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61E631F2" w14:textId="1CCA9C21" w:rsidR="00633CA4" w:rsidRDefault="00633CA4" w:rsidP="00633CA4">
      <w:pPr>
        <w:pStyle w:val="NoSpacing"/>
        <w:numPr>
          <w:ilvl w:val="0"/>
          <w:numId w:val="141"/>
        </w:numPr>
      </w:pPr>
      <w:r>
        <w:t>Proficient in all phases of the software development life cycle including requirement analysis, Debugging, Design, Development, Integration, Maintenance, and Testing of Python web applications.</w:t>
      </w:r>
    </w:p>
    <w:p w14:paraId="17C86B33" w14:textId="45518B27" w:rsidR="00633CA4" w:rsidRDefault="00633CA4" w:rsidP="00633CA4">
      <w:pPr>
        <w:pStyle w:val="NoSpacing"/>
        <w:numPr>
          <w:ilvl w:val="0"/>
          <w:numId w:val="141"/>
        </w:numPr>
      </w:pPr>
      <w:r>
        <w:t>Experience writing Ansible yml: DevOps tool for configuring and managing multi-node software deployment, ad hoc task execution that manages several nodes over SSH</w:t>
      </w:r>
    </w:p>
    <w:p w14:paraId="7EC52FA8" w14:textId="177B871E" w:rsidR="00633CA4" w:rsidRDefault="00633CA4" w:rsidP="00633CA4">
      <w:pPr>
        <w:pStyle w:val="NoSpacing"/>
        <w:numPr>
          <w:ilvl w:val="0"/>
          <w:numId w:val="141"/>
        </w:numPr>
      </w:pPr>
      <w:r>
        <w:t>Experience with shell/bash scripting and expect scripts for automating day-to-day tasks.</w:t>
      </w:r>
    </w:p>
    <w:p w14:paraId="6DC23FB5" w14:textId="78FB45D7" w:rsidR="00633CA4" w:rsidRDefault="00633CA4" w:rsidP="00633CA4">
      <w:pPr>
        <w:pStyle w:val="NoSpacing"/>
        <w:numPr>
          <w:ilvl w:val="0"/>
          <w:numId w:val="141"/>
        </w:numPr>
      </w:pPr>
      <w:r>
        <w:t>Used Jenkins to build and deploy code to achieve CI/CD.</w:t>
      </w:r>
    </w:p>
    <w:p w14:paraId="5012F060" w14:textId="5AB32EEF" w:rsidR="00633CA4" w:rsidRDefault="00633CA4" w:rsidP="00633CA4">
      <w:pPr>
        <w:pStyle w:val="NoSpacing"/>
        <w:numPr>
          <w:ilvl w:val="0"/>
          <w:numId w:val="141"/>
        </w:numPr>
      </w:pPr>
      <w:r>
        <w:t>Experienced in using Versioning tools like Git and Subversion to maintain current and historical versions of files such as source code, web pages, and documentation.</w:t>
      </w:r>
    </w:p>
    <w:p w14:paraId="67880B39" w14:textId="05DAB543" w:rsidR="00633CA4" w:rsidRDefault="00633CA4" w:rsidP="00633CA4">
      <w:pPr>
        <w:pStyle w:val="NoSpacing"/>
        <w:numPr>
          <w:ilvl w:val="0"/>
          <w:numId w:val="141"/>
        </w:numPr>
      </w:pPr>
      <w:r>
        <w:t>Highly skilled in deployment, data security, and troubleshooting of the applications in AWS.</w:t>
      </w:r>
    </w:p>
    <w:p w14:paraId="692369FD" w14:textId="326884A9" w:rsidR="00633CA4" w:rsidRDefault="00633CA4" w:rsidP="00633CA4">
      <w:pPr>
        <w:pStyle w:val="NoSpacing"/>
        <w:numPr>
          <w:ilvl w:val="0"/>
          <w:numId w:val="141"/>
        </w:numPr>
      </w:pPr>
      <w:r>
        <w:t>Developed web applications and Web APIs using different frameworks and libraries like Flask-</w:t>
      </w:r>
    </w:p>
    <w:p w14:paraId="0EA603E0" w14:textId="6EB61F82" w:rsidR="00633CA4" w:rsidRDefault="00633CA4" w:rsidP="00633CA4">
      <w:pPr>
        <w:pStyle w:val="NoSpacing"/>
        <w:numPr>
          <w:ilvl w:val="0"/>
          <w:numId w:val="141"/>
        </w:numPr>
      </w:pPr>
      <w:r>
        <w:t>Designed and developed APIs to share data with cross-functional teams using Hug and Fast API frameworks.</w:t>
      </w:r>
    </w:p>
    <w:p w14:paraId="11EF709C" w14:textId="5BE3AF71" w:rsidR="00633CA4" w:rsidRDefault="00633CA4" w:rsidP="00633CA4">
      <w:pPr>
        <w:pStyle w:val="NoSpacing"/>
        <w:numPr>
          <w:ilvl w:val="0"/>
          <w:numId w:val="141"/>
        </w:numPr>
      </w:pPr>
      <w:r>
        <w:t>Good experience in using Object-oriented design patterns, multi-threading, multi-processing, exception handling, and knowledge in client-server environments.</w:t>
      </w:r>
    </w:p>
    <w:p w14:paraId="29BFC80C" w14:textId="48CE6D93" w:rsidR="00633CA4" w:rsidRDefault="00633CA4" w:rsidP="00633CA4">
      <w:pPr>
        <w:pStyle w:val="NoSpacing"/>
        <w:numPr>
          <w:ilvl w:val="0"/>
          <w:numId w:val="141"/>
        </w:numPr>
      </w:pPr>
      <w:r>
        <w:t>Extensively involved in developing and consuming web services/APIs/micro-services using requests library in Python, implemented security using OAuth2 protocol, etc.</w:t>
      </w:r>
    </w:p>
    <w:p w14:paraId="3D6A30C1" w14:textId="324E6CFB" w:rsidR="00633CA4" w:rsidRDefault="00633CA4" w:rsidP="00633CA4">
      <w:pPr>
        <w:pStyle w:val="NoSpacing"/>
        <w:numPr>
          <w:ilvl w:val="0"/>
          <w:numId w:val="141"/>
        </w:numPr>
      </w:pPr>
      <w:r>
        <w:t>Proficient in writing Cloud Formation Templates (CFT) in YAML and JSON format to build the AWS Services with the paradigm of Infrastructure as a Code.</w:t>
      </w:r>
    </w:p>
    <w:p w14:paraId="2DDD1F07" w14:textId="05B7A517" w:rsidR="00633CA4" w:rsidRDefault="00633CA4" w:rsidP="00633CA4">
      <w:pPr>
        <w:pStyle w:val="NoSpacing"/>
        <w:numPr>
          <w:ilvl w:val="0"/>
          <w:numId w:val="141"/>
        </w:numPr>
      </w:pPr>
      <w:r>
        <w:t>Experienced with event-driven and scheduled AWS Lambda functions to trigger events in a variety of AWS resources using boto3 modules</w:t>
      </w:r>
    </w:p>
    <w:p w14:paraId="048A0B53" w14:textId="67202513" w:rsidR="00633CA4" w:rsidRDefault="00633CA4" w:rsidP="00633CA4">
      <w:pPr>
        <w:pStyle w:val="NoSpacing"/>
        <w:numPr>
          <w:ilvl w:val="0"/>
          <w:numId w:val="141"/>
        </w:numPr>
      </w:pPr>
      <w:r>
        <w:t>Experienced in Continuous Integration/Continuous Delivery tools such as GitBucket, bug-tracking tool JIRA, and Jenkins to merge development with testing through pipelines.</w:t>
      </w:r>
    </w:p>
    <w:p w14:paraId="3EE117FD" w14:textId="573B45D6" w:rsidR="00633CA4" w:rsidRDefault="00633CA4" w:rsidP="00633CA4">
      <w:pPr>
        <w:pStyle w:val="NoSpacing"/>
        <w:numPr>
          <w:ilvl w:val="0"/>
          <w:numId w:val="141"/>
        </w:numPr>
      </w:pPr>
      <w:r>
        <w:t>Experience in Shell and Python scripting language with AWS CLI and BOTO3 scripting experience</w:t>
      </w:r>
    </w:p>
    <w:p w14:paraId="1DCE2403" w14:textId="77777777" w:rsidR="005C0298" w:rsidRDefault="005C0298" w:rsidP="00633CA4">
      <w:pPr>
        <w:pStyle w:val="NoSpacing"/>
        <w:numPr>
          <w:ilvl w:val="0"/>
          <w:numId w:val="141"/>
        </w:numPr>
      </w:pPr>
      <w:r w:rsidRPr="005C0298">
        <w:t xml:space="preserve">Experience in working in API group running Jenkins in a Docker container with RDS, GCP slaves in Amazon AWS </w:t>
      </w:r>
    </w:p>
    <w:p w14:paraId="3B39DDCF" w14:textId="5E4525F6" w:rsidR="00633CA4" w:rsidRDefault="00633CA4" w:rsidP="00633CA4">
      <w:pPr>
        <w:pStyle w:val="NoSpacing"/>
        <w:numPr>
          <w:ilvl w:val="0"/>
          <w:numId w:val="141"/>
        </w:numPr>
      </w:pPr>
      <w:r>
        <w:t>Guide the development team working on PySpark as an ETL platform</w:t>
      </w:r>
    </w:p>
    <w:p w14:paraId="35FF33F4" w14:textId="36EEE701" w:rsidR="00633CA4" w:rsidRDefault="00633CA4" w:rsidP="00633CA4">
      <w:pPr>
        <w:pStyle w:val="NoSpacing"/>
        <w:numPr>
          <w:ilvl w:val="0"/>
          <w:numId w:val="141"/>
        </w:numPr>
      </w:pPr>
      <w:r>
        <w:t>Optimize the PySpark jobs to run on Kubernetes Cluster for faster data processing</w:t>
      </w:r>
    </w:p>
    <w:p w14:paraId="4014A409" w14:textId="62747F56" w:rsidR="00633CA4" w:rsidRDefault="00633CA4" w:rsidP="00633CA4">
      <w:pPr>
        <w:pStyle w:val="NoSpacing"/>
        <w:numPr>
          <w:ilvl w:val="0"/>
          <w:numId w:val="141"/>
        </w:numPr>
      </w:pPr>
      <w:r>
        <w:t xml:space="preserve">Developed the Python script to automate the Alation data cataloging tool data cataloging. </w:t>
      </w:r>
    </w:p>
    <w:p w14:paraId="72E5C888" w14:textId="1190856D" w:rsidR="00633CA4" w:rsidRDefault="00633CA4" w:rsidP="00633CA4">
      <w:pPr>
        <w:pStyle w:val="NoSpacing"/>
        <w:numPr>
          <w:ilvl w:val="0"/>
          <w:numId w:val="141"/>
        </w:numPr>
      </w:pPr>
      <w:r>
        <w:t>Experienced in RDBMS design, data modeling, data normalization, and SQL tuning using Indexes and working with UTL Files and Dynamic SQL.</w:t>
      </w:r>
    </w:p>
    <w:p w14:paraId="252DC982" w14:textId="77777777" w:rsidR="00AC1300" w:rsidRDefault="00AC1300" w:rsidP="00633CA4">
      <w:pPr>
        <w:pStyle w:val="NoSpacing"/>
        <w:numPr>
          <w:ilvl w:val="0"/>
          <w:numId w:val="141"/>
        </w:numPr>
      </w:pPr>
      <w:r w:rsidRPr="00AC1300">
        <w:t xml:space="preserve">Strong command in JavaScript leading Frameworks Team like Angular.js, React.js, backbone.js, bootstrap.js, Node.JS. </w:t>
      </w:r>
    </w:p>
    <w:p w14:paraId="795B69DA" w14:textId="2CDC9430" w:rsidR="00633CA4" w:rsidRDefault="00633CA4" w:rsidP="00633CA4">
      <w:pPr>
        <w:pStyle w:val="NoSpacing"/>
        <w:numPr>
          <w:ilvl w:val="0"/>
          <w:numId w:val="141"/>
        </w:numPr>
      </w:pPr>
      <w:r>
        <w:t>Good Experience with Django, a high-level Python Web framework</w:t>
      </w:r>
    </w:p>
    <w:p w14:paraId="42F8D2F2" w14:textId="7E7BB582" w:rsidR="00633CA4" w:rsidRDefault="00633CA4" w:rsidP="00633CA4">
      <w:pPr>
        <w:pStyle w:val="NoSpacing"/>
        <w:numPr>
          <w:ilvl w:val="0"/>
          <w:numId w:val="141"/>
        </w:numPr>
      </w:pPr>
      <w:r>
        <w:t>Design and develop ETL integration patterns using Python on Spark.</w:t>
      </w:r>
    </w:p>
    <w:p w14:paraId="3C826B1D" w14:textId="76E29A39" w:rsidR="00633CA4" w:rsidRDefault="00633CA4" w:rsidP="00633CA4">
      <w:pPr>
        <w:pStyle w:val="NoSpacing"/>
        <w:numPr>
          <w:ilvl w:val="0"/>
          <w:numId w:val="141"/>
        </w:numPr>
      </w:pPr>
      <w:r>
        <w:t>Create a PySpark frame to bring data from DB2 to Amazon S3.</w:t>
      </w:r>
    </w:p>
    <w:p w14:paraId="72540E60" w14:textId="6E436D9F" w:rsidR="00633CA4" w:rsidRDefault="00633CA4" w:rsidP="00633CA4">
      <w:pPr>
        <w:pStyle w:val="NoSpacing"/>
        <w:numPr>
          <w:ilvl w:val="0"/>
          <w:numId w:val="141"/>
        </w:numPr>
      </w:pPr>
      <w:r>
        <w:t>Using Azure data lake, Azure Data Factory, and Azure data bricks to move and conform the data from on-premise to the cloud to serve the company’s analytical needs.</w:t>
      </w:r>
    </w:p>
    <w:p w14:paraId="1DB866B9" w14:textId="2BD162C6" w:rsidR="00633CA4" w:rsidRDefault="00633CA4" w:rsidP="00633CA4">
      <w:pPr>
        <w:pStyle w:val="NoSpacing"/>
        <w:numPr>
          <w:ilvl w:val="0"/>
          <w:numId w:val="141"/>
        </w:numPr>
      </w:pPr>
      <w:r>
        <w:t>Using Databricks to Load create a layer from the Raw layer with the help of delta lake.</w:t>
      </w:r>
    </w:p>
    <w:p w14:paraId="464985C6" w14:textId="1AC72311" w:rsidR="00633CA4" w:rsidRDefault="00633CA4" w:rsidP="00633CA4">
      <w:pPr>
        <w:pStyle w:val="NoSpacing"/>
        <w:numPr>
          <w:ilvl w:val="0"/>
          <w:numId w:val="141"/>
        </w:numPr>
      </w:pPr>
      <w:r>
        <w:t>Using Data Factory to load data from on-premise databases to Lake using integration runtime.</w:t>
      </w:r>
    </w:p>
    <w:p w14:paraId="7D0A632D" w14:textId="117285C5" w:rsidR="00633CA4" w:rsidRDefault="00633CA4" w:rsidP="00633CA4">
      <w:pPr>
        <w:pStyle w:val="NoSpacing"/>
        <w:numPr>
          <w:ilvl w:val="0"/>
          <w:numId w:val="141"/>
        </w:numPr>
      </w:pPr>
      <w:r>
        <w:t>Created and configured the bucket structure in Google Cloud Storage to load, process, and archive the source CSV files.</w:t>
      </w:r>
    </w:p>
    <w:p w14:paraId="2F31DAD9" w14:textId="45C53BEA" w:rsidR="003D10F3" w:rsidRDefault="00633CA4" w:rsidP="00BB73F8">
      <w:pPr>
        <w:pStyle w:val="NoSpacing"/>
        <w:numPr>
          <w:ilvl w:val="0"/>
          <w:numId w:val="141"/>
        </w:numPr>
      </w:pPr>
      <w:r>
        <w:t>Developed the Intranet Responsive website Using React JS.</w:t>
      </w:r>
    </w:p>
    <w:p w14:paraId="1813DD43" w14:textId="77777777" w:rsidR="00633CA4" w:rsidRDefault="00633CA4" w:rsidP="00633CA4">
      <w:pPr>
        <w:pStyle w:val="NoSpacing"/>
        <w:rPr>
          <w:b/>
          <w:bCs/>
        </w:rPr>
      </w:pPr>
    </w:p>
    <w:p w14:paraId="39C426A2" w14:textId="3F25FB98"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p w14:paraId="23BC39C7" w14:textId="77777777" w:rsidR="00584098" w:rsidRPr="00584098" w:rsidRDefault="00584098" w:rsidP="00584098">
      <w:pPr>
        <w:pStyle w:val="NoSpacing"/>
        <w:numPr>
          <w:ilvl w:val="0"/>
          <w:numId w:val="140"/>
        </w:numPr>
        <w:rPr>
          <w:b/>
          <w:bCs/>
        </w:rPr>
      </w:pPr>
      <w:r w:rsidRPr="00584098">
        <w:rPr>
          <w:b/>
          <w:bCs/>
        </w:rPr>
        <w:t xml:space="preserve">Languages: </w:t>
      </w:r>
      <w:r w:rsidRPr="00584098">
        <w:t>Python 3.9, 3.4, 3.3,2.7/2.4, C++, Java, Shell Script, SQL</w:t>
      </w:r>
    </w:p>
    <w:p w14:paraId="07015F30" w14:textId="77777777" w:rsidR="00584098" w:rsidRPr="00584098" w:rsidRDefault="00584098" w:rsidP="00584098">
      <w:pPr>
        <w:pStyle w:val="NoSpacing"/>
        <w:numPr>
          <w:ilvl w:val="0"/>
          <w:numId w:val="140"/>
        </w:numPr>
        <w:rPr>
          <w:b/>
          <w:bCs/>
        </w:rPr>
      </w:pPr>
      <w:r w:rsidRPr="00584098">
        <w:rPr>
          <w:b/>
          <w:bCs/>
        </w:rPr>
        <w:t xml:space="preserve">Python Framework: </w:t>
      </w:r>
      <w:r w:rsidRPr="00584098">
        <w:t>Bootstrap, Django, Flask, FAST API</w:t>
      </w:r>
    </w:p>
    <w:p w14:paraId="5AAD6A62" w14:textId="77777777" w:rsidR="00584098" w:rsidRPr="00584098" w:rsidRDefault="00584098" w:rsidP="00584098">
      <w:pPr>
        <w:pStyle w:val="NoSpacing"/>
        <w:numPr>
          <w:ilvl w:val="0"/>
          <w:numId w:val="140"/>
        </w:numPr>
        <w:rPr>
          <w:b/>
          <w:bCs/>
        </w:rPr>
      </w:pPr>
      <w:r w:rsidRPr="00584098">
        <w:rPr>
          <w:b/>
          <w:bCs/>
        </w:rPr>
        <w:t xml:space="preserve">Python Libraries: </w:t>
      </w:r>
      <w:r w:rsidRPr="00584098">
        <w:t>Beautiful Soup, SciPy, matplotlib, Panda’s data frame, urllib2, requests, JSON</w:t>
      </w:r>
    </w:p>
    <w:p w14:paraId="49D72969" w14:textId="77777777" w:rsidR="00584098" w:rsidRPr="00584098" w:rsidRDefault="00584098" w:rsidP="00584098">
      <w:pPr>
        <w:pStyle w:val="NoSpacing"/>
        <w:numPr>
          <w:ilvl w:val="0"/>
          <w:numId w:val="140"/>
        </w:numPr>
      </w:pPr>
      <w:r w:rsidRPr="00584098">
        <w:rPr>
          <w:b/>
          <w:bCs/>
        </w:rPr>
        <w:t xml:space="preserve">Databases: </w:t>
      </w:r>
      <w:r w:rsidRPr="00584098">
        <w:t>MySQL, SQL Server 2008, Oracle 10g, Siebel, PLSQL, Oracle, Microsoft SQL, PostgreSQL, MongoDB</w:t>
      </w:r>
    </w:p>
    <w:p w14:paraId="5E5C8BFE" w14:textId="77777777" w:rsidR="00584098" w:rsidRPr="00584098" w:rsidRDefault="00584098" w:rsidP="00584098">
      <w:pPr>
        <w:pStyle w:val="NoSpacing"/>
        <w:numPr>
          <w:ilvl w:val="0"/>
          <w:numId w:val="140"/>
        </w:numPr>
        <w:rPr>
          <w:b/>
          <w:bCs/>
        </w:rPr>
      </w:pPr>
      <w:r w:rsidRPr="00584098">
        <w:rPr>
          <w:b/>
          <w:bCs/>
        </w:rPr>
        <w:t xml:space="preserve">Web Technologies: </w:t>
      </w:r>
      <w:r w:rsidRPr="00584098">
        <w:t>AJAX, JavaScript, HTML, DHTML, XHTML, XML, jQuery, CSS</w:t>
      </w:r>
    </w:p>
    <w:p w14:paraId="1F7369DD" w14:textId="77777777" w:rsidR="00584098" w:rsidRPr="00584098" w:rsidRDefault="00584098" w:rsidP="00584098">
      <w:pPr>
        <w:pStyle w:val="NoSpacing"/>
        <w:numPr>
          <w:ilvl w:val="0"/>
          <w:numId w:val="140"/>
        </w:numPr>
        <w:rPr>
          <w:b/>
          <w:bCs/>
        </w:rPr>
      </w:pPr>
      <w:r w:rsidRPr="00584098">
        <w:rPr>
          <w:b/>
          <w:bCs/>
        </w:rPr>
        <w:t xml:space="preserve">CI/CD tools: </w:t>
      </w:r>
      <w:r w:rsidRPr="00584098">
        <w:t>Jenkins, Docker</w:t>
      </w:r>
    </w:p>
    <w:p w14:paraId="29B10DEA" w14:textId="77777777" w:rsidR="00584098" w:rsidRPr="00584098" w:rsidRDefault="00584098" w:rsidP="00584098">
      <w:pPr>
        <w:pStyle w:val="NoSpacing"/>
        <w:numPr>
          <w:ilvl w:val="0"/>
          <w:numId w:val="140"/>
        </w:numPr>
        <w:rPr>
          <w:b/>
          <w:bCs/>
        </w:rPr>
      </w:pPr>
      <w:r w:rsidRPr="00584098">
        <w:rPr>
          <w:b/>
          <w:bCs/>
        </w:rPr>
        <w:t xml:space="preserve">Scripting Languages: </w:t>
      </w:r>
      <w:r w:rsidRPr="00584098">
        <w:t>UNIX, Python, Perl, Batch Scripting</w:t>
      </w:r>
    </w:p>
    <w:p w14:paraId="086FA08E" w14:textId="77777777" w:rsidR="00584098" w:rsidRPr="00584098" w:rsidRDefault="00584098" w:rsidP="00584098">
      <w:pPr>
        <w:pStyle w:val="NoSpacing"/>
        <w:numPr>
          <w:ilvl w:val="0"/>
          <w:numId w:val="140"/>
        </w:numPr>
        <w:rPr>
          <w:b/>
          <w:bCs/>
        </w:rPr>
      </w:pPr>
      <w:r w:rsidRPr="00584098">
        <w:rPr>
          <w:b/>
          <w:bCs/>
        </w:rPr>
        <w:t xml:space="preserve">Versioning Tools: </w:t>
      </w:r>
      <w:r w:rsidRPr="00584098">
        <w:t>Subversion, GIT, Perforce, CVS</w:t>
      </w:r>
    </w:p>
    <w:p w14:paraId="3D6F1332" w14:textId="77777777" w:rsidR="00584098" w:rsidRPr="00584098" w:rsidRDefault="00584098" w:rsidP="00584098">
      <w:pPr>
        <w:pStyle w:val="NoSpacing"/>
        <w:numPr>
          <w:ilvl w:val="0"/>
          <w:numId w:val="140"/>
        </w:numPr>
        <w:rPr>
          <w:b/>
          <w:bCs/>
        </w:rPr>
      </w:pPr>
      <w:r w:rsidRPr="00584098">
        <w:rPr>
          <w:b/>
          <w:bCs/>
        </w:rPr>
        <w:t xml:space="preserve">IDE: </w:t>
      </w:r>
      <w:r w:rsidRPr="00584098">
        <w:t>Eclipse, My Eclipse, PyCharm, RAD, Net beans, MS Visio, Sublime Text, Notepad++</w:t>
      </w:r>
    </w:p>
    <w:p w14:paraId="69403410" w14:textId="0386AB2E" w:rsidR="00584098" w:rsidRPr="00584098" w:rsidRDefault="00584098" w:rsidP="00584098">
      <w:pPr>
        <w:pStyle w:val="NoSpacing"/>
        <w:numPr>
          <w:ilvl w:val="0"/>
          <w:numId w:val="140"/>
        </w:numPr>
        <w:rPr>
          <w:b/>
          <w:bCs/>
        </w:rPr>
      </w:pPr>
      <w:r w:rsidRPr="00584098">
        <w:rPr>
          <w:b/>
          <w:bCs/>
        </w:rPr>
        <w:t xml:space="preserve">Web </w:t>
      </w:r>
      <w:r>
        <w:rPr>
          <w:b/>
          <w:bCs/>
        </w:rPr>
        <w:t>S</w:t>
      </w:r>
      <w:r w:rsidRPr="00584098">
        <w:rPr>
          <w:b/>
          <w:bCs/>
        </w:rPr>
        <w:t xml:space="preserve">ervers: </w:t>
      </w:r>
      <w:r w:rsidRPr="00584098">
        <w:t>Apache, IIS</w:t>
      </w:r>
    </w:p>
    <w:p w14:paraId="5F1A2DEA" w14:textId="77777777" w:rsidR="00584098" w:rsidRPr="00584098" w:rsidRDefault="00584098" w:rsidP="00584098">
      <w:pPr>
        <w:pStyle w:val="NoSpacing"/>
        <w:numPr>
          <w:ilvl w:val="0"/>
          <w:numId w:val="140"/>
        </w:numPr>
        <w:rPr>
          <w:b/>
          <w:bCs/>
        </w:rPr>
      </w:pPr>
      <w:r w:rsidRPr="00584098">
        <w:rPr>
          <w:b/>
          <w:bCs/>
        </w:rPr>
        <w:t xml:space="preserve">Debugging tools: </w:t>
      </w:r>
      <w:r w:rsidRPr="00584098">
        <w:t>Selenium, IDE, JIRA, Bugzilla</w:t>
      </w:r>
    </w:p>
    <w:p w14:paraId="0A605DA0" w14:textId="77777777" w:rsidR="00584098" w:rsidRPr="00584098" w:rsidRDefault="00584098" w:rsidP="00584098">
      <w:pPr>
        <w:pStyle w:val="NoSpacing"/>
        <w:numPr>
          <w:ilvl w:val="0"/>
          <w:numId w:val="140"/>
        </w:numPr>
      </w:pPr>
      <w:r w:rsidRPr="00584098">
        <w:rPr>
          <w:b/>
          <w:bCs/>
        </w:rPr>
        <w:t xml:space="preserve">Cloud Technologies: </w:t>
      </w:r>
      <w:r w:rsidRPr="00584098">
        <w:t>Snowflake, AWSRedshift, S3, Redshift Spectrum, RDS, Glue, Athena, Lambda CloudWatch, HIVE, Presto.</w:t>
      </w:r>
    </w:p>
    <w:p w14:paraId="2DF48104" w14:textId="77777777" w:rsidR="00584098" w:rsidRPr="00584098" w:rsidRDefault="00584098" w:rsidP="00584098">
      <w:pPr>
        <w:pStyle w:val="NoSpacing"/>
        <w:numPr>
          <w:ilvl w:val="0"/>
          <w:numId w:val="140"/>
        </w:numPr>
        <w:rPr>
          <w:b/>
          <w:bCs/>
        </w:rPr>
      </w:pPr>
      <w:r w:rsidRPr="00584098">
        <w:rPr>
          <w:b/>
          <w:bCs/>
        </w:rPr>
        <w:t xml:space="preserve">Operating Systems: </w:t>
      </w:r>
      <w:r w:rsidRPr="00584098">
        <w:t>Linux/Unix, Windows NT/2000/XP/2003/Vista, Mac OSX</w:t>
      </w:r>
    </w:p>
    <w:p w14:paraId="180651A5" w14:textId="77777777" w:rsidR="00584098" w:rsidRPr="00584098" w:rsidRDefault="00584098" w:rsidP="00584098">
      <w:pPr>
        <w:pStyle w:val="NoSpacing"/>
        <w:numPr>
          <w:ilvl w:val="0"/>
          <w:numId w:val="140"/>
        </w:numPr>
        <w:rPr>
          <w:b/>
          <w:bCs/>
        </w:rPr>
      </w:pPr>
      <w:r w:rsidRPr="00584098">
        <w:rPr>
          <w:b/>
          <w:bCs/>
        </w:rPr>
        <w:t xml:space="preserve">Version Control: </w:t>
      </w:r>
      <w:r w:rsidRPr="00584098">
        <w:t>Git-Hub, Sub Version</w:t>
      </w:r>
    </w:p>
    <w:p w14:paraId="4576DC97" w14:textId="77777777" w:rsidR="00584098" w:rsidRPr="00584098" w:rsidRDefault="00584098" w:rsidP="00584098">
      <w:pPr>
        <w:pStyle w:val="NoSpacing"/>
        <w:numPr>
          <w:ilvl w:val="0"/>
          <w:numId w:val="140"/>
        </w:numPr>
        <w:rPr>
          <w:b/>
          <w:bCs/>
        </w:rPr>
      </w:pPr>
      <w:r w:rsidRPr="00584098">
        <w:rPr>
          <w:b/>
          <w:bCs/>
        </w:rPr>
        <w:t xml:space="preserve">Build Tools: </w:t>
      </w:r>
      <w:r w:rsidRPr="00584098">
        <w:t>GNU, Apache Ant, Apache Maven, Buck, Bit-Bake, Boot, Grunt</w:t>
      </w:r>
    </w:p>
    <w:p w14:paraId="4F2E1AE3" w14:textId="7BF968CA" w:rsidR="003D10F3" w:rsidRPr="00584098" w:rsidRDefault="00584098" w:rsidP="00584098">
      <w:pPr>
        <w:pStyle w:val="NoSpacing"/>
        <w:numPr>
          <w:ilvl w:val="0"/>
          <w:numId w:val="140"/>
        </w:numPr>
        <w:rPr>
          <w:b/>
          <w:bCs/>
        </w:rPr>
      </w:pPr>
      <w:r w:rsidRPr="00584098">
        <w:rPr>
          <w:b/>
          <w:bCs/>
        </w:rPr>
        <w:t xml:space="preserve">Methodologies: </w:t>
      </w:r>
      <w:r w:rsidRPr="00584098">
        <w:t>Agile, Scrum, Waterfall</w:t>
      </w:r>
    </w:p>
    <w:p w14:paraId="4F1AE80F" w14:textId="77777777" w:rsidR="00584098" w:rsidRPr="001D1725" w:rsidRDefault="00584098"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306D2F9F" w14:textId="50AF0164" w:rsidR="00633CA4" w:rsidRDefault="00624914" w:rsidP="00633CA4">
      <w:pPr>
        <w:pStyle w:val="NoSpacing"/>
        <w:rPr>
          <w:b/>
        </w:rPr>
      </w:pPr>
      <w:r w:rsidRPr="00624914">
        <w:rPr>
          <w:b/>
        </w:rPr>
        <w:t>Full Stack Python Developer</w:t>
      </w:r>
    </w:p>
    <w:p w14:paraId="027370CE" w14:textId="02EB8C2E" w:rsidR="00633CA4" w:rsidRPr="00633CA4" w:rsidRDefault="00633CA4" w:rsidP="00633CA4">
      <w:pPr>
        <w:pStyle w:val="NoSpacing"/>
        <w:rPr>
          <w:b/>
        </w:rPr>
      </w:pPr>
      <w:r w:rsidRPr="00633CA4">
        <w:rPr>
          <w:b/>
        </w:rPr>
        <w:t xml:space="preserve">Charter Communication, St Louis, MO                                                                        </w:t>
      </w:r>
      <w:r>
        <w:rPr>
          <w:b/>
        </w:rPr>
        <w:tab/>
      </w:r>
      <w:r>
        <w:rPr>
          <w:b/>
        </w:rPr>
        <w:tab/>
      </w:r>
      <w:r w:rsidRPr="00633CA4">
        <w:rPr>
          <w:b/>
        </w:rPr>
        <w:t>Jul 2022 to Present</w:t>
      </w:r>
    </w:p>
    <w:p w14:paraId="53F2CEF6" w14:textId="77777777" w:rsidR="001D02FC" w:rsidRDefault="001D02FC" w:rsidP="00035ECD">
      <w:pPr>
        <w:pStyle w:val="NoSpacing"/>
        <w:rPr>
          <w:bCs/>
        </w:rPr>
      </w:pPr>
    </w:p>
    <w:p w14:paraId="6E7A09F5" w14:textId="5A67B2CC" w:rsidR="00633CA4" w:rsidRPr="00633CA4" w:rsidRDefault="00633CA4" w:rsidP="00633CA4">
      <w:pPr>
        <w:pStyle w:val="NoSpacing"/>
        <w:numPr>
          <w:ilvl w:val="0"/>
          <w:numId w:val="144"/>
        </w:numPr>
        <w:rPr>
          <w:rFonts w:cstheme="minorHAnsi"/>
        </w:rPr>
      </w:pPr>
      <w:r w:rsidRPr="00633CA4">
        <w:rPr>
          <w:rFonts w:cstheme="minorHAnsi"/>
        </w:rPr>
        <w:t>Developed web application with MongoDB as backend.</w:t>
      </w:r>
    </w:p>
    <w:p w14:paraId="5ADCDDEA" w14:textId="57433292" w:rsidR="00633CA4" w:rsidRPr="00633CA4" w:rsidRDefault="00633CA4" w:rsidP="00633CA4">
      <w:pPr>
        <w:pStyle w:val="NoSpacing"/>
        <w:numPr>
          <w:ilvl w:val="0"/>
          <w:numId w:val="144"/>
        </w:numPr>
        <w:rPr>
          <w:rFonts w:cstheme="minorHAnsi"/>
        </w:rPr>
      </w:pPr>
      <w:r w:rsidRPr="00633CA4">
        <w:rPr>
          <w:rFonts w:cstheme="minorHAnsi"/>
        </w:rPr>
        <w:t>Worked on writing shell scripts (expect scripts) to automate deployment tasks.</w:t>
      </w:r>
    </w:p>
    <w:p w14:paraId="1AD834FA" w14:textId="0DBB8708" w:rsidR="005C0298" w:rsidRDefault="005C0298" w:rsidP="00633CA4">
      <w:pPr>
        <w:pStyle w:val="NoSpacing"/>
        <w:numPr>
          <w:ilvl w:val="0"/>
          <w:numId w:val="144"/>
        </w:numPr>
        <w:rPr>
          <w:rFonts w:cstheme="minorHAnsi"/>
        </w:rPr>
      </w:pPr>
      <w:r w:rsidRPr="005C0298">
        <w:rPr>
          <w:rFonts w:cstheme="minorHAnsi"/>
        </w:rPr>
        <w:t xml:space="preserve">Implemented communication in Python applications using RESTful APIs or message queues with services like Azure Service Bus, post-migration from GCP. </w:t>
      </w:r>
    </w:p>
    <w:p w14:paraId="6564B527" w14:textId="00DC348A" w:rsidR="00633CA4" w:rsidRPr="00633CA4" w:rsidRDefault="00633CA4" w:rsidP="00633CA4">
      <w:pPr>
        <w:pStyle w:val="NoSpacing"/>
        <w:numPr>
          <w:ilvl w:val="0"/>
          <w:numId w:val="144"/>
        </w:numPr>
        <w:rPr>
          <w:rFonts w:cstheme="minorHAnsi"/>
        </w:rPr>
      </w:pPr>
      <w:r w:rsidRPr="00633CA4">
        <w:rPr>
          <w:rFonts w:cstheme="minorHAnsi"/>
        </w:rPr>
        <w:t>The system is a full microservices architecture written in Python utilizing distributed message passing via Kafka with JSON as the data exchange format</w:t>
      </w:r>
    </w:p>
    <w:p w14:paraId="3AAE861A" w14:textId="3FCF5E0B" w:rsidR="00633CA4" w:rsidRPr="00633CA4" w:rsidRDefault="00633CA4" w:rsidP="00633CA4">
      <w:pPr>
        <w:pStyle w:val="NoSpacing"/>
        <w:numPr>
          <w:ilvl w:val="0"/>
          <w:numId w:val="144"/>
        </w:numPr>
        <w:rPr>
          <w:rFonts w:cstheme="minorHAnsi"/>
        </w:rPr>
      </w:pPr>
      <w:r w:rsidRPr="00633CA4">
        <w:rPr>
          <w:rFonts w:cstheme="minorHAnsi"/>
        </w:rPr>
        <w:t>Manage Amazon Web Services (AWS) infrastructure with orchestration tools such as CFT, Terraform and Jenkins Pipeline</w:t>
      </w:r>
    </w:p>
    <w:p w14:paraId="530D88D2" w14:textId="239471F0" w:rsidR="00633CA4" w:rsidRPr="00633CA4" w:rsidRDefault="00633CA4" w:rsidP="00633CA4">
      <w:pPr>
        <w:pStyle w:val="NoSpacing"/>
        <w:numPr>
          <w:ilvl w:val="0"/>
          <w:numId w:val="144"/>
        </w:numPr>
        <w:rPr>
          <w:rFonts w:cstheme="minorHAnsi"/>
        </w:rPr>
      </w:pPr>
      <w:r w:rsidRPr="00633CA4">
        <w:rPr>
          <w:rFonts w:cstheme="minorHAnsi"/>
        </w:rPr>
        <w:t>Established CICD tools such as Jenkins and Git Bucket for code repository, build, and deployment of the Python code base</w:t>
      </w:r>
    </w:p>
    <w:p w14:paraId="256AF7B4" w14:textId="6177101B" w:rsidR="00633CA4" w:rsidRPr="00633CA4" w:rsidRDefault="00633CA4" w:rsidP="00633CA4">
      <w:pPr>
        <w:pStyle w:val="NoSpacing"/>
        <w:numPr>
          <w:ilvl w:val="0"/>
          <w:numId w:val="144"/>
        </w:numPr>
        <w:rPr>
          <w:rFonts w:cstheme="minorHAnsi"/>
        </w:rPr>
      </w:pPr>
      <w:r w:rsidRPr="00633CA4">
        <w:rPr>
          <w:rFonts w:cstheme="minorHAnsi"/>
        </w:rPr>
        <w:t>Created 6 microservices that can transfer the input files to machine-readable format and pass them through respective payment channels.</w:t>
      </w:r>
    </w:p>
    <w:p w14:paraId="13AD8025" w14:textId="6BBF31E2" w:rsidR="00633CA4" w:rsidRPr="00633CA4" w:rsidRDefault="00633CA4" w:rsidP="00633CA4">
      <w:pPr>
        <w:pStyle w:val="NoSpacing"/>
        <w:numPr>
          <w:ilvl w:val="0"/>
          <w:numId w:val="144"/>
        </w:numPr>
        <w:rPr>
          <w:rFonts w:cstheme="minorHAnsi"/>
        </w:rPr>
      </w:pPr>
      <w:r w:rsidRPr="00633CA4">
        <w:rPr>
          <w:rFonts w:cstheme="minorHAnsi"/>
        </w:rPr>
        <w:t xml:space="preserve">Managed, developed, and designed a dashboard control panel for customers and Administrators using Django, HTML, </w:t>
      </w:r>
      <w:r w:rsidR="00AC1300">
        <w:rPr>
          <w:rFonts w:cstheme="minorHAnsi"/>
        </w:rPr>
        <w:t xml:space="preserve">Angular, </w:t>
      </w:r>
      <w:r w:rsidRPr="00633CA4">
        <w:rPr>
          <w:rFonts w:cstheme="minorHAnsi"/>
        </w:rPr>
        <w:t>CSS, JavaScript, Bootstrap, jQuery, and REST API calls.</w:t>
      </w:r>
    </w:p>
    <w:p w14:paraId="346A04C1" w14:textId="00E7D4ED" w:rsidR="00633CA4" w:rsidRPr="00633CA4" w:rsidRDefault="00633CA4" w:rsidP="00633CA4">
      <w:pPr>
        <w:pStyle w:val="NoSpacing"/>
        <w:numPr>
          <w:ilvl w:val="0"/>
          <w:numId w:val="144"/>
        </w:numPr>
        <w:rPr>
          <w:rFonts w:cstheme="minorHAnsi"/>
        </w:rPr>
      </w:pPr>
      <w:r w:rsidRPr="00633CA4">
        <w:rPr>
          <w:rFonts w:cstheme="minorHAnsi"/>
        </w:rPr>
        <w:t>Supported development of Web portals, completed Database Modelling in PostgreSQL, front-end support in HTML/CSS, jQuery.</w:t>
      </w:r>
    </w:p>
    <w:p w14:paraId="14011780" w14:textId="2C1296D2" w:rsidR="00633CA4" w:rsidRPr="00633CA4" w:rsidRDefault="00633CA4" w:rsidP="00633CA4">
      <w:pPr>
        <w:pStyle w:val="NoSpacing"/>
        <w:numPr>
          <w:ilvl w:val="0"/>
          <w:numId w:val="144"/>
        </w:numPr>
        <w:rPr>
          <w:rFonts w:cstheme="minorHAnsi"/>
        </w:rPr>
      </w:pPr>
      <w:r w:rsidRPr="00633CA4">
        <w:rPr>
          <w:rFonts w:cstheme="minorHAnsi"/>
        </w:rPr>
        <w:t>Developing and deploying Perl scripts, ControlM jobs, Progress, and SQL queries.</w:t>
      </w:r>
    </w:p>
    <w:p w14:paraId="08EF4B84" w14:textId="6030BE38" w:rsidR="00633CA4" w:rsidRPr="00633CA4" w:rsidRDefault="00633CA4" w:rsidP="00633CA4">
      <w:pPr>
        <w:pStyle w:val="NoSpacing"/>
        <w:numPr>
          <w:ilvl w:val="0"/>
          <w:numId w:val="144"/>
        </w:numPr>
        <w:rPr>
          <w:rFonts w:cstheme="minorHAnsi"/>
        </w:rPr>
      </w:pPr>
      <w:r w:rsidRPr="00633CA4">
        <w:rPr>
          <w:rFonts w:cstheme="minorHAnsi"/>
        </w:rPr>
        <w:t>Extensive use of Python/Perl scripts and UNIX in project development.</w:t>
      </w:r>
    </w:p>
    <w:p w14:paraId="6B923DF3" w14:textId="5FB277EA" w:rsidR="00633CA4" w:rsidRPr="00633CA4" w:rsidRDefault="00633CA4" w:rsidP="00633CA4">
      <w:pPr>
        <w:pStyle w:val="NoSpacing"/>
        <w:numPr>
          <w:ilvl w:val="0"/>
          <w:numId w:val="144"/>
        </w:numPr>
        <w:rPr>
          <w:rFonts w:cstheme="minorHAnsi"/>
        </w:rPr>
      </w:pPr>
      <w:r w:rsidRPr="00633CA4">
        <w:rPr>
          <w:rFonts w:cstheme="minorHAnsi"/>
        </w:rPr>
        <w:t>Designed and maintained databases using Python and developed Python-based API (RESTful Web Service) using Flask, SQL Alchemy, and PostgreSQL.</w:t>
      </w:r>
    </w:p>
    <w:p w14:paraId="645F83D1" w14:textId="5CAF33C8" w:rsidR="00633CA4" w:rsidRPr="00633CA4" w:rsidRDefault="00633CA4" w:rsidP="00633CA4">
      <w:pPr>
        <w:pStyle w:val="NoSpacing"/>
        <w:numPr>
          <w:ilvl w:val="0"/>
          <w:numId w:val="144"/>
        </w:numPr>
        <w:rPr>
          <w:rFonts w:cstheme="minorHAnsi"/>
        </w:rPr>
      </w:pPr>
      <w:r w:rsidRPr="00633CA4">
        <w:rPr>
          <w:rFonts w:cstheme="minorHAnsi"/>
        </w:rPr>
        <w:t>Optimized system performance and managed the API lifecycle</w:t>
      </w:r>
    </w:p>
    <w:p w14:paraId="3F50E289" w14:textId="48626F73" w:rsidR="00633CA4" w:rsidRPr="00633CA4" w:rsidRDefault="00633CA4" w:rsidP="00633CA4">
      <w:pPr>
        <w:pStyle w:val="NoSpacing"/>
        <w:numPr>
          <w:ilvl w:val="0"/>
          <w:numId w:val="144"/>
        </w:numPr>
        <w:rPr>
          <w:rFonts w:cstheme="minorHAnsi"/>
        </w:rPr>
      </w:pPr>
      <w:r w:rsidRPr="00633CA4">
        <w:rPr>
          <w:rFonts w:cstheme="minorHAnsi"/>
        </w:rPr>
        <w:lastRenderedPageBreak/>
        <w:t>Implemented a CI/ CD pipeline with Docker, Jenkins, and GitHub by virtualizing the servers using Docker for the Dev and Test environments by achieving needs through configuring automation using Containerization</w:t>
      </w:r>
    </w:p>
    <w:p w14:paraId="1D0F740B" w14:textId="035A68EC" w:rsidR="00633CA4" w:rsidRPr="00633CA4" w:rsidRDefault="00633CA4" w:rsidP="00633CA4">
      <w:pPr>
        <w:pStyle w:val="NoSpacing"/>
        <w:numPr>
          <w:ilvl w:val="0"/>
          <w:numId w:val="144"/>
        </w:numPr>
        <w:rPr>
          <w:rFonts w:cstheme="minorHAnsi"/>
        </w:rPr>
      </w:pPr>
      <w:r w:rsidRPr="00633CA4">
        <w:rPr>
          <w:rFonts w:cstheme="minorHAnsi"/>
        </w:rPr>
        <w:t>Experience in creating Amazon EC2 instances and setting up security groups.</w:t>
      </w:r>
    </w:p>
    <w:p w14:paraId="2EE80E18" w14:textId="77777777" w:rsidR="00AC1300" w:rsidRDefault="00AC1300" w:rsidP="00633CA4">
      <w:pPr>
        <w:pStyle w:val="NoSpacing"/>
        <w:numPr>
          <w:ilvl w:val="0"/>
          <w:numId w:val="144"/>
        </w:numPr>
        <w:rPr>
          <w:rFonts w:cstheme="minorHAnsi"/>
        </w:rPr>
      </w:pPr>
      <w:r w:rsidRPr="00AC1300">
        <w:rPr>
          <w:rFonts w:cstheme="minorHAnsi"/>
        </w:rPr>
        <w:t xml:space="preserve">Experience in using GCP services like BigQuery and Dataflow for data analytics, ETL processes, and real-time data processing. </w:t>
      </w:r>
    </w:p>
    <w:p w14:paraId="6484E12A" w14:textId="65E21FBA" w:rsidR="00633CA4" w:rsidRPr="00633CA4" w:rsidRDefault="00633CA4" w:rsidP="00633CA4">
      <w:pPr>
        <w:pStyle w:val="NoSpacing"/>
        <w:numPr>
          <w:ilvl w:val="0"/>
          <w:numId w:val="144"/>
        </w:numPr>
        <w:rPr>
          <w:rFonts w:cstheme="minorHAnsi"/>
        </w:rPr>
      </w:pPr>
      <w:r w:rsidRPr="00633CA4">
        <w:rPr>
          <w:rFonts w:cstheme="minorHAnsi"/>
        </w:rPr>
        <w:t>Manage DevOps and Infrastructure Teams supporting tools and infrastructure for developers.</w:t>
      </w:r>
    </w:p>
    <w:p w14:paraId="33278EE1" w14:textId="37DFE2E8" w:rsidR="00633CA4" w:rsidRPr="00633CA4" w:rsidRDefault="00633CA4" w:rsidP="00633CA4">
      <w:pPr>
        <w:pStyle w:val="NoSpacing"/>
        <w:numPr>
          <w:ilvl w:val="0"/>
          <w:numId w:val="144"/>
        </w:numPr>
        <w:rPr>
          <w:rFonts w:cstheme="minorHAnsi"/>
        </w:rPr>
      </w:pPr>
      <w:r w:rsidRPr="00633CA4">
        <w:rPr>
          <w:rFonts w:cstheme="minorHAnsi"/>
        </w:rPr>
        <w:t>Design and develop ETL integration patterns using Python on Spark.</w:t>
      </w:r>
    </w:p>
    <w:p w14:paraId="0FA10AE2" w14:textId="2310A04C" w:rsidR="00633CA4" w:rsidRPr="00633CA4" w:rsidRDefault="00633CA4" w:rsidP="00633CA4">
      <w:pPr>
        <w:pStyle w:val="NoSpacing"/>
        <w:numPr>
          <w:ilvl w:val="0"/>
          <w:numId w:val="144"/>
        </w:numPr>
        <w:rPr>
          <w:rFonts w:cstheme="minorHAnsi"/>
        </w:rPr>
      </w:pPr>
      <w:r w:rsidRPr="00633CA4">
        <w:rPr>
          <w:rFonts w:cstheme="minorHAnsi"/>
        </w:rPr>
        <w:t>Develop a framework for converting existing PowerCenter mappings to PySpark (Python and Spark) Jobs.</w:t>
      </w:r>
    </w:p>
    <w:p w14:paraId="302B3BF8" w14:textId="4FE2380F" w:rsidR="00633CA4" w:rsidRPr="00633CA4" w:rsidRDefault="00633CA4" w:rsidP="00633CA4">
      <w:pPr>
        <w:pStyle w:val="NoSpacing"/>
        <w:numPr>
          <w:ilvl w:val="0"/>
          <w:numId w:val="144"/>
        </w:numPr>
        <w:rPr>
          <w:rFonts w:cstheme="minorHAnsi"/>
        </w:rPr>
      </w:pPr>
      <w:r w:rsidRPr="00633CA4">
        <w:rPr>
          <w:rFonts w:cstheme="minorHAnsi"/>
        </w:rPr>
        <w:t>Create a PySpark frame to bring data from DB2 to Amazon S3.</w:t>
      </w:r>
    </w:p>
    <w:p w14:paraId="2B0EA3D5" w14:textId="321A6BBA" w:rsidR="00633CA4" w:rsidRPr="00633CA4" w:rsidRDefault="00633CA4" w:rsidP="00633CA4">
      <w:pPr>
        <w:pStyle w:val="NoSpacing"/>
        <w:numPr>
          <w:ilvl w:val="0"/>
          <w:numId w:val="144"/>
        </w:numPr>
        <w:rPr>
          <w:rFonts w:cstheme="minorHAnsi"/>
        </w:rPr>
      </w:pPr>
      <w:r w:rsidRPr="00633CA4">
        <w:rPr>
          <w:rFonts w:cstheme="minorHAnsi"/>
        </w:rPr>
        <w:t>Optimize the PySpark jobs to run on Kubernetes Cluster for faster data processing</w:t>
      </w:r>
    </w:p>
    <w:p w14:paraId="6BAFF433" w14:textId="3AA391AB" w:rsidR="00633CA4" w:rsidRPr="00633CA4" w:rsidRDefault="00633CA4" w:rsidP="00633CA4">
      <w:pPr>
        <w:pStyle w:val="NoSpacing"/>
        <w:numPr>
          <w:ilvl w:val="0"/>
          <w:numId w:val="144"/>
        </w:numPr>
        <w:rPr>
          <w:rFonts w:cstheme="minorHAnsi"/>
        </w:rPr>
      </w:pPr>
      <w:r w:rsidRPr="00633CA4">
        <w:rPr>
          <w:rFonts w:cstheme="minorHAnsi"/>
        </w:rPr>
        <w:t>Build the infrastructure required for optimal extraction, transformation, and loading (ETL) of data from a wide variety of data sources like SQL Server, Spark, Python, Kafka, and other Bigdata technologies.</w:t>
      </w:r>
    </w:p>
    <w:p w14:paraId="58382FDA" w14:textId="30181175" w:rsidR="00633CA4" w:rsidRPr="00633CA4" w:rsidRDefault="00633CA4" w:rsidP="00633CA4">
      <w:pPr>
        <w:pStyle w:val="NoSpacing"/>
        <w:numPr>
          <w:ilvl w:val="0"/>
          <w:numId w:val="144"/>
        </w:numPr>
        <w:rPr>
          <w:rFonts w:cstheme="minorHAnsi"/>
        </w:rPr>
      </w:pPr>
      <w:r w:rsidRPr="00633CA4">
        <w:rPr>
          <w:rFonts w:cstheme="minorHAnsi"/>
        </w:rPr>
        <w:t>Developed spark applications in Python (PySpark) on the distributed environment to load huge numbers of CSV files with different schema into Hive ORC tables.</w:t>
      </w:r>
    </w:p>
    <w:p w14:paraId="7E90AA9D" w14:textId="26628228" w:rsidR="00633CA4" w:rsidRPr="00633CA4" w:rsidRDefault="00633CA4" w:rsidP="00633CA4">
      <w:pPr>
        <w:pStyle w:val="NoSpacing"/>
        <w:numPr>
          <w:ilvl w:val="0"/>
          <w:numId w:val="144"/>
        </w:numPr>
        <w:rPr>
          <w:rFonts w:cstheme="minorHAnsi"/>
        </w:rPr>
      </w:pPr>
      <w:r w:rsidRPr="00633CA4">
        <w:rPr>
          <w:rFonts w:cstheme="minorHAnsi"/>
        </w:rPr>
        <w:t>I have worked on several projects that involved developing RESTful APIs, handling data validation and serialization, and deploying applications to production.</w:t>
      </w:r>
    </w:p>
    <w:p w14:paraId="658825F9" w14:textId="174A4437" w:rsidR="00633CA4" w:rsidRPr="00633CA4" w:rsidRDefault="00633CA4" w:rsidP="00633CA4">
      <w:pPr>
        <w:pStyle w:val="NoSpacing"/>
        <w:numPr>
          <w:ilvl w:val="0"/>
          <w:numId w:val="144"/>
        </w:numPr>
        <w:rPr>
          <w:rFonts w:cstheme="minorHAnsi"/>
        </w:rPr>
      </w:pPr>
      <w:r w:rsidRPr="00633CA4">
        <w:rPr>
          <w:rFonts w:cstheme="minorHAnsi"/>
        </w:rPr>
        <w:t>Involved in multiple phases of the software development life cycle (SDLC) including analysis, design, development, implementation, and testing.</w:t>
      </w:r>
    </w:p>
    <w:p w14:paraId="3325ADCE" w14:textId="1727A4A3" w:rsidR="00633CA4" w:rsidRPr="00633CA4" w:rsidRDefault="00633CA4" w:rsidP="00633CA4">
      <w:pPr>
        <w:pStyle w:val="NoSpacing"/>
        <w:numPr>
          <w:ilvl w:val="0"/>
          <w:numId w:val="144"/>
        </w:numPr>
        <w:rPr>
          <w:rFonts w:cstheme="minorHAnsi"/>
        </w:rPr>
      </w:pPr>
      <w:r w:rsidRPr="00633CA4">
        <w:rPr>
          <w:rFonts w:cstheme="minorHAnsi"/>
        </w:rPr>
        <w:t>Strong experience in migrating other databases to Snowflake.</w:t>
      </w:r>
    </w:p>
    <w:p w14:paraId="02AF8684" w14:textId="16496AF9" w:rsidR="00633CA4" w:rsidRPr="00633CA4" w:rsidRDefault="00633CA4" w:rsidP="00633CA4">
      <w:pPr>
        <w:pStyle w:val="NoSpacing"/>
        <w:numPr>
          <w:ilvl w:val="0"/>
          <w:numId w:val="144"/>
        </w:numPr>
        <w:rPr>
          <w:rFonts w:cstheme="minorHAnsi"/>
        </w:rPr>
      </w:pPr>
      <w:r w:rsidRPr="00633CA4">
        <w:rPr>
          <w:rFonts w:cstheme="minorHAnsi"/>
        </w:rPr>
        <w:t>Created the Application using React.JS and Node.js libraries NPM, gulp directories to generate desired view and flux to root the URLs properly</w:t>
      </w:r>
    </w:p>
    <w:p w14:paraId="72A8411E" w14:textId="35D0042A" w:rsidR="00633CA4" w:rsidRPr="00633CA4" w:rsidRDefault="00633CA4" w:rsidP="00633CA4">
      <w:pPr>
        <w:pStyle w:val="NoSpacing"/>
        <w:numPr>
          <w:ilvl w:val="0"/>
          <w:numId w:val="144"/>
        </w:numPr>
        <w:rPr>
          <w:rFonts w:cstheme="minorHAnsi"/>
        </w:rPr>
      </w:pPr>
      <w:r w:rsidRPr="00633CA4">
        <w:rPr>
          <w:rFonts w:cstheme="minorHAnsi"/>
        </w:rPr>
        <w:t>Used jQuery and Ajax calls for transmitting JSON data objects between frontend and controllers.</w:t>
      </w:r>
    </w:p>
    <w:p w14:paraId="3BD70D7E" w14:textId="083C8C83" w:rsidR="00633CA4" w:rsidRPr="00633CA4" w:rsidRDefault="00633CA4" w:rsidP="00633CA4">
      <w:pPr>
        <w:pStyle w:val="NoSpacing"/>
        <w:numPr>
          <w:ilvl w:val="0"/>
          <w:numId w:val="144"/>
        </w:numPr>
        <w:rPr>
          <w:rFonts w:cstheme="minorHAnsi"/>
        </w:rPr>
      </w:pPr>
      <w:r w:rsidRPr="00633CA4">
        <w:rPr>
          <w:rFonts w:cstheme="minorHAnsi"/>
        </w:rPr>
        <w:t>Developed Python code to gather the data from HBase and designed the solution to implement using PySpark.</w:t>
      </w:r>
    </w:p>
    <w:p w14:paraId="442D5C56" w14:textId="15E73B7C" w:rsidR="00633CA4" w:rsidRPr="00633CA4" w:rsidRDefault="00633CA4" w:rsidP="00633CA4">
      <w:pPr>
        <w:pStyle w:val="NoSpacing"/>
        <w:numPr>
          <w:ilvl w:val="0"/>
          <w:numId w:val="144"/>
        </w:numPr>
        <w:rPr>
          <w:rFonts w:cstheme="minorHAnsi"/>
        </w:rPr>
      </w:pPr>
      <w:r w:rsidRPr="00633CA4">
        <w:rPr>
          <w:rFonts w:cstheme="minorHAnsi"/>
        </w:rPr>
        <w:t>Developed early prototypes using React, Redux, Apollo, and AWS services Cognito, Appsync, and DynamoDB</w:t>
      </w:r>
    </w:p>
    <w:p w14:paraId="7AFCA8F8" w14:textId="6979051D" w:rsidR="00633CA4" w:rsidRPr="00633CA4" w:rsidRDefault="00633CA4" w:rsidP="00633CA4">
      <w:pPr>
        <w:pStyle w:val="NoSpacing"/>
        <w:numPr>
          <w:ilvl w:val="0"/>
          <w:numId w:val="144"/>
        </w:numPr>
        <w:rPr>
          <w:rFonts w:cstheme="minorHAnsi"/>
        </w:rPr>
      </w:pPr>
      <w:r w:rsidRPr="00633CA4">
        <w:rPr>
          <w:rFonts w:cstheme="minorHAnsi"/>
        </w:rPr>
        <w:t>Used PySpark, and SparkSQL in making pipelines to extract data coming from MDL in the spark environment</w:t>
      </w:r>
    </w:p>
    <w:p w14:paraId="09981812" w14:textId="62C624DE" w:rsidR="00444CC3" w:rsidRPr="00633CA4" w:rsidRDefault="00633CA4" w:rsidP="00633CA4">
      <w:pPr>
        <w:pStyle w:val="NoSpacing"/>
        <w:numPr>
          <w:ilvl w:val="0"/>
          <w:numId w:val="144"/>
        </w:numPr>
        <w:rPr>
          <w:rFonts w:cstheme="minorHAnsi"/>
        </w:rPr>
      </w:pPr>
      <w:r w:rsidRPr="00633CA4">
        <w:rPr>
          <w:rFonts w:cstheme="minorHAnsi"/>
        </w:rPr>
        <w:t>Worked as part of an Agile/Scrum-based development team and was exposed to TDD approach in developing applications.</w:t>
      </w:r>
    </w:p>
    <w:p w14:paraId="2E53A968" w14:textId="77777777" w:rsidR="00633CA4" w:rsidRDefault="00633CA4" w:rsidP="00633CA4">
      <w:pPr>
        <w:pStyle w:val="NoSpacing"/>
        <w:rPr>
          <w:b/>
        </w:rPr>
      </w:pPr>
    </w:p>
    <w:p w14:paraId="4B210C25" w14:textId="49BF1817" w:rsidR="00633CA4" w:rsidRDefault="00633CA4" w:rsidP="00444CC3">
      <w:pPr>
        <w:pStyle w:val="NoSpacing"/>
        <w:rPr>
          <w:b/>
          <w:bCs/>
          <w:lang w:val="en-IN"/>
        </w:rPr>
      </w:pPr>
      <w:r w:rsidRPr="00633CA4">
        <w:rPr>
          <w:b/>
          <w:bCs/>
          <w:lang w:val="en-IN"/>
        </w:rPr>
        <w:t>Environment</w:t>
      </w:r>
      <w:r>
        <w:rPr>
          <w:b/>
          <w:bCs/>
          <w:lang w:val="en-IN"/>
        </w:rPr>
        <w:t xml:space="preserve">: </w:t>
      </w:r>
      <w:r w:rsidRPr="00633CA4">
        <w:rPr>
          <w:lang w:val="en-IN"/>
        </w:rPr>
        <w:t xml:space="preserve">Python 3.4/2.7, Django 1.7, CherryPy, HTML5, CSS, Bootstrap, JSON, JavaScript, AJAX, AWS - EC2, VPC, S3, EBS, ELB, CloudWatch, CloudFormation, </w:t>
      </w:r>
      <w:r w:rsidR="00AC1300">
        <w:rPr>
          <w:lang w:val="en-IN"/>
        </w:rPr>
        <w:t xml:space="preserve">Google Cloud, </w:t>
      </w:r>
      <w:r w:rsidRPr="00633CA4">
        <w:rPr>
          <w:lang w:val="en-IN"/>
        </w:rPr>
        <w:t>ASG, Lambda, AWS CLI, GIT, Glue, Aetna and QuickSight, and PySpark, Shell scripting, Jenkins, Terraform</w:t>
      </w:r>
    </w:p>
    <w:p w14:paraId="0595162C" w14:textId="77777777" w:rsidR="00633CA4" w:rsidRDefault="00633CA4" w:rsidP="00444CC3">
      <w:pPr>
        <w:pStyle w:val="NoSpacing"/>
        <w:rPr>
          <w:b/>
          <w:bCs/>
          <w:lang w:val="en-IN"/>
        </w:rPr>
      </w:pPr>
    </w:p>
    <w:p w14:paraId="5CB99D0B" w14:textId="19EE3805" w:rsidR="00633CA4" w:rsidRDefault="00624914" w:rsidP="00633CA4">
      <w:pPr>
        <w:pStyle w:val="NoSpacing"/>
        <w:rPr>
          <w:b/>
          <w:bCs/>
          <w:lang w:val="en-IN"/>
        </w:rPr>
      </w:pPr>
      <w:r w:rsidRPr="00624914">
        <w:rPr>
          <w:b/>
          <w:bCs/>
          <w:lang w:val="en-IN"/>
        </w:rPr>
        <w:t>Full Stack Python Developer</w:t>
      </w:r>
      <w:r w:rsidR="00633CA4" w:rsidRPr="00633CA4">
        <w:rPr>
          <w:b/>
          <w:bCs/>
          <w:lang w:val="en-IN"/>
        </w:rPr>
        <w:t xml:space="preserve"> </w:t>
      </w:r>
    </w:p>
    <w:p w14:paraId="05473A52" w14:textId="1BB767FC" w:rsidR="00444CC3" w:rsidRPr="00444CC3" w:rsidRDefault="00633CA4" w:rsidP="00633CA4">
      <w:pPr>
        <w:pStyle w:val="NoSpacing"/>
        <w:rPr>
          <w:b/>
          <w:bCs/>
          <w:lang w:val="en-IN"/>
        </w:rPr>
      </w:pPr>
      <w:r w:rsidRPr="00633CA4">
        <w:rPr>
          <w:b/>
          <w:bCs/>
          <w:lang w:val="en-IN"/>
        </w:rPr>
        <w:t xml:space="preserve">Sherwin-William, Cleveland, OH                                                                                         </w:t>
      </w:r>
      <w:r>
        <w:rPr>
          <w:b/>
          <w:bCs/>
          <w:lang w:val="en-IN"/>
        </w:rPr>
        <w:tab/>
      </w:r>
      <w:r w:rsidRPr="00633CA4">
        <w:rPr>
          <w:b/>
          <w:bCs/>
          <w:lang w:val="en-IN"/>
        </w:rPr>
        <w:t>Nov 2018 to Apr 2022</w:t>
      </w:r>
    </w:p>
    <w:p w14:paraId="40C6BFB7" w14:textId="77777777" w:rsidR="001D1725" w:rsidRPr="00444CC3" w:rsidRDefault="001D1725" w:rsidP="001D02FC">
      <w:pPr>
        <w:pStyle w:val="NoSpacing"/>
        <w:rPr>
          <w:lang w:val="en-IN"/>
        </w:rPr>
      </w:pPr>
    </w:p>
    <w:p w14:paraId="4D097860" w14:textId="5F445594" w:rsidR="00633CA4" w:rsidRPr="00633CA4" w:rsidRDefault="00633CA4" w:rsidP="00633CA4">
      <w:pPr>
        <w:pStyle w:val="NoSpacing"/>
        <w:numPr>
          <w:ilvl w:val="0"/>
          <w:numId w:val="146"/>
        </w:numPr>
      </w:pPr>
      <w:r w:rsidRPr="00633CA4">
        <w:t>Designed and maintained databases using Python and developed Python-based API (RESTful Web Service) using Flask, SQL-Alchemy, and PostgreSQL.</w:t>
      </w:r>
    </w:p>
    <w:p w14:paraId="7F5BC9EC" w14:textId="5B93E768" w:rsidR="00633CA4" w:rsidRPr="00633CA4" w:rsidRDefault="00633CA4" w:rsidP="00633CA4">
      <w:pPr>
        <w:pStyle w:val="NoSpacing"/>
        <w:numPr>
          <w:ilvl w:val="0"/>
          <w:numId w:val="146"/>
        </w:numPr>
      </w:pPr>
      <w:r w:rsidRPr="00633CA4">
        <w:t>Developed and designed an API (RESTful Web Service). Used Python to develop web-based data retrieval systems.</w:t>
      </w:r>
    </w:p>
    <w:p w14:paraId="7F5E54C6" w14:textId="5421560C" w:rsidR="00633CA4" w:rsidRPr="00633CA4" w:rsidRDefault="00633CA4" w:rsidP="00633CA4">
      <w:pPr>
        <w:pStyle w:val="NoSpacing"/>
        <w:numPr>
          <w:ilvl w:val="0"/>
          <w:numId w:val="146"/>
        </w:numPr>
      </w:pPr>
      <w:r w:rsidRPr="00633CA4">
        <w:t>Developed views and templates with Python and Django's view controller and templating language to create a user-friendly website interface.</w:t>
      </w:r>
    </w:p>
    <w:p w14:paraId="60E71B73" w14:textId="1DEEFF53" w:rsidR="00633CA4" w:rsidRPr="00633CA4" w:rsidRDefault="00633CA4" w:rsidP="00633CA4">
      <w:pPr>
        <w:pStyle w:val="NoSpacing"/>
        <w:numPr>
          <w:ilvl w:val="0"/>
          <w:numId w:val="146"/>
        </w:numPr>
      </w:pPr>
      <w:r w:rsidRPr="00633CA4">
        <w:t>Involved in user interface design and development using JSP, Servlet, HTML5, CSS3, and JavaScript.</w:t>
      </w:r>
    </w:p>
    <w:p w14:paraId="1D14FDCB" w14:textId="74C5DB61" w:rsidR="00633CA4" w:rsidRPr="00633CA4" w:rsidRDefault="00633CA4" w:rsidP="00633CA4">
      <w:pPr>
        <w:pStyle w:val="NoSpacing"/>
        <w:numPr>
          <w:ilvl w:val="0"/>
          <w:numId w:val="146"/>
        </w:numPr>
      </w:pPr>
      <w:r w:rsidRPr="00633CA4">
        <w:lastRenderedPageBreak/>
        <w:t xml:space="preserve">Wrote and tested Python scripts to create new data files for Linux server configuration using a Python template tool. </w:t>
      </w:r>
    </w:p>
    <w:p w14:paraId="4959279E" w14:textId="657E1C56" w:rsidR="00633CA4" w:rsidRPr="00633CA4" w:rsidRDefault="00633CA4" w:rsidP="00633CA4">
      <w:pPr>
        <w:pStyle w:val="NoSpacing"/>
        <w:numPr>
          <w:ilvl w:val="0"/>
          <w:numId w:val="146"/>
        </w:numPr>
      </w:pPr>
      <w:r w:rsidRPr="00633CA4">
        <w:t xml:space="preserve">Modified controlling databases using SQL generated via Python and Perl code, collected and analyzed data with Python programs using SQL queries from the database of data collected from the systems under test. </w:t>
      </w:r>
    </w:p>
    <w:p w14:paraId="7C51AE30" w14:textId="3FCDBC1D" w:rsidR="00633CA4" w:rsidRPr="00633CA4" w:rsidRDefault="00633CA4" w:rsidP="00633CA4">
      <w:pPr>
        <w:pStyle w:val="NoSpacing"/>
        <w:numPr>
          <w:ilvl w:val="0"/>
          <w:numId w:val="146"/>
        </w:numPr>
      </w:pPr>
      <w:r w:rsidRPr="00633CA4">
        <w:t>Created pl/</w:t>
      </w:r>
      <w:r w:rsidR="00AC1300" w:rsidRPr="00633CA4">
        <w:t>pgSQL</w:t>
      </w:r>
      <w:r w:rsidRPr="00633CA4">
        <w:t xml:space="preserve"> functions to return tables, sets of precursors, and texts to Java applications. </w:t>
      </w:r>
    </w:p>
    <w:p w14:paraId="50C6A687" w14:textId="6CDEFB2C" w:rsidR="00633CA4" w:rsidRPr="00633CA4" w:rsidRDefault="00633CA4" w:rsidP="00633CA4">
      <w:pPr>
        <w:pStyle w:val="NoSpacing"/>
        <w:numPr>
          <w:ilvl w:val="0"/>
          <w:numId w:val="146"/>
        </w:numPr>
      </w:pPr>
      <w:r w:rsidRPr="00633CA4">
        <w:t>Created temporary tables in pl/</w:t>
      </w:r>
      <w:r w:rsidR="00AC1300" w:rsidRPr="00633CA4">
        <w:t>pgSQL</w:t>
      </w:r>
      <w:r w:rsidRPr="00633CA4">
        <w:t xml:space="preserve"> programs to share data with Java programs. </w:t>
      </w:r>
    </w:p>
    <w:p w14:paraId="6FEF77DC" w14:textId="25E33E1C" w:rsidR="00633CA4" w:rsidRPr="00633CA4" w:rsidRDefault="00633CA4" w:rsidP="00633CA4">
      <w:pPr>
        <w:pStyle w:val="NoSpacing"/>
        <w:numPr>
          <w:ilvl w:val="0"/>
          <w:numId w:val="146"/>
        </w:numPr>
      </w:pPr>
      <w:r w:rsidRPr="00633CA4">
        <w:t>Created Procedures/Functions to execute arbitrary SQL statements (Dynamic SQL) without a result set/with input parameters/result set.</w:t>
      </w:r>
    </w:p>
    <w:p w14:paraId="50D62590" w14:textId="19D28D38" w:rsidR="00633CA4" w:rsidRPr="00633CA4" w:rsidRDefault="00633CA4" w:rsidP="00633CA4">
      <w:pPr>
        <w:pStyle w:val="NoSpacing"/>
        <w:numPr>
          <w:ilvl w:val="0"/>
          <w:numId w:val="146"/>
        </w:numPr>
      </w:pPr>
      <w:r w:rsidRPr="00633CA4">
        <w:t xml:space="preserve">Involved in writing application-level code to interact with APIs, and Web Services using AJAX, JSON, and hence building the type-ahead feature for zip code, city, and county lookup using jQuery, Ajax, and jQuery UI. </w:t>
      </w:r>
    </w:p>
    <w:p w14:paraId="426BDBDB" w14:textId="3D80570A" w:rsidR="00633CA4" w:rsidRPr="00633CA4" w:rsidRDefault="00633CA4" w:rsidP="00633CA4">
      <w:pPr>
        <w:pStyle w:val="NoSpacing"/>
        <w:numPr>
          <w:ilvl w:val="0"/>
          <w:numId w:val="146"/>
        </w:numPr>
      </w:pPr>
      <w:r w:rsidRPr="00633CA4">
        <w:t>Developed front-end using Html, CSS, Javascript, React, Redux, Bootstrap.</w:t>
      </w:r>
    </w:p>
    <w:p w14:paraId="3EDE3288" w14:textId="7F97EF39" w:rsidR="00633CA4" w:rsidRPr="00633CA4" w:rsidRDefault="00633CA4" w:rsidP="00633CA4">
      <w:pPr>
        <w:pStyle w:val="NoSpacing"/>
        <w:numPr>
          <w:ilvl w:val="0"/>
          <w:numId w:val="146"/>
        </w:numPr>
      </w:pPr>
      <w:r w:rsidRPr="00633CA4">
        <w:t xml:space="preserve">Skilled in using collections in Python for manipulating and looping through different user-defined objects. </w:t>
      </w:r>
    </w:p>
    <w:p w14:paraId="6D455A4E" w14:textId="02C160B0" w:rsidR="00633CA4" w:rsidRPr="00633CA4" w:rsidRDefault="00633CA4" w:rsidP="00633CA4">
      <w:pPr>
        <w:pStyle w:val="NoSpacing"/>
        <w:numPr>
          <w:ilvl w:val="0"/>
          <w:numId w:val="146"/>
        </w:numPr>
      </w:pPr>
      <w:r w:rsidRPr="00633CA4">
        <w:t>Developed the Intranet Responsive website Using the React JS.</w:t>
      </w:r>
    </w:p>
    <w:p w14:paraId="18A64671" w14:textId="338804FC" w:rsidR="00633CA4" w:rsidRPr="00633CA4" w:rsidRDefault="00633CA4" w:rsidP="00633CA4">
      <w:pPr>
        <w:pStyle w:val="NoSpacing"/>
        <w:numPr>
          <w:ilvl w:val="0"/>
          <w:numId w:val="146"/>
        </w:numPr>
      </w:pPr>
      <w:r w:rsidRPr="00633CA4">
        <w:t>Experienced in ReactJS</w:t>
      </w:r>
      <w:r w:rsidR="00AC1300">
        <w:t xml:space="preserve"> </w:t>
      </w:r>
      <w:r w:rsidRPr="00633CA4">
        <w:t>lifecycle and how to implement those methods wi</w:t>
      </w:r>
      <w:r w:rsidR="00AC1300">
        <w:t>th</w:t>
      </w:r>
      <w:r w:rsidRPr="00633CA4">
        <w:t xml:space="preserve"> Redux architecture.</w:t>
      </w:r>
    </w:p>
    <w:p w14:paraId="3508B03A" w14:textId="4264C7A8" w:rsidR="00633CA4" w:rsidRPr="00633CA4" w:rsidRDefault="00633CA4" w:rsidP="00633CA4">
      <w:pPr>
        <w:pStyle w:val="NoSpacing"/>
        <w:numPr>
          <w:ilvl w:val="0"/>
          <w:numId w:val="146"/>
        </w:numPr>
      </w:pPr>
      <w:r w:rsidRPr="00633CA4">
        <w:t xml:space="preserve">Developed views and templates with Python and Django's view controller and templating language to create a user-friendly website interface. </w:t>
      </w:r>
    </w:p>
    <w:p w14:paraId="295D7C42" w14:textId="2F4C51DF" w:rsidR="00633CA4" w:rsidRPr="00633CA4" w:rsidRDefault="00633CA4" w:rsidP="00633CA4">
      <w:pPr>
        <w:pStyle w:val="NoSpacing"/>
        <w:numPr>
          <w:ilvl w:val="0"/>
          <w:numId w:val="146"/>
        </w:numPr>
      </w:pPr>
      <w:r w:rsidRPr="00633CA4">
        <w:t xml:space="preserve">Automated different workflows initiated manually with Python scripts and Unix shell scripting. </w:t>
      </w:r>
    </w:p>
    <w:p w14:paraId="55C284D9" w14:textId="26A73C0D" w:rsidR="00633CA4" w:rsidRPr="00633CA4" w:rsidRDefault="00633CA4" w:rsidP="00AC1300">
      <w:pPr>
        <w:pStyle w:val="NoSpacing"/>
        <w:numPr>
          <w:ilvl w:val="0"/>
          <w:numId w:val="146"/>
        </w:numPr>
      </w:pPr>
      <w:r w:rsidRPr="00633CA4">
        <w:t xml:space="preserve">Created and maintained technical documentation for launching Hadoop Clusters and for executing Hive queries and Pig Scripts. </w:t>
      </w:r>
    </w:p>
    <w:p w14:paraId="226F4DCE" w14:textId="516E0CF4" w:rsidR="00633CA4" w:rsidRPr="00633CA4" w:rsidRDefault="00633CA4" w:rsidP="00633CA4">
      <w:pPr>
        <w:pStyle w:val="NoSpacing"/>
        <w:numPr>
          <w:ilvl w:val="0"/>
          <w:numId w:val="146"/>
        </w:numPr>
      </w:pPr>
      <w:r w:rsidRPr="00633CA4">
        <w:t xml:space="preserve">Involved in the Web/Application development using Python, HTML5, CSS3, AJAX, JSON and JQuery. </w:t>
      </w:r>
    </w:p>
    <w:p w14:paraId="2308A191" w14:textId="05F3DEC3" w:rsidR="00633CA4" w:rsidRPr="00633CA4" w:rsidRDefault="00633CA4" w:rsidP="00633CA4">
      <w:pPr>
        <w:pStyle w:val="NoSpacing"/>
        <w:numPr>
          <w:ilvl w:val="0"/>
          <w:numId w:val="146"/>
        </w:numPr>
      </w:pPr>
      <w:r w:rsidRPr="00633CA4">
        <w:t xml:space="preserve">Generated Python Django forms to record data of online users and used PyTest for writing test cases. </w:t>
      </w:r>
    </w:p>
    <w:p w14:paraId="16A11985" w14:textId="77B58473" w:rsidR="00444CC3" w:rsidRPr="00633CA4" w:rsidRDefault="00633CA4" w:rsidP="00633CA4">
      <w:pPr>
        <w:pStyle w:val="NoSpacing"/>
        <w:numPr>
          <w:ilvl w:val="0"/>
          <w:numId w:val="146"/>
        </w:numPr>
      </w:pPr>
      <w:r w:rsidRPr="00633CA4">
        <w:t>Prototype proposal for Issue Tracker website using Python/Django connecting MySQL as Database.</w:t>
      </w:r>
    </w:p>
    <w:p w14:paraId="18A78063" w14:textId="77777777" w:rsidR="00633CA4" w:rsidRDefault="00633CA4" w:rsidP="00633CA4">
      <w:pPr>
        <w:pStyle w:val="NoSpacing"/>
        <w:rPr>
          <w:b/>
        </w:rPr>
      </w:pPr>
    </w:p>
    <w:p w14:paraId="1819416B" w14:textId="3C0FEDC0" w:rsidR="00633CA4" w:rsidRDefault="00633CA4" w:rsidP="00444CC3">
      <w:pPr>
        <w:pStyle w:val="NoSpacing"/>
        <w:rPr>
          <w:b/>
        </w:rPr>
      </w:pPr>
      <w:r w:rsidRPr="00633CA4">
        <w:rPr>
          <w:b/>
        </w:rPr>
        <w:t>Environment</w:t>
      </w:r>
      <w:r>
        <w:rPr>
          <w:b/>
        </w:rPr>
        <w:t xml:space="preserve">: </w:t>
      </w:r>
      <w:r w:rsidRPr="00633CA4">
        <w:rPr>
          <w:bCs/>
        </w:rPr>
        <w:t>Python, HTML5, CSS3, AJAX, JSON, jQuery, MySQL, NumPy, SQL Alchemy, Matplotlib, Hadoop, Pig Scripts</w:t>
      </w:r>
    </w:p>
    <w:p w14:paraId="4C8AABBB" w14:textId="77777777" w:rsidR="00633CA4" w:rsidRDefault="00633CA4" w:rsidP="00444CC3">
      <w:pPr>
        <w:pStyle w:val="NoSpacing"/>
        <w:rPr>
          <w:b/>
        </w:rPr>
      </w:pPr>
    </w:p>
    <w:p w14:paraId="7A87CB8A" w14:textId="4EB5B6CC" w:rsidR="00633CA4" w:rsidRDefault="00624914" w:rsidP="00633CA4">
      <w:pPr>
        <w:pStyle w:val="NoSpacing"/>
        <w:rPr>
          <w:b/>
        </w:rPr>
      </w:pPr>
      <w:r w:rsidRPr="00624914">
        <w:rPr>
          <w:b/>
        </w:rPr>
        <w:t>Full Stack Python Developer</w:t>
      </w:r>
      <w:r w:rsidR="00633CA4" w:rsidRPr="00633CA4">
        <w:rPr>
          <w:b/>
        </w:rPr>
        <w:t xml:space="preserve"> </w:t>
      </w:r>
    </w:p>
    <w:p w14:paraId="711EECD8" w14:textId="4C865378" w:rsidR="00444CC3" w:rsidRPr="00444CC3" w:rsidRDefault="00633CA4" w:rsidP="00633CA4">
      <w:pPr>
        <w:pStyle w:val="NoSpacing"/>
        <w:rPr>
          <w:b/>
        </w:rPr>
      </w:pPr>
      <w:r w:rsidRPr="00633CA4">
        <w:rPr>
          <w:b/>
        </w:rPr>
        <w:t xml:space="preserve">Vivint Solar. Lehi, UT                                                                                                       </w:t>
      </w:r>
      <w:r>
        <w:rPr>
          <w:b/>
        </w:rPr>
        <w:tab/>
      </w:r>
      <w:r>
        <w:rPr>
          <w:b/>
        </w:rPr>
        <w:tab/>
      </w:r>
      <w:r w:rsidRPr="00633CA4">
        <w:rPr>
          <w:b/>
        </w:rPr>
        <w:t>Jan 2017 to Oct 2018</w:t>
      </w:r>
    </w:p>
    <w:p w14:paraId="1A63E219" w14:textId="77777777" w:rsidR="00D53105" w:rsidRPr="00035ECD" w:rsidRDefault="00D53105" w:rsidP="00035ECD">
      <w:pPr>
        <w:pStyle w:val="NoSpacing"/>
      </w:pPr>
    </w:p>
    <w:p w14:paraId="6349672F" w14:textId="77777777" w:rsidR="00633CA4" w:rsidRPr="00633CA4" w:rsidRDefault="00633CA4" w:rsidP="00633CA4">
      <w:pPr>
        <w:pStyle w:val="NoSpacing"/>
        <w:numPr>
          <w:ilvl w:val="0"/>
          <w:numId w:val="147"/>
        </w:numPr>
      </w:pPr>
      <w:r w:rsidRPr="00633CA4">
        <w:t>Created the PySpark programs to load the data into Hive and MongoDB databases from PySpark Data frames</w:t>
      </w:r>
    </w:p>
    <w:p w14:paraId="647E5AAD" w14:textId="77777777" w:rsidR="00633CA4" w:rsidRPr="00633CA4" w:rsidRDefault="00633CA4" w:rsidP="00633CA4">
      <w:pPr>
        <w:pStyle w:val="NoSpacing"/>
        <w:numPr>
          <w:ilvl w:val="0"/>
          <w:numId w:val="147"/>
        </w:numPr>
      </w:pPr>
      <w:r w:rsidRPr="00633CA4">
        <w:t>To work on python’s flask web framework and REST services.</w:t>
      </w:r>
    </w:p>
    <w:p w14:paraId="5E698858" w14:textId="77777777" w:rsidR="00633CA4" w:rsidRPr="00633CA4" w:rsidRDefault="00633CA4" w:rsidP="00633CA4">
      <w:pPr>
        <w:pStyle w:val="NoSpacing"/>
        <w:numPr>
          <w:ilvl w:val="0"/>
          <w:numId w:val="147"/>
        </w:numPr>
      </w:pPr>
      <w:r w:rsidRPr="00633CA4">
        <w:t>To have a good understanding of the threading limitations in python, and multi-process architecture</w:t>
      </w:r>
    </w:p>
    <w:p w14:paraId="11A08E95" w14:textId="77777777" w:rsidR="00633CA4" w:rsidRPr="00633CA4" w:rsidRDefault="00633CA4" w:rsidP="00633CA4">
      <w:pPr>
        <w:pStyle w:val="NoSpacing"/>
        <w:numPr>
          <w:ilvl w:val="0"/>
          <w:numId w:val="147"/>
        </w:numPr>
      </w:pPr>
      <w:r w:rsidRPr="00633CA4">
        <w:t xml:space="preserve">To have experience with multithreading and other performance management within the code base working along with system admins to properly size AWS assets </w:t>
      </w:r>
    </w:p>
    <w:p w14:paraId="578AB235" w14:textId="77777777" w:rsidR="00633CA4" w:rsidRPr="00633CA4" w:rsidRDefault="00633CA4" w:rsidP="00633CA4">
      <w:pPr>
        <w:pStyle w:val="NoSpacing"/>
        <w:numPr>
          <w:ilvl w:val="0"/>
          <w:numId w:val="147"/>
        </w:numPr>
      </w:pPr>
      <w:r w:rsidRPr="00633CA4">
        <w:t>Involved in different functions of the data warehouse.</w:t>
      </w:r>
    </w:p>
    <w:p w14:paraId="7EE3916A" w14:textId="77777777" w:rsidR="00633CA4" w:rsidRPr="00633CA4" w:rsidRDefault="00633CA4" w:rsidP="00633CA4">
      <w:pPr>
        <w:pStyle w:val="NoSpacing"/>
        <w:numPr>
          <w:ilvl w:val="0"/>
          <w:numId w:val="147"/>
        </w:numPr>
      </w:pPr>
      <w:r w:rsidRPr="00633CA4">
        <w:t>Experienced in writing SQL Queries, Stored procedures, functions, packages, tables, views, and triggers and Strong experience in Data warehouse concept</w:t>
      </w:r>
    </w:p>
    <w:p w14:paraId="7B4E7A81" w14:textId="77777777" w:rsidR="00633CA4" w:rsidRPr="00633CA4" w:rsidRDefault="00633CA4" w:rsidP="00633CA4">
      <w:pPr>
        <w:pStyle w:val="NoSpacing"/>
        <w:numPr>
          <w:ilvl w:val="0"/>
          <w:numId w:val="147"/>
        </w:numPr>
      </w:pPr>
      <w:r w:rsidRPr="00633CA4">
        <w:t>Developed physical data models, and data warehouse models and created DDL scripts to create database schema and database objects.</w:t>
      </w:r>
    </w:p>
    <w:p w14:paraId="0CBE8F64" w14:textId="77777777" w:rsidR="00633CA4" w:rsidRPr="00633CA4" w:rsidRDefault="00633CA4" w:rsidP="00633CA4">
      <w:pPr>
        <w:pStyle w:val="NoSpacing"/>
        <w:numPr>
          <w:ilvl w:val="0"/>
          <w:numId w:val="147"/>
        </w:numPr>
      </w:pPr>
      <w:r w:rsidRPr="00633CA4">
        <w:t>Experience in Data Extraction, Cleaning, Data Transformation, and Loading.</w:t>
      </w:r>
    </w:p>
    <w:p w14:paraId="058FB1CB" w14:textId="77777777" w:rsidR="00633CA4" w:rsidRPr="00633CA4" w:rsidRDefault="00633CA4" w:rsidP="00633CA4">
      <w:pPr>
        <w:pStyle w:val="NoSpacing"/>
        <w:numPr>
          <w:ilvl w:val="0"/>
          <w:numId w:val="147"/>
        </w:numPr>
      </w:pPr>
      <w:r w:rsidRPr="00633CA4">
        <w:t xml:space="preserve">Involved in writing python API for Amazon Lambda to manage some of the AWS services. </w:t>
      </w:r>
    </w:p>
    <w:p w14:paraId="74A470A4" w14:textId="53931DAC" w:rsidR="00633CA4" w:rsidRPr="00633CA4" w:rsidRDefault="00633CA4" w:rsidP="00633CA4">
      <w:pPr>
        <w:pStyle w:val="NoSpacing"/>
        <w:numPr>
          <w:ilvl w:val="0"/>
          <w:numId w:val="147"/>
        </w:numPr>
      </w:pPr>
      <w:r w:rsidRPr="00633CA4">
        <w:t xml:space="preserve">Basic understanding of front-end technologies, such as JavaScript, </w:t>
      </w:r>
      <w:r w:rsidR="00AC1300">
        <w:t xml:space="preserve">Angular, </w:t>
      </w:r>
      <w:r w:rsidRPr="00633CA4">
        <w:t>HTML5, and CSS3</w:t>
      </w:r>
    </w:p>
    <w:p w14:paraId="33843C8C" w14:textId="77777777" w:rsidR="00633CA4" w:rsidRPr="00633CA4" w:rsidRDefault="00633CA4" w:rsidP="00633CA4">
      <w:pPr>
        <w:pStyle w:val="NoSpacing"/>
        <w:numPr>
          <w:ilvl w:val="0"/>
          <w:numId w:val="147"/>
        </w:numPr>
      </w:pPr>
      <w:r w:rsidRPr="00633CA4">
        <w:t>Responsible for system troubleshooting and problem-solving across application development</w:t>
      </w:r>
    </w:p>
    <w:p w14:paraId="7313A4E4" w14:textId="77777777" w:rsidR="00633CA4" w:rsidRPr="00633CA4" w:rsidRDefault="00633CA4" w:rsidP="00633CA4">
      <w:pPr>
        <w:pStyle w:val="NoSpacing"/>
        <w:numPr>
          <w:ilvl w:val="0"/>
          <w:numId w:val="147"/>
        </w:numPr>
      </w:pPr>
      <w:r w:rsidRPr="00633CA4">
        <w:lastRenderedPageBreak/>
        <w:t xml:space="preserve">Involved in all the phases of the Software Development Life Cycle (SDLC) using Project management tools JIRA. </w:t>
      </w:r>
    </w:p>
    <w:p w14:paraId="53A9BD75" w14:textId="77777777" w:rsidR="00633CA4" w:rsidRPr="00633CA4" w:rsidRDefault="00633CA4" w:rsidP="00633CA4">
      <w:pPr>
        <w:pStyle w:val="NoSpacing"/>
        <w:numPr>
          <w:ilvl w:val="0"/>
          <w:numId w:val="147"/>
        </w:numPr>
      </w:pPr>
      <w:r w:rsidRPr="00633CA4">
        <w:t>Excellent working knowledge in UNIX and Linux shell environments using command line utilities.</w:t>
      </w:r>
    </w:p>
    <w:p w14:paraId="31D60A72" w14:textId="77777777" w:rsidR="00633CA4" w:rsidRPr="00633CA4" w:rsidRDefault="00633CA4" w:rsidP="00633CA4">
      <w:pPr>
        <w:pStyle w:val="NoSpacing"/>
        <w:numPr>
          <w:ilvl w:val="0"/>
          <w:numId w:val="147"/>
        </w:numPr>
      </w:pPr>
      <w:r w:rsidRPr="00633CA4">
        <w:t xml:space="preserve">Worked in agile and waterfall methodologies with high quality deliverables delivered on time. </w:t>
      </w:r>
    </w:p>
    <w:p w14:paraId="01F9E681" w14:textId="015CE1A7" w:rsidR="00444CC3" w:rsidRDefault="00444CC3" w:rsidP="00633CA4">
      <w:pPr>
        <w:pStyle w:val="NoSpacing"/>
      </w:pPr>
    </w:p>
    <w:p w14:paraId="39C690A7" w14:textId="0945B3C6" w:rsidR="00015465" w:rsidRDefault="00633CA4" w:rsidP="00015465">
      <w:pPr>
        <w:pStyle w:val="NoSpacing"/>
        <w:rPr>
          <w:b/>
        </w:rPr>
      </w:pPr>
      <w:r w:rsidRPr="00633CA4">
        <w:rPr>
          <w:b/>
        </w:rPr>
        <w:t xml:space="preserve">Environment: </w:t>
      </w:r>
      <w:r w:rsidRPr="00633CA4">
        <w:rPr>
          <w:bCs/>
        </w:rPr>
        <w:t>Python 2.7, Python 3.6, UNIX, LINUX, AWS EC2, AWS RESTAPI gateway, AWS RDS, Git Labs, JSON, Postgre Sql, SQL, Redis, Restful API</w:t>
      </w:r>
    </w:p>
    <w:p w14:paraId="0DEE7049" w14:textId="77777777" w:rsidR="00633CA4" w:rsidRDefault="00633CA4" w:rsidP="00015465">
      <w:pPr>
        <w:pStyle w:val="NoSpacing"/>
        <w:rPr>
          <w:b/>
        </w:rPr>
      </w:pPr>
    </w:p>
    <w:p w14:paraId="17A80A6B" w14:textId="77777777" w:rsidR="00633CA4" w:rsidRDefault="00633CA4" w:rsidP="00633CA4">
      <w:pPr>
        <w:pStyle w:val="NoSpacing"/>
        <w:rPr>
          <w:b/>
        </w:rPr>
      </w:pPr>
      <w:r w:rsidRPr="00633CA4">
        <w:rPr>
          <w:b/>
        </w:rPr>
        <w:t xml:space="preserve">Python Developer </w:t>
      </w:r>
    </w:p>
    <w:p w14:paraId="1707031A" w14:textId="43B7D24C" w:rsidR="00444CC3" w:rsidRPr="00444CC3" w:rsidRDefault="00633CA4" w:rsidP="00633CA4">
      <w:pPr>
        <w:pStyle w:val="NoSpacing"/>
        <w:rPr>
          <w:b/>
        </w:rPr>
      </w:pPr>
      <w:r w:rsidRPr="00633CA4">
        <w:rPr>
          <w:b/>
        </w:rPr>
        <w:t xml:space="preserve">Valassis Communications, Livonia, MI                                                                      </w:t>
      </w:r>
      <w:r>
        <w:rPr>
          <w:b/>
        </w:rPr>
        <w:tab/>
      </w:r>
      <w:r>
        <w:rPr>
          <w:b/>
        </w:rPr>
        <w:tab/>
      </w:r>
      <w:r w:rsidRPr="00633CA4">
        <w:rPr>
          <w:b/>
        </w:rPr>
        <w:t>Jun 2015 to Dec 2016</w:t>
      </w:r>
    </w:p>
    <w:p w14:paraId="5C9B3DF3" w14:textId="77777777" w:rsidR="00444CC3" w:rsidRDefault="00444CC3" w:rsidP="00444CC3">
      <w:pPr>
        <w:pStyle w:val="NoSpacing"/>
        <w:rPr>
          <w:b/>
        </w:rPr>
      </w:pPr>
    </w:p>
    <w:p w14:paraId="053232BD" w14:textId="77777777" w:rsidR="00633CA4" w:rsidRPr="00633CA4" w:rsidRDefault="00633CA4" w:rsidP="00633CA4">
      <w:pPr>
        <w:pStyle w:val="NoSpacing"/>
        <w:numPr>
          <w:ilvl w:val="0"/>
          <w:numId w:val="128"/>
        </w:numPr>
        <w:rPr>
          <w:bCs/>
        </w:rPr>
      </w:pPr>
      <w:r w:rsidRPr="00633CA4">
        <w:rPr>
          <w:bCs/>
        </w:rPr>
        <w:t>Gathered requirements, system analysis, design, development, testing, and deployment.</w:t>
      </w:r>
    </w:p>
    <w:p w14:paraId="71D1298A" w14:textId="77777777" w:rsidR="00633CA4" w:rsidRPr="00633CA4" w:rsidRDefault="00633CA4" w:rsidP="00633CA4">
      <w:pPr>
        <w:pStyle w:val="NoSpacing"/>
        <w:numPr>
          <w:ilvl w:val="0"/>
          <w:numId w:val="128"/>
        </w:numPr>
        <w:rPr>
          <w:bCs/>
        </w:rPr>
      </w:pPr>
      <w:r w:rsidRPr="00633CA4">
        <w:rPr>
          <w:bCs/>
        </w:rPr>
        <w:t>Created a Python/Django-based web application using Python scripting and MySQL Workbench for the database, and HTML/CSS/JQuery and High Charts for data visualization of the served pages.</w:t>
      </w:r>
    </w:p>
    <w:p w14:paraId="00338BC6" w14:textId="77777777" w:rsidR="00633CA4" w:rsidRPr="00633CA4" w:rsidRDefault="00633CA4" w:rsidP="00633CA4">
      <w:pPr>
        <w:pStyle w:val="NoSpacing"/>
        <w:numPr>
          <w:ilvl w:val="0"/>
          <w:numId w:val="128"/>
        </w:numPr>
        <w:rPr>
          <w:bCs/>
        </w:rPr>
      </w:pPr>
      <w:r w:rsidRPr="00633CA4">
        <w:rPr>
          <w:bCs/>
        </w:rPr>
        <w:t>Developed user interface using CSS, HTML, JavaScript, and jQuery.</w:t>
      </w:r>
    </w:p>
    <w:p w14:paraId="2B81B22F" w14:textId="77777777" w:rsidR="00633CA4" w:rsidRPr="00633CA4" w:rsidRDefault="00633CA4" w:rsidP="00633CA4">
      <w:pPr>
        <w:pStyle w:val="NoSpacing"/>
        <w:numPr>
          <w:ilvl w:val="0"/>
          <w:numId w:val="128"/>
        </w:numPr>
        <w:rPr>
          <w:bCs/>
        </w:rPr>
      </w:pPr>
      <w:r w:rsidRPr="00633CA4">
        <w:rPr>
          <w:bCs/>
        </w:rPr>
        <w:t>Wrote Python modules to extract/load asset data from the MySQL source database.</w:t>
      </w:r>
    </w:p>
    <w:p w14:paraId="1BC2C138" w14:textId="77777777" w:rsidR="00633CA4" w:rsidRPr="00633CA4" w:rsidRDefault="00633CA4" w:rsidP="00633CA4">
      <w:pPr>
        <w:pStyle w:val="NoSpacing"/>
        <w:numPr>
          <w:ilvl w:val="0"/>
          <w:numId w:val="128"/>
        </w:numPr>
        <w:rPr>
          <w:bCs/>
        </w:rPr>
      </w:pPr>
      <w:r w:rsidRPr="00633CA4">
        <w:rPr>
          <w:bCs/>
        </w:rPr>
        <w:t>Developed views and templates with Python and Django &amp; view controller and templating language to create a user-friendly website interface.</w:t>
      </w:r>
    </w:p>
    <w:p w14:paraId="197B37D2" w14:textId="77777777" w:rsidR="00633CA4" w:rsidRPr="00633CA4" w:rsidRDefault="00633CA4" w:rsidP="00633CA4">
      <w:pPr>
        <w:pStyle w:val="NoSpacing"/>
        <w:numPr>
          <w:ilvl w:val="0"/>
          <w:numId w:val="128"/>
        </w:numPr>
        <w:rPr>
          <w:bCs/>
        </w:rPr>
      </w:pPr>
      <w:r w:rsidRPr="00633CA4">
        <w:rPr>
          <w:bCs/>
        </w:rPr>
        <w:t>Involved in creating a reusable component using React JS and Redux JS for DOM Manipulation.</w:t>
      </w:r>
    </w:p>
    <w:p w14:paraId="271928CA" w14:textId="77777777" w:rsidR="00633CA4" w:rsidRPr="00633CA4" w:rsidRDefault="00633CA4" w:rsidP="00633CA4">
      <w:pPr>
        <w:pStyle w:val="NoSpacing"/>
        <w:numPr>
          <w:ilvl w:val="0"/>
          <w:numId w:val="128"/>
        </w:numPr>
        <w:rPr>
          <w:bCs/>
        </w:rPr>
      </w:pPr>
      <w:r w:rsidRPr="00633CA4">
        <w:rPr>
          <w:bCs/>
        </w:rPr>
        <w:t>Used Django framework for application development.</w:t>
      </w:r>
    </w:p>
    <w:p w14:paraId="0B3E9B63" w14:textId="77777777" w:rsidR="00633CA4" w:rsidRPr="00633CA4" w:rsidRDefault="00633CA4" w:rsidP="00633CA4">
      <w:pPr>
        <w:pStyle w:val="NoSpacing"/>
        <w:numPr>
          <w:ilvl w:val="0"/>
          <w:numId w:val="128"/>
        </w:numPr>
        <w:rPr>
          <w:bCs/>
        </w:rPr>
      </w:pPr>
      <w:r w:rsidRPr="00633CA4">
        <w:rPr>
          <w:bCs/>
        </w:rPr>
        <w:t>Created the entire application using Python, Django, MySQL, and Linux.</w:t>
      </w:r>
    </w:p>
    <w:p w14:paraId="7BDBDBCF" w14:textId="77777777" w:rsidR="00633CA4" w:rsidRPr="00633CA4" w:rsidRDefault="00633CA4" w:rsidP="00633CA4">
      <w:pPr>
        <w:pStyle w:val="NoSpacing"/>
        <w:numPr>
          <w:ilvl w:val="0"/>
          <w:numId w:val="128"/>
        </w:numPr>
        <w:rPr>
          <w:bCs/>
        </w:rPr>
      </w:pPr>
      <w:r w:rsidRPr="00633CA4">
        <w:rPr>
          <w:bCs/>
        </w:rPr>
        <w:t>Used React JS to create Controllers to handle events triggered by clients and send a request to the server.</w:t>
      </w:r>
    </w:p>
    <w:p w14:paraId="3C8C92E7" w14:textId="515D9991" w:rsidR="00633CA4" w:rsidRPr="00633CA4" w:rsidRDefault="00633CA4" w:rsidP="00633CA4">
      <w:pPr>
        <w:pStyle w:val="NoSpacing"/>
        <w:numPr>
          <w:ilvl w:val="0"/>
          <w:numId w:val="128"/>
        </w:numPr>
        <w:rPr>
          <w:bCs/>
        </w:rPr>
      </w:pPr>
      <w:r w:rsidRPr="00633CA4">
        <w:rPr>
          <w:bCs/>
        </w:rPr>
        <w:t>reporting and added new features, and fixed bugs.</w:t>
      </w:r>
    </w:p>
    <w:p w14:paraId="77EC87C0" w14:textId="77777777" w:rsidR="00633CA4" w:rsidRPr="00633CA4" w:rsidRDefault="00633CA4" w:rsidP="00633CA4">
      <w:pPr>
        <w:pStyle w:val="NoSpacing"/>
        <w:numPr>
          <w:ilvl w:val="0"/>
          <w:numId w:val="128"/>
        </w:numPr>
        <w:rPr>
          <w:bCs/>
        </w:rPr>
      </w:pPr>
      <w:r w:rsidRPr="00633CA4">
        <w:rPr>
          <w:bCs/>
        </w:rPr>
        <w:t>Embedded AJAX in UI to update small portions of the web page, avoiding reloading the entire page.</w:t>
      </w:r>
    </w:p>
    <w:p w14:paraId="4820B6CD" w14:textId="77777777" w:rsidR="00633CA4" w:rsidRPr="00633CA4" w:rsidRDefault="00633CA4" w:rsidP="00633CA4">
      <w:pPr>
        <w:pStyle w:val="NoSpacing"/>
        <w:numPr>
          <w:ilvl w:val="0"/>
          <w:numId w:val="128"/>
        </w:numPr>
        <w:rPr>
          <w:bCs/>
        </w:rPr>
      </w:pPr>
      <w:r w:rsidRPr="00633CA4">
        <w:rPr>
          <w:bCs/>
        </w:rPr>
        <w:t>Created the most important Business Rules which are useful for the scope of the project and- the needs of customers.</w:t>
      </w:r>
    </w:p>
    <w:p w14:paraId="2A11BF99" w14:textId="77777777" w:rsidR="00633CA4" w:rsidRPr="00633CA4" w:rsidRDefault="00633CA4" w:rsidP="00633CA4">
      <w:pPr>
        <w:pStyle w:val="NoSpacing"/>
        <w:numPr>
          <w:ilvl w:val="0"/>
          <w:numId w:val="128"/>
        </w:numPr>
        <w:rPr>
          <w:bCs/>
        </w:rPr>
      </w:pPr>
      <w:r w:rsidRPr="00633CA4">
        <w:rPr>
          <w:bCs/>
        </w:rPr>
        <w:t>Improved performance by using a more modularized approach and using more in-built methods.</w:t>
      </w:r>
    </w:p>
    <w:p w14:paraId="05F0245B" w14:textId="77777777" w:rsidR="00633CA4" w:rsidRPr="00633CA4" w:rsidRDefault="00633CA4" w:rsidP="00633CA4">
      <w:pPr>
        <w:pStyle w:val="NoSpacing"/>
        <w:numPr>
          <w:ilvl w:val="0"/>
          <w:numId w:val="128"/>
        </w:numPr>
        <w:rPr>
          <w:bCs/>
        </w:rPr>
      </w:pPr>
      <w:r w:rsidRPr="00633CA4">
        <w:rPr>
          <w:bCs/>
        </w:rPr>
        <w:t>Wrote Python modules to view and connect the Apache Cassandra instance.</w:t>
      </w:r>
    </w:p>
    <w:p w14:paraId="68AF6D61" w14:textId="77777777" w:rsidR="00633CA4" w:rsidRPr="00633CA4" w:rsidRDefault="00633CA4" w:rsidP="00633CA4">
      <w:pPr>
        <w:pStyle w:val="NoSpacing"/>
        <w:numPr>
          <w:ilvl w:val="0"/>
          <w:numId w:val="128"/>
        </w:numPr>
        <w:rPr>
          <w:bCs/>
        </w:rPr>
      </w:pPr>
      <w:r w:rsidRPr="00633CA4">
        <w:rPr>
          <w:bCs/>
        </w:rPr>
        <w:t>Involved in the development of Web Services using SOAP for sending and getting data from the external interface in the XML format.</w:t>
      </w:r>
    </w:p>
    <w:p w14:paraId="2D041687" w14:textId="77777777" w:rsidR="00633CA4" w:rsidRDefault="00633CA4" w:rsidP="00633CA4">
      <w:pPr>
        <w:pStyle w:val="NoSpacing"/>
        <w:numPr>
          <w:ilvl w:val="0"/>
          <w:numId w:val="128"/>
        </w:numPr>
        <w:rPr>
          <w:bCs/>
        </w:rPr>
      </w:pPr>
      <w:r w:rsidRPr="00633CA4">
        <w:rPr>
          <w:bCs/>
        </w:rPr>
        <w:t>Implemented PySpark using Python and utilizing data frames and temporary table SQL for processing of data.</w:t>
      </w:r>
    </w:p>
    <w:p w14:paraId="489EFCC6" w14:textId="2FAC8DDE" w:rsidR="005C0298" w:rsidRPr="00633CA4" w:rsidRDefault="005C0298" w:rsidP="00633CA4">
      <w:pPr>
        <w:pStyle w:val="NoSpacing"/>
        <w:numPr>
          <w:ilvl w:val="0"/>
          <w:numId w:val="128"/>
        </w:numPr>
        <w:rPr>
          <w:bCs/>
        </w:rPr>
      </w:pPr>
      <w:r w:rsidRPr="005C0298">
        <w:rPr>
          <w:bCs/>
        </w:rPr>
        <w:t>Experience in setting up CI/CD pipelines on GCP using tools like Cloud Build, Cloud Source Repositories, and Jenkins.</w:t>
      </w:r>
    </w:p>
    <w:p w14:paraId="10E10F4A" w14:textId="77777777" w:rsidR="00633CA4" w:rsidRPr="00633CA4" w:rsidRDefault="00633CA4" w:rsidP="00633CA4">
      <w:pPr>
        <w:pStyle w:val="NoSpacing"/>
        <w:numPr>
          <w:ilvl w:val="0"/>
          <w:numId w:val="128"/>
        </w:numPr>
        <w:rPr>
          <w:bCs/>
        </w:rPr>
      </w:pPr>
      <w:r w:rsidRPr="00633CA4">
        <w:rPr>
          <w:bCs/>
        </w:rPr>
        <w:t>Developed API modularizing existing python modules with the help of pygmy libraries.</w:t>
      </w:r>
    </w:p>
    <w:p w14:paraId="25143FFC" w14:textId="77777777" w:rsidR="00633CA4" w:rsidRPr="00633CA4" w:rsidRDefault="00633CA4" w:rsidP="00633CA4">
      <w:pPr>
        <w:pStyle w:val="NoSpacing"/>
        <w:numPr>
          <w:ilvl w:val="0"/>
          <w:numId w:val="128"/>
        </w:numPr>
        <w:rPr>
          <w:bCs/>
        </w:rPr>
      </w:pPr>
      <w:r w:rsidRPr="00633CA4">
        <w:rPr>
          <w:bCs/>
        </w:rPr>
        <w:t>Wrote unit test cases for testing tools.</w:t>
      </w:r>
    </w:p>
    <w:p w14:paraId="14E75F92" w14:textId="77777777" w:rsidR="00633CA4" w:rsidRPr="00633CA4" w:rsidRDefault="00633CA4" w:rsidP="00633CA4">
      <w:pPr>
        <w:pStyle w:val="NoSpacing"/>
        <w:numPr>
          <w:ilvl w:val="0"/>
          <w:numId w:val="128"/>
        </w:numPr>
        <w:rPr>
          <w:bCs/>
        </w:rPr>
      </w:pPr>
      <w:r w:rsidRPr="00633CA4">
        <w:rPr>
          <w:bCs/>
        </w:rPr>
        <w:t>Coded test programs and evaluated existing engineering processes.</w:t>
      </w:r>
    </w:p>
    <w:p w14:paraId="3C18B7AB" w14:textId="5BBC2F70" w:rsidR="00444CC3" w:rsidRPr="00633CA4" w:rsidRDefault="00633CA4" w:rsidP="00633CA4">
      <w:pPr>
        <w:pStyle w:val="NoSpacing"/>
        <w:numPr>
          <w:ilvl w:val="0"/>
          <w:numId w:val="128"/>
        </w:numPr>
        <w:rPr>
          <w:bCs/>
        </w:rPr>
      </w:pPr>
      <w:r w:rsidRPr="00633CA4">
        <w:rPr>
          <w:bCs/>
        </w:rPr>
        <w:t>Collaborated with internal teams to convert end user feedback into meaningful and improved solutions.</w:t>
      </w:r>
    </w:p>
    <w:p w14:paraId="56E2B7CB" w14:textId="77777777" w:rsidR="003D1332" w:rsidRDefault="003D1332" w:rsidP="00015465">
      <w:pPr>
        <w:pStyle w:val="NoSpacing"/>
        <w:rPr>
          <w:b/>
        </w:rPr>
      </w:pPr>
    </w:p>
    <w:p w14:paraId="0DD14678" w14:textId="3313715A" w:rsidR="00633CA4" w:rsidRDefault="00633CA4" w:rsidP="00444CC3">
      <w:pPr>
        <w:pStyle w:val="NoSpacing"/>
        <w:rPr>
          <w:b/>
        </w:rPr>
      </w:pPr>
      <w:r w:rsidRPr="00633CA4">
        <w:rPr>
          <w:b/>
        </w:rPr>
        <w:t>Environment</w:t>
      </w:r>
      <w:r>
        <w:rPr>
          <w:b/>
        </w:rPr>
        <w:t xml:space="preserve">: </w:t>
      </w:r>
      <w:r w:rsidRPr="00633CA4">
        <w:rPr>
          <w:b/>
        </w:rPr>
        <w:t xml:space="preserve"> </w:t>
      </w:r>
      <w:r w:rsidRPr="00633CA4">
        <w:rPr>
          <w:bCs/>
        </w:rPr>
        <w:t>Python, C++, Django, Puppet, Jenkins, Pandas, Grafana/Graphite, React JS, GCP, MySQL, No SQL, Linux, HTML, CSS, jQuery, JavaScript, Apache, Linux, Git, Eclipse, PyTest, Oracle, Cassandra DB.</w:t>
      </w:r>
    </w:p>
    <w:p w14:paraId="18ED790A" w14:textId="77777777" w:rsidR="00633CA4" w:rsidRDefault="00633CA4" w:rsidP="00444CC3">
      <w:pPr>
        <w:pStyle w:val="NoSpacing"/>
        <w:rPr>
          <w:b/>
        </w:rPr>
      </w:pPr>
    </w:p>
    <w:p w14:paraId="0160A9D3" w14:textId="77777777" w:rsidR="00633CA4" w:rsidRDefault="00633CA4" w:rsidP="00633CA4">
      <w:pPr>
        <w:pStyle w:val="NoSpacing"/>
        <w:rPr>
          <w:b/>
        </w:rPr>
      </w:pPr>
      <w:r w:rsidRPr="00633CA4">
        <w:rPr>
          <w:b/>
        </w:rPr>
        <w:t xml:space="preserve">Python Developer </w:t>
      </w:r>
    </w:p>
    <w:p w14:paraId="075F60CD" w14:textId="5C562A84" w:rsidR="00444CC3" w:rsidRPr="00633CA4" w:rsidRDefault="00633CA4" w:rsidP="00633CA4">
      <w:pPr>
        <w:pStyle w:val="NoSpacing"/>
        <w:rPr>
          <w:b/>
        </w:rPr>
      </w:pPr>
      <w:r w:rsidRPr="00633CA4">
        <w:rPr>
          <w:b/>
        </w:rPr>
        <w:t xml:space="preserve">Progrexion ASG. Salt Lake City, UT                                                                                      </w:t>
      </w:r>
      <w:r>
        <w:rPr>
          <w:b/>
        </w:rPr>
        <w:tab/>
      </w:r>
      <w:r w:rsidRPr="00633CA4">
        <w:rPr>
          <w:b/>
        </w:rPr>
        <w:t>Jun 2014 to Jun 2015</w:t>
      </w:r>
    </w:p>
    <w:p w14:paraId="6A3CE3FC" w14:textId="77777777" w:rsidR="003D1332" w:rsidRPr="008D69B5" w:rsidRDefault="003D1332" w:rsidP="00015465">
      <w:pPr>
        <w:pStyle w:val="NoSpacing"/>
        <w:rPr>
          <w:b/>
          <w:lang w:val="en-IN"/>
        </w:rPr>
      </w:pPr>
    </w:p>
    <w:p w14:paraId="5EA811D5" w14:textId="77777777" w:rsidR="00633CA4" w:rsidRDefault="00633CA4" w:rsidP="00633CA4">
      <w:pPr>
        <w:pStyle w:val="NoSpacing"/>
        <w:numPr>
          <w:ilvl w:val="0"/>
          <w:numId w:val="148"/>
        </w:numPr>
      </w:pPr>
      <w:r>
        <w:lastRenderedPageBreak/>
        <w:t xml:space="preserve">Designed table-less layouts, gradient effects, page layouts, navigation, and icons using CSS and appropriate HTML tags as per W3C standards. </w:t>
      </w:r>
    </w:p>
    <w:p w14:paraId="70C10E9D" w14:textId="77777777" w:rsidR="00633CA4" w:rsidRDefault="00633CA4" w:rsidP="00633CA4">
      <w:pPr>
        <w:pStyle w:val="NoSpacing"/>
        <w:numPr>
          <w:ilvl w:val="0"/>
          <w:numId w:val="148"/>
        </w:numPr>
      </w:pPr>
      <w:r>
        <w:t>User interface coding and styling using JavaScript, CSS, and HTML.</w:t>
      </w:r>
    </w:p>
    <w:p w14:paraId="395A8F00" w14:textId="77777777" w:rsidR="00633CA4" w:rsidRDefault="00633CA4" w:rsidP="00633CA4">
      <w:pPr>
        <w:pStyle w:val="NoSpacing"/>
        <w:numPr>
          <w:ilvl w:val="0"/>
          <w:numId w:val="148"/>
        </w:numPr>
      </w:pPr>
      <w:r>
        <w:t xml:space="preserve">Used JSPs for implementing UI/MVC framework.  </w:t>
      </w:r>
    </w:p>
    <w:p w14:paraId="622CD77A" w14:textId="77777777" w:rsidR="00633CA4" w:rsidRDefault="00633CA4" w:rsidP="00633CA4">
      <w:pPr>
        <w:pStyle w:val="NoSpacing"/>
        <w:numPr>
          <w:ilvl w:val="0"/>
          <w:numId w:val="148"/>
        </w:numPr>
      </w:pPr>
      <w:r>
        <w:t xml:space="preserve">Excellent implementation Persistence layer using JPA, JDBC, and Hibernate.  </w:t>
      </w:r>
    </w:p>
    <w:p w14:paraId="6D535369" w14:textId="77777777" w:rsidR="00633CA4" w:rsidRDefault="00633CA4" w:rsidP="00633CA4">
      <w:pPr>
        <w:pStyle w:val="NoSpacing"/>
        <w:numPr>
          <w:ilvl w:val="0"/>
          <w:numId w:val="148"/>
        </w:numPr>
      </w:pPr>
      <w:r>
        <w:t xml:space="preserve">Used Hibernate ORM tools which automate the mapping between IBM DB2 SQL databases and objects in Java.  </w:t>
      </w:r>
    </w:p>
    <w:p w14:paraId="30B3D928" w14:textId="77777777" w:rsidR="00633CA4" w:rsidRDefault="00633CA4" w:rsidP="00633CA4">
      <w:pPr>
        <w:pStyle w:val="NoSpacing"/>
        <w:numPr>
          <w:ilvl w:val="0"/>
          <w:numId w:val="148"/>
        </w:numPr>
      </w:pPr>
      <w:r>
        <w:t xml:space="preserve">Extensively used Hibernate in the data access layer to access and update information in the database for registrations. </w:t>
      </w:r>
    </w:p>
    <w:p w14:paraId="7E9EB0AA" w14:textId="77777777" w:rsidR="00633CA4" w:rsidRDefault="00633CA4" w:rsidP="00633CA4">
      <w:pPr>
        <w:pStyle w:val="NoSpacing"/>
        <w:numPr>
          <w:ilvl w:val="0"/>
          <w:numId w:val="148"/>
        </w:numPr>
      </w:pPr>
      <w:r>
        <w:t xml:space="preserve">Used UML and Rational Rose for making class diagrams and sequence diagrams. </w:t>
      </w:r>
    </w:p>
    <w:p w14:paraId="28EC617F" w14:textId="77777777" w:rsidR="00633CA4" w:rsidRDefault="00633CA4" w:rsidP="00633CA4">
      <w:pPr>
        <w:pStyle w:val="NoSpacing"/>
        <w:numPr>
          <w:ilvl w:val="0"/>
          <w:numId w:val="148"/>
        </w:numPr>
      </w:pPr>
      <w:r>
        <w:t xml:space="preserve">Implemented front-end using JSP, JSON, HTML, CSS, JavaScript, and Custom tags. </w:t>
      </w:r>
    </w:p>
    <w:p w14:paraId="0F6502CE" w14:textId="77777777" w:rsidR="00633CA4" w:rsidRDefault="00633CA4" w:rsidP="00633CA4">
      <w:pPr>
        <w:pStyle w:val="NoSpacing"/>
        <w:numPr>
          <w:ilvl w:val="0"/>
          <w:numId w:val="148"/>
        </w:numPr>
      </w:pPr>
      <w:r>
        <w:t>Created and maintained the configuration of the spring application frameworks IOC container.</w:t>
      </w:r>
    </w:p>
    <w:p w14:paraId="0B525A3F" w14:textId="77777777" w:rsidR="00633CA4" w:rsidRDefault="00633CA4" w:rsidP="00633CA4">
      <w:pPr>
        <w:pStyle w:val="NoSpacing"/>
        <w:numPr>
          <w:ilvl w:val="0"/>
          <w:numId w:val="148"/>
        </w:numPr>
      </w:pPr>
      <w:r>
        <w:t xml:space="preserve">Code repository management using GIT and project build tool using ANT. </w:t>
      </w:r>
    </w:p>
    <w:p w14:paraId="715CDC0E" w14:textId="77777777" w:rsidR="00633CA4" w:rsidRDefault="00633CA4" w:rsidP="00633CA4">
      <w:pPr>
        <w:pStyle w:val="NoSpacing"/>
        <w:numPr>
          <w:ilvl w:val="0"/>
          <w:numId w:val="148"/>
        </w:numPr>
      </w:pPr>
      <w:r>
        <w:t xml:space="preserve">Used WebLogic for application deployment and Log 4J used for Logging/debugging. </w:t>
      </w:r>
    </w:p>
    <w:p w14:paraId="1272F5A2" w14:textId="77777777" w:rsidR="00633CA4" w:rsidRDefault="00633CA4" w:rsidP="00633CA4">
      <w:pPr>
        <w:pStyle w:val="NoSpacing"/>
        <w:numPr>
          <w:ilvl w:val="0"/>
          <w:numId w:val="148"/>
        </w:numPr>
      </w:pPr>
      <w:r>
        <w:t xml:space="preserve">Developed code using IntelliJ IDEA as an Integrated Development Environment for java-based applications. </w:t>
      </w:r>
    </w:p>
    <w:p w14:paraId="5F45F4BB" w14:textId="77777777" w:rsidR="00633CA4" w:rsidRDefault="00633CA4" w:rsidP="00633CA4">
      <w:pPr>
        <w:pStyle w:val="NoSpacing"/>
        <w:numPr>
          <w:ilvl w:val="0"/>
          <w:numId w:val="148"/>
        </w:numPr>
      </w:pPr>
      <w:r>
        <w:t xml:space="preserve">Written JavaScript for different validations </w:t>
      </w:r>
    </w:p>
    <w:p w14:paraId="19CAA292" w14:textId="77777777" w:rsidR="00633CA4" w:rsidRDefault="00633CA4" w:rsidP="00633CA4">
      <w:pPr>
        <w:pStyle w:val="NoSpacing"/>
        <w:numPr>
          <w:ilvl w:val="0"/>
          <w:numId w:val="148"/>
        </w:numPr>
      </w:pPr>
      <w:r>
        <w:t>Used SQL Statements to Present Query responses.</w:t>
      </w:r>
    </w:p>
    <w:p w14:paraId="0EC423B6" w14:textId="77777777" w:rsidR="003D1332" w:rsidRDefault="003D1332" w:rsidP="00015465">
      <w:pPr>
        <w:pStyle w:val="NoSpacing"/>
        <w:rPr>
          <w:b/>
        </w:rPr>
      </w:pPr>
    </w:p>
    <w:p w14:paraId="574A57D2" w14:textId="77777777" w:rsidR="00633CA4" w:rsidRDefault="00633CA4" w:rsidP="00444CC3">
      <w:pPr>
        <w:pStyle w:val="NoSpacing"/>
        <w:rPr>
          <w:b/>
        </w:rPr>
      </w:pPr>
      <w:r w:rsidRPr="00633CA4">
        <w:rPr>
          <w:b/>
        </w:rPr>
        <w:t xml:space="preserve">Environment: </w:t>
      </w:r>
      <w:r w:rsidRPr="00633CA4">
        <w:rPr>
          <w:bCs/>
        </w:rPr>
        <w:t>Python 2.7, Django 1.4, MySQL, Windows, Linux, HTML, CSS, jQuery, JavaScript</w:t>
      </w:r>
      <w:r w:rsidRPr="00633CA4">
        <w:rPr>
          <w:b/>
        </w:rPr>
        <w:t xml:space="preserve"> </w:t>
      </w:r>
    </w:p>
    <w:p w14:paraId="65F33A00" w14:textId="77777777" w:rsidR="00633CA4" w:rsidRDefault="00633CA4" w:rsidP="00444CC3">
      <w:pPr>
        <w:pStyle w:val="NoSpacing"/>
        <w:rPr>
          <w:b/>
        </w:rPr>
      </w:pPr>
    </w:p>
    <w:p w14:paraId="3ED21149" w14:textId="1B290403"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638574B6" w14:textId="38A291A6" w:rsidR="003D1332" w:rsidRPr="00D53105" w:rsidRDefault="00633CA4" w:rsidP="00633CA4">
      <w:pPr>
        <w:pStyle w:val="NoSpacing"/>
        <w:numPr>
          <w:ilvl w:val="0"/>
          <w:numId w:val="61"/>
        </w:numPr>
      </w:pPr>
      <w:r w:rsidRPr="00633CA4">
        <w:t>Bachelors of Computers (Osmania University, Completed in 2003)</w:t>
      </w:r>
    </w:p>
    <w:sectPr w:rsidR="003D1332" w:rsidRPr="00D53105" w:rsidSect="00D368B9">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C51B6" w14:textId="77777777" w:rsidR="00D368B9" w:rsidRDefault="00D368B9">
      <w:r>
        <w:separator/>
      </w:r>
    </w:p>
  </w:endnote>
  <w:endnote w:type="continuationSeparator" w:id="0">
    <w:p w14:paraId="56BF2CA3" w14:textId="77777777" w:rsidR="00D368B9" w:rsidRDefault="00D36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1BD6C" w14:textId="77777777" w:rsidR="00E832B2" w:rsidRDefault="00E832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1CDBD" w14:textId="77777777" w:rsidR="00E832B2" w:rsidRDefault="00E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89806" w14:textId="77777777" w:rsidR="00D368B9" w:rsidRDefault="00D368B9">
      <w:r>
        <w:separator/>
      </w:r>
    </w:p>
  </w:footnote>
  <w:footnote w:type="continuationSeparator" w:id="0">
    <w:p w14:paraId="74E04716" w14:textId="77777777" w:rsidR="00D368B9" w:rsidRDefault="00D36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96A9E" w14:textId="77777777" w:rsidR="00E832B2" w:rsidRDefault="00E832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2DB5BD04" w:rsidR="00BF14B3" w:rsidRPr="00654952" w:rsidRDefault="00BF14B3" w:rsidP="009D2991">
    <w:pPr>
      <w:pStyle w:val="NoSpacing"/>
    </w:pPr>
    <w:r w:rsidRPr="00654952">
      <w:rPr>
        <w:b/>
        <w:bCs/>
      </w:rPr>
      <w:t>Candidate Location:</w:t>
    </w:r>
    <w:r w:rsidR="00EC3F6D" w:rsidRPr="00654952">
      <w:t xml:space="preserve"> </w:t>
    </w:r>
    <w:r w:rsidR="004D1F11" w:rsidRPr="004D1F11">
      <w:t>Wixom</w:t>
    </w:r>
    <w:r w:rsidR="00526C25" w:rsidRPr="00526C25">
      <w:t>,</w:t>
    </w:r>
    <w:r w:rsidR="00526C25">
      <w:t xml:space="preserve"> </w:t>
    </w:r>
    <w:r w:rsidR="004D1F11">
      <w:t>MI</w:t>
    </w:r>
  </w:p>
  <w:p w14:paraId="26298DB2" w14:textId="5D1B8887" w:rsidR="00E832B2" w:rsidRPr="00E832B2" w:rsidRDefault="00BF14B3" w:rsidP="00654952">
    <w:pPr>
      <w:pStyle w:val="NoSpacing"/>
      <w:rPr>
        <w:color w:val="0000FF"/>
        <w:u w:val="single"/>
      </w:rPr>
    </w:pPr>
    <w:r w:rsidRPr="00654952">
      <w:rPr>
        <w:b/>
        <w:bCs/>
      </w:rPr>
      <w:t>Candidate E-mail ID:</w:t>
    </w:r>
    <w:r w:rsidRPr="00654952">
      <w:t xml:space="preserve"> </w:t>
    </w:r>
    <w:hyperlink r:id="rId1" w:history="1">
      <w:r w:rsidR="00E832B2" w:rsidRPr="00AC338F">
        <w:rPr>
          <w:rStyle w:val="Hyperlink"/>
        </w:rPr>
        <w:t>sathish.kallem999@gmail.com</w:t>
      </w:r>
    </w:hyperlink>
    <w:r w:rsidR="00E832B2">
      <w:rPr>
        <w:rStyle w:val="Hyperlink"/>
      </w:rPr>
      <w:t xml:space="preserve"> ; </w:t>
    </w:r>
    <w:r w:rsidR="00E832B2" w:rsidRPr="00E832B2">
      <w:rPr>
        <w:rStyle w:val="Hyperlink"/>
      </w:rPr>
      <w:t>sathish.pydev999@gmail.com</w:t>
    </w:r>
  </w:p>
  <w:p w14:paraId="639D8B28" w14:textId="7CDD9BDD" w:rsidR="00BF14B3" w:rsidRPr="00C403D6" w:rsidRDefault="00BF14B3" w:rsidP="00654952">
    <w:pPr>
      <w:pStyle w:val="NoSpacing"/>
    </w:pPr>
    <w:r w:rsidRPr="00654952">
      <w:rPr>
        <w:b/>
        <w:bCs/>
      </w:rPr>
      <w:t>Contact Number:</w:t>
    </w:r>
    <w:r w:rsidR="004C7072" w:rsidRPr="00654952">
      <w:t xml:space="preserve"> </w:t>
    </w:r>
    <w:r w:rsidR="004D1F11" w:rsidRPr="004D1F11">
      <w:t>440</w:t>
    </w:r>
    <w:r w:rsidR="004D1F11">
      <w:t>-</w:t>
    </w:r>
    <w:r w:rsidR="004D1F11" w:rsidRPr="004D1F11">
      <w:t>589</w:t>
    </w:r>
    <w:r w:rsidR="004D1F11">
      <w:t>-</w:t>
    </w:r>
    <w:r w:rsidR="004D1F11" w:rsidRPr="004D1F11">
      <w:t>1130</w:t>
    </w:r>
  </w:p>
  <w:p w14:paraId="6360024A" w14:textId="77777777" w:rsidR="00AD5567" w:rsidRDefault="00AD5567" w:rsidP="00AD5567">
    <w:pPr>
      <w:pStyle w:val="Header"/>
      <w:rPr>
        <w:rFonts w:asciiTheme="minorHAnsi" w:hAnsiTheme="minorHAnsi" w:cstheme="minorHAnsi"/>
        <w:b/>
        <w:sz w:val="10"/>
        <w:szCs w:val="28"/>
      </w:rPr>
    </w:pPr>
  </w:p>
  <w:p w14:paraId="33822890" w14:textId="381387D2" w:rsidR="001D1725" w:rsidRDefault="00584098" w:rsidP="005C26B1">
    <w:pPr>
      <w:pStyle w:val="Header"/>
      <w:jc w:val="center"/>
      <w:rPr>
        <w:rFonts w:asciiTheme="minorHAnsi" w:hAnsiTheme="minorHAnsi" w:cstheme="minorHAnsi"/>
        <w:b/>
        <w:sz w:val="28"/>
        <w:szCs w:val="28"/>
      </w:rPr>
    </w:pPr>
    <w:r w:rsidRPr="00584098">
      <w:rPr>
        <w:rFonts w:asciiTheme="minorHAnsi" w:hAnsiTheme="minorHAnsi" w:cstheme="minorHAnsi"/>
        <w:b/>
        <w:sz w:val="28"/>
        <w:szCs w:val="28"/>
      </w:rPr>
      <w:t>Satyanarayana Kallem</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5CA521F"/>
    <w:multiLevelType w:val="hybridMultilevel"/>
    <w:tmpl w:val="84180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4164B62"/>
    <w:multiLevelType w:val="hybridMultilevel"/>
    <w:tmpl w:val="60CE4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40"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26FD700E"/>
    <w:multiLevelType w:val="hybridMultilevel"/>
    <w:tmpl w:val="24D8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9"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3"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8"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A8C4756"/>
    <w:multiLevelType w:val="hybridMultilevel"/>
    <w:tmpl w:val="D390E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4"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1"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2"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3"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CE11FC8"/>
    <w:multiLevelType w:val="hybridMultilevel"/>
    <w:tmpl w:val="E1AAC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E22364E"/>
    <w:multiLevelType w:val="hybridMultilevel"/>
    <w:tmpl w:val="292C07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7"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6DD28AF"/>
    <w:multiLevelType w:val="hybridMultilevel"/>
    <w:tmpl w:val="E306D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6" w15:restartNumberingAfterBreak="0">
    <w:nsid w:val="5F993AD5"/>
    <w:multiLevelType w:val="hybridMultilevel"/>
    <w:tmpl w:val="8C5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8"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20"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1"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2"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3"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380A87"/>
    <w:multiLevelType w:val="hybridMultilevel"/>
    <w:tmpl w:val="70BA0794"/>
    <w:lvl w:ilvl="0" w:tplc="6E308CC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8"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4"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6"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39"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1" w15:restartNumberingAfterBreak="0">
    <w:nsid w:val="7E317010"/>
    <w:multiLevelType w:val="hybridMultilevel"/>
    <w:tmpl w:val="DC8A4D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F9A14A3"/>
    <w:multiLevelType w:val="hybridMultilevel"/>
    <w:tmpl w:val="329AB6F4"/>
    <w:lvl w:ilvl="0" w:tplc="40090001">
      <w:start w:val="1"/>
      <w:numFmt w:val="bullet"/>
      <w:lvlText w:val=""/>
      <w:lvlJc w:val="left"/>
      <w:pPr>
        <w:ind w:left="720" w:hanging="360"/>
      </w:pPr>
      <w:rPr>
        <w:rFonts w:ascii="Symbol" w:hAnsi="Symbol" w:hint="default"/>
      </w:rPr>
    </w:lvl>
    <w:lvl w:ilvl="1" w:tplc="4B08FF4C">
      <w:numFmt w:val="bullet"/>
      <w:lvlText w:val="•"/>
      <w:lvlJc w:val="left"/>
      <w:pPr>
        <w:ind w:left="1800" w:hanging="72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27"/>
  </w:num>
  <w:num w:numId="3" w16cid:durableId="1117945646">
    <w:abstractNumId w:val="133"/>
  </w:num>
  <w:num w:numId="4" w16cid:durableId="2062316411">
    <w:abstractNumId w:val="115"/>
  </w:num>
  <w:num w:numId="5" w16cid:durableId="68505365">
    <w:abstractNumId w:val="80"/>
  </w:num>
  <w:num w:numId="6" w16cid:durableId="2001426144">
    <w:abstractNumId w:val="31"/>
  </w:num>
  <w:num w:numId="7" w16cid:durableId="546378377">
    <w:abstractNumId w:val="135"/>
  </w:num>
  <w:num w:numId="8" w16cid:durableId="1243685690">
    <w:abstractNumId w:val="150"/>
  </w:num>
  <w:num w:numId="9" w16cid:durableId="2015448539">
    <w:abstractNumId w:val="63"/>
  </w:num>
  <w:num w:numId="10" w16cid:durableId="429476242">
    <w:abstractNumId w:val="141"/>
  </w:num>
  <w:num w:numId="11" w16cid:durableId="1523056857">
    <w:abstractNumId w:val="119"/>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43"/>
  </w:num>
  <w:num w:numId="14" w16cid:durableId="621612668">
    <w:abstractNumId w:val="82"/>
  </w:num>
  <w:num w:numId="15" w16cid:durableId="392699823">
    <w:abstractNumId w:val="138"/>
  </w:num>
  <w:num w:numId="16" w16cid:durableId="1117481876">
    <w:abstractNumId w:val="120"/>
  </w:num>
  <w:num w:numId="17" w16cid:durableId="698705688">
    <w:abstractNumId w:val="43"/>
  </w:num>
  <w:num w:numId="18" w16cid:durableId="1157844738">
    <w:abstractNumId w:val="41"/>
  </w:num>
  <w:num w:numId="19" w16cid:durableId="998118792">
    <w:abstractNumId w:val="117"/>
  </w:num>
  <w:num w:numId="20" w16cid:durableId="1164978654">
    <w:abstractNumId w:val="58"/>
  </w:num>
  <w:num w:numId="21" w16cid:durableId="1683127025">
    <w:abstractNumId w:val="81"/>
  </w:num>
  <w:num w:numId="22" w16cid:durableId="1708144619">
    <w:abstractNumId w:val="39"/>
  </w:num>
  <w:num w:numId="23" w16cid:durableId="1129859671">
    <w:abstractNumId w:val="49"/>
  </w:num>
  <w:num w:numId="24" w16cid:durableId="1433941263">
    <w:abstractNumId w:val="20"/>
  </w:num>
  <w:num w:numId="25" w16cid:durableId="204409450">
    <w:abstractNumId w:val="24"/>
  </w:num>
  <w:num w:numId="26" w16cid:durableId="1410617977">
    <w:abstractNumId w:val="122"/>
  </w:num>
  <w:num w:numId="27" w16cid:durableId="806120827">
    <w:abstractNumId w:val="73"/>
  </w:num>
  <w:num w:numId="28" w16cid:durableId="11343379">
    <w:abstractNumId w:val="33"/>
  </w:num>
  <w:num w:numId="29" w16cid:durableId="259459309">
    <w:abstractNumId w:val="45"/>
  </w:num>
  <w:num w:numId="30" w16cid:durableId="1069310387">
    <w:abstractNumId w:val="96"/>
  </w:num>
  <w:num w:numId="31" w16cid:durableId="539707014">
    <w:abstractNumId w:val="67"/>
  </w:num>
  <w:num w:numId="32" w16cid:durableId="986932923">
    <w:abstractNumId w:val="18"/>
  </w:num>
  <w:num w:numId="33" w16cid:durableId="1878928156">
    <w:abstractNumId w:val="50"/>
  </w:num>
  <w:num w:numId="34" w16cid:durableId="2059159648">
    <w:abstractNumId w:val="62"/>
  </w:num>
  <w:num w:numId="35" w16cid:durableId="181894017">
    <w:abstractNumId w:val="121"/>
  </w:num>
  <w:num w:numId="36" w16cid:durableId="703216278">
    <w:abstractNumId w:val="44"/>
  </w:num>
  <w:num w:numId="37" w16cid:durableId="2042971358">
    <w:abstractNumId w:val="128"/>
  </w:num>
  <w:num w:numId="38" w16cid:durableId="1280261300">
    <w:abstractNumId w:val="66"/>
  </w:num>
  <w:num w:numId="39" w16cid:durableId="1572960732">
    <w:abstractNumId w:val="88"/>
  </w:num>
  <w:num w:numId="40" w16cid:durableId="529994204">
    <w:abstractNumId w:val="55"/>
  </w:num>
  <w:num w:numId="41" w16cid:durableId="690183929">
    <w:abstractNumId w:val="132"/>
  </w:num>
  <w:num w:numId="42" w16cid:durableId="384254278">
    <w:abstractNumId w:val="123"/>
  </w:num>
  <w:num w:numId="43" w16cid:durableId="1149326237">
    <w:abstractNumId w:val="53"/>
  </w:num>
  <w:num w:numId="44" w16cid:durableId="852459055">
    <w:abstractNumId w:val="40"/>
  </w:num>
  <w:num w:numId="45" w16cid:durableId="2092240963">
    <w:abstractNumId w:val="22"/>
  </w:num>
  <w:num w:numId="46" w16cid:durableId="2105832980">
    <w:abstractNumId w:val="32"/>
  </w:num>
  <w:num w:numId="47" w16cid:durableId="752512973">
    <w:abstractNumId w:val="152"/>
  </w:num>
  <w:num w:numId="48" w16cid:durableId="1142499844">
    <w:abstractNumId w:val="99"/>
  </w:num>
  <w:num w:numId="49" w16cid:durableId="478158183">
    <w:abstractNumId w:val="105"/>
  </w:num>
  <w:num w:numId="50" w16cid:durableId="1341589240">
    <w:abstractNumId w:val="72"/>
  </w:num>
  <w:num w:numId="51" w16cid:durableId="1296254341">
    <w:abstractNumId w:val="136"/>
  </w:num>
  <w:num w:numId="52" w16cid:durableId="695886212">
    <w:abstractNumId w:val="15"/>
  </w:num>
  <w:num w:numId="53" w16cid:durableId="415519533">
    <w:abstractNumId w:val="36"/>
  </w:num>
  <w:num w:numId="54" w16cid:durableId="565721421">
    <w:abstractNumId w:val="71"/>
  </w:num>
  <w:num w:numId="55" w16cid:durableId="667943108">
    <w:abstractNumId w:val="87"/>
  </w:num>
  <w:num w:numId="56" w16cid:durableId="550112358">
    <w:abstractNumId w:val="42"/>
  </w:num>
  <w:num w:numId="57" w16cid:durableId="77605260">
    <w:abstractNumId w:val="89"/>
  </w:num>
  <w:num w:numId="58" w16cid:durableId="1813669205">
    <w:abstractNumId w:val="140"/>
  </w:num>
  <w:num w:numId="59" w16cid:durableId="2126382808">
    <w:abstractNumId w:val="79"/>
  </w:num>
  <w:num w:numId="60" w16cid:durableId="1883863706">
    <w:abstractNumId w:val="113"/>
  </w:num>
  <w:num w:numId="61" w16cid:durableId="427652460">
    <w:abstractNumId w:val="86"/>
  </w:num>
  <w:num w:numId="62" w16cid:durableId="459878198">
    <w:abstractNumId w:val="125"/>
  </w:num>
  <w:num w:numId="63" w16cid:durableId="1441880191">
    <w:abstractNumId w:val="77"/>
  </w:num>
  <w:num w:numId="64" w16cid:durableId="2045710620">
    <w:abstractNumId w:val="153"/>
  </w:num>
  <w:num w:numId="65" w16cid:durableId="1351447887">
    <w:abstractNumId w:val="30"/>
  </w:num>
  <w:num w:numId="66" w16cid:durableId="240603096">
    <w:abstractNumId w:val="118"/>
  </w:num>
  <w:num w:numId="67" w16cid:durableId="2136825959">
    <w:abstractNumId w:val="17"/>
  </w:num>
  <w:num w:numId="68" w16cid:durableId="954825101">
    <w:abstractNumId w:val="137"/>
  </w:num>
  <w:num w:numId="69" w16cid:durableId="1516846731">
    <w:abstractNumId w:val="21"/>
  </w:num>
  <w:num w:numId="70" w16cid:durableId="1568491598">
    <w:abstractNumId w:val="25"/>
  </w:num>
  <w:num w:numId="71" w16cid:durableId="1507406754">
    <w:abstractNumId w:val="38"/>
  </w:num>
  <w:num w:numId="72" w16cid:durableId="1163812142">
    <w:abstractNumId w:val="144"/>
  </w:num>
  <w:num w:numId="73" w16cid:durableId="1335377854">
    <w:abstractNumId w:val="27"/>
  </w:num>
  <w:num w:numId="74" w16cid:durableId="1533105148">
    <w:abstractNumId w:val="65"/>
  </w:num>
  <w:num w:numId="75" w16cid:durableId="1187863028">
    <w:abstractNumId w:val="60"/>
  </w:num>
  <w:num w:numId="76" w16cid:durableId="1853759272">
    <w:abstractNumId w:val="12"/>
  </w:num>
  <w:num w:numId="77" w16cid:durableId="1826969034">
    <w:abstractNumId w:val="149"/>
  </w:num>
  <w:num w:numId="78" w16cid:durableId="929847389">
    <w:abstractNumId w:val="75"/>
  </w:num>
  <w:num w:numId="79" w16cid:durableId="2101169821">
    <w:abstractNumId w:val="47"/>
  </w:num>
  <w:num w:numId="80" w16cid:durableId="1875649266">
    <w:abstractNumId w:val="64"/>
  </w:num>
  <w:num w:numId="81" w16cid:durableId="307828130">
    <w:abstractNumId w:val="59"/>
  </w:num>
  <w:num w:numId="82" w16cid:durableId="392125281">
    <w:abstractNumId w:val="142"/>
  </w:num>
  <w:num w:numId="83" w16cid:durableId="1914657276">
    <w:abstractNumId w:val="98"/>
  </w:num>
  <w:num w:numId="84" w16cid:durableId="54937907">
    <w:abstractNumId w:val="95"/>
  </w:num>
  <w:num w:numId="85" w16cid:durableId="1946691959">
    <w:abstractNumId w:val="129"/>
  </w:num>
  <w:num w:numId="86" w16cid:durableId="480080587">
    <w:abstractNumId w:val="83"/>
  </w:num>
  <w:num w:numId="87" w16cid:durableId="764501111">
    <w:abstractNumId w:val="10"/>
  </w:num>
  <w:num w:numId="88" w16cid:durableId="2043675578">
    <w:abstractNumId w:val="52"/>
  </w:num>
  <w:num w:numId="89" w16cid:durableId="1623227902">
    <w:abstractNumId w:val="107"/>
  </w:num>
  <w:num w:numId="90" w16cid:durableId="1780760636">
    <w:abstractNumId w:val="131"/>
  </w:num>
  <w:num w:numId="91" w16cid:durableId="697465795">
    <w:abstractNumId w:val="56"/>
  </w:num>
  <w:num w:numId="92" w16cid:durableId="101149079">
    <w:abstractNumId w:val="48"/>
  </w:num>
  <w:num w:numId="93" w16cid:durableId="856969397">
    <w:abstractNumId w:val="11"/>
  </w:num>
  <w:num w:numId="94" w16cid:durableId="1137333939">
    <w:abstractNumId w:val="110"/>
  </w:num>
  <w:num w:numId="95" w16cid:durableId="1233199026">
    <w:abstractNumId w:val="61"/>
  </w:num>
  <w:num w:numId="96" w16cid:durableId="832645091">
    <w:abstractNumId w:val="147"/>
  </w:num>
  <w:num w:numId="97" w16cid:durableId="1404714834">
    <w:abstractNumId w:val="112"/>
  </w:num>
  <w:num w:numId="98" w16cid:durableId="166218081">
    <w:abstractNumId w:val="109"/>
  </w:num>
  <w:num w:numId="99" w16cid:durableId="1224945540">
    <w:abstractNumId w:val="16"/>
  </w:num>
  <w:num w:numId="100" w16cid:durableId="75833299">
    <w:abstractNumId w:val="26"/>
  </w:num>
  <w:num w:numId="101" w16cid:durableId="283582824">
    <w:abstractNumId w:val="104"/>
  </w:num>
  <w:num w:numId="102" w16cid:durableId="499345964">
    <w:abstractNumId w:val="106"/>
  </w:num>
  <w:num w:numId="103" w16cid:durableId="1641612048">
    <w:abstractNumId w:val="68"/>
  </w:num>
  <w:num w:numId="104" w16cid:durableId="1476727397">
    <w:abstractNumId w:val="103"/>
  </w:num>
  <w:num w:numId="105" w16cid:durableId="1185290336">
    <w:abstractNumId w:val="111"/>
  </w:num>
  <w:num w:numId="106" w16cid:durableId="1724938421">
    <w:abstractNumId w:val="19"/>
  </w:num>
  <w:num w:numId="107" w16cid:durableId="1424187168">
    <w:abstractNumId w:val="35"/>
  </w:num>
  <w:num w:numId="108" w16cid:durableId="954947564">
    <w:abstractNumId w:val="134"/>
  </w:num>
  <w:num w:numId="109" w16cid:durableId="1613854513">
    <w:abstractNumId w:val="130"/>
  </w:num>
  <w:num w:numId="110" w16cid:durableId="397092367">
    <w:abstractNumId w:val="100"/>
  </w:num>
  <w:num w:numId="111" w16cid:durableId="1717004570">
    <w:abstractNumId w:val="90"/>
  </w:num>
  <w:num w:numId="112" w16cid:durableId="1555004628">
    <w:abstractNumId w:val="34"/>
  </w:num>
  <w:num w:numId="113" w16cid:durableId="210580621">
    <w:abstractNumId w:val="74"/>
  </w:num>
  <w:num w:numId="114" w16cid:durableId="969752091">
    <w:abstractNumId w:val="108"/>
  </w:num>
  <w:num w:numId="115" w16cid:durableId="612710996">
    <w:abstractNumId w:val="126"/>
  </w:num>
  <w:num w:numId="116" w16cid:durableId="1699433690">
    <w:abstractNumId w:val="146"/>
  </w:num>
  <w:num w:numId="117" w16cid:durableId="1397514213">
    <w:abstractNumId w:val="102"/>
  </w:num>
  <w:num w:numId="118" w16cid:durableId="1736007564">
    <w:abstractNumId w:val="94"/>
  </w:num>
  <w:num w:numId="119" w16cid:durableId="1122848572">
    <w:abstractNumId w:val="148"/>
  </w:num>
  <w:num w:numId="120" w16cid:durableId="957446368">
    <w:abstractNumId w:val="13"/>
  </w:num>
  <w:num w:numId="121" w16cid:durableId="1102916302">
    <w:abstractNumId w:val="93"/>
  </w:num>
  <w:num w:numId="122" w16cid:durableId="1190558915">
    <w:abstractNumId w:val="37"/>
  </w:num>
  <w:num w:numId="123" w16cid:durableId="1781799378">
    <w:abstractNumId w:val="76"/>
  </w:num>
  <w:num w:numId="124" w16cid:durableId="1413116348">
    <w:abstractNumId w:val="23"/>
  </w:num>
  <w:num w:numId="125" w16cid:durableId="1812864081">
    <w:abstractNumId w:val="29"/>
  </w:num>
  <w:num w:numId="126" w16cid:durableId="406268431">
    <w:abstractNumId w:val="84"/>
  </w:num>
  <w:num w:numId="127" w16cid:durableId="1438017708">
    <w:abstractNumId w:val="97"/>
  </w:num>
  <w:num w:numId="128" w16cid:durableId="1902054395">
    <w:abstractNumId w:val="114"/>
  </w:num>
  <w:num w:numId="129" w16cid:durableId="873924919">
    <w:abstractNumId w:val="70"/>
  </w:num>
  <w:num w:numId="130" w16cid:durableId="813136000">
    <w:abstractNumId w:val="54"/>
  </w:num>
  <w:num w:numId="131" w16cid:durableId="1567960076">
    <w:abstractNumId w:val="139"/>
  </w:num>
  <w:num w:numId="132" w16cid:durableId="535239335">
    <w:abstractNumId w:val="46"/>
  </w:num>
  <w:num w:numId="133" w16cid:durableId="1486316904">
    <w:abstractNumId w:val="9"/>
  </w:num>
  <w:num w:numId="134" w16cid:durableId="163320161">
    <w:abstractNumId w:val="145"/>
  </w:num>
  <w:num w:numId="135" w16cid:durableId="1777094472">
    <w:abstractNumId w:val="78"/>
  </w:num>
  <w:num w:numId="136" w16cid:durableId="226114745">
    <w:abstractNumId w:val="85"/>
  </w:num>
  <w:num w:numId="137" w16cid:durableId="972253652">
    <w:abstractNumId w:val="57"/>
  </w:num>
  <w:num w:numId="138" w16cid:durableId="2126581100">
    <w:abstractNumId w:val="51"/>
  </w:num>
  <w:num w:numId="139" w16cid:durableId="1147088801">
    <w:abstractNumId w:val="116"/>
  </w:num>
  <w:num w:numId="140" w16cid:durableId="1434668989">
    <w:abstractNumId w:val="101"/>
  </w:num>
  <w:num w:numId="141" w16cid:durableId="148789170">
    <w:abstractNumId w:val="154"/>
  </w:num>
  <w:num w:numId="142" w16cid:durableId="319969980">
    <w:abstractNumId w:val="124"/>
  </w:num>
  <w:num w:numId="143" w16cid:durableId="1692760985">
    <w:abstractNumId w:val="151"/>
  </w:num>
  <w:num w:numId="144" w16cid:durableId="1353842712">
    <w:abstractNumId w:val="69"/>
  </w:num>
  <w:num w:numId="145" w16cid:durableId="1603026749">
    <w:abstractNumId w:val="92"/>
  </w:num>
  <w:num w:numId="146" w16cid:durableId="415827129">
    <w:abstractNumId w:val="91"/>
  </w:num>
  <w:num w:numId="147" w16cid:durableId="420876832">
    <w:abstractNumId w:val="28"/>
  </w:num>
  <w:num w:numId="148" w16cid:durableId="204290815">
    <w:abstractNumId w:val="1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5DF1"/>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A799B"/>
    <w:rsid w:val="003B0287"/>
    <w:rsid w:val="003B169E"/>
    <w:rsid w:val="003B2ADF"/>
    <w:rsid w:val="003B3010"/>
    <w:rsid w:val="003B4EAD"/>
    <w:rsid w:val="003C3BB7"/>
    <w:rsid w:val="003C3DB0"/>
    <w:rsid w:val="003C593F"/>
    <w:rsid w:val="003C5CB9"/>
    <w:rsid w:val="003C7644"/>
    <w:rsid w:val="003D1043"/>
    <w:rsid w:val="003D10F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1F11"/>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574F1"/>
    <w:rsid w:val="00561123"/>
    <w:rsid w:val="00564FB3"/>
    <w:rsid w:val="00566E50"/>
    <w:rsid w:val="00570A2D"/>
    <w:rsid w:val="00577B5B"/>
    <w:rsid w:val="00584098"/>
    <w:rsid w:val="005866AF"/>
    <w:rsid w:val="005A508B"/>
    <w:rsid w:val="005A6919"/>
    <w:rsid w:val="005B07F7"/>
    <w:rsid w:val="005B5025"/>
    <w:rsid w:val="005B561B"/>
    <w:rsid w:val="005B75B5"/>
    <w:rsid w:val="005C0298"/>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24914"/>
    <w:rsid w:val="00633C18"/>
    <w:rsid w:val="00633CA4"/>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569C8"/>
    <w:rsid w:val="00762531"/>
    <w:rsid w:val="0076254B"/>
    <w:rsid w:val="00763957"/>
    <w:rsid w:val="0076539C"/>
    <w:rsid w:val="00766783"/>
    <w:rsid w:val="007669A7"/>
    <w:rsid w:val="00776362"/>
    <w:rsid w:val="00777D48"/>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4675D"/>
    <w:rsid w:val="00851D25"/>
    <w:rsid w:val="0085515E"/>
    <w:rsid w:val="00855DA0"/>
    <w:rsid w:val="00861E50"/>
    <w:rsid w:val="00865351"/>
    <w:rsid w:val="00870121"/>
    <w:rsid w:val="0087131E"/>
    <w:rsid w:val="008718A2"/>
    <w:rsid w:val="008757A7"/>
    <w:rsid w:val="0087756E"/>
    <w:rsid w:val="008818F2"/>
    <w:rsid w:val="00881DD5"/>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7B5"/>
    <w:rsid w:val="008C2CDD"/>
    <w:rsid w:val="008C391E"/>
    <w:rsid w:val="008C7C3E"/>
    <w:rsid w:val="008D4FCB"/>
    <w:rsid w:val="008D69B5"/>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410C0"/>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6E6"/>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1300"/>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B73F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29D6"/>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27D9F"/>
    <w:rsid w:val="00D30AE4"/>
    <w:rsid w:val="00D31465"/>
    <w:rsid w:val="00D368B9"/>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32B2"/>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B7405"/>
    <w:rsid w:val="00FC0EF9"/>
    <w:rsid w:val="00FC1612"/>
    <w:rsid w:val="00FC1DE2"/>
    <w:rsid w:val="00FC244D"/>
    <w:rsid w:val="00FC49A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E83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sathish.kallem99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2463</Words>
  <Characters>14043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2024-04-25T19:17:00Z</dcterms:created>
  <dcterms:modified xsi:type="dcterms:W3CDTF">2024-04-25T19:56:00Z</dcterms:modified>
</cp:coreProperties>
</file>