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4151F723" w14:textId="77777777" w:rsidR="00E653B8" w:rsidRDefault="00E653B8" w:rsidP="00E653B8">
      <w:pPr>
        <w:pStyle w:val="NoSpacing"/>
        <w:numPr>
          <w:ilvl w:val="0"/>
          <w:numId w:val="91"/>
        </w:numPr>
      </w:pPr>
      <w:r w:rsidRPr="00E653B8">
        <w:t xml:space="preserve">Tech-savvy and analytical professional passionate about fortifying organizational infrastructures against potential threats and vulnerabilities. </w:t>
      </w:r>
    </w:p>
    <w:p w14:paraId="38B9F415" w14:textId="77777777" w:rsidR="00E653B8" w:rsidRDefault="00E653B8" w:rsidP="00E653B8">
      <w:pPr>
        <w:pStyle w:val="NoSpacing"/>
        <w:numPr>
          <w:ilvl w:val="0"/>
          <w:numId w:val="91"/>
        </w:numPr>
      </w:pPr>
      <w:r w:rsidRPr="00E653B8">
        <w:t>Proficient in designing and implementing robust security protocols, risk assessment, and compliance measures.</w:t>
      </w:r>
    </w:p>
    <w:p w14:paraId="2F27F194" w14:textId="77777777" w:rsidR="00E653B8" w:rsidRDefault="00E653B8" w:rsidP="00E653B8">
      <w:pPr>
        <w:pStyle w:val="NoSpacing"/>
        <w:numPr>
          <w:ilvl w:val="0"/>
          <w:numId w:val="91"/>
        </w:numPr>
      </w:pPr>
      <w:r w:rsidRPr="00E653B8">
        <w:t xml:space="preserve">Skilled in conducting thorough developing strategic security solutions, as well as collaborating with cross-functional teams to ensure integrity and confidentiality of organizational data. </w:t>
      </w:r>
    </w:p>
    <w:p w14:paraId="7A706427" w14:textId="77777777" w:rsidR="00E653B8" w:rsidRDefault="00E653B8" w:rsidP="00E653B8">
      <w:pPr>
        <w:pStyle w:val="NoSpacing"/>
        <w:numPr>
          <w:ilvl w:val="0"/>
          <w:numId w:val="91"/>
        </w:numPr>
      </w:pPr>
      <w:r w:rsidRPr="00E653B8">
        <w:t xml:space="preserve">Strong communicator, collaborator, and strategic thinker committed to staying current with evolving cyber threats and industry best practices. </w:t>
      </w:r>
    </w:p>
    <w:p w14:paraId="1237881A" w14:textId="2A6B88EB" w:rsidR="00A84564" w:rsidRDefault="00E653B8" w:rsidP="00E653B8">
      <w:pPr>
        <w:pStyle w:val="NoSpacing"/>
        <w:numPr>
          <w:ilvl w:val="0"/>
          <w:numId w:val="91"/>
        </w:numPr>
      </w:pPr>
      <w:r w:rsidRPr="00E653B8">
        <w:t>Technically proficient in Linux Server (CentOS/AlmaLinux), OpenVZ, Xen, KVM, and Virtuozzo</w:t>
      </w:r>
    </w:p>
    <w:p w14:paraId="3A357CFE" w14:textId="77777777" w:rsidR="00E653B8" w:rsidRPr="00A84564" w:rsidRDefault="00E653B8" w:rsidP="00A84564">
      <w:pPr>
        <w:pStyle w:val="NoSpacing"/>
      </w:pPr>
    </w:p>
    <w:p w14:paraId="39C426A2" w14:textId="39A3ADE8" w:rsidR="004E5322" w:rsidRPr="004E5322" w:rsidRDefault="00E653B8" w:rsidP="004E5322">
      <w:pPr>
        <w:pStyle w:val="Title"/>
        <w:pBdr>
          <w:bottom w:val="single" w:sz="12" w:space="1" w:color="auto"/>
        </w:pBdr>
        <w:jc w:val="left"/>
        <w:rPr>
          <w:rFonts w:asciiTheme="minorHAnsi" w:hAnsiTheme="minorHAnsi" w:cstheme="minorHAnsi"/>
          <w:smallCaps w:val="0"/>
          <w:sz w:val="22"/>
          <w:szCs w:val="22"/>
        </w:rPr>
      </w:pPr>
      <w:r w:rsidRPr="00E653B8">
        <w:rPr>
          <w:rFonts w:asciiTheme="minorHAnsi" w:hAnsiTheme="minorHAnsi" w:cstheme="minorHAnsi"/>
          <w:smallCaps w:val="0"/>
          <w:sz w:val="22"/>
          <w:szCs w:val="22"/>
        </w:rPr>
        <w:t>AREAS OF EXPERTISE</w:t>
      </w:r>
      <w:r w:rsidR="00526C25">
        <w:rPr>
          <w:rFonts w:asciiTheme="minorHAnsi" w:hAnsiTheme="minorHAnsi" w:cstheme="minorHAnsi"/>
          <w:smallCaps w:val="0"/>
          <w:sz w:val="22"/>
          <w:szCs w:val="22"/>
        </w:rPr>
        <w:t xml:space="preserve">: </w:t>
      </w:r>
    </w:p>
    <w:p w14:paraId="054E5300" w14:textId="77777777" w:rsidR="004E5322" w:rsidRPr="00035ECD" w:rsidRDefault="004E5322" w:rsidP="00035ECD">
      <w:pPr>
        <w:pStyle w:val="NoSpacing"/>
      </w:pPr>
    </w:p>
    <w:p w14:paraId="65225BBE" w14:textId="2CC88086" w:rsidR="00E653B8" w:rsidRPr="00E653B8" w:rsidRDefault="00E653B8" w:rsidP="00E653B8">
      <w:pPr>
        <w:pStyle w:val="NoSpacing"/>
        <w:numPr>
          <w:ilvl w:val="0"/>
          <w:numId w:val="92"/>
        </w:numPr>
      </w:pPr>
      <w:r w:rsidRPr="00E653B8">
        <w:t xml:space="preserve">Cybersecurity Operations  </w:t>
      </w:r>
    </w:p>
    <w:p w14:paraId="7226630F" w14:textId="7719A0DF" w:rsidR="00E653B8" w:rsidRPr="00E653B8" w:rsidRDefault="00E653B8" w:rsidP="00E653B8">
      <w:pPr>
        <w:pStyle w:val="NoSpacing"/>
        <w:numPr>
          <w:ilvl w:val="0"/>
          <w:numId w:val="92"/>
        </w:numPr>
      </w:pPr>
      <w:r w:rsidRPr="00E653B8">
        <w:t>Maintenance &amp; Troubleshooting</w:t>
      </w:r>
    </w:p>
    <w:p w14:paraId="45B32AE3" w14:textId="2D3D818D" w:rsidR="00E653B8" w:rsidRPr="00E653B8" w:rsidRDefault="00E653B8" w:rsidP="00E653B8">
      <w:pPr>
        <w:pStyle w:val="NoSpacing"/>
        <w:numPr>
          <w:ilvl w:val="0"/>
          <w:numId w:val="92"/>
        </w:numPr>
      </w:pPr>
      <w:r w:rsidRPr="00E653B8">
        <w:t>Infrastructure Fortification</w:t>
      </w:r>
    </w:p>
    <w:p w14:paraId="15682F0D" w14:textId="2B9FBF7D" w:rsidR="005C0325" w:rsidRPr="00E653B8" w:rsidRDefault="00E653B8" w:rsidP="00E653B8">
      <w:pPr>
        <w:pStyle w:val="NoSpacing"/>
        <w:numPr>
          <w:ilvl w:val="0"/>
          <w:numId w:val="92"/>
        </w:numPr>
      </w:pPr>
      <w:r w:rsidRPr="00E653B8">
        <w:t>Incident Response</w:t>
      </w:r>
    </w:p>
    <w:p w14:paraId="313910EB" w14:textId="2A81D9E8" w:rsidR="00E653B8" w:rsidRPr="00E653B8" w:rsidRDefault="00E653B8" w:rsidP="00E653B8">
      <w:pPr>
        <w:pStyle w:val="NoSpacing"/>
        <w:numPr>
          <w:ilvl w:val="0"/>
          <w:numId w:val="92"/>
        </w:numPr>
      </w:pPr>
      <w:r w:rsidRPr="00E653B8">
        <w:t>User Access Management (FreeIPA/LDAP)</w:t>
      </w:r>
    </w:p>
    <w:p w14:paraId="754AD525" w14:textId="5291554C" w:rsidR="00E653B8" w:rsidRPr="00E653B8" w:rsidRDefault="00E653B8" w:rsidP="00E653B8">
      <w:pPr>
        <w:pStyle w:val="NoSpacing"/>
        <w:numPr>
          <w:ilvl w:val="0"/>
          <w:numId w:val="92"/>
        </w:numPr>
      </w:pPr>
      <w:r w:rsidRPr="00E653B8">
        <w:t>System Transition/Migration/ Deployment</w:t>
      </w:r>
    </w:p>
    <w:p w14:paraId="52DFDB1C" w14:textId="2C823168" w:rsidR="00E653B8" w:rsidRPr="00E653B8" w:rsidRDefault="00E653B8" w:rsidP="00E653B8">
      <w:pPr>
        <w:pStyle w:val="NoSpacing"/>
        <w:numPr>
          <w:ilvl w:val="0"/>
          <w:numId w:val="92"/>
        </w:numPr>
      </w:pPr>
      <w:r w:rsidRPr="00E653B8">
        <w:t>Vulnerability Mitigation</w:t>
      </w:r>
    </w:p>
    <w:p w14:paraId="77AFD2DE" w14:textId="19AE32BB" w:rsidR="00E653B8" w:rsidRPr="00E653B8" w:rsidRDefault="00E653B8" w:rsidP="00E653B8">
      <w:pPr>
        <w:pStyle w:val="NoSpacing"/>
        <w:numPr>
          <w:ilvl w:val="0"/>
          <w:numId w:val="92"/>
        </w:numPr>
      </w:pPr>
      <w:r w:rsidRPr="00E653B8">
        <w:t>Virtual Machine Operation</w:t>
      </w:r>
    </w:p>
    <w:p w14:paraId="480F1A25" w14:textId="4ADD0281" w:rsidR="00E653B8" w:rsidRPr="00E653B8" w:rsidRDefault="00E653B8" w:rsidP="00E653B8">
      <w:pPr>
        <w:pStyle w:val="NoSpacing"/>
        <w:numPr>
          <w:ilvl w:val="0"/>
          <w:numId w:val="92"/>
        </w:numPr>
      </w:pPr>
      <w:r w:rsidRPr="00E653B8">
        <w:t>Team Management</w:t>
      </w:r>
    </w:p>
    <w:p w14:paraId="066AE512" w14:textId="1BB5EF26" w:rsidR="00E653B8" w:rsidRPr="00E653B8" w:rsidRDefault="00E653B8" w:rsidP="00E653B8">
      <w:pPr>
        <w:pStyle w:val="NoSpacing"/>
        <w:numPr>
          <w:ilvl w:val="0"/>
          <w:numId w:val="92"/>
        </w:numPr>
      </w:pPr>
      <w:r w:rsidRPr="00E653B8">
        <w:t>Complex Problem-Solving</w:t>
      </w:r>
    </w:p>
    <w:p w14:paraId="4DE29F08" w14:textId="2DA447F1" w:rsidR="00E653B8" w:rsidRPr="00E653B8" w:rsidRDefault="00E653B8" w:rsidP="00E653B8">
      <w:pPr>
        <w:pStyle w:val="NoSpacing"/>
        <w:numPr>
          <w:ilvl w:val="0"/>
          <w:numId w:val="92"/>
        </w:numPr>
      </w:pPr>
      <w:r w:rsidRPr="00E653B8">
        <w:t>Update Configurations</w:t>
      </w:r>
    </w:p>
    <w:p w14:paraId="744EFABB" w14:textId="1268B8CD" w:rsidR="00E653B8" w:rsidRPr="00E653B8" w:rsidRDefault="00E653B8" w:rsidP="00E653B8">
      <w:pPr>
        <w:pStyle w:val="NoSpacing"/>
        <w:numPr>
          <w:ilvl w:val="0"/>
          <w:numId w:val="92"/>
        </w:numPr>
      </w:pPr>
      <w:r w:rsidRPr="00E653B8">
        <w:t>Resource Management</w:t>
      </w:r>
    </w:p>
    <w:p w14:paraId="68CE3972" w14:textId="77777777" w:rsidR="00E653B8" w:rsidRDefault="00E653B8" w:rsidP="00E653B8">
      <w:pPr>
        <w:pStyle w:val="Title"/>
        <w:pBdr>
          <w:bottom w:val="single" w:sz="12" w:space="1" w:color="auto"/>
        </w:pBdr>
        <w:jc w:val="left"/>
        <w:rPr>
          <w:rFonts w:asciiTheme="minorHAnsi" w:hAnsiTheme="minorHAnsi" w:cstheme="minorHAnsi"/>
          <w:caps/>
          <w:smallCaps w:val="0"/>
          <w:sz w:val="22"/>
          <w:szCs w:val="22"/>
        </w:rPr>
      </w:pPr>
    </w:p>
    <w:p w14:paraId="37D94D96" w14:textId="4A1DA722"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7BF19B8A" w14:textId="66A798B8" w:rsidR="005C0325" w:rsidRDefault="00E653B8" w:rsidP="005C0325">
      <w:pPr>
        <w:pStyle w:val="NoSpacing"/>
        <w:rPr>
          <w:b/>
        </w:rPr>
      </w:pPr>
      <w:r w:rsidRPr="00E653B8">
        <w:rPr>
          <w:b/>
        </w:rPr>
        <w:t>Systems Engineer</w:t>
      </w:r>
    </w:p>
    <w:p w14:paraId="385E8035" w14:textId="09944D93" w:rsidR="00E653B8" w:rsidRPr="005C0325" w:rsidRDefault="00E653B8" w:rsidP="005C0325">
      <w:pPr>
        <w:pStyle w:val="NoSpacing"/>
        <w:rPr>
          <w:b/>
        </w:rPr>
      </w:pPr>
      <w:r w:rsidRPr="00E653B8">
        <w:rPr>
          <w:b/>
        </w:rPr>
        <w:t>A2 Hosting</w:t>
      </w:r>
      <w:r>
        <w:rPr>
          <w:b/>
        </w:rPr>
        <w:t xml:space="preserve">, </w:t>
      </w:r>
      <w:r w:rsidRPr="00E653B8">
        <w:rPr>
          <w:b/>
        </w:rPr>
        <w:t>Ann Arbor, MI</w:t>
      </w:r>
      <w:r>
        <w:rPr>
          <w:b/>
        </w:rPr>
        <w:t xml:space="preserve"> </w:t>
      </w:r>
      <w:r>
        <w:rPr>
          <w:b/>
        </w:rPr>
        <w:tab/>
      </w:r>
      <w:r>
        <w:rPr>
          <w:b/>
        </w:rPr>
        <w:tab/>
      </w:r>
      <w:r>
        <w:rPr>
          <w:b/>
        </w:rPr>
        <w:tab/>
      </w:r>
      <w:r>
        <w:rPr>
          <w:b/>
        </w:rPr>
        <w:tab/>
      </w:r>
      <w:r>
        <w:rPr>
          <w:b/>
        </w:rPr>
        <w:tab/>
      </w:r>
      <w:r>
        <w:rPr>
          <w:b/>
        </w:rPr>
        <w:tab/>
      </w:r>
      <w:r>
        <w:rPr>
          <w:b/>
        </w:rPr>
        <w:tab/>
      </w:r>
      <w:r>
        <w:rPr>
          <w:b/>
        </w:rPr>
        <w:tab/>
      </w:r>
      <w:r w:rsidR="00D338C8">
        <w:rPr>
          <w:b/>
        </w:rPr>
        <w:t>Dec</w:t>
      </w:r>
      <w:r w:rsidRPr="00E653B8">
        <w:rPr>
          <w:b/>
        </w:rPr>
        <w:t xml:space="preserve"> 200</w:t>
      </w:r>
      <w:r w:rsidR="00D338C8">
        <w:rPr>
          <w:b/>
        </w:rPr>
        <w:t>7</w:t>
      </w:r>
      <w:r w:rsidRPr="00E653B8">
        <w:rPr>
          <w:b/>
        </w:rPr>
        <w:t xml:space="preserve"> to Oct 2023</w:t>
      </w:r>
    </w:p>
    <w:p w14:paraId="79EBC2EC" w14:textId="7629D3F1" w:rsidR="00E653B8" w:rsidRDefault="00E653B8" w:rsidP="00035ECD">
      <w:pPr>
        <w:pStyle w:val="NoSpacing"/>
        <w:rPr>
          <w:b/>
        </w:rPr>
      </w:pPr>
      <w:r w:rsidRPr="00E653B8">
        <w:rPr>
          <w:b/>
        </w:rPr>
        <w:t>Additional Experience: Support Analyst Team Lead/ Support Analyst</w:t>
      </w:r>
    </w:p>
    <w:p w14:paraId="5BB628CE" w14:textId="77777777" w:rsidR="00E653B8" w:rsidRDefault="00E653B8" w:rsidP="00035ECD">
      <w:pPr>
        <w:pStyle w:val="NoSpacing"/>
        <w:rPr>
          <w:b/>
        </w:rPr>
      </w:pPr>
    </w:p>
    <w:p w14:paraId="7327A920" w14:textId="11620F25" w:rsidR="005127FB" w:rsidRPr="00E653B8" w:rsidRDefault="00E653B8" w:rsidP="00035ECD">
      <w:pPr>
        <w:pStyle w:val="NoSpacing"/>
        <w:rPr>
          <w:bCs/>
        </w:rPr>
      </w:pPr>
      <w:r w:rsidRPr="00E653B8">
        <w:rPr>
          <w:bCs/>
        </w:rPr>
        <w:t>Orchestrated assessment and successful integration of pivotal microcode updates across network encompassing 150 servers, neutralizing Downfall vulnerability and reinforcing our infrastructure against potential security risks. Led successful transition from obsolete Solus system to contemporary Virtualizor/Virtuozzo environment, resulting in improved server performance, resource management, and overall system stability. Oversaw migration from legacy HyperVM OpenVZ/Xen environment to state-of-the-art Solus-based OpenVZ/Xen setup, augmenting system reliability and establishing a more efficient virtualization platform for organization. Conducted comprehensive analysis of Linux log files, including Apache, secure, and domain logs, utilizing regular expressions (Regex) to identify and rectify issues. This proactive approach facilitated identification of IP addresses associated with potential abuse incidents.</w:t>
      </w:r>
    </w:p>
    <w:p w14:paraId="4548B55A" w14:textId="77777777" w:rsidR="00E653B8" w:rsidRDefault="00E653B8" w:rsidP="00035ECD">
      <w:pPr>
        <w:pStyle w:val="NoSpacing"/>
        <w:rPr>
          <w:b/>
        </w:rPr>
      </w:pPr>
    </w:p>
    <w:p w14:paraId="18CC76A8" w14:textId="77777777" w:rsidR="00E653B8" w:rsidRDefault="00E653B8" w:rsidP="00E653B8">
      <w:pPr>
        <w:pStyle w:val="NoSpacing"/>
        <w:numPr>
          <w:ilvl w:val="0"/>
          <w:numId w:val="94"/>
        </w:numPr>
      </w:pPr>
      <w:r>
        <w:t>Anticipated and mitigated security vulnerabilities by implementing interim patches to safeguard 200 servers vulnerable to Zenbleed. This involved adept utilization of msr-tools while awaiting official OS patches.</w:t>
      </w:r>
    </w:p>
    <w:p w14:paraId="76F0B79C" w14:textId="77777777" w:rsidR="00E653B8" w:rsidRDefault="00E653B8" w:rsidP="00E653B8">
      <w:pPr>
        <w:pStyle w:val="NoSpacing"/>
        <w:numPr>
          <w:ilvl w:val="0"/>
          <w:numId w:val="94"/>
        </w:numPr>
      </w:pPr>
      <w:r>
        <w:lastRenderedPageBreak/>
        <w:t>Engineered optimization of employee VPN IP assignment process, transitioning from DHCP to static IP allocation. This initiative, integrated into Employee Onboarding and Offboarding procedures, utilized Bash scripting with IPMAN API.</w:t>
      </w:r>
    </w:p>
    <w:p w14:paraId="0BC0DECD" w14:textId="77777777" w:rsidR="00E653B8" w:rsidRDefault="00E653B8" w:rsidP="00E653B8">
      <w:pPr>
        <w:pStyle w:val="NoSpacing"/>
        <w:numPr>
          <w:ilvl w:val="0"/>
          <w:numId w:val="94"/>
        </w:numPr>
      </w:pPr>
      <w:r>
        <w:t>Enhanced organizational security resilience by introducing an innovative Security Information and Event Management (SIEM) solution, leveraging Wazuh and Elasticsearch. The resultant augmentation heightened visibility and threat detection capabilities.</w:t>
      </w:r>
    </w:p>
    <w:p w14:paraId="01300D28" w14:textId="77777777" w:rsidR="00E653B8" w:rsidRDefault="00E653B8" w:rsidP="00E653B8">
      <w:pPr>
        <w:pStyle w:val="NoSpacing"/>
        <w:numPr>
          <w:ilvl w:val="0"/>
          <w:numId w:val="94"/>
        </w:numPr>
      </w:pPr>
      <w:r>
        <w:t>Spearheaded implementation of FreeIPA, modern identity management solution, reinforcing authentication processes and replacing outdated LDAP Authentication systems, advancing overall security and user management.</w:t>
      </w:r>
    </w:p>
    <w:p w14:paraId="2B75713A" w14:textId="77777777" w:rsidR="00E653B8" w:rsidRDefault="00E653B8" w:rsidP="00E653B8">
      <w:pPr>
        <w:pStyle w:val="NoSpacing"/>
        <w:numPr>
          <w:ilvl w:val="0"/>
          <w:numId w:val="94"/>
        </w:numPr>
      </w:pPr>
      <w:r>
        <w:t>Enhanced operational efficiency by deploying SaltStack configuration management tools across diverse server environments, covering over 1000 Shared, Reseller, and Internal Servers and expansive 3000+ VPS Server setup. This automation streamlined maintenance and ensured consistent server configurations.</w:t>
      </w:r>
    </w:p>
    <w:p w14:paraId="7C269A98" w14:textId="17339F95" w:rsidR="00DF7E00" w:rsidRDefault="00DF7E00" w:rsidP="00DF7E00">
      <w:pPr>
        <w:pStyle w:val="NoSpacing"/>
        <w:numPr>
          <w:ilvl w:val="0"/>
          <w:numId w:val="94"/>
        </w:numPr>
      </w:pPr>
      <w:r>
        <w:t>Assessed and implemented Microcode updates to secure 150 servers from the Downfall</w:t>
      </w:r>
      <w:r>
        <w:t xml:space="preserve"> </w:t>
      </w:r>
      <w:r>
        <w:t>vulnerability.</w:t>
      </w:r>
    </w:p>
    <w:p w14:paraId="23099FA0" w14:textId="44C35840" w:rsidR="00DF7E00" w:rsidRDefault="00DF7E00" w:rsidP="00DF7E00">
      <w:pPr>
        <w:pStyle w:val="NoSpacing"/>
        <w:numPr>
          <w:ilvl w:val="0"/>
          <w:numId w:val="94"/>
        </w:numPr>
      </w:pPr>
      <w:r>
        <w:t>Utilized msr-tools for interim patching of 200 servers susceptible to Zenbleed, pending the release</w:t>
      </w:r>
      <w:r>
        <w:t xml:space="preserve"> </w:t>
      </w:r>
      <w:r>
        <w:t>of OS patches.</w:t>
      </w:r>
    </w:p>
    <w:p w14:paraId="433D8DD3" w14:textId="597A92E4" w:rsidR="00DF7E00" w:rsidRDefault="00DF7E00" w:rsidP="00DF7E00">
      <w:pPr>
        <w:pStyle w:val="NoSpacing"/>
        <w:numPr>
          <w:ilvl w:val="0"/>
          <w:numId w:val="94"/>
        </w:numPr>
      </w:pPr>
      <w:r>
        <w:t>Improved endpoint visibility by implementing SIEM solution using Wazuh and Elasticsearch.</w:t>
      </w:r>
    </w:p>
    <w:p w14:paraId="015EF927" w14:textId="445D9946" w:rsidR="00DF7E00" w:rsidRDefault="00DF7E00" w:rsidP="00DF7E00">
      <w:pPr>
        <w:pStyle w:val="NoSpacing"/>
        <w:numPr>
          <w:ilvl w:val="0"/>
          <w:numId w:val="94"/>
        </w:numPr>
      </w:pPr>
      <w:r>
        <w:t>Introduced FreeIPA, resulting in enhanced authentication and replacing our aging LDAP</w:t>
      </w:r>
      <w:r>
        <w:t xml:space="preserve"> </w:t>
      </w:r>
      <w:r>
        <w:t>Authentication system.</w:t>
      </w:r>
    </w:p>
    <w:p w14:paraId="3388EDB0" w14:textId="2A38B69D" w:rsidR="00DF7E00" w:rsidRDefault="00DF7E00" w:rsidP="00DF7E00">
      <w:pPr>
        <w:pStyle w:val="NoSpacing"/>
        <w:numPr>
          <w:ilvl w:val="0"/>
          <w:numId w:val="94"/>
        </w:numPr>
      </w:pPr>
      <w:r>
        <w:t>Increased productivity by utilizing salt configuration management across our 1000+ Shared,</w:t>
      </w:r>
    </w:p>
    <w:p w14:paraId="27134C56" w14:textId="77777777" w:rsidR="00DF7E00" w:rsidRDefault="00DF7E00" w:rsidP="00DF7E00">
      <w:pPr>
        <w:pStyle w:val="NoSpacing"/>
        <w:numPr>
          <w:ilvl w:val="0"/>
          <w:numId w:val="94"/>
        </w:numPr>
      </w:pPr>
      <w:r>
        <w:t>Reseller, and Internal Servers. As well as our 3000+ VPS Server Environment.</w:t>
      </w:r>
    </w:p>
    <w:p w14:paraId="2A644497" w14:textId="04AF577D" w:rsidR="00DF7E00" w:rsidRDefault="00DF7E00" w:rsidP="00DF7E00">
      <w:pPr>
        <w:pStyle w:val="NoSpacing"/>
        <w:numPr>
          <w:ilvl w:val="0"/>
          <w:numId w:val="94"/>
        </w:numPr>
      </w:pPr>
      <w:r>
        <w:t>Transitioned to a modern Virtualizor/Virtuozzo environment, replacing the outdated Solus system.</w:t>
      </w:r>
    </w:p>
    <w:p w14:paraId="02011D69" w14:textId="49EC917D" w:rsidR="00DF7E00" w:rsidRDefault="00DF7E00" w:rsidP="00DF7E00">
      <w:pPr>
        <w:pStyle w:val="NoSpacing"/>
        <w:numPr>
          <w:ilvl w:val="0"/>
          <w:numId w:val="94"/>
        </w:numPr>
      </w:pPr>
      <w:r>
        <w:t>Upgraded to a Solus-based OpenVZ/Xen environment, phasing out the previous HyperVM</w:t>
      </w:r>
      <w:r>
        <w:t xml:space="preserve"> </w:t>
      </w:r>
      <w:r>
        <w:t>OpenVZ/Xen setup.</w:t>
      </w:r>
    </w:p>
    <w:p w14:paraId="0C68F189" w14:textId="77777777" w:rsidR="00A84564" w:rsidRDefault="00A84564" w:rsidP="00A84564">
      <w:pPr>
        <w:pStyle w:val="NoSpacing"/>
        <w:rPr>
          <w:b/>
        </w:rPr>
      </w:pPr>
    </w:p>
    <w:p w14:paraId="5D3861D7" w14:textId="6E6B8750" w:rsidR="00D338C8" w:rsidRDefault="00D338C8" w:rsidP="00A84564">
      <w:pPr>
        <w:pStyle w:val="NoSpacing"/>
        <w:rPr>
          <w:b/>
        </w:rPr>
      </w:pPr>
      <w:r w:rsidRPr="00D338C8">
        <w:rPr>
          <w:b/>
        </w:rPr>
        <w:t>Technical Service Professional (Intel and Risc)</w:t>
      </w:r>
    </w:p>
    <w:p w14:paraId="72A0BAC3" w14:textId="52CE50ED" w:rsidR="00D338C8" w:rsidRDefault="00D338C8" w:rsidP="00A84564">
      <w:pPr>
        <w:pStyle w:val="NoSpacing"/>
        <w:rPr>
          <w:b/>
        </w:rPr>
      </w:pPr>
      <w:r w:rsidRPr="00D338C8">
        <w:rPr>
          <w:b/>
        </w:rPr>
        <w:t>IBM Global Services</w:t>
      </w:r>
      <w:r>
        <w:rPr>
          <w:b/>
        </w:rPr>
        <w:t xml:space="preserve"> </w:t>
      </w:r>
      <w:r>
        <w:rPr>
          <w:b/>
        </w:rPr>
        <w:tab/>
      </w:r>
      <w:r>
        <w:rPr>
          <w:b/>
        </w:rPr>
        <w:tab/>
      </w:r>
      <w:r>
        <w:rPr>
          <w:b/>
        </w:rPr>
        <w:tab/>
      </w:r>
      <w:r>
        <w:rPr>
          <w:b/>
        </w:rPr>
        <w:tab/>
      </w:r>
      <w:r>
        <w:rPr>
          <w:b/>
        </w:rPr>
        <w:tab/>
      </w:r>
      <w:r>
        <w:rPr>
          <w:b/>
        </w:rPr>
        <w:tab/>
      </w:r>
      <w:r>
        <w:rPr>
          <w:b/>
        </w:rPr>
        <w:tab/>
      </w:r>
      <w:r>
        <w:rPr>
          <w:b/>
        </w:rPr>
        <w:tab/>
        <w:t>Dec 2005 to Nov 2007</w:t>
      </w:r>
    </w:p>
    <w:p w14:paraId="5F80B756" w14:textId="77777777" w:rsidR="00D338C8" w:rsidRDefault="00D338C8" w:rsidP="00A84564">
      <w:pPr>
        <w:pStyle w:val="NoSpacing"/>
        <w:rPr>
          <w:b/>
        </w:rPr>
      </w:pPr>
    </w:p>
    <w:p w14:paraId="153D1D8A" w14:textId="77777777" w:rsidR="00D338C8" w:rsidRPr="00D338C8" w:rsidRDefault="00D338C8" w:rsidP="00D338C8">
      <w:pPr>
        <w:pStyle w:val="NoSpacing"/>
        <w:numPr>
          <w:ilvl w:val="0"/>
          <w:numId w:val="95"/>
        </w:numPr>
        <w:rPr>
          <w:bCs/>
        </w:rPr>
      </w:pPr>
      <w:r w:rsidRPr="00D338C8">
        <w:rPr>
          <w:bCs/>
        </w:rPr>
        <w:t>Assist in performing system testing procedures, data and/or defect prevention testing and, at times, systems level configuration</w:t>
      </w:r>
    </w:p>
    <w:p w14:paraId="3D2BB6A8" w14:textId="6731AACC" w:rsidR="00D338C8" w:rsidRPr="00D338C8" w:rsidRDefault="00D338C8" w:rsidP="00D338C8">
      <w:pPr>
        <w:pStyle w:val="NoSpacing"/>
        <w:numPr>
          <w:ilvl w:val="0"/>
          <w:numId w:val="95"/>
        </w:numPr>
        <w:rPr>
          <w:bCs/>
        </w:rPr>
      </w:pPr>
      <w:r w:rsidRPr="00D338C8">
        <w:rPr>
          <w:bCs/>
        </w:rPr>
        <w:t>Identify problems related to product/service installation, update, configuration, operations, performance, or other aspects of information technology products and services</w:t>
      </w:r>
    </w:p>
    <w:p w14:paraId="510B295E" w14:textId="77777777" w:rsidR="00D338C8" w:rsidRPr="00D338C8" w:rsidRDefault="00D338C8" w:rsidP="00D338C8">
      <w:pPr>
        <w:pStyle w:val="NoSpacing"/>
        <w:numPr>
          <w:ilvl w:val="0"/>
          <w:numId w:val="95"/>
        </w:numPr>
        <w:rPr>
          <w:bCs/>
        </w:rPr>
      </w:pPr>
      <w:r w:rsidRPr="00D338C8">
        <w:rPr>
          <w:bCs/>
        </w:rPr>
        <w:t>Assist in defining, installing and maintaining computer systems</w:t>
      </w:r>
    </w:p>
    <w:p w14:paraId="67AEF467" w14:textId="77777777" w:rsidR="00D338C8" w:rsidRPr="00D338C8" w:rsidRDefault="00D338C8" w:rsidP="00D338C8">
      <w:pPr>
        <w:pStyle w:val="NoSpacing"/>
        <w:numPr>
          <w:ilvl w:val="0"/>
          <w:numId w:val="95"/>
        </w:numPr>
        <w:rPr>
          <w:bCs/>
        </w:rPr>
      </w:pPr>
      <w:r w:rsidRPr="00D338C8">
        <w:rPr>
          <w:bCs/>
        </w:rPr>
        <w:t>Provide analytical support necessary to develop and implement procedures for small to medium size engagements</w:t>
      </w:r>
    </w:p>
    <w:p w14:paraId="47559BE5" w14:textId="3EB795F3" w:rsidR="00D338C8" w:rsidRPr="00D338C8" w:rsidRDefault="00D338C8" w:rsidP="00D338C8">
      <w:pPr>
        <w:pStyle w:val="NoSpacing"/>
        <w:numPr>
          <w:ilvl w:val="0"/>
          <w:numId w:val="95"/>
        </w:numPr>
        <w:rPr>
          <w:bCs/>
        </w:rPr>
      </w:pPr>
      <w:r w:rsidRPr="00D338C8">
        <w:rPr>
          <w:bCs/>
        </w:rPr>
        <w:t xml:space="preserve">Design, implement and coordinate </w:t>
      </w:r>
      <w:r w:rsidR="0060336A" w:rsidRPr="00D338C8">
        <w:rPr>
          <w:bCs/>
        </w:rPr>
        <w:t>fewer</w:t>
      </w:r>
      <w:r w:rsidRPr="00D338C8">
        <w:rPr>
          <w:bCs/>
        </w:rPr>
        <w:t xml:space="preserve"> complex systems solutions to ensure acceptable performance levels with proven and unproven technologies</w:t>
      </w:r>
    </w:p>
    <w:p w14:paraId="5896DB4A" w14:textId="77777777" w:rsidR="00D338C8" w:rsidRPr="00D338C8" w:rsidRDefault="00D338C8" w:rsidP="00D338C8">
      <w:pPr>
        <w:pStyle w:val="NoSpacing"/>
        <w:numPr>
          <w:ilvl w:val="0"/>
          <w:numId w:val="95"/>
        </w:numPr>
        <w:rPr>
          <w:bCs/>
        </w:rPr>
      </w:pPr>
      <w:r w:rsidRPr="00D338C8">
        <w:rPr>
          <w:bCs/>
        </w:rPr>
        <w:t>Resolve problems for basic systems, networks and applications</w:t>
      </w:r>
    </w:p>
    <w:p w14:paraId="5575F88A" w14:textId="77777777" w:rsidR="00D338C8" w:rsidRPr="00D338C8" w:rsidRDefault="00D338C8" w:rsidP="00D338C8">
      <w:pPr>
        <w:pStyle w:val="NoSpacing"/>
        <w:numPr>
          <w:ilvl w:val="0"/>
          <w:numId w:val="95"/>
        </w:numPr>
        <w:rPr>
          <w:bCs/>
        </w:rPr>
      </w:pPr>
      <w:r w:rsidRPr="00D338C8">
        <w:rPr>
          <w:bCs/>
        </w:rPr>
        <w:t>Interface with vendor to understand issues/problems</w:t>
      </w:r>
    </w:p>
    <w:p w14:paraId="2BA5F3AC" w14:textId="77777777" w:rsidR="00D338C8" w:rsidRPr="00D338C8" w:rsidRDefault="00D338C8" w:rsidP="00D338C8">
      <w:pPr>
        <w:pStyle w:val="NoSpacing"/>
        <w:numPr>
          <w:ilvl w:val="0"/>
          <w:numId w:val="95"/>
        </w:numPr>
        <w:rPr>
          <w:bCs/>
        </w:rPr>
      </w:pPr>
      <w:r w:rsidRPr="00D338C8">
        <w:rPr>
          <w:bCs/>
        </w:rPr>
        <w:t>Implement, maintain or direct the business recovery plan and procedures for minor systems</w:t>
      </w:r>
    </w:p>
    <w:p w14:paraId="16DC2BF1" w14:textId="47A02ED6" w:rsidR="00D338C8" w:rsidRPr="00D338C8" w:rsidRDefault="00D338C8" w:rsidP="00D338C8">
      <w:pPr>
        <w:pStyle w:val="NoSpacing"/>
        <w:numPr>
          <w:ilvl w:val="0"/>
          <w:numId w:val="95"/>
        </w:numPr>
        <w:rPr>
          <w:bCs/>
        </w:rPr>
      </w:pPr>
      <w:r w:rsidRPr="00D338C8">
        <w:rPr>
          <w:bCs/>
        </w:rPr>
        <w:t>Support or lead the coordination of the processing environment and software distribution, upgrades and maintenance</w:t>
      </w:r>
    </w:p>
    <w:p w14:paraId="526BE02D" w14:textId="77777777" w:rsidR="00D338C8" w:rsidRDefault="00D338C8" w:rsidP="00A84564">
      <w:pPr>
        <w:pStyle w:val="NoSpacing"/>
        <w:rPr>
          <w:b/>
        </w:rPr>
      </w:pPr>
    </w:p>
    <w:p w14:paraId="1CAA319C" w14:textId="66F1BCB0" w:rsidR="00D338C8" w:rsidRDefault="00D338C8" w:rsidP="00A84564">
      <w:pPr>
        <w:pStyle w:val="NoSpacing"/>
        <w:rPr>
          <w:b/>
        </w:rPr>
      </w:pPr>
      <w:r w:rsidRPr="00D338C8">
        <w:rPr>
          <w:b/>
        </w:rPr>
        <w:t>Systems Administrator (Intel)</w:t>
      </w:r>
    </w:p>
    <w:p w14:paraId="5B3F4C0A" w14:textId="1BADA226" w:rsidR="00D338C8" w:rsidRDefault="00D338C8" w:rsidP="00A84564">
      <w:pPr>
        <w:pStyle w:val="NoSpacing"/>
        <w:rPr>
          <w:b/>
        </w:rPr>
      </w:pPr>
      <w:r w:rsidRPr="00D338C8">
        <w:rPr>
          <w:b/>
        </w:rPr>
        <w:t>ABN AMROABN</w:t>
      </w:r>
      <w:r>
        <w:rPr>
          <w:b/>
        </w:rPr>
        <w:t xml:space="preserve"> </w:t>
      </w:r>
      <w:r>
        <w:rPr>
          <w:b/>
        </w:rPr>
        <w:tab/>
      </w:r>
      <w:r>
        <w:rPr>
          <w:b/>
        </w:rPr>
        <w:tab/>
      </w:r>
      <w:r>
        <w:rPr>
          <w:b/>
        </w:rPr>
        <w:tab/>
      </w:r>
      <w:r>
        <w:rPr>
          <w:b/>
        </w:rPr>
        <w:tab/>
      </w:r>
      <w:r>
        <w:rPr>
          <w:b/>
        </w:rPr>
        <w:tab/>
      </w:r>
      <w:r>
        <w:rPr>
          <w:b/>
        </w:rPr>
        <w:tab/>
      </w:r>
      <w:r>
        <w:rPr>
          <w:b/>
        </w:rPr>
        <w:tab/>
      </w:r>
      <w:r>
        <w:rPr>
          <w:b/>
        </w:rPr>
        <w:tab/>
      </w:r>
      <w:r>
        <w:rPr>
          <w:b/>
        </w:rPr>
        <w:tab/>
      </w:r>
      <w:r w:rsidRPr="00D338C8">
        <w:rPr>
          <w:b/>
        </w:rPr>
        <w:t>Apr 1996</w:t>
      </w:r>
      <w:r>
        <w:rPr>
          <w:b/>
        </w:rPr>
        <w:t xml:space="preserve"> to </w:t>
      </w:r>
      <w:r w:rsidRPr="00D338C8">
        <w:rPr>
          <w:b/>
        </w:rPr>
        <w:t>Nov 2005</w:t>
      </w:r>
    </w:p>
    <w:p w14:paraId="0CE43316" w14:textId="77777777" w:rsidR="00D338C8" w:rsidRDefault="00D338C8" w:rsidP="00A84564">
      <w:pPr>
        <w:pStyle w:val="NoSpacing"/>
        <w:rPr>
          <w:b/>
        </w:rPr>
      </w:pPr>
    </w:p>
    <w:p w14:paraId="75FE8D49" w14:textId="1E5B1330" w:rsidR="00D338C8" w:rsidRPr="00D338C8" w:rsidRDefault="00D338C8" w:rsidP="00A84564">
      <w:pPr>
        <w:pStyle w:val="NoSpacing"/>
        <w:rPr>
          <w:bCs/>
        </w:rPr>
      </w:pPr>
      <w:r w:rsidRPr="00D338C8">
        <w:rPr>
          <w:bCs/>
        </w:rPr>
        <w:t>(Includes the mergers of Interfirst WholeSale Mortgage into Standard Federal Bank, and the merger of Standard Federal to ABN Amro)</w:t>
      </w:r>
    </w:p>
    <w:p w14:paraId="28AD34EF" w14:textId="77777777" w:rsidR="00D338C8" w:rsidRDefault="00D338C8" w:rsidP="00A84564">
      <w:pPr>
        <w:pStyle w:val="NoSpacing"/>
        <w:rPr>
          <w:b/>
        </w:rPr>
      </w:pPr>
    </w:p>
    <w:p w14:paraId="65A538F7" w14:textId="1585EAA7" w:rsidR="00D338C8" w:rsidRPr="00D338C8" w:rsidRDefault="00D338C8" w:rsidP="00D338C8">
      <w:pPr>
        <w:pStyle w:val="NoSpacing"/>
        <w:numPr>
          <w:ilvl w:val="0"/>
          <w:numId w:val="96"/>
        </w:numPr>
        <w:rPr>
          <w:bCs/>
        </w:rPr>
      </w:pPr>
      <w:r w:rsidRPr="00D338C8">
        <w:rPr>
          <w:bCs/>
        </w:rPr>
        <w:t>Worked with business to resolve desktop issues</w:t>
      </w:r>
    </w:p>
    <w:p w14:paraId="7463C299" w14:textId="52D7F110" w:rsidR="00D338C8" w:rsidRPr="00D338C8" w:rsidRDefault="00D338C8" w:rsidP="00D338C8">
      <w:pPr>
        <w:pStyle w:val="NoSpacing"/>
        <w:numPr>
          <w:ilvl w:val="0"/>
          <w:numId w:val="96"/>
        </w:numPr>
        <w:rPr>
          <w:bCs/>
        </w:rPr>
      </w:pPr>
      <w:r w:rsidRPr="00D338C8">
        <w:rPr>
          <w:bCs/>
        </w:rPr>
        <w:t xml:space="preserve">Assisted in moving </w:t>
      </w:r>
      <w:r w:rsidR="0060336A" w:rsidRPr="00D338C8">
        <w:rPr>
          <w:bCs/>
        </w:rPr>
        <w:t>an</w:t>
      </w:r>
      <w:r w:rsidRPr="00D338C8">
        <w:rPr>
          <w:bCs/>
        </w:rPr>
        <w:t xml:space="preserve"> Enterprise Datacenter from Ann Arbor, MI to Troy, MI</w:t>
      </w:r>
    </w:p>
    <w:p w14:paraId="1246E387" w14:textId="39C6C3CF" w:rsidR="00D338C8" w:rsidRPr="00D338C8" w:rsidRDefault="00D338C8" w:rsidP="00D338C8">
      <w:pPr>
        <w:pStyle w:val="NoSpacing"/>
        <w:numPr>
          <w:ilvl w:val="0"/>
          <w:numId w:val="96"/>
        </w:numPr>
        <w:rPr>
          <w:bCs/>
        </w:rPr>
      </w:pPr>
      <w:r w:rsidRPr="00D338C8">
        <w:rPr>
          <w:bCs/>
        </w:rPr>
        <w:t>Set up new personal computers, Servers, and Printers</w:t>
      </w:r>
    </w:p>
    <w:p w14:paraId="6933E840" w14:textId="5CA179B4" w:rsidR="00D338C8" w:rsidRPr="00D338C8" w:rsidRDefault="00D338C8" w:rsidP="00D338C8">
      <w:pPr>
        <w:pStyle w:val="NoSpacing"/>
        <w:numPr>
          <w:ilvl w:val="0"/>
          <w:numId w:val="96"/>
        </w:numPr>
        <w:rPr>
          <w:bCs/>
        </w:rPr>
      </w:pPr>
      <w:r w:rsidRPr="00D338C8">
        <w:rPr>
          <w:bCs/>
        </w:rPr>
        <w:t>Maintained NT/2000 servers and performed system upgrades</w:t>
      </w:r>
    </w:p>
    <w:p w14:paraId="4BE3CF12" w14:textId="17ACD62F" w:rsidR="00D338C8" w:rsidRPr="00D338C8" w:rsidRDefault="00D338C8" w:rsidP="00D338C8">
      <w:pPr>
        <w:pStyle w:val="NoSpacing"/>
        <w:numPr>
          <w:ilvl w:val="0"/>
          <w:numId w:val="96"/>
        </w:numPr>
        <w:rPr>
          <w:bCs/>
        </w:rPr>
      </w:pPr>
      <w:r w:rsidRPr="00D338C8">
        <w:rPr>
          <w:bCs/>
        </w:rPr>
        <w:t>Provided nationwide evening help desk support for remote users</w:t>
      </w:r>
    </w:p>
    <w:p w14:paraId="7398F0A9" w14:textId="7CE27B9B" w:rsidR="00D338C8" w:rsidRPr="00D338C8" w:rsidRDefault="00D338C8" w:rsidP="00D338C8">
      <w:pPr>
        <w:pStyle w:val="NoSpacing"/>
        <w:numPr>
          <w:ilvl w:val="0"/>
          <w:numId w:val="96"/>
        </w:numPr>
        <w:rPr>
          <w:bCs/>
        </w:rPr>
      </w:pPr>
      <w:r w:rsidRPr="00D338C8">
        <w:rPr>
          <w:bCs/>
        </w:rPr>
        <w:t>Provided internal evening help desk support</w:t>
      </w:r>
    </w:p>
    <w:p w14:paraId="6228330A" w14:textId="23D6A772" w:rsidR="00D338C8" w:rsidRPr="00D338C8" w:rsidRDefault="00D338C8" w:rsidP="00D338C8">
      <w:pPr>
        <w:pStyle w:val="NoSpacing"/>
        <w:numPr>
          <w:ilvl w:val="0"/>
          <w:numId w:val="96"/>
        </w:numPr>
        <w:rPr>
          <w:bCs/>
        </w:rPr>
      </w:pPr>
      <w:r w:rsidRPr="00D338C8">
        <w:rPr>
          <w:bCs/>
        </w:rPr>
        <w:t>Created images of desktop and laptop systems for implementation</w:t>
      </w:r>
    </w:p>
    <w:p w14:paraId="5CDC3277" w14:textId="60B53C49" w:rsidR="00D338C8" w:rsidRPr="00D338C8" w:rsidRDefault="00D338C8" w:rsidP="00D338C8">
      <w:pPr>
        <w:pStyle w:val="NoSpacing"/>
        <w:numPr>
          <w:ilvl w:val="0"/>
          <w:numId w:val="96"/>
        </w:numPr>
        <w:rPr>
          <w:bCs/>
        </w:rPr>
      </w:pPr>
      <w:r w:rsidRPr="00D338C8">
        <w:rPr>
          <w:bCs/>
        </w:rPr>
        <w:t>Coordinated personal computer setups and organized departmental moves</w:t>
      </w:r>
    </w:p>
    <w:p w14:paraId="4B1BF7CA" w14:textId="221702A4" w:rsidR="00D338C8" w:rsidRPr="00D338C8" w:rsidRDefault="00D338C8" w:rsidP="00D338C8">
      <w:pPr>
        <w:pStyle w:val="NoSpacing"/>
        <w:numPr>
          <w:ilvl w:val="0"/>
          <w:numId w:val="96"/>
        </w:numPr>
        <w:rPr>
          <w:bCs/>
        </w:rPr>
      </w:pPr>
      <w:r w:rsidRPr="00D338C8">
        <w:rPr>
          <w:bCs/>
        </w:rPr>
        <w:t>Provided network, personal computer, printer, and fax servers support</w:t>
      </w:r>
    </w:p>
    <w:p w14:paraId="0AFDD2CF" w14:textId="77777777" w:rsidR="00D338C8" w:rsidRPr="00D338C8" w:rsidRDefault="00D338C8" w:rsidP="00D338C8">
      <w:pPr>
        <w:pStyle w:val="NoSpacing"/>
        <w:numPr>
          <w:ilvl w:val="0"/>
          <w:numId w:val="96"/>
        </w:numPr>
        <w:rPr>
          <w:bCs/>
        </w:rPr>
      </w:pPr>
      <w:r w:rsidRPr="00D338C8">
        <w:rPr>
          <w:bCs/>
        </w:rPr>
        <w:t>Assisted with personal computer, Server and Network support</w:t>
      </w:r>
    </w:p>
    <w:p w14:paraId="76B53330" w14:textId="298D0574" w:rsidR="00D338C8" w:rsidRPr="00D338C8" w:rsidRDefault="00D338C8" w:rsidP="00D338C8">
      <w:pPr>
        <w:pStyle w:val="NoSpacing"/>
        <w:numPr>
          <w:ilvl w:val="0"/>
          <w:numId w:val="96"/>
        </w:numPr>
        <w:rPr>
          <w:bCs/>
        </w:rPr>
      </w:pPr>
      <w:r w:rsidRPr="00D338C8">
        <w:rPr>
          <w:bCs/>
        </w:rPr>
        <w:t>Troubleshooting personal computer and server anomalies</w:t>
      </w:r>
    </w:p>
    <w:p w14:paraId="74C4EA54" w14:textId="77777777" w:rsidR="00D338C8" w:rsidRDefault="00D338C8" w:rsidP="00A84564">
      <w:pPr>
        <w:pStyle w:val="NoSpacing"/>
        <w:rPr>
          <w:b/>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2BDAB811" w14:textId="057774A3" w:rsidR="003D7674" w:rsidRDefault="00D338C8" w:rsidP="00D338C8">
      <w:pPr>
        <w:pStyle w:val="NoSpacing"/>
        <w:numPr>
          <w:ilvl w:val="0"/>
          <w:numId w:val="61"/>
        </w:numPr>
      </w:pPr>
      <w:r w:rsidRPr="00D338C8">
        <w:t>Washtenaw Community College - Computer Systems Technology Certificate, Information Technology</w:t>
      </w:r>
      <w:r>
        <w:t xml:space="preserve"> – 1999</w:t>
      </w:r>
    </w:p>
    <w:p w14:paraId="2AC386A0" w14:textId="16141C1E" w:rsidR="00D338C8" w:rsidRDefault="00D338C8" w:rsidP="00D338C8">
      <w:pPr>
        <w:pStyle w:val="NoSpacing"/>
        <w:numPr>
          <w:ilvl w:val="0"/>
          <w:numId w:val="61"/>
        </w:numPr>
      </w:pPr>
      <w:r>
        <w:t>ISC2: Certified in Cyber Security (CC), 2023</w:t>
      </w:r>
    </w:p>
    <w:p w14:paraId="2A1063EB" w14:textId="77777777" w:rsidR="00D338C8" w:rsidRDefault="00D338C8" w:rsidP="00D338C8">
      <w:pPr>
        <w:pStyle w:val="NoSpacing"/>
        <w:numPr>
          <w:ilvl w:val="0"/>
          <w:numId w:val="61"/>
        </w:numPr>
      </w:pPr>
      <w:r>
        <w:t>Coursera: Google Cybersecurity Professional Certificate, 2023</w:t>
      </w:r>
    </w:p>
    <w:p w14:paraId="51D60643" w14:textId="77777777" w:rsidR="00D338C8" w:rsidRDefault="00D338C8" w:rsidP="00D338C8">
      <w:pPr>
        <w:pStyle w:val="NoSpacing"/>
        <w:numPr>
          <w:ilvl w:val="0"/>
          <w:numId w:val="61"/>
        </w:numPr>
      </w:pPr>
      <w:r>
        <w:t>Security Blue Team: Introduction to OSINT</w:t>
      </w:r>
    </w:p>
    <w:p w14:paraId="7885C287" w14:textId="1ABB14A7" w:rsidR="00D338C8" w:rsidRDefault="00D338C8" w:rsidP="00D338C8">
      <w:pPr>
        <w:pStyle w:val="NoSpacing"/>
        <w:numPr>
          <w:ilvl w:val="0"/>
          <w:numId w:val="61"/>
        </w:numPr>
      </w:pPr>
      <w:r>
        <w:t>AttackIQ: Intermediate MITRE ATT&amp;CK, 2023</w:t>
      </w:r>
    </w:p>
    <w:p w14:paraId="241A649E" w14:textId="2B083CF8" w:rsidR="00D338C8" w:rsidRDefault="00D338C8" w:rsidP="00D338C8">
      <w:pPr>
        <w:pStyle w:val="NoSpacing"/>
        <w:numPr>
          <w:ilvl w:val="0"/>
          <w:numId w:val="61"/>
        </w:numPr>
      </w:pPr>
      <w:r w:rsidRPr="00D338C8">
        <w:t>CompTIA Pentest+</w:t>
      </w:r>
    </w:p>
    <w:p w14:paraId="079717C5" w14:textId="241ECD73" w:rsidR="00D338C8" w:rsidRDefault="00D338C8" w:rsidP="00D338C8">
      <w:pPr>
        <w:pStyle w:val="NoSpacing"/>
        <w:numPr>
          <w:ilvl w:val="0"/>
          <w:numId w:val="61"/>
        </w:numPr>
      </w:pPr>
      <w:r w:rsidRPr="00D338C8">
        <w:t>SOC Analyst Level 1 Career Path: Cybersecurity, Cybrary</w:t>
      </w:r>
    </w:p>
    <w:p w14:paraId="76092AFB" w14:textId="4547781D" w:rsidR="00D338C8" w:rsidRDefault="00D338C8" w:rsidP="00D338C8">
      <w:pPr>
        <w:pStyle w:val="NoSpacing"/>
        <w:numPr>
          <w:ilvl w:val="0"/>
          <w:numId w:val="61"/>
        </w:numPr>
      </w:pPr>
      <w:r w:rsidRPr="00D338C8">
        <w:t>CompTIA Security</w:t>
      </w:r>
    </w:p>
    <w:p w14:paraId="6E826773" w14:textId="42A7F12B" w:rsidR="00D338C8" w:rsidRPr="00D338C8" w:rsidRDefault="00D338C8" w:rsidP="00D338C8">
      <w:pPr>
        <w:pStyle w:val="ListParagraph"/>
        <w:numPr>
          <w:ilvl w:val="0"/>
          <w:numId w:val="61"/>
        </w:numPr>
        <w:rPr>
          <w:rFonts w:asciiTheme="minorHAnsi" w:hAnsiTheme="minorHAnsi"/>
        </w:rPr>
      </w:pPr>
      <w:r w:rsidRPr="00D338C8">
        <w:rPr>
          <w:rFonts w:asciiTheme="minorHAnsi" w:hAnsiTheme="minorHAnsi"/>
        </w:rPr>
        <w:t>Various Cybersecurity Awareness and Basics Courses (2023 - 2022)</w:t>
      </w:r>
    </w:p>
    <w:sectPr w:rsidR="00D338C8" w:rsidRPr="00D338C8" w:rsidSect="002B6BC2">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DC3BF" w14:textId="77777777" w:rsidR="002B6BC2" w:rsidRDefault="002B6BC2">
      <w:r>
        <w:separator/>
      </w:r>
    </w:p>
  </w:endnote>
  <w:endnote w:type="continuationSeparator" w:id="0">
    <w:p w14:paraId="15F47EEB" w14:textId="77777777" w:rsidR="002B6BC2" w:rsidRDefault="002B6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4180C" w14:textId="77777777" w:rsidR="002B6BC2" w:rsidRDefault="002B6BC2">
      <w:r>
        <w:separator/>
      </w:r>
    </w:p>
  </w:footnote>
  <w:footnote w:type="continuationSeparator" w:id="0">
    <w:p w14:paraId="02CE0C2B" w14:textId="77777777" w:rsidR="002B6BC2" w:rsidRDefault="002B6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60102309" w:rsidR="00BF14B3" w:rsidRPr="00654952" w:rsidRDefault="00BF14B3" w:rsidP="009D2991">
    <w:pPr>
      <w:pStyle w:val="NoSpacing"/>
    </w:pPr>
    <w:r w:rsidRPr="00654952">
      <w:rPr>
        <w:b/>
        <w:bCs/>
      </w:rPr>
      <w:t>Candidate Location:</w:t>
    </w:r>
    <w:r w:rsidR="00EC3F6D" w:rsidRPr="00654952">
      <w:t xml:space="preserve"> </w:t>
    </w:r>
    <w:r w:rsidR="0095544D" w:rsidRPr="0095544D">
      <w:t>Wayne</w:t>
    </w:r>
    <w:r w:rsidR="00526C25" w:rsidRPr="00526C25">
      <w:t>,</w:t>
    </w:r>
    <w:r w:rsidR="00526C25">
      <w:t xml:space="preserve"> </w:t>
    </w:r>
    <w:r w:rsidR="0095544D">
      <w:t>MI</w:t>
    </w:r>
  </w:p>
  <w:p w14:paraId="2AE93543" w14:textId="6D4716EB" w:rsidR="007255EB" w:rsidRDefault="00BF14B3" w:rsidP="00654952">
    <w:pPr>
      <w:pStyle w:val="NoSpacing"/>
    </w:pPr>
    <w:r w:rsidRPr="00654952">
      <w:rPr>
        <w:b/>
        <w:bCs/>
      </w:rPr>
      <w:t>Candidate E-mail ID:</w:t>
    </w:r>
    <w:r w:rsidRPr="00654952">
      <w:t xml:space="preserve"> </w:t>
    </w:r>
    <w:r w:rsidR="0095544D" w:rsidRPr="0095544D">
      <w:rPr>
        <w:rStyle w:val="Hyperlink"/>
      </w:rPr>
      <w:t>markdjohanson@outlook.com</w:t>
    </w:r>
  </w:p>
  <w:p w14:paraId="639D8B28" w14:textId="2516DF70" w:rsidR="00BF14B3" w:rsidRPr="00C403D6" w:rsidRDefault="00BF14B3" w:rsidP="00654952">
    <w:pPr>
      <w:pStyle w:val="NoSpacing"/>
    </w:pPr>
    <w:r w:rsidRPr="00654952">
      <w:rPr>
        <w:b/>
        <w:bCs/>
      </w:rPr>
      <w:t>Contact Number:</w:t>
    </w:r>
    <w:r w:rsidR="004C7072" w:rsidRPr="00654952">
      <w:t xml:space="preserve"> </w:t>
    </w:r>
    <w:r w:rsidR="0095544D" w:rsidRPr="0095544D">
      <w:t>734</w:t>
    </w:r>
    <w:r w:rsidR="0095544D">
      <w:t>-</w:t>
    </w:r>
    <w:r w:rsidR="0095544D" w:rsidRPr="0095544D">
      <w:t>623-3457</w:t>
    </w:r>
  </w:p>
  <w:p w14:paraId="6360024A" w14:textId="77777777" w:rsidR="00AD5567" w:rsidRDefault="00AD5567" w:rsidP="00AD5567">
    <w:pPr>
      <w:pStyle w:val="Header"/>
      <w:rPr>
        <w:rFonts w:asciiTheme="minorHAnsi" w:hAnsiTheme="minorHAnsi" w:cstheme="minorHAnsi"/>
        <w:b/>
        <w:sz w:val="10"/>
        <w:szCs w:val="28"/>
      </w:rPr>
    </w:pPr>
  </w:p>
  <w:p w14:paraId="6CAA0C10" w14:textId="0BD9FE5E" w:rsidR="009F569E" w:rsidRDefault="0095544D" w:rsidP="005C26B1">
    <w:pPr>
      <w:pStyle w:val="Header"/>
      <w:jc w:val="center"/>
      <w:rPr>
        <w:rFonts w:asciiTheme="minorHAnsi" w:hAnsiTheme="minorHAnsi" w:cstheme="minorHAnsi"/>
        <w:b/>
        <w:sz w:val="28"/>
        <w:szCs w:val="28"/>
      </w:rPr>
    </w:pPr>
    <w:r w:rsidRPr="0095544D">
      <w:rPr>
        <w:rFonts w:asciiTheme="minorHAnsi" w:hAnsiTheme="minorHAnsi" w:cstheme="minorHAnsi"/>
        <w:b/>
        <w:sz w:val="28"/>
        <w:szCs w:val="28"/>
      </w:rPr>
      <w:t>Mark Johanson</w:t>
    </w:r>
  </w:p>
  <w:p w14:paraId="23F2F05D" w14:textId="598F61DC"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1FD39ED"/>
    <w:multiLevelType w:val="hybridMultilevel"/>
    <w:tmpl w:val="D462755C"/>
    <w:lvl w:ilvl="0" w:tplc="D4CE7EF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37C4231"/>
    <w:multiLevelType w:val="hybridMultilevel"/>
    <w:tmpl w:val="0CC8A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9"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A786F43"/>
    <w:multiLevelType w:val="hybridMultilevel"/>
    <w:tmpl w:val="35322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E7452ED"/>
    <w:multiLevelType w:val="hybridMultilevel"/>
    <w:tmpl w:val="3E300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5"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9"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0"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1"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AA26D32"/>
    <w:multiLevelType w:val="hybridMultilevel"/>
    <w:tmpl w:val="C214E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9"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5"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6"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78"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9"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0"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1"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4"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0"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93"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0" w15:restartNumberingAfterBreak="0">
    <w:nsid w:val="7DD2432C"/>
    <w:multiLevelType w:val="hybridMultilevel"/>
    <w:tmpl w:val="88906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83"/>
  </w:num>
  <w:num w:numId="3" w16cid:durableId="1117945646">
    <w:abstractNumId w:val="88"/>
  </w:num>
  <w:num w:numId="4" w16cid:durableId="2062316411">
    <w:abstractNumId w:val="74"/>
  </w:num>
  <w:num w:numId="5" w16cid:durableId="68505365">
    <w:abstractNumId w:val="58"/>
  </w:num>
  <w:num w:numId="6" w16cid:durableId="2001426144">
    <w:abstractNumId w:val="23"/>
  </w:num>
  <w:num w:numId="7" w16cid:durableId="546378377">
    <w:abstractNumId w:val="89"/>
  </w:num>
  <w:num w:numId="8" w16cid:durableId="1243685690">
    <w:abstractNumId w:val="99"/>
  </w:num>
  <w:num w:numId="9" w16cid:durableId="2015448539">
    <w:abstractNumId w:val="47"/>
  </w:num>
  <w:num w:numId="10" w16cid:durableId="429476242">
    <w:abstractNumId w:val="94"/>
  </w:num>
  <w:num w:numId="11" w16cid:durableId="1523056857">
    <w:abstractNumId w:val="77"/>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96"/>
  </w:num>
  <w:num w:numId="14" w16cid:durableId="621612668">
    <w:abstractNumId w:val="60"/>
  </w:num>
  <w:num w:numId="15" w16cid:durableId="392699823">
    <w:abstractNumId w:val="92"/>
  </w:num>
  <w:num w:numId="16" w16cid:durableId="1117481876">
    <w:abstractNumId w:val="78"/>
  </w:num>
  <w:num w:numId="17" w16cid:durableId="698705688">
    <w:abstractNumId w:val="32"/>
  </w:num>
  <w:num w:numId="18" w16cid:durableId="1157844738">
    <w:abstractNumId w:val="30"/>
  </w:num>
  <w:num w:numId="19" w16cid:durableId="998118792">
    <w:abstractNumId w:val="75"/>
  </w:num>
  <w:num w:numId="20" w16cid:durableId="1164978654">
    <w:abstractNumId w:val="42"/>
  </w:num>
  <w:num w:numId="21" w16cid:durableId="1683127025">
    <w:abstractNumId w:val="59"/>
  </w:num>
  <w:num w:numId="22" w16cid:durableId="1708144619">
    <w:abstractNumId w:val="28"/>
  </w:num>
  <w:num w:numId="23" w16cid:durableId="1129859671">
    <w:abstractNumId w:val="36"/>
  </w:num>
  <w:num w:numId="24" w16cid:durableId="1433941263">
    <w:abstractNumId w:val="14"/>
  </w:num>
  <w:num w:numId="25" w16cid:durableId="204409450">
    <w:abstractNumId w:val="17"/>
  </w:num>
  <w:num w:numId="26" w16cid:durableId="1410617977">
    <w:abstractNumId w:val="80"/>
  </w:num>
  <w:num w:numId="27" w16cid:durableId="806120827">
    <w:abstractNumId w:val="54"/>
  </w:num>
  <w:num w:numId="28" w16cid:durableId="11343379">
    <w:abstractNumId w:val="25"/>
  </w:num>
  <w:num w:numId="29" w16cid:durableId="259459309">
    <w:abstractNumId w:val="34"/>
  </w:num>
  <w:num w:numId="30" w16cid:durableId="1069310387">
    <w:abstractNumId w:val="68"/>
  </w:num>
  <w:num w:numId="31" w16cid:durableId="539707014">
    <w:abstractNumId w:val="51"/>
  </w:num>
  <w:num w:numId="32" w16cid:durableId="986932923">
    <w:abstractNumId w:val="13"/>
  </w:num>
  <w:num w:numId="33" w16cid:durableId="1878928156">
    <w:abstractNumId w:val="37"/>
  </w:num>
  <w:num w:numId="34" w16cid:durableId="2059159648">
    <w:abstractNumId w:val="46"/>
  </w:num>
  <w:num w:numId="35" w16cid:durableId="181894017">
    <w:abstractNumId w:val="79"/>
  </w:num>
  <w:num w:numId="36" w16cid:durableId="703216278">
    <w:abstractNumId w:val="33"/>
  </w:num>
  <w:num w:numId="37" w16cid:durableId="2042971358">
    <w:abstractNumId w:val="84"/>
  </w:num>
  <w:num w:numId="38" w16cid:durableId="1280261300">
    <w:abstractNumId w:val="50"/>
  </w:num>
  <w:num w:numId="39" w16cid:durableId="1572960732">
    <w:abstractNumId w:val="65"/>
  </w:num>
  <w:num w:numId="40" w16cid:durableId="529994204">
    <w:abstractNumId w:val="40"/>
  </w:num>
  <w:num w:numId="41" w16cid:durableId="690183929">
    <w:abstractNumId w:val="87"/>
  </w:num>
  <w:num w:numId="42" w16cid:durableId="384254278">
    <w:abstractNumId w:val="81"/>
  </w:num>
  <w:num w:numId="43" w16cid:durableId="1149326237">
    <w:abstractNumId w:val="39"/>
  </w:num>
  <w:num w:numId="44" w16cid:durableId="852459055">
    <w:abstractNumId w:val="29"/>
  </w:num>
  <w:num w:numId="45" w16cid:durableId="2092240963">
    <w:abstractNumId w:val="16"/>
  </w:num>
  <w:num w:numId="46" w16cid:durableId="2105832980">
    <w:abstractNumId w:val="24"/>
  </w:num>
  <w:num w:numId="47" w16cid:durableId="752512973">
    <w:abstractNumId w:val="101"/>
  </w:num>
  <w:num w:numId="48" w16cid:durableId="1142499844">
    <w:abstractNumId w:val="70"/>
  </w:num>
  <w:num w:numId="49" w16cid:durableId="478158183">
    <w:abstractNumId w:val="71"/>
  </w:num>
  <w:num w:numId="50" w16cid:durableId="1341589240">
    <w:abstractNumId w:val="53"/>
  </w:num>
  <w:num w:numId="51" w16cid:durableId="1296254341">
    <w:abstractNumId w:val="90"/>
  </w:num>
  <w:num w:numId="52" w16cid:durableId="695886212">
    <w:abstractNumId w:val="11"/>
  </w:num>
  <w:num w:numId="53" w16cid:durableId="415519533">
    <w:abstractNumId w:val="26"/>
  </w:num>
  <w:num w:numId="54" w16cid:durableId="565721421">
    <w:abstractNumId w:val="52"/>
  </w:num>
  <w:num w:numId="55" w16cid:durableId="667943108">
    <w:abstractNumId w:val="63"/>
  </w:num>
  <w:num w:numId="56" w16cid:durableId="550112358">
    <w:abstractNumId w:val="31"/>
  </w:num>
  <w:num w:numId="57" w16cid:durableId="77605260">
    <w:abstractNumId w:val="66"/>
  </w:num>
  <w:num w:numId="58" w16cid:durableId="1813669205">
    <w:abstractNumId w:val="93"/>
  </w:num>
  <w:num w:numId="59" w16cid:durableId="2126382808">
    <w:abstractNumId w:val="57"/>
  </w:num>
  <w:num w:numId="60" w16cid:durableId="1883863706">
    <w:abstractNumId w:val="73"/>
  </w:num>
  <w:num w:numId="61" w16cid:durableId="427652460">
    <w:abstractNumId w:val="62"/>
  </w:num>
  <w:num w:numId="62" w16cid:durableId="459878198">
    <w:abstractNumId w:val="82"/>
  </w:num>
  <w:num w:numId="63" w16cid:durableId="1441880191">
    <w:abstractNumId w:val="56"/>
  </w:num>
  <w:num w:numId="64" w16cid:durableId="2045710620">
    <w:abstractNumId w:val="102"/>
  </w:num>
  <w:num w:numId="65" w16cid:durableId="1351447887">
    <w:abstractNumId w:val="22"/>
  </w:num>
  <w:num w:numId="66" w16cid:durableId="240603096">
    <w:abstractNumId w:val="76"/>
  </w:num>
  <w:num w:numId="67" w16cid:durableId="2136825959">
    <w:abstractNumId w:val="12"/>
  </w:num>
  <w:num w:numId="68" w16cid:durableId="954825101">
    <w:abstractNumId w:val="91"/>
  </w:num>
  <w:num w:numId="69" w16cid:durableId="1516846731">
    <w:abstractNumId w:val="15"/>
  </w:num>
  <w:num w:numId="70" w16cid:durableId="1568491598">
    <w:abstractNumId w:val="18"/>
  </w:num>
  <w:num w:numId="71" w16cid:durableId="1507406754">
    <w:abstractNumId w:val="27"/>
  </w:num>
  <w:num w:numId="72" w16cid:durableId="1163812142">
    <w:abstractNumId w:val="97"/>
  </w:num>
  <w:num w:numId="73" w16cid:durableId="1335377854">
    <w:abstractNumId w:val="20"/>
  </w:num>
  <w:num w:numId="74" w16cid:durableId="1533105148">
    <w:abstractNumId w:val="49"/>
  </w:num>
  <w:num w:numId="75" w16cid:durableId="1187863028">
    <w:abstractNumId w:val="45"/>
  </w:num>
  <w:num w:numId="76" w16cid:durableId="1853759272">
    <w:abstractNumId w:val="10"/>
  </w:num>
  <w:num w:numId="77" w16cid:durableId="1826969034">
    <w:abstractNumId w:val="98"/>
  </w:num>
  <w:num w:numId="78" w16cid:durableId="929847389">
    <w:abstractNumId w:val="55"/>
  </w:num>
  <w:num w:numId="79" w16cid:durableId="2101169821">
    <w:abstractNumId w:val="35"/>
  </w:num>
  <w:num w:numId="80" w16cid:durableId="1875649266">
    <w:abstractNumId w:val="48"/>
  </w:num>
  <w:num w:numId="81" w16cid:durableId="307828130">
    <w:abstractNumId w:val="43"/>
  </w:num>
  <w:num w:numId="82" w16cid:durableId="392125281">
    <w:abstractNumId w:val="95"/>
  </w:num>
  <w:num w:numId="83" w16cid:durableId="1914657276">
    <w:abstractNumId w:val="69"/>
  </w:num>
  <w:num w:numId="84" w16cid:durableId="54937907">
    <w:abstractNumId w:val="67"/>
  </w:num>
  <w:num w:numId="85" w16cid:durableId="1946691959">
    <w:abstractNumId w:val="85"/>
  </w:num>
  <w:num w:numId="86" w16cid:durableId="480080587">
    <w:abstractNumId w:val="61"/>
  </w:num>
  <w:num w:numId="87" w16cid:durableId="764501111">
    <w:abstractNumId w:val="9"/>
  </w:num>
  <w:num w:numId="88" w16cid:durableId="2043675578">
    <w:abstractNumId w:val="38"/>
  </w:num>
  <w:num w:numId="89" w16cid:durableId="1623227902">
    <w:abstractNumId w:val="72"/>
  </w:num>
  <w:num w:numId="90" w16cid:durableId="1780760636">
    <w:abstractNumId w:val="86"/>
  </w:num>
  <w:num w:numId="91" w16cid:durableId="1819104365">
    <w:abstractNumId w:val="44"/>
  </w:num>
  <w:num w:numId="92" w16cid:durableId="995764617">
    <w:abstractNumId w:val="41"/>
  </w:num>
  <w:num w:numId="93" w16cid:durableId="2002461530">
    <w:abstractNumId w:val="19"/>
  </w:num>
  <w:num w:numId="94" w16cid:durableId="2077780265">
    <w:abstractNumId w:val="21"/>
  </w:num>
  <w:num w:numId="95" w16cid:durableId="1741170975">
    <w:abstractNumId w:val="64"/>
  </w:num>
  <w:num w:numId="96" w16cid:durableId="396709175">
    <w:abstractNumId w:val="10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B6BC2"/>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3855"/>
    <w:rsid w:val="004A520C"/>
    <w:rsid w:val="004A6F87"/>
    <w:rsid w:val="004B066E"/>
    <w:rsid w:val="004B47F2"/>
    <w:rsid w:val="004B4A32"/>
    <w:rsid w:val="004C24AD"/>
    <w:rsid w:val="004C2E59"/>
    <w:rsid w:val="004C5AB1"/>
    <w:rsid w:val="004C6508"/>
    <w:rsid w:val="004C7072"/>
    <w:rsid w:val="004D224E"/>
    <w:rsid w:val="004E176A"/>
    <w:rsid w:val="004E1AE9"/>
    <w:rsid w:val="004E33D7"/>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B07F7"/>
    <w:rsid w:val="005B5025"/>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0336A"/>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1056"/>
    <w:rsid w:val="00674873"/>
    <w:rsid w:val="006748FE"/>
    <w:rsid w:val="0067669C"/>
    <w:rsid w:val="006829A1"/>
    <w:rsid w:val="00691BFB"/>
    <w:rsid w:val="00692031"/>
    <w:rsid w:val="00693628"/>
    <w:rsid w:val="006A1629"/>
    <w:rsid w:val="006A4E16"/>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1EEF"/>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40639"/>
    <w:rsid w:val="00940967"/>
    <w:rsid w:val="00951554"/>
    <w:rsid w:val="00952675"/>
    <w:rsid w:val="0095544D"/>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338C8"/>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B1A6A"/>
    <w:rsid w:val="00DC55BF"/>
    <w:rsid w:val="00DC613F"/>
    <w:rsid w:val="00DC6BC4"/>
    <w:rsid w:val="00DD03F8"/>
    <w:rsid w:val="00DD0B68"/>
    <w:rsid w:val="00DD34D8"/>
    <w:rsid w:val="00DD3E00"/>
    <w:rsid w:val="00DF181C"/>
    <w:rsid w:val="00DF5EE6"/>
    <w:rsid w:val="00DF7E00"/>
    <w:rsid w:val="00E04545"/>
    <w:rsid w:val="00E04EA7"/>
    <w:rsid w:val="00E0758D"/>
    <w:rsid w:val="00E1356F"/>
    <w:rsid w:val="00E21629"/>
    <w:rsid w:val="00E22993"/>
    <w:rsid w:val="00E27669"/>
    <w:rsid w:val="00E27B93"/>
    <w:rsid w:val="00E31A59"/>
    <w:rsid w:val="00E32049"/>
    <w:rsid w:val="00E32E65"/>
    <w:rsid w:val="00E34C13"/>
    <w:rsid w:val="00E35082"/>
    <w:rsid w:val="00E35805"/>
    <w:rsid w:val="00E40E5F"/>
    <w:rsid w:val="00E4794A"/>
    <w:rsid w:val="00E47F99"/>
    <w:rsid w:val="00E525A0"/>
    <w:rsid w:val="00E52911"/>
    <w:rsid w:val="00E53036"/>
    <w:rsid w:val="00E536F5"/>
    <w:rsid w:val="00E574BB"/>
    <w:rsid w:val="00E60E59"/>
    <w:rsid w:val="00E62641"/>
    <w:rsid w:val="00E62ADB"/>
    <w:rsid w:val="00E63709"/>
    <w:rsid w:val="00E653B8"/>
    <w:rsid w:val="00E65CCF"/>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527D"/>
    <w:rsid w:val="00F76204"/>
    <w:rsid w:val="00F86972"/>
    <w:rsid w:val="00F87ACF"/>
    <w:rsid w:val="00F87D39"/>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2024-01-17T20:50:00Z</dcterms:created>
  <dcterms:modified xsi:type="dcterms:W3CDTF">2024-01-18T16:01:00Z</dcterms:modified>
</cp:coreProperties>
</file>