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792B96" w:rsidRDefault="00532972" w:rsidP="00035ECD">
      <w:pPr>
        <w:pStyle w:val="NoSpacing"/>
        <w:rPr>
          <w:sz w:val="16"/>
          <w:szCs w:val="16"/>
        </w:rPr>
      </w:pPr>
    </w:p>
    <w:p w14:paraId="1755A4C4" w14:textId="77777777" w:rsidR="00792B96" w:rsidRPr="00792B96" w:rsidRDefault="00792B96" w:rsidP="00792B96">
      <w:pPr>
        <w:pStyle w:val="NoSpacing"/>
        <w:numPr>
          <w:ilvl w:val="0"/>
          <w:numId w:val="39"/>
        </w:numPr>
      </w:pPr>
      <w:bookmarkStart w:id="0" w:name="_Hlk147853678"/>
      <w:r w:rsidRPr="00792B96">
        <w:t>Results-oriented Sales &amp; HR Operations professional with a proven track record of over 9 years, demonstrating exceptional expertise in orchestrating the entire recruitment lifecycle. Recognized as the foremost point of contact for prospective employees, adeptly establishing rapport and fostering positive candidate experiences. Pioneering innovative hiring procedures, continuously elevating the recruitment process to achieve optimal outcomes. A persuasive communicator, equipped with a vast understanding of diverse recruiting methodologies, facilitating seamless collaboration within teams. Exemplary time management process ensures efficient operations, consistently meeting deadlines and surpassing expectations.</w:t>
      </w:r>
      <w:bookmarkEnd w:id="0"/>
      <w:r w:rsidRPr="00792B96">
        <w:t xml:space="preserve"> </w:t>
      </w:r>
    </w:p>
    <w:p w14:paraId="71113983" w14:textId="77777777" w:rsidR="003D1332" w:rsidRPr="00792B96" w:rsidRDefault="003D1332" w:rsidP="001D1725">
      <w:pPr>
        <w:pStyle w:val="NoSpacing"/>
        <w:rPr>
          <w:sz w:val="18"/>
          <w:szCs w:val="18"/>
        </w:rPr>
      </w:pPr>
    </w:p>
    <w:p w14:paraId="39C426A2" w14:textId="7F2FCEE3" w:rsidR="004E5322" w:rsidRPr="001D1725" w:rsidRDefault="00E66AC4" w:rsidP="001D1725">
      <w:pPr>
        <w:pStyle w:val="NoSpacing"/>
        <w:rPr>
          <w:b/>
          <w:bCs/>
          <w:smallCaps/>
        </w:rPr>
      </w:pPr>
      <w:r w:rsidRPr="001D1725">
        <w:rPr>
          <w:b/>
          <w:bCs/>
        </w:rPr>
        <w:t xml:space="preserve">TECHNICAL </w:t>
      </w:r>
      <w:r w:rsidR="00792B96" w:rsidRPr="00792B96">
        <w:rPr>
          <w:b/>
          <w:bCs/>
        </w:rPr>
        <w:t>EXPERTISE</w:t>
      </w:r>
      <w:r w:rsidR="00526C25" w:rsidRPr="001D1725">
        <w:rPr>
          <w:b/>
          <w:bCs/>
        </w:rPr>
        <w:t xml:space="preserve">: </w:t>
      </w:r>
    </w:p>
    <w:p w14:paraId="2DAF8B1F" w14:textId="77777777" w:rsidR="001D02FC" w:rsidRPr="00792B96" w:rsidRDefault="001D02FC" w:rsidP="001D1725">
      <w:pPr>
        <w:pStyle w:val="NoSpacing"/>
        <w:rPr>
          <w:sz w:val="16"/>
          <w:szCs w:val="16"/>
        </w:rPr>
      </w:pPr>
    </w:p>
    <w:p w14:paraId="64035014" w14:textId="6E240C18" w:rsidR="00792B96" w:rsidRPr="001D1725" w:rsidRDefault="00792B96" w:rsidP="00792B96">
      <w:pPr>
        <w:pStyle w:val="NoSpacing"/>
        <w:numPr>
          <w:ilvl w:val="0"/>
          <w:numId w:val="38"/>
        </w:numPr>
      </w:pPr>
      <w:r w:rsidRPr="00792B96">
        <w:t>Microsoft Office Office365, Word, Excel, PowerPoint, SharePoint, Power BI, Workday HCM.</w:t>
      </w:r>
    </w:p>
    <w:p w14:paraId="30A52514" w14:textId="77777777" w:rsidR="001D1725" w:rsidRPr="001D1725" w:rsidRDefault="001D1725"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792B96" w:rsidRDefault="00532972" w:rsidP="00035ECD">
      <w:pPr>
        <w:pStyle w:val="NoSpacing"/>
        <w:rPr>
          <w:sz w:val="16"/>
          <w:szCs w:val="16"/>
        </w:rPr>
      </w:pPr>
    </w:p>
    <w:p w14:paraId="43E761EC" w14:textId="2FDA9331" w:rsidR="00792B96" w:rsidRPr="00792B96" w:rsidRDefault="00792B96" w:rsidP="00792B96">
      <w:pPr>
        <w:pStyle w:val="NoSpacing"/>
        <w:rPr>
          <w:b/>
        </w:rPr>
      </w:pPr>
      <w:r w:rsidRPr="00792B96">
        <w:rPr>
          <w:b/>
        </w:rPr>
        <w:t xml:space="preserve">Global HR Partner </w:t>
      </w:r>
    </w:p>
    <w:p w14:paraId="5713C737" w14:textId="728E1BE9" w:rsidR="00792B96" w:rsidRDefault="00792B96" w:rsidP="00792B96">
      <w:pPr>
        <w:pStyle w:val="NoSpacing"/>
        <w:rPr>
          <w:bCs/>
        </w:rPr>
      </w:pPr>
      <w:r w:rsidRPr="00792B96">
        <w:rPr>
          <w:bCs/>
        </w:rPr>
        <w:t>BRISTLECONE</w:t>
      </w:r>
      <w:r w:rsidRPr="00792B96">
        <w:rPr>
          <w:bCs/>
        </w:rPr>
        <w:t xml:space="preserve">, Dallas, TX                                  </w:t>
      </w:r>
      <w:r>
        <w:rPr>
          <w:bCs/>
        </w:rPr>
        <w:t xml:space="preserve">                                                                                  </w:t>
      </w:r>
      <w:r w:rsidRPr="00792B96">
        <w:rPr>
          <w:bCs/>
        </w:rPr>
        <w:t>Mar</w:t>
      </w:r>
      <w:r w:rsidRPr="00792B96">
        <w:rPr>
          <w:bCs/>
        </w:rPr>
        <w:t xml:space="preserve"> </w:t>
      </w:r>
      <w:r w:rsidRPr="00792B96">
        <w:rPr>
          <w:bCs/>
        </w:rPr>
        <w:t>2023 – Sep</w:t>
      </w:r>
      <w:r w:rsidRPr="00792B96">
        <w:rPr>
          <w:bCs/>
        </w:rPr>
        <w:t xml:space="preserve">t </w:t>
      </w:r>
      <w:r w:rsidRPr="00792B96">
        <w:rPr>
          <w:bCs/>
        </w:rPr>
        <w:t>2023</w:t>
      </w:r>
    </w:p>
    <w:p w14:paraId="50D1A624" w14:textId="15DF8D85" w:rsidR="00792B96" w:rsidRPr="00792B96" w:rsidRDefault="00792B96" w:rsidP="00792B96">
      <w:pPr>
        <w:pStyle w:val="NoSpacing"/>
        <w:rPr>
          <w:bCs/>
          <w:sz w:val="10"/>
          <w:szCs w:val="10"/>
        </w:rPr>
      </w:pPr>
    </w:p>
    <w:p w14:paraId="52645439" w14:textId="77777777" w:rsidR="00792B96" w:rsidRPr="00792B96" w:rsidRDefault="00792B96" w:rsidP="00792B96">
      <w:pPr>
        <w:pStyle w:val="NoSpacing"/>
        <w:numPr>
          <w:ilvl w:val="0"/>
          <w:numId w:val="39"/>
        </w:numPr>
      </w:pPr>
      <w:r w:rsidRPr="00792B96">
        <w:t>Spearheaded all facets of human resources operations across domestic and international locations (India, US, and Costa Rica), overseeing the development and implementation of HR policies while managing employee relations in prospective countries.</w:t>
      </w:r>
    </w:p>
    <w:p w14:paraId="6DFFE8B2" w14:textId="77777777" w:rsidR="00792B96" w:rsidRPr="00792B96" w:rsidRDefault="00792B96" w:rsidP="00792B96">
      <w:pPr>
        <w:pStyle w:val="NoSpacing"/>
        <w:numPr>
          <w:ilvl w:val="0"/>
          <w:numId w:val="39"/>
        </w:numPr>
      </w:pPr>
      <w:r w:rsidRPr="00792B96">
        <w:t>Collaborated closely with the recruitment team to ensure the organization attracted and retained top talent, providing support to hiring managers in role definition and job description crafting.</w:t>
      </w:r>
    </w:p>
    <w:p w14:paraId="0D8ED447" w14:textId="77777777" w:rsidR="00792B96" w:rsidRPr="00792B96" w:rsidRDefault="00792B96" w:rsidP="00792B96">
      <w:pPr>
        <w:pStyle w:val="NoSpacing"/>
        <w:numPr>
          <w:ilvl w:val="0"/>
          <w:numId w:val="39"/>
        </w:numPr>
      </w:pPr>
      <w:r w:rsidRPr="00792B96">
        <w:t>Conducted onboarding sessions and orientations for newly hired personnel, ensuring a seamless transition into the company. On average, successfully onboarded 10-15 new FTEs and contractors each month.</w:t>
      </w:r>
    </w:p>
    <w:p w14:paraId="3B725294" w14:textId="77777777" w:rsidR="00792B96" w:rsidRPr="00792B96" w:rsidRDefault="00792B96" w:rsidP="00792B96">
      <w:pPr>
        <w:pStyle w:val="NoSpacing"/>
        <w:numPr>
          <w:ilvl w:val="0"/>
          <w:numId w:val="39"/>
        </w:numPr>
      </w:pPr>
      <w:r w:rsidRPr="00792B96">
        <w:t>Collaborated with the People Analytics team to perform thorough HR metrics and data analysis, leveraging Power BI to pinpoint prevailing workforce trends and provide actionable recommendations for improvement throughout the entire reflection process. Reflection process includes goal setting, calibration, people week and performance review process.</w:t>
      </w:r>
    </w:p>
    <w:p w14:paraId="2BD6C6BE" w14:textId="77777777" w:rsidR="00792B96" w:rsidRPr="00792B96" w:rsidRDefault="00792B96" w:rsidP="00792B96">
      <w:pPr>
        <w:pStyle w:val="NoSpacing"/>
        <w:numPr>
          <w:ilvl w:val="0"/>
          <w:numId w:val="39"/>
        </w:numPr>
      </w:pPr>
      <w:r w:rsidRPr="00792B96">
        <w:t>Conducted comprehensive attrition trend analysis for the past 24 months, segmenting by studio. This analysis encompassed both lagging and leading indicators of attrition, resulting in a notable 15% year-over-year improvement in key business attrition rates.</w:t>
      </w:r>
    </w:p>
    <w:p w14:paraId="69932BBB" w14:textId="77777777" w:rsidR="00792B96" w:rsidRPr="00792B96" w:rsidRDefault="00792B96" w:rsidP="00792B96">
      <w:pPr>
        <w:pStyle w:val="NoSpacing"/>
        <w:numPr>
          <w:ilvl w:val="0"/>
          <w:numId w:val="39"/>
        </w:numPr>
      </w:pPr>
      <w:r w:rsidRPr="00792B96">
        <w:t>Analyzed training data and identified critical areas for improvement, collaborating closely with the Talent Development team to assess training needs for business units and provide individual coaching as necessary.</w:t>
      </w:r>
    </w:p>
    <w:p w14:paraId="4E01946D" w14:textId="77777777" w:rsidR="00792B96" w:rsidRPr="00792B96" w:rsidRDefault="00792B96" w:rsidP="00792B96">
      <w:pPr>
        <w:pStyle w:val="NoSpacing"/>
        <w:numPr>
          <w:ilvl w:val="0"/>
          <w:numId w:val="39"/>
        </w:numPr>
      </w:pPr>
      <w:r w:rsidRPr="00792B96">
        <w:t>Evaluated and supported organizational workforce initiatives, including managing headcount increase requests in partnership with the HR Shared Services team.</w:t>
      </w:r>
    </w:p>
    <w:p w14:paraId="2DA7FE3A" w14:textId="77777777" w:rsidR="00792B96" w:rsidRPr="00792B96" w:rsidRDefault="00792B96" w:rsidP="00792B96">
      <w:pPr>
        <w:pStyle w:val="NoSpacing"/>
        <w:numPr>
          <w:ilvl w:val="0"/>
          <w:numId w:val="39"/>
        </w:numPr>
      </w:pPr>
      <w:r w:rsidRPr="00792B96">
        <w:t>Facilitated coordination of employment offers with applicants, overseeing pre-employment processes such as drug screens and background checks.</w:t>
      </w:r>
    </w:p>
    <w:p w14:paraId="4BB6640D" w14:textId="77777777" w:rsidR="00792B96" w:rsidRPr="00792B96" w:rsidRDefault="00792B96" w:rsidP="00792B96">
      <w:pPr>
        <w:pStyle w:val="NoSpacing"/>
        <w:numPr>
          <w:ilvl w:val="0"/>
          <w:numId w:val="39"/>
        </w:numPr>
      </w:pPr>
      <w:r w:rsidRPr="00792B96">
        <w:t>Worked in tandem with the Culture Monkey team on employee engagement surveys, including Employee Life Cycle Survey, Location Survey, and MCARES Survey, resulting in a significant 20% subsequent improvement in employee satisfaction scores.</w:t>
      </w:r>
    </w:p>
    <w:p w14:paraId="2F29362E" w14:textId="3A475BDE" w:rsidR="00792B96" w:rsidRDefault="00792B96" w:rsidP="00792B96">
      <w:pPr>
        <w:pStyle w:val="NoSpacing"/>
        <w:numPr>
          <w:ilvl w:val="0"/>
          <w:numId w:val="39"/>
        </w:numPr>
      </w:pPr>
      <w:r w:rsidRPr="00792B96">
        <w:t>Pioneered and successfully executed one-on-one dialogue initiatives tailored specifically for contract employees, leading to a noteworthy increase in employee retention rates.</w:t>
      </w:r>
    </w:p>
    <w:p w14:paraId="5E9C1B0E" w14:textId="7B28B7D7" w:rsidR="00792B96" w:rsidRDefault="00792B96" w:rsidP="00792B96">
      <w:pPr>
        <w:pStyle w:val="NoSpacing"/>
      </w:pPr>
    </w:p>
    <w:p w14:paraId="6421AA3D" w14:textId="6A835F8A" w:rsidR="00792B96" w:rsidRDefault="00792B96" w:rsidP="00792B96">
      <w:pPr>
        <w:pStyle w:val="NoSpacing"/>
      </w:pPr>
    </w:p>
    <w:p w14:paraId="4CF50FB1" w14:textId="77777777" w:rsidR="00792B96" w:rsidRDefault="00792B96" w:rsidP="00792B96">
      <w:pPr>
        <w:pStyle w:val="NoSpacing"/>
      </w:pPr>
    </w:p>
    <w:p w14:paraId="55A2CBEA" w14:textId="4E184902" w:rsidR="00792B96" w:rsidRPr="00792B96" w:rsidRDefault="00792B96" w:rsidP="00792B96">
      <w:pPr>
        <w:pStyle w:val="NoSpacing"/>
        <w:rPr>
          <w:b/>
        </w:rPr>
      </w:pPr>
      <w:r w:rsidRPr="00792B96">
        <w:rPr>
          <w:b/>
        </w:rPr>
        <w:lastRenderedPageBreak/>
        <w:t>Freelancer</w:t>
      </w:r>
    </w:p>
    <w:p w14:paraId="14B5BD67" w14:textId="5FA1C11A" w:rsidR="00792B96" w:rsidRDefault="00792B96" w:rsidP="00792B96">
      <w:pPr>
        <w:pStyle w:val="NoSpacing"/>
        <w:rPr>
          <w:bCs/>
        </w:rPr>
      </w:pPr>
      <w:r w:rsidRPr="00792B96">
        <w:rPr>
          <w:bCs/>
        </w:rPr>
        <w:t>Independent Recruitment</w:t>
      </w:r>
      <w:r w:rsidRPr="00792B96">
        <w:rPr>
          <w:bCs/>
        </w:rPr>
        <w:t xml:space="preserve">, Plano, TX                                                </w:t>
      </w:r>
      <w:r>
        <w:rPr>
          <w:bCs/>
        </w:rPr>
        <w:t xml:space="preserve">                                                 </w:t>
      </w:r>
      <w:r w:rsidRPr="00792B96">
        <w:rPr>
          <w:bCs/>
        </w:rPr>
        <w:t>Mar 2017 - Apr 2022</w:t>
      </w:r>
    </w:p>
    <w:p w14:paraId="5B79E5CD" w14:textId="6E71BDC4" w:rsidR="00792B96" w:rsidRPr="00792B96" w:rsidRDefault="00792B96" w:rsidP="00792B96">
      <w:pPr>
        <w:pStyle w:val="NoSpacing"/>
        <w:rPr>
          <w:bCs/>
          <w:sz w:val="16"/>
          <w:szCs w:val="16"/>
        </w:rPr>
      </w:pPr>
    </w:p>
    <w:p w14:paraId="6E831CA7" w14:textId="77777777" w:rsidR="00792B96" w:rsidRPr="00792B96" w:rsidRDefault="00792B96" w:rsidP="00792B96">
      <w:pPr>
        <w:pStyle w:val="NoSpacing"/>
        <w:numPr>
          <w:ilvl w:val="0"/>
          <w:numId w:val="39"/>
        </w:numPr>
      </w:pPr>
      <w:r w:rsidRPr="00792B96">
        <w:t>Comprehensive grasp of client requirements, encompassing job description, qualifications, experience, and cultural alignment.</w:t>
      </w:r>
    </w:p>
    <w:p w14:paraId="36EF1606" w14:textId="77777777" w:rsidR="00792B96" w:rsidRPr="00792B96" w:rsidRDefault="00792B96" w:rsidP="00792B96">
      <w:pPr>
        <w:pStyle w:val="NoSpacing"/>
        <w:numPr>
          <w:ilvl w:val="0"/>
          <w:numId w:val="39"/>
        </w:numPr>
      </w:pPr>
      <w:r w:rsidRPr="00792B96">
        <w:t>Employing diverse methods, including online searches, referrals, and networking, to research potential candidates.</w:t>
      </w:r>
    </w:p>
    <w:p w14:paraId="0D2CB8A1" w14:textId="77777777" w:rsidR="00792B96" w:rsidRPr="00792B96" w:rsidRDefault="00792B96" w:rsidP="00792B96">
      <w:pPr>
        <w:pStyle w:val="NoSpacing"/>
        <w:numPr>
          <w:ilvl w:val="0"/>
          <w:numId w:val="39"/>
        </w:numPr>
      </w:pPr>
      <w:r w:rsidRPr="00792B96">
        <w:t>Maintained a positive and professional relationship with the vendors or contractors and foster trust and collaboration.</w:t>
      </w:r>
    </w:p>
    <w:p w14:paraId="112CA7AD" w14:textId="77777777" w:rsidR="00792B96" w:rsidRPr="00792B96" w:rsidRDefault="00792B96" w:rsidP="00792B96">
      <w:pPr>
        <w:pStyle w:val="NoSpacing"/>
        <w:numPr>
          <w:ilvl w:val="0"/>
          <w:numId w:val="39"/>
        </w:numPr>
      </w:pPr>
      <w:r w:rsidRPr="00792B96">
        <w:t>Supporting candidates with post offer follow ups and coordination with vendor management and MSP.</w:t>
      </w:r>
    </w:p>
    <w:p w14:paraId="79294B18" w14:textId="77777777" w:rsidR="00792B96" w:rsidRPr="00792B96" w:rsidRDefault="00792B96" w:rsidP="00792B96">
      <w:pPr>
        <w:pStyle w:val="NoSpacing"/>
        <w:numPr>
          <w:ilvl w:val="0"/>
          <w:numId w:val="39"/>
        </w:numPr>
      </w:pPr>
      <w:r w:rsidRPr="00792B96">
        <w:t>Managed Full Life Cycle Recruitment.</w:t>
      </w:r>
    </w:p>
    <w:p w14:paraId="4032E136" w14:textId="237C4A19" w:rsidR="00792B96" w:rsidRDefault="00792B96" w:rsidP="00792B96">
      <w:pPr>
        <w:pStyle w:val="NoSpacing"/>
        <w:numPr>
          <w:ilvl w:val="0"/>
          <w:numId w:val="39"/>
        </w:numPr>
      </w:pPr>
      <w:r w:rsidRPr="00792B96">
        <w:t>Initiating contact with potential candidates, whether directly or through a third party, to gauge interest in the position and evaluate their suitability.</w:t>
      </w:r>
    </w:p>
    <w:p w14:paraId="3902E3CF" w14:textId="7A7DED92" w:rsidR="00792B96" w:rsidRPr="00792B96" w:rsidRDefault="00792B96" w:rsidP="00792B96">
      <w:pPr>
        <w:pStyle w:val="NoSpacing"/>
        <w:numPr>
          <w:ilvl w:val="0"/>
          <w:numId w:val="39"/>
        </w:numPr>
      </w:pPr>
      <w:r w:rsidRPr="00792B96">
        <w:t>Proficient in advanced sourcing techniques such as social media recruiting, external job boards, and specialized skills within Security, Telecom, and IT domains</w:t>
      </w:r>
      <w:r>
        <w:t xml:space="preserve"> worked for</w:t>
      </w:r>
      <w:r w:rsidRPr="00792B96">
        <w:t xml:space="preserve"> clients like Thomson Reuters, Infosys, Toyota etc.</w:t>
      </w:r>
    </w:p>
    <w:p w14:paraId="723366FD" w14:textId="19314E9B" w:rsidR="00792B96" w:rsidRPr="00792B96" w:rsidRDefault="00792B96" w:rsidP="00792B96">
      <w:pPr>
        <w:pStyle w:val="NoSpacing"/>
        <w:rPr>
          <w:sz w:val="18"/>
          <w:szCs w:val="18"/>
        </w:rPr>
      </w:pPr>
    </w:p>
    <w:p w14:paraId="13A144C3" w14:textId="14CE9ADA" w:rsidR="00792B96" w:rsidRPr="00792B96" w:rsidRDefault="00792B96" w:rsidP="00792B96">
      <w:pPr>
        <w:pStyle w:val="NoSpacing"/>
        <w:rPr>
          <w:b/>
        </w:rPr>
      </w:pPr>
      <w:r w:rsidRPr="00792B96">
        <w:rPr>
          <w:b/>
        </w:rPr>
        <w:t>Recruitment Partner</w:t>
      </w:r>
    </w:p>
    <w:p w14:paraId="55174E0C" w14:textId="6C922386" w:rsidR="00792B96" w:rsidRDefault="00792B96" w:rsidP="00792B96">
      <w:pPr>
        <w:pStyle w:val="NoSpacing"/>
        <w:rPr>
          <w:bCs/>
        </w:rPr>
      </w:pPr>
      <w:r w:rsidRPr="00792B96">
        <w:rPr>
          <w:bCs/>
        </w:rPr>
        <w:t>Technocraft Solutions</w:t>
      </w:r>
      <w:r w:rsidRPr="00792B96">
        <w:rPr>
          <w:bCs/>
        </w:rPr>
        <w:t xml:space="preserve">, Dallas, TX                                                            </w:t>
      </w:r>
      <w:r>
        <w:rPr>
          <w:bCs/>
        </w:rPr>
        <w:t xml:space="preserve">                                             </w:t>
      </w:r>
      <w:r w:rsidRPr="00792B96">
        <w:rPr>
          <w:bCs/>
        </w:rPr>
        <w:t xml:space="preserve">Apr 2015 - </w:t>
      </w:r>
      <w:r w:rsidRPr="00792B96">
        <w:rPr>
          <w:bCs/>
        </w:rPr>
        <w:t>Jan</w:t>
      </w:r>
      <w:r w:rsidRPr="00792B96">
        <w:rPr>
          <w:bCs/>
        </w:rPr>
        <w:t xml:space="preserve"> 2017</w:t>
      </w:r>
    </w:p>
    <w:p w14:paraId="3D69C896" w14:textId="1E40F48B" w:rsidR="00792B96" w:rsidRPr="00792B96" w:rsidRDefault="00792B96" w:rsidP="00792B96">
      <w:pPr>
        <w:pStyle w:val="NoSpacing"/>
        <w:rPr>
          <w:bCs/>
          <w:sz w:val="18"/>
          <w:szCs w:val="18"/>
        </w:rPr>
      </w:pPr>
    </w:p>
    <w:p w14:paraId="79AD6249" w14:textId="77777777" w:rsidR="00792B96" w:rsidRPr="00792B96" w:rsidRDefault="00792B96" w:rsidP="00792B96">
      <w:pPr>
        <w:pStyle w:val="NoSpacing"/>
        <w:numPr>
          <w:ilvl w:val="0"/>
          <w:numId w:val="39"/>
        </w:numPr>
      </w:pPr>
      <w:r w:rsidRPr="00792B96">
        <w:t>Managed talent acquisition function, including sourcing, getting qualified people interested and, in the door, and conducting initial interviews.</w:t>
      </w:r>
    </w:p>
    <w:p w14:paraId="0BA0778B" w14:textId="77777777" w:rsidR="00792B96" w:rsidRPr="00792B96" w:rsidRDefault="00792B96" w:rsidP="00792B96">
      <w:pPr>
        <w:pStyle w:val="NoSpacing"/>
        <w:numPr>
          <w:ilvl w:val="0"/>
          <w:numId w:val="39"/>
        </w:numPr>
      </w:pPr>
      <w:r w:rsidRPr="00792B96">
        <w:t>Built a candidate pipeline to achieve the necessary hires including being proactive in networking, cold-calling, and sourcing via passive candidate networks as well as employee referrals.</w:t>
      </w:r>
    </w:p>
    <w:p w14:paraId="2616CE10" w14:textId="77777777" w:rsidR="00792B96" w:rsidRPr="00792B96" w:rsidRDefault="00792B96" w:rsidP="00792B96">
      <w:pPr>
        <w:pStyle w:val="NoSpacing"/>
        <w:numPr>
          <w:ilvl w:val="0"/>
          <w:numId w:val="39"/>
        </w:numPr>
      </w:pPr>
      <w:r w:rsidRPr="00792B96">
        <w:t>Develop and continuously evaluate processes, sources, technology, and results to ensure hiring needs are met.</w:t>
      </w:r>
    </w:p>
    <w:p w14:paraId="53EC08FD" w14:textId="77777777" w:rsidR="00792B96" w:rsidRPr="00792B96" w:rsidRDefault="00792B96" w:rsidP="00792B96">
      <w:pPr>
        <w:pStyle w:val="NoSpacing"/>
        <w:numPr>
          <w:ilvl w:val="0"/>
          <w:numId w:val="39"/>
        </w:numPr>
      </w:pPr>
      <w:r w:rsidRPr="00792B96">
        <w:t>Work closely with Hiring Managers and Human Resources to ensure proactive planning.</w:t>
      </w:r>
    </w:p>
    <w:p w14:paraId="2121AF33" w14:textId="497DE4E5" w:rsidR="00792B96" w:rsidRPr="00792B96" w:rsidRDefault="00792B96" w:rsidP="00792B96">
      <w:pPr>
        <w:pStyle w:val="NoSpacing"/>
        <w:numPr>
          <w:ilvl w:val="0"/>
          <w:numId w:val="39"/>
        </w:numPr>
      </w:pPr>
      <w:r w:rsidRPr="00792B96">
        <w:t>Onboarded highest no.</w:t>
      </w:r>
      <w:r w:rsidR="00BE41A0">
        <w:t xml:space="preserve"> </w:t>
      </w:r>
      <w:r w:rsidRPr="00792B96">
        <w:t>of candidates continuously for 3 months on niche skills</w:t>
      </w:r>
    </w:p>
    <w:p w14:paraId="244AF07A" w14:textId="77777777" w:rsidR="00792B96" w:rsidRPr="00792B96" w:rsidRDefault="00792B96" w:rsidP="00792B96">
      <w:pPr>
        <w:pStyle w:val="NoSpacing"/>
        <w:numPr>
          <w:ilvl w:val="0"/>
          <w:numId w:val="39"/>
        </w:numPr>
      </w:pPr>
      <w:r w:rsidRPr="00792B96">
        <w:t>Maintained a positive and professional relationship with the vendors or contractors and foster trust and collaboration.</w:t>
      </w:r>
    </w:p>
    <w:p w14:paraId="69F82D98" w14:textId="77777777" w:rsidR="00792B96" w:rsidRPr="00792B96" w:rsidRDefault="00792B96" w:rsidP="00792B96">
      <w:pPr>
        <w:pStyle w:val="NoSpacing"/>
        <w:numPr>
          <w:ilvl w:val="0"/>
          <w:numId w:val="39"/>
        </w:numPr>
      </w:pPr>
      <w:r w:rsidRPr="00792B96">
        <w:t>Facilitated coordination of employment offers with applicants, overseeing pre-employment processes such as drug screens and background checks.</w:t>
      </w:r>
    </w:p>
    <w:p w14:paraId="70F9FFAD" w14:textId="77777777" w:rsidR="00792B96" w:rsidRPr="00792B96" w:rsidRDefault="00792B96" w:rsidP="00792B96">
      <w:pPr>
        <w:pStyle w:val="NoSpacing"/>
        <w:numPr>
          <w:ilvl w:val="0"/>
          <w:numId w:val="39"/>
        </w:numPr>
      </w:pPr>
      <w:r w:rsidRPr="00792B96">
        <w:t>Conducted periodic internal audits of I-9 forms to identify and correct any errors or omissions.</w:t>
      </w:r>
    </w:p>
    <w:p w14:paraId="41D2796C" w14:textId="77777777" w:rsidR="00792B96" w:rsidRPr="00792B96" w:rsidRDefault="00792B96" w:rsidP="00792B96">
      <w:pPr>
        <w:pStyle w:val="NoSpacing"/>
        <w:numPr>
          <w:ilvl w:val="0"/>
          <w:numId w:val="39"/>
        </w:numPr>
      </w:pPr>
      <w:r w:rsidRPr="00792B96">
        <w:t>Actively sourced and screened technical candidates for contract, contract-to-hire positions.</w:t>
      </w:r>
    </w:p>
    <w:p w14:paraId="4288FB87" w14:textId="3C69C464" w:rsidR="00792B96" w:rsidRDefault="00792B96" w:rsidP="00792B96">
      <w:pPr>
        <w:pStyle w:val="NoSpacing"/>
        <w:numPr>
          <w:ilvl w:val="0"/>
          <w:numId w:val="39"/>
        </w:numPr>
      </w:pPr>
      <w:r w:rsidRPr="00792B96">
        <w:t>Manage the candidate tracking system ensuring real time updates and data integrity.</w:t>
      </w:r>
    </w:p>
    <w:p w14:paraId="409FFF61" w14:textId="5514F7EA" w:rsidR="00792B96" w:rsidRPr="00792B96" w:rsidRDefault="00792B96" w:rsidP="00792B96">
      <w:pPr>
        <w:pStyle w:val="NoSpacing"/>
        <w:rPr>
          <w:sz w:val="16"/>
          <w:szCs w:val="16"/>
        </w:rPr>
      </w:pPr>
    </w:p>
    <w:p w14:paraId="2077B762" w14:textId="05ED22E1" w:rsidR="00792B96" w:rsidRPr="00792B96" w:rsidRDefault="00792B96" w:rsidP="00792B96">
      <w:pPr>
        <w:pStyle w:val="NoSpacing"/>
        <w:rPr>
          <w:b/>
        </w:rPr>
      </w:pPr>
      <w:r w:rsidRPr="00792B96">
        <w:rPr>
          <w:b/>
        </w:rPr>
        <w:t>HR Analyst</w:t>
      </w:r>
    </w:p>
    <w:p w14:paraId="29259E41" w14:textId="6D4D77C6" w:rsidR="00792B96" w:rsidRDefault="00792B96" w:rsidP="00792B96">
      <w:pPr>
        <w:pStyle w:val="NoSpacing"/>
        <w:rPr>
          <w:bCs/>
        </w:rPr>
      </w:pPr>
      <w:r w:rsidRPr="00792B96">
        <w:rPr>
          <w:bCs/>
        </w:rPr>
        <w:t>Magna Infotech (Quess Corp)</w:t>
      </w:r>
      <w:r w:rsidRPr="00792B96">
        <w:rPr>
          <w:bCs/>
        </w:rPr>
        <w:t xml:space="preserve">, India                            </w:t>
      </w:r>
      <w:r>
        <w:rPr>
          <w:bCs/>
        </w:rPr>
        <w:t xml:space="preserve">                                                                     </w:t>
      </w:r>
      <w:r w:rsidRPr="00792B96">
        <w:rPr>
          <w:bCs/>
        </w:rPr>
        <w:t>May 2008 – Feb 2011</w:t>
      </w:r>
    </w:p>
    <w:p w14:paraId="4FF8CF3B" w14:textId="77777777" w:rsidR="00792B96" w:rsidRPr="00792B96" w:rsidRDefault="00792B96" w:rsidP="00792B96">
      <w:pPr>
        <w:pStyle w:val="NoSpacing"/>
        <w:rPr>
          <w:bCs/>
          <w:sz w:val="14"/>
          <w:szCs w:val="14"/>
        </w:rPr>
      </w:pPr>
    </w:p>
    <w:p w14:paraId="439C944D" w14:textId="77777777" w:rsidR="00792B96" w:rsidRPr="00792B96" w:rsidRDefault="00792B96" w:rsidP="00792B96">
      <w:pPr>
        <w:pStyle w:val="NoSpacing"/>
        <w:numPr>
          <w:ilvl w:val="0"/>
          <w:numId w:val="39"/>
        </w:numPr>
      </w:pPr>
      <w:r w:rsidRPr="00792B96">
        <w:t>Manage and improve people’s team programs and workflow.</w:t>
      </w:r>
    </w:p>
    <w:p w14:paraId="68F21826" w14:textId="77777777" w:rsidR="00792B96" w:rsidRPr="00792B96" w:rsidRDefault="00792B96" w:rsidP="00792B96">
      <w:pPr>
        <w:pStyle w:val="NoSpacing"/>
        <w:numPr>
          <w:ilvl w:val="0"/>
          <w:numId w:val="39"/>
        </w:numPr>
      </w:pPr>
      <w:r w:rsidRPr="00792B96">
        <w:t>Monitor Operational performance leveraging metrics by creating various reports.</w:t>
      </w:r>
    </w:p>
    <w:p w14:paraId="400DEC0A" w14:textId="084147F7" w:rsidR="00792B96" w:rsidRPr="00792B96" w:rsidRDefault="00792B96" w:rsidP="008D37A5">
      <w:pPr>
        <w:pStyle w:val="NoSpacing"/>
        <w:numPr>
          <w:ilvl w:val="0"/>
          <w:numId w:val="39"/>
        </w:numPr>
      </w:pPr>
      <w:r w:rsidRPr="00792B96">
        <w:t>Conducting Induction, Orientation, and training.</w:t>
      </w:r>
      <w:r>
        <w:t xml:space="preserve"> </w:t>
      </w:r>
      <w:r w:rsidRPr="00792B96">
        <w:t>Providing guidance and support on performance management, employee relations, talent development, employee engagement and retention.</w:t>
      </w:r>
    </w:p>
    <w:p w14:paraId="71250848" w14:textId="77777777" w:rsidR="00792B96" w:rsidRPr="00792B96" w:rsidRDefault="00792B96" w:rsidP="00792B96">
      <w:pPr>
        <w:pStyle w:val="NoSpacing"/>
        <w:numPr>
          <w:ilvl w:val="0"/>
          <w:numId w:val="39"/>
        </w:numPr>
      </w:pPr>
      <w:r w:rsidRPr="00792B96">
        <w:t>Recognized as top recruiter for highest number of onboardings continuously 2 consecutive years.</w:t>
      </w:r>
    </w:p>
    <w:p w14:paraId="34BBAB64" w14:textId="77777777" w:rsidR="00792B96" w:rsidRPr="00792B96" w:rsidRDefault="00792B96" w:rsidP="00792B96">
      <w:pPr>
        <w:pStyle w:val="NoSpacing"/>
        <w:numPr>
          <w:ilvl w:val="0"/>
          <w:numId w:val="39"/>
        </w:numPr>
      </w:pPr>
      <w:r w:rsidRPr="00792B96">
        <w:t>Recognized as best employee for very a smaller number of no shows.</w:t>
      </w:r>
    </w:p>
    <w:p w14:paraId="1EAAF146" w14:textId="76DCC6B5" w:rsidR="00792B96" w:rsidRDefault="00792B96" w:rsidP="00792B96">
      <w:pPr>
        <w:pStyle w:val="NoSpacing"/>
        <w:numPr>
          <w:ilvl w:val="0"/>
          <w:numId w:val="39"/>
        </w:numPr>
      </w:pPr>
      <w:r w:rsidRPr="00792B96">
        <w:t>Onboarded 100+ Candidates in a year.</w:t>
      </w:r>
    </w:p>
    <w:p w14:paraId="79431D68" w14:textId="77777777" w:rsidR="00792B96" w:rsidRPr="00792B96" w:rsidRDefault="00792B96" w:rsidP="00792B96">
      <w:pPr>
        <w:pStyle w:val="NoSpacing"/>
        <w:numPr>
          <w:ilvl w:val="0"/>
          <w:numId w:val="39"/>
        </w:numPr>
      </w:pPr>
      <w:r w:rsidRPr="00792B96">
        <w:t>Introduced One on One with HR Program and successfully implemented every month to solve employee issues.</w:t>
      </w:r>
    </w:p>
    <w:p w14:paraId="0EC0106F" w14:textId="4B72874D" w:rsidR="00792B96" w:rsidRDefault="00792B96" w:rsidP="00792B96">
      <w:pPr>
        <w:pStyle w:val="NoSpacing"/>
        <w:ind w:left="720"/>
      </w:pPr>
    </w:p>
    <w:p w14:paraId="03BD7423" w14:textId="72238BA9" w:rsidR="00792B96" w:rsidRPr="00792B96" w:rsidRDefault="00792B96" w:rsidP="00792B96">
      <w:pPr>
        <w:pStyle w:val="NoSpacing"/>
        <w:rPr>
          <w:b/>
        </w:rPr>
      </w:pPr>
      <w:r w:rsidRPr="00792B96">
        <w:rPr>
          <w:b/>
        </w:rPr>
        <w:t>IT Recruiter</w:t>
      </w:r>
    </w:p>
    <w:p w14:paraId="58B1B90C" w14:textId="6827CCD5" w:rsidR="00792B96" w:rsidRDefault="00792B96" w:rsidP="00792B96">
      <w:pPr>
        <w:pStyle w:val="NoSpacing"/>
        <w:rPr>
          <w:bCs/>
        </w:rPr>
      </w:pPr>
      <w:r w:rsidRPr="00792B96">
        <w:rPr>
          <w:bCs/>
        </w:rPr>
        <w:t xml:space="preserve">Global Tek Pro </w:t>
      </w:r>
      <w:r w:rsidRPr="00792B96">
        <w:rPr>
          <w:bCs/>
        </w:rPr>
        <w:t>S</w:t>
      </w:r>
      <w:r w:rsidRPr="00792B96">
        <w:rPr>
          <w:bCs/>
        </w:rPr>
        <w:t>olutions</w:t>
      </w:r>
      <w:r w:rsidRPr="00792B96">
        <w:rPr>
          <w:bCs/>
        </w:rPr>
        <w:t xml:space="preserve">, India                                               </w:t>
      </w:r>
      <w:r>
        <w:rPr>
          <w:bCs/>
        </w:rPr>
        <w:t xml:space="preserve">                                                             </w:t>
      </w:r>
      <w:r w:rsidRPr="00792B96">
        <w:rPr>
          <w:bCs/>
        </w:rPr>
        <w:t>Oct 2007 – Apr 2008</w:t>
      </w:r>
    </w:p>
    <w:p w14:paraId="59E9F7C5" w14:textId="7FD32C16" w:rsidR="00792B96" w:rsidRPr="00792B96" w:rsidRDefault="00792B96" w:rsidP="00792B96">
      <w:pPr>
        <w:pStyle w:val="NoSpacing"/>
        <w:rPr>
          <w:bCs/>
          <w:sz w:val="18"/>
          <w:szCs w:val="18"/>
        </w:rPr>
      </w:pPr>
    </w:p>
    <w:p w14:paraId="5AC3D56D" w14:textId="77777777" w:rsidR="00792B96" w:rsidRPr="00792B96" w:rsidRDefault="00792B96" w:rsidP="00792B96">
      <w:pPr>
        <w:pStyle w:val="NoSpacing"/>
        <w:numPr>
          <w:ilvl w:val="0"/>
          <w:numId w:val="39"/>
        </w:numPr>
      </w:pPr>
      <w:r w:rsidRPr="00792B96">
        <w:t>Domestic recruitment, Domestic recruiter, corporate recruitment, corporate recruiter, internal recruitment, Staffing, Hiring.</w:t>
      </w:r>
    </w:p>
    <w:p w14:paraId="25DFA33F" w14:textId="51AF4296" w:rsidR="00792B96" w:rsidRDefault="00792B96" w:rsidP="00792B96">
      <w:pPr>
        <w:pStyle w:val="NoSpacing"/>
        <w:numPr>
          <w:ilvl w:val="0"/>
          <w:numId w:val="39"/>
        </w:numPr>
      </w:pPr>
      <w:r w:rsidRPr="00792B96">
        <w:t>Expertise in Entire Recruitment Life Cycle from Sourcing, Screening, interviewing, Selection, Hiring, Negotiation, Post Offer Follow up.</w:t>
      </w:r>
    </w:p>
    <w:p w14:paraId="4B9A6256" w14:textId="7CBB6204" w:rsidR="00792B96" w:rsidRPr="00792B96" w:rsidRDefault="00792B96" w:rsidP="00792B96">
      <w:pPr>
        <w:pStyle w:val="NoSpacing"/>
        <w:rPr>
          <w:sz w:val="18"/>
          <w:szCs w:val="18"/>
        </w:rPr>
      </w:pPr>
    </w:p>
    <w:p w14:paraId="3BAC3F6B" w14:textId="3B000CC3" w:rsidR="00792B96" w:rsidRPr="00792B96" w:rsidRDefault="00792B96" w:rsidP="00792B96">
      <w:pPr>
        <w:pStyle w:val="NoSpacing"/>
        <w:rPr>
          <w:b/>
        </w:rPr>
      </w:pPr>
      <w:r w:rsidRPr="00792B96">
        <w:rPr>
          <w:b/>
        </w:rPr>
        <w:t>HR Assistant</w:t>
      </w:r>
    </w:p>
    <w:p w14:paraId="0BF67B92" w14:textId="5E8AA65C" w:rsidR="00792B96" w:rsidRDefault="00792B96" w:rsidP="00792B96">
      <w:pPr>
        <w:pStyle w:val="NoSpacing"/>
        <w:rPr>
          <w:bCs/>
        </w:rPr>
      </w:pPr>
      <w:r w:rsidRPr="00792B96">
        <w:rPr>
          <w:bCs/>
        </w:rPr>
        <w:t>Eenadu Group</w:t>
      </w:r>
      <w:r w:rsidRPr="00792B96">
        <w:rPr>
          <w:bCs/>
        </w:rPr>
        <w:t xml:space="preserve">, India                                   </w:t>
      </w:r>
      <w:r>
        <w:rPr>
          <w:bCs/>
        </w:rPr>
        <w:t xml:space="preserve">                                                                                          </w:t>
      </w:r>
      <w:r w:rsidRPr="00792B96">
        <w:rPr>
          <w:bCs/>
        </w:rPr>
        <w:t>Aug</w:t>
      </w:r>
      <w:r w:rsidRPr="00792B96">
        <w:rPr>
          <w:bCs/>
        </w:rPr>
        <w:t xml:space="preserve"> </w:t>
      </w:r>
      <w:r w:rsidRPr="00792B96">
        <w:rPr>
          <w:bCs/>
        </w:rPr>
        <w:t>2005 – Feb</w:t>
      </w:r>
      <w:r w:rsidRPr="00792B96">
        <w:rPr>
          <w:bCs/>
        </w:rPr>
        <w:t xml:space="preserve"> </w:t>
      </w:r>
      <w:r w:rsidRPr="00792B96">
        <w:rPr>
          <w:bCs/>
        </w:rPr>
        <w:t>2007</w:t>
      </w:r>
    </w:p>
    <w:p w14:paraId="081CF2A7" w14:textId="59959695" w:rsidR="00792B96" w:rsidRPr="00792B96" w:rsidRDefault="00792B96" w:rsidP="00792B96">
      <w:pPr>
        <w:pStyle w:val="NoSpacing"/>
        <w:rPr>
          <w:bCs/>
          <w:sz w:val="16"/>
          <w:szCs w:val="16"/>
        </w:rPr>
      </w:pPr>
    </w:p>
    <w:p w14:paraId="7748C931" w14:textId="77777777" w:rsidR="00792B96" w:rsidRPr="00792B96" w:rsidRDefault="00792B96" w:rsidP="00792B96">
      <w:pPr>
        <w:pStyle w:val="NoSpacing"/>
        <w:numPr>
          <w:ilvl w:val="0"/>
          <w:numId w:val="39"/>
        </w:numPr>
      </w:pPr>
      <w:r w:rsidRPr="00792B96">
        <w:t>Time Management (Time Office)</w:t>
      </w:r>
    </w:p>
    <w:p w14:paraId="3E5B43E7" w14:textId="77777777" w:rsidR="00792B96" w:rsidRPr="00792B96" w:rsidRDefault="00792B96" w:rsidP="00792B96">
      <w:pPr>
        <w:pStyle w:val="NoSpacing"/>
        <w:numPr>
          <w:ilvl w:val="0"/>
          <w:numId w:val="39"/>
        </w:numPr>
      </w:pPr>
      <w:r w:rsidRPr="00792B96">
        <w:t>Appraisal Management</w:t>
      </w:r>
    </w:p>
    <w:p w14:paraId="5ABEA885" w14:textId="77777777" w:rsidR="00792B96" w:rsidRPr="00792B96" w:rsidRDefault="00792B96" w:rsidP="00792B96">
      <w:pPr>
        <w:pStyle w:val="NoSpacing"/>
        <w:rPr>
          <w:bCs/>
        </w:rPr>
      </w:pPr>
    </w:p>
    <w:p w14:paraId="3ED21149" w14:textId="7D0A7524"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2B71BC3A" w14:textId="77777777" w:rsidR="00792B96" w:rsidRDefault="00792B96" w:rsidP="00792B96">
      <w:pPr>
        <w:pStyle w:val="NoSpacing"/>
        <w:numPr>
          <w:ilvl w:val="0"/>
          <w:numId w:val="36"/>
        </w:numPr>
      </w:pPr>
      <w:r>
        <w:t xml:space="preserve">Bachelor of Science, Andhra University- 2000-2003   </w:t>
      </w:r>
    </w:p>
    <w:p w14:paraId="06A54F5B" w14:textId="454ED9E8" w:rsidR="00792B96" w:rsidRDefault="00792B96" w:rsidP="00792B96">
      <w:pPr>
        <w:pStyle w:val="NoSpacing"/>
        <w:numPr>
          <w:ilvl w:val="0"/>
          <w:numId w:val="36"/>
        </w:numPr>
        <w:sectPr w:rsidR="00792B96" w:rsidSect="00282B8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r>
        <w:t>MBA (HR), Andhra University - 2003-2005</w:t>
      </w:r>
    </w:p>
    <w:p w14:paraId="638574B6" w14:textId="0F07E810" w:rsidR="003D1332" w:rsidRPr="00D53105" w:rsidRDefault="003D1332" w:rsidP="006747A9">
      <w:pPr>
        <w:pStyle w:val="NoSpacing"/>
        <w:ind w:left="720"/>
      </w:pPr>
    </w:p>
    <w:sectPr w:rsidR="003D1332" w:rsidRPr="00D53105" w:rsidSect="00282B88">
      <w:type w:val="continuous"/>
      <w:pgSz w:w="12240" w:h="15840" w:code="1"/>
      <w:pgMar w:top="540" w:right="1152" w:bottom="720" w:left="1152" w:header="510" w:footer="864"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38B38D" w14:textId="77777777" w:rsidR="00324C83" w:rsidRDefault="00324C83">
      <w:r>
        <w:separator/>
      </w:r>
    </w:p>
  </w:endnote>
  <w:endnote w:type="continuationSeparator" w:id="0">
    <w:p w14:paraId="447F0A7C" w14:textId="77777777" w:rsidR="00324C83" w:rsidRDefault="00324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A2091E" w14:textId="77777777" w:rsidR="00324C83" w:rsidRDefault="00324C83">
      <w:r>
        <w:separator/>
      </w:r>
    </w:p>
  </w:footnote>
  <w:footnote w:type="continuationSeparator" w:id="0">
    <w:p w14:paraId="4E54C8EB" w14:textId="77777777" w:rsidR="00324C83" w:rsidRDefault="00324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0DCD4B33" w:rsidR="00BF14B3" w:rsidRPr="00654952" w:rsidRDefault="00BF14B3" w:rsidP="009D2991">
    <w:pPr>
      <w:pStyle w:val="NoSpacing"/>
    </w:pPr>
    <w:r w:rsidRPr="00654952">
      <w:rPr>
        <w:b/>
        <w:bCs/>
      </w:rPr>
      <w:t>Candidate Location:</w:t>
    </w:r>
    <w:r w:rsidR="00EC3F6D" w:rsidRPr="00654952">
      <w:t xml:space="preserve"> </w:t>
    </w:r>
    <w:r w:rsidR="00FB7B3F" w:rsidRPr="00FB7B3F">
      <w:t>Plano</w:t>
    </w:r>
    <w:r w:rsidR="00FB7B3F">
      <w:t>, TX</w:t>
    </w:r>
  </w:p>
  <w:p w14:paraId="2AE93543" w14:textId="2269AC27" w:rsidR="007255EB" w:rsidRDefault="00BF14B3" w:rsidP="00654952">
    <w:pPr>
      <w:pStyle w:val="NoSpacing"/>
    </w:pPr>
    <w:r w:rsidRPr="00654952">
      <w:rPr>
        <w:b/>
        <w:bCs/>
      </w:rPr>
      <w:t>Candidate E-mail ID:</w:t>
    </w:r>
    <w:r w:rsidRPr="00654952">
      <w:t xml:space="preserve"> </w:t>
    </w:r>
    <w:r w:rsidR="00FB7B3F" w:rsidRPr="00FB7B3F">
      <w:rPr>
        <w:rStyle w:val="Hyperlink"/>
      </w:rPr>
      <w:t>poornimaamba@gmail.com</w:t>
    </w:r>
  </w:p>
  <w:p w14:paraId="639D8B28" w14:textId="432C89B6" w:rsidR="00BF14B3" w:rsidRPr="00C403D6" w:rsidRDefault="00BF14B3" w:rsidP="00654952">
    <w:pPr>
      <w:pStyle w:val="NoSpacing"/>
    </w:pPr>
    <w:r w:rsidRPr="00654952">
      <w:rPr>
        <w:b/>
        <w:bCs/>
      </w:rPr>
      <w:t>Contact Number:</w:t>
    </w:r>
    <w:r w:rsidR="004C7072" w:rsidRPr="00654952">
      <w:t xml:space="preserve"> </w:t>
    </w:r>
    <w:r w:rsidR="00FB7B3F" w:rsidRPr="00FB7B3F">
      <w:t>469-931-9371</w:t>
    </w:r>
  </w:p>
  <w:p w14:paraId="6360024A" w14:textId="77777777" w:rsidR="00AD5567" w:rsidRDefault="00AD5567" w:rsidP="00AD5567">
    <w:pPr>
      <w:pStyle w:val="Header"/>
      <w:rPr>
        <w:rFonts w:asciiTheme="minorHAnsi" w:hAnsiTheme="minorHAnsi" w:cstheme="minorHAnsi"/>
        <w:b/>
        <w:sz w:val="10"/>
        <w:szCs w:val="28"/>
      </w:rPr>
    </w:pPr>
  </w:p>
  <w:p w14:paraId="33822890" w14:textId="21FA1651" w:rsidR="001D1725" w:rsidRDefault="00792B96" w:rsidP="005C26B1">
    <w:pPr>
      <w:pStyle w:val="Header"/>
      <w:jc w:val="center"/>
      <w:rPr>
        <w:rFonts w:asciiTheme="minorHAnsi" w:hAnsiTheme="minorHAnsi" w:cstheme="minorHAnsi"/>
        <w:b/>
        <w:sz w:val="28"/>
        <w:szCs w:val="28"/>
      </w:rPr>
    </w:pPr>
    <w:r w:rsidRPr="00792B96">
      <w:rPr>
        <w:rFonts w:asciiTheme="minorHAnsi" w:hAnsiTheme="minorHAnsi" w:cstheme="minorHAnsi"/>
        <w:b/>
        <w:sz w:val="28"/>
        <w:szCs w:val="28"/>
      </w:rPr>
      <w:t>MANIKYA JAYANTHI (POORNIMA)</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6D23E71"/>
    <w:multiLevelType w:val="hybridMultilevel"/>
    <w:tmpl w:val="228A8B24"/>
    <w:lvl w:ilvl="0" w:tplc="04090001">
      <w:start w:val="1"/>
      <w:numFmt w:val="bullet"/>
      <w:lvlText w:val=""/>
      <w:lvlJc w:val="left"/>
      <w:pPr>
        <w:ind w:left="360" w:hanging="360"/>
      </w:pPr>
      <w:rPr>
        <w:rFonts w:ascii="Symbol" w:hAnsi="Symbol" w:hint="default"/>
      </w:rPr>
    </w:lvl>
    <w:lvl w:ilvl="1" w:tplc="5740C1CE">
      <w:numFmt w:val="bullet"/>
      <w:lvlText w:val="•"/>
      <w:lvlJc w:val="left"/>
      <w:pPr>
        <w:ind w:left="1080" w:hanging="360"/>
      </w:pPr>
      <w:rPr>
        <w:rFonts w:ascii="Arial" w:eastAsiaTheme="minorHAnsi"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885528D"/>
    <w:multiLevelType w:val="hybridMultilevel"/>
    <w:tmpl w:val="AE0E0346"/>
    <w:lvl w:ilvl="0" w:tplc="40090001">
      <w:start w:val="1"/>
      <w:numFmt w:val="bullet"/>
      <w:lvlText w:val=""/>
      <w:lvlJc w:val="left"/>
      <w:pPr>
        <w:ind w:left="720" w:hanging="360"/>
      </w:pPr>
      <w:rPr>
        <w:rFonts w:ascii="Symbol" w:hAnsi="Symbol" w:hint="default"/>
      </w:rPr>
    </w:lvl>
    <w:lvl w:ilvl="1" w:tplc="EBEEA13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3"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8785AAC"/>
    <w:multiLevelType w:val="hybridMultilevel"/>
    <w:tmpl w:val="29C83F7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38"/>
  </w:num>
  <w:num w:numId="3">
    <w:abstractNumId w:val="40"/>
  </w:num>
  <w:num w:numId="4">
    <w:abstractNumId w:val="32"/>
  </w:num>
  <w:num w:numId="5">
    <w:abstractNumId w:val="27"/>
  </w:num>
  <w:num w:numId="6">
    <w:abstractNumId w:val="13"/>
  </w:num>
  <w:num w:numId="7">
    <w:abstractNumId w:val="41"/>
  </w:num>
  <w:num w:numId="8">
    <w:abstractNumId w:val="46"/>
  </w:num>
  <w:num w:numId="9">
    <w:abstractNumId w:val="24"/>
  </w:num>
  <w:num w:numId="10">
    <w:abstractNumId w:val="43"/>
  </w:num>
  <w:num w:numId="11">
    <w:abstractNumId w:val="34"/>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44"/>
  </w:num>
  <w:num w:numId="14">
    <w:abstractNumId w:val="29"/>
  </w:num>
  <w:num w:numId="15">
    <w:abstractNumId w:val="42"/>
  </w:num>
  <w:num w:numId="16">
    <w:abstractNumId w:val="35"/>
  </w:num>
  <w:num w:numId="17">
    <w:abstractNumId w:val="18"/>
  </w:num>
  <w:num w:numId="18">
    <w:abstractNumId w:val="17"/>
  </w:num>
  <w:num w:numId="19">
    <w:abstractNumId w:val="33"/>
  </w:num>
  <w:num w:numId="20">
    <w:abstractNumId w:val="22"/>
  </w:num>
  <w:num w:numId="21">
    <w:abstractNumId w:val="28"/>
  </w:num>
  <w:num w:numId="22">
    <w:abstractNumId w:val="16"/>
  </w:num>
  <w:num w:numId="23">
    <w:abstractNumId w:val="20"/>
  </w:num>
  <w:num w:numId="24">
    <w:abstractNumId w:val="10"/>
  </w:num>
  <w:num w:numId="25">
    <w:abstractNumId w:val="11"/>
  </w:num>
  <w:num w:numId="26">
    <w:abstractNumId w:val="37"/>
  </w:num>
  <w:num w:numId="27">
    <w:abstractNumId w:val="26"/>
  </w:num>
  <w:num w:numId="28">
    <w:abstractNumId w:val="14"/>
  </w:num>
  <w:num w:numId="29">
    <w:abstractNumId w:val="19"/>
  </w:num>
  <w:num w:numId="30">
    <w:abstractNumId w:val="31"/>
  </w:num>
  <w:num w:numId="31">
    <w:abstractNumId w:val="25"/>
  </w:num>
  <w:num w:numId="32">
    <w:abstractNumId w:val="9"/>
  </w:num>
  <w:num w:numId="33">
    <w:abstractNumId w:val="21"/>
  </w:num>
  <w:num w:numId="34">
    <w:abstractNumId w:val="23"/>
  </w:num>
  <w:num w:numId="35">
    <w:abstractNumId w:val="36"/>
  </w:num>
  <w:num w:numId="36">
    <w:abstractNumId w:val="30"/>
  </w:num>
  <w:num w:numId="37">
    <w:abstractNumId w:val="39"/>
  </w:num>
  <w:num w:numId="38">
    <w:abstractNumId w:val="15"/>
  </w:num>
  <w:num w:numId="39">
    <w:abstractNumId w:val="45"/>
  </w:num>
  <w:num w:numId="40">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0AA5"/>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ABA"/>
    <w:rsid w:val="00236BF5"/>
    <w:rsid w:val="002430AF"/>
    <w:rsid w:val="002432CA"/>
    <w:rsid w:val="002435B5"/>
    <w:rsid w:val="002457BF"/>
    <w:rsid w:val="00245AEF"/>
    <w:rsid w:val="00247A42"/>
    <w:rsid w:val="00251678"/>
    <w:rsid w:val="002523CB"/>
    <w:rsid w:val="00254034"/>
    <w:rsid w:val="00257596"/>
    <w:rsid w:val="002603D2"/>
    <w:rsid w:val="002615D1"/>
    <w:rsid w:val="0026269B"/>
    <w:rsid w:val="00263804"/>
    <w:rsid w:val="002651C1"/>
    <w:rsid w:val="00266A5C"/>
    <w:rsid w:val="00266EFC"/>
    <w:rsid w:val="002719A8"/>
    <w:rsid w:val="00272D68"/>
    <w:rsid w:val="00277E62"/>
    <w:rsid w:val="00282B88"/>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24C83"/>
    <w:rsid w:val="00333973"/>
    <w:rsid w:val="003431F6"/>
    <w:rsid w:val="00346707"/>
    <w:rsid w:val="0034773C"/>
    <w:rsid w:val="00352507"/>
    <w:rsid w:val="00354471"/>
    <w:rsid w:val="0035690D"/>
    <w:rsid w:val="003576A2"/>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6EF"/>
    <w:rsid w:val="0044294E"/>
    <w:rsid w:val="004436F6"/>
    <w:rsid w:val="0044548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5727"/>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39E1"/>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7A9"/>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436D"/>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2B96"/>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234D6"/>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0DB"/>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D6532"/>
    <w:rsid w:val="009E110E"/>
    <w:rsid w:val="009E14A2"/>
    <w:rsid w:val="009E2AD9"/>
    <w:rsid w:val="009F2463"/>
    <w:rsid w:val="009F4241"/>
    <w:rsid w:val="009F4DB1"/>
    <w:rsid w:val="009F569E"/>
    <w:rsid w:val="009F6696"/>
    <w:rsid w:val="009F66AA"/>
    <w:rsid w:val="009F7DF6"/>
    <w:rsid w:val="00A005D6"/>
    <w:rsid w:val="00A00603"/>
    <w:rsid w:val="00A01F84"/>
    <w:rsid w:val="00A1100D"/>
    <w:rsid w:val="00A13448"/>
    <w:rsid w:val="00A142CB"/>
    <w:rsid w:val="00A23142"/>
    <w:rsid w:val="00A24546"/>
    <w:rsid w:val="00A24A33"/>
    <w:rsid w:val="00A268CB"/>
    <w:rsid w:val="00A31157"/>
    <w:rsid w:val="00A3375E"/>
    <w:rsid w:val="00A34017"/>
    <w:rsid w:val="00A4103A"/>
    <w:rsid w:val="00A43CB0"/>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0AD7"/>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E41A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5C89"/>
    <w:rsid w:val="00CA7AB3"/>
    <w:rsid w:val="00CB02C0"/>
    <w:rsid w:val="00CB08FC"/>
    <w:rsid w:val="00CB5E63"/>
    <w:rsid w:val="00CC0895"/>
    <w:rsid w:val="00CC308D"/>
    <w:rsid w:val="00CC3321"/>
    <w:rsid w:val="00CC411B"/>
    <w:rsid w:val="00CC5C1B"/>
    <w:rsid w:val="00CC5D10"/>
    <w:rsid w:val="00CC75D8"/>
    <w:rsid w:val="00CC7905"/>
    <w:rsid w:val="00CD0144"/>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492A"/>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2987"/>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B7B3F"/>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2024-04-17T20:12:00Z</dcterms:created>
  <dcterms:modified xsi:type="dcterms:W3CDTF">2024-04-17T20:13:00Z</dcterms:modified>
</cp:coreProperties>
</file>