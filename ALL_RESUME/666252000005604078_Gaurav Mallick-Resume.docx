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032B6E" w14:textId="4D75276D" w:rsidR="00482B8A" w:rsidRPr="00374CCA" w:rsidRDefault="00482B8A" w:rsidP="00374CCA">
      <w:pPr>
        <w:ind w:left="-360" w:firstLine="0"/>
        <w:rPr>
          <w:b/>
          <w:sz w:val="28"/>
          <w:szCs w:val="28"/>
        </w:rPr>
      </w:pPr>
      <w:r w:rsidRPr="00374CCA">
        <w:rPr>
          <w:b/>
          <w:sz w:val="28"/>
          <w:szCs w:val="28"/>
        </w:rPr>
        <w:t xml:space="preserve">Email- </w:t>
      </w:r>
      <w:hyperlink r:id="rId6" w:history="1">
        <w:r w:rsidRPr="006F1199">
          <w:rPr>
            <w:rStyle w:val="Hyperlink"/>
            <w:sz w:val="28"/>
            <w:szCs w:val="28"/>
          </w:rPr>
          <w:t>gmallick90@gmail.com</w:t>
        </w:r>
      </w:hyperlink>
    </w:p>
    <w:p w14:paraId="321105F7" w14:textId="3EC844CD" w:rsidR="00482B8A" w:rsidRDefault="00482B8A" w:rsidP="00374CCA">
      <w:pPr>
        <w:ind w:left="-360" w:firstLine="0"/>
        <w:rPr>
          <w:b/>
          <w:sz w:val="28"/>
          <w:szCs w:val="28"/>
        </w:rPr>
      </w:pPr>
      <w:r w:rsidRPr="00374CCA">
        <w:rPr>
          <w:b/>
          <w:sz w:val="28"/>
          <w:szCs w:val="28"/>
        </w:rPr>
        <w:t xml:space="preserve">Contact - </w:t>
      </w:r>
      <w:r w:rsidR="0085040E" w:rsidRPr="006F1199">
        <w:rPr>
          <w:sz w:val="28"/>
          <w:szCs w:val="28"/>
        </w:rPr>
        <w:t>+1-248-567-9568</w:t>
      </w:r>
    </w:p>
    <w:p w14:paraId="4DA5F7BE" w14:textId="45534A41" w:rsidR="006F1199" w:rsidRPr="006F1199" w:rsidRDefault="006F1199" w:rsidP="00374CCA">
      <w:pPr>
        <w:ind w:left="-360" w:firstLine="0"/>
        <w:rPr>
          <w:b/>
          <w:sz w:val="28"/>
          <w:szCs w:val="28"/>
        </w:rPr>
      </w:pPr>
      <w:r w:rsidRPr="006F1199">
        <w:rPr>
          <w:b/>
          <w:sz w:val="28"/>
          <w:szCs w:val="28"/>
        </w:rPr>
        <w:t xml:space="preserve">Location: </w:t>
      </w:r>
      <w:r w:rsidRPr="006F1199">
        <w:rPr>
          <w:sz w:val="28"/>
          <w:szCs w:val="28"/>
        </w:rPr>
        <w:t>Farmington, MI</w:t>
      </w:r>
    </w:p>
    <w:p w14:paraId="2F100BDE" w14:textId="681B3F4A" w:rsidR="0028196D" w:rsidRPr="00374CCA" w:rsidRDefault="00374CCA" w:rsidP="00374CCA">
      <w:pPr>
        <w:pBdr>
          <w:bottom w:val="single" w:sz="4" w:space="1" w:color="auto"/>
        </w:pBdr>
        <w:ind w:left="-360" w:firstLine="0"/>
        <w:jc w:val="center"/>
        <w:rPr>
          <w:b/>
          <w:sz w:val="28"/>
          <w:szCs w:val="28"/>
        </w:rPr>
      </w:pPr>
      <w:r>
        <w:rPr>
          <w:b/>
          <w:sz w:val="28"/>
          <w:szCs w:val="28"/>
        </w:rPr>
        <w:t xml:space="preserve">   </w:t>
      </w:r>
      <w:r w:rsidRPr="00374CCA">
        <w:rPr>
          <w:b/>
          <w:sz w:val="28"/>
          <w:szCs w:val="28"/>
        </w:rPr>
        <w:t>GAURAV MALLICK</w:t>
      </w:r>
    </w:p>
    <w:p w14:paraId="0C661204" w14:textId="77777777" w:rsidR="004E0B4F" w:rsidRPr="0061352E" w:rsidRDefault="00950E4A" w:rsidP="0061352E">
      <w:pPr>
        <w:pStyle w:val="Normal1"/>
        <w:ind w:left="-360" w:firstLine="0"/>
        <w:jc w:val="both"/>
        <w:rPr>
          <w:rFonts w:asciiTheme="minorHAnsi" w:hAnsiTheme="minorHAnsi" w:cstheme="minorHAnsi"/>
          <w:b/>
          <w:color w:val="auto"/>
          <w:u w:val="single"/>
        </w:rPr>
      </w:pPr>
      <w:r w:rsidRPr="0061352E">
        <w:rPr>
          <w:rFonts w:asciiTheme="minorHAnsi" w:hAnsiTheme="minorHAnsi" w:cstheme="minorHAnsi"/>
          <w:b/>
          <w:color w:val="auto"/>
          <w:u w:val="single"/>
        </w:rPr>
        <w:t>PROFESSIONAL SUMMARY:</w:t>
      </w:r>
    </w:p>
    <w:p w14:paraId="42CDE8C3" w14:textId="77777777" w:rsidR="00950E4A" w:rsidRPr="0061352E" w:rsidRDefault="00950E4A" w:rsidP="0061352E">
      <w:pPr>
        <w:pStyle w:val="Normal1"/>
        <w:ind w:left="0" w:firstLine="0"/>
        <w:jc w:val="both"/>
        <w:rPr>
          <w:rFonts w:asciiTheme="minorHAnsi" w:hAnsiTheme="minorHAnsi" w:cstheme="minorHAnsi"/>
          <w:b/>
          <w:color w:val="auto"/>
        </w:rPr>
      </w:pPr>
    </w:p>
    <w:p w14:paraId="70675B5A" w14:textId="3FCA4AFB" w:rsidR="004E0B4F" w:rsidRPr="0061352E" w:rsidRDefault="00350B20" w:rsidP="0061352E">
      <w:pPr>
        <w:pStyle w:val="ListParagraph"/>
        <w:numPr>
          <w:ilvl w:val="0"/>
          <w:numId w:val="24"/>
        </w:numPr>
        <w:overflowPunct w:val="0"/>
        <w:autoSpaceDE w:val="0"/>
        <w:autoSpaceDN w:val="0"/>
        <w:adjustRightInd w:val="0"/>
        <w:spacing w:after="0" w:line="240" w:lineRule="auto"/>
        <w:jc w:val="both"/>
        <w:textAlignment w:val="baseline"/>
        <w:rPr>
          <w:rFonts w:cstheme="minorHAnsi"/>
        </w:rPr>
      </w:pPr>
      <w:r w:rsidRPr="0061352E">
        <w:rPr>
          <w:rFonts w:cstheme="minorHAnsi"/>
        </w:rPr>
        <w:t>Overall,</w:t>
      </w:r>
      <w:r w:rsidR="004536F2" w:rsidRPr="0061352E">
        <w:rPr>
          <w:rFonts w:cstheme="minorHAnsi"/>
        </w:rPr>
        <w:t xml:space="preserve"> </w:t>
      </w:r>
      <w:r w:rsidR="004A3639" w:rsidRPr="0061352E">
        <w:rPr>
          <w:rFonts w:cstheme="minorHAnsi"/>
          <w:bCs/>
        </w:rPr>
        <w:t>1</w:t>
      </w:r>
      <w:r w:rsidR="00AC3408" w:rsidRPr="0061352E">
        <w:rPr>
          <w:rFonts w:cstheme="minorHAnsi"/>
          <w:bCs/>
        </w:rPr>
        <w:t>1</w:t>
      </w:r>
      <w:r w:rsidR="004536F2" w:rsidRPr="0061352E">
        <w:rPr>
          <w:rFonts w:cstheme="minorHAnsi"/>
          <w:bCs/>
        </w:rPr>
        <w:t xml:space="preserve"> </w:t>
      </w:r>
      <w:r w:rsidR="004E0B4F" w:rsidRPr="0061352E">
        <w:rPr>
          <w:rFonts w:cstheme="minorHAnsi"/>
          <w:bCs/>
        </w:rPr>
        <w:t>years</w:t>
      </w:r>
      <w:r w:rsidR="004536F2" w:rsidRPr="0061352E">
        <w:rPr>
          <w:rFonts w:cstheme="minorHAnsi"/>
        </w:rPr>
        <w:t xml:space="preserve"> </w:t>
      </w:r>
      <w:r w:rsidR="004E0B4F" w:rsidRPr="0061352E">
        <w:rPr>
          <w:rFonts w:cstheme="minorHAnsi"/>
        </w:rPr>
        <w:t>of</w:t>
      </w:r>
      <w:r w:rsidR="004536F2" w:rsidRPr="0061352E">
        <w:rPr>
          <w:rFonts w:cstheme="minorHAnsi"/>
        </w:rPr>
        <w:t xml:space="preserve"> </w:t>
      </w:r>
      <w:r w:rsidR="004E0B4F" w:rsidRPr="0061352E">
        <w:rPr>
          <w:rFonts w:cstheme="minorHAnsi"/>
        </w:rPr>
        <w:t>progressive</w:t>
      </w:r>
      <w:r w:rsidR="004536F2" w:rsidRPr="0061352E">
        <w:rPr>
          <w:rFonts w:cstheme="minorHAnsi"/>
        </w:rPr>
        <w:t xml:space="preserve"> </w:t>
      </w:r>
      <w:r w:rsidR="004E0B4F" w:rsidRPr="0061352E">
        <w:rPr>
          <w:rFonts w:cstheme="minorHAnsi"/>
        </w:rPr>
        <w:t>technical</w:t>
      </w:r>
      <w:r w:rsidR="004536F2" w:rsidRPr="0061352E">
        <w:rPr>
          <w:rFonts w:cstheme="minorHAnsi"/>
        </w:rPr>
        <w:t xml:space="preserve"> </w:t>
      </w:r>
      <w:r w:rsidR="004E0B4F" w:rsidRPr="0061352E">
        <w:rPr>
          <w:rFonts w:cstheme="minorHAnsi"/>
        </w:rPr>
        <w:t>and</w:t>
      </w:r>
      <w:r w:rsidR="004536F2" w:rsidRPr="0061352E">
        <w:rPr>
          <w:rFonts w:cstheme="minorHAnsi"/>
        </w:rPr>
        <w:t xml:space="preserve"> </w:t>
      </w:r>
      <w:r w:rsidR="004E0B4F" w:rsidRPr="0061352E">
        <w:rPr>
          <w:rFonts w:cstheme="minorHAnsi"/>
        </w:rPr>
        <w:t>functional</w:t>
      </w:r>
      <w:r w:rsidR="004536F2" w:rsidRPr="0061352E">
        <w:rPr>
          <w:rFonts w:cstheme="minorHAnsi"/>
        </w:rPr>
        <w:t xml:space="preserve"> </w:t>
      </w:r>
      <w:r w:rsidR="004E0B4F" w:rsidRPr="0061352E">
        <w:rPr>
          <w:rFonts w:cstheme="minorHAnsi"/>
        </w:rPr>
        <w:t>experience</w:t>
      </w:r>
      <w:r w:rsidR="004536F2" w:rsidRPr="0061352E">
        <w:rPr>
          <w:rFonts w:cstheme="minorHAnsi"/>
        </w:rPr>
        <w:t xml:space="preserve"> </w:t>
      </w:r>
      <w:r w:rsidR="004E0B4F" w:rsidRPr="0061352E">
        <w:rPr>
          <w:rFonts w:cstheme="minorHAnsi"/>
        </w:rPr>
        <w:t>specializing</w:t>
      </w:r>
      <w:r w:rsidR="004536F2" w:rsidRPr="0061352E">
        <w:rPr>
          <w:rFonts w:cstheme="minorHAnsi"/>
        </w:rPr>
        <w:t xml:space="preserve"> </w:t>
      </w:r>
      <w:r w:rsidR="004E0B4F" w:rsidRPr="0061352E">
        <w:rPr>
          <w:rFonts w:cstheme="minorHAnsi"/>
        </w:rPr>
        <w:t>in</w:t>
      </w:r>
      <w:r w:rsidR="004536F2" w:rsidRPr="0061352E">
        <w:rPr>
          <w:rFonts w:cstheme="minorHAnsi"/>
        </w:rPr>
        <w:t xml:space="preserve"> </w:t>
      </w:r>
      <w:r w:rsidR="004E0B4F" w:rsidRPr="0061352E">
        <w:rPr>
          <w:rFonts w:cstheme="minorHAnsi"/>
        </w:rPr>
        <w:t>analysis,</w:t>
      </w:r>
      <w:r w:rsidR="004536F2" w:rsidRPr="0061352E">
        <w:rPr>
          <w:rFonts w:cstheme="minorHAnsi"/>
        </w:rPr>
        <w:t xml:space="preserve"> </w:t>
      </w:r>
      <w:r w:rsidR="004E0B4F" w:rsidRPr="0061352E">
        <w:rPr>
          <w:rFonts w:cstheme="minorHAnsi"/>
        </w:rPr>
        <w:t>design</w:t>
      </w:r>
      <w:r w:rsidR="004536F2" w:rsidRPr="0061352E">
        <w:rPr>
          <w:rFonts w:cstheme="minorHAnsi"/>
        </w:rPr>
        <w:t xml:space="preserve"> </w:t>
      </w:r>
      <w:r w:rsidR="004E0B4F" w:rsidRPr="0061352E">
        <w:rPr>
          <w:rFonts w:cstheme="minorHAnsi"/>
        </w:rPr>
        <w:t>and</w:t>
      </w:r>
      <w:r w:rsidR="004536F2" w:rsidRPr="0061352E">
        <w:rPr>
          <w:rFonts w:cstheme="minorHAnsi"/>
        </w:rPr>
        <w:t xml:space="preserve"> </w:t>
      </w:r>
      <w:r w:rsidR="004E0B4F" w:rsidRPr="0061352E">
        <w:rPr>
          <w:rFonts w:cstheme="minorHAnsi"/>
        </w:rPr>
        <w:t>development</w:t>
      </w:r>
      <w:bookmarkStart w:id="0" w:name="_GoBack"/>
      <w:bookmarkEnd w:id="0"/>
      <w:r w:rsidR="004536F2" w:rsidRPr="0061352E">
        <w:rPr>
          <w:rFonts w:cstheme="minorHAnsi"/>
        </w:rPr>
        <w:t xml:space="preserve"> </w:t>
      </w:r>
      <w:r w:rsidR="004E0B4F" w:rsidRPr="0061352E">
        <w:rPr>
          <w:rFonts w:cstheme="minorHAnsi"/>
        </w:rPr>
        <w:t>of</w:t>
      </w:r>
      <w:r w:rsidR="004536F2" w:rsidRPr="0061352E">
        <w:rPr>
          <w:rFonts w:cstheme="minorHAnsi"/>
        </w:rPr>
        <w:t xml:space="preserve"> </w:t>
      </w:r>
      <w:r w:rsidR="004E0B4F" w:rsidRPr="0061352E">
        <w:rPr>
          <w:rFonts w:cstheme="minorHAnsi"/>
        </w:rPr>
        <w:t>Client</w:t>
      </w:r>
      <w:r w:rsidR="004536F2" w:rsidRPr="0061352E">
        <w:rPr>
          <w:rFonts w:cstheme="minorHAnsi"/>
        </w:rPr>
        <w:t xml:space="preserve"> </w:t>
      </w:r>
      <w:r w:rsidR="004E0B4F" w:rsidRPr="0061352E">
        <w:rPr>
          <w:rFonts w:cstheme="minorHAnsi"/>
        </w:rPr>
        <w:t>Server</w:t>
      </w:r>
      <w:r w:rsidR="004536F2" w:rsidRPr="0061352E">
        <w:rPr>
          <w:rFonts w:cstheme="minorHAnsi"/>
        </w:rPr>
        <w:t xml:space="preserve"> </w:t>
      </w:r>
      <w:r w:rsidR="004E0B4F" w:rsidRPr="0061352E">
        <w:rPr>
          <w:rFonts w:cstheme="minorHAnsi"/>
        </w:rPr>
        <w:t>and</w:t>
      </w:r>
      <w:r w:rsidR="004536F2" w:rsidRPr="0061352E">
        <w:rPr>
          <w:rFonts w:cstheme="minorHAnsi"/>
        </w:rPr>
        <w:t xml:space="preserve"> </w:t>
      </w:r>
      <w:r w:rsidR="00BA5269" w:rsidRPr="0061352E">
        <w:rPr>
          <w:rFonts w:cstheme="minorHAnsi"/>
        </w:rPr>
        <w:t>Object-Oriented</w:t>
      </w:r>
      <w:r w:rsidR="004536F2" w:rsidRPr="0061352E">
        <w:rPr>
          <w:rFonts w:cstheme="minorHAnsi"/>
        </w:rPr>
        <w:t xml:space="preserve"> </w:t>
      </w:r>
      <w:r w:rsidR="004E0B4F" w:rsidRPr="0061352E">
        <w:rPr>
          <w:rFonts w:cstheme="minorHAnsi"/>
        </w:rPr>
        <w:t>applications</w:t>
      </w:r>
      <w:r w:rsidR="004536F2" w:rsidRPr="0061352E">
        <w:rPr>
          <w:rFonts w:cstheme="minorHAnsi"/>
        </w:rPr>
        <w:t xml:space="preserve"> </w:t>
      </w:r>
      <w:r w:rsidR="004E0B4F" w:rsidRPr="0061352E">
        <w:rPr>
          <w:rFonts w:cstheme="minorHAnsi"/>
        </w:rPr>
        <w:t>built</w:t>
      </w:r>
      <w:r w:rsidR="004536F2" w:rsidRPr="0061352E">
        <w:rPr>
          <w:rFonts w:cstheme="minorHAnsi"/>
        </w:rPr>
        <w:t xml:space="preserve"> </w:t>
      </w:r>
      <w:r w:rsidR="004E0B4F" w:rsidRPr="0061352E">
        <w:rPr>
          <w:rFonts w:cstheme="minorHAnsi"/>
        </w:rPr>
        <w:t>on</w:t>
      </w:r>
      <w:r w:rsidR="004536F2" w:rsidRPr="0061352E">
        <w:rPr>
          <w:rFonts w:cstheme="minorHAnsi"/>
        </w:rPr>
        <w:t xml:space="preserve"> </w:t>
      </w:r>
      <w:r w:rsidR="004E0B4F" w:rsidRPr="0061352E">
        <w:rPr>
          <w:rFonts w:cstheme="minorHAnsi"/>
        </w:rPr>
        <w:t>Microsoft</w:t>
      </w:r>
      <w:r w:rsidR="004536F2" w:rsidRPr="0061352E">
        <w:rPr>
          <w:rFonts w:cstheme="minorHAnsi"/>
        </w:rPr>
        <w:t xml:space="preserve"> </w:t>
      </w:r>
      <w:r w:rsidR="004E0B4F" w:rsidRPr="0061352E">
        <w:rPr>
          <w:rFonts w:cstheme="minorHAnsi"/>
        </w:rPr>
        <w:t>related</w:t>
      </w:r>
      <w:r w:rsidR="004536F2" w:rsidRPr="0061352E">
        <w:rPr>
          <w:rFonts w:cstheme="minorHAnsi"/>
        </w:rPr>
        <w:t xml:space="preserve"> </w:t>
      </w:r>
      <w:r w:rsidR="004E0B4F" w:rsidRPr="0061352E">
        <w:rPr>
          <w:rFonts w:cstheme="minorHAnsi"/>
        </w:rPr>
        <w:t>Technologies.</w:t>
      </w:r>
    </w:p>
    <w:p w14:paraId="37FA9FA3" w14:textId="54998F94" w:rsidR="00C46B80" w:rsidRPr="0061352E" w:rsidRDefault="00C46B80" w:rsidP="0061352E">
      <w:pPr>
        <w:pStyle w:val="ListParagraph"/>
        <w:numPr>
          <w:ilvl w:val="0"/>
          <w:numId w:val="24"/>
        </w:numPr>
        <w:spacing w:after="0" w:line="240" w:lineRule="auto"/>
        <w:jc w:val="both"/>
        <w:rPr>
          <w:rFonts w:cstheme="minorHAnsi"/>
        </w:rPr>
      </w:pPr>
      <w:r w:rsidRPr="0061352E">
        <w:rPr>
          <w:rFonts w:cstheme="minorHAnsi"/>
        </w:rPr>
        <w:t>8 years of experience in Property and Casualty Insurance product.</w:t>
      </w:r>
    </w:p>
    <w:p w14:paraId="482875B8" w14:textId="422BBCF0" w:rsidR="004E0B4F" w:rsidRPr="0061352E" w:rsidRDefault="004E0B4F" w:rsidP="0061352E">
      <w:pPr>
        <w:pStyle w:val="ListParagraph"/>
        <w:numPr>
          <w:ilvl w:val="0"/>
          <w:numId w:val="24"/>
        </w:numPr>
        <w:spacing w:after="0" w:line="240" w:lineRule="auto"/>
        <w:jc w:val="both"/>
        <w:rPr>
          <w:rFonts w:cstheme="minorHAnsi"/>
        </w:rPr>
      </w:pPr>
      <w:r w:rsidRPr="0061352E">
        <w:rPr>
          <w:rFonts w:cstheme="minorHAnsi"/>
        </w:rPr>
        <w:t>Expert</w:t>
      </w:r>
      <w:r w:rsidR="004536F2" w:rsidRPr="0061352E">
        <w:rPr>
          <w:rFonts w:cstheme="minorHAnsi"/>
        </w:rPr>
        <w:t xml:space="preserve"> </w:t>
      </w:r>
      <w:r w:rsidRPr="0061352E">
        <w:rPr>
          <w:rFonts w:cstheme="minorHAnsi"/>
        </w:rPr>
        <w:t>in</w:t>
      </w:r>
      <w:r w:rsidR="004536F2" w:rsidRPr="0061352E">
        <w:rPr>
          <w:rFonts w:cstheme="minorHAnsi"/>
        </w:rPr>
        <w:t xml:space="preserve"> </w:t>
      </w:r>
      <w:r w:rsidRPr="0061352E">
        <w:rPr>
          <w:rFonts w:cstheme="minorHAnsi"/>
        </w:rPr>
        <w:t>developing</w:t>
      </w:r>
      <w:r w:rsidR="004536F2" w:rsidRPr="0061352E">
        <w:rPr>
          <w:rFonts w:cstheme="minorHAnsi"/>
        </w:rPr>
        <w:t xml:space="preserve"> </w:t>
      </w:r>
      <w:r w:rsidRPr="0061352E">
        <w:rPr>
          <w:rFonts w:cstheme="minorHAnsi"/>
        </w:rPr>
        <w:t>windows</w:t>
      </w:r>
      <w:r w:rsidR="004536F2" w:rsidRPr="0061352E">
        <w:rPr>
          <w:rFonts w:cstheme="minorHAnsi"/>
        </w:rPr>
        <w:t xml:space="preserve"> </w:t>
      </w:r>
      <w:r w:rsidRPr="0061352E">
        <w:rPr>
          <w:rFonts w:cstheme="minorHAnsi"/>
        </w:rPr>
        <w:t>applications,</w:t>
      </w:r>
      <w:r w:rsidR="004536F2" w:rsidRPr="0061352E">
        <w:rPr>
          <w:rFonts w:cstheme="minorHAnsi"/>
        </w:rPr>
        <w:t xml:space="preserve"> </w:t>
      </w:r>
      <w:r w:rsidRPr="0061352E">
        <w:rPr>
          <w:rFonts w:cstheme="minorHAnsi"/>
        </w:rPr>
        <w:t>web</w:t>
      </w:r>
      <w:r w:rsidR="004536F2" w:rsidRPr="0061352E">
        <w:rPr>
          <w:rFonts w:cstheme="minorHAnsi"/>
        </w:rPr>
        <w:t xml:space="preserve"> </w:t>
      </w:r>
      <w:r w:rsidRPr="0061352E">
        <w:rPr>
          <w:rFonts w:cstheme="minorHAnsi"/>
        </w:rPr>
        <w:t>applications</w:t>
      </w:r>
      <w:r w:rsidR="004536F2" w:rsidRPr="0061352E">
        <w:rPr>
          <w:rFonts w:cstheme="minorHAnsi"/>
        </w:rPr>
        <w:t xml:space="preserve"> </w:t>
      </w:r>
      <w:r w:rsidRPr="0061352E">
        <w:rPr>
          <w:rFonts w:cstheme="minorHAnsi"/>
        </w:rPr>
        <w:t>and</w:t>
      </w:r>
      <w:r w:rsidR="004536F2" w:rsidRPr="0061352E">
        <w:rPr>
          <w:rFonts w:cstheme="minorHAnsi"/>
        </w:rPr>
        <w:t xml:space="preserve"> </w:t>
      </w:r>
      <w:r w:rsidRPr="0061352E">
        <w:rPr>
          <w:rFonts w:cstheme="minorHAnsi"/>
        </w:rPr>
        <w:t>web</w:t>
      </w:r>
      <w:r w:rsidR="004536F2" w:rsidRPr="0061352E">
        <w:rPr>
          <w:rFonts w:cstheme="minorHAnsi"/>
        </w:rPr>
        <w:t xml:space="preserve"> </w:t>
      </w:r>
      <w:r w:rsidRPr="0061352E">
        <w:rPr>
          <w:rFonts w:cstheme="minorHAnsi"/>
        </w:rPr>
        <w:t>services</w:t>
      </w:r>
      <w:r w:rsidR="004536F2" w:rsidRPr="0061352E">
        <w:rPr>
          <w:rFonts w:cstheme="minorHAnsi"/>
        </w:rPr>
        <w:t xml:space="preserve"> </w:t>
      </w:r>
      <w:r w:rsidRPr="0061352E">
        <w:rPr>
          <w:rFonts w:cstheme="minorHAnsi"/>
        </w:rPr>
        <w:t>in</w:t>
      </w:r>
      <w:r w:rsidR="004536F2" w:rsidRPr="0061352E">
        <w:rPr>
          <w:rFonts w:cstheme="minorHAnsi"/>
        </w:rPr>
        <w:t xml:space="preserve"> </w:t>
      </w:r>
      <w:r w:rsidRPr="0061352E">
        <w:rPr>
          <w:rFonts w:cstheme="minorHAnsi"/>
        </w:rPr>
        <w:t>Visual</w:t>
      </w:r>
      <w:r w:rsidR="004536F2" w:rsidRPr="0061352E">
        <w:rPr>
          <w:rFonts w:cstheme="minorHAnsi"/>
        </w:rPr>
        <w:t xml:space="preserve"> </w:t>
      </w:r>
      <w:r w:rsidRPr="0061352E">
        <w:rPr>
          <w:rFonts w:cstheme="minorHAnsi"/>
        </w:rPr>
        <w:t>Studio,</w:t>
      </w:r>
      <w:r w:rsidR="004536F2" w:rsidRPr="0061352E">
        <w:rPr>
          <w:rFonts w:cstheme="minorHAnsi"/>
        </w:rPr>
        <w:t xml:space="preserve"> </w:t>
      </w:r>
      <w:r w:rsidRPr="0061352E">
        <w:rPr>
          <w:rFonts w:cstheme="minorHAnsi"/>
        </w:rPr>
        <w:t>.NET</w:t>
      </w:r>
      <w:r w:rsidR="004536F2" w:rsidRPr="0061352E">
        <w:rPr>
          <w:rFonts w:cstheme="minorHAnsi"/>
        </w:rPr>
        <w:t xml:space="preserve"> </w:t>
      </w:r>
      <w:r w:rsidRPr="0061352E">
        <w:rPr>
          <w:rFonts w:cstheme="minorHAnsi"/>
        </w:rPr>
        <w:t>Framework</w:t>
      </w:r>
      <w:r w:rsidR="004536F2" w:rsidRPr="0061352E">
        <w:rPr>
          <w:rFonts w:cstheme="minorHAnsi"/>
        </w:rPr>
        <w:t xml:space="preserve"> </w:t>
      </w:r>
      <w:r w:rsidRPr="0061352E">
        <w:rPr>
          <w:rFonts w:cstheme="minorHAnsi"/>
        </w:rPr>
        <w:t>using</w:t>
      </w:r>
      <w:r w:rsidR="004536F2" w:rsidRPr="0061352E">
        <w:rPr>
          <w:rFonts w:cstheme="minorHAnsi"/>
        </w:rPr>
        <w:t xml:space="preserve"> </w:t>
      </w:r>
      <w:r w:rsidRPr="0061352E">
        <w:rPr>
          <w:rFonts w:cstheme="minorHAnsi"/>
        </w:rPr>
        <w:t>ASP.NET,</w:t>
      </w:r>
      <w:r w:rsidR="004536F2" w:rsidRPr="0061352E">
        <w:rPr>
          <w:rFonts w:cstheme="minorHAnsi"/>
        </w:rPr>
        <w:t xml:space="preserve"> </w:t>
      </w:r>
      <w:r w:rsidRPr="0061352E">
        <w:rPr>
          <w:rFonts w:cstheme="minorHAnsi"/>
        </w:rPr>
        <w:t>C#.NET,</w:t>
      </w:r>
      <w:r w:rsidR="004536F2" w:rsidRPr="0061352E">
        <w:rPr>
          <w:rFonts w:cstheme="minorHAnsi"/>
        </w:rPr>
        <w:t xml:space="preserve"> </w:t>
      </w:r>
      <w:r w:rsidRPr="0061352E">
        <w:rPr>
          <w:rFonts w:cstheme="minorHAnsi"/>
        </w:rPr>
        <w:t>VB.NET,</w:t>
      </w:r>
      <w:r w:rsidR="004536F2" w:rsidRPr="0061352E">
        <w:rPr>
          <w:rFonts w:cstheme="minorHAnsi"/>
        </w:rPr>
        <w:t xml:space="preserve"> </w:t>
      </w:r>
      <w:r w:rsidRPr="0061352E">
        <w:rPr>
          <w:rFonts w:cstheme="minorHAnsi"/>
        </w:rPr>
        <w:t>WCF,</w:t>
      </w:r>
      <w:r w:rsidR="004536F2" w:rsidRPr="0061352E">
        <w:rPr>
          <w:rFonts w:cstheme="minorHAnsi"/>
        </w:rPr>
        <w:t xml:space="preserve"> </w:t>
      </w:r>
      <w:r w:rsidRPr="0061352E">
        <w:rPr>
          <w:rFonts w:cstheme="minorHAnsi"/>
        </w:rPr>
        <w:t>WPF,</w:t>
      </w:r>
      <w:r w:rsidR="004536F2" w:rsidRPr="0061352E">
        <w:rPr>
          <w:rFonts w:cstheme="minorHAnsi"/>
        </w:rPr>
        <w:t xml:space="preserve"> </w:t>
      </w:r>
      <w:r w:rsidR="00CD57AB" w:rsidRPr="0061352E">
        <w:rPr>
          <w:rFonts w:cstheme="minorHAnsi"/>
        </w:rPr>
        <w:t xml:space="preserve">Entity </w:t>
      </w:r>
      <w:r w:rsidR="00C042D4" w:rsidRPr="0061352E">
        <w:rPr>
          <w:rFonts w:cstheme="minorHAnsi"/>
        </w:rPr>
        <w:t>Framework</w:t>
      </w:r>
      <w:r w:rsidR="00CD57AB" w:rsidRPr="0061352E">
        <w:rPr>
          <w:rFonts w:cstheme="minorHAnsi"/>
        </w:rPr>
        <w:t xml:space="preserve">, </w:t>
      </w:r>
      <w:r w:rsidRPr="0061352E">
        <w:rPr>
          <w:rFonts w:cstheme="minorHAnsi"/>
        </w:rPr>
        <w:t>ADO</w:t>
      </w:r>
      <w:r w:rsidR="004536F2" w:rsidRPr="0061352E">
        <w:rPr>
          <w:rFonts w:cstheme="minorHAnsi"/>
        </w:rPr>
        <w:t xml:space="preserve"> </w:t>
      </w:r>
      <w:r w:rsidRPr="0061352E">
        <w:rPr>
          <w:rFonts w:cstheme="minorHAnsi"/>
        </w:rPr>
        <w:t>.NET,</w:t>
      </w:r>
      <w:r w:rsidR="007F31B5" w:rsidRPr="0061352E">
        <w:rPr>
          <w:rFonts w:cstheme="minorHAnsi"/>
        </w:rPr>
        <w:t xml:space="preserve"> Web API,</w:t>
      </w:r>
      <w:r w:rsidR="004536F2" w:rsidRPr="0061352E">
        <w:rPr>
          <w:rFonts w:cstheme="minorHAnsi"/>
        </w:rPr>
        <w:t xml:space="preserve"> </w:t>
      </w:r>
      <w:r w:rsidR="00CD57AB" w:rsidRPr="0061352E">
        <w:rPr>
          <w:rFonts w:cstheme="minorHAnsi"/>
        </w:rPr>
        <w:t>.Net Core</w:t>
      </w:r>
      <w:r w:rsidR="00CA274E" w:rsidRPr="0061352E">
        <w:rPr>
          <w:rFonts w:cstheme="minorHAnsi"/>
        </w:rPr>
        <w:t xml:space="preserve"> (4.6)</w:t>
      </w:r>
      <w:r w:rsidR="00CD57AB" w:rsidRPr="0061352E">
        <w:rPr>
          <w:rFonts w:cstheme="minorHAnsi"/>
        </w:rPr>
        <w:t xml:space="preserve">, </w:t>
      </w:r>
      <w:r w:rsidRPr="0061352E">
        <w:rPr>
          <w:rFonts w:cstheme="minorHAnsi"/>
        </w:rPr>
        <w:t>SQL</w:t>
      </w:r>
      <w:r w:rsidR="004536F2" w:rsidRPr="0061352E">
        <w:rPr>
          <w:rFonts w:cstheme="minorHAnsi"/>
        </w:rPr>
        <w:t xml:space="preserve"> </w:t>
      </w:r>
      <w:r w:rsidRPr="0061352E">
        <w:rPr>
          <w:rFonts w:cstheme="minorHAnsi"/>
        </w:rPr>
        <w:t>Server,</w:t>
      </w:r>
      <w:r w:rsidR="004536F2" w:rsidRPr="0061352E">
        <w:rPr>
          <w:rFonts w:cstheme="minorHAnsi"/>
        </w:rPr>
        <w:t xml:space="preserve"> </w:t>
      </w:r>
      <w:r w:rsidRPr="0061352E">
        <w:rPr>
          <w:rFonts w:cstheme="minorHAnsi"/>
        </w:rPr>
        <w:t>JavaScript,</w:t>
      </w:r>
      <w:r w:rsidR="004536F2" w:rsidRPr="0061352E">
        <w:rPr>
          <w:rFonts w:cstheme="minorHAnsi"/>
        </w:rPr>
        <w:t xml:space="preserve"> </w:t>
      </w:r>
      <w:r w:rsidR="00CD57AB" w:rsidRPr="0061352E">
        <w:rPr>
          <w:rFonts w:cstheme="minorHAnsi"/>
        </w:rPr>
        <w:t xml:space="preserve">Typescript, </w:t>
      </w:r>
      <w:r w:rsidR="00AF7AA6" w:rsidRPr="0061352E">
        <w:rPr>
          <w:rFonts w:cstheme="minorHAnsi"/>
        </w:rPr>
        <w:t>AJAX</w:t>
      </w:r>
      <w:r w:rsidRPr="0061352E">
        <w:rPr>
          <w:rFonts w:cstheme="minorHAnsi"/>
        </w:rPr>
        <w:t>.</w:t>
      </w:r>
    </w:p>
    <w:p w14:paraId="5338EE95" w14:textId="77777777" w:rsidR="004E0B4F" w:rsidRPr="0061352E" w:rsidRDefault="004E0B4F" w:rsidP="0061352E">
      <w:pPr>
        <w:pStyle w:val="ListParagraph"/>
        <w:numPr>
          <w:ilvl w:val="0"/>
          <w:numId w:val="24"/>
        </w:numPr>
        <w:spacing w:after="0" w:line="240" w:lineRule="auto"/>
        <w:jc w:val="both"/>
        <w:rPr>
          <w:rFonts w:cstheme="minorHAnsi"/>
        </w:rPr>
      </w:pPr>
      <w:r w:rsidRPr="0061352E">
        <w:rPr>
          <w:rFonts w:cstheme="minorHAnsi"/>
        </w:rPr>
        <w:t>Expertise</w:t>
      </w:r>
      <w:r w:rsidR="004536F2" w:rsidRPr="0061352E">
        <w:rPr>
          <w:rFonts w:cstheme="minorHAnsi"/>
        </w:rPr>
        <w:t xml:space="preserve"> </w:t>
      </w:r>
      <w:r w:rsidRPr="0061352E">
        <w:rPr>
          <w:rFonts w:cstheme="minorHAnsi"/>
        </w:rPr>
        <w:t>in</w:t>
      </w:r>
      <w:r w:rsidR="004536F2" w:rsidRPr="0061352E">
        <w:rPr>
          <w:rFonts w:cstheme="minorHAnsi"/>
        </w:rPr>
        <w:t xml:space="preserve"> </w:t>
      </w:r>
      <w:r w:rsidRPr="0061352E">
        <w:rPr>
          <w:rFonts w:cstheme="minorHAnsi"/>
        </w:rPr>
        <w:t>using</w:t>
      </w:r>
      <w:r w:rsidR="004536F2" w:rsidRPr="0061352E">
        <w:rPr>
          <w:rFonts w:cstheme="minorHAnsi"/>
        </w:rPr>
        <w:t xml:space="preserve"> </w:t>
      </w:r>
      <w:r w:rsidRPr="0061352E">
        <w:rPr>
          <w:rFonts w:cstheme="minorHAnsi"/>
        </w:rPr>
        <w:t>ASP.NET</w:t>
      </w:r>
      <w:r w:rsidR="004536F2" w:rsidRPr="0061352E">
        <w:rPr>
          <w:rFonts w:cstheme="minorHAnsi"/>
        </w:rPr>
        <w:t xml:space="preserve"> </w:t>
      </w:r>
      <w:r w:rsidRPr="0061352E">
        <w:rPr>
          <w:rFonts w:cstheme="minorHAnsi"/>
        </w:rPr>
        <w:t>and</w:t>
      </w:r>
      <w:r w:rsidR="004536F2" w:rsidRPr="0061352E">
        <w:rPr>
          <w:rFonts w:cstheme="minorHAnsi"/>
        </w:rPr>
        <w:t xml:space="preserve"> </w:t>
      </w:r>
      <w:r w:rsidRPr="0061352E">
        <w:rPr>
          <w:rFonts w:cstheme="minorHAnsi"/>
        </w:rPr>
        <w:t>C#</w:t>
      </w:r>
      <w:r w:rsidR="004536F2" w:rsidRPr="0061352E">
        <w:rPr>
          <w:rFonts w:cstheme="minorHAnsi"/>
        </w:rPr>
        <w:t xml:space="preserve"> </w:t>
      </w:r>
      <w:r w:rsidRPr="0061352E">
        <w:rPr>
          <w:rFonts w:cstheme="minorHAnsi"/>
        </w:rPr>
        <w:t>for</w:t>
      </w:r>
      <w:r w:rsidR="004536F2" w:rsidRPr="0061352E">
        <w:rPr>
          <w:rFonts w:cstheme="minorHAnsi"/>
        </w:rPr>
        <w:t xml:space="preserve"> </w:t>
      </w:r>
      <w:r w:rsidRPr="0061352E">
        <w:rPr>
          <w:rFonts w:cstheme="minorHAnsi"/>
        </w:rPr>
        <w:t>Designing</w:t>
      </w:r>
      <w:r w:rsidR="004536F2" w:rsidRPr="0061352E">
        <w:rPr>
          <w:rFonts w:cstheme="minorHAnsi"/>
        </w:rPr>
        <w:t xml:space="preserve"> </w:t>
      </w:r>
      <w:r w:rsidRPr="0061352E">
        <w:rPr>
          <w:rFonts w:cstheme="minorHAnsi"/>
        </w:rPr>
        <w:t>and</w:t>
      </w:r>
      <w:r w:rsidR="004536F2" w:rsidRPr="0061352E">
        <w:rPr>
          <w:rFonts w:cstheme="minorHAnsi"/>
        </w:rPr>
        <w:t xml:space="preserve"> </w:t>
      </w:r>
      <w:r w:rsidRPr="0061352E">
        <w:rPr>
          <w:rFonts w:cstheme="minorHAnsi"/>
        </w:rPr>
        <w:t>Developing</w:t>
      </w:r>
      <w:r w:rsidR="004536F2" w:rsidRPr="0061352E">
        <w:rPr>
          <w:rFonts w:cstheme="minorHAnsi"/>
        </w:rPr>
        <w:t xml:space="preserve"> </w:t>
      </w:r>
      <w:r w:rsidRPr="0061352E">
        <w:rPr>
          <w:rFonts w:cstheme="minorHAnsi"/>
        </w:rPr>
        <w:t>User</w:t>
      </w:r>
      <w:r w:rsidR="004536F2" w:rsidRPr="0061352E">
        <w:rPr>
          <w:rFonts w:cstheme="minorHAnsi"/>
        </w:rPr>
        <w:t xml:space="preserve"> </w:t>
      </w:r>
      <w:r w:rsidRPr="0061352E">
        <w:rPr>
          <w:rFonts w:cstheme="minorHAnsi"/>
        </w:rPr>
        <w:t>Interfaces,</w:t>
      </w:r>
      <w:r w:rsidR="004536F2" w:rsidRPr="0061352E">
        <w:rPr>
          <w:rFonts w:cstheme="minorHAnsi"/>
        </w:rPr>
        <w:t xml:space="preserve"> </w:t>
      </w:r>
      <w:r w:rsidRPr="0061352E">
        <w:rPr>
          <w:rFonts w:cstheme="minorHAnsi"/>
        </w:rPr>
        <w:t>User</w:t>
      </w:r>
      <w:r w:rsidR="004536F2" w:rsidRPr="0061352E">
        <w:rPr>
          <w:rFonts w:cstheme="minorHAnsi"/>
        </w:rPr>
        <w:t xml:space="preserve"> </w:t>
      </w:r>
      <w:r w:rsidRPr="0061352E">
        <w:rPr>
          <w:rFonts w:cstheme="minorHAnsi"/>
        </w:rPr>
        <w:t>Controls</w:t>
      </w:r>
      <w:r w:rsidR="004536F2" w:rsidRPr="0061352E">
        <w:rPr>
          <w:rFonts w:cstheme="minorHAnsi"/>
        </w:rPr>
        <w:t xml:space="preserve"> </w:t>
      </w:r>
      <w:r w:rsidRPr="0061352E">
        <w:rPr>
          <w:rFonts w:cstheme="minorHAnsi"/>
        </w:rPr>
        <w:t>and</w:t>
      </w:r>
      <w:r w:rsidR="004536F2" w:rsidRPr="0061352E">
        <w:rPr>
          <w:rFonts w:cstheme="minorHAnsi"/>
        </w:rPr>
        <w:t xml:space="preserve"> </w:t>
      </w:r>
      <w:r w:rsidRPr="0061352E">
        <w:rPr>
          <w:rFonts w:cstheme="minorHAnsi"/>
        </w:rPr>
        <w:t>Custom</w:t>
      </w:r>
      <w:r w:rsidR="004536F2" w:rsidRPr="0061352E">
        <w:rPr>
          <w:rFonts w:cstheme="minorHAnsi"/>
        </w:rPr>
        <w:t xml:space="preserve"> </w:t>
      </w:r>
      <w:r w:rsidRPr="0061352E">
        <w:rPr>
          <w:rFonts w:cstheme="minorHAnsi"/>
        </w:rPr>
        <w:t>Controls.</w:t>
      </w:r>
      <w:r w:rsidR="004536F2" w:rsidRPr="0061352E">
        <w:rPr>
          <w:rFonts w:cstheme="minorHAnsi"/>
        </w:rPr>
        <w:t xml:space="preserve"> </w:t>
      </w:r>
    </w:p>
    <w:p w14:paraId="544885E1" w14:textId="27149EC1" w:rsidR="00646E5D" w:rsidRPr="0061352E" w:rsidRDefault="00646E5D" w:rsidP="0061352E">
      <w:pPr>
        <w:pStyle w:val="ListParagraph"/>
        <w:numPr>
          <w:ilvl w:val="0"/>
          <w:numId w:val="24"/>
        </w:numPr>
        <w:spacing w:after="0" w:line="240" w:lineRule="auto"/>
        <w:jc w:val="both"/>
        <w:rPr>
          <w:rFonts w:cstheme="minorHAnsi"/>
        </w:rPr>
      </w:pPr>
      <w:r w:rsidRPr="0061352E">
        <w:rPr>
          <w:rFonts w:cstheme="minorHAnsi"/>
        </w:rPr>
        <w:t xml:space="preserve">Experience with </w:t>
      </w:r>
      <w:r w:rsidRPr="0061352E">
        <w:rPr>
          <w:rFonts w:cstheme="minorHAnsi"/>
          <w:bCs/>
        </w:rPr>
        <w:t>Continuous Planning</w:t>
      </w:r>
      <w:r w:rsidRPr="0061352E">
        <w:rPr>
          <w:rFonts w:cstheme="minorHAnsi"/>
        </w:rPr>
        <w:t>, SAFE Agile</w:t>
      </w:r>
      <w:r w:rsidR="00397920" w:rsidRPr="0061352E">
        <w:rPr>
          <w:rFonts w:cstheme="minorHAnsi"/>
        </w:rPr>
        <w:t xml:space="preserve"> approaches,</w:t>
      </w:r>
      <w:r w:rsidRPr="0061352E">
        <w:rPr>
          <w:rFonts w:cstheme="minorHAnsi"/>
        </w:rPr>
        <w:t xml:space="preserve"> and heavy involvement in all phases of Software Development Life Cycle (SDLC) such as planning, analysis, design, implementation, testing and maintenance of Web Based, Client-Server and N-tier Architectures</w:t>
      </w:r>
      <w:r w:rsidR="00CD6927" w:rsidRPr="0061352E">
        <w:rPr>
          <w:rFonts w:cstheme="minorHAnsi"/>
        </w:rPr>
        <w:t>, Test-Driven Development and Scrum.</w:t>
      </w:r>
    </w:p>
    <w:p w14:paraId="4A25A2B2" w14:textId="77777777" w:rsidR="004E0B4F" w:rsidRPr="0061352E" w:rsidRDefault="004E0B4F" w:rsidP="0061352E">
      <w:pPr>
        <w:numPr>
          <w:ilvl w:val="0"/>
          <w:numId w:val="24"/>
        </w:numPr>
        <w:contextualSpacing w:val="0"/>
        <w:jc w:val="both"/>
        <w:rPr>
          <w:rFonts w:asciiTheme="minorHAnsi" w:hAnsiTheme="minorHAnsi" w:cstheme="minorHAnsi"/>
          <w:color w:val="auto"/>
        </w:rPr>
      </w:pPr>
      <w:r w:rsidRPr="0061352E">
        <w:rPr>
          <w:rFonts w:asciiTheme="minorHAnsi" w:hAnsiTheme="minorHAnsi" w:cstheme="minorHAnsi"/>
          <w:color w:val="auto"/>
        </w:rPr>
        <w:t>Experience</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in</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working</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with</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ASP.NET</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Web</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Forms,</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ASP.NET</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State</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Management,</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ASP.NET</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Caching</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features,</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Securing</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ASP.NET</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Web</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Applications.</w:t>
      </w:r>
    </w:p>
    <w:p w14:paraId="0CF50DB9" w14:textId="052D5A07" w:rsidR="001D003E" w:rsidRPr="0061352E" w:rsidRDefault="004E0B4F" w:rsidP="0061352E">
      <w:pPr>
        <w:numPr>
          <w:ilvl w:val="0"/>
          <w:numId w:val="24"/>
        </w:numPr>
        <w:contextualSpacing w:val="0"/>
        <w:jc w:val="both"/>
        <w:rPr>
          <w:rFonts w:asciiTheme="minorHAnsi" w:hAnsiTheme="minorHAnsi" w:cstheme="minorHAnsi"/>
          <w:color w:val="auto"/>
        </w:rPr>
      </w:pPr>
      <w:r w:rsidRPr="0061352E">
        <w:rPr>
          <w:rFonts w:asciiTheme="minorHAnsi" w:hAnsiTheme="minorHAnsi" w:cstheme="minorHAnsi"/>
          <w:color w:val="auto"/>
        </w:rPr>
        <w:t>Experience</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in</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working</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with</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Windows</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Communication</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Foundation</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(WCF),</w:t>
      </w:r>
      <w:r w:rsidR="004536F2" w:rsidRPr="0061352E">
        <w:rPr>
          <w:rFonts w:asciiTheme="minorHAnsi" w:hAnsiTheme="minorHAnsi" w:cstheme="minorHAnsi"/>
          <w:color w:val="auto"/>
        </w:rPr>
        <w:t xml:space="preserve"> </w:t>
      </w:r>
      <w:r w:rsidR="00AF7AA6" w:rsidRPr="0061352E">
        <w:rPr>
          <w:rFonts w:asciiTheme="minorHAnsi" w:hAnsiTheme="minorHAnsi" w:cstheme="minorHAnsi"/>
          <w:color w:val="auto"/>
        </w:rPr>
        <w:t>WinForms</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in</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.Net</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Framework</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and</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Language</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Integrated</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Query</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(LINQ)</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in</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.Net</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Framework.</w:t>
      </w:r>
    </w:p>
    <w:p w14:paraId="0D635086" w14:textId="77777777" w:rsidR="00704A57" w:rsidRPr="0061352E" w:rsidRDefault="00704A57" w:rsidP="0061352E">
      <w:pPr>
        <w:numPr>
          <w:ilvl w:val="0"/>
          <w:numId w:val="24"/>
        </w:numPr>
        <w:contextualSpacing w:val="0"/>
        <w:jc w:val="both"/>
        <w:rPr>
          <w:rFonts w:asciiTheme="minorHAnsi" w:hAnsiTheme="minorHAnsi" w:cstheme="minorHAnsi"/>
          <w:color w:val="auto"/>
        </w:rPr>
      </w:pPr>
      <w:r w:rsidRPr="0061352E">
        <w:rPr>
          <w:rFonts w:asciiTheme="minorHAnsi" w:hAnsiTheme="minorHAnsi" w:cstheme="minorHAnsi"/>
          <w:color w:val="auto"/>
        </w:rPr>
        <w:t xml:space="preserve">Experience in writing microservices using </w:t>
      </w:r>
      <w:r w:rsidRPr="0061352E">
        <w:rPr>
          <w:rFonts w:asciiTheme="minorHAnsi" w:hAnsiTheme="minorHAnsi" w:cstheme="minorHAnsi"/>
          <w:bCs/>
          <w:color w:val="auto"/>
        </w:rPr>
        <w:t>ASP.NET Core and AWS Lambda</w:t>
      </w:r>
      <w:r w:rsidRPr="0061352E">
        <w:rPr>
          <w:rFonts w:asciiTheme="minorHAnsi" w:hAnsiTheme="minorHAnsi" w:cstheme="minorHAnsi"/>
          <w:color w:val="auto"/>
        </w:rPr>
        <w:t>.</w:t>
      </w:r>
    </w:p>
    <w:p w14:paraId="3BD9794D" w14:textId="6C86655B" w:rsidR="00397920" w:rsidRPr="0061352E" w:rsidRDefault="00397920" w:rsidP="0061352E">
      <w:pPr>
        <w:numPr>
          <w:ilvl w:val="0"/>
          <w:numId w:val="24"/>
        </w:numPr>
        <w:contextualSpacing w:val="0"/>
        <w:jc w:val="both"/>
        <w:rPr>
          <w:rFonts w:asciiTheme="minorHAnsi" w:hAnsiTheme="minorHAnsi" w:cstheme="minorHAnsi"/>
          <w:color w:val="auto"/>
        </w:rPr>
      </w:pPr>
      <w:r w:rsidRPr="0061352E">
        <w:rPr>
          <w:rFonts w:asciiTheme="minorHAnsi" w:hAnsiTheme="minorHAnsi" w:cstheme="minorHAnsi"/>
          <w:color w:val="auto"/>
        </w:rPr>
        <w:t>Develop multiple Rest API level 3 (HATEOAS)</w:t>
      </w:r>
    </w:p>
    <w:p w14:paraId="3614ED70" w14:textId="77777777" w:rsidR="00704A57" w:rsidRPr="0061352E" w:rsidRDefault="00704A57" w:rsidP="0061352E">
      <w:pPr>
        <w:numPr>
          <w:ilvl w:val="0"/>
          <w:numId w:val="24"/>
        </w:numPr>
        <w:contextualSpacing w:val="0"/>
        <w:jc w:val="both"/>
        <w:rPr>
          <w:rFonts w:asciiTheme="minorHAnsi" w:hAnsiTheme="minorHAnsi" w:cstheme="minorHAnsi"/>
          <w:color w:val="auto"/>
        </w:rPr>
      </w:pPr>
      <w:r w:rsidRPr="0061352E">
        <w:rPr>
          <w:rFonts w:asciiTheme="minorHAnsi" w:hAnsiTheme="minorHAnsi" w:cstheme="minorHAnsi"/>
          <w:color w:val="auto"/>
        </w:rPr>
        <w:t>Experienced in installation, configuration, usage and management on AWS and GIT for application servers.</w:t>
      </w:r>
    </w:p>
    <w:p w14:paraId="3E59DBFF" w14:textId="7F803328" w:rsidR="0093433F" w:rsidRPr="0061352E" w:rsidRDefault="0093433F" w:rsidP="0061352E">
      <w:pPr>
        <w:numPr>
          <w:ilvl w:val="0"/>
          <w:numId w:val="24"/>
        </w:numPr>
        <w:contextualSpacing w:val="0"/>
        <w:jc w:val="both"/>
        <w:rPr>
          <w:rFonts w:asciiTheme="minorHAnsi" w:hAnsiTheme="minorHAnsi" w:cstheme="minorHAnsi"/>
          <w:color w:val="auto"/>
        </w:rPr>
      </w:pPr>
      <w:r w:rsidRPr="0061352E">
        <w:rPr>
          <w:rFonts w:asciiTheme="minorHAnsi" w:hAnsiTheme="minorHAnsi" w:cstheme="minorHAnsi"/>
          <w:color w:val="auto"/>
        </w:rPr>
        <w:t>Worked on JavaScript framework (</w:t>
      </w:r>
      <w:r w:rsidRPr="0061352E">
        <w:rPr>
          <w:rFonts w:asciiTheme="minorHAnsi" w:hAnsiTheme="minorHAnsi" w:cstheme="minorHAnsi"/>
          <w:bCs/>
          <w:color w:val="auto"/>
        </w:rPr>
        <w:t>Angular JS</w:t>
      </w:r>
      <w:r w:rsidRPr="0061352E">
        <w:rPr>
          <w:rFonts w:asciiTheme="minorHAnsi" w:hAnsiTheme="minorHAnsi" w:cstheme="minorHAnsi"/>
          <w:color w:val="auto"/>
        </w:rPr>
        <w:t>) to enhance browser-based applications with MVC capability</w:t>
      </w:r>
      <w:r w:rsidR="00F07235" w:rsidRPr="0061352E">
        <w:rPr>
          <w:rFonts w:asciiTheme="minorHAnsi" w:hAnsiTheme="minorHAnsi" w:cstheme="minorHAnsi"/>
          <w:color w:val="auto"/>
        </w:rPr>
        <w:t xml:space="preserve"> </w:t>
      </w:r>
      <w:r w:rsidR="00852072" w:rsidRPr="0061352E">
        <w:rPr>
          <w:rFonts w:asciiTheme="minorHAnsi" w:hAnsiTheme="minorHAnsi" w:cstheme="minorHAnsi"/>
          <w:color w:val="auto"/>
        </w:rPr>
        <w:t>u</w:t>
      </w:r>
      <w:r w:rsidR="00F07235" w:rsidRPr="0061352E">
        <w:rPr>
          <w:rFonts w:asciiTheme="minorHAnsi" w:hAnsiTheme="minorHAnsi" w:cstheme="minorHAnsi"/>
          <w:color w:val="auto"/>
        </w:rPr>
        <w:t xml:space="preserve">sing </w:t>
      </w:r>
      <w:r w:rsidR="00F07235" w:rsidRPr="0061352E">
        <w:rPr>
          <w:rFonts w:asciiTheme="minorHAnsi" w:hAnsiTheme="minorHAnsi" w:cstheme="minorHAnsi"/>
          <w:bCs/>
          <w:color w:val="auto"/>
        </w:rPr>
        <w:t>Web API</w:t>
      </w:r>
      <w:r w:rsidRPr="0061352E">
        <w:rPr>
          <w:rFonts w:asciiTheme="minorHAnsi" w:hAnsiTheme="minorHAnsi" w:cstheme="minorHAnsi"/>
          <w:color w:val="auto"/>
        </w:rPr>
        <w:t>.</w:t>
      </w:r>
    </w:p>
    <w:p w14:paraId="1859A6E5" w14:textId="77777777" w:rsidR="00CD57AB" w:rsidRPr="0061352E" w:rsidRDefault="00CD57AB" w:rsidP="0061352E">
      <w:pPr>
        <w:pStyle w:val="NoSpacing"/>
        <w:numPr>
          <w:ilvl w:val="0"/>
          <w:numId w:val="24"/>
        </w:numPr>
        <w:suppressAutoHyphens w:val="0"/>
        <w:jc w:val="both"/>
        <w:rPr>
          <w:rFonts w:asciiTheme="minorHAnsi" w:hAnsiTheme="minorHAnsi" w:cstheme="minorHAnsi"/>
          <w:color w:val="auto"/>
          <w:sz w:val="22"/>
          <w:szCs w:val="22"/>
        </w:rPr>
      </w:pPr>
      <w:r w:rsidRPr="0061352E">
        <w:rPr>
          <w:rFonts w:asciiTheme="minorHAnsi" w:hAnsiTheme="minorHAnsi" w:cstheme="minorHAnsi"/>
          <w:bCs/>
          <w:color w:val="auto"/>
          <w:sz w:val="22"/>
          <w:szCs w:val="22"/>
        </w:rPr>
        <w:t xml:space="preserve">Designed and implemented the application using </w:t>
      </w:r>
      <w:r w:rsidRPr="0061352E">
        <w:rPr>
          <w:rFonts w:asciiTheme="minorHAnsi" w:hAnsiTheme="minorHAnsi" w:cstheme="minorHAnsi"/>
          <w:color w:val="auto"/>
          <w:sz w:val="22"/>
          <w:szCs w:val="22"/>
        </w:rPr>
        <w:t>Microservice Architecture</w:t>
      </w:r>
      <w:r w:rsidRPr="0061352E">
        <w:rPr>
          <w:rFonts w:asciiTheme="minorHAnsi" w:hAnsiTheme="minorHAnsi" w:cstheme="minorHAnsi"/>
          <w:bCs/>
          <w:color w:val="auto"/>
          <w:sz w:val="22"/>
          <w:szCs w:val="22"/>
        </w:rPr>
        <w:t xml:space="preserve"> for its various distinct advantages like loose coupling and design patterns.</w:t>
      </w:r>
    </w:p>
    <w:p w14:paraId="42647030" w14:textId="2EAC87D7" w:rsidR="00CD57AB" w:rsidRPr="0061352E" w:rsidRDefault="00CD57AB" w:rsidP="0061352E">
      <w:pPr>
        <w:numPr>
          <w:ilvl w:val="0"/>
          <w:numId w:val="24"/>
        </w:numPr>
        <w:contextualSpacing w:val="0"/>
        <w:jc w:val="both"/>
        <w:rPr>
          <w:rFonts w:asciiTheme="minorHAnsi" w:hAnsiTheme="minorHAnsi" w:cstheme="minorHAnsi"/>
          <w:color w:val="auto"/>
        </w:rPr>
      </w:pPr>
      <w:r w:rsidRPr="0061352E">
        <w:rPr>
          <w:rFonts w:asciiTheme="minorHAnsi" w:hAnsiTheme="minorHAnsi" w:cstheme="minorHAnsi"/>
          <w:color w:val="auto"/>
        </w:rPr>
        <w:t xml:space="preserve">Experience in using Source Code Version Control tools like </w:t>
      </w:r>
      <w:r w:rsidRPr="0061352E">
        <w:rPr>
          <w:rFonts w:asciiTheme="minorHAnsi" w:hAnsiTheme="minorHAnsi" w:cstheme="minorHAnsi"/>
          <w:bCs/>
          <w:color w:val="auto"/>
        </w:rPr>
        <w:t xml:space="preserve">MS Visual Source Safe (VSS) and TFS (Team- Foundation Server), Git, </w:t>
      </w:r>
      <w:r w:rsidR="006D0D0F" w:rsidRPr="0061352E">
        <w:rPr>
          <w:rFonts w:asciiTheme="minorHAnsi" w:hAnsiTheme="minorHAnsi" w:cstheme="minorHAnsi"/>
          <w:bCs/>
          <w:color w:val="auto"/>
        </w:rPr>
        <w:t>Bitbucket</w:t>
      </w:r>
      <w:r w:rsidRPr="0061352E">
        <w:rPr>
          <w:rFonts w:asciiTheme="minorHAnsi" w:hAnsiTheme="minorHAnsi" w:cstheme="minorHAnsi"/>
          <w:color w:val="auto"/>
        </w:rPr>
        <w:t>.</w:t>
      </w:r>
    </w:p>
    <w:p w14:paraId="2230C8D7" w14:textId="355B893D" w:rsidR="004E0B4F" w:rsidRPr="0061352E" w:rsidRDefault="006D0D0F" w:rsidP="0061352E">
      <w:pPr>
        <w:numPr>
          <w:ilvl w:val="0"/>
          <w:numId w:val="24"/>
        </w:numPr>
        <w:contextualSpacing w:val="0"/>
        <w:jc w:val="both"/>
        <w:rPr>
          <w:rFonts w:asciiTheme="minorHAnsi" w:hAnsiTheme="minorHAnsi" w:cstheme="minorHAnsi"/>
          <w:color w:val="auto"/>
        </w:rPr>
      </w:pPr>
      <w:r w:rsidRPr="0061352E">
        <w:rPr>
          <w:rFonts w:asciiTheme="minorHAnsi" w:hAnsiTheme="minorHAnsi" w:cstheme="minorHAnsi"/>
          <w:color w:val="auto"/>
        </w:rPr>
        <w:t xml:space="preserve">Experience in using defect tracking system </w:t>
      </w:r>
      <w:r w:rsidRPr="0061352E">
        <w:rPr>
          <w:rFonts w:asciiTheme="minorHAnsi" w:hAnsiTheme="minorHAnsi" w:cstheme="minorHAnsi"/>
          <w:bCs/>
          <w:color w:val="auto"/>
        </w:rPr>
        <w:t>JIRA, Service now.</w:t>
      </w:r>
      <w:r w:rsidR="004536F2" w:rsidRPr="0061352E">
        <w:rPr>
          <w:rFonts w:asciiTheme="minorHAnsi" w:hAnsiTheme="minorHAnsi" w:cstheme="minorHAnsi"/>
          <w:color w:val="auto"/>
        </w:rPr>
        <w:t xml:space="preserve"> </w:t>
      </w:r>
    </w:p>
    <w:p w14:paraId="6D4BF4DE" w14:textId="46F0BE7A" w:rsidR="005A40F8" w:rsidRPr="0061352E" w:rsidRDefault="005A40F8" w:rsidP="0061352E">
      <w:pPr>
        <w:numPr>
          <w:ilvl w:val="0"/>
          <w:numId w:val="24"/>
        </w:numPr>
        <w:contextualSpacing w:val="0"/>
        <w:jc w:val="both"/>
        <w:rPr>
          <w:rFonts w:asciiTheme="minorHAnsi" w:hAnsiTheme="minorHAnsi" w:cstheme="minorHAnsi"/>
          <w:color w:val="auto"/>
        </w:rPr>
      </w:pPr>
      <w:r w:rsidRPr="0061352E">
        <w:rPr>
          <w:rFonts w:asciiTheme="minorHAnsi" w:hAnsiTheme="minorHAnsi" w:cstheme="minorHAnsi"/>
          <w:bCs/>
          <w:color w:val="auto"/>
        </w:rPr>
        <w:t>Creating CI/CD pipeline for automated build.</w:t>
      </w:r>
    </w:p>
    <w:p w14:paraId="4653641A" w14:textId="5092DE6D" w:rsidR="005A40F8" w:rsidRPr="0061352E" w:rsidRDefault="005A40F8" w:rsidP="0061352E">
      <w:pPr>
        <w:numPr>
          <w:ilvl w:val="0"/>
          <w:numId w:val="24"/>
        </w:numPr>
        <w:contextualSpacing w:val="0"/>
        <w:jc w:val="both"/>
        <w:rPr>
          <w:rFonts w:asciiTheme="minorHAnsi" w:hAnsiTheme="minorHAnsi" w:cstheme="minorHAnsi"/>
          <w:color w:val="auto"/>
        </w:rPr>
      </w:pPr>
      <w:r w:rsidRPr="0061352E">
        <w:rPr>
          <w:rFonts w:asciiTheme="minorHAnsi" w:hAnsiTheme="minorHAnsi" w:cstheme="minorHAnsi"/>
          <w:bCs/>
          <w:color w:val="auto"/>
        </w:rPr>
        <w:t>Experience in Code Deployment using Jenkins</w:t>
      </w:r>
      <w:r w:rsidR="00260E1B" w:rsidRPr="0061352E">
        <w:rPr>
          <w:rFonts w:asciiTheme="minorHAnsi" w:hAnsiTheme="minorHAnsi" w:cstheme="minorHAnsi"/>
          <w:bCs/>
          <w:color w:val="auto"/>
        </w:rPr>
        <w:t xml:space="preserve"> (github)</w:t>
      </w:r>
      <w:r w:rsidRPr="0061352E">
        <w:rPr>
          <w:rFonts w:asciiTheme="minorHAnsi" w:hAnsiTheme="minorHAnsi" w:cstheme="minorHAnsi"/>
          <w:bCs/>
          <w:color w:val="auto"/>
        </w:rPr>
        <w:t xml:space="preserve"> and AWS</w:t>
      </w:r>
      <w:r w:rsidR="009D6D45" w:rsidRPr="0061352E">
        <w:rPr>
          <w:rFonts w:asciiTheme="minorHAnsi" w:hAnsiTheme="minorHAnsi" w:cstheme="minorHAnsi"/>
          <w:bCs/>
          <w:color w:val="auto"/>
        </w:rPr>
        <w:t>.</w:t>
      </w:r>
    </w:p>
    <w:p w14:paraId="1CCC5C21" w14:textId="08DC77C5" w:rsidR="005C0FA0" w:rsidRPr="0061352E" w:rsidRDefault="005C0FA0" w:rsidP="0061352E">
      <w:pPr>
        <w:pStyle w:val="ListParagraph"/>
        <w:numPr>
          <w:ilvl w:val="0"/>
          <w:numId w:val="24"/>
        </w:numPr>
        <w:spacing w:after="0" w:line="240" w:lineRule="auto"/>
        <w:jc w:val="both"/>
        <w:rPr>
          <w:rFonts w:cstheme="minorHAnsi"/>
        </w:rPr>
      </w:pPr>
      <w:r w:rsidRPr="0061352E">
        <w:rPr>
          <w:rFonts w:cstheme="minorHAnsi"/>
        </w:rPr>
        <w:t xml:space="preserve">Experience in </w:t>
      </w:r>
      <w:r w:rsidRPr="0061352E">
        <w:rPr>
          <w:rFonts w:cstheme="minorHAnsi"/>
          <w:bCs/>
        </w:rPr>
        <w:t>EDI for Health claims</w:t>
      </w:r>
      <w:r w:rsidR="0081448D" w:rsidRPr="0061352E">
        <w:rPr>
          <w:rFonts w:cstheme="minorHAnsi"/>
          <w:bCs/>
        </w:rPr>
        <w:t xml:space="preserve"> for </w:t>
      </w:r>
      <w:r w:rsidR="00055D9A" w:rsidRPr="0061352E">
        <w:rPr>
          <w:rStyle w:val="ui-provider"/>
          <w:rFonts w:cstheme="minorHAnsi"/>
        </w:rPr>
        <w:t>050,</w:t>
      </w:r>
      <w:r w:rsidR="0081448D" w:rsidRPr="0061352E">
        <w:rPr>
          <w:rStyle w:val="ui-provider"/>
          <w:rFonts w:cstheme="minorHAnsi"/>
        </w:rPr>
        <w:t xml:space="preserve"> </w:t>
      </w:r>
      <w:r w:rsidR="006302B0" w:rsidRPr="0061352E">
        <w:rPr>
          <w:rStyle w:val="ui-provider"/>
          <w:rFonts w:cstheme="minorHAnsi"/>
        </w:rPr>
        <w:t>210,</w:t>
      </w:r>
      <w:r w:rsidR="0081448D" w:rsidRPr="0061352E">
        <w:rPr>
          <w:rStyle w:val="ui-provider"/>
          <w:rFonts w:cstheme="minorHAnsi"/>
        </w:rPr>
        <w:t xml:space="preserve"> </w:t>
      </w:r>
      <w:r w:rsidR="006302B0" w:rsidRPr="0061352E">
        <w:rPr>
          <w:rStyle w:val="ui-provider"/>
          <w:rFonts w:cstheme="minorHAnsi"/>
        </w:rPr>
        <w:t>240,</w:t>
      </w:r>
      <w:r w:rsidR="0081448D" w:rsidRPr="0061352E">
        <w:rPr>
          <w:rStyle w:val="ui-provider"/>
          <w:rFonts w:cstheme="minorHAnsi"/>
        </w:rPr>
        <w:t xml:space="preserve"> </w:t>
      </w:r>
      <w:r w:rsidR="00DE0F14" w:rsidRPr="0061352E">
        <w:rPr>
          <w:rStyle w:val="ui-provider"/>
          <w:rFonts w:cstheme="minorHAnsi"/>
        </w:rPr>
        <w:t>510,</w:t>
      </w:r>
      <w:r w:rsidR="0081448D" w:rsidRPr="0061352E">
        <w:rPr>
          <w:rStyle w:val="ui-provider"/>
          <w:rFonts w:cstheme="minorHAnsi"/>
        </w:rPr>
        <w:t xml:space="preserve"> </w:t>
      </w:r>
      <w:r w:rsidR="009722CA" w:rsidRPr="0061352E">
        <w:rPr>
          <w:rStyle w:val="ui-provider"/>
          <w:rFonts w:cstheme="minorHAnsi"/>
        </w:rPr>
        <w:t>070,</w:t>
      </w:r>
      <w:r w:rsidR="0081448D" w:rsidRPr="0061352E">
        <w:rPr>
          <w:rStyle w:val="ui-provider"/>
          <w:rFonts w:cstheme="minorHAnsi"/>
        </w:rPr>
        <w:t xml:space="preserve"> 010 transaction type</w:t>
      </w:r>
      <w:r w:rsidRPr="0061352E">
        <w:rPr>
          <w:rFonts w:cstheme="minorHAnsi"/>
        </w:rPr>
        <w:t>.</w:t>
      </w:r>
    </w:p>
    <w:p w14:paraId="4495AD0F" w14:textId="69588EFC" w:rsidR="004E0B4F" w:rsidRPr="0061352E" w:rsidRDefault="004E0B4F" w:rsidP="0061352E">
      <w:pPr>
        <w:pStyle w:val="ListParagraph"/>
        <w:numPr>
          <w:ilvl w:val="0"/>
          <w:numId w:val="24"/>
        </w:numPr>
        <w:spacing w:after="0" w:line="240" w:lineRule="auto"/>
        <w:contextualSpacing w:val="0"/>
        <w:jc w:val="both"/>
        <w:rPr>
          <w:rFonts w:cstheme="minorHAnsi"/>
        </w:rPr>
      </w:pPr>
      <w:r w:rsidRPr="0061352E">
        <w:rPr>
          <w:rFonts w:cstheme="minorHAnsi"/>
        </w:rPr>
        <w:t>Experience</w:t>
      </w:r>
      <w:r w:rsidR="004536F2" w:rsidRPr="0061352E">
        <w:rPr>
          <w:rFonts w:cstheme="minorHAnsi"/>
        </w:rPr>
        <w:t xml:space="preserve"> </w:t>
      </w:r>
      <w:r w:rsidRPr="0061352E">
        <w:rPr>
          <w:rFonts w:cstheme="minorHAnsi"/>
        </w:rPr>
        <w:t>in</w:t>
      </w:r>
      <w:r w:rsidR="004536F2" w:rsidRPr="0061352E">
        <w:rPr>
          <w:rFonts w:cstheme="minorHAnsi"/>
        </w:rPr>
        <w:t xml:space="preserve"> </w:t>
      </w:r>
      <w:r w:rsidRPr="0061352E">
        <w:rPr>
          <w:rFonts w:cstheme="minorHAnsi"/>
        </w:rPr>
        <w:t>implementing</w:t>
      </w:r>
      <w:r w:rsidR="004536F2" w:rsidRPr="0061352E">
        <w:rPr>
          <w:rFonts w:cstheme="minorHAnsi"/>
        </w:rPr>
        <w:t xml:space="preserve"> </w:t>
      </w:r>
      <w:r w:rsidRPr="0061352E">
        <w:rPr>
          <w:rFonts w:cstheme="minorHAnsi"/>
        </w:rPr>
        <w:t>SOA</w:t>
      </w:r>
      <w:r w:rsidR="004536F2" w:rsidRPr="0061352E">
        <w:rPr>
          <w:rFonts w:cstheme="minorHAnsi"/>
        </w:rPr>
        <w:t xml:space="preserve"> </w:t>
      </w:r>
      <w:r w:rsidRPr="0061352E">
        <w:rPr>
          <w:rFonts w:cstheme="minorHAnsi"/>
        </w:rPr>
        <w:t>architecture</w:t>
      </w:r>
      <w:r w:rsidR="004536F2" w:rsidRPr="0061352E">
        <w:rPr>
          <w:rFonts w:cstheme="minorHAnsi"/>
        </w:rPr>
        <w:t xml:space="preserve"> </w:t>
      </w:r>
      <w:r w:rsidRPr="0061352E">
        <w:rPr>
          <w:rFonts w:cstheme="minorHAnsi"/>
        </w:rPr>
        <w:t>with</w:t>
      </w:r>
      <w:r w:rsidR="004536F2" w:rsidRPr="0061352E">
        <w:rPr>
          <w:rFonts w:cstheme="minorHAnsi"/>
        </w:rPr>
        <w:t xml:space="preserve"> </w:t>
      </w:r>
      <w:r w:rsidRPr="0061352E">
        <w:rPr>
          <w:rFonts w:cstheme="minorHAnsi"/>
        </w:rPr>
        <w:t>web</w:t>
      </w:r>
      <w:r w:rsidR="004536F2" w:rsidRPr="0061352E">
        <w:rPr>
          <w:rFonts w:cstheme="minorHAnsi"/>
        </w:rPr>
        <w:t xml:space="preserve"> </w:t>
      </w:r>
      <w:r w:rsidRPr="0061352E">
        <w:rPr>
          <w:rFonts w:cstheme="minorHAnsi"/>
        </w:rPr>
        <w:t>services</w:t>
      </w:r>
      <w:r w:rsidR="004536F2" w:rsidRPr="0061352E">
        <w:rPr>
          <w:rFonts w:cstheme="minorHAnsi"/>
        </w:rPr>
        <w:t xml:space="preserve"> </w:t>
      </w:r>
      <w:r w:rsidRPr="0061352E">
        <w:rPr>
          <w:rFonts w:cstheme="minorHAnsi"/>
        </w:rPr>
        <w:t>and</w:t>
      </w:r>
      <w:r w:rsidR="004536F2" w:rsidRPr="0061352E">
        <w:rPr>
          <w:rFonts w:cstheme="minorHAnsi"/>
        </w:rPr>
        <w:t xml:space="preserve"> </w:t>
      </w:r>
      <w:r w:rsidRPr="0061352E">
        <w:rPr>
          <w:rFonts w:cstheme="minorHAnsi"/>
        </w:rPr>
        <w:t>creating,</w:t>
      </w:r>
      <w:r w:rsidR="004536F2" w:rsidRPr="0061352E">
        <w:rPr>
          <w:rFonts w:cstheme="minorHAnsi"/>
        </w:rPr>
        <w:t xml:space="preserve"> </w:t>
      </w:r>
      <w:r w:rsidR="00AF7AA6" w:rsidRPr="0061352E">
        <w:rPr>
          <w:rFonts w:cstheme="minorHAnsi"/>
        </w:rPr>
        <w:t>consuming,</w:t>
      </w:r>
      <w:r w:rsidR="004536F2" w:rsidRPr="0061352E">
        <w:rPr>
          <w:rFonts w:cstheme="minorHAnsi"/>
        </w:rPr>
        <w:t xml:space="preserve"> </w:t>
      </w:r>
      <w:r w:rsidRPr="0061352E">
        <w:rPr>
          <w:rFonts w:cstheme="minorHAnsi"/>
        </w:rPr>
        <w:t>and</w:t>
      </w:r>
      <w:r w:rsidR="004536F2" w:rsidRPr="0061352E">
        <w:rPr>
          <w:rFonts w:cstheme="minorHAnsi"/>
        </w:rPr>
        <w:t xml:space="preserve"> </w:t>
      </w:r>
      <w:r w:rsidRPr="0061352E">
        <w:rPr>
          <w:rFonts w:cstheme="minorHAnsi"/>
        </w:rPr>
        <w:t>publishing</w:t>
      </w:r>
      <w:r w:rsidR="004536F2" w:rsidRPr="0061352E">
        <w:rPr>
          <w:rFonts w:cstheme="minorHAnsi"/>
        </w:rPr>
        <w:t xml:space="preserve"> </w:t>
      </w:r>
      <w:r w:rsidRPr="0061352E">
        <w:rPr>
          <w:rFonts w:cstheme="minorHAnsi"/>
        </w:rPr>
        <w:t>XML</w:t>
      </w:r>
      <w:r w:rsidR="004536F2" w:rsidRPr="0061352E">
        <w:rPr>
          <w:rFonts w:cstheme="minorHAnsi"/>
        </w:rPr>
        <w:t xml:space="preserve"> </w:t>
      </w:r>
      <w:r w:rsidRPr="0061352E">
        <w:rPr>
          <w:rFonts w:cstheme="minorHAnsi"/>
        </w:rPr>
        <w:t>Web</w:t>
      </w:r>
      <w:r w:rsidR="004536F2" w:rsidRPr="0061352E">
        <w:rPr>
          <w:rFonts w:cstheme="minorHAnsi"/>
        </w:rPr>
        <w:t xml:space="preserve"> </w:t>
      </w:r>
      <w:r w:rsidRPr="0061352E">
        <w:rPr>
          <w:rFonts w:cstheme="minorHAnsi"/>
        </w:rPr>
        <w:t>Services</w:t>
      </w:r>
      <w:r w:rsidR="004536F2" w:rsidRPr="0061352E">
        <w:rPr>
          <w:rFonts w:cstheme="minorHAnsi"/>
        </w:rPr>
        <w:t xml:space="preserve"> </w:t>
      </w:r>
      <w:r w:rsidRPr="0061352E">
        <w:rPr>
          <w:rFonts w:cstheme="minorHAnsi"/>
        </w:rPr>
        <w:t>(SOAP,</w:t>
      </w:r>
      <w:r w:rsidR="004536F2" w:rsidRPr="0061352E">
        <w:rPr>
          <w:rFonts w:cstheme="minorHAnsi"/>
        </w:rPr>
        <w:t xml:space="preserve"> </w:t>
      </w:r>
      <w:r w:rsidRPr="0061352E">
        <w:rPr>
          <w:rFonts w:cstheme="minorHAnsi"/>
        </w:rPr>
        <w:t>WSDL)</w:t>
      </w:r>
      <w:r w:rsidR="004536F2" w:rsidRPr="0061352E">
        <w:rPr>
          <w:rFonts w:cstheme="minorHAnsi"/>
        </w:rPr>
        <w:t xml:space="preserve"> </w:t>
      </w:r>
      <w:r w:rsidRPr="0061352E">
        <w:rPr>
          <w:rFonts w:cstheme="minorHAnsi"/>
        </w:rPr>
        <w:t>and</w:t>
      </w:r>
      <w:r w:rsidR="004536F2" w:rsidRPr="0061352E">
        <w:rPr>
          <w:rFonts w:cstheme="minorHAnsi"/>
        </w:rPr>
        <w:t xml:space="preserve"> </w:t>
      </w:r>
      <w:r w:rsidRPr="0061352E">
        <w:rPr>
          <w:rFonts w:cstheme="minorHAnsi"/>
        </w:rPr>
        <w:t>Windows</w:t>
      </w:r>
      <w:r w:rsidR="004536F2" w:rsidRPr="0061352E">
        <w:rPr>
          <w:rFonts w:cstheme="minorHAnsi"/>
        </w:rPr>
        <w:t xml:space="preserve"> </w:t>
      </w:r>
      <w:r w:rsidRPr="0061352E">
        <w:rPr>
          <w:rFonts w:cstheme="minorHAnsi"/>
        </w:rPr>
        <w:t>Services</w:t>
      </w:r>
      <w:r w:rsidR="004536F2" w:rsidRPr="0061352E">
        <w:rPr>
          <w:rFonts w:cstheme="minorHAnsi"/>
        </w:rPr>
        <w:t xml:space="preserve"> </w:t>
      </w:r>
      <w:r w:rsidRPr="0061352E">
        <w:rPr>
          <w:rFonts w:cstheme="minorHAnsi"/>
        </w:rPr>
        <w:t>using</w:t>
      </w:r>
      <w:r w:rsidR="004536F2" w:rsidRPr="0061352E">
        <w:rPr>
          <w:rFonts w:cstheme="minorHAnsi"/>
        </w:rPr>
        <w:t xml:space="preserve"> </w:t>
      </w:r>
      <w:r w:rsidRPr="0061352E">
        <w:rPr>
          <w:rFonts w:cstheme="minorHAnsi"/>
        </w:rPr>
        <w:t>.NET.</w:t>
      </w:r>
    </w:p>
    <w:p w14:paraId="3D1CE0D5" w14:textId="77777777" w:rsidR="004E0B4F" w:rsidRPr="0061352E" w:rsidRDefault="004E0B4F" w:rsidP="0061352E">
      <w:pPr>
        <w:pStyle w:val="PlainText"/>
        <w:numPr>
          <w:ilvl w:val="0"/>
          <w:numId w:val="24"/>
        </w:numPr>
        <w:suppressAutoHyphens/>
        <w:jc w:val="both"/>
        <w:rPr>
          <w:rFonts w:asciiTheme="minorHAnsi" w:hAnsiTheme="minorHAnsi" w:cstheme="minorHAnsi"/>
          <w:sz w:val="22"/>
          <w:szCs w:val="22"/>
        </w:rPr>
      </w:pPr>
      <w:r w:rsidRPr="0061352E">
        <w:rPr>
          <w:rFonts w:asciiTheme="minorHAnsi" w:hAnsiTheme="minorHAnsi" w:cstheme="minorHAnsi"/>
          <w:sz w:val="22"/>
          <w:szCs w:val="22"/>
        </w:rPr>
        <w:t>Good</w:t>
      </w:r>
      <w:r w:rsidR="004536F2" w:rsidRPr="0061352E">
        <w:rPr>
          <w:rFonts w:asciiTheme="minorHAnsi" w:hAnsiTheme="minorHAnsi" w:cstheme="minorHAnsi"/>
          <w:sz w:val="22"/>
          <w:szCs w:val="22"/>
        </w:rPr>
        <w:t xml:space="preserve"> </w:t>
      </w:r>
      <w:r w:rsidRPr="0061352E">
        <w:rPr>
          <w:rFonts w:asciiTheme="minorHAnsi" w:hAnsiTheme="minorHAnsi" w:cstheme="minorHAnsi"/>
          <w:sz w:val="22"/>
          <w:szCs w:val="22"/>
        </w:rPr>
        <w:t>Knowledge</w:t>
      </w:r>
      <w:r w:rsidR="004536F2" w:rsidRPr="0061352E">
        <w:rPr>
          <w:rFonts w:asciiTheme="minorHAnsi" w:hAnsiTheme="minorHAnsi" w:cstheme="minorHAnsi"/>
          <w:sz w:val="22"/>
          <w:szCs w:val="22"/>
        </w:rPr>
        <w:t xml:space="preserve"> </w:t>
      </w:r>
      <w:r w:rsidRPr="0061352E">
        <w:rPr>
          <w:rFonts w:asciiTheme="minorHAnsi" w:hAnsiTheme="minorHAnsi" w:cstheme="minorHAnsi"/>
          <w:sz w:val="22"/>
          <w:szCs w:val="22"/>
        </w:rPr>
        <w:t>on</w:t>
      </w:r>
      <w:r w:rsidR="004536F2" w:rsidRPr="0061352E">
        <w:rPr>
          <w:rFonts w:asciiTheme="minorHAnsi" w:hAnsiTheme="minorHAnsi" w:cstheme="minorHAnsi"/>
          <w:sz w:val="22"/>
          <w:szCs w:val="22"/>
        </w:rPr>
        <w:t xml:space="preserve"> </w:t>
      </w:r>
      <w:r w:rsidRPr="0061352E">
        <w:rPr>
          <w:rFonts w:asciiTheme="minorHAnsi" w:hAnsiTheme="minorHAnsi" w:cstheme="minorHAnsi"/>
          <w:bCs/>
          <w:sz w:val="22"/>
          <w:szCs w:val="22"/>
        </w:rPr>
        <w:t>.NET</w:t>
      </w:r>
      <w:r w:rsidR="004536F2" w:rsidRPr="0061352E">
        <w:rPr>
          <w:rFonts w:asciiTheme="minorHAnsi" w:hAnsiTheme="minorHAnsi" w:cstheme="minorHAnsi"/>
          <w:bCs/>
          <w:sz w:val="22"/>
          <w:szCs w:val="22"/>
        </w:rPr>
        <w:t xml:space="preserve"> </w:t>
      </w:r>
      <w:r w:rsidRPr="0061352E">
        <w:rPr>
          <w:rFonts w:asciiTheme="minorHAnsi" w:hAnsiTheme="minorHAnsi" w:cstheme="minorHAnsi"/>
          <w:bCs/>
          <w:sz w:val="22"/>
          <w:szCs w:val="22"/>
        </w:rPr>
        <w:t>MVC</w:t>
      </w:r>
      <w:r w:rsidR="004536F2" w:rsidRPr="0061352E">
        <w:rPr>
          <w:rFonts w:asciiTheme="minorHAnsi" w:hAnsiTheme="minorHAnsi" w:cstheme="minorHAnsi"/>
          <w:bCs/>
          <w:sz w:val="22"/>
          <w:szCs w:val="22"/>
        </w:rPr>
        <w:t xml:space="preserve"> </w:t>
      </w:r>
      <w:r w:rsidRPr="0061352E">
        <w:rPr>
          <w:rFonts w:asciiTheme="minorHAnsi" w:hAnsiTheme="minorHAnsi" w:cstheme="minorHAnsi"/>
          <w:bCs/>
          <w:sz w:val="22"/>
          <w:szCs w:val="22"/>
        </w:rPr>
        <w:t>Architecture,</w:t>
      </w:r>
      <w:r w:rsidR="004536F2" w:rsidRPr="0061352E">
        <w:rPr>
          <w:rFonts w:asciiTheme="minorHAnsi" w:hAnsiTheme="minorHAnsi" w:cstheme="minorHAnsi"/>
          <w:bCs/>
          <w:sz w:val="22"/>
          <w:szCs w:val="22"/>
        </w:rPr>
        <w:t xml:space="preserve"> </w:t>
      </w:r>
      <w:r w:rsidRPr="0061352E">
        <w:rPr>
          <w:rFonts w:asciiTheme="minorHAnsi" w:hAnsiTheme="minorHAnsi" w:cstheme="minorHAnsi"/>
          <w:bCs/>
          <w:sz w:val="22"/>
          <w:szCs w:val="22"/>
        </w:rPr>
        <w:t>.</w:t>
      </w:r>
      <w:r w:rsidRPr="0061352E">
        <w:rPr>
          <w:rFonts w:asciiTheme="minorHAnsi" w:hAnsiTheme="minorHAnsi" w:cstheme="minorHAnsi"/>
          <w:sz w:val="22"/>
          <w:szCs w:val="22"/>
        </w:rPr>
        <w:t>NET</w:t>
      </w:r>
      <w:r w:rsidR="004536F2" w:rsidRPr="0061352E">
        <w:rPr>
          <w:rFonts w:asciiTheme="minorHAnsi" w:hAnsiTheme="minorHAnsi" w:cstheme="minorHAnsi"/>
          <w:sz w:val="22"/>
          <w:szCs w:val="22"/>
        </w:rPr>
        <w:t xml:space="preserve"> </w:t>
      </w:r>
      <w:r w:rsidRPr="0061352E">
        <w:rPr>
          <w:rFonts w:asciiTheme="minorHAnsi" w:hAnsiTheme="minorHAnsi" w:cstheme="minorHAnsi"/>
          <w:sz w:val="22"/>
          <w:szCs w:val="22"/>
        </w:rPr>
        <w:t>Remoting</w:t>
      </w:r>
      <w:r w:rsidR="004536F2" w:rsidRPr="0061352E">
        <w:rPr>
          <w:rFonts w:asciiTheme="minorHAnsi" w:hAnsiTheme="minorHAnsi" w:cstheme="minorHAnsi"/>
          <w:sz w:val="22"/>
          <w:szCs w:val="22"/>
        </w:rPr>
        <w:t xml:space="preserve"> </w:t>
      </w:r>
      <w:r w:rsidRPr="0061352E">
        <w:rPr>
          <w:rFonts w:asciiTheme="minorHAnsi" w:hAnsiTheme="minorHAnsi" w:cstheme="minorHAnsi"/>
          <w:sz w:val="22"/>
          <w:szCs w:val="22"/>
        </w:rPr>
        <w:t>and</w:t>
      </w:r>
      <w:r w:rsidR="004536F2" w:rsidRPr="0061352E">
        <w:rPr>
          <w:rFonts w:asciiTheme="minorHAnsi" w:hAnsiTheme="minorHAnsi" w:cstheme="minorHAnsi"/>
          <w:sz w:val="22"/>
          <w:szCs w:val="22"/>
        </w:rPr>
        <w:t xml:space="preserve"> </w:t>
      </w:r>
      <w:r w:rsidRPr="0061352E">
        <w:rPr>
          <w:rFonts w:asciiTheme="minorHAnsi" w:hAnsiTheme="minorHAnsi" w:cstheme="minorHAnsi"/>
          <w:sz w:val="22"/>
          <w:szCs w:val="22"/>
        </w:rPr>
        <w:t>.NET</w:t>
      </w:r>
      <w:r w:rsidR="004536F2" w:rsidRPr="0061352E">
        <w:rPr>
          <w:rFonts w:asciiTheme="minorHAnsi" w:hAnsiTheme="minorHAnsi" w:cstheme="minorHAnsi"/>
          <w:sz w:val="22"/>
          <w:szCs w:val="22"/>
        </w:rPr>
        <w:t xml:space="preserve"> </w:t>
      </w:r>
      <w:r w:rsidRPr="0061352E">
        <w:rPr>
          <w:rFonts w:asciiTheme="minorHAnsi" w:hAnsiTheme="minorHAnsi" w:cstheme="minorHAnsi"/>
          <w:sz w:val="22"/>
          <w:szCs w:val="22"/>
        </w:rPr>
        <w:t>Security.</w:t>
      </w:r>
    </w:p>
    <w:p w14:paraId="4F90C7CD" w14:textId="1FBD467B" w:rsidR="004E0B4F" w:rsidRPr="0061352E" w:rsidRDefault="004E0B4F" w:rsidP="0061352E">
      <w:pPr>
        <w:numPr>
          <w:ilvl w:val="0"/>
          <w:numId w:val="24"/>
        </w:numPr>
        <w:contextualSpacing w:val="0"/>
        <w:jc w:val="both"/>
        <w:rPr>
          <w:rFonts w:asciiTheme="minorHAnsi" w:hAnsiTheme="minorHAnsi" w:cstheme="minorHAnsi"/>
          <w:color w:val="auto"/>
        </w:rPr>
      </w:pPr>
      <w:r w:rsidRPr="0061352E">
        <w:rPr>
          <w:rFonts w:asciiTheme="minorHAnsi" w:hAnsiTheme="minorHAnsi" w:cstheme="minorHAnsi"/>
          <w:color w:val="auto"/>
        </w:rPr>
        <w:t>Experience</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in</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working</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with</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various</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Database</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objects</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in</w:t>
      </w:r>
      <w:r w:rsidR="004536F2" w:rsidRPr="0061352E">
        <w:rPr>
          <w:rFonts w:asciiTheme="minorHAnsi" w:hAnsiTheme="minorHAnsi" w:cstheme="minorHAnsi"/>
          <w:color w:val="auto"/>
        </w:rPr>
        <w:t xml:space="preserve"> </w:t>
      </w:r>
      <w:r w:rsidRPr="0061352E">
        <w:rPr>
          <w:rFonts w:asciiTheme="minorHAnsi" w:hAnsiTheme="minorHAnsi" w:cstheme="minorHAnsi"/>
          <w:bCs/>
          <w:color w:val="auto"/>
        </w:rPr>
        <w:t>SQL</w:t>
      </w:r>
      <w:r w:rsidR="004536F2" w:rsidRPr="0061352E">
        <w:rPr>
          <w:rFonts w:asciiTheme="minorHAnsi" w:hAnsiTheme="minorHAnsi" w:cstheme="minorHAnsi"/>
          <w:bCs/>
          <w:color w:val="auto"/>
        </w:rPr>
        <w:t xml:space="preserve"> </w:t>
      </w:r>
      <w:r w:rsidRPr="0061352E">
        <w:rPr>
          <w:rFonts w:asciiTheme="minorHAnsi" w:hAnsiTheme="minorHAnsi" w:cstheme="minorHAnsi"/>
          <w:bCs/>
          <w:color w:val="auto"/>
        </w:rPr>
        <w:t>Server,</w:t>
      </w:r>
      <w:r w:rsidR="004536F2" w:rsidRPr="0061352E">
        <w:rPr>
          <w:rFonts w:asciiTheme="minorHAnsi" w:hAnsiTheme="minorHAnsi" w:cstheme="minorHAnsi"/>
          <w:bCs/>
          <w:color w:val="auto"/>
        </w:rPr>
        <w:t xml:space="preserve"> </w:t>
      </w:r>
      <w:r w:rsidRPr="0061352E">
        <w:rPr>
          <w:rFonts w:asciiTheme="minorHAnsi" w:hAnsiTheme="minorHAnsi" w:cstheme="minorHAnsi"/>
          <w:bCs/>
          <w:color w:val="auto"/>
        </w:rPr>
        <w:t>Oracle,</w:t>
      </w:r>
      <w:r w:rsidR="004536F2" w:rsidRPr="0061352E">
        <w:rPr>
          <w:rFonts w:asciiTheme="minorHAnsi" w:hAnsiTheme="minorHAnsi" w:cstheme="minorHAnsi"/>
          <w:bCs/>
          <w:color w:val="auto"/>
        </w:rPr>
        <w:t xml:space="preserve"> </w:t>
      </w:r>
      <w:r w:rsidRPr="0061352E">
        <w:rPr>
          <w:rFonts w:asciiTheme="minorHAnsi" w:hAnsiTheme="minorHAnsi" w:cstheme="minorHAnsi"/>
          <w:bCs/>
          <w:color w:val="auto"/>
        </w:rPr>
        <w:t>MS</w:t>
      </w:r>
      <w:r w:rsidR="004536F2" w:rsidRPr="0061352E">
        <w:rPr>
          <w:rFonts w:asciiTheme="minorHAnsi" w:hAnsiTheme="minorHAnsi" w:cstheme="minorHAnsi"/>
          <w:bCs/>
          <w:color w:val="auto"/>
        </w:rPr>
        <w:t xml:space="preserve"> </w:t>
      </w:r>
      <w:r w:rsidRPr="0061352E">
        <w:rPr>
          <w:rFonts w:asciiTheme="minorHAnsi" w:hAnsiTheme="minorHAnsi" w:cstheme="minorHAnsi"/>
          <w:bCs/>
          <w:color w:val="auto"/>
        </w:rPr>
        <w:t>Access,</w:t>
      </w:r>
      <w:r w:rsidR="004536F2" w:rsidRPr="0061352E">
        <w:rPr>
          <w:rFonts w:asciiTheme="minorHAnsi" w:hAnsiTheme="minorHAnsi" w:cstheme="minorHAnsi"/>
          <w:bCs/>
          <w:color w:val="auto"/>
        </w:rPr>
        <w:t xml:space="preserve"> </w:t>
      </w:r>
      <w:r w:rsidRPr="0061352E">
        <w:rPr>
          <w:rFonts w:asciiTheme="minorHAnsi" w:hAnsiTheme="minorHAnsi" w:cstheme="minorHAnsi"/>
          <w:color w:val="auto"/>
        </w:rPr>
        <w:t>GUI</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development</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experience</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with</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ASP</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.NET,</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HTML</w:t>
      </w:r>
      <w:r w:rsidR="00BA5269" w:rsidRPr="0061352E">
        <w:rPr>
          <w:rFonts w:asciiTheme="minorHAnsi" w:hAnsiTheme="minorHAnsi" w:cstheme="minorHAnsi"/>
          <w:color w:val="auto"/>
        </w:rPr>
        <w:t>5</w:t>
      </w:r>
      <w:r w:rsidRPr="0061352E">
        <w:rPr>
          <w:rFonts w:asciiTheme="minorHAnsi" w:hAnsiTheme="minorHAnsi" w:cstheme="minorHAnsi"/>
          <w:color w:val="auto"/>
        </w:rPr>
        <w:t>,</w:t>
      </w:r>
      <w:r w:rsidR="004536F2" w:rsidRPr="0061352E">
        <w:rPr>
          <w:rFonts w:asciiTheme="minorHAnsi" w:hAnsiTheme="minorHAnsi" w:cstheme="minorHAnsi"/>
          <w:color w:val="auto"/>
        </w:rPr>
        <w:t xml:space="preserve"> </w:t>
      </w:r>
      <w:r w:rsidR="00AF7AA6" w:rsidRPr="0061352E">
        <w:rPr>
          <w:rFonts w:asciiTheme="minorHAnsi" w:hAnsiTheme="minorHAnsi" w:cstheme="minorHAnsi"/>
          <w:color w:val="auto"/>
        </w:rPr>
        <w:t>jQuery</w:t>
      </w:r>
      <w:r w:rsidR="00CD57AB" w:rsidRPr="0061352E">
        <w:rPr>
          <w:rFonts w:asciiTheme="minorHAnsi" w:hAnsiTheme="minorHAnsi" w:cstheme="minorHAnsi"/>
          <w:color w:val="auto"/>
        </w:rPr>
        <w:t xml:space="preserve">, JSON, </w:t>
      </w:r>
      <w:r w:rsidRPr="0061352E">
        <w:rPr>
          <w:rFonts w:asciiTheme="minorHAnsi" w:hAnsiTheme="minorHAnsi" w:cstheme="minorHAnsi"/>
          <w:color w:val="auto"/>
        </w:rPr>
        <w:t>Ajax</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and</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JavaScript.</w:t>
      </w:r>
    </w:p>
    <w:p w14:paraId="004DDE24" w14:textId="77777777" w:rsidR="004E0B4F" w:rsidRPr="0061352E" w:rsidRDefault="004E0B4F" w:rsidP="0061352E">
      <w:pPr>
        <w:numPr>
          <w:ilvl w:val="0"/>
          <w:numId w:val="24"/>
        </w:numPr>
        <w:contextualSpacing w:val="0"/>
        <w:jc w:val="both"/>
        <w:rPr>
          <w:rFonts w:asciiTheme="minorHAnsi" w:hAnsiTheme="minorHAnsi" w:cstheme="minorHAnsi"/>
          <w:color w:val="auto"/>
        </w:rPr>
      </w:pPr>
      <w:r w:rsidRPr="0061352E">
        <w:rPr>
          <w:rFonts w:asciiTheme="minorHAnsi" w:hAnsiTheme="minorHAnsi" w:cstheme="minorHAnsi"/>
          <w:color w:val="auto"/>
        </w:rPr>
        <w:t>Good</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work</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experience</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in</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MS</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SQL</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Server</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and</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Oracle.</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Knowledge</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in</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developing</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stored</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procedures</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functions</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and</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triggers</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using</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T-SQL</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and</w:t>
      </w:r>
      <w:r w:rsidR="004536F2" w:rsidRPr="0061352E">
        <w:rPr>
          <w:rFonts w:asciiTheme="minorHAnsi" w:hAnsiTheme="minorHAnsi" w:cstheme="minorHAnsi"/>
          <w:color w:val="auto"/>
        </w:rPr>
        <w:t xml:space="preserve"> </w:t>
      </w:r>
      <w:r w:rsidRPr="0061352E">
        <w:rPr>
          <w:rFonts w:asciiTheme="minorHAnsi" w:hAnsiTheme="minorHAnsi" w:cstheme="minorHAnsi"/>
          <w:color w:val="auto"/>
        </w:rPr>
        <w:t>PL/SQL.</w:t>
      </w:r>
    </w:p>
    <w:p w14:paraId="464FB650" w14:textId="77777777" w:rsidR="004E0B4F" w:rsidRPr="0061352E" w:rsidRDefault="004E0B4F" w:rsidP="0061352E">
      <w:pPr>
        <w:pStyle w:val="ListParagraph"/>
        <w:numPr>
          <w:ilvl w:val="0"/>
          <w:numId w:val="24"/>
        </w:numPr>
        <w:overflowPunct w:val="0"/>
        <w:autoSpaceDE w:val="0"/>
        <w:autoSpaceDN w:val="0"/>
        <w:adjustRightInd w:val="0"/>
        <w:spacing w:after="0" w:line="240" w:lineRule="auto"/>
        <w:jc w:val="both"/>
        <w:textAlignment w:val="baseline"/>
        <w:rPr>
          <w:rFonts w:cstheme="minorHAnsi"/>
        </w:rPr>
      </w:pPr>
      <w:r w:rsidRPr="0061352E">
        <w:rPr>
          <w:rFonts w:cstheme="minorHAnsi"/>
        </w:rPr>
        <w:t>Outstanding</w:t>
      </w:r>
      <w:r w:rsidR="004536F2" w:rsidRPr="0061352E">
        <w:rPr>
          <w:rFonts w:cstheme="minorHAnsi"/>
        </w:rPr>
        <w:t xml:space="preserve"> </w:t>
      </w:r>
      <w:r w:rsidRPr="0061352E">
        <w:rPr>
          <w:rFonts w:cstheme="minorHAnsi"/>
        </w:rPr>
        <w:t>analysis,</w:t>
      </w:r>
      <w:r w:rsidR="004536F2" w:rsidRPr="0061352E">
        <w:rPr>
          <w:rFonts w:cstheme="minorHAnsi"/>
        </w:rPr>
        <w:t xml:space="preserve"> </w:t>
      </w:r>
      <w:r w:rsidRPr="0061352E">
        <w:rPr>
          <w:rFonts w:cstheme="minorHAnsi"/>
        </w:rPr>
        <w:t>programming</w:t>
      </w:r>
      <w:r w:rsidR="004536F2" w:rsidRPr="0061352E">
        <w:rPr>
          <w:rFonts w:cstheme="minorHAnsi"/>
        </w:rPr>
        <w:t xml:space="preserve"> </w:t>
      </w:r>
      <w:r w:rsidRPr="0061352E">
        <w:rPr>
          <w:rFonts w:cstheme="minorHAnsi"/>
        </w:rPr>
        <w:t>and</w:t>
      </w:r>
      <w:r w:rsidR="004536F2" w:rsidRPr="0061352E">
        <w:rPr>
          <w:rFonts w:cstheme="minorHAnsi"/>
        </w:rPr>
        <w:t xml:space="preserve"> </w:t>
      </w:r>
      <w:r w:rsidRPr="0061352E">
        <w:rPr>
          <w:rFonts w:cstheme="minorHAnsi"/>
        </w:rPr>
        <w:t>debugging</w:t>
      </w:r>
      <w:r w:rsidR="004536F2" w:rsidRPr="0061352E">
        <w:rPr>
          <w:rFonts w:cstheme="minorHAnsi"/>
        </w:rPr>
        <w:t xml:space="preserve"> </w:t>
      </w:r>
      <w:r w:rsidRPr="0061352E">
        <w:rPr>
          <w:rFonts w:cstheme="minorHAnsi"/>
        </w:rPr>
        <w:t>capabilities.</w:t>
      </w:r>
      <w:r w:rsidR="004536F2" w:rsidRPr="0061352E">
        <w:rPr>
          <w:rFonts w:cstheme="minorHAnsi"/>
        </w:rPr>
        <w:t xml:space="preserve"> </w:t>
      </w:r>
    </w:p>
    <w:p w14:paraId="7B11ED7B" w14:textId="77777777" w:rsidR="004E0B4F" w:rsidRPr="0061352E" w:rsidRDefault="004E0B4F" w:rsidP="0061352E">
      <w:pPr>
        <w:pStyle w:val="ListParagraph"/>
        <w:numPr>
          <w:ilvl w:val="0"/>
          <w:numId w:val="24"/>
        </w:numPr>
        <w:spacing w:after="0" w:line="240" w:lineRule="auto"/>
        <w:jc w:val="both"/>
        <w:rPr>
          <w:rFonts w:cstheme="minorHAnsi"/>
        </w:rPr>
      </w:pPr>
      <w:r w:rsidRPr="0061352E">
        <w:rPr>
          <w:rFonts w:cstheme="minorHAnsi"/>
        </w:rPr>
        <w:t>A</w:t>
      </w:r>
      <w:r w:rsidR="004536F2" w:rsidRPr="0061352E">
        <w:rPr>
          <w:rFonts w:cstheme="minorHAnsi"/>
        </w:rPr>
        <w:t xml:space="preserve"> </w:t>
      </w:r>
      <w:r w:rsidRPr="0061352E">
        <w:rPr>
          <w:rFonts w:cstheme="minorHAnsi"/>
        </w:rPr>
        <w:t>good</w:t>
      </w:r>
      <w:r w:rsidR="004536F2" w:rsidRPr="0061352E">
        <w:rPr>
          <w:rFonts w:cstheme="minorHAnsi"/>
        </w:rPr>
        <w:t xml:space="preserve"> </w:t>
      </w:r>
      <w:r w:rsidRPr="0061352E">
        <w:rPr>
          <w:rFonts w:cstheme="minorHAnsi"/>
        </w:rPr>
        <w:t>team</w:t>
      </w:r>
      <w:r w:rsidR="004536F2" w:rsidRPr="0061352E">
        <w:rPr>
          <w:rFonts w:cstheme="minorHAnsi"/>
        </w:rPr>
        <w:t xml:space="preserve"> </w:t>
      </w:r>
      <w:r w:rsidRPr="0061352E">
        <w:rPr>
          <w:rFonts w:cstheme="minorHAnsi"/>
        </w:rPr>
        <w:t>player</w:t>
      </w:r>
      <w:r w:rsidR="004536F2" w:rsidRPr="0061352E">
        <w:rPr>
          <w:rFonts w:cstheme="minorHAnsi"/>
        </w:rPr>
        <w:t xml:space="preserve"> </w:t>
      </w:r>
      <w:r w:rsidRPr="0061352E">
        <w:rPr>
          <w:rFonts w:cstheme="minorHAnsi"/>
        </w:rPr>
        <w:t>with</w:t>
      </w:r>
      <w:r w:rsidR="004536F2" w:rsidRPr="0061352E">
        <w:rPr>
          <w:rFonts w:cstheme="minorHAnsi"/>
        </w:rPr>
        <w:t xml:space="preserve"> </w:t>
      </w:r>
      <w:r w:rsidRPr="0061352E">
        <w:rPr>
          <w:rFonts w:cstheme="minorHAnsi"/>
        </w:rPr>
        <w:t>excellent</w:t>
      </w:r>
      <w:r w:rsidR="004536F2" w:rsidRPr="0061352E">
        <w:rPr>
          <w:rFonts w:cstheme="minorHAnsi"/>
        </w:rPr>
        <w:t xml:space="preserve"> </w:t>
      </w:r>
      <w:r w:rsidRPr="0061352E">
        <w:rPr>
          <w:rFonts w:cstheme="minorHAnsi"/>
        </w:rPr>
        <w:t>technical,</w:t>
      </w:r>
      <w:r w:rsidR="004536F2" w:rsidRPr="0061352E">
        <w:rPr>
          <w:rFonts w:cstheme="minorHAnsi"/>
        </w:rPr>
        <w:t xml:space="preserve"> </w:t>
      </w:r>
      <w:r w:rsidRPr="0061352E">
        <w:rPr>
          <w:rFonts w:cstheme="minorHAnsi"/>
        </w:rPr>
        <w:t>communication</w:t>
      </w:r>
      <w:r w:rsidR="004536F2" w:rsidRPr="0061352E">
        <w:rPr>
          <w:rFonts w:cstheme="minorHAnsi"/>
        </w:rPr>
        <w:t xml:space="preserve"> </w:t>
      </w:r>
      <w:r w:rsidRPr="0061352E">
        <w:rPr>
          <w:rFonts w:cstheme="minorHAnsi"/>
        </w:rPr>
        <w:t>&amp;</w:t>
      </w:r>
      <w:r w:rsidR="004536F2" w:rsidRPr="0061352E">
        <w:rPr>
          <w:rFonts w:cstheme="minorHAnsi"/>
        </w:rPr>
        <w:t xml:space="preserve"> </w:t>
      </w:r>
      <w:r w:rsidRPr="0061352E">
        <w:rPr>
          <w:rFonts w:cstheme="minorHAnsi"/>
        </w:rPr>
        <w:t>interpersonal</w:t>
      </w:r>
      <w:r w:rsidR="004536F2" w:rsidRPr="0061352E">
        <w:rPr>
          <w:rFonts w:cstheme="minorHAnsi"/>
        </w:rPr>
        <w:t xml:space="preserve"> </w:t>
      </w:r>
      <w:r w:rsidRPr="0061352E">
        <w:rPr>
          <w:rFonts w:cstheme="minorHAnsi"/>
        </w:rPr>
        <w:t>skills.</w:t>
      </w:r>
      <w:r w:rsidR="004536F2" w:rsidRPr="0061352E">
        <w:rPr>
          <w:rFonts w:cstheme="minorHAnsi"/>
        </w:rPr>
        <w:t xml:space="preserve"> </w:t>
      </w:r>
    </w:p>
    <w:p w14:paraId="79D08EC7" w14:textId="168B287C" w:rsidR="004E0B4F" w:rsidRPr="0061352E" w:rsidRDefault="006D348A" w:rsidP="0061352E">
      <w:pPr>
        <w:pStyle w:val="ListParagraph"/>
        <w:numPr>
          <w:ilvl w:val="0"/>
          <w:numId w:val="24"/>
        </w:numPr>
        <w:spacing w:after="0" w:line="240" w:lineRule="auto"/>
        <w:jc w:val="both"/>
        <w:rPr>
          <w:rFonts w:cstheme="minorHAnsi"/>
        </w:rPr>
      </w:pPr>
      <w:r w:rsidRPr="0061352E">
        <w:rPr>
          <w:rFonts w:cstheme="minorHAnsi"/>
        </w:rPr>
        <w:t>Received Multiple Spot award and Champ award for consistent commitment to excellence.</w:t>
      </w:r>
    </w:p>
    <w:p w14:paraId="5C1E9E14" w14:textId="67B58F6A" w:rsidR="004450C3" w:rsidRPr="0061352E" w:rsidRDefault="004450C3" w:rsidP="0061352E">
      <w:pPr>
        <w:pStyle w:val="EXPERIENCEheader"/>
        <w:rPr>
          <w:rFonts w:asciiTheme="minorHAnsi" w:hAnsiTheme="minorHAnsi" w:cstheme="minorHAnsi"/>
          <w:szCs w:val="22"/>
        </w:rPr>
      </w:pPr>
      <w:r w:rsidRPr="0061352E">
        <w:rPr>
          <w:rFonts w:asciiTheme="minorHAnsi" w:hAnsiTheme="minorHAnsi" w:cstheme="minorHAnsi"/>
          <w:szCs w:val="22"/>
        </w:rPr>
        <w:t>education Qualification:</w:t>
      </w:r>
    </w:p>
    <w:tbl>
      <w:tblPr>
        <w:tblW w:w="9385"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0"/>
        <w:gridCol w:w="2261"/>
        <w:gridCol w:w="3523"/>
        <w:gridCol w:w="2341"/>
      </w:tblGrid>
      <w:tr w:rsidR="0061352E" w:rsidRPr="0061352E" w14:paraId="16E2DD9C" w14:textId="77777777" w:rsidTr="004450C3">
        <w:trPr>
          <w:trHeight w:val="531"/>
        </w:trPr>
        <w:tc>
          <w:tcPr>
            <w:tcW w:w="1260" w:type="dxa"/>
            <w:tcBorders>
              <w:top w:val="single" w:sz="4" w:space="0" w:color="000000"/>
              <w:left w:val="single" w:sz="4" w:space="0" w:color="000000"/>
              <w:bottom w:val="single" w:sz="4" w:space="0" w:color="000000"/>
              <w:right w:val="single" w:sz="4" w:space="0" w:color="000000"/>
            </w:tcBorders>
            <w:hideMark/>
          </w:tcPr>
          <w:p w14:paraId="1DA34254" w14:textId="77777777" w:rsidR="004450C3" w:rsidRPr="0061352E" w:rsidRDefault="004450C3" w:rsidP="0061352E">
            <w:pPr>
              <w:spacing w:before="60"/>
              <w:jc w:val="both"/>
              <w:rPr>
                <w:rFonts w:asciiTheme="minorHAnsi" w:hAnsiTheme="minorHAnsi" w:cstheme="minorHAnsi"/>
                <w:b/>
                <w:color w:val="auto"/>
              </w:rPr>
            </w:pPr>
            <w:r w:rsidRPr="0061352E">
              <w:rPr>
                <w:rFonts w:asciiTheme="minorHAnsi" w:hAnsiTheme="minorHAnsi" w:cstheme="minorHAnsi"/>
                <w:b/>
                <w:color w:val="auto"/>
              </w:rPr>
              <w:t>YEAR</w:t>
            </w:r>
          </w:p>
        </w:tc>
        <w:tc>
          <w:tcPr>
            <w:tcW w:w="2261" w:type="dxa"/>
            <w:tcBorders>
              <w:top w:val="single" w:sz="4" w:space="0" w:color="000000"/>
              <w:left w:val="single" w:sz="4" w:space="0" w:color="000000"/>
              <w:bottom w:val="single" w:sz="4" w:space="0" w:color="000000"/>
              <w:right w:val="single" w:sz="4" w:space="0" w:color="000000"/>
            </w:tcBorders>
            <w:hideMark/>
          </w:tcPr>
          <w:p w14:paraId="1B345AEC" w14:textId="77777777" w:rsidR="004450C3" w:rsidRPr="0061352E" w:rsidRDefault="004450C3" w:rsidP="0061352E">
            <w:pPr>
              <w:spacing w:before="60"/>
              <w:jc w:val="both"/>
              <w:rPr>
                <w:rFonts w:asciiTheme="minorHAnsi" w:hAnsiTheme="minorHAnsi" w:cstheme="minorHAnsi"/>
                <w:b/>
                <w:color w:val="auto"/>
              </w:rPr>
            </w:pPr>
            <w:r w:rsidRPr="0061352E">
              <w:rPr>
                <w:rFonts w:asciiTheme="minorHAnsi" w:hAnsiTheme="minorHAnsi" w:cstheme="minorHAnsi"/>
                <w:b/>
                <w:color w:val="auto"/>
              </w:rPr>
              <w:t>INSTITUTION</w:t>
            </w:r>
          </w:p>
        </w:tc>
        <w:tc>
          <w:tcPr>
            <w:tcW w:w="3523" w:type="dxa"/>
            <w:tcBorders>
              <w:top w:val="single" w:sz="4" w:space="0" w:color="000000"/>
              <w:left w:val="single" w:sz="4" w:space="0" w:color="000000"/>
              <w:bottom w:val="single" w:sz="4" w:space="0" w:color="000000"/>
              <w:right w:val="single" w:sz="4" w:space="0" w:color="000000"/>
            </w:tcBorders>
            <w:hideMark/>
          </w:tcPr>
          <w:p w14:paraId="4290D15F" w14:textId="77777777" w:rsidR="004450C3" w:rsidRPr="0061352E" w:rsidRDefault="004450C3" w:rsidP="0061352E">
            <w:pPr>
              <w:spacing w:before="60"/>
              <w:jc w:val="both"/>
              <w:rPr>
                <w:rFonts w:asciiTheme="minorHAnsi" w:hAnsiTheme="minorHAnsi" w:cstheme="minorHAnsi"/>
                <w:b/>
                <w:color w:val="auto"/>
              </w:rPr>
            </w:pPr>
            <w:r w:rsidRPr="0061352E">
              <w:rPr>
                <w:rFonts w:asciiTheme="minorHAnsi" w:hAnsiTheme="minorHAnsi" w:cstheme="minorHAnsi"/>
                <w:b/>
                <w:color w:val="auto"/>
              </w:rPr>
              <w:t>DEGREE</w:t>
            </w:r>
          </w:p>
        </w:tc>
        <w:tc>
          <w:tcPr>
            <w:tcW w:w="2341" w:type="dxa"/>
            <w:tcBorders>
              <w:top w:val="single" w:sz="4" w:space="0" w:color="000000"/>
              <w:left w:val="single" w:sz="4" w:space="0" w:color="000000"/>
              <w:bottom w:val="single" w:sz="4" w:space="0" w:color="000000"/>
              <w:right w:val="single" w:sz="4" w:space="0" w:color="000000"/>
            </w:tcBorders>
            <w:hideMark/>
          </w:tcPr>
          <w:p w14:paraId="48BD07D9" w14:textId="77777777" w:rsidR="004450C3" w:rsidRPr="0061352E" w:rsidRDefault="004450C3" w:rsidP="0061352E">
            <w:pPr>
              <w:spacing w:before="60"/>
              <w:jc w:val="both"/>
              <w:rPr>
                <w:rFonts w:asciiTheme="minorHAnsi" w:hAnsiTheme="minorHAnsi" w:cstheme="minorHAnsi"/>
                <w:b/>
                <w:color w:val="auto"/>
              </w:rPr>
            </w:pPr>
            <w:r w:rsidRPr="0061352E">
              <w:rPr>
                <w:rFonts w:asciiTheme="minorHAnsi" w:hAnsiTheme="minorHAnsi" w:cstheme="minorHAnsi"/>
                <w:b/>
                <w:color w:val="auto"/>
              </w:rPr>
              <w:t xml:space="preserve"> %AGE</w:t>
            </w:r>
          </w:p>
        </w:tc>
      </w:tr>
      <w:tr w:rsidR="0061352E" w:rsidRPr="0061352E" w14:paraId="27A0854E" w14:textId="77777777" w:rsidTr="004450C3">
        <w:trPr>
          <w:trHeight w:val="281"/>
        </w:trPr>
        <w:tc>
          <w:tcPr>
            <w:tcW w:w="1260" w:type="dxa"/>
            <w:tcBorders>
              <w:top w:val="single" w:sz="4" w:space="0" w:color="000000"/>
              <w:left w:val="single" w:sz="4" w:space="0" w:color="000000"/>
              <w:bottom w:val="single" w:sz="4" w:space="0" w:color="000000"/>
              <w:right w:val="single" w:sz="4" w:space="0" w:color="000000"/>
            </w:tcBorders>
            <w:hideMark/>
          </w:tcPr>
          <w:p w14:paraId="185C71FB" w14:textId="77777777" w:rsidR="004450C3" w:rsidRPr="0061352E" w:rsidRDefault="004450C3" w:rsidP="0061352E">
            <w:pPr>
              <w:jc w:val="both"/>
              <w:rPr>
                <w:rFonts w:asciiTheme="minorHAnsi" w:hAnsiTheme="minorHAnsi" w:cstheme="minorHAnsi"/>
                <w:color w:val="auto"/>
              </w:rPr>
            </w:pPr>
            <w:r w:rsidRPr="0061352E">
              <w:rPr>
                <w:rFonts w:asciiTheme="minorHAnsi" w:hAnsiTheme="minorHAnsi" w:cstheme="minorHAnsi"/>
                <w:color w:val="auto"/>
              </w:rPr>
              <w:t>2012</w:t>
            </w:r>
          </w:p>
        </w:tc>
        <w:tc>
          <w:tcPr>
            <w:tcW w:w="2261" w:type="dxa"/>
            <w:tcBorders>
              <w:top w:val="single" w:sz="4" w:space="0" w:color="000000"/>
              <w:left w:val="single" w:sz="4" w:space="0" w:color="000000"/>
              <w:bottom w:val="single" w:sz="4" w:space="0" w:color="000000"/>
              <w:right w:val="single" w:sz="4" w:space="0" w:color="000000"/>
            </w:tcBorders>
            <w:hideMark/>
          </w:tcPr>
          <w:p w14:paraId="2D8D6886" w14:textId="7BD55F7C" w:rsidR="004450C3" w:rsidRPr="0061352E" w:rsidRDefault="004450C3" w:rsidP="0061352E">
            <w:pPr>
              <w:ind w:left="-144"/>
              <w:jc w:val="both"/>
              <w:rPr>
                <w:rFonts w:asciiTheme="minorHAnsi" w:hAnsiTheme="minorHAnsi" w:cstheme="minorHAnsi"/>
                <w:color w:val="auto"/>
              </w:rPr>
            </w:pPr>
            <w:r w:rsidRPr="0061352E">
              <w:rPr>
                <w:rFonts w:asciiTheme="minorHAnsi" w:hAnsiTheme="minorHAnsi" w:cstheme="minorHAnsi"/>
                <w:color w:val="auto"/>
              </w:rPr>
              <w:t xml:space="preserve">                      BPUT University</w:t>
            </w:r>
          </w:p>
        </w:tc>
        <w:tc>
          <w:tcPr>
            <w:tcW w:w="3523" w:type="dxa"/>
            <w:tcBorders>
              <w:top w:val="single" w:sz="4" w:space="0" w:color="000000"/>
              <w:left w:val="single" w:sz="4" w:space="0" w:color="000000"/>
              <w:bottom w:val="single" w:sz="4" w:space="0" w:color="000000"/>
              <w:right w:val="single" w:sz="4" w:space="0" w:color="000000"/>
            </w:tcBorders>
            <w:hideMark/>
          </w:tcPr>
          <w:p w14:paraId="24EFBB51" w14:textId="77777777" w:rsidR="004450C3" w:rsidRPr="0061352E" w:rsidRDefault="004450C3" w:rsidP="0061352E">
            <w:pPr>
              <w:jc w:val="both"/>
              <w:rPr>
                <w:rFonts w:asciiTheme="minorHAnsi" w:hAnsiTheme="minorHAnsi" w:cstheme="minorHAnsi"/>
                <w:color w:val="auto"/>
              </w:rPr>
            </w:pPr>
            <w:r w:rsidRPr="0061352E">
              <w:rPr>
                <w:rFonts w:asciiTheme="minorHAnsi" w:hAnsiTheme="minorHAnsi" w:cstheme="minorHAnsi"/>
                <w:color w:val="auto"/>
              </w:rPr>
              <w:t>B. TECH (Computer Science)</w:t>
            </w:r>
          </w:p>
        </w:tc>
        <w:tc>
          <w:tcPr>
            <w:tcW w:w="2341" w:type="dxa"/>
            <w:tcBorders>
              <w:top w:val="single" w:sz="4" w:space="0" w:color="000000"/>
              <w:left w:val="single" w:sz="4" w:space="0" w:color="000000"/>
              <w:bottom w:val="single" w:sz="4" w:space="0" w:color="000000"/>
              <w:right w:val="single" w:sz="4" w:space="0" w:color="000000"/>
            </w:tcBorders>
            <w:hideMark/>
          </w:tcPr>
          <w:p w14:paraId="1BF1D5B7" w14:textId="77777777" w:rsidR="004450C3" w:rsidRPr="0061352E" w:rsidRDefault="004450C3" w:rsidP="0061352E">
            <w:pPr>
              <w:jc w:val="both"/>
              <w:rPr>
                <w:rFonts w:asciiTheme="minorHAnsi" w:hAnsiTheme="minorHAnsi" w:cstheme="minorHAnsi"/>
                <w:color w:val="auto"/>
              </w:rPr>
            </w:pPr>
            <w:r w:rsidRPr="0061352E">
              <w:rPr>
                <w:rFonts w:asciiTheme="minorHAnsi" w:hAnsiTheme="minorHAnsi" w:cstheme="minorHAnsi"/>
                <w:color w:val="auto"/>
              </w:rPr>
              <w:t xml:space="preserve"> 70%</w:t>
            </w:r>
          </w:p>
        </w:tc>
      </w:tr>
    </w:tbl>
    <w:p w14:paraId="4336E986" w14:textId="77777777" w:rsidR="004450C3" w:rsidRPr="0061352E" w:rsidRDefault="004450C3" w:rsidP="0061352E">
      <w:pPr>
        <w:ind w:left="0"/>
        <w:jc w:val="both"/>
        <w:rPr>
          <w:rFonts w:asciiTheme="minorHAnsi" w:hAnsiTheme="minorHAnsi" w:cstheme="minorHAnsi"/>
          <w:b/>
          <w:bCs/>
          <w:color w:val="auto"/>
        </w:rPr>
      </w:pPr>
    </w:p>
    <w:p w14:paraId="0316C9C4" w14:textId="77777777" w:rsidR="004450C3" w:rsidRPr="0061352E" w:rsidRDefault="004450C3" w:rsidP="0061352E">
      <w:pPr>
        <w:ind w:left="0"/>
        <w:jc w:val="both"/>
        <w:rPr>
          <w:rFonts w:asciiTheme="minorHAnsi" w:hAnsiTheme="minorHAnsi" w:cstheme="minorHAnsi"/>
          <w:b/>
          <w:bCs/>
          <w:color w:val="auto"/>
        </w:rPr>
      </w:pPr>
    </w:p>
    <w:p w14:paraId="6CBAD306" w14:textId="77777777" w:rsidR="004450C3" w:rsidRPr="0061352E" w:rsidRDefault="004450C3" w:rsidP="0061352E">
      <w:pPr>
        <w:ind w:left="0"/>
        <w:jc w:val="both"/>
        <w:rPr>
          <w:rFonts w:asciiTheme="minorHAnsi" w:hAnsiTheme="minorHAnsi" w:cstheme="minorHAnsi"/>
          <w:b/>
          <w:bCs/>
          <w:color w:val="auto"/>
        </w:rPr>
      </w:pPr>
    </w:p>
    <w:p w14:paraId="618FC2FD" w14:textId="77777777" w:rsidR="004E0B4F" w:rsidRPr="0061352E" w:rsidRDefault="00950E4A" w:rsidP="0061352E">
      <w:pPr>
        <w:pStyle w:val="Normal1"/>
        <w:ind w:left="-360" w:firstLine="0"/>
        <w:jc w:val="both"/>
        <w:rPr>
          <w:rFonts w:asciiTheme="minorHAnsi" w:hAnsiTheme="minorHAnsi" w:cstheme="minorHAnsi"/>
          <w:b/>
          <w:color w:val="auto"/>
          <w:u w:val="single"/>
        </w:rPr>
      </w:pPr>
      <w:r w:rsidRPr="0061352E">
        <w:rPr>
          <w:rFonts w:asciiTheme="minorHAnsi" w:hAnsiTheme="minorHAnsi" w:cstheme="minorHAnsi"/>
          <w:b/>
          <w:color w:val="auto"/>
          <w:u w:val="single"/>
        </w:rPr>
        <w:t>TECHNICAL SKILLS:</w:t>
      </w:r>
    </w:p>
    <w:p w14:paraId="63385773" w14:textId="77777777" w:rsidR="00213766" w:rsidRPr="0061352E" w:rsidRDefault="00213766" w:rsidP="0061352E">
      <w:pPr>
        <w:ind w:left="0" w:firstLine="0"/>
        <w:jc w:val="both"/>
        <w:rPr>
          <w:rFonts w:asciiTheme="minorHAnsi" w:hAnsiTheme="minorHAnsi" w:cstheme="minorHAnsi"/>
          <w:b/>
          <w:bCs/>
          <w:color w:val="auto"/>
        </w:rPr>
      </w:pPr>
    </w:p>
    <w:tbl>
      <w:tblPr>
        <w:tblW w:w="4861" w:type="pct"/>
        <w:tblInd w:w="85" w:type="dxa"/>
        <w:tblLook w:val="0000" w:firstRow="0" w:lastRow="0" w:firstColumn="0" w:lastColumn="0" w:noHBand="0" w:noVBand="0"/>
      </w:tblPr>
      <w:tblGrid>
        <w:gridCol w:w="2119"/>
        <w:gridCol w:w="7191"/>
      </w:tblGrid>
      <w:tr w:rsidR="0061352E" w:rsidRPr="0061352E" w14:paraId="0703E5E7" w14:textId="77777777" w:rsidTr="00950E4A">
        <w:tc>
          <w:tcPr>
            <w:tcW w:w="1138" w:type="pct"/>
            <w:tcBorders>
              <w:top w:val="single" w:sz="4" w:space="0" w:color="000000"/>
              <w:left w:val="single" w:sz="4" w:space="0" w:color="000000"/>
              <w:bottom w:val="single" w:sz="4" w:space="0" w:color="000000"/>
            </w:tcBorders>
            <w:shd w:val="clear" w:color="auto" w:fill="auto"/>
            <w:vAlign w:val="center"/>
          </w:tcPr>
          <w:p w14:paraId="037FB411" w14:textId="77777777" w:rsidR="004536F2" w:rsidRPr="0061352E" w:rsidRDefault="004536F2" w:rsidP="0061352E">
            <w:pPr>
              <w:pStyle w:val="NoSpacing"/>
              <w:widowControl w:val="0"/>
              <w:numPr>
                <w:ilvl w:val="0"/>
                <w:numId w:val="23"/>
              </w:numPr>
              <w:ind w:left="0"/>
              <w:jc w:val="both"/>
              <w:textAlignment w:val="baseline"/>
              <w:rPr>
                <w:rFonts w:asciiTheme="minorHAnsi" w:eastAsia="Arial Unicode MS" w:hAnsiTheme="minorHAnsi" w:cstheme="minorHAnsi"/>
                <w:color w:val="auto"/>
                <w:sz w:val="22"/>
                <w:szCs w:val="22"/>
              </w:rPr>
            </w:pPr>
            <w:r w:rsidRPr="0061352E">
              <w:rPr>
                <w:rFonts w:asciiTheme="minorHAnsi" w:eastAsia="Arial Unicode MS" w:hAnsiTheme="minorHAnsi" w:cstheme="minorHAnsi"/>
                <w:b/>
                <w:color w:val="auto"/>
                <w:sz w:val="22"/>
                <w:szCs w:val="22"/>
              </w:rPr>
              <w:t>.NET Technologies</w:t>
            </w:r>
          </w:p>
        </w:tc>
        <w:tc>
          <w:tcPr>
            <w:tcW w:w="38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2BA91F" w14:textId="0673E7E4" w:rsidR="00D9189D" w:rsidRPr="0061352E" w:rsidRDefault="004536F2" w:rsidP="0061352E">
            <w:pPr>
              <w:pStyle w:val="NoSpacing"/>
              <w:widowControl w:val="0"/>
              <w:numPr>
                <w:ilvl w:val="0"/>
                <w:numId w:val="23"/>
              </w:numPr>
              <w:ind w:left="0"/>
              <w:jc w:val="both"/>
              <w:textAlignment w:val="baseline"/>
              <w:rPr>
                <w:rFonts w:asciiTheme="minorHAnsi" w:hAnsiTheme="minorHAnsi" w:cstheme="minorHAnsi"/>
                <w:color w:val="auto"/>
                <w:sz w:val="22"/>
                <w:szCs w:val="22"/>
              </w:rPr>
            </w:pPr>
            <w:r w:rsidRPr="0061352E">
              <w:rPr>
                <w:rFonts w:asciiTheme="minorHAnsi" w:eastAsia="Arial Unicode MS" w:hAnsiTheme="minorHAnsi" w:cstheme="minorHAnsi"/>
                <w:color w:val="auto"/>
                <w:sz w:val="22"/>
                <w:szCs w:val="22"/>
              </w:rPr>
              <w:t xml:space="preserve">.NET Framework, WCF, ASP.NET, ADO.Net, C#, Window forms, AJAX, Web Services, Silverlight, SOAP, ADO.NET, XML, </w:t>
            </w:r>
            <w:r w:rsidR="00950E4A" w:rsidRPr="0061352E">
              <w:rPr>
                <w:rFonts w:asciiTheme="minorHAnsi" w:eastAsia="Arial Unicode MS" w:hAnsiTheme="minorHAnsi" w:cstheme="minorHAnsi"/>
                <w:color w:val="auto"/>
                <w:sz w:val="22"/>
                <w:szCs w:val="22"/>
              </w:rPr>
              <w:t>LINQ</w:t>
            </w:r>
            <w:r w:rsidRPr="0061352E">
              <w:rPr>
                <w:rFonts w:asciiTheme="minorHAnsi" w:eastAsia="Arial Unicode MS" w:hAnsiTheme="minorHAnsi" w:cstheme="minorHAnsi"/>
                <w:color w:val="auto"/>
                <w:sz w:val="22"/>
                <w:szCs w:val="22"/>
              </w:rPr>
              <w:t xml:space="preserve">, VB.NET, </w:t>
            </w:r>
            <w:r w:rsidR="00950E4A" w:rsidRPr="0061352E">
              <w:rPr>
                <w:rFonts w:asciiTheme="minorHAnsi" w:eastAsia="Arial Unicode MS" w:hAnsiTheme="minorHAnsi" w:cstheme="minorHAnsi"/>
                <w:color w:val="auto"/>
                <w:sz w:val="22"/>
                <w:szCs w:val="22"/>
              </w:rPr>
              <w:t>IIS</w:t>
            </w:r>
            <w:r w:rsidR="00D9189D" w:rsidRPr="0061352E">
              <w:rPr>
                <w:rFonts w:asciiTheme="minorHAnsi" w:eastAsia="Arial Unicode MS" w:hAnsiTheme="minorHAnsi" w:cstheme="minorHAnsi"/>
                <w:color w:val="auto"/>
                <w:sz w:val="22"/>
                <w:szCs w:val="22"/>
              </w:rPr>
              <w:t xml:space="preserve">, .Net </w:t>
            </w:r>
            <w:r w:rsidR="000673CC" w:rsidRPr="0061352E">
              <w:rPr>
                <w:rFonts w:asciiTheme="minorHAnsi" w:eastAsia="Arial Unicode MS" w:hAnsiTheme="minorHAnsi" w:cstheme="minorHAnsi"/>
                <w:color w:val="auto"/>
                <w:sz w:val="22"/>
                <w:szCs w:val="22"/>
              </w:rPr>
              <w:t>Core,</w:t>
            </w:r>
            <w:r w:rsidR="00D9189D" w:rsidRPr="0061352E">
              <w:rPr>
                <w:rFonts w:asciiTheme="minorHAnsi" w:eastAsia="Arial Unicode MS" w:hAnsiTheme="minorHAnsi" w:cstheme="minorHAnsi"/>
                <w:color w:val="auto"/>
                <w:sz w:val="22"/>
                <w:szCs w:val="22"/>
              </w:rPr>
              <w:t xml:space="preserve"> ASP Web API</w:t>
            </w:r>
          </w:p>
        </w:tc>
      </w:tr>
      <w:tr w:rsidR="0061352E" w:rsidRPr="0061352E" w14:paraId="0C0A84FA" w14:textId="77777777" w:rsidTr="00950E4A">
        <w:tc>
          <w:tcPr>
            <w:tcW w:w="1138" w:type="pct"/>
            <w:tcBorders>
              <w:top w:val="single" w:sz="4" w:space="0" w:color="000000"/>
              <w:left w:val="single" w:sz="4" w:space="0" w:color="000000"/>
              <w:bottom w:val="single" w:sz="4" w:space="0" w:color="000000"/>
            </w:tcBorders>
            <w:shd w:val="clear" w:color="auto" w:fill="auto"/>
            <w:vAlign w:val="center"/>
          </w:tcPr>
          <w:p w14:paraId="3B978804" w14:textId="77777777" w:rsidR="004536F2" w:rsidRPr="0061352E" w:rsidRDefault="004536F2" w:rsidP="0061352E">
            <w:pPr>
              <w:pStyle w:val="NoSpacing"/>
              <w:widowControl w:val="0"/>
              <w:numPr>
                <w:ilvl w:val="0"/>
                <w:numId w:val="23"/>
              </w:numPr>
              <w:ind w:left="0"/>
              <w:jc w:val="both"/>
              <w:textAlignment w:val="baseline"/>
              <w:rPr>
                <w:rFonts w:asciiTheme="minorHAnsi" w:eastAsia="Arial Unicode MS" w:hAnsiTheme="minorHAnsi" w:cstheme="minorHAnsi"/>
                <w:color w:val="auto"/>
                <w:sz w:val="22"/>
                <w:szCs w:val="22"/>
              </w:rPr>
            </w:pPr>
            <w:r w:rsidRPr="0061352E">
              <w:rPr>
                <w:rFonts w:asciiTheme="minorHAnsi" w:eastAsia="Arial Unicode MS" w:hAnsiTheme="minorHAnsi" w:cstheme="minorHAnsi"/>
                <w:b/>
                <w:color w:val="auto"/>
                <w:sz w:val="22"/>
                <w:szCs w:val="22"/>
              </w:rPr>
              <w:t>Languages</w:t>
            </w:r>
          </w:p>
        </w:tc>
        <w:tc>
          <w:tcPr>
            <w:tcW w:w="38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49C4AA" w14:textId="79B30E6A" w:rsidR="004536F2" w:rsidRPr="0061352E" w:rsidRDefault="004536F2" w:rsidP="0061352E">
            <w:pPr>
              <w:pStyle w:val="NoSpacing"/>
              <w:widowControl w:val="0"/>
              <w:numPr>
                <w:ilvl w:val="0"/>
                <w:numId w:val="23"/>
              </w:numPr>
              <w:ind w:left="0"/>
              <w:jc w:val="both"/>
              <w:textAlignment w:val="baseline"/>
              <w:rPr>
                <w:rFonts w:asciiTheme="minorHAnsi" w:hAnsiTheme="minorHAnsi" w:cstheme="minorHAnsi"/>
                <w:color w:val="auto"/>
                <w:sz w:val="22"/>
                <w:szCs w:val="22"/>
              </w:rPr>
            </w:pPr>
            <w:r w:rsidRPr="0061352E">
              <w:rPr>
                <w:rFonts w:asciiTheme="minorHAnsi" w:eastAsia="Arial Unicode MS" w:hAnsiTheme="minorHAnsi" w:cstheme="minorHAnsi"/>
                <w:color w:val="auto"/>
                <w:sz w:val="22"/>
                <w:szCs w:val="22"/>
              </w:rPr>
              <w:t>C#, VB.NET, C++, PL/SQL, TSQL, ASP.Net</w:t>
            </w:r>
            <w:r w:rsidR="00743BF4" w:rsidRPr="0061352E">
              <w:rPr>
                <w:rFonts w:asciiTheme="minorHAnsi" w:eastAsia="Arial Unicode MS" w:hAnsiTheme="minorHAnsi" w:cstheme="minorHAnsi"/>
                <w:color w:val="auto"/>
                <w:sz w:val="22"/>
                <w:szCs w:val="22"/>
              </w:rPr>
              <w:t>, Web API, .</w:t>
            </w:r>
            <w:r w:rsidR="00623D11" w:rsidRPr="0061352E">
              <w:rPr>
                <w:rFonts w:asciiTheme="minorHAnsi" w:eastAsia="Arial Unicode MS" w:hAnsiTheme="minorHAnsi" w:cstheme="minorHAnsi"/>
                <w:color w:val="auto"/>
                <w:sz w:val="22"/>
                <w:szCs w:val="22"/>
              </w:rPr>
              <w:t>N</w:t>
            </w:r>
            <w:r w:rsidR="00743BF4" w:rsidRPr="0061352E">
              <w:rPr>
                <w:rFonts w:asciiTheme="minorHAnsi" w:eastAsia="Arial Unicode MS" w:hAnsiTheme="minorHAnsi" w:cstheme="minorHAnsi"/>
                <w:color w:val="auto"/>
                <w:sz w:val="22"/>
                <w:szCs w:val="22"/>
              </w:rPr>
              <w:t>et Core</w:t>
            </w:r>
          </w:p>
        </w:tc>
      </w:tr>
      <w:tr w:rsidR="0061352E" w:rsidRPr="0061352E" w14:paraId="47FD727E" w14:textId="77777777" w:rsidTr="00950E4A">
        <w:tc>
          <w:tcPr>
            <w:tcW w:w="1138" w:type="pct"/>
            <w:tcBorders>
              <w:top w:val="single" w:sz="4" w:space="0" w:color="000000"/>
              <w:left w:val="single" w:sz="4" w:space="0" w:color="000000"/>
              <w:bottom w:val="single" w:sz="4" w:space="0" w:color="000000"/>
            </w:tcBorders>
            <w:shd w:val="clear" w:color="auto" w:fill="auto"/>
            <w:vAlign w:val="center"/>
          </w:tcPr>
          <w:p w14:paraId="0A9C2EC9" w14:textId="77777777" w:rsidR="004536F2" w:rsidRPr="0061352E" w:rsidRDefault="004536F2" w:rsidP="0061352E">
            <w:pPr>
              <w:pStyle w:val="ListParagraph"/>
              <w:numPr>
                <w:ilvl w:val="0"/>
                <w:numId w:val="23"/>
              </w:numPr>
              <w:spacing w:after="0"/>
              <w:ind w:left="0"/>
              <w:jc w:val="both"/>
              <w:rPr>
                <w:rFonts w:cstheme="minorHAnsi"/>
              </w:rPr>
            </w:pPr>
            <w:r w:rsidRPr="0061352E">
              <w:rPr>
                <w:rFonts w:cstheme="minorHAnsi"/>
                <w:b/>
              </w:rPr>
              <w:t>Web Technology</w:t>
            </w:r>
          </w:p>
        </w:tc>
        <w:tc>
          <w:tcPr>
            <w:tcW w:w="38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BB7ED5" w14:textId="0D6BB49E" w:rsidR="004536F2" w:rsidRPr="0061352E" w:rsidRDefault="004536F2" w:rsidP="0061352E">
            <w:pPr>
              <w:pStyle w:val="NoSpacing"/>
              <w:widowControl w:val="0"/>
              <w:numPr>
                <w:ilvl w:val="0"/>
                <w:numId w:val="23"/>
              </w:numPr>
              <w:ind w:left="0"/>
              <w:jc w:val="both"/>
              <w:textAlignment w:val="baseline"/>
              <w:rPr>
                <w:rFonts w:asciiTheme="minorHAnsi" w:hAnsiTheme="minorHAnsi" w:cstheme="minorHAnsi"/>
                <w:color w:val="auto"/>
                <w:sz w:val="22"/>
                <w:szCs w:val="22"/>
              </w:rPr>
            </w:pPr>
            <w:r w:rsidRPr="0061352E">
              <w:rPr>
                <w:rFonts w:asciiTheme="minorHAnsi" w:eastAsia="Arial Unicode MS" w:hAnsiTheme="minorHAnsi" w:cstheme="minorHAnsi"/>
                <w:color w:val="auto"/>
                <w:sz w:val="22"/>
                <w:szCs w:val="22"/>
              </w:rPr>
              <w:t xml:space="preserve">ASP.Net, AJAX, AJAX toolkit, ASP, HTML, CSS, JavaScript, </w:t>
            </w:r>
            <w:r w:rsidR="00E633FB" w:rsidRPr="0061352E">
              <w:rPr>
                <w:rFonts w:asciiTheme="minorHAnsi" w:eastAsia="Arial Unicode MS" w:hAnsiTheme="minorHAnsi" w:cstheme="minorHAnsi"/>
                <w:color w:val="auto"/>
                <w:sz w:val="22"/>
                <w:szCs w:val="22"/>
              </w:rPr>
              <w:t>Angular 6/8/</w:t>
            </w:r>
            <w:r w:rsidR="00B12467" w:rsidRPr="0061352E">
              <w:rPr>
                <w:rFonts w:asciiTheme="minorHAnsi" w:eastAsia="Arial Unicode MS" w:hAnsiTheme="minorHAnsi" w:cstheme="minorHAnsi"/>
                <w:color w:val="auto"/>
                <w:sz w:val="22"/>
                <w:szCs w:val="22"/>
              </w:rPr>
              <w:t>9, NodeJS</w:t>
            </w:r>
            <w:r w:rsidRPr="0061352E">
              <w:rPr>
                <w:rFonts w:asciiTheme="minorHAnsi" w:eastAsia="Arial Unicode MS" w:hAnsiTheme="minorHAnsi" w:cstheme="minorHAnsi"/>
                <w:color w:val="auto"/>
                <w:sz w:val="22"/>
                <w:szCs w:val="22"/>
              </w:rPr>
              <w:t>, Web Service, XML, XSL, XSLT</w:t>
            </w:r>
          </w:p>
        </w:tc>
      </w:tr>
      <w:tr w:rsidR="0061352E" w:rsidRPr="0061352E" w14:paraId="71AD50C7" w14:textId="77777777" w:rsidTr="00950E4A">
        <w:tc>
          <w:tcPr>
            <w:tcW w:w="1138" w:type="pct"/>
            <w:tcBorders>
              <w:top w:val="single" w:sz="4" w:space="0" w:color="000000"/>
              <w:left w:val="single" w:sz="4" w:space="0" w:color="000000"/>
              <w:bottom w:val="single" w:sz="4" w:space="0" w:color="000000"/>
            </w:tcBorders>
            <w:shd w:val="clear" w:color="auto" w:fill="auto"/>
            <w:vAlign w:val="center"/>
          </w:tcPr>
          <w:p w14:paraId="611E1FB1" w14:textId="77777777" w:rsidR="004536F2" w:rsidRPr="0061352E" w:rsidRDefault="004536F2" w:rsidP="0061352E">
            <w:pPr>
              <w:pStyle w:val="ListParagraph"/>
              <w:numPr>
                <w:ilvl w:val="0"/>
                <w:numId w:val="23"/>
              </w:numPr>
              <w:spacing w:after="0"/>
              <w:ind w:left="0"/>
              <w:jc w:val="both"/>
              <w:rPr>
                <w:rFonts w:cstheme="minorHAnsi"/>
              </w:rPr>
            </w:pPr>
            <w:r w:rsidRPr="0061352E">
              <w:rPr>
                <w:rFonts w:cstheme="minorHAnsi"/>
                <w:b/>
              </w:rPr>
              <w:t>IDE</w:t>
            </w:r>
            <w:r w:rsidR="00950E4A" w:rsidRPr="0061352E">
              <w:rPr>
                <w:rFonts w:cstheme="minorHAnsi"/>
                <w:b/>
              </w:rPr>
              <w:t>’</w:t>
            </w:r>
            <w:r w:rsidRPr="0061352E">
              <w:rPr>
                <w:rFonts w:cstheme="minorHAnsi"/>
                <w:b/>
              </w:rPr>
              <w:t>s and Tools</w:t>
            </w:r>
          </w:p>
        </w:tc>
        <w:tc>
          <w:tcPr>
            <w:tcW w:w="38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B2B3EC" w14:textId="37FC33CD" w:rsidR="004536F2" w:rsidRPr="0061352E" w:rsidRDefault="004536F2" w:rsidP="0061352E">
            <w:pPr>
              <w:pStyle w:val="NoSpacing"/>
              <w:widowControl w:val="0"/>
              <w:numPr>
                <w:ilvl w:val="0"/>
                <w:numId w:val="23"/>
              </w:numPr>
              <w:ind w:left="0"/>
              <w:jc w:val="both"/>
              <w:textAlignment w:val="baseline"/>
              <w:rPr>
                <w:rFonts w:asciiTheme="minorHAnsi" w:eastAsia="Arial Unicode MS" w:hAnsiTheme="minorHAnsi" w:cstheme="minorHAnsi"/>
                <w:color w:val="auto"/>
                <w:sz w:val="22"/>
                <w:szCs w:val="22"/>
              </w:rPr>
            </w:pPr>
            <w:r w:rsidRPr="0061352E">
              <w:rPr>
                <w:rFonts w:asciiTheme="minorHAnsi" w:eastAsia="Arial Unicode MS" w:hAnsiTheme="minorHAnsi" w:cstheme="minorHAnsi"/>
                <w:color w:val="auto"/>
                <w:sz w:val="22"/>
                <w:szCs w:val="22"/>
              </w:rPr>
              <w:t xml:space="preserve">Visual Studio .NET, Eclipse, </w:t>
            </w:r>
            <w:r w:rsidR="00AF7AA6" w:rsidRPr="0061352E">
              <w:rPr>
                <w:rFonts w:asciiTheme="minorHAnsi" w:eastAsia="Arial Unicode MS" w:hAnsiTheme="minorHAnsi" w:cstheme="minorHAnsi"/>
                <w:color w:val="auto"/>
                <w:sz w:val="22"/>
                <w:szCs w:val="22"/>
              </w:rPr>
              <w:t>Edit Plus</w:t>
            </w:r>
            <w:r w:rsidRPr="0061352E">
              <w:rPr>
                <w:rFonts w:asciiTheme="minorHAnsi" w:eastAsia="Arial Unicode MS" w:hAnsiTheme="minorHAnsi" w:cstheme="minorHAnsi"/>
                <w:color w:val="auto"/>
                <w:sz w:val="22"/>
                <w:szCs w:val="22"/>
              </w:rPr>
              <w:t>, SQL Management Studio</w:t>
            </w:r>
          </w:p>
        </w:tc>
      </w:tr>
      <w:tr w:rsidR="0061352E" w:rsidRPr="0061352E" w14:paraId="000E4D9E" w14:textId="77777777" w:rsidTr="00950E4A">
        <w:tc>
          <w:tcPr>
            <w:tcW w:w="1138" w:type="pct"/>
            <w:tcBorders>
              <w:top w:val="single" w:sz="4" w:space="0" w:color="000000"/>
              <w:left w:val="single" w:sz="4" w:space="0" w:color="000000"/>
              <w:bottom w:val="single" w:sz="4" w:space="0" w:color="000000"/>
            </w:tcBorders>
            <w:shd w:val="clear" w:color="auto" w:fill="auto"/>
            <w:vAlign w:val="center"/>
          </w:tcPr>
          <w:p w14:paraId="2100DFA6" w14:textId="77777777" w:rsidR="004536F2" w:rsidRPr="0061352E" w:rsidRDefault="004536F2" w:rsidP="0061352E">
            <w:pPr>
              <w:pStyle w:val="ListParagraph"/>
              <w:numPr>
                <w:ilvl w:val="0"/>
                <w:numId w:val="23"/>
              </w:numPr>
              <w:spacing w:after="0"/>
              <w:ind w:left="0"/>
              <w:jc w:val="both"/>
              <w:rPr>
                <w:rFonts w:cstheme="minorHAnsi"/>
              </w:rPr>
            </w:pPr>
            <w:r w:rsidRPr="0061352E">
              <w:rPr>
                <w:rFonts w:cstheme="minorHAnsi"/>
                <w:b/>
              </w:rPr>
              <w:t>Other Technologies</w:t>
            </w:r>
          </w:p>
        </w:tc>
        <w:tc>
          <w:tcPr>
            <w:tcW w:w="38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90B8CC" w14:textId="32A8CA10" w:rsidR="004536F2" w:rsidRPr="0061352E" w:rsidRDefault="004536F2" w:rsidP="0061352E">
            <w:pPr>
              <w:pStyle w:val="NoSpacing"/>
              <w:widowControl w:val="0"/>
              <w:numPr>
                <w:ilvl w:val="0"/>
                <w:numId w:val="23"/>
              </w:numPr>
              <w:ind w:left="0"/>
              <w:jc w:val="both"/>
              <w:textAlignment w:val="baseline"/>
              <w:rPr>
                <w:rFonts w:asciiTheme="minorHAnsi" w:eastAsia="Arial Unicode MS" w:hAnsiTheme="minorHAnsi" w:cstheme="minorHAnsi"/>
                <w:color w:val="auto"/>
                <w:sz w:val="22"/>
                <w:szCs w:val="22"/>
              </w:rPr>
            </w:pPr>
            <w:r w:rsidRPr="0061352E">
              <w:rPr>
                <w:rFonts w:asciiTheme="minorHAnsi" w:eastAsia="Arial Unicode MS" w:hAnsiTheme="minorHAnsi" w:cstheme="minorHAnsi"/>
                <w:color w:val="auto"/>
                <w:sz w:val="22"/>
                <w:szCs w:val="22"/>
              </w:rPr>
              <w:t xml:space="preserve">XML Web Service, Windows Communication Foundation (WCF), </w:t>
            </w:r>
            <w:r w:rsidR="00950E4A" w:rsidRPr="0061352E">
              <w:rPr>
                <w:rFonts w:asciiTheme="minorHAnsi" w:eastAsia="Arial Unicode MS" w:hAnsiTheme="minorHAnsi" w:cstheme="minorHAnsi"/>
                <w:color w:val="auto"/>
                <w:sz w:val="22"/>
                <w:szCs w:val="22"/>
              </w:rPr>
              <w:t>MVC</w:t>
            </w:r>
          </w:p>
        </w:tc>
      </w:tr>
      <w:tr w:rsidR="0061352E" w:rsidRPr="0061352E" w14:paraId="0A47DF25" w14:textId="77777777" w:rsidTr="00950E4A">
        <w:tc>
          <w:tcPr>
            <w:tcW w:w="1138" w:type="pct"/>
            <w:tcBorders>
              <w:top w:val="single" w:sz="4" w:space="0" w:color="000000"/>
              <w:left w:val="single" w:sz="4" w:space="0" w:color="000000"/>
              <w:bottom w:val="single" w:sz="4" w:space="0" w:color="000000"/>
            </w:tcBorders>
            <w:shd w:val="clear" w:color="auto" w:fill="auto"/>
            <w:vAlign w:val="center"/>
          </w:tcPr>
          <w:p w14:paraId="3FC46244" w14:textId="77777777" w:rsidR="004536F2" w:rsidRPr="0061352E" w:rsidRDefault="004536F2" w:rsidP="0061352E">
            <w:pPr>
              <w:pStyle w:val="ListParagraph"/>
              <w:numPr>
                <w:ilvl w:val="0"/>
                <w:numId w:val="23"/>
              </w:numPr>
              <w:spacing w:after="0"/>
              <w:ind w:left="0"/>
              <w:jc w:val="both"/>
              <w:rPr>
                <w:rFonts w:cstheme="minorHAnsi"/>
                <w:b/>
              </w:rPr>
            </w:pPr>
            <w:r w:rsidRPr="0061352E">
              <w:rPr>
                <w:rFonts w:cstheme="minorHAnsi"/>
                <w:b/>
              </w:rPr>
              <w:t>Databases</w:t>
            </w:r>
          </w:p>
        </w:tc>
        <w:tc>
          <w:tcPr>
            <w:tcW w:w="38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FAA990" w14:textId="77777777" w:rsidR="004536F2" w:rsidRPr="0061352E" w:rsidRDefault="004536F2" w:rsidP="0061352E">
            <w:pPr>
              <w:pStyle w:val="ListParagraph"/>
              <w:numPr>
                <w:ilvl w:val="0"/>
                <w:numId w:val="23"/>
              </w:numPr>
              <w:spacing w:after="0"/>
              <w:ind w:left="0"/>
              <w:jc w:val="both"/>
              <w:rPr>
                <w:rFonts w:cstheme="minorHAnsi"/>
              </w:rPr>
            </w:pPr>
            <w:r w:rsidRPr="0061352E">
              <w:rPr>
                <w:rFonts w:cstheme="minorHAnsi"/>
              </w:rPr>
              <w:t xml:space="preserve">MS-Access, Oracle, SQL Server </w:t>
            </w:r>
            <w:r w:rsidR="00FC02C6" w:rsidRPr="0061352E">
              <w:rPr>
                <w:rFonts w:cstheme="minorHAnsi"/>
              </w:rPr>
              <w:t xml:space="preserve"> </w:t>
            </w:r>
          </w:p>
        </w:tc>
      </w:tr>
      <w:tr w:rsidR="0061352E" w:rsidRPr="0061352E" w14:paraId="01A85DB4" w14:textId="77777777" w:rsidTr="00950E4A">
        <w:tc>
          <w:tcPr>
            <w:tcW w:w="1138" w:type="pct"/>
            <w:tcBorders>
              <w:top w:val="single" w:sz="4" w:space="0" w:color="000000"/>
              <w:left w:val="single" w:sz="4" w:space="0" w:color="000000"/>
              <w:bottom w:val="single" w:sz="4" w:space="0" w:color="000000"/>
            </w:tcBorders>
            <w:shd w:val="clear" w:color="auto" w:fill="auto"/>
            <w:vAlign w:val="center"/>
          </w:tcPr>
          <w:p w14:paraId="02483C3A" w14:textId="77777777" w:rsidR="004536F2" w:rsidRPr="0061352E" w:rsidRDefault="004536F2" w:rsidP="0061352E">
            <w:pPr>
              <w:pStyle w:val="NoSpacing"/>
              <w:widowControl w:val="0"/>
              <w:numPr>
                <w:ilvl w:val="0"/>
                <w:numId w:val="23"/>
              </w:numPr>
              <w:ind w:left="0"/>
              <w:jc w:val="both"/>
              <w:textAlignment w:val="baseline"/>
              <w:rPr>
                <w:rFonts w:asciiTheme="minorHAnsi" w:eastAsia="Arial Unicode MS" w:hAnsiTheme="minorHAnsi" w:cstheme="minorHAnsi"/>
                <w:color w:val="auto"/>
                <w:sz w:val="22"/>
                <w:szCs w:val="22"/>
              </w:rPr>
            </w:pPr>
            <w:r w:rsidRPr="0061352E">
              <w:rPr>
                <w:rFonts w:asciiTheme="minorHAnsi" w:eastAsia="Arial Unicode MS" w:hAnsiTheme="minorHAnsi" w:cstheme="minorHAnsi"/>
                <w:b/>
                <w:color w:val="auto"/>
                <w:sz w:val="22"/>
                <w:szCs w:val="22"/>
              </w:rPr>
              <w:t>Operating Systems</w:t>
            </w:r>
          </w:p>
        </w:tc>
        <w:tc>
          <w:tcPr>
            <w:tcW w:w="38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3B2FE0" w14:textId="57D7AD85" w:rsidR="004536F2" w:rsidRPr="0061352E" w:rsidRDefault="004536F2" w:rsidP="0061352E">
            <w:pPr>
              <w:pStyle w:val="NoSpacing"/>
              <w:widowControl w:val="0"/>
              <w:numPr>
                <w:ilvl w:val="0"/>
                <w:numId w:val="23"/>
              </w:numPr>
              <w:ind w:left="0"/>
              <w:jc w:val="both"/>
              <w:textAlignment w:val="baseline"/>
              <w:rPr>
                <w:rFonts w:asciiTheme="minorHAnsi" w:hAnsiTheme="minorHAnsi" w:cstheme="minorHAnsi"/>
                <w:color w:val="auto"/>
                <w:sz w:val="22"/>
                <w:szCs w:val="22"/>
              </w:rPr>
            </w:pPr>
            <w:r w:rsidRPr="0061352E">
              <w:rPr>
                <w:rFonts w:asciiTheme="minorHAnsi" w:eastAsia="Arial Unicode MS" w:hAnsiTheme="minorHAnsi" w:cstheme="minorHAnsi"/>
                <w:color w:val="auto"/>
                <w:sz w:val="22"/>
                <w:szCs w:val="22"/>
              </w:rPr>
              <w:t>Windows Variants</w:t>
            </w:r>
          </w:p>
        </w:tc>
      </w:tr>
      <w:tr w:rsidR="0061352E" w:rsidRPr="0061352E" w14:paraId="7CA6A3D8" w14:textId="77777777" w:rsidTr="00950E4A">
        <w:tc>
          <w:tcPr>
            <w:tcW w:w="1138" w:type="pct"/>
            <w:tcBorders>
              <w:top w:val="single" w:sz="4" w:space="0" w:color="000000"/>
              <w:left w:val="single" w:sz="4" w:space="0" w:color="000000"/>
              <w:bottom w:val="single" w:sz="4" w:space="0" w:color="000000"/>
            </w:tcBorders>
            <w:shd w:val="clear" w:color="auto" w:fill="auto"/>
            <w:vAlign w:val="center"/>
          </w:tcPr>
          <w:p w14:paraId="17A72104" w14:textId="4F2A49E0" w:rsidR="00A76440" w:rsidRPr="0061352E" w:rsidRDefault="00A76440" w:rsidP="0061352E">
            <w:pPr>
              <w:pStyle w:val="NoSpacing"/>
              <w:widowControl w:val="0"/>
              <w:numPr>
                <w:ilvl w:val="0"/>
                <w:numId w:val="23"/>
              </w:numPr>
              <w:ind w:left="0"/>
              <w:jc w:val="both"/>
              <w:textAlignment w:val="baseline"/>
              <w:rPr>
                <w:rFonts w:asciiTheme="minorHAnsi" w:eastAsia="Arial Unicode MS" w:hAnsiTheme="minorHAnsi" w:cstheme="minorHAnsi"/>
                <w:b/>
                <w:color w:val="auto"/>
                <w:sz w:val="22"/>
                <w:szCs w:val="22"/>
              </w:rPr>
            </w:pPr>
            <w:r w:rsidRPr="0061352E">
              <w:rPr>
                <w:rFonts w:asciiTheme="minorHAnsi" w:eastAsia="Arial Unicode MS" w:hAnsiTheme="minorHAnsi" w:cstheme="minorHAnsi"/>
                <w:b/>
                <w:color w:val="auto"/>
                <w:sz w:val="22"/>
                <w:szCs w:val="22"/>
              </w:rPr>
              <w:t>Version Control &amp; defect tracking</w:t>
            </w:r>
          </w:p>
        </w:tc>
        <w:tc>
          <w:tcPr>
            <w:tcW w:w="38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AA485C" w14:textId="1940CE1B" w:rsidR="00A76440" w:rsidRPr="0061352E" w:rsidRDefault="00A76440" w:rsidP="0061352E">
            <w:pPr>
              <w:pStyle w:val="NoSpacing"/>
              <w:widowControl w:val="0"/>
              <w:numPr>
                <w:ilvl w:val="0"/>
                <w:numId w:val="23"/>
              </w:numPr>
              <w:ind w:left="0"/>
              <w:jc w:val="both"/>
              <w:textAlignment w:val="baseline"/>
              <w:rPr>
                <w:rFonts w:asciiTheme="minorHAnsi" w:eastAsia="Arial Unicode MS" w:hAnsiTheme="minorHAnsi" w:cstheme="minorHAnsi"/>
                <w:color w:val="auto"/>
                <w:sz w:val="22"/>
                <w:szCs w:val="22"/>
              </w:rPr>
            </w:pPr>
            <w:r w:rsidRPr="0061352E">
              <w:rPr>
                <w:rFonts w:asciiTheme="minorHAnsi" w:eastAsia="Arial Unicode MS" w:hAnsiTheme="minorHAnsi" w:cstheme="minorHAnsi"/>
                <w:color w:val="auto"/>
                <w:sz w:val="22"/>
                <w:szCs w:val="22"/>
              </w:rPr>
              <w:t>MS Visual Source Safe (VSS) and TFS (Team- Foundation Server), Git, Bitbucket, JIRA, Service now</w:t>
            </w:r>
          </w:p>
        </w:tc>
      </w:tr>
    </w:tbl>
    <w:p w14:paraId="331F64C9" w14:textId="77777777" w:rsidR="004E0B4F" w:rsidRPr="0061352E" w:rsidRDefault="004E0B4F" w:rsidP="0061352E">
      <w:pPr>
        <w:pStyle w:val="Normal1"/>
        <w:ind w:left="0" w:firstLine="0"/>
        <w:contextualSpacing w:val="0"/>
        <w:jc w:val="both"/>
        <w:rPr>
          <w:rFonts w:asciiTheme="minorHAnsi" w:hAnsiTheme="minorHAnsi" w:cstheme="minorHAnsi"/>
          <w:b/>
          <w:color w:val="auto"/>
        </w:rPr>
      </w:pPr>
    </w:p>
    <w:p w14:paraId="566A34CF" w14:textId="77777777" w:rsidR="004E0B4F" w:rsidRPr="0061352E" w:rsidRDefault="00950E4A" w:rsidP="0061352E">
      <w:pPr>
        <w:pStyle w:val="Normal1"/>
        <w:ind w:left="-360" w:firstLine="0"/>
        <w:jc w:val="both"/>
        <w:rPr>
          <w:rFonts w:asciiTheme="minorHAnsi" w:hAnsiTheme="minorHAnsi" w:cstheme="minorHAnsi"/>
          <w:b/>
          <w:color w:val="auto"/>
          <w:u w:val="single"/>
        </w:rPr>
      </w:pPr>
      <w:r w:rsidRPr="0061352E">
        <w:rPr>
          <w:rFonts w:asciiTheme="minorHAnsi" w:hAnsiTheme="minorHAnsi" w:cstheme="minorHAnsi"/>
          <w:b/>
          <w:color w:val="auto"/>
          <w:u w:val="single"/>
        </w:rPr>
        <w:t>PROFESSIONAL EXPERIENCE:</w:t>
      </w:r>
    </w:p>
    <w:p w14:paraId="4378BA9C" w14:textId="77777777" w:rsidR="00213766" w:rsidRPr="0061352E" w:rsidRDefault="00213766" w:rsidP="0061352E">
      <w:pPr>
        <w:pStyle w:val="Normal1"/>
        <w:ind w:left="0" w:firstLine="0"/>
        <w:contextualSpacing w:val="0"/>
        <w:jc w:val="both"/>
        <w:rPr>
          <w:rFonts w:asciiTheme="minorHAnsi" w:hAnsiTheme="minorHAnsi" w:cstheme="minorHAnsi"/>
          <w:b/>
          <w:color w:val="auto"/>
        </w:rPr>
      </w:pPr>
    </w:p>
    <w:p w14:paraId="099BC6E5" w14:textId="2F218F2E" w:rsidR="004E0B4F" w:rsidRPr="0061352E" w:rsidRDefault="0028196D" w:rsidP="0061352E">
      <w:pPr>
        <w:pStyle w:val="Normal1"/>
        <w:ind w:left="-360" w:firstLine="0"/>
        <w:contextualSpacing w:val="0"/>
        <w:jc w:val="both"/>
        <w:rPr>
          <w:rFonts w:asciiTheme="minorHAnsi" w:hAnsiTheme="minorHAnsi" w:cstheme="minorHAnsi"/>
          <w:b/>
          <w:color w:val="auto"/>
        </w:rPr>
      </w:pPr>
      <w:r w:rsidRPr="0061352E">
        <w:rPr>
          <w:rFonts w:asciiTheme="minorHAnsi" w:hAnsiTheme="minorHAnsi" w:cstheme="minorHAnsi"/>
          <w:b/>
          <w:color w:val="auto"/>
        </w:rPr>
        <w:t>DXC Technology, MI, USA</w:t>
      </w:r>
      <w:r w:rsidR="004536F2" w:rsidRPr="0061352E">
        <w:rPr>
          <w:rFonts w:asciiTheme="minorHAnsi" w:hAnsiTheme="minorHAnsi" w:cstheme="minorHAnsi"/>
          <w:b/>
          <w:color w:val="auto"/>
        </w:rPr>
        <w:t xml:space="preserve"> </w:t>
      </w:r>
      <w:r w:rsidR="00FC02C6" w:rsidRPr="0061352E">
        <w:rPr>
          <w:rFonts w:asciiTheme="minorHAnsi" w:hAnsiTheme="minorHAnsi" w:cstheme="minorHAnsi"/>
          <w:b/>
          <w:color w:val="auto"/>
        </w:rPr>
        <w:t xml:space="preserve">                                  </w:t>
      </w:r>
      <w:r w:rsidR="00C649F9" w:rsidRPr="0061352E">
        <w:rPr>
          <w:rFonts w:asciiTheme="minorHAnsi" w:hAnsiTheme="minorHAnsi" w:cstheme="minorHAnsi"/>
          <w:b/>
          <w:color w:val="auto"/>
        </w:rPr>
        <w:t xml:space="preserve">                               </w:t>
      </w:r>
      <w:r w:rsidR="00FC02C6" w:rsidRPr="0061352E">
        <w:rPr>
          <w:rFonts w:asciiTheme="minorHAnsi" w:hAnsiTheme="minorHAnsi" w:cstheme="minorHAnsi"/>
          <w:b/>
          <w:color w:val="auto"/>
        </w:rPr>
        <w:t xml:space="preserve">               </w:t>
      </w:r>
      <w:r w:rsidR="00950E4A" w:rsidRPr="0061352E">
        <w:rPr>
          <w:rFonts w:asciiTheme="minorHAnsi" w:hAnsiTheme="minorHAnsi" w:cstheme="minorHAnsi"/>
          <w:b/>
          <w:color w:val="auto"/>
        </w:rPr>
        <w:t xml:space="preserve">      </w:t>
      </w:r>
      <w:r w:rsidRPr="0061352E">
        <w:rPr>
          <w:rFonts w:asciiTheme="minorHAnsi" w:hAnsiTheme="minorHAnsi" w:cstheme="minorHAnsi"/>
          <w:b/>
          <w:color w:val="auto"/>
        </w:rPr>
        <w:t xml:space="preserve">       </w:t>
      </w:r>
      <w:r w:rsidR="006D5301" w:rsidRPr="0061352E">
        <w:rPr>
          <w:rFonts w:asciiTheme="minorHAnsi" w:hAnsiTheme="minorHAnsi" w:cstheme="minorHAnsi"/>
          <w:b/>
          <w:color w:val="auto"/>
        </w:rPr>
        <w:t xml:space="preserve">             </w:t>
      </w:r>
      <w:r w:rsidRPr="0061352E">
        <w:rPr>
          <w:rFonts w:asciiTheme="minorHAnsi" w:hAnsiTheme="minorHAnsi" w:cstheme="minorHAnsi"/>
          <w:b/>
          <w:color w:val="auto"/>
        </w:rPr>
        <w:t xml:space="preserve">    April 2015 – </w:t>
      </w:r>
      <w:r w:rsidR="005E05DB" w:rsidRPr="0061352E">
        <w:rPr>
          <w:rFonts w:asciiTheme="minorHAnsi" w:hAnsiTheme="minorHAnsi" w:cstheme="minorHAnsi"/>
          <w:b/>
          <w:color w:val="auto"/>
        </w:rPr>
        <w:t>till date</w:t>
      </w:r>
    </w:p>
    <w:p w14:paraId="3829F8F6" w14:textId="11ACA5E3" w:rsidR="004E0B4F" w:rsidRPr="0061352E" w:rsidRDefault="004E0B4F" w:rsidP="0061352E">
      <w:pPr>
        <w:pStyle w:val="Normal1"/>
        <w:pBdr>
          <w:bottom w:val="single" w:sz="4" w:space="1" w:color="auto"/>
        </w:pBdr>
        <w:ind w:left="-360" w:firstLine="0"/>
        <w:contextualSpacing w:val="0"/>
        <w:jc w:val="both"/>
        <w:rPr>
          <w:rFonts w:asciiTheme="minorHAnsi" w:hAnsiTheme="minorHAnsi" w:cstheme="minorHAnsi"/>
          <w:b/>
          <w:color w:val="auto"/>
        </w:rPr>
      </w:pPr>
      <w:r w:rsidRPr="0061352E">
        <w:rPr>
          <w:rFonts w:asciiTheme="minorHAnsi" w:hAnsiTheme="minorHAnsi" w:cstheme="minorHAnsi"/>
          <w:b/>
          <w:color w:val="auto"/>
        </w:rPr>
        <w:t>Role:</w:t>
      </w:r>
      <w:r w:rsidR="004536F2" w:rsidRPr="0061352E">
        <w:rPr>
          <w:rFonts w:asciiTheme="minorHAnsi" w:hAnsiTheme="minorHAnsi" w:cstheme="minorHAnsi"/>
          <w:b/>
          <w:color w:val="auto"/>
        </w:rPr>
        <w:t xml:space="preserve"> </w:t>
      </w:r>
      <w:r w:rsidR="00862A92" w:rsidRPr="0061352E">
        <w:rPr>
          <w:rFonts w:asciiTheme="minorHAnsi" w:hAnsiTheme="minorHAnsi" w:cstheme="minorHAnsi"/>
          <w:b/>
          <w:color w:val="auto"/>
        </w:rPr>
        <w:t>Sr. Analyst II Software Engineering</w:t>
      </w:r>
      <w:r w:rsidR="00374CCA" w:rsidRPr="0061352E">
        <w:rPr>
          <w:rFonts w:asciiTheme="minorHAnsi" w:hAnsiTheme="minorHAnsi" w:cstheme="minorHAnsi"/>
          <w:b/>
          <w:color w:val="auto"/>
        </w:rPr>
        <w:t>-.NET</w:t>
      </w:r>
    </w:p>
    <w:p w14:paraId="627946FE" w14:textId="77777777" w:rsidR="00374CCA" w:rsidRPr="0061352E" w:rsidRDefault="00374CCA" w:rsidP="0061352E">
      <w:pPr>
        <w:pStyle w:val="Normal1"/>
        <w:ind w:left="-360" w:firstLine="0"/>
        <w:contextualSpacing w:val="0"/>
        <w:jc w:val="both"/>
        <w:rPr>
          <w:rFonts w:asciiTheme="minorHAnsi" w:hAnsiTheme="minorHAnsi" w:cstheme="minorHAnsi"/>
          <w:b/>
          <w:color w:val="auto"/>
        </w:rPr>
      </w:pPr>
    </w:p>
    <w:p w14:paraId="298308DF" w14:textId="77777777" w:rsidR="00411434" w:rsidRPr="0061352E" w:rsidRDefault="00411434" w:rsidP="0061352E">
      <w:pPr>
        <w:pStyle w:val="Normal1"/>
        <w:ind w:left="-360" w:firstLine="0"/>
        <w:contextualSpacing w:val="0"/>
        <w:jc w:val="both"/>
        <w:rPr>
          <w:rFonts w:asciiTheme="minorHAnsi" w:hAnsiTheme="minorHAnsi" w:cstheme="minorHAnsi"/>
          <w:color w:val="auto"/>
        </w:rPr>
      </w:pPr>
      <w:r w:rsidRPr="0061352E">
        <w:rPr>
          <w:rFonts w:asciiTheme="minorHAnsi" w:hAnsiTheme="minorHAnsi" w:cstheme="minorHAnsi"/>
          <w:b/>
          <w:color w:val="auto"/>
        </w:rPr>
        <w:t>Client:</w:t>
      </w:r>
      <w:r w:rsidRPr="0061352E">
        <w:rPr>
          <w:rFonts w:asciiTheme="minorHAnsi" w:hAnsiTheme="minorHAnsi" w:cstheme="minorHAnsi"/>
          <w:color w:val="auto"/>
        </w:rPr>
        <w:t xml:space="preserve"> - Some of them are Swiss Reinsurance Group, Pacific Gas and Electric Company, Ohio Mutual Insurance Group, Donald P. Pipino Company, Memorial Hermann Health System, FedEx freight, Houston International Insurance Group, University-of-Michigan, Goodville Mutual Casualty Company, The Black Car Fund, Brethren Mutual Insurance Co and many more.</w:t>
      </w:r>
    </w:p>
    <w:p w14:paraId="78EFFB27" w14:textId="77777777" w:rsidR="00411434" w:rsidRPr="0061352E" w:rsidRDefault="00411434" w:rsidP="0061352E">
      <w:pPr>
        <w:pStyle w:val="Normal1"/>
        <w:ind w:left="-360" w:firstLine="0"/>
        <w:contextualSpacing w:val="0"/>
        <w:jc w:val="both"/>
        <w:rPr>
          <w:rFonts w:asciiTheme="minorHAnsi" w:hAnsiTheme="minorHAnsi" w:cstheme="minorHAnsi"/>
          <w:b/>
          <w:color w:val="auto"/>
        </w:rPr>
      </w:pPr>
    </w:p>
    <w:p w14:paraId="4B42A8F3" w14:textId="17ADCD5B" w:rsidR="000673CC" w:rsidRPr="0061352E" w:rsidRDefault="000673CC" w:rsidP="0061352E">
      <w:pPr>
        <w:pStyle w:val="Normal1"/>
        <w:ind w:left="-360" w:firstLine="0"/>
        <w:contextualSpacing w:val="0"/>
        <w:jc w:val="both"/>
        <w:rPr>
          <w:rFonts w:asciiTheme="minorHAnsi" w:hAnsiTheme="minorHAnsi" w:cstheme="minorHAnsi"/>
          <w:color w:val="auto"/>
        </w:rPr>
      </w:pPr>
      <w:r w:rsidRPr="0061352E">
        <w:rPr>
          <w:rFonts w:asciiTheme="minorHAnsi" w:hAnsiTheme="minorHAnsi" w:cstheme="minorHAnsi"/>
          <w:b/>
          <w:bCs/>
          <w:color w:val="auto"/>
        </w:rPr>
        <w:t>Project</w:t>
      </w:r>
      <w:r w:rsidRPr="0061352E">
        <w:rPr>
          <w:rFonts w:asciiTheme="minorHAnsi" w:hAnsiTheme="minorHAnsi" w:cstheme="minorHAnsi"/>
          <w:color w:val="auto"/>
        </w:rPr>
        <w:t>: Assure Claims Assure Claims is a proprietary Property and Casualty Insurance product of DXC. It is a powerful and flexible tool that maximizes your risk management operations. Assure Claims integrates various aspects of an insurance enterprise such as claim handling, policy administration, billing, reporting, patriot protector etc. It covers Worker’s compensation, General claims, and Vehicle Accident line of businesses. It is used by self-insured companies and TPAs.</w:t>
      </w:r>
    </w:p>
    <w:p w14:paraId="4B233E1C" w14:textId="77777777" w:rsidR="000673CC" w:rsidRPr="0061352E" w:rsidRDefault="000673CC" w:rsidP="0061352E">
      <w:pPr>
        <w:pStyle w:val="Normal1"/>
        <w:ind w:left="-360" w:firstLine="0"/>
        <w:contextualSpacing w:val="0"/>
        <w:jc w:val="both"/>
        <w:rPr>
          <w:rFonts w:asciiTheme="minorHAnsi" w:hAnsiTheme="minorHAnsi" w:cstheme="minorHAnsi"/>
          <w:b/>
          <w:color w:val="auto"/>
        </w:rPr>
      </w:pPr>
    </w:p>
    <w:p w14:paraId="3D40D0EE" w14:textId="6CA9DAFA" w:rsidR="004E0B4F" w:rsidRPr="0061352E" w:rsidRDefault="004E0B4F" w:rsidP="0061352E">
      <w:pPr>
        <w:pStyle w:val="Normal1"/>
        <w:ind w:left="-360" w:firstLine="0"/>
        <w:contextualSpacing w:val="0"/>
        <w:jc w:val="both"/>
        <w:rPr>
          <w:rFonts w:asciiTheme="minorHAnsi" w:hAnsiTheme="minorHAnsi" w:cstheme="minorHAnsi"/>
          <w:b/>
          <w:color w:val="auto"/>
        </w:rPr>
      </w:pPr>
      <w:r w:rsidRPr="0061352E">
        <w:rPr>
          <w:rFonts w:asciiTheme="minorHAnsi" w:hAnsiTheme="minorHAnsi" w:cstheme="minorHAnsi"/>
          <w:b/>
          <w:color w:val="auto"/>
        </w:rPr>
        <w:t>Responsibilities:</w:t>
      </w:r>
      <w:r w:rsidR="004536F2" w:rsidRPr="0061352E">
        <w:rPr>
          <w:rFonts w:asciiTheme="minorHAnsi" w:hAnsiTheme="minorHAnsi" w:cstheme="minorHAnsi"/>
          <w:b/>
          <w:color w:val="auto"/>
        </w:rPr>
        <w:t xml:space="preserve"> </w:t>
      </w:r>
    </w:p>
    <w:p w14:paraId="6F5DDEFD" w14:textId="77777777" w:rsidR="00B6338A" w:rsidRPr="0061352E" w:rsidRDefault="00B6338A" w:rsidP="0061352E">
      <w:pPr>
        <w:pStyle w:val="Normal1"/>
        <w:ind w:left="-360" w:firstLine="0"/>
        <w:contextualSpacing w:val="0"/>
        <w:jc w:val="both"/>
        <w:rPr>
          <w:rFonts w:asciiTheme="minorHAnsi" w:hAnsiTheme="minorHAnsi" w:cstheme="minorHAnsi"/>
          <w:b/>
          <w:color w:val="auto"/>
        </w:rPr>
      </w:pPr>
    </w:p>
    <w:p w14:paraId="68420423" w14:textId="11BA7A7F" w:rsidR="00B6338A" w:rsidRPr="0061352E" w:rsidRDefault="00B6338A" w:rsidP="0061352E">
      <w:pPr>
        <w:pStyle w:val="ListParagraph"/>
        <w:numPr>
          <w:ilvl w:val="0"/>
          <w:numId w:val="25"/>
        </w:numPr>
        <w:spacing w:after="0" w:line="240" w:lineRule="auto"/>
        <w:jc w:val="both"/>
        <w:rPr>
          <w:rFonts w:cstheme="minorHAnsi"/>
        </w:rPr>
      </w:pPr>
      <w:r w:rsidRPr="0061352E">
        <w:rPr>
          <w:rFonts w:cstheme="minorHAnsi"/>
        </w:rPr>
        <w:t xml:space="preserve">Handling the team of </w:t>
      </w:r>
      <w:r w:rsidR="00327970" w:rsidRPr="0061352E">
        <w:rPr>
          <w:rFonts w:cstheme="minorHAnsi"/>
        </w:rPr>
        <w:t xml:space="preserve">the </w:t>
      </w:r>
      <w:r w:rsidRPr="0061352E">
        <w:rPr>
          <w:rFonts w:cstheme="minorHAnsi"/>
        </w:rPr>
        <w:t xml:space="preserve">size 10. </w:t>
      </w:r>
      <w:r w:rsidR="00634974" w:rsidRPr="0061352E">
        <w:rPr>
          <w:rFonts w:cstheme="minorHAnsi"/>
        </w:rPr>
        <w:t xml:space="preserve">Attending the daily scrum call and discuss on </w:t>
      </w:r>
      <w:r w:rsidR="00CC334A" w:rsidRPr="0061352E">
        <w:rPr>
          <w:rFonts w:cstheme="minorHAnsi"/>
        </w:rPr>
        <w:t>the development and issues reported by the clients.</w:t>
      </w:r>
    </w:p>
    <w:p w14:paraId="7A9C12F3" w14:textId="7F407E80" w:rsidR="004E0B4F" w:rsidRPr="0061352E" w:rsidRDefault="004E0B4F" w:rsidP="0061352E">
      <w:pPr>
        <w:pStyle w:val="ListParagraph"/>
        <w:numPr>
          <w:ilvl w:val="0"/>
          <w:numId w:val="25"/>
        </w:numPr>
        <w:spacing w:after="0" w:line="240" w:lineRule="auto"/>
        <w:jc w:val="both"/>
        <w:rPr>
          <w:rFonts w:cstheme="minorHAnsi"/>
        </w:rPr>
      </w:pPr>
      <w:r w:rsidRPr="0061352E">
        <w:rPr>
          <w:rFonts w:cstheme="minorHAnsi"/>
        </w:rPr>
        <w:t>Interacted</w:t>
      </w:r>
      <w:r w:rsidR="004536F2" w:rsidRPr="0061352E">
        <w:rPr>
          <w:rFonts w:cstheme="minorHAnsi"/>
        </w:rPr>
        <w:t xml:space="preserve"> </w:t>
      </w:r>
      <w:r w:rsidRPr="0061352E">
        <w:rPr>
          <w:rFonts w:cstheme="minorHAnsi"/>
        </w:rPr>
        <w:t>with</w:t>
      </w:r>
      <w:r w:rsidR="004536F2" w:rsidRPr="0061352E">
        <w:rPr>
          <w:rFonts w:cstheme="minorHAnsi"/>
        </w:rPr>
        <w:t xml:space="preserve"> </w:t>
      </w:r>
      <w:r w:rsidRPr="0061352E">
        <w:rPr>
          <w:rFonts w:cstheme="minorHAnsi"/>
        </w:rPr>
        <w:t>clients</w:t>
      </w:r>
      <w:r w:rsidR="004536F2" w:rsidRPr="0061352E">
        <w:rPr>
          <w:rFonts w:cstheme="minorHAnsi"/>
        </w:rPr>
        <w:t xml:space="preserve"> </w:t>
      </w:r>
      <w:r w:rsidRPr="0061352E">
        <w:rPr>
          <w:rFonts w:cstheme="minorHAnsi"/>
        </w:rPr>
        <w:t>for</w:t>
      </w:r>
      <w:r w:rsidR="004536F2" w:rsidRPr="0061352E">
        <w:rPr>
          <w:rFonts w:cstheme="minorHAnsi"/>
        </w:rPr>
        <w:t xml:space="preserve"> </w:t>
      </w:r>
      <w:r w:rsidRPr="0061352E">
        <w:rPr>
          <w:rFonts w:cstheme="minorHAnsi"/>
        </w:rPr>
        <w:t>requirements,</w:t>
      </w:r>
      <w:r w:rsidR="004536F2" w:rsidRPr="0061352E">
        <w:rPr>
          <w:rFonts w:cstheme="minorHAnsi"/>
        </w:rPr>
        <w:t xml:space="preserve"> </w:t>
      </w:r>
      <w:r w:rsidRPr="0061352E">
        <w:rPr>
          <w:rFonts w:cstheme="minorHAnsi"/>
        </w:rPr>
        <w:t>discussed</w:t>
      </w:r>
      <w:r w:rsidR="004536F2" w:rsidRPr="0061352E">
        <w:rPr>
          <w:rFonts w:cstheme="minorHAnsi"/>
        </w:rPr>
        <w:t xml:space="preserve"> </w:t>
      </w:r>
      <w:r w:rsidRPr="0061352E">
        <w:rPr>
          <w:rFonts w:cstheme="minorHAnsi"/>
        </w:rPr>
        <w:t>the</w:t>
      </w:r>
      <w:r w:rsidR="004536F2" w:rsidRPr="0061352E">
        <w:rPr>
          <w:rFonts w:cstheme="minorHAnsi"/>
        </w:rPr>
        <w:t xml:space="preserve"> </w:t>
      </w:r>
      <w:r w:rsidRPr="0061352E">
        <w:rPr>
          <w:rFonts w:cstheme="minorHAnsi"/>
        </w:rPr>
        <w:t>feasibility</w:t>
      </w:r>
      <w:r w:rsidR="004536F2" w:rsidRPr="0061352E">
        <w:rPr>
          <w:rFonts w:cstheme="minorHAnsi"/>
        </w:rPr>
        <w:t xml:space="preserve"> </w:t>
      </w:r>
      <w:r w:rsidRPr="0061352E">
        <w:rPr>
          <w:rFonts w:cstheme="minorHAnsi"/>
        </w:rPr>
        <w:t>of</w:t>
      </w:r>
      <w:r w:rsidR="004536F2" w:rsidRPr="0061352E">
        <w:rPr>
          <w:rFonts w:cstheme="minorHAnsi"/>
        </w:rPr>
        <w:t xml:space="preserve"> </w:t>
      </w:r>
      <w:r w:rsidRPr="0061352E">
        <w:rPr>
          <w:rFonts w:cstheme="minorHAnsi"/>
        </w:rPr>
        <w:t>requirements,</w:t>
      </w:r>
      <w:r w:rsidR="004536F2" w:rsidRPr="0061352E">
        <w:rPr>
          <w:rFonts w:cstheme="minorHAnsi"/>
        </w:rPr>
        <w:t xml:space="preserve"> </w:t>
      </w:r>
      <w:r w:rsidRPr="0061352E">
        <w:rPr>
          <w:rFonts w:cstheme="minorHAnsi"/>
        </w:rPr>
        <w:t>designing</w:t>
      </w:r>
      <w:r w:rsidR="004536F2" w:rsidRPr="0061352E">
        <w:rPr>
          <w:rFonts w:cstheme="minorHAnsi"/>
        </w:rPr>
        <w:t xml:space="preserve"> </w:t>
      </w:r>
      <w:r w:rsidRPr="0061352E">
        <w:rPr>
          <w:rFonts w:cstheme="minorHAnsi"/>
        </w:rPr>
        <w:t>the</w:t>
      </w:r>
      <w:r w:rsidR="004536F2" w:rsidRPr="0061352E">
        <w:rPr>
          <w:rFonts w:cstheme="minorHAnsi"/>
        </w:rPr>
        <w:t xml:space="preserve"> </w:t>
      </w:r>
      <w:r w:rsidRPr="0061352E">
        <w:rPr>
          <w:rFonts w:cstheme="minorHAnsi"/>
        </w:rPr>
        <w:t>layout</w:t>
      </w:r>
      <w:r w:rsidR="004536F2" w:rsidRPr="0061352E">
        <w:rPr>
          <w:rFonts w:cstheme="minorHAnsi"/>
        </w:rPr>
        <w:t xml:space="preserve"> </w:t>
      </w:r>
      <w:r w:rsidRPr="0061352E">
        <w:rPr>
          <w:rFonts w:cstheme="minorHAnsi"/>
        </w:rPr>
        <w:t>of</w:t>
      </w:r>
      <w:r w:rsidR="004536F2" w:rsidRPr="0061352E">
        <w:rPr>
          <w:rFonts w:cstheme="minorHAnsi"/>
        </w:rPr>
        <w:t xml:space="preserve"> </w:t>
      </w:r>
      <w:r w:rsidRPr="0061352E">
        <w:rPr>
          <w:rFonts w:cstheme="minorHAnsi"/>
        </w:rPr>
        <w:t>web</w:t>
      </w:r>
      <w:r w:rsidR="004536F2" w:rsidRPr="0061352E">
        <w:rPr>
          <w:rFonts w:cstheme="minorHAnsi"/>
        </w:rPr>
        <w:t xml:space="preserve"> </w:t>
      </w:r>
      <w:r w:rsidRPr="0061352E">
        <w:rPr>
          <w:rFonts w:cstheme="minorHAnsi"/>
        </w:rPr>
        <w:t>pages,</w:t>
      </w:r>
      <w:r w:rsidR="004536F2" w:rsidRPr="0061352E">
        <w:rPr>
          <w:rFonts w:cstheme="minorHAnsi"/>
        </w:rPr>
        <w:t xml:space="preserve"> </w:t>
      </w:r>
      <w:r w:rsidRPr="0061352E">
        <w:rPr>
          <w:rFonts w:cstheme="minorHAnsi"/>
        </w:rPr>
        <w:t>participating</w:t>
      </w:r>
      <w:r w:rsidR="004536F2" w:rsidRPr="0061352E">
        <w:rPr>
          <w:rFonts w:cstheme="minorHAnsi"/>
        </w:rPr>
        <w:t xml:space="preserve"> </w:t>
      </w:r>
      <w:r w:rsidRPr="0061352E">
        <w:rPr>
          <w:rFonts w:cstheme="minorHAnsi"/>
        </w:rPr>
        <w:t>in</w:t>
      </w:r>
      <w:r w:rsidR="004536F2" w:rsidRPr="0061352E">
        <w:rPr>
          <w:rFonts w:cstheme="minorHAnsi"/>
        </w:rPr>
        <w:t xml:space="preserve"> </w:t>
      </w:r>
      <w:r w:rsidRPr="0061352E">
        <w:rPr>
          <w:rFonts w:cstheme="minorHAnsi"/>
        </w:rPr>
        <w:t>the</w:t>
      </w:r>
      <w:r w:rsidR="004536F2" w:rsidRPr="0061352E">
        <w:rPr>
          <w:rFonts w:cstheme="minorHAnsi"/>
        </w:rPr>
        <w:t xml:space="preserve"> </w:t>
      </w:r>
      <w:r w:rsidRPr="0061352E">
        <w:rPr>
          <w:rFonts w:cstheme="minorHAnsi"/>
        </w:rPr>
        <w:t>development</w:t>
      </w:r>
      <w:r w:rsidR="004536F2" w:rsidRPr="0061352E">
        <w:rPr>
          <w:rFonts w:cstheme="minorHAnsi"/>
        </w:rPr>
        <w:t xml:space="preserve"> </w:t>
      </w:r>
      <w:r w:rsidRPr="0061352E">
        <w:rPr>
          <w:rFonts w:cstheme="minorHAnsi"/>
        </w:rPr>
        <w:t>and</w:t>
      </w:r>
      <w:r w:rsidR="004536F2" w:rsidRPr="0061352E">
        <w:rPr>
          <w:rFonts w:cstheme="minorHAnsi"/>
        </w:rPr>
        <w:t xml:space="preserve"> </w:t>
      </w:r>
      <w:r w:rsidRPr="0061352E">
        <w:rPr>
          <w:rFonts w:cstheme="minorHAnsi"/>
        </w:rPr>
        <w:t>Key</w:t>
      </w:r>
      <w:r w:rsidR="004536F2" w:rsidRPr="0061352E">
        <w:rPr>
          <w:rFonts w:cstheme="minorHAnsi"/>
        </w:rPr>
        <w:t xml:space="preserve"> </w:t>
      </w:r>
      <w:r w:rsidRPr="0061352E">
        <w:rPr>
          <w:rFonts w:cstheme="minorHAnsi"/>
        </w:rPr>
        <w:t>technical</w:t>
      </w:r>
      <w:r w:rsidR="004536F2" w:rsidRPr="0061352E">
        <w:rPr>
          <w:rFonts w:cstheme="minorHAnsi"/>
        </w:rPr>
        <w:t xml:space="preserve"> </w:t>
      </w:r>
      <w:r w:rsidRPr="0061352E">
        <w:rPr>
          <w:rFonts w:cstheme="minorHAnsi"/>
        </w:rPr>
        <w:t>analyst</w:t>
      </w:r>
      <w:r w:rsidR="004536F2" w:rsidRPr="0061352E">
        <w:rPr>
          <w:rFonts w:cstheme="minorHAnsi"/>
        </w:rPr>
        <w:t xml:space="preserve"> </w:t>
      </w:r>
      <w:r w:rsidRPr="0061352E">
        <w:rPr>
          <w:rFonts w:cstheme="minorHAnsi"/>
        </w:rPr>
        <w:t>role</w:t>
      </w:r>
      <w:r w:rsidR="004536F2" w:rsidRPr="0061352E">
        <w:rPr>
          <w:rFonts w:cstheme="minorHAnsi"/>
        </w:rPr>
        <w:t xml:space="preserve"> </w:t>
      </w:r>
      <w:r w:rsidRPr="0061352E">
        <w:rPr>
          <w:rFonts w:cstheme="minorHAnsi"/>
        </w:rPr>
        <w:t>in</w:t>
      </w:r>
      <w:r w:rsidR="004536F2" w:rsidRPr="0061352E">
        <w:rPr>
          <w:rFonts w:cstheme="minorHAnsi"/>
        </w:rPr>
        <w:t xml:space="preserve"> </w:t>
      </w:r>
      <w:r w:rsidRPr="0061352E">
        <w:rPr>
          <w:rFonts w:cstheme="minorHAnsi"/>
        </w:rPr>
        <w:t>the</w:t>
      </w:r>
      <w:r w:rsidR="004536F2" w:rsidRPr="0061352E">
        <w:rPr>
          <w:rFonts w:cstheme="minorHAnsi"/>
        </w:rPr>
        <w:t xml:space="preserve"> </w:t>
      </w:r>
      <w:r w:rsidRPr="0061352E">
        <w:rPr>
          <w:rFonts w:cstheme="minorHAnsi"/>
        </w:rPr>
        <w:t>inception,</w:t>
      </w:r>
      <w:r w:rsidR="004536F2" w:rsidRPr="0061352E">
        <w:rPr>
          <w:rFonts w:cstheme="minorHAnsi"/>
        </w:rPr>
        <w:t xml:space="preserve"> </w:t>
      </w:r>
      <w:r w:rsidR="00B12467" w:rsidRPr="0061352E">
        <w:rPr>
          <w:rFonts w:cstheme="minorHAnsi"/>
        </w:rPr>
        <w:t>elaboration,</w:t>
      </w:r>
      <w:r w:rsidR="004536F2" w:rsidRPr="0061352E">
        <w:rPr>
          <w:rFonts w:cstheme="minorHAnsi"/>
        </w:rPr>
        <w:t xml:space="preserve"> </w:t>
      </w:r>
      <w:r w:rsidRPr="0061352E">
        <w:rPr>
          <w:rFonts w:cstheme="minorHAnsi"/>
        </w:rPr>
        <w:t>and</w:t>
      </w:r>
      <w:r w:rsidR="004536F2" w:rsidRPr="0061352E">
        <w:rPr>
          <w:rFonts w:cstheme="minorHAnsi"/>
        </w:rPr>
        <w:t xml:space="preserve"> </w:t>
      </w:r>
      <w:r w:rsidRPr="0061352E">
        <w:rPr>
          <w:rFonts w:cstheme="minorHAnsi"/>
        </w:rPr>
        <w:t>construction</w:t>
      </w:r>
      <w:r w:rsidR="004536F2" w:rsidRPr="0061352E">
        <w:rPr>
          <w:rFonts w:cstheme="minorHAnsi"/>
        </w:rPr>
        <w:t xml:space="preserve"> </w:t>
      </w:r>
      <w:r w:rsidRPr="0061352E">
        <w:rPr>
          <w:rFonts w:cstheme="minorHAnsi"/>
        </w:rPr>
        <w:t>phases.</w:t>
      </w:r>
    </w:p>
    <w:p w14:paraId="6CC79756" w14:textId="4EBF485C" w:rsidR="00522412" w:rsidRPr="0061352E" w:rsidRDefault="00522412" w:rsidP="0061352E">
      <w:pPr>
        <w:pStyle w:val="ListParagraph"/>
        <w:numPr>
          <w:ilvl w:val="0"/>
          <w:numId w:val="25"/>
        </w:numPr>
        <w:spacing w:after="0" w:line="240" w:lineRule="auto"/>
        <w:jc w:val="both"/>
        <w:rPr>
          <w:rFonts w:cstheme="minorHAnsi"/>
        </w:rPr>
      </w:pPr>
      <w:r w:rsidRPr="0061352E">
        <w:rPr>
          <w:rFonts w:cstheme="minorHAnsi"/>
        </w:rPr>
        <w:t xml:space="preserve">Involved with clients call to provide the quick solution on their product issue and data migrations. </w:t>
      </w:r>
    </w:p>
    <w:p w14:paraId="508FE1F9" w14:textId="77777777" w:rsidR="00CD57AB" w:rsidRPr="0061352E" w:rsidRDefault="00CD57AB" w:rsidP="0061352E">
      <w:pPr>
        <w:pStyle w:val="NoSpacing"/>
        <w:numPr>
          <w:ilvl w:val="0"/>
          <w:numId w:val="25"/>
        </w:numPr>
        <w:suppressAutoHyphens w:val="0"/>
        <w:jc w:val="both"/>
        <w:rPr>
          <w:rFonts w:asciiTheme="minorHAnsi" w:hAnsiTheme="minorHAnsi" w:cstheme="minorHAnsi"/>
          <w:color w:val="auto"/>
          <w:sz w:val="22"/>
          <w:szCs w:val="22"/>
        </w:rPr>
      </w:pPr>
      <w:r w:rsidRPr="0061352E">
        <w:rPr>
          <w:rFonts w:asciiTheme="minorHAnsi" w:hAnsiTheme="minorHAnsi" w:cstheme="minorHAnsi"/>
          <w:color w:val="auto"/>
          <w:sz w:val="22"/>
          <w:szCs w:val="22"/>
        </w:rPr>
        <w:t>Experience in developing Microservices using ASP.NET core.</w:t>
      </w:r>
    </w:p>
    <w:p w14:paraId="3ADCE44D" w14:textId="77777777" w:rsidR="004E0B4F" w:rsidRPr="0061352E" w:rsidRDefault="004E0B4F" w:rsidP="0061352E">
      <w:pPr>
        <w:pStyle w:val="ListParagraph"/>
        <w:numPr>
          <w:ilvl w:val="0"/>
          <w:numId w:val="25"/>
        </w:numPr>
        <w:spacing w:after="0" w:line="240" w:lineRule="auto"/>
        <w:jc w:val="both"/>
        <w:rPr>
          <w:rFonts w:cstheme="minorHAnsi"/>
        </w:rPr>
      </w:pPr>
      <w:r w:rsidRPr="0061352E">
        <w:rPr>
          <w:rFonts w:cstheme="minorHAnsi"/>
        </w:rPr>
        <w:t>Extensively</w:t>
      </w:r>
      <w:r w:rsidR="004536F2" w:rsidRPr="0061352E">
        <w:rPr>
          <w:rFonts w:cstheme="minorHAnsi"/>
        </w:rPr>
        <w:t xml:space="preserve"> </w:t>
      </w:r>
      <w:r w:rsidRPr="0061352E">
        <w:rPr>
          <w:rFonts w:cstheme="minorHAnsi"/>
        </w:rPr>
        <w:t>Used.</w:t>
      </w:r>
      <w:r w:rsidR="004536F2" w:rsidRPr="0061352E">
        <w:rPr>
          <w:rFonts w:cstheme="minorHAnsi"/>
        </w:rPr>
        <w:t xml:space="preserve"> </w:t>
      </w:r>
      <w:r w:rsidRPr="0061352E">
        <w:rPr>
          <w:rFonts w:cstheme="minorHAnsi"/>
        </w:rPr>
        <w:t>ASP.NET</w:t>
      </w:r>
      <w:r w:rsidR="004536F2" w:rsidRPr="0061352E">
        <w:rPr>
          <w:rFonts w:cstheme="minorHAnsi"/>
        </w:rPr>
        <w:t xml:space="preserve"> </w:t>
      </w:r>
      <w:r w:rsidRPr="0061352E">
        <w:rPr>
          <w:rFonts w:cstheme="minorHAnsi"/>
        </w:rPr>
        <w:t>controls</w:t>
      </w:r>
      <w:r w:rsidR="004536F2" w:rsidRPr="0061352E">
        <w:rPr>
          <w:rFonts w:cstheme="minorHAnsi"/>
        </w:rPr>
        <w:t xml:space="preserve"> </w:t>
      </w:r>
      <w:r w:rsidRPr="0061352E">
        <w:rPr>
          <w:rFonts w:cstheme="minorHAnsi"/>
        </w:rPr>
        <w:t>like</w:t>
      </w:r>
      <w:r w:rsidR="004536F2" w:rsidRPr="0061352E">
        <w:rPr>
          <w:rFonts w:cstheme="minorHAnsi"/>
        </w:rPr>
        <w:t xml:space="preserve"> </w:t>
      </w:r>
      <w:r w:rsidRPr="0061352E">
        <w:rPr>
          <w:rFonts w:cstheme="minorHAnsi"/>
        </w:rPr>
        <w:t>Master</w:t>
      </w:r>
      <w:r w:rsidR="004536F2" w:rsidRPr="0061352E">
        <w:rPr>
          <w:rFonts w:cstheme="minorHAnsi"/>
        </w:rPr>
        <w:t xml:space="preserve"> </w:t>
      </w:r>
      <w:r w:rsidRPr="0061352E">
        <w:rPr>
          <w:rFonts w:cstheme="minorHAnsi"/>
        </w:rPr>
        <w:t>Page</w:t>
      </w:r>
      <w:r w:rsidR="004536F2" w:rsidRPr="0061352E">
        <w:rPr>
          <w:rFonts w:cstheme="minorHAnsi"/>
        </w:rPr>
        <w:t xml:space="preserve"> </w:t>
      </w:r>
      <w:r w:rsidRPr="0061352E">
        <w:rPr>
          <w:rFonts w:cstheme="minorHAnsi"/>
        </w:rPr>
        <w:t>Templates,</w:t>
      </w:r>
      <w:r w:rsidR="004536F2" w:rsidRPr="0061352E">
        <w:rPr>
          <w:rFonts w:cstheme="minorHAnsi"/>
        </w:rPr>
        <w:t xml:space="preserve"> </w:t>
      </w:r>
      <w:r w:rsidRPr="0061352E">
        <w:rPr>
          <w:rFonts w:cstheme="minorHAnsi"/>
        </w:rPr>
        <w:t>Menu</w:t>
      </w:r>
      <w:r w:rsidR="004536F2" w:rsidRPr="0061352E">
        <w:rPr>
          <w:rFonts w:cstheme="minorHAnsi"/>
        </w:rPr>
        <w:t xml:space="preserve"> </w:t>
      </w:r>
      <w:r w:rsidRPr="0061352E">
        <w:rPr>
          <w:rFonts w:cstheme="minorHAnsi"/>
        </w:rPr>
        <w:t>Controls,</w:t>
      </w:r>
      <w:r w:rsidR="004536F2" w:rsidRPr="0061352E">
        <w:rPr>
          <w:rFonts w:cstheme="minorHAnsi"/>
        </w:rPr>
        <w:t xml:space="preserve"> </w:t>
      </w:r>
      <w:r w:rsidRPr="0061352E">
        <w:rPr>
          <w:rFonts w:cstheme="minorHAnsi"/>
        </w:rPr>
        <w:t>Grid</w:t>
      </w:r>
      <w:r w:rsidR="004536F2" w:rsidRPr="0061352E">
        <w:rPr>
          <w:rFonts w:cstheme="minorHAnsi"/>
        </w:rPr>
        <w:t xml:space="preserve"> </w:t>
      </w:r>
      <w:r w:rsidRPr="0061352E">
        <w:rPr>
          <w:rFonts w:cstheme="minorHAnsi"/>
        </w:rPr>
        <w:t>View</w:t>
      </w:r>
      <w:r w:rsidR="004536F2" w:rsidRPr="0061352E">
        <w:rPr>
          <w:rFonts w:cstheme="minorHAnsi"/>
        </w:rPr>
        <w:t xml:space="preserve"> </w:t>
      </w:r>
      <w:r w:rsidRPr="0061352E">
        <w:rPr>
          <w:rFonts w:cstheme="minorHAnsi"/>
        </w:rPr>
        <w:t>Controls</w:t>
      </w:r>
      <w:r w:rsidR="004536F2" w:rsidRPr="0061352E">
        <w:rPr>
          <w:rFonts w:cstheme="minorHAnsi"/>
        </w:rPr>
        <w:t xml:space="preserve"> </w:t>
      </w:r>
      <w:r w:rsidRPr="0061352E">
        <w:rPr>
          <w:rFonts w:cstheme="minorHAnsi"/>
        </w:rPr>
        <w:t>and</w:t>
      </w:r>
      <w:r w:rsidR="004536F2" w:rsidRPr="0061352E">
        <w:rPr>
          <w:rFonts w:cstheme="minorHAnsi"/>
        </w:rPr>
        <w:t xml:space="preserve"> </w:t>
      </w:r>
      <w:r w:rsidRPr="0061352E">
        <w:rPr>
          <w:rFonts w:cstheme="minorHAnsi"/>
        </w:rPr>
        <w:t>File</w:t>
      </w:r>
      <w:r w:rsidR="004536F2" w:rsidRPr="0061352E">
        <w:rPr>
          <w:rFonts w:cstheme="minorHAnsi"/>
        </w:rPr>
        <w:t xml:space="preserve"> </w:t>
      </w:r>
      <w:r w:rsidRPr="0061352E">
        <w:rPr>
          <w:rFonts w:cstheme="minorHAnsi"/>
        </w:rPr>
        <w:t>Upload</w:t>
      </w:r>
      <w:r w:rsidR="004536F2" w:rsidRPr="0061352E">
        <w:rPr>
          <w:rFonts w:cstheme="minorHAnsi"/>
        </w:rPr>
        <w:t xml:space="preserve"> </w:t>
      </w:r>
      <w:r w:rsidRPr="0061352E">
        <w:rPr>
          <w:rFonts w:cstheme="minorHAnsi"/>
        </w:rPr>
        <w:t>Controls.</w:t>
      </w:r>
    </w:p>
    <w:p w14:paraId="472F2574" w14:textId="693A1D29" w:rsidR="00CD57AB" w:rsidRPr="0061352E" w:rsidRDefault="00CD57AB" w:rsidP="0061352E">
      <w:pPr>
        <w:pStyle w:val="ListParagraph"/>
        <w:numPr>
          <w:ilvl w:val="0"/>
          <w:numId w:val="25"/>
        </w:numPr>
        <w:spacing w:after="0" w:line="240" w:lineRule="auto"/>
        <w:jc w:val="both"/>
        <w:rPr>
          <w:rFonts w:cstheme="minorHAnsi"/>
        </w:rPr>
      </w:pPr>
      <w:r w:rsidRPr="0061352E">
        <w:rPr>
          <w:rFonts w:cstheme="minorHAnsi"/>
        </w:rPr>
        <w:t>Developed and Implemented WinForms, Web Forms using ASP.NET</w:t>
      </w:r>
      <w:r w:rsidR="00F8078B" w:rsidRPr="0061352E">
        <w:rPr>
          <w:rFonts w:cstheme="minorHAnsi"/>
        </w:rPr>
        <w:t>, UX pages in angular</w:t>
      </w:r>
      <w:r w:rsidRPr="0061352E">
        <w:rPr>
          <w:rFonts w:cstheme="minorHAnsi"/>
        </w:rPr>
        <w:t> and coded the Business logic in C#.</w:t>
      </w:r>
    </w:p>
    <w:p w14:paraId="3742E124" w14:textId="5514B4C6" w:rsidR="00704C1C" w:rsidRPr="0061352E" w:rsidRDefault="00704C1C" w:rsidP="0061352E">
      <w:pPr>
        <w:pStyle w:val="ListParagraph"/>
        <w:numPr>
          <w:ilvl w:val="0"/>
          <w:numId w:val="25"/>
        </w:numPr>
        <w:spacing w:after="0" w:line="240" w:lineRule="auto"/>
        <w:jc w:val="both"/>
        <w:rPr>
          <w:rFonts w:cstheme="minorHAnsi"/>
        </w:rPr>
      </w:pPr>
      <w:r w:rsidRPr="0061352E">
        <w:rPr>
          <w:rFonts w:cstheme="minorHAnsi"/>
        </w:rPr>
        <w:t xml:space="preserve">Perform code refactoring, migrating legacy win form application to </w:t>
      </w:r>
      <w:r w:rsidR="005050E8" w:rsidRPr="0061352E">
        <w:rPr>
          <w:rFonts w:cstheme="minorHAnsi"/>
        </w:rPr>
        <w:t>ASP to Angular</w:t>
      </w:r>
      <w:r w:rsidRPr="0061352E">
        <w:rPr>
          <w:rFonts w:cstheme="minorHAnsi"/>
        </w:rPr>
        <w:t>.</w:t>
      </w:r>
    </w:p>
    <w:p w14:paraId="615E3742" w14:textId="19B7D90B" w:rsidR="00704C1C" w:rsidRPr="0061352E" w:rsidRDefault="00704C1C" w:rsidP="0061352E">
      <w:pPr>
        <w:pStyle w:val="ListParagraph"/>
        <w:numPr>
          <w:ilvl w:val="0"/>
          <w:numId w:val="25"/>
        </w:numPr>
        <w:tabs>
          <w:tab w:val="right" w:pos="9360"/>
        </w:tabs>
        <w:spacing w:after="0" w:line="240" w:lineRule="auto"/>
        <w:contextualSpacing w:val="0"/>
        <w:jc w:val="both"/>
        <w:rPr>
          <w:rFonts w:cstheme="minorHAnsi"/>
        </w:rPr>
      </w:pPr>
      <w:r w:rsidRPr="0061352E">
        <w:rPr>
          <w:rFonts w:cstheme="minorHAnsi"/>
        </w:rPr>
        <w:t>Developed application using VB.NET Win forms,</w:t>
      </w:r>
      <w:r w:rsidR="00EF2325" w:rsidRPr="0061352E">
        <w:rPr>
          <w:rFonts w:cstheme="minorHAnsi"/>
        </w:rPr>
        <w:t xml:space="preserve"> ASP .Net, Angular/</w:t>
      </w:r>
      <w:r w:rsidR="00593DC6" w:rsidRPr="0061352E">
        <w:rPr>
          <w:rFonts w:cstheme="minorHAnsi"/>
        </w:rPr>
        <w:t>AngularJS.</w:t>
      </w:r>
      <w:r w:rsidRPr="0061352E">
        <w:rPr>
          <w:rFonts w:cstheme="minorHAnsi"/>
        </w:rPr>
        <w:t xml:space="preserve"> </w:t>
      </w:r>
    </w:p>
    <w:p w14:paraId="0A81322B" w14:textId="056424AB" w:rsidR="00C632EE" w:rsidRPr="0061352E" w:rsidRDefault="00C632EE" w:rsidP="0061352E">
      <w:pPr>
        <w:pStyle w:val="ListParagraph"/>
        <w:numPr>
          <w:ilvl w:val="0"/>
          <w:numId w:val="25"/>
        </w:numPr>
        <w:spacing w:after="0" w:line="240" w:lineRule="auto"/>
        <w:jc w:val="both"/>
        <w:rPr>
          <w:rFonts w:cstheme="minorHAnsi"/>
        </w:rPr>
      </w:pPr>
      <w:r w:rsidRPr="0061352E">
        <w:rPr>
          <w:rFonts w:cstheme="minorHAnsi"/>
        </w:rPr>
        <w:t>Implement the system security or application security from Injection, Insecure Design, Security Misconfiguration, Vulnerable and Outdated Components</w:t>
      </w:r>
      <w:r w:rsidR="00A639E0" w:rsidRPr="0061352E">
        <w:rPr>
          <w:rFonts w:cstheme="minorHAnsi"/>
        </w:rPr>
        <w:t>.</w:t>
      </w:r>
    </w:p>
    <w:p w14:paraId="76BCB7EB" w14:textId="71D4C472" w:rsidR="009200B8" w:rsidRPr="0061352E" w:rsidRDefault="009200B8" w:rsidP="0061352E">
      <w:pPr>
        <w:pStyle w:val="ListParagraph"/>
        <w:numPr>
          <w:ilvl w:val="0"/>
          <w:numId w:val="25"/>
        </w:numPr>
        <w:spacing w:after="0" w:line="240" w:lineRule="auto"/>
        <w:jc w:val="both"/>
        <w:rPr>
          <w:rFonts w:cstheme="minorHAnsi"/>
        </w:rPr>
      </w:pPr>
      <w:r w:rsidRPr="0061352E">
        <w:rPr>
          <w:rFonts w:cstheme="minorHAnsi"/>
        </w:rPr>
        <w:lastRenderedPageBreak/>
        <w:t>Actively involved in design and development using UML, ASP.NET, Master Pages, Themes, Skins, ADO.NET, Angular 9, JavaScript, XML, CSS, and VisualStudio.Net</w:t>
      </w:r>
      <w:r w:rsidR="00F25253" w:rsidRPr="0061352E">
        <w:rPr>
          <w:rFonts w:cstheme="minorHAnsi"/>
        </w:rPr>
        <w:t>.</w:t>
      </w:r>
    </w:p>
    <w:p w14:paraId="797E558E" w14:textId="5E2349D6" w:rsidR="00B900DC" w:rsidRPr="0061352E" w:rsidRDefault="00B900DC" w:rsidP="0061352E">
      <w:pPr>
        <w:pStyle w:val="ListParagraph"/>
        <w:numPr>
          <w:ilvl w:val="0"/>
          <w:numId w:val="25"/>
        </w:numPr>
        <w:spacing w:after="0" w:line="240" w:lineRule="auto"/>
        <w:jc w:val="both"/>
        <w:rPr>
          <w:rFonts w:cstheme="minorHAnsi"/>
        </w:rPr>
      </w:pPr>
      <w:r w:rsidRPr="0061352E">
        <w:rPr>
          <w:rFonts w:cstheme="minorHAnsi"/>
        </w:rPr>
        <w:t xml:space="preserve">Creating CI/CD pipeline to automate the build from the git repository. </w:t>
      </w:r>
    </w:p>
    <w:p w14:paraId="23135CDD" w14:textId="77777777" w:rsidR="0017218A" w:rsidRPr="0061352E" w:rsidRDefault="0017218A" w:rsidP="0061352E">
      <w:pPr>
        <w:pStyle w:val="ListParagraph"/>
        <w:numPr>
          <w:ilvl w:val="0"/>
          <w:numId w:val="25"/>
        </w:numPr>
        <w:spacing w:after="0" w:line="240" w:lineRule="auto"/>
        <w:jc w:val="both"/>
        <w:rPr>
          <w:rFonts w:cstheme="minorHAnsi"/>
        </w:rPr>
      </w:pPr>
      <w:r w:rsidRPr="0061352E">
        <w:rPr>
          <w:rFonts w:cstheme="minorHAnsi"/>
          <w:bCs/>
        </w:rPr>
        <w:t>Code Deployment using Jenkins and AWS</w:t>
      </w:r>
      <w:r w:rsidRPr="0061352E">
        <w:rPr>
          <w:rFonts w:cstheme="minorHAnsi"/>
        </w:rPr>
        <w:t xml:space="preserve">. </w:t>
      </w:r>
    </w:p>
    <w:p w14:paraId="0647C8ED" w14:textId="42D71DC9" w:rsidR="0017218A" w:rsidRPr="0061352E" w:rsidRDefault="0017218A" w:rsidP="0061352E">
      <w:pPr>
        <w:pStyle w:val="ListParagraph"/>
        <w:numPr>
          <w:ilvl w:val="0"/>
          <w:numId w:val="25"/>
        </w:numPr>
        <w:spacing w:after="0" w:line="240" w:lineRule="auto"/>
        <w:jc w:val="both"/>
        <w:rPr>
          <w:rFonts w:cstheme="minorHAnsi"/>
        </w:rPr>
      </w:pPr>
      <w:r w:rsidRPr="0061352E">
        <w:rPr>
          <w:rFonts w:cstheme="minorHAnsi"/>
        </w:rPr>
        <w:t>Worked on REST/ WEB API in a microservice architecture to create methods and consumed in Angular services by HTTP call.</w:t>
      </w:r>
    </w:p>
    <w:p w14:paraId="40E897F9" w14:textId="77777777" w:rsidR="009200B8" w:rsidRPr="0061352E" w:rsidRDefault="009200B8" w:rsidP="0061352E">
      <w:pPr>
        <w:pStyle w:val="ListParagraph"/>
        <w:numPr>
          <w:ilvl w:val="0"/>
          <w:numId w:val="25"/>
        </w:numPr>
        <w:spacing w:after="0" w:line="240" w:lineRule="auto"/>
        <w:jc w:val="both"/>
        <w:rPr>
          <w:rFonts w:cstheme="minorHAnsi"/>
        </w:rPr>
      </w:pPr>
      <w:r w:rsidRPr="0061352E">
        <w:rPr>
          <w:rFonts w:cstheme="minorHAnsi"/>
        </w:rPr>
        <w:t>Played key role in feature implementation and enhancement, code refactoring and defect fixing.</w:t>
      </w:r>
    </w:p>
    <w:p w14:paraId="361B10FC" w14:textId="5CE750B6" w:rsidR="009200B8" w:rsidRPr="0061352E" w:rsidRDefault="009200B8" w:rsidP="0061352E">
      <w:pPr>
        <w:pStyle w:val="ListParagraph"/>
        <w:numPr>
          <w:ilvl w:val="0"/>
          <w:numId w:val="25"/>
        </w:numPr>
        <w:spacing w:after="0" w:line="240" w:lineRule="auto"/>
        <w:jc w:val="both"/>
        <w:rPr>
          <w:rFonts w:cstheme="minorHAnsi"/>
        </w:rPr>
      </w:pPr>
      <w:r w:rsidRPr="0061352E">
        <w:rPr>
          <w:rFonts w:cstheme="minorHAnsi"/>
        </w:rPr>
        <w:t>Designed and developed Single Page Application using </w:t>
      </w:r>
      <w:r w:rsidRPr="0061352E">
        <w:rPr>
          <w:rFonts w:cstheme="minorHAnsi"/>
          <w:bCs/>
        </w:rPr>
        <w:t>C#</w:t>
      </w:r>
      <w:r w:rsidRPr="0061352E">
        <w:rPr>
          <w:rFonts w:cstheme="minorHAnsi"/>
        </w:rPr>
        <w:t xml:space="preserve">.Net </w:t>
      </w:r>
      <w:r w:rsidRPr="0061352E">
        <w:rPr>
          <w:rFonts w:cstheme="minorHAnsi"/>
          <w:bCs/>
        </w:rPr>
        <w:t>5.0,</w:t>
      </w:r>
      <w:r w:rsidRPr="0061352E">
        <w:rPr>
          <w:rFonts w:cstheme="minorHAnsi"/>
        </w:rPr>
        <w:t> .</w:t>
      </w:r>
      <w:r w:rsidRPr="0061352E">
        <w:rPr>
          <w:rFonts w:cstheme="minorHAnsi"/>
          <w:bCs/>
        </w:rPr>
        <w:t>NET Core 3.0,</w:t>
      </w:r>
      <w:r w:rsidRPr="0061352E">
        <w:rPr>
          <w:rFonts w:cstheme="minorHAnsi"/>
        </w:rPr>
        <w:t> </w:t>
      </w:r>
      <w:r w:rsidRPr="0061352E">
        <w:rPr>
          <w:rFonts w:cstheme="minorHAnsi"/>
          <w:bCs/>
        </w:rPr>
        <w:t>ASP.NET</w:t>
      </w:r>
      <w:r w:rsidR="004A7C12" w:rsidRPr="0061352E">
        <w:rPr>
          <w:rFonts w:cstheme="minorHAnsi"/>
          <w:bCs/>
        </w:rPr>
        <w:t xml:space="preserve"> WEB API </w:t>
      </w:r>
      <w:r w:rsidRPr="0061352E">
        <w:rPr>
          <w:rFonts w:cstheme="minorHAnsi"/>
        </w:rPr>
        <w:t>and </w:t>
      </w:r>
      <w:r w:rsidRPr="0061352E">
        <w:rPr>
          <w:rFonts w:cstheme="minorHAnsi"/>
          <w:bCs/>
        </w:rPr>
        <w:t>Angular 6</w:t>
      </w:r>
      <w:r w:rsidRPr="0061352E">
        <w:rPr>
          <w:rFonts w:cstheme="minorHAnsi"/>
        </w:rPr>
        <w:t>.</w:t>
      </w:r>
    </w:p>
    <w:p w14:paraId="0C5665F6" w14:textId="42280FF4" w:rsidR="009722CA" w:rsidRPr="0061352E" w:rsidRDefault="009722CA" w:rsidP="0061352E">
      <w:pPr>
        <w:pStyle w:val="ListParagraph"/>
        <w:numPr>
          <w:ilvl w:val="0"/>
          <w:numId w:val="25"/>
        </w:numPr>
        <w:spacing w:after="0" w:line="240" w:lineRule="auto"/>
        <w:jc w:val="both"/>
        <w:rPr>
          <w:rFonts w:cstheme="minorHAnsi"/>
        </w:rPr>
      </w:pPr>
      <w:r w:rsidRPr="0061352E">
        <w:rPr>
          <w:rFonts w:cstheme="minorHAnsi"/>
        </w:rPr>
        <w:t xml:space="preserve">Implement the </w:t>
      </w:r>
      <w:r w:rsidRPr="0061352E">
        <w:rPr>
          <w:rFonts w:cstheme="minorHAnsi"/>
          <w:bCs/>
        </w:rPr>
        <w:t>window authentication using .net as server side and using angular as front end (UX).</w:t>
      </w:r>
      <w:r w:rsidRPr="0061352E">
        <w:rPr>
          <w:rFonts w:cstheme="minorHAnsi"/>
        </w:rPr>
        <w:t xml:space="preserve"> </w:t>
      </w:r>
    </w:p>
    <w:p w14:paraId="7BC9240C" w14:textId="354D72DE" w:rsidR="00902FB5" w:rsidRPr="0061352E" w:rsidRDefault="00902FB5" w:rsidP="0061352E">
      <w:pPr>
        <w:pStyle w:val="ListParagraph"/>
        <w:numPr>
          <w:ilvl w:val="0"/>
          <w:numId w:val="25"/>
        </w:numPr>
        <w:spacing w:after="0" w:line="240" w:lineRule="auto"/>
        <w:jc w:val="both"/>
        <w:rPr>
          <w:rFonts w:cstheme="minorHAnsi"/>
        </w:rPr>
      </w:pPr>
      <w:r w:rsidRPr="0061352E">
        <w:rPr>
          <w:rFonts w:cstheme="minorHAnsi"/>
        </w:rPr>
        <w:t xml:space="preserve">Implement and integrated the </w:t>
      </w:r>
      <w:r w:rsidR="00C90E77" w:rsidRPr="0061352E">
        <w:rPr>
          <w:rFonts w:cstheme="minorHAnsi"/>
          <w:bCs/>
        </w:rPr>
        <w:t xml:space="preserve">Xybion MBR </w:t>
      </w:r>
      <w:r w:rsidR="00FB036E" w:rsidRPr="0061352E">
        <w:rPr>
          <w:rFonts w:cstheme="minorHAnsi"/>
          <w:bCs/>
        </w:rPr>
        <w:t>system, Xybion</w:t>
      </w:r>
      <w:r w:rsidR="00C90E77" w:rsidRPr="0061352E">
        <w:rPr>
          <w:rFonts w:cstheme="minorHAnsi"/>
          <w:bCs/>
        </w:rPr>
        <w:t xml:space="preserve"> Document system, ODG integration</w:t>
      </w:r>
      <w:r w:rsidR="00C90E77" w:rsidRPr="0061352E">
        <w:rPr>
          <w:rFonts w:cstheme="minorHAnsi"/>
        </w:rPr>
        <w:t xml:space="preserve">. </w:t>
      </w:r>
    </w:p>
    <w:p w14:paraId="6E76E120" w14:textId="5E86FDF2" w:rsidR="00DE0F14" w:rsidRPr="0061352E" w:rsidRDefault="00DE0F14" w:rsidP="0061352E">
      <w:pPr>
        <w:pStyle w:val="ListParagraph"/>
        <w:numPr>
          <w:ilvl w:val="0"/>
          <w:numId w:val="25"/>
        </w:numPr>
        <w:spacing w:after="0" w:line="240" w:lineRule="auto"/>
        <w:jc w:val="both"/>
        <w:rPr>
          <w:rFonts w:cstheme="minorHAnsi"/>
        </w:rPr>
      </w:pPr>
      <w:r w:rsidRPr="0061352E">
        <w:rPr>
          <w:rFonts w:cstheme="minorHAnsi"/>
        </w:rPr>
        <w:t xml:space="preserve">Implemented EDI transaction type for different state. </w:t>
      </w:r>
    </w:p>
    <w:p w14:paraId="42537FE8" w14:textId="77777777" w:rsidR="00704A57" w:rsidRPr="0061352E" w:rsidRDefault="00704A57" w:rsidP="0061352E">
      <w:pPr>
        <w:pStyle w:val="ListParagraph"/>
        <w:numPr>
          <w:ilvl w:val="0"/>
          <w:numId w:val="25"/>
        </w:numPr>
        <w:spacing w:after="0" w:line="240" w:lineRule="auto"/>
        <w:jc w:val="both"/>
        <w:rPr>
          <w:rFonts w:cstheme="minorHAnsi"/>
        </w:rPr>
      </w:pPr>
      <w:r w:rsidRPr="0061352E">
        <w:rPr>
          <w:rFonts w:cstheme="minorHAnsi"/>
        </w:rPr>
        <w:t>Experience writing and deploying AWS Lambda Functions</w:t>
      </w:r>
    </w:p>
    <w:p w14:paraId="4767721B" w14:textId="3075CF21" w:rsidR="004E0B4F" w:rsidRPr="0061352E" w:rsidRDefault="0017218A" w:rsidP="0061352E">
      <w:pPr>
        <w:pStyle w:val="ListParagraph"/>
        <w:numPr>
          <w:ilvl w:val="0"/>
          <w:numId w:val="25"/>
        </w:numPr>
        <w:spacing w:after="0" w:line="240" w:lineRule="auto"/>
        <w:jc w:val="both"/>
        <w:rPr>
          <w:rFonts w:cstheme="minorHAnsi"/>
        </w:rPr>
      </w:pPr>
      <w:r w:rsidRPr="0061352E">
        <w:rPr>
          <w:rFonts w:cstheme="minorHAnsi"/>
        </w:rPr>
        <w:t xml:space="preserve">Designing database schema and tables in </w:t>
      </w:r>
      <w:r w:rsidR="00374CCA" w:rsidRPr="0061352E">
        <w:rPr>
          <w:rFonts w:cstheme="minorHAnsi"/>
        </w:rPr>
        <w:t xml:space="preserve">Oracle </w:t>
      </w:r>
      <w:r w:rsidRPr="0061352E">
        <w:rPr>
          <w:rFonts w:cstheme="minorHAnsi"/>
        </w:rPr>
        <w:t xml:space="preserve">Database. Creates Data Definition Language (DDB scripts. Runs and applies DLLs scripts to create the database schema and the tables </w:t>
      </w:r>
      <w:r w:rsidR="004E0B4F" w:rsidRPr="0061352E">
        <w:rPr>
          <w:rFonts w:cstheme="minorHAnsi"/>
        </w:rPr>
        <w:t>Implemented</w:t>
      </w:r>
      <w:r w:rsidR="004536F2" w:rsidRPr="0061352E">
        <w:rPr>
          <w:rFonts w:cstheme="minorHAnsi"/>
        </w:rPr>
        <w:t xml:space="preserve"> </w:t>
      </w:r>
      <w:r w:rsidR="004E0B4F" w:rsidRPr="0061352E">
        <w:rPr>
          <w:rFonts w:cstheme="minorHAnsi"/>
        </w:rPr>
        <w:t>Client</w:t>
      </w:r>
      <w:r w:rsidR="004536F2" w:rsidRPr="0061352E">
        <w:rPr>
          <w:rFonts w:cstheme="minorHAnsi"/>
        </w:rPr>
        <w:t xml:space="preserve"> </w:t>
      </w:r>
      <w:r w:rsidR="004E0B4F" w:rsidRPr="0061352E">
        <w:rPr>
          <w:rFonts w:cstheme="minorHAnsi"/>
        </w:rPr>
        <w:t>side</w:t>
      </w:r>
      <w:r w:rsidR="004536F2" w:rsidRPr="0061352E">
        <w:rPr>
          <w:rFonts w:cstheme="minorHAnsi"/>
        </w:rPr>
        <w:t xml:space="preserve"> </w:t>
      </w:r>
      <w:r w:rsidR="004E0B4F" w:rsidRPr="0061352E">
        <w:rPr>
          <w:rFonts w:cstheme="minorHAnsi"/>
        </w:rPr>
        <w:t>and</w:t>
      </w:r>
      <w:r w:rsidR="004536F2" w:rsidRPr="0061352E">
        <w:rPr>
          <w:rFonts w:cstheme="minorHAnsi"/>
        </w:rPr>
        <w:t xml:space="preserve"> </w:t>
      </w:r>
      <w:r w:rsidR="004E0B4F" w:rsidRPr="0061352E">
        <w:rPr>
          <w:rFonts w:cstheme="minorHAnsi"/>
        </w:rPr>
        <w:t>server-side</w:t>
      </w:r>
      <w:r w:rsidR="004536F2" w:rsidRPr="0061352E">
        <w:rPr>
          <w:rFonts w:cstheme="minorHAnsi"/>
        </w:rPr>
        <w:t xml:space="preserve"> </w:t>
      </w:r>
      <w:r w:rsidR="004E0B4F" w:rsidRPr="0061352E">
        <w:rPr>
          <w:rFonts w:cstheme="minorHAnsi"/>
        </w:rPr>
        <w:t>validations</w:t>
      </w:r>
      <w:r w:rsidR="004536F2" w:rsidRPr="0061352E">
        <w:rPr>
          <w:rFonts w:cstheme="minorHAnsi"/>
        </w:rPr>
        <w:t xml:space="preserve"> </w:t>
      </w:r>
      <w:r w:rsidR="004E0B4F" w:rsidRPr="0061352E">
        <w:rPr>
          <w:rFonts w:cstheme="minorHAnsi"/>
        </w:rPr>
        <w:t>done</w:t>
      </w:r>
      <w:r w:rsidR="004536F2" w:rsidRPr="0061352E">
        <w:rPr>
          <w:rFonts w:cstheme="minorHAnsi"/>
        </w:rPr>
        <w:t xml:space="preserve"> </w:t>
      </w:r>
      <w:r w:rsidR="004E0B4F" w:rsidRPr="0061352E">
        <w:rPr>
          <w:rFonts w:cstheme="minorHAnsi"/>
        </w:rPr>
        <w:t>using</w:t>
      </w:r>
      <w:r w:rsidR="004536F2" w:rsidRPr="0061352E">
        <w:rPr>
          <w:rFonts w:cstheme="minorHAnsi"/>
        </w:rPr>
        <w:t xml:space="preserve"> </w:t>
      </w:r>
      <w:r w:rsidR="004E0B4F" w:rsidRPr="0061352E">
        <w:rPr>
          <w:rFonts w:cstheme="minorHAnsi"/>
        </w:rPr>
        <w:t>JavaScript</w:t>
      </w:r>
      <w:r w:rsidR="004536F2" w:rsidRPr="0061352E">
        <w:rPr>
          <w:rFonts w:cstheme="minorHAnsi"/>
        </w:rPr>
        <w:t xml:space="preserve"> </w:t>
      </w:r>
      <w:r w:rsidR="004E0B4F" w:rsidRPr="0061352E">
        <w:rPr>
          <w:rFonts w:cstheme="minorHAnsi"/>
        </w:rPr>
        <w:t>and</w:t>
      </w:r>
      <w:r w:rsidR="004536F2" w:rsidRPr="0061352E">
        <w:rPr>
          <w:rFonts w:cstheme="minorHAnsi"/>
        </w:rPr>
        <w:t xml:space="preserve"> </w:t>
      </w:r>
      <w:r w:rsidR="004E0B4F" w:rsidRPr="0061352E">
        <w:rPr>
          <w:rFonts w:cstheme="minorHAnsi"/>
        </w:rPr>
        <w:t>Validation</w:t>
      </w:r>
      <w:r w:rsidR="004536F2" w:rsidRPr="0061352E">
        <w:rPr>
          <w:rFonts w:cstheme="minorHAnsi"/>
        </w:rPr>
        <w:t xml:space="preserve"> </w:t>
      </w:r>
      <w:r w:rsidR="004E0B4F" w:rsidRPr="0061352E">
        <w:rPr>
          <w:rFonts w:cstheme="minorHAnsi"/>
        </w:rPr>
        <w:t>Controls.</w:t>
      </w:r>
    </w:p>
    <w:p w14:paraId="5F115561" w14:textId="38BB293B" w:rsidR="0017218A" w:rsidRPr="0061352E" w:rsidRDefault="0017218A" w:rsidP="0061352E">
      <w:pPr>
        <w:pStyle w:val="ListParagraph"/>
        <w:numPr>
          <w:ilvl w:val="0"/>
          <w:numId w:val="25"/>
        </w:numPr>
        <w:spacing w:after="0" w:line="240" w:lineRule="auto"/>
        <w:jc w:val="both"/>
        <w:rPr>
          <w:rFonts w:cstheme="minorHAnsi"/>
        </w:rPr>
      </w:pPr>
      <w:r w:rsidRPr="0061352E">
        <w:rPr>
          <w:rFonts w:cstheme="minorHAnsi"/>
        </w:rPr>
        <w:t xml:space="preserve">Working on backend logic with Stored Procedures, Triggers and Views in SQL Server 2018 Database. Integrates user data in web applications with backend </w:t>
      </w:r>
      <w:r w:rsidR="00F60A21" w:rsidRPr="0061352E">
        <w:rPr>
          <w:rFonts w:cstheme="minorHAnsi"/>
        </w:rPr>
        <w:t>databases.</w:t>
      </w:r>
    </w:p>
    <w:p w14:paraId="7B221573" w14:textId="07FB3C52" w:rsidR="009B221F" w:rsidRPr="0061352E" w:rsidRDefault="009722CA" w:rsidP="0061352E">
      <w:pPr>
        <w:pStyle w:val="ListParagraph"/>
        <w:numPr>
          <w:ilvl w:val="0"/>
          <w:numId w:val="25"/>
        </w:numPr>
        <w:spacing w:after="0" w:line="240" w:lineRule="auto"/>
        <w:jc w:val="both"/>
        <w:rPr>
          <w:rFonts w:cstheme="minorHAnsi"/>
        </w:rPr>
      </w:pPr>
      <w:r w:rsidRPr="0061352E">
        <w:rPr>
          <w:rFonts w:cstheme="minorHAnsi"/>
        </w:rPr>
        <w:t>Its</w:t>
      </w:r>
      <w:r w:rsidR="009B221F" w:rsidRPr="0061352E">
        <w:rPr>
          <w:rFonts w:cstheme="minorHAnsi"/>
        </w:rPr>
        <w:t xml:space="preserve"> architecture developed the different style of Asyn communication between the sender and receiver.</w:t>
      </w:r>
    </w:p>
    <w:p w14:paraId="069BF70A" w14:textId="664D65A4" w:rsidR="009B221F" w:rsidRPr="0061352E" w:rsidRDefault="0017218A" w:rsidP="0061352E">
      <w:pPr>
        <w:pStyle w:val="ListParagraph"/>
        <w:numPr>
          <w:ilvl w:val="0"/>
          <w:numId w:val="25"/>
        </w:numPr>
        <w:spacing w:after="0" w:line="240" w:lineRule="auto"/>
        <w:jc w:val="both"/>
        <w:rPr>
          <w:rFonts w:cstheme="minorHAnsi"/>
        </w:rPr>
      </w:pPr>
      <w:r w:rsidRPr="0061352E">
        <w:rPr>
          <w:rFonts w:cstheme="minorHAnsi"/>
        </w:rPr>
        <w:t>Expertise in Event Driven Programming using NServiceBus, RabbitMQ as messaging frameworks</w:t>
      </w:r>
      <w:r w:rsidR="0069362B" w:rsidRPr="0061352E">
        <w:rPr>
          <w:rFonts w:cstheme="minorHAnsi"/>
        </w:rPr>
        <w:t>.</w:t>
      </w:r>
    </w:p>
    <w:p w14:paraId="70FC95B7" w14:textId="4219D849" w:rsidR="004E0B4F" w:rsidRPr="0061352E" w:rsidRDefault="00CD45AF" w:rsidP="0061352E">
      <w:pPr>
        <w:pStyle w:val="ListParagraph"/>
        <w:numPr>
          <w:ilvl w:val="0"/>
          <w:numId w:val="25"/>
        </w:numPr>
        <w:spacing w:after="0" w:line="240" w:lineRule="auto"/>
        <w:jc w:val="both"/>
        <w:rPr>
          <w:rFonts w:cstheme="minorHAnsi"/>
        </w:rPr>
      </w:pPr>
      <w:r w:rsidRPr="0061352E">
        <w:rPr>
          <w:rFonts w:cstheme="minorHAnsi"/>
        </w:rPr>
        <w:t>Unit</w:t>
      </w:r>
      <w:r w:rsidRPr="0061352E">
        <w:rPr>
          <w:rFonts w:cstheme="minorHAnsi"/>
          <w:spacing w:val="-2"/>
        </w:rPr>
        <w:t xml:space="preserve"> </w:t>
      </w:r>
      <w:r w:rsidRPr="0061352E">
        <w:rPr>
          <w:rFonts w:cstheme="minorHAnsi"/>
        </w:rPr>
        <w:t>Test</w:t>
      </w:r>
      <w:r w:rsidRPr="0061352E">
        <w:rPr>
          <w:rFonts w:cstheme="minorHAnsi"/>
          <w:spacing w:val="-2"/>
        </w:rPr>
        <w:t xml:space="preserve"> </w:t>
      </w:r>
      <w:r w:rsidRPr="0061352E">
        <w:rPr>
          <w:rFonts w:cstheme="minorHAnsi"/>
        </w:rPr>
        <w:t xml:space="preserve">case in </w:t>
      </w:r>
      <w:r w:rsidR="000A1F5A" w:rsidRPr="0061352E">
        <w:rPr>
          <w:rFonts w:cstheme="minorHAnsi"/>
        </w:rPr>
        <w:t>NUnit</w:t>
      </w:r>
      <w:r w:rsidRPr="0061352E">
        <w:rPr>
          <w:rFonts w:cstheme="minorHAnsi"/>
        </w:rPr>
        <w:t>, Xunit,</w:t>
      </w:r>
      <w:r w:rsidRPr="0061352E">
        <w:rPr>
          <w:rFonts w:cstheme="minorHAnsi"/>
          <w:spacing w:val="-2"/>
        </w:rPr>
        <w:t xml:space="preserve"> </w:t>
      </w:r>
      <w:r w:rsidRPr="0061352E">
        <w:rPr>
          <w:rFonts w:cstheme="minorHAnsi"/>
        </w:rPr>
        <w:t>Moq,</w:t>
      </w:r>
      <w:r w:rsidRPr="0061352E">
        <w:rPr>
          <w:rFonts w:cstheme="minorHAnsi"/>
          <w:spacing w:val="-7"/>
        </w:rPr>
        <w:t xml:space="preserve"> </w:t>
      </w:r>
      <w:r w:rsidRPr="0061352E">
        <w:rPr>
          <w:rFonts w:cstheme="minorHAnsi"/>
          <w:spacing w:val="-2"/>
        </w:rPr>
        <w:t>nsubstitute</w:t>
      </w:r>
      <w:r w:rsidR="004E0B4F" w:rsidRPr="0061352E">
        <w:rPr>
          <w:rFonts w:cstheme="minorHAnsi"/>
        </w:rPr>
        <w:t>.</w:t>
      </w:r>
      <w:r w:rsidR="004536F2" w:rsidRPr="0061352E">
        <w:rPr>
          <w:rFonts w:cstheme="minorHAnsi"/>
        </w:rPr>
        <w:t xml:space="preserve"> </w:t>
      </w:r>
    </w:p>
    <w:p w14:paraId="6A16E5CE" w14:textId="47564ED7" w:rsidR="00704A57" w:rsidRPr="0061352E" w:rsidRDefault="004B724C" w:rsidP="0061352E">
      <w:pPr>
        <w:pStyle w:val="NoSpacing"/>
        <w:numPr>
          <w:ilvl w:val="0"/>
          <w:numId w:val="25"/>
        </w:numPr>
        <w:suppressAutoHyphens w:val="0"/>
        <w:jc w:val="both"/>
        <w:rPr>
          <w:rFonts w:asciiTheme="minorHAnsi" w:eastAsiaTheme="minorHAnsi" w:hAnsiTheme="minorHAnsi" w:cstheme="minorHAnsi"/>
          <w:color w:val="auto"/>
          <w:kern w:val="0"/>
          <w:sz w:val="22"/>
          <w:szCs w:val="22"/>
          <w:lang w:eastAsia="en-US" w:bidi="en-US"/>
        </w:rPr>
      </w:pPr>
      <w:r w:rsidRPr="0061352E">
        <w:rPr>
          <w:rFonts w:asciiTheme="minorHAnsi" w:eastAsiaTheme="minorHAnsi" w:hAnsiTheme="minorHAnsi" w:cstheme="minorHAnsi"/>
          <w:color w:val="auto"/>
          <w:kern w:val="0"/>
          <w:sz w:val="22"/>
          <w:szCs w:val="22"/>
          <w:lang w:eastAsia="en-US" w:bidi="en-US"/>
        </w:rPr>
        <w:t>Convert old .net application with new responsive Angular and material-based application and .Net Core 3.0 for API</w:t>
      </w:r>
      <w:r w:rsidR="00704A57" w:rsidRPr="0061352E">
        <w:rPr>
          <w:rFonts w:asciiTheme="minorHAnsi" w:eastAsiaTheme="minorHAnsi" w:hAnsiTheme="minorHAnsi" w:cstheme="minorHAnsi"/>
          <w:color w:val="auto"/>
          <w:kern w:val="0"/>
          <w:sz w:val="22"/>
          <w:szCs w:val="22"/>
          <w:lang w:eastAsia="en-US" w:bidi="en-US"/>
        </w:rPr>
        <w:t>.</w:t>
      </w:r>
    </w:p>
    <w:p w14:paraId="2508734F" w14:textId="722B218C" w:rsidR="00CD57AB" w:rsidRPr="0061352E" w:rsidRDefault="004B724C" w:rsidP="0061352E">
      <w:pPr>
        <w:pStyle w:val="ListParagraph"/>
        <w:numPr>
          <w:ilvl w:val="0"/>
          <w:numId w:val="25"/>
        </w:numPr>
        <w:autoSpaceDN w:val="0"/>
        <w:spacing w:after="0" w:line="240" w:lineRule="auto"/>
        <w:jc w:val="both"/>
        <w:rPr>
          <w:rFonts w:cstheme="minorHAnsi"/>
        </w:rPr>
      </w:pPr>
      <w:r w:rsidRPr="0061352E">
        <w:rPr>
          <w:rFonts w:cstheme="minorHAnsi"/>
        </w:rPr>
        <w:t>Create a UX components library Grid, Lookup, Organization Tree, Confirmation Dialog, Date etc. It helps the organization to maintain all the projects with the same design guidelines</w:t>
      </w:r>
      <w:r w:rsidR="00CD57AB" w:rsidRPr="0061352E">
        <w:rPr>
          <w:rFonts w:cstheme="minorHAnsi"/>
        </w:rPr>
        <w:t>.</w:t>
      </w:r>
    </w:p>
    <w:p w14:paraId="39E844A2" w14:textId="18666D29" w:rsidR="004E0B4F" w:rsidRPr="0061352E" w:rsidRDefault="004E0B4F" w:rsidP="0061352E">
      <w:pPr>
        <w:pStyle w:val="ListParagraph"/>
        <w:numPr>
          <w:ilvl w:val="0"/>
          <w:numId w:val="25"/>
        </w:numPr>
        <w:spacing w:after="0" w:line="240" w:lineRule="auto"/>
        <w:jc w:val="both"/>
        <w:rPr>
          <w:rFonts w:cstheme="minorHAnsi"/>
        </w:rPr>
      </w:pPr>
      <w:r w:rsidRPr="0061352E">
        <w:rPr>
          <w:rFonts w:cstheme="minorHAnsi"/>
        </w:rPr>
        <w:t>Used</w:t>
      </w:r>
      <w:r w:rsidR="004536F2" w:rsidRPr="0061352E">
        <w:rPr>
          <w:rFonts w:cstheme="minorHAnsi"/>
        </w:rPr>
        <w:t xml:space="preserve"> </w:t>
      </w:r>
      <w:r w:rsidRPr="0061352E">
        <w:rPr>
          <w:rFonts w:cstheme="minorHAnsi"/>
        </w:rPr>
        <w:t>Service</w:t>
      </w:r>
      <w:r w:rsidR="004536F2" w:rsidRPr="0061352E">
        <w:rPr>
          <w:rFonts w:cstheme="minorHAnsi"/>
        </w:rPr>
        <w:t xml:space="preserve"> </w:t>
      </w:r>
      <w:r w:rsidRPr="0061352E">
        <w:rPr>
          <w:rFonts w:cstheme="minorHAnsi"/>
        </w:rPr>
        <w:t>based</w:t>
      </w:r>
      <w:r w:rsidR="004536F2" w:rsidRPr="0061352E">
        <w:rPr>
          <w:rFonts w:cstheme="minorHAnsi"/>
        </w:rPr>
        <w:t xml:space="preserve"> </w:t>
      </w:r>
      <w:r w:rsidRPr="0061352E">
        <w:rPr>
          <w:rFonts w:cstheme="minorHAnsi"/>
        </w:rPr>
        <w:t>architecture</w:t>
      </w:r>
      <w:r w:rsidR="004536F2" w:rsidRPr="0061352E">
        <w:rPr>
          <w:rFonts w:cstheme="minorHAnsi"/>
        </w:rPr>
        <w:t xml:space="preserve"> </w:t>
      </w:r>
      <w:r w:rsidRPr="0061352E">
        <w:rPr>
          <w:rFonts w:cstheme="minorHAnsi"/>
        </w:rPr>
        <w:t>with</w:t>
      </w:r>
      <w:r w:rsidR="006B49A4" w:rsidRPr="0061352E">
        <w:rPr>
          <w:rFonts w:cstheme="minorHAnsi"/>
        </w:rPr>
        <w:t xml:space="preserve"> ASP Web API,</w:t>
      </w:r>
      <w:r w:rsidR="004536F2" w:rsidRPr="0061352E">
        <w:rPr>
          <w:rFonts w:cstheme="minorHAnsi"/>
        </w:rPr>
        <w:t xml:space="preserve"> </w:t>
      </w:r>
      <w:r w:rsidRPr="0061352E">
        <w:rPr>
          <w:rFonts w:cstheme="minorHAnsi"/>
        </w:rPr>
        <w:t>Web</w:t>
      </w:r>
      <w:r w:rsidR="004536F2" w:rsidRPr="0061352E">
        <w:rPr>
          <w:rFonts w:cstheme="minorHAnsi"/>
        </w:rPr>
        <w:t xml:space="preserve"> </w:t>
      </w:r>
      <w:r w:rsidRPr="0061352E">
        <w:rPr>
          <w:rFonts w:cstheme="minorHAnsi"/>
        </w:rPr>
        <w:t>Services</w:t>
      </w:r>
      <w:r w:rsidR="004536F2" w:rsidRPr="0061352E">
        <w:rPr>
          <w:rFonts w:cstheme="minorHAnsi"/>
        </w:rPr>
        <w:t xml:space="preserve"> </w:t>
      </w:r>
      <w:r w:rsidRPr="0061352E">
        <w:rPr>
          <w:rFonts w:cstheme="minorHAnsi"/>
        </w:rPr>
        <w:t>(WCF).</w:t>
      </w:r>
    </w:p>
    <w:p w14:paraId="1E9DDA8A" w14:textId="77777777" w:rsidR="004E0B4F" w:rsidRPr="0061352E" w:rsidRDefault="004E0B4F" w:rsidP="0061352E">
      <w:pPr>
        <w:pStyle w:val="ListParagraph"/>
        <w:numPr>
          <w:ilvl w:val="0"/>
          <w:numId w:val="25"/>
        </w:numPr>
        <w:spacing w:after="0" w:line="240" w:lineRule="auto"/>
        <w:jc w:val="both"/>
        <w:rPr>
          <w:rFonts w:cstheme="minorHAnsi"/>
        </w:rPr>
      </w:pPr>
      <w:r w:rsidRPr="0061352E">
        <w:rPr>
          <w:rFonts w:cstheme="minorHAnsi"/>
        </w:rPr>
        <w:t>Used</w:t>
      </w:r>
      <w:r w:rsidR="004536F2" w:rsidRPr="0061352E">
        <w:rPr>
          <w:rFonts w:cstheme="minorHAnsi"/>
        </w:rPr>
        <w:t xml:space="preserve"> </w:t>
      </w:r>
      <w:r w:rsidRPr="0061352E">
        <w:rPr>
          <w:rFonts w:cstheme="minorHAnsi"/>
        </w:rPr>
        <w:t>Entity</w:t>
      </w:r>
      <w:r w:rsidR="004536F2" w:rsidRPr="0061352E">
        <w:rPr>
          <w:rFonts w:cstheme="minorHAnsi"/>
        </w:rPr>
        <w:t xml:space="preserve"> </w:t>
      </w:r>
      <w:r w:rsidRPr="0061352E">
        <w:rPr>
          <w:rFonts w:cstheme="minorHAnsi"/>
        </w:rPr>
        <w:t>Framework</w:t>
      </w:r>
      <w:r w:rsidR="004536F2" w:rsidRPr="0061352E">
        <w:rPr>
          <w:rFonts w:cstheme="minorHAnsi"/>
        </w:rPr>
        <w:t xml:space="preserve"> </w:t>
      </w:r>
      <w:r w:rsidRPr="0061352E">
        <w:rPr>
          <w:rFonts w:cstheme="minorHAnsi"/>
        </w:rPr>
        <w:t>to</w:t>
      </w:r>
      <w:r w:rsidR="004536F2" w:rsidRPr="0061352E">
        <w:rPr>
          <w:rFonts w:cstheme="minorHAnsi"/>
        </w:rPr>
        <w:t xml:space="preserve"> </w:t>
      </w:r>
      <w:r w:rsidRPr="0061352E">
        <w:rPr>
          <w:rFonts w:cstheme="minorHAnsi"/>
        </w:rPr>
        <w:t>realize</w:t>
      </w:r>
      <w:r w:rsidR="004536F2" w:rsidRPr="0061352E">
        <w:rPr>
          <w:rFonts w:cstheme="minorHAnsi"/>
        </w:rPr>
        <w:t xml:space="preserve"> </w:t>
      </w:r>
      <w:r w:rsidRPr="0061352E">
        <w:rPr>
          <w:rFonts w:cstheme="minorHAnsi"/>
        </w:rPr>
        <w:t>object-relational</w:t>
      </w:r>
      <w:r w:rsidR="004536F2" w:rsidRPr="0061352E">
        <w:rPr>
          <w:rFonts w:cstheme="minorHAnsi"/>
        </w:rPr>
        <w:t xml:space="preserve"> </w:t>
      </w:r>
      <w:r w:rsidRPr="0061352E">
        <w:rPr>
          <w:rFonts w:cstheme="minorHAnsi"/>
        </w:rPr>
        <w:t>mapping</w:t>
      </w:r>
      <w:r w:rsidR="004536F2" w:rsidRPr="0061352E">
        <w:rPr>
          <w:rFonts w:cstheme="minorHAnsi"/>
        </w:rPr>
        <w:t xml:space="preserve"> </w:t>
      </w:r>
      <w:r w:rsidRPr="0061352E">
        <w:rPr>
          <w:rFonts w:cstheme="minorHAnsi"/>
        </w:rPr>
        <w:t>with</w:t>
      </w:r>
      <w:r w:rsidR="004536F2" w:rsidRPr="0061352E">
        <w:rPr>
          <w:rFonts w:cstheme="minorHAnsi"/>
        </w:rPr>
        <w:t xml:space="preserve"> </w:t>
      </w:r>
      <w:r w:rsidRPr="0061352E">
        <w:rPr>
          <w:rFonts w:cstheme="minorHAnsi"/>
        </w:rPr>
        <w:t>data</w:t>
      </w:r>
      <w:r w:rsidR="004536F2" w:rsidRPr="0061352E">
        <w:rPr>
          <w:rFonts w:cstheme="minorHAnsi"/>
        </w:rPr>
        <w:t xml:space="preserve"> </w:t>
      </w:r>
      <w:r w:rsidRPr="0061352E">
        <w:rPr>
          <w:rFonts w:cstheme="minorHAnsi"/>
        </w:rPr>
        <w:t>in</w:t>
      </w:r>
      <w:r w:rsidR="004536F2" w:rsidRPr="0061352E">
        <w:rPr>
          <w:rFonts w:cstheme="minorHAnsi"/>
        </w:rPr>
        <w:t xml:space="preserve"> </w:t>
      </w:r>
      <w:r w:rsidRPr="0061352E">
        <w:rPr>
          <w:rFonts w:cstheme="minorHAnsi"/>
        </w:rPr>
        <w:t>SQL</w:t>
      </w:r>
      <w:r w:rsidR="004536F2" w:rsidRPr="0061352E">
        <w:rPr>
          <w:rFonts w:cstheme="minorHAnsi"/>
        </w:rPr>
        <w:t xml:space="preserve"> </w:t>
      </w:r>
      <w:r w:rsidRPr="0061352E">
        <w:rPr>
          <w:rFonts w:cstheme="minorHAnsi"/>
        </w:rPr>
        <w:t>server</w:t>
      </w:r>
      <w:r w:rsidR="004536F2" w:rsidRPr="0061352E">
        <w:rPr>
          <w:rFonts w:cstheme="minorHAnsi"/>
        </w:rPr>
        <w:t xml:space="preserve"> </w:t>
      </w:r>
      <w:r w:rsidRPr="0061352E">
        <w:rPr>
          <w:rFonts w:cstheme="minorHAnsi"/>
        </w:rPr>
        <w:t>database</w:t>
      </w:r>
      <w:r w:rsidR="004536F2" w:rsidRPr="0061352E">
        <w:rPr>
          <w:rFonts w:cstheme="minorHAnsi"/>
        </w:rPr>
        <w:t xml:space="preserve"> </w:t>
      </w:r>
      <w:r w:rsidRPr="0061352E">
        <w:rPr>
          <w:rFonts w:cstheme="minorHAnsi"/>
        </w:rPr>
        <w:t>and</w:t>
      </w:r>
      <w:r w:rsidR="004536F2" w:rsidRPr="0061352E">
        <w:rPr>
          <w:rFonts w:cstheme="minorHAnsi"/>
        </w:rPr>
        <w:t xml:space="preserve"> </w:t>
      </w:r>
      <w:r w:rsidRPr="0061352E">
        <w:rPr>
          <w:rFonts w:cstheme="minorHAnsi"/>
        </w:rPr>
        <w:t>consumed</w:t>
      </w:r>
      <w:r w:rsidR="004536F2" w:rsidRPr="0061352E">
        <w:rPr>
          <w:rFonts w:cstheme="minorHAnsi"/>
        </w:rPr>
        <w:t xml:space="preserve"> </w:t>
      </w:r>
      <w:r w:rsidRPr="0061352E">
        <w:rPr>
          <w:rFonts w:cstheme="minorHAnsi"/>
        </w:rPr>
        <w:t>services</w:t>
      </w:r>
      <w:r w:rsidR="004536F2" w:rsidRPr="0061352E">
        <w:rPr>
          <w:rFonts w:cstheme="minorHAnsi"/>
        </w:rPr>
        <w:t xml:space="preserve"> </w:t>
      </w:r>
      <w:r w:rsidRPr="0061352E">
        <w:rPr>
          <w:rFonts w:cstheme="minorHAnsi"/>
        </w:rPr>
        <w:t>exposed</w:t>
      </w:r>
      <w:r w:rsidR="004536F2" w:rsidRPr="0061352E">
        <w:rPr>
          <w:rFonts w:cstheme="minorHAnsi"/>
        </w:rPr>
        <w:t xml:space="preserve"> </w:t>
      </w:r>
      <w:r w:rsidRPr="0061352E">
        <w:rPr>
          <w:rFonts w:cstheme="minorHAnsi"/>
        </w:rPr>
        <w:t>through</w:t>
      </w:r>
      <w:r w:rsidR="004536F2" w:rsidRPr="0061352E">
        <w:rPr>
          <w:rFonts w:cstheme="minorHAnsi"/>
        </w:rPr>
        <w:t xml:space="preserve"> </w:t>
      </w:r>
      <w:r w:rsidRPr="0061352E">
        <w:rPr>
          <w:rFonts w:cstheme="minorHAnsi"/>
        </w:rPr>
        <w:t>WCF.</w:t>
      </w:r>
    </w:p>
    <w:p w14:paraId="244A7C52" w14:textId="77777777" w:rsidR="0093433F" w:rsidRPr="0061352E" w:rsidRDefault="0093433F" w:rsidP="0061352E">
      <w:pPr>
        <w:pStyle w:val="m-7998554677961958051gmail-times"/>
        <w:numPr>
          <w:ilvl w:val="0"/>
          <w:numId w:val="25"/>
        </w:numPr>
        <w:shd w:val="clear" w:color="auto" w:fill="FFFFFF"/>
        <w:spacing w:before="0" w:beforeAutospacing="0" w:after="0" w:afterAutospacing="0"/>
        <w:jc w:val="both"/>
        <w:rPr>
          <w:rFonts w:asciiTheme="minorHAnsi" w:hAnsiTheme="minorHAnsi" w:cstheme="minorHAnsi"/>
          <w:sz w:val="22"/>
          <w:szCs w:val="22"/>
        </w:rPr>
      </w:pPr>
      <w:r w:rsidRPr="0061352E">
        <w:rPr>
          <w:rStyle w:val="m-7998554677961958051gmail-apple-style-span"/>
          <w:rFonts w:asciiTheme="minorHAnsi" w:hAnsiTheme="minorHAnsi" w:cstheme="minorHAnsi"/>
          <w:sz w:val="22"/>
          <w:szCs w:val="22"/>
        </w:rPr>
        <w:t>Involved in developing ASP.Net application using MVC design pattern.</w:t>
      </w:r>
    </w:p>
    <w:p w14:paraId="2B63C8FC" w14:textId="77777777" w:rsidR="004E0B4F" w:rsidRPr="0061352E" w:rsidRDefault="004E0B4F" w:rsidP="0061352E">
      <w:pPr>
        <w:pStyle w:val="ListParagraph"/>
        <w:numPr>
          <w:ilvl w:val="0"/>
          <w:numId w:val="25"/>
        </w:numPr>
        <w:spacing w:after="0" w:line="240" w:lineRule="auto"/>
        <w:jc w:val="both"/>
        <w:rPr>
          <w:rFonts w:cstheme="minorHAnsi"/>
        </w:rPr>
      </w:pPr>
      <w:r w:rsidRPr="0061352E">
        <w:rPr>
          <w:rFonts w:cstheme="minorHAnsi"/>
        </w:rPr>
        <w:t>Implemented</w:t>
      </w:r>
      <w:r w:rsidR="004536F2" w:rsidRPr="0061352E">
        <w:rPr>
          <w:rFonts w:cstheme="minorHAnsi"/>
        </w:rPr>
        <w:t xml:space="preserve"> </w:t>
      </w:r>
      <w:r w:rsidRPr="0061352E">
        <w:rPr>
          <w:rFonts w:cstheme="minorHAnsi"/>
        </w:rPr>
        <w:t>user</w:t>
      </w:r>
      <w:r w:rsidR="004536F2" w:rsidRPr="0061352E">
        <w:rPr>
          <w:rFonts w:cstheme="minorHAnsi"/>
        </w:rPr>
        <w:t xml:space="preserve"> </w:t>
      </w:r>
      <w:r w:rsidRPr="0061352E">
        <w:rPr>
          <w:rFonts w:cstheme="minorHAnsi"/>
        </w:rPr>
        <w:t>level</w:t>
      </w:r>
      <w:r w:rsidR="004536F2" w:rsidRPr="0061352E">
        <w:rPr>
          <w:rFonts w:cstheme="minorHAnsi"/>
        </w:rPr>
        <w:t xml:space="preserve"> </w:t>
      </w:r>
      <w:r w:rsidRPr="0061352E">
        <w:rPr>
          <w:rFonts w:cstheme="minorHAnsi"/>
        </w:rPr>
        <w:t>security,</w:t>
      </w:r>
      <w:r w:rsidR="004536F2" w:rsidRPr="0061352E">
        <w:rPr>
          <w:rFonts w:cstheme="minorHAnsi"/>
        </w:rPr>
        <w:t xml:space="preserve"> </w:t>
      </w:r>
      <w:r w:rsidRPr="0061352E">
        <w:rPr>
          <w:rFonts w:cstheme="minorHAnsi"/>
        </w:rPr>
        <w:t>extracted</w:t>
      </w:r>
      <w:r w:rsidR="004536F2" w:rsidRPr="0061352E">
        <w:rPr>
          <w:rFonts w:cstheme="minorHAnsi"/>
        </w:rPr>
        <w:t xml:space="preserve"> </w:t>
      </w:r>
      <w:r w:rsidRPr="0061352E">
        <w:rPr>
          <w:rFonts w:cstheme="minorHAnsi"/>
        </w:rPr>
        <w:t>technical</w:t>
      </w:r>
      <w:r w:rsidR="004536F2" w:rsidRPr="0061352E">
        <w:rPr>
          <w:rFonts w:cstheme="minorHAnsi"/>
        </w:rPr>
        <w:t xml:space="preserve"> </w:t>
      </w:r>
      <w:r w:rsidRPr="0061352E">
        <w:rPr>
          <w:rFonts w:cstheme="minorHAnsi"/>
        </w:rPr>
        <w:t>specifications</w:t>
      </w:r>
      <w:r w:rsidR="004536F2" w:rsidRPr="0061352E">
        <w:rPr>
          <w:rFonts w:cstheme="minorHAnsi"/>
        </w:rPr>
        <w:t xml:space="preserve"> </w:t>
      </w:r>
      <w:r w:rsidRPr="0061352E">
        <w:rPr>
          <w:rFonts w:cstheme="minorHAnsi"/>
        </w:rPr>
        <w:t>from</w:t>
      </w:r>
      <w:r w:rsidR="004536F2" w:rsidRPr="0061352E">
        <w:rPr>
          <w:rFonts w:cstheme="minorHAnsi"/>
        </w:rPr>
        <w:t xml:space="preserve"> </w:t>
      </w:r>
      <w:r w:rsidRPr="0061352E">
        <w:rPr>
          <w:rFonts w:cstheme="minorHAnsi"/>
        </w:rPr>
        <w:t>the</w:t>
      </w:r>
      <w:r w:rsidR="004536F2" w:rsidRPr="0061352E">
        <w:rPr>
          <w:rFonts w:cstheme="minorHAnsi"/>
        </w:rPr>
        <w:t xml:space="preserve"> </w:t>
      </w:r>
      <w:r w:rsidRPr="0061352E">
        <w:rPr>
          <w:rFonts w:cstheme="minorHAnsi"/>
        </w:rPr>
        <w:t>database</w:t>
      </w:r>
      <w:r w:rsidR="004536F2" w:rsidRPr="0061352E">
        <w:rPr>
          <w:rFonts w:cstheme="minorHAnsi"/>
        </w:rPr>
        <w:t xml:space="preserve"> </w:t>
      </w:r>
      <w:r w:rsidRPr="0061352E">
        <w:rPr>
          <w:rFonts w:cstheme="minorHAnsi"/>
        </w:rPr>
        <w:t>server</w:t>
      </w:r>
      <w:r w:rsidR="004536F2" w:rsidRPr="0061352E">
        <w:rPr>
          <w:rFonts w:cstheme="minorHAnsi"/>
        </w:rPr>
        <w:t xml:space="preserve"> </w:t>
      </w:r>
      <w:r w:rsidRPr="0061352E">
        <w:rPr>
          <w:rFonts w:cstheme="minorHAnsi"/>
        </w:rPr>
        <w:t>using</w:t>
      </w:r>
      <w:r w:rsidR="004536F2" w:rsidRPr="0061352E">
        <w:rPr>
          <w:rFonts w:cstheme="minorHAnsi"/>
        </w:rPr>
        <w:t xml:space="preserve"> </w:t>
      </w:r>
      <w:r w:rsidRPr="0061352E">
        <w:rPr>
          <w:rFonts w:cstheme="minorHAnsi"/>
        </w:rPr>
        <w:t>ADO.net</w:t>
      </w:r>
      <w:r w:rsidR="004536F2" w:rsidRPr="0061352E">
        <w:rPr>
          <w:rFonts w:cstheme="minorHAnsi"/>
        </w:rPr>
        <w:t xml:space="preserve"> </w:t>
      </w:r>
      <w:r w:rsidRPr="0061352E">
        <w:rPr>
          <w:rFonts w:cstheme="minorHAnsi"/>
        </w:rPr>
        <w:t>and</w:t>
      </w:r>
      <w:r w:rsidR="004536F2" w:rsidRPr="0061352E">
        <w:rPr>
          <w:rFonts w:cstheme="minorHAnsi"/>
        </w:rPr>
        <w:t xml:space="preserve"> </w:t>
      </w:r>
      <w:r w:rsidRPr="0061352E">
        <w:rPr>
          <w:rFonts w:cstheme="minorHAnsi"/>
        </w:rPr>
        <w:t>SQL</w:t>
      </w:r>
      <w:r w:rsidR="004536F2" w:rsidRPr="0061352E">
        <w:rPr>
          <w:rFonts w:cstheme="minorHAnsi"/>
        </w:rPr>
        <w:t xml:space="preserve"> </w:t>
      </w:r>
      <w:r w:rsidRPr="0061352E">
        <w:rPr>
          <w:rFonts w:cstheme="minorHAnsi"/>
        </w:rPr>
        <w:t>Server</w:t>
      </w:r>
      <w:r w:rsidR="004536F2" w:rsidRPr="0061352E">
        <w:rPr>
          <w:rFonts w:cstheme="minorHAnsi"/>
        </w:rPr>
        <w:t xml:space="preserve"> </w:t>
      </w:r>
      <w:r w:rsidRPr="0061352E">
        <w:rPr>
          <w:rFonts w:cstheme="minorHAnsi"/>
        </w:rPr>
        <w:t>stored</w:t>
      </w:r>
      <w:r w:rsidR="004536F2" w:rsidRPr="0061352E">
        <w:rPr>
          <w:rFonts w:cstheme="minorHAnsi"/>
        </w:rPr>
        <w:t xml:space="preserve"> </w:t>
      </w:r>
      <w:r w:rsidRPr="0061352E">
        <w:rPr>
          <w:rFonts w:cstheme="minorHAnsi"/>
        </w:rPr>
        <w:t>procedures.</w:t>
      </w:r>
    </w:p>
    <w:p w14:paraId="53B88C6E" w14:textId="66F40DB7" w:rsidR="0061352E" w:rsidRPr="0061352E" w:rsidRDefault="0061352E" w:rsidP="0061352E">
      <w:pPr>
        <w:pStyle w:val="ListParagraph"/>
        <w:numPr>
          <w:ilvl w:val="0"/>
          <w:numId w:val="25"/>
        </w:numPr>
        <w:spacing w:after="0" w:line="240" w:lineRule="auto"/>
        <w:jc w:val="both"/>
        <w:rPr>
          <w:rFonts w:cstheme="minorHAnsi"/>
        </w:rPr>
      </w:pPr>
      <w:r w:rsidRPr="0061352E">
        <w:rPr>
          <w:rFonts w:cstheme="minorHAnsi"/>
        </w:rPr>
        <w:t>Extensive experience with SQL Server, Oracle Packages, and Stored Procedures.</w:t>
      </w:r>
    </w:p>
    <w:p w14:paraId="72542993" w14:textId="77777777" w:rsidR="00CD57AB" w:rsidRPr="0061352E" w:rsidRDefault="00CD57AB" w:rsidP="0061352E">
      <w:pPr>
        <w:pStyle w:val="ListParagraph"/>
        <w:numPr>
          <w:ilvl w:val="0"/>
          <w:numId w:val="25"/>
        </w:numPr>
        <w:spacing w:after="0" w:line="240" w:lineRule="auto"/>
        <w:jc w:val="both"/>
        <w:rPr>
          <w:rFonts w:cstheme="minorHAnsi"/>
        </w:rPr>
      </w:pPr>
      <w:r w:rsidRPr="0061352E">
        <w:rPr>
          <w:rFonts w:cstheme="minorHAnsi"/>
        </w:rPr>
        <w:t>Worked on SOAP and RESTFUL Services using WEB API which return JSON data.</w:t>
      </w:r>
    </w:p>
    <w:p w14:paraId="0BB53A3C" w14:textId="77777777" w:rsidR="009200B8" w:rsidRPr="0061352E" w:rsidRDefault="009200B8" w:rsidP="0061352E">
      <w:pPr>
        <w:ind w:left="0" w:firstLine="0"/>
        <w:jc w:val="both"/>
        <w:rPr>
          <w:rFonts w:asciiTheme="minorHAnsi" w:hAnsiTheme="minorHAnsi" w:cstheme="minorHAnsi"/>
          <w:color w:val="auto"/>
        </w:rPr>
      </w:pPr>
    </w:p>
    <w:p w14:paraId="4287C260" w14:textId="58513FE3" w:rsidR="004E0B4F" w:rsidRPr="0061352E" w:rsidRDefault="004E0B4F" w:rsidP="0061352E">
      <w:pPr>
        <w:ind w:left="-360" w:firstLine="0"/>
        <w:jc w:val="both"/>
        <w:rPr>
          <w:rFonts w:asciiTheme="minorHAnsi" w:eastAsia="Times New Roman" w:hAnsiTheme="minorHAnsi" w:cstheme="minorHAnsi"/>
          <w:bCs/>
          <w:color w:val="auto"/>
        </w:rPr>
      </w:pPr>
      <w:r w:rsidRPr="0061352E">
        <w:rPr>
          <w:rFonts w:asciiTheme="minorHAnsi" w:eastAsia="Times New Roman" w:hAnsiTheme="minorHAnsi" w:cstheme="minorHAnsi"/>
          <w:b/>
          <w:bCs/>
          <w:color w:val="auto"/>
        </w:rPr>
        <w:t>Environment:</w:t>
      </w:r>
      <w:r w:rsidR="004536F2" w:rsidRPr="0061352E">
        <w:rPr>
          <w:rFonts w:asciiTheme="minorHAnsi" w:eastAsia="Times New Roman" w:hAnsiTheme="minorHAnsi" w:cstheme="minorHAnsi"/>
          <w:color w:val="auto"/>
        </w:rPr>
        <w:t xml:space="preserve"> </w:t>
      </w:r>
      <w:r w:rsidRPr="0061352E">
        <w:rPr>
          <w:rFonts w:asciiTheme="minorHAnsi" w:eastAsia="Times New Roman" w:hAnsiTheme="minorHAnsi" w:cstheme="minorHAnsi"/>
          <w:bCs/>
          <w:color w:val="auto"/>
        </w:rPr>
        <w:t>C#,</w:t>
      </w:r>
      <w:r w:rsidR="004536F2" w:rsidRPr="0061352E">
        <w:rPr>
          <w:rFonts w:asciiTheme="minorHAnsi" w:eastAsia="Times New Roman" w:hAnsiTheme="minorHAnsi" w:cstheme="minorHAnsi"/>
          <w:bCs/>
          <w:color w:val="auto"/>
        </w:rPr>
        <w:t xml:space="preserve"> </w:t>
      </w:r>
      <w:r w:rsidRPr="0061352E">
        <w:rPr>
          <w:rFonts w:asciiTheme="minorHAnsi" w:eastAsia="Times New Roman" w:hAnsiTheme="minorHAnsi" w:cstheme="minorHAnsi"/>
          <w:bCs/>
          <w:color w:val="auto"/>
        </w:rPr>
        <w:t>ASP.NET,</w:t>
      </w:r>
      <w:r w:rsidR="004536F2" w:rsidRPr="0061352E">
        <w:rPr>
          <w:rFonts w:asciiTheme="minorHAnsi" w:eastAsia="Times New Roman" w:hAnsiTheme="minorHAnsi" w:cstheme="minorHAnsi"/>
          <w:bCs/>
          <w:color w:val="auto"/>
        </w:rPr>
        <w:t xml:space="preserve"> </w:t>
      </w:r>
      <w:r w:rsidRPr="0061352E">
        <w:rPr>
          <w:rFonts w:asciiTheme="minorHAnsi" w:eastAsia="Times New Roman" w:hAnsiTheme="minorHAnsi" w:cstheme="minorHAnsi"/>
          <w:bCs/>
          <w:color w:val="auto"/>
        </w:rPr>
        <w:t>.NET</w:t>
      </w:r>
      <w:r w:rsidR="004536F2" w:rsidRPr="0061352E">
        <w:rPr>
          <w:rFonts w:asciiTheme="minorHAnsi" w:eastAsia="Times New Roman" w:hAnsiTheme="minorHAnsi" w:cstheme="minorHAnsi"/>
          <w:bCs/>
          <w:color w:val="auto"/>
        </w:rPr>
        <w:t xml:space="preserve"> </w:t>
      </w:r>
      <w:r w:rsidRPr="0061352E">
        <w:rPr>
          <w:rFonts w:asciiTheme="minorHAnsi" w:eastAsia="Times New Roman" w:hAnsiTheme="minorHAnsi" w:cstheme="minorHAnsi"/>
          <w:bCs/>
          <w:color w:val="auto"/>
        </w:rPr>
        <w:t>Framework</w:t>
      </w:r>
      <w:r w:rsidR="00E75C5F" w:rsidRPr="0061352E">
        <w:rPr>
          <w:rFonts w:asciiTheme="minorHAnsi" w:eastAsia="Times New Roman" w:hAnsiTheme="minorHAnsi" w:cstheme="minorHAnsi"/>
          <w:bCs/>
          <w:color w:val="auto"/>
        </w:rPr>
        <w:t>(4.5</w:t>
      </w:r>
      <w:r w:rsidR="00303E50" w:rsidRPr="0061352E">
        <w:rPr>
          <w:rFonts w:asciiTheme="minorHAnsi" w:eastAsia="Times New Roman" w:hAnsiTheme="minorHAnsi" w:cstheme="minorHAnsi"/>
          <w:bCs/>
          <w:color w:val="auto"/>
        </w:rPr>
        <w:t>,4.6</w:t>
      </w:r>
      <w:r w:rsidR="00E75C5F" w:rsidRPr="0061352E">
        <w:rPr>
          <w:rFonts w:asciiTheme="minorHAnsi" w:eastAsia="Times New Roman" w:hAnsiTheme="minorHAnsi" w:cstheme="minorHAnsi"/>
          <w:bCs/>
          <w:color w:val="auto"/>
        </w:rPr>
        <w:t xml:space="preserve"> and </w:t>
      </w:r>
      <w:r w:rsidR="004C3300" w:rsidRPr="0061352E">
        <w:rPr>
          <w:rFonts w:asciiTheme="minorHAnsi" w:eastAsia="Times New Roman" w:hAnsiTheme="minorHAnsi" w:cstheme="minorHAnsi"/>
          <w:bCs/>
          <w:color w:val="auto"/>
        </w:rPr>
        <w:t>higher</w:t>
      </w:r>
      <w:r w:rsidR="00E75C5F" w:rsidRPr="0061352E">
        <w:rPr>
          <w:rFonts w:asciiTheme="minorHAnsi" w:eastAsia="Times New Roman" w:hAnsiTheme="minorHAnsi" w:cstheme="minorHAnsi"/>
          <w:bCs/>
          <w:color w:val="auto"/>
        </w:rPr>
        <w:t>)</w:t>
      </w:r>
      <w:r w:rsidRPr="0061352E">
        <w:rPr>
          <w:rFonts w:asciiTheme="minorHAnsi" w:eastAsia="Times New Roman" w:hAnsiTheme="minorHAnsi" w:cstheme="minorHAnsi"/>
          <w:bCs/>
          <w:color w:val="auto"/>
        </w:rPr>
        <w:t>,</w:t>
      </w:r>
      <w:r w:rsidR="004536F2" w:rsidRPr="0061352E">
        <w:rPr>
          <w:rFonts w:asciiTheme="minorHAnsi" w:eastAsia="Times New Roman" w:hAnsiTheme="minorHAnsi" w:cstheme="minorHAnsi"/>
          <w:bCs/>
          <w:color w:val="auto"/>
        </w:rPr>
        <w:t xml:space="preserve"> </w:t>
      </w:r>
      <w:r w:rsidRPr="0061352E">
        <w:rPr>
          <w:rFonts w:asciiTheme="minorHAnsi" w:eastAsia="Times New Roman" w:hAnsiTheme="minorHAnsi" w:cstheme="minorHAnsi"/>
          <w:bCs/>
          <w:color w:val="auto"/>
        </w:rPr>
        <w:t>WCF,</w:t>
      </w:r>
      <w:r w:rsidR="004536F2" w:rsidRPr="0061352E">
        <w:rPr>
          <w:rFonts w:asciiTheme="minorHAnsi" w:eastAsia="Times New Roman" w:hAnsiTheme="minorHAnsi" w:cstheme="minorHAnsi"/>
          <w:bCs/>
          <w:color w:val="auto"/>
        </w:rPr>
        <w:t xml:space="preserve"> </w:t>
      </w:r>
      <w:r w:rsidRPr="0061352E">
        <w:rPr>
          <w:rFonts w:asciiTheme="minorHAnsi" w:eastAsia="Times New Roman" w:hAnsiTheme="minorHAnsi" w:cstheme="minorHAnsi"/>
          <w:bCs/>
          <w:color w:val="auto"/>
        </w:rPr>
        <w:t>WPF,</w:t>
      </w:r>
      <w:r w:rsidR="004536F2" w:rsidRPr="0061352E">
        <w:rPr>
          <w:rFonts w:asciiTheme="minorHAnsi" w:eastAsia="Times New Roman" w:hAnsiTheme="minorHAnsi" w:cstheme="minorHAnsi"/>
          <w:bCs/>
          <w:color w:val="auto"/>
        </w:rPr>
        <w:t xml:space="preserve"> </w:t>
      </w:r>
      <w:r w:rsidR="00704C1C" w:rsidRPr="0061352E">
        <w:rPr>
          <w:rFonts w:asciiTheme="minorHAnsi" w:hAnsiTheme="minorHAnsi" w:cstheme="minorHAnsi"/>
          <w:color w:val="auto"/>
        </w:rPr>
        <w:t>WinForms</w:t>
      </w:r>
      <w:r w:rsidR="00704C1C" w:rsidRPr="0061352E">
        <w:rPr>
          <w:rFonts w:asciiTheme="minorHAnsi" w:eastAsia="Times New Roman" w:hAnsiTheme="minorHAnsi" w:cstheme="minorHAnsi"/>
          <w:bCs/>
          <w:color w:val="auto"/>
        </w:rPr>
        <w:t xml:space="preserve">, </w:t>
      </w:r>
      <w:r w:rsidRPr="0061352E">
        <w:rPr>
          <w:rFonts w:asciiTheme="minorHAnsi" w:eastAsia="Times New Roman" w:hAnsiTheme="minorHAnsi" w:cstheme="minorHAnsi"/>
          <w:bCs/>
          <w:color w:val="auto"/>
        </w:rPr>
        <w:t>XAML,</w:t>
      </w:r>
      <w:r w:rsidR="004536F2" w:rsidRPr="0061352E">
        <w:rPr>
          <w:rFonts w:asciiTheme="minorHAnsi" w:eastAsia="Times New Roman" w:hAnsiTheme="minorHAnsi" w:cstheme="minorHAnsi"/>
          <w:bCs/>
          <w:color w:val="auto"/>
        </w:rPr>
        <w:t xml:space="preserve"> </w:t>
      </w:r>
      <w:r w:rsidRPr="0061352E">
        <w:rPr>
          <w:rFonts w:asciiTheme="minorHAnsi" w:eastAsia="Times New Roman" w:hAnsiTheme="minorHAnsi" w:cstheme="minorHAnsi"/>
          <w:bCs/>
          <w:color w:val="auto"/>
        </w:rPr>
        <w:t>MVC,</w:t>
      </w:r>
      <w:r w:rsidR="004536F2" w:rsidRPr="0061352E">
        <w:rPr>
          <w:rFonts w:asciiTheme="minorHAnsi" w:eastAsia="Times New Roman" w:hAnsiTheme="minorHAnsi" w:cstheme="minorHAnsi"/>
          <w:bCs/>
          <w:color w:val="auto"/>
        </w:rPr>
        <w:t xml:space="preserve"> </w:t>
      </w:r>
      <w:r w:rsidRPr="0061352E">
        <w:rPr>
          <w:rFonts w:asciiTheme="minorHAnsi" w:eastAsia="Times New Roman" w:hAnsiTheme="minorHAnsi" w:cstheme="minorHAnsi"/>
          <w:bCs/>
          <w:color w:val="auto"/>
        </w:rPr>
        <w:t>XML,</w:t>
      </w:r>
      <w:r w:rsidR="004536F2" w:rsidRPr="0061352E">
        <w:rPr>
          <w:rFonts w:asciiTheme="minorHAnsi" w:eastAsia="Times New Roman" w:hAnsiTheme="minorHAnsi" w:cstheme="minorHAnsi"/>
          <w:bCs/>
          <w:color w:val="auto"/>
        </w:rPr>
        <w:t xml:space="preserve"> </w:t>
      </w:r>
      <w:r w:rsidRPr="0061352E">
        <w:rPr>
          <w:rFonts w:asciiTheme="minorHAnsi" w:eastAsia="Times New Roman" w:hAnsiTheme="minorHAnsi" w:cstheme="minorHAnsi"/>
          <w:bCs/>
          <w:color w:val="auto"/>
        </w:rPr>
        <w:t>LINQ,</w:t>
      </w:r>
      <w:r w:rsidR="004536F2" w:rsidRPr="0061352E">
        <w:rPr>
          <w:rFonts w:asciiTheme="minorHAnsi" w:eastAsia="Times New Roman" w:hAnsiTheme="minorHAnsi" w:cstheme="minorHAnsi"/>
          <w:bCs/>
          <w:color w:val="auto"/>
        </w:rPr>
        <w:t xml:space="preserve"> </w:t>
      </w:r>
      <w:r w:rsidRPr="0061352E">
        <w:rPr>
          <w:rFonts w:asciiTheme="minorHAnsi" w:eastAsia="Times New Roman" w:hAnsiTheme="minorHAnsi" w:cstheme="minorHAnsi"/>
          <w:bCs/>
          <w:color w:val="auto"/>
        </w:rPr>
        <w:t>JavaScript,</w:t>
      </w:r>
      <w:r w:rsidR="004536F2" w:rsidRPr="0061352E">
        <w:rPr>
          <w:rFonts w:asciiTheme="minorHAnsi" w:eastAsia="Times New Roman" w:hAnsiTheme="minorHAnsi" w:cstheme="minorHAnsi"/>
          <w:bCs/>
          <w:color w:val="auto"/>
        </w:rPr>
        <w:t xml:space="preserve"> </w:t>
      </w:r>
      <w:r w:rsidR="0004123F" w:rsidRPr="0061352E">
        <w:rPr>
          <w:rFonts w:asciiTheme="minorHAnsi" w:eastAsia="Times New Roman" w:hAnsiTheme="minorHAnsi" w:cstheme="minorHAnsi"/>
          <w:bCs/>
          <w:color w:val="auto"/>
        </w:rPr>
        <w:t xml:space="preserve">AWS, </w:t>
      </w:r>
      <w:r w:rsidR="00CD57AB" w:rsidRPr="0061352E">
        <w:rPr>
          <w:rFonts w:asciiTheme="minorHAnsi" w:eastAsia="Times New Roman" w:hAnsiTheme="minorHAnsi" w:cstheme="minorHAnsi"/>
          <w:bCs/>
          <w:color w:val="auto"/>
        </w:rPr>
        <w:t xml:space="preserve">Ajax, </w:t>
      </w:r>
      <w:r w:rsidRPr="0061352E">
        <w:rPr>
          <w:rFonts w:asciiTheme="minorHAnsi" w:eastAsia="Times New Roman" w:hAnsiTheme="minorHAnsi" w:cstheme="minorHAnsi"/>
          <w:bCs/>
          <w:color w:val="auto"/>
        </w:rPr>
        <w:t>HTML</w:t>
      </w:r>
      <w:r w:rsidR="00213766" w:rsidRPr="0061352E">
        <w:rPr>
          <w:rFonts w:asciiTheme="minorHAnsi" w:eastAsia="Times New Roman" w:hAnsiTheme="minorHAnsi" w:cstheme="minorHAnsi"/>
          <w:bCs/>
          <w:color w:val="auto"/>
        </w:rPr>
        <w:t>5</w:t>
      </w:r>
      <w:r w:rsidRPr="0061352E">
        <w:rPr>
          <w:rFonts w:asciiTheme="minorHAnsi" w:eastAsia="Times New Roman" w:hAnsiTheme="minorHAnsi" w:cstheme="minorHAnsi"/>
          <w:bCs/>
          <w:color w:val="auto"/>
        </w:rPr>
        <w:t>,</w:t>
      </w:r>
      <w:r w:rsidR="004536F2" w:rsidRPr="0061352E">
        <w:rPr>
          <w:rFonts w:asciiTheme="minorHAnsi" w:eastAsia="Times New Roman" w:hAnsiTheme="minorHAnsi" w:cstheme="minorHAnsi"/>
          <w:bCs/>
          <w:color w:val="auto"/>
        </w:rPr>
        <w:t xml:space="preserve"> </w:t>
      </w:r>
      <w:r w:rsidRPr="0061352E">
        <w:rPr>
          <w:rFonts w:asciiTheme="minorHAnsi" w:eastAsia="Times New Roman" w:hAnsiTheme="minorHAnsi" w:cstheme="minorHAnsi"/>
          <w:bCs/>
          <w:color w:val="auto"/>
        </w:rPr>
        <w:t>CSS</w:t>
      </w:r>
      <w:r w:rsidR="00213766" w:rsidRPr="0061352E">
        <w:rPr>
          <w:rFonts w:asciiTheme="minorHAnsi" w:eastAsia="Times New Roman" w:hAnsiTheme="minorHAnsi" w:cstheme="minorHAnsi"/>
          <w:bCs/>
          <w:color w:val="auto"/>
        </w:rPr>
        <w:t>3</w:t>
      </w:r>
      <w:r w:rsidRPr="0061352E">
        <w:rPr>
          <w:rFonts w:asciiTheme="minorHAnsi" w:eastAsia="Times New Roman" w:hAnsiTheme="minorHAnsi" w:cstheme="minorHAnsi"/>
          <w:bCs/>
          <w:color w:val="auto"/>
        </w:rPr>
        <w:t>,</w:t>
      </w:r>
      <w:r w:rsidR="004536F2" w:rsidRPr="0061352E">
        <w:rPr>
          <w:rFonts w:asciiTheme="minorHAnsi" w:eastAsia="Times New Roman" w:hAnsiTheme="minorHAnsi" w:cstheme="minorHAnsi"/>
          <w:bCs/>
          <w:color w:val="auto"/>
        </w:rPr>
        <w:t xml:space="preserve"> </w:t>
      </w:r>
      <w:r w:rsidRPr="0061352E">
        <w:rPr>
          <w:rFonts w:asciiTheme="minorHAnsi" w:eastAsia="Times New Roman" w:hAnsiTheme="minorHAnsi" w:cstheme="minorHAnsi"/>
          <w:bCs/>
          <w:color w:val="auto"/>
        </w:rPr>
        <w:t>Xml-</w:t>
      </w:r>
      <w:r w:rsidR="004536F2" w:rsidRPr="0061352E">
        <w:rPr>
          <w:rFonts w:asciiTheme="minorHAnsi" w:eastAsia="Times New Roman" w:hAnsiTheme="minorHAnsi" w:cstheme="minorHAnsi"/>
          <w:bCs/>
          <w:color w:val="auto"/>
        </w:rPr>
        <w:t xml:space="preserve"> </w:t>
      </w:r>
      <w:r w:rsidRPr="0061352E">
        <w:rPr>
          <w:rFonts w:asciiTheme="minorHAnsi" w:eastAsia="Times New Roman" w:hAnsiTheme="minorHAnsi" w:cstheme="minorHAnsi"/>
          <w:bCs/>
          <w:color w:val="auto"/>
        </w:rPr>
        <w:t>Schema,</w:t>
      </w:r>
      <w:r w:rsidR="004536F2" w:rsidRPr="0061352E">
        <w:rPr>
          <w:rFonts w:asciiTheme="minorHAnsi" w:eastAsia="Times New Roman" w:hAnsiTheme="minorHAnsi" w:cstheme="minorHAnsi"/>
          <w:bCs/>
          <w:color w:val="auto"/>
        </w:rPr>
        <w:t xml:space="preserve"> </w:t>
      </w:r>
      <w:r w:rsidR="00374CCA" w:rsidRPr="0061352E">
        <w:rPr>
          <w:rFonts w:asciiTheme="minorHAnsi" w:eastAsia="Times New Roman" w:hAnsiTheme="minorHAnsi" w:cstheme="minorHAnsi"/>
          <w:bCs/>
          <w:color w:val="auto"/>
        </w:rPr>
        <w:t xml:space="preserve">VB.NET, </w:t>
      </w:r>
      <w:r w:rsidRPr="0061352E">
        <w:rPr>
          <w:rFonts w:asciiTheme="minorHAnsi" w:eastAsia="Times New Roman" w:hAnsiTheme="minorHAnsi" w:cstheme="minorHAnsi"/>
          <w:bCs/>
          <w:color w:val="auto"/>
        </w:rPr>
        <w:t>TFS,</w:t>
      </w:r>
      <w:r w:rsidR="004536F2" w:rsidRPr="0061352E">
        <w:rPr>
          <w:rFonts w:asciiTheme="minorHAnsi" w:eastAsia="Times New Roman" w:hAnsiTheme="minorHAnsi" w:cstheme="minorHAnsi"/>
          <w:bCs/>
          <w:color w:val="auto"/>
        </w:rPr>
        <w:t xml:space="preserve"> </w:t>
      </w:r>
      <w:r w:rsidRPr="0061352E">
        <w:rPr>
          <w:rFonts w:asciiTheme="minorHAnsi" w:eastAsia="Times New Roman" w:hAnsiTheme="minorHAnsi" w:cstheme="minorHAnsi"/>
          <w:bCs/>
          <w:color w:val="auto"/>
        </w:rPr>
        <w:t>SQL</w:t>
      </w:r>
      <w:r w:rsidR="004536F2" w:rsidRPr="0061352E">
        <w:rPr>
          <w:rFonts w:asciiTheme="minorHAnsi" w:eastAsia="Times New Roman" w:hAnsiTheme="minorHAnsi" w:cstheme="minorHAnsi"/>
          <w:bCs/>
          <w:color w:val="auto"/>
        </w:rPr>
        <w:t xml:space="preserve"> </w:t>
      </w:r>
      <w:r w:rsidRPr="0061352E">
        <w:rPr>
          <w:rFonts w:asciiTheme="minorHAnsi" w:eastAsia="Times New Roman" w:hAnsiTheme="minorHAnsi" w:cstheme="minorHAnsi"/>
          <w:bCs/>
          <w:color w:val="auto"/>
        </w:rPr>
        <w:t>Server,</w:t>
      </w:r>
      <w:r w:rsidR="004536F2" w:rsidRPr="0061352E">
        <w:rPr>
          <w:rFonts w:asciiTheme="minorHAnsi" w:eastAsia="Times New Roman" w:hAnsiTheme="minorHAnsi" w:cstheme="minorHAnsi"/>
          <w:bCs/>
          <w:color w:val="auto"/>
        </w:rPr>
        <w:t xml:space="preserve"> </w:t>
      </w:r>
      <w:r w:rsidRPr="0061352E">
        <w:rPr>
          <w:rFonts w:asciiTheme="minorHAnsi" w:eastAsia="Times New Roman" w:hAnsiTheme="minorHAnsi" w:cstheme="minorHAnsi"/>
          <w:bCs/>
          <w:color w:val="auto"/>
        </w:rPr>
        <w:t>Oracle,</w:t>
      </w:r>
      <w:r w:rsidR="004536F2" w:rsidRPr="0061352E">
        <w:rPr>
          <w:rFonts w:asciiTheme="minorHAnsi" w:eastAsia="Times New Roman" w:hAnsiTheme="minorHAnsi" w:cstheme="minorHAnsi"/>
          <w:bCs/>
          <w:color w:val="auto"/>
        </w:rPr>
        <w:t xml:space="preserve"> </w:t>
      </w:r>
      <w:r w:rsidRPr="0061352E">
        <w:rPr>
          <w:rFonts w:asciiTheme="minorHAnsi" w:eastAsia="Times New Roman" w:hAnsiTheme="minorHAnsi" w:cstheme="minorHAnsi"/>
          <w:bCs/>
          <w:color w:val="auto"/>
        </w:rPr>
        <w:t>Windows.</w:t>
      </w:r>
    </w:p>
    <w:p w14:paraId="6D38A7A7" w14:textId="5C85961A" w:rsidR="004E0B4F" w:rsidRPr="0061352E" w:rsidRDefault="004E0B4F" w:rsidP="0061352E">
      <w:pPr>
        <w:pStyle w:val="Normal1"/>
        <w:ind w:left="0" w:firstLine="0"/>
        <w:contextualSpacing w:val="0"/>
        <w:jc w:val="both"/>
        <w:rPr>
          <w:rFonts w:asciiTheme="minorHAnsi" w:hAnsiTheme="minorHAnsi" w:cstheme="minorHAnsi"/>
          <w:b/>
          <w:color w:val="auto"/>
        </w:rPr>
      </w:pPr>
    </w:p>
    <w:p w14:paraId="6BE2CFA1" w14:textId="135EC8FA" w:rsidR="0028196D" w:rsidRPr="0061352E" w:rsidRDefault="0028196D" w:rsidP="0061352E">
      <w:pPr>
        <w:ind w:left="-360" w:firstLine="0"/>
        <w:jc w:val="both"/>
        <w:rPr>
          <w:rFonts w:asciiTheme="minorHAnsi" w:hAnsiTheme="minorHAnsi" w:cstheme="minorHAnsi"/>
          <w:b/>
          <w:color w:val="auto"/>
        </w:rPr>
      </w:pPr>
      <w:r w:rsidRPr="0061352E">
        <w:rPr>
          <w:rFonts w:asciiTheme="minorHAnsi" w:hAnsiTheme="minorHAnsi" w:cstheme="minorHAnsi"/>
          <w:b/>
          <w:color w:val="auto"/>
        </w:rPr>
        <w:t>JILIT (Jaypee Group), Noida, India</w:t>
      </w:r>
      <w:r w:rsidRPr="0061352E">
        <w:rPr>
          <w:rFonts w:asciiTheme="minorHAnsi" w:hAnsiTheme="minorHAnsi" w:cstheme="minorHAnsi"/>
          <w:b/>
          <w:color w:val="auto"/>
        </w:rPr>
        <w:tab/>
      </w:r>
      <w:r w:rsidRPr="0061352E">
        <w:rPr>
          <w:rFonts w:asciiTheme="minorHAnsi" w:hAnsiTheme="minorHAnsi" w:cstheme="minorHAnsi"/>
          <w:b/>
          <w:color w:val="auto"/>
        </w:rPr>
        <w:tab/>
        <w:t xml:space="preserve">                    </w:t>
      </w:r>
      <w:r w:rsidRPr="0061352E">
        <w:rPr>
          <w:rFonts w:asciiTheme="minorHAnsi" w:hAnsiTheme="minorHAnsi" w:cstheme="minorHAnsi"/>
          <w:b/>
          <w:color w:val="auto"/>
        </w:rPr>
        <w:tab/>
        <w:t xml:space="preserve">                     </w:t>
      </w:r>
      <w:r w:rsidR="006D5301" w:rsidRPr="0061352E">
        <w:rPr>
          <w:rFonts w:asciiTheme="minorHAnsi" w:hAnsiTheme="minorHAnsi" w:cstheme="minorHAnsi"/>
          <w:b/>
          <w:color w:val="auto"/>
        </w:rPr>
        <w:t xml:space="preserve">             </w:t>
      </w:r>
      <w:r w:rsidR="00374CCA" w:rsidRPr="0061352E">
        <w:rPr>
          <w:rFonts w:asciiTheme="minorHAnsi" w:hAnsiTheme="minorHAnsi" w:cstheme="minorHAnsi"/>
          <w:b/>
          <w:color w:val="auto"/>
        </w:rPr>
        <w:t xml:space="preserve">   </w:t>
      </w:r>
      <w:r w:rsidRPr="0061352E">
        <w:rPr>
          <w:rFonts w:asciiTheme="minorHAnsi" w:hAnsiTheme="minorHAnsi" w:cstheme="minorHAnsi"/>
          <w:b/>
          <w:color w:val="auto"/>
        </w:rPr>
        <w:t xml:space="preserve">   Sep 2013 - April 2015</w:t>
      </w:r>
    </w:p>
    <w:p w14:paraId="77444CF2" w14:textId="77777777" w:rsidR="0028196D" w:rsidRPr="0061352E" w:rsidRDefault="0028196D" w:rsidP="0061352E">
      <w:pPr>
        <w:ind w:left="-360" w:firstLine="0"/>
        <w:jc w:val="both"/>
        <w:rPr>
          <w:rFonts w:asciiTheme="minorHAnsi" w:hAnsiTheme="minorHAnsi" w:cstheme="minorHAnsi"/>
          <w:b/>
          <w:color w:val="auto"/>
        </w:rPr>
      </w:pPr>
      <w:r w:rsidRPr="0061352E">
        <w:rPr>
          <w:rFonts w:asciiTheme="minorHAnsi" w:hAnsiTheme="minorHAnsi" w:cstheme="minorHAnsi"/>
          <w:b/>
          <w:color w:val="auto"/>
        </w:rPr>
        <w:t>Role: .Net Developer</w:t>
      </w:r>
    </w:p>
    <w:p w14:paraId="515355E5" w14:textId="45BD3571" w:rsidR="000C7457" w:rsidRPr="0061352E" w:rsidRDefault="00BB4554" w:rsidP="0061352E">
      <w:pPr>
        <w:pBdr>
          <w:bottom w:val="single" w:sz="4" w:space="1" w:color="auto"/>
        </w:pBdr>
        <w:ind w:left="-360" w:firstLine="0"/>
        <w:jc w:val="both"/>
        <w:rPr>
          <w:rFonts w:asciiTheme="minorHAnsi" w:hAnsiTheme="minorHAnsi" w:cstheme="minorHAnsi"/>
          <w:b/>
          <w:bCs/>
          <w:color w:val="auto"/>
        </w:rPr>
      </w:pPr>
      <w:r w:rsidRPr="0061352E">
        <w:rPr>
          <w:rFonts w:asciiTheme="minorHAnsi" w:hAnsiTheme="minorHAnsi" w:cstheme="minorHAnsi"/>
          <w:b/>
          <w:bCs/>
          <w:color w:val="auto"/>
        </w:rPr>
        <w:t>Project: Health</w:t>
      </w:r>
      <w:r w:rsidR="000C7457" w:rsidRPr="0061352E">
        <w:rPr>
          <w:rFonts w:asciiTheme="minorHAnsi" w:hAnsiTheme="minorHAnsi" w:cstheme="minorHAnsi"/>
          <w:b/>
          <w:bCs/>
          <w:color w:val="auto"/>
        </w:rPr>
        <w:t xml:space="preserve"> Care</w:t>
      </w:r>
      <w:r w:rsidR="00912B3D" w:rsidRPr="0061352E">
        <w:rPr>
          <w:rFonts w:asciiTheme="minorHAnsi" w:hAnsiTheme="minorHAnsi" w:cstheme="minorHAnsi"/>
          <w:b/>
          <w:bCs/>
          <w:color w:val="auto"/>
        </w:rPr>
        <w:t xml:space="preserve"> – Implemented </w:t>
      </w:r>
      <w:r w:rsidR="00AE3E98" w:rsidRPr="0061352E">
        <w:rPr>
          <w:rFonts w:asciiTheme="minorHAnsi" w:hAnsiTheme="minorHAnsi" w:cstheme="minorHAnsi"/>
          <w:b/>
          <w:bCs/>
          <w:color w:val="auto"/>
        </w:rPr>
        <w:t>an</w:t>
      </w:r>
      <w:r w:rsidR="00912B3D" w:rsidRPr="0061352E">
        <w:rPr>
          <w:rFonts w:asciiTheme="minorHAnsi" w:hAnsiTheme="minorHAnsi" w:cstheme="minorHAnsi"/>
          <w:b/>
          <w:bCs/>
          <w:color w:val="auto"/>
        </w:rPr>
        <w:t xml:space="preserve"> ERP system which include </w:t>
      </w:r>
      <w:r w:rsidR="00430B3B" w:rsidRPr="0061352E">
        <w:rPr>
          <w:rFonts w:asciiTheme="minorHAnsi" w:hAnsiTheme="minorHAnsi" w:cstheme="minorHAnsi"/>
          <w:b/>
          <w:bCs/>
          <w:color w:val="auto"/>
        </w:rPr>
        <w:t>these</w:t>
      </w:r>
      <w:r w:rsidR="00912B3D" w:rsidRPr="0061352E">
        <w:rPr>
          <w:rFonts w:asciiTheme="minorHAnsi" w:hAnsiTheme="minorHAnsi" w:cstheme="minorHAnsi"/>
          <w:b/>
          <w:bCs/>
          <w:color w:val="auto"/>
        </w:rPr>
        <w:t xml:space="preserve"> module Inpatient, Outpatient, Inventory, Blood bank.</w:t>
      </w:r>
    </w:p>
    <w:p w14:paraId="794D8229" w14:textId="77777777" w:rsidR="00912B3D" w:rsidRPr="0061352E" w:rsidRDefault="00912B3D" w:rsidP="0061352E">
      <w:pPr>
        <w:ind w:left="-360" w:firstLine="0"/>
        <w:jc w:val="both"/>
        <w:rPr>
          <w:rFonts w:asciiTheme="minorHAnsi" w:hAnsiTheme="minorHAnsi" w:cstheme="minorHAnsi"/>
          <w:b/>
          <w:color w:val="auto"/>
        </w:rPr>
      </w:pPr>
    </w:p>
    <w:p w14:paraId="183D3D93" w14:textId="77777777" w:rsidR="0028196D" w:rsidRPr="0061352E" w:rsidRDefault="0028196D" w:rsidP="0061352E">
      <w:pPr>
        <w:shd w:val="clear" w:color="auto" w:fill="FFFFFF"/>
        <w:ind w:left="-360" w:firstLine="0"/>
        <w:jc w:val="both"/>
        <w:rPr>
          <w:rFonts w:asciiTheme="minorHAnsi" w:hAnsiTheme="minorHAnsi" w:cstheme="minorHAnsi"/>
          <w:b/>
          <w:color w:val="auto"/>
          <w:lang w:eastAsia="ar-SA"/>
        </w:rPr>
      </w:pPr>
      <w:r w:rsidRPr="0061352E">
        <w:rPr>
          <w:rFonts w:asciiTheme="minorHAnsi" w:hAnsiTheme="minorHAnsi" w:cstheme="minorHAnsi"/>
          <w:b/>
          <w:color w:val="auto"/>
          <w:lang w:eastAsia="ar-SA"/>
        </w:rPr>
        <w:t>Responsibilities:</w:t>
      </w:r>
    </w:p>
    <w:p w14:paraId="5E5B0DDC" w14:textId="77777777" w:rsidR="0028196D" w:rsidRPr="0061352E" w:rsidRDefault="0028196D" w:rsidP="0061352E">
      <w:pPr>
        <w:pStyle w:val="NoSpacing"/>
        <w:numPr>
          <w:ilvl w:val="0"/>
          <w:numId w:val="26"/>
        </w:numPr>
        <w:suppressAutoHyphens w:val="0"/>
        <w:jc w:val="both"/>
        <w:rPr>
          <w:rFonts w:asciiTheme="minorHAnsi" w:hAnsiTheme="minorHAnsi" w:cstheme="minorHAnsi"/>
          <w:color w:val="auto"/>
          <w:sz w:val="22"/>
          <w:szCs w:val="22"/>
        </w:rPr>
      </w:pPr>
      <w:r w:rsidRPr="0061352E">
        <w:rPr>
          <w:rFonts w:asciiTheme="minorHAnsi" w:hAnsiTheme="minorHAnsi" w:cstheme="minorHAnsi"/>
          <w:color w:val="auto"/>
          <w:sz w:val="22"/>
          <w:szCs w:val="22"/>
        </w:rPr>
        <w:t>Involved in complete software development life cycle (SDLC) phases such as requirement review, analysis, estimation, development, testing and deployment.</w:t>
      </w:r>
    </w:p>
    <w:p w14:paraId="662F90E7" w14:textId="34A46775" w:rsidR="0028196D" w:rsidRPr="0061352E" w:rsidRDefault="0028196D" w:rsidP="0061352E">
      <w:pPr>
        <w:pStyle w:val="NoSpacing"/>
        <w:numPr>
          <w:ilvl w:val="0"/>
          <w:numId w:val="26"/>
        </w:numPr>
        <w:suppressAutoHyphens w:val="0"/>
        <w:jc w:val="both"/>
        <w:rPr>
          <w:rFonts w:asciiTheme="minorHAnsi" w:hAnsiTheme="minorHAnsi" w:cstheme="minorHAnsi"/>
          <w:color w:val="auto"/>
          <w:sz w:val="22"/>
          <w:szCs w:val="22"/>
        </w:rPr>
      </w:pPr>
      <w:r w:rsidRPr="0061352E">
        <w:rPr>
          <w:rFonts w:asciiTheme="minorHAnsi" w:hAnsiTheme="minorHAnsi" w:cstheme="minorHAnsi"/>
          <w:color w:val="auto"/>
          <w:sz w:val="22"/>
          <w:szCs w:val="22"/>
        </w:rPr>
        <w:t xml:space="preserve">Involved in developing web applications using HTML, CSS, JavaScript, </w:t>
      </w:r>
      <w:r w:rsidR="0074762B" w:rsidRPr="0061352E">
        <w:rPr>
          <w:rFonts w:asciiTheme="minorHAnsi" w:hAnsiTheme="minorHAnsi" w:cstheme="minorHAnsi"/>
          <w:color w:val="auto"/>
          <w:sz w:val="22"/>
          <w:szCs w:val="22"/>
        </w:rPr>
        <w:t>XML, Type</w:t>
      </w:r>
      <w:r w:rsidRPr="0061352E">
        <w:rPr>
          <w:rFonts w:asciiTheme="minorHAnsi" w:hAnsiTheme="minorHAnsi" w:cstheme="minorHAnsi"/>
          <w:color w:val="auto"/>
          <w:sz w:val="22"/>
          <w:szCs w:val="22"/>
        </w:rPr>
        <w:t xml:space="preserve"> </w:t>
      </w:r>
      <w:r w:rsidR="00BC5EBA" w:rsidRPr="0061352E">
        <w:rPr>
          <w:rFonts w:asciiTheme="minorHAnsi" w:hAnsiTheme="minorHAnsi" w:cstheme="minorHAnsi"/>
          <w:color w:val="auto"/>
          <w:sz w:val="22"/>
          <w:szCs w:val="22"/>
        </w:rPr>
        <w:t>Script, ASP.net.</w:t>
      </w:r>
    </w:p>
    <w:p w14:paraId="49D6ED5F" w14:textId="77777777" w:rsidR="0028196D" w:rsidRPr="0061352E" w:rsidRDefault="0028196D" w:rsidP="0061352E">
      <w:pPr>
        <w:pStyle w:val="NoSpacing"/>
        <w:numPr>
          <w:ilvl w:val="0"/>
          <w:numId w:val="26"/>
        </w:numPr>
        <w:suppressAutoHyphens w:val="0"/>
        <w:jc w:val="both"/>
        <w:rPr>
          <w:rFonts w:asciiTheme="minorHAnsi" w:hAnsiTheme="minorHAnsi" w:cstheme="minorHAnsi"/>
          <w:color w:val="auto"/>
          <w:sz w:val="22"/>
          <w:szCs w:val="22"/>
        </w:rPr>
      </w:pPr>
      <w:r w:rsidRPr="0061352E">
        <w:rPr>
          <w:rFonts w:asciiTheme="minorHAnsi" w:hAnsiTheme="minorHAnsi" w:cstheme="minorHAnsi"/>
          <w:color w:val="auto"/>
          <w:sz w:val="22"/>
          <w:szCs w:val="22"/>
        </w:rPr>
        <w:t>Worked on a 3-Tier system having Business Logic Layer (C#), Presentation Layer and Database Layer (Database Connection and Security Settings).</w:t>
      </w:r>
    </w:p>
    <w:p w14:paraId="555D2E3A" w14:textId="487D6AF7" w:rsidR="0028196D" w:rsidRPr="0061352E" w:rsidRDefault="0028196D" w:rsidP="0061352E">
      <w:pPr>
        <w:numPr>
          <w:ilvl w:val="0"/>
          <w:numId w:val="26"/>
        </w:numPr>
        <w:contextualSpacing w:val="0"/>
        <w:jc w:val="both"/>
        <w:rPr>
          <w:rFonts w:asciiTheme="minorHAnsi" w:hAnsiTheme="minorHAnsi" w:cstheme="minorHAnsi"/>
          <w:color w:val="auto"/>
        </w:rPr>
      </w:pPr>
      <w:r w:rsidRPr="0061352E">
        <w:rPr>
          <w:rFonts w:asciiTheme="minorHAnsi" w:hAnsiTheme="minorHAnsi" w:cstheme="minorHAnsi"/>
          <w:color w:val="auto"/>
        </w:rPr>
        <w:t xml:space="preserve">Used Web API to create a RESTful Web Services in MVC.NET, which can send </w:t>
      </w:r>
      <w:r w:rsidR="00AF7AA6" w:rsidRPr="0061352E">
        <w:rPr>
          <w:rFonts w:asciiTheme="minorHAnsi" w:hAnsiTheme="minorHAnsi" w:cstheme="minorHAnsi"/>
          <w:color w:val="auto"/>
        </w:rPr>
        <w:t>Mass Transits</w:t>
      </w:r>
      <w:r w:rsidRPr="0061352E">
        <w:rPr>
          <w:rFonts w:asciiTheme="minorHAnsi" w:hAnsiTheme="minorHAnsi" w:cstheme="minorHAnsi"/>
          <w:color w:val="auto"/>
        </w:rPr>
        <w:t xml:space="preserve"> using XML and JSON.</w:t>
      </w:r>
    </w:p>
    <w:p w14:paraId="72C3434E" w14:textId="77777777" w:rsidR="0028196D" w:rsidRPr="0061352E" w:rsidRDefault="0028196D" w:rsidP="0061352E">
      <w:pPr>
        <w:pStyle w:val="NoSpacing"/>
        <w:numPr>
          <w:ilvl w:val="0"/>
          <w:numId w:val="26"/>
        </w:numPr>
        <w:suppressAutoHyphens w:val="0"/>
        <w:jc w:val="both"/>
        <w:rPr>
          <w:rFonts w:asciiTheme="minorHAnsi" w:hAnsiTheme="minorHAnsi" w:cstheme="minorHAnsi"/>
          <w:color w:val="auto"/>
          <w:sz w:val="22"/>
          <w:szCs w:val="22"/>
        </w:rPr>
      </w:pPr>
      <w:r w:rsidRPr="0061352E">
        <w:rPr>
          <w:rFonts w:asciiTheme="minorHAnsi" w:hAnsiTheme="minorHAnsi" w:cstheme="minorHAnsi"/>
          <w:color w:val="auto"/>
          <w:sz w:val="22"/>
          <w:szCs w:val="22"/>
        </w:rPr>
        <w:lastRenderedPageBreak/>
        <w:t xml:space="preserve">Designed and developed .NET web applications using </w:t>
      </w:r>
      <w:hyperlink r:id="rId7" w:tgtFrame="_blank" w:history="1">
        <w:r w:rsidRPr="0061352E">
          <w:rPr>
            <w:rFonts w:asciiTheme="minorHAnsi" w:hAnsiTheme="minorHAnsi" w:cstheme="minorHAnsi"/>
            <w:color w:val="auto"/>
            <w:sz w:val="22"/>
            <w:szCs w:val="22"/>
          </w:rPr>
          <w:t>ASP.NET</w:t>
        </w:r>
      </w:hyperlink>
      <w:r w:rsidRPr="0061352E">
        <w:rPr>
          <w:rFonts w:asciiTheme="minorHAnsi" w:hAnsiTheme="minorHAnsi" w:cstheme="minorHAnsi"/>
          <w:color w:val="auto"/>
          <w:sz w:val="22"/>
          <w:szCs w:val="22"/>
        </w:rPr>
        <w:t>, MVC, C#.NET, SQL Server 2008 and AJAX.</w:t>
      </w:r>
    </w:p>
    <w:p w14:paraId="713F09FA" w14:textId="672397C6" w:rsidR="00704A57" w:rsidRPr="0061352E" w:rsidRDefault="00704A57" w:rsidP="0061352E">
      <w:pPr>
        <w:pStyle w:val="NoSpacing"/>
        <w:numPr>
          <w:ilvl w:val="0"/>
          <w:numId w:val="26"/>
        </w:numPr>
        <w:suppressAutoHyphens w:val="0"/>
        <w:jc w:val="both"/>
        <w:rPr>
          <w:rFonts w:asciiTheme="minorHAnsi" w:hAnsiTheme="minorHAnsi" w:cstheme="minorHAnsi"/>
          <w:color w:val="auto"/>
          <w:sz w:val="22"/>
          <w:szCs w:val="22"/>
        </w:rPr>
      </w:pPr>
      <w:r w:rsidRPr="0061352E">
        <w:rPr>
          <w:rFonts w:asciiTheme="minorHAnsi" w:hAnsiTheme="minorHAnsi" w:cstheme="minorHAnsi"/>
          <w:color w:val="auto"/>
          <w:sz w:val="22"/>
          <w:szCs w:val="22"/>
        </w:rPr>
        <w:t>Involved in Requirement gathering and set up architecture of project using server less architecture on AWS</w:t>
      </w:r>
      <w:r w:rsidR="005E1E9B" w:rsidRPr="0061352E">
        <w:rPr>
          <w:rFonts w:asciiTheme="minorHAnsi" w:hAnsiTheme="minorHAnsi" w:cstheme="minorHAnsi"/>
          <w:color w:val="auto"/>
          <w:sz w:val="22"/>
          <w:szCs w:val="22"/>
        </w:rPr>
        <w:t>.</w:t>
      </w:r>
    </w:p>
    <w:p w14:paraId="7B21CB82" w14:textId="77777777" w:rsidR="0028196D" w:rsidRPr="0061352E" w:rsidRDefault="0028196D" w:rsidP="0061352E">
      <w:pPr>
        <w:pStyle w:val="NoSpacing"/>
        <w:numPr>
          <w:ilvl w:val="0"/>
          <w:numId w:val="26"/>
        </w:numPr>
        <w:suppressAutoHyphens w:val="0"/>
        <w:jc w:val="both"/>
        <w:rPr>
          <w:rFonts w:asciiTheme="minorHAnsi" w:hAnsiTheme="minorHAnsi" w:cstheme="minorHAnsi"/>
          <w:color w:val="auto"/>
          <w:sz w:val="22"/>
          <w:szCs w:val="22"/>
        </w:rPr>
      </w:pPr>
      <w:r w:rsidRPr="0061352E">
        <w:rPr>
          <w:rFonts w:asciiTheme="minorHAnsi" w:hAnsiTheme="minorHAnsi" w:cstheme="minorHAnsi"/>
          <w:color w:val="auto"/>
          <w:sz w:val="22"/>
          <w:szCs w:val="22"/>
        </w:rPr>
        <w:t>Created layout views and incorporated them into the ASP.NET MVC application.</w:t>
      </w:r>
    </w:p>
    <w:p w14:paraId="5A8B42A0" w14:textId="1732BE4E" w:rsidR="0028196D" w:rsidRPr="0061352E" w:rsidRDefault="0028196D" w:rsidP="0061352E">
      <w:pPr>
        <w:pStyle w:val="NoSpacing"/>
        <w:numPr>
          <w:ilvl w:val="0"/>
          <w:numId w:val="26"/>
        </w:numPr>
        <w:suppressAutoHyphens w:val="0"/>
        <w:jc w:val="both"/>
        <w:rPr>
          <w:rFonts w:asciiTheme="minorHAnsi" w:hAnsiTheme="minorHAnsi" w:cstheme="minorHAnsi"/>
          <w:color w:val="auto"/>
          <w:sz w:val="22"/>
          <w:szCs w:val="22"/>
        </w:rPr>
      </w:pPr>
      <w:r w:rsidRPr="0061352E">
        <w:rPr>
          <w:rFonts w:asciiTheme="minorHAnsi" w:hAnsiTheme="minorHAnsi" w:cstheme="minorHAnsi"/>
          <w:color w:val="auto"/>
          <w:sz w:val="22"/>
          <w:szCs w:val="22"/>
        </w:rPr>
        <w:t>Involved in Database design and writing complex queries using Joins, LINQ to entities and Dynamic SQL.</w:t>
      </w:r>
    </w:p>
    <w:p w14:paraId="14F522E5" w14:textId="77777777" w:rsidR="0028196D" w:rsidRPr="0061352E" w:rsidRDefault="0028196D" w:rsidP="0061352E">
      <w:pPr>
        <w:pStyle w:val="NoSpacing"/>
        <w:numPr>
          <w:ilvl w:val="0"/>
          <w:numId w:val="26"/>
        </w:numPr>
        <w:suppressAutoHyphens w:val="0"/>
        <w:jc w:val="both"/>
        <w:rPr>
          <w:rFonts w:asciiTheme="minorHAnsi" w:hAnsiTheme="minorHAnsi" w:cstheme="minorHAnsi"/>
          <w:color w:val="auto"/>
          <w:sz w:val="22"/>
          <w:szCs w:val="22"/>
        </w:rPr>
      </w:pPr>
      <w:r w:rsidRPr="0061352E">
        <w:rPr>
          <w:rFonts w:asciiTheme="minorHAnsi" w:hAnsiTheme="minorHAnsi" w:cstheme="minorHAnsi"/>
          <w:color w:val="auto"/>
          <w:sz w:val="22"/>
          <w:szCs w:val="22"/>
        </w:rPr>
        <w:t>Worked on Database Query and Performance tuning.</w:t>
      </w:r>
    </w:p>
    <w:p w14:paraId="1B486F14" w14:textId="77777777" w:rsidR="0028196D" w:rsidRPr="0061352E" w:rsidRDefault="0028196D" w:rsidP="0061352E">
      <w:pPr>
        <w:pStyle w:val="NoSpacing"/>
        <w:numPr>
          <w:ilvl w:val="0"/>
          <w:numId w:val="26"/>
        </w:numPr>
        <w:suppressAutoHyphens w:val="0"/>
        <w:jc w:val="both"/>
        <w:rPr>
          <w:rFonts w:asciiTheme="minorHAnsi" w:hAnsiTheme="minorHAnsi" w:cstheme="minorHAnsi"/>
          <w:color w:val="auto"/>
          <w:sz w:val="22"/>
          <w:szCs w:val="22"/>
        </w:rPr>
      </w:pPr>
      <w:r w:rsidRPr="0061352E">
        <w:rPr>
          <w:rFonts w:asciiTheme="minorHAnsi" w:hAnsiTheme="minorHAnsi" w:cstheme="minorHAnsi"/>
          <w:color w:val="auto"/>
          <w:sz w:val="22"/>
          <w:szCs w:val="22"/>
        </w:rPr>
        <w:t>Worked on execution of selenium test cases, regression testing and reporting defects.</w:t>
      </w:r>
    </w:p>
    <w:p w14:paraId="3782EA09" w14:textId="77777777" w:rsidR="00374CCA" w:rsidRPr="0061352E" w:rsidRDefault="00374CCA" w:rsidP="0061352E">
      <w:pPr>
        <w:pStyle w:val="NoSpacing"/>
        <w:suppressAutoHyphens w:val="0"/>
        <w:ind w:left="720"/>
        <w:jc w:val="both"/>
        <w:rPr>
          <w:rFonts w:asciiTheme="minorHAnsi" w:hAnsiTheme="minorHAnsi" w:cstheme="minorHAnsi"/>
          <w:color w:val="auto"/>
          <w:sz w:val="22"/>
          <w:szCs w:val="22"/>
        </w:rPr>
      </w:pPr>
    </w:p>
    <w:p w14:paraId="45C64959" w14:textId="4C060DBB" w:rsidR="0028196D" w:rsidRPr="0061352E" w:rsidRDefault="0028196D" w:rsidP="0061352E">
      <w:pPr>
        <w:pStyle w:val="NoSpacing"/>
        <w:ind w:left="-360"/>
        <w:jc w:val="both"/>
        <w:rPr>
          <w:rFonts w:asciiTheme="minorHAnsi" w:hAnsiTheme="minorHAnsi" w:cstheme="minorHAnsi"/>
          <w:color w:val="auto"/>
          <w:sz w:val="22"/>
          <w:szCs w:val="22"/>
        </w:rPr>
      </w:pPr>
      <w:r w:rsidRPr="0061352E">
        <w:rPr>
          <w:rFonts w:asciiTheme="minorHAnsi" w:hAnsiTheme="minorHAnsi" w:cstheme="minorHAnsi"/>
          <w:b/>
          <w:bCs/>
          <w:color w:val="auto"/>
          <w:sz w:val="22"/>
          <w:szCs w:val="22"/>
        </w:rPr>
        <w:t>Environment:</w:t>
      </w:r>
      <w:r w:rsidRPr="0061352E">
        <w:rPr>
          <w:rFonts w:asciiTheme="minorHAnsi" w:hAnsiTheme="minorHAnsi" w:cstheme="minorHAnsi"/>
          <w:color w:val="auto"/>
          <w:sz w:val="22"/>
          <w:szCs w:val="22"/>
        </w:rPr>
        <w:t xml:space="preserve"> .NET 4.0 ASP.NET, C#, MVC</w:t>
      </w:r>
      <w:r w:rsidR="00EF07BA" w:rsidRPr="0061352E">
        <w:rPr>
          <w:rFonts w:asciiTheme="minorHAnsi" w:hAnsiTheme="minorHAnsi" w:cstheme="minorHAnsi"/>
          <w:color w:val="auto"/>
          <w:sz w:val="22"/>
          <w:szCs w:val="22"/>
        </w:rPr>
        <w:t>2</w:t>
      </w:r>
      <w:r w:rsidRPr="0061352E">
        <w:rPr>
          <w:rFonts w:asciiTheme="minorHAnsi" w:hAnsiTheme="minorHAnsi" w:cstheme="minorHAnsi"/>
          <w:color w:val="auto"/>
          <w:sz w:val="22"/>
          <w:szCs w:val="22"/>
        </w:rPr>
        <w:t xml:space="preserve">, SQL Server 2012, </w:t>
      </w:r>
      <w:r w:rsidR="00374CCA" w:rsidRPr="0061352E">
        <w:rPr>
          <w:rFonts w:asciiTheme="minorHAnsi" w:hAnsiTheme="minorHAnsi" w:cstheme="minorHAnsi"/>
          <w:color w:val="auto"/>
          <w:sz w:val="22"/>
          <w:szCs w:val="22"/>
        </w:rPr>
        <w:t xml:space="preserve">VB.NET, </w:t>
      </w:r>
      <w:r w:rsidRPr="0061352E">
        <w:rPr>
          <w:rFonts w:asciiTheme="minorHAnsi" w:hAnsiTheme="minorHAnsi" w:cstheme="minorHAnsi"/>
          <w:color w:val="auto"/>
          <w:sz w:val="22"/>
          <w:szCs w:val="22"/>
        </w:rPr>
        <w:t xml:space="preserve">T-SQL, </w:t>
      </w:r>
      <w:r w:rsidR="00AF7AA6" w:rsidRPr="0061352E">
        <w:rPr>
          <w:rFonts w:asciiTheme="minorHAnsi" w:hAnsiTheme="minorHAnsi" w:cstheme="minorHAnsi"/>
          <w:color w:val="auto"/>
          <w:sz w:val="22"/>
          <w:szCs w:val="22"/>
        </w:rPr>
        <w:t>Web API</w:t>
      </w:r>
      <w:r w:rsidRPr="0061352E">
        <w:rPr>
          <w:rFonts w:asciiTheme="minorHAnsi" w:hAnsiTheme="minorHAnsi" w:cstheme="minorHAnsi"/>
          <w:color w:val="auto"/>
          <w:sz w:val="22"/>
          <w:szCs w:val="22"/>
        </w:rPr>
        <w:t xml:space="preserve">, HTML5, CSS, </w:t>
      </w:r>
      <w:r w:rsidR="005E1E9B" w:rsidRPr="0061352E">
        <w:rPr>
          <w:rFonts w:asciiTheme="minorHAnsi" w:hAnsiTheme="minorHAnsi" w:cstheme="minorHAnsi"/>
          <w:color w:val="auto"/>
          <w:sz w:val="22"/>
          <w:szCs w:val="22"/>
        </w:rPr>
        <w:t xml:space="preserve">AWS, </w:t>
      </w:r>
      <w:r w:rsidRPr="0061352E">
        <w:rPr>
          <w:rFonts w:asciiTheme="minorHAnsi" w:hAnsiTheme="minorHAnsi" w:cstheme="minorHAnsi"/>
          <w:color w:val="auto"/>
          <w:sz w:val="22"/>
          <w:szCs w:val="22"/>
        </w:rPr>
        <w:t>Bootstrap, TFS.</w:t>
      </w:r>
    </w:p>
    <w:p w14:paraId="505F9200" w14:textId="77777777" w:rsidR="0028196D" w:rsidRPr="0061352E" w:rsidRDefault="0028196D" w:rsidP="0061352E">
      <w:pPr>
        <w:ind w:left="0" w:firstLine="0"/>
        <w:jc w:val="both"/>
        <w:rPr>
          <w:rFonts w:asciiTheme="minorHAnsi" w:hAnsiTheme="minorHAnsi" w:cstheme="minorHAnsi"/>
          <w:b/>
          <w:color w:val="auto"/>
        </w:rPr>
      </w:pPr>
    </w:p>
    <w:p w14:paraId="33961122" w14:textId="7929FB0A" w:rsidR="0028196D" w:rsidRPr="0061352E" w:rsidRDefault="0028196D" w:rsidP="0061352E">
      <w:pPr>
        <w:ind w:left="-360" w:firstLine="0"/>
        <w:jc w:val="both"/>
        <w:rPr>
          <w:rFonts w:asciiTheme="minorHAnsi" w:hAnsiTheme="minorHAnsi" w:cstheme="minorHAnsi"/>
          <w:b/>
          <w:bCs/>
          <w:color w:val="auto"/>
        </w:rPr>
      </w:pPr>
      <w:r w:rsidRPr="0061352E">
        <w:rPr>
          <w:rFonts w:asciiTheme="minorHAnsi" w:hAnsiTheme="minorHAnsi" w:cstheme="minorHAnsi"/>
          <w:b/>
          <w:color w:val="auto"/>
        </w:rPr>
        <w:t xml:space="preserve">Infinite Tech Park Pvt. Ltd, New Delhi, India                                       </w:t>
      </w:r>
      <w:r w:rsidR="006D5301" w:rsidRPr="0061352E">
        <w:rPr>
          <w:rFonts w:asciiTheme="minorHAnsi" w:hAnsiTheme="minorHAnsi" w:cstheme="minorHAnsi"/>
          <w:b/>
          <w:color w:val="auto"/>
        </w:rPr>
        <w:t xml:space="preserve">      </w:t>
      </w:r>
      <w:r w:rsidRPr="0061352E">
        <w:rPr>
          <w:rFonts w:asciiTheme="minorHAnsi" w:hAnsiTheme="minorHAnsi" w:cstheme="minorHAnsi"/>
          <w:b/>
          <w:color w:val="auto"/>
        </w:rPr>
        <w:t xml:space="preserve">                              </w:t>
      </w:r>
      <w:r w:rsidRPr="0061352E">
        <w:rPr>
          <w:rFonts w:asciiTheme="minorHAnsi" w:hAnsiTheme="minorHAnsi" w:cstheme="minorHAnsi"/>
          <w:b/>
          <w:bCs/>
          <w:color w:val="auto"/>
        </w:rPr>
        <w:t>Dec. 2012 – Sep. 2013</w:t>
      </w:r>
    </w:p>
    <w:p w14:paraId="135E682C" w14:textId="5E09A89A" w:rsidR="0028196D" w:rsidRPr="0061352E" w:rsidRDefault="0028196D" w:rsidP="0061352E">
      <w:pPr>
        <w:pBdr>
          <w:bottom w:val="single" w:sz="4" w:space="1" w:color="auto"/>
        </w:pBdr>
        <w:ind w:left="-360" w:firstLine="0"/>
        <w:jc w:val="both"/>
        <w:rPr>
          <w:rFonts w:asciiTheme="minorHAnsi" w:hAnsiTheme="minorHAnsi" w:cstheme="minorHAnsi"/>
          <w:b/>
          <w:bCs/>
          <w:color w:val="auto"/>
        </w:rPr>
      </w:pPr>
      <w:r w:rsidRPr="0061352E">
        <w:rPr>
          <w:rFonts w:asciiTheme="minorHAnsi" w:hAnsiTheme="minorHAnsi" w:cstheme="minorHAnsi"/>
          <w:b/>
          <w:bCs/>
          <w:color w:val="auto"/>
        </w:rPr>
        <w:t>Role: .Net Developer</w:t>
      </w:r>
    </w:p>
    <w:p w14:paraId="4FF652D9" w14:textId="7D70F2BF" w:rsidR="0028196D" w:rsidRPr="0061352E" w:rsidRDefault="0028196D" w:rsidP="0061352E">
      <w:pPr>
        <w:ind w:left="-360" w:firstLine="0"/>
        <w:jc w:val="both"/>
        <w:outlineLvl w:val="0"/>
        <w:rPr>
          <w:rFonts w:asciiTheme="minorHAnsi" w:hAnsiTheme="minorHAnsi" w:cstheme="minorHAnsi"/>
          <w:b/>
          <w:bCs/>
          <w:color w:val="auto"/>
        </w:rPr>
      </w:pPr>
      <w:r w:rsidRPr="0061352E">
        <w:rPr>
          <w:rFonts w:asciiTheme="minorHAnsi" w:hAnsiTheme="minorHAnsi" w:cstheme="minorHAnsi"/>
          <w:b/>
          <w:bCs/>
          <w:color w:val="auto"/>
        </w:rPr>
        <w:t>Responsibilities</w:t>
      </w:r>
    </w:p>
    <w:p w14:paraId="37D52107" w14:textId="77777777" w:rsidR="0028196D" w:rsidRPr="0061352E" w:rsidRDefault="0028196D" w:rsidP="0061352E">
      <w:pPr>
        <w:pStyle w:val="ListParagraph"/>
        <w:numPr>
          <w:ilvl w:val="0"/>
          <w:numId w:val="27"/>
        </w:numPr>
        <w:spacing w:after="0" w:line="240" w:lineRule="auto"/>
        <w:jc w:val="both"/>
        <w:rPr>
          <w:rFonts w:cstheme="minorHAnsi"/>
        </w:rPr>
      </w:pPr>
      <w:r w:rsidRPr="0061352E">
        <w:rPr>
          <w:rFonts w:cstheme="minorHAnsi"/>
        </w:rPr>
        <w:t>Using Microsoft Technologies for the project development such as Visual Studio, .Net framework, C#, SQL Server and TFS.</w:t>
      </w:r>
    </w:p>
    <w:p w14:paraId="0660ED5A" w14:textId="0362DF35" w:rsidR="0028196D" w:rsidRPr="0061352E" w:rsidRDefault="0028196D" w:rsidP="0061352E">
      <w:pPr>
        <w:pStyle w:val="ListParagraph"/>
        <w:numPr>
          <w:ilvl w:val="0"/>
          <w:numId w:val="27"/>
        </w:numPr>
        <w:spacing w:after="0" w:line="240" w:lineRule="auto"/>
        <w:jc w:val="both"/>
        <w:rPr>
          <w:rFonts w:cstheme="minorHAnsi"/>
        </w:rPr>
      </w:pPr>
      <w:r w:rsidRPr="0061352E">
        <w:rPr>
          <w:rFonts w:cstheme="minorHAnsi"/>
        </w:rPr>
        <w:t>Design &amp; Develop application</w:t>
      </w:r>
      <w:r w:rsidR="00D2187E" w:rsidRPr="0061352E">
        <w:rPr>
          <w:rFonts w:cstheme="minorHAnsi"/>
        </w:rPr>
        <w:t xml:space="preserve"> in</w:t>
      </w:r>
      <w:r w:rsidRPr="0061352E">
        <w:rPr>
          <w:rFonts w:cstheme="minorHAnsi"/>
        </w:rPr>
        <w:t xml:space="preserve"> </w:t>
      </w:r>
      <w:r w:rsidR="008F3996" w:rsidRPr="0061352E">
        <w:rPr>
          <w:rFonts w:cstheme="minorHAnsi"/>
        </w:rPr>
        <w:t>.net win forms</w:t>
      </w:r>
      <w:r w:rsidRPr="0061352E">
        <w:rPr>
          <w:rFonts w:cstheme="minorHAnsi"/>
        </w:rPr>
        <w:t>.</w:t>
      </w:r>
    </w:p>
    <w:p w14:paraId="449E298D" w14:textId="73F862B0" w:rsidR="008F3996" w:rsidRPr="0061352E" w:rsidRDefault="008F3996" w:rsidP="0061352E">
      <w:pPr>
        <w:pStyle w:val="ListParagraph"/>
        <w:numPr>
          <w:ilvl w:val="0"/>
          <w:numId w:val="27"/>
        </w:numPr>
        <w:spacing w:after="0" w:line="240" w:lineRule="auto"/>
        <w:jc w:val="both"/>
        <w:rPr>
          <w:rFonts w:cstheme="minorHAnsi"/>
        </w:rPr>
      </w:pPr>
      <w:r w:rsidRPr="0061352E">
        <w:rPr>
          <w:rFonts w:cstheme="minorHAnsi"/>
        </w:rPr>
        <w:t>Implementation of business logic as per business requirements</w:t>
      </w:r>
    </w:p>
    <w:p w14:paraId="4F7E4713" w14:textId="3F67FF1B" w:rsidR="0028196D" w:rsidRPr="0061352E" w:rsidRDefault="0028196D" w:rsidP="0061352E">
      <w:pPr>
        <w:pStyle w:val="ListParagraph"/>
        <w:numPr>
          <w:ilvl w:val="0"/>
          <w:numId w:val="27"/>
        </w:numPr>
        <w:spacing w:after="0" w:line="240" w:lineRule="auto"/>
        <w:jc w:val="both"/>
        <w:rPr>
          <w:rFonts w:cstheme="minorHAnsi"/>
        </w:rPr>
      </w:pPr>
      <w:r w:rsidRPr="0061352E">
        <w:rPr>
          <w:rFonts w:cstheme="minorHAnsi"/>
        </w:rPr>
        <w:t xml:space="preserve">Involved into Database Design and Created SQL Server Tables, Views, Triggers, Stored Procedure, </w:t>
      </w:r>
      <w:r w:rsidR="008F3996" w:rsidRPr="0061352E">
        <w:rPr>
          <w:rFonts w:cstheme="minorHAnsi"/>
        </w:rPr>
        <w:t>Functions,</w:t>
      </w:r>
      <w:r w:rsidRPr="0061352E">
        <w:rPr>
          <w:rFonts w:cstheme="minorHAnsi"/>
        </w:rPr>
        <w:t xml:space="preserve"> and Indexes using PL/SQL.</w:t>
      </w:r>
    </w:p>
    <w:p w14:paraId="6021E77B" w14:textId="6043A7E3" w:rsidR="0028196D" w:rsidRPr="0061352E" w:rsidRDefault="008F3996" w:rsidP="0061352E">
      <w:pPr>
        <w:pStyle w:val="ListParagraph"/>
        <w:numPr>
          <w:ilvl w:val="0"/>
          <w:numId w:val="27"/>
        </w:numPr>
        <w:spacing w:after="0" w:line="240" w:lineRule="auto"/>
        <w:jc w:val="both"/>
        <w:rPr>
          <w:rFonts w:cstheme="minorHAnsi"/>
        </w:rPr>
      </w:pPr>
      <w:r w:rsidRPr="0061352E">
        <w:rPr>
          <w:rFonts w:cstheme="minorHAnsi"/>
        </w:rPr>
        <w:t xml:space="preserve">Responsible for debugging the code and bug fixing using windows </w:t>
      </w:r>
      <w:r w:rsidR="006C5344" w:rsidRPr="0061352E">
        <w:rPr>
          <w:rFonts w:cstheme="minorHAnsi"/>
        </w:rPr>
        <w:t>forms</w:t>
      </w:r>
      <w:r w:rsidR="0028196D" w:rsidRPr="0061352E">
        <w:rPr>
          <w:rFonts w:cstheme="minorHAnsi"/>
        </w:rPr>
        <w:t>.</w:t>
      </w:r>
    </w:p>
    <w:p w14:paraId="77C73149" w14:textId="77777777" w:rsidR="0028196D" w:rsidRPr="0061352E" w:rsidRDefault="0028196D" w:rsidP="0061352E">
      <w:pPr>
        <w:pStyle w:val="ListParagraph"/>
        <w:numPr>
          <w:ilvl w:val="0"/>
          <w:numId w:val="27"/>
        </w:numPr>
        <w:spacing w:after="0" w:line="240" w:lineRule="auto"/>
        <w:jc w:val="both"/>
        <w:rPr>
          <w:rFonts w:cstheme="minorHAnsi"/>
        </w:rPr>
      </w:pPr>
      <w:r w:rsidRPr="0061352E">
        <w:rPr>
          <w:rFonts w:cstheme="minorHAnsi"/>
        </w:rPr>
        <w:t>Developed several stored procedures in SQL Server and optimized Queries.</w:t>
      </w:r>
    </w:p>
    <w:p w14:paraId="00A80474" w14:textId="3B6E28F2" w:rsidR="0028196D" w:rsidRPr="0061352E" w:rsidRDefault="0028196D" w:rsidP="0061352E">
      <w:pPr>
        <w:pStyle w:val="ListParagraph"/>
        <w:numPr>
          <w:ilvl w:val="0"/>
          <w:numId w:val="27"/>
        </w:numPr>
        <w:spacing w:after="0" w:line="240" w:lineRule="auto"/>
        <w:jc w:val="both"/>
        <w:rPr>
          <w:rFonts w:cstheme="minorHAnsi"/>
        </w:rPr>
      </w:pPr>
      <w:r w:rsidRPr="0061352E">
        <w:rPr>
          <w:rFonts w:cstheme="minorHAnsi"/>
        </w:rPr>
        <w:t xml:space="preserve">Implemented, </w:t>
      </w:r>
      <w:r w:rsidR="001D347B" w:rsidRPr="0061352E">
        <w:rPr>
          <w:rFonts w:cstheme="minorHAnsi"/>
        </w:rPr>
        <w:t>tested,</w:t>
      </w:r>
      <w:r w:rsidRPr="0061352E">
        <w:rPr>
          <w:rFonts w:cstheme="minorHAnsi"/>
        </w:rPr>
        <w:t xml:space="preserve"> and deployed the application.</w:t>
      </w:r>
    </w:p>
    <w:p w14:paraId="7AA56E3C" w14:textId="77777777" w:rsidR="00374CCA" w:rsidRPr="0061352E" w:rsidRDefault="00374CCA" w:rsidP="0061352E">
      <w:pPr>
        <w:pStyle w:val="ListParagraph"/>
        <w:spacing w:after="0" w:line="240" w:lineRule="auto"/>
        <w:jc w:val="both"/>
        <w:rPr>
          <w:rFonts w:cstheme="minorHAnsi"/>
        </w:rPr>
      </w:pPr>
    </w:p>
    <w:p w14:paraId="020C3626" w14:textId="32801BCF" w:rsidR="0028196D" w:rsidRPr="0061352E" w:rsidRDefault="0028196D" w:rsidP="0061352E">
      <w:pPr>
        <w:ind w:left="-360" w:firstLine="0"/>
        <w:jc w:val="both"/>
        <w:rPr>
          <w:rFonts w:asciiTheme="minorHAnsi" w:hAnsiTheme="minorHAnsi" w:cstheme="minorHAnsi"/>
          <w:b/>
          <w:color w:val="auto"/>
        </w:rPr>
      </w:pPr>
      <w:r w:rsidRPr="0061352E">
        <w:rPr>
          <w:rFonts w:asciiTheme="minorHAnsi" w:hAnsiTheme="minorHAnsi" w:cstheme="minorHAnsi"/>
          <w:b/>
          <w:color w:val="auto"/>
        </w:rPr>
        <w:t>Environment:</w:t>
      </w:r>
      <w:r w:rsidRPr="0061352E">
        <w:rPr>
          <w:rFonts w:asciiTheme="minorHAnsi" w:hAnsiTheme="minorHAnsi" w:cstheme="minorHAnsi"/>
          <w:color w:val="auto"/>
        </w:rPr>
        <w:t xml:space="preserve"> Visual </w:t>
      </w:r>
      <w:r w:rsidR="001C1902" w:rsidRPr="0061352E">
        <w:rPr>
          <w:rFonts w:asciiTheme="minorHAnsi" w:hAnsiTheme="minorHAnsi" w:cstheme="minorHAnsi"/>
          <w:color w:val="auto"/>
        </w:rPr>
        <w:t>Studio, C#</w:t>
      </w:r>
      <w:r w:rsidRPr="0061352E">
        <w:rPr>
          <w:rFonts w:asciiTheme="minorHAnsi" w:hAnsiTheme="minorHAnsi" w:cstheme="minorHAnsi"/>
          <w:color w:val="auto"/>
        </w:rPr>
        <w:t xml:space="preserve">, </w:t>
      </w:r>
      <w:r w:rsidR="001D347B" w:rsidRPr="0061352E">
        <w:rPr>
          <w:rFonts w:asciiTheme="minorHAnsi" w:hAnsiTheme="minorHAnsi" w:cstheme="minorHAnsi"/>
          <w:color w:val="auto"/>
        </w:rPr>
        <w:t>.net windows form</w:t>
      </w:r>
      <w:r w:rsidRPr="0061352E">
        <w:rPr>
          <w:rFonts w:asciiTheme="minorHAnsi" w:hAnsiTheme="minorHAnsi" w:cstheme="minorHAnsi"/>
          <w:color w:val="auto"/>
        </w:rPr>
        <w:t>, MS SQL Server, TFS, SQL.</w:t>
      </w:r>
    </w:p>
    <w:sectPr w:rsidR="0028196D" w:rsidRPr="0061352E" w:rsidSect="00374CCA">
      <w:pgSz w:w="11906" w:h="16838"/>
      <w:pgMar w:top="630" w:right="1286" w:bottom="1440" w:left="12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0000003"/>
    <w:name w:val="WW8Num3"/>
    <w:lvl w:ilvl="0">
      <w:start w:val="1"/>
      <w:numFmt w:val="bullet"/>
      <w:lvlText w:val=""/>
      <w:lvlJc w:val="left"/>
      <w:pPr>
        <w:tabs>
          <w:tab w:val="num" w:pos="0"/>
        </w:tabs>
        <w:ind w:left="720" w:hanging="360"/>
      </w:pPr>
      <w:rPr>
        <w:rFonts w:ascii="Symbol" w:hAnsi="Symbol"/>
        <w:sz w:val="20"/>
      </w:rPr>
    </w:lvl>
  </w:abstractNum>
  <w:abstractNum w:abstractNumId="1">
    <w:nsid w:val="00000009"/>
    <w:multiLevelType w:val="singleLevel"/>
    <w:tmpl w:val="00000009"/>
    <w:name w:val="WW8Num9"/>
    <w:lvl w:ilvl="0">
      <w:start w:val="1"/>
      <w:numFmt w:val="bullet"/>
      <w:lvlText w:val=""/>
      <w:lvlJc w:val="left"/>
      <w:pPr>
        <w:tabs>
          <w:tab w:val="num" w:pos="504"/>
        </w:tabs>
        <w:ind w:left="504" w:hanging="216"/>
      </w:pPr>
      <w:rPr>
        <w:rFonts w:ascii="Symbol" w:hAnsi="Symbol"/>
        <w:color w:val="auto"/>
        <w:u w:val="none"/>
      </w:rPr>
    </w:lvl>
  </w:abstractNum>
  <w:abstractNum w:abstractNumId="2">
    <w:nsid w:val="0000000A"/>
    <w:multiLevelType w:val="singleLevel"/>
    <w:tmpl w:val="0000000A"/>
    <w:name w:val="WW8Num10"/>
    <w:lvl w:ilvl="0">
      <w:start w:val="1"/>
      <w:numFmt w:val="bullet"/>
      <w:lvlText w:val=""/>
      <w:lvlJc w:val="left"/>
      <w:pPr>
        <w:tabs>
          <w:tab w:val="num" w:pos="360"/>
        </w:tabs>
        <w:ind w:left="360" w:hanging="360"/>
      </w:pPr>
      <w:rPr>
        <w:rFonts w:ascii="Symbol" w:hAnsi="Symbol"/>
      </w:rPr>
    </w:lvl>
  </w:abstractNum>
  <w:abstractNum w:abstractNumId="3">
    <w:nsid w:val="21CD7D1C"/>
    <w:multiLevelType w:val="multilevel"/>
    <w:tmpl w:val="058E78C8"/>
    <w:lvl w:ilvl="0">
      <w:start w:val="1"/>
      <w:numFmt w:val="bullet"/>
      <w:pStyle w:val="responsibilities"/>
      <w:lvlText w:val=""/>
      <w:lvlJc w:val="left"/>
      <w:pPr>
        <w:tabs>
          <w:tab w:val="num" w:pos="1800"/>
        </w:tabs>
        <w:ind w:left="1800" w:hanging="360"/>
      </w:pPr>
      <w:rPr>
        <w:rFonts w:ascii="Symbol" w:hAnsi="Symbol" w:hint="default"/>
      </w:rPr>
    </w:lvl>
    <w:lvl w:ilvl="1">
      <w:start w:val="1"/>
      <w:numFmt w:val="bullet"/>
      <w:lvlText w:val="•"/>
      <w:lvlJc w:val="left"/>
      <w:pPr>
        <w:tabs>
          <w:tab w:val="num" w:pos="2160"/>
        </w:tabs>
        <w:ind w:left="2160" w:hanging="288"/>
      </w:pPr>
      <w:rPr>
        <w:rFonts w:ascii="Courier New" w:hAnsi="Courier New" w:hint="default"/>
      </w:rPr>
    </w:lvl>
    <w:lvl w:ilvl="2">
      <w:start w:val="1"/>
      <w:numFmt w:val="bullet"/>
      <w:lvlText w:val="-"/>
      <w:lvlJc w:val="left"/>
      <w:pPr>
        <w:tabs>
          <w:tab w:val="num" w:pos="2520"/>
        </w:tabs>
        <w:ind w:left="2520" w:hanging="360"/>
      </w:pPr>
      <w:rPr>
        <w:rFonts w:ascii="Courier New" w:hAnsi="Courier New"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nsid w:val="261E1747"/>
    <w:multiLevelType w:val="hybridMultilevel"/>
    <w:tmpl w:val="C97C4D18"/>
    <w:lvl w:ilvl="0" w:tplc="D5D25DE4">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nsid w:val="28504815"/>
    <w:multiLevelType w:val="multilevel"/>
    <w:tmpl w:val="13C83A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BEE0305"/>
    <w:multiLevelType w:val="hybridMultilevel"/>
    <w:tmpl w:val="016ABC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5995F63"/>
    <w:multiLevelType w:val="hybridMultilevel"/>
    <w:tmpl w:val="8DF43D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37D110C9"/>
    <w:multiLevelType w:val="hybridMultilevel"/>
    <w:tmpl w:val="96D28F9E"/>
    <w:lvl w:ilvl="0" w:tplc="04090001">
      <w:start w:val="1"/>
      <w:numFmt w:val="bullet"/>
      <w:lvlText w:val=""/>
      <w:lvlJc w:val="left"/>
      <w:pPr>
        <w:tabs>
          <w:tab w:val="num" w:pos="630"/>
        </w:tabs>
        <w:ind w:left="630" w:hanging="360"/>
      </w:pPr>
      <w:rPr>
        <w:rFonts w:ascii="Symbol" w:hAnsi="Symbol" w:hint="default"/>
      </w:rPr>
    </w:lvl>
    <w:lvl w:ilvl="1" w:tplc="04090003" w:tentative="1">
      <w:start w:val="1"/>
      <w:numFmt w:val="bullet"/>
      <w:lvlText w:val="o"/>
      <w:lvlJc w:val="left"/>
      <w:pPr>
        <w:tabs>
          <w:tab w:val="num" w:pos="1350"/>
        </w:tabs>
        <w:ind w:left="1350" w:hanging="360"/>
      </w:pPr>
      <w:rPr>
        <w:rFonts w:ascii="Courier New" w:hAnsi="Courier New" w:hint="default"/>
      </w:rPr>
    </w:lvl>
    <w:lvl w:ilvl="2" w:tplc="04090005" w:tentative="1">
      <w:start w:val="1"/>
      <w:numFmt w:val="bullet"/>
      <w:lvlText w:val=""/>
      <w:lvlJc w:val="left"/>
      <w:pPr>
        <w:tabs>
          <w:tab w:val="num" w:pos="2070"/>
        </w:tabs>
        <w:ind w:left="2070" w:hanging="360"/>
      </w:pPr>
      <w:rPr>
        <w:rFonts w:ascii="Wingdings" w:hAnsi="Wingdings" w:hint="default"/>
      </w:rPr>
    </w:lvl>
    <w:lvl w:ilvl="3" w:tplc="04090001" w:tentative="1">
      <w:start w:val="1"/>
      <w:numFmt w:val="bullet"/>
      <w:lvlText w:val=""/>
      <w:lvlJc w:val="left"/>
      <w:pPr>
        <w:tabs>
          <w:tab w:val="num" w:pos="2790"/>
        </w:tabs>
        <w:ind w:left="2790" w:hanging="360"/>
      </w:pPr>
      <w:rPr>
        <w:rFonts w:ascii="Symbol" w:hAnsi="Symbol" w:hint="default"/>
      </w:rPr>
    </w:lvl>
    <w:lvl w:ilvl="4" w:tplc="04090003" w:tentative="1">
      <w:start w:val="1"/>
      <w:numFmt w:val="bullet"/>
      <w:lvlText w:val="o"/>
      <w:lvlJc w:val="left"/>
      <w:pPr>
        <w:tabs>
          <w:tab w:val="num" w:pos="3510"/>
        </w:tabs>
        <w:ind w:left="3510" w:hanging="360"/>
      </w:pPr>
      <w:rPr>
        <w:rFonts w:ascii="Courier New" w:hAnsi="Courier New" w:hint="default"/>
      </w:rPr>
    </w:lvl>
    <w:lvl w:ilvl="5" w:tplc="04090005" w:tentative="1">
      <w:start w:val="1"/>
      <w:numFmt w:val="bullet"/>
      <w:lvlText w:val=""/>
      <w:lvlJc w:val="left"/>
      <w:pPr>
        <w:tabs>
          <w:tab w:val="num" w:pos="4230"/>
        </w:tabs>
        <w:ind w:left="4230" w:hanging="360"/>
      </w:pPr>
      <w:rPr>
        <w:rFonts w:ascii="Wingdings" w:hAnsi="Wingdings" w:hint="default"/>
      </w:rPr>
    </w:lvl>
    <w:lvl w:ilvl="6" w:tplc="04090001" w:tentative="1">
      <w:start w:val="1"/>
      <w:numFmt w:val="bullet"/>
      <w:lvlText w:val=""/>
      <w:lvlJc w:val="left"/>
      <w:pPr>
        <w:tabs>
          <w:tab w:val="num" w:pos="4950"/>
        </w:tabs>
        <w:ind w:left="4950" w:hanging="360"/>
      </w:pPr>
      <w:rPr>
        <w:rFonts w:ascii="Symbol" w:hAnsi="Symbol" w:hint="default"/>
      </w:rPr>
    </w:lvl>
    <w:lvl w:ilvl="7" w:tplc="04090003" w:tentative="1">
      <w:start w:val="1"/>
      <w:numFmt w:val="bullet"/>
      <w:lvlText w:val="o"/>
      <w:lvlJc w:val="left"/>
      <w:pPr>
        <w:tabs>
          <w:tab w:val="num" w:pos="5670"/>
        </w:tabs>
        <w:ind w:left="5670" w:hanging="360"/>
      </w:pPr>
      <w:rPr>
        <w:rFonts w:ascii="Courier New" w:hAnsi="Courier New" w:hint="default"/>
      </w:rPr>
    </w:lvl>
    <w:lvl w:ilvl="8" w:tplc="04090005" w:tentative="1">
      <w:start w:val="1"/>
      <w:numFmt w:val="bullet"/>
      <w:lvlText w:val=""/>
      <w:lvlJc w:val="left"/>
      <w:pPr>
        <w:tabs>
          <w:tab w:val="num" w:pos="6390"/>
        </w:tabs>
        <w:ind w:left="6390" w:hanging="360"/>
      </w:pPr>
      <w:rPr>
        <w:rFonts w:ascii="Wingdings" w:hAnsi="Wingdings" w:hint="default"/>
      </w:rPr>
    </w:lvl>
  </w:abstractNum>
  <w:abstractNum w:abstractNumId="9">
    <w:nsid w:val="434035EC"/>
    <w:multiLevelType w:val="multilevel"/>
    <w:tmpl w:val="AE48A9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4AC47C40"/>
    <w:multiLevelType w:val="hybridMultilevel"/>
    <w:tmpl w:val="E5A6B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D5E4BBA"/>
    <w:multiLevelType w:val="hybridMultilevel"/>
    <w:tmpl w:val="B43E48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30833E2"/>
    <w:multiLevelType w:val="hybridMultilevel"/>
    <w:tmpl w:val="6BFE7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4935202"/>
    <w:multiLevelType w:val="hybridMultilevel"/>
    <w:tmpl w:val="D0AC0C1E"/>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260" w:hanging="360"/>
      </w:pPr>
      <w:rPr>
        <w:rFonts w:ascii="Symbol" w:hAnsi="Symbol" w:hint="default"/>
      </w:rPr>
    </w:lvl>
    <w:lvl w:ilvl="2" w:tplc="04090005">
      <w:start w:val="1"/>
      <w:numFmt w:val="bullet"/>
      <w:lvlText w:val=""/>
      <w:lvlJc w:val="left"/>
      <w:pPr>
        <w:ind w:left="-540" w:hanging="360"/>
      </w:pPr>
      <w:rPr>
        <w:rFonts w:ascii="Wingdings" w:hAnsi="Wingdings" w:hint="default"/>
      </w:rPr>
    </w:lvl>
    <w:lvl w:ilvl="3" w:tplc="04090001">
      <w:start w:val="1"/>
      <w:numFmt w:val="bullet"/>
      <w:lvlText w:val=""/>
      <w:lvlJc w:val="left"/>
      <w:pPr>
        <w:ind w:left="180" w:hanging="360"/>
      </w:pPr>
      <w:rPr>
        <w:rFonts w:ascii="Symbol" w:hAnsi="Symbol" w:hint="default"/>
      </w:rPr>
    </w:lvl>
    <w:lvl w:ilvl="4" w:tplc="04090003">
      <w:start w:val="1"/>
      <w:numFmt w:val="bullet"/>
      <w:lvlText w:val="o"/>
      <w:lvlJc w:val="left"/>
      <w:pPr>
        <w:ind w:left="900" w:hanging="360"/>
      </w:pPr>
      <w:rPr>
        <w:rFonts w:ascii="Courier New" w:hAnsi="Courier New" w:cs="Courier New" w:hint="default"/>
      </w:rPr>
    </w:lvl>
    <w:lvl w:ilvl="5" w:tplc="04090005" w:tentative="1">
      <w:start w:val="1"/>
      <w:numFmt w:val="bullet"/>
      <w:lvlText w:val=""/>
      <w:lvlJc w:val="left"/>
      <w:pPr>
        <w:ind w:left="1620" w:hanging="360"/>
      </w:pPr>
      <w:rPr>
        <w:rFonts w:ascii="Wingdings" w:hAnsi="Wingdings" w:hint="default"/>
      </w:rPr>
    </w:lvl>
    <w:lvl w:ilvl="6" w:tplc="04090001" w:tentative="1">
      <w:start w:val="1"/>
      <w:numFmt w:val="bullet"/>
      <w:lvlText w:val=""/>
      <w:lvlJc w:val="left"/>
      <w:pPr>
        <w:ind w:left="2340" w:hanging="360"/>
      </w:pPr>
      <w:rPr>
        <w:rFonts w:ascii="Symbol" w:hAnsi="Symbol" w:hint="default"/>
      </w:rPr>
    </w:lvl>
    <w:lvl w:ilvl="7" w:tplc="04090003" w:tentative="1">
      <w:start w:val="1"/>
      <w:numFmt w:val="bullet"/>
      <w:lvlText w:val="o"/>
      <w:lvlJc w:val="left"/>
      <w:pPr>
        <w:ind w:left="3060" w:hanging="360"/>
      </w:pPr>
      <w:rPr>
        <w:rFonts w:ascii="Courier New" w:hAnsi="Courier New" w:cs="Courier New" w:hint="default"/>
      </w:rPr>
    </w:lvl>
    <w:lvl w:ilvl="8" w:tplc="04090005" w:tentative="1">
      <w:start w:val="1"/>
      <w:numFmt w:val="bullet"/>
      <w:lvlText w:val=""/>
      <w:lvlJc w:val="left"/>
      <w:pPr>
        <w:ind w:left="3780" w:hanging="360"/>
      </w:pPr>
      <w:rPr>
        <w:rFonts w:ascii="Wingdings" w:hAnsi="Wingdings" w:hint="default"/>
      </w:rPr>
    </w:lvl>
  </w:abstractNum>
  <w:abstractNum w:abstractNumId="14">
    <w:nsid w:val="55655736"/>
    <w:multiLevelType w:val="hybridMultilevel"/>
    <w:tmpl w:val="F11C77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6A71743"/>
    <w:multiLevelType w:val="hybridMultilevel"/>
    <w:tmpl w:val="836438FE"/>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710" w:hanging="360"/>
      </w:pPr>
      <w:rPr>
        <w:rFonts w:ascii="Courier New" w:hAnsi="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6">
    <w:nsid w:val="60277B98"/>
    <w:multiLevelType w:val="hybridMultilevel"/>
    <w:tmpl w:val="A2C6F2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45131D2"/>
    <w:multiLevelType w:val="hybridMultilevel"/>
    <w:tmpl w:val="FC26C1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7393890"/>
    <w:multiLevelType w:val="hybridMultilevel"/>
    <w:tmpl w:val="7AF6D1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92A3766"/>
    <w:multiLevelType w:val="hybridMultilevel"/>
    <w:tmpl w:val="1AD249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FC06172"/>
    <w:multiLevelType w:val="hybridMultilevel"/>
    <w:tmpl w:val="5E0673E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nsid w:val="71632BBD"/>
    <w:multiLevelType w:val="hybridMultilevel"/>
    <w:tmpl w:val="69F08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5A20D9A"/>
    <w:multiLevelType w:val="hybridMultilevel"/>
    <w:tmpl w:val="2C309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64750A5"/>
    <w:multiLevelType w:val="hybridMultilevel"/>
    <w:tmpl w:val="17382B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AA61223"/>
    <w:multiLevelType w:val="hybridMultilevel"/>
    <w:tmpl w:val="E52EBE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D9E6611"/>
    <w:multiLevelType w:val="hybridMultilevel"/>
    <w:tmpl w:val="C0D65F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DC66904"/>
    <w:multiLevelType w:val="hybridMultilevel"/>
    <w:tmpl w:val="BBD2ED5A"/>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1"/>
  </w:num>
  <w:num w:numId="2">
    <w:abstractNumId w:val="17"/>
  </w:num>
  <w:num w:numId="3">
    <w:abstractNumId w:val="26"/>
  </w:num>
  <w:num w:numId="4">
    <w:abstractNumId w:val="13"/>
  </w:num>
  <w:num w:numId="5">
    <w:abstractNumId w:val="2"/>
  </w:num>
  <w:num w:numId="6">
    <w:abstractNumId w:val="3"/>
  </w:num>
  <w:num w:numId="7">
    <w:abstractNumId w:val="6"/>
  </w:num>
  <w:num w:numId="8">
    <w:abstractNumId w:val="21"/>
  </w:num>
  <w:num w:numId="9">
    <w:abstractNumId w:val="7"/>
  </w:num>
  <w:num w:numId="10">
    <w:abstractNumId w:val="24"/>
  </w:num>
  <w:num w:numId="11">
    <w:abstractNumId w:val="22"/>
  </w:num>
  <w:num w:numId="12">
    <w:abstractNumId w:val="5"/>
  </w:num>
  <w:num w:numId="13">
    <w:abstractNumId w:val="9"/>
  </w:num>
  <w:num w:numId="14">
    <w:abstractNumId w:val="14"/>
  </w:num>
  <w:num w:numId="15">
    <w:abstractNumId w:val="0"/>
  </w:num>
  <w:num w:numId="16">
    <w:abstractNumId w:val="15"/>
  </w:num>
  <w:num w:numId="17">
    <w:abstractNumId w:val="20"/>
  </w:num>
  <w:num w:numId="18">
    <w:abstractNumId w:val="25"/>
  </w:num>
  <w:num w:numId="19">
    <w:abstractNumId w:val="10"/>
  </w:num>
  <w:num w:numId="20">
    <w:abstractNumId w:val="4"/>
  </w:num>
  <w:num w:numId="21">
    <w:abstractNumId w:val="8"/>
  </w:num>
  <w:num w:numId="22">
    <w:abstractNumId w:val="19"/>
  </w:num>
  <w:num w:numId="23">
    <w:abstractNumId w:val="12"/>
  </w:num>
  <w:num w:numId="24">
    <w:abstractNumId w:val="16"/>
  </w:num>
  <w:num w:numId="25">
    <w:abstractNumId w:val="11"/>
  </w:num>
  <w:num w:numId="26">
    <w:abstractNumId w:val="23"/>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0B4F"/>
    <w:rsid w:val="0004123F"/>
    <w:rsid w:val="00055D9A"/>
    <w:rsid w:val="000673CC"/>
    <w:rsid w:val="00080933"/>
    <w:rsid w:val="00083E04"/>
    <w:rsid w:val="000A1F5A"/>
    <w:rsid w:val="000B3477"/>
    <w:rsid w:val="000C7457"/>
    <w:rsid w:val="001139B6"/>
    <w:rsid w:val="0012695F"/>
    <w:rsid w:val="0017218A"/>
    <w:rsid w:val="001974CC"/>
    <w:rsid w:val="001C1399"/>
    <w:rsid w:val="001C1902"/>
    <w:rsid w:val="001C7A3F"/>
    <w:rsid w:val="001D003E"/>
    <w:rsid w:val="001D347B"/>
    <w:rsid w:val="001E1759"/>
    <w:rsid w:val="001F7AB7"/>
    <w:rsid w:val="00213766"/>
    <w:rsid w:val="002325B2"/>
    <w:rsid w:val="00260E1B"/>
    <w:rsid w:val="00263776"/>
    <w:rsid w:val="0028196D"/>
    <w:rsid w:val="002E0BE9"/>
    <w:rsid w:val="00303E50"/>
    <w:rsid w:val="00325AAE"/>
    <w:rsid w:val="00327970"/>
    <w:rsid w:val="003308A9"/>
    <w:rsid w:val="00350B20"/>
    <w:rsid w:val="00374CCA"/>
    <w:rsid w:val="00397920"/>
    <w:rsid w:val="003A6FA0"/>
    <w:rsid w:val="003B3E50"/>
    <w:rsid w:val="00411434"/>
    <w:rsid w:val="004279FB"/>
    <w:rsid w:val="00430B3B"/>
    <w:rsid w:val="004450C3"/>
    <w:rsid w:val="004536F2"/>
    <w:rsid w:val="00482B8A"/>
    <w:rsid w:val="004A3639"/>
    <w:rsid w:val="004A7C12"/>
    <w:rsid w:val="004B724C"/>
    <w:rsid w:val="004C3300"/>
    <w:rsid w:val="004D2BA5"/>
    <w:rsid w:val="004E0B4F"/>
    <w:rsid w:val="00501A84"/>
    <w:rsid w:val="005050E8"/>
    <w:rsid w:val="00511276"/>
    <w:rsid w:val="00522412"/>
    <w:rsid w:val="005336A3"/>
    <w:rsid w:val="00593DC6"/>
    <w:rsid w:val="005A40F8"/>
    <w:rsid w:val="005C0FA0"/>
    <w:rsid w:val="005E05DB"/>
    <w:rsid w:val="005E1E9B"/>
    <w:rsid w:val="005E241A"/>
    <w:rsid w:val="0061352E"/>
    <w:rsid w:val="00623D11"/>
    <w:rsid w:val="006302B0"/>
    <w:rsid w:val="00634974"/>
    <w:rsid w:val="0064154E"/>
    <w:rsid w:val="00646E5D"/>
    <w:rsid w:val="0069362B"/>
    <w:rsid w:val="00694E78"/>
    <w:rsid w:val="006A3F7E"/>
    <w:rsid w:val="006B49A4"/>
    <w:rsid w:val="006C519E"/>
    <w:rsid w:val="006C5344"/>
    <w:rsid w:val="006D0D0F"/>
    <w:rsid w:val="006D348A"/>
    <w:rsid w:val="006D5301"/>
    <w:rsid w:val="006F1199"/>
    <w:rsid w:val="006F6FE5"/>
    <w:rsid w:val="00704A57"/>
    <w:rsid w:val="00704C1C"/>
    <w:rsid w:val="00706788"/>
    <w:rsid w:val="00743BF4"/>
    <w:rsid w:val="00744141"/>
    <w:rsid w:val="0074762B"/>
    <w:rsid w:val="00792F4D"/>
    <w:rsid w:val="007951DC"/>
    <w:rsid w:val="007B7696"/>
    <w:rsid w:val="007F31B5"/>
    <w:rsid w:val="0081448D"/>
    <w:rsid w:val="0085040E"/>
    <w:rsid w:val="00852072"/>
    <w:rsid w:val="00862A92"/>
    <w:rsid w:val="00883B59"/>
    <w:rsid w:val="008A0964"/>
    <w:rsid w:val="008D04B4"/>
    <w:rsid w:val="008E01B1"/>
    <w:rsid w:val="008F3996"/>
    <w:rsid w:val="009017F2"/>
    <w:rsid w:val="00902FB5"/>
    <w:rsid w:val="00912B3D"/>
    <w:rsid w:val="00912B94"/>
    <w:rsid w:val="009200B8"/>
    <w:rsid w:val="0093433F"/>
    <w:rsid w:val="00950E4A"/>
    <w:rsid w:val="009722CA"/>
    <w:rsid w:val="009B221F"/>
    <w:rsid w:val="009D4A9B"/>
    <w:rsid w:val="009D6D45"/>
    <w:rsid w:val="009F185A"/>
    <w:rsid w:val="00A10F26"/>
    <w:rsid w:val="00A639E0"/>
    <w:rsid w:val="00A76440"/>
    <w:rsid w:val="00A82414"/>
    <w:rsid w:val="00AC3408"/>
    <w:rsid w:val="00AE3E98"/>
    <w:rsid w:val="00AF7AA6"/>
    <w:rsid w:val="00B07ADC"/>
    <w:rsid w:val="00B12467"/>
    <w:rsid w:val="00B6338A"/>
    <w:rsid w:val="00B900DC"/>
    <w:rsid w:val="00BA5269"/>
    <w:rsid w:val="00BA5582"/>
    <w:rsid w:val="00BB4554"/>
    <w:rsid w:val="00BB65CB"/>
    <w:rsid w:val="00BC5EBA"/>
    <w:rsid w:val="00C042D4"/>
    <w:rsid w:val="00C361AF"/>
    <w:rsid w:val="00C40879"/>
    <w:rsid w:val="00C46B80"/>
    <w:rsid w:val="00C632EE"/>
    <w:rsid w:val="00C649F9"/>
    <w:rsid w:val="00C77BF2"/>
    <w:rsid w:val="00C806E3"/>
    <w:rsid w:val="00C86C96"/>
    <w:rsid w:val="00C90E77"/>
    <w:rsid w:val="00CA274E"/>
    <w:rsid w:val="00CB1FD9"/>
    <w:rsid w:val="00CC334A"/>
    <w:rsid w:val="00CD1A1D"/>
    <w:rsid w:val="00CD45AF"/>
    <w:rsid w:val="00CD57AB"/>
    <w:rsid w:val="00CD6927"/>
    <w:rsid w:val="00CE28F5"/>
    <w:rsid w:val="00D2187E"/>
    <w:rsid w:val="00D26F77"/>
    <w:rsid w:val="00D31E5E"/>
    <w:rsid w:val="00D9189D"/>
    <w:rsid w:val="00DC16CE"/>
    <w:rsid w:val="00DC7C89"/>
    <w:rsid w:val="00DD5E99"/>
    <w:rsid w:val="00DE0F14"/>
    <w:rsid w:val="00DE33B7"/>
    <w:rsid w:val="00E0449D"/>
    <w:rsid w:val="00E25735"/>
    <w:rsid w:val="00E362E3"/>
    <w:rsid w:val="00E363D6"/>
    <w:rsid w:val="00E43EA7"/>
    <w:rsid w:val="00E633FB"/>
    <w:rsid w:val="00E75C5F"/>
    <w:rsid w:val="00E84EED"/>
    <w:rsid w:val="00E93CF5"/>
    <w:rsid w:val="00EF07BA"/>
    <w:rsid w:val="00EF2325"/>
    <w:rsid w:val="00F07235"/>
    <w:rsid w:val="00F1380B"/>
    <w:rsid w:val="00F25253"/>
    <w:rsid w:val="00F60A21"/>
    <w:rsid w:val="00F8078B"/>
    <w:rsid w:val="00FB036E"/>
    <w:rsid w:val="00FC02C6"/>
    <w:rsid w:val="00FC3FFE"/>
    <w:rsid w:val="00FD6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23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0B4F"/>
    <w:pPr>
      <w:spacing w:after="0" w:line="240" w:lineRule="auto"/>
      <w:ind w:left="720" w:hanging="360"/>
      <w:contextualSpacing/>
    </w:pPr>
    <w:rPr>
      <w:rFonts w:ascii="Calibri" w:eastAsia="Calibri" w:hAnsi="Calibri" w:cs="Calibri"/>
      <w:color w:val="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E0B4F"/>
    <w:pPr>
      <w:spacing w:after="0" w:line="240" w:lineRule="auto"/>
      <w:ind w:left="720" w:hanging="360"/>
      <w:contextualSpacing/>
    </w:pPr>
    <w:rPr>
      <w:rFonts w:ascii="Calibri" w:eastAsia="Calibri" w:hAnsi="Calibri" w:cs="Calibri"/>
      <w:color w:val="000000"/>
      <w:lang w:val="en-US"/>
    </w:rPr>
  </w:style>
  <w:style w:type="table" w:styleId="TableGrid">
    <w:name w:val="Table Grid"/>
    <w:basedOn w:val="TableNormal"/>
    <w:uiPriority w:val="39"/>
    <w:rsid w:val="004E0B4F"/>
    <w:pPr>
      <w:spacing w:after="0" w:line="240" w:lineRule="auto"/>
    </w:pPr>
    <w:rPr>
      <w:rFonts w:ascii="Calibri" w:eastAsia="Calibri" w:hAnsi="Calibri" w:cs="Calibri"/>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4E0B4F"/>
  </w:style>
  <w:style w:type="paragraph" w:styleId="NoSpacing">
    <w:name w:val="No Spacing"/>
    <w:uiPriority w:val="1"/>
    <w:qFormat/>
    <w:rsid w:val="004E0B4F"/>
    <w:pPr>
      <w:suppressAutoHyphens/>
      <w:spacing w:after="0" w:line="240" w:lineRule="auto"/>
    </w:pPr>
    <w:rPr>
      <w:rFonts w:ascii="Times New Roman" w:eastAsia="Calibri" w:hAnsi="Times New Roman" w:cs="Mangal"/>
      <w:color w:val="000000"/>
      <w:kern w:val="1"/>
      <w:sz w:val="24"/>
      <w:szCs w:val="21"/>
      <w:lang w:val="en-US" w:eastAsia="hi-IN" w:bidi="hi-IN"/>
    </w:rPr>
  </w:style>
  <w:style w:type="character" w:customStyle="1" w:styleId="apple-converted-space">
    <w:name w:val="apple-converted-space"/>
    <w:basedOn w:val="DefaultParagraphFont"/>
    <w:rsid w:val="004E0B4F"/>
  </w:style>
  <w:style w:type="paragraph" w:styleId="ListParagraph">
    <w:name w:val="List Paragraph"/>
    <w:aliases w:val="TOC style,lp1,List Paragraph1,lp11"/>
    <w:basedOn w:val="Normal"/>
    <w:link w:val="ListParagraphChar"/>
    <w:uiPriority w:val="34"/>
    <w:qFormat/>
    <w:rsid w:val="004E0B4F"/>
    <w:pPr>
      <w:spacing w:after="200" w:line="276" w:lineRule="auto"/>
      <w:ind w:firstLine="0"/>
    </w:pPr>
    <w:rPr>
      <w:rFonts w:asciiTheme="minorHAnsi" w:eastAsiaTheme="minorHAnsi" w:hAnsiTheme="minorHAnsi" w:cstheme="minorBidi"/>
      <w:color w:val="auto"/>
      <w:lang w:bidi="en-US"/>
    </w:rPr>
  </w:style>
  <w:style w:type="paragraph" w:customStyle="1" w:styleId="responsibilities">
    <w:name w:val="responsibilities"/>
    <w:rsid w:val="004E0B4F"/>
    <w:pPr>
      <w:numPr>
        <w:numId w:val="6"/>
      </w:numPr>
      <w:spacing w:after="0" w:line="240" w:lineRule="auto"/>
    </w:pPr>
    <w:rPr>
      <w:rFonts w:ascii="Arial" w:eastAsia="Times New Roman" w:hAnsi="Arial" w:cs="Times New Roman"/>
      <w:sz w:val="20"/>
      <w:szCs w:val="20"/>
      <w:lang w:val="en-US"/>
    </w:rPr>
  </w:style>
  <w:style w:type="character" w:customStyle="1" w:styleId="ListParagraphChar">
    <w:name w:val="List Paragraph Char"/>
    <w:aliases w:val="TOC style Char,lp1 Char,List Paragraph1 Char,lp11 Char"/>
    <w:basedOn w:val="DefaultParagraphFont"/>
    <w:link w:val="ListParagraph"/>
    <w:uiPriority w:val="34"/>
    <w:rsid w:val="004E0B4F"/>
    <w:rPr>
      <w:lang w:val="en-US" w:bidi="en-US"/>
    </w:rPr>
  </w:style>
  <w:style w:type="paragraph" w:styleId="PlainText">
    <w:name w:val="Plain Text"/>
    <w:basedOn w:val="Normal"/>
    <w:link w:val="PlainTextChar"/>
    <w:rsid w:val="004E0B4F"/>
    <w:pPr>
      <w:ind w:left="0" w:firstLine="0"/>
      <w:contextualSpacing w:val="0"/>
    </w:pPr>
    <w:rPr>
      <w:rFonts w:ascii="Courier New" w:eastAsia="Times New Roman" w:hAnsi="Courier New" w:cs="Times New Roman"/>
      <w:color w:val="auto"/>
      <w:sz w:val="20"/>
      <w:szCs w:val="20"/>
    </w:rPr>
  </w:style>
  <w:style w:type="character" w:customStyle="1" w:styleId="PlainTextChar">
    <w:name w:val="Plain Text Char"/>
    <w:basedOn w:val="DefaultParagraphFont"/>
    <w:link w:val="PlainText"/>
    <w:rsid w:val="004E0B4F"/>
    <w:rPr>
      <w:rFonts w:ascii="Courier New" w:eastAsia="Times New Roman" w:hAnsi="Courier New" w:cs="Times New Roman"/>
      <w:sz w:val="20"/>
      <w:szCs w:val="20"/>
      <w:lang w:val="en-US"/>
    </w:rPr>
  </w:style>
  <w:style w:type="character" w:customStyle="1" w:styleId="afont-companynames">
    <w:name w:val="a font-company names"/>
    <w:rsid w:val="004E0B4F"/>
    <w:rPr>
      <w:smallCaps/>
      <w:sz w:val="22"/>
    </w:rPr>
  </w:style>
  <w:style w:type="character" w:customStyle="1" w:styleId="hl">
    <w:name w:val="hl"/>
    <w:basedOn w:val="DefaultParagraphFont"/>
    <w:rsid w:val="004E0B4F"/>
  </w:style>
  <w:style w:type="character" w:styleId="Hyperlink">
    <w:name w:val="Hyperlink"/>
    <w:basedOn w:val="DefaultParagraphFont"/>
    <w:uiPriority w:val="99"/>
    <w:unhideWhenUsed/>
    <w:rsid w:val="004E0B4F"/>
    <w:rPr>
      <w:color w:val="0000FF"/>
      <w:u w:val="single"/>
    </w:rPr>
  </w:style>
  <w:style w:type="character" w:styleId="Strong">
    <w:name w:val="Strong"/>
    <w:uiPriority w:val="22"/>
    <w:qFormat/>
    <w:rsid w:val="009200B8"/>
    <w:rPr>
      <w:b/>
      <w:bCs/>
    </w:rPr>
  </w:style>
  <w:style w:type="paragraph" w:customStyle="1" w:styleId="ColorfulList-Accent11">
    <w:name w:val="Colorful List - Accent 11"/>
    <w:basedOn w:val="Normal"/>
    <w:link w:val="ColorfulList-Accent1Char1"/>
    <w:qFormat/>
    <w:rsid w:val="00CD57AB"/>
    <w:pPr>
      <w:ind w:firstLine="0"/>
    </w:pPr>
    <w:rPr>
      <w:rFonts w:ascii="Times New Roman" w:eastAsia="Times New Roman" w:hAnsi="Times New Roman" w:cs="Times New Roman"/>
      <w:sz w:val="24"/>
      <w:szCs w:val="24"/>
    </w:rPr>
  </w:style>
  <w:style w:type="character" w:customStyle="1" w:styleId="ColorfulList-Accent1Char1">
    <w:name w:val="Colorful List - Accent 1 Char1"/>
    <w:link w:val="ColorfulList-Accent11"/>
    <w:rsid w:val="00CD57AB"/>
    <w:rPr>
      <w:rFonts w:ascii="Times New Roman" w:eastAsia="Times New Roman" w:hAnsi="Times New Roman" w:cs="Times New Roman"/>
      <w:color w:val="000000"/>
      <w:sz w:val="24"/>
      <w:szCs w:val="24"/>
      <w:lang w:val="en-US"/>
    </w:rPr>
  </w:style>
  <w:style w:type="character" w:customStyle="1" w:styleId="m-7998554677961958051gmail-apple-style-span">
    <w:name w:val="m_-7998554677961958051gmail-apple-style-span"/>
    <w:basedOn w:val="DefaultParagraphFont"/>
    <w:rsid w:val="0093433F"/>
  </w:style>
  <w:style w:type="paragraph" w:customStyle="1" w:styleId="m-7998554677961958051gmail-times">
    <w:name w:val="m_-7998554677961958051gmail-times"/>
    <w:basedOn w:val="Normal"/>
    <w:rsid w:val="0093433F"/>
    <w:pPr>
      <w:spacing w:before="100" w:beforeAutospacing="1" w:after="100" w:afterAutospacing="1"/>
      <w:ind w:left="0" w:firstLine="0"/>
      <w:contextualSpacing w:val="0"/>
    </w:pPr>
    <w:rPr>
      <w:rFonts w:ascii="Times New Roman" w:eastAsiaTheme="minorEastAsia" w:hAnsi="Times New Roman" w:cs="Times New Roman"/>
      <w:color w:val="auto"/>
      <w:sz w:val="24"/>
      <w:szCs w:val="24"/>
    </w:rPr>
  </w:style>
  <w:style w:type="character" w:customStyle="1" w:styleId="UnresolvedMention">
    <w:name w:val="Unresolved Mention"/>
    <w:basedOn w:val="DefaultParagraphFont"/>
    <w:uiPriority w:val="99"/>
    <w:semiHidden/>
    <w:unhideWhenUsed/>
    <w:rsid w:val="0028196D"/>
    <w:rPr>
      <w:color w:val="605E5C"/>
      <w:shd w:val="clear" w:color="auto" w:fill="E1DFDD"/>
    </w:rPr>
  </w:style>
  <w:style w:type="character" w:customStyle="1" w:styleId="ui-provider">
    <w:name w:val="ui-provider"/>
    <w:basedOn w:val="DefaultParagraphFont"/>
    <w:rsid w:val="0081448D"/>
  </w:style>
  <w:style w:type="paragraph" w:customStyle="1" w:styleId="EXPERIENCEheader">
    <w:name w:val="EXPERIENCE header"/>
    <w:basedOn w:val="Normal"/>
    <w:rsid w:val="004450C3"/>
    <w:pPr>
      <w:keepNext/>
      <w:pBdr>
        <w:bottom w:val="single" w:sz="12" w:space="0" w:color="auto"/>
      </w:pBdr>
      <w:spacing w:before="240" w:after="200"/>
      <w:ind w:left="0" w:firstLine="0"/>
      <w:contextualSpacing w:val="0"/>
      <w:jc w:val="both"/>
    </w:pPr>
    <w:rPr>
      <w:rFonts w:ascii="Times New Roman" w:eastAsia="Times New Roman" w:hAnsi="Times New Roman" w:cs="Times New Roman"/>
      <w:b/>
      <w:smallCaps/>
      <w:color w:val="auto"/>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0B4F"/>
    <w:pPr>
      <w:spacing w:after="0" w:line="240" w:lineRule="auto"/>
      <w:ind w:left="720" w:hanging="360"/>
      <w:contextualSpacing/>
    </w:pPr>
    <w:rPr>
      <w:rFonts w:ascii="Calibri" w:eastAsia="Calibri" w:hAnsi="Calibri" w:cs="Calibri"/>
      <w:color w:val="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E0B4F"/>
    <w:pPr>
      <w:spacing w:after="0" w:line="240" w:lineRule="auto"/>
      <w:ind w:left="720" w:hanging="360"/>
      <w:contextualSpacing/>
    </w:pPr>
    <w:rPr>
      <w:rFonts w:ascii="Calibri" w:eastAsia="Calibri" w:hAnsi="Calibri" w:cs="Calibri"/>
      <w:color w:val="000000"/>
      <w:lang w:val="en-US"/>
    </w:rPr>
  </w:style>
  <w:style w:type="table" w:styleId="TableGrid">
    <w:name w:val="Table Grid"/>
    <w:basedOn w:val="TableNormal"/>
    <w:uiPriority w:val="39"/>
    <w:rsid w:val="004E0B4F"/>
    <w:pPr>
      <w:spacing w:after="0" w:line="240" w:lineRule="auto"/>
    </w:pPr>
    <w:rPr>
      <w:rFonts w:ascii="Calibri" w:eastAsia="Calibri" w:hAnsi="Calibri" w:cs="Calibri"/>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4E0B4F"/>
  </w:style>
  <w:style w:type="paragraph" w:styleId="NoSpacing">
    <w:name w:val="No Spacing"/>
    <w:uiPriority w:val="1"/>
    <w:qFormat/>
    <w:rsid w:val="004E0B4F"/>
    <w:pPr>
      <w:suppressAutoHyphens/>
      <w:spacing w:after="0" w:line="240" w:lineRule="auto"/>
    </w:pPr>
    <w:rPr>
      <w:rFonts w:ascii="Times New Roman" w:eastAsia="Calibri" w:hAnsi="Times New Roman" w:cs="Mangal"/>
      <w:color w:val="000000"/>
      <w:kern w:val="1"/>
      <w:sz w:val="24"/>
      <w:szCs w:val="21"/>
      <w:lang w:val="en-US" w:eastAsia="hi-IN" w:bidi="hi-IN"/>
    </w:rPr>
  </w:style>
  <w:style w:type="character" w:customStyle="1" w:styleId="apple-converted-space">
    <w:name w:val="apple-converted-space"/>
    <w:basedOn w:val="DefaultParagraphFont"/>
    <w:rsid w:val="004E0B4F"/>
  </w:style>
  <w:style w:type="paragraph" w:styleId="ListParagraph">
    <w:name w:val="List Paragraph"/>
    <w:aliases w:val="TOC style,lp1,List Paragraph1,lp11"/>
    <w:basedOn w:val="Normal"/>
    <w:link w:val="ListParagraphChar"/>
    <w:uiPriority w:val="34"/>
    <w:qFormat/>
    <w:rsid w:val="004E0B4F"/>
    <w:pPr>
      <w:spacing w:after="200" w:line="276" w:lineRule="auto"/>
      <w:ind w:firstLine="0"/>
    </w:pPr>
    <w:rPr>
      <w:rFonts w:asciiTheme="minorHAnsi" w:eastAsiaTheme="minorHAnsi" w:hAnsiTheme="minorHAnsi" w:cstheme="minorBidi"/>
      <w:color w:val="auto"/>
      <w:lang w:bidi="en-US"/>
    </w:rPr>
  </w:style>
  <w:style w:type="paragraph" w:customStyle="1" w:styleId="responsibilities">
    <w:name w:val="responsibilities"/>
    <w:rsid w:val="004E0B4F"/>
    <w:pPr>
      <w:numPr>
        <w:numId w:val="6"/>
      </w:numPr>
      <w:spacing w:after="0" w:line="240" w:lineRule="auto"/>
    </w:pPr>
    <w:rPr>
      <w:rFonts w:ascii="Arial" w:eastAsia="Times New Roman" w:hAnsi="Arial" w:cs="Times New Roman"/>
      <w:sz w:val="20"/>
      <w:szCs w:val="20"/>
      <w:lang w:val="en-US"/>
    </w:rPr>
  </w:style>
  <w:style w:type="character" w:customStyle="1" w:styleId="ListParagraphChar">
    <w:name w:val="List Paragraph Char"/>
    <w:aliases w:val="TOC style Char,lp1 Char,List Paragraph1 Char,lp11 Char"/>
    <w:basedOn w:val="DefaultParagraphFont"/>
    <w:link w:val="ListParagraph"/>
    <w:uiPriority w:val="34"/>
    <w:rsid w:val="004E0B4F"/>
    <w:rPr>
      <w:lang w:val="en-US" w:bidi="en-US"/>
    </w:rPr>
  </w:style>
  <w:style w:type="paragraph" w:styleId="PlainText">
    <w:name w:val="Plain Text"/>
    <w:basedOn w:val="Normal"/>
    <w:link w:val="PlainTextChar"/>
    <w:rsid w:val="004E0B4F"/>
    <w:pPr>
      <w:ind w:left="0" w:firstLine="0"/>
      <w:contextualSpacing w:val="0"/>
    </w:pPr>
    <w:rPr>
      <w:rFonts w:ascii="Courier New" w:eastAsia="Times New Roman" w:hAnsi="Courier New" w:cs="Times New Roman"/>
      <w:color w:val="auto"/>
      <w:sz w:val="20"/>
      <w:szCs w:val="20"/>
    </w:rPr>
  </w:style>
  <w:style w:type="character" w:customStyle="1" w:styleId="PlainTextChar">
    <w:name w:val="Plain Text Char"/>
    <w:basedOn w:val="DefaultParagraphFont"/>
    <w:link w:val="PlainText"/>
    <w:rsid w:val="004E0B4F"/>
    <w:rPr>
      <w:rFonts w:ascii="Courier New" w:eastAsia="Times New Roman" w:hAnsi="Courier New" w:cs="Times New Roman"/>
      <w:sz w:val="20"/>
      <w:szCs w:val="20"/>
      <w:lang w:val="en-US"/>
    </w:rPr>
  </w:style>
  <w:style w:type="character" w:customStyle="1" w:styleId="afont-companynames">
    <w:name w:val="a font-company names"/>
    <w:rsid w:val="004E0B4F"/>
    <w:rPr>
      <w:smallCaps/>
      <w:sz w:val="22"/>
    </w:rPr>
  </w:style>
  <w:style w:type="character" w:customStyle="1" w:styleId="hl">
    <w:name w:val="hl"/>
    <w:basedOn w:val="DefaultParagraphFont"/>
    <w:rsid w:val="004E0B4F"/>
  </w:style>
  <w:style w:type="character" w:styleId="Hyperlink">
    <w:name w:val="Hyperlink"/>
    <w:basedOn w:val="DefaultParagraphFont"/>
    <w:uiPriority w:val="99"/>
    <w:unhideWhenUsed/>
    <w:rsid w:val="004E0B4F"/>
    <w:rPr>
      <w:color w:val="0000FF"/>
      <w:u w:val="single"/>
    </w:rPr>
  </w:style>
  <w:style w:type="character" w:styleId="Strong">
    <w:name w:val="Strong"/>
    <w:uiPriority w:val="22"/>
    <w:qFormat/>
    <w:rsid w:val="009200B8"/>
    <w:rPr>
      <w:b/>
      <w:bCs/>
    </w:rPr>
  </w:style>
  <w:style w:type="paragraph" w:customStyle="1" w:styleId="ColorfulList-Accent11">
    <w:name w:val="Colorful List - Accent 11"/>
    <w:basedOn w:val="Normal"/>
    <w:link w:val="ColorfulList-Accent1Char1"/>
    <w:qFormat/>
    <w:rsid w:val="00CD57AB"/>
    <w:pPr>
      <w:ind w:firstLine="0"/>
    </w:pPr>
    <w:rPr>
      <w:rFonts w:ascii="Times New Roman" w:eastAsia="Times New Roman" w:hAnsi="Times New Roman" w:cs="Times New Roman"/>
      <w:sz w:val="24"/>
      <w:szCs w:val="24"/>
    </w:rPr>
  </w:style>
  <w:style w:type="character" w:customStyle="1" w:styleId="ColorfulList-Accent1Char1">
    <w:name w:val="Colorful List - Accent 1 Char1"/>
    <w:link w:val="ColorfulList-Accent11"/>
    <w:rsid w:val="00CD57AB"/>
    <w:rPr>
      <w:rFonts w:ascii="Times New Roman" w:eastAsia="Times New Roman" w:hAnsi="Times New Roman" w:cs="Times New Roman"/>
      <w:color w:val="000000"/>
      <w:sz w:val="24"/>
      <w:szCs w:val="24"/>
      <w:lang w:val="en-US"/>
    </w:rPr>
  </w:style>
  <w:style w:type="character" w:customStyle="1" w:styleId="m-7998554677961958051gmail-apple-style-span">
    <w:name w:val="m_-7998554677961958051gmail-apple-style-span"/>
    <w:basedOn w:val="DefaultParagraphFont"/>
    <w:rsid w:val="0093433F"/>
  </w:style>
  <w:style w:type="paragraph" w:customStyle="1" w:styleId="m-7998554677961958051gmail-times">
    <w:name w:val="m_-7998554677961958051gmail-times"/>
    <w:basedOn w:val="Normal"/>
    <w:rsid w:val="0093433F"/>
    <w:pPr>
      <w:spacing w:before="100" w:beforeAutospacing="1" w:after="100" w:afterAutospacing="1"/>
      <w:ind w:left="0" w:firstLine="0"/>
      <w:contextualSpacing w:val="0"/>
    </w:pPr>
    <w:rPr>
      <w:rFonts w:ascii="Times New Roman" w:eastAsiaTheme="minorEastAsia" w:hAnsi="Times New Roman" w:cs="Times New Roman"/>
      <w:color w:val="auto"/>
      <w:sz w:val="24"/>
      <w:szCs w:val="24"/>
    </w:rPr>
  </w:style>
  <w:style w:type="character" w:customStyle="1" w:styleId="UnresolvedMention">
    <w:name w:val="Unresolved Mention"/>
    <w:basedOn w:val="DefaultParagraphFont"/>
    <w:uiPriority w:val="99"/>
    <w:semiHidden/>
    <w:unhideWhenUsed/>
    <w:rsid w:val="0028196D"/>
    <w:rPr>
      <w:color w:val="605E5C"/>
      <w:shd w:val="clear" w:color="auto" w:fill="E1DFDD"/>
    </w:rPr>
  </w:style>
  <w:style w:type="character" w:customStyle="1" w:styleId="ui-provider">
    <w:name w:val="ui-provider"/>
    <w:basedOn w:val="DefaultParagraphFont"/>
    <w:rsid w:val="0081448D"/>
  </w:style>
  <w:style w:type="paragraph" w:customStyle="1" w:styleId="EXPERIENCEheader">
    <w:name w:val="EXPERIENCE header"/>
    <w:basedOn w:val="Normal"/>
    <w:rsid w:val="004450C3"/>
    <w:pPr>
      <w:keepNext/>
      <w:pBdr>
        <w:bottom w:val="single" w:sz="12" w:space="0" w:color="auto"/>
      </w:pBdr>
      <w:spacing w:before="240" w:after="200"/>
      <w:ind w:left="0" w:firstLine="0"/>
      <w:contextualSpacing w:val="0"/>
      <w:jc w:val="both"/>
    </w:pPr>
    <w:rPr>
      <w:rFonts w:ascii="Times New Roman" w:eastAsia="Times New Roman" w:hAnsi="Times New Roman" w:cs="Times New Roman"/>
      <w:b/>
      <w:smallCaps/>
      <w:color w:val="auto"/>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859228">
      <w:bodyDiv w:val="1"/>
      <w:marLeft w:val="0"/>
      <w:marRight w:val="0"/>
      <w:marTop w:val="0"/>
      <w:marBottom w:val="0"/>
      <w:divBdr>
        <w:top w:val="none" w:sz="0" w:space="0" w:color="auto"/>
        <w:left w:val="none" w:sz="0" w:space="0" w:color="auto"/>
        <w:bottom w:val="none" w:sz="0" w:space="0" w:color="auto"/>
        <w:right w:val="none" w:sz="0" w:space="0" w:color="auto"/>
      </w:divBdr>
    </w:div>
    <w:div w:id="873267785">
      <w:bodyDiv w:val="1"/>
      <w:marLeft w:val="0"/>
      <w:marRight w:val="0"/>
      <w:marTop w:val="0"/>
      <w:marBottom w:val="0"/>
      <w:divBdr>
        <w:top w:val="none" w:sz="0" w:space="0" w:color="auto"/>
        <w:left w:val="none" w:sz="0" w:space="0" w:color="auto"/>
        <w:bottom w:val="none" w:sz="0" w:space="0" w:color="auto"/>
        <w:right w:val="none" w:sz="0" w:space="0" w:color="auto"/>
      </w:divBdr>
    </w:div>
    <w:div w:id="1069692955">
      <w:bodyDiv w:val="1"/>
      <w:marLeft w:val="0"/>
      <w:marRight w:val="0"/>
      <w:marTop w:val="0"/>
      <w:marBottom w:val="0"/>
      <w:divBdr>
        <w:top w:val="none" w:sz="0" w:space="0" w:color="auto"/>
        <w:left w:val="none" w:sz="0" w:space="0" w:color="auto"/>
        <w:bottom w:val="none" w:sz="0" w:space="0" w:color="auto"/>
        <w:right w:val="none" w:sz="0" w:space="0" w:color="auto"/>
      </w:divBdr>
    </w:div>
    <w:div w:id="1844584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asp.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mallick90@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1645</Words>
  <Characters>9381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dc:creator>
  <cp:lastModifiedBy>Developer</cp:lastModifiedBy>
  <cp:revision>5</cp:revision>
  <dcterms:created xsi:type="dcterms:W3CDTF">2024-02-21T14:17:00Z</dcterms:created>
  <dcterms:modified xsi:type="dcterms:W3CDTF">2024-02-21T14:18:00Z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fcfbfad1e0f3f5aad2a30428e4b0b88d13ac54fd820fd395e3f758598a71779a</vt:lpwstr>
  </property>
</Properties>
</file>