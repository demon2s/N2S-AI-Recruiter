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6DB6D" w14:textId="3ED50919" w:rsidR="00215FD4" w:rsidRPr="00215FD4" w:rsidRDefault="00B40117" w:rsidP="00215FD4">
      <w:pPr>
        <w:pStyle w:val="NoSpacing"/>
        <w:jc w:val="center"/>
        <w:rPr>
          <w:b/>
          <w:bCs/>
          <w:sz w:val="28"/>
          <w:szCs w:val="28"/>
        </w:rPr>
      </w:pPr>
      <w:r w:rsidRPr="00B40117">
        <w:rPr>
          <w:b/>
          <w:bCs/>
          <w:sz w:val="28"/>
          <w:szCs w:val="28"/>
        </w:rPr>
        <w:t>Courtney Myers</w:t>
      </w:r>
    </w:p>
    <w:p w14:paraId="743DC660" w14:textId="290AB8F8" w:rsidR="00215FD4" w:rsidRPr="00215FD4" w:rsidRDefault="00215FD4" w:rsidP="00215FD4">
      <w:pPr>
        <w:pStyle w:val="NoSpacing"/>
        <w:jc w:val="center"/>
        <w:rPr>
          <w:b/>
          <w:bCs/>
        </w:rPr>
      </w:pPr>
      <w:r w:rsidRPr="00215FD4">
        <w:rPr>
          <w:b/>
          <w:bCs/>
        </w:rPr>
        <w:t xml:space="preserve">Email: </w:t>
      </w:r>
      <w:hyperlink r:id="rId8" w:history="1">
        <w:r w:rsidR="00B40117" w:rsidRPr="00B40117">
          <w:rPr>
            <w:rStyle w:val="Hyperlink"/>
            <w:b/>
            <w:bCs/>
          </w:rPr>
          <w:t>CourtneyLanay@gmail.com</w:t>
        </w:r>
      </w:hyperlink>
      <w:r w:rsidR="00B40117">
        <w:t xml:space="preserve"> </w:t>
      </w:r>
      <w:r w:rsidRPr="00215FD4">
        <w:rPr>
          <w:b/>
          <w:bCs/>
        </w:rPr>
        <w:t xml:space="preserve">| Cell: </w:t>
      </w:r>
      <w:r w:rsidR="00B40117" w:rsidRPr="00B40117">
        <w:rPr>
          <w:b/>
          <w:bCs/>
        </w:rPr>
        <w:t>313-919-6822</w:t>
      </w:r>
    </w:p>
    <w:p w14:paraId="00F0458B" w14:textId="0D278877" w:rsidR="00215FD4" w:rsidRDefault="00215FD4" w:rsidP="00215FD4">
      <w:pPr>
        <w:pStyle w:val="NoSpacing"/>
        <w:jc w:val="center"/>
        <w:rPr>
          <w:b/>
          <w:bCs/>
        </w:rPr>
      </w:pPr>
      <w:r>
        <w:rPr>
          <w:b/>
          <w:bCs/>
        </w:rPr>
        <w:t xml:space="preserve">Location: </w:t>
      </w:r>
      <w:r w:rsidR="00B40117">
        <w:rPr>
          <w:b/>
          <w:bCs/>
        </w:rPr>
        <w:t>Canton</w:t>
      </w:r>
      <w:r w:rsidRPr="00215FD4">
        <w:rPr>
          <w:b/>
          <w:bCs/>
        </w:rPr>
        <w:t xml:space="preserve">, </w:t>
      </w:r>
      <w:r w:rsidR="00B40117">
        <w:rPr>
          <w:b/>
          <w:bCs/>
        </w:rPr>
        <w:t>MI</w:t>
      </w:r>
    </w:p>
    <w:p w14:paraId="66DC4607" w14:textId="7AD82ACA" w:rsidR="00157C4D" w:rsidRPr="00215FD4" w:rsidRDefault="00B40117" w:rsidP="00B40117">
      <w:pPr>
        <w:pStyle w:val="NoSpacing"/>
        <w:jc w:val="center"/>
        <w:rPr>
          <w:b/>
          <w:bCs/>
        </w:rPr>
      </w:pPr>
      <w:hyperlink r:id="rId9" w:history="1">
        <w:r w:rsidRPr="00B40117">
          <w:rPr>
            <w:rStyle w:val="Hyperlink"/>
            <w:b/>
            <w:bCs/>
          </w:rPr>
          <w:t>www.linkedin.com/in/courtney-myers-54a8363aa</w:t>
        </w:r>
      </w:hyperlink>
      <w:r w:rsidRPr="00B40117">
        <w:rPr>
          <w:b/>
          <w:bCs/>
        </w:rPr>
        <w:t xml:space="preserve"> </w:t>
      </w:r>
    </w:p>
    <w:p w14:paraId="332D9185" w14:textId="77777777" w:rsidR="00215FD4" w:rsidRDefault="00215FD4" w:rsidP="00215FD4">
      <w:pPr>
        <w:pStyle w:val="NoSpacing"/>
        <w:rPr>
          <w:b/>
          <w:bCs/>
        </w:rPr>
      </w:pPr>
    </w:p>
    <w:p w14:paraId="46DB16D8" w14:textId="3416B9A2" w:rsidR="007051D1" w:rsidRDefault="007051D1" w:rsidP="007051D1">
      <w:pPr>
        <w:pStyle w:val="NoSpacing"/>
        <w:rPr>
          <w:b/>
          <w:bCs/>
        </w:rPr>
      </w:pPr>
      <w:r w:rsidRPr="001D1725">
        <w:rPr>
          <w:b/>
          <w:bCs/>
        </w:rPr>
        <w:t>SUMMARY:</w:t>
      </w:r>
    </w:p>
    <w:p w14:paraId="5E967FDF" w14:textId="77777777" w:rsidR="007051D1" w:rsidRPr="001D1725" w:rsidRDefault="007051D1" w:rsidP="007051D1">
      <w:pPr>
        <w:pStyle w:val="NoSpacing"/>
        <w:rPr>
          <w:b/>
          <w:bCs/>
        </w:rPr>
      </w:pPr>
    </w:p>
    <w:p w14:paraId="159E4029" w14:textId="4823E5A9" w:rsidR="00157C4D" w:rsidRDefault="00B40117" w:rsidP="00157C4D">
      <w:pPr>
        <w:pStyle w:val="NoSpacing"/>
      </w:pPr>
      <w:r w:rsidRPr="00B40117">
        <w:t>MBA-qualified professional with hands-on experience across project management, business analytics, and data analytics. I translate complex requirements into structured solutions that improve operational efficiency, support strategic initiatives, and drive measurable outcomes. Known for collaborating across technical and non-technical teams, managing priorities in fast-moving environments, and using data to inform sound business decisions</w:t>
      </w:r>
    </w:p>
    <w:p w14:paraId="20DF411C" w14:textId="77777777" w:rsidR="00B40117" w:rsidRPr="00A84564" w:rsidRDefault="00B40117" w:rsidP="00157C4D">
      <w:pPr>
        <w:pStyle w:val="NoSpacing"/>
      </w:pPr>
    </w:p>
    <w:p w14:paraId="2690514D" w14:textId="77777777" w:rsidR="002E6C72" w:rsidRPr="002973A7" w:rsidRDefault="002E6C72" w:rsidP="002E6C72">
      <w:pPr>
        <w:pStyle w:val="NoSpacing"/>
        <w:rPr>
          <w:b/>
          <w:bCs/>
          <w:caps/>
          <w:smallCaps/>
        </w:rPr>
      </w:pPr>
      <w:r w:rsidRPr="002973A7">
        <w:rPr>
          <w:b/>
          <w:bCs/>
        </w:rPr>
        <w:t>EDUCATION &amp; CERTIFICATIONS:</w:t>
      </w:r>
    </w:p>
    <w:p w14:paraId="3B0C6FFE" w14:textId="77777777" w:rsidR="00692939" w:rsidRDefault="00692939" w:rsidP="007051D1">
      <w:pPr>
        <w:pStyle w:val="NoSpacing"/>
      </w:pPr>
    </w:p>
    <w:p w14:paraId="4EA91EA4" w14:textId="73BDCE25" w:rsidR="00B40117" w:rsidRDefault="00B40117" w:rsidP="00B40117">
      <w:pPr>
        <w:pStyle w:val="NoSpacing"/>
        <w:numPr>
          <w:ilvl w:val="0"/>
          <w:numId w:val="103"/>
        </w:numPr>
      </w:pPr>
      <w:r>
        <w:t>Master of Business Administration, University of Phoenix, 2015</w:t>
      </w:r>
    </w:p>
    <w:p w14:paraId="617EE257" w14:textId="0EB9C84C" w:rsidR="00B40117" w:rsidRDefault="00B40117" w:rsidP="00B40117">
      <w:pPr>
        <w:pStyle w:val="NoSpacing"/>
        <w:numPr>
          <w:ilvl w:val="0"/>
          <w:numId w:val="103"/>
        </w:numPr>
      </w:pPr>
      <w:r>
        <w:t>Bachelor of Social Science: Social Work, Madonna University, 2013</w:t>
      </w:r>
    </w:p>
    <w:p w14:paraId="19BE3DDE" w14:textId="77777777" w:rsidR="00B40117" w:rsidRDefault="00B40117" w:rsidP="00B40117">
      <w:pPr>
        <w:pStyle w:val="NoSpacing"/>
      </w:pPr>
    </w:p>
    <w:p w14:paraId="66962A44" w14:textId="77777777" w:rsidR="006A4005" w:rsidRDefault="006A4005" w:rsidP="007051D1">
      <w:pPr>
        <w:pStyle w:val="NoSpacing"/>
        <w:rPr>
          <w:b/>
          <w:bCs/>
        </w:rPr>
      </w:pPr>
      <w:r>
        <w:rPr>
          <w:b/>
          <w:bCs/>
        </w:rPr>
        <w:t>TECHNICAL SKILLS</w:t>
      </w:r>
    </w:p>
    <w:p w14:paraId="218B4CA1" w14:textId="77777777" w:rsidR="006A4005" w:rsidRDefault="006A4005" w:rsidP="007051D1">
      <w:pPr>
        <w:pStyle w:val="NoSpacing"/>
        <w:rPr>
          <w:b/>
          <w:bCs/>
        </w:rPr>
      </w:pPr>
    </w:p>
    <w:p w14:paraId="75DB2BE5" w14:textId="77777777" w:rsidR="00B40117" w:rsidRDefault="00B40117" w:rsidP="00B40117">
      <w:pPr>
        <w:pStyle w:val="NoSpacing"/>
        <w:numPr>
          <w:ilvl w:val="0"/>
          <w:numId w:val="104"/>
        </w:numPr>
        <w:sectPr w:rsidR="00B40117" w:rsidSect="006A4005">
          <w:headerReference w:type="default" r:id="rId10"/>
          <w:footerReference w:type="default" r:id="rId11"/>
          <w:headerReference w:type="first" r:id="rId12"/>
          <w:type w:val="continuous"/>
          <w:pgSz w:w="12240" w:h="15840" w:code="1"/>
          <w:pgMar w:top="540" w:right="1152" w:bottom="720" w:left="1152" w:header="510" w:footer="864" w:gutter="0"/>
          <w:cols w:space="720"/>
          <w:titlePg/>
          <w:docGrid w:linePitch="360"/>
        </w:sectPr>
      </w:pPr>
    </w:p>
    <w:p w14:paraId="0207FDDB" w14:textId="0E6C9F57" w:rsidR="00B40117" w:rsidRPr="00B40117" w:rsidRDefault="00B40117" w:rsidP="00B40117">
      <w:pPr>
        <w:pStyle w:val="NoSpacing"/>
        <w:numPr>
          <w:ilvl w:val="0"/>
          <w:numId w:val="104"/>
        </w:numPr>
      </w:pPr>
      <w:r w:rsidRPr="00B40117">
        <w:t>Project Management (Agile, Waterfall)</w:t>
      </w:r>
    </w:p>
    <w:p w14:paraId="07A27D40" w14:textId="5A74C7A0" w:rsidR="00B40117" w:rsidRPr="00B40117" w:rsidRDefault="00B40117" w:rsidP="00B40117">
      <w:pPr>
        <w:pStyle w:val="NoSpacing"/>
        <w:numPr>
          <w:ilvl w:val="0"/>
          <w:numId w:val="104"/>
        </w:numPr>
      </w:pPr>
      <w:r w:rsidRPr="00B40117">
        <w:t>Oracle Fusion, Oracle ERP</w:t>
      </w:r>
    </w:p>
    <w:p w14:paraId="7FABA6B0" w14:textId="4D1B378A" w:rsidR="00B40117" w:rsidRPr="00B40117" w:rsidRDefault="00B40117" w:rsidP="00B40117">
      <w:pPr>
        <w:pStyle w:val="NoSpacing"/>
        <w:numPr>
          <w:ilvl w:val="0"/>
          <w:numId w:val="104"/>
        </w:numPr>
      </w:pPr>
      <w:r w:rsidRPr="00B40117">
        <w:t>Data Analytics &amp; Visualization (Power BI)</w:t>
      </w:r>
    </w:p>
    <w:p w14:paraId="7726A5BC" w14:textId="282E90FC" w:rsidR="00B40117" w:rsidRPr="00B40117" w:rsidRDefault="00B40117" w:rsidP="00B40117">
      <w:pPr>
        <w:pStyle w:val="NoSpacing"/>
        <w:numPr>
          <w:ilvl w:val="0"/>
          <w:numId w:val="104"/>
        </w:numPr>
      </w:pPr>
      <w:r w:rsidRPr="00B40117">
        <w:t>Enterprise Systems (SAP, S/4 Hana, Jira, SQL)</w:t>
      </w:r>
    </w:p>
    <w:p w14:paraId="20B11F4D" w14:textId="1D7CE3F3" w:rsidR="00B40117" w:rsidRPr="00B40117" w:rsidRDefault="00B40117" w:rsidP="00B40117">
      <w:pPr>
        <w:pStyle w:val="NoSpacing"/>
        <w:numPr>
          <w:ilvl w:val="0"/>
          <w:numId w:val="104"/>
        </w:numPr>
      </w:pPr>
      <w:r w:rsidRPr="00B40117">
        <w:t>Process Automation &amp; Improvement</w:t>
      </w:r>
    </w:p>
    <w:p w14:paraId="4B1A7FA9" w14:textId="5B4190EE" w:rsidR="006A4005" w:rsidRPr="00B40117" w:rsidRDefault="00B40117" w:rsidP="00B40117">
      <w:pPr>
        <w:pStyle w:val="NoSpacing"/>
        <w:numPr>
          <w:ilvl w:val="0"/>
          <w:numId w:val="104"/>
        </w:numPr>
      </w:pPr>
      <w:r w:rsidRPr="00B40117">
        <w:t>KPI Development &amp; Reporting</w:t>
      </w:r>
    </w:p>
    <w:p w14:paraId="46103DFC" w14:textId="7D61E861" w:rsidR="00B40117" w:rsidRPr="00B40117" w:rsidRDefault="00B40117" w:rsidP="00B40117">
      <w:pPr>
        <w:pStyle w:val="NoSpacing"/>
        <w:numPr>
          <w:ilvl w:val="0"/>
          <w:numId w:val="104"/>
        </w:numPr>
      </w:pPr>
      <w:r w:rsidRPr="00B40117">
        <w:t>Vendor &amp; Contract Management</w:t>
      </w:r>
    </w:p>
    <w:p w14:paraId="7826C1E3" w14:textId="301CBCFD" w:rsidR="00B40117" w:rsidRPr="00B40117" w:rsidRDefault="00B40117" w:rsidP="00B40117">
      <w:pPr>
        <w:pStyle w:val="NoSpacing"/>
        <w:numPr>
          <w:ilvl w:val="0"/>
          <w:numId w:val="104"/>
        </w:numPr>
      </w:pPr>
      <w:r w:rsidRPr="00B40117">
        <w:t>Risk Identification &amp; Mitigation</w:t>
      </w:r>
    </w:p>
    <w:p w14:paraId="01E91D66" w14:textId="598AF12D" w:rsidR="00B40117" w:rsidRPr="00B40117" w:rsidRDefault="00B40117" w:rsidP="00B40117">
      <w:pPr>
        <w:pStyle w:val="NoSpacing"/>
        <w:numPr>
          <w:ilvl w:val="0"/>
          <w:numId w:val="104"/>
        </w:numPr>
      </w:pPr>
      <w:r w:rsidRPr="00B40117">
        <w:t>Project Planning Tools</w:t>
      </w:r>
    </w:p>
    <w:p w14:paraId="67199650" w14:textId="42533F30" w:rsidR="00B40117" w:rsidRPr="00B40117" w:rsidRDefault="00B40117" w:rsidP="00B40117">
      <w:pPr>
        <w:pStyle w:val="NoSpacing"/>
        <w:numPr>
          <w:ilvl w:val="0"/>
          <w:numId w:val="104"/>
        </w:numPr>
      </w:pPr>
      <w:r w:rsidRPr="00B40117">
        <w:t>IT Procurement and Licensing</w:t>
      </w:r>
    </w:p>
    <w:p w14:paraId="5BA8671C" w14:textId="0EABE73D" w:rsidR="00B40117" w:rsidRPr="00B40117" w:rsidRDefault="00B40117" w:rsidP="00B40117">
      <w:pPr>
        <w:pStyle w:val="NoSpacing"/>
        <w:numPr>
          <w:ilvl w:val="0"/>
          <w:numId w:val="104"/>
        </w:numPr>
      </w:pPr>
      <w:r w:rsidRPr="00B40117">
        <w:t>Stakeholder Engagement</w:t>
      </w:r>
    </w:p>
    <w:p w14:paraId="669CBDDB" w14:textId="73D2B79E" w:rsidR="00B40117" w:rsidRPr="00B40117" w:rsidRDefault="00B40117" w:rsidP="00B40117">
      <w:pPr>
        <w:pStyle w:val="NoSpacing"/>
        <w:numPr>
          <w:ilvl w:val="0"/>
          <w:numId w:val="104"/>
        </w:numPr>
      </w:pPr>
      <w:r w:rsidRPr="00B40117">
        <w:t>Business Analytics</w:t>
      </w:r>
    </w:p>
    <w:p w14:paraId="742FE800" w14:textId="77777777" w:rsidR="00B40117" w:rsidRDefault="00B40117" w:rsidP="007051D1">
      <w:pPr>
        <w:pStyle w:val="NoSpacing"/>
        <w:rPr>
          <w:b/>
          <w:bCs/>
        </w:rPr>
        <w:sectPr w:rsidR="00B40117" w:rsidSect="00B40117">
          <w:type w:val="continuous"/>
          <w:pgSz w:w="12240" w:h="15840" w:code="1"/>
          <w:pgMar w:top="540" w:right="1152" w:bottom="720" w:left="1152" w:header="510" w:footer="864" w:gutter="0"/>
          <w:cols w:num="2" w:space="720"/>
          <w:titlePg/>
          <w:docGrid w:linePitch="360"/>
        </w:sectPr>
      </w:pPr>
    </w:p>
    <w:p w14:paraId="3B7803E8" w14:textId="77777777" w:rsidR="00B40117" w:rsidRDefault="00B40117" w:rsidP="007051D1">
      <w:pPr>
        <w:pStyle w:val="NoSpacing"/>
        <w:rPr>
          <w:b/>
          <w:bCs/>
        </w:rPr>
      </w:pPr>
    </w:p>
    <w:p w14:paraId="73D635CB" w14:textId="46D0D225" w:rsidR="00E22683" w:rsidRDefault="007051D1" w:rsidP="006A4005">
      <w:pPr>
        <w:pStyle w:val="NoSpacing"/>
        <w:rPr>
          <w:b/>
          <w:bCs/>
          <w:smallCaps/>
        </w:rPr>
      </w:pPr>
      <w:r w:rsidRPr="001D1725">
        <w:rPr>
          <w:b/>
          <w:bCs/>
        </w:rPr>
        <w:t>PROFESSIONAL EXPERIENCE</w:t>
      </w:r>
      <w:r w:rsidR="00324214">
        <w:rPr>
          <w:b/>
          <w:bCs/>
        </w:rPr>
        <w:t>:</w:t>
      </w:r>
    </w:p>
    <w:p w14:paraId="0DB408D7" w14:textId="77777777" w:rsidR="00E22683" w:rsidRDefault="00E22683" w:rsidP="006A4005">
      <w:pPr>
        <w:pStyle w:val="NoSpacing"/>
        <w:rPr>
          <w:b/>
          <w:bCs/>
          <w:smallCaps/>
        </w:rPr>
      </w:pPr>
    </w:p>
    <w:p w14:paraId="055108AF" w14:textId="59ACE507" w:rsidR="00B40117" w:rsidRPr="00B40117" w:rsidRDefault="00B40117" w:rsidP="00B40117">
      <w:pPr>
        <w:pStyle w:val="NoSpacing"/>
        <w:rPr>
          <w:b/>
        </w:rPr>
      </w:pPr>
      <w:r w:rsidRPr="00B40117">
        <w:rPr>
          <w:b/>
        </w:rPr>
        <w:t>Project Supply Chain Analys</w:t>
      </w:r>
      <w:r>
        <w:rPr>
          <w:b/>
        </w:rPr>
        <w:t>t</w:t>
      </w:r>
    </w:p>
    <w:p w14:paraId="3EEDE0B7" w14:textId="018D1E5D" w:rsidR="00B916E8" w:rsidRPr="00004F8B" w:rsidRDefault="00B40117" w:rsidP="00B40117">
      <w:pPr>
        <w:pStyle w:val="NoSpacing"/>
        <w:rPr>
          <w:bCs/>
        </w:rPr>
      </w:pPr>
      <w:r w:rsidRPr="00B40117">
        <w:rPr>
          <w:b/>
        </w:rPr>
        <w:t>Tenneco DRiV</w:t>
      </w:r>
      <w:r>
        <w:rPr>
          <w:b/>
        </w:rPr>
        <w:t xml:space="preserve">, MI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B40117">
        <w:rPr>
          <w:b/>
        </w:rPr>
        <w:t>03/202</w:t>
      </w:r>
      <w:r w:rsidR="00CC27D5">
        <w:rPr>
          <w:b/>
        </w:rPr>
        <w:t>4</w:t>
      </w:r>
      <w:r w:rsidRPr="00B40117">
        <w:rPr>
          <w:b/>
        </w:rPr>
        <w:t xml:space="preserve"> to 01/2026</w:t>
      </w:r>
    </w:p>
    <w:p w14:paraId="46D2B561" w14:textId="77777777" w:rsidR="00B916E8" w:rsidRDefault="00B916E8" w:rsidP="00B916E8">
      <w:pPr>
        <w:pStyle w:val="NoSpacing"/>
      </w:pPr>
    </w:p>
    <w:p w14:paraId="66CD3295" w14:textId="77777777" w:rsidR="00B40117" w:rsidRDefault="00B40117" w:rsidP="00B40117">
      <w:pPr>
        <w:pStyle w:val="NoSpacing"/>
        <w:numPr>
          <w:ilvl w:val="0"/>
          <w:numId w:val="106"/>
        </w:numPr>
      </w:pPr>
      <w:r>
        <w:t>Led global execution of the monthly Supplier Penalty program by analyzing delivery performance, issuing formal supplier notifications, and coordinating cross-functional approvals to ensure accurate fine deductions.</w:t>
      </w:r>
    </w:p>
    <w:p w14:paraId="691A7005" w14:textId="77777777" w:rsidR="00B40117" w:rsidRDefault="00B40117" w:rsidP="00B40117">
      <w:pPr>
        <w:pStyle w:val="NoSpacing"/>
        <w:numPr>
          <w:ilvl w:val="0"/>
          <w:numId w:val="106"/>
        </w:numPr>
      </w:pPr>
      <w:r>
        <w:t>Designed and maintained standardized dashboards and reports covering supplier shipping performance, corrective actions, fines, payment terms, and overdue balances to improve transparency and decision-making.</w:t>
      </w:r>
    </w:p>
    <w:p w14:paraId="444777B3" w14:textId="7315095F" w:rsidR="00CD280A" w:rsidRDefault="00CD280A" w:rsidP="00B40117">
      <w:pPr>
        <w:pStyle w:val="NoSpacing"/>
        <w:numPr>
          <w:ilvl w:val="0"/>
          <w:numId w:val="106"/>
        </w:numPr>
      </w:pPr>
      <w:r w:rsidRPr="00CD280A">
        <w:t>Implemented sourcing governance frameworks improving vendor accountability and cost transparency</w:t>
      </w:r>
    </w:p>
    <w:p w14:paraId="36484D41" w14:textId="77777777" w:rsidR="00B40117" w:rsidRDefault="00B40117" w:rsidP="00B40117">
      <w:pPr>
        <w:pStyle w:val="NoSpacing"/>
        <w:numPr>
          <w:ilvl w:val="0"/>
          <w:numId w:val="106"/>
        </w:numPr>
      </w:pPr>
      <w:r>
        <w:t>Translated complex procurement and delivery datasets into clear visual insights, enabling stakeholders to identify risk areas, trends, and compliance gaps across the supplier base.</w:t>
      </w:r>
    </w:p>
    <w:p w14:paraId="0EC87D80" w14:textId="77777777" w:rsidR="00B40117" w:rsidRDefault="00B40117" w:rsidP="00B40117">
      <w:pPr>
        <w:pStyle w:val="NoSpacing"/>
        <w:numPr>
          <w:ilvl w:val="0"/>
          <w:numId w:val="106"/>
        </w:numPr>
      </w:pPr>
      <w:r>
        <w:t>Supported procurement initiatives by delivering data-driven insights aligned with corporate and business unit objectives, strengthening supplier accountability and operational outcomes.</w:t>
      </w:r>
    </w:p>
    <w:p w14:paraId="7816A556" w14:textId="628022B1" w:rsidR="009A7D1C" w:rsidRDefault="009A7D1C" w:rsidP="00B40117">
      <w:pPr>
        <w:pStyle w:val="NoSpacing"/>
        <w:numPr>
          <w:ilvl w:val="0"/>
          <w:numId w:val="106"/>
        </w:numPr>
      </w:pPr>
      <w:r w:rsidRPr="009A7D1C">
        <w:t>Reduced vendor risk and improved compliance through structured contract and supplier management processes</w:t>
      </w:r>
    </w:p>
    <w:p w14:paraId="0DDBB236" w14:textId="77777777" w:rsidR="00B916E8" w:rsidRDefault="00B916E8" w:rsidP="00B916E8">
      <w:pPr>
        <w:pStyle w:val="NoSpacing"/>
      </w:pPr>
    </w:p>
    <w:p w14:paraId="37D25261" w14:textId="203D1984" w:rsidR="00B40117" w:rsidRPr="00B40117" w:rsidRDefault="00B40117" w:rsidP="00B40117">
      <w:pPr>
        <w:pStyle w:val="NoSpacing"/>
        <w:rPr>
          <w:b/>
          <w:bCs/>
        </w:rPr>
      </w:pPr>
      <w:r w:rsidRPr="00B40117">
        <w:rPr>
          <w:b/>
          <w:bCs/>
        </w:rPr>
        <w:t>Program Process Evaluato</w:t>
      </w:r>
      <w:r>
        <w:rPr>
          <w:b/>
          <w:bCs/>
        </w:rPr>
        <w:t>r</w:t>
      </w:r>
    </w:p>
    <w:p w14:paraId="68869873" w14:textId="6ACE14D4" w:rsidR="00B916E8" w:rsidRPr="00004F8B" w:rsidRDefault="00B40117" w:rsidP="00B40117">
      <w:pPr>
        <w:pStyle w:val="NoSpacing"/>
        <w:rPr>
          <w:b/>
          <w:bCs/>
        </w:rPr>
      </w:pPr>
      <w:r w:rsidRPr="00B40117">
        <w:rPr>
          <w:b/>
          <w:bCs/>
        </w:rPr>
        <w:t>Western Governors University</w:t>
      </w:r>
      <w:r>
        <w:rPr>
          <w:b/>
          <w:bCs/>
        </w:rPr>
        <w:t xml:space="preserve">, MI (Remote, Part-time)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B40117">
        <w:rPr>
          <w:b/>
          <w:bCs/>
        </w:rPr>
        <w:t>03/2018 to Current</w:t>
      </w:r>
    </w:p>
    <w:p w14:paraId="0E936DC4" w14:textId="77777777" w:rsidR="00B916E8" w:rsidRPr="00CF5DA8" w:rsidRDefault="00B916E8" w:rsidP="00B916E8">
      <w:pPr>
        <w:pStyle w:val="NoSpacing"/>
        <w:rPr>
          <w:b/>
        </w:rPr>
      </w:pPr>
    </w:p>
    <w:p w14:paraId="020CF23F" w14:textId="77777777" w:rsidR="00B40117" w:rsidRDefault="00B40117" w:rsidP="00B40117">
      <w:pPr>
        <w:pStyle w:val="NoSpacing"/>
        <w:numPr>
          <w:ilvl w:val="0"/>
          <w:numId w:val="107"/>
        </w:numPr>
      </w:pPr>
      <w:r>
        <w:t>Contributed to academic quality assurance and program improvement initiatives through data-informed evaluation and collaboration with academic leadership.</w:t>
      </w:r>
    </w:p>
    <w:p w14:paraId="45B60452" w14:textId="77777777" w:rsidR="00B40117" w:rsidRDefault="00B40117" w:rsidP="00B40117">
      <w:pPr>
        <w:pStyle w:val="NoSpacing"/>
        <w:numPr>
          <w:ilvl w:val="0"/>
          <w:numId w:val="107"/>
        </w:numPr>
      </w:pPr>
      <w:r>
        <w:lastRenderedPageBreak/>
        <w:t>Monitored vendor performance and service-level agreements (SLAs) to ensure quality, reliability, and continuous improvement.</w:t>
      </w:r>
    </w:p>
    <w:p w14:paraId="72D0A8C9" w14:textId="77777777" w:rsidR="00B40117" w:rsidRDefault="00B40117" w:rsidP="00B40117">
      <w:pPr>
        <w:pStyle w:val="NoSpacing"/>
        <w:numPr>
          <w:ilvl w:val="0"/>
          <w:numId w:val="107"/>
        </w:numPr>
      </w:pPr>
      <w:r>
        <w:t>Participated in vendor selection, contract review, and implementation planning to ensure compliance, scalability, and security standards</w:t>
      </w:r>
    </w:p>
    <w:p w14:paraId="49E8268C" w14:textId="77777777" w:rsidR="00B40117" w:rsidRDefault="00B40117" w:rsidP="00B40117">
      <w:pPr>
        <w:pStyle w:val="NoSpacing"/>
        <w:numPr>
          <w:ilvl w:val="0"/>
          <w:numId w:val="107"/>
        </w:numPr>
      </w:pPr>
      <w:r>
        <w:t>Apply expertise to assess student competencies in areas such as leadership, marketing, strategy, and finance.</w:t>
      </w:r>
    </w:p>
    <w:p w14:paraId="6A1BA8B1" w14:textId="77777777" w:rsidR="00B40117" w:rsidRDefault="00B40117" w:rsidP="00B40117">
      <w:pPr>
        <w:pStyle w:val="NoSpacing"/>
        <w:numPr>
          <w:ilvl w:val="0"/>
          <w:numId w:val="107"/>
        </w:numPr>
      </w:pPr>
      <w:r>
        <w:t>Collaborate with academic leadership to refine assessment rubrics and support curriculum consistency across programs.</w:t>
      </w:r>
    </w:p>
    <w:p w14:paraId="4223745A" w14:textId="77777777" w:rsidR="00B40117" w:rsidRDefault="00B40117" w:rsidP="00B40117">
      <w:pPr>
        <w:pStyle w:val="NoSpacing"/>
        <w:numPr>
          <w:ilvl w:val="0"/>
          <w:numId w:val="107"/>
        </w:numPr>
      </w:pPr>
      <w:r>
        <w:t>Utilize platforms such as LMS, Banner, and Salesforce to manage student data, track progress, and facilitate institutional reporting.</w:t>
      </w:r>
    </w:p>
    <w:p w14:paraId="653389AB" w14:textId="77777777" w:rsidR="00B40117" w:rsidRDefault="00B40117" w:rsidP="00B40117">
      <w:pPr>
        <w:pStyle w:val="NoSpacing"/>
        <w:numPr>
          <w:ilvl w:val="0"/>
          <w:numId w:val="107"/>
        </w:numPr>
      </w:pPr>
      <w:r>
        <w:t>Monitored vendor performance to ensure quality, reliability, and continuous improvement.</w:t>
      </w:r>
    </w:p>
    <w:p w14:paraId="05355152" w14:textId="77777777" w:rsidR="00B40117" w:rsidRDefault="00B40117" w:rsidP="00B40117">
      <w:pPr>
        <w:pStyle w:val="NoSpacing"/>
        <w:numPr>
          <w:ilvl w:val="0"/>
          <w:numId w:val="107"/>
        </w:numPr>
      </w:pPr>
      <w:r>
        <w:t>Supported institutional goals through data-informed evaluation practices and contributions to programmatic review.</w:t>
      </w:r>
    </w:p>
    <w:p w14:paraId="6D73CA16" w14:textId="77777777" w:rsidR="00B916E8" w:rsidRPr="00CF5DA8" w:rsidRDefault="00B916E8" w:rsidP="00B916E8">
      <w:pPr>
        <w:pStyle w:val="NoSpacing"/>
      </w:pPr>
    </w:p>
    <w:p w14:paraId="3A8A0510" w14:textId="2AD12020" w:rsidR="00B40117" w:rsidRPr="00B40117" w:rsidRDefault="00B40117" w:rsidP="00B40117">
      <w:pPr>
        <w:pStyle w:val="NoSpacing"/>
        <w:rPr>
          <w:b/>
          <w:bCs/>
        </w:rPr>
      </w:pPr>
      <w:r w:rsidRPr="00B40117">
        <w:rPr>
          <w:b/>
          <w:bCs/>
        </w:rPr>
        <w:t>Contract Manager</w:t>
      </w:r>
    </w:p>
    <w:p w14:paraId="7B371E39" w14:textId="4DB3F796" w:rsidR="00B916E8" w:rsidRPr="00004F8B" w:rsidRDefault="00B40117" w:rsidP="00B40117">
      <w:pPr>
        <w:pStyle w:val="NoSpacing"/>
        <w:rPr>
          <w:b/>
          <w:bCs/>
        </w:rPr>
      </w:pPr>
      <w:r w:rsidRPr="00B40117">
        <w:rPr>
          <w:b/>
          <w:bCs/>
        </w:rPr>
        <w:t>DTE Energy -Federal Contractor</w:t>
      </w:r>
      <w:r>
        <w:rPr>
          <w:b/>
          <w:bCs/>
        </w:rPr>
        <w:t xml:space="preserve">, </w:t>
      </w:r>
      <w:r w:rsidRPr="00B40117">
        <w:rPr>
          <w:b/>
          <w:bCs/>
        </w:rPr>
        <w:t>Newport, MI</w:t>
      </w:r>
      <w:r>
        <w:rPr>
          <w:b/>
          <w:bCs/>
        </w:rPr>
        <w:t xml:space="preserve">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B40117">
        <w:rPr>
          <w:b/>
          <w:bCs/>
        </w:rPr>
        <w:t>08/2022 to 10/2023</w:t>
      </w:r>
    </w:p>
    <w:p w14:paraId="0C8F5890" w14:textId="77777777" w:rsidR="00B916E8" w:rsidRPr="00CF5DA8" w:rsidRDefault="00B916E8" w:rsidP="00B916E8">
      <w:pPr>
        <w:pStyle w:val="NoSpacing"/>
        <w:rPr>
          <w:b/>
        </w:rPr>
      </w:pPr>
    </w:p>
    <w:p w14:paraId="10BA242F" w14:textId="77777777" w:rsidR="00CD280A" w:rsidRDefault="00CD280A" w:rsidP="00CD280A">
      <w:pPr>
        <w:pStyle w:val="NoSpacing"/>
        <w:numPr>
          <w:ilvl w:val="0"/>
          <w:numId w:val="112"/>
        </w:numPr>
      </w:pPr>
      <w:r>
        <w:t>Designed and delivered Power BI scorecards and reporting frameworks to monitor vendor safety outcomes, incident patterns, contractual compliance, and learning progress, enabling informed governance and corrective action.</w:t>
      </w:r>
    </w:p>
    <w:p w14:paraId="500AE5CE" w14:textId="77777777" w:rsidR="00CD280A" w:rsidRDefault="00CD280A" w:rsidP="00CD280A">
      <w:pPr>
        <w:pStyle w:val="NoSpacing"/>
        <w:numPr>
          <w:ilvl w:val="0"/>
          <w:numId w:val="112"/>
        </w:numPr>
      </w:pPr>
      <w:r>
        <w:t>Established the Contract Strategy function within the Nuclear Division by defining governance models, operating workflows, and control mechanisms to support consistent and compliant contract execution.</w:t>
      </w:r>
    </w:p>
    <w:p w14:paraId="4D1EFBA8" w14:textId="77777777" w:rsidR="00CD280A" w:rsidRDefault="00CD280A" w:rsidP="00CD280A">
      <w:pPr>
        <w:pStyle w:val="NoSpacing"/>
        <w:numPr>
          <w:ilvl w:val="0"/>
          <w:numId w:val="112"/>
        </w:numPr>
      </w:pPr>
      <w:r>
        <w:t>Developed and executed IT sourcing strategies for software, infrastructure, and services, aligning vendor selection with cost optimization, risk, and business value objectives</w:t>
      </w:r>
    </w:p>
    <w:p w14:paraId="38A9447B" w14:textId="77777777" w:rsidR="00CD280A" w:rsidRDefault="00CD280A" w:rsidP="00CD280A">
      <w:pPr>
        <w:pStyle w:val="NoSpacing"/>
        <w:numPr>
          <w:ilvl w:val="0"/>
          <w:numId w:val="112"/>
        </w:numPr>
      </w:pPr>
      <w:r>
        <w:t>Led full-cycle contract administration, including commercial and payment term negotiation, management of contractual breaches, and oversight of vendor purchase orders and invoicing through SAP Ariba.</w:t>
      </w:r>
    </w:p>
    <w:p w14:paraId="50B50477" w14:textId="77777777" w:rsidR="00CD280A" w:rsidRDefault="00CD280A" w:rsidP="00CD280A">
      <w:pPr>
        <w:pStyle w:val="NoSpacing"/>
        <w:numPr>
          <w:ilvl w:val="0"/>
          <w:numId w:val="112"/>
        </w:numPr>
      </w:pPr>
      <w:r>
        <w:t>Strengthened contract and vendor management practices ahead of a nuclear outage by applying continuous improvement methods, improving operational readiness, compliance assurance, and execution efficiency.</w:t>
      </w:r>
    </w:p>
    <w:p w14:paraId="4B7924A5" w14:textId="77777777" w:rsidR="00CD280A" w:rsidRDefault="00CD280A" w:rsidP="00CD280A">
      <w:pPr>
        <w:pStyle w:val="NoSpacing"/>
        <w:numPr>
          <w:ilvl w:val="0"/>
          <w:numId w:val="112"/>
        </w:numPr>
      </w:pPr>
      <w:r>
        <w:t>Established supplier KPIs, conducted performance reviews, and implemented corrective actions to improve service quality, delivery efficiency, and cost performance</w:t>
      </w:r>
    </w:p>
    <w:p w14:paraId="017F9880" w14:textId="77777777" w:rsidR="00CD280A" w:rsidRDefault="00CD280A" w:rsidP="00CD280A">
      <w:pPr>
        <w:pStyle w:val="NoSpacing"/>
        <w:numPr>
          <w:ilvl w:val="0"/>
          <w:numId w:val="112"/>
        </w:numPr>
      </w:pPr>
      <w:r>
        <w:t>Managed IT contract budgets, financial forecasting, and variance analysis, providing data-driven insights to leadership for cost control and strategic planning</w:t>
      </w:r>
    </w:p>
    <w:p w14:paraId="2912CFE5" w14:textId="77777777" w:rsidR="00157C4D" w:rsidRDefault="00157C4D" w:rsidP="00157C4D">
      <w:pPr>
        <w:pStyle w:val="NoSpacing"/>
        <w:rPr>
          <w:spacing w:val="-2"/>
        </w:rPr>
      </w:pPr>
    </w:p>
    <w:p w14:paraId="192F8E9A" w14:textId="6A8B538E" w:rsidR="00B40117" w:rsidRPr="00B40117" w:rsidRDefault="00B40117" w:rsidP="00B40117">
      <w:pPr>
        <w:pStyle w:val="NoSpacing"/>
        <w:rPr>
          <w:b/>
          <w:bCs/>
          <w:spacing w:val="-2"/>
        </w:rPr>
      </w:pPr>
      <w:r w:rsidRPr="00B40117">
        <w:rPr>
          <w:b/>
          <w:bCs/>
          <w:spacing w:val="-2"/>
        </w:rPr>
        <w:t>Procurement BA Analyst</w:t>
      </w:r>
    </w:p>
    <w:p w14:paraId="5DD9483F" w14:textId="738B5A14" w:rsidR="00B916E8" w:rsidRPr="00004F8B" w:rsidRDefault="00B40117" w:rsidP="00B40117">
      <w:pPr>
        <w:pStyle w:val="NoSpacing"/>
        <w:rPr>
          <w:b/>
          <w:bCs/>
        </w:rPr>
      </w:pPr>
      <w:r w:rsidRPr="00B40117">
        <w:rPr>
          <w:b/>
          <w:bCs/>
          <w:spacing w:val="-2"/>
        </w:rPr>
        <w:t>Ford Motor Company</w:t>
      </w:r>
      <w:r>
        <w:rPr>
          <w:b/>
          <w:bCs/>
          <w:spacing w:val="-2"/>
        </w:rPr>
        <w:t xml:space="preserve">, MI </w:t>
      </w:r>
      <w:r>
        <w:rPr>
          <w:b/>
          <w:bCs/>
          <w:spacing w:val="-2"/>
        </w:rPr>
        <w:tab/>
      </w:r>
      <w:r>
        <w:rPr>
          <w:b/>
          <w:bCs/>
          <w:spacing w:val="-2"/>
        </w:rPr>
        <w:tab/>
      </w:r>
      <w:r>
        <w:rPr>
          <w:b/>
          <w:bCs/>
          <w:spacing w:val="-2"/>
        </w:rPr>
        <w:tab/>
      </w:r>
      <w:r>
        <w:rPr>
          <w:b/>
          <w:bCs/>
          <w:spacing w:val="-2"/>
        </w:rPr>
        <w:tab/>
      </w:r>
      <w:r>
        <w:rPr>
          <w:b/>
          <w:bCs/>
          <w:spacing w:val="-2"/>
        </w:rPr>
        <w:tab/>
      </w:r>
      <w:r>
        <w:rPr>
          <w:b/>
          <w:bCs/>
          <w:spacing w:val="-2"/>
        </w:rPr>
        <w:tab/>
      </w:r>
      <w:r>
        <w:rPr>
          <w:b/>
          <w:bCs/>
          <w:spacing w:val="-2"/>
        </w:rPr>
        <w:tab/>
      </w:r>
      <w:r>
        <w:rPr>
          <w:b/>
          <w:bCs/>
          <w:spacing w:val="-2"/>
        </w:rPr>
        <w:tab/>
      </w:r>
      <w:r w:rsidRPr="00B40117">
        <w:rPr>
          <w:b/>
          <w:bCs/>
          <w:spacing w:val="-2"/>
        </w:rPr>
        <w:t>08/2020 to 08/2022</w:t>
      </w:r>
    </w:p>
    <w:p w14:paraId="73B57A71" w14:textId="77777777" w:rsidR="00B916E8" w:rsidRPr="00004F8B" w:rsidRDefault="00B916E8" w:rsidP="00B916E8">
      <w:pPr>
        <w:pStyle w:val="NoSpacing"/>
        <w:rPr>
          <w:b/>
          <w:bCs/>
        </w:rPr>
      </w:pPr>
    </w:p>
    <w:p w14:paraId="2D1D40E7" w14:textId="77777777" w:rsidR="005B7F1F" w:rsidRDefault="005B7F1F" w:rsidP="005B7F1F">
      <w:pPr>
        <w:pStyle w:val="NoSpacing"/>
        <w:widowControl w:val="0"/>
        <w:numPr>
          <w:ilvl w:val="0"/>
          <w:numId w:val="109"/>
        </w:numPr>
        <w:autoSpaceDE w:val="0"/>
        <w:autoSpaceDN w:val="0"/>
      </w:pPr>
      <w:r>
        <w:t>Designed and maintained analytical dashboards to track operational performance, key metrics, and decision-support indicators.</w:t>
      </w:r>
    </w:p>
    <w:p w14:paraId="564FB50F" w14:textId="77777777" w:rsidR="005B7F1F" w:rsidRDefault="005B7F1F" w:rsidP="005B7F1F">
      <w:pPr>
        <w:pStyle w:val="NoSpacing"/>
        <w:widowControl w:val="0"/>
        <w:numPr>
          <w:ilvl w:val="0"/>
          <w:numId w:val="109"/>
        </w:numPr>
        <w:autoSpaceDE w:val="0"/>
        <w:autoSpaceDN w:val="0"/>
      </w:pPr>
      <w:r>
        <w:t>Implemented workflow enhancements using Microsoft Power Automate to streamline contract processes and strengthen data governance practices.</w:t>
      </w:r>
    </w:p>
    <w:p w14:paraId="4AE1E3CE" w14:textId="77777777" w:rsidR="005B7F1F" w:rsidRDefault="005B7F1F" w:rsidP="005B7F1F">
      <w:pPr>
        <w:pStyle w:val="NoSpacing"/>
        <w:widowControl w:val="0"/>
        <w:numPr>
          <w:ilvl w:val="0"/>
          <w:numId w:val="109"/>
        </w:numPr>
        <w:autoSpaceDE w:val="0"/>
        <w:autoSpaceDN w:val="0"/>
      </w:pPr>
      <w:r>
        <w:t>Oversaw vendor coordination, contract administration, and SAP-based transactions, translating live business scenarios into practical learning applications.</w:t>
      </w:r>
    </w:p>
    <w:p w14:paraId="56ED2A21" w14:textId="77777777" w:rsidR="005B7F1F" w:rsidRDefault="005B7F1F" w:rsidP="005B7F1F">
      <w:pPr>
        <w:pStyle w:val="NoSpacing"/>
        <w:widowControl w:val="0"/>
        <w:numPr>
          <w:ilvl w:val="0"/>
          <w:numId w:val="109"/>
        </w:numPr>
        <w:autoSpaceDE w:val="0"/>
        <w:autoSpaceDN w:val="0"/>
      </w:pPr>
      <w:r>
        <w:t>Partnered with external organizations to ensure business frameworks and deliverables reflected current industry expectations and workforce demands.</w:t>
      </w:r>
    </w:p>
    <w:p w14:paraId="74B8446B" w14:textId="77777777" w:rsidR="00157C4D" w:rsidRDefault="00157C4D" w:rsidP="00157C4D">
      <w:pPr>
        <w:pStyle w:val="NoSpacing"/>
        <w:widowControl w:val="0"/>
        <w:autoSpaceDE w:val="0"/>
        <w:autoSpaceDN w:val="0"/>
      </w:pPr>
    </w:p>
    <w:p w14:paraId="628F390B" w14:textId="6E1FF079" w:rsidR="005B7F1F" w:rsidRPr="005B7F1F" w:rsidRDefault="005B7F1F" w:rsidP="005B7F1F">
      <w:pPr>
        <w:pStyle w:val="NoSpacing"/>
        <w:widowControl w:val="0"/>
        <w:autoSpaceDE w:val="0"/>
        <w:autoSpaceDN w:val="0"/>
        <w:rPr>
          <w:b/>
          <w:bCs/>
        </w:rPr>
      </w:pPr>
      <w:r w:rsidRPr="005B7F1F">
        <w:rPr>
          <w:b/>
          <w:bCs/>
        </w:rPr>
        <w:t>IT Project Manage</w:t>
      </w:r>
      <w:r>
        <w:rPr>
          <w:b/>
          <w:bCs/>
        </w:rPr>
        <w:t>r</w:t>
      </w:r>
    </w:p>
    <w:p w14:paraId="302C4422" w14:textId="75F27F52" w:rsidR="00157C4D" w:rsidRDefault="005B7F1F" w:rsidP="005B7F1F">
      <w:pPr>
        <w:pStyle w:val="NoSpacing"/>
        <w:widowControl w:val="0"/>
        <w:autoSpaceDE w:val="0"/>
        <w:autoSpaceDN w:val="0"/>
        <w:rPr>
          <w:b/>
          <w:bCs/>
        </w:rPr>
      </w:pPr>
      <w:r w:rsidRPr="005B7F1F">
        <w:rPr>
          <w:b/>
          <w:bCs/>
        </w:rPr>
        <w:lastRenderedPageBreak/>
        <w:t>Ford Motor Company</w:t>
      </w:r>
      <w:r>
        <w:rPr>
          <w:b/>
          <w:bCs/>
        </w:rPr>
        <w:t xml:space="preserve">, MI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5B7F1F">
        <w:rPr>
          <w:b/>
          <w:bCs/>
        </w:rPr>
        <w:t>12/2015 to 08/2022</w:t>
      </w:r>
    </w:p>
    <w:p w14:paraId="208CDDB9" w14:textId="77777777" w:rsidR="00157C4D" w:rsidRDefault="00157C4D" w:rsidP="00157C4D">
      <w:pPr>
        <w:pStyle w:val="NoSpacing"/>
        <w:widowControl w:val="0"/>
        <w:autoSpaceDE w:val="0"/>
        <w:autoSpaceDN w:val="0"/>
        <w:rPr>
          <w:b/>
          <w:bCs/>
        </w:rPr>
      </w:pPr>
    </w:p>
    <w:p w14:paraId="11E36AE7" w14:textId="77777777" w:rsidR="005B7F1F" w:rsidRDefault="005B7F1F" w:rsidP="005B7F1F">
      <w:pPr>
        <w:pStyle w:val="NoSpacing"/>
        <w:widowControl w:val="0"/>
        <w:numPr>
          <w:ilvl w:val="0"/>
          <w:numId w:val="98"/>
        </w:numPr>
        <w:autoSpaceDE w:val="0"/>
        <w:autoSpaceDN w:val="0"/>
      </w:pPr>
      <w:r>
        <w:t>Led end-to-end delivery of 12 data center infrastructure and service initiatives, overseeing planning, execution, and closure while maintaining schedule adherence, scope control, and quality standards.</w:t>
      </w:r>
    </w:p>
    <w:p w14:paraId="5C88D5DD" w14:textId="77777777" w:rsidR="005B7F1F" w:rsidRDefault="005B7F1F" w:rsidP="005B7F1F">
      <w:pPr>
        <w:pStyle w:val="NoSpacing"/>
        <w:widowControl w:val="0"/>
        <w:numPr>
          <w:ilvl w:val="0"/>
          <w:numId w:val="98"/>
        </w:numPr>
        <w:autoSpaceDE w:val="0"/>
        <w:autoSpaceDN w:val="0"/>
      </w:pPr>
      <w:r>
        <w:t>Directed data center decommissioning and large-scale data/database migrations, using MS Project, Smartsheet, and Rally to coordinate timelines, dependencies, and cross-functional deliverables.</w:t>
      </w:r>
    </w:p>
    <w:p w14:paraId="08817719" w14:textId="77777777" w:rsidR="005B7F1F" w:rsidRDefault="005B7F1F" w:rsidP="005B7F1F">
      <w:pPr>
        <w:pStyle w:val="NoSpacing"/>
        <w:widowControl w:val="0"/>
        <w:numPr>
          <w:ilvl w:val="0"/>
          <w:numId w:val="98"/>
        </w:numPr>
        <w:autoSpaceDE w:val="0"/>
        <w:autoSpaceDN w:val="0"/>
      </w:pPr>
      <w:r>
        <w:t>Established risk identification and mitigation frameworks to proactively address technical, operational, and schedule-related constraints, reducing project exposure and cost overruns.</w:t>
      </w:r>
    </w:p>
    <w:p w14:paraId="69C2BE90" w14:textId="77777777" w:rsidR="005B7F1F" w:rsidRDefault="005B7F1F" w:rsidP="005B7F1F">
      <w:pPr>
        <w:pStyle w:val="NoSpacing"/>
        <w:widowControl w:val="0"/>
        <w:numPr>
          <w:ilvl w:val="0"/>
          <w:numId w:val="98"/>
        </w:numPr>
        <w:autoSpaceDE w:val="0"/>
        <w:autoSpaceDN w:val="0"/>
      </w:pPr>
      <w:r>
        <w:t>Oversaw infrastructure validation across Dev, QA, and Production environments, collaborating with architecture and engineering teams to ensure platform stability and deployment readiness across Agile and Waterfall programs.</w:t>
      </w:r>
    </w:p>
    <w:p w14:paraId="6F159B43" w14:textId="77777777" w:rsidR="005B7F1F" w:rsidRDefault="005B7F1F" w:rsidP="005B7F1F">
      <w:pPr>
        <w:pStyle w:val="NoSpacing"/>
        <w:widowControl w:val="0"/>
        <w:numPr>
          <w:ilvl w:val="0"/>
          <w:numId w:val="98"/>
        </w:numPr>
        <w:autoSpaceDE w:val="0"/>
        <w:autoSpaceDN w:val="0"/>
      </w:pPr>
      <w:r>
        <w:t xml:space="preserve">Supported Ford Motor Company’s state-of-the-art workplace initiatives, helping </w:t>
      </w:r>
      <w:proofErr w:type="spellStart"/>
      <w:r>
        <w:t>FordLand</w:t>
      </w:r>
      <w:proofErr w:type="spellEnd"/>
      <w:r>
        <w:t xml:space="preserve"> and IT, implementing technology, design workspaces, and conference rooms. </w:t>
      </w:r>
    </w:p>
    <w:p w14:paraId="6D04E530" w14:textId="2AF24A55" w:rsidR="00157C4D" w:rsidRDefault="005B7F1F" w:rsidP="005B7F1F">
      <w:pPr>
        <w:pStyle w:val="NoSpacing"/>
        <w:widowControl w:val="0"/>
        <w:numPr>
          <w:ilvl w:val="0"/>
          <w:numId w:val="98"/>
        </w:numPr>
        <w:autoSpaceDE w:val="0"/>
        <w:autoSpaceDN w:val="0"/>
      </w:pPr>
      <w:r>
        <w:t>Provided stakeholders with walkthroughs of the future and established workspaces.</w:t>
      </w:r>
    </w:p>
    <w:p w14:paraId="0E178236" w14:textId="77777777" w:rsidR="005B7F1F" w:rsidRDefault="005B7F1F" w:rsidP="005B7F1F">
      <w:pPr>
        <w:pStyle w:val="NoSpacing"/>
        <w:widowControl w:val="0"/>
        <w:autoSpaceDE w:val="0"/>
        <w:autoSpaceDN w:val="0"/>
      </w:pPr>
    </w:p>
    <w:p w14:paraId="155DDD06" w14:textId="5483E03F" w:rsidR="005B7F1F" w:rsidRPr="005B7F1F" w:rsidRDefault="005B7F1F" w:rsidP="005B7F1F">
      <w:pPr>
        <w:pStyle w:val="NoSpacing"/>
        <w:widowControl w:val="0"/>
        <w:autoSpaceDE w:val="0"/>
        <w:autoSpaceDN w:val="0"/>
        <w:rPr>
          <w:b/>
          <w:bCs/>
        </w:rPr>
      </w:pPr>
      <w:r w:rsidRPr="005B7F1F">
        <w:rPr>
          <w:b/>
          <w:bCs/>
        </w:rPr>
        <w:t xml:space="preserve">Project Coordinator &amp; DBA </w:t>
      </w:r>
    </w:p>
    <w:p w14:paraId="6F8B8E45" w14:textId="264CD893" w:rsidR="005B7F1F" w:rsidRDefault="005B7F1F" w:rsidP="005B7F1F">
      <w:pPr>
        <w:pStyle w:val="NoSpacing"/>
        <w:widowControl w:val="0"/>
        <w:autoSpaceDE w:val="0"/>
        <w:autoSpaceDN w:val="0"/>
        <w:rPr>
          <w:b/>
          <w:bCs/>
        </w:rPr>
      </w:pPr>
      <w:r w:rsidRPr="005B7F1F">
        <w:rPr>
          <w:b/>
          <w:bCs/>
        </w:rPr>
        <w:t xml:space="preserve">Blue Cross Shield of Michigan, MI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5B7F1F">
        <w:rPr>
          <w:b/>
          <w:bCs/>
        </w:rPr>
        <w:t>01/2013 to 12/2013</w:t>
      </w:r>
    </w:p>
    <w:p w14:paraId="172D07EC" w14:textId="77777777" w:rsidR="005B7F1F" w:rsidRDefault="005B7F1F" w:rsidP="005B7F1F">
      <w:pPr>
        <w:pStyle w:val="NoSpacing"/>
        <w:widowControl w:val="0"/>
        <w:autoSpaceDE w:val="0"/>
        <w:autoSpaceDN w:val="0"/>
        <w:rPr>
          <w:b/>
          <w:bCs/>
        </w:rPr>
      </w:pPr>
    </w:p>
    <w:p w14:paraId="1813914F" w14:textId="4424B45C" w:rsidR="005B7F1F" w:rsidRPr="005B7F1F" w:rsidRDefault="005B7F1F" w:rsidP="005B7F1F">
      <w:pPr>
        <w:pStyle w:val="NoSpacing"/>
        <w:widowControl w:val="0"/>
        <w:numPr>
          <w:ilvl w:val="0"/>
          <w:numId w:val="110"/>
        </w:numPr>
        <w:autoSpaceDE w:val="0"/>
        <w:autoSpaceDN w:val="0"/>
      </w:pPr>
      <w:r w:rsidRPr="005B7F1F">
        <w:t>Coordinated project intake and task distribution across senior project managers within the Federal Business Division, ensuring clear ownership and alignment with defined requirements.</w:t>
      </w:r>
    </w:p>
    <w:p w14:paraId="41BA51DA" w14:textId="5D16C35D" w:rsidR="005B7F1F" w:rsidRPr="005B7F1F" w:rsidRDefault="005B7F1F" w:rsidP="005B7F1F">
      <w:pPr>
        <w:pStyle w:val="NoSpacing"/>
        <w:widowControl w:val="0"/>
        <w:numPr>
          <w:ilvl w:val="0"/>
          <w:numId w:val="110"/>
        </w:numPr>
        <w:autoSpaceDE w:val="0"/>
        <w:autoSpaceDN w:val="0"/>
      </w:pPr>
      <w:r w:rsidRPr="005B7F1F">
        <w:t>Collected, validated, and documented business and technical requirements to support structured execution of IT-driven initiatives.</w:t>
      </w:r>
    </w:p>
    <w:p w14:paraId="23E2DCFB" w14:textId="4D51BAC6" w:rsidR="005B7F1F" w:rsidRPr="005B7F1F" w:rsidRDefault="005B7F1F" w:rsidP="005B7F1F">
      <w:pPr>
        <w:pStyle w:val="NoSpacing"/>
        <w:widowControl w:val="0"/>
        <w:numPr>
          <w:ilvl w:val="0"/>
          <w:numId w:val="110"/>
        </w:numPr>
        <w:autoSpaceDE w:val="0"/>
        <w:autoSpaceDN w:val="0"/>
      </w:pPr>
      <w:r w:rsidRPr="005B7F1F">
        <w:t>Supported planning and delivery of internal IT projects, contributing to the successful completion of the member services book from concept through final release.</w:t>
      </w:r>
    </w:p>
    <w:p w14:paraId="4B6AC930" w14:textId="53771EA9" w:rsidR="005B7F1F" w:rsidRPr="005B7F1F" w:rsidRDefault="005B7F1F" w:rsidP="005B7F1F">
      <w:pPr>
        <w:pStyle w:val="NoSpacing"/>
        <w:widowControl w:val="0"/>
        <w:numPr>
          <w:ilvl w:val="0"/>
          <w:numId w:val="110"/>
        </w:numPr>
        <w:autoSpaceDE w:val="0"/>
        <w:autoSpaceDN w:val="0"/>
      </w:pPr>
      <w:r w:rsidRPr="005B7F1F">
        <w:t>Oversaw cross-functional coordination for the design and print production of member pamphlets, maintaining timelines, approvals, and content accuracy.</w:t>
      </w:r>
    </w:p>
    <w:sectPr w:rsidR="005B7F1F" w:rsidRPr="005B7F1F" w:rsidSect="006A4005"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C1BE0" w14:textId="77777777" w:rsidR="00CB2302" w:rsidRDefault="00CB2302">
      <w:r>
        <w:separator/>
      </w:r>
    </w:p>
  </w:endnote>
  <w:endnote w:type="continuationSeparator" w:id="0">
    <w:p w14:paraId="6267949B" w14:textId="77777777" w:rsidR="00CB2302" w:rsidRDefault="00CB23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Arial MT">
    <w:altName w:val="Arial MT"/>
    <w:charset w:val="01"/>
    <w:family w:val="swiss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0000000000000000000"/>
    <w:charset w:val="00"/>
    <w:family w:val="roman"/>
    <w:notTrueType/>
    <w:pitch w:val="default"/>
  </w:font>
  <w:font w:name="ヒラギノ角ゴ Pro W3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2776E" w14:textId="77777777" w:rsidR="00C56794" w:rsidRDefault="00C56794">
    <w:pPr>
      <w:pStyle w:val="Footer"/>
    </w:pPr>
  </w:p>
  <w:p w14:paraId="68466BA4" w14:textId="77777777" w:rsidR="00B360ED" w:rsidRDefault="00B360E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62650" w14:textId="77777777" w:rsidR="00CB2302" w:rsidRDefault="00CB2302">
      <w:r>
        <w:separator/>
      </w:r>
    </w:p>
  </w:footnote>
  <w:footnote w:type="continuationSeparator" w:id="0">
    <w:p w14:paraId="1951F828" w14:textId="77777777" w:rsidR="00CB2302" w:rsidRDefault="00CB23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A34E6" w14:textId="77777777" w:rsidR="00BA2960" w:rsidRDefault="00BA2960">
    <w:pPr>
      <w:pStyle w:val="Header"/>
    </w:pPr>
  </w:p>
  <w:p w14:paraId="55CC7D6F" w14:textId="77777777" w:rsidR="00BA2960" w:rsidRDefault="00BA2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EE831" w14:textId="77777777" w:rsidR="00AC230B" w:rsidRPr="005F29DF" w:rsidRDefault="00AC230B" w:rsidP="005F29DF">
    <w:pPr>
      <w:pStyle w:val="Header"/>
      <w:jc w:val="center"/>
      <w:rPr>
        <w:rFonts w:asciiTheme="minorHAnsi" w:hAnsiTheme="minorHAnsi" w:cstheme="minorHAnsi"/>
        <w:b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pStyle w:val="Achievement"/>
      <w:lvlText w:val="*"/>
      <w:lvlJc w:val="left"/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6" w15:restartNumberingAfterBreak="0">
    <w:nsid w:val="00000008"/>
    <w:multiLevelType w:val="multilevel"/>
    <w:tmpl w:val="00000008"/>
    <w:name w:val="WW8Num7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  <w:lvl w:ilvl="2">
      <w:start w:val="1"/>
      <w:numFmt w:val="decimal"/>
      <w:lvlText w:val="%2.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2.%3.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2.%3.%4.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2.%3.%4.%5.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2.%3.%4.%5.%6.%7.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2.%3.%4.%5.%6.%7.%8.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7" w15:restartNumberingAfterBreak="0">
    <w:nsid w:val="00000009"/>
    <w:multiLevelType w:val="singleLevel"/>
    <w:tmpl w:val="D5F6B640"/>
    <w:name w:val="WW8Num21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color w:val="000000"/>
        <w:kern w:val="2"/>
        <w:sz w:val="22"/>
        <w:szCs w:val="22"/>
      </w:rPr>
    </w:lvl>
  </w:abstractNum>
  <w:abstractNum w:abstractNumId="8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9" w15:restartNumberingAfterBreak="0">
    <w:nsid w:val="003C27DB"/>
    <w:multiLevelType w:val="hybridMultilevel"/>
    <w:tmpl w:val="8DAA59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A41CAF"/>
    <w:multiLevelType w:val="hybridMultilevel"/>
    <w:tmpl w:val="56F69C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CA3856"/>
    <w:multiLevelType w:val="hybridMultilevel"/>
    <w:tmpl w:val="F61C4BF2"/>
    <w:styleLink w:val="ImportedStyle57"/>
    <w:lvl w:ilvl="0" w:tplc="19FAD732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337C800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38CFD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81C0D0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83CC92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6D62D3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E08452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370830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466E05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09F3659E"/>
    <w:multiLevelType w:val="hybridMultilevel"/>
    <w:tmpl w:val="32C64E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BC4181E"/>
    <w:multiLevelType w:val="hybridMultilevel"/>
    <w:tmpl w:val="D14E29EC"/>
    <w:styleLink w:val="ImportedStyle39"/>
    <w:lvl w:ilvl="0" w:tplc="C05E87C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92AAC8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74F712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30029AE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D944F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708B3E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30ACC1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82A4D1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605C0048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0F0327D0"/>
    <w:multiLevelType w:val="hybridMultilevel"/>
    <w:tmpl w:val="3CC474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F8A4B87"/>
    <w:multiLevelType w:val="hybridMultilevel"/>
    <w:tmpl w:val="A0A0C2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FC071A0"/>
    <w:multiLevelType w:val="hybridMultilevel"/>
    <w:tmpl w:val="9AA06158"/>
    <w:styleLink w:val="ImportedStyle40"/>
    <w:lvl w:ilvl="0" w:tplc="05087AAC">
      <w:start w:val="1"/>
      <w:numFmt w:val="bullet"/>
      <w:lvlText w:val="•"/>
      <w:lvlJc w:val="left"/>
      <w:pPr>
        <w:tabs>
          <w:tab w:val="left" w:pos="753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B09E14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422763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5AAB22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7727046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C7E660DA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B2B05C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AC2634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F7563200">
      <w:start w:val="1"/>
      <w:numFmt w:val="bullet"/>
      <w:lvlText w:val="•"/>
      <w:lvlJc w:val="left"/>
      <w:pPr>
        <w:tabs>
          <w:tab w:val="left" w:pos="753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11715362"/>
    <w:multiLevelType w:val="hybridMultilevel"/>
    <w:tmpl w:val="803AC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408932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E95510"/>
    <w:multiLevelType w:val="hybridMultilevel"/>
    <w:tmpl w:val="38AC91FA"/>
    <w:lvl w:ilvl="0" w:tplc="F04632B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2404453"/>
    <w:multiLevelType w:val="hybridMultilevel"/>
    <w:tmpl w:val="B2BC62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8A2131"/>
    <w:multiLevelType w:val="hybridMultilevel"/>
    <w:tmpl w:val="02583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4B35241"/>
    <w:multiLevelType w:val="hybridMultilevel"/>
    <w:tmpl w:val="84F413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7025586"/>
    <w:multiLevelType w:val="hybridMultilevel"/>
    <w:tmpl w:val="6DD86E3E"/>
    <w:styleLink w:val="ImportedStyle6"/>
    <w:lvl w:ilvl="0" w:tplc="AE60343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59C317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27AA22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66E9F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906E444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BE0FE6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5067E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A47462B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3702EB4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17C7728A"/>
    <w:multiLevelType w:val="hybridMultilevel"/>
    <w:tmpl w:val="C52497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8760F29"/>
    <w:multiLevelType w:val="hybridMultilevel"/>
    <w:tmpl w:val="85DA6D58"/>
    <w:styleLink w:val="ImportedStyle47"/>
    <w:lvl w:ilvl="0" w:tplc="4140A7D6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286C063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C587AA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5AA2630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55C871F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16C865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F0E4496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FD2D7A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A8CB8F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5" w15:restartNumberingAfterBreak="0">
    <w:nsid w:val="19A21EEF"/>
    <w:multiLevelType w:val="hybridMultilevel"/>
    <w:tmpl w:val="EDB6E3D0"/>
    <w:lvl w:ilvl="0" w:tplc="402415B4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B4A0E50"/>
    <w:multiLevelType w:val="hybridMultilevel"/>
    <w:tmpl w:val="A7AE71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B7C2671"/>
    <w:multiLevelType w:val="hybridMultilevel"/>
    <w:tmpl w:val="DD940C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C286EBA"/>
    <w:multiLevelType w:val="hybridMultilevel"/>
    <w:tmpl w:val="5C98C3C8"/>
    <w:styleLink w:val="ImportedStyle23"/>
    <w:lvl w:ilvl="0" w:tplc="8926150A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1" w:tplc="5EE00B40">
      <w:start w:val="1"/>
      <w:numFmt w:val="bullet"/>
      <w:lvlText w:val="o"/>
      <w:lvlJc w:val="left"/>
      <w:pPr>
        <w:ind w:left="13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2" w:tplc="0C1870B0">
      <w:start w:val="1"/>
      <w:numFmt w:val="bullet"/>
      <w:lvlText w:val="▪"/>
      <w:lvlJc w:val="left"/>
      <w:pPr>
        <w:ind w:left="20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3" w:tplc="812274E4">
      <w:start w:val="1"/>
      <w:numFmt w:val="bullet"/>
      <w:lvlText w:val="•"/>
      <w:lvlJc w:val="left"/>
      <w:pPr>
        <w:ind w:left="27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4" w:tplc="F0E083C0">
      <w:start w:val="1"/>
      <w:numFmt w:val="bullet"/>
      <w:lvlText w:val="o"/>
      <w:lvlJc w:val="left"/>
      <w:pPr>
        <w:ind w:left="348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5" w:tplc="DFF2E71A">
      <w:start w:val="1"/>
      <w:numFmt w:val="bullet"/>
      <w:lvlText w:val="▪"/>
      <w:lvlJc w:val="left"/>
      <w:pPr>
        <w:ind w:left="42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6" w:tplc="6E761CEE">
      <w:start w:val="1"/>
      <w:numFmt w:val="bullet"/>
      <w:lvlText w:val="•"/>
      <w:lvlJc w:val="left"/>
      <w:pPr>
        <w:ind w:left="492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7" w:tplc="3FA030D0">
      <w:start w:val="1"/>
      <w:numFmt w:val="bullet"/>
      <w:lvlText w:val="o"/>
      <w:lvlJc w:val="left"/>
      <w:pPr>
        <w:ind w:left="56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  <w:lvl w:ilvl="8" w:tplc="1BD6580E">
      <w:start w:val="1"/>
      <w:numFmt w:val="bullet"/>
      <w:lvlText w:val="▪"/>
      <w:lvlJc w:val="left"/>
      <w:pPr>
        <w:ind w:left="636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33333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1D9D45B1"/>
    <w:multiLevelType w:val="hybridMultilevel"/>
    <w:tmpl w:val="CD781D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EDA4136"/>
    <w:multiLevelType w:val="hybridMultilevel"/>
    <w:tmpl w:val="058070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F873FEE"/>
    <w:multiLevelType w:val="hybridMultilevel"/>
    <w:tmpl w:val="96D02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06F7844"/>
    <w:multiLevelType w:val="hybridMultilevel"/>
    <w:tmpl w:val="1276A2BE"/>
    <w:styleLink w:val="ImportedStyle17"/>
    <w:lvl w:ilvl="0" w:tplc="F2949FEC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C6E915C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22DCD02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C4C8CB28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174BB4A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A58ECE9E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8A5C9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AA90FCA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9626C4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239375D6"/>
    <w:multiLevelType w:val="hybridMultilevel"/>
    <w:tmpl w:val="B04026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3A51A0C"/>
    <w:multiLevelType w:val="hybridMultilevel"/>
    <w:tmpl w:val="08588C0A"/>
    <w:styleLink w:val="ImportedStyle12"/>
    <w:lvl w:ilvl="0" w:tplc="C188FCD2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1A65B70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B704F10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D188EBE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9F32D076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36C833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70A05AE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5B3ECE4C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CC3807F0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5" w15:restartNumberingAfterBreak="0">
    <w:nsid w:val="24812205"/>
    <w:multiLevelType w:val="hybridMultilevel"/>
    <w:tmpl w:val="954AB57C"/>
    <w:styleLink w:val="ImportedStyle49"/>
    <w:lvl w:ilvl="0" w:tplc="DA3EF490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AE0938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D70C989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E632A00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139A7C8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174E80B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79C5AB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2132E114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40BA864A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 w15:restartNumberingAfterBreak="0">
    <w:nsid w:val="26BD6C90"/>
    <w:multiLevelType w:val="hybridMultilevel"/>
    <w:tmpl w:val="1EEA6228"/>
    <w:styleLink w:val="ImportedStyle4"/>
    <w:lvl w:ilvl="0" w:tplc="0FB846B8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530B634">
      <w:start w:val="1"/>
      <w:numFmt w:val="bullet"/>
      <w:lvlText w:val="o"/>
      <w:lvlJc w:val="left"/>
      <w:pPr>
        <w:ind w:left="104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AC239EC">
      <w:start w:val="1"/>
      <w:numFmt w:val="bullet"/>
      <w:lvlText w:val="▪"/>
      <w:lvlJc w:val="left"/>
      <w:pPr>
        <w:ind w:left="17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9CABC6">
      <w:start w:val="1"/>
      <w:numFmt w:val="bullet"/>
      <w:lvlText w:val="·"/>
      <w:lvlJc w:val="left"/>
      <w:pPr>
        <w:ind w:left="248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DE4A198">
      <w:start w:val="1"/>
      <w:numFmt w:val="bullet"/>
      <w:lvlText w:val="o"/>
      <w:lvlJc w:val="left"/>
      <w:pPr>
        <w:ind w:left="320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2B2CA">
      <w:start w:val="1"/>
      <w:numFmt w:val="bullet"/>
      <w:lvlText w:val="▪"/>
      <w:lvlJc w:val="left"/>
      <w:pPr>
        <w:ind w:left="392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9EA804BC">
      <w:start w:val="1"/>
      <w:numFmt w:val="bullet"/>
      <w:lvlText w:val="·"/>
      <w:lvlJc w:val="left"/>
      <w:pPr>
        <w:ind w:left="4644" w:hanging="324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CD81872">
      <w:start w:val="1"/>
      <w:numFmt w:val="bullet"/>
      <w:lvlText w:val="o"/>
      <w:lvlJc w:val="left"/>
      <w:pPr>
        <w:ind w:left="536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3CECCBE">
      <w:start w:val="1"/>
      <w:numFmt w:val="bullet"/>
      <w:lvlText w:val="▪"/>
      <w:lvlJc w:val="left"/>
      <w:pPr>
        <w:ind w:left="6084" w:hanging="32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7" w15:restartNumberingAfterBreak="0">
    <w:nsid w:val="26BE6F38"/>
    <w:multiLevelType w:val="hybridMultilevel"/>
    <w:tmpl w:val="F16AFEF6"/>
    <w:styleLink w:val="ImportedStyle60"/>
    <w:lvl w:ilvl="0" w:tplc="EC6EC258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49EB0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E90AE2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7BB0768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C74C421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EDA45BC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5F2A3E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6E7E54C4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B9E7B8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 w15:restartNumberingAfterBreak="0">
    <w:nsid w:val="283123C9"/>
    <w:multiLevelType w:val="hybridMultilevel"/>
    <w:tmpl w:val="39886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98C1AA3"/>
    <w:multiLevelType w:val="hybridMultilevel"/>
    <w:tmpl w:val="4546F5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AC6170C"/>
    <w:multiLevelType w:val="hybridMultilevel"/>
    <w:tmpl w:val="D45ED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BD36D04"/>
    <w:multiLevelType w:val="hybridMultilevel"/>
    <w:tmpl w:val="EB0828D2"/>
    <w:styleLink w:val="ImportedStyle19"/>
    <w:lvl w:ilvl="0" w:tplc="74EE4B50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963366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5CE0534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A1F253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604A2E4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7AA229D8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90C430FC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9DD47EA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0BEC9C8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 w15:restartNumberingAfterBreak="0">
    <w:nsid w:val="2BEC35E1"/>
    <w:multiLevelType w:val="hybridMultilevel"/>
    <w:tmpl w:val="5BD2F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D8F795B"/>
    <w:multiLevelType w:val="hybridMultilevel"/>
    <w:tmpl w:val="C84EF2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2E540799"/>
    <w:multiLevelType w:val="hybridMultilevel"/>
    <w:tmpl w:val="6FBA8AE6"/>
    <w:lvl w:ilvl="0" w:tplc="F04632B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ECF74B0"/>
    <w:multiLevelType w:val="hybridMultilevel"/>
    <w:tmpl w:val="89A4F4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F3F41E3"/>
    <w:multiLevelType w:val="hybridMultilevel"/>
    <w:tmpl w:val="A1A82A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153675A"/>
    <w:multiLevelType w:val="hybridMultilevel"/>
    <w:tmpl w:val="7E6EA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1C47B70"/>
    <w:multiLevelType w:val="hybridMultilevel"/>
    <w:tmpl w:val="8F4CF8F0"/>
    <w:styleLink w:val="ImportedStyle62"/>
    <w:lvl w:ilvl="0" w:tplc="DA9E8BAC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E7683FA0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F5E6112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5518D608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B1AEE4F6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2E9686AC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E68664F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3BA13B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90E852E">
      <w:start w:val="1"/>
      <w:numFmt w:val="bullet"/>
      <w:lvlText w:val="•"/>
      <w:lvlJc w:val="left"/>
      <w:pPr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9" w15:restartNumberingAfterBreak="0">
    <w:nsid w:val="323270AC"/>
    <w:multiLevelType w:val="hybridMultilevel"/>
    <w:tmpl w:val="606EB7C6"/>
    <w:lvl w:ilvl="0" w:tplc="085C13F0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250560D"/>
    <w:multiLevelType w:val="multilevel"/>
    <w:tmpl w:val="03E8504C"/>
    <w:lvl w:ilvl="0">
      <w:start w:val="1"/>
      <w:numFmt w:val="bullet"/>
      <w:pStyle w:val="Resume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1" w15:restartNumberingAfterBreak="0">
    <w:nsid w:val="344613E0"/>
    <w:multiLevelType w:val="hybridMultilevel"/>
    <w:tmpl w:val="61A44D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4876326"/>
    <w:multiLevelType w:val="hybridMultilevel"/>
    <w:tmpl w:val="04744D22"/>
    <w:lvl w:ilvl="0" w:tplc="F04632B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620283A"/>
    <w:multiLevelType w:val="hybridMultilevel"/>
    <w:tmpl w:val="11AAE5A6"/>
    <w:lvl w:ilvl="0" w:tplc="7E868022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6354391"/>
    <w:multiLevelType w:val="hybridMultilevel"/>
    <w:tmpl w:val="3DD47BCE"/>
    <w:lvl w:ilvl="0" w:tplc="B6F679FC"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373B2264"/>
    <w:multiLevelType w:val="hybridMultilevel"/>
    <w:tmpl w:val="25C2CAD6"/>
    <w:styleLink w:val="ImportedStyle52"/>
    <w:lvl w:ilvl="0" w:tplc="2D50C076">
      <w:start w:val="1"/>
      <w:numFmt w:val="bullet"/>
      <w:lvlText w:val="•"/>
      <w:lvlJc w:val="left"/>
      <w:pPr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F704D5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3F00CF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FC76C4C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54212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6630DDA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1F1829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FA00E8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602735C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6" w15:restartNumberingAfterBreak="0">
    <w:nsid w:val="38D6246B"/>
    <w:multiLevelType w:val="hybridMultilevel"/>
    <w:tmpl w:val="88CA44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93C6F21"/>
    <w:multiLevelType w:val="hybridMultilevel"/>
    <w:tmpl w:val="1C646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3BF60B04"/>
    <w:multiLevelType w:val="hybridMultilevel"/>
    <w:tmpl w:val="80E8D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C3B5B8F"/>
    <w:multiLevelType w:val="hybridMultilevel"/>
    <w:tmpl w:val="6994D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D900504"/>
    <w:multiLevelType w:val="hybridMultilevel"/>
    <w:tmpl w:val="312850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1285AF3"/>
    <w:multiLevelType w:val="hybridMultilevel"/>
    <w:tmpl w:val="BBD2E8FE"/>
    <w:styleLink w:val="ImportedStyle46"/>
    <w:lvl w:ilvl="0" w:tplc="01F0AB64">
      <w:start w:val="1"/>
      <w:numFmt w:val="bullet"/>
      <w:lvlText w:val="•"/>
      <w:lvlJc w:val="left"/>
      <w:pPr>
        <w:tabs>
          <w:tab w:val="left" w:pos="753"/>
        </w:tabs>
        <w:ind w:left="468" w:hanging="46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9FAB04A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33EB198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8E6006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B3008B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B540E44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F34E7E9C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472A954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74FEBE1E">
      <w:start w:val="1"/>
      <w:numFmt w:val="bullet"/>
      <w:lvlText w:val="•"/>
      <w:lvlJc w:val="left"/>
      <w:pPr>
        <w:tabs>
          <w:tab w:val="left" w:pos="753"/>
        </w:tabs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2" w15:restartNumberingAfterBreak="0">
    <w:nsid w:val="428E7710"/>
    <w:multiLevelType w:val="hybridMultilevel"/>
    <w:tmpl w:val="5ED0AAB4"/>
    <w:lvl w:ilvl="0" w:tplc="BC1CFE46">
      <w:start w:val="2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34C73E7"/>
    <w:multiLevelType w:val="hybridMultilevel"/>
    <w:tmpl w:val="4C42EE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4693121"/>
    <w:multiLevelType w:val="hybridMultilevel"/>
    <w:tmpl w:val="DF6235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457B3D08"/>
    <w:multiLevelType w:val="hybridMultilevel"/>
    <w:tmpl w:val="2AC2C482"/>
    <w:styleLink w:val="ImportedStyle5"/>
    <w:lvl w:ilvl="0" w:tplc="629C808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8604BA2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3C0FBA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D69DE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EA0C2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DA88422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5C8B8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ED62642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5E4C49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 w15:restartNumberingAfterBreak="0">
    <w:nsid w:val="45B040B5"/>
    <w:multiLevelType w:val="hybridMultilevel"/>
    <w:tmpl w:val="59BA97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46097C9C"/>
    <w:multiLevelType w:val="hybridMultilevel"/>
    <w:tmpl w:val="7CD6803A"/>
    <w:styleLink w:val="ImportedStyle20"/>
    <w:lvl w:ilvl="0" w:tplc="9F0AC3A8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83C49892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9F6A4BEA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4DE5BAA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C9004A8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F01620D4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C4C09A02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B98A8228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D8049446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8" w15:restartNumberingAfterBreak="0">
    <w:nsid w:val="465B43D6"/>
    <w:multiLevelType w:val="hybridMultilevel"/>
    <w:tmpl w:val="3A9CB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6875FF3"/>
    <w:multiLevelType w:val="hybridMultilevel"/>
    <w:tmpl w:val="7E24A0A4"/>
    <w:styleLink w:val="Bullets"/>
    <w:lvl w:ilvl="0" w:tplc="59D26970">
      <w:start w:val="1"/>
      <w:numFmt w:val="bullet"/>
      <w:lvlText w:val="•"/>
      <w:lvlJc w:val="left"/>
      <w:pPr>
        <w:ind w:left="166" w:hanging="16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A90FC2C">
      <w:start w:val="1"/>
      <w:numFmt w:val="bullet"/>
      <w:lvlText w:val="•"/>
      <w:lvlJc w:val="left"/>
      <w:pPr>
        <w:ind w:left="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340436">
      <w:start w:val="1"/>
      <w:numFmt w:val="bullet"/>
      <w:lvlText w:val="•"/>
      <w:lvlJc w:val="left"/>
      <w:pPr>
        <w:ind w:left="1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6345792">
      <w:start w:val="1"/>
      <w:numFmt w:val="bullet"/>
      <w:lvlText w:val="•"/>
      <w:lvlJc w:val="left"/>
      <w:pPr>
        <w:ind w:left="1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51296F6">
      <w:start w:val="1"/>
      <w:numFmt w:val="bullet"/>
      <w:lvlText w:val="•"/>
      <w:lvlJc w:val="left"/>
      <w:pPr>
        <w:ind w:left="25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06DC7B3A">
      <w:start w:val="1"/>
      <w:numFmt w:val="bullet"/>
      <w:lvlText w:val="•"/>
      <w:lvlJc w:val="left"/>
      <w:pPr>
        <w:ind w:left="31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AF44B90">
      <w:start w:val="1"/>
      <w:numFmt w:val="bullet"/>
      <w:lvlText w:val="•"/>
      <w:lvlJc w:val="left"/>
      <w:pPr>
        <w:ind w:left="37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FE68F80">
      <w:start w:val="1"/>
      <w:numFmt w:val="bullet"/>
      <w:lvlText w:val="•"/>
      <w:lvlJc w:val="left"/>
      <w:pPr>
        <w:ind w:left="43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E3CA136">
      <w:start w:val="1"/>
      <w:numFmt w:val="bullet"/>
      <w:lvlText w:val="•"/>
      <w:lvlJc w:val="left"/>
      <w:pPr>
        <w:ind w:left="4942" w:hanging="14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0" w15:restartNumberingAfterBreak="0">
    <w:nsid w:val="46A14444"/>
    <w:multiLevelType w:val="hybridMultilevel"/>
    <w:tmpl w:val="3A0C63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4B25152B"/>
    <w:multiLevelType w:val="hybridMultilevel"/>
    <w:tmpl w:val="AB9C0F5E"/>
    <w:lvl w:ilvl="0" w:tplc="50BCC9C2">
      <w:start w:val="2"/>
      <w:numFmt w:val="bullet"/>
      <w:lvlText w:val="•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4BC5781F"/>
    <w:multiLevelType w:val="hybridMultilevel"/>
    <w:tmpl w:val="3F702380"/>
    <w:lvl w:ilvl="0" w:tplc="50948CC2">
      <w:numFmt w:val="bullet"/>
      <w:lvlText w:val="•"/>
      <w:lvlJc w:val="left"/>
      <w:pPr>
        <w:ind w:left="514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DBC43FA">
      <w:numFmt w:val="bullet"/>
      <w:lvlText w:val="•"/>
      <w:lvlJc w:val="left"/>
      <w:pPr>
        <w:ind w:left="605" w:hanging="37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176F172">
      <w:numFmt w:val="bullet"/>
      <w:lvlText w:val="•"/>
      <w:lvlJc w:val="left"/>
      <w:pPr>
        <w:ind w:left="1714" w:hanging="370"/>
      </w:pPr>
      <w:rPr>
        <w:rFonts w:hint="default"/>
        <w:lang w:val="en-US" w:eastAsia="en-US" w:bidi="ar-SA"/>
      </w:rPr>
    </w:lvl>
    <w:lvl w:ilvl="3" w:tplc="5732A112">
      <w:numFmt w:val="bullet"/>
      <w:lvlText w:val="•"/>
      <w:lvlJc w:val="left"/>
      <w:pPr>
        <w:ind w:left="2829" w:hanging="370"/>
      </w:pPr>
      <w:rPr>
        <w:rFonts w:hint="default"/>
        <w:lang w:val="en-US" w:eastAsia="en-US" w:bidi="ar-SA"/>
      </w:rPr>
    </w:lvl>
    <w:lvl w:ilvl="4" w:tplc="A976A546">
      <w:numFmt w:val="bullet"/>
      <w:lvlText w:val="•"/>
      <w:lvlJc w:val="left"/>
      <w:pPr>
        <w:ind w:left="3944" w:hanging="370"/>
      </w:pPr>
      <w:rPr>
        <w:rFonts w:hint="default"/>
        <w:lang w:val="en-US" w:eastAsia="en-US" w:bidi="ar-SA"/>
      </w:rPr>
    </w:lvl>
    <w:lvl w:ilvl="5" w:tplc="E3525640">
      <w:numFmt w:val="bullet"/>
      <w:lvlText w:val="•"/>
      <w:lvlJc w:val="left"/>
      <w:pPr>
        <w:ind w:left="5058" w:hanging="370"/>
      </w:pPr>
      <w:rPr>
        <w:rFonts w:hint="default"/>
        <w:lang w:val="en-US" w:eastAsia="en-US" w:bidi="ar-SA"/>
      </w:rPr>
    </w:lvl>
    <w:lvl w:ilvl="6" w:tplc="5978C870">
      <w:numFmt w:val="bullet"/>
      <w:lvlText w:val="•"/>
      <w:lvlJc w:val="left"/>
      <w:pPr>
        <w:ind w:left="6173" w:hanging="370"/>
      </w:pPr>
      <w:rPr>
        <w:rFonts w:hint="default"/>
        <w:lang w:val="en-US" w:eastAsia="en-US" w:bidi="ar-SA"/>
      </w:rPr>
    </w:lvl>
    <w:lvl w:ilvl="7" w:tplc="EC588F32">
      <w:numFmt w:val="bullet"/>
      <w:lvlText w:val="•"/>
      <w:lvlJc w:val="left"/>
      <w:pPr>
        <w:ind w:left="7288" w:hanging="370"/>
      </w:pPr>
      <w:rPr>
        <w:rFonts w:hint="default"/>
        <w:lang w:val="en-US" w:eastAsia="en-US" w:bidi="ar-SA"/>
      </w:rPr>
    </w:lvl>
    <w:lvl w:ilvl="8" w:tplc="107E2E4E">
      <w:numFmt w:val="bullet"/>
      <w:lvlText w:val="•"/>
      <w:lvlJc w:val="left"/>
      <w:pPr>
        <w:ind w:left="8402" w:hanging="370"/>
      </w:pPr>
      <w:rPr>
        <w:rFonts w:hint="default"/>
        <w:lang w:val="en-US" w:eastAsia="en-US" w:bidi="ar-SA"/>
      </w:rPr>
    </w:lvl>
  </w:abstractNum>
  <w:abstractNum w:abstractNumId="73" w15:restartNumberingAfterBreak="0">
    <w:nsid w:val="51806D14"/>
    <w:multiLevelType w:val="hybridMultilevel"/>
    <w:tmpl w:val="C868F9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51FF676A"/>
    <w:multiLevelType w:val="hybridMultilevel"/>
    <w:tmpl w:val="16786570"/>
    <w:styleLink w:val="ImportedStyle50"/>
    <w:lvl w:ilvl="0" w:tplc="E8D0364C">
      <w:start w:val="1"/>
      <w:numFmt w:val="bullet"/>
      <w:lvlText w:val="•"/>
      <w:lvlJc w:val="left"/>
      <w:pPr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90A6CD9E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ADD8A9B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6C63816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0E986322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8E0656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A7D89D9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795AD1B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0B7613C8">
      <w:start w:val="1"/>
      <w:numFmt w:val="bullet"/>
      <w:lvlText w:val="•"/>
      <w:lvlJc w:val="left"/>
      <w:pPr>
        <w:ind w:left="60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5" w15:restartNumberingAfterBreak="0">
    <w:nsid w:val="52B81756"/>
    <w:multiLevelType w:val="hybridMultilevel"/>
    <w:tmpl w:val="D8A60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4BF6084"/>
    <w:multiLevelType w:val="hybridMultilevel"/>
    <w:tmpl w:val="002837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580204C5"/>
    <w:multiLevelType w:val="hybridMultilevel"/>
    <w:tmpl w:val="63B45F74"/>
    <w:lvl w:ilvl="0" w:tplc="6430FDE4">
      <w:numFmt w:val="bullet"/>
      <w:lvlText w:val="•"/>
      <w:lvlJc w:val="left"/>
      <w:pPr>
        <w:ind w:left="434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0528996">
      <w:numFmt w:val="bullet"/>
      <w:lvlText w:val="•"/>
      <w:lvlJc w:val="left"/>
      <w:pPr>
        <w:ind w:left="1459" w:hanging="363"/>
      </w:pPr>
      <w:rPr>
        <w:rFonts w:hint="default"/>
        <w:lang w:val="en-US" w:eastAsia="en-US" w:bidi="ar-SA"/>
      </w:rPr>
    </w:lvl>
    <w:lvl w:ilvl="2" w:tplc="D9A2A138">
      <w:numFmt w:val="bullet"/>
      <w:lvlText w:val="•"/>
      <w:lvlJc w:val="left"/>
      <w:pPr>
        <w:ind w:left="2478" w:hanging="363"/>
      </w:pPr>
      <w:rPr>
        <w:rFonts w:hint="default"/>
        <w:lang w:val="en-US" w:eastAsia="en-US" w:bidi="ar-SA"/>
      </w:rPr>
    </w:lvl>
    <w:lvl w:ilvl="3" w:tplc="91028A5A">
      <w:numFmt w:val="bullet"/>
      <w:lvlText w:val="•"/>
      <w:lvlJc w:val="left"/>
      <w:pPr>
        <w:ind w:left="3497" w:hanging="363"/>
      </w:pPr>
      <w:rPr>
        <w:rFonts w:hint="default"/>
        <w:lang w:val="en-US" w:eastAsia="en-US" w:bidi="ar-SA"/>
      </w:rPr>
    </w:lvl>
    <w:lvl w:ilvl="4" w:tplc="153029A6">
      <w:numFmt w:val="bullet"/>
      <w:lvlText w:val="•"/>
      <w:lvlJc w:val="left"/>
      <w:pPr>
        <w:ind w:left="4516" w:hanging="363"/>
      </w:pPr>
      <w:rPr>
        <w:rFonts w:hint="default"/>
        <w:lang w:val="en-US" w:eastAsia="en-US" w:bidi="ar-SA"/>
      </w:rPr>
    </w:lvl>
    <w:lvl w:ilvl="5" w:tplc="323A49AA">
      <w:numFmt w:val="bullet"/>
      <w:lvlText w:val="•"/>
      <w:lvlJc w:val="left"/>
      <w:pPr>
        <w:ind w:left="5536" w:hanging="363"/>
      </w:pPr>
      <w:rPr>
        <w:rFonts w:hint="default"/>
        <w:lang w:val="en-US" w:eastAsia="en-US" w:bidi="ar-SA"/>
      </w:rPr>
    </w:lvl>
    <w:lvl w:ilvl="6" w:tplc="9746BCB2">
      <w:numFmt w:val="bullet"/>
      <w:lvlText w:val="•"/>
      <w:lvlJc w:val="left"/>
      <w:pPr>
        <w:ind w:left="6555" w:hanging="363"/>
      </w:pPr>
      <w:rPr>
        <w:rFonts w:hint="default"/>
        <w:lang w:val="en-US" w:eastAsia="en-US" w:bidi="ar-SA"/>
      </w:rPr>
    </w:lvl>
    <w:lvl w:ilvl="7" w:tplc="8BB07440">
      <w:numFmt w:val="bullet"/>
      <w:lvlText w:val="•"/>
      <w:lvlJc w:val="left"/>
      <w:pPr>
        <w:ind w:left="7574" w:hanging="363"/>
      </w:pPr>
      <w:rPr>
        <w:rFonts w:hint="default"/>
        <w:lang w:val="en-US" w:eastAsia="en-US" w:bidi="ar-SA"/>
      </w:rPr>
    </w:lvl>
    <w:lvl w:ilvl="8" w:tplc="4FEA52C4">
      <w:numFmt w:val="bullet"/>
      <w:lvlText w:val="•"/>
      <w:lvlJc w:val="left"/>
      <w:pPr>
        <w:ind w:left="8593" w:hanging="363"/>
      </w:pPr>
      <w:rPr>
        <w:rFonts w:hint="default"/>
        <w:lang w:val="en-US" w:eastAsia="en-US" w:bidi="ar-SA"/>
      </w:rPr>
    </w:lvl>
  </w:abstractNum>
  <w:abstractNum w:abstractNumId="78" w15:restartNumberingAfterBreak="0">
    <w:nsid w:val="589D51BA"/>
    <w:multiLevelType w:val="hybridMultilevel"/>
    <w:tmpl w:val="480446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E8B5315"/>
    <w:multiLevelType w:val="hybridMultilevel"/>
    <w:tmpl w:val="14B6E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5EE67076"/>
    <w:multiLevelType w:val="hybridMultilevel"/>
    <w:tmpl w:val="3B58E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F4A63E7"/>
    <w:multiLevelType w:val="hybridMultilevel"/>
    <w:tmpl w:val="C5EECDAC"/>
    <w:styleLink w:val="ImportedStyle3"/>
    <w:lvl w:ilvl="0" w:tplc="EC40F93E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6EAC3A5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29E8A8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BCCBB1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EF470F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1EEA3C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DD4548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AE890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1563B6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2" w15:restartNumberingAfterBreak="0">
    <w:nsid w:val="5FE35D56"/>
    <w:multiLevelType w:val="hybridMultilevel"/>
    <w:tmpl w:val="D172944A"/>
    <w:styleLink w:val="ImportedStyle18"/>
    <w:lvl w:ilvl="0" w:tplc="49049E3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2DEAED4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75B04E38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A2639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E87EE2D2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5452384C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223484D4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3F308C42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322E799A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3" w15:restartNumberingAfterBreak="0">
    <w:nsid w:val="610D7068"/>
    <w:multiLevelType w:val="hybridMultilevel"/>
    <w:tmpl w:val="CDB637B0"/>
    <w:lvl w:ilvl="0" w:tplc="456A5DE8">
      <w:start w:val="1"/>
      <w:numFmt w:val="bullet"/>
      <w:pStyle w:val="NormalLinespacingExactly12p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637A93B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E002555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57D4B16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FE4C4DBC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4442D2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7D1E5C30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3788D1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61106ADB"/>
    <w:multiLevelType w:val="hybridMultilevel"/>
    <w:tmpl w:val="65B41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2117D62"/>
    <w:multiLevelType w:val="hybridMultilevel"/>
    <w:tmpl w:val="F4EA5C36"/>
    <w:lvl w:ilvl="0" w:tplc="F04632B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627B4C8E"/>
    <w:multiLevelType w:val="hybridMultilevel"/>
    <w:tmpl w:val="2E0CDE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4055320"/>
    <w:multiLevelType w:val="hybridMultilevel"/>
    <w:tmpl w:val="55C86B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644908B4"/>
    <w:multiLevelType w:val="hybridMultilevel"/>
    <w:tmpl w:val="15386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65497E8E"/>
    <w:multiLevelType w:val="hybridMultilevel"/>
    <w:tmpl w:val="DCB6D876"/>
    <w:styleLink w:val="ImportedStyle11"/>
    <w:lvl w:ilvl="0" w:tplc="DB782B8A">
      <w:start w:val="1"/>
      <w:numFmt w:val="bullet"/>
      <w:lvlText w:val="•"/>
      <w:lvlJc w:val="left"/>
      <w:pPr>
        <w:tabs>
          <w:tab w:val="left" w:pos="327"/>
        </w:tabs>
        <w:ind w:left="297" w:hanging="297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16AF35E">
      <w:start w:val="1"/>
      <w:numFmt w:val="bullet"/>
      <w:lvlText w:val="o"/>
      <w:lvlJc w:val="left"/>
      <w:pPr>
        <w:tabs>
          <w:tab w:val="left" w:pos="327"/>
        </w:tabs>
        <w:ind w:left="9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05142D4C">
      <w:start w:val="1"/>
      <w:numFmt w:val="bullet"/>
      <w:lvlText w:val="▪"/>
      <w:lvlJc w:val="left"/>
      <w:pPr>
        <w:tabs>
          <w:tab w:val="left" w:pos="327"/>
        </w:tabs>
        <w:ind w:left="16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04CA0826">
      <w:start w:val="1"/>
      <w:numFmt w:val="bullet"/>
      <w:lvlText w:val="•"/>
      <w:lvlJc w:val="left"/>
      <w:pPr>
        <w:tabs>
          <w:tab w:val="left" w:pos="327"/>
        </w:tabs>
        <w:ind w:left="24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FB9A0230">
      <w:start w:val="1"/>
      <w:numFmt w:val="bullet"/>
      <w:lvlText w:val="o"/>
      <w:lvlJc w:val="left"/>
      <w:pPr>
        <w:tabs>
          <w:tab w:val="left" w:pos="327"/>
        </w:tabs>
        <w:ind w:left="312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3E5E1DB0">
      <w:start w:val="1"/>
      <w:numFmt w:val="bullet"/>
      <w:lvlText w:val="▪"/>
      <w:lvlJc w:val="left"/>
      <w:pPr>
        <w:tabs>
          <w:tab w:val="left" w:pos="327"/>
        </w:tabs>
        <w:ind w:left="384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44DE6610">
      <w:start w:val="1"/>
      <w:numFmt w:val="bullet"/>
      <w:lvlText w:val="•"/>
      <w:lvlJc w:val="left"/>
      <w:pPr>
        <w:tabs>
          <w:tab w:val="left" w:pos="327"/>
        </w:tabs>
        <w:ind w:left="456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DCAC510A">
      <w:start w:val="1"/>
      <w:numFmt w:val="bullet"/>
      <w:lvlText w:val="o"/>
      <w:lvlJc w:val="left"/>
      <w:pPr>
        <w:tabs>
          <w:tab w:val="left" w:pos="327"/>
        </w:tabs>
        <w:ind w:left="528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853CD3B4">
      <w:start w:val="1"/>
      <w:numFmt w:val="bullet"/>
      <w:lvlText w:val="▪"/>
      <w:lvlJc w:val="left"/>
      <w:pPr>
        <w:tabs>
          <w:tab w:val="left" w:pos="327"/>
        </w:tabs>
        <w:ind w:left="6003" w:hanging="243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0" w15:restartNumberingAfterBreak="0">
    <w:nsid w:val="654A21A6"/>
    <w:multiLevelType w:val="hybridMultilevel"/>
    <w:tmpl w:val="3D4E686C"/>
    <w:styleLink w:val="ImportedStyle65"/>
    <w:lvl w:ilvl="0" w:tplc="899E0E2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429" w:hanging="429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DA08036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4C002A26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6C465870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33FCAC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89B2F974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831EBB8C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8C4262AA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9A425498">
      <w:start w:val="1"/>
      <w:numFmt w:val="bullet"/>
      <w:lvlText w:val="•"/>
      <w:lvlJc w:val="left"/>
      <w:pPr>
        <w:tabs>
          <w:tab w:val="left" w:pos="720"/>
          <w:tab w:val="left" w:pos="810"/>
        </w:tabs>
        <w:ind w:left="248" w:hanging="248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1" w15:restartNumberingAfterBreak="0">
    <w:nsid w:val="65757A75"/>
    <w:multiLevelType w:val="hybridMultilevel"/>
    <w:tmpl w:val="551C9794"/>
    <w:styleLink w:val="ImportedStyle45"/>
    <w:lvl w:ilvl="0" w:tplc="7C044210">
      <w:start w:val="1"/>
      <w:numFmt w:val="bullet"/>
      <w:lvlText w:val="•"/>
      <w:lvlJc w:val="left"/>
      <w:pPr>
        <w:tabs>
          <w:tab w:val="num" w:pos="429"/>
          <w:tab w:val="left" w:pos="753"/>
        </w:tabs>
        <w:ind w:left="462" w:hanging="462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AE32264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346674A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2E9A1CCE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6CA69E68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983E1E7C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41CE322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11042C24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B15A71D6">
      <w:start w:val="1"/>
      <w:numFmt w:val="bullet"/>
      <w:lvlText w:val="•"/>
      <w:lvlJc w:val="left"/>
      <w:pPr>
        <w:tabs>
          <w:tab w:val="left" w:pos="429"/>
          <w:tab w:val="num" w:pos="608"/>
          <w:tab w:val="left" w:pos="753"/>
        </w:tabs>
        <w:ind w:left="641" w:hanging="281"/>
      </w:pPr>
      <w:rPr>
        <w:rFonts w:ascii="Trebuchet MS" w:eastAsia="Trebuchet MS" w:hAnsi="Trebuchet MS" w:cs="Trebuchet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2" w15:restartNumberingAfterBreak="0">
    <w:nsid w:val="659545A9"/>
    <w:multiLevelType w:val="hybridMultilevel"/>
    <w:tmpl w:val="334C70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66477618"/>
    <w:multiLevelType w:val="hybridMultilevel"/>
    <w:tmpl w:val="79A2A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679A519B"/>
    <w:multiLevelType w:val="hybridMultilevel"/>
    <w:tmpl w:val="F668BC7C"/>
    <w:lvl w:ilvl="0" w:tplc="F04632B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7AF6A63"/>
    <w:multiLevelType w:val="hybridMultilevel"/>
    <w:tmpl w:val="452AF2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68037C20"/>
    <w:multiLevelType w:val="hybridMultilevel"/>
    <w:tmpl w:val="3CFE50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69756C49"/>
    <w:multiLevelType w:val="hybridMultilevel"/>
    <w:tmpl w:val="F0CE90A0"/>
    <w:styleLink w:val="ImportedStyle1"/>
    <w:lvl w:ilvl="0" w:tplc="D5F82074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56460B6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B0E84E4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C00ED4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1820B6C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D366DAA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D2AAE3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74322CFA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FAD15A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8" w15:restartNumberingAfterBreak="0">
    <w:nsid w:val="6D5779F5"/>
    <w:multiLevelType w:val="hybridMultilevel"/>
    <w:tmpl w:val="EE606F78"/>
    <w:styleLink w:val="ImportedStyle2"/>
    <w:lvl w:ilvl="0" w:tplc="E2E898C2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8B61B0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7C6CA62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5BAA25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6EE2476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CDE98B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EEA7B2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BA0217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59EB6FE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9" w15:restartNumberingAfterBreak="0">
    <w:nsid w:val="6DEA0BEF"/>
    <w:multiLevelType w:val="hybridMultilevel"/>
    <w:tmpl w:val="0C74018E"/>
    <w:styleLink w:val="ImportedStyle7"/>
    <w:lvl w:ilvl="0" w:tplc="0C1AB366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70E0B2A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F3E6550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9FCD9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B3C35BA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C88D9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12A63E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F2E991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FEEC59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0" w15:restartNumberingAfterBreak="0">
    <w:nsid w:val="6FAC60E9"/>
    <w:multiLevelType w:val="hybridMultilevel"/>
    <w:tmpl w:val="1C066E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721B3DB0"/>
    <w:multiLevelType w:val="hybridMultilevel"/>
    <w:tmpl w:val="B4BAE9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72E92318"/>
    <w:multiLevelType w:val="hybridMultilevel"/>
    <w:tmpl w:val="F72C15E4"/>
    <w:lvl w:ilvl="0" w:tplc="F04632B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73BD7A36"/>
    <w:multiLevelType w:val="hybridMultilevel"/>
    <w:tmpl w:val="821607E6"/>
    <w:styleLink w:val="ImportedStyle71"/>
    <w:lvl w:ilvl="0" w:tplc="5934800A">
      <w:start w:val="1"/>
      <w:numFmt w:val="bullet"/>
      <w:lvlText w:val="•"/>
      <w:lvlJc w:val="left"/>
      <w:pPr>
        <w:ind w:left="720" w:hanging="500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1" w:tplc="72C2E6FE">
      <w:start w:val="1"/>
      <w:numFmt w:val="bullet"/>
      <w:lvlText w:val="•"/>
      <w:lvlJc w:val="left"/>
      <w:pPr>
        <w:ind w:left="7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2" w:tplc="25A46756">
      <w:start w:val="1"/>
      <w:numFmt w:val="bullet"/>
      <w:lvlText w:val="•"/>
      <w:lvlJc w:val="left"/>
      <w:pPr>
        <w:ind w:left="9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3" w:tplc="CBBA3218">
      <w:start w:val="1"/>
      <w:numFmt w:val="bullet"/>
      <w:lvlText w:val="•"/>
      <w:lvlJc w:val="left"/>
      <w:pPr>
        <w:ind w:left="12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4" w:tplc="2FD441C6">
      <w:start w:val="1"/>
      <w:numFmt w:val="bullet"/>
      <w:lvlText w:val="•"/>
      <w:lvlJc w:val="left"/>
      <w:pPr>
        <w:ind w:left="143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5" w:tplc="D2DCC098">
      <w:start w:val="1"/>
      <w:numFmt w:val="bullet"/>
      <w:lvlText w:val="•"/>
      <w:lvlJc w:val="left"/>
      <w:pPr>
        <w:ind w:left="165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6" w:tplc="17801134">
      <w:start w:val="1"/>
      <w:numFmt w:val="bullet"/>
      <w:lvlText w:val="•"/>
      <w:lvlJc w:val="left"/>
      <w:pPr>
        <w:ind w:left="187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7" w:tplc="5372ABFC">
      <w:start w:val="1"/>
      <w:numFmt w:val="bullet"/>
      <w:lvlText w:val="•"/>
      <w:lvlJc w:val="left"/>
      <w:pPr>
        <w:ind w:left="209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  <w:lvl w:ilvl="8" w:tplc="8D849BB8">
      <w:start w:val="1"/>
      <w:numFmt w:val="bullet"/>
      <w:lvlText w:val="•"/>
      <w:lvlJc w:val="left"/>
      <w:pPr>
        <w:ind w:left="2312" w:hanging="332"/>
      </w:pPr>
      <w:rPr>
        <w:rFonts w:ascii="Georgia" w:eastAsia="Georgia" w:hAnsi="Georgia" w:cs="Georg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595959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4" w15:restartNumberingAfterBreak="0">
    <w:nsid w:val="73D86C8F"/>
    <w:multiLevelType w:val="hybridMultilevel"/>
    <w:tmpl w:val="00204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6B07CDE"/>
    <w:multiLevelType w:val="hybridMultilevel"/>
    <w:tmpl w:val="61509F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77165BDD"/>
    <w:multiLevelType w:val="multilevel"/>
    <w:tmpl w:val="ED0EE318"/>
    <w:lvl w:ilvl="0">
      <w:start w:val="1"/>
      <w:numFmt w:val="bullet"/>
      <w:pStyle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7" w15:restartNumberingAfterBreak="0">
    <w:nsid w:val="77A37751"/>
    <w:multiLevelType w:val="hybridMultilevel"/>
    <w:tmpl w:val="3E8A9C22"/>
    <w:lvl w:ilvl="0" w:tplc="F04632B0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7A67E56"/>
    <w:multiLevelType w:val="hybridMultilevel"/>
    <w:tmpl w:val="1974D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780A66DF"/>
    <w:multiLevelType w:val="hybridMultilevel"/>
    <w:tmpl w:val="7D5E17AE"/>
    <w:lvl w:ilvl="0" w:tplc="AF26CBC4">
      <w:start w:val="1"/>
      <w:numFmt w:val="bullet"/>
      <w:pStyle w:val="Style1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0" w15:restartNumberingAfterBreak="0">
    <w:nsid w:val="7A0C6059"/>
    <w:multiLevelType w:val="hybridMultilevel"/>
    <w:tmpl w:val="15025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7A22368E"/>
    <w:multiLevelType w:val="hybridMultilevel"/>
    <w:tmpl w:val="45A8D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7AD47651"/>
    <w:multiLevelType w:val="hybridMultilevel"/>
    <w:tmpl w:val="8480A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7ADA635D"/>
    <w:multiLevelType w:val="hybridMultilevel"/>
    <w:tmpl w:val="80247E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B042205"/>
    <w:multiLevelType w:val="hybridMultilevel"/>
    <w:tmpl w:val="8332AC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7B681785"/>
    <w:multiLevelType w:val="hybridMultilevel"/>
    <w:tmpl w:val="F0F8FD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7D29509A"/>
    <w:multiLevelType w:val="hybridMultilevel"/>
    <w:tmpl w:val="F2A43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7D573D43"/>
    <w:multiLevelType w:val="hybridMultilevel"/>
    <w:tmpl w:val="0DBE8448"/>
    <w:styleLink w:val="ImportedStyle8"/>
    <w:lvl w:ilvl="0" w:tplc="58FE89E8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19EA84A8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9A49E0A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91D2CF2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A15826BE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BA7634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8BA90D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467DB8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A9E7130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8" w15:restartNumberingAfterBreak="0">
    <w:nsid w:val="7DBC5AE1"/>
    <w:multiLevelType w:val="hybridMultilevel"/>
    <w:tmpl w:val="7AB615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6570102">
    <w:abstractNumId w:val="7"/>
  </w:num>
  <w:num w:numId="2" w16cid:durableId="43143992">
    <w:abstractNumId w:val="97"/>
  </w:num>
  <w:num w:numId="3" w16cid:durableId="1077944735">
    <w:abstractNumId w:val="98"/>
  </w:num>
  <w:num w:numId="4" w16cid:durableId="178203076">
    <w:abstractNumId w:val="81"/>
  </w:num>
  <w:num w:numId="5" w16cid:durableId="1081491174">
    <w:abstractNumId w:val="65"/>
  </w:num>
  <w:num w:numId="6" w16cid:durableId="1590233325">
    <w:abstractNumId w:val="22"/>
  </w:num>
  <w:num w:numId="7" w16cid:durableId="749278139">
    <w:abstractNumId w:val="99"/>
  </w:num>
  <w:num w:numId="8" w16cid:durableId="420640804">
    <w:abstractNumId w:val="117"/>
  </w:num>
  <w:num w:numId="9" w16cid:durableId="1548567097">
    <w:abstractNumId w:val="50"/>
  </w:num>
  <w:num w:numId="10" w16cid:durableId="1121848069">
    <w:abstractNumId w:val="106"/>
  </w:num>
  <w:num w:numId="11" w16cid:durableId="1522863285">
    <w:abstractNumId w:val="83"/>
  </w:num>
  <w:num w:numId="12" w16cid:durableId="881944287">
    <w:abstractNumId w:val="0"/>
    <w:lvlOverride w:ilvl="0">
      <w:lvl w:ilvl="0">
        <w:start w:val="1"/>
        <w:numFmt w:val="bullet"/>
        <w:pStyle w:val="Achievement"/>
        <w:lvlText w:val=""/>
        <w:legacy w:legacy="1" w:legacySpace="0" w:legacyIndent="240"/>
        <w:lvlJc w:val="left"/>
        <w:pPr>
          <w:ind w:left="273" w:hanging="240"/>
        </w:pPr>
        <w:rPr>
          <w:rFonts w:ascii="Wingdings" w:hAnsi="Wingdings"/>
          <w:sz w:val="12"/>
        </w:rPr>
      </w:lvl>
    </w:lvlOverride>
  </w:num>
  <w:num w:numId="13" w16cid:durableId="1703478349">
    <w:abstractNumId w:val="109"/>
  </w:num>
  <w:num w:numId="14" w16cid:durableId="1980500955">
    <w:abstractNumId w:val="69"/>
  </w:num>
  <w:num w:numId="15" w16cid:durableId="1061975940">
    <w:abstractNumId w:val="103"/>
  </w:num>
  <w:num w:numId="16" w16cid:durableId="939532239">
    <w:abstractNumId w:val="89"/>
  </w:num>
  <w:num w:numId="17" w16cid:durableId="1998924484">
    <w:abstractNumId w:val="34"/>
  </w:num>
  <w:num w:numId="18" w16cid:durableId="2080590428">
    <w:abstractNumId w:val="32"/>
  </w:num>
  <w:num w:numId="19" w16cid:durableId="341511920">
    <w:abstractNumId w:val="82"/>
  </w:num>
  <w:num w:numId="20" w16cid:durableId="933131246">
    <w:abstractNumId w:val="41"/>
  </w:num>
  <w:num w:numId="21" w16cid:durableId="2075422799">
    <w:abstractNumId w:val="67"/>
  </w:num>
  <w:num w:numId="22" w16cid:durableId="312174970">
    <w:abstractNumId w:val="28"/>
  </w:num>
  <w:num w:numId="23" w16cid:durableId="1150950055">
    <w:abstractNumId w:val="36"/>
  </w:num>
  <w:num w:numId="24" w16cid:durableId="2107000918">
    <w:abstractNumId w:val="13"/>
  </w:num>
  <w:num w:numId="25" w16cid:durableId="1346908157">
    <w:abstractNumId w:val="16"/>
  </w:num>
  <w:num w:numId="26" w16cid:durableId="1004240474">
    <w:abstractNumId w:val="91"/>
  </w:num>
  <w:num w:numId="27" w16cid:durableId="1599680469">
    <w:abstractNumId w:val="61"/>
  </w:num>
  <w:num w:numId="28" w16cid:durableId="1396590546">
    <w:abstractNumId w:val="24"/>
  </w:num>
  <w:num w:numId="29" w16cid:durableId="961418757">
    <w:abstractNumId w:val="35"/>
  </w:num>
  <w:num w:numId="30" w16cid:durableId="1606619303">
    <w:abstractNumId w:val="74"/>
  </w:num>
  <w:num w:numId="31" w16cid:durableId="564489481">
    <w:abstractNumId w:val="55"/>
  </w:num>
  <w:num w:numId="32" w16cid:durableId="1524594165">
    <w:abstractNumId w:val="11"/>
  </w:num>
  <w:num w:numId="33" w16cid:durableId="210730394">
    <w:abstractNumId w:val="37"/>
  </w:num>
  <w:num w:numId="34" w16cid:durableId="1937515653">
    <w:abstractNumId w:val="48"/>
  </w:num>
  <w:num w:numId="35" w16cid:durableId="534662661">
    <w:abstractNumId w:val="90"/>
  </w:num>
  <w:num w:numId="36" w16cid:durableId="249195826">
    <w:abstractNumId w:val="87"/>
  </w:num>
  <w:num w:numId="37" w16cid:durableId="1443380965">
    <w:abstractNumId w:val="112"/>
  </w:num>
  <w:num w:numId="38" w16cid:durableId="1250191810">
    <w:abstractNumId w:val="56"/>
  </w:num>
  <w:num w:numId="39" w16cid:durableId="263467543">
    <w:abstractNumId w:val="12"/>
  </w:num>
  <w:num w:numId="40" w16cid:durableId="472605918">
    <w:abstractNumId w:val="51"/>
  </w:num>
  <w:num w:numId="41" w16cid:durableId="1115372814">
    <w:abstractNumId w:val="9"/>
  </w:num>
  <w:num w:numId="42" w16cid:durableId="1690327886">
    <w:abstractNumId w:val="18"/>
  </w:num>
  <w:num w:numId="43" w16cid:durableId="1186410616">
    <w:abstractNumId w:val="52"/>
  </w:num>
  <w:num w:numId="44" w16cid:durableId="696199891">
    <w:abstractNumId w:val="85"/>
  </w:num>
  <w:num w:numId="45" w16cid:durableId="1034768439">
    <w:abstractNumId w:val="94"/>
  </w:num>
  <w:num w:numId="46" w16cid:durableId="593170146">
    <w:abstractNumId w:val="107"/>
  </w:num>
  <w:num w:numId="47" w16cid:durableId="1899508013">
    <w:abstractNumId w:val="102"/>
  </w:num>
  <w:num w:numId="48" w16cid:durableId="1656688758">
    <w:abstractNumId w:val="44"/>
  </w:num>
  <w:num w:numId="49" w16cid:durableId="469634727">
    <w:abstractNumId w:val="84"/>
  </w:num>
  <w:num w:numId="50" w16cid:durableId="840923734">
    <w:abstractNumId w:val="14"/>
  </w:num>
  <w:num w:numId="51" w16cid:durableId="993872366">
    <w:abstractNumId w:val="101"/>
  </w:num>
  <w:num w:numId="52" w16cid:durableId="721830122">
    <w:abstractNumId w:val="92"/>
  </w:num>
  <w:num w:numId="53" w16cid:durableId="72819969">
    <w:abstractNumId w:val="66"/>
  </w:num>
  <w:num w:numId="54" w16cid:durableId="814419374">
    <w:abstractNumId w:val="115"/>
  </w:num>
  <w:num w:numId="55" w16cid:durableId="2108110105">
    <w:abstractNumId w:val="42"/>
  </w:num>
  <w:num w:numId="56" w16cid:durableId="891311997">
    <w:abstractNumId w:val="29"/>
  </w:num>
  <w:num w:numId="57" w16cid:durableId="1421173697">
    <w:abstractNumId w:val="33"/>
  </w:num>
  <w:num w:numId="58" w16cid:durableId="1189637520">
    <w:abstractNumId w:val="100"/>
  </w:num>
  <w:num w:numId="59" w16cid:durableId="1258293911">
    <w:abstractNumId w:val="86"/>
  </w:num>
  <w:num w:numId="60" w16cid:durableId="188879697">
    <w:abstractNumId w:val="70"/>
  </w:num>
  <w:num w:numId="61" w16cid:durableId="745954584">
    <w:abstractNumId w:val="27"/>
  </w:num>
  <w:num w:numId="62" w16cid:durableId="715281410">
    <w:abstractNumId w:val="20"/>
  </w:num>
  <w:num w:numId="63" w16cid:durableId="463039589">
    <w:abstractNumId w:val="40"/>
  </w:num>
  <w:num w:numId="64" w16cid:durableId="209223405">
    <w:abstractNumId w:val="38"/>
  </w:num>
  <w:num w:numId="65" w16cid:durableId="2116552825">
    <w:abstractNumId w:val="60"/>
  </w:num>
  <w:num w:numId="66" w16cid:durableId="2053536938">
    <w:abstractNumId w:val="54"/>
  </w:num>
  <w:num w:numId="67" w16cid:durableId="1300693487">
    <w:abstractNumId w:val="78"/>
  </w:num>
  <w:num w:numId="68" w16cid:durableId="808287654">
    <w:abstractNumId w:val="25"/>
  </w:num>
  <w:num w:numId="69" w16cid:durableId="1456676975">
    <w:abstractNumId w:val="113"/>
  </w:num>
  <w:num w:numId="70" w16cid:durableId="1001737528">
    <w:abstractNumId w:val="17"/>
  </w:num>
  <w:num w:numId="71" w16cid:durableId="392125275">
    <w:abstractNumId w:val="10"/>
  </w:num>
  <w:num w:numId="72" w16cid:durableId="1505703643">
    <w:abstractNumId w:val="39"/>
  </w:num>
  <w:num w:numId="73" w16cid:durableId="614215996">
    <w:abstractNumId w:val="110"/>
  </w:num>
  <w:num w:numId="74" w16cid:durableId="1875119530">
    <w:abstractNumId w:val="93"/>
  </w:num>
  <w:num w:numId="75" w16cid:durableId="839543140">
    <w:abstractNumId w:val="111"/>
  </w:num>
  <w:num w:numId="76" w16cid:durableId="1207985857">
    <w:abstractNumId w:val="59"/>
  </w:num>
  <w:num w:numId="77" w16cid:durableId="1801459632">
    <w:abstractNumId w:val="88"/>
  </w:num>
  <w:num w:numId="78" w16cid:durableId="1675108036">
    <w:abstractNumId w:val="108"/>
  </w:num>
  <w:num w:numId="79" w16cid:durableId="1680502475">
    <w:abstractNumId w:val="77"/>
  </w:num>
  <w:num w:numId="80" w16cid:durableId="883517943">
    <w:abstractNumId w:val="72"/>
  </w:num>
  <w:num w:numId="81" w16cid:durableId="997685072">
    <w:abstractNumId w:val="21"/>
  </w:num>
  <w:num w:numId="82" w16cid:durableId="1001198872">
    <w:abstractNumId w:val="79"/>
  </w:num>
  <w:num w:numId="83" w16cid:durableId="1478836245">
    <w:abstractNumId w:val="30"/>
  </w:num>
  <w:num w:numId="84" w16cid:durableId="369261564">
    <w:abstractNumId w:val="63"/>
  </w:num>
  <w:num w:numId="85" w16cid:durableId="24185592">
    <w:abstractNumId w:val="114"/>
  </w:num>
  <w:num w:numId="86" w16cid:durableId="1482649815">
    <w:abstractNumId w:val="58"/>
  </w:num>
  <w:num w:numId="87" w16cid:durableId="1766267942">
    <w:abstractNumId w:val="23"/>
  </w:num>
  <w:num w:numId="88" w16cid:durableId="1754474164">
    <w:abstractNumId w:val="116"/>
  </w:num>
  <w:num w:numId="89" w16cid:durableId="2061055197">
    <w:abstractNumId w:val="75"/>
  </w:num>
  <w:num w:numId="90" w16cid:durableId="1658731262">
    <w:abstractNumId w:val="104"/>
  </w:num>
  <w:num w:numId="91" w16cid:durableId="1956326376">
    <w:abstractNumId w:val="43"/>
  </w:num>
  <w:num w:numId="92" w16cid:durableId="1376614848">
    <w:abstractNumId w:val="118"/>
  </w:num>
  <w:num w:numId="93" w16cid:durableId="1528979436">
    <w:abstractNumId w:val="26"/>
  </w:num>
  <w:num w:numId="94" w16cid:durableId="69040678">
    <w:abstractNumId w:val="62"/>
  </w:num>
  <w:num w:numId="95" w16cid:durableId="1164513317">
    <w:abstractNumId w:val="31"/>
  </w:num>
  <w:num w:numId="96" w16cid:durableId="1643924333">
    <w:abstractNumId w:val="96"/>
  </w:num>
  <w:num w:numId="97" w16cid:durableId="772166790">
    <w:abstractNumId w:val="76"/>
  </w:num>
  <w:num w:numId="98" w16cid:durableId="1029141473">
    <w:abstractNumId w:val="68"/>
  </w:num>
  <w:num w:numId="99" w16cid:durableId="1649359983">
    <w:abstractNumId w:val="71"/>
  </w:num>
  <w:num w:numId="100" w16cid:durableId="1566994053">
    <w:abstractNumId w:val="64"/>
  </w:num>
  <w:num w:numId="101" w16cid:durableId="1308899659">
    <w:abstractNumId w:val="47"/>
  </w:num>
  <w:num w:numId="102" w16cid:durableId="777943578">
    <w:abstractNumId w:val="15"/>
  </w:num>
  <w:num w:numId="103" w16cid:durableId="1998143843">
    <w:abstractNumId w:val="57"/>
  </w:num>
  <w:num w:numId="104" w16cid:durableId="951980168">
    <w:abstractNumId w:val="73"/>
  </w:num>
  <w:num w:numId="105" w16cid:durableId="270211007">
    <w:abstractNumId w:val="53"/>
  </w:num>
  <w:num w:numId="106" w16cid:durableId="1897467447">
    <w:abstractNumId w:val="105"/>
  </w:num>
  <w:num w:numId="107" w16cid:durableId="1506936228">
    <w:abstractNumId w:val="19"/>
  </w:num>
  <w:num w:numId="108" w16cid:durableId="1475291807">
    <w:abstractNumId w:val="80"/>
  </w:num>
  <w:num w:numId="109" w16cid:durableId="145754271">
    <w:abstractNumId w:val="95"/>
  </w:num>
  <w:num w:numId="110" w16cid:durableId="1341201483">
    <w:abstractNumId w:val="45"/>
  </w:num>
  <w:num w:numId="111" w16cid:durableId="27681845">
    <w:abstractNumId w:val="49"/>
  </w:num>
  <w:num w:numId="112" w16cid:durableId="1330132659">
    <w:abstractNumId w:val="4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activeWritingStyle w:appName="MSWord" w:lang="en-IN" w:vendorID="64" w:dllVersion="4096" w:nlCheck="1" w:checkStyle="0"/>
  <w:activeWritingStyle w:appName="MSWord" w:lang="es-ES" w:vendorID="64" w:dllVersion="4096" w:nlCheck="1" w:checkStyle="0"/>
  <w:activeWritingStyle w:appName="MSWord" w:lang="en-GB" w:vendorID="64" w:dllVersion="4096" w:nlCheck="1" w:checkStyle="0"/>
  <w:activeWritingStyle w:appName="MSWord" w:lang="en-IN" w:vendorID="64" w:dllVersion="6" w:nlCheck="1" w:checkStyle="1"/>
  <w:activeWritingStyle w:appName="MSWord" w:lang="fr-FR" w:vendorID="64" w:dllVersion="6" w:nlCheck="1" w:checkStyle="1"/>
  <w:activeWritingStyle w:appName="MSWord" w:lang="en-CA" w:vendorID="64" w:dllVersion="6" w:nlCheck="1" w:checkStyle="1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8F2"/>
    <w:rsid w:val="00000CBD"/>
    <w:rsid w:val="00003DED"/>
    <w:rsid w:val="0000735B"/>
    <w:rsid w:val="00010102"/>
    <w:rsid w:val="000112C4"/>
    <w:rsid w:val="00012B2F"/>
    <w:rsid w:val="00013907"/>
    <w:rsid w:val="00013E50"/>
    <w:rsid w:val="00015420"/>
    <w:rsid w:val="000154DF"/>
    <w:rsid w:val="00015A3A"/>
    <w:rsid w:val="000161BC"/>
    <w:rsid w:val="00016EB6"/>
    <w:rsid w:val="00017698"/>
    <w:rsid w:val="00020B14"/>
    <w:rsid w:val="00022695"/>
    <w:rsid w:val="00026654"/>
    <w:rsid w:val="000271D0"/>
    <w:rsid w:val="00027B92"/>
    <w:rsid w:val="000307D2"/>
    <w:rsid w:val="00031C35"/>
    <w:rsid w:val="00031D7F"/>
    <w:rsid w:val="00033F6D"/>
    <w:rsid w:val="00034708"/>
    <w:rsid w:val="00035146"/>
    <w:rsid w:val="00035ECD"/>
    <w:rsid w:val="00040A4A"/>
    <w:rsid w:val="00041C81"/>
    <w:rsid w:val="000424A5"/>
    <w:rsid w:val="00044096"/>
    <w:rsid w:val="000457FA"/>
    <w:rsid w:val="00061AE8"/>
    <w:rsid w:val="000627FC"/>
    <w:rsid w:val="000705D0"/>
    <w:rsid w:val="00072569"/>
    <w:rsid w:val="000727A5"/>
    <w:rsid w:val="00076ED5"/>
    <w:rsid w:val="0007787C"/>
    <w:rsid w:val="00083644"/>
    <w:rsid w:val="0008376A"/>
    <w:rsid w:val="00084F7C"/>
    <w:rsid w:val="0008587E"/>
    <w:rsid w:val="000916E5"/>
    <w:rsid w:val="00092DA2"/>
    <w:rsid w:val="00093B00"/>
    <w:rsid w:val="00094625"/>
    <w:rsid w:val="0009578A"/>
    <w:rsid w:val="00096793"/>
    <w:rsid w:val="00096E76"/>
    <w:rsid w:val="000A39DF"/>
    <w:rsid w:val="000A4644"/>
    <w:rsid w:val="000B1874"/>
    <w:rsid w:val="000B19AF"/>
    <w:rsid w:val="000B5661"/>
    <w:rsid w:val="000B58A0"/>
    <w:rsid w:val="000B7D48"/>
    <w:rsid w:val="000C4FC3"/>
    <w:rsid w:val="000C57F8"/>
    <w:rsid w:val="000D0109"/>
    <w:rsid w:val="000D0560"/>
    <w:rsid w:val="000D4A2C"/>
    <w:rsid w:val="000D4CF6"/>
    <w:rsid w:val="000D4FC9"/>
    <w:rsid w:val="000D586C"/>
    <w:rsid w:val="000D5BB7"/>
    <w:rsid w:val="000D6232"/>
    <w:rsid w:val="000E0C93"/>
    <w:rsid w:val="000E2B3C"/>
    <w:rsid w:val="000E33CB"/>
    <w:rsid w:val="000E55F4"/>
    <w:rsid w:val="000E7DE1"/>
    <w:rsid w:val="000F5073"/>
    <w:rsid w:val="00102A85"/>
    <w:rsid w:val="00103186"/>
    <w:rsid w:val="00103E36"/>
    <w:rsid w:val="00110B09"/>
    <w:rsid w:val="00116E85"/>
    <w:rsid w:val="001176D1"/>
    <w:rsid w:val="001207E5"/>
    <w:rsid w:val="001208FC"/>
    <w:rsid w:val="00124BA1"/>
    <w:rsid w:val="00126FA7"/>
    <w:rsid w:val="0013079E"/>
    <w:rsid w:val="00132324"/>
    <w:rsid w:val="001325B9"/>
    <w:rsid w:val="00133260"/>
    <w:rsid w:val="00133DAE"/>
    <w:rsid w:val="0013532E"/>
    <w:rsid w:val="00141480"/>
    <w:rsid w:val="00141B36"/>
    <w:rsid w:val="00143F52"/>
    <w:rsid w:val="0014542A"/>
    <w:rsid w:val="00151F21"/>
    <w:rsid w:val="00154466"/>
    <w:rsid w:val="001559D1"/>
    <w:rsid w:val="00156EFD"/>
    <w:rsid w:val="00157042"/>
    <w:rsid w:val="00157C4D"/>
    <w:rsid w:val="00162789"/>
    <w:rsid w:val="00162D7B"/>
    <w:rsid w:val="0016461A"/>
    <w:rsid w:val="00166BAE"/>
    <w:rsid w:val="00181B74"/>
    <w:rsid w:val="001827CC"/>
    <w:rsid w:val="0018509B"/>
    <w:rsid w:val="00185CB6"/>
    <w:rsid w:val="00186DDF"/>
    <w:rsid w:val="0019159B"/>
    <w:rsid w:val="001B46BC"/>
    <w:rsid w:val="001C14D9"/>
    <w:rsid w:val="001C1C4D"/>
    <w:rsid w:val="001D093A"/>
    <w:rsid w:val="001D0CFF"/>
    <w:rsid w:val="001D2BA7"/>
    <w:rsid w:val="001D6B23"/>
    <w:rsid w:val="001E0884"/>
    <w:rsid w:val="001E4213"/>
    <w:rsid w:val="001E7EF4"/>
    <w:rsid w:val="001F1B48"/>
    <w:rsid w:val="001F520E"/>
    <w:rsid w:val="001F75AD"/>
    <w:rsid w:val="002005A0"/>
    <w:rsid w:val="002072BF"/>
    <w:rsid w:val="00210D95"/>
    <w:rsid w:val="00212024"/>
    <w:rsid w:val="0021272F"/>
    <w:rsid w:val="00214B40"/>
    <w:rsid w:val="002153B6"/>
    <w:rsid w:val="00215FD4"/>
    <w:rsid w:val="00220B99"/>
    <w:rsid w:val="00221BB1"/>
    <w:rsid w:val="00225032"/>
    <w:rsid w:val="00226E09"/>
    <w:rsid w:val="002307CD"/>
    <w:rsid w:val="00231825"/>
    <w:rsid w:val="00232DBE"/>
    <w:rsid w:val="0023520E"/>
    <w:rsid w:val="00236B54"/>
    <w:rsid w:val="00236BF5"/>
    <w:rsid w:val="00240383"/>
    <w:rsid w:val="002430AF"/>
    <w:rsid w:val="002432CA"/>
    <w:rsid w:val="002435B5"/>
    <w:rsid w:val="002457BF"/>
    <w:rsid w:val="00245AEF"/>
    <w:rsid w:val="00247A42"/>
    <w:rsid w:val="00251678"/>
    <w:rsid w:val="002523CB"/>
    <w:rsid w:val="00254034"/>
    <w:rsid w:val="002603D2"/>
    <w:rsid w:val="002615D1"/>
    <w:rsid w:val="0026269B"/>
    <w:rsid w:val="00263804"/>
    <w:rsid w:val="002651C1"/>
    <w:rsid w:val="00266A5C"/>
    <w:rsid w:val="00266EFC"/>
    <w:rsid w:val="002719A8"/>
    <w:rsid w:val="00272D68"/>
    <w:rsid w:val="00277E62"/>
    <w:rsid w:val="00284988"/>
    <w:rsid w:val="00285023"/>
    <w:rsid w:val="00293168"/>
    <w:rsid w:val="002944BE"/>
    <w:rsid w:val="002960F4"/>
    <w:rsid w:val="002973A7"/>
    <w:rsid w:val="002A0778"/>
    <w:rsid w:val="002A2C36"/>
    <w:rsid w:val="002A4B24"/>
    <w:rsid w:val="002A5967"/>
    <w:rsid w:val="002B2582"/>
    <w:rsid w:val="002B2941"/>
    <w:rsid w:val="002B58FD"/>
    <w:rsid w:val="002C06C7"/>
    <w:rsid w:val="002C08E8"/>
    <w:rsid w:val="002C29EE"/>
    <w:rsid w:val="002C3075"/>
    <w:rsid w:val="002C3270"/>
    <w:rsid w:val="002C4FC5"/>
    <w:rsid w:val="002D2250"/>
    <w:rsid w:val="002D267F"/>
    <w:rsid w:val="002D30DD"/>
    <w:rsid w:val="002D4470"/>
    <w:rsid w:val="002D4476"/>
    <w:rsid w:val="002D5E87"/>
    <w:rsid w:val="002D6A75"/>
    <w:rsid w:val="002D7944"/>
    <w:rsid w:val="002E11E6"/>
    <w:rsid w:val="002E1952"/>
    <w:rsid w:val="002E1BDA"/>
    <w:rsid w:val="002E2F06"/>
    <w:rsid w:val="002E4849"/>
    <w:rsid w:val="002E5847"/>
    <w:rsid w:val="002E62A0"/>
    <w:rsid w:val="002E6C1E"/>
    <w:rsid w:val="002E6C72"/>
    <w:rsid w:val="002F0D85"/>
    <w:rsid w:val="002F1A15"/>
    <w:rsid w:val="002F4CD7"/>
    <w:rsid w:val="002F4CE7"/>
    <w:rsid w:val="002F4E56"/>
    <w:rsid w:val="00301491"/>
    <w:rsid w:val="00303BB2"/>
    <w:rsid w:val="00306522"/>
    <w:rsid w:val="00306793"/>
    <w:rsid w:val="00306D55"/>
    <w:rsid w:val="003125B5"/>
    <w:rsid w:val="00313E14"/>
    <w:rsid w:val="00314657"/>
    <w:rsid w:val="003157CF"/>
    <w:rsid w:val="00317CAC"/>
    <w:rsid w:val="0032307D"/>
    <w:rsid w:val="00324214"/>
    <w:rsid w:val="00333973"/>
    <w:rsid w:val="003431F6"/>
    <w:rsid w:val="00346707"/>
    <w:rsid w:val="0034773C"/>
    <w:rsid w:val="00352507"/>
    <w:rsid w:val="00354471"/>
    <w:rsid w:val="0035690D"/>
    <w:rsid w:val="00360DBE"/>
    <w:rsid w:val="003610FB"/>
    <w:rsid w:val="0036552E"/>
    <w:rsid w:val="00371797"/>
    <w:rsid w:val="00372101"/>
    <w:rsid w:val="00373FD2"/>
    <w:rsid w:val="0037737E"/>
    <w:rsid w:val="0037758A"/>
    <w:rsid w:val="00377ACD"/>
    <w:rsid w:val="003830AE"/>
    <w:rsid w:val="003831D0"/>
    <w:rsid w:val="00383C57"/>
    <w:rsid w:val="00385233"/>
    <w:rsid w:val="003930B7"/>
    <w:rsid w:val="00397154"/>
    <w:rsid w:val="003A0129"/>
    <w:rsid w:val="003A2A01"/>
    <w:rsid w:val="003A2D25"/>
    <w:rsid w:val="003A320E"/>
    <w:rsid w:val="003A69CA"/>
    <w:rsid w:val="003B0287"/>
    <w:rsid w:val="003B169E"/>
    <w:rsid w:val="003B2ADF"/>
    <w:rsid w:val="003B3010"/>
    <w:rsid w:val="003B329F"/>
    <w:rsid w:val="003B4EAD"/>
    <w:rsid w:val="003C2786"/>
    <w:rsid w:val="003C3BB7"/>
    <w:rsid w:val="003C3DB0"/>
    <w:rsid w:val="003C593F"/>
    <w:rsid w:val="003C5CB9"/>
    <w:rsid w:val="003C7644"/>
    <w:rsid w:val="003D1043"/>
    <w:rsid w:val="003D14FE"/>
    <w:rsid w:val="003D3DF9"/>
    <w:rsid w:val="003D4FFF"/>
    <w:rsid w:val="003D67D4"/>
    <w:rsid w:val="003D7674"/>
    <w:rsid w:val="003E08BC"/>
    <w:rsid w:val="003E167B"/>
    <w:rsid w:val="003E2B5E"/>
    <w:rsid w:val="003E76FE"/>
    <w:rsid w:val="003F2572"/>
    <w:rsid w:val="00400457"/>
    <w:rsid w:val="0040689F"/>
    <w:rsid w:val="00414CC3"/>
    <w:rsid w:val="0041611E"/>
    <w:rsid w:val="00416C71"/>
    <w:rsid w:val="00420174"/>
    <w:rsid w:val="00420329"/>
    <w:rsid w:val="00420693"/>
    <w:rsid w:val="00420D56"/>
    <w:rsid w:val="00421527"/>
    <w:rsid w:val="004215AD"/>
    <w:rsid w:val="0042382F"/>
    <w:rsid w:val="004273BA"/>
    <w:rsid w:val="00431077"/>
    <w:rsid w:val="00431B4D"/>
    <w:rsid w:val="00431D02"/>
    <w:rsid w:val="00436837"/>
    <w:rsid w:val="00436A08"/>
    <w:rsid w:val="004371BF"/>
    <w:rsid w:val="00440E60"/>
    <w:rsid w:val="0044294E"/>
    <w:rsid w:val="004436F6"/>
    <w:rsid w:val="004500CF"/>
    <w:rsid w:val="00454701"/>
    <w:rsid w:val="004550D1"/>
    <w:rsid w:val="0045764D"/>
    <w:rsid w:val="004705F3"/>
    <w:rsid w:val="00473DB1"/>
    <w:rsid w:val="00474B34"/>
    <w:rsid w:val="00474E1E"/>
    <w:rsid w:val="00477EEC"/>
    <w:rsid w:val="004812EC"/>
    <w:rsid w:val="004821CB"/>
    <w:rsid w:val="0048296C"/>
    <w:rsid w:val="00483B4E"/>
    <w:rsid w:val="00485963"/>
    <w:rsid w:val="00492149"/>
    <w:rsid w:val="00492B5C"/>
    <w:rsid w:val="00493ED3"/>
    <w:rsid w:val="00497E32"/>
    <w:rsid w:val="004A29EA"/>
    <w:rsid w:val="004A3855"/>
    <w:rsid w:val="004A520C"/>
    <w:rsid w:val="004A6F87"/>
    <w:rsid w:val="004B066E"/>
    <w:rsid w:val="004B44B3"/>
    <w:rsid w:val="004B47F2"/>
    <w:rsid w:val="004B4A32"/>
    <w:rsid w:val="004C04E7"/>
    <w:rsid w:val="004C24AD"/>
    <w:rsid w:val="004C2E59"/>
    <w:rsid w:val="004C5AB1"/>
    <w:rsid w:val="004C6508"/>
    <w:rsid w:val="004C7072"/>
    <w:rsid w:val="004D1DF9"/>
    <w:rsid w:val="004D224E"/>
    <w:rsid w:val="004D29E5"/>
    <w:rsid w:val="004E176A"/>
    <w:rsid w:val="004E1AE9"/>
    <w:rsid w:val="004E33D7"/>
    <w:rsid w:val="004E387E"/>
    <w:rsid w:val="004E5322"/>
    <w:rsid w:val="004E58BE"/>
    <w:rsid w:val="004E59EA"/>
    <w:rsid w:val="004F007E"/>
    <w:rsid w:val="004F11C2"/>
    <w:rsid w:val="004F38F5"/>
    <w:rsid w:val="005009F1"/>
    <w:rsid w:val="0050204C"/>
    <w:rsid w:val="00502381"/>
    <w:rsid w:val="0050466A"/>
    <w:rsid w:val="0050532E"/>
    <w:rsid w:val="00506E29"/>
    <w:rsid w:val="005070E1"/>
    <w:rsid w:val="00507E4A"/>
    <w:rsid w:val="00510004"/>
    <w:rsid w:val="005127FB"/>
    <w:rsid w:val="00514579"/>
    <w:rsid w:val="00516A06"/>
    <w:rsid w:val="005206B0"/>
    <w:rsid w:val="00520A58"/>
    <w:rsid w:val="005241B1"/>
    <w:rsid w:val="00526C25"/>
    <w:rsid w:val="00532972"/>
    <w:rsid w:val="005331ED"/>
    <w:rsid w:val="00533B61"/>
    <w:rsid w:val="00543622"/>
    <w:rsid w:val="00543886"/>
    <w:rsid w:val="005464F8"/>
    <w:rsid w:val="0055235F"/>
    <w:rsid w:val="00554A98"/>
    <w:rsid w:val="00555298"/>
    <w:rsid w:val="00561123"/>
    <w:rsid w:val="00564FB3"/>
    <w:rsid w:val="005662F8"/>
    <w:rsid w:val="00566E50"/>
    <w:rsid w:val="00567540"/>
    <w:rsid w:val="00570A2D"/>
    <w:rsid w:val="0057786E"/>
    <w:rsid w:val="00577B5B"/>
    <w:rsid w:val="00581978"/>
    <w:rsid w:val="005866AF"/>
    <w:rsid w:val="005948AD"/>
    <w:rsid w:val="005A508B"/>
    <w:rsid w:val="005B07F7"/>
    <w:rsid w:val="005B5025"/>
    <w:rsid w:val="005B75B5"/>
    <w:rsid w:val="005B7F1F"/>
    <w:rsid w:val="005C0325"/>
    <w:rsid w:val="005C0BD5"/>
    <w:rsid w:val="005C1BB0"/>
    <w:rsid w:val="005C26B1"/>
    <w:rsid w:val="005C5C24"/>
    <w:rsid w:val="005C68E3"/>
    <w:rsid w:val="005D09A9"/>
    <w:rsid w:val="005D2425"/>
    <w:rsid w:val="005D72C2"/>
    <w:rsid w:val="005E105F"/>
    <w:rsid w:val="005E53FD"/>
    <w:rsid w:val="005E6290"/>
    <w:rsid w:val="005E67BE"/>
    <w:rsid w:val="005F0A0D"/>
    <w:rsid w:val="005F2208"/>
    <w:rsid w:val="005F29DF"/>
    <w:rsid w:val="005F4AC0"/>
    <w:rsid w:val="00600004"/>
    <w:rsid w:val="00600B0B"/>
    <w:rsid w:val="006116C4"/>
    <w:rsid w:val="00621366"/>
    <w:rsid w:val="006214E7"/>
    <w:rsid w:val="00623DF5"/>
    <w:rsid w:val="00630DB7"/>
    <w:rsid w:val="00633C18"/>
    <w:rsid w:val="006359BA"/>
    <w:rsid w:val="00636C52"/>
    <w:rsid w:val="00636D04"/>
    <w:rsid w:val="0063736F"/>
    <w:rsid w:val="0063792F"/>
    <w:rsid w:val="00641B11"/>
    <w:rsid w:val="0064372A"/>
    <w:rsid w:val="0064455F"/>
    <w:rsid w:val="00646190"/>
    <w:rsid w:val="00653286"/>
    <w:rsid w:val="0065426F"/>
    <w:rsid w:val="00654952"/>
    <w:rsid w:val="006552DE"/>
    <w:rsid w:val="006555C1"/>
    <w:rsid w:val="00655CBE"/>
    <w:rsid w:val="006613E5"/>
    <w:rsid w:val="00662DA3"/>
    <w:rsid w:val="0066362F"/>
    <w:rsid w:val="006642F0"/>
    <w:rsid w:val="00665176"/>
    <w:rsid w:val="00666CB7"/>
    <w:rsid w:val="0066702F"/>
    <w:rsid w:val="00673DBA"/>
    <w:rsid w:val="00674873"/>
    <w:rsid w:val="006748FE"/>
    <w:rsid w:val="00675CA8"/>
    <w:rsid w:val="0067669C"/>
    <w:rsid w:val="006829A1"/>
    <w:rsid w:val="00691BFB"/>
    <w:rsid w:val="00692031"/>
    <w:rsid w:val="00692939"/>
    <w:rsid w:val="00693628"/>
    <w:rsid w:val="006A1629"/>
    <w:rsid w:val="006A4005"/>
    <w:rsid w:val="006A4E16"/>
    <w:rsid w:val="006A6F14"/>
    <w:rsid w:val="006B049D"/>
    <w:rsid w:val="006B7755"/>
    <w:rsid w:val="006C20EF"/>
    <w:rsid w:val="006C41D0"/>
    <w:rsid w:val="006D1608"/>
    <w:rsid w:val="006D247C"/>
    <w:rsid w:val="006D7B0A"/>
    <w:rsid w:val="006E0D4D"/>
    <w:rsid w:val="006E1CEA"/>
    <w:rsid w:val="006E3601"/>
    <w:rsid w:val="006E3C4D"/>
    <w:rsid w:val="006E6708"/>
    <w:rsid w:val="006E7495"/>
    <w:rsid w:val="00700507"/>
    <w:rsid w:val="00700CA8"/>
    <w:rsid w:val="00703AAC"/>
    <w:rsid w:val="007051D1"/>
    <w:rsid w:val="007071F0"/>
    <w:rsid w:val="00707F0C"/>
    <w:rsid w:val="007109D9"/>
    <w:rsid w:val="00714ED9"/>
    <w:rsid w:val="00716681"/>
    <w:rsid w:val="00716CF6"/>
    <w:rsid w:val="0071741F"/>
    <w:rsid w:val="00720099"/>
    <w:rsid w:val="0072018C"/>
    <w:rsid w:val="00720FE0"/>
    <w:rsid w:val="007255EB"/>
    <w:rsid w:val="00725CD4"/>
    <w:rsid w:val="00726472"/>
    <w:rsid w:val="00732DB4"/>
    <w:rsid w:val="00734A31"/>
    <w:rsid w:val="00740975"/>
    <w:rsid w:val="00740BCF"/>
    <w:rsid w:val="00752FD3"/>
    <w:rsid w:val="0075494E"/>
    <w:rsid w:val="007561FE"/>
    <w:rsid w:val="00762531"/>
    <w:rsid w:val="0076254B"/>
    <w:rsid w:val="00763957"/>
    <w:rsid w:val="0076539C"/>
    <w:rsid w:val="00766783"/>
    <w:rsid w:val="007669A7"/>
    <w:rsid w:val="00776362"/>
    <w:rsid w:val="00777D82"/>
    <w:rsid w:val="007815FE"/>
    <w:rsid w:val="00783CE2"/>
    <w:rsid w:val="00784E38"/>
    <w:rsid w:val="00785A95"/>
    <w:rsid w:val="00792ADB"/>
    <w:rsid w:val="00793092"/>
    <w:rsid w:val="00795F48"/>
    <w:rsid w:val="00795F54"/>
    <w:rsid w:val="00796BC9"/>
    <w:rsid w:val="007A2D26"/>
    <w:rsid w:val="007A31AB"/>
    <w:rsid w:val="007A51D9"/>
    <w:rsid w:val="007B1335"/>
    <w:rsid w:val="007B2324"/>
    <w:rsid w:val="007B584B"/>
    <w:rsid w:val="007C5095"/>
    <w:rsid w:val="007C6B8B"/>
    <w:rsid w:val="007C7283"/>
    <w:rsid w:val="007D675E"/>
    <w:rsid w:val="007D7E67"/>
    <w:rsid w:val="007E130A"/>
    <w:rsid w:val="007E18BC"/>
    <w:rsid w:val="007E3E7F"/>
    <w:rsid w:val="007F01BE"/>
    <w:rsid w:val="007F09C1"/>
    <w:rsid w:val="007F1B4C"/>
    <w:rsid w:val="007F5E21"/>
    <w:rsid w:val="007F6565"/>
    <w:rsid w:val="008074A2"/>
    <w:rsid w:val="0081260A"/>
    <w:rsid w:val="008142A2"/>
    <w:rsid w:val="00817CA7"/>
    <w:rsid w:val="00821AC0"/>
    <w:rsid w:val="00830595"/>
    <w:rsid w:val="008309DE"/>
    <w:rsid w:val="00831245"/>
    <w:rsid w:val="008316FA"/>
    <w:rsid w:val="00833D0D"/>
    <w:rsid w:val="00834BC5"/>
    <w:rsid w:val="00841AD0"/>
    <w:rsid w:val="00842EB5"/>
    <w:rsid w:val="008435F4"/>
    <w:rsid w:val="008464C0"/>
    <w:rsid w:val="00851D25"/>
    <w:rsid w:val="0085515E"/>
    <w:rsid w:val="00855DA0"/>
    <w:rsid w:val="00861E50"/>
    <w:rsid w:val="00865351"/>
    <w:rsid w:val="00870121"/>
    <w:rsid w:val="0087131E"/>
    <w:rsid w:val="008718A2"/>
    <w:rsid w:val="008757A7"/>
    <w:rsid w:val="0087756E"/>
    <w:rsid w:val="008818F2"/>
    <w:rsid w:val="008857F1"/>
    <w:rsid w:val="00886739"/>
    <w:rsid w:val="00887D74"/>
    <w:rsid w:val="00887EA7"/>
    <w:rsid w:val="00890F95"/>
    <w:rsid w:val="008923B4"/>
    <w:rsid w:val="00894865"/>
    <w:rsid w:val="008955C4"/>
    <w:rsid w:val="00896017"/>
    <w:rsid w:val="008A194F"/>
    <w:rsid w:val="008A3781"/>
    <w:rsid w:val="008B1359"/>
    <w:rsid w:val="008B2E59"/>
    <w:rsid w:val="008B3880"/>
    <w:rsid w:val="008B7BA1"/>
    <w:rsid w:val="008C2CDD"/>
    <w:rsid w:val="008C391E"/>
    <w:rsid w:val="008C3BC9"/>
    <w:rsid w:val="008C7C3E"/>
    <w:rsid w:val="008D1560"/>
    <w:rsid w:val="008D4FCB"/>
    <w:rsid w:val="008E00BB"/>
    <w:rsid w:val="008E2893"/>
    <w:rsid w:val="008E467A"/>
    <w:rsid w:val="008E4873"/>
    <w:rsid w:val="008F2662"/>
    <w:rsid w:val="008F6528"/>
    <w:rsid w:val="008F7BF0"/>
    <w:rsid w:val="00900564"/>
    <w:rsid w:val="00902358"/>
    <w:rsid w:val="009076F5"/>
    <w:rsid w:val="009113B7"/>
    <w:rsid w:val="009133FC"/>
    <w:rsid w:val="009134FC"/>
    <w:rsid w:val="0091433C"/>
    <w:rsid w:val="009154E3"/>
    <w:rsid w:val="009161D0"/>
    <w:rsid w:val="00916F00"/>
    <w:rsid w:val="00922223"/>
    <w:rsid w:val="00923E97"/>
    <w:rsid w:val="00924D11"/>
    <w:rsid w:val="009275C6"/>
    <w:rsid w:val="009326B6"/>
    <w:rsid w:val="0093354A"/>
    <w:rsid w:val="00940639"/>
    <w:rsid w:val="00940967"/>
    <w:rsid w:val="00946C1A"/>
    <w:rsid w:val="00951554"/>
    <w:rsid w:val="00952675"/>
    <w:rsid w:val="00955D46"/>
    <w:rsid w:val="0095635A"/>
    <w:rsid w:val="00957348"/>
    <w:rsid w:val="00961622"/>
    <w:rsid w:val="00962A67"/>
    <w:rsid w:val="00963849"/>
    <w:rsid w:val="0096407C"/>
    <w:rsid w:val="009756F2"/>
    <w:rsid w:val="0097742A"/>
    <w:rsid w:val="00981982"/>
    <w:rsid w:val="0098643C"/>
    <w:rsid w:val="00986F31"/>
    <w:rsid w:val="00990859"/>
    <w:rsid w:val="009912F3"/>
    <w:rsid w:val="009A0D9B"/>
    <w:rsid w:val="009A1FC5"/>
    <w:rsid w:val="009A2105"/>
    <w:rsid w:val="009A28B3"/>
    <w:rsid w:val="009A3D1D"/>
    <w:rsid w:val="009A5223"/>
    <w:rsid w:val="009A5AEF"/>
    <w:rsid w:val="009A659B"/>
    <w:rsid w:val="009A6D94"/>
    <w:rsid w:val="009A7459"/>
    <w:rsid w:val="009A7D1C"/>
    <w:rsid w:val="009B3131"/>
    <w:rsid w:val="009B4238"/>
    <w:rsid w:val="009B5C21"/>
    <w:rsid w:val="009B7B58"/>
    <w:rsid w:val="009C0594"/>
    <w:rsid w:val="009C09BD"/>
    <w:rsid w:val="009C1DCE"/>
    <w:rsid w:val="009C1F42"/>
    <w:rsid w:val="009C28FB"/>
    <w:rsid w:val="009C3827"/>
    <w:rsid w:val="009D0C7C"/>
    <w:rsid w:val="009D2991"/>
    <w:rsid w:val="009D5065"/>
    <w:rsid w:val="009D5154"/>
    <w:rsid w:val="009E110E"/>
    <w:rsid w:val="009E14A2"/>
    <w:rsid w:val="009E2AD9"/>
    <w:rsid w:val="009F2463"/>
    <w:rsid w:val="009F4241"/>
    <w:rsid w:val="009F4DB1"/>
    <w:rsid w:val="009F569E"/>
    <w:rsid w:val="009F6696"/>
    <w:rsid w:val="009F66AA"/>
    <w:rsid w:val="009F7DF6"/>
    <w:rsid w:val="00A00603"/>
    <w:rsid w:val="00A01F84"/>
    <w:rsid w:val="00A058F8"/>
    <w:rsid w:val="00A1100D"/>
    <w:rsid w:val="00A142CB"/>
    <w:rsid w:val="00A24546"/>
    <w:rsid w:val="00A24A33"/>
    <w:rsid w:val="00A268CB"/>
    <w:rsid w:val="00A31157"/>
    <w:rsid w:val="00A31AC3"/>
    <w:rsid w:val="00A3375E"/>
    <w:rsid w:val="00A34017"/>
    <w:rsid w:val="00A4103A"/>
    <w:rsid w:val="00A43CC1"/>
    <w:rsid w:val="00A4633A"/>
    <w:rsid w:val="00A46A9F"/>
    <w:rsid w:val="00A50B1E"/>
    <w:rsid w:val="00A538C6"/>
    <w:rsid w:val="00A55008"/>
    <w:rsid w:val="00A552CB"/>
    <w:rsid w:val="00A57792"/>
    <w:rsid w:val="00A62CB0"/>
    <w:rsid w:val="00A63CEF"/>
    <w:rsid w:val="00A651D7"/>
    <w:rsid w:val="00A65490"/>
    <w:rsid w:val="00A656E6"/>
    <w:rsid w:val="00A66838"/>
    <w:rsid w:val="00A70A8B"/>
    <w:rsid w:val="00A74DA6"/>
    <w:rsid w:val="00A75435"/>
    <w:rsid w:val="00A75463"/>
    <w:rsid w:val="00A770F4"/>
    <w:rsid w:val="00A84564"/>
    <w:rsid w:val="00A847BF"/>
    <w:rsid w:val="00A84E64"/>
    <w:rsid w:val="00A871D3"/>
    <w:rsid w:val="00A91596"/>
    <w:rsid w:val="00AA01D4"/>
    <w:rsid w:val="00AA0677"/>
    <w:rsid w:val="00AA1253"/>
    <w:rsid w:val="00AA2366"/>
    <w:rsid w:val="00AA2FE9"/>
    <w:rsid w:val="00AA3E09"/>
    <w:rsid w:val="00AA5A7C"/>
    <w:rsid w:val="00AB06D7"/>
    <w:rsid w:val="00AB10E0"/>
    <w:rsid w:val="00AB2C9A"/>
    <w:rsid w:val="00AB369C"/>
    <w:rsid w:val="00AB40DB"/>
    <w:rsid w:val="00AB48AC"/>
    <w:rsid w:val="00AC230B"/>
    <w:rsid w:val="00AC3904"/>
    <w:rsid w:val="00AC51E1"/>
    <w:rsid w:val="00AC7BEE"/>
    <w:rsid w:val="00AC7F05"/>
    <w:rsid w:val="00AD0028"/>
    <w:rsid w:val="00AD3734"/>
    <w:rsid w:val="00AD448F"/>
    <w:rsid w:val="00AD5567"/>
    <w:rsid w:val="00AD76D1"/>
    <w:rsid w:val="00AE103E"/>
    <w:rsid w:val="00AE1791"/>
    <w:rsid w:val="00AE3544"/>
    <w:rsid w:val="00AF6AFF"/>
    <w:rsid w:val="00AF6CFF"/>
    <w:rsid w:val="00AF6FBC"/>
    <w:rsid w:val="00AF7091"/>
    <w:rsid w:val="00B011F5"/>
    <w:rsid w:val="00B017C6"/>
    <w:rsid w:val="00B0237B"/>
    <w:rsid w:val="00B07FBE"/>
    <w:rsid w:val="00B109B0"/>
    <w:rsid w:val="00B10ECB"/>
    <w:rsid w:val="00B12A76"/>
    <w:rsid w:val="00B14421"/>
    <w:rsid w:val="00B17D19"/>
    <w:rsid w:val="00B210E4"/>
    <w:rsid w:val="00B2466A"/>
    <w:rsid w:val="00B33787"/>
    <w:rsid w:val="00B35213"/>
    <w:rsid w:val="00B360ED"/>
    <w:rsid w:val="00B40117"/>
    <w:rsid w:val="00B45FFB"/>
    <w:rsid w:val="00B47705"/>
    <w:rsid w:val="00B5057D"/>
    <w:rsid w:val="00B513EA"/>
    <w:rsid w:val="00B5352C"/>
    <w:rsid w:val="00B5592F"/>
    <w:rsid w:val="00B55C79"/>
    <w:rsid w:val="00B567D5"/>
    <w:rsid w:val="00B573EC"/>
    <w:rsid w:val="00B61296"/>
    <w:rsid w:val="00B63DB3"/>
    <w:rsid w:val="00B643C1"/>
    <w:rsid w:val="00B65240"/>
    <w:rsid w:val="00B67ACA"/>
    <w:rsid w:val="00B70799"/>
    <w:rsid w:val="00B71FBB"/>
    <w:rsid w:val="00B74F25"/>
    <w:rsid w:val="00B7539F"/>
    <w:rsid w:val="00B80AA2"/>
    <w:rsid w:val="00B8368F"/>
    <w:rsid w:val="00B916E8"/>
    <w:rsid w:val="00B948A6"/>
    <w:rsid w:val="00B969C7"/>
    <w:rsid w:val="00B97805"/>
    <w:rsid w:val="00BA2960"/>
    <w:rsid w:val="00BA3745"/>
    <w:rsid w:val="00BB1589"/>
    <w:rsid w:val="00BB3B89"/>
    <w:rsid w:val="00BB6718"/>
    <w:rsid w:val="00BC363C"/>
    <w:rsid w:val="00BC4B88"/>
    <w:rsid w:val="00BD2436"/>
    <w:rsid w:val="00BD331E"/>
    <w:rsid w:val="00BD732F"/>
    <w:rsid w:val="00BE01AE"/>
    <w:rsid w:val="00BE08A2"/>
    <w:rsid w:val="00BE11EA"/>
    <w:rsid w:val="00BE1756"/>
    <w:rsid w:val="00BE2CB0"/>
    <w:rsid w:val="00BF141F"/>
    <w:rsid w:val="00BF14B3"/>
    <w:rsid w:val="00BF3245"/>
    <w:rsid w:val="00BF3845"/>
    <w:rsid w:val="00BF5D1B"/>
    <w:rsid w:val="00BF630A"/>
    <w:rsid w:val="00BF700A"/>
    <w:rsid w:val="00C02226"/>
    <w:rsid w:val="00C06AB9"/>
    <w:rsid w:val="00C124F1"/>
    <w:rsid w:val="00C12E1A"/>
    <w:rsid w:val="00C12FF4"/>
    <w:rsid w:val="00C1621C"/>
    <w:rsid w:val="00C1689A"/>
    <w:rsid w:val="00C17187"/>
    <w:rsid w:val="00C2016F"/>
    <w:rsid w:val="00C22574"/>
    <w:rsid w:val="00C2258C"/>
    <w:rsid w:val="00C22628"/>
    <w:rsid w:val="00C229CB"/>
    <w:rsid w:val="00C23800"/>
    <w:rsid w:val="00C2552C"/>
    <w:rsid w:val="00C31E18"/>
    <w:rsid w:val="00C32373"/>
    <w:rsid w:val="00C3518D"/>
    <w:rsid w:val="00C403D6"/>
    <w:rsid w:val="00C40AB3"/>
    <w:rsid w:val="00C414D7"/>
    <w:rsid w:val="00C41C27"/>
    <w:rsid w:val="00C421A8"/>
    <w:rsid w:val="00C43779"/>
    <w:rsid w:val="00C45A63"/>
    <w:rsid w:val="00C469B0"/>
    <w:rsid w:val="00C46FF9"/>
    <w:rsid w:val="00C47CC1"/>
    <w:rsid w:val="00C51C29"/>
    <w:rsid w:val="00C52081"/>
    <w:rsid w:val="00C522E6"/>
    <w:rsid w:val="00C52A5E"/>
    <w:rsid w:val="00C55FFF"/>
    <w:rsid w:val="00C56794"/>
    <w:rsid w:val="00C6095F"/>
    <w:rsid w:val="00C62CD2"/>
    <w:rsid w:val="00C74DAA"/>
    <w:rsid w:val="00C75C0F"/>
    <w:rsid w:val="00C76BCE"/>
    <w:rsid w:val="00C864DA"/>
    <w:rsid w:val="00C8664A"/>
    <w:rsid w:val="00C90307"/>
    <w:rsid w:val="00C924AB"/>
    <w:rsid w:val="00C9415E"/>
    <w:rsid w:val="00C944B5"/>
    <w:rsid w:val="00C9495B"/>
    <w:rsid w:val="00C96171"/>
    <w:rsid w:val="00CA0479"/>
    <w:rsid w:val="00CA2ED8"/>
    <w:rsid w:val="00CA7AB3"/>
    <w:rsid w:val="00CB02C0"/>
    <w:rsid w:val="00CB08FC"/>
    <w:rsid w:val="00CB2302"/>
    <w:rsid w:val="00CB24B2"/>
    <w:rsid w:val="00CB5E63"/>
    <w:rsid w:val="00CC0895"/>
    <w:rsid w:val="00CC27D5"/>
    <w:rsid w:val="00CC308D"/>
    <w:rsid w:val="00CC3321"/>
    <w:rsid w:val="00CC411B"/>
    <w:rsid w:val="00CC5D10"/>
    <w:rsid w:val="00CC75D8"/>
    <w:rsid w:val="00CC7905"/>
    <w:rsid w:val="00CD154E"/>
    <w:rsid w:val="00CD280A"/>
    <w:rsid w:val="00CD4D91"/>
    <w:rsid w:val="00CD78E5"/>
    <w:rsid w:val="00CE0E0D"/>
    <w:rsid w:val="00CE31AB"/>
    <w:rsid w:val="00CF01D4"/>
    <w:rsid w:val="00CF10B3"/>
    <w:rsid w:val="00CF4741"/>
    <w:rsid w:val="00CF5E45"/>
    <w:rsid w:val="00CF69D6"/>
    <w:rsid w:val="00CF6D7C"/>
    <w:rsid w:val="00CF71B9"/>
    <w:rsid w:val="00D0467C"/>
    <w:rsid w:val="00D0645F"/>
    <w:rsid w:val="00D117E6"/>
    <w:rsid w:val="00D11A8D"/>
    <w:rsid w:val="00D14F91"/>
    <w:rsid w:val="00D153D0"/>
    <w:rsid w:val="00D15E3E"/>
    <w:rsid w:val="00D20E5D"/>
    <w:rsid w:val="00D24822"/>
    <w:rsid w:val="00D27106"/>
    <w:rsid w:val="00D30AE4"/>
    <w:rsid w:val="00D31465"/>
    <w:rsid w:val="00D35B98"/>
    <w:rsid w:val="00D40373"/>
    <w:rsid w:val="00D41ABA"/>
    <w:rsid w:val="00D435E0"/>
    <w:rsid w:val="00D45B46"/>
    <w:rsid w:val="00D46344"/>
    <w:rsid w:val="00D471B9"/>
    <w:rsid w:val="00D50A23"/>
    <w:rsid w:val="00D51150"/>
    <w:rsid w:val="00D53105"/>
    <w:rsid w:val="00D54122"/>
    <w:rsid w:val="00D54766"/>
    <w:rsid w:val="00D611B3"/>
    <w:rsid w:val="00D64B1F"/>
    <w:rsid w:val="00D70766"/>
    <w:rsid w:val="00D71323"/>
    <w:rsid w:val="00D75E82"/>
    <w:rsid w:val="00D76412"/>
    <w:rsid w:val="00D76E7E"/>
    <w:rsid w:val="00D82357"/>
    <w:rsid w:val="00D85BFA"/>
    <w:rsid w:val="00D9360F"/>
    <w:rsid w:val="00D95D38"/>
    <w:rsid w:val="00DA14B0"/>
    <w:rsid w:val="00DB1A6A"/>
    <w:rsid w:val="00DC55BF"/>
    <w:rsid w:val="00DC613F"/>
    <w:rsid w:val="00DC6BC4"/>
    <w:rsid w:val="00DD03F8"/>
    <w:rsid w:val="00DD0B68"/>
    <w:rsid w:val="00DD34D8"/>
    <w:rsid w:val="00DD3E00"/>
    <w:rsid w:val="00DD55FC"/>
    <w:rsid w:val="00DD744F"/>
    <w:rsid w:val="00DF181C"/>
    <w:rsid w:val="00DF5EE6"/>
    <w:rsid w:val="00E04545"/>
    <w:rsid w:val="00E04EA7"/>
    <w:rsid w:val="00E0758D"/>
    <w:rsid w:val="00E1356F"/>
    <w:rsid w:val="00E21629"/>
    <w:rsid w:val="00E21D73"/>
    <w:rsid w:val="00E22683"/>
    <w:rsid w:val="00E22993"/>
    <w:rsid w:val="00E25036"/>
    <w:rsid w:val="00E27669"/>
    <w:rsid w:val="00E27B93"/>
    <w:rsid w:val="00E31A59"/>
    <w:rsid w:val="00E32049"/>
    <w:rsid w:val="00E32E65"/>
    <w:rsid w:val="00E34C13"/>
    <w:rsid w:val="00E35082"/>
    <w:rsid w:val="00E35805"/>
    <w:rsid w:val="00E40E5F"/>
    <w:rsid w:val="00E43117"/>
    <w:rsid w:val="00E4794A"/>
    <w:rsid w:val="00E47F99"/>
    <w:rsid w:val="00E525A0"/>
    <w:rsid w:val="00E52911"/>
    <w:rsid w:val="00E53036"/>
    <w:rsid w:val="00E536F5"/>
    <w:rsid w:val="00E555AB"/>
    <w:rsid w:val="00E574BB"/>
    <w:rsid w:val="00E60E59"/>
    <w:rsid w:val="00E62641"/>
    <w:rsid w:val="00E62ADB"/>
    <w:rsid w:val="00E63709"/>
    <w:rsid w:val="00E65CCF"/>
    <w:rsid w:val="00E70F7D"/>
    <w:rsid w:val="00E71D7A"/>
    <w:rsid w:val="00E74AC5"/>
    <w:rsid w:val="00E7676B"/>
    <w:rsid w:val="00E77DD8"/>
    <w:rsid w:val="00E81858"/>
    <w:rsid w:val="00E85504"/>
    <w:rsid w:val="00E86F32"/>
    <w:rsid w:val="00E87BDF"/>
    <w:rsid w:val="00E904B5"/>
    <w:rsid w:val="00E92266"/>
    <w:rsid w:val="00E935F1"/>
    <w:rsid w:val="00E93FCD"/>
    <w:rsid w:val="00E943C2"/>
    <w:rsid w:val="00EA0A77"/>
    <w:rsid w:val="00EA3203"/>
    <w:rsid w:val="00EA3407"/>
    <w:rsid w:val="00EA4925"/>
    <w:rsid w:val="00EB33CD"/>
    <w:rsid w:val="00EB37CA"/>
    <w:rsid w:val="00EB726C"/>
    <w:rsid w:val="00EB7DE1"/>
    <w:rsid w:val="00EC1184"/>
    <w:rsid w:val="00EC1214"/>
    <w:rsid w:val="00EC1E03"/>
    <w:rsid w:val="00EC36FC"/>
    <w:rsid w:val="00EC3A65"/>
    <w:rsid w:val="00EC3F6D"/>
    <w:rsid w:val="00EC6225"/>
    <w:rsid w:val="00EC7E2E"/>
    <w:rsid w:val="00ED156F"/>
    <w:rsid w:val="00ED2D21"/>
    <w:rsid w:val="00ED70CD"/>
    <w:rsid w:val="00ED7440"/>
    <w:rsid w:val="00ED759F"/>
    <w:rsid w:val="00ED7B12"/>
    <w:rsid w:val="00EE2899"/>
    <w:rsid w:val="00EE4008"/>
    <w:rsid w:val="00EF01E1"/>
    <w:rsid w:val="00EF2854"/>
    <w:rsid w:val="00EF4E8F"/>
    <w:rsid w:val="00F00382"/>
    <w:rsid w:val="00F01994"/>
    <w:rsid w:val="00F01E1C"/>
    <w:rsid w:val="00F02336"/>
    <w:rsid w:val="00F03C9B"/>
    <w:rsid w:val="00F06246"/>
    <w:rsid w:val="00F07323"/>
    <w:rsid w:val="00F130E7"/>
    <w:rsid w:val="00F153FC"/>
    <w:rsid w:val="00F16521"/>
    <w:rsid w:val="00F224D3"/>
    <w:rsid w:val="00F25BC6"/>
    <w:rsid w:val="00F26F25"/>
    <w:rsid w:val="00F30303"/>
    <w:rsid w:val="00F3167A"/>
    <w:rsid w:val="00F35AE5"/>
    <w:rsid w:val="00F46B6E"/>
    <w:rsid w:val="00F47DD1"/>
    <w:rsid w:val="00F52872"/>
    <w:rsid w:val="00F539B5"/>
    <w:rsid w:val="00F54B75"/>
    <w:rsid w:val="00F60F46"/>
    <w:rsid w:val="00F625B9"/>
    <w:rsid w:val="00F62A10"/>
    <w:rsid w:val="00F62EB2"/>
    <w:rsid w:val="00F667C1"/>
    <w:rsid w:val="00F6717E"/>
    <w:rsid w:val="00F7025A"/>
    <w:rsid w:val="00F70ABF"/>
    <w:rsid w:val="00F70F04"/>
    <w:rsid w:val="00F71F59"/>
    <w:rsid w:val="00F72754"/>
    <w:rsid w:val="00F7527D"/>
    <w:rsid w:val="00F76204"/>
    <w:rsid w:val="00F86972"/>
    <w:rsid w:val="00F87ACF"/>
    <w:rsid w:val="00F87D39"/>
    <w:rsid w:val="00F93A34"/>
    <w:rsid w:val="00F94DD7"/>
    <w:rsid w:val="00F9683A"/>
    <w:rsid w:val="00FA02E0"/>
    <w:rsid w:val="00FA2B7D"/>
    <w:rsid w:val="00FB0611"/>
    <w:rsid w:val="00FB5334"/>
    <w:rsid w:val="00FB582E"/>
    <w:rsid w:val="00FB5A9A"/>
    <w:rsid w:val="00FC0EF9"/>
    <w:rsid w:val="00FC1612"/>
    <w:rsid w:val="00FC1DE2"/>
    <w:rsid w:val="00FC244D"/>
    <w:rsid w:val="00FD1537"/>
    <w:rsid w:val="00FD730F"/>
    <w:rsid w:val="00FE03E2"/>
    <w:rsid w:val="00FE34EF"/>
    <w:rsid w:val="00FE4A2A"/>
    <w:rsid w:val="00FE6CFF"/>
    <w:rsid w:val="00FF3FC5"/>
    <w:rsid w:val="00FF6740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49CCD3"/>
  <w15:docId w15:val="{0E39D37A-4729-4EC4-B522-CDC31C081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Bullet" w:uiPriority="1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33D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5F0A0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Pr>
      <w:rFonts w:ascii="Times New Roman" w:hAnsi="Times New Roman"/>
      <w:bCs/>
      <w:sz w:val="26"/>
    </w:rPr>
  </w:style>
  <w:style w:type="paragraph" w:styleId="BodyText2">
    <w:name w:val="Body Text 2"/>
    <w:basedOn w:val="Normal"/>
    <w:link w:val="BodyText2Char"/>
    <w:pPr>
      <w:spacing w:after="120" w:line="480" w:lineRule="auto"/>
    </w:p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PageNumber">
    <w:name w:val="page number"/>
    <w:basedOn w:val="DefaultParagraphFont"/>
  </w:style>
  <w:style w:type="character" w:customStyle="1" w:styleId="BodyTextIndentChar">
    <w:name w:val="Body Text Indent Char"/>
    <w:rPr>
      <w:sz w:val="22"/>
      <w:lang w:val="en-US" w:eastAsia="en-US" w:bidi="ar-SA"/>
    </w:rPr>
  </w:style>
  <w:style w:type="paragraph" w:styleId="BodyText">
    <w:name w:val="Body Text"/>
    <w:basedOn w:val="Normal"/>
    <w:link w:val="BodyTextChar"/>
    <w:uiPriority w:val="1"/>
    <w:qFormat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1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rsid w:val="00C56794"/>
    <w:rPr>
      <w:sz w:val="24"/>
    </w:rPr>
  </w:style>
  <w:style w:type="paragraph" w:styleId="NoSpacing">
    <w:name w:val="No Spacing"/>
    <w:link w:val="NoSpacingChar"/>
    <w:uiPriority w:val="1"/>
    <w:qFormat/>
    <w:rsid w:val="00C924AB"/>
    <w:rPr>
      <w:rFonts w:asciiTheme="minorHAnsi" w:eastAsia="Calibri" w:hAnsiTheme="minorHAnsi"/>
      <w:sz w:val="22"/>
      <w:szCs w:val="22"/>
    </w:rPr>
  </w:style>
  <w:style w:type="character" w:customStyle="1" w:styleId="gmail-m6969867788361762728gmail-m6861069277457758967gmail-m6367589336574091558gmaildefault">
    <w:name w:val="gmail-m_6969867788361762728gmail-m6861069277457758967gmail-m6367589336574091558gmaildefault"/>
    <w:basedOn w:val="DefaultParagraphFont"/>
    <w:rsid w:val="000E33CB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C707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C17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4E3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Bullet">
    <w:name w:val="List Bullet"/>
    <w:basedOn w:val="Normal"/>
    <w:autoRedefine/>
    <w:uiPriority w:val="10"/>
    <w:unhideWhenUsed/>
    <w:qFormat/>
    <w:rsid w:val="00CC0895"/>
    <w:pPr>
      <w:numPr>
        <w:numId w:val="1"/>
      </w:numPr>
    </w:pPr>
    <w:rPr>
      <w:rFonts w:eastAsia="MS Mincho"/>
      <w:bCs/>
      <w:color w:val="000000"/>
      <w:szCs w:val="24"/>
    </w:rPr>
  </w:style>
  <w:style w:type="character" w:customStyle="1" w:styleId="NoSpacingChar">
    <w:name w:val="No Spacing Char"/>
    <w:link w:val="NoSpacing"/>
    <w:uiPriority w:val="1"/>
    <w:qFormat/>
    <w:locked/>
    <w:rsid w:val="00C924AB"/>
    <w:rPr>
      <w:rFonts w:asciiTheme="minorHAnsi" w:eastAsia="Calibri" w:hAnsiTheme="minorHAnsi"/>
      <w:sz w:val="22"/>
      <w:szCs w:val="22"/>
    </w:rPr>
  </w:style>
  <w:style w:type="character" w:styleId="Emphasis">
    <w:name w:val="Emphasis"/>
    <w:basedOn w:val="DefaultParagraphFont"/>
    <w:qFormat/>
    <w:rsid w:val="0019159B"/>
    <w:rPr>
      <w:b w:val="0"/>
      <w:iCs/>
      <w:color w:val="657C9C" w:themeColor="text2" w:themeTint="BF"/>
      <w:sz w:val="26"/>
    </w:rPr>
  </w:style>
  <w:style w:type="numbering" w:customStyle="1" w:styleId="ImportedStyle1">
    <w:name w:val="Imported Style 1"/>
    <w:rsid w:val="00B2466A"/>
    <w:pPr>
      <w:numPr>
        <w:numId w:val="2"/>
      </w:numPr>
    </w:pPr>
  </w:style>
  <w:style w:type="paragraph" w:customStyle="1" w:styleId="Body">
    <w:name w:val="Body"/>
    <w:rsid w:val="00B2466A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</w:rPr>
  </w:style>
  <w:style w:type="numbering" w:customStyle="1" w:styleId="ImportedStyle2">
    <w:name w:val="Imported Style 2"/>
    <w:rsid w:val="00B2466A"/>
    <w:pPr>
      <w:numPr>
        <w:numId w:val="3"/>
      </w:numPr>
    </w:pPr>
  </w:style>
  <w:style w:type="numbering" w:customStyle="1" w:styleId="ImportedStyle3">
    <w:name w:val="Imported Style 3"/>
    <w:rsid w:val="00B2466A"/>
    <w:pPr>
      <w:numPr>
        <w:numId w:val="4"/>
      </w:numPr>
    </w:pPr>
  </w:style>
  <w:style w:type="numbering" w:customStyle="1" w:styleId="ImportedStyle5">
    <w:name w:val="Imported Style 5"/>
    <w:rsid w:val="00B2466A"/>
    <w:pPr>
      <w:numPr>
        <w:numId w:val="5"/>
      </w:numPr>
    </w:pPr>
  </w:style>
  <w:style w:type="numbering" w:customStyle="1" w:styleId="ImportedStyle6">
    <w:name w:val="Imported Style 6"/>
    <w:rsid w:val="00B2466A"/>
    <w:pPr>
      <w:numPr>
        <w:numId w:val="6"/>
      </w:numPr>
    </w:pPr>
  </w:style>
  <w:style w:type="numbering" w:customStyle="1" w:styleId="ImportedStyle7">
    <w:name w:val="Imported Style 7"/>
    <w:rsid w:val="00B2466A"/>
    <w:pPr>
      <w:numPr>
        <w:numId w:val="7"/>
      </w:numPr>
    </w:pPr>
  </w:style>
  <w:style w:type="numbering" w:customStyle="1" w:styleId="ImportedStyle8">
    <w:name w:val="Imported Style 8"/>
    <w:rsid w:val="00B2466A"/>
    <w:pPr>
      <w:numPr>
        <w:numId w:val="8"/>
      </w:numPr>
    </w:pPr>
  </w:style>
  <w:style w:type="paragraph" w:customStyle="1" w:styleId="TableParagraph">
    <w:name w:val="Table Paragraph"/>
    <w:basedOn w:val="Normal"/>
    <w:uiPriority w:val="1"/>
    <w:qFormat/>
    <w:rsid w:val="007D675E"/>
    <w:pPr>
      <w:widowControl w:val="0"/>
      <w:autoSpaceDE w:val="0"/>
      <w:autoSpaceDN w:val="0"/>
      <w:ind w:left="480" w:hanging="370"/>
    </w:pPr>
    <w:rPr>
      <w:rFonts w:ascii="Verdana" w:eastAsia="Verdana" w:hAnsi="Verdana" w:cs="Verdana"/>
      <w:sz w:val="22"/>
      <w:szCs w:val="22"/>
    </w:rPr>
  </w:style>
  <w:style w:type="character" w:customStyle="1" w:styleId="ListParagraphChar">
    <w:name w:val="List Paragraph Char"/>
    <w:link w:val="ListParagraph"/>
    <w:uiPriority w:val="34"/>
    <w:qFormat/>
    <w:rsid w:val="00FC1612"/>
    <w:rPr>
      <w:rFonts w:ascii="Calibri" w:eastAsia="Calibri" w:hAnsi="Calibri"/>
      <w:sz w:val="22"/>
      <w:szCs w:val="22"/>
    </w:rPr>
  </w:style>
  <w:style w:type="paragraph" w:customStyle="1" w:styleId="Default">
    <w:name w:val="Default"/>
    <w:rsid w:val="0007787C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</w:rPr>
  </w:style>
  <w:style w:type="character" w:customStyle="1" w:styleId="None">
    <w:name w:val="None"/>
    <w:rsid w:val="00156EFD"/>
  </w:style>
  <w:style w:type="paragraph" w:customStyle="1" w:styleId="ResumeText">
    <w:name w:val="Resume Text"/>
    <w:basedOn w:val="Normal"/>
    <w:rsid w:val="009F4241"/>
    <w:pPr>
      <w:tabs>
        <w:tab w:val="left" w:pos="1170"/>
        <w:tab w:val="left" w:pos="2250"/>
        <w:tab w:val="left" w:pos="2520"/>
        <w:tab w:val="left" w:pos="2970"/>
        <w:tab w:val="left" w:pos="5220"/>
        <w:tab w:val="left" w:pos="6120"/>
      </w:tabs>
    </w:pPr>
    <w:rPr>
      <w:sz w:val="20"/>
    </w:rPr>
  </w:style>
  <w:style w:type="paragraph" w:customStyle="1" w:styleId="ResumeText--a">
    <w:name w:val="Resume Text -- a"/>
    <w:basedOn w:val="ResumeText"/>
    <w:rsid w:val="009F4241"/>
    <w:pPr>
      <w:ind w:left="288" w:hanging="288"/>
    </w:pPr>
  </w:style>
  <w:style w:type="paragraph" w:customStyle="1" w:styleId="ResumeText1">
    <w:name w:val="Resume Text 1"/>
    <w:basedOn w:val="ResumeText"/>
    <w:rsid w:val="00B10ECB"/>
    <w:pPr>
      <w:tabs>
        <w:tab w:val="clear" w:pos="1170"/>
        <w:tab w:val="clear" w:pos="2250"/>
        <w:tab w:val="clear" w:pos="2520"/>
        <w:tab w:val="clear" w:pos="2970"/>
        <w:tab w:val="left" w:pos="720"/>
        <w:tab w:val="left" w:pos="1440"/>
        <w:tab w:val="left" w:pos="2700"/>
      </w:tabs>
      <w:ind w:left="720" w:hanging="270"/>
    </w:pPr>
  </w:style>
  <w:style w:type="paragraph" w:styleId="BodyText3">
    <w:name w:val="Body Text 3"/>
    <w:basedOn w:val="Normal"/>
    <w:link w:val="BodyText3Char"/>
    <w:semiHidden/>
    <w:unhideWhenUsed/>
    <w:rsid w:val="00485963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85963"/>
    <w:rPr>
      <w:sz w:val="16"/>
      <w:szCs w:val="16"/>
    </w:rPr>
  </w:style>
  <w:style w:type="paragraph" w:customStyle="1" w:styleId="BodyCopy">
    <w:name w:val="Body Copy"/>
    <w:basedOn w:val="Normal"/>
    <w:qFormat/>
    <w:rsid w:val="00654952"/>
    <w:pPr>
      <w:spacing w:after="180" w:line="259" w:lineRule="auto"/>
    </w:pPr>
    <w:rPr>
      <w:rFonts w:ascii="Arial" w:eastAsia="Arial" w:hAnsi="Arial"/>
      <w:sz w:val="22"/>
      <w:szCs w:val="22"/>
    </w:rPr>
  </w:style>
  <w:style w:type="character" w:customStyle="1" w:styleId="small1">
    <w:name w:val="small1"/>
    <w:qFormat/>
    <w:rsid w:val="00C1621C"/>
    <w:rPr>
      <w:rFonts w:ascii="Verdana" w:hAnsi="Verdana"/>
      <w:i w:val="0"/>
      <w:iCs w:val="0"/>
      <w:sz w:val="16"/>
      <w:szCs w:val="16"/>
    </w:rPr>
  </w:style>
  <w:style w:type="paragraph" w:customStyle="1" w:styleId="Heading51">
    <w:name w:val="Heading 51"/>
    <w:next w:val="Normal"/>
    <w:qFormat/>
    <w:rsid w:val="00C1621C"/>
    <w:pPr>
      <w:keepNext/>
      <w:tabs>
        <w:tab w:val="right" w:pos="10260"/>
      </w:tabs>
      <w:outlineLvl w:val="4"/>
    </w:pPr>
    <w:rPr>
      <w:rFonts w:ascii="Times New Roman Bold" w:eastAsia="ヒラギノ角ゴ Pro W3" w:hAnsi="Times New Roman Bold"/>
      <w:color w:val="000000"/>
      <w:sz w:val="24"/>
    </w:rPr>
  </w:style>
  <w:style w:type="paragraph" w:customStyle="1" w:styleId="ListParagraph1">
    <w:name w:val="List Paragraph1"/>
    <w:basedOn w:val="Normal"/>
    <w:uiPriority w:val="34"/>
    <w:qFormat/>
    <w:rsid w:val="00266A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IN"/>
    </w:rPr>
  </w:style>
  <w:style w:type="paragraph" w:customStyle="1" w:styleId="ResumeBullets">
    <w:name w:val="ResumeBullets"/>
    <w:basedOn w:val="Normal"/>
    <w:rsid w:val="009912F3"/>
    <w:pPr>
      <w:widowControl w:val="0"/>
      <w:numPr>
        <w:numId w:val="9"/>
      </w:numPr>
      <w:overflowPunct w:val="0"/>
      <w:autoSpaceDE w:val="0"/>
      <w:autoSpaceDN w:val="0"/>
      <w:adjustRightInd w:val="0"/>
      <w:ind w:right="180"/>
      <w:textAlignment w:val="baseline"/>
    </w:pPr>
    <w:rPr>
      <w:color w:val="000000"/>
      <w:sz w:val="22"/>
      <w:szCs w:val="22"/>
      <w:lang w:eastAsia="en-IN"/>
    </w:rPr>
  </w:style>
  <w:style w:type="paragraph" w:customStyle="1" w:styleId="Bullet">
    <w:name w:val="Bullet"/>
    <w:basedOn w:val="Normal"/>
    <w:rsid w:val="009912F3"/>
    <w:pPr>
      <w:numPr>
        <w:numId w:val="10"/>
      </w:numPr>
    </w:pPr>
    <w:rPr>
      <w:sz w:val="20"/>
      <w:lang w:eastAsia="en-IN"/>
    </w:rPr>
  </w:style>
  <w:style w:type="paragraph" w:styleId="HTMLPreformatted">
    <w:name w:val="HTML Preformatted"/>
    <w:basedOn w:val="Normal"/>
    <w:link w:val="HTMLPreformattedChar"/>
    <w:uiPriority w:val="99"/>
    <w:rsid w:val="00F073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hAnsi="Courier New" w:cs="Courier New"/>
      <w:sz w:val="20"/>
      <w:lang w:eastAsia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323"/>
    <w:rPr>
      <w:rFonts w:ascii="Courier New" w:hAnsi="Courier New" w:cs="Courier New"/>
      <w:lang w:eastAsia="ar-SA"/>
    </w:rPr>
  </w:style>
  <w:style w:type="paragraph" w:customStyle="1" w:styleId="NormalLinespacingExactly12pt">
    <w:name w:val="Normal + Line spacing:  Exactly 12 pt"/>
    <w:basedOn w:val="Normal"/>
    <w:rsid w:val="00AF6AFF"/>
    <w:pPr>
      <w:numPr>
        <w:numId w:val="11"/>
      </w:numPr>
      <w:spacing w:line="240" w:lineRule="exact"/>
    </w:pPr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633C18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633C18"/>
    <w:rPr>
      <w:sz w:val="16"/>
      <w:szCs w:val="16"/>
    </w:rPr>
  </w:style>
  <w:style w:type="paragraph" w:customStyle="1" w:styleId="Normal1">
    <w:name w:val="Normal1"/>
    <w:rsid w:val="005866AF"/>
    <w:pPr>
      <w:widowControl w:val="0"/>
      <w:jc w:val="both"/>
    </w:pPr>
    <w:rPr>
      <w:color w:val="000000"/>
      <w:sz w:val="24"/>
      <w:szCs w:val="24"/>
    </w:rPr>
  </w:style>
  <w:style w:type="paragraph" w:customStyle="1" w:styleId="MediumShading1-Accent11">
    <w:name w:val="Medium Shading 1 - Accent 11"/>
    <w:uiPriority w:val="99"/>
    <w:qFormat/>
    <w:rsid w:val="005866AF"/>
    <w:pPr>
      <w:suppressAutoHyphens/>
    </w:pPr>
    <w:rPr>
      <w:rFonts w:cs="Calibri"/>
      <w:lang w:eastAsia="ar-SA"/>
    </w:rPr>
  </w:style>
  <w:style w:type="paragraph" w:customStyle="1" w:styleId="ColorfulList-Accent11">
    <w:name w:val="Colorful List - Accent 11"/>
    <w:basedOn w:val="Normal"/>
    <w:qFormat/>
    <w:rsid w:val="005866AF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paragraph" w:styleId="PlainText">
    <w:name w:val="Plain Text"/>
    <w:basedOn w:val="Normal"/>
    <w:link w:val="PlainTextChar"/>
    <w:rsid w:val="005866AF"/>
    <w:rPr>
      <w:rFonts w:ascii="Courier New" w:hAnsi="Courier New"/>
      <w:sz w:val="20"/>
    </w:rPr>
  </w:style>
  <w:style w:type="character" w:customStyle="1" w:styleId="PlainTextChar">
    <w:name w:val="Plain Text Char"/>
    <w:basedOn w:val="DefaultParagraphFont"/>
    <w:link w:val="PlainText"/>
    <w:rsid w:val="005866AF"/>
    <w:rPr>
      <w:rFonts w:ascii="Courier New" w:hAnsi="Courier New"/>
    </w:rPr>
  </w:style>
  <w:style w:type="paragraph" w:styleId="Subtitle">
    <w:name w:val="Subtitle"/>
    <w:basedOn w:val="Normal"/>
    <w:next w:val="Normal"/>
    <w:link w:val="SubtitleChar"/>
    <w:qFormat/>
    <w:rsid w:val="009F6696"/>
    <w:pPr>
      <w:numPr>
        <w:ilvl w:val="1"/>
      </w:numPr>
    </w:pPr>
    <w:rPr>
      <w:rFonts w:ascii="Cambria" w:hAnsi="Cambria"/>
      <w:i/>
      <w:iCs/>
      <w:color w:val="4F81BD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rsid w:val="009F6696"/>
    <w:rPr>
      <w:rFonts w:ascii="Cambria" w:hAnsi="Cambria"/>
      <w:i/>
      <w:iCs/>
      <w:color w:val="4F81BD"/>
      <w:spacing w:val="15"/>
      <w:sz w:val="24"/>
      <w:szCs w:val="24"/>
    </w:rPr>
  </w:style>
  <w:style w:type="paragraph" w:styleId="EnvelopeAddress">
    <w:name w:val="envelope address"/>
    <w:basedOn w:val="Normal"/>
    <w:rsid w:val="00776362"/>
    <w:pPr>
      <w:framePr w:w="7920" w:h="1980" w:hRule="exact" w:hSpace="180" w:wrap="auto" w:hAnchor="page" w:xAlign="center" w:yAlign="bottom"/>
      <w:ind w:left="2880"/>
    </w:pPr>
    <w:rPr>
      <w:rFonts w:cs="Arial"/>
      <w:smallCaps/>
      <w:sz w:val="32"/>
    </w:rPr>
  </w:style>
  <w:style w:type="paragraph" w:customStyle="1" w:styleId="ReziBullet">
    <w:name w:val="Rezi_Bullet"/>
    <w:basedOn w:val="Normal"/>
    <w:qFormat/>
    <w:rsid w:val="00B14421"/>
    <w:pPr>
      <w:spacing w:after="150"/>
      <w:contextualSpacing/>
    </w:pPr>
    <w:rPr>
      <w:rFonts w:ascii="Garamond" w:eastAsia="MS Mincho" w:hAnsi="Garamond" w:cs="Cambria"/>
      <w:color w:val="2E3D50"/>
      <w:sz w:val="19"/>
      <w:szCs w:val="19"/>
    </w:rPr>
  </w:style>
  <w:style w:type="paragraph" w:customStyle="1" w:styleId="ReziPosition">
    <w:name w:val="Rezi_Position"/>
    <w:basedOn w:val="Normal"/>
    <w:qFormat/>
    <w:rsid w:val="00B14421"/>
    <w:pPr>
      <w:jc w:val="both"/>
    </w:pPr>
    <w:rPr>
      <w:rFonts w:ascii="Garamond" w:eastAsia="MS Mincho" w:hAnsi="Garamond" w:cs="Cambria"/>
      <w:b/>
      <w:color w:val="2E3D50"/>
      <w:sz w:val="20"/>
    </w:rPr>
  </w:style>
  <w:style w:type="paragraph" w:customStyle="1" w:styleId="ReziExperienceInfos">
    <w:name w:val="Rezi_Experience_Infos"/>
    <w:basedOn w:val="Normal"/>
    <w:qFormat/>
    <w:rsid w:val="00B14421"/>
    <w:pPr>
      <w:tabs>
        <w:tab w:val="right" w:pos="10500"/>
        <w:tab w:val="right" w:pos="10800"/>
      </w:tabs>
      <w:jc w:val="both"/>
    </w:pPr>
    <w:rPr>
      <w:rFonts w:ascii="Garamond" w:eastAsia="MS Mincho" w:hAnsi="Garamond" w:cs="Cambria"/>
      <w:b/>
      <w:color w:val="2E3D50"/>
      <w:sz w:val="19"/>
      <w:szCs w:val="19"/>
    </w:rPr>
  </w:style>
  <w:style w:type="paragraph" w:customStyle="1" w:styleId="ReziInfos">
    <w:name w:val="Rezi_Infos"/>
    <w:basedOn w:val="ReziExperienceInfos"/>
    <w:qFormat/>
    <w:rsid w:val="00B14421"/>
    <w:rPr>
      <w:b w:val="0"/>
      <w:bCs/>
    </w:rPr>
  </w:style>
  <w:style w:type="paragraph" w:customStyle="1" w:styleId="LO-normal1">
    <w:name w:val="LO-normal1"/>
    <w:qFormat/>
    <w:rsid w:val="0076254B"/>
    <w:pPr>
      <w:suppressAutoHyphens/>
      <w:spacing w:after="200" w:line="360" w:lineRule="auto"/>
      <w:ind w:left="360"/>
      <w:jc w:val="both"/>
    </w:pPr>
    <w:rPr>
      <w:rFonts w:ascii="Calibri" w:eastAsia="Calibri" w:hAnsi="Calibri" w:cs="Calibri"/>
      <w:sz w:val="22"/>
      <w:szCs w:val="22"/>
      <w:lang w:eastAsia="zh-CN" w:bidi="hi-IN"/>
    </w:rPr>
  </w:style>
  <w:style w:type="table" w:styleId="TableGridLight">
    <w:name w:val="Grid Table Light"/>
    <w:basedOn w:val="TableNormal"/>
    <w:uiPriority w:val="40"/>
    <w:rsid w:val="00C924A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tandard">
    <w:name w:val="Standard"/>
    <w:qFormat/>
    <w:rsid w:val="00CD4D91"/>
    <w:pPr>
      <w:suppressAutoHyphens/>
      <w:textAlignment w:val="baseline"/>
    </w:pPr>
    <w:rPr>
      <w:rFonts w:ascii="Calibri" w:eastAsia="Calibri" w:hAnsi="Calibri" w:cs="Tahoma"/>
      <w:color w:val="00000A"/>
      <w:sz w:val="22"/>
      <w:szCs w:val="22"/>
    </w:rPr>
  </w:style>
  <w:style w:type="character" w:customStyle="1" w:styleId="ListLabel1">
    <w:name w:val="ListLabel 1"/>
    <w:qFormat/>
    <w:rsid w:val="00CD4D91"/>
    <w:rPr>
      <w:rFonts w:cs="Courier New"/>
    </w:rPr>
  </w:style>
  <w:style w:type="paragraph" w:styleId="Caption">
    <w:name w:val="caption"/>
    <w:basedOn w:val="Normal"/>
    <w:qFormat/>
    <w:rsid w:val="00CD4D91"/>
    <w:pPr>
      <w:suppressLineNumbers/>
      <w:spacing w:before="120" w:after="120" w:line="259" w:lineRule="auto"/>
      <w:jc w:val="center"/>
    </w:pPr>
    <w:rPr>
      <w:rFonts w:asciiTheme="minorHAnsi" w:eastAsiaTheme="minorHAnsi" w:hAnsiTheme="minorHAnsi" w:cs="Arial"/>
      <w:i/>
      <w:iCs/>
      <w:szCs w:val="24"/>
    </w:rPr>
  </w:style>
  <w:style w:type="character" w:customStyle="1" w:styleId="NormalBold">
    <w:name w:val="Normal Bold"/>
    <w:uiPriority w:val="1"/>
    <w:qFormat/>
    <w:rsid w:val="00E71D7A"/>
    <w:rPr>
      <w:b/>
    </w:rPr>
  </w:style>
  <w:style w:type="character" w:customStyle="1" w:styleId="NormalItalic">
    <w:name w:val="Normal Italic"/>
    <w:basedOn w:val="DefaultParagraphFont"/>
    <w:uiPriority w:val="1"/>
    <w:qFormat/>
    <w:rsid w:val="00E71D7A"/>
    <w:rPr>
      <w:rFonts w:ascii="Arial" w:hAnsi="Arial"/>
      <w:i/>
    </w:rPr>
  </w:style>
  <w:style w:type="paragraph" w:customStyle="1" w:styleId="Achievement">
    <w:name w:val="Achievement"/>
    <w:basedOn w:val="BodyText"/>
    <w:rsid w:val="00096E76"/>
    <w:pPr>
      <w:numPr>
        <w:numId w:val="12"/>
      </w:numPr>
      <w:spacing w:after="60" w:line="240" w:lineRule="atLeast"/>
      <w:jc w:val="both"/>
    </w:pPr>
    <w:rPr>
      <w:rFonts w:ascii="Garamond" w:eastAsia="SimSun" w:hAnsi="Garamond"/>
      <w:sz w:val="22"/>
    </w:rPr>
  </w:style>
  <w:style w:type="character" w:customStyle="1" w:styleId="Job">
    <w:name w:val="Job"/>
    <w:basedOn w:val="DefaultParagraphFont"/>
    <w:rsid w:val="00096E76"/>
  </w:style>
  <w:style w:type="paragraph" w:customStyle="1" w:styleId="JobTitle">
    <w:name w:val="Job Title"/>
    <w:next w:val="Achievement"/>
    <w:rsid w:val="00096E76"/>
    <w:pPr>
      <w:spacing w:before="40" w:after="40" w:line="220" w:lineRule="atLeast"/>
    </w:pPr>
    <w:rPr>
      <w:rFonts w:ascii="Garamond" w:eastAsia="SimSun" w:hAnsi="Garamond"/>
      <w:i/>
      <w:spacing w:val="5"/>
      <w:sz w:val="23"/>
    </w:rPr>
  </w:style>
  <w:style w:type="paragraph" w:customStyle="1" w:styleId="CompanyNameOne">
    <w:name w:val="Company Name One"/>
    <w:basedOn w:val="Normal"/>
    <w:next w:val="JobTitle"/>
    <w:rsid w:val="00096E76"/>
    <w:pPr>
      <w:tabs>
        <w:tab w:val="left" w:pos="1440"/>
        <w:tab w:val="right" w:pos="6480"/>
      </w:tabs>
      <w:spacing w:before="60" w:line="220" w:lineRule="atLeast"/>
    </w:pPr>
    <w:rPr>
      <w:rFonts w:ascii="Garamond" w:eastAsia="SimSun" w:hAnsi="Garamond"/>
      <w:sz w:val="22"/>
    </w:rPr>
  </w:style>
  <w:style w:type="paragraph" w:customStyle="1" w:styleId="CompanyName">
    <w:name w:val="Company Name"/>
    <w:basedOn w:val="Normal"/>
    <w:next w:val="JobTitle"/>
    <w:rsid w:val="00096E76"/>
    <w:pPr>
      <w:tabs>
        <w:tab w:val="left" w:pos="1440"/>
        <w:tab w:val="right" w:pos="6480"/>
      </w:tabs>
      <w:spacing w:before="220" w:line="220" w:lineRule="atLeast"/>
    </w:pPr>
    <w:rPr>
      <w:rFonts w:ascii="Garamond" w:eastAsia="SimSun" w:hAnsi="Garamond"/>
      <w:sz w:val="22"/>
    </w:rPr>
  </w:style>
  <w:style w:type="paragraph" w:customStyle="1" w:styleId="Style1">
    <w:name w:val="Style1"/>
    <w:basedOn w:val="Normal"/>
    <w:link w:val="Style1Char"/>
    <w:qFormat/>
    <w:rsid w:val="004E1AE9"/>
    <w:pPr>
      <w:numPr>
        <w:numId w:val="13"/>
      </w:numPr>
      <w:jc w:val="both"/>
    </w:pPr>
    <w:rPr>
      <w:rFonts w:ascii="Cambria" w:hAnsi="Cambria"/>
      <w:sz w:val="22"/>
      <w:szCs w:val="24"/>
      <w:shd w:val="clear" w:color="auto" w:fill="FFFFFF"/>
    </w:rPr>
  </w:style>
  <w:style w:type="character" w:customStyle="1" w:styleId="Style1Char">
    <w:name w:val="Style1 Char"/>
    <w:link w:val="Style1"/>
    <w:rsid w:val="004E1AE9"/>
    <w:rPr>
      <w:rFonts w:ascii="Cambria" w:hAnsi="Cambria"/>
      <w:sz w:val="22"/>
      <w:szCs w:val="24"/>
    </w:rPr>
  </w:style>
  <w:style w:type="character" w:customStyle="1" w:styleId="Heading2Char">
    <w:name w:val="Heading 2 Char"/>
    <w:basedOn w:val="DefaultParagraphFont"/>
    <w:link w:val="Heading2"/>
    <w:rsid w:val="00532972"/>
    <w:rPr>
      <w:b/>
      <w:sz w:val="24"/>
    </w:rPr>
  </w:style>
  <w:style w:type="character" w:customStyle="1" w:styleId="Heading5Char">
    <w:name w:val="Heading 5 Char"/>
    <w:basedOn w:val="DefaultParagraphFont"/>
    <w:link w:val="Heading5"/>
    <w:rsid w:val="00532972"/>
    <w:rPr>
      <w:b/>
      <w:bCs/>
      <w:i/>
      <w:iCs/>
      <w:sz w:val="26"/>
      <w:szCs w:val="26"/>
    </w:rPr>
  </w:style>
  <w:style w:type="character" w:customStyle="1" w:styleId="TitleChar">
    <w:name w:val="Title Char"/>
    <w:basedOn w:val="DefaultParagraphFont"/>
    <w:link w:val="Title"/>
    <w:rsid w:val="00532972"/>
    <w:rPr>
      <w:rFonts w:ascii="Arial" w:hAnsi="Arial"/>
      <w:b/>
      <w:smallCaps/>
      <w:sz w:val="28"/>
    </w:rPr>
  </w:style>
  <w:style w:type="character" w:customStyle="1" w:styleId="BodyText2Char">
    <w:name w:val="Body Text 2 Char"/>
    <w:basedOn w:val="DefaultParagraphFont"/>
    <w:link w:val="BodyText2"/>
    <w:rsid w:val="00532972"/>
    <w:rPr>
      <w:sz w:val="24"/>
    </w:rPr>
  </w:style>
  <w:style w:type="character" w:customStyle="1" w:styleId="BalloonTextChar">
    <w:name w:val="Balloon Text Char"/>
    <w:basedOn w:val="DefaultParagraphFont"/>
    <w:link w:val="BalloonText"/>
    <w:semiHidden/>
    <w:rsid w:val="00532972"/>
    <w:rPr>
      <w:rFonts w:ascii="Tahoma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rsid w:val="00532972"/>
    <w:rPr>
      <w:sz w:val="24"/>
    </w:rPr>
  </w:style>
  <w:style w:type="character" w:customStyle="1" w:styleId="ListLabel12">
    <w:name w:val="ListLabel 12"/>
    <w:qFormat/>
    <w:rsid w:val="00A34017"/>
    <w:rPr>
      <w:sz w:val="20"/>
    </w:rPr>
  </w:style>
  <w:style w:type="paragraph" w:customStyle="1" w:styleId="BodyA">
    <w:name w:val="Body A"/>
    <w:rsid w:val="005F0A0D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sz w:val="24"/>
      <w:szCs w:val="24"/>
      <w:u w:color="000000"/>
      <w:bdr w:val="nil"/>
      <w:lang w:eastAsia="en-IN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Heading9Char">
    <w:name w:val="Heading 9 Char"/>
    <w:basedOn w:val="DefaultParagraphFont"/>
    <w:link w:val="Heading9"/>
    <w:semiHidden/>
    <w:rsid w:val="005F0A0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Bullets">
    <w:name w:val="Bullets"/>
    <w:rsid w:val="005F0A0D"/>
    <w:pPr>
      <w:numPr>
        <w:numId w:val="14"/>
      </w:numPr>
    </w:pPr>
  </w:style>
  <w:style w:type="numbering" w:customStyle="1" w:styleId="ImportedStyle71">
    <w:name w:val="Imported Style 71"/>
    <w:rsid w:val="005F0A0D"/>
    <w:pPr>
      <w:numPr>
        <w:numId w:val="15"/>
      </w:numPr>
    </w:pPr>
  </w:style>
  <w:style w:type="numbering" w:customStyle="1" w:styleId="ImportedStyle11">
    <w:name w:val="Imported Style 11"/>
    <w:rsid w:val="005F0A0D"/>
    <w:pPr>
      <w:numPr>
        <w:numId w:val="16"/>
      </w:numPr>
    </w:pPr>
  </w:style>
  <w:style w:type="numbering" w:customStyle="1" w:styleId="ImportedStyle12">
    <w:name w:val="Imported Style 12"/>
    <w:rsid w:val="005F0A0D"/>
    <w:pPr>
      <w:numPr>
        <w:numId w:val="17"/>
      </w:numPr>
    </w:pPr>
  </w:style>
  <w:style w:type="numbering" w:customStyle="1" w:styleId="ImportedStyle17">
    <w:name w:val="Imported Style 17"/>
    <w:rsid w:val="005F0A0D"/>
    <w:pPr>
      <w:numPr>
        <w:numId w:val="18"/>
      </w:numPr>
    </w:pPr>
  </w:style>
  <w:style w:type="numbering" w:customStyle="1" w:styleId="ImportedStyle18">
    <w:name w:val="Imported Style 18"/>
    <w:rsid w:val="005F0A0D"/>
    <w:pPr>
      <w:numPr>
        <w:numId w:val="19"/>
      </w:numPr>
    </w:pPr>
  </w:style>
  <w:style w:type="numbering" w:customStyle="1" w:styleId="ImportedStyle19">
    <w:name w:val="Imported Style 19"/>
    <w:rsid w:val="005F0A0D"/>
    <w:pPr>
      <w:numPr>
        <w:numId w:val="20"/>
      </w:numPr>
    </w:pPr>
  </w:style>
  <w:style w:type="numbering" w:customStyle="1" w:styleId="ImportedStyle20">
    <w:name w:val="Imported Style 20"/>
    <w:rsid w:val="005F0A0D"/>
    <w:pPr>
      <w:numPr>
        <w:numId w:val="21"/>
      </w:numPr>
    </w:pPr>
  </w:style>
  <w:style w:type="numbering" w:customStyle="1" w:styleId="ImportedStyle23">
    <w:name w:val="Imported Style 23"/>
    <w:rsid w:val="005F0A0D"/>
    <w:pPr>
      <w:numPr>
        <w:numId w:val="22"/>
      </w:numPr>
    </w:pPr>
  </w:style>
  <w:style w:type="numbering" w:customStyle="1" w:styleId="ImportedStyle4">
    <w:name w:val="Imported Style 4"/>
    <w:rsid w:val="005F0A0D"/>
    <w:pPr>
      <w:numPr>
        <w:numId w:val="23"/>
      </w:numPr>
    </w:pPr>
  </w:style>
  <w:style w:type="numbering" w:customStyle="1" w:styleId="ImportedStyle39">
    <w:name w:val="Imported Style 39"/>
    <w:rsid w:val="005F0A0D"/>
    <w:pPr>
      <w:numPr>
        <w:numId w:val="24"/>
      </w:numPr>
    </w:pPr>
  </w:style>
  <w:style w:type="numbering" w:customStyle="1" w:styleId="ImportedStyle40">
    <w:name w:val="Imported Style 40"/>
    <w:rsid w:val="005F0A0D"/>
    <w:pPr>
      <w:numPr>
        <w:numId w:val="25"/>
      </w:numPr>
    </w:pPr>
  </w:style>
  <w:style w:type="numbering" w:customStyle="1" w:styleId="ImportedStyle45">
    <w:name w:val="Imported Style 45"/>
    <w:rsid w:val="005F0A0D"/>
    <w:pPr>
      <w:numPr>
        <w:numId w:val="26"/>
      </w:numPr>
    </w:pPr>
  </w:style>
  <w:style w:type="numbering" w:customStyle="1" w:styleId="ImportedStyle46">
    <w:name w:val="Imported Style 46"/>
    <w:rsid w:val="005F0A0D"/>
    <w:pPr>
      <w:numPr>
        <w:numId w:val="27"/>
      </w:numPr>
    </w:pPr>
  </w:style>
  <w:style w:type="numbering" w:customStyle="1" w:styleId="ImportedStyle47">
    <w:name w:val="Imported Style 47"/>
    <w:rsid w:val="005F0A0D"/>
    <w:pPr>
      <w:numPr>
        <w:numId w:val="28"/>
      </w:numPr>
    </w:pPr>
  </w:style>
  <w:style w:type="numbering" w:customStyle="1" w:styleId="ImportedStyle49">
    <w:name w:val="Imported Style 49"/>
    <w:rsid w:val="005F0A0D"/>
    <w:pPr>
      <w:numPr>
        <w:numId w:val="29"/>
      </w:numPr>
    </w:pPr>
  </w:style>
  <w:style w:type="numbering" w:customStyle="1" w:styleId="ImportedStyle50">
    <w:name w:val="Imported Style 50"/>
    <w:rsid w:val="005F0A0D"/>
    <w:pPr>
      <w:numPr>
        <w:numId w:val="30"/>
      </w:numPr>
    </w:pPr>
  </w:style>
  <w:style w:type="numbering" w:customStyle="1" w:styleId="ImportedStyle52">
    <w:name w:val="Imported Style 52"/>
    <w:rsid w:val="005F0A0D"/>
    <w:pPr>
      <w:numPr>
        <w:numId w:val="31"/>
      </w:numPr>
    </w:pPr>
  </w:style>
  <w:style w:type="numbering" w:customStyle="1" w:styleId="ImportedStyle57">
    <w:name w:val="Imported Style 57"/>
    <w:rsid w:val="005F0A0D"/>
    <w:pPr>
      <w:numPr>
        <w:numId w:val="32"/>
      </w:numPr>
    </w:pPr>
  </w:style>
  <w:style w:type="numbering" w:customStyle="1" w:styleId="ImportedStyle60">
    <w:name w:val="Imported Style 60"/>
    <w:rsid w:val="005F0A0D"/>
    <w:pPr>
      <w:numPr>
        <w:numId w:val="33"/>
      </w:numPr>
    </w:pPr>
  </w:style>
  <w:style w:type="numbering" w:customStyle="1" w:styleId="ImportedStyle62">
    <w:name w:val="Imported Style 62"/>
    <w:rsid w:val="005F0A0D"/>
    <w:pPr>
      <w:numPr>
        <w:numId w:val="34"/>
      </w:numPr>
    </w:pPr>
  </w:style>
  <w:style w:type="numbering" w:customStyle="1" w:styleId="ImportedStyle65">
    <w:name w:val="Imported Style 65"/>
    <w:rsid w:val="005F0A0D"/>
    <w:pPr>
      <w:numPr>
        <w:numId w:val="35"/>
      </w:numPr>
    </w:pPr>
  </w:style>
  <w:style w:type="paragraph" w:customStyle="1" w:styleId="city">
    <w:name w:val="city"/>
    <w:basedOn w:val="Normal"/>
    <w:next w:val="Normal"/>
    <w:rsid w:val="00A24546"/>
    <w:pPr>
      <w:tabs>
        <w:tab w:val="center" w:pos="7920"/>
      </w:tabs>
      <w:overflowPunct w:val="0"/>
      <w:autoSpaceDE w:val="0"/>
      <w:autoSpaceDN w:val="0"/>
      <w:adjustRightInd w:val="0"/>
      <w:spacing w:after="120"/>
      <w:jc w:val="both"/>
      <w:textAlignment w:val="baseline"/>
    </w:pPr>
    <w:rPr>
      <w:rFonts w:ascii="Arial" w:hAnsi="Arial"/>
      <w:sz w:val="20"/>
    </w:rPr>
  </w:style>
  <w:style w:type="paragraph" w:customStyle="1" w:styleId="Li">
    <w:name w:val="Li"/>
    <w:basedOn w:val="Normal"/>
    <w:rsid w:val="00EE4008"/>
    <w:pPr>
      <w:shd w:val="clear" w:color="auto" w:fill="FFFFFF"/>
      <w:suppressAutoHyphens/>
    </w:pPr>
    <w:rPr>
      <w:rFonts w:ascii="Trebuchet MS" w:eastAsia="Trebuchet MS" w:hAnsi="Trebuchet MS" w:cs="Trebuchet MS"/>
      <w:color w:val="000000"/>
      <w:sz w:val="20"/>
      <w:szCs w:val="24"/>
      <w:shd w:val="clear" w:color="auto" w:fill="FFFFFF"/>
      <w:lang w:val="ru-RU" w:eastAsia="ar-SA"/>
    </w:rPr>
  </w:style>
  <w:style w:type="paragraph" w:customStyle="1" w:styleId="NormalBookmanOldStyle">
    <w:name w:val="Normal + Bookman Old Style"/>
    <w:basedOn w:val="Standard"/>
    <w:rsid w:val="00EE4008"/>
    <w:pPr>
      <w:tabs>
        <w:tab w:val="left" w:pos="720"/>
      </w:tabs>
      <w:autoSpaceDN w:val="0"/>
      <w:ind w:left="360" w:hanging="360"/>
    </w:pPr>
    <w:rPr>
      <w:rFonts w:ascii="Verdana" w:eastAsia="Times New Roman" w:hAnsi="Verdana" w:cs="Times New Roman"/>
      <w:color w:val="auto"/>
      <w:kern w:val="3"/>
      <w:sz w:val="20"/>
      <w:szCs w:val="24"/>
    </w:rPr>
  </w:style>
  <w:style w:type="paragraph" w:customStyle="1" w:styleId="FrameContents">
    <w:name w:val="Frame Contents"/>
    <w:basedOn w:val="Normal"/>
    <w:rsid w:val="00526C25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eastAsia="zh-CN"/>
    </w:rPr>
  </w:style>
  <w:style w:type="character" w:styleId="LineNumber">
    <w:name w:val="line number"/>
    <w:basedOn w:val="DefaultParagraphFont"/>
    <w:semiHidden/>
    <w:unhideWhenUsed/>
    <w:rsid w:val="00EC6225"/>
  </w:style>
  <w:style w:type="character" w:styleId="UnresolvedMention">
    <w:name w:val="Unresolved Mention"/>
    <w:basedOn w:val="DefaultParagraphFont"/>
    <w:uiPriority w:val="99"/>
    <w:semiHidden/>
    <w:unhideWhenUsed/>
    <w:rsid w:val="0063736F"/>
    <w:rPr>
      <w:color w:val="605E5C"/>
      <w:shd w:val="clear" w:color="auto" w:fill="E1DFDD"/>
    </w:rPr>
  </w:style>
  <w:style w:type="table" w:styleId="LightShading-Accent1">
    <w:name w:val="Light Shading Accent 1"/>
    <w:basedOn w:val="TableNormal"/>
    <w:uiPriority w:val="60"/>
    <w:rsid w:val="006A4005"/>
    <w:rPr>
      <w:rFonts w:asciiTheme="minorHAnsi" w:eastAsiaTheme="minorEastAsia" w:hAnsiTheme="minorHAnsi" w:cstheme="minorBidi"/>
      <w:color w:val="2F5496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stTable7Colorful">
    <w:name w:val="List Table 7 Colorful"/>
    <w:basedOn w:val="TableNormal"/>
    <w:uiPriority w:val="52"/>
    <w:rsid w:val="006A4005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7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281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3159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0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0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5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2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1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8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51219">
          <w:marLeft w:val="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458644">
                  <w:marLeft w:val="135"/>
                  <w:marRight w:val="135"/>
                  <w:marTop w:val="0"/>
                  <w:marBottom w:val="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9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ourtneyLanay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courtney-myers-54a8363aa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467320-C192-4EC6-9E44-5088D36BAB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1093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bharath n2sglobal.com</dc:creator>
  <cp:lastModifiedBy>bharath n2sglobal.com</cp:lastModifiedBy>
  <cp:revision>5</cp:revision>
  <cp:lastPrinted>2006-06-28T14:40:00Z</cp:lastPrinted>
  <dcterms:created xsi:type="dcterms:W3CDTF">2026-02-18T15:16:00Z</dcterms:created>
  <dcterms:modified xsi:type="dcterms:W3CDTF">2026-02-18T15:48:00Z</dcterms:modified>
</cp:coreProperties>
</file>