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E426" w14:textId="44E6446F" w:rsidR="00D076E9" w:rsidRDefault="00D076E9" w:rsidP="00D076E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 xml:space="preserve">Professional SUMMARY: </w:t>
      </w:r>
    </w:p>
    <w:p w14:paraId="4661E941" w14:textId="77777777" w:rsidR="00D076E9" w:rsidRPr="00705999" w:rsidRDefault="00D076E9" w:rsidP="00D076E9">
      <w:pPr>
        <w:pStyle w:val="Title"/>
        <w:jc w:val="left"/>
        <w:rPr>
          <w:rFonts w:asciiTheme="minorHAnsi" w:hAnsiTheme="minorHAnsi" w:cstheme="minorHAnsi"/>
          <w:caps/>
          <w:smallCaps w:val="0"/>
          <w:sz w:val="10"/>
          <w:szCs w:val="22"/>
        </w:rPr>
      </w:pPr>
    </w:p>
    <w:p w14:paraId="5F545779" w14:textId="60C69EE5" w:rsidR="000B7F8C" w:rsidRDefault="002F0141" w:rsidP="002F0141">
      <w:pPr>
        <w:pStyle w:val="NoSpacing"/>
        <w:numPr>
          <w:ilvl w:val="0"/>
          <w:numId w:val="67"/>
        </w:numPr>
      </w:pPr>
      <w:r w:rsidRPr="002F0141">
        <w:t>An enthusiastic and detail-oriented UI/UX designer with 12+ years of crafting visually appealing, user</w:t>
      </w:r>
      <w:r>
        <w:t xml:space="preserve"> </w:t>
      </w:r>
      <w:r w:rsidRPr="002F0141">
        <w:t>friendly interfaces for international consumer and enterprise applications across mobile, web, and hardware platforms. An influential product designer and leader who enhances cross-functional team dynamics by fostering connections, introducing improved design tools, and refining processes to facilitate more effective collaboration and innovation. Serving as a cultural catalyst, creating a supportive, inclusive, and enjoyable team environment where individuals can grow and thrive</w:t>
      </w:r>
      <w:r>
        <w:t>.</w:t>
      </w:r>
    </w:p>
    <w:p w14:paraId="7D120CFE" w14:textId="77777777" w:rsidR="002F0141" w:rsidRDefault="002F0141" w:rsidP="002F0141">
      <w:pPr>
        <w:pStyle w:val="NoSpacing"/>
        <w:numPr>
          <w:ilvl w:val="0"/>
          <w:numId w:val="67"/>
        </w:numPr>
      </w:pPr>
      <w:r>
        <w:t>I have 9+ years working on iOS and Android devices as well as responsive web platforms.</w:t>
      </w:r>
    </w:p>
    <w:p w14:paraId="51263523" w14:textId="388955D9" w:rsidR="002F0141" w:rsidRDefault="002F0141" w:rsidP="002F0141">
      <w:pPr>
        <w:pStyle w:val="NoSpacing"/>
        <w:numPr>
          <w:ilvl w:val="0"/>
          <w:numId w:val="67"/>
        </w:numPr>
      </w:pPr>
      <w:r>
        <w:t>I have extensive experience in all UI/UX development stages, facilitating design workshops and cross-functional collaboration with many departments and high-level stakeholders.</w:t>
      </w:r>
    </w:p>
    <w:p w14:paraId="7D61239C" w14:textId="77777777" w:rsidR="002F0141" w:rsidRDefault="002F0141" w:rsidP="002F0141">
      <w:pPr>
        <w:pStyle w:val="NoSpacing"/>
      </w:pPr>
    </w:p>
    <w:p w14:paraId="2993EF48" w14:textId="77777777" w:rsidR="002F0141" w:rsidRPr="002F0141" w:rsidRDefault="002F0141" w:rsidP="002F0141">
      <w:pPr>
        <w:pStyle w:val="Title"/>
        <w:pBdr>
          <w:bottom w:val="single" w:sz="12" w:space="1" w:color="auto"/>
        </w:pBdr>
        <w:jc w:val="left"/>
        <w:rPr>
          <w:rFonts w:asciiTheme="minorHAnsi" w:hAnsiTheme="minorHAnsi" w:cstheme="minorHAnsi"/>
          <w:caps/>
          <w:smallCaps w:val="0"/>
          <w:sz w:val="22"/>
          <w:szCs w:val="22"/>
        </w:rPr>
      </w:pPr>
      <w:r w:rsidRPr="002F0141">
        <w:rPr>
          <w:rFonts w:asciiTheme="minorHAnsi" w:hAnsiTheme="minorHAnsi" w:cstheme="minorHAnsi"/>
          <w:caps/>
          <w:smallCaps w:val="0"/>
          <w:sz w:val="22"/>
          <w:szCs w:val="22"/>
        </w:rPr>
        <w:t xml:space="preserve">RELEVANT EXPERIENCE </w:t>
      </w:r>
    </w:p>
    <w:p w14:paraId="3D4D5E06" w14:textId="77777777" w:rsidR="002F0141" w:rsidRPr="002F0141" w:rsidRDefault="002F0141" w:rsidP="002F0141">
      <w:pPr>
        <w:pStyle w:val="NoSpacing"/>
        <w:rPr>
          <w:sz w:val="10"/>
        </w:rPr>
      </w:pPr>
    </w:p>
    <w:p w14:paraId="5BC81E74" w14:textId="77777777" w:rsidR="002F0141" w:rsidRDefault="002F0141" w:rsidP="002F0141">
      <w:pPr>
        <w:pStyle w:val="NoSpacing"/>
      </w:pPr>
      <w:r w:rsidRPr="002F0141">
        <w:rPr>
          <w:b/>
          <w:bCs/>
        </w:rPr>
        <w:t xml:space="preserve">Collaborated with cross-functional teams </w:t>
      </w:r>
      <w:r w:rsidRPr="002F0141">
        <w:t xml:space="preserve">to understand complex ideas and business goals to ensure we solved the right problem for the right user. Skilled in leading collaborative brainstorming and design sessions with designers, engineers, and stakeholders to improve project focus and generate innovative solutions. </w:t>
      </w:r>
    </w:p>
    <w:p w14:paraId="22F32352" w14:textId="77777777" w:rsidR="002F0141" w:rsidRPr="002F0141" w:rsidRDefault="002F0141" w:rsidP="002F0141">
      <w:pPr>
        <w:pStyle w:val="NoSpacing"/>
        <w:rPr>
          <w:sz w:val="10"/>
        </w:rPr>
      </w:pPr>
    </w:p>
    <w:p w14:paraId="3CA0AAE3" w14:textId="5BEBB1A1" w:rsidR="002F0141" w:rsidRDefault="002F0141" w:rsidP="002F0141">
      <w:pPr>
        <w:pStyle w:val="NoSpacing"/>
      </w:pPr>
      <w:r w:rsidRPr="002F0141">
        <w:rPr>
          <w:b/>
          <w:bCs/>
        </w:rPr>
        <w:t>Produced high-quality UI/UX deliverables for web, mobile</w:t>
      </w:r>
      <w:r>
        <w:rPr>
          <w:b/>
          <w:bCs/>
        </w:rPr>
        <w:t>(iOS and Android)</w:t>
      </w:r>
      <w:r w:rsidRPr="002F0141">
        <w:rPr>
          <w:b/>
          <w:bCs/>
        </w:rPr>
        <w:t>, and hardware</w:t>
      </w:r>
      <w:r w:rsidRPr="002F0141">
        <w:t xml:space="preserve">, including wireframes, flow diagrams, storyboards, mockups, prototypes, and final assets. Established and maintained a design system for 2 product lines to ensure consistency and accessibility. Skilled in creating and documenting style guides and design principles leveraging typography, color palettes, imagery, iconography, layout, and design patterns to ensure clear team communication, cohesive design, and support company brand guidelines and visual aesthetics. </w:t>
      </w:r>
    </w:p>
    <w:p w14:paraId="7B47FE33" w14:textId="77777777" w:rsidR="002F0141" w:rsidRPr="002F0141" w:rsidRDefault="002F0141" w:rsidP="002F0141">
      <w:pPr>
        <w:pStyle w:val="NoSpacing"/>
        <w:rPr>
          <w:sz w:val="10"/>
        </w:rPr>
      </w:pPr>
    </w:p>
    <w:p w14:paraId="72A300FE" w14:textId="77777777" w:rsidR="002F0141" w:rsidRDefault="002F0141" w:rsidP="002F0141">
      <w:pPr>
        <w:pStyle w:val="NoSpacing"/>
      </w:pPr>
      <w:r w:rsidRPr="002F0141">
        <w:rPr>
          <w:b/>
          <w:bCs/>
        </w:rPr>
        <w:t xml:space="preserve">Led global user research, </w:t>
      </w:r>
      <w:r w:rsidRPr="002F0141">
        <w:t xml:space="preserve">creating user personas and experience maps, conducting research plans, interviews, and usability tests to collect research data and metrics to shape design decisions and improve user experience. </w:t>
      </w:r>
      <w:r w:rsidRPr="002F0141">
        <w:rPr>
          <w:b/>
          <w:bCs/>
        </w:rPr>
        <w:t>Worked with engineering teams and QA testers</w:t>
      </w:r>
      <w:r w:rsidRPr="002F0141">
        <w:t xml:space="preserve">, ensuring designs aligned with roadmap requirements, user workflows, PDR specifications, and UX / HCI best practices, including WCAG standards. </w:t>
      </w:r>
    </w:p>
    <w:p w14:paraId="690715A6" w14:textId="77777777" w:rsidR="002F0141" w:rsidRPr="002F0141" w:rsidRDefault="002F0141" w:rsidP="002F0141">
      <w:pPr>
        <w:pStyle w:val="NoSpacing"/>
        <w:rPr>
          <w:sz w:val="10"/>
        </w:rPr>
      </w:pPr>
    </w:p>
    <w:p w14:paraId="1F3A26BB" w14:textId="726A09CE" w:rsidR="002F0141" w:rsidRPr="002F0141" w:rsidRDefault="002F0141" w:rsidP="002F0141">
      <w:pPr>
        <w:pStyle w:val="NoSpacing"/>
      </w:pPr>
      <w:r w:rsidRPr="002F0141">
        <w:rPr>
          <w:b/>
          <w:bCs/>
        </w:rPr>
        <w:t>Partnered with marketing and documentation teams</w:t>
      </w:r>
      <w:r w:rsidRPr="002F0141">
        <w:t xml:space="preserve"> to deliver effective, on-brand design solutions for diverse user needs.</w:t>
      </w:r>
    </w:p>
    <w:p w14:paraId="72B4AF96" w14:textId="77777777" w:rsidR="002F0141" w:rsidRDefault="002F0141" w:rsidP="00343D73">
      <w:pPr>
        <w:pStyle w:val="Title"/>
        <w:jc w:val="left"/>
        <w:rPr>
          <w:rFonts w:asciiTheme="minorHAnsi" w:hAnsiTheme="minorHAnsi" w:cstheme="minorHAnsi"/>
          <w:caps/>
          <w:smallCaps w:val="0"/>
          <w:sz w:val="22"/>
          <w:szCs w:val="22"/>
        </w:rPr>
      </w:pPr>
    </w:p>
    <w:p w14:paraId="01A7FF2D" w14:textId="576C286A" w:rsidR="00C710EF" w:rsidRPr="00C710EF" w:rsidRDefault="002F0141" w:rsidP="00C710EF">
      <w:pPr>
        <w:pStyle w:val="Title"/>
        <w:pBdr>
          <w:bottom w:val="single" w:sz="12" w:space="1" w:color="auto"/>
        </w:pBdr>
        <w:jc w:val="left"/>
        <w:rPr>
          <w:rFonts w:asciiTheme="minorHAnsi" w:hAnsiTheme="minorHAnsi" w:cstheme="minorHAnsi"/>
          <w:caps/>
          <w:smallCaps w:val="0"/>
          <w:sz w:val="22"/>
          <w:szCs w:val="22"/>
        </w:rPr>
      </w:pPr>
      <w:r w:rsidRPr="002F0141">
        <w:rPr>
          <w:rFonts w:asciiTheme="minorHAnsi" w:hAnsiTheme="minorHAnsi" w:cstheme="minorHAnsi"/>
          <w:caps/>
          <w:smallCaps w:val="0"/>
          <w:sz w:val="22"/>
          <w:szCs w:val="22"/>
        </w:rPr>
        <w:t>AREAS OF EXPERTISE</w:t>
      </w:r>
      <w:r w:rsidR="00C710EF" w:rsidRPr="00C710EF">
        <w:rPr>
          <w:rFonts w:asciiTheme="minorHAnsi" w:hAnsiTheme="minorHAnsi" w:cstheme="minorHAnsi"/>
          <w:caps/>
          <w:smallCaps w:val="0"/>
          <w:sz w:val="22"/>
          <w:szCs w:val="22"/>
        </w:rPr>
        <w:t>:</w:t>
      </w:r>
    </w:p>
    <w:p w14:paraId="17616B2C" w14:textId="77777777" w:rsidR="00C710EF" w:rsidRPr="00C710EF" w:rsidRDefault="00C710EF" w:rsidP="00C710EF">
      <w:pPr>
        <w:pStyle w:val="NoSpacing"/>
        <w:rPr>
          <w:sz w:val="10"/>
        </w:rPr>
      </w:pPr>
    </w:p>
    <w:p w14:paraId="1728BAD2" w14:textId="77777777" w:rsidR="00705999" w:rsidRDefault="00705999">
      <w:pPr>
        <w:pStyle w:val="NoSpacing"/>
        <w:numPr>
          <w:ilvl w:val="0"/>
          <w:numId w:val="36"/>
        </w:numPr>
        <w:sectPr w:rsidR="00705999" w:rsidSect="0044666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37D11DFA" w14:textId="77777777" w:rsidR="002F0141" w:rsidRDefault="002F0141" w:rsidP="002F0141">
      <w:pPr>
        <w:pStyle w:val="NoSpacing"/>
        <w:numPr>
          <w:ilvl w:val="0"/>
          <w:numId w:val="36"/>
        </w:numPr>
      </w:pPr>
      <w:r>
        <w:t xml:space="preserve">Figma </w:t>
      </w:r>
    </w:p>
    <w:p w14:paraId="497661A4" w14:textId="77777777" w:rsidR="002F0141" w:rsidRDefault="002F0141" w:rsidP="002F0141">
      <w:pPr>
        <w:pStyle w:val="NoSpacing"/>
        <w:numPr>
          <w:ilvl w:val="0"/>
          <w:numId w:val="36"/>
        </w:numPr>
      </w:pPr>
      <w:r>
        <w:t xml:space="preserve">Miro </w:t>
      </w:r>
    </w:p>
    <w:p w14:paraId="77A3A5DA" w14:textId="77777777" w:rsidR="002F0141" w:rsidRDefault="002F0141" w:rsidP="002F0141">
      <w:pPr>
        <w:pStyle w:val="NoSpacing"/>
        <w:numPr>
          <w:ilvl w:val="0"/>
          <w:numId w:val="36"/>
        </w:numPr>
      </w:pPr>
      <w:r>
        <w:t xml:space="preserve">Accessibility </w:t>
      </w:r>
    </w:p>
    <w:p w14:paraId="1BCA992B" w14:textId="77777777" w:rsidR="002F0141" w:rsidRDefault="002F0141" w:rsidP="002F0141">
      <w:pPr>
        <w:pStyle w:val="NoSpacing"/>
        <w:numPr>
          <w:ilvl w:val="0"/>
          <w:numId w:val="36"/>
        </w:numPr>
      </w:pPr>
      <w:r>
        <w:t xml:space="preserve">After Effects </w:t>
      </w:r>
    </w:p>
    <w:p w14:paraId="56F9E6B0" w14:textId="77777777" w:rsidR="002F0141" w:rsidRDefault="002F0141" w:rsidP="002F0141">
      <w:pPr>
        <w:pStyle w:val="NoSpacing"/>
        <w:numPr>
          <w:ilvl w:val="0"/>
          <w:numId w:val="36"/>
        </w:numPr>
      </w:pPr>
      <w:r>
        <w:t xml:space="preserve">Adobe XD </w:t>
      </w:r>
    </w:p>
    <w:p w14:paraId="31C96217" w14:textId="77777777" w:rsidR="002F0141" w:rsidRDefault="002F0141" w:rsidP="002F0141">
      <w:pPr>
        <w:pStyle w:val="NoSpacing"/>
        <w:numPr>
          <w:ilvl w:val="0"/>
          <w:numId w:val="36"/>
        </w:numPr>
      </w:pPr>
      <w:r>
        <w:t xml:space="preserve">InVision </w:t>
      </w:r>
    </w:p>
    <w:p w14:paraId="3C1950D9" w14:textId="77777777" w:rsidR="002F0141" w:rsidRDefault="002F0141" w:rsidP="002F0141">
      <w:pPr>
        <w:pStyle w:val="NoSpacing"/>
        <w:numPr>
          <w:ilvl w:val="0"/>
          <w:numId w:val="36"/>
        </w:numPr>
      </w:pPr>
      <w:r>
        <w:t xml:space="preserve">Photoshop </w:t>
      </w:r>
    </w:p>
    <w:p w14:paraId="4540BCC5" w14:textId="77777777" w:rsidR="002F0141" w:rsidRDefault="002F0141" w:rsidP="002F0141">
      <w:pPr>
        <w:pStyle w:val="NoSpacing"/>
        <w:numPr>
          <w:ilvl w:val="0"/>
          <w:numId w:val="36"/>
        </w:numPr>
      </w:pPr>
      <w:r>
        <w:t xml:space="preserve">Jira / Confluence </w:t>
      </w:r>
    </w:p>
    <w:p w14:paraId="32F55E0C" w14:textId="77777777" w:rsidR="002F0141" w:rsidRDefault="002F0141" w:rsidP="002F0141">
      <w:pPr>
        <w:pStyle w:val="NoSpacing"/>
        <w:numPr>
          <w:ilvl w:val="0"/>
          <w:numId w:val="36"/>
        </w:numPr>
      </w:pPr>
      <w:r>
        <w:t xml:space="preserve">Sketch </w:t>
      </w:r>
    </w:p>
    <w:p w14:paraId="672031CF" w14:textId="77777777" w:rsidR="002F0141" w:rsidRDefault="002F0141" w:rsidP="002F0141">
      <w:pPr>
        <w:pStyle w:val="NoSpacing"/>
        <w:numPr>
          <w:ilvl w:val="0"/>
          <w:numId w:val="36"/>
        </w:numPr>
      </w:pPr>
      <w:r>
        <w:t xml:space="preserve">Design systems </w:t>
      </w:r>
    </w:p>
    <w:p w14:paraId="4C600134" w14:textId="77777777" w:rsidR="002F0141" w:rsidRDefault="002F0141" w:rsidP="002F0141">
      <w:pPr>
        <w:pStyle w:val="NoSpacing"/>
        <w:numPr>
          <w:ilvl w:val="0"/>
          <w:numId w:val="36"/>
        </w:numPr>
      </w:pPr>
      <w:r>
        <w:t xml:space="preserve">Illustrator </w:t>
      </w:r>
    </w:p>
    <w:p w14:paraId="0CFFE65A" w14:textId="5923C596" w:rsidR="000B7F8C" w:rsidRDefault="002F0141" w:rsidP="002F0141">
      <w:pPr>
        <w:pStyle w:val="NoSpacing"/>
        <w:numPr>
          <w:ilvl w:val="0"/>
          <w:numId w:val="36"/>
        </w:numPr>
      </w:pPr>
      <w:r>
        <w:t>Storybook</w:t>
      </w:r>
    </w:p>
    <w:p w14:paraId="528ABCD8" w14:textId="791E2533" w:rsidR="00DC36F0" w:rsidRDefault="00DC36F0" w:rsidP="002F0141">
      <w:pPr>
        <w:pStyle w:val="NoSpacing"/>
        <w:numPr>
          <w:ilvl w:val="0"/>
          <w:numId w:val="36"/>
        </w:numPr>
      </w:pPr>
      <w:r>
        <w:t>A</w:t>
      </w:r>
      <w:r w:rsidRPr="00DC36F0">
        <w:t>pp development</w:t>
      </w:r>
      <w:r>
        <w:t xml:space="preserve"> </w:t>
      </w:r>
      <w:r w:rsidRPr="00DC36F0">
        <w:t>(IOS/Android)</w:t>
      </w:r>
    </w:p>
    <w:p w14:paraId="39F3E198" w14:textId="77777777" w:rsidR="002F0141" w:rsidRDefault="002F0141" w:rsidP="002F0141">
      <w:pPr>
        <w:pStyle w:val="NoSpacing"/>
      </w:pPr>
    </w:p>
    <w:p w14:paraId="2E6E43AE" w14:textId="77777777" w:rsidR="002F0141" w:rsidRDefault="002F0141" w:rsidP="00413953">
      <w:pPr>
        <w:pStyle w:val="Title"/>
        <w:pBdr>
          <w:bottom w:val="single" w:sz="12" w:space="1" w:color="auto"/>
        </w:pBdr>
        <w:jc w:val="left"/>
        <w:rPr>
          <w:rFonts w:asciiTheme="minorHAnsi" w:hAnsiTheme="minorHAnsi" w:cstheme="minorHAnsi"/>
          <w:caps/>
          <w:smallCaps w:val="0"/>
          <w:sz w:val="22"/>
          <w:szCs w:val="22"/>
        </w:rPr>
      </w:pPr>
    </w:p>
    <w:p w14:paraId="287E9D1B" w14:textId="450F2FFC"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lastRenderedPageBreak/>
        <w:t>PROFESSIONAL EXPERIENCE:</w:t>
      </w:r>
    </w:p>
    <w:p w14:paraId="1C5DE9C8" w14:textId="77777777" w:rsidR="00413953" w:rsidRPr="00EF24F1" w:rsidRDefault="00413953" w:rsidP="00413953">
      <w:pPr>
        <w:pStyle w:val="NoSpacing"/>
        <w:rPr>
          <w:sz w:val="10"/>
        </w:rPr>
      </w:pPr>
    </w:p>
    <w:p w14:paraId="36CE3C89" w14:textId="69DA4ADE" w:rsidR="002F0141" w:rsidRPr="002F0141" w:rsidRDefault="002F0141" w:rsidP="002F0141">
      <w:pPr>
        <w:pStyle w:val="NoSpacing"/>
        <w:rPr>
          <w:b/>
          <w:bCs/>
        </w:rPr>
      </w:pPr>
      <w:r w:rsidRPr="002F0141">
        <w:rPr>
          <w:b/>
          <w:bCs/>
        </w:rPr>
        <w:t>ChargePoint</w:t>
      </w:r>
      <w:r w:rsidR="00DC36F0">
        <w:rPr>
          <w:b/>
          <w:bCs/>
        </w:rPr>
        <w:tab/>
      </w:r>
      <w:r w:rsidR="00DC36F0">
        <w:rPr>
          <w:b/>
          <w:bCs/>
        </w:rPr>
        <w:tab/>
      </w:r>
      <w:r w:rsidR="00DC36F0">
        <w:rPr>
          <w:b/>
          <w:bCs/>
        </w:rPr>
        <w:tab/>
      </w:r>
      <w:r w:rsidR="00DC36F0">
        <w:rPr>
          <w:b/>
          <w:bCs/>
        </w:rPr>
        <w:tab/>
      </w:r>
      <w:r w:rsidR="00DC36F0">
        <w:rPr>
          <w:b/>
          <w:bCs/>
        </w:rPr>
        <w:tab/>
      </w:r>
      <w:r w:rsidR="00DC36F0">
        <w:rPr>
          <w:b/>
          <w:bCs/>
        </w:rPr>
        <w:tab/>
      </w:r>
      <w:r w:rsidR="00DC36F0">
        <w:rPr>
          <w:b/>
          <w:bCs/>
        </w:rPr>
        <w:tab/>
      </w:r>
      <w:r w:rsidR="00DC36F0">
        <w:rPr>
          <w:b/>
          <w:bCs/>
        </w:rPr>
        <w:tab/>
      </w:r>
      <w:r w:rsidR="00DC36F0">
        <w:rPr>
          <w:b/>
          <w:bCs/>
        </w:rPr>
        <w:tab/>
        <w:t xml:space="preserve">              </w:t>
      </w:r>
      <w:r w:rsidR="00DC36F0" w:rsidRPr="00DC36F0">
        <w:rPr>
          <w:b/>
          <w:bCs/>
        </w:rPr>
        <w:t>June 2014</w:t>
      </w:r>
      <w:r w:rsidR="00DC36F0">
        <w:rPr>
          <w:b/>
          <w:bCs/>
        </w:rPr>
        <w:t xml:space="preserve"> – </w:t>
      </w:r>
      <w:r w:rsidR="00DC36F0" w:rsidRPr="00DC36F0">
        <w:rPr>
          <w:b/>
          <w:bCs/>
        </w:rPr>
        <w:t>Sept 2023</w:t>
      </w:r>
    </w:p>
    <w:p w14:paraId="20F51C61" w14:textId="444C9DCC" w:rsidR="002F0141" w:rsidRPr="002F0141" w:rsidRDefault="002F0141" w:rsidP="002F0141">
      <w:pPr>
        <w:pStyle w:val="NoSpacing"/>
        <w:rPr>
          <w:b/>
          <w:bCs/>
        </w:rPr>
      </w:pPr>
      <w:r w:rsidRPr="002F0141">
        <w:rPr>
          <w:b/>
          <w:bCs/>
        </w:rPr>
        <w:t>Senior UI/UX Design Lead</w:t>
      </w:r>
      <w:r>
        <w:rPr>
          <w:b/>
          <w:bCs/>
        </w:rPr>
        <w:t xml:space="preserve">, </w:t>
      </w:r>
      <w:r w:rsidRPr="002F0141">
        <w:rPr>
          <w:b/>
          <w:bCs/>
        </w:rPr>
        <w:t>Sequim, Washington</w:t>
      </w:r>
      <w:r>
        <w:rPr>
          <w:b/>
          <w:bCs/>
        </w:rPr>
        <w:tab/>
      </w:r>
      <w:r>
        <w:rPr>
          <w:b/>
          <w:bCs/>
        </w:rPr>
        <w:tab/>
      </w:r>
      <w:r>
        <w:rPr>
          <w:b/>
          <w:bCs/>
        </w:rPr>
        <w:tab/>
      </w:r>
      <w:r>
        <w:rPr>
          <w:b/>
          <w:bCs/>
        </w:rPr>
        <w:tab/>
      </w:r>
      <w:r>
        <w:rPr>
          <w:b/>
          <w:bCs/>
        </w:rPr>
        <w:tab/>
        <w:t xml:space="preserve">   </w:t>
      </w:r>
      <w:r w:rsidRPr="002F0141">
        <w:rPr>
          <w:b/>
          <w:bCs/>
        </w:rPr>
        <w:t>Apr 2020</w:t>
      </w:r>
      <w:r>
        <w:rPr>
          <w:b/>
          <w:bCs/>
        </w:rPr>
        <w:t xml:space="preserve"> – </w:t>
      </w:r>
      <w:r w:rsidRPr="002F0141">
        <w:rPr>
          <w:b/>
          <w:bCs/>
        </w:rPr>
        <w:t xml:space="preserve">Sep 2023 </w:t>
      </w:r>
    </w:p>
    <w:p w14:paraId="764E6916" w14:textId="77777777" w:rsidR="002F0141" w:rsidRPr="002F0141" w:rsidRDefault="002F0141" w:rsidP="002F0141">
      <w:pPr>
        <w:pStyle w:val="NoSpacing"/>
        <w:rPr>
          <w:sz w:val="10"/>
        </w:rPr>
      </w:pPr>
    </w:p>
    <w:p w14:paraId="5AD9B00F" w14:textId="3889621E" w:rsidR="002F0141" w:rsidRPr="002F0141" w:rsidRDefault="002F0141" w:rsidP="002F0141">
      <w:pPr>
        <w:pStyle w:val="NoSpacing"/>
        <w:numPr>
          <w:ilvl w:val="0"/>
          <w:numId w:val="68"/>
        </w:numPr>
      </w:pPr>
      <w:r w:rsidRPr="002F0141">
        <w:t xml:space="preserve">Worked hands-on, defining critical user journeys and building effective user-based flows aligned with PM requirements, roadmaps, and company vision. Conducted user research, including surveys, interviews, and card sorting activities, to align software strategy with user needs. </w:t>
      </w:r>
    </w:p>
    <w:p w14:paraId="74385E30" w14:textId="5F0EE83A" w:rsidR="002F0141" w:rsidRPr="002F0141" w:rsidRDefault="002F0141" w:rsidP="002F0141">
      <w:pPr>
        <w:pStyle w:val="NoSpacing"/>
        <w:numPr>
          <w:ilvl w:val="0"/>
          <w:numId w:val="68"/>
        </w:numPr>
      </w:pPr>
      <w:r w:rsidRPr="002F0141">
        <w:t xml:space="preserve">Architected an enterprise design system from the ground up, defining a design language and component library with tight development integration utilizing design tokens. Improved sprint alignment and early milestone delivery with UX-specific Jira tasks and tiered project reporting. </w:t>
      </w:r>
    </w:p>
    <w:p w14:paraId="6D07C753" w14:textId="63AE4175" w:rsidR="002F0141" w:rsidRPr="002F0141" w:rsidRDefault="002F0141" w:rsidP="002F0141">
      <w:pPr>
        <w:pStyle w:val="NoSpacing"/>
        <w:numPr>
          <w:ilvl w:val="0"/>
          <w:numId w:val="68"/>
        </w:numPr>
      </w:pPr>
      <w:r w:rsidRPr="002F0141">
        <w:t xml:space="preserve">Built strong visualizations to inform and define projects and user journeys, expanding the understanding of concepts to larger audiences outside project spaces for buy-in and support. </w:t>
      </w:r>
    </w:p>
    <w:p w14:paraId="68F2FCFD" w14:textId="62A2ABF0" w:rsidR="000B7F8C" w:rsidRPr="002F0141" w:rsidRDefault="002F0141" w:rsidP="002F0141">
      <w:pPr>
        <w:pStyle w:val="NoSpacing"/>
        <w:numPr>
          <w:ilvl w:val="0"/>
          <w:numId w:val="68"/>
        </w:numPr>
      </w:pPr>
      <w:r w:rsidRPr="002F0141">
        <w:t>Designed critical projects featuring innovation and data visualization for user-centered vehicle in-dash and watch platforms, including partnerships with Google, Apple, and Mercedes-Benz.</w:t>
      </w:r>
    </w:p>
    <w:p w14:paraId="479AEAA1" w14:textId="77777777" w:rsidR="002F0141" w:rsidRPr="002741FC" w:rsidRDefault="002F0141" w:rsidP="002741FC">
      <w:pPr>
        <w:pStyle w:val="NoSpacing"/>
      </w:pPr>
    </w:p>
    <w:p w14:paraId="3652B4CE" w14:textId="3893A5B3" w:rsidR="002741FC" w:rsidRPr="002741FC" w:rsidRDefault="002F0141" w:rsidP="002741FC">
      <w:pPr>
        <w:pStyle w:val="NoSpacing"/>
        <w:rPr>
          <w:b/>
          <w:bCs/>
        </w:rPr>
      </w:pPr>
      <w:r w:rsidRPr="002741FC">
        <w:rPr>
          <w:b/>
          <w:bCs/>
        </w:rPr>
        <w:t>Principle Visual UI/UX Designer</w:t>
      </w:r>
      <w:r w:rsidR="002741FC" w:rsidRPr="002741FC">
        <w:rPr>
          <w:b/>
          <w:bCs/>
        </w:rPr>
        <w:t>, Campbell,</w:t>
      </w:r>
      <w:r w:rsidR="002741FC">
        <w:rPr>
          <w:b/>
          <w:bCs/>
        </w:rPr>
        <w:t xml:space="preserve"> </w:t>
      </w:r>
      <w:r w:rsidR="002741FC" w:rsidRPr="002741FC">
        <w:rPr>
          <w:b/>
          <w:bCs/>
        </w:rPr>
        <w:t>CA</w:t>
      </w:r>
      <w:r w:rsidR="002741FC" w:rsidRPr="002741FC">
        <w:rPr>
          <w:b/>
          <w:bCs/>
        </w:rPr>
        <w:tab/>
      </w:r>
      <w:r w:rsidR="002741FC">
        <w:rPr>
          <w:b/>
          <w:bCs/>
        </w:rPr>
        <w:tab/>
      </w:r>
      <w:r w:rsidR="002741FC">
        <w:rPr>
          <w:b/>
          <w:bCs/>
        </w:rPr>
        <w:tab/>
      </w:r>
      <w:r w:rsidR="002741FC">
        <w:rPr>
          <w:b/>
          <w:bCs/>
        </w:rPr>
        <w:tab/>
      </w:r>
      <w:r w:rsidR="002741FC">
        <w:rPr>
          <w:b/>
          <w:bCs/>
        </w:rPr>
        <w:tab/>
      </w:r>
      <w:r w:rsidR="002741FC">
        <w:rPr>
          <w:b/>
          <w:bCs/>
        </w:rPr>
        <w:tab/>
        <w:t xml:space="preserve">   </w:t>
      </w:r>
      <w:r w:rsidR="002741FC" w:rsidRPr="002741FC">
        <w:rPr>
          <w:b/>
          <w:bCs/>
        </w:rPr>
        <w:t>Feb 2017</w:t>
      </w:r>
      <w:r w:rsidR="002741FC">
        <w:rPr>
          <w:b/>
          <w:bCs/>
        </w:rPr>
        <w:t xml:space="preserve"> – </w:t>
      </w:r>
      <w:r w:rsidR="002741FC" w:rsidRPr="002741FC">
        <w:rPr>
          <w:b/>
          <w:bCs/>
        </w:rPr>
        <w:t xml:space="preserve">Apr 2020 </w:t>
      </w:r>
    </w:p>
    <w:p w14:paraId="62D6D277" w14:textId="77777777" w:rsidR="002741FC" w:rsidRPr="002741FC" w:rsidRDefault="002741FC" w:rsidP="002741FC">
      <w:pPr>
        <w:pStyle w:val="NoSpacing"/>
        <w:rPr>
          <w:sz w:val="10"/>
        </w:rPr>
      </w:pPr>
    </w:p>
    <w:p w14:paraId="4105BCFD" w14:textId="64D879BA" w:rsidR="002741FC" w:rsidRPr="002741FC" w:rsidRDefault="002741FC" w:rsidP="002741FC">
      <w:pPr>
        <w:pStyle w:val="NoSpacing"/>
        <w:numPr>
          <w:ilvl w:val="0"/>
          <w:numId w:val="69"/>
        </w:numPr>
      </w:pPr>
      <w:r w:rsidRPr="002741FC">
        <w:t xml:space="preserve">Redesigned hardware UI to address user feedback and technical issues, ensuring successful, frustration-free charging sessions and happier drivers and partners. Decreased support calls by 20% and improved social media postings. </w:t>
      </w:r>
    </w:p>
    <w:p w14:paraId="2013CAB1" w14:textId="4D10E824" w:rsidR="002F0141" w:rsidRPr="002741FC" w:rsidRDefault="002741FC" w:rsidP="002741FC">
      <w:pPr>
        <w:pStyle w:val="NoSpacing"/>
        <w:numPr>
          <w:ilvl w:val="0"/>
          <w:numId w:val="69"/>
        </w:numPr>
      </w:pPr>
      <w:r w:rsidRPr="002741FC">
        <w:t>Developed Installer application to meet auto partner requirements for hardware installation, reducing installer calls and installation errors by 60% while increasing customer satisfaction.</w:t>
      </w:r>
    </w:p>
    <w:p w14:paraId="507445F5" w14:textId="77777777" w:rsidR="002F0141" w:rsidRDefault="002F0141" w:rsidP="002741FC">
      <w:pPr>
        <w:pStyle w:val="NoSpacing"/>
      </w:pPr>
    </w:p>
    <w:p w14:paraId="380FD908" w14:textId="155218DC" w:rsidR="002741FC" w:rsidRPr="002741FC" w:rsidRDefault="002741FC" w:rsidP="002741FC">
      <w:pPr>
        <w:pStyle w:val="NoSpacing"/>
        <w:rPr>
          <w:b/>
          <w:bCs/>
        </w:rPr>
      </w:pPr>
      <w:r w:rsidRPr="002741FC">
        <w:rPr>
          <w:b/>
          <w:bCs/>
        </w:rPr>
        <w:t>Senior Lead Visual Designer / UI Designer, Campbell, CA</w:t>
      </w:r>
      <w:r w:rsidRPr="002741FC">
        <w:rPr>
          <w:b/>
          <w:bCs/>
        </w:rPr>
        <w:tab/>
      </w:r>
      <w:r>
        <w:rPr>
          <w:b/>
          <w:bCs/>
        </w:rPr>
        <w:tab/>
      </w:r>
      <w:r>
        <w:rPr>
          <w:b/>
          <w:bCs/>
        </w:rPr>
        <w:tab/>
      </w:r>
      <w:r>
        <w:rPr>
          <w:b/>
          <w:bCs/>
        </w:rPr>
        <w:tab/>
        <w:t xml:space="preserve">    </w:t>
      </w:r>
      <w:r w:rsidRPr="002741FC">
        <w:rPr>
          <w:b/>
          <w:bCs/>
        </w:rPr>
        <w:t>Jul 2014</w:t>
      </w:r>
      <w:r>
        <w:rPr>
          <w:b/>
          <w:bCs/>
        </w:rPr>
        <w:t xml:space="preserve"> – </w:t>
      </w:r>
      <w:r w:rsidRPr="002741FC">
        <w:rPr>
          <w:b/>
          <w:bCs/>
        </w:rPr>
        <w:t xml:space="preserve">Apr 2017 </w:t>
      </w:r>
    </w:p>
    <w:p w14:paraId="04F13E55" w14:textId="77777777" w:rsidR="002741FC" w:rsidRPr="002741FC" w:rsidRDefault="002741FC" w:rsidP="002741FC">
      <w:pPr>
        <w:pStyle w:val="NoSpacing"/>
        <w:rPr>
          <w:sz w:val="10"/>
        </w:rPr>
      </w:pPr>
    </w:p>
    <w:p w14:paraId="5305E7F7" w14:textId="09906EA4" w:rsidR="002741FC" w:rsidRPr="002741FC" w:rsidRDefault="002741FC" w:rsidP="002741FC">
      <w:pPr>
        <w:pStyle w:val="NoSpacing"/>
        <w:numPr>
          <w:ilvl w:val="0"/>
          <w:numId w:val="70"/>
        </w:numPr>
      </w:pPr>
      <w:r w:rsidRPr="002741FC">
        <w:t>Redesigned mobile iOS and Android apps, upgrading a 1-star rating to a high of 4.7, increasing downloads to over 2 million, and becoming a leader of the EV charging navigation app category</w:t>
      </w:r>
    </w:p>
    <w:p w14:paraId="24A0C354" w14:textId="77777777" w:rsidR="002741FC" w:rsidRPr="002741FC" w:rsidRDefault="002741FC" w:rsidP="002741FC">
      <w:pPr>
        <w:pStyle w:val="NoSpacing"/>
        <w:numPr>
          <w:ilvl w:val="0"/>
          <w:numId w:val="70"/>
        </w:numPr>
      </w:pPr>
      <w:r w:rsidRPr="002741FC">
        <w:t>Helped launch the home charging station experience through physical research, packaging, motion graphics installation video, mobile app integration, user guide creation, and Amazon Alexa and Google Voice integrations</w:t>
      </w:r>
    </w:p>
    <w:p w14:paraId="00A73D0B" w14:textId="467223C3" w:rsidR="002741FC" w:rsidRPr="002741FC" w:rsidRDefault="002741FC" w:rsidP="002741FC">
      <w:pPr>
        <w:pStyle w:val="NoSpacing"/>
        <w:numPr>
          <w:ilvl w:val="0"/>
          <w:numId w:val="70"/>
        </w:numPr>
      </w:pPr>
      <w:r w:rsidRPr="002741FC">
        <w:t>Created visualizations and illustrations for business development to win significant deals utilizing motion graphics, 3D animations, and illustrations, helping win contracts that expanded the company's reach into new markets and geographies</w:t>
      </w:r>
    </w:p>
    <w:p w14:paraId="3F3A4A81" w14:textId="77777777" w:rsidR="002741FC" w:rsidRDefault="002741FC" w:rsidP="002741FC">
      <w:pPr>
        <w:pStyle w:val="NoSpacing"/>
      </w:pPr>
    </w:p>
    <w:p w14:paraId="79958D20" w14:textId="7B3CE4CC" w:rsidR="002741FC" w:rsidRDefault="002741FC" w:rsidP="002741FC">
      <w:pPr>
        <w:pStyle w:val="NoSpacing"/>
        <w:rPr>
          <w:b/>
          <w:bCs/>
          <w:lang w:val="pt-BR"/>
        </w:rPr>
      </w:pPr>
      <w:r w:rsidRPr="002741FC">
        <w:rPr>
          <w:b/>
          <w:bCs/>
          <w:lang w:val="pt-BR"/>
        </w:rPr>
        <w:t xml:space="preserve">Oracle </w:t>
      </w:r>
      <w:r w:rsidRPr="002741FC">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t xml:space="preserve">        </w:t>
      </w:r>
      <w:r w:rsidRPr="002741FC">
        <w:rPr>
          <w:b/>
          <w:bCs/>
          <w:lang w:val="pt-BR"/>
        </w:rPr>
        <w:t>200</w:t>
      </w:r>
      <w:r>
        <w:rPr>
          <w:b/>
          <w:bCs/>
          <w:lang w:val="pt-BR"/>
        </w:rPr>
        <w:t>5 – June 2014</w:t>
      </w:r>
    </w:p>
    <w:p w14:paraId="7953FE9B" w14:textId="3A3F5652" w:rsidR="002741FC" w:rsidRPr="002741FC" w:rsidRDefault="002741FC" w:rsidP="002741FC">
      <w:pPr>
        <w:pStyle w:val="NoSpacing"/>
        <w:rPr>
          <w:b/>
          <w:bCs/>
          <w:lang w:val="pt-BR"/>
        </w:rPr>
      </w:pPr>
      <w:r w:rsidRPr="002741FC">
        <w:rPr>
          <w:b/>
          <w:bCs/>
          <w:lang w:val="pt-BR"/>
        </w:rPr>
        <w:t xml:space="preserve">Principal Visual / UI Designer </w:t>
      </w:r>
    </w:p>
    <w:p w14:paraId="5355B5D4" w14:textId="77777777" w:rsidR="002741FC" w:rsidRPr="002741FC" w:rsidRDefault="002741FC" w:rsidP="002741FC">
      <w:pPr>
        <w:pStyle w:val="NoSpacing"/>
        <w:rPr>
          <w:b/>
          <w:bCs/>
          <w:sz w:val="10"/>
          <w:lang w:val="pt-BR"/>
        </w:rPr>
      </w:pPr>
    </w:p>
    <w:p w14:paraId="0D426233" w14:textId="77777777" w:rsidR="002741FC" w:rsidRPr="002741FC" w:rsidRDefault="002741FC" w:rsidP="002741FC">
      <w:pPr>
        <w:pStyle w:val="NoSpacing"/>
        <w:numPr>
          <w:ilvl w:val="0"/>
          <w:numId w:val="71"/>
        </w:numPr>
      </w:pPr>
      <w:r w:rsidRPr="002741FC">
        <w:t>Design and create UI elements for next generation web and mobile enterprise applications. Published papers on icon design in the enterprise space. Produce illustrations, charts, infographics, print pieces, video and other collateral for presentations, internal and external customer products.</w:t>
      </w:r>
    </w:p>
    <w:p w14:paraId="46BE0735" w14:textId="77777777" w:rsidR="002741FC" w:rsidRPr="002741FC" w:rsidRDefault="002741FC" w:rsidP="002741FC">
      <w:pPr>
        <w:pStyle w:val="NoSpacing"/>
        <w:numPr>
          <w:ilvl w:val="0"/>
          <w:numId w:val="71"/>
        </w:numPr>
      </w:pPr>
      <w:r w:rsidRPr="002741FC">
        <w:t>Develop concepts, layouts and designs for icons, logos, enterprise UI, corporate branding and product collateral. Expert user of Photoshop, Illustrator, InDesign, Fireworks, Dreamweaver and Flash. Extensive experience in mobile and tablet design. Expert icon designer for desktop, web and mobile applications.</w:t>
      </w:r>
    </w:p>
    <w:p w14:paraId="6EFA53AC" w14:textId="03275D71" w:rsidR="002741FC" w:rsidRPr="002741FC" w:rsidRDefault="002741FC" w:rsidP="002741FC">
      <w:pPr>
        <w:pStyle w:val="NoSpacing"/>
        <w:numPr>
          <w:ilvl w:val="0"/>
          <w:numId w:val="71"/>
        </w:numPr>
      </w:pPr>
      <w:r w:rsidRPr="002741FC">
        <w:t>Work with development and usability teams to provide graphics, icons, illustrations and all graphical material for enterprise software applications and user conferences.</w:t>
      </w:r>
    </w:p>
    <w:p w14:paraId="14EF933E" w14:textId="77777777" w:rsidR="002741FC" w:rsidRDefault="002741FC" w:rsidP="00532972">
      <w:pPr>
        <w:pStyle w:val="Title"/>
        <w:pBdr>
          <w:bottom w:val="single" w:sz="12" w:space="1" w:color="auto"/>
        </w:pBdr>
        <w:jc w:val="left"/>
        <w:rPr>
          <w:rFonts w:asciiTheme="minorHAnsi" w:hAnsiTheme="minorHAnsi" w:cstheme="minorHAnsi"/>
          <w:smallCaps w:val="0"/>
          <w:sz w:val="22"/>
          <w:szCs w:val="22"/>
        </w:rPr>
      </w:pPr>
    </w:p>
    <w:p w14:paraId="3ED21149" w14:textId="772CE51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D076E9" w:rsidRDefault="002C08E8" w:rsidP="00D076E9">
      <w:pPr>
        <w:pStyle w:val="NoSpacing"/>
        <w:rPr>
          <w:sz w:val="10"/>
        </w:rPr>
      </w:pPr>
    </w:p>
    <w:p w14:paraId="185FE131" w14:textId="639A2C55" w:rsidR="000B7F8C" w:rsidRDefault="000B7F8C" w:rsidP="000B7F8C">
      <w:pPr>
        <w:pStyle w:val="NoSpacing"/>
        <w:numPr>
          <w:ilvl w:val="0"/>
          <w:numId w:val="59"/>
        </w:numPr>
      </w:pPr>
      <w:r>
        <w:t>Master of Business Administration (MBA) – St. John’s University | Queens, N.Y.</w:t>
      </w:r>
    </w:p>
    <w:p w14:paraId="6E2C6641" w14:textId="6E06CEEB" w:rsidR="008D73BA" w:rsidRPr="008D73BA" w:rsidRDefault="000B7F8C" w:rsidP="000B7F8C">
      <w:pPr>
        <w:pStyle w:val="NoSpacing"/>
        <w:numPr>
          <w:ilvl w:val="0"/>
          <w:numId w:val="59"/>
        </w:numPr>
      </w:pPr>
      <w:r>
        <w:t>Bachelor of Science (BS) in Business Management – St. John’s University | Queens, N.Y.</w:t>
      </w:r>
    </w:p>
    <w:sectPr w:rsidR="008D73BA" w:rsidRPr="008D73BA" w:rsidSect="0044666E">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D3281" w14:textId="77777777" w:rsidR="0044666E" w:rsidRDefault="0044666E">
      <w:r>
        <w:separator/>
      </w:r>
    </w:p>
  </w:endnote>
  <w:endnote w:type="continuationSeparator" w:id="0">
    <w:p w14:paraId="3503F7E3" w14:textId="77777777" w:rsidR="0044666E" w:rsidRDefault="00446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8B46D" w14:textId="77777777" w:rsidR="0044666E" w:rsidRDefault="0044666E">
      <w:r>
        <w:separator/>
      </w:r>
    </w:p>
  </w:footnote>
  <w:footnote w:type="continuationSeparator" w:id="0">
    <w:p w14:paraId="6F317364" w14:textId="77777777" w:rsidR="0044666E" w:rsidRDefault="00446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509A5040" w:rsidR="00BF14B3" w:rsidRPr="00654952" w:rsidRDefault="00BF14B3" w:rsidP="009D2991">
    <w:pPr>
      <w:pStyle w:val="NoSpacing"/>
    </w:pPr>
    <w:r w:rsidRPr="00654952">
      <w:rPr>
        <w:b/>
        <w:bCs/>
      </w:rPr>
      <w:t>Candidate Location:</w:t>
    </w:r>
    <w:r w:rsidR="00EC3F6D" w:rsidRPr="00654952">
      <w:t xml:space="preserve"> </w:t>
    </w:r>
    <w:r w:rsidR="002F0141" w:rsidRPr="002F0141">
      <w:rPr>
        <w:color w:val="000000"/>
      </w:rPr>
      <w:t>Sequim, WA</w:t>
    </w:r>
  </w:p>
  <w:p w14:paraId="156BF033" w14:textId="10CB9B1C" w:rsidR="008411C8" w:rsidRDefault="00BF14B3" w:rsidP="00654952">
    <w:pPr>
      <w:pStyle w:val="NoSpacing"/>
    </w:pPr>
    <w:r w:rsidRPr="000D2BF5">
      <w:rPr>
        <w:b/>
        <w:bCs/>
        <w:lang w:val="en-IN"/>
      </w:rPr>
      <w:t>Candidate E-mail ID:</w:t>
    </w:r>
    <w:r w:rsidRPr="000D2BF5">
      <w:rPr>
        <w:lang w:val="en-IN"/>
      </w:rPr>
      <w:t xml:space="preserve"> </w:t>
    </w:r>
    <w:hyperlink r:id="rId1" w:history="1">
      <w:r w:rsidR="002F0141" w:rsidRPr="00B31DB4">
        <w:rPr>
          <w:rStyle w:val="Hyperlink"/>
        </w:rPr>
        <w:t>estilan@mac.com</w:t>
      </w:r>
    </w:hyperlink>
  </w:p>
  <w:p w14:paraId="639D8B28" w14:textId="5AB17CB6"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2F0141" w:rsidRPr="002F0141">
      <w:rPr>
        <w:color w:val="000000"/>
      </w:rPr>
      <w:t>510</w:t>
    </w:r>
    <w:r w:rsidR="002F0141">
      <w:rPr>
        <w:color w:val="000000"/>
      </w:rPr>
      <w:t>-</w:t>
    </w:r>
    <w:r w:rsidR="002F0141" w:rsidRPr="002F0141">
      <w:rPr>
        <w:color w:val="000000"/>
      </w:rPr>
      <w:t>365</w:t>
    </w:r>
    <w:r w:rsidR="002F0141">
      <w:rPr>
        <w:color w:val="000000"/>
      </w:rPr>
      <w:t>-</w:t>
    </w:r>
    <w:r w:rsidR="002F0141" w:rsidRPr="002F0141">
      <w:rPr>
        <w:color w:val="000000"/>
      </w:rPr>
      <w:t>0584</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38B3C3FA" w14:textId="4C74DF38" w:rsidR="00000A03" w:rsidRDefault="00A37322" w:rsidP="000155D8">
    <w:pPr>
      <w:pStyle w:val="Header"/>
      <w:jc w:val="center"/>
      <w:rPr>
        <w:rFonts w:asciiTheme="minorHAnsi" w:hAnsiTheme="minorHAnsi" w:cstheme="minorHAnsi"/>
        <w:b/>
        <w:sz w:val="28"/>
        <w:szCs w:val="28"/>
        <w:lang w:val="en-IN"/>
      </w:rPr>
    </w:pPr>
    <w:r w:rsidRPr="00A37322">
      <w:rPr>
        <w:rFonts w:asciiTheme="minorHAnsi" w:hAnsiTheme="minorHAnsi" w:cstheme="minorHAnsi"/>
        <w:b/>
        <w:sz w:val="28"/>
        <w:szCs w:val="28"/>
        <w:lang w:val="en-IN"/>
      </w:rPr>
      <w:t>Eric Stilan</w:t>
    </w:r>
  </w:p>
  <w:p w14:paraId="32A380E1" w14:textId="0A350870" w:rsidR="002F0141" w:rsidRPr="002F0141" w:rsidRDefault="002F0141" w:rsidP="002F0141">
    <w:pPr>
      <w:pStyle w:val="NoSpacing"/>
      <w:jc w:val="center"/>
      <w:rPr>
        <w:b/>
        <w:bCs/>
        <w:sz w:val="24"/>
        <w:szCs w:val="24"/>
      </w:rPr>
    </w:pPr>
    <w:r w:rsidRPr="002F0141">
      <w:rPr>
        <w:b/>
        <w:bCs/>
        <w:sz w:val="24"/>
        <w:szCs w:val="24"/>
      </w:rPr>
      <w:t>UI/UX Designer / Product Architect / Visual Craftsman / Cultural Catalyst</w:t>
    </w:r>
  </w:p>
  <w:p w14:paraId="4C2E852F" w14:textId="77777777" w:rsidR="00A37322" w:rsidRPr="00413953" w:rsidRDefault="00A37322"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3CD46D2"/>
    <w:multiLevelType w:val="hybridMultilevel"/>
    <w:tmpl w:val="57387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7C75110"/>
    <w:multiLevelType w:val="hybridMultilevel"/>
    <w:tmpl w:val="21225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1F1B782B"/>
    <w:multiLevelType w:val="hybridMultilevel"/>
    <w:tmpl w:val="BFE09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17E071D"/>
    <w:multiLevelType w:val="hybridMultilevel"/>
    <w:tmpl w:val="1312E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64591F"/>
    <w:multiLevelType w:val="hybridMultilevel"/>
    <w:tmpl w:val="78107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472E2B"/>
    <w:multiLevelType w:val="hybridMultilevel"/>
    <w:tmpl w:val="A2BC8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92646CD"/>
    <w:multiLevelType w:val="hybridMultilevel"/>
    <w:tmpl w:val="AA0E4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96C4C8D"/>
    <w:multiLevelType w:val="hybridMultilevel"/>
    <w:tmpl w:val="0D2CC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7B45B0"/>
    <w:multiLevelType w:val="hybridMultilevel"/>
    <w:tmpl w:val="4DA8A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BB03DB7"/>
    <w:multiLevelType w:val="hybridMultilevel"/>
    <w:tmpl w:val="8C728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C312212"/>
    <w:multiLevelType w:val="hybridMultilevel"/>
    <w:tmpl w:val="87984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C3F2D94"/>
    <w:multiLevelType w:val="hybridMultilevel"/>
    <w:tmpl w:val="97DA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DA2600"/>
    <w:multiLevelType w:val="hybridMultilevel"/>
    <w:tmpl w:val="F716C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1106ABA"/>
    <w:multiLevelType w:val="hybridMultilevel"/>
    <w:tmpl w:val="68DC5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3F03551"/>
    <w:multiLevelType w:val="hybridMultilevel"/>
    <w:tmpl w:val="4A08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7085CD4"/>
    <w:multiLevelType w:val="hybridMultilevel"/>
    <w:tmpl w:val="167C0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391C1D12"/>
    <w:multiLevelType w:val="hybridMultilevel"/>
    <w:tmpl w:val="D3DAE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D646780"/>
    <w:multiLevelType w:val="hybridMultilevel"/>
    <w:tmpl w:val="DB22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D912E81"/>
    <w:multiLevelType w:val="hybridMultilevel"/>
    <w:tmpl w:val="92728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45504FD6"/>
    <w:multiLevelType w:val="hybridMultilevel"/>
    <w:tmpl w:val="16643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49102AFD"/>
    <w:multiLevelType w:val="hybridMultilevel"/>
    <w:tmpl w:val="CD386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7F51AC"/>
    <w:multiLevelType w:val="hybridMultilevel"/>
    <w:tmpl w:val="FEB29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52F1237A"/>
    <w:multiLevelType w:val="hybridMultilevel"/>
    <w:tmpl w:val="7132E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4213FF8"/>
    <w:multiLevelType w:val="hybridMultilevel"/>
    <w:tmpl w:val="7966E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647287B"/>
    <w:multiLevelType w:val="hybridMultilevel"/>
    <w:tmpl w:val="836C5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60A32843"/>
    <w:multiLevelType w:val="hybridMultilevel"/>
    <w:tmpl w:val="B4B29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65FC47F1"/>
    <w:multiLevelType w:val="hybridMultilevel"/>
    <w:tmpl w:val="38FE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6AC30AAE"/>
    <w:multiLevelType w:val="hybridMultilevel"/>
    <w:tmpl w:val="BB589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BF44DAA"/>
    <w:multiLevelType w:val="hybridMultilevel"/>
    <w:tmpl w:val="77906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BFC7663"/>
    <w:multiLevelType w:val="hybridMultilevel"/>
    <w:tmpl w:val="1D54A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6FD4622F"/>
    <w:multiLevelType w:val="hybridMultilevel"/>
    <w:tmpl w:val="EC78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08B4A4F"/>
    <w:multiLevelType w:val="hybridMultilevel"/>
    <w:tmpl w:val="084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1941193"/>
    <w:multiLevelType w:val="hybridMultilevel"/>
    <w:tmpl w:val="E4A8B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7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8A071DB"/>
    <w:multiLevelType w:val="hybridMultilevel"/>
    <w:tmpl w:val="81EA5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8A24391"/>
    <w:multiLevelType w:val="hybridMultilevel"/>
    <w:tmpl w:val="BE206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A170854"/>
    <w:multiLevelType w:val="hybridMultilevel"/>
    <w:tmpl w:val="7B782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62"/>
  </w:num>
  <w:num w:numId="3" w16cid:durableId="139352410">
    <w:abstractNumId w:val="66"/>
  </w:num>
  <w:num w:numId="4" w16cid:durableId="1139345333">
    <w:abstractNumId w:val="54"/>
  </w:num>
  <w:num w:numId="5" w16cid:durableId="1566716753">
    <w:abstractNumId w:val="45"/>
  </w:num>
  <w:num w:numId="6" w16cid:durableId="862130666">
    <w:abstractNumId w:val="13"/>
  </w:num>
  <w:num w:numId="7" w16cid:durableId="2013292984">
    <w:abstractNumId w:val="67"/>
  </w:num>
  <w:num w:numId="8" w16cid:durableId="777530213">
    <w:abstractNumId w:val="77"/>
  </w:num>
  <w:num w:numId="9" w16cid:durableId="1192037481">
    <w:abstractNumId w:val="36"/>
  </w:num>
  <w:num w:numId="10" w16cid:durableId="263391843">
    <w:abstractNumId w:val="72"/>
  </w:num>
  <w:num w:numId="11" w16cid:durableId="66726532">
    <w:abstractNumId w:val="57"/>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73"/>
  </w:num>
  <w:num w:numId="14" w16cid:durableId="1133476638">
    <w:abstractNumId w:val="47"/>
  </w:num>
  <w:num w:numId="15" w16cid:durableId="337585252">
    <w:abstractNumId w:val="71"/>
  </w:num>
  <w:num w:numId="16" w16cid:durableId="2061587357">
    <w:abstractNumId w:val="58"/>
  </w:num>
  <w:num w:numId="17" w16cid:durableId="1065491973">
    <w:abstractNumId w:val="20"/>
  </w:num>
  <w:num w:numId="18" w16cid:durableId="1318266233">
    <w:abstractNumId w:val="18"/>
  </w:num>
  <w:num w:numId="19" w16cid:durableId="526874085">
    <w:abstractNumId w:val="55"/>
  </w:num>
  <w:num w:numId="20" w16cid:durableId="844248676">
    <w:abstractNumId w:val="30"/>
  </w:num>
  <w:num w:numId="21" w16cid:durableId="284892896">
    <w:abstractNumId w:val="46"/>
  </w:num>
  <w:num w:numId="22" w16cid:durableId="605190378">
    <w:abstractNumId w:val="16"/>
  </w:num>
  <w:num w:numId="23" w16cid:durableId="509416459">
    <w:abstractNumId w:val="24"/>
  </w:num>
  <w:num w:numId="24" w16cid:durableId="1935087531">
    <w:abstractNumId w:val="10"/>
  </w:num>
  <w:num w:numId="25" w16cid:durableId="1366129160">
    <w:abstractNumId w:val="11"/>
  </w:num>
  <w:num w:numId="26" w16cid:durableId="1003901784">
    <w:abstractNumId w:val="60"/>
  </w:num>
  <w:num w:numId="27" w16cid:durableId="543714750">
    <w:abstractNumId w:val="43"/>
  </w:num>
  <w:num w:numId="28" w16cid:durableId="504515879">
    <w:abstractNumId w:val="15"/>
  </w:num>
  <w:num w:numId="29" w16cid:durableId="1754471848">
    <w:abstractNumId w:val="22"/>
  </w:num>
  <w:num w:numId="30" w16cid:durableId="553084479">
    <w:abstractNumId w:val="50"/>
  </w:num>
  <w:num w:numId="31" w16cid:durableId="1454204984">
    <w:abstractNumId w:val="39"/>
  </w:num>
  <w:num w:numId="32" w16cid:durableId="1183738669">
    <w:abstractNumId w:val="9"/>
  </w:num>
  <w:num w:numId="33" w16cid:durableId="128592335">
    <w:abstractNumId w:val="25"/>
  </w:num>
  <w:num w:numId="34" w16cid:durableId="187452677">
    <w:abstractNumId w:val="35"/>
  </w:num>
  <w:num w:numId="35" w16cid:durableId="972758455">
    <w:abstractNumId w:val="59"/>
  </w:num>
  <w:num w:numId="36" w16cid:durableId="1190219465">
    <w:abstractNumId w:val="29"/>
  </w:num>
  <w:num w:numId="37" w16cid:durableId="1128162068">
    <w:abstractNumId w:val="49"/>
  </w:num>
  <w:num w:numId="38" w16cid:durableId="330647345">
    <w:abstractNumId w:val="53"/>
  </w:num>
  <w:num w:numId="39" w16cid:durableId="1375957330">
    <w:abstractNumId w:val="34"/>
  </w:num>
  <w:num w:numId="40" w16cid:durableId="1939865937">
    <w:abstractNumId w:val="28"/>
  </w:num>
  <w:num w:numId="41" w16cid:durableId="1091581691">
    <w:abstractNumId w:val="74"/>
  </w:num>
  <w:num w:numId="42" w16cid:durableId="1523127078">
    <w:abstractNumId w:val="51"/>
  </w:num>
  <w:num w:numId="43" w16cid:durableId="857817496">
    <w:abstractNumId w:val="17"/>
  </w:num>
  <w:num w:numId="44" w16cid:durableId="1690453307">
    <w:abstractNumId w:val="37"/>
  </w:num>
  <w:num w:numId="45" w16cid:durableId="1261570860">
    <w:abstractNumId w:val="48"/>
  </w:num>
  <w:num w:numId="46" w16cid:durableId="729111989">
    <w:abstractNumId w:val="42"/>
  </w:num>
  <w:num w:numId="47" w16cid:durableId="1034187841">
    <w:abstractNumId w:val="38"/>
  </w:num>
  <w:num w:numId="48" w16cid:durableId="211229946">
    <w:abstractNumId w:val="63"/>
  </w:num>
  <w:num w:numId="49" w16cid:durableId="416681737">
    <w:abstractNumId w:val="75"/>
  </w:num>
  <w:num w:numId="50" w16cid:durableId="454639457">
    <w:abstractNumId w:val="26"/>
  </w:num>
  <w:num w:numId="51" w16cid:durableId="1501002437">
    <w:abstractNumId w:val="27"/>
  </w:num>
  <w:num w:numId="52" w16cid:durableId="657267551">
    <w:abstractNumId w:val="40"/>
  </w:num>
  <w:num w:numId="53" w16cid:durableId="478036980">
    <w:abstractNumId w:val="33"/>
  </w:num>
  <w:num w:numId="54" w16cid:durableId="829560277">
    <w:abstractNumId w:val="44"/>
  </w:num>
  <w:num w:numId="55" w16cid:durableId="1008943213">
    <w:abstractNumId w:val="52"/>
  </w:num>
  <w:num w:numId="56" w16cid:durableId="1884368295">
    <w:abstractNumId w:val="19"/>
  </w:num>
  <w:num w:numId="57" w16cid:durableId="561595810">
    <w:abstractNumId w:val="12"/>
  </w:num>
  <w:num w:numId="58" w16cid:durableId="1892417774">
    <w:abstractNumId w:val="56"/>
  </w:num>
  <w:num w:numId="59" w16cid:durableId="2001302019">
    <w:abstractNumId w:val="23"/>
  </w:num>
  <w:num w:numId="60" w16cid:durableId="1688949494">
    <w:abstractNumId w:val="69"/>
  </w:num>
  <w:num w:numId="61" w16cid:durableId="735519736">
    <w:abstractNumId w:val="14"/>
  </w:num>
  <w:num w:numId="62" w16cid:durableId="1483350611">
    <w:abstractNumId w:val="68"/>
  </w:num>
  <w:num w:numId="63" w16cid:durableId="1529904646">
    <w:abstractNumId w:val="70"/>
  </w:num>
  <w:num w:numId="64" w16cid:durableId="194932791">
    <w:abstractNumId w:val="41"/>
  </w:num>
  <w:num w:numId="65" w16cid:durableId="399715057">
    <w:abstractNumId w:val="31"/>
  </w:num>
  <w:num w:numId="66" w16cid:durableId="1191189216">
    <w:abstractNumId w:val="32"/>
  </w:num>
  <w:num w:numId="67" w16cid:durableId="504176153">
    <w:abstractNumId w:val="65"/>
  </w:num>
  <w:num w:numId="68" w16cid:durableId="236793647">
    <w:abstractNumId w:val="64"/>
  </w:num>
  <w:num w:numId="69" w16cid:durableId="717778274">
    <w:abstractNumId w:val="21"/>
  </w:num>
  <w:num w:numId="70" w16cid:durableId="1628313360">
    <w:abstractNumId w:val="61"/>
  </w:num>
  <w:num w:numId="71" w16cid:durableId="610942802">
    <w:abstractNumId w:val="7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A03"/>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0D4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B7F8C"/>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4466"/>
    <w:rsid w:val="001559D1"/>
    <w:rsid w:val="00156EFD"/>
    <w:rsid w:val="00162D7B"/>
    <w:rsid w:val="0016461A"/>
    <w:rsid w:val="00176F71"/>
    <w:rsid w:val="00181B74"/>
    <w:rsid w:val="0018509B"/>
    <w:rsid w:val="00186DDF"/>
    <w:rsid w:val="0019004D"/>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696"/>
    <w:rsid w:val="00266A5C"/>
    <w:rsid w:val="00266EFC"/>
    <w:rsid w:val="002719A8"/>
    <w:rsid w:val="00272D68"/>
    <w:rsid w:val="002741FC"/>
    <w:rsid w:val="0027782E"/>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1C"/>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141"/>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3D73"/>
    <w:rsid w:val="00346707"/>
    <w:rsid w:val="0034773C"/>
    <w:rsid w:val="00352507"/>
    <w:rsid w:val="00354471"/>
    <w:rsid w:val="0035690D"/>
    <w:rsid w:val="00357453"/>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800"/>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674"/>
    <w:rsid w:val="003E08BC"/>
    <w:rsid w:val="003E76FE"/>
    <w:rsid w:val="003F2572"/>
    <w:rsid w:val="003F292A"/>
    <w:rsid w:val="00400457"/>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4666E"/>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0BF0"/>
    <w:rsid w:val="004B209F"/>
    <w:rsid w:val="004B47F2"/>
    <w:rsid w:val="004B4A32"/>
    <w:rsid w:val="004B5277"/>
    <w:rsid w:val="004C24AD"/>
    <w:rsid w:val="004C2E59"/>
    <w:rsid w:val="004C5AB1"/>
    <w:rsid w:val="004C6508"/>
    <w:rsid w:val="004C7072"/>
    <w:rsid w:val="004D224E"/>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C5D89"/>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5999"/>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64C0"/>
    <w:rsid w:val="00846749"/>
    <w:rsid w:val="00851D25"/>
    <w:rsid w:val="0085515E"/>
    <w:rsid w:val="00855DA0"/>
    <w:rsid w:val="00861E50"/>
    <w:rsid w:val="00865351"/>
    <w:rsid w:val="00870121"/>
    <w:rsid w:val="0087131E"/>
    <w:rsid w:val="008718C6"/>
    <w:rsid w:val="00871D24"/>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D73BA"/>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37322"/>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1EEF"/>
    <w:rsid w:val="00BD2436"/>
    <w:rsid w:val="00BD54FE"/>
    <w:rsid w:val="00BD732F"/>
    <w:rsid w:val="00BE01AE"/>
    <w:rsid w:val="00BE0752"/>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E5BAC"/>
    <w:rsid w:val="00CF01D4"/>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36F0"/>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 w:type="paragraph" w:styleId="CommentText">
    <w:name w:val="annotation text"/>
    <w:basedOn w:val="Normal"/>
    <w:link w:val="CommentTextChar"/>
    <w:semiHidden/>
    <w:unhideWhenUsed/>
    <w:rsid w:val="00343D73"/>
    <w:rPr>
      <w:sz w:val="20"/>
    </w:rPr>
  </w:style>
  <w:style w:type="character" w:customStyle="1" w:styleId="CommentTextChar">
    <w:name w:val="Comment Text Char"/>
    <w:basedOn w:val="DefaultParagraphFont"/>
    <w:link w:val="CommentText"/>
    <w:semiHidden/>
    <w:rsid w:val="00343D73"/>
  </w:style>
  <w:style w:type="paragraph" w:styleId="CommentSubject">
    <w:name w:val="annotation subject"/>
    <w:basedOn w:val="CommentText"/>
    <w:next w:val="CommentText"/>
    <w:link w:val="CommentSubjectChar"/>
    <w:uiPriority w:val="99"/>
    <w:semiHidden/>
    <w:unhideWhenUsed/>
    <w:rsid w:val="00343D73"/>
    <w:rPr>
      <w:b/>
      <w:bCs/>
    </w:rPr>
  </w:style>
  <w:style w:type="character" w:customStyle="1" w:styleId="CommentSubjectChar">
    <w:name w:val="Comment Subject Char"/>
    <w:basedOn w:val="CommentTextChar"/>
    <w:link w:val="CommentSubject"/>
    <w:uiPriority w:val="99"/>
    <w:semiHidden/>
    <w:rsid w:val="00343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47717294">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estilan@m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2024-02-15T13:34:00Z</dcterms:created>
  <dcterms:modified xsi:type="dcterms:W3CDTF">2024-02-15T13:53:00Z</dcterms:modified>
</cp:coreProperties>
</file>