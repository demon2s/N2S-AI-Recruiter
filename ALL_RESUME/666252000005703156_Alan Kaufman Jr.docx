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64939" w14:textId="77777777" w:rsidR="00532972" w:rsidRPr="00B45FFB" w:rsidRDefault="00532972" w:rsidP="00532972">
      <w:pPr>
        <w:pStyle w:val="Title"/>
        <w:pBdr>
          <w:bottom w:val="single" w:sz="12" w:space="1" w:color="auto"/>
        </w:pBdr>
        <w:jc w:val="left"/>
        <w:rPr>
          <w:rFonts w:asciiTheme="minorHAnsi" w:hAnsiTheme="minorHAnsi" w:cstheme="minorHAnsi"/>
          <w:smallCaps w:val="0"/>
          <w:sz w:val="22"/>
          <w:szCs w:val="22"/>
        </w:rPr>
      </w:pPr>
      <w:r w:rsidRPr="00096E76">
        <w:rPr>
          <w:rFonts w:asciiTheme="minorHAnsi" w:hAnsiTheme="minorHAnsi" w:cstheme="minorHAnsi"/>
          <w:smallCaps w:val="0"/>
          <w:sz w:val="22"/>
          <w:szCs w:val="22"/>
        </w:rPr>
        <w:t>PROFESSIONAL SUMMARY</w:t>
      </w:r>
      <w:r>
        <w:rPr>
          <w:rFonts w:asciiTheme="minorHAnsi" w:hAnsiTheme="minorHAnsi" w:cstheme="minorHAnsi"/>
          <w:smallCaps w:val="0"/>
          <w:sz w:val="22"/>
          <w:szCs w:val="22"/>
        </w:rPr>
        <w:t>:</w:t>
      </w:r>
    </w:p>
    <w:p w14:paraId="2F340C2A" w14:textId="77777777" w:rsidR="00532972" w:rsidRPr="00035ECD" w:rsidRDefault="00532972" w:rsidP="00035ECD">
      <w:pPr>
        <w:pStyle w:val="NoSpacing"/>
      </w:pPr>
    </w:p>
    <w:p w14:paraId="7C7FCFD3" w14:textId="5C4C698E" w:rsidR="001D4C11" w:rsidRDefault="0083350D" w:rsidP="001D4C11">
      <w:pPr>
        <w:pStyle w:val="NoSpacing"/>
        <w:numPr>
          <w:ilvl w:val="0"/>
          <w:numId w:val="107"/>
        </w:numPr>
      </w:pPr>
      <w:r w:rsidRPr="0083350D">
        <w:t>Over 15 years of experience as an MES Consultant with hands-on involvement in 10-15 MES implementation projects</w:t>
      </w:r>
      <w:r>
        <w:t xml:space="preserve"> </w:t>
      </w:r>
      <w:r w:rsidR="001D4C11" w:rsidRPr="001D4C11">
        <w:t xml:space="preserve">a dedicated IT System Analyst. </w:t>
      </w:r>
    </w:p>
    <w:p w14:paraId="2496AC3E" w14:textId="77777777" w:rsidR="001D4C11" w:rsidRDefault="001D4C11" w:rsidP="001D4C11">
      <w:pPr>
        <w:pStyle w:val="NoSpacing"/>
        <w:numPr>
          <w:ilvl w:val="0"/>
          <w:numId w:val="107"/>
        </w:numPr>
      </w:pPr>
      <w:r w:rsidRPr="001D4C11">
        <w:t>Recognized for orchestrating over 20 manufacturing facility launches spanning sectors from automotive to textile</w:t>
      </w:r>
      <w:r>
        <w:t xml:space="preserve">. </w:t>
      </w:r>
    </w:p>
    <w:p w14:paraId="40EF49A1" w14:textId="2D68EF19" w:rsidR="0083350D" w:rsidRDefault="0083350D" w:rsidP="001D4C11">
      <w:pPr>
        <w:pStyle w:val="NoSpacing"/>
        <w:numPr>
          <w:ilvl w:val="0"/>
          <w:numId w:val="107"/>
        </w:numPr>
      </w:pPr>
      <w:r w:rsidRPr="0083350D">
        <w:t>Profound knowledge of MES modules, including Production, Quality, Maintenance, and Warehouse</w:t>
      </w:r>
    </w:p>
    <w:p w14:paraId="509EE770" w14:textId="4E54C1AB" w:rsidR="001D4C11" w:rsidRDefault="001D4C11" w:rsidP="001D4C11">
      <w:pPr>
        <w:pStyle w:val="NoSpacing"/>
        <w:numPr>
          <w:ilvl w:val="0"/>
          <w:numId w:val="107"/>
        </w:numPr>
      </w:pPr>
      <w:r w:rsidRPr="001D4C11">
        <w:t>Skilled in advanced data backup and replication solutions, including Veeam</w:t>
      </w:r>
      <w:r>
        <w:t>.</w:t>
      </w:r>
    </w:p>
    <w:p w14:paraId="2797731E" w14:textId="77777777" w:rsidR="001D4C11" w:rsidRDefault="001D4C11" w:rsidP="001D4C11">
      <w:pPr>
        <w:pStyle w:val="NoSpacing"/>
        <w:numPr>
          <w:ilvl w:val="0"/>
          <w:numId w:val="107"/>
        </w:numPr>
      </w:pPr>
      <w:r>
        <w:t>Orchestrated the launch of over 20 manufacturing facilities across diverse sectors.</w:t>
      </w:r>
    </w:p>
    <w:p w14:paraId="7828165E" w14:textId="77777777" w:rsidR="001D4C11" w:rsidRDefault="001D4C11" w:rsidP="001D4C11">
      <w:pPr>
        <w:pStyle w:val="NoSpacing"/>
        <w:numPr>
          <w:ilvl w:val="0"/>
          <w:numId w:val="107"/>
        </w:numPr>
      </w:pPr>
      <w:r>
        <w:t>Successfully delivered on 10-15 MES implementation projects, showcasing adaptability and expertise.</w:t>
      </w:r>
    </w:p>
    <w:p w14:paraId="34EF1780" w14:textId="77777777" w:rsidR="001D4C11" w:rsidRDefault="001D4C11" w:rsidP="001D4C11">
      <w:pPr>
        <w:pStyle w:val="NoSpacing"/>
        <w:numPr>
          <w:ilvl w:val="0"/>
          <w:numId w:val="107"/>
        </w:numPr>
      </w:pPr>
      <w:r>
        <w:t>Managed multiple system designs, development projects, and problem-solving efforts with precision.</w:t>
      </w:r>
    </w:p>
    <w:p w14:paraId="53654D02" w14:textId="77777777" w:rsidR="001D4C11" w:rsidRDefault="001D4C11" w:rsidP="001D4C11">
      <w:pPr>
        <w:pStyle w:val="NoSpacing"/>
        <w:numPr>
          <w:ilvl w:val="0"/>
          <w:numId w:val="107"/>
        </w:numPr>
      </w:pPr>
      <w:r>
        <w:t>Championed virtualization projects, leveraging VMware ESXi 7.0/8.0 and the associated tools.</w:t>
      </w:r>
    </w:p>
    <w:p w14:paraId="4AA3C7F3" w14:textId="4140FE16" w:rsidR="001D4C11" w:rsidRDefault="001D4C11" w:rsidP="001D4C11">
      <w:pPr>
        <w:pStyle w:val="NoSpacing"/>
        <w:numPr>
          <w:ilvl w:val="0"/>
          <w:numId w:val="107"/>
        </w:numPr>
      </w:pPr>
      <w:r>
        <w:t>Played a pivotal role in managing communication tools within organizations, emphasizing Microsoft Office 365 and Lotus Notes.</w:t>
      </w:r>
    </w:p>
    <w:p w14:paraId="703CFE89" w14:textId="6FC57282" w:rsidR="00F747DA" w:rsidRDefault="001D4C11" w:rsidP="001D4C11">
      <w:pPr>
        <w:pStyle w:val="NoSpacing"/>
        <w:numPr>
          <w:ilvl w:val="0"/>
          <w:numId w:val="107"/>
        </w:numPr>
      </w:pPr>
      <w:r w:rsidRPr="001D4C11">
        <w:t>Proficient in SQL, C#, SharePoint, SDLC principles, MES tools, and key modules within Manufacturing Execution Systems</w:t>
      </w:r>
      <w:r w:rsidR="00B975FB">
        <w:t>.</w:t>
      </w:r>
    </w:p>
    <w:p w14:paraId="4382F3D4" w14:textId="54193A70" w:rsidR="00E17210" w:rsidRDefault="00E17210" w:rsidP="001D4C11">
      <w:pPr>
        <w:pStyle w:val="NoSpacing"/>
        <w:numPr>
          <w:ilvl w:val="0"/>
          <w:numId w:val="107"/>
        </w:numPr>
      </w:pPr>
      <w:r w:rsidRPr="00E17210">
        <w:t>Proficiency in PowerShell scripting, JavaScript, and Python</w:t>
      </w:r>
    </w:p>
    <w:p w14:paraId="5B6E14F3" w14:textId="46AAD9D6" w:rsidR="00B975FB" w:rsidRDefault="00B975FB" w:rsidP="001D4C11">
      <w:pPr>
        <w:pStyle w:val="NoSpacing"/>
        <w:numPr>
          <w:ilvl w:val="0"/>
          <w:numId w:val="107"/>
        </w:numPr>
      </w:pPr>
      <w:r w:rsidRPr="00B975FB">
        <w:t>Extensive experience with SCCM, MDT with WDS, AD, and group policy management.</w:t>
      </w:r>
    </w:p>
    <w:p w14:paraId="72C29C25" w14:textId="02634803" w:rsidR="0083350D" w:rsidRPr="001D4C11" w:rsidRDefault="0083350D" w:rsidP="001D4C11">
      <w:pPr>
        <w:pStyle w:val="NoSpacing"/>
        <w:numPr>
          <w:ilvl w:val="0"/>
          <w:numId w:val="107"/>
        </w:numPr>
      </w:pPr>
      <w:r w:rsidRPr="0083350D">
        <w:t>Recognized as a DBA and Replication specialist, proficient in Microsoft SQL Server Administration. Expertise in generating queries, SSRS, and crafting PowerBI reports.</w:t>
      </w:r>
    </w:p>
    <w:p w14:paraId="1237881A" w14:textId="77777777" w:rsidR="00A84564" w:rsidRPr="00A84564" w:rsidRDefault="00A84564" w:rsidP="00A84564">
      <w:pPr>
        <w:pStyle w:val="NoSpacing"/>
      </w:pPr>
    </w:p>
    <w:p w14:paraId="39C426A2" w14:textId="17219EFF" w:rsidR="004E5322" w:rsidRPr="004E5322" w:rsidRDefault="00E66AC4" w:rsidP="004E5322">
      <w:pPr>
        <w:pStyle w:val="Title"/>
        <w:pBdr>
          <w:bottom w:val="single" w:sz="12" w:space="1" w:color="auto"/>
        </w:pBdr>
        <w:jc w:val="left"/>
        <w:rPr>
          <w:rFonts w:asciiTheme="minorHAnsi" w:hAnsiTheme="minorHAnsi" w:cstheme="minorHAnsi"/>
          <w:smallCaps w:val="0"/>
          <w:sz w:val="22"/>
          <w:szCs w:val="22"/>
        </w:rPr>
      </w:pPr>
      <w:r w:rsidRPr="00E66AC4">
        <w:rPr>
          <w:rFonts w:asciiTheme="minorHAnsi" w:hAnsiTheme="minorHAnsi" w:cstheme="minorHAnsi"/>
          <w:smallCaps w:val="0"/>
          <w:sz w:val="22"/>
          <w:szCs w:val="22"/>
        </w:rPr>
        <w:t>TECHNICAL PROFICIENCY</w:t>
      </w:r>
      <w:r w:rsidR="00526C25">
        <w:rPr>
          <w:rFonts w:asciiTheme="minorHAnsi" w:hAnsiTheme="minorHAnsi" w:cstheme="minorHAnsi"/>
          <w:smallCaps w:val="0"/>
          <w:sz w:val="22"/>
          <w:szCs w:val="22"/>
        </w:rPr>
        <w:t xml:space="preserve">: </w:t>
      </w:r>
    </w:p>
    <w:p w14:paraId="054E5300" w14:textId="77777777" w:rsidR="004E5322" w:rsidRPr="00035ECD" w:rsidRDefault="004E5322" w:rsidP="00035ECD">
      <w:pPr>
        <w:pStyle w:val="NoSpacing"/>
      </w:pPr>
    </w:p>
    <w:p w14:paraId="1126CF4D" w14:textId="77777777" w:rsidR="001D4C11" w:rsidRPr="001D4C11" w:rsidRDefault="001D4C11" w:rsidP="001D4C11">
      <w:pPr>
        <w:pStyle w:val="NoSpacing"/>
        <w:numPr>
          <w:ilvl w:val="0"/>
          <w:numId w:val="108"/>
        </w:numPr>
      </w:pPr>
      <w:r w:rsidRPr="001D4C11">
        <w:rPr>
          <w:b/>
          <w:bCs/>
        </w:rPr>
        <w:t>MES Solutions:</w:t>
      </w:r>
      <w:r w:rsidRPr="001D4C11">
        <w:t xml:space="preserve"> Delmia Apriso | Inductive Automation Ignition | ABB | GE Proficy | Honey Well MES | Rockwell Automation</w:t>
      </w:r>
    </w:p>
    <w:p w14:paraId="18EB7D44" w14:textId="77777777" w:rsidR="001D4C11" w:rsidRPr="001D4C11" w:rsidRDefault="001D4C11" w:rsidP="001D4C11">
      <w:pPr>
        <w:pStyle w:val="NoSpacing"/>
        <w:numPr>
          <w:ilvl w:val="0"/>
          <w:numId w:val="108"/>
        </w:numPr>
      </w:pPr>
      <w:r w:rsidRPr="001D4C11">
        <w:rPr>
          <w:b/>
          <w:bCs/>
        </w:rPr>
        <w:t>Scripting &amp; Languages:</w:t>
      </w:r>
      <w:r w:rsidRPr="001D4C11">
        <w:t xml:space="preserve"> PowerShell | JavaScript | Python | Batch | VBScript | Power CLI</w:t>
      </w:r>
    </w:p>
    <w:p w14:paraId="1D314756" w14:textId="77777777" w:rsidR="001D4C11" w:rsidRPr="001D4C11" w:rsidRDefault="001D4C11" w:rsidP="001D4C11">
      <w:pPr>
        <w:pStyle w:val="NoSpacing"/>
        <w:numPr>
          <w:ilvl w:val="0"/>
          <w:numId w:val="108"/>
        </w:numPr>
      </w:pPr>
      <w:r w:rsidRPr="001D4C11">
        <w:rPr>
          <w:b/>
          <w:bCs/>
        </w:rPr>
        <w:t>Virtualization:</w:t>
      </w:r>
      <w:r w:rsidRPr="001D4C11">
        <w:t xml:space="preserve"> VMware ESXI 7.0/8.0 | vSphere | vCenter</w:t>
      </w:r>
    </w:p>
    <w:p w14:paraId="068A7979" w14:textId="77777777" w:rsidR="001D4C11" w:rsidRPr="001D4C11" w:rsidRDefault="001D4C11" w:rsidP="001D4C11">
      <w:pPr>
        <w:pStyle w:val="NoSpacing"/>
        <w:numPr>
          <w:ilvl w:val="0"/>
          <w:numId w:val="108"/>
        </w:numPr>
      </w:pPr>
      <w:r w:rsidRPr="001D4C11">
        <w:rPr>
          <w:b/>
          <w:bCs/>
        </w:rPr>
        <w:t>Database Systems:</w:t>
      </w:r>
      <w:r w:rsidRPr="001D4C11">
        <w:t xml:space="preserve"> Microsoft SQL 2003-2022, Postgres, Oracle </w:t>
      </w:r>
    </w:p>
    <w:p w14:paraId="0962D886" w14:textId="77777777" w:rsidR="001D4C11" w:rsidRPr="001D4C11" w:rsidRDefault="001D4C11" w:rsidP="001D4C11">
      <w:pPr>
        <w:pStyle w:val="NoSpacing"/>
        <w:numPr>
          <w:ilvl w:val="0"/>
          <w:numId w:val="108"/>
        </w:numPr>
      </w:pPr>
      <w:r w:rsidRPr="001D4C11">
        <w:rPr>
          <w:b/>
          <w:bCs/>
        </w:rPr>
        <w:t>Operating Systems:</w:t>
      </w:r>
      <w:r w:rsidRPr="001D4C11">
        <w:t xml:space="preserve"> RedHat Linux, CentOS, Microsoft Server 2000 to 2008R2-2022 | Windows XP/WIN7/8/10/11</w:t>
      </w:r>
    </w:p>
    <w:p w14:paraId="30193DAF" w14:textId="77777777" w:rsidR="001D4C11" w:rsidRPr="001D4C11" w:rsidRDefault="001D4C11" w:rsidP="001D4C11">
      <w:pPr>
        <w:pStyle w:val="NoSpacing"/>
        <w:numPr>
          <w:ilvl w:val="0"/>
          <w:numId w:val="108"/>
        </w:numPr>
      </w:pPr>
      <w:r w:rsidRPr="001D4C11">
        <w:rPr>
          <w:b/>
          <w:bCs/>
        </w:rPr>
        <w:t>IT Service Management:</w:t>
      </w:r>
      <w:r w:rsidRPr="001D4C11">
        <w:t xml:space="preserve"> ServiceNow</w:t>
      </w:r>
    </w:p>
    <w:p w14:paraId="2DAF8B1F" w14:textId="77777777" w:rsidR="001D02FC" w:rsidRDefault="001D02FC" w:rsidP="001D02FC">
      <w:pPr>
        <w:pStyle w:val="Title"/>
        <w:pBdr>
          <w:bottom w:val="single" w:sz="12" w:space="1" w:color="auto"/>
        </w:pBdr>
        <w:jc w:val="left"/>
        <w:rPr>
          <w:rFonts w:asciiTheme="minorHAnsi" w:hAnsiTheme="minorHAnsi" w:cstheme="minorHAnsi"/>
          <w:caps/>
          <w:smallCaps w:val="0"/>
          <w:sz w:val="22"/>
          <w:szCs w:val="22"/>
        </w:rPr>
      </w:pPr>
    </w:p>
    <w:p w14:paraId="37D94D96" w14:textId="6751019C"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035ECD" w:rsidRDefault="00532972" w:rsidP="00035ECD">
      <w:pPr>
        <w:pStyle w:val="NoSpacing"/>
      </w:pPr>
    </w:p>
    <w:p w14:paraId="44C45EF1" w14:textId="7D783077" w:rsidR="001D4C11" w:rsidRPr="001D4C11" w:rsidRDefault="001D4C11" w:rsidP="001D4C11">
      <w:pPr>
        <w:pStyle w:val="NoSpacing"/>
        <w:rPr>
          <w:b/>
        </w:rPr>
      </w:pPr>
      <w:r w:rsidRPr="001D4C11">
        <w:rPr>
          <w:b/>
        </w:rPr>
        <w:t>Lead Manufacturing Execution System</w:t>
      </w:r>
      <w:r>
        <w:rPr>
          <w:b/>
        </w:rPr>
        <w:t xml:space="preserve"> </w:t>
      </w:r>
      <w:r w:rsidRPr="001D4C11">
        <w:rPr>
          <w:b/>
        </w:rPr>
        <w:t>Engineer</w:t>
      </w:r>
      <w:r>
        <w:rPr>
          <w:b/>
        </w:rPr>
        <w:t xml:space="preserve"> (MES Engineer)</w:t>
      </w:r>
    </w:p>
    <w:p w14:paraId="7BF19B8A" w14:textId="0A020AE9" w:rsidR="005C0325" w:rsidRPr="005C0325" w:rsidRDefault="001D4C11" w:rsidP="001D4C11">
      <w:pPr>
        <w:pStyle w:val="NoSpacing"/>
        <w:rPr>
          <w:b/>
        </w:rPr>
      </w:pPr>
      <w:r w:rsidRPr="001D4C11">
        <w:rPr>
          <w:b/>
        </w:rPr>
        <w:t>Navitas Systems, Ann Arbor</w:t>
      </w:r>
      <w:r>
        <w:rPr>
          <w:b/>
        </w:rPr>
        <w:t>,</w:t>
      </w:r>
      <w:r w:rsidRPr="001D4C11">
        <w:rPr>
          <w:b/>
        </w:rPr>
        <w:t xml:space="preserve"> MI</w:t>
      </w:r>
      <w:r>
        <w:rPr>
          <w:b/>
        </w:rPr>
        <w:t xml:space="preserve"> </w:t>
      </w:r>
      <w:r>
        <w:rPr>
          <w:b/>
        </w:rPr>
        <w:tab/>
      </w:r>
      <w:r>
        <w:rPr>
          <w:b/>
        </w:rPr>
        <w:tab/>
      </w:r>
      <w:r>
        <w:rPr>
          <w:b/>
        </w:rPr>
        <w:tab/>
      </w:r>
      <w:r>
        <w:rPr>
          <w:b/>
        </w:rPr>
        <w:tab/>
      </w:r>
      <w:r>
        <w:rPr>
          <w:b/>
        </w:rPr>
        <w:tab/>
      </w:r>
      <w:r>
        <w:rPr>
          <w:b/>
        </w:rPr>
        <w:tab/>
      </w:r>
      <w:r>
        <w:rPr>
          <w:b/>
        </w:rPr>
        <w:tab/>
      </w:r>
      <w:r w:rsidRPr="001D4C11">
        <w:rPr>
          <w:b/>
        </w:rPr>
        <w:t>Aug 2023</w:t>
      </w:r>
      <w:r>
        <w:rPr>
          <w:b/>
        </w:rPr>
        <w:t xml:space="preserve"> to </w:t>
      </w:r>
      <w:r w:rsidRPr="001D4C11">
        <w:rPr>
          <w:b/>
        </w:rPr>
        <w:t>Present</w:t>
      </w:r>
    </w:p>
    <w:p w14:paraId="53F2CEF6" w14:textId="77777777" w:rsidR="001D02FC" w:rsidRDefault="001D02FC" w:rsidP="00035ECD">
      <w:pPr>
        <w:pStyle w:val="NoSpacing"/>
        <w:rPr>
          <w:bCs/>
        </w:rPr>
      </w:pPr>
    </w:p>
    <w:p w14:paraId="0AA02A7F" w14:textId="4F698AD5" w:rsidR="001D4C11" w:rsidRDefault="001D4C11" w:rsidP="001D4C11">
      <w:pPr>
        <w:pStyle w:val="NoSpacing"/>
        <w:numPr>
          <w:ilvl w:val="0"/>
          <w:numId w:val="99"/>
        </w:numPr>
      </w:pPr>
      <w:r>
        <w:t xml:space="preserve">Working with engineers at their Ann Arbor plants configuring Perspective and Vision screens in Ignition for a battery manufacturing facility. OPC and UA integration. </w:t>
      </w:r>
    </w:p>
    <w:p w14:paraId="3D8B0063" w14:textId="7A36A799" w:rsidR="001D4C11" w:rsidRDefault="001D4C11" w:rsidP="001D4C11">
      <w:pPr>
        <w:pStyle w:val="NoSpacing"/>
        <w:numPr>
          <w:ilvl w:val="0"/>
          <w:numId w:val="99"/>
        </w:numPr>
      </w:pPr>
      <w:r>
        <w:t xml:space="preserve">Facilitate deployment of new reports and updating visuals </w:t>
      </w:r>
    </w:p>
    <w:p w14:paraId="066687BF" w14:textId="77777777" w:rsidR="001E4303" w:rsidRDefault="001E4303" w:rsidP="001D4C11">
      <w:pPr>
        <w:pStyle w:val="NoSpacing"/>
        <w:numPr>
          <w:ilvl w:val="0"/>
          <w:numId w:val="99"/>
        </w:numPr>
      </w:pPr>
      <w:r w:rsidRPr="001E4303">
        <w:t>Work with Engineers to configure setup and configure SQL and Data Analytics through ignition perspective.</w:t>
      </w:r>
    </w:p>
    <w:p w14:paraId="352460F8" w14:textId="52CFBBDA" w:rsidR="002F129F" w:rsidRDefault="001D4C11" w:rsidP="001D4C11">
      <w:pPr>
        <w:pStyle w:val="NoSpacing"/>
        <w:numPr>
          <w:ilvl w:val="0"/>
          <w:numId w:val="99"/>
        </w:numPr>
      </w:pPr>
      <w:r>
        <w:t>Supporting upgrading and deployment of SQL databases for other systems on the manufacturing line including quality and WMS management.</w:t>
      </w:r>
    </w:p>
    <w:p w14:paraId="1D588F71" w14:textId="77777777" w:rsidR="001D02FC" w:rsidRDefault="001D02FC" w:rsidP="001D02FC">
      <w:pPr>
        <w:pStyle w:val="NoSpacing"/>
        <w:rPr>
          <w:b/>
        </w:rPr>
      </w:pPr>
    </w:p>
    <w:p w14:paraId="5ED157A3" w14:textId="56D0D96E" w:rsidR="002917E0" w:rsidRPr="002917E0" w:rsidRDefault="002917E0" w:rsidP="002917E0">
      <w:pPr>
        <w:pStyle w:val="NoSpacing"/>
        <w:rPr>
          <w:b/>
        </w:rPr>
      </w:pPr>
      <w:r w:rsidRPr="002917E0">
        <w:rPr>
          <w:b/>
        </w:rPr>
        <w:t xml:space="preserve">System Administrator </w:t>
      </w:r>
    </w:p>
    <w:p w14:paraId="40E7CE8B" w14:textId="2059B774" w:rsidR="005C0325" w:rsidRDefault="002917E0" w:rsidP="002917E0">
      <w:pPr>
        <w:pStyle w:val="NoSpacing"/>
        <w:rPr>
          <w:b/>
        </w:rPr>
      </w:pPr>
      <w:r w:rsidRPr="002917E0">
        <w:rPr>
          <w:b/>
        </w:rPr>
        <w:t>Fullerton Tool Company</w:t>
      </w:r>
      <w:r>
        <w:rPr>
          <w:b/>
        </w:rPr>
        <w:t xml:space="preserve">, </w:t>
      </w:r>
      <w:r w:rsidRPr="002917E0">
        <w:rPr>
          <w:b/>
        </w:rPr>
        <w:t>Saginaw, MI</w:t>
      </w:r>
      <w:r>
        <w:rPr>
          <w:b/>
        </w:rPr>
        <w:t xml:space="preserve"> </w:t>
      </w:r>
      <w:r>
        <w:rPr>
          <w:b/>
        </w:rPr>
        <w:tab/>
      </w:r>
      <w:r>
        <w:rPr>
          <w:b/>
        </w:rPr>
        <w:tab/>
      </w:r>
      <w:r>
        <w:rPr>
          <w:b/>
        </w:rPr>
        <w:tab/>
      </w:r>
      <w:r>
        <w:rPr>
          <w:b/>
        </w:rPr>
        <w:tab/>
      </w:r>
      <w:r>
        <w:rPr>
          <w:b/>
        </w:rPr>
        <w:tab/>
      </w:r>
      <w:r>
        <w:rPr>
          <w:b/>
        </w:rPr>
        <w:tab/>
      </w:r>
      <w:r w:rsidR="005447A1">
        <w:rPr>
          <w:b/>
        </w:rPr>
        <w:tab/>
      </w:r>
      <w:r w:rsidRPr="002917E0">
        <w:rPr>
          <w:b/>
        </w:rPr>
        <w:t>Jan 2022</w:t>
      </w:r>
      <w:r>
        <w:rPr>
          <w:b/>
        </w:rPr>
        <w:t xml:space="preserve"> to </w:t>
      </w:r>
      <w:r w:rsidR="005447A1">
        <w:rPr>
          <w:b/>
        </w:rPr>
        <w:t>Jun 2023</w:t>
      </w:r>
    </w:p>
    <w:p w14:paraId="4D97CFA8" w14:textId="4863A465" w:rsidR="001D02FC" w:rsidRPr="005C0325" w:rsidRDefault="001D02FC" w:rsidP="001D02FC">
      <w:pPr>
        <w:pStyle w:val="NoSpacing"/>
        <w:rPr>
          <w:b/>
        </w:rPr>
      </w:pPr>
    </w:p>
    <w:p w14:paraId="430045EB" w14:textId="74AD6A2C" w:rsidR="002917E0" w:rsidRPr="002917E0" w:rsidRDefault="002917E0" w:rsidP="005447A1">
      <w:pPr>
        <w:pStyle w:val="NoSpacing"/>
        <w:numPr>
          <w:ilvl w:val="0"/>
          <w:numId w:val="112"/>
        </w:numPr>
      </w:pPr>
      <w:r w:rsidRPr="002917E0">
        <w:t xml:space="preserve">Working with engineers at various plants with MES Solutions and PLC integration </w:t>
      </w:r>
    </w:p>
    <w:p w14:paraId="7C871C10" w14:textId="61A99BD7" w:rsidR="002917E0" w:rsidRPr="002917E0" w:rsidRDefault="002917E0" w:rsidP="005447A1">
      <w:pPr>
        <w:pStyle w:val="NoSpacing"/>
        <w:numPr>
          <w:ilvl w:val="0"/>
          <w:numId w:val="112"/>
        </w:numPr>
      </w:pPr>
      <w:r w:rsidRPr="002917E0">
        <w:t>MES Scada solution integration with Ignition using Perspective</w:t>
      </w:r>
    </w:p>
    <w:p w14:paraId="664C8DE4" w14:textId="3BCF0223" w:rsidR="002917E0" w:rsidRPr="002917E0" w:rsidRDefault="002917E0" w:rsidP="005447A1">
      <w:pPr>
        <w:pStyle w:val="NoSpacing"/>
        <w:numPr>
          <w:ilvl w:val="0"/>
          <w:numId w:val="112"/>
        </w:numPr>
      </w:pPr>
      <w:r w:rsidRPr="002917E0">
        <w:t xml:space="preserve">VMware infrastructure solution support for entire infrastructure. </w:t>
      </w:r>
    </w:p>
    <w:p w14:paraId="21EC5C3D" w14:textId="0F91D5B4" w:rsidR="002917E0" w:rsidRPr="002917E0" w:rsidRDefault="002917E0" w:rsidP="005447A1">
      <w:pPr>
        <w:pStyle w:val="NoSpacing"/>
        <w:numPr>
          <w:ilvl w:val="0"/>
          <w:numId w:val="112"/>
        </w:numPr>
      </w:pPr>
      <w:r w:rsidRPr="002917E0">
        <w:t>Supporting SQL management and relational database technologies</w:t>
      </w:r>
    </w:p>
    <w:p w14:paraId="039B6608" w14:textId="68C01DD3" w:rsidR="002917E0" w:rsidRPr="002917E0" w:rsidRDefault="002917E0" w:rsidP="005447A1">
      <w:pPr>
        <w:pStyle w:val="NoSpacing"/>
        <w:numPr>
          <w:ilvl w:val="0"/>
          <w:numId w:val="112"/>
        </w:numPr>
      </w:pPr>
      <w:r w:rsidRPr="002917E0">
        <w:t xml:space="preserve">Server upgrades from 2012-2019 according to application requirements. </w:t>
      </w:r>
    </w:p>
    <w:p w14:paraId="7BA5FA86" w14:textId="2D4513C6" w:rsidR="002917E0" w:rsidRPr="002917E0" w:rsidRDefault="002917E0" w:rsidP="005447A1">
      <w:pPr>
        <w:pStyle w:val="NoSpacing"/>
        <w:numPr>
          <w:ilvl w:val="0"/>
          <w:numId w:val="112"/>
        </w:numPr>
      </w:pPr>
      <w:r w:rsidRPr="002917E0">
        <w:t xml:space="preserve">Gathering business requirements for production environments. </w:t>
      </w:r>
    </w:p>
    <w:p w14:paraId="2988DAAC" w14:textId="4E1470E4" w:rsidR="002917E0" w:rsidRPr="002917E0" w:rsidRDefault="002917E0" w:rsidP="005447A1">
      <w:pPr>
        <w:pStyle w:val="NoSpacing"/>
        <w:numPr>
          <w:ilvl w:val="0"/>
          <w:numId w:val="112"/>
        </w:numPr>
      </w:pPr>
      <w:r w:rsidRPr="002917E0">
        <w:t xml:space="preserve">Supporting Network and Security Changes with AD and GPO Policies </w:t>
      </w:r>
    </w:p>
    <w:p w14:paraId="0239B2DC" w14:textId="013BAC21" w:rsidR="002917E0" w:rsidRPr="002917E0" w:rsidRDefault="002917E0" w:rsidP="005447A1">
      <w:pPr>
        <w:pStyle w:val="NoSpacing"/>
        <w:numPr>
          <w:ilvl w:val="0"/>
          <w:numId w:val="112"/>
        </w:numPr>
      </w:pPr>
      <w:r w:rsidRPr="002917E0">
        <w:t xml:space="preserve">Excellent communication, interpersonal, facilitation and organizational skills. </w:t>
      </w:r>
    </w:p>
    <w:p w14:paraId="7A8F4223" w14:textId="69472489" w:rsidR="002917E0" w:rsidRPr="002917E0" w:rsidRDefault="002917E0" w:rsidP="005447A1">
      <w:pPr>
        <w:pStyle w:val="NoSpacing"/>
        <w:numPr>
          <w:ilvl w:val="0"/>
          <w:numId w:val="112"/>
        </w:numPr>
      </w:pPr>
      <w:r w:rsidRPr="002917E0">
        <w:t>Problem solving abilities with attention to detail and offering alternate solutions.</w:t>
      </w:r>
    </w:p>
    <w:p w14:paraId="64E93CF7" w14:textId="69517E99" w:rsidR="002917E0" w:rsidRPr="002917E0" w:rsidRDefault="002917E0" w:rsidP="005447A1">
      <w:pPr>
        <w:pStyle w:val="NoSpacing"/>
        <w:numPr>
          <w:ilvl w:val="0"/>
          <w:numId w:val="112"/>
        </w:numPr>
      </w:pPr>
      <w:r w:rsidRPr="002917E0">
        <w:t xml:space="preserve">Utilizing deployment tools for applications updates and upgrades </w:t>
      </w:r>
    </w:p>
    <w:p w14:paraId="62D4B10F" w14:textId="7672AF49" w:rsidR="002917E0" w:rsidRPr="002917E0" w:rsidRDefault="002917E0" w:rsidP="005447A1">
      <w:pPr>
        <w:pStyle w:val="NoSpacing"/>
        <w:numPr>
          <w:ilvl w:val="0"/>
          <w:numId w:val="112"/>
        </w:numPr>
      </w:pPr>
      <w:r w:rsidRPr="002917E0">
        <w:t xml:space="preserve">Monitoring security flaws with external vendor support and rep. </w:t>
      </w:r>
    </w:p>
    <w:p w14:paraId="14998AC8" w14:textId="28BB7F74" w:rsidR="002917E0" w:rsidRPr="002917E0" w:rsidRDefault="002917E0" w:rsidP="005447A1">
      <w:pPr>
        <w:pStyle w:val="NoSpacing"/>
        <w:numPr>
          <w:ilvl w:val="0"/>
          <w:numId w:val="112"/>
        </w:numPr>
      </w:pPr>
      <w:r w:rsidRPr="002917E0">
        <w:t xml:space="preserve">Azure AD Cloud Administration and Management </w:t>
      </w:r>
    </w:p>
    <w:p w14:paraId="398DA775" w14:textId="3C154967" w:rsidR="009340E0" w:rsidRDefault="002917E0" w:rsidP="005447A1">
      <w:pPr>
        <w:pStyle w:val="NoSpacing"/>
        <w:numPr>
          <w:ilvl w:val="0"/>
          <w:numId w:val="112"/>
        </w:numPr>
      </w:pPr>
      <w:r w:rsidRPr="002917E0">
        <w:t>Project Management including planning and defining scope, risk analysis, cost, and time management.</w:t>
      </w:r>
    </w:p>
    <w:p w14:paraId="653CFB37" w14:textId="2EF6B064" w:rsidR="00383559" w:rsidRDefault="00383559" w:rsidP="00383559">
      <w:pPr>
        <w:pStyle w:val="NoSpacing"/>
        <w:numPr>
          <w:ilvl w:val="0"/>
          <w:numId w:val="112"/>
        </w:numPr>
      </w:pPr>
      <w:r>
        <w:t xml:space="preserve">Interface with MES vendors for application deployment and testing </w:t>
      </w:r>
    </w:p>
    <w:p w14:paraId="6F7E4E62" w14:textId="7420F227" w:rsidR="00383559" w:rsidRDefault="00383559" w:rsidP="00383559">
      <w:pPr>
        <w:pStyle w:val="NoSpacing"/>
        <w:numPr>
          <w:ilvl w:val="0"/>
          <w:numId w:val="112"/>
        </w:numPr>
      </w:pPr>
      <w:r>
        <w:t>Significant SQL Database Queries and reports and dashboard management</w:t>
      </w:r>
    </w:p>
    <w:p w14:paraId="5B920AE6" w14:textId="3CF3E83B" w:rsidR="00383559" w:rsidRDefault="00383559" w:rsidP="00383559">
      <w:pPr>
        <w:pStyle w:val="NoSpacing"/>
        <w:numPr>
          <w:ilvl w:val="0"/>
          <w:numId w:val="112"/>
        </w:numPr>
      </w:pPr>
      <w:r>
        <w:t>Keep documentation up to date for the MES Solutions and cross-train individuals to assist in proper manufacturing technics.</w:t>
      </w:r>
    </w:p>
    <w:p w14:paraId="0CB8F8CB" w14:textId="67BC46C5" w:rsidR="00383559" w:rsidRDefault="00383559" w:rsidP="00383559">
      <w:pPr>
        <w:pStyle w:val="NoSpacing"/>
        <w:numPr>
          <w:ilvl w:val="0"/>
          <w:numId w:val="112"/>
        </w:numPr>
      </w:pPr>
      <w:r>
        <w:t xml:space="preserve">Work with and interface with engineers to configure and test MES Changes and configuration </w:t>
      </w:r>
    </w:p>
    <w:p w14:paraId="2F2D320E" w14:textId="619D39B9" w:rsidR="00383559" w:rsidRDefault="00383559" w:rsidP="00383559">
      <w:pPr>
        <w:pStyle w:val="NoSpacing"/>
        <w:numPr>
          <w:ilvl w:val="0"/>
          <w:numId w:val="112"/>
        </w:numPr>
      </w:pPr>
      <w:r>
        <w:t xml:space="preserve">Interface with Plex and other MES management tools for BOM configurations and changes. </w:t>
      </w:r>
    </w:p>
    <w:p w14:paraId="4164A3B7" w14:textId="59A6732C" w:rsidR="00383559" w:rsidRPr="002917E0" w:rsidRDefault="00383559" w:rsidP="00383559">
      <w:pPr>
        <w:pStyle w:val="NoSpacing"/>
        <w:numPr>
          <w:ilvl w:val="0"/>
          <w:numId w:val="112"/>
        </w:numPr>
      </w:pPr>
      <w:r>
        <w:t>Monitor part number changes.</w:t>
      </w:r>
    </w:p>
    <w:p w14:paraId="22409DCB" w14:textId="77777777" w:rsidR="002917E0" w:rsidRDefault="002917E0" w:rsidP="002917E0">
      <w:pPr>
        <w:pStyle w:val="NoSpacing"/>
        <w:rPr>
          <w:b/>
        </w:rPr>
      </w:pPr>
    </w:p>
    <w:p w14:paraId="1D4503B4" w14:textId="07AEF5AD" w:rsidR="006668E6" w:rsidRPr="006668E6" w:rsidRDefault="006668E6" w:rsidP="006668E6">
      <w:pPr>
        <w:pStyle w:val="NoSpacing"/>
        <w:rPr>
          <w:b/>
        </w:rPr>
      </w:pPr>
      <w:r w:rsidRPr="006668E6">
        <w:rPr>
          <w:b/>
        </w:rPr>
        <w:t xml:space="preserve">MES Analyst </w:t>
      </w:r>
    </w:p>
    <w:p w14:paraId="2D3AF2EE" w14:textId="5E13AE49" w:rsidR="005C0325" w:rsidRPr="005C0325" w:rsidRDefault="006668E6" w:rsidP="006668E6">
      <w:pPr>
        <w:pStyle w:val="NoSpacing"/>
        <w:rPr>
          <w:b/>
        </w:rPr>
      </w:pPr>
      <w:r w:rsidRPr="006668E6">
        <w:rPr>
          <w:b/>
        </w:rPr>
        <w:t>Magna International</w:t>
      </w:r>
      <w:r>
        <w:rPr>
          <w:b/>
        </w:rPr>
        <w:t xml:space="preserve">, </w:t>
      </w:r>
      <w:r w:rsidRPr="006668E6">
        <w:rPr>
          <w:b/>
        </w:rPr>
        <w:t xml:space="preserve">Holland, MI </w:t>
      </w:r>
      <w:r>
        <w:rPr>
          <w:b/>
        </w:rPr>
        <w:tab/>
      </w:r>
      <w:r>
        <w:rPr>
          <w:b/>
        </w:rPr>
        <w:tab/>
      </w:r>
      <w:r>
        <w:rPr>
          <w:b/>
        </w:rPr>
        <w:tab/>
      </w:r>
      <w:r>
        <w:rPr>
          <w:b/>
        </w:rPr>
        <w:tab/>
      </w:r>
      <w:r>
        <w:rPr>
          <w:b/>
        </w:rPr>
        <w:tab/>
      </w:r>
      <w:r>
        <w:rPr>
          <w:b/>
        </w:rPr>
        <w:tab/>
      </w:r>
      <w:r>
        <w:rPr>
          <w:b/>
        </w:rPr>
        <w:tab/>
      </w:r>
      <w:r w:rsidRPr="006668E6">
        <w:rPr>
          <w:b/>
        </w:rPr>
        <w:t>Oct 2018</w:t>
      </w:r>
      <w:r>
        <w:rPr>
          <w:b/>
        </w:rPr>
        <w:t xml:space="preserve"> to </w:t>
      </w:r>
      <w:r w:rsidRPr="006668E6">
        <w:rPr>
          <w:b/>
        </w:rPr>
        <w:t>Nov 2021</w:t>
      </w:r>
    </w:p>
    <w:p w14:paraId="1A63E219" w14:textId="77777777" w:rsidR="00D53105" w:rsidRPr="00035ECD" w:rsidRDefault="00D53105" w:rsidP="00035ECD">
      <w:pPr>
        <w:pStyle w:val="NoSpacing"/>
      </w:pPr>
    </w:p>
    <w:p w14:paraId="37BD5F1C" w14:textId="62F1BF1C" w:rsidR="006668E6" w:rsidRDefault="006668E6" w:rsidP="006668E6">
      <w:pPr>
        <w:pStyle w:val="NoSpacing"/>
        <w:numPr>
          <w:ilvl w:val="0"/>
          <w:numId w:val="110"/>
        </w:numPr>
      </w:pPr>
      <w:r>
        <w:t xml:space="preserve">Working with MES Team supporting various plants with MES Solutions and PLC integration </w:t>
      </w:r>
    </w:p>
    <w:p w14:paraId="76F69886" w14:textId="6F3D92E6" w:rsidR="006668E6" w:rsidRDefault="006668E6" w:rsidP="006668E6">
      <w:pPr>
        <w:pStyle w:val="NoSpacing"/>
        <w:numPr>
          <w:ilvl w:val="0"/>
          <w:numId w:val="110"/>
        </w:numPr>
      </w:pPr>
      <w:r>
        <w:t xml:space="preserve">VMware infrastructure solution support </w:t>
      </w:r>
    </w:p>
    <w:p w14:paraId="6D464756" w14:textId="283979D1" w:rsidR="006668E6" w:rsidRDefault="006668E6" w:rsidP="006668E6">
      <w:pPr>
        <w:pStyle w:val="NoSpacing"/>
        <w:numPr>
          <w:ilvl w:val="0"/>
          <w:numId w:val="110"/>
        </w:numPr>
      </w:pPr>
      <w:r>
        <w:t>Supporting SQL management and relational database technologies</w:t>
      </w:r>
    </w:p>
    <w:p w14:paraId="3C2B956B" w14:textId="40030EEF" w:rsidR="006668E6" w:rsidRDefault="006668E6" w:rsidP="006668E6">
      <w:pPr>
        <w:pStyle w:val="NoSpacing"/>
        <w:numPr>
          <w:ilvl w:val="0"/>
          <w:numId w:val="110"/>
        </w:numPr>
      </w:pPr>
      <w:r>
        <w:t xml:space="preserve">Coordination with various 2nd level support and vendors </w:t>
      </w:r>
    </w:p>
    <w:p w14:paraId="6F10085A" w14:textId="5060AFA7" w:rsidR="006668E6" w:rsidRDefault="006668E6" w:rsidP="006668E6">
      <w:pPr>
        <w:pStyle w:val="NoSpacing"/>
        <w:numPr>
          <w:ilvl w:val="0"/>
          <w:numId w:val="110"/>
        </w:numPr>
      </w:pPr>
      <w:r>
        <w:t xml:space="preserve">Coordination with MES Developers on implantation of shop floor devices, updates, and upgrades. </w:t>
      </w:r>
    </w:p>
    <w:p w14:paraId="551D66C5" w14:textId="283F88CA" w:rsidR="006668E6" w:rsidRDefault="006668E6" w:rsidP="006668E6">
      <w:pPr>
        <w:pStyle w:val="NoSpacing"/>
        <w:numPr>
          <w:ilvl w:val="0"/>
          <w:numId w:val="110"/>
        </w:numPr>
      </w:pPr>
      <w:r>
        <w:t xml:space="preserve">Gathering business requirements for production environments. </w:t>
      </w:r>
    </w:p>
    <w:p w14:paraId="63FC79FE" w14:textId="286F6F2C" w:rsidR="006668E6" w:rsidRDefault="006668E6" w:rsidP="006668E6">
      <w:pPr>
        <w:pStyle w:val="NoSpacing"/>
        <w:numPr>
          <w:ilvl w:val="0"/>
          <w:numId w:val="110"/>
        </w:numPr>
      </w:pPr>
      <w:r>
        <w:t xml:space="preserve">Support, Coordinate and administer the implementation of MES processes, solutions, and functions. </w:t>
      </w:r>
    </w:p>
    <w:p w14:paraId="67E0EAB9" w14:textId="5608B0E4" w:rsidR="006668E6" w:rsidRDefault="006668E6" w:rsidP="006668E6">
      <w:pPr>
        <w:pStyle w:val="NoSpacing"/>
        <w:numPr>
          <w:ilvl w:val="0"/>
          <w:numId w:val="110"/>
        </w:numPr>
      </w:pPr>
      <w:r>
        <w:t>Act as a technical consultant to Magna plants on MES topics.</w:t>
      </w:r>
    </w:p>
    <w:p w14:paraId="3A99B92A" w14:textId="267706BA" w:rsidR="006668E6" w:rsidRDefault="006668E6" w:rsidP="006668E6">
      <w:pPr>
        <w:pStyle w:val="NoSpacing"/>
        <w:numPr>
          <w:ilvl w:val="0"/>
          <w:numId w:val="110"/>
        </w:numPr>
      </w:pPr>
      <w:r>
        <w:t xml:space="preserve">Excellent communication, interpersonal, facilitation and organizational skills. </w:t>
      </w:r>
    </w:p>
    <w:p w14:paraId="20A633D1" w14:textId="3F49D6A0" w:rsidR="009340E0" w:rsidRDefault="006668E6" w:rsidP="006668E6">
      <w:pPr>
        <w:pStyle w:val="NoSpacing"/>
        <w:numPr>
          <w:ilvl w:val="0"/>
          <w:numId w:val="110"/>
        </w:numPr>
      </w:pPr>
      <w:r>
        <w:t>Problem solving abilities with attention to detail and offering alternate solutions.</w:t>
      </w:r>
    </w:p>
    <w:p w14:paraId="308607E8" w14:textId="1B88E29C" w:rsidR="00383559" w:rsidRDefault="00383559" w:rsidP="00383559">
      <w:pPr>
        <w:pStyle w:val="NoSpacing"/>
        <w:numPr>
          <w:ilvl w:val="0"/>
          <w:numId w:val="110"/>
        </w:numPr>
      </w:pPr>
      <w:r>
        <w:t xml:space="preserve">Working with MES Team supporting various plants with MES Solutions and PLC integration </w:t>
      </w:r>
    </w:p>
    <w:p w14:paraId="20EA1BA3" w14:textId="6D6A435A" w:rsidR="00383559" w:rsidRDefault="00383559" w:rsidP="00383559">
      <w:pPr>
        <w:pStyle w:val="NoSpacing"/>
        <w:numPr>
          <w:ilvl w:val="0"/>
          <w:numId w:val="110"/>
        </w:numPr>
      </w:pPr>
      <w:r>
        <w:t xml:space="preserve">VMware infrastructure solution support </w:t>
      </w:r>
    </w:p>
    <w:p w14:paraId="5032F336" w14:textId="20A6B4E1" w:rsidR="00383559" w:rsidRDefault="00383559" w:rsidP="00383559">
      <w:pPr>
        <w:pStyle w:val="NoSpacing"/>
        <w:numPr>
          <w:ilvl w:val="0"/>
          <w:numId w:val="110"/>
        </w:numPr>
      </w:pPr>
      <w:r>
        <w:t>Supporting SQL management and relational database technologies</w:t>
      </w:r>
    </w:p>
    <w:p w14:paraId="4DA944E5" w14:textId="3675E5D8" w:rsidR="00383559" w:rsidRDefault="00383559" w:rsidP="00383559">
      <w:pPr>
        <w:pStyle w:val="NoSpacing"/>
        <w:numPr>
          <w:ilvl w:val="0"/>
          <w:numId w:val="110"/>
        </w:numPr>
      </w:pPr>
      <w:r>
        <w:t xml:space="preserve">Coordination with various 2nd level support and vendors </w:t>
      </w:r>
    </w:p>
    <w:p w14:paraId="71C4DCB4" w14:textId="63FF5B98" w:rsidR="00383559" w:rsidRDefault="00383559" w:rsidP="00383559">
      <w:pPr>
        <w:pStyle w:val="NoSpacing"/>
        <w:numPr>
          <w:ilvl w:val="0"/>
          <w:numId w:val="110"/>
        </w:numPr>
      </w:pPr>
      <w:r>
        <w:t xml:space="preserve">Coordination with MES Developers on implantation of shop floor devices, updates, and upgrades. </w:t>
      </w:r>
    </w:p>
    <w:p w14:paraId="2853EB97" w14:textId="5669C509" w:rsidR="00383559" w:rsidRDefault="00383559" w:rsidP="00383559">
      <w:pPr>
        <w:pStyle w:val="NoSpacing"/>
        <w:numPr>
          <w:ilvl w:val="0"/>
          <w:numId w:val="110"/>
        </w:numPr>
      </w:pPr>
      <w:r>
        <w:t xml:space="preserve">Gathering business requirements for production environments. </w:t>
      </w:r>
    </w:p>
    <w:p w14:paraId="3681BF9F" w14:textId="32B8DCE9" w:rsidR="00383559" w:rsidRDefault="00383559" w:rsidP="00383559">
      <w:pPr>
        <w:pStyle w:val="NoSpacing"/>
        <w:numPr>
          <w:ilvl w:val="0"/>
          <w:numId w:val="110"/>
        </w:numPr>
      </w:pPr>
      <w:r>
        <w:t xml:space="preserve">Support, Coordinate and administer the implementation of MES processes, solutions, and functions. </w:t>
      </w:r>
    </w:p>
    <w:p w14:paraId="2AA10058" w14:textId="78FFAD09" w:rsidR="00383559" w:rsidRDefault="00383559" w:rsidP="00383559">
      <w:pPr>
        <w:pStyle w:val="NoSpacing"/>
        <w:numPr>
          <w:ilvl w:val="0"/>
          <w:numId w:val="110"/>
        </w:numPr>
      </w:pPr>
      <w:r>
        <w:t>Act as a technical consultant to Magna plants on MES topics.</w:t>
      </w:r>
    </w:p>
    <w:p w14:paraId="7D96F1AD" w14:textId="039E1CAC" w:rsidR="00383559" w:rsidRDefault="00383559" w:rsidP="00383559">
      <w:pPr>
        <w:pStyle w:val="NoSpacing"/>
        <w:numPr>
          <w:ilvl w:val="0"/>
          <w:numId w:val="110"/>
        </w:numPr>
      </w:pPr>
      <w:r>
        <w:t xml:space="preserve">Excellent communication, interpersonal, facilitation and organizational skills. </w:t>
      </w:r>
    </w:p>
    <w:p w14:paraId="4F121CE9" w14:textId="63BEA343" w:rsidR="00383559" w:rsidRDefault="00383559" w:rsidP="00383559">
      <w:pPr>
        <w:pStyle w:val="NoSpacing"/>
        <w:numPr>
          <w:ilvl w:val="0"/>
          <w:numId w:val="110"/>
        </w:numPr>
      </w:pPr>
      <w:r>
        <w:t>Problem solving abilities with attention to detail and offering alternate solutions.</w:t>
      </w:r>
    </w:p>
    <w:p w14:paraId="16318692" w14:textId="77777777" w:rsidR="006668E6" w:rsidRDefault="006668E6" w:rsidP="006668E6">
      <w:pPr>
        <w:pStyle w:val="NoSpacing"/>
        <w:rPr>
          <w:b/>
        </w:rPr>
      </w:pPr>
    </w:p>
    <w:p w14:paraId="661BA428" w14:textId="4AD24626" w:rsidR="006668E6" w:rsidRPr="006668E6" w:rsidRDefault="006668E6" w:rsidP="006668E6">
      <w:pPr>
        <w:pStyle w:val="NoSpacing"/>
        <w:rPr>
          <w:b/>
        </w:rPr>
      </w:pPr>
      <w:r w:rsidRPr="006668E6">
        <w:rPr>
          <w:b/>
        </w:rPr>
        <w:t xml:space="preserve">Control Systems Admin </w:t>
      </w:r>
    </w:p>
    <w:p w14:paraId="21CA004A" w14:textId="1FC83875" w:rsidR="00C97C14" w:rsidRDefault="006668E6" w:rsidP="006668E6">
      <w:pPr>
        <w:pStyle w:val="NoSpacing"/>
        <w:rPr>
          <w:b/>
        </w:rPr>
      </w:pPr>
      <w:r w:rsidRPr="006668E6">
        <w:rPr>
          <w:b/>
        </w:rPr>
        <w:t>Michigan State University</w:t>
      </w:r>
      <w:r>
        <w:rPr>
          <w:b/>
        </w:rPr>
        <w:t xml:space="preserve"> </w:t>
      </w:r>
      <w:r>
        <w:rPr>
          <w:b/>
        </w:rPr>
        <w:tab/>
      </w:r>
      <w:r>
        <w:rPr>
          <w:b/>
        </w:rPr>
        <w:tab/>
      </w:r>
      <w:r>
        <w:rPr>
          <w:b/>
        </w:rPr>
        <w:tab/>
      </w:r>
      <w:r>
        <w:rPr>
          <w:b/>
        </w:rPr>
        <w:tab/>
      </w:r>
      <w:r>
        <w:rPr>
          <w:b/>
        </w:rPr>
        <w:tab/>
      </w:r>
      <w:r>
        <w:rPr>
          <w:b/>
        </w:rPr>
        <w:tab/>
      </w:r>
      <w:r>
        <w:rPr>
          <w:b/>
        </w:rPr>
        <w:tab/>
      </w:r>
      <w:r>
        <w:rPr>
          <w:b/>
        </w:rPr>
        <w:tab/>
      </w:r>
      <w:r w:rsidRPr="006668E6">
        <w:rPr>
          <w:b/>
        </w:rPr>
        <w:t>Oct 2017</w:t>
      </w:r>
      <w:r>
        <w:rPr>
          <w:b/>
        </w:rPr>
        <w:t xml:space="preserve"> to </w:t>
      </w:r>
      <w:r w:rsidRPr="006668E6">
        <w:rPr>
          <w:b/>
        </w:rPr>
        <w:t>Oct 2018</w:t>
      </w:r>
    </w:p>
    <w:p w14:paraId="4BEA5287" w14:textId="77777777" w:rsidR="002F129F" w:rsidRDefault="002F129F" w:rsidP="002F129F">
      <w:pPr>
        <w:pStyle w:val="NoSpacing"/>
        <w:rPr>
          <w:b/>
        </w:rPr>
      </w:pPr>
    </w:p>
    <w:p w14:paraId="00068312" w14:textId="4805698E" w:rsidR="006668E6" w:rsidRPr="006668E6" w:rsidRDefault="006668E6" w:rsidP="006668E6">
      <w:pPr>
        <w:pStyle w:val="NoSpacing"/>
        <w:numPr>
          <w:ilvl w:val="0"/>
          <w:numId w:val="111"/>
        </w:numPr>
        <w:rPr>
          <w:bCs/>
        </w:rPr>
      </w:pPr>
      <w:r w:rsidRPr="006668E6">
        <w:rPr>
          <w:bCs/>
        </w:rPr>
        <w:t>Interface with vendor and vendor support for issues as well as security patches and system updates.</w:t>
      </w:r>
    </w:p>
    <w:p w14:paraId="14DEF380" w14:textId="12AF4BAC" w:rsidR="006668E6" w:rsidRPr="006668E6" w:rsidRDefault="006668E6" w:rsidP="006668E6">
      <w:pPr>
        <w:pStyle w:val="NoSpacing"/>
        <w:numPr>
          <w:ilvl w:val="0"/>
          <w:numId w:val="111"/>
        </w:numPr>
        <w:rPr>
          <w:bCs/>
        </w:rPr>
      </w:pPr>
      <w:r w:rsidRPr="006668E6">
        <w:rPr>
          <w:bCs/>
        </w:rPr>
        <w:t>Ensure security practices are enforced.</w:t>
      </w:r>
    </w:p>
    <w:p w14:paraId="4830448D" w14:textId="69F6CC37" w:rsidR="006668E6" w:rsidRPr="006668E6" w:rsidRDefault="006668E6" w:rsidP="006668E6">
      <w:pPr>
        <w:pStyle w:val="NoSpacing"/>
        <w:numPr>
          <w:ilvl w:val="0"/>
          <w:numId w:val="111"/>
        </w:numPr>
        <w:rPr>
          <w:bCs/>
        </w:rPr>
      </w:pPr>
      <w:r w:rsidRPr="006668E6">
        <w:rPr>
          <w:bCs/>
        </w:rPr>
        <w:t>Keep documentation up to date for the infrastructure and cross-train individuals to assist in managing this infrastructure.</w:t>
      </w:r>
    </w:p>
    <w:p w14:paraId="7EC2AE8D" w14:textId="3C0545CE" w:rsidR="006668E6" w:rsidRPr="006668E6" w:rsidRDefault="006668E6" w:rsidP="006668E6">
      <w:pPr>
        <w:pStyle w:val="NoSpacing"/>
        <w:numPr>
          <w:ilvl w:val="0"/>
          <w:numId w:val="111"/>
        </w:numPr>
        <w:rPr>
          <w:bCs/>
        </w:rPr>
      </w:pPr>
      <w:r w:rsidRPr="006668E6">
        <w:rPr>
          <w:bCs/>
        </w:rPr>
        <w:t>Work with and interface with HMI/SCADA system and environment.</w:t>
      </w:r>
    </w:p>
    <w:p w14:paraId="0DAF6358" w14:textId="3153B1ED" w:rsidR="006668E6" w:rsidRPr="006668E6" w:rsidRDefault="006668E6" w:rsidP="006668E6">
      <w:pPr>
        <w:pStyle w:val="NoSpacing"/>
        <w:numPr>
          <w:ilvl w:val="0"/>
          <w:numId w:val="111"/>
        </w:numPr>
        <w:rPr>
          <w:bCs/>
        </w:rPr>
      </w:pPr>
      <w:r w:rsidRPr="006668E6">
        <w:rPr>
          <w:bCs/>
        </w:rPr>
        <w:t xml:space="preserve">FactoryTalk HMI Interface software with VMWare configurations supplied by Rockwell </w:t>
      </w:r>
    </w:p>
    <w:p w14:paraId="1C82CDDC" w14:textId="72DD8C83" w:rsidR="006668E6" w:rsidRPr="006668E6" w:rsidRDefault="006668E6" w:rsidP="006668E6">
      <w:pPr>
        <w:pStyle w:val="NoSpacing"/>
        <w:numPr>
          <w:ilvl w:val="0"/>
          <w:numId w:val="111"/>
        </w:numPr>
        <w:rPr>
          <w:bCs/>
        </w:rPr>
      </w:pPr>
      <w:r w:rsidRPr="006668E6">
        <w:rPr>
          <w:bCs/>
        </w:rPr>
        <w:t>Interface with vendor and vendor support for issues and system updates.</w:t>
      </w:r>
    </w:p>
    <w:p w14:paraId="61202ED0" w14:textId="38647F5E" w:rsidR="006668E6" w:rsidRPr="006668E6" w:rsidRDefault="006668E6" w:rsidP="006668E6">
      <w:pPr>
        <w:pStyle w:val="NoSpacing"/>
        <w:numPr>
          <w:ilvl w:val="0"/>
          <w:numId w:val="111"/>
        </w:numPr>
        <w:rPr>
          <w:bCs/>
        </w:rPr>
      </w:pPr>
      <w:r w:rsidRPr="006668E6">
        <w:rPr>
          <w:bCs/>
        </w:rPr>
        <w:t>Administer the various servers that run this software and ensure that systems are up to date and secure.</w:t>
      </w:r>
    </w:p>
    <w:p w14:paraId="2AB0BCC0" w14:textId="027703B5" w:rsidR="006668E6" w:rsidRPr="006668E6" w:rsidRDefault="006668E6" w:rsidP="006668E6">
      <w:pPr>
        <w:pStyle w:val="NoSpacing"/>
        <w:numPr>
          <w:ilvl w:val="0"/>
          <w:numId w:val="111"/>
        </w:numPr>
        <w:rPr>
          <w:bCs/>
        </w:rPr>
      </w:pPr>
      <w:r w:rsidRPr="006668E6">
        <w:rPr>
          <w:bCs/>
        </w:rPr>
        <w:t>Lead upgrade projects including roll outs of new software version in the desktop environment.</w:t>
      </w:r>
    </w:p>
    <w:p w14:paraId="5945EDC3" w14:textId="2AD5DFF7" w:rsidR="006668E6" w:rsidRPr="006668E6" w:rsidRDefault="006668E6" w:rsidP="006668E6">
      <w:pPr>
        <w:pStyle w:val="NoSpacing"/>
        <w:numPr>
          <w:ilvl w:val="0"/>
          <w:numId w:val="111"/>
        </w:numPr>
        <w:rPr>
          <w:bCs/>
        </w:rPr>
      </w:pPr>
      <w:r w:rsidRPr="006668E6">
        <w:rPr>
          <w:bCs/>
        </w:rPr>
        <w:t>Support the desktop systems and their ability to use this software.</w:t>
      </w:r>
    </w:p>
    <w:p w14:paraId="6ABF2DC6" w14:textId="69FDDCD3" w:rsidR="006668E6" w:rsidRPr="006668E6" w:rsidRDefault="006668E6" w:rsidP="006668E6">
      <w:pPr>
        <w:pStyle w:val="NoSpacing"/>
        <w:numPr>
          <w:ilvl w:val="0"/>
          <w:numId w:val="111"/>
        </w:numPr>
        <w:rPr>
          <w:bCs/>
        </w:rPr>
      </w:pPr>
      <w:r w:rsidRPr="006668E6">
        <w:rPr>
          <w:bCs/>
        </w:rPr>
        <w:t>Provides independent general (second level) diagnostic support to customers for a broad range of technical areas. Resolves routine problems or questions and refers more complex issues to a more appropriate source.</w:t>
      </w:r>
    </w:p>
    <w:p w14:paraId="434C0043" w14:textId="4B0D702E" w:rsidR="006668E6" w:rsidRPr="006668E6" w:rsidRDefault="006668E6" w:rsidP="006668E6">
      <w:pPr>
        <w:pStyle w:val="NoSpacing"/>
        <w:numPr>
          <w:ilvl w:val="0"/>
          <w:numId w:val="111"/>
        </w:numPr>
        <w:rPr>
          <w:bCs/>
        </w:rPr>
      </w:pPr>
      <w:r w:rsidRPr="006668E6">
        <w:rPr>
          <w:bCs/>
        </w:rPr>
        <w:t>Independently works with customers to analyze problems or needs, with little supervision/oversight and few questions, to develop solutions requiring novel uses of existing technology, integration of multiple areas of technical expertise, or investigation and application of new technologies.</w:t>
      </w:r>
    </w:p>
    <w:p w14:paraId="55B2E36E" w14:textId="5D957345" w:rsidR="006668E6" w:rsidRPr="006668E6" w:rsidRDefault="006668E6" w:rsidP="006668E6">
      <w:pPr>
        <w:pStyle w:val="NoSpacing"/>
        <w:numPr>
          <w:ilvl w:val="0"/>
          <w:numId w:val="111"/>
        </w:numPr>
        <w:rPr>
          <w:bCs/>
        </w:rPr>
      </w:pPr>
      <w:r w:rsidRPr="006668E6">
        <w:rPr>
          <w:bCs/>
        </w:rPr>
        <w:t>Updates, trains and reviews the work of staff members in areas related to their assigned projects, develops new staff procedures in technical areas of expertise, acts as a consistent resource to team/section information technology professionals, and provides related professional information technology support to the team.</w:t>
      </w:r>
    </w:p>
    <w:p w14:paraId="1DF80451" w14:textId="497400BF" w:rsidR="002F129F" w:rsidRDefault="006668E6" w:rsidP="006668E6">
      <w:pPr>
        <w:pStyle w:val="NoSpacing"/>
        <w:numPr>
          <w:ilvl w:val="0"/>
          <w:numId w:val="111"/>
        </w:numPr>
        <w:rPr>
          <w:bCs/>
        </w:rPr>
      </w:pPr>
      <w:r w:rsidRPr="006668E6">
        <w:rPr>
          <w:bCs/>
        </w:rPr>
        <w:t>Take part in offering after hours support on a rotational basis.</w:t>
      </w:r>
    </w:p>
    <w:p w14:paraId="5DDE7E78" w14:textId="77777777" w:rsidR="006668E6" w:rsidRDefault="006668E6" w:rsidP="006668E6">
      <w:pPr>
        <w:pStyle w:val="NoSpacing"/>
        <w:rPr>
          <w:b/>
        </w:rPr>
      </w:pPr>
    </w:p>
    <w:p w14:paraId="7AF25E73" w14:textId="77777777" w:rsidR="006668E6" w:rsidRPr="006668E6" w:rsidRDefault="006668E6" w:rsidP="006668E6">
      <w:pPr>
        <w:pStyle w:val="NoSpacing"/>
        <w:rPr>
          <w:b/>
        </w:rPr>
      </w:pPr>
      <w:r w:rsidRPr="006668E6">
        <w:rPr>
          <w:b/>
        </w:rPr>
        <w:t>SR IT Technical Analyst</w:t>
      </w:r>
    </w:p>
    <w:p w14:paraId="43C1D968" w14:textId="453DBBAB" w:rsidR="002F129F" w:rsidRDefault="006668E6" w:rsidP="006668E6">
      <w:pPr>
        <w:pStyle w:val="NoSpacing"/>
        <w:rPr>
          <w:b/>
        </w:rPr>
      </w:pPr>
      <w:r w:rsidRPr="006668E6">
        <w:rPr>
          <w:b/>
        </w:rPr>
        <w:t>Benjamin Moore, Pell City Al</w:t>
      </w:r>
      <w:r>
        <w:rPr>
          <w:b/>
        </w:rPr>
        <w:t xml:space="preserve"> </w:t>
      </w:r>
      <w:r>
        <w:rPr>
          <w:b/>
        </w:rPr>
        <w:tab/>
      </w:r>
      <w:r>
        <w:rPr>
          <w:b/>
        </w:rPr>
        <w:tab/>
      </w:r>
      <w:r>
        <w:rPr>
          <w:b/>
        </w:rPr>
        <w:tab/>
      </w:r>
      <w:r>
        <w:rPr>
          <w:b/>
        </w:rPr>
        <w:tab/>
      </w:r>
      <w:r>
        <w:rPr>
          <w:b/>
        </w:rPr>
        <w:tab/>
      </w:r>
      <w:r>
        <w:rPr>
          <w:b/>
        </w:rPr>
        <w:tab/>
      </w:r>
      <w:r>
        <w:rPr>
          <w:b/>
        </w:rPr>
        <w:tab/>
      </w:r>
      <w:r w:rsidRPr="006668E6">
        <w:rPr>
          <w:b/>
        </w:rPr>
        <w:t>Nov 2015</w:t>
      </w:r>
      <w:r>
        <w:rPr>
          <w:b/>
        </w:rPr>
        <w:t xml:space="preserve"> to </w:t>
      </w:r>
      <w:r w:rsidRPr="006668E6">
        <w:rPr>
          <w:b/>
        </w:rPr>
        <w:t>Mar 2017</w:t>
      </w:r>
    </w:p>
    <w:p w14:paraId="4773CA44" w14:textId="77777777" w:rsidR="006668E6" w:rsidRDefault="006668E6" w:rsidP="002F129F">
      <w:pPr>
        <w:pStyle w:val="NoSpacing"/>
        <w:rPr>
          <w:b/>
        </w:rPr>
      </w:pPr>
    </w:p>
    <w:p w14:paraId="1F5A2B10" w14:textId="77777777" w:rsidR="00064778" w:rsidRDefault="006668E6" w:rsidP="00064778">
      <w:pPr>
        <w:pStyle w:val="NoSpacing"/>
        <w:numPr>
          <w:ilvl w:val="0"/>
          <w:numId w:val="113"/>
        </w:numPr>
        <w:rPr>
          <w:bCs/>
        </w:rPr>
      </w:pPr>
      <w:r w:rsidRPr="006668E6">
        <w:rPr>
          <w:bCs/>
        </w:rPr>
        <w:t xml:space="preserve">Successful implementation of new systems and configurations including post SAP upgrading of wireless network. </w:t>
      </w:r>
    </w:p>
    <w:p w14:paraId="74026776" w14:textId="77777777" w:rsidR="00064778" w:rsidRDefault="006668E6" w:rsidP="00064778">
      <w:pPr>
        <w:pStyle w:val="NoSpacing"/>
        <w:numPr>
          <w:ilvl w:val="0"/>
          <w:numId w:val="113"/>
        </w:numPr>
        <w:rPr>
          <w:bCs/>
        </w:rPr>
      </w:pPr>
      <w:r w:rsidRPr="006668E6">
        <w:rPr>
          <w:bCs/>
        </w:rPr>
        <w:t xml:space="preserve">Total project management of Wireless upgrades installation and testing. </w:t>
      </w:r>
    </w:p>
    <w:p w14:paraId="38F76C75" w14:textId="77777777" w:rsidR="00064778" w:rsidRDefault="006668E6" w:rsidP="00064778">
      <w:pPr>
        <w:pStyle w:val="NoSpacing"/>
        <w:numPr>
          <w:ilvl w:val="0"/>
          <w:numId w:val="113"/>
        </w:numPr>
        <w:rPr>
          <w:bCs/>
        </w:rPr>
      </w:pPr>
      <w:r w:rsidRPr="006668E6">
        <w:rPr>
          <w:bCs/>
        </w:rPr>
        <w:t xml:space="preserve">Continued supporting of their production locations in Alabama and Texas. </w:t>
      </w:r>
    </w:p>
    <w:p w14:paraId="70B80740" w14:textId="77777777" w:rsidR="00064778" w:rsidRDefault="006668E6" w:rsidP="00064778">
      <w:pPr>
        <w:pStyle w:val="NoSpacing"/>
        <w:numPr>
          <w:ilvl w:val="0"/>
          <w:numId w:val="113"/>
        </w:numPr>
        <w:rPr>
          <w:bCs/>
        </w:rPr>
      </w:pPr>
      <w:r w:rsidRPr="006668E6">
        <w:rPr>
          <w:bCs/>
        </w:rPr>
        <w:t xml:space="preserve">Monitoring and continued improvements of production environments including deploying systems and integrating PLC components to current and updated standards. </w:t>
      </w:r>
    </w:p>
    <w:p w14:paraId="617A03ED" w14:textId="77777777" w:rsidR="00064778" w:rsidRDefault="006668E6" w:rsidP="00064778">
      <w:pPr>
        <w:pStyle w:val="NoSpacing"/>
        <w:numPr>
          <w:ilvl w:val="0"/>
          <w:numId w:val="113"/>
        </w:numPr>
        <w:rPr>
          <w:bCs/>
        </w:rPr>
      </w:pPr>
      <w:r w:rsidRPr="006668E6">
        <w:rPr>
          <w:bCs/>
        </w:rPr>
        <w:t xml:space="preserve">Documenting current network layout and configurations for future updates and changes. </w:t>
      </w:r>
    </w:p>
    <w:p w14:paraId="05A1F532" w14:textId="77777777" w:rsidR="00064778" w:rsidRDefault="006668E6" w:rsidP="00064778">
      <w:pPr>
        <w:pStyle w:val="NoSpacing"/>
        <w:numPr>
          <w:ilvl w:val="0"/>
          <w:numId w:val="113"/>
        </w:numPr>
        <w:rPr>
          <w:bCs/>
        </w:rPr>
      </w:pPr>
      <w:r w:rsidRPr="006668E6">
        <w:rPr>
          <w:bCs/>
        </w:rPr>
        <w:t xml:space="preserve">Integrating systems with production to safely adhere to the current processes and procedures. </w:t>
      </w:r>
    </w:p>
    <w:p w14:paraId="505CB03C" w14:textId="20F582A7" w:rsidR="002F129F" w:rsidRPr="002F129F" w:rsidRDefault="006668E6" w:rsidP="00064778">
      <w:pPr>
        <w:pStyle w:val="NoSpacing"/>
        <w:numPr>
          <w:ilvl w:val="0"/>
          <w:numId w:val="113"/>
        </w:numPr>
        <w:rPr>
          <w:bCs/>
        </w:rPr>
      </w:pPr>
      <w:r w:rsidRPr="006668E6">
        <w:rPr>
          <w:bCs/>
        </w:rPr>
        <w:t>Installation of environmental monitoring equipment in various locations for systems monitoring and preventative</w:t>
      </w:r>
      <w:r w:rsidR="00E7750E">
        <w:rPr>
          <w:bCs/>
        </w:rPr>
        <w:t xml:space="preserve"> </w:t>
      </w:r>
      <w:r w:rsidR="00E7750E" w:rsidRPr="00E7750E">
        <w:rPr>
          <w:bCs/>
        </w:rPr>
        <w:t>measures</w:t>
      </w:r>
    </w:p>
    <w:p w14:paraId="07E53C2F" w14:textId="77777777" w:rsidR="002F129F" w:rsidRDefault="002F129F" w:rsidP="002F129F">
      <w:pPr>
        <w:pStyle w:val="NoSpacing"/>
        <w:rPr>
          <w:b/>
        </w:rPr>
      </w:pPr>
    </w:p>
    <w:p w14:paraId="1A8C5DAD" w14:textId="16988B93" w:rsidR="00E7750E" w:rsidRDefault="00E7750E" w:rsidP="002F129F">
      <w:pPr>
        <w:pStyle w:val="NoSpacing"/>
        <w:rPr>
          <w:b/>
        </w:rPr>
      </w:pPr>
      <w:r w:rsidRPr="00E7750E">
        <w:rPr>
          <w:b/>
        </w:rPr>
        <w:t>IT MES Engineer</w:t>
      </w:r>
    </w:p>
    <w:p w14:paraId="117FAF48" w14:textId="11791529" w:rsidR="002F129F" w:rsidRDefault="00E7750E" w:rsidP="002F129F">
      <w:pPr>
        <w:pStyle w:val="NoSpacing"/>
        <w:rPr>
          <w:b/>
        </w:rPr>
      </w:pPr>
      <w:r w:rsidRPr="00E7750E">
        <w:rPr>
          <w:b/>
        </w:rPr>
        <w:t>Suniva, Saginaw, MI</w:t>
      </w:r>
      <w:r>
        <w:rPr>
          <w:b/>
        </w:rPr>
        <w:t xml:space="preserve"> </w:t>
      </w:r>
      <w:r>
        <w:rPr>
          <w:b/>
        </w:rPr>
        <w:tab/>
      </w:r>
      <w:r>
        <w:rPr>
          <w:b/>
        </w:rPr>
        <w:tab/>
      </w:r>
      <w:r>
        <w:rPr>
          <w:b/>
        </w:rPr>
        <w:tab/>
      </w:r>
      <w:r>
        <w:rPr>
          <w:b/>
        </w:rPr>
        <w:tab/>
      </w:r>
      <w:r>
        <w:rPr>
          <w:b/>
        </w:rPr>
        <w:tab/>
      </w:r>
      <w:r>
        <w:rPr>
          <w:b/>
        </w:rPr>
        <w:tab/>
      </w:r>
      <w:r>
        <w:rPr>
          <w:b/>
        </w:rPr>
        <w:tab/>
      </w:r>
      <w:r>
        <w:rPr>
          <w:b/>
        </w:rPr>
        <w:tab/>
      </w:r>
      <w:r>
        <w:rPr>
          <w:b/>
        </w:rPr>
        <w:tab/>
      </w:r>
      <w:r w:rsidRPr="00E7750E">
        <w:rPr>
          <w:b/>
        </w:rPr>
        <w:t>Nov 2014</w:t>
      </w:r>
      <w:r>
        <w:rPr>
          <w:b/>
        </w:rPr>
        <w:t xml:space="preserve"> to </w:t>
      </w:r>
      <w:r w:rsidRPr="00E7750E">
        <w:rPr>
          <w:b/>
        </w:rPr>
        <w:t>Aug</w:t>
      </w:r>
      <w:r>
        <w:rPr>
          <w:b/>
        </w:rPr>
        <w:t xml:space="preserve"> </w:t>
      </w:r>
      <w:r w:rsidRPr="00E7750E">
        <w:rPr>
          <w:b/>
        </w:rPr>
        <w:t>2015</w:t>
      </w:r>
    </w:p>
    <w:p w14:paraId="011F3D5D" w14:textId="77777777" w:rsidR="002F129F" w:rsidRDefault="002F129F" w:rsidP="002F129F">
      <w:pPr>
        <w:pStyle w:val="NoSpacing"/>
        <w:rPr>
          <w:b/>
        </w:rPr>
      </w:pPr>
    </w:p>
    <w:p w14:paraId="5A96D0CE" w14:textId="77777777" w:rsidR="00064778" w:rsidRDefault="00E7750E" w:rsidP="00064778">
      <w:pPr>
        <w:pStyle w:val="NoSpacing"/>
        <w:numPr>
          <w:ilvl w:val="0"/>
          <w:numId w:val="114"/>
        </w:numPr>
        <w:rPr>
          <w:bCs/>
        </w:rPr>
      </w:pPr>
      <w:r w:rsidRPr="00E7750E">
        <w:rPr>
          <w:bCs/>
        </w:rPr>
        <w:t xml:space="preserve">Lead supporting role in charge of supporting the solar module assembly plant, network and user support for entire location. </w:t>
      </w:r>
    </w:p>
    <w:p w14:paraId="20184910" w14:textId="77777777" w:rsidR="00064778" w:rsidRDefault="00E7750E" w:rsidP="00064778">
      <w:pPr>
        <w:pStyle w:val="NoSpacing"/>
        <w:numPr>
          <w:ilvl w:val="0"/>
          <w:numId w:val="114"/>
        </w:numPr>
        <w:rPr>
          <w:bCs/>
        </w:rPr>
      </w:pPr>
      <w:r w:rsidRPr="00E7750E">
        <w:rPr>
          <w:bCs/>
        </w:rPr>
        <w:t xml:space="preserve">Assist with creation of production systems and processes to supporting of workstations, network and applications in production environment. </w:t>
      </w:r>
    </w:p>
    <w:p w14:paraId="475CB63E" w14:textId="77777777" w:rsidR="00064778" w:rsidRDefault="00E7750E" w:rsidP="00064778">
      <w:pPr>
        <w:pStyle w:val="NoSpacing"/>
        <w:numPr>
          <w:ilvl w:val="0"/>
          <w:numId w:val="114"/>
        </w:numPr>
        <w:rPr>
          <w:bCs/>
        </w:rPr>
      </w:pPr>
      <w:r w:rsidRPr="00E7750E">
        <w:rPr>
          <w:bCs/>
        </w:rPr>
        <w:t xml:space="preserve">Systems in use include using Toad for Oracle, SQL Server 2008 and Sonicwall firewalls and Access Points. Infrastructure consists of Dell switches and combination of workstation such as Dell and Lenovo. </w:t>
      </w:r>
    </w:p>
    <w:p w14:paraId="4CAEE2D3" w14:textId="5EB7AC60" w:rsidR="002F129F" w:rsidRDefault="00E7750E" w:rsidP="00064778">
      <w:pPr>
        <w:pStyle w:val="NoSpacing"/>
        <w:numPr>
          <w:ilvl w:val="0"/>
          <w:numId w:val="114"/>
        </w:numPr>
        <w:rPr>
          <w:bCs/>
        </w:rPr>
      </w:pPr>
      <w:r w:rsidRPr="00E7750E">
        <w:rPr>
          <w:bCs/>
        </w:rPr>
        <w:lastRenderedPageBreak/>
        <w:t>Configured Server 2012 with MDT and SQL Server 2008 for data collection and .Net applications.</w:t>
      </w:r>
    </w:p>
    <w:p w14:paraId="3DBC1A21" w14:textId="77777777" w:rsidR="00E7750E" w:rsidRDefault="00E7750E" w:rsidP="002F129F">
      <w:pPr>
        <w:pStyle w:val="NoSpacing"/>
        <w:rPr>
          <w:b/>
        </w:rPr>
      </w:pPr>
    </w:p>
    <w:p w14:paraId="14B9FF8E" w14:textId="40A90790" w:rsidR="00E7750E" w:rsidRPr="00E7750E" w:rsidRDefault="00E7750E" w:rsidP="00E7750E">
      <w:pPr>
        <w:pStyle w:val="NoSpacing"/>
        <w:rPr>
          <w:b/>
        </w:rPr>
      </w:pPr>
      <w:r w:rsidRPr="00E7750E">
        <w:rPr>
          <w:b/>
        </w:rPr>
        <w:t>IT Administrato</w:t>
      </w:r>
      <w:r>
        <w:rPr>
          <w:b/>
        </w:rPr>
        <w:t>r</w:t>
      </w:r>
    </w:p>
    <w:p w14:paraId="068B2311" w14:textId="4C1DA467" w:rsidR="002F129F" w:rsidRDefault="00E7750E" w:rsidP="00E7750E">
      <w:pPr>
        <w:pStyle w:val="NoSpacing"/>
        <w:rPr>
          <w:b/>
        </w:rPr>
      </w:pPr>
      <w:r w:rsidRPr="00E7750E">
        <w:rPr>
          <w:b/>
        </w:rPr>
        <w:t>Dakkota Integrated Systems, Lansing, MI</w:t>
      </w:r>
      <w:r>
        <w:rPr>
          <w:b/>
        </w:rPr>
        <w:t xml:space="preserve"> </w:t>
      </w:r>
      <w:r>
        <w:rPr>
          <w:b/>
        </w:rPr>
        <w:tab/>
      </w:r>
      <w:r>
        <w:rPr>
          <w:b/>
        </w:rPr>
        <w:tab/>
      </w:r>
      <w:r>
        <w:rPr>
          <w:b/>
        </w:rPr>
        <w:tab/>
      </w:r>
      <w:r>
        <w:rPr>
          <w:b/>
        </w:rPr>
        <w:tab/>
      </w:r>
      <w:r>
        <w:rPr>
          <w:b/>
        </w:rPr>
        <w:tab/>
      </w:r>
      <w:r>
        <w:rPr>
          <w:b/>
        </w:rPr>
        <w:tab/>
      </w:r>
      <w:r w:rsidRPr="00E7750E">
        <w:rPr>
          <w:b/>
        </w:rPr>
        <w:t>Apr 2011 to Nov 2014</w:t>
      </w:r>
    </w:p>
    <w:p w14:paraId="2C92312B" w14:textId="77777777" w:rsidR="002F129F" w:rsidRDefault="002F129F" w:rsidP="002F129F">
      <w:pPr>
        <w:pStyle w:val="NoSpacing"/>
        <w:rPr>
          <w:b/>
        </w:rPr>
      </w:pPr>
    </w:p>
    <w:p w14:paraId="1AD9C96B" w14:textId="77777777" w:rsidR="00064778" w:rsidRDefault="00E7750E" w:rsidP="00064778">
      <w:pPr>
        <w:pStyle w:val="NoSpacing"/>
        <w:numPr>
          <w:ilvl w:val="0"/>
          <w:numId w:val="115"/>
        </w:numPr>
        <w:rPr>
          <w:bCs/>
        </w:rPr>
      </w:pPr>
      <w:r w:rsidRPr="00E7750E">
        <w:rPr>
          <w:bCs/>
        </w:rPr>
        <w:t xml:space="preserve">In charge of supporting all the production environments at two plant locations.  </w:t>
      </w:r>
    </w:p>
    <w:p w14:paraId="5D45098B" w14:textId="77777777" w:rsidR="00064778" w:rsidRDefault="00E7750E" w:rsidP="00064778">
      <w:pPr>
        <w:pStyle w:val="NoSpacing"/>
        <w:numPr>
          <w:ilvl w:val="0"/>
          <w:numId w:val="115"/>
        </w:numPr>
        <w:rPr>
          <w:bCs/>
        </w:rPr>
      </w:pPr>
      <w:r w:rsidRPr="00E7750E">
        <w:rPr>
          <w:bCs/>
        </w:rPr>
        <w:t>Work primarily consisted of desktop, production floor support, LAN, MES applications, and communication support.</w:t>
      </w:r>
    </w:p>
    <w:p w14:paraId="644FEA61" w14:textId="77777777" w:rsidR="00064778" w:rsidRDefault="00E7750E" w:rsidP="00064778">
      <w:pPr>
        <w:pStyle w:val="NoSpacing"/>
        <w:numPr>
          <w:ilvl w:val="0"/>
          <w:numId w:val="115"/>
        </w:numPr>
        <w:rPr>
          <w:bCs/>
        </w:rPr>
      </w:pPr>
      <w:r w:rsidRPr="00E7750E">
        <w:rPr>
          <w:bCs/>
        </w:rPr>
        <w:t xml:space="preserve">Troubleshooting of all plant floor client/server-based applications. </w:t>
      </w:r>
    </w:p>
    <w:p w14:paraId="621229F0" w14:textId="77777777" w:rsidR="00064778" w:rsidRDefault="00E7750E" w:rsidP="00064778">
      <w:pPr>
        <w:pStyle w:val="NoSpacing"/>
        <w:numPr>
          <w:ilvl w:val="0"/>
          <w:numId w:val="115"/>
        </w:numPr>
        <w:rPr>
          <w:bCs/>
        </w:rPr>
      </w:pPr>
      <w:r w:rsidRPr="00E7750E">
        <w:rPr>
          <w:bCs/>
        </w:rPr>
        <w:t xml:space="preserve">Supported systems included but not limited to dell power edge servers, office 265, Vmware Servers, Dell Switches, Cisco Access Points, Dell desktops/printers and HP printers. </w:t>
      </w:r>
    </w:p>
    <w:p w14:paraId="2B87BBFC" w14:textId="77777777" w:rsidR="00064778" w:rsidRDefault="00E7750E" w:rsidP="00064778">
      <w:pPr>
        <w:pStyle w:val="NoSpacing"/>
        <w:numPr>
          <w:ilvl w:val="0"/>
          <w:numId w:val="115"/>
        </w:numPr>
        <w:rPr>
          <w:bCs/>
        </w:rPr>
      </w:pPr>
      <w:r w:rsidRPr="00E7750E">
        <w:rPr>
          <w:bCs/>
        </w:rPr>
        <w:t>Intermec and Zebra label printers with HHP scanners and Intermec handheld scanners for production.</w:t>
      </w:r>
    </w:p>
    <w:p w14:paraId="6290DBA2" w14:textId="77777777" w:rsidR="00064778" w:rsidRDefault="00E7750E" w:rsidP="00064778">
      <w:pPr>
        <w:pStyle w:val="NoSpacing"/>
        <w:numPr>
          <w:ilvl w:val="0"/>
          <w:numId w:val="115"/>
        </w:numPr>
        <w:rPr>
          <w:bCs/>
        </w:rPr>
      </w:pPr>
      <w:r w:rsidRPr="00E7750E">
        <w:rPr>
          <w:bCs/>
        </w:rPr>
        <w:t xml:space="preserve">Windows 7 refresh project for production and office environment. </w:t>
      </w:r>
    </w:p>
    <w:p w14:paraId="37B1A9BD" w14:textId="77777777" w:rsidR="00064778" w:rsidRDefault="00E7750E" w:rsidP="00064778">
      <w:pPr>
        <w:pStyle w:val="NoSpacing"/>
        <w:numPr>
          <w:ilvl w:val="0"/>
          <w:numId w:val="115"/>
        </w:numPr>
        <w:rPr>
          <w:bCs/>
        </w:rPr>
      </w:pPr>
      <w:r w:rsidRPr="00E7750E">
        <w:rPr>
          <w:bCs/>
        </w:rPr>
        <w:t xml:space="preserve">Primary responsibilities for this location are to provide production support for all three of the production systems including assembly and pick and pack.  </w:t>
      </w:r>
    </w:p>
    <w:p w14:paraId="33C9C2D3" w14:textId="77777777" w:rsidR="00064778" w:rsidRDefault="00E7750E" w:rsidP="00064778">
      <w:pPr>
        <w:pStyle w:val="NoSpacing"/>
        <w:numPr>
          <w:ilvl w:val="0"/>
          <w:numId w:val="115"/>
        </w:numPr>
        <w:rPr>
          <w:bCs/>
        </w:rPr>
      </w:pPr>
      <w:r w:rsidRPr="00E7750E">
        <w:rPr>
          <w:bCs/>
        </w:rPr>
        <w:t>Camera surveillance systems installed throughout the two facilities.</w:t>
      </w:r>
    </w:p>
    <w:p w14:paraId="61884CC8" w14:textId="77777777" w:rsidR="00064778" w:rsidRDefault="00E7750E" w:rsidP="00064778">
      <w:pPr>
        <w:pStyle w:val="NoSpacing"/>
        <w:numPr>
          <w:ilvl w:val="0"/>
          <w:numId w:val="115"/>
        </w:numPr>
        <w:rPr>
          <w:bCs/>
        </w:rPr>
      </w:pPr>
      <w:r w:rsidRPr="00E7750E">
        <w:rPr>
          <w:bCs/>
        </w:rPr>
        <w:t>Setup and installation of VMware ESXi 5.5 with the use of vSphere.</w:t>
      </w:r>
    </w:p>
    <w:p w14:paraId="19422D79" w14:textId="77777777" w:rsidR="00064778" w:rsidRDefault="00E7750E" w:rsidP="00064778">
      <w:pPr>
        <w:pStyle w:val="NoSpacing"/>
        <w:numPr>
          <w:ilvl w:val="0"/>
          <w:numId w:val="115"/>
        </w:numPr>
        <w:rPr>
          <w:bCs/>
        </w:rPr>
      </w:pPr>
      <w:r w:rsidRPr="00E7750E">
        <w:rPr>
          <w:bCs/>
        </w:rPr>
        <w:t>Management of SQL databases through Microsoft SQL Server 2012 and Management Studio.</w:t>
      </w:r>
    </w:p>
    <w:p w14:paraId="786E8A08" w14:textId="3F0AB803" w:rsidR="00015465" w:rsidRDefault="00E7750E" w:rsidP="00064778">
      <w:pPr>
        <w:pStyle w:val="NoSpacing"/>
        <w:numPr>
          <w:ilvl w:val="0"/>
          <w:numId w:val="115"/>
        </w:numPr>
        <w:rPr>
          <w:bCs/>
        </w:rPr>
      </w:pPr>
      <w:r w:rsidRPr="00E7750E">
        <w:rPr>
          <w:bCs/>
        </w:rPr>
        <w:t>Servers all consist of Server 2008-2012 operating systems.</w:t>
      </w:r>
    </w:p>
    <w:p w14:paraId="3880C32D" w14:textId="77777777" w:rsidR="00E7750E" w:rsidRDefault="00E7750E" w:rsidP="00015465">
      <w:pPr>
        <w:pStyle w:val="NoSpacing"/>
        <w:rPr>
          <w:b/>
        </w:rPr>
      </w:pPr>
    </w:p>
    <w:p w14:paraId="1BAD1213" w14:textId="6F32A1A2" w:rsidR="00E7750E" w:rsidRPr="00E7750E" w:rsidRDefault="00E7750E" w:rsidP="00E7750E">
      <w:pPr>
        <w:pStyle w:val="NoSpacing"/>
        <w:rPr>
          <w:b/>
        </w:rPr>
      </w:pPr>
      <w:r w:rsidRPr="00E7750E">
        <w:rPr>
          <w:b/>
        </w:rPr>
        <w:t>LTS Remote Analyst</w:t>
      </w:r>
    </w:p>
    <w:p w14:paraId="28786760" w14:textId="55E1BD3A" w:rsidR="00015465" w:rsidRDefault="00E7750E" w:rsidP="00E7750E">
      <w:pPr>
        <w:pStyle w:val="NoSpacing"/>
        <w:rPr>
          <w:b/>
        </w:rPr>
      </w:pPr>
      <w:r w:rsidRPr="00E7750E">
        <w:rPr>
          <w:b/>
        </w:rPr>
        <w:t>Adecco Technical</w:t>
      </w:r>
      <w:r>
        <w:rPr>
          <w:b/>
        </w:rPr>
        <w:t xml:space="preserve"> </w:t>
      </w:r>
      <w:r>
        <w:rPr>
          <w:b/>
        </w:rPr>
        <w:tab/>
      </w:r>
      <w:r>
        <w:rPr>
          <w:b/>
        </w:rPr>
        <w:tab/>
      </w:r>
      <w:r>
        <w:rPr>
          <w:b/>
        </w:rPr>
        <w:tab/>
      </w:r>
      <w:r>
        <w:rPr>
          <w:b/>
        </w:rPr>
        <w:tab/>
      </w:r>
      <w:r>
        <w:rPr>
          <w:b/>
        </w:rPr>
        <w:tab/>
      </w:r>
      <w:r>
        <w:rPr>
          <w:b/>
        </w:rPr>
        <w:tab/>
      </w:r>
      <w:r>
        <w:rPr>
          <w:b/>
        </w:rPr>
        <w:tab/>
      </w:r>
      <w:r>
        <w:rPr>
          <w:b/>
        </w:rPr>
        <w:tab/>
      </w:r>
      <w:r>
        <w:rPr>
          <w:b/>
        </w:rPr>
        <w:tab/>
      </w:r>
      <w:r w:rsidRPr="00E7750E">
        <w:rPr>
          <w:b/>
        </w:rPr>
        <w:t>Nov 2009 to Apr 2011</w:t>
      </w:r>
    </w:p>
    <w:p w14:paraId="2E229B0D" w14:textId="77777777" w:rsidR="00015465" w:rsidRDefault="00015465" w:rsidP="00015465">
      <w:pPr>
        <w:pStyle w:val="NoSpacing"/>
        <w:rPr>
          <w:b/>
        </w:rPr>
      </w:pPr>
    </w:p>
    <w:p w14:paraId="353663BB" w14:textId="77777777" w:rsidR="00064778" w:rsidRDefault="00E7750E" w:rsidP="00064778">
      <w:pPr>
        <w:pStyle w:val="NoSpacing"/>
        <w:numPr>
          <w:ilvl w:val="0"/>
          <w:numId w:val="116"/>
        </w:numPr>
        <w:rPr>
          <w:bCs/>
        </w:rPr>
      </w:pPr>
      <w:r w:rsidRPr="00E7750E">
        <w:rPr>
          <w:bCs/>
        </w:rPr>
        <w:t xml:space="preserve">Contract employee for Bay City LTS as the LTS Remote Analyst/Manager in charge of the support team. </w:t>
      </w:r>
    </w:p>
    <w:p w14:paraId="551C24C8" w14:textId="77777777" w:rsidR="00064778" w:rsidRDefault="00E7750E" w:rsidP="00064778">
      <w:pPr>
        <w:pStyle w:val="NoSpacing"/>
        <w:numPr>
          <w:ilvl w:val="0"/>
          <w:numId w:val="116"/>
        </w:numPr>
        <w:rPr>
          <w:bCs/>
        </w:rPr>
      </w:pPr>
      <w:r w:rsidRPr="00E7750E">
        <w:rPr>
          <w:bCs/>
        </w:rPr>
        <w:t xml:space="preserve">Work primarily consists of desktop, HMI and local LAN network and server support. </w:t>
      </w:r>
    </w:p>
    <w:p w14:paraId="4E0FF613" w14:textId="77777777" w:rsidR="00064778" w:rsidRDefault="00E7750E" w:rsidP="00064778">
      <w:pPr>
        <w:pStyle w:val="NoSpacing"/>
        <w:numPr>
          <w:ilvl w:val="0"/>
          <w:numId w:val="116"/>
        </w:numPr>
        <w:rPr>
          <w:bCs/>
        </w:rPr>
      </w:pPr>
      <w:r w:rsidRPr="00E7750E">
        <w:rPr>
          <w:bCs/>
        </w:rPr>
        <w:t xml:space="preserve">Responsibilities include keeping in line with SLA and ticket procurement for clients on site. </w:t>
      </w:r>
    </w:p>
    <w:p w14:paraId="60F0A062" w14:textId="77777777" w:rsidR="00064778" w:rsidRDefault="00E7750E" w:rsidP="00064778">
      <w:pPr>
        <w:pStyle w:val="NoSpacing"/>
        <w:numPr>
          <w:ilvl w:val="0"/>
          <w:numId w:val="116"/>
        </w:numPr>
        <w:rPr>
          <w:bCs/>
        </w:rPr>
      </w:pPr>
      <w:r w:rsidRPr="00E7750E">
        <w:rPr>
          <w:bCs/>
        </w:rPr>
        <w:t xml:space="preserve">Managing projects such as desktop system refresh and network implementations and software updates. Monitor daily backups of local and off-site servers with Symantec backup exec. </w:t>
      </w:r>
    </w:p>
    <w:p w14:paraId="1D996795" w14:textId="77777777" w:rsidR="00064778" w:rsidRDefault="00E7750E" w:rsidP="00064778">
      <w:pPr>
        <w:pStyle w:val="NoSpacing"/>
        <w:numPr>
          <w:ilvl w:val="0"/>
          <w:numId w:val="116"/>
        </w:numPr>
        <w:rPr>
          <w:bCs/>
        </w:rPr>
      </w:pPr>
      <w:r w:rsidRPr="00E7750E">
        <w:rPr>
          <w:bCs/>
        </w:rPr>
        <w:t>Hardware supported including dell desktops, hp servers, hp tape loaders, Cisco switches and routers.</w:t>
      </w:r>
    </w:p>
    <w:p w14:paraId="02F40402" w14:textId="77777777" w:rsidR="00064778" w:rsidRDefault="00E7750E" w:rsidP="00064778">
      <w:pPr>
        <w:pStyle w:val="NoSpacing"/>
        <w:numPr>
          <w:ilvl w:val="0"/>
          <w:numId w:val="116"/>
        </w:numPr>
        <w:rPr>
          <w:bCs/>
        </w:rPr>
      </w:pPr>
      <w:r w:rsidRPr="00E7750E">
        <w:rPr>
          <w:bCs/>
        </w:rPr>
        <w:t xml:space="preserve">Applications supported and used daily include Citrix Active Directory Environment, BMC service desk express, Provance ITAM asset management software, SCCM tools. </w:t>
      </w:r>
    </w:p>
    <w:p w14:paraId="63158C7B" w14:textId="21277D06" w:rsidR="00015465" w:rsidRDefault="00E7750E" w:rsidP="00064778">
      <w:pPr>
        <w:pStyle w:val="NoSpacing"/>
        <w:numPr>
          <w:ilvl w:val="0"/>
          <w:numId w:val="116"/>
        </w:numPr>
        <w:rPr>
          <w:bCs/>
        </w:rPr>
      </w:pPr>
      <w:r w:rsidRPr="00E7750E">
        <w:rPr>
          <w:bCs/>
        </w:rPr>
        <w:t>Virtualization with ESX Server with Server 2003 and Server 2008 hosts.</w:t>
      </w:r>
    </w:p>
    <w:p w14:paraId="2B90E36E" w14:textId="77777777" w:rsidR="00E7750E" w:rsidRDefault="00E7750E" w:rsidP="00015465">
      <w:pPr>
        <w:pStyle w:val="NoSpacing"/>
        <w:rPr>
          <w:bCs/>
        </w:rPr>
      </w:pPr>
    </w:p>
    <w:p w14:paraId="1958553A" w14:textId="06C829AE" w:rsidR="00E7750E" w:rsidRPr="00E7750E" w:rsidRDefault="00E7750E" w:rsidP="00E7750E">
      <w:pPr>
        <w:pStyle w:val="NoSpacing"/>
        <w:rPr>
          <w:b/>
        </w:rPr>
      </w:pPr>
      <w:r w:rsidRPr="00E7750E">
        <w:rPr>
          <w:b/>
        </w:rPr>
        <w:t>IT Specialist</w:t>
      </w:r>
    </w:p>
    <w:p w14:paraId="46436E83" w14:textId="20E804B2" w:rsidR="00015465" w:rsidRDefault="00E7750E" w:rsidP="00E7750E">
      <w:pPr>
        <w:pStyle w:val="NoSpacing"/>
        <w:rPr>
          <w:b/>
        </w:rPr>
      </w:pPr>
      <w:r w:rsidRPr="00E7750E">
        <w:rPr>
          <w:b/>
        </w:rPr>
        <w:t>Android Industries L.L.C, Auburn Hills, MI</w:t>
      </w:r>
      <w:r>
        <w:rPr>
          <w:b/>
        </w:rPr>
        <w:t xml:space="preserve"> </w:t>
      </w:r>
      <w:r>
        <w:rPr>
          <w:b/>
        </w:rPr>
        <w:tab/>
      </w:r>
      <w:r>
        <w:rPr>
          <w:b/>
        </w:rPr>
        <w:tab/>
      </w:r>
      <w:r>
        <w:rPr>
          <w:b/>
        </w:rPr>
        <w:tab/>
      </w:r>
      <w:r>
        <w:rPr>
          <w:b/>
        </w:rPr>
        <w:tab/>
      </w:r>
      <w:r>
        <w:rPr>
          <w:b/>
        </w:rPr>
        <w:tab/>
      </w:r>
      <w:r w:rsidRPr="00E7750E">
        <w:rPr>
          <w:b/>
        </w:rPr>
        <w:t>May 2006 to Dec 2008</w:t>
      </w:r>
    </w:p>
    <w:p w14:paraId="23F36106" w14:textId="77777777" w:rsidR="00015465" w:rsidRDefault="00015465" w:rsidP="00015465">
      <w:pPr>
        <w:pStyle w:val="NoSpacing"/>
        <w:rPr>
          <w:b/>
        </w:rPr>
      </w:pPr>
    </w:p>
    <w:p w14:paraId="05241C3B" w14:textId="77777777" w:rsidR="00064778" w:rsidRDefault="00E7750E" w:rsidP="00064778">
      <w:pPr>
        <w:pStyle w:val="NoSpacing"/>
        <w:numPr>
          <w:ilvl w:val="0"/>
          <w:numId w:val="117"/>
        </w:numPr>
        <w:rPr>
          <w:bCs/>
        </w:rPr>
      </w:pPr>
      <w:r w:rsidRPr="00E7750E">
        <w:rPr>
          <w:bCs/>
        </w:rPr>
        <w:t xml:space="preserve">Direct employee with the Tier 1 automotive supplier; my work primarily consisted of desktop, production floor support, LAN, applications, and communication support for the employees for many Android Industries Production Facilities.  </w:t>
      </w:r>
    </w:p>
    <w:p w14:paraId="37063CC2" w14:textId="77777777" w:rsidR="00064778" w:rsidRDefault="00E7750E" w:rsidP="00064778">
      <w:pPr>
        <w:pStyle w:val="NoSpacing"/>
        <w:numPr>
          <w:ilvl w:val="0"/>
          <w:numId w:val="117"/>
        </w:numPr>
        <w:rPr>
          <w:bCs/>
        </w:rPr>
      </w:pPr>
      <w:r w:rsidRPr="00E7750E">
        <w:rPr>
          <w:bCs/>
        </w:rPr>
        <w:t xml:space="preserve">Hardware, software, and network troubleshooting, troubleshooting of plant floor ISS MES systems and PLC connectivity, procurement of IT equipment, meeting with management and communicating information with the other technicians, communication and assistance with the engineering group, and assistance to the HR group with Active Directory management of users for all departments. </w:t>
      </w:r>
    </w:p>
    <w:p w14:paraId="4239C7DE" w14:textId="77777777" w:rsidR="00064778" w:rsidRDefault="00E7750E" w:rsidP="00064778">
      <w:pPr>
        <w:pStyle w:val="NoSpacing"/>
        <w:numPr>
          <w:ilvl w:val="0"/>
          <w:numId w:val="117"/>
        </w:numPr>
        <w:rPr>
          <w:bCs/>
        </w:rPr>
      </w:pPr>
      <w:r w:rsidRPr="00E7750E">
        <w:rPr>
          <w:bCs/>
        </w:rPr>
        <w:t xml:space="preserve">Office areas hardware consists of primarily Dell laptops and desktops, HP laser printers, Cisco VOIP desk telephone system. </w:t>
      </w:r>
    </w:p>
    <w:p w14:paraId="670A3A71" w14:textId="77777777" w:rsidR="00064778" w:rsidRDefault="00E7750E" w:rsidP="00064778">
      <w:pPr>
        <w:pStyle w:val="NoSpacing"/>
        <w:numPr>
          <w:ilvl w:val="0"/>
          <w:numId w:val="117"/>
        </w:numPr>
        <w:rPr>
          <w:bCs/>
        </w:rPr>
      </w:pPr>
      <w:r w:rsidRPr="00E7750E">
        <w:rPr>
          <w:bCs/>
        </w:rPr>
        <w:t xml:space="preserve">Plant floor hardware is primarily Dell Precision Desktops, Datamax label printers, and Symbol (Motorola) wireless handheld scanners. </w:t>
      </w:r>
    </w:p>
    <w:p w14:paraId="787631CF" w14:textId="77777777" w:rsidR="00064778" w:rsidRDefault="00E7750E" w:rsidP="00064778">
      <w:pPr>
        <w:pStyle w:val="NoSpacing"/>
        <w:numPr>
          <w:ilvl w:val="0"/>
          <w:numId w:val="117"/>
        </w:numPr>
        <w:rPr>
          <w:bCs/>
        </w:rPr>
      </w:pPr>
      <w:r w:rsidRPr="00E7750E">
        <w:rPr>
          <w:bCs/>
        </w:rPr>
        <w:lastRenderedPageBreak/>
        <w:t xml:space="preserve">Software used consistently included Windows XP, Active Directory, Microsoft SQL Server 2005/2008, Office 2003 and In Sequence Shipping application provided by EDS. Other managed software including QAD and supporting Red Hat Linux. </w:t>
      </w:r>
    </w:p>
    <w:p w14:paraId="04518356" w14:textId="1D30E963" w:rsidR="00015465" w:rsidRDefault="00E7750E" w:rsidP="00064778">
      <w:pPr>
        <w:pStyle w:val="NoSpacing"/>
        <w:numPr>
          <w:ilvl w:val="0"/>
          <w:numId w:val="117"/>
        </w:numPr>
        <w:rPr>
          <w:bCs/>
        </w:rPr>
      </w:pPr>
      <w:r w:rsidRPr="00E7750E">
        <w:rPr>
          <w:bCs/>
        </w:rPr>
        <w:t>Primary responsibilities for Android Industries were to provide production support for all production facilities.</w:t>
      </w:r>
    </w:p>
    <w:p w14:paraId="0B835F25" w14:textId="77777777" w:rsidR="00015465" w:rsidRDefault="00015465" w:rsidP="00015465">
      <w:pPr>
        <w:pStyle w:val="NoSpacing"/>
        <w:rPr>
          <w:bCs/>
        </w:rPr>
      </w:pPr>
    </w:p>
    <w:p w14:paraId="476214C8" w14:textId="49F39707" w:rsidR="00E7750E" w:rsidRPr="00E7750E" w:rsidRDefault="00E7750E" w:rsidP="00E7750E">
      <w:pPr>
        <w:pStyle w:val="NoSpacing"/>
        <w:rPr>
          <w:b/>
        </w:rPr>
      </w:pPr>
      <w:r w:rsidRPr="00E7750E">
        <w:rPr>
          <w:b/>
        </w:rPr>
        <w:t>Junior Network Specialist</w:t>
      </w:r>
    </w:p>
    <w:p w14:paraId="0EFAAADC" w14:textId="5B820A8D" w:rsidR="00015465" w:rsidRDefault="00E7750E" w:rsidP="00E7750E">
      <w:pPr>
        <w:pStyle w:val="NoSpacing"/>
        <w:rPr>
          <w:b/>
        </w:rPr>
      </w:pPr>
      <w:r w:rsidRPr="00E7750E">
        <w:rPr>
          <w:b/>
        </w:rPr>
        <w:t>Robert Half Technology Assigned to Android Industries, Auburn Hills, MI</w:t>
      </w:r>
      <w:r>
        <w:rPr>
          <w:b/>
        </w:rPr>
        <w:t xml:space="preserve"> </w:t>
      </w:r>
      <w:r>
        <w:rPr>
          <w:b/>
        </w:rPr>
        <w:tab/>
      </w:r>
      <w:r>
        <w:rPr>
          <w:b/>
        </w:rPr>
        <w:tab/>
      </w:r>
      <w:r w:rsidRPr="00E7750E">
        <w:rPr>
          <w:b/>
        </w:rPr>
        <w:t>Apr 2005 to Apr 2006</w:t>
      </w:r>
    </w:p>
    <w:p w14:paraId="4179751E" w14:textId="77777777" w:rsidR="00015465" w:rsidRDefault="00015465" w:rsidP="00015465">
      <w:pPr>
        <w:pStyle w:val="NoSpacing"/>
        <w:rPr>
          <w:b/>
        </w:rPr>
      </w:pPr>
    </w:p>
    <w:p w14:paraId="3603F340" w14:textId="77777777" w:rsidR="00064778" w:rsidRDefault="00E7750E" w:rsidP="00064778">
      <w:pPr>
        <w:pStyle w:val="NoSpacing"/>
        <w:numPr>
          <w:ilvl w:val="0"/>
          <w:numId w:val="118"/>
        </w:numPr>
        <w:rPr>
          <w:bCs/>
        </w:rPr>
      </w:pPr>
      <w:r w:rsidRPr="00E7750E">
        <w:rPr>
          <w:bCs/>
        </w:rPr>
        <w:t xml:space="preserve">Major responsibilities include launching of the Corporate Location in Auburn Hills, which consists of network deployment and configuration. </w:t>
      </w:r>
    </w:p>
    <w:p w14:paraId="6852D274" w14:textId="77777777" w:rsidR="00064778" w:rsidRDefault="00E7750E" w:rsidP="00064778">
      <w:pPr>
        <w:pStyle w:val="NoSpacing"/>
        <w:numPr>
          <w:ilvl w:val="0"/>
          <w:numId w:val="118"/>
        </w:numPr>
        <w:rPr>
          <w:bCs/>
        </w:rPr>
      </w:pPr>
      <w:r w:rsidRPr="00E7750E">
        <w:rPr>
          <w:bCs/>
        </w:rPr>
        <w:t xml:space="preserve">Network rack setup and server rack installation including moving Servers from many different locations including offices in Flint and other locations located in Auburn Hills. </w:t>
      </w:r>
    </w:p>
    <w:p w14:paraId="33F9FB0E" w14:textId="77777777" w:rsidR="00064778" w:rsidRDefault="00E7750E" w:rsidP="00064778">
      <w:pPr>
        <w:pStyle w:val="NoSpacing"/>
        <w:numPr>
          <w:ilvl w:val="0"/>
          <w:numId w:val="118"/>
        </w:numPr>
        <w:rPr>
          <w:bCs/>
        </w:rPr>
      </w:pPr>
      <w:r w:rsidRPr="00E7750E">
        <w:rPr>
          <w:bCs/>
        </w:rPr>
        <w:t xml:space="preserve">This included deployment of HP Printers and Dell Desktops and Laptops for various departments including Human Resources and Engineering. </w:t>
      </w:r>
    </w:p>
    <w:p w14:paraId="49339D60" w14:textId="77777777" w:rsidR="00064778" w:rsidRDefault="00E7750E" w:rsidP="00064778">
      <w:pPr>
        <w:pStyle w:val="NoSpacing"/>
        <w:numPr>
          <w:ilvl w:val="0"/>
          <w:numId w:val="118"/>
        </w:numPr>
        <w:rPr>
          <w:bCs/>
        </w:rPr>
      </w:pPr>
      <w:r w:rsidRPr="00E7750E">
        <w:rPr>
          <w:bCs/>
        </w:rPr>
        <w:t xml:space="preserve">Configured Cisco 3560 switches with specific VLAN configurations and set up WAN and Internet connectivity with ATT MPLS and ATT MIS. </w:t>
      </w:r>
    </w:p>
    <w:p w14:paraId="368C25EA" w14:textId="35395C9A" w:rsidR="00E7750E" w:rsidRPr="00E7750E" w:rsidRDefault="00E7750E" w:rsidP="00064778">
      <w:pPr>
        <w:pStyle w:val="NoSpacing"/>
        <w:numPr>
          <w:ilvl w:val="0"/>
          <w:numId w:val="118"/>
        </w:numPr>
        <w:rPr>
          <w:bCs/>
        </w:rPr>
      </w:pPr>
      <w:r w:rsidRPr="00E7750E">
        <w:rPr>
          <w:bCs/>
        </w:rPr>
        <w:t xml:space="preserve">Installed Windows Server 2003 servers and installed all necessary plant production software and applications. </w:t>
      </w:r>
    </w:p>
    <w:p w14:paraId="021B5BBB" w14:textId="77777777" w:rsidR="00064778" w:rsidRDefault="00E7750E" w:rsidP="00064778">
      <w:pPr>
        <w:pStyle w:val="NoSpacing"/>
        <w:numPr>
          <w:ilvl w:val="0"/>
          <w:numId w:val="118"/>
        </w:numPr>
        <w:rPr>
          <w:bCs/>
        </w:rPr>
      </w:pPr>
      <w:r w:rsidRPr="00E7750E">
        <w:rPr>
          <w:bCs/>
        </w:rPr>
        <w:t xml:space="preserve">Solely installed and configured all areas of networking and servers for the Sterling Heights, MI production facility. </w:t>
      </w:r>
    </w:p>
    <w:p w14:paraId="51F8356B" w14:textId="77777777" w:rsidR="00064778" w:rsidRDefault="00E7750E" w:rsidP="00064778">
      <w:pPr>
        <w:pStyle w:val="NoSpacing"/>
        <w:numPr>
          <w:ilvl w:val="0"/>
          <w:numId w:val="118"/>
        </w:numPr>
        <w:rPr>
          <w:bCs/>
        </w:rPr>
      </w:pPr>
      <w:r w:rsidRPr="00E7750E">
        <w:rPr>
          <w:bCs/>
        </w:rPr>
        <w:t xml:space="preserve">That location supplied engines and tires &amp; wheels to SHAP, which is the Chrysler Sterling Heights Assembly Plant. </w:t>
      </w:r>
    </w:p>
    <w:p w14:paraId="63ECF205" w14:textId="77777777" w:rsidR="00064778" w:rsidRDefault="00E7750E" w:rsidP="00064778">
      <w:pPr>
        <w:pStyle w:val="NoSpacing"/>
        <w:numPr>
          <w:ilvl w:val="0"/>
          <w:numId w:val="118"/>
        </w:numPr>
        <w:rPr>
          <w:bCs/>
        </w:rPr>
      </w:pPr>
      <w:r w:rsidRPr="00E7750E">
        <w:rPr>
          <w:bCs/>
        </w:rPr>
        <w:t xml:space="preserve">Managed all aspects of the network installation including, working with controls engineers on configuring PLC connectivity to production areas. </w:t>
      </w:r>
    </w:p>
    <w:p w14:paraId="2DE0A80F" w14:textId="77777777" w:rsidR="00064778" w:rsidRDefault="00E7750E" w:rsidP="00064778">
      <w:pPr>
        <w:pStyle w:val="NoSpacing"/>
        <w:numPr>
          <w:ilvl w:val="0"/>
          <w:numId w:val="118"/>
        </w:numPr>
        <w:rPr>
          <w:bCs/>
        </w:rPr>
      </w:pPr>
      <w:r w:rsidRPr="00E7750E">
        <w:rPr>
          <w:bCs/>
        </w:rPr>
        <w:t xml:space="preserve">Applications supported included all platforms of Microsoft Windows, Microsoft Virtual Server 2005, Active Directory, MacAfee EPO, Symantec Backup Exec 10.0 and above, Red Hat Linux, ISS In-Sequence Shipping by EDS and Microsoft SQL Server 2005. </w:t>
      </w:r>
    </w:p>
    <w:p w14:paraId="6717A128" w14:textId="77777777" w:rsidR="00064778" w:rsidRDefault="00E7750E" w:rsidP="00064778">
      <w:pPr>
        <w:pStyle w:val="NoSpacing"/>
        <w:numPr>
          <w:ilvl w:val="0"/>
          <w:numId w:val="118"/>
        </w:numPr>
        <w:rPr>
          <w:bCs/>
        </w:rPr>
      </w:pPr>
      <w:r w:rsidRPr="00E7750E">
        <w:rPr>
          <w:bCs/>
        </w:rPr>
        <w:t>Hardware supported included HP Servers with MSA and clustering.</w:t>
      </w:r>
    </w:p>
    <w:p w14:paraId="0ECCDCA9" w14:textId="77777777" w:rsidR="00064778" w:rsidRDefault="00E7750E" w:rsidP="00064778">
      <w:pPr>
        <w:pStyle w:val="NoSpacing"/>
        <w:numPr>
          <w:ilvl w:val="0"/>
          <w:numId w:val="118"/>
        </w:numPr>
        <w:rPr>
          <w:bCs/>
        </w:rPr>
      </w:pPr>
      <w:r w:rsidRPr="00E7750E">
        <w:rPr>
          <w:bCs/>
        </w:rPr>
        <w:t xml:space="preserve">Cisco 3560 switches and 506 PIX Firewalls, desktops and laptops consisted of primarily dell workstations, Optiplax GX280 and new 745s </w:t>
      </w:r>
    </w:p>
    <w:p w14:paraId="09960FCD" w14:textId="415C58F1" w:rsidR="00015465" w:rsidRDefault="00E7750E" w:rsidP="00064778">
      <w:pPr>
        <w:pStyle w:val="NoSpacing"/>
        <w:numPr>
          <w:ilvl w:val="0"/>
          <w:numId w:val="118"/>
        </w:numPr>
        <w:rPr>
          <w:bCs/>
        </w:rPr>
      </w:pPr>
      <w:r w:rsidRPr="00E7750E">
        <w:rPr>
          <w:bCs/>
        </w:rPr>
        <w:t>The primary responsibilities as a contractor were to provide installation and configuration support for all these launched facilities throughout Android Industries.</w:t>
      </w:r>
    </w:p>
    <w:p w14:paraId="39C690A7" w14:textId="77777777" w:rsidR="00015465" w:rsidRDefault="00015465" w:rsidP="00015465">
      <w:pPr>
        <w:pStyle w:val="NoSpacing"/>
        <w:rPr>
          <w:b/>
        </w:rPr>
      </w:pPr>
    </w:p>
    <w:p w14:paraId="3ED21149" w14:textId="1B290403"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Default="002C08E8" w:rsidP="00035ECD">
      <w:pPr>
        <w:pStyle w:val="NoSpacing"/>
      </w:pPr>
    </w:p>
    <w:p w14:paraId="3E013E58" w14:textId="26528966" w:rsidR="00C97C14" w:rsidRDefault="00E7750E" w:rsidP="00A94CDC">
      <w:pPr>
        <w:pStyle w:val="NoSpacing"/>
        <w:numPr>
          <w:ilvl w:val="0"/>
          <w:numId w:val="61"/>
        </w:numPr>
      </w:pPr>
      <w:r w:rsidRPr="00E7750E">
        <w:t>Associate Degree</w:t>
      </w:r>
      <w:r>
        <w:t xml:space="preserve">, </w:t>
      </w:r>
      <w:r w:rsidRPr="00E7750E">
        <w:t>ITT Technical Institute</w:t>
      </w:r>
      <w:r>
        <w:t xml:space="preserve"> - 2013</w:t>
      </w:r>
    </w:p>
    <w:p w14:paraId="4E405CEA" w14:textId="32B1DFDE" w:rsidR="00E7750E" w:rsidRPr="00D53105" w:rsidRDefault="00E7750E" w:rsidP="00A94CDC">
      <w:pPr>
        <w:pStyle w:val="NoSpacing"/>
        <w:numPr>
          <w:ilvl w:val="0"/>
          <w:numId w:val="61"/>
        </w:numPr>
      </w:pPr>
      <w:r w:rsidRPr="00E7750E">
        <w:t>Networking Courses and General Studies</w:t>
      </w:r>
      <w:r>
        <w:t xml:space="preserve">, </w:t>
      </w:r>
      <w:r w:rsidRPr="00E7750E">
        <w:t>Davenport University</w:t>
      </w:r>
      <w:r>
        <w:t xml:space="preserve"> - 2011 (</w:t>
      </w:r>
      <w:r w:rsidRPr="00E7750E">
        <w:t>Concentration on acquiring a bachelor's degree in networking with emphasis on Cisco Certifications and Windows Administration</w:t>
      </w:r>
      <w:r>
        <w:t>)</w:t>
      </w:r>
      <w:r w:rsidRPr="00E7750E">
        <w:t xml:space="preserve">        </w:t>
      </w:r>
    </w:p>
    <w:sectPr w:rsidR="00E7750E" w:rsidRPr="00D53105" w:rsidSect="00644D9E">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D776FE" w14:textId="77777777" w:rsidR="00644D9E" w:rsidRDefault="00644D9E">
      <w:r>
        <w:separator/>
      </w:r>
    </w:p>
  </w:endnote>
  <w:endnote w:type="continuationSeparator" w:id="0">
    <w:p w14:paraId="7DB7771A" w14:textId="77777777" w:rsidR="00644D9E" w:rsidRDefault="00644D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ACB84A" w14:textId="77777777" w:rsidR="00644D9E" w:rsidRDefault="00644D9E">
      <w:r>
        <w:separator/>
      </w:r>
    </w:p>
  </w:footnote>
  <w:footnote w:type="continuationSeparator" w:id="0">
    <w:p w14:paraId="133E7ED7" w14:textId="77777777" w:rsidR="00644D9E" w:rsidRDefault="00644D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72E9B4BB" w:rsidR="00BF14B3" w:rsidRPr="00654952" w:rsidRDefault="00BF14B3" w:rsidP="009D2991">
    <w:pPr>
      <w:pStyle w:val="NoSpacing"/>
    </w:pPr>
    <w:r w:rsidRPr="00654952">
      <w:rPr>
        <w:b/>
        <w:bCs/>
      </w:rPr>
      <w:t>Candidate Location:</w:t>
    </w:r>
    <w:r w:rsidR="00EC3F6D" w:rsidRPr="00654952">
      <w:t xml:space="preserve"> </w:t>
    </w:r>
    <w:r w:rsidR="005C09BD" w:rsidRPr="005C09BD">
      <w:t>Saginaw</w:t>
    </w:r>
    <w:r w:rsidR="00526C25" w:rsidRPr="00526C25">
      <w:t>,</w:t>
    </w:r>
    <w:r w:rsidR="00526C25">
      <w:t xml:space="preserve"> </w:t>
    </w:r>
    <w:r w:rsidR="005C09BD">
      <w:t>MI</w:t>
    </w:r>
  </w:p>
  <w:p w14:paraId="2AE93543" w14:textId="54F3D0CF" w:rsidR="007255EB" w:rsidRDefault="00BF14B3" w:rsidP="00654952">
    <w:pPr>
      <w:pStyle w:val="NoSpacing"/>
    </w:pPr>
    <w:r w:rsidRPr="00654952">
      <w:rPr>
        <w:b/>
        <w:bCs/>
      </w:rPr>
      <w:t>Candidate E-mail ID:</w:t>
    </w:r>
    <w:r w:rsidRPr="00654952">
      <w:t xml:space="preserve"> </w:t>
    </w:r>
    <w:r w:rsidR="005C09BD" w:rsidRPr="005C09BD">
      <w:rPr>
        <w:rStyle w:val="Hyperlink"/>
      </w:rPr>
      <w:t>Tier1it@yahoo.com</w:t>
    </w:r>
  </w:p>
  <w:p w14:paraId="639D8B28" w14:textId="7ACA51C9" w:rsidR="00BF14B3" w:rsidRPr="00C403D6" w:rsidRDefault="00BF14B3" w:rsidP="00654952">
    <w:pPr>
      <w:pStyle w:val="NoSpacing"/>
    </w:pPr>
    <w:r w:rsidRPr="00654952">
      <w:rPr>
        <w:b/>
        <w:bCs/>
      </w:rPr>
      <w:t>Contact Number:</w:t>
    </w:r>
    <w:r w:rsidR="004C7072" w:rsidRPr="00654952">
      <w:t xml:space="preserve"> </w:t>
    </w:r>
    <w:r w:rsidR="005C09BD" w:rsidRPr="005C09BD">
      <w:t>989-737-3441</w:t>
    </w:r>
  </w:p>
  <w:p w14:paraId="6360024A" w14:textId="77777777" w:rsidR="00AD5567" w:rsidRDefault="00AD5567" w:rsidP="00AD5567">
    <w:pPr>
      <w:pStyle w:val="Header"/>
      <w:rPr>
        <w:rFonts w:asciiTheme="minorHAnsi" w:hAnsiTheme="minorHAnsi" w:cstheme="minorHAnsi"/>
        <w:b/>
        <w:sz w:val="10"/>
        <w:szCs w:val="28"/>
      </w:rPr>
    </w:pPr>
  </w:p>
  <w:p w14:paraId="582E319A" w14:textId="16659D58" w:rsidR="006A562E" w:rsidRDefault="005C09BD" w:rsidP="005C26B1">
    <w:pPr>
      <w:pStyle w:val="Header"/>
      <w:jc w:val="center"/>
      <w:rPr>
        <w:rFonts w:asciiTheme="minorHAnsi" w:hAnsiTheme="minorHAnsi" w:cstheme="minorHAnsi"/>
        <w:b/>
        <w:sz w:val="28"/>
        <w:szCs w:val="28"/>
      </w:rPr>
    </w:pPr>
    <w:r w:rsidRPr="005C09BD">
      <w:rPr>
        <w:rFonts w:asciiTheme="minorHAnsi" w:hAnsiTheme="minorHAnsi" w:cstheme="minorHAnsi"/>
        <w:b/>
        <w:sz w:val="28"/>
        <w:szCs w:val="28"/>
      </w:rPr>
      <w:t>Alan Kaufman Jr</w:t>
    </w:r>
  </w:p>
  <w:p w14:paraId="23F2F05D" w14:textId="670C2682"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4171C4A"/>
    <w:multiLevelType w:val="hybridMultilevel"/>
    <w:tmpl w:val="E6B8BFD6"/>
    <w:lvl w:ilvl="0" w:tplc="0DEA1D5E">
      <w:start w:val="10"/>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E6246C"/>
    <w:multiLevelType w:val="hybridMultilevel"/>
    <w:tmpl w:val="14880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15:restartNumberingAfterBreak="0">
    <w:nsid w:val="0BB4211B"/>
    <w:multiLevelType w:val="hybridMultilevel"/>
    <w:tmpl w:val="5CE2A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0A23A03"/>
    <w:multiLevelType w:val="hybridMultilevel"/>
    <w:tmpl w:val="A7726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31"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FEA0927"/>
    <w:multiLevelType w:val="hybridMultilevel"/>
    <w:tmpl w:val="13B0AE70"/>
    <w:lvl w:ilvl="0" w:tplc="40090001">
      <w:start w:val="1"/>
      <w:numFmt w:val="bullet"/>
      <w:lvlText w:val=""/>
      <w:lvlJc w:val="left"/>
      <w:pPr>
        <w:ind w:left="720" w:hanging="360"/>
      </w:pPr>
      <w:rPr>
        <w:rFonts w:ascii="Symbol" w:hAnsi="Symbol" w:hint="default"/>
      </w:rPr>
    </w:lvl>
    <w:lvl w:ilvl="1" w:tplc="73A27C02">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5A32566"/>
    <w:multiLevelType w:val="hybridMultilevel"/>
    <w:tmpl w:val="C62E7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2"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8F33C6B"/>
    <w:multiLevelType w:val="hybridMultilevel"/>
    <w:tmpl w:val="32E6F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A9961DA"/>
    <w:multiLevelType w:val="hybridMultilevel"/>
    <w:tmpl w:val="45DEA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8"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F145847"/>
    <w:multiLevelType w:val="hybridMultilevel"/>
    <w:tmpl w:val="C4EC3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15B325F"/>
    <w:multiLevelType w:val="hybridMultilevel"/>
    <w:tmpl w:val="5D527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3"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8" w15:restartNumberingAfterBreak="0">
    <w:nsid w:val="39470DDC"/>
    <w:multiLevelType w:val="hybridMultilevel"/>
    <w:tmpl w:val="50D6A0B8"/>
    <w:lvl w:ilvl="0" w:tplc="7DBCF9CA">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2"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6"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7" w15:restartNumberingAfterBreak="0">
    <w:nsid w:val="46295371"/>
    <w:multiLevelType w:val="hybridMultilevel"/>
    <w:tmpl w:val="C3ECE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9"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F437FF2"/>
    <w:multiLevelType w:val="hybridMultilevel"/>
    <w:tmpl w:val="83FCD7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7" w15:restartNumberingAfterBreak="0">
    <w:nsid w:val="52FB3F56"/>
    <w:multiLevelType w:val="hybridMultilevel"/>
    <w:tmpl w:val="35402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60246FA"/>
    <w:multiLevelType w:val="hybridMultilevel"/>
    <w:tmpl w:val="3E72F5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7360E1C"/>
    <w:multiLevelType w:val="hybridMultilevel"/>
    <w:tmpl w:val="EE7EF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7EC3F9B"/>
    <w:multiLevelType w:val="hybridMultilevel"/>
    <w:tmpl w:val="B70CB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8D81C64"/>
    <w:multiLevelType w:val="hybridMultilevel"/>
    <w:tmpl w:val="B58C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5A40208A"/>
    <w:multiLevelType w:val="hybridMultilevel"/>
    <w:tmpl w:val="F13AE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AD01FB0"/>
    <w:multiLevelType w:val="hybridMultilevel"/>
    <w:tmpl w:val="A5EE0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5BBE4D7D"/>
    <w:multiLevelType w:val="hybridMultilevel"/>
    <w:tmpl w:val="E93EB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D5D7B3A"/>
    <w:multiLevelType w:val="hybridMultilevel"/>
    <w:tmpl w:val="305A60E2"/>
    <w:lvl w:ilvl="0" w:tplc="04090001">
      <w:start w:val="1"/>
      <w:numFmt w:val="bullet"/>
      <w:lvlText w:val=""/>
      <w:lvlJc w:val="left"/>
      <w:pPr>
        <w:ind w:left="720" w:hanging="360"/>
      </w:pPr>
      <w:rPr>
        <w:rFonts w:ascii="Symbol" w:hAnsi="Symbol" w:hint="default"/>
      </w:rPr>
    </w:lvl>
    <w:lvl w:ilvl="1" w:tplc="14821DB4">
      <w:numFmt w:val="bullet"/>
      <w:lvlText w:val="•"/>
      <w:lvlJc w:val="left"/>
      <w:pPr>
        <w:ind w:left="1800" w:hanging="72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2"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3"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95" w15:restartNumberingAfterBreak="0">
    <w:nsid w:val="61F30393"/>
    <w:multiLevelType w:val="hybridMultilevel"/>
    <w:tmpl w:val="BDC6C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7"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8"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9"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92444BD"/>
    <w:multiLevelType w:val="hybridMultilevel"/>
    <w:tmpl w:val="78C46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3"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D187B0D"/>
    <w:multiLevelType w:val="hybridMultilevel"/>
    <w:tmpl w:val="D4541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9"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0"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13"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5"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78D25ADA"/>
    <w:multiLevelType w:val="hybridMultilevel"/>
    <w:tmpl w:val="492443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7AD34830"/>
    <w:multiLevelType w:val="hybridMultilevel"/>
    <w:tmpl w:val="5308D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7B984265"/>
    <w:multiLevelType w:val="hybridMultilevel"/>
    <w:tmpl w:val="CDE68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3"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102"/>
  </w:num>
  <w:num w:numId="3" w16cid:durableId="1117945646">
    <w:abstractNumId w:val="108"/>
  </w:num>
  <w:num w:numId="4" w16cid:durableId="2062316411">
    <w:abstractNumId w:val="91"/>
  </w:num>
  <w:num w:numId="5" w16cid:durableId="68505365">
    <w:abstractNumId w:val="65"/>
  </w:num>
  <w:num w:numId="6" w16cid:durableId="2001426144">
    <w:abstractNumId w:val="25"/>
  </w:num>
  <w:num w:numId="7" w16cid:durableId="546378377">
    <w:abstractNumId w:val="109"/>
  </w:num>
  <w:num w:numId="8" w16cid:durableId="1243685690">
    <w:abstractNumId w:val="122"/>
  </w:num>
  <w:num w:numId="9" w16cid:durableId="2015448539">
    <w:abstractNumId w:val="53"/>
  </w:num>
  <w:num w:numId="10" w16cid:durableId="429476242">
    <w:abstractNumId w:val="114"/>
  </w:num>
  <w:num w:numId="11" w16cid:durableId="1523056857">
    <w:abstractNumId w:val="94"/>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16"/>
  </w:num>
  <w:num w:numId="14" w16cid:durableId="621612668">
    <w:abstractNumId w:val="68"/>
  </w:num>
  <w:num w:numId="15" w16cid:durableId="392699823">
    <w:abstractNumId w:val="112"/>
  </w:num>
  <w:num w:numId="16" w16cid:durableId="1117481876">
    <w:abstractNumId w:val="96"/>
  </w:num>
  <w:num w:numId="17" w16cid:durableId="698705688">
    <w:abstractNumId w:val="35"/>
  </w:num>
  <w:num w:numId="18" w16cid:durableId="1157844738">
    <w:abstractNumId w:val="33"/>
  </w:num>
  <w:num w:numId="19" w16cid:durableId="998118792">
    <w:abstractNumId w:val="92"/>
  </w:num>
  <w:num w:numId="20" w16cid:durableId="1164978654">
    <w:abstractNumId w:val="47"/>
  </w:num>
  <w:num w:numId="21" w16cid:durableId="1683127025">
    <w:abstractNumId w:val="66"/>
  </w:num>
  <w:num w:numId="22" w16cid:durableId="1708144619">
    <w:abstractNumId w:val="30"/>
  </w:num>
  <w:num w:numId="23" w16cid:durableId="1129859671">
    <w:abstractNumId w:val="40"/>
  </w:num>
  <w:num w:numId="24" w16cid:durableId="1433941263">
    <w:abstractNumId w:val="17"/>
  </w:num>
  <w:num w:numId="25" w16cid:durableId="204409450">
    <w:abstractNumId w:val="20"/>
  </w:num>
  <w:num w:numId="26" w16cid:durableId="1410617977">
    <w:abstractNumId w:val="98"/>
  </w:num>
  <w:num w:numId="27" w16cid:durableId="806120827">
    <w:abstractNumId w:val="61"/>
  </w:num>
  <w:num w:numId="28" w16cid:durableId="11343379">
    <w:abstractNumId w:val="27"/>
  </w:num>
  <w:num w:numId="29" w16cid:durableId="259459309">
    <w:abstractNumId w:val="37"/>
  </w:num>
  <w:num w:numId="30" w16cid:durableId="1069310387">
    <w:abstractNumId w:val="76"/>
  </w:num>
  <w:num w:numId="31" w16cid:durableId="539707014">
    <w:abstractNumId w:val="57"/>
  </w:num>
  <w:num w:numId="32" w16cid:durableId="986932923">
    <w:abstractNumId w:val="15"/>
  </w:num>
  <w:num w:numId="33" w16cid:durableId="1878928156">
    <w:abstractNumId w:val="41"/>
  </w:num>
  <w:num w:numId="34" w16cid:durableId="2059159648">
    <w:abstractNumId w:val="52"/>
  </w:num>
  <w:num w:numId="35" w16cid:durableId="181894017">
    <w:abstractNumId w:val="97"/>
  </w:num>
  <w:num w:numId="36" w16cid:durableId="703216278">
    <w:abstractNumId w:val="36"/>
  </w:num>
  <w:num w:numId="37" w16cid:durableId="2042971358">
    <w:abstractNumId w:val="103"/>
  </w:num>
  <w:num w:numId="38" w16cid:durableId="1280261300">
    <w:abstractNumId w:val="56"/>
  </w:num>
  <w:num w:numId="39" w16cid:durableId="1572960732">
    <w:abstractNumId w:val="72"/>
  </w:num>
  <w:num w:numId="40" w16cid:durableId="529994204">
    <w:abstractNumId w:val="45"/>
  </w:num>
  <w:num w:numId="41" w16cid:durableId="690183929">
    <w:abstractNumId w:val="106"/>
  </w:num>
  <w:num w:numId="42" w16cid:durableId="384254278">
    <w:abstractNumId w:val="99"/>
  </w:num>
  <w:num w:numId="43" w16cid:durableId="1149326237">
    <w:abstractNumId w:val="44"/>
  </w:num>
  <w:num w:numId="44" w16cid:durableId="852459055">
    <w:abstractNumId w:val="31"/>
  </w:num>
  <w:num w:numId="45" w16cid:durableId="2092240963">
    <w:abstractNumId w:val="19"/>
  </w:num>
  <w:num w:numId="46" w16cid:durableId="2105832980">
    <w:abstractNumId w:val="26"/>
  </w:num>
  <w:num w:numId="47" w16cid:durableId="752512973">
    <w:abstractNumId w:val="123"/>
  </w:num>
  <w:num w:numId="48" w16cid:durableId="1142499844">
    <w:abstractNumId w:val="79"/>
  </w:num>
  <w:num w:numId="49" w16cid:durableId="478158183">
    <w:abstractNumId w:val="83"/>
  </w:num>
  <w:num w:numId="50" w16cid:durableId="1341589240">
    <w:abstractNumId w:val="60"/>
  </w:num>
  <w:num w:numId="51" w16cid:durableId="1296254341">
    <w:abstractNumId w:val="110"/>
  </w:num>
  <w:num w:numId="52" w16cid:durableId="695886212">
    <w:abstractNumId w:val="12"/>
  </w:num>
  <w:num w:numId="53" w16cid:durableId="415519533">
    <w:abstractNumId w:val="28"/>
  </w:num>
  <w:num w:numId="54" w16cid:durableId="565721421">
    <w:abstractNumId w:val="59"/>
  </w:num>
  <w:num w:numId="55" w16cid:durableId="667943108">
    <w:abstractNumId w:val="71"/>
  </w:num>
  <w:num w:numId="56" w16cid:durableId="550112358">
    <w:abstractNumId w:val="34"/>
  </w:num>
  <w:num w:numId="57" w16cid:durableId="77605260">
    <w:abstractNumId w:val="73"/>
  </w:num>
  <w:num w:numId="58" w16cid:durableId="1813669205">
    <w:abstractNumId w:val="113"/>
  </w:num>
  <w:num w:numId="59" w16cid:durableId="2126382808">
    <w:abstractNumId w:val="64"/>
  </w:num>
  <w:num w:numId="60" w16cid:durableId="1883863706">
    <w:abstractNumId w:val="90"/>
  </w:num>
  <w:num w:numId="61" w16cid:durableId="427652460">
    <w:abstractNumId w:val="70"/>
  </w:num>
  <w:num w:numId="62" w16cid:durableId="459878198">
    <w:abstractNumId w:val="100"/>
  </w:num>
  <w:num w:numId="63" w16cid:durableId="1441880191">
    <w:abstractNumId w:val="63"/>
  </w:num>
  <w:num w:numId="64" w16cid:durableId="2045710620">
    <w:abstractNumId w:val="124"/>
  </w:num>
  <w:num w:numId="65" w16cid:durableId="1351447887">
    <w:abstractNumId w:val="24"/>
  </w:num>
  <w:num w:numId="66" w16cid:durableId="240603096">
    <w:abstractNumId w:val="93"/>
  </w:num>
  <w:num w:numId="67" w16cid:durableId="2136825959">
    <w:abstractNumId w:val="14"/>
  </w:num>
  <w:num w:numId="68" w16cid:durableId="954825101">
    <w:abstractNumId w:val="111"/>
  </w:num>
  <w:num w:numId="69" w16cid:durableId="1516846731">
    <w:abstractNumId w:val="18"/>
  </w:num>
  <w:num w:numId="70" w16cid:durableId="1568491598">
    <w:abstractNumId w:val="21"/>
  </w:num>
  <w:num w:numId="71" w16cid:durableId="1507406754">
    <w:abstractNumId w:val="29"/>
  </w:num>
  <w:num w:numId="72" w16cid:durableId="1163812142">
    <w:abstractNumId w:val="117"/>
  </w:num>
  <w:num w:numId="73" w16cid:durableId="1335377854">
    <w:abstractNumId w:val="23"/>
  </w:num>
  <w:num w:numId="74" w16cid:durableId="1533105148">
    <w:abstractNumId w:val="55"/>
  </w:num>
  <w:num w:numId="75" w16cid:durableId="1187863028">
    <w:abstractNumId w:val="50"/>
  </w:num>
  <w:num w:numId="76" w16cid:durableId="1853759272">
    <w:abstractNumId w:val="11"/>
  </w:num>
  <w:num w:numId="77" w16cid:durableId="1826969034">
    <w:abstractNumId w:val="121"/>
  </w:num>
  <w:num w:numId="78" w16cid:durableId="929847389">
    <w:abstractNumId w:val="62"/>
  </w:num>
  <w:num w:numId="79" w16cid:durableId="2101169821">
    <w:abstractNumId w:val="38"/>
  </w:num>
  <w:num w:numId="80" w16cid:durableId="1875649266">
    <w:abstractNumId w:val="54"/>
  </w:num>
  <w:num w:numId="81" w16cid:durableId="307828130">
    <w:abstractNumId w:val="48"/>
  </w:num>
  <w:num w:numId="82" w16cid:durableId="392125281">
    <w:abstractNumId w:val="115"/>
  </w:num>
  <w:num w:numId="83" w16cid:durableId="1914657276">
    <w:abstractNumId w:val="78"/>
  </w:num>
  <w:num w:numId="84" w16cid:durableId="54937907">
    <w:abstractNumId w:val="75"/>
  </w:num>
  <w:num w:numId="85" w16cid:durableId="1946691959">
    <w:abstractNumId w:val="104"/>
  </w:num>
  <w:num w:numId="86" w16cid:durableId="480080587">
    <w:abstractNumId w:val="69"/>
  </w:num>
  <w:num w:numId="87" w16cid:durableId="764501111">
    <w:abstractNumId w:val="9"/>
  </w:num>
  <w:num w:numId="88" w16cid:durableId="2043675578">
    <w:abstractNumId w:val="42"/>
  </w:num>
  <w:num w:numId="89" w16cid:durableId="1623227902">
    <w:abstractNumId w:val="85"/>
  </w:num>
  <w:num w:numId="90" w16cid:durableId="1780760636">
    <w:abstractNumId w:val="105"/>
  </w:num>
  <w:num w:numId="91" w16cid:durableId="697465795">
    <w:abstractNumId w:val="46"/>
  </w:num>
  <w:num w:numId="92" w16cid:durableId="101149079">
    <w:abstractNumId w:val="39"/>
  </w:num>
  <w:num w:numId="93" w16cid:durableId="856969397">
    <w:abstractNumId w:val="10"/>
  </w:num>
  <w:num w:numId="94" w16cid:durableId="1137333939">
    <w:abstractNumId w:val="87"/>
  </w:num>
  <w:num w:numId="95" w16cid:durableId="1233199026">
    <w:abstractNumId w:val="51"/>
  </w:num>
  <w:num w:numId="96" w16cid:durableId="832645091">
    <w:abstractNumId w:val="119"/>
  </w:num>
  <w:num w:numId="97" w16cid:durableId="1404714834">
    <w:abstractNumId w:val="89"/>
  </w:num>
  <w:num w:numId="98" w16cid:durableId="166218081">
    <w:abstractNumId w:val="86"/>
  </w:num>
  <w:num w:numId="99" w16cid:durableId="1224945540">
    <w:abstractNumId w:val="13"/>
  </w:num>
  <w:num w:numId="100" w16cid:durableId="75833299">
    <w:abstractNumId w:val="22"/>
  </w:num>
  <w:num w:numId="101" w16cid:durableId="283582824">
    <w:abstractNumId w:val="82"/>
  </w:num>
  <w:num w:numId="102" w16cid:durableId="499345964">
    <w:abstractNumId w:val="84"/>
  </w:num>
  <w:num w:numId="103" w16cid:durableId="1641612048">
    <w:abstractNumId w:val="58"/>
  </w:num>
  <w:num w:numId="104" w16cid:durableId="1476727397">
    <w:abstractNumId w:val="81"/>
  </w:num>
  <w:num w:numId="105" w16cid:durableId="1185290336">
    <w:abstractNumId w:val="88"/>
  </w:num>
  <w:num w:numId="106" w16cid:durableId="1724938421">
    <w:abstractNumId w:val="16"/>
  </w:num>
  <w:num w:numId="107" w16cid:durableId="598415676">
    <w:abstractNumId w:val="74"/>
  </w:num>
  <w:num w:numId="108" w16cid:durableId="859704308">
    <w:abstractNumId w:val="49"/>
  </w:num>
  <w:num w:numId="109" w16cid:durableId="237325460">
    <w:abstractNumId w:val="32"/>
  </w:num>
  <w:num w:numId="110" w16cid:durableId="1795438831">
    <w:abstractNumId w:val="101"/>
  </w:num>
  <w:num w:numId="111" w16cid:durableId="684287628">
    <w:abstractNumId w:val="67"/>
  </w:num>
  <w:num w:numId="112" w16cid:durableId="1792240732">
    <w:abstractNumId w:val="77"/>
  </w:num>
  <w:num w:numId="113" w16cid:durableId="901797151">
    <w:abstractNumId w:val="80"/>
  </w:num>
  <w:num w:numId="114" w16cid:durableId="1809081233">
    <w:abstractNumId w:val="107"/>
  </w:num>
  <w:num w:numId="115" w16cid:durableId="733938461">
    <w:abstractNumId w:val="43"/>
  </w:num>
  <w:num w:numId="116" w16cid:durableId="1921989344">
    <w:abstractNumId w:val="95"/>
  </w:num>
  <w:num w:numId="117" w16cid:durableId="1442452073">
    <w:abstractNumId w:val="118"/>
  </w:num>
  <w:num w:numId="118" w16cid:durableId="555896316">
    <w:abstractNumId w:val="12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64778"/>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46BC"/>
    <w:rsid w:val="001C14D9"/>
    <w:rsid w:val="001C1C4D"/>
    <w:rsid w:val="001D02FC"/>
    <w:rsid w:val="001D093A"/>
    <w:rsid w:val="001D0CFF"/>
    <w:rsid w:val="001D2BA7"/>
    <w:rsid w:val="001D4C11"/>
    <w:rsid w:val="001D6B23"/>
    <w:rsid w:val="001E0884"/>
    <w:rsid w:val="001E4213"/>
    <w:rsid w:val="001E430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17E0"/>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559"/>
    <w:rsid w:val="00383C57"/>
    <w:rsid w:val="00385233"/>
    <w:rsid w:val="00397154"/>
    <w:rsid w:val="003A2A01"/>
    <w:rsid w:val="003A2D25"/>
    <w:rsid w:val="003A320E"/>
    <w:rsid w:val="003B0287"/>
    <w:rsid w:val="003B169E"/>
    <w:rsid w:val="003B2ADF"/>
    <w:rsid w:val="003B3010"/>
    <w:rsid w:val="003B4EAD"/>
    <w:rsid w:val="003C3BB7"/>
    <w:rsid w:val="003C3DB0"/>
    <w:rsid w:val="003C593F"/>
    <w:rsid w:val="003C5CB9"/>
    <w:rsid w:val="003C7644"/>
    <w:rsid w:val="003D1043"/>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94E"/>
    <w:rsid w:val="004436F6"/>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6F87"/>
    <w:rsid w:val="004B066E"/>
    <w:rsid w:val="004B47F2"/>
    <w:rsid w:val="004B4A32"/>
    <w:rsid w:val="004C24AD"/>
    <w:rsid w:val="004C2E59"/>
    <w:rsid w:val="004C5AB1"/>
    <w:rsid w:val="004C6508"/>
    <w:rsid w:val="004C7072"/>
    <w:rsid w:val="004D0789"/>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47A1"/>
    <w:rsid w:val="005464F8"/>
    <w:rsid w:val="00554A98"/>
    <w:rsid w:val="00555298"/>
    <w:rsid w:val="00561123"/>
    <w:rsid w:val="00564FB3"/>
    <w:rsid w:val="00566E50"/>
    <w:rsid w:val="00570A2D"/>
    <w:rsid w:val="00577B5B"/>
    <w:rsid w:val="005866AF"/>
    <w:rsid w:val="005A508B"/>
    <w:rsid w:val="005A6919"/>
    <w:rsid w:val="005B07F7"/>
    <w:rsid w:val="005B5025"/>
    <w:rsid w:val="005B561B"/>
    <w:rsid w:val="005B75B5"/>
    <w:rsid w:val="005C0325"/>
    <w:rsid w:val="005C09BD"/>
    <w:rsid w:val="005C0BD5"/>
    <w:rsid w:val="005C26B1"/>
    <w:rsid w:val="005C5C24"/>
    <w:rsid w:val="005C68E3"/>
    <w:rsid w:val="005D09A9"/>
    <w:rsid w:val="005D2425"/>
    <w:rsid w:val="005D72C2"/>
    <w:rsid w:val="005E105F"/>
    <w:rsid w:val="005E53FD"/>
    <w:rsid w:val="005F0A0D"/>
    <w:rsid w:val="005F2208"/>
    <w:rsid w:val="00600004"/>
    <w:rsid w:val="00600B0B"/>
    <w:rsid w:val="006116C4"/>
    <w:rsid w:val="00621366"/>
    <w:rsid w:val="006214E7"/>
    <w:rsid w:val="00623DF5"/>
    <w:rsid w:val="00633C18"/>
    <w:rsid w:val="00636C52"/>
    <w:rsid w:val="00636D04"/>
    <w:rsid w:val="0063792F"/>
    <w:rsid w:val="0064372A"/>
    <w:rsid w:val="00644D9E"/>
    <w:rsid w:val="00646190"/>
    <w:rsid w:val="0065426F"/>
    <w:rsid w:val="00654952"/>
    <w:rsid w:val="006552DE"/>
    <w:rsid w:val="006555C1"/>
    <w:rsid w:val="00655CBE"/>
    <w:rsid w:val="006613E5"/>
    <w:rsid w:val="00662DA3"/>
    <w:rsid w:val="0066362F"/>
    <w:rsid w:val="006642F0"/>
    <w:rsid w:val="00665176"/>
    <w:rsid w:val="006668E6"/>
    <w:rsid w:val="00666CB7"/>
    <w:rsid w:val="0066702F"/>
    <w:rsid w:val="00674873"/>
    <w:rsid w:val="006748FE"/>
    <w:rsid w:val="0067669C"/>
    <w:rsid w:val="006829A1"/>
    <w:rsid w:val="00691BFB"/>
    <w:rsid w:val="00692031"/>
    <w:rsid w:val="00693628"/>
    <w:rsid w:val="006A1629"/>
    <w:rsid w:val="006A4E16"/>
    <w:rsid w:val="006A562E"/>
    <w:rsid w:val="006B049D"/>
    <w:rsid w:val="006C20EF"/>
    <w:rsid w:val="006C41D0"/>
    <w:rsid w:val="006D1608"/>
    <w:rsid w:val="006D247C"/>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36AF5"/>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16FA"/>
    <w:rsid w:val="0083350D"/>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3781"/>
    <w:rsid w:val="008B2E59"/>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3448"/>
    <w:rsid w:val="00A142CB"/>
    <w:rsid w:val="00A24546"/>
    <w:rsid w:val="00A24A33"/>
    <w:rsid w:val="00A268CB"/>
    <w:rsid w:val="00A31157"/>
    <w:rsid w:val="00A3375E"/>
    <w:rsid w:val="00A34017"/>
    <w:rsid w:val="00A4103A"/>
    <w:rsid w:val="00A43CC1"/>
    <w:rsid w:val="00A4633A"/>
    <w:rsid w:val="00A46A9F"/>
    <w:rsid w:val="00A538C6"/>
    <w:rsid w:val="00A55008"/>
    <w:rsid w:val="00A56EE2"/>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5FB"/>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4B5"/>
    <w:rsid w:val="00C96171"/>
    <w:rsid w:val="00C97C14"/>
    <w:rsid w:val="00CA0479"/>
    <w:rsid w:val="00CA2ED8"/>
    <w:rsid w:val="00CA7AB3"/>
    <w:rsid w:val="00CB02C0"/>
    <w:rsid w:val="00CB08FC"/>
    <w:rsid w:val="00CB5E63"/>
    <w:rsid w:val="00CC0895"/>
    <w:rsid w:val="00CC308D"/>
    <w:rsid w:val="00CC3321"/>
    <w:rsid w:val="00CC41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5BFA"/>
    <w:rsid w:val="00D9360F"/>
    <w:rsid w:val="00D95D38"/>
    <w:rsid w:val="00DA14B0"/>
    <w:rsid w:val="00DA5C01"/>
    <w:rsid w:val="00DB1A6A"/>
    <w:rsid w:val="00DC55BF"/>
    <w:rsid w:val="00DC613F"/>
    <w:rsid w:val="00DC6BC4"/>
    <w:rsid w:val="00DD03F8"/>
    <w:rsid w:val="00DD0B68"/>
    <w:rsid w:val="00DD34D8"/>
    <w:rsid w:val="00DD3E00"/>
    <w:rsid w:val="00DF181C"/>
    <w:rsid w:val="00DF5EE6"/>
    <w:rsid w:val="00E04545"/>
    <w:rsid w:val="00E04EA7"/>
    <w:rsid w:val="00E0758D"/>
    <w:rsid w:val="00E11E51"/>
    <w:rsid w:val="00E1356F"/>
    <w:rsid w:val="00E17210"/>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50E"/>
    <w:rsid w:val="00E77DD8"/>
    <w:rsid w:val="00E85504"/>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6972"/>
    <w:rsid w:val="00F87ACF"/>
    <w:rsid w:val="00F87D39"/>
    <w:rsid w:val="00F921A5"/>
    <w:rsid w:val="00F93A34"/>
    <w:rsid w:val="00F94DD7"/>
    <w:rsid w:val="00F9683A"/>
    <w:rsid w:val="00FB0611"/>
    <w:rsid w:val="00FB5A9A"/>
    <w:rsid w:val="00FC0EF9"/>
    <w:rsid w:val="00FC1612"/>
    <w:rsid w:val="00FC1DE2"/>
    <w:rsid w:val="00FC244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2096</Words>
  <Characters>11949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2024-03-01T16:40:00Z</dcterms:created>
  <dcterms:modified xsi:type="dcterms:W3CDTF">2024-03-01T17:46:00Z</dcterms:modified>
</cp:coreProperties>
</file>