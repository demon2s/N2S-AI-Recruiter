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CF4071" w14:textId="77777777" w:rsidR="004E56EC" w:rsidRPr="00181DE7" w:rsidRDefault="004E56EC" w:rsidP="00181DE7">
      <w:pPr>
        <w:rPr>
          <w:rFonts w:asciiTheme="minorHAnsi" w:hAnsiTheme="minorHAnsi"/>
          <w:szCs w:val="22"/>
        </w:rPr>
      </w:pPr>
    </w:p>
    <w:p w14:paraId="32E7F1E3" w14:textId="77777777" w:rsidR="00CB6DE9" w:rsidRPr="00181DE7" w:rsidRDefault="00CB6DE9" w:rsidP="00181DE7">
      <w:pPr>
        <w:rPr>
          <w:rFonts w:asciiTheme="minorHAnsi" w:hAnsiTheme="minorHAnsi"/>
          <w:szCs w:val="22"/>
        </w:rPr>
      </w:pPr>
    </w:p>
    <w:p w14:paraId="07376C35" w14:textId="11044846" w:rsidR="00CB6DE9" w:rsidRPr="008F72E4" w:rsidRDefault="00F64196" w:rsidP="00181DE7">
      <w:pPr>
        <w:pStyle w:val="Title"/>
        <w:rPr>
          <w:rFonts w:asciiTheme="minorHAnsi" w:hAnsiTheme="minorHAnsi"/>
          <w:bCs w:val="0"/>
          <w:sz w:val="28"/>
          <w:szCs w:val="28"/>
        </w:rPr>
      </w:pPr>
      <w:r w:rsidRPr="008F72E4">
        <w:rPr>
          <w:rFonts w:asciiTheme="minorHAnsi" w:hAnsiTheme="minorHAnsi"/>
          <w:bCs w:val="0"/>
          <w:sz w:val="28"/>
          <w:szCs w:val="28"/>
        </w:rPr>
        <w:t xml:space="preserve">Alvin </w:t>
      </w:r>
      <w:r w:rsidR="008F72E4" w:rsidRPr="008F72E4">
        <w:rPr>
          <w:rFonts w:asciiTheme="minorHAnsi" w:hAnsiTheme="minorHAnsi"/>
          <w:bCs w:val="0"/>
          <w:sz w:val="28"/>
          <w:szCs w:val="28"/>
        </w:rPr>
        <w:t xml:space="preserve">Maurice </w:t>
      </w:r>
      <w:r w:rsidR="000E388F" w:rsidRPr="008F72E4">
        <w:rPr>
          <w:rFonts w:asciiTheme="minorHAnsi" w:hAnsiTheme="minorHAnsi"/>
          <w:bCs w:val="0"/>
          <w:sz w:val="28"/>
          <w:szCs w:val="28"/>
        </w:rPr>
        <w:t>Lee</w:t>
      </w:r>
    </w:p>
    <w:p w14:paraId="14D6914F" w14:textId="260071A7" w:rsidR="000E388F" w:rsidRPr="00F64196" w:rsidRDefault="00F64196" w:rsidP="00181DE7">
      <w:pPr>
        <w:pStyle w:val="Title"/>
        <w:rPr>
          <w:rStyle w:val="IntenseEmphasis"/>
          <w:rFonts w:asciiTheme="minorHAnsi" w:hAnsiTheme="minorHAnsi"/>
          <w:bCs w:val="0"/>
          <w:color w:val="auto"/>
          <w:szCs w:val="22"/>
        </w:rPr>
      </w:pPr>
      <w:r w:rsidRPr="00F64196">
        <w:rPr>
          <w:rStyle w:val="IntenseEmphasis"/>
          <w:rFonts w:asciiTheme="minorHAnsi" w:hAnsiTheme="minorHAnsi"/>
          <w:bCs w:val="0"/>
          <w:color w:val="auto"/>
          <w:szCs w:val="22"/>
        </w:rPr>
        <w:t>(202)558-8859</w:t>
      </w:r>
      <w:r w:rsidR="008F72E4">
        <w:rPr>
          <w:rStyle w:val="IntenseEmphasis"/>
          <w:rFonts w:asciiTheme="minorHAnsi" w:hAnsiTheme="minorHAnsi"/>
          <w:bCs w:val="0"/>
          <w:color w:val="auto"/>
          <w:szCs w:val="22"/>
        </w:rPr>
        <w:t xml:space="preserve"> | </w:t>
      </w:r>
      <w:r w:rsidR="008F72E4" w:rsidRPr="008F72E4">
        <w:rPr>
          <w:rStyle w:val="IntenseEmphasis"/>
          <w:rFonts w:asciiTheme="minorHAnsi" w:hAnsiTheme="minorHAnsi"/>
          <w:bCs w:val="0"/>
          <w:color w:val="auto"/>
          <w:szCs w:val="22"/>
        </w:rPr>
        <w:t>Glen Allen, VA</w:t>
      </w:r>
    </w:p>
    <w:p w14:paraId="0869D229" w14:textId="2B6E13D8" w:rsidR="00220980" w:rsidRDefault="00C96E62" w:rsidP="00F64196">
      <w:pPr>
        <w:pStyle w:val="Title"/>
        <w:rPr>
          <w:b w:val="0"/>
          <w:bCs w:val="0"/>
        </w:rPr>
      </w:pPr>
      <w:hyperlink r:id="rId7" w:history="1">
        <w:r w:rsidR="008F72E4" w:rsidRPr="00265097">
          <w:rPr>
            <w:rStyle w:val="Hyperlink"/>
            <w:b w:val="0"/>
            <w:bCs w:val="0"/>
          </w:rPr>
          <w:t>Al100lee@gmail.com</w:t>
        </w:r>
      </w:hyperlink>
    </w:p>
    <w:p w14:paraId="23A7B248" w14:textId="1BDFC034" w:rsidR="008F72E4" w:rsidRDefault="00C96E62" w:rsidP="00F64196">
      <w:pPr>
        <w:pStyle w:val="Title"/>
        <w:rPr>
          <w:rFonts w:ascii="Calibri" w:hAnsi="Calibri" w:cs="Calibri"/>
          <w:szCs w:val="22"/>
        </w:rPr>
      </w:pPr>
      <w:hyperlink r:id="rId8" w:history="1">
        <w:r w:rsidR="008F72E4" w:rsidRPr="00265097">
          <w:rPr>
            <w:rStyle w:val="Hyperlink"/>
            <w:rFonts w:ascii="Calibri" w:hAnsi="Calibri" w:cs="Calibri"/>
            <w:szCs w:val="22"/>
          </w:rPr>
          <w:t>https://www.linkedin.com/in/alvin-lee-60229270</w:t>
        </w:r>
      </w:hyperlink>
    </w:p>
    <w:p w14:paraId="2FF94587" w14:textId="77777777" w:rsidR="008F72E4" w:rsidRPr="00F64196" w:rsidRDefault="008F72E4" w:rsidP="00F64196">
      <w:pPr>
        <w:pStyle w:val="Title"/>
        <w:rPr>
          <w:rStyle w:val="IntenseEmphasis"/>
          <w:b/>
          <w:bCs w:val="0"/>
        </w:rPr>
      </w:pPr>
    </w:p>
    <w:p w14:paraId="55056590" w14:textId="6E42815D" w:rsidR="007B5F88" w:rsidRDefault="007B5F88" w:rsidP="00220980">
      <w:pPr>
        <w:pStyle w:val="Title"/>
        <w:rPr>
          <w:rFonts w:ascii="Calibri" w:hAnsi="Calibri" w:cs="Calibri"/>
        </w:rPr>
      </w:pPr>
      <w:r>
        <w:t xml:space="preserve">                </w:t>
      </w:r>
    </w:p>
    <w:p w14:paraId="743EDF74" w14:textId="1F061EFF" w:rsidR="00181DE7" w:rsidRPr="00181DE7" w:rsidRDefault="007B5F88" w:rsidP="00181DE7">
      <w:pPr>
        <w:pStyle w:val="Title"/>
        <w:jc w:val="left"/>
        <w:rPr>
          <w:rFonts w:asciiTheme="minorHAnsi" w:hAnsiTheme="minorHAnsi"/>
          <w:szCs w:val="22"/>
        </w:rPr>
      </w:pPr>
      <w:r>
        <w:rPr>
          <w:rStyle w:val="IntenseEmphasis"/>
          <w:rFonts w:asciiTheme="minorHAnsi" w:hAnsiTheme="minorHAnsi"/>
          <w:b/>
          <w:color w:val="auto"/>
          <w:szCs w:val="22"/>
        </w:rPr>
        <w:t>Summary:</w:t>
      </w:r>
    </w:p>
    <w:p w14:paraId="2B0F59CE" w14:textId="286CC5BA" w:rsidR="00CB6DE9" w:rsidRPr="00181DE7" w:rsidRDefault="00CB6DE9" w:rsidP="003B643F">
      <w:pPr>
        <w:pStyle w:val="ListParagraph"/>
        <w:wordWrap/>
        <w:ind w:left="360"/>
        <w:jc w:val="left"/>
        <w:rPr>
          <w:rFonts w:asciiTheme="minorHAnsi" w:hAnsiTheme="minorHAnsi"/>
          <w:spacing w:val="4"/>
          <w:sz w:val="22"/>
          <w:szCs w:val="22"/>
        </w:rPr>
      </w:pPr>
      <w:r w:rsidRPr="00181DE7">
        <w:rPr>
          <w:rFonts w:asciiTheme="minorHAnsi" w:hAnsiTheme="minorHAnsi"/>
          <w:sz w:val="22"/>
          <w:szCs w:val="22"/>
        </w:rPr>
        <w:t xml:space="preserve">Innovative and dynamic IT professional with over 20 years of diversified Healthcare IT experience, including </w:t>
      </w:r>
      <w:proofErr w:type="spellStart"/>
      <w:r w:rsidRPr="00181DE7">
        <w:rPr>
          <w:rFonts w:asciiTheme="minorHAnsi" w:hAnsiTheme="minorHAnsi"/>
          <w:sz w:val="22"/>
          <w:szCs w:val="22"/>
        </w:rPr>
        <w:t>Automic</w:t>
      </w:r>
      <w:proofErr w:type="spellEnd"/>
      <w:r w:rsidRPr="00181DE7">
        <w:rPr>
          <w:rFonts w:asciiTheme="minorHAnsi" w:hAnsiTheme="minorHAnsi"/>
          <w:sz w:val="22"/>
          <w:szCs w:val="22"/>
        </w:rPr>
        <w:t xml:space="preserve">/UC4 System Administration, ETL, </w:t>
      </w:r>
      <w:r w:rsidRPr="00181DE7">
        <w:rPr>
          <w:rFonts w:asciiTheme="minorHAnsi" w:hAnsiTheme="minorHAnsi"/>
          <w:spacing w:val="2"/>
          <w:sz w:val="22"/>
          <w:szCs w:val="22"/>
        </w:rPr>
        <w:t xml:space="preserve">application support, network security, database support, configuration management, web design, testing, network </w:t>
      </w:r>
      <w:r w:rsidRPr="00181DE7">
        <w:rPr>
          <w:rFonts w:asciiTheme="minorHAnsi" w:hAnsiTheme="minorHAnsi"/>
          <w:spacing w:val="4"/>
          <w:sz w:val="22"/>
          <w:szCs w:val="22"/>
        </w:rPr>
        <w:t>architecture</w:t>
      </w:r>
      <w:r w:rsidR="003B643F">
        <w:rPr>
          <w:rFonts w:asciiTheme="minorHAnsi" w:hAnsiTheme="minorHAnsi"/>
          <w:spacing w:val="4"/>
          <w:sz w:val="22"/>
          <w:szCs w:val="22"/>
        </w:rPr>
        <w:t>,</w:t>
      </w:r>
      <w:r w:rsidRPr="00181DE7">
        <w:rPr>
          <w:rFonts w:asciiTheme="minorHAnsi" w:hAnsiTheme="minorHAnsi"/>
          <w:spacing w:val="4"/>
          <w:sz w:val="22"/>
          <w:szCs w:val="22"/>
        </w:rPr>
        <w:t xml:space="preserve"> and EDI processes.</w:t>
      </w:r>
    </w:p>
    <w:p w14:paraId="06F506A3" w14:textId="65BBF954" w:rsidR="00CB6DE9" w:rsidRPr="00181DE7" w:rsidRDefault="00CB6DE9" w:rsidP="003B643F">
      <w:pPr>
        <w:pStyle w:val="ListParagraph"/>
        <w:wordWrap/>
        <w:ind w:left="360"/>
        <w:jc w:val="left"/>
        <w:rPr>
          <w:rFonts w:asciiTheme="minorHAnsi" w:hAnsiTheme="minorHAnsi"/>
          <w:spacing w:val="1"/>
          <w:sz w:val="22"/>
          <w:szCs w:val="22"/>
        </w:rPr>
      </w:pPr>
      <w:r w:rsidRPr="00181DE7">
        <w:rPr>
          <w:rFonts w:asciiTheme="minorHAnsi" w:hAnsiTheme="minorHAnsi"/>
          <w:spacing w:val="4"/>
          <w:sz w:val="22"/>
          <w:szCs w:val="22"/>
        </w:rPr>
        <w:t xml:space="preserve">Implemented and managed several projects related to software implementation and rollout. Developed and executed </w:t>
      </w:r>
      <w:r w:rsidRPr="00181DE7">
        <w:rPr>
          <w:rFonts w:asciiTheme="minorHAnsi" w:hAnsiTheme="minorHAnsi"/>
          <w:spacing w:val="2"/>
          <w:sz w:val="22"/>
          <w:szCs w:val="22"/>
        </w:rPr>
        <w:t>testing plans to ensure quality of implementation.</w:t>
      </w:r>
      <w:r w:rsidR="003B643F">
        <w:rPr>
          <w:rFonts w:asciiTheme="minorHAnsi" w:hAnsiTheme="minorHAnsi"/>
          <w:sz w:val="22"/>
          <w:szCs w:val="22"/>
        </w:rPr>
        <w:br/>
      </w:r>
      <w:r w:rsidRPr="00181DE7">
        <w:rPr>
          <w:rFonts w:asciiTheme="minorHAnsi" w:hAnsiTheme="minorHAnsi"/>
          <w:spacing w:val="1"/>
          <w:sz w:val="22"/>
          <w:szCs w:val="22"/>
        </w:rPr>
        <w:t xml:space="preserve">Solid &amp; Extensive working knowledge </w:t>
      </w:r>
      <w:r w:rsidR="003B643F">
        <w:rPr>
          <w:rFonts w:asciiTheme="minorHAnsi" w:hAnsiTheme="minorHAnsi"/>
          <w:spacing w:val="1"/>
          <w:sz w:val="22"/>
          <w:szCs w:val="22"/>
        </w:rPr>
        <w:t>of</w:t>
      </w:r>
      <w:r w:rsidRPr="00181DE7">
        <w:rPr>
          <w:rFonts w:asciiTheme="minorHAnsi" w:hAnsiTheme="minorHAnsi"/>
          <w:spacing w:val="1"/>
          <w:sz w:val="22"/>
          <w:szCs w:val="22"/>
        </w:rPr>
        <w:t xml:space="preserve"> </w:t>
      </w:r>
      <w:r w:rsidR="000E388F">
        <w:rPr>
          <w:rFonts w:asciiTheme="minorHAnsi" w:hAnsiTheme="minorHAnsi"/>
          <w:spacing w:val="1"/>
          <w:sz w:val="22"/>
          <w:szCs w:val="22"/>
        </w:rPr>
        <w:t>UC4/</w:t>
      </w:r>
      <w:proofErr w:type="spellStart"/>
      <w:r w:rsidRPr="00181DE7">
        <w:rPr>
          <w:rFonts w:asciiTheme="minorHAnsi" w:hAnsiTheme="minorHAnsi"/>
          <w:spacing w:val="1"/>
          <w:sz w:val="22"/>
          <w:szCs w:val="22"/>
        </w:rPr>
        <w:t>Automic</w:t>
      </w:r>
      <w:proofErr w:type="spellEnd"/>
      <w:r w:rsidR="000E388F">
        <w:rPr>
          <w:rFonts w:asciiTheme="minorHAnsi" w:hAnsiTheme="minorHAnsi"/>
          <w:spacing w:val="1"/>
          <w:sz w:val="22"/>
          <w:szCs w:val="22"/>
        </w:rPr>
        <w:t xml:space="preserve"> Workload </w:t>
      </w:r>
      <w:r w:rsidRPr="00181DE7">
        <w:rPr>
          <w:rFonts w:asciiTheme="minorHAnsi" w:hAnsiTheme="minorHAnsi"/>
          <w:spacing w:val="1"/>
          <w:sz w:val="22"/>
          <w:szCs w:val="22"/>
        </w:rPr>
        <w:t xml:space="preserve">Automation Engine </w:t>
      </w:r>
      <w:r w:rsidRPr="00181DE7">
        <w:rPr>
          <w:rFonts w:asciiTheme="minorHAnsi" w:hAnsiTheme="minorHAnsi"/>
          <w:spacing w:val="-2"/>
          <w:sz w:val="22"/>
          <w:szCs w:val="22"/>
        </w:rPr>
        <w:t>v1</w:t>
      </w:r>
      <w:r w:rsidR="004376E3">
        <w:rPr>
          <w:rFonts w:asciiTheme="minorHAnsi" w:hAnsiTheme="minorHAnsi"/>
          <w:spacing w:val="-2"/>
          <w:sz w:val="22"/>
          <w:szCs w:val="22"/>
        </w:rPr>
        <w:t>2</w:t>
      </w:r>
      <w:r w:rsidRPr="00181DE7">
        <w:rPr>
          <w:rFonts w:asciiTheme="minorHAnsi" w:hAnsiTheme="minorHAnsi"/>
          <w:spacing w:val="-2"/>
          <w:sz w:val="22"/>
          <w:szCs w:val="22"/>
        </w:rPr>
        <w:t>x and v</w:t>
      </w:r>
      <w:r w:rsidR="004376E3">
        <w:rPr>
          <w:rFonts w:asciiTheme="minorHAnsi" w:hAnsiTheme="minorHAnsi"/>
          <w:spacing w:val="-2"/>
          <w:sz w:val="22"/>
          <w:szCs w:val="22"/>
        </w:rPr>
        <w:t>21</w:t>
      </w:r>
      <w:r w:rsidRPr="00181DE7">
        <w:rPr>
          <w:rFonts w:asciiTheme="minorHAnsi" w:hAnsiTheme="minorHAnsi"/>
          <w:spacing w:val="-2"/>
          <w:sz w:val="22"/>
          <w:szCs w:val="22"/>
        </w:rPr>
        <w:t>x.</w:t>
      </w:r>
      <w:r w:rsidRPr="00181DE7">
        <w:rPr>
          <w:rFonts w:asciiTheme="minorHAnsi" w:hAnsiTheme="minorHAnsi"/>
          <w:sz w:val="22"/>
          <w:szCs w:val="22"/>
        </w:rPr>
        <w:br/>
        <w:t>Proven success in developing solutions for complex problems, project management, systems analysis, designing, support</w:t>
      </w:r>
      <w:r w:rsidR="003B643F">
        <w:rPr>
          <w:rFonts w:asciiTheme="minorHAnsi" w:hAnsiTheme="minorHAnsi"/>
          <w:sz w:val="22"/>
          <w:szCs w:val="22"/>
        </w:rPr>
        <w:t>,</w:t>
      </w:r>
      <w:r w:rsidRPr="00181DE7">
        <w:rPr>
          <w:rFonts w:asciiTheme="minorHAnsi" w:hAnsiTheme="minorHAnsi"/>
          <w:sz w:val="22"/>
          <w:szCs w:val="22"/>
        </w:rPr>
        <w:t xml:space="preserve"> and maintenance.</w:t>
      </w:r>
      <w:r w:rsidRPr="00181DE7">
        <w:rPr>
          <w:rFonts w:asciiTheme="minorHAnsi" w:hAnsiTheme="minorHAnsi"/>
          <w:sz w:val="22"/>
          <w:szCs w:val="22"/>
        </w:rPr>
        <w:br/>
      </w:r>
      <w:r w:rsidR="003B643F">
        <w:rPr>
          <w:rFonts w:asciiTheme="minorHAnsi" w:hAnsiTheme="minorHAnsi"/>
          <w:spacing w:val="2"/>
          <w:sz w:val="22"/>
          <w:szCs w:val="22"/>
        </w:rPr>
        <w:t>Customer-focused</w:t>
      </w:r>
      <w:r w:rsidRPr="00181DE7">
        <w:rPr>
          <w:rFonts w:asciiTheme="minorHAnsi" w:hAnsiTheme="minorHAnsi"/>
          <w:spacing w:val="2"/>
          <w:sz w:val="22"/>
          <w:szCs w:val="22"/>
        </w:rPr>
        <w:t xml:space="preserve">, with excellent communication and interpersonal skills. Direct oversight of Production Operations, </w:t>
      </w:r>
      <w:r w:rsidRPr="00181DE7">
        <w:rPr>
          <w:rFonts w:asciiTheme="minorHAnsi" w:hAnsiTheme="minorHAnsi"/>
          <w:sz w:val="22"/>
          <w:szCs w:val="22"/>
        </w:rPr>
        <w:br/>
        <w:t>technical services, and development department to support a 24 x 7 business environment.</w:t>
      </w:r>
      <w:r w:rsidRPr="00181DE7">
        <w:rPr>
          <w:rFonts w:asciiTheme="minorHAnsi" w:hAnsiTheme="minorHAnsi"/>
          <w:sz w:val="22"/>
          <w:szCs w:val="22"/>
        </w:rPr>
        <w:br/>
      </w:r>
      <w:r w:rsidRPr="00181DE7">
        <w:rPr>
          <w:rFonts w:asciiTheme="minorHAnsi" w:hAnsiTheme="minorHAnsi"/>
          <w:spacing w:val="1"/>
          <w:sz w:val="22"/>
          <w:szCs w:val="22"/>
        </w:rPr>
        <w:t>Certified ITIL V3 Foundations and Automation Engine v11 Administration</w:t>
      </w:r>
    </w:p>
    <w:p w14:paraId="4E8D20FC" w14:textId="71CCE158" w:rsidR="00CB6DE9" w:rsidRDefault="00CB6DE9" w:rsidP="00181DE7">
      <w:pPr>
        <w:pStyle w:val="ListParagraph"/>
        <w:wordWrap/>
        <w:ind w:left="0"/>
        <w:jc w:val="left"/>
        <w:rPr>
          <w:rFonts w:asciiTheme="minorHAnsi" w:hAnsiTheme="minorHAnsi"/>
          <w:b/>
          <w:spacing w:val="1"/>
          <w:sz w:val="22"/>
          <w:szCs w:val="22"/>
        </w:rPr>
      </w:pPr>
    </w:p>
    <w:p w14:paraId="5BEDD053" w14:textId="77777777" w:rsidR="003B643F" w:rsidRPr="00181DE7" w:rsidRDefault="003B643F" w:rsidP="00181DE7">
      <w:pPr>
        <w:pStyle w:val="ListParagraph"/>
        <w:wordWrap/>
        <w:ind w:left="0"/>
        <w:jc w:val="left"/>
        <w:rPr>
          <w:rFonts w:asciiTheme="minorHAnsi" w:hAnsiTheme="minorHAnsi"/>
          <w:b/>
          <w:spacing w:val="1"/>
          <w:sz w:val="22"/>
          <w:szCs w:val="22"/>
        </w:rPr>
      </w:pPr>
    </w:p>
    <w:p w14:paraId="73979558" w14:textId="0556E51E" w:rsidR="00437603" w:rsidRPr="00AD5A97" w:rsidRDefault="00CB6DE9" w:rsidP="001F3B8A">
      <w:pPr>
        <w:pStyle w:val="ListParagraph"/>
        <w:wordWrap/>
        <w:ind w:left="0"/>
        <w:jc w:val="left"/>
        <w:rPr>
          <w:rFonts w:ascii="Times New Roman"/>
          <w:b/>
          <w:color w:val="000000" w:themeColor="text1"/>
          <w:lang w:val="en-IN"/>
        </w:rPr>
      </w:pPr>
      <w:r w:rsidRPr="00181DE7">
        <w:rPr>
          <w:rFonts w:asciiTheme="minorHAnsi" w:hAnsiTheme="minorHAnsi"/>
          <w:b/>
          <w:spacing w:val="1"/>
          <w:sz w:val="22"/>
          <w:szCs w:val="22"/>
        </w:rPr>
        <w:t>PROFESSIONAL EXPERIENCE:</w:t>
      </w:r>
      <w:r w:rsidR="001F3B8A">
        <w:rPr>
          <w:rFonts w:ascii="Times New Roman"/>
          <w:b/>
          <w:color w:val="000000" w:themeColor="text1"/>
          <w:lang w:val="en-IN"/>
        </w:rPr>
        <w:t xml:space="preserve">                                                                                                                                                    </w:t>
      </w:r>
    </w:p>
    <w:p w14:paraId="71A06731" w14:textId="672661AF" w:rsidR="001F3B8A" w:rsidRPr="00AD5A97" w:rsidRDefault="001F3B8A" w:rsidP="001F3B8A">
      <w:pPr>
        <w:pStyle w:val="NoSpacing"/>
        <w:jc w:val="both"/>
        <w:rPr>
          <w:rFonts w:ascii="Times New Roman" w:hAnsi="Times New Roman"/>
          <w:b/>
          <w:color w:val="000000" w:themeColor="text1"/>
          <w:lang w:val="en-IN"/>
        </w:rPr>
      </w:pPr>
      <w:r w:rsidRPr="009C0D17">
        <w:rPr>
          <w:b/>
          <w:color w:val="000000" w:themeColor="text1"/>
          <w:sz w:val="20"/>
          <w:lang w:val="en-IN"/>
        </w:rPr>
        <w:t>Carpenter/ Stefanini</w:t>
      </w:r>
      <w:r>
        <w:rPr>
          <w:b/>
          <w:color w:val="000000" w:themeColor="text1"/>
          <w:sz w:val="20"/>
          <w:lang w:val="en-IN"/>
        </w:rPr>
        <w:t xml:space="preserve">                                                                                                              </w:t>
      </w:r>
      <w:r w:rsidRPr="00ED1512">
        <w:rPr>
          <w:rFonts w:ascii="Times New Roman" w:hAnsi="Times New Roman"/>
          <w:b/>
          <w:color w:val="000000" w:themeColor="text1"/>
          <w:lang w:val="en-IN"/>
        </w:rPr>
        <w:t>0</w:t>
      </w:r>
      <w:r>
        <w:rPr>
          <w:rFonts w:ascii="Times New Roman" w:hAnsi="Times New Roman"/>
          <w:b/>
          <w:color w:val="000000" w:themeColor="text1"/>
          <w:lang w:val="en-IN"/>
        </w:rPr>
        <w:t>2</w:t>
      </w:r>
      <w:r w:rsidRPr="00ED1512">
        <w:rPr>
          <w:rFonts w:ascii="Times New Roman" w:hAnsi="Times New Roman"/>
          <w:b/>
          <w:color w:val="000000" w:themeColor="text1"/>
          <w:lang w:val="en-IN"/>
        </w:rPr>
        <w:t>/2021 – Present</w:t>
      </w:r>
    </w:p>
    <w:p w14:paraId="58EDB27A" w14:textId="2626BE71" w:rsidR="001F3B8A" w:rsidRPr="009C0D17" w:rsidRDefault="001F3B8A" w:rsidP="001F3B8A">
      <w:pPr>
        <w:pStyle w:val="NoSpacing"/>
        <w:jc w:val="both"/>
        <w:rPr>
          <w:b/>
          <w:bCs/>
          <w:sz w:val="20"/>
          <w:shd w:val="clear" w:color="auto" w:fill="FFFF00"/>
        </w:rPr>
      </w:pPr>
      <w:r w:rsidRPr="009C0D17">
        <w:rPr>
          <w:rStyle w:val="Strong"/>
          <w:color w:val="222222"/>
          <w:sz w:val="20"/>
          <w:shd w:val="clear" w:color="auto" w:fill="FFFFFF"/>
        </w:rPr>
        <w:t>Sr. Application System Analyst</w:t>
      </w:r>
      <w:r w:rsidR="003B643F">
        <w:rPr>
          <w:rStyle w:val="Strong"/>
          <w:color w:val="222222"/>
          <w:sz w:val="20"/>
          <w:shd w:val="clear" w:color="auto" w:fill="FFFFFF"/>
        </w:rPr>
        <w:t>/Admin</w:t>
      </w:r>
    </w:p>
    <w:p w14:paraId="30E95909" w14:textId="77777777" w:rsidR="001F3B8A" w:rsidRPr="009C0D17" w:rsidRDefault="001F3B8A" w:rsidP="001F3B8A">
      <w:pPr>
        <w:pStyle w:val="NoSpacing"/>
        <w:jc w:val="both"/>
        <w:rPr>
          <w:b/>
          <w:color w:val="000000" w:themeColor="text1"/>
          <w:sz w:val="20"/>
          <w:lang w:val="en-IN"/>
        </w:rPr>
      </w:pPr>
    </w:p>
    <w:p w14:paraId="03096F89" w14:textId="77777777" w:rsidR="001F3B8A" w:rsidRPr="009C0D17" w:rsidRDefault="001F3B8A" w:rsidP="001F3B8A">
      <w:pPr>
        <w:pStyle w:val="NoSpacing"/>
        <w:jc w:val="both"/>
        <w:rPr>
          <w:b/>
          <w:color w:val="000000" w:themeColor="text1"/>
          <w:sz w:val="20"/>
          <w:lang w:val="en-IN"/>
        </w:rPr>
      </w:pPr>
      <w:r w:rsidRPr="009C0D17">
        <w:rPr>
          <w:b/>
          <w:color w:val="000000" w:themeColor="text1"/>
          <w:sz w:val="20"/>
          <w:lang w:val="en-IN"/>
        </w:rPr>
        <w:t>Contribution:</w:t>
      </w:r>
    </w:p>
    <w:p w14:paraId="1C089644" w14:textId="77777777" w:rsidR="001F3B8A" w:rsidRPr="009C0D17" w:rsidRDefault="001F3B8A" w:rsidP="001F3B8A">
      <w:pPr>
        <w:pStyle w:val="NoSpacing"/>
        <w:numPr>
          <w:ilvl w:val="0"/>
          <w:numId w:val="22"/>
        </w:numPr>
        <w:jc w:val="both"/>
        <w:rPr>
          <w:b/>
          <w:color w:val="000000" w:themeColor="text1"/>
          <w:sz w:val="20"/>
          <w:lang w:val="en-IN"/>
        </w:rPr>
      </w:pPr>
      <w:r w:rsidRPr="009C0D17">
        <w:rPr>
          <w:color w:val="222222"/>
          <w:sz w:val="20"/>
          <w:shd w:val="clear" w:color="auto" w:fill="FFFFFF"/>
        </w:rPr>
        <w:t>Troubleshoot issues with client server applications, working directly with Users/Client and with third party vendor.</w:t>
      </w:r>
    </w:p>
    <w:p w14:paraId="10796ABA" w14:textId="77777777" w:rsidR="001F3B8A" w:rsidRPr="009C0D17" w:rsidRDefault="001F3B8A" w:rsidP="001F3B8A">
      <w:pPr>
        <w:pStyle w:val="NoSpacing"/>
        <w:numPr>
          <w:ilvl w:val="0"/>
          <w:numId w:val="22"/>
        </w:numPr>
        <w:jc w:val="both"/>
        <w:rPr>
          <w:b/>
          <w:color w:val="000000" w:themeColor="text1"/>
          <w:sz w:val="20"/>
          <w:lang w:val="en-IN"/>
        </w:rPr>
      </w:pPr>
      <w:r w:rsidRPr="009C0D17">
        <w:rPr>
          <w:color w:val="222222"/>
          <w:sz w:val="20"/>
          <w:shd w:val="clear" w:color="auto" w:fill="FFFFFF"/>
        </w:rPr>
        <w:t>Determines operational feasibility by evaluating analysis, problem definition, requirements, solution development, and proposed solutions. </w:t>
      </w:r>
    </w:p>
    <w:p w14:paraId="1D0018A5" w14:textId="53DE2969" w:rsidR="001F3B8A" w:rsidRPr="009C0D17" w:rsidRDefault="001F3B8A" w:rsidP="001F3B8A">
      <w:pPr>
        <w:pStyle w:val="NoSpacing"/>
        <w:numPr>
          <w:ilvl w:val="0"/>
          <w:numId w:val="22"/>
        </w:numPr>
        <w:jc w:val="both"/>
        <w:rPr>
          <w:b/>
          <w:color w:val="000000" w:themeColor="text1"/>
          <w:sz w:val="20"/>
          <w:lang w:val="en-IN"/>
        </w:rPr>
      </w:pPr>
      <w:r w:rsidRPr="009C0D17">
        <w:rPr>
          <w:color w:val="222222"/>
          <w:sz w:val="20"/>
          <w:shd w:val="clear" w:color="auto" w:fill="FFFFFF"/>
        </w:rPr>
        <w:t>Improved operations by conducting systems analysis and by recommending changes in policies, procedures, and configuration. </w:t>
      </w:r>
    </w:p>
    <w:p w14:paraId="27BE38D3" w14:textId="77777777" w:rsidR="001F3B8A" w:rsidRPr="00382729" w:rsidRDefault="001F3B8A" w:rsidP="001F3B8A">
      <w:pPr>
        <w:pStyle w:val="NoSpacing"/>
        <w:numPr>
          <w:ilvl w:val="0"/>
          <w:numId w:val="22"/>
        </w:numPr>
        <w:jc w:val="both"/>
        <w:rPr>
          <w:b/>
          <w:color w:val="000000" w:themeColor="text1"/>
          <w:sz w:val="20"/>
          <w:lang w:val="en-IN"/>
        </w:rPr>
      </w:pPr>
      <w:r w:rsidRPr="009C0D17">
        <w:rPr>
          <w:color w:val="222222"/>
          <w:sz w:val="20"/>
          <w:shd w:val="clear" w:color="auto" w:fill="FFFFFF"/>
        </w:rPr>
        <w:t>Provides information by collecting, analyzing, and summarizing development, service issues and conducting root cause analysis.</w:t>
      </w:r>
    </w:p>
    <w:p w14:paraId="7FFCA8AA" w14:textId="46703899" w:rsidR="00382729" w:rsidRPr="009C0D17" w:rsidRDefault="00382729" w:rsidP="001F3B8A">
      <w:pPr>
        <w:pStyle w:val="NoSpacing"/>
        <w:numPr>
          <w:ilvl w:val="0"/>
          <w:numId w:val="22"/>
        </w:numPr>
        <w:jc w:val="both"/>
        <w:rPr>
          <w:b/>
          <w:color w:val="000000" w:themeColor="text1"/>
          <w:sz w:val="20"/>
          <w:lang w:val="en-IN"/>
        </w:rPr>
      </w:pPr>
      <w:r>
        <w:rPr>
          <w:color w:val="222222"/>
          <w:sz w:val="20"/>
          <w:shd w:val="clear" w:color="auto" w:fill="FFFFFF"/>
        </w:rPr>
        <w:t xml:space="preserve">Provide administration to client server applications.   </w:t>
      </w:r>
    </w:p>
    <w:p w14:paraId="4796CA0C" w14:textId="77777777" w:rsidR="001F3B8A" w:rsidRPr="009C0D17" w:rsidRDefault="001F3B8A" w:rsidP="001F3B8A">
      <w:pPr>
        <w:pStyle w:val="NoSpacing"/>
        <w:numPr>
          <w:ilvl w:val="0"/>
          <w:numId w:val="22"/>
        </w:numPr>
        <w:jc w:val="both"/>
        <w:rPr>
          <w:b/>
          <w:color w:val="000000" w:themeColor="text1"/>
          <w:sz w:val="20"/>
          <w:lang w:val="en-IN"/>
        </w:rPr>
      </w:pPr>
      <w:r w:rsidRPr="009C0D17">
        <w:rPr>
          <w:color w:val="222222"/>
          <w:sz w:val="20"/>
          <w:shd w:val="clear" w:color="auto" w:fill="FFFFFF"/>
        </w:rPr>
        <w:t>Develop solutions by studying information needs; conferring with users; studying systems flow, data usage, and work processes; investigating problem areas; and following the software development lifecycle.</w:t>
      </w:r>
    </w:p>
    <w:p w14:paraId="3D1A28F0" w14:textId="0CE77751" w:rsidR="00437603" w:rsidRPr="00AD5A97" w:rsidRDefault="00437603" w:rsidP="001F3B8A">
      <w:pPr>
        <w:pStyle w:val="NoSpacing"/>
        <w:ind w:left="360"/>
        <w:jc w:val="both"/>
        <w:rPr>
          <w:rFonts w:ascii="Times New Roman" w:hAnsi="Times New Roman"/>
          <w:color w:val="000000" w:themeColor="text1"/>
          <w:shd w:val="clear" w:color="auto" w:fill="FFFFFF"/>
          <w:lang w:val="en-IN"/>
        </w:rPr>
      </w:pPr>
    </w:p>
    <w:p w14:paraId="30E0CE49" w14:textId="77777777" w:rsidR="000C2AEE" w:rsidRPr="00181DE7" w:rsidRDefault="000C2AEE" w:rsidP="00181DE7">
      <w:pPr>
        <w:pStyle w:val="ListParagraph"/>
        <w:wordWrap/>
        <w:ind w:left="0"/>
        <w:jc w:val="left"/>
        <w:rPr>
          <w:rFonts w:asciiTheme="minorHAnsi" w:hAnsiTheme="minorHAnsi"/>
          <w:b/>
          <w:spacing w:val="1"/>
          <w:sz w:val="22"/>
          <w:szCs w:val="22"/>
        </w:rPr>
      </w:pPr>
    </w:p>
    <w:p w14:paraId="3BF60AB7" w14:textId="71C02A4C" w:rsidR="00CB6DE9" w:rsidRPr="00181DE7" w:rsidRDefault="00780569" w:rsidP="00181DE7">
      <w:pPr>
        <w:rPr>
          <w:rFonts w:asciiTheme="minorHAnsi" w:hAnsiTheme="minorHAnsi"/>
          <w:b/>
          <w:szCs w:val="22"/>
        </w:rPr>
      </w:pPr>
      <w:r>
        <w:rPr>
          <w:rFonts w:asciiTheme="minorHAnsi" w:hAnsiTheme="minorHAnsi"/>
          <w:b/>
          <w:szCs w:val="22"/>
        </w:rPr>
        <w:t>Avid Systems/DC Govt</w:t>
      </w:r>
      <w:r w:rsidR="00CB6DE9" w:rsidRPr="00181DE7">
        <w:rPr>
          <w:rFonts w:asciiTheme="minorHAnsi" w:hAnsiTheme="minorHAnsi"/>
          <w:b/>
          <w:szCs w:val="22"/>
        </w:rPr>
        <w:tab/>
      </w:r>
      <w:r w:rsidR="000E388F">
        <w:rPr>
          <w:rFonts w:asciiTheme="minorHAnsi" w:hAnsiTheme="minorHAnsi"/>
          <w:b/>
          <w:szCs w:val="22"/>
        </w:rPr>
        <w:t>- Washington DC</w:t>
      </w:r>
      <w:r w:rsidR="00CB6DE9" w:rsidRPr="00181DE7">
        <w:rPr>
          <w:rFonts w:asciiTheme="minorHAnsi" w:hAnsiTheme="minorHAnsi"/>
          <w:b/>
          <w:szCs w:val="22"/>
        </w:rPr>
        <w:tab/>
      </w:r>
      <w:r w:rsidR="000E388F">
        <w:rPr>
          <w:rFonts w:asciiTheme="minorHAnsi" w:hAnsiTheme="minorHAnsi"/>
          <w:b/>
          <w:szCs w:val="22"/>
        </w:rPr>
        <w:t xml:space="preserve">     </w:t>
      </w:r>
      <w:r w:rsidR="00CB6DE9" w:rsidRPr="00181DE7">
        <w:rPr>
          <w:rFonts w:asciiTheme="minorHAnsi" w:hAnsiTheme="minorHAnsi"/>
          <w:b/>
          <w:szCs w:val="22"/>
        </w:rPr>
        <w:tab/>
      </w:r>
      <w:r w:rsidR="00CB6DE9" w:rsidRPr="00181DE7">
        <w:rPr>
          <w:rFonts w:asciiTheme="minorHAnsi" w:hAnsiTheme="minorHAnsi"/>
          <w:b/>
          <w:szCs w:val="22"/>
        </w:rPr>
        <w:tab/>
      </w:r>
      <w:r w:rsidR="00CB6DE9" w:rsidRPr="00181DE7">
        <w:rPr>
          <w:rFonts w:asciiTheme="minorHAnsi" w:hAnsiTheme="minorHAnsi"/>
          <w:b/>
          <w:szCs w:val="22"/>
        </w:rPr>
        <w:tab/>
      </w:r>
      <w:r w:rsidR="00CB6DE9" w:rsidRPr="00181DE7">
        <w:rPr>
          <w:rFonts w:asciiTheme="minorHAnsi" w:hAnsiTheme="minorHAnsi"/>
          <w:b/>
          <w:szCs w:val="22"/>
        </w:rPr>
        <w:tab/>
      </w:r>
      <w:r w:rsidR="00CB6DE9" w:rsidRPr="00181DE7">
        <w:rPr>
          <w:rFonts w:asciiTheme="minorHAnsi" w:hAnsiTheme="minorHAnsi"/>
          <w:b/>
          <w:szCs w:val="22"/>
        </w:rPr>
        <w:tab/>
      </w:r>
      <w:r>
        <w:rPr>
          <w:rFonts w:asciiTheme="minorHAnsi" w:hAnsiTheme="minorHAnsi"/>
          <w:b/>
          <w:szCs w:val="22"/>
        </w:rPr>
        <w:t>02</w:t>
      </w:r>
      <w:r w:rsidR="00CB6DE9" w:rsidRPr="00181DE7">
        <w:rPr>
          <w:rFonts w:asciiTheme="minorHAnsi" w:hAnsiTheme="minorHAnsi"/>
          <w:b/>
          <w:szCs w:val="22"/>
        </w:rPr>
        <w:t xml:space="preserve">/2018 – </w:t>
      </w:r>
      <w:r w:rsidR="006C5CA7">
        <w:rPr>
          <w:rFonts w:asciiTheme="minorHAnsi" w:hAnsiTheme="minorHAnsi"/>
          <w:b/>
          <w:szCs w:val="22"/>
        </w:rPr>
        <w:t>0</w:t>
      </w:r>
      <w:r w:rsidR="001F3B8A">
        <w:rPr>
          <w:rFonts w:asciiTheme="minorHAnsi" w:hAnsiTheme="minorHAnsi"/>
          <w:b/>
          <w:szCs w:val="22"/>
        </w:rPr>
        <w:t>2</w:t>
      </w:r>
      <w:r w:rsidR="000C2AEE">
        <w:rPr>
          <w:rFonts w:asciiTheme="minorHAnsi" w:hAnsiTheme="minorHAnsi"/>
          <w:b/>
          <w:szCs w:val="22"/>
        </w:rPr>
        <w:t>/202</w:t>
      </w:r>
      <w:r w:rsidR="006C5CA7">
        <w:rPr>
          <w:rFonts w:asciiTheme="minorHAnsi" w:hAnsiTheme="minorHAnsi"/>
          <w:b/>
          <w:szCs w:val="22"/>
        </w:rPr>
        <w:t>1</w:t>
      </w:r>
    </w:p>
    <w:p w14:paraId="6905E52C" w14:textId="4BE92BA2" w:rsidR="00CB6DE9" w:rsidRPr="00FC630F" w:rsidRDefault="00780569" w:rsidP="00181DE7">
      <w:pPr>
        <w:rPr>
          <w:rFonts w:asciiTheme="minorHAnsi" w:hAnsiTheme="minorHAnsi"/>
          <w:b/>
          <w:szCs w:val="22"/>
        </w:rPr>
      </w:pPr>
      <w:proofErr w:type="spellStart"/>
      <w:r w:rsidRPr="00FC630F">
        <w:rPr>
          <w:rFonts w:asciiTheme="minorHAnsi" w:hAnsiTheme="minorHAnsi"/>
          <w:b/>
          <w:szCs w:val="22"/>
        </w:rPr>
        <w:t>Automic</w:t>
      </w:r>
      <w:proofErr w:type="spellEnd"/>
      <w:r w:rsidR="000C2AEE" w:rsidRPr="00FC630F">
        <w:rPr>
          <w:rFonts w:asciiTheme="minorHAnsi" w:hAnsiTheme="minorHAnsi"/>
          <w:b/>
          <w:szCs w:val="22"/>
        </w:rPr>
        <w:t xml:space="preserve"> SME</w:t>
      </w:r>
      <w:r w:rsidR="003B643F">
        <w:rPr>
          <w:rFonts w:asciiTheme="minorHAnsi" w:hAnsiTheme="minorHAnsi"/>
          <w:b/>
          <w:szCs w:val="22"/>
        </w:rPr>
        <w:t>/System Admin</w:t>
      </w:r>
    </w:p>
    <w:p w14:paraId="2235A8E5" w14:textId="77777777" w:rsidR="00CB6DE9" w:rsidRPr="00181DE7" w:rsidRDefault="00122079" w:rsidP="00181DE7">
      <w:pPr>
        <w:pStyle w:val="ListParagraph"/>
        <w:numPr>
          <w:ilvl w:val="0"/>
          <w:numId w:val="11"/>
        </w:numPr>
        <w:wordWrap/>
        <w:jc w:val="left"/>
        <w:rPr>
          <w:rFonts w:asciiTheme="minorHAnsi" w:hAnsiTheme="minorHAnsi"/>
          <w:sz w:val="22"/>
          <w:szCs w:val="22"/>
        </w:rPr>
      </w:pPr>
      <w:r w:rsidRPr="00181DE7">
        <w:rPr>
          <w:rFonts w:asciiTheme="minorHAnsi" w:hAnsiTheme="minorHAnsi"/>
          <w:sz w:val="22"/>
          <w:szCs w:val="22"/>
        </w:rPr>
        <w:t xml:space="preserve">Perform root </w:t>
      </w:r>
      <w:r w:rsidR="00CB6DE9" w:rsidRPr="00181DE7">
        <w:rPr>
          <w:rFonts w:asciiTheme="minorHAnsi" w:hAnsiTheme="minorHAnsi"/>
          <w:sz w:val="22"/>
          <w:szCs w:val="22"/>
        </w:rPr>
        <w:t>cause analysis which includes detailed analysis to assist in the implementation of new processes.</w:t>
      </w:r>
    </w:p>
    <w:p w14:paraId="7F9D1FD8" w14:textId="0DC61C0B" w:rsidR="00122079" w:rsidRPr="00780569" w:rsidRDefault="00122079" w:rsidP="00181DE7">
      <w:pPr>
        <w:pStyle w:val="ListParagraph"/>
        <w:numPr>
          <w:ilvl w:val="0"/>
          <w:numId w:val="11"/>
        </w:numPr>
        <w:wordWrap/>
        <w:jc w:val="left"/>
        <w:rPr>
          <w:rFonts w:asciiTheme="minorHAnsi" w:hAnsiTheme="minorHAnsi" w:cstheme="minorHAnsi"/>
          <w:sz w:val="22"/>
          <w:szCs w:val="22"/>
        </w:rPr>
      </w:pPr>
      <w:r w:rsidRPr="00780569">
        <w:rPr>
          <w:rFonts w:asciiTheme="minorHAnsi" w:hAnsiTheme="minorHAnsi" w:cstheme="minorHAnsi"/>
          <w:sz w:val="22"/>
          <w:szCs w:val="22"/>
        </w:rPr>
        <w:t xml:space="preserve">Perform upgrades, client/agent installs, security patches, database backups and overall admin support for </w:t>
      </w:r>
      <w:proofErr w:type="spellStart"/>
      <w:r w:rsidRPr="00780569">
        <w:rPr>
          <w:rFonts w:asciiTheme="minorHAnsi" w:hAnsiTheme="minorHAnsi" w:cstheme="minorHAnsi"/>
          <w:sz w:val="22"/>
          <w:szCs w:val="22"/>
        </w:rPr>
        <w:t>Automic</w:t>
      </w:r>
      <w:proofErr w:type="spellEnd"/>
      <w:r w:rsidRPr="00780569">
        <w:rPr>
          <w:rFonts w:asciiTheme="minorHAnsi" w:hAnsiTheme="minorHAnsi" w:cstheme="minorHAnsi"/>
          <w:sz w:val="22"/>
          <w:szCs w:val="22"/>
        </w:rPr>
        <w:t>/UC4.</w:t>
      </w:r>
    </w:p>
    <w:p w14:paraId="042E92F7" w14:textId="796C964C" w:rsidR="00011412" w:rsidRPr="00780569" w:rsidRDefault="00780569" w:rsidP="00181DE7">
      <w:pPr>
        <w:pStyle w:val="ListParagraph"/>
        <w:numPr>
          <w:ilvl w:val="0"/>
          <w:numId w:val="11"/>
        </w:numPr>
        <w:wordWrap/>
        <w:jc w:val="left"/>
        <w:rPr>
          <w:rFonts w:asciiTheme="minorHAnsi" w:hAnsiTheme="minorHAnsi" w:cstheme="minorHAnsi"/>
          <w:sz w:val="22"/>
          <w:szCs w:val="22"/>
        </w:rPr>
      </w:pPr>
      <w:r w:rsidRPr="00780569">
        <w:rPr>
          <w:rFonts w:asciiTheme="minorHAnsi" w:hAnsiTheme="minorHAnsi" w:cstheme="minorHAnsi"/>
          <w:sz w:val="22"/>
          <w:szCs w:val="22"/>
        </w:rPr>
        <w:t>Responsible for batch application scheduling, monitoring and troubleshooting.</w:t>
      </w:r>
    </w:p>
    <w:p w14:paraId="290A6215" w14:textId="4B3BD652" w:rsidR="00780569" w:rsidRPr="003B643F" w:rsidRDefault="00780569" w:rsidP="00E02D17">
      <w:pPr>
        <w:pStyle w:val="ListParagraph"/>
        <w:numPr>
          <w:ilvl w:val="0"/>
          <w:numId w:val="11"/>
        </w:numPr>
        <w:wordWrap/>
        <w:jc w:val="left"/>
        <w:rPr>
          <w:rFonts w:asciiTheme="minorHAnsi" w:hAnsiTheme="minorHAnsi" w:cstheme="minorHAnsi"/>
          <w:sz w:val="22"/>
          <w:szCs w:val="22"/>
        </w:rPr>
      </w:pPr>
      <w:r w:rsidRPr="00780569">
        <w:rPr>
          <w:rFonts w:asciiTheme="minorHAnsi" w:hAnsiTheme="minorHAnsi" w:cstheme="minorHAnsi"/>
          <w:sz w:val="22"/>
          <w:szCs w:val="22"/>
        </w:rPr>
        <w:t>Responsible for supporting d</w:t>
      </w:r>
      <w:r w:rsidRPr="00780569">
        <w:rPr>
          <w:rFonts w:asciiTheme="minorHAnsi" w:hAnsiTheme="minorHAnsi" w:cstheme="minorHAnsi"/>
          <w:color w:val="333333"/>
          <w:sz w:val="22"/>
          <w:szCs w:val="22"/>
          <w:shd w:val="clear" w:color="auto" w:fill="FFFFFF"/>
        </w:rPr>
        <w:t>aily batch processing activities, working with other project related cross function teams and coordinating activities with all agency technical support teams.</w:t>
      </w:r>
    </w:p>
    <w:p w14:paraId="5199D3EA" w14:textId="224CA7C4" w:rsidR="003B643F" w:rsidRPr="00780569" w:rsidRDefault="003B643F" w:rsidP="003B643F">
      <w:pPr>
        <w:pStyle w:val="ListParagraph"/>
        <w:numPr>
          <w:ilvl w:val="0"/>
          <w:numId w:val="11"/>
        </w:numPr>
        <w:wordWrap/>
        <w:jc w:val="left"/>
        <w:rPr>
          <w:rFonts w:asciiTheme="minorHAnsi" w:hAnsiTheme="minorHAnsi" w:cstheme="minorHAnsi"/>
          <w:sz w:val="22"/>
          <w:szCs w:val="22"/>
        </w:rPr>
      </w:pPr>
      <w:r w:rsidRPr="003B643F">
        <w:rPr>
          <w:rFonts w:asciiTheme="minorHAnsi" w:hAnsiTheme="minorHAnsi" w:cstheme="minorHAnsi"/>
          <w:sz w:val="22"/>
          <w:szCs w:val="22"/>
        </w:rPr>
        <w:t>Creating/Managing DoD Teams/Users through PowerShell cmdlets</w:t>
      </w:r>
      <w:r>
        <w:rPr>
          <w:rFonts w:asciiTheme="minorHAnsi" w:hAnsiTheme="minorHAnsi" w:cstheme="minorHAnsi"/>
          <w:sz w:val="22"/>
          <w:szCs w:val="22"/>
        </w:rPr>
        <w:t>.</w:t>
      </w:r>
    </w:p>
    <w:p w14:paraId="02F6214B" w14:textId="77777777" w:rsidR="00780569" w:rsidRPr="00780569" w:rsidRDefault="00780569" w:rsidP="004D6783">
      <w:pPr>
        <w:numPr>
          <w:ilvl w:val="0"/>
          <w:numId w:val="11"/>
        </w:numPr>
        <w:shd w:val="clear" w:color="auto" w:fill="FFFFFF"/>
        <w:spacing w:before="100" w:beforeAutospacing="1" w:after="100" w:afterAutospacing="1"/>
        <w:rPr>
          <w:rFonts w:asciiTheme="minorHAnsi" w:hAnsiTheme="minorHAnsi" w:cstheme="minorHAnsi"/>
          <w:color w:val="181717"/>
          <w:szCs w:val="22"/>
        </w:rPr>
      </w:pPr>
      <w:r w:rsidRPr="00780569">
        <w:rPr>
          <w:rFonts w:asciiTheme="minorHAnsi" w:hAnsiTheme="minorHAnsi" w:cstheme="minorHAnsi"/>
          <w:color w:val="333333"/>
          <w:szCs w:val="22"/>
          <w:shd w:val="clear" w:color="auto" w:fill="FFFFFF"/>
        </w:rPr>
        <w:t>Participates in technical research and development to enable continuing innovation within the infrastructure.</w:t>
      </w:r>
    </w:p>
    <w:p w14:paraId="24D8B065" w14:textId="49A61165" w:rsidR="004D6783" w:rsidRPr="00780569" w:rsidRDefault="004D6783" w:rsidP="004D6783">
      <w:pPr>
        <w:numPr>
          <w:ilvl w:val="0"/>
          <w:numId w:val="11"/>
        </w:numPr>
        <w:shd w:val="clear" w:color="auto" w:fill="FFFFFF"/>
        <w:spacing w:before="100" w:beforeAutospacing="1" w:after="100" w:afterAutospacing="1"/>
        <w:rPr>
          <w:rFonts w:asciiTheme="minorHAnsi" w:hAnsiTheme="minorHAnsi" w:cstheme="minorHAnsi"/>
          <w:color w:val="181717"/>
          <w:szCs w:val="22"/>
        </w:rPr>
      </w:pPr>
      <w:r w:rsidRPr="00780569">
        <w:rPr>
          <w:rFonts w:asciiTheme="minorHAnsi" w:hAnsiTheme="minorHAnsi" w:cstheme="minorHAnsi"/>
          <w:color w:val="181717"/>
          <w:szCs w:val="22"/>
        </w:rPr>
        <w:t>Gathered business requirements and converted it into SQL stored procedures for database specific projects.</w:t>
      </w:r>
    </w:p>
    <w:p w14:paraId="3493FF26" w14:textId="77777777" w:rsidR="00780569" w:rsidRPr="00780569" w:rsidRDefault="00780569" w:rsidP="00181DE7">
      <w:pPr>
        <w:pStyle w:val="ListParagraph"/>
        <w:numPr>
          <w:ilvl w:val="0"/>
          <w:numId w:val="11"/>
        </w:numPr>
        <w:wordWrap/>
        <w:jc w:val="left"/>
        <w:rPr>
          <w:rFonts w:asciiTheme="minorHAnsi" w:hAnsiTheme="minorHAnsi" w:cstheme="minorHAnsi"/>
          <w:sz w:val="22"/>
          <w:szCs w:val="22"/>
        </w:rPr>
      </w:pPr>
      <w:r w:rsidRPr="00780569">
        <w:rPr>
          <w:rFonts w:asciiTheme="minorHAnsi" w:hAnsiTheme="minorHAnsi" w:cstheme="minorHAnsi"/>
          <w:color w:val="333333"/>
          <w:sz w:val="22"/>
          <w:szCs w:val="22"/>
          <w:shd w:val="clear" w:color="auto" w:fill="FFFFFF"/>
        </w:rPr>
        <w:t>Provides Tier III/other support per request from various constituencies.</w:t>
      </w:r>
    </w:p>
    <w:p w14:paraId="476B0697" w14:textId="42BE11DA" w:rsidR="00122079" w:rsidRPr="00780569" w:rsidRDefault="00122079" w:rsidP="00181DE7">
      <w:pPr>
        <w:pStyle w:val="ListParagraph"/>
        <w:numPr>
          <w:ilvl w:val="0"/>
          <w:numId w:val="11"/>
        </w:numPr>
        <w:wordWrap/>
        <w:jc w:val="left"/>
        <w:rPr>
          <w:rFonts w:asciiTheme="minorHAnsi" w:hAnsiTheme="minorHAnsi" w:cstheme="minorHAnsi"/>
          <w:sz w:val="22"/>
          <w:szCs w:val="22"/>
        </w:rPr>
      </w:pPr>
      <w:r w:rsidRPr="00780569">
        <w:rPr>
          <w:rFonts w:asciiTheme="minorHAnsi" w:hAnsiTheme="minorHAnsi" w:cstheme="minorHAnsi"/>
          <w:sz w:val="22"/>
          <w:szCs w:val="22"/>
        </w:rPr>
        <w:lastRenderedPageBreak/>
        <w:t>Provid</w:t>
      </w:r>
      <w:r w:rsidR="00780569" w:rsidRPr="00780569">
        <w:rPr>
          <w:rFonts w:asciiTheme="minorHAnsi" w:hAnsiTheme="minorHAnsi" w:cstheme="minorHAnsi"/>
          <w:sz w:val="22"/>
          <w:szCs w:val="22"/>
        </w:rPr>
        <w:t>es</w:t>
      </w:r>
      <w:r w:rsidRPr="00780569">
        <w:rPr>
          <w:rFonts w:asciiTheme="minorHAnsi" w:hAnsiTheme="minorHAnsi" w:cstheme="minorHAnsi"/>
          <w:sz w:val="22"/>
          <w:szCs w:val="22"/>
        </w:rPr>
        <w:t xml:space="preserve"> clients and information related to all technical aspects of the scheduling software and automating manual processes.</w:t>
      </w:r>
    </w:p>
    <w:p w14:paraId="4E31B8EE" w14:textId="063BA6EF" w:rsidR="0044692E" w:rsidRPr="003B643F" w:rsidRDefault="00780569" w:rsidP="0044692E">
      <w:pPr>
        <w:pStyle w:val="ListParagraph"/>
        <w:numPr>
          <w:ilvl w:val="0"/>
          <w:numId w:val="11"/>
        </w:numPr>
        <w:wordWrap/>
        <w:jc w:val="left"/>
        <w:rPr>
          <w:rFonts w:asciiTheme="minorHAnsi" w:hAnsiTheme="minorHAnsi" w:cstheme="minorHAnsi"/>
          <w:sz w:val="22"/>
          <w:szCs w:val="22"/>
        </w:rPr>
      </w:pPr>
      <w:r w:rsidRPr="00780569">
        <w:rPr>
          <w:rFonts w:asciiTheme="minorHAnsi" w:hAnsiTheme="minorHAnsi" w:cstheme="minorHAnsi"/>
          <w:color w:val="333333"/>
          <w:sz w:val="22"/>
          <w:szCs w:val="22"/>
          <w:shd w:val="clear" w:color="auto" w:fill="FFFFFF"/>
        </w:rPr>
        <w:t>Perform periodic performance reporting to support capacity planning. Performs ongoing performance tuning, hardware upgrades, and resource optimization as required.</w:t>
      </w:r>
    </w:p>
    <w:p w14:paraId="42B00516" w14:textId="23F32366" w:rsidR="007C4726" w:rsidRPr="0044692E" w:rsidRDefault="00122079" w:rsidP="006B2CAF">
      <w:pPr>
        <w:pStyle w:val="ListParagraph"/>
        <w:numPr>
          <w:ilvl w:val="0"/>
          <w:numId w:val="11"/>
        </w:numPr>
        <w:wordWrap/>
        <w:jc w:val="left"/>
        <w:rPr>
          <w:rFonts w:asciiTheme="minorHAnsi" w:hAnsiTheme="minorHAnsi"/>
          <w:sz w:val="22"/>
          <w:szCs w:val="22"/>
        </w:rPr>
      </w:pPr>
      <w:r w:rsidRPr="0044692E">
        <w:rPr>
          <w:rFonts w:asciiTheme="minorHAnsi" w:hAnsiTheme="minorHAnsi"/>
          <w:sz w:val="22"/>
          <w:szCs w:val="22"/>
        </w:rPr>
        <w:t>Coordinate change management, upgrades, and production deployments.</w:t>
      </w:r>
    </w:p>
    <w:p w14:paraId="374D0B3A" w14:textId="77777777" w:rsidR="00122079" w:rsidRPr="00181DE7" w:rsidRDefault="00122079" w:rsidP="00181DE7">
      <w:pPr>
        <w:rPr>
          <w:rFonts w:asciiTheme="minorHAnsi" w:hAnsiTheme="minorHAnsi"/>
          <w:b/>
          <w:szCs w:val="22"/>
        </w:rPr>
      </w:pPr>
    </w:p>
    <w:p w14:paraId="21B46E90" w14:textId="4B072C0C" w:rsidR="00CB6DE9" w:rsidRPr="00181DE7" w:rsidRDefault="00181DE7" w:rsidP="00181DE7">
      <w:pPr>
        <w:rPr>
          <w:rFonts w:asciiTheme="minorHAnsi" w:hAnsiTheme="minorHAnsi"/>
          <w:b/>
          <w:szCs w:val="22"/>
        </w:rPr>
      </w:pPr>
      <w:r w:rsidRPr="00181DE7">
        <w:rPr>
          <w:rFonts w:asciiTheme="minorHAnsi" w:hAnsiTheme="minorHAnsi"/>
          <w:b/>
          <w:szCs w:val="22"/>
        </w:rPr>
        <w:t>Molina Healthcare</w:t>
      </w:r>
      <w:r w:rsidR="000E388F">
        <w:rPr>
          <w:rFonts w:asciiTheme="minorHAnsi" w:hAnsiTheme="minorHAnsi"/>
          <w:b/>
          <w:szCs w:val="22"/>
        </w:rPr>
        <w:t xml:space="preserve"> – Glen Allen, VA </w:t>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00CB6DE9" w:rsidRPr="00181DE7">
        <w:rPr>
          <w:rFonts w:asciiTheme="minorHAnsi" w:hAnsiTheme="minorHAnsi"/>
          <w:b/>
          <w:szCs w:val="22"/>
        </w:rPr>
        <w:t>5/2010 – 02/2018</w:t>
      </w:r>
    </w:p>
    <w:p w14:paraId="22025086" w14:textId="6FDCD628" w:rsidR="00181DE7" w:rsidRPr="00181DE7" w:rsidRDefault="000E388F" w:rsidP="00181DE7">
      <w:pPr>
        <w:rPr>
          <w:rFonts w:asciiTheme="minorHAnsi" w:hAnsiTheme="minorHAnsi"/>
          <w:b/>
          <w:szCs w:val="22"/>
        </w:rPr>
      </w:pPr>
      <w:r>
        <w:rPr>
          <w:rFonts w:asciiTheme="minorHAnsi" w:hAnsiTheme="minorHAnsi"/>
          <w:b/>
          <w:szCs w:val="22"/>
        </w:rPr>
        <w:t xml:space="preserve">UC4 </w:t>
      </w:r>
      <w:r w:rsidR="00CB6DE9" w:rsidRPr="00181DE7">
        <w:rPr>
          <w:rFonts w:asciiTheme="minorHAnsi" w:hAnsiTheme="minorHAnsi"/>
          <w:b/>
          <w:szCs w:val="22"/>
        </w:rPr>
        <w:t>Application Developer</w:t>
      </w:r>
    </w:p>
    <w:p w14:paraId="4DD7DFB9" w14:textId="77777777" w:rsidR="00CB6DE9" w:rsidRPr="00181DE7" w:rsidRDefault="00CB6DE9" w:rsidP="00181DE7">
      <w:pPr>
        <w:pStyle w:val="ListParagraph"/>
        <w:numPr>
          <w:ilvl w:val="0"/>
          <w:numId w:val="12"/>
        </w:numPr>
        <w:wordWrap/>
        <w:jc w:val="left"/>
        <w:rPr>
          <w:rFonts w:asciiTheme="minorHAnsi" w:hAnsiTheme="minorHAnsi"/>
          <w:sz w:val="22"/>
          <w:szCs w:val="22"/>
        </w:rPr>
      </w:pPr>
      <w:r w:rsidRPr="00181DE7">
        <w:rPr>
          <w:rFonts w:asciiTheme="minorHAnsi" w:hAnsiTheme="minorHAnsi"/>
          <w:sz w:val="22"/>
          <w:szCs w:val="22"/>
        </w:rPr>
        <w:t>Perform</w:t>
      </w:r>
      <w:r w:rsidR="00E72E80">
        <w:rPr>
          <w:rFonts w:asciiTheme="minorHAnsi" w:hAnsiTheme="minorHAnsi"/>
          <w:sz w:val="22"/>
          <w:szCs w:val="22"/>
        </w:rPr>
        <w:t>ed</w:t>
      </w:r>
      <w:r w:rsidRPr="00181DE7">
        <w:rPr>
          <w:rFonts w:asciiTheme="minorHAnsi" w:hAnsiTheme="minorHAnsi"/>
          <w:sz w:val="22"/>
          <w:szCs w:val="22"/>
        </w:rPr>
        <w:t xml:space="preserve"> upgrades, client/agent installs, security patches, database backups and overall admin support for </w:t>
      </w:r>
      <w:proofErr w:type="spellStart"/>
      <w:r w:rsidRPr="00181DE7">
        <w:rPr>
          <w:rFonts w:asciiTheme="minorHAnsi" w:hAnsiTheme="minorHAnsi"/>
          <w:sz w:val="22"/>
          <w:szCs w:val="22"/>
        </w:rPr>
        <w:t>Automic</w:t>
      </w:r>
      <w:proofErr w:type="spellEnd"/>
      <w:r w:rsidRPr="00181DE7">
        <w:rPr>
          <w:rFonts w:asciiTheme="minorHAnsi" w:hAnsiTheme="minorHAnsi"/>
          <w:sz w:val="22"/>
          <w:szCs w:val="22"/>
        </w:rPr>
        <w:t>/UC4.</w:t>
      </w:r>
    </w:p>
    <w:p w14:paraId="6DAE9B24" w14:textId="7B844EF2" w:rsidR="00CB6DE9" w:rsidRDefault="00CB6DE9" w:rsidP="00181DE7">
      <w:pPr>
        <w:pStyle w:val="ListParagraph"/>
        <w:numPr>
          <w:ilvl w:val="0"/>
          <w:numId w:val="12"/>
        </w:numPr>
        <w:wordWrap/>
        <w:jc w:val="left"/>
        <w:rPr>
          <w:rFonts w:asciiTheme="minorHAnsi" w:hAnsiTheme="minorHAnsi"/>
          <w:sz w:val="22"/>
          <w:szCs w:val="22"/>
        </w:rPr>
      </w:pPr>
      <w:r w:rsidRPr="00181DE7">
        <w:rPr>
          <w:rFonts w:asciiTheme="minorHAnsi" w:hAnsiTheme="minorHAnsi"/>
          <w:sz w:val="22"/>
          <w:szCs w:val="22"/>
        </w:rPr>
        <w:t>Collaborate</w:t>
      </w:r>
      <w:r w:rsidR="00E72E80">
        <w:rPr>
          <w:rFonts w:asciiTheme="minorHAnsi" w:hAnsiTheme="minorHAnsi"/>
          <w:sz w:val="22"/>
          <w:szCs w:val="22"/>
        </w:rPr>
        <w:t>d</w:t>
      </w:r>
      <w:r w:rsidRPr="00181DE7">
        <w:rPr>
          <w:rFonts w:asciiTheme="minorHAnsi" w:hAnsiTheme="minorHAnsi"/>
          <w:sz w:val="22"/>
          <w:szCs w:val="22"/>
        </w:rPr>
        <w:t xml:space="preserve"> with Application Development groups and functional (business) users to define   and develop complex workflows for new applications.</w:t>
      </w:r>
    </w:p>
    <w:p w14:paraId="185628C3" w14:textId="77777777" w:rsidR="004D6783" w:rsidRPr="00181DE7" w:rsidRDefault="004D6783" w:rsidP="004D6783">
      <w:pPr>
        <w:pStyle w:val="ListParagraph"/>
        <w:numPr>
          <w:ilvl w:val="0"/>
          <w:numId w:val="12"/>
        </w:numPr>
        <w:wordWrap/>
        <w:jc w:val="left"/>
        <w:rPr>
          <w:rFonts w:asciiTheme="minorHAnsi" w:hAnsiTheme="minorHAnsi"/>
          <w:sz w:val="22"/>
          <w:szCs w:val="22"/>
        </w:rPr>
      </w:pPr>
      <w:r>
        <w:rPr>
          <w:rFonts w:asciiTheme="minorHAnsi" w:hAnsiTheme="minorHAnsi"/>
          <w:sz w:val="22"/>
          <w:szCs w:val="22"/>
        </w:rPr>
        <w:t>Attend/Participate in our daily Scum meetings to discuss our projects and any hold-ups from last meeting and attend weekly Change Control Board meetings to discuss and approve changes in our environments.</w:t>
      </w:r>
    </w:p>
    <w:p w14:paraId="5E82933C" w14:textId="77777777" w:rsidR="00CB6DE9" w:rsidRPr="00181DE7" w:rsidRDefault="00CB6DE9" w:rsidP="00181DE7">
      <w:pPr>
        <w:pStyle w:val="ListParagraph"/>
        <w:numPr>
          <w:ilvl w:val="0"/>
          <w:numId w:val="12"/>
        </w:numPr>
        <w:wordWrap/>
        <w:jc w:val="left"/>
        <w:rPr>
          <w:rFonts w:asciiTheme="minorHAnsi" w:hAnsiTheme="minorHAnsi"/>
          <w:sz w:val="22"/>
          <w:szCs w:val="22"/>
        </w:rPr>
      </w:pPr>
      <w:r w:rsidRPr="00181DE7">
        <w:rPr>
          <w:rFonts w:asciiTheme="minorHAnsi" w:hAnsiTheme="minorHAnsi"/>
          <w:sz w:val="22"/>
          <w:szCs w:val="22"/>
        </w:rPr>
        <w:t>Code</w:t>
      </w:r>
      <w:r w:rsidR="00E72E80">
        <w:rPr>
          <w:rFonts w:asciiTheme="minorHAnsi" w:hAnsiTheme="minorHAnsi"/>
          <w:sz w:val="22"/>
          <w:szCs w:val="22"/>
        </w:rPr>
        <w:t>d</w:t>
      </w:r>
      <w:r w:rsidRPr="00181DE7">
        <w:rPr>
          <w:rFonts w:asciiTheme="minorHAnsi" w:hAnsiTheme="minorHAnsi"/>
          <w:sz w:val="22"/>
          <w:szCs w:val="22"/>
        </w:rPr>
        <w:t>/test</w:t>
      </w:r>
      <w:r w:rsidR="00E72E80">
        <w:rPr>
          <w:rFonts w:asciiTheme="minorHAnsi" w:hAnsiTheme="minorHAnsi"/>
          <w:sz w:val="22"/>
          <w:szCs w:val="22"/>
        </w:rPr>
        <w:t>ed</w:t>
      </w:r>
      <w:r w:rsidRPr="00181DE7">
        <w:rPr>
          <w:rFonts w:asciiTheme="minorHAnsi" w:hAnsiTheme="minorHAnsi"/>
          <w:sz w:val="22"/>
          <w:szCs w:val="22"/>
        </w:rPr>
        <w:t xml:space="preserve"> ETL processes, FTP connections and implement via </w:t>
      </w:r>
      <w:proofErr w:type="spellStart"/>
      <w:r w:rsidRPr="00181DE7">
        <w:rPr>
          <w:rFonts w:asciiTheme="minorHAnsi" w:hAnsiTheme="minorHAnsi"/>
          <w:sz w:val="22"/>
          <w:szCs w:val="22"/>
        </w:rPr>
        <w:t>Automic</w:t>
      </w:r>
      <w:proofErr w:type="spellEnd"/>
      <w:r w:rsidRPr="00181DE7">
        <w:rPr>
          <w:rFonts w:asciiTheme="minorHAnsi" w:hAnsiTheme="minorHAnsi"/>
          <w:sz w:val="22"/>
          <w:szCs w:val="22"/>
        </w:rPr>
        <w:t>/UC4 scheduling software. Provide support and technical leadership for on 2 State contracts.</w:t>
      </w:r>
    </w:p>
    <w:p w14:paraId="6818143B" w14:textId="55B8A17E" w:rsidR="00181DE7" w:rsidRPr="004D6783" w:rsidRDefault="00E72E80" w:rsidP="00996C3A">
      <w:pPr>
        <w:pStyle w:val="ListParagraph"/>
        <w:numPr>
          <w:ilvl w:val="0"/>
          <w:numId w:val="12"/>
        </w:numPr>
        <w:wordWrap/>
        <w:jc w:val="left"/>
        <w:rPr>
          <w:rFonts w:asciiTheme="minorHAnsi" w:hAnsiTheme="minorHAnsi"/>
          <w:szCs w:val="22"/>
        </w:rPr>
      </w:pPr>
      <w:r w:rsidRPr="007C4726">
        <w:rPr>
          <w:rFonts w:asciiTheme="minorHAnsi" w:hAnsiTheme="minorHAnsi"/>
          <w:sz w:val="22"/>
          <w:szCs w:val="22"/>
        </w:rPr>
        <w:t>Provided</w:t>
      </w:r>
      <w:r w:rsidR="00CB6DE9" w:rsidRPr="007C4726">
        <w:rPr>
          <w:rFonts w:asciiTheme="minorHAnsi" w:hAnsiTheme="minorHAnsi"/>
          <w:sz w:val="22"/>
          <w:szCs w:val="22"/>
        </w:rPr>
        <w:t xml:space="preserve"> clients and information related to all technical aspects of the scheduling software and automating manual processes.</w:t>
      </w:r>
    </w:p>
    <w:p w14:paraId="69C493BC" w14:textId="77777777" w:rsidR="004D6783" w:rsidRDefault="004D6783" w:rsidP="004D6783">
      <w:pPr>
        <w:pStyle w:val="ListParagraph"/>
        <w:numPr>
          <w:ilvl w:val="0"/>
          <w:numId w:val="12"/>
        </w:numPr>
        <w:wordWrap/>
        <w:jc w:val="left"/>
        <w:rPr>
          <w:rFonts w:asciiTheme="minorHAnsi" w:hAnsiTheme="minorHAnsi"/>
          <w:sz w:val="22"/>
          <w:szCs w:val="22"/>
        </w:rPr>
      </w:pPr>
      <w:r>
        <w:rPr>
          <w:rFonts w:ascii="Arial" w:hAnsi="Arial" w:cs="Arial"/>
          <w:color w:val="181717"/>
          <w:shd w:val="clear" w:color="auto" w:fill="FFFFFF"/>
        </w:rPr>
        <w:t>Modified and maintained SQL Server stored procedures, views, ad-hoc queries, and SSIS package</w:t>
      </w:r>
    </w:p>
    <w:p w14:paraId="1FC4E4CF" w14:textId="77777777" w:rsidR="004D6783" w:rsidRPr="004D6783" w:rsidRDefault="004D6783" w:rsidP="004D6783">
      <w:pPr>
        <w:numPr>
          <w:ilvl w:val="0"/>
          <w:numId w:val="12"/>
        </w:numPr>
        <w:shd w:val="clear" w:color="auto" w:fill="FFFFFF"/>
        <w:spacing w:before="100" w:beforeAutospacing="1" w:after="100" w:afterAutospacing="1"/>
        <w:rPr>
          <w:rFonts w:asciiTheme="minorHAnsi" w:hAnsiTheme="minorHAnsi" w:cstheme="minorHAnsi"/>
          <w:color w:val="181717"/>
          <w:szCs w:val="22"/>
        </w:rPr>
      </w:pPr>
      <w:r w:rsidRPr="004D6783">
        <w:rPr>
          <w:rFonts w:asciiTheme="minorHAnsi" w:hAnsiTheme="minorHAnsi" w:cstheme="minorHAnsi"/>
          <w:color w:val="181717"/>
          <w:szCs w:val="22"/>
        </w:rPr>
        <w:t>Gathered business requirements and converted it into SQL stored procedures for database specific projects</w:t>
      </w:r>
      <w:r>
        <w:rPr>
          <w:rFonts w:asciiTheme="minorHAnsi" w:hAnsiTheme="minorHAnsi" w:cstheme="minorHAnsi"/>
          <w:color w:val="181717"/>
          <w:szCs w:val="22"/>
        </w:rPr>
        <w:t>.</w:t>
      </w:r>
    </w:p>
    <w:p w14:paraId="7ECD089A" w14:textId="77777777" w:rsidR="00CB6DE9" w:rsidRPr="00181DE7" w:rsidRDefault="00CB6DE9" w:rsidP="00181DE7">
      <w:pPr>
        <w:pStyle w:val="ListParagraph"/>
        <w:numPr>
          <w:ilvl w:val="0"/>
          <w:numId w:val="12"/>
        </w:numPr>
        <w:wordWrap/>
        <w:jc w:val="left"/>
        <w:rPr>
          <w:rFonts w:asciiTheme="minorHAnsi" w:hAnsiTheme="minorHAnsi"/>
          <w:sz w:val="22"/>
          <w:szCs w:val="22"/>
        </w:rPr>
      </w:pPr>
      <w:r w:rsidRPr="00181DE7">
        <w:rPr>
          <w:rFonts w:asciiTheme="minorHAnsi" w:hAnsiTheme="minorHAnsi"/>
          <w:sz w:val="22"/>
          <w:szCs w:val="22"/>
        </w:rPr>
        <w:t>Perform</w:t>
      </w:r>
      <w:r w:rsidR="00E72E80">
        <w:rPr>
          <w:rFonts w:asciiTheme="minorHAnsi" w:hAnsiTheme="minorHAnsi"/>
          <w:sz w:val="22"/>
          <w:szCs w:val="22"/>
        </w:rPr>
        <w:t>ed</w:t>
      </w:r>
      <w:r w:rsidRPr="00181DE7">
        <w:rPr>
          <w:rFonts w:asciiTheme="minorHAnsi" w:hAnsiTheme="minorHAnsi"/>
          <w:sz w:val="22"/>
          <w:szCs w:val="22"/>
        </w:rPr>
        <w:t xml:space="preserve"> missed Service Level Agreements investigations, review audit and control processes, change management, process architecture, and other job scheduling issues.</w:t>
      </w:r>
    </w:p>
    <w:p w14:paraId="1ACFEEBD" w14:textId="77777777" w:rsidR="00CB6DE9" w:rsidRPr="00181DE7" w:rsidRDefault="00CB6DE9" w:rsidP="00181DE7">
      <w:pPr>
        <w:pStyle w:val="ListParagraph"/>
        <w:numPr>
          <w:ilvl w:val="0"/>
          <w:numId w:val="12"/>
        </w:numPr>
        <w:wordWrap/>
        <w:jc w:val="left"/>
        <w:rPr>
          <w:rFonts w:asciiTheme="minorHAnsi" w:hAnsiTheme="minorHAnsi"/>
          <w:sz w:val="22"/>
          <w:szCs w:val="22"/>
        </w:rPr>
      </w:pPr>
      <w:r w:rsidRPr="00181DE7">
        <w:rPr>
          <w:rFonts w:asciiTheme="minorHAnsi" w:hAnsiTheme="minorHAnsi"/>
          <w:sz w:val="22"/>
          <w:szCs w:val="22"/>
        </w:rPr>
        <w:t>Coordinate</w:t>
      </w:r>
      <w:r w:rsidR="00E72E80">
        <w:rPr>
          <w:rFonts w:asciiTheme="minorHAnsi" w:hAnsiTheme="minorHAnsi"/>
          <w:sz w:val="22"/>
          <w:szCs w:val="22"/>
        </w:rPr>
        <w:t>d</w:t>
      </w:r>
      <w:r w:rsidRPr="00181DE7">
        <w:rPr>
          <w:rFonts w:asciiTheme="minorHAnsi" w:hAnsiTheme="minorHAnsi"/>
          <w:sz w:val="22"/>
          <w:szCs w:val="22"/>
        </w:rPr>
        <w:t xml:space="preserve"> change management, upgrades, and production deployments.</w:t>
      </w:r>
    </w:p>
    <w:p w14:paraId="360686A0" w14:textId="77777777" w:rsidR="00CB6DE9" w:rsidRPr="00181DE7" w:rsidRDefault="00CB6DE9" w:rsidP="00181DE7">
      <w:pPr>
        <w:pStyle w:val="ListParagraph"/>
        <w:numPr>
          <w:ilvl w:val="0"/>
          <w:numId w:val="12"/>
        </w:numPr>
        <w:wordWrap/>
        <w:jc w:val="left"/>
        <w:rPr>
          <w:rFonts w:asciiTheme="minorHAnsi" w:hAnsiTheme="minorHAnsi"/>
          <w:sz w:val="22"/>
          <w:szCs w:val="22"/>
        </w:rPr>
      </w:pPr>
      <w:r w:rsidRPr="00181DE7">
        <w:rPr>
          <w:rFonts w:asciiTheme="minorHAnsi" w:hAnsiTheme="minorHAnsi"/>
          <w:sz w:val="22"/>
          <w:szCs w:val="22"/>
        </w:rPr>
        <w:t>Perform</w:t>
      </w:r>
      <w:r w:rsidR="00E72E80">
        <w:rPr>
          <w:rFonts w:asciiTheme="minorHAnsi" w:hAnsiTheme="minorHAnsi"/>
          <w:sz w:val="22"/>
          <w:szCs w:val="22"/>
        </w:rPr>
        <w:t>ed</w:t>
      </w:r>
      <w:r w:rsidRPr="00181DE7">
        <w:rPr>
          <w:rFonts w:asciiTheme="minorHAnsi" w:hAnsiTheme="minorHAnsi"/>
          <w:sz w:val="22"/>
          <w:szCs w:val="22"/>
        </w:rPr>
        <w:t xml:space="preserve"> root cause analysis which includes detailed analysis to assist in the implementation of new processes.</w:t>
      </w:r>
    </w:p>
    <w:p w14:paraId="33678A48" w14:textId="77777777" w:rsidR="000B6510" w:rsidRPr="00181DE7" w:rsidRDefault="000B6510" w:rsidP="00181DE7">
      <w:pPr>
        <w:rPr>
          <w:rFonts w:asciiTheme="minorHAnsi" w:hAnsiTheme="minorHAnsi"/>
          <w:b/>
          <w:szCs w:val="22"/>
        </w:rPr>
      </w:pPr>
    </w:p>
    <w:p w14:paraId="2630C40D" w14:textId="5EB760DC" w:rsidR="00CB6DE9" w:rsidRPr="00181DE7" w:rsidRDefault="00181DE7" w:rsidP="00181DE7">
      <w:pPr>
        <w:rPr>
          <w:rFonts w:asciiTheme="minorHAnsi" w:hAnsiTheme="minorHAnsi"/>
          <w:b/>
          <w:szCs w:val="22"/>
        </w:rPr>
      </w:pPr>
      <w:r w:rsidRPr="00181DE7">
        <w:rPr>
          <w:rFonts w:asciiTheme="minorHAnsi" w:hAnsiTheme="minorHAnsi"/>
          <w:b/>
          <w:szCs w:val="22"/>
        </w:rPr>
        <w:t>UNISYS</w:t>
      </w:r>
      <w:r w:rsidRPr="00181DE7">
        <w:rPr>
          <w:rFonts w:asciiTheme="minorHAnsi" w:hAnsiTheme="minorHAnsi"/>
          <w:b/>
          <w:szCs w:val="22"/>
        </w:rPr>
        <w:tab/>
      </w:r>
      <w:r w:rsidR="000E388F">
        <w:rPr>
          <w:rFonts w:asciiTheme="minorHAnsi" w:hAnsiTheme="minorHAnsi"/>
          <w:b/>
          <w:szCs w:val="22"/>
        </w:rPr>
        <w:t xml:space="preserve"> - Glen Allen, VA</w:t>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00CB6DE9" w:rsidRPr="00181DE7">
        <w:rPr>
          <w:rFonts w:asciiTheme="minorHAnsi" w:hAnsiTheme="minorHAnsi"/>
          <w:b/>
          <w:szCs w:val="22"/>
        </w:rPr>
        <w:t>10/2008 – 5/2010</w:t>
      </w:r>
    </w:p>
    <w:p w14:paraId="37DDDCAC" w14:textId="18948C6C" w:rsidR="00181DE7" w:rsidRPr="00181DE7" w:rsidRDefault="000E388F" w:rsidP="00181DE7">
      <w:pPr>
        <w:rPr>
          <w:rFonts w:asciiTheme="minorHAnsi" w:hAnsiTheme="minorHAnsi"/>
          <w:b/>
          <w:szCs w:val="22"/>
        </w:rPr>
      </w:pPr>
      <w:r>
        <w:rPr>
          <w:rFonts w:asciiTheme="minorHAnsi" w:hAnsiTheme="minorHAnsi"/>
          <w:b/>
          <w:szCs w:val="22"/>
        </w:rPr>
        <w:t xml:space="preserve">UC4 </w:t>
      </w:r>
      <w:r w:rsidR="00181DE7" w:rsidRPr="00181DE7">
        <w:rPr>
          <w:rFonts w:asciiTheme="minorHAnsi" w:hAnsiTheme="minorHAnsi"/>
          <w:b/>
          <w:szCs w:val="22"/>
        </w:rPr>
        <w:t>SOFTWARE ENGINEER III</w:t>
      </w:r>
    </w:p>
    <w:p w14:paraId="556783EE" w14:textId="77777777" w:rsidR="00CB6DE9" w:rsidRPr="00181DE7" w:rsidRDefault="00E72E80" w:rsidP="00181DE7">
      <w:pPr>
        <w:pStyle w:val="ListParagraph"/>
        <w:numPr>
          <w:ilvl w:val="0"/>
          <w:numId w:val="13"/>
        </w:numPr>
        <w:wordWrap/>
        <w:jc w:val="left"/>
        <w:rPr>
          <w:rFonts w:asciiTheme="minorHAnsi" w:hAnsiTheme="minorHAnsi"/>
          <w:sz w:val="22"/>
          <w:szCs w:val="22"/>
        </w:rPr>
      </w:pPr>
      <w:r>
        <w:rPr>
          <w:rFonts w:asciiTheme="minorHAnsi" w:hAnsiTheme="minorHAnsi"/>
          <w:sz w:val="22"/>
          <w:szCs w:val="22"/>
        </w:rPr>
        <w:t xml:space="preserve">Acted as </w:t>
      </w:r>
      <w:r w:rsidR="00CB6DE9" w:rsidRPr="00181DE7">
        <w:rPr>
          <w:rFonts w:asciiTheme="minorHAnsi" w:hAnsiTheme="minorHAnsi"/>
          <w:sz w:val="22"/>
          <w:szCs w:val="22"/>
        </w:rPr>
        <w:t>Project Lead for UC4 job scheduler software integration.</w:t>
      </w:r>
    </w:p>
    <w:p w14:paraId="7F3D2C4E" w14:textId="77777777" w:rsidR="00CB6DE9" w:rsidRPr="00181DE7" w:rsidRDefault="00E72E80" w:rsidP="00181DE7">
      <w:pPr>
        <w:pStyle w:val="ListParagraph"/>
        <w:numPr>
          <w:ilvl w:val="0"/>
          <w:numId w:val="13"/>
        </w:numPr>
        <w:wordWrap/>
        <w:jc w:val="left"/>
        <w:rPr>
          <w:rFonts w:asciiTheme="minorHAnsi" w:hAnsiTheme="minorHAnsi"/>
          <w:sz w:val="22"/>
          <w:szCs w:val="22"/>
        </w:rPr>
      </w:pPr>
      <w:r>
        <w:rPr>
          <w:rFonts w:asciiTheme="minorHAnsi" w:hAnsiTheme="minorHAnsi"/>
          <w:sz w:val="22"/>
          <w:szCs w:val="22"/>
        </w:rPr>
        <w:t>Performed</w:t>
      </w:r>
      <w:r w:rsidR="00CB6DE9" w:rsidRPr="00181DE7">
        <w:rPr>
          <w:rFonts w:asciiTheme="minorHAnsi" w:hAnsiTheme="minorHAnsi"/>
          <w:sz w:val="22"/>
          <w:szCs w:val="22"/>
        </w:rPr>
        <w:t xml:space="preserve"> routine tasks such as job creation, automated complex manual ETL processes, ETL code migrations, FTP jobs, as well as, new job development such as UC4 scheduling and new vendor FTP connections setups.</w:t>
      </w:r>
    </w:p>
    <w:p w14:paraId="68D9AD49" w14:textId="77777777" w:rsidR="00CB6DE9" w:rsidRPr="00181DE7" w:rsidRDefault="00CB6DE9" w:rsidP="00181DE7">
      <w:pPr>
        <w:pStyle w:val="ListParagraph"/>
        <w:numPr>
          <w:ilvl w:val="0"/>
          <w:numId w:val="13"/>
        </w:numPr>
        <w:wordWrap/>
        <w:jc w:val="left"/>
        <w:rPr>
          <w:rFonts w:asciiTheme="minorHAnsi" w:hAnsiTheme="minorHAnsi"/>
          <w:sz w:val="22"/>
          <w:szCs w:val="22"/>
        </w:rPr>
      </w:pPr>
      <w:r w:rsidRPr="00181DE7">
        <w:rPr>
          <w:rFonts w:asciiTheme="minorHAnsi" w:hAnsiTheme="minorHAnsi"/>
          <w:sz w:val="22"/>
          <w:szCs w:val="22"/>
        </w:rPr>
        <w:t>Design</w:t>
      </w:r>
      <w:r w:rsidR="00E72E80">
        <w:rPr>
          <w:rFonts w:asciiTheme="minorHAnsi" w:hAnsiTheme="minorHAnsi"/>
          <w:sz w:val="22"/>
          <w:szCs w:val="22"/>
        </w:rPr>
        <w:t>ed</w:t>
      </w:r>
      <w:r w:rsidRPr="00181DE7">
        <w:rPr>
          <w:rFonts w:asciiTheme="minorHAnsi" w:hAnsiTheme="minorHAnsi"/>
          <w:sz w:val="22"/>
          <w:szCs w:val="22"/>
        </w:rPr>
        <w:t>, develop</w:t>
      </w:r>
      <w:r w:rsidR="00E72E80">
        <w:rPr>
          <w:rFonts w:asciiTheme="minorHAnsi" w:hAnsiTheme="minorHAnsi"/>
          <w:sz w:val="22"/>
          <w:szCs w:val="22"/>
        </w:rPr>
        <w:t>ed</w:t>
      </w:r>
      <w:r w:rsidRPr="00181DE7">
        <w:rPr>
          <w:rFonts w:asciiTheme="minorHAnsi" w:hAnsiTheme="minorHAnsi"/>
          <w:sz w:val="22"/>
          <w:szCs w:val="22"/>
        </w:rPr>
        <w:t>, test</w:t>
      </w:r>
      <w:r w:rsidR="00E72E80">
        <w:rPr>
          <w:rFonts w:asciiTheme="minorHAnsi" w:hAnsiTheme="minorHAnsi"/>
          <w:sz w:val="22"/>
          <w:szCs w:val="22"/>
        </w:rPr>
        <w:t>ed</w:t>
      </w:r>
      <w:r w:rsidRPr="00181DE7">
        <w:rPr>
          <w:rFonts w:asciiTheme="minorHAnsi" w:hAnsiTheme="minorHAnsi"/>
          <w:sz w:val="22"/>
          <w:szCs w:val="22"/>
        </w:rPr>
        <w:t>, and debug</w:t>
      </w:r>
      <w:r w:rsidR="00E72E80">
        <w:rPr>
          <w:rFonts w:asciiTheme="minorHAnsi" w:hAnsiTheme="minorHAnsi"/>
          <w:sz w:val="22"/>
          <w:szCs w:val="22"/>
        </w:rPr>
        <w:t>ged</w:t>
      </w:r>
      <w:r w:rsidRPr="00181DE7">
        <w:rPr>
          <w:rFonts w:asciiTheme="minorHAnsi" w:hAnsiTheme="minorHAnsi"/>
          <w:sz w:val="22"/>
          <w:szCs w:val="22"/>
        </w:rPr>
        <w:t xml:space="preserve"> SSIS packages, stored procedures, DTS packages, and SSRS reports.</w:t>
      </w:r>
    </w:p>
    <w:p w14:paraId="01D9BA97" w14:textId="024387F8" w:rsidR="00CB6DE9" w:rsidRDefault="00CB6DE9" w:rsidP="00181DE7">
      <w:pPr>
        <w:pStyle w:val="ListParagraph"/>
        <w:numPr>
          <w:ilvl w:val="0"/>
          <w:numId w:val="13"/>
        </w:numPr>
        <w:wordWrap/>
        <w:jc w:val="left"/>
        <w:rPr>
          <w:rFonts w:asciiTheme="minorHAnsi" w:hAnsiTheme="minorHAnsi"/>
          <w:sz w:val="22"/>
          <w:szCs w:val="22"/>
        </w:rPr>
      </w:pPr>
      <w:r w:rsidRPr="00181DE7">
        <w:rPr>
          <w:rFonts w:asciiTheme="minorHAnsi" w:hAnsiTheme="minorHAnsi"/>
          <w:sz w:val="22"/>
          <w:szCs w:val="22"/>
        </w:rPr>
        <w:t>Maintain</w:t>
      </w:r>
      <w:r w:rsidR="00E72E80">
        <w:rPr>
          <w:rFonts w:asciiTheme="minorHAnsi" w:hAnsiTheme="minorHAnsi"/>
          <w:sz w:val="22"/>
          <w:szCs w:val="22"/>
        </w:rPr>
        <w:t>ed</w:t>
      </w:r>
      <w:r w:rsidRPr="00181DE7">
        <w:rPr>
          <w:rFonts w:asciiTheme="minorHAnsi" w:hAnsiTheme="minorHAnsi"/>
          <w:sz w:val="22"/>
          <w:szCs w:val="22"/>
        </w:rPr>
        <w:t xml:space="preserve"> and document</w:t>
      </w:r>
      <w:r w:rsidR="00E72E80">
        <w:rPr>
          <w:rFonts w:asciiTheme="minorHAnsi" w:hAnsiTheme="minorHAnsi"/>
          <w:sz w:val="22"/>
          <w:szCs w:val="22"/>
        </w:rPr>
        <w:t>ed</w:t>
      </w:r>
      <w:r w:rsidRPr="00181DE7">
        <w:rPr>
          <w:rFonts w:asciiTheme="minorHAnsi" w:hAnsiTheme="minorHAnsi"/>
          <w:sz w:val="22"/>
          <w:szCs w:val="22"/>
        </w:rPr>
        <w:t xml:space="preserve"> software components and create scripts using SQL, VBScript, UC4Script, and PowerShell.</w:t>
      </w:r>
    </w:p>
    <w:p w14:paraId="73C3F41B" w14:textId="56C413F0" w:rsidR="004D6783" w:rsidRDefault="004D6783" w:rsidP="00181DE7">
      <w:pPr>
        <w:pStyle w:val="ListParagraph"/>
        <w:numPr>
          <w:ilvl w:val="0"/>
          <w:numId w:val="13"/>
        </w:numPr>
        <w:wordWrap/>
        <w:jc w:val="left"/>
        <w:rPr>
          <w:rFonts w:asciiTheme="minorHAnsi" w:hAnsiTheme="minorHAnsi"/>
          <w:sz w:val="22"/>
          <w:szCs w:val="22"/>
        </w:rPr>
      </w:pPr>
      <w:r>
        <w:rPr>
          <w:rFonts w:ascii="Arial" w:hAnsi="Arial" w:cs="Arial"/>
          <w:color w:val="181717"/>
          <w:shd w:val="clear" w:color="auto" w:fill="FFFFFF"/>
        </w:rPr>
        <w:t>Modified and maintained SQL Server stored procedures, views, ad-hoc queries, and SSIS package</w:t>
      </w:r>
    </w:p>
    <w:p w14:paraId="4F716C75" w14:textId="60400CE8" w:rsidR="004D6783" w:rsidRPr="004D6783" w:rsidRDefault="004D6783" w:rsidP="004D6783">
      <w:pPr>
        <w:numPr>
          <w:ilvl w:val="0"/>
          <w:numId w:val="13"/>
        </w:numPr>
        <w:shd w:val="clear" w:color="auto" w:fill="FFFFFF"/>
        <w:spacing w:before="100" w:beforeAutospacing="1" w:after="100" w:afterAutospacing="1"/>
        <w:rPr>
          <w:rFonts w:asciiTheme="minorHAnsi" w:hAnsiTheme="minorHAnsi" w:cstheme="minorHAnsi"/>
          <w:color w:val="181717"/>
          <w:szCs w:val="22"/>
        </w:rPr>
      </w:pPr>
      <w:r w:rsidRPr="004D6783">
        <w:rPr>
          <w:rFonts w:asciiTheme="minorHAnsi" w:hAnsiTheme="minorHAnsi" w:cstheme="minorHAnsi"/>
          <w:color w:val="181717"/>
          <w:szCs w:val="22"/>
        </w:rPr>
        <w:t>Gathered business requirements and converted it into SQL stored procedures for database specific projects</w:t>
      </w:r>
      <w:r>
        <w:rPr>
          <w:rFonts w:asciiTheme="minorHAnsi" w:hAnsiTheme="minorHAnsi" w:cstheme="minorHAnsi"/>
          <w:color w:val="181717"/>
          <w:szCs w:val="22"/>
        </w:rPr>
        <w:t>.</w:t>
      </w:r>
    </w:p>
    <w:p w14:paraId="3C66876C" w14:textId="77777777" w:rsidR="004D6783" w:rsidRPr="00181DE7" w:rsidRDefault="004D6783" w:rsidP="004D6783">
      <w:pPr>
        <w:pStyle w:val="ListParagraph"/>
        <w:numPr>
          <w:ilvl w:val="0"/>
          <w:numId w:val="13"/>
        </w:numPr>
        <w:wordWrap/>
        <w:jc w:val="left"/>
        <w:rPr>
          <w:rFonts w:asciiTheme="minorHAnsi" w:hAnsiTheme="minorHAnsi"/>
          <w:sz w:val="22"/>
          <w:szCs w:val="22"/>
        </w:rPr>
      </w:pPr>
      <w:r>
        <w:rPr>
          <w:rFonts w:asciiTheme="minorHAnsi" w:hAnsiTheme="minorHAnsi"/>
          <w:sz w:val="22"/>
          <w:szCs w:val="22"/>
        </w:rPr>
        <w:t>Attend/Participate in our daily Scum meetings to discuss our projects and any hold-ups from last meeting and attend weekly Change Control Board meetings to discuss and approve changes in our environments.</w:t>
      </w:r>
    </w:p>
    <w:p w14:paraId="18D7EA01" w14:textId="63F605D1" w:rsidR="00CB6DE9" w:rsidRDefault="00CB6DE9" w:rsidP="00181DE7">
      <w:pPr>
        <w:pStyle w:val="ListParagraph"/>
        <w:numPr>
          <w:ilvl w:val="0"/>
          <w:numId w:val="13"/>
        </w:numPr>
        <w:wordWrap/>
        <w:jc w:val="left"/>
        <w:rPr>
          <w:rFonts w:asciiTheme="minorHAnsi" w:hAnsiTheme="minorHAnsi"/>
          <w:sz w:val="22"/>
          <w:szCs w:val="22"/>
        </w:rPr>
      </w:pPr>
      <w:r w:rsidRPr="00181DE7">
        <w:rPr>
          <w:rFonts w:asciiTheme="minorHAnsi" w:hAnsiTheme="minorHAnsi"/>
          <w:sz w:val="22"/>
          <w:szCs w:val="22"/>
        </w:rPr>
        <w:t>Coordinated and prepared for reporting of data security events and incidents.</w:t>
      </w:r>
    </w:p>
    <w:p w14:paraId="704A181C" w14:textId="2977360C" w:rsidR="00011412" w:rsidRPr="00181DE7" w:rsidRDefault="00011412" w:rsidP="00181DE7">
      <w:pPr>
        <w:pStyle w:val="ListParagraph"/>
        <w:numPr>
          <w:ilvl w:val="0"/>
          <w:numId w:val="13"/>
        </w:numPr>
        <w:wordWrap/>
        <w:jc w:val="left"/>
        <w:rPr>
          <w:rFonts w:asciiTheme="minorHAnsi" w:hAnsiTheme="minorHAnsi"/>
          <w:sz w:val="22"/>
          <w:szCs w:val="22"/>
        </w:rPr>
      </w:pPr>
      <w:r>
        <w:rPr>
          <w:rFonts w:asciiTheme="minorHAnsi" w:hAnsiTheme="minorHAnsi"/>
          <w:sz w:val="22"/>
          <w:szCs w:val="22"/>
        </w:rPr>
        <w:t>Developed SSRS reports and configured SSRS subscriptions per specification provided by internal and external clients.</w:t>
      </w:r>
    </w:p>
    <w:p w14:paraId="2E38F638" w14:textId="387616AA" w:rsidR="00CB6DE9" w:rsidRPr="00181DE7" w:rsidRDefault="00CB6DE9" w:rsidP="00181DE7">
      <w:pPr>
        <w:pStyle w:val="ListParagraph"/>
        <w:numPr>
          <w:ilvl w:val="0"/>
          <w:numId w:val="13"/>
        </w:numPr>
        <w:wordWrap/>
        <w:jc w:val="left"/>
        <w:rPr>
          <w:rFonts w:asciiTheme="minorHAnsi" w:hAnsiTheme="minorHAnsi"/>
          <w:sz w:val="22"/>
          <w:szCs w:val="22"/>
        </w:rPr>
      </w:pPr>
      <w:r w:rsidRPr="00181DE7">
        <w:rPr>
          <w:rFonts w:asciiTheme="minorHAnsi" w:hAnsiTheme="minorHAnsi"/>
          <w:sz w:val="22"/>
          <w:szCs w:val="22"/>
        </w:rPr>
        <w:t>Develop</w:t>
      </w:r>
      <w:r w:rsidR="00E72E80">
        <w:rPr>
          <w:rFonts w:asciiTheme="minorHAnsi" w:hAnsiTheme="minorHAnsi"/>
          <w:sz w:val="22"/>
          <w:szCs w:val="22"/>
        </w:rPr>
        <w:t>ed</w:t>
      </w:r>
      <w:r w:rsidRPr="00181DE7">
        <w:rPr>
          <w:rFonts w:asciiTheme="minorHAnsi" w:hAnsiTheme="minorHAnsi"/>
          <w:sz w:val="22"/>
          <w:szCs w:val="22"/>
        </w:rPr>
        <w:t xml:space="preserve"> and support</w:t>
      </w:r>
      <w:r w:rsidR="00E72E80">
        <w:rPr>
          <w:rFonts w:asciiTheme="minorHAnsi" w:hAnsiTheme="minorHAnsi"/>
          <w:sz w:val="22"/>
          <w:szCs w:val="22"/>
        </w:rPr>
        <w:t>ed</w:t>
      </w:r>
      <w:r w:rsidRPr="00181DE7">
        <w:rPr>
          <w:rFonts w:asciiTheme="minorHAnsi" w:hAnsiTheme="minorHAnsi"/>
          <w:sz w:val="22"/>
          <w:szCs w:val="22"/>
        </w:rPr>
        <w:t xml:space="preserve"> business relationships </w:t>
      </w:r>
      <w:r w:rsidR="00780569" w:rsidRPr="00181DE7">
        <w:rPr>
          <w:rFonts w:asciiTheme="minorHAnsi" w:hAnsiTheme="minorHAnsi"/>
          <w:sz w:val="22"/>
          <w:szCs w:val="22"/>
        </w:rPr>
        <w:t>devote</w:t>
      </w:r>
      <w:r w:rsidRPr="00181DE7">
        <w:rPr>
          <w:rFonts w:asciiTheme="minorHAnsi" w:hAnsiTheme="minorHAnsi"/>
          <w:sz w:val="22"/>
          <w:szCs w:val="22"/>
        </w:rPr>
        <w:t>, project team members and business customers.</w:t>
      </w:r>
    </w:p>
    <w:p w14:paraId="5A4A8242" w14:textId="77777777" w:rsidR="00CB6DE9" w:rsidRPr="00181DE7" w:rsidRDefault="00CB6DE9" w:rsidP="00181DE7">
      <w:pPr>
        <w:pStyle w:val="ListParagraph"/>
        <w:numPr>
          <w:ilvl w:val="0"/>
          <w:numId w:val="13"/>
        </w:numPr>
        <w:wordWrap/>
        <w:jc w:val="left"/>
        <w:rPr>
          <w:rFonts w:asciiTheme="minorHAnsi" w:hAnsiTheme="minorHAnsi"/>
          <w:sz w:val="22"/>
          <w:szCs w:val="22"/>
        </w:rPr>
      </w:pPr>
      <w:r w:rsidRPr="00181DE7">
        <w:rPr>
          <w:rFonts w:asciiTheme="minorHAnsi" w:hAnsiTheme="minorHAnsi"/>
          <w:sz w:val="22"/>
          <w:szCs w:val="22"/>
        </w:rPr>
        <w:t>Collaborate</w:t>
      </w:r>
      <w:r w:rsidR="00E72E80">
        <w:rPr>
          <w:rFonts w:asciiTheme="minorHAnsi" w:hAnsiTheme="minorHAnsi"/>
          <w:sz w:val="22"/>
          <w:szCs w:val="22"/>
        </w:rPr>
        <w:t>d</w:t>
      </w:r>
      <w:r w:rsidRPr="00181DE7">
        <w:rPr>
          <w:rFonts w:asciiTheme="minorHAnsi" w:hAnsiTheme="minorHAnsi"/>
          <w:sz w:val="22"/>
          <w:szCs w:val="22"/>
        </w:rPr>
        <w:t xml:space="preserve"> with end users and project team members on development of requirements and design of applications. Advise</w:t>
      </w:r>
      <w:r w:rsidR="00E72E80">
        <w:rPr>
          <w:rFonts w:asciiTheme="minorHAnsi" w:hAnsiTheme="minorHAnsi"/>
          <w:sz w:val="22"/>
          <w:szCs w:val="22"/>
        </w:rPr>
        <w:t>d</w:t>
      </w:r>
      <w:r w:rsidRPr="00181DE7">
        <w:rPr>
          <w:rFonts w:asciiTheme="minorHAnsi" w:hAnsiTheme="minorHAnsi"/>
          <w:sz w:val="22"/>
          <w:szCs w:val="22"/>
        </w:rPr>
        <w:t xml:space="preserve"> management of risks, issues and concerns</w:t>
      </w:r>
    </w:p>
    <w:p w14:paraId="7773F57D" w14:textId="77777777" w:rsidR="00CB6DE9" w:rsidRPr="00181DE7" w:rsidRDefault="00CB6DE9" w:rsidP="00181DE7">
      <w:pPr>
        <w:rPr>
          <w:rFonts w:asciiTheme="minorHAnsi" w:hAnsiTheme="minorHAnsi"/>
          <w:b/>
          <w:szCs w:val="22"/>
        </w:rPr>
      </w:pPr>
    </w:p>
    <w:p w14:paraId="369DC29C" w14:textId="397FCEC7" w:rsidR="00CB6DE9" w:rsidRPr="00181DE7" w:rsidRDefault="00181DE7" w:rsidP="00181DE7">
      <w:pPr>
        <w:rPr>
          <w:rFonts w:asciiTheme="minorHAnsi" w:hAnsiTheme="minorHAnsi"/>
          <w:b/>
          <w:szCs w:val="22"/>
        </w:rPr>
      </w:pPr>
      <w:r w:rsidRPr="00181DE7">
        <w:rPr>
          <w:rFonts w:asciiTheme="minorHAnsi" w:hAnsiTheme="minorHAnsi"/>
          <w:b/>
          <w:szCs w:val="22"/>
        </w:rPr>
        <w:t>DEFENSE SUPPLY CENTER RICHMOND (</w:t>
      </w:r>
      <w:proofErr w:type="gramStart"/>
      <w:r w:rsidRPr="00181DE7">
        <w:rPr>
          <w:rFonts w:asciiTheme="minorHAnsi" w:hAnsiTheme="minorHAnsi"/>
          <w:b/>
          <w:szCs w:val="22"/>
        </w:rPr>
        <w:t xml:space="preserve">DSCR) </w:t>
      </w:r>
      <w:r w:rsidR="003B643F">
        <w:rPr>
          <w:rFonts w:asciiTheme="minorHAnsi" w:hAnsiTheme="minorHAnsi"/>
          <w:b/>
          <w:szCs w:val="22"/>
        </w:rPr>
        <w:t xml:space="preserve"> </w:t>
      </w:r>
      <w:r w:rsidRPr="00181DE7">
        <w:rPr>
          <w:rFonts w:asciiTheme="minorHAnsi" w:hAnsiTheme="minorHAnsi"/>
          <w:b/>
          <w:szCs w:val="22"/>
        </w:rPr>
        <w:t xml:space="preserve"> </w:t>
      </w:r>
      <w:proofErr w:type="gramEnd"/>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t>09/2006 – 10/2008</w:t>
      </w:r>
    </w:p>
    <w:p w14:paraId="5D3F9A6F" w14:textId="77777777" w:rsidR="00CB6DE9" w:rsidRPr="00181DE7" w:rsidRDefault="00181DE7" w:rsidP="00181DE7">
      <w:pPr>
        <w:rPr>
          <w:rFonts w:asciiTheme="minorHAnsi" w:hAnsiTheme="minorHAnsi"/>
          <w:b/>
          <w:szCs w:val="22"/>
        </w:rPr>
      </w:pPr>
      <w:r w:rsidRPr="00181DE7">
        <w:rPr>
          <w:rFonts w:asciiTheme="minorHAnsi" w:hAnsiTheme="minorHAnsi"/>
          <w:b/>
          <w:szCs w:val="22"/>
        </w:rPr>
        <w:t>CONSULTANT</w:t>
      </w:r>
    </w:p>
    <w:p w14:paraId="6C148444" w14:textId="77777777" w:rsidR="00CB6DE9" w:rsidRPr="00181DE7" w:rsidRDefault="00E72E80" w:rsidP="00181DE7">
      <w:pPr>
        <w:pStyle w:val="ListParagraph"/>
        <w:numPr>
          <w:ilvl w:val="0"/>
          <w:numId w:val="14"/>
        </w:numPr>
        <w:wordWrap/>
        <w:jc w:val="left"/>
        <w:rPr>
          <w:rFonts w:asciiTheme="minorHAnsi" w:hAnsiTheme="minorHAnsi"/>
          <w:sz w:val="22"/>
          <w:szCs w:val="22"/>
        </w:rPr>
      </w:pPr>
      <w:r>
        <w:rPr>
          <w:rFonts w:asciiTheme="minorHAnsi" w:hAnsiTheme="minorHAnsi"/>
          <w:sz w:val="22"/>
          <w:szCs w:val="22"/>
        </w:rPr>
        <w:t>Performed</w:t>
      </w:r>
      <w:r w:rsidR="00CB6DE9" w:rsidRPr="00181DE7">
        <w:rPr>
          <w:rFonts w:asciiTheme="minorHAnsi" w:hAnsiTheme="minorHAnsi"/>
          <w:sz w:val="22"/>
          <w:szCs w:val="22"/>
        </w:rPr>
        <w:t xml:space="preserve"> Tier II Application Support for over 300 web based and client server applications.</w:t>
      </w:r>
    </w:p>
    <w:p w14:paraId="6A230CC7" w14:textId="67978622" w:rsidR="00CB6DE9" w:rsidRDefault="00E72E80" w:rsidP="00181DE7">
      <w:pPr>
        <w:pStyle w:val="ListParagraph"/>
        <w:numPr>
          <w:ilvl w:val="0"/>
          <w:numId w:val="14"/>
        </w:numPr>
        <w:wordWrap/>
        <w:jc w:val="left"/>
        <w:rPr>
          <w:rFonts w:asciiTheme="minorHAnsi" w:hAnsiTheme="minorHAnsi"/>
          <w:sz w:val="22"/>
          <w:szCs w:val="22"/>
        </w:rPr>
      </w:pPr>
      <w:r>
        <w:rPr>
          <w:rFonts w:asciiTheme="minorHAnsi" w:hAnsiTheme="minorHAnsi"/>
          <w:sz w:val="22"/>
          <w:szCs w:val="22"/>
        </w:rPr>
        <w:t>Worked</w:t>
      </w:r>
      <w:r w:rsidR="00CB6DE9" w:rsidRPr="00181DE7">
        <w:rPr>
          <w:rFonts w:asciiTheme="minorHAnsi" w:hAnsiTheme="minorHAnsi"/>
          <w:sz w:val="22"/>
          <w:szCs w:val="22"/>
        </w:rPr>
        <w:t xml:space="preserve"> with software/application vendors to assess and resolve issues.</w:t>
      </w:r>
    </w:p>
    <w:p w14:paraId="3B01ADC1" w14:textId="233C15AA" w:rsidR="00011412" w:rsidRDefault="00011412" w:rsidP="00181DE7">
      <w:pPr>
        <w:pStyle w:val="ListParagraph"/>
        <w:numPr>
          <w:ilvl w:val="0"/>
          <w:numId w:val="14"/>
        </w:numPr>
        <w:wordWrap/>
        <w:jc w:val="left"/>
        <w:rPr>
          <w:rFonts w:asciiTheme="minorHAnsi" w:hAnsiTheme="minorHAnsi"/>
          <w:sz w:val="22"/>
          <w:szCs w:val="22"/>
        </w:rPr>
      </w:pPr>
      <w:r>
        <w:rPr>
          <w:rFonts w:asciiTheme="minorHAnsi" w:hAnsiTheme="minorHAnsi"/>
          <w:sz w:val="22"/>
          <w:szCs w:val="22"/>
        </w:rPr>
        <w:t xml:space="preserve">Provided SQL development testing for application groups.  </w:t>
      </w:r>
    </w:p>
    <w:p w14:paraId="5317EFF3" w14:textId="4B7D0A9B" w:rsidR="008E7242" w:rsidRDefault="008E7242" w:rsidP="00181DE7">
      <w:pPr>
        <w:pStyle w:val="ListParagraph"/>
        <w:numPr>
          <w:ilvl w:val="0"/>
          <w:numId w:val="14"/>
        </w:numPr>
        <w:wordWrap/>
        <w:jc w:val="left"/>
        <w:rPr>
          <w:rFonts w:asciiTheme="minorHAnsi" w:hAnsiTheme="minorHAnsi"/>
          <w:sz w:val="22"/>
          <w:szCs w:val="22"/>
        </w:rPr>
      </w:pPr>
      <w:r w:rsidRPr="008E7242">
        <w:rPr>
          <w:rFonts w:asciiTheme="minorHAnsi" w:hAnsiTheme="minorHAnsi"/>
          <w:sz w:val="22"/>
          <w:szCs w:val="22"/>
        </w:rPr>
        <w:t>Manage the teams in the DoD organization and their associated settings, including membership</w:t>
      </w:r>
      <w:r>
        <w:rPr>
          <w:rFonts w:asciiTheme="minorHAnsi" w:hAnsiTheme="minorHAnsi"/>
          <w:sz w:val="22"/>
          <w:szCs w:val="22"/>
        </w:rPr>
        <w:t>.</w:t>
      </w:r>
      <w:bookmarkStart w:id="0" w:name="_GoBack"/>
      <w:bookmarkEnd w:id="0"/>
    </w:p>
    <w:p w14:paraId="0FCAA113" w14:textId="05DCCA24" w:rsidR="004D6783" w:rsidRPr="004D6783" w:rsidRDefault="004D6783" w:rsidP="004D6783">
      <w:pPr>
        <w:numPr>
          <w:ilvl w:val="0"/>
          <w:numId w:val="14"/>
        </w:numPr>
        <w:shd w:val="clear" w:color="auto" w:fill="FFFFFF"/>
        <w:spacing w:before="100" w:beforeAutospacing="1" w:after="100" w:afterAutospacing="1"/>
        <w:rPr>
          <w:rFonts w:asciiTheme="minorHAnsi" w:hAnsiTheme="minorHAnsi" w:cstheme="minorHAnsi"/>
          <w:color w:val="181717"/>
          <w:szCs w:val="22"/>
        </w:rPr>
      </w:pPr>
      <w:r w:rsidRPr="004D6783">
        <w:rPr>
          <w:rFonts w:asciiTheme="minorHAnsi" w:hAnsiTheme="minorHAnsi" w:cstheme="minorHAnsi"/>
          <w:color w:val="181717"/>
          <w:szCs w:val="22"/>
        </w:rPr>
        <w:t>Created and scheduled SQL Agent jobs and maintenance plans</w:t>
      </w:r>
      <w:r>
        <w:rPr>
          <w:rFonts w:asciiTheme="minorHAnsi" w:hAnsiTheme="minorHAnsi" w:cstheme="minorHAnsi"/>
          <w:color w:val="181717"/>
          <w:szCs w:val="22"/>
        </w:rPr>
        <w:t>.</w:t>
      </w:r>
    </w:p>
    <w:p w14:paraId="5DAE13AB" w14:textId="77777777" w:rsidR="00CB6DE9" w:rsidRPr="00181DE7" w:rsidRDefault="00CB6DE9" w:rsidP="00181DE7">
      <w:pPr>
        <w:pStyle w:val="ListParagraph"/>
        <w:numPr>
          <w:ilvl w:val="0"/>
          <w:numId w:val="14"/>
        </w:numPr>
        <w:wordWrap/>
        <w:jc w:val="left"/>
        <w:rPr>
          <w:rFonts w:asciiTheme="minorHAnsi" w:hAnsiTheme="minorHAnsi"/>
          <w:sz w:val="22"/>
          <w:szCs w:val="22"/>
        </w:rPr>
      </w:pPr>
      <w:r w:rsidRPr="00181DE7">
        <w:rPr>
          <w:rFonts w:asciiTheme="minorHAnsi" w:hAnsiTheme="minorHAnsi"/>
          <w:sz w:val="22"/>
          <w:szCs w:val="22"/>
        </w:rPr>
        <w:t>Coordinate</w:t>
      </w:r>
      <w:r w:rsidR="00E72E80">
        <w:rPr>
          <w:rFonts w:asciiTheme="minorHAnsi" w:hAnsiTheme="minorHAnsi"/>
          <w:sz w:val="22"/>
          <w:szCs w:val="22"/>
        </w:rPr>
        <w:t>d</w:t>
      </w:r>
      <w:r w:rsidRPr="00181DE7">
        <w:rPr>
          <w:rFonts w:asciiTheme="minorHAnsi" w:hAnsiTheme="minorHAnsi"/>
          <w:sz w:val="22"/>
          <w:szCs w:val="22"/>
        </w:rPr>
        <w:t xml:space="preserve"> technical resources and interact with clients on system related issues.</w:t>
      </w:r>
    </w:p>
    <w:p w14:paraId="7A357E1B" w14:textId="77777777" w:rsidR="00CB6DE9" w:rsidRPr="00181DE7" w:rsidRDefault="00E72E80" w:rsidP="00181DE7">
      <w:pPr>
        <w:pStyle w:val="ListParagraph"/>
        <w:numPr>
          <w:ilvl w:val="0"/>
          <w:numId w:val="14"/>
        </w:numPr>
        <w:wordWrap/>
        <w:jc w:val="left"/>
        <w:rPr>
          <w:rFonts w:asciiTheme="minorHAnsi" w:hAnsiTheme="minorHAnsi"/>
          <w:sz w:val="22"/>
          <w:szCs w:val="22"/>
        </w:rPr>
      </w:pPr>
      <w:r>
        <w:rPr>
          <w:rFonts w:asciiTheme="minorHAnsi" w:hAnsiTheme="minorHAnsi"/>
          <w:sz w:val="22"/>
          <w:szCs w:val="22"/>
        </w:rPr>
        <w:t>Consulted</w:t>
      </w:r>
      <w:r w:rsidR="00CB6DE9" w:rsidRPr="00181DE7">
        <w:rPr>
          <w:rFonts w:asciiTheme="minorHAnsi" w:hAnsiTheme="minorHAnsi"/>
          <w:sz w:val="22"/>
          <w:szCs w:val="22"/>
        </w:rPr>
        <w:t xml:space="preserve"> with management, stakeholders, and program managers to identify, develop and implement support processes.</w:t>
      </w:r>
    </w:p>
    <w:p w14:paraId="7133BCBB" w14:textId="77777777" w:rsidR="00CB6DE9" w:rsidRPr="00181DE7" w:rsidRDefault="00CB6DE9" w:rsidP="00181DE7">
      <w:pPr>
        <w:pStyle w:val="ListParagraph"/>
        <w:numPr>
          <w:ilvl w:val="0"/>
          <w:numId w:val="14"/>
        </w:numPr>
        <w:wordWrap/>
        <w:jc w:val="left"/>
        <w:rPr>
          <w:rFonts w:asciiTheme="minorHAnsi" w:hAnsiTheme="minorHAnsi"/>
          <w:sz w:val="22"/>
          <w:szCs w:val="22"/>
        </w:rPr>
      </w:pPr>
      <w:r w:rsidRPr="00181DE7">
        <w:rPr>
          <w:rFonts w:asciiTheme="minorHAnsi" w:hAnsiTheme="minorHAnsi"/>
          <w:sz w:val="22"/>
          <w:szCs w:val="22"/>
        </w:rPr>
        <w:t>Managed the integrity of the core applications database, systems performance and systems availability through continual monitoring and testing of the system.</w:t>
      </w:r>
    </w:p>
    <w:p w14:paraId="68DC3390" w14:textId="77777777" w:rsidR="00CB6DE9" w:rsidRPr="00181DE7" w:rsidRDefault="00CB6DE9" w:rsidP="00181DE7">
      <w:pPr>
        <w:pStyle w:val="ListParagraph"/>
        <w:numPr>
          <w:ilvl w:val="0"/>
          <w:numId w:val="14"/>
        </w:numPr>
        <w:wordWrap/>
        <w:jc w:val="left"/>
        <w:rPr>
          <w:rFonts w:asciiTheme="minorHAnsi" w:hAnsiTheme="minorHAnsi"/>
          <w:sz w:val="22"/>
          <w:szCs w:val="22"/>
        </w:rPr>
      </w:pPr>
      <w:r w:rsidRPr="00181DE7">
        <w:rPr>
          <w:rFonts w:asciiTheme="minorHAnsi" w:hAnsiTheme="minorHAnsi"/>
          <w:sz w:val="22"/>
          <w:szCs w:val="22"/>
        </w:rPr>
        <w:t>Installed, designed, and developed all job automation schedules via UC4.</w:t>
      </w:r>
    </w:p>
    <w:p w14:paraId="62B30F3A" w14:textId="77777777" w:rsidR="00CB6DE9" w:rsidRPr="00181DE7" w:rsidRDefault="00CB6DE9" w:rsidP="00181DE7">
      <w:pPr>
        <w:pStyle w:val="ListParagraph"/>
        <w:numPr>
          <w:ilvl w:val="0"/>
          <w:numId w:val="14"/>
        </w:numPr>
        <w:wordWrap/>
        <w:jc w:val="left"/>
        <w:rPr>
          <w:rFonts w:asciiTheme="minorHAnsi" w:hAnsiTheme="minorHAnsi"/>
          <w:sz w:val="22"/>
          <w:szCs w:val="22"/>
        </w:rPr>
      </w:pPr>
      <w:r w:rsidRPr="00181DE7">
        <w:rPr>
          <w:rFonts w:asciiTheme="minorHAnsi" w:hAnsiTheme="minorHAnsi"/>
          <w:sz w:val="22"/>
          <w:szCs w:val="22"/>
        </w:rPr>
        <w:t>Provide</w:t>
      </w:r>
      <w:r w:rsidR="00E72E80">
        <w:rPr>
          <w:rFonts w:asciiTheme="minorHAnsi" w:hAnsiTheme="minorHAnsi"/>
          <w:sz w:val="22"/>
          <w:szCs w:val="22"/>
        </w:rPr>
        <w:t>d</w:t>
      </w:r>
      <w:r w:rsidRPr="00181DE7">
        <w:rPr>
          <w:rFonts w:asciiTheme="minorHAnsi" w:hAnsiTheme="minorHAnsi"/>
          <w:sz w:val="22"/>
          <w:szCs w:val="22"/>
        </w:rPr>
        <w:t xml:space="preserve"> training and mentoring to the Operations Staff.</w:t>
      </w:r>
    </w:p>
    <w:p w14:paraId="0A5BFDD7" w14:textId="77777777" w:rsidR="00CB6DE9" w:rsidRPr="00181DE7" w:rsidRDefault="00CB6DE9" w:rsidP="00181DE7">
      <w:pPr>
        <w:rPr>
          <w:rFonts w:asciiTheme="minorHAnsi" w:hAnsiTheme="minorHAnsi"/>
          <w:szCs w:val="22"/>
        </w:rPr>
      </w:pPr>
    </w:p>
    <w:p w14:paraId="0625C573" w14:textId="77777777" w:rsidR="00CB6DE9" w:rsidRPr="00181DE7" w:rsidRDefault="00181DE7" w:rsidP="00181DE7">
      <w:pPr>
        <w:rPr>
          <w:rFonts w:asciiTheme="minorHAnsi" w:hAnsiTheme="minorHAnsi"/>
          <w:b/>
          <w:szCs w:val="22"/>
        </w:rPr>
      </w:pPr>
      <w:r w:rsidRPr="00181DE7">
        <w:rPr>
          <w:rFonts w:asciiTheme="minorHAnsi" w:hAnsiTheme="minorHAnsi"/>
          <w:b/>
          <w:szCs w:val="22"/>
        </w:rPr>
        <w:t>THE NATURE CONSERVANCY</w:t>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t>9/2002 – 9/2006</w:t>
      </w:r>
    </w:p>
    <w:p w14:paraId="721483EC" w14:textId="77777777" w:rsidR="00181DE7" w:rsidRPr="00181DE7" w:rsidRDefault="00181DE7" w:rsidP="00181DE7">
      <w:pPr>
        <w:rPr>
          <w:rFonts w:asciiTheme="minorHAnsi" w:hAnsiTheme="minorHAnsi"/>
          <w:b/>
          <w:szCs w:val="22"/>
        </w:rPr>
      </w:pPr>
      <w:r w:rsidRPr="00181DE7">
        <w:rPr>
          <w:rFonts w:asciiTheme="minorHAnsi" w:hAnsiTheme="minorHAnsi"/>
          <w:b/>
          <w:szCs w:val="22"/>
        </w:rPr>
        <w:t>SR APPLICATION SUPPORT</w:t>
      </w:r>
    </w:p>
    <w:p w14:paraId="1815E8F3" w14:textId="77777777" w:rsidR="00CB6DE9" w:rsidRPr="00181DE7" w:rsidRDefault="00CB6DE9" w:rsidP="00181DE7">
      <w:pPr>
        <w:pStyle w:val="ListParagraph"/>
        <w:numPr>
          <w:ilvl w:val="0"/>
          <w:numId w:val="15"/>
        </w:numPr>
        <w:wordWrap/>
        <w:jc w:val="left"/>
        <w:rPr>
          <w:rFonts w:asciiTheme="minorHAnsi" w:hAnsiTheme="minorHAnsi"/>
          <w:sz w:val="22"/>
          <w:szCs w:val="22"/>
        </w:rPr>
      </w:pPr>
      <w:r w:rsidRPr="00181DE7">
        <w:rPr>
          <w:rFonts w:asciiTheme="minorHAnsi" w:hAnsiTheme="minorHAnsi"/>
          <w:sz w:val="22"/>
          <w:szCs w:val="22"/>
        </w:rPr>
        <w:t>Managed a core processing system and operations staff in a high-transaction volume, 24/7 data center.</w:t>
      </w:r>
    </w:p>
    <w:p w14:paraId="1B9681A1" w14:textId="77777777" w:rsidR="00CB6DE9" w:rsidRPr="00181DE7" w:rsidRDefault="00CB6DE9" w:rsidP="00181DE7">
      <w:pPr>
        <w:pStyle w:val="ListParagraph"/>
        <w:numPr>
          <w:ilvl w:val="0"/>
          <w:numId w:val="15"/>
        </w:numPr>
        <w:wordWrap/>
        <w:jc w:val="left"/>
        <w:rPr>
          <w:rFonts w:asciiTheme="minorHAnsi" w:hAnsiTheme="minorHAnsi"/>
          <w:sz w:val="22"/>
          <w:szCs w:val="22"/>
        </w:rPr>
      </w:pPr>
      <w:r w:rsidRPr="00181DE7">
        <w:rPr>
          <w:rFonts w:asciiTheme="minorHAnsi" w:hAnsiTheme="minorHAnsi"/>
          <w:sz w:val="22"/>
          <w:szCs w:val="22"/>
        </w:rPr>
        <w:t>Provided support for the full life cycle of FMS - Fundraising Management System.</w:t>
      </w:r>
    </w:p>
    <w:p w14:paraId="6C4766D1" w14:textId="7ACF5A35" w:rsidR="0044692E" w:rsidRPr="004D6783" w:rsidRDefault="00CB6DE9" w:rsidP="00914220">
      <w:pPr>
        <w:pStyle w:val="ListParagraph"/>
        <w:numPr>
          <w:ilvl w:val="0"/>
          <w:numId w:val="15"/>
        </w:numPr>
        <w:wordWrap/>
        <w:jc w:val="left"/>
        <w:rPr>
          <w:rFonts w:asciiTheme="minorHAnsi" w:hAnsiTheme="minorHAnsi"/>
          <w:szCs w:val="22"/>
        </w:rPr>
      </w:pPr>
      <w:r w:rsidRPr="004D6783">
        <w:rPr>
          <w:rFonts w:asciiTheme="minorHAnsi" w:hAnsiTheme="minorHAnsi"/>
          <w:sz w:val="22"/>
          <w:szCs w:val="22"/>
        </w:rPr>
        <w:t>Performed ongoing analysis, testing, implementation, and support for operation of TNC vendor interfaces.</w:t>
      </w:r>
    </w:p>
    <w:p w14:paraId="765ACDBC" w14:textId="77777777" w:rsidR="00CB6DE9" w:rsidRPr="00181DE7" w:rsidRDefault="00CB6DE9" w:rsidP="00181DE7">
      <w:pPr>
        <w:pStyle w:val="ListParagraph"/>
        <w:numPr>
          <w:ilvl w:val="0"/>
          <w:numId w:val="15"/>
        </w:numPr>
        <w:wordWrap/>
        <w:jc w:val="left"/>
        <w:rPr>
          <w:rFonts w:asciiTheme="minorHAnsi" w:hAnsiTheme="minorHAnsi"/>
          <w:sz w:val="22"/>
          <w:szCs w:val="22"/>
        </w:rPr>
      </w:pPr>
      <w:r w:rsidRPr="00181DE7">
        <w:rPr>
          <w:rFonts w:asciiTheme="minorHAnsi" w:hAnsiTheme="minorHAnsi"/>
          <w:sz w:val="22"/>
          <w:szCs w:val="22"/>
        </w:rPr>
        <w:t>Coordinated testing activities for tester for new FMS releases.</w:t>
      </w:r>
    </w:p>
    <w:p w14:paraId="7169F481" w14:textId="4A51DCCC" w:rsidR="007B5F88" w:rsidRPr="0044692E" w:rsidRDefault="00CB6DE9" w:rsidP="00F66E89">
      <w:pPr>
        <w:pStyle w:val="ListParagraph"/>
        <w:numPr>
          <w:ilvl w:val="0"/>
          <w:numId w:val="15"/>
        </w:numPr>
        <w:wordWrap/>
        <w:jc w:val="left"/>
        <w:rPr>
          <w:rFonts w:asciiTheme="minorHAnsi" w:hAnsiTheme="minorHAnsi"/>
          <w:sz w:val="22"/>
          <w:szCs w:val="22"/>
        </w:rPr>
      </w:pPr>
      <w:r w:rsidRPr="0044692E">
        <w:rPr>
          <w:rFonts w:asciiTheme="minorHAnsi" w:hAnsiTheme="minorHAnsi"/>
          <w:sz w:val="22"/>
          <w:szCs w:val="22"/>
        </w:rPr>
        <w:t>Worked closely with DBAs, Developers, Business Support and vendors.</w:t>
      </w:r>
    </w:p>
    <w:p w14:paraId="7B69DD79" w14:textId="77777777" w:rsidR="00CB6DE9" w:rsidRPr="00181DE7" w:rsidRDefault="00CB6DE9" w:rsidP="00181DE7">
      <w:pPr>
        <w:rPr>
          <w:rFonts w:asciiTheme="minorHAnsi" w:hAnsiTheme="minorHAnsi"/>
          <w:szCs w:val="22"/>
        </w:rPr>
      </w:pPr>
    </w:p>
    <w:p w14:paraId="276267A4" w14:textId="5989C3C2" w:rsidR="00CB6DE9" w:rsidRPr="00181DE7" w:rsidRDefault="00181DE7" w:rsidP="00181DE7">
      <w:pPr>
        <w:rPr>
          <w:rFonts w:asciiTheme="minorHAnsi" w:hAnsiTheme="minorHAnsi"/>
          <w:b/>
          <w:szCs w:val="22"/>
        </w:rPr>
      </w:pPr>
      <w:r w:rsidRPr="00181DE7">
        <w:rPr>
          <w:rFonts w:asciiTheme="minorHAnsi" w:hAnsiTheme="minorHAnsi"/>
          <w:b/>
          <w:szCs w:val="22"/>
        </w:rPr>
        <w:t xml:space="preserve">OMNI SERVICES INC </w:t>
      </w:r>
      <w:r w:rsidR="000E388F">
        <w:rPr>
          <w:rFonts w:asciiTheme="minorHAnsi" w:hAnsiTheme="minorHAnsi"/>
          <w:b/>
          <w:szCs w:val="22"/>
        </w:rPr>
        <w:t xml:space="preserve">– Culpeper VA </w:t>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Pr="00181DE7">
        <w:rPr>
          <w:rFonts w:asciiTheme="minorHAnsi" w:hAnsiTheme="minorHAnsi"/>
          <w:b/>
          <w:szCs w:val="22"/>
        </w:rPr>
        <w:tab/>
      </w:r>
      <w:r w:rsidR="000E388F">
        <w:rPr>
          <w:rFonts w:asciiTheme="minorHAnsi" w:hAnsiTheme="minorHAnsi"/>
          <w:b/>
          <w:szCs w:val="22"/>
        </w:rPr>
        <w:t xml:space="preserve">           </w:t>
      </w:r>
      <w:r w:rsidR="00CB6DE9" w:rsidRPr="00181DE7">
        <w:rPr>
          <w:rFonts w:asciiTheme="minorHAnsi" w:hAnsiTheme="minorHAnsi"/>
          <w:b/>
          <w:szCs w:val="22"/>
        </w:rPr>
        <w:t>9/2000 – 9/2002</w:t>
      </w:r>
    </w:p>
    <w:p w14:paraId="052EBBA6" w14:textId="77777777" w:rsidR="00CB6DE9" w:rsidRPr="00181DE7" w:rsidRDefault="00CB6DE9" w:rsidP="00181DE7">
      <w:pPr>
        <w:rPr>
          <w:rFonts w:asciiTheme="minorHAnsi" w:hAnsiTheme="minorHAnsi"/>
          <w:b/>
          <w:szCs w:val="22"/>
        </w:rPr>
      </w:pPr>
      <w:r w:rsidRPr="00181DE7">
        <w:rPr>
          <w:rFonts w:asciiTheme="minorHAnsi" w:hAnsiTheme="minorHAnsi"/>
          <w:b/>
          <w:szCs w:val="22"/>
        </w:rPr>
        <w:t>UC4 SYSTEM ADMINISTRATOR</w:t>
      </w:r>
    </w:p>
    <w:p w14:paraId="6CE18434" w14:textId="77777777" w:rsidR="00CB6DE9" w:rsidRPr="00181DE7" w:rsidRDefault="00CB6DE9" w:rsidP="00181DE7">
      <w:pPr>
        <w:pStyle w:val="ListParagraph"/>
        <w:numPr>
          <w:ilvl w:val="0"/>
          <w:numId w:val="16"/>
        </w:numPr>
        <w:wordWrap/>
        <w:jc w:val="left"/>
        <w:rPr>
          <w:rFonts w:asciiTheme="minorHAnsi" w:hAnsiTheme="minorHAnsi"/>
          <w:sz w:val="22"/>
          <w:szCs w:val="22"/>
        </w:rPr>
      </w:pPr>
      <w:r w:rsidRPr="00181DE7">
        <w:rPr>
          <w:rFonts w:asciiTheme="minorHAnsi" w:hAnsiTheme="minorHAnsi"/>
          <w:sz w:val="22"/>
          <w:szCs w:val="22"/>
        </w:rPr>
        <w:t>Implemented and managed the company-wide scheduling system - UC4.</w:t>
      </w:r>
    </w:p>
    <w:p w14:paraId="2299A1DF" w14:textId="77777777" w:rsidR="00CB6DE9" w:rsidRPr="00181DE7" w:rsidRDefault="00CB6DE9" w:rsidP="00181DE7">
      <w:pPr>
        <w:pStyle w:val="ListParagraph"/>
        <w:numPr>
          <w:ilvl w:val="0"/>
          <w:numId w:val="16"/>
        </w:numPr>
        <w:wordWrap/>
        <w:jc w:val="left"/>
        <w:rPr>
          <w:rFonts w:asciiTheme="minorHAnsi" w:hAnsiTheme="minorHAnsi"/>
          <w:sz w:val="22"/>
          <w:szCs w:val="22"/>
        </w:rPr>
      </w:pPr>
      <w:r w:rsidRPr="00181DE7">
        <w:rPr>
          <w:rFonts w:asciiTheme="minorHAnsi" w:hAnsiTheme="minorHAnsi"/>
          <w:sz w:val="22"/>
          <w:szCs w:val="22"/>
        </w:rPr>
        <w:t>Worked with application support, development, and functional owners in the development, testing, and implementation of application systems.</w:t>
      </w:r>
    </w:p>
    <w:p w14:paraId="7AE3BFE6" w14:textId="77777777" w:rsidR="00CB6DE9" w:rsidRPr="00181DE7" w:rsidRDefault="00CB6DE9" w:rsidP="00181DE7">
      <w:pPr>
        <w:pStyle w:val="ListParagraph"/>
        <w:numPr>
          <w:ilvl w:val="0"/>
          <w:numId w:val="16"/>
        </w:numPr>
        <w:wordWrap/>
        <w:jc w:val="left"/>
        <w:rPr>
          <w:rFonts w:asciiTheme="minorHAnsi" w:hAnsiTheme="minorHAnsi"/>
          <w:sz w:val="22"/>
          <w:szCs w:val="22"/>
        </w:rPr>
      </w:pPr>
      <w:r w:rsidRPr="00181DE7">
        <w:rPr>
          <w:rFonts w:asciiTheme="minorHAnsi" w:hAnsiTheme="minorHAnsi"/>
          <w:sz w:val="22"/>
          <w:szCs w:val="22"/>
        </w:rPr>
        <w:t>Managed several projects pertaining to the implementation and rollout of UC4 on UNIX based environment running SAP processes.</w:t>
      </w:r>
    </w:p>
    <w:p w14:paraId="032E6816" w14:textId="108C8055" w:rsidR="00E72E80" w:rsidRPr="007B5F88" w:rsidRDefault="00CB6DE9" w:rsidP="00672BF8">
      <w:pPr>
        <w:pStyle w:val="ListParagraph"/>
        <w:numPr>
          <w:ilvl w:val="0"/>
          <w:numId w:val="16"/>
        </w:numPr>
        <w:wordWrap/>
        <w:jc w:val="left"/>
        <w:rPr>
          <w:rFonts w:asciiTheme="minorHAnsi" w:hAnsiTheme="minorHAnsi"/>
          <w:szCs w:val="22"/>
        </w:rPr>
      </w:pPr>
      <w:r w:rsidRPr="007B5F88">
        <w:rPr>
          <w:rFonts w:asciiTheme="minorHAnsi" w:hAnsiTheme="minorHAnsi"/>
          <w:sz w:val="22"/>
          <w:szCs w:val="22"/>
        </w:rPr>
        <w:t>Migrated complex manual processes to the automated scheduling software - UC4.</w:t>
      </w:r>
    </w:p>
    <w:p w14:paraId="265BB842" w14:textId="77777777" w:rsidR="009F276F" w:rsidRPr="00E72E80" w:rsidRDefault="00E72E80" w:rsidP="009F276F">
      <w:pPr>
        <w:pStyle w:val="ListParagraph"/>
        <w:numPr>
          <w:ilvl w:val="0"/>
          <w:numId w:val="16"/>
        </w:numPr>
        <w:wordWrap/>
        <w:jc w:val="left"/>
        <w:rPr>
          <w:rFonts w:asciiTheme="minorHAnsi" w:hAnsiTheme="minorHAnsi"/>
          <w:sz w:val="22"/>
          <w:szCs w:val="22"/>
        </w:rPr>
      </w:pPr>
      <w:r w:rsidRPr="00E72E80">
        <w:rPr>
          <w:rFonts w:asciiTheme="minorHAnsi" w:hAnsiTheme="minorHAnsi"/>
          <w:sz w:val="22"/>
          <w:szCs w:val="22"/>
        </w:rPr>
        <w:t xml:space="preserve">Acted as </w:t>
      </w:r>
      <w:r w:rsidR="00CB6DE9" w:rsidRPr="00E72E80">
        <w:rPr>
          <w:rFonts w:asciiTheme="minorHAnsi" w:hAnsiTheme="minorHAnsi"/>
          <w:sz w:val="22"/>
          <w:szCs w:val="22"/>
        </w:rPr>
        <w:t>Technical lead for evaluating vendor service contracts, advising with HW/SW recommendations and decisions.</w:t>
      </w:r>
    </w:p>
    <w:p w14:paraId="27B89286" w14:textId="77777777" w:rsidR="00CB6DE9" w:rsidRPr="00181DE7" w:rsidRDefault="00E72E80" w:rsidP="00181DE7">
      <w:pPr>
        <w:pStyle w:val="ListParagraph"/>
        <w:numPr>
          <w:ilvl w:val="0"/>
          <w:numId w:val="16"/>
        </w:numPr>
        <w:wordWrap/>
        <w:jc w:val="left"/>
        <w:rPr>
          <w:rFonts w:asciiTheme="minorHAnsi" w:hAnsiTheme="minorHAnsi"/>
          <w:sz w:val="22"/>
          <w:szCs w:val="22"/>
        </w:rPr>
      </w:pPr>
      <w:r>
        <w:rPr>
          <w:rFonts w:asciiTheme="minorHAnsi" w:hAnsiTheme="minorHAnsi"/>
          <w:sz w:val="22"/>
          <w:szCs w:val="22"/>
        </w:rPr>
        <w:t>Held r</w:t>
      </w:r>
      <w:r w:rsidR="00CB6DE9" w:rsidRPr="00181DE7">
        <w:rPr>
          <w:rFonts w:asciiTheme="minorHAnsi" w:hAnsiTheme="minorHAnsi"/>
          <w:sz w:val="22"/>
          <w:szCs w:val="22"/>
        </w:rPr>
        <w:t>esponsib</w:t>
      </w:r>
      <w:r>
        <w:rPr>
          <w:rFonts w:asciiTheme="minorHAnsi" w:hAnsiTheme="minorHAnsi"/>
          <w:sz w:val="22"/>
          <w:szCs w:val="22"/>
        </w:rPr>
        <w:t>ility</w:t>
      </w:r>
      <w:r w:rsidR="00CB6DE9" w:rsidRPr="00181DE7">
        <w:rPr>
          <w:rFonts w:asciiTheme="minorHAnsi" w:hAnsiTheme="minorHAnsi"/>
          <w:sz w:val="22"/>
          <w:szCs w:val="22"/>
        </w:rPr>
        <w:t xml:space="preserve"> for license management and SW version upgrades Provided first and second level support for 50 sites on all software and hardware pertaining to UC4.</w:t>
      </w:r>
    </w:p>
    <w:p w14:paraId="6ED9E14A" w14:textId="77777777" w:rsidR="00CB6DE9" w:rsidRPr="00181DE7" w:rsidRDefault="00CB6DE9" w:rsidP="00181DE7">
      <w:pPr>
        <w:pStyle w:val="ListParagraph"/>
        <w:numPr>
          <w:ilvl w:val="0"/>
          <w:numId w:val="16"/>
        </w:numPr>
        <w:wordWrap/>
        <w:jc w:val="left"/>
        <w:rPr>
          <w:rFonts w:asciiTheme="minorHAnsi" w:hAnsiTheme="minorHAnsi"/>
          <w:sz w:val="22"/>
          <w:szCs w:val="22"/>
        </w:rPr>
      </w:pPr>
      <w:r w:rsidRPr="00181DE7">
        <w:rPr>
          <w:rFonts w:asciiTheme="minorHAnsi" w:hAnsiTheme="minorHAnsi"/>
          <w:sz w:val="22"/>
          <w:szCs w:val="22"/>
        </w:rPr>
        <w:t>Coordinated on-call support and ensures effective monitoring of system Trained, created user, groups, roles and mentored end-users and operators on the UC4 job scheduler.</w:t>
      </w:r>
    </w:p>
    <w:p w14:paraId="37A4C015" w14:textId="77777777" w:rsidR="00CB6DE9" w:rsidRPr="00181DE7" w:rsidRDefault="00CB6DE9" w:rsidP="00181DE7">
      <w:pPr>
        <w:pStyle w:val="ListParagraph"/>
        <w:numPr>
          <w:ilvl w:val="0"/>
          <w:numId w:val="16"/>
        </w:numPr>
        <w:wordWrap/>
        <w:jc w:val="left"/>
        <w:rPr>
          <w:rFonts w:asciiTheme="minorHAnsi" w:hAnsiTheme="minorHAnsi"/>
          <w:sz w:val="22"/>
          <w:szCs w:val="22"/>
        </w:rPr>
      </w:pPr>
      <w:r w:rsidRPr="00181DE7">
        <w:rPr>
          <w:rFonts w:asciiTheme="minorHAnsi" w:hAnsiTheme="minorHAnsi"/>
          <w:sz w:val="22"/>
          <w:szCs w:val="22"/>
        </w:rPr>
        <w:t>Created technical manuals and user guides.</w:t>
      </w:r>
    </w:p>
    <w:p w14:paraId="4669A432" w14:textId="77777777" w:rsidR="000B6510" w:rsidRPr="00181DE7" w:rsidRDefault="00CB6DE9" w:rsidP="00181DE7">
      <w:pPr>
        <w:pStyle w:val="ListParagraph"/>
        <w:numPr>
          <w:ilvl w:val="0"/>
          <w:numId w:val="16"/>
        </w:numPr>
        <w:wordWrap/>
        <w:jc w:val="left"/>
        <w:rPr>
          <w:rFonts w:asciiTheme="minorHAnsi" w:hAnsiTheme="minorHAnsi"/>
          <w:sz w:val="22"/>
          <w:szCs w:val="22"/>
        </w:rPr>
      </w:pPr>
      <w:r w:rsidRPr="00181DE7">
        <w:rPr>
          <w:rFonts w:asciiTheme="minorHAnsi" w:hAnsiTheme="minorHAnsi"/>
          <w:sz w:val="22"/>
          <w:szCs w:val="22"/>
        </w:rPr>
        <w:t>Managed support personnel in a 24x7 operation which will require periodic after-hours support.</w:t>
      </w:r>
    </w:p>
    <w:p w14:paraId="59020CB0" w14:textId="2C3F60E2" w:rsidR="00CB6DE9" w:rsidRDefault="00CB6DE9" w:rsidP="006C5CA7">
      <w:pPr>
        <w:ind w:left="360"/>
        <w:rPr>
          <w:rFonts w:asciiTheme="minorHAnsi" w:hAnsiTheme="minorHAnsi"/>
          <w:szCs w:val="22"/>
        </w:rPr>
      </w:pPr>
    </w:p>
    <w:p w14:paraId="4FE5ACED" w14:textId="77777777" w:rsidR="006C5CA7" w:rsidRPr="006C5CA7" w:rsidRDefault="006C5CA7" w:rsidP="006C5CA7">
      <w:pPr>
        <w:ind w:left="360"/>
        <w:rPr>
          <w:rFonts w:asciiTheme="minorHAnsi" w:hAnsiTheme="minorHAnsi"/>
          <w:szCs w:val="22"/>
        </w:rPr>
      </w:pPr>
    </w:p>
    <w:p w14:paraId="3EADB21A" w14:textId="77777777" w:rsidR="00CB6DE9" w:rsidRPr="00181DE7" w:rsidRDefault="00CB6DE9" w:rsidP="00181DE7">
      <w:pPr>
        <w:rPr>
          <w:rFonts w:asciiTheme="minorHAnsi" w:hAnsiTheme="minorHAnsi"/>
          <w:b/>
          <w:szCs w:val="22"/>
        </w:rPr>
      </w:pPr>
      <w:r w:rsidRPr="00181DE7">
        <w:rPr>
          <w:rFonts w:asciiTheme="minorHAnsi" w:hAnsiTheme="minorHAnsi"/>
          <w:b/>
          <w:szCs w:val="22"/>
        </w:rPr>
        <w:t>EDUCATION:</w:t>
      </w:r>
    </w:p>
    <w:p w14:paraId="28965415" w14:textId="77777777" w:rsidR="00CB6DE9" w:rsidRPr="00181DE7" w:rsidRDefault="00CB6DE9" w:rsidP="00181DE7">
      <w:pPr>
        <w:rPr>
          <w:rFonts w:asciiTheme="minorHAnsi" w:hAnsiTheme="minorHAnsi"/>
          <w:szCs w:val="22"/>
        </w:rPr>
      </w:pPr>
      <w:r w:rsidRPr="00181DE7">
        <w:rPr>
          <w:rFonts w:asciiTheme="minorHAnsi" w:hAnsiTheme="minorHAnsi"/>
          <w:szCs w:val="22"/>
        </w:rPr>
        <w:t>MAY 2006</w:t>
      </w:r>
    </w:p>
    <w:p w14:paraId="2A246BCB" w14:textId="77777777" w:rsidR="00CB6DE9" w:rsidRPr="00181DE7" w:rsidRDefault="00CB6DE9" w:rsidP="00181DE7">
      <w:pPr>
        <w:rPr>
          <w:rFonts w:asciiTheme="minorHAnsi" w:hAnsiTheme="minorHAnsi"/>
          <w:szCs w:val="22"/>
        </w:rPr>
      </w:pPr>
      <w:r w:rsidRPr="00181DE7">
        <w:rPr>
          <w:rFonts w:asciiTheme="minorHAnsi" w:hAnsiTheme="minorHAnsi"/>
          <w:b/>
          <w:szCs w:val="22"/>
        </w:rPr>
        <w:t>MASTERS BUSINESS ADMINISTRATION</w:t>
      </w:r>
      <w:r w:rsidRPr="00181DE7">
        <w:rPr>
          <w:rFonts w:asciiTheme="minorHAnsi" w:hAnsiTheme="minorHAnsi"/>
          <w:szCs w:val="22"/>
        </w:rPr>
        <w:t>, STRAYER UNIVERSITY</w:t>
      </w:r>
    </w:p>
    <w:p w14:paraId="52480D22" w14:textId="77777777" w:rsidR="00CB6DE9" w:rsidRPr="00181DE7" w:rsidRDefault="00CB6DE9" w:rsidP="00181DE7">
      <w:pPr>
        <w:rPr>
          <w:rFonts w:asciiTheme="minorHAnsi" w:hAnsiTheme="minorHAnsi"/>
          <w:szCs w:val="22"/>
        </w:rPr>
      </w:pPr>
    </w:p>
    <w:p w14:paraId="312CA8A5" w14:textId="77777777" w:rsidR="00CB6DE9" w:rsidRPr="00181DE7" w:rsidRDefault="00CB6DE9" w:rsidP="00181DE7">
      <w:pPr>
        <w:rPr>
          <w:rFonts w:asciiTheme="minorHAnsi" w:hAnsiTheme="minorHAnsi"/>
          <w:szCs w:val="22"/>
        </w:rPr>
      </w:pPr>
      <w:r w:rsidRPr="00181DE7">
        <w:rPr>
          <w:rFonts w:asciiTheme="minorHAnsi" w:hAnsiTheme="minorHAnsi"/>
          <w:szCs w:val="22"/>
        </w:rPr>
        <w:t>JULY 2003</w:t>
      </w:r>
    </w:p>
    <w:p w14:paraId="194E8CDF" w14:textId="77777777" w:rsidR="00CB6DE9" w:rsidRPr="00181DE7" w:rsidRDefault="00CB6DE9" w:rsidP="00181DE7">
      <w:pPr>
        <w:rPr>
          <w:rFonts w:asciiTheme="minorHAnsi" w:hAnsiTheme="minorHAnsi"/>
          <w:szCs w:val="22"/>
        </w:rPr>
      </w:pPr>
      <w:r w:rsidRPr="00181DE7">
        <w:rPr>
          <w:rFonts w:asciiTheme="minorHAnsi" w:hAnsiTheme="minorHAnsi"/>
          <w:b/>
          <w:szCs w:val="22"/>
        </w:rPr>
        <w:t>BS COMPUTER NETWORKING</w:t>
      </w:r>
      <w:r w:rsidRPr="00181DE7">
        <w:rPr>
          <w:rFonts w:asciiTheme="minorHAnsi" w:hAnsiTheme="minorHAnsi"/>
          <w:szCs w:val="22"/>
        </w:rPr>
        <w:t>, STRAYER UNIVERSITY</w:t>
      </w:r>
    </w:p>
    <w:p w14:paraId="757F1310" w14:textId="77777777" w:rsidR="00CB6DE9" w:rsidRPr="00181DE7" w:rsidRDefault="00CB6DE9" w:rsidP="00181DE7">
      <w:pPr>
        <w:rPr>
          <w:rFonts w:asciiTheme="minorHAnsi" w:hAnsiTheme="minorHAnsi"/>
          <w:b/>
          <w:szCs w:val="22"/>
        </w:rPr>
      </w:pPr>
    </w:p>
    <w:sectPr w:rsidR="00CB6DE9" w:rsidRPr="00181DE7" w:rsidSect="00D41D3B">
      <w:headerReference w:type="even" r:id="rId9"/>
      <w:headerReference w:type="default" r:id="rId10"/>
      <w:footerReference w:type="even" r:id="rId11"/>
      <w:footerReference w:type="default" r:id="rId12"/>
      <w:headerReference w:type="first" r:id="rId13"/>
      <w:footerReference w:type="first" r:id="rId14"/>
      <w:type w:val="continuous"/>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26861D" w14:textId="77777777" w:rsidR="00C96E62" w:rsidRDefault="00C96E62">
      <w:r>
        <w:separator/>
      </w:r>
    </w:p>
  </w:endnote>
  <w:endnote w:type="continuationSeparator" w:id="0">
    <w:p w14:paraId="6858B28C" w14:textId="77777777" w:rsidR="00C96E62" w:rsidRDefault="00C96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Malgun Gothic Semilight"/>
    <w:panose1 w:val="02030600000101010101"/>
    <w:charset w:val="81"/>
    <w:family w:val="roman"/>
    <w:pitch w:val="variable"/>
    <w:sig w:usb0="00000000"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68B0E6" w14:textId="77777777" w:rsidR="009F4C77" w:rsidRDefault="009F4C77">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67A147" w14:textId="392BF46E" w:rsidR="00EE62C9" w:rsidRDefault="00EE62C9">
    <w:pPr>
      <w:pStyle w:val="Footer"/>
    </w:pPr>
  </w:p>
  <w:p w14:paraId="04A30DEE" w14:textId="77777777" w:rsidR="00EE62C9" w:rsidRDefault="00EE62C9">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0753F0" w14:textId="77777777" w:rsidR="009F4C77" w:rsidRDefault="009F4C7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6B5757" w14:textId="77777777" w:rsidR="00C96E62" w:rsidRDefault="00C96E62">
      <w:r>
        <w:separator/>
      </w:r>
    </w:p>
  </w:footnote>
  <w:footnote w:type="continuationSeparator" w:id="0">
    <w:p w14:paraId="1BC37D45" w14:textId="77777777" w:rsidR="00C96E62" w:rsidRDefault="00C96E6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73667D" w14:textId="77777777" w:rsidR="009F4C77" w:rsidRDefault="009F4C7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71EFA5" w14:textId="77777777" w:rsidR="009F4C77" w:rsidRDefault="009F4C7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BEF6FC" w14:textId="77777777" w:rsidR="009F4C77" w:rsidRDefault="009F4C7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3195580"/>
    <w:multiLevelType w:val="hybridMultilevel"/>
    <w:tmpl w:val="54AADBF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1"/>
    <w:multiLevelType w:val="singleLevel"/>
    <w:tmpl w:val="00000001"/>
    <w:name w:val="WW8Num1"/>
    <w:lvl w:ilvl="0">
      <w:start w:val="1"/>
      <w:numFmt w:val="bullet"/>
      <w:lvlText w:val="·"/>
      <w:lvlJc w:val="left"/>
      <w:pPr>
        <w:tabs>
          <w:tab w:val="num" w:pos="720"/>
        </w:tabs>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pPr>
      <w:rPr>
        <w:rFonts w:ascii="Symbol" w:hAnsi="Symbol"/>
        <w:color w:val="000000"/>
      </w:rPr>
    </w:lvl>
  </w:abstractNum>
  <w:abstractNum w:abstractNumId="3" w15:restartNumberingAfterBreak="0">
    <w:nsid w:val="00000004"/>
    <w:multiLevelType w:val="singleLevel"/>
    <w:tmpl w:val="00000004"/>
    <w:name w:val="WW8Num4"/>
    <w:lvl w:ilvl="0">
      <w:start w:val="1"/>
      <w:numFmt w:val="bullet"/>
      <w:lvlText w:val="·"/>
      <w:lvlJc w:val="left"/>
      <w:pPr>
        <w:tabs>
          <w:tab w:val="num" w:pos="360"/>
        </w:tabs>
      </w:pPr>
      <w:rPr>
        <w:rFonts w:ascii="Symbol" w:hAnsi="Symbol"/>
        <w:color w:val="000000"/>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pPr>
      <w:rPr>
        <w:rFonts w:ascii="Symbol" w:hAnsi="Symbol"/>
      </w:rPr>
    </w:lvl>
  </w:abstractNum>
  <w:abstractNum w:abstractNumId="5" w15:restartNumberingAfterBreak="0">
    <w:nsid w:val="00000006"/>
    <w:multiLevelType w:val="multilevel"/>
    <w:tmpl w:val="00000006"/>
    <w:name w:val="WW8Num6"/>
    <w:lvl w:ilvl="0">
      <w:start w:val="1"/>
      <w:numFmt w:val="bullet"/>
      <w:lvlText w:val="·"/>
      <w:lvlJc w:val="left"/>
      <w:pPr>
        <w:tabs>
          <w:tab w:val="num" w:pos="283"/>
        </w:tabs>
      </w:pPr>
      <w:rPr>
        <w:rFonts w:ascii="Symbol" w:hAnsi="Symbol" w:cs="Wingdings"/>
        <w:sz w:val="18"/>
        <w:szCs w:val="18"/>
      </w:rPr>
    </w:lvl>
    <w:lvl w:ilvl="1">
      <w:start w:val="1"/>
      <w:numFmt w:val="bullet"/>
      <w:lvlText w:val="·"/>
      <w:lvlJc w:val="left"/>
      <w:pPr>
        <w:tabs>
          <w:tab w:val="num" w:pos="567"/>
        </w:tabs>
      </w:pPr>
      <w:rPr>
        <w:rFonts w:ascii="Symbol" w:hAnsi="Symbol" w:cs="Wingdings"/>
        <w:sz w:val="18"/>
        <w:szCs w:val="18"/>
      </w:rPr>
    </w:lvl>
    <w:lvl w:ilvl="2">
      <w:start w:val="1"/>
      <w:numFmt w:val="bullet"/>
      <w:lvlText w:val="·"/>
      <w:lvlJc w:val="left"/>
      <w:pPr>
        <w:tabs>
          <w:tab w:val="num" w:pos="850"/>
        </w:tabs>
      </w:pPr>
      <w:rPr>
        <w:rFonts w:ascii="Symbol" w:hAnsi="Symbol" w:cs="Wingdings"/>
        <w:sz w:val="18"/>
        <w:szCs w:val="18"/>
      </w:rPr>
    </w:lvl>
    <w:lvl w:ilvl="3">
      <w:start w:val="1"/>
      <w:numFmt w:val="bullet"/>
      <w:lvlText w:val="·"/>
      <w:lvlJc w:val="left"/>
      <w:pPr>
        <w:tabs>
          <w:tab w:val="num" w:pos="1134"/>
        </w:tabs>
      </w:pPr>
      <w:rPr>
        <w:rFonts w:ascii="Symbol" w:hAnsi="Symbol" w:cs="Wingdings"/>
        <w:sz w:val="18"/>
        <w:szCs w:val="18"/>
      </w:rPr>
    </w:lvl>
    <w:lvl w:ilvl="4">
      <w:start w:val="1"/>
      <w:numFmt w:val="bullet"/>
      <w:lvlText w:val="·"/>
      <w:lvlJc w:val="left"/>
      <w:pPr>
        <w:tabs>
          <w:tab w:val="num" w:pos="1417"/>
        </w:tabs>
      </w:pPr>
      <w:rPr>
        <w:rFonts w:ascii="Symbol" w:hAnsi="Symbol" w:cs="Wingdings"/>
        <w:sz w:val="18"/>
        <w:szCs w:val="18"/>
      </w:rPr>
    </w:lvl>
    <w:lvl w:ilvl="5">
      <w:start w:val="1"/>
      <w:numFmt w:val="bullet"/>
      <w:lvlText w:val="·"/>
      <w:lvlJc w:val="left"/>
      <w:pPr>
        <w:tabs>
          <w:tab w:val="num" w:pos="1701"/>
        </w:tabs>
      </w:pPr>
      <w:rPr>
        <w:rFonts w:ascii="Symbol" w:hAnsi="Symbol" w:cs="Wingdings"/>
        <w:sz w:val="18"/>
        <w:szCs w:val="18"/>
      </w:rPr>
    </w:lvl>
    <w:lvl w:ilvl="6">
      <w:start w:val="1"/>
      <w:numFmt w:val="bullet"/>
      <w:lvlText w:val="·"/>
      <w:lvlJc w:val="left"/>
      <w:pPr>
        <w:tabs>
          <w:tab w:val="num" w:pos="1984"/>
        </w:tabs>
      </w:pPr>
      <w:rPr>
        <w:rFonts w:ascii="Symbol" w:hAnsi="Symbol" w:cs="Wingdings"/>
        <w:sz w:val="18"/>
        <w:szCs w:val="18"/>
      </w:rPr>
    </w:lvl>
    <w:lvl w:ilvl="7">
      <w:start w:val="1"/>
      <w:numFmt w:val="bullet"/>
      <w:lvlText w:val="·"/>
      <w:lvlJc w:val="left"/>
      <w:pPr>
        <w:tabs>
          <w:tab w:val="num" w:pos="2268"/>
        </w:tabs>
      </w:pPr>
      <w:rPr>
        <w:rFonts w:ascii="Symbol" w:hAnsi="Symbol" w:cs="Wingdings"/>
        <w:sz w:val="18"/>
        <w:szCs w:val="18"/>
      </w:rPr>
    </w:lvl>
    <w:lvl w:ilvl="8">
      <w:start w:val="1"/>
      <w:numFmt w:val="bullet"/>
      <w:lvlText w:val="·"/>
      <w:lvlJc w:val="left"/>
      <w:pPr>
        <w:tabs>
          <w:tab w:val="num" w:pos="2551"/>
        </w:tabs>
      </w:pPr>
      <w:rPr>
        <w:rFonts w:ascii="Symbol" w:hAnsi="Symbol" w:cs="Wingdings"/>
        <w:sz w:val="18"/>
        <w:szCs w:val="18"/>
      </w:rPr>
    </w:lvl>
  </w:abstractNum>
  <w:abstractNum w:abstractNumId="6" w15:restartNumberingAfterBreak="0">
    <w:nsid w:val="01F36A61"/>
    <w:multiLevelType w:val="multilevel"/>
    <w:tmpl w:val="8E1C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A2448"/>
    <w:multiLevelType w:val="hybridMultilevel"/>
    <w:tmpl w:val="53E99A4B"/>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E754D87"/>
    <w:multiLevelType w:val="multilevel"/>
    <w:tmpl w:val="EB96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1F2B36"/>
    <w:multiLevelType w:val="hybridMultilevel"/>
    <w:tmpl w:val="BE60EF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7D9256E"/>
    <w:multiLevelType w:val="hybridMultilevel"/>
    <w:tmpl w:val="973A36A0"/>
    <w:name w:val="WW8Num24"/>
    <w:lvl w:ilvl="0" w:tplc="6D78FF2E">
      <w:start w:val="1"/>
      <w:numFmt w:val="bullet"/>
      <w:lvlText w:val="·"/>
      <w:lvlJc w:val="left"/>
      <w:pPr>
        <w:tabs>
          <w:tab w:val="num" w:pos="360"/>
        </w:tabs>
        <w:ind w:left="36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720"/>
        </w:tabs>
        <w:ind w:left="720" w:hanging="360"/>
      </w:pPr>
      <w:rPr>
        <w:rFonts w:ascii="Symbol" w:hAnsi="Symbol" w:hint="default"/>
        <w:color w:val="000000"/>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521C33"/>
    <w:multiLevelType w:val="hybridMultilevel"/>
    <w:tmpl w:val="148EFC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67221FB"/>
    <w:multiLevelType w:val="hybridMultilevel"/>
    <w:tmpl w:val="ADB45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BC6C35"/>
    <w:multiLevelType w:val="hybridMultilevel"/>
    <w:tmpl w:val="05B2E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D116D7"/>
    <w:multiLevelType w:val="hybridMultilevel"/>
    <w:tmpl w:val="84A4FB3E"/>
    <w:lvl w:ilvl="0" w:tplc="C92881B4">
      <w:start w:val="1"/>
      <w:numFmt w:val="bullet"/>
      <w:pStyle w:val="Achievemen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360"/>
        </w:tabs>
        <w:ind w:left="-360" w:hanging="360"/>
      </w:pPr>
      <w:rPr>
        <w:rFonts w:ascii="Courier New" w:hAnsi="Courier New" w:cs="Garamond" w:hint="default"/>
      </w:rPr>
    </w:lvl>
    <w:lvl w:ilvl="2" w:tplc="04090005" w:tentative="1">
      <w:start w:val="1"/>
      <w:numFmt w:val="bullet"/>
      <w:lvlText w:val=""/>
      <w:lvlJc w:val="left"/>
      <w:pPr>
        <w:tabs>
          <w:tab w:val="num" w:pos="360"/>
        </w:tabs>
        <w:ind w:left="360" w:hanging="360"/>
      </w:pPr>
      <w:rPr>
        <w:rFonts w:ascii="Wingdings" w:hAnsi="Wingdings" w:hint="default"/>
      </w:rPr>
    </w:lvl>
    <w:lvl w:ilvl="3" w:tplc="04090001" w:tentative="1">
      <w:start w:val="1"/>
      <w:numFmt w:val="bullet"/>
      <w:lvlText w:val=""/>
      <w:lvlJc w:val="left"/>
      <w:pPr>
        <w:tabs>
          <w:tab w:val="num" w:pos="1080"/>
        </w:tabs>
        <w:ind w:left="1080" w:hanging="360"/>
      </w:pPr>
      <w:rPr>
        <w:rFonts w:ascii="Symbol" w:hAnsi="Symbol" w:hint="default"/>
      </w:rPr>
    </w:lvl>
    <w:lvl w:ilvl="4" w:tplc="04090003" w:tentative="1">
      <w:start w:val="1"/>
      <w:numFmt w:val="bullet"/>
      <w:lvlText w:val="o"/>
      <w:lvlJc w:val="left"/>
      <w:pPr>
        <w:tabs>
          <w:tab w:val="num" w:pos="1800"/>
        </w:tabs>
        <w:ind w:left="1800" w:hanging="360"/>
      </w:pPr>
      <w:rPr>
        <w:rFonts w:ascii="Courier New" w:hAnsi="Courier New" w:cs="Garamond" w:hint="default"/>
      </w:rPr>
    </w:lvl>
    <w:lvl w:ilvl="5" w:tplc="04090005" w:tentative="1">
      <w:start w:val="1"/>
      <w:numFmt w:val="bullet"/>
      <w:lvlText w:val=""/>
      <w:lvlJc w:val="left"/>
      <w:pPr>
        <w:tabs>
          <w:tab w:val="num" w:pos="2520"/>
        </w:tabs>
        <w:ind w:left="2520" w:hanging="360"/>
      </w:pPr>
      <w:rPr>
        <w:rFonts w:ascii="Wingdings" w:hAnsi="Wingdings" w:hint="default"/>
      </w:rPr>
    </w:lvl>
    <w:lvl w:ilvl="6" w:tplc="04090001" w:tentative="1">
      <w:start w:val="1"/>
      <w:numFmt w:val="bullet"/>
      <w:lvlText w:val=""/>
      <w:lvlJc w:val="left"/>
      <w:pPr>
        <w:tabs>
          <w:tab w:val="num" w:pos="3240"/>
        </w:tabs>
        <w:ind w:left="3240" w:hanging="360"/>
      </w:pPr>
      <w:rPr>
        <w:rFonts w:ascii="Symbol" w:hAnsi="Symbol" w:hint="default"/>
      </w:rPr>
    </w:lvl>
    <w:lvl w:ilvl="7" w:tplc="04090003" w:tentative="1">
      <w:start w:val="1"/>
      <w:numFmt w:val="bullet"/>
      <w:lvlText w:val="o"/>
      <w:lvlJc w:val="left"/>
      <w:pPr>
        <w:tabs>
          <w:tab w:val="num" w:pos="3960"/>
        </w:tabs>
        <w:ind w:left="3960" w:hanging="360"/>
      </w:pPr>
      <w:rPr>
        <w:rFonts w:ascii="Courier New" w:hAnsi="Courier New" w:cs="Garamond" w:hint="default"/>
      </w:rPr>
    </w:lvl>
    <w:lvl w:ilvl="8" w:tplc="04090005" w:tentative="1">
      <w:start w:val="1"/>
      <w:numFmt w:val="bullet"/>
      <w:lvlText w:val=""/>
      <w:lvlJc w:val="left"/>
      <w:pPr>
        <w:tabs>
          <w:tab w:val="num" w:pos="4680"/>
        </w:tabs>
        <w:ind w:left="4680" w:hanging="360"/>
      </w:pPr>
      <w:rPr>
        <w:rFonts w:ascii="Wingdings" w:hAnsi="Wingdings" w:hint="default"/>
      </w:rPr>
    </w:lvl>
  </w:abstractNum>
  <w:abstractNum w:abstractNumId="15" w15:restartNumberingAfterBreak="0">
    <w:nsid w:val="2EA65236"/>
    <w:multiLevelType w:val="hybridMultilevel"/>
    <w:tmpl w:val="5D3225F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30771487"/>
    <w:multiLevelType w:val="hybridMultilevel"/>
    <w:tmpl w:val="73A01D76"/>
    <w:name w:val="WW8Num25"/>
    <w:lvl w:ilvl="0" w:tplc="8FFAFA14">
      <w:start w:val="1"/>
      <w:numFmt w:val="bullet"/>
      <w:lvlText w:val="·"/>
      <w:lvlJc w:val="left"/>
      <w:pPr>
        <w:tabs>
          <w:tab w:val="num" w:pos="360"/>
        </w:tabs>
        <w:ind w:left="36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6656F72"/>
    <w:multiLevelType w:val="hybridMultilevel"/>
    <w:tmpl w:val="567A01B2"/>
    <w:name w:val="WW8Num23"/>
    <w:lvl w:ilvl="0" w:tplc="BE182F64">
      <w:start w:val="1"/>
      <w:numFmt w:val="bullet"/>
      <w:lvlText w:val="·"/>
      <w:lvlJc w:val="left"/>
      <w:pPr>
        <w:tabs>
          <w:tab w:val="num" w:pos="360"/>
        </w:tabs>
        <w:ind w:left="36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EBA21AF"/>
    <w:multiLevelType w:val="multilevel"/>
    <w:tmpl w:val="D2D0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127EBD"/>
    <w:multiLevelType w:val="hybridMultilevel"/>
    <w:tmpl w:val="F236B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AB5E18"/>
    <w:multiLevelType w:val="hybridMultilevel"/>
    <w:tmpl w:val="FEF20D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F1402DE"/>
    <w:multiLevelType w:val="hybridMultilevel"/>
    <w:tmpl w:val="BA2A8F84"/>
    <w:lvl w:ilvl="0" w:tplc="87A0AB98">
      <w:start w:val="1"/>
      <w:numFmt w:val="bullet"/>
      <w:pStyle w:val="Bulletedlist"/>
      <w:lvlText w:val=""/>
      <w:lvlJc w:val="left"/>
      <w:pPr>
        <w:tabs>
          <w:tab w:val="num" w:pos="360"/>
        </w:tabs>
        <w:ind w:left="360" w:hanging="360"/>
      </w:pPr>
      <w:rPr>
        <w:rFonts w:ascii="Wingdings" w:hAnsi="Wingdings" w:cs="Wingdings" w:hint="default"/>
        <w:sz w:val="14"/>
        <w:szCs w:val="14"/>
      </w:rPr>
    </w:lvl>
    <w:lvl w:ilvl="1" w:tplc="04090003">
      <w:start w:val="1"/>
      <w:numFmt w:val="bullet"/>
      <w:lvlText w:val="o"/>
      <w:lvlJc w:val="left"/>
      <w:pPr>
        <w:tabs>
          <w:tab w:val="num" w:pos="1440"/>
        </w:tabs>
        <w:ind w:left="1440" w:hanging="360"/>
      </w:pPr>
      <w:rPr>
        <w:rFonts w:ascii="Courier New" w:hAnsi="Courier New" w:cs="Garamond"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Wingdings" w:hint="default"/>
      </w:rPr>
    </w:lvl>
    <w:lvl w:ilvl="4" w:tplc="04090003">
      <w:start w:val="1"/>
      <w:numFmt w:val="bullet"/>
      <w:lvlText w:val="o"/>
      <w:lvlJc w:val="left"/>
      <w:pPr>
        <w:tabs>
          <w:tab w:val="num" w:pos="3600"/>
        </w:tabs>
        <w:ind w:left="3600" w:hanging="360"/>
      </w:pPr>
      <w:rPr>
        <w:rFonts w:ascii="Courier New" w:hAnsi="Courier New" w:cs="Garamond"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Wingdings" w:hint="default"/>
      </w:rPr>
    </w:lvl>
    <w:lvl w:ilvl="7" w:tplc="04090003">
      <w:start w:val="1"/>
      <w:numFmt w:val="bullet"/>
      <w:lvlText w:val="o"/>
      <w:lvlJc w:val="left"/>
      <w:pPr>
        <w:tabs>
          <w:tab w:val="num" w:pos="5760"/>
        </w:tabs>
        <w:ind w:left="5760" w:hanging="360"/>
      </w:pPr>
      <w:rPr>
        <w:rFonts w:ascii="Courier New" w:hAnsi="Courier New" w:cs="Garamond"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2" w15:restartNumberingAfterBreak="0">
    <w:nsid w:val="507B376B"/>
    <w:multiLevelType w:val="hybridMultilevel"/>
    <w:tmpl w:val="6F8019FA"/>
    <w:name w:val="WW8Num32"/>
    <w:lvl w:ilvl="0" w:tplc="595EBC9E">
      <w:start w:val="1"/>
      <w:numFmt w:val="bullet"/>
      <w:lvlText w:val="·"/>
      <w:lvlJc w:val="left"/>
      <w:pPr>
        <w:tabs>
          <w:tab w:val="num" w:pos="360"/>
        </w:tabs>
        <w:ind w:left="36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40C1D48"/>
    <w:multiLevelType w:val="hybridMultilevel"/>
    <w:tmpl w:val="1B5CE4BC"/>
    <w:name w:val="WW8Num22"/>
    <w:lvl w:ilvl="0" w:tplc="4196AD6C">
      <w:start w:val="1"/>
      <w:numFmt w:val="bullet"/>
      <w:lvlText w:val="·"/>
      <w:lvlJc w:val="left"/>
      <w:pPr>
        <w:tabs>
          <w:tab w:val="num" w:pos="360"/>
        </w:tabs>
        <w:ind w:left="36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0E27B7D"/>
    <w:multiLevelType w:val="hybridMultilevel"/>
    <w:tmpl w:val="6E481CE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pStyle w:val="Heading2"/>
      <w:lvlText w:val="o"/>
      <w:lvlJc w:val="left"/>
      <w:pPr>
        <w:tabs>
          <w:tab w:val="num" w:pos="1440"/>
        </w:tabs>
        <w:ind w:left="1440" w:hanging="360"/>
      </w:pPr>
      <w:rPr>
        <w:rFonts w:ascii="Courier New" w:hAnsi="Courier New" w:hint="default"/>
      </w:rPr>
    </w:lvl>
    <w:lvl w:ilvl="2" w:tplc="04090005">
      <w:start w:val="1"/>
      <w:numFmt w:val="bullet"/>
      <w:pStyle w:val="Heading3"/>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36F6F60"/>
    <w:multiLevelType w:val="hybridMultilevel"/>
    <w:tmpl w:val="FBFC8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DC748F6"/>
    <w:multiLevelType w:val="hybridMultilevel"/>
    <w:tmpl w:val="9E360B0E"/>
    <w:name w:val="WW8Num26"/>
    <w:lvl w:ilvl="0" w:tplc="AB02127E">
      <w:start w:val="1"/>
      <w:numFmt w:val="bullet"/>
      <w:lvlText w:val="·"/>
      <w:lvlJc w:val="left"/>
      <w:pPr>
        <w:tabs>
          <w:tab w:val="num" w:pos="360"/>
        </w:tabs>
        <w:ind w:left="36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E3D5FAB"/>
    <w:multiLevelType w:val="hybridMultilevel"/>
    <w:tmpl w:val="0DD27F60"/>
    <w:lvl w:ilvl="0" w:tplc="044ADD9E">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5F7F11"/>
    <w:multiLevelType w:val="hybridMultilevel"/>
    <w:tmpl w:val="24E23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B42930"/>
    <w:multiLevelType w:val="hybridMultilevel"/>
    <w:tmpl w:val="B9462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73D73EAB"/>
    <w:multiLevelType w:val="hybridMultilevel"/>
    <w:tmpl w:val="DA904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B4E2B84"/>
    <w:multiLevelType w:val="hybridMultilevel"/>
    <w:tmpl w:val="376812B8"/>
    <w:name w:val="WW8Num12"/>
    <w:lvl w:ilvl="0" w:tplc="8BB8A426">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7B997D81"/>
    <w:multiLevelType w:val="hybridMultilevel"/>
    <w:tmpl w:val="488DD29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24"/>
  </w:num>
  <w:num w:numId="2">
    <w:abstractNumId w:val="14"/>
  </w:num>
  <w:num w:numId="3">
    <w:abstractNumId w:val="21"/>
  </w:num>
  <w:num w:numId="4">
    <w:abstractNumId w:val="7"/>
  </w:num>
  <w:num w:numId="5">
    <w:abstractNumId w:val="32"/>
  </w:num>
  <w:num w:numId="6">
    <w:abstractNumId w:val="0"/>
  </w:num>
  <w:num w:numId="7">
    <w:abstractNumId w:val="15"/>
  </w:num>
  <w:num w:numId="8">
    <w:abstractNumId w:val="27"/>
  </w:num>
  <w:num w:numId="9">
    <w:abstractNumId w:val="10"/>
  </w:num>
  <w:num w:numId="10">
    <w:abstractNumId w:val="11"/>
  </w:num>
  <w:num w:numId="11">
    <w:abstractNumId w:val="9"/>
  </w:num>
  <w:num w:numId="12">
    <w:abstractNumId w:val="29"/>
  </w:num>
  <w:num w:numId="13">
    <w:abstractNumId w:val="28"/>
  </w:num>
  <w:num w:numId="14">
    <w:abstractNumId w:val="12"/>
  </w:num>
  <w:num w:numId="15">
    <w:abstractNumId w:val="13"/>
  </w:num>
  <w:num w:numId="16">
    <w:abstractNumId w:val="25"/>
  </w:num>
  <w:num w:numId="17">
    <w:abstractNumId w:val="30"/>
  </w:num>
  <w:num w:numId="18">
    <w:abstractNumId w:val="8"/>
  </w:num>
  <w:num w:numId="19">
    <w:abstractNumId w:val="18"/>
  </w:num>
  <w:num w:numId="20">
    <w:abstractNumId w:val="6"/>
  </w:num>
  <w:num w:numId="21">
    <w:abstractNumId w:val="9"/>
  </w:num>
  <w:num w:numId="22">
    <w:abstractNumId w:val="20"/>
  </w:num>
  <w:num w:numId="23">
    <w:abstractNumId w:val="1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7D3D"/>
    <w:rsid w:val="00011412"/>
    <w:rsid w:val="000B6510"/>
    <w:rsid w:val="000C2AEE"/>
    <w:rsid w:val="000D4A16"/>
    <w:rsid w:val="000E388F"/>
    <w:rsid w:val="000F240C"/>
    <w:rsid w:val="00122079"/>
    <w:rsid w:val="00176814"/>
    <w:rsid w:val="00181DE7"/>
    <w:rsid w:val="001F3B8A"/>
    <w:rsid w:val="00220980"/>
    <w:rsid w:val="002D361B"/>
    <w:rsid w:val="003216E9"/>
    <w:rsid w:val="00357AA0"/>
    <w:rsid w:val="00382729"/>
    <w:rsid w:val="003A0C10"/>
    <w:rsid w:val="003B5C94"/>
    <w:rsid w:val="003B643F"/>
    <w:rsid w:val="00437603"/>
    <w:rsid w:val="004376E3"/>
    <w:rsid w:val="0044692E"/>
    <w:rsid w:val="004A1A48"/>
    <w:rsid w:val="004D0BF9"/>
    <w:rsid w:val="004D6783"/>
    <w:rsid w:val="004E56EC"/>
    <w:rsid w:val="00500F67"/>
    <w:rsid w:val="0054008D"/>
    <w:rsid w:val="005B63A9"/>
    <w:rsid w:val="005C4783"/>
    <w:rsid w:val="005D3CBD"/>
    <w:rsid w:val="005D49F3"/>
    <w:rsid w:val="006441C1"/>
    <w:rsid w:val="0067566D"/>
    <w:rsid w:val="006C5CA7"/>
    <w:rsid w:val="006D1748"/>
    <w:rsid w:val="00710E22"/>
    <w:rsid w:val="00780569"/>
    <w:rsid w:val="00795472"/>
    <w:rsid w:val="007A0751"/>
    <w:rsid w:val="007A36A3"/>
    <w:rsid w:val="007B5F88"/>
    <w:rsid w:val="007C4726"/>
    <w:rsid w:val="00805EF1"/>
    <w:rsid w:val="00814FBA"/>
    <w:rsid w:val="008E7242"/>
    <w:rsid w:val="008F72E4"/>
    <w:rsid w:val="009107AF"/>
    <w:rsid w:val="00915B56"/>
    <w:rsid w:val="0095249C"/>
    <w:rsid w:val="009838E6"/>
    <w:rsid w:val="009F05C4"/>
    <w:rsid w:val="009F276F"/>
    <w:rsid w:val="009F4C77"/>
    <w:rsid w:val="00A42A47"/>
    <w:rsid w:val="00A61BB6"/>
    <w:rsid w:val="00A95D6E"/>
    <w:rsid w:val="00AC0F64"/>
    <w:rsid w:val="00B154CA"/>
    <w:rsid w:val="00B416BD"/>
    <w:rsid w:val="00B53D93"/>
    <w:rsid w:val="00C23DCC"/>
    <w:rsid w:val="00C4055D"/>
    <w:rsid w:val="00C96E62"/>
    <w:rsid w:val="00CB6DE9"/>
    <w:rsid w:val="00D41D3B"/>
    <w:rsid w:val="00D57D3D"/>
    <w:rsid w:val="00DA29B8"/>
    <w:rsid w:val="00DD68DA"/>
    <w:rsid w:val="00E72E80"/>
    <w:rsid w:val="00EC403D"/>
    <w:rsid w:val="00EE62C9"/>
    <w:rsid w:val="00F02256"/>
    <w:rsid w:val="00F32AD8"/>
    <w:rsid w:val="00F64196"/>
    <w:rsid w:val="00FC630F"/>
    <w:rsid w:val="00FE0C26"/>
    <w:rsid w:val="00FE0C8C"/>
    <w:rsid w:val="00FE694D"/>
    <w:rsid w:val="00FF7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BB4529E"/>
  <w15:docId w15:val="{3AAB109A-4AAE-404F-B120-6B991D1FD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 w:val="22"/>
    </w:rPr>
  </w:style>
  <w:style w:type="paragraph" w:styleId="Heading1">
    <w:name w:val="heading 1"/>
    <w:basedOn w:val="Normal"/>
    <w:next w:val="Normal"/>
    <w:qFormat/>
    <w:pPr>
      <w:keepNext/>
      <w:tabs>
        <w:tab w:val="left" w:pos="1800"/>
      </w:tabs>
      <w:jc w:val="both"/>
      <w:outlineLvl w:val="0"/>
    </w:pPr>
    <w:rPr>
      <w:b/>
      <w:bCs/>
    </w:rPr>
  </w:style>
  <w:style w:type="paragraph" w:styleId="Heading2">
    <w:name w:val="heading 2"/>
    <w:basedOn w:val="Normal"/>
    <w:next w:val="Normal"/>
    <w:qFormat/>
    <w:pPr>
      <w:keepNext/>
      <w:numPr>
        <w:ilvl w:val="1"/>
        <w:numId w:val="1"/>
      </w:numPr>
      <w:suppressAutoHyphens/>
      <w:jc w:val="both"/>
      <w:outlineLvl w:val="1"/>
    </w:pPr>
    <w:rPr>
      <w:b/>
      <w:i/>
      <w:lang w:eastAsia="ar-SA"/>
    </w:rPr>
  </w:style>
  <w:style w:type="paragraph" w:styleId="Heading3">
    <w:name w:val="heading 3"/>
    <w:basedOn w:val="Normal"/>
    <w:next w:val="Normal"/>
    <w:qFormat/>
    <w:pPr>
      <w:keepNext/>
      <w:numPr>
        <w:ilvl w:val="2"/>
        <w:numId w:val="1"/>
      </w:numPr>
      <w:suppressAutoHyphens/>
      <w:outlineLvl w:val="2"/>
    </w:pPr>
    <w:rPr>
      <w:b/>
      <w:i/>
      <w:lang w:eastAsia="ar-SA"/>
    </w:rPr>
  </w:style>
  <w:style w:type="paragraph" w:styleId="Heading4">
    <w:name w:val="heading 4"/>
    <w:basedOn w:val="Normal"/>
    <w:next w:val="Normal"/>
    <w:qFormat/>
    <w:pPr>
      <w:keepNext/>
      <w:tabs>
        <w:tab w:val="left" w:pos="1800"/>
      </w:tabs>
      <w:jc w:val="both"/>
      <w:outlineLvl w:val="3"/>
    </w:pPr>
    <w:rPr>
      <w:u w:val="single"/>
    </w:rPr>
  </w:style>
  <w:style w:type="paragraph" w:styleId="Heading5">
    <w:name w:val="heading 5"/>
    <w:basedOn w:val="Normal"/>
    <w:next w:val="Normal"/>
    <w:qFormat/>
    <w:pPr>
      <w:keepNext/>
      <w:tabs>
        <w:tab w:val="left" w:pos="1800"/>
      </w:tabs>
      <w:jc w:val="both"/>
      <w:outlineLvl w:val="4"/>
    </w:pPr>
    <w:rPr>
      <w:i/>
      <w:iCs/>
    </w:rPr>
  </w:style>
  <w:style w:type="paragraph" w:styleId="Heading6">
    <w:name w:val="heading 6"/>
    <w:basedOn w:val="Normal"/>
    <w:next w:val="Normal"/>
    <w:qFormat/>
    <w:pPr>
      <w:keepNext/>
      <w:jc w:val="center"/>
      <w:outlineLvl w:val="5"/>
    </w:pPr>
    <w:rPr>
      <w:rFonts w:ascii="Times New Roman" w:hAnsi="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rPr>
      <w:rFonts w:ascii="Times" w:eastAsia="Times" w:hAnsi="Times"/>
    </w:rPr>
  </w:style>
  <w:style w:type="paragraph" w:styleId="Footer">
    <w:name w:val="footer"/>
    <w:basedOn w:val="Normal"/>
    <w:semiHidden/>
    <w:pPr>
      <w:tabs>
        <w:tab w:val="center" w:pos="4320"/>
        <w:tab w:val="right" w:pos="8640"/>
      </w:tabs>
    </w:pPr>
    <w:rPr>
      <w:rFonts w:ascii="Times" w:eastAsia="Times" w:hAnsi="Times"/>
    </w:rPr>
  </w:style>
  <w:style w:type="paragraph" w:styleId="BodyText">
    <w:name w:val="Body Text"/>
    <w:basedOn w:val="Normal"/>
    <w:semiHidden/>
    <w:pPr>
      <w:suppressAutoHyphens/>
      <w:spacing w:line="240" w:lineRule="atLeast"/>
      <w:jc w:val="both"/>
    </w:pPr>
    <w:rPr>
      <w:lang w:eastAsia="ar-SA"/>
    </w:rPr>
  </w:style>
  <w:style w:type="paragraph" w:styleId="BodyTextIndent2">
    <w:name w:val="Body Text Indent 2"/>
    <w:basedOn w:val="Normal"/>
    <w:semiHidden/>
    <w:pPr>
      <w:tabs>
        <w:tab w:val="left" w:pos="3600"/>
      </w:tabs>
      <w:suppressAutoHyphens/>
      <w:ind w:left="360"/>
    </w:pPr>
    <w:rPr>
      <w:rFonts w:cs="Arial"/>
      <w:sz w:val="20"/>
      <w:lang w:eastAsia="ar-SA"/>
    </w:rPr>
  </w:style>
  <w:style w:type="character" w:styleId="Hyperlink">
    <w:name w:val="Hyperlink"/>
    <w:semiHidden/>
    <w:rPr>
      <w:color w:val="0000FF"/>
      <w:u w:val="single"/>
    </w:rPr>
  </w:style>
  <w:style w:type="character" w:customStyle="1" w:styleId="WW-DefaultParagraphFont">
    <w:name w:val="WW-Default Paragraph Font"/>
  </w:style>
  <w:style w:type="character" w:styleId="FollowedHyperlink">
    <w:name w:val="FollowedHyperlink"/>
    <w:semiHidden/>
    <w:rPr>
      <w:color w:val="800080"/>
      <w:u w:val="single"/>
    </w:rPr>
  </w:style>
  <w:style w:type="paragraph" w:styleId="Title">
    <w:name w:val="Title"/>
    <w:basedOn w:val="Normal"/>
    <w:link w:val="TitleChar"/>
    <w:uiPriority w:val="1"/>
    <w:qFormat/>
    <w:pPr>
      <w:jc w:val="center"/>
    </w:pPr>
    <w:rPr>
      <w:rFonts w:ascii="Times New Roman" w:hAnsi="Times New Roman"/>
      <w:b/>
      <w:bCs/>
    </w:rPr>
  </w:style>
  <w:style w:type="paragraph" w:customStyle="1" w:styleId="CompanyName">
    <w:name w:val="Company Name"/>
    <w:basedOn w:val="Normal"/>
    <w:next w:val="JobTitle"/>
    <w:pPr>
      <w:tabs>
        <w:tab w:val="left" w:pos="1440"/>
        <w:tab w:val="right" w:pos="6480"/>
      </w:tabs>
      <w:spacing w:before="220" w:line="220" w:lineRule="atLeast"/>
    </w:pPr>
    <w:rPr>
      <w:rFonts w:ascii="Garamond" w:hAnsi="Garamond"/>
    </w:rPr>
  </w:style>
  <w:style w:type="paragraph" w:customStyle="1" w:styleId="JobTitle">
    <w:name w:val="Job Title"/>
    <w:next w:val="Normal"/>
    <w:pPr>
      <w:spacing w:before="40" w:after="40" w:line="220" w:lineRule="atLeast"/>
    </w:pPr>
    <w:rPr>
      <w:rFonts w:ascii="Garamond" w:hAnsi="Garamond"/>
      <w:i/>
      <w:spacing w:val="5"/>
      <w:sz w:val="23"/>
    </w:rPr>
  </w:style>
  <w:style w:type="paragraph" w:customStyle="1" w:styleId="Achievement">
    <w:name w:val="Achievement"/>
    <w:basedOn w:val="BodyText"/>
    <w:pPr>
      <w:numPr>
        <w:numId w:val="2"/>
      </w:numPr>
      <w:suppressAutoHyphens w:val="0"/>
      <w:spacing w:after="60"/>
      <w:ind w:right="245"/>
    </w:pPr>
    <w:rPr>
      <w:rFonts w:ascii="Garamond" w:hAnsi="Garamond"/>
      <w:lang w:eastAsia="en-US"/>
    </w:rPr>
  </w:style>
  <w:style w:type="character" w:customStyle="1" w:styleId="header1">
    <w:name w:val="header1"/>
    <w:rPr>
      <w:rFonts w:ascii="Arial" w:hAnsi="Arial" w:cs="Arial" w:hint="default"/>
      <w:b/>
      <w:bCs/>
      <w:strike w:val="0"/>
      <w:dstrike w:val="0"/>
      <w:color w:val="000000"/>
      <w:sz w:val="20"/>
      <w:szCs w:val="20"/>
      <w:u w:val="none"/>
      <w:effect w:val="none"/>
    </w:rPr>
  </w:style>
  <w:style w:type="character" w:customStyle="1" w:styleId="text1">
    <w:name w:val="text1"/>
    <w:rPr>
      <w:rFonts w:ascii="Arial" w:hAnsi="Arial" w:cs="Arial" w:hint="default"/>
      <w:strike w:val="0"/>
      <w:dstrike w:val="0"/>
      <w:color w:val="666666"/>
      <w:sz w:val="18"/>
      <w:szCs w:val="18"/>
      <w:u w:val="none"/>
      <w:effect w:val="none"/>
    </w:rPr>
  </w:style>
  <w:style w:type="paragraph" w:styleId="NormalWeb">
    <w:name w:val="Normal (Web)"/>
    <w:basedOn w:val="Normal"/>
    <w:semiHidden/>
    <w:pPr>
      <w:spacing w:before="100" w:beforeAutospacing="1" w:after="100" w:afterAutospacing="1"/>
    </w:pPr>
    <w:rPr>
      <w:rFonts w:ascii="Times New Roman" w:hAnsi="Times New Roman"/>
      <w:sz w:val="24"/>
      <w:szCs w:val="24"/>
    </w:rPr>
  </w:style>
  <w:style w:type="character" w:customStyle="1" w:styleId="textbold1">
    <w:name w:val="textbold1"/>
    <w:rPr>
      <w:rFonts w:ascii="Arial" w:hAnsi="Arial" w:cs="Arial" w:hint="default"/>
      <w:b/>
      <w:bCs/>
      <w:strike w:val="0"/>
      <w:dstrike w:val="0"/>
      <w:color w:val="666666"/>
      <w:sz w:val="18"/>
      <w:szCs w:val="18"/>
      <w:u w:val="none"/>
      <w:effect w:val="none"/>
    </w:rPr>
  </w:style>
  <w:style w:type="paragraph" w:customStyle="1" w:styleId="text">
    <w:name w:val="text"/>
    <w:basedOn w:val="Normal"/>
    <w:pPr>
      <w:spacing w:before="100" w:beforeAutospacing="1" w:after="100" w:afterAutospacing="1"/>
    </w:pPr>
    <w:rPr>
      <w:rFonts w:cs="Arial"/>
      <w:color w:val="666666"/>
      <w:sz w:val="18"/>
      <w:szCs w:val="18"/>
    </w:rPr>
  </w:style>
  <w:style w:type="paragraph" w:styleId="BodyText2">
    <w:name w:val="Body Text 2"/>
    <w:basedOn w:val="Normal"/>
    <w:semiHidden/>
    <w:pPr>
      <w:jc w:val="both"/>
    </w:pPr>
    <w:rPr>
      <w:rFonts w:ascii="Times New Roman" w:hAnsi="Times New Roman"/>
      <w:i/>
      <w:iCs/>
    </w:rPr>
  </w:style>
  <w:style w:type="paragraph" w:customStyle="1" w:styleId="Name">
    <w:name w:val="Name"/>
    <w:basedOn w:val="PlainText"/>
    <w:uiPriority w:val="99"/>
    <w:rsid w:val="00A97E00"/>
    <w:pPr>
      <w:spacing w:before="360" w:after="60"/>
      <w:jc w:val="center"/>
    </w:pPr>
    <w:rPr>
      <w:rFonts w:ascii="Verdana" w:hAnsi="Verdana" w:cs="Verdana"/>
      <w:b/>
      <w:bCs/>
      <w:sz w:val="34"/>
      <w:szCs w:val="34"/>
    </w:r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semiHidden/>
    <w:rPr>
      <w:rFonts w:ascii="Tahoma" w:hAnsi="Tahoma" w:cs="Tahoma"/>
      <w:sz w:val="16"/>
      <w:szCs w:val="16"/>
    </w:rPr>
  </w:style>
  <w:style w:type="character" w:customStyle="1" w:styleId="Address">
    <w:name w:val="Address"/>
    <w:uiPriority w:val="99"/>
    <w:rsid w:val="00A97E00"/>
    <w:rPr>
      <w:rFonts w:ascii="Verdana" w:hAnsi="Verdana" w:cs="Verdana"/>
      <w:sz w:val="17"/>
      <w:szCs w:val="17"/>
    </w:rPr>
  </w:style>
  <w:style w:type="paragraph" w:customStyle="1" w:styleId="E-mailaddress">
    <w:name w:val="E-mail address"/>
    <w:basedOn w:val="Normal"/>
    <w:uiPriority w:val="99"/>
    <w:rsid w:val="00A97E00"/>
    <w:pPr>
      <w:spacing w:before="80"/>
      <w:jc w:val="center"/>
    </w:pPr>
    <w:rPr>
      <w:rFonts w:ascii="Verdana" w:hAnsi="Verdana" w:cs="Verdana"/>
      <w:sz w:val="24"/>
      <w:szCs w:val="24"/>
    </w:rPr>
  </w:style>
  <w:style w:type="paragraph" w:customStyle="1" w:styleId="Phonenumbers">
    <w:name w:val="Phone numbers"/>
    <w:basedOn w:val="Normal"/>
    <w:uiPriority w:val="99"/>
    <w:rsid w:val="00A97E00"/>
    <w:pPr>
      <w:jc w:val="right"/>
    </w:pPr>
    <w:rPr>
      <w:rFonts w:ascii="Verdana" w:hAnsi="Verdana" w:cs="Verdana"/>
      <w:sz w:val="17"/>
      <w:szCs w:val="17"/>
    </w:rPr>
  </w:style>
  <w:style w:type="paragraph" w:customStyle="1" w:styleId="Bulletedlist">
    <w:name w:val="Bulleted list"/>
    <w:basedOn w:val="PlainText"/>
    <w:uiPriority w:val="99"/>
    <w:rsid w:val="00A97E00"/>
    <w:pPr>
      <w:numPr>
        <w:numId w:val="3"/>
      </w:numPr>
      <w:spacing w:before="120"/>
      <w:jc w:val="both"/>
    </w:pPr>
    <w:rPr>
      <w:rFonts w:ascii="Verdana" w:hAnsi="Verdana" w:cs="Verdana"/>
      <w:sz w:val="17"/>
      <w:szCs w:val="17"/>
    </w:rPr>
  </w:style>
  <w:style w:type="paragraph" w:customStyle="1" w:styleId="Horizontalline">
    <w:name w:val="Horizontal line"/>
    <w:basedOn w:val="Normal"/>
    <w:uiPriority w:val="99"/>
    <w:rsid w:val="00A97E00"/>
    <w:pPr>
      <w:pBdr>
        <w:top w:val="single" w:sz="18" w:space="1" w:color="auto"/>
      </w:pBdr>
      <w:spacing w:before="120" w:after="80"/>
      <w:jc w:val="both"/>
    </w:pPr>
    <w:rPr>
      <w:rFonts w:ascii="Verdana" w:hAnsi="Verdana" w:cs="Verdana"/>
      <w:sz w:val="2"/>
      <w:szCs w:val="2"/>
    </w:rPr>
  </w:style>
  <w:style w:type="character" w:customStyle="1" w:styleId="Jobtitle0">
    <w:name w:val="Job title"/>
    <w:uiPriority w:val="99"/>
    <w:rsid w:val="00A97E00"/>
    <w:rPr>
      <w:rFonts w:ascii="Times New Roman" w:hAnsi="Times New Roman" w:cs="Times New Roman"/>
      <w:b/>
      <w:bCs/>
      <w:sz w:val="17"/>
      <w:szCs w:val="17"/>
    </w:rPr>
  </w:style>
  <w:style w:type="character" w:customStyle="1" w:styleId="Employer">
    <w:name w:val="Employer"/>
    <w:uiPriority w:val="99"/>
    <w:rsid w:val="00A97E00"/>
    <w:rPr>
      <w:rFonts w:ascii="Times New Roman" w:hAnsi="Times New Roman" w:cs="Times New Roman"/>
      <w:sz w:val="20"/>
      <w:szCs w:val="20"/>
    </w:rPr>
  </w:style>
  <w:style w:type="paragraph" w:customStyle="1" w:styleId="Dates">
    <w:name w:val="Dates"/>
    <w:basedOn w:val="Normal"/>
    <w:uiPriority w:val="99"/>
    <w:rsid w:val="00A97E00"/>
    <w:pPr>
      <w:jc w:val="right"/>
    </w:pPr>
    <w:rPr>
      <w:rFonts w:ascii="Verdana" w:hAnsi="Verdana" w:cs="Verdana"/>
      <w:sz w:val="20"/>
    </w:rPr>
  </w:style>
  <w:style w:type="paragraph" w:customStyle="1" w:styleId="Job">
    <w:name w:val="Job"/>
    <w:basedOn w:val="Normal"/>
    <w:uiPriority w:val="99"/>
    <w:rsid w:val="00A97E00"/>
    <w:pPr>
      <w:widowControl w:val="0"/>
      <w:autoSpaceDE w:val="0"/>
      <w:autoSpaceDN w:val="0"/>
      <w:adjustRightInd w:val="0"/>
      <w:spacing w:before="40"/>
    </w:pPr>
    <w:rPr>
      <w:rFonts w:ascii="Verdana" w:hAnsi="Verdana" w:cs="Verdana"/>
      <w:sz w:val="17"/>
      <w:szCs w:val="17"/>
    </w:rPr>
  </w:style>
  <w:style w:type="paragraph" w:customStyle="1" w:styleId="Education">
    <w:name w:val="Education"/>
    <w:basedOn w:val="Job"/>
    <w:uiPriority w:val="99"/>
    <w:rsid w:val="00A97E00"/>
    <w:pPr>
      <w:spacing w:after="160"/>
    </w:pPr>
    <w:rPr>
      <w:b/>
      <w:bCs/>
    </w:rPr>
  </w:style>
  <w:style w:type="paragraph" w:customStyle="1" w:styleId="Jobdescription">
    <w:name w:val="Job description"/>
    <w:basedOn w:val="BodyText"/>
    <w:uiPriority w:val="99"/>
    <w:rsid w:val="00A97E00"/>
    <w:pPr>
      <w:widowControl w:val="0"/>
      <w:suppressAutoHyphens w:val="0"/>
      <w:autoSpaceDE w:val="0"/>
      <w:autoSpaceDN w:val="0"/>
      <w:adjustRightInd w:val="0"/>
      <w:spacing w:before="60" w:line="240" w:lineRule="auto"/>
    </w:pPr>
    <w:rPr>
      <w:rFonts w:ascii="Verdana" w:hAnsi="Verdana" w:cs="Verdana"/>
      <w:sz w:val="17"/>
      <w:szCs w:val="17"/>
      <w:lang w:eastAsia="en-US"/>
    </w:rPr>
  </w:style>
  <w:style w:type="character" w:styleId="Emphasis">
    <w:name w:val="Emphasis"/>
    <w:uiPriority w:val="99"/>
    <w:qFormat/>
    <w:rsid w:val="00A97E00"/>
    <w:rPr>
      <w:rFonts w:ascii="Times New Roman" w:hAnsi="Times New Roman" w:cs="Times New Roman"/>
      <w:sz w:val="17"/>
      <w:szCs w:val="17"/>
      <w:u w:val="single"/>
    </w:rPr>
  </w:style>
  <w:style w:type="paragraph" w:customStyle="1" w:styleId="Educationdescription">
    <w:name w:val="Education description"/>
    <w:basedOn w:val="Jobdescription"/>
    <w:uiPriority w:val="99"/>
    <w:rsid w:val="00A97E00"/>
    <w:pPr>
      <w:spacing w:before="0"/>
    </w:pPr>
  </w:style>
  <w:style w:type="paragraph" w:styleId="PlainText">
    <w:name w:val="Plain Text"/>
    <w:basedOn w:val="Normal"/>
    <w:link w:val="PlainTextChar"/>
    <w:uiPriority w:val="99"/>
    <w:semiHidden/>
    <w:unhideWhenUsed/>
    <w:rsid w:val="00A97E00"/>
    <w:rPr>
      <w:rFonts w:ascii="Courier New" w:hAnsi="Courier New"/>
      <w:sz w:val="20"/>
      <w:lang w:val="x-none" w:eastAsia="x-none"/>
    </w:rPr>
  </w:style>
  <w:style w:type="character" w:customStyle="1" w:styleId="PlainTextChar">
    <w:name w:val="Plain Text Char"/>
    <w:link w:val="PlainText"/>
    <w:uiPriority w:val="99"/>
    <w:semiHidden/>
    <w:rsid w:val="00A97E00"/>
    <w:rPr>
      <w:rFonts w:ascii="Courier New" w:hAnsi="Courier New" w:cs="Courier New"/>
    </w:rPr>
  </w:style>
  <w:style w:type="table" w:styleId="TableGrid">
    <w:name w:val="Table Grid"/>
    <w:basedOn w:val="TableNormal"/>
    <w:uiPriority w:val="59"/>
    <w:rsid w:val="00856F0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lorfulList-Accent11">
    <w:name w:val="Colorful List - Accent 11"/>
    <w:basedOn w:val="Normal"/>
    <w:uiPriority w:val="34"/>
    <w:qFormat/>
    <w:rsid w:val="00307DB4"/>
    <w:pPr>
      <w:spacing w:after="200" w:line="276" w:lineRule="auto"/>
      <w:ind w:left="720"/>
      <w:contextualSpacing/>
    </w:pPr>
    <w:rPr>
      <w:rFonts w:ascii="Calibri" w:hAnsi="Calibri"/>
      <w:szCs w:val="22"/>
    </w:rPr>
  </w:style>
  <w:style w:type="character" w:customStyle="1" w:styleId="il">
    <w:name w:val="il"/>
    <w:rsid w:val="00307DB4"/>
  </w:style>
  <w:style w:type="paragraph" w:customStyle="1" w:styleId="ResumeName">
    <w:name w:val="Resume Name"/>
    <w:basedOn w:val="Normal"/>
    <w:link w:val="ResumeNameChar"/>
    <w:uiPriority w:val="99"/>
    <w:rsid w:val="00710E22"/>
    <w:pPr>
      <w:jc w:val="center"/>
    </w:pPr>
    <w:rPr>
      <w:rFonts w:ascii="Times New Roman" w:hAnsi="Times New Roman"/>
      <w:b/>
      <w:caps/>
      <w:sz w:val="36"/>
      <w:lang w:val="es-MX"/>
    </w:rPr>
  </w:style>
  <w:style w:type="character" w:customStyle="1" w:styleId="IntenseReference1">
    <w:name w:val="Intense Reference1"/>
    <w:uiPriority w:val="99"/>
    <w:rsid w:val="00710E22"/>
    <w:rPr>
      <w:b/>
      <w:sz w:val="24"/>
      <w:u w:val="single"/>
    </w:rPr>
  </w:style>
  <w:style w:type="character" w:customStyle="1" w:styleId="ResumeNameChar">
    <w:name w:val="Resume Name Char"/>
    <w:link w:val="ResumeName"/>
    <w:uiPriority w:val="99"/>
    <w:locked/>
    <w:rsid w:val="00710E22"/>
    <w:rPr>
      <w:b/>
      <w:caps/>
      <w:sz w:val="36"/>
      <w:lang w:val="es-MX"/>
    </w:rPr>
  </w:style>
  <w:style w:type="paragraph" w:customStyle="1" w:styleId="Address1">
    <w:name w:val="Address 1"/>
    <w:basedOn w:val="Normal"/>
    <w:rsid w:val="00710E22"/>
    <w:pPr>
      <w:spacing w:line="160" w:lineRule="atLeast"/>
      <w:jc w:val="both"/>
    </w:pPr>
    <w:rPr>
      <w:rFonts w:eastAsia="Batang"/>
      <w:sz w:val="14"/>
    </w:rPr>
  </w:style>
  <w:style w:type="paragraph" w:styleId="ListParagraph">
    <w:name w:val="List Paragraph"/>
    <w:basedOn w:val="Normal"/>
    <w:uiPriority w:val="34"/>
    <w:qFormat/>
    <w:rsid w:val="007A36A3"/>
    <w:pPr>
      <w:widowControl w:val="0"/>
      <w:wordWrap w:val="0"/>
      <w:autoSpaceDE w:val="0"/>
      <w:autoSpaceDN w:val="0"/>
      <w:ind w:left="400"/>
      <w:jc w:val="both"/>
    </w:pPr>
    <w:rPr>
      <w:rFonts w:ascii="Batang" w:eastAsia="Batang" w:hAnsi="Times New Roman"/>
      <w:kern w:val="2"/>
      <w:sz w:val="20"/>
      <w:lang w:eastAsia="ko-KR"/>
    </w:rPr>
  </w:style>
  <w:style w:type="paragraph" w:customStyle="1" w:styleId="ParaAttribute4">
    <w:name w:val="ParaAttribute4"/>
    <w:rsid w:val="007A36A3"/>
    <w:pPr>
      <w:wordWrap w:val="0"/>
    </w:pPr>
    <w:rPr>
      <w:rFonts w:eastAsia="Batang"/>
    </w:rPr>
  </w:style>
  <w:style w:type="character" w:customStyle="1" w:styleId="CharAttribute4">
    <w:name w:val="CharAttribute4"/>
    <w:rsid w:val="007A36A3"/>
    <w:rPr>
      <w:rFonts w:ascii="Calibri" w:eastAsia="Calibri"/>
      <w:sz w:val="24"/>
    </w:rPr>
  </w:style>
  <w:style w:type="character" w:customStyle="1" w:styleId="CharAttribute3">
    <w:name w:val="CharAttribute3"/>
    <w:rsid w:val="007A36A3"/>
    <w:rPr>
      <w:rFonts w:ascii="Calibri" w:eastAsia="Calibri"/>
      <w:sz w:val="24"/>
    </w:rPr>
  </w:style>
  <w:style w:type="paragraph" w:customStyle="1" w:styleId="p0">
    <w:name w:val="p0"/>
    <w:basedOn w:val="Normal"/>
    <w:rsid w:val="005B63A9"/>
    <w:pPr>
      <w:spacing w:before="100" w:beforeAutospacing="1" w:after="100" w:afterAutospacing="1"/>
    </w:pPr>
    <w:rPr>
      <w:rFonts w:ascii="Times New Roman" w:hAnsi="Times New Roman"/>
      <w:sz w:val="24"/>
      <w:szCs w:val="24"/>
    </w:rPr>
  </w:style>
  <w:style w:type="paragraph" w:customStyle="1" w:styleId="p1">
    <w:name w:val="p1"/>
    <w:basedOn w:val="Normal"/>
    <w:rsid w:val="005B63A9"/>
    <w:pPr>
      <w:spacing w:before="100" w:beforeAutospacing="1" w:after="100" w:afterAutospacing="1"/>
    </w:pPr>
    <w:rPr>
      <w:rFonts w:ascii="Times New Roman" w:hAnsi="Times New Roman"/>
      <w:sz w:val="24"/>
      <w:szCs w:val="24"/>
    </w:rPr>
  </w:style>
  <w:style w:type="paragraph" w:customStyle="1" w:styleId="p2">
    <w:name w:val="p2"/>
    <w:basedOn w:val="Normal"/>
    <w:rsid w:val="005B63A9"/>
    <w:pPr>
      <w:spacing w:before="100" w:beforeAutospacing="1" w:after="100" w:afterAutospacing="1"/>
    </w:pPr>
    <w:rPr>
      <w:rFonts w:ascii="Times New Roman" w:hAnsi="Times New Roman"/>
      <w:sz w:val="24"/>
      <w:szCs w:val="24"/>
    </w:rPr>
  </w:style>
  <w:style w:type="character" w:customStyle="1" w:styleId="apple-converted-space">
    <w:name w:val="apple-converted-space"/>
    <w:basedOn w:val="DefaultParagraphFont"/>
    <w:rsid w:val="005B63A9"/>
  </w:style>
  <w:style w:type="paragraph" w:customStyle="1" w:styleId="p3">
    <w:name w:val="p3"/>
    <w:basedOn w:val="Normal"/>
    <w:rsid w:val="005B63A9"/>
    <w:pPr>
      <w:spacing w:before="100" w:beforeAutospacing="1" w:after="100" w:afterAutospacing="1"/>
    </w:pPr>
    <w:rPr>
      <w:rFonts w:ascii="Times New Roman" w:hAnsi="Times New Roman"/>
      <w:sz w:val="24"/>
      <w:szCs w:val="24"/>
    </w:rPr>
  </w:style>
  <w:style w:type="paragraph" w:customStyle="1" w:styleId="p4">
    <w:name w:val="p4"/>
    <w:basedOn w:val="Normal"/>
    <w:rsid w:val="005B63A9"/>
    <w:pPr>
      <w:spacing w:before="100" w:beforeAutospacing="1" w:after="100" w:afterAutospacing="1"/>
    </w:pPr>
    <w:rPr>
      <w:rFonts w:ascii="Times New Roman" w:hAnsi="Times New Roman"/>
      <w:sz w:val="24"/>
      <w:szCs w:val="24"/>
    </w:rPr>
  </w:style>
  <w:style w:type="paragraph" w:customStyle="1" w:styleId="p5">
    <w:name w:val="p5"/>
    <w:basedOn w:val="Normal"/>
    <w:rsid w:val="005B63A9"/>
    <w:pPr>
      <w:spacing w:before="100" w:beforeAutospacing="1" w:after="100" w:afterAutospacing="1"/>
    </w:pPr>
    <w:rPr>
      <w:rFonts w:ascii="Times New Roman" w:hAnsi="Times New Roman"/>
      <w:sz w:val="24"/>
      <w:szCs w:val="24"/>
    </w:rPr>
  </w:style>
  <w:style w:type="paragraph" w:customStyle="1" w:styleId="p6">
    <w:name w:val="p6"/>
    <w:basedOn w:val="Normal"/>
    <w:rsid w:val="005B63A9"/>
    <w:pPr>
      <w:spacing w:before="100" w:beforeAutospacing="1" w:after="100" w:afterAutospacing="1"/>
    </w:pPr>
    <w:rPr>
      <w:rFonts w:ascii="Times New Roman" w:hAnsi="Times New Roman"/>
      <w:sz w:val="24"/>
      <w:szCs w:val="24"/>
    </w:rPr>
  </w:style>
  <w:style w:type="paragraph" w:customStyle="1" w:styleId="p7">
    <w:name w:val="p7"/>
    <w:basedOn w:val="Normal"/>
    <w:rsid w:val="005B63A9"/>
    <w:pPr>
      <w:spacing w:before="100" w:beforeAutospacing="1" w:after="100" w:afterAutospacing="1"/>
    </w:pPr>
    <w:rPr>
      <w:rFonts w:ascii="Times New Roman" w:hAnsi="Times New Roman"/>
      <w:sz w:val="24"/>
      <w:szCs w:val="24"/>
    </w:rPr>
  </w:style>
  <w:style w:type="paragraph" w:customStyle="1" w:styleId="p8">
    <w:name w:val="p8"/>
    <w:basedOn w:val="Normal"/>
    <w:rsid w:val="005B63A9"/>
    <w:pPr>
      <w:spacing w:before="100" w:beforeAutospacing="1" w:after="100" w:afterAutospacing="1"/>
    </w:pPr>
    <w:rPr>
      <w:rFonts w:ascii="Times New Roman" w:hAnsi="Times New Roman"/>
      <w:sz w:val="24"/>
      <w:szCs w:val="24"/>
    </w:rPr>
  </w:style>
  <w:style w:type="paragraph" w:customStyle="1" w:styleId="p9">
    <w:name w:val="p9"/>
    <w:basedOn w:val="Normal"/>
    <w:rsid w:val="005B63A9"/>
    <w:pPr>
      <w:spacing w:before="100" w:beforeAutospacing="1" w:after="100" w:afterAutospacing="1"/>
    </w:pPr>
    <w:rPr>
      <w:rFonts w:ascii="Times New Roman" w:hAnsi="Times New Roman"/>
      <w:sz w:val="24"/>
      <w:szCs w:val="24"/>
    </w:rPr>
  </w:style>
  <w:style w:type="character" w:customStyle="1" w:styleId="ft2">
    <w:name w:val="ft2"/>
    <w:basedOn w:val="DefaultParagraphFont"/>
    <w:rsid w:val="005B63A9"/>
  </w:style>
  <w:style w:type="character" w:customStyle="1" w:styleId="ft3">
    <w:name w:val="ft3"/>
    <w:basedOn w:val="DefaultParagraphFont"/>
    <w:rsid w:val="005B63A9"/>
  </w:style>
  <w:style w:type="paragraph" w:customStyle="1" w:styleId="p10">
    <w:name w:val="p10"/>
    <w:basedOn w:val="Normal"/>
    <w:rsid w:val="005B63A9"/>
    <w:pPr>
      <w:spacing w:before="100" w:beforeAutospacing="1" w:after="100" w:afterAutospacing="1"/>
    </w:pPr>
    <w:rPr>
      <w:rFonts w:ascii="Times New Roman" w:hAnsi="Times New Roman"/>
      <w:sz w:val="24"/>
      <w:szCs w:val="24"/>
    </w:rPr>
  </w:style>
  <w:style w:type="character" w:customStyle="1" w:styleId="ft4">
    <w:name w:val="ft4"/>
    <w:basedOn w:val="DefaultParagraphFont"/>
    <w:rsid w:val="005B63A9"/>
  </w:style>
  <w:style w:type="paragraph" w:customStyle="1" w:styleId="p11">
    <w:name w:val="p11"/>
    <w:basedOn w:val="Normal"/>
    <w:rsid w:val="005B63A9"/>
    <w:pPr>
      <w:spacing w:before="100" w:beforeAutospacing="1" w:after="100" w:afterAutospacing="1"/>
    </w:pPr>
    <w:rPr>
      <w:rFonts w:ascii="Times New Roman" w:hAnsi="Times New Roman"/>
      <w:sz w:val="24"/>
      <w:szCs w:val="24"/>
    </w:rPr>
  </w:style>
  <w:style w:type="character" w:customStyle="1" w:styleId="ft6">
    <w:name w:val="ft6"/>
    <w:basedOn w:val="DefaultParagraphFont"/>
    <w:rsid w:val="005B63A9"/>
  </w:style>
  <w:style w:type="paragraph" w:customStyle="1" w:styleId="p12">
    <w:name w:val="p12"/>
    <w:basedOn w:val="Normal"/>
    <w:rsid w:val="005B63A9"/>
    <w:pPr>
      <w:spacing w:before="100" w:beforeAutospacing="1" w:after="100" w:afterAutospacing="1"/>
    </w:pPr>
    <w:rPr>
      <w:rFonts w:ascii="Times New Roman" w:hAnsi="Times New Roman"/>
      <w:sz w:val="24"/>
      <w:szCs w:val="24"/>
    </w:rPr>
  </w:style>
  <w:style w:type="paragraph" w:customStyle="1" w:styleId="p13">
    <w:name w:val="p13"/>
    <w:basedOn w:val="Normal"/>
    <w:rsid w:val="005B63A9"/>
    <w:pPr>
      <w:spacing w:before="100" w:beforeAutospacing="1" w:after="100" w:afterAutospacing="1"/>
    </w:pPr>
    <w:rPr>
      <w:rFonts w:ascii="Times New Roman" w:hAnsi="Times New Roman"/>
      <w:sz w:val="24"/>
      <w:szCs w:val="24"/>
    </w:rPr>
  </w:style>
  <w:style w:type="character" w:customStyle="1" w:styleId="ft8">
    <w:name w:val="ft8"/>
    <w:basedOn w:val="DefaultParagraphFont"/>
    <w:rsid w:val="005B63A9"/>
  </w:style>
  <w:style w:type="paragraph" w:customStyle="1" w:styleId="p14">
    <w:name w:val="p14"/>
    <w:basedOn w:val="Normal"/>
    <w:rsid w:val="005B63A9"/>
    <w:pPr>
      <w:spacing w:before="100" w:beforeAutospacing="1" w:after="100" w:afterAutospacing="1"/>
    </w:pPr>
    <w:rPr>
      <w:rFonts w:ascii="Times New Roman" w:hAnsi="Times New Roman"/>
      <w:sz w:val="24"/>
      <w:szCs w:val="24"/>
    </w:rPr>
  </w:style>
  <w:style w:type="paragraph" w:customStyle="1" w:styleId="p15">
    <w:name w:val="p15"/>
    <w:basedOn w:val="Normal"/>
    <w:rsid w:val="005B63A9"/>
    <w:pPr>
      <w:spacing w:before="100" w:beforeAutospacing="1" w:after="100" w:afterAutospacing="1"/>
    </w:pPr>
    <w:rPr>
      <w:rFonts w:ascii="Times New Roman" w:hAnsi="Times New Roman"/>
      <w:sz w:val="24"/>
      <w:szCs w:val="24"/>
    </w:rPr>
  </w:style>
  <w:style w:type="paragraph" w:customStyle="1" w:styleId="p16">
    <w:name w:val="p16"/>
    <w:basedOn w:val="Normal"/>
    <w:rsid w:val="005B63A9"/>
    <w:pPr>
      <w:spacing w:before="100" w:beforeAutospacing="1" w:after="100" w:afterAutospacing="1"/>
    </w:pPr>
    <w:rPr>
      <w:rFonts w:ascii="Times New Roman" w:hAnsi="Times New Roman"/>
      <w:sz w:val="24"/>
      <w:szCs w:val="24"/>
    </w:rPr>
  </w:style>
  <w:style w:type="paragraph" w:customStyle="1" w:styleId="p17">
    <w:name w:val="p17"/>
    <w:basedOn w:val="Normal"/>
    <w:rsid w:val="005B63A9"/>
    <w:pPr>
      <w:spacing w:before="100" w:beforeAutospacing="1" w:after="100" w:afterAutospacing="1"/>
    </w:pPr>
    <w:rPr>
      <w:rFonts w:ascii="Times New Roman" w:hAnsi="Times New Roman"/>
      <w:sz w:val="24"/>
      <w:szCs w:val="24"/>
    </w:rPr>
  </w:style>
  <w:style w:type="paragraph" w:customStyle="1" w:styleId="p18">
    <w:name w:val="p18"/>
    <w:basedOn w:val="Normal"/>
    <w:rsid w:val="005B63A9"/>
    <w:pPr>
      <w:spacing w:before="100" w:beforeAutospacing="1" w:after="100" w:afterAutospacing="1"/>
    </w:pPr>
    <w:rPr>
      <w:rFonts w:ascii="Times New Roman" w:hAnsi="Times New Roman"/>
      <w:sz w:val="24"/>
      <w:szCs w:val="24"/>
    </w:rPr>
  </w:style>
  <w:style w:type="paragraph" w:customStyle="1" w:styleId="p19">
    <w:name w:val="p19"/>
    <w:basedOn w:val="Normal"/>
    <w:rsid w:val="005B63A9"/>
    <w:pPr>
      <w:spacing w:before="100" w:beforeAutospacing="1" w:after="100" w:afterAutospacing="1"/>
    </w:pPr>
    <w:rPr>
      <w:rFonts w:ascii="Times New Roman" w:hAnsi="Times New Roman"/>
      <w:sz w:val="24"/>
      <w:szCs w:val="24"/>
    </w:rPr>
  </w:style>
  <w:style w:type="paragraph" w:customStyle="1" w:styleId="p20">
    <w:name w:val="p20"/>
    <w:basedOn w:val="Normal"/>
    <w:rsid w:val="005B63A9"/>
    <w:pPr>
      <w:spacing w:before="100" w:beforeAutospacing="1" w:after="100" w:afterAutospacing="1"/>
    </w:pPr>
    <w:rPr>
      <w:rFonts w:ascii="Times New Roman" w:hAnsi="Times New Roman"/>
      <w:sz w:val="24"/>
      <w:szCs w:val="24"/>
    </w:rPr>
  </w:style>
  <w:style w:type="paragraph" w:customStyle="1" w:styleId="p21">
    <w:name w:val="p21"/>
    <w:basedOn w:val="Normal"/>
    <w:rsid w:val="005B63A9"/>
    <w:pPr>
      <w:spacing w:before="100" w:beforeAutospacing="1" w:after="100" w:afterAutospacing="1"/>
    </w:pPr>
    <w:rPr>
      <w:rFonts w:ascii="Times New Roman" w:hAnsi="Times New Roman"/>
      <w:sz w:val="24"/>
      <w:szCs w:val="24"/>
    </w:rPr>
  </w:style>
  <w:style w:type="paragraph" w:customStyle="1" w:styleId="p22">
    <w:name w:val="p22"/>
    <w:basedOn w:val="Normal"/>
    <w:rsid w:val="005B63A9"/>
    <w:pPr>
      <w:spacing w:before="100" w:beforeAutospacing="1" w:after="100" w:afterAutospacing="1"/>
    </w:pPr>
    <w:rPr>
      <w:rFonts w:ascii="Times New Roman" w:hAnsi="Times New Roman"/>
      <w:sz w:val="24"/>
      <w:szCs w:val="24"/>
    </w:rPr>
  </w:style>
  <w:style w:type="paragraph" w:customStyle="1" w:styleId="p23">
    <w:name w:val="p23"/>
    <w:basedOn w:val="Normal"/>
    <w:rsid w:val="005B63A9"/>
    <w:pPr>
      <w:spacing w:before="100" w:beforeAutospacing="1" w:after="100" w:afterAutospacing="1"/>
    </w:pPr>
    <w:rPr>
      <w:rFonts w:ascii="Times New Roman" w:hAnsi="Times New Roman"/>
      <w:sz w:val="24"/>
      <w:szCs w:val="24"/>
    </w:rPr>
  </w:style>
  <w:style w:type="paragraph" w:customStyle="1" w:styleId="p24">
    <w:name w:val="p24"/>
    <w:basedOn w:val="Normal"/>
    <w:rsid w:val="005B63A9"/>
    <w:pPr>
      <w:spacing w:before="100" w:beforeAutospacing="1" w:after="100" w:afterAutospacing="1"/>
    </w:pPr>
    <w:rPr>
      <w:rFonts w:ascii="Times New Roman" w:hAnsi="Times New Roman"/>
      <w:sz w:val="24"/>
      <w:szCs w:val="24"/>
    </w:rPr>
  </w:style>
  <w:style w:type="paragraph" w:customStyle="1" w:styleId="p25">
    <w:name w:val="p25"/>
    <w:basedOn w:val="Normal"/>
    <w:rsid w:val="005B63A9"/>
    <w:pPr>
      <w:spacing w:before="100" w:beforeAutospacing="1" w:after="100" w:afterAutospacing="1"/>
    </w:pPr>
    <w:rPr>
      <w:rFonts w:ascii="Times New Roman" w:hAnsi="Times New Roman"/>
      <w:sz w:val="24"/>
      <w:szCs w:val="24"/>
    </w:rPr>
  </w:style>
  <w:style w:type="paragraph" w:customStyle="1" w:styleId="Default">
    <w:name w:val="Default"/>
    <w:rsid w:val="00FF7A58"/>
    <w:pPr>
      <w:autoSpaceDE w:val="0"/>
      <w:autoSpaceDN w:val="0"/>
      <w:adjustRightInd w:val="0"/>
    </w:pPr>
    <w:rPr>
      <w:color w:val="000000"/>
      <w:sz w:val="24"/>
      <w:szCs w:val="24"/>
    </w:rPr>
  </w:style>
  <w:style w:type="character" w:customStyle="1" w:styleId="TitleChar">
    <w:name w:val="Title Char"/>
    <w:basedOn w:val="DefaultParagraphFont"/>
    <w:link w:val="Title"/>
    <w:uiPriority w:val="1"/>
    <w:rsid w:val="00CB6DE9"/>
    <w:rPr>
      <w:b/>
      <w:bCs/>
      <w:sz w:val="22"/>
    </w:rPr>
  </w:style>
  <w:style w:type="character" w:styleId="IntenseEmphasis">
    <w:name w:val="Intense Emphasis"/>
    <w:basedOn w:val="DefaultParagraphFont"/>
    <w:uiPriority w:val="2"/>
    <w:rsid w:val="00CB6DE9"/>
    <w:rPr>
      <w:b/>
      <w:iCs/>
      <w:color w:val="262626" w:themeColor="text1" w:themeTint="D9"/>
    </w:rPr>
  </w:style>
  <w:style w:type="character" w:customStyle="1" w:styleId="UnresolvedMention">
    <w:name w:val="Unresolved Mention"/>
    <w:basedOn w:val="DefaultParagraphFont"/>
    <w:uiPriority w:val="99"/>
    <w:semiHidden/>
    <w:unhideWhenUsed/>
    <w:rsid w:val="00220980"/>
    <w:rPr>
      <w:color w:val="605E5C"/>
      <w:shd w:val="clear" w:color="auto" w:fill="E1DFDD"/>
    </w:rPr>
  </w:style>
  <w:style w:type="paragraph" w:styleId="NoSpacing">
    <w:name w:val="No Spacing"/>
    <w:link w:val="NoSpacingChar"/>
    <w:uiPriority w:val="1"/>
    <w:qFormat/>
    <w:rsid w:val="00F64196"/>
    <w:rPr>
      <w:rFonts w:ascii="Arial" w:hAnsi="Arial"/>
      <w:sz w:val="22"/>
    </w:rPr>
  </w:style>
  <w:style w:type="character" w:styleId="Strong">
    <w:name w:val="Strong"/>
    <w:uiPriority w:val="22"/>
    <w:qFormat/>
    <w:rsid w:val="009838E6"/>
    <w:rPr>
      <w:b/>
      <w:bCs/>
    </w:rPr>
  </w:style>
  <w:style w:type="character" w:customStyle="1" w:styleId="NoSpacingChar">
    <w:name w:val="No Spacing Char"/>
    <w:link w:val="NoSpacing"/>
    <w:uiPriority w:val="1"/>
    <w:locked/>
    <w:rsid w:val="009838E6"/>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579592">
      <w:bodyDiv w:val="1"/>
      <w:marLeft w:val="0"/>
      <w:marRight w:val="0"/>
      <w:marTop w:val="0"/>
      <w:marBottom w:val="0"/>
      <w:divBdr>
        <w:top w:val="none" w:sz="0" w:space="0" w:color="auto"/>
        <w:left w:val="none" w:sz="0" w:space="0" w:color="auto"/>
        <w:bottom w:val="none" w:sz="0" w:space="0" w:color="auto"/>
        <w:right w:val="none" w:sz="0" w:space="0" w:color="auto"/>
      </w:divBdr>
    </w:div>
    <w:div w:id="509873025">
      <w:bodyDiv w:val="1"/>
      <w:marLeft w:val="0"/>
      <w:marRight w:val="0"/>
      <w:marTop w:val="0"/>
      <w:marBottom w:val="0"/>
      <w:divBdr>
        <w:top w:val="none" w:sz="0" w:space="0" w:color="auto"/>
        <w:left w:val="none" w:sz="0" w:space="0" w:color="auto"/>
        <w:bottom w:val="none" w:sz="0" w:space="0" w:color="auto"/>
        <w:right w:val="none" w:sz="0" w:space="0" w:color="auto"/>
      </w:divBdr>
    </w:div>
    <w:div w:id="781533565">
      <w:bodyDiv w:val="1"/>
      <w:marLeft w:val="0"/>
      <w:marRight w:val="0"/>
      <w:marTop w:val="0"/>
      <w:marBottom w:val="0"/>
      <w:divBdr>
        <w:top w:val="none" w:sz="0" w:space="0" w:color="auto"/>
        <w:left w:val="none" w:sz="0" w:space="0" w:color="auto"/>
        <w:bottom w:val="none" w:sz="0" w:space="0" w:color="auto"/>
        <w:right w:val="none" w:sz="0" w:space="0" w:color="auto"/>
      </w:divBdr>
    </w:div>
    <w:div w:id="892814330">
      <w:bodyDiv w:val="1"/>
      <w:marLeft w:val="0"/>
      <w:marRight w:val="0"/>
      <w:marTop w:val="0"/>
      <w:marBottom w:val="0"/>
      <w:divBdr>
        <w:top w:val="none" w:sz="0" w:space="0" w:color="auto"/>
        <w:left w:val="none" w:sz="0" w:space="0" w:color="auto"/>
        <w:bottom w:val="none" w:sz="0" w:space="0" w:color="auto"/>
        <w:right w:val="none" w:sz="0" w:space="0" w:color="auto"/>
      </w:divBdr>
    </w:div>
    <w:div w:id="1313871749">
      <w:bodyDiv w:val="1"/>
      <w:marLeft w:val="0"/>
      <w:marRight w:val="0"/>
      <w:marTop w:val="0"/>
      <w:marBottom w:val="0"/>
      <w:divBdr>
        <w:top w:val="none" w:sz="0" w:space="0" w:color="auto"/>
        <w:left w:val="none" w:sz="0" w:space="0" w:color="auto"/>
        <w:bottom w:val="none" w:sz="0" w:space="0" w:color="auto"/>
        <w:right w:val="none" w:sz="0" w:space="0" w:color="auto"/>
      </w:divBdr>
      <w:divsChild>
        <w:div w:id="1246917954">
          <w:marLeft w:val="1800"/>
          <w:marRight w:val="0"/>
          <w:marTop w:val="1455"/>
          <w:marBottom w:val="1665"/>
          <w:divBdr>
            <w:top w:val="none" w:sz="0" w:space="0" w:color="auto"/>
            <w:left w:val="none" w:sz="0" w:space="0" w:color="auto"/>
            <w:bottom w:val="none" w:sz="0" w:space="0" w:color="auto"/>
            <w:right w:val="none" w:sz="0" w:space="0" w:color="auto"/>
          </w:divBdr>
        </w:div>
        <w:div w:id="59334237">
          <w:marLeft w:val="1800"/>
          <w:marRight w:val="0"/>
          <w:marTop w:val="1455"/>
          <w:marBottom w:val="1695"/>
          <w:divBdr>
            <w:top w:val="none" w:sz="0" w:space="0" w:color="auto"/>
            <w:left w:val="none" w:sz="0" w:space="0" w:color="auto"/>
            <w:bottom w:val="none" w:sz="0" w:space="0" w:color="auto"/>
            <w:right w:val="none" w:sz="0" w:space="0" w:color="auto"/>
          </w:divBdr>
        </w:div>
        <w:div w:id="915822273">
          <w:marLeft w:val="1800"/>
          <w:marRight w:val="0"/>
          <w:marTop w:val="1455"/>
          <w:marBottom w:val="13380"/>
          <w:divBdr>
            <w:top w:val="none" w:sz="0" w:space="0" w:color="auto"/>
            <w:left w:val="none" w:sz="0" w:space="0" w:color="auto"/>
            <w:bottom w:val="none" w:sz="0" w:space="0" w:color="auto"/>
            <w:right w:val="none" w:sz="0" w:space="0" w:color="auto"/>
          </w:divBdr>
        </w:div>
      </w:divsChild>
    </w:div>
    <w:div w:id="2025934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alvin-lee-60229270"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Al100lee@gmail.com"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Pages>
  <Words>1181</Words>
  <Characters>7966</Characters>
  <Application>Microsoft Office Word</Application>
  <DocSecurity>0</DocSecurity>
  <Lines>150</Lines>
  <Paragraphs>107</Paragraphs>
  <ScaleCrop>false</ScaleCrop>
  <HeadingPairs>
    <vt:vector size="2" baseType="variant">
      <vt:variant>
        <vt:lpstr>Title</vt:lpstr>
      </vt:variant>
      <vt:variant>
        <vt:i4>1</vt:i4>
      </vt:variant>
    </vt:vector>
  </HeadingPairs>
  <TitlesOfParts>
    <vt:vector size="1" baseType="lpstr">
      <vt:lpstr>PROFESSIONAL SUMMARY</vt:lpstr>
    </vt:vector>
  </TitlesOfParts>
  <Company>Software Resources</Company>
  <LinksUpToDate>false</LinksUpToDate>
  <CharactersWithSpaces>9040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SUMMARY</dc:title>
  <dc:creator>admin1</dc:creator>
  <cp:lastModifiedBy>Dell</cp:lastModifiedBy>
  <cp:revision>6</cp:revision>
  <cp:lastPrinted>2012-11-20T17:03:00Z</cp:lastPrinted>
  <dcterms:created xsi:type="dcterms:W3CDTF">2023-06-07T17:47:00Z</dcterms:created>
  <dcterms:modified xsi:type="dcterms:W3CDTF">2024-01-18T18:15:00Z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e4f968e3ccff779b4e06fdf91089ca35e31f1adb6e980fa4e5e9b12592808a84</vt:lpwstr>
  </property>
</Properties>
</file>