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3C0D7305" w14:textId="1810C37A" w:rsidR="00236CF4" w:rsidRDefault="00236CF4" w:rsidP="00236CF4">
      <w:pPr>
        <w:pStyle w:val="NoSpacing"/>
        <w:numPr>
          <w:ilvl w:val="0"/>
          <w:numId w:val="107"/>
        </w:numPr>
      </w:pPr>
      <w:r>
        <w:t xml:space="preserve">With </w:t>
      </w:r>
      <w:r>
        <w:t xml:space="preserve">17+ years </w:t>
      </w:r>
      <w:r>
        <w:t>of IT experience, including eleven focused on Salesforce, I excel in CRM operations. My expertise covers Sales, Service, Finance and Health Cloud applications, managing various Salesforce licenses and roles.</w:t>
      </w:r>
    </w:p>
    <w:p w14:paraId="6B02635A" w14:textId="77777777" w:rsidR="00236CF4" w:rsidRDefault="00236CF4" w:rsidP="00236CF4">
      <w:pPr>
        <w:pStyle w:val="NoSpacing"/>
        <w:numPr>
          <w:ilvl w:val="0"/>
          <w:numId w:val="107"/>
        </w:numPr>
      </w:pPr>
      <w:r>
        <w:t>My proficiency extends to Salesforce Service Cloud, Health Cloud, Commerce Cloud and Experience Cloud, Energy and Utility Cloud and Financial Cloud modules. I adeptly manage scope, risks, and budgets for projects, acting as the project's main contact for both internal teams and implementation partners.</w:t>
      </w:r>
    </w:p>
    <w:p w14:paraId="55AA5A0C" w14:textId="77777777" w:rsidR="00236CF4" w:rsidRDefault="00236CF4" w:rsidP="00236CF4">
      <w:pPr>
        <w:pStyle w:val="NoSpacing"/>
        <w:numPr>
          <w:ilvl w:val="0"/>
          <w:numId w:val="107"/>
        </w:numPr>
      </w:pPr>
      <w:r>
        <w:t>Customized Salesforce Financial Service Cloud to meet specific business requirements and documented the architecture, design decisions, and configurations.</w:t>
      </w:r>
    </w:p>
    <w:p w14:paraId="034D5CFF" w14:textId="77777777" w:rsidR="00236CF4" w:rsidRDefault="00236CF4" w:rsidP="00236CF4">
      <w:pPr>
        <w:pStyle w:val="NoSpacing"/>
        <w:numPr>
          <w:ilvl w:val="0"/>
          <w:numId w:val="107"/>
        </w:numPr>
      </w:pPr>
      <w:r>
        <w:t>As a Salesforce Identity and Access Management (IAM) architect, have played a crucial role in designing and implementing the security and access control framework within the Salesforce ecosystem. Ensuring the right individuals have the appropriate access to Salesforce resources while maintaining data security and compliance.</w:t>
      </w:r>
    </w:p>
    <w:p w14:paraId="49F565EC" w14:textId="77777777" w:rsidR="00236CF4" w:rsidRDefault="00236CF4" w:rsidP="00236CF4">
      <w:pPr>
        <w:pStyle w:val="NoSpacing"/>
        <w:numPr>
          <w:ilvl w:val="0"/>
          <w:numId w:val="107"/>
        </w:numPr>
      </w:pPr>
      <w:r>
        <w:t>I have a proven track record in setting up Field Service Lightning data models and objectives, along with installing and configuring the FSL managed package. Collaborating with stakeholders, I configure omni-channel routing settings to align with business goals.</w:t>
      </w:r>
    </w:p>
    <w:p w14:paraId="6653ECEB" w14:textId="77777777" w:rsidR="00236CF4" w:rsidRDefault="00236CF4" w:rsidP="00236CF4">
      <w:pPr>
        <w:pStyle w:val="NoSpacing"/>
        <w:numPr>
          <w:ilvl w:val="0"/>
          <w:numId w:val="107"/>
        </w:numPr>
      </w:pPr>
      <w:r>
        <w:t>Designed end-to-end solutions that leverage Salesforce OmniStudio to meet the specific business needs and objectives of the organization and understanding business processes, customer journeys, and industry best practices.</w:t>
      </w:r>
    </w:p>
    <w:p w14:paraId="3CB4F094" w14:textId="77777777" w:rsidR="00236CF4" w:rsidRDefault="00236CF4" w:rsidP="00236CF4">
      <w:pPr>
        <w:pStyle w:val="NoSpacing"/>
        <w:numPr>
          <w:ilvl w:val="0"/>
          <w:numId w:val="107"/>
        </w:numPr>
      </w:pPr>
      <w:r>
        <w:t>Experienced in Salesforce Omni Studio, adept at participating in client discovery sessions, designing bespoke digital experiences, and orchestrating complex integrations using both custom and out-of-the-box or declarative solutions to drive business success.</w:t>
      </w:r>
    </w:p>
    <w:p w14:paraId="047E2540" w14:textId="77777777" w:rsidR="00236CF4" w:rsidRDefault="00236CF4" w:rsidP="00236CF4">
      <w:pPr>
        <w:pStyle w:val="NoSpacing"/>
        <w:numPr>
          <w:ilvl w:val="0"/>
          <w:numId w:val="107"/>
        </w:numPr>
      </w:pPr>
      <w:r>
        <w:t>Managed e-commerce experiences across multiple channels, including web, mobile, social media for the organizations.</w:t>
      </w:r>
    </w:p>
    <w:p w14:paraId="7667C6AA" w14:textId="77777777" w:rsidR="00236CF4" w:rsidRDefault="00236CF4" w:rsidP="00236CF4">
      <w:pPr>
        <w:pStyle w:val="NoSpacing"/>
        <w:numPr>
          <w:ilvl w:val="0"/>
          <w:numId w:val="107"/>
        </w:numPr>
      </w:pPr>
      <w:r>
        <w:t>My prowess lies in delivering solutions and development expertise for Partner and Customer communities across diverse industries. I possess robust knowledge of Salesforce solutions, architectural design, customization, administration, and support.</w:t>
      </w:r>
    </w:p>
    <w:p w14:paraId="063D4D5D" w14:textId="77777777" w:rsidR="00236CF4" w:rsidRDefault="00236CF4" w:rsidP="00236CF4">
      <w:pPr>
        <w:pStyle w:val="NoSpacing"/>
        <w:numPr>
          <w:ilvl w:val="0"/>
          <w:numId w:val="107"/>
        </w:numPr>
      </w:pPr>
      <w:r>
        <w:t>Experience with the New Jersey Division of Health and Services showcases my ability to handle healthcare requirements, construct architectural designs, and provide efficient solutions. I'm well-versed in quote-to-cash processes and possess extensive experience with Salesforce Vlocity.</w:t>
      </w:r>
    </w:p>
    <w:p w14:paraId="78CDA7F2" w14:textId="77777777" w:rsidR="00236CF4" w:rsidRDefault="00236CF4" w:rsidP="00236CF4">
      <w:pPr>
        <w:pStyle w:val="NoSpacing"/>
        <w:numPr>
          <w:ilvl w:val="0"/>
          <w:numId w:val="107"/>
        </w:numPr>
      </w:pPr>
      <w:r>
        <w:t>Implemented CTI and Open CTI for integrating telephony systems with salesforce CRM platform. Handled and leveraged CTI capabilities effectively and ensures a smooth user experience. And involved sales and support teams to improve their efficiency, streamline communication.</w:t>
      </w:r>
    </w:p>
    <w:p w14:paraId="04B0F3D7" w14:textId="77777777" w:rsidR="00236CF4" w:rsidRDefault="00236CF4" w:rsidP="00236CF4">
      <w:pPr>
        <w:pStyle w:val="NoSpacing"/>
        <w:numPr>
          <w:ilvl w:val="0"/>
          <w:numId w:val="107"/>
        </w:numPr>
      </w:pPr>
      <w:r>
        <w:t>Focus on delivering a positive and engaging customer experience through well executed communication campaigns. Address customer inquiries or issues related to email communications.</w:t>
      </w:r>
    </w:p>
    <w:p w14:paraId="13873B93" w14:textId="77777777" w:rsidR="00236CF4" w:rsidRDefault="00236CF4" w:rsidP="00236CF4">
      <w:pPr>
        <w:pStyle w:val="NoSpacing"/>
        <w:numPr>
          <w:ilvl w:val="0"/>
          <w:numId w:val="107"/>
        </w:numPr>
      </w:pPr>
      <w:r>
        <w:t>My proficiency encompasses Salesforce development, administration, configuration, and support, utilizing Lightning, Apex, Visualforce, and more. I excel in requirement analysis, test planning, execution, and defect management. Staying current with Salesforce releases allows me to deliver optimal functionalities and solutions.</w:t>
      </w:r>
    </w:p>
    <w:p w14:paraId="1237881A" w14:textId="7598D7A4" w:rsidR="00A84564" w:rsidRDefault="00236CF4" w:rsidP="00236CF4">
      <w:pPr>
        <w:pStyle w:val="NoSpacing"/>
        <w:numPr>
          <w:ilvl w:val="0"/>
          <w:numId w:val="107"/>
        </w:numPr>
      </w:pPr>
      <w:r>
        <w:t>Internally, I've organized training sessions on Salesforce and Siebel. My strong leadership, analytical, and organizational skills set me apart. I have experience in developing RFPs and POCs for Salesforce and Siebel clients, enhancing organizational support activities.</w:t>
      </w:r>
    </w:p>
    <w:p w14:paraId="279381A0" w14:textId="77777777" w:rsidR="00236CF4" w:rsidRPr="00A84564" w:rsidRDefault="00236CF4" w:rsidP="00236CF4">
      <w:pPr>
        <w:pStyle w:val="NoSpacing"/>
      </w:pPr>
    </w:p>
    <w:p w14:paraId="39C426A2" w14:textId="39609D3D" w:rsidR="004E5322" w:rsidRPr="004E5322" w:rsidRDefault="00236CF4" w:rsidP="004E5322">
      <w:pPr>
        <w:pStyle w:val="Title"/>
        <w:pBdr>
          <w:bottom w:val="single" w:sz="12" w:space="1" w:color="auto"/>
        </w:pBdr>
        <w:jc w:val="left"/>
        <w:rPr>
          <w:rFonts w:asciiTheme="minorHAnsi" w:hAnsiTheme="minorHAnsi" w:cstheme="minorHAnsi"/>
          <w:smallCaps w:val="0"/>
          <w:sz w:val="22"/>
          <w:szCs w:val="22"/>
        </w:rPr>
      </w:pPr>
      <w:r>
        <w:rPr>
          <w:rFonts w:asciiTheme="minorHAnsi" w:hAnsiTheme="minorHAnsi" w:cstheme="minorHAnsi"/>
          <w:smallCaps w:val="0"/>
          <w:sz w:val="22"/>
          <w:szCs w:val="22"/>
        </w:rPr>
        <w:t>TECHNOLOGY</w:t>
      </w:r>
      <w:r w:rsidR="00526C25">
        <w:rPr>
          <w:rFonts w:asciiTheme="minorHAnsi" w:hAnsiTheme="minorHAnsi" w:cstheme="minorHAnsi"/>
          <w:smallCaps w:val="0"/>
          <w:sz w:val="22"/>
          <w:szCs w:val="22"/>
        </w:rPr>
        <w:t xml:space="preserve">: </w:t>
      </w:r>
    </w:p>
    <w:p w14:paraId="054E5300" w14:textId="77777777" w:rsidR="004E5322" w:rsidRPr="00035ECD" w:rsidRDefault="004E5322" w:rsidP="00035ECD">
      <w:pPr>
        <w:pStyle w:val="NoSpacing"/>
      </w:pPr>
    </w:p>
    <w:tbl>
      <w:tblPr>
        <w:tblStyle w:val="TableGrid"/>
        <w:tblW w:w="0" w:type="auto"/>
        <w:tblLook w:val="0000" w:firstRow="0" w:lastRow="0" w:firstColumn="0" w:lastColumn="0" w:noHBand="0" w:noVBand="0"/>
      </w:tblPr>
      <w:tblGrid>
        <w:gridCol w:w="2503"/>
        <w:gridCol w:w="7423"/>
      </w:tblGrid>
      <w:tr w:rsidR="00236CF4" w:rsidRPr="00236CF4" w14:paraId="308B3981" w14:textId="77777777" w:rsidTr="00236CF4">
        <w:trPr>
          <w:trHeight w:val="513"/>
        </w:trPr>
        <w:tc>
          <w:tcPr>
            <w:tcW w:w="0" w:type="auto"/>
          </w:tcPr>
          <w:p w14:paraId="6356786E" w14:textId="08AA5F59" w:rsidR="00236CF4" w:rsidRPr="00236CF4" w:rsidRDefault="00236CF4" w:rsidP="00236CF4">
            <w:pPr>
              <w:pStyle w:val="Style"/>
              <w:tabs>
                <w:tab w:val="left" w:pos="-1060"/>
                <w:tab w:val="left" w:pos="-720"/>
                <w:tab w:val="left" w:pos="0"/>
                <w:tab w:val="left" w:pos="1620"/>
                <w:tab w:val="left" w:pos="1980"/>
              </w:tabs>
              <w:ind w:left="0" w:firstLine="0"/>
              <w:rPr>
                <w:rFonts w:asciiTheme="minorHAnsi" w:hAnsiTheme="minorHAnsi" w:cstheme="minorHAnsi"/>
                <w:b/>
                <w:bCs/>
                <w:sz w:val="22"/>
                <w:szCs w:val="22"/>
              </w:rPr>
            </w:pPr>
            <w:r w:rsidRPr="00236CF4">
              <w:rPr>
                <w:rFonts w:asciiTheme="minorHAnsi" w:hAnsiTheme="minorHAnsi" w:cstheme="minorHAnsi"/>
                <w:b/>
                <w:bCs/>
                <w:sz w:val="22"/>
                <w:szCs w:val="22"/>
              </w:rPr>
              <w:lastRenderedPageBreak/>
              <w:t>Salesforce Technologies</w:t>
            </w:r>
          </w:p>
        </w:tc>
        <w:tc>
          <w:tcPr>
            <w:tcW w:w="0" w:type="auto"/>
          </w:tcPr>
          <w:p w14:paraId="075705EE" w14:textId="77777777" w:rsidR="00236CF4" w:rsidRPr="00236CF4" w:rsidRDefault="00236CF4" w:rsidP="00134C70">
            <w:pPr>
              <w:pStyle w:val="Style"/>
              <w:tabs>
                <w:tab w:val="left" w:pos="-1060"/>
                <w:tab w:val="left" w:pos="-720"/>
                <w:tab w:val="left" w:pos="0"/>
                <w:tab w:val="left" w:pos="1620"/>
                <w:tab w:val="left" w:pos="1980"/>
              </w:tabs>
              <w:ind w:left="0" w:firstLine="0"/>
              <w:rPr>
                <w:rFonts w:asciiTheme="minorHAnsi" w:hAnsiTheme="minorHAnsi" w:cstheme="minorHAnsi"/>
                <w:sz w:val="22"/>
                <w:szCs w:val="22"/>
              </w:rPr>
            </w:pPr>
            <w:r w:rsidRPr="00236CF4">
              <w:rPr>
                <w:rFonts w:asciiTheme="minorHAnsi" w:hAnsiTheme="minorHAnsi" w:cstheme="minorHAnsi"/>
                <w:sz w:val="22"/>
                <w:szCs w:val="22"/>
              </w:rPr>
              <w:t>Standard objects, Workflow &amp; Approvals, Apex Classes/Controllers, Apex Triggers, Java Script, Visual Force Pages, Data Loader, Integration, migration, Reports, Dashboards, Force.com IDE, Eclipse, SOQL, SOSL, Custom objects, Analytic Snapshots, Case Management Automation, Marketo, Copado, Jira</w:t>
            </w:r>
          </w:p>
        </w:tc>
      </w:tr>
      <w:tr w:rsidR="00236CF4" w:rsidRPr="00236CF4" w14:paraId="4668D2E1" w14:textId="77777777" w:rsidTr="00236CF4">
        <w:trPr>
          <w:trHeight w:val="513"/>
        </w:trPr>
        <w:tc>
          <w:tcPr>
            <w:tcW w:w="0" w:type="auto"/>
          </w:tcPr>
          <w:p w14:paraId="6829CC9F" w14:textId="77777777" w:rsidR="00236CF4" w:rsidRPr="00236CF4" w:rsidRDefault="00236CF4" w:rsidP="00236CF4">
            <w:pPr>
              <w:pStyle w:val="Style"/>
              <w:tabs>
                <w:tab w:val="left" w:pos="-1060"/>
                <w:tab w:val="left" w:pos="-720"/>
                <w:tab w:val="left" w:pos="0"/>
                <w:tab w:val="left" w:pos="1620"/>
                <w:tab w:val="left" w:pos="1980"/>
              </w:tabs>
              <w:ind w:left="0" w:firstLine="0"/>
              <w:rPr>
                <w:rFonts w:asciiTheme="minorHAnsi" w:hAnsiTheme="minorHAnsi" w:cstheme="minorHAnsi"/>
                <w:b/>
                <w:bCs/>
                <w:sz w:val="22"/>
                <w:szCs w:val="22"/>
              </w:rPr>
            </w:pPr>
            <w:r w:rsidRPr="00236CF4">
              <w:rPr>
                <w:rFonts w:asciiTheme="minorHAnsi" w:hAnsiTheme="minorHAnsi" w:cstheme="minorHAnsi"/>
                <w:b/>
                <w:bCs/>
                <w:sz w:val="22"/>
                <w:szCs w:val="22"/>
              </w:rPr>
              <w:t>Salesforce Tools</w:t>
            </w:r>
          </w:p>
        </w:tc>
        <w:tc>
          <w:tcPr>
            <w:tcW w:w="0" w:type="auto"/>
          </w:tcPr>
          <w:p w14:paraId="269BE9E6" w14:textId="77777777" w:rsidR="00236CF4" w:rsidRPr="00236CF4" w:rsidRDefault="00236CF4" w:rsidP="00134C70">
            <w:pPr>
              <w:pStyle w:val="Style"/>
              <w:tabs>
                <w:tab w:val="left" w:pos="-1060"/>
                <w:tab w:val="left" w:pos="-720"/>
                <w:tab w:val="left" w:pos="0"/>
                <w:tab w:val="left" w:pos="1620"/>
                <w:tab w:val="left" w:pos="1980"/>
              </w:tabs>
              <w:ind w:left="0" w:firstLine="0"/>
              <w:rPr>
                <w:rFonts w:asciiTheme="minorHAnsi" w:hAnsiTheme="minorHAnsi" w:cstheme="minorHAnsi"/>
                <w:sz w:val="22"/>
                <w:szCs w:val="22"/>
              </w:rPr>
            </w:pPr>
            <w:r w:rsidRPr="00236CF4">
              <w:rPr>
                <w:rFonts w:asciiTheme="minorHAnsi" w:hAnsiTheme="minorHAnsi" w:cstheme="minorHAnsi"/>
                <w:sz w:val="22"/>
                <w:szCs w:val="22"/>
              </w:rPr>
              <w:t>Eclipse, Force.com IDE Plug-in, Force.com Explorer, Force.com Data Loader, Force.com Platform (Sandbox, and Production).</w:t>
            </w:r>
          </w:p>
        </w:tc>
      </w:tr>
      <w:tr w:rsidR="00236CF4" w:rsidRPr="00236CF4" w14:paraId="6CAB7376" w14:textId="77777777" w:rsidTr="00236CF4">
        <w:trPr>
          <w:trHeight w:val="220"/>
        </w:trPr>
        <w:tc>
          <w:tcPr>
            <w:tcW w:w="0" w:type="auto"/>
          </w:tcPr>
          <w:p w14:paraId="3E6ECFAA" w14:textId="77777777" w:rsidR="00236CF4" w:rsidRPr="00236CF4" w:rsidRDefault="00236CF4" w:rsidP="00236CF4">
            <w:pPr>
              <w:pStyle w:val="Style"/>
              <w:tabs>
                <w:tab w:val="left" w:pos="-1060"/>
                <w:tab w:val="left" w:pos="-720"/>
                <w:tab w:val="left" w:pos="0"/>
                <w:tab w:val="left" w:pos="1620"/>
                <w:tab w:val="left" w:pos="1980"/>
              </w:tabs>
              <w:ind w:left="0" w:firstLine="0"/>
              <w:rPr>
                <w:rFonts w:asciiTheme="minorHAnsi" w:hAnsiTheme="minorHAnsi" w:cstheme="minorHAnsi"/>
                <w:b/>
                <w:bCs/>
                <w:sz w:val="22"/>
                <w:szCs w:val="22"/>
              </w:rPr>
            </w:pPr>
            <w:r w:rsidRPr="00236CF4">
              <w:rPr>
                <w:rFonts w:asciiTheme="minorHAnsi" w:hAnsiTheme="minorHAnsi" w:cstheme="minorHAnsi"/>
                <w:b/>
                <w:bCs/>
                <w:sz w:val="22"/>
                <w:szCs w:val="22"/>
              </w:rPr>
              <w:t>Database</w:t>
            </w:r>
          </w:p>
        </w:tc>
        <w:tc>
          <w:tcPr>
            <w:tcW w:w="0" w:type="auto"/>
          </w:tcPr>
          <w:p w14:paraId="3C218300" w14:textId="77777777" w:rsidR="00236CF4" w:rsidRPr="00236CF4" w:rsidRDefault="00236CF4" w:rsidP="00134C70">
            <w:pPr>
              <w:pStyle w:val="Style"/>
              <w:tabs>
                <w:tab w:val="left" w:pos="-1060"/>
                <w:tab w:val="left" w:pos="-720"/>
                <w:tab w:val="left" w:pos="0"/>
                <w:tab w:val="left" w:pos="1620"/>
                <w:tab w:val="left" w:pos="1980"/>
              </w:tabs>
              <w:ind w:left="0" w:firstLine="0"/>
              <w:rPr>
                <w:rFonts w:asciiTheme="minorHAnsi" w:hAnsiTheme="minorHAnsi" w:cstheme="minorHAnsi"/>
                <w:sz w:val="22"/>
                <w:szCs w:val="22"/>
              </w:rPr>
            </w:pPr>
            <w:r w:rsidRPr="00236CF4">
              <w:rPr>
                <w:rFonts w:asciiTheme="minorHAnsi" w:hAnsiTheme="minorHAnsi" w:cstheme="minorHAnsi"/>
                <w:sz w:val="22"/>
                <w:szCs w:val="22"/>
              </w:rPr>
              <w:t>Oracle 8i/9i ,MS Access, and MySQL</w:t>
            </w:r>
          </w:p>
        </w:tc>
      </w:tr>
      <w:tr w:rsidR="00236CF4" w:rsidRPr="00236CF4" w14:paraId="6E553EC4" w14:textId="77777777" w:rsidTr="00236CF4">
        <w:trPr>
          <w:trHeight w:val="242"/>
        </w:trPr>
        <w:tc>
          <w:tcPr>
            <w:tcW w:w="0" w:type="auto"/>
          </w:tcPr>
          <w:p w14:paraId="08795541" w14:textId="77777777" w:rsidR="00236CF4" w:rsidRPr="00236CF4" w:rsidRDefault="00236CF4" w:rsidP="00236CF4">
            <w:pPr>
              <w:pStyle w:val="Style"/>
              <w:tabs>
                <w:tab w:val="left" w:pos="-1060"/>
                <w:tab w:val="left" w:pos="-720"/>
                <w:tab w:val="left" w:pos="0"/>
                <w:tab w:val="left" w:pos="1620"/>
                <w:tab w:val="left" w:pos="1980"/>
              </w:tabs>
              <w:ind w:left="0" w:firstLine="0"/>
              <w:rPr>
                <w:rFonts w:asciiTheme="minorHAnsi" w:hAnsiTheme="minorHAnsi" w:cstheme="minorHAnsi"/>
                <w:b/>
                <w:bCs/>
                <w:sz w:val="22"/>
                <w:szCs w:val="22"/>
              </w:rPr>
            </w:pPr>
            <w:r w:rsidRPr="00236CF4">
              <w:rPr>
                <w:rFonts w:asciiTheme="minorHAnsi" w:hAnsiTheme="minorHAnsi" w:cstheme="minorHAnsi"/>
                <w:b/>
                <w:bCs/>
                <w:sz w:val="22"/>
                <w:szCs w:val="22"/>
              </w:rPr>
              <w:t>Siebel CRM</w:t>
            </w:r>
          </w:p>
        </w:tc>
        <w:tc>
          <w:tcPr>
            <w:tcW w:w="0" w:type="auto"/>
          </w:tcPr>
          <w:p w14:paraId="31C85AEF" w14:textId="77777777" w:rsidR="00236CF4" w:rsidRPr="00236CF4" w:rsidRDefault="00236CF4" w:rsidP="00134C70">
            <w:pPr>
              <w:pStyle w:val="Style"/>
              <w:tabs>
                <w:tab w:val="left" w:pos="-1060"/>
                <w:tab w:val="left" w:pos="-720"/>
                <w:tab w:val="left" w:pos="0"/>
                <w:tab w:val="left" w:pos="1620"/>
                <w:tab w:val="left" w:pos="1980"/>
              </w:tabs>
              <w:ind w:left="0" w:firstLine="0"/>
              <w:rPr>
                <w:rFonts w:asciiTheme="minorHAnsi" w:hAnsiTheme="minorHAnsi" w:cstheme="minorHAnsi"/>
                <w:sz w:val="22"/>
                <w:szCs w:val="22"/>
              </w:rPr>
            </w:pPr>
            <w:r w:rsidRPr="00236CF4">
              <w:rPr>
                <w:rFonts w:asciiTheme="minorHAnsi" w:hAnsiTheme="minorHAnsi" w:cstheme="minorHAnsi"/>
                <w:sz w:val="22"/>
                <w:szCs w:val="22"/>
              </w:rPr>
              <w:t>Siebel Server Administration, Siebel Configuration, Developer, EIM, EAI</w:t>
            </w:r>
          </w:p>
        </w:tc>
      </w:tr>
      <w:tr w:rsidR="00236CF4" w:rsidRPr="00236CF4" w14:paraId="626CB9E3" w14:textId="77777777" w:rsidTr="00236CF4">
        <w:trPr>
          <w:trHeight w:val="242"/>
        </w:trPr>
        <w:tc>
          <w:tcPr>
            <w:tcW w:w="0" w:type="auto"/>
          </w:tcPr>
          <w:p w14:paraId="5755CB08" w14:textId="77777777" w:rsidR="00236CF4" w:rsidRPr="00236CF4" w:rsidRDefault="00236CF4" w:rsidP="00236CF4">
            <w:pPr>
              <w:pStyle w:val="Style"/>
              <w:tabs>
                <w:tab w:val="left" w:pos="-1060"/>
                <w:tab w:val="left" w:pos="-720"/>
                <w:tab w:val="left" w:pos="0"/>
                <w:tab w:val="left" w:pos="1620"/>
                <w:tab w:val="left" w:pos="1980"/>
              </w:tabs>
              <w:ind w:left="0" w:firstLine="0"/>
              <w:rPr>
                <w:rFonts w:asciiTheme="minorHAnsi" w:hAnsiTheme="minorHAnsi" w:cstheme="minorHAnsi"/>
                <w:b/>
                <w:bCs/>
                <w:sz w:val="22"/>
                <w:szCs w:val="22"/>
              </w:rPr>
            </w:pPr>
            <w:r w:rsidRPr="00236CF4">
              <w:rPr>
                <w:rFonts w:asciiTheme="minorHAnsi" w:hAnsiTheme="minorHAnsi" w:cstheme="minorHAnsi"/>
                <w:b/>
                <w:bCs/>
                <w:sz w:val="22"/>
                <w:szCs w:val="22"/>
              </w:rPr>
              <w:t>Operating Systems</w:t>
            </w:r>
          </w:p>
        </w:tc>
        <w:tc>
          <w:tcPr>
            <w:tcW w:w="0" w:type="auto"/>
          </w:tcPr>
          <w:p w14:paraId="115AC60E" w14:textId="77777777" w:rsidR="00236CF4" w:rsidRPr="00236CF4" w:rsidRDefault="00236CF4" w:rsidP="00134C70">
            <w:pPr>
              <w:pStyle w:val="Style"/>
              <w:tabs>
                <w:tab w:val="left" w:pos="-1060"/>
                <w:tab w:val="left" w:pos="-720"/>
                <w:tab w:val="left" w:pos="0"/>
                <w:tab w:val="left" w:pos="1620"/>
                <w:tab w:val="left" w:pos="1980"/>
              </w:tabs>
              <w:ind w:left="0" w:firstLine="0"/>
              <w:rPr>
                <w:rFonts w:asciiTheme="minorHAnsi" w:hAnsiTheme="minorHAnsi" w:cstheme="minorHAnsi"/>
                <w:sz w:val="22"/>
                <w:szCs w:val="22"/>
              </w:rPr>
            </w:pPr>
            <w:r w:rsidRPr="00236CF4">
              <w:rPr>
                <w:rFonts w:asciiTheme="minorHAnsi" w:hAnsiTheme="minorHAnsi" w:cstheme="minorHAnsi"/>
                <w:sz w:val="22"/>
                <w:szCs w:val="22"/>
              </w:rPr>
              <w:t>Windows, Unix, Linux</w:t>
            </w:r>
          </w:p>
        </w:tc>
      </w:tr>
      <w:tr w:rsidR="00236CF4" w:rsidRPr="00236CF4" w14:paraId="1B0E8E97" w14:textId="77777777" w:rsidTr="00236CF4">
        <w:trPr>
          <w:trHeight w:val="513"/>
        </w:trPr>
        <w:tc>
          <w:tcPr>
            <w:tcW w:w="0" w:type="auto"/>
          </w:tcPr>
          <w:p w14:paraId="00241927" w14:textId="77777777" w:rsidR="00236CF4" w:rsidRPr="00236CF4" w:rsidRDefault="00236CF4" w:rsidP="00236CF4">
            <w:pPr>
              <w:pStyle w:val="Style"/>
              <w:tabs>
                <w:tab w:val="left" w:pos="-1060"/>
                <w:tab w:val="left" w:pos="-720"/>
                <w:tab w:val="left" w:pos="0"/>
                <w:tab w:val="left" w:pos="1620"/>
                <w:tab w:val="left" w:pos="1980"/>
              </w:tabs>
              <w:ind w:left="0" w:firstLine="0"/>
              <w:rPr>
                <w:rFonts w:asciiTheme="minorHAnsi" w:hAnsiTheme="minorHAnsi" w:cstheme="minorHAnsi"/>
                <w:b/>
                <w:bCs/>
                <w:sz w:val="22"/>
                <w:szCs w:val="22"/>
              </w:rPr>
            </w:pPr>
            <w:r w:rsidRPr="00236CF4">
              <w:rPr>
                <w:rFonts w:asciiTheme="minorHAnsi" w:hAnsiTheme="minorHAnsi" w:cstheme="minorHAnsi"/>
                <w:b/>
                <w:bCs/>
                <w:sz w:val="22"/>
                <w:szCs w:val="22"/>
              </w:rPr>
              <w:t>Customization</w:t>
            </w:r>
          </w:p>
        </w:tc>
        <w:tc>
          <w:tcPr>
            <w:tcW w:w="0" w:type="auto"/>
          </w:tcPr>
          <w:p w14:paraId="03E59EED" w14:textId="77777777" w:rsidR="00236CF4" w:rsidRPr="00236CF4" w:rsidRDefault="00236CF4" w:rsidP="00134C70">
            <w:pPr>
              <w:pStyle w:val="Style"/>
              <w:tabs>
                <w:tab w:val="left" w:pos="-1060"/>
                <w:tab w:val="left" w:pos="-720"/>
                <w:tab w:val="left" w:pos="0"/>
                <w:tab w:val="left" w:pos="1620"/>
                <w:tab w:val="left" w:pos="1980"/>
              </w:tabs>
              <w:ind w:left="0" w:firstLine="0"/>
              <w:rPr>
                <w:rFonts w:asciiTheme="minorHAnsi" w:hAnsiTheme="minorHAnsi" w:cstheme="minorHAnsi"/>
                <w:sz w:val="22"/>
                <w:szCs w:val="22"/>
              </w:rPr>
            </w:pPr>
            <w:r w:rsidRPr="00236CF4">
              <w:rPr>
                <w:rFonts w:asciiTheme="minorHAnsi" w:hAnsiTheme="minorHAnsi" w:cstheme="minorHAnsi"/>
                <w:sz w:val="22"/>
                <w:szCs w:val="22"/>
              </w:rPr>
              <w:t>Outbound Messages, Workflow &amp;Approvals, Reports, Custom Objects, Custom Tabs, Email Services, Security Controls, Sandbox data loading</w:t>
            </w:r>
          </w:p>
        </w:tc>
      </w:tr>
      <w:tr w:rsidR="00236CF4" w:rsidRPr="00236CF4" w14:paraId="193D8815" w14:textId="77777777" w:rsidTr="00236CF4">
        <w:trPr>
          <w:trHeight w:val="513"/>
        </w:trPr>
        <w:tc>
          <w:tcPr>
            <w:tcW w:w="0" w:type="auto"/>
          </w:tcPr>
          <w:p w14:paraId="18810A50" w14:textId="7B0B4F6A" w:rsidR="00236CF4" w:rsidRPr="00236CF4" w:rsidRDefault="00236CF4" w:rsidP="00236CF4">
            <w:pPr>
              <w:pStyle w:val="Style"/>
              <w:tabs>
                <w:tab w:val="left" w:pos="-1060"/>
                <w:tab w:val="left" w:pos="-720"/>
                <w:tab w:val="left" w:pos="0"/>
                <w:tab w:val="left" w:pos="1620"/>
                <w:tab w:val="left" w:pos="1980"/>
              </w:tabs>
              <w:ind w:left="0" w:firstLine="0"/>
              <w:rPr>
                <w:rFonts w:asciiTheme="minorHAnsi" w:hAnsiTheme="minorHAnsi" w:cstheme="minorHAnsi"/>
                <w:b/>
                <w:bCs/>
                <w:sz w:val="22"/>
                <w:szCs w:val="22"/>
              </w:rPr>
            </w:pPr>
            <w:r w:rsidRPr="00236CF4">
              <w:rPr>
                <w:rFonts w:asciiTheme="minorHAnsi" w:hAnsiTheme="minorHAnsi" w:cstheme="minorHAnsi"/>
                <w:b/>
                <w:bCs/>
                <w:sz w:val="22"/>
                <w:szCs w:val="22"/>
              </w:rPr>
              <w:t>Lightning Web</w:t>
            </w:r>
            <w:r>
              <w:rPr>
                <w:rFonts w:asciiTheme="minorHAnsi" w:hAnsiTheme="minorHAnsi" w:cstheme="minorHAnsi"/>
                <w:b/>
                <w:bCs/>
                <w:sz w:val="22"/>
                <w:szCs w:val="22"/>
              </w:rPr>
              <w:t xml:space="preserve"> </w:t>
            </w:r>
            <w:r w:rsidRPr="00236CF4">
              <w:rPr>
                <w:rFonts w:asciiTheme="minorHAnsi" w:hAnsiTheme="minorHAnsi" w:cstheme="minorHAnsi"/>
                <w:b/>
                <w:bCs/>
                <w:sz w:val="22"/>
                <w:szCs w:val="22"/>
              </w:rPr>
              <w:t>Technologies: </w:t>
            </w:r>
          </w:p>
        </w:tc>
        <w:tc>
          <w:tcPr>
            <w:tcW w:w="0" w:type="auto"/>
          </w:tcPr>
          <w:p w14:paraId="29756F5A" w14:textId="77777777" w:rsidR="00236CF4" w:rsidRPr="00236CF4" w:rsidRDefault="00236CF4" w:rsidP="00134C70">
            <w:pPr>
              <w:pStyle w:val="Style"/>
              <w:tabs>
                <w:tab w:val="left" w:pos="-1060"/>
                <w:tab w:val="left" w:pos="-720"/>
                <w:tab w:val="left" w:pos="0"/>
                <w:tab w:val="left" w:pos="1620"/>
                <w:tab w:val="left" w:pos="1980"/>
              </w:tabs>
              <w:ind w:left="0" w:firstLine="0"/>
              <w:rPr>
                <w:rFonts w:asciiTheme="minorHAnsi" w:hAnsiTheme="minorHAnsi" w:cstheme="minorHAnsi"/>
                <w:sz w:val="22"/>
                <w:szCs w:val="22"/>
              </w:rPr>
            </w:pPr>
            <w:r w:rsidRPr="00236CF4">
              <w:rPr>
                <w:rFonts w:asciiTheme="minorHAnsi" w:hAnsiTheme="minorHAnsi" w:cstheme="minorHAnsi"/>
                <w:sz w:val="22"/>
                <w:szCs w:val="22"/>
              </w:rPr>
              <w:t>LWC, Lightning Components, HTML, XML, CSS, Java Script, JSP WSDL, SOAP API, REST API, SLDS.</w:t>
            </w:r>
          </w:p>
        </w:tc>
      </w:tr>
      <w:tr w:rsidR="00236CF4" w:rsidRPr="00236CF4" w14:paraId="48FBA43A" w14:textId="77777777" w:rsidTr="00236CF4">
        <w:trPr>
          <w:trHeight w:val="513"/>
        </w:trPr>
        <w:tc>
          <w:tcPr>
            <w:tcW w:w="0" w:type="auto"/>
          </w:tcPr>
          <w:p w14:paraId="689A482F" w14:textId="47134C0E" w:rsidR="00236CF4" w:rsidRPr="00236CF4" w:rsidRDefault="00236CF4" w:rsidP="00236CF4">
            <w:pPr>
              <w:pStyle w:val="Style"/>
              <w:tabs>
                <w:tab w:val="left" w:pos="-1060"/>
                <w:tab w:val="left" w:pos="-720"/>
                <w:tab w:val="left" w:pos="0"/>
                <w:tab w:val="left" w:pos="1620"/>
                <w:tab w:val="left" w:pos="1980"/>
              </w:tabs>
              <w:ind w:left="0" w:firstLine="0"/>
              <w:rPr>
                <w:rFonts w:asciiTheme="minorHAnsi" w:hAnsiTheme="minorHAnsi" w:cstheme="minorHAnsi"/>
                <w:b/>
                <w:bCs/>
                <w:sz w:val="22"/>
                <w:szCs w:val="22"/>
              </w:rPr>
            </w:pPr>
            <w:r w:rsidRPr="00236CF4">
              <w:rPr>
                <w:rFonts w:asciiTheme="minorHAnsi" w:hAnsiTheme="minorHAnsi" w:cstheme="minorHAnsi"/>
                <w:b/>
                <w:bCs/>
                <w:sz w:val="22"/>
                <w:szCs w:val="22"/>
              </w:rPr>
              <w:t>Languages/Frameworks</w:t>
            </w:r>
          </w:p>
          <w:p w14:paraId="01D01E43" w14:textId="77777777" w:rsidR="00236CF4" w:rsidRPr="00236CF4" w:rsidRDefault="00236CF4" w:rsidP="00134C70">
            <w:pPr>
              <w:pStyle w:val="Style"/>
              <w:tabs>
                <w:tab w:val="left" w:pos="-1060"/>
                <w:tab w:val="left" w:pos="-720"/>
                <w:tab w:val="left" w:pos="0"/>
                <w:tab w:val="left" w:pos="1620"/>
                <w:tab w:val="left" w:pos="1980"/>
              </w:tabs>
              <w:ind w:left="0" w:firstLine="0"/>
              <w:jc w:val="right"/>
              <w:rPr>
                <w:rFonts w:asciiTheme="minorHAnsi" w:hAnsiTheme="minorHAnsi" w:cstheme="minorHAnsi"/>
                <w:b/>
                <w:bCs/>
                <w:sz w:val="22"/>
                <w:szCs w:val="22"/>
              </w:rPr>
            </w:pPr>
          </w:p>
        </w:tc>
        <w:tc>
          <w:tcPr>
            <w:tcW w:w="0" w:type="auto"/>
          </w:tcPr>
          <w:p w14:paraId="2825B0C8" w14:textId="77777777" w:rsidR="00236CF4" w:rsidRPr="00236CF4" w:rsidRDefault="00236CF4" w:rsidP="00134C70">
            <w:pPr>
              <w:pStyle w:val="Style"/>
              <w:tabs>
                <w:tab w:val="left" w:pos="-1060"/>
                <w:tab w:val="left" w:pos="-720"/>
                <w:tab w:val="left" w:pos="0"/>
                <w:tab w:val="left" w:pos="1620"/>
                <w:tab w:val="left" w:pos="1980"/>
              </w:tabs>
              <w:ind w:left="0" w:firstLine="0"/>
              <w:rPr>
                <w:rFonts w:asciiTheme="minorHAnsi" w:hAnsiTheme="minorHAnsi" w:cstheme="minorHAnsi"/>
                <w:sz w:val="22"/>
                <w:szCs w:val="22"/>
              </w:rPr>
            </w:pPr>
            <w:r w:rsidRPr="00236CF4">
              <w:rPr>
                <w:rFonts w:asciiTheme="minorHAnsi" w:hAnsiTheme="minorHAnsi" w:cstheme="minorHAnsi"/>
                <w:sz w:val="22"/>
                <w:szCs w:val="22"/>
              </w:rPr>
              <w:t>Aura/Lightning, Apex, Visualforce, Java,  JavaScript, iframes, HTML, CSS, JQuery,</w:t>
            </w:r>
          </w:p>
        </w:tc>
      </w:tr>
    </w:tbl>
    <w:p w14:paraId="2DAF8B1F" w14:textId="77777777" w:rsidR="001D02FC" w:rsidRDefault="001D02FC" w:rsidP="001D02FC">
      <w:pPr>
        <w:pStyle w:val="Title"/>
        <w:pBdr>
          <w:bottom w:val="single" w:sz="12" w:space="1" w:color="auto"/>
        </w:pBdr>
        <w:jc w:val="left"/>
        <w:rPr>
          <w:rFonts w:asciiTheme="minorHAnsi" w:hAnsiTheme="minorHAnsi" w:cstheme="minorHAnsi"/>
          <w:caps/>
          <w:smallCaps w:val="0"/>
          <w:sz w:val="22"/>
          <w:szCs w:val="22"/>
        </w:rPr>
      </w:pPr>
    </w:p>
    <w:p w14:paraId="37D94D96" w14:textId="4A1DA722"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34712CD2" w14:textId="77777777" w:rsidR="00236CF4" w:rsidRPr="005C0325" w:rsidRDefault="00236CF4" w:rsidP="00236CF4">
      <w:pPr>
        <w:pStyle w:val="NoSpacing"/>
        <w:rPr>
          <w:b/>
        </w:rPr>
      </w:pPr>
      <w:r w:rsidRPr="00236CF4">
        <w:rPr>
          <w:b/>
        </w:rPr>
        <w:t>Salesforce Architect and Lead</w:t>
      </w:r>
    </w:p>
    <w:p w14:paraId="136D06EE" w14:textId="4AEE80DF" w:rsidR="00236CF4" w:rsidRPr="00236CF4" w:rsidRDefault="00236CF4" w:rsidP="00236CF4">
      <w:pPr>
        <w:pStyle w:val="NoSpacing"/>
        <w:rPr>
          <w:b/>
        </w:rPr>
      </w:pPr>
      <w:r w:rsidRPr="00236CF4">
        <w:rPr>
          <w:b/>
        </w:rPr>
        <w:t>Cummins, Columbus, IN</w:t>
      </w:r>
      <w:r>
        <w:rPr>
          <w:b/>
        </w:rPr>
        <w:t xml:space="preserve"> </w:t>
      </w:r>
      <w:r>
        <w:rPr>
          <w:b/>
        </w:rPr>
        <w:tab/>
      </w:r>
      <w:r>
        <w:rPr>
          <w:b/>
        </w:rPr>
        <w:tab/>
      </w:r>
      <w:r>
        <w:rPr>
          <w:b/>
        </w:rPr>
        <w:tab/>
      </w:r>
      <w:r>
        <w:rPr>
          <w:b/>
        </w:rPr>
        <w:tab/>
      </w:r>
      <w:r>
        <w:rPr>
          <w:b/>
        </w:rPr>
        <w:tab/>
      </w:r>
      <w:r>
        <w:rPr>
          <w:b/>
        </w:rPr>
        <w:tab/>
      </w:r>
      <w:r>
        <w:rPr>
          <w:b/>
        </w:rPr>
        <w:tab/>
      </w:r>
      <w:r>
        <w:rPr>
          <w:b/>
        </w:rPr>
        <w:tab/>
      </w:r>
      <w:r w:rsidRPr="00236CF4">
        <w:rPr>
          <w:b/>
        </w:rPr>
        <w:t>Jan 2023</w:t>
      </w:r>
      <w:r>
        <w:rPr>
          <w:b/>
        </w:rPr>
        <w:t xml:space="preserve"> to </w:t>
      </w:r>
      <w:r w:rsidRPr="00236CF4">
        <w:rPr>
          <w:b/>
        </w:rPr>
        <w:t>Present</w:t>
      </w:r>
    </w:p>
    <w:p w14:paraId="53F2CEF6" w14:textId="77777777" w:rsidR="001D02FC" w:rsidRDefault="001D02FC" w:rsidP="00035ECD">
      <w:pPr>
        <w:pStyle w:val="NoSpacing"/>
        <w:rPr>
          <w:bCs/>
        </w:rPr>
      </w:pPr>
    </w:p>
    <w:p w14:paraId="6FFD8BA7" w14:textId="77777777" w:rsidR="00236CF4" w:rsidRDefault="00236CF4" w:rsidP="00236CF4">
      <w:pPr>
        <w:pStyle w:val="NoSpacing"/>
        <w:numPr>
          <w:ilvl w:val="0"/>
          <w:numId w:val="108"/>
        </w:numPr>
      </w:pPr>
      <w:r>
        <w:t>Effectively gathered and translated client requirements into actionable Omnistudio configurations, ensuring high levels of client satisfaction and project alignment.</w:t>
      </w:r>
    </w:p>
    <w:p w14:paraId="6CE3887E" w14:textId="77777777" w:rsidR="00236CF4" w:rsidRDefault="00236CF4" w:rsidP="00236CF4">
      <w:pPr>
        <w:pStyle w:val="NoSpacing"/>
        <w:numPr>
          <w:ilvl w:val="0"/>
          <w:numId w:val="108"/>
        </w:numPr>
      </w:pPr>
      <w:r>
        <w:t>Regularly evaluate project needs against Salesforce's continuously updated features to leverage ready-to-use solutions and recommendations.</w:t>
      </w:r>
    </w:p>
    <w:p w14:paraId="6FF8294E" w14:textId="77777777" w:rsidR="00236CF4" w:rsidRDefault="00236CF4" w:rsidP="00236CF4">
      <w:pPr>
        <w:pStyle w:val="NoSpacing"/>
        <w:numPr>
          <w:ilvl w:val="0"/>
          <w:numId w:val="108"/>
        </w:numPr>
      </w:pPr>
      <w:r>
        <w:t>Led the successful deployment of Omnistudio, enhancing customer engagement and operational efficiency.</w:t>
      </w:r>
    </w:p>
    <w:p w14:paraId="1E5585F5" w14:textId="77777777" w:rsidR="00236CF4" w:rsidRDefault="00236CF4" w:rsidP="00236CF4">
      <w:pPr>
        <w:pStyle w:val="NoSpacing"/>
        <w:numPr>
          <w:ilvl w:val="0"/>
          <w:numId w:val="108"/>
        </w:numPr>
      </w:pPr>
      <w:r>
        <w:t>Skilled in utilizing Omnistudio tools including Digital Commerce and CPQ to streamline business processes and sales cycles.</w:t>
      </w:r>
    </w:p>
    <w:p w14:paraId="5200BBC7" w14:textId="77777777" w:rsidR="00236CF4" w:rsidRDefault="00236CF4" w:rsidP="00236CF4">
      <w:pPr>
        <w:pStyle w:val="NoSpacing"/>
        <w:numPr>
          <w:ilvl w:val="0"/>
          <w:numId w:val="108"/>
        </w:numPr>
      </w:pPr>
      <w:r>
        <w:t>Collaborated with cross-departmental teams as the Omnistudio lead to integrate CRM solutions, improving data management and customer insights.</w:t>
      </w:r>
    </w:p>
    <w:p w14:paraId="0130AED8" w14:textId="77777777" w:rsidR="00236CF4" w:rsidRDefault="00236CF4" w:rsidP="00236CF4">
      <w:pPr>
        <w:pStyle w:val="NoSpacing"/>
        <w:numPr>
          <w:ilvl w:val="0"/>
          <w:numId w:val="108"/>
        </w:numPr>
      </w:pPr>
      <w:r>
        <w:t>Involved in designing and implementing Data Raptors for data transformation and integration, enhancing data quality and accessibility across multiple systems.</w:t>
      </w:r>
    </w:p>
    <w:p w14:paraId="43B03703" w14:textId="77777777" w:rsidR="00236CF4" w:rsidRDefault="00236CF4" w:rsidP="00236CF4">
      <w:pPr>
        <w:pStyle w:val="NoSpacing"/>
        <w:numPr>
          <w:ilvl w:val="0"/>
          <w:numId w:val="108"/>
        </w:numPr>
      </w:pPr>
      <w:r>
        <w:t>Developed and configured Omniscripts for streamlined user experiences in [specific context, e.g., customer service workflows], leading to a [specific improvement metric, e.g., 30% reduction in process time].</w:t>
      </w:r>
    </w:p>
    <w:p w14:paraId="5A3B3DD0" w14:textId="77777777" w:rsidR="00236CF4" w:rsidRDefault="00236CF4" w:rsidP="00236CF4">
      <w:pPr>
        <w:pStyle w:val="NoSpacing"/>
        <w:numPr>
          <w:ilvl w:val="0"/>
          <w:numId w:val="108"/>
        </w:numPr>
      </w:pPr>
      <w:r>
        <w:t>Integration Procedures: Successfully integrated Vlocity components with Salesforce environments, ensuring seamless data flow and system interoperability.</w:t>
      </w:r>
    </w:p>
    <w:p w14:paraId="2DBF440F" w14:textId="77777777" w:rsidR="00236CF4" w:rsidRDefault="00236CF4" w:rsidP="00236CF4">
      <w:pPr>
        <w:pStyle w:val="NoSpacing"/>
        <w:numPr>
          <w:ilvl w:val="0"/>
          <w:numId w:val="108"/>
        </w:numPr>
      </w:pPr>
      <w:r>
        <w:t>Card Framework Utilization: Leveraged Vlocity's Card Framework to create dynamic, responsive UI components, significantly improving user engagement and satisfaction.</w:t>
      </w:r>
    </w:p>
    <w:p w14:paraId="1DA2B1B8" w14:textId="77777777" w:rsidR="00236CF4" w:rsidRDefault="00236CF4" w:rsidP="00236CF4">
      <w:pPr>
        <w:pStyle w:val="NoSpacing"/>
        <w:numPr>
          <w:ilvl w:val="0"/>
          <w:numId w:val="108"/>
        </w:numPr>
      </w:pPr>
      <w:r>
        <w:t>Industry Console Deployment: Implemented Vlocity Industry Console for [which facilitated a more efficient and user-friendly interface for end-users, leading to improved operational efficiency.</w:t>
      </w:r>
    </w:p>
    <w:p w14:paraId="05889127" w14:textId="77777777" w:rsidR="00236CF4" w:rsidRDefault="00236CF4" w:rsidP="00236CF4">
      <w:pPr>
        <w:pStyle w:val="NoSpacing"/>
        <w:numPr>
          <w:ilvl w:val="0"/>
          <w:numId w:val="108"/>
        </w:numPr>
      </w:pPr>
      <w:r>
        <w:t>Vlocity Process Libraries: Customized and utilized Vlocity Process Libraries to automate and optimize business processes.</w:t>
      </w:r>
    </w:p>
    <w:p w14:paraId="63352636" w14:textId="77777777" w:rsidR="00236CF4" w:rsidRDefault="00236CF4" w:rsidP="00236CF4">
      <w:pPr>
        <w:pStyle w:val="NoSpacing"/>
        <w:numPr>
          <w:ilvl w:val="0"/>
          <w:numId w:val="108"/>
        </w:numPr>
      </w:pPr>
      <w:r>
        <w:t>Implemented and maintained API integrations for critical project functionalities, ensuring seamless communication between different modules.</w:t>
      </w:r>
    </w:p>
    <w:p w14:paraId="0907C36E" w14:textId="77777777" w:rsidR="00236CF4" w:rsidRDefault="00236CF4" w:rsidP="00236CF4">
      <w:pPr>
        <w:pStyle w:val="NoSpacing"/>
        <w:numPr>
          <w:ilvl w:val="0"/>
          <w:numId w:val="108"/>
        </w:numPr>
      </w:pPr>
      <w:r>
        <w:t>Spearheaded the reset of API integrations to optimize performance, resolve issues, and enhance security.</w:t>
      </w:r>
    </w:p>
    <w:p w14:paraId="09E11653" w14:textId="77777777" w:rsidR="00236CF4" w:rsidRDefault="00236CF4" w:rsidP="00236CF4">
      <w:pPr>
        <w:pStyle w:val="NoSpacing"/>
        <w:numPr>
          <w:ilvl w:val="0"/>
          <w:numId w:val="108"/>
        </w:numPr>
      </w:pPr>
      <w:r>
        <w:lastRenderedPageBreak/>
        <w:t>Collaborated with cross-functional teams to understand integration requirements and troubleshoot issues.</w:t>
      </w:r>
    </w:p>
    <w:p w14:paraId="1B222CF2" w14:textId="77777777" w:rsidR="00236CF4" w:rsidRDefault="00236CF4" w:rsidP="00236CF4">
      <w:pPr>
        <w:pStyle w:val="NoSpacing"/>
        <w:numPr>
          <w:ilvl w:val="0"/>
          <w:numId w:val="108"/>
        </w:numPr>
      </w:pPr>
      <w:r>
        <w:t>EPC (Enterprise Product Catalog) Management: Managed and optimized Enterprise Product Catalogs with Vlocity, enabling more accurate and efficient product management and order fulfillment.</w:t>
      </w:r>
    </w:p>
    <w:p w14:paraId="0922FBA3" w14:textId="77777777" w:rsidR="00236CF4" w:rsidRDefault="00236CF4" w:rsidP="00236CF4">
      <w:pPr>
        <w:pStyle w:val="NoSpacing"/>
        <w:numPr>
          <w:ilvl w:val="0"/>
          <w:numId w:val="108"/>
        </w:numPr>
      </w:pPr>
      <w:r>
        <w:t>Design and Architecture: Created a comprehensive IAM architecture for Salesforce that aligns with the organization's security policies and requirements. Designing role hierarchies, profiles, permission sets, and sharing rules.</w:t>
      </w:r>
    </w:p>
    <w:p w14:paraId="1E1C46C7" w14:textId="77777777" w:rsidR="00236CF4" w:rsidRDefault="00236CF4" w:rsidP="00236CF4">
      <w:pPr>
        <w:pStyle w:val="NoSpacing"/>
        <w:numPr>
          <w:ilvl w:val="0"/>
          <w:numId w:val="108"/>
        </w:numPr>
      </w:pPr>
      <w:r>
        <w:t>User Provisioning and De-provisioning: Implemented processes for onboarding and off boarding users, ensuring that access to Salesforce is granted and revoked as needed. You may use tools like Salesforce Identity, Single Sign-On (SSO), or third-party identity providers for user provisioning.</w:t>
      </w:r>
    </w:p>
    <w:p w14:paraId="3DD3FA5D" w14:textId="77777777" w:rsidR="00236CF4" w:rsidRDefault="00236CF4" w:rsidP="00236CF4">
      <w:pPr>
        <w:pStyle w:val="NoSpacing"/>
        <w:numPr>
          <w:ilvl w:val="0"/>
          <w:numId w:val="108"/>
        </w:numPr>
      </w:pPr>
      <w:r>
        <w:t>Authentication and Authorization: Designed authentication mechanisms, such as multi-factor authentication (MFA), and authorization rules to control user access to different Salesforce objects and features.</w:t>
      </w:r>
    </w:p>
    <w:p w14:paraId="083892DC" w14:textId="77777777" w:rsidR="00236CF4" w:rsidRDefault="00236CF4" w:rsidP="00236CF4">
      <w:pPr>
        <w:pStyle w:val="NoSpacing"/>
        <w:numPr>
          <w:ilvl w:val="0"/>
          <w:numId w:val="108"/>
        </w:numPr>
      </w:pPr>
      <w:r>
        <w:t>Work closely with offshore teams, includes developers, administrators, support personnel, to ensure they understand the IAM architecture, design, and requirements. Establish regular communication channels and meetings to discuss project progress, address challenges, and provide guidance.</w:t>
      </w:r>
    </w:p>
    <w:p w14:paraId="1D588F71" w14:textId="77777777" w:rsidR="001D02FC" w:rsidRDefault="001D02FC" w:rsidP="001D02FC">
      <w:pPr>
        <w:pStyle w:val="NoSpacing"/>
        <w:rPr>
          <w:b/>
        </w:rPr>
      </w:pPr>
    </w:p>
    <w:p w14:paraId="05B51FE5" w14:textId="7BFA8264" w:rsidR="00236CF4" w:rsidRDefault="00236CF4" w:rsidP="002F129F">
      <w:pPr>
        <w:pStyle w:val="NoSpacing"/>
        <w:rPr>
          <w:b/>
        </w:rPr>
      </w:pPr>
      <w:r w:rsidRPr="00236CF4">
        <w:rPr>
          <w:b/>
        </w:rPr>
        <w:t xml:space="preserve">Environment/Tools Used: </w:t>
      </w:r>
      <w:r w:rsidRPr="00236CF4">
        <w:rPr>
          <w:bCs/>
        </w:rPr>
        <w:t xml:space="preserve">Sales cloud, Omni Studio, Vlocity, SAFe Agile, Azure, Heroku, cloudflare, mulesoft, CI/CD, Copado, Salesforce Loyalty, </w:t>
      </w:r>
      <w:r w:rsidR="00970258" w:rsidRPr="00236CF4">
        <w:rPr>
          <w:bCs/>
        </w:rPr>
        <w:t>Self-service</w:t>
      </w:r>
      <w:r w:rsidRPr="00236CF4">
        <w:rPr>
          <w:bCs/>
        </w:rPr>
        <w:t>/broker portal,  Developer console force code, SFDX, JIRA, Git repositories, Lightning Components, Mulesoft, SOQl,SOSL, Lightning web components-LWC, Track Workbench, force.com sand boxes, Visual studio code-vsc, Package xml, Apex controller</w:t>
      </w:r>
    </w:p>
    <w:p w14:paraId="47B21666" w14:textId="77777777" w:rsidR="00236CF4" w:rsidRDefault="00236CF4" w:rsidP="002F129F">
      <w:pPr>
        <w:pStyle w:val="NoSpacing"/>
        <w:rPr>
          <w:b/>
        </w:rPr>
      </w:pPr>
    </w:p>
    <w:p w14:paraId="0BF9B80B" w14:textId="0E6E24F7" w:rsidR="00236CF4" w:rsidRDefault="00236CF4" w:rsidP="00236CF4">
      <w:pPr>
        <w:pStyle w:val="NoSpacing"/>
        <w:rPr>
          <w:b/>
        </w:rPr>
      </w:pPr>
      <w:r w:rsidRPr="00236CF4">
        <w:rPr>
          <w:b/>
        </w:rPr>
        <w:t xml:space="preserve">Sr </w:t>
      </w:r>
      <w:r>
        <w:rPr>
          <w:b/>
        </w:rPr>
        <w:t xml:space="preserve">Salesforce </w:t>
      </w:r>
      <w:r w:rsidRPr="00236CF4">
        <w:rPr>
          <w:b/>
        </w:rPr>
        <w:t>Tech Lead and Architect</w:t>
      </w:r>
    </w:p>
    <w:p w14:paraId="7B84F3A2" w14:textId="6F303D20" w:rsidR="00236CF4" w:rsidRPr="00236CF4" w:rsidRDefault="00236CF4" w:rsidP="00236CF4">
      <w:pPr>
        <w:pStyle w:val="NoSpacing"/>
        <w:rPr>
          <w:b/>
        </w:rPr>
      </w:pPr>
      <w:r w:rsidRPr="00236CF4">
        <w:rPr>
          <w:b/>
        </w:rPr>
        <w:t xml:space="preserve">Volvo Cars, </w:t>
      </w:r>
      <w:r>
        <w:rPr>
          <w:b/>
        </w:rPr>
        <w:t xml:space="preserve">NJ </w:t>
      </w:r>
      <w:r>
        <w:rPr>
          <w:b/>
        </w:rPr>
        <w:tab/>
      </w:r>
      <w:r>
        <w:rPr>
          <w:b/>
        </w:rPr>
        <w:tab/>
      </w:r>
      <w:r>
        <w:rPr>
          <w:b/>
        </w:rPr>
        <w:tab/>
      </w:r>
      <w:r>
        <w:rPr>
          <w:b/>
        </w:rPr>
        <w:tab/>
      </w:r>
      <w:r>
        <w:rPr>
          <w:b/>
        </w:rPr>
        <w:tab/>
      </w:r>
      <w:r>
        <w:rPr>
          <w:b/>
        </w:rPr>
        <w:tab/>
      </w:r>
      <w:r>
        <w:rPr>
          <w:b/>
        </w:rPr>
        <w:tab/>
      </w:r>
      <w:r>
        <w:rPr>
          <w:b/>
        </w:rPr>
        <w:tab/>
      </w:r>
      <w:r>
        <w:rPr>
          <w:b/>
        </w:rPr>
        <w:tab/>
      </w:r>
      <w:r w:rsidRPr="00236CF4">
        <w:rPr>
          <w:b/>
        </w:rPr>
        <w:t>Sep</w:t>
      </w:r>
      <w:r>
        <w:rPr>
          <w:b/>
        </w:rPr>
        <w:t>t</w:t>
      </w:r>
      <w:r w:rsidRPr="00236CF4">
        <w:rPr>
          <w:b/>
        </w:rPr>
        <w:t xml:space="preserve"> 2021</w:t>
      </w:r>
      <w:r>
        <w:rPr>
          <w:b/>
        </w:rPr>
        <w:t xml:space="preserve"> to </w:t>
      </w:r>
      <w:r w:rsidRPr="00236CF4">
        <w:rPr>
          <w:b/>
        </w:rPr>
        <w:t xml:space="preserve">Dec 2022 </w:t>
      </w:r>
    </w:p>
    <w:p w14:paraId="4D97CFA8" w14:textId="4863A465" w:rsidR="001D02FC" w:rsidRPr="005C0325" w:rsidRDefault="001D02FC" w:rsidP="001D02FC">
      <w:pPr>
        <w:pStyle w:val="NoSpacing"/>
        <w:rPr>
          <w:b/>
        </w:rPr>
      </w:pPr>
    </w:p>
    <w:p w14:paraId="36E751DB" w14:textId="77777777" w:rsidR="00236CF4" w:rsidRPr="00236CF4" w:rsidRDefault="00236CF4" w:rsidP="00236CF4">
      <w:pPr>
        <w:pStyle w:val="NoSpacing"/>
        <w:numPr>
          <w:ilvl w:val="0"/>
          <w:numId w:val="100"/>
        </w:numPr>
        <w:rPr>
          <w:bCs/>
        </w:rPr>
      </w:pPr>
      <w:r w:rsidRPr="00236CF4">
        <w:rPr>
          <w:bCs/>
        </w:rPr>
        <w:t>Actively participate in client discovery sessions to understand unique business needs, ensuring that the integration solutions provided are both innovative and directly aligned with client goals.</w:t>
      </w:r>
    </w:p>
    <w:p w14:paraId="633C201D" w14:textId="77777777" w:rsidR="00236CF4" w:rsidRPr="00236CF4" w:rsidRDefault="00236CF4" w:rsidP="00236CF4">
      <w:pPr>
        <w:pStyle w:val="NoSpacing"/>
        <w:numPr>
          <w:ilvl w:val="0"/>
          <w:numId w:val="100"/>
        </w:numPr>
        <w:rPr>
          <w:bCs/>
        </w:rPr>
      </w:pPr>
      <w:r w:rsidRPr="00236CF4">
        <w:rPr>
          <w:bCs/>
        </w:rPr>
        <w:t>Collaborated with the business team to design and implement complex integrations, leveraging Omni Studio's capabilities and Salesforce's out-of-the-box solutions for optimal efficiency and effectiveness.</w:t>
      </w:r>
    </w:p>
    <w:p w14:paraId="14A8E569" w14:textId="77777777" w:rsidR="00236CF4" w:rsidRPr="00236CF4" w:rsidRDefault="00236CF4" w:rsidP="00236CF4">
      <w:pPr>
        <w:pStyle w:val="NoSpacing"/>
        <w:numPr>
          <w:ilvl w:val="0"/>
          <w:numId w:val="100"/>
        </w:numPr>
        <w:rPr>
          <w:bCs/>
        </w:rPr>
      </w:pPr>
      <w:r w:rsidRPr="00236CF4">
        <w:rPr>
          <w:bCs/>
        </w:rPr>
        <w:t>Stay abreast of Salesforce community insights and release updates, merging this knowledge with feedback from client interactions to continually refine and enhance integration strategies.</w:t>
      </w:r>
    </w:p>
    <w:p w14:paraId="2E759DB3" w14:textId="77777777" w:rsidR="00236CF4" w:rsidRPr="00236CF4" w:rsidRDefault="00236CF4" w:rsidP="00236CF4">
      <w:pPr>
        <w:pStyle w:val="NoSpacing"/>
        <w:numPr>
          <w:ilvl w:val="0"/>
          <w:numId w:val="100"/>
        </w:numPr>
        <w:rPr>
          <w:bCs/>
        </w:rPr>
      </w:pPr>
      <w:r w:rsidRPr="00236CF4">
        <w:rPr>
          <w:bCs/>
        </w:rPr>
        <w:t>Architectural Leadership: Led architectural and technical design efforts, monitored organizational health assessments, and optimized strategies.</w:t>
      </w:r>
    </w:p>
    <w:p w14:paraId="712FAA79" w14:textId="77777777" w:rsidR="00236CF4" w:rsidRPr="00236CF4" w:rsidRDefault="00236CF4" w:rsidP="00236CF4">
      <w:pPr>
        <w:pStyle w:val="NoSpacing"/>
        <w:numPr>
          <w:ilvl w:val="0"/>
          <w:numId w:val="100"/>
        </w:numPr>
        <w:rPr>
          <w:bCs/>
        </w:rPr>
      </w:pPr>
      <w:r w:rsidRPr="00236CF4">
        <w:rPr>
          <w:bCs/>
        </w:rPr>
        <w:t>Team Guidance: Provided guidance to architects and development teams, ensuring compliance with platform limits. Mentored Dev Leads and Solutions architects for effective design delivery.</w:t>
      </w:r>
    </w:p>
    <w:p w14:paraId="4CABEAFA" w14:textId="77777777" w:rsidR="00236CF4" w:rsidRPr="00236CF4" w:rsidRDefault="00236CF4" w:rsidP="00236CF4">
      <w:pPr>
        <w:pStyle w:val="NoSpacing"/>
        <w:numPr>
          <w:ilvl w:val="0"/>
          <w:numId w:val="100"/>
        </w:numPr>
        <w:rPr>
          <w:bCs/>
        </w:rPr>
      </w:pPr>
      <w:r w:rsidRPr="00236CF4">
        <w:rPr>
          <w:bCs/>
        </w:rPr>
        <w:t>Salesforce Customization: Streamlined Volvo Cars' online sales processes, minimizing customizations. Replaced complex customizations with native functionality, enhancing user experience.</w:t>
      </w:r>
    </w:p>
    <w:p w14:paraId="7A625EF2" w14:textId="77777777" w:rsidR="00236CF4" w:rsidRPr="00236CF4" w:rsidRDefault="00236CF4" w:rsidP="00236CF4">
      <w:pPr>
        <w:pStyle w:val="NoSpacing"/>
        <w:numPr>
          <w:ilvl w:val="0"/>
          <w:numId w:val="100"/>
        </w:numPr>
        <w:rPr>
          <w:bCs/>
        </w:rPr>
      </w:pPr>
      <w:r w:rsidRPr="00236CF4">
        <w:rPr>
          <w:bCs/>
        </w:rPr>
        <w:t>Security and Strategy: Advised stakeholders on security best practices, simplifying technical complexity. Defined and aligned the loyalty program strategy with organizational goals.</w:t>
      </w:r>
    </w:p>
    <w:p w14:paraId="2AE159DC" w14:textId="77777777" w:rsidR="00236CF4" w:rsidRPr="00236CF4" w:rsidRDefault="00236CF4" w:rsidP="00236CF4">
      <w:pPr>
        <w:pStyle w:val="NoSpacing"/>
        <w:numPr>
          <w:ilvl w:val="0"/>
          <w:numId w:val="100"/>
        </w:numPr>
        <w:rPr>
          <w:bCs/>
        </w:rPr>
      </w:pPr>
      <w:r w:rsidRPr="00236CF4">
        <w:rPr>
          <w:bCs/>
        </w:rPr>
        <w:t>Loyalty Program Management: Managed loyalty programs, including personalized offers, vendor relationships, and customer support.</w:t>
      </w:r>
    </w:p>
    <w:p w14:paraId="22410EC9" w14:textId="77777777" w:rsidR="00236CF4" w:rsidRPr="00236CF4" w:rsidRDefault="00236CF4" w:rsidP="00236CF4">
      <w:pPr>
        <w:pStyle w:val="NoSpacing"/>
        <w:numPr>
          <w:ilvl w:val="0"/>
          <w:numId w:val="100"/>
        </w:numPr>
        <w:rPr>
          <w:bCs/>
        </w:rPr>
      </w:pPr>
      <w:r w:rsidRPr="00236CF4">
        <w:rPr>
          <w:bCs/>
        </w:rPr>
        <w:t>Salesforce Expertise: Provided Salesforce expertise and best practices to business leadership. Translated business requirements into technical designs.</w:t>
      </w:r>
    </w:p>
    <w:p w14:paraId="34E101E6" w14:textId="77777777" w:rsidR="00236CF4" w:rsidRPr="00236CF4" w:rsidRDefault="00236CF4" w:rsidP="00236CF4">
      <w:pPr>
        <w:pStyle w:val="NoSpacing"/>
        <w:numPr>
          <w:ilvl w:val="0"/>
          <w:numId w:val="100"/>
        </w:numPr>
        <w:rPr>
          <w:bCs/>
        </w:rPr>
      </w:pPr>
      <w:r w:rsidRPr="00236CF4">
        <w:rPr>
          <w:bCs/>
        </w:rPr>
        <w:t>Omni-Channel Integration: Managed Salesforce custom development and integration for optimal omni-channel interactions.</w:t>
      </w:r>
    </w:p>
    <w:p w14:paraId="371295F8" w14:textId="77777777" w:rsidR="00236CF4" w:rsidRPr="00236CF4" w:rsidRDefault="00236CF4" w:rsidP="00236CF4">
      <w:pPr>
        <w:pStyle w:val="NoSpacing"/>
        <w:numPr>
          <w:ilvl w:val="0"/>
          <w:numId w:val="100"/>
        </w:numPr>
        <w:rPr>
          <w:bCs/>
        </w:rPr>
      </w:pPr>
      <w:r w:rsidRPr="00236CF4">
        <w:rPr>
          <w:bCs/>
        </w:rPr>
        <w:t>Technical Leadership: Provided technical leadership and guidance to development teams. Defined architecture, data models, and integration strategies.</w:t>
      </w:r>
    </w:p>
    <w:p w14:paraId="5F101486" w14:textId="77777777" w:rsidR="00236CF4" w:rsidRPr="00236CF4" w:rsidRDefault="00236CF4" w:rsidP="00236CF4">
      <w:pPr>
        <w:pStyle w:val="NoSpacing"/>
        <w:numPr>
          <w:ilvl w:val="0"/>
          <w:numId w:val="100"/>
        </w:numPr>
        <w:rPr>
          <w:bCs/>
        </w:rPr>
      </w:pPr>
      <w:r w:rsidRPr="00236CF4">
        <w:rPr>
          <w:bCs/>
        </w:rPr>
        <w:lastRenderedPageBreak/>
        <w:t>E-commerce Management: Managed e-commerce experiences, product catalogs, pricing, and inventory across multiple channels.</w:t>
      </w:r>
    </w:p>
    <w:p w14:paraId="06F032D2" w14:textId="77777777" w:rsidR="00236CF4" w:rsidRPr="00236CF4" w:rsidRDefault="00236CF4" w:rsidP="00236CF4">
      <w:pPr>
        <w:pStyle w:val="NoSpacing"/>
        <w:numPr>
          <w:ilvl w:val="0"/>
          <w:numId w:val="100"/>
        </w:numPr>
        <w:rPr>
          <w:bCs/>
        </w:rPr>
      </w:pPr>
      <w:r w:rsidRPr="00236CF4">
        <w:rPr>
          <w:bCs/>
        </w:rPr>
        <w:t>Field Service Automation: Streamlined field service operations, including work orders, technician assignments, and route optimization.</w:t>
      </w:r>
    </w:p>
    <w:p w14:paraId="47DA6979" w14:textId="77777777" w:rsidR="00236CF4" w:rsidRPr="00236CF4" w:rsidRDefault="00236CF4" w:rsidP="00236CF4">
      <w:pPr>
        <w:pStyle w:val="NoSpacing"/>
        <w:numPr>
          <w:ilvl w:val="0"/>
          <w:numId w:val="100"/>
        </w:numPr>
        <w:rPr>
          <w:bCs/>
        </w:rPr>
      </w:pPr>
      <w:r w:rsidRPr="00236CF4">
        <w:rPr>
          <w:bCs/>
        </w:rPr>
        <w:t>Data Security and Compliance: Ensured data security and compliance with custom Salesforce solutions.</w:t>
      </w:r>
    </w:p>
    <w:p w14:paraId="210D0FDD" w14:textId="77777777" w:rsidR="00236CF4" w:rsidRPr="00236CF4" w:rsidRDefault="00236CF4" w:rsidP="00236CF4">
      <w:pPr>
        <w:pStyle w:val="NoSpacing"/>
        <w:numPr>
          <w:ilvl w:val="0"/>
          <w:numId w:val="100"/>
        </w:numPr>
        <w:rPr>
          <w:bCs/>
        </w:rPr>
      </w:pPr>
      <w:r w:rsidRPr="00236CF4">
        <w:rPr>
          <w:bCs/>
        </w:rPr>
        <w:t>Communication Cloud: Maintained clean and accurate data within the communication cloud platform. Utilized data for personalized communication and A/B testing.</w:t>
      </w:r>
    </w:p>
    <w:p w14:paraId="47BBBDC3" w14:textId="672DF69D" w:rsidR="002F129F" w:rsidRPr="00236CF4" w:rsidRDefault="00236CF4" w:rsidP="00236CF4">
      <w:pPr>
        <w:pStyle w:val="NoSpacing"/>
        <w:numPr>
          <w:ilvl w:val="0"/>
          <w:numId w:val="100"/>
        </w:numPr>
        <w:rPr>
          <w:bCs/>
        </w:rPr>
      </w:pPr>
      <w:r w:rsidRPr="00236CF4">
        <w:rPr>
          <w:bCs/>
        </w:rPr>
        <w:t>POC and Research: Conducted research and presented POCs to project stakeholders, demonstrating value and problem-solving abilities.</w:t>
      </w:r>
    </w:p>
    <w:p w14:paraId="398DA775" w14:textId="77777777" w:rsidR="009340E0" w:rsidRDefault="009340E0" w:rsidP="002F129F">
      <w:pPr>
        <w:pStyle w:val="NoSpacing"/>
        <w:rPr>
          <w:b/>
        </w:rPr>
      </w:pPr>
    </w:p>
    <w:p w14:paraId="7450798C" w14:textId="0700F45D" w:rsidR="00236CF4" w:rsidRDefault="00236CF4" w:rsidP="002F129F">
      <w:pPr>
        <w:pStyle w:val="NoSpacing"/>
        <w:rPr>
          <w:b/>
        </w:rPr>
      </w:pPr>
      <w:r w:rsidRPr="00236CF4">
        <w:rPr>
          <w:b/>
        </w:rPr>
        <w:t xml:space="preserve">Environment/Tools Used: </w:t>
      </w:r>
      <w:r w:rsidRPr="00236CF4">
        <w:rPr>
          <w:bCs/>
        </w:rPr>
        <w:t xml:space="preserve">Sales cloud, Vlocity, SAFe Agile, Azure, Jira, FSL Heroku, Omni Studio, REST, Platform event Integration, Communication Cloud,  Salesforce Marketing Cloud, Salesforce Loyalty, </w:t>
      </w:r>
      <w:r w:rsidR="00970258" w:rsidRPr="00236CF4">
        <w:rPr>
          <w:bCs/>
        </w:rPr>
        <w:t>Self-service</w:t>
      </w:r>
      <w:r w:rsidRPr="00236CF4">
        <w:rPr>
          <w:bCs/>
        </w:rPr>
        <w:t xml:space="preserve">/broker portal, Service </w:t>
      </w:r>
      <w:r w:rsidR="00970258" w:rsidRPr="00236CF4">
        <w:rPr>
          <w:bCs/>
        </w:rPr>
        <w:t>Cloud, Experience</w:t>
      </w:r>
      <w:r w:rsidRPr="00236CF4">
        <w:rPr>
          <w:bCs/>
        </w:rPr>
        <w:t xml:space="preserve"> Cloud, Partner Community, Commerce Cloud. Apex Triggers,  SOX, SSO, Boomi, Twilio connect, Developer console force code, SFDX, JIRA, Git repositories, Lightning Components, Mulesoft, SOQl,SOSL, Lightning web components-LWC, Lightning Design Systems - LDS , CSS style sheets, HTML, Js controllers. Creating Repositories, meta data and versions. Track Workbench, force.com sand boxes, Visual studio code-vsc, Package xml, Apex controller</w:t>
      </w:r>
    </w:p>
    <w:p w14:paraId="043BF26D" w14:textId="77777777" w:rsidR="00236CF4" w:rsidRDefault="00236CF4" w:rsidP="002F129F">
      <w:pPr>
        <w:pStyle w:val="NoSpacing"/>
        <w:rPr>
          <w:b/>
        </w:rPr>
      </w:pPr>
    </w:p>
    <w:p w14:paraId="0672CF8B" w14:textId="77777777" w:rsidR="00236CF4" w:rsidRPr="005C0325" w:rsidRDefault="00236CF4" w:rsidP="00236CF4">
      <w:pPr>
        <w:pStyle w:val="NoSpacing"/>
        <w:rPr>
          <w:b/>
        </w:rPr>
      </w:pPr>
      <w:r w:rsidRPr="00236CF4">
        <w:rPr>
          <w:b/>
        </w:rPr>
        <w:t>Sr Architect, Tech Lead - Salesforce</w:t>
      </w:r>
    </w:p>
    <w:p w14:paraId="0508AF12" w14:textId="3185E918" w:rsidR="00236CF4" w:rsidRPr="00236CF4" w:rsidRDefault="00236CF4" w:rsidP="00236CF4">
      <w:pPr>
        <w:pStyle w:val="NoSpacing"/>
        <w:rPr>
          <w:b/>
          <w:lang w:val="en-IN"/>
        </w:rPr>
      </w:pPr>
      <w:r w:rsidRPr="00236CF4">
        <w:rPr>
          <w:b/>
          <w:lang w:val="en-IN"/>
        </w:rPr>
        <w:t>Amtrak, WA</w:t>
      </w:r>
      <w:r>
        <w:rPr>
          <w:b/>
          <w:lang w:val="en-IN"/>
        </w:rPr>
        <w:t xml:space="preserve"> </w:t>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sidRPr="00236CF4">
        <w:rPr>
          <w:b/>
          <w:lang w:val="en-IN"/>
        </w:rPr>
        <w:t>Aug 2020</w:t>
      </w:r>
      <w:r w:rsidRPr="00236CF4">
        <w:rPr>
          <w:b/>
          <w:lang w:val="en-IN"/>
        </w:rPr>
        <w:t xml:space="preserve"> to </w:t>
      </w:r>
      <w:r w:rsidRPr="00236CF4">
        <w:rPr>
          <w:b/>
          <w:lang w:val="en-IN"/>
        </w:rPr>
        <w:t>Sep</w:t>
      </w:r>
      <w:r w:rsidRPr="00236CF4">
        <w:rPr>
          <w:b/>
          <w:lang w:val="en-IN"/>
        </w:rPr>
        <w:t>t</w:t>
      </w:r>
      <w:r w:rsidRPr="00236CF4">
        <w:rPr>
          <w:b/>
          <w:lang w:val="en-IN"/>
        </w:rPr>
        <w:t xml:space="preserve"> 2021 </w:t>
      </w:r>
    </w:p>
    <w:p w14:paraId="1A63E219" w14:textId="77777777" w:rsidR="00D53105" w:rsidRPr="00236CF4" w:rsidRDefault="00D53105" w:rsidP="00035ECD">
      <w:pPr>
        <w:pStyle w:val="NoSpacing"/>
        <w:rPr>
          <w:lang w:val="en-IN"/>
        </w:rPr>
      </w:pPr>
    </w:p>
    <w:p w14:paraId="3992E74B" w14:textId="77777777" w:rsidR="00236CF4" w:rsidRDefault="00236CF4" w:rsidP="00236CF4">
      <w:pPr>
        <w:pStyle w:val="NoSpacing"/>
        <w:numPr>
          <w:ilvl w:val="0"/>
          <w:numId w:val="109"/>
        </w:numPr>
      </w:pPr>
      <w:r>
        <w:t>Solution Architecture: Architected end-to-end solutions using Salesforce Financial Service Cloud. Created data models, custom objects, and relationships to support business processes.</w:t>
      </w:r>
    </w:p>
    <w:p w14:paraId="53BFFA97" w14:textId="77777777" w:rsidR="00236CF4" w:rsidRDefault="00236CF4" w:rsidP="00236CF4">
      <w:pPr>
        <w:pStyle w:val="NoSpacing"/>
        <w:numPr>
          <w:ilvl w:val="0"/>
          <w:numId w:val="109"/>
        </w:numPr>
      </w:pPr>
      <w:r>
        <w:t>Integration Expertise: Orchestrated integrations with SAP using platform events and utilized MuleSoft as an intermediary for data flow.</w:t>
      </w:r>
    </w:p>
    <w:p w14:paraId="06FD649A" w14:textId="77777777" w:rsidR="00236CF4" w:rsidRDefault="00236CF4" w:rsidP="00236CF4">
      <w:pPr>
        <w:pStyle w:val="NoSpacing"/>
        <w:numPr>
          <w:ilvl w:val="0"/>
          <w:numId w:val="109"/>
        </w:numPr>
      </w:pPr>
      <w:r>
        <w:t>Developed and executed comprehensive test plans for API resets, identifying and rectifying potential vulnerabilities and ensuring system reliability.</w:t>
      </w:r>
    </w:p>
    <w:p w14:paraId="42091115" w14:textId="77777777" w:rsidR="00236CF4" w:rsidRDefault="00236CF4" w:rsidP="00236CF4">
      <w:pPr>
        <w:pStyle w:val="NoSpacing"/>
        <w:numPr>
          <w:ilvl w:val="0"/>
          <w:numId w:val="109"/>
        </w:numPr>
      </w:pPr>
      <w:r>
        <w:t>Documented integration processes, providing clear guidelines for future troubleshooting and minimizing downtime during integration updates.</w:t>
      </w:r>
    </w:p>
    <w:p w14:paraId="70E121C0" w14:textId="77777777" w:rsidR="00236CF4" w:rsidRDefault="00236CF4" w:rsidP="00236CF4">
      <w:pPr>
        <w:pStyle w:val="NoSpacing"/>
        <w:numPr>
          <w:ilvl w:val="0"/>
          <w:numId w:val="109"/>
        </w:numPr>
      </w:pPr>
      <w:r>
        <w:t>Conducted regular code reviews and collaborated with the QA team to ensure the highest standards of code quality and system stability.</w:t>
      </w:r>
    </w:p>
    <w:p w14:paraId="07D8BBC3" w14:textId="77777777" w:rsidR="00236CF4" w:rsidRDefault="00236CF4" w:rsidP="00236CF4">
      <w:pPr>
        <w:pStyle w:val="NoSpacing"/>
        <w:numPr>
          <w:ilvl w:val="0"/>
          <w:numId w:val="109"/>
        </w:numPr>
      </w:pPr>
      <w:r>
        <w:t>Automation: Employed Process Builder to trigger Flows and quick actions, ensuring data population in custom object platform events. Developed Record-triggered Flows and Screen Flows for efficient data handling from project records.</w:t>
      </w:r>
    </w:p>
    <w:p w14:paraId="20A7E8CE" w14:textId="77777777" w:rsidR="00236CF4" w:rsidRDefault="00236CF4" w:rsidP="00236CF4">
      <w:pPr>
        <w:pStyle w:val="NoSpacing"/>
        <w:numPr>
          <w:ilvl w:val="0"/>
          <w:numId w:val="109"/>
        </w:numPr>
      </w:pPr>
      <w:r>
        <w:t>Integration Monitoring: Monitored integration transactions through streaming, ensuring synchronization of platform events.</w:t>
      </w:r>
    </w:p>
    <w:p w14:paraId="649AECD1" w14:textId="77777777" w:rsidR="00236CF4" w:rsidRDefault="00236CF4" w:rsidP="00236CF4">
      <w:pPr>
        <w:pStyle w:val="NoSpacing"/>
        <w:numPr>
          <w:ilvl w:val="0"/>
          <w:numId w:val="109"/>
        </w:numPr>
      </w:pPr>
      <w:r>
        <w:t>Lightning Web Components (LWC): Created financial tabs, including financial plans and funding categories, using LWCs. Utilized LWC features like wireframes, @Wire, @track, and @API for efficient development.</w:t>
      </w:r>
    </w:p>
    <w:p w14:paraId="267C00CB" w14:textId="77777777" w:rsidR="00236CF4" w:rsidRDefault="00236CF4" w:rsidP="00236CF4">
      <w:pPr>
        <w:pStyle w:val="NoSpacing"/>
        <w:numPr>
          <w:ilvl w:val="0"/>
          <w:numId w:val="109"/>
        </w:numPr>
      </w:pPr>
      <w:r>
        <w:t>DocuSign Integration: Installed and configured the DocuSign for Salesforce app. Customized templates and tags to match document requirements. Integrated DocuSign with Salesforce objects and processes.</w:t>
      </w:r>
    </w:p>
    <w:p w14:paraId="7E3730AD" w14:textId="77777777" w:rsidR="00236CF4" w:rsidRDefault="00236CF4" w:rsidP="00236CF4">
      <w:pPr>
        <w:pStyle w:val="NoSpacing"/>
        <w:numPr>
          <w:ilvl w:val="0"/>
          <w:numId w:val="109"/>
        </w:numPr>
      </w:pPr>
      <w:r>
        <w:t>Dynamic Component Refreshing: Implemented dynamic component refreshing using pub-sub methodology for dependent events.</w:t>
      </w:r>
    </w:p>
    <w:p w14:paraId="2653613F" w14:textId="77777777" w:rsidR="00236CF4" w:rsidRDefault="00236CF4" w:rsidP="00236CF4">
      <w:pPr>
        <w:pStyle w:val="NoSpacing"/>
        <w:numPr>
          <w:ilvl w:val="0"/>
          <w:numId w:val="109"/>
        </w:numPr>
      </w:pPr>
      <w:r>
        <w:t>UI Design: Designed and styled the user interface using CSS and SLDS designs to enhance visual aesthetics and readability.</w:t>
      </w:r>
    </w:p>
    <w:p w14:paraId="67C6863A" w14:textId="77777777" w:rsidR="00236CF4" w:rsidRDefault="00236CF4" w:rsidP="00236CF4">
      <w:pPr>
        <w:pStyle w:val="NoSpacing"/>
        <w:numPr>
          <w:ilvl w:val="0"/>
          <w:numId w:val="109"/>
        </w:numPr>
      </w:pPr>
      <w:r>
        <w:t>Commerce Cloud Integration: Leveraged Commerce Cloud to manage orders, inventory, and fulfillment across various channels, providing a unified view of customer orders.</w:t>
      </w:r>
    </w:p>
    <w:p w14:paraId="46183ED4" w14:textId="77777777" w:rsidR="00236CF4" w:rsidRDefault="00236CF4" w:rsidP="00236CF4">
      <w:pPr>
        <w:pStyle w:val="NoSpacing"/>
        <w:numPr>
          <w:ilvl w:val="0"/>
          <w:numId w:val="109"/>
        </w:numPr>
      </w:pPr>
      <w:r>
        <w:lastRenderedPageBreak/>
        <w:t>Salesforce Ecosystem Integration: Integrated with other Salesforce products like Salesforce Marketing Cloud, Service Cloud, and Sales Cloud to create a complete customer engagement and support solution.</w:t>
      </w:r>
    </w:p>
    <w:p w14:paraId="20A633D1" w14:textId="77777777" w:rsidR="009340E0" w:rsidRDefault="009340E0" w:rsidP="002F129F">
      <w:pPr>
        <w:pStyle w:val="NoSpacing"/>
        <w:rPr>
          <w:b/>
        </w:rPr>
      </w:pPr>
    </w:p>
    <w:p w14:paraId="1A54CFD8" w14:textId="4A3679CB" w:rsidR="00236CF4" w:rsidRDefault="00236CF4" w:rsidP="002F129F">
      <w:pPr>
        <w:pStyle w:val="NoSpacing"/>
        <w:rPr>
          <w:b/>
        </w:rPr>
      </w:pPr>
      <w:r w:rsidRPr="00236CF4">
        <w:rPr>
          <w:b/>
        </w:rPr>
        <w:t xml:space="preserve">Environment/Tools Used: </w:t>
      </w:r>
      <w:r w:rsidRPr="00236CF4">
        <w:rPr>
          <w:bCs/>
        </w:rPr>
        <w:t xml:space="preserve">Sales Cloud, SAFe Agile, Azure, Service Cloud, Financial Service Cloud, Marketing </w:t>
      </w:r>
      <w:r w:rsidR="00970258" w:rsidRPr="00236CF4">
        <w:rPr>
          <w:bCs/>
        </w:rPr>
        <w:t>Cloud, Apex</w:t>
      </w:r>
      <w:r w:rsidRPr="00236CF4">
        <w:rPr>
          <w:bCs/>
        </w:rPr>
        <w:t xml:space="preserve"> Triggers, AppExchange packages: on survey monkey, streaming monitor,  SOQl,SOSL, SSO, REST, Platform Events, Developer console  force code,  SFDX, JIRA, Git repositories to create various branches and versions and Bit bucket, bamboo to create release for the deployments, Lightning Components, Lightning web components-LWC,  Lightning Design Systems - LDS , CSS style sheets, HTML, Js controllers. Creating Repositories for business to keep the updated meta data and versions. Track development activities tools like  Workbench, force.com sand boxes, Visual studio code-vsc, Package xml, Apex controller</w:t>
      </w:r>
    </w:p>
    <w:p w14:paraId="693A1EA6" w14:textId="77777777" w:rsidR="00236CF4" w:rsidRDefault="00236CF4" w:rsidP="002F129F">
      <w:pPr>
        <w:pStyle w:val="NoSpacing"/>
        <w:rPr>
          <w:b/>
        </w:rPr>
      </w:pPr>
    </w:p>
    <w:p w14:paraId="58F2A6CB" w14:textId="77777777" w:rsidR="00236CF4" w:rsidRDefault="00236CF4" w:rsidP="00236CF4">
      <w:pPr>
        <w:pStyle w:val="NoSpacing"/>
        <w:rPr>
          <w:b/>
        </w:rPr>
      </w:pPr>
      <w:r w:rsidRPr="00236CF4">
        <w:rPr>
          <w:b/>
        </w:rPr>
        <w:t>Salesforce Tech Architect and Lead</w:t>
      </w:r>
    </w:p>
    <w:p w14:paraId="3F3400A5" w14:textId="75B9FA1F" w:rsidR="00236CF4" w:rsidRPr="00236CF4" w:rsidRDefault="00236CF4" w:rsidP="00236CF4">
      <w:pPr>
        <w:pStyle w:val="NoSpacing"/>
        <w:rPr>
          <w:b/>
        </w:rPr>
      </w:pPr>
      <w:r w:rsidRPr="00236CF4">
        <w:rPr>
          <w:b/>
        </w:rPr>
        <w:t>Liberty Mutual, IN</w:t>
      </w:r>
      <w:r>
        <w:rPr>
          <w:b/>
        </w:rPr>
        <w:t xml:space="preserve"> </w:t>
      </w:r>
      <w:r>
        <w:rPr>
          <w:b/>
        </w:rPr>
        <w:tab/>
      </w:r>
      <w:r>
        <w:rPr>
          <w:b/>
        </w:rPr>
        <w:tab/>
      </w:r>
      <w:r>
        <w:rPr>
          <w:b/>
        </w:rPr>
        <w:tab/>
      </w:r>
      <w:r>
        <w:rPr>
          <w:b/>
        </w:rPr>
        <w:tab/>
      </w:r>
      <w:r>
        <w:rPr>
          <w:b/>
        </w:rPr>
        <w:tab/>
      </w:r>
      <w:r>
        <w:rPr>
          <w:b/>
        </w:rPr>
        <w:tab/>
      </w:r>
      <w:r>
        <w:rPr>
          <w:b/>
        </w:rPr>
        <w:tab/>
      </w:r>
      <w:r>
        <w:rPr>
          <w:b/>
        </w:rPr>
        <w:tab/>
      </w:r>
      <w:r>
        <w:rPr>
          <w:b/>
        </w:rPr>
        <w:tab/>
      </w:r>
      <w:r w:rsidRPr="00236CF4">
        <w:rPr>
          <w:b/>
        </w:rPr>
        <w:t>Oct 2019</w:t>
      </w:r>
      <w:r>
        <w:rPr>
          <w:b/>
        </w:rPr>
        <w:t xml:space="preserve"> to </w:t>
      </w:r>
      <w:r w:rsidRPr="00236CF4">
        <w:rPr>
          <w:b/>
        </w:rPr>
        <w:t xml:space="preserve">Aug 2020 </w:t>
      </w:r>
    </w:p>
    <w:p w14:paraId="4BEA5287" w14:textId="77777777" w:rsidR="002F129F" w:rsidRDefault="002F129F" w:rsidP="002F129F">
      <w:pPr>
        <w:pStyle w:val="NoSpacing"/>
        <w:rPr>
          <w:b/>
        </w:rPr>
      </w:pPr>
    </w:p>
    <w:p w14:paraId="0DB29757" w14:textId="77777777" w:rsidR="00236CF4" w:rsidRPr="00236CF4" w:rsidRDefault="00236CF4" w:rsidP="00236CF4">
      <w:pPr>
        <w:pStyle w:val="NoSpacing"/>
        <w:numPr>
          <w:ilvl w:val="0"/>
          <w:numId w:val="112"/>
        </w:numPr>
      </w:pPr>
      <w:r w:rsidRPr="00236CF4">
        <w:t>Streamlining Processes: Collaborated with stakeholders to address business pain points by creating questionnaires and surveys. Provided out-of-the-box solutions to minimize customizations and promote low-code efforts.</w:t>
      </w:r>
    </w:p>
    <w:p w14:paraId="17648B1F" w14:textId="77777777" w:rsidR="00236CF4" w:rsidRPr="00236CF4" w:rsidRDefault="00236CF4" w:rsidP="00236CF4">
      <w:pPr>
        <w:pStyle w:val="NoSpacing"/>
        <w:numPr>
          <w:ilvl w:val="0"/>
          <w:numId w:val="112"/>
        </w:numPr>
      </w:pPr>
      <w:r w:rsidRPr="00236CF4">
        <w:t>Compliance and Best Practices: Advised product owners on compliance and regulatory needs, offering Salesforce best practices to streamline existing complexities.</w:t>
      </w:r>
    </w:p>
    <w:p w14:paraId="0739E5AE" w14:textId="77777777" w:rsidR="00236CF4" w:rsidRPr="00236CF4" w:rsidRDefault="00236CF4" w:rsidP="00236CF4">
      <w:pPr>
        <w:pStyle w:val="NoSpacing"/>
        <w:numPr>
          <w:ilvl w:val="0"/>
          <w:numId w:val="112"/>
        </w:numPr>
      </w:pPr>
      <w:r w:rsidRPr="00236CF4">
        <w:t>Development and Troubleshooting: Developed Lightning Web Components (LWC) for a custom knowledge help utility bar. Worked with Apex, SOSL, SOQL, HTML, SLDS, and JavaScript. Managed troubleshooting, exception handling, and debugging logs for Lightning projects.</w:t>
      </w:r>
    </w:p>
    <w:p w14:paraId="532CE747" w14:textId="77777777" w:rsidR="00236CF4" w:rsidRPr="00236CF4" w:rsidRDefault="00236CF4" w:rsidP="00236CF4">
      <w:pPr>
        <w:pStyle w:val="NoSpacing"/>
        <w:numPr>
          <w:ilvl w:val="0"/>
          <w:numId w:val="112"/>
        </w:numPr>
      </w:pPr>
      <w:r w:rsidRPr="00236CF4">
        <w:t>Field Service Lightning (FSL): Configured the FSL data model, work orders, service appointments, and more to optimize business processes. Guided setup configurations for the FSL managed package.</w:t>
      </w:r>
    </w:p>
    <w:p w14:paraId="7CB168EE" w14:textId="77777777" w:rsidR="00236CF4" w:rsidRPr="00236CF4" w:rsidRDefault="00236CF4" w:rsidP="00236CF4">
      <w:pPr>
        <w:pStyle w:val="NoSpacing"/>
        <w:numPr>
          <w:ilvl w:val="0"/>
          <w:numId w:val="112"/>
        </w:numPr>
      </w:pPr>
      <w:r w:rsidRPr="00236CF4">
        <w:t>Attachment Transition: Transitioned attachments to Salesforce Lightning files, enhancing user benefits with features like video content.</w:t>
      </w:r>
    </w:p>
    <w:p w14:paraId="3D136002" w14:textId="77777777" w:rsidR="00236CF4" w:rsidRPr="00236CF4" w:rsidRDefault="00236CF4" w:rsidP="00236CF4">
      <w:pPr>
        <w:pStyle w:val="NoSpacing"/>
        <w:numPr>
          <w:ilvl w:val="0"/>
          <w:numId w:val="112"/>
        </w:numPr>
      </w:pPr>
      <w:r w:rsidRPr="00236CF4">
        <w:t>Knowledge Base Enhancement: Established a Lightning Knowledge Base, created articles, record types, and permissions. Enhanced Knowledge Articles with embedded files and videos.</w:t>
      </w:r>
    </w:p>
    <w:p w14:paraId="2B56F5C9" w14:textId="77777777" w:rsidR="00236CF4" w:rsidRPr="00236CF4" w:rsidRDefault="00236CF4" w:rsidP="00236CF4">
      <w:pPr>
        <w:pStyle w:val="NoSpacing"/>
        <w:numPr>
          <w:ilvl w:val="0"/>
          <w:numId w:val="112"/>
        </w:numPr>
      </w:pPr>
      <w:r w:rsidRPr="00236CF4">
        <w:t>Vlocity Implementation: Managed Vlocity's pre-built components to efficiently implement industry-specific solutions.</w:t>
      </w:r>
    </w:p>
    <w:p w14:paraId="421FD751" w14:textId="77777777" w:rsidR="00236CF4" w:rsidRPr="00236CF4" w:rsidRDefault="00236CF4" w:rsidP="00236CF4">
      <w:pPr>
        <w:pStyle w:val="NoSpacing"/>
        <w:numPr>
          <w:ilvl w:val="0"/>
          <w:numId w:val="112"/>
        </w:numPr>
      </w:pPr>
      <w:r w:rsidRPr="00236CF4">
        <w:t>Mobile Capabilities: Leveraged Vlocity's mobile capabilities for accessible critical information by insurance agents.</w:t>
      </w:r>
    </w:p>
    <w:p w14:paraId="5A941A36" w14:textId="77777777" w:rsidR="00236CF4" w:rsidRPr="00236CF4" w:rsidRDefault="00236CF4" w:rsidP="00236CF4">
      <w:pPr>
        <w:pStyle w:val="NoSpacing"/>
        <w:numPr>
          <w:ilvl w:val="0"/>
          <w:numId w:val="112"/>
        </w:numPr>
      </w:pPr>
      <w:r w:rsidRPr="00236CF4">
        <w:t>Case Management: Designed a Flow-based process for Case-related issue merging, utilizing Apex classes for case description appending.</w:t>
      </w:r>
    </w:p>
    <w:p w14:paraId="7EBE7702" w14:textId="77777777" w:rsidR="00236CF4" w:rsidRPr="00236CF4" w:rsidRDefault="00236CF4" w:rsidP="00236CF4">
      <w:pPr>
        <w:pStyle w:val="NoSpacing"/>
        <w:numPr>
          <w:ilvl w:val="0"/>
          <w:numId w:val="112"/>
        </w:numPr>
      </w:pPr>
      <w:r w:rsidRPr="00236CF4">
        <w:t>Marketing Campaigns: Planned, designed, and executed marketing campaigns using the communication cloud platform. Created and segmented contact lists for targeted messaging.</w:t>
      </w:r>
    </w:p>
    <w:p w14:paraId="6BE88F6B" w14:textId="77777777" w:rsidR="00236CF4" w:rsidRPr="00236CF4" w:rsidRDefault="00236CF4" w:rsidP="00236CF4">
      <w:pPr>
        <w:pStyle w:val="NoSpacing"/>
        <w:numPr>
          <w:ilvl w:val="0"/>
          <w:numId w:val="112"/>
        </w:numPr>
      </w:pPr>
      <w:r w:rsidRPr="00236CF4">
        <w:t>Conga Composer Integration: Installed and configured the Conga Composer app from the Salesforce AppExchange. Created and customized Conga Composer templates for document generation. Integrated Conga with Salesforce objects and processes.</w:t>
      </w:r>
    </w:p>
    <w:p w14:paraId="53D2FA46" w14:textId="77777777" w:rsidR="00236CF4" w:rsidRPr="00236CF4" w:rsidRDefault="00236CF4" w:rsidP="00236CF4">
      <w:pPr>
        <w:pStyle w:val="NoSpacing"/>
        <w:numPr>
          <w:ilvl w:val="0"/>
          <w:numId w:val="112"/>
        </w:numPr>
      </w:pPr>
      <w:r w:rsidRPr="00236CF4">
        <w:t>Best Practices and Testing: Established best practices for using DocuSign and Conga within Salesforce Financial Service Cloud. Collaborated with QA for comprehensive testing, including functional, integration, and regression testing.</w:t>
      </w:r>
    </w:p>
    <w:p w14:paraId="5FD839C0" w14:textId="77777777" w:rsidR="00236CF4" w:rsidRPr="00236CF4" w:rsidRDefault="00236CF4" w:rsidP="00236CF4">
      <w:pPr>
        <w:pStyle w:val="NoSpacing"/>
        <w:numPr>
          <w:ilvl w:val="0"/>
          <w:numId w:val="112"/>
        </w:numPr>
      </w:pPr>
      <w:r w:rsidRPr="00236CF4">
        <w:t>CI/CD Process: Participated in the CI/CD process, deploying changes through tools like VS Code, Git, Bitbucket, and Bamboo. Ensured sandboxes were kept up-to-date.</w:t>
      </w:r>
    </w:p>
    <w:p w14:paraId="1DF80451" w14:textId="77777777" w:rsidR="002F129F" w:rsidRDefault="002F129F" w:rsidP="002F129F">
      <w:pPr>
        <w:pStyle w:val="NoSpacing"/>
        <w:rPr>
          <w:b/>
        </w:rPr>
      </w:pPr>
    </w:p>
    <w:p w14:paraId="035E2C33" w14:textId="4A04B46A" w:rsidR="00236CF4" w:rsidRPr="00236CF4" w:rsidRDefault="00236CF4" w:rsidP="002F129F">
      <w:pPr>
        <w:pStyle w:val="NoSpacing"/>
        <w:rPr>
          <w:bCs/>
        </w:rPr>
      </w:pPr>
      <w:r w:rsidRPr="00236CF4">
        <w:rPr>
          <w:b/>
        </w:rPr>
        <w:t xml:space="preserve">Environment/Tools used: </w:t>
      </w:r>
      <w:r w:rsidRPr="00236CF4">
        <w:rPr>
          <w:bCs/>
        </w:rPr>
        <w:t xml:space="preserve">Service Cloud, Salesforce </w:t>
      </w:r>
      <w:r w:rsidR="00970258" w:rsidRPr="00236CF4">
        <w:rPr>
          <w:bCs/>
        </w:rPr>
        <w:t>Workbench, Conga</w:t>
      </w:r>
      <w:r w:rsidRPr="00236CF4">
        <w:rPr>
          <w:bCs/>
        </w:rPr>
        <w:t xml:space="preserve">, </w:t>
      </w:r>
      <w:r w:rsidR="00970258" w:rsidRPr="00236CF4">
        <w:rPr>
          <w:bCs/>
        </w:rPr>
        <w:t>Heroku, communication</w:t>
      </w:r>
      <w:r w:rsidRPr="00236CF4">
        <w:rPr>
          <w:bCs/>
        </w:rPr>
        <w:t xml:space="preserve"> Cloud, force.com sand boxes, Vlocity Insurance, Partner </w:t>
      </w:r>
      <w:r w:rsidR="00970258" w:rsidRPr="00236CF4">
        <w:rPr>
          <w:bCs/>
        </w:rPr>
        <w:t>Community, Visual</w:t>
      </w:r>
      <w:r w:rsidRPr="00236CF4">
        <w:rPr>
          <w:bCs/>
        </w:rPr>
        <w:t xml:space="preserve"> studio code-vsc, </w:t>
      </w:r>
      <w:r w:rsidR="00970258" w:rsidRPr="00236CF4">
        <w:rPr>
          <w:bCs/>
        </w:rPr>
        <w:t>visual force</w:t>
      </w:r>
      <w:r w:rsidRPr="00236CF4">
        <w:rPr>
          <w:bCs/>
        </w:rPr>
        <w:t xml:space="preserve"> page, Package xml, , SOQl,SOSL Apex controller, Apex Triggers, Mulesoft,  FSL, SOX, SSO, Developer console  force </w:t>
      </w:r>
      <w:r w:rsidRPr="00236CF4">
        <w:rPr>
          <w:bCs/>
        </w:rPr>
        <w:lastRenderedPageBreak/>
        <w:t>code,  SFDX, JIRA, Git repositories to create various branches and versions and Bit bucket, bamboo to create release for the deployments, Lightning Components, Lightning web components-LWC,  Lightning Design Systems - LDS , CSS style sheets, HTML, Js controllers.</w:t>
      </w:r>
    </w:p>
    <w:p w14:paraId="77E76545" w14:textId="77777777" w:rsidR="00236CF4" w:rsidRDefault="00236CF4" w:rsidP="002F129F">
      <w:pPr>
        <w:pStyle w:val="NoSpacing"/>
        <w:rPr>
          <w:b/>
        </w:rPr>
      </w:pPr>
    </w:p>
    <w:p w14:paraId="62F9FE9B" w14:textId="77777777" w:rsidR="00236CF4" w:rsidRDefault="00236CF4" w:rsidP="002F129F">
      <w:pPr>
        <w:pStyle w:val="NoSpacing"/>
        <w:rPr>
          <w:b/>
        </w:rPr>
      </w:pPr>
      <w:r w:rsidRPr="00236CF4">
        <w:rPr>
          <w:b/>
        </w:rPr>
        <w:t xml:space="preserve">Salesforce Tech Architect </w:t>
      </w:r>
    </w:p>
    <w:p w14:paraId="43C1D968" w14:textId="6C88BFD4" w:rsidR="002F129F" w:rsidRDefault="00236CF4" w:rsidP="002F129F">
      <w:pPr>
        <w:pStyle w:val="NoSpacing"/>
        <w:rPr>
          <w:b/>
        </w:rPr>
      </w:pPr>
      <w:r w:rsidRPr="00236CF4">
        <w:rPr>
          <w:b/>
        </w:rPr>
        <w:t>Brillio.LLC</w:t>
      </w:r>
      <w:r w:rsidRPr="00236CF4">
        <w:rPr>
          <w:b/>
        </w:rPr>
        <w:t xml:space="preserve"> </w:t>
      </w:r>
      <w:r>
        <w:rPr>
          <w:b/>
        </w:rPr>
        <w:t xml:space="preserve"> </w:t>
      </w:r>
      <w:r w:rsidRPr="00236CF4">
        <w:rPr>
          <w:b/>
        </w:rPr>
        <w:t>NCR, IBM,Verizon,Twillio.com,</w:t>
      </w:r>
      <w:r>
        <w:rPr>
          <w:b/>
        </w:rPr>
        <w:t xml:space="preserve"> </w:t>
      </w:r>
      <w:r w:rsidRPr="00236CF4">
        <w:rPr>
          <w:b/>
        </w:rPr>
        <w:t>ATL, GA</w:t>
      </w:r>
      <w:r>
        <w:rPr>
          <w:b/>
        </w:rPr>
        <w:t xml:space="preserve"> </w:t>
      </w:r>
      <w:r>
        <w:rPr>
          <w:b/>
        </w:rPr>
        <w:tab/>
      </w:r>
      <w:r>
        <w:rPr>
          <w:b/>
        </w:rPr>
        <w:tab/>
      </w:r>
      <w:r>
        <w:rPr>
          <w:b/>
        </w:rPr>
        <w:tab/>
      </w:r>
      <w:r>
        <w:rPr>
          <w:b/>
        </w:rPr>
        <w:tab/>
      </w:r>
      <w:r>
        <w:rPr>
          <w:b/>
        </w:rPr>
        <w:tab/>
      </w:r>
      <w:r w:rsidRPr="00236CF4">
        <w:rPr>
          <w:b/>
        </w:rPr>
        <w:t>Jul 2018</w:t>
      </w:r>
      <w:r>
        <w:rPr>
          <w:b/>
        </w:rPr>
        <w:t xml:space="preserve"> to </w:t>
      </w:r>
      <w:r w:rsidRPr="00236CF4">
        <w:rPr>
          <w:b/>
        </w:rPr>
        <w:t>Oct 2019</w:t>
      </w:r>
    </w:p>
    <w:p w14:paraId="63C8C007" w14:textId="77777777" w:rsidR="002F129F" w:rsidRDefault="002F129F" w:rsidP="002F129F">
      <w:pPr>
        <w:pStyle w:val="NoSpacing"/>
        <w:rPr>
          <w:b/>
        </w:rPr>
      </w:pPr>
    </w:p>
    <w:p w14:paraId="1D4C8DDF" w14:textId="77777777" w:rsidR="00236CF4" w:rsidRPr="00236CF4" w:rsidRDefault="00236CF4" w:rsidP="00236CF4">
      <w:pPr>
        <w:pStyle w:val="NoSpacing"/>
        <w:numPr>
          <w:ilvl w:val="0"/>
          <w:numId w:val="113"/>
        </w:numPr>
      </w:pPr>
      <w:r w:rsidRPr="00236CF4">
        <w:t>Discovery and Requirements: Participated in discovery sessions to develop scope, business, and functional requirements.</w:t>
      </w:r>
    </w:p>
    <w:p w14:paraId="1CEB7024" w14:textId="77777777" w:rsidR="00236CF4" w:rsidRPr="00236CF4" w:rsidRDefault="00236CF4" w:rsidP="00236CF4">
      <w:pPr>
        <w:pStyle w:val="NoSpacing"/>
        <w:numPr>
          <w:ilvl w:val="0"/>
          <w:numId w:val="113"/>
        </w:numPr>
      </w:pPr>
      <w:r w:rsidRPr="00236CF4">
        <w:t>Field Service Analytics: Implemented FSL analytics, Dispatcher Console, Work Rules, and Policies.</w:t>
      </w:r>
    </w:p>
    <w:p w14:paraId="0F39DD89" w14:textId="77777777" w:rsidR="00236CF4" w:rsidRPr="00236CF4" w:rsidRDefault="00236CF4" w:rsidP="00236CF4">
      <w:pPr>
        <w:pStyle w:val="NoSpacing"/>
        <w:numPr>
          <w:ilvl w:val="0"/>
          <w:numId w:val="113"/>
        </w:numPr>
      </w:pPr>
      <w:r w:rsidRPr="00236CF4">
        <w:t>Collaboration with SMEs: Collaborated with subject matter experts (SMEs) to gather design priorities, requirements, and key performance indicators (KPIs).</w:t>
      </w:r>
    </w:p>
    <w:p w14:paraId="39F49D0C" w14:textId="77777777" w:rsidR="00236CF4" w:rsidRPr="00236CF4" w:rsidRDefault="00236CF4" w:rsidP="00236CF4">
      <w:pPr>
        <w:pStyle w:val="NoSpacing"/>
        <w:numPr>
          <w:ilvl w:val="0"/>
          <w:numId w:val="113"/>
        </w:numPr>
      </w:pPr>
      <w:r w:rsidRPr="00236CF4">
        <w:t>Open CTI Integration: Implemented Open CTI for automatic call logging and record creation. Enabled users to initiate calls from within Salesforce by clicking on phone numbers.</w:t>
      </w:r>
    </w:p>
    <w:p w14:paraId="7839ABC0" w14:textId="77777777" w:rsidR="00236CF4" w:rsidRPr="00236CF4" w:rsidRDefault="00236CF4" w:rsidP="00236CF4">
      <w:pPr>
        <w:pStyle w:val="NoSpacing"/>
        <w:numPr>
          <w:ilvl w:val="0"/>
          <w:numId w:val="113"/>
        </w:numPr>
      </w:pPr>
      <w:r w:rsidRPr="00236CF4">
        <w:t>Call Center Management: Designed and implemented support or call center environments, routing calls based on criteria such as skills or availability. Managed call queuing.</w:t>
      </w:r>
    </w:p>
    <w:p w14:paraId="577ECF26" w14:textId="77777777" w:rsidR="00236CF4" w:rsidRPr="00236CF4" w:rsidRDefault="00236CF4" w:rsidP="00236CF4">
      <w:pPr>
        <w:pStyle w:val="NoSpacing"/>
        <w:numPr>
          <w:ilvl w:val="0"/>
          <w:numId w:val="113"/>
        </w:numPr>
      </w:pPr>
      <w:r w:rsidRPr="00236CF4">
        <w:t>Telephony Integration: Provided Open CTI support and integrated with various telephony systems, both on-premises and cloud-based.</w:t>
      </w:r>
    </w:p>
    <w:p w14:paraId="36DDBBF2" w14:textId="77777777" w:rsidR="00236CF4" w:rsidRPr="00236CF4" w:rsidRDefault="00236CF4" w:rsidP="00236CF4">
      <w:pPr>
        <w:pStyle w:val="NoSpacing"/>
        <w:numPr>
          <w:ilvl w:val="0"/>
          <w:numId w:val="113"/>
        </w:numPr>
      </w:pPr>
      <w:r w:rsidRPr="00236CF4">
        <w:t>Testing and Configuration: Assisted in test scenario creation, Salesforce configuration, including workflows and permissions.</w:t>
      </w:r>
    </w:p>
    <w:p w14:paraId="73801644" w14:textId="77777777" w:rsidR="00236CF4" w:rsidRPr="00236CF4" w:rsidRDefault="00236CF4" w:rsidP="00236CF4">
      <w:pPr>
        <w:pStyle w:val="NoSpacing"/>
        <w:numPr>
          <w:ilvl w:val="0"/>
          <w:numId w:val="113"/>
        </w:numPr>
      </w:pPr>
      <w:r w:rsidRPr="00236CF4">
        <w:t>Dynamic Apex: Utilized Dynamic Apex for sObject access, SOQL, SOSL, triggers, and batch processing.</w:t>
      </w:r>
    </w:p>
    <w:p w14:paraId="13E3295D" w14:textId="77777777" w:rsidR="00236CF4" w:rsidRPr="00236CF4" w:rsidRDefault="00236CF4" w:rsidP="00236CF4">
      <w:pPr>
        <w:pStyle w:val="NoSpacing"/>
        <w:numPr>
          <w:ilvl w:val="0"/>
          <w:numId w:val="113"/>
        </w:numPr>
      </w:pPr>
      <w:r w:rsidRPr="00236CF4">
        <w:t>Technical Leadership: Led technical review sessions, collaborated with offshore teams, and delivered demos.</w:t>
      </w:r>
    </w:p>
    <w:p w14:paraId="0CB6959A" w14:textId="77777777" w:rsidR="00236CF4" w:rsidRPr="00236CF4" w:rsidRDefault="00236CF4" w:rsidP="00236CF4">
      <w:pPr>
        <w:pStyle w:val="NoSpacing"/>
        <w:numPr>
          <w:ilvl w:val="0"/>
          <w:numId w:val="113"/>
        </w:numPr>
      </w:pPr>
      <w:r w:rsidRPr="00236CF4">
        <w:t>Community Management: Managed community licenses, created Lightning customer communities, and enabled knowledge sharing. Utilized standard components for community features.</w:t>
      </w:r>
    </w:p>
    <w:p w14:paraId="5395ECFE" w14:textId="77777777" w:rsidR="00236CF4" w:rsidRPr="00236CF4" w:rsidRDefault="00236CF4" w:rsidP="00236CF4">
      <w:pPr>
        <w:pStyle w:val="NoSpacing"/>
        <w:numPr>
          <w:ilvl w:val="0"/>
          <w:numId w:val="113"/>
        </w:numPr>
      </w:pPr>
      <w:r w:rsidRPr="00236CF4">
        <w:t>Development: Developed Apex, Aura components, JavaScript, CSS, and process builders.</w:t>
      </w:r>
    </w:p>
    <w:p w14:paraId="39B1A105" w14:textId="77777777" w:rsidR="00236CF4" w:rsidRPr="00236CF4" w:rsidRDefault="00236CF4" w:rsidP="00236CF4">
      <w:pPr>
        <w:pStyle w:val="NoSpacing"/>
        <w:numPr>
          <w:ilvl w:val="0"/>
          <w:numId w:val="113"/>
        </w:numPr>
      </w:pPr>
      <w:r w:rsidRPr="00236CF4">
        <w:t>Service Console and Entitlements: Implemented Service Console features, Entitlement Process, and Omni-channel functionalities.</w:t>
      </w:r>
    </w:p>
    <w:p w14:paraId="6E7B0100" w14:textId="77777777" w:rsidR="00236CF4" w:rsidRPr="00236CF4" w:rsidRDefault="00236CF4" w:rsidP="00236CF4">
      <w:pPr>
        <w:pStyle w:val="NoSpacing"/>
        <w:numPr>
          <w:ilvl w:val="0"/>
          <w:numId w:val="113"/>
        </w:numPr>
      </w:pPr>
      <w:r w:rsidRPr="00236CF4">
        <w:t>Omnis Studio Designing Digital Experiences: Understanding the business needs and translating them into digital flows using Omni Studio.</w:t>
      </w:r>
    </w:p>
    <w:p w14:paraId="7FE24213" w14:textId="77777777" w:rsidR="00236CF4" w:rsidRPr="00236CF4" w:rsidRDefault="00236CF4" w:rsidP="00236CF4">
      <w:pPr>
        <w:pStyle w:val="NoSpacing"/>
        <w:numPr>
          <w:ilvl w:val="0"/>
          <w:numId w:val="113"/>
        </w:numPr>
      </w:pPr>
      <w:r w:rsidRPr="00236CF4">
        <w:t>Data Transformation: Using Data Raptor to Handled data flows correctly between systems.</w:t>
      </w:r>
    </w:p>
    <w:p w14:paraId="260DD475" w14:textId="77777777" w:rsidR="00236CF4" w:rsidRPr="00236CF4" w:rsidRDefault="00236CF4" w:rsidP="00236CF4">
      <w:pPr>
        <w:pStyle w:val="NoSpacing"/>
        <w:numPr>
          <w:ilvl w:val="0"/>
          <w:numId w:val="113"/>
        </w:numPr>
      </w:pPr>
      <w:r w:rsidRPr="00236CF4">
        <w:t>Flex Card Customization: Building and customizing Flex Cards to provide the most relevant and efficient user interfaces.</w:t>
      </w:r>
    </w:p>
    <w:p w14:paraId="7B9C4239" w14:textId="77777777" w:rsidR="00236CF4" w:rsidRPr="00236CF4" w:rsidRDefault="00236CF4" w:rsidP="00236CF4">
      <w:pPr>
        <w:pStyle w:val="NoSpacing"/>
        <w:numPr>
          <w:ilvl w:val="0"/>
          <w:numId w:val="113"/>
        </w:numPr>
      </w:pPr>
      <w:r w:rsidRPr="00236CF4">
        <w:t>Documentation &amp; Training: Providing clear documentation on created solutions and training other team members or users as necessary.</w:t>
      </w:r>
    </w:p>
    <w:p w14:paraId="34A58DFA" w14:textId="77777777" w:rsidR="00236CF4" w:rsidRPr="00236CF4" w:rsidRDefault="00236CF4" w:rsidP="00236CF4">
      <w:pPr>
        <w:pStyle w:val="NoSpacing"/>
        <w:numPr>
          <w:ilvl w:val="0"/>
          <w:numId w:val="113"/>
        </w:numPr>
      </w:pPr>
      <w:r w:rsidRPr="00236CF4">
        <w:t>User Training: Conducted user training, designed Lightning Apps, and facilitated the transition from Classic to Lightning for improved user experiences.</w:t>
      </w:r>
    </w:p>
    <w:p w14:paraId="4E4480AB" w14:textId="77777777" w:rsidR="00236CF4" w:rsidRPr="00236CF4" w:rsidRDefault="00236CF4" w:rsidP="00236CF4">
      <w:pPr>
        <w:pStyle w:val="NoSpacing"/>
        <w:numPr>
          <w:ilvl w:val="0"/>
          <w:numId w:val="113"/>
        </w:numPr>
      </w:pPr>
      <w:r w:rsidRPr="00236CF4">
        <w:t>Data Management: Crafted optimized queries, customized dashboards, and managed knowledge articles and migrations.</w:t>
      </w:r>
    </w:p>
    <w:p w14:paraId="3508F996" w14:textId="77777777" w:rsidR="00236CF4" w:rsidRPr="00236CF4" w:rsidRDefault="00236CF4" w:rsidP="00236CF4">
      <w:pPr>
        <w:pStyle w:val="NoSpacing"/>
        <w:numPr>
          <w:ilvl w:val="0"/>
          <w:numId w:val="113"/>
        </w:numPr>
      </w:pPr>
      <w:r w:rsidRPr="00236CF4">
        <w:t>Case Enhancements: Enhanced case pages with article suggestions, search capabilities, and customer feedback interfaces.</w:t>
      </w:r>
    </w:p>
    <w:p w14:paraId="345BC4B0" w14:textId="77777777" w:rsidR="00236CF4" w:rsidRPr="00236CF4" w:rsidRDefault="00236CF4" w:rsidP="00236CF4">
      <w:pPr>
        <w:pStyle w:val="NoSpacing"/>
        <w:numPr>
          <w:ilvl w:val="0"/>
          <w:numId w:val="113"/>
        </w:numPr>
      </w:pPr>
      <w:r w:rsidRPr="00236CF4">
        <w:t>Survey Integration: Integrated SurveyMonkey for customer feedback collection.</w:t>
      </w:r>
    </w:p>
    <w:p w14:paraId="3F955B92" w14:textId="77777777" w:rsidR="00236CF4" w:rsidRPr="00236CF4" w:rsidRDefault="00236CF4" w:rsidP="00236CF4">
      <w:pPr>
        <w:pStyle w:val="NoSpacing"/>
        <w:numPr>
          <w:ilvl w:val="0"/>
          <w:numId w:val="113"/>
        </w:numPr>
      </w:pPr>
      <w:r w:rsidRPr="00236CF4">
        <w:t>Communication Cloud Platform: Administered and managed the communication cloud platform, including user access, roles, and permissions.</w:t>
      </w:r>
    </w:p>
    <w:p w14:paraId="5FE6BC64" w14:textId="77777777" w:rsidR="00236CF4" w:rsidRPr="00236CF4" w:rsidRDefault="00236CF4" w:rsidP="00236CF4">
      <w:pPr>
        <w:pStyle w:val="NoSpacing"/>
        <w:numPr>
          <w:ilvl w:val="0"/>
          <w:numId w:val="113"/>
        </w:numPr>
      </w:pPr>
      <w:r w:rsidRPr="00236CF4">
        <w:t>Platform Monitoring: Monitored platform health and performance, addressing issues promptly.</w:t>
      </w:r>
    </w:p>
    <w:p w14:paraId="505CB03C" w14:textId="468FA343" w:rsidR="002F129F" w:rsidRPr="00236CF4" w:rsidRDefault="00236CF4" w:rsidP="00236CF4">
      <w:pPr>
        <w:pStyle w:val="NoSpacing"/>
        <w:numPr>
          <w:ilvl w:val="0"/>
          <w:numId w:val="113"/>
        </w:numPr>
      </w:pPr>
      <w:r w:rsidRPr="00236CF4">
        <w:t>POC Management: Worked with POC teams and project stakeholders to define objectives, goals, and scope. Documented POC design, configuration, and development processes for reference and demonstrations.</w:t>
      </w:r>
    </w:p>
    <w:p w14:paraId="07E53C2F" w14:textId="77777777" w:rsidR="002F129F" w:rsidRDefault="002F129F" w:rsidP="002F129F">
      <w:pPr>
        <w:pStyle w:val="NoSpacing"/>
        <w:rPr>
          <w:b/>
        </w:rPr>
      </w:pPr>
    </w:p>
    <w:p w14:paraId="0DF896B0" w14:textId="738AB7B0" w:rsidR="00236CF4" w:rsidRDefault="00236CF4" w:rsidP="002F129F">
      <w:pPr>
        <w:pStyle w:val="NoSpacing"/>
        <w:rPr>
          <w:b/>
        </w:rPr>
      </w:pPr>
      <w:r w:rsidRPr="00236CF4">
        <w:rPr>
          <w:b/>
        </w:rPr>
        <w:t xml:space="preserve">Environment:  </w:t>
      </w:r>
      <w:r w:rsidRPr="00236CF4">
        <w:rPr>
          <w:bCs/>
        </w:rPr>
        <w:t xml:space="preserve">Sales Cloud, Service Cloud, Partner Community, Customer Community, Broker portal, Communication Cloud, CTI/Open CTI, Apex triggers, Telecom domain, Visual Force, Data Raptors, Flex Cards, Integration procedures, Boomi, Lightning components, FSL, java </w:t>
      </w:r>
      <w:r w:rsidR="00970258" w:rsidRPr="00236CF4">
        <w:rPr>
          <w:bCs/>
        </w:rPr>
        <w:t>script, Jira</w:t>
      </w:r>
      <w:r w:rsidRPr="00236CF4">
        <w:rPr>
          <w:bCs/>
        </w:rPr>
        <w:t>, Git hub, VS code/ CI/CD deployments,</w:t>
      </w:r>
      <w:r w:rsidRPr="00236CF4">
        <w:rPr>
          <w:bCs/>
        </w:rPr>
        <w:t xml:space="preserve"> </w:t>
      </w:r>
      <w:r w:rsidRPr="00236CF4">
        <w:rPr>
          <w:bCs/>
        </w:rPr>
        <w:t xml:space="preserve">Changesets, Vss.Salsforce Lightning App </w:t>
      </w:r>
      <w:r w:rsidR="00970258" w:rsidRPr="00236CF4">
        <w:rPr>
          <w:bCs/>
        </w:rPr>
        <w:t>Builder, Salesforce</w:t>
      </w:r>
      <w:r w:rsidRPr="00236CF4">
        <w:rPr>
          <w:bCs/>
        </w:rPr>
        <w:t xml:space="preserve"> Reports and Dashboards. Lightning components,.js, CSS, SVG, HTML SOSL, SOQL, Process Builder, Lightning App Builder. Community Builder</w:t>
      </w:r>
    </w:p>
    <w:p w14:paraId="3153BB6B" w14:textId="77777777" w:rsidR="00236CF4" w:rsidRDefault="00236CF4" w:rsidP="002F129F">
      <w:pPr>
        <w:pStyle w:val="NoSpacing"/>
        <w:rPr>
          <w:b/>
        </w:rPr>
      </w:pPr>
    </w:p>
    <w:p w14:paraId="1EACB184" w14:textId="77777777" w:rsidR="00236CF4" w:rsidRDefault="00236CF4" w:rsidP="00236CF4">
      <w:pPr>
        <w:pStyle w:val="NoSpacing"/>
        <w:rPr>
          <w:b/>
        </w:rPr>
      </w:pPr>
      <w:r w:rsidRPr="00236CF4">
        <w:rPr>
          <w:b/>
        </w:rPr>
        <w:t>Solution Architect &amp; Sr .Salesforce Developer</w:t>
      </w:r>
      <w:r w:rsidRPr="00236CF4">
        <w:rPr>
          <w:b/>
        </w:rPr>
        <w:t xml:space="preserve"> </w:t>
      </w:r>
    </w:p>
    <w:p w14:paraId="22E159D2" w14:textId="44046F0D" w:rsidR="00236CF4" w:rsidRPr="00236CF4" w:rsidRDefault="00236CF4" w:rsidP="00236CF4">
      <w:pPr>
        <w:pStyle w:val="NoSpacing"/>
        <w:rPr>
          <w:b/>
        </w:rPr>
      </w:pPr>
      <w:r w:rsidRPr="00236CF4">
        <w:rPr>
          <w:b/>
        </w:rPr>
        <w:t>Allied Business Consulting Inc</w:t>
      </w:r>
      <w:r>
        <w:rPr>
          <w:b/>
        </w:rPr>
        <w:t xml:space="preserve">, </w:t>
      </w:r>
      <w:r w:rsidRPr="00236CF4">
        <w:rPr>
          <w:b/>
        </w:rPr>
        <w:t xml:space="preserve">Halliburton Landmark Houston, TX </w:t>
      </w:r>
      <w:r>
        <w:rPr>
          <w:b/>
        </w:rPr>
        <w:tab/>
      </w:r>
      <w:r>
        <w:rPr>
          <w:b/>
        </w:rPr>
        <w:tab/>
      </w:r>
      <w:r>
        <w:rPr>
          <w:b/>
        </w:rPr>
        <w:tab/>
      </w:r>
      <w:r w:rsidRPr="00236CF4">
        <w:rPr>
          <w:b/>
        </w:rPr>
        <w:t>Feb  2018</w:t>
      </w:r>
      <w:r>
        <w:rPr>
          <w:b/>
        </w:rPr>
        <w:t xml:space="preserve"> to </w:t>
      </w:r>
      <w:r w:rsidRPr="00236CF4">
        <w:rPr>
          <w:b/>
        </w:rPr>
        <w:t xml:space="preserve">Jun 2018 </w:t>
      </w:r>
    </w:p>
    <w:p w14:paraId="011F3D5D" w14:textId="77777777" w:rsidR="002F129F" w:rsidRDefault="002F129F" w:rsidP="002F129F">
      <w:pPr>
        <w:pStyle w:val="NoSpacing"/>
        <w:rPr>
          <w:b/>
        </w:rPr>
      </w:pPr>
    </w:p>
    <w:p w14:paraId="72D69E6E" w14:textId="77777777" w:rsidR="00236CF4" w:rsidRPr="00236CF4" w:rsidRDefault="00236CF4" w:rsidP="00236CF4">
      <w:pPr>
        <w:pStyle w:val="NoSpacing"/>
        <w:numPr>
          <w:ilvl w:val="0"/>
          <w:numId w:val="105"/>
        </w:numPr>
        <w:rPr>
          <w:bCs/>
        </w:rPr>
      </w:pPr>
      <w:r w:rsidRPr="00236CF4">
        <w:rPr>
          <w:bCs/>
        </w:rPr>
        <w:t>Requirements Analysis: Analyzed requirements thoroughly, taking into account capabilities, limitations, and design trade-offs to determine appropriate solution designs.</w:t>
      </w:r>
    </w:p>
    <w:p w14:paraId="2E88CC23" w14:textId="77777777" w:rsidR="00236CF4" w:rsidRPr="00236CF4" w:rsidRDefault="00236CF4" w:rsidP="00236CF4">
      <w:pPr>
        <w:pStyle w:val="NoSpacing"/>
        <w:numPr>
          <w:ilvl w:val="0"/>
          <w:numId w:val="105"/>
        </w:numPr>
        <w:rPr>
          <w:bCs/>
        </w:rPr>
      </w:pPr>
      <w:r w:rsidRPr="00236CF4">
        <w:rPr>
          <w:bCs/>
        </w:rPr>
        <w:t>Implementation Documentation: Documented implementation details comprehensively, covering triggers, Visualforce pages, test code, validation rules, record types, page layouts, and workflows. Evaluated the need for custom application development or third-party solutions.</w:t>
      </w:r>
    </w:p>
    <w:p w14:paraId="510C1D07" w14:textId="77777777" w:rsidR="00236CF4" w:rsidRPr="00236CF4" w:rsidRDefault="00236CF4" w:rsidP="00236CF4">
      <w:pPr>
        <w:pStyle w:val="NoSpacing"/>
        <w:numPr>
          <w:ilvl w:val="0"/>
          <w:numId w:val="105"/>
        </w:numPr>
        <w:rPr>
          <w:bCs/>
        </w:rPr>
      </w:pPr>
      <w:r w:rsidRPr="00236CF4">
        <w:rPr>
          <w:bCs/>
        </w:rPr>
        <w:t>Community Development: Engaged in community development, including partner/customer communities and community builder.</w:t>
      </w:r>
    </w:p>
    <w:p w14:paraId="58C265DD" w14:textId="77777777" w:rsidR="00236CF4" w:rsidRPr="00236CF4" w:rsidRDefault="00236CF4" w:rsidP="00236CF4">
      <w:pPr>
        <w:pStyle w:val="NoSpacing"/>
        <w:numPr>
          <w:ilvl w:val="0"/>
          <w:numId w:val="105"/>
        </w:numPr>
        <w:rPr>
          <w:bCs/>
        </w:rPr>
      </w:pPr>
      <w:r w:rsidRPr="00236CF4">
        <w:rPr>
          <w:bCs/>
        </w:rPr>
        <w:t>Third-Party Solutions: Identified suitable third-party products/applications to fulfill specific business requirements.</w:t>
      </w:r>
    </w:p>
    <w:p w14:paraId="34CAC4B3" w14:textId="77777777" w:rsidR="00236CF4" w:rsidRPr="00236CF4" w:rsidRDefault="00236CF4" w:rsidP="00236CF4">
      <w:pPr>
        <w:pStyle w:val="NoSpacing"/>
        <w:numPr>
          <w:ilvl w:val="0"/>
          <w:numId w:val="105"/>
        </w:numPr>
        <w:rPr>
          <w:bCs/>
        </w:rPr>
      </w:pPr>
      <w:r w:rsidRPr="00236CF4">
        <w:rPr>
          <w:bCs/>
        </w:rPr>
        <w:t>Project Management: Collaborated effectively with project managers to ensure adherence to prescribed project management methodologies.</w:t>
      </w:r>
    </w:p>
    <w:p w14:paraId="61E8D2B4" w14:textId="77777777" w:rsidR="00236CF4" w:rsidRPr="00236CF4" w:rsidRDefault="00236CF4" w:rsidP="00236CF4">
      <w:pPr>
        <w:pStyle w:val="NoSpacing"/>
        <w:numPr>
          <w:ilvl w:val="0"/>
          <w:numId w:val="105"/>
        </w:numPr>
        <w:rPr>
          <w:bCs/>
        </w:rPr>
      </w:pPr>
      <w:r w:rsidRPr="00236CF4">
        <w:rPr>
          <w:bCs/>
        </w:rPr>
        <w:t>User Acceptance Testing: Led, organized, and documented user acceptance tests to ensure the quality of developed solutions, including the creation of test plans.</w:t>
      </w:r>
    </w:p>
    <w:p w14:paraId="3BE82EC3" w14:textId="77777777" w:rsidR="00236CF4" w:rsidRPr="00236CF4" w:rsidRDefault="00236CF4" w:rsidP="00236CF4">
      <w:pPr>
        <w:pStyle w:val="NoSpacing"/>
        <w:numPr>
          <w:ilvl w:val="0"/>
          <w:numId w:val="105"/>
        </w:numPr>
        <w:rPr>
          <w:bCs/>
        </w:rPr>
      </w:pPr>
      <w:r w:rsidRPr="00236CF4">
        <w:rPr>
          <w:bCs/>
        </w:rPr>
        <w:t>Documentation: Maintained comprehensive documentation for application integrations and custom development.</w:t>
      </w:r>
    </w:p>
    <w:p w14:paraId="5556D3D8" w14:textId="77777777" w:rsidR="00236CF4" w:rsidRPr="00236CF4" w:rsidRDefault="00236CF4" w:rsidP="00236CF4">
      <w:pPr>
        <w:pStyle w:val="NoSpacing"/>
        <w:numPr>
          <w:ilvl w:val="0"/>
          <w:numId w:val="105"/>
        </w:numPr>
        <w:rPr>
          <w:bCs/>
        </w:rPr>
      </w:pPr>
      <w:r w:rsidRPr="00236CF4">
        <w:rPr>
          <w:bCs/>
        </w:rPr>
        <w:t>Data Quality Assurance: Worked closely with the Enterprise Data Architect to ensure Salesforce data quality and integrity.</w:t>
      </w:r>
    </w:p>
    <w:p w14:paraId="7F09D99C" w14:textId="77777777" w:rsidR="00236CF4" w:rsidRPr="00236CF4" w:rsidRDefault="00236CF4" w:rsidP="00236CF4">
      <w:pPr>
        <w:pStyle w:val="NoSpacing"/>
        <w:numPr>
          <w:ilvl w:val="0"/>
          <w:numId w:val="105"/>
        </w:numPr>
        <w:rPr>
          <w:bCs/>
        </w:rPr>
      </w:pPr>
      <w:r w:rsidRPr="00236CF4">
        <w:rPr>
          <w:bCs/>
        </w:rPr>
        <w:t>Best Practices and Research: Stayed updated on Salesforce best practices, technologies, and certifications. Collaborated with consultants and offshore resources, providing expertise and research support.</w:t>
      </w:r>
    </w:p>
    <w:p w14:paraId="37EE3533" w14:textId="77777777" w:rsidR="00236CF4" w:rsidRPr="00236CF4" w:rsidRDefault="00236CF4" w:rsidP="00236CF4">
      <w:pPr>
        <w:pStyle w:val="NoSpacing"/>
        <w:numPr>
          <w:ilvl w:val="0"/>
          <w:numId w:val="105"/>
        </w:numPr>
        <w:rPr>
          <w:bCs/>
        </w:rPr>
      </w:pPr>
      <w:r w:rsidRPr="00236CF4">
        <w:rPr>
          <w:bCs/>
        </w:rPr>
        <w:t>Project Management Experience: Managed projects involving various Salesforce technologies, including workflows, assignment rules, custom fields, data import, and Data Loader.</w:t>
      </w:r>
    </w:p>
    <w:p w14:paraId="594CFD21" w14:textId="2E0AEBF7" w:rsidR="002F129F" w:rsidRPr="00236CF4" w:rsidRDefault="00236CF4" w:rsidP="00236CF4">
      <w:pPr>
        <w:pStyle w:val="NoSpacing"/>
        <w:numPr>
          <w:ilvl w:val="0"/>
          <w:numId w:val="105"/>
        </w:numPr>
        <w:rPr>
          <w:bCs/>
        </w:rPr>
      </w:pPr>
      <w:r w:rsidRPr="00236CF4">
        <w:rPr>
          <w:bCs/>
        </w:rPr>
        <w:t>Technical Expertise: Demonstrated proficiency in APEX Triggers, Lightning - Aura Components, APEX Classes, and Visualforce Pages. Implemented Knowledge, Communities, and Service Cloud solutions. Handled integrations with Opsgeni, I-Energy, Peoplesoft, and TFS systems.</w:t>
      </w:r>
    </w:p>
    <w:p w14:paraId="4CAEE2D3" w14:textId="77777777" w:rsidR="002F129F" w:rsidRDefault="002F129F" w:rsidP="002F129F">
      <w:pPr>
        <w:pStyle w:val="NoSpacing"/>
        <w:rPr>
          <w:b/>
        </w:rPr>
      </w:pPr>
    </w:p>
    <w:p w14:paraId="775D1F93" w14:textId="2F93EB69" w:rsidR="00236CF4" w:rsidRDefault="00236CF4" w:rsidP="002F129F">
      <w:pPr>
        <w:pStyle w:val="NoSpacing"/>
        <w:rPr>
          <w:b/>
        </w:rPr>
      </w:pPr>
      <w:r w:rsidRPr="00236CF4">
        <w:rPr>
          <w:b/>
        </w:rPr>
        <w:t xml:space="preserve">Environment: </w:t>
      </w:r>
      <w:r w:rsidRPr="00236CF4">
        <w:rPr>
          <w:bCs/>
        </w:rPr>
        <w:t>Salesforce CRM, Customer Community, Energy and Utility Cloud, Apex, Visual force, Force.com IDE, SOQl,SOSL JIRA, Opsgeni, I- Energy, Peoplesoft, TFS systems. CI/CD Deployments.</w:t>
      </w:r>
    </w:p>
    <w:p w14:paraId="4066EAD2" w14:textId="77777777" w:rsidR="00236CF4" w:rsidRDefault="00236CF4" w:rsidP="002F129F">
      <w:pPr>
        <w:pStyle w:val="NoSpacing"/>
        <w:rPr>
          <w:b/>
        </w:rPr>
      </w:pPr>
    </w:p>
    <w:p w14:paraId="25141818" w14:textId="77777777" w:rsidR="00236CF4" w:rsidRDefault="00236CF4" w:rsidP="00236CF4">
      <w:pPr>
        <w:pStyle w:val="NoSpacing"/>
        <w:rPr>
          <w:b/>
        </w:rPr>
      </w:pPr>
      <w:r w:rsidRPr="00236CF4">
        <w:rPr>
          <w:b/>
        </w:rPr>
        <w:t>Salesforce Solution Architect / Senior Developer</w:t>
      </w:r>
      <w:r w:rsidRPr="00236CF4">
        <w:rPr>
          <w:b/>
        </w:rPr>
        <w:t xml:space="preserve"> </w:t>
      </w:r>
    </w:p>
    <w:p w14:paraId="068B2311" w14:textId="33FD6815" w:rsidR="002F129F" w:rsidRDefault="009705A8" w:rsidP="00236CF4">
      <w:pPr>
        <w:pStyle w:val="NoSpacing"/>
        <w:rPr>
          <w:b/>
        </w:rPr>
      </w:pPr>
      <w:r>
        <w:rPr>
          <w:b/>
        </w:rPr>
        <w:t xml:space="preserve">NJ </w:t>
      </w:r>
      <w:r w:rsidR="00236CF4" w:rsidRPr="00236CF4">
        <w:rPr>
          <w:b/>
        </w:rPr>
        <w:t>Division of Medical Assistance and Health Services</w:t>
      </w:r>
      <w:r>
        <w:rPr>
          <w:b/>
        </w:rPr>
        <w:t xml:space="preserve"> &amp; </w:t>
      </w:r>
      <w:r w:rsidR="00236CF4" w:rsidRPr="00236CF4">
        <w:rPr>
          <w:b/>
        </w:rPr>
        <w:t>Molina Health Care</w:t>
      </w:r>
      <w:r>
        <w:rPr>
          <w:b/>
        </w:rPr>
        <w:t xml:space="preserve"> </w:t>
      </w:r>
      <w:r w:rsidR="00236CF4" w:rsidRPr="00236CF4">
        <w:rPr>
          <w:b/>
        </w:rPr>
        <w:t>Feb</w:t>
      </w:r>
      <w:r>
        <w:rPr>
          <w:b/>
        </w:rPr>
        <w:t xml:space="preserve"> </w:t>
      </w:r>
      <w:r w:rsidR="00236CF4" w:rsidRPr="00236CF4">
        <w:rPr>
          <w:b/>
        </w:rPr>
        <w:t>2017</w:t>
      </w:r>
      <w:r>
        <w:rPr>
          <w:b/>
        </w:rPr>
        <w:t xml:space="preserve"> to </w:t>
      </w:r>
      <w:r w:rsidR="00236CF4" w:rsidRPr="00236CF4">
        <w:rPr>
          <w:b/>
        </w:rPr>
        <w:t>March 2018</w:t>
      </w:r>
    </w:p>
    <w:p w14:paraId="2C92312B" w14:textId="77777777" w:rsidR="002F129F" w:rsidRDefault="002F129F" w:rsidP="002F129F">
      <w:pPr>
        <w:pStyle w:val="NoSpacing"/>
        <w:rPr>
          <w:b/>
        </w:rPr>
      </w:pPr>
    </w:p>
    <w:p w14:paraId="2EFB1E2D" w14:textId="77777777" w:rsidR="009705A8" w:rsidRPr="009705A8" w:rsidRDefault="009705A8" w:rsidP="009705A8">
      <w:pPr>
        <w:pStyle w:val="NoSpacing"/>
        <w:numPr>
          <w:ilvl w:val="0"/>
          <w:numId w:val="114"/>
        </w:numPr>
        <w:rPr>
          <w:bCs/>
        </w:rPr>
      </w:pPr>
      <w:r w:rsidRPr="009705A8">
        <w:rPr>
          <w:bCs/>
        </w:rPr>
        <w:t>Managing and securing sensitive health data to ensure compliance with privacy regulations.</w:t>
      </w:r>
    </w:p>
    <w:p w14:paraId="72C1659C" w14:textId="77777777" w:rsidR="009705A8" w:rsidRPr="009705A8" w:rsidRDefault="009705A8" w:rsidP="009705A8">
      <w:pPr>
        <w:pStyle w:val="NoSpacing"/>
        <w:numPr>
          <w:ilvl w:val="0"/>
          <w:numId w:val="114"/>
        </w:numPr>
        <w:rPr>
          <w:bCs/>
        </w:rPr>
      </w:pPr>
      <w:r w:rsidRPr="009705A8">
        <w:rPr>
          <w:bCs/>
        </w:rPr>
        <w:t>Providing a reliable and scalable platform for healthcare data storage and analysis.</w:t>
      </w:r>
    </w:p>
    <w:p w14:paraId="0063F388" w14:textId="77777777" w:rsidR="009705A8" w:rsidRPr="009705A8" w:rsidRDefault="009705A8" w:rsidP="009705A8">
      <w:pPr>
        <w:pStyle w:val="NoSpacing"/>
        <w:numPr>
          <w:ilvl w:val="0"/>
          <w:numId w:val="114"/>
        </w:numPr>
        <w:rPr>
          <w:bCs/>
        </w:rPr>
      </w:pPr>
      <w:r w:rsidRPr="009705A8">
        <w:rPr>
          <w:bCs/>
        </w:rPr>
        <w:t>Supporting the integration of various health information systems to improve data accessibility and interoperability for better decision-making.</w:t>
      </w:r>
    </w:p>
    <w:p w14:paraId="15826494" w14:textId="77777777" w:rsidR="009705A8" w:rsidRPr="009705A8" w:rsidRDefault="009705A8" w:rsidP="009705A8">
      <w:pPr>
        <w:pStyle w:val="NoSpacing"/>
        <w:numPr>
          <w:ilvl w:val="0"/>
          <w:numId w:val="114"/>
        </w:numPr>
        <w:rPr>
          <w:bCs/>
        </w:rPr>
      </w:pPr>
      <w:r w:rsidRPr="009705A8">
        <w:rPr>
          <w:bCs/>
        </w:rPr>
        <w:t>Managing Payer services, ensuring accurate claims processing and reimbursement for healthcare providers while maintaining data accuracy and security.</w:t>
      </w:r>
    </w:p>
    <w:p w14:paraId="46592FC6" w14:textId="77777777" w:rsidR="009705A8" w:rsidRPr="009705A8" w:rsidRDefault="009705A8" w:rsidP="009705A8">
      <w:pPr>
        <w:pStyle w:val="NoSpacing"/>
        <w:numPr>
          <w:ilvl w:val="0"/>
          <w:numId w:val="114"/>
        </w:numPr>
        <w:rPr>
          <w:bCs/>
        </w:rPr>
      </w:pPr>
      <w:r w:rsidRPr="009705A8">
        <w:rPr>
          <w:bCs/>
        </w:rPr>
        <w:lastRenderedPageBreak/>
        <w:t>Infrastructure Integration: Experienced in connecting existing infrastructure with new cloud components, including UI development for healthcare applications.</w:t>
      </w:r>
    </w:p>
    <w:p w14:paraId="668A9500" w14:textId="77777777" w:rsidR="009705A8" w:rsidRPr="009705A8" w:rsidRDefault="009705A8" w:rsidP="009705A8">
      <w:pPr>
        <w:pStyle w:val="NoSpacing"/>
        <w:numPr>
          <w:ilvl w:val="0"/>
          <w:numId w:val="114"/>
        </w:numPr>
        <w:rPr>
          <w:bCs/>
        </w:rPr>
      </w:pPr>
      <w:r w:rsidRPr="009705A8">
        <w:rPr>
          <w:bCs/>
        </w:rPr>
        <w:t>Code Standards and Best Practices: Ensure coding standards, best practices, and governance are maintained, while analyzing healthcare organization and technical requirements.</w:t>
      </w:r>
    </w:p>
    <w:p w14:paraId="6D831DC1" w14:textId="77777777" w:rsidR="009705A8" w:rsidRPr="009705A8" w:rsidRDefault="009705A8" w:rsidP="009705A8">
      <w:pPr>
        <w:pStyle w:val="NoSpacing"/>
        <w:numPr>
          <w:ilvl w:val="0"/>
          <w:numId w:val="114"/>
        </w:numPr>
        <w:rPr>
          <w:bCs/>
        </w:rPr>
      </w:pPr>
      <w:r w:rsidRPr="009705A8">
        <w:rPr>
          <w:bCs/>
        </w:rPr>
        <w:t>Configuration and Customization: Configure and customize Salesforce Health Cloud, integrating features like Omni Channel, support channels, Live Agent, and CTI solutions.</w:t>
      </w:r>
    </w:p>
    <w:p w14:paraId="5A195F83" w14:textId="77777777" w:rsidR="009705A8" w:rsidRPr="009705A8" w:rsidRDefault="009705A8" w:rsidP="009705A8">
      <w:pPr>
        <w:pStyle w:val="NoSpacing"/>
        <w:numPr>
          <w:ilvl w:val="0"/>
          <w:numId w:val="114"/>
        </w:numPr>
        <w:rPr>
          <w:bCs/>
        </w:rPr>
      </w:pPr>
      <w:r w:rsidRPr="009705A8">
        <w:rPr>
          <w:bCs/>
        </w:rPr>
        <w:t>Omni Studio Integration Development: Created and Managed integration procedures to ensure smooth data exchange between Omni Studio and other platforms or systems.</w:t>
      </w:r>
    </w:p>
    <w:p w14:paraId="1A71FBBC" w14:textId="77777777" w:rsidR="009705A8" w:rsidRPr="009705A8" w:rsidRDefault="009705A8" w:rsidP="009705A8">
      <w:pPr>
        <w:pStyle w:val="NoSpacing"/>
        <w:numPr>
          <w:ilvl w:val="0"/>
          <w:numId w:val="114"/>
        </w:numPr>
        <w:rPr>
          <w:bCs/>
        </w:rPr>
      </w:pPr>
      <w:r w:rsidRPr="009705A8">
        <w:rPr>
          <w:bCs/>
        </w:rPr>
        <w:t>Testing &amp; Debugging: Ensuring that all components, including Data Raptors, Flex Cards, and integration procedures, are functioning as expected.</w:t>
      </w:r>
    </w:p>
    <w:p w14:paraId="21D3184A" w14:textId="77777777" w:rsidR="009705A8" w:rsidRPr="009705A8" w:rsidRDefault="009705A8" w:rsidP="009705A8">
      <w:pPr>
        <w:pStyle w:val="NoSpacing"/>
        <w:numPr>
          <w:ilvl w:val="0"/>
          <w:numId w:val="114"/>
        </w:numPr>
        <w:rPr>
          <w:bCs/>
        </w:rPr>
      </w:pPr>
      <w:r w:rsidRPr="009705A8">
        <w:rPr>
          <w:bCs/>
        </w:rPr>
        <w:t>Data Management: Manage data accuracy and integrity within Salesforce Health Cloud, including migration and ongoing maintenance.</w:t>
      </w:r>
    </w:p>
    <w:p w14:paraId="3A57A32E" w14:textId="77777777" w:rsidR="009705A8" w:rsidRPr="009705A8" w:rsidRDefault="009705A8" w:rsidP="009705A8">
      <w:pPr>
        <w:pStyle w:val="NoSpacing"/>
        <w:numPr>
          <w:ilvl w:val="0"/>
          <w:numId w:val="114"/>
        </w:numPr>
        <w:rPr>
          <w:bCs/>
        </w:rPr>
      </w:pPr>
      <w:r w:rsidRPr="009705A8">
        <w:rPr>
          <w:bCs/>
        </w:rPr>
        <w:t>Integration Expertise: Integrate Salesforce Health Cloud with other systems and provide user training and support.</w:t>
      </w:r>
    </w:p>
    <w:p w14:paraId="4F1BDC73" w14:textId="77777777" w:rsidR="009705A8" w:rsidRPr="009705A8" w:rsidRDefault="009705A8" w:rsidP="009705A8">
      <w:pPr>
        <w:pStyle w:val="NoSpacing"/>
        <w:numPr>
          <w:ilvl w:val="0"/>
          <w:numId w:val="114"/>
        </w:numPr>
        <w:rPr>
          <w:bCs/>
        </w:rPr>
      </w:pPr>
      <w:r w:rsidRPr="009705A8">
        <w:rPr>
          <w:bCs/>
        </w:rPr>
        <w:t>Reporting and Analytics: Create reports, dashboards, and analytics for informed decision-making and regulatory compliance.</w:t>
      </w:r>
    </w:p>
    <w:p w14:paraId="7AE4FF37" w14:textId="77777777" w:rsidR="009705A8" w:rsidRPr="009705A8" w:rsidRDefault="009705A8" w:rsidP="009705A8">
      <w:pPr>
        <w:pStyle w:val="NoSpacing"/>
        <w:numPr>
          <w:ilvl w:val="0"/>
          <w:numId w:val="114"/>
        </w:numPr>
        <w:rPr>
          <w:bCs/>
        </w:rPr>
      </w:pPr>
      <w:r w:rsidRPr="009705A8">
        <w:rPr>
          <w:bCs/>
        </w:rPr>
        <w:t>Continuous Improvement: Continuously improve the platform to meet evolving needs and optimize processes.</w:t>
      </w:r>
    </w:p>
    <w:p w14:paraId="3E1FE036" w14:textId="77777777" w:rsidR="009705A8" w:rsidRPr="009705A8" w:rsidRDefault="009705A8" w:rsidP="009705A8">
      <w:pPr>
        <w:pStyle w:val="NoSpacing"/>
        <w:numPr>
          <w:ilvl w:val="0"/>
          <w:numId w:val="114"/>
        </w:numPr>
        <w:rPr>
          <w:bCs/>
        </w:rPr>
      </w:pPr>
      <w:r w:rsidRPr="009705A8">
        <w:rPr>
          <w:bCs/>
        </w:rPr>
        <w:t>Healthcare Card Processes: Implement processes for healthcare card renewal and updates using Vlocity's automation features.</w:t>
      </w:r>
    </w:p>
    <w:p w14:paraId="786E8A08" w14:textId="77777777" w:rsidR="00015465" w:rsidRDefault="00015465" w:rsidP="00015465">
      <w:pPr>
        <w:pStyle w:val="NoSpacing"/>
        <w:rPr>
          <w:b/>
        </w:rPr>
      </w:pPr>
    </w:p>
    <w:p w14:paraId="4F185C60" w14:textId="77777777" w:rsidR="009705A8" w:rsidRDefault="009705A8" w:rsidP="00015465">
      <w:pPr>
        <w:pStyle w:val="NoSpacing"/>
        <w:rPr>
          <w:b/>
        </w:rPr>
      </w:pPr>
      <w:r w:rsidRPr="009705A8">
        <w:rPr>
          <w:b/>
        </w:rPr>
        <w:t xml:space="preserve">Environment: </w:t>
      </w:r>
      <w:r w:rsidRPr="009705A8">
        <w:rPr>
          <w:bCs/>
        </w:rPr>
        <w:t>Salesforce CRM,Health Care,Health cloud, Omni Studio, Data Raptors, Flex Cards, Integration procedures, Payer ServicesPartner Community, Salesforce Vlocity, Apex, Visual force, Force.com IDE, JIRA, Mulesoft, Jira,  CI/CD deployments, Workbench, SOSL, SOQL, Process Builder.</w:t>
      </w:r>
    </w:p>
    <w:p w14:paraId="3BB0473E" w14:textId="77777777" w:rsidR="009705A8" w:rsidRDefault="009705A8" w:rsidP="00015465">
      <w:pPr>
        <w:pStyle w:val="NoSpacing"/>
        <w:rPr>
          <w:b/>
        </w:rPr>
      </w:pPr>
    </w:p>
    <w:p w14:paraId="31DC5FBA" w14:textId="77777777" w:rsidR="009705A8" w:rsidRDefault="009705A8" w:rsidP="00015465">
      <w:pPr>
        <w:pStyle w:val="NoSpacing"/>
        <w:rPr>
          <w:b/>
        </w:rPr>
      </w:pPr>
      <w:r w:rsidRPr="009705A8">
        <w:rPr>
          <w:b/>
        </w:rPr>
        <w:t>Senior SFDC Development Tech Lead</w:t>
      </w:r>
      <w:r w:rsidRPr="009705A8">
        <w:rPr>
          <w:b/>
        </w:rPr>
        <w:t xml:space="preserve"> </w:t>
      </w:r>
    </w:p>
    <w:p w14:paraId="28786760" w14:textId="2027CC7B" w:rsidR="00015465" w:rsidRDefault="009705A8" w:rsidP="00015465">
      <w:pPr>
        <w:pStyle w:val="NoSpacing"/>
        <w:rPr>
          <w:b/>
        </w:rPr>
      </w:pPr>
      <w:r w:rsidRPr="009705A8">
        <w:rPr>
          <w:b/>
        </w:rPr>
        <w:t>Boston Scientific, Minnesota, MN</w:t>
      </w:r>
      <w:r>
        <w:rPr>
          <w:b/>
        </w:rPr>
        <w:t xml:space="preserve"> </w:t>
      </w:r>
      <w:r>
        <w:rPr>
          <w:b/>
        </w:rPr>
        <w:tab/>
      </w:r>
      <w:r>
        <w:rPr>
          <w:b/>
        </w:rPr>
        <w:tab/>
      </w:r>
      <w:r>
        <w:rPr>
          <w:b/>
        </w:rPr>
        <w:tab/>
      </w:r>
      <w:r>
        <w:rPr>
          <w:b/>
        </w:rPr>
        <w:tab/>
      </w:r>
      <w:r>
        <w:rPr>
          <w:b/>
        </w:rPr>
        <w:tab/>
      </w:r>
      <w:r>
        <w:rPr>
          <w:b/>
        </w:rPr>
        <w:tab/>
      </w:r>
      <w:r>
        <w:rPr>
          <w:b/>
        </w:rPr>
        <w:tab/>
      </w:r>
      <w:r w:rsidRPr="009705A8">
        <w:rPr>
          <w:b/>
        </w:rPr>
        <w:t>Jun 2016</w:t>
      </w:r>
      <w:r>
        <w:rPr>
          <w:b/>
        </w:rPr>
        <w:t xml:space="preserve"> to </w:t>
      </w:r>
      <w:r w:rsidRPr="009705A8">
        <w:rPr>
          <w:b/>
        </w:rPr>
        <w:t>Mar 2017</w:t>
      </w:r>
    </w:p>
    <w:p w14:paraId="2E229B0D" w14:textId="77777777" w:rsidR="00015465" w:rsidRDefault="00015465" w:rsidP="00015465">
      <w:pPr>
        <w:pStyle w:val="NoSpacing"/>
        <w:rPr>
          <w:b/>
        </w:rPr>
      </w:pPr>
    </w:p>
    <w:p w14:paraId="3182D2C7" w14:textId="77777777" w:rsidR="009705A8" w:rsidRPr="009705A8" w:rsidRDefault="009705A8" w:rsidP="009705A8">
      <w:pPr>
        <w:pStyle w:val="NoSpacing"/>
        <w:numPr>
          <w:ilvl w:val="0"/>
          <w:numId w:val="115"/>
        </w:numPr>
        <w:rPr>
          <w:bCs/>
        </w:rPr>
      </w:pPr>
      <w:r w:rsidRPr="009705A8">
        <w:rPr>
          <w:bCs/>
        </w:rPr>
        <w:t>I served as a Technology Lead, overseeing coordination between Onsite and Offshore development teams. My role included direct engagement with C-level stakeholders for user requirement analysis.</w:t>
      </w:r>
    </w:p>
    <w:p w14:paraId="02DCF610" w14:textId="77777777" w:rsidR="009705A8" w:rsidRPr="009705A8" w:rsidRDefault="009705A8" w:rsidP="009705A8">
      <w:pPr>
        <w:pStyle w:val="NoSpacing"/>
        <w:numPr>
          <w:ilvl w:val="0"/>
          <w:numId w:val="115"/>
        </w:numPr>
        <w:rPr>
          <w:bCs/>
        </w:rPr>
      </w:pPr>
      <w:r w:rsidRPr="009705A8">
        <w:rPr>
          <w:bCs/>
        </w:rPr>
        <w:t>I operated within an Agile framework, actively contributing to user stories creation and coordinating with developers and Product Owners in sprint activities. I conducted requirement definition workshops with key client application users, leading efforts in Business Process and Business Requirements analysis.</w:t>
      </w:r>
    </w:p>
    <w:p w14:paraId="71D86826" w14:textId="77777777" w:rsidR="009705A8" w:rsidRPr="009705A8" w:rsidRDefault="009705A8" w:rsidP="009705A8">
      <w:pPr>
        <w:pStyle w:val="NoSpacing"/>
        <w:numPr>
          <w:ilvl w:val="0"/>
          <w:numId w:val="115"/>
        </w:numPr>
        <w:rPr>
          <w:bCs/>
        </w:rPr>
      </w:pPr>
      <w:r w:rsidRPr="009705A8">
        <w:rPr>
          <w:bCs/>
        </w:rPr>
        <w:t>I assessed current-state processes and proposed enhanced future-state workflows. I co-led User Acceptance Testing (UAT), ensuring test plan execution, and collaborated with technical architects to simplify complex technical information for business stakeholders.</w:t>
      </w:r>
    </w:p>
    <w:p w14:paraId="16207DAF" w14:textId="77777777" w:rsidR="009705A8" w:rsidRPr="009705A8" w:rsidRDefault="009705A8" w:rsidP="009705A8">
      <w:pPr>
        <w:pStyle w:val="NoSpacing"/>
        <w:numPr>
          <w:ilvl w:val="0"/>
          <w:numId w:val="115"/>
        </w:numPr>
        <w:rPr>
          <w:bCs/>
        </w:rPr>
      </w:pPr>
      <w:r w:rsidRPr="009705A8">
        <w:rPr>
          <w:bCs/>
        </w:rPr>
        <w:t>Utilizing UML methodologies, I designed Use Case, Data Flow, Activity, and Sequence diagrams to enhance process understanding for the technical team. I documented requirements in user-friendly language to ensure regulatory compliance.</w:t>
      </w:r>
    </w:p>
    <w:p w14:paraId="77826123" w14:textId="77777777" w:rsidR="009705A8" w:rsidRPr="009705A8" w:rsidRDefault="009705A8" w:rsidP="009705A8">
      <w:pPr>
        <w:pStyle w:val="NoSpacing"/>
        <w:numPr>
          <w:ilvl w:val="0"/>
          <w:numId w:val="115"/>
        </w:numPr>
        <w:rPr>
          <w:bCs/>
        </w:rPr>
      </w:pPr>
      <w:r w:rsidRPr="009705A8">
        <w:rPr>
          <w:bCs/>
        </w:rPr>
        <w:t>I participated in the deployment of solutions from Sandbox to Production environments. My proficiency extends to using APEX classes, triggers, batch processes, Visualforce components, and Force.com IDE tools, including Eclipse, SOQL, and SOSL.</w:t>
      </w:r>
    </w:p>
    <w:p w14:paraId="63158C7B" w14:textId="77777777" w:rsidR="00015465" w:rsidRDefault="00015465" w:rsidP="00015465">
      <w:pPr>
        <w:pStyle w:val="NoSpacing"/>
        <w:rPr>
          <w:bCs/>
        </w:rPr>
      </w:pPr>
    </w:p>
    <w:p w14:paraId="2FA6740E" w14:textId="77777777" w:rsidR="009705A8" w:rsidRDefault="009705A8" w:rsidP="00015465">
      <w:pPr>
        <w:pStyle w:val="NoSpacing"/>
        <w:rPr>
          <w:b/>
        </w:rPr>
      </w:pPr>
      <w:r w:rsidRPr="009705A8">
        <w:rPr>
          <w:b/>
        </w:rPr>
        <w:t xml:space="preserve">Environment:  </w:t>
      </w:r>
      <w:r w:rsidRPr="009705A8">
        <w:rPr>
          <w:bCs/>
        </w:rPr>
        <w:t>Salesforce CRM, Apex, Visual force, Force.com IDE, , SOQl,SOSL JIRA, Copado, CI/CD deployments, Jenkins</w:t>
      </w:r>
      <w:r w:rsidRPr="009705A8">
        <w:rPr>
          <w:bCs/>
        </w:rPr>
        <w:t xml:space="preserve"> </w:t>
      </w:r>
    </w:p>
    <w:p w14:paraId="7EA06DA2" w14:textId="77777777" w:rsidR="009705A8" w:rsidRDefault="009705A8" w:rsidP="00015465">
      <w:pPr>
        <w:pStyle w:val="NoSpacing"/>
        <w:rPr>
          <w:b/>
        </w:rPr>
      </w:pPr>
    </w:p>
    <w:p w14:paraId="1C8159CF" w14:textId="77777777" w:rsidR="009705A8" w:rsidRDefault="009705A8" w:rsidP="00015465">
      <w:pPr>
        <w:pStyle w:val="NoSpacing"/>
        <w:rPr>
          <w:b/>
        </w:rPr>
      </w:pPr>
      <w:r w:rsidRPr="009705A8">
        <w:rPr>
          <w:b/>
        </w:rPr>
        <w:t>Salesforce Developer</w:t>
      </w:r>
      <w:r w:rsidRPr="009705A8">
        <w:rPr>
          <w:b/>
        </w:rPr>
        <w:t xml:space="preserve"> </w:t>
      </w:r>
    </w:p>
    <w:p w14:paraId="23F36106" w14:textId="58B8D4CA" w:rsidR="00015465" w:rsidRDefault="009705A8" w:rsidP="00015465">
      <w:pPr>
        <w:pStyle w:val="NoSpacing"/>
        <w:rPr>
          <w:b/>
        </w:rPr>
      </w:pPr>
      <w:r w:rsidRPr="009705A8">
        <w:rPr>
          <w:b/>
        </w:rPr>
        <w:t>Hewlett Packard Enterprise – HPES</w:t>
      </w:r>
      <w:r>
        <w:rPr>
          <w:b/>
        </w:rPr>
        <w:t xml:space="preserve"> </w:t>
      </w:r>
      <w:r>
        <w:rPr>
          <w:b/>
        </w:rPr>
        <w:tab/>
      </w:r>
      <w:r>
        <w:rPr>
          <w:b/>
        </w:rPr>
        <w:tab/>
      </w:r>
      <w:r>
        <w:rPr>
          <w:b/>
        </w:rPr>
        <w:tab/>
      </w:r>
      <w:r>
        <w:rPr>
          <w:b/>
        </w:rPr>
        <w:tab/>
      </w:r>
      <w:r>
        <w:rPr>
          <w:b/>
        </w:rPr>
        <w:tab/>
      </w:r>
      <w:r>
        <w:rPr>
          <w:b/>
        </w:rPr>
        <w:tab/>
      </w:r>
      <w:r w:rsidRPr="009705A8">
        <w:rPr>
          <w:b/>
        </w:rPr>
        <w:t>Feb 2015</w:t>
      </w:r>
      <w:r>
        <w:rPr>
          <w:b/>
        </w:rPr>
        <w:t xml:space="preserve"> to </w:t>
      </w:r>
      <w:r w:rsidRPr="009705A8">
        <w:rPr>
          <w:b/>
        </w:rPr>
        <w:t>May 2016</w:t>
      </w:r>
    </w:p>
    <w:p w14:paraId="2CB973D3" w14:textId="77777777" w:rsidR="009705A8" w:rsidRDefault="009705A8" w:rsidP="00015465">
      <w:pPr>
        <w:pStyle w:val="NoSpacing"/>
        <w:rPr>
          <w:b/>
        </w:rPr>
      </w:pPr>
    </w:p>
    <w:p w14:paraId="106E0D8B" w14:textId="77777777" w:rsidR="009705A8" w:rsidRPr="009705A8" w:rsidRDefault="009705A8" w:rsidP="009705A8">
      <w:pPr>
        <w:pStyle w:val="NoSpacing"/>
        <w:numPr>
          <w:ilvl w:val="0"/>
          <w:numId w:val="116"/>
        </w:numPr>
        <w:rPr>
          <w:bCs/>
        </w:rPr>
      </w:pPr>
      <w:r w:rsidRPr="009705A8">
        <w:rPr>
          <w:bCs/>
        </w:rPr>
        <w:t>I have extensive experience in Salesforce administration and customization, which includes creating and managing workflow rules, data validations, triggers, and notification automations. Additionally, I design and generate customized reports and dashboards within the CRM platform.</w:t>
      </w:r>
    </w:p>
    <w:p w14:paraId="690A5700" w14:textId="77777777" w:rsidR="009705A8" w:rsidRPr="009705A8" w:rsidRDefault="009705A8" w:rsidP="009705A8">
      <w:pPr>
        <w:pStyle w:val="NoSpacing"/>
        <w:numPr>
          <w:ilvl w:val="0"/>
          <w:numId w:val="116"/>
        </w:numPr>
        <w:rPr>
          <w:bCs/>
        </w:rPr>
      </w:pPr>
      <w:r w:rsidRPr="009705A8">
        <w:rPr>
          <w:bCs/>
        </w:rPr>
        <w:t>Throughout the platform development lifecycle, I establish documentation for business requirements, test procedures, product deployment, and change management. My role involves daily administration, supporting user setup, profiles, roles, object customization, validations, and integrations.</w:t>
      </w:r>
    </w:p>
    <w:p w14:paraId="4CB87C1B" w14:textId="77777777" w:rsidR="009705A8" w:rsidRPr="009705A8" w:rsidRDefault="009705A8" w:rsidP="009705A8">
      <w:pPr>
        <w:pStyle w:val="NoSpacing"/>
        <w:numPr>
          <w:ilvl w:val="0"/>
          <w:numId w:val="116"/>
        </w:numPr>
        <w:rPr>
          <w:bCs/>
        </w:rPr>
      </w:pPr>
      <w:r w:rsidRPr="009705A8">
        <w:rPr>
          <w:bCs/>
        </w:rPr>
        <w:t>I ensure ongoing documentation of processes, policies, controls, and training materials as the platform evolves. I facilitate software testing, execute test plans, track issues, and gain business approval. Communication of system features and enhancements is a recurring aspect of my role.</w:t>
      </w:r>
    </w:p>
    <w:p w14:paraId="5C7E013B" w14:textId="77777777" w:rsidR="009705A8" w:rsidRPr="009705A8" w:rsidRDefault="009705A8" w:rsidP="009705A8">
      <w:pPr>
        <w:pStyle w:val="NoSpacing"/>
        <w:numPr>
          <w:ilvl w:val="0"/>
          <w:numId w:val="116"/>
        </w:numPr>
        <w:rPr>
          <w:bCs/>
        </w:rPr>
      </w:pPr>
      <w:r w:rsidRPr="009705A8">
        <w:rPr>
          <w:bCs/>
        </w:rPr>
        <w:t>I conduct user training sessions, build organizational role hierarchies, and create profiles to align with the organizational structure. Workflow rules, approval processes, page layouts, tasks, email alerts, and data operations are part of my responsibilities.</w:t>
      </w:r>
    </w:p>
    <w:p w14:paraId="69022413" w14:textId="77777777" w:rsidR="009705A8" w:rsidRPr="009705A8" w:rsidRDefault="009705A8" w:rsidP="009705A8">
      <w:pPr>
        <w:pStyle w:val="NoSpacing"/>
        <w:numPr>
          <w:ilvl w:val="0"/>
          <w:numId w:val="116"/>
        </w:numPr>
        <w:rPr>
          <w:bCs/>
        </w:rPr>
      </w:pPr>
      <w:r w:rsidRPr="009705A8">
        <w:rPr>
          <w:bCs/>
        </w:rPr>
        <w:t>I handle profile customization, security controls, and communication templates. Additionally, I'm well-versed in SOQL, SOSL queries, chatter management, and case management. I apply Agile methodologies and have experience training teams in the Agile environment.</w:t>
      </w:r>
    </w:p>
    <w:p w14:paraId="0B835F25" w14:textId="77777777" w:rsidR="00015465" w:rsidRDefault="00015465" w:rsidP="00015465">
      <w:pPr>
        <w:pStyle w:val="NoSpacing"/>
        <w:rPr>
          <w:bCs/>
        </w:rPr>
      </w:pPr>
    </w:p>
    <w:p w14:paraId="4B7CC03C" w14:textId="0E9D32D1" w:rsidR="009705A8" w:rsidRDefault="009705A8" w:rsidP="00015465">
      <w:pPr>
        <w:pStyle w:val="NoSpacing"/>
        <w:rPr>
          <w:b/>
        </w:rPr>
      </w:pPr>
      <w:r w:rsidRPr="009705A8">
        <w:rPr>
          <w:b/>
        </w:rPr>
        <w:t xml:space="preserve">Environment: </w:t>
      </w:r>
      <w:r w:rsidRPr="009705A8">
        <w:rPr>
          <w:bCs/>
        </w:rPr>
        <w:t>Salesforce CRM, Apex, Visual force, Force.com IDE, , SOQl,</w:t>
      </w:r>
      <w:r>
        <w:rPr>
          <w:bCs/>
        </w:rPr>
        <w:t xml:space="preserve"> </w:t>
      </w:r>
      <w:r w:rsidRPr="009705A8">
        <w:rPr>
          <w:bCs/>
        </w:rPr>
        <w:t>SOSL Eclipse, Jira</w:t>
      </w:r>
      <w:r w:rsidRPr="009705A8">
        <w:rPr>
          <w:b/>
        </w:rPr>
        <w:t xml:space="preserve"> </w:t>
      </w:r>
    </w:p>
    <w:p w14:paraId="508B648C" w14:textId="77777777" w:rsidR="009705A8" w:rsidRDefault="009705A8" w:rsidP="00015465">
      <w:pPr>
        <w:pStyle w:val="NoSpacing"/>
        <w:rPr>
          <w:b/>
        </w:rPr>
      </w:pPr>
    </w:p>
    <w:p w14:paraId="08FBEA14" w14:textId="434FBDCF" w:rsidR="009705A8" w:rsidRDefault="009705A8" w:rsidP="00015465">
      <w:pPr>
        <w:pStyle w:val="NoSpacing"/>
        <w:rPr>
          <w:b/>
        </w:rPr>
      </w:pPr>
      <w:r w:rsidRPr="009705A8">
        <w:rPr>
          <w:b/>
        </w:rPr>
        <w:t>Salesforce Developer</w:t>
      </w:r>
      <w:r w:rsidRPr="009705A8">
        <w:rPr>
          <w:b/>
        </w:rPr>
        <w:t xml:space="preserve"> </w:t>
      </w:r>
    </w:p>
    <w:p w14:paraId="0EFAAADC" w14:textId="73FC343C" w:rsidR="00015465" w:rsidRDefault="009705A8" w:rsidP="00015465">
      <w:pPr>
        <w:pStyle w:val="NoSpacing"/>
        <w:rPr>
          <w:b/>
        </w:rPr>
      </w:pPr>
      <w:r w:rsidRPr="009705A8">
        <w:rPr>
          <w:b/>
        </w:rPr>
        <w:t xml:space="preserve">Hewlett Packard Enterprise </w:t>
      </w:r>
      <w:r>
        <w:rPr>
          <w:b/>
        </w:rPr>
        <w:t>–</w:t>
      </w:r>
      <w:r w:rsidRPr="009705A8">
        <w:rPr>
          <w:b/>
        </w:rPr>
        <w:t xml:space="preserve"> HPES</w:t>
      </w:r>
      <w:r>
        <w:rPr>
          <w:b/>
        </w:rPr>
        <w:t xml:space="preserve"> </w:t>
      </w:r>
      <w:r>
        <w:rPr>
          <w:b/>
        </w:rPr>
        <w:tab/>
      </w:r>
      <w:r>
        <w:rPr>
          <w:b/>
        </w:rPr>
        <w:tab/>
      </w:r>
      <w:r>
        <w:rPr>
          <w:b/>
        </w:rPr>
        <w:tab/>
      </w:r>
      <w:r>
        <w:rPr>
          <w:b/>
        </w:rPr>
        <w:tab/>
      </w:r>
      <w:r>
        <w:rPr>
          <w:b/>
        </w:rPr>
        <w:tab/>
      </w:r>
      <w:r>
        <w:rPr>
          <w:b/>
        </w:rPr>
        <w:tab/>
      </w:r>
      <w:r>
        <w:rPr>
          <w:b/>
        </w:rPr>
        <w:tab/>
      </w:r>
      <w:r w:rsidRPr="009705A8">
        <w:rPr>
          <w:b/>
        </w:rPr>
        <w:t>Apr 2013</w:t>
      </w:r>
      <w:r>
        <w:rPr>
          <w:b/>
        </w:rPr>
        <w:t xml:space="preserve"> to </w:t>
      </w:r>
      <w:r w:rsidRPr="009705A8">
        <w:rPr>
          <w:b/>
        </w:rPr>
        <w:t>Dec2014</w:t>
      </w:r>
    </w:p>
    <w:p w14:paraId="4179751E" w14:textId="77777777" w:rsidR="00015465" w:rsidRDefault="00015465" w:rsidP="00015465">
      <w:pPr>
        <w:pStyle w:val="NoSpacing"/>
        <w:rPr>
          <w:b/>
        </w:rPr>
      </w:pPr>
    </w:p>
    <w:p w14:paraId="7B06325D" w14:textId="77777777" w:rsidR="009705A8" w:rsidRPr="009705A8" w:rsidRDefault="009705A8" w:rsidP="009705A8">
      <w:pPr>
        <w:pStyle w:val="NoSpacing"/>
        <w:numPr>
          <w:ilvl w:val="0"/>
          <w:numId w:val="117"/>
        </w:numPr>
        <w:rPr>
          <w:bCs/>
        </w:rPr>
      </w:pPr>
      <w:r w:rsidRPr="009705A8">
        <w:rPr>
          <w:bCs/>
        </w:rPr>
        <w:t>I applied agile engineering processes to the project, conducting detailed analysis of business and technical requirements. My role involved customizing standard Salesforce.com (SFDC) objects and platform technologies like Visualforce, Force.com API, and Web Services.</w:t>
      </w:r>
    </w:p>
    <w:p w14:paraId="37C711A9" w14:textId="77777777" w:rsidR="009705A8" w:rsidRPr="009705A8" w:rsidRDefault="009705A8" w:rsidP="009705A8">
      <w:pPr>
        <w:pStyle w:val="NoSpacing"/>
        <w:numPr>
          <w:ilvl w:val="0"/>
          <w:numId w:val="117"/>
        </w:numPr>
        <w:rPr>
          <w:bCs/>
        </w:rPr>
      </w:pPr>
      <w:r w:rsidRPr="009705A8">
        <w:rPr>
          <w:bCs/>
        </w:rPr>
        <w:t>I prepared Functional and Technical Design Documents (FDD and TDD), creating custom objects, settings, labels, validation rules, record types, tabs, and workflow processes. I handled Salesforce.com objects, including Accounts, Contacts, Cases, Opportunities, and custom objects. I actively engaged with the Sales Force Chatter app and participated in meetings and the chatter community.</w:t>
      </w:r>
    </w:p>
    <w:p w14:paraId="6AFD6313" w14:textId="77777777" w:rsidR="009705A8" w:rsidRPr="009705A8" w:rsidRDefault="009705A8" w:rsidP="009705A8">
      <w:pPr>
        <w:pStyle w:val="NoSpacing"/>
        <w:numPr>
          <w:ilvl w:val="0"/>
          <w:numId w:val="117"/>
        </w:numPr>
        <w:rPr>
          <w:bCs/>
        </w:rPr>
      </w:pPr>
      <w:r w:rsidRPr="009705A8">
        <w:rPr>
          <w:bCs/>
        </w:rPr>
        <w:t>My responsibilities extended to reports and dashboards creation, Data Loader operations for bulk data uploads, and integrations with HP Service Manager and SAP. I worked on Visualforce, Apex classes, triggers, and JavaScript, also dealing with SOAP integration and WSDL.</w:t>
      </w:r>
    </w:p>
    <w:p w14:paraId="15CEB236" w14:textId="77777777" w:rsidR="009705A8" w:rsidRPr="009705A8" w:rsidRDefault="009705A8" w:rsidP="009705A8">
      <w:pPr>
        <w:pStyle w:val="NoSpacing"/>
        <w:numPr>
          <w:ilvl w:val="0"/>
          <w:numId w:val="117"/>
        </w:numPr>
        <w:rPr>
          <w:bCs/>
        </w:rPr>
      </w:pPr>
      <w:r w:rsidRPr="009705A8">
        <w:rPr>
          <w:bCs/>
        </w:rPr>
        <w:t>In Salesforce.com, I customized Apex classes, triggers, and Visualforce pages, implemented user roles, hierarchies, sharing rules, and record-level permissions. I developed Lightning components and Salesforce1 mobile applications, utilizing picklists, dependent picklists, lookups, and relationships for custom objects.</w:t>
      </w:r>
    </w:p>
    <w:p w14:paraId="35978115" w14:textId="77777777" w:rsidR="009705A8" w:rsidRPr="009705A8" w:rsidRDefault="009705A8" w:rsidP="009705A8">
      <w:pPr>
        <w:pStyle w:val="NoSpacing"/>
        <w:numPr>
          <w:ilvl w:val="0"/>
          <w:numId w:val="117"/>
        </w:numPr>
        <w:rPr>
          <w:bCs/>
        </w:rPr>
      </w:pPr>
      <w:r w:rsidRPr="009705A8">
        <w:rPr>
          <w:bCs/>
        </w:rPr>
        <w:t>I organized fields and components on record pages using page layouts. My quality assurance efforts included test plan creation, execution, and defect resolution. I conducted backend testing using SQL queries, verified functionality, accuracy, and adherence to specifications, performing systems integration, interface, and regression testing.</w:t>
      </w:r>
    </w:p>
    <w:p w14:paraId="103FD6B4" w14:textId="77777777" w:rsidR="009705A8" w:rsidRPr="009705A8" w:rsidRDefault="009705A8" w:rsidP="009705A8">
      <w:pPr>
        <w:pStyle w:val="NoSpacing"/>
        <w:numPr>
          <w:ilvl w:val="0"/>
          <w:numId w:val="117"/>
        </w:numPr>
        <w:rPr>
          <w:bCs/>
        </w:rPr>
      </w:pPr>
      <w:r w:rsidRPr="009705A8">
        <w:rPr>
          <w:bCs/>
        </w:rPr>
        <w:t xml:space="preserve">I collaborated with the UAT team to validate application alignment with business requirements, identifying and resolving bugs in close cooperation with developers.Environment:  Salesforce.com, Apex, Visual Force, Data Loader and Force.com IDE, Eclipse, HP Enterprise tool,Bench, Marketo. </w:t>
      </w:r>
    </w:p>
    <w:p w14:paraId="09960FCD" w14:textId="77777777" w:rsidR="00015465" w:rsidRDefault="00015465" w:rsidP="00015465">
      <w:pPr>
        <w:pStyle w:val="NoSpacing"/>
        <w:rPr>
          <w:bCs/>
        </w:rPr>
      </w:pPr>
    </w:p>
    <w:p w14:paraId="1DAEA14B" w14:textId="2ADB37F2" w:rsidR="009705A8" w:rsidRDefault="009705A8" w:rsidP="009705A8">
      <w:pPr>
        <w:pStyle w:val="NoSpacing"/>
        <w:rPr>
          <w:b/>
        </w:rPr>
      </w:pPr>
      <w:r w:rsidRPr="009705A8">
        <w:rPr>
          <w:b/>
        </w:rPr>
        <w:t>Tech Lead Salesforce/Siebel Developer</w:t>
      </w:r>
      <w:r w:rsidRPr="009705A8">
        <w:rPr>
          <w:b/>
        </w:rPr>
        <w:t xml:space="preserve"> </w:t>
      </w:r>
    </w:p>
    <w:p w14:paraId="22AE949A" w14:textId="4BD3364E" w:rsidR="00015465" w:rsidRDefault="009705A8" w:rsidP="009705A8">
      <w:pPr>
        <w:pStyle w:val="NoSpacing"/>
        <w:rPr>
          <w:b/>
        </w:rPr>
      </w:pPr>
      <w:r w:rsidRPr="009705A8">
        <w:rPr>
          <w:b/>
        </w:rPr>
        <w:t>Standard Register Company, Dayton, OH</w:t>
      </w:r>
      <w:r>
        <w:rPr>
          <w:b/>
        </w:rPr>
        <w:t xml:space="preserve"> </w:t>
      </w:r>
      <w:r>
        <w:rPr>
          <w:b/>
        </w:rPr>
        <w:tab/>
      </w:r>
      <w:r>
        <w:rPr>
          <w:b/>
        </w:rPr>
        <w:tab/>
      </w:r>
      <w:r>
        <w:rPr>
          <w:b/>
        </w:rPr>
        <w:tab/>
      </w:r>
      <w:r>
        <w:rPr>
          <w:b/>
        </w:rPr>
        <w:tab/>
      </w:r>
      <w:r>
        <w:rPr>
          <w:b/>
        </w:rPr>
        <w:tab/>
      </w:r>
      <w:r>
        <w:rPr>
          <w:b/>
        </w:rPr>
        <w:tab/>
      </w:r>
      <w:r w:rsidRPr="009705A8">
        <w:rPr>
          <w:b/>
        </w:rPr>
        <w:t>Jan</w:t>
      </w:r>
      <w:r>
        <w:rPr>
          <w:b/>
        </w:rPr>
        <w:t xml:space="preserve"> </w:t>
      </w:r>
      <w:r w:rsidRPr="009705A8">
        <w:rPr>
          <w:b/>
        </w:rPr>
        <w:t>2007</w:t>
      </w:r>
      <w:r>
        <w:rPr>
          <w:b/>
        </w:rPr>
        <w:t xml:space="preserve"> to </w:t>
      </w:r>
      <w:r w:rsidRPr="009705A8">
        <w:rPr>
          <w:b/>
        </w:rPr>
        <w:t>Oct</w:t>
      </w:r>
      <w:r>
        <w:rPr>
          <w:b/>
        </w:rPr>
        <w:t xml:space="preserve"> </w:t>
      </w:r>
      <w:r w:rsidRPr="009705A8">
        <w:rPr>
          <w:b/>
        </w:rPr>
        <w:t xml:space="preserve">2014                                    </w:t>
      </w:r>
    </w:p>
    <w:p w14:paraId="1E878B0C" w14:textId="77777777" w:rsidR="00015465" w:rsidRDefault="00015465" w:rsidP="00015465">
      <w:pPr>
        <w:pStyle w:val="NoSpacing"/>
        <w:rPr>
          <w:b/>
        </w:rPr>
      </w:pPr>
    </w:p>
    <w:p w14:paraId="6FA657F4" w14:textId="77777777" w:rsidR="009705A8" w:rsidRPr="009705A8" w:rsidRDefault="009705A8" w:rsidP="009705A8">
      <w:pPr>
        <w:pStyle w:val="NoSpacing"/>
        <w:numPr>
          <w:ilvl w:val="0"/>
          <w:numId w:val="118"/>
        </w:numPr>
        <w:rPr>
          <w:bCs/>
        </w:rPr>
      </w:pPr>
      <w:r w:rsidRPr="009705A8">
        <w:rPr>
          <w:bCs/>
        </w:rPr>
        <w:t>User Account Management: Managed user accounts and conducted data loading tasks as part of Salesforce administration.</w:t>
      </w:r>
    </w:p>
    <w:p w14:paraId="5B892A3B" w14:textId="77777777" w:rsidR="009705A8" w:rsidRPr="009705A8" w:rsidRDefault="009705A8" w:rsidP="009705A8">
      <w:pPr>
        <w:pStyle w:val="NoSpacing"/>
        <w:numPr>
          <w:ilvl w:val="0"/>
          <w:numId w:val="118"/>
        </w:numPr>
        <w:rPr>
          <w:bCs/>
        </w:rPr>
      </w:pPr>
      <w:r w:rsidRPr="009705A8">
        <w:rPr>
          <w:bCs/>
        </w:rPr>
        <w:lastRenderedPageBreak/>
        <w:t>Siebel to Salesforce Transition: Led the transition from Siebel to Salesforce, including data analysis, validation, documentation, and data migration tasks.</w:t>
      </w:r>
    </w:p>
    <w:p w14:paraId="382601F6" w14:textId="77777777" w:rsidR="009705A8" w:rsidRPr="009705A8" w:rsidRDefault="009705A8" w:rsidP="009705A8">
      <w:pPr>
        <w:pStyle w:val="NoSpacing"/>
        <w:numPr>
          <w:ilvl w:val="0"/>
          <w:numId w:val="118"/>
        </w:numPr>
        <w:rPr>
          <w:bCs/>
        </w:rPr>
      </w:pPr>
      <w:r w:rsidRPr="009705A8">
        <w:rPr>
          <w:bCs/>
        </w:rPr>
        <w:t>Service Console Implementation: Implemented the Service Console in the Service Cloud, integrating CTI telephony solutions and communication channels like Live Agent chat, web-to-case, and email-to-case.</w:t>
      </w:r>
    </w:p>
    <w:p w14:paraId="2525FCC1" w14:textId="77777777" w:rsidR="009705A8" w:rsidRPr="009705A8" w:rsidRDefault="009705A8" w:rsidP="009705A8">
      <w:pPr>
        <w:pStyle w:val="NoSpacing"/>
        <w:numPr>
          <w:ilvl w:val="0"/>
          <w:numId w:val="118"/>
        </w:numPr>
        <w:rPr>
          <w:bCs/>
        </w:rPr>
      </w:pPr>
      <w:r w:rsidRPr="009705A8">
        <w:rPr>
          <w:bCs/>
        </w:rPr>
        <w:t>Data Migration Expertise: Provided assistance in migrating data from Siebel and Oracle databases to Salesforce, ensuring best practices and recommending appropriate Salesforce licenses.</w:t>
      </w:r>
    </w:p>
    <w:p w14:paraId="3D5E4F68" w14:textId="77777777" w:rsidR="009705A8" w:rsidRPr="009705A8" w:rsidRDefault="009705A8" w:rsidP="009705A8">
      <w:pPr>
        <w:pStyle w:val="NoSpacing"/>
        <w:numPr>
          <w:ilvl w:val="0"/>
          <w:numId w:val="118"/>
        </w:numPr>
        <w:rPr>
          <w:bCs/>
        </w:rPr>
      </w:pPr>
      <w:r w:rsidRPr="009705A8">
        <w:rPr>
          <w:bCs/>
        </w:rPr>
        <w:t>Developer and Support Role: Acted as both a developer and support resource for Customer 1 Application during the Siebel to Salesforce transition. Monitored server component jobs, provided user access, troubleshooting, and managed remote client access.</w:t>
      </w:r>
    </w:p>
    <w:p w14:paraId="661913B5" w14:textId="77777777" w:rsidR="009705A8" w:rsidRPr="009705A8" w:rsidRDefault="009705A8" w:rsidP="009705A8">
      <w:pPr>
        <w:pStyle w:val="NoSpacing"/>
        <w:numPr>
          <w:ilvl w:val="0"/>
          <w:numId w:val="118"/>
        </w:numPr>
        <w:rPr>
          <w:bCs/>
        </w:rPr>
      </w:pPr>
      <w:r w:rsidRPr="009705A8">
        <w:rPr>
          <w:bCs/>
        </w:rPr>
        <w:t>Production Environment Management: Designed and deployed tools in the production environment, including business services, scripts, workflows, and addressing business-critical issues. Offered application support, adhered to SLAs, and managed escalations.</w:t>
      </w:r>
    </w:p>
    <w:p w14:paraId="6B15F92B" w14:textId="77777777" w:rsidR="009705A8" w:rsidRPr="009705A8" w:rsidRDefault="009705A8" w:rsidP="009705A8">
      <w:pPr>
        <w:pStyle w:val="NoSpacing"/>
        <w:numPr>
          <w:ilvl w:val="0"/>
          <w:numId w:val="118"/>
        </w:numPr>
        <w:rPr>
          <w:bCs/>
        </w:rPr>
      </w:pPr>
      <w:r w:rsidRPr="009705A8">
        <w:rPr>
          <w:bCs/>
        </w:rPr>
        <w:t>ITSM Process Adherence: Followed ITSM (IT Service Management) processes to manage production issues and change requests, ensuring knowledge transfers between teams and successful deliverables.</w:t>
      </w:r>
    </w:p>
    <w:p w14:paraId="39C690A7" w14:textId="77777777" w:rsidR="00015465" w:rsidRDefault="00015465" w:rsidP="00015465">
      <w:pPr>
        <w:pStyle w:val="NoSpacing"/>
        <w:rPr>
          <w:b/>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61BE7291" w14:textId="77777777" w:rsidR="009705A8" w:rsidRDefault="009705A8" w:rsidP="009705A8">
      <w:pPr>
        <w:pStyle w:val="NoSpacing"/>
        <w:numPr>
          <w:ilvl w:val="0"/>
          <w:numId w:val="61"/>
        </w:numPr>
      </w:pPr>
      <w:r>
        <w:t>M.Sc Computer Science, St. Joseph’s College, Bharathidasan University, Tiruchirappalli, TN, India.</w:t>
      </w:r>
    </w:p>
    <w:p w14:paraId="3E013E58" w14:textId="623E1118" w:rsidR="00C97C14" w:rsidRDefault="009705A8" w:rsidP="009705A8">
      <w:pPr>
        <w:pStyle w:val="NoSpacing"/>
        <w:numPr>
          <w:ilvl w:val="0"/>
          <w:numId w:val="61"/>
        </w:numPr>
      </w:pPr>
      <w:r>
        <w:t>B.Sc Computer Science, St. Joseph’s College, Bharathidasan University, Tiruchirappalli, TN, India.</w:t>
      </w:r>
    </w:p>
    <w:p w14:paraId="34061436" w14:textId="77777777" w:rsidR="009705A8" w:rsidRDefault="009705A8" w:rsidP="009705A8">
      <w:pPr>
        <w:pStyle w:val="NoSpacing"/>
        <w:numPr>
          <w:ilvl w:val="0"/>
          <w:numId w:val="61"/>
        </w:numPr>
      </w:pPr>
      <w:r>
        <w:t>Salesforce Certified Application Architect</w:t>
      </w:r>
    </w:p>
    <w:p w14:paraId="68421A2E" w14:textId="77777777" w:rsidR="009705A8" w:rsidRDefault="009705A8" w:rsidP="009705A8">
      <w:pPr>
        <w:pStyle w:val="NoSpacing"/>
        <w:numPr>
          <w:ilvl w:val="0"/>
          <w:numId w:val="61"/>
        </w:numPr>
      </w:pPr>
      <w:r>
        <w:t>Salesforce Certified Data Architect</w:t>
      </w:r>
    </w:p>
    <w:p w14:paraId="4AF34A40" w14:textId="77777777" w:rsidR="009705A8" w:rsidRDefault="009705A8" w:rsidP="009705A8">
      <w:pPr>
        <w:pStyle w:val="NoSpacing"/>
        <w:numPr>
          <w:ilvl w:val="0"/>
          <w:numId w:val="61"/>
        </w:numPr>
      </w:pPr>
      <w:r>
        <w:t>Salesforce Certified Sharing and Visibility Architect</w:t>
      </w:r>
    </w:p>
    <w:p w14:paraId="72745688" w14:textId="77777777" w:rsidR="009705A8" w:rsidRDefault="009705A8" w:rsidP="009705A8">
      <w:pPr>
        <w:pStyle w:val="NoSpacing"/>
        <w:numPr>
          <w:ilvl w:val="0"/>
          <w:numId w:val="61"/>
        </w:numPr>
      </w:pPr>
      <w:r>
        <w:t>Salesforce Certified Platform App Builder</w:t>
      </w:r>
    </w:p>
    <w:p w14:paraId="7428A513" w14:textId="77777777" w:rsidR="009705A8" w:rsidRDefault="009705A8" w:rsidP="009705A8">
      <w:pPr>
        <w:pStyle w:val="NoSpacing"/>
        <w:numPr>
          <w:ilvl w:val="0"/>
          <w:numId w:val="61"/>
        </w:numPr>
      </w:pPr>
      <w:r>
        <w:t>Salesforce.com Field Service Lightning Consultant</w:t>
      </w:r>
    </w:p>
    <w:p w14:paraId="5651CBE7" w14:textId="77777777" w:rsidR="009705A8" w:rsidRDefault="009705A8" w:rsidP="009705A8">
      <w:pPr>
        <w:pStyle w:val="NoSpacing"/>
        <w:numPr>
          <w:ilvl w:val="0"/>
          <w:numId w:val="61"/>
        </w:numPr>
      </w:pPr>
      <w:r>
        <w:t>Salesforce.com Certified Service Cloud Consultant</w:t>
      </w:r>
    </w:p>
    <w:p w14:paraId="1B083C74" w14:textId="77777777" w:rsidR="009705A8" w:rsidRDefault="009705A8" w:rsidP="009705A8">
      <w:pPr>
        <w:pStyle w:val="NoSpacing"/>
        <w:numPr>
          <w:ilvl w:val="0"/>
          <w:numId w:val="61"/>
        </w:numPr>
      </w:pPr>
      <w:r>
        <w:t>Salesforce Certified Platform Developer I</w:t>
      </w:r>
    </w:p>
    <w:p w14:paraId="2603F852" w14:textId="77777777" w:rsidR="009705A8" w:rsidRDefault="009705A8" w:rsidP="009705A8">
      <w:pPr>
        <w:pStyle w:val="NoSpacing"/>
        <w:numPr>
          <w:ilvl w:val="0"/>
          <w:numId w:val="61"/>
        </w:numPr>
      </w:pPr>
      <w:r>
        <w:t xml:space="preserve">Salesforce.com Certified Administrator </w:t>
      </w:r>
    </w:p>
    <w:p w14:paraId="015A34E4" w14:textId="77777777" w:rsidR="009705A8" w:rsidRDefault="009705A8" w:rsidP="009705A8">
      <w:pPr>
        <w:pStyle w:val="NoSpacing"/>
        <w:numPr>
          <w:ilvl w:val="0"/>
          <w:numId w:val="61"/>
        </w:numPr>
      </w:pPr>
      <w:r>
        <w:t>Salesforce.com Certified Advanced Administrator</w:t>
      </w:r>
    </w:p>
    <w:p w14:paraId="7CABACCC" w14:textId="77777777" w:rsidR="009705A8" w:rsidRDefault="009705A8" w:rsidP="009705A8">
      <w:pPr>
        <w:pStyle w:val="NoSpacing"/>
        <w:numPr>
          <w:ilvl w:val="0"/>
          <w:numId w:val="61"/>
        </w:numPr>
      </w:pPr>
      <w:r>
        <w:t xml:space="preserve">ITIL V3 Certified in IT Service Management.                              </w:t>
      </w:r>
    </w:p>
    <w:p w14:paraId="61110120" w14:textId="77777777" w:rsidR="009705A8" w:rsidRDefault="009705A8" w:rsidP="009705A8">
      <w:pPr>
        <w:pStyle w:val="NoSpacing"/>
        <w:numPr>
          <w:ilvl w:val="0"/>
          <w:numId w:val="61"/>
        </w:numPr>
      </w:pPr>
      <w:r>
        <w:t xml:space="preserve">Agile Scrum Master                 </w:t>
      </w:r>
    </w:p>
    <w:p w14:paraId="6465071C" w14:textId="77777777" w:rsidR="009705A8" w:rsidRDefault="009705A8" w:rsidP="009705A8">
      <w:pPr>
        <w:pStyle w:val="NoSpacing"/>
        <w:numPr>
          <w:ilvl w:val="0"/>
          <w:numId w:val="61"/>
        </w:numPr>
      </w:pPr>
      <w:r>
        <w:t xml:space="preserve">Professional Scrum Developer     </w:t>
      </w:r>
    </w:p>
    <w:p w14:paraId="12CE98E3" w14:textId="77777777" w:rsidR="009705A8" w:rsidRDefault="009705A8" w:rsidP="009705A8">
      <w:pPr>
        <w:pStyle w:val="NoSpacing"/>
        <w:numPr>
          <w:ilvl w:val="0"/>
          <w:numId w:val="61"/>
        </w:numPr>
      </w:pPr>
      <w:r>
        <w:t>Prince II Foundation - Project Management</w:t>
      </w:r>
    </w:p>
    <w:p w14:paraId="0A1B6B67" w14:textId="472B3F19" w:rsidR="009705A8" w:rsidRDefault="009705A8" w:rsidP="009705A8">
      <w:pPr>
        <w:pStyle w:val="NoSpacing"/>
        <w:numPr>
          <w:ilvl w:val="0"/>
          <w:numId w:val="61"/>
        </w:numPr>
      </w:pPr>
      <w:r>
        <w:t xml:space="preserve">Prince II Practitioner - Project Management </w:t>
      </w:r>
    </w:p>
    <w:p w14:paraId="355608E2" w14:textId="59E554DD" w:rsidR="009705A8" w:rsidRPr="00D53105" w:rsidRDefault="009705A8" w:rsidP="009705A8">
      <w:pPr>
        <w:pStyle w:val="NoSpacing"/>
        <w:numPr>
          <w:ilvl w:val="0"/>
          <w:numId w:val="61"/>
        </w:numPr>
      </w:pPr>
      <w:hyperlink r:id="rId8" w:history="1">
        <w:r>
          <w:rPr>
            <w:rStyle w:val="Hyperlink"/>
          </w:rPr>
          <w:t>https://trailhead.salesforce.com/en/credentials/certification-detail-print/?searchString=EfBOqmLL00nmP8i7g8AyZqvzP0kqi8ZkIsxImQ1ITtRB7eKMi82AgzPs12oATrIx</w:t>
        </w:r>
      </w:hyperlink>
    </w:p>
    <w:sectPr w:rsidR="009705A8" w:rsidRPr="00D53105" w:rsidSect="000528C8">
      <w:headerReference w:type="default" r:id="rId9"/>
      <w:footerReference w:type="default" r:id="rId10"/>
      <w:head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F038B" w14:textId="77777777" w:rsidR="000528C8" w:rsidRDefault="000528C8">
      <w:r>
        <w:separator/>
      </w:r>
    </w:p>
  </w:endnote>
  <w:endnote w:type="continuationSeparator" w:id="0">
    <w:p w14:paraId="4BF0505F" w14:textId="77777777" w:rsidR="000528C8" w:rsidRDefault="00052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BD52C" w14:textId="77777777" w:rsidR="000528C8" w:rsidRDefault="000528C8">
      <w:r>
        <w:separator/>
      </w:r>
    </w:p>
  </w:footnote>
  <w:footnote w:type="continuationSeparator" w:id="0">
    <w:p w14:paraId="1B67992A" w14:textId="77777777" w:rsidR="000528C8" w:rsidRDefault="000528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302352CB" w:rsidR="00BF14B3" w:rsidRPr="00654952" w:rsidRDefault="00BF14B3" w:rsidP="009D2991">
    <w:pPr>
      <w:pStyle w:val="NoSpacing"/>
    </w:pPr>
    <w:r w:rsidRPr="00654952">
      <w:rPr>
        <w:b/>
        <w:bCs/>
      </w:rPr>
      <w:t>Candidate Location:</w:t>
    </w:r>
    <w:r w:rsidR="00EC3F6D" w:rsidRPr="00654952">
      <w:t xml:space="preserve"> </w:t>
    </w:r>
    <w:r w:rsidR="00236CF4" w:rsidRPr="00236CF4">
      <w:t>Fishers</w:t>
    </w:r>
    <w:r w:rsidR="00526C25" w:rsidRPr="00526C25">
      <w:t>,</w:t>
    </w:r>
    <w:r w:rsidR="00526C25">
      <w:t xml:space="preserve"> </w:t>
    </w:r>
    <w:r w:rsidR="00236CF4">
      <w:t>IN</w:t>
    </w:r>
  </w:p>
  <w:p w14:paraId="2AE93543" w14:textId="0C8B7760" w:rsidR="007255EB" w:rsidRDefault="00BF14B3" w:rsidP="00654952">
    <w:pPr>
      <w:pStyle w:val="NoSpacing"/>
    </w:pPr>
    <w:r w:rsidRPr="00654952">
      <w:rPr>
        <w:b/>
        <w:bCs/>
      </w:rPr>
      <w:t>Candidate E-mail ID:</w:t>
    </w:r>
    <w:r w:rsidRPr="00654952">
      <w:t xml:space="preserve"> </w:t>
    </w:r>
    <w:r w:rsidR="00236CF4" w:rsidRPr="00236CF4">
      <w:rPr>
        <w:rStyle w:val="Hyperlink"/>
      </w:rPr>
      <w:t>rajesh.domnic@gmail.com</w:t>
    </w:r>
  </w:p>
  <w:p w14:paraId="639D8B28" w14:textId="2212723E" w:rsidR="00BF14B3" w:rsidRPr="00C403D6" w:rsidRDefault="00BF14B3" w:rsidP="00654952">
    <w:pPr>
      <w:pStyle w:val="NoSpacing"/>
    </w:pPr>
    <w:r w:rsidRPr="00654952">
      <w:rPr>
        <w:b/>
        <w:bCs/>
      </w:rPr>
      <w:t>Contact Number:</w:t>
    </w:r>
    <w:r w:rsidR="004C7072" w:rsidRPr="00654952">
      <w:t xml:space="preserve"> </w:t>
    </w:r>
    <w:r w:rsidR="00236CF4" w:rsidRPr="00236CF4">
      <w:t>848</w:t>
    </w:r>
    <w:r w:rsidR="00236CF4">
      <w:t>-</w:t>
    </w:r>
    <w:r w:rsidR="00236CF4" w:rsidRPr="00236CF4">
      <w:t>247</w:t>
    </w:r>
    <w:r w:rsidR="00236CF4">
      <w:t>-</w:t>
    </w:r>
    <w:r w:rsidR="00236CF4" w:rsidRPr="00236CF4">
      <w:t>8447</w:t>
    </w:r>
  </w:p>
  <w:p w14:paraId="6360024A" w14:textId="77777777" w:rsidR="00AD5567" w:rsidRDefault="00AD5567" w:rsidP="00AD5567">
    <w:pPr>
      <w:pStyle w:val="Header"/>
      <w:rPr>
        <w:rFonts w:asciiTheme="minorHAnsi" w:hAnsiTheme="minorHAnsi" w:cstheme="minorHAnsi"/>
        <w:b/>
        <w:sz w:val="10"/>
        <w:szCs w:val="28"/>
      </w:rPr>
    </w:pPr>
  </w:p>
  <w:p w14:paraId="582E319A" w14:textId="446D1A12" w:rsidR="006A562E" w:rsidRDefault="00EF01D7" w:rsidP="005C26B1">
    <w:pPr>
      <w:pStyle w:val="Header"/>
      <w:jc w:val="center"/>
      <w:rPr>
        <w:rFonts w:asciiTheme="minorHAnsi" w:hAnsiTheme="minorHAnsi" w:cstheme="minorHAnsi"/>
        <w:b/>
        <w:sz w:val="28"/>
        <w:szCs w:val="28"/>
      </w:rPr>
    </w:pPr>
    <w:r w:rsidRPr="00EF01D7">
      <w:rPr>
        <w:rFonts w:asciiTheme="minorHAnsi" w:hAnsiTheme="minorHAnsi" w:cstheme="minorHAnsi"/>
        <w:b/>
        <w:sz w:val="28"/>
        <w:szCs w:val="28"/>
      </w:rPr>
      <w:t>Rajesh Prabu Vincent De Paul</w:t>
    </w:r>
  </w:p>
  <w:p w14:paraId="23F2F05D" w14:textId="670C2682"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1"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24C313C1"/>
    <w:multiLevelType w:val="hybridMultilevel"/>
    <w:tmpl w:val="FC421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28CF4863"/>
    <w:multiLevelType w:val="hybridMultilevel"/>
    <w:tmpl w:val="7F2E6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2CB13B4B"/>
    <w:multiLevelType w:val="hybridMultilevel"/>
    <w:tmpl w:val="41DCEA4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E261EAE"/>
    <w:multiLevelType w:val="hybridMultilevel"/>
    <w:tmpl w:val="591AA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4"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49B5BE8"/>
    <w:multiLevelType w:val="hybridMultilevel"/>
    <w:tmpl w:val="55480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4D34FAA"/>
    <w:multiLevelType w:val="hybridMultilevel"/>
    <w:tmpl w:val="F16AF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1"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A3C45D8"/>
    <w:multiLevelType w:val="hybridMultilevel"/>
    <w:tmpl w:val="7F22B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6"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0"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1"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2"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EF96849"/>
    <w:multiLevelType w:val="hybridMultilevel"/>
    <w:tmpl w:val="13C27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0"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4451733"/>
    <w:multiLevelType w:val="hybridMultilevel"/>
    <w:tmpl w:val="6FA80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4"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5"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05607B3"/>
    <w:multiLevelType w:val="hybridMultilevel"/>
    <w:tmpl w:val="0480F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98"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9"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0"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1"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4"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0"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13"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5" w15:restartNumberingAfterBreak="0">
    <w:nsid w:val="77A246F3"/>
    <w:multiLevelType w:val="hybridMultilevel"/>
    <w:tmpl w:val="32925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2" w15:restartNumberingAfterBreak="0">
    <w:nsid w:val="7E820235"/>
    <w:multiLevelType w:val="hybridMultilevel"/>
    <w:tmpl w:val="B46C2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03"/>
  </w:num>
  <w:num w:numId="3" w16cid:durableId="1117945646">
    <w:abstractNumId w:val="108"/>
  </w:num>
  <w:num w:numId="4" w16cid:durableId="2062316411">
    <w:abstractNumId w:val="93"/>
  </w:num>
  <w:num w:numId="5" w16cid:durableId="68505365">
    <w:abstractNumId w:val="69"/>
  </w:num>
  <w:num w:numId="6" w16cid:durableId="2001426144">
    <w:abstractNumId w:val="25"/>
  </w:num>
  <w:num w:numId="7" w16cid:durableId="546378377">
    <w:abstractNumId w:val="109"/>
  </w:num>
  <w:num w:numId="8" w16cid:durableId="1243685690">
    <w:abstractNumId w:val="121"/>
  </w:num>
  <w:num w:numId="9" w16cid:durableId="2015448539">
    <w:abstractNumId w:val="54"/>
  </w:num>
  <w:num w:numId="10" w16cid:durableId="429476242">
    <w:abstractNumId w:val="114"/>
  </w:num>
  <w:num w:numId="11" w16cid:durableId="1523056857">
    <w:abstractNumId w:val="97"/>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17"/>
  </w:num>
  <w:num w:numId="14" w16cid:durableId="621612668">
    <w:abstractNumId w:val="71"/>
  </w:num>
  <w:num w:numId="15" w16cid:durableId="392699823">
    <w:abstractNumId w:val="112"/>
  </w:num>
  <w:num w:numId="16" w16cid:durableId="1117481876">
    <w:abstractNumId w:val="98"/>
  </w:num>
  <w:num w:numId="17" w16cid:durableId="698705688">
    <w:abstractNumId w:val="34"/>
  </w:num>
  <w:num w:numId="18" w16cid:durableId="1157844738">
    <w:abstractNumId w:val="32"/>
  </w:num>
  <w:num w:numId="19" w16cid:durableId="998118792">
    <w:abstractNumId w:val="94"/>
  </w:num>
  <w:num w:numId="20" w16cid:durableId="1164978654">
    <w:abstractNumId w:val="47"/>
  </w:num>
  <w:num w:numId="21" w16cid:durableId="1683127025">
    <w:abstractNumId w:val="70"/>
  </w:num>
  <w:num w:numId="22" w16cid:durableId="1708144619">
    <w:abstractNumId w:val="30"/>
  </w:num>
  <w:num w:numId="23" w16cid:durableId="1129859671">
    <w:abstractNumId w:val="40"/>
  </w:num>
  <w:num w:numId="24" w16cid:durableId="1433941263">
    <w:abstractNumId w:val="17"/>
  </w:num>
  <w:num w:numId="25" w16cid:durableId="204409450">
    <w:abstractNumId w:val="20"/>
  </w:num>
  <w:num w:numId="26" w16cid:durableId="1410617977">
    <w:abstractNumId w:val="100"/>
  </w:num>
  <w:num w:numId="27" w16cid:durableId="806120827">
    <w:abstractNumId w:val="65"/>
  </w:num>
  <w:num w:numId="28" w16cid:durableId="11343379">
    <w:abstractNumId w:val="27"/>
  </w:num>
  <w:num w:numId="29" w16cid:durableId="259459309">
    <w:abstractNumId w:val="36"/>
  </w:num>
  <w:num w:numId="30" w16cid:durableId="1069310387">
    <w:abstractNumId w:val="79"/>
  </w:num>
  <w:num w:numId="31" w16cid:durableId="539707014">
    <w:abstractNumId w:val="60"/>
  </w:num>
  <w:num w:numId="32" w16cid:durableId="986932923">
    <w:abstractNumId w:val="15"/>
  </w:num>
  <w:num w:numId="33" w16cid:durableId="1878928156">
    <w:abstractNumId w:val="41"/>
  </w:num>
  <w:num w:numId="34" w16cid:durableId="2059159648">
    <w:abstractNumId w:val="53"/>
  </w:num>
  <w:num w:numId="35" w16cid:durableId="181894017">
    <w:abstractNumId w:val="99"/>
  </w:num>
  <w:num w:numId="36" w16cid:durableId="703216278">
    <w:abstractNumId w:val="35"/>
  </w:num>
  <w:num w:numId="37" w16cid:durableId="2042971358">
    <w:abstractNumId w:val="104"/>
  </w:num>
  <w:num w:numId="38" w16cid:durableId="1280261300">
    <w:abstractNumId w:val="57"/>
  </w:num>
  <w:num w:numId="39" w16cid:durableId="1572960732">
    <w:abstractNumId w:val="75"/>
  </w:num>
  <w:num w:numId="40" w16cid:durableId="529994204">
    <w:abstractNumId w:val="45"/>
  </w:num>
  <w:num w:numId="41" w16cid:durableId="690183929">
    <w:abstractNumId w:val="107"/>
  </w:num>
  <w:num w:numId="42" w16cid:durableId="384254278">
    <w:abstractNumId w:val="101"/>
  </w:num>
  <w:num w:numId="43" w16cid:durableId="1149326237">
    <w:abstractNumId w:val="44"/>
  </w:num>
  <w:num w:numId="44" w16cid:durableId="852459055">
    <w:abstractNumId w:val="31"/>
  </w:num>
  <w:num w:numId="45" w16cid:durableId="2092240963">
    <w:abstractNumId w:val="19"/>
  </w:num>
  <w:num w:numId="46" w16cid:durableId="2105832980">
    <w:abstractNumId w:val="26"/>
  </w:num>
  <w:num w:numId="47" w16cid:durableId="752512973">
    <w:abstractNumId w:val="123"/>
  </w:num>
  <w:num w:numId="48" w16cid:durableId="1142499844">
    <w:abstractNumId w:val="82"/>
  </w:num>
  <w:num w:numId="49" w16cid:durableId="478158183">
    <w:abstractNumId w:val="85"/>
  </w:num>
  <w:num w:numId="50" w16cid:durableId="1341589240">
    <w:abstractNumId w:val="64"/>
  </w:num>
  <w:num w:numId="51" w16cid:durableId="1296254341">
    <w:abstractNumId w:val="110"/>
  </w:num>
  <w:num w:numId="52" w16cid:durableId="695886212">
    <w:abstractNumId w:val="12"/>
  </w:num>
  <w:num w:numId="53" w16cid:durableId="415519533">
    <w:abstractNumId w:val="28"/>
  </w:num>
  <w:num w:numId="54" w16cid:durableId="565721421">
    <w:abstractNumId w:val="63"/>
  </w:num>
  <w:num w:numId="55" w16cid:durableId="667943108">
    <w:abstractNumId w:val="74"/>
  </w:num>
  <w:num w:numId="56" w16cid:durableId="550112358">
    <w:abstractNumId w:val="33"/>
  </w:num>
  <w:num w:numId="57" w16cid:durableId="77605260">
    <w:abstractNumId w:val="76"/>
  </w:num>
  <w:num w:numId="58" w16cid:durableId="1813669205">
    <w:abstractNumId w:val="113"/>
  </w:num>
  <w:num w:numId="59" w16cid:durableId="2126382808">
    <w:abstractNumId w:val="68"/>
  </w:num>
  <w:num w:numId="60" w16cid:durableId="1883863706">
    <w:abstractNumId w:val="92"/>
  </w:num>
  <w:num w:numId="61" w16cid:durableId="427652460">
    <w:abstractNumId w:val="73"/>
  </w:num>
  <w:num w:numId="62" w16cid:durableId="459878198">
    <w:abstractNumId w:val="102"/>
  </w:num>
  <w:num w:numId="63" w16cid:durableId="1441880191">
    <w:abstractNumId w:val="67"/>
  </w:num>
  <w:num w:numId="64" w16cid:durableId="2045710620">
    <w:abstractNumId w:val="124"/>
  </w:num>
  <w:num w:numId="65" w16cid:durableId="1351447887">
    <w:abstractNumId w:val="24"/>
  </w:num>
  <w:num w:numId="66" w16cid:durableId="240603096">
    <w:abstractNumId w:val="95"/>
  </w:num>
  <w:num w:numId="67" w16cid:durableId="2136825959">
    <w:abstractNumId w:val="14"/>
  </w:num>
  <w:num w:numId="68" w16cid:durableId="954825101">
    <w:abstractNumId w:val="111"/>
  </w:num>
  <w:num w:numId="69" w16cid:durableId="1516846731">
    <w:abstractNumId w:val="18"/>
  </w:num>
  <w:num w:numId="70" w16cid:durableId="1568491598">
    <w:abstractNumId w:val="21"/>
  </w:num>
  <w:num w:numId="71" w16cid:durableId="1507406754">
    <w:abstractNumId w:val="29"/>
  </w:num>
  <w:num w:numId="72" w16cid:durableId="1163812142">
    <w:abstractNumId w:val="118"/>
  </w:num>
  <w:num w:numId="73" w16cid:durableId="1335377854">
    <w:abstractNumId w:val="23"/>
  </w:num>
  <w:num w:numId="74" w16cid:durableId="1533105148">
    <w:abstractNumId w:val="56"/>
  </w:num>
  <w:num w:numId="75" w16cid:durableId="1187863028">
    <w:abstractNumId w:val="51"/>
  </w:num>
  <w:num w:numId="76" w16cid:durableId="1853759272">
    <w:abstractNumId w:val="11"/>
  </w:num>
  <w:num w:numId="77" w16cid:durableId="1826969034">
    <w:abstractNumId w:val="120"/>
  </w:num>
  <w:num w:numId="78" w16cid:durableId="929847389">
    <w:abstractNumId w:val="66"/>
  </w:num>
  <w:num w:numId="79" w16cid:durableId="2101169821">
    <w:abstractNumId w:val="38"/>
  </w:num>
  <w:num w:numId="80" w16cid:durableId="1875649266">
    <w:abstractNumId w:val="55"/>
  </w:num>
  <w:num w:numId="81" w16cid:durableId="307828130">
    <w:abstractNumId w:val="49"/>
  </w:num>
  <w:num w:numId="82" w16cid:durableId="392125281">
    <w:abstractNumId w:val="116"/>
  </w:num>
  <w:num w:numId="83" w16cid:durableId="1914657276">
    <w:abstractNumId w:val="80"/>
  </w:num>
  <w:num w:numId="84" w16cid:durableId="54937907">
    <w:abstractNumId w:val="78"/>
  </w:num>
  <w:num w:numId="85" w16cid:durableId="1946691959">
    <w:abstractNumId w:val="105"/>
  </w:num>
  <w:num w:numId="86" w16cid:durableId="480080587">
    <w:abstractNumId w:val="72"/>
  </w:num>
  <w:num w:numId="87" w16cid:durableId="764501111">
    <w:abstractNumId w:val="9"/>
  </w:num>
  <w:num w:numId="88" w16cid:durableId="2043675578">
    <w:abstractNumId w:val="43"/>
  </w:num>
  <w:num w:numId="89" w16cid:durableId="1623227902">
    <w:abstractNumId w:val="87"/>
  </w:num>
  <w:num w:numId="90" w16cid:durableId="1780760636">
    <w:abstractNumId w:val="106"/>
  </w:num>
  <w:num w:numId="91" w16cid:durableId="697465795">
    <w:abstractNumId w:val="46"/>
  </w:num>
  <w:num w:numId="92" w16cid:durableId="101149079">
    <w:abstractNumId w:val="39"/>
  </w:num>
  <w:num w:numId="93" w16cid:durableId="856969397">
    <w:abstractNumId w:val="10"/>
  </w:num>
  <w:num w:numId="94" w16cid:durableId="1137333939">
    <w:abstractNumId w:val="89"/>
  </w:num>
  <w:num w:numId="95" w16cid:durableId="1233199026">
    <w:abstractNumId w:val="52"/>
  </w:num>
  <w:num w:numId="96" w16cid:durableId="832645091">
    <w:abstractNumId w:val="119"/>
  </w:num>
  <w:num w:numId="97" w16cid:durableId="1404714834">
    <w:abstractNumId w:val="91"/>
  </w:num>
  <w:num w:numId="98" w16cid:durableId="166218081">
    <w:abstractNumId w:val="88"/>
  </w:num>
  <w:num w:numId="99" w16cid:durableId="1224945540">
    <w:abstractNumId w:val="13"/>
  </w:num>
  <w:num w:numId="100" w16cid:durableId="75833299">
    <w:abstractNumId w:val="22"/>
  </w:num>
  <w:num w:numId="101" w16cid:durableId="283582824">
    <w:abstractNumId w:val="84"/>
  </w:num>
  <w:num w:numId="102" w16cid:durableId="499345964">
    <w:abstractNumId w:val="86"/>
  </w:num>
  <w:num w:numId="103" w16cid:durableId="1641612048">
    <w:abstractNumId w:val="61"/>
  </w:num>
  <w:num w:numId="104" w16cid:durableId="1476727397">
    <w:abstractNumId w:val="83"/>
  </w:num>
  <w:num w:numId="105" w16cid:durableId="1185290336">
    <w:abstractNumId w:val="90"/>
  </w:num>
  <w:num w:numId="106" w16cid:durableId="1724938421">
    <w:abstractNumId w:val="16"/>
  </w:num>
  <w:num w:numId="107" w16cid:durableId="286744897">
    <w:abstractNumId w:val="77"/>
  </w:num>
  <w:num w:numId="108" w16cid:durableId="252318815">
    <w:abstractNumId w:val="62"/>
  </w:num>
  <w:num w:numId="109" w16cid:durableId="1139689167">
    <w:abstractNumId w:val="50"/>
  </w:num>
  <w:num w:numId="110" w16cid:durableId="72246721">
    <w:abstractNumId w:val="96"/>
  </w:num>
  <w:num w:numId="111" w16cid:durableId="1876313152">
    <w:abstractNumId w:val="48"/>
  </w:num>
  <w:num w:numId="112" w16cid:durableId="488987321">
    <w:abstractNumId w:val="59"/>
  </w:num>
  <w:num w:numId="113" w16cid:durableId="557013392">
    <w:abstractNumId w:val="42"/>
  </w:num>
  <w:num w:numId="114" w16cid:durableId="1938707480">
    <w:abstractNumId w:val="81"/>
  </w:num>
  <w:num w:numId="115" w16cid:durableId="750272086">
    <w:abstractNumId w:val="37"/>
  </w:num>
  <w:num w:numId="116" w16cid:durableId="1596203261">
    <w:abstractNumId w:val="58"/>
  </w:num>
  <w:num w:numId="117" w16cid:durableId="304511037">
    <w:abstractNumId w:val="122"/>
  </w:num>
  <w:num w:numId="118" w16cid:durableId="885987986">
    <w:abstractNumId w:val="11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528C8"/>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36CF4"/>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0258"/>
    <w:rsid w:val="009705A8"/>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D7"/>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paragraph" w:customStyle="1" w:styleId="Style">
    <w:name w:val="Style"/>
    <w:basedOn w:val="Normal"/>
    <w:rsid w:val="00236CF4"/>
    <w:pPr>
      <w:widowControl w:val="0"/>
      <w:ind w:left="1620" w:hanging="360"/>
    </w:pPr>
    <w:rPr>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ilhead.salesforce.com/en/credentials/certification-detail-print/?searchString=EfBOqmLL00nmP8i7g8AyZqvzP0kqi8ZkIsxImQ1ITtRB7eKMi82AgzPs12oATrI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4950</Words>
  <Characters>28216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2024-03-13T13:41:00Z</dcterms:created>
  <dcterms:modified xsi:type="dcterms:W3CDTF">2024-03-13T13:59:00Z</dcterms:modified>
</cp:coreProperties>
</file>