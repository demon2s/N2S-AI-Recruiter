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B3F709" w14:textId="60A46E0A" w:rsidR="00020B7A" w:rsidRPr="00D46B88" w:rsidRDefault="00020B7A" w:rsidP="009B1642">
      <w:pPr>
        <w:pStyle w:val="Default"/>
        <w:tabs>
          <w:tab w:val="left" w:pos="5670"/>
        </w:tabs>
        <w:jc w:val="center"/>
        <w:rPr>
          <w:rFonts w:asciiTheme="minorHAnsi" w:hAnsiTheme="minorHAnsi" w:cstheme="minorHAnsi"/>
          <w:b/>
          <w:iCs/>
          <w:color w:val="auto"/>
          <w:sz w:val="22"/>
          <w:szCs w:val="22"/>
        </w:rPr>
      </w:pPr>
      <w:r w:rsidRPr="00D46B88">
        <w:rPr>
          <w:rFonts w:asciiTheme="minorHAnsi" w:hAnsiTheme="minorHAnsi" w:cstheme="minorHAnsi"/>
          <w:b/>
          <w:iCs/>
          <w:color w:val="auto"/>
          <w:sz w:val="22"/>
          <w:szCs w:val="22"/>
        </w:rPr>
        <w:t>Darshan</w:t>
      </w:r>
      <w:r w:rsidR="007C2BB5" w:rsidRPr="00D46B88">
        <w:rPr>
          <w:rFonts w:asciiTheme="minorHAnsi" w:hAnsiTheme="minorHAnsi" w:cstheme="minorHAnsi"/>
          <w:b/>
          <w:iCs/>
          <w:color w:val="auto"/>
          <w:sz w:val="22"/>
          <w:szCs w:val="22"/>
        </w:rPr>
        <w:t>Kumar</w:t>
      </w:r>
      <w:r w:rsidR="00FD7E41" w:rsidRPr="00D46B88">
        <w:rPr>
          <w:rFonts w:asciiTheme="minorHAnsi" w:hAnsiTheme="minorHAnsi" w:cstheme="minorHAnsi"/>
          <w:b/>
          <w:iCs/>
          <w:color w:val="auto"/>
          <w:sz w:val="22"/>
          <w:szCs w:val="22"/>
        </w:rPr>
        <w:t xml:space="preserve"> Patel</w:t>
      </w:r>
    </w:p>
    <w:p w14:paraId="7DF70843" w14:textId="723DC4B0" w:rsidR="005B7E99" w:rsidRPr="009B1642" w:rsidRDefault="00A13B4B" w:rsidP="009B1642">
      <w:pPr>
        <w:pStyle w:val="Default"/>
        <w:tabs>
          <w:tab w:val="left" w:pos="5670"/>
        </w:tabs>
        <w:jc w:val="center"/>
        <w:rPr>
          <w:rFonts w:asciiTheme="minorHAnsi" w:hAnsiTheme="minorHAnsi" w:cstheme="minorHAnsi"/>
          <w:b/>
          <w:iCs/>
          <w:color w:val="auto"/>
          <w:sz w:val="20"/>
          <w:szCs w:val="20"/>
        </w:rPr>
      </w:pPr>
      <w:r w:rsidRPr="009B1642">
        <w:rPr>
          <w:rStyle w:val="Hyperlink"/>
          <w:rFonts w:asciiTheme="minorHAnsi" w:hAnsiTheme="minorHAnsi" w:cstheme="minorHAnsi"/>
          <w:b/>
          <w:iCs/>
          <w:color w:val="auto"/>
          <w:sz w:val="20"/>
          <w:szCs w:val="20"/>
          <w:u w:val="none"/>
        </w:rPr>
        <w:t>dk.patel8838@outlook.com</w:t>
      </w:r>
      <w:r w:rsidR="008F1D24" w:rsidRPr="009B1642">
        <w:rPr>
          <w:rFonts w:asciiTheme="minorHAnsi" w:hAnsiTheme="minorHAnsi" w:cstheme="minorHAnsi"/>
          <w:b/>
          <w:iCs/>
          <w:color w:val="auto"/>
          <w:sz w:val="20"/>
          <w:szCs w:val="20"/>
        </w:rPr>
        <w:t xml:space="preserve"> </w:t>
      </w:r>
      <w:r w:rsidR="00552652" w:rsidRPr="009B1642">
        <w:rPr>
          <w:rFonts w:asciiTheme="minorHAnsi" w:hAnsiTheme="minorHAnsi" w:cstheme="minorHAnsi"/>
          <w:b/>
          <w:iCs/>
          <w:color w:val="auto"/>
          <w:sz w:val="20"/>
          <w:szCs w:val="20"/>
        </w:rPr>
        <w:t>|</w:t>
      </w:r>
      <w:r w:rsidR="00020B7A" w:rsidRPr="009B1642">
        <w:rPr>
          <w:rFonts w:asciiTheme="minorHAnsi" w:hAnsiTheme="minorHAnsi" w:cstheme="minorHAnsi"/>
          <w:b/>
          <w:iCs/>
          <w:color w:val="auto"/>
          <w:sz w:val="20"/>
          <w:szCs w:val="20"/>
        </w:rPr>
        <w:t>| Contact:</w:t>
      </w:r>
      <w:r w:rsidR="008F1D24" w:rsidRPr="009B1642">
        <w:rPr>
          <w:rFonts w:asciiTheme="minorHAnsi" w:hAnsiTheme="minorHAnsi" w:cstheme="minorHAnsi"/>
          <w:b/>
          <w:iCs/>
          <w:color w:val="auto"/>
          <w:sz w:val="20"/>
          <w:szCs w:val="20"/>
        </w:rPr>
        <w:t xml:space="preserve"> +1</w:t>
      </w:r>
      <w:r w:rsidR="005D5A3F" w:rsidRPr="009B1642">
        <w:rPr>
          <w:rFonts w:asciiTheme="minorHAnsi" w:hAnsiTheme="minorHAnsi" w:cstheme="minorHAnsi"/>
          <w:b/>
          <w:iCs/>
          <w:color w:val="auto"/>
          <w:sz w:val="20"/>
          <w:szCs w:val="20"/>
        </w:rPr>
        <w:t xml:space="preserve"> </w:t>
      </w:r>
      <w:r w:rsidR="00DB1737" w:rsidRPr="009B1642">
        <w:rPr>
          <w:rFonts w:asciiTheme="minorHAnsi" w:hAnsiTheme="minorHAnsi" w:cstheme="minorHAnsi"/>
          <w:b/>
          <w:iCs/>
          <w:color w:val="auto"/>
          <w:sz w:val="20"/>
          <w:szCs w:val="20"/>
        </w:rPr>
        <w:t>(</w:t>
      </w:r>
      <w:r w:rsidR="00FD7E41" w:rsidRPr="009B1642">
        <w:rPr>
          <w:rFonts w:asciiTheme="minorHAnsi" w:hAnsiTheme="minorHAnsi" w:cstheme="minorHAnsi"/>
          <w:b/>
          <w:iCs/>
          <w:color w:val="auto"/>
          <w:sz w:val="20"/>
          <w:szCs w:val="20"/>
        </w:rPr>
        <w:t>470</w:t>
      </w:r>
      <w:r w:rsidR="00DB1737" w:rsidRPr="009B1642">
        <w:rPr>
          <w:rFonts w:asciiTheme="minorHAnsi" w:hAnsiTheme="minorHAnsi" w:cstheme="minorHAnsi"/>
          <w:b/>
          <w:iCs/>
          <w:color w:val="auto"/>
          <w:sz w:val="20"/>
          <w:szCs w:val="20"/>
        </w:rPr>
        <w:t xml:space="preserve">) </w:t>
      </w:r>
      <w:r w:rsidR="00FD7E41" w:rsidRPr="009B1642">
        <w:rPr>
          <w:rFonts w:asciiTheme="minorHAnsi" w:hAnsiTheme="minorHAnsi" w:cstheme="minorHAnsi"/>
          <w:b/>
          <w:iCs/>
          <w:color w:val="auto"/>
          <w:sz w:val="20"/>
          <w:szCs w:val="20"/>
        </w:rPr>
        <w:t>281</w:t>
      </w:r>
      <w:r w:rsidR="00DB1737" w:rsidRPr="009B1642">
        <w:rPr>
          <w:rFonts w:asciiTheme="minorHAnsi" w:hAnsiTheme="minorHAnsi" w:cstheme="minorHAnsi"/>
          <w:b/>
          <w:iCs/>
          <w:color w:val="auto"/>
          <w:sz w:val="20"/>
          <w:szCs w:val="20"/>
        </w:rPr>
        <w:t>-</w:t>
      </w:r>
      <w:r w:rsidR="00FD7E41" w:rsidRPr="009B1642">
        <w:rPr>
          <w:rFonts w:asciiTheme="minorHAnsi" w:hAnsiTheme="minorHAnsi" w:cstheme="minorHAnsi"/>
          <w:b/>
          <w:iCs/>
          <w:color w:val="auto"/>
          <w:sz w:val="20"/>
          <w:szCs w:val="20"/>
        </w:rPr>
        <w:t>0893</w:t>
      </w:r>
    </w:p>
    <w:p w14:paraId="38B6423E" w14:textId="46AF94BD" w:rsidR="005B7E99" w:rsidRPr="009B1642" w:rsidRDefault="00FD7E41" w:rsidP="009B1642">
      <w:pPr>
        <w:pStyle w:val="Default"/>
        <w:tabs>
          <w:tab w:val="left" w:pos="5670"/>
        </w:tabs>
        <w:jc w:val="center"/>
        <w:rPr>
          <w:rFonts w:asciiTheme="minorHAnsi" w:hAnsiTheme="minorHAnsi" w:cstheme="minorHAnsi"/>
          <w:b/>
          <w:iCs/>
          <w:color w:val="auto"/>
          <w:sz w:val="20"/>
          <w:szCs w:val="20"/>
        </w:rPr>
      </w:pPr>
      <w:r w:rsidRPr="009B1642">
        <w:rPr>
          <w:rFonts w:asciiTheme="minorHAnsi" w:hAnsiTheme="minorHAnsi" w:cstheme="minorHAnsi"/>
          <w:b/>
          <w:bCs/>
          <w:iCs/>
          <w:color w:val="auto"/>
          <w:sz w:val="20"/>
          <w:szCs w:val="20"/>
        </w:rPr>
        <w:t>4005</w:t>
      </w:r>
      <w:r w:rsidR="005B7E99" w:rsidRPr="009B1642">
        <w:rPr>
          <w:rFonts w:asciiTheme="minorHAnsi" w:hAnsiTheme="minorHAnsi" w:cstheme="minorHAnsi"/>
          <w:b/>
          <w:iCs/>
          <w:color w:val="auto"/>
          <w:sz w:val="20"/>
          <w:szCs w:val="20"/>
        </w:rPr>
        <w:t xml:space="preserve"> Princeton </w:t>
      </w:r>
      <w:proofErr w:type="spellStart"/>
      <w:r w:rsidR="005B7E99" w:rsidRPr="009B1642">
        <w:rPr>
          <w:rFonts w:asciiTheme="minorHAnsi" w:hAnsiTheme="minorHAnsi" w:cstheme="minorHAnsi"/>
          <w:b/>
          <w:iCs/>
          <w:color w:val="auto"/>
          <w:sz w:val="20"/>
          <w:szCs w:val="20"/>
        </w:rPr>
        <w:t>Trce</w:t>
      </w:r>
      <w:proofErr w:type="spellEnd"/>
      <w:r w:rsidR="005B7E99" w:rsidRPr="009B1642">
        <w:rPr>
          <w:rFonts w:asciiTheme="minorHAnsi" w:hAnsiTheme="minorHAnsi" w:cstheme="minorHAnsi"/>
          <w:b/>
          <w:iCs/>
          <w:color w:val="auto"/>
          <w:sz w:val="20"/>
          <w:szCs w:val="20"/>
        </w:rPr>
        <w:t>, Cumming, GA || Zip Code: 30041</w:t>
      </w:r>
    </w:p>
    <w:p w14:paraId="4E0FF55E" w14:textId="58E9F9CA" w:rsidR="00C16AA5" w:rsidRPr="009B1642" w:rsidRDefault="002A62F1" w:rsidP="009B1642">
      <w:pPr>
        <w:pStyle w:val="Default"/>
        <w:tabs>
          <w:tab w:val="left" w:pos="5670"/>
        </w:tabs>
        <w:jc w:val="center"/>
        <w:rPr>
          <w:rFonts w:asciiTheme="minorHAnsi" w:hAnsiTheme="minorHAnsi" w:cstheme="minorHAnsi"/>
          <w:b/>
          <w:iCs/>
          <w:color w:val="auto"/>
          <w:sz w:val="20"/>
          <w:szCs w:val="20"/>
        </w:rPr>
      </w:pPr>
      <w:r w:rsidRPr="009B1642">
        <w:rPr>
          <w:rFonts w:asciiTheme="minorHAnsi" w:hAnsiTheme="minorHAnsi" w:cstheme="minorHAnsi"/>
          <w:b/>
          <w:iCs/>
          <w:color w:val="auto"/>
          <w:sz w:val="20"/>
          <w:szCs w:val="20"/>
        </w:rPr>
        <w:t>Bachelors in Political Science from Florida State Univer</w:t>
      </w:r>
      <w:r w:rsidR="004F1819" w:rsidRPr="009B1642">
        <w:rPr>
          <w:rFonts w:asciiTheme="minorHAnsi" w:hAnsiTheme="minorHAnsi" w:cstheme="minorHAnsi"/>
          <w:b/>
          <w:iCs/>
          <w:color w:val="auto"/>
          <w:sz w:val="20"/>
          <w:szCs w:val="20"/>
        </w:rPr>
        <w:t xml:space="preserve">sity </w:t>
      </w:r>
      <w:r w:rsidR="001877E2" w:rsidRPr="009B1642">
        <w:rPr>
          <w:rFonts w:asciiTheme="minorHAnsi" w:hAnsiTheme="minorHAnsi" w:cstheme="minorHAnsi"/>
          <w:b/>
          <w:iCs/>
          <w:color w:val="auto"/>
          <w:sz w:val="20"/>
          <w:szCs w:val="20"/>
        </w:rPr>
        <w:t>–</w:t>
      </w:r>
      <w:r w:rsidR="004F1819" w:rsidRPr="009B1642">
        <w:rPr>
          <w:rFonts w:asciiTheme="minorHAnsi" w:hAnsiTheme="minorHAnsi" w:cstheme="minorHAnsi"/>
          <w:b/>
          <w:iCs/>
          <w:color w:val="auto"/>
          <w:sz w:val="20"/>
          <w:szCs w:val="20"/>
        </w:rPr>
        <w:t xml:space="preserve"> 2009</w:t>
      </w:r>
    </w:p>
    <w:p w14:paraId="08191028" w14:textId="230AB1F0" w:rsidR="001877E2" w:rsidRPr="009B1642" w:rsidRDefault="001877E2" w:rsidP="009B1642">
      <w:pPr>
        <w:pStyle w:val="Default"/>
        <w:tabs>
          <w:tab w:val="left" w:pos="5670"/>
        </w:tabs>
        <w:jc w:val="center"/>
        <w:rPr>
          <w:rFonts w:asciiTheme="minorHAnsi" w:hAnsiTheme="minorHAnsi" w:cstheme="minorHAnsi"/>
          <w:b/>
          <w:iCs/>
          <w:color w:val="auto"/>
          <w:sz w:val="20"/>
          <w:szCs w:val="20"/>
        </w:rPr>
      </w:pPr>
      <w:r w:rsidRPr="009B1642">
        <w:rPr>
          <w:rFonts w:asciiTheme="minorHAnsi" w:hAnsiTheme="minorHAnsi" w:cstheme="minorHAnsi"/>
          <w:b/>
          <w:iCs/>
          <w:color w:val="auto"/>
          <w:sz w:val="20"/>
          <w:szCs w:val="20"/>
        </w:rPr>
        <w:t>Visa Status: US Citizen</w:t>
      </w:r>
    </w:p>
    <w:p w14:paraId="6C5900BA" w14:textId="77777777" w:rsidR="009B1642" w:rsidRDefault="009B1642" w:rsidP="00E47DCE">
      <w:pPr>
        <w:spacing w:line="240" w:lineRule="auto"/>
        <w:jc w:val="center"/>
        <w:rPr>
          <w:rFonts w:cstheme="minorHAnsi"/>
          <w:b/>
          <w:sz w:val="20"/>
          <w:szCs w:val="20"/>
          <w:lang w:val="en-GB"/>
        </w:rPr>
      </w:pPr>
    </w:p>
    <w:p w14:paraId="6AFAC39C" w14:textId="7EBDDD9E" w:rsidR="004D077A" w:rsidRPr="00E47DCE" w:rsidRDefault="00020B7A" w:rsidP="009B1642">
      <w:pPr>
        <w:spacing w:line="240" w:lineRule="auto"/>
        <w:rPr>
          <w:rFonts w:cstheme="minorHAnsi"/>
          <w:b/>
          <w:sz w:val="20"/>
          <w:szCs w:val="20"/>
          <w:lang w:val="en-GB"/>
        </w:rPr>
      </w:pPr>
      <w:r w:rsidRPr="00E47DCE">
        <w:rPr>
          <w:rFonts w:cstheme="minorHAnsi"/>
          <w:b/>
          <w:sz w:val="20"/>
          <w:szCs w:val="20"/>
          <w:lang w:val="en-GB"/>
        </w:rPr>
        <w:t xml:space="preserve">Profile </w:t>
      </w:r>
      <w:r w:rsidR="00AA1762" w:rsidRPr="00E47DCE">
        <w:rPr>
          <w:rFonts w:cstheme="minorHAnsi"/>
          <w:b/>
          <w:sz w:val="20"/>
          <w:szCs w:val="20"/>
          <w:lang w:val="en-GB"/>
        </w:rPr>
        <w:t>Summary</w:t>
      </w:r>
    </w:p>
    <w:p w14:paraId="7EBDEF66" w14:textId="4F13CB60" w:rsidR="00290ECB" w:rsidRPr="00E47DCE" w:rsidRDefault="000D7C4B" w:rsidP="00E47DCE">
      <w:pPr>
        <w:pStyle w:val="Default"/>
        <w:suppressAutoHyphens/>
        <w:ind w:firstLine="360"/>
        <w:jc w:val="both"/>
        <w:rPr>
          <w:rFonts w:asciiTheme="minorHAnsi" w:hAnsiTheme="minorHAnsi" w:cstheme="minorHAnsi"/>
          <w:color w:val="auto"/>
          <w:sz w:val="20"/>
          <w:szCs w:val="20"/>
        </w:rPr>
      </w:pPr>
      <w:r w:rsidRPr="00E47DCE">
        <w:rPr>
          <w:rFonts w:asciiTheme="minorHAnsi" w:hAnsiTheme="minorHAnsi" w:cstheme="minorHAnsi"/>
          <w:color w:val="auto"/>
          <w:sz w:val="20"/>
          <w:szCs w:val="20"/>
        </w:rPr>
        <w:t>Full Stack</w:t>
      </w:r>
      <w:r w:rsidR="008B42F7">
        <w:rPr>
          <w:rFonts w:asciiTheme="minorHAnsi" w:hAnsiTheme="minorHAnsi" w:cstheme="minorHAnsi"/>
          <w:color w:val="auto"/>
          <w:sz w:val="20"/>
          <w:szCs w:val="20"/>
        </w:rPr>
        <w:t>.Net</w:t>
      </w:r>
      <w:r w:rsidRPr="00E47DCE">
        <w:rPr>
          <w:rFonts w:asciiTheme="minorHAnsi" w:hAnsiTheme="minorHAnsi" w:cstheme="minorHAnsi"/>
          <w:color w:val="auto"/>
          <w:sz w:val="20"/>
          <w:szCs w:val="20"/>
        </w:rPr>
        <w:t xml:space="preserve"> Principal </w:t>
      </w:r>
      <w:proofErr w:type="gramStart"/>
      <w:r w:rsidRPr="00E47DCE">
        <w:rPr>
          <w:rFonts w:asciiTheme="minorHAnsi" w:hAnsiTheme="minorHAnsi" w:cstheme="minorHAnsi"/>
          <w:color w:val="auto"/>
          <w:sz w:val="20"/>
          <w:szCs w:val="20"/>
        </w:rPr>
        <w:t>software</w:t>
      </w:r>
      <w:proofErr w:type="gramEnd"/>
      <w:r w:rsidRPr="00E47DCE">
        <w:rPr>
          <w:rFonts w:asciiTheme="minorHAnsi" w:hAnsiTheme="minorHAnsi" w:cstheme="minorHAnsi"/>
          <w:color w:val="auto"/>
          <w:sz w:val="20"/>
          <w:szCs w:val="20"/>
        </w:rPr>
        <w:t xml:space="preserve"> developer with an overall experience of 12+ years, having hands-on involvement on designing, developing, and implementing high accuracy applications and solution using a range of technologies and programming languages majorly with Microsoft technologies. Have Strong interpersonal, analytical, problem solving and troubleshooting skills with the ability to work independently as well as in a team environment. </w:t>
      </w:r>
      <w:proofErr w:type="gramStart"/>
      <w:r w:rsidRPr="00E47DCE">
        <w:rPr>
          <w:rFonts w:asciiTheme="minorHAnsi" w:hAnsiTheme="minorHAnsi" w:cstheme="minorHAnsi"/>
          <w:color w:val="auto"/>
          <w:sz w:val="20"/>
          <w:szCs w:val="20"/>
        </w:rPr>
        <w:t>Also involved in supervising, guiding and mentoring team members on technical and functional areas while exhibiting agility and diligence during frequent client interactions.</w:t>
      </w:r>
      <w:proofErr w:type="gramEnd"/>
    </w:p>
    <w:p w14:paraId="48554FE4" w14:textId="77777777" w:rsidR="000D7C4B" w:rsidRPr="00E47DCE" w:rsidRDefault="000D7C4B" w:rsidP="00E47DCE">
      <w:pPr>
        <w:pStyle w:val="Default"/>
        <w:suppressAutoHyphens/>
        <w:ind w:firstLine="360"/>
        <w:jc w:val="both"/>
        <w:rPr>
          <w:rFonts w:asciiTheme="minorHAnsi" w:hAnsiTheme="minorHAnsi" w:cstheme="minorHAnsi"/>
          <w:color w:val="auto"/>
          <w:sz w:val="20"/>
          <w:szCs w:val="20"/>
        </w:rPr>
      </w:pPr>
    </w:p>
    <w:p w14:paraId="68F49A62" w14:textId="77777777" w:rsidR="001F20F9" w:rsidRPr="00E47DCE" w:rsidRDefault="001F20F9" w:rsidP="00E47DCE">
      <w:pPr>
        <w:pStyle w:val="Bullet"/>
        <w:numPr>
          <w:ilvl w:val="0"/>
          <w:numId w:val="4"/>
        </w:numPr>
        <w:jc w:val="both"/>
        <w:rPr>
          <w:rFonts w:asciiTheme="minorHAnsi" w:hAnsiTheme="minorHAnsi" w:cstheme="minorHAnsi"/>
          <w:b/>
          <w:bCs/>
          <w:sz w:val="20"/>
          <w:szCs w:val="20"/>
        </w:rPr>
      </w:pPr>
      <w:r w:rsidRPr="00E47DCE">
        <w:rPr>
          <w:rFonts w:asciiTheme="minorHAnsi" w:hAnsiTheme="minorHAnsi" w:cstheme="minorHAnsi"/>
          <w:bCs/>
          <w:sz w:val="20"/>
          <w:szCs w:val="20"/>
        </w:rPr>
        <w:t>Exposure</w:t>
      </w:r>
      <w:r w:rsidRPr="00E47DCE">
        <w:rPr>
          <w:rFonts w:asciiTheme="minorHAnsi" w:hAnsiTheme="minorHAnsi" w:cstheme="minorHAnsi"/>
          <w:b/>
          <w:bCs/>
          <w:sz w:val="20"/>
          <w:szCs w:val="20"/>
        </w:rPr>
        <w:t xml:space="preserve"> </w:t>
      </w:r>
      <w:r w:rsidRPr="00E47DCE">
        <w:rPr>
          <w:rFonts w:asciiTheme="minorHAnsi" w:hAnsiTheme="minorHAnsi" w:cstheme="minorHAnsi"/>
          <w:bCs/>
          <w:sz w:val="20"/>
          <w:szCs w:val="20"/>
        </w:rPr>
        <w:t>in</w:t>
      </w:r>
      <w:r w:rsidRPr="00E47DCE">
        <w:rPr>
          <w:rFonts w:asciiTheme="minorHAnsi" w:hAnsiTheme="minorHAnsi" w:cstheme="minorHAnsi"/>
          <w:b/>
          <w:bCs/>
          <w:sz w:val="20"/>
          <w:szCs w:val="20"/>
        </w:rPr>
        <w:t xml:space="preserve"> Web Development C#, ASP.NET, MVC, Razor, .NET Core, .NET 6.0, ASP.NET Core Blazor, Angular, Micro Services, REST API, WCF, LINQ, Multithreading, Typescript, JavaScript, jQuery, Entity Framework, MongoDB</w:t>
      </w:r>
    </w:p>
    <w:p w14:paraId="2606ABAC" w14:textId="67AAC966" w:rsidR="001F20F9" w:rsidRPr="00E47DCE" w:rsidRDefault="001F20F9" w:rsidP="00E47DCE">
      <w:pPr>
        <w:pStyle w:val="Bullet"/>
        <w:numPr>
          <w:ilvl w:val="0"/>
          <w:numId w:val="4"/>
        </w:numPr>
        <w:jc w:val="both"/>
        <w:rPr>
          <w:rFonts w:asciiTheme="minorHAnsi" w:hAnsiTheme="minorHAnsi" w:cstheme="minorHAnsi"/>
          <w:b/>
          <w:bCs/>
          <w:sz w:val="20"/>
          <w:szCs w:val="20"/>
        </w:rPr>
      </w:pPr>
      <w:r w:rsidRPr="00E47DCE">
        <w:rPr>
          <w:rFonts w:asciiTheme="minorHAnsi" w:hAnsiTheme="minorHAnsi" w:cstheme="minorHAnsi"/>
          <w:sz w:val="20"/>
          <w:szCs w:val="20"/>
        </w:rPr>
        <w:t>Hands one experience of</w:t>
      </w:r>
      <w:r w:rsidRPr="00E47DCE">
        <w:rPr>
          <w:rFonts w:asciiTheme="minorHAnsi" w:hAnsiTheme="minorHAnsi" w:cstheme="minorHAnsi"/>
          <w:b/>
          <w:bCs/>
          <w:sz w:val="20"/>
          <w:szCs w:val="20"/>
        </w:rPr>
        <w:t xml:space="preserve"> Azure cloud, Azure IAS, Azure PAS</w:t>
      </w:r>
      <w:r w:rsidRPr="00E47DCE">
        <w:rPr>
          <w:rFonts w:asciiTheme="minorHAnsi" w:hAnsiTheme="minorHAnsi" w:cstheme="minorHAnsi"/>
          <w:sz w:val="20"/>
          <w:szCs w:val="20"/>
        </w:rPr>
        <w:t xml:space="preserve"> </w:t>
      </w:r>
      <w:r w:rsidRPr="00E47DCE">
        <w:rPr>
          <w:rFonts w:asciiTheme="minorHAnsi" w:hAnsiTheme="minorHAnsi" w:cstheme="minorHAnsi"/>
          <w:b/>
          <w:bCs/>
          <w:sz w:val="20"/>
          <w:szCs w:val="20"/>
        </w:rPr>
        <w:t>(Azure Service Bus, Azure Functions, Web Job, Web Apps, Logic Apps, Azure Event Hub, Event Grid, Storage, ARM Template, Azure Monitor, Azure API Management, Azure Media services, Azure AD B2C</w:t>
      </w:r>
      <w:r w:rsidRPr="00E47DCE">
        <w:rPr>
          <w:rFonts w:asciiTheme="minorHAnsi" w:hAnsiTheme="minorHAnsi" w:cstheme="minorHAnsi"/>
          <w:sz w:val="20"/>
          <w:szCs w:val="20"/>
        </w:rPr>
        <w:t>,</w:t>
      </w:r>
      <w:r w:rsidRPr="00E47DCE">
        <w:rPr>
          <w:rFonts w:asciiTheme="minorHAnsi" w:hAnsiTheme="minorHAnsi" w:cstheme="minorHAnsi"/>
          <w:b/>
          <w:bCs/>
          <w:sz w:val="20"/>
          <w:szCs w:val="20"/>
        </w:rPr>
        <w:t xml:space="preserve"> Docker, Kubernetes and Terraform).</w:t>
      </w:r>
    </w:p>
    <w:p w14:paraId="6C14E90A" w14:textId="5B0AB098" w:rsidR="00AA1762" w:rsidRPr="00E47DCE" w:rsidRDefault="00AA1762" w:rsidP="00E47DCE">
      <w:pPr>
        <w:pStyle w:val="Default"/>
        <w:numPr>
          <w:ilvl w:val="0"/>
          <w:numId w:val="4"/>
        </w:numPr>
        <w:suppressAutoHyphens/>
        <w:jc w:val="both"/>
        <w:rPr>
          <w:rFonts w:asciiTheme="minorHAnsi" w:hAnsiTheme="minorHAnsi" w:cstheme="minorHAnsi"/>
          <w:color w:val="auto"/>
          <w:sz w:val="20"/>
          <w:szCs w:val="20"/>
        </w:rPr>
      </w:pPr>
      <w:r w:rsidRPr="00E47DCE">
        <w:rPr>
          <w:rFonts w:asciiTheme="minorHAnsi" w:hAnsiTheme="minorHAnsi" w:cstheme="minorHAnsi"/>
          <w:color w:val="auto"/>
          <w:sz w:val="20"/>
          <w:szCs w:val="20"/>
        </w:rPr>
        <w:t>Good experience and interest in client-side technologies like</w:t>
      </w:r>
      <w:r w:rsidR="00372C70" w:rsidRPr="00E47DCE">
        <w:rPr>
          <w:rFonts w:asciiTheme="minorHAnsi" w:hAnsiTheme="minorHAnsi" w:cstheme="minorHAnsi"/>
          <w:color w:val="auto"/>
          <w:sz w:val="20"/>
          <w:szCs w:val="20"/>
        </w:rPr>
        <w:t xml:space="preserve"> </w:t>
      </w:r>
      <w:r w:rsidR="00956C19" w:rsidRPr="00E47DCE">
        <w:rPr>
          <w:rFonts w:asciiTheme="minorHAnsi" w:hAnsiTheme="minorHAnsi" w:cstheme="minorHAnsi"/>
          <w:b/>
          <w:bCs/>
          <w:color w:val="auto"/>
          <w:sz w:val="20"/>
          <w:szCs w:val="20"/>
        </w:rPr>
        <w:t>Angular,</w:t>
      </w:r>
      <w:r w:rsidR="00956C19" w:rsidRPr="00E47DCE">
        <w:rPr>
          <w:rFonts w:asciiTheme="minorHAnsi" w:hAnsiTheme="minorHAnsi" w:cstheme="minorHAnsi"/>
          <w:color w:val="auto"/>
          <w:sz w:val="20"/>
          <w:szCs w:val="20"/>
        </w:rPr>
        <w:t xml:space="preserve"> </w:t>
      </w:r>
      <w:r w:rsidR="00956C19" w:rsidRPr="00E47DCE">
        <w:rPr>
          <w:rFonts w:asciiTheme="minorHAnsi" w:hAnsiTheme="minorHAnsi" w:cstheme="minorHAnsi"/>
          <w:b/>
          <w:color w:val="auto"/>
          <w:sz w:val="20"/>
          <w:szCs w:val="20"/>
        </w:rPr>
        <w:t>JavaScript</w:t>
      </w:r>
      <w:r w:rsidRPr="00E47DCE">
        <w:rPr>
          <w:rFonts w:asciiTheme="minorHAnsi" w:hAnsiTheme="minorHAnsi" w:cstheme="minorHAnsi"/>
          <w:b/>
          <w:color w:val="auto"/>
          <w:sz w:val="20"/>
          <w:szCs w:val="20"/>
        </w:rPr>
        <w:t>, CSS, html</w:t>
      </w:r>
      <w:r w:rsidRPr="00E47DCE">
        <w:rPr>
          <w:rFonts w:asciiTheme="minorHAnsi" w:hAnsiTheme="minorHAnsi" w:cstheme="minorHAnsi"/>
          <w:color w:val="auto"/>
          <w:sz w:val="20"/>
          <w:szCs w:val="20"/>
        </w:rPr>
        <w:t xml:space="preserve"> with focus on designing intuitive and responsive user interfaces.</w:t>
      </w:r>
    </w:p>
    <w:p w14:paraId="38A703E8" w14:textId="35FDAD5C" w:rsidR="00AA1762" w:rsidRPr="00E47DCE" w:rsidRDefault="00AA1762" w:rsidP="00E47DCE">
      <w:pPr>
        <w:pStyle w:val="Default"/>
        <w:numPr>
          <w:ilvl w:val="0"/>
          <w:numId w:val="4"/>
        </w:numPr>
        <w:suppressAutoHyphens/>
        <w:jc w:val="both"/>
        <w:rPr>
          <w:rFonts w:asciiTheme="minorHAnsi" w:hAnsiTheme="minorHAnsi" w:cstheme="minorHAnsi"/>
          <w:color w:val="auto"/>
          <w:sz w:val="20"/>
          <w:szCs w:val="20"/>
        </w:rPr>
      </w:pPr>
      <w:r w:rsidRPr="00E47DCE">
        <w:rPr>
          <w:rFonts w:asciiTheme="minorHAnsi" w:hAnsiTheme="minorHAnsi" w:cstheme="minorHAnsi"/>
          <w:color w:val="auto"/>
          <w:sz w:val="20"/>
          <w:szCs w:val="20"/>
        </w:rPr>
        <w:t xml:space="preserve">Full life cycle experience in </w:t>
      </w:r>
      <w:r w:rsidRPr="00E47DCE">
        <w:rPr>
          <w:rFonts w:asciiTheme="minorHAnsi" w:hAnsiTheme="minorHAnsi" w:cstheme="minorHAnsi"/>
          <w:b/>
          <w:color w:val="auto"/>
          <w:sz w:val="20"/>
          <w:szCs w:val="20"/>
        </w:rPr>
        <w:t>Microsoft ASP.NET MVC</w:t>
      </w:r>
      <w:r w:rsidRPr="00E47DCE">
        <w:rPr>
          <w:rFonts w:asciiTheme="minorHAnsi" w:hAnsiTheme="minorHAnsi" w:cstheme="minorHAnsi"/>
          <w:color w:val="auto"/>
          <w:sz w:val="20"/>
          <w:szCs w:val="20"/>
        </w:rPr>
        <w:t xml:space="preserve"> based </w:t>
      </w:r>
      <w:r w:rsidRPr="00E47DCE">
        <w:rPr>
          <w:rFonts w:asciiTheme="minorHAnsi" w:hAnsiTheme="minorHAnsi" w:cstheme="minorHAnsi"/>
          <w:b/>
          <w:color w:val="auto"/>
          <w:sz w:val="20"/>
          <w:szCs w:val="20"/>
        </w:rPr>
        <w:t>web applications</w:t>
      </w:r>
      <w:r w:rsidRPr="00E47DCE">
        <w:rPr>
          <w:rFonts w:asciiTheme="minorHAnsi" w:hAnsiTheme="minorHAnsi" w:cstheme="minorHAnsi"/>
          <w:color w:val="auto"/>
          <w:sz w:val="20"/>
          <w:szCs w:val="20"/>
        </w:rPr>
        <w:t xml:space="preserve">, </w:t>
      </w:r>
      <w:r w:rsidRPr="00E47DCE">
        <w:rPr>
          <w:rFonts w:asciiTheme="minorHAnsi" w:hAnsiTheme="minorHAnsi" w:cstheme="minorHAnsi"/>
          <w:b/>
          <w:color w:val="auto"/>
          <w:sz w:val="20"/>
          <w:szCs w:val="20"/>
        </w:rPr>
        <w:t>Web API</w:t>
      </w:r>
      <w:r w:rsidRPr="00E47DCE">
        <w:rPr>
          <w:rFonts w:asciiTheme="minorHAnsi" w:hAnsiTheme="minorHAnsi" w:cstheme="minorHAnsi"/>
          <w:color w:val="auto"/>
          <w:sz w:val="20"/>
          <w:szCs w:val="20"/>
        </w:rPr>
        <w:t xml:space="preserve"> </w:t>
      </w:r>
      <w:r w:rsidRPr="00E47DCE">
        <w:rPr>
          <w:rFonts w:asciiTheme="minorHAnsi" w:hAnsiTheme="minorHAnsi" w:cstheme="minorHAnsi"/>
          <w:b/>
          <w:color w:val="auto"/>
          <w:sz w:val="20"/>
          <w:szCs w:val="20"/>
        </w:rPr>
        <w:t>services</w:t>
      </w:r>
      <w:r w:rsidRPr="00E47DCE">
        <w:rPr>
          <w:rFonts w:asciiTheme="minorHAnsi" w:hAnsiTheme="minorHAnsi" w:cstheme="minorHAnsi"/>
          <w:color w:val="auto"/>
          <w:sz w:val="20"/>
          <w:szCs w:val="20"/>
        </w:rPr>
        <w:t xml:space="preserve">, along with exceptional analytical, design and problem-solving </w:t>
      </w:r>
      <w:r w:rsidR="00956C19" w:rsidRPr="00E47DCE">
        <w:rPr>
          <w:rFonts w:asciiTheme="minorHAnsi" w:hAnsiTheme="minorHAnsi" w:cstheme="minorHAnsi"/>
          <w:color w:val="auto"/>
          <w:sz w:val="20"/>
          <w:szCs w:val="20"/>
        </w:rPr>
        <w:t>capabilities.</w:t>
      </w:r>
    </w:p>
    <w:p w14:paraId="7A4DA156" w14:textId="5F2E4CC1" w:rsidR="00AA1762" w:rsidRPr="00E47DCE" w:rsidRDefault="00AA1762" w:rsidP="00E47DCE">
      <w:pPr>
        <w:pStyle w:val="Default"/>
        <w:numPr>
          <w:ilvl w:val="0"/>
          <w:numId w:val="4"/>
        </w:numPr>
        <w:suppressAutoHyphens/>
        <w:jc w:val="both"/>
        <w:rPr>
          <w:rFonts w:asciiTheme="minorHAnsi" w:hAnsiTheme="minorHAnsi" w:cstheme="minorHAnsi"/>
          <w:b/>
          <w:color w:val="auto"/>
          <w:sz w:val="20"/>
          <w:szCs w:val="20"/>
        </w:rPr>
      </w:pPr>
      <w:r w:rsidRPr="00E47DCE">
        <w:rPr>
          <w:rFonts w:asciiTheme="minorHAnsi" w:hAnsiTheme="minorHAnsi" w:cstheme="minorHAnsi"/>
          <w:color w:val="auto"/>
          <w:sz w:val="20"/>
          <w:szCs w:val="20"/>
        </w:rPr>
        <w:t xml:space="preserve">Experience in </w:t>
      </w:r>
      <w:r w:rsidRPr="00E47DCE">
        <w:rPr>
          <w:rFonts w:asciiTheme="minorHAnsi" w:hAnsiTheme="minorHAnsi" w:cstheme="minorHAnsi"/>
          <w:b/>
          <w:color w:val="auto"/>
          <w:sz w:val="20"/>
          <w:szCs w:val="20"/>
        </w:rPr>
        <w:t>cloud</w:t>
      </w:r>
      <w:r w:rsidRPr="00E47DCE">
        <w:rPr>
          <w:rFonts w:asciiTheme="minorHAnsi" w:hAnsiTheme="minorHAnsi" w:cstheme="minorHAnsi"/>
          <w:color w:val="auto"/>
          <w:sz w:val="20"/>
          <w:szCs w:val="20"/>
        </w:rPr>
        <w:t xml:space="preserve"> technologies like </w:t>
      </w:r>
      <w:r w:rsidRPr="00E47DCE">
        <w:rPr>
          <w:rFonts w:asciiTheme="minorHAnsi" w:hAnsiTheme="minorHAnsi" w:cstheme="minorHAnsi"/>
          <w:b/>
          <w:color w:val="auto"/>
          <w:sz w:val="20"/>
          <w:szCs w:val="20"/>
        </w:rPr>
        <w:t>Microsoft Azure.</w:t>
      </w:r>
    </w:p>
    <w:p w14:paraId="0E436FF8" w14:textId="2FDCD46D" w:rsidR="00203339" w:rsidRPr="00E47DCE" w:rsidRDefault="00203339" w:rsidP="00E47DCE">
      <w:pPr>
        <w:pStyle w:val="Default"/>
        <w:numPr>
          <w:ilvl w:val="0"/>
          <w:numId w:val="4"/>
        </w:numPr>
        <w:suppressAutoHyphens/>
        <w:jc w:val="both"/>
        <w:rPr>
          <w:rFonts w:asciiTheme="minorHAnsi" w:hAnsiTheme="minorHAnsi" w:cstheme="minorHAnsi"/>
          <w:b/>
          <w:color w:val="auto"/>
          <w:sz w:val="20"/>
          <w:szCs w:val="20"/>
        </w:rPr>
      </w:pPr>
      <w:r w:rsidRPr="00E47DCE">
        <w:rPr>
          <w:rFonts w:asciiTheme="minorHAnsi" w:hAnsiTheme="minorHAnsi" w:cstheme="minorHAnsi"/>
          <w:color w:val="auto"/>
          <w:sz w:val="20"/>
          <w:szCs w:val="20"/>
        </w:rPr>
        <w:t>Strong experience in</w:t>
      </w:r>
      <w:r w:rsidRPr="00E47DCE">
        <w:rPr>
          <w:rFonts w:asciiTheme="minorHAnsi" w:hAnsiTheme="minorHAnsi" w:cstheme="minorHAnsi"/>
          <w:b/>
          <w:color w:val="auto"/>
          <w:sz w:val="20"/>
          <w:szCs w:val="20"/>
        </w:rPr>
        <w:t xml:space="preserve"> Design (Architectural Design), Microservices, </w:t>
      </w:r>
      <w:r w:rsidRPr="00E47DCE">
        <w:rPr>
          <w:rFonts w:asciiTheme="minorHAnsi" w:hAnsiTheme="minorHAnsi" w:cstheme="minorHAnsi"/>
          <w:color w:val="auto"/>
          <w:sz w:val="20"/>
          <w:szCs w:val="20"/>
        </w:rPr>
        <w:t>and</w:t>
      </w:r>
      <w:r w:rsidRPr="00E47DCE">
        <w:rPr>
          <w:rFonts w:asciiTheme="minorHAnsi" w:hAnsiTheme="minorHAnsi" w:cstheme="minorHAnsi"/>
          <w:b/>
          <w:color w:val="auto"/>
          <w:sz w:val="20"/>
          <w:szCs w:val="20"/>
        </w:rPr>
        <w:t xml:space="preserve"> </w:t>
      </w:r>
      <w:r w:rsidRPr="00E47DCE">
        <w:rPr>
          <w:rFonts w:asciiTheme="minorHAnsi" w:hAnsiTheme="minorHAnsi" w:cstheme="minorHAnsi"/>
          <w:color w:val="auto"/>
          <w:sz w:val="20"/>
          <w:szCs w:val="20"/>
        </w:rPr>
        <w:t>Develop Web applications</w:t>
      </w:r>
      <w:r w:rsidRPr="00E47DCE">
        <w:rPr>
          <w:rFonts w:asciiTheme="minorHAnsi" w:hAnsiTheme="minorHAnsi" w:cstheme="minorHAnsi"/>
          <w:b/>
          <w:color w:val="auto"/>
          <w:sz w:val="20"/>
          <w:szCs w:val="20"/>
        </w:rPr>
        <w:t xml:space="preserve"> </w:t>
      </w:r>
      <w:r w:rsidRPr="00E47DCE">
        <w:rPr>
          <w:rFonts w:asciiTheme="minorHAnsi" w:hAnsiTheme="minorHAnsi" w:cstheme="minorHAnsi"/>
          <w:color w:val="auto"/>
          <w:sz w:val="20"/>
          <w:szCs w:val="20"/>
        </w:rPr>
        <w:t>along with</w:t>
      </w:r>
      <w:r w:rsidRPr="00E47DCE">
        <w:rPr>
          <w:rFonts w:asciiTheme="minorHAnsi" w:hAnsiTheme="minorHAnsi" w:cstheme="minorHAnsi"/>
          <w:b/>
          <w:color w:val="auto"/>
          <w:sz w:val="20"/>
          <w:szCs w:val="20"/>
        </w:rPr>
        <w:t xml:space="preserve"> Web APIs </w:t>
      </w:r>
      <w:r w:rsidRPr="00E47DCE">
        <w:rPr>
          <w:rFonts w:asciiTheme="minorHAnsi" w:hAnsiTheme="minorHAnsi" w:cstheme="minorHAnsi"/>
          <w:color w:val="auto"/>
          <w:sz w:val="20"/>
          <w:szCs w:val="20"/>
        </w:rPr>
        <w:t>using</w:t>
      </w:r>
      <w:r w:rsidRPr="00E47DCE">
        <w:rPr>
          <w:rFonts w:asciiTheme="minorHAnsi" w:hAnsiTheme="minorHAnsi" w:cstheme="minorHAnsi"/>
          <w:b/>
          <w:color w:val="auto"/>
          <w:sz w:val="20"/>
          <w:szCs w:val="20"/>
        </w:rPr>
        <w:t xml:space="preserve"> .Net development </w:t>
      </w:r>
      <w:r w:rsidRPr="00E47DCE">
        <w:rPr>
          <w:rFonts w:asciiTheme="minorHAnsi" w:hAnsiTheme="minorHAnsi" w:cstheme="minorHAnsi"/>
          <w:color w:val="auto"/>
          <w:sz w:val="20"/>
          <w:szCs w:val="20"/>
        </w:rPr>
        <w:t>stack.</w:t>
      </w:r>
    </w:p>
    <w:p w14:paraId="0DF7D6A5" w14:textId="77777777" w:rsidR="00FF4342" w:rsidRPr="00E47DCE" w:rsidRDefault="00FF4342" w:rsidP="00E47DCE">
      <w:pPr>
        <w:pStyle w:val="Default"/>
        <w:numPr>
          <w:ilvl w:val="0"/>
          <w:numId w:val="4"/>
        </w:numPr>
        <w:suppressAutoHyphens/>
        <w:jc w:val="both"/>
        <w:rPr>
          <w:rFonts w:asciiTheme="minorHAnsi" w:hAnsiTheme="minorHAnsi" w:cstheme="minorHAnsi"/>
          <w:color w:val="auto"/>
          <w:sz w:val="20"/>
          <w:szCs w:val="20"/>
        </w:rPr>
      </w:pPr>
      <w:r w:rsidRPr="00E47DCE">
        <w:rPr>
          <w:rFonts w:asciiTheme="minorHAnsi" w:hAnsiTheme="minorHAnsi" w:cstheme="minorHAnsi"/>
          <w:color w:val="auto"/>
          <w:sz w:val="20"/>
          <w:szCs w:val="20"/>
        </w:rPr>
        <w:t>Expertise in</w:t>
      </w:r>
      <w:r w:rsidRPr="00E47DCE">
        <w:rPr>
          <w:rFonts w:asciiTheme="minorHAnsi" w:hAnsiTheme="minorHAnsi" w:cstheme="minorHAnsi"/>
          <w:b/>
          <w:color w:val="auto"/>
          <w:sz w:val="20"/>
          <w:szCs w:val="20"/>
        </w:rPr>
        <w:t xml:space="preserve"> </w:t>
      </w:r>
      <w:r w:rsidRPr="00E47DCE">
        <w:rPr>
          <w:rFonts w:asciiTheme="minorHAnsi" w:eastAsia="Calibri" w:hAnsiTheme="minorHAnsi" w:cstheme="minorHAnsi"/>
          <w:b/>
          <w:color w:val="auto"/>
          <w:sz w:val="20"/>
          <w:szCs w:val="20"/>
        </w:rPr>
        <w:t>Jenkins</w:t>
      </w:r>
      <w:r w:rsidRPr="00E47DCE">
        <w:rPr>
          <w:rFonts w:asciiTheme="minorHAnsi" w:hAnsiTheme="minorHAnsi" w:cstheme="minorHAnsi"/>
          <w:b/>
          <w:color w:val="auto"/>
          <w:sz w:val="20"/>
          <w:szCs w:val="20"/>
        </w:rPr>
        <w:t>, Azure DevOps, CI/CD</w:t>
      </w:r>
      <w:r w:rsidRPr="00E47DCE">
        <w:rPr>
          <w:rFonts w:asciiTheme="minorHAnsi" w:hAnsiTheme="minorHAnsi" w:cstheme="minorHAnsi"/>
          <w:color w:val="auto"/>
          <w:sz w:val="20"/>
          <w:szCs w:val="20"/>
        </w:rPr>
        <w:t xml:space="preserve">, </w:t>
      </w:r>
      <w:r w:rsidRPr="00E47DCE">
        <w:rPr>
          <w:rFonts w:asciiTheme="minorHAnsi" w:hAnsiTheme="minorHAnsi" w:cstheme="minorHAnsi"/>
          <w:b/>
          <w:color w:val="auto"/>
          <w:sz w:val="20"/>
          <w:szCs w:val="20"/>
        </w:rPr>
        <w:t>Octopus</w:t>
      </w:r>
      <w:r w:rsidRPr="00E47DCE">
        <w:rPr>
          <w:rFonts w:asciiTheme="minorHAnsi" w:hAnsiTheme="minorHAnsi" w:cstheme="minorHAnsi"/>
          <w:color w:val="auto"/>
          <w:sz w:val="20"/>
          <w:szCs w:val="20"/>
        </w:rPr>
        <w:t xml:space="preserve"> Web Application development.</w:t>
      </w:r>
    </w:p>
    <w:p w14:paraId="77F234DB" w14:textId="77777777" w:rsidR="00FF4342" w:rsidRPr="00E47DCE" w:rsidRDefault="00FF4342" w:rsidP="00E47DCE">
      <w:pPr>
        <w:pStyle w:val="Default"/>
        <w:numPr>
          <w:ilvl w:val="0"/>
          <w:numId w:val="4"/>
        </w:numPr>
        <w:suppressAutoHyphens/>
        <w:jc w:val="both"/>
        <w:rPr>
          <w:rFonts w:asciiTheme="minorHAnsi" w:hAnsiTheme="minorHAnsi" w:cstheme="minorHAnsi"/>
          <w:color w:val="auto"/>
          <w:sz w:val="20"/>
          <w:szCs w:val="20"/>
        </w:rPr>
      </w:pPr>
      <w:r w:rsidRPr="00E47DCE">
        <w:rPr>
          <w:rFonts w:asciiTheme="minorHAnsi" w:hAnsiTheme="minorHAnsi" w:cstheme="minorHAnsi"/>
          <w:color w:val="auto"/>
          <w:sz w:val="20"/>
          <w:szCs w:val="20"/>
        </w:rPr>
        <w:t xml:space="preserve">Experience in </w:t>
      </w:r>
      <w:proofErr w:type="spellStart"/>
      <w:r w:rsidRPr="00E47DCE">
        <w:rPr>
          <w:rFonts w:asciiTheme="minorHAnsi" w:hAnsiTheme="minorHAnsi" w:cstheme="minorHAnsi"/>
          <w:b/>
          <w:color w:val="auto"/>
          <w:sz w:val="20"/>
          <w:szCs w:val="20"/>
        </w:rPr>
        <w:t>Nuget</w:t>
      </w:r>
      <w:proofErr w:type="spellEnd"/>
      <w:r w:rsidRPr="00E47DCE">
        <w:rPr>
          <w:rFonts w:asciiTheme="minorHAnsi" w:hAnsiTheme="minorHAnsi" w:cstheme="minorHAnsi"/>
          <w:color w:val="auto"/>
          <w:sz w:val="20"/>
          <w:szCs w:val="20"/>
        </w:rPr>
        <w:t xml:space="preserve"> Package development.</w:t>
      </w:r>
    </w:p>
    <w:p w14:paraId="21E2A940" w14:textId="77777777" w:rsidR="00FF4342" w:rsidRPr="00E47DCE" w:rsidRDefault="00FF4342" w:rsidP="00E47DCE">
      <w:pPr>
        <w:pStyle w:val="ListParagraph"/>
        <w:numPr>
          <w:ilvl w:val="0"/>
          <w:numId w:val="4"/>
        </w:numPr>
        <w:jc w:val="both"/>
        <w:rPr>
          <w:rFonts w:asciiTheme="minorHAnsi" w:eastAsiaTheme="minorHAnsi" w:hAnsiTheme="minorHAnsi" w:cstheme="minorHAnsi"/>
          <w:sz w:val="20"/>
          <w:szCs w:val="20"/>
          <w:lang w:eastAsia="en-US"/>
        </w:rPr>
      </w:pPr>
      <w:r w:rsidRPr="00E47DCE">
        <w:rPr>
          <w:rFonts w:asciiTheme="minorHAnsi" w:eastAsiaTheme="minorHAnsi" w:hAnsiTheme="minorHAnsi" w:cstheme="minorHAnsi"/>
          <w:sz w:val="20"/>
          <w:szCs w:val="20"/>
          <w:lang w:eastAsia="en-US"/>
        </w:rPr>
        <w:t xml:space="preserve">Designed and converted monolith applications into </w:t>
      </w:r>
      <w:r w:rsidRPr="00E47DCE">
        <w:rPr>
          <w:rFonts w:asciiTheme="minorHAnsi" w:eastAsiaTheme="minorHAnsi" w:hAnsiTheme="minorHAnsi" w:cstheme="minorHAnsi"/>
          <w:b/>
          <w:sz w:val="20"/>
          <w:szCs w:val="20"/>
          <w:lang w:eastAsia="en-US"/>
        </w:rPr>
        <w:t>Microservices</w:t>
      </w:r>
      <w:r w:rsidRPr="00E47DCE">
        <w:rPr>
          <w:rFonts w:asciiTheme="minorHAnsi" w:eastAsiaTheme="minorHAnsi" w:hAnsiTheme="minorHAnsi" w:cstheme="minorHAnsi"/>
          <w:sz w:val="20"/>
          <w:szCs w:val="20"/>
          <w:lang w:eastAsia="en-US"/>
        </w:rPr>
        <w:t>.</w:t>
      </w:r>
    </w:p>
    <w:p w14:paraId="0F83C11D" w14:textId="77777777" w:rsidR="00FF4342" w:rsidRPr="00E47DCE" w:rsidRDefault="00FF4342" w:rsidP="00E47DCE">
      <w:pPr>
        <w:pStyle w:val="Default"/>
        <w:numPr>
          <w:ilvl w:val="0"/>
          <w:numId w:val="4"/>
        </w:numPr>
        <w:suppressAutoHyphens/>
        <w:jc w:val="both"/>
        <w:rPr>
          <w:rFonts w:asciiTheme="minorHAnsi" w:hAnsiTheme="minorHAnsi" w:cstheme="minorHAnsi"/>
          <w:color w:val="auto"/>
          <w:sz w:val="20"/>
          <w:szCs w:val="20"/>
        </w:rPr>
      </w:pPr>
      <w:r w:rsidRPr="00E47DCE">
        <w:rPr>
          <w:rFonts w:asciiTheme="minorHAnsi" w:hAnsiTheme="minorHAnsi" w:cstheme="minorHAnsi"/>
          <w:color w:val="auto"/>
          <w:sz w:val="20"/>
          <w:szCs w:val="20"/>
        </w:rPr>
        <w:t xml:space="preserve">Hands-on experience in .net framework </w:t>
      </w:r>
      <w:r w:rsidRPr="00E47DCE">
        <w:rPr>
          <w:rFonts w:asciiTheme="minorHAnsi" w:hAnsiTheme="minorHAnsi" w:cstheme="minorHAnsi"/>
          <w:b/>
          <w:color w:val="auto"/>
          <w:sz w:val="20"/>
          <w:szCs w:val="20"/>
        </w:rPr>
        <w:t>.net 1.1/2.0/3.0/3.5/4.6/ .net Core</w:t>
      </w:r>
      <w:r w:rsidRPr="00E47DCE">
        <w:rPr>
          <w:rFonts w:asciiTheme="minorHAnsi" w:hAnsiTheme="minorHAnsi" w:cstheme="minorHAnsi"/>
          <w:color w:val="auto"/>
          <w:sz w:val="20"/>
          <w:szCs w:val="20"/>
        </w:rPr>
        <w:t xml:space="preserve"> </w:t>
      </w:r>
    </w:p>
    <w:p w14:paraId="45CE1491" w14:textId="702CB3D2" w:rsidR="00FF4342" w:rsidRPr="00E47DCE" w:rsidRDefault="00FF4342" w:rsidP="00E47DCE">
      <w:pPr>
        <w:pStyle w:val="Default"/>
        <w:numPr>
          <w:ilvl w:val="0"/>
          <w:numId w:val="4"/>
        </w:numPr>
        <w:suppressAutoHyphens/>
        <w:jc w:val="both"/>
        <w:rPr>
          <w:rFonts w:asciiTheme="minorHAnsi" w:hAnsiTheme="minorHAnsi" w:cstheme="minorHAnsi"/>
          <w:color w:val="auto"/>
          <w:sz w:val="20"/>
          <w:szCs w:val="20"/>
        </w:rPr>
      </w:pPr>
      <w:r w:rsidRPr="00E47DCE">
        <w:rPr>
          <w:rFonts w:asciiTheme="minorHAnsi" w:hAnsiTheme="minorHAnsi" w:cstheme="minorHAnsi"/>
          <w:color w:val="auto"/>
          <w:sz w:val="20"/>
          <w:szCs w:val="20"/>
        </w:rPr>
        <w:t xml:space="preserve">Expertise on .net </w:t>
      </w:r>
      <w:r w:rsidRPr="00E47DCE">
        <w:rPr>
          <w:rFonts w:asciiTheme="minorHAnsi" w:eastAsia="Calibri" w:hAnsiTheme="minorHAnsi" w:cstheme="minorHAnsi"/>
          <w:b/>
          <w:color w:val="auto"/>
          <w:sz w:val="20"/>
          <w:szCs w:val="20"/>
        </w:rPr>
        <w:t>Web API</w:t>
      </w:r>
      <w:r w:rsidRPr="00E47DCE">
        <w:rPr>
          <w:rFonts w:asciiTheme="minorHAnsi" w:eastAsia="Calibri" w:hAnsiTheme="minorHAnsi" w:cstheme="minorHAnsi"/>
          <w:color w:val="auto"/>
          <w:sz w:val="20"/>
          <w:szCs w:val="20"/>
        </w:rPr>
        <w:t xml:space="preserve"> /</w:t>
      </w:r>
      <w:r w:rsidRPr="00E47DCE">
        <w:rPr>
          <w:rFonts w:asciiTheme="minorHAnsi" w:hAnsiTheme="minorHAnsi" w:cstheme="minorHAnsi"/>
          <w:b/>
          <w:color w:val="auto"/>
          <w:sz w:val="20"/>
          <w:szCs w:val="20"/>
        </w:rPr>
        <w:t>REST/Soap web services/WCF</w:t>
      </w:r>
      <w:r w:rsidRPr="00E47DCE">
        <w:rPr>
          <w:rFonts w:asciiTheme="minorHAnsi" w:hAnsiTheme="minorHAnsi" w:cstheme="minorHAnsi"/>
          <w:color w:val="auto"/>
          <w:sz w:val="20"/>
          <w:szCs w:val="20"/>
        </w:rPr>
        <w:t xml:space="preserve"> development.</w:t>
      </w:r>
    </w:p>
    <w:p w14:paraId="2A184FF1" w14:textId="5F83237A" w:rsidR="00156BEE" w:rsidRPr="00E47DCE" w:rsidRDefault="003009D1" w:rsidP="00E47DCE">
      <w:pPr>
        <w:pStyle w:val="Default"/>
        <w:numPr>
          <w:ilvl w:val="0"/>
          <w:numId w:val="4"/>
        </w:numPr>
        <w:suppressAutoHyphens/>
        <w:jc w:val="both"/>
        <w:rPr>
          <w:rFonts w:asciiTheme="minorHAnsi" w:hAnsiTheme="minorHAnsi" w:cstheme="minorHAnsi"/>
          <w:color w:val="auto"/>
          <w:sz w:val="20"/>
          <w:szCs w:val="20"/>
        </w:rPr>
      </w:pPr>
      <w:r w:rsidRPr="00E47DCE">
        <w:rPr>
          <w:rFonts w:asciiTheme="minorHAnsi" w:hAnsiTheme="minorHAnsi" w:cstheme="minorHAnsi"/>
          <w:color w:val="auto"/>
          <w:sz w:val="20"/>
          <w:szCs w:val="20"/>
        </w:rPr>
        <w:t xml:space="preserve">Front-end development experience with </w:t>
      </w:r>
      <w:r w:rsidR="00664167" w:rsidRPr="00E47DCE">
        <w:rPr>
          <w:rFonts w:asciiTheme="minorHAnsi" w:hAnsiTheme="minorHAnsi" w:cstheme="minorHAnsi"/>
          <w:b/>
          <w:color w:val="auto"/>
          <w:sz w:val="20"/>
          <w:szCs w:val="20"/>
        </w:rPr>
        <w:t>Angular</w:t>
      </w:r>
      <w:r w:rsidR="00F85168" w:rsidRPr="00E47DCE">
        <w:rPr>
          <w:rFonts w:asciiTheme="minorHAnsi" w:hAnsiTheme="minorHAnsi" w:cstheme="minorHAnsi"/>
          <w:b/>
          <w:color w:val="auto"/>
          <w:sz w:val="20"/>
          <w:szCs w:val="20"/>
        </w:rPr>
        <w:t xml:space="preserve"> v. 8-13</w:t>
      </w:r>
      <w:r w:rsidR="00664167" w:rsidRPr="00E47DCE">
        <w:rPr>
          <w:rFonts w:asciiTheme="minorHAnsi" w:hAnsiTheme="minorHAnsi" w:cstheme="minorHAnsi"/>
          <w:b/>
          <w:color w:val="auto"/>
          <w:sz w:val="20"/>
          <w:szCs w:val="20"/>
        </w:rPr>
        <w:t xml:space="preserve">, Bootstrap, </w:t>
      </w:r>
      <w:r w:rsidRPr="00E47DCE">
        <w:rPr>
          <w:rFonts w:asciiTheme="minorHAnsi" w:hAnsiTheme="minorHAnsi" w:cstheme="minorHAnsi"/>
          <w:b/>
          <w:color w:val="auto"/>
          <w:sz w:val="20"/>
          <w:szCs w:val="20"/>
        </w:rPr>
        <w:t xml:space="preserve">HTML5, </w:t>
      </w:r>
      <w:r w:rsidR="00AC6FBF" w:rsidRPr="00E47DCE">
        <w:rPr>
          <w:rFonts w:asciiTheme="minorHAnsi" w:hAnsiTheme="minorHAnsi" w:cstheme="minorHAnsi"/>
          <w:b/>
          <w:color w:val="auto"/>
          <w:sz w:val="20"/>
          <w:szCs w:val="20"/>
        </w:rPr>
        <w:t>CCS3</w:t>
      </w:r>
    </w:p>
    <w:p w14:paraId="5152B5C8" w14:textId="77777777" w:rsidR="003B78A4" w:rsidRPr="00E47DCE" w:rsidRDefault="003009D1" w:rsidP="00E47DCE">
      <w:pPr>
        <w:pStyle w:val="ListParagraph"/>
        <w:numPr>
          <w:ilvl w:val="0"/>
          <w:numId w:val="4"/>
        </w:numPr>
        <w:ind w:left="714" w:hanging="357"/>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 xml:space="preserve">Good experience in Backlog refinement, Sprint retro, Sprint planning and other </w:t>
      </w:r>
      <w:proofErr w:type="gramStart"/>
      <w:r w:rsidRPr="00E47DCE">
        <w:rPr>
          <w:rFonts w:asciiTheme="minorHAnsi" w:eastAsia="Calibri" w:hAnsiTheme="minorHAnsi" w:cstheme="minorHAnsi"/>
          <w:b/>
          <w:sz w:val="20"/>
          <w:szCs w:val="20"/>
          <w:lang w:eastAsia="en-US"/>
        </w:rPr>
        <w:t>Agile</w:t>
      </w:r>
      <w:proofErr w:type="gramEnd"/>
      <w:r w:rsidRPr="00E47DCE">
        <w:rPr>
          <w:rFonts w:asciiTheme="minorHAnsi" w:eastAsia="Calibri" w:hAnsiTheme="minorHAnsi" w:cstheme="minorHAnsi"/>
          <w:b/>
          <w:sz w:val="20"/>
          <w:szCs w:val="20"/>
          <w:lang w:eastAsia="en-US"/>
        </w:rPr>
        <w:t xml:space="preserve"> ceremonies</w:t>
      </w:r>
      <w:r w:rsidRPr="00E47DCE">
        <w:rPr>
          <w:rFonts w:asciiTheme="minorHAnsi" w:eastAsia="Calibri" w:hAnsiTheme="minorHAnsi" w:cstheme="minorHAnsi"/>
          <w:sz w:val="20"/>
          <w:szCs w:val="20"/>
          <w:lang w:eastAsia="en-US"/>
        </w:rPr>
        <w:t>.</w:t>
      </w:r>
    </w:p>
    <w:p w14:paraId="13791D5F" w14:textId="7825CAB6" w:rsidR="003B78A4" w:rsidRPr="00E47DCE" w:rsidRDefault="003009D1" w:rsidP="00E47DCE">
      <w:pPr>
        <w:pStyle w:val="ListParagraph"/>
        <w:numPr>
          <w:ilvl w:val="0"/>
          <w:numId w:val="4"/>
        </w:numPr>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 xml:space="preserve">Experience of working </w:t>
      </w:r>
      <w:r w:rsidR="00F66CBB" w:rsidRPr="00E47DCE">
        <w:rPr>
          <w:rFonts w:asciiTheme="minorHAnsi" w:eastAsia="Calibri" w:hAnsiTheme="minorHAnsi" w:cstheme="minorHAnsi"/>
          <w:b/>
          <w:sz w:val="20"/>
          <w:szCs w:val="20"/>
          <w:lang w:eastAsia="en-US"/>
        </w:rPr>
        <w:t xml:space="preserve">on Asp.Net, MVC, </w:t>
      </w:r>
      <w:r w:rsidRPr="00E47DCE">
        <w:rPr>
          <w:rFonts w:asciiTheme="minorHAnsi" w:eastAsia="Calibri" w:hAnsiTheme="minorHAnsi" w:cstheme="minorHAnsi"/>
          <w:b/>
          <w:sz w:val="20"/>
          <w:szCs w:val="20"/>
          <w:lang w:eastAsia="en-US"/>
        </w:rPr>
        <w:t>SQL Server, SSIS, Oracle, Web API</w:t>
      </w:r>
      <w:r w:rsidR="0004689B" w:rsidRPr="00E47DCE">
        <w:rPr>
          <w:rFonts w:asciiTheme="minorHAnsi" w:eastAsia="Calibri" w:hAnsiTheme="minorHAnsi" w:cstheme="minorHAnsi"/>
          <w:sz w:val="20"/>
          <w:szCs w:val="20"/>
          <w:lang w:eastAsia="en-US"/>
        </w:rPr>
        <w:t xml:space="preserve">, </w:t>
      </w:r>
      <w:r w:rsidRPr="00E47DCE">
        <w:rPr>
          <w:rFonts w:asciiTheme="minorHAnsi" w:eastAsia="Calibri" w:hAnsiTheme="minorHAnsi" w:cstheme="minorHAnsi"/>
          <w:b/>
          <w:sz w:val="20"/>
          <w:szCs w:val="20"/>
          <w:lang w:eastAsia="en-US"/>
        </w:rPr>
        <w:t>MOSS</w:t>
      </w:r>
      <w:r w:rsidR="0004689B" w:rsidRPr="00E47DCE">
        <w:rPr>
          <w:rFonts w:asciiTheme="minorHAnsi" w:eastAsia="Calibri" w:hAnsiTheme="minorHAnsi" w:cstheme="minorHAnsi"/>
          <w:b/>
          <w:sz w:val="20"/>
          <w:szCs w:val="20"/>
          <w:lang w:eastAsia="en-US"/>
        </w:rPr>
        <w:t>, Mediator pattern, Microservices</w:t>
      </w:r>
      <w:r w:rsidR="008D2DF3" w:rsidRPr="00E47DCE">
        <w:rPr>
          <w:rFonts w:asciiTheme="minorHAnsi" w:eastAsia="Calibri" w:hAnsiTheme="minorHAnsi" w:cstheme="minorHAnsi"/>
          <w:b/>
          <w:sz w:val="20"/>
          <w:szCs w:val="20"/>
          <w:lang w:eastAsia="en-US"/>
        </w:rPr>
        <w:t>.</w:t>
      </w:r>
    </w:p>
    <w:p w14:paraId="6BFF1334" w14:textId="50D124AD" w:rsidR="007C47F3" w:rsidRPr="00E47DCE" w:rsidRDefault="003009D1" w:rsidP="00E47DCE">
      <w:pPr>
        <w:pStyle w:val="Default"/>
        <w:numPr>
          <w:ilvl w:val="0"/>
          <w:numId w:val="4"/>
        </w:numPr>
        <w:suppressAutoHyphens/>
        <w:jc w:val="both"/>
        <w:rPr>
          <w:rFonts w:asciiTheme="minorHAnsi" w:hAnsiTheme="minorHAnsi" w:cstheme="minorHAnsi"/>
          <w:color w:val="auto"/>
          <w:sz w:val="20"/>
          <w:szCs w:val="20"/>
        </w:rPr>
      </w:pPr>
      <w:r w:rsidRPr="00E47DCE">
        <w:rPr>
          <w:rFonts w:asciiTheme="minorHAnsi" w:hAnsiTheme="minorHAnsi" w:cstheme="minorHAnsi"/>
          <w:color w:val="auto"/>
          <w:sz w:val="20"/>
          <w:szCs w:val="20"/>
        </w:rPr>
        <w:t>Expertise on Relational DBs (</w:t>
      </w:r>
      <w:r w:rsidRPr="00E47DCE">
        <w:rPr>
          <w:rFonts w:asciiTheme="minorHAnsi" w:hAnsiTheme="minorHAnsi" w:cstheme="minorHAnsi"/>
          <w:b/>
          <w:color w:val="auto"/>
          <w:sz w:val="20"/>
          <w:szCs w:val="20"/>
        </w:rPr>
        <w:t>SQL Server/</w:t>
      </w:r>
      <w:r w:rsidR="006A06C5" w:rsidRPr="00E47DCE">
        <w:rPr>
          <w:rFonts w:asciiTheme="minorHAnsi" w:hAnsiTheme="minorHAnsi" w:cstheme="minorHAnsi"/>
          <w:b/>
          <w:color w:val="auto"/>
          <w:sz w:val="20"/>
          <w:szCs w:val="20"/>
        </w:rPr>
        <w:t>Oracle</w:t>
      </w:r>
      <w:r w:rsidRPr="00E47DCE">
        <w:rPr>
          <w:rFonts w:asciiTheme="minorHAnsi" w:hAnsiTheme="minorHAnsi" w:cstheme="minorHAnsi"/>
          <w:color w:val="auto"/>
          <w:sz w:val="20"/>
          <w:szCs w:val="20"/>
        </w:rPr>
        <w:t>) a</w:t>
      </w:r>
      <w:r w:rsidR="00FA5225" w:rsidRPr="00E47DCE">
        <w:rPr>
          <w:rFonts w:asciiTheme="minorHAnsi" w:hAnsiTheme="minorHAnsi" w:cstheme="minorHAnsi"/>
          <w:color w:val="auto"/>
          <w:sz w:val="20"/>
          <w:szCs w:val="20"/>
        </w:rPr>
        <w:t>nd NoSQL database technologies</w:t>
      </w:r>
      <w:r w:rsidR="00FA5225" w:rsidRPr="00E47DCE">
        <w:rPr>
          <w:rFonts w:asciiTheme="minorHAnsi" w:hAnsiTheme="minorHAnsi" w:cstheme="minorHAnsi"/>
          <w:b/>
          <w:color w:val="auto"/>
          <w:sz w:val="20"/>
          <w:szCs w:val="20"/>
        </w:rPr>
        <w:t xml:space="preserve"> Cosmos DB, Dynamo DB, </w:t>
      </w:r>
      <w:proofErr w:type="spellStart"/>
      <w:r w:rsidR="00FA5225" w:rsidRPr="00E47DCE">
        <w:rPr>
          <w:rFonts w:asciiTheme="minorHAnsi" w:hAnsiTheme="minorHAnsi" w:cstheme="minorHAnsi"/>
          <w:b/>
          <w:color w:val="auto"/>
          <w:sz w:val="20"/>
          <w:szCs w:val="20"/>
        </w:rPr>
        <w:t>Cloudant</w:t>
      </w:r>
      <w:proofErr w:type="spellEnd"/>
      <w:r w:rsidR="00FA5225" w:rsidRPr="00E47DCE">
        <w:rPr>
          <w:rFonts w:asciiTheme="minorHAnsi" w:hAnsiTheme="minorHAnsi" w:cstheme="minorHAnsi"/>
          <w:b/>
          <w:color w:val="auto"/>
          <w:sz w:val="20"/>
          <w:szCs w:val="20"/>
        </w:rPr>
        <w:t xml:space="preserve"> DB</w:t>
      </w:r>
      <w:r w:rsidR="00C336F0" w:rsidRPr="00E47DCE">
        <w:rPr>
          <w:rFonts w:asciiTheme="minorHAnsi" w:hAnsiTheme="minorHAnsi" w:cstheme="minorHAnsi"/>
          <w:b/>
          <w:color w:val="auto"/>
          <w:sz w:val="20"/>
          <w:szCs w:val="20"/>
        </w:rPr>
        <w:t xml:space="preserve"> &amp;</w:t>
      </w:r>
      <w:r w:rsidR="00FA5225" w:rsidRPr="00E47DCE">
        <w:rPr>
          <w:rFonts w:asciiTheme="minorHAnsi" w:hAnsiTheme="minorHAnsi" w:cstheme="minorHAnsi"/>
          <w:b/>
          <w:color w:val="auto"/>
          <w:sz w:val="20"/>
          <w:szCs w:val="20"/>
        </w:rPr>
        <w:t xml:space="preserve"> </w:t>
      </w:r>
      <w:r w:rsidR="006A06C5" w:rsidRPr="00E47DCE">
        <w:rPr>
          <w:rFonts w:asciiTheme="minorHAnsi" w:hAnsiTheme="minorHAnsi" w:cstheme="minorHAnsi"/>
          <w:b/>
          <w:color w:val="auto"/>
          <w:sz w:val="20"/>
          <w:szCs w:val="20"/>
        </w:rPr>
        <w:t>Mongo</w:t>
      </w:r>
      <w:r w:rsidR="00FA5225" w:rsidRPr="00E47DCE">
        <w:rPr>
          <w:rFonts w:asciiTheme="minorHAnsi" w:hAnsiTheme="minorHAnsi" w:cstheme="minorHAnsi"/>
          <w:b/>
          <w:color w:val="auto"/>
          <w:sz w:val="20"/>
          <w:szCs w:val="20"/>
        </w:rPr>
        <w:t xml:space="preserve"> DB</w:t>
      </w:r>
      <w:r w:rsidRPr="00E47DCE">
        <w:rPr>
          <w:rFonts w:asciiTheme="minorHAnsi" w:hAnsiTheme="minorHAnsi" w:cstheme="minorHAnsi"/>
          <w:color w:val="auto"/>
          <w:sz w:val="20"/>
          <w:szCs w:val="20"/>
        </w:rPr>
        <w:t xml:space="preserve">. </w:t>
      </w:r>
    </w:p>
    <w:p w14:paraId="510A34AB" w14:textId="1F7BD078" w:rsidR="007C47F3" w:rsidRPr="00E47DCE" w:rsidRDefault="003009D1" w:rsidP="00E47DCE">
      <w:pPr>
        <w:pStyle w:val="Default"/>
        <w:numPr>
          <w:ilvl w:val="0"/>
          <w:numId w:val="4"/>
        </w:numPr>
        <w:suppressAutoHyphens/>
        <w:jc w:val="both"/>
        <w:rPr>
          <w:rFonts w:asciiTheme="minorHAnsi" w:hAnsiTheme="minorHAnsi" w:cstheme="minorHAnsi"/>
          <w:color w:val="auto"/>
          <w:sz w:val="20"/>
          <w:szCs w:val="20"/>
        </w:rPr>
      </w:pPr>
      <w:r w:rsidRPr="00E47DCE">
        <w:rPr>
          <w:rFonts w:asciiTheme="minorHAnsi" w:hAnsiTheme="minorHAnsi" w:cstheme="minorHAnsi"/>
          <w:color w:val="auto"/>
          <w:sz w:val="20"/>
          <w:szCs w:val="20"/>
        </w:rPr>
        <w:t>Experience in desktop application development</w:t>
      </w:r>
      <w:r w:rsidR="007D12EF" w:rsidRPr="00E47DCE">
        <w:rPr>
          <w:rFonts w:asciiTheme="minorHAnsi" w:hAnsiTheme="minorHAnsi" w:cstheme="minorHAnsi"/>
          <w:color w:val="auto"/>
          <w:sz w:val="20"/>
          <w:szCs w:val="20"/>
        </w:rPr>
        <w:t xml:space="preserve"> &amp;</w:t>
      </w:r>
      <w:r w:rsidR="000C0CEE" w:rsidRPr="00E47DCE">
        <w:rPr>
          <w:rFonts w:asciiTheme="minorHAnsi" w:hAnsiTheme="minorHAnsi" w:cstheme="minorHAnsi"/>
          <w:color w:val="auto"/>
          <w:sz w:val="20"/>
          <w:szCs w:val="20"/>
        </w:rPr>
        <w:t xml:space="preserve"> windows services</w:t>
      </w:r>
      <w:r w:rsidRPr="00E47DCE">
        <w:rPr>
          <w:rFonts w:asciiTheme="minorHAnsi" w:hAnsiTheme="minorHAnsi" w:cstheme="minorHAnsi"/>
          <w:color w:val="auto"/>
          <w:sz w:val="20"/>
          <w:szCs w:val="20"/>
        </w:rPr>
        <w:t>.</w:t>
      </w:r>
    </w:p>
    <w:p w14:paraId="3F5780EE" w14:textId="78FB71BD" w:rsidR="00E76BD0" w:rsidRPr="00E47DCE" w:rsidRDefault="003009D1" w:rsidP="00E47DCE">
      <w:pPr>
        <w:pStyle w:val="Default"/>
        <w:numPr>
          <w:ilvl w:val="0"/>
          <w:numId w:val="4"/>
        </w:numPr>
        <w:suppressAutoHyphens/>
        <w:jc w:val="both"/>
        <w:rPr>
          <w:rFonts w:asciiTheme="minorHAnsi" w:hAnsiTheme="minorHAnsi" w:cstheme="minorHAnsi"/>
          <w:color w:val="auto"/>
          <w:sz w:val="20"/>
          <w:szCs w:val="20"/>
        </w:rPr>
      </w:pPr>
      <w:r w:rsidRPr="00E47DCE">
        <w:rPr>
          <w:rFonts w:asciiTheme="minorHAnsi" w:hAnsiTheme="minorHAnsi" w:cstheme="minorHAnsi"/>
          <w:color w:val="auto"/>
          <w:sz w:val="20"/>
          <w:szCs w:val="20"/>
        </w:rPr>
        <w:t>Experience in</w:t>
      </w:r>
      <w:r w:rsidR="000C0CEE" w:rsidRPr="00E47DCE">
        <w:rPr>
          <w:rFonts w:asciiTheme="minorHAnsi" w:hAnsiTheme="minorHAnsi" w:cstheme="minorHAnsi"/>
          <w:color w:val="auto"/>
          <w:sz w:val="20"/>
          <w:szCs w:val="20"/>
        </w:rPr>
        <w:t xml:space="preserve"> Creating </w:t>
      </w:r>
      <w:r w:rsidR="000C0CEE" w:rsidRPr="00E47DCE">
        <w:rPr>
          <w:rFonts w:asciiTheme="minorHAnsi" w:hAnsiTheme="minorHAnsi" w:cstheme="minorHAnsi"/>
          <w:b/>
          <w:color w:val="auto"/>
          <w:sz w:val="20"/>
          <w:szCs w:val="20"/>
        </w:rPr>
        <w:t>Chat bot</w:t>
      </w:r>
      <w:r w:rsidR="000C0CEE" w:rsidRPr="00E47DCE">
        <w:rPr>
          <w:rFonts w:asciiTheme="minorHAnsi" w:hAnsiTheme="minorHAnsi" w:cstheme="minorHAnsi"/>
          <w:color w:val="auto"/>
          <w:sz w:val="20"/>
          <w:szCs w:val="20"/>
        </w:rPr>
        <w:t xml:space="preserve"> using </w:t>
      </w:r>
      <w:r w:rsidR="000C0CEE" w:rsidRPr="00E47DCE">
        <w:rPr>
          <w:rFonts w:asciiTheme="minorHAnsi" w:hAnsiTheme="minorHAnsi" w:cstheme="minorHAnsi"/>
          <w:b/>
          <w:color w:val="auto"/>
          <w:sz w:val="20"/>
          <w:szCs w:val="20"/>
        </w:rPr>
        <w:t>ML.Net</w:t>
      </w:r>
      <w:r w:rsidRPr="00E47DCE">
        <w:rPr>
          <w:rFonts w:asciiTheme="minorHAnsi" w:hAnsiTheme="minorHAnsi" w:cstheme="minorHAnsi"/>
          <w:color w:val="auto"/>
          <w:sz w:val="20"/>
          <w:szCs w:val="20"/>
        </w:rPr>
        <w:t>.</w:t>
      </w:r>
    </w:p>
    <w:p w14:paraId="72606F9F" w14:textId="3C9177C4" w:rsidR="003A2C7D" w:rsidRPr="00E47DCE" w:rsidRDefault="003009D1" w:rsidP="00E47DCE">
      <w:pPr>
        <w:pStyle w:val="Default"/>
        <w:numPr>
          <w:ilvl w:val="0"/>
          <w:numId w:val="4"/>
        </w:numPr>
        <w:suppressAutoHyphens/>
        <w:jc w:val="both"/>
        <w:rPr>
          <w:rFonts w:asciiTheme="minorHAnsi" w:hAnsiTheme="minorHAnsi" w:cstheme="minorHAnsi"/>
          <w:color w:val="auto"/>
          <w:sz w:val="20"/>
          <w:szCs w:val="20"/>
        </w:rPr>
      </w:pPr>
      <w:r w:rsidRPr="00E47DCE">
        <w:rPr>
          <w:rFonts w:asciiTheme="minorHAnsi" w:hAnsiTheme="minorHAnsi" w:cstheme="minorHAnsi"/>
          <w:color w:val="auto"/>
          <w:sz w:val="20"/>
          <w:szCs w:val="20"/>
        </w:rPr>
        <w:t xml:space="preserve">Experience in </w:t>
      </w:r>
      <w:r w:rsidR="008A466D" w:rsidRPr="00E47DCE">
        <w:rPr>
          <w:rFonts w:asciiTheme="minorHAnsi" w:hAnsiTheme="minorHAnsi" w:cstheme="minorHAnsi"/>
          <w:b/>
          <w:color w:val="auto"/>
          <w:sz w:val="20"/>
          <w:szCs w:val="20"/>
        </w:rPr>
        <w:t>MSMQ</w:t>
      </w:r>
      <w:r w:rsidR="008A466D" w:rsidRPr="00E47DCE">
        <w:rPr>
          <w:rFonts w:asciiTheme="minorHAnsi" w:hAnsiTheme="minorHAnsi" w:cstheme="minorHAnsi"/>
          <w:color w:val="auto"/>
          <w:sz w:val="20"/>
          <w:szCs w:val="20"/>
        </w:rPr>
        <w:t xml:space="preserve">, </w:t>
      </w:r>
      <w:proofErr w:type="spellStart"/>
      <w:r w:rsidRPr="00E47DCE">
        <w:rPr>
          <w:rFonts w:asciiTheme="minorHAnsi" w:hAnsiTheme="minorHAnsi" w:cstheme="minorHAnsi"/>
          <w:b/>
          <w:color w:val="auto"/>
          <w:sz w:val="20"/>
          <w:szCs w:val="20"/>
        </w:rPr>
        <w:t>Nservicebus</w:t>
      </w:r>
      <w:proofErr w:type="spellEnd"/>
      <w:r w:rsidRPr="00E47DCE">
        <w:rPr>
          <w:rFonts w:asciiTheme="minorHAnsi" w:hAnsiTheme="minorHAnsi" w:cstheme="minorHAnsi"/>
          <w:color w:val="auto"/>
          <w:sz w:val="20"/>
          <w:szCs w:val="20"/>
        </w:rPr>
        <w:t>.</w:t>
      </w:r>
    </w:p>
    <w:p w14:paraId="2A849F10" w14:textId="526AC878" w:rsidR="00EC4165" w:rsidRPr="00E47DCE" w:rsidRDefault="003009D1" w:rsidP="00E47DCE">
      <w:pPr>
        <w:pStyle w:val="Default"/>
        <w:numPr>
          <w:ilvl w:val="0"/>
          <w:numId w:val="4"/>
        </w:numPr>
        <w:suppressAutoHyphens/>
        <w:jc w:val="both"/>
        <w:rPr>
          <w:rFonts w:asciiTheme="minorHAnsi" w:hAnsiTheme="minorHAnsi" w:cstheme="minorHAnsi"/>
          <w:color w:val="auto"/>
          <w:sz w:val="20"/>
          <w:szCs w:val="20"/>
        </w:rPr>
      </w:pPr>
      <w:r w:rsidRPr="00E47DCE">
        <w:rPr>
          <w:rFonts w:asciiTheme="minorHAnsi" w:hAnsiTheme="minorHAnsi" w:cstheme="minorHAnsi"/>
          <w:color w:val="auto"/>
          <w:sz w:val="20"/>
          <w:szCs w:val="20"/>
        </w:rPr>
        <w:t xml:space="preserve">Proven success in using </w:t>
      </w:r>
      <w:r w:rsidRPr="00E47DCE">
        <w:rPr>
          <w:rFonts w:asciiTheme="minorHAnsi" w:hAnsiTheme="minorHAnsi" w:cstheme="minorHAnsi"/>
          <w:b/>
          <w:color w:val="auto"/>
          <w:sz w:val="20"/>
          <w:szCs w:val="20"/>
        </w:rPr>
        <w:t>IOT</w:t>
      </w:r>
      <w:r w:rsidRPr="00E47DCE">
        <w:rPr>
          <w:rFonts w:asciiTheme="minorHAnsi" w:hAnsiTheme="minorHAnsi" w:cstheme="minorHAnsi"/>
          <w:color w:val="auto"/>
          <w:sz w:val="20"/>
          <w:szCs w:val="20"/>
        </w:rPr>
        <w:t>; abilities in developing an innovation for automatic meeting reading using IOT device.</w:t>
      </w:r>
    </w:p>
    <w:p w14:paraId="4E1FE978" w14:textId="3810B2B3" w:rsidR="00204578" w:rsidRPr="00E47DCE" w:rsidRDefault="00204578" w:rsidP="00E47DCE">
      <w:pPr>
        <w:pStyle w:val="Default"/>
        <w:numPr>
          <w:ilvl w:val="0"/>
          <w:numId w:val="4"/>
        </w:numPr>
        <w:suppressAutoHyphens/>
        <w:jc w:val="both"/>
        <w:rPr>
          <w:rFonts w:asciiTheme="minorHAnsi" w:hAnsiTheme="minorHAnsi" w:cstheme="minorHAnsi"/>
          <w:color w:val="auto"/>
          <w:sz w:val="20"/>
          <w:szCs w:val="20"/>
        </w:rPr>
      </w:pPr>
      <w:r w:rsidRPr="00E47DCE">
        <w:rPr>
          <w:rFonts w:asciiTheme="minorHAnsi" w:hAnsiTheme="minorHAnsi" w:cstheme="minorHAnsi"/>
          <w:color w:val="auto"/>
          <w:sz w:val="20"/>
          <w:szCs w:val="20"/>
        </w:rPr>
        <w:t xml:space="preserve">Experience with version control systems like </w:t>
      </w:r>
      <w:r w:rsidR="0089630D" w:rsidRPr="00E47DCE">
        <w:rPr>
          <w:rFonts w:asciiTheme="minorHAnsi" w:hAnsiTheme="minorHAnsi" w:cstheme="minorHAnsi"/>
          <w:b/>
          <w:color w:val="auto"/>
          <w:sz w:val="20"/>
          <w:szCs w:val="20"/>
        </w:rPr>
        <w:t>TFS, VSS</w:t>
      </w:r>
      <w:r w:rsidRPr="00E47DCE">
        <w:rPr>
          <w:rFonts w:asciiTheme="minorHAnsi" w:hAnsiTheme="minorHAnsi" w:cstheme="minorHAnsi"/>
          <w:color w:val="auto"/>
          <w:sz w:val="20"/>
          <w:szCs w:val="20"/>
        </w:rPr>
        <w:t xml:space="preserve"> etc.</w:t>
      </w:r>
    </w:p>
    <w:p w14:paraId="394C7184" w14:textId="77777777" w:rsidR="00204578" w:rsidRPr="00E47DCE" w:rsidRDefault="00204578" w:rsidP="00E47DCE">
      <w:pPr>
        <w:pStyle w:val="Default"/>
        <w:numPr>
          <w:ilvl w:val="0"/>
          <w:numId w:val="4"/>
        </w:numPr>
        <w:suppressAutoHyphens/>
        <w:jc w:val="both"/>
        <w:rPr>
          <w:rFonts w:asciiTheme="minorHAnsi" w:hAnsiTheme="minorHAnsi" w:cstheme="minorHAnsi"/>
          <w:color w:val="auto"/>
          <w:sz w:val="20"/>
          <w:szCs w:val="20"/>
        </w:rPr>
      </w:pPr>
      <w:r w:rsidRPr="00E47DCE">
        <w:rPr>
          <w:rFonts w:asciiTheme="minorHAnsi" w:hAnsiTheme="minorHAnsi" w:cstheme="minorHAnsi"/>
          <w:color w:val="auto"/>
          <w:sz w:val="20"/>
          <w:szCs w:val="20"/>
        </w:rPr>
        <w:t xml:space="preserve">Design Experience in </w:t>
      </w:r>
      <w:r w:rsidRPr="00E47DCE">
        <w:rPr>
          <w:rFonts w:asciiTheme="minorHAnsi" w:hAnsiTheme="minorHAnsi" w:cstheme="minorHAnsi"/>
          <w:b/>
          <w:color w:val="auto"/>
          <w:sz w:val="20"/>
          <w:szCs w:val="20"/>
        </w:rPr>
        <w:t>singleton</w:t>
      </w:r>
      <w:r w:rsidRPr="00E47DCE">
        <w:rPr>
          <w:rFonts w:asciiTheme="minorHAnsi" w:hAnsiTheme="minorHAnsi" w:cstheme="minorHAnsi"/>
          <w:color w:val="auto"/>
          <w:sz w:val="20"/>
          <w:szCs w:val="20"/>
        </w:rPr>
        <w:t xml:space="preserve"> and </w:t>
      </w:r>
      <w:r w:rsidRPr="00E47DCE">
        <w:rPr>
          <w:rFonts w:asciiTheme="minorHAnsi" w:hAnsiTheme="minorHAnsi" w:cstheme="minorHAnsi"/>
          <w:b/>
          <w:color w:val="auto"/>
          <w:sz w:val="20"/>
          <w:szCs w:val="20"/>
        </w:rPr>
        <w:t>abstract factory</w:t>
      </w:r>
      <w:r w:rsidRPr="00E47DCE">
        <w:rPr>
          <w:rFonts w:asciiTheme="minorHAnsi" w:hAnsiTheme="minorHAnsi" w:cstheme="minorHAnsi"/>
          <w:color w:val="auto"/>
          <w:sz w:val="20"/>
          <w:szCs w:val="20"/>
        </w:rPr>
        <w:t xml:space="preserve"> method pattern.</w:t>
      </w:r>
    </w:p>
    <w:p w14:paraId="44ABB563" w14:textId="77777777" w:rsidR="00204578" w:rsidRPr="00E47DCE" w:rsidRDefault="00204578" w:rsidP="00E47DCE">
      <w:pPr>
        <w:pStyle w:val="Default"/>
        <w:numPr>
          <w:ilvl w:val="0"/>
          <w:numId w:val="4"/>
        </w:numPr>
        <w:suppressAutoHyphens/>
        <w:jc w:val="both"/>
        <w:rPr>
          <w:rFonts w:asciiTheme="minorHAnsi" w:hAnsiTheme="minorHAnsi" w:cstheme="minorHAnsi"/>
          <w:color w:val="auto"/>
          <w:sz w:val="20"/>
          <w:szCs w:val="20"/>
        </w:rPr>
      </w:pPr>
      <w:r w:rsidRPr="00E47DCE">
        <w:rPr>
          <w:rFonts w:asciiTheme="minorHAnsi" w:hAnsiTheme="minorHAnsi" w:cstheme="minorHAnsi"/>
          <w:color w:val="auto"/>
          <w:sz w:val="20"/>
          <w:szCs w:val="20"/>
        </w:rPr>
        <w:t xml:space="preserve">Have work experience in both </w:t>
      </w:r>
      <w:r w:rsidRPr="00E47DCE">
        <w:rPr>
          <w:rFonts w:asciiTheme="minorHAnsi" w:hAnsiTheme="minorHAnsi" w:cstheme="minorHAnsi"/>
          <w:b/>
          <w:color w:val="auto"/>
          <w:sz w:val="20"/>
          <w:szCs w:val="20"/>
        </w:rPr>
        <w:t>Agile</w:t>
      </w:r>
      <w:r w:rsidRPr="00E47DCE">
        <w:rPr>
          <w:rFonts w:asciiTheme="minorHAnsi" w:hAnsiTheme="minorHAnsi" w:cstheme="minorHAnsi"/>
          <w:color w:val="auto"/>
          <w:sz w:val="20"/>
          <w:szCs w:val="20"/>
        </w:rPr>
        <w:t xml:space="preserve"> and </w:t>
      </w:r>
      <w:r w:rsidRPr="00E47DCE">
        <w:rPr>
          <w:rFonts w:asciiTheme="minorHAnsi" w:hAnsiTheme="minorHAnsi" w:cstheme="minorHAnsi"/>
          <w:b/>
          <w:color w:val="auto"/>
          <w:sz w:val="20"/>
          <w:szCs w:val="20"/>
        </w:rPr>
        <w:t>Waterfall</w:t>
      </w:r>
      <w:r w:rsidRPr="00E47DCE">
        <w:rPr>
          <w:rFonts w:asciiTheme="minorHAnsi" w:hAnsiTheme="minorHAnsi" w:cstheme="minorHAnsi"/>
          <w:color w:val="auto"/>
          <w:sz w:val="20"/>
          <w:szCs w:val="20"/>
        </w:rPr>
        <w:t xml:space="preserve"> Methodologies.</w:t>
      </w:r>
    </w:p>
    <w:p w14:paraId="0A5A680A" w14:textId="545412DF" w:rsidR="00204578" w:rsidRPr="00E47DCE" w:rsidRDefault="00204578" w:rsidP="00E47DCE">
      <w:pPr>
        <w:pStyle w:val="ListParagraph"/>
        <w:numPr>
          <w:ilvl w:val="0"/>
          <w:numId w:val="4"/>
        </w:numPr>
        <w:jc w:val="both"/>
        <w:rPr>
          <w:rFonts w:asciiTheme="minorHAnsi" w:eastAsiaTheme="minorHAnsi" w:hAnsiTheme="minorHAnsi" w:cstheme="minorHAnsi"/>
          <w:sz w:val="20"/>
          <w:szCs w:val="20"/>
          <w:lang w:eastAsia="en-US"/>
        </w:rPr>
      </w:pPr>
      <w:r w:rsidRPr="00E47DCE">
        <w:rPr>
          <w:rFonts w:asciiTheme="minorHAnsi" w:eastAsiaTheme="minorHAnsi" w:hAnsiTheme="minorHAnsi" w:cstheme="minorHAnsi"/>
          <w:sz w:val="20"/>
          <w:szCs w:val="20"/>
          <w:lang w:eastAsia="en-US"/>
        </w:rPr>
        <w:t xml:space="preserve">Worked with business analysts to develop high quality agile technical specs supported by technical designs for participation in high level and </w:t>
      </w:r>
      <w:r w:rsidR="00897DF0" w:rsidRPr="00E47DCE">
        <w:rPr>
          <w:rFonts w:asciiTheme="minorHAnsi" w:eastAsiaTheme="minorHAnsi" w:hAnsiTheme="minorHAnsi" w:cstheme="minorHAnsi"/>
          <w:sz w:val="20"/>
          <w:szCs w:val="20"/>
          <w:lang w:eastAsia="en-US"/>
        </w:rPr>
        <w:t>low-level</w:t>
      </w:r>
      <w:r w:rsidRPr="00E47DCE">
        <w:rPr>
          <w:rFonts w:asciiTheme="minorHAnsi" w:eastAsiaTheme="minorHAnsi" w:hAnsiTheme="minorHAnsi" w:cstheme="minorHAnsi"/>
          <w:sz w:val="20"/>
          <w:szCs w:val="20"/>
          <w:lang w:eastAsia="en-US"/>
        </w:rPr>
        <w:t xml:space="preserve"> designs of software </w:t>
      </w:r>
      <w:r w:rsidR="00A13B4B" w:rsidRPr="00E47DCE">
        <w:rPr>
          <w:rFonts w:asciiTheme="minorHAnsi" w:eastAsiaTheme="minorHAnsi" w:hAnsiTheme="minorHAnsi" w:cstheme="minorHAnsi"/>
          <w:sz w:val="20"/>
          <w:szCs w:val="20"/>
          <w:lang w:eastAsia="en-US"/>
        </w:rPr>
        <w:t>systems.</w:t>
      </w:r>
    </w:p>
    <w:p w14:paraId="659988BF" w14:textId="5E46A761" w:rsidR="00204578" w:rsidRPr="00E47DCE" w:rsidRDefault="00204578" w:rsidP="00E47DCE">
      <w:pPr>
        <w:pStyle w:val="Default"/>
        <w:numPr>
          <w:ilvl w:val="0"/>
          <w:numId w:val="4"/>
        </w:numPr>
        <w:suppressAutoHyphens/>
        <w:jc w:val="both"/>
        <w:rPr>
          <w:rFonts w:asciiTheme="minorHAnsi" w:hAnsiTheme="minorHAnsi" w:cstheme="minorHAnsi"/>
          <w:color w:val="auto"/>
          <w:sz w:val="20"/>
          <w:szCs w:val="20"/>
        </w:rPr>
      </w:pPr>
      <w:r w:rsidRPr="00E47DCE">
        <w:rPr>
          <w:rFonts w:asciiTheme="minorHAnsi" w:hAnsiTheme="minorHAnsi" w:cstheme="minorHAnsi"/>
          <w:color w:val="auto"/>
          <w:sz w:val="20"/>
          <w:szCs w:val="20"/>
        </w:rPr>
        <w:t>Successful in providing technical support to team members and members of other departments integral to the successful completion of modules.</w:t>
      </w:r>
    </w:p>
    <w:p w14:paraId="5ECB62EE" w14:textId="77777777" w:rsidR="00AA1762" w:rsidRPr="00E47DCE" w:rsidRDefault="00AA1762" w:rsidP="00E47DCE">
      <w:pPr>
        <w:pStyle w:val="Default"/>
        <w:numPr>
          <w:ilvl w:val="0"/>
          <w:numId w:val="4"/>
        </w:numPr>
        <w:suppressAutoHyphens/>
        <w:jc w:val="both"/>
        <w:rPr>
          <w:rFonts w:asciiTheme="minorHAnsi" w:hAnsiTheme="minorHAnsi" w:cstheme="minorHAnsi"/>
          <w:color w:val="auto"/>
          <w:sz w:val="20"/>
          <w:szCs w:val="20"/>
        </w:rPr>
      </w:pPr>
      <w:r w:rsidRPr="00E47DCE">
        <w:rPr>
          <w:rFonts w:asciiTheme="minorHAnsi" w:hAnsiTheme="minorHAnsi" w:cstheme="minorHAnsi"/>
          <w:color w:val="auto"/>
          <w:sz w:val="20"/>
          <w:szCs w:val="20"/>
        </w:rPr>
        <w:t>Raise the risks in the application related to Security, Technology or Functionality and suggest remediation techniques.</w:t>
      </w:r>
    </w:p>
    <w:p w14:paraId="3B9F2292" w14:textId="4E9E994D" w:rsidR="00AA1762" w:rsidRPr="00E47DCE" w:rsidRDefault="00AA1762" w:rsidP="00E47DCE">
      <w:pPr>
        <w:pStyle w:val="Default"/>
        <w:numPr>
          <w:ilvl w:val="0"/>
          <w:numId w:val="4"/>
        </w:numPr>
        <w:suppressAutoHyphens/>
        <w:jc w:val="both"/>
        <w:rPr>
          <w:rFonts w:asciiTheme="minorHAnsi" w:hAnsiTheme="minorHAnsi" w:cstheme="minorHAnsi"/>
          <w:color w:val="auto"/>
          <w:sz w:val="20"/>
          <w:szCs w:val="20"/>
        </w:rPr>
      </w:pPr>
      <w:r w:rsidRPr="00E47DCE">
        <w:rPr>
          <w:rFonts w:asciiTheme="minorHAnsi" w:hAnsiTheme="minorHAnsi" w:cstheme="minorHAnsi"/>
          <w:color w:val="auto"/>
          <w:sz w:val="20"/>
          <w:szCs w:val="20"/>
        </w:rPr>
        <w:lastRenderedPageBreak/>
        <w:t xml:space="preserve">Requirement gathering and business analysis for the product enhancements, identifying potential improvements in the existing applications for </w:t>
      </w:r>
      <w:r w:rsidR="00A13B4B" w:rsidRPr="00E47DCE">
        <w:rPr>
          <w:rFonts w:asciiTheme="minorHAnsi" w:hAnsiTheme="minorHAnsi" w:cstheme="minorHAnsi"/>
          <w:color w:val="auto"/>
          <w:sz w:val="20"/>
          <w:szCs w:val="20"/>
        </w:rPr>
        <w:t>optimization.</w:t>
      </w:r>
    </w:p>
    <w:p w14:paraId="62FE1A45" w14:textId="77777777" w:rsidR="00AA1762" w:rsidRPr="00E47DCE" w:rsidRDefault="00AA1762" w:rsidP="00E47DCE">
      <w:pPr>
        <w:pStyle w:val="Default"/>
        <w:numPr>
          <w:ilvl w:val="0"/>
          <w:numId w:val="4"/>
        </w:numPr>
        <w:suppressAutoHyphens/>
        <w:jc w:val="both"/>
        <w:rPr>
          <w:rFonts w:asciiTheme="minorHAnsi" w:hAnsiTheme="minorHAnsi" w:cstheme="minorHAnsi"/>
          <w:color w:val="auto"/>
          <w:sz w:val="20"/>
          <w:szCs w:val="20"/>
        </w:rPr>
      </w:pPr>
      <w:r w:rsidRPr="00E47DCE">
        <w:rPr>
          <w:rFonts w:asciiTheme="minorHAnsi" w:hAnsiTheme="minorHAnsi" w:cstheme="minorHAnsi"/>
          <w:color w:val="auto"/>
          <w:sz w:val="20"/>
          <w:szCs w:val="20"/>
        </w:rPr>
        <w:t>Developing highly robust and secure applications with the optimum use of the technology and underlying architecture.</w:t>
      </w:r>
    </w:p>
    <w:p w14:paraId="26453BB2" w14:textId="115AC322" w:rsidR="009A1E3E" w:rsidRPr="00E47DCE" w:rsidRDefault="003009D1" w:rsidP="00E47DCE">
      <w:pPr>
        <w:pStyle w:val="ListParagraph"/>
        <w:numPr>
          <w:ilvl w:val="0"/>
          <w:numId w:val="4"/>
        </w:numPr>
        <w:contextualSpacing/>
        <w:jc w:val="both"/>
        <w:rPr>
          <w:rFonts w:asciiTheme="minorHAnsi" w:hAnsiTheme="minorHAnsi" w:cstheme="minorHAnsi"/>
          <w:sz w:val="20"/>
          <w:szCs w:val="20"/>
        </w:rPr>
      </w:pPr>
      <w:r w:rsidRPr="00E47DCE">
        <w:rPr>
          <w:rFonts w:asciiTheme="minorHAnsi" w:hAnsiTheme="minorHAnsi" w:cstheme="minorHAnsi"/>
          <w:sz w:val="20"/>
          <w:szCs w:val="20"/>
        </w:rPr>
        <w:t xml:space="preserve">Contributed to the evaluation and implementation of monitoring tools for test and production environments; implementation and adherence to incident, problem, and change management </w:t>
      </w:r>
      <w:r w:rsidR="006B1601" w:rsidRPr="00E47DCE">
        <w:rPr>
          <w:rFonts w:asciiTheme="minorHAnsi" w:hAnsiTheme="minorHAnsi" w:cstheme="minorHAnsi"/>
          <w:sz w:val="20"/>
          <w:szCs w:val="20"/>
        </w:rPr>
        <w:t>processes.</w:t>
      </w:r>
    </w:p>
    <w:p w14:paraId="48DB433D" w14:textId="38D29DAC" w:rsidR="006B1601" w:rsidRPr="00E47DCE" w:rsidRDefault="006B1601" w:rsidP="00E47DCE">
      <w:pPr>
        <w:pStyle w:val="ListParagraph"/>
        <w:numPr>
          <w:ilvl w:val="0"/>
          <w:numId w:val="4"/>
        </w:numPr>
        <w:contextualSpacing/>
        <w:jc w:val="both"/>
        <w:rPr>
          <w:rFonts w:asciiTheme="minorHAnsi" w:hAnsiTheme="minorHAnsi" w:cstheme="minorHAnsi"/>
          <w:sz w:val="20"/>
          <w:szCs w:val="20"/>
        </w:rPr>
      </w:pPr>
      <w:r w:rsidRPr="00E47DCE">
        <w:rPr>
          <w:rFonts w:asciiTheme="minorHAnsi" w:hAnsiTheme="minorHAnsi" w:cstheme="minorHAnsi"/>
          <w:sz w:val="20"/>
          <w:szCs w:val="20"/>
        </w:rPr>
        <w:t xml:space="preserve">User Profile Synchronization: </w:t>
      </w:r>
      <w:bookmarkStart w:id="0" w:name="_Hlk148355171"/>
      <w:r w:rsidRPr="00E47DCE">
        <w:rPr>
          <w:rFonts w:asciiTheme="minorHAnsi" w:hAnsiTheme="minorHAnsi" w:cstheme="minorHAnsi"/>
          <w:sz w:val="20"/>
          <w:szCs w:val="20"/>
        </w:rPr>
        <w:t>Using the Microsoft Graph API, I've implemented a feature that synchronizes user profiles and information from Azure Active Directory (Azure AD) with my application</w:t>
      </w:r>
      <w:bookmarkEnd w:id="0"/>
      <w:r w:rsidRPr="00E47DCE">
        <w:rPr>
          <w:rFonts w:asciiTheme="minorHAnsi" w:hAnsiTheme="minorHAnsi" w:cstheme="minorHAnsi"/>
          <w:sz w:val="20"/>
          <w:szCs w:val="20"/>
        </w:rPr>
        <w:t>. This ensures that users’ records are up-to-date and accurate.</w:t>
      </w:r>
    </w:p>
    <w:p w14:paraId="78829C3D" w14:textId="77777777" w:rsidR="00C809D6" w:rsidRPr="00E47DCE" w:rsidRDefault="00C809D6" w:rsidP="00E47DCE">
      <w:pPr>
        <w:pStyle w:val="ListParagraph"/>
        <w:contextualSpacing/>
        <w:jc w:val="both"/>
        <w:rPr>
          <w:rFonts w:asciiTheme="minorHAnsi" w:hAnsiTheme="minorHAnsi" w:cstheme="minorHAnsi"/>
          <w:sz w:val="20"/>
          <w:szCs w:val="20"/>
        </w:rPr>
      </w:pPr>
    </w:p>
    <w:p w14:paraId="76667438" w14:textId="19B49326" w:rsidR="002A75D6" w:rsidRPr="00E47DCE" w:rsidRDefault="009A1E3E" w:rsidP="00E47DCE">
      <w:pPr>
        <w:jc w:val="center"/>
        <w:rPr>
          <w:rFonts w:eastAsia="Calibri" w:cstheme="minorHAnsi"/>
          <w:b/>
          <w:bCs/>
          <w:sz w:val="20"/>
          <w:szCs w:val="20"/>
          <w:lang w:val="en-GB"/>
        </w:rPr>
      </w:pPr>
      <w:r w:rsidRPr="00E47DCE">
        <w:rPr>
          <w:rFonts w:cstheme="minorHAnsi"/>
          <w:b/>
          <w:sz w:val="20"/>
          <w:szCs w:val="20"/>
          <w:lang w:val="en-GB"/>
        </w:rPr>
        <w:t>Skill Set</w:t>
      </w:r>
    </w:p>
    <w:p w14:paraId="11D29C76" w14:textId="210C780E" w:rsidR="009A1E3E" w:rsidRPr="00E47DCE" w:rsidRDefault="009A1E3E" w:rsidP="00E47DCE">
      <w:pPr>
        <w:pStyle w:val="ListParagraph"/>
        <w:numPr>
          <w:ilvl w:val="0"/>
          <w:numId w:val="4"/>
        </w:numPr>
        <w:jc w:val="both"/>
        <w:rPr>
          <w:rFonts w:asciiTheme="minorHAnsi" w:hAnsiTheme="minorHAnsi" w:cstheme="minorHAnsi"/>
          <w:sz w:val="20"/>
          <w:szCs w:val="20"/>
        </w:rPr>
      </w:pPr>
      <w:r w:rsidRPr="00E47DCE">
        <w:rPr>
          <w:rFonts w:asciiTheme="minorHAnsi" w:hAnsiTheme="minorHAnsi" w:cstheme="minorHAnsi"/>
          <w:sz w:val="20"/>
          <w:szCs w:val="20"/>
        </w:rPr>
        <w:t>Languages:</w:t>
      </w:r>
      <w:r w:rsidR="00B36FE1" w:rsidRPr="00E47DCE">
        <w:rPr>
          <w:rFonts w:asciiTheme="minorHAnsi" w:hAnsiTheme="minorHAnsi" w:cstheme="minorHAnsi"/>
          <w:sz w:val="20"/>
          <w:szCs w:val="20"/>
        </w:rPr>
        <w:t xml:space="preserve"> </w:t>
      </w:r>
      <w:r w:rsidRPr="00E47DCE">
        <w:rPr>
          <w:rFonts w:asciiTheme="minorHAnsi" w:hAnsiTheme="minorHAnsi" w:cstheme="minorHAnsi"/>
          <w:sz w:val="20"/>
          <w:szCs w:val="20"/>
        </w:rPr>
        <w:t>.Net, C#</w:t>
      </w:r>
      <w:r w:rsidR="002379B2" w:rsidRPr="00E47DCE">
        <w:rPr>
          <w:rFonts w:asciiTheme="minorHAnsi" w:hAnsiTheme="minorHAnsi" w:cstheme="minorHAnsi"/>
          <w:sz w:val="20"/>
          <w:szCs w:val="20"/>
        </w:rPr>
        <w:t>, ASP.Net</w:t>
      </w:r>
    </w:p>
    <w:p w14:paraId="57C90DE4" w14:textId="5BCAA2B5" w:rsidR="009A1E3E" w:rsidRPr="00E47DCE" w:rsidRDefault="009A1E3E" w:rsidP="00E47DCE">
      <w:pPr>
        <w:pStyle w:val="ListParagraph"/>
        <w:numPr>
          <w:ilvl w:val="0"/>
          <w:numId w:val="4"/>
        </w:numPr>
        <w:jc w:val="both"/>
        <w:rPr>
          <w:rFonts w:asciiTheme="minorHAnsi" w:hAnsiTheme="minorHAnsi" w:cstheme="minorHAnsi"/>
          <w:sz w:val="20"/>
          <w:szCs w:val="20"/>
        </w:rPr>
      </w:pPr>
      <w:r w:rsidRPr="00E47DCE">
        <w:rPr>
          <w:rFonts w:asciiTheme="minorHAnsi" w:hAnsiTheme="minorHAnsi" w:cstheme="minorHAnsi"/>
          <w:sz w:val="20"/>
          <w:szCs w:val="20"/>
        </w:rPr>
        <w:t>Web Component API</w:t>
      </w:r>
      <w:r w:rsidR="00207FC5" w:rsidRPr="00E47DCE">
        <w:rPr>
          <w:rFonts w:asciiTheme="minorHAnsi" w:hAnsiTheme="minorHAnsi" w:cstheme="minorHAnsi"/>
          <w:sz w:val="20"/>
          <w:szCs w:val="20"/>
        </w:rPr>
        <w:t>s</w:t>
      </w:r>
      <w:r w:rsidRPr="00E47DCE">
        <w:rPr>
          <w:rFonts w:asciiTheme="minorHAnsi" w:hAnsiTheme="minorHAnsi" w:cstheme="minorHAnsi"/>
          <w:sz w:val="20"/>
          <w:szCs w:val="20"/>
        </w:rPr>
        <w:t xml:space="preserve">: Web API </w:t>
      </w:r>
    </w:p>
    <w:p w14:paraId="5726D86A" w14:textId="09FC5E0D" w:rsidR="009A1E3E" w:rsidRPr="00E47DCE" w:rsidRDefault="009A1E3E" w:rsidP="00E47DCE">
      <w:pPr>
        <w:pStyle w:val="ListParagraph"/>
        <w:numPr>
          <w:ilvl w:val="0"/>
          <w:numId w:val="4"/>
        </w:numPr>
        <w:jc w:val="both"/>
        <w:rPr>
          <w:rFonts w:asciiTheme="minorHAnsi" w:hAnsiTheme="minorHAnsi" w:cstheme="minorHAnsi"/>
          <w:sz w:val="20"/>
          <w:szCs w:val="20"/>
        </w:rPr>
      </w:pPr>
      <w:r w:rsidRPr="00E47DCE">
        <w:rPr>
          <w:rFonts w:asciiTheme="minorHAnsi" w:hAnsiTheme="minorHAnsi" w:cstheme="minorHAnsi"/>
          <w:sz w:val="20"/>
          <w:szCs w:val="20"/>
        </w:rPr>
        <w:t>Frameworks: .net Framework 1.1/2.0/3.0/3.5/4.0/ .net core, Microservice, MVP, 3-Layer, N-Layer, ML.Net, Protractor e2e Testing, Mediator pattern.</w:t>
      </w:r>
    </w:p>
    <w:p w14:paraId="08494CA1" w14:textId="5880DB30" w:rsidR="009A1E3E" w:rsidRPr="00E47DCE" w:rsidRDefault="009A1E3E" w:rsidP="00E47DCE">
      <w:pPr>
        <w:pStyle w:val="ListParagraph"/>
        <w:numPr>
          <w:ilvl w:val="0"/>
          <w:numId w:val="4"/>
        </w:numPr>
        <w:jc w:val="both"/>
        <w:rPr>
          <w:rFonts w:asciiTheme="minorHAnsi" w:hAnsiTheme="minorHAnsi" w:cstheme="minorHAnsi"/>
          <w:sz w:val="20"/>
          <w:szCs w:val="20"/>
        </w:rPr>
      </w:pPr>
      <w:r w:rsidRPr="00E47DCE">
        <w:rPr>
          <w:rFonts w:asciiTheme="minorHAnsi" w:hAnsiTheme="minorHAnsi" w:cstheme="minorHAnsi"/>
          <w:sz w:val="20"/>
          <w:szCs w:val="20"/>
        </w:rPr>
        <w:t xml:space="preserve">Web services: Restful, WCF, Web API </w:t>
      </w:r>
    </w:p>
    <w:p w14:paraId="3F796054" w14:textId="08F0E3CA" w:rsidR="009A1E3E" w:rsidRPr="00E47DCE" w:rsidRDefault="009A1E3E" w:rsidP="00E47DCE">
      <w:pPr>
        <w:pStyle w:val="ListParagraph"/>
        <w:numPr>
          <w:ilvl w:val="0"/>
          <w:numId w:val="4"/>
        </w:numPr>
        <w:jc w:val="both"/>
        <w:rPr>
          <w:rFonts w:asciiTheme="minorHAnsi" w:hAnsiTheme="minorHAnsi" w:cstheme="minorHAnsi"/>
          <w:sz w:val="20"/>
          <w:szCs w:val="20"/>
        </w:rPr>
      </w:pPr>
      <w:r w:rsidRPr="00E47DCE">
        <w:rPr>
          <w:rFonts w:asciiTheme="minorHAnsi" w:hAnsiTheme="minorHAnsi" w:cstheme="minorHAnsi"/>
          <w:sz w:val="20"/>
          <w:szCs w:val="20"/>
        </w:rPr>
        <w:t xml:space="preserve">Web Development: </w:t>
      </w:r>
      <w:proofErr w:type="spellStart"/>
      <w:r w:rsidRPr="00E47DCE">
        <w:rPr>
          <w:rFonts w:asciiTheme="minorHAnsi" w:hAnsiTheme="minorHAnsi" w:cstheme="minorHAnsi"/>
          <w:sz w:val="20"/>
          <w:szCs w:val="20"/>
        </w:rPr>
        <w:t>AngularJS</w:t>
      </w:r>
      <w:proofErr w:type="spellEnd"/>
      <w:r w:rsidRPr="00E47DCE">
        <w:rPr>
          <w:rFonts w:asciiTheme="minorHAnsi" w:hAnsiTheme="minorHAnsi" w:cstheme="minorHAnsi"/>
          <w:sz w:val="20"/>
          <w:szCs w:val="20"/>
        </w:rPr>
        <w:t xml:space="preserve">, HTML5, </w:t>
      </w:r>
      <w:proofErr w:type="spellStart"/>
      <w:r w:rsidRPr="00E47DCE">
        <w:rPr>
          <w:rFonts w:asciiTheme="minorHAnsi" w:hAnsiTheme="minorHAnsi" w:cstheme="minorHAnsi"/>
          <w:sz w:val="20"/>
          <w:szCs w:val="20"/>
        </w:rPr>
        <w:t>xUnit</w:t>
      </w:r>
      <w:proofErr w:type="spellEnd"/>
      <w:r w:rsidRPr="00E47DCE">
        <w:rPr>
          <w:rFonts w:asciiTheme="minorHAnsi" w:hAnsiTheme="minorHAnsi" w:cstheme="minorHAnsi"/>
          <w:sz w:val="20"/>
          <w:szCs w:val="20"/>
        </w:rPr>
        <w:t xml:space="preserve">, MS Test, Bootstrap, </w:t>
      </w:r>
      <w:r w:rsidR="00116097" w:rsidRPr="00E47DCE">
        <w:rPr>
          <w:rFonts w:asciiTheme="minorHAnsi" w:hAnsiTheme="minorHAnsi" w:cstheme="minorHAnsi"/>
          <w:sz w:val="20"/>
          <w:szCs w:val="20"/>
        </w:rPr>
        <w:t>MVC, jQuery</w:t>
      </w:r>
      <w:r w:rsidR="0098166C" w:rsidRPr="00E47DCE">
        <w:rPr>
          <w:rFonts w:asciiTheme="minorHAnsi" w:hAnsiTheme="minorHAnsi" w:cstheme="minorHAnsi"/>
          <w:sz w:val="20"/>
          <w:szCs w:val="20"/>
        </w:rPr>
        <w:t xml:space="preserve">, </w:t>
      </w:r>
      <w:r w:rsidR="00F75898" w:rsidRPr="00E47DCE">
        <w:rPr>
          <w:rFonts w:asciiTheme="minorHAnsi" w:hAnsiTheme="minorHAnsi" w:cstheme="minorHAnsi"/>
          <w:sz w:val="20"/>
          <w:szCs w:val="20"/>
        </w:rPr>
        <w:t>NGRX</w:t>
      </w:r>
      <w:r w:rsidRPr="00E47DCE">
        <w:rPr>
          <w:rFonts w:asciiTheme="minorHAnsi" w:hAnsiTheme="minorHAnsi" w:cstheme="minorHAnsi"/>
          <w:sz w:val="20"/>
          <w:szCs w:val="20"/>
        </w:rPr>
        <w:t xml:space="preserve">  </w:t>
      </w:r>
      <w:r w:rsidRPr="00E47DCE">
        <w:rPr>
          <w:rFonts w:asciiTheme="minorHAnsi" w:hAnsiTheme="minorHAnsi" w:cstheme="minorHAnsi"/>
          <w:sz w:val="20"/>
          <w:szCs w:val="20"/>
        </w:rPr>
        <w:tab/>
        <w:t xml:space="preserve"> </w:t>
      </w:r>
      <w:r w:rsidRPr="00E47DCE">
        <w:rPr>
          <w:rFonts w:asciiTheme="minorHAnsi" w:hAnsiTheme="minorHAnsi" w:cstheme="minorHAnsi"/>
          <w:sz w:val="20"/>
          <w:szCs w:val="20"/>
        </w:rPr>
        <w:tab/>
        <w:t xml:space="preserve"> </w:t>
      </w:r>
    </w:p>
    <w:p w14:paraId="2E714B1C" w14:textId="6ED184AE" w:rsidR="009A1E3E" w:rsidRPr="00E47DCE" w:rsidRDefault="009A1E3E" w:rsidP="00E47DCE">
      <w:pPr>
        <w:pStyle w:val="ListParagraph"/>
        <w:numPr>
          <w:ilvl w:val="0"/>
          <w:numId w:val="4"/>
        </w:numPr>
        <w:jc w:val="both"/>
        <w:rPr>
          <w:rFonts w:asciiTheme="minorHAnsi" w:hAnsiTheme="minorHAnsi" w:cstheme="minorHAnsi"/>
          <w:sz w:val="20"/>
          <w:szCs w:val="20"/>
        </w:rPr>
      </w:pPr>
      <w:r w:rsidRPr="00E47DCE">
        <w:rPr>
          <w:rFonts w:asciiTheme="minorHAnsi" w:hAnsiTheme="minorHAnsi" w:cstheme="minorHAnsi"/>
          <w:sz w:val="20"/>
          <w:szCs w:val="20"/>
        </w:rPr>
        <w:t>IDE: Visual studio 2005/2008/2010/2012/2015/2019, Visual Studio Code, Toad</w:t>
      </w:r>
    </w:p>
    <w:p w14:paraId="4B5B4DC8" w14:textId="67A4F059" w:rsidR="009A1E3E" w:rsidRPr="00E47DCE" w:rsidRDefault="009A1E3E" w:rsidP="00E47DCE">
      <w:pPr>
        <w:pStyle w:val="ListParagraph"/>
        <w:numPr>
          <w:ilvl w:val="0"/>
          <w:numId w:val="4"/>
        </w:numPr>
        <w:jc w:val="both"/>
        <w:rPr>
          <w:rFonts w:asciiTheme="minorHAnsi" w:hAnsiTheme="minorHAnsi" w:cstheme="minorHAnsi"/>
          <w:sz w:val="20"/>
          <w:szCs w:val="20"/>
        </w:rPr>
      </w:pPr>
      <w:r w:rsidRPr="00E47DCE">
        <w:rPr>
          <w:rFonts w:asciiTheme="minorHAnsi" w:hAnsiTheme="minorHAnsi" w:cstheme="minorHAnsi"/>
          <w:sz w:val="20"/>
          <w:szCs w:val="20"/>
        </w:rPr>
        <w:t xml:space="preserve">Relational Database: SQL server, Oracle </w:t>
      </w:r>
    </w:p>
    <w:p w14:paraId="08C3DEFB" w14:textId="2F12408B" w:rsidR="009A1E3E" w:rsidRPr="00E47DCE" w:rsidRDefault="009A1E3E" w:rsidP="00E47DCE">
      <w:pPr>
        <w:pStyle w:val="ListParagraph"/>
        <w:numPr>
          <w:ilvl w:val="0"/>
          <w:numId w:val="4"/>
        </w:numPr>
        <w:jc w:val="both"/>
        <w:rPr>
          <w:rFonts w:asciiTheme="minorHAnsi" w:hAnsiTheme="minorHAnsi" w:cstheme="minorHAnsi"/>
          <w:sz w:val="20"/>
          <w:szCs w:val="20"/>
        </w:rPr>
      </w:pPr>
      <w:r w:rsidRPr="00E47DCE">
        <w:rPr>
          <w:rFonts w:asciiTheme="minorHAnsi" w:hAnsiTheme="minorHAnsi" w:cstheme="minorHAnsi"/>
          <w:sz w:val="20"/>
          <w:szCs w:val="20"/>
        </w:rPr>
        <w:t xml:space="preserve">No </w:t>
      </w:r>
      <w:proofErr w:type="spellStart"/>
      <w:r w:rsidRPr="00E47DCE">
        <w:rPr>
          <w:rFonts w:asciiTheme="minorHAnsi" w:hAnsiTheme="minorHAnsi" w:cstheme="minorHAnsi"/>
          <w:sz w:val="20"/>
          <w:szCs w:val="20"/>
        </w:rPr>
        <w:t>Sql</w:t>
      </w:r>
      <w:proofErr w:type="spellEnd"/>
      <w:r w:rsidRPr="00E47DCE">
        <w:rPr>
          <w:rFonts w:asciiTheme="minorHAnsi" w:hAnsiTheme="minorHAnsi" w:cstheme="minorHAnsi"/>
          <w:sz w:val="20"/>
          <w:szCs w:val="20"/>
        </w:rPr>
        <w:t xml:space="preserve"> Database: Azure Cosmos DB, Dynamo DB, </w:t>
      </w:r>
      <w:proofErr w:type="spellStart"/>
      <w:r w:rsidRPr="00E47DCE">
        <w:rPr>
          <w:rFonts w:asciiTheme="minorHAnsi" w:hAnsiTheme="minorHAnsi" w:cstheme="minorHAnsi"/>
          <w:sz w:val="20"/>
          <w:szCs w:val="20"/>
        </w:rPr>
        <w:t>Cloudant</w:t>
      </w:r>
      <w:proofErr w:type="spellEnd"/>
      <w:r w:rsidRPr="00E47DCE">
        <w:rPr>
          <w:rFonts w:asciiTheme="minorHAnsi" w:hAnsiTheme="minorHAnsi" w:cstheme="minorHAnsi"/>
          <w:sz w:val="20"/>
          <w:szCs w:val="20"/>
        </w:rPr>
        <w:t xml:space="preserve"> DB, Mongo DB.</w:t>
      </w:r>
    </w:p>
    <w:p w14:paraId="1310A22A" w14:textId="29DD8E90" w:rsidR="009A1E3E" w:rsidRPr="00E47DCE" w:rsidRDefault="009A1E3E" w:rsidP="00E47DCE">
      <w:pPr>
        <w:pStyle w:val="ListParagraph"/>
        <w:numPr>
          <w:ilvl w:val="0"/>
          <w:numId w:val="4"/>
        </w:numPr>
        <w:jc w:val="both"/>
        <w:rPr>
          <w:rFonts w:asciiTheme="minorHAnsi" w:hAnsiTheme="minorHAnsi" w:cstheme="minorHAnsi"/>
          <w:sz w:val="20"/>
          <w:szCs w:val="20"/>
        </w:rPr>
      </w:pPr>
      <w:r w:rsidRPr="00E47DCE">
        <w:rPr>
          <w:rFonts w:asciiTheme="minorHAnsi" w:hAnsiTheme="minorHAnsi" w:cstheme="minorHAnsi"/>
          <w:sz w:val="20"/>
          <w:szCs w:val="20"/>
        </w:rPr>
        <w:t xml:space="preserve">Application Servers/Containers: IIS, PCF </w:t>
      </w:r>
    </w:p>
    <w:p w14:paraId="0029E1CE" w14:textId="651D233C" w:rsidR="009A1E3E" w:rsidRPr="00E47DCE" w:rsidRDefault="009A1E3E" w:rsidP="00E47DCE">
      <w:pPr>
        <w:pStyle w:val="ListParagraph"/>
        <w:numPr>
          <w:ilvl w:val="0"/>
          <w:numId w:val="4"/>
        </w:numPr>
        <w:jc w:val="both"/>
        <w:rPr>
          <w:rFonts w:asciiTheme="minorHAnsi" w:hAnsiTheme="minorHAnsi" w:cstheme="minorHAnsi"/>
          <w:sz w:val="20"/>
          <w:szCs w:val="20"/>
        </w:rPr>
      </w:pPr>
      <w:r w:rsidRPr="00E47DCE">
        <w:rPr>
          <w:rFonts w:asciiTheme="minorHAnsi" w:hAnsiTheme="minorHAnsi" w:cstheme="minorHAnsi"/>
          <w:sz w:val="20"/>
          <w:szCs w:val="20"/>
        </w:rPr>
        <w:t xml:space="preserve">Version Control Systems: VSS, TFS </w:t>
      </w:r>
    </w:p>
    <w:p w14:paraId="79C6FA22" w14:textId="555F60C6" w:rsidR="009A1E3E" w:rsidRPr="00E47DCE" w:rsidRDefault="009A1E3E" w:rsidP="00E47DCE">
      <w:pPr>
        <w:pStyle w:val="ListParagraph"/>
        <w:numPr>
          <w:ilvl w:val="0"/>
          <w:numId w:val="4"/>
        </w:numPr>
        <w:jc w:val="both"/>
        <w:rPr>
          <w:rFonts w:asciiTheme="minorHAnsi" w:hAnsiTheme="minorHAnsi" w:cstheme="minorHAnsi"/>
          <w:sz w:val="20"/>
          <w:szCs w:val="20"/>
        </w:rPr>
      </w:pPr>
      <w:r w:rsidRPr="00E47DCE">
        <w:rPr>
          <w:rFonts w:asciiTheme="minorHAnsi" w:hAnsiTheme="minorHAnsi" w:cstheme="minorHAnsi"/>
          <w:sz w:val="20"/>
          <w:szCs w:val="20"/>
        </w:rPr>
        <w:t>Reporting: Crystal Report, SSRS, SSIS</w:t>
      </w:r>
    </w:p>
    <w:p w14:paraId="61C84652" w14:textId="6176F498" w:rsidR="009A1E3E" w:rsidRPr="00E47DCE" w:rsidRDefault="009A1E3E" w:rsidP="00E47DCE">
      <w:pPr>
        <w:pStyle w:val="ListParagraph"/>
        <w:numPr>
          <w:ilvl w:val="0"/>
          <w:numId w:val="4"/>
        </w:numPr>
        <w:jc w:val="both"/>
        <w:rPr>
          <w:rFonts w:asciiTheme="minorHAnsi" w:hAnsiTheme="minorHAnsi" w:cstheme="minorHAnsi"/>
          <w:sz w:val="20"/>
          <w:szCs w:val="20"/>
        </w:rPr>
      </w:pPr>
      <w:r w:rsidRPr="00E47DCE">
        <w:rPr>
          <w:rFonts w:asciiTheme="minorHAnsi" w:hAnsiTheme="minorHAnsi" w:cstheme="minorHAnsi"/>
          <w:sz w:val="20"/>
          <w:szCs w:val="20"/>
        </w:rPr>
        <w:t xml:space="preserve">Messaging: MSMQ, </w:t>
      </w:r>
      <w:proofErr w:type="spellStart"/>
      <w:r w:rsidRPr="00E47DCE">
        <w:rPr>
          <w:rFonts w:asciiTheme="minorHAnsi" w:hAnsiTheme="minorHAnsi" w:cstheme="minorHAnsi"/>
          <w:sz w:val="20"/>
          <w:szCs w:val="20"/>
        </w:rPr>
        <w:t>NserviceBus</w:t>
      </w:r>
      <w:proofErr w:type="spellEnd"/>
    </w:p>
    <w:p w14:paraId="5B3E9141" w14:textId="47107774" w:rsidR="009A1E3E" w:rsidRPr="00E47DCE" w:rsidRDefault="009A1E3E" w:rsidP="00E47DCE">
      <w:pPr>
        <w:pStyle w:val="ListParagraph"/>
        <w:numPr>
          <w:ilvl w:val="0"/>
          <w:numId w:val="4"/>
        </w:numPr>
        <w:jc w:val="both"/>
        <w:rPr>
          <w:rFonts w:asciiTheme="minorHAnsi" w:hAnsiTheme="minorHAnsi" w:cstheme="minorHAnsi"/>
          <w:sz w:val="20"/>
          <w:szCs w:val="20"/>
        </w:rPr>
      </w:pPr>
      <w:r w:rsidRPr="00E47DCE">
        <w:rPr>
          <w:rFonts w:asciiTheme="minorHAnsi" w:hAnsiTheme="minorHAnsi" w:cstheme="minorHAnsi"/>
          <w:sz w:val="20"/>
          <w:szCs w:val="20"/>
        </w:rPr>
        <w:t xml:space="preserve">Tool: Octopus, Jenkin, HP Service Manager, </w:t>
      </w:r>
      <w:proofErr w:type="spellStart"/>
      <w:r w:rsidRPr="00E47DCE">
        <w:rPr>
          <w:rFonts w:asciiTheme="minorHAnsi" w:hAnsiTheme="minorHAnsi" w:cstheme="minorHAnsi"/>
          <w:sz w:val="20"/>
          <w:szCs w:val="20"/>
        </w:rPr>
        <w:t>Resharper</w:t>
      </w:r>
      <w:proofErr w:type="spellEnd"/>
      <w:r w:rsidRPr="00E47DCE">
        <w:rPr>
          <w:rFonts w:asciiTheme="minorHAnsi" w:hAnsiTheme="minorHAnsi" w:cstheme="minorHAnsi"/>
          <w:sz w:val="20"/>
          <w:szCs w:val="20"/>
        </w:rPr>
        <w:t xml:space="preserve">, </w:t>
      </w:r>
      <w:proofErr w:type="spellStart"/>
      <w:r w:rsidRPr="00E47DCE">
        <w:rPr>
          <w:rFonts w:asciiTheme="minorHAnsi" w:hAnsiTheme="minorHAnsi" w:cstheme="minorHAnsi"/>
          <w:sz w:val="20"/>
          <w:szCs w:val="20"/>
        </w:rPr>
        <w:t>Splunk</w:t>
      </w:r>
      <w:proofErr w:type="spellEnd"/>
      <w:r w:rsidRPr="00E47DCE">
        <w:rPr>
          <w:rFonts w:asciiTheme="minorHAnsi" w:hAnsiTheme="minorHAnsi" w:cstheme="minorHAnsi"/>
          <w:sz w:val="20"/>
          <w:szCs w:val="20"/>
        </w:rPr>
        <w:t>, Swagger, Rally, ServiceNow, TFS</w:t>
      </w:r>
    </w:p>
    <w:p w14:paraId="37032286" w14:textId="77777777" w:rsidR="00C809D6" w:rsidRPr="00E47DCE" w:rsidRDefault="009A1E3E" w:rsidP="00E47DCE">
      <w:pPr>
        <w:pStyle w:val="ListParagraph"/>
        <w:numPr>
          <w:ilvl w:val="0"/>
          <w:numId w:val="4"/>
        </w:numPr>
        <w:jc w:val="both"/>
        <w:rPr>
          <w:rFonts w:asciiTheme="minorHAnsi" w:hAnsiTheme="minorHAnsi" w:cstheme="minorHAnsi"/>
          <w:sz w:val="20"/>
          <w:szCs w:val="20"/>
        </w:rPr>
      </w:pPr>
      <w:r w:rsidRPr="00E47DCE">
        <w:rPr>
          <w:rFonts w:asciiTheme="minorHAnsi" w:hAnsiTheme="minorHAnsi" w:cstheme="minorHAnsi"/>
          <w:sz w:val="20"/>
          <w:szCs w:val="20"/>
        </w:rPr>
        <w:t xml:space="preserve">SDLC Methodologies: Agile Scrum and Waterfall </w:t>
      </w:r>
    </w:p>
    <w:p w14:paraId="024A9DB2" w14:textId="01550DE8" w:rsidR="00251B4E" w:rsidRPr="00E47DCE" w:rsidRDefault="009A1E3E" w:rsidP="00E47DCE">
      <w:pPr>
        <w:pStyle w:val="ListParagraph"/>
        <w:jc w:val="both"/>
        <w:rPr>
          <w:rFonts w:asciiTheme="minorHAnsi" w:hAnsiTheme="minorHAnsi" w:cstheme="minorHAnsi"/>
          <w:sz w:val="20"/>
          <w:szCs w:val="20"/>
        </w:rPr>
      </w:pPr>
      <w:r w:rsidRPr="00E47DCE">
        <w:rPr>
          <w:rFonts w:asciiTheme="minorHAnsi" w:hAnsiTheme="minorHAnsi" w:cstheme="minorHAnsi"/>
          <w:noProof/>
          <w:sz w:val="20"/>
          <w:szCs w:val="20"/>
          <w:lang w:val="en-IN" w:eastAsia="en-IN"/>
        </w:rPr>
        <w:drawing>
          <wp:anchor distT="0" distB="0" distL="114300" distR="114300" simplePos="0" relativeHeight="251659264" behindDoc="0" locked="0" layoutInCell="1" allowOverlap="1" wp14:anchorId="2B860F3E" wp14:editId="344B3B5F">
            <wp:simplePos x="0" y="0"/>
            <wp:positionH relativeFrom="column">
              <wp:posOffset>0</wp:posOffset>
            </wp:positionH>
            <wp:positionV relativeFrom="paragraph">
              <wp:posOffset>0</wp:posOffset>
            </wp:positionV>
            <wp:extent cx="12700" cy="12700"/>
            <wp:effectExtent l="0" t="0" r="0" b="0"/>
            <wp:wrapNone/>
            <wp:docPr id="1" name="Picture 1" descr="https://rdxfootmark.naukri.com/v2/track/openCv?trackingInfo=e5f2a63f8436293ee62fbed591bfa029134f530e18705c4458440321091b5b58110c130111435b5e1b4d58515c424154181c084b281e0103030b12435855004356015a4e5e51100614700558190d140311405f411b091351504f54671e1a4f034342410d190640485159585118125f16571540510f5f504b405a140040470c595b5049120917110d531b045d4340010c160a164751540853490144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rdxfootmark.naukri.com/v2/track/openCv?trackingInfo=e5f2a63f8436293ee62fbed591bfa029134f530e18705c4458440321091b5b58110c130111435b5e1b4d58515c424154181c084b281e0103030b12435855004356015a4e5e51100614700558190d140311405f411b091351504f54671e1a4f034342410d190640485159585118125f16571540510f5f504b405a140040470c595b5049120917110d531b045d4340010c160a1647515408534901446&amp;docType=docx"/>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14:paraId="62994544" w14:textId="0FDEE186" w:rsidR="0002009E" w:rsidRPr="00E47DCE" w:rsidRDefault="00020B7A" w:rsidP="00E47DCE">
      <w:pPr>
        <w:pStyle w:val="Default"/>
        <w:suppressAutoHyphens/>
        <w:jc w:val="center"/>
        <w:rPr>
          <w:rFonts w:asciiTheme="minorHAnsi" w:hAnsiTheme="minorHAnsi" w:cstheme="minorHAnsi"/>
          <w:b/>
          <w:color w:val="auto"/>
          <w:sz w:val="20"/>
          <w:szCs w:val="20"/>
          <w:lang w:val="en-GB"/>
        </w:rPr>
      </w:pPr>
      <w:r w:rsidRPr="00E47DCE">
        <w:rPr>
          <w:rFonts w:asciiTheme="minorHAnsi" w:hAnsiTheme="minorHAnsi" w:cstheme="minorHAnsi"/>
          <w:b/>
          <w:color w:val="auto"/>
          <w:sz w:val="20"/>
          <w:szCs w:val="20"/>
          <w:lang w:val="en-GB"/>
        </w:rPr>
        <w:t>Professional Experience</w:t>
      </w:r>
    </w:p>
    <w:p w14:paraId="3F638FF4" w14:textId="77777777" w:rsidR="005C6F1F" w:rsidRPr="00E47DCE" w:rsidRDefault="005C6F1F" w:rsidP="00E47DCE">
      <w:pPr>
        <w:pStyle w:val="Default"/>
        <w:rPr>
          <w:rFonts w:asciiTheme="minorHAnsi" w:hAnsiTheme="minorHAnsi" w:cstheme="minorHAnsi"/>
          <w:b/>
          <w:bCs/>
          <w:color w:val="auto"/>
          <w:sz w:val="20"/>
          <w:szCs w:val="20"/>
        </w:rPr>
      </w:pPr>
    </w:p>
    <w:p w14:paraId="29892F5E" w14:textId="4968BD9B" w:rsidR="00575C71" w:rsidRPr="00E47DCE" w:rsidRDefault="00575C71" w:rsidP="00E47DCE">
      <w:pPr>
        <w:pStyle w:val="Default"/>
        <w:rPr>
          <w:rFonts w:asciiTheme="minorHAnsi" w:hAnsiTheme="minorHAnsi" w:cstheme="minorHAnsi"/>
          <w:b/>
          <w:bCs/>
          <w:color w:val="auto"/>
          <w:sz w:val="20"/>
          <w:szCs w:val="20"/>
        </w:rPr>
      </w:pPr>
      <w:r w:rsidRPr="00E47DCE">
        <w:rPr>
          <w:rFonts w:asciiTheme="minorHAnsi" w:hAnsiTheme="minorHAnsi" w:cstheme="minorHAnsi"/>
          <w:b/>
          <w:bCs/>
          <w:color w:val="auto"/>
          <w:sz w:val="20"/>
          <w:szCs w:val="20"/>
        </w:rPr>
        <w:t>Clien</w:t>
      </w:r>
      <w:r w:rsidR="00287D22" w:rsidRPr="00E47DCE">
        <w:rPr>
          <w:rFonts w:asciiTheme="minorHAnsi" w:hAnsiTheme="minorHAnsi" w:cstheme="minorHAnsi"/>
          <w:b/>
          <w:bCs/>
          <w:color w:val="auto"/>
          <w:sz w:val="20"/>
          <w:szCs w:val="20"/>
        </w:rPr>
        <w:t>t:</w:t>
      </w:r>
      <w:r w:rsidR="00287D22" w:rsidRPr="00E47DCE">
        <w:rPr>
          <w:rFonts w:asciiTheme="minorHAnsi" w:hAnsiTheme="minorHAnsi" w:cstheme="minorHAnsi"/>
          <w:color w:val="auto"/>
          <w:sz w:val="20"/>
          <w:szCs w:val="20"/>
        </w:rPr>
        <w:t xml:space="preserve"> </w:t>
      </w:r>
      <w:r w:rsidR="00287D22" w:rsidRPr="00E47DCE">
        <w:rPr>
          <w:rFonts w:asciiTheme="minorHAnsi" w:hAnsiTheme="minorHAnsi" w:cstheme="minorHAnsi"/>
          <w:b/>
          <w:bCs/>
          <w:color w:val="auto"/>
          <w:sz w:val="20"/>
          <w:szCs w:val="20"/>
        </w:rPr>
        <w:t>The Travelers Companies - NYC, NY</w:t>
      </w:r>
      <w:r w:rsidR="001B16FA" w:rsidRPr="00E47DCE">
        <w:rPr>
          <w:rFonts w:asciiTheme="minorHAnsi" w:hAnsiTheme="minorHAnsi" w:cstheme="minorHAnsi"/>
          <w:b/>
          <w:bCs/>
          <w:color w:val="auto"/>
          <w:sz w:val="20"/>
          <w:szCs w:val="20"/>
        </w:rPr>
        <w:t xml:space="preserve"> </w:t>
      </w:r>
      <w:r w:rsidR="00515211" w:rsidRPr="00E47DCE">
        <w:rPr>
          <w:rFonts w:asciiTheme="minorHAnsi" w:hAnsiTheme="minorHAnsi" w:cstheme="minorHAnsi"/>
          <w:b/>
          <w:bCs/>
          <w:color w:val="auto"/>
          <w:sz w:val="20"/>
          <w:szCs w:val="20"/>
        </w:rPr>
        <w:t>(</w:t>
      </w:r>
      <w:r w:rsidR="00B8015C" w:rsidRPr="00E47DCE">
        <w:rPr>
          <w:rFonts w:asciiTheme="minorHAnsi" w:hAnsiTheme="minorHAnsi" w:cstheme="minorHAnsi"/>
          <w:b/>
          <w:bCs/>
          <w:color w:val="auto"/>
          <w:sz w:val="20"/>
          <w:szCs w:val="20"/>
        </w:rPr>
        <w:t xml:space="preserve">Remote)  </w:t>
      </w:r>
      <w:r w:rsidRPr="00E47DCE">
        <w:rPr>
          <w:rFonts w:asciiTheme="minorHAnsi" w:hAnsiTheme="minorHAnsi" w:cstheme="minorHAnsi"/>
          <w:b/>
          <w:bCs/>
          <w:color w:val="auto"/>
          <w:sz w:val="20"/>
          <w:szCs w:val="20"/>
        </w:rPr>
        <w:t xml:space="preserve"> </w:t>
      </w:r>
      <w:r w:rsidRPr="00E47DCE">
        <w:rPr>
          <w:rFonts w:asciiTheme="minorHAnsi" w:hAnsiTheme="minorHAnsi" w:cstheme="minorHAnsi"/>
          <w:b/>
          <w:bCs/>
          <w:color w:val="auto"/>
          <w:sz w:val="20"/>
          <w:szCs w:val="20"/>
        </w:rPr>
        <w:tab/>
      </w:r>
      <w:r w:rsidRPr="00E47DCE">
        <w:rPr>
          <w:rFonts w:asciiTheme="minorHAnsi" w:hAnsiTheme="minorHAnsi" w:cstheme="minorHAnsi"/>
          <w:b/>
          <w:bCs/>
          <w:color w:val="auto"/>
          <w:sz w:val="20"/>
          <w:szCs w:val="20"/>
        </w:rPr>
        <w:tab/>
        <w:t xml:space="preserve">       </w:t>
      </w:r>
      <w:r w:rsidR="00B62A8C" w:rsidRPr="00E47DCE">
        <w:rPr>
          <w:rFonts w:asciiTheme="minorHAnsi" w:hAnsiTheme="minorHAnsi" w:cstheme="minorHAnsi"/>
          <w:b/>
          <w:bCs/>
          <w:color w:val="auto"/>
          <w:sz w:val="20"/>
          <w:szCs w:val="20"/>
        </w:rPr>
        <w:tab/>
      </w:r>
      <w:r w:rsidR="00B62A8C" w:rsidRPr="00E47DCE">
        <w:rPr>
          <w:rFonts w:asciiTheme="minorHAnsi" w:hAnsiTheme="minorHAnsi" w:cstheme="minorHAnsi"/>
          <w:b/>
          <w:bCs/>
          <w:color w:val="auto"/>
          <w:sz w:val="20"/>
          <w:szCs w:val="20"/>
        </w:rPr>
        <w:tab/>
      </w:r>
      <w:r w:rsidR="00B62A8C" w:rsidRPr="00E47DCE">
        <w:rPr>
          <w:rFonts w:asciiTheme="minorHAnsi" w:hAnsiTheme="minorHAnsi" w:cstheme="minorHAnsi"/>
          <w:b/>
          <w:bCs/>
          <w:color w:val="auto"/>
          <w:sz w:val="20"/>
          <w:szCs w:val="20"/>
        </w:rPr>
        <w:tab/>
        <w:t xml:space="preserve">     </w:t>
      </w:r>
      <w:r w:rsidRPr="00E47DCE">
        <w:rPr>
          <w:rFonts w:asciiTheme="minorHAnsi" w:hAnsiTheme="minorHAnsi" w:cstheme="minorHAnsi"/>
          <w:b/>
          <w:bCs/>
          <w:color w:val="auto"/>
          <w:sz w:val="20"/>
          <w:szCs w:val="20"/>
        </w:rPr>
        <w:t xml:space="preserve">Aug 2022 – </w:t>
      </w:r>
      <w:r w:rsidR="003B340A" w:rsidRPr="00E47DCE">
        <w:rPr>
          <w:rFonts w:asciiTheme="minorHAnsi" w:hAnsiTheme="minorHAnsi" w:cstheme="minorHAnsi"/>
          <w:b/>
          <w:bCs/>
          <w:color w:val="auto"/>
          <w:sz w:val="20"/>
          <w:szCs w:val="20"/>
        </w:rPr>
        <w:t>Present</w:t>
      </w:r>
    </w:p>
    <w:p w14:paraId="71443C96" w14:textId="4E11CF66" w:rsidR="002D7EB4" w:rsidRPr="00E47DCE" w:rsidRDefault="00287D22" w:rsidP="00E47DCE">
      <w:pPr>
        <w:pStyle w:val="Default"/>
        <w:rPr>
          <w:rFonts w:asciiTheme="minorHAnsi" w:hAnsiTheme="minorHAnsi" w:cstheme="minorHAnsi"/>
          <w:b/>
          <w:bCs/>
          <w:color w:val="auto"/>
          <w:sz w:val="20"/>
          <w:szCs w:val="20"/>
        </w:rPr>
      </w:pPr>
      <w:r w:rsidRPr="00E47DCE">
        <w:rPr>
          <w:rFonts w:asciiTheme="minorHAnsi" w:hAnsiTheme="minorHAnsi" w:cstheme="minorHAnsi"/>
          <w:b/>
          <w:bCs/>
          <w:color w:val="auto"/>
          <w:sz w:val="20"/>
          <w:szCs w:val="20"/>
        </w:rPr>
        <w:t xml:space="preserve">Role: </w:t>
      </w:r>
      <w:r w:rsidR="0002009E" w:rsidRPr="00E47DCE">
        <w:rPr>
          <w:rFonts w:asciiTheme="minorHAnsi" w:hAnsiTheme="minorHAnsi" w:cstheme="minorHAnsi"/>
          <w:b/>
          <w:bCs/>
          <w:color w:val="auto"/>
          <w:sz w:val="20"/>
          <w:szCs w:val="20"/>
        </w:rPr>
        <w:t>Technology Lead (.Net)</w:t>
      </w:r>
      <w:r w:rsidR="003009D1" w:rsidRPr="00E47DCE">
        <w:rPr>
          <w:rFonts w:asciiTheme="minorHAnsi" w:hAnsiTheme="minorHAnsi" w:cstheme="minorHAnsi"/>
          <w:b/>
          <w:bCs/>
          <w:color w:val="auto"/>
          <w:sz w:val="20"/>
          <w:szCs w:val="20"/>
        </w:rPr>
        <w:tab/>
      </w:r>
    </w:p>
    <w:p w14:paraId="4A543709" w14:textId="1230F52B" w:rsidR="002D7EB4" w:rsidRPr="00E47DCE" w:rsidRDefault="003009D1" w:rsidP="00E47DCE">
      <w:pPr>
        <w:pStyle w:val="Default"/>
        <w:jc w:val="both"/>
        <w:rPr>
          <w:rFonts w:asciiTheme="minorHAnsi" w:hAnsiTheme="minorHAnsi" w:cstheme="minorHAnsi"/>
          <w:b/>
          <w:iCs/>
          <w:color w:val="auto"/>
          <w:sz w:val="20"/>
          <w:szCs w:val="20"/>
        </w:rPr>
      </w:pPr>
      <w:r w:rsidRPr="00E47DCE">
        <w:rPr>
          <w:rFonts w:asciiTheme="minorHAnsi" w:hAnsiTheme="minorHAnsi" w:cstheme="minorHAnsi"/>
          <w:b/>
          <w:bCs/>
          <w:color w:val="auto"/>
          <w:sz w:val="20"/>
          <w:szCs w:val="20"/>
        </w:rPr>
        <w:t xml:space="preserve">Technology used: </w:t>
      </w:r>
      <w:r w:rsidRPr="00E47DCE">
        <w:rPr>
          <w:rFonts w:asciiTheme="minorHAnsi" w:hAnsiTheme="minorHAnsi" w:cstheme="minorHAnsi"/>
          <w:bCs/>
          <w:color w:val="auto"/>
          <w:sz w:val="20"/>
          <w:szCs w:val="20"/>
        </w:rPr>
        <w:t xml:space="preserve">Web API, </w:t>
      </w:r>
      <w:proofErr w:type="spellStart"/>
      <w:r w:rsidRPr="00E47DCE">
        <w:rPr>
          <w:rFonts w:asciiTheme="minorHAnsi" w:hAnsiTheme="minorHAnsi" w:cstheme="minorHAnsi"/>
          <w:bCs/>
          <w:color w:val="auto"/>
          <w:sz w:val="20"/>
          <w:szCs w:val="20"/>
        </w:rPr>
        <w:t>Sql</w:t>
      </w:r>
      <w:proofErr w:type="spellEnd"/>
      <w:r w:rsidRPr="00E47DCE">
        <w:rPr>
          <w:rFonts w:asciiTheme="minorHAnsi" w:hAnsiTheme="minorHAnsi" w:cstheme="minorHAnsi"/>
          <w:bCs/>
          <w:color w:val="auto"/>
          <w:sz w:val="20"/>
          <w:szCs w:val="20"/>
        </w:rPr>
        <w:t xml:space="preserve"> Server, C#</w:t>
      </w:r>
      <w:r w:rsidR="005113DF" w:rsidRPr="00E47DCE">
        <w:rPr>
          <w:rFonts w:asciiTheme="minorHAnsi" w:hAnsiTheme="minorHAnsi" w:cstheme="minorHAnsi"/>
          <w:bCs/>
          <w:color w:val="auto"/>
          <w:sz w:val="20"/>
          <w:szCs w:val="20"/>
        </w:rPr>
        <w:t xml:space="preserve">, </w:t>
      </w:r>
      <w:proofErr w:type="spellStart"/>
      <w:r w:rsidR="005113DF" w:rsidRPr="00E47DCE">
        <w:rPr>
          <w:rFonts w:asciiTheme="minorHAnsi" w:hAnsiTheme="minorHAnsi" w:cstheme="minorHAnsi"/>
          <w:bCs/>
          <w:color w:val="auto"/>
          <w:sz w:val="20"/>
          <w:szCs w:val="20"/>
        </w:rPr>
        <w:t>NserviceBus</w:t>
      </w:r>
      <w:proofErr w:type="spellEnd"/>
      <w:r w:rsidR="0023765F" w:rsidRPr="00E47DCE">
        <w:rPr>
          <w:rFonts w:asciiTheme="minorHAnsi" w:hAnsiTheme="minorHAnsi" w:cstheme="minorHAnsi"/>
          <w:bCs/>
          <w:color w:val="auto"/>
          <w:sz w:val="20"/>
          <w:szCs w:val="20"/>
        </w:rPr>
        <w:t xml:space="preserve">, Net Core, C#, APIM Gateway, </w:t>
      </w:r>
      <w:proofErr w:type="spellStart"/>
      <w:r w:rsidR="0023765F" w:rsidRPr="00E47DCE">
        <w:rPr>
          <w:rFonts w:asciiTheme="minorHAnsi" w:hAnsiTheme="minorHAnsi" w:cstheme="minorHAnsi"/>
          <w:bCs/>
          <w:color w:val="auto"/>
          <w:sz w:val="20"/>
          <w:szCs w:val="20"/>
        </w:rPr>
        <w:t>MicroServices</w:t>
      </w:r>
      <w:proofErr w:type="spellEnd"/>
      <w:r w:rsidR="0023765F" w:rsidRPr="00E47DCE">
        <w:rPr>
          <w:rFonts w:asciiTheme="minorHAnsi" w:hAnsiTheme="minorHAnsi" w:cstheme="minorHAnsi"/>
          <w:bCs/>
          <w:color w:val="auto"/>
          <w:sz w:val="20"/>
          <w:szCs w:val="20"/>
        </w:rPr>
        <w:t xml:space="preserve">, Service Bus, Azure Functions, Logic App, Event hub, </w:t>
      </w:r>
      <w:proofErr w:type="spellStart"/>
      <w:r w:rsidR="0023765F" w:rsidRPr="00E47DCE">
        <w:rPr>
          <w:rFonts w:asciiTheme="minorHAnsi" w:hAnsiTheme="minorHAnsi" w:cstheme="minorHAnsi"/>
          <w:bCs/>
          <w:color w:val="auto"/>
          <w:sz w:val="20"/>
          <w:szCs w:val="20"/>
        </w:rPr>
        <w:t>Splunk</w:t>
      </w:r>
      <w:proofErr w:type="spellEnd"/>
      <w:r w:rsidR="0023765F" w:rsidRPr="00E47DCE">
        <w:rPr>
          <w:rFonts w:asciiTheme="minorHAnsi" w:hAnsiTheme="minorHAnsi" w:cstheme="minorHAnsi"/>
          <w:bCs/>
          <w:color w:val="auto"/>
          <w:sz w:val="20"/>
          <w:szCs w:val="20"/>
        </w:rPr>
        <w:t xml:space="preserve">, Mongo DB, </w:t>
      </w:r>
      <w:proofErr w:type="spellStart"/>
      <w:r w:rsidR="0023765F" w:rsidRPr="00E47DCE">
        <w:rPr>
          <w:rFonts w:asciiTheme="minorHAnsi" w:hAnsiTheme="minorHAnsi" w:cstheme="minorHAnsi"/>
          <w:bCs/>
          <w:color w:val="auto"/>
          <w:sz w:val="20"/>
          <w:szCs w:val="20"/>
        </w:rPr>
        <w:t>NUnit</w:t>
      </w:r>
      <w:proofErr w:type="spellEnd"/>
      <w:r w:rsidR="0023765F" w:rsidRPr="00E47DCE">
        <w:rPr>
          <w:rFonts w:asciiTheme="minorHAnsi" w:hAnsiTheme="minorHAnsi" w:cstheme="minorHAnsi"/>
          <w:bCs/>
          <w:color w:val="auto"/>
          <w:sz w:val="20"/>
          <w:szCs w:val="20"/>
        </w:rPr>
        <w:t xml:space="preserve">, </w:t>
      </w:r>
      <w:proofErr w:type="spellStart"/>
      <w:r w:rsidR="0023765F" w:rsidRPr="00E47DCE">
        <w:rPr>
          <w:rFonts w:asciiTheme="minorHAnsi" w:hAnsiTheme="minorHAnsi" w:cstheme="minorHAnsi"/>
          <w:bCs/>
          <w:color w:val="auto"/>
          <w:sz w:val="20"/>
          <w:szCs w:val="20"/>
        </w:rPr>
        <w:t>Moq</w:t>
      </w:r>
      <w:proofErr w:type="spellEnd"/>
      <w:r w:rsidR="0023765F" w:rsidRPr="00E47DCE">
        <w:rPr>
          <w:rFonts w:asciiTheme="minorHAnsi" w:hAnsiTheme="minorHAnsi" w:cstheme="minorHAnsi"/>
          <w:bCs/>
          <w:color w:val="auto"/>
          <w:sz w:val="20"/>
          <w:szCs w:val="20"/>
        </w:rPr>
        <w:t xml:space="preserve"> &amp; Wire Mock</w:t>
      </w:r>
      <w:r w:rsidR="000F119E" w:rsidRPr="00E47DCE">
        <w:rPr>
          <w:rFonts w:asciiTheme="minorHAnsi" w:hAnsiTheme="minorHAnsi" w:cstheme="minorHAnsi"/>
          <w:bCs/>
          <w:color w:val="auto"/>
          <w:sz w:val="20"/>
          <w:szCs w:val="20"/>
        </w:rPr>
        <w:t>, Microsoft 365</w:t>
      </w:r>
      <w:r w:rsidR="00D77656" w:rsidRPr="00E47DCE">
        <w:rPr>
          <w:rFonts w:asciiTheme="minorHAnsi" w:hAnsiTheme="minorHAnsi" w:cstheme="minorHAnsi"/>
          <w:bCs/>
          <w:color w:val="auto"/>
          <w:sz w:val="20"/>
          <w:szCs w:val="20"/>
        </w:rPr>
        <w:t>, Angular</w:t>
      </w:r>
      <w:r w:rsidR="00961722" w:rsidRPr="00E47DCE">
        <w:rPr>
          <w:rFonts w:asciiTheme="minorHAnsi" w:hAnsiTheme="minorHAnsi" w:cstheme="minorHAnsi"/>
          <w:bCs/>
          <w:color w:val="auto"/>
          <w:sz w:val="20"/>
          <w:szCs w:val="20"/>
        </w:rPr>
        <w:t xml:space="preserve">, </w:t>
      </w:r>
      <w:r w:rsidR="00F75898" w:rsidRPr="00E47DCE">
        <w:rPr>
          <w:rFonts w:asciiTheme="minorHAnsi" w:hAnsiTheme="minorHAnsi" w:cstheme="minorHAnsi"/>
          <w:bCs/>
          <w:color w:val="auto"/>
          <w:sz w:val="20"/>
          <w:szCs w:val="20"/>
        </w:rPr>
        <w:t>NGRX</w:t>
      </w:r>
      <w:r w:rsidRPr="00E47DCE">
        <w:rPr>
          <w:rFonts w:asciiTheme="minorHAnsi" w:hAnsiTheme="minorHAnsi" w:cstheme="minorHAnsi"/>
          <w:b/>
          <w:color w:val="auto"/>
          <w:sz w:val="20"/>
          <w:szCs w:val="20"/>
        </w:rPr>
        <w:tab/>
      </w:r>
    </w:p>
    <w:p w14:paraId="517070CE" w14:textId="08315C07" w:rsidR="002D7EB4" w:rsidRPr="00E47DCE" w:rsidRDefault="003009D1" w:rsidP="00E47DCE">
      <w:pPr>
        <w:spacing w:line="240" w:lineRule="auto"/>
        <w:rPr>
          <w:rFonts w:eastAsia="Calibri" w:cstheme="minorHAnsi"/>
          <w:b/>
          <w:sz w:val="20"/>
          <w:szCs w:val="20"/>
        </w:rPr>
      </w:pPr>
      <w:r w:rsidRPr="00E47DCE">
        <w:rPr>
          <w:rFonts w:eastAsia="Calibri" w:cstheme="minorHAnsi"/>
          <w:b/>
          <w:sz w:val="20"/>
          <w:szCs w:val="20"/>
        </w:rPr>
        <w:t>Responsibilities:</w:t>
      </w:r>
    </w:p>
    <w:p w14:paraId="0F81526B" w14:textId="651EDC4E" w:rsidR="00852C41" w:rsidRPr="00E47DCE" w:rsidRDefault="003009D1"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hAnsiTheme="minorHAnsi" w:cstheme="minorHAnsi"/>
          <w:color w:val="auto"/>
          <w:sz w:val="20"/>
          <w:szCs w:val="20"/>
        </w:rPr>
        <w:t xml:space="preserve">Design and development of web </w:t>
      </w:r>
      <w:proofErr w:type="spellStart"/>
      <w:proofErr w:type="gramStart"/>
      <w:r w:rsidRPr="00E47DCE">
        <w:rPr>
          <w:rFonts w:asciiTheme="minorHAnsi" w:hAnsiTheme="minorHAnsi" w:cstheme="minorHAnsi"/>
          <w:color w:val="auto"/>
          <w:sz w:val="20"/>
          <w:szCs w:val="20"/>
        </w:rPr>
        <w:t>api</w:t>
      </w:r>
      <w:proofErr w:type="spellEnd"/>
      <w:proofErr w:type="gramEnd"/>
      <w:r w:rsidRPr="00E47DCE">
        <w:rPr>
          <w:rFonts w:asciiTheme="minorHAnsi" w:hAnsiTheme="minorHAnsi" w:cstheme="minorHAnsi"/>
          <w:color w:val="auto"/>
          <w:sz w:val="20"/>
          <w:szCs w:val="20"/>
        </w:rPr>
        <w:t xml:space="preserve"> for protection </w:t>
      </w:r>
      <w:r w:rsidR="004B0182" w:rsidRPr="00E47DCE">
        <w:rPr>
          <w:rFonts w:asciiTheme="minorHAnsi" w:hAnsiTheme="minorHAnsi" w:cstheme="minorHAnsi"/>
          <w:color w:val="auto"/>
          <w:sz w:val="20"/>
          <w:szCs w:val="20"/>
        </w:rPr>
        <w:t>workbench underwriter application</w:t>
      </w:r>
      <w:r w:rsidRPr="00E47DCE">
        <w:rPr>
          <w:rFonts w:asciiTheme="minorHAnsi" w:hAnsiTheme="minorHAnsi" w:cstheme="minorHAnsi"/>
          <w:color w:val="auto"/>
          <w:sz w:val="20"/>
          <w:szCs w:val="20"/>
        </w:rPr>
        <w:t>.</w:t>
      </w:r>
    </w:p>
    <w:p w14:paraId="6E4D7965" w14:textId="4107E220" w:rsidR="00DD1D05" w:rsidRPr="00E47DCE" w:rsidRDefault="003009D1"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Responsible for the d</w:t>
      </w:r>
      <w:r w:rsidRPr="00E47DCE">
        <w:rPr>
          <w:rFonts w:asciiTheme="minorHAnsi" w:hAnsiTheme="minorHAnsi" w:cstheme="minorHAnsi"/>
          <w:color w:val="auto"/>
          <w:sz w:val="20"/>
          <w:szCs w:val="20"/>
        </w:rPr>
        <w:t xml:space="preserve">evelopment of </w:t>
      </w:r>
      <w:proofErr w:type="spellStart"/>
      <w:r w:rsidRPr="00E47DCE">
        <w:rPr>
          <w:rFonts w:asciiTheme="minorHAnsi" w:hAnsiTheme="minorHAnsi" w:cstheme="minorHAnsi"/>
          <w:color w:val="auto"/>
          <w:sz w:val="20"/>
          <w:szCs w:val="20"/>
        </w:rPr>
        <w:t>Webapi</w:t>
      </w:r>
      <w:proofErr w:type="spellEnd"/>
      <w:r w:rsidRPr="00E47DCE">
        <w:rPr>
          <w:rFonts w:asciiTheme="minorHAnsi" w:hAnsiTheme="minorHAnsi" w:cstheme="minorHAnsi"/>
          <w:color w:val="auto"/>
          <w:sz w:val="20"/>
          <w:szCs w:val="20"/>
        </w:rPr>
        <w:t xml:space="preserve">, </w:t>
      </w:r>
      <w:proofErr w:type="spellStart"/>
      <w:r w:rsidRPr="00E47DCE">
        <w:rPr>
          <w:rFonts w:asciiTheme="minorHAnsi" w:hAnsiTheme="minorHAnsi" w:cstheme="minorHAnsi"/>
          <w:color w:val="auto"/>
          <w:sz w:val="20"/>
          <w:szCs w:val="20"/>
        </w:rPr>
        <w:t>nuget</w:t>
      </w:r>
      <w:proofErr w:type="spellEnd"/>
      <w:r w:rsidRPr="00E47DCE">
        <w:rPr>
          <w:rFonts w:asciiTheme="minorHAnsi" w:hAnsiTheme="minorHAnsi" w:cstheme="minorHAnsi"/>
          <w:color w:val="auto"/>
          <w:sz w:val="20"/>
          <w:szCs w:val="20"/>
        </w:rPr>
        <w:t xml:space="preserve"> packages and</w:t>
      </w:r>
      <w:r w:rsidR="006C20A4" w:rsidRPr="00E47DCE">
        <w:rPr>
          <w:rFonts w:asciiTheme="minorHAnsi" w:hAnsiTheme="minorHAnsi" w:cstheme="minorHAnsi"/>
          <w:color w:val="auto"/>
          <w:sz w:val="20"/>
          <w:szCs w:val="20"/>
        </w:rPr>
        <w:t xml:space="preserve"> </w:t>
      </w:r>
      <w:r w:rsidRPr="00E47DCE">
        <w:rPr>
          <w:rFonts w:asciiTheme="minorHAnsi" w:hAnsiTheme="minorHAnsi" w:cstheme="minorHAnsi"/>
          <w:color w:val="auto"/>
          <w:sz w:val="20"/>
          <w:szCs w:val="20"/>
        </w:rPr>
        <w:t>MSMQ</w:t>
      </w:r>
      <w:r w:rsidR="00A512F5" w:rsidRPr="00E47DCE">
        <w:rPr>
          <w:rFonts w:asciiTheme="minorHAnsi" w:hAnsiTheme="minorHAnsi" w:cstheme="minorHAnsi"/>
          <w:color w:val="auto"/>
          <w:sz w:val="20"/>
          <w:szCs w:val="20"/>
        </w:rPr>
        <w:t xml:space="preserve"> messages</w:t>
      </w:r>
    </w:p>
    <w:p w14:paraId="159121AB" w14:textId="5F477820" w:rsidR="00725D74" w:rsidRPr="00E47DCE" w:rsidRDefault="00725D74"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Designed and developed</w:t>
      </w:r>
      <w:r w:rsidR="0079762A" w:rsidRPr="00E47DCE">
        <w:rPr>
          <w:rFonts w:asciiTheme="minorHAnsi" w:eastAsia="Calibri" w:hAnsiTheme="minorHAnsi" w:cstheme="minorHAnsi"/>
          <w:color w:val="auto"/>
          <w:sz w:val="20"/>
          <w:szCs w:val="20"/>
        </w:rPr>
        <w:t xml:space="preserve"> reactive design</w:t>
      </w:r>
      <w:r w:rsidRPr="00E47DCE">
        <w:rPr>
          <w:rFonts w:asciiTheme="minorHAnsi" w:eastAsia="Calibri" w:hAnsiTheme="minorHAnsi" w:cstheme="minorHAnsi"/>
          <w:color w:val="auto"/>
          <w:sz w:val="20"/>
          <w:szCs w:val="20"/>
        </w:rPr>
        <w:t xml:space="preserve"> using </w:t>
      </w:r>
      <w:r w:rsidR="009D491A" w:rsidRPr="00E47DCE">
        <w:rPr>
          <w:rFonts w:asciiTheme="minorHAnsi" w:eastAsia="Calibri" w:hAnsiTheme="minorHAnsi" w:cstheme="minorHAnsi"/>
          <w:color w:val="auto"/>
          <w:sz w:val="20"/>
          <w:szCs w:val="20"/>
        </w:rPr>
        <w:t>Angular</w:t>
      </w:r>
      <w:r w:rsidRPr="00E47DCE">
        <w:rPr>
          <w:rFonts w:asciiTheme="minorHAnsi" w:eastAsia="Calibri" w:hAnsiTheme="minorHAnsi" w:cstheme="minorHAnsi"/>
          <w:color w:val="auto"/>
          <w:sz w:val="20"/>
          <w:szCs w:val="20"/>
        </w:rPr>
        <w:t xml:space="preserve"> and .net core Web API.</w:t>
      </w:r>
    </w:p>
    <w:p w14:paraId="2DCF5D68" w14:textId="4F72AC98" w:rsidR="00DC1FEF" w:rsidRPr="00E47DCE" w:rsidRDefault="00DC1FEF"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 xml:space="preserve">Developed UI Components using </w:t>
      </w:r>
      <w:r w:rsidR="00145B60" w:rsidRPr="00E47DCE">
        <w:rPr>
          <w:rFonts w:asciiTheme="minorHAnsi" w:eastAsia="Calibri" w:hAnsiTheme="minorHAnsi" w:cstheme="minorHAnsi"/>
          <w:color w:val="auto"/>
          <w:sz w:val="20"/>
          <w:szCs w:val="20"/>
        </w:rPr>
        <w:t xml:space="preserve">Angular </w:t>
      </w:r>
      <w:r w:rsidRPr="00E47DCE">
        <w:rPr>
          <w:rFonts w:asciiTheme="minorHAnsi" w:eastAsia="Calibri" w:hAnsiTheme="minorHAnsi" w:cstheme="minorHAnsi"/>
          <w:color w:val="auto"/>
          <w:sz w:val="20"/>
          <w:szCs w:val="20"/>
        </w:rPr>
        <w:t>and CSS styling. Experience with ES6, HTML5, CSS3, Foundation and CSS Preprocessor.</w:t>
      </w:r>
    </w:p>
    <w:p w14:paraId="637772EE" w14:textId="77777777" w:rsidR="009D491A" w:rsidRPr="00E47DCE" w:rsidRDefault="009D491A"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Developed and maintained web applications using TypeScript and Angular</w:t>
      </w:r>
    </w:p>
    <w:p w14:paraId="7880F6B0" w14:textId="0ACB0C65" w:rsidR="009D491A" w:rsidRPr="00E47DCE" w:rsidRDefault="009D491A"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Utilized TypeScript to build scalable and maintainable code for complex business logic.</w:t>
      </w:r>
    </w:p>
    <w:p w14:paraId="6566277F" w14:textId="6E35BAE4" w:rsidR="008C6CC8" w:rsidRPr="00E47DCE" w:rsidRDefault="008C6CC8"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Designed and implemented a real-time chat application using TypeScript, WebSocket, and Angular, resulting in a 20% increase in user engagement.</w:t>
      </w:r>
    </w:p>
    <w:p w14:paraId="744AE66C" w14:textId="3AE1620B" w:rsidR="00803C1A" w:rsidRPr="00E47DCE" w:rsidRDefault="00803C1A"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Optimized front-end performance by analyzing and refactoring existing TypeScript code, reducing page load times by 25%.</w:t>
      </w:r>
    </w:p>
    <w:p w14:paraId="5D3ECFF7" w14:textId="42370CE7" w:rsidR="00A447E2" w:rsidRPr="00E47DCE" w:rsidRDefault="00783753"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C</w:t>
      </w:r>
      <w:r w:rsidR="00A447E2" w:rsidRPr="00E47DCE">
        <w:rPr>
          <w:rFonts w:asciiTheme="minorHAnsi" w:eastAsia="Calibri" w:hAnsiTheme="minorHAnsi" w:cstheme="minorHAnsi"/>
          <w:color w:val="auto"/>
          <w:sz w:val="20"/>
          <w:szCs w:val="20"/>
        </w:rPr>
        <w:t xml:space="preserve">ollaborating with team on coding for complex and business critical information technology solutions using </w:t>
      </w:r>
      <w:r w:rsidR="00A65E54" w:rsidRPr="00E47DCE">
        <w:rPr>
          <w:rFonts w:asciiTheme="minorHAnsi" w:eastAsia="Calibri" w:hAnsiTheme="minorHAnsi" w:cstheme="minorHAnsi"/>
          <w:color w:val="auto"/>
          <w:sz w:val="20"/>
          <w:szCs w:val="20"/>
        </w:rPr>
        <w:t>Angular</w:t>
      </w:r>
      <w:r w:rsidR="00A447E2" w:rsidRPr="00E47DCE">
        <w:rPr>
          <w:rFonts w:asciiTheme="minorHAnsi" w:eastAsia="Calibri" w:hAnsiTheme="minorHAnsi" w:cstheme="minorHAnsi"/>
          <w:color w:val="auto"/>
          <w:sz w:val="20"/>
          <w:szCs w:val="20"/>
        </w:rPr>
        <w:t>, D3 and NodeJS, Express, Microservices</w:t>
      </w:r>
      <w:r w:rsidR="00E15832" w:rsidRPr="00E47DCE">
        <w:rPr>
          <w:rFonts w:asciiTheme="minorHAnsi" w:eastAsia="Calibri" w:hAnsiTheme="minorHAnsi" w:cstheme="minorHAnsi"/>
          <w:color w:val="auto"/>
          <w:sz w:val="20"/>
          <w:szCs w:val="20"/>
        </w:rPr>
        <w:t>.</w:t>
      </w:r>
    </w:p>
    <w:p w14:paraId="10A67700" w14:textId="0B43CF8B" w:rsidR="00597D60" w:rsidRPr="00E47DCE" w:rsidRDefault="00597D60" w:rsidP="00E47DCE">
      <w:pPr>
        <w:numPr>
          <w:ilvl w:val="0"/>
          <w:numId w:val="20"/>
        </w:numPr>
        <w:tabs>
          <w:tab w:val="left" w:pos="450"/>
          <w:tab w:val="left" w:pos="1440"/>
          <w:tab w:val="left" w:pos="1890"/>
        </w:tabs>
        <w:suppressAutoHyphens/>
        <w:jc w:val="both"/>
        <w:rPr>
          <w:rFonts w:cstheme="minorHAnsi"/>
          <w:sz w:val="20"/>
          <w:szCs w:val="20"/>
        </w:rPr>
      </w:pPr>
      <w:r w:rsidRPr="00E47DCE">
        <w:rPr>
          <w:rFonts w:cstheme="minorHAnsi"/>
          <w:sz w:val="20"/>
          <w:szCs w:val="20"/>
        </w:rPr>
        <w:t xml:space="preserve">Product development is an </w:t>
      </w:r>
      <w:r w:rsidRPr="00E47DCE">
        <w:rPr>
          <w:rFonts w:cstheme="minorHAnsi"/>
          <w:bCs/>
          <w:sz w:val="20"/>
          <w:szCs w:val="20"/>
        </w:rPr>
        <w:t xml:space="preserve">Agile (SCRUM) </w:t>
      </w:r>
      <w:r w:rsidRPr="00E47DCE">
        <w:rPr>
          <w:rFonts w:cstheme="minorHAnsi"/>
          <w:sz w:val="20"/>
          <w:szCs w:val="20"/>
        </w:rPr>
        <w:t xml:space="preserve">methodology, where progress and task assignment </w:t>
      </w:r>
      <w:r w:rsidR="00897DF0" w:rsidRPr="00E47DCE">
        <w:rPr>
          <w:rFonts w:cstheme="minorHAnsi"/>
          <w:sz w:val="20"/>
          <w:szCs w:val="20"/>
        </w:rPr>
        <w:t>are</w:t>
      </w:r>
      <w:r w:rsidRPr="00E47DCE">
        <w:rPr>
          <w:rFonts w:cstheme="minorHAnsi"/>
          <w:sz w:val="20"/>
          <w:szCs w:val="20"/>
        </w:rPr>
        <w:t xml:space="preserve"> discussed in everyday meetings.</w:t>
      </w:r>
    </w:p>
    <w:p w14:paraId="437DB5E0" w14:textId="62F5F798" w:rsidR="000456DB" w:rsidRPr="00E47DCE" w:rsidRDefault="000456DB" w:rsidP="00E47DCE">
      <w:pPr>
        <w:numPr>
          <w:ilvl w:val="0"/>
          <w:numId w:val="20"/>
        </w:numPr>
        <w:tabs>
          <w:tab w:val="left" w:pos="450"/>
          <w:tab w:val="left" w:pos="1440"/>
          <w:tab w:val="left" w:pos="1890"/>
        </w:tabs>
        <w:suppressAutoHyphens/>
        <w:jc w:val="both"/>
        <w:rPr>
          <w:rFonts w:cstheme="minorHAnsi"/>
          <w:sz w:val="20"/>
          <w:szCs w:val="20"/>
        </w:rPr>
      </w:pPr>
      <w:r w:rsidRPr="00E47DCE">
        <w:rPr>
          <w:rFonts w:cstheme="minorHAnsi"/>
          <w:sz w:val="20"/>
          <w:szCs w:val="20"/>
        </w:rPr>
        <w:t xml:space="preserve">Developed user interface by using </w:t>
      </w:r>
      <w:r w:rsidR="00145B60" w:rsidRPr="00E47DCE">
        <w:rPr>
          <w:rFonts w:cstheme="minorHAnsi"/>
          <w:sz w:val="20"/>
          <w:szCs w:val="20"/>
        </w:rPr>
        <w:t>Angular</w:t>
      </w:r>
      <w:r w:rsidRPr="00E47DCE">
        <w:rPr>
          <w:rFonts w:cstheme="minorHAnsi"/>
          <w:sz w:val="20"/>
          <w:szCs w:val="20"/>
        </w:rPr>
        <w:t>.</w:t>
      </w:r>
    </w:p>
    <w:p w14:paraId="5564ABD8" w14:textId="031EC460" w:rsidR="008318A8" w:rsidRPr="00E47DCE" w:rsidRDefault="008318A8" w:rsidP="00E47DCE">
      <w:pPr>
        <w:numPr>
          <w:ilvl w:val="0"/>
          <w:numId w:val="20"/>
        </w:numPr>
        <w:tabs>
          <w:tab w:val="left" w:pos="450"/>
          <w:tab w:val="left" w:pos="1440"/>
          <w:tab w:val="left" w:pos="1890"/>
        </w:tabs>
        <w:suppressAutoHyphens/>
        <w:jc w:val="both"/>
        <w:rPr>
          <w:rFonts w:cstheme="minorHAnsi"/>
          <w:sz w:val="20"/>
          <w:szCs w:val="20"/>
        </w:rPr>
      </w:pPr>
      <w:r w:rsidRPr="00E47DCE">
        <w:rPr>
          <w:rFonts w:cstheme="minorHAnsi"/>
          <w:sz w:val="20"/>
          <w:szCs w:val="20"/>
        </w:rPr>
        <w:lastRenderedPageBreak/>
        <w:t xml:space="preserve">Implemented </w:t>
      </w:r>
      <w:r w:rsidR="00F75898" w:rsidRPr="00E47DCE">
        <w:rPr>
          <w:rFonts w:cstheme="minorHAnsi"/>
          <w:sz w:val="20"/>
          <w:szCs w:val="20"/>
        </w:rPr>
        <w:t>NGRX</w:t>
      </w:r>
      <w:r w:rsidRPr="00E47DCE">
        <w:rPr>
          <w:rFonts w:cstheme="minorHAnsi"/>
          <w:sz w:val="20"/>
          <w:szCs w:val="20"/>
        </w:rPr>
        <w:t xml:space="preserve"> store for state management in a large-scale Angular application, improving code organization and maintainability.</w:t>
      </w:r>
    </w:p>
    <w:p w14:paraId="1221573C" w14:textId="77777777" w:rsidR="008318A8" w:rsidRPr="00E47DCE" w:rsidRDefault="008318A8" w:rsidP="00E47DCE">
      <w:pPr>
        <w:numPr>
          <w:ilvl w:val="0"/>
          <w:numId w:val="20"/>
        </w:numPr>
        <w:tabs>
          <w:tab w:val="left" w:pos="450"/>
          <w:tab w:val="left" w:pos="1440"/>
          <w:tab w:val="left" w:pos="1890"/>
        </w:tabs>
        <w:suppressAutoHyphens/>
        <w:jc w:val="both"/>
        <w:rPr>
          <w:rFonts w:cstheme="minorHAnsi"/>
          <w:sz w:val="20"/>
          <w:szCs w:val="20"/>
        </w:rPr>
      </w:pPr>
      <w:r w:rsidRPr="00E47DCE">
        <w:rPr>
          <w:rFonts w:cstheme="minorHAnsi"/>
          <w:sz w:val="20"/>
          <w:szCs w:val="20"/>
        </w:rPr>
        <w:t>Designed and implemented reducers, actions, and selectors to manage complex application states efficiently.</w:t>
      </w:r>
    </w:p>
    <w:p w14:paraId="241C6381" w14:textId="5F842B32" w:rsidR="008318A8" w:rsidRPr="00E47DCE" w:rsidRDefault="008318A8" w:rsidP="00E47DCE">
      <w:pPr>
        <w:numPr>
          <w:ilvl w:val="0"/>
          <w:numId w:val="20"/>
        </w:numPr>
        <w:tabs>
          <w:tab w:val="left" w:pos="450"/>
          <w:tab w:val="left" w:pos="1440"/>
          <w:tab w:val="left" w:pos="1890"/>
        </w:tabs>
        <w:suppressAutoHyphens/>
        <w:jc w:val="both"/>
        <w:rPr>
          <w:rFonts w:cstheme="minorHAnsi"/>
          <w:sz w:val="20"/>
          <w:szCs w:val="20"/>
        </w:rPr>
      </w:pPr>
      <w:r w:rsidRPr="00E47DCE">
        <w:rPr>
          <w:rFonts w:cstheme="minorHAnsi"/>
          <w:sz w:val="20"/>
          <w:szCs w:val="20"/>
        </w:rPr>
        <w:t xml:space="preserve">Utilized </w:t>
      </w:r>
      <w:r w:rsidR="00F75898" w:rsidRPr="00E47DCE">
        <w:rPr>
          <w:rFonts w:cstheme="minorHAnsi"/>
          <w:sz w:val="20"/>
          <w:szCs w:val="20"/>
        </w:rPr>
        <w:t>NGRX</w:t>
      </w:r>
      <w:r w:rsidRPr="00E47DCE">
        <w:rPr>
          <w:rFonts w:cstheme="minorHAnsi"/>
          <w:sz w:val="20"/>
          <w:szCs w:val="20"/>
        </w:rPr>
        <w:t xml:space="preserve"> effects to handle asynchronous operations, such as HTTP requests, ensuring a seamless user experience.</w:t>
      </w:r>
    </w:p>
    <w:p w14:paraId="70220302" w14:textId="1FB1FFC5" w:rsidR="008318A8" w:rsidRPr="00E47DCE" w:rsidRDefault="008318A8" w:rsidP="00E47DCE">
      <w:pPr>
        <w:numPr>
          <w:ilvl w:val="0"/>
          <w:numId w:val="20"/>
        </w:numPr>
        <w:tabs>
          <w:tab w:val="left" w:pos="450"/>
          <w:tab w:val="left" w:pos="1440"/>
          <w:tab w:val="left" w:pos="1890"/>
        </w:tabs>
        <w:suppressAutoHyphens/>
        <w:jc w:val="both"/>
        <w:rPr>
          <w:rFonts w:cstheme="minorHAnsi"/>
          <w:sz w:val="20"/>
          <w:szCs w:val="20"/>
        </w:rPr>
      </w:pPr>
      <w:r w:rsidRPr="00E47DCE">
        <w:rPr>
          <w:rFonts w:cstheme="minorHAnsi"/>
          <w:sz w:val="20"/>
          <w:szCs w:val="20"/>
        </w:rPr>
        <w:t xml:space="preserve">Collaborated with front-end developers to integrate </w:t>
      </w:r>
      <w:r w:rsidR="00F75898" w:rsidRPr="00E47DCE">
        <w:rPr>
          <w:rFonts w:cstheme="minorHAnsi"/>
          <w:sz w:val="20"/>
          <w:szCs w:val="20"/>
        </w:rPr>
        <w:t>NGRX</w:t>
      </w:r>
      <w:r w:rsidRPr="00E47DCE">
        <w:rPr>
          <w:rFonts w:cstheme="minorHAnsi"/>
          <w:sz w:val="20"/>
          <w:szCs w:val="20"/>
        </w:rPr>
        <w:t xml:space="preserve"> into the Angular application architecture.</w:t>
      </w:r>
    </w:p>
    <w:p w14:paraId="63DA57F0" w14:textId="77777777" w:rsidR="008318A8" w:rsidRPr="00E47DCE" w:rsidRDefault="008318A8" w:rsidP="00E47DCE">
      <w:pPr>
        <w:numPr>
          <w:ilvl w:val="0"/>
          <w:numId w:val="20"/>
        </w:numPr>
        <w:tabs>
          <w:tab w:val="left" w:pos="450"/>
          <w:tab w:val="left" w:pos="1440"/>
          <w:tab w:val="left" w:pos="1890"/>
        </w:tabs>
        <w:suppressAutoHyphens/>
        <w:jc w:val="both"/>
        <w:rPr>
          <w:rFonts w:cstheme="minorHAnsi"/>
          <w:sz w:val="20"/>
          <w:szCs w:val="20"/>
        </w:rPr>
      </w:pPr>
      <w:r w:rsidRPr="00E47DCE">
        <w:rPr>
          <w:rFonts w:cstheme="minorHAnsi"/>
          <w:sz w:val="20"/>
          <w:szCs w:val="20"/>
        </w:rPr>
        <w:t xml:space="preserve">Developed and maintained </w:t>
      </w:r>
      <w:proofErr w:type="gramStart"/>
      <w:r w:rsidRPr="00E47DCE">
        <w:rPr>
          <w:rFonts w:cstheme="minorHAnsi"/>
          <w:sz w:val="20"/>
          <w:szCs w:val="20"/>
        </w:rPr>
        <w:t>a robust state management strategy, leading to a more predictable and scalable codebase</w:t>
      </w:r>
      <w:proofErr w:type="gramEnd"/>
      <w:r w:rsidRPr="00E47DCE">
        <w:rPr>
          <w:rFonts w:cstheme="minorHAnsi"/>
          <w:sz w:val="20"/>
          <w:szCs w:val="20"/>
        </w:rPr>
        <w:t>.</w:t>
      </w:r>
    </w:p>
    <w:p w14:paraId="1F0DB295" w14:textId="4AC864B4" w:rsidR="008318A8" w:rsidRPr="00E47DCE" w:rsidRDefault="008318A8" w:rsidP="00E47DCE">
      <w:pPr>
        <w:numPr>
          <w:ilvl w:val="0"/>
          <w:numId w:val="20"/>
        </w:numPr>
        <w:tabs>
          <w:tab w:val="left" w:pos="450"/>
          <w:tab w:val="left" w:pos="1440"/>
          <w:tab w:val="left" w:pos="1890"/>
        </w:tabs>
        <w:suppressAutoHyphens/>
        <w:jc w:val="both"/>
        <w:rPr>
          <w:rFonts w:cstheme="minorHAnsi"/>
          <w:sz w:val="20"/>
          <w:szCs w:val="20"/>
        </w:rPr>
      </w:pPr>
      <w:r w:rsidRPr="00E47DCE">
        <w:rPr>
          <w:rFonts w:cstheme="minorHAnsi"/>
          <w:sz w:val="20"/>
          <w:szCs w:val="20"/>
        </w:rPr>
        <w:t xml:space="preserve">Conducted code reviews and provided mentorship to team members on </w:t>
      </w:r>
      <w:r w:rsidR="00F75898" w:rsidRPr="00E47DCE">
        <w:rPr>
          <w:rFonts w:cstheme="minorHAnsi"/>
          <w:sz w:val="20"/>
          <w:szCs w:val="20"/>
        </w:rPr>
        <w:t>NGRX</w:t>
      </w:r>
      <w:r w:rsidRPr="00E47DCE">
        <w:rPr>
          <w:rFonts w:cstheme="minorHAnsi"/>
          <w:sz w:val="20"/>
          <w:szCs w:val="20"/>
        </w:rPr>
        <w:t xml:space="preserve"> best practices and patterns.</w:t>
      </w:r>
    </w:p>
    <w:p w14:paraId="5D2FEFC0" w14:textId="6472490F" w:rsidR="00597D60" w:rsidRPr="00E47DCE" w:rsidRDefault="00597D60" w:rsidP="00E47DCE">
      <w:pPr>
        <w:pStyle w:val="ListParagraph"/>
        <w:numPr>
          <w:ilvl w:val="0"/>
          <w:numId w:val="20"/>
        </w:numPr>
        <w:tabs>
          <w:tab w:val="left" w:pos="450"/>
          <w:tab w:val="left" w:pos="1440"/>
          <w:tab w:val="left" w:pos="1890"/>
        </w:tabs>
        <w:suppressAutoHyphens/>
        <w:jc w:val="both"/>
        <w:rPr>
          <w:rFonts w:asciiTheme="minorHAnsi" w:hAnsiTheme="minorHAnsi" w:cstheme="minorHAnsi"/>
          <w:sz w:val="20"/>
          <w:szCs w:val="20"/>
        </w:rPr>
      </w:pPr>
      <w:r w:rsidRPr="00E47DCE">
        <w:rPr>
          <w:rFonts w:asciiTheme="minorHAnsi" w:hAnsiTheme="minorHAnsi" w:cstheme="minorHAnsi"/>
          <w:sz w:val="20"/>
          <w:szCs w:val="20"/>
        </w:rPr>
        <w:t xml:space="preserve">Application design based on n-tier Architecture also worked on different azure services like </w:t>
      </w:r>
      <w:r w:rsidR="008318A8" w:rsidRPr="00E47DCE">
        <w:rPr>
          <w:rFonts w:asciiTheme="minorHAnsi" w:hAnsiTheme="minorHAnsi" w:cstheme="minorHAnsi"/>
          <w:sz w:val="20"/>
          <w:szCs w:val="20"/>
        </w:rPr>
        <w:t>API</w:t>
      </w:r>
      <w:r w:rsidRPr="00E47DCE">
        <w:rPr>
          <w:rFonts w:asciiTheme="minorHAnsi" w:hAnsiTheme="minorHAnsi" w:cstheme="minorHAnsi"/>
          <w:sz w:val="20"/>
          <w:szCs w:val="20"/>
        </w:rPr>
        <w:t xml:space="preserve"> management service and azure </w:t>
      </w:r>
      <w:r w:rsidR="001C1240" w:rsidRPr="00E47DCE">
        <w:rPr>
          <w:rFonts w:asciiTheme="minorHAnsi" w:hAnsiTheme="minorHAnsi" w:cstheme="minorHAnsi"/>
          <w:sz w:val="20"/>
          <w:szCs w:val="20"/>
        </w:rPr>
        <w:t>functions, scheduled</w:t>
      </w:r>
      <w:r w:rsidRPr="00E47DCE">
        <w:rPr>
          <w:rFonts w:asciiTheme="minorHAnsi" w:hAnsiTheme="minorHAnsi" w:cstheme="minorHAnsi"/>
          <w:sz w:val="20"/>
          <w:szCs w:val="20"/>
        </w:rPr>
        <w:t xml:space="preserve"> job collections in </w:t>
      </w:r>
      <w:r w:rsidR="00B8015C" w:rsidRPr="00E47DCE">
        <w:rPr>
          <w:rFonts w:asciiTheme="minorHAnsi" w:hAnsiTheme="minorHAnsi" w:cstheme="minorHAnsi"/>
          <w:sz w:val="20"/>
          <w:szCs w:val="20"/>
        </w:rPr>
        <w:t>azure.</w:t>
      </w:r>
    </w:p>
    <w:p w14:paraId="130D6DCC" w14:textId="10EDAA50" w:rsidR="00597D60" w:rsidRPr="00E47DCE" w:rsidRDefault="00597D60" w:rsidP="00E47DCE">
      <w:pPr>
        <w:numPr>
          <w:ilvl w:val="0"/>
          <w:numId w:val="20"/>
        </w:numPr>
        <w:tabs>
          <w:tab w:val="left" w:pos="450"/>
          <w:tab w:val="left" w:pos="1440"/>
          <w:tab w:val="left" w:pos="1890"/>
        </w:tabs>
        <w:suppressAutoHyphens/>
        <w:jc w:val="both"/>
        <w:rPr>
          <w:rFonts w:cstheme="minorHAnsi"/>
          <w:sz w:val="20"/>
          <w:szCs w:val="20"/>
        </w:rPr>
      </w:pPr>
      <w:r w:rsidRPr="00E47DCE">
        <w:rPr>
          <w:rFonts w:cstheme="minorHAnsi"/>
          <w:sz w:val="20"/>
          <w:szCs w:val="20"/>
        </w:rPr>
        <w:t>Designed user interface for application using ASP.NET MVC,</w:t>
      </w:r>
      <w:r w:rsidR="001C1240" w:rsidRPr="00E47DCE">
        <w:rPr>
          <w:rFonts w:cstheme="minorHAnsi"/>
          <w:sz w:val="20"/>
          <w:szCs w:val="20"/>
        </w:rPr>
        <w:t xml:space="preserve"> </w:t>
      </w:r>
      <w:r w:rsidR="00145B60" w:rsidRPr="00E47DCE">
        <w:rPr>
          <w:rFonts w:cstheme="minorHAnsi"/>
          <w:sz w:val="20"/>
          <w:szCs w:val="20"/>
        </w:rPr>
        <w:t>Angular</w:t>
      </w:r>
      <w:r w:rsidRPr="00E47DCE">
        <w:rPr>
          <w:rFonts w:cstheme="minorHAnsi"/>
          <w:sz w:val="20"/>
          <w:szCs w:val="20"/>
        </w:rPr>
        <w:t xml:space="preserve"> and implemented business logic using C#.</w:t>
      </w:r>
    </w:p>
    <w:p w14:paraId="42A92C22" w14:textId="3F72E7C2" w:rsidR="000456DB" w:rsidRPr="00E47DCE" w:rsidRDefault="0056337D" w:rsidP="00E47DCE">
      <w:pPr>
        <w:numPr>
          <w:ilvl w:val="0"/>
          <w:numId w:val="20"/>
        </w:numPr>
        <w:tabs>
          <w:tab w:val="left" w:pos="450"/>
          <w:tab w:val="left" w:pos="1440"/>
          <w:tab w:val="left" w:pos="1890"/>
        </w:tabs>
        <w:suppressAutoHyphens/>
        <w:jc w:val="both"/>
        <w:rPr>
          <w:rFonts w:cstheme="minorHAnsi"/>
          <w:sz w:val="20"/>
          <w:szCs w:val="20"/>
        </w:rPr>
      </w:pPr>
      <w:r w:rsidRPr="00E47DCE">
        <w:rPr>
          <w:rFonts w:cstheme="minorHAnsi"/>
          <w:sz w:val="20"/>
          <w:szCs w:val="20"/>
        </w:rPr>
        <w:t>Developed web application us</w:t>
      </w:r>
      <w:bookmarkStart w:id="1" w:name="_GoBack"/>
      <w:bookmarkEnd w:id="1"/>
      <w:r w:rsidRPr="00E47DCE">
        <w:rPr>
          <w:rFonts w:cstheme="minorHAnsi"/>
          <w:sz w:val="20"/>
          <w:szCs w:val="20"/>
        </w:rPr>
        <w:t xml:space="preserve">ing </w:t>
      </w:r>
      <w:r w:rsidR="00AC73CB" w:rsidRPr="00E47DCE">
        <w:rPr>
          <w:rFonts w:cstheme="minorHAnsi"/>
          <w:sz w:val="20"/>
          <w:szCs w:val="20"/>
        </w:rPr>
        <w:t>Angular</w:t>
      </w:r>
      <w:r w:rsidRPr="00E47DCE">
        <w:rPr>
          <w:rFonts w:cstheme="minorHAnsi"/>
          <w:sz w:val="20"/>
          <w:szCs w:val="20"/>
        </w:rPr>
        <w:t xml:space="preserve">. </w:t>
      </w:r>
    </w:p>
    <w:p w14:paraId="17887800" w14:textId="155A422B" w:rsidR="0056337D" w:rsidRPr="00E47DCE" w:rsidRDefault="0056337D" w:rsidP="00E47DCE">
      <w:pPr>
        <w:numPr>
          <w:ilvl w:val="0"/>
          <w:numId w:val="20"/>
        </w:numPr>
        <w:tabs>
          <w:tab w:val="left" w:pos="450"/>
          <w:tab w:val="left" w:pos="1440"/>
          <w:tab w:val="left" w:pos="1890"/>
        </w:tabs>
        <w:suppressAutoHyphens/>
        <w:jc w:val="both"/>
        <w:rPr>
          <w:rFonts w:cstheme="minorHAnsi"/>
          <w:sz w:val="20"/>
          <w:szCs w:val="20"/>
        </w:rPr>
      </w:pPr>
      <w:r w:rsidRPr="00E47DCE">
        <w:rPr>
          <w:rFonts w:cstheme="minorHAnsi"/>
          <w:sz w:val="20"/>
          <w:szCs w:val="20"/>
        </w:rPr>
        <w:t xml:space="preserve">Build Generic front-end components for later use. </w:t>
      </w:r>
    </w:p>
    <w:p w14:paraId="0539E4CF" w14:textId="54745C7B" w:rsidR="00597D60" w:rsidRPr="00E47DCE" w:rsidRDefault="00597D60" w:rsidP="00E47DCE">
      <w:pPr>
        <w:numPr>
          <w:ilvl w:val="0"/>
          <w:numId w:val="20"/>
        </w:numPr>
        <w:tabs>
          <w:tab w:val="left" w:pos="450"/>
          <w:tab w:val="left" w:pos="1440"/>
          <w:tab w:val="left" w:pos="1890"/>
        </w:tabs>
        <w:suppressAutoHyphens/>
        <w:jc w:val="both"/>
        <w:rPr>
          <w:rFonts w:cstheme="minorHAnsi"/>
          <w:sz w:val="20"/>
          <w:szCs w:val="20"/>
        </w:rPr>
      </w:pPr>
      <w:r w:rsidRPr="00E47DCE">
        <w:rPr>
          <w:rFonts w:cstheme="minorHAnsi"/>
          <w:sz w:val="20"/>
          <w:szCs w:val="20"/>
        </w:rPr>
        <w:t xml:space="preserve">Developed presentation layer views using </w:t>
      </w:r>
      <w:r w:rsidRPr="00E47DCE">
        <w:rPr>
          <w:rFonts w:cstheme="minorHAnsi"/>
          <w:bCs/>
          <w:sz w:val="20"/>
          <w:szCs w:val="20"/>
        </w:rPr>
        <w:t xml:space="preserve">ASP.NET MVC 5, </w:t>
      </w:r>
      <w:r w:rsidRPr="00E47DCE">
        <w:rPr>
          <w:rFonts w:cstheme="minorHAnsi"/>
          <w:sz w:val="20"/>
          <w:szCs w:val="20"/>
        </w:rPr>
        <w:t>C#</w:t>
      </w:r>
      <w:r w:rsidRPr="00E47DCE">
        <w:rPr>
          <w:rFonts w:cstheme="minorHAnsi"/>
          <w:bCs/>
          <w:sz w:val="20"/>
          <w:szCs w:val="20"/>
        </w:rPr>
        <w:t>, HTML5</w:t>
      </w:r>
      <w:r w:rsidRPr="00E47DCE">
        <w:rPr>
          <w:rFonts w:cstheme="minorHAnsi"/>
          <w:sz w:val="20"/>
          <w:szCs w:val="20"/>
        </w:rPr>
        <w:t xml:space="preserve"> and </w:t>
      </w:r>
      <w:r w:rsidR="0056337D" w:rsidRPr="00E47DCE">
        <w:rPr>
          <w:rFonts w:cstheme="minorHAnsi"/>
          <w:bCs/>
          <w:sz w:val="20"/>
          <w:szCs w:val="20"/>
        </w:rPr>
        <w:t>React Saga.</w:t>
      </w:r>
    </w:p>
    <w:p w14:paraId="190B876F" w14:textId="77777777" w:rsidR="00597D60" w:rsidRPr="00E47DCE" w:rsidRDefault="00597D60" w:rsidP="00E47DCE">
      <w:pPr>
        <w:numPr>
          <w:ilvl w:val="0"/>
          <w:numId w:val="20"/>
        </w:numPr>
        <w:tabs>
          <w:tab w:val="left" w:pos="450"/>
          <w:tab w:val="left" w:pos="1440"/>
          <w:tab w:val="left" w:pos="1890"/>
        </w:tabs>
        <w:suppressAutoHyphens/>
        <w:jc w:val="both"/>
        <w:rPr>
          <w:rFonts w:cstheme="minorHAnsi"/>
          <w:sz w:val="20"/>
          <w:szCs w:val="20"/>
        </w:rPr>
      </w:pPr>
      <w:r w:rsidRPr="00E47DCE">
        <w:rPr>
          <w:rFonts w:cstheme="minorHAnsi"/>
          <w:sz w:val="20"/>
          <w:szCs w:val="20"/>
          <w:shd w:val="clear" w:color="auto" w:fill="FFFFFF"/>
        </w:rPr>
        <w:t xml:space="preserve">Designed and documented </w:t>
      </w:r>
      <w:r w:rsidRPr="00E47DCE">
        <w:rPr>
          <w:rFonts w:cstheme="minorHAnsi"/>
          <w:bCs/>
          <w:sz w:val="20"/>
          <w:szCs w:val="20"/>
          <w:shd w:val="clear" w:color="auto" w:fill="FFFFFF"/>
        </w:rPr>
        <w:t>REST</w:t>
      </w:r>
      <w:r w:rsidRPr="00E47DCE">
        <w:rPr>
          <w:rFonts w:cstheme="minorHAnsi"/>
          <w:sz w:val="20"/>
          <w:szCs w:val="20"/>
          <w:shd w:val="clear" w:color="auto" w:fill="FFFFFF"/>
        </w:rPr>
        <w:t xml:space="preserve">/ HTTP, including </w:t>
      </w:r>
      <w:r w:rsidRPr="00E47DCE">
        <w:rPr>
          <w:rFonts w:cstheme="minorHAnsi"/>
          <w:bCs/>
          <w:sz w:val="20"/>
          <w:szCs w:val="20"/>
          <w:shd w:val="clear" w:color="auto" w:fill="FFFFFF"/>
        </w:rPr>
        <w:t>JSON</w:t>
      </w:r>
      <w:r w:rsidRPr="00E47DCE">
        <w:rPr>
          <w:rFonts w:cstheme="minorHAnsi"/>
          <w:sz w:val="20"/>
          <w:szCs w:val="20"/>
          <w:shd w:val="clear" w:color="auto" w:fill="FFFFFF"/>
        </w:rPr>
        <w:t xml:space="preserve"> data formats.</w:t>
      </w:r>
    </w:p>
    <w:p w14:paraId="0F7B84E8" w14:textId="7F3C0E2A" w:rsidR="00597D60" w:rsidRPr="00E47DCE" w:rsidRDefault="00597D60" w:rsidP="00E47DCE">
      <w:pPr>
        <w:widowControl w:val="0"/>
        <w:numPr>
          <w:ilvl w:val="0"/>
          <w:numId w:val="20"/>
        </w:numPr>
        <w:tabs>
          <w:tab w:val="left" w:pos="450"/>
          <w:tab w:val="left" w:pos="720"/>
          <w:tab w:val="left" w:pos="1440"/>
        </w:tabs>
        <w:suppressAutoHyphens/>
        <w:overflowPunct w:val="0"/>
        <w:autoSpaceDE w:val="0"/>
        <w:jc w:val="both"/>
        <w:rPr>
          <w:rFonts w:cstheme="minorHAnsi"/>
          <w:sz w:val="20"/>
          <w:szCs w:val="20"/>
        </w:rPr>
      </w:pPr>
      <w:r w:rsidRPr="00E47DCE">
        <w:rPr>
          <w:rFonts w:cstheme="minorHAnsi"/>
          <w:sz w:val="20"/>
          <w:szCs w:val="20"/>
        </w:rPr>
        <w:t>Worked with ASP.NET MVC 5.0, Partial Views, and Master Pages and developed Cascading style sheets (CSS) for consistent look and feel of the website.</w:t>
      </w:r>
    </w:p>
    <w:p w14:paraId="7BC5534A" w14:textId="77777777" w:rsidR="00725D74" w:rsidRPr="00E47DCE" w:rsidRDefault="00725D74"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Used NPM for installing required node modules and other published Angular NPM modules.</w:t>
      </w:r>
    </w:p>
    <w:p w14:paraId="5C194A99" w14:textId="77777777" w:rsidR="00725D74" w:rsidRPr="00E47DCE" w:rsidRDefault="00725D74"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Worked Extensively with Angular CLI for creating components, Services, pipes, Directives.</w:t>
      </w:r>
    </w:p>
    <w:p w14:paraId="514FAE37" w14:textId="2C5B7D6E" w:rsidR="00725D74" w:rsidRPr="00E47DCE" w:rsidRDefault="00725D74"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 xml:space="preserve">Worked on REST/Web API to create service and test on postman and used In Angular $HTTP service calls and bind the </w:t>
      </w:r>
      <w:r w:rsidR="00AC73CB" w:rsidRPr="00E47DCE">
        <w:rPr>
          <w:rFonts w:asciiTheme="minorHAnsi" w:eastAsia="Calibri" w:hAnsiTheme="minorHAnsi" w:cstheme="minorHAnsi"/>
          <w:color w:val="auto"/>
          <w:sz w:val="20"/>
          <w:szCs w:val="20"/>
        </w:rPr>
        <w:t>data.</w:t>
      </w:r>
    </w:p>
    <w:p w14:paraId="78DB5DA0" w14:textId="77777777" w:rsidR="00725D74" w:rsidRPr="00E47DCE" w:rsidRDefault="00725D74"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Organize Angular component, Custom Directive, Custom Pipe, Module.</w:t>
      </w:r>
    </w:p>
    <w:p w14:paraId="29DBC618" w14:textId="43EF3CFF" w:rsidR="008D6F43" w:rsidRPr="00E47DCE" w:rsidRDefault="008D6F43"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 xml:space="preserve">Implemented search functionality </w:t>
      </w:r>
      <w:r w:rsidR="00F27F21" w:rsidRPr="00E47DCE">
        <w:rPr>
          <w:rFonts w:asciiTheme="minorHAnsi" w:eastAsia="Calibri" w:hAnsiTheme="minorHAnsi" w:cstheme="minorHAnsi"/>
          <w:color w:val="auto"/>
          <w:sz w:val="20"/>
          <w:szCs w:val="20"/>
        </w:rPr>
        <w:t xml:space="preserve">for internal application using Angular. </w:t>
      </w:r>
    </w:p>
    <w:p w14:paraId="667AADC7" w14:textId="30AEF848" w:rsidR="00725D74" w:rsidRPr="00E47DCE" w:rsidRDefault="00725D74"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 xml:space="preserve">Used Angular as Framework to create Single Page Application (SPA) which can bind data to specific view and synchronize data with server using SASS, Bootstrap and </w:t>
      </w:r>
      <w:r w:rsidR="000E095E" w:rsidRPr="00E47DCE">
        <w:rPr>
          <w:rFonts w:asciiTheme="minorHAnsi" w:eastAsia="Calibri" w:hAnsiTheme="minorHAnsi" w:cstheme="minorHAnsi"/>
          <w:color w:val="auto"/>
          <w:sz w:val="20"/>
          <w:szCs w:val="20"/>
        </w:rPr>
        <w:t>Sync fusion</w:t>
      </w:r>
      <w:r w:rsidRPr="00E47DCE">
        <w:rPr>
          <w:rFonts w:asciiTheme="minorHAnsi" w:eastAsia="Calibri" w:hAnsiTheme="minorHAnsi" w:cstheme="minorHAnsi"/>
          <w:color w:val="auto"/>
          <w:sz w:val="20"/>
          <w:szCs w:val="20"/>
        </w:rPr>
        <w:t xml:space="preserve"> Angular UI Components library.</w:t>
      </w:r>
    </w:p>
    <w:p w14:paraId="12D636C7" w14:textId="1B0F315C" w:rsidR="002C268A" w:rsidRPr="00E47DCE" w:rsidRDefault="003009D1"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hAnsiTheme="minorHAnsi" w:cstheme="minorHAnsi"/>
          <w:color w:val="auto"/>
          <w:sz w:val="20"/>
          <w:szCs w:val="20"/>
        </w:rPr>
        <w:t>Responsible for development of Custom search in the application.</w:t>
      </w:r>
    </w:p>
    <w:p w14:paraId="30E56446" w14:textId="4D3F9218" w:rsidR="00645738" w:rsidRPr="00E47DCE" w:rsidRDefault="00645738"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 xml:space="preserve">Working on Microservices architecture and </w:t>
      </w:r>
      <w:r w:rsidR="00AC73CB" w:rsidRPr="00E47DCE">
        <w:rPr>
          <w:rFonts w:asciiTheme="minorHAnsi" w:eastAsia="Calibri" w:hAnsiTheme="minorHAnsi" w:cstheme="minorHAnsi"/>
          <w:color w:val="auto"/>
          <w:sz w:val="20"/>
          <w:szCs w:val="20"/>
        </w:rPr>
        <w:t>creating</w:t>
      </w:r>
      <w:r w:rsidRPr="00E47DCE">
        <w:rPr>
          <w:rFonts w:asciiTheme="minorHAnsi" w:eastAsia="Calibri" w:hAnsiTheme="minorHAnsi" w:cstheme="minorHAnsi"/>
          <w:color w:val="auto"/>
          <w:sz w:val="20"/>
          <w:szCs w:val="20"/>
        </w:rPr>
        <w:t xml:space="preserve"> multiple independence </w:t>
      </w:r>
      <w:r w:rsidR="00AC73CB" w:rsidRPr="00E47DCE">
        <w:rPr>
          <w:rFonts w:asciiTheme="minorHAnsi" w:eastAsia="Calibri" w:hAnsiTheme="minorHAnsi" w:cstheme="minorHAnsi"/>
          <w:color w:val="auto"/>
          <w:sz w:val="20"/>
          <w:szCs w:val="20"/>
        </w:rPr>
        <w:t>services.</w:t>
      </w:r>
    </w:p>
    <w:p w14:paraId="3DA555F2" w14:textId="6D84BEB3" w:rsidR="008A0AEF" w:rsidRPr="00E47DCE" w:rsidRDefault="008A0AEF" w:rsidP="00E47DCE">
      <w:pPr>
        <w:pStyle w:val="Default"/>
        <w:numPr>
          <w:ilvl w:val="0"/>
          <w:numId w:val="20"/>
        </w:numPr>
        <w:jc w:val="both"/>
        <w:rPr>
          <w:rFonts w:asciiTheme="minorHAnsi" w:hAnsiTheme="minorHAnsi" w:cstheme="minorHAnsi"/>
          <w:color w:val="auto"/>
          <w:sz w:val="20"/>
          <w:szCs w:val="20"/>
        </w:rPr>
      </w:pPr>
      <w:r w:rsidRPr="00E47DCE">
        <w:rPr>
          <w:rFonts w:asciiTheme="minorHAnsi" w:hAnsiTheme="minorHAnsi" w:cstheme="minorHAnsi"/>
          <w:color w:val="auto"/>
          <w:sz w:val="20"/>
          <w:szCs w:val="20"/>
        </w:rPr>
        <w:t xml:space="preserve">Involved in developing secured Web API which communicates with </w:t>
      </w:r>
      <w:r w:rsidR="00AC73CB" w:rsidRPr="00E47DCE">
        <w:rPr>
          <w:rFonts w:asciiTheme="minorHAnsi" w:hAnsiTheme="minorHAnsi" w:cstheme="minorHAnsi"/>
          <w:color w:val="auto"/>
          <w:sz w:val="20"/>
          <w:szCs w:val="20"/>
        </w:rPr>
        <w:t>Microsoft</w:t>
      </w:r>
      <w:r w:rsidRPr="00E47DCE">
        <w:rPr>
          <w:rFonts w:asciiTheme="minorHAnsi" w:hAnsiTheme="minorHAnsi" w:cstheme="minorHAnsi"/>
          <w:color w:val="auto"/>
          <w:sz w:val="20"/>
          <w:szCs w:val="20"/>
        </w:rPr>
        <w:t xml:space="preserve"> azure for data storage and retrieval.</w:t>
      </w:r>
    </w:p>
    <w:p w14:paraId="61A46CA5" w14:textId="641A52DD" w:rsidR="002D7EB4" w:rsidRPr="00E47DCE" w:rsidRDefault="003009D1"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 xml:space="preserve">Responsible for the Integration of SSO </w:t>
      </w:r>
      <w:r w:rsidR="00AC73CB" w:rsidRPr="00E47DCE">
        <w:rPr>
          <w:rFonts w:asciiTheme="minorHAnsi" w:eastAsia="Calibri" w:hAnsiTheme="minorHAnsi" w:cstheme="minorHAnsi"/>
          <w:color w:val="auto"/>
          <w:sz w:val="20"/>
          <w:szCs w:val="20"/>
        </w:rPr>
        <w:t>into</w:t>
      </w:r>
      <w:r w:rsidRPr="00E47DCE">
        <w:rPr>
          <w:rFonts w:asciiTheme="minorHAnsi" w:eastAsia="Calibri" w:hAnsiTheme="minorHAnsi" w:cstheme="minorHAnsi"/>
          <w:color w:val="auto"/>
          <w:sz w:val="20"/>
          <w:szCs w:val="20"/>
        </w:rPr>
        <w:t xml:space="preserve"> the Royal London IMS application. </w:t>
      </w:r>
    </w:p>
    <w:p w14:paraId="7BE8DFA9" w14:textId="30535951" w:rsidR="002D7EB4" w:rsidRPr="00E47DCE" w:rsidRDefault="003009D1"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 xml:space="preserve">Development/ Modification of </w:t>
      </w:r>
      <w:r w:rsidR="007D3BE1" w:rsidRPr="00E47DCE">
        <w:rPr>
          <w:rFonts w:asciiTheme="minorHAnsi" w:hAnsiTheme="minorHAnsi" w:cstheme="minorHAnsi"/>
          <w:color w:val="auto"/>
          <w:sz w:val="20"/>
          <w:szCs w:val="20"/>
        </w:rPr>
        <w:t>Front-end in the application.</w:t>
      </w:r>
    </w:p>
    <w:p w14:paraId="08963C51" w14:textId="26BE3882" w:rsidR="007D3BE1" w:rsidRPr="00E47DCE" w:rsidRDefault="003009D1"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hAnsiTheme="minorHAnsi" w:cstheme="minorHAnsi"/>
          <w:color w:val="auto"/>
          <w:sz w:val="20"/>
          <w:szCs w:val="20"/>
        </w:rPr>
        <w:t>Responsible for Creation/Modification of e2e protector test.</w:t>
      </w:r>
    </w:p>
    <w:p w14:paraId="2FD961EA" w14:textId="62FC0F6B" w:rsidR="002D7EB4" w:rsidRPr="00E47DCE" w:rsidRDefault="003009D1"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Responsible for the earliest stage to scope ideas and propose tech solutions.</w:t>
      </w:r>
    </w:p>
    <w:p w14:paraId="79CF7730" w14:textId="40775E68" w:rsidR="002D7EB4" w:rsidRPr="00E47DCE" w:rsidRDefault="003009D1" w:rsidP="00E47DCE">
      <w:pPr>
        <w:pStyle w:val="ListParagraph"/>
        <w:numPr>
          <w:ilvl w:val="0"/>
          <w:numId w:val="20"/>
        </w:numPr>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Active participant in agile ceremonies</w:t>
      </w:r>
    </w:p>
    <w:p w14:paraId="56E8417D" w14:textId="77777777" w:rsidR="004B4014" w:rsidRPr="00E47DCE" w:rsidRDefault="003009D1" w:rsidP="00E47DCE">
      <w:pPr>
        <w:pStyle w:val="ListParagraph"/>
        <w:numPr>
          <w:ilvl w:val="0"/>
          <w:numId w:val="20"/>
        </w:numPr>
        <w:jc w:val="both"/>
        <w:rPr>
          <w:rFonts w:asciiTheme="minorHAnsi" w:hAnsiTheme="minorHAnsi" w:cstheme="minorHAnsi"/>
          <w:b/>
          <w:sz w:val="20"/>
          <w:szCs w:val="20"/>
        </w:rPr>
      </w:pPr>
      <w:r w:rsidRPr="00E47DCE">
        <w:rPr>
          <w:rFonts w:asciiTheme="minorHAnsi" w:hAnsiTheme="minorHAnsi" w:cstheme="minorHAnsi"/>
          <w:sz w:val="20"/>
          <w:szCs w:val="20"/>
          <w:lang w:val="en-GB" w:eastAsia="en-GB"/>
        </w:rPr>
        <w:t>Responsible for</w:t>
      </w:r>
      <w:r w:rsidRPr="00E47DCE">
        <w:rPr>
          <w:rFonts w:asciiTheme="minorHAnsi" w:hAnsiTheme="minorHAnsi" w:cstheme="minorHAnsi"/>
          <w:sz w:val="20"/>
          <w:szCs w:val="20"/>
        </w:rPr>
        <w:t xml:space="preserve"> Peer review from Dev side.</w:t>
      </w:r>
    </w:p>
    <w:p w14:paraId="16F063E5" w14:textId="1E96A8C1" w:rsidR="008666D2" w:rsidRPr="00E47DCE" w:rsidRDefault="008666D2" w:rsidP="00E47DCE">
      <w:pPr>
        <w:pStyle w:val="ListParagraph"/>
        <w:numPr>
          <w:ilvl w:val="0"/>
          <w:numId w:val="20"/>
        </w:numPr>
        <w:jc w:val="both"/>
        <w:rPr>
          <w:rFonts w:asciiTheme="minorHAnsi" w:hAnsiTheme="minorHAnsi" w:cstheme="minorHAnsi"/>
          <w:b/>
          <w:sz w:val="20"/>
          <w:szCs w:val="20"/>
        </w:rPr>
      </w:pPr>
      <w:r w:rsidRPr="00E47DCE">
        <w:rPr>
          <w:rFonts w:asciiTheme="minorHAnsi" w:hAnsiTheme="minorHAnsi" w:cstheme="minorHAnsi"/>
          <w:sz w:val="20"/>
          <w:szCs w:val="20"/>
        </w:rPr>
        <w:t>Using the Microsoft Graph API, I've implemented a feature that synchronizes user profiles and information from Azure Active Directory (Azure AD) with my application.</w:t>
      </w:r>
    </w:p>
    <w:p w14:paraId="3AB60238" w14:textId="67F9E95C" w:rsidR="00D61865" w:rsidRPr="00E47DCE" w:rsidRDefault="00D61865" w:rsidP="00E47DCE">
      <w:pPr>
        <w:pStyle w:val="Default"/>
        <w:rPr>
          <w:rFonts w:asciiTheme="minorHAnsi" w:hAnsiTheme="minorHAnsi" w:cstheme="minorHAnsi"/>
          <w:b/>
          <w:color w:val="auto"/>
          <w:sz w:val="20"/>
          <w:szCs w:val="20"/>
          <w:lang w:val="en-GB"/>
        </w:rPr>
      </w:pPr>
    </w:p>
    <w:p w14:paraId="10246BF5" w14:textId="35037E7D" w:rsidR="00D61865" w:rsidRPr="00E47DCE" w:rsidRDefault="00D61865" w:rsidP="00E47DCE">
      <w:pPr>
        <w:rPr>
          <w:rFonts w:cstheme="minorHAnsi"/>
          <w:b/>
          <w:sz w:val="20"/>
          <w:szCs w:val="20"/>
          <w:lang w:val="en-GB"/>
        </w:rPr>
      </w:pPr>
      <w:r w:rsidRPr="00E47DCE">
        <w:rPr>
          <w:rFonts w:cstheme="minorHAnsi"/>
          <w:b/>
          <w:bCs/>
          <w:sz w:val="20"/>
          <w:szCs w:val="20"/>
        </w:rPr>
        <w:t>Client</w:t>
      </w:r>
      <w:r w:rsidR="00E51C66" w:rsidRPr="00E47DCE">
        <w:rPr>
          <w:rFonts w:cstheme="minorHAnsi"/>
          <w:b/>
          <w:bCs/>
          <w:sz w:val="20"/>
          <w:szCs w:val="20"/>
        </w:rPr>
        <w:t>: Walt Disney World, Orlando, FL (Remote)</w:t>
      </w:r>
      <w:r w:rsidR="00C67840" w:rsidRPr="00E47DCE">
        <w:rPr>
          <w:rFonts w:cstheme="minorHAnsi"/>
          <w:b/>
          <w:bCs/>
          <w:sz w:val="20"/>
          <w:szCs w:val="20"/>
        </w:rPr>
        <w:tab/>
      </w:r>
      <w:r w:rsidR="00C67840" w:rsidRPr="00E47DCE">
        <w:rPr>
          <w:rFonts w:cstheme="minorHAnsi"/>
          <w:b/>
          <w:bCs/>
          <w:sz w:val="20"/>
          <w:szCs w:val="20"/>
        </w:rPr>
        <w:tab/>
      </w:r>
      <w:r w:rsidR="00C67840" w:rsidRPr="00E47DCE">
        <w:rPr>
          <w:rFonts w:cstheme="minorHAnsi"/>
          <w:b/>
          <w:bCs/>
          <w:sz w:val="20"/>
          <w:szCs w:val="20"/>
        </w:rPr>
        <w:tab/>
      </w:r>
      <w:r w:rsidR="00C67840" w:rsidRPr="00E47DCE">
        <w:rPr>
          <w:rFonts w:cstheme="minorHAnsi"/>
          <w:b/>
          <w:bCs/>
          <w:sz w:val="20"/>
          <w:szCs w:val="20"/>
        </w:rPr>
        <w:tab/>
      </w:r>
      <w:r w:rsidR="00C67840" w:rsidRPr="00E47DCE">
        <w:rPr>
          <w:rFonts w:cstheme="minorHAnsi"/>
          <w:b/>
          <w:bCs/>
          <w:sz w:val="20"/>
          <w:szCs w:val="20"/>
        </w:rPr>
        <w:tab/>
        <w:t xml:space="preserve">      </w:t>
      </w:r>
      <w:r w:rsidR="00D5380D" w:rsidRPr="00E47DCE">
        <w:rPr>
          <w:rFonts w:cstheme="minorHAnsi"/>
          <w:b/>
          <w:bCs/>
          <w:sz w:val="20"/>
          <w:szCs w:val="20"/>
        </w:rPr>
        <w:t>May</w:t>
      </w:r>
      <w:r w:rsidRPr="00E47DCE">
        <w:rPr>
          <w:rFonts w:cstheme="minorHAnsi"/>
          <w:b/>
          <w:bCs/>
          <w:sz w:val="20"/>
          <w:szCs w:val="20"/>
        </w:rPr>
        <w:t xml:space="preserve"> </w:t>
      </w:r>
      <w:r w:rsidR="00C67840" w:rsidRPr="00E47DCE">
        <w:rPr>
          <w:rFonts w:cstheme="minorHAnsi"/>
          <w:b/>
          <w:bCs/>
          <w:sz w:val="20"/>
          <w:szCs w:val="20"/>
        </w:rPr>
        <w:t>20</w:t>
      </w:r>
      <w:r w:rsidRPr="00E47DCE">
        <w:rPr>
          <w:rFonts w:cstheme="minorHAnsi"/>
          <w:b/>
          <w:bCs/>
          <w:sz w:val="20"/>
          <w:szCs w:val="20"/>
        </w:rPr>
        <w:t>1</w:t>
      </w:r>
      <w:r w:rsidR="00C67840" w:rsidRPr="00E47DCE">
        <w:rPr>
          <w:rFonts w:cstheme="minorHAnsi"/>
          <w:b/>
          <w:bCs/>
          <w:sz w:val="20"/>
          <w:szCs w:val="20"/>
        </w:rPr>
        <w:t>9</w:t>
      </w:r>
      <w:r w:rsidRPr="00E47DCE">
        <w:rPr>
          <w:rFonts w:cstheme="minorHAnsi"/>
          <w:b/>
          <w:bCs/>
          <w:sz w:val="20"/>
          <w:szCs w:val="20"/>
        </w:rPr>
        <w:t xml:space="preserve"> – Jul 20</w:t>
      </w:r>
      <w:r w:rsidR="00C67840" w:rsidRPr="00E47DCE">
        <w:rPr>
          <w:rFonts w:cstheme="minorHAnsi"/>
          <w:b/>
          <w:bCs/>
          <w:sz w:val="20"/>
          <w:szCs w:val="20"/>
        </w:rPr>
        <w:t>22</w:t>
      </w:r>
    </w:p>
    <w:p w14:paraId="75560DEF" w14:textId="6B15D533" w:rsidR="00AA692C" w:rsidRPr="00E47DCE" w:rsidRDefault="00D61865" w:rsidP="00E47DCE">
      <w:pPr>
        <w:pStyle w:val="Default"/>
        <w:rPr>
          <w:rFonts w:asciiTheme="minorHAnsi" w:hAnsiTheme="minorHAnsi" w:cstheme="minorHAnsi"/>
          <w:b/>
          <w:bCs/>
          <w:color w:val="auto"/>
          <w:sz w:val="20"/>
          <w:szCs w:val="20"/>
        </w:rPr>
      </w:pPr>
      <w:r w:rsidRPr="00E47DCE">
        <w:rPr>
          <w:rFonts w:asciiTheme="minorHAnsi" w:hAnsiTheme="minorHAnsi" w:cstheme="minorHAnsi"/>
          <w:b/>
          <w:bCs/>
          <w:color w:val="auto"/>
          <w:sz w:val="20"/>
          <w:szCs w:val="20"/>
        </w:rPr>
        <w:t xml:space="preserve">Role: </w:t>
      </w:r>
      <w:r w:rsidR="00BE04F1" w:rsidRPr="00E47DCE">
        <w:rPr>
          <w:rFonts w:asciiTheme="minorHAnsi" w:hAnsiTheme="minorHAnsi" w:cstheme="minorHAnsi"/>
          <w:b/>
          <w:bCs/>
          <w:color w:val="auto"/>
          <w:sz w:val="20"/>
          <w:szCs w:val="20"/>
        </w:rPr>
        <w:t>Lead Full Stack ASP.Net Developer</w:t>
      </w:r>
      <w:r w:rsidR="003009D1" w:rsidRPr="00E47DCE">
        <w:rPr>
          <w:rFonts w:asciiTheme="minorHAnsi" w:hAnsiTheme="minorHAnsi" w:cstheme="minorHAnsi"/>
          <w:b/>
          <w:bCs/>
          <w:color w:val="auto"/>
          <w:sz w:val="20"/>
          <w:szCs w:val="20"/>
        </w:rPr>
        <w:tab/>
      </w:r>
      <w:r w:rsidR="003009D1" w:rsidRPr="00E47DCE">
        <w:rPr>
          <w:rFonts w:asciiTheme="minorHAnsi" w:hAnsiTheme="minorHAnsi" w:cstheme="minorHAnsi"/>
          <w:b/>
          <w:bCs/>
          <w:color w:val="auto"/>
          <w:sz w:val="20"/>
          <w:szCs w:val="20"/>
        </w:rPr>
        <w:tab/>
      </w:r>
      <w:r w:rsidR="003009D1" w:rsidRPr="00E47DCE">
        <w:rPr>
          <w:rFonts w:asciiTheme="minorHAnsi" w:hAnsiTheme="minorHAnsi" w:cstheme="minorHAnsi"/>
          <w:b/>
          <w:bCs/>
          <w:color w:val="auto"/>
          <w:sz w:val="20"/>
          <w:szCs w:val="20"/>
        </w:rPr>
        <w:tab/>
        <w:t xml:space="preserve">         </w:t>
      </w:r>
      <w:r w:rsidR="00B45DB4" w:rsidRPr="00E47DCE">
        <w:rPr>
          <w:rFonts w:asciiTheme="minorHAnsi" w:hAnsiTheme="minorHAnsi" w:cstheme="minorHAnsi"/>
          <w:b/>
          <w:bCs/>
          <w:color w:val="auto"/>
          <w:sz w:val="20"/>
          <w:szCs w:val="20"/>
        </w:rPr>
        <w:tab/>
      </w:r>
      <w:r w:rsidR="00B45DB4" w:rsidRPr="00E47DCE">
        <w:rPr>
          <w:rFonts w:asciiTheme="minorHAnsi" w:hAnsiTheme="minorHAnsi" w:cstheme="minorHAnsi"/>
          <w:b/>
          <w:bCs/>
          <w:color w:val="auto"/>
          <w:sz w:val="20"/>
          <w:szCs w:val="20"/>
        </w:rPr>
        <w:tab/>
      </w:r>
      <w:r w:rsidR="00B45DB4" w:rsidRPr="00E47DCE">
        <w:rPr>
          <w:rFonts w:asciiTheme="minorHAnsi" w:hAnsiTheme="minorHAnsi" w:cstheme="minorHAnsi"/>
          <w:b/>
          <w:bCs/>
          <w:color w:val="auto"/>
          <w:sz w:val="20"/>
          <w:szCs w:val="20"/>
        </w:rPr>
        <w:tab/>
      </w:r>
      <w:r w:rsidR="00B45DB4" w:rsidRPr="00E47DCE">
        <w:rPr>
          <w:rFonts w:asciiTheme="minorHAnsi" w:hAnsiTheme="minorHAnsi" w:cstheme="minorHAnsi"/>
          <w:b/>
          <w:bCs/>
          <w:color w:val="auto"/>
          <w:sz w:val="20"/>
          <w:szCs w:val="20"/>
        </w:rPr>
        <w:tab/>
      </w:r>
    </w:p>
    <w:p w14:paraId="5DAB6C7B" w14:textId="305F628C" w:rsidR="005A6AA0" w:rsidRPr="00E47DCE" w:rsidRDefault="003009D1" w:rsidP="00E47DCE">
      <w:pPr>
        <w:pStyle w:val="Default"/>
        <w:jc w:val="both"/>
        <w:rPr>
          <w:rFonts w:asciiTheme="minorHAnsi" w:hAnsiTheme="minorHAnsi" w:cstheme="minorHAnsi"/>
          <w:b/>
          <w:iCs/>
          <w:color w:val="auto"/>
          <w:sz w:val="20"/>
          <w:szCs w:val="20"/>
        </w:rPr>
      </w:pPr>
      <w:r w:rsidRPr="00E47DCE">
        <w:rPr>
          <w:rFonts w:asciiTheme="minorHAnsi" w:hAnsiTheme="minorHAnsi" w:cstheme="minorHAnsi"/>
          <w:b/>
          <w:bCs/>
          <w:color w:val="auto"/>
          <w:sz w:val="20"/>
          <w:szCs w:val="20"/>
        </w:rPr>
        <w:t>Technology used:</w:t>
      </w:r>
      <w:r w:rsidR="007C47F3" w:rsidRPr="00E47DCE">
        <w:rPr>
          <w:rFonts w:asciiTheme="minorHAnsi" w:hAnsiTheme="minorHAnsi" w:cstheme="minorHAnsi"/>
          <w:b/>
          <w:bCs/>
          <w:color w:val="auto"/>
          <w:sz w:val="20"/>
          <w:szCs w:val="20"/>
        </w:rPr>
        <w:t xml:space="preserve"> </w:t>
      </w:r>
      <w:r w:rsidR="00B84522" w:rsidRPr="00E47DCE">
        <w:rPr>
          <w:rFonts w:asciiTheme="minorHAnsi" w:hAnsiTheme="minorHAnsi" w:cstheme="minorHAnsi"/>
          <w:bCs/>
          <w:color w:val="auto"/>
          <w:sz w:val="20"/>
          <w:szCs w:val="20"/>
        </w:rPr>
        <w:t xml:space="preserve">C#, .Net Core, ASP.NET Web APIs, Microsoft Azure, Azure Storage account, Azure Function App, Azure Service Bus, Azure API Management, Azure AD B2C, Mongo, Umbraco CMS, PowerShell, Splunk, Git, JIRA, TeamCity, Octopus, Terraform, </w:t>
      </w:r>
      <w:r w:rsidR="00362DF9" w:rsidRPr="00E47DCE">
        <w:rPr>
          <w:rFonts w:asciiTheme="minorHAnsi" w:hAnsiTheme="minorHAnsi" w:cstheme="minorHAnsi"/>
          <w:bCs/>
          <w:color w:val="auto"/>
          <w:sz w:val="20"/>
          <w:szCs w:val="20"/>
        </w:rPr>
        <w:t xml:space="preserve">MVC, </w:t>
      </w:r>
      <w:r w:rsidR="007C47F3" w:rsidRPr="00E47DCE">
        <w:rPr>
          <w:rFonts w:asciiTheme="minorHAnsi" w:hAnsiTheme="minorHAnsi" w:cstheme="minorHAnsi"/>
          <w:bCs/>
          <w:color w:val="auto"/>
          <w:sz w:val="20"/>
          <w:szCs w:val="20"/>
        </w:rPr>
        <w:t xml:space="preserve">Web API, </w:t>
      </w:r>
      <w:proofErr w:type="spellStart"/>
      <w:r w:rsidR="007C47F3" w:rsidRPr="00E47DCE">
        <w:rPr>
          <w:rFonts w:asciiTheme="minorHAnsi" w:hAnsiTheme="minorHAnsi" w:cstheme="minorHAnsi"/>
          <w:bCs/>
          <w:color w:val="auto"/>
          <w:sz w:val="20"/>
          <w:szCs w:val="20"/>
        </w:rPr>
        <w:t>Sql</w:t>
      </w:r>
      <w:proofErr w:type="spellEnd"/>
      <w:r w:rsidR="007C47F3" w:rsidRPr="00E47DCE">
        <w:rPr>
          <w:rFonts w:asciiTheme="minorHAnsi" w:hAnsiTheme="minorHAnsi" w:cstheme="minorHAnsi"/>
          <w:bCs/>
          <w:color w:val="auto"/>
          <w:sz w:val="20"/>
          <w:szCs w:val="20"/>
        </w:rPr>
        <w:t xml:space="preserve"> Server, </w:t>
      </w:r>
      <w:r w:rsidR="00E76BD0" w:rsidRPr="00E47DCE">
        <w:rPr>
          <w:rFonts w:asciiTheme="minorHAnsi" w:hAnsiTheme="minorHAnsi" w:cstheme="minorHAnsi"/>
          <w:bCs/>
          <w:color w:val="auto"/>
          <w:sz w:val="20"/>
          <w:szCs w:val="20"/>
        </w:rPr>
        <w:t>Asp.net,</w:t>
      </w:r>
      <w:r w:rsidR="00362DF9" w:rsidRPr="00E47DCE">
        <w:rPr>
          <w:rFonts w:asciiTheme="minorHAnsi" w:hAnsiTheme="minorHAnsi" w:cstheme="minorHAnsi"/>
          <w:bCs/>
          <w:color w:val="auto"/>
          <w:sz w:val="20"/>
          <w:szCs w:val="20"/>
        </w:rPr>
        <w:t xml:space="preserve"> Angular</w:t>
      </w:r>
      <w:r w:rsidR="007D5F03" w:rsidRPr="00E47DCE">
        <w:rPr>
          <w:rFonts w:asciiTheme="minorHAnsi" w:hAnsiTheme="minorHAnsi" w:cstheme="minorHAnsi"/>
          <w:bCs/>
          <w:color w:val="auto"/>
          <w:sz w:val="20"/>
          <w:szCs w:val="20"/>
        </w:rPr>
        <w:t>, CI/CD</w:t>
      </w:r>
      <w:r w:rsidR="004E0887" w:rsidRPr="00E47DCE">
        <w:rPr>
          <w:rFonts w:asciiTheme="minorHAnsi" w:hAnsiTheme="minorHAnsi" w:cstheme="minorHAnsi"/>
          <w:bCs/>
          <w:color w:val="auto"/>
          <w:sz w:val="20"/>
          <w:szCs w:val="20"/>
        </w:rPr>
        <w:t>, Azure</w:t>
      </w:r>
      <w:r w:rsidR="00981ED8" w:rsidRPr="00E47DCE">
        <w:rPr>
          <w:rFonts w:asciiTheme="minorHAnsi" w:hAnsiTheme="minorHAnsi" w:cstheme="minorHAnsi"/>
          <w:bCs/>
          <w:color w:val="auto"/>
          <w:sz w:val="20"/>
          <w:szCs w:val="20"/>
        </w:rPr>
        <w:t>, AWS, Node</w:t>
      </w:r>
      <w:r w:rsidR="003C20A2" w:rsidRPr="00E47DCE">
        <w:rPr>
          <w:rFonts w:asciiTheme="minorHAnsi" w:hAnsiTheme="minorHAnsi" w:cstheme="minorHAnsi"/>
          <w:bCs/>
          <w:color w:val="auto"/>
          <w:sz w:val="20"/>
          <w:szCs w:val="20"/>
        </w:rPr>
        <w:t xml:space="preserve"> JS</w:t>
      </w:r>
      <w:r w:rsidR="00362DF9" w:rsidRPr="00E47DCE">
        <w:rPr>
          <w:rFonts w:asciiTheme="minorHAnsi" w:hAnsiTheme="minorHAnsi" w:cstheme="minorHAnsi"/>
          <w:b/>
          <w:bCs/>
          <w:color w:val="auto"/>
          <w:sz w:val="20"/>
          <w:szCs w:val="20"/>
        </w:rPr>
        <w:t xml:space="preserve"> </w:t>
      </w:r>
      <w:r w:rsidR="006463D4" w:rsidRPr="00E47DCE">
        <w:rPr>
          <w:rFonts w:asciiTheme="minorHAnsi" w:hAnsiTheme="minorHAnsi" w:cstheme="minorHAnsi"/>
          <w:color w:val="auto"/>
          <w:sz w:val="20"/>
          <w:szCs w:val="20"/>
        </w:rPr>
        <w:tab/>
      </w:r>
    </w:p>
    <w:p w14:paraId="02DE7AC5" w14:textId="4CA295BE" w:rsidR="00BA7259" w:rsidRPr="00E47DCE" w:rsidRDefault="003009D1" w:rsidP="00E47DCE">
      <w:pPr>
        <w:spacing w:line="240" w:lineRule="auto"/>
        <w:rPr>
          <w:rFonts w:eastAsia="Calibri" w:cstheme="minorHAnsi"/>
          <w:b/>
          <w:sz w:val="20"/>
          <w:szCs w:val="20"/>
        </w:rPr>
      </w:pPr>
      <w:r w:rsidRPr="00E47DCE">
        <w:rPr>
          <w:rFonts w:eastAsia="Calibri" w:cstheme="minorHAnsi"/>
          <w:b/>
          <w:sz w:val="20"/>
          <w:szCs w:val="20"/>
        </w:rPr>
        <w:t>Roles &amp; Responsibilities:</w:t>
      </w:r>
    </w:p>
    <w:p w14:paraId="2C188D5E" w14:textId="60215B9D" w:rsidR="00BA7259" w:rsidRPr="00E47DCE" w:rsidRDefault="003009D1"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 xml:space="preserve">Owned estimates and commitments around solution design and planning; collaborated with team to ensure project and technical decisions </w:t>
      </w:r>
      <w:r w:rsidR="008B2FCE" w:rsidRPr="00E47DCE">
        <w:rPr>
          <w:rFonts w:asciiTheme="minorHAnsi" w:eastAsia="Calibri" w:hAnsiTheme="minorHAnsi" w:cstheme="minorHAnsi"/>
          <w:color w:val="auto"/>
          <w:sz w:val="20"/>
          <w:szCs w:val="20"/>
        </w:rPr>
        <w:t>made</w:t>
      </w:r>
      <w:r w:rsidRPr="00E47DCE">
        <w:rPr>
          <w:rFonts w:asciiTheme="minorHAnsi" w:eastAsia="Calibri" w:hAnsiTheme="minorHAnsi" w:cstheme="minorHAnsi"/>
          <w:color w:val="auto"/>
          <w:sz w:val="20"/>
          <w:szCs w:val="20"/>
        </w:rPr>
        <w:t xml:space="preserve"> together. </w:t>
      </w:r>
    </w:p>
    <w:p w14:paraId="44F412A9" w14:textId="77777777" w:rsidR="00BA7259" w:rsidRPr="00E47DCE" w:rsidRDefault="003009D1"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 xml:space="preserve">Development of end-to-end application (front-end layer, back end service layer, database layers, integration layers). </w:t>
      </w:r>
    </w:p>
    <w:p w14:paraId="23614AC5" w14:textId="07BCD4E9" w:rsidR="00DE20AB" w:rsidRPr="00E47DCE" w:rsidRDefault="00DE20AB"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Developed single page application using Angular.</w:t>
      </w:r>
    </w:p>
    <w:p w14:paraId="7367B110" w14:textId="60A3BDAC" w:rsidR="003D687C" w:rsidRPr="00E47DCE" w:rsidRDefault="003D687C"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lastRenderedPageBreak/>
        <w:t>Spearheaded the migration of a legacy codebase to TypeScript, resulting in a 30% improvement in code maintainability.</w:t>
      </w:r>
    </w:p>
    <w:p w14:paraId="7C248DDC" w14:textId="526F684A" w:rsidR="003D687C" w:rsidRPr="00E47DCE" w:rsidRDefault="002F3C0E"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Integrated TypeScript with GraphQL to enhance data fetching and manipulation capabilities.</w:t>
      </w:r>
    </w:p>
    <w:p w14:paraId="627CC11F" w14:textId="5CA6E86C" w:rsidR="00BA7259" w:rsidRPr="00E47DCE" w:rsidRDefault="003009D1"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Involved from the earliest stage to scope ideas and propose tech solutions.</w:t>
      </w:r>
    </w:p>
    <w:p w14:paraId="0A2F62E9" w14:textId="5698B6A0" w:rsidR="007876BF" w:rsidRPr="00E47DCE" w:rsidRDefault="003009D1"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Gained experience in Rally tool; led project innovation team and achieved client appreciation for bringing up major improvements in team</w:t>
      </w:r>
      <w:r w:rsidR="00EC4165" w:rsidRPr="00E47DCE">
        <w:rPr>
          <w:rFonts w:asciiTheme="minorHAnsi" w:eastAsia="Calibri" w:hAnsiTheme="minorHAnsi" w:cstheme="minorHAnsi"/>
          <w:color w:val="auto"/>
          <w:sz w:val="20"/>
          <w:szCs w:val="20"/>
        </w:rPr>
        <w:t>.</w:t>
      </w:r>
    </w:p>
    <w:p w14:paraId="45CC12C7" w14:textId="585D4EB8" w:rsidR="007A0B3D" w:rsidRPr="00E47DCE" w:rsidRDefault="007A0B3D"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 xml:space="preserve">Use of Azure Media Services and Azure AD B2C to create a virtual events platform with webinar or pre-recorded video live stream and live chat/Q&amp;A feature using rocket </w:t>
      </w:r>
      <w:r w:rsidR="00956C19" w:rsidRPr="00E47DCE">
        <w:rPr>
          <w:rFonts w:asciiTheme="minorHAnsi" w:eastAsia="Calibri" w:hAnsiTheme="minorHAnsi" w:cstheme="minorHAnsi"/>
          <w:color w:val="auto"/>
          <w:sz w:val="20"/>
          <w:szCs w:val="20"/>
        </w:rPr>
        <w:t>chat.</w:t>
      </w:r>
    </w:p>
    <w:p w14:paraId="40F93B4D" w14:textId="732F7766" w:rsidR="007A0B3D" w:rsidRPr="00E47DCE" w:rsidRDefault="007A0B3D"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 xml:space="preserve">Build and deploy highly scalable C# Rest APIs &amp; deployed in Azure app services with </w:t>
      </w:r>
      <w:r w:rsidR="00F13178" w:rsidRPr="00E47DCE">
        <w:rPr>
          <w:rFonts w:asciiTheme="minorHAnsi" w:eastAsia="Calibri" w:hAnsiTheme="minorHAnsi" w:cstheme="minorHAnsi"/>
          <w:color w:val="auto"/>
          <w:sz w:val="20"/>
          <w:szCs w:val="20"/>
        </w:rPr>
        <w:t>Terraform.</w:t>
      </w:r>
    </w:p>
    <w:p w14:paraId="3464DF1A" w14:textId="6113C6C4" w:rsidR="007A0B3D" w:rsidRPr="00E47DCE" w:rsidRDefault="007A0B3D"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 xml:space="preserve">Integrate microservices with Service </w:t>
      </w:r>
      <w:proofErr w:type="gramStart"/>
      <w:r w:rsidRPr="00E47DCE">
        <w:rPr>
          <w:rFonts w:asciiTheme="minorHAnsi" w:eastAsia="Calibri" w:hAnsiTheme="minorHAnsi" w:cstheme="minorHAnsi"/>
          <w:color w:val="auto"/>
          <w:sz w:val="20"/>
          <w:szCs w:val="20"/>
        </w:rPr>
        <w:t>Bus,</w:t>
      </w:r>
      <w:proofErr w:type="gramEnd"/>
      <w:r w:rsidRPr="00E47DCE">
        <w:rPr>
          <w:rFonts w:asciiTheme="minorHAnsi" w:eastAsia="Calibri" w:hAnsiTheme="minorHAnsi" w:cstheme="minorHAnsi"/>
          <w:color w:val="auto"/>
          <w:sz w:val="20"/>
          <w:szCs w:val="20"/>
        </w:rPr>
        <w:t xml:space="preserve"> deploy microservices in Azure as part of continuous integration. Worked on Azure PaaS services like Azure function app, service bus to create integration </w:t>
      </w:r>
      <w:r w:rsidR="00F13178" w:rsidRPr="00E47DCE">
        <w:rPr>
          <w:rFonts w:asciiTheme="minorHAnsi" w:eastAsia="Calibri" w:hAnsiTheme="minorHAnsi" w:cstheme="minorHAnsi"/>
          <w:color w:val="auto"/>
          <w:sz w:val="20"/>
          <w:szCs w:val="20"/>
        </w:rPr>
        <w:t>services.</w:t>
      </w:r>
    </w:p>
    <w:p w14:paraId="3BA2F809" w14:textId="6BB3B695" w:rsidR="007A0B3D" w:rsidRPr="00E47DCE" w:rsidRDefault="007A0B3D"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 xml:space="preserve">Writing unit tests, automated </w:t>
      </w:r>
      <w:r w:rsidR="00B8015C" w:rsidRPr="00E47DCE">
        <w:rPr>
          <w:rFonts w:asciiTheme="minorHAnsi" w:eastAsia="Calibri" w:hAnsiTheme="minorHAnsi" w:cstheme="minorHAnsi"/>
          <w:color w:val="auto"/>
          <w:sz w:val="20"/>
          <w:szCs w:val="20"/>
        </w:rPr>
        <w:t>integration,</w:t>
      </w:r>
      <w:r w:rsidRPr="00E47DCE">
        <w:rPr>
          <w:rFonts w:asciiTheme="minorHAnsi" w:eastAsia="Calibri" w:hAnsiTheme="minorHAnsi" w:cstheme="minorHAnsi"/>
          <w:color w:val="auto"/>
          <w:sz w:val="20"/>
          <w:szCs w:val="20"/>
        </w:rPr>
        <w:t xml:space="preserve"> and end-to-end tests.</w:t>
      </w:r>
    </w:p>
    <w:p w14:paraId="68F816CC" w14:textId="533618B8" w:rsidR="00EC4165" w:rsidRPr="00E47DCE" w:rsidRDefault="003009D1"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Designed one or more applications in UNUM.</w:t>
      </w:r>
    </w:p>
    <w:p w14:paraId="446A00ED" w14:textId="2C7D5E49" w:rsidR="00D31A83" w:rsidRPr="00E47DCE" w:rsidRDefault="003009D1"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Responsible for the Deployment using CI/CD</w:t>
      </w:r>
    </w:p>
    <w:p w14:paraId="6709B965" w14:textId="78012CD2" w:rsidR="00BA7259" w:rsidRPr="00E47DCE" w:rsidRDefault="003009D1"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 xml:space="preserve">Codes reviews conducted to ensure standards met. </w:t>
      </w:r>
    </w:p>
    <w:p w14:paraId="47B02B54" w14:textId="652D6D41" w:rsidR="007876BF" w:rsidRPr="00E47DCE" w:rsidRDefault="003009D1"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Provides proper guidance for completing the technical changes within the schedule.</w:t>
      </w:r>
    </w:p>
    <w:p w14:paraId="3A6080E1" w14:textId="480C393B" w:rsidR="00480437" w:rsidRPr="00E47DCE" w:rsidRDefault="003009D1" w:rsidP="00E47DCE">
      <w:pPr>
        <w:pStyle w:val="Default"/>
        <w:numPr>
          <w:ilvl w:val="0"/>
          <w:numId w:val="20"/>
        </w:numPr>
        <w:jc w:val="both"/>
        <w:rPr>
          <w:rFonts w:asciiTheme="minorHAnsi" w:eastAsiaTheme="minorEastAsia" w:hAnsiTheme="minorHAnsi" w:cstheme="minorHAnsi"/>
          <w:color w:val="auto"/>
          <w:sz w:val="20"/>
          <w:szCs w:val="20"/>
        </w:rPr>
      </w:pPr>
      <w:r w:rsidRPr="00E47DCE">
        <w:rPr>
          <w:rFonts w:asciiTheme="minorHAnsi" w:eastAsia="Calibri" w:hAnsiTheme="minorHAnsi" w:cstheme="minorHAnsi"/>
          <w:color w:val="auto"/>
          <w:sz w:val="20"/>
          <w:szCs w:val="20"/>
        </w:rPr>
        <w:t>Mentored team in technical issues and provided solutions to avoid blockers.</w:t>
      </w:r>
    </w:p>
    <w:p w14:paraId="6C222895" w14:textId="4EE43CDC" w:rsidR="005C27EC" w:rsidRPr="00E47DCE" w:rsidRDefault="003009D1"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Ensured the development met the requirement specifications provided by stakeholders.</w:t>
      </w:r>
    </w:p>
    <w:p w14:paraId="50471065" w14:textId="651DD8CB" w:rsidR="00EC4165" w:rsidRPr="00E47DCE" w:rsidRDefault="003009D1"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Implemented reusable frameworks that could be consumed by multiple business modules.</w:t>
      </w:r>
    </w:p>
    <w:p w14:paraId="2968B441" w14:textId="77777777" w:rsidR="00BA456D" w:rsidRPr="00E47DCE" w:rsidRDefault="00BA456D"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Implemented AWS solutions and recipes using E2C, S3, Elastic Load Balancer, auto-scaling groups.</w:t>
      </w:r>
    </w:p>
    <w:p w14:paraId="66CB3A59" w14:textId="77777777" w:rsidR="00BA456D" w:rsidRPr="00E47DCE" w:rsidRDefault="00BA456D"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 xml:space="preserve">Performed root cause analysis (RCA) and interacted with Business Users during User Acceptance Testing (UAT). </w:t>
      </w:r>
    </w:p>
    <w:p w14:paraId="18C08DF3" w14:textId="30D7EDD1" w:rsidR="00BA456D" w:rsidRPr="00E47DCE" w:rsidRDefault="00BA456D" w:rsidP="00E47DCE">
      <w:pPr>
        <w:pStyle w:val="Default"/>
        <w:numPr>
          <w:ilvl w:val="0"/>
          <w:numId w:val="20"/>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Worked on serverless deployments through AWS CLI. Monitored Resources and Applications using AWS Cloud Watch, including creating alarms to monitor metrics and configured notifications for the alarms generated based on events defined.</w:t>
      </w:r>
    </w:p>
    <w:p w14:paraId="14255BBB" w14:textId="77777777" w:rsidR="00D71022" w:rsidRPr="00E47DCE" w:rsidRDefault="00D71022" w:rsidP="00E47DCE">
      <w:pPr>
        <w:pStyle w:val="Default"/>
        <w:jc w:val="both"/>
        <w:rPr>
          <w:rFonts w:asciiTheme="minorHAnsi" w:eastAsia="Calibri" w:hAnsiTheme="minorHAnsi" w:cstheme="minorHAnsi"/>
          <w:color w:val="auto"/>
          <w:sz w:val="20"/>
          <w:szCs w:val="20"/>
        </w:rPr>
      </w:pPr>
    </w:p>
    <w:p w14:paraId="55FFFF3F" w14:textId="7C66E80A" w:rsidR="00BA7259" w:rsidRPr="00E47DCE" w:rsidRDefault="002F0D21" w:rsidP="00E47DCE">
      <w:pPr>
        <w:pStyle w:val="Default"/>
        <w:jc w:val="both"/>
        <w:rPr>
          <w:rFonts w:asciiTheme="minorHAnsi" w:eastAsia="Calibri" w:hAnsiTheme="minorHAnsi" w:cstheme="minorHAnsi"/>
          <w:color w:val="auto"/>
          <w:sz w:val="20"/>
          <w:szCs w:val="20"/>
        </w:rPr>
      </w:pPr>
      <w:r w:rsidRPr="00E47DCE">
        <w:rPr>
          <w:rFonts w:asciiTheme="minorHAnsi" w:hAnsiTheme="minorHAnsi" w:cstheme="minorHAnsi"/>
          <w:b/>
          <w:bCs/>
          <w:color w:val="auto"/>
          <w:sz w:val="20"/>
          <w:szCs w:val="20"/>
        </w:rPr>
        <w:t xml:space="preserve">Client: </w:t>
      </w:r>
      <w:r w:rsidR="0058564C" w:rsidRPr="00E47DCE">
        <w:rPr>
          <w:rFonts w:asciiTheme="minorHAnsi" w:hAnsiTheme="minorHAnsi" w:cstheme="minorHAnsi"/>
          <w:b/>
          <w:bCs/>
          <w:color w:val="auto"/>
          <w:sz w:val="20"/>
          <w:szCs w:val="20"/>
        </w:rPr>
        <w:t>Anthem Inc., Indianapolis, IN</w:t>
      </w:r>
      <w:r w:rsidRPr="00E47DCE">
        <w:rPr>
          <w:rFonts w:asciiTheme="minorHAnsi" w:hAnsiTheme="minorHAnsi" w:cstheme="minorHAnsi"/>
          <w:b/>
          <w:bCs/>
          <w:color w:val="auto"/>
          <w:sz w:val="20"/>
          <w:szCs w:val="20"/>
        </w:rPr>
        <w:t xml:space="preserve"> </w:t>
      </w:r>
      <w:r w:rsidRPr="00E47DCE">
        <w:rPr>
          <w:rFonts w:asciiTheme="minorHAnsi" w:hAnsiTheme="minorHAnsi" w:cstheme="minorHAnsi"/>
          <w:b/>
          <w:bCs/>
          <w:color w:val="auto"/>
          <w:sz w:val="20"/>
          <w:szCs w:val="20"/>
        </w:rPr>
        <w:tab/>
      </w:r>
      <w:r w:rsidRPr="00E47DCE">
        <w:rPr>
          <w:rFonts w:asciiTheme="minorHAnsi" w:hAnsiTheme="minorHAnsi" w:cstheme="minorHAnsi"/>
          <w:b/>
          <w:bCs/>
          <w:color w:val="auto"/>
          <w:sz w:val="20"/>
          <w:szCs w:val="20"/>
        </w:rPr>
        <w:tab/>
      </w:r>
      <w:r w:rsidRPr="00E47DCE">
        <w:rPr>
          <w:rFonts w:asciiTheme="minorHAnsi" w:hAnsiTheme="minorHAnsi" w:cstheme="minorHAnsi"/>
          <w:b/>
          <w:bCs/>
          <w:color w:val="auto"/>
          <w:sz w:val="20"/>
          <w:szCs w:val="20"/>
        </w:rPr>
        <w:tab/>
      </w:r>
      <w:r w:rsidRPr="00E47DCE">
        <w:rPr>
          <w:rFonts w:asciiTheme="minorHAnsi" w:hAnsiTheme="minorHAnsi" w:cstheme="minorHAnsi"/>
          <w:b/>
          <w:bCs/>
          <w:color w:val="auto"/>
          <w:sz w:val="20"/>
          <w:szCs w:val="20"/>
        </w:rPr>
        <w:tab/>
      </w:r>
      <w:r w:rsidRPr="00E47DCE">
        <w:rPr>
          <w:rFonts w:asciiTheme="minorHAnsi" w:hAnsiTheme="minorHAnsi" w:cstheme="minorHAnsi"/>
          <w:b/>
          <w:bCs/>
          <w:color w:val="auto"/>
          <w:sz w:val="20"/>
          <w:szCs w:val="20"/>
        </w:rPr>
        <w:tab/>
        <w:t xml:space="preserve"> </w:t>
      </w:r>
      <w:r w:rsidR="00D5380D" w:rsidRPr="00E47DCE">
        <w:rPr>
          <w:rFonts w:asciiTheme="minorHAnsi" w:hAnsiTheme="minorHAnsi" w:cstheme="minorHAnsi"/>
          <w:b/>
          <w:bCs/>
          <w:color w:val="auto"/>
          <w:sz w:val="20"/>
          <w:szCs w:val="20"/>
        </w:rPr>
        <w:tab/>
      </w:r>
      <w:r w:rsidR="00D5380D" w:rsidRPr="00E47DCE">
        <w:rPr>
          <w:rFonts w:asciiTheme="minorHAnsi" w:hAnsiTheme="minorHAnsi" w:cstheme="minorHAnsi"/>
          <w:b/>
          <w:bCs/>
          <w:color w:val="auto"/>
          <w:sz w:val="20"/>
          <w:szCs w:val="20"/>
        </w:rPr>
        <w:tab/>
        <w:t xml:space="preserve">    Feb</w:t>
      </w:r>
      <w:r w:rsidRPr="00E47DCE">
        <w:rPr>
          <w:rFonts w:asciiTheme="minorHAnsi" w:hAnsiTheme="minorHAnsi" w:cstheme="minorHAnsi"/>
          <w:b/>
          <w:bCs/>
          <w:color w:val="auto"/>
          <w:sz w:val="20"/>
          <w:szCs w:val="20"/>
        </w:rPr>
        <w:t xml:space="preserve"> 201</w:t>
      </w:r>
      <w:r w:rsidR="00D5380D" w:rsidRPr="00E47DCE">
        <w:rPr>
          <w:rFonts w:asciiTheme="minorHAnsi" w:hAnsiTheme="minorHAnsi" w:cstheme="minorHAnsi"/>
          <w:b/>
          <w:bCs/>
          <w:color w:val="auto"/>
          <w:sz w:val="20"/>
          <w:szCs w:val="20"/>
        </w:rPr>
        <w:t>6</w:t>
      </w:r>
      <w:r w:rsidRPr="00E47DCE">
        <w:rPr>
          <w:rFonts w:asciiTheme="minorHAnsi" w:hAnsiTheme="minorHAnsi" w:cstheme="minorHAnsi"/>
          <w:b/>
          <w:bCs/>
          <w:color w:val="auto"/>
          <w:sz w:val="20"/>
          <w:szCs w:val="20"/>
        </w:rPr>
        <w:t xml:space="preserve"> – </w:t>
      </w:r>
      <w:r w:rsidR="00D5380D" w:rsidRPr="00E47DCE">
        <w:rPr>
          <w:rFonts w:asciiTheme="minorHAnsi" w:hAnsiTheme="minorHAnsi" w:cstheme="minorHAnsi"/>
          <w:b/>
          <w:bCs/>
          <w:color w:val="auto"/>
          <w:sz w:val="20"/>
          <w:szCs w:val="20"/>
        </w:rPr>
        <w:t>Mar</w:t>
      </w:r>
      <w:r w:rsidRPr="00E47DCE">
        <w:rPr>
          <w:rFonts w:asciiTheme="minorHAnsi" w:hAnsiTheme="minorHAnsi" w:cstheme="minorHAnsi"/>
          <w:b/>
          <w:bCs/>
          <w:color w:val="auto"/>
          <w:sz w:val="20"/>
          <w:szCs w:val="20"/>
        </w:rPr>
        <w:t xml:space="preserve"> </w:t>
      </w:r>
      <w:r w:rsidR="00D5380D" w:rsidRPr="00E47DCE">
        <w:rPr>
          <w:rFonts w:asciiTheme="minorHAnsi" w:hAnsiTheme="minorHAnsi" w:cstheme="minorHAnsi"/>
          <w:b/>
          <w:bCs/>
          <w:color w:val="auto"/>
          <w:sz w:val="20"/>
          <w:szCs w:val="20"/>
        </w:rPr>
        <w:t>20</w:t>
      </w:r>
      <w:r w:rsidRPr="00E47DCE">
        <w:rPr>
          <w:rFonts w:asciiTheme="minorHAnsi" w:hAnsiTheme="minorHAnsi" w:cstheme="minorHAnsi"/>
          <w:b/>
          <w:bCs/>
          <w:color w:val="auto"/>
          <w:sz w:val="20"/>
          <w:szCs w:val="20"/>
        </w:rPr>
        <w:t>1</w:t>
      </w:r>
      <w:r w:rsidR="00D5380D" w:rsidRPr="00E47DCE">
        <w:rPr>
          <w:rFonts w:asciiTheme="minorHAnsi" w:hAnsiTheme="minorHAnsi" w:cstheme="minorHAnsi"/>
          <w:b/>
          <w:bCs/>
          <w:color w:val="auto"/>
          <w:sz w:val="20"/>
          <w:szCs w:val="20"/>
        </w:rPr>
        <w:t>9</w:t>
      </w:r>
    </w:p>
    <w:p w14:paraId="0C0B80EC" w14:textId="1CA2887F" w:rsidR="00AA692C" w:rsidRPr="00E47DCE" w:rsidRDefault="00BE04F1" w:rsidP="00E47DCE">
      <w:pPr>
        <w:pStyle w:val="Default"/>
        <w:rPr>
          <w:rFonts w:asciiTheme="minorHAnsi" w:hAnsiTheme="minorHAnsi" w:cstheme="minorHAnsi"/>
          <w:b/>
          <w:bCs/>
          <w:color w:val="auto"/>
          <w:sz w:val="20"/>
          <w:szCs w:val="20"/>
        </w:rPr>
      </w:pPr>
      <w:r w:rsidRPr="00E47DCE">
        <w:rPr>
          <w:rFonts w:asciiTheme="minorHAnsi" w:hAnsiTheme="minorHAnsi" w:cstheme="minorHAnsi"/>
          <w:b/>
          <w:bCs/>
          <w:color w:val="auto"/>
          <w:sz w:val="20"/>
          <w:szCs w:val="20"/>
        </w:rPr>
        <w:t>Role: Sr. Software Specialist</w:t>
      </w:r>
      <w:r w:rsidRPr="00E47DCE">
        <w:rPr>
          <w:rFonts w:asciiTheme="minorHAnsi" w:hAnsiTheme="minorHAnsi" w:cstheme="minorHAnsi"/>
          <w:b/>
          <w:bCs/>
          <w:color w:val="auto"/>
          <w:sz w:val="20"/>
          <w:szCs w:val="20"/>
        </w:rPr>
        <w:tab/>
      </w:r>
    </w:p>
    <w:p w14:paraId="6C366C24" w14:textId="1BE62165" w:rsidR="00B24D28" w:rsidRPr="00E47DCE" w:rsidRDefault="003009D1" w:rsidP="00E47DCE">
      <w:pPr>
        <w:pStyle w:val="Default"/>
        <w:jc w:val="both"/>
        <w:rPr>
          <w:rFonts w:asciiTheme="minorHAnsi" w:hAnsiTheme="minorHAnsi" w:cstheme="minorHAnsi"/>
          <w:bCs/>
          <w:color w:val="auto"/>
          <w:sz w:val="20"/>
          <w:szCs w:val="20"/>
        </w:rPr>
      </w:pPr>
      <w:r w:rsidRPr="00E47DCE">
        <w:rPr>
          <w:rFonts w:asciiTheme="minorHAnsi" w:hAnsiTheme="minorHAnsi" w:cstheme="minorHAnsi"/>
          <w:b/>
          <w:bCs/>
          <w:color w:val="auto"/>
          <w:sz w:val="20"/>
          <w:szCs w:val="20"/>
        </w:rPr>
        <w:t>Technology used</w:t>
      </w:r>
      <w:r w:rsidRPr="00E47DCE">
        <w:rPr>
          <w:rFonts w:asciiTheme="minorHAnsi" w:hAnsiTheme="minorHAnsi" w:cstheme="minorHAnsi"/>
          <w:bCs/>
          <w:color w:val="auto"/>
          <w:sz w:val="20"/>
          <w:szCs w:val="20"/>
        </w:rPr>
        <w:t xml:space="preserve">: </w:t>
      </w:r>
      <w:r w:rsidR="0003791C" w:rsidRPr="00E47DCE">
        <w:rPr>
          <w:rFonts w:asciiTheme="minorHAnsi" w:hAnsiTheme="minorHAnsi" w:cstheme="minorHAnsi"/>
          <w:bCs/>
          <w:color w:val="auto"/>
          <w:sz w:val="20"/>
          <w:szCs w:val="20"/>
        </w:rPr>
        <w:t xml:space="preserve"> </w:t>
      </w:r>
      <w:r w:rsidR="00C63907" w:rsidRPr="00E47DCE">
        <w:rPr>
          <w:rFonts w:asciiTheme="minorHAnsi" w:hAnsiTheme="minorHAnsi" w:cstheme="minorHAnsi"/>
          <w:bCs/>
          <w:color w:val="auto"/>
          <w:sz w:val="20"/>
          <w:szCs w:val="20"/>
        </w:rPr>
        <w:t xml:space="preserve">Angular, </w:t>
      </w:r>
      <w:r w:rsidRPr="00E47DCE">
        <w:rPr>
          <w:rFonts w:asciiTheme="minorHAnsi" w:hAnsiTheme="minorHAnsi" w:cstheme="minorHAnsi"/>
          <w:bCs/>
          <w:color w:val="auto"/>
          <w:sz w:val="20"/>
          <w:szCs w:val="20"/>
        </w:rPr>
        <w:t>Asp.net,</w:t>
      </w:r>
      <w:r w:rsidR="004D78A3" w:rsidRPr="00E47DCE">
        <w:rPr>
          <w:rFonts w:asciiTheme="minorHAnsi" w:hAnsiTheme="minorHAnsi" w:cstheme="minorHAnsi"/>
          <w:bCs/>
          <w:color w:val="auto"/>
          <w:sz w:val="20"/>
          <w:szCs w:val="20"/>
        </w:rPr>
        <w:t xml:space="preserve"> MVC,</w:t>
      </w:r>
      <w:r w:rsidRPr="00E47DCE">
        <w:rPr>
          <w:rFonts w:asciiTheme="minorHAnsi" w:hAnsiTheme="minorHAnsi" w:cstheme="minorHAnsi"/>
          <w:bCs/>
          <w:color w:val="auto"/>
          <w:sz w:val="20"/>
          <w:szCs w:val="20"/>
        </w:rPr>
        <w:t xml:space="preserve"> Web API</w:t>
      </w:r>
      <w:r w:rsidR="00EC4165" w:rsidRPr="00E47DCE">
        <w:rPr>
          <w:rFonts w:asciiTheme="minorHAnsi" w:hAnsiTheme="minorHAnsi" w:cstheme="minorHAnsi"/>
          <w:bCs/>
          <w:color w:val="auto"/>
          <w:sz w:val="20"/>
          <w:szCs w:val="20"/>
        </w:rPr>
        <w:t xml:space="preserve">, </w:t>
      </w:r>
      <w:proofErr w:type="spellStart"/>
      <w:r w:rsidR="00EC4165" w:rsidRPr="00E47DCE">
        <w:rPr>
          <w:rFonts w:asciiTheme="minorHAnsi" w:hAnsiTheme="minorHAnsi" w:cstheme="minorHAnsi"/>
          <w:bCs/>
          <w:color w:val="auto"/>
          <w:sz w:val="20"/>
          <w:szCs w:val="20"/>
        </w:rPr>
        <w:t>Sql</w:t>
      </w:r>
      <w:proofErr w:type="spellEnd"/>
      <w:r w:rsidR="00EC4165" w:rsidRPr="00E47DCE">
        <w:rPr>
          <w:rFonts w:asciiTheme="minorHAnsi" w:hAnsiTheme="minorHAnsi" w:cstheme="minorHAnsi"/>
          <w:bCs/>
          <w:color w:val="auto"/>
          <w:sz w:val="20"/>
          <w:szCs w:val="20"/>
        </w:rPr>
        <w:t xml:space="preserve"> server</w:t>
      </w:r>
      <w:r w:rsidR="00D54030" w:rsidRPr="00E47DCE">
        <w:rPr>
          <w:rFonts w:asciiTheme="minorHAnsi" w:hAnsiTheme="minorHAnsi" w:cstheme="minorHAnsi"/>
          <w:bCs/>
          <w:color w:val="auto"/>
          <w:sz w:val="20"/>
          <w:szCs w:val="20"/>
        </w:rPr>
        <w:t>, C#, .Net Core, ASP.NET Web APIs, Angular, Microsoft Azure, Azure Storage account, Azure Web Job, Azure API Management, Terraform, PowerShell, Splunk, Git, JIRA, Terraform.</w:t>
      </w:r>
    </w:p>
    <w:p w14:paraId="142D798E" w14:textId="2D38EAE9" w:rsidR="00BA7259" w:rsidRPr="00E47DCE" w:rsidRDefault="003009D1" w:rsidP="00E47DCE">
      <w:pPr>
        <w:spacing w:line="240" w:lineRule="auto"/>
        <w:jc w:val="both"/>
        <w:rPr>
          <w:rFonts w:eastAsia="Calibri" w:cstheme="minorHAnsi"/>
          <w:b/>
          <w:sz w:val="20"/>
          <w:szCs w:val="20"/>
        </w:rPr>
      </w:pPr>
      <w:r w:rsidRPr="00E47DCE">
        <w:rPr>
          <w:rFonts w:eastAsia="Calibri" w:cstheme="minorHAnsi"/>
          <w:b/>
          <w:sz w:val="20"/>
          <w:szCs w:val="20"/>
        </w:rPr>
        <w:t>Roles &amp; Responsibilities:</w:t>
      </w:r>
    </w:p>
    <w:p w14:paraId="7B98C2F5" w14:textId="4D2F6FE2" w:rsidR="002C488B" w:rsidRPr="00E47DCE" w:rsidRDefault="002C488B" w:rsidP="00E47DCE">
      <w:pPr>
        <w:pStyle w:val="Default"/>
        <w:numPr>
          <w:ilvl w:val="0"/>
          <w:numId w:val="24"/>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Designing, Development, Testing and Maintenance of ASP.Net Web Application as per the business rules using C#, ASP.Net and Visual Studio Team System 2008.</w:t>
      </w:r>
    </w:p>
    <w:p w14:paraId="69FD44F7" w14:textId="417D40D5" w:rsidR="00097F63" w:rsidRPr="00E47DCE" w:rsidRDefault="003009D1" w:rsidP="00E47DCE">
      <w:pPr>
        <w:pStyle w:val="Default"/>
        <w:numPr>
          <w:ilvl w:val="0"/>
          <w:numId w:val="24"/>
        </w:numPr>
        <w:jc w:val="both"/>
        <w:rPr>
          <w:rFonts w:asciiTheme="minorHAnsi" w:eastAsia="Calibri" w:hAnsiTheme="minorHAnsi" w:cstheme="minorHAnsi"/>
          <w:color w:val="auto"/>
          <w:sz w:val="20"/>
          <w:szCs w:val="20"/>
        </w:rPr>
      </w:pPr>
      <w:r w:rsidRPr="00E47DCE">
        <w:rPr>
          <w:rFonts w:asciiTheme="minorHAnsi" w:eastAsia="Calibri" w:hAnsiTheme="minorHAnsi" w:cstheme="minorHAnsi"/>
          <w:color w:val="auto"/>
          <w:sz w:val="20"/>
          <w:szCs w:val="20"/>
        </w:rPr>
        <w:t xml:space="preserve">Understood the requirement analysis and feasible technical solutions and design proposal with Low level and </w:t>
      </w:r>
      <w:r w:rsidR="00B67194" w:rsidRPr="00E47DCE">
        <w:rPr>
          <w:rFonts w:asciiTheme="minorHAnsi" w:eastAsia="Calibri" w:hAnsiTheme="minorHAnsi" w:cstheme="minorHAnsi"/>
          <w:color w:val="auto"/>
          <w:sz w:val="20"/>
          <w:szCs w:val="20"/>
        </w:rPr>
        <w:t>High-level</w:t>
      </w:r>
      <w:r w:rsidRPr="00E47DCE">
        <w:rPr>
          <w:rFonts w:asciiTheme="minorHAnsi" w:eastAsia="Calibri" w:hAnsiTheme="minorHAnsi" w:cstheme="minorHAnsi"/>
          <w:color w:val="auto"/>
          <w:sz w:val="20"/>
          <w:szCs w:val="20"/>
        </w:rPr>
        <w:t xml:space="preserve"> </w:t>
      </w:r>
      <w:r w:rsidR="00F13178" w:rsidRPr="00E47DCE">
        <w:rPr>
          <w:rFonts w:asciiTheme="minorHAnsi" w:eastAsia="Calibri" w:hAnsiTheme="minorHAnsi" w:cstheme="minorHAnsi"/>
          <w:color w:val="auto"/>
          <w:sz w:val="20"/>
          <w:szCs w:val="20"/>
        </w:rPr>
        <w:t>design.</w:t>
      </w:r>
    </w:p>
    <w:p w14:paraId="1FB64B9E" w14:textId="77777777" w:rsidR="00BF6A24" w:rsidRPr="00E47DCE" w:rsidRDefault="00BF6A24" w:rsidP="00E47DCE">
      <w:pPr>
        <w:pStyle w:val="Textbody"/>
        <w:numPr>
          <w:ilvl w:val="0"/>
          <w:numId w:val="24"/>
        </w:numPr>
        <w:spacing w:after="0"/>
        <w:rPr>
          <w:rFonts w:asciiTheme="minorHAnsi" w:hAnsiTheme="minorHAnsi" w:cstheme="minorHAnsi"/>
          <w:sz w:val="20"/>
          <w:szCs w:val="20"/>
        </w:rPr>
      </w:pPr>
      <w:r w:rsidRPr="00E47DCE">
        <w:rPr>
          <w:rFonts w:asciiTheme="minorHAnsi" w:hAnsiTheme="minorHAnsi" w:cstheme="minorHAnsi"/>
          <w:sz w:val="20"/>
          <w:szCs w:val="20"/>
        </w:rPr>
        <w:t>Used JavaScript/J-Query to perform validations and catch the events on client’s browser for JS Enabled version.</w:t>
      </w:r>
    </w:p>
    <w:p w14:paraId="6A4A4F13" w14:textId="6885CDE0" w:rsidR="00097F63" w:rsidRPr="00E47DCE" w:rsidRDefault="003009D1" w:rsidP="00E47DCE">
      <w:pPr>
        <w:pStyle w:val="ListParagraph"/>
        <w:numPr>
          <w:ilvl w:val="0"/>
          <w:numId w:val="24"/>
        </w:numPr>
        <w:autoSpaceDE w:val="0"/>
        <w:autoSpaceDN w:val="0"/>
        <w:adjustRightInd w:val="0"/>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 xml:space="preserve">Responsible for handling the new enhancement ideas </w:t>
      </w:r>
      <w:r w:rsidR="00F13178" w:rsidRPr="00E47DCE">
        <w:rPr>
          <w:rFonts w:asciiTheme="minorHAnsi" w:eastAsia="Calibri" w:hAnsiTheme="minorHAnsi" w:cstheme="minorHAnsi"/>
          <w:sz w:val="20"/>
          <w:szCs w:val="20"/>
          <w:lang w:eastAsia="en-US"/>
        </w:rPr>
        <w:t>within</w:t>
      </w:r>
      <w:r w:rsidRPr="00E47DCE">
        <w:rPr>
          <w:rFonts w:asciiTheme="minorHAnsi" w:eastAsia="Calibri" w:hAnsiTheme="minorHAnsi" w:cstheme="minorHAnsi"/>
          <w:sz w:val="20"/>
          <w:szCs w:val="20"/>
          <w:lang w:eastAsia="en-US"/>
        </w:rPr>
        <w:t xml:space="preserve"> the </w:t>
      </w:r>
      <w:r w:rsidR="00F13178" w:rsidRPr="00E47DCE">
        <w:rPr>
          <w:rFonts w:asciiTheme="minorHAnsi" w:eastAsia="Calibri" w:hAnsiTheme="minorHAnsi" w:cstheme="minorHAnsi"/>
          <w:sz w:val="20"/>
          <w:szCs w:val="20"/>
          <w:lang w:eastAsia="en-US"/>
        </w:rPr>
        <w:t>timelines</w:t>
      </w:r>
      <w:r w:rsidRPr="00E47DCE">
        <w:rPr>
          <w:rFonts w:asciiTheme="minorHAnsi" w:eastAsia="Calibri" w:hAnsiTheme="minorHAnsi" w:cstheme="minorHAnsi"/>
          <w:sz w:val="20"/>
          <w:szCs w:val="20"/>
          <w:lang w:eastAsia="en-US"/>
        </w:rPr>
        <w:t xml:space="preserve">. </w:t>
      </w:r>
    </w:p>
    <w:p w14:paraId="22EE698E" w14:textId="4B9FE9EE" w:rsidR="003E2D74" w:rsidRPr="00E47DCE" w:rsidRDefault="003009D1" w:rsidP="00E47DCE">
      <w:pPr>
        <w:pStyle w:val="ListParagraph"/>
        <w:numPr>
          <w:ilvl w:val="0"/>
          <w:numId w:val="24"/>
        </w:numPr>
        <w:autoSpaceDE w:val="0"/>
        <w:autoSpaceDN w:val="0"/>
        <w:adjustRightInd w:val="0"/>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 xml:space="preserve">Handling innovation activity. </w:t>
      </w:r>
    </w:p>
    <w:p w14:paraId="55FDA127" w14:textId="77777777" w:rsidR="0045773A" w:rsidRPr="00E47DCE" w:rsidRDefault="0045773A" w:rsidP="00E47DCE">
      <w:pPr>
        <w:pStyle w:val="ListParagraph"/>
        <w:numPr>
          <w:ilvl w:val="0"/>
          <w:numId w:val="24"/>
        </w:numPr>
        <w:autoSpaceDE w:val="0"/>
        <w:autoSpaceDN w:val="0"/>
        <w:adjustRightInd w:val="0"/>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Developed UI front end in Angular 8.</w:t>
      </w:r>
    </w:p>
    <w:p w14:paraId="08E202AE" w14:textId="26299E32" w:rsidR="009E5182" w:rsidRPr="00E47DCE" w:rsidRDefault="009E5182" w:rsidP="00E47DCE">
      <w:pPr>
        <w:pStyle w:val="ListParagraph"/>
        <w:numPr>
          <w:ilvl w:val="0"/>
          <w:numId w:val="24"/>
        </w:numPr>
        <w:autoSpaceDE w:val="0"/>
        <w:autoSpaceDN w:val="0"/>
        <w:adjustRightInd w:val="0"/>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 xml:space="preserve">Implemented complex business logic using </w:t>
      </w:r>
      <w:r w:rsidR="00F75898" w:rsidRPr="00E47DCE">
        <w:rPr>
          <w:rFonts w:asciiTheme="minorHAnsi" w:eastAsia="Calibri" w:hAnsiTheme="minorHAnsi" w:cstheme="minorHAnsi"/>
          <w:sz w:val="20"/>
          <w:szCs w:val="20"/>
          <w:lang w:eastAsia="en-US"/>
        </w:rPr>
        <w:t>NGRX</w:t>
      </w:r>
      <w:r w:rsidRPr="00E47DCE">
        <w:rPr>
          <w:rFonts w:asciiTheme="minorHAnsi" w:eastAsia="Calibri" w:hAnsiTheme="minorHAnsi" w:cstheme="minorHAnsi"/>
          <w:sz w:val="20"/>
          <w:szCs w:val="20"/>
          <w:lang w:eastAsia="en-US"/>
        </w:rPr>
        <w:t xml:space="preserve"> selectors and reducers, ensuring data consistency across components.</w:t>
      </w:r>
    </w:p>
    <w:p w14:paraId="618D827C" w14:textId="5B637542" w:rsidR="009E5182" w:rsidRPr="00E47DCE" w:rsidRDefault="009E5182" w:rsidP="00E47DCE">
      <w:pPr>
        <w:pStyle w:val="ListParagraph"/>
        <w:numPr>
          <w:ilvl w:val="0"/>
          <w:numId w:val="24"/>
        </w:numPr>
        <w:autoSpaceDE w:val="0"/>
        <w:autoSpaceDN w:val="0"/>
        <w:adjustRightInd w:val="0"/>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 xml:space="preserve">Developed and maintained a comprehensive suite of unit tests for </w:t>
      </w:r>
      <w:r w:rsidR="00F75898" w:rsidRPr="00E47DCE">
        <w:rPr>
          <w:rFonts w:asciiTheme="minorHAnsi" w:eastAsia="Calibri" w:hAnsiTheme="minorHAnsi" w:cstheme="minorHAnsi"/>
          <w:sz w:val="20"/>
          <w:szCs w:val="20"/>
          <w:lang w:eastAsia="en-US"/>
        </w:rPr>
        <w:t>NGRX</w:t>
      </w:r>
      <w:r w:rsidRPr="00E47DCE">
        <w:rPr>
          <w:rFonts w:asciiTheme="minorHAnsi" w:eastAsia="Calibri" w:hAnsiTheme="minorHAnsi" w:cstheme="minorHAnsi"/>
          <w:sz w:val="20"/>
          <w:szCs w:val="20"/>
          <w:lang w:eastAsia="en-US"/>
        </w:rPr>
        <w:t xml:space="preserve"> state management, ensuring reliability and reducing bugs.</w:t>
      </w:r>
    </w:p>
    <w:p w14:paraId="192E97B8" w14:textId="4D2DFB80" w:rsidR="00366CFE" w:rsidRPr="00E47DCE" w:rsidRDefault="009E5182" w:rsidP="00E47DCE">
      <w:pPr>
        <w:pStyle w:val="ListParagraph"/>
        <w:numPr>
          <w:ilvl w:val="0"/>
          <w:numId w:val="24"/>
        </w:numPr>
        <w:autoSpaceDE w:val="0"/>
        <w:autoSpaceDN w:val="0"/>
        <w:adjustRightInd w:val="0"/>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 xml:space="preserve">Collaborated with backend developers to integrate </w:t>
      </w:r>
      <w:r w:rsidR="00F75898" w:rsidRPr="00E47DCE">
        <w:rPr>
          <w:rFonts w:asciiTheme="minorHAnsi" w:eastAsia="Calibri" w:hAnsiTheme="minorHAnsi" w:cstheme="minorHAnsi"/>
          <w:sz w:val="20"/>
          <w:szCs w:val="20"/>
          <w:lang w:eastAsia="en-US"/>
        </w:rPr>
        <w:t>NGRX</w:t>
      </w:r>
      <w:r w:rsidRPr="00E47DCE">
        <w:rPr>
          <w:rFonts w:asciiTheme="minorHAnsi" w:eastAsia="Calibri" w:hAnsiTheme="minorHAnsi" w:cstheme="minorHAnsi"/>
          <w:sz w:val="20"/>
          <w:szCs w:val="20"/>
          <w:lang w:eastAsia="en-US"/>
        </w:rPr>
        <w:t xml:space="preserve"> with backend APIs, facilitating seamless data flow between front-end and backend systems.</w:t>
      </w:r>
    </w:p>
    <w:p w14:paraId="7E1C43AF" w14:textId="0E3974B5" w:rsidR="0045773A" w:rsidRPr="00E47DCE" w:rsidRDefault="0045773A" w:rsidP="00E47DCE">
      <w:pPr>
        <w:pStyle w:val="ListParagraph"/>
        <w:numPr>
          <w:ilvl w:val="0"/>
          <w:numId w:val="24"/>
        </w:numPr>
        <w:autoSpaceDE w:val="0"/>
        <w:autoSpaceDN w:val="0"/>
        <w:adjustRightInd w:val="0"/>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 xml:space="preserve">Build and deploy highly scalable C# Rest APIs &amp; deployed in Azure app services with </w:t>
      </w:r>
      <w:r w:rsidR="00F13178" w:rsidRPr="00E47DCE">
        <w:rPr>
          <w:rFonts w:asciiTheme="minorHAnsi" w:eastAsia="Calibri" w:hAnsiTheme="minorHAnsi" w:cstheme="minorHAnsi"/>
          <w:sz w:val="20"/>
          <w:szCs w:val="20"/>
          <w:lang w:eastAsia="en-US"/>
        </w:rPr>
        <w:t>Terraform.</w:t>
      </w:r>
    </w:p>
    <w:p w14:paraId="50DE1B83" w14:textId="264B9518" w:rsidR="0045773A" w:rsidRPr="00E47DCE" w:rsidRDefault="0045773A" w:rsidP="00E47DCE">
      <w:pPr>
        <w:pStyle w:val="ListParagraph"/>
        <w:numPr>
          <w:ilvl w:val="0"/>
          <w:numId w:val="24"/>
        </w:numPr>
        <w:autoSpaceDE w:val="0"/>
        <w:autoSpaceDN w:val="0"/>
        <w:adjustRightInd w:val="0"/>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 xml:space="preserve">Build Azure web job to read csv file from azure storage account and load the data to the mongo </w:t>
      </w:r>
      <w:r w:rsidR="00F13178" w:rsidRPr="00E47DCE">
        <w:rPr>
          <w:rFonts w:asciiTheme="minorHAnsi" w:eastAsia="Calibri" w:hAnsiTheme="minorHAnsi" w:cstheme="minorHAnsi"/>
          <w:sz w:val="20"/>
          <w:szCs w:val="20"/>
          <w:lang w:eastAsia="en-US"/>
        </w:rPr>
        <w:t>database.</w:t>
      </w:r>
    </w:p>
    <w:p w14:paraId="4226207F" w14:textId="3FB5AC4D" w:rsidR="003E2D74" w:rsidRPr="00E47DCE" w:rsidRDefault="003009D1" w:rsidP="00E47DCE">
      <w:pPr>
        <w:pStyle w:val="ListParagraph"/>
        <w:numPr>
          <w:ilvl w:val="0"/>
          <w:numId w:val="24"/>
        </w:numPr>
        <w:contextualSpacing/>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 xml:space="preserve">Find the root cause and take necessary steps to rectify the same within no time. </w:t>
      </w:r>
    </w:p>
    <w:p w14:paraId="294B8802" w14:textId="49DCE1BD" w:rsidR="003E2D74" w:rsidRPr="00E47DCE" w:rsidRDefault="003009D1" w:rsidP="00E47DCE">
      <w:pPr>
        <w:pStyle w:val="ListParagraph"/>
        <w:numPr>
          <w:ilvl w:val="0"/>
          <w:numId w:val="24"/>
        </w:numPr>
        <w:suppressAutoHyphens/>
        <w:spacing w:after="200"/>
        <w:contextualSpacing/>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Developing SQL Procedures.</w:t>
      </w:r>
    </w:p>
    <w:p w14:paraId="3112D65C" w14:textId="4956EB70" w:rsidR="003E2D74" w:rsidRPr="00E47DCE" w:rsidRDefault="003009D1" w:rsidP="00E47DCE">
      <w:pPr>
        <w:pStyle w:val="ListParagraph"/>
        <w:numPr>
          <w:ilvl w:val="0"/>
          <w:numId w:val="24"/>
        </w:numPr>
        <w:autoSpaceDE w:val="0"/>
        <w:autoSpaceDN w:val="0"/>
        <w:adjustRightInd w:val="0"/>
        <w:jc w:val="both"/>
        <w:rPr>
          <w:rFonts w:asciiTheme="minorHAnsi" w:eastAsia="Calibri" w:hAnsiTheme="minorHAnsi" w:cstheme="minorHAnsi"/>
          <w:sz w:val="20"/>
          <w:szCs w:val="20"/>
        </w:rPr>
      </w:pPr>
      <w:r w:rsidRPr="00E47DCE">
        <w:rPr>
          <w:rFonts w:asciiTheme="minorHAnsi" w:eastAsia="Calibri" w:hAnsiTheme="minorHAnsi" w:cstheme="minorHAnsi"/>
          <w:sz w:val="20"/>
          <w:szCs w:val="20"/>
          <w:lang w:eastAsia="en-US"/>
        </w:rPr>
        <w:t>Conducted Code review</w:t>
      </w:r>
      <w:r w:rsidRPr="00E47DCE">
        <w:rPr>
          <w:rFonts w:asciiTheme="minorHAnsi" w:eastAsia="Calibri" w:hAnsiTheme="minorHAnsi" w:cstheme="minorHAnsi"/>
          <w:sz w:val="20"/>
          <w:szCs w:val="20"/>
        </w:rPr>
        <w:t xml:space="preserve">. </w:t>
      </w:r>
    </w:p>
    <w:p w14:paraId="26931409" w14:textId="540A95DD" w:rsidR="00097F63" w:rsidRPr="00E47DCE" w:rsidRDefault="003009D1" w:rsidP="00E47DCE">
      <w:pPr>
        <w:pStyle w:val="ListParagraph"/>
        <w:numPr>
          <w:ilvl w:val="0"/>
          <w:numId w:val="24"/>
        </w:numPr>
        <w:autoSpaceDE w:val="0"/>
        <w:autoSpaceDN w:val="0"/>
        <w:adjustRightInd w:val="0"/>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Primary point of contact for this application.</w:t>
      </w:r>
    </w:p>
    <w:p w14:paraId="0BBFDEE5" w14:textId="6017E3FA" w:rsidR="00BA7259" w:rsidRPr="00E47DCE" w:rsidRDefault="003009D1" w:rsidP="00E47DCE">
      <w:pPr>
        <w:pStyle w:val="ListParagraph"/>
        <w:numPr>
          <w:ilvl w:val="0"/>
          <w:numId w:val="24"/>
        </w:numPr>
        <w:autoSpaceDE w:val="0"/>
        <w:autoSpaceDN w:val="0"/>
        <w:adjustRightInd w:val="0"/>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Fine tuning of product for high performance and scalability.</w:t>
      </w:r>
      <w:r w:rsidR="003C55B8" w:rsidRPr="00E47DCE">
        <w:rPr>
          <w:rFonts w:asciiTheme="minorHAnsi" w:eastAsia="Calibri" w:hAnsiTheme="minorHAnsi" w:cstheme="minorHAnsi"/>
          <w:sz w:val="20"/>
          <w:szCs w:val="20"/>
          <w:lang w:eastAsia="en-US"/>
        </w:rPr>
        <w:t xml:space="preserve"> </w:t>
      </w:r>
    </w:p>
    <w:p w14:paraId="45FB0818" w14:textId="394C8252" w:rsidR="009D4180" w:rsidRPr="00E47DCE" w:rsidRDefault="009D4180" w:rsidP="00E47DCE">
      <w:pPr>
        <w:spacing w:line="240" w:lineRule="auto"/>
        <w:contextualSpacing/>
        <w:jc w:val="both"/>
        <w:rPr>
          <w:rFonts w:cstheme="minorHAnsi"/>
          <w:sz w:val="20"/>
          <w:szCs w:val="20"/>
        </w:rPr>
      </w:pPr>
    </w:p>
    <w:p w14:paraId="1D36E848" w14:textId="4F27F6E6" w:rsidR="009F0975" w:rsidRPr="00E47DCE" w:rsidRDefault="002F0D21" w:rsidP="00E47DCE">
      <w:pPr>
        <w:spacing w:line="240" w:lineRule="auto"/>
        <w:contextualSpacing/>
        <w:jc w:val="both"/>
        <w:rPr>
          <w:rFonts w:cstheme="minorHAnsi"/>
          <w:sz w:val="20"/>
          <w:szCs w:val="20"/>
        </w:rPr>
      </w:pPr>
      <w:r w:rsidRPr="00E47DCE">
        <w:rPr>
          <w:rFonts w:cstheme="minorHAnsi"/>
          <w:b/>
          <w:bCs/>
          <w:sz w:val="20"/>
          <w:szCs w:val="20"/>
        </w:rPr>
        <w:t>Clien</w:t>
      </w:r>
      <w:r w:rsidR="00A45F01" w:rsidRPr="00E47DCE">
        <w:rPr>
          <w:rFonts w:cstheme="minorHAnsi"/>
          <w:b/>
          <w:bCs/>
          <w:sz w:val="20"/>
          <w:szCs w:val="20"/>
        </w:rPr>
        <w:t>t:</w:t>
      </w:r>
      <w:r w:rsidR="002D42A5" w:rsidRPr="00E47DCE">
        <w:rPr>
          <w:rFonts w:cstheme="minorHAnsi"/>
          <w:b/>
          <w:bCs/>
          <w:sz w:val="20"/>
          <w:szCs w:val="20"/>
        </w:rPr>
        <w:t xml:space="preserve"> </w:t>
      </w:r>
      <w:r w:rsidR="00CB3799" w:rsidRPr="00E47DCE">
        <w:rPr>
          <w:rFonts w:cstheme="minorHAnsi"/>
          <w:b/>
          <w:bCs/>
          <w:sz w:val="20"/>
          <w:szCs w:val="20"/>
        </w:rPr>
        <w:t>Liberty Mutual, Dover, NH</w:t>
      </w:r>
      <w:r w:rsidRPr="00E47DCE">
        <w:rPr>
          <w:rFonts w:cstheme="minorHAnsi"/>
          <w:b/>
          <w:bCs/>
          <w:sz w:val="20"/>
          <w:szCs w:val="20"/>
        </w:rPr>
        <w:tab/>
      </w:r>
      <w:r w:rsidR="00CB3799" w:rsidRPr="00E47DCE">
        <w:rPr>
          <w:rFonts w:cstheme="minorHAnsi"/>
          <w:b/>
          <w:bCs/>
          <w:sz w:val="20"/>
          <w:szCs w:val="20"/>
        </w:rPr>
        <w:tab/>
      </w:r>
      <w:r w:rsidR="00CB3799" w:rsidRPr="00E47DCE">
        <w:rPr>
          <w:rFonts w:cstheme="minorHAnsi"/>
          <w:b/>
          <w:bCs/>
          <w:sz w:val="20"/>
          <w:szCs w:val="20"/>
        </w:rPr>
        <w:tab/>
      </w:r>
      <w:r w:rsidR="00617640" w:rsidRPr="00E47DCE">
        <w:rPr>
          <w:rFonts w:cstheme="minorHAnsi"/>
          <w:b/>
          <w:bCs/>
          <w:sz w:val="20"/>
          <w:szCs w:val="20"/>
        </w:rPr>
        <w:t xml:space="preserve"> </w:t>
      </w:r>
      <w:r w:rsidR="00A97C8E" w:rsidRPr="00E47DCE">
        <w:rPr>
          <w:rFonts w:cstheme="minorHAnsi"/>
          <w:b/>
          <w:bCs/>
          <w:sz w:val="20"/>
          <w:szCs w:val="20"/>
        </w:rPr>
        <w:tab/>
      </w:r>
      <w:r w:rsidR="00A97C8E" w:rsidRPr="00E47DCE">
        <w:rPr>
          <w:rFonts w:cstheme="minorHAnsi"/>
          <w:b/>
          <w:bCs/>
          <w:sz w:val="20"/>
          <w:szCs w:val="20"/>
        </w:rPr>
        <w:tab/>
      </w:r>
      <w:r w:rsidR="00A97C8E" w:rsidRPr="00E47DCE">
        <w:rPr>
          <w:rFonts w:cstheme="minorHAnsi"/>
          <w:b/>
          <w:bCs/>
          <w:sz w:val="20"/>
          <w:szCs w:val="20"/>
        </w:rPr>
        <w:tab/>
      </w:r>
      <w:r w:rsidR="00A97C8E" w:rsidRPr="00E47DCE">
        <w:rPr>
          <w:rFonts w:cstheme="minorHAnsi"/>
          <w:b/>
          <w:bCs/>
          <w:sz w:val="20"/>
          <w:szCs w:val="20"/>
        </w:rPr>
        <w:tab/>
      </w:r>
      <w:r w:rsidR="00CB7E25" w:rsidRPr="00E47DCE">
        <w:rPr>
          <w:rFonts w:cstheme="minorHAnsi"/>
          <w:b/>
          <w:bCs/>
          <w:sz w:val="20"/>
          <w:szCs w:val="20"/>
        </w:rPr>
        <w:t xml:space="preserve">      </w:t>
      </w:r>
      <w:r w:rsidR="00617640" w:rsidRPr="00E47DCE">
        <w:rPr>
          <w:rFonts w:cstheme="minorHAnsi"/>
          <w:b/>
          <w:bCs/>
          <w:sz w:val="20"/>
          <w:szCs w:val="20"/>
        </w:rPr>
        <w:t xml:space="preserve"> </w:t>
      </w:r>
      <w:r w:rsidR="00356782" w:rsidRPr="00E47DCE">
        <w:rPr>
          <w:rFonts w:cstheme="minorHAnsi"/>
          <w:b/>
          <w:bCs/>
          <w:sz w:val="20"/>
          <w:szCs w:val="20"/>
        </w:rPr>
        <w:t>May</w:t>
      </w:r>
      <w:r w:rsidRPr="00E47DCE">
        <w:rPr>
          <w:rFonts w:cstheme="minorHAnsi"/>
          <w:b/>
          <w:bCs/>
          <w:sz w:val="20"/>
          <w:szCs w:val="20"/>
        </w:rPr>
        <w:t xml:space="preserve"> 2014 – </w:t>
      </w:r>
      <w:r w:rsidR="00D5380D" w:rsidRPr="00E47DCE">
        <w:rPr>
          <w:rFonts w:cstheme="minorHAnsi"/>
          <w:b/>
          <w:bCs/>
          <w:sz w:val="20"/>
          <w:szCs w:val="20"/>
        </w:rPr>
        <w:t>Jan</w:t>
      </w:r>
      <w:r w:rsidRPr="00E47DCE">
        <w:rPr>
          <w:rFonts w:cstheme="minorHAnsi"/>
          <w:b/>
          <w:bCs/>
          <w:sz w:val="20"/>
          <w:szCs w:val="20"/>
        </w:rPr>
        <w:t xml:space="preserve"> </w:t>
      </w:r>
      <w:r w:rsidR="00D5380D" w:rsidRPr="00E47DCE">
        <w:rPr>
          <w:rFonts w:cstheme="minorHAnsi"/>
          <w:b/>
          <w:bCs/>
          <w:sz w:val="20"/>
          <w:szCs w:val="20"/>
        </w:rPr>
        <w:t>20</w:t>
      </w:r>
      <w:r w:rsidRPr="00E47DCE">
        <w:rPr>
          <w:rFonts w:cstheme="minorHAnsi"/>
          <w:b/>
          <w:bCs/>
          <w:sz w:val="20"/>
          <w:szCs w:val="20"/>
        </w:rPr>
        <w:t>1</w:t>
      </w:r>
      <w:r w:rsidR="00D5380D" w:rsidRPr="00E47DCE">
        <w:rPr>
          <w:rFonts w:cstheme="minorHAnsi"/>
          <w:b/>
          <w:bCs/>
          <w:sz w:val="20"/>
          <w:szCs w:val="20"/>
        </w:rPr>
        <w:t>6</w:t>
      </w:r>
    </w:p>
    <w:p w14:paraId="22F558A6" w14:textId="6D6EEFD0" w:rsidR="003C55B8" w:rsidRPr="00E47DCE" w:rsidRDefault="00BE04F1" w:rsidP="00E47DCE">
      <w:pPr>
        <w:pStyle w:val="Default"/>
        <w:rPr>
          <w:rFonts w:asciiTheme="minorHAnsi" w:hAnsiTheme="minorHAnsi" w:cstheme="minorHAnsi"/>
          <w:b/>
          <w:bCs/>
          <w:color w:val="auto"/>
          <w:sz w:val="20"/>
          <w:szCs w:val="20"/>
        </w:rPr>
      </w:pPr>
      <w:r w:rsidRPr="00E47DCE">
        <w:rPr>
          <w:rFonts w:asciiTheme="minorHAnsi" w:hAnsiTheme="minorHAnsi" w:cstheme="minorHAnsi"/>
          <w:b/>
          <w:bCs/>
          <w:color w:val="auto"/>
          <w:sz w:val="20"/>
          <w:szCs w:val="20"/>
        </w:rPr>
        <w:t xml:space="preserve">Role: </w:t>
      </w:r>
      <w:r w:rsidR="003009D1" w:rsidRPr="00E47DCE">
        <w:rPr>
          <w:rFonts w:asciiTheme="minorHAnsi" w:hAnsiTheme="minorHAnsi" w:cstheme="minorHAnsi"/>
          <w:b/>
          <w:bCs/>
          <w:color w:val="auto"/>
          <w:sz w:val="20"/>
          <w:szCs w:val="20"/>
        </w:rPr>
        <w:t>Senior</w:t>
      </w:r>
      <w:r w:rsidR="002F0D21" w:rsidRPr="00E47DCE">
        <w:rPr>
          <w:rFonts w:asciiTheme="minorHAnsi" w:hAnsiTheme="minorHAnsi" w:cstheme="minorHAnsi"/>
          <w:b/>
          <w:bCs/>
          <w:color w:val="auto"/>
          <w:sz w:val="20"/>
          <w:szCs w:val="20"/>
        </w:rPr>
        <w:t xml:space="preserve"> Full Stack</w:t>
      </w:r>
      <w:r w:rsidR="003009D1" w:rsidRPr="00E47DCE">
        <w:rPr>
          <w:rFonts w:asciiTheme="minorHAnsi" w:hAnsiTheme="minorHAnsi" w:cstheme="minorHAnsi"/>
          <w:b/>
          <w:bCs/>
          <w:color w:val="auto"/>
          <w:sz w:val="20"/>
          <w:szCs w:val="20"/>
        </w:rPr>
        <w:t xml:space="preserve"> Developer</w:t>
      </w:r>
      <w:r w:rsidR="003009D1" w:rsidRPr="00E47DCE">
        <w:rPr>
          <w:rFonts w:asciiTheme="minorHAnsi" w:hAnsiTheme="minorHAnsi" w:cstheme="minorHAnsi"/>
          <w:b/>
          <w:bCs/>
          <w:color w:val="auto"/>
          <w:sz w:val="20"/>
          <w:szCs w:val="20"/>
        </w:rPr>
        <w:tab/>
      </w:r>
    </w:p>
    <w:p w14:paraId="4B006983" w14:textId="4CBC581D" w:rsidR="003C55B8" w:rsidRPr="00E47DCE" w:rsidRDefault="003009D1" w:rsidP="00E47DCE">
      <w:pPr>
        <w:pStyle w:val="Default"/>
        <w:jc w:val="both"/>
        <w:rPr>
          <w:rFonts w:asciiTheme="minorHAnsi" w:hAnsiTheme="minorHAnsi" w:cstheme="minorHAnsi"/>
          <w:bCs/>
          <w:color w:val="auto"/>
          <w:sz w:val="20"/>
          <w:szCs w:val="20"/>
        </w:rPr>
      </w:pPr>
      <w:r w:rsidRPr="00E47DCE">
        <w:rPr>
          <w:rFonts w:asciiTheme="minorHAnsi" w:hAnsiTheme="minorHAnsi" w:cstheme="minorHAnsi"/>
          <w:b/>
          <w:bCs/>
          <w:color w:val="auto"/>
          <w:sz w:val="20"/>
          <w:szCs w:val="20"/>
        </w:rPr>
        <w:t xml:space="preserve">Technology used:  </w:t>
      </w:r>
      <w:r w:rsidR="009560B3" w:rsidRPr="00E47DCE">
        <w:rPr>
          <w:rFonts w:asciiTheme="minorHAnsi" w:hAnsiTheme="minorHAnsi" w:cstheme="minorHAnsi"/>
          <w:color w:val="auto"/>
          <w:sz w:val="20"/>
          <w:szCs w:val="20"/>
        </w:rPr>
        <w:t>Angular,</w:t>
      </w:r>
      <w:r w:rsidR="009560B3" w:rsidRPr="00E47DCE">
        <w:rPr>
          <w:rFonts w:asciiTheme="minorHAnsi" w:hAnsiTheme="minorHAnsi" w:cstheme="minorHAnsi"/>
          <w:b/>
          <w:bCs/>
          <w:color w:val="auto"/>
          <w:sz w:val="20"/>
          <w:szCs w:val="20"/>
        </w:rPr>
        <w:t xml:space="preserve"> </w:t>
      </w:r>
      <w:r w:rsidRPr="00E47DCE">
        <w:rPr>
          <w:rFonts w:asciiTheme="minorHAnsi" w:hAnsiTheme="minorHAnsi" w:cstheme="minorHAnsi"/>
          <w:bCs/>
          <w:color w:val="auto"/>
          <w:sz w:val="20"/>
          <w:szCs w:val="20"/>
        </w:rPr>
        <w:t>Asp.net, Web services</w:t>
      </w:r>
      <w:r w:rsidR="001E32E5" w:rsidRPr="00E47DCE">
        <w:rPr>
          <w:rFonts w:asciiTheme="minorHAnsi" w:hAnsiTheme="minorHAnsi" w:cstheme="minorHAnsi"/>
          <w:bCs/>
          <w:color w:val="auto"/>
          <w:sz w:val="20"/>
          <w:szCs w:val="20"/>
        </w:rPr>
        <w:t>, WCF</w:t>
      </w:r>
      <w:r w:rsidRPr="00E47DCE">
        <w:rPr>
          <w:rFonts w:asciiTheme="minorHAnsi" w:hAnsiTheme="minorHAnsi" w:cstheme="minorHAnsi"/>
          <w:bCs/>
          <w:color w:val="auto"/>
          <w:sz w:val="20"/>
          <w:szCs w:val="20"/>
        </w:rPr>
        <w:t xml:space="preserve">, </w:t>
      </w:r>
      <w:proofErr w:type="spellStart"/>
      <w:r w:rsidRPr="00E47DCE">
        <w:rPr>
          <w:rFonts w:asciiTheme="minorHAnsi" w:hAnsiTheme="minorHAnsi" w:cstheme="minorHAnsi"/>
          <w:bCs/>
          <w:color w:val="auto"/>
          <w:sz w:val="20"/>
          <w:szCs w:val="20"/>
        </w:rPr>
        <w:t>JQuery</w:t>
      </w:r>
      <w:proofErr w:type="spellEnd"/>
      <w:r w:rsidRPr="00E47DCE">
        <w:rPr>
          <w:rFonts w:asciiTheme="minorHAnsi" w:hAnsiTheme="minorHAnsi" w:cstheme="minorHAnsi"/>
          <w:bCs/>
          <w:color w:val="auto"/>
          <w:sz w:val="20"/>
          <w:szCs w:val="20"/>
        </w:rPr>
        <w:t>,</w:t>
      </w:r>
      <w:r w:rsidR="001E32E5" w:rsidRPr="00E47DCE">
        <w:rPr>
          <w:rFonts w:asciiTheme="minorHAnsi" w:hAnsiTheme="minorHAnsi" w:cstheme="minorHAnsi"/>
          <w:bCs/>
          <w:color w:val="auto"/>
          <w:sz w:val="20"/>
          <w:szCs w:val="20"/>
        </w:rPr>
        <w:t xml:space="preserve"> Windows application, Windows services,</w:t>
      </w:r>
      <w:r w:rsidRPr="00E47DCE">
        <w:rPr>
          <w:rFonts w:asciiTheme="minorHAnsi" w:hAnsiTheme="minorHAnsi" w:cstheme="minorHAnsi"/>
          <w:bCs/>
          <w:color w:val="auto"/>
          <w:sz w:val="20"/>
          <w:szCs w:val="20"/>
        </w:rPr>
        <w:t xml:space="preserve"> </w:t>
      </w:r>
      <w:proofErr w:type="spellStart"/>
      <w:r w:rsidRPr="00E47DCE">
        <w:rPr>
          <w:rFonts w:asciiTheme="minorHAnsi" w:hAnsiTheme="minorHAnsi" w:cstheme="minorHAnsi"/>
          <w:bCs/>
          <w:color w:val="auto"/>
          <w:sz w:val="20"/>
          <w:szCs w:val="20"/>
        </w:rPr>
        <w:t>Sql</w:t>
      </w:r>
      <w:proofErr w:type="spellEnd"/>
      <w:r w:rsidRPr="00E47DCE">
        <w:rPr>
          <w:rFonts w:asciiTheme="minorHAnsi" w:hAnsiTheme="minorHAnsi" w:cstheme="minorHAnsi"/>
          <w:bCs/>
          <w:color w:val="auto"/>
          <w:sz w:val="20"/>
          <w:szCs w:val="20"/>
        </w:rPr>
        <w:t xml:space="preserve"> server, </w:t>
      </w:r>
      <w:r w:rsidR="009560B3" w:rsidRPr="00E47DCE">
        <w:rPr>
          <w:rFonts w:asciiTheme="minorHAnsi" w:hAnsiTheme="minorHAnsi" w:cstheme="minorHAnsi"/>
          <w:bCs/>
          <w:color w:val="auto"/>
          <w:sz w:val="20"/>
          <w:szCs w:val="20"/>
        </w:rPr>
        <w:t>JavaScript.</w:t>
      </w:r>
    </w:p>
    <w:p w14:paraId="5D568825" w14:textId="083AB62F" w:rsidR="003C55B8" w:rsidRPr="00E47DCE" w:rsidRDefault="003009D1" w:rsidP="00E47DCE">
      <w:pPr>
        <w:pStyle w:val="Default"/>
        <w:jc w:val="both"/>
        <w:rPr>
          <w:rFonts w:asciiTheme="minorHAnsi" w:hAnsiTheme="minorHAnsi" w:cstheme="minorHAnsi"/>
          <w:color w:val="auto"/>
          <w:sz w:val="20"/>
          <w:szCs w:val="20"/>
        </w:rPr>
      </w:pPr>
      <w:r w:rsidRPr="00E47DCE">
        <w:rPr>
          <w:rFonts w:asciiTheme="minorHAnsi" w:eastAsia="Calibri" w:hAnsiTheme="minorHAnsi" w:cstheme="minorHAnsi"/>
          <w:b/>
          <w:color w:val="auto"/>
          <w:sz w:val="20"/>
          <w:szCs w:val="20"/>
        </w:rPr>
        <w:t>Roles &amp; Responsibilities:</w:t>
      </w:r>
    </w:p>
    <w:p w14:paraId="3CB03FEF" w14:textId="69A7648C" w:rsidR="005D72E7" w:rsidRPr="00E47DCE" w:rsidRDefault="005D72E7" w:rsidP="00E47DCE">
      <w:pPr>
        <w:pStyle w:val="ListParagraph"/>
        <w:numPr>
          <w:ilvl w:val="0"/>
          <w:numId w:val="25"/>
        </w:numPr>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 xml:space="preserve">Designed and implemented new functionality with the application using ASP.Net and C#, MVC, Site core 8.2 and used Glass Mapper to communicate Sitecore with Visual Studio. </w:t>
      </w:r>
    </w:p>
    <w:p w14:paraId="5B73A864" w14:textId="1ED7E18F" w:rsidR="001E5AB4" w:rsidRPr="00E47DCE" w:rsidRDefault="003009D1" w:rsidP="00E47DCE">
      <w:pPr>
        <w:pStyle w:val="ListParagraph"/>
        <w:numPr>
          <w:ilvl w:val="0"/>
          <w:numId w:val="25"/>
        </w:numPr>
        <w:autoSpaceDE w:val="0"/>
        <w:autoSpaceDN w:val="0"/>
        <w:adjustRightInd w:val="0"/>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 xml:space="preserve">Offered proper guidance for completing technical changes within </w:t>
      </w:r>
      <w:r w:rsidR="00F13178" w:rsidRPr="00E47DCE">
        <w:rPr>
          <w:rFonts w:asciiTheme="minorHAnsi" w:eastAsia="Calibri" w:hAnsiTheme="minorHAnsi" w:cstheme="minorHAnsi"/>
          <w:sz w:val="20"/>
          <w:szCs w:val="20"/>
          <w:lang w:eastAsia="en-US"/>
        </w:rPr>
        <w:t>a tight</w:t>
      </w:r>
      <w:r w:rsidRPr="00E47DCE">
        <w:rPr>
          <w:rFonts w:asciiTheme="minorHAnsi" w:eastAsia="Calibri" w:hAnsiTheme="minorHAnsi" w:cstheme="minorHAnsi"/>
          <w:sz w:val="20"/>
          <w:szCs w:val="20"/>
          <w:lang w:eastAsia="en-US"/>
        </w:rPr>
        <w:t xml:space="preserve"> schedule.</w:t>
      </w:r>
    </w:p>
    <w:p w14:paraId="6975197F" w14:textId="01CBCD55" w:rsidR="0025395D" w:rsidRPr="00E47DCE" w:rsidRDefault="0025395D" w:rsidP="00E47DCE">
      <w:pPr>
        <w:pStyle w:val="ListParagraph"/>
        <w:numPr>
          <w:ilvl w:val="0"/>
          <w:numId w:val="25"/>
        </w:numPr>
        <w:autoSpaceDE w:val="0"/>
        <w:autoSpaceDN w:val="0"/>
        <w:adjustRightInd w:val="0"/>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 xml:space="preserve">Created POC using Sitecore, ASP.Net, C# and WCF </w:t>
      </w:r>
      <w:r w:rsidR="00F13178" w:rsidRPr="00E47DCE">
        <w:rPr>
          <w:rFonts w:asciiTheme="minorHAnsi" w:eastAsia="Calibri" w:hAnsiTheme="minorHAnsi" w:cstheme="minorHAnsi"/>
          <w:sz w:val="20"/>
          <w:szCs w:val="20"/>
          <w:lang w:eastAsia="en-US"/>
        </w:rPr>
        <w:t>and</w:t>
      </w:r>
      <w:r w:rsidRPr="00E47DCE">
        <w:rPr>
          <w:rFonts w:asciiTheme="minorHAnsi" w:eastAsia="Calibri" w:hAnsiTheme="minorHAnsi" w:cstheme="minorHAnsi"/>
          <w:sz w:val="20"/>
          <w:szCs w:val="20"/>
          <w:lang w:eastAsia="en-US"/>
        </w:rPr>
        <w:t xml:space="preserve"> trained other employees for the same.</w:t>
      </w:r>
    </w:p>
    <w:p w14:paraId="4C600CB4" w14:textId="55144918" w:rsidR="0025395D" w:rsidRPr="00E47DCE" w:rsidRDefault="0025395D" w:rsidP="00E47DCE">
      <w:pPr>
        <w:pStyle w:val="ListParagraph"/>
        <w:numPr>
          <w:ilvl w:val="0"/>
          <w:numId w:val="25"/>
        </w:numPr>
        <w:autoSpaceDE w:val="0"/>
        <w:autoSpaceDN w:val="0"/>
        <w:adjustRightInd w:val="0"/>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 xml:space="preserve">Consume data using SAP and ERP Connector </w:t>
      </w:r>
      <w:r w:rsidR="00B8015C" w:rsidRPr="00E47DCE">
        <w:rPr>
          <w:rFonts w:asciiTheme="minorHAnsi" w:eastAsia="Calibri" w:hAnsiTheme="minorHAnsi" w:cstheme="minorHAnsi"/>
          <w:sz w:val="20"/>
          <w:szCs w:val="20"/>
          <w:lang w:eastAsia="en-US"/>
        </w:rPr>
        <w:t>on the website</w:t>
      </w:r>
      <w:r w:rsidRPr="00E47DCE">
        <w:rPr>
          <w:rFonts w:asciiTheme="minorHAnsi" w:eastAsia="Calibri" w:hAnsiTheme="minorHAnsi" w:cstheme="minorHAnsi"/>
          <w:sz w:val="20"/>
          <w:szCs w:val="20"/>
          <w:lang w:eastAsia="en-US"/>
        </w:rPr>
        <w:t>.</w:t>
      </w:r>
    </w:p>
    <w:p w14:paraId="1BD440FD" w14:textId="26E2EC73" w:rsidR="0025395D" w:rsidRPr="00E47DCE" w:rsidRDefault="0025395D" w:rsidP="00E47DCE">
      <w:pPr>
        <w:pStyle w:val="ListParagraph"/>
        <w:numPr>
          <w:ilvl w:val="0"/>
          <w:numId w:val="25"/>
        </w:numPr>
        <w:autoSpaceDE w:val="0"/>
        <w:autoSpaceDN w:val="0"/>
        <w:adjustRightInd w:val="0"/>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 xml:space="preserve">Get trained in Tealeaf website tracking </w:t>
      </w:r>
      <w:r w:rsidR="00B8015C" w:rsidRPr="00E47DCE">
        <w:rPr>
          <w:rFonts w:asciiTheme="minorHAnsi" w:eastAsia="Calibri" w:hAnsiTheme="minorHAnsi" w:cstheme="minorHAnsi"/>
          <w:sz w:val="20"/>
          <w:szCs w:val="20"/>
          <w:lang w:eastAsia="en-US"/>
        </w:rPr>
        <w:t>tool.</w:t>
      </w:r>
    </w:p>
    <w:p w14:paraId="38CDFD75" w14:textId="77777777" w:rsidR="0025395D" w:rsidRPr="00E47DCE" w:rsidRDefault="0025395D" w:rsidP="00E47DCE">
      <w:pPr>
        <w:pStyle w:val="ListParagraph"/>
        <w:numPr>
          <w:ilvl w:val="0"/>
          <w:numId w:val="25"/>
        </w:numPr>
        <w:autoSpaceDE w:val="0"/>
        <w:autoSpaceDN w:val="0"/>
        <w:adjustRightInd w:val="0"/>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Used Data Contract as the standard mechanism in the REST services for serializing .NET object types into J-Son.</w:t>
      </w:r>
    </w:p>
    <w:p w14:paraId="51813949" w14:textId="77777777" w:rsidR="0025395D" w:rsidRPr="00E47DCE" w:rsidRDefault="0025395D" w:rsidP="00E47DCE">
      <w:pPr>
        <w:pStyle w:val="ListParagraph"/>
        <w:numPr>
          <w:ilvl w:val="0"/>
          <w:numId w:val="25"/>
        </w:numPr>
        <w:autoSpaceDE w:val="0"/>
        <w:autoSpaceDN w:val="0"/>
        <w:adjustRightInd w:val="0"/>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Implemented the business logic in C# using the abstract classes and interfaces.</w:t>
      </w:r>
    </w:p>
    <w:p w14:paraId="657F7FCE" w14:textId="77777777" w:rsidR="0025395D" w:rsidRPr="00E47DCE" w:rsidRDefault="0025395D" w:rsidP="00E47DCE">
      <w:pPr>
        <w:pStyle w:val="ListParagraph"/>
        <w:numPr>
          <w:ilvl w:val="0"/>
          <w:numId w:val="25"/>
        </w:numPr>
        <w:autoSpaceDE w:val="0"/>
        <w:autoSpaceDN w:val="0"/>
        <w:adjustRightInd w:val="0"/>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Implemented cache for the Rest service response.</w:t>
      </w:r>
    </w:p>
    <w:p w14:paraId="6756FD51" w14:textId="72B621EC" w:rsidR="0025395D" w:rsidRPr="00E47DCE" w:rsidRDefault="0025395D" w:rsidP="00E47DCE">
      <w:pPr>
        <w:pStyle w:val="ListParagraph"/>
        <w:numPr>
          <w:ilvl w:val="0"/>
          <w:numId w:val="25"/>
        </w:numPr>
        <w:autoSpaceDE w:val="0"/>
        <w:autoSpaceDN w:val="0"/>
        <w:adjustRightInd w:val="0"/>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Used JavaScript/</w:t>
      </w:r>
      <w:proofErr w:type="spellStart"/>
      <w:r w:rsidRPr="00E47DCE">
        <w:rPr>
          <w:rFonts w:asciiTheme="minorHAnsi" w:eastAsia="Calibri" w:hAnsiTheme="minorHAnsi" w:cstheme="minorHAnsi"/>
          <w:sz w:val="20"/>
          <w:szCs w:val="20"/>
          <w:lang w:eastAsia="en-US"/>
        </w:rPr>
        <w:t>JQuery</w:t>
      </w:r>
      <w:proofErr w:type="spellEnd"/>
      <w:r w:rsidRPr="00E47DCE">
        <w:rPr>
          <w:rFonts w:asciiTheme="minorHAnsi" w:eastAsia="Calibri" w:hAnsiTheme="minorHAnsi" w:cstheme="minorHAnsi"/>
          <w:sz w:val="20"/>
          <w:szCs w:val="20"/>
          <w:lang w:eastAsia="en-US"/>
        </w:rPr>
        <w:t xml:space="preserve"> to perform validations and catch the events on client’s browser.</w:t>
      </w:r>
    </w:p>
    <w:p w14:paraId="0F40F375" w14:textId="50404D60" w:rsidR="0025395D" w:rsidRPr="00E47DCE" w:rsidRDefault="0025395D" w:rsidP="00E47DCE">
      <w:pPr>
        <w:pStyle w:val="ListParagraph"/>
        <w:numPr>
          <w:ilvl w:val="0"/>
          <w:numId w:val="25"/>
        </w:numPr>
        <w:autoSpaceDE w:val="0"/>
        <w:autoSpaceDN w:val="0"/>
        <w:adjustRightInd w:val="0"/>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 xml:space="preserve">Effectively used </w:t>
      </w:r>
      <w:proofErr w:type="spellStart"/>
      <w:r w:rsidRPr="00E47DCE">
        <w:rPr>
          <w:rFonts w:asciiTheme="minorHAnsi" w:eastAsia="Calibri" w:hAnsiTheme="minorHAnsi" w:cstheme="minorHAnsi"/>
          <w:sz w:val="20"/>
          <w:szCs w:val="20"/>
          <w:lang w:eastAsia="en-US"/>
        </w:rPr>
        <w:t>JQuery</w:t>
      </w:r>
      <w:proofErr w:type="spellEnd"/>
      <w:r w:rsidRPr="00E47DCE">
        <w:rPr>
          <w:rFonts w:asciiTheme="minorHAnsi" w:eastAsia="Calibri" w:hAnsiTheme="minorHAnsi" w:cstheme="minorHAnsi"/>
          <w:sz w:val="20"/>
          <w:szCs w:val="20"/>
          <w:lang w:eastAsia="en-US"/>
        </w:rPr>
        <w:t xml:space="preserve"> a concise JavaScript Library for traversing HTML document, event handling and AJAX interactions.</w:t>
      </w:r>
    </w:p>
    <w:p w14:paraId="49C8799D" w14:textId="77777777" w:rsidR="0025395D" w:rsidRPr="00E47DCE" w:rsidRDefault="0025395D" w:rsidP="00E47DCE">
      <w:pPr>
        <w:pStyle w:val="ListParagraph"/>
        <w:numPr>
          <w:ilvl w:val="0"/>
          <w:numId w:val="25"/>
        </w:numPr>
        <w:autoSpaceDE w:val="0"/>
        <w:autoSpaceDN w:val="0"/>
        <w:adjustRightInd w:val="0"/>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Involved in the unit testing during the development phase for implemented requirements.</w:t>
      </w:r>
    </w:p>
    <w:p w14:paraId="79191AFF" w14:textId="3108BF8D" w:rsidR="0025395D" w:rsidRPr="00E47DCE" w:rsidRDefault="0025395D" w:rsidP="00E47DCE">
      <w:pPr>
        <w:pStyle w:val="ListParagraph"/>
        <w:numPr>
          <w:ilvl w:val="0"/>
          <w:numId w:val="25"/>
        </w:numPr>
        <w:autoSpaceDE w:val="0"/>
        <w:autoSpaceDN w:val="0"/>
        <w:adjustRightInd w:val="0"/>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Involved in developing web Pages with rich UI, AJAX, and J-Query using ASP.NET.</w:t>
      </w:r>
    </w:p>
    <w:p w14:paraId="092FC0B3" w14:textId="21CDF89C" w:rsidR="00533A7C" w:rsidRPr="00E47DCE" w:rsidRDefault="003009D1" w:rsidP="00E47DCE">
      <w:pPr>
        <w:pStyle w:val="ListParagraph"/>
        <w:numPr>
          <w:ilvl w:val="0"/>
          <w:numId w:val="25"/>
        </w:numPr>
        <w:autoSpaceDE w:val="0"/>
        <w:autoSpaceDN w:val="0"/>
        <w:adjustRightInd w:val="0"/>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Responsible for</w:t>
      </w:r>
      <w:r w:rsidR="001E5AB4" w:rsidRPr="00E47DCE">
        <w:rPr>
          <w:rFonts w:asciiTheme="minorHAnsi" w:eastAsia="Calibri" w:hAnsiTheme="minorHAnsi" w:cstheme="minorHAnsi"/>
          <w:sz w:val="20"/>
          <w:szCs w:val="20"/>
          <w:lang w:eastAsia="en-US"/>
        </w:rPr>
        <w:t xml:space="preserve"> delivery and </w:t>
      </w:r>
      <w:r w:rsidR="00B8015C" w:rsidRPr="00E47DCE">
        <w:rPr>
          <w:rFonts w:asciiTheme="minorHAnsi" w:eastAsia="Calibri" w:hAnsiTheme="minorHAnsi" w:cstheme="minorHAnsi"/>
          <w:sz w:val="20"/>
          <w:szCs w:val="20"/>
          <w:lang w:eastAsia="en-US"/>
        </w:rPr>
        <w:t>postproduction</w:t>
      </w:r>
      <w:r w:rsidR="001E5AB4" w:rsidRPr="00E47DCE">
        <w:rPr>
          <w:rFonts w:asciiTheme="minorHAnsi" w:eastAsia="Calibri" w:hAnsiTheme="minorHAnsi" w:cstheme="minorHAnsi"/>
          <w:sz w:val="20"/>
          <w:szCs w:val="20"/>
          <w:lang w:eastAsia="en-US"/>
        </w:rPr>
        <w:t xml:space="preserve"> support. Find the root cause and take necessary steps to rectify the same within no time.</w:t>
      </w:r>
      <w:r w:rsidRPr="00E47DCE">
        <w:rPr>
          <w:rFonts w:asciiTheme="minorHAnsi" w:eastAsia="Calibri" w:hAnsiTheme="minorHAnsi" w:cstheme="minorHAnsi"/>
          <w:sz w:val="20"/>
          <w:szCs w:val="20"/>
          <w:lang w:eastAsia="en-US"/>
        </w:rPr>
        <w:t xml:space="preserve"> </w:t>
      </w:r>
    </w:p>
    <w:p w14:paraId="29E8FF61" w14:textId="6EDA3590" w:rsidR="003C55B8" w:rsidRPr="00E47DCE" w:rsidRDefault="003009D1" w:rsidP="00E47DCE">
      <w:pPr>
        <w:pStyle w:val="ListParagraph"/>
        <w:numPr>
          <w:ilvl w:val="0"/>
          <w:numId w:val="25"/>
        </w:numPr>
        <w:contextualSpacing/>
        <w:jc w:val="both"/>
        <w:rPr>
          <w:rFonts w:asciiTheme="minorHAnsi" w:eastAsia="Calibri" w:hAnsiTheme="minorHAnsi" w:cstheme="minorHAnsi"/>
          <w:sz w:val="20"/>
          <w:szCs w:val="20"/>
          <w:lang w:eastAsia="en-US"/>
        </w:rPr>
      </w:pPr>
      <w:r w:rsidRPr="00E47DCE">
        <w:rPr>
          <w:rFonts w:asciiTheme="minorHAnsi" w:eastAsia="Calibri" w:hAnsiTheme="minorHAnsi" w:cstheme="minorHAnsi"/>
          <w:sz w:val="20"/>
          <w:szCs w:val="20"/>
          <w:lang w:eastAsia="en-US"/>
        </w:rPr>
        <w:t>Developed web pages</w:t>
      </w:r>
      <w:r w:rsidR="00560A8F" w:rsidRPr="00E47DCE">
        <w:rPr>
          <w:rFonts w:asciiTheme="minorHAnsi" w:eastAsia="Calibri" w:hAnsiTheme="minorHAnsi" w:cstheme="minorHAnsi"/>
          <w:sz w:val="20"/>
          <w:szCs w:val="20"/>
          <w:lang w:eastAsia="en-US"/>
        </w:rPr>
        <w:t>, User controls</w:t>
      </w:r>
      <w:r w:rsidR="00AA4B5B" w:rsidRPr="00E47DCE">
        <w:rPr>
          <w:rFonts w:asciiTheme="minorHAnsi" w:eastAsia="Calibri" w:hAnsiTheme="minorHAnsi" w:cstheme="minorHAnsi"/>
          <w:sz w:val="20"/>
          <w:szCs w:val="20"/>
          <w:lang w:eastAsia="en-US"/>
        </w:rPr>
        <w:t xml:space="preserve"> based on .Net framework &amp; tech </w:t>
      </w:r>
      <w:r w:rsidR="00B8015C" w:rsidRPr="00E47DCE">
        <w:rPr>
          <w:rFonts w:asciiTheme="minorHAnsi" w:eastAsia="Calibri" w:hAnsiTheme="minorHAnsi" w:cstheme="minorHAnsi"/>
          <w:sz w:val="20"/>
          <w:szCs w:val="20"/>
          <w:lang w:eastAsia="en-US"/>
        </w:rPr>
        <w:t>stack.</w:t>
      </w:r>
    </w:p>
    <w:p w14:paraId="440EF127" w14:textId="29158A7E" w:rsidR="00AA4B5B" w:rsidRPr="00E47DCE" w:rsidRDefault="003009D1" w:rsidP="00E47DCE">
      <w:pPr>
        <w:pStyle w:val="ListParagraph"/>
        <w:numPr>
          <w:ilvl w:val="0"/>
          <w:numId w:val="25"/>
        </w:numPr>
        <w:suppressAutoHyphens/>
        <w:spacing w:after="200"/>
        <w:contextualSpacing/>
        <w:jc w:val="both"/>
        <w:rPr>
          <w:rFonts w:asciiTheme="minorHAnsi" w:eastAsia="Calibri" w:hAnsiTheme="minorHAnsi" w:cstheme="minorHAnsi"/>
          <w:sz w:val="20"/>
          <w:szCs w:val="20"/>
        </w:rPr>
      </w:pPr>
      <w:r w:rsidRPr="00E47DCE">
        <w:rPr>
          <w:rFonts w:asciiTheme="minorHAnsi" w:eastAsia="Calibri" w:hAnsiTheme="minorHAnsi" w:cstheme="minorHAnsi"/>
          <w:sz w:val="20"/>
          <w:szCs w:val="20"/>
          <w:lang w:eastAsia="en-US"/>
        </w:rPr>
        <w:t>Developed</w:t>
      </w:r>
      <w:r w:rsidR="003C55B8" w:rsidRPr="00E47DCE">
        <w:rPr>
          <w:rFonts w:asciiTheme="minorHAnsi" w:eastAsia="Calibri" w:hAnsiTheme="minorHAnsi" w:cstheme="minorHAnsi"/>
          <w:sz w:val="20"/>
          <w:szCs w:val="20"/>
          <w:lang w:eastAsia="en-US"/>
        </w:rPr>
        <w:t xml:space="preserve"> SQL Procedures</w:t>
      </w:r>
      <w:r w:rsidR="001E5AB4" w:rsidRPr="00E47DCE">
        <w:rPr>
          <w:rFonts w:asciiTheme="minorHAnsi" w:eastAsia="Calibri" w:hAnsiTheme="minorHAnsi" w:cstheme="minorHAnsi"/>
          <w:sz w:val="20"/>
          <w:szCs w:val="20"/>
          <w:lang w:eastAsia="en-US"/>
        </w:rPr>
        <w:t>, Functions</w:t>
      </w:r>
      <w:r w:rsidR="003C55B8" w:rsidRPr="00E47DCE">
        <w:rPr>
          <w:rFonts w:asciiTheme="minorHAnsi" w:eastAsia="Calibri" w:hAnsiTheme="minorHAnsi" w:cstheme="minorHAnsi"/>
          <w:sz w:val="20"/>
          <w:szCs w:val="20"/>
          <w:lang w:eastAsia="en-US"/>
        </w:rPr>
        <w:t xml:space="preserve"> using PL/SQL.</w:t>
      </w:r>
    </w:p>
    <w:p w14:paraId="4AD4D051" w14:textId="439917AB" w:rsidR="001E5AB4" w:rsidRPr="00E47DCE" w:rsidRDefault="003009D1" w:rsidP="00E47DCE">
      <w:pPr>
        <w:pStyle w:val="ListParagraph"/>
        <w:numPr>
          <w:ilvl w:val="0"/>
          <w:numId w:val="25"/>
        </w:numPr>
        <w:suppressAutoHyphens/>
        <w:spacing w:after="200"/>
        <w:contextualSpacing/>
        <w:jc w:val="both"/>
        <w:rPr>
          <w:rFonts w:asciiTheme="minorHAnsi" w:eastAsia="Calibri" w:hAnsiTheme="minorHAnsi" w:cstheme="minorHAnsi"/>
          <w:sz w:val="20"/>
          <w:szCs w:val="20"/>
        </w:rPr>
      </w:pPr>
      <w:r w:rsidRPr="00E47DCE">
        <w:rPr>
          <w:rFonts w:asciiTheme="minorHAnsi" w:eastAsia="Calibri" w:hAnsiTheme="minorHAnsi" w:cstheme="minorHAnsi"/>
          <w:sz w:val="20"/>
          <w:szCs w:val="20"/>
          <w:lang w:eastAsia="en-US"/>
        </w:rPr>
        <w:t xml:space="preserve">Maintaining the Knowledge Database by documenting frequent issues and workarounds for resolution at first </w:t>
      </w:r>
      <w:r w:rsidR="00B8015C" w:rsidRPr="00E47DCE">
        <w:rPr>
          <w:rFonts w:asciiTheme="minorHAnsi" w:eastAsia="Calibri" w:hAnsiTheme="minorHAnsi" w:cstheme="minorHAnsi"/>
          <w:sz w:val="20"/>
          <w:szCs w:val="20"/>
          <w:lang w:eastAsia="en-US"/>
        </w:rPr>
        <w:t>line and</w:t>
      </w:r>
      <w:r w:rsidRPr="00E47DCE">
        <w:rPr>
          <w:rFonts w:asciiTheme="minorHAnsi" w:eastAsia="Calibri" w:hAnsiTheme="minorHAnsi" w:cstheme="minorHAnsi"/>
          <w:sz w:val="20"/>
          <w:szCs w:val="20"/>
          <w:lang w:eastAsia="en-US"/>
        </w:rPr>
        <w:t xml:space="preserve"> creating Knowledge Articles.</w:t>
      </w:r>
    </w:p>
    <w:p w14:paraId="3F8634B2" w14:textId="0D0E41DD" w:rsidR="004941C1" w:rsidRPr="00E47DCE" w:rsidRDefault="003009D1" w:rsidP="00E47DCE">
      <w:pPr>
        <w:pStyle w:val="ListParagraph"/>
        <w:numPr>
          <w:ilvl w:val="0"/>
          <w:numId w:val="25"/>
        </w:numPr>
        <w:suppressAutoHyphens/>
        <w:contextualSpacing/>
        <w:jc w:val="both"/>
        <w:rPr>
          <w:rFonts w:asciiTheme="minorHAnsi" w:eastAsia="Calibri" w:hAnsiTheme="minorHAnsi" w:cstheme="minorHAnsi"/>
          <w:sz w:val="20"/>
          <w:szCs w:val="20"/>
        </w:rPr>
      </w:pPr>
      <w:r w:rsidRPr="00E47DCE">
        <w:rPr>
          <w:rFonts w:asciiTheme="minorHAnsi" w:eastAsia="Calibri" w:hAnsiTheme="minorHAnsi" w:cstheme="minorHAnsi"/>
          <w:sz w:val="20"/>
          <w:szCs w:val="20"/>
        </w:rPr>
        <w:t>Codes reviews conducted to ensure standards met.</w:t>
      </w:r>
    </w:p>
    <w:p w14:paraId="770177F9" w14:textId="77777777" w:rsidR="004C5564" w:rsidRPr="00E47DCE" w:rsidRDefault="004C5564" w:rsidP="00E47DCE">
      <w:pPr>
        <w:suppressAutoHyphens/>
        <w:contextualSpacing/>
        <w:jc w:val="both"/>
        <w:rPr>
          <w:rFonts w:eastAsia="Calibri" w:cstheme="minorHAnsi"/>
          <w:sz w:val="20"/>
          <w:szCs w:val="20"/>
        </w:rPr>
      </w:pPr>
    </w:p>
    <w:p w14:paraId="559DB0F2" w14:textId="7F4F9902" w:rsidR="004941C1" w:rsidRPr="00E47DCE" w:rsidRDefault="004941C1" w:rsidP="00E47DCE">
      <w:pPr>
        <w:spacing w:line="240" w:lineRule="auto"/>
        <w:contextualSpacing/>
        <w:jc w:val="both"/>
        <w:rPr>
          <w:rFonts w:cstheme="minorHAnsi"/>
          <w:sz w:val="20"/>
          <w:szCs w:val="20"/>
        </w:rPr>
      </w:pPr>
      <w:r w:rsidRPr="00E47DCE">
        <w:rPr>
          <w:rFonts w:cstheme="minorHAnsi"/>
          <w:b/>
          <w:bCs/>
          <w:sz w:val="20"/>
          <w:szCs w:val="20"/>
        </w:rPr>
        <w:t>Client</w:t>
      </w:r>
      <w:r w:rsidR="00C16AA5" w:rsidRPr="00E47DCE">
        <w:rPr>
          <w:rFonts w:cstheme="minorHAnsi"/>
          <w:b/>
          <w:bCs/>
          <w:sz w:val="20"/>
          <w:szCs w:val="20"/>
        </w:rPr>
        <w:t>: The Adecco Group, Jacksonville, FL</w:t>
      </w:r>
      <w:r w:rsidR="00B8015C" w:rsidRPr="00E47DCE">
        <w:rPr>
          <w:rFonts w:cstheme="minorHAnsi"/>
          <w:b/>
          <w:bCs/>
          <w:sz w:val="20"/>
          <w:szCs w:val="20"/>
        </w:rPr>
        <w:tab/>
        <w:t xml:space="preserve"> </w:t>
      </w:r>
      <w:r w:rsidR="00B8015C" w:rsidRPr="00E47DCE">
        <w:rPr>
          <w:rFonts w:cstheme="minorHAnsi"/>
          <w:b/>
          <w:bCs/>
          <w:sz w:val="20"/>
          <w:szCs w:val="20"/>
        </w:rPr>
        <w:tab/>
      </w:r>
      <w:r w:rsidRPr="00E47DCE">
        <w:rPr>
          <w:rFonts w:cstheme="minorHAnsi"/>
          <w:b/>
          <w:bCs/>
          <w:sz w:val="20"/>
          <w:szCs w:val="20"/>
        </w:rPr>
        <w:tab/>
      </w:r>
      <w:r w:rsidRPr="00E47DCE">
        <w:rPr>
          <w:rFonts w:cstheme="minorHAnsi"/>
          <w:b/>
          <w:bCs/>
          <w:sz w:val="20"/>
          <w:szCs w:val="20"/>
        </w:rPr>
        <w:tab/>
      </w:r>
      <w:r w:rsidRPr="00E47DCE">
        <w:rPr>
          <w:rFonts w:cstheme="minorHAnsi"/>
          <w:b/>
          <w:bCs/>
          <w:sz w:val="20"/>
          <w:szCs w:val="20"/>
        </w:rPr>
        <w:tab/>
      </w:r>
      <w:r w:rsidRPr="00E47DCE">
        <w:rPr>
          <w:rFonts w:cstheme="minorHAnsi"/>
          <w:b/>
          <w:bCs/>
          <w:sz w:val="20"/>
          <w:szCs w:val="20"/>
        </w:rPr>
        <w:tab/>
        <w:t xml:space="preserve">   </w:t>
      </w:r>
      <w:r w:rsidR="00C16AA5" w:rsidRPr="00E47DCE">
        <w:rPr>
          <w:rFonts w:cstheme="minorHAnsi"/>
          <w:b/>
          <w:bCs/>
          <w:sz w:val="20"/>
          <w:szCs w:val="20"/>
        </w:rPr>
        <w:t xml:space="preserve">  </w:t>
      </w:r>
      <w:r w:rsidR="00356782" w:rsidRPr="00E47DCE">
        <w:rPr>
          <w:rFonts w:cstheme="minorHAnsi"/>
          <w:b/>
          <w:bCs/>
          <w:sz w:val="20"/>
          <w:szCs w:val="20"/>
        </w:rPr>
        <w:t>Sept</w:t>
      </w:r>
      <w:r w:rsidRPr="00E47DCE">
        <w:rPr>
          <w:rFonts w:cstheme="minorHAnsi"/>
          <w:b/>
          <w:bCs/>
          <w:sz w:val="20"/>
          <w:szCs w:val="20"/>
        </w:rPr>
        <w:t xml:space="preserve"> 201</w:t>
      </w:r>
      <w:r w:rsidR="0066566B" w:rsidRPr="00E47DCE">
        <w:rPr>
          <w:rFonts w:cstheme="minorHAnsi"/>
          <w:b/>
          <w:bCs/>
          <w:sz w:val="20"/>
          <w:szCs w:val="20"/>
        </w:rPr>
        <w:t>0</w:t>
      </w:r>
      <w:r w:rsidRPr="00E47DCE">
        <w:rPr>
          <w:rFonts w:cstheme="minorHAnsi"/>
          <w:b/>
          <w:bCs/>
          <w:sz w:val="20"/>
          <w:szCs w:val="20"/>
        </w:rPr>
        <w:t xml:space="preserve"> – </w:t>
      </w:r>
      <w:r w:rsidR="00356782" w:rsidRPr="00E47DCE">
        <w:rPr>
          <w:rFonts w:cstheme="minorHAnsi"/>
          <w:b/>
          <w:bCs/>
          <w:sz w:val="20"/>
          <w:szCs w:val="20"/>
        </w:rPr>
        <w:t>April</w:t>
      </w:r>
      <w:r w:rsidRPr="00E47DCE">
        <w:rPr>
          <w:rFonts w:cstheme="minorHAnsi"/>
          <w:b/>
          <w:bCs/>
          <w:sz w:val="20"/>
          <w:szCs w:val="20"/>
        </w:rPr>
        <w:t xml:space="preserve"> 201</w:t>
      </w:r>
      <w:r w:rsidR="00356782" w:rsidRPr="00E47DCE">
        <w:rPr>
          <w:rFonts w:cstheme="minorHAnsi"/>
          <w:b/>
          <w:bCs/>
          <w:sz w:val="20"/>
          <w:szCs w:val="20"/>
        </w:rPr>
        <w:t>4</w:t>
      </w:r>
    </w:p>
    <w:p w14:paraId="1D9A0451" w14:textId="617992C3" w:rsidR="004941C1" w:rsidRPr="00E47DCE" w:rsidRDefault="008256F6" w:rsidP="00E47DCE">
      <w:pPr>
        <w:pStyle w:val="Default"/>
        <w:rPr>
          <w:rFonts w:asciiTheme="minorHAnsi" w:hAnsiTheme="minorHAnsi" w:cstheme="minorHAnsi"/>
          <w:b/>
          <w:bCs/>
          <w:color w:val="auto"/>
          <w:sz w:val="20"/>
          <w:szCs w:val="20"/>
        </w:rPr>
      </w:pPr>
      <w:r w:rsidRPr="00E47DCE">
        <w:rPr>
          <w:rFonts w:asciiTheme="minorHAnsi" w:hAnsiTheme="minorHAnsi" w:cstheme="minorHAnsi"/>
          <w:b/>
          <w:bCs/>
          <w:color w:val="auto"/>
          <w:sz w:val="20"/>
          <w:szCs w:val="20"/>
        </w:rPr>
        <w:t>Role: .Net</w:t>
      </w:r>
      <w:r w:rsidR="004941C1" w:rsidRPr="00E47DCE">
        <w:rPr>
          <w:rFonts w:asciiTheme="minorHAnsi" w:hAnsiTheme="minorHAnsi" w:cstheme="minorHAnsi"/>
          <w:b/>
          <w:bCs/>
          <w:color w:val="auto"/>
          <w:sz w:val="20"/>
          <w:szCs w:val="20"/>
        </w:rPr>
        <w:t xml:space="preserve"> Full Stack Developer</w:t>
      </w:r>
    </w:p>
    <w:p w14:paraId="38A44715" w14:textId="33EEBE7C" w:rsidR="004941C1" w:rsidRPr="00E47DCE" w:rsidRDefault="004941C1" w:rsidP="00E47DCE">
      <w:pPr>
        <w:pStyle w:val="Default"/>
        <w:jc w:val="both"/>
        <w:rPr>
          <w:rFonts w:asciiTheme="minorHAnsi" w:hAnsiTheme="minorHAnsi" w:cstheme="minorHAnsi"/>
          <w:bCs/>
          <w:color w:val="auto"/>
          <w:sz w:val="20"/>
          <w:szCs w:val="20"/>
        </w:rPr>
      </w:pPr>
      <w:r w:rsidRPr="00E47DCE">
        <w:rPr>
          <w:rFonts w:asciiTheme="minorHAnsi" w:hAnsiTheme="minorHAnsi" w:cstheme="minorHAnsi"/>
          <w:b/>
          <w:bCs/>
          <w:color w:val="auto"/>
          <w:sz w:val="20"/>
          <w:szCs w:val="20"/>
        </w:rPr>
        <w:t xml:space="preserve">Technology used:  </w:t>
      </w:r>
      <w:r w:rsidRPr="00E47DCE">
        <w:rPr>
          <w:rFonts w:asciiTheme="minorHAnsi" w:hAnsiTheme="minorHAnsi" w:cstheme="minorHAnsi"/>
          <w:bCs/>
          <w:color w:val="auto"/>
          <w:sz w:val="20"/>
          <w:szCs w:val="20"/>
        </w:rPr>
        <w:t xml:space="preserve">Asp.net, Web services, WCF, .Net Framework 4.0, Visual Studio 2010, ASP.Net, MVC 3.0, Entity Framework 4.0, SQL Server 2008, SSRS, TFS 2010, Telerik </w:t>
      </w:r>
      <w:r w:rsidR="00B8015C" w:rsidRPr="00E47DCE">
        <w:rPr>
          <w:rFonts w:asciiTheme="minorHAnsi" w:hAnsiTheme="minorHAnsi" w:cstheme="minorHAnsi"/>
          <w:bCs/>
          <w:color w:val="auto"/>
          <w:sz w:val="20"/>
          <w:szCs w:val="20"/>
        </w:rPr>
        <w:t>control.</w:t>
      </w:r>
    </w:p>
    <w:p w14:paraId="1147B830" w14:textId="77777777" w:rsidR="004941C1" w:rsidRPr="00E47DCE" w:rsidRDefault="004941C1" w:rsidP="00E47DCE">
      <w:pPr>
        <w:pStyle w:val="Default"/>
        <w:jc w:val="both"/>
        <w:rPr>
          <w:rFonts w:asciiTheme="minorHAnsi" w:hAnsiTheme="minorHAnsi" w:cstheme="minorHAnsi"/>
          <w:b/>
          <w:color w:val="auto"/>
          <w:sz w:val="20"/>
          <w:szCs w:val="20"/>
        </w:rPr>
      </w:pPr>
      <w:r w:rsidRPr="00E47DCE">
        <w:rPr>
          <w:rFonts w:asciiTheme="minorHAnsi" w:eastAsia="Calibri" w:hAnsiTheme="minorHAnsi" w:cstheme="minorHAnsi"/>
          <w:b/>
          <w:color w:val="auto"/>
          <w:sz w:val="20"/>
          <w:szCs w:val="20"/>
        </w:rPr>
        <w:t>Roles &amp; Responsibilities:</w:t>
      </w:r>
    </w:p>
    <w:p w14:paraId="013B2422" w14:textId="77777777" w:rsidR="00F66BBA" w:rsidRPr="00E47DCE" w:rsidRDefault="00F66BBA" w:rsidP="00E47DCE">
      <w:pPr>
        <w:pStyle w:val="Textbody"/>
        <w:numPr>
          <w:ilvl w:val="0"/>
          <w:numId w:val="25"/>
        </w:numPr>
        <w:spacing w:after="0"/>
        <w:rPr>
          <w:rFonts w:asciiTheme="minorHAnsi" w:eastAsia="Calibri" w:hAnsiTheme="minorHAnsi" w:cstheme="minorHAnsi"/>
          <w:kern w:val="0"/>
          <w:sz w:val="20"/>
          <w:szCs w:val="20"/>
          <w:lang w:val="en-US" w:eastAsia="en-US" w:bidi="ar-SA"/>
        </w:rPr>
      </w:pPr>
      <w:r w:rsidRPr="00E47DCE">
        <w:rPr>
          <w:rFonts w:asciiTheme="minorHAnsi" w:eastAsia="Calibri" w:hAnsiTheme="minorHAnsi" w:cstheme="minorHAnsi"/>
          <w:kern w:val="0"/>
          <w:sz w:val="20"/>
          <w:szCs w:val="20"/>
          <w:lang w:val="en-US" w:eastAsia="en-US" w:bidi="ar-SA"/>
        </w:rPr>
        <w:t>Implemented the application using ASP.NET / C#.</w:t>
      </w:r>
    </w:p>
    <w:p w14:paraId="54E5D1F7" w14:textId="77777777" w:rsidR="00F66BBA" w:rsidRPr="00E47DCE" w:rsidRDefault="00F66BBA" w:rsidP="00E47DCE">
      <w:pPr>
        <w:pStyle w:val="Textbody"/>
        <w:numPr>
          <w:ilvl w:val="0"/>
          <w:numId w:val="25"/>
        </w:numPr>
        <w:spacing w:after="0"/>
        <w:rPr>
          <w:rFonts w:asciiTheme="minorHAnsi" w:eastAsia="Calibri" w:hAnsiTheme="minorHAnsi" w:cstheme="minorHAnsi"/>
          <w:kern w:val="0"/>
          <w:sz w:val="20"/>
          <w:szCs w:val="20"/>
          <w:lang w:val="en-US" w:eastAsia="en-US" w:bidi="ar-SA"/>
        </w:rPr>
      </w:pPr>
      <w:r w:rsidRPr="00E47DCE">
        <w:rPr>
          <w:rFonts w:asciiTheme="minorHAnsi" w:eastAsia="Calibri" w:hAnsiTheme="minorHAnsi" w:cstheme="minorHAnsi"/>
          <w:kern w:val="0"/>
          <w:sz w:val="20"/>
          <w:szCs w:val="20"/>
          <w:lang w:val="en-US" w:eastAsia="en-US" w:bidi="ar-SA"/>
        </w:rPr>
        <w:t>Used ADO.NET to do the Database Operations with SQL Server</w:t>
      </w:r>
    </w:p>
    <w:p w14:paraId="09D5122D" w14:textId="50AA40BE" w:rsidR="00F66BBA" w:rsidRPr="00E47DCE" w:rsidRDefault="00F66BBA" w:rsidP="00E47DCE">
      <w:pPr>
        <w:pStyle w:val="Textbody"/>
        <w:numPr>
          <w:ilvl w:val="0"/>
          <w:numId w:val="25"/>
        </w:numPr>
        <w:spacing w:after="0"/>
        <w:rPr>
          <w:rFonts w:asciiTheme="minorHAnsi" w:eastAsia="Calibri" w:hAnsiTheme="minorHAnsi" w:cstheme="minorHAnsi"/>
          <w:kern w:val="0"/>
          <w:sz w:val="20"/>
          <w:szCs w:val="20"/>
          <w:lang w:val="en-US" w:eastAsia="en-US" w:bidi="ar-SA"/>
        </w:rPr>
      </w:pPr>
      <w:r w:rsidRPr="00E47DCE">
        <w:rPr>
          <w:rFonts w:asciiTheme="minorHAnsi" w:eastAsia="Calibri" w:hAnsiTheme="minorHAnsi" w:cstheme="minorHAnsi"/>
          <w:kern w:val="0"/>
          <w:sz w:val="20"/>
          <w:szCs w:val="20"/>
          <w:lang w:val="en-US" w:eastAsia="en-US" w:bidi="ar-SA"/>
        </w:rPr>
        <w:t>Developed Web based GUI using C#, HTML and CSS</w:t>
      </w:r>
    </w:p>
    <w:p w14:paraId="7FAD7272" w14:textId="34BE7681" w:rsidR="005B4BDF" w:rsidRPr="00E47DCE" w:rsidRDefault="005B4BDF" w:rsidP="00E47DCE">
      <w:pPr>
        <w:pStyle w:val="Textbody"/>
        <w:numPr>
          <w:ilvl w:val="0"/>
          <w:numId w:val="25"/>
        </w:numPr>
        <w:spacing w:after="0"/>
        <w:rPr>
          <w:rFonts w:asciiTheme="minorHAnsi" w:eastAsia="Calibri" w:hAnsiTheme="minorHAnsi" w:cstheme="minorHAnsi"/>
          <w:kern w:val="0"/>
          <w:sz w:val="20"/>
          <w:szCs w:val="20"/>
          <w:lang w:val="en-US" w:eastAsia="en-US" w:bidi="ar-SA"/>
        </w:rPr>
      </w:pPr>
      <w:r w:rsidRPr="00E47DCE">
        <w:rPr>
          <w:rFonts w:asciiTheme="minorHAnsi" w:eastAsia="Calibri" w:hAnsiTheme="minorHAnsi" w:cstheme="minorHAnsi"/>
          <w:kern w:val="0"/>
          <w:sz w:val="20"/>
          <w:szCs w:val="20"/>
          <w:lang w:val="en-US" w:eastAsia="en-US" w:bidi="ar-SA"/>
        </w:rPr>
        <w:t>Involved in developing web Pages with rich UI, AJAX, and J-Query using ASP.NET.</w:t>
      </w:r>
    </w:p>
    <w:p w14:paraId="3C0C7700" w14:textId="77777777" w:rsidR="005B4BDF" w:rsidRPr="00E47DCE" w:rsidRDefault="005B4BDF" w:rsidP="00E47DCE">
      <w:pPr>
        <w:pStyle w:val="Textbody"/>
        <w:numPr>
          <w:ilvl w:val="0"/>
          <w:numId w:val="25"/>
        </w:numPr>
        <w:spacing w:after="0"/>
        <w:rPr>
          <w:rFonts w:asciiTheme="minorHAnsi" w:eastAsia="Calibri" w:hAnsiTheme="minorHAnsi" w:cstheme="minorHAnsi"/>
          <w:kern w:val="0"/>
          <w:sz w:val="20"/>
          <w:szCs w:val="20"/>
          <w:lang w:val="en-US" w:eastAsia="en-US" w:bidi="ar-SA"/>
        </w:rPr>
      </w:pPr>
      <w:r w:rsidRPr="00E47DCE">
        <w:rPr>
          <w:rFonts w:asciiTheme="minorHAnsi" w:eastAsia="Calibri" w:hAnsiTheme="minorHAnsi" w:cstheme="minorHAnsi"/>
          <w:kern w:val="0"/>
          <w:sz w:val="20"/>
          <w:szCs w:val="20"/>
          <w:lang w:val="en-US" w:eastAsia="en-US" w:bidi="ar-SA"/>
        </w:rPr>
        <w:t>Implemented the Templates on the pages using J-Query, to render the pages optimally.</w:t>
      </w:r>
    </w:p>
    <w:p w14:paraId="453E10F1" w14:textId="66F1FFB4" w:rsidR="005B4BDF" w:rsidRPr="00E47DCE" w:rsidRDefault="005B4BDF" w:rsidP="00E47DCE">
      <w:pPr>
        <w:pStyle w:val="Textbody"/>
        <w:numPr>
          <w:ilvl w:val="0"/>
          <w:numId w:val="25"/>
        </w:numPr>
        <w:spacing w:after="0"/>
        <w:rPr>
          <w:rFonts w:asciiTheme="minorHAnsi" w:eastAsia="Calibri" w:hAnsiTheme="minorHAnsi" w:cstheme="minorHAnsi"/>
          <w:kern w:val="0"/>
          <w:sz w:val="20"/>
          <w:szCs w:val="20"/>
          <w:lang w:val="en-US" w:eastAsia="en-US" w:bidi="ar-SA"/>
        </w:rPr>
      </w:pPr>
      <w:r w:rsidRPr="00E47DCE">
        <w:rPr>
          <w:rFonts w:asciiTheme="minorHAnsi" w:eastAsia="Calibri" w:hAnsiTheme="minorHAnsi" w:cstheme="minorHAnsi"/>
          <w:kern w:val="0"/>
          <w:sz w:val="20"/>
          <w:szCs w:val="20"/>
          <w:lang w:val="en-US" w:eastAsia="en-US" w:bidi="ar-SA"/>
        </w:rPr>
        <w:t>Implemented Business objects for the whole module using generics and lambda expression to reduce the code using C#.</w:t>
      </w:r>
    </w:p>
    <w:p w14:paraId="4BF9CE18" w14:textId="77777777" w:rsidR="005B4BDF" w:rsidRPr="00E47DCE" w:rsidRDefault="005B4BDF" w:rsidP="00E47DCE">
      <w:pPr>
        <w:pStyle w:val="Textbody"/>
        <w:numPr>
          <w:ilvl w:val="0"/>
          <w:numId w:val="25"/>
        </w:numPr>
        <w:spacing w:after="0"/>
        <w:rPr>
          <w:rFonts w:asciiTheme="minorHAnsi" w:eastAsia="Calibri" w:hAnsiTheme="minorHAnsi" w:cstheme="minorHAnsi"/>
          <w:kern w:val="0"/>
          <w:sz w:val="20"/>
          <w:szCs w:val="20"/>
          <w:lang w:val="en-US" w:eastAsia="en-US" w:bidi="ar-SA"/>
        </w:rPr>
      </w:pPr>
      <w:r w:rsidRPr="00E47DCE">
        <w:rPr>
          <w:rFonts w:asciiTheme="minorHAnsi" w:eastAsia="Calibri" w:hAnsiTheme="minorHAnsi" w:cstheme="minorHAnsi"/>
          <w:kern w:val="0"/>
          <w:sz w:val="20"/>
          <w:szCs w:val="20"/>
          <w:lang w:val="en-US" w:eastAsia="en-US" w:bidi="ar-SA"/>
        </w:rPr>
        <w:t>Designing Application Architecture, Database &amp; Interfaces</w:t>
      </w:r>
    </w:p>
    <w:p w14:paraId="49643DEB" w14:textId="77777777" w:rsidR="005B4BDF" w:rsidRPr="00E47DCE" w:rsidRDefault="005B4BDF" w:rsidP="00E47DCE">
      <w:pPr>
        <w:pStyle w:val="Textbody"/>
        <w:numPr>
          <w:ilvl w:val="0"/>
          <w:numId w:val="25"/>
        </w:numPr>
        <w:spacing w:after="0"/>
        <w:rPr>
          <w:rFonts w:asciiTheme="minorHAnsi" w:eastAsia="Calibri" w:hAnsiTheme="minorHAnsi" w:cstheme="minorHAnsi"/>
          <w:kern w:val="0"/>
          <w:sz w:val="20"/>
          <w:szCs w:val="20"/>
          <w:lang w:val="en-US" w:eastAsia="en-US" w:bidi="ar-SA"/>
        </w:rPr>
      </w:pPr>
      <w:r w:rsidRPr="00E47DCE">
        <w:rPr>
          <w:rFonts w:asciiTheme="minorHAnsi" w:eastAsia="Calibri" w:hAnsiTheme="minorHAnsi" w:cstheme="minorHAnsi"/>
          <w:kern w:val="0"/>
          <w:sz w:val="20"/>
          <w:szCs w:val="20"/>
          <w:lang w:val="en-US" w:eastAsia="en-US" w:bidi="ar-SA"/>
        </w:rPr>
        <w:t>Implemented the application using ASP.NET/MVC 3.0 / C#.</w:t>
      </w:r>
    </w:p>
    <w:p w14:paraId="25A839FD" w14:textId="77777777" w:rsidR="005B4BDF" w:rsidRPr="00E47DCE" w:rsidRDefault="005B4BDF" w:rsidP="00E47DCE">
      <w:pPr>
        <w:pStyle w:val="Textbody"/>
        <w:numPr>
          <w:ilvl w:val="0"/>
          <w:numId w:val="25"/>
        </w:numPr>
        <w:spacing w:after="0"/>
        <w:rPr>
          <w:rFonts w:asciiTheme="minorHAnsi" w:eastAsia="Calibri" w:hAnsiTheme="minorHAnsi" w:cstheme="minorHAnsi"/>
          <w:kern w:val="0"/>
          <w:sz w:val="20"/>
          <w:szCs w:val="20"/>
          <w:lang w:val="en-US" w:eastAsia="en-US" w:bidi="ar-SA"/>
        </w:rPr>
      </w:pPr>
      <w:r w:rsidRPr="00E47DCE">
        <w:rPr>
          <w:rFonts w:asciiTheme="minorHAnsi" w:eastAsia="Calibri" w:hAnsiTheme="minorHAnsi" w:cstheme="minorHAnsi"/>
          <w:kern w:val="0"/>
          <w:sz w:val="20"/>
          <w:szCs w:val="20"/>
          <w:lang w:val="en-US" w:eastAsia="en-US" w:bidi="ar-SA"/>
        </w:rPr>
        <w:t>Report designed using SQL Server Integration Services (SSRS)</w:t>
      </w:r>
    </w:p>
    <w:p w14:paraId="41C55BAD" w14:textId="77777777" w:rsidR="005B4BDF" w:rsidRPr="00E47DCE" w:rsidRDefault="005B4BDF" w:rsidP="00E47DCE">
      <w:pPr>
        <w:pStyle w:val="Textbody"/>
        <w:numPr>
          <w:ilvl w:val="0"/>
          <w:numId w:val="25"/>
        </w:numPr>
        <w:spacing w:after="0"/>
        <w:rPr>
          <w:rFonts w:asciiTheme="minorHAnsi" w:eastAsia="Calibri" w:hAnsiTheme="minorHAnsi" w:cstheme="minorHAnsi"/>
          <w:kern w:val="0"/>
          <w:sz w:val="20"/>
          <w:szCs w:val="20"/>
          <w:lang w:val="en-US" w:eastAsia="en-US" w:bidi="ar-SA"/>
        </w:rPr>
      </w:pPr>
      <w:r w:rsidRPr="00E47DCE">
        <w:rPr>
          <w:rFonts w:asciiTheme="minorHAnsi" w:eastAsia="Calibri" w:hAnsiTheme="minorHAnsi" w:cstheme="minorHAnsi"/>
          <w:kern w:val="0"/>
          <w:sz w:val="20"/>
          <w:szCs w:val="20"/>
          <w:lang w:val="en-US" w:eastAsia="en-US" w:bidi="ar-SA"/>
        </w:rPr>
        <w:t>Used Entity Framework to do the Database Operations with SQL Server</w:t>
      </w:r>
    </w:p>
    <w:p w14:paraId="4B5AE19A" w14:textId="77777777" w:rsidR="005B4BDF" w:rsidRPr="00E47DCE" w:rsidRDefault="005B4BDF" w:rsidP="00E47DCE">
      <w:pPr>
        <w:pStyle w:val="Textbody"/>
        <w:numPr>
          <w:ilvl w:val="0"/>
          <w:numId w:val="25"/>
        </w:numPr>
        <w:spacing w:after="0"/>
        <w:rPr>
          <w:rFonts w:asciiTheme="minorHAnsi" w:eastAsia="Calibri" w:hAnsiTheme="minorHAnsi" w:cstheme="minorHAnsi"/>
          <w:kern w:val="0"/>
          <w:sz w:val="20"/>
          <w:szCs w:val="20"/>
          <w:lang w:val="en-US" w:eastAsia="en-US" w:bidi="ar-SA"/>
        </w:rPr>
      </w:pPr>
      <w:r w:rsidRPr="00E47DCE">
        <w:rPr>
          <w:rFonts w:asciiTheme="minorHAnsi" w:eastAsia="Calibri" w:hAnsiTheme="minorHAnsi" w:cstheme="minorHAnsi"/>
          <w:kern w:val="0"/>
          <w:sz w:val="20"/>
          <w:szCs w:val="20"/>
          <w:lang w:val="en-US" w:eastAsia="en-US" w:bidi="ar-SA"/>
        </w:rPr>
        <w:t>Developed Web based GUI using C#, HTML and CSS</w:t>
      </w:r>
    </w:p>
    <w:p w14:paraId="6CEB93D3" w14:textId="7C62E669" w:rsidR="005B4BDF" w:rsidRPr="00E47DCE" w:rsidRDefault="005B4BDF" w:rsidP="00E47DCE">
      <w:pPr>
        <w:pStyle w:val="Textbody"/>
        <w:numPr>
          <w:ilvl w:val="0"/>
          <w:numId w:val="25"/>
        </w:numPr>
        <w:spacing w:after="0"/>
        <w:rPr>
          <w:rFonts w:asciiTheme="minorHAnsi" w:eastAsia="Calibri" w:hAnsiTheme="minorHAnsi" w:cstheme="minorHAnsi"/>
          <w:kern w:val="0"/>
          <w:sz w:val="20"/>
          <w:szCs w:val="20"/>
          <w:lang w:val="en-US" w:eastAsia="en-US" w:bidi="ar-SA"/>
        </w:rPr>
      </w:pPr>
      <w:r w:rsidRPr="00E47DCE">
        <w:rPr>
          <w:rFonts w:asciiTheme="minorHAnsi" w:eastAsia="Calibri" w:hAnsiTheme="minorHAnsi" w:cstheme="minorHAnsi"/>
          <w:kern w:val="0"/>
          <w:sz w:val="20"/>
          <w:szCs w:val="20"/>
          <w:lang w:val="en-US" w:eastAsia="en-US" w:bidi="ar-SA"/>
        </w:rPr>
        <w:t>Created stored procedures, Triggers, Tables, Views.</w:t>
      </w:r>
    </w:p>
    <w:p w14:paraId="0E222220" w14:textId="401436F6" w:rsidR="005B4BDF" w:rsidRPr="00E47DCE" w:rsidRDefault="005B4BDF" w:rsidP="00E47DCE">
      <w:pPr>
        <w:pStyle w:val="Textbody"/>
        <w:numPr>
          <w:ilvl w:val="0"/>
          <w:numId w:val="25"/>
        </w:numPr>
        <w:spacing w:after="200"/>
        <w:contextualSpacing/>
        <w:jc w:val="both"/>
        <w:rPr>
          <w:rFonts w:asciiTheme="minorHAnsi" w:eastAsia="Calibri" w:hAnsiTheme="minorHAnsi" w:cstheme="minorHAnsi"/>
          <w:sz w:val="20"/>
          <w:szCs w:val="20"/>
        </w:rPr>
      </w:pPr>
      <w:r w:rsidRPr="00E47DCE">
        <w:rPr>
          <w:rFonts w:asciiTheme="minorHAnsi" w:eastAsia="Calibri" w:hAnsiTheme="minorHAnsi" w:cstheme="minorHAnsi"/>
          <w:kern w:val="0"/>
          <w:sz w:val="20"/>
          <w:szCs w:val="20"/>
          <w:lang w:val="en-US" w:eastAsia="en-US" w:bidi="ar-SA"/>
        </w:rPr>
        <w:t>Implement N-Unit Testing</w:t>
      </w:r>
    </w:p>
    <w:p w14:paraId="62486C05" w14:textId="77777777" w:rsidR="00A24E44" w:rsidRPr="00E47DCE" w:rsidRDefault="00A24E44" w:rsidP="00E47DCE">
      <w:pPr>
        <w:suppressAutoHyphens/>
        <w:autoSpaceDN w:val="0"/>
        <w:spacing w:line="240" w:lineRule="auto"/>
        <w:rPr>
          <w:rFonts w:cstheme="minorHAnsi"/>
          <w:sz w:val="20"/>
          <w:szCs w:val="20"/>
        </w:rPr>
      </w:pPr>
    </w:p>
    <w:p w14:paraId="4101652C" w14:textId="77777777" w:rsidR="00113192" w:rsidRPr="00E47DCE" w:rsidRDefault="00113192" w:rsidP="00E47DCE">
      <w:pPr>
        <w:suppressAutoHyphens/>
        <w:autoSpaceDN w:val="0"/>
        <w:spacing w:line="240" w:lineRule="auto"/>
        <w:rPr>
          <w:rFonts w:cstheme="minorHAnsi"/>
          <w:sz w:val="20"/>
          <w:szCs w:val="20"/>
        </w:rPr>
      </w:pPr>
    </w:p>
    <w:p w14:paraId="4B99056E" w14:textId="77777777" w:rsidR="00113192" w:rsidRPr="00E47DCE" w:rsidRDefault="00113192" w:rsidP="00E47DCE">
      <w:pPr>
        <w:suppressAutoHyphens/>
        <w:autoSpaceDN w:val="0"/>
        <w:spacing w:line="240" w:lineRule="auto"/>
        <w:rPr>
          <w:rFonts w:cstheme="minorHAnsi"/>
          <w:sz w:val="20"/>
          <w:szCs w:val="20"/>
        </w:rPr>
      </w:pPr>
    </w:p>
    <w:p w14:paraId="1299C43A" w14:textId="77777777" w:rsidR="00113192" w:rsidRPr="00E47DCE" w:rsidRDefault="00113192" w:rsidP="00E47DCE">
      <w:pPr>
        <w:suppressAutoHyphens/>
        <w:autoSpaceDN w:val="0"/>
        <w:spacing w:line="240" w:lineRule="auto"/>
        <w:rPr>
          <w:rFonts w:cstheme="minorHAnsi"/>
          <w:sz w:val="20"/>
          <w:szCs w:val="20"/>
        </w:rPr>
      </w:pPr>
    </w:p>
    <w:p w14:paraId="4DDBEF00" w14:textId="77777777" w:rsidR="00113192" w:rsidRPr="00E47DCE" w:rsidRDefault="00113192" w:rsidP="00E47DCE">
      <w:pPr>
        <w:suppressAutoHyphens/>
        <w:autoSpaceDN w:val="0"/>
        <w:spacing w:line="240" w:lineRule="auto"/>
        <w:rPr>
          <w:rFonts w:cstheme="minorHAnsi"/>
          <w:sz w:val="20"/>
          <w:szCs w:val="20"/>
        </w:rPr>
      </w:pPr>
    </w:p>
    <w:p w14:paraId="3461D779" w14:textId="77777777" w:rsidR="00113192" w:rsidRPr="00E47DCE" w:rsidRDefault="00113192" w:rsidP="00E47DCE">
      <w:pPr>
        <w:suppressAutoHyphens/>
        <w:autoSpaceDN w:val="0"/>
        <w:spacing w:line="240" w:lineRule="auto"/>
        <w:rPr>
          <w:rFonts w:cstheme="minorHAnsi"/>
          <w:sz w:val="20"/>
          <w:szCs w:val="20"/>
        </w:rPr>
      </w:pPr>
    </w:p>
    <w:p w14:paraId="3CF2D8B6" w14:textId="77777777" w:rsidR="00113192" w:rsidRPr="00E47DCE" w:rsidRDefault="00113192" w:rsidP="00E47DCE">
      <w:pPr>
        <w:suppressAutoHyphens/>
        <w:autoSpaceDN w:val="0"/>
        <w:spacing w:line="240" w:lineRule="auto"/>
        <w:rPr>
          <w:rFonts w:cstheme="minorHAnsi"/>
          <w:sz w:val="20"/>
          <w:szCs w:val="20"/>
        </w:rPr>
      </w:pPr>
    </w:p>
    <w:p w14:paraId="34CE0A41" w14:textId="77777777" w:rsidR="00113192" w:rsidRPr="00E47DCE" w:rsidRDefault="00113192" w:rsidP="00E47DCE">
      <w:pPr>
        <w:suppressAutoHyphens/>
        <w:autoSpaceDN w:val="0"/>
        <w:spacing w:line="240" w:lineRule="auto"/>
        <w:rPr>
          <w:rFonts w:cstheme="minorHAnsi"/>
          <w:sz w:val="20"/>
          <w:szCs w:val="20"/>
        </w:rPr>
      </w:pPr>
    </w:p>
    <w:sectPr w:rsidR="00113192" w:rsidRPr="00E47DCE" w:rsidSect="00190604">
      <w:footerReference w:type="default" r:id="rId9"/>
      <w:pgSz w:w="12240" w:h="15840"/>
      <w:pgMar w:top="1440" w:right="720" w:bottom="1440" w:left="1350" w:header="432"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F996E6" w14:textId="77777777" w:rsidR="006019A0" w:rsidRDefault="006019A0">
      <w:pPr>
        <w:spacing w:line="240" w:lineRule="auto"/>
      </w:pPr>
      <w:r>
        <w:separator/>
      </w:r>
    </w:p>
  </w:endnote>
  <w:endnote w:type="continuationSeparator" w:id="0">
    <w:p w14:paraId="44D33E2E" w14:textId="77777777" w:rsidR="006019A0" w:rsidRDefault="006019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penSymbol">
    <w:altName w:val="Cambria"/>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0FFD37" w14:textId="335C98EB" w:rsidR="001E5AB4" w:rsidRDefault="001E5AB4" w:rsidP="0010243E">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959D5B" w14:textId="77777777" w:rsidR="006019A0" w:rsidRDefault="006019A0">
      <w:pPr>
        <w:spacing w:line="240" w:lineRule="auto"/>
      </w:pPr>
      <w:r>
        <w:separator/>
      </w:r>
    </w:p>
  </w:footnote>
  <w:footnote w:type="continuationSeparator" w:id="0">
    <w:p w14:paraId="413E2737" w14:textId="77777777" w:rsidR="006019A0" w:rsidRDefault="006019A0">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1"/>
    <w:lvl w:ilvl="0">
      <w:start w:val="1"/>
      <w:numFmt w:val="bullet"/>
      <w:lvlText w:val=""/>
      <w:lvlJc w:val="left"/>
      <w:pPr>
        <w:tabs>
          <w:tab w:val="num" w:pos="0"/>
        </w:tabs>
        <w:ind w:left="720" w:hanging="360"/>
      </w:pPr>
      <w:rPr>
        <w:rFonts w:ascii="Symbol" w:hAnsi="Symbol"/>
      </w:rPr>
    </w:lvl>
  </w:abstractNum>
  <w:abstractNum w:abstractNumId="1">
    <w:nsid w:val="00000002"/>
    <w:multiLevelType w:val="singleLevel"/>
    <w:tmpl w:val="04070005"/>
    <w:lvl w:ilvl="0">
      <w:start w:val="1"/>
      <w:numFmt w:val="bullet"/>
      <w:lvlText w:val=""/>
      <w:lvlJc w:val="left"/>
      <w:pPr>
        <w:ind w:left="720" w:hanging="360"/>
      </w:pPr>
      <w:rPr>
        <w:rFonts w:ascii="Wingdings" w:hAnsi="Wingdings" w:hint="default"/>
      </w:rPr>
    </w:lvl>
  </w:abstractNum>
  <w:abstractNum w:abstractNumId="2">
    <w:nsid w:val="00000003"/>
    <w:multiLevelType w:val="singleLevel"/>
    <w:tmpl w:val="00000003"/>
    <w:name w:val="WW8Num3"/>
    <w:lvl w:ilvl="0">
      <w:start w:val="1"/>
      <w:numFmt w:val="bullet"/>
      <w:lvlText w:val=""/>
      <w:lvlJc w:val="left"/>
      <w:pPr>
        <w:tabs>
          <w:tab w:val="num" w:pos="0"/>
        </w:tabs>
        <w:ind w:left="720" w:hanging="360"/>
      </w:pPr>
      <w:rPr>
        <w:rFonts w:ascii="Symbol" w:hAnsi="Symbol"/>
      </w:rPr>
    </w:lvl>
  </w:abstractNum>
  <w:abstractNum w:abstractNumId="3">
    <w:nsid w:val="00000004"/>
    <w:multiLevelType w:val="multilevel"/>
    <w:tmpl w:val="00000004"/>
    <w:name w:val="WW8Num4"/>
    <w:lvl w:ilvl="0">
      <w:start w:val="1"/>
      <w:numFmt w:val="bullet"/>
      <w:lvlText w:val=""/>
      <w:lvlJc w:val="left"/>
      <w:pPr>
        <w:tabs>
          <w:tab w:val="num" w:pos="0"/>
        </w:tabs>
        <w:ind w:left="360" w:hanging="360"/>
      </w:pPr>
      <w:rPr>
        <w:rFonts w:ascii="Symbol" w:hAnsi="Symbol" w:cs="Symbol"/>
        <w:sz w:val="22"/>
        <w:szCs w:val="22"/>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sz w:val="22"/>
        <w:szCs w:val="22"/>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sz w:val="22"/>
        <w:szCs w:val="22"/>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4">
    <w:nsid w:val="00000005"/>
    <w:multiLevelType w:val="singleLevel"/>
    <w:tmpl w:val="00000005"/>
    <w:name w:val="WW8Num6"/>
    <w:lvl w:ilvl="0">
      <w:start w:val="1"/>
      <w:numFmt w:val="bullet"/>
      <w:lvlText w:val=""/>
      <w:lvlJc w:val="left"/>
      <w:pPr>
        <w:tabs>
          <w:tab w:val="num" w:pos="0"/>
        </w:tabs>
        <w:ind w:left="765" w:hanging="360"/>
      </w:pPr>
      <w:rPr>
        <w:rFonts w:ascii="Symbol" w:hAnsi="Symbol" w:cs="Symbol" w:hint="default"/>
      </w:rPr>
    </w:lvl>
  </w:abstractNum>
  <w:abstractNum w:abstractNumId="5">
    <w:nsid w:val="00000007"/>
    <w:multiLevelType w:val="multilevel"/>
    <w:tmpl w:val="00000007"/>
    <w:name w:val="WW8Num7"/>
    <w:lvl w:ilvl="0">
      <w:start w:val="1"/>
      <w:numFmt w:val="bullet"/>
      <w:lvlText w:val=""/>
      <w:lvlJc w:val="left"/>
      <w:pPr>
        <w:tabs>
          <w:tab w:val="num" w:pos="0"/>
        </w:tabs>
        <w:ind w:left="360" w:hanging="360"/>
      </w:pPr>
      <w:rPr>
        <w:rFonts w:ascii="Symbol" w:hAnsi="Symbol" w:cs="Symbol"/>
        <w:color w:val="333333"/>
        <w:sz w:val="22"/>
        <w:szCs w:val="22"/>
        <w:shd w:val="clear" w:color="auto" w:fill="FFFFFF"/>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color w:val="333333"/>
        <w:sz w:val="22"/>
        <w:szCs w:val="22"/>
        <w:shd w:val="clear" w:color="auto" w:fill="FFFFFF"/>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color w:val="333333"/>
        <w:sz w:val="22"/>
        <w:szCs w:val="22"/>
        <w:shd w:val="clear" w:color="auto" w:fill="FFFFFF"/>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6">
    <w:nsid w:val="034A57D6"/>
    <w:multiLevelType w:val="hybridMultilevel"/>
    <w:tmpl w:val="E93C1FC8"/>
    <w:lvl w:ilvl="0" w:tplc="A81E2402">
      <w:start w:val="1"/>
      <w:numFmt w:val="bullet"/>
      <w:lvlText w:val=""/>
      <w:lvlJc w:val="left"/>
      <w:pPr>
        <w:ind w:left="720" w:hanging="360"/>
      </w:pPr>
      <w:rPr>
        <w:rFonts w:ascii="Symbol" w:hAnsi="Symbol" w:hint="default"/>
      </w:rPr>
    </w:lvl>
    <w:lvl w:ilvl="1" w:tplc="EBFA7180" w:tentative="1">
      <w:start w:val="1"/>
      <w:numFmt w:val="bullet"/>
      <w:lvlText w:val="o"/>
      <w:lvlJc w:val="left"/>
      <w:pPr>
        <w:ind w:left="1440" w:hanging="360"/>
      </w:pPr>
      <w:rPr>
        <w:rFonts w:ascii="Courier New" w:hAnsi="Courier New" w:cs="Courier New" w:hint="default"/>
      </w:rPr>
    </w:lvl>
    <w:lvl w:ilvl="2" w:tplc="A7AAD7FC" w:tentative="1">
      <w:start w:val="1"/>
      <w:numFmt w:val="bullet"/>
      <w:lvlText w:val=""/>
      <w:lvlJc w:val="left"/>
      <w:pPr>
        <w:ind w:left="2160" w:hanging="360"/>
      </w:pPr>
      <w:rPr>
        <w:rFonts w:ascii="Wingdings" w:hAnsi="Wingdings" w:hint="default"/>
      </w:rPr>
    </w:lvl>
    <w:lvl w:ilvl="3" w:tplc="80DA9BCE" w:tentative="1">
      <w:start w:val="1"/>
      <w:numFmt w:val="bullet"/>
      <w:lvlText w:val=""/>
      <w:lvlJc w:val="left"/>
      <w:pPr>
        <w:ind w:left="2880" w:hanging="360"/>
      </w:pPr>
      <w:rPr>
        <w:rFonts w:ascii="Symbol" w:hAnsi="Symbol" w:hint="default"/>
      </w:rPr>
    </w:lvl>
    <w:lvl w:ilvl="4" w:tplc="D7E89D8E" w:tentative="1">
      <w:start w:val="1"/>
      <w:numFmt w:val="bullet"/>
      <w:lvlText w:val="o"/>
      <w:lvlJc w:val="left"/>
      <w:pPr>
        <w:ind w:left="3600" w:hanging="360"/>
      </w:pPr>
      <w:rPr>
        <w:rFonts w:ascii="Courier New" w:hAnsi="Courier New" w:cs="Courier New" w:hint="default"/>
      </w:rPr>
    </w:lvl>
    <w:lvl w:ilvl="5" w:tplc="E6948060" w:tentative="1">
      <w:start w:val="1"/>
      <w:numFmt w:val="bullet"/>
      <w:lvlText w:val=""/>
      <w:lvlJc w:val="left"/>
      <w:pPr>
        <w:ind w:left="4320" w:hanging="360"/>
      </w:pPr>
      <w:rPr>
        <w:rFonts w:ascii="Wingdings" w:hAnsi="Wingdings" w:hint="default"/>
      </w:rPr>
    </w:lvl>
    <w:lvl w:ilvl="6" w:tplc="4272661E" w:tentative="1">
      <w:start w:val="1"/>
      <w:numFmt w:val="bullet"/>
      <w:lvlText w:val=""/>
      <w:lvlJc w:val="left"/>
      <w:pPr>
        <w:ind w:left="5040" w:hanging="360"/>
      </w:pPr>
      <w:rPr>
        <w:rFonts w:ascii="Symbol" w:hAnsi="Symbol" w:hint="default"/>
      </w:rPr>
    </w:lvl>
    <w:lvl w:ilvl="7" w:tplc="0016BE54" w:tentative="1">
      <w:start w:val="1"/>
      <w:numFmt w:val="bullet"/>
      <w:lvlText w:val="o"/>
      <w:lvlJc w:val="left"/>
      <w:pPr>
        <w:ind w:left="5760" w:hanging="360"/>
      </w:pPr>
      <w:rPr>
        <w:rFonts w:ascii="Courier New" w:hAnsi="Courier New" w:cs="Courier New" w:hint="default"/>
      </w:rPr>
    </w:lvl>
    <w:lvl w:ilvl="8" w:tplc="1B888702" w:tentative="1">
      <w:start w:val="1"/>
      <w:numFmt w:val="bullet"/>
      <w:lvlText w:val=""/>
      <w:lvlJc w:val="left"/>
      <w:pPr>
        <w:ind w:left="6480" w:hanging="360"/>
      </w:pPr>
      <w:rPr>
        <w:rFonts w:ascii="Wingdings" w:hAnsi="Wingdings" w:hint="default"/>
      </w:rPr>
    </w:lvl>
  </w:abstractNum>
  <w:abstractNum w:abstractNumId="7">
    <w:nsid w:val="054C7147"/>
    <w:multiLevelType w:val="hybridMultilevel"/>
    <w:tmpl w:val="0094ADB4"/>
    <w:lvl w:ilvl="0" w:tplc="1C44BA86">
      <w:start w:val="1"/>
      <w:numFmt w:val="bullet"/>
      <w:lvlText w:val=""/>
      <w:lvlJc w:val="left"/>
      <w:pPr>
        <w:ind w:left="720" w:hanging="360"/>
      </w:pPr>
      <w:rPr>
        <w:rFonts w:ascii="Symbol" w:hAnsi="Symbol" w:hint="default"/>
      </w:rPr>
    </w:lvl>
    <w:lvl w:ilvl="1" w:tplc="3D66CCEA" w:tentative="1">
      <w:start w:val="1"/>
      <w:numFmt w:val="bullet"/>
      <w:lvlText w:val="o"/>
      <w:lvlJc w:val="left"/>
      <w:pPr>
        <w:ind w:left="1440" w:hanging="360"/>
      </w:pPr>
      <w:rPr>
        <w:rFonts w:ascii="Courier New" w:hAnsi="Courier New" w:cs="Courier New" w:hint="default"/>
      </w:rPr>
    </w:lvl>
    <w:lvl w:ilvl="2" w:tplc="B1E29D40" w:tentative="1">
      <w:start w:val="1"/>
      <w:numFmt w:val="bullet"/>
      <w:lvlText w:val=""/>
      <w:lvlJc w:val="left"/>
      <w:pPr>
        <w:ind w:left="2160" w:hanging="360"/>
      </w:pPr>
      <w:rPr>
        <w:rFonts w:ascii="Wingdings" w:hAnsi="Wingdings" w:hint="default"/>
      </w:rPr>
    </w:lvl>
    <w:lvl w:ilvl="3" w:tplc="43C41E48" w:tentative="1">
      <w:start w:val="1"/>
      <w:numFmt w:val="bullet"/>
      <w:lvlText w:val=""/>
      <w:lvlJc w:val="left"/>
      <w:pPr>
        <w:ind w:left="2880" w:hanging="360"/>
      </w:pPr>
      <w:rPr>
        <w:rFonts w:ascii="Symbol" w:hAnsi="Symbol" w:hint="default"/>
      </w:rPr>
    </w:lvl>
    <w:lvl w:ilvl="4" w:tplc="36BE8F1E" w:tentative="1">
      <w:start w:val="1"/>
      <w:numFmt w:val="bullet"/>
      <w:lvlText w:val="o"/>
      <w:lvlJc w:val="left"/>
      <w:pPr>
        <w:ind w:left="3600" w:hanging="360"/>
      </w:pPr>
      <w:rPr>
        <w:rFonts w:ascii="Courier New" w:hAnsi="Courier New" w:cs="Courier New" w:hint="default"/>
      </w:rPr>
    </w:lvl>
    <w:lvl w:ilvl="5" w:tplc="E55483EC" w:tentative="1">
      <w:start w:val="1"/>
      <w:numFmt w:val="bullet"/>
      <w:lvlText w:val=""/>
      <w:lvlJc w:val="left"/>
      <w:pPr>
        <w:ind w:left="4320" w:hanging="360"/>
      </w:pPr>
      <w:rPr>
        <w:rFonts w:ascii="Wingdings" w:hAnsi="Wingdings" w:hint="default"/>
      </w:rPr>
    </w:lvl>
    <w:lvl w:ilvl="6" w:tplc="83500690" w:tentative="1">
      <w:start w:val="1"/>
      <w:numFmt w:val="bullet"/>
      <w:lvlText w:val=""/>
      <w:lvlJc w:val="left"/>
      <w:pPr>
        <w:ind w:left="5040" w:hanging="360"/>
      </w:pPr>
      <w:rPr>
        <w:rFonts w:ascii="Symbol" w:hAnsi="Symbol" w:hint="default"/>
      </w:rPr>
    </w:lvl>
    <w:lvl w:ilvl="7" w:tplc="26FE4F76" w:tentative="1">
      <w:start w:val="1"/>
      <w:numFmt w:val="bullet"/>
      <w:lvlText w:val="o"/>
      <w:lvlJc w:val="left"/>
      <w:pPr>
        <w:ind w:left="5760" w:hanging="360"/>
      </w:pPr>
      <w:rPr>
        <w:rFonts w:ascii="Courier New" w:hAnsi="Courier New" w:cs="Courier New" w:hint="default"/>
      </w:rPr>
    </w:lvl>
    <w:lvl w:ilvl="8" w:tplc="DCFAEB36" w:tentative="1">
      <w:start w:val="1"/>
      <w:numFmt w:val="bullet"/>
      <w:lvlText w:val=""/>
      <w:lvlJc w:val="left"/>
      <w:pPr>
        <w:ind w:left="6480" w:hanging="360"/>
      </w:pPr>
      <w:rPr>
        <w:rFonts w:ascii="Wingdings" w:hAnsi="Wingdings" w:hint="default"/>
      </w:rPr>
    </w:lvl>
  </w:abstractNum>
  <w:abstractNum w:abstractNumId="8">
    <w:nsid w:val="05CB63EB"/>
    <w:multiLevelType w:val="multilevel"/>
    <w:tmpl w:val="05CB63E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nsid w:val="07783943"/>
    <w:multiLevelType w:val="hybridMultilevel"/>
    <w:tmpl w:val="0CEC03F8"/>
    <w:lvl w:ilvl="0" w:tplc="866C4D2C">
      <w:start w:val="1"/>
      <w:numFmt w:val="bullet"/>
      <w:pStyle w:val="ListBullet"/>
      <w:lvlText w:val="o"/>
      <w:lvlJc w:val="left"/>
      <w:pPr>
        <w:ind w:left="720" w:hanging="360"/>
      </w:pPr>
      <w:rPr>
        <w:rFonts w:ascii="Courier New" w:hAnsi="Courier New" w:cs="Courier New" w:hint="default"/>
      </w:rPr>
    </w:lvl>
    <w:lvl w:ilvl="1" w:tplc="175A257A">
      <w:start w:val="1"/>
      <w:numFmt w:val="bullet"/>
      <w:lvlText w:val="o"/>
      <w:lvlJc w:val="left"/>
      <w:pPr>
        <w:ind w:left="1440" w:hanging="360"/>
      </w:pPr>
      <w:rPr>
        <w:rFonts w:ascii="Courier New" w:hAnsi="Courier New" w:cs="Courier New" w:hint="default"/>
      </w:rPr>
    </w:lvl>
    <w:lvl w:ilvl="2" w:tplc="25720B96">
      <w:start w:val="1"/>
      <w:numFmt w:val="decimal"/>
      <w:lvlText w:val="%3."/>
      <w:lvlJc w:val="left"/>
      <w:pPr>
        <w:tabs>
          <w:tab w:val="num" w:pos="2160"/>
        </w:tabs>
        <w:ind w:left="2160" w:hanging="360"/>
      </w:pPr>
    </w:lvl>
    <w:lvl w:ilvl="3" w:tplc="EEFE1D44">
      <w:start w:val="1"/>
      <w:numFmt w:val="decimal"/>
      <w:lvlText w:val="%4."/>
      <w:lvlJc w:val="left"/>
      <w:pPr>
        <w:tabs>
          <w:tab w:val="num" w:pos="2880"/>
        </w:tabs>
        <w:ind w:left="2880" w:hanging="360"/>
      </w:pPr>
    </w:lvl>
    <w:lvl w:ilvl="4" w:tplc="3B14DDFC">
      <w:start w:val="1"/>
      <w:numFmt w:val="decimal"/>
      <w:lvlText w:val="%5."/>
      <w:lvlJc w:val="left"/>
      <w:pPr>
        <w:tabs>
          <w:tab w:val="num" w:pos="3600"/>
        </w:tabs>
        <w:ind w:left="3600" w:hanging="360"/>
      </w:pPr>
    </w:lvl>
    <w:lvl w:ilvl="5" w:tplc="D0B42546">
      <w:start w:val="1"/>
      <w:numFmt w:val="decimal"/>
      <w:lvlText w:val="%6."/>
      <w:lvlJc w:val="left"/>
      <w:pPr>
        <w:tabs>
          <w:tab w:val="num" w:pos="4320"/>
        </w:tabs>
        <w:ind w:left="4320" w:hanging="360"/>
      </w:pPr>
    </w:lvl>
    <w:lvl w:ilvl="6" w:tplc="61F43A86">
      <w:start w:val="1"/>
      <w:numFmt w:val="decimal"/>
      <w:lvlText w:val="%7."/>
      <w:lvlJc w:val="left"/>
      <w:pPr>
        <w:tabs>
          <w:tab w:val="num" w:pos="5040"/>
        </w:tabs>
        <w:ind w:left="5040" w:hanging="360"/>
      </w:pPr>
    </w:lvl>
    <w:lvl w:ilvl="7" w:tplc="A7FCDD90">
      <w:start w:val="1"/>
      <w:numFmt w:val="decimal"/>
      <w:lvlText w:val="%8."/>
      <w:lvlJc w:val="left"/>
      <w:pPr>
        <w:tabs>
          <w:tab w:val="num" w:pos="5760"/>
        </w:tabs>
        <w:ind w:left="5760" w:hanging="360"/>
      </w:pPr>
    </w:lvl>
    <w:lvl w:ilvl="8" w:tplc="622A7898">
      <w:start w:val="1"/>
      <w:numFmt w:val="decimal"/>
      <w:lvlText w:val="%9."/>
      <w:lvlJc w:val="left"/>
      <w:pPr>
        <w:tabs>
          <w:tab w:val="num" w:pos="6480"/>
        </w:tabs>
        <w:ind w:left="6480" w:hanging="360"/>
      </w:pPr>
    </w:lvl>
  </w:abstractNum>
  <w:abstractNum w:abstractNumId="10">
    <w:nsid w:val="0D425C7C"/>
    <w:multiLevelType w:val="hybridMultilevel"/>
    <w:tmpl w:val="76E217AA"/>
    <w:lvl w:ilvl="0" w:tplc="49C46F40">
      <w:start w:val="1"/>
      <w:numFmt w:val="bullet"/>
      <w:lvlText w:val=""/>
      <w:lvlJc w:val="left"/>
      <w:pPr>
        <w:ind w:left="720" w:hanging="360"/>
      </w:pPr>
      <w:rPr>
        <w:rFonts w:ascii="Symbol" w:hAnsi="Symbol" w:hint="default"/>
      </w:rPr>
    </w:lvl>
    <w:lvl w:ilvl="1" w:tplc="737008AA" w:tentative="1">
      <w:start w:val="1"/>
      <w:numFmt w:val="bullet"/>
      <w:lvlText w:val="o"/>
      <w:lvlJc w:val="left"/>
      <w:pPr>
        <w:ind w:left="1440" w:hanging="360"/>
      </w:pPr>
      <w:rPr>
        <w:rFonts w:ascii="Courier New" w:hAnsi="Courier New" w:cs="Courier New" w:hint="default"/>
      </w:rPr>
    </w:lvl>
    <w:lvl w:ilvl="2" w:tplc="A33A8E56" w:tentative="1">
      <w:start w:val="1"/>
      <w:numFmt w:val="bullet"/>
      <w:lvlText w:val=""/>
      <w:lvlJc w:val="left"/>
      <w:pPr>
        <w:ind w:left="2160" w:hanging="360"/>
      </w:pPr>
      <w:rPr>
        <w:rFonts w:ascii="Wingdings" w:hAnsi="Wingdings" w:hint="default"/>
      </w:rPr>
    </w:lvl>
    <w:lvl w:ilvl="3" w:tplc="23AE13F4" w:tentative="1">
      <w:start w:val="1"/>
      <w:numFmt w:val="bullet"/>
      <w:lvlText w:val=""/>
      <w:lvlJc w:val="left"/>
      <w:pPr>
        <w:ind w:left="2880" w:hanging="360"/>
      </w:pPr>
      <w:rPr>
        <w:rFonts w:ascii="Symbol" w:hAnsi="Symbol" w:hint="default"/>
      </w:rPr>
    </w:lvl>
    <w:lvl w:ilvl="4" w:tplc="F0D81720" w:tentative="1">
      <w:start w:val="1"/>
      <w:numFmt w:val="bullet"/>
      <w:lvlText w:val="o"/>
      <w:lvlJc w:val="left"/>
      <w:pPr>
        <w:ind w:left="3600" w:hanging="360"/>
      </w:pPr>
      <w:rPr>
        <w:rFonts w:ascii="Courier New" w:hAnsi="Courier New" w:cs="Courier New" w:hint="default"/>
      </w:rPr>
    </w:lvl>
    <w:lvl w:ilvl="5" w:tplc="7DDCEF3C" w:tentative="1">
      <w:start w:val="1"/>
      <w:numFmt w:val="bullet"/>
      <w:lvlText w:val=""/>
      <w:lvlJc w:val="left"/>
      <w:pPr>
        <w:ind w:left="4320" w:hanging="360"/>
      </w:pPr>
      <w:rPr>
        <w:rFonts w:ascii="Wingdings" w:hAnsi="Wingdings" w:hint="default"/>
      </w:rPr>
    </w:lvl>
    <w:lvl w:ilvl="6" w:tplc="87F427C8" w:tentative="1">
      <w:start w:val="1"/>
      <w:numFmt w:val="bullet"/>
      <w:lvlText w:val=""/>
      <w:lvlJc w:val="left"/>
      <w:pPr>
        <w:ind w:left="5040" w:hanging="360"/>
      </w:pPr>
      <w:rPr>
        <w:rFonts w:ascii="Symbol" w:hAnsi="Symbol" w:hint="default"/>
      </w:rPr>
    </w:lvl>
    <w:lvl w:ilvl="7" w:tplc="904C4990" w:tentative="1">
      <w:start w:val="1"/>
      <w:numFmt w:val="bullet"/>
      <w:lvlText w:val="o"/>
      <w:lvlJc w:val="left"/>
      <w:pPr>
        <w:ind w:left="5760" w:hanging="360"/>
      </w:pPr>
      <w:rPr>
        <w:rFonts w:ascii="Courier New" w:hAnsi="Courier New" w:cs="Courier New" w:hint="default"/>
      </w:rPr>
    </w:lvl>
    <w:lvl w:ilvl="8" w:tplc="A844D87A" w:tentative="1">
      <w:start w:val="1"/>
      <w:numFmt w:val="bullet"/>
      <w:lvlText w:val=""/>
      <w:lvlJc w:val="left"/>
      <w:pPr>
        <w:ind w:left="6480" w:hanging="360"/>
      </w:pPr>
      <w:rPr>
        <w:rFonts w:ascii="Wingdings" w:hAnsi="Wingdings" w:hint="default"/>
      </w:rPr>
    </w:lvl>
  </w:abstractNum>
  <w:abstractNum w:abstractNumId="11">
    <w:nsid w:val="0F5A2A2E"/>
    <w:multiLevelType w:val="multilevel"/>
    <w:tmpl w:val="BD66996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2">
    <w:nsid w:val="18982BB2"/>
    <w:multiLevelType w:val="multilevel"/>
    <w:tmpl w:val="51F0E79A"/>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nsid w:val="190D4408"/>
    <w:multiLevelType w:val="hybridMultilevel"/>
    <w:tmpl w:val="5E9E47D8"/>
    <w:lvl w:ilvl="0" w:tplc="AE461DC8">
      <w:start w:val="1"/>
      <w:numFmt w:val="bullet"/>
      <w:lvlText w:val=""/>
      <w:lvlJc w:val="left"/>
      <w:pPr>
        <w:ind w:left="720" w:hanging="360"/>
      </w:pPr>
      <w:rPr>
        <w:rFonts w:ascii="Symbol" w:hAnsi="Symbol" w:hint="default"/>
      </w:rPr>
    </w:lvl>
    <w:lvl w:ilvl="1" w:tplc="E804A336" w:tentative="1">
      <w:start w:val="1"/>
      <w:numFmt w:val="bullet"/>
      <w:lvlText w:val="o"/>
      <w:lvlJc w:val="left"/>
      <w:pPr>
        <w:ind w:left="1440" w:hanging="360"/>
      </w:pPr>
      <w:rPr>
        <w:rFonts w:ascii="Courier New" w:hAnsi="Courier New" w:cs="Courier New" w:hint="default"/>
      </w:rPr>
    </w:lvl>
    <w:lvl w:ilvl="2" w:tplc="EE0C067E" w:tentative="1">
      <w:start w:val="1"/>
      <w:numFmt w:val="bullet"/>
      <w:lvlText w:val=""/>
      <w:lvlJc w:val="left"/>
      <w:pPr>
        <w:ind w:left="2160" w:hanging="360"/>
      </w:pPr>
      <w:rPr>
        <w:rFonts w:ascii="Wingdings" w:hAnsi="Wingdings" w:hint="default"/>
      </w:rPr>
    </w:lvl>
    <w:lvl w:ilvl="3" w:tplc="6FFC8210" w:tentative="1">
      <w:start w:val="1"/>
      <w:numFmt w:val="bullet"/>
      <w:lvlText w:val=""/>
      <w:lvlJc w:val="left"/>
      <w:pPr>
        <w:ind w:left="2880" w:hanging="360"/>
      </w:pPr>
      <w:rPr>
        <w:rFonts w:ascii="Symbol" w:hAnsi="Symbol" w:hint="default"/>
      </w:rPr>
    </w:lvl>
    <w:lvl w:ilvl="4" w:tplc="1304F5B4" w:tentative="1">
      <w:start w:val="1"/>
      <w:numFmt w:val="bullet"/>
      <w:lvlText w:val="o"/>
      <w:lvlJc w:val="left"/>
      <w:pPr>
        <w:ind w:left="3600" w:hanging="360"/>
      </w:pPr>
      <w:rPr>
        <w:rFonts w:ascii="Courier New" w:hAnsi="Courier New" w:cs="Courier New" w:hint="default"/>
      </w:rPr>
    </w:lvl>
    <w:lvl w:ilvl="5" w:tplc="81A61EE8" w:tentative="1">
      <w:start w:val="1"/>
      <w:numFmt w:val="bullet"/>
      <w:lvlText w:val=""/>
      <w:lvlJc w:val="left"/>
      <w:pPr>
        <w:ind w:left="4320" w:hanging="360"/>
      </w:pPr>
      <w:rPr>
        <w:rFonts w:ascii="Wingdings" w:hAnsi="Wingdings" w:hint="default"/>
      </w:rPr>
    </w:lvl>
    <w:lvl w:ilvl="6" w:tplc="0FFCA25A" w:tentative="1">
      <w:start w:val="1"/>
      <w:numFmt w:val="bullet"/>
      <w:lvlText w:val=""/>
      <w:lvlJc w:val="left"/>
      <w:pPr>
        <w:ind w:left="5040" w:hanging="360"/>
      </w:pPr>
      <w:rPr>
        <w:rFonts w:ascii="Symbol" w:hAnsi="Symbol" w:hint="default"/>
      </w:rPr>
    </w:lvl>
    <w:lvl w:ilvl="7" w:tplc="DC986238" w:tentative="1">
      <w:start w:val="1"/>
      <w:numFmt w:val="bullet"/>
      <w:lvlText w:val="o"/>
      <w:lvlJc w:val="left"/>
      <w:pPr>
        <w:ind w:left="5760" w:hanging="360"/>
      </w:pPr>
      <w:rPr>
        <w:rFonts w:ascii="Courier New" w:hAnsi="Courier New" w:cs="Courier New" w:hint="default"/>
      </w:rPr>
    </w:lvl>
    <w:lvl w:ilvl="8" w:tplc="571EA0FA" w:tentative="1">
      <w:start w:val="1"/>
      <w:numFmt w:val="bullet"/>
      <w:lvlText w:val=""/>
      <w:lvlJc w:val="left"/>
      <w:pPr>
        <w:ind w:left="6480" w:hanging="360"/>
      </w:pPr>
      <w:rPr>
        <w:rFonts w:ascii="Wingdings" w:hAnsi="Wingdings" w:hint="default"/>
      </w:rPr>
    </w:lvl>
  </w:abstractNum>
  <w:abstractNum w:abstractNumId="14">
    <w:nsid w:val="1A014E4D"/>
    <w:multiLevelType w:val="hybridMultilevel"/>
    <w:tmpl w:val="37480DDA"/>
    <w:lvl w:ilvl="0" w:tplc="408CC41E">
      <w:start w:val="1"/>
      <w:numFmt w:val="bullet"/>
      <w:lvlText w:val=""/>
      <w:lvlJc w:val="left"/>
      <w:pPr>
        <w:tabs>
          <w:tab w:val="num" w:pos="720"/>
        </w:tabs>
        <w:ind w:left="720" w:hanging="360"/>
      </w:pPr>
      <w:rPr>
        <w:rFonts w:ascii="Symbol" w:hAnsi="Symbol" w:hint="default"/>
      </w:rPr>
    </w:lvl>
    <w:lvl w:ilvl="1" w:tplc="6F6E6C36">
      <w:start w:val="1"/>
      <w:numFmt w:val="bullet"/>
      <w:lvlText w:val="o"/>
      <w:lvlJc w:val="left"/>
      <w:pPr>
        <w:tabs>
          <w:tab w:val="num" w:pos="1440"/>
        </w:tabs>
        <w:ind w:left="1440" w:hanging="360"/>
      </w:pPr>
      <w:rPr>
        <w:rFonts w:ascii="Courier New" w:hAnsi="Courier New" w:cs="Courier New" w:hint="default"/>
      </w:rPr>
    </w:lvl>
    <w:lvl w:ilvl="2" w:tplc="D3D2D268">
      <w:start w:val="1"/>
      <w:numFmt w:val="bullet"/>
      <w:lvlText w:val=""/>
      <w:lvlJc w:val="left"/>
      <w:pPr>
        <w:tabs>
          <w:tab w:val="num" w:pos="2160"/>
        </w:tabs>
        <w:ind w:left="2160" w:hanging="360"/>
      </w:pPr>
      <w:rPr>
        <w:rFonts w:ascii="Wingdings" w:hAnsi="Wingdings" w:hint="default"/>
      </w:rPr>
    </w:lvl>
    <w:lvl w:ilvl="3" w:tplc="7E3644BA">
      <w:start w:val="1"/>
      <w:numFmt w:val="bullet"/>
      <w:lvlText w:val=""/>
      <w:lvlJc w:val="left"/>
      <w:pPr>
        <w:tabs>
          <w:tab w:val="num" w:pos="2880"/>
        </w:tabs>
        <w:ind w:left="2880" w:hanging="360"/>
      </w:pPr>
      <w:rPr>
        <w:rFonts w:ascii="Symbol" w:hAnsi="Symbol" w:hint="default"/>
      </w:rPr>
    </w:lvl>
    <w:lvl w:ilvl="4" w:tplc="12162446">
      <w:start w:val="1"/>
      <w:numFmt w:val="bullet"/>
      <w:lvlText w:val="o"/>
      <w:lvlJc w:val="left"/>
      <w:pPr>
        <w:tabs>
          <w:tab w:val="num" w:pos="3600"/>
        </w:tabs>
        <w:ind w:left="3600" w:hanging="360"/>
      </w:pPr>
      <w:rPr>
        <w:rFonts w:ascii="Courier New" w:hAnsi="Courier New" w:cs="Courier New" w:hint="default"/>
      </w:rPr>
    </w:lvl>
    <w:lvl w:ilvl="5" w:tplc="0FE63616">
      <w:start w:val="1"/>
      <w:numFmt w:val="bullet"/>
      <w:lvlText w:val=""/>
      <w:lvlJc w:val="left"/>
      <w:pPr>
        <w:tabs>
          <w:tab w:val="num" w:pos="4320"/>
        </w:tabs>
        <w:ind w:left="4320" w:hanging="360"/>
      </w:pPr>
      <w:rPr>
        <w:rFonts w:ascii="Wingdings" w:hAnsi="Wingdings" w:hint="default"/>
      </w:rPr>
    </w:lvl>
    <w:lvl w:ilvl="6" w:tplc="7554B098">
      <w:start w:val="1"/>
      <w:numFmt w:val="bullet"/>
      <w:lvlText w:val=""/>
      <w:lvlJc w:val="left"/>
      <w:pPr>
        <w:tabs>
          <w:tab w:val="num" w:pos="5040"/>
        </w:tabs>
        <w:ind w:left="5040" w:hanging="360"/>
      </w:pPr>
      <w:rPr>
        <w:rFonts w:ascii="Symbol" w:hAnsi="Symbol" w:hint="default"/>
      </w:rPr>
    </w:lvl>
    <w:lvl w:ilvl="7" w:tplc="58E60A02">
      <w:start w:val="1"/>
      <w:numFmt w:val="bullet"/>
      <w:lvlText w:val="o"/>
      <w:lvlJc w:val="left"/>
      <w:pPr>
        <w:tabs>
          <w:tab w:val="num" w:pos="5760"/>
        </w:tabs>
        <w:ind w:left="5760" w:hanging="360"/>
      </w:pPr>
      <w:rPr>
        <w:rFonts w:ascii="Courier New" w:hAnsi="Courier New" w:cs="Courier New" w:hint="default"/>
      </w:rPr>
    </w:lvl>
    <w:lvl w:ilvl="8" w:tplc="6044AF96">
      <w:start w:val="1"/>
      <w:numFmt w:val="bullet"/>
      <w:lvlText w:val=""/>
      <w:lvlJc w:val="left"/>
      <w:pPr>
        <w:tabs>
          <w:tab w:val="num" w:pos="6480"/>
        </w:tabs>
        <w:ind w:left="6480" w:hanging="360"/>
      </w:pPr>
      <w:rPr>
        <w:rFonts w:ascii="Wingdings" w:hAnsi="Wingdings" w:hint="default"/>
      </w:rPr>
    </w:lvl>
  </w:abstractNum>
  <w:abstractNum w:abstractNumId="15">
    <w:nsid w:val="1A560074"/>
    <w:multiLevelType w:val="hybridMultilevel"/>
    <w:tmpl w:val="2BACC6A6"/>
    <w:lvl w:ilvl="0" w:tplc="F228800E">
      <w:start w:val="1"/>
      <w:numFmt w:val="bullet"/>
      <w:lvlText w:val=""/>
      <w:lvlJc w:val="left"/>
      <w:pPr>
        <w:ind w:left="360" w:hanging="360"/>
      </w:pPr>
      <w:rPr>
        <w:rFonts w:ascii="Wingdings" w:hAnsi="Wingdings" w:hint="default"/>
      </w:rPr>
    </w:lvl>
    <w:lvl w:ilvl="1" w:tplc="0092613E">
      <w:start w:val="1"/>
      <w:numFmt w:val="bullet"/>
      <w:lvlText w:val="o"/>
      <w:lvlJc w:val="left"/>
      <w:pPr>
        <w:ind w:left="1080" w:hanging="360"/>
      </w:pPr>
      <w:rPr>
        <w:rFonts w:ascii="Courier New" w:hAnsi="Courier New" w:cs="Courier New" w:hint="default"/>
      </w:rPr>
    </w:lvl>
    <w:lvl w:ilvl="2" w:tplc="DE920492">
      <w:start w:val="1"/>
      <w:numFmt w:val="bullet"/>
      <w:lvlText w:val=""/>
      <w:lvlJc w:val="left"/>
      <w:pPr>
        <w:ind w:left="1800" w:hanging="360"/>
      </w:pPr>
      <w:rPr>
        <w:rFonts w:ascii="Wingdings" w:hAnsi="Wingdings" w:hint="default"/>
      </w:rPr>
    </w:lvl>
    <w:lvl w:ilvl="3" w:tplc="C7BC14EE">
      <w:start w:val="1"/>
      <w:numFmt w:val="bullet"/>
      <w:lvlText w:val=""/>
      <w:lvlJc w:val="left"/>
      <w:pPr>
        <w:ind w:left="2520" w:hanging="360"/>
      </w:pPr>
      <w:rPr>
        <w:rFonts w:ascii="Symbol" w:hAnsi="Symbol" w:hint="default"/>
      </w:rPr>
    </w:lvl>
    <w:lvl w:ilvl="4" w:tplc="482C26EE">
      <w:start w:val="1"/>
      <w:numFmt w:val="bullet"/>
      <w:lvlText w:val="o"/>
      <w:lvlJc w:val="left"/>
      <w:pPr>
        <w:ind w:left="3240" w:hanging="360"/>
      </w:pPr>
      <w:rPr>
        <w:rFonts w:ascii="Courier New" w:hAnsi="Courier New" w:cs="Courier New" w:hint="default"/>
      </w:rPr>
    </w:lvl>
    <w:lvl w:ilvl="5" w:tplc="EC1CAEC8" w:tentative="1">
      <w:start w:val="1"/>
      <w:numFmt w:val="bullet"/>
      <w:lvlText w:val=""/>
      <w:lvlJc w:val="left"/>
      <w:pPr>
        <w:ind w:left="3960" w:hanging="360"/>
      </w:pPr>
      <w:rPr>
        <w:rFonts w:ascii="Wingdings" w:hAnsi="Wingdings" w:hint="default"/>
      </w:rPr>
    </w:lvl>
    <w:lvl w:ilvl="6" w:tplc="C32E6A1A" w:tentative="1">
      <w:start w:val="1"/>
      <w:numFmt w:val="bullet"/>
      <w:lvlText w:val=""/>
      <w:lvlJc w:val="left"/>
      <w:pPr>
        <w:ind w:left="4680" w:hanging="360"/>
      </w:pPr>
      <w:rPr>
        <w:rFonts w:ascii="Symbol" w:hAnsi="Symbol" w:hint="default"/>
      </w:rPr>
    </w:lvl>
    <w:lvl w:ilvl="7" w:tplc="FF8A048E" w:tentative="1">
      <w:start w:val="1"/>
      <w:numFmt w:val="bullet"/>
      <w:lvlText w:val="o"/>
      <w:lvlJc w:val="left"/>
      <w:pPr>
        <w:ind w:left="5400" w:hanging="360"/>
      </w:pPr>
      <w:rPr>
        <w:rFonts w:ascii="Courier New" w:hAnsi="Courier New" w:cs="Courier New" w:hint="default"/>
      </w:rPr>
    </w:lvl>
    <w:lvl w:ilvl="8" w:tplc="FBFE00AA" w:tentative="1">
      <w:start w:val="1"/>
      <w:numFmt w:val="bullet"/>
      <w:lvlText w:val=""/>
      <w:lvlJc w:val="left"/>
      <w:pPr>
        <w:ind w:left="6120" w:hanging="360"/>
      </w:pPr>
      <w:rPr>
        <w:rFonts w:ascii="Wingdings" w:hAnsi="Wingdings" w:hint="default"/>
      </w:rPr>
    </w:lvl>
  </w:abstractNum>
  <w:abstractNum w:abstractNumId="16">
    <w:nsid w:val="1A747F2B"/>
    <w:multiLevelType w:val="multilevel"/>
    <w:tmpl w:val="1A747F2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nsid w:val="1B676E6E"/>
    <w:multiLevelType w:val="hybridMultilevel"/>
    <w:tmpl w:val="854C381A"/>
    <w:lvl w:ilvl="0" w:tplc="E86E71F4">
      <w:start w:val="1"/>
      <w:numFmt w:val="bullet"/>
      <w:lvlText w:val=""/>
      <w:lvlJc w:val="left"/>
      <w:pPr>
        <w:ind w:left="720" w:hanging="360"/>
      </w:pPr>
      <w:rPr>
        <w:rFonts w:ascii="Symbol" w:hAnsi="Symbol" w:hint="default"/>
      </w:rPr>
    </w:lvl>
    <w:lvl w:ilvl="1" w:tplc="F7CAB736" w:tentative="1">
      <w:start w:val="1"/>
      <w:numFmt w:val="bullet"/>
      <w:lvlText w:val="o"/>
      <w:lvlJc w:val="left"/>
      <w:pPr>
        <w:ind w:left="1440" w:hanging="360"/>
      </w:pPr>
      <w:rPr>
        <w:rFonts w:ascii="Courier New" w:hAnsi="Courier New" w:cs="Courier New" w:hint="default"/>
      </w:rPr>
    </w:lvl>
    <w:lvl w:ilvl="2" w:tplc="39D893E2" w:tentative="1">
      <w:start w:val="1"/>
      <w:numFmt w:val="bullet"/>
      <w:lvlText w:val=""/>
      <w:lvlJc w:val="left"/>
      <w:pPr>
        <w:ind w:left="2160" w:hanging="360"/>
      </w:pPr>
      <w:rPr>
        <w:rFonts w:ascii="Wingdings" w:hAnsi="Wingdings" w:hint="default"/>
      </w:rPr>
    </w:lvl>
    <w:lvl w:ilvl="3" w:tplc="F07C8F5C" w:tentative="1">
      <w:start w:val="1"/>
      <w:numFmt w:val="bullet"/>
      <w:lvlText w:val=""/>
      <w:lvlJc w:val="left"/>
      <w:pPr>
        <w:ind w:left="2880" w:hanging="360"/>
      </w:pPr>
      <w:rPr>
        <w:rFonts w:ascii="Symbol" w:hAnsi="Symbol" w:hint="default"/>
      </w:rPr>
    </w:lvl>
    <w:lvl w:ilvl="4" w:tplc="5CEE851A" w:tentative="1">
      <w:start w:val="1"/>
      <w:numFmt w:val="bullet"/>
      <w:lvlText w:val="o"/>
      <w:lvlJc w:val="left"/>
      <w:pPr>
        <w:ind w:left="3600" w:hanging="360"/>
      </w:pPr>
      <w:rPr>
        <w:rFonts w:ascii="Courier New" w:hAnsi="Courier New" w:cs="Courier New" w:hint="default"/>
      </w:rPr>
    </w:lvl>
    <w:lvl w:ilvl="5" w:tplc="A8BE1F1E" w:tentative="1">
      <w:start w:val="1"/>
      <w:numFmt w:val="bullet"/>
      <w:lvlText w:val=""/>
      <w:lvlJc w:val="left"/>
      <w:pPr>
        <w:ind w:left="4320" w:hanging="360"/>
      </w:pPr>
      <w:rPr>
        <w:rFonts w:ascii="Wingdings" w:hAnsi="Wingdings" w:hint="default"/>
      </w:rPr>
    </w:lvl>
    <w:lvl w:ilvl="6" w:tplc="2FF899F2" w:tentative="1">
      <w:start w:val="1"/>
      <w:numFmt w:val="bullet"/>
      <w:lvlText w:val=""/>
      <w:lvlJc w:val="left"/>
      <w:pPr>
        <w:ind w:left="5040" w:hanging="360"/>
      </w:pPr>
      <w:rPr>
        <w:rFonts w:ascii="Symbol" w:hAnsi="Symbol" w:hint="default"/>
      </w:rPr>
    </w:lvl>
    <w:lvl w:ilvl="7" w:tplc="4588FAF2" w:tentative="1">
      <w:start w:val="1"/>
      <w:numFmt w:val="bullet"/>
      <w:lvlText w:val="o"/>
      <w:lvlJc w:val="left"/>
      <w:pPr>
        <w:ind w:left="5760" w:hanging="360"/>
      </w:pPr>
      <w:rPr>
        <w:rFonts w:ascii="Courier New" w:hAnsi="Courier New" w:cs="Courier New" w:hint="default"/>
      </w:rPr>
    </w:lvl>
    <w:lvl w:ilvl="8" w:tplc="C01475D0" w:tentative="1">
      <w:start w:val="1"/>
      <w:numFmt w:val="bullet"/>
      <w:lvlText w:val=""/>
      <w:lvlJc w:val="left"/>
      <w:pPr>
        <w:ind w:left="6480" w:hanging="360"/>
      </w:pPr>
      <w:rPr>
        <w:rFonts w:ascii="Wingdings" w:hAnsi="Wingdings" w:hint="default"/>
      </w:rPr>
    </w:lvl>
  </w:abstractNum>
  <w:abstractNum w:abstractNumId="18">
    <w:nsid w:val="278E1C0F"/>
    <w:multiLevelType w:val="hybridMultilevel"/>
    <w:tmpl w:val="35EE4406"/>
    <w:lvl w:ilvl="0" w:tplc="FFFFFFFF">
      <w:start w:val="1"/>
      <w:numFmt w:val="bullet"/>
      <w:pStyle w:val="Bullet"/>
      <w:lvlText w:val=""/>
      <w:lvlJc w:val="left"/>
      <w:pPr>
        <w:tabs>
          <w:tab w:val="num" w:pos="720"/>
        </w:tabs>
        <w:ind w:left="720" w:hanging="360"/>
      </w:pPr>
      <w:rPr>
        <w:rFonts w:ascii="Wingdings" w:hAnsi="Wingdings" w:hint="default"/>
        <w:color w:val="0076A2"/>
        <w:sz w:val="18"/>
      </w:rPr>
    </w:lvl>
    <w:lvl w:ilvl="1" w:tplc="FFFFFFFF">
      <w:start w:val="1"/>
      <w:numFmt w:val="bullet"/>
      <w:lvlText w:val=""/>
      <w:lvlJc w:val="left"/>
      <w:pPr>
        <w:tabs>
          <w:tab w:val="num" w:pos="1440"/>
        </w:tabs>
        <w:ind w:left="1440" w:hanging="360"/>
      </w:pPr>
      <w:rPr>
        <w:rFonts w:ascii="Symbol" w:hAnsi="Symbol" w:hint="default"/>
        <w:color w:val="0076A2"/>
        <w:sz w:val="18"/>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nsid w:val="29350502"/>
    <w:multiLevelType w:val="hybridMultilevel"/>
    <w:tmpl w:val="F044FF4E"/>
    <w:lvl w:ilvl="0" w:tplc="32C64736">
      <w:start w:val="1"/>
      <w:numFmt w:val="bullet"/>
      <w:lvlText w:val=""/>
      <w:lvlJc w:val="left"/>
      <w:pPr>
        <w:ind w:left="1440" w:hanging="360"/>
      </w:pPr>
      <w:rPr>
        <w:rFonts w:ascii="Wingdings" w:hAnsi="Wingdings" w:hint="default"/>
      </w:rPr>
    </w:lvl>
    <w:lvl w:ilvl="1" w:tplc="5D3A08F2" w:tentative="1">
      <w:start w:val="1"/>
      <w:numFmt w:val="bullet"/>
      <w:lvlText w:val="o"/>
      <w:lvlJc w:val="left"/>
      <w:pPr>
        <w:ind w:left="2160" w:hanging="360"/>
      </w:pPr>
      <w:rPr>
        <w:rFonts w:ascii="Courier New" w:hAnsi="Courier New" w:cs="Courier New" w:hint="default"/>
      </w:rPr>
    </w:lvl>
    <w:lvl w:ilvl="2" w:tplc="87727FA2" w:tentative="1">
      <w:start w:val="1"/>
      <w:numFmt w:val="bullet"/>
      <w:lvlText w:val=""/>
      <w:lvlJc w:val="left"/>
      <w:pPr>
        <w:ind w:left="2880" w:hanging="360"/>
      </w:pPr>
      <w:rPr>
        <w:rFonts w:ascii="Wingdings" w:hAnsi="Wingdings" w:hint="default"/>
      </w:rPr>
    </w:lvl>
    <w:lvl w:ilvl="3" w:tplc="052A72C8" w:tentative="1">
      <w:start w:val="1"/>
      <w:numFmt w:val="bullet"/>
      <w:lvlText w:val=""/>
      <w:lvlJc w:val="left"/>
      <w:pPr>
        <w:ind w:left="3600" w:hanging="360"/>
      </w:pPr>
      <w:rPr>
        <w:rFonts w:ascii="Symbol" w:hAnsi="Symbol" w:hint="default"/>
      </w:rPr>
    </w:lvl>
    <w:lvl w:ilvl="4" w:tplc="F7D083C4" w:tentative="1">
      <w:start w:val="1"/>
      <w:numFmt w:val="bullet"/>
      <w:lvlText w:val="o"/>
      <w:lvlJc w:val="left"/>
      <w:pPr>
        <w:ind w:left="4320" w:hanging="360"/>
      </w:pPr>
      <w:rPr>
        <w:rFonts w:ascii="Courier New" w:hAnsi="Courier New" w:cs="Courier New" w:hint="default"/>
      </w:rPr>
    </w:lvl>
    <w:lvl w:ilvl="5" w:tplc="584A817E" w:tentative="1">
      <w:start w:val="1"/>
      <w:numFmt w:val="bullet"/>
      <w:lvlText w:val=""/>
      <w:lvlJc w:val="left"/>
      <w:pPr>
        <w:ind w:left="5040" w:hanging="360"/>
      </w:pPr>
      <w:rPr>
        <w:rFonts w:ascii="Wingdings" w:hAnsi="Wingdings" w:hint="default"/>
      </w:rPr>
    </w:lvl>
    <w:lvl w:ilvl="6" w:tplc="39C48BD8" w:tentative="1">
      <w:start w:val="1"/>
      <w:numFmt w:val="bullet"/>
      <w:lvlText w:val=""/>
      <w:lvlJc w:val="left"/>
      <w:pPr>
        <w:ind w:left="5760" w:hanging="360"/>
      </w:pPr>
      <w:rPr>
        <w:rFonts w:ascii="Symbol" w:hAnsi="Symbol" w:hint="default"/>
      </w:rPr>
    </w:lvl>
    <w:lvl w:ilvl="7" w:tplc="6506092E" w:tentative="1">
      <w:start w:val="1"/>
      <w:numFmt w:val="bullet"/>
      <w:lvlText w:val="o"/>
      <w:lvlJc w:val="left"/>
      <w:pPr>
        <w:ind w:left="6480" w:hanging="360"/>
      </w:pPr>
      <w:rPr>
        <w:rFonts w:ascii="Courier New" w:hAnsi="Courier New" w:cs="Courier New" w:hint="default"/>
      </w:rPr>
    </w:lvl>
    <w:lvl w:ilvl="8" w:tplc="891A0ECC" w:tentative="1">
      <w:start w:val="1"/>
      <w:numFmt w:val="bullet"/>
      <w:lvlText w:val=""/>
      <w:lvlJc w:val="left"/>
      <w:pPr>
        <w:ind w:left="7200" w:hanging="360"/>
      </w:pPr>
      <w:rPr>
        <w:rFonts w:ascii="Wingdings" w:hAnsi="Wingdings" w:hint="default"/>
      </w:rPr>
    </w:lvl>
  </w:abstractNum>
  <w:abstractNum w:abstractNumId="20">
    <w:nsid w:val="2990256D"/>
    <w:multiLevelType w:val="hybridMultilevel"/>
    <w:tmpl w:val="013CC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647477F"/>
    <w:multiLevelType w:val="hybridMultilevel"/>
    <w:tmpl w:val="DFB01F9E"/>
    <w:lvl w:ilvl="0" w:tplc="46408C62">
      <w:start w:val="1"/>
      <w:numFmt w:val="bullet"/>
      <w:lvlText w:val=""/>
      <w:lvlJc w:val="left"/>
      <w:pPr>
        <w:ind w:left="720" w:hanging="360"/>
      </w:pPr>
      <w:rPr>
        <w:rFonts w:ascii="Symbol" w:hAnsi="Symbol" w:hint="default"/>
        <w:sz w:val="22"/>
        <w:szCs w:val="22"/>
      </w:rPr>
    </w:lvl>
    <w:lvl w:ilvl="1" w:tplc="2D9ACC40" w:tentative="1">
      <w:start w:val="1"/>
      <w:numFmt w:val="bullet"/>
      <w:lvlText w:val="o"/>
      <w:lvlJc w:val="left"/>
      <w:pPr>
        <w:ind w:left="1440" w:hanging="360"/>
      </w:pPr>
      <w:rPr>
        <w:rFonts w:ascii="Courier New" w:hAnsi="Courier New" w:cs="Courier New" w:hint="default"/>
      </w:rPr>
    </w:lvl>
    <w:lvl w:ilvl="2" w:tplc="59B4E912" w:tentative="1">
      <w:start w:val="1"/>
      <w:numFmt w:val="bullet"/>
      <w:lvlText w:val=""/>
      <w:lvlJc w:val="left"/>
      <w:pPr>
        <w:ind w:left="2160" w:hanging="360"/>
      </w:pPr>
      <w:rPr>
        <w:rFonts w:ascii="Wingdings" w:hAnsi="Wingdings" w:hint="default"/>
      </w:rPr>
    </w:lvl>
    <w:lvl w:ilvl="3" w:tplc="DF1493D2" w:tentative="1">
      <w:start w:val="1"/>
      <w:numFmt w:val="bullet"/>
      <w:lvlText w:val=""/>
      <w:lvlJc w:val="left"/>
      <w:pPr>
        <w:ind w:left="2880" w:hanging="360"/>
      </w:pPr>
      <w:rPr>
        <w:rFonts w:ascii="Symbol" w:hAnsi="Symbol" w:hint="default"/>
      </w:rPr>
    </w:lvl>
    <w:lvl w:ilvl="4" w:tplc="51468190" w:tentative="1">
      <w:start w:val="1"/>
      <w:numFmt w:val="bullet"/>
      <w:lvlText w:val="o"/>
      <w:lvlJc w:val="left"/>
      <w:pPr>
        <w:ind w:left="3600" w:hanging="360"/>
      </w:pPr>
      <w:rPr>
        <w:rFonts w:ascii="Courier New" w:hAnsi="Courier New" w:cs="Courier New" w:hint="default"/>
      </w:rPr>
    </w:lvl>
    <w:lvl w:ilvl="5" w:tplc="DB445298" w:tentative="1">
      <w:start w:val="1"/>
      <w:numFmt w:val="bullet"/>
      <w:lvlText w:val=""/>
      <w:lvlJc w:val="left"/>
      <w:pPr>
        <w:ind w:left="4320" w:hanging="360"/>
      </w:pPr>
      <w:rPr>
        <w:rFonts w:ascii="Wingdings" w:hAnsi="Wingdings" w:hint="default"/>
      </w:rPr>
    </w:lvl>
    <w:lvl w:ilvl="6" w:tplc="081C9416" w:tentative="1">
      <w:start w:val="1"/>
      <w:numFmt w:val="bullet"/>
      <w:lvlText w:val=""/>
      <w:lvlJc w:val="left"/>
      <w:pPr>
        <w:ind w:left="5040" w:hanging="360"/>
      </w:pPr>
      <w:rPr>
        <w:rFonts w:ascii="Symbol" w:hAnsi="Symbol" w:hint="default"/>
      </w:rPr>
    </w:lvl>
    <w:lvl w:ilvl="7" w:tplc="8BC23D0E" w:tentative="1">
      <w:start w:val="1"/>
      <w:numFmt w:val="bullet"/>
      <w:lvlText w:val="o"/>
      <w:lvlJc w:val="left"/>
      <w:pPr>
        <w:ind w:left="5760" w:hanging="360"/>
      </w:pPr>
      <w:rPr>
        <w:rFonts w:ascii="Courier New" w:hAnsi="Courier New" w:cs="Courier New" w:hint="default"/>
      </w:rPr>
    </w:lvl>
    <w:lvl w:ilvl="8" w:tplc="A01245F0" w:tentative="1">
      <w:start w:val="1"/>
      <w:numFmt w:val="bullet"/>
      <w:lvlText w:val=""/>
      <w:lvlJc w:val="left"/>
      <w:pPr>
        <w:ind w:left="6480" w:hanging="360"/>
      </w:pPr>
      <w:rPr>
        <w:rFonts w:ascii="Wingdings" w:hAnsi="Wingdings" w:hint="default"/>
      </w:rPr>
    </w:lvl>
  </w:abstractNum>
  <w:abstractNum w:abstractNumId="22">
    <w:nsid w:val="48AE6E7B"/>
    <w:multiLevelType w:val="hybridMultilevel"/>
    <w:tmpl w:val="5F0CE88E"/>
    <w:lvl w:ilvl="0" w:tplc="45809846">
      <w:start w:val="1"/>
      <w:numFmt w:val="bullet"/>
      <w:lvlText w:val=""/>
      <w:lvlJc w:val="left"/>
      <w:pPr>
        <w:ind w:left="11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564746A">
      <w:start w:val="1"/>
      <w:numFmt w:val="bullet"/>
      <w:lvlText w:val="o"/>
      <w:lvlJc w:val="left"/>
      <w:pPr>
        <w:ind w:left="189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B7A9C18">
      <w:start w:val="1"/>
      <w:numFmt w:val="bullet"/>
      <w:lvlText w:val="▪"/>
      <w:lvlJc w:val="left"/>
      <w:pPr>
        <w:ind w:left="261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748491A">
      <w:start w:val="1"/>
      <w:numFmt w:val="bullet"/>
      <w:lvlText w:val="•"/>
      <w:lvlJc w:val="left"/>
      <w:pPr>
        <w:ind w:left="333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12AC3CA">
      <w:start w:val="1"/>
      <w:numFmt w:val="bullet"/>
      <w:lvlText w:val="o"/>
      <w:lvlJc w:val="left"/>
      <w:pPr>
        <w:ind w:left="405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B16B564">
      <w:start w:val="1"/>
      <w:numFmt w:val="bullet"/>
      <w:lvlText w:val="▪"/>
      <w:lvlJc w:val="left"/>
      <w:pPr>
        <w:ind w:left="47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7B09602">
      <w:start w:val="1"/>
      <w:numFmt w:val="bullet"/>
      <w:lvlText w:val="•"/>
      <w:lvlJc w:val="left"/>
      <w:pPr>
        <w:ind w:left="549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56004AE">
      <w:start w:val="1"/>
      <w:numFmt w:val="bullet"/>
      <w:lvlText w:val="o"/>
      <w:lvlJc w:val="left"/>
      <w:pPr>
        <w:ind w:left="621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2344A4C">
      <w:start w:val="1"/>
      <w:numFmt w:val="bullet"/>
      <w:lvlText w:val="▪"/>
      <w:lvlJc w:val="left"/>
      <w:pPr>
        <w:ind w:left="693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3">
    <w:nsid w:val="49852CCD"/>
    <w:multiLevelType w:val="multilevel"/>
    <w:tmpl w:val="F3E08DAC"/>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24">
    <w:nsid w:val="4E6F3AC4"/>
    <w:multiLevelType w:val="hybridMultilevel"/>
    <w:tmpl w:val="6A141E40"/>
    <w:lvl w:ilvl="0" w:tplc="73C00DC4">
      <w:start w:val="1"/>
      <w:numFmt w:val="bullet"/>
      <w:lvlText w:val=""/>
      <w:lvlJc w:val="left"/>
      <w:pPr>
        <w:ind w:left="720" w:hanging="360"/>
      </w:pPr>
      <w:rPr>
        <w:rFonts w:ascii="Symbol" w:hAnsi="Symbol" w:hint="default"/>
      </w:rPr>
    </w:lvl>
    <w:lvl w:ilvl="1" w:tplc="721294EE" w:tentative="1">
      <w:start w:val="1"/>
      <w:numFmt w:val="bullet"/>
      <w:lvlText w:val="o"/>
      <w:lvlJc w:val="left"/>
      <w:pPr>
        <w:ind w:left="1440" w:hanging="360"/>
      </w:pPr>
      <w:rPr>
        <w:rFonts w:ascii="Courier New" w:hAnsi="Courier New" w:cs="Courier New" w:hint="default"/>
      </w:rPr>
    </w:lvl>
    <w:lvl w:ilvl="2" w:tplc="059CA01C" w:tentative="1">
      <w:start w:val="1"/>
      <w:numFmt w:val="bullet"/>
      <w:lvlText w:val=""/>
      <w:lvlJc w:val="left"/>
      <w:pPr>
        <w:ind w:left="2160" w:hanging="360"/>
      </w:pPr>
      <w:rPr>
        <w:rFonts w:ascii="Wingdings" w:hAnsi="Wingdings" w:hint="default"/>
      </w:rPr>
    </w:lvl>
    <w:lvl w:ilvl="3" w:tplc="FDC41354" w:tentative="1">
      <w:start w:val="1"/>
      <w:numFmt w:val="bullet"/>
      <w:lvlText w:val=""/>
      <w:lvlJc w:val="left"/>
      <w:pPr>
        <w:ind w:left="2880" w:hanging="360"/>
      </w:pPr>
      <w:rPr>
        <w:rFonts w:ascii="Symbol" w:hAnsi="Symbol" w:hint="default"/>
      </w:rPr>
    </w:lvl>
    <w:lvl w:ilvl="4" w:tplc="CEFC26DC" w:tentative="1">
      <w:start w:val="1"/>
      <w:numFmt w:val="bullet"/>
      <w:lvlText w:val="o"/>
      <w:lvlJc w:val="left"/>
      <w:pPr>
        <w:ind w:left="3600" w:hanging="360"/>
      </w:pPr>
      <w:rPr>
        <w:rFonts w:ascii="Courier New" w:hAnsi="Courier New" w:cs="Courier New" w:hint="default"/>
      </w:rPr>
    </w:lvl>
    <w:lvl w:ilvl="5" w:tplc="21901C62" w:tentative="1">
      <w:start w:val="1"/>
      <w:numFmt w:val="bullet"/>
      <w:lvlText w:val=""/>
      <w:lvlJc w:val="left"/>
      <w:pPr>
        <w:ind w:left="4320" w:hanging="360"/>
      </w:pPr>
      <w:rPr>
        <w:rFonts w:ascii="Wingdings" w:hAnsi="Wingdings" w:hint="default"/>
      </w:rPr>
    </w:lvl>
    <w:lvl w:ilvl="6" w:tplc="61C8CC84" w:tentative="1">
      <w:start w:val="1"/>
      <w:numFmt w:val="bullet"/>
      <w:lvlText w:val=""/>
      <w:lvlJc w:val="left"/>
      <w:pPr>
        <w:ind w:left="5040" w:hanging="360"/>
      </w:pPr>
      <w:rPr>
        <w:rFonts w:ascii="Symbol" w:hAnsi="Symbol" w:hint="default"/>
      </w:rPr>
    </w:lvl>
    <w:lvl w:ilvl="7" w:tplc="8BEAFDAE" w:tentative="1">
      <w:start w:val="1"/>
      <w:numFmt w:val="bullet"/>
      <w:lvlText w:val="o"/>
      <w:lvlJc w:val="left"/>
      <w:pPr>
        <w:ind w:left="5760" w:hanging="360"/>
      </w:pPr>
      <w:rPr>
        <w:rFonts w:ascii="Courier New" w:hAnsi="Courier New" w:cs="Courier New" w:hint="default"/>
      </w:rPr>
    </w:lvl>
    <w:lvl w:ilvl="8" w:tplc="C870FBA0" w:tentative="1">
      <w:start w:val="1"/>
      <w:numFmt w:val="bullet"/>
      <w:lvlText w:val=""/>
      <w:lvlJc w:val="left"/>
      <w:pPr>
        <w:ind w:left="6480" w:hanging="360"/>
      </w:pPr>
      <w:rPr>
        <w:rFonts w:ascii="Wingdings" w:hAnsi="Wingdings" w:hint="default"/>
      </w:rPr>
    </w:lvl>
  </w:abstractNum>
  <w:abstractNum w:abstractNumId="25">
    <w:nsid w:val="510F60E4"/>
    <w:multiLevelType w:val="hybridMultilevel"/>
    <w:tmpl w:val="36ACC1BE"/>
    <w:lvl w:ilvl="0" w:tplc="9E245C2C">
      <w:start w:val="1"/>
      <w:numFmt w:val="bullet"/>
      <w:lvlText w:val=""/>
      <w:lvlJc w:val="left"/>
      <w:pPr>
        <w:ind w:left="720" w:hanging="360"/>
      </w:pPr>
      <w:rPr>
        <w:rFonts w:ascii="Symbol" w:hAnsi="Symbol" w:hint="default"/>
      </w:rPr>
    </w:lvl>
    <w:lvl w:ilvl="1" w:tplc="A2542164" w:tentative="1">
      <w:start w:val="1"/>
      <w:numFmt w:val="bullet"/>
      <w:lvlText w:val="o"/>
      <w:lvlJc w:val="left"/>
      <w:pPr>
        <w:ind w:left="1440" w:hanging="360"/>
      </w:pPr>
      <w:rPr>
        <w:rFonts w:ascii="Courier New" w:hAnsi="Courier New" w:hint="default"/>
      </w:rPr>
    </w:lvl>
    <w:lvl w:ilvl="2" w:tplc="575CBCE6" w:tentative="1">
      <w:start w:val="1"/>
      <w:numFmt w:val="bullet"/>
      <w:lvlText w:val=""/>
      <w:lvlJc w:val="left"/>
      <w:pPr>
        <w:ind w:left="2160" w:hanging="360"/>
      </w:pPr>
      <w:rPr>
        <w:rFonts w:ascii="Wingdings" w:hAnsi="Wingdings" w:hint="default"/>
      </w:rPr>
    </w:lvl>
    <w:lvl w:ilvl="3" w:tplc="786C40FA" w:tentative="1">
      <w:start w:val="1"/>
      <w:numFmt w:val="bullet"/>
      <w:lvlText w:val=""/>
      <w:lvlJc w:val="left"/>
      <w:pPr>
        <w:ind w:left="2880" w:hanging="360"/>
      </w:pPr>
      <w:rPr>
        <w:rFonts w:ascii="Symbol" w:hAnsi="Symbol" w:hint="default"/>
      </w:rPr>
    </w:lvl>
    <w:lvl w:ilvl="4" w:tplc="4A38D090" w:tentative="1">
      <w:start w:val="1"/>
      <w:numFmt w:val="bullet"/>
      <w:lvlText w:val="o"/>
      <w:lvlJc w:val="left"/>
      <w:pPr>
        <w:ind w:left="3600" w:hanging="360"/>
      </w:pPr>
      <w:rPr>
        <w:rFonts w:ascii="Courier New" w:hAnsi="Courier New" w:hint="default"/>
      </w:rPr>
    </w:lvl>
    <w:lvl w:ilvl="5" w:tplc="E1622BA4" w:tentative="1">
      <w:start w:val="1"/>
      <w:numFmt w:val="bullet"/>
      <w:lvlText w:val=""/>
      <w:lvlJc w:val="left"/>
      <w:pPr>
        <w:ind w:left="4320" w:hanging="360"/>
      </w:pPr>
      <w:rPr>
        <w:rFonts w:ascii="Wingdings" w:hAnsi="Wingdings" w:hint="default"/>
      </w:rPr>
    </w:lvl>
    <w:lvl w:ilvl="6" w:tplc="AAD2ED60" w:tentative="1">
      <w:start w:val="1"/>
      <w:numFmt w:val="bullet"/>
      <w:lvlText w:val=""/>
      <w:lvlJc w:val="left"/>
      <w:pPr>
        <w:ind w:left="5040" w:hanging="360"/>
      </w:pPr>
      <w:rPr>
        <w:rFonts w:ascii="Symbol" w:hAnsi="Symbol" w:hint="default"/>
      </w:rPr>
    </w:lvl>
    <w:lvl w:ilvl="7" w:tplc="3A22A978" w:tentative="1">
      <w:start w:val="1"/>
      <w:numFmt w:val="bullet"/>
      <w:lvlText w:val="o"/>
      <w:lvlJc w:val="left"/>
      <w:pPr>
        <w:ind w:left="5760" w:hanging="360"/>
      </w:pPr>
      <w:rPr>
        <w:rFonts w:ascii="Courier New" w:hAnsi="Courier New" w:hint="default"/>
      </w:rPr>
    </w:lvl>
    <w:lvl w:ilvl="8" w:tplc="FC46C010" w:tentative="1">
      <w:start w:val="1"/>
      <w:numFmt w:val="bullet"/>
      <w:lvlText w:val=""/>
      <w:lvlJc w:val="left"/>
      <w:pPr>
        <w:ind w:left="6480" w:hanging="360"/>
      </w:pPr>
      <w:rPr>
        <w:rFonts w:ascii="Wingdings" w:hAnsi="Wingdings" w:hint="default"/>
      </w:rPr>
    </w:lvl>
  </w:abstractNum>
  <w:abstractNum w:abstractNumId="26">
    <w:nsid w:val="576E5E6A"/>
    <w:multiLevelType w:val="hybridMultilevel"/>
    <w:tmpl w:val="94AAC898"/>
    <w:lvl w:ilvl="0" w:tplc="179C3E7C">
      <w:start w:val="1"/>
      <w:numFmt w:val="bullet"/>
      <w:lvlText w:val=""/>
      <w:lvlJc w:val="left"/>
      <w:pPr>
        <w:ind w:left="720" w:hanging="360"/>
      </w:pPr>
      <w:rPr>
        <w:rFonts w:ascii="Symbol" w:hAnsi="Symbol" w:hint="default"/>
      </w:rPr>
    </w:lvl>
    <w:lvl w:ilvl="1" w:tplc="AB928ECC" w:tentative="1">
      <w:start w:val="1"/>
      <w:numFmt w:val="bullet"/>
      <w:lvlText w:val="o"/>
      <w:lvlJc w:val="left"/>
      <w:pPr>
        <w:ind w:left="1440" w:hanging="360"/>
      </w:pPr>
      <w:rPr>
        <w:rFonts w:ascii="Courier New" w:hAnsi="Courier New" w:cs="Courier New" w:hint="default"/>
      </w:rPr>
    </w:lvl>
    <w:lvl w:ilvl="2" w:tplc="BA2A529A" w:tentative="1">
      <w:start w:val="1"/>
      <w:numFmt w:val="bullet"/>
      <w:lvlText w:val=""/>
      <w:lvlJc w:val="left"/>
      <w:pPr>
        <w:ind w:left="2160" w:hanging="360"/>
      </w:pPr>
      <w:rPr>
        <w:rFonts w:ascii="Wingdings" w:hAnsi="Wingdings" w:hint="default"/>
      </w:rPr>
    </w:lvl>
    <w:lvl w:ilvl="3" w:tplc="720A7B20" w:tentative="1">
      <w:start w:val="1"/>
      <w:numFmt w:val="bullet"/>
      <w:lvlText w:val=""/>
      <w:lvlJc w:val="left"/>
      <w:pPr>
        <w:ind w:left="2880" w:hanging="360"/>
      </w:pPr>
      <w:rPr>
        <w:rFonts w:ascii="Symbol" w:hAnsi="Symbol" w:hint="default"/>
      </w:rPr>
    </w:lvl>
    <w:lvl w:ilvl="4" w:tplc="F27C406A" w:tentative="1">
      <w:start w:val="1"/>
      <w:numFmt w:val="bullet"/>
      <w:lvlText w:val="o"/>
      <w:lvlJc w:val="left"/>
      <w:pPr>
        <w:ind w:left="3600" w:hanging="360"/>
      </w:pPr>
      <w:rPr>
        <w:rFonts w:ascii="Courier New" w:hAnsi="Courier New" w:cs="Courier New" w:hint="default"/>
      </w:rPr>
    </w:lvl>
    <w:lvl w:ilvl="5" w:tplc="6DE42D1C" w:tentative="1">
      <w:start w:val="1"/>
      <w:numFmt w:val="bullet"/>
      <w:lvlText w:val=""/>
      <w:lvlJc w:val="left"/>
      <w:pPr>
        <w:ind w:left="4320" w:hanging="360"/>
      </w:pPr>
      <w:rPr>
        <w:rFonts w:ascii="Wingdings" w:hAnsi="Wingdings" w:hint="default"/>
      </w:rPr>
    </w:lvl>
    <w:lvl w:ilvl="6" w:tplc="02805A12" w:tentative="1">
      <w:start w:val="1"/>
      <w:numFmt w:val="bullet"/>
      <w:lvlText w:val=""/>
      <w:lvlJc w:val="left"/>
      <w:pPr>
        <w:ind w:left="5040" w:hanging="360"/>
      </w:pPr>
      <w:rPr>
        <w:rFonts w:ascii="Symbol" w:hAnsi="Symbol" w:hint="default"/>
      </w:rPr>
    </w:lvl>
    <w:lvl w:ilvl="7" w:tplc="CF940B86" w:tentative="1">
      <w:start w:val="1"/>
      <w:numFmt w:val="bullet"/>
      <w:lvlText w:val="o"/>
      <w:lvlJc w:val="left"/>
      <w:pPr>
        <w:ind w:left="5760" w:hanging="360"/>
      </w:pPr>
      <w:rPr>
        <w:rFonts w:ascii="Courier New" w:hAnsi="Courier New" w:cs="Courier New" w:hint="default"/>
      </w:rPr>
    </w:lvl>
    <w:lvl w:ilvl="8" w:tplc="584CEAD0" w:tentative="1">
      <w:start w:val="1"/>
      <w:numFmt w:val="bullet"/>
      <w:lvlText w:val=""/>
      <w:lvlJc w:val="left"/>
      <w:pPr>
        <w:ind w:left="6480" w:hanging="360"/>
      </w:pPr>
      <w:rPr>
        <w:rFonts w:ascii="Wingdings" w:hAnsi="Wingdings" w:hint="default"/>
      </w:rPr>
    </w:lvl>
  </w:abstractNum>
  <w:abstractNum w:abstractNumId="27">
    <w:nsid w:val="59030FC6"/>
    <w:multiLevelType w:val="multilevel"/>
    <w:tmpl w:val="A75CF60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8">
    <w:nsid w:val="60637506"/>
    <w:multiLevelType w:val="hybridMultilevel"/>
    <w:tmpl w:val="B8A8A15E"/>
    <w:lvl w:ilvl="0" w:tplc="223A87D2">
      <w:start w:val="1"/>
      <w:numFmt w:val="bullet"/>
      <w:lvlText w:val=""/>
      <w:lvlJc w:val="left"/>
      <w:pPr>
        <w:ind w:left="720" w:hanging="360"/>
      </w:pPr>
      <w:rPr>
        <w:rFonts w:ascii="Symbol" w:hAnsi="Symbol" w:hint="default"/>
      </w:rPr>
    </w:lvl>
    <w:lvl w:ilvl="1" w:tplc="287441E6">
      <w:start w:val="1"/>
      <w:numFmt w:val="bullet"/>
      <w:lvlText w:val="o"/>
      <w:lvlJc w:val="left"/>
      <w:pPr>
        <w:ind w:left="1440" w:hanging="360"/>
      </w:pPr>
      <w:rPr>
        <w:rFonts w:ascii="Courier New" w:hAnsi="Courier New" w:cs="Courier New" w:hint="default"/>
      </w:rPr>
    </w:lvl>
    <w:lvl w:ilvl="2" w:tplc="A91C2584" w:tentative="1">
      <w:start w:val="1"/>
      <w:numFmt w:val="bullet"/>
      <w:lvlText w:val=""/>
      <w:lvlJc w:val="left"/>
      <w:pPr>
        <w:ind w:left="2160" w:hanging="360"/>
      </w:pPr>
      <w:rPr>
        <w:rFonts w:ascii="Wingdings" w:hAnsi="Wingdings" w:hint="default"/>
      </w:rPr>
    </w:lvl>
    <w:lvl w:ilvl="3" w:tplc="7FE28CE6" w:tentative="1">
      <w:start w:val="1"/>
      <w:numFmt w:val="bullet"/>
      <w:lvlText w:val=""/>
      <w:lvlJc w:val="left"/>
      <w:pPr>
        <w:ind w:left="2880" w:hanging="360"/>
      </w:pPr>
      <w:rPr>
        <w:rFonts w:ascii="Symbol" w:hAnsi="Symbol" w:hint="default"/>
      </w:rPr>
    </w:lvl>
    <w:lvl w:ilvl="4" w:tplc="FDF6607E" w:tentative="1">
      <w:start w:val="1"/>
      <w:numFmt w:val="bullet"/>
      <w:lvlText w:val="o"/>
      <w:lvlJc w:val="left"/>
      <w:pPr>
        <w:ind w:left="3600" w:hanging="360"/>
      </w:pPr>
      <w:rPr>
        <w:rFonts w:ascii="Courier New" w:hAnsi="Courier New" w:cs="Courier New" w:hint="default"/>
      </w:rPr>
    </w:lvl>
    <w:lvl w:ilvl="5" w:tplc="38BCF2DC" w:tentative="1">
      <w:start w:val="1"/>
      <w:numFmt w:val="bullet"/>
      <w:lvlText w:val=""/>
      <w:lvlJc w:val="left"/>
      <w:pPr>
        <w:ind w:left="4320" w:hanging="360"/>
      </w:pPr>
      <w:rPr>
        <w:rFonts w:ascii="Wingdings" w:hAnsi="Wingdings" w:hint="default"/>
      </w:rPr>
    </w:lvl>
    <w:lvl w:ilvl="6" w:tplc="6EAE673A" w:tentative="1">
      <w:start w:val="1"/>
      <w:numFmt w:val="bullet"/>
      <w:lvlText w:val=""/>
      <w:lvlJc w:val="left"/>
      <w:pPr>
        <w:ind w:left="5040" w:hanging="360"/>
      </w:pPr>
      <w:rPr>
        <w:rFonts w:ascii="Symbol" w:hAnsi="Symbol" w:hint="default"/>
      </w:rPr>
    </w:lvl>
    <w:lvl w:ilvl="7" w:tplc="89CC0064" w:tentative="1">
      <w:start w:val="1"/>
      <w:numFmt w:val="bullet"/>
      <w:lvlText w:val="o"/>
      <w:lvlJc w:val="left"/>
      <w:pPr>
        <w:ind w:left="5760" w:hanging="360"/>
      </w:pPr>
      <w:rPr>
        <w:rFonts w:ascii="Courier New" w:hAnsi="Courier New" w:cs="Courier New" w:hint="default"/>
      </w:rPr>
    </w:lvl>
    <w:lvl w:ilvl="8" w:tplc="7094564A" w:tentative="1">
      <w:start w:val="1"/>
      <w:numFmt w:val="bullet"/>
      <w:lvlText w:val=""/>
      <w:lvlJc w:val="left"/>
      <w:pPr>
        <w:ind w:left="6480" w:hanging="360"/>
      </w:pPr>
      <w:rPr>
        <w:rFonts w:ascii="Wingdings" w:hAnsi="Wingdings" w:hint="default"/>
      </w:rPr>
    </w:lvl>
  </w:abstractNum>
  <w:abstractNum w:abstractNumId="29">
    <w:nsid w:val="63E47988"/>
    <w:multiLevelType w:val="hybridMultilevel"/>
    <w:tmpl w:val="5F92C2BE"/>
    <w:lvl w:ilvl="0" w:tplc="65DAC9DC">
      <w:start w:val="1"/>
      <w:numFmt w:val="bullet"/>
      <w:lvlText w:val=""/>
      <w:lvlJc w:val="left"/>
      <w:pPr>
        <w:ind w:left="720" w:hanging="360"/>
      </w:pPr>
      <w:rPr>
        <w:rFonts w:ascii="Symbol" w:hAnsi="Symbol" w:hint="default"/>
        <w:color w:val="auto"/>
      </w:rPr>
    </w:lvl>
    <w:lvl w:ilvl="1" w:tplc="98F21514">
      <w:start w:val="1"/>
      <w:numFmt w:val="bullet"/>
      <w:lvlText w:val="o"/>
      <w:lvlJc w:val="left"/>
      <w:pPr>
        <w:ind w:left="1440" w:hanging="360"/>
      </w:pPr>
      <w:rPr>
        <w:rFonts w:ascii="Courier New" w:hAnsi="Courier New" w:cs="Courier New" w:hint="default"/>
      </w:rPr>
    </w:lvl>
    <w:lvl w:ilvl="2" w:tplc="1D4AF46C">
      <w:start w:val="1"/>
      <w:numFmt w:val="bullet"/>
      <w:lvlText w:val=""/>
      <w:lvlJc w:val="left"/>
      <w:pPr>
        <w:ind w:left="2160" w:hanging="360"/>
      </w:pPr>
      <w:rPr>
        <w:rFonts w:ascii="Wingdings" w:hAnsi="Wingdings" w:hint="default"/>
      </w:rPr>
    </w:lvl>
    <w:lvl w:ilvl="3" w:tplc="53904EA4">
      <w:start w:val="1"/>
      <w:numFmt w:val="bullet"/>
      <w:lvlText w:val=""/>
      <w:lvlJc w:val="left"/>
      <w:pPr>
        <w:ind w:left="2880" w:hanging="360"/>
      </w:pPr>
      <w:rPr>
        <w:rFonts w:ascii="Symbol" w:hAnsi="Symbol" w:hint="default"/>
      </w:rPr>
    </w:lvl>
    <w:lvl w:ilvl="4" w:tplc="7C704256">
      <w:start w:val="1"/>
      <w:numFmt w:val="bullet"/>
      <w:lvlText w:val="o"/>
      <w:lvlJc w:val="left"/>
      <w:pPr>
        <w:ind w:left="3600" w:hanging="360"/>
      </w:pPr>
      <w:rPr>
        <w:rFonts w:ascii="Courier New" w:hAnsi="Courier New" w:cs="Courier New" w:hint="default"/>
      </w:rPr>
    </w:lvl>
    <w:lvl w:ilvl="5" w:tplc="4C909FDE">
      <w:start w:val="1"/>
      <w:numFmt w:val="bullet"/>
      <w:lvlText w:val=""/>
      <w:lvlJc w:val="left"/>
      <w:pPr>
        <w:ind w:left="4320" w:hanging="360"/>
      </w:pPr>
      <w:rPr>
        <w:rFonts w:ascii="Wingdings" w:hAnsi="Wingdings" w:hint="default"/>
      </w:rPr>
    </w:lvl>
    <w:lvl w:ilvl="6" w:tplc="8AE6154C">
      <w:start w:val="1"/>
      <w:numFmt w:val="bullet"/>
      <w:lvlText w:val=""/>
      <w:lvlJc w:val="left"/>
      <w:pPr>
        <w:ind w:left="5040" w:hanging="360"/>
      </w:pPr>
      <w:rPr>
        <w:rFonts w:ascii="Symbol" w:hAnsi="Symbol" w:hint="default"/>
      </w:rPr>
    </w:lvl>
    <w:lvl w:ilvl="7" w:tplc="5E928C74">
      <w:start w:val="1"/>
      <w:numFmt w:val="bullet"/>
      <w:lvlText w:val="o"/>
      <w:lvlJc w:val="left"/>
      <w:pPr>
        <w:ind w:left="5760" w:hanging="360"/>
      </w:pPr>
      <w:rPr>
        <w:rFonts w:ascii="Courier New" w:hAnsi="Courier New" w:cs="Courier New" w:hint="default"/>
      </w:rPr>
    </w:lvl>
    <w:lvl w:ilvl="8" w:tplc="B824D572">
      <w:start w:val="1"/>
      <w:numFmt w:val="bullet"/>
      <w:lvlText w:val=""/>
      <w:lvlJc w:val="left"/>
      <w:pPr>
        <w:ind w:left="6480" w:hanging="360"/>
      </w:pPr>
      <w:rPr>
        <w:rFonts w:ascii="Wingdings" w:hAnsi="Wingdings" w:hint="default"/>
      </w:rPr>
    </w:lvl>
  </w:abstractNum>
  <w:abstractNum w:abstractNumId="30">
    <w:nsid w:val="66854BBE"/>
    <w:multiLevelType w:val="hybridMultilevel"/>
    <w:tmpl w:val="10C6E744"/>
    <w:lvl w:ilvl="0" w:tplc="84CABC76">
      <w:start w:val="1"/>
      <w:numFmt w:val="bullet"/>
      <w:lvlText w:val=""/>
      <w:lvlJc w:val="left"/>
      <w:pPr>
        <w:ind w:left="720" w:hanging="360"/>
      </w:pPr>
      <w:rPr>
        <w:rFonts w:ascii="Symbol" w:hAnsi="Symbol" w:hint="default"/>
      </w:rPr>
    </w:lvl>
    <w:lvl w:ilvl="1" w:tplc="966E8DEC" w:tentative="1">
      <w:start w:val="1"/>
      <w:numFmt w:val="bullet"/>
      <w:lvlText w:val="o"/>
      <w:lvlJc w:val="left"/>
      <w:pPr>
        <w:ind w:left="1440" w:hanging="360"/>
      </w:pPr>
      <w:rPr>
        <w:rFonts w:ascii="Courier New" w:hAnsi="Courier New" w:cs="Courier New" w:hint="default"/>
      </w:rPr>
    </w:lvl>
    <w:lvl w:ilvl="2" w:tplc="2CC008EC" w:tentative="1">
      <w:start w:val="1"/>
      <w:numFmt w:val="bullet"/>
      <w:lvlText w:val=""/>
      <w:lvlJc w:val="left"/>
      <w:pPr>
        <w:ind w:left="2160" w:hanging="360"/>
      </w:pPr>
      <w:rPr>
        <w:rFonts w:ascii="Wingdings" w:hAnsi="Wingdings" w:hint="default"/>
      </w:rPr>
    </w:lvl>
    <w:lvl w:ilvl="3" w:tplc="89FAA17A" w:tentative="1">
      <w:start w:val="1"/>
      <w:numFmt w:val="bullet"/>
      <w:lvlText w:val=""/>
      <w:lvlJc w:val="left"/>
      <w:pPr>
        <w:ind w:left="2880" w:hanging="360"/>
      </w:pPr>
      <w:rPr>
        <w:rFonts w:ascii="Symbol" w:hAnsi="Symbol" w:hint="default"/>
      </w:rPr>
    </w:lvl>
    <w:lvl w:ilvl="4" w:tplc="5AAA9876" w:tentative="1">
      <w:start w:val="1"/>
      <w:numFmt w:val="bullet"/>
      <w:lvlText w:val="o"/>
      <w:lvlJc w:val="left"/>
      <w:pPr>
        <w:ind w:left="3600" w:hanging="360"/>
      </w:pPr>
      <w:rPr>
        <w:rFonts w:ascii="Courier New" w:hAnsi="Courier New" w:cs="Courier New" w:hint="default"/>
      </w:rPr>
    </w:lvl>
    <w:lvl w:ilvl="5" w:tplc="7ED4EBB4" w:tentative="1">
      <w:start w:val="1"/>
      <w:numFmt w:val="bullet"/>
      <w:lvlText w:val=""/>
      <w:lvlJc w:val="left"/>
      <w:pPr>
        <w:ind w:left="4320" w:hanging="360"/>
      </w:pPr>
      <w:rPr>
        <w:rFonts w:ascii="Wingdings" w:hAnsi="Wingdings" w:hint="default"/>
      </w:rPr>
    </w:lvl>
    <w:lvl w:ilvl="6" w:tplc="E1EA60FC" w:tentative="1">
      <w:start w:val="1"/>
      <w:numFmt w:val="bullet"/>
      <w:lvlText w:val=""/>
      <w:lvlJc w:val="left"/>
      <w:pPr>
        <w:ind w:left="5040" w:hanging="360"/>
      </w:pPr>
      <w:rPr>
        <w:rFonts w:ascii="Symbol" w:hAnsi="Symbol" w:hint="default"/>
      </w:rPr>
    </w:lvl>
    <w:lvl w:ilvl="7" w:tplc="40E4F9C8" w:tentative="1">
      <w:start w:val="1"/>
      <w:numFmt w:val="bullet"/>
      <w:lvlText w:val="o"/>
      <w:lvlJc w:val="left"/>
      <w:pPr>
        <w:ind w:left="5760" w:hanging="360"/>
      </w:pPr>
      <w:rPr>
        <w:rFonts w:ascii="Courier New" w:hAnsi="Courier New" w:cs="Courier New" w:hint="default"/>
      </w:rPr>
    </w:lvl>
    <w:lvl w:ilvl="8" w:tplc="1D6C2858" w:tentative="1">
      <w:start w:val="1"/>
      <w:numFmt w:val="bullet"/>
      <w:lvlText w:val=""/>
      <w:lvlJc w:val="left"/>
      <w:pPr>
        <w:ind w:left="6480" w:hanging="360"/>
      </w:pPr>
      <w:rPr>
        <w:rFonts w:ascii="Wingdings" w:hAnsi="Wingdings" w:hint="default"/>
      </w:rPr>
    </w:lvl>
  </w:abstractNum>
  <w:abstractNum w:abstractNumId="31">
    <w:nsid w:val="676E339B"/>
    <w:multiLevelType w:val="multilevel"/>
    <w:tmpl w:val="676E339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nsid w:val="6D39646B"/>
    <w:multiLevelType w:val="hybridMultilevel"/>
    <w:tmpl w:val="76E83894"/>
    <w:lvl w:ilvl="0" w:tplc="A19A0382">
      <w:start w:val="1"/>
      <w:numFmt w:val="bullet"/>
      <w:lvlText w:val=""/>
      <w:lvlJc w:val="left"/>
      <w:pPr>
        <w:ind w:left="720" w:hanging="360"/>
      </w:pPr>
      <w:rPr>
        <w:rFonts w:ascii="Symbol" w:hAnsi="Symbol" w:hint="default"/>
      </w:rPr>
    </w:lvl>
    <w:lvl w:ilvl="1" w:tplc="0D42F652" w:tentative="1">
      <w:start w:val="1"/>
      <w:numFmt w:val="bullet"/>
      <w:lvlText w:val="o"/>
      <w:lvlJc w:val="left"/>
      <w:pPr>
        <w:ind w:left="1440" w:hanging="360"/>
      </w:pPr>
      <w:rPr>
        <w:rFonts w:ascii="Courier New" w:hAnsi="Courier New" w:cs="Courier New" w:hint="default"/>
      </w:rPr>
    </w:lvl>
    <w:lvl w:ilvl="2" w:tplc="467A39E8" w:tentative="1">
      <w:start w:val="1"/>
      <w:numFmt w:val="bullet"/>
      <w:lvlText w:val=""/>
      <w:lvlJc w:val="left"/>
      <w:pPr>
        <w:ind w:left="2160" w:hanging="360"/>
      </w:pPr>
      <w:rPr>
        <w:rFonts w:ascii="Wingdings" w:hAnsi="Wingdings" w:hint="default"/>
      </w:rPr>
    </w:lvl>
    <w:lvl w:ilvl="3" w:tplc="FB1029F2" w:tentative="1">
      <w:start w:val="1"/>
      <w:numFmt w:val="bullet"/>
      <w:lvlText w:val=""/>
      <w:lvlJc w:val="left"/>
      <w:pPr>
        <w:ind w:left="2880" w:hanging="360"/>
      </w:pPr>
      <w:rPr>
        <w:rFonts w:ascii="Symbol" w:hAnsi="Symbol" w:hint="default"/>
      </w:rPr>
    </w:lvl>
    <w:lvl w:ilvl="4" w:tplc="B5F62CB4" w:tentative="1">
      <w:start w:val="1"/>
      <w:numFmt w:val="bullet"/>
      <w:lvlText w:val="o"/>
      <w:lvlJc w:val="left"/>
      <w:pPr>
        <w:ind w:left="3600" w:hanging="360"/>
      </w:pPr>
      <w:rPr>
        <w:rFonts w:ascii="Courier New" w:hAnsi="Courier New" w:cs="Courier New" w:hint="default"/>
      </w:rPr>
    </w:lvl>
    <w:lvl w:ilvl="5" w:tplc="7A34A58A" w:tentative="1">
      <w:start w:val="1"/>
      <w:numFmt w:val="bullet"/>
      <w:lvlText w:val=""/>
      <w:lvlJc w:val="left"/>
      <w:pPr>
        <w:ind w:left="4320" w:hanging="360"/>
      </w:pPr>
      <w:rPr>
        <w:rFonts w:ascii="Wingdings" w:hAnsi="Wingdings" w:hint="default"/>
      </w:rPr>
    </w:lvl>
    <w:lvl w:ilvl="6" w:tplc="29DC23B8" w:tentative="1">
      <w:start w:val="1"/>
      <w:numFmt w:val="bullet"/>
      <w:lvlText w:val=""/>
      <w:lvlJc w:val="left"/>
      <w:pPr>
        <w:ind w:left="5040" w:hanging="360"/>
      </w:pPr>
      <w:rPr>
        <w:rFonts w:ascii="Symbol" w:hAnsi="Symbol" w:hint="default"/>
      </w:rPr>
    </w:lvl>
    <w:lvl w:ilvl="7" w:tplc="B9F0AD90" w:tentative="1">
      <w:start w:val="1"/>
      <w:numFmt w:val="bullet"/>
      <w:lvlText w:val="o"/>
      <w:lvlJc w:val="left"/>
      <w:pPr>
        <w:ind w:left="5760" w:hanging="360"/>
      </w:pPr>
      <w:rPr>
        <w:rFonts w:ascii="Courier New" w:hAnsi="Courier New" w:cs="Courier New" w:hint="default"/>
      </w:rPr>
    </w:lvl>
    <w:lvl w:ilvl="8" w:tplc="F8464758" w:tentative="1">
      <w:start w:val="1"/>
      <w:numFmt w:val="bullet"/>
      <w:lvlText w:val=""/>
      <w:lvlJc w:val="left"/>
      <w:pPr>
        <w:ind w:left="6480" w:hanging="360"/>
      </w:pPr>
      <w:rPr>
        <w:rFonts w:ascii="Wingdings" w:hAnsi="Wingdings" w:hint="default"/>
      </w:rPr>
    </w:lvl>
  </w:abstractNum>
  <w:abstractNum w:abstractNumId="33">
    <w:nsid w:val="74AA5D61"/>
    <w:multiLevelType w:val="hybridMultilevel"/>
    <w:tmpl w:val="2C308A98"/>
    <w:lvl w:ilvl="0" w:tplc="3CF6FF54">
      <w:start w:val="1"/>
      <w:numFmt w:val="bullet"/>
      <w:lvlText w:val=""/>
      <w:lvlJc w:val="left"/>
      <w:pPr>
        <w:ind w:left="720" w:hanging="360"/>
      </w:pPr>
      <w:rPr>
        <w:rFonts w:ascii="Symbol" w:hAnsi="Symbol" w:hint="default"/>
      </w:rPr>
    </w:lvl>
    <w:lvl w:ilvl="1" w:tplc="E58A734C" w:tentative="1">
      <w:start w:val="1"/>
      <w:numFmt w:val="bullet"/>
      <w:lvlText w:val="o"/>
      <w:lvlJc w:val="left"/>
      <w:pPr>
        <w:ind w:left="1440" w:hanging="360"/>
      </w:pPr>
      <w:rPr>
        <w:rFonts w:ascii="Courier New" w:hAnsi="Courier New" w:cs="Courier New" w:hint="default"/>
      </w:rPr>
    </w:lvl>
    <w:lvl w:ilvl="2" w:tplc="C64495A0" w:tentative="1">
      <w:start w:val="1"/>
      <w:numFmt w:val="bullet"/>
      <w:lvlText w:val=""/>
      <w:lvlJc w:val="left"/>
      <w:pPr>
        <w:ind w:left="2160" w:hanging="360"/>
      </w:pPr>
      <w:rPr>
        <w:rFonts w:ascii="Wingdings" w:hAnsi="Wingdings" w:hint="default"/>
      </w:rPr>
    </w:lvl>
    <w:lvl w:ilvl="3" w:tplc="99747C40" w:tentative="1">
      <w:start w:val="1"/>
      <w:numFmt w:val="bullet"/>
      <w:lvlText w:val=""/>
      <w:lvlJc w:val="left"/>
      <w:pPr>
        <w:ind w:left="2880" w:hanging="360"/>
      </w:pPr>
      <w:rPr>
        <w:rFonts w:ascii="Symbol" w:hAnsi="Symbol" w:hint="default"/>
      </w:rPr>
    </w:lvl>
    <w:lvl w:ilvl="4" w:tplc="1390E62A" w:tentative="1">
      <w:start w:val="1"/>
      <w:numFmt w:val="bullet"/>
      <w:lvlText w:val="o"/>
      <w:lvlJc w:val="left"/>
      <w:pPr>
        <w:ind w:left="3600" w:hanging="360"/>
      </w:pPr>
      <w:rPr>
        <w:rFonts w:ascii="Courier New" w:hAnsi="Courier New" w:cs="Courier New" w:hint="default"/>
      </w:rPr>
    </w:lvl>
    <w:lvl w:ilvl="5" w:tplc="851E5FA2" w:tentative="1">
      <w:start w:val="1"/>
      <w:numFmt w:val="bullet"/>
      <w:lvlText w:val=""/>
      <w:lvlJc w:val="left"/>
      <w:pPr>
        <w:ind w:left="4320" w:hanging="360"/>
      </w:pPr>
      <w:rPr>
        <w:rFonts w:ascii="Wingdings" w:hAnsi="Wingdings" w:hint="default"/>
      </w:rPr>
    </w:lvl>
    <w:lvl w:ilvl="6" w:tplc="467C5A48" w:tentative="1">
      <w:start w:val="1"/>
      <w:numFmt w:val="bullet"/>
      <w:lvlText w:val=""/>
      <w:lvlJc w:val="left"/>
      <w:pPr>
        <w:ind w:left="5040" w:hanging="360"/>
      </w:pPr>
      <w:rPr>
        <w:rFonts w:ascii="Symbol" w:hAnsi="Symbol" w:hint="default"/>
      </w:rPr>
    </w:lvl>
    <w:lvl w:ilvl="7" w:tplc="FBA6B9AE" w:tentative="1">
      <w:start w:val="1"/>
      <w:numFmt w:val="bullet"/>
      <w:lvlText w:val="o"/>
      <w:lvlJc w:val="left"/>
      <w:pPr>
        <w:ind w:left="5760" w:hanging="360"/>
      </w:pPr>
      <w:rPr>
        <w:rFonts w:ascii="Courier New" w:hAnsi="Courier New" w:cs="Courier New" w:hint="default"/>
      </w:rPr>
    </w:lvl>
    <w:lvl w:ilvl="8" w:tplc="D466CB22" w:tentative="1">
      <w:start w:val="1"/>
      <w:numFmt w:val="bullet"/>
      <w:lvlText w:val=""/>
      <w:lvlJc w:val="left"/>
      <w:pPr>
        <w:ind w:left="6480" w:hanging="360"/>
      </w:pPr>
      <w:rPr>
        <w:rFonts w:ascii="Wingdings" w:hAnsi="Wingdings" w:hint="default"/>
      </w:rPr>
    </w:lvl>
  </w:abstractNum>
  <w:num w:numId="1">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3"/>
  </w:num>
  <w:num w:numId="3">
    <w:abstractNumId w:val="12"/>
  </w:num>
  <w:num w:numId="4">
    <w:abstractNumId w:val="28"/>
  </w:num>
  <w:num w:numId="5">
    <w:abstractNumId w:val="26"/>
  </w:num>
  <w:num w:numId="6">
    <w:abstractNumId w:val="6"/>
  </w:num>
  <w:num w:numId="7">
    <w:abstractNumId w:val="33"/>
  </w:num>
  <w:num w:numId="8">
    <w:abstractNumId w:val="17"/>
  </w:num>
  <w:num w:numId="9">
    <w:abstractNumId w:val="13"/>
  </w:num>
  <w:num w:numId="10">
    <w:abstractNumId w:val="24"/>
  </w:num>
  <w:num w:numId="11">
    <w:abstractNumId w:val="21"/>
  </w:num>
  <w:num w:numId="12">
    <w:abstractNumId w:val="10"/>
  </w:num>
  <w:num w:numId="13">
    <w:abstractNumId w:val="29"/>
  </w:num>
  <w:num w:numId="14">
    <w:abstractNumId w:val="25"/>
  </w:num>
  <w:num w:numId="15">
    <w:abstractNumId w:val="19"/>
  </w:num>
  <w:num w:numId="16">
    <w:abstractNumId w:val="1"/>
  </w:num>
  <w:num w:numId="17">
    <w:abstractNumId w:val="0"/>
  </w:num>
  <w:num w:numId="18">
    <w:abstractNumId w:val="2"/>
  </w:num>
  <w:num w:numId="19">
    <w:abstractNumId w:val="22"/>
  </w:num>
  <w:num w:numId="20">
    <w:abstractNumId w:val="7"/>
  </w:num>
  <w:num w:numId="21">
    <w:abstractNumId w:val="8"/>
  </w:num>
  <w:num w:numId="22">
    <w:abstractNumId w:val="31"/>
  </w:num>
  <w:num w:numId="23">
    <w:abstractNumId w:val="16"/>
  </w:num>
  <w:num w:numId="24">
    <w:abstractNumId w:val="30"/>
  </w:num>
  <w:num w:numId="25">
    <w:abstractNumId w:val="32"/>
  </w:num>
  <w:num w:numId="26">
    <w:abstractNumId w:val="15"/>
  </w:num>
  <w:num w:numId="27">
    <w:abstractNumId w:val="14"/>
  </w:num>
  <w:num w:numId="28">
    <w:abstractNumId w:val="18"/>
  </w:num>
  <w:num w:numId="29">
    <w:abstractNumId w:val="3"/>
  </w:num>
  <w:num w:numId="30">
    <w:abstractNumId w:val="5"/>
  </w:num>
  <w:num w:numId="31">
    <w:abstractNumId w:val="27"/>
  </w:num>
  <w:num w:numId="32">
    <w:abstractNumId w:val="11"/>
  </w:num>
  <w:num w:numId="33">
    <w:abstractNumId w:val="2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4C13"/>
    <w:rsid w:val="0000046C"/>
    <w:rsid w:val="000015D5"/>
    <w:rsid w:val="00001BFB"/>
    <w:rsid w:val="00001EDE"/>
    <w:rsid w:val="00002981"/>
    <w:rsid w:val="00003583"/>
    <w:rsid w:val="00006767"/>
    <w:rsid w:val="0000692F"/>
    <w:rsid w:val="000119C2"/>
    <w:rsid w:val="000131F7"/>
    <w:rsid w:val="00015B46"/>
    <w:rsid w:val="00016B66"/>
    <w:rsid w:val="00016D6C"/>
    <w:rsid w:val="0002009E"/>
    <w:rsid w:val="00020B7A"/>
    <w:rsid w:val="00021F17"/>
    <w:rsid w:val="0002612E"/>
    <w:rsid w:val="000274E5"/>
    <w:rsid w:val="00027B6F"/>
    <w:rsid w:val="00027C64"/>
    <w:rsid w:val="000303FA"/>
    <w:rsid w:val="00031282"/>
    <w:rsid w:val="000328F8"/>
    <w:rsid w:val="00035120"/>
    <w:rsid w:val="00036BD6"/>
    <w:rsid w:val="0003791C"/>
    <w:rsid w:val="00044E0E"/>
    <w:rsid w:val="000456DB"/>
    <w:rsid w:val="0004689B"/>
    <w:rsid w:val="000501E2"/>
    <w:rsid w:val="000509AD"/>
    <w:rsid w:val="00050AAE"/>
    <w:rsid w:val="0005639C"/>
    <w:rsid w:val="00056D5A"/>
    <w:rsid w:val="00056DDE"/>
    <w:rsid w:val="000635D0"/>
    <w:rsid w:val="0007172E"/>
    <w:rsid w:val="00072BDB"/>
    <w:rsid w:val="00072C7D"/>
    <w:rsid w:val="00072FBD"/>
    <w:rsid w:val="00076DF3"/>
    <w:rsid w:val="0008106F"/>
    <w:rsid w:val="00082566"/>
    <w:rsid w:val="00084652"/>
    <w:rsid w:val="0008622A"/>
    <w:rsid w:val="00086A27"/>
    <w:rsid w:val="0009136C"/>
    <w:rsid w:val="00091CBA"/>
    <w:rsid w:val="0009202E"/>
    <w:rsid w:val="000943B4"/>
    <w:rsid w:val="00094712"/>
    <w:rsid w:val="00094932"/>
    <w:rsid w:val="0009536F"/>
    <w:rsid w:val="000966E1"/>
    <w:rsid w:val="00096C78"/>
    <w:rsid w:val="00097996"/>
    <w:rsid w:val="00097F63"/>
    <w:rsid w:val="000A1D7D"/>
    <w:rsid w:val="000A2537"/>
    <w:rsid w:val="000A3716"/>
    <w:rsid w:val="000A4452"/>
    <w:rsid w:val="000A58E6"/>
    <w:rsid w:val="000A6613"/>
    <w:rsid w:val="000B1546"/>
    <w:rsid w:val="000B1E97"/>
    <w:rsid w:val="000B21D2"/>
    <w:rsid w:val="000B22F2"/>
    <w:rsid w:val="000B2C06"/>
    <w:rsid w:val="000B31EB"/>
    <w:rsid w:val="000B3745"/>
    <w:rsid w:val="000B4145"/>
    <w:rsid w:val="000B4D32"/>
    <w:rsid w:val="000B539D"/>
    <w:rsid w:val="000B7D83"/>
    <w:rsid w:val="000C0B88"/>
    <w:rsid w:val="000C0CEE"/>
    <w:rsid w:val="000C148D"/>
    <w:rsid w:val="000C3368"/>
    <w:rsid w:val="000C5FCC"/>
    <w:rsid w:val="000C622D"/>
    <w:rsid w:val="000C791A"/>
    <w:rsid w:val="000D05DA"/>
    <w:rsid w:val="000D16FB"/>
    <w:rsid w:val="000D1A9A"/>
    <w:rsid w:val="000D1FA7"/>
    <w:rsid w:val="000D23A6"/>
    <w:rsid w:val="000D3125"/>
    <w:rsid w:val="000D4A18"/>
    <w:rsid w:val="000D4FEF"/>
    <w:rsid w:val="000D5836"/>
    <w:rsid w:val="000D6FB1"/>
    <w:rsid w:val="000D74D4"/>
    <w:rsid w:val="000D7C4B"/>
    <w:rsid w:val="000E095E"/>
    <w:rsid w:val="000E16C7"/>
    <w:rsid w:val="000E2A92"/>
    <w:rsid w:val="000E5416"/>
    <w:rsid w:val="000E5BF1"/>
    <w:rsid w:val="000E6BA4"/>
    <w:rsid w:val="000E6DC5"/>
    <w:rsid w:val="000E75A3"/>
    <w:rsid w:val="000E79C0"/>
    <w:rsid w:val="000F119E"/>
    <w:rsid w:val="000F2206"/>
    <w:rsid w:val="000F39B4"/>
    <w:rsid w:val="000F4305"/>
    <w:rsid w:val="000F453D"/>
    <w:rsid w:val="000F4593"/>
    <w:rsid w:val="000F4D13"/>
    <w:rsid w:val="000F68E4"/>
    <w:rsid w:val="001017AC"/>
    <w:rsid w:val="0010243E"/>
    <w:rsid w:val="00102EFE"/>
    <w:rsid w:val="0010479C"/>
    <w:rsid w:val="00105180"/>
    <w:rsid w:val="001056E9"/>
    <w:rsid w:val="00105B05"/>
    <w:rsid w:val="00105B11"/>
    <w:rsid w:val="00106904"/>
    <w:rsid w:val="001076A3"/>
    <w:rsid w:val="001077E0"/>
    <w:rsid w:val="00113192"/>
    <w:rsid w:val="00113DA9"/>
    <w:rsid w:val="001158D0"/>
    <w:rsid w:val="001159C1"/>
    <w:rsid w:val="00115B11"/>
    <w:rsid w:val="00116097"/>
    <w:rsid w:val="00116342"/>
    <w:rsid w:val="00116B89"/>
    <w:rsid w:val="0012000D"/>
    <w:rsid w:val="001219BD"/>
    <w:rsid w:val="00122DB3"/>
    <w:rsid w:val="0012311D"/>
    <w:rsid w:val="00126DA8"/>
    <w:rsid w:val="00127CC4"/>
    <w:rsid w:val="001354B1"/>
    <w:rsid w:val="0013644C"/>
    <w:rsid w:val="00136E3D"/>
    <w:rsid w:val="00136ECE"/>
    <w:rsid w:val="00140E84"/>
    <w:rsid w:val="0014143D"/>
    <w:rsid w:val="001436E1"/>
    <w:rsid w:val="00144F05"/>
    <w:rsid w:val="00145684"/>
    <w:rsid w:val="00145B60"/>
    <w:rsid w:val="00145C24"/>
    <w:rsid w:val="00145F20"/>
    <w:rsid w:val="0014773B"/>
    <w:rsid w:val="00150001"/>
    <w:rsid w:val="00154952"/>
    <w:rsid w:val="00156BEE"/>
    <w:rsid w:val="0016004D"/>
    <w:rsid w:val="00160114"/>
    <w:rsid w:val="001613F8"/>
    <w:rsid w:val="00164303"/>
    <w:rsid w:val="00165475"/>
    <w:rsid w:val="001654CC"/>
    <w:rsid w:val="00167B04"/>
    <w:rsid w:val="00170D36"/>
    <w:rsid w:val="00171732"/>
    <w:rsid w:val="00171A5B"/>
    <w:rsid w:val="00171B6F"/>
    <w:rsid w:val="001722F6"/>
    <w:rsid w:val="001745DE"/>
    <w:rsid w:val="0017751F"/>
    <w:rsid w:val="00181580"/>
    <w:rsid w:val="00182186"/>
    <w:rsid w:val="00182DCC"/>
    <w:rsid w:val="0018474C"/>
    <w:rsid w:val="0018622E"/>
    <w:rsid w:val="0018708C"/>
    <w:rsid w:val="001877E2"/>
    <w:rsid w:val="00190604"/>
    <w:rsid w:val="00191FED"/>
    <w:rsid w:val="0019269F"/>
    <w:rsid w:val="0019340C"/>
    <w:rsid w:val="001941CC"/>
    <w:rsid w:val="001A06F2"/>
    <w:rsid w:val="001A145B"/>
    <w:rsid w:val="001A33A6"/>
    <w:rsid w:val="001A4E17"/>
    <w:rsid w:val="001A5388"/>
    <w:rsid w:val="001A6811"/>
    <w:rsid w:val="001B09D8"/>
    <w:rsid w:val="001B16FA"/>
    <w:rsid w:val="001B34AF"/>
    <w:rsid w:val="001B3F27"/>
    <w:rsid w:val="001B3F92"/>
    <w:rsid w:val="001B4D28"/>
    <w:rsid w:val="001B5324"/>
    <w:rsid w:val="001B5811"/>
    <w:rsid w:val="001B7F3F"/>
    <w:rsid w:val="001C1240"/>
    <w:rsid w:val="001C5802"/>
    <w:rsid w:val="001C58A3"/>
    <w:rsid w:val="001C7485"/>
    <w:rsid w:val="001C7708"/>
    <w:rsid w:val="001D0CB5"/>
    <w:rsid w:val="001D39F2"/>
    <w:rsid w:val="001D5C88"/>
    <w:rsid w:val="001D772D"/>
    <w:rsid w:val="001E1554"/>
    <w:rsid w:val="001E32E5"/>
    <w:rsid w:val="001E362D"/>
    <w:rsid w:val="001E5AB4"/>
    <w:rsid w:val="001E6B11"/>
    <w:rsid w:val="001E740A"/>
    <w:rsid w:val="001E7632"/>
    <w:rsid w:val="001F052E"/>
    <w:rsid w:val="001F20F9"/>
    <w:rsid w:val="001F2B44"/>
    <w:rsid w:val="001F2B86"/>
    <w:rsid w:val="001F502C"/>
    <w:rsid w:val="001F5BE4"/>
    <w:rsid w:val="001F5E10"/>
    <w:rsid w:val="001F63B6"/>
    <w:rsid w:val="002014EA"/>
    <w:rsid w:val="0020169F"/>
    <w:rsid w:val="00203339"/>
    <w:rsid w:val="00204578"/>
    <w:rsid w:val="00205C3B"/>
    <w:rsid w:val="0020646A"/>
    <w:rsid w:val="00207AA2"/>
    <w:rsid w:val="00207FC5"/>
    <w:rsid w:val="002119CB"/>
    <w:rsid w:val="002165C6"/>
    <w:rsid w:val="0021768B"/>
    <w:rsid w:val="00221771"/>
    <w:rsid w:val="00222709"/>
    <w:rsid w:val="00224255"/>
    <w:rsid w:val="0022633B"/>
    <w:rsid w:val="0023442B"/>
    <w:rsid w:val="002361DB"/>
    <w:rsid w:val="00237524"/>
    <w:rsid w:val="0023765F"/>
    <w:rsid w:val="002379B2"/>
    <w:rsid w:val="00240D2C"/>
    <w:rsid w:val="00243E14"/>
    <w:rsid w:val="00245A7A"/>
    <w:rsid w:val="00250960"/>
    <w:rsid w:val="00251B4E"/>
    <w:rsid w:val="0025395D"/>
    <w:rsid w:val="00256F9A"/>
    <w:rsid w:val="00256FA4"/>
    <w:rsid w:val="002611E1"/>
    <w:rsid w:val="00262F4F"/>
    <w:rsid w:val="00263118"/>
    <w:rsid w:val="00264529"/>
    <w:rsid w:val="00265E85"/>
    <w:rsid w:val="00265EAC"/>
    <w:rsid w:val="00266BE6"/>
    <w:rsid w:val="0027085F"/>
    <w:rsid w:val="00274588"/>
    <w:rsid w:val="002760A1"/>
    <w:rsid w:val="00276D08"/>
    <w:rsid w:val="00281F67"/>
    <w:rsid w:val="002840ED"/>
    <w:rsid w:val="00284F1A"/>
    <w:rsid w:val="0028675B"/>
    <w:rsid w:val="002868EF"/>
    <w:rsid w:val="00287176"/>
    <w:rsid w:val="002873DE"/>
    <w:rsid w:val="00287D22"/>
    <w:rsid w:val="00290488"/>
    <w:rsid w:val="00290A9F"/>
    <w:rsid w:val="00290ECB"/>
    <w:rsid w:val="0029207C"/>
    <w:rsid w:val="00295BC8"/>
    <w:rsid w:val="00295C75"/>
    <w:rsid w:val="002A1ACC"/>
    <w:rsid w:val="002A313E"/>
    <w:rsid w:val="002A38D4"/>
    <w:rsid w:val="002A5844"/>
    <w:rsid w:val="002A62F1"/>
    <w:rsid w:val="002A7348"/>
    <w:rsid w:val="002A75D6"/>
    <w:rsid w:val="002A7928"/>
    <w:rsid w:val="002B0F8D"/>
    <w:rsid w:val="002B17F4"/>
    <w:rsid w:val="002B490B"/>
    <w:rsid w:val="002B5882"/>
    <w:rsid w:val="002B7329"/>
    <w:rsid w:val="002C0871"/>
    <w:rsid w:val="002C17C5"/>
    <w:rsid w:val="002C268A"/>
    <w:rsid w:val="002C3A0B"/>
    <w:rsid w:val="002C4069"/>
    <w:rsid w:val="002C488B"/>
    <w:rsid w:val="002C6C67"/>
    <w:rsid w:val="002C7A7D"/>
    <w:rsid w:val="002D0150"/>
    <w:rsid w:val="002D3163"/>
    <w:rsid w:val="002D42A5"/>
    <w:rsid w:val="002D44EF"/>
    <w:rsid w:val="002D4F4D"/>
    <w:rsid w:val="002D4F7C"/>
    <w:rsid w:val="002D7EB4"/>
    <w:rsid w:val="002D7F42"/>
    <w:rsid w:val="002E1897"/>
    <w:rsid w:val="002E1C35"/>
    <w:rsid w:val="002E2967"/>
    <w:rsid w:val="002E2E25"/>
    <w:rsid w:val="002E40B1"/>
    <w:rsid w:val="002E46FE"/>
    <w:rsid w:val="002E5009"/>
    <w:rsid w:val="002E5064"/>
    <w:rsid w:val="002E5E09"/>
    <w:rsid w:val="002E6465"/>
    <w:rsid w:val="002E695E"/>
    <w:rsid w:val="002E7639"/>
    <w:rsid w:val="002E763B"/>
    <w:rsid w:val="002F0D21"/>
    <w:rsid w:val="002F2ABF"/>
    <w:rsid w:val="002F2B97"/>
    <w:rsid w:val="002F3C0E"/>
    <w:rsid w:val="002F4CF8"/>
    <w:rsid w:val="002F5C22"/>
    <w:rsid w:val="003009D1"/>
    <w:rsid w:val="00300C85"/>
    <w:rsid w:val="003011DA"/>
    <w:rsid w:val="0030164E"/>
    <w:rsid w:val="003025C7"/>
    <w:rsid w:val="00303876"/>
    <w:rsid w:val="003042C5"/>
    <w:rsid w:val="003058B9"/>
    <w:rsid w:val="003060BE"/>
    <w:rsid w:val="00312C63"/>
    <w:rsid w:val="00316C1C"/>
    <w:rsid w:val="003177D0"/>
    <w:rsid w:val="003200BF"/>
    <w:rsid w:val="00321E36"/>
    <w:rsid w:val="003247FC"/>
    <w:rsid w:val="003272E8"/>
    <w:rsid w:val="00327D48"/>
    <w:rsid w:val="00331390"/>
    <w:rsid w:val="00332193"/>
    <w:rsid w:val="00332667"/>
    <w:rsid w:val="00332FAB"/>
    <w:rsid w:val="00334691"/>
    <w:rsid w:val="0033543D"/>
    <w:rsid w:val="003358A9"/>
    <w:rsid w:val="003379AC"/>
    <w:rsid w:val="003419AD"/>
    <w:rsid w:val="0034201F"/>
    <w:rsid w:val="003424B1"/>
    <w:rsid w:val="00344462"/>
    <w:rsid w:val="00344A16"/>
    <w:rsid w:val="00344D53"/>
    <w:rsid w:val="003459E8"/>
    <w:rsid w:val="00350DED"/>
    <w:rsid w:val="00350F36"/>
    <w:rsid w:val="00351578"/>
    <w:rsid w:val="003516E4"/>
    <w:rsid w:val="003535AC"/>
    <w:rsid w:val="00355436"/>
    <w:rsid w:val="00356782"/>
    <w:rsid w:val="00356D07"/>
    <w:rsid w:val="003574FE"/>
    <w:rsid w:val="003579A6"/>
    <w:rsid w:val="0036098C"/>
    <w:rsid w:val="00362DF9"/>
    <w:rsid w:val="00364AFE"/>
    <w:rsid w:val="00364B55"/>
    <w:rsid w:val="00365649"/>
    <w:rsid w:val="003657A7"/>
    <w:rsid w:val="00366CFE"/>
    <w:rsid w:val="00370B09"/>
    <w:rsid w:val="00372C70"/>
    <w:rsid w:val="00373E18"/>
    <w:rsid w:val="00374C5D"/>
    <w:rsid w:val="00376581"/>
    <w:rsid w:val="00380065"/>
    <w:rsid w:val="00381892"/>
    <w:rsid w:val="00386B0E"/>
    <w:rsid w:val="0038715A"/>
    <w:rsid w:val="00391DAB"/>
    <w:rsid w:val="003921DF"/>
    <w:rsid w:val="003929F6"/>
    <w:rsid w:val="003941EC"/>
    <w:rsid w:val="0039420A"/>
    <w:rsid w:val="0039443F"/>
    <w:rsid w:val="0039477E"/>
    <w:rsid w:val="003A00C7"/>
    <w:rsid w:val="003A0E78"/>
    <w:rsid w:val="003A23A2"/>
    <w:rsid w:val="003A2C7D"/>
    <w:rsid w:val="003A5B83"/>
    <w:rsid w:val="003B24C6"/>
    <w:rsid w:val="003B340A"/>
    <w:rsid w:val="003B3A58"/>
    <w:rsid w:val="003B5D48"/>
    <w:rsid w:val="003B78A4"/>
    <w:rsid w:val="003C170A"/>
    <w:rsid w:val="003C20A2"/>
    <w:rsid w:val="003C4036"/>
    <w:rsid w:val="003C5391"/>
    <w:rsid w:val="003C55B8"/>
    <w:rsid w:val="003C69F3"/>
    <w:rsid w:val="003D280B"/>
    <w:rsid w:val="003D30F9"/>
    <w:rsid w:val="003D3503"/>
    <w:rsid w:val="003D506B"/>
    <w:rsid w:val="003D687C"/>
    <w:rsid w:val="003D74D0"/>
    <w:rsid w:val="003E2357"/>
    <w:rsid w:val="003E261A"/>
    <w:rsid w:val="003E288C"/>
    <w:rsid w:val="003E2D74"/>
    <w:rsid w:val="003E2DAD"/>
    <w:rsid w:val="003E75B7"/>
    <w:rsid w:val="003F0410"/>
    <w:rsid w:val="003F1D4A"/>
    <w:rsid w:val="003F40B7"/>
    <w:rsid w:val="003F47FD"/>
    <w:rsid w:val="003F496B"/>
    <w:rsid w:val="003F6741"/>
    <w:rsid w:val="003F7ADF"/>
    <w:rsid w:val="00400AB7"/>
    <w:rsid w:val="00400D65"/>
    <w:rsid w:val="00401398"/>
    <w:rsid w:val="00401799"/>
    <w:rsid w:val="00402A06"/>
    <w:rsid w:val="00406CA3"/>
    <w:rsid w:val="00407769"/>
    <w:rsid w:val="00410A5E"/>
    <w:rsid w:val="00410D75"/>
    <w:rsid w:val="004115C4"/>
    <w:rsid w:val="00414D19"/>
    <w:rsid w:val="00417B1A"/>
    <w:rsid w:val="00421DEA"/>
    <w:rsid w:val="00423745"/>
    <w:rsid w:val="00424176"/>
    <w:rsid w:val="0042618C"/>
    <w:rsid w:val="004266E4"/>
    <w:rsid w:val="004304EC"/>
    <w:rsid w:val="00431CA6"/>
    <w:rsid w:val="00435EEE"/>
    <w:rsid w:val="0043653E"/>
    <w:rsid w:val="00437B72"/>
    <w:rsid w:val="00440B73"/>
    <w:rsid w:val="004417B1"/>
    <w:rsid w:val="004417EA"/>
    <w:rsid w:val="00441E19"/>
    <w:rsid w:val="0044256E"/>
    <w:rsid w:val="00443D4C"/>
    <w:rsid w:val="0044418B"/>
    <w:rsid w:val="00445A86"/>
    <w:rsid w:val="00447594"/>
    <w:rsid w:val="00450EDD"/>
    <w:rsid w:val="004529C2"/>
    <w:rsid w:val="00453C73"/>
    <w:rsid w:val="0045473E"/>
    <w:rsid w:val="00455BA0"/>
    <w:rsid w:val="00455BE4"/>
    <w:rsid w:val="00455F39"/>
    <w:rsid w:val="0045702D"/>
    <w:rsid w:val="004571A0"/>
    <w:rsid w:val="0045773A"/>
    <w:rsid w:val="00457C29"/>
    <w:rsid w:val="00460932"/>
    <w:rsid w:val="004614EF"/>
    <w:rsid w:val="00461DBB"/>
    <w:rsid w:val="00463B3F"/>
    <w:rsid w:val="00466469"/>
    <w:rsid w:val="004668AD"/>
    <w:rsid w:val="00474DCB"/>
    <w:rsid w:val="00475A97"/>
    <w:rsid w:val="00477CFE"/>
    <w:rsid w:val="00480437"/>
    <w:rsid w:val="004816EC"/>
    <w:rsid w:val="004822D8"/>
    <w:rsid w:val="00483F22"/>
    <w:rsid w:val="00483FC3"/>
    <w:rsid w:val="00490F54"/>
    <w:rsid w:val="00492700"/>
    <w:rsid w:val="00492BE4"/>
    <w:rsid w:val="00493B38"/>
    <w:rsid w:val="004941C1"/>
    <w:rsid w:val="0049452C"/>
    <w:rsid w:val="0049488C"/>
    <w:rsid w:val="00495C5F"/>
    <w:rsid w:val="00496D1A"/>
    <w:rsid w:val="004A29B9"/>
    <w:rsid w:val="004A3405"/>
    <w:rsid w:val="004A6B19"/>
    <w:rsid w:val="004A6D2B"/>
    <w:rsid w:val="004A73A6"/>
    <w:rsid w:val="004A7E80"/>
    <w:rsid w:val="004A7E84"/>
    <w:rsid w:val="004B0182"/>
    <w:rsid w:val="004B1F5B"/>
    <w:rsid w:val="004B26EF"/>
    <w:rsid w:val="004B2775"/>
    <w:rsid w:val="004B2826"/>
    <w:rsid w:val="004B4014"/>
    <w:rsid w:val="004B475C"/>
    <w:rsid w:val="004B4F31"/>
    <w:rsid w:val="004B6128"/>
    <w:rsid w:val="004C29D8"/>
    <w:rsid w:val="004C3BFC"/>
    <w:rsid w:val="004C494B"/>
    <w:rsid w:val="004C5564"/>
    <w:rsid w:val="004C56C9"/>
    <w:rsid w:val="004C724D"/>
    <w:rsid w:val="004C7D2B"/>
    <w:rsid w:val="004D077A"/>
    <w:rsid w:val="004D2DE5"/>
    <w:rsid w:val="004D3BDF"/>
    <w:rsid w:val="004D71F1"/>
    <w:rsid w:val="004D78A3"/>
    <w:rsid w:val="004E0887"/>
    <w:rsid w:val="004E3D1C"/>
    <w:rsid w:val="004E3D8C"/>
    <w:rsid w:val="004E652C"/>
    <w:rsid w:val="004E7993"/>
    <w:rsid w:val="004F1819"/>
    <w:rsid w:val="004F21AF"/>
    <w:rsid w:val="004F40EF"/>
    <w:rsid w:val="004F53D2"/>
    <w:rsid w:val="004F5B55"/>
    <w:rsid w:val="004F7CB3"/>
    <w:rsid w:val="00500B6C"/>
    <w:rsid w:val="00501C02"/>
    <w:rsid w:val="005037B4"/>
    <w:rsid w:val="00504692"/>
    <w:rsid w:val="005065B1"/>
    <w:rsid w:val="00507B9F"/>
    <w:rsid w:val="0051033D"/>
    <w:rsid w:val="005113DF"/>
    <w:rsid w:val="00511639"/>
    <w:rsid w:val="00512C74"/>
    <w:rsid w:val="005145E2"/>
    <w:rsid w:val="00515211"/>
    <w:rsid w:val="005200BA"/>
    <w:rsid w:val="00520DC1"/>
    <w:rsid w:val="00521D38"/>
    <w:rsid w:val="00523056"/>
    <w:rsid w:val="005238D0"/>
    <w:rsid w:val="00524AFA"/>
    <w:rsid w:val="00526E72"/>
    <w:rsid w:val="00526EEA"/>
    <w:rsid w:val="005306FC"/>
    <w:rsid w:val="0053180A"/>
    <w:rsid w:val="00532946"/>
    <w:rsid w:val="005334FB"/>
    <w:rsid w:val="00533A7C"/>
    <w:rsid w:val="00537686"/>
    <w:rsid w:val="0054355E"/>
    <w:rsid w:val="005477F6"/>
    <w:rsid w:val="00547C54"/>
    <w:rsid w:val="005505A9"/>
    <w:rsid w:val="00552185"/>
    <w:rsid w:val="00552652"/>
    <w:rsid w:val="005532A7"/>
    <w:rsid w:val="005535A7"/>
    <w:rsid w:val="00553DA9"/>
    <w:rsid w:val="00553E73"/>
    <w:rsid w:val="0055423A"/>
    <w:rsid w:val="005571BB"/>
    <w:rsid w:val="0055727B"/>
    <w:rsid w:val="00560A8F"/>
    <w:rsid w:val="0056168D"/>
    <w:rsid w:val="0056337D"/>
    <w:rsid w:val="00565466"/>
    <w:rsid w:val="00565DBD"/>
    <w:rsid w:val="00565E04"/>
    <w:rsid w:val="00566B7C"/>
    <w:rsid w:val="00572D5C"/>
    <w:rsid w:val="00573CF5"/>
    <w:rsid w:val="00575C71"/>
    <w:rsid w:val="00575DEB"/>
    <w:rsid w:val="005764E6"/>
    <w:rsid w:val="00581A25"/>
    <w:rsid w:val="00581F57"/>
    <w:rsid w:val="00581F75"/>
    <w:rsid w:val="005822E4"/>
    <w:rsid w:val="00582E76"/>
    <w:rsid w:val="00583B86"/>
    <w:rsid w:val="00583C5D"/>
    <w:rsid w:val="00584618"/>
    <w:rsid w:val="00584F86"/>
    <w:rsid w:val="0058564C"/>
    <w:rsid w:val="00590555"/>
    <w:rsid w:val="005916DA"/>
    <w:rsid w:val="00594A7D"/>
    <w:rsid w:val="0059601A"/>
    <w:rsid w:val="00597D60"/>
    <w:rsid w:val="005A008D"/>
    <w:rsid w:val="005A2076"/>
    <w:rsid w:val="005A2EC5"/>
    <w:rsid w:val="005A4D74"/>
    <w:rsid w:val="005A6AA0"/>
    <w:rsid w:val="005A6CB9"/>
    <w:rsid w:val="005A7678"/>
    <w:rsid w:val="005A773F"/>
    <w:rsid w:val="005A7DEC"/>
    <w:rsid w:val="005B089C"/>
    <w:rsid w:val="005B0957"/>
    <w:rsid w:val="005B3011"/>
    <w:rsid w:val="005B4BDF"/>
    <w:rsid w:val="005B5F08"/>
    <w:rsid w:val="005B7540"/>
    <w:rsid w:val="005B7E99"/>
    <w:rsid w:val="005C0257"/>
    <w:rsid w:val="005C27EC"/>
    <w:rsid w:val="005C3350"/>
    <w:rsid w:val="005C44F8"/>
    <w:rsid w:val="005C4E27"/>
    <w:rsid w:val="005C504B"/>
    <w:rsid w:val="005C5E4B"/>
    <w:rsid w:val="005C6950"/>
    <w:rsid w:val="005C69D7"/>
    <w:rsid w:val="005C6F1F"/>
    <w:rsid w:val="005C6F69"/>
    <w:rsid w:val="005C73B9"/>
    <w:rsid w:val="005D11D7"/>
    <w:rsid w:val="005D2464"/>
    <w:rsid w:val="005D430E"/>
    <w:rsid w:val="005D5A3F"/>
    <w:rsid w:val="005D5A64"/>
    <w:rsid w:val="005D662B"/>
    <w:rsid w:val="005D72E7"/>
    <w:rsid w:val="005E2980"/>
    <w:rsid w:val="005E298E"/>
    <w:rsid w:val="005E34BA"/>
    <w:rsid w:val="005E422D"/>
    <w:rsid w:val="005E510F"/>
    <w:rsid w:val="005E6685"/>
    <w:rsid w:val="005E6B9B"/>
    <w:rsid w:val="005F0440"/>
    <w:rsid w:val="005F2BA6"/>
    <w:rsid w:val="005F4E31"/>
    <w:rsid w:val="005F4F07"/>
    <w:rsid w:val="005F5EA7"/>
    <w:rsid w:val="005F6530"/>
    <w:rsid w:val="005F7726"/>
    <w:rsid w:val="00600854"/>
    <w:rsid w:val="00600979"/>
    <w:rsid w:val="006019A0"/>
    <w:rsid w:val="00603946"/>
    <w:rsid w:val="00605A4F"/>
    <w:rsid w:val="00606644"/>
    <w:rsid w:val="00607201"/>
    <w:rsid w:val="00607E3B"/>
    <w:rsid w:val="00610E1D"/>
    <w:rsid w:val="0061125D"/>
    <w:rsid w:val="0061153A"/>
    <w:rsid w:val="00611CA6"/>
    <w:rsid w:val="00612216"/>
    <w:rsid w:val="00612BBD"/>
    <w:rsid w:val="0061418C"/>
    <w:rsid w:val="0061573A"/>
    <w:rsid w:val="00616EEF"/>
    <w:rsid w:val="00617640"/>
    <w:rsid w:val="00621032"/>
    <w:rsid w:val="0062163D"/>
    <w:rsid w:val="00622512"/>
    <w:rsid w:val="00624B29"/>
    <w:rsid w:val="00625A30"/>
    <w:rsid w:val="00626009"/>
    <w:rsid w:val="00632CF8"/>
    <w:rsid w:val="006336CB"/>
    <w:rsid w:val="0063452A"/>
    <w:rsid w:val="00634B51"/>
    <w:rsid w:val="00634D10"/>
    <w:rsid w:val="00635773"/>
    <w:rsid w:val="00635CAD"/>
    <w:rsid w:val="00636745"/>
    <w:rsid w:val="00640AFB"/>
    <w:rsid w:val="00643E1C"/>
    <w:rsid w:val="00643E89"/>
    <w:rsid w:val="00644F32"/>
    <w:rsid w:val="00645738"/>
    <w:rsid w:val="006463D4"/>
    <w:rsid w:val="0064755C"/>
    <w:rsid w:val="00650CCF"/>
    <w:rsid w:val="00650CD4"/>
    <w:rsid w:val="00654148"/>
    <w:rsid w:val="00654D17"/>
    <w:rsid w:val="00657903"/>
    <w:rsid w:val="00661D64"/>
    <w:rsid w:val="00661DBB"/>
    <w:rsid w:val="00662580"/>
    <w:rsid w:val="00664167"/>
    <w:rsid w:val="006641DC"/>
    <w:rsid w:val="0066480A"/>
    <w:rsid w:val="0066521F"/>
    <w:rsid w:val="0066566B"/>
    <w:rsid w:val="00665D8C"/>
    <w:rsid w:val="00666731"/>
    <w:rsid w:val="00670ACB"/>
    <w:rsid w:val="00671B1E"/>
    <w:rsid w:val="00672BC4"/>
    <w:rsid w:val="00675163"/>
    <w:rsid w:val="00675E3B"/>
    <w:rsid w:val="00676285"/>
    <w:rsid w:val="00676C3D"/>
    <w:rsid w:val="00677A3E"/>
    <w:rsid w:val="006801EF"/>
    <w:rsid w:val="006802B1"/>
    <w:rsid w:val="00681CC9"/>
    <w:rsid w:val="00682281"/>
    <w:rsid w:val="0068389A"/>
    <w:rsid w:val="00684E3C"/>
    <w:rsid w:val="00686399"/>
    <w:rsid w:val="00687B45"/>
    <w:rsid w:val="00690517"/>
    <w:rsid w:val="00690748"/>
    <w:rsid w:val="00690DD1"/>
    <w:rsid w:val="00690FA0"/>
    <w:rsid w:val="006911F7"/>
    <w:rsid w:val="00691361"/>
    <w:rsid w:val="006916EE"/>
    <w:rsid w:val="00694B35"/>
    <w:rsid w:val="00695EBA"/>
    <w:rsid w:val="006966C5"/>
    <w:rsid w:val="00697CDB"/>
    <w:rsid w:val="00697FC8"/>
    <w:rsid w:val="006A00D2"/>
    <w:rsid w:val="006A058C"/>
    <w:rsid w:val="006A06C5"/>
    <w:rsid w:val="006A1A63"/>
    <w:rsid w:val="006A23E1"/>
    <w:rsid w:val="006A5008"/>
    <w:rsid w:val="006A757F"/>
    <w:rsid w:val="006B01E7"/>
    <w:rsid w:val="006B1601"/>
    <w:rsid w:val="006B4825"/>
    <w:rsid w:val="006B4D03"/>
    <w:rsid w:val="006B7A89"/>
    <w:rsid w:val="006C09A2"/>
    <w:rsid w:val="006C144C"/>
    <w:rsid w:val="006C1C36"/>
    <w:rsid w:val="006C1E49"/>
    <w:rsid w:val="006C20A4"/>
    <w:rsid w:val="006C3B6E"/>
    <w:rsid w:val="006C47C3"/>
    <w:rsid w:val="006C5A48"/>
    <w:rsid w:val="006C6443"/>
    <w:rsid w:val="006C654D"/>
    <w:rsid w:val="006C778E"/>
    <w:rsid w:val="006C7DAF"/>
    <w:rsid w:val="006D03FF"/>
    <w:rsid w:val="006D580E"/>
    <w:rsid w:val="006D5EB8"/>
    <w:rsid w:val="006E2690"/>
    <w:rsid w:val="006E26AB"/>
    <w:rsid w:val="006E3178"/>
    <w:rsid w:val="006E64F5"/>
    <w:rsid w:val="006E7F50"/>
    <w:rsid w:val="006F12C2"/>
    <w:rsid w:val="006F3168"/>
    <w:rsid w:val="006F31E8"/>
    <w:rsid w:val="006F5901"/>
    <w:rsid w:val="006F7310"/>
    <w:rsid w:val="007000F8"/>
    <w:rsid w:val="007003BD"/>
    <w:rsid w:val="00703EB7"/>
    <w:rsid w:val="0070402B"/>
    <w:rsid w:val="00704329"/>
    <w:rsid w:val="007051EB"/>
    <w:rsid w:val="00705E33"/>
    <w:rsid w:val="00706B9C"/>
    <w:rsid w:val="00707D06"/>
    <w:rsid w:val="007102C3"/>
    <w:rsid w:val="0071056E"/>
    <w:rsid w:val="00711D4C"/>
    <w:rsid w:val="00712FF4"/>
    <w:rsid w:val="007149F1"/>
    <w:rsid w:val="0071603D"/>
    <w:rsid w:val="00717140"/>
    <w:rsid w:val="00722332"/>
    <w:rsid w:val="007240D4"/>
    <w:rsid w:val="007240F3"/>
    <w:rsid w:val="00724178"/>
    <w:rsid w:val="00724296"/>
    <w:rsid w:val="00725D74"/>
    <w:rsid w:val="0073013B"/>
    <w:rsid w:val="007302CA"/>
    <w:rsid w:val="007322D6"/>
    <w:rsid w:val="00732812"/>
    <w:rsid w:val="00732BAE"/>
    <w:rsid w:val="00735D74"/>
    <w:rsid w:val="007430D7"/>
    <w:rsid w:val="007433A3"/>
    <w:rsid w:val="007437BD"/>
    <w:rsid w:val="00750CCD"/>
    <w:rsid w:val="00753EDA"/>
    <w:rsid w:val="007550F8"/>
    <w:rsid w:val="00757051"/>
    <w:rsid w:val="007570C1"/>
    <w:rsid w:val="0076035E"/>
    <w:rsid w:val="007618ED"/>
    <w:rsid w:val="00761FF6"/>
    <w:rsid w:val="00762C16"/>
    <w:rsid w:val="007643AE"/>
    <w:rsid w:val="00767BA2"/>
    <w:rsid w:val="0077116B"/>
    <w:rsid w:val="007714D3"/>
    <w:rsid w:val="00772A78"/>
    <w:rsid w:val="0077317A"/>
    <w:rsid w:val="00774DFD"/>
    <w:rsid w:val="007755A9"/>
    <w:rsid w:val="00776A66"/>
    <w:rsid w:val="007775E9"/>
    <w:rsid w:val="00781B62"/>
    <w:rsid w:val="00782E5A"/>
    <w:rsid w:val="00783753"/>
    <w:rsid w:val="00784C13"/>
    <w:rsid w:val="00784D7B"/>
    <w:rsid w:val="00785EFD"/>
    <w:rsid w:val="0078690E"/>
    <w:rsid w:val="007876BF"/>
    <w:rsid w:val="00790AB0"/>
    <w:rsid w:val="00791A90"/>
    <w:rsid w:val="007921B1"/>
    <w:rsid w:val="00794137"/>
    <w:rsid w:val="00796AE6"/>
    <w:rsid w:val="0079762A"/>
    <w:rsid w:val="007A0B3D"/>
    <w:rsid w:val="007A1C17"/>
    <w:rsid w:val="007A30BF"/>
    <w:rsid w:val="007A313A"/>
    <w:rsid w:val="007A3268"/>
    <w:rsid w:val="007A5402"/>
    <w:rsid w:val="007A66E9"/>
    <w:rsid w:val="007A7CA7"/>
    <w:rsid w:val="007B02E9"/>
    <w:rsid w:val="007B14FC"/>
    <w:rsid w:val="007B1507"/>
    <w:rsid w:val="007B20B6"/>
    <w:rsid w:val="007B2D9D"/>
    <w:rsid w:val="007B3BA5"/>
    <w:rsid w:val="007B586C"/>
    <w:rsid w:val="007B5AF4"/>
    <w:rsid w:val="007B7548"/>
    <w:rsid w:val="007C00F7"/>
    <w:rsid w:val="007C13BE"/>
    <w:rsid w:val="007C2BB5"/>
    <w:rsid w:val="007C47F3"/>
    <w:rsid w:val="007C4829"/>
    <w:rsid w:val="007C5AB7"/>
    <w:rsid w:val="007C5ACD"/>
    <w:rsid w:val="007C6D0D"/>
    <w:rsid w:val="007C79AF"/>
    <w:rsid w:val="007D0FB8"/>
    <w:rsid w:val="007D12EF"/>
    <w:rsid w:val="007D3A8A"/>
    <w:rsid w:val="007D3BE1"/>
    <w:rsid w:val="007D4991"/>
    <w:rsid w:val="007D522A"/>
    <w:rsid w:val="007D5F03"/>
    <w:rsid w:val="007D6624"/>
    <w:rsid w:val="007D6846"/>
    <w:rsid w:val="007E145F"/>
    <w:rsid w:val="007E57E3"/>
    <w:rsid w:val="007E6DBA"/>
    <w:rsid w:val="007F0EAD"/>
    <w:rsid w:val="007F0F99"/>
    <w:rsid w:val="007F3D75"/>
    <w:rsid w:val="007F4852"/>
    <w:rsid w:val="007F5A2D"/>
    <w:rsid w:val="007F5F3E"/>
    <w:rsid w:val="007F7570"/>
    <w:rsid w:val="007F7822"/>
    <w:rsid w:val="007F7B95"/>
    <w:rsid w:val="00800DE4"/>
    <w:rsid w:val="008015D3"/>
    <w:rsid w:val="00802ABD"/>
    <w:rsid w:val="00802B2B"/>
    <w:rsid w:val="00803C1A"/>
    <w:rsid w:val="00803D0C"/>
    <w:rsid w:val="00803FA8"/>
    <w:rsid w:val="0080538F"/>
    <w:rsid w:val="00805E92"/>
    <w:rsid w:val="00806862"/>
    <w:rsid w:val="00806B7F"/>
    <w:rsid w:val="00807AE6"/>
    <w:rsid w:val="00810469"/>
    <w:rsid w:val="00810C11"/>
    <w:rsid w:val="008118C2"/>
    <w:rsid w:val="00814D90"/>
    <w:rsid w:val="008155DF"/>
    <w:rsid w:val="00815C04"/>
    <w:rsid w:val="00817229"/>
    <w:rsid w:val="00817C7F"/>
    <w:rsid w:val="00821061"/>
    <w:rsid w:val="00822783"/>
    <w:rsid w:val="00822B88"/>
    <w:rsid w:val="00822CC1"/>
    <w:rsid w:val="008255DE"/>
    <w:rsid w:val="008256F6"/>
    <w:rsid w:val="00830836"/>
    <w:rsid w:val="00831739"/>
    <w:rsid w:val="008318A8"/>
    <w:rsid w:val="0083298C"/>
    <w:rsid w:val="00832C15"/>
    <w:rsid w:val="0083704C"/>
    <w:rsid w:val="00840482"/>
    <w:rsid w:val="008415D1"/>
    <w:rsid w:val="00841636"/>
    <w:rsid w:val="00841CB8"/>
    <w:rsid w:val="00842458"/>
    <w:rsid w:val="00845031"/>
    <w:rsid w:val="00846A10"/>
    <w:rsid w:val="0084709F"/>
    <w:rsid w:val="00850AC6"/>
    <w:rsid w:val="0085187B"/>
    <w:rsid w:val="00851B49"/>
    <w:rsid w:val="00852638"/>
    <w:rsid w:val="00852C41"/>
    <w:rsid w:val="00852DA7"/>
    <w:rsid w:val="00852E18"/>
    <w:rsid w:val="00854E16"/>
    <w:rsid w:val="00855C7F"/>
    <w:rsid w:val="00857552"/>
    <w:rsid w:val="00861E45"/>
    <w:rsid w:val="008624FA"/>
    <w:rsid w:val="008666D2"/>
    <w:rsid w:val="008719AF"/>
    <w:rsid w:val="00871FFF"/>
    <w:rsid w:val="00873060"/>
    <w:rsid w:val="00873400"/>
    <w:rsid w:val="008749BF"/>
    <w:rsid w:val="00874C30"/>
    <w:rsid w:val="00877476"/>
    <w:rsid w:val="00880DCC"/>
    <w:rsid w:val="008820EA"/>
    <w:rsid w:val="00882459"/>
    <w:rsid w:val="008829E8"/>
    <w:rsid w:val="008854EE"/>
    <w:rsid w:val="00885EAA"/>
    <w:rsid w:val="008865DA"/>
    <w:rsid w:val="008873D8"/>
    <w:rsid w:val="00887C21"/>
    <w:rsid w:val="00890434"/>
    <w:rsid w:val="00890DDC"/>
    <w:rsid w:val="00891B05"/>
    <w:rsid w:val="0089315A"/>
    <w:rsid w:val="00893E54"/>
    <w:rsid w:val="008941C9"/>
    <w:rsid w:val="0089630D"/>
    <w:rsid w:val="008971A0"/>
    <w:rsid w:val="00897266"/>
    <w:rsid w:val="00897A95"/>
    <w:rsid w:val="00897DF0"/>
    <w:rsid w:val="008A0145"/>
    <w:rsid w:val="008A0301"/>
    <w:rsid w:val="008A0AEF"/>
    <w:rsid w:val="008A14A8"/>
    <w:rsid w:val="008A2795"/>
    <w:rsid w:val="008A2E9F"/>
    <w:rsid w:val="008A2FC2"/>
    <w:rsid w:val="008A3348"/>
    <w:rsid w:val="008A466D"/>
    <w:rsid w:val="008A785B"/>
    <w:rsid w:val="008B12EA"/>
    <w:rsid w:val="008B2C89"/>
    <w:rsid w:val="008B2FCE"/>
    <w:rsid w:val="008B42F7"/>
    <w:rsid w:val="008B4327"/>
    <w:rsid w:val="008B4AF8"/>
    <w:rsid w:val="008B4E82"/>
    <w:rsid w:val="008B535F"/>
    <w:rsid w:val="008B588C"/>
    <w:rsid w:val="008B5A3D"/>
    <w:rsid w:val="008B75B9"/>
    <w:rsid w:val="008C0DBC"/>
    <w:rsid w:val="008C0ED5"/>
    <w:rsid w:val="008C45AE"/>
    <w:rsid w:val="008C5018"/>
    <w:rsid w:val="008C52F7"/>
    <w:rsid w:val="008C5841"/>
    <w:rsid w:val="008C5891"/>
    <w:rsid w:val="008C5B93"/>
    <w:rsid w:val="008C6CC8"/>
    <w:rsid w:val="008C78EC"/>
    <w:rsid w:val="008D03A6"/>
    <w:rsid w:val="008D13C3"/>
    <w:rsid w:val="008D1438"/>
    <w:rsid w:val="008D2985"/>
    <w:rsid w:val="008D2DF3"/>
    <w:rsid w:val="008D4842"/>
    <w:rsid w:val="008D4C8C"/>
    <w:rsid w:val="008D5322"/>
    <w:rsid w:val="008D53F6"/>
    <w:rsid w:val="008D6F43"/>
    <w:rsid w:val="008E30BB"/>
    <w:rsid w:val="008E325D"/>
    <w:rsid w:val="008E5513"/>
    <w:rsid w:val="008E5E49"/>
    <w:rsid w:val="008E6838"/>
    <w:rsid w:val="008E6BDC"/>
    <w:rsid w:val="008F028C"/>
    <w:rsid w:val="008F181C"/>
    <w:rsid w:val="008F1A88"/>
    <w:rsid w:val="008F1D24"/>
    <w:rsid w:val="008F5601"/>
    <w:rsid w:val="008F6D81"/>
    <w:rsid w:val="0090016C"/>
    <w:rsid w:val="00903308"/>
    <w:rsid w:val="00904CEE"/>
    <w:rsid w:val="009052CF"/>
    <w:rsid w:val="00906CAD"/>
    <w:rsid w:val="00907CF0"/>
    <w:rsid w:val="00913323"/>
    <w:rsid w:val="00916A3D"/>
    <w:rsid w:val="00921264"/>
    <w:rsid w:val="00921941"/>
    <w:rsid w:val="00924398"/>
    <w:rsid w:val="00924F27"/>
    <w:rsid w:val="009251D6"/>
    <w:rsid w:val="009273E7"/>
    <w:rsid w:val="00927A05"/>
    <w:rsid w:val="00930C40"/>
    <w:rsid w:val="0093125F"/>
    <w:rsid w:val="00932D1C"/>
    <w:rsid w:val="00934C11"/>
    <w:rsid w:val="00935F33"/>
    <w:rsid w:val="00936E6D"/>
    <w:rsid w:val="0093766D"/>
    <w:rsid w:val="00940168"/>
    <w:rsid w:val="00943269"/>
    <w:rsid w:val="009449FD"/>
    <w:rsid w:val="0094563D"/>
    <w:rsid w:val="009456BE"/>
    <w:rsid w:val="00946D2D"/>
    <w:rsid w:val="0095022B"/>
    <w:rsid w:val="00950E2B"/>
    <w:rsid w:val="0095159D"/>
    <w:rsid w:val="00954344"/>
    <w:rsid w:val="00954754"/>
    <w:rsid w:val="0095551B"/>
    <w:rsid w:val="009560B3"/>
    <w:rsid w:val="00956C19"/>
    <w:rsid w:val="00956DFE"/>
    <w:rsid w:val="00957A6D"/>
    <w:rsid w:val="00961722"/>
    <w:rsid w:val="00961873"/>
    <w:rsid w:val="00965188"/>
    <w:rsid w:val="00965644"/>
    <w:rsid w:val="00966AB3"/>
    <w:rsid w:val="009726BC"/>
    <w:rsid w:val="00974C96"/>
    <w:rsid w:val="00975059"/>
    <w:rsid w:val="00980716"/>
    <w:rsid w:val="0098166C"/>
    <w:rsid w:val="00981899"/>
    <w:rsid w:val="00981CCB"/>
    <w:rsid w:val="00981DFC"/>
    <w:rsid w:val="00981ED8"/>
    <w:rsid w:val="00984D26"/>
    <w:rsid w:val="009856A0"/>
    <w:rsid w:val="00986E77"/>
    <w:rsid w:val="0099066E"/>
    <w:rsid w:val="00990CB3"/>
    <w:rsid w:val="00995430"/>
    <w:rsid w:val="00996CBA"/>
    <w:rsid w:val="009970FB"/>
    <w:rsid w:val="009A0030"/>
    <w:rsid w:val="009A0C91"/>
    <w:rsid w:val="009A1E3E"/>
    <w:rsid w:val="009A2E0F"/>
    <w:rsid w:val="009A514F"/>
    <w:rsid w:val="009A6688"/>
    <w:rsid w:val="009A7DC9"/>
    <w:rsid w:val="009B1642"/>
    <w:rsid w:val="009B1723"/>
    <w:rsid w:val="009B2456"/>
    <w:rsid w:val="009B2C75"/>
    <w:rsid w:val="009B2E04"/>
    <w:rsid w:val="009B4D72"/>
    <w:rsid w:val="009C1C13"/>
    <w:rsid w:val="009C3A51"/>
    <w:rsid w:val="009C561E"/>
    <w:rsid w:val="009C5897"/>
    <w:rsid w:val="009C5FF2"/>
    <w:rsid w:val="009C772C"/>
    <w:rsid w:val="009C7C92"/>
    <w:rsid w:val="009D08F8"/>
    <w:rsid w:val="009D12C7"/>
    <w:rsid w:val="009D1F31"/>
    <w:rsid w:val="009D4180"/>
    <w:rsid w:val="009D4806"/>
    <w:rsid w:val="009D491A"/>
    <w:rsid w:val="009D4DBB"/>
    <w:rsid w:val="009D541A"/>
    <w:rsid w:val="009E0333"/>
    <w:rsid w:val="009E21C3"/>
    <w:rsid w:val="009E2B7A"/>
    <w:rsid w:val="009E2F81"/>
    <w:rsid w:val="009E30BD"/>
    <w:rsid w:val="009E4D32"/>
    <w:rsid w:val="009E5182"/>
    <w:rsid w:val="009E5996"/>
    <w:rsid w:val="009E5A82"/>
    <w:rsid w:val="009E7917"/>
    <w:rsid w:val="009F0198"/>
    <w:rsid w:val="009F0260"/>
    <w:rsid w:val="009F0975"/>
    <w:rsid w:val="009F0E9D"/>
    <w:rsid w:val="009F1FF8"/>
    <w:rsid w:val="009F28F8"/>
    <w:rsid w:val="009F3690"/>
    <w:rsid w:val="009F4022"/>
    <w:rsid w:val="009F45D3"/>
    <w:rsid w:val="009F4FB2"/>
    <w:rsid w:val="009F5721"/>
    <w:rsid w:val="009F5AE6"/>
    <w:rsid w:val="009F5BC7"/>
    <w:rsid w:val="00A00D8B"/>
    <w:rsid w:val="00A01489"/>
    <w:rsid w:val="00A03EDA"/>
    <w:rsid w:val="00A043F2"/>
    <w:rsid w:val="00A05A78"/>
    <w:rsid w:val="00A07D5C"/>
    <w:rsid w:val="00A104C1"/>
    <w:rsid w:val="00A12D79"/>
    <w:rsid w:val="00A13B4B"/>
    <w:rsid w:val="00A1407D"/>
    <w:rsid w:val="00A1682A"/>
    <w:rsid w:val="00A17AC4"/>
    <w:rsid w:val="00A17EC9"/>
    <w:rsid w:val="00A23777"/>
    <w:rsid w:val="00A24E44"/>
    <w:rsid w:val="00A258C7"/>
    <w:rsid w:val="00A25C86"/>
    <w:rsid w:val="00A25D82"/>
    <w:rsid w:val="00A26025"/>
    <w:rsid w:val="00A26E34"/>
    <w:rsid w:val="00A27AD8"/>
    <w:rsid w:val="00A31FEF"/>
    <w:rsid w:val="00A32013"/>
    <w:rsid w:val="00A35E71"/>
    <w:rsid w:val="00A3763E"/>
    <w:rsid w:val="00A40481"/>
    <w:rsid w:val="00A43994"/>
    <w:rsid w:val="00A43DF8"/>
    <w:rsid w:val="00A446E9"/>
    <w:rsid w:val="00A447E2"/>
    <w:rsid w:val="00A44A2A"/>
    <w:rsid w:val="00A45F01"/>
    <w:rsid w:val="00A50571"/>
    <w:rsid w:val="00A5101C"/>
    <w:rsid w:val="00A512F5"/>
    <w:rsid w:val="00A52694"/>
    <w:rsid w:val="00A54E3D"/>
    <w:rsid w:val="00A5693E"/>
    <w:rsid w:val="00A569A8"/>
    <w:rsid w:val="00A57B82"/>
    <w:rsid w:val="00A607DE"/>
    <w:rsid w:val="00A64B4E"/>
    <w:rsid w:val="00A65E54"/>
    <w:rsid w:val="00A67597"/>
    <w:rsid w:val="00A704FC"/>
    <w:rsid w:val="00A713AD"/>
    <w:rsid w:val="00A72480"/>
    <w:rsid w:val="00A72762"/>
    <w:rsid w:val="00A733DB"/>
    <w:rsid w:val="00A76906"/>
    <w:rsid w:val="00A77E88"/>
    <w:rsid w:val="00A827AE"/>
    <w:rsid w:val="00A83CE2"/>
    <w:rsid w:val="00A84772"/>
    <w:rsid w:val="00A857D5"/>
    <w:rsid w:val="00A871B6"/>
    <w:rsid w:val="00A90DE3"/>
    <w:rsid w:val="00A91544"/>
    <w:rsid w:val="00A92006"/>
    <w:rsid w:val="00A92295"/>
    <w:rsid w:val="00A944C6"/>
    <w:rsid w:val="00A96B4A"/>
    <w:rsid w:val="00A97C8E"/>
    <w:rsid w:val="00AA0526"/>
    <w:rsid w:val="00AA1762"/>
    <w:rsid w:val="00AA2616"/>
    <w:rsid w:val="00AA2BE3"/>
    <w:rsid w:val="00AA327F"/>
    <w:rsid w:val="00AA4B5B"/>
    <w:rsid w:val="00AA5534"/>
    <w:rsid w:val="00AA67BC"/>
    <w:rsid w:val="00AA692C"/>
    <w:rsid w:val="00AA6C35"/>
    <w:rsid w:val="00AA7BE5"/>
    <w:rsid w:val="00AB0816"/>
    <w:rsid w:val="00AB3AAD"/>
    <w:rsid w:val="00AB5CAC"/>
    <w:rsid w:val="00AB666B"/>
    <w:rsid w:val="00AB7665"/>
    <w:rsid w:val="00AC2988"/>
    <w:rsid w:val="00AC3FCF"/>
    <w:rsid w:val="00AC4047"/>
    <w:rsid w:val="00AC5908"/>
    <w:rsid w:val="00AC6AD5"/>
    <w:rsid w:val="00AC6FBF"/>
    <w:rsid w:val="00AC73CB"/>
    <w:rsid w:val="00AD027C"/>
    <w:rsid w:val="00AD2FC4"/>
    <w:rsid w:val="00AD3E18"/>
    <w:rsid w:val="00AD5A7B"/>
    <w:rsid w:val="00AD5E2A"/>
    <w:rsid w:val="00AD64D1"/>
    <w:rsid w:val="00AD65AE"/>
    <w:rsid w:val="00AD6DD5"/>
    <w:rsid w:val="00AE04F5"/>
    <w:rsid w:val="00AE3DAA"/>
    <w:rsid w:val="00AE5ABE"/>
    <w:rsid w:val="00AE5C12"/>
    <w:rsid w:val="00AF0CF6"/>
    <w:rsid w:val="00AF57AB"/>
    <w:rsid w:val="00AF69C2"/>
    <w:rsid w:val="00B00265"/>
    <w:rsid w:val="00B01234"/>
    <w:rsid w:val="00B01627"/>
    <w:rsid w:val="00B01736"/>
    <w:rsid w:val="00B03396"/>
    <w:rsid w:val="00B04679"/>
    <w:rsid w:val="00B0480E"/>
    <w:rsid w:val="00B070EF"/>
    <w:rsid w:val="00B1033C"/>
    <w:rsid w:val="00B123D1"/>
    <w:rsid w:val="00B12AB0"/>
    <w:rsid w:val="00B15974"/>
    <w:rsid w:val="00B15CC1"/>
    <w:rsid w:val="00B15FD6"/>
    <w:rsid w:val="00B207A9"/>
    <w:rsid w:val="00B2387E"/>
    <w:rsid w:val="00B23DE8"/>
    <w:rsid w:val="00B24D28"/>
    <w:rsid w:val="00B30995"/>
    <w:rsid w:val="00B30A69"/>
    <w:rsid w:val="00B30B56"/>
    <w:rsid w:val="00B312D5"/>
    <w:rsid w:val="00B32AA4"/>
    <w:rsid w:val="00B32FA8"/>
    <w:rsid w:val="00B32FBD"/>
    <w:rsid w:val="00B33299"/>
    <w:rsid w:val="00B3364C"/>
    <w:rsid w:val="00B33681"/>
    <w:rsid w:val="00B33BDD"/>
    <w:rsid w:val="00B34288"/>
    <w:rsid w:val="00B3504C"/>
    <w:rsid w:val="00B351C0"/>
    <w:rsid w:val="00B35DE9"/>
    <w:rsid w:val="00B36FE1"/>
    <w:rsid w:val="00B37051"/>
    <w:rsid w:val="00B37344"/>
    <w:rsid w:val="00B41035"/>
    <w:rsid w:val="00B416FA"/>
    <w:rsid w:val="00B41856"/>
    <w:rsid w:val="00B424A6"/>
    <w:rsid w:val="00B42F04"/>
    <w:rsid w:val="00B43357"/>
    <w:rsid w:val="00B45824"/>
    <w:rsid w:val="00B45DB4"/>
    <w:rsid w:val="00B4642B"/>
    <w:rsid w:val="00B47778"/>
    <w:rsid w:val="00B47C55"/>
    <w:rsid w:val="00B47D7E"/>
    <w:rsid w:val="00B510FC"/>
    <w:rsid w:val="00B55179"/>
    <w:rsid w:val="00B56B3C"/>
    <w:rsid w:val="00B57B00"/>
    <w:rsid w:val="00B61EAB"/>
    <w:rsid w:val="00B62A8C"/>
    <w:rsid w:val="00B64A76"/>
    <w:rsid w:val="00B669DD"/>
    <w:rsid w:val="00B67194"/>
    <w:rsid w:val="00B70103"/>
    <w:rsid w:val="00B706A8"/>
    <w:rsid w:val="00B71EC8"/>
    <w:rsid w:val="00B72295"/>
    <w:rsid w:val="00B72C16"/>
    <w:rsid w:val="00B742AE"/>
    <w:rsid w:val="00B8015C"/>
    <w:rsid w:val="00B80EA2"/>
    <w:rsid w:val="00B81E52"/>
    <w:rsid w:val="00B82A38"/>
    <w:rsid w:val="00B836D3"/>
    <w:rsid w:val="00B84522"/>
    <w:rsid w:val="00B85669"/>
    <w:rsid w:val="00B86D08"/>
    <w:rsid w:val="00B86D23"/>
    <w:rsid w:val="00B917F2"/>
    <w:rsid w:val="00B91ADE"/>
    <w:rsid w:val="00B91E36"/>
    <w:rsid w:val="00B926E1"/>
    <w:rsid w:val="00B9287F"/>
    <w:rsid w:val="00B941B8"/>
    <w:rsid w:val="00B9474D"/>
    <w:rsid w:val="00B9588A"/>
    <w:rsid w:val="00B97765"/>
    <w:rsid w:val="00B97D30"/>
    <w:rsid w:val="00BA192F"/>
    <w:rsid w:val="00BA1AFB"/>
    <w:rsid w:val="00BA3B80"/>
    <w:rsid w:val="00BA456D"/>
    <w:rsid w:val="00BA5ABF"/>
    <w:rsid w:val="00BA6159"/>
    <w:rsid w:val="00BA64A8"/>
    <w:rsid w:val="00BA6A77"/>
    <w:rsid w:val="00BA7259"/>
    <w:rsid w:val="00BA72EE"/>
    <w:rsid w:val="00BB161D"/>
    <w:rsid w:val="00BB5145"/>
    <w:rsid w:val="00BB6DDE"/>
    <w:rsid w:val="00BB73D7"/>
    <w:rsid w:val="00BC051F"/>
    <w:rsid w:val="00BC0DDF"/>
    <w:rsid w:val="00BC20D8"/>
    <w:rsid w:val="00BC2968"/>
    <w:rsid w:val="00BC316E"/>
    <w:rsid w:val="00BC59A5"/>
    <w:rsid w:val="00BC6329"/>
    <w:rsid w:val="00BC6EFF"/>
    <w:rsid w:val="00BC796C"/>
    <w:rsid w:val="00BD045B"/>
    <w:rsid w:val="00BD0827"/>
    <w:rsid w:val="00BD2CE5"/>
    <w:rsid w:val="00BD2E75"/>
    <w:rsid w:val="00BD2F12"/>
    <w:rsid w:val="00BD3489"/>
    <w:rsid w:val="00BD7425"/>
    <w:rsid w:val="00BE04F1"/>
    <w:rsid w:val="00BE0528"/>
    <w:rsid w:val="00BE0713"/>
    <w:rsid w:val="00BE0EAC"/>
    <w:rsid w:val="00BE14BB"/>
    <w:rsid w:val="00BE3EC7"/>
    <w:rsid w:val="00BE3FF5"/>
    <w:rsid w:val="00BE5B95"/>
    <w:rsid w:val="00BE5DC7"/>
    <w:rsid w:val="00BE77FB"/>
    <w:rsid w:val="00BF396E"/>
    <w:rsid w:val="00BF3C74"/>
    <w:rsid w:val="00BF56AF"/>
    <w:rsid w:val="00BF6A24"/>
    <w:rsid w:val="00C004AA"/>
    <w:rsid w:val="00C01249"/>
    <w:rsid w:val="00C01410"/>
    <w:rsid w:val="00C01AFC"/>
    <w:rsid w:val="00C03832"/>
    <w:rsid w:val="00C0646D"/>
    <w:rsid w:val="00C10B01"/>
    <w:rsid w:val="00C11EFD"/>
    <w:rsid w:val="00C12868"/>
    <w:rsid w:val="00C1358B"/>
    <w:rsid w:val="00C1655B"/>
    <w:rsid w:val="00C16AA5"/>
    <w:rsid w:val="00C17662"/>
    <w:rsid w:val="00C26569"/>
    <w:rsid w:val="00C26FB2"/>
    <w:rsid w:val="00C30DE9"/>
    <w:rsid w:val="00C328D1"/>
    <w:rsid w:val="00C32960"/>
    <w:rsid w:val="00C336F0"/>
    <w:rsid w:val="00C342AE"/>
    <w:rsid w:val="00C36308"/>
    <w:rsid w:val="00C377BD"/>
    <w:rsid w:val="00C40633"/>
    <w:rsid w:val="00C41818"/>
    <w:rsid w:val="00C42F17"/>
    <w:rsid w:val="00C43871"/>
    <w:rsid w:val="00C458D7"/>
    <w:rsid w:val="00C45A95"/>
    <w:rsid w:val="00C5326B"/>
    <w:rsid w:val="00C551C1"/>
    <w:rsid w:val="00C56E35"/>
    <w:rsid w:val="00C57098"/>
    <w:rsid w:val="00C602AB"/>
    <w:rsid w:val="00C60360"/>
    <w:rsid w:val="00C62953"/>
    <w:rsid w:val="00C63907"/>
    <w:rsid w:val="00C648BC"/>
    <w:rsid w:val="00C655CA"/>
    <w:rsid w:val="00C6593E"/>
    <w:rsid w:val="00C66DC4"/>
    <w:rsid w:val="00C67840"/>
    <w:rsid w:val="00C71167"/>
    <w:rsid w:val="00C71A41"/>
    <w:rsid w:val="00C71B1D"/>
    <w:rsid w:val="00C7250C"/>
    <w:rsid w:val="00C7272F"/>
    <w:rsid w:val="00C7289D"/>
    <w:rsid w:val="00C757D1"/>
    <w:rsid w:val="00C7600A"/>
    <w:rsid w:val="00C76CA1"/>
    <w:rsid w:val="00C774D3"/>
    <w:rsid w:val="00C77A3D"/>
    <w:rsid w:val="00C809D6"/>
    <w:rsid w:val="00C82984"/>
    <w:rsid w:val="00C83519"/>
    <w:rsid w:val="00C8676E"/>
    <w:rsid w:val="00C86CCF"/>
    <w:rsid w:val="00C906F7"/>
    <w:rsid w:val="00C908B3"/>
    <w:rsid w:val="00C91D83"/>
    <w:rsid w:val="00C91F94"/>
    <w:rsid w:val="00C94323"/>
    <w:rsid w:val="00C94551"/>
    <w:rsid w:val="00CA082E"/>
    <w:rsid w:val="00CA0AB8"/>
    <w:rsid w:val="00CA126D"/>
    <w:rsid w:val="00CA1320"/>
    <w:rsid w:val="00CA136A"/>
    <w:rsid w:val="00CA413D"/>
    <w:rsid w:val="00CA508E"/>
    <w:rsid w:val="00CA6302"/>
    <w:rsid w:val="00CB1017"/>
    <w:rsid w:val="00CB118E"/>
    <w:rsid w:val="00CB1808"/>
    <w:rsid w:val="00CB3799"/>
    <w:rsid w:val="00CB5066"/>
    <w:rsid w:val="00CB67AD"/>
    <w:rsid w:val="00CB6CD1"/>
    <w:rsid w:val="00CB75B0"/>
    <w:rsid w:val="00CB7E25"/>
    <w:rsid w:val="00CC0BFD"/>
    <w:rsid w:val="00CC11FB"/>
    <w:rsid w:val="00CC29DF"/>
    <w:rsid w:val="00CC4966"/>
    <w:rsid w:val="00CC4EF3"/>
    <w:rsid w:val="00CC5041"/>
    <w:rsid w:val="00CC68AD"/>
    <w:rsid w:val="00CC6C2E"/>
    <w:rsid w:val="00CD2BA3"/>
    <w:rsid w:val="00CD3831"/>
    <w:rsid w:val="00CD3936"/>
    <w:rsid w:val="00CD39DE"/>
    <w:rsid w:val="00CD3DD2"/>
    <w:rsid w:val="00CD3DE0"/>
    <w:rsid w:val="00CD6361"/>
    <w:rsid w:val="00CD638E"/>
    <w:rsid w:val="00CE2AE8"/>
    <w:rsid w:val="00CE4D74"/>
    <w:rsid w:val="00CE545F"/>
    <w:rsid w:val="00CE7721"/>
    <w:rsid w:val="00CE7F4F"/>
    <w:rsid w:val="00CF11EF"/>
    <w:rsid w:val="00CF340A"/>
    <w:rsid w:val="00CF419F"/>
    <w:rsid w:val="00CF6573"/>
    <w:rsid w:val="00CF71ED"/>
    <w:rsid w:val="00D01012"/>
    <w:rsid w:val="00D012FA"/>
    <w:rsid w:val="00D045CD"/>
    <w:rsid w:val="00D061F6"/>
    <w:rsid w:val="00D10540"/>
    <w:rsid w:val="00D1215C"/>
    <w:rsid w:val="00D12C7D"/>
    <w:rsid w:val="00D14F6D"/>
    <w:rsid w:val="00D15680"/>
    <w:rsid w:val="00D161C0"/>
    <w:rsid w:val="00D16BB1"/>
    <w:rsid w:val="00D16BFA"/>
    <w:rsid w:val="00D16DCB"/>
    <w:rsid w:val="00D1780C"/>
    <w:rsid w:val="00D17EA6"/>
    <w:rsid w:val="00D22BB3"/>
    <w:rsid w:val="00D23050"/>
    <w:rsid w:val="00D250AE"/>
    <w:rsid w:val="00D2765C"/>
    <w:rsid w:val="00D307E1"/>
    <w:rsid w:val="00D30E5A"/>
    <w:rsid w:val="00D31A83"/>
    <w:rsid w:val="00D320E1"/>
    <w:rsid w:val="00D3367A"/>
    <w:rsid w:val="00D33B7A"/>
    <w:rsid w:val="00D374E0"/>
    <w:rsid w:val="00D40A4B"/>
    <w:rsid w:val="00D42345"/>
    <w:rsid w:val="00D42708"/>
    <w:rsid w:val="00D43E72"/>
    <w:rsid w:val="00D443E1"/>
    <w:rsid w:val="00D45832"/>
    <w:rsid w:val="00D45DD6"/>
    <w:rsid w:val="00D46B88"/>
    <w:rsid w:val="00D5380D"/>
    <w:rsid w:val="00D54030"/>
    <w:rsid w:val="00D549B8"/>
    <w:rsid w:val="00D54B5E"/>
    <w:rsid w:val="00D54F9A"/>
    <w:rsid w:val="00D56F10"/>
    <w:rsid w:val="00D61781"/>
    <w:rsid w:val="00D61865"/>
    <w:rsid w:val="00D61C2D"/>
    <w:rsid w:val="00D62647"/>
    <w:rsid w:val="00D631EB"/>
    <w:rsid w:val="00D64DFE"/>
    <w:rsid w:val="00D655B7"/>
    <w:rsid w:val="00D71022"/>
    <w:rsid w:val="00D71B30"/>
    <w:rsid w:val="00D71F5C"/>
    <w:rsid w:val="00D722E8"/>
    <w:rsid w:val="00D73D04"/>
    <w:rsid w:val="00D74A87"/>
    <w:rsid w:val="00D75097"/>
    <w:rsid w:val="00D7534F"/>
    <w:rsid w:val="00D76FCF"/>
    <w:rsid w:val="00D77656"/>
    <w:rsid w:val="00D77803"/>
    <w:rsid w:val="00D81B32"/>
    <w:rsid w:val="00D82124"/>
    <w:rsid w:val="00D82EBB"/>
    <w:rsid w:val="00D83121"/>
    <w:rsid w:val="00D835B6"/>
    <w:rsid w:val="00D83830"/>
    <w:rsid w:val="00D85ABA"/>
    <w:rsid w:val="00D86302"/>
    <w:rsid w:val="00D900F3"/>
    <w:rsid w:val="00D90881"/>
    <w:rsid w:val="00D91207"/>
    <w:rsid w:val="00D9142B"/>
    <w:rsid w:val="00D93816"/>
    <w:rsid w:val="00D9395F"/>
    <w:rsid w:val="00D93E41"/>
    <w:rsid w:val="00D97F0C"/>
    <w:rsid w:val="00DA0485"/>
    <w:rsid w:val="00DB01CE"/>
    <w:rsid w:val="00DB0BA9"/>
    <w:rsid w:val="00DB1737"/>
    <w:rsid w:val="00DB2567"/>
    <w:rsid w:val="00DB3417"/>
    <w:rsid w:val="00DB35E7"/>
    <w:rsid w:val="00DB4E60"/>
    <w:rsid w:val="00DB5FEB"/>
    <w:rsid w:val="00DB7A3C"/>
    <w:rsid w:val="00DB7AF6"/>
    <w:rsid w:val="00DC0E06"/>
    <w:rsid w:val="00DC1C6A"/>
    <w:rsid w:val="00DC1FEF"/>
    <w:rsid w:val="00DC3A7C"/>
    <w:rsid w:val="00DC3DB4"/>
    <w:rsid w:val="00DC5185"/>
    <w:rsid w:val="00DC73C2"/>
    <w:rsid w:val="00DC7B27"/>
    <w:rsid w:val="00DD09FD"/>
    <w:rsid w:val="00DD0C8F"/>
    <w:rsid w:val="00DD183C"/>
    <w:rsid w:val="00DD1D05"/>
    <w:rsid w:val="00DD26E6"/>
    <w:rsid w:val="00DD43D1"/>
    <w:rsid w:val="00DD5B5A"/>
    <w:rsid w:val="00DD61ED"/>
    <w:rsid w:val="00DD64B5"/>
    <w:rsid w:val="00DE0911"/>
    <w:rsid w:val="00DE1044"/>
    <w:rsid w:val="00DE1A4B"/>
    <w:rsid w:val="00DE20AB"/>
    <w:rsid w:val="00DE391D"/>
    <w:rsid w:val="00DE51C1"/>
    <w:rsid w:val="00DE55F8"/>
    <w:rsid w:val="00DE6606"/>
    <w:rsid w:val="00DF0B61"/>
    <w:rsid w:val="00DF1851"/>
    <w:rsid w:val="00DF36D3"/>
    <w:rsid w:val="00DF3C18"/>
    <w:rsid w:val="00DF4219"/>
    <w:rsid w:val="00DF427E"/>
    <w:rsid w:val="00DF4772"/>
    <w:rsid w:val="00E00A76"/>
    <w:rsid w:val="00E05434"/>
    <w:rsid w:val="00E07890"/>
    <w:rsid w:val="00E11DF6"/>
    <w:rsid w:val="00E12051"/>
    <w:rsid w:val="00E129CE"/>
    <w:rsid w:val="00E135FA"/>
    <w:rsid w:val="00E13B02"/>
    <w:rsid w:val="00E13E37"/>
    <w:rsid w:val="00E1453C"/>
    <w:rsid w:val="00E15832"/>
    <w:rsid w:val="00E20939"/>
    <w:rsid w:val="00E21155"/>
    <w:rsid w:val="00E2144F"/>
    <w:rsid w:val="00E2537A"/>
    <w:rsid w:val="00E2581E"/>
    <w:rsid w:val="00E30529"/>
    <w:rsid w:val="00E309A4"/>
    <w:rsid w:val="00E31AB8"/>
    <w:rsid w:val="00E3226C"/>
    <w:rsid w:val="00E3245B"/>
    <w:rsid w:val="00E339D5"/>
    <w:rsid w:val="00E347C3"/>
    <w:rsid w:val="00E34D74"/>
    <w:rsid w:val="00E36851"/>
    <w:rsid w:val="00E37C21"/>
    <w:rsid w:val="00E414A5"/>
    <w:rsid w:val="00E42166"/>
    <w:rsid w:val="00E4287D"/>
    <w:rsid w:val="00E42B3F"/>
    <w:rsid w:val="00E4311A"/>
    <w:rsid w:val="00E436E1"/>
    <w:rsid w:val="00E46C93"/>
    <w:rsid w:val="00E478ED"/>
    <w:rsid w:val="00E47DCE"/>
    <w:rsid w:val="00E51766"/>
    <w:rsid w:val="00E51C66"/>
    <w:rsid w:val="00E52E01"/>
    <w:rsid w:val="00E54E5B"/>
    <w:rsid w:val="00E54EF6"/>
    <w:rsid w:val="00E554A9"/>
    <w:rsid w:val="00E5596A"/>
    <w:rsid w:val="00E57F5D"/>
    <w:rsid w:val="00E61DE3"/>
    <w:rsid w:val="00E64303"/>
    <w:rsid w:val="00E65735"/>
    <w:rsid w:val="00E666AE"/>
    <w:rsid w:val="00E66901"/>
    <w:rsid w:val="00E677EB"/>
    <w:rsid w:val="00E71B97"/>
    <w:rsid w:val="00E763F3"/>
    <w:rsid w:val="00E76BD0"/>
    <w:rsid w:val="00E76EDF"/>
    <w:rsid w:val="00E77060"/>
    <w:rsid w:val="00E77369"/>
    <w:rsid w:val="00E774FC"/>
    <w:rsid w:val="00E778AC"/>
    <w:rsid w:val="00E8226E"/>
    <w:rsid w:val="00E82717"/>
    <w:rsid w:val="00E83817"/>
    <w:rsid w:val="00E8417E"/>
    <w:rsid w:val="00E84D0A"/>
    <w:rsid w:val="00E85CF5"/>
    <w:rsid w:val="00E86D47"/>
    <w:rsid w:val="00E901BA"/>
    <w:rsid w:val="00E9036D"/>
    <w:rsid w:val="00E92A48"/>
    <w:rsid w:val="00E92DA4"/>
    <w:rsid w:val="00E950ED"/>
    <w:rsid w:val="00E96514"/>
    <w:rsid w:val="00E96592"/>
    <w:rsid w:val="00E97A24"/>
    <w:rsid w:val="00E97FF9"/>
    <w:rsid w:val="00EA06A4"/>
    <w:rsid w:val="00EA1C25"/>
    <w:rsid w:val="00EA2F05"/>
    <w:rsid w:val="00EA32B1"/>
    <w:rsid w:val="00EA3BB4"/>
    <w:rsid w:val="00EA3F35"/>
    <w:rsid w:val="00EA4323"/>
    <w:rsid w:val="00EA4386"/>
    <w:rsid w:val="00EA4A9D"/>
    <w:rsid w:val="00EA53DD"/>
    <w:rsid w:val="00EB04EF"/>
    <w:rsid w:val="00EB0DA1"/>
    <w:rsid w:val="00EB218B"/>
    <w:rsid w:val="00EB23AB"/>
    <w:rsid w:val="00EB35EC"/>
    <w:rsid w:val="00EB3A2A"/>
    <w:rsid w:val="00EB4403"/>
    <w:rsid w:val="00EB6313"/>
    <w:rsid w:val="00EB775A"/>
    <w:rsid w:val="00EB7853"/>
    <w:rsid w:val="00EC0E02"/>
    <w:rsid w:val="00EC39A5"/>
    <w:rsid w:val="00EC3D59"/>
    <w:rsid w:val="00EC4165"/>
    <w:rsid w:val="00EC42DC"/>
    <w:rsid w:val="00EC4A86"/>
    <w:rsid w:val="00EC4E60"/>
    <w:rsid w:val="00EC7332"/>
    <w:rsid w:val="00ED26D2"/>
    <w:rsid w:val="00ED3D18"/>
    <w:rsid w:val="00ED5BD6"/>
    <w:rsid w:val="00ED6BBE"/>
    <w:rsid w:val="00EE02DB"/>
    <w:rsid w:val="00EE0A5B"/>
    <w:rsid w:val="00EE0CB2"/>
    <w:rsid w:val="00EE0E33"/>
    <w:rsid w:val="00EE1B42"/>
    <w:rsid w:val="00EE1C2F"/>
    <w:rsid w:val="00EE28D4"/>
    <w:rsid w:val="00EE44A6"/>
    <w:rsid w:val="00EE4568"/>
    <w:rsid w:val="00EF207C"/>
    <w:rsid w:val="00EF2924"/>
    <w:rsid w:val="00EF4056"/>
    <w:rsid w:val="00F0036D"/>
    <w:rsid w:val="00F01F94"/>
    <w:rsid w:val="00F025D9"/>
    <w:rsid w:val="00F04727"/>
    <w:rsid w:val="00F06B5F"/>
    <w:rsid w:val="00F07BAF"/>
    <w:rsid w:val="00F10444"/>
    <w:rsid w:val="00F10E6A"/>
    <w:rsid w:val="00F13178"/>
    <w:rsid w:val="00F13B47"/>
    <w:rsid w:val="00F16D2D"/>
    <w:rsid w:val="00F20083"/>
    <w:rsid w:val="00F216F0"/>
    <w:rsid w:val="00F232AF"/>
    <w:rsid w:val="00F239DB"/>
    <w:rsid w:val="00F259C1"/>
    <w:rsid w:val="00F26910"/>
    <w:rsid w:val="00F27081"/>
    <w:rsid w:val="00F27AE6"/>
    <w:rsid w:val="00F27F21"/>
    <w:rsid w:val="00F31E3A"/>
    <w:rsid w:val="00F31F1B"/>
    <w:rsid w:val="00F32FC2"/>
    <w:rsid w:val="00F334F0"/>
    <w:rsid w:val="00F33BDA"/>
    <w:rsid w:val="00F340ED"/>
    <w:rsid w:val="00F3488A"/>
    <w:rsid w:val="00F34C63"/>
    <w:rsid w:val="00F37D97"/>
    <w:rsid w:val="00F40E48"/>
    <w:rsid w:val="00F41C31"/>
    <w:rsid w:val="00F422C4"/>
    <w:rsid w:val="00F42E4F"/>
    <w:rsid w:val="00F43FFE"/>
    <w:rsid w:val="00F46059"/>
    <w:rsid w:val="00F47BDB"/>
    <w:rsid w:val="00F51C9A"/>
    <w:rsid w:val="00F52068"/>
    <w:rsid w:val="00F528FF"/>
    <w:rsid w:val="00F53419"/>
    <w:rsid w:val="00F54B15"/>
    <w:rsid w:val="00F54F69"/>
    <w:rsid w:val="00F55131"/>
    <w:rsid w:val="00F56D24"/>
    <w:rsid w:val="00F601EE"/>
    <w:rsid w:val="00F6080E"/>
    <w:rsid w:val="00F628F2"/>
    <w:rsid w:val="00F62957"/>
    <w:rsid w:val="00F62C79"/>
    <w:rsid w:val="00F6304F"/>
    <w:rsid w:val="00F6559B"/>
    <w:rsid w:val="00F66BBA"/>
    <w:rsid w:val="00F66CBB"/>
    <w:rsid w:val="00F676D4"/>
    <w:rsid w:val="00F70437"/>
    <w:rsid w:val="00F70F83"/>
    <w:rsid w:val="00F745F6"/>
    <w:rsid w:val="00F75152"/>
    <w:rsid w:val="00F755DA"/>
    <w:rsid w:val="00F75898"/>
    <w:rsid w:val="00F76EDF"/>
    <w:rsid w:val="00F82C02"/>
    <w:rsid w:val="00F83958"/>
    <w:rsid w:val="00F84225"/>
    <w:rsid w:val="00F846FA"/>
    <w:rsid w:val="00F84BA0"/>
    <w:rsid w:val="00F85168"/>
    <w:rsid w:val="00F858CF"/>
    <w:rsid w:val="00F859FC"/>
    <w:rsid w:val="00F85C94"/>
    <w:rsid w:val="00F86A73"/>
    <w:rsid w:val="00F93558"/>
    <w:rsid w:val="00F9356C"/>
    <w:rsid w:val="00F94A54"/>
    <w:rsid w:val="00F94B60"/>
    <w:rsid w:val="00F9764C"/>
    <w:rsid w:val="00F9775E"/>
    <w:rsid w:val="00F97F13"/>
    <w:rsid w:val="00FA24E6"/>
    <w:rsid w:val="00FA2DB9"/>
    <w:rsid w:val="00FA3491"/>
    <w:rsid w:val="00FA406F"/>
    <w:rsid w:val="00FA44D9"/>
    <w:rsid w:val="00FA46CA"/>
    <w:rsid w:val="00FA5225"/>
    <w:rsid w:val="00FA55B9"/>
    <w:rsid w:val="00FA5C05"/>
    <w:rsid w:val="00FA68C8"/>
    <w:rsid w:val="00FB0077"/>
    <w:rsid w:val="00FB0360"/>
    <w:rsid w:val="00FB1D24"/>
    <w:rsid w:val="00FB1D46"/>
    <w:rsid w:val="00FB1E6F"/>
    <w:rsid w:val="00FB2E3F"/>
    <w:rsid w:val="00FB2EDC"/>
    <w:rsid w:val="00FB3BEF"/>
    <w:rsid w:val="00FB410B"/>
    <w:rsid w:val="00FB479F"/>
    <w:rsid w:val="00FB4B94"/>
    <w:rsid w:val="00FB4ED5"/>
    <w:rsid w:val="00FB641C"/>
    <w:rsid w:val="00FB6EB8"/>
    <w:rsid w:val="00FB6F4D"/>
    <w:rsid w:val="00FC0678"/>
    <w:rsid w:val="00FC2A4F"/>
    <w:rsid w:val="00FC499C"/>
    <w:rsid w:val="00FC60AC"/>
    <w:rsid w:val="00FC7516"/>
    <w:rsid w:val="00FC7660"/>
    <w:rsid w:val="00FD2638"/>
    <w:rsid w:val="00FD276A"/>
    <w:rsid w:val="00FD3808"/>
    <w:rsid w:val="00FD4BA8"/>
    <w:rsid w:val="00FD5403"/>
    <w:rsid w:val="00FD6241"/>
    <w:rsid w:val="00FD7E41"/>
    <w:rsid w:val="00FE07BF"/>
    <w:rsid w:val="00FE1C02"/>
    <w:rsid w:val="00FE2460"/>
    <w:rsid w:val="00FE59DD"/>
    <w:rsid w:val="00FE6009"/>
    <w:rsid w:val="00FE60B2"/>
    <w:rsid w:val="00FF1232"/>
    <w:rsid w:val="00FF2012"/>
    <w:rsid w:val="00FF3CA2"/>
    <w:rsid w:val="00FF4342"/>
    <w:rsid w:val="00FF4A2F"/>
    <w:rsid w:val="00FF51C5"/>
    <w:rsid w:val="04696237"/>
    <w:rsid w:val="17A0346C"/>
    <w:rsid w:val="1DE2330B"/>
    <w:rsid w:val="26BDA8A8"/>
    <w:rsid w:val="28ABF2A4"/>
    <w:rsid w:val="2AC0FB76"/>
    <w:rsid w:val="343C203D"/>
    <w:rsid w:val="3A01CB54"/>
    <w:rsid w:val="3C3CD6A4"/>
    <w:rsid w:val="3FAC6163"/>
    <w:rsid w:val="4949576A"/>
    <w:rsid w:val="5A90F791"/>
    <w:rsid w:val="5B7B3E7F"/>
    <w:rsid w:val="63142505"/>
    <w:rsid w:val="6A212311"/>
    <w:rsid w:val="6DD2D7A0"/>
    <w:rsid w:val="775DA3A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101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479C"/>
  </w:style>
  <w:style w:type="paragraph" w:styleId="Heading1">
    <w:name w:val="heading 1"/>
    <w:basedOn w:val="Normal"/>
    <w:next w:val="Normal"/>
    <w:link w:val="Heading1Char"/>
    <w:uiPriority w:val="9"/>
    <w:qFormat/>
    <w:rsid w:val="00A17EC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281F67"/>
    <w:pPr>
      <w:keepNext/>
      <w:tabs>
        <w:tab w:val="left" w:pos="2520"/>
        <w:tab w:val="left" w:pos="3060"/>
        <w:tab w:val="left" w:pos="3600"/>
      </w:tabs>
      <w:spacing w:line="240" w:lineRule="auto"/>
      <w:ind w:left="2160" w:right="-1080" w:hanging="2160"/>
      <w:outlineLvl w:val="1"/>
    </w:pPr>
    <w:rPr>
      <w:rFonts w:ascii="Times New Roman" w:eastAsia="Times New Roman" w:hAnsi="Times New Roman" w:cs="Times New Roman"/>
      <w:b/>
      <w:snapToGrid w:val="0"/>
      <w:kern w:val="28"/>
      <w:sz w:val="24"/>
      <w:szCs w:val="20"/>
    </w:rPr>
  </w:style>
  <w:style w:type="paragraph" w:styleId="Heading3">
    <w:name w:val="heading 3"/>
    <w:basedOn w:val="Normal"/>
    <w:next w:val="Normal"/>
    <w:link w:val="Heading3Char"/>
    <w:unhideWhenUsed/>
    <w:qFormat/>
    <w:rsid w:val="00687B4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qFormat/>
    <w:rsid w:val="00406CA3"/>
    <w:pPr>
      <w:keepNext/>
      <w:spacing w:before="240" w:after="60" w:line="240" w:lineRule="auto"/>
      <w:outlineLvl w:val="4"/>
    </w:pPr>
    <w:rPr>
      <w:rFonts w:ascii="Times New Roman" w:eastAsia="Times New Roman" w:hAnsi="Times New Roman" w:cs="Times New Roman"/>
      <w:b/>
      <w:bCs/>
      <w:i/>
      <w:iCs/>
      <w:snapToGrid w:val="0"/>
      <w:kern w:val="2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4C13"/>
    <w:pPr>
      <w:tabs>
        <w:tab w:val="center" w:pos="4680"/>
        <w:tab w:val="right" w:pos="9360"/>
      </w:tabs>
      <w:spacing w:line="240" w:lineRule="auto"/>
    </w:pPr>
  </w:style>
  <w:style w:type="character" w:customStyle="1" w:styleId="HeaderChar">
    <w:name w:val="Header Char"/>
    <w:basedOn w:val="DefaultParagraphFont"/>
    <w:link w:val="Header"/>
    <w:uiPriority w:val="99"/>
    <w:rsid w:val="00784C13"/>
  </w:style>
  <w:style w:type="paragraph" w:styleId="Footer">
    <w:name w:val="footer"/>
    <w:basedOn w:val="Normal"/>
    <w:link w:val="FooterChar"/>
    <w:uiPriority w:val="99"/>
    <w:unhideWhenUsed/>
    <w:rsid w:val="00784C13"/>
    <w:pPr>
      <w:tabs>
        <w:tab w:val="center" w:pos="4680"/>
        <w:tab w:val="right" w:pos="9360"/>
      </w:tabs>
      <w:spacing w:line="240" w:lineRule="auto"/>
    </w:pPr>
  </w:style>
  <w:style w:type="character" w:customStyle="1" w:styleId="FooterChar">
    <w:name w:val="Footer Char"/>
    <w:basedOn w:val="DefaultParagraphFont"/>
    <w:link w:val="Footer"/>
    <w:uiPriority w:val="99"/>
    <w:rsid w:val="00784C13"/>
  </w:style>
  <w:style w:type="paragraph" w:styleId="ListParagraph">
    <w:name w:val="List Paragraph"/>
    <w:aliases w:val="Bullet 1,Heading2,Use Case List Paragraph"/>
    <w:basedOn w:val="Normal"/>
    <w:link w:val="ListParagraphChar"/>
    <w:uiPriority w:val="34"/>
    <w:qFormat/>
    <w:rsid w:val="00784C13"/>
    <w:pPr>
      <w:spacing w:line="240" w:lineRule="auto"/>
      <w:ind w:left="720"/>
    </w:pPr>
    <w:rPr>
      <w:rFonts w:ascii="Verdana" w:eastAsia="MS Mincho" w:hAnsi="Verdana" w:cs="Times New Roman"/>
      <w:sz w:val="24"/>
      <w:szCs w:val="24"/>
      <w:lang w:eastAsia="ja-JP"/>
    </w:rPr>
  </w:style>
  <w:style w:type="paragraph" w:styleId="ListBullet">
    <w:name w:val="List Bullet"/>
    <w:basedOn w:val="Normal"/>
    <w:unhideWhenUsed/>
    <w:rsid w:val="00784C13"/>
    <w:pPr>
      <w:numPr>
        <w:numId w:val="1"/>
      </w:numPr>
      <w:tabs>
        <w:tab w:val="left" w:pos="1080"/>
      </w:tabs>
      <w:suppressAutoHyphens/>
      <w:spacing w:line="360" w:lineRule="auto"/>
    </w:pPr>
    <w:rPr>
      <w:rFonts w:ascii="Times New Roman" w:eastAsia="Times New Roman" w:hAnsi="Times New Roman" w:cs="Times New Roman"/>
      <w:sz w:val="24"/>
      <w:szCs w:val="24"/>
      <w:lang w:eastAsia="ar-SA"/>
    </w:rPr>
  </w:style>
  <w:style w:type="character" w:styleId="Hyperlink">
    <w:name w:val="Hyperlink"/>
    <w:basedOn w:val="DefaultParagraphFont"/>
    <w:uiPriority w:val="99"/>
    <w:unhideWhenUsed/>
    <w:rsid w:val="00784C13"/>
    <w:rPr>
      <w:color w:val="0000FF" w:themeColor="hyperlink"/>
      <w:u w:val="single"/>
    </w:rPr>
  </w:style>
  <w:style w:type="paragraph" w:customStyle="1" w:styleId="Position">
    <w:name w:val="Position"/>
    <w:basedOn w:val="Normal"/>
    <w:uiPriority w:val="99"/>
    <w:rsid w:val="003921DF"/>
    <w:pPr>
      <w:spacing w:line="240" w:lineRule="auto"/>
      <w:ind w:left="720"/>
    </w:pPr>
    <w:rPr>
      <w:rFonts w:ascii="Arial" w:eastAsia="Times New Roman" w:hAnsi="Arial" w:cs="Times New Roman"/>
      <w:i/>
      <w:sz w:val="24"/>
      <w:szCs w:val="20"/>
    </w:rPr>
  </w:style>
  <w:style w:type="paragraph" w:customStyle="1" w:styleId="ResumeBullet">
    <w:name w:val="Resume Bullet"/>
    <w:basedOn w:val="Normal"/>
    <w:next w:val="ResumeBullet2"/>
    <w:rsid w:val="008255DE"/>
    <w:pPr>
      <w:keepLines/>
      <w:widowControl w:val="0"/>
      <w:numPr>
        <w:numId w:val="2"/>
      </w:numPr>
      <w:spacing w:before="60" w:line="240" w:lineRule="auto"/>
    </w:pPr>
    <w:rPr>
      <w:rFonts w:ascii="Times New Roman" w:eastAsia="Times New Roman" w:hAnsi="Times New Roman" w:cs="Times New Roman"/>
      <w:sz w:val="20"/>
      <w:szCs w:val="24"/>
    </w:rPr>
  </w:style>
  <w:style w:type="paragraph" w:customStyle="1" w:styleId="ResumeBodyChar">
    <w:name w:val="Resume Body Char"/>
    <w:basedOn w:val="Normal"/>
    <w:link w:val="ResumeBodyCharChar"/>
    <w:rsid w:val="008255DE"/>
    <w:pPr>
      <w:spacing w:before="60" w:line="240" w:lineRule="auto"/>
    </w:pPr>
    <w:rPr>
      <w:rFonts w:ascii="Times New Roman" w:eastAsia="Times New Roman" w:hAnsi="Times New Roman" w:cs="Times New Roman"/>
      <w:sz w:val="20"/>
      <w:szCs w:val="24"/>
    </w:rPr>
  </w:style>
  <w:style w:type="paragraph" w:customStyle="1" w:styleId="ResumeBullet2">
    <w:name w:val="Resume Bullet 2"/>
    <w:rsid w:val="008255DE"/>
    <w:pPr>
      <w:numPr>
        <w:ilvl w:val="1"/>
        <w:numId w:val="2"/>
      </w:numPr>
      <w:spacing w:line="240" w:lineRule="auto"/>
    </w:pPr>
    <w:rPr>
      <w:rFonts w:ascii="Times New Roman" w:eastAsia="Times New Roman" w:hAnsi="Times New Roman" w:cs="Times New Roman"/>
      <w:noProof/>
      <w:sz w:val="20"/>
      <w:szCs w:val="20"/>
    </w:rPr>
  </w:style>
  <w:style w:type="character" w:customStyle="1" w:styleId="ResumeBodyCharChar">
    <w:name w:val="Resume Body Char Char"/>
    <w:link w:val="ResumeBodyChar"/>
    <w:rsid w:val="008255DE"/>
    <w:rPr>
      <w:rFonts w:ascii="Times New Roman" w:eastAsia="Times New Roman" w:hAnsi="Times New Roman" w:cs="Times New Roman"/>
      <w:sz w:val="20"/>
      <w:szCs w:val="24"/>
    </w:rPr>
  </w:style>
  <w:style w:type="paragraph" w:styleId="NormalWeb">
    <w:name w:val="Normal (Web)"/>
    <w:basedOn w:val="Normal"/>
    <w:rsid w:val="004A7E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rsid w:val="00281F67"/>
    <w:rPr>
      <w:rFonts w:ascii="Times New Roman" w:eastAsia="Times New Roman" w:hAnsi="Times New Roman" w:cs="Times New Roman"/>
      <w:b/>
      <w:snapToGrid w:val="0"/>
      <w:kern w:val="28"/>
      <w:sz w:val="24"/>
      <w:szCs w:val="20"/>
    </w:rPr>
  </w:style>
  <w:style w:type="paragraph" w:styleId="BodyText">
    <w:name w:val="Body Text"/>
    <w:basedOn w:val="Normal"/>
    <w:link w:val="BodyTextChar"/>
    <w:rsid w:val="001D5C88"/>
    <w:pPr>
      <w:keepNext/>
      <w:tabs>
        <w:tab w:val="left" w:pos="540"/>
        <w:tab w:val="left" w:pos="3420"/>
      </w:tabs>
      <w:spacing w:line="240" w:lineRule="auto"/>
      <w:jc w:val="both"/>
    </w:pPr>
    <w:rPr>
      <w:rFonts w:ascii="Times New Roman" w:eastAsia="Times New Roman" w:hAnsi="Times New Roman" w:cs="Times New Roman"/>
      <w:snapToGrid w:val="0"/>
      <w:kern w:val="28"/>
      <w:sz w:val="24"/>
      <w:szCs w:val="20"/>
    </w:rPr>
  </w:style>
  <w:style w:type="character" w:customStyle="1" w:styleId="BodyTextChar">
    <w:name w:val="Body Text Char"/>
    <w:basedOn w:val="DefaultParagraphFont"/>
    <w:link w:val="BodyText"/>
    <w:rsid w:val="001D5C88"/>
    <w:rPr>
      <w:rFonts w:ascii="Times New Roman" w:eastAsia="Times New Roman" w:hAnsi="Times New Roman" w:cs="Times New Roman"/>
      <w:snapToGrid w:val="0"/>
      <w:kern w:val="28"/>
      <w:sz w:val="24"/>
      <w:szCs w:val="20"/>
    </w:rPr>
  </w:style>
  <w:style w:type="character" w:customStyle="1" w:styleId="ff3">
    <w:name w:val="ff3"/>
    <w:basedOn w:val="DefaultParagraphFont"/>
    <w:uiPriority w:val="99"/>
    <w:rsid w:val="001D5C88"/>
  </w:style>
  <w:style w:type="character" w:customStyle="1" w:styleId="Heading5Char">
    <w:name w:val="Heading 5 Char"/>
    <w:basedOn w:val="DefaultParagraphFont"/>
    <w:link w:val="Heading5"/>
    <w:rsid w:val="00406CA3"/>
    <w:rPr>
      <w:rFonts w:ascii="Times New Roman" w:eastAsia="Times New Roman" w:hAnsi="Times New Roman" w:cs="Times New Roman"/>
      <w:b/>
      <w:bCs/>
      <w:i/>
      <w:iCs/>
      <w:snapToGrid w:val="0"/>
      <w:kern w:val="28"/>
      <w:sz w:val="26"/>
      <w:szCs w:val="26"/>
    </w:rPr>
  </w:style>
  <w:style w:type="paragraph" w:customStyle="1" w:styleId="DefaultText">
    <w:name w:val="Default Text"/>
    <w:basedOn w:val="Normal"/>
    <w:link w:val="DefaultTextChar"/>
    <w:uiPriority w:val="99"/>
    <w:rsid w:val="00935F33"/>
    <w:pPr>
      <w:overflowPunct w:val="0"/>
      <w:autoSpaceDE w:val="0"/>
      <w:autoSpaceDN w:val="0"/>
      <w:adjustRightInd w:val="0"/>
      <w:spacing w:line="240" w:lineRule="auto"/>
      <w:textAlignment w:val="baseline"/>
    </w:pPr>
    <w:rPr>
      <w:rFonts w:ascii="Verdana" w:eastAsia="Times New Roman" w:hAnsi="Verdana" w:cs="Times New Roman"/>
      <w:sz w:val="24"/>
      <w:szCs w:val="24"/>
      <w:lang w:val="en-GB"/>
    </w:rPr>
  </w:style>
  <w:style w:type="character" w:customStyle="1" w:styleId="DefaultTextChar">
    <w:name w:val="Default Text Char"/>
    <w:basedOn w:val="DefaultParagraphFont"/>
    <w:link w:val="DefaultText"/>
    <w:uiPriority w:val="99"/>
    <w:locked/>
    <w:rsid w:val="00935F33"/>
    <w:rPr>
      <w:rFonts w:ascii="Verdana" w:eastAsia="Times New Roman" w:hAnsi="Verdana" w:cs="Times New Roman"/>
      <w:sz w:val="24"/>
      <w:szCs w:val="24"/>
      <w:lang w:val="en-GB"/>
    </w:rPr>
  </w:style>
  <w:style w:type="paragraph" w:customStyle="1" w:styleId="BodyText1">
    <w:name w:val="Body Text1"/>
    <w:aliases w:val="b"/>
    <w:basedOn w:val="Normal"/>
    <w:link w:val="bChar"/>
    <w:rsid w:val="00806862"/>
    <w:pPr>
      <w:tabs>
        <w:tab w:val="left" w:pos="216"/>
      </w:tabs>
      <w:suppressAutoHyphens/>
      <w:spacing w:after="200" w:line="264" w:lineRule="exact"/>
      <w:jc w:val="both"/>
    </w:pPr>
    <w:rPr>
      <w:rFonts w:ascii="Arial" w:eastAsia="Times New Roman" w:hAnsi="Arial" w:cs="Arial"/>
      <w:color w:val="000080"/>
      <w:sz w:val="18"/>
      <w:szCs w:val="18"/>
    </w:rPr>
  </w:style>
  <w:style w:type="character" w:customStyle="1" w:styleId="bChar">
    <w:name w:val="b Char"/>
    <w:aliases w:val="Body text Char"/>
    <w:link w:val="BodyText1"/>
    <w:rsid w:val="00806862"/>
    <w:rPr>
      <w:rFonts w:ascii="Arial" w:eastAsia="Times New Roman" w:hAnsi="Arial" w:cs="Arial"/>
      <w:color w:val="000080"/>
      <w:sz w:val="18"/>
      <w:szCs w:val="18"/>
    </w:rPr>
  </w:style>
  <w:style w:type="paragraph" w:customStyle="1" w:styleId="N1">
    <w:name w:val="N1"/>
    <w:basedOn w:val="Normal"/>
    <w:rsid w:val="00A713AD"/>
    <w:pPr>
      <w:spacing w:line="300" w:lineRule="exact"/>
      <w:jc w:val="both"/>
    </w:pPr>
    <w:rPr>
      <w:rFonts w:ascii="Arial" w:eastAsia="Times New Roman" w:hAnsi="Arial" w:cs="Times New Roman"/>
      <w:sz w:val="20"/>
      <w:szCs w:val="24"/>
    </w:rPr>
  </w:style>
  <w:style w:type="paragraph" w:customStyle="1" w:styleId="Cog-bullet">
    <w:name w:val="Cog-bullet"/>
    <w:basedOn w:val="Normal"/>
    <w:rsid w:val="00857552"/>
    <w:pPr>
      <w:keepNext/>
      <w:numPr>
        <w:numId w:val="3"/>
      </w:numPr>
      <w:spacing w:before="60" w:after="60" w:line="260" w:lineRule="atLeast"/>
    </w:pPr>
    <w:rPr>
      <w:rFonts w:ascii="Arial" w:eastAsia="Times New Roman" w:hAnsi="Arial" w:cs="Times New Roman"/>
      <w:color w:val="000000"/>
      <w:sz w:val="18"/>
      <w:szCs w:val="20"/>
    </w:rPr>
  </w:style>
  <w:style w:type="character" w:customStyle="1" w:styleId="ircsu">
    <w:name w:val="irc_su"/>
    <w:basedOn w:val="DefaultParagraphFont"/>
    <w:rsid w:val="0061125D"/>
  </w:style>
  <w:style w:type="character" w:styleId="Emphasis">
    <w:name w:val="Emphasis"/>
    <w:basedOn w:val="DefaultParagraphFont"/>
    <w:uiPriority w:val="20"/>
    <w:qFormat/>
    <w:rsid w:val="005A008D"/>
    <w:rPr>
      <w:b/>
      <w:bCs/>
      <w:i w:val="0"/>
      <w:iCs w:val="0"/>
    </w:rPr>
  </w:style>
  <w:style w:type="character" w:customStyle="1" w:styleId="st1">
    <w:name w:val="st1"/>
    <w:basedOn w:val="DefaultParagraphFont"/>
    <w:rsid w:val="005A008D"/>
  </w:style>
  <w:style w:type="character" w:customStyle="1" w:styleId="ListParagraphChar">
    <w:name w:val="List Paragraph Char"/>
    <w:aliases w:val="Bullet 1 Char,Heading2 Char,Use Case List Paragraph Char"/>
    <w:link w:val="ListParagraph"/>
    <w:uiPriority w:val="34"/>
    <w:locked/>
    <w:rsid w:val="00136ECE"/>
    <w:rPr>
      <w:rFonts w:ascii="Verdana" w:eastAsia="MS Mincho" w:hAnsi="Verdana" w:cs="Times New Roman"/>
      <w:sz w:val="24"/>
      <w:szCs w:val="24"/>
      <w:lang w:eastAsia="ja-JP"/>
    </w:rPr>
  </w:style>
  <w:style w:type="character" w:styleId="Strong">
    <w:name w:val="Strong"/>
    <w:uiPriority w:val="22"/>
    <w:qFormat/>
    <w:rsid w:val="00996CBA"/>
    <w:rPr>
      <w:b/>
      <w:bCs/>
    </w:rPr>
  </w:style>
  <w:style w:type="paragraph" w:customStyle="1" w:styleId="CompanyNameAndAddress">
    <w:name w:val="CompanyNameAndAddress"/>
    <w:basedOn w:val="Normal"/>
    <w:next w:val="Normal"/>
    <w:rsid w:val="004D077A"/>
    <w:pPr>
      <w:tabs>
        <w:tab w:val="right" w:pos="8640"/>
      </w:tabs>
      <w:spacing w:line="240" w:lineRule="auto"/>
    </w:pPr>
    <w:rPr>
      <w:rFonts w:ascii="Arial" w:eastAsia="Times New Roman" w:hAnsi="Arial" w:cs="Times New Roman"/>
      <w:sz w:val="24"/>
      <w:szCs w:val="20"/>
    </w:rPr>
  </w:style>
  <w:style w:type="character" w:customStyle="1" w:styleId="CharAttribute6">
    <w:name w:val="CharAttribute6"/>
    <w:rsid w:val="00675163"/>
    <w:rPr>
      <w:rFonts w:ascii="Times New Roman" w:eastAsia="Times New Roman" w:hAnsi="Times New Roman"/>
      <w:sz w:val="24"/>
    </w:rPr>
  </w:style>
  <w:style w:type="paragraph" w:customStyle="1" w:styleId="Default">
    <w:name w:val="Default"/>
    <w:rsid w:val="00A104C1"/>
    <w:pPr>
      <w:autoSpaceDE w:val="0"/>
      <w:autoSpaceDN w:val="0"/>
      <w:adjustRightInd w:val="0"/>
      <w:spacing w:line="240" w:lineRule="auto"/>
    </w:pPr>
    <w:rPr>
      <w:rFonts w:ascii="Calibri" w:hAnsi="Calibri" w:cs="Calibri"/>
      <w:color w:val="000000"/>
      <w:sz w:val="24"/>
      <w:szCs w:val="24"/>
    </w:rPr>
  </w:style>
  <w:style w:type="character" w:styleId="FollowedHyperlink">
    <w:name w:val="FollowedHyperlink"/>
    <w:basedOn w:val="DefaultParagraphFont"/>
    <w:uiPriority w:val="99"/>
    <w:semiHidden/>
    <w:unhideWhenUsed/>
    <w:rsid w:val="00D655B7"/>
    <w:rPr>
      <w:color w:val="800080" w:themeColor="followedHyperlink"/>
      <w:u w:val="single"/>
    </w:rPr>
  </w:style>
  <w:style w:type="paragraph" w:customStyle="1" w:styleId="Cog-H3a">
    <w:name w:val="Cog-H3a"/>
    <w:basedOn w:val="Heading3"/>
    <w:rsid w:val="00687B45"/>
    <w:pPr>
      <w:keepLines w:val="0"/>
      <w:spacing w:before="120" w:after="120" w:line="240" w:lineRule="atLeast"/>
    </w:pPr>
    <w:rPr>
      <w:rFonts w:ascii="Arial" w:eastAsia="Times New Roman" w:hAnsi="Arial" w:cs="Times New Roman"/>
      <w:b/>
      <w:color w:val="000080"/>
      <w:sz w:val="22"/>
      <w:szCs w:val="20"/>
    </w:rPr>
  </w:style>
  <w:style w:type="character" w:customStyle="1" w:styleId="Heading3Char">
    <w:name w:val="Heading 3 Char"/>
    <w:basedOn w:val="DefaultParagraphFont"/>
    <w:link w:val="Heading3"/>
    <w:uiPriority w:val="9"/>
    <w:semiHidden/>
    <w:rsid w:val="00687B45"/>
    <w:rPr>
      <w:rFonts w:asciiTheme="majorHAnsi" w:eastAsiaTheme="majorEastAsia" w:hAnsiTheme="majorHAnsi" w:cstheme="majorBidi"/>
      <w:color w:val="243F60" w:themeColor="accent1" w:themeShade="7F"/>
      <w:sz w:val="24"/>
      <w:szCs w:val="24"/>
    </w:rPr>
  </w:style>
  <w:style w:type="character" w:customStyle="1" w:styleId="UnresolvedMention1">
    <w:name w:val="Unresolved Mention1"/>
    <w:basedOn w:val="DefaultParagraphFont"/>
    <w:uiPriority w:val="99"/>
    <w:semiHidden/>
    <w:unhideWhenUsed/>
    <w:rsid w:val="00AB0816"/>
    <w:rPr>
      <w:color w:val="605E5C"/>
      <w:shd w:val="clear" w:color="auto" w:fill="E1DFDD"/>
    </w:rPr>
  </w:style>
  <w:style w:type="character" w:customStyle="1" w:styleId="Heading1Char">
    <w:name w:val="Heading 1 Char"/>
    <w:basedOn w:val="DefaultParagraphFont"/>
    <w:link w:val="Heading1"/>
    <w:uiPriority w:val="9"/>
    <w:rsid w:val="00A17EC9"/>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AA692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92C"/>
    <w:rPr>
      <w:rFonts w:ascii="Tahoma" w:hAnsi="Tahoma" w:cs="Tahoma"/>
      <w:sz w:val="16"/>
      <w:szCs w:val="16"/>
    </w:rPr>
  </w:style>
  <w:style w:type="paragraph" w:styleId="Caption">
    <w:name w:val="caption"/>
    <w:basedOn w:val="Normal"/>
    <w:qFormat/>
    <w:rsid w:val="0039477E"/>
    <w:pPr>
      <w:suppressLineNumbers/>
      <w:suppressAutoHyphens/>
      <w:spacing w:before="120" w:after="120"/>
    </w:pPr>
    <w:rPr>
      <w:rFonts w:ascii="Calibri" w:eastAsia="Calibri" w:hAnsi="Calibri" w:cs="Tahoma"/>
      <w:i/>
      <w:iCs/>
      <w:sz w:val="24"/>
      <w:szCs w:val="24"/>
      <w:lang w:val="en-IN" w:eastAsia="ar-SA"/>
    </w:rPr>
  </w:style>
  <w:style w:type="character" w:customStyle="1" w:styleId="Absatz-Standardschriftart">
    <w:name w:val="Absatz-Standardschriftart"/>
    <w:rsid w:val="005E422D"/>
  </w:style>
  <w:style w:type="paragraph" w:styleId="NoSpacing">
    <w:name w:val="No Spacing"/>
    <w:uiPriority w:val="1"/>
    <w:qFormat/>
    <w:rsid w:val="00BA7259"/>
    <w:pPr>
      <w:spacing w:line="240" w:lineRule="auto"/>
    </w:pPr>
    <w:rPr>
      <w:rFonts w:ascii="Calibri" w:eastAsia="Calibri" w:hAnsi="Calibri" w:cs="Times New Roman"/>
    </w:rPr>
  </w:style>
  <w:style w:type="table" w:customStyle="1" w:styleId="TableGrid">
    <w:name w:val="TableGrid"/>
    <w:rsid w:val="00607E3B"/>
    <w:pPr>
      <w:spacing w:line="240" w:lineRule="auto"/>
    </w:pPr>
    <w:rPr>
      <w:rFonts w:eastAsiaTheme="minorEastAsia"/>
    </w:rPr>
    <w:tblPr>
      <w:tblCellMar>
        <w:top w:w="0" w:type="dxa"/>
        <w:left w:w="0" w:type="dxa"/>
        <w:bottom w:w="0" w:type="dxa"/>
        <w:right w:w="0" w:type="dxa"/>
      </w:tblCellMar>
    </w:tblPr>
  </w:style>
  <w:style w:type="character" w:customStyle="1" w:styleId="st">
    <w:name w:val="st"/>
    <w:basedOn w:val="DefaultParagraphFont"/>
    <w:rsid w:val="002D7EB4"/>
  </w:style>
  <w:style w:type="paragraph" w:customStyle="1" w:styleId="Bullet">
    <w:name w:val="Bullet"/>
    <w:basedOn w:val="Normal"/>
    <w:rsid w:val="001F20F9"/>
    <w:pPr>
      <w:numPr>
        <w:numId w:val="28"/>
      </w:numPr>
      <w:spacing w:line="240" w:lineRule="auto"/>
    </w:pPr>
    <w:rPr>
      <w:rFonts w:ascii="Trebuchet MS" w:eastAsia="MS Mincho" w:hAnsi="Trebuchet MS" w:cs="Times New Roman"/>
      <w:szCs w:val="24"/>
      <w:lang w:eastAsia="ja-JP"/>
    </w:rPr>
  </w:style>
  <w:style w:type="paragraph" w:customStyle="1" w:styleId="Textbody">
    <w:name w:val="Text body"/>
    <w:basedOn w:val="Normal"/>
    <w:rsid w:val="00BF6A24"/>
    <w:pPr>
      <w:widowControl w:val="0"/>
      <w:suppressAutoHyphens/>
      <w:autoSpaceDN w:val="0"/>
      <w:spacing w:after="120" w:line="240" w:lineRule="auto"/>
      <w:textAlignment w:val="baseline"/>
    </w:pPr>
    <w:rPr>
      <w:rFonts w:ascii="Times New Roman" w:eastAsia="SimSun" w:hAnsi="Times New Roman" w:cs="Mangal"/>
      <w:kern w:val="3"/>
      <w:sz w:val="24"/>
      <w:szCs w:val="24"/>
      <w:lang w:val="en-IN" w:eastAsia="zh-CN" w:bidi="hi-IN"/>
    </w:rPr>
  </w:style>
  <w:style w:type="character" w:customStyle="1" w:styleId="UnresolvedMention">
    <w:name w:val="Unresolved Mention"/>
    <w:basedOn w:val="DefaultParagraphFont"/>
    <w:uiPriority w:val="99"/>
    <w:semiHidden/>
    <w:unhideWhenUsed/>
    <w:rsid w:val="008F1D24"/>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479C"/>
  </w:style>
  <w:style w:type="paragraph" w:styleId="Heading1">
    <w:name w:val="heading 1"/>
    <w:basedOn w:val="Normal"/>
    <w:next w:val="Normal"/>
    <w:link w:val="Heading1Char"/>
    <w:uiPriority w:val="9"/>
    <w:qFormat/>
    <w:rsid w:val="00A17EC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281F67"/>
    <w:pPr>
      <w:keepNext/>
      <w:tabs>
        <w:tab w:val="left" w:pos="2520"/>
        <w:tab w:val="left" w:pos="3060"/>
        <w:tab w:val="left" w:pos="3600"/>
      </w:tabs>
      <w:spacing w:line="240" w:lineRule="auto"/>
      <w:ind w:left="2160" w:right="-1080" w:hanging="2160"/>
      <w:outlineLvl w:val="1"/>
    </w:pPr>
    <w:rPr>
      <w:rFonts w:ascii="Times New Roman" w:eastAsia="Times New Roman" w:hAnsi="Times New Roman" w:cs="Times New Roman"/>
      <w:b/>
      <w:snapToGrid w:val="0"/>
      <w:kern w:val="28"/>
      <w:sz w:val="24"/>
      <w:szCs w:val="20"/>
    </w:rPr>
  </w:style>
  <w:style w:type="paragraph" w:styleId="Heading3">
    <w:name w:val="heading 3"/>
    <w:basedOn w:val="Normal"/>
    <w:next w:val="Normal"/>
    <w:link w:val="Heading3Char"/>
    <w:unhideWhenUsed/>
    <w:qFormat/>
    <w:rsid w:val="00687B4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qFormat/>
    <w:rsid w:val="00406CA3"/>
    <w:pPr>
      <w:keepNext/>
      <w:spacing w:before="240" w:after="60" w:line="240" w:lineRule="auto"/>
      <w:outlineLvl w:val="4"/>
    </w:pPr>
    <w:rPr>
      <w:rFonts w:ascii="Times New Roman" w:eastAsia="Times New Roman" w:hAnsi="Times New Roman" w:cs="Times New Roman"/>
      <w:b/>
      <w:bCs/>
      <w:i/>
      <w:iCs/>
      <w:snapToGrid w:val="0"/>
      <w:kern w:val="2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4C13"/>
    <w:pPr>
      <w:tabs>
        <w:tab w:val="center" w:pos="4680"/>
        <w:tab w:val="right" w:pos="9360"/>
      </w:tabs>
      <w:spacing w:line="240" w:lineRule="auto"/>
    </w:pPr>
  </w:style>
  <w:style w:type="character" w:customStyle="1" w:styleId="HeaderChar">
    <w:name w:val="Header Char"/>
    <w:basedOn w:val="DefaultParagraphFont"/>
    <w:link w:val="Header"/>
    <w:uiPriority w:val="99"/>
    <w:rsid w:val="00784C13"/>
  </w:style>
  <w:style w:type="paragraph" w:styleId="Footer">
    <w:name w:val="footer"/>
    <w:basedOn w:val="Normal"/>
    <w:link w:val="FooterChar"/>
    <w:uiPriority w:val="99"/>
    <w:unhideWhenUsed/>
    <w:rsid w:val="00784C13"/>
    <w:pPr>
      <w:tabs>
        <w:tab w:val="center" w:pos="4680"/>
        <w:tab w:val="right" w:pos="9360"/>
      </w:tabs>
      <w:spacing w:line="240" w:lineRule="auto"/>
    </w:pPr>
  </w:style>
  <w:style w:type="character" w:customStyle="1" w:styleId="FooterChar">
    <w:name w:val="Footer Char"/>
    <w:basedOn w:val="DefaultParagraphFont"/>
    <w:link w:val="Footer"/>
    <w:uiPriority w:val="99"/>
    <w:rsid w:val="00784C13"/>
  </w:style>
  <w:style w:type="paragraph" w:styleId="ListParagraph">
    <w:name w:val="List Paragraph"/>
    <w:aliases w:val="Bullet 1,Heading2,Use Case List Paragraph"/>
    <w:basedOn w:val="Normal"/>
    <w:link w:val="ListParagraphChar"/>
    <w:uiPriority w:val="34"/>
    <w:qFormat/>
    <w:rsid w:val="00784C13"/>
    <w:pPr>
      <w:spacing w:line="240" w:lineRule="auto"/>
      <w:ind w:left="720"/>
    </w:pPr>
    <w:rPr>
      <w:rFonts w:ascii="Verdana" w:eastAsia="MS Mincho" w:hAnsi="Verdana" w:cs="Times New Roman"/>
      <w:sz w:val="24"/>
      <w:szCs w:val="24"/>
      <w:lang w:eastAsia="ja-JP"/>
    </w:rPr>
  </w:style>
  <w:style w:type="paragraph" w:styleId="ListBullet">
    <w:name w:val="List Bullet"/>
    <w:basedOn w:val="Normal"/>
    <w:unhideWhenUsed/>
    <w:rsid w:val="00784C13"/>
    <w:pPr>
      <w:numPr>
        <w:numId w:val="1"/>
      </w:numPr>
      <w:tabs>
        <w:tab w:val="left" w:pos="1080"/>
      </w:tabs>
      <w:suppressAutoHyphens/>
      <w:spacing w:line="360" w:lineRule="auto"/>
    </w:pPr>
    <w:rPr>
      <w:rFonts w:ascii="Times New Roman" w:eastAsia="Times New Roman" w:hAnsi="Times New Roman" w:cs="Times New Roman"/>
      <w:sz w:val="24"/>
      <w:szCs w:val="24"/>
      <w:lang w:eastAsia="ar-SA"/>
    </w:rPr>
  </w:style>
  <w:style w:type="character" w:styleId="Hyperlink">
    <w:name w:val="Hyperlink"/>
    <w:basedOn w:val="DefaultParagraphFont"/>
    <w:uiPriority w:val="99"/>
    <w:unhideWhenUsed/>
    <w:rsid w:val="00784C13"/>
    <w:rPr>
      <w:color w:val="0000FF" w:themeColor="hyperlink"/>
      <w:u w:val="single"/>
    </w:rPr>
  </w:style>
  <w:style w:type="paragraph" w:customStyle="1" w:styleId="Position">
    <w:name w:val="Position"/>
    <w:basedOn w:val="Normal"/>
    <w:uiPriority w:val="99"/>
    <w:rsid w:val="003921DF"/>
    <w:pPr>
      <w:spacing w:line="240" w:lineRule="auto"/>
      <w:ind w:left="720"/>
    </w:pPr>
    <w:rPr>
      <w:rFonts w:ascii="Arial" w:eastAsia="Times New Roman" w:hAnsi="Arial" w:cs="Times New Roman"/>
      <w:i/>
      <w:sz w:val="24"/>
      <w:szCs w:val="20"/>
    </w:rPr>
  </w:style>
  <w:style w:type="paragraph" w:customStyle="1" w:styleId="ResumeBullet">
    <w:name w:val="Resume Bullet"/>
    <w:basedOn w:val="Normal"/>
    <w:next w:val="ResumeBullet2"/>
    <w:rsid w:val="008255DE"/>
    <w:pPr>
      <w:keepLines/>
      <w:widowControl w:val="0"/>
      <w:numPr>
        <w:numId w:val="2"/>
      </w:numPr>
      <w:spacing w:before="60" w:line="240" w:lineRule="auto"/>
    </w:pPr>
    <w:rPr>
      <w:rFonts w:ascii="Times New Roman" w:eastAsia="Times New Roman" w:hAnsi="Times New Roman" w:cs="Times New Roman"/>
      <w:sz w:val="20"/>
      <w:szCs w:val="24"/>
    </w:rPr>
  </w:style>
  <w:style w:type="paragraph" w:customStyle="1" w:styleId="ResumeBodyChar">
    <w:name w:val="Resume Body Char"/>
    <w:basedOn w:val="Normal"/>
    <w:link w:val="ResumeBodyCharChar"/>
    <w:rsid w:val="008255DE"/>
    <w:pPr>
      <w:spacing w:before="60" w:line="240" w:lineRule="auto"/>
    </w:pPr>
    <w:rPr>
      <w:rFonts w:ascii="Times New Roman" w:eastAsia="Times New Roman" w:hAnsi="Times New Roman" w:cs="Times New Roman"/>
      <w:sz w:val="20"/>
      <w:szCs w:val="24"/>
    </w:rPr>
  </w:style>
  <w:style w:type="paragraph" w:customStyle="1" w:styleId="ResumeBullet2">
    <w:name w:val="Resume Bullet 2"/>
    <w:rsid w:val="008255DE"/>
    <w:pPr>
      <w:numPr>
        <w:ilvl w:val="1"/>
        <w:numId w:val="2"/>
      </w:numPr>
      <w:spacing w:line="240" w:lineRule="auto"/>
    </w:pPr>
    <w:rPr>
      <w:rFonts w:ascii="Times New Roman" w:eastAsia="Times New Roman" w:hAnsi="Times New Roman" w:cs="Times New Roman"/>
      <w:noProof/>
      <w:sz w:val="20"/>
      <w:szCs w:val="20"/>
    </w:rPr>
  </w:style>
  <w:style w:type="character" w:customStyle="1" w:styleId="ResumeBodyCharChar">
    <w:name w:val="Resume Body Char Char"/>
    <w:link w:val="ResumeBodyChar"/>
    <w:rsid w:val="008255DE"/>
    <w:rPr>
      <w:rFonts w:ascii="Times New Roman" w:eastAsia="Times New Roman" w:hAnsi="Times New Roman" w:cs="Times New Roman"/>
      <w:sz w:val="20"/>
      <w:szCs w:val="24"/>
    </w:rPr>
  </w:style>
  <w:style w:type="paragraph" w:styleId="NormalWeb">
    <w:name w:val="Normal (Web)"/>
    <w:basedOn w:val="Normal"/>
    <w:rsid w:val="004A7E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rsid w:val="00281F67"/>
    <w:rPr>
      <w:rFonts w:ascii="Times New Roman" w:eastAsia="Times New Roman" w:hAnsi="Times New Roman" w:cs="Times New Roman"/>
      <w:b/>
      <w:snapToGrid w:val="0"/>
      <w:kern w:val="28"/>
      <w:sz w:val="24"/>
      <w:szCs w:val="20"/>
    </w:rPr>
  </w:style>
  <w:style w:type="paragraph" w:styleId="BodyText">
    <w:name w:val="Body Text"/>
    <w:basedOn w:val="Normal"/>
    <w:link w:val="BodyTextChar"/>
    <w:rsid w:val="001D5C88"/>
    <w:pPr>
      <w:keepNext/>
      <w:tabs>
        <w:tab w:val="left" w:pos="540"/>
        <w:tab w:val="left" w:pos="3420"/>
      </w:tabs>
      <w:spacing w:line="240" w:lineRule="auto"/>
      <w:jc w:val="both"/>
    </w:pPr>
    <w:rPr>
      <w:rFonts w:ascii="Times New Roman" w:eastAsia="Times New Roman" w:hAnsi="Times New Roman" w:cs="Times New Roman"/>
      <w:snapToGrid w:val="0"/>
      <w:kern w:val="28"/>
      <w:sz w:val="24"/>
      <w:szCs w:val="20"/>
    </w:rPr>
  </w:style>
  <w:style w:type="character" w:customStyle="1" w:styleId="BodyTextChar">
    <w:name w:val="Body Text Char"/>
    <w:basedOn w:val="DefaultParagraphFont"/>
    <w:link w:val="BodyText"/>
    <w:rsid w:val="001D5C88"/>
    <w:rPr>
      <w:rFonts w:ascii="Times New Roman" w:eastAsia="Times New Roman" w:hAnsi="Times New Roman" w:cs="Times New Roman"/>
      <w:snapToGrid w:val="0"/>
      <w:kern w:val="28"/>
      <w:sz w:val="24"/>
      <w:szCs w:val="20"/>
    </w:rPr>
  </w:style>
  <w:style w:type="character" w:customStyle="1" w:styleId="ff3">
    <w:name w:val="ff3"/>
    <w:basedOn w:val="DefaultParagraphFont"/>
    <w:uiPriority w:val="99"/>
    <w:rsid w:val="001D5C88"/>
  </w:style>
  <w:style w:type="character" w:customStyle="1" w:styleId="Heading5Char">
    <w:name w:val="Heading 5 Char"/>
    <w:basedOn w:val="DefaultParagraphFont"/>
    <w:link w:val="Heading5"/>
    <w:rsid w:val="00406CA3"/>
    <w:rPr>
      <w:rFonts w:ascii="Times New Roman" w:eastAsia="Times New Roman" w:hAnsi="Times New Roman" w:cs="Times New Roman"/>
      <w:b/>
      <w:bCs/>
      <w:i/>
      <w:iCs/>
      <w:snapToGrid w:val="0"/>
      <w:kern w:val="28"/>
      <w:sz w:val="26"/>
      <w:szCs w:val="26"/>
    </w:rPr>
  </w:style>
  <w:style w:type="paragraph" w:customStyle="1" w:styleId="DefaultText">
    <w:name w:val="Default Text"/>
    <w:basedOn w:val="Normal"/>
    <w:link w:val="DefaultTextChar"/>
    <w:uiPriority w:val="99"/>
    <w:rsid w:val="00935F33"/>
    <w:pPr>
      <w:overflowPunct w:val="0"/>
      <w:autoSpaceDE w:val="0"/>
      <w:autoSpaceDN w:val="0"/>
      <w:adjustRightInd w:val="0"/>
      <w:spacing w:line="240" w:lineRule="auto"/>
      <w:textAlignment w:val="baseline"/>
    </w:pPr>
    <w:rPr>
      <w:rFonts w:ascii="Verdana" w:eastAsia="Times New Roman" w:hAnsi="Verdana" w:cs="Times New Roman"/>
      <w:sz w:val="24"/>
      <w:szCs w:val="24"/>
      <w:lang w:val="en-GB"/>
    </w:rPr>
  </w:style>
  <w:style w:type="character" w:customStyle="1" w:styleId="DefaultTextChar">
    <w:name w:val="Default Text Char"/>
    <w:basedOn w:val="DefaultParagraphFont"/>
    <w:link w:val="DefaultText"/>
    <w:uiPriority w:val="99"/>
    <w:locked/>
    <w:rsid w:val="00935F33"/>
    <w:rPr>
      <w:rFonts w:ascii="Verdana" w:eastAsia="Times New Roman" w:hAnsi="Verdana" w:cs="Times New Roman"/>
      <w:sz w:val="24"/>
      <w:szCs w:val="24"/>
      <w:lang w:val="en-GB"/>
    </w:rPr>
  </w:style>
  <w:style w:type="paragraph" w:customStyle="1" w:styleId="BodyText1">
    <w:name w:val="Body Text1"/>
    <w:aliases w:val="b"/>
    <w:basedOn w:val="Normal"/>
    <w:link w:val="bChar"/>
    <w:rsid w:val="00806862"/>
    <w:pPr>
      <w:tabs>
        <w:tab w:val="left" w:pos="216"/>
      </w:tabs>
      <w:suppressAutoHyphens/>
      <w:spacing w:after="200" w:line="264" w:lineRule="exact"/>
      <w:jc w:val="both"/>
    </w:pPr>
    <w:rPr>
      <w:rFonts w:ascii="Arial" w:eastAsia="Times New Roman" w:hAnsi="Arial" w:cs="Arial"/>
      <w:color w:val="000080"/>
      <w:sz w:val="18"/>
      <w:szCs w:val="18"/>
    </w:rPr>
  </w:style>
  <w:style w:type="character" w:customStyle="1" w:styleId="bChar">
    <w:name w:val="b Char"/>
    <w:aliases w:val="Body text Char"/>
    <w:link w:val="BodyText1"/>
    <w:rsid w:val="00806862"/>
    <w:rPr>
      <w:rFonts w:ascii="Arial" w:eastAsia="Times New Roman" w:hAnsi="Arial" w:cs="Arial"/>
      <w:color w:val="000080"/>
      <w:sz w:val="18"/>
      <w:szCs w:val="18"/>
    </w:rPr>
  </w:style>
  <w:style w:type="paragraph" w:customStyle="1" w:styleId="N1">
    <w:name w:val="N1"/>
    <w:basedOn w:val="Normal"/>
    <w:rsid w:val="00A713AD"/>
    <w:pPr>
      <w:spacing w:line="300" w:lineRule="exact"/>
      <w:jc w:val="both"/>
    </w:pPr>
    <w:rPr>
      <w:rFonts w:ascii="Arial" w:eastAsia="Times New Roman" w:hAnsi="Arial" w:cs="Times New Roman"/>
      <w:sz w:val="20"/>
      <w:szCs w:val="24"/>
    </w:rPr>
  </w:style>
  <w:style w:type="paragraph" w:customStyle="1" w:styleId="Cog-bullet">
    <w:name w:val="Cog-bullet"/>
    <w:basedOn w:val="Normal"/>
    <w:rsid w:val="00857552"/>
    <w:pPr>
      <w:keepNext/>
      <w:numPr>
        <w:numId w:val="3"/>
      </w:numPr>
      <w:spacing w:before="60" w:after="60" w:line="260" w:lineRule="atLeast"/>
    </w:pPr>
    <w:rPr>
      <w:rFonts w:ascii="Arial" w:eastAsia="Times New Roman" w:hAnsi="Arial" w:cs="Times New Roman"/>
      <w:color w:val="000000"/>
      <w:sz w:val="18"/>
      <w:szCs w:val="20"/>
    </w:rPr>
  </w:style>
  <w:style w:type="character" w:customStyle="1" w:styleId="ircsu">
    <w:name w:val="irc_su"/>
    <w:basedOn w:val="DefaultParagraphFont"/>
    <w:rsid w:val="0061125D"/>
  </w:style>
  <w:style w:type="character" w:styleId="Emphasis">
    <w:name w:val="Emphasis"/>
    <w:basedOn w:val="DefaultParagraphFont"/>
    <w:uiPriority w:val="20"/>
    <w:qFormat/>
    <w:rsid w:val="005A008D"/>
    <w:rPr>
      <w:b/>
      <w:bCs/>
      <w:i w:val="0"/>
      <w:iCs w:val="0"/>
    </w:rPr>
  </w:style>
  <w:style w:type="character" w:customStyle="1" w:styleId="st1">
    <w:name w:val="st1"/>
    <w:basedOn w:val="DefaultParagraphFont"/>
    <w:rsid w:val="005A008D"/>
  </w:style>
  <w:style w:type="character" w:customStyle="1" w:styleId="ListParagraphChar">
    <w:name w:val="List Paragraph Char"/>
    <w:aliases w:val="Bullet 1 Char,Heading2 Char,Use Case List Paragraph Char"/>
    <w:link w:val="ListParagraph"/>
    <w:uiPriority w:val="34"/>
    <w:locked/>
    <w:rsid w:val="00136ECE"/>
    <w:rPr>
      <w:rFonts w:ascii="Verdana" w:eastAsia="MS Mincho" w:hAnsi="Verdana" w:cs="Times New Roman"/>
      <w:sz w:val="24"/>
      <w:szCs w:val="24"/>
      <w:lang w:eastAsia="ja-JP"/>
    </w:rPr>
  </w:style>
  <w:style w:type="character" w:styleId="Strong">
    <w:name w:val="Strong"/>
    <w:uiPriority w:val="22"/>
    <w:qFormat/>
    <w:rsid w:val="00996CBA"/>
    <w:rPr>
      <w:b/>
      <w:bCs/>
    </w:rPr>
  </w:style>
  <w:style w:type="paragraph" w:customStyle="1" w:styleId="CompanyNameAndAddress">
    <w:name w:val="CompanyNameAndAddress"/>
    <w:basedOn w:val="Normal"/>
    <w:next w:val="Normal"/>
    <w:rsid w:val="004D077A"/>
    <w:pPr>
      <w:tabs>
        <w:tab w:val="right" w:pos="8640"/>
      </w:tabs>
      <w:spacing w:line="240" w:lineRule="auto"/>
    </w:pPr>
    <w:rPr>
      <w:rFonts w:ascii="Arial" w:eastAsia="Times New Roman" w:hAnsi="Arial" w:cs="Times New Roman"/>
      <w:sz w:val="24"/>
      <w:szCs w:val="20"/>
    </w:rPr>
  </w:style>
  <w:style w:type="character" w:customStyle="1" w:styleId="CharAttribute6">
    <w:name w:val="CharAttribute6"/>
    <w:rsid w:val="00675163"/>
    <w:rPr>
      <w:rFonts w:ascii="Times New Roman" w:eastAsia="Times New Roman" w:hAnsi="Times New Roman"/>
      <w:sz w:val="24"/>
    </w:rPr>
  </w:style>
  <w:style w:type="paragraph" w:customStyle="1" w:styleId="Default">
    <w:name w:val="Default"/>
    <w:rsid w:val="00A104C1"/>
    <w:pPr>
      <w:autoSpaceDE w:val="0"/>
      <w:autoSpaceDN w:val="0"/>
      <w:adjustRightInd w:val="0"/>
      <w:spacing w:line="240" w:lineRule="auto"/>
    </w:pPr>
    <w:rPr>
      <w:rFonts w:ascii="Calibri" w:hAnsi="Calibri" w:cs="Calibri"/>
      <w:color w:val="000000"/>
      <w:sz w:val="24"/>
      <w:szCs w:val="24"/>
    </w:rPr>
  </w:style>
  <w:style w:type="character" w:styleId="FollowedHyperlink">
    <w:name w:val="FollowedHyperlink"/>
    <w:basedOn w:val="DefaultParagraphFont"/>
    <w:uiPriority w:val="99"/>
    <w:semiHidden/>
    <w:unhideWhenUsed/>
    <w:rsid w:val="00D655B7"/>
    <w:rPr>
      <w:color w:val="800080" w:themeColor="followedHyperlink"/>
      <w:u w:val="single"/>
    </w:rPr>
  </w:style>
  <w:style w:type="paragraph" w:customStyle="1" w:styleId="Cog-H3a">
    <w:name w:val="Cog-H3a"/>
    <w:basedOn w:val="Heading3"/>
    <w:rsid w:val="00687B45"/>
    <w:pPr>
      <w:keepLines w:val="0"/>
      <w:spacing w:before="120" w:after="120" w:line="240" w:lineRule="atLeast"/>
    </w:pPr>
    <w:rPr>
      <w:rFonts w:ascii="Arial" w:eastAsia="Times New Roman" w:hAnsi="Arial" w:cs="Times New Roman"/>
      <w:b/>
      <w:color w:val="000080"/>
      <w:sz w:val="22"/>
      <w:szCs w:val="20"/>
    </w:rPr>
  </w:style>
  <w:style w:type="character" w:customStyle="1" w:styleId="Heading3Char">
    <w:name w:val="Heading 3 Char"/>
    <w:basedOn w:val="DefaultParagraphFont"/>
    <w:link w:val="Heading3"/>
    <w:uiPriority w:val="9"/>
    <w:semiHidden/>
    <w:rsid w:val="00687B45"/>
    <w:rPr>
      <w:rFonts w:asciiTheme="majorHAnsi" w:eastAsiaTheme="majorEastAsia" w:hAnsiTheme="majorHAnsi" w:cstheme="majorBidi"/>
      <w:color w:val="243F60" w:themeColor="accent1" w:themeShade="7F"/>
      <w:sz w:val="24"/>
      <w:szCs w:val="24"/>
    </w:rPr>
  </w:style>
  <w:style w:type="character" w:customStyle="1" w:styleId="UnresolvedMention1">
    <w:name w:val="Unresolved Mention1"/>
    <w:basedOn w:val="DefaultParagraphFont"/>
    <w:uiPriority w:val="99"/>
    <w:semiHidden/>
    <w:unhideWhenUsed/>
    <w:rsid w:val="00AB0816"/>
    <w:rPr>
      <w:color w:val="605E5C"/>
      <w:shd w:val="clear" w:color="auto" w:fill="E1DFDD"/>
    </w:rPr>
  </w:style>
  <w:style w:type="character" w:customStyle="1" w:styleId="Heading1Char">
    <w:name w:val="Heading 1 Char"/>
    <w:basedOn w:val="DefaultParagraphFont"/>
    <w:link w:val="Heading1"/>
    <w:uiPriority w:val="9"/>
    <w:rsid w:val="00A17EC9"/>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AA692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92C"/>
    <w:rPr>
      <w:rFonts w:ascii="Tahoma" w:hAnsi="Tahoma" w:cs="Tahoma"/>
      <w:sz w:val="16"/>
      <w:szCs w:val="16"/>
    </w:rPr>
  </w:style>
  <w:style w:type="paragraph" w:styleId="Caption">
    <w:name w:val="caption"/>
    <w:basedOn w:val="Normal"/>
    <w:qFormat/>
    <w:rsid w:val="0039477E"/>
    <w:pPr>
      <w:suppressLineNumbers/>
      <w:suppressAutoHyphens/>
      <w:spacing w:before="120" w:after="120"/>
    </w:pPr>
    <w:rPr>
      <w:rFonts w:ascii="Calibri" w:eastAsia="Calibri" w:hAnsi="Calibri" w:cs="Tahoma"/>
      <w:i/>
      <w:iCs/>
      <w:sz w:val="24"/>
      <w:szCs w:val="24"/>
      <w:lang w:val="en-IN" w:eastAsia="ar-SA"/>
    </w:rPr>
  </w:style>
  <w:style w:type="character" w:customStyle="1" w:styleId="Absatz-Standardschriftart">
    <w:name w:val="Absatz-Standardschriftart"/>
    <w:rsid w:val="005E422D"/>
  </w:style>
  <w:style w:type="paragraph" w:styleId="NoSpacing">
    <w:name w:val="No Spacing"/>
    <w:uiPriority w:val="1"/>
    <w:qFormat/>
    <w:rsid w:val="00BA7259"/>
    <w:pPr>
      <w:spacing w:line="240" w:lineRule="auto"/>
    </w:pPr>
    <w:rPr>
      <w:rFonts w:ascii="Calibri" w:eastAsia="Calibri" w:hAnsi="Calibri" w:cs="Times New Roman"/>
    </w:rPr>
  </w:style>
  <w:style w:type="table" w:customStyle="1" w:styleId="TableGrid">
    <w:name w:val="TableGrid"/>
    <w:rsid w:val="00607E3B"/>
    <w:pPr>
      <w:spacing w:line="240" w:lineRule="auto"/>
    </w:pPr>
    <w:rPr>
      <w:rFonts w:eastAsiaTheme="minorEastAsia"/>
    </w:rPr>
    <w:tblPr>
      <w:tblCellMar>
        <w:top w:w="0" w:type="dxa"/>
        <w:left w:w="0" w:type="dxa"/>
        <w:bottom w:w="0" w:type="dxa"/>
        <w:right w:w="0" w:type="dxa"/>
      </w:tblCellMar>
    </w:tblPr>
  </w:style>
  <w:style w:type="character" w:customStyle="1" w:styleId="st">
    <w:name w:val="st"/>
    <w:basedOn w:val="DefaultParagraphFont"/>
    <w:rsid w:val="002D7EB4"/>
  </w:style>
  <w:style w:type="paragraph" w:customStyle="1" w:styleId="Bullet">
    <w:name w:val="Bullet"/>
    <w:basedOn w:val="Normal"/>
    <w:rsid w:val="001F20F9"/>
    <w:pPr>
      <w:numPr>
        <w:numId w:val="28"/>
      </w:numPr>
      <w:spacing w:line="240" w:lineRule="auto"/>
    </w:pPr>
    <w:rPr>
      <w:rFonts w:ascii="Trebuchet MS" w:eastAsia="MS Mincho" w:hAnsi="Trebuchet MS" w:cs="Times New Roman"/>
      <w:szCs w:val="24"/>
      <w:lang w:eastAsia="ja-JP"/>
    </w:rPr>
  </w:style>
  <w:style w:type="paragraph" w:customStyle="1" w:styleId="Textbody">
    <w:name w:val="Text body"/>
    <w:basedOn w:val="Normal"/>
    <w:rsid w:val="00BF6A24"/>
    <w:pPr>
      <w:widowControl w:val="0"/>
      <w:suppressAutoHyphens/>
      <w:autoSpaceDN w:val="0"/>
      <w:spacing w:after="120" w:line="240" w:lineRule="auto"/>
      <w:textAlignment w:val="baseline"/>
    </w:pPr>
    <w:rPr>
      <w:rFonts w:ascii="Times New Roman" w:eastAsia="SimSun" w:hAnsi="Times New Roman" w:cs="Mangal"/>
      <w:kern w:val="3"/>
      <w:sz w:val="24"/>
      <w:szCs w:val="24"/>
      <w:lang w:val="en-IN" w:eastAsia="zh-CN" w:bidi="hi-IN"/>
    </w:rPr>
  </w:style>
  <w:style w:type="character" w:customStyle="1" w:styleId="UnresolvedMention">
    <w:name w:val="Unresolved Mention"/>
    <w:basedOn w:val="DefaultParagraphFont"/>
    <w:uiPriority w:val="99"/>
    <w:semiHidden/>
    <w:unhideWhenUsed/>
    <w:rsid w:val="008F1D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1387809">
      <w:bodyDiv w:val="1"/>
      <w:marLeft w:val="0"/>
      <w:marRight w:val="0"/>
      <w:marTop w:val="0"/>
      <w:marBottom w:val="0"/>
      <w:divBdr>
        <w:top w:val="none" w:sz="0" w:space="0" w:color="auto"/>
        <w:left w:val="none" w:sz="0" w:space="0" w:color="auto"/>
        <w:bottom w:val="none" w:sz="0" w:space="0" w:color="auto"/>
        <w:right w:val="none" w:sz="0" w:space="0" w:color="auto"/>
      </w:divBdr>
    </w:div>
    <w:div w:id="1451241039">
      <w:bodyDiv w:val="1"/>
      <w:marLeft w:val="0"/>
      <w:marRight w:val="0"/>
      <w:marTop w:val="0"/>
      <w:marBottom w:val="0"/>
      <w:divBdr>
        <w:top w:val="none" w:sz="0" w:space="0" w:color="auto"/>
        <w:left w:val="none" w:sz="0" w:space="0" w:color="auto"/>
        <w:bottom w:val="none" w:sz="0" w:space="0" w:color="auto"/>
        <w:right w:val="none" w:sz="0" w:space="0" w:color="auto"/>
      </w:divBdr>
    </w:div>
    <w:div w:id="178750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e5f2a63f8436293ee62fbed591bfa029134f530e18705c4458440321091b5b58110c130111435b5e1b4d58515c424154181c084b281e0103030b12435855004356015a4e5e51100614700558190d140311405f411b091351504f54671e1a4f034342410d190640485159585118125f16571540510f5f504b405a140040470c595b5049120917110d531b045d4340010c160a1647515408534901446&amp;docType=docx"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2477</Words>
  <Characters>14119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2024-01-03T17:10:00Z</dcterms:created>
  <dcterms:modified xsi:type="dcterms:W3CDTF">2024-01-29T21:27:00Z</dcterms:modified>
</cp:coreProperties>
</file>