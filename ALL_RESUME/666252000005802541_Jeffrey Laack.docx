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22F59272" w14:textId="5397908F" w:rsidR="00066572" w:rsidRDefault="00066572" w:rsidP="00066572">
      <w:pPr>
        <w:pStyle w:val="NoSpacing"/>
        <w:numPr>
          <w:ilvl w:val="0"/>
          <w:numId w:val="108"/>
        </w:numPr>
      </w:pPr>
      <w:r>
        <w:t>E</w:t>
      </w:r>
      <w:r>
        <w:t>xecutive Sales Leader leveraging 20+ years of experience in transforming sales teams into high-performing units, mastering lead generation, delivering compelling sales presentations, and executing strategic business development, renowned for inspirational leadership and a strategic vision that consistently delivers exceptional outcomes and drives continuous improvement.</w:t>
      </w:r>
    </w:p>
    <w:p w14:paraId="41FFF788" w14:textId="77777777" w:rsidR="00066572" w:rsidRDefault="00066572" w:rsidP="00066572">
      <w:pPr>
        <w:pStyle w:val="NoSpacing"/>
        <w:numPr>
          <w:ilvl w:val="0"/>
          <w:numId w:val="108"/>
        </w:numPr>
      </w:pPr>
      <w:r>
        <w:t>Directed a team of 12 outdoor living sales consultants, driving a remarkable sales increase from $3.3M to $14M within 5 years, consistently securing a position among the top 3 revenue-generating teams.</w:t>
      </w:r>
    </w:p>
    <w:p w14:paraId="13C7E743" w14:textId="77777777" w:rsidR="00066572" w:rsidRDefault="00066572" w:rsidP="00066572">
      <w:pPr>
        <w:pStyle w:val="NoSpacing"/>
        <w:numPr>
          <w:ilvl w:val="0"/>
          <w:numId w:val="108"/>
        </w:numPr>
      </w:pPr>
      <w:r>
        <w:t>Accelerated operational efficiency by 30% by optimizing the bid consideration to submission process, resulting in more streamlined and effective procedures.</w:t>
      </w:r>
    </w:p>
    <w:p w14:paraId="76FFBA6C" w14:textId="77777777" w:rsidR="00066572" w:rsidRDefault="00066572" w:rsidP="00066572">
      <w:pPr>
        <w:pStyle w:val="NoSpacing"/>
        <w:numPr>
          <w:ilvl w:val="0"/>
          <w:numId w:val="108"/>
        </w:numPr>
      </w:pPr>
      <w:r>
        <w:t>Significantly increased commercial premiums by 400% over 2 years, demonstrating strong sales acumen and strategic marketing capabilities.</w:t>
      </w:r>
    </w:p>
    <w:p w14:paraId="4B9FAD35" w14:textId="77777777" w:rsidR="00066572" w:rsidRDefault="00066572" w:rsidP="00066572">
      <w:pPr>
        <w:pStyle w:val="NoSpacing"/>
        <w:numPr>
          <w:ilvl w:val="0"/>
          <w:numId w:val="108"/>
        </w:numPr>
      </w:pPr>
      <w:r>
        <w:t>Drove business growth by pioneering the entry into the railroad mass transit industry and developing a formalized warranty program, resulting in a $2M reduction in warranty exposure.</w:t>
      </w:r>
    </w:p>
    <w:p w14:paraId="47C49A5A" w14:textId="77777777" w:rsidR="00066572" w:rsidRDefault="00066572" w:rsidP="00066572">
      <w:pPr>
        <w:pStyle w:val="NoSpacing"/>
        <w:numPr>
          <w:ilvl w:val="0"/>
          <w:numId w:val="108"/>
        </w:numPr>
      </w:pPr>
      <w:r>
        <w:t>Managed a $32M book of business, achieving $1.6M in sales and surpassing the target by $1M, earning the prestigious President's Club award from Zurich for exceptional performance.</w:t>
      </w:r>
    </w:p>
    <w:p w14:paraId="1237881A" w14:textId="77777777" w:rsidR="00A84564" w:rsidRPr="00A84564" w:rsidRDefault="00A84564" w:rsidP="00A84564">
      <w:pPr>
        <w:pStyle w:val="NoSpacing"/>
      </w:pPr>
    </w:p>
    <w:p w14:paraId="39C426A2" w14:textId="52227859" w:rsidR="004E5322" w:rsidRPr="004E5322" w:rsidRDefault="00066572" w:rsidP="004E532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>
        <w:rPr>
          <w:rFonts w:asciiTheme="minorHAnsi" w:hAnsiTheme="minorHAnsi" w:cstheme="minorHAnsi"/>
          <w:smallCaps w:val="0"/>
          <w:sz w:val="22"/>
          <w:szCs w:val="22"/>
        </w:rPr>
        <w:t>CORE COMPENTENCIES</w:t>
      </w:r>
      <w:r w:rsidR="00526C25">
        <w:rPr>
          <w:rFonts w:asciiTheme="minorHAnsi" w:hAnsiTheme="minorHAnsi" w:cstheme="minorHAnsi"/>
          <w:smallCaps w:val="0"/>
          <w:sz w:val="22"/>
          <w:szCs w:val="22"/>
        </w:rPr>
        <w:t xml:space="preserve">: </w:t>
      </w:r>
    </w:p>
    <w:p w14:paraId="054E5300" w14:textId="77777777" w:rsidR="004E5322" w:rsidRPr="00035ECD" w:rsidRDefault="004E5322" w:rsidP="00035ECD">
      <w:pPr>
        <w:pStyle w:val="NoSpacing"/>
      </w:pPr>
    </w:p>
    <w:p w14:paraId="072713F9" w14:textId="77777777" w:rsidR="00066572" w:rsidRDefault="00066572" w:rsidP="00066572">
      <w:pPr>
        <w:pStyle w:val="NoSpacing"/>
        <w:numPr>
          <w:ilvl w:val="0"/>
          <w:numId w:val="107"/>
        </w:numPr>
        <w:sectPr w:rsidR="00066572" w:rsidSect="003B1A8D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55FB5154" w14:textId="115FD697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Sales Leadership &amp; Growth</w:t>
      </w:r>
    </w:p>
    <w:p w14:paraId="256BD783" w14:textId="24B82657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Transformational Team Performance</w:t>
      </w:r>
    </w:p>
    <w:p w14:paraId="353787D2" w14:textId="47A39605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Process &amp; Productivity Optimization</w:t>
      </w:r>
    </w:p>
    <w:p w14:paraId="2E6244DA" w14:textId="69BF236B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Efficiency Improvements</w:t>
      </w:r>
    </w:p>
    <w:p w14:paraId="0AF83691" w14:textId="64BEA566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Strategic Business Development</w:t>
      </w:r>
    </w:p>
    <w:p w14:paraId="6F520435" w14:textId="00DC189E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Operational Success &amp; Strategy</w:t>
      </w:r>
    </w:p>
    <w:p w14:paraId="3878538D" w14:textId="16A921B8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Strong Professional &amp; Business Acumen</w:t>
      </w:r>
    </w:p>
    <w:p w14:paraId="7B2A0A15" w14:textId="717F4BC9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Critical Stakeholder Engagement</w:t>
      </w:r>
    </w:p>
    <w:p w14:paraId="16D1BADF" w14:textId="3B8B4F59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 xml:space="preserve">Marketing Initiatives </w:t>
      </w:r>
    </w:p>
    <w:p w14:paraId="06FABE94" w14:textId="6A6FEC29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Visionary Leadership &amp; Impact</w:t>
      </w:r>
    </w:p>
    <w:p w14:paraId="5C6DE4C4" w14:textId="62C3D123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Contracts &amp; Negotiation</w:t>
      </w:r>
    </w:p>
    <w:p w14:paraId="7EEE2B76" w14:textId="0D3B094E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Public Speaking &amp; Presentations</w:t>
      </w:r>
    </w:p>
    <w:p w14:paraId="12063C2A" w14:textId="2CE0A3CB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Employee Development &amp; Training</w:t>
      </w:r>
    </w:p>
    <w:p w14:paraId="143ED91F" w14:textId="40F86DE6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Culture Transformation</w:t>
      </w:r>
    </w:p>
    <w:p w14:paraId="4A1C4723" w14:textId="159CF184" w:rsidR="00066572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 xml:space="preserve">Lead Generation </w:t>
      </w:r>
    </w:p>
    <w:p w14:paraId="2DAF8B1F" w14:textId="40EA0A14" w:rsidR="001D02FC" w:rsidRPr="00066572" w:rsidRDefault="00066572" w:rsidP="00066572">
      <w:pPr>
        <w:pStyle w:val="NoSpacing"/>
        <w:numPr>
          <w:ilvl w:val="0"/>
          <w:numId w:val="107"/>
        </w:numPr>
      </w:pPr>
      <w:r w:rsidRPr="00066572">
        <w:t>Continuous Process Improvement</w:t>
      </w:r>
    </w:p>
    <w:p w14:paraId="0135E11F" w14:textId="77777777" w:rsidR="00066572" w:rsidRDefault="00066572" w:rsidP="000665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066572" w:rsidSect="003B1A8D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45B10074" w14:textId="77777777" w:rsidR="00066572" w:rsidRDefault="00066572" w:rsidP="000665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5000FD06" w14:textId="77777777" w:rsidR="00066572" w:rsidRPr="005C0325" w:rsidRDefault="00066572" w:rsidP="00066572">
      <w:pPr>
        <w:pStyle w:val="NoSpacing"/>
        <w:rPr>
          <w:b/>
        </w:rPr>
      </w:pPr>
      <w:r w:rsidRPr="00066572">
        <w:rPr>
          <w:b/>
        </w:rPr>
        <w:t>Sales Manager</w:t>
      </w:r>
    </w:p>
    <w:p w14:paraId="72EA068E" w14:textId="78A336B1" w:rsidR="00066572" w:rsidRPr="00066572" w:rsidRDefault="00066572" w:rsidP="00066572">
      <w:pPr>
        <w:pStyle w:val="NoSpacing"/>
        <w:rPr>
          <w:b/>
        </w:rPr>
      </w:pPr>
      <w:r w:rsidRPr="00066572">
        <w:rPr>
          <w:b/>
        </w:rPr>
        <w:t>System Pavers</w:t>
      </w:r>
      <w:r>
        <w:rPr>
          <w:b/>
        </w:rPr>
        <w:t xml:space="preserve">, </w:t>
      </w:r>
      <w:r w:rsidRPr="00066572">
        <w:rPr>
          <w:b/>
        </w:rPr>
        <w:t>Thousand Oaks</w:t>
      </w:r>
      <w:r w:rsidRPr="00066572">
        <w:rPr>
          <w:b/>
        </w:rPr>
        <w:t>, CA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66572">
        <w:rPr>
          <w:b/>
        </w:rPr>
        <w:t>May 2018</w:t>
      </w:r>
      <w:r>
        <w:rPr>
          <w:b/>
        </w:rPr>
        <w:t xml:space="preserve"> to </w:t>
      </w:r>
      <w:r w:rsidRPr="00066572">
        <w:rPr>
          <w:b/>
        </w:rPr>
        <w:t>Aug 2023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4C1B0F20" w14:textId="77777777" w:rsidR="00066572" w:rsidRDefault="00066572" w:rsidP="00066572">
      <w:pPr>
        <w:pStyle w:val="NoSpacing"/>
        <w:numPr>
          <w:ilvl w:val="0"/>
          <w:numId w:val="109"/>
        </w:numPr>
      </w:pPr>
      <w:r>
        <w:t>Directed a team of 12 outdoor living sales consultants, driving a remarkable sales increase from $3.3M to $14M within 5 years, consistently securing a position among the top 3 revenue-generating teams.</w:t>
      </w:r>
    </w:p>
    <w:p w14:paraId="45202CC5" w14:textId="77777777" w:rsidR="00066572" w:rsidRDefault="00066572" w:rsidP="00066572">
      <w:pPr>
        <w:pStyle w:val="NoSpacing"/>
        <w:numPr>
          <w:ilvl w:val="0"/>
          <w:numId w:val="109"/>
        </w:numPr>
      </w:pPr>
      <w:r>
        <w:t>Exceeded self-generated lead targets by 65% through the development of a highly motivated team, implementing creative sales training tactics, and exemplifying exceptional leadership.</w:t>
      </w:r>
    </w:p>
    <w:p w14:paraId="5E6072D5" w14:textId="2B160979" w:rsidR="00536106" w:rsidRDefault="00536106" w:rsidP="00066572">
      <w:pPr>
        <w:pStyle w:val="NoSpacing"/>
        <w:numPr>
          <w:ilvl w:val="0"/>
          <w:numId w:val="109"/>
        </w:numPr>
      </w:pPr>
      <w:r w:rsidRPr="00536106">
        <w:t>Developed and implemented direct dealer marketing plan</w:t>
      </w:r>
      <w:r>
        <w:t>.</w:t>
      </w:r>
    </w:p>
    <w:p w14:paraId="7E625BDA" w14:textId="77777777" w:rsidR="00066572" w:rsidRDefault="00066572" w:rsidP="00066572">
      <w:pPr>
        <w:pStyle w:val="NoSpacing"/>
        <w:numPr>
          <w:ilvl w:val="0"/>
          <w:numId w:val="109"/>
        </w:numPr>
      </w:pPr>
      <w:r>
        <w:t>Pioneered advanced sales training programs encompassing diverse aspects such as self-generated lead generation, sophisticated first-time closing techniques, callback strategies, comprehensive needs analysis, detailed customer research, and emotionally driven selling approaches.</w:t>
      </w:r>
    </w:p>
    <w:p w14:paraId="1E6AB5AE" w14:textId="77777777" w:rsidR="00066572" w:rsidRDefault="00066572" w:rsidP="00066572">
      <w:pPr>
        <w:pStyle w:val="NoSpacing"/>
        <w:numPr>
          <w:ilvl w:val="0"/>
          <w:numId w:val="109"/>
        </w:numPr>
      </w:pPr>
      <w:r>
        <w:t>Analyzed sales and marketing data to continuously refine and enhance sales strategies, leading to the successful closure of major sales deals, underpinned by adept negotiation and persuasion skills.</w:t>
      </w:r>
    </w:p>
    <w:p w14:paraId="7EC894DF" w14:textId="77777777" w:rsidR="00066572" w:rsidRDefault="00066572" w:rsidP="00066572">
      <w:pPr>
        <w:pStyle w:val="NoSpacing"/>
        <w:numPr>
          <w:ilvl w:val="0"/>
          <w:numId w:val="109"/>
        </w:numPr>
      </w:pPr>
      <w:r>
        <w:t>Adapted to the challenges of COVID-19 by transforming leadership approach for a remote setting, focusing on personalized one-on-one sessions and innovative online engagements to inspire and educate the team effectively.</w:t>
      </w:r>
    </w:p>
    <w:p w14:paraId="1D588F71" w14:textId="77777777" w:rsidR="001D02FC" w:rsidRDefault="001D02FC" w:rsidP="001D02FC">
      <w:pPr>
        <w:pStyle w:val="NoSpacing"/>
        <w:rPr>
          <w:b/>
        </w:rPr>
      </w:pPr>
    </w:p>
    <w:p w14:paraId="126ABF5F" w14:textId="77777777" w:rsidR="00066572" w:rsidRDefault="00066572" w:rsidP="00066572">
      <w:pPr>
        <w:pStyle w:val="NoSpacing"/>
        <w:rPr>
          <w:b/>
        </w:rPr>
      </w:pPr>
      <w:r w:rsidRPr="00066572">
        <w:rPr>
          <w:b/>
        </w:rPr>
        <w:lastRenderedPageBreak/>
        <w:t>Business Development Manager</w:t>
      </w:r>
      <w:r w:rsidRPr="00066572">
        <w:rPr>
          <w:b/>
        </w:rPr>
        <w:t xml:space="preserve"> </w:t>
      </w:r>
    </w:p>
    <w:p w14:paraId="61997250" w14:textId="4E0434CF" w:rsidR="00066572" w:rsidRPr="00066572" w:rsidRDefault="00066572" w:rsidP="00066572">
      <w:pPr>
        <w:pStyle w:val="NoSpacing"/>
        <w:rPr>
          <w:b/>
        </w:rPr>
      </w:pPr>
      <w:r w:rsidRPr="00066572">
        <w:rPr>
          <w:b/>
        </w:rPr>
        <w:t>GEHRICKE ARCHITECTS AIA, L.P. – MOORPARK, CA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Jan 2017 to Jan 2018</w:t>
      </w:r>
    </w:p>
    <w:p w14:paraId="40E7CE8B" w14:textId="6912B23E" w:rsidR="005C0325" w:rsidRDefault="005C0325" w:rsidP="00066572">
      <w:pPr>
        <w:pStyle w:val="NoSpacing"/>
        <w:rPr>
          <w:b/>
        </w:rPr>
      </w:pPr>
    </w:p>
    <w:p w14:paraId="4D97CFA8" w14:textId="4863A465" w:rsidR="001D02FC" w:rsidRPr="005C0325" w:rsidRDefault="001D02FC" w:rsidP="001D02FC">
      <w:pPr>
        <w:pStyle w:val="NoSpacing"/>
        <w:rPr>
          <w:b/>
        </w:rPr>
      </w:pPr>
    </w:p>
    <w:p w14:paraId="2E1C0F97" w14:textId="77777777" w:rsidR="00066572" w:rsidRPr="00066572" w:rsidRDefault="00066572" w:rsidP="00066572">
      <w:pPr>
        <w:pStyle w:val="NoSpacing"/>
        <w:numPr>
          <w:ilvl w:val="0"/>
          <w:numId w:val="110"/>
        </w:numPr>
        <w:rPr>
          <w:bCs/>
        </w:rPr>
      </w:pPr>
      <w:r w:rsidRPr="00066572">
        <w:rPr>
          <w:bCs/>
        </w:rPr>
        <w:t>Accelerated operational efficiency by 30% by optimizing the bid consideration to submission process, resulting in more streamlined and effective procedures.</w:t>
      </w:r>
    </w:p>
    <w:p w14:paraId="058EF172" w14:textId="77777777" w:rsidR="00066572" w:rsidRPr="00066572" w:rsidRDefault="00066572" w:rsidP="00066572">
      <w:pPr>
        <w:pStyle w:val="NoSpacing"/>
        <w:numPr>
          <w:ilvl w:val="0"/>
          <w:numId w:val="110"/>
        </w:numPr>
        <w:rPr>
          <w:bCs/>
        </w:rPr>
      </w:pPr>
      <w:r w:rsidRPr="00066572">
        <w:rPr>
          <w:bCs/>
        </w:rPr>
        <w:t>Expanded and nurtured international client relations, particularly in the United States and other countries, enhancing client growth and retention through effective relationship management.</w:t>
      </w:r>
    </w:p>
    <w:p w14:paraId="57D150DE" w14:textId="77777777" w:rsidR="00066572" w:rsidRPr="00066572" w:rsidRDefault="00066572" w:rsidP="00066572">
      <w:pPr>
        <w:pStyle w:val="NoSpacing"/>
        <w:numPr>
          <w:ilvl w:val="0"/>
          <w:numId w:val="110"/>
        </w:numPr>
        <w:rPr>
          <w:bCs/>
        </w:rPr>
      </w:pPr>
      <w:r w:rsidRPr="00066572">
        <w:rPr>
          <w:bCs/>
        </w:rPr>
        <w:t>Ensured precise and prompt submission of strategic bids, consistently adhering to budget constraints, demonstrating strong financial discipline and project management skills.</w:t>
      </w:r>
    </w:p>
    <w:p w14:paraId="398DA775" w14:textId="77777777" w:rsidR="009340E0" w:rsidRDefault="009340E0" w:rsidP="002F129F">
      <w:pPr>
        <w:pStyle w:val="NoSpacing"/>
        <w:rPr>
          <w:b/>
        </w:rPr>
      </w:pPr>
    </w:p>
    <w:p w14:paraId="4792D4A1" w14:textId="2B6CDE2D" w:rsidR="00066572" w:rsidRDefault="00066572" w:rsidP="00066572">
      <w:pPr>
        <w:pStyle w:val="NoSpacing"/>
        <w:rPr>
          <w:b/>
        </w:rPr>
      </w:pPr>
      <w:r w:rsidRPr="00066572">
        <w:rPr>
          <w:b/>
        </w:rPr>
        <w:t>Owner/Broker</w:t>
      </w:r>
    </w:p>
    <w:p w14:paraId="65BFC7C5" w14:textId="77777777" w:rsidR="00066572" w:rsidRDefault="00066572" w:rsidP="00066572">
      <w:pPr>
        <w:pStyle w:val="NoSpacing"/>
        <w:rPr>
          <w:b/>
        </w:rPr>
      </w:pPr>
      <w:r w:rsidRPr="00066572">
        <w:rPr>
          <w:b/>
        </w:rPr>
        <w:t>Laack Insurance Services</w:t>
      </w:r>
    </w:p>
    <w:p w14:paraId="284D6552" w14:textId="77777777" w:rsidR="00066572" w:rsidRDefault="00066572" w:rsidP="00066572">
      <w:pPr>
        <w:pStyle w:val="NoSpacing"/>
        <w:rPr>
          <w:b/>
        </w:rPr>
      </w:pPr>
    </w:p>
    <w:p w14:paraId="1B323710" w14:textId="00FD8123" w:rsidR="00066572" w:rsidRPr="00066572" w:rsidRDefault="00066572" w:rsidP="00066572">
      <w:pPr>
        <w:pStyle w:val="NoSpacing"/>
        <w:numPr>
          <w:ilvl w:val="0"/>
          <w:numId w:val="112"/>
        </w:numPr>
        <w:rPr>
          <w:bCs/>
        </w:rPr>
      </w:pPr>
      <w:r w:rsidRPr="00066572">
        <w:rPr>
          <w:bCs/>
        </w:rPr>
        <w:t>Successfully enhanced customer engagement and satisfaction by consulting to identify needs and providing tailored solutions, coupled with training and motivating employees to improve daily business functions.</w:t>
      </w:r>
    </w:p>
    <w:p w14:paraId="707728E4" w14:textId="25318B57" w:rsidR="00066572" w:rsidRPr="00066572" w:rsidRDefault="00066572" w:rsidP="00066572">
      <w:pPr>
        <w:pStyle w:val="NoSpacing"/>
        <w:numPr>
          <w:ilvl w:val="0"/>
          <w:numId w:val="112"/>
        </w:numPr>
        <w:rPr>
          <w:bCs/>
        </w:rPr>
      </w:pPr>
      <w:r w:rsidRPr="00066572">
        <w:rPr>
          <w:bCs/>
        </w:rPr>
        <w:t>Significantly increased commercial premiums by 400% over 2 years, demonstrating strong sales acumen and strategic marketing capabilities.</w:t>
      </w:r>
    </w:p>
    <w:p w14:paraId="2668A8FE" w14:textId="78BB4DE9" w:rsidR="00066572" w:rsidRPr="00066572" w:rsidRDefault="00066572" w:rsidP="00066572">
      <w:pPr>
        <w:pStyle w:val="NoSpacing"/>
        <w:numPr>
          <w:ilvl w:val="0"/>
          <w:numId w:val="112"/>
        </w:numPr>
        <w:rPr>
          <w:bCs/>
        </w:rPr>
      </w:pPr>
      <w:r w:rsidRPr="00066572">
        <w:rPr>
          <w:bCs/>
        </w:rPr>
        <w:t>Improved operational efficiency and productivity through meticulous budget, account, and cost management, while fostering an innovative and inclusive company culture.</w:t>
      </w:r>
    </w:p>
    <w:p w14:paraId="375DFAD7" w14:textId="44A8E485" w:rsidR="00066572" w:rsidRPr="00066572" w:rsidRDefault="00066572" w:rsidP="00066572">
      <w:pPr>
        <w:pStyle w:val="NoSpacing"/>
        <w:numPr>
          <w:ilvl w:val="0"/>
          <w:numId w:val="112"/>
        </w:numPr>
        <w:rPr>
          <w:bCs/>
        </w:rPr>
      </w:pPr>
      <w:r w:rsidRPr="00066572">
        <w:rPr>
          <w:bCs/>
        </w:rPr>
        <w:t>Achieved Light Award for Marketing in 2010 for exceptional achievements in marketing and creative strategy execution.</w:t>
      </w:r>
    </w:p>
    <w:p w14:paraId="0603697B" w14:textId="77777777" w:rsidR="00066572" w:rsidRDefault="00066572" w:rsidP="00066572">
      <w:pPr>
        <w:pStyle w:val="NoSpacing"/>
        <w:rPr>
          <w:b/>
        </w:rPr>
      </w:pPr>
    </w:p>
    <w:p w14:paraId="26D6EBCF" w14:textId="095FB2E0" w:rsidR="00066572" w:rsidRPr="005C0325" w:rsidRDefault="00066572" w:rsidP="00066572">
      <w:pPr>
        <w:pStyle w:val="NoSpacing"/>
        <w:rPr>
          <w:b/>
        </w:rPr>
      </w:pPr>
      <w:r w:rsidRPr="00066572">
        <w:rPr>
          <w:b/>
        </w:rPr>
        <w:t>Director of Sales &amp; Marketing</w:t>
      </w:r>
    </w:p>
    <w:p w14:paraId="76B9F280" w14:textId="6FB11B1C" w:rsidR="00066572" w:rsidRPr="00066572" w:rsidRDefault="00066572" w:rsidP="00066572">
      <w:pPr>
        <w:pStyle w:val="NoSpacing"/>
        <w:rPr>
          <w:b/>
        </w:rPr>
      </w:pPr>
      <w:r w:rsidRPr="00066572">
        <w:rPr>
          <w:b/>
        </w:rPr>
        <w:t>STRUCTURAL DIAGNOSTICS INC. / TALON TEST LABS – CAMARILLO, CA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Dec 2011 to Apr 2015</w:t>
      </w:r>
    </w:p>
    <w:p w14:paraId="1A63E219" w14:textId="77777777" w:rsidR="00D53105" w:rsidRPr="00035ECD" w:rsidRDefault="00D53105" w:rsidP="00035ECD">
      <w:pPr>
        <w:pStyle w:val="NoSpacing"/>
      </w:pPr>
    </w:p>
    <w:p w14:paraId="7F7D7576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Led a team of 10 in distribution, merchandising, and supply management, effectively managing the sales department to exceed sales goals and service targets while boosting profits.</w:t>
      </w:r>
    </w:p>
    <w:p w14:paraId="0B103817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Drove the growth from $6M to $12M during tenure, effectively doubling the company’s revenue.</w:t>
      </w:r>
    </w:p>
    <w:p w14:paraId="08448687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Enhanced operational efficiency by automating the parts identification and distribution process with a serialized system, reducing customer downtime by 15% and ensuring accurate order fulfillment.</w:t>
      </w:r>
    </w:p>
    <w:p w14:paraId="47E9970C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Drove business growth by pioneering the entry into the railroad mass transit industry and developing a formalized warranty document, resulting in a $2M reduction in warranty exposure.</w:t>
      </w:r>
    </w:p>
    <w:p w14:paraId="6754956D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Increased revenue by securing government contracts worth $500K and employing strategic sales strategies based on industry trends and competitive analysis.</w:t>
      </w:r>
    </w:p>
    <w:p w14:paraId="32F57048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Improved brand visibility and market reach through effective commercial exhibit strategies and targeted marketing campaigns.</w:t>
      </w:r>
    </w:p>
    <w:p w14:paraId="0CE15366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Implemented systems for early error detection and correction, preventing recurring issues and maintaining operational excellence.</w:t>
      </w:r>
    </w:p>
    <w:p w14:paraId="3B493058" w14:textId="77777777" w:rsidR="00066572" w:rsidRDefault="00066572" w:rsidP="00066572">
      <w:pPr>
        <w:pStyle w:val="NoSpacing"/>
        <w:numPr>
          <w:ilvl w:val="0"/>
          <w:numId w:val="111"/>
        </w:numPr>
      </w:pPr>
      <w:r>
        <w:t>Updated product offerings, service agreements, and pricing to retain a competitive advantage and attract new customers, significantly enhancing customer relationship cultivation and satisfaction.</w:t>
      </w:r>
    </w:p>
    <w:p w14:paraId="20A633D1" w14:textId="01D073F8" w:rsidR="009340E0" w:rsidRDefault="00066572" w:rsidP="00066572">
      <w:pPr>
        <w:pStyle w:val="NoSpacing"/>
        <w:numPr>
          <w:ilvl w:val="0"/>
          <w:numId w:val="111"/>
        </w:numPr>
      </w:pPr>
      <w:r>
        <w:t>Integral to the organization’s expansion by purchasing a new building for lab in Phoenix and serving as a facilities manager.</w:t>
      </w:r>
    </w:p>
    <w:p w14:paraId="7F6EBFEE" w14:textId="77777777" w:rsidR="00066572" w:rsidRDefault="00066572" w:rsidP="00066572">
      <w:pPr>
        <w:pStyle w:val="NoSpacing"/>
        <w:rPr>
          <w:b/>
        </w:rPr>
      </w:pPr>
    </w:p>
    <w:p w14:paraId="3BC4E4B2" w14:textId="77777777" w:rsidR="00066572" w:rsidRDefault="00066572" w:rsidP="00066572">
      <w:pPr>
        <w:pStyle w:val="NoSpacing"/>
        <w:rPr>
          <w:b/>
        </w:rPr>
      </w:pPr>
      <w:r w:rsidRPr="00066572">
        <w:rPr>
          <w:b/>
        </w:rPr>
        <w:t>Account Executive</w:t>
      </w:r>
      <w:r w:rsidRPr="00066572">
        <w:rPr>
          <w:b/>
        </w:rPr>
        <w:t xml:space="preserve"> </w:t>
      </w:r>
    </w:p>
    <w:p w14:paraId="301422E2" w14:textId="306C09E8" w:rsidR="00066572" w:rsidRPr="00066572" w:rsidRDefault="00066572" w:rsidP="00066572">
      <w:pPr>
        <w:pStyle w:val="NoSpacing"/>
        <w:rPr>
          <w:b/>
        </w:rPr>
      </w:pPr>
      <w:r w:rsidRPr="00066572">
        <w:rPr>
          <w:b/>
        </w:rPr>
        <w:t>ZURICH NORTH AMERICA – SOUTHERN CA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Sept 2006 to Jan 2009</w:t>
      </w:r>
    </w:p>
    <w:p w14:paraId="4BEA5287" w14:textId="77777777" w:rsidR="002F129F" w:rsidRDefault="002F129F" w:rsidP="002F129F">
      <w:pPr>
        <w:pStyle w:val="NoSpacing"/>
        <w:rPr>
          <w:b/>
        </w:rPr>
      </w:pPr>
    </w:p>
    <w:p w14:paraId="44A3D6C1" w14:textId="77777777" w:rsidR="00066572" w:rsidRPr="00066572" w:rsidRDefault="00066572" w:rsidP="00066572">
      <w:pPr>
        <w:pStyle w:val="NoSpacing"/>
        <w:numPr>
          <w:ilvl w:val="0"/>
          <w:numId w:val="114"/>
        </w:numPr>
        <w:rPr>
          <w:bCs/>
        </w:rPr>
      </w:pPr>
      <w:r w:rsidRPr="00066572">
        <w:rPr>
          <w:bCs/>
        </w:rPr>
        <w:lastRenderedPageBreak/>
        <w:t>Managed a $32M book of business, achieving $1.6M in sales and surpassing the target by $1M, earning the prestigious President's Club award from Zurich for exceptional performance.</w:t>
      </w:r>
    </w:p>
    <w:p w14:paraId="5C729230" w14:textId="77777777" w:rsidR="00066572" w:rsidRPr="00066572" w:rsidRDefault="00066572" w:rsidP="00066572">
      <w:pPr>
        <w:pStyle w:val="NoSpacing"/>
        <w:numPr>
          <w:ilvl w:val="0"/>
          <w:numId w:val="114"/>
        </w:numPr>
        <w:rPr>
          <w:bCs/>
        </w:rPr>
      </w:pPr>
      <w:r w:rsidRPr="00066572">
        <w:rPr>
          <w:bCs/>
        </w:rPr>
        <w:t>Strategically increased territory premiums by $1 million through effective lead generation and innovative marketing, while also nurturing relationships with new and existing accounts to bolster revenue growth.</w:t>
      </w:r>
    </w:p>
    <w:p w14:paraId="325F20BE" w14:textId="77777777" w:rsidR="00066572" w:rsidRDefault="00066572" w:rsidP="00066572">
      <w:pPr>
        <w:pStyle w:val="NoSpacing"/>
        <w:numPr>
          <w:ilvl w:val="0"/>
          <w:numId w:val="114"/>
        </w:numPr>
        <w:rPr>
          <w:bCs/>
        </w:rPr>
      </w:pPr>
      <w:r w:rsidRPr="00066572">
        <w:rPr>
          <w:bCs/>
        </w:rPr>
        <w:t>Enhanced client engagement and product understanding through comprehensive training on new features and updates, coupled with a prompt resolution of issues, significantly improving customer satisfaction and service quality.</w:t>
      </w:r>
    </w:p>
    <w:p w14:paraId="2AEE0C0E" w14:textId="77777777" w:rsidR="00066572" w:rsidRDefault="00066572" w:rsidP="00066572">
      <w:pPr>
        <w:pStyle w:val="NoSpacing"/>
        <w:rPr>
          <w:bCs/>
        </w:rPr>
      </w:pPr>
    </w:p>
    <w:p w14:paraId="1CB09B93" w14:textId="3029E440" w:rsidR="00066572" w:rsidRPr="00066572" w:rsidRDefault="00066572" w:rsidP="00066572">
      <w:pPr>
        <w:pStyle w:val="NoSpacing"/>
        <w:rPr>
          <w:b/>
        </w:rPr>
      </w:pPr>
      <w:r w:rsidRPr="00066572">
        <w:rPr>
          <w:b/>
        </w:rPr>
        <w:t>New Car Manager</w:t>
      </w:r>
    </w:p>
    <w:p w14:paraId="0CF4E6CD" w14:textId="69D9B427" w:rsidR="00066572" w:rsidRPr="00066572" w:rsidRDefault="00066572" w:rsidP="00066572">
      <w:pPr>
        <w:pStyle w:val="NoSpacing"/>
        <w:rPr>
          <w:b/>
        </w:rPr>
      </w:pPr>
      <w:r w:rsidRPr="00066572">
        <w:rPr>
          <w:b/>
        </w:rPr>
        <w:t>Midway Car Rental</w:t>
      </w:r>
      <w:r>
        <w:rPr>
          <w:b/>
        </w:rPr>
        <w:t xml:space="preserve">, </w:t>
      </w:r>
      <w:r w:rsidRPr="00066572">
        <w:rPr>
          <w:b/>
        </w:rPr>
        <w:t>Greater Los Angeles</w:t>
      </w:r>
      <w:r>
        <w:rPr>
          <w:b/>
        </w:rPr>
        <w:t xml:space="preserve">, CA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66572">
        <w:rPr>
          <w:b/>
        </w:rPr>
        <w:t>Jan 2005</w:t>
      </w:r>
      <w:r>
        <w:rPr>
          <w:b/>
        </w:rPr>
        <w:t xml:space="preserve"> to </w:t>
      </w:r>
      <w:r w:rsidRPr="00066572">
        <w:rPr>
          <w:b/>
        </w:rPr>
        <w:t>Jan 2006</w:t>
      </w:r>
    </w:p>
    <w:p w14:paraId="3285262B" w14:textId="77777777" w:rsidR="00066572" w:rsidRDefault="00066572" w:rsidP="00066572">
      <w:pPr>
        <w:pStyle w:val="NoSpacing"/>
        <w:rPr>
          <w:b/>
        </w:rPr>
      </w:pPr>
    </w:p>
    <w:p w14:paraId="7B43CC63" w14:textId="0FD4D4F7" w:rsidR="00066572" w:rsidRPr="00066572" w:rsidRDefault="00066572" w:rsidP="00066572">
      <w:pPr>
        <w:pStyle w:val="NoSpacing"/>
        <w:numPr>
          <w:ilvl w:val="0"/>
          <w:numId w:val="115"/>
        </w:numPr>
        <w:rPr>
          <w:bCs/>
        </w:rPr>
      </w:pPr>
      <w:r w:rsidRPr="00066572">
        <w:rPr>
          <w:bCs/>
        </w:rPr>
        <w:t>Reduced reconditioning expenses by 50%, increased sales revenue by 75%</w:t>
      </w:r>
    </w:p>
    <w:p w14:paraId="7304DC36" w14:textId="0F77DA92" w:rsidR="00066572" w:rsidRPr="00066572" w:rsidRDefault="00066572" w:rsidP="00066572">
      <w:pPr>
        <w:pStyle w:val="NoSpacing"/>
        <w:numPr>
          <w:ilvl w:val="0"/>
          <w:numId w:val="115"/>
        </w:numPr>
        <w:rPr>
          <w:bCs/>
        </w:rPr>
      </w:pPr>
      <w:r w:rsidRPr="00066572">
        <w:rPr>
          <w:bCs/>
        </w:rPr>
        <w:t>Launched new programs to re-market cars for company through Ford automotive re-marketing Service and E-Bay</w:t>
      </w:r>
    </w:p>
    <w:p w14:paraId="1DF80451" w14:textId="0408C000" w:rsidR="002F129F" w:rsidRPr="00066572" w:rsidRDefault="00066572" w:rsidP="00066572">
      <w:pPr>
        <w:pStyle w:val="NoSpacing"/>
        <w:numPr>
          <w:ilvl w:val="0"/>
          <w:numId w:val="115"/>
        </w:numPr>
        <w:rPr>
          <w:bCs/>
        </w:rPr>
      </w:pPr>
      <w:r w:rsidRPr="00066572">
        <w:rPr>
          <w:bCs/>
        </w:rPr>
        <w:t>Developed and implemented direct dealer marketing plan that bypassed auctions and wholesalers thus increasing sales revenue</w:t>
      </w:r>
    </w:p>
    <w:p w14:paraId="262076AF" w14:textId="77777777" w:rsidR="00066572" w:rsidRDefault="00066572" w:rsidP="00066572">
      <w:pPr>
        <w:pStyle w:val="NoSpacing"/>
        <w:rPr>
          <w:b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E013E58" w14:textId="41F7ADCD" w:rsidR="00C97C14" w:rsidRPr="00D53105" w:rsidRDefault="00066572" w:rsidP="00066572">
      <w:pPr>
        <w:pStyle w:val="NoSpacing"/>
        <w:numPr>
          <w:ilvl w:val="0"/>
          <w:numId w:val="61"/>
        </w:numPr>
      </w:pPr>
      <w:r>
        <w:t>Bachelor of Arts: Public Administration</w:t>
      </w:r>
      <w:r>
        <w:t xml:space="preserve">, </w:t>
      </w:r>
      <w:r>
        <w:t>San Diego State University - San Diego, CA</w:t>
      </w:r>
      <w:r>
        <w:t>, 1993</w:t>
      </w:r>
    </w:p>
    <w:sectPr w:rsidR="00C97C14" w:rsidRPr="00D53105" w:rsidSect="003B1A8D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E0193" w14:textId="77777777" w:rsidR="003B1A8D" w:rsidRDefault="003B1A8D">
      <w:r>
        <w:separator/>
      </w:r>
    </w:p>
  </w:endnote>
  <w:endnote w:type="continuationSeparator" w:id="0">
    <w:p w14:paraId="7D7AD712" w14:textId="77777777" w:rsidR="003B1A8D" w:rsidRDefault="003B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altName w:val="Calibri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D5E59" w14:textId="77777777" w:rsidR="003B1A8D" w:rsidRDefault="003B1A8D">
      <w:r>
        <w:separator/>
      </w:r>
    </w:p>
  </w:footnote>
  <w:footnote w:type="continuationSeparator" w:id="0">
    <w:p w14:paraId="274358EA" w14:textId="77777777" w:rsidR="003B1A8D" w:rsidRDefault="003B1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45BE77A8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414C6E" w:rsidRPr="00414C6E">
      <w:t>Thousand Oaks</w:t>
    </w:r>
    <w:r w:rsidR="00526C25" w:rsidRPr="00526C25">
      <w:t>,</w:t>
    </w:r>
    <w:r w:rsidR="00526C25">
      <w:t xml:space="preserve"> </w:t>
    </w:r>
    <w:r w:rsidR="00414C6E">
      <w:t>C</w:t>
    </w:r>
    <w:r w:rsidR="006A562E">
      <w:t>A</w:t>
    </w:r>
  </w:p>
  <w:p w14:paraId="2AE93543" w14:textId="2EFA81AA" w:rsidR="007255EB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="00414C6E" w:rsidRPr="00414C6E">
      <w:rPr>
        <w:rStyle w:val="Hyperlink"/>
      </w:rPr>
      <w:t>jeffreylaack@gmail.com</w:t>
    </w:r>
  </w:p>
  <w:p w14:paraId="639D8B28" w14:textId="5A78726C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414C6E" w:rsidRPr="00414C6E">
      <w:t>805-300-6976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82E319A" w14:textId="2EF111E5" w:rsidR="006A562E" w:rsidRDefault="00414C6E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414C6E">
      <w:rPr>
        <w:rFonts w:asciiTheme="minorHAnsi" w:hAnsiTheme="minorHAnsi" w:cstheme="minorHAnsi"/>
        <w:b/>
        <w:sz w:val="28"/>
        <w:szCs w:val="28"/>
      </w:rPr>
      <w:t>Jeffrey Laack</w:t>
    </w:r>
  </w:p>
  <w:p w14:paraId="23F2F05D" w14:textId="670C2682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19B85AA6"/>
    <w:multiLevelType w:val="hybridMultilevel"/>
    <w:tmpl w:val="96084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4C54E4E"/>
    <w:multiLevelType w:val="hybridMultilevel"/>
    <w:tmpl w:val="B5C86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704A37"/>
    <w:multiLevelType w:val="hybridMultilevel"/>
    <w:tmpl w:val="AD80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5540DA"/>
    <w:multiLevelType w:val="hybridMultilevel"/>
    <w:tmpl w:val="750A6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C8C0FDC"/>
    <w:multiLevelType w:val="hybridMultilevel"/>
    <w:tmpl w:val="7E728238"/>
    <w:lvl w:ilvl="0" w:tplc="D95EA43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9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8442F73"/>
    <w:multiLevelType w:val="hybridMultilevel"/>
    <w:tmpl w:val="80B073A0"/>
    <w:lvl w:ilvl="0" w:tplc="1F8EE0F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5933053"/>
    <w:multiLevelType w:val="hybridMultilevel"/>
    <w:tmpl w:val="46720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7791404"/>
    <w:multiLevelType w:val="hybridMultilevel"/>
    <w:tmpl w:val="3B84B5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949101B"/>
    <w:multiLevelType w:val="hybridMultilevel"/>
    <w:tmpl w:val="30429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64600FAC"/>
    <w:multiLevelType w:val="hybridMultilevel"/>
    <w:tmpl w:val="C12E8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1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9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3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1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03"/>
  </w:num>
  <w:num w:numId="3" w16cid:durableId="1117945646">
    <w:abstractNumId w:val="108"/>
  </w:num>
  <w:num w:numId="4" w16cid:durableId="2062316411">
    <w:abstractNumId w:val="93"/>
  </w:num>
  <w:num w:numId="5" w16cid:durableId="68505365">
    <w:abstractNumId w:val="67"/>
  </w:num>
  <w:num w:numId="6" w16cid:durableId="2001426144">
    <w:abstractNumId w:val="25"/>
  </w:num>
  <w:num w:numId="7" w16cid:durableId="546378377">
    <w:abstractNumId w:val="109"/>
  </w:num>
  <w:num w:numId="8" w16cid:durableId="1243685690">
    <w:abstractNumId w:val="120"/>
  </w:num>
  <w:num w:numId="9" w16cid:durableId="2015448539">
    <w:abstractNumId w:val="53"/>
  </w:num>
  <w:num w:numId="10" w16cid:durableId="429476242">
    <w:abstractNumId w:val="114"/>
  </w:num>
  <w:num w:numId="11" w16cid:durableId="1523056857">
    <w:abstractNumId w:val="96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6"/>
  </w:num>
  <w:num w:numId="14" w16cid:durableId="621612668">
    <w:abstractNumId w:val="69"/>
  </w:num>
  <w:num w:numId="15" w16cid:durableId="392699823">
    <w:abstractNumId w:val="112"/>
  </w:num>
  <w:num w:numId="16" w16cid:durableId="1117481876">
    <w:abstractNumId w:val="98"/>
  </w:num>
  <w:num w:numId="17" w16cid:durableId="698705688">
    <w:abstractNumId w:val="35"/>
  </w:num>
  <w:num w:numId="18" w16cid:durableId="1157844738">
    <w:abstractNumId w:val="33"/>
  </w:num>
  <w:num w:numId="19" w16cid:durableId="998118792">
    <w:abstractNumId w:val="94"/>
  </w:num>
  <w:num w:numId="20" w16cid:durableId="1164978654">
    <w:abstractNumId w:val="47"/>
  </w:num>
  <w:num w:numId="21" w16cid:durableId="1683127025">
    <w:abstractNumId w:val="68"/>
  </w:num>
  <w:num w:numId="22" w16cid:durableId="1708144619">
    <w:abstractNumId w:val="31"/>
  </w:num>
  <w:num w:numId="23" w16cid:durableId="1129859671">
    <w:abstractNumId w:val="41"/>
  </w:num>
  <w:num w:numId="24" w16cid:durableId="1433941263">
    <w:abstractNumId w:val="17"/>
  </w:num>
  <w:num w:numId="25" w16cid:durableId="204409450">
    <w:abstractNumId w:val="20"/>
  </w:num>
  <w:num w:numId="26" w16cid:durableId="1410617977">
    <w:abstractNumId w:val="100"/>
  </w:num>
  <w:num w:numId="27" w16cid:durableId="806120827">
    <w:abstractNumId w:val="63"/>
  </w:num>
  <w:num w:numId="28" w16cid:durableId="11343379">
    <w:abstractNumId w:val="27"/>
  </w:num>
  <w:num w:numId="29" w16cid:durableId="259459309">
    <w:abstractNumId w:val="37"/>
  </w:num>
  <w:num w:numId="30" w16cid:durableId="1069310387">
    <w:abstractNumId w:val="77"/>
  </w:num>
  <w:num w:numId="31" w16cid:durableId="539707014">
    <w:abstractNumId w:val="57"/>
  </w:num>
  <w:num w:numId="32" w16cid:durableId="986932923">
    <w:abstractNumId w:val="15"/>
  </w:num>
  <w:num w:numId="33" w16cid:durableId="1878928156">
    <w:abstractNumId w:val="42"/>
  </w:num>
  <w:num w:numId="34" w16cid:durableId="2059159648">
    <w:abstractNumId w:val="52"/>
  </w:num>
  <w:num w:numId="35" w16cid:durableId="181894017">
    <w:abstractNumId w:val="99"/>
  </w:num>
  <w:num w:numId="36" w16cid:durableId="703216278">
    <w:abstractNumId w:val="36"/>
  </w:num>
  <w:num w:numId="37" w16cid:durableId="2042971358">
    <w:abstractNumId w:val="104"/>
  </w:num>
  <w:num w:numId="38" w16cid:durableId="1280261300">
    <w:abstractNumId w:val="56"/>
  </w:num>
  <w:num w:numId="39" w16cid:durableId="1572960732">
    <w:abstractNumId w:val="74"/>
  </w:num>
  <w:num w:numId="40" w16cid:durableId="529994204">
    <w:abstractNumId w:val="45"/>
  </w:num>
  <w:num w:numId="41" w16cid:durableId="690183929">
    <w:abstractNumId w:val="107"/>
  </w:num>
  <w:num w:numId="42" w16cid:durableId="384254278">
    <w:abstractNumId w:val="101"/>
  </w:num>
  <w:num w:numId="43" w16cid:durableId="1149326237">
    <w:abstractNumId w:val="44"/>
  </w:num>
  <w:num w:numId="44" w16cid:durableId="852459055">
    <w:abstractNumId w:val="32"/>
  </w:num>
  <w:num w:numId="45" w16cid:durableId="2092240963">
    <w:abstractNumId w:val="19"/>
  </w:num>
  <w:num w:numId="46" w16cid:durableId="2105832980">
    <w:abstractNumId w:val="26"/>
  </w:num>
  <w:num w:numId="47" w16cid:durableId="752512973">
    <w:abstractNumId w:val="121"/>
  </w:num>
  <w:num w:numId="48" w16cid:durableId="1142499844">
    <w:abstractNumId w:val="80"/>
  </w:num>
  <w:num w:numId="49" w16cid:durableId="478158183">
    <w:abstractNumId w:val="84"/>
  </w:num>
  <w:num w:numId="50" w16cid:durableId="1341589240">
    <w:abstractNumId w:val="62"/>
  </w:num>
  <w:num w:numId="51" w16cid:durableId="1296254341">
    <w:abstractNumId w:val="110"/>
  </w:num>
  <w:num w:numId="52" w16cid:durableId="695886212">
    <w:abstractNumId w:val="12"/>
  </w:num>
  <w:num w:numId="53" w16cid:durableId="415519533">
    <w:abstractNumId w:val="29"/>
  </w:num>
  <w:num w:numId="54" w16cid:durableId="565721421">
    <w:abstractNumId w:val="61"/>
  </w:num>
  <w:num w:numId="55" w16cid:durableId="667943108">
    <w:abstractNumId w:val="73"/>
  </w:num>
  <w:num w:numId="56" w16cid:durableId="550112358">
    <w:abstractNumId w:val="34"/>
  </w:num>
  <w:num w:numId="57" w16cid:durableId="77605260">
    <w:abstractNumId w:val="75"/>
  </w:num>
  <w:num w:numId="58" w16cid:durableId="1813669205">
    <w:abstractNumId w:val="113"/>
  </w:num>
  <w:num w:numId="59" w16cid:durableId="2126382808">
    <w:abstractNumId w:val="66"/>
  </w:num>
  <w:num w:numId="60" w16cid:durableId="1883863706">
    <w:abstractNumId w:val="92"/>
  </w:num>
  <w:num w:numId="61" w16cid:durableId="427652460">
    <w:abstractNumId w:val="72"/>
  </w:num>
  <w:num w:numId="62" w16cid:durableId="459878198">
    <w:abstractNumId w:val="102"/>
  </w:num>
  <w:num w:numId="63" w16cid:durableId="1441880191">
    <w:abstractNumId w:val="65"/>
  </w:num>
  <w:num w:numId="64" w16cid:durableId="2045710620">
    <w:abstractNumId w:val="122"/>
  </w:num>
  <w:num w:numId="65" w16cid:durableId="1351447887">
    <w:abstractNumId w:val="24"/>
  </w:num>
  <w:num w:numId="66" w16cid:durableId="240603096">
    <w:abstractNumId w:val="95"/>
  </w:num>
  <w:num w:numId="67" w16cid:durableId="2136825959">
    <w:abstractNumId w:val="14"/>
  </w:num>
  <w:num w:numId="68" w16cid:durableId="954825101">
    <w:abstractNumId w:val="111"/>
  </w:num>
  <w:num w:numId="69" w16cid:durableId="1516846731">
    <w:abstractNumId w:val="18"/>
  </w:num>
  <w:num w:numId="70" w16cid:durableId="1568491598">
    <w:abstractNumId w:val="21"/>
  </w:num>
  <w:num w:numId="71" w16cid:durableId="1507406754">
    <w:abstractNumId w:val="30"/>
  </w:num>
  <w:num w:numId="72" w16cid:durableId="1163812142">
    <w:abstractNumId w:val="117"/>
  </w:num>
  <w:num w:numId="73" w16cid:durableId="1335377854">
    <w:abstractNumId w:val="23"/>
  </w:num>
  <w:num w:numId="74" w16cid:durableId="1533105148">
    <w:abstractNumId w:val="55"/>
  </w:num>
  <w:num w:numId="75" w16cid:durableId="1187863028">
    <w:abstractNumId w:val="49"/>
  </w:num>
  <w:num w:numId="76" w16cid:durableId="1853759272">
    <w:abstractNumId w:val="11"/>
  </w:num>
  <w:num w:numId="77" w16cid:durableId="1826969034">
    <w:abstractNumId w:val="119"/>
  </w:num>
  <w:num w:numId="78" w16cid:durableId="929847389">
    <w:abstractNumId w:val="64"/>
  </w:num>
  <w:num w:numId="79" w16cid:durableId="2101169821">
    <w:abstractNumId w:val="39"/>
  </w:num>
  <w:num w:numId="80" w16cid:durableId="1875649266">
    <w:abstractNumId w:val="54"/>
  </w:num>
  <w:num w:numId="81" w16cid:durableId="307828130">
    <w:abstractNumId w:val="48"/>
  </w:num>
  <w:num w:numId="82" w16cid:durableId="392125281">
    <w:abstractNumId w:val="115"/>
  </w:num>
  <w:num w:numId="83" w16cid:durableId="1914657276">
    <w:abstractNumId w:val="78"/>
  </w:num>
  <w:num w:numId="84" w16cid:durableId="54937907">
    <w:abstractNumId w:val="76"/>
  </w:num>
  <w:num w:numId="85" w16cid:durableId="1946691959">
    <w:abstractNumId w:val="105"/>
  </w:num>
  <w:num w:numId="86" w16cid:durableId="480080587">
    <w:abstractNumId w:val="70"/>
  </w:num>
  <w:num w:numId="87" w16cid:durableId="764501111">
    <w:abstractNumId w:val="9"/>
  </w:num>
  <w:num w:numId="88" w16cid:durableId="2043675578">
    <w:abstractNumId w:val="43"/>
  </w:num>
  <w:num w:numId="89" w16cid:durableId="1623227902">
    <w:abstractNumId w:val="87"/>
  </w:num>
  <w:num w:numId="90" w16cid:durableId="1780760636">
    <w:abstractNumId w:val="106"/>
  </w:num>
  <w:num w:numId="91" w16cid:durableId="697465795">
    <w:abstractNumId w:val="46"/>
  </w:num>
  <w:num w:numId="92" w16cid:durableId="101149079">
    <w:abstractNumId w:val="40"/>
  </w:num>
  <w:num w:numId="93" w16cid:durableId="856969397">
    <w:abstractNumId w:val="10"/>
  </w:num>
  <w:num w:numId="94" w16cid:durableId="1137333939">
    <w:abstractNumId w:val="89"/>
  </w:num>
  <w:num w:numId="95" w16cid:durableId="1233199026">
    <w:abstractNumId w:val="50"/>
  </w:num>
  <w:num w:numId="96" w16cid:durableId="832645091">
    <w:abstractNumId w:val="118"/>
  </w:num>
  <w:num w:numId="97" w16cid:durableId="1404714834">
    <w:abstractNumId w:val="91"/>
  </w:num>
  <w:num w:numId="98" w16cid:durableId="166218081">
    <w:abstractNumId w:val="88"/>
  </w:num>
  <w:num w:numId="99" w16cid:durableId="1224945540">
    <w:abstractNumId w:val="13"/>
  </w:num>
  <w:num w:numId="100" w16cid:durableId="75833299">
    <w:abstractNumId w:val="22"/>
  </w:num>
  <w:num w:numId="101" w16cid:durableId="283582824">
    <w:abstractNumId w:val="83"/>
  </w:num>
  <w:num w:numId="102" w16cid:durableId="499345964">
    <w:abstractNumId w:val="85"/>
  </w:num>
  <w:num w:numId="103" w16cid:durableId="1641612048">
    <w:abstractNumId w:val="58"/>
  </w:num>
  <w:num w:numId="104" w16cid:durableId="1476727397">
    <w:abstractNumId w:val="81"/>
  </w:num>
  <w:num w:numId="105" w16cid:durableId="1185290336">
    <w:abstractNumId w:val="90"/>
  </w:num>
  <w:num w:numId="106" w16cid:durableId="1724938421">
    <w:abstractNumId w:val="16"/>
  </w:num>
  <w:num w:numId="107" w16cid:durableId="1248225054">
    <w:abstractNumId w:val="38"/>
  </w:num>
  <w:num w:numId="108" w16cid:durableId="754322659">
    <w:abstractNumId w:val="28"/>
  </w:num>
  <w:num w:numId="109" w16cid:durableId="72776657">
    <w:abstractNumId w:val="79"/>
  </w:num>
  <w:num w:numId="110" w16cid:durableId="193885153">
    <w:abstractNumId w:val="82"/>
  </w:num>
  <w:num w:numId="111" w16cid:durableId="1014303089">
    <w:abstractNumId w:val="97"/>
  </w:num>
  <w:num w:numId="112" w16cid:durableId="1328098685">
    <w:abstractNumId w:val="86"/>
  </w:num>
  <w:num w:numId="113" w16cid:durableId="69279232">
    <w:abstractNumId w:val="71"/>
  </w:num>
  <w:num w:numId="114" w16cid:durableId="817038850">
    <w:abstractNumId w:val="59"/>
  </w:num>
  <w:num w:numId="115" w16cid:durableId="1356232319">
    <w:abstractNumId w:val="51"/>
  </w:num>
  <w:num w:numId="116" w16cid:durableId="294214064">
    <w:abstractNumId w:val="6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66572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1A8D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4C6E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36106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2024-03-13T20:54:00Z</dcterms:created>
  <dcterms:modified xsi:type="dcterms:W3CDTF">2024-03-13T21:02:00Z</dcterms:modified>
</cp:coreProperties>
</file>