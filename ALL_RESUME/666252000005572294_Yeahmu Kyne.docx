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BD5E8" w14:textId="74A36572" w:rsidR="00AF6AFF" w:rsidRPr="005D145A" w:rsidRDefault="00385C36" w:rsidP="001C6FB6">
      <w:pPr>
        <w:pStyle w:val="Title"/>
        <w:pBdr>
          <w:bottom w:val="single" w:sz="12" w:space="1" w:color="auto"/>
        </w:pBdr>
        <w:jc w:val="both"/>
        <w:rPr>
          <w:rFonts w:ascii="Calibri" w:hAnsi="Calibri" w:cs="Calibri"/>
          <w:caps/>
          <w:smallCaps w:val="0"/>
          <w:sz w:val="22"/>
          <w:szCs w:val="22"/>
        </w:rPr>
      </w:pPr>
      <w:r w:rsidRPr="005D145A">
        <w:rPr>
          <w:rFonts w:ascii="Calibri" w:hAnsi="Calibri" w:cs="Calibri"/>
          <w:caps/>
          <w:smallCaps w:val="0"/>
          <w:sz w:val="22"/>
          <w:szCs w:val="22"/>
        </w:rPr>
        <w:t>PROFESSIONAL SUMMARY</w:t>
      </w:r>
      <w:r w:rsidR="0070770F" w:rsidRPr="005D145A">
        <w:rPr>
          <w:rFonts w:ascii="Calibri" w:hAnsi="Calibri" w:cs="Calibri"/>
          <w:caps/>
          <w:smallCaps w:val="0"/>
          <w:sz w:val="22"/>
          <w:szCs w:val="22"/>
        </w:rPr>
        <w:t>:</w:t>
      </w:r>
    </w:p>
    <w:p w14:paraId="5DE9D46C" w14:textId="77777777" w:rsidR="00AF6AFF" w:rsidRPr="005D145A" w:rsidRDefault="00AF6AFF" w:rsidP="001C6FB6">
      <w:pPr>
        <w:pStyle w:val="Title"/>
        <w:jc w:val="both"/>
        <w:rPr>
          <w:rFonts w:ascii="Calibri" w:hAnsi="Calibri" w:cs="Calibri"/>
          <w:caps/>
          <w:smallCaps w:val="0"/>
          <w:sz w:val="22"/>
          <w:szCs w:val="22"/>
        </w:rPr>
      </w:pPr>
    </w:p>
    <w:p w14:paraId="7DA8A92C" w14:textId="77777777" w:rsidR="006A78F9" w:rsidRPr="005D145A" w:rsidRDefault="006A78F9" w:rsidP="001C6FB6">
      <w:pPr>
        <w:pStyle w:val="NoSpacing"/>
        <w:jc w:val="both"/>
        <w:rPr>
          <w:rFonts w:cs="Calibri"/>
        </w:rPr>
      </w:pPr>
      <w:r w:rsidRPr="005D145A">
        <w:rPr>
          <w:rFonts w:cs="Calibri"/>
        </w:rPr>
        <w:t>Experienced Implementation Manager with over 15 years of leadership in software application management and strategic initiatives within Healthcare and Hospitality IT sectors. Proficient in team management and adept at driving complex solution implementations. Skilled in SaaS, CRM, ERP, and payor processes, with extensive knowledge of EMR/HIS systems, ICD10, 834 batch file processing, and healthcare regulations such as 340b, Med D, Medicare, and Medicaid. Proven track record in process improvement and project management, ensuring successful outcomes and client satisfaction. Effective communicator with strong executive communication skills, capable of articulating industry best practices to stakeholders at all levels.</w:t>
      </w:r>
    </w:p>
    <w:p w14:paraId="239E2245" w14:textId="77777777" w:rsidR="003A734B" w:rsidRPr="005D145A" w:rsidRDefault="003A734B" w:rsidP="001C6FB6">
      <w:pPr>
        <w:pStyle w:val="NoSpacing"/>
        <w:jc w:val="both"/>
        <w:rPr>
          <w:rFonts w:cs="Calibri"/>
        </w:rPr>
      </w:pPr>
    </w:p>
    <w:p w14:paraId="5A83EA7C" w14:textId="5837D0A6" w:rsidR="00F13EAB" w:rsidRPr="005D145A" w:rsidRDefault="00F13EAB" w:rsidP="001C6FB6">
      <w:pPr>
        <w:pStyle w:val="Title"/>
        <w:pBdr>
          <w:bottom w:val="single" w:sz="12" w:space="2" w:color="auto"/>
        </w:pBdr>
        <w:jc w:val="both"/>
        <w:rPr>
          <w:rFonts w:ascii="Calibri" w:hAnsi="Calibri" w:cs="Calibri"/>
          <w:caps/>
          <w:smallCaps w:val="0"/>
          <w:sz w:val="22"/>
          <w:szCs w:val="22"/>
        </w:rPr>
      </w:pPr>
      <w:r w:rsidRPr="005D145A">
        <w:rPr>
          <w:rFonts w:ascii="Calibri" w:hAnsi="Calibri" w:cs="Calibri"/>
          <w:caps/>
          <w:smallCaps w:val="0"/>
          <w:sz w:val="22"/>
          <w:szCs w:val="22"/>
        </w:rPr>
        <w:t>Technical Skills:</w:t>
      </w:r>
    </w:p>
    <w:p w14:paraId="11C78019" w14:textId="77777777" w:rsidR="00F13EAB" w:rsidRPr="005D145A" w:rsidRDefault="00F13EAB" w:rsidP="001C6FB6">
      <w:pPr>
        <w:pStyle w:val="NoSpacing"/>
        <w:jc w:val="both"/>
        <w:rPr>
          <w:rFonts w:cs="Calibri"/>
        </w:rPr>
      </w:pPr>
    </w:p>
    <w:p w14:paraId="5F52ADE2" w14:textId="77777777" w:rsidR="006919F6" w:rsidRPr="005D145A" w:rsidRDefault="006919F6" w:rsidP="001C6FB6">
      <w:pPr>
        <w:pStyle w:val="NoSpacing"/>
        <w:numPr>
          <w:ilvl w:val="0"/>
          <w:numId w:val="27"/>
        </w:numPr>
        <w:jc w:val="both"/>
        <w:rPr>
          <w:rFonts w:cs="Calibri"/>
        </w:rPr>
      </w:pPr>
      <w:r w:rsidRPr="005D145A">
        <w:rPr>
          <w:rFonts w:cs="Calibri"/>
          <w:b/>
          <w:bCs/>
        </w:rPr>
        <w:t>Software:</w:t>
      </w:r>
      <w:r w:rsidRPr="005D145A">
        <w:rPr>
          <w:rFonts w:cs="Calibri"/>
        </w:rPr>
        <w:t xml:space="preserve"> MS Office, MS Dynamic 365 Visio, SharePoint, Salesforce CRM, SaaS, SAP</w:t>
      </w:r>
    </w:p>
    <w:p w14:paraId="1B0975BB" w14:textId="73E40253" w:rsidR="006919F6" w:rsidRPr="005D145A" w:rsidRDefault="006919F6" w:rsidP="001C6FB6">
      <w:pPr>
        <w:pStyle w:val="NoSpacing"/>
        <w:numPr>
          <w:ilvl w:val="0"/>
          <w:numId w:val="27"/>
        </w:numPr>
        <w:jc w:val="both"/>
        <w:rPr>
          <w:rFonts w:cs="Calibri"/>
        </w:rPr>
      </w:pPr>
      <w:r w:rsidRPr="005D145A">
        <w:rPr>
          <w:rFonts w:cs="Calibri"/>
          <w:b/>
          <w:bCs/>
        </w:rPr>
        <w:t>EMR | EHR Platforms:</w:t>
      </w:r>
      <w:r w:rsidRPr="005D145A">
        <w:rPr>
          <w:rFonts w:cs="Calibri"/>
        </w:rPr>
        <w:t xml:space="preserve"> Epic, Cerner, Meditech, G.E Centricity, McKesson, </w:t>
      </w:r>
      <w:r w:rsidR="001C6FB6" w:rsidRPr="005D145A">
        <w:rPr>
          <w:rFonts w:cs="Calibri"/>
        </w:rPr>
        <w:t>Marco Helix</w:t>
      </w:r>
    </w:p>
    <w:p w14:paraId="20DB69D5" w14:textId="54F65575" w:rsidR="00F13EAB" w:rsidRPr="005D145A" w:rsidRDefault="006919F6" w:rsidP="001C6FB6">
      <w:pPr>
        <w:pStyle w:val="NoSpacing"/>
        <w:numPr>
          <w:ilvl w:val="0"/>
          <w:numId w:val="27"/>
        </w:numPr>
        <w:jc w:val="both"/>
        <w:rPr>
          <w:rFonts w:cs="Calibri"/>
        </w:rPr>
      </w:pPr>
      <w:r w:rsidRPr="005D145A">
        <w:rPr>
          <w:rFonts w:cs="Calibri"/>
          <w:b/>
          <w:bCs/>
        </w:rPr>
        <w:t>Methodologies:</w:t>
      </w:r>
      <w:r w:rsidRPr="005D145A">
        <w:rPr>
          <w:rFonts w:cs="Calibri"/>
        </w:rPr>
        <w:t xml:space="preserve"> Agile, Waterfall, Hybrid</w:t>
      </w:r>
    </w:p>
    <w:p w14:paraId="291F0207" w14:textId="07CF9ABD" w:rsidR="006C54F5" w:rsidRPr="005D145A" w:rsidRDefault="001C6FB6" w:rsidP="001C6FB6">
      <w:pPr>
        <w:pStyle w:val="NoSpacing"/>
        <w:numPr>
          <w:ilvl w:val="0"/>
          <w:numId w:val="27"/>
        </w:numPr>
        <w:jc w:val="both"/>
        <w:rPr>
          <w:rFonts w:cs="Calibri"/>
        </w:rPr>
      </w:pPr>
      <w:r w:rsidRPr="005D145A">
        <w:rPr>
          <w:rFonts w:cs="Calibri"/>
          <w:b/>
          <w:bCs/>
        </w:rPr>
        <w:t>Skills:</w:t>
      </w:r>
      <w:r w:rsidRPr="005D145A">
        <w:rPr>
          <w:rFonts w:cs="Calibri"/>
        </w:rPr>
        <w:t xml:space="preserve"> Quality</w:t>
      </w:r>
      <w:r w:rsidR="006C54F5" w:rsidRPr="005D145A">
        <w:rPr>
          <w:rFonts w:cs="Calibri"/>
        </w:rPr>
        <w:t xml:space="preserve"> Improvement Implementation &amp;Supervision, Staff selection, hiring, scheduling, mentoring, counseling, Team Leadership &amp; Mentorship</w:t>
      </w:r>
    </w:p>
    <w:p w14:paraId="4CB237F2" w14:textId="77777777" w:rsidR="004076E6" w:rsidRPr="005D145A" w:rsidRDefault="004076E6" w:rsidP="001C6FB6">
      <w:pPr>
        <w:pStyle w:val="NoSpacing"/>
        <w:numPr>
          <w:ilvl w:val="0"/>
          <w:numId w:val="27"/>
        </w:numPr>
        <w:jc w:val="both"/>
        <w:rPr>
          <w:rFonts w:cs="Calibri"/>
        </w:rPr>
      </w:pPr>
      <w:r w:rsidRPr="005D145A">
        <w:rPr>
          <w:rFonts w:cs="Calibri"/>
          <w:b/>
          <w:bCs/>
        </w:rPr>
        <w:t>Knowledge:</w:t>
      </w:r>
      <w:r w:rsidRPr="005D145A">
        <w:rPr>
          <w:rFonts w:cs="Calibri"/>
        </w:rPr>
        <w:t xml:space="preserve"> Program, Policy Design &amp; Development</w:t>
      </w:r>
    </w:p>
    <w:p w14:paraId="6D21F170" w14:textId="13337AB1" w:rsidR="006C54F5" w:rsidRPr="005D145A" w:rsidRDefault="004076E6" w:rsidP="001C6FB6">
      <w:pPr>
        <w:pStyle w:val="NoSpacing"/>
        <w:ind w:left="720"/>
        <w:jc w:val="both"/>
        <w:rPr>
          <w:rFonts w:cs="Calibri"/>
        </w:rPr>
      </w:pPr>
      <w:r w:rsidRPr="005D145A">
        <w:rPr>
          <w:rFonts w:cs="Calibri"/>
        </w:rPr>
        <w:t>Budget &amp; Resource Planning, Business Architecture &amp; Strategic Planning, System Design, Analysis &amp; Testing,</w:t>
      </w:r>
      <w:r w:rsidR="005D145A" w:rsidRPr="005D145A">
        <w:rPr>
          <w:rFonts w:cs="Calibri"/>
        </w:rPr>
        <w:t xml:space="preserve"> </w:t>
      </w:r>
      <w:r w:rsidRPr="005D145A">
        <w:rPr>
          <w:rFonts w:cs="Calibri"/>
        </w:rPr>
        <w:t>Customer and Vendor Management,</w:t>
      </w:r>
      <w:r w:rsidR="005D145A" w:rsidRPr="005D145A">
        <w:rPr>
          <w:rFonts w:cs="Calibri"/>
        </w:rPr>
        <w:t xml:space="preserve"> </w:t>
      </w:r>
      <w:r w:rsidRPr="005D145A">
        <w:rPr>
          <w:rFonts w:cs="Calibri"/>
        </w:rPr>
        <w:t>Supervision of ERP, EMR/HIS Full Life Cycle Implementation,</w:t>
      </w:r>
      <w:r w:rsidR="005D145A" w:rsidRPr="005D145A">
        <w:rPr>
          <w:rFonts w:cs="Calibri"/>
        </w:rPr>
        <w:t xml:space="preserve"> </w:t>
      </w:r>
      <w:r w:rsidRPr="005D145A">
        <w:rPr>
          <w:rFonts w:cs="Calibri"/>
        </w:rPr>
        <w:t xml:space="preserve">Corporate Image Development &amp; </w:t>
      </w:r>
      <w:r w:rsidR="001C6FB6" w:rsidRPr="005D145A">
        <w:rPr>
          <w:rFonts w:cs="Calibri"/>
        </w:rPr>
        <w:t>Enhancement, Risk</w:t>
      </w:r>
      <w:r w:rsidRPr="005D145A">
        <w:rPr>
          <w:rFonts w:cs="Calibri"/>
        </w:rPr>
        <w:t xml:space="preserve"> Management Program Initiation &amp; Implementation,340b Federal Program Management</w:t>
      </w:r>
    </w:p>
    <w:p w14:paraId="44613392" w14:textId="77777777" w:rsidR="00F13EAB" w:rsidRPr="005D145A" w:rsidRDefault="00F13EAB" w:rsidP="001C6FB6">
      <w:pPr>
        <w:pStyle w:val="NoSpacing"/>
        <w:jc w:val="both"/>
        <w:rPr>
          <w:rFonts w:cs="Calibri"/>
        </w:rPr>
      </w:pPr>
    </w:p>
    <w:p w14:paraId="071844FE" w14:textId="3A15B0E2" w:rsidR="000E0C93" w:rsidRPr="005D145A" w:rsidRDefault="003B169E" w:rsidP="001C6FB6">
      <w:pPr>
        <w:pStyle w:val="Title"/>
        <w:pBdr>
          <w:bottom w:val="single" w:sz="12" w:space="2" w:color="auto"/>
        </w:pBdr>
        <w:jc w:val="both"/>
        <w:rPr>
          <w:rFonts w:ascii="Calibri" w:hAnsi="Calibri" w:cs="Calibri"/>
          <w:caps/>
          <w:smallCaps w:val="0"/>
          <w:sz w:val="22"/>
          <w:szCs w:val="22"/>
        </w:rPr>
      </w:pPr>
      <w:r w:rsidRPr="005D145A">
        <w:rPr>
          <w:rFonts w:ascii="Calibri" w:hAnsi="Calibri" w:cs="Calibri"/>
          <w:caps/>
          <w:smallCaps w:val="0"/>
          <w:sz w:val="22"/>
          <w:szCs w:val="22"/>
        </w:rPr>
        <w:t>PROFESSIONAL</w:t>
      </w:r>
      <w:r w:rsidR="000E0C93" w:rsidRPr="005D145A">
        <w:rPr>
          <w:rFonts w:ascii="Calibri" w:hAnsi="Calibri" w:cs="Calibri"/>
          <w:caps/>
          <w:smallCaps w:val="0"/>
          <w:sz w:val="22"/>
          <w:szCs w:val="22"/>
        </w:rPr>
        <w:t xml:space="preserve"> Experience</w:t>
      </w:r>
      <w:r w:rsidR="001D2BA7" w:rsidRPr="005D145A">
        <w:rPr>
          <w:rFonts w:ascii="Calibri" w:hAnsi="Calibri" w:cs="Calibri"/>
          <w:caps/>
          <w:smallCaps w:val="0"/>
          <w:sz w:val="22"/>
          <w:szCs w:val="22"/>
        </w:rPr>
        <w:t>:</w:t>
      </w:r>
    </w:p>
    <w:p w14:paraId="15CEA687" w14:textId="77777777" w:rsidR="00847051" w:rsidRPr="005D145A" w:rsidRDefault="00847051" w:rsidP="001C6FB6">
      <w:pPr>
        <w:pStyle w:val="NoSpacing"/>
        <w:jc w:val="both"/>
        <w:rPr>
          <w:rFonts w:cs="Calibri"/>
        </w:rPr>
      </w:pPr>
    </w:p>
    <w:p w14:paraId="7F40E7AA" w14:textId="2701D186" w:rsidR="001C6FB6" w:rsidRPr="005D145A" w:rsidRDefault="00641410" w:rsidP="001C6FB6">
      <w:pPr>
        <w:pStyle w:val="NoSpacing"/>
        <w:jc w:val="both"/>
        <w:rPr>
          <w:rFonts w:cs="Calibri"/>
          <w:b/>
          <w:bCs/>
        </w:rPr>
      </w:pPr>
      <w:r w:rsidRPr="005D145A">
        <w:rPr>
          <w:rFonts w:cs="Calibri"/>
          <w:b/>
          <w:bCs/>
        </w:rPr>
        <w:t>Implementation Manager</w:t>
      </w:r>
      <w:r>
        <w:rPr>
          <w:rFonts w:cs="Calibri"/>
          <w:b/>
          <w:bCs/>
        </w:rPr>
        <w:t xml:space="preserve"> </w:t>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t xml:space="preserve">     </w:t>
      </w:r>
      <w:r w:rsidR="001C6FB6" w:rsidRPr="005D145A">
        <w:rPr>
          <w:rFonts w:cs="Calibri"/>
          <w:b/>
          <w:bCs/>
        </w:rPr>
        <w:t>12/2018 to Present</w:t>
      </w:r>
    </w:p>
    <w:p w14:paraId="2D86E9FB" w14:textId="43E6D97D" w:rsidR="00BF4712" w:rsidRPr="005D145A" w:rsidRDefault="00BF4712" w:rsidP="001C6FB6">
      <w:pPr>
        <w:pStyle w:val="NoSpacing"/>
        <w:jc w:val="both"/>
        <w:rPr>
          <w:rFonts w:cs="Calibri"/>
          <w:b/>
          <w:bCs/>
        </w:rPr>
      </w:pPr>
      <w:r w:rsidRPr="005D145A">
        <w:rPr>
          <w:rFonts w:cs="Calibri"/>
          <w:b/>
          <w:bCs/>
        </w:rPr>
        <w:t xml:space="preserve">Amadeus, TravelClick </w:t>
      </w:r>
      <w:r w:rsidR="00FC72D0" w:rsidRPr="005D145A">
        <w:rPr>
          <w:rFonts w:cs="Calibri"/>
          <w:b/>
          <w:bCs/>
        </w:rPr>
        <w:t>(Remote)</w:t>
      </w:r>
    </w:p>
    <w:p w14:paraId="7B045B7C" w14:textId="77777777" w:rsidR="00A709D8" w:rsidRPr="005D145A" w:rsidRDefault="00A709D8" w:rsidP="001C6FB6">
      <w:pPr>
        <w:pStyle w:val="NoSpacing"/>
        <w:jc w:val="both"/>
        <w:rPr>
          <w:rFonts w:cs="Calibri"/>
        </w:rPr>
      </w:pPr>
    </w:p>
    <w:p w14:paraId="7BF702D0" w14:textId="77777777" w:rsidR="00A709D8" w:rsidRPr="005D145A" w:rsidRDefault="00A709D8" w:rsidP="001C6FB6">
      <w:pPr>
        <w:pStyle w:val="NoSpacing"/>
        <w:numPr>
          <w:ilvl w:val="0"/>
          <w:numId w:val="20"/>
        </w:numPr>
        <w:jc w:val="both"/>
        <w:rPr>
          <w:rFonts w:cs="Calibri"/>
        </w:rPr>
      </w:pPr>
      <w:r w:rsidRPr="005D145A">
        <w:rPr>
          <w:rFonts w:cs="Calibri"/>
        </w:rPr>
        <w:t>Took charge of the critical launch phase for TravelClick clients, navigating intense pressure and strict deadlines with finesse. Facilitated weekly meetings with Marketing, IT, and Reservations teams to ensure prompt delivery of project milestones. Demonstrated leadership by leading the debugging and coding efforts for emails, ensuring they met exacting client requirements and expectations.</w:t>
      </w:r>
    </w:p>
    <w:p w14:paraId="4E33D7D4" w14:textId="77777777" w:rsidR="00A709D8" w:rsidRPr="005D145A" w:rsidRDefault="00A709D8" w:rsidP="001C6FB6">
      <w:pPr>
        <w:pStyle w:val="NoSpacing"/>
        <w:numPr>
          <w:ilvl w:val="0"/>
          <w:numId w:val="20"/>
        </w:numPr>
        <w:jc w:val="both"/>
        <w:rPr>
          <w:rFonts w:cs="Calibri"/>
        </w:rPr>
      </w:pPr>
      <w:r w:rsidRPr="005D145A">
        <w:rPr>
          <w:rFonts w:cs="Calibri"/>
        </w:rPr>
        <w:t>Provided comprehensive training to clients on how to use the Guest Management platform, coordinating closely with internal IT and clients to ensure go-live deadlines were met. Assisted the Sales Team in product demos during the sales process, contributing to successful client acquisitions.</w:t>
      </w:r>
    </w:p>
    <w:p w14:paraId="7E2E55E0" w14:textId="77777777" w:rsidR="00A709D8" w:rsidRPr="005D145A" w:rsidRDefault="00A709D8" w:rsidP="001C6FB6">
      <w:pPr>
        <w:pStyle w:val="NoSpacing"/>
        <w:numPr>
          <w:ilvl w:val="0"/>
          <w:numId w:val="20"/>
        </w:numPr>
        <w:jc w:val="both"/>
        <w:rPr>
          <w:rFonts w:cs="Calibri"/>
        </w:rPr>
      </w:pPr>
      <w:r w:rsidRPr="005D145A">
        <w:rPr>
          <w:rFonts w:cs="Calibri"/>
        </w:rPr>
        <w:t>Demonstrated leadership prowess by spearheading the team responsible for migrating Digital Alchemy to the TravelClick GMS CRM platform, orchestrating a smooth transition, and delivering utmost client satisfaction</w:t>
      </w:r>
    </w:p>
    <w:p w14:paraId="1D1CB7FD" w14:textId="77777777" w:rsidR="00E8283E" w:rsidRPr="005D145A" w:rsidRDefault="00E8283E" w:rsidP="001C6FB6">
      <w:pPr>
        <w:pStyle w:val="NoSpacing"/>
        <w:numPr>
          <w:ilvl w:val="0"/>
          <w:numId w:val="20"/>
        </w:numPr>
        <w:jc w:val="both"/>
        <w:rPr>
          <w:rFonts w:cs="Calibri"/>
        </w:rPr>
      </w:pPr>
      <w:r w:rsidRPr="005D145A">
        <w:rPr>
          <w:rFonts w:cs="Calibri"/>
        </w:rPr>
        <w:t>Spearheaded the training and onboarding initiatives for new team members, developing comprehensive learning materials including documents and videos. This approach fostered efficient training processes, promoted team cohesion, and enhanced overall team effectiveness under my leadership.</w:t>
      </w:r>
    </w:p>
    <w:p w14:paraId="6442D1DD" w14:textId="66E0A96E" w:rsidR="00E8283E" w:rsidRPr="005D145A" w:rsidRDefault="00A737F8" w:rsidP="001C6FB6">
      <w:pPr>
        <w:pStyle w:val="NoSpacing"/>
        <w:numPr>
          <w:ilvl w:val="0"/>
          <w:numId w:val="20"/>
        </w:numPr>
        <w:jc w:val="both"/>
        <w:rPr>
          <w:rFonts w:cs="Calibri"/>
        </w:rPr>
      </w:pPr>
      <w:r w:rsidRPr="005D145A">
        <w:rPr>
          <w:rFonts w:cs="Calibri"/>
        </w:rPr>
        <w:t xml:space="preserve">Exhibited strong leadership as an Account Manager and Implementations Manager overseeing operations in the </w:t>
      </w:r>
      <w:r w:rsidR="002D452D" w:rsidRPr="005D145A">
        <w:rPr>
          <w:rFonts w:cs="Calibri"/>
        </w:rPr>
        <w:t>Americas Led</w:t>
      </w:r>
      <w:r w:rsidRPr="005D145A">
        <w:rPr>
          <w:rFonts w:cs="Calibri"/>
        </w:rPr>
        <w:t xml:space="preserve"> daily client interactions, effectively addressed issues, and offered expert guidance on email marketing campaigns and eCRM solutions, ensuring optimal client satisfaction and success.</w:t>
      </w:r>
    </w:p>
    <w:p w14:paraId="3D58C4B2" w14:textId="77777777" w:rsidR="00A709D8" w:rsidRPr="005D145A" w:rsidRDefault="00A709D8" w:rsidP="001C6FB6">
      <w:pPr>
        <w:pStyle w:val="NoSpacing"/>
        <w:jc w:val="both"/>
        <w:rPr>
          <w:rFonts w:cs="Calibri"/>
        </w:rPr>
      </w:pPr>
    </w:p>
    <w:p w14:paraId="56AA7CFD" w14:textId="77777777" w:rsidR="001C6FB6" w:rsidRDefault="001C6FB6" w:rsidP="001C6FB6">
      <w:pPr>
        <w:pStyle w:val="NoSpacing"/>
        <w:jc w:val="both"/>
        <w:rPr>
          <w:rFonts w:cs="Calibri"/>
          <w:b/>
          <w:bCs/>
        </w:rPr>
      </w:pPr>
    </w:p>
    <w:p w14:paraId="4CECB3FF" w14:textId="4746CC90" w:rsidR="006C061C" w:rsidRPr="005D145A" w:rsidRDefault="00641410" w:rsidP="001C6FB6">
      <w:pPr>
        <w:pStyle w:val="NoSpacing"/>
        <w:jc w:val="both"/>
        <w:rPr>
          <w:rFonts w:cs="Calibri"/>
          <w:b/>
          <w:bCs/>
        </w:rPr>
      </w:pPr>
      <w:r w:rsidRPr="005D145A">
        <w:rPr>
          <w:rFonts w:cs="Calibri"/>
          <w:b/>
          <w:bCs/>
        </w:rPr>
        <w:t xml:space="preserve">Edi Eligibility Analyst </w:t>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t xml:space="preserve">    </w:t>
      </w:r>
      <w:r>
        <w:rPr>
          <w:rFonts w:cs="Calibri"/>
          <w:b/>
          <w:bCs/>
        </w:rPr>
        <w:t xml:space="preserve">              </w:t>
      </w:r>
      <w:r w:rsidR="001C6FB6" w:rsidRPr="005D145A">
        <w:rPr>
          <w:rFonts w:cs="Calibri"/>
          <w:b/>
          <w:bCs/>
        </w:rPr>
        <w:t>03/2015 to 10/2018</w:t>
      </w:r>
    </w:p>
    <w:p w14:paraId="2FC22557" w14:textId="2C5C7427" w:rsidR="006C061C" w:rsidRPr="005D145A" w:rsidRDefault="006C061C" w:rsidP="001C6FB6">
      <w:pPr>
        <w:pStyle w:val="NoSpacing"/>
        <w:jc w:val="both"/>
        <w:rPr>
          <w:rFonts w:cs="Calibri"/>
          <w:b/>
          <w:bCs/>
        </w:rPr>
      </w:pPr>
      <w:r w:rsidRPr="005D145A">
        <w:rPr>
          <w:rFonts w:cs="Calibri"/>
          <w:b/>
          <w:bCs/>
        </w:rPr>
        <w:t xml:space="preserve">CVS HEALTH </w:t>
      </w:r>
      <w:r w:rsidR="001C6FB6" w:rsidRPr="005D145A">
        <w:rPr>
          <w:rFonts w:cs="Calibri"/>
          <w:b/>
          <w:bCs/>
        </w:rPr>
        <w:t>(Irving, TX)</w:t>
      </w:r>
    </w:p>
    <w:p w14:paraId="1159F421" w14:textId="77777777" w:rsidR="006C061C" w:rsidRPr="005D145A" w:rsidRDefault="006C061C" w:rsidP="001C6FB6">
      <w:pPr>
        <w:pStyle w:val="NoSpacing"/>
        <w:jc w:val="both"/>
        <w:rPr>
          <w:rFonts w:cs="Calibri"/>
          <w:b/>
          <w:bCs/>
        </w:rPr>
      </w:pPr>
    </w:p>
    <w:p w14:paraId="461F3D11" w14:textId="77777777" w:rsidR="006C061C" w:rsidRPr="005D145A" w:rsidRDefault="006C061C" w:rsidP="001C6FB6">
      <w:pPr>
        <w:pStyle w:val="NoSpacing"/>
        <w:numPr>
          <w:ilvl w:val="0"/>
          <w:numId w:val="21"/>
        </w:numPr>
        <w:jc w:val="both"/>
        <w:rPr>
          <w:rFonts w:cs="Calibri"/>
        </w:rPr>
      </w:pPr>
      <w:r w:rsidRPr="005D145A">
        <w:rPr>
          <w:rFonts w:cs="Calibri"/>
        </w:rPr>
        <w:t>Managed the implementation and support of Employer Groups submitting EDI 834 and batch custom files to enroll their commercial, Med D, and Health plans into pharmacy benefit programs, ensuring seamless integration and enrollment processes.</w:t>
      </w:r>
    </w:p>
    <w:p w14:paraId="37769370" w14:textId="77777777" w:rsidR="006C061C" w:rsidRPr="005D145A" w:rsidRDefault="006C061C" w:rsidP="001C6FB6">
      <w:pPr>
        <w:pStyle w:val="NoSpacing"/>
        <w:numPr>
          <w:ilvl w:val="0"/>
          <w:numId w:val="21"/>
        </w:numPr>
        <w:jc w:val="both"/>
        <w:rPr>
          <w:rFonts w:cs="Calibri"/>
        </w:rPr>
      </w:pPr>
      <w:r w:rsidRPr="005D145A">
        <w:rPr>
          <w:rFonts w:cs="Calibri"/>
        </w:rPr>
        <w:t>Upheld strict confidentiality and privacy standards for confidential and sensitive information, adhering to HIPAA guidelines and regulations.</w:t>
      </w:r>
    </w:p>
    <w:p w14:paraId="5B02F67E" w14:textId="77777777" w:rsidR="006C061C" w:rsidRPr="005D145A" w:rsidRDefault="006C061C" w:rsidP="001C6FB6">
      <w:pPr>
        <w:pStyle w:val="NoSpacing"/>
        <w:numPr>
          <w:ilvl w:val="0"/>
          <w:numId w:val="21"/>
        </w:numPr>
        <w:jc w:val="both"/>
        <w:rPr>
          <w:rFonts w:cs="Calibri"/>
        </w:rPr>
      </w:pPr>
      <w:r w:rsidRPr="005D145A">
        <w:rPr>
          <w:rFonts w:cs="Calibri"/>
        </w:rPr>
        <w:t>Led cross-functional teams in process re-engineering efforts, optimizing workflows, and reviewing claim reports post-implementation to validate batch/flat file processing accuracy.</w:t>
      </w:r>
    </w:p>
    <w:p w14:paraId="1BB73291" w14:textId="77777777" w:rsidR="006C061C" w:rsidRPr="005D145A" w:rsidRDefault="006C061C" w:rsidP="001C6FB6">
      <w:pPr>
        <w:pStyle w:val="NoSpacing"/>
        <w:numPr>
          <w:ilvl w:val="0"/>
          <w:numId w:val="21"/>
        </w:numPr>
        <w:jc w:val="both"/>
        <w:rPr>
          <w:rFonts w:cs="Calibri"/>
        </w:rPr>
      </w:pPr>
      <w:r w:rsidRPr="005D145A">
        <w:rPr>
          <w:rFonts w:cs="Calibri"/>
        </w:rPr>
        <w:t>Utilized Change Management plans and processes effectively, including the management of dashboards in Microsoft Power BI to track project progress and facilitate communication.</w:t>
      </w:r>
    </w:p>
    <w:p w14:paraId="5E1BA2A4" w14:textId="77777777" w:rsidR="006C061C" w:rsidRPr="005D145A" w:rsidRDefault="006C061C" w:rsidP="001C6FB6">
      <w:pPr>
        <w:pStyle w:val="NoSpacing"/>
        <w:numPr>
          <w:ilvl w:val="0"/>
          <w:numId w:val="21"/>
        </w:numPr>
        <w:jc w:val="both"/>
        <w:rPr>
          <w:rFonts w:cs="Calibri"/>
        </w:rPr>
      </w:pPr>
      <w:r w:rsidRPr="005D145A">
        <w:rPr>
          <w:rFonts w:cs="Calibri"/>
        </w:rPr>
        <w:t>Oversaw and maintained all aspects of internal policies and procedures for the pharmacy benefit program, ensuring alignment with established timelines, procedures, and regulatory requirements.</w:t>
      </w:r>
    </w:p>
    <w:p w14:paraId="58873A27" w14:textId="77777777" w:rsidR="00A709D8" w:rsidRPr="005D145A" w:rsidRDefault="00A709D8" w:rsidP="001C6FB6">
      <w:pPr>
        <w:pStyle w:val="NoSpacing"/>
        <w:jc w:val="both"/>
        <w:rPr>
          <w:rFonts w:cs="Calibri"/>
        </w:rPr>
      </w:pPr>
    </w:p>
    <w:p w14:paraId="51EDFF9A" w14:textId="5136FE6F" w:rsidR="00267EA7" w:rsidRPr="005D145A" w:rsidRDefault="00641410" w:rsidP="001C6FB6">
      <w:pPr>
        <w:pStyle w:val="NoSpacing"/>
        <w:jc w:val="both"/>
        <w:rPr>
          <w:rFonts w:cs="Calibri"/>
          <w:b/>
          <w:bCs/>
        </w:rPr>
      </w:pPr>
      <w:r w:rsidRPr="005D145A">
        <w:rPr>
          <w:rFonts w:cs="Calibri"/>
          <w:b/>
          <w:bCs/>
        </w:rPr>
        <w:t xml:space="preserve">Med D File Analyst </w:t>
      </w:r>
      <w:r>
        <w:rPr>
          <w:rFonts w:cs="Calibri"/>
          <w:b/>
          <w:bCs/>
        </w:rPr>
        <w:tab/>
      </w:r>
      <w:r>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r>
      <w:r w:rsidR="001C6FB6">
        <w:rPr>
          <w:rFonts w:cs="Calibri"/>
          <w:b/>
          <w:bCs/>
        </w:rPr>
        <w:tab/>
        <w:t xml:space="preserve">      </w:t>
      </w:r>
      <w:r w:rsidR="001C6FB6" w:rsidRPr="005D145A">
        <w:rPr>
          <w:rFonts w:cs="Calibri"/>
          <w:b/>
          <w:bCs/>
        </w:rPr>
        <w:t>09/2014 – 02/2015</w:t>
      </w:r>
    </w:p>
    <w:p w14:paraId="32738C11" w14:textId="097791D1" w:rsidR="00267EA7" w:rsidRPr="005D145A" w:rsidRDefault="00267EA7" w:rsidP="001C6FB6">
      <w:pPr>
        <w:pStyle w:val="NoSpacing"/>
        <w:jc w:val="both"/>
        <w:rPr>
          <w:rFonts w:cs="Calibri"/>
          <w:b/>
          <w:bCs/>
        </w:rPr>
      </w:pPr>
      <w:r w:rsidRPr="005D145A">
        <w:rPr>
          <w:rFonts w:cs="Calibri"/>
          <w:b/>
          <w:bCs/>
        </w:rPr>
        <w:t>CVS HEALTH</w:t>
      </w:r>
      <w:r w:rsidR="001C6FB6">
        <w:rPr>
          <w:rFonts w:cs="Calibri"/>
          <w:b/>
          <w:bCs/>
        </w:rPr>
        <w:t xml:space="preserve">, </w:t>
      </w:r>
      <w:r w:rsidR="001C6FB6" w:rsidRPr="005D145A">
        <w:rPr>
          <w:rFonts w:cs="Calibri"/>
          <w:b/>
          <w:bCs/>
        </w:rPr>
        <w:t>(Irving, TX)</w:t>
      </w:r>
      <w:r w:rsidRPr="005D145A">
        <w:rPr>
          <w:rFonts w:cs="Calibri"/>
          <w:b/>
          <w:bCs/>
        </w:rPr>
        <w:t xml:space="preserve"> </w:t>
      </w:r>
    </w:p>
    <w:p w14:paraId="1A1594A0" w14:textId="77777777" w:rsidR="00267EA7" w:rsidRPr="005D145A" w:rsidRDefault="00267EA7" w:rsidP="001C6FB6">
      <w:pPr>
        <w:pStyle w:val="NoSpacing"/>
        <w:jc w:val="both"/>
        <w:rPr>
          <w:rFonts w:cs="Calibri"/>
        </w:rPr>
      </w:pPr>
    </w:p>
    <w:p w14:paraId="15D128D8" w14:textId="77777777" w:rsidR="00267EA7" w:rsidRPr="005D145A" w:rsidRDefault="00267EA7" w:rsidP="001C6FB6">
      <w:pPr>
        <w:pStyle w:val="NoSpacing"/>
        <w:numPr>
          <w:ilvl w:val="0"/>
          <w:numId w:val="22"/>
        </w:numPr>
        <w:jc w:val="both"/>
        <w:rPr>
          <w:rFonts w:cs="Calibri"/>
        </w:rPr>
      </w:pPr>
      <w:r w:rsidRPr="005D145A">
        <w:rPr>
          <w:rFonts w:cs="Calibri"/>
        </w:rPr>
        <w:t>Formulated internal strategies for Medicaid Services and Medicare Part D (CMS), prioritizing compliance and adherence to CMS mandates and internal timelines.</w:t>
      </w:r>
    </w:p>
    <w:p w14:paraId="14189095" w14:textId="77777777" w:rsidR="00267EA7" w:rsidRPr="005D145A" w:rsidRDefault="00267EA7" w:rsidP="001C6FB6">
      <w:pPr>
        <w:pStyle w:val="NoSpacing"/>
        <w:numPr>
          <w:ilvl w:val="0"/>
          <w:numId w:val="22"/>
        </w:numPr>
        <w:jc w:val="both"/>
        <w:rPr>
          <w:rFonts w:cs="Calibri"/>
        </w:rPr>
      </w:pPr>
      <w:r w:rsidRPr="005D145A">
        <w:rPr>
          <w:rFonts w:cs="Calibri"/>
        </w:rPr>
        <w:t>Led a team of executives in clarifying roles and defining engagement models within a newly reorganized CTO, enhancing collaboration between Business, Digital Product teams, and stakeholders.</w:t>
      </w:r>
    </w:p>
    <w:p w14:paraId="0D6F5AC1" w14:textId="77777777" w:rsidR="00267EA7" w:rsidRPr="005D145A" w:rsidRDefault="00267EA7" w:rsidP="001C6FB6">
      <w:pPr>
        <w:pStyle w:val="NoSpacing"/>
        <w:numPr>
          <w:ilvl w:val="0"/>
          <w:numId w:val="22"/>
        </w:numPr>
        <w:jc w:val="both"/>
        <w:rPr>
          <w:rFonts w:cs="Calibri"/>
        </w:rPr>
      </w:pPr>
      <w:r w:rsidRPr="005D145A">
        <w:rPr>
          <w:rFonts w:cs="Calibri"/>
        </w:rPr>
        <w:t>Oversaw the implementation process for Medicare and Medicaid Health Plans, ensuring seamless execution and compliance with regulatory requirements.</w:t>
      </w:r>
    </w:p>
    <w:p w14:paraId="03F9618E" w14:textId="77777777" w:rsidR="00267EA7" w:rsidRPr="005D145A" w:rsidRDefault="00267EA7" w:rsidP="001C6FB6">
      <w:pPr>
        <w:pStyle w:val="NoSpacing"/>
        <w:numPr>
          <w:ilvl w:val="0"/>
          <w:numId w:val="22"/>
        </w:numPr>
        <w:jc w:val="both"/>
        <w:rPr>
          <w:rFonts w:cs="Calibri"/>
        </w:rPr>
      </w:pPr>
      <w:r w:rsidRPr="005D145A">
        <w:rPr>
          <w:rFonts w:cs="Calibri"/>
        </w:rPr>
        <w:t>Led multiple work streams focused on building in-depth knowledge of CVS Health adjudication platforms, policies, and procedures for internal leadership development.</w:t>
      </w:r>
    </w:p>
    <w:p w14:paraId="112023FC" w14:textId="77777777" w:rsidR="00267EA7" w:rsidRPr="005D145A" w:rsidRDefault="00267EA7" w:rsidP="001C6FB6">
      <w:pPr>
        <w:pStyle w:val="NoSpacing"/>
        <w:numPr>
          <w:ilvl w:val="0"/>
          <w:numId w:val="22"/>
        </w:numPr>
        <w:jc w:val="both"/>
        <w:rPr>
          <w:rFonts w:cs="Calibri"/>
        </w:rPr>
      </w:pPr>
      <w:r w:rsidRPr="005D145A">
        <w:rPr>
          <w:rFonts w:cs="Calibri"/>
        </w:rPr>
        <w:t>Spearheaded Agile transformation initiatives across the CIO organization, driving agility for faster value delivery.</w:t>
      </w:r>
    </w:p>
    <w:p w14:paraId="19113225" w14:textId="77777777" w:rsidR="00267EA7" w:rsidRPr="005D145A" w:rsidRDefault="00267EA7" w:rsidP="001C6FB6">
      <w:pPr>
        <w:pStyle w:val="NoSpacing"/>
        <w:numPr>
          <w:ilvl w:val="0"/>
          <w:numId w:val="22"/>
        </w:numPr>
        <w:jc w:val="both"/>
        <w:rPr>
          <w:rFonts w:cs="Calibri"/>
        </w:rPr>
      </w:pPr>
      <w:r w:rsidRPr="005D145A">
        <w:rPr>
          <w:rFonts w:cs="Calibri"/>
        </w:rPr>
        <w:t>Developed and managed a skills development program and designed an Enterprise Architecture Innovation Hub to foster innovation and skill enhancement.</w:t>
      </w:r>
    </w:p>
    <w:p w14:paraId="43BD86BD" w14:textId="77777777" w:rsidR="00267EA7" w:rsidRPr="005D145A" w:rsidRDefault="00267EA7" w:rsidP="001C6FB6">
      <w:pPr>
        <w:pStyle w:val="NoSpacing"/>
        <w:numPr>
          <w:ilvl w:val="0"/>
          <w:numId w:val="22"/>
        </w:numPr>
        <w:jc w:val="both"/>
        <w:rPr>
          <w:rFonts w:cs="Calibri"/>
        </w:rPr>
      </w:pPr>
      <w:r w:rsidRPr="005D145A">
        <w:rPr>
          <w:rFonts w:cs="Calibri"/>
        </w:rPr>
        <w:t>Managed the maturity and growth roadmap for Business Architecture, Process Analysis practice, and mentored Analysis Governance teams to drive maturity growth.</w:t>
      </w:r>
    </w:p>
    <w:p w14:paraId="42B5E515" w14:textId="77777777" w:rsidR="00267EA7" w:rsidRPr="005D145A" w:rsidRDefault="00267EA7" w:rsidP="001C6FB6">
      <w:pPr>
        <w:pStyle w:val="NoSpacing"/>
        <w:jc w:val="both"/>
        <w:rPr>
          <w:rFonts w:cs="Calibri"/>
        </w:rPr>
      </w:pPr>
    </w:p>
    <w:p w14:paraId="71B08A62" w14:textId="69DEB3E1" w:rsidR="0027219B" w:rsidRPr="005D145A" w:rsidRDefault="00641410" w:rsidP="001C6FB6">
      <w:pPr>
        <w:pStyle w:val="NoSpacing"/>
        <w:jc w:val="both"/>
        <w:rPr>
          <w:rFonts w:cs="Calibri"/>
          <w:b/>
          <w:bCs/>
        </w:rPr>
      </w:pPr>
      <w:r w:rsidRPr="005D145A">
        <w:rPr>
          <w:rFonts w:cs="Calibri"/>
          <w:b/>
          <w:bCs/>
        </w:rPr>
        <w:t xml:space="preserve">Project Coordinator, Customer Service Center </w:t>
      </w:r>
      <w:r w:rsidR="00036A9F">
        <w:rPr>
          <w:rFonts w:cs="Calibri"/>
          <w:b/>
          <w:bCs/>
        </w:rPr>
        <w:tab/>
      </w:r>
      <w:r w:rsidR="00036A9F">
        <w:rPr>
          <w:rFonts w:cs="Calibri"/>
          <w:b/>
          <w:bCs/>
        </w:rPr>
        <w:tab/>
      </w:r>
      <w:r w:rsidR="00036A9F">
        <w:rPr>
          <w:rFonts w:cs="Calibri"/>
          <w:b/>
          <w:bCs/>
        </w:rPr>
        <w:tab/>
      </w:r>
      <w:r w:rsidR="00036A9F">
        <w:rPr>
          <w:rFonts w:cs="Calibri"/>
          <w:b/>
          <w:bCs/>
        </w:rPr>
        <w:tab/>
      </w:r>
      <w:r w:rsidR="00036A9F">
        <w:rPr>
          <w:rFonts w:cs="Calibri"/>
          <w:b/>
          <w:bCs/>
        </w:rPr>
        <w:tab/>
        <w:t xml:space="preserve">    </w:t>
      </w:r>
      <w:r>
        <w:rPr>
          <w:rFonts w:cs="Calibri"/>
          <w:b/>
          <w:bCs/>
        </w:rPr>
        <w:t xml:space="preserve">              </w:t>
      </w:r>
      <w:r w:rsidR="00036A9F" w:rsidRPr="005D145A">
        <w:rPr>
          <w:rFonts w:cs="Calibri"/>
          <w:b/>
          <w:bCs/>
        </w:rPr>
        <w:t>06/2013 to 08/2014</w:t>
      </w:r>
    </w:p>
    <w:p w14:paraId="1FCF5C4B" w14:textId="2134E439" w:rsidR="0027219B" w:rsidRPr="005D145A" w:rsidRDefault="0027219B" w:rsidP="001C6FB6">
      <w:pPr>
        <w:pStyle w:val="NoSpacing"/>
        <w:jc w:val="both"/>
        <w:rPr>
          <w:rFonts w:cs="Calibri"/>
          <w:b/>
          <w:bCs/>
        </w:rPr>
      </w:pPr>
      <w:r w:rsidRPr="005D145A">
        <w:rPr>
          <w:rFonts w:cs="Calibri"/>
          <w:b/>
          <w:bCs/>
        </w:rPr>
        <w:t>McKesson</w:t>
      </w:r>
      <w:r w:rsidR="00036A9F">
        <w:rPr>
          <w:rFonts w:cs="Calibri"/>
          <w:b/>
          <w:bCs/>
        </w:rPr>
        <w:t xml:space="preserve">, </w:t>
      </w:r>
      <w:r w:rsidR="00036A9F" w:rsidRPr="005D145A">
        <w:rPr>
          <w:rFonts w:cs="Calibri"/>
          <w:b/>
          <w:bCs/>
        </w:rPr>
        <w:t>(Fort Worth, TX)</w:t>
      </w:r>
      <w:r w:rsidR="00036A9F">
        <w:rPr>
          <w:rFonts w:cs="Calibri"/>
          <w:b/>
          <w:bCs/>
        </w:rPr>
        <w:t xml:space="preserve"> </w:t>
      </w:r>
    </w:p>
    <w:p w14:paraId="1BA975FC" w14:textId="77777777" w:rsidR="0027219B" w:rsidRPr="005D145A" w:rsidRDefault="0027219B" w:rsidP="001C6FB6">
      <w:pPr>
        <w:pStyle w:val="NoSpacing"/>
        <w:jc w:val="both"/>
        <w:rPr>
          <w:rFonts w:cs="Calibri"/>
        </w:rPr>
      </w:pPr>
    </w:p>
    <w:p w14:paraId="71146064" w14:textId="77777777" w:rsidR="0027219B" w:rsidRPr="005D145A" w:rsidRDefault="0027219B" w:rsidP="001C6FB6">
      <w:pPr>
        <w:pStyle w:val="NoSpacing"/>
        <w:numPr>
          <w:ilvl w:val="0"/>
          <w:numId w:val="23"/>
        </w:numPr>
        <w:jc w:val="both"/>
        <w:rPr>
          <w:rFonts w:cs="Calibri"/>
        </w:rPr>
      </w:pPr>
      <w:r w:rsidRPr="005D145A">
        <w:rPr>
          <w:rFonts w:cs="Calibri"/>
        </w:rPr>
        <w:t>Developed the company’s inaugural delinquent data process and procedure, resulting in $75,000 in monthly savings for pharmacies through optimized 340B inventory accumulation.</w:t>
      </w:r>
    </w:p>
    <w:p w14:paraId="35C2D08B" w14:textId="77777777" w:rsidR="0027219B" w:rsidRPr="005D145A" w:rsidRDefault="0027219B" w:rsidP="001C6FB6">
      <w:pPr>
        <w:pStyle w:val="NoSpacing"/>
        <w:numPr>
          <w:ilvl w:val="0"/>
          <w:numId w:val="23"/>
        </w:numPr>
        <w:jc w:val="both"/>
        <w:rPr>
          <w:rFonts w:cs="Calibri"/>
        </w:rPr>
      </w:pPr>
      <w:r w:rsidRPr="005D145A">
        <w:rPr>
          <w:rFonts w:cs="Calibri"/>
        </w:rPr>
        <w:t>Spearheaded creation, organization, and execution of a client database deficient data management system, ensuring efficient data handling and quality control.</w:t>
      </w:r>
    </w:p>
    <w:p w14:paraId="0DC733D9" w14:textId="77777777" w:rsidR="0027219B" w:rsidRPr="005D145A" w:rsidRDefault="0027219B" w:rsidP="001C6FB6">
      <w:pPr>
        <w:pStyle w:val="NoSpacing"/>
        <w:numPr>
          <w:ilvl w:val="0"/>
          <w:numId w:val="23"/>
        </w:numPr>
        <w:jc w:val="both"/>
        <w:rPr>
          <w:rFonts w:cs="Calibri"/>
        </w:rPr>
      </w:pPr>
      <w:r w:rsidRPr="005D145A">
        <w:rPr>
          <w:rFonts w:cs="Calibri"/>
        </w:rPr>
        <w:t>Designed and implemented the delinquent data transfer quality accountability program, utilizing SQL reports to automate data delivery to hospitals and ensure timely resolution of missing data.</w:t>
      </w:r>
    </w:p>
    <w:p w14:paraId="2E1CCD05" w14:textId="77777777" w:rsidR="0027219B" w:rsidRPr="005D145A" w:rsidRDefault="0027219B" w:rsidP="001C6FB6">
      <w:pPr>
        <w:pStyle w:val="NoSpacing"/>
        <w:numPr>
          <w:ilvl w:val="0"/>
          <w:numId w:val="23"/>
        </w:numPr>
        <w:jc w:val="both"/>
        <w:rPr>
          <w:rFonts w:cs="Calibri"/>
        </w:rPr>
      </w:pPr>
      <w:r w:rsidRPr="005D145A">
        <w:rPr>
          <w:rFonts w:cs="Calibri"/>
        </w:rPr>
        <w:t>Implemented a file size discrepancy program using SQL reports to identify and address data import issues, ensuring data integrity and accuracy.</w:t>
      </w:r>
    </w:p>
    <w:p w14:paraId="21F213B5" w14:textId="77777777" w:rsidR="0027219B" w:rsidRPr="005D145A" w:rsidRDefault="0027219B" w:rsidP="001C6FB6">
      <w:pPr>
        <w:pStyle w:val="NoSpacing"/>
        <w:numPr>
          <w:ilvl w:val="0"/>
          <w:numId w:val="23"/>
        </w:numPr>
        <w:jc w:val="both"/>
        <w:rPr>
          <w:rFonts w:cs="Calibri"/>
        </w:rPr>
      </w:pPr>
      <w:r w:rsidRPr="005D145A">
        <w:rPr>
          <w:rFonts w:cs="Calibri"/>
        </w:rPr>
        <w:t>Managed HL-7 data transfer migration requests for identified data feed selections, including ADT, BAR, and Clinical, ensuring seamless transitions for clients.</w:t>
      </w:r>
    </w:p>
    <w:p w14:paraId="5EEAC6E4" w14:textId="77777777" w:rsidR="0027219B" w:rsidRPr="005D145A" w:rsidRDefault="0027219B" w:rsidP="001C6FB6">
      <w:pPr>
        <w:pStyle w:val="NoSpacing"/>
        <w:numPr>
          <w:ilvl w:val="0"/>
          <w:numId w:val="23"/>
        </w:numPr>
        <w:jc w:val="both"/>
        <w:rPr>
          <w:rFonts w:cs="Calibri"/>
        </w:rPr>
      </w:pPr>
      <w:r w:rsidRPr="005D145A">
        <w:rPr>
          <w:rFonts w:cs="Calibri"/>
        </w:rPr>
        <w:t>Provided high-touch customer service to Macro Helix customers, serving as the point-of-contact for escalated issues and ensuring timely resolution by support teams.</w:t>
      </w:r>
    </w:p>
    <w:p w14:paraId="6FDD053F" w14:textId="77777777" w:rsidR="0027219B" w:rsidRPr="005D145A" w:rsidRDefault="0027219B" w:rsidP="001C6FB6">
      <w:pPr>
        <w:pStyle w:val="NoSpacing"/>
        <w:numPr>
          <w:ilvl w:val="0"/>
          <w:numId w:val="23"/>
        </w:numPr>
        <w:jc w:val="both"/>
        <w:rPr>
          <w:rFonts w:cs="Calibri"/>
        </w:rPr>
      </w:pPr>
      <w:r w:rsidRPr="005D145A">
        <w:rPr>
          <w:rFonts w:cs="Calibri"/>
        </w:rPr>
        <w:lastRenderedPageBreak/>
        <w:t>Conducted training webinars and educational sessions on the Macro Helix 340B Architect software, covering key segments such as pharmacy accumulations, prescription qualification, and invoice discrepancies.</w:t>
      </w:r>
    </w:p>
    <w:p w14:paraId="0D1F3BB9" w14:textId="77777777" w:rsidR="0027219B" w:rsidRPr="005D145A" w:rsidRDefault="0027219B" w:rsidP="001C6FB6">
      <w:pPr>
        <w:pStyle w:val="NoSpacing"/>
        <w:numPr>
          <w:ilvl w:val="0"/>
          <w:numId w:val="23"/>
        </w:numPr>
        <w:jc w:val="both"/>
        <w:rPr>
          <w:rFonts w:cs="Calibri"/>
        </w:rPr>
      </w:pPr>
      <w:r w:rsidRPr="005D145A">
        <w:rPr>
          <w:rFonts w:cs="Calibri"/>
        </w:rPr>
        <w:t>Tracked, monitored, and regulated team operations and customer reports, closely managing key customer accounts to develop paths to issue resolution.</w:t>
      </w:r>
    </w:p>
    <w:p w14:paraId="3E8CA7AE" w14:textId="42C7D17F" w:rsidR="00E67808" w:rsidRPr="00036A9F" w:rsidRDefault="0027219B" w:rsidP="00DC1EA5">
      <w:pPr>
        <w:pStyle w:val="NoSpacing"/>
        <w:numPr>
          <w:ilvl w:val="0"/>
          <w:numId w:val="23"/>
        </w:numPr>
        <w:jc w:val="both"/>
        <w:rPr>
          <w:rFonts w:cs="Calibri"/>
        </w:rPr>
      </w:pPr>
      <w:r w:rsidRPr="00036A9F">
        <w:rPr>
          <w:rFonts w:cs="Calibri"/>
        </w:rPr>
        <w:t>Maintained targeted team statistics and service level goals, ensuring optimal performance and customer satisfaction.</w:t>
      </w:r>
    </w:p>
    <w:p w14:paraId="0C33BA1C" w14:textId="77777777" w:rsidR="0066243A" w:rsidRPr="005D145A" w:rsidRDefault="0066243A" w:rsidP="001C6FB6">
      <w:pPr>
        <w:pStyle w:val="NoSpacing"/>
        <w:jc w:val="both"/>
        <w:rPr>
          <w:rFonts w:cs="Calibri"/>
        </w:rPr>
      </w:pPr>
    </w:p>
    <w:p w14:paraId="59ED9E24" w14:textId="2DA23527" w:rsidR="0066243A" w:rsidRPr="005D145A" w:rsidRDefault="00641410" w:rsidP="001C6FB6">
      <w:pPr>
        <w:pStyle w:val="NoSpacing"/>
        <w:jc w:val="both"/>
        <w:rPr>
          <w:rFonts w:cs="Calibri"/>
          <w:b/>
          <w:bCs/>
        </w:rPr>
      </w:pPr>
      <w:r w:rsidRPr="005D145A">
        <w:rPr>
          <w:rFonts w:cs="Calibri"/>
          <w:b/>
          <w:bCs/>
        </w:rPr>
        <w:t xml:space="preserve">Physician recruiter, </w:t>
      </w:r>
      <w:r>
        <w:rPr>
          <w:rFonts w:cs="Calibri"/>
          <w:b/>
          <w:bCs/>
        </w:rPr>
        <w:t>Sr</w:t>
      </w:r>
      <w:r w:rsidRPr="005D145A">
        <w:rPr>
          <w:rFonts w:cs="Calibri"/>
          <w:b/>
          <w:bCs/>
        </w:rPr>
        <w:t xml:space="preserve">. Contractor </w:t>
      </w:r>
      <w:r w:rsidR="00036A9F">
        <w:rPr>
          <w:rFonts w:cs="Calibri"/>
          <w:b/>
          <w:bCs/>
        </w:rPr>
        <w:tab/>
      </w:r>
      <w:r w:rsidR="00036A9F">
        <w:rPr>
          <w:rFonts w:cs="Calibri"/>
          <w:b/>
          <w:bCs/>
        </w:rPr>
        <w:tab/>
      </w:r>
      <w:r w:rsidR="00036A9F">
        <w:rPr>
          <w:rFonts w:cs="Calibri"/>
          <w:b/>
          <w:bCs/>
        </w:rPr>
        <w:tab/>
      </w:r>
      <w:r w:rsidR="00036A9F">
        <w:rPr>
          <w:rFonts w:cs="Calibri"/>
          <w:b/>
          <w:bCs/>
        </w:rPr>
        <w:tab/>
      </w:r>
      <w:r w:rsidR="00036A9F">
        <w:rPr>
          <w:rFonts w:cs="Calibri"/>
          <w:b/>
          <w:bCs/>
        </w:rPr>
        <w:tab/>
      </w:r>
      <w:r w:rsidR="00036A9F">
        <w:rPr>
          <w:rFonts w:cs="Calibri"/>
          <w:b/>
          <w:bCs/>
        </w:rPr>
        <w:tab/>
        <w:t xml:space="preserve">        </w:t>
      </w:r>
      <w:r>
        <w:rPr>
          <w:rFonts w:cs="Calibri"/>
          <w:b/>
          <w:bCs/>
        </w:rPr>
        <w:t xml:space="preserve">              </w:t>
      </w:r>
      <w:r w:rsidR="00036A9F" w:rsidRPr="005D145A">
        <w:rPr>
          <w:rFonts w:cs="Calibri"/>
          <w:b/>
          <w:bCs/>
        </w:rPr>
        <w:t>04/2012-06/2013</w:t>
      </w:r>
    </w:p>
    <w:p w14:paraId="0BD8B39B" w14:textId="0B582733" w:rsidR="0066243A" w:rsidRPr="005D145A" w:rsidRDefault="0066243A" w:rsidP="001C6FB6">
      <w:pPr>
        <w:pStyle w:val="NoSpacing"/>
        <w:jc w:val="both"/>
        <w:rPr>
          <w:rFonts w:cs="Calibri"/>
          <w:b/>
          <w:bCs/>
        </w:rPr>
      </w:pPr>
      <w:r w:rsidRPr="005D145A">
        <w:rPr>
          <w:rFonts w:cs="Calibri"/>
          <w:b/>
          <w:bCs/>
        </w:rPr>
        <w:t>The Delta Companies</w:t>
      </w:r>
      <w:r w:rsidR="00036A9F">
        <w:rPr>
          <w:rFonts w:cs="Calibri"/>
          <w:b/>
          <w:bCs/>
        </w:rPr>
        <w:t xml:space="preserve">, </w:t>
      </w:r>
      <w:r w:rsidR="00036A9F" w:rsidRPr="005D145A">
        <w:rPr>
          <w:rFonts w:cs="Calibri"/>
          <w:b/>
          <w:bCs/>
        </w:rPr>
        <w:t>(Farmers Branch, TX)</w:t>
      </w:r>
      <w:r w:rsidRPr="005D145A">
        <w:rPr>
          <w:rFonts w:cs="Calibri"/>
          <w:b/>
          <w:bCs/>
        </w:rPr>
        <w:t xml:space="preserve"> </w:t>
      </w:r>
    </w:p>
    <w:p w14:paraId="136F03B3" w14:textId="77777777" w:rsidR="0066243A" w:rsidRPr="005D145A" w:rsidRDefault="0066243A" w:rsidP="001C6FB6">
      <w:pPr>
        <w:pStyle w:val="NoSpacing"/>
        <w:jc w:val="both"/>
        <w:rPr>
          <w:rFonts w:cs="Calibri"/>
        </w:rPr>
      </w:pPr>
    </w:p>
    <w:p w14:paraId="24ED9AF5" w14:textId="77777777" w:rsidR="0066243A" w:rsidRPr="005D145A" w:rsidRDefault="0066243A" w:rsidP="001C6FB6">
      <w:pPr>
        <w:pStyle w:val="NoSpacing"/>
        <w:numPr>
          <w:ilvl w:val="0"/>
          <w:numId w:val="24"/>
        </w:numPr>
        <w:jc w:val="both"/>
        <w:rPr>
          <w:rFonts w:cs="Calibri"/>
        </w:rPr>
      </w:pPr>
      <w:r w:rsidRPr="005D145A">
        <w:rPr>
          <w:rFonts w:cs="Calibri"/>
        </w:rPr>
        <w:t>Led and managed large-scale solution implementations, including comprehensive business process analysis of current and target states.</w:t>
      </w:r>
    </w:p>
    <w:p w14:paraId="4A5E73EF" w14:textId="77777777" w:rsidR="0066243A" w:rsidRPr="005D145A" w:rsidRDefault="0066243A" w:rsidP="001C6FB6">
      <w:pPr>
        <w:pStyle w:val="NoSpacing"/>
        <w:numPr>
          <w:ilvl w:val="0"/>
          <w:numId w:val="24"/>
        </w:numPr>
        <w:jc w:val="both"/>
        <w:rPr>
          <w:rFonts w:cs="Calibri"/>
        </w:rPr>
      </w:pPr>
      <w:r w:rsidRPr="005D145A">
        <w:rPr>
          <w:rFonts w:cs="Calibri"/>
        </w:rPr>
        <w:t>Facilitated requirements elicitation sessions and conducted thorough business requirements management and validation.</w:t>
      </w:r>
    </w:p>
    <w:p w14:paraId="249263E1" w14:textId="77777777" w:rsidR="0066243A" w:rsidRPr="005D145A" w:rsidRDefault="0066243A" w:rsidP="001C6FB6">
      <w:pPr>
        <w:pStyle w:val="NoSpacing"/>
        <w:numPr>
          <w:ilvl w:val="0"/>
          <w:numId w:val="24"/>
        </w:numPr>
        <w:jc w:val="both"/>
        <w:rPr>
          <w:rFonts w:cs="Calibri"/>
        </w:rPr>
      </w:pPr>
      <w:r w:rsidRPr="005D145A">
        <w:rPr>
          <w:rFonts w:cs="Calibri"/>
        </w:rPr>
        <w:t>Conducted vendor assessments and options analyses to align solutions with current capabilities and constraints.</w:t>
      </w:r>
    </w:p>
    <w:p w14:paraId="1F0E703A" w14:textId="77777777" w:rsidR="0066243A" w:rsidRPr="005D145A" w:rsidRDefault="0066243A" w:rsidP="001C6FB6">
      <w:pPr>
        <w:pStyle w:val="NoSpacing"/>
        <w:numPr>
          <w:ilvl w:val="0"/>
          <w:numId w:val="24"/>
        </w:numPr>
        <w:jc w:val="both"/>
        <w:rPr>
          <w:rFonts w:cs="Calibri"/>
        </w:rPr>
      </w:pPr>
      <w:r w:rsidRPr="005D145A">
        <w:rPr>
          <w:rFonts w:cs="Calibri"/>
        </w:rPr>
        <w:t>Documented requirements and specifications to support the development of systems functional design.</w:t>
      </w:r>
    </w:p>
    <w:p w14:paraId="07F43179" w14:textId="77777777" w:rsidR="0066243A" w:rsidRPr="005D145A" w:rsidRDefault="0066243A" w:rsidP="001C6FB6">
      <w:pPr>
        <w:pStyle w:val="NoSpacing"/>
        <w:numPr>
          <w:ilvl w:val="0"/>
          <w:numId w:val="24"/>
        </w:numPr>
        <w:jc w:val="both"/>
        <w:rPr>
          <w:rFonts w:cs="Calibri"/>
        </w:rPr>
      </w:pPr>
      <w:r w:rsidRPr="005D145A">
        <w:rPr>
          <w:rFonts w:cs="Calibri"/>
        </w:rPr>
        <w:t>Developed a comprehensive test strategy and detailed testing plan to enhance team productivity.</w:t>
      </w:r>
    </w:p>
    <w:p w14:paraId="7DBFE6C4" w14:textId="3E1A9E9D" w:rsidR="0066243A" w:rsidRPr="005D145A" w:rsidRDefault="0066243A" w:rsidP="001C6FB6">
      <w:pPr>
        <w:pStyle w:val="NoSpacing"/>
        <w:numPr>
          <w:ilvl w:val="0"/>
          <w:numId w:val="24"/>
        </w:numPr>
        <w:jc w:val="both"/>
        <w:rPr>
          <w:rFonts w:cs="Calibri"/>
        </w:rPr>
      </w:pPr>
      <w:r w:rsidRPr="005D145A">
        <w:rPr>
          <w:rFonts w:cs="Calibri"/>
        </w:rPr>
        <w:t>Managed communications and updates internally within the team, with stakeholders, and with vendors.</w:t>
      </w:r>
    </w:p>
    <w:p w14:paraId="451D4BA6" w14:textId="77777777" w:rsidR="0066243A" w:rsidRPr="005D145A" w:rsidRDefault="0066243A" w:rsidP="001C6FB6">
      <w:pPr>
        <w:pStyle w:val="NoSpacing"/>
        <w:jc w:val="both"/>
        <w:rPr>
          <w:rFonts w:cs="Calibri"/>
        </w:rPr>
      </w:pPr>
    </w:p>
    <w:p w14:paraId="17BCEEEF" w14:textId="7E66B385" w:rsidR="0085734E" w:rsidRPr="005D145A" w:rsidRDefault="00641410" w:rsidP="001C6FB6">
      <w:pPr>
        <w:pStyle w:val="NoSpacing"/>
        <w:jc w:val="both"/>
        <w:rPr>
          <w:rFonts w:cs="Calibri"/>
          <w:b/>
          <w:bCs/>
        </w:rPr>
      </w:pPr>
      <w:r w:rsidRPr="005D145A">
        <w:rPr>
          <w:rFonts w:cs="Calibri"/>
          <w:b/>
          <w:bCs/>
        </w:rPr>
        <w:t xml:space="preserve">EMR/HIS Technical Resource Specialist </w:t>
      </w:r>
      <w:r>
        <w:rPr>
          <w:rFonts w:cs="Calibri"/>
          <w:b/>
          <w:bCs/>
        </w:rPr>
        <w:tab/>
      </w:r>
      <w:r w:rsidR="00036A9F">
        <w:rPr>
          <w:rFonts w:cs="Calibri"/>
          <w:b/>
          <w:bCs/>
        </w:rPr>
        <w:tab/>
      </w:r>
      <w:r w:rsidR="00036A9F">
        <w:rPr>
          <w:rFonts w:cs="Calibri"/>
          <w:b/>
          <w:bCs/>
        </w:rPr>
        <w:tab/>
      </w:r>
      <w:r w:rsidR="00036A9F">
        <w:rPr>
          <w:rFonts w:cs="Calibri"/>
          <w:b/>
          <w:bCs/>
        </w:rPr>
        <w:tab/>
      </w:r>
      <w:r w:rsidR="00036A9F">
        <w:rPr>
          <w:rFonts w:cs="Calibri"/>
          <w:b/>
          <w:bCs/>
        </w:rPr>
        <w:tab/>
      </w:r>
      <w:r w:rsidR="00036A9F">
        <w:rPr>
          <w:rFonts w:cs="Calibri"/>
          <w:b/>
          <w:bCs/>
        </w:rPr>
        <w:tab/>
        <w:t xml:space="preserve">        </w:t>
      </w:r>
      <w:r>
        <w:rPr>
          <w:rFonts w:cs="Calibri"/>
          <w:b/>
          <w:bCs/>
        </w:rPr>
        <w:t xml:space="preserve">              </w:t>
      </w:r>
      <w:r w:rsidR="00036A9F" w:rsidRPr="005D145A">
        <w:rPr>
          <w:rFonts w:cs="Calibri"/>
          <w:b/>
          <w:bCs/>
        </w:rPr>
        <w:t>02/2010-04/2012</w:t>
      </w:r>
    </w:p>
    <w:p w14:paraId="462702FE" w14:textId="37081DE7" w:rsidR="0085734E" w:rsidRPr="005D145A" w:rsidRDefault="0085734E" w:rsidP="001C6FB6">
      <w:pPr>
        <w:pStyle w:val="NoSpacing"/>
        <w:jc w:val="both"/>
        <w:rPr>
          <w:rFonts w:cs="Calibri"/>
          <w:b/>
          <w:bCs/>
        </w:rPr>
      </w:pPr>
      <w:r w:rsidRPr="005D145A">
        <w:rPr>
          <w:rFonts w:cs="Calibri"/>
          <w:b/>
          <w:bCs/>
        </w:rPr>
        <w:t>Oxford Healthcare I.T.</w:t>
      </w:r>
      <w:r w:rsidR="00036A9F">
        <w:rPr>
          <w:rFonts w:cs="Calibri"/>
          <w:b/>
          <w:bCs/>
        </w:rPr>
        <w:t xml:space="preserve">, </w:t>
      </w:r>
      <w:r w:rsidR="00036A9F" w:rsidRPr="005D145A">
        <w:rPr>
          <w:rFonts w:cs="Calibri"/>
          <w:b/>
          <w:bCs/>
        </w:rPr>
        <w:t>(Fort Worth, TX)</w:t>
      </w:r>
      <w:r w:rsidRPr="005D145A">
        <w:rPr>
          <w:rFonts w:cs="Calibri"/>
          <w:b/>
          <w:bCs/>
        </w:rPr>
        <w:t xml:space="preserve"> </w:t>
      </w:r>
    </w:p>
    <w:p w14:paraId="61AA9EA4" w14:textId="77777777" w:rsidR="0085734E" w:rsidRPr="005D145A" w:rsidRDefault="0085734E" w:rsidP="001C6FB6">
      <w:pPr>
        <w:pStyle w:val="NoSpacing"/>
        <w:jc w:val="both"/>
        <w:rPr>
          <w:rFonts w:cs="Calibri"/>
        </w:rPr>
      </w:pPr>
    </w:p>
    <w:p w14:paraId="6994E7A5" w14:textId="77777777" w:rsidR="0085734E" w:rsidRPr="005D145A" w:rsidRDefault="0085734E" w:rsidP="001C6FB6">
      <w:pPr>
        <w:pStyle w:val="NoSpacing"/>
        <w:numPr>
          <w:ilvl w:val="0"/>
          <w:numId w:val="25"/>
        </w:numPr>
        <w:jc w:val="both"/>
        <w:rPr>
          <w:rFonts w:cs="Calibri"/>
        </w:rPr>
      </w:pPr>
      <w:r w:rsidRPr="005D145A">
        <w:rPr>
          <w:rFonts w:cs="Calibri"/>
        </w:rPr>
        <w:t>Spearheaded national training and recruitment efforts for contract senior healthcare IT consultants and clinical staff.</w:t>
      </w:r>
    </w:p>
    <w:p w14:paraId="10879EA1" w14:textId="77777777" w:rsidR="0085734E" w:rsidRPr="005D145A" w:rsidRDefault="0085734E" w:rsidP="001C6FB6">
      <w:pPr>
        <w:pStyle w:val="NoSpacing"/>
        <w:numPr>
          <w:ilvl w:val="0"/>
          <w:numId w:val="25"/>
        </w:numPr>
        <w:jc w:val="both"/>
        <w:rPr>
          <w:rFonts w:cs="Calibri"/>
        </w:rPr>
      </w:pPr>
      <w:r w:rsidRPr="005D145A">
        <w:rPr>
          <w:rFonts w:cs="Calibri"/>
        </w:rPr>
        <w:t>Led implementations and upgrades of Meaningful Use compliant Health Information Systems and Electronic Medical Records systems.</w:t>
      </w:r>
    </w:p>
    <w:p w14:paraId="3DDD395D" w14:textId="77777777" w:rsidR="0085734E" w:rsidRPr="005D145A" w:rsidRDefault="0085734E" w:rsidP="001C6FB6">
      <w:pPr>
        <w:pStyle w:val="NoSpacing"/>
        <w:numPr>
          <w:ilvl w:val="0"/>
          <w:numId w:val="25"/>
        </w:numPr>
        <w:jc w:val="both"/>
        <w:rPr>
          <w:rFonts w:cs="Calibri"/>
        </w:rPr>
      </w:pPr>
      <w:r w:rsidRPr="005D145A">
        <w:rPr>
          <w:rFonts w:cs="Calibri"/>
        </w:rPr>
        <w:t>Conducted skill set and content validation of technical builders and trainers, ensuring alignment with project objectives.</w:t>
      </w:r>
    </w:p>
    <w:p w14:paraId="6AEE8B6F" w14:textId="77777777" w:rsidR="0085734E" w:rsidRPr="005D145A" w:rsidRDefault="0085734E" w:rsidP="001C6FB6">
      <w:pPr>
        <w:pStyle w:val="NoSpacing"/>
        <w:numPr>
          <w:ilvl w:val="0"/>
          <w:numId w:val="25"/>
        </w:numPr>
        <w:jc w:val="both"/>
        <w:rPr>
          <w:rFonts w:cs="Calibri"/>
        </w:rPr>
      </w:pPr>
      <w:r w:rsidRPr="005D145A">
        <w:rPr>
          <w:rFonts w:cs="Calibri"/>
        </w:rPr>
        <w:t>Oversaw Meditech, G.E Centricity, Epic, Cerner, and McKesson system validations, including the validation of clinical workflow and revenue cycle-based modules.</w:t>
      </w:r>
    </w:p>
    <w:p w14:paraId="5C681BAE" w14:textId="77777777" w:rsidR="0085734E" w:rsidRPr="005D145A" w:rsidRDefault="0085734E" w:rsidP="001C6FB6">
      <w:pPr>
        <w:pStyle w:val="NoSpacing"/>
        <w:numPr>
          <w:ilvl w:val="0"/>
          <w:numId w:val="25"/>
        </w:numPr>
        <w:jc w:val="both"/>
        <w:rPr>
          <w:rFonts w:cs="Calibri"/>
        </w:rPr>
      </w:pPr>
      <w:r w:rsidRPr="005D145A">
        <w:rPr>
          <w:rFonts w:cs="Calibri"/>
        </w:rPr>
        <w:t>Provided hands-on technical training and support, including account creation and system configuration, at Baylor Hospital, Dallas TX.</w:t>
      </w:r>
    </w:p>
    <w:p w14:paraId="20FAD3E1" w14:textId="77777777" w:rsidR="0085734E" w:rsidRPr="005D145A" w:rsidRDefault="0085734E" w:rsidP="001C6FB6">
      <w:pPr>
        <w:pStyle w:val="NoSpacing"/>
        <w:numPr>
          <w:ilvl w:val="0"/>
          <w:numId w:val="25"/>
        </w:numPr>
        <w:jc w:val="both"/>
        <w:rPr>
          <w:rFonts w:cs="Calibri"/>
        </w:rPr>
      </w:pPr>
      <w:r w:rsidRPr="005D145A">
        <w:rPr>
          <w:rFonts w:cs="Calibri"/>
        </w:rPr>
        <w:t>Developed and maintained a comprehensive skill set development manual focusing on prevalent HIS/EMR systems, including Meditech, Epic, McKesson, and Cerner.</w:t>
      </w:r>
    </w:p>
    <w:p w14:paraId="0F229876" w14:textId="519F2745" w:rsidR="0085734E" w:rsidRPr="005D145A" w:rsidRDefault="0085734E" w:rsidP="001C6FB6">
      <w:pPr>
        <w:pStyle w:val="NoSpacing"/>
        <w:numPr>
          <w:ilvl w:val="0"/>
          <w:numId w:val="25"/>
        </w:numPr>
        <w:jc w:val="both"/>
        <w:rPr>
          <w:rFonts w:cs="Calibri"/>
        </w:rPr>
      </w:pPr>
      <w:r w:rsidRPr="005D145A">
        <w:rPr>
          <w:rFonts w:cs="Calibri"/>
        </w:rPr>
        <w:t>Managed full life cycle implementations, collaborating with stakeholders to design and test system functionality and identify clinical workflow efficiencies.</w:t>
      </w:r>
    </w:p>
    <w:p w14:paraId="4C924DD2" w14:textId="77777777" w:rsidR="0085734E" w:rsidRPr="005D145A" w:rsidRDefault="0085734E" w:rsidP="001C6FB6">
      <w:pPr>
        <w:pStyle w:val="NoSpacing"/>
        <w:jc w:val="both"/>
        <w:rPr>
          <w:rFonts w:cs="Calibri"/>
        </w:rPr>
      </w:pPr>
    </w:p>
    <w:p w14:paraId="5E8308CF" w14:textId="7340E86D" w:rsidR="00DC03D8" w:rsidRPr="005D145A" w:rsidRDefault="00ED18B6" w:rsidP="001C6FB6">
      <w:pPr>
        <w:pStyle w:val="Title"/>
        <w:pBdr>
          <w:bottom w:val="single" w:sz="12" w:space="1" w:color="auto"/>
        </w:pBdr>
        <w:jc w:val="both"/>
        <w:rPr>
          <w:rFonts w:ascii="Calibri" w:hAnsi="Calibri" w:cs="Calibri"/>
          <w:caps/>
          <w:smallCaps w:val="0"/>
          <w:sz w:val="22"/>
          <w:szCs w:val="22"/>
        </w:rPr>
      </w:pPr>
      <w:r w:rsidRPr="005D145A">
        <w:rPr>
          <w:rFonts w:ascii="Calibri" w:hAnsi="Calibri" w:cs="Calibri"/>
          <w:smallCaps w:val="0"/>
          <w:sz w:val="22"/>
          <w:szCs w:val="22"/>
        </w:rPr>
        <w:t>EDUCATION</w:t>
      </w:r>
      <w:r w:rsidR="001B2257" w:rsidRPr="005D145A">
        <w:rPr>
          <w:rFonts w:ascii="Calibri" w:hAnsi="Calibri" w:cs="Calibri"/>
          <w:smallCaps w:val="0"/>
          <w:sz w:val="22"/>
          <w:szCs w:val="22"/>
        </w:rPr>
        <w:t xml:space="preserve"> AND CERTIFICATIONS</w:t>
      </w:r>
      <w:r w:rsidR="00D96F56" w:rsidRPr="005D145A">
        <w:rPr>
          <w:rFonts w:ascii="Calibri" w:hAnsi="Calibri" w:cs="Calibri"/>
          <w:smallCaps w:val="0"/>
          <w:sz w:val="22"/>
          <w:szCs w:val="22"/>
        </w:rPr>
        <w:t>:</w:t>
      </w:r>
    </w:p>
    <w:p w14:paraId="63F5D306" w14:textId="77777777" w:rsidR="00DC03D8" w:rsidRPr="005D145A" w:rsidRDefault="00DC03D8" w:rsidP="001C6FB6">
      <w:pPr>
        <w:pStyle w:val="NoSpacing"/>
        <w:jc w:val="both"/>
        <w:rPr>
          <w:rFonts w:cs="Calibri"/>
        </w:rPr>
      </w:pPr>
    </w:p>
    <w:p w14:paraId="69B31DF5" w14:textId="77777777" w:rsidR="007A5ED7" w:rsidRPr="005D145A" w:rsidRDefault="007A5ED7" w:rsidP="001C6FB6">
      <w:pPr>
        <w:pStyle w:val="NoSpacing"/>
        <w:numPr>
          <w:ilvl w:val="0"/>
          <w:numId w:val="26"/>
        </w:numPr>
        <w:jc w:val="both"/>
        <w:rPr>
          <w:rFonts w:cs="Calibri"/>
        </w:rPr>
      </w:pPr>
      <w:r w:rsidRPr="005D145A">
        <w:rPr>
          <w:rFonts w:cs="Calibri"/>
        </w:rPr>
        <w:t>Master of Science, Health Informatics - Northern Kentucky University - 2012</w:t>
      </w:r>
    </w:p>
    <w:p w14:paraId="1CE7E7A1" w14:textId="17913472" w:rsidR="00ED18B6" w:rsidRPr="005D145A" w:rsidRDefault="007A5ED7" w:rsidP="001C6FB6">
      <w:pPr>
        <w:pStyle w:val="NoSpacing"/>
        <w:numPr>
          <w:ilvl w:val="0"/>
          <w:numId w:val="26"/>
        </w:numPr>
        <w:jc w:val="both"/>
        <w:rPr>
          <w:rFonts w:cs="Calibri"/>
        </w:rPr>
      </w:pPr>
      <w:r w:rsidRPr="005D145A">
        <w:rPr>
          <w:rFonts w:cs="Calibri"/>
        </w:rPr>
        <w:t>Bachelor of Science, Business Administration - Bowie State University- 2009</w:t>
      </w:r>
    </w:p>
    <w:p w14:paraId="734DEA0B" w14:textId="1A972D15" w:rsidR="002D452D" w:rsidRPr="005D145A" w:rsidRDefault="002D452D" w:rsidP="001C6FB6">
      <w:pPr>
        <w:pStyle w:val="NoSpacing"/>
        <w:numPr>
          <w:ilvl w:val="0"/>
          <w:numId w:val="26"/>
        </w:numPr>
        <w:jc w:val="both"/>
        <w:rPr>
          <w:rFonts w:cs="Calibri"/>
        </w:rPr>
      </w:pPr>
      <w:r w:rsidRPr="005D145A">
        <w:rPr>
          <w:rFonts w:cs="Calibri"/>
        </w:rPr>
        <w:t>CPHIMS, Certified Professional in Healthcare Information and Management Systems: H.I.M.S., 2014</w:t>
      </w:r>
    </w:p>
    <w:p w14:paraId="0F18A5CE" w14:textId="77777777" w:rsidR="002D452D" w:rsidRPr="005D145A" w:rsidRDefault="002D452D" w:rsidP="001C6FB6">
      <w:pPr>
        <w:pStyle w:val="NoSpacing"/>
        <w:numPr>
          <w:ilvl w:val="0"/>
          <w:numId w:val="26"/>
        </w:numPr>
        <w:jc w:val="both"/>
        <w:rPr>
          <w:rFonts w:cs="Calibri"/>
        </w:rPr>
      </w:pPr>
      <w:r w:rsidRPr="005D145A">
        <w:rPr>
          <w:rFonts w:cs="Calibri"/>
        </w:rPr>
        <w:t>CHAM, Certified Healthcare Access Manager: N.A.H.A.M., 2011</w:t>
      </w:r>
      <w:r w:rsidRPr="005D145A">
        <w:rPr>
          <w:rFonts w:cs="Calibri"/>
        </w:rPr>
        <w:tab/>
      </w:r>
    </w:p>
    <w:p w14:paraId="452F59B1" w14:textId="686DE5A5" w:rsidR="002D452D" w:rsidRPr="005D145A" w:rsidRDefault="002D452D" w:rsidP="001C6FB6">
      <w:pPr>
        <w:pStyle w:val="NoSpacing"/>
        <w:numPr>
          <w:ilvl w:val="0"/>
          <w:numId w:val="26"/>
        </w:numPr>
        <w:jc w:val="both"/>
        <w:rPr>
          <w:rFonts w:cs="Calibri"/>
        </w:rPr>
      </w:pPr>
      <w:r w:rsidRPr="005D145A">
        <w:rPr>
          <w:rFonts w:cs="Calibri"/>
        </w:rPr>
        <w:t>CPHQ, Certified Professional in Healthcare: N.A.H.Q., 2009</w:t>
      </w:r>
    </w:p>
    <w:sectPr w:rsidR="002D452D" w:rsidRPr="005D145A" w:rsidSect="00665AD5">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C4186D" w14:textId="77777777" w:rsidR="007D4215" w:rsidRDefault="007D4215">
      <w:r>
        <w:separator/>
      </w:r>
    </w:p>
  </w:endnote>
  <w:endnote w:type="continuationSeparator" w:id="0">
    <w:p w14:paraId="63BCACBB" w14:textId="77777777" w:rsidR="007D4215" w:rsidRDefault="007D4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3610AA" w14:textId="77777777" w:rsidR="005B0F3D" w:rsidRDefault="005B0F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A35FE" w14:textId="77777777" w:rsidR="005B0F3D" w:rsidRDefault="005B0F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31611" w14:textId="77777777" w:rsidR="005B0F3D" w:rsidRDefault="005B0F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569C8D" w14:textId="77777777" w:rsidR="007D4215" w:rsidRDefault="007D4215">
      <w:r>
        <w:separator/>
      </w:r>
    </w:p>
  </w:footnote>
  <w:footnote w:type="continuationSeparator" w:id="0">
    <w:p w14:paraId="7D2327F8" w14:textId="77777777" w:rsidR="007D4215" w:rsidRDefault="007D4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743FD" w14:textId="77777777" w:rsidR="005B0F3D" w:rsidRDefault="005B0F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6CB84E42" w:rsidR="00BF14B3" w:rsidRPr="00385C36" w:rsidRDefault="00BF14B3" w:rsidP="00D241AA">
    <w:pPr>
      <w:pStyle w:val="NoSpacing"/>
      <w:rPr>
        <w:lang w:val="en-IN"/>
      </w:rPr>
    </w:pPr>
    <w:r w:rsidRPr="00EA39C5">
      <w:rPr>
        <w:b/>
        <w:bCs/>
      </w:rPr>
      <w:t>Candidate Location:</w:t>
    </w:r>
    <w:r w:rsidR="00EC3F6D" w:rsidRPr="00654952">
      <w:t xml:space="preserve"> </w:t>
    </w:r>
    <w:r w:rsidR="00247F52" w:rsidRPr="00247F52">
      <w:t>Lanham</w:t>
    </w:r>
    <w:r w:rsidR="00247F52">
      <w:t>,</w:t>
    </w:r>
    <w:r w:rsidR="00247F52" w:rsidRPr="00247F52">
      <w:t xml:space="preserve"> </w:t>
    </w:r>
    <w:r w:rsidR="00876BDA">
      <w:t>MD</w:t>
    </w:r>
  </w:p>
  <w:p w14:paraId="2E67215A" w14:textId="651297CD" w:rsidR="00796E5B" w:rsidRDefault="00BF14B3" w:rsidP="00D241AA">
    <w:pPr>
      <w:pStyle w:val="NoSpacing"/>
    </w:pPr>
    <w:r w:rsidRPr="00654952">
      <w:rPr>
        <w:b/>
        <w:bCs/>
      </w:rPr>
      <w:t>Candidate E-mail ID:</w:t>
    </w:r>
    <w:r w:rsidR="00A552E3">
      <w:t xml:space="preserve"> </w:t>
    </w:r>
    <w:hyperlink r:id="rId1" w:history="1">
      <w:r w:rsidR="00372AA3" w:rsidRPr="002241E3">
        <w:rPr>
          <w:rStyle w:val="Hyperlink"/>
        </w:rPr>
        <w:t>ypkyne@gmail.com</w:t>
      </w:r>
    </w:hyperlink>
    <w:r w:rsidR="00372AA3">
      <w:t xml:space="preserve"> </w:t>
    </w:r>
  </w:p>
  <w:p w14:paraId="639D8B28" w14:textId="243BB049" w:rsidR="00BF14B3" w:rsidRPr="0053391A" w:rsidRDefault="00BF14B3" w:rsidP="00D241AA">
    <w:pPr>
      <w:pStyle w:val="NoSpacing"/>
    </w:pPr>
    <w:r w:rsidRPr="00EA39C5">
      <w:rPr>
        <w:b/>
        <w:bCs/>
      </w:rPr>
      <w:t>Contact Number:</w:t>
    </w:r>
    <w:r w:rsidR="004C7072" w:rsidRPr="00654952">
      <w:t xml:space="preserve"> </w:t>
    </w:r>
    <w:r w:rsidR="00876BDA" w:rsidRPr="00876BDA">
      <w:t>240-758-1752</w:t>
    </w:r>
  </w:p>
  <w:p w14:paraId="6360024A" w14:textId="77777777" w:rsidR="00AD5567" w:rsidRDefault="00AD5567" w:rsidP="00AD5567">
    <w:pPr>
      <w:pStyle w:val="Header"/>
      <w:rPr>
        <w:rFonts w:asciiTheme="minorHAnsi" w:hAnsiTheme="minorHAnsi" w:cstheme="minorHAnsi"/>
        <w:b/>
        <w:sz w:val="10"/>
        <w:szCs w:val="28"/>
      </w:rPr>
    </w:pPr>
  </w:p>
  <w:p w14:paraId="61B10C64" w14:textId="525DD944" w:rsidR="00527EF5" w:rsidRPr="00105EF1" w:rsidRDefault="00CF4B92" w:rsidP="005C26B1">
    <w:pPr>
      <w:pStyle w:val="Header"/>
      <w:jc w:val="center"/>
      <w:rPr>
        <w:rFonts w:asciiTheme="minorHAnsi" w:hAnsiTheme="minorHAnsi" w:cstheme="minorHAnsi"/>
        <w:b/>
        <w:sz w:val="32"/>
        <w:szCs w:val="32"/>
      </w:rPr>
    </w:pPr>
    <w:r w:rsidRPr="00CF4B92">
      <w:rPr>
        <w:rFonts w:asciiTheme="minorHAnsi" w:hAnsiTheme="minorHAnsi" w:cstheme="minorHAnsi"/>
        <w:b/>
        <w:sz w:val="32"/>
        <w:szCs w:val="32"/>
      </w:rPr>
      <w:t>Yeahmu Kyne</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98A26A8"/>
    <w:multiLevelType w:val="hybridMultilevel"/>
    <w:tmpl w:val="5DB08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E12A20"/>
    <w:multiLevelType w:val="hybridMultilevel"/>
    <w:tmpl w:val="71400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A14232"/>
    <w:multiLevelType w:val="hybridMultilevel"/>
    <w:tmpl w:val="54F6B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BE0D1D"/>
    <w:multiLevelType w:val="hybridMultilevel"/>
    <w:tmpl w:val="6F661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367842"/>
    <w:multiLevelType w:val="hybridMultilevel"/>
    <w:tmpl w:val="6EFC1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950FB9"/>
    <w:multiLevelType w:val="hybridMultilevel"/>
    <w:tmpl w:val="B1D6E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CD75B1"/>
    <w:multiLevelType w:val="hybridMultilevel"/>
    <w:tmpl w:val="A54AA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2A494C"/>
    <w:multiLevelType w:val="hybridMultilevel"/>
    <w:tmpl w:val="6FB26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B3D4BEE"/>
    <w:multiLevelType w:val="hybridMultilevel"/>
    <w:tmpl w:val="7B4222E4"/>
    <w:lvl w:ilvl="0" w:tplc="CB5647B4">
      <w:numFmt w:val="bullet"/>
      <w:lvlText w:val="•"/>
      <w:lvlJc w:val="left"/>
      <w:pPr>
        <w:ind w:left="644" w:hanging="500"/>
      </w:pPr>
      <w:rPr>
        <w:rFonts w:ascii="Arial MT" w:eastAsia="Arial MT" w:hAnsi="Arial MT" w:cs="Arial MT" w:hint="default"/>
        <w:b w:val="0"/>
        <w:bCs w:val="0"/>
        <w:i w:val="0"/>
        <w:iCs w:val="0"/>
        <w:spacing w:val="0"/>
        <w:w w:val="100"/>
        <w:sz w:val="24"/>
        <w:szCs w:val="24"/>
        <w:lang w:val="en-US" w:eastAsia="en-US" w:bidi="ar-SA"/>
      </w:rPr>
    </w:lvl>
    <w:lvl w:ilvl="1" w:tplc="189C7CA8">
      <w:numFmt w:val="bullet"/>
      <w:lvlText w:val="•"/>
      <w:lvlJc w:val="left"/>
      <w:pPr>
        <w:ind w:left="1440" w:hanging="500"/>
      </w:pPr>
      <w:rPr>
        <w:rFonts w:ascii="Arial MT" w:eastAsia="Arial MT" w:hAnsi="Arial MT" w:cs="Arial MT" w:hint="default"/>
        <w:b w:val="0"/>
        <w:bCs w:val="0"/>
        <w:i w:val="0"/>
        <w:iCs w:val="0"/>
        <w:spacing w:val="0"/>
        <w:w w:val="100"/>
        <w:sz w:val="24"/>
        <w:szCs w:val="24"/>
        <w:lang w:val="en-US" w:eastAsia="en-US" w:bidi="ar-SA"/>
      </w:rPr>
    </w:lvl>
    <w:lvl w:ilvl="2" w:tplc="9502DC9E">
      <w:numFmt w:val="bullet"/>
      <w:lvlText w:val="•"/>
      <w:lvlJc w:val="left"/>
      <w:pPr>
        <w:ind w:left="2150" w:hanging="500"/>
      </w:pPr>
      <w:rPr>
        <w:lang w:val="en-US" w:eastAsia="en-US" w:bidi="ar-SA"/>
      </w:rPr>
    </w:lvl>
    <w:lvl w:ilvl="3" w:tplc="22BC079E">
      <w:numFmt w:val="bullet"/>
      <w:lvlText w:val="•"/>
      <w:lvlJc w:val="left"/>
      <w:pPr>
        <w:ind w:left="2861" w:hanging="500"/>
      </w:pPr>
      <w:rPr>
        <w:lang w:val="en-US" w:eastAsia="en-US" w:bidi="ar-SA"/>
      </w:rPr>
    </w:lvl>
    <w:lvl w:ilvl="4" w:tplc="84EA9922">
      <w:numFmt w:val="bullet"/>
      <w:lvlText w:val="•"/>
      <w:lvlJc w:val="left"/>
      <w:pPr>
        <w:ind w:left="3572" w:hanging="500"/>
      </w:pPr>
      <w:rPr>
        <w:lang w:val="en-US" w:eastAsia="en-US" w:bidi="ar-SA"/>
      </w:rPr>
    </w:lvl>
    <w:lvl w:ilvl="5" w:tplc="42BEEB86">
      <w:numFmt w:val="bullet"/>
      <w:lvlText w:val="•"/>
      <w:lvlJc w:val="left"/>
      <w:pPr>
        <w:ind w:left="4282" w:hanging="500"/>
      </w:pPr>
      <w:rPr>
        <w:lang w:val="en-US" w:eastAsia="en-US" w:bidi="ar-SA"/>
      </w:rPr>
    </w:lvl>
    <w:lvl w:ilvl="6" w:tplc="1F1A70EA">
      <w:numFmt w:val="bullet"/>
      <w:lvlText w:val="•"/>
      <w:lvlJc w:val="left"/>
      <w:pPr>
        <w:ind w:left="4993" w:hanging="500"/>
      </w:pPr>
      <w:rPr>
        <w:lang w:val="en-US" w:eastAsia="en-US" w:bidi="ar-SA"/>
      </w:rPr>
    </w:lvl>
    <w:lvl w:ilvl="7" w:tplc="47EEF6B8">
      <w:numFmt w:val="bullet"/>
      <w:lvlText w:val="•"/>
      <w:lvlJc w:val="left"/>
      <w:pPr>
        <w:ind w:left="5704" w:hanging="500"/>
      </w:pPr>
      <w:rPr>
        <w:lang w:val="en-US" w:eastAsia="en-US" w:bidi="ar-SA"/>
      </w:rPr>
    </w:lvl>
    <w:lvl w:ilvl="8" w:tplc="7D4A1D34">
      <w:numFmt w:val="bullet"/>
      <w:lvlText w:val="•"/>
      <w:lvlJc w:val="left"/>
      <w:pPr>
        <w:ind w:left="6414" w:hanging="500"/>
      </w:pPr>
      <w:rPr>
        <w:lang w:val="en-US" w:eastAsia="en-US" w:bidi="ar-SA"/>
      </w:rPr>
    </w:lvl>
  </w:abstractNum>
  <w:abstractNum w:abstractNumId="2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B5A733E"/>
    <w:multiLevelType w:val="hybridMultilevel"/>
    <w:tmpl w:val="E1A88C00"/>
    <w:lvl w:ilvl="0" w:tplc="84D8BF62">
      <w:numFmt w:val="bullet"/>
      <w:lvlText w:val="-"/>
      <w:lvlJc w:val="left"/>
      <w:pPr>
        <w:ind w:left="643" w:hanging="360"/>
      </w:pPr>
      <w:rPr>
        <w:rFonts w:ascii="Calibri" w:eastAsia="Calibri" w:hAnsi="Calibri" w:cs="Calibri" w:hint="default"/>
        <w:b w:val="0"/>
        <w:bCs w:val="0"/>
        <w:i w:val="0"/>
        <w:iCs w:val="0"/>
        <w:color w:val="FFFFFF"/>
        <w:spacing w:val="0"/>
        <w:w w:val="101"/>
        <w:sz w:val="18"/>
        <w:szCs w:val="18"/>
        <w:lang w:val="en-US" w:eastAsia="en-US" w:bidi="ar-SA"/>
      </w:rPr>
    </w:lvl>
    <w:lvl w:ilvl="1" w:tplc="CA141D2E">
      <w:numFmt w:val="bullet"/>
      <w:lvlText w:val="•"/>
      <w:lvlJc w:val="left"/>
      <w:pPr>
        <w:ind w:left="866" w:hanging="500"/>
      </w:pPr>
      <w:rPr>
        <w:rFonts w:ascii="Arial MT" w:eastAsia="Arial MT" w:hAnsi="Arial MT" w:cs="Arial MT" w:hint="default"/>
        <w:b w:val="0"/>
        <w:bCs w:val="0"/>
        <w:i w:val="0"/>
        <w:iCs w:val="0"/>
        <w:spacing w:val="0"/>
        <w:w w:val="100"/>
        <w:sz w:val="24"/>
        <w:szCs w:val="24"/>
        <w:lang w:val="en-US" w:eastAsia="en-US" w:bidi="ar-SA"/>
      </w:rPr>
    </w:lvl>
    <w:lvl w:ilvl="2" w:tplc="E690D61A">
      <w:numFmt w:val="bullet"/>
      <w:lvlText w:val="•"/>
      <w:lvlJc w:val="left"/>
      <w:pPr>
        <w:ind w:left="712" w:hanging="500"/>
      </w:pPr>
      <w:rPr>
        <w:lang w:val="en-US" w:eastAsia="en-US" w:bidi="ar-SA"/>
      </w:rPr>
    </w:lvl>
    <w:lvl w:ilvl="3" w:tplc="4386CB56">
      <w:numFmt w:val="bullet"/>
      <w:lvlText w:val="•"/>
      <w:lvlJc w:val="left"/>
      <w:pPr>
        <w:ind w:left="564" w:hanging="500"/>
      </w:pPr>
      <w:rPr>
        <w:lang w:val="en-US" w:eastAsia="en-US" w:bidi="ar-SA"/>
      </w:rPr>
    </w:lvl>
    <w:lvl w:ilvl="4" w:tplc="4F6427D8">
      <w:numFmt w:val="bullet"/>
      <w:lvlText w:val="•"/>
      <w:lvlJc w:val="left"/>
      <w:pPr>
        <w:ind w:left="416" w:hanging="500"/>
      </w:pPr>
      <w:rPr>
        <w:lang w:val="en-US" w:eastAsia="en-US" w:bidi="ar-SA"/>
      </w:rPr>
    </w:lvl>
    <w:lvl w:ilvl="5" w:tplc="E8022C06">
      <w:numFmt w:val="bullet"/>
      <w:lvlText w:val="•"/>
      <w:lvlJc w:val="left"/>
      <w:pPr>
        <w:ind w:left="268" w:hanging="500"/>
      </w:pPr>
      <w:rPr>
        <w:lang w:val="en-US" w:eastAsia="en-US" w:bidi="ar-SA"/>
      </w:rPr>
    </w:lvl>
    <w:lvl w:ilvl="6" w:tplc="4272703C">
      <w:numFmt w:val="bullet"/>
      <w:lvlText w:val="•"/>
      <w:lvlJc w:val="left"/>
      <w:pPr>
        <w:ind w:left="120" w:hanging="500"/>
      </w:pPr>
      <w:rPr>
        <w:lang w:val="en-US" w:eastAsia="en-US" w:bidi="ar-SA"/>
      </w:rPr>
    </w:lvl>
    <w:lvl w:ilvl="7" w:tplc="2D2C41B6">
      <w:numFmt w:val="bullet"/>
      <w:lvlText w:val="•"/>
      <w:lvlJc w:val="left"/>
      <w:pPr>
        <w:ind w:left="-28" w:hanging="500"/>
      </w:pPr>
      <w:rPr>
        <w:lang w:val="en-US" w:eastAsia="en-US" w:bidi="ar-SA"/>
      </w:rPr>
    </w:lvl>
    <w:lvl w:ilvl="8" w:tplc="71BA86C4">
      <w:numFmt w:val="bullet"/>
      <w:lvlText w:val="•"/>
      <w:lvlJc w:val="left"/>
      <w:pPr>
        <w:ind w:left="-176" w:hanging="500"/>
      </w:pPr>
      <w:rPr>
        <w:lang w:val="en-US" w:eastAsia="en-US" w:bidi="ar-SA"/>
      </w:rPr>
    </w:lvl>
  </w:abstractNum>
  <w:abstractNum w:abstractNumId="2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7C029E"/>
    <w:multiLevelType w:val="hybridMultilevel"/>
    <w:tmpl w:val="1F2C2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28"/>
  </w:num>
  <w:num w:numId="3">
    <w:abstractNumId w:val="29"/>
  </w:num>
  <w:num w:numId="4">
    <w:abstractNumId w:val="24"/>
  </w:num>
  <w:num w:numId="5">
    <w:abstractNumId w:val="22"/>
  </w:num>
  <w:num w:numId="6">
    <w:abstractNumId w:val="10"/>
  </w:num>
  <w:num w:numId="7">
    <w:abstractNumId w:val="30"/>
  </w:num>
  <w:num w:numId="8">
    <w:abstractNumId w:val="33"/>
  </w:num>
  <w:num w:numId="9">
    <w:abstractNumId w:val="18"/>
  </w:num>
  <w:num w:numId="10">
    <w:abstractNumId w:val="32"/>
  </w:num>
  <w:num w:numId="11">
    <w:abstractNumId w:val="25"/>
  </w:num>
  <w:num w:numId="12">
    <w:abstractNumId w:val="20"/>
  </w:num>
  <w:num w:numId="13">
    <w:abstractNumId w:val="15"/>
  </w:num>
  <w:num w:numId="14">
    <w:abstractNumId w:val="31"/>
  </w:num>
  <w:num w:numId="15">
    <w:abstractNumId w:val="13"/>
  </w:num>
  <w:num w:numId="16">
    <w:abstractNumId w:val="26"/>
  </w:num>
  <w:num w:numId="17">
    <w:abstractNumId w:val="23"/>
  </w:num>
  <w:num w:numId="18">
    <w:abstractNumId w:val="14"/>
  </w:num>
  <w:num w:numId="19">
    <w:abstractNumId w:val="21"/>
  </w:num>
  <w:num w:numId="20">
    <w:abstractNumId w:val="16"/>
  </w:num>
  <w:num w:numId="21">
    <w:abstractNumId w:val="9"/>
  </w:num>
  <w:num w:numId="22">
    <w:abstractNumId w:val="12"/>
  </w:num>
  <w:num w:numId="23">
    <w:abstractNumId w:val="8"/>
  </w:num>
  <w:num w:numId="24">
    <w:abstractNumId w:val="17"/>
  </w:num>
  <w:num w:numId="25">
    <w:abstractNumId w:val="19"/>
  </w:num>
  <w:num w:numId="26">
    <w:abstractNumId w:val="27"/>
  </w:num>
  <w:num w:numId="2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6A9F"/>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257"/>
    <w:rsid w:val="001B237C"/>
    <w:rsid w:val="001B46BC"/>
    <w:rsid w:val="001C1C4D"/>
    <w:rsid w:val="001C62C1"/>
    <w:rsid w:val="001C6FB6"/>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47F52"/>
    <w:rsid w:val="002523CB"/>
    <w:rsid w:val="00254034"/>
    <w:rsid w:val="00257A2A"/>
    <w:rsid w:val="002603D2"/>
    <w:rsid w:val="002615D1"/>
    <w:rsid w:val="0026269B"/>
    <w:rsid w:val="00263804"/>
    <w:rsid w:val="002651C1"/>
    <w:rsid w:val="00266A5C"/>
    <w:rsid w:val="00266EFC"/>
    <w:rsid w:val="00267685"/>
    <w:rsid w:val="00267CC3"/>
    <w:rsid w:val="00267EA7"/>
    <w:rsid w:val="00267FC5"/>
    <w:rsid w:val="002719A8"/>
    <w:rsid w:val="0027219B"/>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452D"/>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168D6"/>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AA3"/>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76E6"/>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1123"/>
    <w:rsid w:val="00561788"/>
    <w:rsid w:val="00561CF7"/>
    <w:rsid w:val="00562E3A"/>
    <w:rsid w:val="00564FB3"/>
    <w:rsid w:val="00566E50"/>
    <w:rsid w:val="00577B5B"/>
    <w:rsid w:val="00584031"/>
    <w:rsid w:val="005844F1"/>
    <w:rsid w:val="00590192"/>
    <w:rsid w:val="005A0350"/>
    <w:rsid w:val="005A4EA5"/>
    <w:rsid w:val="005A508B"/>
    <w:rsid w:val="005A7709"/>
    <w:rsid w:val="005B07F7"/>
    <w:rsid w:val="005B0F3D"/>
    <w:rsid w:val="005B224F"/>
    <w:rsid w:val="005B2347"/>
    <w:rsid w:val="005B3949"/>
    <w:rsid w:val="005B5025"/>
    <w:rsid w:val="005B63FE"/>
    <w:rsid w:val="005B75B5"/>
    <w:rsid w:val="005C0BD5"/>
    <w:rsid w:val="005C1902"/>
    <w:rsid w:val="005C26B1"/>
    <w:rsid w:val="005C5C24"/>
    <w:rsid w:val="005C68E3"/>
    <w:rsid w:val="005C7B23"/>
    <w:rsid w:val="005D145A"/>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1410"/>
    <w:rsid w:val="0064372A"/>
    <w:rsid w:val="00643C9A"/>
    <w:rsid w:val="0064412E"/>
    <w:rsid w:val="00646190"/>
    <w:rsid w:val="00650CBC"/>
    <w:rsid w:val="00654952"/>
    <w:rsid w:val="006555C1"/>
    <w:rsid w:val="00655CBE"/>
    <w:rsid w:val="0065604F"/>
    <w:rsid w:val="006613E5"/>
    <w:rsid w:val="0066243A"/>
    <w:rsid w:val="00662DA3"/>
    <w:rsid w:val="0066362F"/>
    <w:rsid w:val="006642F0"/>
    <w:rsid w:val="00665176"/>
    <w:rsid w:val="00665AD5"/>
    <w:rsid w:val="00666CB7"/>
    <w:rsid w:val="0066702F"/>
    <w:rsid w:val="00674315"/>
    <w:rsid w:val="00674873"/>
    <w:rsid w:val="006748FE"/>
    <w:rsid w:val="0067669C"/>
    <w:rsid w:val="00677749"/>
    <w:rsid w:val="00677DEE"/>
    <w:rsid w:val="006829A1"/>
    <w:rsid w:val="006919F6"/>
    <w:rsid w:val="00691BFB"/>
    <w:rsid w:val="00691C52"/>
    <w:rsid w:val="00692031"/>
    <w:rsid w:val="00693628"/>
    <w:rsid w:val="006A1629"/>
    <w:rsid w:val="006A1A31"/>
    <w:rsid w:val="006A4E16"/>
    <w:rsid w:val="006A78F9"/>
    <w:rsid w:val="006A7F43"/>
    <w:rsid w:val="006A7FBB"/>
    <w:rsid w:val="006B3D14"/>
    <w:rsid w:val="006B66B2"/>
    <w:rsid w:val="006C061C"/>
    <w:rsid w:val="006C153D"/>
    <w:rsid w:val="006C20EF"/>
    <w:rsid w:val="006C41D0"/>
    <w:rsid w:val="006C54F5"/>
    <w:rsid w:val="006D1608"/>
    <w:rsid w:val="006D247C"/>
    <w:rsid w:val="006D7B0A"/>
    <w:rsid w:val="006D7D10"/>
    <w:rsid w:val="006E0D4D"/>
    <w:rsid w:val="006E3601"/>
    <w:rsid w:val="006E3C4D"/>
    <w:rsid w:val="006E6708"/>
    <w:rsid w:val="006E7495"/>
    <w:rsid w:val="006F6CD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A5ED7"/>
    <w:rsid w:val="007B118F"/>
    <w:rsid w:val="007B1335"/>
    <w:rsid w:val="007B7F1A"/>
    <w:rsid w:val="007C20AF"/>
    <w:rsid w:val="007C4159"/>
    <w:rsid w:val="007C5095"/>
    <w:rsid w:val="007C5490"/>
    <w:rsid w:val="007C6B8B"/>
    <w:rsid w:val="007D2FC3"/>
    <w:rsid w:val="007D4215"/>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5734E"/>
    <w:rsid w:val="00860936"/>
    <w:rsid w:val="00861E50"/>
    <w:rsid w:val="00864E97"/>
    <w:rsid w:val="00870121"/>
    <w:rsid w:val="0087131E"/>
    <w:rsid w:val="00875014"/>
    <w:rsid w:val="008757A7"/>
    <w:rsid w:val="00876BDA"/>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9D8"/>
    <w:rsid w:val="00A70A8B"/>
    <w:rsid w:val="00A726D2"/>
    <w:rsid w:val="00A737F8"/>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5672"/>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4712"/>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4B92"/>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1A1"/>
    <w:rsid w:val="00E63709"/>
    <w:rsid w:val="00E65CCF"/>
    <w:rsid w:val="00E65DCF"/>
    <w:rsid w:val="00E67808"/>
    <w:rsid w:val="00E67C02"/>
    <w:rsid w:val="00E7489A"/>
    <w:rsid w:val="00E76127"/>
    <w:rsid w:val="00E77DD8"/>
    <w:rsid w:val="00E82316"/>
    <w:rsid w:val="00E8283E"/>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C72D0"/>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1347318">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894222">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74586">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0525075">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14734903">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1471585">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26221189">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35653022">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1966961297">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 w:id="213590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ypkyn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2024-02-16T14:06:00Z</dcterms:created>
  <dcterms:modified xsi:type="dcterms:W3CDTF">2024-02-16T14:06:00Z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