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1A860" w14:textId="1846A4E8" w:rsidR="000A4A4D" w:rsidRPr="00997312" w:rsidRDefault="000A4A4D" w:rsidP="000A4A4D">
      <w:pPr>
        <w:pStyle w:val="NoSpacing"/>
        <w:jc w:val="center"/>
        <w:rPr>
          <w:rFonts w:ascii="Arial" w:hAnsi="Arial" w:cs="Arial"/>
          <w:b/>
          <w:bCs/>
          <w:sz w:val="20"/>
          <w:szCs w:val="20"/>
        </w:rPr>
      </w:pPr>
      <w:r w:rsidRPr="00997312">
        <w:rPr>
          <w:rFonts w:ascii="Arial" w:hAnsi="Arial" w:cs="Arial"/>
          <w:b/>
          <w:bCs/>
          <w:sz w:val="20"/>
          <w:szCs w:val="20"/>
        </w:rPr>
        <w:t xml:space="preserve">Ajay </w:t>
      </w:r>
      <w:proofErr w:type="spellStart"/>
      <w:r w:rsidRPr="00997312">
        <w:rPr>
          <w:rFonts w:ascii="Arial" w:hAnsi="Arial" w:cs="Arial"/>
          <w:b/>
          <w:bCs/>
          <w:sz w:val="20"/>
          <w:szCs w:val="20"/>
        </w:rPr>
        <w:t>Bhagwandas</w:t>
      </w:r>
      <w:proofErr w:type="spellEnd"/>
      <w:r w:rsidRPr="00997312">
        <w:rPr>
          <w:rFonts w:ascii="Arial" w:hAnsi="Arial" w:cs="Arial"/>
          <w:b/>
          <w:bCs/>
          <w:sz w:val="20"/>
          <w:szCs w:val="20"/>
        </w:rPr>
        <w:t xml:space="preserve"> Ramchandani</w:t>
      </w:r>
    </w:p>
    <w:p w14:paraId="2CE64089" w14:textId="693129A7" w:rsidR="000A4A4D" w:rsidRPr="00997312" w:rsidRDefault="000A4A4D" w:rsidP="000A4A4D">
      <w:pPr>
        <w:pStyle w:val="NoSpacing"/>
        <w:jc w:val="center"/>
        <w:rPr>
          <w:rFonts w:ascii="Arial" w:hAnsi="Arial" w:cs="Arial"/>
          <w:sz w:val="20"/>
          <w:szCs w:val="20"/>
        </w:rPr>
      </w:pPr>
      <w:r w:rsidRPr="00997312">
        <w:rPr>
          <w:rFonts w:ascii="Arial" w:hAnsi="Arial" w:cs="Arial"/>
          <w:sz w:val="20"/>
          <w:szCs w:val="20"/>
        </w:rPr>
        <w:t xml:space="preserve">+1 </w:t>
      </w:r>
      <w:r w:rsidRPr="00997312">
        <w:rPr>
          <w:rFonts w:ascii="Arial" w:hAnsi="Arial" w:cs="Arial"/>
          <w:sz w:val="20"/>
          <w:szCs w:val="20"/>
        </w:rPr>
        <w:t>(716) 666-0631</w:t>
      </w:r>
    </w:p>
    <w:p w14:paraId="0547008E" w14:textId="3F39F12E" w:rsidR="000A4A4D" w:rsidRPr="00997312" w:rsidRDefault="000A4A4D" w:rsidP="000A4A4D">
      <w:pPr>
        <w:pStyle w:val="NoSpacing"/>
        <w:jc w:val="center"/>
        <w:rPr>
          <w:rFonts w:ascii="Arial" w:hAnsi="Arial" w:cs="Arial"/>
          <w:sz w:val="20"/>
          <w:szCs w:val="20"/>
        </w:rPr>
      </w:pPr>
      <w:r w:rsidRPr="00997312">
        <w:rPr>
          <w:rFonts w:ascii="Arial" w:hAnsi="Arial" w:cs="Arial"/>
          <w:sz w:val="20"/>
          <w:szCs w:val="20"/>
        </w:rPr>
        <w:t>ajjaayramchanddani@gmail.com</w:t>
      </w:r>
    </w:p>
    <w:p w14:paraId="2D98FE8F" w14:textId="77777777" w:rsidR="000A4A4D" w:rsidRPr="00997312" w:rsidRDefault="000A4A4D" w:rsidP="000A4A4D">
      <w:pPr>
        <w:pStyle w:val="NoSpacing"/>
        <w:rPr>
          <w:rFonts w:ascii="Arial" w:hAnsi="Arial" w:cs="Arial"/>
          <w:sz w:val="20"/>
          <w:szCs w:val="20"/>
        </w:rPr>
      </w:pPr>
    </w:p>
    <w:p w14:paraId="0838079F" w14:textId="5BA49746" w:rsidR="00AE1383" w:rsidRPr="00997312" w:rsidRDefault="000A4A4D" w:rsidP="000A4A4D">
      <w:pPr>
        <w:pStyle w:val="NoSpacing"/>
        <w:rPr>
          <w:rFonts w:ascii="Arial" w:hAnsi="Arial" w:cs="Arial"/>
          <w:b/>
          <w:bCs/>
          <w:sz w:val="20"/>
          <w:szCs w:val="20"/>
        </w:rPr>
      </w:pPr>
      <w:r w:rsidRPr="00997312">
        <w:rPr>
          <w:rFonts w:ascii="Arial" w:hAnsi="Arial" w:cs="Arial"/>
          <w:b/>
          <w:bCs/>
          <w:sz w:val="20"/>
          <w:szCs w:val="20"/>
        </w:rPr>
        <w:t xml:space="preserve">PROFESSIONAL SUMMARY: </w:t>
      </w:r>
    </w:p>
    <w:p w14:paraId="42F8A362" w14:textId="754C560A" w:rsidR="00D87283" w:rsidRPr="00997312" w:rsidRDefault="00C00673" w:rsidP="00D87283">
      <w:pPr>
        <w:pStyle w:val="NoSpacing"/>
        <w:jc w:val="both"/>
        <w:rPr>
          <w:rFonts w:ascii="Arial" w:hAnsi="Arial" w:cs="Arial"/>
          <w:sz w:val="20"/>
          <w:szCs w:val="20"/>
        </w:rPr>
      </w:pPr>
      <w:r w:rsidRPr="00997312">
        <w:rPr>
          <w:rFonts w:ascii="Arial" w:hAnsi="Arial" w:cs="Arial"/>
          <w:sz w:val="20"/>
          <w:szCs w:val="20"/>
        </w:rPr>
        <w:t xml:space="preserve">Highly skilled software professional with over </w:t>
      </w:r>
      <w:r w:rsidR="00B43543" w:rsidRPr="00997312">
        <w:rPr>
          <w:rFonts w:ascii="Arial" w:hAnsi="Arial" w:cs="Arial"/>
          <w:sz w:val="20"/>
          <w:szCs w:val="20"/>
        </w:rPr>
        <w:t>10</w:t>
      </w:r>
      <w:r w:rsidRPr="00997312">
        <w:rPr>
          <w:rFonts w:ascii="Arial" w:hAnsi="Arial" w:cs="Arial"/>
          <w:sz w:val="20"/>
          <w:szCs w:val="20"/>
        </w:rPr>
        <w:t>+ years of experience as an IT professional</w:t>
      </w:r>
      <w:r w:rsidR="00D87283" w:rsidRPr="00997312">
        <w:rPr>
          <w:rFonts w:ascii="Arial" w:hAnsi="Arial" w:cs="Arial"/>
          <w:sz w:val="20"/>
          <w:szCs w:val="20"/>
        </w:rPr>
        <w:t xml:space="preserve"> </w:t>
      </w:r>
      <w:r w:rsidR="009F512A" w:rsidRPr="00997312">
        <w:rPr>
          <w:rFonts w:ascii="Arial" w:hAnsi="Arial" w:cs="Arial"/>
          <w:sz w:val="20"/>
          <w:szCs w:val="20"/>
        </w:rPr>
        <w:t>a</w:t>
      </w:r>
      <w:r w:rsidR="00190090" w:rsidRPr="00997312">
        <w:rPr>
          <w:rFonts w:ascii="Arial" w:hAnsi="Arial" w:cs="Arial"/>
          <w:sz w:val="20"/>
          <w:szCs w:val="20"/>
        </w:rPr>
        <w:t xml:space="preserve">nd </w:t>
      </w:r>
      <w:r w:rsidRPr="00997312">
        <w:rPr>
          <w:rFonts w:ascii="Arial" w:hAnsi="Arial" w:cs="Arial"/>
          <w:sz w:val="20"/>
          <w:szCs w:val="20"/>
        </w:rPr>
        <w:t>Certified Salesforce.com Platform Developer, App Builder &amp; Administrator.</w:t>
      </w:r>
      <w:r w:rsidR="00D87283" w:rsidRPr="00997312">
        <w:rPr>
          <w:rFonts w:ascii="Arial" w:hAnsi="Arial" w:cs="Arial"/>
          <w:sz w:val="20"/>
          <w:szCs w:val="20"/>
        </w:rPr>
        <w:t xml:space="preserve"> </w:t>
      </w:r>
      <w:r w:rsidRPr="00997312">
        <w:rPr>
          <w:rFonts w:ascii="Arial" w:hAnsi="Arial" w:cs="Arial"/>
          <w:sz w:val="20"/>
          <w:szCs w:val="20"/>
        </w:rPr>
        <w:t>Extensive experience with the Salesforce.com. Development life cycle application design patterns, integration patterns and deployment planning</w:t>
      </w:r>
      <w:r w:rsidR="00D87283" w:rsidRPr="00997312">
        <w:rPr>
          <w:rFonts w:ascii="Arial" w:hAnsi="Arial" w:cs="Arial"/>
          <w:sz w:val="20"/>
          <w:szCs w:val="20"/>
        </w:rPr>
        <w:t xml:space="preserve"> and </w:t>
      </w:r>
      <w:r w:rsidR="00D87283" w:rsidRPr="00997312">
        <w:rPr>
          <w:rFonts w:ascii="Arial" w:hAnsi="Arial" w:cs="Arial"/>
          <w:sz w:val="20"/>
          <w:szCs w:val="20"/>
        </w:rPr>
        <w:t>other third</w:t>
      </w:r>
      <w:r w:rsidR="00D87283" w:rsidRPr="00997312">
        <w:rPr>
          <w:rFonts w:ascii="Cambria Math" w:hAnsi="Cambria Math" w:cs="Cambria Math"/>
          <w:sz w:val="20"/>
          <w:szCs w:val="20"/>
        </w:rPr>
        <w:t>‐</w:t>
      </w:r>
      <w:r w:rsidR="00D87283" w:rsidRPr="00997312">
        <w:rPr>
          <w:rFonts w:ascii="Arial" w:hAnsi="Arial" w:cs="Arial"/>
          <w:sz w:val="20"/>
          <w:szCs w:val="20"/>
        </w:rPr>
        <w:t>party systems to support Order Management module.</w:t>
      </w:r>
    </w:p>
    <w:p w14:paraId="3FC822E1" w14:textId="77777777" w:rsidR="00D87283" w:rsidRPr="00997312" w:rsidRDefault="00D87283" w:rsidP="0073149E">
      <w:pPr>
        <w:pStyle w:val="NoSpacing"/>
        <w:rPr>
          <w:rFonts w:ascii="Arial" w:hAnsi="Arial" w:cs="Arial"/>
          <w:sz w:val="20"/>
          <w:szCs w:val="20"/>
        </w:rPr>
      </w:pPr>
    </w:p>
    <w:p w14:paraId="5765247C" w14:textId="4D653C53" w:rsidR="0073149E" w:rsidRPr="00997312" w:rsidRDefault="0073149E" w:rsidP="0073149E">
      <w:pPr>
        <w:pStyle w:val="NoSpacing"/>
        <w:rPr>
          <w:rFonts w:ascii="Arial" w:hAnsi="Arial" w:cs="Arial"/>
          <w:b/>
          <w:bCs/>
          <w:sz w:val="20"/>
          <w:szCs w:val="20"/>
        </w:rPr>
      </w:pPr>
      <w:r w:rsidRPr="00997312">
        <w:rPr>
          <w:rFonts w:ascii="Arial" w:hAnsi="Arial" w:cs="Arial"/>
          <w:b/>
          <w:bCs/>
          <w:sz w:val="20"/>
          <w:szCs w:val="20"/>
        </w:rPr>
        <w:t>CERTIFICATIONS:</w:t>
      </w:r>
    </w:p>
    <w:p w14:paraId="465B2B18" w14:textId="60DB8EE5" w:rsidR="0073149E" w:rsidRPr="00997312" w:rsidRDefault="0073149E" w:rsidP="0073149E">
      <w:pPr>
        <w:pStyle w:val="NoSpacing"/>
        <w:numPr>
          <w:ilvl w:val="0"/>
          <w:numId w:val="47"/>
        </w:numPr>
        <w:rPr>
          <w:rFonts w:ascii="Arial" w:hAnsi="Arial" w:cs="Arial"/>
          <w:sz w:val="20"/>
          <w:szCs w:val="20"/>
        </w:rPr>
      </w:pPr>
      <w:r w:rsidRPr="00997312">
        <w:rPr>
          <w:rFonts w:ascii="Arial" w:hAnsi="Arial" w:cs="Arial"/>
          <w:sz w:val="20"/>
          <w:szCs w:val="20"/>
        </w:rPr>
        <w:t xml:space="preserve">Salesforce Certified Administrator </w:t>
      </w:r>
    </w:p>
    <w:p w14:paraId="329109D7" w14:textId="43926E62" w:rsidR="0073149E" w:rsidRPr="00997312" w:rsidRDefault="0073149E" w:rsidP="0073149E">
      <w:pPr>
        <w:pStyle w:val="NoSpacing"/>
        <w:numPr>
          <w:ilvl w:val="0"/>
          <w:numId w:val="47"/>
        </w:numPr>
        <w:rPr>
          <w:rFonts w:ascii="Arial" w:hAnsi="Arial" w:cs="Arial"/>
          <w:sz w:val="20"/>
          <w:szCs w:val="20"/>
        </w:rPr>
      </w:pPr>
      <w:r w:rsidRPr="00997312">
        <w:rPr>
          <w:rFonts w:ascii="Arial" w:hAnsi="Arial" w:cs="Arial"/>
          <w:sz w:val="20"/>
          <w:szCs w:val="20"/>
        </w:rPr>
        <w:t>Salesforce Certified Platform Developer I</w:t>
      </w:r>
    </w:p>
    <w:p w14:paraId="21604E6E" w14:textId="63A19159" w:rsidR="0073149E" w:rsidRPr="00997312" w:rsidRDefault="0073149E" w:rsidP="0073149E">
      <w:pPr>
        <w:pStyle w:val="NoSpacing"/>
        <w:numPr>
          <w:ilvl w:val="0"/>
          <w:numId w:val="47"/>
        </w:numPr>
        <w:rPr>
          <w:rFonts w:ascii="Arial" w:hAnsi="Arial" w:cs="Arial"/>
          <w:sz w:val="20"/>
          <w:szCs w:val="20"/>
        </w:rPr>
      </w:pPr>
      <w:r w:rsidRPr="00997312">
        <w:rPr>
          <w:rFonts w:ascii="Arial" w:hAnsi="Arial" w:cs="Arial"/>
          <w:sz w:val="20"/>
          <w:szCs w:val="20"/>
        </w:rPr>
        <w:t>Salesforce Platform App Builder</w:t>
      </w:r>
    </w:p>
    <w:p w14:paraId="6D3279F3" w14:textId="77777777" w:rsidR="001413BB" w:rsidRPr="00997312" w:rsidRDefault="001413BB" w:rsidP="00AE1383">
      <w:pPr>
        <w:widowControl w:val="0"/>
        <w:autoSpaceDE w:val="0"/>
        <w:autoSpaceDN w:val="0"/>
        <w:adjustRightInd w:val="0"/>
        <w:spacing w:line="288" w:lineRule="auto"/>
        <w:ind w:right="180"/>
        <w:textAlignment w:val="center"/>
        <w:rPr>
          <w:rFonts w:cs="Arial"/>
          <w:color w:val="4F5150"/>
          <w:szCs w:val="20"/>
        </w:rPr>
      </w:pPr>
    </w:p>
    <w:p w14:paraId="11C002F2" w14:textId="6B21BEF1" w:rsidR="00ED365D" w:rsidRPr="00997312" w:rsidRDefault="00F17BFD" w:rsidP="00ED365D">
      <w:pPr>
        <w:pStyle w:val="NoSpacing"/>
        <w:rPr>
          <w:rFonts w:ascii="Arial" w:hAnsi="Arial" w:cs="Arial"/>
          <w:b/>
          <w:bCs/>
          <w:sz w:val="20"/>
          <w:szCs w:val="20"/>
        </w:rPr>
      </w:pPr>
      <w:r w:rsidRPr="00997312">
        <w:rPr>
          <w:rFonts w:ascii="Arial" w:hAnsi="Arial" w:cs="Arial"/>
          <w:b/>
          <w:bCs/>
          <w:sz w:val="20"/>
          <w:szCs w:val="20"/>
        </w:rPr>
        <w:t>TECHNICAL EXPERIENCE:</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3"/>
        <w:gridCol w:w="6623"/>
      </w:tblGrid>
      <w:tr w:rsidR="00493612" w:rsidRPr="00997312" w14:paraId="50D14C25" w14:textId="77777777" w:rsidTr="00ED365D">
        <w:trPr>
          <w:trHeight w:val="1263"/>
        </w:trPr>
        <w:tc>
          <w:tcPr>
            <w:tcW w:w="2273" w:type="dxa"/>
          </w:tcPr>
          <w:p w14:paraId="68474A1A" w14:textId="77777777" w:rsidR="00493612" w:rsidRPr="00997312" w:rsidRDefault="00493612" w:rsidP="00641E51">
            <w:pPr>
              <w:pStyle w:val="TableParagraph"/>
              <w:ind w:left="104"/>
              <w:rPr>
                <w:rFonts w:ascii="Arial" w:hAnsi="Arial" w:cs="Arial"/>
                <w:b/>
                <w:color w:val="000000"/>
                <w:sz w:val="20"/>
                <w:szCs w:val="20"/>
              </w:rPr>
            </w:pPr>
            <w:r w:rsidRPr="00997312">
              <w:rPr>
                <w:rFonts w:ascii="Arial" w:hAnsi="Arial" w:cs="Arial"/>
                <w:b/>
                <w:color w:val="000000"/>
                <w:sz w:val="20"/>
                <w:szCs w:val="20"/>
              </w:rPr>
              <w:t>Salesforce.com:</w:t>
            </w:r>
          </w:p>
        </w:tc>
        <w:tc>
          <w:tcPr>
            <w:tcW w:w="6623" w:type="dxa"/>
          </w:tcPr>
          <w:p w14:paraId="11F2BFA2" w14:textId="5257D8AD" w:rsidR="00493612" w:rsidRPr="00997312" w:rsidRDefault="004D639F" w:rsidP="00641E51">
            <w:pPr>
              <w:pStyle w:val="TableParagraph"/>
              <w:spacing w:line="261" w:lineRule="auto"/>
              <w:ind w:right="-15"/>
              <w:rPr>
                <w:rFonts w:ascii="Arial" w:hAnsi="Arial" w:cs="Arial"/>
                <w:color w:val="000000"/>
                <w:sz w:val="20"/>
                <w:szCs w:val="20"/>
              </w:rPr>
            </w:pPr>
            <w:r w:rsidRPr="004D639F">
              <w:rPr>
                <w:rFonts w:ascii="Arial" w:hAnsi="Arial" w:cs="Arial"/>
                <w:b/>
                <w:bCs/>
                <w:color w:val="000000"/>
                <w:w w:val="95"/>
                <w:sz w:val="20"/>
                <w:szCs w:val="20"/>
              </w:rPr>
              <w:t>Apex</w:t>
            </w:r>
            <w:r w:rsidR="00493612" w:rsidRPr="00997312">
              <w:rPr>
                <w:rFonts w:ascii="Arial" w:hAnsi="Arial" w:cs="Arial"/>
                <w:color w:val="000000"/>
                <w:spacing w:val="-6"/>
                <w:w w:val="95"/>
                <w:sz w:val="20"/>
                <w:szCs w:val="20"/>
              </w:rPr>
              <w:t xml:space="preserve"> </w:t>
            </w:r>
            <w:r w:rsidR="00493612" w:rsidRPr="00997312">
              <w:rPr>
                <w:rFonts w:ascii="Arial" w:hAnsi="Arial" w:cs="Arial"/>
                <w:color w:val="000000"/>
                <w:w w:val="95"/>
                <w:sz w:val="20"/>
                <w:szCs w:val="20"/>
              </w:rPr>
              <w:t>Classes,</w:t>
            </w:r>
            <w:r w:rsidR="00493612" w:rsidRPr="00997312">
              <w:rPr>
                <w:rFonts w:ascii="Arial" w:hAnsi="Arial" w:cs="Arial"/>
                <w:color w:val="000000"/>
                <w:spacing w:val="-5"/>
                <w:w w:val="95"/>
                <w:sz w:val="20"/>
                <w:szCs w:val="20"/>
              </w:rPr>
              <w:t xml:space="preserve"> </w:t>
            </w:r>
            <w:r w:rsidRPr="004D639F">
              <w:rPr>
                <w:rFonts w:ascii="Arial" w:hAnsi="Arial" w:cs="Arial"/>
                <w:b/>
                <w:bCs/>
                <w:color w:val="000000"/>
                <w:w w:val="95"/>
                <w:sz w:val="20"/>
                <w:szCs w:val="20"/>
              </w:rPr>
              <w:t>Apex</w:t>
            </w:r>
            <w:r w:rsidR="00493612" w:rsidRPr="00997312">
              <w:rPr>
                <w:rFonts w:ascii="Arial" w:hAnsi="Arial" w:cs="Arial"/>
                <w:color w:val="000000"/>
                <w:spacing w:val="-4"/>
                <w:w w:val="95"/>
                <w:sz w:val="20"/>
                <w:szCs w:val="20"/>
              </w:rPr>
              <w:t xml:space="preserve"> </w:t>
            </w:r>
            <w:r w:rsidR="00493612" w:rsidRPr="00997312">
              <w:rPr>
                <w:rFonts w:ascii="Arial" w:hAnsi="Arial" w:cs="Arial"/>
                <w:color w:val="000000"/>
                <w:w w:val="95"/>
                <w:sz w:val="20"/>
                <w:szCs w:val="20"/>
              </w:rPr>
              <w:t>Triggers,</w:t>
            </w:r>
            <w:r w:rsidR="00493612" w:rsidRPr="00997312">
              <w:rPr>
                <w:rFonts w:ascii="Arial" w:hAnsi="Arial" w:cs="Arial"/>
                <w:color w:val="000000"/>
                <w:spacing w:val="-4"/>
                <w:w w:val="95"/>
                <w:sz w:val="20"/>
                <w:szCs w:val="20"/>
              </w:rPr>
              <w:t xml:space="preserve"> </w:t>
            </w:r>
            <w:r w:rsidR="00493612" w:rsidRPr="00997312">
              <w:rPr>
                <w:rFonts w:ascii="Arial" w:hAnsi="Arial" w:cs="Arial"/>
                <w:color w:val="000000"/>
                <w:w w:val="95"/>
                <w:sz w:val="20"/>
                <w:szCs w:val="20"/>
              </w:rPr>
              <w:t>SOQL,</w:t>
            </w:r>
            <w:r w:rsidR="00493612" w:rsidRPr="00997312">
              <w:rPr>
                <w:rFonts w:ascii="Arial" w:hAnsi="Arial" w:cs="Arial"/>
                <w:color w:val="000000"/>
                <w:spacing w:val="-5"/>
                <w:w w:val="95"/>
                <w:sz w:val="20"/>
                <w:szCs w:val="20"/>
              </w:rPr>
              <w:t xml:space="preserve"> </w:t>
            </w:r>
            <w:r w:rsidR="00493612" w:rsidRPr="00997312">
              <w:rPr>
                <w:rFonts w:ascii="Arial" w:hAnsi="Arial" w:cs="Arial"/>
                <w:color w:val="000000"/>
                <w:w w:val="95"/>
                <w:sz w:val="20"/>
                <w:szCs w:val="20"/>
              </w:rPr>
              <w:t>SOSL,</w:t>
            </w:r>
            <w:r w:rsidR="00493612" w:rsidRPr="00997312">
              <w:rPr>
                <w:rFonts w:ascii="Arial" w:hAnsi="Arial" w:cs="Arial"/>
                <w:color w:val="000000"/>
                <w:spacing w:val="-5"/>
                <w:w w:val="95"/>
                <w:sz w:val="20"/>
                <w:szCs w:val="20"/>
              </w:rPr>
              <w:t xml:space="preserve"> </w:t>
            </w:r>
            <w:r w:rsidR="00493612" w:rsidRPr="00997312">
              <w:rPr>
                <w:rFonts w:ascii="Arial" w:hAnsi="Arial" w:cs="Arial"/>
                <w:color w:val="000000"/>
                <w:w w:val="95"/>
                <w:sz w:val="20"/>
                <w:szCs w:val="20"/>
              </w:rPr>
              <w:t>Visualforce</w:t>
            </w:r>
            <w:r w:rsidR="00493612" w:rsidRPr="00997312">
              <w:rPr>
                <w:rFonts w:ascii="Arial" w:hAnsi="Arial" w:cs="Arial"/>
                <w:color w:val="000000"/>
                <w:spacing w:val="-5"/>
                <w:w w:val="95"/>
                <w:sz w:val="20"/>
                <w:szCs w:val="20"/>
              </w:rPr>
              <w:t xml:space="preserve"> </w:t>
            </w:r>
            <w:r w:rsidR="00493612" w:rsidRPr="00997312">
              <w:rPr>
                <w:rFonts w:ascii="Arial" w:hAnsi="Arial" w:cs="Arial"/>
                <w:color w:val="000000"/>
                <w:w w:val="95"/>
                <w:sz w:val="20"/>
                <w:szCs w:val="20"/>
              </w:rPr>
              <w:t>Pages,</w:t>
            </w:r>
            <w:r w:rsidR="00493612" w:rsidRPr="00997312">
              <w:rPr>
                <w:rFonts w:ascii="Arial" w:hAnsi="Arial" w:cs="Arial"/>
                <w:color w:val="000000"/>
                <w:spacing w:val="-5"/>
                <w:w w:val="95"/>
                <w:sz w:val="20"/>
                <w:szCs w:val="20"/>
              </w:rPr>
              <w:t xml:space="preserve"> </w:t>
            </w:r>
            <w:r w:rsidR="00493612" w:rsidRPr="00997312">
              <w:rPr>
                <w:rFonts w:ascii="Arial" w:hAnsi="Arial" w:cs="Arial"/>
                <w:color w:val="000000"/>
                <w:w w:val="95"/>
                <w:sz w:val="20"/>
                <w:szCs w:val="20"/>
              </w:rPr>
              <w:t>Lightning</w:t>
            </w:r>
            <w:r w:rsidR="00493612" w:rsidRPr="00997312">
              <w:rPr>
                <w:rFonts w:ascii="Arial" w:hAnsi="Arial" w:cs="Arial"/>
                <w:color w:val="000000"/>
                <w:spacing w:val="-4"/>
                <w:w w:val="95"/>
                <w:sz w:val="20"/>
                <w:szCs w:val="20"/>
              </w:rPr>
              <w:t xml:space="preserve"> </w:t>
            </w:r>
            <w:r w:rsidR="00493612" w:rsidRPr="00997312">
              <w:rPr>
                <w:rFonts w:ascii="Arial" w:hAnsi="Arial" w:cs="Arial"/>
                <w:color w:val="000000"/>
                <w:w w:val="95"/>
                <w:sz w:val="20"/>
                <w:szCs w:val="20"/>
              </w:rPr>
              <w:t xml:space="preserve">pages </w:t>
            </w:r>
            <w:r w:rsidR="00493612" w:rsidRPr="00997312">
              <w:rPr>
                <w:rFonts w:ascii="Arial" w:hAnsi="Arial" w:cs="Arial"/>
                <w:color w:val="000000"/>
                <w:sz w:val="20"/>
                <w:szCs w:val="20"/>
              </w:rPr>
              <w:t>(Pages,</w:t>
            </w:r>
            <w:r w:rsidR="00493612" w:rsidRPr="00997312">
              <w:rPr>
                <w:rFonts w:ascii="Arial" w:hAnsi="Arial" w:cs="Arial"/>
                <w:color w:val="000000"/>
                <w:spacing w:val="-21"/>
                <w:sz w:val="20"/>
                <w:szCs w:val="20"/>
              </w:rPr>
              <w:t xml:space="preserve"> </w:t>
            </w:r>
            <w:r w:rsidR="00493612" w:rsidRPr="00997312">
              <w:rPr>
                <w:rFonts w:ascii="Arial" w:hAnsi="Arial" w:cs="Arial"/>
                <w:color w:val="000000"/>
                <w:sz w:val="20"/>
                <w:szCs w:val="20"/>
              </w:rPr>
              <w:t>Component</w:t>
            </w:r>
            <w:r w:rsidR="00493612" w:rsidRPr="00997312">
              <w:rPr>
                <w:rFonts w:ascii="Arial" w:hAnsi="Arial" w:cs="Arial"/>
                <w:color w:val="000000"/>
                <w:spacing w:val="-20"/>
                <w:sz w:val="20"/>
                <w:szCs w:val="20"/>
              </w:rPr>
              <w:t xml:space="preserve"> </w:t>
            </w:r>
            <w:r w:rsidR="00493612" w:rsidRPr="00997312">
              <w:rPr>
                <w:rFonts w:ascii="Arial" w:hAnsi="Arial" w:cs="Arial"/>
                <w:color w:val="000000"/>
                <w:sz w:val="20"/>
                <w:szCs w:val="20"/>
              </w:rPr>
              <w:t>&amp;</w:t>
            </w:r>
            <w:r w:rsidR="00493612" w:rsidRPr="00997312">
              <w:rPr>
                <w:rFonts w:ascii="Arial" w:hAnsi="Arial" w:cs="Arial"/>
                <w:color w:val="000000"/>
                <w:spacing w:val="-18"/>
                <w:sz w:val="20"/>
                <w:szCs w:val="20"/>
              </w:rPr>
              <w:t xml:space="preserve"> </w:t>
            </w:r>
            <w:r w:rsidR="00493612" w:rsidRPr="00997312">
              <w:rPr>
                <w:rFonts w:ascii="Arial" w:hAnsi="Arial" w:cs="Arial"/>
                <w:color w:val="000000"/>
                <w:sz w:val="20"/>
                <w:szCs w:val="20"/>
              </w:rPr>
              <w:t>Controllers),</w:t>
            </w:r>
            <w:r w:rsidR="00493612" w:rsidRPr="00997312">
              <w:rPr>
                <w:rFonts w:ascii="Arial" w:hAnsi="Arial" w:cs="Arial"/>
                <w:color w:val="000000"/>
                <w:spacing w:val="-21"/>
                <w:sz w:val="20"/>
                <w:szCs w:val="20"/>
              </w:rPr>
              <w:t xml:space="preserve"> </w:t>
            </w:r>
            <w:r w:rsidR="00493612" w:rsidRPr="00997312">
              <w:rPr>
                <w:rFonts w:ascii="Arial" w:hAnsi="Arial" w:cs="Arial"/>
                <w:color w:val="000000"/>
                <w:sz w:val="20"/>
                <w:szCs w:val="20"/>
              </w:rPr>
              <w:t>Components,</w:t>
            </w:r>
            <w:r w:rsidR="00493612" w:rsidRPr="00997312">
              <w:rPr>
                <w:rFonts w:ascii="Arial" w:hAnsi="Arial" w:cs="Arial"/>
                <w:color w:val="000000"/>
                <w:spacing w:val="-18"/>
                <w:sz w:val="20"/>
                <w:szCs w:val="20"/>
              </w:rPr>
              <w:t xml:space="preserve"> </w:t>
            </w:r>
            <w:r w:rsidR="00493612" w:rsidRPr="00997312">
              <w:rPr>
                <w:rFonts w:ascii="Arial" w:hAnsi="Arial" w:cs="Arial"/>
                <w:color w:val="000000"/>
                <w:sz w:val="20"/>
                <w:szCs w:val="20"/>
              </w:rPr>
              <w:t>ETL</w:t>
            </w:r>
          </w:p>
          <w:p w14:paraId="464499E9" w14:textId="618AC932" w:rsidR="00493612" w:rsidRPr="00997312" w:rsidRDefault="00493612" w:rsidP="00AE6154">
            <w:pPr>
              <w:pStyle w:val="TableParagraph"/>
              <w:spacing w:before="0" w:line="231" w:lineRule="exact"/>
              <w:ind w:right="-15"/>
              <w:rPr>
                <w:rFonts w:ascii="Arial" w:hAnsi="Arial" w:cs="Arial"/>
                <w:color w:val="000000"/>
                <w:sz w:val="20"/>
                <w:szCs w:val="20"/>
              </w:rPr>
            </w:pPr>
            <w:r w:rsidRPr="00997312">
              <w:rPr>
                <w:rFonts w:ascii="Arial" w:hAnsi="Arial" w:cs="Arial"/>
                <w:color w:val="000000"/>
                <w:sz w:val="20"/>
                <w:szCs w:val="20"/>
              </w:rPr>
              <w:t>S</w:t>
            </w:r>
            <w:r w:rsidRPr="00997312">
              <w:rPr>
                <w:rFonts w:ascii="Cambria Math" w:hAnsi="Cambria Math" w:cs="Cambria Math"/>
                <w:color w:val="000000"/>
                <w:sz w:val="20"/>
                <w:szCs w:val="20"/>
              </w:rPr>
              <w:t>‐</w:t>
            </w:r>
            <w:r w:rsidRPr="00997312">
              <w:rPr>
                <w:rFonts w:ascii="Arial" w:hAnsi="Arial" w:cs="Arial"/>
                <w:color w:val="000000"/>
                <w:sz w:val="20"/>
                <w:szCs w:val="20"/>
              </w:rPr>
              <w:t>Controls,</w:t>
            </w:r>
            <w:r w:rsidRPr="00997312">
              <w:rPr>
                <w:rFonts w:ascii="Arial" w:hAnsi="Arial" w:cs="Arial"/>
                <w:color w:val="000000"/>
                <w:spacing w:val="-11"/>
                <w:sz w:val="20"/>
                <w:szCs w:val="20"/>
              </w:rPr>
              <w:t xml:space="preserve"> </w:t>
            </w:r>
            <w:r w:rsidR="004D639F" w:rsidRPr="004D639F">
              <w:rPr>
                <w:rFonts w:ascii="Arial" w:hAnsi="Arial" w:cs="Arial"/>
                <w:b/>
                <w:bCs/>
                <w:color w:val="000000"/>
                <w:sz w:val="20"/>
                <w:szCs w:val="20"/>
              </w:rPr>
              <w:t>Apex</w:t>
            </w:r>
            <w:r w:rsidRPr="00997312">
              <w:rPr>
                <w:rFonts w:ascii="Arial" w:hAnsi="Arial" w:cs="Arial"/>
                <w:color w:val="000000"/>
                <w:spacing w:val="-10"/>
                <w:sz w:val="20"/>
                <w:szCs w:val="20"/>
              </w:rPr>
              <w:t xml:space="preserve"> </w:t>
            </w:r>
            <w:r w:rsidRPr="00997312">
              <w:rPr>
                <w:rFonts w:ascii="Arial" w:hAnsi="Arial" w:cs="Arial"/>
                <w:color w:val="000000"/>
                <w:sz w:val="20"/>
                <w:szCs w:val="20"/>
              </w:rPr>
              <w:t>Web</w:t>
            </w:r>
            <w:r w:rsidRPr="00997312">
              <w:rPr>
                <w:rFonts w:ascii="Arial" w:hAnsi="Arial" w:cs="Arial"/>
                <w:color w:val="000000"/>
                <w:spacing w:val="-11"/>
                <w:sz w:val="20"/>
                <w:szCs w:val="20"/>
              </w:rPr>
              <w:t xml:space="preserve"> </w:t>
            </w:r>
            <w:r w:rsidRPr="00997312">
              <w:rPr>
                <w:rFonts w:ascii="Arial" w:hAnsi="Arial" w:cs="Arial"/>
                <w:color w:val="000000"/>
                <w:sz w:val="20"/>
                <w:szCs w:val="20"/>
              </w:rPr>
              <w:t>Services</w:t>
            </w:r>
            <w:r w:rsidRPr="00997312">
              <w:rPr>
                <w:rFonts w:ascii="Arial" w:hAnsi="Arial" w:cs="Arial"/>
                <w:color w:val="000000"/>
                <w:spacing w:val="-10"/>
                <w:sz w:val="20"/>
                <w:szCs w:val="20"/>
              </w:rPr>
              <w:t xml:space="preserve"> </w:t>
            </w:r>
            <w:r w:rsidRPr="00997312">
              <w:rPr>
                <w:rFonts w:ascii="Arial" w:hAnsi="Arial" w:cs="Arial"/>
                <w:color w:val="000000"/>
                <w:sz w:val="20"/>
                <w:szCs w:val="20"/>
              </w:rPr>
              <w:t>(SOAP</w:t>
            </w:r>
            <w:r w:rsidRPr="00997312">
              <w:rPr>
                <w:rFonts w:ascii="Arial" w:hAnsi="Arial" w:cs="Arial"/>
                <w:color w:val="000000"/>
                <w:spacing w:val="-10"/>
                <w:sz w:val="20"/>
                <w:szCs w:val="20"/>
              </w:rPr>
              <w:t xml:space="preserve"> </w:t>
            </w:r>
            <w:r w:rsidRPr="00997312">
              <w:rPr>
                <w:rFonts w:ascii="Arial" w:hAnsi="Arial" w:cs="Arial"/>
                <w:color w:val="000000"/>
                <w:sz w:val="20"/>
                <w:szCs w:val="20"/>
              </w:rPr>
              <w:t>and</w:t>
            </w:r>
            <w:r w:rsidRPr="00997312">
              <w:rPr>
                <w:rFonts w:ascii="Arial" w:hAnsi="Arial" w:cs="Arial"/>
                <w:color w:val="000000"/>
                <w:spacing w:val="-10"/>
                <w:sz w:val="20"/>
                <w:szCs w:val="20"/>
              </w:rPr>
              <w:t xml:space="preserve"> </w:t>
            </w:r>
            <w:r w:rsidRPr="00997312">
              <w:rPr>
                <w:rFonts w:ascii="Arial" w:hAnsi="Arial" w:cs="Arial"/>
                <w:color w:val="000000"/>
                <w:sz w:val="20"/>
                <w:szCs w:val="20"/>
              </w:rPr>
              <w:t>REST),</w:t>
            </w:r>
            <w:r w:rsidRPr="00997312">
              <w:rPr>
                <w:rFonts w:ascii="Arial" w:hAnsi="Arial" w:cs="Arial"/>
                <w:color w:val="000000"/>
                <w:spacing w:val="-12"/>
                <w:sz w:val="20"/>
                <w:szCs w:val="20"/>
              </w:rPr>
              <w:t xml:space="preserve"> </w:t>
            </w:r>
            <w:r w:rsidRPr="00997312">
              <w:rPr>
                <w:rFonts w:ascii="Arial" w:hAnsi="Arial" w:cs="Arial"/>
                <w:color w:val="000000"/>
                <w:sz w:val="20"/>
                <w:szCs w:val="20"/>
              </w:rPr>
              <w:t>Veeva,</w:t>
            </w:r>
            <w:r w:rsidRPr="00997312">
              <w:rPr>
                <w:rFonts w:ascii="Arial" w:hAnsi="Arial" w:cs="Arial"/>
                <w:color w:val="000000"/>
                <w:spacing w:val="-10"/>
                <w:sz w:val="20"/>
                <w:szCs w:val="20"/>
              </w:rPr>
              <w:t xml:space="preserve"> </w:t>
            </w:r>
            <w:r w:rsidRPr="00997312">
              <w:rPr>
                <w:rFonts w:ascii="Arial" w:hAnsi="Arial" w:cs="Arial"/>
                <w:color w:val="000000"/>
                <w:sz w:val="20"/>
                <w:szCs w:val="20"/>
              </w:rPr>
              <w:t>Validation</w:t>
            </w:r>
            <w:r w:rsidRPr="00997312">
              <w:rPr>
                <w:rFonts w:ascii="Arial" w:hAnsi="Arial" w:cs="Arial"/>
                <w:color w:val="000000"/>
                <w:spacing w:val="-11"/>
                <w:sz w:val="20"/>
                <w:szCs w:val="20"/>
              </w:rPr>
              <w:t xml:space="preserve"> </w:t>
            </w:r>
            <w:r w:rsidRPr="00997312">
              <w:rPr>
                <w:rFonts w:ascii="Arial" w:hAnsi="Arial" w:cs="Arial"/>
                <w:color w:val="000000"/>
                <w:sz w:val="20"/>
                <w:szCs w:val="20"/>
              </w:rPr>
              <w:t>Rules,</w:t>
            </w:r>
            <w:r w:rsidR="00AE6154">
              <w:rPr>
                <w:rFonts w:ascii="Arial" w:hAnsi="Arial" w:cs="Arial"/>
                <w:color w:val="000000"/>
                <w:sz w:val="20"/>
                <w:szCs w:val="20"/>
              </w:rPr>
              <w:t xml:space="preserve"> </w:t>
            </w:r>
            <w:r w:rsidRPr="00997312">
              <w:rPr>
                <w:rFonts w:ascii="Arial" w:hAnsi="Arial" w:cs="Arial"/>
                <w:color w:val="000000"/>
                <w:w w:val="95"/>
                <w:sz w:val="20"/>
                <w:szCs w:val="20"/>
              </w:rPr>
              <w:t xml:space="preserve">Workflow &amp; Approvals, Dashboards, Reports, Analytic Snapshots, Custom </w:t>
            </w:r>
            <w:r w:rsidRPr="00997312">
              <w:rPr>
                <w:rFonts w:ascii="Arial" w:hAnsi="Arial" w:cs="Arial"/>
                <w:color w:val="000000"/>
                <w:sz w:val="20"/>
                <w:szCs w:val="20"/>
              </w:rPr>
              <w:t>Objects. Sandbox development and Testing.</w:t>
            </w:r>
          </w:p>
        </w:tc>
      </w:tr>
      <w:tr w:rsidR="00493612" w:rsidRPr="00997312" w14:paraId="3E5116EE" w14:textId="77777777" w:rsidTr="00AE6154">
        <w:trPr>
          <w:trHeight w:val="70"/>
        </w:trPr>
        <w:tc>
          <w:tcPr>
            <w:tcW w:w="2273" w:type="dxa"/>
          </w:tcPr>
          <w:p w14:paraId="086312BE" w14:textId="77777777" w:rsidR="00493612" w:rsidRPr="00997312" w:rsidRDefault="00493612" w:rsidP="00641E51">
            <w:pPr>
              <w:pStyle w:val="TableParagraph"/>
              <w:ind w:left="104"/>
              <w:rPr>
                <w:rFonts w:ascii="Arial" w:hAnsi="Arial" w:cs="Arial"/>
                <w:b/>
                <w:color w:val="000000"/>
                <w:sz w:val="20"/>
                <w:szCs w:val="20"/>
              </w:rPr>
            </w:pPr>
            <w:r w:rsidRPr="00997312">
              <w:rPr>
                <w:rFonts w:ascii="Arial" w:hAnsi="Arial" w:cs="Arial"/>
                <w:b/>
                <w:color w:val="000000"/>
                <w:sz w:val="20"/>
                <w:szCs w:val="20"/>
              </w:rPr>
              <w:t>Tools:</w:t>
            </w:r>
          </w:p>
        </w:tc>
        <w:tc>
          <w:tcPr>
            <w:tcW w:w="6623" w:type="dxa"/>
          </w:tcPr>
          <w:p w14:paraId="5BD2BAB2" w14:textId="7D4D5975" w:rsidR="00493612" w:rsidRPr="00997312" w:rsidRDefault="004D639F" w:rsidP="00641E51">
            <w:pPr>
              <w:pStyle w:val="TableParagraph"/>
              <w:spacing w:line="249" w:lineRule="auto"/>
              <w:ind w:left="147" w:right="-15" w:hanging="45"/>
              <w:rPr>
                <w:rFonts w:ascii="Arial" w:hAnsi="Arial" w:cs="Arial"/>
                <w:color w:val="000000"/>
                <w:sz w:val="20"/>
                <w:szCs w:val="20"/>
              </w:rPr>
            </w:pPr>
            <w:r w:rsidRPr="004D639F">
              <w:rPr>
                <w:rFonts w:ascii="Arial" w:hAnsi="Arial" w:cs="Arial"/>
                <w:b/>
                <w:bCs/>
                <w:color w:val="000000"/>
                <w:w w:val="95"/>
                <w:sz w:val="20"/>
                <w:szCs w:val="20"/>
              </w:rPr>
              <w:t>Apex</w:t>
            </w:r>
            <w:r w:rsidR="00493612" w:rsidRPr="00997312">
              <w:rPr>
                <w:rFonts w:ascii="Arial" w:hAnsi="Arial" w:cs="Arial"/>
                <w:color w:val="000000"/>
                <w:spacing w:val="-18"/>
                <w:w w:val="95"/>
                <w:sz w:val="20"/>
                <w:szCs w:val="20"/>
              </w:rPr>
              <w:t xml:space="preserve"> </w:t>
            </w:r>
            <w:r w:rsidR="00493612" w:rsidRPr="00997312">
              <w:rPr>
                <w:rFonts w:ascii="Arial" w:hAnsi="Arial" w:cs="Arial"/>
                <w:color w:val="000000"/>
                <w:w w:val="95"/>
                <w:sz w:val="20"/>
                <w:szCs w:val="20"/>
              </w:rPr>
              <w:t>Data</w:t>
            </w:r>
            <w:r w:rsidR="00493612" w:rsidRPr="00997312">
              <w:rPr>
                <w:rFonts w:ascii="Arial" w:hAnsi="Arial" w:cs="Arial"/>
                <w:color w:val="000000"/>
                <w:spacing w:val="-17"/>
                <w:w w:val="95"/>
                <w:sz w:val="20"/>
                <w:szCs w:val="20"/>
              </w:rPr>
              <w:t xml:space="preserve"> </w:t>
            </w:r>
            <w:r w:rsidR="00493612" w:rsidRPr="00997312">
              <w:rPr>
                <w:rFonts w:ascii="Arial" w:hAnsi="Arial" w:cs="Arial"/>
                <w:color w:val="000000"/>
                <w:w w:val="95"/>
                <w:sz w:val="20"/>
                <w:szCs w:val="20"/>
              </w:rPr>
              <w:t>loader,</w:t>
            </w:r>
            <w:r w:rsidR="00493612" w:rsidRPr="00997312">
              <w:rPr>
                <w:rFonts w:ascii="Arial" w:hAnsi="Arial" w:cs="Arial"/>
                <w:color w:val="000000"/>
                <w:spacing w:val="-19"/>
                <w:w w:val="95"/>
                <w:sz w:val="20"/>
                <w:szCs w:val="20"/>
              </w:rPr>
              <w:t xml:space="preserve"> </w:t>
            </w:r>
            <w:r w:rsidR="00493612" w:rsidRPr="00997312">
              <w:rPr>
                <w:rFonts w:ascii="Arial" w:hAnsi="Arial" w:cs="Arial"/>
                <w:color w:val="000000"/>
                <w:w w:val="95"/>
                <w:sz w:val="20"/>
                <w:szCs w:val="20"/>
              </w:rPr>
              <w:t>GitHub,</w:t>
            </w:r>
            <w:r w:rsidR="00493612" w:rsidRPr="00997312">
              <w:rPr>
                <w:rFonts w:ascii="Arial" w:hAnsi="Arial" w:cs="Arial"/>
                <w:color w:val="000000"/>
                <w:spacing w:val="-16"/>
                <w:w w:val="95"/>
                <w:sz w:val="20"/>
                <w:szCs w:val="20"/>
              </w:rPr>
              <w:t xml:space="preserve"> </w:t>
            </w:r>
            <w:r w:rsidR="00493612" w:rsidRPr="00997312">
              <w:rPr>
                <w:rFonts w:ascii="Arial" w:hAnsi="Arial" w:cs="Arial"/>
                <w:color w:val="000000"/>
                <w:w w:val="95"/>
                <w:sz w:val="20"/>
                <w:szCs w:val="20"/>
              </w:rPr>
              <w:t>Web</w:t>
            </w:r>
            <w:r w:rsidR="00493612" w:rsidRPr="00997312">
              <w:rPr>
                <w:rFonts w:ascii="Arial" w:hAnsi="Arial" w:cs="Arial"/>
                <w:color w:val="000000"/>
                <w:spacing w:val="-16"/>
                <w:w w:val="95"/>
                <w:sz w:val="20"/>
                <w:szCs w:val="20"/>
              </w:rPr>
              <w:t xml:space="preserve"> </w:t>
            </w:r>
            <w:r w:rsidR="00493612" w:rsidRPr="00997312">
              <w:rPr>
                <w:rFonts w:ascii="Arial" w:hAnsi="Arial" w:cs="Arial"/>
                <w:color w:val="000000"/>
                <w:w w:val="95"/>
                <w:sz w:val="20"/>
                <w:szCs w:val="20"/>
              </w:rPr>
              <w:t>services</w:t>
            </w:r>
            <w:r w:rsidR="00493612" w:rsidRPr="00997312">
              <w:rPr>
                <w:rFonts w:ascii="Arial" w:hAnsi="Arial" w:cs="Arial"/>
                <w:color w:val="000000"/>
                <w:spacing w:val="-18"/>
                <w:w w:val="95"/>
                <w:sz w:val="20"/>
                <w:szCs w:val="20"/>
              </w:rPr>
              <w:t xml:space="preserve"> </w:t>
            </w:r>
            <w:r w:rsidR="00493612" w:rsidRPr="00997312">
              <w:rPr>
                <w:rFonts w:ascii="Arial" w:hAnsi="Arial" w:cs="Arial"/>
                <w:color w:val="000000"/>
                <w:w w:val="95"/>
                <w:sz w:val="20"/>
                <w:szCs w:val="20"/>
              </w:rPr>
              <w:t>APIs</w:t>
            </w:r>
            <w:r w:rsidR="00493612" w:rsidRPr="00997312">
              <w:rPr>
                <w:rFonts w:ascii="Arial" w:hAnsi="Arial" w:cs="Arial"/>
                <w:color w:val="000000"/>
                <w:spacing w:val="-17"/>
                <w:w w:val="95"/>
                <w:sz w:val="20"/>
                <w:szCs w:val="20"/>
              </w:rPr>
              <w:t xml:space="preserve"> </w:t>
            </w:r>
            <w:r w:rsidR="00493612" w:rsidRPr="00997312">
              <w:rPr>
                <w:rFonts w:ascii="Arial" w:hAnsi="Arial" w:cs="Arial"/>
                <w:color w:val="000000"/>
                <w:w w:val="95"/>
                <w:sz w:val="20"/>
                <w:szCs w:val="20"/>
              </w:rPr>
              <w:t>like</w:t>
            </w:r>
            <w:r w:rsidR="00493612" w:rsidRPr="00997312">
              <w:rPr>
                <w:rFonts w:ascii="Arial" w:hAnsi="Arial" w:cs="Arial"/>
                <w:color w:val="000000"/>
                <w:spacing w:val="-18"/>
                <w:w w:val="95"/>
                <w:sz w:val="20"/>
                <w:szCs w:val="20"/>
              </w:rPr>
              <w:t xml:space="preserve"> </w:t>
            </w:r>
            <w:r w:rsidR="00493612" w:rsidRPr="00997312">
              <w:rPr>
                <w:rFonts w:ascii="Arial" w:hAnsi="Arial" w:cs="Arial"/>
                <w:color w:val="000000"/>
                <w:w w:val="95"/>
                <w:sz w:val="20"/>
                <w:szCs w:val="20"/>
              </w:rPr>
              <w:t>SOAP,</w:t>
            </w:r>
            <w:r w:rsidR="00493612" w:rsidRPr="00997312">
              <w:rPr>
                <w:rFonts w:ascii="Arial" w:hAnsi="Arial" w:cs="Arial"/>
                <w:color w:val="000000"/>
                <w:spacing w:val="-17"/>
                <w:w w:val="95"/>
                <w:sz w:val="20"/>
                <w:szCs w:val="20"/>
              </w:rPr>
              <w:t xml:space="preserve"> </w:t>
            </w:r>
            <w:r w:rsidR="00493612" w:rsidRPr="00997312">
              <w:rPr>
                <w:rFonts w:ascii="Arial" w:hAnsi="Arial" w:cs="Arial"/>
                <w:color w:val="000000"/>
                <w:w w:val="95"/>
                <w:sz w:val="20"/>
                <w:szCs w:val="20"/>
              </w:rPr>
              <w:t>Eclipse</w:t>
            </w:r>
            <w:r w:rsidR="00493612" w:rsidRPr="00997312">
              <w:rPr>
                <w:rFonts w:ascii="Arial" w:hAnsi="Arial" w:cs="Arial"/>
                <w:color w:val="000000"/>
                <w:spacing w:val="-16"/>
                <w:w w:val="95"/>
                <w:sz w:val="20"/>
                <w:szCs w:val="20"/>
              </w:rPr>
              <w:t xml:space="preserve"> </w:t>
            </w:r>
            <w:r w:rsidR="00493612" w:rsidRPr="00997312">
              <w:rPr>
                <w:rFonts w:ascii="Arial" w:hAnsi="Arial" w:cs="Arial"/>
                <w:color w:val="000000"/>
                <w:w w:val="95"/>
                <w:sz w:val="20"/>
                <w:szCs w:val="20"/>
              </w:rPr>
              <w:t>IDE</w:t>
            </w:r>
            <w:r w:rsidR="00493612" w:rsidRPr="00997312">
              <w:rPr>
                <w:rFonts w:ascii="Arial" w:hAnsi="Arial" w:cs="Arial"/>
                <w:color w:val="000000"/>
                <w:spacing w:val="-18"/>
                <w:w w:val="95"/>
                <w:sz w:val="20"/>
                <w:szCs w:val="20"/>
              </w:rPr>
              <w:t xml:space="preserve"> </w:t>
            </w:r>
            <w:r w:rsidR="00493612" w:rsidRPr="00997312">
              <w:rPr>
                <w:rFonts w:ascii="Arial" w:hAnsi="Arial" w:cs="Arial"/>
                <w:color w:val="000000"/>
                <w:w w:val="95"/>
                <w:sz w:val="20"/>
                <w:szCs w:val="20"/>
              </w:rPr>
              <w:t>Plug</w:t>
            </w:r>
            <w:r w:rsidR="00493612" w:rsidRPr="00997312">
              <w:rPr>
                <w:rFonts w:ascii="Cambria Math" w:hAnsi="Cambria Math" w:cs="Cambria Math"/>
                <w:color w:val="000000"/>
                <w:w w:val="95"/>
                <w:sz w:val="20"/>
                <w:szCs w:val="20"/>
              </w:rPr>
              <w:t>‐</w:t>
            </w:r>
            <w:r w:rsidR="00AE6154" w:rsidRPr="00997312">
              <w:rPr>
                <w:rFonts w:ascii="Arial" w:hAnsi="Arial" w:cs="Arial"/>
                <w:color w:val="000000"/>
                <w:w w:val="95"/>
                <w:sz w:val="20"/>
                <w:szCs w:val="20"/>
              </w:rPr>
              <w:t>in,</w:t>
            </w:r>
            <w:r w:rsidR="00AE6154" w:rsidRPr="00997312">
              <w:rPr>
                <w:rFonts w:ascii="Arial" w:hAnsi="Arial" w:cs="Arial"/>
                <w:color w:val="000000"/>
                <w:sz w:val="20"/>
                <w:szCs w:val="20"/>
              </w:rPr>
              <w:t xml:space="preserve"> Force.com</w:t>
            </w:r>
            <w:r w:rsidR="00493612" w:rsidRPr="00997312">
              <w:rPr>
                <w:rFonts w:ascii="Arial" w:hAnsi="Arial" w:cs="Arial"/>
                <w:color w:val="000000"/>
                <w:spacing w:val="-20"/>
                <w:sz w:val="20"/>
                <w:szCs w:val="20"/>
              </w:rPr>
              <w:t xml:space="preserve"> </w:t>
            </w:r>
            <w:r w:rsidR="00493612" w:rsidRPr="00997312">
              <w:rPr>
                <w:rFonts w:ascii="Arial" w:hAnsi="Arial" w:cs="Arial"/>
                <w:color w:val="000000"/>
                <w:sz w:val="20"/>
                <w:szCs w:val="20"/>
              </w:rPr>
              <w:t>Explorer,</w:t>
            </w:r>
            <w:r w:rsidR="00493612" w:rsidRPr="00997312">
              <w:rPr>
                <w:rFonts w:ascii="Arial" w:hAnsi="Arial" w:cs="Arial"/>
                <w:color w:val="000000"/>
                <w:spacing w:val="-19"/>
                <w:sz w:val="20"/>
                <w:szCs w:val="20"/>
              </w:rPr>
              <w:t xml:space="preserve"> </w:t>
            </w:r>
            <w:r w:rsidR="00493612" w:rsidRPr="00997312">
              <w:rPr>
                <w:rFonts w:ascii="Arial" w:hAnsi="Arial" w:cs="Arial"/>
                <w:color w:val="000000"/>
                <w:sz w:val="20"/>
                <w:szCs w:val="20"/>
              </w:rPr>
              <w:t>HP</w:t>
            </w:r>
            <w:r w:rsidR="00493612" w:rsidRPr="00997312">
              <w:rPr>
                <w:rFonts w:ascii="Arial" w:hAnsi="Arial" w:cs="Arial"/>
                <w:color w:val="000000"/>
                <w:spacing w:val="-19"/>
                <w:sz w:val="20"/>
                <w:szCs w:val="20"/>
              </w:rPr>
              <w:t xml:space="preserve"> </w:t>
            </w:r>
            <w:r w:rsidR="00493612" w:rsidRPr="00997312">
              <w:rPr>
                <w:rFonts w:ascii="Arial" w:hAnsi="Arial" w:cs="Arial"/>
                <w:color w:val="000000"/>
                <w:sz w:val="20"/>
                <w:szCs w:val="20"/>
              </w:rPr>
              <w:t>Quality</w:t>
            </w:r>
            <w:r w:rsidR="00493612" w:rsidRPr="00997312">
              <w:rPr>
                <w:rFonts w:ascii="Arial" w:hAnsi="Arial" w:cs="Arial"/>
                <w:color w:val="000000"/>
                <w:spacing w:val="-19"/>
                <w:sz w:val="20"/>
                <w:szCs w:val="20"/>
              </w:rPr>
              <w:t xml:space="preserve"> </w:t>
            </w:r>
            <w:r w:rsidR="00493612" w:rsidRPr="00997312">
              <w:rPr>
                <w:rFonts w:ascii="Arial" w:hAnsi="Arial" w:cs="Arial"/>
                <w:color w:val="000000"/>
                <w:sz w:val="20"/>
                <w:szCs w:val="20"/>
              </w:rPr>
              <w:t>Center,</w:t>
            </w:r>
            <w:r w:rsidR="00493612" w:rsidRPr="00997312">
              <w:rPr>
                <w:rFonts w:ascii="Arial" w:hAnsi="Arial" w:cs="Arial"/>
                <w:color w:val="000000"/>
                <w:spacing w:val="-19"/>
                <w:sz w:val="20"/>
                <w:szCs w:val="20"/>
              </w:rPr>
              <w:t xml:space="preserve"> </w:t>
            </w:r>
            <w:r w:rsidR="00493612" w:rsidRPr="00997312">
              <w:rPr>
                <w:rFonts w:ascii="Arial" w:hAnsi="Arial" w:cs="Arial"/>
                <w:color w:val="000000"/>
                <w:sz w:val="20"/>
                <w:szCs w:val="20"/>
              </w:rPr>
              <w:t>JIRA.</w:t>
            </w:r>
          </w:p>
        </w:tc>
      </w:tr>
      <w:tr w:rsidR="00493612" w:rsidRPr="00997312" w14:paraId="61F7E9DC" w14:textId="77777777" w:rsidTr="00ED365D">
        <w:trPr>
          <w:trHeight w:val="540"/>
        </w:trPr>
        <w:tc>
          <w:tcPr>
            <w:tcW w:w="2273" w:type="dxa"/>
          </w:tcPr>
          <w:p w14:paraId="47E98140" w14:textId="77777777" w:rsidR="00493612" w:rsidRPr="00997312" w:rsidRDefault="00493612" w:rsidP="00641E51">
            <w:pPr>
              <w:pStyle w:val="TableParagraph"/>
              <w:ind w:left="104"/>
              <w:rPr>
                <w:rFonts w:ascii="Arial" w:hAnsi="Arial" w:cs="Arial"/>
                <w:b/>
                <w:color w:val="000000"/>
                <w:sz w:val="20"/>
                <w:szCs w:val="20"/>
              </w:rPr>
            </w:pPr>
            <w:r w:rsidRPr="00997312">
              <w:rPr>
                <w:rFonts w:ascii="Arial" w:hAnsi="Arial" w:cs="Arial"/>
                <w:b/>
                <w:color w:val="000000"/>
                <w:sz w:val="20"/>
                <w:szCs w:val="20"/>
              </w:rPr>
              <w:t>SFDC Tools:</w:t>
            </w:r>
          </w:p>
        </w:tc>
        <w:tc>
          <w:tcPr>
            <w:tcW w:w="6623" w:type="dxa"/>
          </w:tcPr>
          <w:p w14:paraId="64105774" w14:textId="77777777" w:rsidR="00493612" w:rsidRPr="00997312" w:rsidRDefault="00493612" w:rsidP="00641E51">
            <w:pPr>
              <w:pStyle w:val="TableParagraph"/>
              <w:spacing w:line="261" w:lineRule="auto"/>
              <w:ind w:right="-15"/>
              <w:rPr>
                <w:rFonts w:ascii="Arial" w:hAnsi="Arial" w:cs="Arial"/>
                <w:color w:val="000000"/>
                <w:sz w:val="20"/>
                <w:szCs w:val="20"/>
              </w:rPr>
            </w:pPr>
            <w:r w:rsidRPr="00997312">
              <w:rPr>
                <w:rFonts w:ascii="Arial" w:hAnsi="Arial" w:cs="Arial"/>
                <w:color w:val="000000"/>
                <w:sz w:val="20"/>
                <w:szCs w:val="20"/>
              </w:rPr>
              <w:t>Force.com IDE, Force.com Explorer, Data Loader, Informatica Cloud Connector,</w:t>
            </w:r>
            <w:r w:rsidRPr="00997312">
              <w:rPr>
                <w:rFonts w:ascii="Arial" w:hAnsi="Arial" w:cs="Arial"/>
                <w:color w:val="000000"/>
                <w:spacing w:val="-23"/>
                <w:sz w:val="20"/>
                <w:szCs w:val="20"/>
              </w:rPr>
              <w:t xml:space="preserve"> </w:t>
            </w:r>
            <w:r w:rsidRPr="00997312">
              <w:rPr>
                <w:rFonts w:ascii="Arial" w:hAnsi="Arial" w:cs="Arial"/>
                <w:color w:val="000000"/>
                <w:sz w:val="20"/>
                <w:szCs w:val="20"/>
              </w:rPr>
              <w:t>Outlook</w:t>
            </w:r>
            <w:r w:rsidRPr="00997312">
              <w:rPr>
                <w:rFonts w:ascii="Arial" w:hAnsi="Arial" w:cs="Arial"/>
                <w:color w:val="000000"/>
                <w:spacing w:val="-23"/>
                <w:sz w:val="20"/>
                <w:szCs w:val="20"/>
              </w:rPr>
              <w:t xml:space="preserve"> </w:t>
            </w:r>
            <w:r w:rsidRPr="00997312">
              <w:rPr>
                <w:rFonts w:ascii="Arial" w:hAnsi="Arial" w:cs="Arial"/>
                <w:color w:val="000000"/>
                <w:sz w:val="20"/>
                <w:szCs w:val="20"/>
              </w:rPr>
              <w:t>connector,</w:t>
            </w:r>
            <w:r w:rsidRPr="00997312">
              <w:rPr>
                <w:rFonts w:ascii="Arial" w:hAnsi="Arial" w:cs="Arial"/>
                <w:color w:val="000000"/>
                <w:spacing w:val="-24"/>
                <w:sz w:val="20"/>
                <w:szCs w:val="20"/>
              </w:rPr>
              <w:t xml:space="preserve"> </w:t>
            </w:r>
            <w:r w:rsidRPr="00997312">
              <w:rPr>
                <w:rFonts w:ascii="Arial" w:hAnsi="Arial" w:cs="Arial"/>
                <w:color w:val="000000"/>
                <w:sz w:val="20"/>
                <w:szCs w:val="20"/>
              </w:rPr>
              <w:t>Excel</w:t>
            </w:r>
            <w:r w:rsidRPr="00997312">
              <w:rPr>
                <w:rFonts w:ascii="Arial" w:hAnsi="Arial" w:cs="Arial"/>
                <w:color w:val="000000"/>
                <w:spacing w:val="-22"/>
                <w:sz w:val="20"/>
                <w:szCs w:val="20"/>
              </w:rPr>
              <w:t xml:space="preserve"> </w:t>
            </w:r>
            <w:r w:rsidRPr="00997312">
              <w:rPr>
                <w:rFonts w:ascii="Arial" w:hAnsi="Arial" w:cs="Arial"/>
                <w:color w:val="000000"/>
                <w:sz w:val="20"/>
                <w:szCs w:val="20"/>
              </w:rPr>
              <w:t>Connector,</w:t>
            </w:r>
            <w:r w:rsidRPr="00997312">
              <w:rPr>
                <w:rFonts w:ascii="Arial" w:hAnsi="Arial" w:cs="Arial"/>
                <w:color w:val="000000"/>
                <w:spacing w:val="-23"/>
                <w:sz w:val="20"/>
                <w:szCs w:val="20"/>
              </w:rPr>
              <w:t xml:space="preserve"> </w:t>
            </w:r>
            <w:r w:rsidRPr="00997312">
              <w:rPr>
                <w:rFonts w:ascii="Arial" w:hAnsi="Arial" w:cs="Arial"/>
                <w:color w:val="000000"/>
                <w:sz w:val="20"/>
                <w:szCs w:val="20"/>
              </w:rPr>
              <w:t>Workbench.</w:t>
            </w:r>
          </w:p>
        </w:tc>
      </w:tr>
      <w:tr w:rsidR="00493612" w:rsidRPr="00997312" w14:paraId="13F879AD" w14:textId="77777777" w:rsidTr="00AE6154">
        <w:trPr>
          <w:trHeight w:val="70"/>
        </w:trPr>
        <w:tc>
          <w:tcPr>
            <w:tcW w:w="2273" w:type="dxa"/>
          </w:tcPr>
          <w:p w14:paraId="7ED38C43" w14:textId="77777777" w:rsidR="00493612" w:rsidRPr="00997312" w:rsidRDefault="00493612" w:rsidP="00641E51">
            <w:pPr>
              <w:pStyle w:val="TableParagraph"/>
              <w:spacing w:before="10"/>
              <w:ind w:left="104"/>
              <w:rPr>
                <w:rFonts w:ascii="Arial" w:hAnsi="Arial" w:cs="Arial"/>
                <w:b/>
                <w:color w:val="000000"/>
                <w:sz w:val="20"/>
                <w:szCs w:val="20"/>
              </w:rPr>
            </w:pPr>
            <w:r w:rsidRPr="00997312">
              <w:rPr>
                <w:rFonts w:ascii="Arial" w:hAnsi="Arial" w:cs="Arial"/>
                <w:b/>
                <w:color w:val="000000"/>
                <w:sz w:val="20"/>
                <w:szCs w:val="20"/>
              </w:rPr>
              <w:t>Build Tools/CI Tools</w:t>
            </w:r>
          </w:p>
        </w:tc>
        <w:tc>
          <w:tcPr>
            <w:tcW w:w="6623" w:type="dxa"/>
          </w:tcPr>
          <w:p w14:paraId="14B8E366" w14:textId="77777777" w:rsidR="00493612" w:rsidRPr="00997312" w:rsidRDefault="00493612" w:rsidP="00641E51">
            <w:pPr>
              <w:pStyle w:val="TableParagraph"/>
              <w:spacing w:before="10"/>
              <w:rPr>
                <w:rFonts w:ascii="Arial" w:hAnsi="Arial" w:cs="Arial"/>
                <w:color w:val="000000"/>
                <w:sz w:val="20"/>
                <w:szCs w:val="20"/>
              </w:rPr>
            </w:pPr>
            <w:r w:rsidRPr="00997312">
              <w:rPr>
                <w:rFonts w:ascii="Arial" w:hAnsi="Arial" w:cs="Arial"/>
                <w:color w:val="000000"/>
                <w:sz w:val="20"/>
                <w:szCs w:val="20"/>
              </w:rPr>
              <w:t>ANT, MAVEN, Jenkins, Team city.</w:t>
            </w:r>
          </w:p>
        </w:tc>
      </w:tr>
      <w:tr w:rsidR="00493612" w:rsidRPr="00997312" w14:paraId="7BD36DE1" w14:textId="77777777" w:rsidTr="00AE6154">
        <w:trPr>
          <w:trHeight w:val="70"/>
        </w:trPr>
        <w:tc>
          <w:tcPr>
            <w:tcW w:w="2273" w:type="dxa"/>
          </w:tcPr>
          <w:p w14:paraId="3E60AF79" w14:textId="77777777" w:rsidR="00493612" w:rsidRPr="00997312" w:rsidRDefault="00493612" w:rsidP="00641E51">
            <w:pPr>
              <w:pStyle w:val="TableParagraph"/>
              <w:ind w:left="104"/>
              <w:rPr>
                <w:rFonts w:ascii="Arial" w:hAnsi="Arial" w:cs="Arial"/>
                <w:b/>
                <w:color w:val="000000"/>
                <w:sz w:val="20"/>
                <w:szCs w:val="20"/>
              </w:rPr>
            </w:pPr>
            <w:r w:rsidRPr="00997312">
              <w:rPr>
                <w:rFonts w:ascii="Arial" w:hAnsi="Arial" w:cs="Arial"/>
                <w:b/>
                <w:color w:val="000000"/>
                <w:sz w:val="20"/>
                <w:szCs w:val="20"/>
              </w:rPr>
              <w:t>Salesforce API Tools:</w:t>
            </w:r>
          </w:p>
        </w:tc>
        <w:tc>
          <w:tcPr>
            <w:tcW w:w="6623" w:type="dxa"/>
          </w:tcPr>
          <w:p w14:paraId="1E3895B1" w14:textId="618BB2BD" w:rsidR="00493612" w:rsidRPr="00997312" w:rsidRDefault="00493612" w:rsidP="00641E51">
            <w:pPr>
              <w:pStyle w:val="TableParagraph"/>
              <w:rPr>
                <w:rFonts w:ascii="Arial" w:hAnsi="Arial" w:cs="Arial"/>
                <w:color w:val="000000"/>
                <w:sz w:val="20"/>
                <w:szCs w:val="20"/>
              </w:rPr>
            </w:pPr>
            <w:r w:rsidRPr="00997312">
              <w:rPr>
                <w:rFonts w:ascii="Arial" w:hAnsi="Arial" w:cs="Arial"/>
                <w:color w:val="000000"/>
                <w:sz w:val="20"/>
                <w:szCs w:val="20"/>
              </w:rPr>
              <w:t xml:space="preserve">Eclipse, </w:t>
            </w:r>
            <w:r w:rsidR="004D639F" w:rsidRPr="004D639F">
              <w:rPr>
                <w:rFonts w:ascii="Arial" w:hAnsi="Arial" w:cs="Arial"/>
                <w:b/>
                <w:bCs/>
                <w:color w:val="000000"/>
                <w:sz w:val="20"/>
                <w:szCs w:val="20"/>
              </w:rPr>
              <w:t>Apex</w:t>
            </w:r>
            <w:r w:rsidRPr="00997312">
              <w:rPr>
                <w:rFonts w:ascii="Arial" w:hAnsi="Arial" w:cs="Arial"/>
                <w:color w:val="000000"/>
                <w:sz w:val="20"/>
                <w:szCs w:val="20"/>
              </w:rPr>
              <w:t xml:space="preserve"> Explorer, Offline Edition, App Exchange, Data Loader.</w:t>
            </w:r>
          </w:p>
        </w:tc>
      </w:tr>
      <w:tr w:rsidR="00493612" w:rsidRPr="00997312" w14:paraId="2E474D05" w14:textId="77777777" w:rsidTr="00ED365D">
        <w:trPr>
          <w:trHeight w:val="759"/>
        </w:trPr>
        <w:tc>
          <w:tcPr>
            <w:tcW w:w="2273" w:type="dxa"/>
          </w:tcPr>
          <w:p w14:paraId="792B54FC" w14:textId="77777777" w:rsidR="00493612" w:rsidRPr="00997312" w:rsidRDefault="00493612" w:rsidP="00641E51">
            <w:pPr>
              <w:pStyle w:val="TableParagraph"/>
              <w:ind w:left="104"/>
              <w:rPr>
                <w:rFonts w:ascii="Arial" w:hAnsi="Arial" w:cs="Arial"/>
                <w:b/>
                <w:color w:val="000000"/>
                <w:sz w:val="20"/>
                <w:szCs w:val="20"/>
              </w:rPr>
            </w:pPr>
            <w:r w:rsidRPr="00997312">
              <w:rPr>
                <w:rFonts w:ascii="Arial" w:hAnsi="Arial" w:cs="Arial"/>
                <w:b/>
                <w:color w:val="000000"/>
                <w:sz w:val="20"/>
                <w:szCs w:val="20"/>
              </w:rPr>
              <w:t>Web Technologies:</w:t>
            </w:r>
          </w:p>
        </w:tc>
        <w:tc>
          <w:tcPr>
            <w:tcW w:w="6623" w:type="dxa"/>
          </w:tcPr>
          <w:p w14:paraId="4F453D23" w14:textId="1DD5E59F" w:rsidR="00493612" w:rsidRPr="00997312" w:rsidRDefault="00493612" w:rsidP="00AE6154">
            <w:pPr>
              <w:pStyle w:val="TableParagraph"/>
              <w:rPr>
                <w:rFonts w:ascii="Arial" w:hAnsi="Arial" w:cs="Arial"/>
                <w:color w:val="000000"/>
                <w:sz w:val="20"/>
                <w:szCs w:val="20"/>
              </w:rPr>
            </w:pPr>
            <w:r w:rsidRPr="00997312">
              <w:rPr>
                <w:rFonts w:ascii="Arial" w:hAnsi="Arial" w:cs="Arial"/>
                <w:color w:val="000000"/>
                <w:sz w:val="20"/>
                <w:szCs w:val="20"/>
              </w:rPr>
              <w:t>Web Services, XML, HTML, XHTML, CSS Dreamweaver, Java Script, AJAX,</w:t>
            </w:r>
            <w:r w:rsidRPr="00997312">
              <w:rPr>
                <w:rFonts w:ascii="Arial" w:hAnsi="Arial" w:cs="Arial"/>
                <w:color w:val="000000"/>
                <w:spacing w:val="-25"/>
                <w:sz w:val="20"/>
                <w:szCs w:val="20"/>
              </w:rPr>
              <w:t xml:space="preserve"> </w:t>
            </w:r>
            <w:r w:rsidRPr="00997312">
              <w:rPr>
                <w:rFonts w:ascii="Arial" w:hAnsi="Arial" w:cs="Arial"/>
                <w:color w:val="000000"/>
                <w:sz w:val="20"/>
                <w:szCs w:val="20"/>
              </w:rPr>
              <w:t>PHP,</w:t>
            </w:r>
            <w:r w:rsidRPr="00997312">
              <w:rPr>
                <w:rFonts w:ascii="Arial" w:hAnsi="Arial" w:cs="Arial"/>
                <w:color w:val="000000"/>
                <w:spacing w:val="-25"/>
                <w:sz w:val="20"/>
                <w:szCs w:val="20"/>
              </w:rPr>
              <w:t xml:space="preserve"> </w:t>
            </w:r>
            <w:r w:rsidRPr="00997312">
              <w:rPr>
                <w:rFonts w:ascii="Arial" w:hAnsi="Arial" w:cs="Arial"/>
                <w:color w:val="000000"/>
                <w:sz w:val="20"/>
                <w:szCs w:val="20"/>
              </w:rPr>
              <w:t>Servlet,</w:t>
            </w:r>
            <w:r w:rsidRPr="00997312">
              <w:rPr>
                <w:rFonts w:ascii="Arial" w:hAnsi="Arial" w:cs="Arial"/>
                <w:color w:val="000000"/>
                <w:spacing w:val="-25"/>
                <w:sz w:val="20"/>
                <w:szCs w:val="20"/>
              </w:rPr>
              <w:t xml:space="preserve"> </w:t>
            </w:r>
            <w:r w:rsidRPr="00997312">
              <w:rPr>
                <w:rFonts w:ascii="Arial" w:hAnsi="Arial" w:cs="Arial"/>
                <w:color w:val="000000"/>
                <w:sz w:val="20"/>
                <w:szCs w:val="20"/>
              </w:rPr>
              <w:t>Bootstrap,</w:t>
            </w:r>
            <w:r w:rsidRPr="00997312">
              <w:rPr>
                <w:rFonts w:ascii="Arial" w:hAnsi="Arial" w:cs="Arial"/>
                <w:color w:val="000000"/>
                <w:spacing w:val="-25"/>
                <w:sz w:val="20"/>
                <w:szCs w:val="20"/>
              </w:rPr>
              <w:t xml:space="preserve"> </w:t>
            </w:r>
            <w:r w:rsidRPr="00997312">
              <w:rPr>
                <w:rFonts w:ascii="Arial" w:hAnsi="Arial" w:cs="Arial"/>
                <w:color w:val="000000"/>
                <w:sz w:val="20"/>
                <w:szCs w:val="20"/>
              </w:rPr>
              <w:t>jQuery,</w:t>
            </w:r>
            <w:r w:rsidRPr="00997312">
              <w:rPr>
                <w:rFonts w:ascii="Arial" w:hAnsi="Arial" w:cs="Arial"/>
                <w:color w:val="000000"/>
                <w:spacing w:val="-25"/>
                <w:sz w:val="20"/>
                <w:szCs w:val="20"/>
              </w:rPr>
              <w:t xml:space="preserve"> </w:t>
            </w:r>
            <w:r w:rsidRPr="00997312">
              <w:rPr>
                <w:rFonts w:ascii="Arial" w:hAnsi="Arial" w:cs="Arial"/>
                <w:color w:val="000000"/>
                <w:sz w:val="20"/>
                <w:szCs w:val="20"/>
              </w:rPr>
              <w:t>Angular</w:t>
            </w:r>
            <w:r w:rsidRPr="00997312">
              <w:rPr>
                <w:rFonts w:ascii="Arial" w:hAnsi="Arial" w:cs="Arial"/>
                <w:color w:val="000000"/>
                <w:spacing w:val="-24"/>
                <w:sz w:val="20"/>
                <w:szCs w:val="20"/>
              </w:rPr>
              <w:t xml:space="preserve"> </w:t>
            </w:r>
            <w:r w:rsidRPr="00997312">
              <w:rPr>
                <w:rFonts w:ascii="Arial" w:hAnsi="Arial" w:cs="Arial"/>
                <w:color w:val="000000"/>
                <w:sz w:val="20"/>
                <w:szCs w:val="20"/>
              </w:rPr>
              <w:t>2,4&amp;6,</w:t>
            </w:r>
            <w:r w:rsidRPr="00997312">
              <w:rPr>
                <w:rFonts w:ascii="Arial" w:hAnsi="Arial" w:cs="Arial"/>
                <w:color w:val="000000"/>
                <w:spacing w:val="-25"/>
                <w:sz w:val="20"/>
                <w:szCs w:val="20"/>
              </w:rPr>
              <w:t xml:space="preserve"> </w:t>
            </w:r>
            <w:r w:rsidRPr="00997312">
              <w:rPr>
                <w:rFonts w:ascii="Arial" w:hAnsi="Arial" w:cs="Arial"/>
                <w:color w:val="000000"/>
                <w:sz w:val="20"/>
                <w:szCs w:val="20"/>
              </w:rPr>
              <w:t>ReactJS,</w:t>
            </w:r>
            <w:r w:rsidRPr="00997312">
              <w:rPr>
                <w:rFonts w:ascii="Arial" w:hAnsi="Arial" w:cs="Arial"/>
                <w:color w:val="000000"/>
                <w:spacing w:val="-24"/>
                <w:sz w:val="20"/>
                <w:szCs w:val="20"/>
              </w:rPr>
              <w:t xml:space="preserve"> </w:t>
            </w:r>
            <w:r w:rsidRPr="00997312">
              <w:rPr>
                <w:rFonts w:ascii="Arial" w:hAnsi="Arial" w:cs="Arial"/>
                <w:color w:val="000000"/>
                <w:sz w:val="20"/>
                <w:szCs w:val="20"/>
              </w:rPr>
              <w:t>NodeJS,</w:t>
            </w:r>
            <w:r w:rsidRPr="00997312">
              <w:rPr>
                <w:rFonts w:ascii="Arial" w:hAnsi="Arial" w:cs="Arial"/>
                <w:color w:val="000000"/>
                <w:spacing w:val="-25"/>
                <w:sz w:val="20"/>
                <w:szCs w:val="20"/>
              </w:rPr>
              <w:t xml:space="preserve"> </w:t>
            </w:r>
            <w:r w:rsidRPr="00997312">
              <w:rPr>
                <w:rFonts w:ascii="Arial" w:hAnsi="Arial" w:cs="Arial"/>
                <w:color w:val="000000"/>
                <w:sz w:val="20"/>
                <w:szCs w:val="20"/>
              </w:rPr>
              <w:t>OOD, Web</w:t>
            </w:r>
            <w:r w:rsidRPr="00997312">
              <w:rPr>
                <w:rFonts w:ascii="Arial" w:hAnsi="Arial" w:cs="Arial"/>
                <w:color w:val="000000"/>
                <w:spacing w:val="-17"/>
                <w:sz w:val="20"/>
                <w:szCs w:val="20"/>
              </w:rPr>
              <w:t xml:space="preserve"> </w:t>
            </w:r>
            <w:r w:rsidRPr="00997312">
              <w:rPr>
                <w:rFonts w:ascii="Arial" w:hAnsi="Arial" w:cs="Arial"/>
                <w:color w:val="000000"/>
                <w:sz w:val="20"/>
                <w:szCs w:val="20"/>
              </w:rPr>
              <w:t>Logic,</w:t>
            </w:r>
            <w:r w:rsidRPr="00997312">
              <w:rPr>
                <w:rFonts w:ascii="Arial" w:hAnsi="Arial" w:cs="Arial"/>
                <w:color w:val="000000"/>
                <w:spacing w:val="-15"/>
                <w:sz w:val="20"/>
                <w:szCs w:val="20"/>
              </w:rPr>
              <w:t xml:space="preserve"> </w:t>
            </w:r>
            <w:r w:rsidRPr="00997312">
              <w:rPr>
                <w:rFonts w:ascii="Arial" w:hAnsi="Arial" w:cs="Arial"/>
                <w:color w:val="000000"/>
                <w:sz w:val="20"/>
                <w:szCs w:val="20"/>
              </w:rPr>
              <w:t>Apache</w:t>
            </w:r>
            <w:r w:rsidRPr="00997312">
              <w:rPr>
                <w:rFonts w:ascii="Arial" w:hAnsi="Arial" w:cs="Arial"/>
                <w:color w:val="000000"/>
                <w:spacing w:val="-24"/>
                <w:sz w:val="20"/>
                <w:szCs w:val="20"/>
              </w:rPr>
              <w:t xml:space="preserve"> </w:t>
            </w:r>
            <w:r w:rsidRPr="00997312">
              <w:rPr>
                <w:rFonts w:ascii="Arial" w:hAnsi="Arial" w:cs="Arial"/>
                <w:color w:val="000000"/>
                <w:sz w:val="20"/>
                <w:szCs w:val="20"/>
              </w:rPr>
              <w:t>Tomcat</w:t>
            </w:r>
          </w:p>
        </w:tc>
      </w:tr>
      <w:tr w:rsidR="00493612" w:rsidRPr="00997312" w14:paraId="116E6267" w14:textId="77777777" w:rsidTr="00ED365D">
        <w:trPr>
          <w:trHeight w:val="266"/>
        </w:trPr>
        <w:tc>
          <w:tcPr>
            <w:tcW w:w="2273" w:type="dxa"/>
          </w:tcPr>
          <w:p w14:paraId="0062827A" w14:textId="77777777" w:rsidR="00493612" w:rsidRPr="00997312" w:rsidRDefault="00493612" w:rsidP="00641E51">
            <w:pPr>
              <w:pStyle w:val="TableParagraph"/>
              <w:spacing w:before="11"/>
              <w:ind w:left="104"/>
              <w:rPr>
                <w:rFonts w:ascii="Arial" w:hAnsi="Arial" w:cs="Arial"/>
                <w:b/>
                <w:color w:val="000000"/>
                <w:sz w:val="20"/>
                <w:szCs w:val="20"/>
              </w:rPr>
            </w:pPr>
            <w:r w:rsidRPr="00997312">
              <w:rPr>
                <w:rFonts w:ascii="Arial" w:hAnsi="Arial" w:cs="Arial"/>
                <w:b/>
                <w:color w:val="000000"/>
                <w:sz w:val="20"/>
                <w:szCs w:val="20"/>
              </w:rPr>
              <w:t>Web services</w:t>
            </w:r>
          </w:p>
        </w:tc>
        <w:tc>
          <w:tcPr>
            <w:tcW w:w="6623" w:type="dxa"/>
          </w:tcPr>
          <w:p w14:paraId="5E3424A3" w14:textId="77777777" w:rsidR="00493612" w:rsidRPr="00997312" w:rsidRDefault="00493612" w:rsidP="00641E51">
            <w:pPr>
              <w:pStyle w:val="TableParagraph"/>
              <w:spacing w:before="11"/>
              <w:rPr>
                <w:rFonts w:ascii="Arial" w:hAnsi="Arial" w:cs="Arial"/>
                <w:color w:val="000000"/>
                <w:sz w:val="20"/>
                <w:szCs w:val="20"/>
              </w:rPr>
            </w:pPr>
            <w:r w:rsidRPr="00997312">
              <w:rPr>
                <w:rFonts w:ascii="Arial" w:hAnsi="Arial" w:cs="Arial"/>
                <w:color w:val="000000"/>
                <w:sz w:val="20"/>
                <w:szCs w:val="20"/>
              </w:rPr>
              <w:t>SOAP, Cast Iron, WSDL, XML, JSON, REST.</w:t>
            </w:r>
          </w:p>
        </w:tc>
      </w:tr>
      <w:tr w:rsidR="00493612" w:rsidRPr="00997312" w14:paraId="110811C1" w14:textId="77777777" w:rsidTr="00ED365D">
        <w:trPr>
          <w:trHeight w:val="270"/>
        </w:trPr>
        <w:tc>
          <w:tcPr>
            <w:tcW w:w="2273" w:type="dxa"/>
          </w:tcPr>
          <w:p w14:paraId="52C1BB78" w14:textId="77777777" w:rsidR="00493612" w:rsidRPr="00997312" w:rsidRDefault="00493612" w:rsidP="00641E51">
            <w:pPr>
              <w:pStyle w:val="TableParagraph"/>
              <w:spacing w:before="13"/>
              <w:ind w:left="104"/>
              <w:rPr>
                <w:rFonts w:ascii="Arial" w:hAnsi="Arial" w:cs="Arial"/>
                <w:b/>
                <w:color w:val="000000"/>
                <w:sz w:val="20"/>
                <w:szCs w:val="20"/>
              </w:rPr>
            </w:pPr>
            <w:r w:rsidRPr="00997312">
              <w:rPr>
                <w:rFonts w:ascii="Arial" w:hAnsi="Arial" w:cs="Arial"/>
                <w:b/>
                <w:color w:val="000000"/>
                <w:sz w:val="20"/>
                <w:szCs w:val="20"/>
              </w:rPr>
              <w:t>Databases:</w:t>
            </w:r>
          </w:p>
        </w:tc>
        <w:tc>
          <w:tcPr>
            <w:tcW w:w="6623" w:type="dxa"/>
          </w:tcPr>
          <w:p w14:paraId="6D41D151" w14:textId="77777777" w:rsidR="00493612" w:rsidRPr="00997312" w:rsidRDefault="00493612" w:rsidP="00641E51">
            <w:pPr>
              <w:pStyle w:val="TableParagraph"/>
              <w:spacing w:before="13"/>
              <w:rPr>
                <w:rFonts w:ascii="Arial" w:hAnsi="Arial" w:cs="Arial"/>
                <w:color w:val="000000"/>
                <w:sz w:val="20"/>
                <w:szCs w:val="20"/>
              </w:rPr>
            </w:pPr>
            <w:r w:rsidRPr="00997312">
              <w:rPr>
                <w:rFonts w:ascii="Arial" w:hAnsi="Arial" w:cs="Arial"/>
                <w:color w:val="000000"/>
                <w:sz w:val="20"/>
                <w:szCs w:val="20"/>
              </w:rPr>
              <w:t>Oracle, MS Access, Microsoft SQL Server, SQL &amp; PL/SQL.</w:t>
            </w:r>
          </w:p>
        </w:tc>
      </w:tr>
      <w:tr w:rsidR="00493612" w:rsidRPr="00997312" w14:paraId="2D45A7D3" w14:textId="77777777" w:rsidTr="00ED365D">
        <w:trPr>
          <w:trHeight w:val="507"/>
        </w:trPr>
        <w:tc>
          <w:tcPr>
            <w:tcW w:w="2273" w:type="dxa"/>
          </w:tcPr>
          <w:p w14:paraId="7D9DE05E" w14:textId="77777777" w:rsidR="00493612" w:rsidRPr="00997312" w:rsidRDefault="00493612" w:rsidP="00641E51">
            <w:pPr>
              <w:pStyle w:val="TableParagraph"/>
              <w:ind w:left="104"/>
              <w:rPr>
                <w:rFonts w:ascii="Arial" w:hAnsi="Arial" w:cs="Arial"/>
                <w:b/>
                <w:color w:val="000000"/>
                <w:sz w:val="20"/>
                <w:szCs w:val="20"/>
              </w:rPr>
            </w:pPr>
            <w:r w:rsidRPr="00997312">
              <w:rPr>
                <w:rFonts w:ascii="Arial" w:hAnsi="Arial" w:cs="Arial"/>
                <w:b/>
                <w:color w:val="000000"/>
                <w:sz w:val="20"/>
                <w:szCs w:val="20"/>
              </w:rPr>
              <w:t>Operating Systems:</w:t>
            </w:r>
          </w:p>
        </w:tc>
        <w:tc>
          <w:tcPr>
            <w:tcW w:w="6623" w:type="dxa"/>
          </w:tcPr>
          <w:p w14:paraId="2CB56C63" w14:textId="77777777" w:rsidR="00493612" w:rsidRPr="00997312" w:rsidRDefault="00493612" w:rsidP="00641E51">
            <w:pPr>
              <w:pStyle w:val="TableParagraph"/>
              <w:spacing w:before="10"/>
              <w:ind w:right="-15"/>
              <w:rPr>
                <w:rFonts w:ascii="Arial" w:hAnsi="Arial" w:cs="Arial"/>
                <w:color w:val="000000"/>
                <w:sz w:val="20"/>
                <w:szCs w:val="20"/>
              </w:rPr>
            </w:pPr>
            <w:r w:rsidRPr="00997312">
              <w:rPr>
                <w:rFonts w:ascii="Arial" w:hAnsi="Arial" w:cs="Arial"/>
                <w:color w:val="000000"/>
                <w:sz w:val="20"/>
                <w:szCs w:val="20"/>
              </w:rPr>
              <w:t>Windows</w:t>
            </w:r>
            <w:r w:rsidRPr="00997312">
              <w:rPr>
                <w:rFonts w:ascii="Arial" w:hAnsi="Arial" w:cs="Arial"/>
                <w:color w:val="000000"/>
                <w:spacing w:val="-6"/>
                <w:sz w:val="20"/>
                <w:szCs w:val="20"/>
              </w:rPr>
              <w:t xml:space="preserve"> </w:t>
            </w:r>
            <w:r w:rsidRPr="00997312">
              <w:rPr>
                <w:rFonts w:ascii="Arial" w:hAnsi="Arial" w:cs="Arial"/>
                <w:color w:val="000000"/>
                <w:sz w:val="20"/>
                <w:szCs w:val="20"/>
              </w:rPr>
              <w:t>NT</w:t>
            </w:r>
            <w:r w:rsidRPr="00997312">
              <w:rPr>
                <w:rFonts w:ascii="Arial" w:hAnsi="Arial" w:cs="Arial"/>
                <w:color w:val="000000"/>
                <w:spacing w:val="-7"/>
                <w:sz w:val="20"/>
                <w:szCs w:val="20"/>
              </w:rPr>
              <w:t xml:space="preserve"> </w:t>
            </w:r>
            <w:r w:rsidRPr="00997312">
              <w:rPr>
                <w:rFonts w:ascii="Arial" w:hAnsi="Arial" w:cs="Arial"/>
                <w:color w:val="000000"/>
                <w:sz w:val="20"/>
                <w:szCs w:val="20"/>
              </w:rPr>
              <w:t>/</w:t>
            </w:r>
            <w:r w:rsidRPr="00997312">
              <w:rPr>
                <w:rFonts w:ascii="Arial" w:hAnsi="Arial" w:cs="Arial"/>
                <w:color w:val="000000"/>
                <w:spacing w:val="-6"/>
                <w:sz w:val="20"/>
                <w:szCs w:val="20"/>
              </w:rPr>
              <w:t xml:space="preserve"> </w:t>
            </w:r>
            <w:r w:rsidRPr="00997312">
              <w:rPr>
                <w:rFonts w:ascii="Arial" w:hAnsi="Arial" w:cs="Arial"/>
                <w:color w:val="000000"/>
                <w:sz w:val="20"/>
                <w:szCs w:val="20"/>
              </w:rPr>
              <w:t>2000</w:t>
            </w:r>
            <w:r w:rsidRPr="00997312">
              <w:rPr>
                <w:rFonts w:ascii="Arial" w:hAnsi="Arial" w:cs="Arial"/>
                <w:color w:val="000000"/>
                <w:spacing w:val="-6"/>
                <w:sz w:val="20"/>
                <w:szCs w:val="20"/>
              </w:rPr>
              <w:t xml:space="preserve"> </w:t>
            </w:r>
            <w:r w:rsidRPr="00997312">
              <w:rPr>
                <w:rFonts w:ascii="Arial" w:hAnsi="Arial" w:cs="Arial"/>
                <w:color w:val="000000"/>
                <w:sz w:val="20"/>
                <w:szCs w:val="20"/>
              </w:rPr>
              <w:t>/</w:t>
            </w:r>
            <w:r w:rsidRPr="00997312">
              <w:rPr>
                <w:rFonts w:ascii="Arial" w:hAnsi="Arial" w:cs="Arial"/>
                <w:color w:val="000000"/>
                <w:spacing w:val="-7"/>
                <w:sz w:val="20"/>
                <w:szCs w:val="20"/>
              </w:rPr>
              <w:t xml:space="preserve"> </w:t>
            </w:r>
            <w:r w:rsidRPr="00997312">
              <w:rPr>
                <w:rFonts w:ascii="Arial" w:hAnsi="Arial" w:cs="Arial"/>
                <w:color w:val="000000"/>
                <w:sz w:val="20"/>
                <w:szCs w:val="20"/>
              </w:rPr>
              <w:t>XP</w:t>
            </w:r>
            <w:r w:rsidRPr="00997312">
              <w:rPr>
                <w:rFonts w:ascii="Arial" w:hAnsi="Arial" w:cs="Arial"/>
                <w:color w:val="000000"/>
                <w:spacing w:val="-7"/>
                <w:sz w:val="20"/>
                <w:szCs w:val="20"/>
              </w:rPr>
              <w:t xml:space="preserve"> </w:t>
            </w:r>
            <w:r w:rsidRPr="00997312">
              <w:rPr>
                <w:rFonts w:ascii="Arial" w:hAnsi="Arial" w:cs="Arial"/>
                <w:color w:val="000000"/>
                <w:sz w:val="20"/>
                <w:szCs w:val="20"/>
              </w:rPr>
              <w:t>Pro</w:t>
            </w:r>
            <w:r w:rsidRPr="00997312">
              <w:rPr>
                <w:rFonts w:ascii="Arial" w:hAnsi="Arial" w:cs="Arial"/>
                <w:color w:val="000000"/>
                <w:spacing w:val="-7"/>
                <w:sz w:val="20"/>
                <w:szCs w:val="20"/>
              </w:rPr>
              <w:t xml:space="preserve"> </w:t>
            </w:r>
            <w:r w:rsidRPr="00997312">
              <w:rPr>
                <w:rFonts w:ascii="Arial" w:hAnsi="Arial" w:cs="Arial"/>
                <w:color w:val="000000"/>
                <w:sz w:val="20"/>
                <w:szCs w:val="20"/>
              </w:rPr>
              <w:t>/</w:t>
            </w:r>
            <w:r w:rsidRPr="00997312">
              <w:rPr>
                <w:rFonts w:ascii="Arial" w:hAnsi="Arial" w:cs="Arial"/>
                <w:color w:val="000000"/>
                <w:spacing w:val="-7"/>
                <w:sz w:val="20"/>
                <w:szCs w:val="20"/>
              </w:rPr>
              <w:t xml:space="preserve"> </w:t>
            </w:r>
            <w:r w:rsidRPr="00997312">
              <w:rPr>
                <w:rFonts w:ascii="Arial" w:hAnsi="Arial" w:cs="Arial"/>
                <w:color w:val="000000"/>
                <w:sz w:val="20"/>
                <w:szCs w:val="20"/>
              </w:rPr>
              <w:t>Vista,</w:t>
            </w:r>
            <w:r w:rsidRPr="00997312">
              <w:rPr>
                <w:rFonts w:ascii="Arial" w:hAnsi="Arial" w:cs="Arial"/>
                <w:color w:val="000000"/>
                <w:spacing w:val="-7"/>
                <w:sz w:val="20"/>
                <w:szCs w:val="20"/>
              </w:rPr>
              <w:t xml:space="preserve"> </w:t>
            </w:r>
            <w:r w:rsidRPr="00997312">
              <w:rPr>
                <w:rFonts w:ascii="Arial" w:hAnsi="Arial" w:cs="Arial"/>
                <w:color w:val="000000"/>
                <w:sz w:val="20"/>
                <w:szCs w:val="20"/>
              </w:rPr>
              <w:t>Windows</w:t>
            </w:r>
            <w:r w:rsidRPr="00997312">
              <w:rPr>
                <w:rFonts w:ascii="Arial" w:hAnsi="Arial" w:cs="Arial"/>
                <w:color w:val="000000"/>
                <w:spacing w:val="-6"/>
                <w:sz w:val="20"/>
                <w:szCs w:val="20"/>
              </w:rPr>
              <w:t xml:space="preserve"> </w:t>
            </w:r>
            <w:r w:rsidRPr="00997312">
              <w:rPr>
                <w:rFonts w:ascii="Arial" w:hAnsi="Arial" w:cs="Arial"/>
                <w:color w:val="000000"/>
                <w:sz w:val="20"/>
                <w:szCs w:val="20"/>
              </w:rPr>
              <w:t>Server</w:t>
            </w:r>
            <w:r w:rsidRPr="00997312">
              <w:rPr>
                <w:rFonts w:ascii="Arial" w:hAnsi="Arial" w:cs="Arial"/>
                <w:color w:val="000000"/>
                <w:spacing w:val="-7"/>
                <w:sz w:val="20"/>
                <w:szCs w:val="20"/>
              </w:rPr>
              <w:t xml:space="preserve"> </w:t>
            </w:r>
            <w:r w:rsidRPr="00997312">
              <w:rPr>
                <w:rFonts w:ascii="Arial" w:hAnsi="Arial" w:cs="Arial"/>
                <w:color w:val="000000"/>
                <w:sz w:val="20"/>
                <w:szCs w:val="20"/>
              </w:rPr>
              <w:t>2000</w:t>
            </w:r>
            <w:r w:rsidRPr="00997312">
              <w:rPr>
                <w:rFonts w:ascii="Arial" w:hAnsi="Arial" w:cs="Arial"/>
                <w:color w:val="000000"/>
                <w:spacing w:val="-8"/>
                <w:sz w:val="20"/>
                <w:szCs w:val="20"/>
              </w:rPr>
              <w:t xml:space="preserve"> </w:t>
            </w:r>
            <w:r w:rsidRPr="00997312">
              <w:rPr>
                <w:rFonts w:ascii="Arial" w:hAnsi="Arial" w:cs="Arial"/>
                <w:color w:val="000000"/>
                <w:sz w:val="20"/>
                <w:szCs w:val="20"/>
              </w:rPr>
              <w:t>/</w:t>
            </w:r>
            <w:r w:rsidRPr="00997312">
              <w:rPr>
                <w:rFonts w:ascii="Arial" w:hAnsi="Arial" w:cs="Arial"/>
                <w:color w:val="000000"/>
                <w:spacing w:val="-6"/>
                <w:sz w:val="20"/>
                <w:szCs w:val="20"/>
              </w:rPr>
              <w:t xml:space="preserve"> </w:t>
            </w:r>
            <w:r w:rsidRPr="00997312">
              <w:rPr>
                <w:rFonts w:ascii="Arial" w:hAnsi="Arial" w:cs="Arial"/>
                <w:color w:val="000000"/>
                <w:sz w:val="20"/>
                <w:szCs w:val="20"/>
              </w:rPr>
              <w:t>2003</w:t>
            </w:r>
            <w:r w:rsidRPr="00997312">
              <w:rPr>
                <w:rFonts w:ascii="Arial" w:hAnsi="Arial" w:cs="Arial"/>
                <w:color w:val="000000"/>
                <w:spacing w:val="-6"/>
                <w:sz w:val="20"/>
                <w:szCs w:val="20"/>
              </w:rPr>
              <w:t xml:space="preserve"> </w:t>
            </w:r>
            <w:r w:rsidRPr="00997312">
              <w:rPr>
                <w:rFonts w:ascii="Arial" w:hAnsi="Arial" w:cs="Arial"/>
                <w:color w:val="000000"/>
                <w:sz w:val="20"/>
                <w:szCs w:val="20"/>
              </w:rPr>
              <w:t>/</w:t>
            </w:r>
            <w:r w:rsidRPr="00997312">
              <w:rPr>
                <w:rFonts w:ascii="Arial" w:hAnsi="Arial" w:cs="Arial"/>
                <w:color w:val="000000"/>
                <w:spacing w:val="-7"/>
                <w:sz w:val="20"/>
                <w:szCs w:val="20"/>
              </w:rPr>
              <w:t xml:space="preserve"> </w:t>
            </w:r>
            <w:r w:rsidRPr="00997312">
              <w:rPr>
                <w:rFonts w:ascii="Arial" w:hAnsi="Arial" w:cs="Arial"/>
                <w:color w:val="000000"/>
                <w:sz w:val="20"/>
                <w:szCs w:val="20"/>
              </w:rPr>
              <w:t>2008,</w:t>
            </w:r>
          </w:p>
          <w:p w14:paraId="470BDDB8" w14:textId="77777777" w:rsidR="00493612" w:rsidRPr="00997312" w:rsidRDefault="00493612" w:rsidP="00641E51">
            <w:pPr>
              <w:pStyle w:val="TableParagraph"/>
              <w:spacing w:before="22" w:line="223" w:lineRule="exact"/>
              <w:rPr>
                <w:rFonts w:ascii="Arial" w:hAnsi="Arial" w:cs="Arial"/>
                <w:color w:val="000000"/>
                <w:sz w:val="20"/>
                <w:szCs w:val="20"/>
              </w:rPr>
            </w:pPr>
            <w:r w:rsidRPr="00997312">
              <w:rPr>
                <w:rFonts w:ascii="Arial" w:hAnsi="Arial" w:cs="Arial"/>
                <w:color w:val="000000"/>
                <w:sz w:val="20"/>
                <w:szCs w:val="20"/>
              </w:rPr>
              <w:t>Macintosh, Linux, Unix.</w:t>
            </w:r>
          </w:p>
        </w:tc>
      </w:tr>
      <w:tr w:rsidR="00493612" w:rsidRPr="00997312" w14:paraId="3F918A82" w14:textId="77777777" w:rsidTr="00ED365D">
        <w:trPr>
          <w:trHeight w:val="267"/>
        </w:trPr>
        <w:tc>
          <w:tcPr>
            <w:tcW w:w="2273" w:type="dxa"/>
          </w:tcPr>
          <w:p w14:paraId="6444042B" w14:textId="77777777" w:rsidR="00493612" w:rsidRPr="00997312" w:rsidRDefault="00493612" w:rsidP="00641E51">
            <w:pPr>
              <w:pStyle w:val="TableParagraph"/>
              <w:spacing w:before="11"/>
              <w:ind w:left="104"/>
              <w:rPr>
                <w:rFonts w:ascii="Arial" w:hAnsi="Arial" w:cs="Arial"/>
                <w:b/>
                <w:color w:val="000000"/>
                <w:sz w:val="20"/>
                <w:szCs w:val="20"/>
              </w:rPr>
            </w:pPr>
            <w:r w:rsidRPr="00997312">
              <w:rPr>
                <w:rFonts w:ascii="Arial" w:hAnsi="Arial" w:cs="Arial"/>
                <w:b/>
                <w:color w:val="000000"/>
                <w:sz w:val="20"/>
                <w:szCs w:val="20"/>
              </w:rPr>
              <w:t>Languages:</w:t>
            </w:r>
          </w:p>
        </w:tc>
        <w:tc>
          <w:tcPr>
            <w:tcW w:w="6623" w:type="dxa"/>
          </w:tcPr>
          <w:p w14:paraId="2060E081" w14:textId="20E02E32" w:rsidR="00493612" w:rsidRPr="00997312" w:rsidRDefault="00493612" w:rsidP="00641E51">
            <w:pPr>
              <w:pStyle w:val="TableParagraph"/>
              <w:spacing w:before="11"/>
              <w:rPr>
                <w:rFonts w:ascii="Arial" w:hAnsi="Arial" w:cs="Arial"/>
                <w:color w:val="000000"/>
                <w:sz w:val="20"/>
                <w:szCs w:val="20"/>
              </w:rPr>
            </w:pPr>
            <w:r w:rsidRPr="00997312">
              <w:rPr>
                <w:rFonts w:ascii="Arial" w:hAnsi="Arial" w:cs="Arial"/>
                <w:color w:val="000000"/>
                <w:sz w:val="20"/>
                <w:szCs w:val="20"/>
              </w:rPr>
              <w:t xml:space="preserve">C, C++, C#, JAVA, </w:t>
            </w:r>
            <w:r w:rsidR="004D639F" w:rsidRPr="004D639F">
              <w:rPr>
                <w:rFonts w:ascii="Arial" w:hAnsi="Arial" w:cs="Arial"/>
                <w:b/>
                <w:bCs/>
                <w:color w:val="000000"/>
                <w:sz w:val="20"/>
                <w:szCs w:val="20"/>
              </w:rPr>
              <w:t>Apex</w:t>
            </w:r>
            <w:r w:rsidRPr="00997312">
              <w:rPr>
                <w:rFonts w:ascii="Arial" w:hAnsi="Arial" w:cs="Arial"/>
                <w:color w:val="000000"/>
                <w:sz w:val="20"/>
                <w:szCs w:val="20"/>
              </w:rPr>
              <w:t>, SQL, PL/SQL,</w:t>
            </w:r>
          </w:p>
        </w:tc>
      </w:tr>
      <w:tr w:rsidR="00493612" w:rsidRPr="00997312" w14:paraId="212C19C3" w14:textId="77777777" w:rsidTr="00AE6154">
        <w:trPr>
          <w:trHeight w:val="70"/>
        </w:trPr>
        <w:tc>
          <w:tcPr>
            <w:tcW w:w="2273" w:type="dxa"/>
          </w:tcPr>
          <w:p w14:paraId="4D7B684E" w14:textId="77777777" w:rsidR="00493612" w:rsidRPr="00997312" w:rsidRDefault="00493612" w:rsidP="00641E51">
            <w:pPr>
              <w:pStyle w:val="TableParagraph"/>
              <w:spacing w:before="10"/>
              <w:ind w:left="104"/>
              <w:rPr>
                <w:rFonts w:ascii="Arial" w:hAnsi="Arial" w:cs="Arial"/>
                <w:b/>
                <w:color w:val="000000"/>
                <w:sz w:val="20"/>
                <w:szCs w:val="20"/>
              </w:rPr>
            </w:pPr>
            <w:r w:rsidRPr="00997312">
              <w:rPr>
                <w:rFonts w:ascii="Arial" w:hAnsi="Arial" w:cs="Arial"/>
                <w:b/>
                <w:color w:val="000000"/>
                <w:sz w:val="20"/>
                <w:szCs w:val="20"/>
              </w:rPr>
              <w:t>IDE:</w:t>
            </w:r>
          </w:p>
        </w:tc>
        <w:tc>
          <w:tcPr>
            <w:tcW w:w="6623" w:type="dxa"/>
          </w:tcPr>
          <w:p w14:paraId="125D5254" w14:textId="77777777" w:rsidR="00493612" w:rsidRPr="00997312" w:rsidRDefault="00493612" w:rsidP="00641E51">
            <w:pPr>
              <w:pStyle w:val="TableParagraph"/>
              <w:spacing w:before="10"/>
              <w:rPr>
                <w:rFonts w:ascii="Arial" w:hAnsi="Arial" w:cs="Arial"/>
                <w:color w:val="000000"/>
                <w:sz w:val="20"/>
                <w:szCs w:val="20"/>
              </w:rPr>
            </w:pPr>
            <w:r w:rsidRPr="00997312">
              <w:rPr>
                <w:rFonts w:ascii="Arial" w:hAnsi="Arial" w:cs="Arial"/>
                <w:color w:val="000000"/>
                <w:sz w:val="20"/>
                <w:szCs w:val="20"/>
              </w:rPr>
              <w:t>Eclipse, Net Beans, Visual Studio</w:t>
            </w:r>
          </w:p>
        </w:tc>
      </w:tr>
    </w:tbl>
    <w:p w14:paraId="5AF7DF0D" w14:textId="77777777" w:rsidR="00ED365D" w:rsidRPr="00997312" w:rsidRDefault="00ED365D" w:rsidP="00EE119B">
      <w:pPr>
        <w:jc w:val="both"/>
        <w:rPr>
          <w:rFonts w:eastAsia="Times New Roman" w:cs="Arial"/>
          <w:b/>
          <w:bCs/>
          <w:color w:val="auto"/>
          <w:szCs w:val="20"/>
        </w:rPr>
      </w:pPr>
    </w:p>
    <w:p w14:paraId="74D8BFAD" w14:textId="6D926ECC" w:rsidR="00EE119B" w:rsidRPr="00997312" w:rsidRDefault="00EE119B" w:rsidP="00EE119B">
      <w:pPr>
        <w:jc w:val="both"/>
        <w:rPr>
          <w:rFonts w:cs="Arial"/>
          <w:b/>
          <w:szCs w:val="20"/>
        </w:rPr>
      </w:pPr>
      <w:r w:rsidRPr="00997312">
        <w:rPr>
          <w:rFonts w:cs="Arial"/>
          <w:b/>
          <w:color w:val="auto"/>
          <w:szCs w:val="20"/>
        </w:rPr>
        <w:t>PROFESSIONAL EXPERIENCE</w:t>
      </w:r>
      <w:r w:rsidR="00ED365D" w:rsidRPr="00997312">
        <w:rPr>
          <w:rFonts w:cs="Arial"/>
          <w:b/>
          <w:color w:val="auto"/>
          <w:szCs w:val="20"/>
        </w:rPr>
        <w:t>:</w:t>
      </w:r>
    </w:p>
    <w:p w14:paraId="3ED1EB48" w14:textId="06053292" w:rsidR="00ED365D" w:rsidRPr="00997312" w:rsidRDefault="00ED365D" w:rsidP="00ED365D">
      <w:pPr>
        <w:pStyle w:val="NoSpacing"/>
        <w:rPr>
          <w:rFonts w:ascii="Arial" w:hAnsi="Arial" w:cs="Arial"/>
          <w:b/>
          <w:bCs/>
          <w:color w:val="000000"/>
          <w:sz w:val="20"/>
          <w:szCs w:val="20"/>
        </w:rPr>
      </w:pPr>
      <w:r w:rsidRPr="00997312">
        <w:rPr>
          <w:rFonts w:ascii="Arial" w:hAnsi="Arial" w:cs="Arial"/>
          <w:b/>
          <w:bCs/>
          <w:color w:val="000000"/>
          <w:sz w:val="20"/>
          <w:szCs w:val="20"/>
        </w:rPr>
        <w:t>Sr. Salesforce Developer</w:t>
      </w:r>
      <w:r w:rsidRPr="00997312">
        <w:rPr>
          <w:rFonts w:ascii="Arial" w:hAnsi="Arial" w:cs="Arial"/>
          <w:b/>
          <w:bCs/>
          <w:color w:val="000000"/>
          <w:sz w:val="20"/>
          <w:szCs w:val="20"/>
        </w:rPr>
        <w:t>/</w:t>
      </w:r>
      <w:r w:rsidR="00F83561" w:rsidRPr="00997312">
        <w:rPr>
          <w:rFonts w:ascii="Arial" w:hAnsi="Arial" w:cs="Arial"/>
          <w:b/>
          <w:bCs/>
          <w:color w:val="000000"/>
          <w:sz w:val="20"/>
          <w:szCs w:val="20"/>
        </w:rPr>
        <w:t xml:space="preserve">Architect - </w:t>
      </w:r>
      <w:r w:rsidRPr="00997312">
        <w:rPr>
          <w:rFonts w:ascii="Arial" w:hAnsi="Arial" w:cs="Arial"/>
          <w:b/>
          <w:bCs/>
          <w:color w:val="000000"/>
          <w:sz w:val="20"/>
          <w:szCs w:val="20"/>
        </w:rPr>
        <w:t>Release Manager-DevOps</w:t>
      </w:r>
      <w:r w:rsidRPr="00997312">
        <w:rPr>
          <w:rFonts w:ascii="Arial" w:hAnsi="Arial" w:cs="Arial"/>
          <w:b/>
          <w:bCs/>
          <w:color w:val="000000"/>
          <w:sz w:val="20"/>
          <w:szCs w:val="20"/>
        </w:rPr>
        <w:tab/>
      </w:r>
      <w:r w:rsidR="009B16AF">
        <w:rPr>
          <w:rFonts w:ascii="Arial" w:hAnsi="Arial" w:cs="Arial"/>
          <w:b/>
          <w:bCs/>
          <w:color w:val="000000"/>
          <w:sz w:val="20"/>
          <w:szCs w:val="20"/>
        </w:rPr>
        <w:t xml:space="preserve"> </w:t>
      </w:r>
      <w:r w:rsidR="009B16AF">
        <w:rPr>
          <w:rFonts w:ascii="Arial" w:hAnsi="Arial" w:cs="Arial"/>
          <w:b/>
          <w:bCs/>
          <w:color w:val="000000"/>
          <w:sz w:val="20"/>
          <w:szCs w:val="20"/>
        </w:rPr>
        <w:tab/>
      </w:r>
      <w:r w:rsidR="009B16AF">
        <w:rPr>
          <w:rFonts w:ascii="Arial" w:hAnsi="Arial" w:cs="Arial"/>
          <w:b/>
          <w:bCs/>
          <w:color w:val="000000"/>
          <w:sz w:val="20"/>
          <w:szCs w:val="20"/>
        </w:rPr>
        <w:tab/>
        <w:t xml:space="preserve">   </w:t>
      </w:r>
      <w:r w:rsidRPr="00997312">
        <w:rPr>
          <w:rFonts w:ascii="Arial" w:hAnsi="Arial" w:cs="Arial"/>
          <w:b/>
          <w:bCs/>
          <w:color w:val="000000"/>
          <w:sz w:val="20"/>
          <w:szCs w:val="20"/>
        </w:rPr>
        <w:t>March 2022 – Present</w:t>
      </w:r>
    </w:p>
    <w:p w14:paraId="36F2DEF4" w14:textId="019389E4" w:rsidR="00EE119B" w:rsidRPr="00997312" w:rsidRDefault="00EE119B" w:rsidP="00ED365D">
      <w:pPr>
        <w:pStyle w:val="NoSpacing"/>
        <w:rPr>
          <w:rFonts w:ascii="Arial" w:hAnsi="Arial" w:cs="Arial"/>
          <w:b/>
          <w:bCs/>
          <w:sz w:val="20"/>
          <w:szCs w:val="20"/>
        </w:rPr>
      </w:pPr>
      <w:r w:rsidRPr="00997312">
        <w:rPr>
          <w:rFonts w:ascii="Arial" w:hAnsi="Arial" w:cs="Arial"/>
          <w:b/>
          <w:bCs/>
          <w:sz w:val="20"/>
          <w:szCs w:val="20"/>
          <w:shd w:val="clear" w:color="auto" w:fill="FFFFFF"/>
        </w:rPr>
        <w:t>HTC Global Services</w:t>
      </w:r>
      <w:r w:rsidRPr="00997312">
        <w:rPr>
          <w:rFonts w:ascii="Arial" w:hAnsi="Arial" w:cs="Arial"/>
          <w:b/>
          <w:bCs/>
          <w:sz w:val="20"/>
          <w:szCs w:val="20"/>
          <w:shd w:val="clear" w:color="auto" w:fill="FFFFFF"/>
        </w:rPr>
        <w:tab/>
      </w:r>
      <w:r w:rsidRPr="00997312">
        <w:rPr>
          <w:rFonts w:ascii="Arial" w:hAnsi="Arial" w:cs="Arial"/>
          <w:b/>
          <w:bCs/>
          <w:sz w:val="20"/>
          <w:szCs w:val="20"/>
          <w:shd w:val="clear" w:color="auto" w:fill="FFFFFF"/>
        </w:rPr>
        <w:tab/>
      </w:r>
      <w:r w:rsidRPr="00997312">
        <w:rPr>
          <w:rFonts w:ascii="Arial" w:hAnsi="Arial" w:cs="Arial"/>
          <w:b/>
          <w:bCs/>
          <w:sz w:val="20"/>
          <w:szCs w:val="20"/>
          <w:shd w:val="clear" w:color="auto" w:fill="FFFFFF"/>
        </w:rPr>
        <w:tab/>
      </w:r>
      <w:r w:rsidRPr="00997312">
        <w:rPr>
          <w:rFonts w:ascii="Arial" w:hAnsi="Arial" w:cs="Arial"/>
          <w:b/>
          <w:bCs/>
          <w:sz w:val="20"/>
          <w:szCs w:val="20"/>
          <w:shd w:val="clear" w:color="auto" w:fill="FFFFFF"/>
        </w:rPr>
        <w:tab/>
      </w:r>
      <w:r w:rsidRPr="00997312">
        <w:rPr>
          <w:rFonts w:ascii="Arial" w:hAnsi="Arial" w:cs="Arial"/>
          <w:b/>
          <w:bCs/>
          <w:sz w:val="20"/>
          <w:szCs w:val="20"/>
          <w:shd w:val="clear" w:color="auto" w:fill="FFFFFF"/>
        </w:rPr>
        <w:tab/>
      </w:r>
      <w:r w:rsidRPr="00997312">
        <w:rPr>
          <w:rFonts w:ascii="Arial" w:hAnsi="Arial" w:cs="Arial"/>
          <w:b/>
          <w:bCs/>
          <w:sz w:val="20"/>
          <w:szCs w:val="20"/>
          <w:shd w:val="clear" w:color="auto" w:fill="FFFFFF"/>
        </w:rPr>
        <w:tab/>
      </w:r>
      <w:r w:rsidRPr="00997312">
        <w:rPr>
          <w:rFonts w:ascii="Arial" w:hAnsi="Arial" w:cs="Arial"/>
          <w:b/>
          <w:bCs/>
          <w:sz w:val="20"/>
          <w:szCs w:val="20"/>
          <w:shd w:val="clear" w:color="auto" w:fill="FFFFFF"/>
        </w:rPr>
        <w:tab/>
      </w:r>
      <w:r w:rsidRPr="00997312">
        <w:rPr>
          <w:rFonts w:ascii="Arial" w:hAnsi="Arial" w:cs="Arial"/>
          <w:b/>
          <w:bCs/>
          <w:sz w:val="20"/>
          <w:szCs w:val="20"/>
          <w:shd w:val="clear" w:color="auto" w:fill="FFFFFF"/>
        </w:rPr>
        <w:tab/>
      </w:r>
      <w:r w:rsidRPr="00997312">
        <w:rPr>
          <w:rFonts w:ascii="Arial" w:hAnsi="Arial" w:cs="Arial"/>
          <w:b/>
          <w:bCs/>
          <w:sz w:val="20"/>
          <w:szCs w:val="20"/>
          <w:shd w:val="clear" w:color="auto" w:fill="FFFFFF"/>
        </w:rPr>
        <w:tab/>
      </w:r>
    </w:p>
    <w:p w14:paraId="3EDF2963" w14:textId="3E5BA8F3" w:rsidR="00DD1324" w:rsidRPr="00997312" w:rsidRDefault="00DD1324" w:rsidP="00DA0CE5">
      <w:pPr>
        <w:pStyle w:val="NoSpacing"/>
        <w:numPr>
          <w:ilvl w:val="0"/>
          <w:numId w:val="48"/>
        </w:numPr>
        <w:rPr>
          <w:rFonts w:ascii="Arial" w:hAnsi="Arial" w:cs="Arial"/>
          <w:sz w:val="20"/>
          <w:szCs w:val="20"/>
        </w:rPr>
      </w:pPr>
      <w:r w:rsidRPr="00997312">
        <w:rPr>
          <w:rFonts w:ascii="Arial" w:hAnsi="Arial" w:cs="Arial"/>
          <w:sz w:val="20"/>
          <w:szCs w:val="20"/>
        </w:rPr>
        <w:t xml:space="preserve">Working </w:t>
      </w:r>
      <w:r w:rsidR="002469C7" w:rsidRPr="00997312">
        <w:rPr>
          <w:rFonts w:ascii="Arial" w:hAnsi="Arial" w:cs="Arial"/>
          <w:sz w:val="20"/>
          <w:szCs w:val="20"/>
        </w:rPr>
        <w:t>a</w:t>
      </w:r>
      <w:r w:rsidRPr="00997312">
        <w:rPr>
          <w:rFonts w:ascii="Arial" w:hAnsi="Arial" w:cs="Arial"/>
          <w:sz w:val="20"/>
          <w:szCs w:val="20"/>
        </w:rPr>
        <w:t>s a Salesforce Architect will be responsible for designing, developing,</w:t>
      </w:r>
      <w:r w:rsidR="00F17BFD" w:rsidRPr="00997312">
        <w:rPr>
          <w:rFonts w:ascii="Arial" w:hAnsi="Arial" w:cs="Arial"/>
          <w:sz w:val="20"/>
          <w:szCs w:val="20"/>
        </w:rPr>
        <w:t xml:space="preserve"> </w:t>
      </w:r>
      <w:r w:rsidRPr="00997312">
        <w:rPr>
          <w:rFonts w:ascii="Arial" w:hAnsi="Arial" w:cs="Arial"/>
          <w:sz w:val="20"/>
          <w:szCs w:val="20"/>
        </w:rPr>
        <w:t xml:space="preserve">implementing &amp; providing support to build out </w:t>
      </w:r>
      <w:r w:rsidRPr="00AC7CF2">
        <w:rPr>
          <w:rFonts w:ascii="Arial" w:hAnsi="Arial" w:cs="Arial"/>
          <w:b/>
          <w:bCs/>
          <w:sz w:val="20"/>
          <w:szCs w:val="20"/>
        </w:rPr>
        <w:t>DevOps pipelines</w:t>
      </w:r>
      <w:r w:rsidRPr="00997312">
        <w:rPr>
          <w:rFonts w:ascii="Arial" w:hAnsi="Arial" w:cs="Arial"/>
          <w:sz w:val="20"/>
          <w:szCs w:val="20"/>
        </w:rPr>
        <w:t xml:space="preserve"> providing insights and</w:t>
      </w:r>
      <w:r w:rsidR="00F17BFD" w:rsidRPr="00997312">
        <w:rPr>
          <w:rFonts w:ascii="Arial" w:hAnsi="Arial" w:cs="Arial"/>
          <w:sz w:val="20"/>
          <w:szCs w:val="20"/>
        </w:rPr>
        <w:t xml:space="preserve"> </w:t>
      </w:r>
      <w:r w:rsidRPr="00997312">
        <w:rPr>
          <w:rFonts w:ascii="Arial" w:hAnsi="Arial" w:cs="Arial"/>
          <w:sz w:val="20"/>
          <w:szCs w:val="20"/>
        </w:rPr>
        <w:t>changes that will allow it to run smoothly with a full CI/CD implementation. Analyzed and</w:t>
      </w:r>
      <w:r w:rsidR="00F17BFD" w:rsidRPr="00997312">
        <w:rPr>
          <w:rFonts w:ascii="Arial" w:hAnsi="Arial" w:cs="Arial"/>
          <w:sz w:val="20"/>
          <w:szCs w:val="20"/>
        </w:rPr>
        <w:t xml:space="preserve"> </w:t>
      </w:r>
      <w:r w:rsidRPr="00997312">
        <w:rPr>
          <w:rFonts w:ascii="Arial" w:hAnsi="Arial" w:cs="Arial"/>
          <w:sz w:val="20"/>
          <w:szCs w:val="20"/>
        </w:rPr>
        <w:t xml:space="preserve">compared the Salesforce CICD tools like </w:t>
      </w:r>
      <w:proofErr w:type="spellStart"/>
      <w:r w:rsidRPr="00997312">
        <w:rPr>
          <w:rFonts w:ascii="Arial" w:hAnsi="Arial" w:cs="Arial"/>
          <w:sz w:val="20"/>
          <w:szCs w:val="20"/>
        </w:rPr>
        <w:t>AutoRabit</w:t>
      </w:r>
      <w:proofErr w:type="spellEnd"/>
      <w:r w:rsidRPr="00997312">
        <w:rPr>
          <w:rFonts w:ascii="Arial" w:hAnsi="Arial" w:cs="Arial"/>
          <w:sz w:val="20"/>
          <w:szCs w:val="20"/>
        </w:rPr>
        <w:t xml:space="preserve">, Copado, </w:t>
      </w:r>
      <w:proofErr w:type="spellStart"/>
      <w:r w:rsidRPr="00997312">
        <w:rPr>
          <w:rFonts w:ascii="Arial" w:hAnsi="Arial" w:cs="Arial"/>
          <w:sz w:val="20"/>
          <w:szCs w:val="20"/>
        </w:rPr>
        <w:t>Flosum</w:t>
      </w:r>
      <w:proofErr w:type="spellEnd"/>
      <w:r w:rsidRPr="00997312">
        <w:rPr>
          <w:rFonts w:ascii="Arial" w:hAnsi="Arial" w:cs="Arial"/>
          <w:sz w:val="20"/>
          <w:szCs w:val="20"/>
        </w:rPr>
        <w:t xml:space="preserve"> and Gearset. Finally</w:t>
      </w:r>
      <w:r w:rsidR="00F17BFD" w:rsidRPr="00997312">
        <w:rPr>
          <w:rFonts w:ascii="Arial" w:hAnsi="Arial" w:cs="Arial"/>
          <w:sz w:val="20"/>
          <w:szCs w:val="20"/>
        </w:rPr>
        <w:t xml:space="preserve"> </w:t>
      </w:r>
      <w:r w:rsidRPr="00997312">
        <w:rPr>
          <w:rFonts w:ascii="Arial" w:hAnsi="Arial" w:cs="Arial"/>
          <w:sz w:val="20"/>
          <w:szCs w:val="20"/>
        </w:rPr>
        <w:t>implemented the Copado in IKO environment.</w:t>
      </w:r>
    </w:p>
    <w:p w14:paraId="10CC64FF" w14:textId="67486FA2" w:rsidR="00EE119B" w:rsidRPr="00997312" w:rsidRDefault="00EE119B"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Performed the role of Salesforce.com Developer in the organization.</w:t>
      </w:r>
    </w:p>
    <w:p w14:paraId="5D3F2ACA" w14:textId="359322FB" w:rsidR="00DD1324" w:rsidRPr="00997312" w:rsidRDefault="00DD1324"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 xml:space="preserve">Strong experience of CI/CD and deploy code using force.com migrations tools (Force.com IDE, Eclipse, ANT, VS Code, Copado, </w:t>
      </w:r>
      <w:proofErr w:type="spellStart"/>
      <w:r w:rsidRPr="00997312">
        <w:rPr>
          <w:rFonts w:ascii="Arial" w:eastAsia="SimSun" w:hAnsi="Arial" w:cs="Arial"/>
          <w:color w:val="000000" w:themeColor="text1"/>
          <w:sz w:val="20"/>
          <w:szCs w:val="20"/>
          <w:lang w:eastAsia="zh-CN"/>
        </w:rPr>
        <w:t>AutoRabit</w:t>
      </w:r>
      <w:proofErr w:type="spellEnd"/>
      <w:r w:rsidRPr="00997312">
        <w:rPr>
          <w:rFonts w:ascii="Arial" w:eastAsia="SimSun" w:hAnsi="Arial" w:cs="Arial"/>
          <w:color w:val="000000" w:themeColor="text1"/>
          <w:sz w:val="20"/>
          <w:szCs w:val="20"/>
          <w:lang w:eastAsia="zh-CN"/>
        </w:rPr>
        <w:t xml:space="preserve"> and Jenkins)</w:t>
      </w:r>
      <w:r w:rsidR="00F17BFD" w:rsidRPr="00997312">
        <w:rPr>
          <w:rFonts w:ascii="Arial" w:eastAsia="SimSun" w:hAnsi="Arial" w:cs="Arial"/>
          <w:color w:val="000000" w:themeColor="text1"/>
          <w:sz w:val="20"/>
          <w:szCs w:val="20"/>
          <w:lang w:eastAsia="zh-CN"/>
        </w:rPr>
        <w:t>.</w:t>
      </w:r>
    </w:p>
    <w:p w14:paraId="1043EA40" w14:textId="75658717" w:rsidR="00DD1324" w:rsidRPr="00997312" w:rsidRDefault="00DD1324"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Perform administrative functions including user account maintenance, reports and dashboards, workflow updates and other routine tasks.</w:t>
      </w:r>
    </w:p>
    <w:p w14:paraId="4D8D0B68" w14:textId="747F49D1" w:rsidR="00DD1324" w:rsidRPr="00997312" w:rsidRDefault="00DD1324"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Support project work including data load and verification of data through data loader and equivalent tools.</w:t>
      </w:r>
      <w:r w:rsidR="00F17BFD" w:rsidRPr="00997312">
        <w:rPr>
          <w:rFonts w:ascii="Arial" w:eastAsia="SimSun" w:hAnsi="Arial" w:cs="Arial"/>
          <w:color w:val="000000" w:themeColor="text1"/>
          <w:sz w:val="20"/>
          <w:szCs w:val="20"/>
          <w:lang w:eastAsia="zh-CN"/>
        </w:rPr>
        <w:t xml:space="preserve"> </w:t>
      </w:r>
      <w:r w:rsidRPr="00997312">
        <w:rPr>
          <w:rFonts w:ascii="Arial" w:eastAsia="SimSun" w:hAnsi="Arial" w:cs="Arial"/>
          <w:color w:val="000000" w:themeColor="text1"/>
          <w:sz w:val="20"/>
          <w:szCs w:val="20"/>
          <w:lang w:eastAsia="zh-CN"/>
        </w:rPr>
        <w:t>Create Develop Sandboxes based on the requests.</w:t>
      </w:r>
    </w:p>
    <w:p w14:paraId="65A4A8E2" w14:textId="5787F2BB" w:rsidR="00DD1324" w:rsidRPr="00997312" w:rsidRDefault="00DD1324"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Release and Environment Management including sandbox usage planning, metadata and data migration, environment comparisons and version control.</w:t>
      </w:r>
    </w:p>
    <w:p w14:paraId="218F079F" w14:textId="76D145F8" w:rsidR="00DD1324" w:rsidRPr="00997312" w:rsidRDefault="00DD1324"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Strong experience as a Salesforce Administrator including sandbox management strategies and SFDC upgrades.</w:t>
      </w:r>
    </w:p>
    <w:p w14:paraId="07241922" w14:textId="32C53041" w:rsidR="00DD1324" w:rsidRPr="00997312" w:rsidRDefault="00DD1324"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Manage all Salesforce environments including Production, Full Sandboxes, Partial</w:t>
      </w:r>
    </w:p>
    <w:p w14:paraId="3ACEE640" w14:textId="057F64D2" w:rsidR="000B67D5" w:rsidRDefault="000B67D5"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lastRenderedPageBreak/>
        <w:t>Led the implementation of Salesforce Revenue Cloud, resulting in a 20% reduction in billing errors and a 30% increase in overall billing efficiency.</w:t>
      </w:r>
    </w:p>
    <w:p w14:paraId="18B9B838" w14:textId="7FBA24D5" w:rsidR="004F5FD3" w:rsidRPr="00997312" w:rsidRDefault="004F5FD3" w:rsidP="00F17BFD">
      <w:pPr>
        <w:pStyle w:val="NoSpacing"/>
        <w:numPr>
          <w:ilvl w:val="0"/>
          <w:numId w:val="48"/>
        </w:numPr>
        <w:rPr>
          <w:rFonts w:ascii="Arial" w:eastAsia="SimSun" w:hAnsi="Arial" w:cs="Arial"/>
          <w:color w:val="000000" w:themeColor="text1"/>
          <w:sz w:val="20"/>
          <w:szCs w:val="20"/>
          <w:lang w:eastAsia="zh-CN"/>
        </w:rPr>
      </w:pPr>
      <w:r>
        <w:rPr>
          <w:rFonts w:ascii="Arial" w:eastAsia="SimSun" w:hAnsi="Arial" w:cs="Arial"/>
          <w:color w:val="000000" w:themeColor="text1"/>
          <w:sz w:val="20"/>
          <w:szCs w:val="20"/>
          <w:lang w:eastAsia="zh-CN"/>
        </w:rPr>
        <w:t>I</w:t>
      </w:r>
      <w:r w:rsidRPr="004F5FD3">
        <w:rPr>
          <w:rFonts w:ascii="Arial" w:eastAsia="SimSun" w:hAnsi="Arial" w:cs="Arial"/>
          <w:color w:val="000000" w:themeColor="text1"/>
          <w:sz w:val="20"/>
          <w:szCs w:val="20"/>
          <w:lang w:eastAsia="zh-CN"/>
        </w:rPr>
        <w:t>ntegrat</w:t>
      </w:r>
      <w:r>
        <w:rPr>
          <w:rFonts w:ascii="Arial" w:eastAsia="SimSun" w:hAnsi="Arial" w:cs="Arial"/>
          <w:color w:val="000000" w:themeColor="text1"/>
          <w:sz w:val="20"/>
          <w:szCs w:val="20"/>
          <w:lang w:eastAsia="zh-CN"/>
        </w:rPr>
        <w:t>e</w:t>
      </w:r>
      <w:r w:rsidRPr="004F5FD3">
        <w:rPr>
          <w:rFonts w:ascii="Arial" w:eastAsia="SimSun" w:hAnsi="Arial" w:cs="Arial"/>
          <w:color w:val="000000" w:themeColor="text1"/>
          <w:sz w:val="20"/>
          <w:szCs w:val="20"/>
          <w:lang w:eastAsia="zh-CN"/>
        </w:rPr>
        <w:t xml:space="preserve"> with third party services </w:t>
      </w:r>
      <w:r w:rsidR="005A43DE">
        <w:rPr>
          <w:rFonts w:ascii="Arial" w:eastAsia="SimSun" w:hAnsi="Arial" w:cs="Arial"/>
          <w:color w:val="000000" w:themeColor="text1"/>
          <w:sz w:val="20"/>
          <w:szCs w:val="20"/>
          <w:lang w:eastAsia="zh-CN"/>
        </w:rPr>
        <w:t xml:space="preserve">such as workflows, websites </w:t>
      </w:r>
      <w:r w:rsidRPr="004F5FD3">
        <w:rPr>
          <w:rFonts w:ascii="Arial" w:eastAsia="SimSun" w:hAnsi="Arial" w:cs="Arial"/>
          <w:color w:val="000000" w:themeColor="text1"/>
          <w:sz w:val="20"/>
          <w:szCs w:val="20"/>
          <w:lang w:eastAsia="zh-CN"/>
        </w:rPr>
        <w:t xml:space="preserve">to </w:t>
      </w:r>
      <w:r w:rsidRPr="00882642">
        <w:rPr>
          <w:rFonts w:ascii="Arial" w:eastAsia="SimSun" w:hAnsi="Arial" w:cs="Arial"/>
          <w:b/>
          <w:bCs/>
          <w:color w:val="000000" w:themeColor="text1"/>
          <w:sz w:val="20"/>
          <w:szCs w:val="20"/>
          <w:lang w:eastAsia="zh-CN"/>
        </w:rPr>
        <w:t>market automation platforms</w:t>
      </w:r>
      <w:r w:rsidRPr="004F5FD3">
        <w:rPr>
          <w:rFonts w:ascii="Arial" w:eastAsia="SimSun" w:hAnsi="Arial" w:cs="Arial"/>
          <w:color w:val="000000" w:themeColor="text1"/>
          <w:sz w:val="20"/>
          <w:szCs w:val="20"/>
          <w:lang w:eastAsia="zh-CN"/>
        </w:rPr>
        <w:t>.</w:t>
      </w:r>
    </w:p>
    <w:p w14:paraId="2FDFF08E" w14:textId="371EF05D" w:rsidR="000B67D5" w:rsidRPr="00997312" w:rsidRDefault="000B67D5"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Collaborated with cross-functional teams to design and execute automated workflows, reducing manual intervention by 40% and improving data accuracy.</w:t>
      </w:r>
    </w:p>
    <w:p w14:paraId="5302ABB1" w14:textId="1474C9FC" w:rsidR="00DD1324" w:rsidRPr="00997312" w:rsidRDefault="00DD1324" w:rsidP="00060FA5">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Development Sandboxes, etc. Ensure that strict release management protocols are followed, and environments are kept up to date.</w:t>
      </w:r>
      <w:r w:rsidR="00F17BFD" w:rsidRPr="00997312">
        <w:rPr>
          <w:rFonts w:ascii="Arial" w:eastAsia="SimSun" w:hAnsi="Arial" w:cs="Arial"/>
          <w:color w:val="000000" w:themeColor="text1"/>
          <w:sz w:val="20"/>
          <w:szCs w:val="20"/>
          <w:lang w:eastAsia="zh-CN"/>
        </w:rPr>
        <w:t xml:space="preserve"> </w:t>
      </w:r>
      <w:r w:rsidRPr="00997312">
        <w:rPr>
          <w:rFonts w:ascii="Arial" w:eastAsia="SimSun" w:hAnsi="Arial" w:cs="Arial"/>
          <w:color w:val="000000" w:themeColor="text1"/>
          <w:sz w:val="20"/>
          <w:szCs w:val="20"/>
          <w:lang w:eastAsia="zh-CN"/>
        </w:rPr>
        <w:t>Proactively identify and mitigate risks and remove obstacles to deployment</w:t>
      </w:r>
      <w:r w:rsidR="00060FA5" w:rsidRPr="00997312">
        <w:rPr>
          <w:rFonts w:ascii="Arial" w:eastAsia="SimSun" w:hAnsi="Arial" w:cs="Arial"/>
          <w:color w:val="000000" w:themeColor="text1"/>
          <w:sz w:val="20"/>
          <w:szCs w:val="20"/>
          <w:lang w:eastAsia="zh-CN"/>
        </w:rPr>
        <w:t>, e</w:t>
      </w:r>
      <w:r w:rsidRPr="00997312">
        <w:rPr>
          <w:rFonts w:ascii="Arial" w:eastAsia="SimSun" w:hAnsi="Arial" w:cs="Arial"/>
          <w:color w:val="000000" w:themeColor="text1"/>
          <w:sz w:val="20"/>
          <w:szCs w:val="20"/>
          <w:lang w:eastAsia="zh-CN"/>
        </w:rPr>
        <w:t xml:space="preserve">valuating, implementing, and streamlining </w:t>
      </w:r>
      <w:r w:rsidRPr="005A43DE">
        <w:rPr>
          <w:rFonts w:ascii="Arial" w:eastAsia="SimSun" w:hAnsi="Arial" w:cs="Arial"/>
          <w:b/>
          <w:bCs/>
          <w:color w:val="000000" w:themeColor="text1"/>
          <w:sz w:val="20"/>
          <w:szCs w:val="20"/>
          <w:lang w:eastAsia="zh-CN"/>
        </w:rPr>
        <w:t>DevOps practices</w:t>
      </w:r>
    </w:p>
    <w:p w14:paraId="09CF4713" w14:textId="3FCA2B3C" w:rsidR="00DD1324" w:rsidRPr="00997312" w:rsidRDefault="00DD1324"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Establishing a continuous build environment to accelerate software deployment and development process.</w:t>
      </w:r>
    </w:p>
    <w:p w14:paraId="6FE65966" w14:textId="1A73B42B" w:rsidR="00DD1324" w:rsidRPr="00997312" w:rsidRDefault="00DD1324"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Building and establishing the new channels for operations and development teams.</w:t>
      </w:r>
    </w:p>
    <w:p w14:paraId="7E69ACAF" w14:textId="3D5F811E" w:rsidR="00DD1324" w:rsidRPr="00997312" w:rsidRDefault="00DD1324"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Finalized the licenses and involved some price negotiations with Copado and implemented the tool in IKO.</w:t>
      </w:r>
    </w:p>
    <w:p w14:paraId="2091EAAA" w14:textId="37A23F1D" w:rsidR="00DD1324" w:rsidRPr="00997312" w:rsidRDefault="00DD1324" w:rsidP="00F72136">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 xml:space="preserve">Strong experience </w:t>
      </w:r>
      <w:r w:rsidRPr="004D639F">
        <w:rPr>
          <w:rFonts w:ascii="Arial" w:eastAsia="SimSun" w:hAnsi="Arial" w:cs="Arial"/>
          <w:b/>
          <w:bCs/>
          <w:color w:val="000000" w:themeColor="text1"/>
          <w:sz w:val="20"/>
          <w:szCs w:val="20"/>
          <w:lang w:eastAsia="zh-CN"/>
        </w:rPr>
        <w:t>Code promotion/Deployments</w:t>
      </w:r>
      <w:r w:rsidRPr="00997312">
        <w:rPr>
          <w:rFonts w:ascii="Arial" w:eastAsia="SimSun" w:hAnsi="Arial" w:cs="Arial"/>
          <w:color w:val="000000" w:themeColor="text1"/>
          <w:sz w:val="20"/>
          <w:szCs w:val="20"/>
          <w:lang w:eastAsia="zh-CN"/>
        </w:rPr>
        <w:t xml:space="preserve"> to SIT, UAT and Prod using the Copado tool and Copado tool Administration.</w:t>
      </w:r>
      <w:r w:rsidR="00F17BFD" w:rsidRPr="00997312">
        <w:rPr>
          <w:rFonts w:ascii="Arial" w:eastAsia="SimSun" w:hAnsi="Arial" w:cs="Arial"/>
          <w:color w:val="000000" w:themeColor="text1"/>
          <w:sz w:val="20"/>
          <w:szCs w:val="20"/>
          <w:lang w:eastAsia="zh-CN"/>
        </w:rPr>
        <w:t xml:space="preserve"> </w:t>
      </w:r>
      <w:r w:rsidRPr="00997312">
        <w:rPr>
          <w:rFonts w:ascii="Arial" w:eastAsia="SimSun" w:hAnsi="Arial" w:cs="Arial"/>
          <w:color w:val="000000" w:themeColor="text1"/>
          <w:sz w:val="20"/>
          <w:szCs w:val="20"/>
          <w:lang w:eastAsia="zh-CN"/>
        </w:rPr>
        <w:t>Good Experience on Sandbox refresh and post refresh activities.</w:t>
      </w:r>
    </w:p>
    <w:p w14:paraId="597B931D" w14:textId="2BFFE853" w:rsidR="00DD1324" w:rsidRPr="00997312" w:rsidRDefault="00DD1324"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Good experience with Salesforce Lightning Components, workflow automation, and creating SFDC reports and dashboards, Metadata, Data Back Ups along with Data migration.</w:t>
      </w:r>
    </w:p>
    <w:p w14:paraId="28C3E481" w14:textId="4716E674" w:rsidR="00DD1324" w:rsidRPr="00997312" w:rsidRDefault="00DD1324"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Coordinated/assisted the developers with establishing and applying the appropriate branching, labeling/naming conventions for salesforce projects.</w:t>
      </w:r>
    </w:p>
    <w:p w14:paraId="7D59057E" w14:textId="76F20D1A" w:rsidR="00DD1324" w:rsidRPr="00997312" w:rsidRDefault="00DD1324"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As administrator is responsible for storing Salesforce data and metadata and scheduling the backups and retrieving backed up information using Own Backup tool.</w:t>
      </w:r>
    </w:p>
    <w:p w14:paraId="408EAE32" w14:textId="1581A754" w:rsidR="00EE119B" w:rsidRPr="00997312" w:rsidRDefault="00EE119B"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 xml:space="preserve">Integrated </w:t>
      </w:r>
      <w:r w:rsidR="004D639F" w:rsidRPr="004D639F">
        <w:rPr>
          <w:rFonts w:ascii="Arial" w:eastAsia="SimSun" w:hAnsi="Arial" w:cs="Arial"/>
          <w:b/>
          <w:bCs/>
          <w:color w:val="000000" w:themeColor="text1"/>
          <w:sz w:val="20"/>
          <w:szCs w:val="20"/>
          <w:lang w:eastAsia="zh-CN"/>
        </w:rPr>
        <w:t>Apex</w:t>
      </w:r>
      <w:r w:rsidRPr="00997312">
        <w:rPr>
          <w:rFonts w:ascii="Arial" w:eastAsia="SimSun" w:hAnsi="Arial" w:cs="Arial"/>
          <w:color w:val="000000" w:themeColor="text1"/>
          <w:sz w:val="20"/>
          <w:szCs w:val="20"/>
          <w:lang w:eastAsia="zh-CN"/>
        </w:rPr>
        <w:t xml:space="preserve"> with External services by making callouts using APIs.</w:t>
      </w:r>
    </w:p>
    <w:p w14:paraId="3CBD83E3" w14:textId="69CEE060" w:rsidR="00EE119B" w:rsidRPr="00997312" w:rsidRDefault="00EE119B"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 xml:space="preserve">Used </w:t>
      </w:r>
      <w:r w:rsidR="004D639F" w:rsidRPr="004D639F">
        <w:rPr>
          <w:rFonts w:ascii="Arial" w:eastAsia="SimSun" w:hAnsi="Arial" w:cs="Arial"/>
          <w:b/>
          <w:bCs/>
          <w:color w:val="000000" w:themeColor="text1"/>
          <w:sz w:val="20"/>
          <w:szCs w:val="20"/>
          <w:lang w:eastAsia="zh-CN"/>
        </w:rPr>
        <w:t>Apex</w:t>
      </w:r>
      <w:r w:rsidRPr="00997312">
        <w:rPr>
          <w:rFonts w:ascii="Arial" w:eastAsia="SimSun" w:hAnsi="Arial" w:cs="Arial"/>
          <w:color w:val="000000" w:themeColor="text1"/>
          <w:sz w:val="20"/>
          <w:szCs w:val="20"/>
          <w:lang w:eastAsia="zh-CN"/>
        </w:rPr>
        <w:t xml:space="preserve"> Data types, Variables, Expressions, Assignment statements, Conditional statements, Loops, SOSL an SOQL queries, locking statements and Exception statements to invoke </w:t>
      </w:r>
      <w:r w:rsidR="004D639F" w:rsidRPr="004D639F">
        <w:rPr>
          <w:rFonts w:ascii="Arial" w:eastAsia="SimSun" w:hAnsi="Arial" w:cs="Arial"/>
          <w:b/>
          <w:bCs/>
          <w:color w:val="000000" w:themeColor="text1"/>
          <w:sz w:val="20"/>
          <w:szCs w:val="20"/>
          <w:lang w:eastAsia="zh-CN"/>
        </w:rPr>
        <w:t>Apex</w:t>
      </w:r>
      <w:r w:rsidRPr="00997312">
        <w:rPr>
          <w:rFonts w:ascii="Arial" w:eastAsia="SimSun" w:hAnsi="Arial" w:cs="Arial"/>
          <w:color w:val="000000" w:themeColor="text1"/>
          <w:sz w:val="20"/>
          <w:szCs w:val="20"/>
          <w:lang w:eastAsia="zh-CN"/>
        </w:rPr>
        <w:t xml:space="preserve"> triggers.</w:t>
      </w:r>
    </w:p>
    <w:p w14:paraId="4D797F7E" w14:textId="77777777" w:rsidR="00EE119B" w:rsidRPr="00997312" w:rsidRDefault="00EE119B"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Worked on LWC Properties of wire functions, track and API, invoking controller classes from JavaScript.</w:t>
      </w:r>
    </w:p>
    <w:p w14:paraId="491CF16B" w14:textId="70F0658D" w:rsidR="00EE119B" w:rsidRPr="00997312" w:rsidRDefault="00EE119B"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 xml:space="preserve">Used Batch </w:t>
      </w:r>
      <w:r w:rsidR="004D639F" w:rsidRPr="004D639F">
        <w:rPr>
          <w:rFonts w:ascii="Arial" w:eastAsia="SimSun" w:hAnsi="Arial" w:cs="Arial"/>
          <w:b/>
          <w:bCs/>
          <w:color w:val="000000" w:themeColor="text1"/>
          <w:sz w:val="20"/>
          <w:szCs w:val="20"/>
          <w:lang w:eastAsia="zh-CN"/>
        </w:rPr>
        <w:t>Apex</w:t>
      </w:r>
      <w:r w:rsidRPr="00997312">
        <w:rPr>
          <w:rFonts w:ascii="Arial" w:eastAsia="SimSun" w:hAnsi="Arial" w:cs="Arial"/>
          <w:color w:val="000000" w:themeColor="text1"/>
          <w:sz w:val="20"/>
          <w:szCs w:val="20"/>
          <w:lang w:eastAsia="zh-CN"/>
        </w:rPr>
        <w:t xml:space="preserve"> to build an archiving solution that ran on a nightly basis, looking for records past a certain date and added them to the archive.</w:t>
      </w:r>
    </w:p>
    <w:p w14:paraId="76667E3E" w14:textId="075AEC90" w:rsidR="00EE119B" w:rsidRPr="00997312" w:rsidRDefault="00EE119B"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 xml:space="preserve">Worked with Ajax toolkit to invoke </w:t>
      </w:r>
      <w:r w:rsidR="004D639F" w:rsidRPr="004D639F">
        <w:rPr>
          <w:rFonts w:ascii="Arial" w:eastAsia="SimSun" w:hAnsi="Arial" w:cs="Arial"/>
          <w:b/>
          <w:bCs/>
          <w:color w:val="000000" w:themeColor="text1"/>
          <w:sz w:val="20"/>
          <w:szCs w:val="20"/>
          <w:lang w:eastAsia="zh-CN"/>
        </w:rPr>
        <w:t>Apex</w:t>
      </w:r>
      <w:r w:rsidRPr="00997312">
        <w:rPr>
          <w:rFonts w:ascii="Arial" w:eastAsia="SimSun" w:hAnsi="Arial" w:cs="Arial"/>
          <w:color w:val="000000" w:themeColor="text1"/>
          <w:sz w:val="20"/>
          <w:szCs w:val="20"/>
          <w:lang w:eastAsia="zh-CN"/>
        </w:rPr>
        <w:t xml:space="preserve"> through anonymous blocks and </w:t>
      </w:r>
      <w:r w:rsidR="00DD1324" w:rsidRPr="00997312">
        <w:rPr>
          <w:rFonts w:ascii="Arial" w:eastAsia="SimSun" w:hAnsi="Arial" w:cs="Arial"/>
          <w:color w:val="000000" w:themeColor="text1"/>
          <w:sz w:val="20"/>
          <w:szCs w:val="20"/>
          <w:lang w:eastAsia="zh-CN"/>
        </w:rPr>
        <w:t>public</w:t>
      </w:r>
      <w:r w:rsidRPr="00997312">
        <w:rPr>
          <w:rFonts w:ascii="Arial" w:eastAsia="SimSun" w:hAnsi="Arial" w:cs="Arial"/>
          <w:color w:val="000000" w:themeColor="text1"/>
          <w:sz w:val="20"/>
          <w:szCs w:val="20"/>
          <w:lang w:eastAsia="zh-CN"/>
        </w:rPr>
        <w:t xml:space="preserve"> web service methods.</w:t>
      </w:r>
    </w:p>
    <w:p w14:paraId="550611B3" w14:textId="77777777" w:rsidR="00EE119B" w:rsidRPr="00997312" w:rsidRDefault="00EE119B" w:rsidP="00F17BFD">
      <w:pPr>
        <w:pStyle w:val="NoSpacing"/>
        <w:numPr>
          <w:ilvl w:val="0"/>
          <w:numId w:val="48"/>
        </w:numPr>
        <w:rPr>
          <w:rFonts w:ascii="Arial" w:eastAsia="SimSun" w:hAnsi="Arial" w:cs="Arial"/>
          <w:color w:val="000000" w:themeColor="text1"/>
          <w:sz w:val="20"/>
          <w:szCs w:val="20"/>
          <w:lang w:eastAsia="zh-CN"/>
        </w:rPr>
      </w:pPr>
      <w:r w:rsidRPr="00997312">
        <w:rPr>
          <w:rFonts w:ascii="Arial" w:eastAsia="SimSun" w:hAnsi="Arial" w:cs="Arial"/>
          <w:color w:val="000000" w:themeColor="text1"/>
          <w:sz w:val="20"/>
          <w:szCs w:val="20"/>
          <w:lang w:eastAsia="zh-CN"/>
        </w:rPr>
        <w:t>Worked with Anonymous Blocks that could be compiled and executed using System Log Console, Force.com IDE and Web Services API call.</w:t>
      </w:r>
    </w:p>
    <w:p w14:paraId="737CC996" w14:textId="77777777" w:rsidR="00F17BFD" w:rsidRPr="00997312" w:rsidRDefault="00F17BFD" w:rsidP="00F17BFD">
      <w:pPr>
        <w:pStyle w:val="NoSpacing"/>
        <w:rPr>
          <w:rFonts w:ascii="Arial" w:hAnsi="Arial" w:cs="Arial"/>
          <w:b/>
          <w:bCs/>
          <w:sz w:val="20"/>
          <w:szCs w:val="20"/>
          <w:shd w:val="clear" w:color="auto" w:fill="FFFFFF"/>
        </w:rPr>
      </w:pPr>
    </w:p>
    <w:p w14:paraId="6C6F9F38" w14:textId="38CF556B" w:rsidR="00F17BFD" w:rsidRPr="00997312" w:rsidRDefault="00F17BFD" w:rsidP="00F17BFD">
      <w:pPr>
        <w:pStyle w:val="NoSpacing"/>
        <w:rPr>
          <w:rFonts w:ascii="Arial" w:hAnsi="Arial" w:cs="Arial"/>
          <w:b/>
          <w:bCs/>
          <w:sz w:val="20"/>
          <w:szCs w:val="20"/>
          <w:shd w:val="clear" w:color="auto" w:fill="FFFFFF"/>
        </w:rPr>
      </w:pPr>
      <w:r w:rsidRPr="00997312">
        <w:rPr>
          <w:rFonts w:ascii="Arial" w:hAnsi="Arial" w:cs="Arial"/>
          <w:b/>
          <w:bCs/>
          <w:color w:val="000000"/>
          <w:sz w:val="20"/>
          <w:szCs w:val="20"/>
        </w:rPr>
        <w:t>Sr. Salesforce Developer/Release Manager-DevOps</w:t>
      </w:r>
      <w:r w:rsidRPr="00997312">
        <w:rPr>
          <w:rFonts w:ascii="Arial" w:hAnsi="Arial" w:cs="Arial"/>
          <w:b/>
          <w:bCs/>
          <w:color w:val="000000"/>
          <w:sz w:val="20"/>
          <w:szCs w:val="20"/>
        </w:rPr>
        <w:tab/>
      </w:r>
      <w:r w:rsidRPr="00997312">
        <w:rPr>
          <w:rFonts w:ascii="Arial" w:hAnsi="Arial" w:cs="Arial"/>
          <w:b/>
          <w:bCs/>
          <w:color w:val="000000"/>
          <w:sz w:val="20"/>
          <w:szCs w:val="20"/>
        </w:rPr>
        <w:tab/>
      </w:r>
      <w:r w:rsidRPr="00997312">
        <w:rPr>
          <w:rFonts w:ascii="Arial" w:hAnsi="Arial" w:cs="Arial"/>
          <w:b/>
          <w:bCs/>
          <w:color w:val="000000"/>
          <w:sz w:val="20"/>
          <w:szCs w:val="20"/>
        </w:rPr>
        <w:tab/>
      </w:r>
      <w:r w:rsidRPr="00997312">
        <w:rPr>
          <w:rFonts w:ascii="Arial" w:hAnsi="Arial" w:cs="Arial"/>
          <w:b/>
          <w:bCs/>
          <w:color w:val="000000"/>
          <w:sz w:val="20"/>
          <w:szCs w:val="20"/>
        </w:rPr>
        <w:tab/>
        <w:t xml:space="preserve">          </w:t>
      </w:r>
      <w:r w:rsidRPr="00997312">
        <w:rPr>
          <w:rFonts w:ascii="Arial" w:hAnsi="Arial" w:cs="Arial"/>
          <w:b/>
          <w:bCs/>
          <w:sz w:val="20"/>
          <w:szCs w:val="20"/>
          <w:shd w:val="clear" w:color="auto" w:fill="FFFFFF"/>
        </w:rPr>
        <w:t>March 2021 – March 2022</w:t>
      </w:r>
    </w:p>
    <w:p w14:paraId="5021CD5B" w14:textId="44C586E7" w:rsidR="00EE119B" w:rsidRPr="00997312" w:rsidRDefault="00EE119B" w:rsidP="00F17BFD">
      <w:pPr>
        <w:pStyle w:val="NoSpacing"/>
        <w:rPr>
          <w:rFonts w:ascii="Arial" w:hAnsi="Arial" w:cs="Arial"/>
          <w:b/>
          <w:bCs/>
          <w:sz w:val="20"/>
          <w:szCs w:val="20"/>
        </w:rPr>
      </w:pPr>
      <w:r w:rsidRPr="00997312">
        <w:rPr>
          <w:rFonts w:ascii="Arial" w:hAnsi="Arial" w:cs="Arial"/>
          <w:b/>
          <w:bCs/>
          <w:sz w:val="20"/>
          <w:szCs w:val="20"/>
          <w:shd w:val="clear" w:color="auto" w:fill="FFFFFF"/>
        </w:rPr>
        <w:t>IQVIA, formerly Quintiles and IMS Health, Inc.</w:t>
      </w:r>
      <w:r w:rsidRPr="00997312">
        <w:rPr>
          <w:rFonts w:ascii="Arial" w:hAnsi="Arial" w:cs="Arial"/>
          <w:b/>
          <w:bCs/>
          <w:sz w:val="20"/>
          <w:szCs w:val="20"/>
          <w:shd w:val="clear" w:color="auto" w:fill="FFFFFF"/>
        </w:rPr>
        <w:tab/>
      </w:r>
      <w:r w:rsidRPr="00997312">
        <w:rPr>
          <w:rFonts w:ascii="Arial" w:hAnsi="Arial" w:cs="Arial"/>
          <w:b/>
          <w:bCs/>
          <w:sz w:val="20"/>
          <w:szCs w:val="20"/>
          <w:shd w:val="clear" w:color="auto" w:fill="FFFFFF"/>
        </w:rPr>
        <w:tab/>
      </w:r>
      <w:r w:rsidRPr="00997312">
        <w:rPr>
          <w:rFonts w:ascii="Arial" w:hAnsi="Arial" w:cs="Arial"/>
          <w:b/>
          <w:bCs/>
          <w:sz w:val="20"/>
          <w:szCs w:val="20"/>
          <w:shd w:val="clear" w:color="auto" w:fill="FFFFFF"/>
        </w:rPr>
        <w:tab/>
      </w:r>
      <w:r w:rsidRPr="00997312">
        <w:rPr>
          <w:rFonts w:ascii="Arial" w:hAnsi="Arial" w:cs="Arial"/>
          <w:b/>
          <w:bCs/>
          <w:sz w:val="20"/>
          <w:szCs w:val="20"/>
          <w:shd w:val="clear" w:color="auto" w:fill="FFFFFF"/>
        </w:rPr>
        <w:tab/>
      </w:r>
      <w:r w:rsidRPr="00997312">
        <w:rPr>
          <w:rFonts w:ascii="Arial" w:hAnsi="Arial" w:cs="Arial"/>
          <w:b/>
          <w:bCs/>
          <w:sz w:val="20"/>
          <w:szCs w:val="20"/>
          <w:shd w:val="clear" w:color="auto" w:fill="FFFFFF"/>
        </w:rPr>
        <w:tab/>
      </w:r>
    </w:p>
    <w:p w14:paraId="2AFDCBCE" w14:textId="77777777" w:rsidR="00EE119B" w:rsidRPr="00997312" w:rsidRDefault="00EE119B" w:rsidP="00792BDB">
      <w:pPr>
        <w:pStyle w:val="NoSpacing"/>
        <w:numPr>
          <w:ilvl w:val="0"/>
          <w:numId w:val="49"/>
        </w:numPr>
        <w:rPr>
          <w:rFonts w:ascii="Arial" w:hAnsi="Arial" w:cs="Arial"/>
          <w:sz w:val="20"/>
          <w:szCs w:val="20"/>
        </w:rPr>
      </w:pPr>
      <w:r w:rsidRPr="00997312">
        <w:rPr>
          <w:rFonts w:ascii="Arial" w:eastAsia="SimSun" w:hAnsi="Arial" w:cs="Arial"/>
          <w:sz w:val="20"/>
          <w:szCs w:val="20"/>
          <w:lang w:eastAsia="zh-CN"/>
        </w:rPr>
        <w:t>Daily administration such as configuring and implementing Salesforce application and support of CASES in Salesforce including but not limited to managing multiple user setup, profiles and roles, customization of objects, fields, record types, page layouts and validations.</w:t>
      </w:r>
    </w:p>
    <w:p w14:paraId="658061DF" w14:textId="77777777" w:rsidR="00EE119B" w:rsidRPr="00997312" w:rsidRDefault="00EE119B" w:rsidP="00792BDB">
      <w:pPr>
        <w:pStyle w:val="NoSpacing"/>
        <w:numPr>
          <w:ilvl w:val="0"/>
          <w:numId w:val="49"/>
        </w:numPr>
        <w:rPr>
          <w:rFonts w:ascii="Arial" w:hAnsi="Arial" w:cs="Arial"/>
          <w:sz w:val="20"/>
          <w:szCs w:val="20"/>
        </w:rPr>
      </w:pPr>
      <w:r w:rsidRPr="00997312">
        <w:rPr>
          <w:rFonts w:ascii="Arial" w:eastAsia="SimSun" w:hAnsi="Arial" w:cs="Arial"/>
          <w:sz w:val="20"/>
          <w:szCs w:val="20"/>
          <w:lang w:eastAsia="zh-CN"/>
        </w:rPr>
        <w:t xml:space="preserve">Worked with Salesforce team on implementation &amp; integration for OCE applications. </w:t>
      </w:r>
      <w:r w:rsidRPr="00997312">
        <w:rPr>
          <w:rFonts w:ascii="Arial" w:hAnsi="Arial" w:cs="Arial"/>
          <w:sz w:val="20"/>
          <w:szCs w:val="20"/>
        </w:rPr>
        <w:t>Worked on trainings for IQVIA, OCE app configuration, administrator &amp; sales rep.</w:t>
      </w:r>
    </w:p>
    <w:p w14:paraId="09379629" w14:textId="645F4396"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 xml:space="preserve">Designed, developed, and deployed </w:t>
      </w:r>
      <w:r w:rsidR="004D639F" w:rsidRPr="004D639F">
        <w:rPr>
          <w:rFonts w:ascii="Arial" w:eastAsia="SimSun" w:hAnsi="Arial" w:cs="Arial"/>
          <w:b/>
          <w:bCs/>
          <w:sz w:val="20"/>
          <w:szCs w:val="20"/>
          <w:lang w:eastAsia="zh-CN"/>
        </w:rPr>
        <w:t>Apex</w:t>
      </w:r>
      <w:r w:rsidRPr="00997312">
        <w:rPr>
          <w:rFonts w:ascii="Arial" w:eastAsia="SimSun" w:hAnsi="Arial" w:cs="Arial"/>
          <w:sz w:val="20"/>
          <w:szCs w:val="20"/>
          <w:lang w:eastAsia="zh-CN"/>
        </w:rPr>
        <w:t xml:space="preserve"> Classes, Controller Classes, Extensions and </w:t>
      </w:r>
      <w:r w:rsidR="004D639F" w:rsidRPr="004D639F">
        <w:rPr>
          <w:rFonts w:ascii="Arial" w:eastAsia="SimSun" w:hAnsi="Arial" w:cs="Arial"/>
          <w:b/>
          <w:bCs/>
          <w:sz w:val="20"/>
          <w:szCs w:val="20"/>
          <w:lang w:eastAsia="zh-CN"/>
        </w:rPr>
        <w:t>Apex</w:t>
      </w:r>
      <w:r w:rsidRPr="00997312">
        <w:rPr>
          <w:rFonts w:ascii="Arial" w:eastAsia="SimSun" w:hAnsi="Arial" w:cs="Arial"/>
          <w:sz w:val="20"/>
          <w:szCs w:val="20"/>
          <w:lang w:eastAsia="zh-CN"/>
        </w:rPr>
        <w:t xml:space="preserve"> Triggers for various functional needs in the application. Developed various Batch </w:t>
      </w:r>
      <w:r w:rsidR="004D639F" w:rsidRPr="004D639F">
        <w:rPr>
          <w:rFonts w:ascii="Arial" w:eastAsia="SimSun" w:hAnsi="Arial" w:cs="Arial"/>
          <w:b/>
          <w:bCs/>
          <w:sz w:val="20"/>
          <w:szCs w:val="20"/>
          <w:lang w:eastAsia="zh-CN"/>
        </w:rPr>
        <w:t>Apex</w:t>
      </w:r>
      <w:r w:rsidRPr="00997312">
        <w:rPr>
          <w:rFonts w:ascii="Arial" w:eastAsia="SimSun" w:hAnsi="Arial" w:cs="Arial"/>
          <w:sz w:val="20"/>
          <w:szCs w:val="20"/>
          <w:lang w:eastAsia="zh-CN"/>
        </w:rPr>
        <w:t xml:space="preserve"> classes and scheduled those using </w:t>
      </w:r>
      <w:r w:rsidR="004D639F" w:rsidRPr="004D639F">
        <w:rPr>
          <w:rFonts w:ascii="Arial" w:eastAsia="SimSun" w:hAnsi="Arial" w:cs="Arial"/>
          <w:b/>
          <w:bCs/>
          <w:sz w:val="20"/>
          <w:szCs w:val="20"/>
          <w:lang w:eastAsia="zh-CN"/>
        </w:rPr>
        <w:t>Apex</w:t>
      </w:r>
      <w:r w:rsidRPr="00997312">
        <w:rPr>
          <w:rFonts w:ascii="Arial" w:eastAsia="SimSun" w:hAnsi="Arial" w:cs="Arial"/>
          <w:sz w:val="20"/>
          <w:szCs w:val="20"/>
          <w:lang w:eastAsia="zh-CN"/>
        </w:rPr>
        <w:t xml:space="preserve"> Schedulable classes on hourly basis.</w:t>
      </w:r>
    </w:p>
    <w:p w14:paraId="04059909" w14:textId="288CDD14" w:rsidR="00353654" w:rsidRPr="00997312" w:rsidRDefault="00353654"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 xml:space="preserve">Automating the </w:t>
      </w:r>
      <w:r w:rsidRPr="004D639F">
        <w:rPr>
          <w:rFonts w:ascii="Arial" w:eastAsia="SimSun" w:hAnsi="Arial" w:cs="Arial"/>
          <w:b/>
          <w:bCs/>
          <w:sz w:val="20"/>
          <w:szCs w:val="20"/>
          <w:lang w:eastAsia="zh-CN"/>
        </w:rPr>
        <w:t>Salesforce DX code deployments</w:t>
      </w:r>
      <w:r w:rsidRPr="00997312">
        <w:rPr>
          <w:rFonts w:ascii="Arial" w:eastAsia="SimSun" w:hAnsi="Arial" w:cs="Arial"/>
          <w:sz w:val="20"/>
          <w:szCs w:val="20"/>
          <w:lang w:eastAsia="zh-CN"/>
        </w:rPr>
        <w:t xml:space="preserve"> Using CLI Commands.</w:t>
      </w:r>
    </w:p>
    <w:p w14:paraId="50D64E8A" w14:textId="70F65C84" w:rsidR="00353654" w:rsidRPr="00997312" w:rsidRDefault="00353654"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 xml:space="preserve">Strong experience with Custom Objects creating, modifying and assigning permission sets; creating, modifying and assigning profiles; </w:t>
      </w:r>
      <w:r w:rsidRPr="00AC7CF2">
        <w:rPr>
          <w:rFonts w:ascii="Arial" w:eastAsia="SimSun" w:hAnsi="Arial" w:cs="Arial"/>
          <w:b/>
          <w:bCs/>
          <w:sz w:val="20"/>
          <w:szCs w:val="20"/>
          <w:lang w:eastAsia="zh-CN"/>
        </w:rPr>
        <w:t>Visual force pages, classes and triggers</w:t>
      </w:r>
      <w:r w:rsidRPr="00997312">
        <w:rPr>
          <w:rFonts w:ascii="Arial" w:eastAsia="SimSun" w:hAnsi="Arial" w:cs="Arial"/>
          <w:sz w:val="20"/>
          <w:szCs w:val="20"/>
          <w:lang w:eastAsia="zh-CN"/>
        </w:rPr>
        <w:t>.</w:t>
      </w:r>
    </w:p>
    <w:p w14:paraId="53F297BB" w14:textId="1EF7DE3B" w:rsidR="00353654" w:rsidRPr="00997312" w:rsidRDefault="00353654"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Responsible for planning and scheduling the Prod deployments, preparing the release schedules and communicating with different teams.</w:t>
      </w:r>
    </w:p>
    <w:p w14:paraId="35B8847E" w14:textId="51B180EF" w:rsidR="00353654" w:rsidRPr="00997312" w:rsidRDefault="00353654"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Experience with Salesforce Mobile Technology and SFDC shield Encryption and Data masking.</w:t>
      </w:r>
    </w:p>
    <w:p w14:paraId="0BEC8C4D" w14:textId="7893826B" w:rsidR="00353654" w:rsidRPr="00997312" w:rsidRDefault="00353654"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 xml:space="preserve">Coordinated/assisted the developers with establishing and applying the appropriate Branching, labeling/naming conventions for Git and </w:t>
      </w:r>
      <w:r w:rsidR="000A6320" w:rsidRPr="00997312">
        <w:rPr>
          <w:rFonts w:ascii="Arial" w:eastAsia="SimSun" w:hAnsi="Arial" w:cs="Arial"/>
          <w:sz w:val="20"/>
          <w:szCs w:val="20"/>
          <w:lang w:eastAsia="zh-CN"/>
        </w:rPr>
        <w:t>GitHub</w:t>
      </w:r>
      <w:r w:rsidRPr="00997312">
        <w:rPr>
          <w:rFonts w:ascii="Arial" w:eastAsia="SimSun" w:hAnsi="Arial" w:cs="Arial"/>
          <w:sz w:val="20"/>
          <w:szCs w:val="20"/>
          <w:lang w:eastAsia="zh-CN"/>
        </w:rPr>
        <w:t>.</w:t>
      </w:r>
    </w:p>
    <w:p w14:paraId="537D2821" w14:textId="550AB0AD" w:rsidR="00353654" w:rsidRPr="00997312" w:rsidRDefault="00353654"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 xml:space="preserve">As administrator will perform a product scan prior to User Acceptance Testing to ensure proper coding standards using the </w:t>
      </w:r>
      <w:proofErr w:type="spellStart"/>
      <w:r w:rsidRPr="00997312">
        <w:rPr>
          <w:rFonts w:ascii="Arial" w:eastAsia="SimSun" w:hAnsi="Arial" w:cs="Arial"/>
          <w:sz w:val="20"/>
          <w:szCs w:val="20"/>
          <w:lang w:eastAsia="zh-CN"/>
        </w:rPr>
        <w:t>Checkmarx</w:t>
      </w:r>
      <w:proofErr w:type="spellEnd"/>
      <w:r w:rsidRPr="00997312">
        <w:rPr>
          <w:rFonts w:ascii="Arial" w:eastAsia="SimSun" w:hAnsi="Arial" w:cs="Arial"/>
          <w:sz w:val="20"/>
          <w:szCs w:val="20"/>
          <w:lang w:eastAsia="zh-CN"/>
        </w:rPr>
        <w:t xml:space="preserve"> and Sonar scan.</w:t>
      </w:r>
    </w:p>
    <w:p w14:paraId="5F278DFB" w14:textId="3F0A4450" w:rsidR="00353654" w:rsidRPr="00997312" w:rsidRDefault="00353654"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 xml:space="preserve">Strong experience of CI/CD and deploy code using force.com migrations tools (Force.com IDE, Eclipse, ANT, VS Code and </w:t>
      </w:r>
      <w:proofErr w:type="spellStart"/>
      <w:r w:rsidRPr="00997312">
        <w:rPr>
          <w:rFonts w:ascii="Arial" w:eastAsia="SimSun" w:hAnsi="Arial" w:cs="Arial"/>
          <w:sz w:val="20"/>
          <w:szCs w:val="20"/>
          <w:lang w:eastAsia="zh-CN"/>
        </w:rPr>
        <w:t>AutoRabit</w:t>
      </w:r>
      <w:proofErr w:type="spellEnd"/>
      <w:r w:rsidRPr="00997312">
        <w:rPr>
          <w:rFonts w:ascii="Arial" w:eastAsia="SimSun" w:hAnsi="Arial" w:cs="Arial"/>
          <w:sz w:val="20"/>
          <w:szCs w:val="20"/>
          <w:lang w:eastAsia="zh-CN"/>
        </w:rPr>
        <w:t>)</w:t>
      </w:r>
    </w:p>
    <w:p w14:paraId="3DB4A7D6" w14:textId="1AB9F657" w:rsidR="00823839" w:rsidRPr="00997312" w:rsidRDefault="00823839" w:rsidP="00792BDB">
      <w:pPr>
        <w:pStyle w:val="NoSpacing"/>
        <w:numPr>
          <w:ilvl w:val="0"/>
          <w:numId w:val="49"/>
        </w:numPr>
        <w:rPr>
          <w:rFonts w:ascii="Arial" w:hAnsi="Arial" w:cs="Arial"/>
          <w:color w:val="000000"/>
          <w:sz w:val="20"/>
          <w:szCs w:val="20"/>
        </w:rPr>
      </w:pPr>
      <w:r w:rsidRPr="00997312">
        <w:rPr>
          <w:rFonts w:ascii="Arial" w:hAnsi="Arial" w:cs="Arial"/>
          <w:color w:val="000000"/>
          <w:sz w:val="20"/>
          <w:szCs w:val="20"/>
        </w:rPr>
        <w:t>Working on configuration of specific health cloud</w:t>
      </w:r>
      <w:r w:rsidRPr="00997312">
        <w:rPr>
          <w:rFonts w:ascii="Cambria Math" w:hAnsi="Cambria Math" w:cs="Cambria Math"/>
          <w:color w:val="000000"/>
          <w:sz w:val="20"/>
          <w:szCs w:val="20"/>
        </w:rPr>
        <w:t>‐</w:t>
      </w:r>
      <w:r w:rsidRPr="00997312">
        <w:rPr>
          <w:rFonts w:ascii="Arial" w:hAnsi="Arial" w:cs="Arial"/>
          <w:color w:val="000000"/>
          <w:sz w:val="20"/>
          <w:szCs w:val="20"/>
        </w:rPr>
        <w:t>related functionality within a Health Cloud Implementation.</w:t>
      </w:r>
    </w:p>
    <w:p w14:paraId="19360532" w14:textId="3E9695AE" w:rsidR="00353654" w:rsidRPr="00997312" w:rsidRDefault="00353654"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Perform administrative functions including user account maintenance, reports and dashboards, workflow updates and other routine tasks.</w:t>
      </w:r>
    </w:p>
    <w:p w14:paraId="348856D2" w14:textId="77777777"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 xml:space="preserve">Designed and developed </w:t>
      </w:r>
      <w:r w:rsidRPr="00AC7CF2">
        <w:rPr>
          <w:rFonts w:ascii="Arial" w:eastAsia="SimSun" w:hAnsi="Arial" w:cs="Arial"/>
          <w:b/>
          <w:bCs/>
          <w:sz w:val="20"/>
          <w:szCs w:val="20"/>
          <w:lang w:eastAsia="zh-CN"/>
        </w:rPr>
        <w:t>visual force pages</w:t>
      </w:r>
      <w:r w:rsidRPr="00997312">
        <w:rPr>
          <w:rFonts w:ascii="Arial" w:eastAsia="SimSun" w:hAnsi="Arial" w:cs="Arial"/>
          <w:sz w:val="20"/>
          <w:szCs w:val="20"/>
          <w:lang w:eastAsia="zh-CN"/>
        </w:rPr>
        <w:t xml:space="preserve"> to support customized interfaces.</w:t>
      </w:r>
    </w:p>
    <w:p w14:paraId="6D778B68" w14:textId="77777777"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Created customized reports and dashboards using analytical skills and worked on deployment.</w:t>
      </w:r>
    </w:p>
    <w:p w14:paraId="1E2BFBCF" w14:textId="77777777"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lastRenderedPageBreak/>
        <w:t>Create and document application requirements by working together with those involved in the development of program enhancements.</w:t>
      </w:r>
    </w:p>
    <w:p w14:paraId="186804C0" w14:textId="03E47D87"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Used SOQL &amp;</w:t>
      </w:r>
      <w:r w:rsidR="007501B4" w:rsidRPr="00997312">
        <w:rPr>
          <w:rFonts w:ascii="Arial" w:eastAsia="SimSun" w:hAnsi="Arial" w:cs="Arial"/>
          <w:sz w:val="20"/>
          <w:szCs w:val="20"/>
          <w:lang w:eastAsia="zh-CN"/>
        </w:rPr>
        <w:t xml:space="preserve"> </w:t>
      </w:r>
      <w:r w:rsidRPr="00997312">
        <w:rPr>
          <w:rFonts w:ascii="Arial" w:eastAsia="SimSun" w:hAnsi="Arial" w:cs="Arial"/>
          <w:sz w:val="20"/>
          <w:szCs w:val="20"/>
          <w:lang w:eastAsia="zh-CN"/>
        </w:rPr>
        <w:t>SOSL with consideration to Governor Limits for data manipulation needs of the application using platform database objects.</w:t>
      </w:r>
    </w:p>
    <w:p w14:paraId="698AF757" w14:textId="77777777"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Manage the software testing process which includes devising test plans, creating test cases, establishing protocols and appropriate testing environments.</w:t>
      </w:r>
    </w:p>
    <w:p w14:paraId="133FAA49" w14:textId="77777777"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Responsible for entire Allscripts salesforce support issues.</w:t>
      </w:r>
    </w:p>
    <w:p w14:paraId="0C7478A8" w14:textId="77777777"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Keeping abreast of new Salesforce features and functionality and providing recommendations for process improvements.</w:t>
      </w:r>
    </w:p>
    <w:p w14:paraId="6B45791B" w14:textId="56FFCC8C"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 xml:space="preserve">Worked with </w:t>
      </w:r>
      <w:r w:rsidR="004D639F" w:rsidRPr="004D639F">
        <w:rPr>
          <w:rFonts w:ascii="Arial" w:eastAsia="SimSun" w:hAnsi="Arial" w:cs="Arial"/>
          <w:b/>
          <w:bCs/>
          <w:sz w:val="20"/>
          <w:szCs w:val="20"/>
          <w:lang w:eastAsia="zh-CN"/>
        </w:rPr>
        <w:t>Apex</w:t>
      </w:r>
      <w:r w:rsidRPr="00997312">
        <w:rPr>
          <w:rFonts w:ascii="Arial" w:eastAsia="SimSun" w:hAnsi="Arial" w:cs="Arial"/>
          <w:sz w:val="20"/>
          <w:szCs w:val="20"/>
          <w:lang w:eastAsia="zh-CN"/>
        </w:rPr>
        <w:t xml:space="preserve"> Data Loader, Sublime Text, MS Office, Workbench etc.</w:t>
      </w:r>
    </w:p>
    <w:p w14:paraId="6343E3DD" w14:textId="77777777"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Configuration/Customization/Integration of Salesforce Live Agent Chat button in Portal (Loga A Case Page).</w:t>
      </w:r>
    </w:p>
    <w:p w14:paraId="3E897438" w14:textId="77777777"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 xml:space="preserve">Involved in customizing the Salesforce functionalities like workflows, approval process, data management, setting up roles, creating profiles, security controls. </w:t>
      </w:r>
    </w:p>
    <w:p w14:paraId="3A3C6781" w14:textId="77777777"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Extensive experience in deploying various components between different environments using change sets and Force.com IDE.</w:t>
      </w:r>
    </w:p>
    <w:p w14:paraId="3A5B8D91" w14:textId="77777777"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Worked with Knowledge Articles Bulk Archiving/Publishing KA’s.</w:t>
      </w:r>
    </w:p>
    <w:p w14:paraId="6552B503" w14:textId="77777777" w:rsidR="00EE119B" w:rsidRPr="00997312" w:rsidRDefault="00EE119B" w:rsidP="00792BDB">
      <w:pPr>
        <w:pStyle w:val="NoSpacing"/>
        <w:numPr>
          <w:ilvl w:val="0"/>
          <w:numId w:val="49"/>
        </w:numPr>
        <w:rPr>
          <w:rFonts w:ascii="Arial" w:eastAsia="SimSun" w:hAnsi="Arial" w:cs="Arial"/>
          <w:sz w:val="20"/>
          <w:szCs w:val="20"/>
          <w:lang w:eastAsia="zh-CN"/>
        </w:rPr>
      </w:pPr>
      <w:r w:rsidRPr="00997312">
        <w:rPr>
          <w:rFonts w:ascii="Arial" w:eastAsia="SimSun" w:hAnsi="Arial" w:cs="Arial"/>
          <w:sz w:val="20"/>
          <w:szCs w:val="20"/>
          <w:lang w:eastAsia="zh-CN"/>
        </w:rPr>
        <w:t>Maintained processes of CSV import file updates for customer records into Cases, Accounts, Contacts using Data Loader.</w:t>
      </w:r>
    </w:p>
    <w:p w14:paraId="495E1855" w14:textId="77777777" w:rsidR="00EE119B" w:rsidRPr="00997312" w:rsidRDefault="00EE119B" w:rsidP="00792BDB">
      <w:pPr>
        <w:pStyle w:val="NoSpacing"/>
        <w:rPr>
          <w:rFonts w:ascii="Arial" w:hAnsi="Arial" w:cs="Arial"/>
          <w:sz w:val="20"/>
          <w:szCs w:val="20"/>
        </w:rPr>
      </w:pPr>
    </w:p>
    <w:p w14:paraId="281376A0" w14:textId="618A01FD" w:rsidR="00792BDB" w:rsidRPr="00997312" w:rsidRDefault="00792BDB" w:rsidP="00792BDB">
      <w:pPr>
        <w:pStyle w:val="NoSpacing"/>
        <w:rPr>
          <w:rFonts w:ascii="Arial" w:hAnsi="Arial" w:cs="Arial"/>
          <w:sz w:val="20"/>
          <w:szCs w:val="20"/>
        </w:rPr>
      </w:pPr>
      <w:r w:rsidRPr="00997312">
        <w:rPr>
          <w:rFonts w:ascii="Arial" w:hAnsi="Arial" w:cs="Arial"/>
          <w:b/>
          <w:bCs/>
          <w:color w:val="000000"/>
          <w:sz w:val="20"/>
          <w:szCs w:val="20"/>
        </w:rPr>
        <w:t>Sr. Salesforce Developer/Release Manager-DevOps</w:t>
      </w:r>
      <w:r w:rsidRPr="00997312">
        <w:rPr>
          <w:rFonts w:ascii="Arial" w:hAnsi="Arial" w:cs="Arial"/>
          <w:b/>
          <w:bCs/>
          <w:color w:val="000000"/>
          <w:sz w:val="20"/>
          <w:szCs w:val="20"/>
        </w:rPr>
        <w:tab/>
      </w:r>
      <w:r w:rsidRPr="00997312">
        <w:rPr>
          <w:rFonts w:ascii="Arial" w:hAnsi="Arial" w:cs="Arial"/>
          <w:b/>
          <w:bCs/>
          <w:color w:val="000000"/>
          <w:sz w:val="20"/>
          <w:szCs w:val="20"/>
        </w:rPr>
        <w:tab/>
      </w:r>
      <w:r w:rsidRPr="00997312">
        <w:rPr>
          <w:rFonts w:ascii="Arial" w:hAnsi="Arial" w:cs="Arial"/>
          <w:b/>
          <w:bCs/>
          <w:color w:val="000000"/>
          <w:sz w:val="20"/>
          <w:szCs w:val="20"/>
        </w:rPr>
        <w:tab/>
      </w:r>
      <w:r w:rsidRPr="00997312">
        <w:rPr>
          <w:rFonts w:ascii="Arial" w:hAnsi="Arial" w:cs="Arial"/>
          <w:b/>
          <w:bCs/>
          <w:color w:val="000000"/>
          <w:sz w:val="20"/>
          <w:szCs w:val="20"/>
        </w:rPr>
        <w:tab/>
      </w:r>
      <w:r w:rsidRPr="00997312">
        <w:rPr>
          <w:rFonts w:ascii="Arial" w:hAnsi="Arial" w:cs="Arial"/>
          <w:b/>
          <w:bCs/>
          <w:color w:val="000000"/>
          <w:sz w:val="20"/>
          <w:szCs w:val="20"/>
        </w:rPr>
        <w:tab/>
      </w:r>
      <w:r w:rsidRPr="00997312">
        <w:rPr>
          <w:rFonts w:ascii="Arial" w:hAnsi="Arial" w:cs="Arial"/>
          <w:b/>
          <w:bCs/>
          <w:sz w:val="20"/>
          <w:szCs w:val="20"/>
        </w:rPr>
        <w:t xml:space="preserve">April 2019 </w:t>
      </w:r>
      <w:r w:rsidRPr="00997312">
        <w:rPr>
          <w:rFonts w:ascii="Cambria Math" w:hAnsi="Cambria Math" w:cs="Cambria Math"/>
          <w:b/>
          <w:bCs/>
          <w:sz w:val="20"/>
          <w:szCs w:val="20"/>
        </w:rPr>
        <w:t>‐</w:t>
      </w:r>
      <w:r w:rsidRPr="00997312">
        <w:rPr>
          <w:rFonts w:ascii="Arial" w:hAnsi="Arial" w:cs="Arial"/>
          <w:b/>
          <w:bCs/>
          <w:sz w:val="20"/>
          <w:szCs w:val="20"/>
        </w:rPr>
        <w:t xml:space="preserve"> March 2021</w:t>
      </w:r>
    </w:p>
    <w:p w14:paraId="6721F466" w14:textId="5FBAA946" w:rsidR="00F778CA" w:rsidRPr="00997312" w:rsidRDefault="009F749D" w:rsidP="00792BDB">
      <w:pPr>
        <w:pStyle w:val="NoSpacing"/>
        <w:rPr>
          <w:rFonts w:ascii="Arial" w:hAnsi="Arial" w:cs="Arial"/>
          <w:b/>
          <w:bCs/>
          <w:sz w:val="20"/>
          <w:szCs w:val="20"/>
        </w:rPr>
      </w:pPr>
      <w:r w:rsidRPr="00997312">
        <w:rPr>
          <w:rFonts w:ascii="Arial" w:hAnsi="Arial" w:cs="Arial"/>
          <w:b/>
          <w:bCs/>
          <w:sz w:val="20"/>
          <w:szCs w:val="20"/>
        </w:rPr>
        <w:t>PRA Health – Raleigh, North Carolina</w:t>
      </w:r>
      <w:r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Pr="00997312">
        <w:rPr>
          <w:rFonts w:ascii="Arial" w:hAnsi="Arial" w:cs="Arial"/>
          <w:b/>
          <w:bCs/>
          <w:sz w:val="20"/>
          <w:szCs w:val="20"/>
        </w:rPr>
        <w:t xml:space="preserve"> </w:t>
      </w:r>
    </w:p>
    <w:p w14:paraId="35B08F24" w14:textId="7619FF7E"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Interacted with Various business user groups for gathering the requirements for Salesforce implementation and documented the Business and Software Requirements.</w:t>
      </w:r>
    </w:p>
    <w:p w14:paraId="5170294D" w14:textId="58D2AF65"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 xml:space="preserve">Worked on advanced </w:t>
      </w:r>
      <w:r w:rsidR="004D639F" w:rsidRPr="00AC7CF2">
        <w:rPr>
          <w:rFonts w:ascii="Arial" w:hAnsi="Arial" w:cs="Arial"/>
          <w:b/>
          <w:bCs/>
          <w:sz w:val="20"/>
          <w:szCs w:val="20"/>
        </w:rPr>
        <w:t>APEX</w:t>
      </w:r>
      <w:r w:rsidRPr="00AC7CF2">
        <w:rPr>
          <w:rFonts w:ascii="Arial" w:hAnsi="Arial" w:cs="Arial"/>
          <w:b/>
          <w:bCs/>
          <w:sz w:val="20"/>
          <w:szCs w:val="20"/>
        </w:rPr>
        <w:t>/Visualforce development</w:t>
      </w:r>
      <w:r w:rsidRPr="00997312">
        <w:rPr>
          <w:rFonts w:ascii="Arial" w:hAnsi="Arial" w:cs="Arial"/>
          <w:sz w:val="20"/>
          <w:szCs w:val="20"/>
        </w:rPr>
        <w:t>, including high volume data processing, managed packages, community portals, SSO, Canvas applications and metadata API.</w:t>
      </w:r>
    </w:p>
    <w:p w14:paraId="56ED44EA" w14:textId="78AD9F68"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 xml:space="preserve">Designed and developed SFA based Application on Force.com Platform in Salesforce.com environment with </w:t>
      </w:r>
      <w:r w:rsidR="004D639F" w:rsidRPr="004D639F">
        <w:rPr>
          <w:rFonts w:ascii="Arial" w:hAnsi="Arial" w:cs="Arial"/>
          <w:b/>
          <w:bCs/>
          <w:sz w:val="20"/>
          <w:szCs w:val="20"/>
        </w:rPr>
        <w:t>Apex</w:t>
      </w:r>
      <w:r w:rsidRPr="00997312">
        <w:rPr>
          <w:rFonts w:ascii="Arial" w:hAnsi="Arial" w:cs="Arial"/>
          <w:sz w:val="20"/>
          <w:szCs w:val="20"/>
        </w:rPr>
        <w:t xml:space="preserve"> programming language at backend and </w:t>
      </w:r>
      <w:r w:rsidRPr="00AC7CF2">
        <w:rPr>
          <w:rFonts w:ascii="Arial" w:hAnsi="Arial" w:cs="Arial"/>
          <w:b/>
          <w:bCs/>
          <w:sz w:val="20"/>
          <w:szCs w:val="20"/>
        </w:rPr>
        <w:t>Visual Force</w:t>
      </w:r>
      <w:r w:rsidRPr="00997312">
        <w:rPr>
          <w:rFonts w:ascii="Arial" w:hAnsi="Arial" w:cs="Arial"/>
          <w:sz w:val="20"/>
          <w:szCs w:val="20"/>
        </w:rPr>
        <w:t xml:space="preserve"> pages as user interface.</w:t>
      </w:r>
    </w:p>
    <w:p w14:paraId="6779ABF5" w14:textId="32A5C4BF"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Involved in implementation and Design of Cases and Issue with Order Management and Product Return module. Implemented Wave Analytics, created datasets, dashboards and apps for Opportunity, Accounts and Cases.</w:t>
      </w:r>
    </w:p>
    <w:p w14:paraId="41C6C5DF" w14:textId="1C799314"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Involved in creating and customizing Email template and configuring them to the email alert within the workflow rule for a standard/custom object.</w:t>
      </w:r>
    </w:p>
    <w:p w14:paraId="01A1DD1F" w14:textId="41A6F5E2"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 xml:space="preserve">Design and Develop customer solutions in </w:t>
      </w:r>
      <w:r w:rsidRPr="00AC7CF2">
        <w:rPr>
          <w:rFonts w:ascii="Arial" w:hAnsi="Arial" w:cs="Arial"/>
          <w:b/>
          <w:bCs/>
          <w:sz w:val="20"/>
          <w:szCs w:val="20"/>
        </w:rPr>
        <w:t>Visualforce</w:t>
      </w:r>
      <w:r w:rsidRPr="00997312">
        <w:rPr>
          <w:rFonts w:ascii="Arial" w:hAnsi="Arial" w:cs="Arial"/>
          <w:sz w:val="20"/>
          <w:szCs w:val="20"/>
        </w:rPr>
        <w:t xml:space="preserve">, </w:t>
      </w:r>
      <w:r w:rsidR="004D639F" w:rsidRPr="004D639F">
        <w:rPr>
          <w:rFonts w:ascii="Arial" w:hAnsi="Arial" w:cs="Arial"/>
          <w:b/>
          <w:bCs/>
          <w:sz w:val="20"/>
          <w:szCs w:val="20"/>
        </w:rPr>
        <w:t>Apex</w:t>
      </w:r>
      <w:r w:rsidRPr="00997312">
        <w:rPr>
          <w:rFonts w:ascii="Arial" w:hAnsi="Arial" w:cs="Arial"/>
          <w:sz w:val="20"/>
          <w:szCs w:val="20"/>
        </w:rPr>
        <w:t>, CSS, JavaScript, and other technologies. Developed, Tested, and deployed Custom fields/objects, Forms, Workflows, Interfaces, Records, and user roles to meet business requirements.</w:t>
      </w:r>
    </w:p>
    <w:p w14:paraId="39ACB153" w14:textId="655CE1DA"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 xml:space="preserve">Worked with Third parties in Creating </w:t>
      </w:r>
      <w:r w:rsidR="00E850C7" w:rsidRPr="00997312">
        <w:rPr>
          <w:rFonts w:ascii="Arial" w:hAnsi="Arial" w:cs="Arial"/>
          <w:sz w:val="20"/>
          <w:szCs w:val="20"/>
        </w:rPr>
        <w:t>APIs</w:t>
      </w:r>
      <w:r w:rsidRPr="00997312">
        <w:rPr>
          <w:rFonts w:ascii="Arial" w:hAnsi="Arial" w:cs="Arial"/>
          <w:sz w:val="20"/>
          <w:szCs w:val="20"/>
        </w:rPr>
        <w:t xml:space="preserve"> for them to perform actions on cases that are in SFDC using RESTFUL Web Services.</w:t>
      </w:r>
    </w:p>
    <w:p w14:paraId="311B866F" w14:textId="73A796F7"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Worked on for 360</w:t>
      </w:r>
      <w:r w:rsidRPr="00997312">
        <w:rPr>
          <w:rFonts w:ascii="Cambria Math" w:hAnsi="Cambria Math" w:cs="Cambria Math"/>
          <w:sz w:val="20"/>
          <w:szCs w:val="20"/>
        </w:rPr>
        <w:t>‐</w:t>
      </w:r>
      <w:r w:rsidRPr="00997312">
        <w:rPr>
          <w:rFonts w:ascii="Arial" w:hAnsi="Arial" w:cs="Arial"/>
          <w:sz w:val="20"/>
          <w:szCs w:val="20"/>
        </w:rPr>
        <w:t>degree customer views, customer history feed, and complete policy information in simple, card</w:t>
      </w:r>
      <w:r w:rsidRPr="00997312">
        <w:rPr>
          <w:rFonts w:ascii="Cambria Math" w:hAnsi="Cambria Math" w:cs="Cambria Math"/>
          <w:sz w:val="20"/>
          <w:szCs w:val="20"/>
        </w:rPr>
        <w:t>‐</w:t>
      </w:r>
      <w:r w:rsidRPr="00997312">
        <w:rPr>
          <w:rFonts w:ascii="Arial" w:hAnsi="Arial" w:cs="Arial"/>
          <w:sz w:val="20"/>
          <w:szCs w:val="20"/>
        </w:rPr>
        <w:t>based formats, driving new business and renewals, and tracking producer credentials.</w:t>
      </w:r>
    </w:p>
    <w:p w14:paraId="443BAB05" w14:textId="58822361"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Created modern Enterprise Lightning Apps combining Lightning Design System, Lightning App</w:t>
      </w:r>
      <w:r w:rsidR="00353654" w:rsidRPr="00997312">
        <w:rPr>
          <w:rFonts w:ascii="Arial" w:hAnsi="Arial" w:cs="Arial"/>
          <w:sz w:val="20"/>
          <w:szCs w:val="20"/>
        </w:rPr>
        <w:t xml:space="preserve"> </w:t>
      </w:r>
      <w:r w:rsidRPr="00997312">
        <w:rPr>
          <w:rFonts w:ascii="Arial" w:hAnsi="Arial" w:cs="Arial"/>
          <w:sz w:val="20"/>
          <w:szCs w:val="20"/>
        </w:rPr>
        <w:t>Builder</w:t>
      </w:r>
      <w:r w:rsidR="00EE119B" w:rsidRPr="00997312">
        <w:rPr>
          <w:rFonts w:ascii="Arial" w:hAnsi="Arial" w:cs="Arial"/>
          <w:sz w:val="20"/>
          <w:szCs w:val="20"/>
        </w:rPr>
        <w:t xml:space="preserve"> </w:t>
      </w:r>
      <w:r w:rsidRPr="00997312">
        <w:rPr>
          <w:rFonts w:ascii="Arial" w:hAnsi="Arial" w:cs="Arial"/>
          <w:sz w:val="20"/>
          <w:szCs w:val="20"/>
        </w:rPr>
        <w:t>and Lightning Component features. Upgraded some Apps from Salesforce Classic to Lightning.</w:t>
      </w:r>
    </w:p>
    <w:p w14:paraId="2B463B4A" w14:textId="2B913EA7"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Enabled Aura Framework and added Aura Attributes/Handlers for Events / Logic &amp; Interactions.</w:t>
      </w:r>
    </w:p>
    <w:p w14:paraId="405D419A" w14:textId="7E1D68C0"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Experience In configuring workflows, Lightning pages, process builders and lightning flows.</w:t>
      </w:r>
    </w:p>
    <w:p w14:paraId="6E6DB0B3" w14:textId="3CED3239"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Developed different Visual Force Pages to suit to the needs of the application using different Visual force components.</w:t>
      </w:r>
    </w:p>
    <w:p w14:paraId="7F4C08D8" w14:textId="35FB8AAD"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Working on configuration of specific health cloud</w:t>
      </w:r>
      <w:r w:rsidRPr="00997312">
        <w:rPr>
          <w:rFonts w:ascii="Cambria Math" w:hAnsi="Cambria Math" w:cs="Cambria Math"/>
          <w:sz w:val="20"/>
          <w:szCs w:val="20"/>
        </w:rPr>
        <w:t>‐</w:t>
      </w:r>
      <w:r w:rsidRPr="00997312">
        <w:rPr>
          <w:rFonts w:ascii="Arial" w:hAnsi="Arial" w:cs="Arial"/>
          <w:sz w:val="20"/>
          <w:szCs w:val="20"/>
        </w:rPr>
        <w:t>related functionality within a Health Cloud</w:t>
      </w:r>
      <w:r w:rsidR="00823839" w:rsidRPr="00997312">
        <w:rPr>
          <w:rFonts w:ascii="Arial" w:hAnsi="Arial" w:cs="Arial"/>
          <w:sz w:val="20"/>
          <w:szCs w:val="20"/>
        </w:rPr>
        <w:t xml:space="preserve"> </w:t>
      </w:r>
      <w:r w:rsidRPr="00997312">
        <w:rPr>
          <w:rFonts w:ascii="Arial" w:hAnsi="Arial" w:cs="Arial"/>
          <w:sz w:val="20"/>
          <w:szCs w:val="20"/>
        </w:rPr>
        <w:t>Implementation.</w:t>
      </w:r>
    </w:p>
    <w:p w14:paraId="44CDF39C" w14:textId="2EEC1BEF" w:rsidR="009F749D" w:rsidRPr="00997312" w:rsidRDefault="009F749D" w:rsidP="00572561">
      <w:pPr>
        <w:pStyle w:val="NoSpacing"/>
        <w:numPr>
          <w:ilvl w:val="0"/>
          <w:numId w:val="50"/>
        </w:numPr>
        <w:rPr>
          <w:rFonts w:ascii="Arial" w:hAnsi="Arial" w:cs="Arial"/>
          <w:sz w:val="20"/>
          <w:szCs w:val="20"/>
        </w:rPr>
      </w:pPr>
      <w:r w:rsidRPr="00997312">
        <w:rPr>
          <w:rFonts w:ascii="Arial" w:hAnsi="Arial" w:cs="Arial"/>
          <w:sz w:val="20"/>
          <w:szCs w:val="20"/>
        </w:rPr>
        <w:t>Worked with Electronic health records HL7 (Health Level Seven) is a standard for exchanging</w:t>
      </w:r>
      <w:r w:rsidR="00572561" w:rsidRPr="00997312">
        <w:rPr>
          <w:rFonts w:ascii="Arial" w:hAnsi="Arial" w:cs="Arial"/>
          <w:sz w:val="20"/>
          <w:szCs w:val="20"/>
        </w:rPr>
        <w:t xml:space="preserve"> electronic</w:t>
      </w:r>
      <w:r w:rsidRPr="00997312">
        <w:rPr>
          <w:rFonts w:ascii="Arial" w:hAnsi="Arial" w:cs="Arial"/>
          <w:sz w:val="20"/>
          <w:szCs w:val="20"/>
        </w:rPr>
        <w:t xml:space="preserve"> health records (EHR)</w:t>
      </w:r>
    </w:p>
    <w:p w14:paraId="2C07760C" w14:textId="2FFD3308"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Worked on Health Cloud Empower Components in other applications to create a patient or member community.</w:t>
      </w:r>
    </w:p>
    <w:p w14:paraId="39FEAA75" w14:textId="2DF2FE66"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Used Organization security, Network security to ensure user could login only through office servers and Session security to ensure users have access only in their working hours.</w:t>
      </w:r>
    </w:p>
    <w:p w14:paraId="79DE2C22" w14:textId="5E164C32"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Created Workflows for automated lead routing and lead escalation.</w:t>
      </w:r>
    </w:p>
    <w:p w14:paraId="5B500830" w14:textId="055BDAF1"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 xml:space="preserve">Developed </w:t>
      </w:r>
      <w:r w:rsidR="004D639F" w:rsidRPr="008804CD">
        <w:rPr>
          <w:rFonts w:ascii="Arial" w:hAnsi="Arial" w:cs="Arial"/>
          <w:b/>
          <w:bCs/>
          <w:sz w:val="20"/>
          <w:szCs w:val="20"/>
        </w:rPr>
        <w:t>Apex</w:t>
      </w:r>
      <w:r w:rsidRPr="008804CD">
        <w:rPr>
          <w:rFonts w:ascii="Arial" w:hAnsi="Arial" w:cs="Arial"/>
          <w:b/>
          <w:bCs/>
          <w:sz w:val="20"/>
          <w:szCs w:val="20"/>
        </w:rPr>
        <w:t xml:space="preserve"> classes and Triggers</w:t>
      </w:r>
      <w:r w:rsidRPr="00997312">
        <w:rPr>
          <w:rFonts w:ascii="Arial" w:hAnsi="Arial" w:cs="Arial"/>
          <w:sz w:val="20"/>
          <w:szCs w:val="20"/>
        </w:rPr>
        <w:t xml:space="preserve"> and linked them to manage the workflows.</w:t>
      </w:r>
    </w:p>
    <w:p w14:paraId="285712C0" w14:textId="01608D8E"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Experience in configuring price quote (CPQ) with steel brick.</w:t>
      </w:r>
    </w:p>
    <w:p w14:paraId="2F770626" w14:textId="70233269"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lastRenderedPageBreak/>
        <w:t>Implemented Email</w:t>
      </w:r>
      <w:r w:rsidRPr="00997312">
        <w:rPr>
          <w:rFonts w:ascii="Cambria Math" w:hAnsi="Cambria Math" w:cs="Cambria Math"/>
          <w:sz w:val="20"/>
          <w:szCs w:val="20"/>
        </w:rPr>
        <w:t>‐</w:t>
      </w:r>
      <w:r w:rsidRPr="00997312">
        <w:rPr>
          <w:rFonts w:ascii="Arial" w:hAnsi="Arial" w:cs="Arial"/>
          <w:sz w:val="20"/>
          <w:szCs w:val="20"/>
        </w:rPr>
        <w:t>to</w:t>
      </w:r>
      <w:r w:rsidRPr="00997312">
        <w:rPr>
          <w:rFonts w:ascii="Cambria Math" w:hAnsi="Cambria Math" w:cs="Cambria Math"/>
          <w:sz w:val="20"/>
          <w:szCs w:val="20"/>
        </w:rPr>
        <w:t>‐</w:t>
      </w:r>
      <w:r w:rsidRPr="00997312">
        <w:rPr>
          <w:rFonts w:ascii="Arial" w:hAnsi="Arial" w:cs="Arial"/>
          <w:sz w:val="20"/>
          <w:szCs w:val="20"/>
        </w:rPr>
        <w:t>Case, Web</w:t>
      </w:r>
      <w:r w:rsidRPr="00997312">
        <w:rPr>
          <w:rFonts w:ascii="Cambria Math" w:hAnsi="Cambria Math" w:cs="Cambria Math"/>
          <w:sz w:val="20"/>
          <w:szCs w:val="20"/>
        </w:rPr>
        <w:t>‐</w:t>
      </w:r>
      <w:r w:rsidRPr="00997312">
        <w:rPr>
          <w:rFonts w:ascii="Arial" w:hAnsi="Arial" w:cs="Arial"/>
          <w:sz w:val="20"/>
          <w:szCs w:val="20"/>
        </w:rPr>
        <w:t>to</w:t>
      </w:r>
      <w:r w:rsidRPr="00997312">
        <w:rPr>
          <w:rFonts w:ascii="Cambria Math" w:hAnsi="Cambria Math" w:cs="Cambria Math"/>
          <w:sz w:val="20"/>
          <w:szCs w:val="20"/>
        </w:rPr>
        <w:t>‐</w:t>
      </w:r>
      <w:r w:rsidRPr="00997312">
        <w:rPr>
          <w:rFonts w:ascii="Arial" w:hAnsi="Arial" w:cs="Arial"/>
          <w:sz w:val="20"/>
          <w:szCs w:val="20"/>
        </w:rPr>
        <w:t>Case entry, and manual case entry for entering customer’s cases in Cases Tab.</w:t>
      </w:r>
    </w:p>
    <w:p w14:paraId="0433B4B4" w14:textId="1151DE55"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Used SOQL and SOSL for Data manipulation needs of the application using platform Database Objects.</w:t>
      </w:r>
    </w:p>
    <w:p w14:paraId="4EA80926" w14:textId="0CCB2F62"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Integrated Salesforce.com with external systems like Oracle and SAP using SOAP API and RESTAPI.</w:t>
      </w:r>
    </w:p>
    <w:p w14:paraId="27E8BB0E" w14:textId="7A30580A"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Integrated applications with salesforce.com using SOAP web services API.</w:t>
      </w:r>
    </w:p>
    <w:p w14:paraId="265CBEEF" w14:textId="3E2D671A"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Used Informatica Power Exchange for integrating the SFDC with legacy system.</w:t>
      </w:r>
    </w:p>
    <w:p w14:paraId="4F15AF2A" w14:textId="44CFFC3B"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 xml:space="preserve">Involved in migrating data into Salesforce application using </w:t>
      </w:r>
      <w:r w:rsidR="004D639F" w:rsidRPr="004D639F">
        <w:rPr>
          <w:rFonts w:ascii="Arial" w:hAnsi="Arial" w:cs="Arial"/>
          <w:b/>
          <w:bCs/>
          <w:sz w:val="20"/>
          <w:szCs w:val="20"/>
        </w:rPr>
        <w:t>Apex</w:t>
      </w:r>
      <w:r w:rsidRPr="00997312">
        <w:rPr>
          <w:rFonts w:ascii="Arial" w:hAnsi="Arial" w:cs="Arial"/>
          <w:sz w:val="20"/>
          <w:szCs w:val="20"/>
        </w:rPr>
        <w:t xml:space="preserve"> Data Loader through CSV files. Installed and Configured </w:t>
      </w:r>
      <w:r w:rsidR="004D639F" w:rsidRPr="004D639F">
        <w:rPr>
          <w:rFonts w:ascii="Arial" w:hAnsi="Arial" w:cs="Arial"/>
          <w:b/>
          <w:bCs/>
          <w:sz w:val="20"/>
          <w:szCs w:val="20"/>
        </w:rPr>
        <w:t>Apex</w:t>
      </w:r>
      <w:r w:rsidRPr="00997312">
        <w:rPr>
          <w:rFonts w:ascii="Arial" w:hAnsi="Arial" w:cs="Arial"/>
          <w:sz w:val="20"/>
          <w:szCs w:val="20"/>
        </w:rPr>
        <w:t xml:space="preserve"> Data Loader.</w:t>
      </w:r>
    </w:p>
    <w:p w14:paraId="0DEDBE05" w14:textId="1C0FC601"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Developed lightning components and Lightning apps to provide better and more interactive interfaces to end users, which help in sales enhancements.</w:t>
      </w:r>
    </w:p>
    <w:p w14:paraId="379E1A86" w14:textId="7660D5C6" w:rsidR="000B67D5" w:rsidRPr="00997312" w:rsidRDefault="000B67D5" w:rsidP="00514EEF">
      <w:pPr>
        <w:pStyle w:val="NoSpacing"/>
        <w:numPr>
          <w:ilvl w:val="0"/>
          <w:numId w:val="50"/>
        </w:numPr>
        <w:rPr>
          <w:rFonts w:ascii="Arial" w:hAnsi="Arial" w:cs="Arial"/>
          <w:sz w:val="20"/>
          <w:szCs w:val="20"/>
        </w:rPr>
      </w:pPr>
      <w:r w:rsidRPr="00997312">
        <w:rPr>
          <w:rFonts w:ascii="Arial" w:hAnsi="Arial" w:cs="Arial"/>
          <w:sz w:val="20"/>
          <w:szCs w:val="20"/>
        </w:rPr>
        <w:t>Spearheaded the integration of Salesforce Revenue Cloud with other Salesforce products, leading to a more seamless and unified customer data management system.</w:t>
      </w:r>
    </w:p>
    <w:p w14:paraId="1FD7B8D5" w14:textId="1F31068D" w:rsidR="000B67D5" w:rsidRPr="00997312" w:rsidRDefault="000B67D5" w:rsidP="00514EEF">
      <w:pPr>
        <w:pStyle w:val="NoSpacing"/>
        <w:numPr>
          <w:ilvl w:val="0"/>
          <w:numId w:val="50"/>
        </w:numPr>
        <w:rPr>
          <w:rFonts w:ascii="Arial" w:hAnsi="Arial" w:cs="Arial"/>
          <w:sz w:val="20"/>
          <w:szCs w:val="20"/>
        </w:rPr>
      </w:pPr>
      <w:r w:rsidRPr="00997312">
        <w:rPr>
          <w:rFonts w:ascii="Arial" w:hAnsi="Arial" w:cs="Arial"/>
          <w:sz w:val="20"/>
          <w:szCs w:val="20"/>
        </w:rPr>
        <w:t>Implemented customized reporting and analytics dashboards, providing real-time insights into revenue performance and aiding in strategic decision-making.</w:t>
      </w:r>
    </w:p>
    <w:p w14:paraId="5538AF83" w14:textId="467CFF48" w:rsidR="000B67D5" w:rsidRPr="00997312" w:rsidRDefault="000B67D5" w:rsidP="00514EEF">
      <w:pPr>
        <w:pStyle w:val="NoSpacing"/>
        <w:numPr>
          <w:ilvl w:val="0"/>
          <w:numId w:val="50"/>
        </w:numPr>
        <w:rPr>
          <w:rFonts w:ascii="Arial" w:hAnsi="Arial" w:cs="Arial"/>
          <w:sz w:val="20"/>
          <w:szCs w:val="20"/>
        </w:rPr>
      </w:pPr>
      <w:r w:rsidRPr="00997312">
        <w:rPr>
          <w:rFonts w:ascii="Arial" w:hAnsi="Arial" w:cs="Arial"/>
          <w:sz w:val="20"/>
          <w:szCs w:val="20"/>
        </w:rPr>
        <w:t>Collaborated with the finance team to ensure compliance with accounting standards, resulting in a smooth transition during audits and reducing compliance risks.</w:t>
      </w:r>
    </w:p>
    <w:p w14:paraId="749F7E89" w14:textId="4191E3DF"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 xml:space="preserve">Deployed </w:t>
      </w:r>
      <w:r w:rsidR="004D639F" w:rsidRPr="004D639F">
        <w:rPr>
          <w:rFonts w:ascii="Arial" w:hAnsi="Arial" w:cs="Arial"/>
          <w:b/>
          <w:bCs/>
          <w:sz w:val="20"/>
          <w:szCs w:val="20"/>
        </w:rPr>
        <w:t>Apex</w:t>
      </w:r>
      <w:r w:rsidRPr="00997312">
        <w:rPr>
          <w:rFonts w:ascii="Arial" w:hAnsi="Arial" w:cs="Arial"/>
          <w:sz w:val="20"/>
          <w:szCs w:val="20"/>
        </w:rPr>
        <w:t xml:space="preserve"> using Force.com IDE, Force.com Migration tool and Web services API.</w:t>
      </w:r>
    </w:p>
    <w:p w14:paraId="25C63ADE" w14:textId="4172B430"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Developed Visual Force pages which rendered based on salesforce1 app.</w:t>
      </w:r>
    </w:p>
    <w:p w14:paraId="40CD1C1B" w14:textId="68776C21"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Developed custom UI suing CSS, HTML, Visualforce components and used jQuery, JavaScript for front</w:t>
      </w:r>
      <w:r w:rsidRPr="00997312">
        <w:rPr>
          <w:rFonts w:ascii="Cambria Math" w:hAnsi="Cambria Math" w:cs="Cambria Math"/>
          <w:sz w:val="20"/>
          <w:szCs w:val="20"/>
        </w:rPr>
        <w:t>‐</w:t>
      </w:r>
      <w:r w:rsidRPr="00997312">
        <w:rPr>
          <w:rFonts w:ascii="Arial" w:hAnsi="Arial" w:cs="Arial"/>
          <w:sz w:val="20"/>
          <w:szCs w:val="20"/>
        </w:rPr>
        <w:t>end validation.</w:t>
      </w:r>
    </w:p>
    <w:p w14:paraId="17BC2043" w14:textId="487C0DE5" w:rsidR="009F749D" w:rsidRPr="00997312" w:rsidRDefault="009F749D" w:rsidP="00514EEF">
      <w:pPr>
        <w:pStyle w:val="NoSpacing"/>
        <w:numPr>
          <w:ilvl w:val="0"/>
          <w:numId w:val="50"/>
        </w:numPr>
        <w:rPr>
          <w:rFonts w:ascii="Arial" w:hAnsi="Arial" w:cs="Arial"/>
          <w:sz w:val="20"/>
          <w:szCs w:val="20"/>
        </w:rPr>
      </w:pPr>
      <w:r w:rsidRPr="00997312">
        <w:rPr>
          <w:rFonts w:ascii="Arial" w:hAnsi="Arial" w:cs="Arial"/>
          <w:sz w:val="20"/>
          <w:szCs w:val="20"/>
        </w:rPr>
        <w:t>Designed salesforce service cloud console to enhance productivity with dashboard like interface.</w:t>
      </w:r>
    </w:p>
    <w:p w14:paraId="3A029EE4" w14:textId="0BAE53D1" w:rsidR="009F749D" w:rsidRPr="00997312" w:rsidRDefault="009F749D" w:rsidP="00CD75B9">
      <w:pPr>
        <w:pStyle w:val="NoSpacing"/>
        <w:numPr>
          <w:ilvl w:val="0"/>
          <w:numId w:val="50"/>
        </w:numPr>
        <w:rPr>
          <w:rFonts w:ascii="Arial" w:hAnsi="Arial" w:cs="Arial"/>
          <w:sz w:val="20"/>
          <w:szCs w:val="20"/>
        </w:rPr>
      </w:pPr>
      <w:r w:rsidRPr="00997312">
        <w:rPr>
          <w:rFonts w:ascii="Arial" w:hAnsi="Arial" w:cs="Arial"/>
          <w:sz w:val="20"/>
          <w:szCs w:val="20"/>
        </w:rPr>
        <w:t xml:space="preserve">Planned community rollout framework as four steps </w:t>
      </w:r>
      <w:r w:rsidRPr="00997312">
        <w:rPr>
          <w:rFonts w:ascii="Cambria Math" w:hAnsi="Cambria Math" w:cs="Cambria Math"/>
          <w:sz w:val="20"/>
          <w:szCs w:val="20"/>
        </w:rPr>
        <w:t>‐</w:t>
      </w:r>
      <w:r w:rsidRPr="00997312">
        <w:rPr>
          <w:rFonts w:ascii="Arial" w:hAnsi="Arial" w:cs="Arial"/>
          <w:sz w:val="20"/>
          <w:szCs w:val="20"/>
        </w:rPr>
        <w:t xml:space="preserve"> cyclic process (Establish, Manage, Engage and measure). Responsible for writing SOQL and SOSL queries.</w:t>
      </w:r>
      <w:r w:rsidR="00CD75B9" w:rsidRPr="00997312">
        <w:rPr>
          <w:rFonts w:ascii="Arial" w:hAnsi="Arial" w:cs="Arial"/>
          <w:sz w:val="20"/>
          <w:szCs w:val="20"/>
        </w:rPr>
        <w:t xml:space="preserve"> </w:t>
      </w:r>
      <w:r w:rsidRPr="00997312">
        <w:rPr>
          <w:rFonts w:ascii="Arial" w:hAnsi="Arial" w:cs="Arial"/>
          <w:sz w:val="20"/>
          <w:szCs w:val="20"/>
        </w:rPr>
        <w:t>Deployed Change Sets from Sandbox to production.</w:t>
      </w:r>
    </w:p>
    <w:p w14:paraId="503C8E2D" w14:textId="6913BACD" w:rsidR="009F749D" w:rsidRPr="00997312" w:rsidRDefault="009F749D" w:rsidP="00AD1252">
      <w:pPr>
        <w:pStyle w:val="NoSpacing"/>
        <w:numPr>
          <w:ilvl w:val="0"/>
          <w:numId w:val="50"/>
        </w:numPr>
        <w:rPr>
          <w:rFonts w:ascii="Arial" w:hAnsi="Arial" w:cs="Arial"/>
          <w:sz w:val="20"/>
          <w:szCs w:val="20"/>
        </w:rPr>
      </w:pPr>
      <w:r w:rsidRPr="00997312">
        <w:rPr>
          <w:rFonts w:ascii="Arial" w:hAnsi="Arial" w:cs="Arial"/>
          <w:sz w:val="20"/>
          <w:szCs w:val="20"/>
        </w:rPr>
        <w:t>Used Sandbox for testing. created, managed packages, and migrated them between Sandboxes and Production environments for final implementation</w:t>
      </w:r>
      <w:r w:rsidR="00572561" w:rsidRPr="00997312">
        <w:rPr>
          <w:rFonts w:ascii="Arial" w:hAnsi="Arial" w:cs="Arial"/>
          <w:sz w:val="20"/>
          <w:szCs w:val="20"/>
        </w:rPr>
        <w:t xml:space="preserve">. </w:t>
      </w:r>
      <w:r w:rsidRPr="00997312">
        <w:rPr>
          <w:rFonts w:ascii="Arial" w:hAnsi="Arial" w:cs="Arial"/>
          <w:sz w:val="20"/>
          <w:szCs w:val="20"/>
        </w:rPr>
        <w:t>Performed Unit, Integration, Regression and User Acceptance Testing.</w:t>
      </w:r>
    </w:p>
    <w:p w14:paraId="2A55A779" w14:textId="77777777" w:rsidR="00787DAD" w:rsidRPr="00997312" w:rsidRDefault="00787DAD" w:rsidP="00787DAD">
      <w:pPr>
        <w:pStyle w:val="NoSpacing"/>
        <w:ind w:left="360"/>
        <w:rPr>
          <w:rFonts w:ascii="Arial" w:hAnsi="Arial" w:cs="Arial"/>
          <w:b/>
          <w:bCs/>
          <w:sz w:val="20"/>
          <w:szCs w:val="20"/>
        </w:rPr>
      </w:pPr>
    </w:p>
    <w:p w14:paraId="2ABF0808" w14:textId="3E08A763" w:rsidR="00787DAD" w:rsidRPr="00997312" w:rsidRDefault="00787DAD" w:rsidP="00787DAD">
      <w:pPr>
        <w:pStyle w:val="NoSpacing"/>
        <w:rPr>
          <w:rFonts w:ascii="Arial" w:hAnsi="Arial" w:cs="Arial"/>
          <w:b/>
          <w:bCs/>
          <w:sz w:val="20"/>
          <w:szCs w:val="20"/>
        </w:rPr>
      </w:pPr>
      <w:r w:rsidRPr="00997312">
        <w:rPr>
          <w:rFonts w:ascii="Arial" w:hAnsi="Arial" w:cs="Arial"/>
          <w:b/>
          <w:bCs/>
          <w:sz w:val="20"/>
          <w:szCs w:val="20"/>
        </w:rPr>
        <w:t>Sr. Salesforce Developer</w:t>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t xml:space="preserve">     </w:t>
      </w:r>
      <w:r w:rsidRPr="00997312">
        <w:rPr>
          <w:rFonts w:ascii="Arial" w:hAnsi="Arial" w:cs="Arial"/>
          <w:b/>
          <w:bCs/>
          <w:sz w:val="20"/>
          <w:szCs w:val="20"/>
        </w:rPr>
        <w:t xml:space="preserve">Aug 2017 </w:t>
      </w:r>
      <w:r w:rsidRPr="00997312">
        <w:rPr>
          <w:rFonts w:ascii="Cambria Math" w:hAnsi="Cambria Math" w:cs="Cambria Math"/>
          <w:b/>
          <w:bCs/>
          <w:sz w:val="20"/>
          <w:szCs w:val="20"/>
        </w:rPr>
        <w:t>‐</w:t>
      </w:r>
      <w:r w:rsidRPr="00997312">
        <w:rPr>
          <w:rFonts w:ascii="Arial" w:hAnsi="Arial" w:cs="Arial"/>
          <w:b/>
          <w:bCs/>
          <w:sz w:val="20"/>
          <w:szCs w:val="20"/>
        </w:rPr>
        <w:t xml:space="preserve"> Mar 2019</w:t>
      </w:r>
    </w:p>
    <w:p w14:paraId="55AEF879" w14:textId="4F1FB528" w:rsidR="009F749D" w:rsidRPr="00997312" w:rsidRDefault="009F749D" w:rsidP="00787DAD">
      <w:pPr>
        <w:pStyle w:val="NoSpacing"/>
        <w:rPr>
          <w:rFonts w:ascii="Arial" w:hAnsi="Arial" w:cs="Arial"/>
          <w:b/>
          <w:bCs/>
          <w:sz w:val="20"/>
          <w:szCs w:val="20"/>
        </w:rPr>
      </w:pPr>
      <w:r w:rsidRPr="00997312">
        <w:rPr>
          <w:rFonts w:ascii="Arial" w:hAnsi="Arial" w:cs="Arial"/>
          <w:b/>
          <w:bCs/>
          <w:sz w:val="20"/>
          <w:szCs w:val="20"/>
        </w:rPr>
        <w:t xml:space="preserve">Deutsche Bank </w:t>
      </w:r>
      <w:r w:rsidRPr="00997312">
        <w:rPr>
          <w:rFonts w:ascii="Cambria Math" w:hAnsi="Cambria Math" w:cs="Cambria Math"/>
          <w:b/>
          <w:bCs/>
          <w:sz w:val="20"/>
          <w:szCs w:val="20"/>
        </w:rPr>
        <w:t>‐</w:t>
      </w:r>
      <w:r w:rsidRPr="00997312">
        <w:rPr>
          <w:rFonts w:ascii="Arial" w:hAnsi="Arial" w:cs="Arial"/>
          <w:b/>
          <w:bCs/>
          <w:sz w:val="20"/>
          <w:szCs w:val="20"/>
        </w:rPr>
        <w:t xml:space="preserve"> Parsippany, NJ</w:t>
      </w:r>
      <w:r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t xml:space="preserve">   </w:t>
      </w:r>
    </w:p>
    <w:p w14:paraId="7F3988FE" w14:textId="5F11F5BD"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Responsible for requirements gathering from business users and prepare technical requirement specification document Implemented Agile Methodologies in developing SDLC.</w:t>
      </w:r>
    </w:p>
    <w:p w14:paraId="5D497567" w14:textId="4F0D34FE"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Created Lightning Components, added CSS and Design Parameters which improves performance.</w:t>
      </w:r>
    </w:p>
    <w:p w14:paraId="6629D771" w14:textId="48B6CC3D"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Worked extensively on managing Products, Categories, Product Attributes, and defining Product Visibility for Apttus CPQ package.</w:t>
      </w:r>
    </w:p>
    <w:p w14:paraId="6E3B00E2" w14:textId="27C62371"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Developed Lightning apps using Lightning Components and made them compatible with salesforce1 mobile app.</w:t>
      </w:r>
    </w:p>
    <w:p w14:paraId="689DE173" w14:textId="774A7360"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Software Development Tools, Methodologies &amp; Environments: Rapid Application Design (RAD), Toad for Oracle SQL, PL/SQL., Stored Procedures, Serena Dimensions, Git Hub, Business Objects, Captiva, Documentum, DocuSign, RightFax, Extrema, Jenkins, Salesforce.</w:t>
      </w:r>
    </w:p>
    <w:p w14:paraId="0BDEE2A8" w14:textId="7E391518"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Worked on Standard Objects as well as. Created Custom objects, formula fields and design validation rules page layouts, workflow rules.</w:t>
      </w:r>
    </w:p>
    <w:p w14:paraId="00A9ED66" w14:textId="6EEB3739"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Created many Email Templates and Mail Merge Templates and was involved in doing the mail merge for different standard and custom objects in lightning experience.</w:t>
      </w:r>
    </w:p>
    <w:p w14:paraId="12051589" w14:textId="64DD7B62"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 xml:space="preserve">Developed </w:t>
      </w:r>
      <w:r w:rsidR="004D639F" w:rsidRPr="008804CD">
        <w:rPr>
          <w:rFonts w:ascii="Arial" w:hAnsi="Arial" w:cs="Arial"/>
          <w:b/>
          <w:bCs/>
          <w:sz w:val="20"/>
          <w:szCs w:val="20"/>
        </w:rPr>
        <w:t>Apex</w:t>
      </w:r>
      <w:r w:rsidRPr="008804CD">
        <w:rPr>
          <w:rFonts w:ascii="Arial" w:hAnsi="Arial" w:cs="Arial"/>
          <w:b/>
          <w:bCs/>
          <w:sz w:val="20"/>
          <w:szCs w:val="20"/>
        </w:rPr>
        <w:t xml:space="preserve"> Classes &amp; Triggers</w:t>
      </w:r>
      <w:r w:rsidRPr="00997312">
        <w:rPr>
          <w:rFonts w:ascii="Arial" w:hAnsi="Arial" w:cs="Arial"/>
          <w:sz w:val="20"/>
          <w:szCs w:val="20"/>
        </w:rPr>
        <w:t xml:space="preserve"> to implement the business logic as per the requirements and upgraded from Salesforce Classic to Lightning.</w:t>
      </w:r>
    </w:p>
    <w:p w14:paraId="6817D414" w14:textId="67783F0D"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Developed various Custom Objects, Formula Fields, Master detail, Lookup relationships, Tabs, and validation rules.</w:t>
      </w:r>
    </w:p>
    <w:p w14:paraId="752FE827" w14:textId="0B17BFAD"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Developed SOQL and SOSL queries to get data from different related objects and Used Force.com</w:t>
      </w:r>
    </w:p>
    <w:p w14:paraId="365E88E2" w14:textId="289B3846"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 xml:space="preserve">Created and modified templates using </w:t>
      </w:r>
      <w:r w:rsidR="002246D0" w:rsidRPr="00997312">
        <w:rPr>
          <w:rFonts w:ascii="Arial" w:hAnsi="Arial" w:cs="Arial"/>
          <w:sz w:val="20"/>
          <w:szCs w:val="20"/>
        </w:rPr>
        <w:t>Apttus</w:t>
      </w:r>
      <w:r w:rsidRPr="00997312">
        <w:rPr>
          <w:rFonts w:ascii="Arial" w:hAnsi="Arial" w:cs="Arial"/>
          <w:sz w:val="20"/>
          <w:szCs w:val="20"/>
        </w:rPr>
        <w:t xml:space="preserve"> CPQ &amp; Author CLM. Modified profiles and permission set access as per requirement.</w:t>
      </w:r>
    </w:p>
    <w:p w14:paraId="63B60FFB" w14:textId="719DA36D"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 xml:space="preserve">Integrated Pardot with Salesforce and used Pardot </w:t>
      </w:r>
      <w:r w:rsidRPr="005A43DE">
        <w:rPr>
          <w:rFonts w:ascii="Arial" w:hAnsi="Arial" w:cs="Arial"/>
          <w:b/>
          <w:bCs/>
          <w:sz w:val="20"/>
          <w:szCs w:val="20"/>
        </w:rPr>
        <w:t>marketing automation</w:t>
      </w:r>
      <w:r w:rsidRPr="00997312">
        <w:rPr>
          <w:rFonts w:ascii="Arial" w:hAnsi="Arial" w:cs="Arial"/>
          <w:sz w:val="20"/>
          <w:szCs w:val="20"/>
        </w:rPr>
        <w:t xml:space="preserve"> to gain new referrals.</w:t>
      </w:r>
    </w:p>
    <w:p w14:paraId="5A8FEDC5" w14:textId="47938502"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 xml:space="preserve">Implemented Pardot B2B </w:t>
      </w:r>
      <w:r w:rsidRPr="005A43DE">
        <w:rPr>
          <w:rFonts w:ascii="Arial" w:hAnsi="Arial" w:cs="Arial"/>
          <w:b/>
          <w:bCs/>
          <w:sz w:val="20"/>
          <w:szCs w:val="20"/>
        </w:rPr>
        <w:t>Marketing Automation platform</w:t>
      </w:r>
      <w:r w:rsidRPr="00997312">
        <w:rPr>
          <w:rFonts w:ascii="Arial" w:hAnsi="Arial" w:cs="Arial"/>
          <w:sz w:val="20"/>
          <w:szCs w:val="20"/>
        </w:rPr>
        <w:t xml:space="preserve"> for lead generation/nurturing.</w:t>
      </w:r>
    </w:p>
    <w:p w14:paraId="72D4681D" w14:textId="0BAB4F5D"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Integrated with Salesforce by using Marketing cloud connector (V5).</w:t>
      </w:r>
    </w:p>
    <w:p w14:paraId="59AB27DB" w14:textId="424BF869"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Integrated Apttus CPQ system with Salesforce CRM.</w:t>
      </w:r>
    </w:p>
    <w:p w14:paraId="1624D833" w14:textId="77859A59"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Provide training and coaching in the use of CPQ CRM systems. Identify training and development gaps and create plans to address.</w:t>
      </w:r>
    </w:p>
    <w:p w14:paraId="1E86D5A0" w14:textId="0A369E88"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lastRenderedPageBreak/>
        <w:t xml:space="preserve">Created </w:t>
      </w:r>
      <w:r w:rsidR="004D639F" w:rsidRPr="004D639F">
        <w:rPr>
          <w:rFonts w:ascii="Arial" w:hAnsi="Arial" w:cs="Arial"/>
          <w:b/>
          <w:bCs/>
          <w:sz w:val="20"/>
          <w:szCs w:val="20"/>
        </w:rPr>
        <w:t>Apex</w:t>
      </w:r>
      <w:r w:rsidRPr="00997312">
        <w:rPr>
          <w:rFonts w:ascii="Arial" w:hAnsi="Arial" w:cs="Arial"/>
          <w:sz w:val="20"/>
          <w:szCs w:val="20"/>
        </w:rPr>
        <w:t xml:space="preserve"> methods for the lightning controller and helper methods to perform DML operations on the case records.</w:t>
      </w:r>
    </w:p>
    <w:p w14:paraId="35BE1E56" w14:textId="3E30D461"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Used Angular JS as the development framework to build webpages.</w:t>
      </w:r>
    </w:p>
    <w:p w14:paraId="599EA075" w14:textId="72506C65"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Worked extensively on SOAP and REST API web service calls.</w:t>
      </w:r>
    </w:p>
    <w:p w14:paraId="357E92D4" w14:textId="125B52C2"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Worked with External objects in Salesforce a feature introduced with lightning component.</w:t>
      </w:r>
    </w:p>
    <w:p w14:paraId="53D39F30" w14:textId="54829DE3"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Developed Analytics Cloud data using SAQL via Wave analytics to build own app to access and analyze analytic cloud data.</w:t>
      </w:r>
    </w:p>
    <w:p w14:paraId="788EDBE9" w14:textId="31EFFD42"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 xml:space="preserve">Worked on different CRM platforms like Veeva, </w:t>
      </w:r>
      <w:proofErr w:type="spellStart"/>
      <w:r w:rsidRPr="00997312">
        <w:rPr>
          <w:rFonts w:ascii="Arial" w:hAnsi="Arial" w:cs="Arial"/>
          <w:sz w:val="20"/>
          <w:szCs w:val="20"/>
        </w:rPr>
        <w:t>Servicemax</w:t>
      </w:r>
      <w:proofErr w:type="spellEnd"/>
      <w:r w:rsidRPr="00997312">
        <w:rPr>
          <w:rFonts w:ascii="Arial" w:hAnsi="Arial" w:cs="Arial"/>
          <w:sz w:val="20"/>
          <w:szCs w:val="20"/>
        </w:rPr>
        <w:t xml:space="preserve"> and closely with business partners to realize the full implementation capabilities into Salesforce CRM.</w:t>
      </w:r>
    </w:p>
    <w:p w14:paraId="1B9773EE" w14:textId="5ED3A71D"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Managing the end</w:t>
      </w:r>
      <w:r w:rsidRPr="00997312">
        <w:rPr>
          <w:rFonts w:ascii="Cambria Math" w:hAnsi="Cambria Math" w:cs="Cambria Math"/>
          <w:sz w:val="20"/>
          <w:szCs w:val="20"/>
        </w:rPr>
        <w:t>‐</w:t>
      </w:r>
      <w:r w:rsidRPr="00997312">
        <w:rPr>
          <w:rFonts w:ascii="Arial" w:hAnsi="Arial" w:cs="Arial"/>
          <w:sz w:val="20"/>
          <w:szCs w:val="20"/>
        </w:rPr>
        <w:t>to</w:t>
      </w:r>
      <w:r w:rsidRPr="00997312">
        <w:rPr>
          <w:rFonts w:ascii="Cambria Math" w:hAnsi="Cambria Math" w:cs="Cambria Math"/>
          <w:sz w:val="20"/>
          <w:szCs w:val="20"/>
        </w:rPr>
        <w:t>‐</w:t>
      </w:r>
      <w:r w:rsidRPr="00997312">
        <w:rPr>
          <w:rFonts w:ascii="Arial" w:hAnsi="Arial" w:cs="Arial"/>
          <w:sz w:val="20"/>
          <w:szCs w:val="20"/>
        </w:rPr>
        <w:t>end technical delivery for multiple Salesforce, Veeva, and Siebel and custom applications.</w:t>
      </w:r>
    </w:p>
    <w:p w14:paraId="1C4735B9" w14:textId="78BEF114"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Worked on Veeva including System Configuration, to make business processes social, to collaborate in real</w:t>
      </w:r>
      <w:r w:rsidRPr="00997312">
        <w:rPr>
          <w:rFonts w:ascii="Cambria Math" w:hAnsi="Cambria Math" w:cs="Cambria Math"/>
          <w:sz w:val="20"/>
          <w:szCs w:val="20"/>
        </w:rPr>
        <w:t>‐</w:t>
      </w:r>
      <w:r w:rsidRPr="00997312">
        <w:rPr>
          <w:rFonts w:ascii="Arial" w:hAnsi="Arial" w:cs="Arial"/>
          <w:sz w:val="20"/>
          <w:szCs w:val="20"/>
        </w:rPr>
        <w:t>time from anywhere, with Chatter.</w:t>
      </w:r>
    </w:p>
    <w:p w14:paraId="72E4BFE3" w14:textId="50337B89"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Extensively worked on IWA (Intelligent Workflow Approval process) and Advanced approval process in</w:t>
      </w:r>
    </w:p>
    <w:p w14:paraId="4CA264D2" w14:textId="77777777" w:rsidR="009F749D" w:rsidRPr="00997312" w:rsidRDefault="009F749D" w:rsidP="00BC64D6">
      <w:pPr>
        <w:pStyle w:val="NoSpacing"/>
        <w:ind w:left="720"/>
        <w:rPr>
          <w:rFonts w:ascii="Arial" w:hAnsi="Arial" w:cs="Arial"/>
          <w:sz w:val="20"/>
          <w:szCs w:val="20"/>
        </w:rPr>
      </w:pPr>
      <w:r w:rsidRPr="00997312">
        <w:rPr>
          <w:rFonts w:ascii="Arial" w:hAnsi="Arial" w:cs="Arial"/>
          <w:sz w:val="20"/>
          <w:szCs w:val="20"/>
        </w:rPr>
        <w:t>Apttus CPQ.</w:t>
      </w:r>
    </w:p>
    <w:p w14:paraId="0D02A1C9" w14:textId="3BD3B84E"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 xml:space="preserve">Created Custom Profiles, Public Groups and Roles to distribute user rights </w:t>
      </w:r>
      <w:r w:rsidR="00E850C7" w:rsidRPr="00997312">
        <w:rPr>
          <w:rFonts w:ascii="Arial" w:hAnsi="Arial" w:cs="Arial"/>
          <w:sz w:val="20"/>
          <w:szCs w:val="20"/>
        </w:rPr>
        <w:t>and functionality</w:t>
      </w:r>
      <w:r w:rsidRPr="00997312">
        <w:rPr>
          <w:rFonts w:ascii="Arial" w:hAnsi="Arial" w:cs="Arial"/>
          <w:sz w:val="20"/>
          <w:szCs w:val="20"/>
        </w:rPr>
        <w:t>.</w:t>
      </w:r>
    </w:p>
    <w:p w14:paraId="39055929" w14:textId="2863D3AD"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Managed Apttus application, releases, and future upgrades</w:t>
      </w:r>
    </w:p>
    <w:p w14:paraId="1D3A5C21" w14:textId="18BC5603"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Created and customized Record types, page layouts, list views managed Role hierarchies and Profiles.</w:t>
      </w:r>
    </w:p>
    <w:p w14:paraId="62ED167B" w14:textId="0C3C737B"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Developed Conga Composer Reports, Queries, Templates and more.</w:t>
      </w:r>
    </w:p>
    <w:p w14:paraId="3C846B3D" w14:textId="0626E69E"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Developed Reports, Dashboards and Processes to continuously monitor data quality and integrity.</w:t>
      </w:r>
    </w:p>
    <w:p w14:paraId="3F12D4FB" w14:textId="1D69DFF7"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 xml:space="preserve">Used the sandbox for testing and </w:t>
      </w:r>
      <w:r w:rsidRPr="004D639F">
        <w:rPr>
          <w:rFonts w:ascii="Arial" w:hAnsi="Arial" w:cs="Arial"/>
          <w:b/>
          <w:bCs/>
          <w:sz w:val="20"/>
          <w:szCs w:val="20"/>
        </w:rPr>
        <w:t>migrated the code to the Production environment</w:t>
      </w:r>
      <w:r w:rsidRPr="00997312">
        <w:rPr>
          <w:rFonts w:ascii="Arial" w:hAnsi="Arial" w:cs="Arial"/>
          <w:sz w:val="20"/>
          <w:szCs w:val="20"/>
        </w:rPr>
        <w:t xml:space="preserve"> after testing.</w:t>
      </w:r>
    </w:p>
    <w:p w14:paraId="50818882" w14:textId="01C1D2C9"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Configured Chatter for the users in the company for collaboration.</w:t>
      </w:r>
    </w:p>
    <w:p w14:paraId="145ECF93" w14:textId="03C02A83"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Used Data Loader for insert, update, and bulk import or export of data from Salesforce.com objects.</w:t>
      </w:r>
    </w:p>
    <w:p w14:paraId="144E06E8" w14:textId="42C158F2"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 xml:space="preserve">Organized Daily Scrum meetings with all the team members to check whether we are in </w:t>
      </w:r>
      <w:r w:rsidR="00E850C7" w:rsidRPr="00997312">
        <w:rPr>
          <w:rFonts w:ascii="Arial" w:hAnsi="Arial" w:cs="Arial"/>
          <w:sz w:val="20"/>
          <w:szCs w:val="20"/>
        </w:rPr>
        <w:t>same page</w:t>
      </w:r>
      <w:r w:rsidRPr="00997312">
        <w:rPr>
          <w:rFonts w:ascii="Arial" w:hAnsi="Arial" w:cs="Arial"/>
          <w:sz w:val="20"/>
          <w:szCs w:val="20"/>
        </w:rPr>
        <w:t>.</w:t>
      </w:r>
    </w:p>
    <w:p w14:paraId="106BB738" w14:textId="67E52022" w:rsidR="009F749D" w:rsidRPr="00997312" w:rsidRDefault="009F749D" w:rsidP="00787DAD">
      <w:pPr>
        <w:pStyle w:val="NoSpacing"/>
        <w:numPr>
          <w:ilvl w:val="0"/>
          <w:numId w:val="51"/>
        </w:numPr>
        <w:rPr>
          <w:rFonts w:ascii="Arial" w:hAnsi="Arial" w:cs="Arial"/>
          <w:sz w:val="20"/>
          <w:szCs w:val="20"/>
        </w:rPr>
      </w:pPr>
      <w:r w:rsidRPr="00997312">
        <w:rPr>
          <w:rFonts w:ascii="Arial" w:hAnsi="Arial" w:cs="Arial"/>
          <w:sz w:val="20"/>
          <w:szCs w:val="20"/>
        </w:rPr>
        <w:t>Provided training to the internal business users to use the application and develop their own custom Reports.</w:t>
      </w:r>
    </w:p>
    <w:p w14:paraId="29F85515" w14:textId="77777777" w:rsidR="00787DAD" w:rsidRPr="00997312" w:rsidRDefault="00787DAD" w:rsidP="00787DAD">
      <w:pPr>
        <w:pStyle w:val="NoSpacing"/>
        <w:rPr>
          <w:rFonts w:ascii="Arial" w:hAnsi="Arial" w:cs="Arial"/>
          <w:sz w:val="20"/>
          <w:szCs w:val="20"/>
        </w:rPr>
      </w:pPr>
    </w:p>
    <w:p w14:paraId="57F57F11" w14:textId="22EF9D35" w:rsidR="00787DAD" w:rsidRPr="00997312" w:rsidRDefault="00787DAD" w:rsidP="00787DAD">
      <w:pPr>
        <w:pStyle w:val="NoSpacing"/>
        <w:rPr>
          <w:rFonts w:ascii="Arial" w:hAnsi="Arial" w:cs="Arial"/>
          <w:b/>
          <w:bCs/>
          <w:sz w:val="20"/>
          <w:szCs w:val="20"/>
        </w:rPr>
      </w:pPr>
      <w:r w:rsidRPr="00997312">
        <w:rPr>
          <w:rFonts w:ascii="Arial" w:hAnsi="Arial" w:cs="Arial"/>
          <w:b/>
          <w:bCs/>
          <w:sz w:val="20"/>
          <w:szCs w:val="20"/>
        </w:rPr>
        <w:t>Salesforce Developer</w:t>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r>
      <w:r w:rsidRPr="00997312">
        <w:rPr>
          <w:rFonts w:ascii="Arial" w:hAnsi="Arial" w:cs="Arial"/>
          <w:b/>
          <w:bCs/>
          <w:sz w:val="20"/>
          <w:szCs w:val="20"/>
        </w:rPr>
        <w:tab/>
        <w:t xml:space="preserve">     </w:t>
      </w:r>
      <w:r w:rsidRPr="00997312">
        <w:rPr>
          <w:rFonts w:ascii="Arial" w:hAnsi="Arial" w:cs="Arial"/>
          <w:b/>
          <w:bCs/>
          <w:sz w:val="20"/>
          <w:szCs w:val="20"/>
        </w:rPr>
        <w:t xml:space="preserve">Sep 2015 </w:t>
      </w:r>
      <w:r w:rsidRPr="00997312">
        <w:rPr>
          <w:rFonts w:ascii="Cambria Math" w:hAnsi="Cambria Math" w:cs="Cambria Math"/>
          <w:b/>
          <w:bCs/>
          <w:sz w:val="20"/>
          <w:szCs w:val="20"/>
        </w:rPr>
        <w:t>‐</w:t>
      </w:r>
      <w:r w:rsidRPr="00997312">
        <w:rPr>
          <w:rFonts w:ascii="Arial" w:hAnsi="Arial" w:cs="Arial"/>
          <w:b/>
          <w:bCs/>
          <w:sz w:val="20"/>
          <w:szCs w:val="20"/>
        </w:rPr>
        <w:t xml:space="preserve"> July 2017</w:t>
      </w:r>
    </w:p>
    <w:p w14:paraId="298BB50F" w14:textId="676174E3" w:rsidR="009F749D" w:rsidRPr="00997312" w:rsidRDefault="009F749D" w:rsidP="00787DAD">
      <w:pPr>
        <w:pStyle w:val="NoSpacing"/>
        <w:rPr>
          <w:rFonts w:ascii="Arial" w:hAnsi="Arial" w:cs="Arial"/>
          <w:sz w:val="20"/>
          <w:szCs w:val="20"/>
        </w:rPr>
      </w:pPr>
      <w:r w:rsidRPr="00997312">
        <w:rPr>
          <w:rFonts w:ascii="Arial" w:hAnsi="Arial" w:cs="Arial"/>
          <w:b/>
          <w:bCs/>
          <w:sz w:val="20"/>
          <w:szCs w:val="20"/>
        </w:rPr>
        <w:t xml:space="preserve">TMG Health </w:t>
      </w:r>
      <w:r w:rsidRPr="00997312">
        <w:rPr>
          <w:rFonts w:ascii="Cambria Math" w:hAnsi="Cambria Math" w:cs="Cambria Math"/>
          <w:b/>
          <w:bCs/>
          <w:sz w:val="20"/>
          <w:szCs w:val="20"/>
        </w:rPr>
        <w:t>‐</w:t>
      </w:r>
      <w:r w:rsidRPr="00997312">
        <w:rPr>
          <w:rFonts w:ascii="Arial" w:hAnsi="Arial" w:cs="Arial"/>
          <w:b/>
          <w:bCs/>
          <w:sz w:val="20"/>
          <w:szCs w:val="20"/>
        </w:rPr>
        <w:t xml:space="preserve"> Jessup, PA</w:t>
      </w:r>
      <w:r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sz w:val="20"/>
          <w:szCs w:val="20"/>
        </w:rPr>
        <w:tab/>
      </w:r>
      <w:r w:rsidR="00F778CA" w:rsidRPr="00997312">
        <w:rPr>
          <w:rFonts w:ascii="Arial" w:hAnsi="Arial" w:cs="Arial"/>
          <w:sz w:val="20"/>
          <w:szCs w:val="20"/>
        </w:rPr>
        <w:tab/>
      </w:r>
      <w:r w:rsidR="00F778CA" w:rsidRPr="00997312">
        <w:rPr>
          <w:rFonts w:ascii="Arial" w:hAnsi="Arial" w:cs="Arial"/>
          <w:sz w:val="20"/>
          <w:szCs w:val="20"/>
        </w:rPr>
        <w:tab/>
      </w:r>
      <w:r w:rsidR="00F778CA" w:rsidRPr="00997312">
        <w:rPr>
          <w:rFonts w:ascii="Arial" w:hAnsi="Arial" w:cs="Arial"/>
          <w:sz w:val="20"/>
          <w:szCs w:val="20"/>
        </w:rPr>
        <w:tab/>
      </w:r>
      <w:r w:rsidR="00F778CA" w:rsidRPr="00997312">
        <w:rPr>
          <w:rFonts w:ascii="Arial" w:hAnsi="Arial" w:cs="Arial"/>
          <w:sz w:val="20"/>
          <w:szCs w:val="20"/>
        </w:rPr>
        <w:tab/>
        <w:t xml:space="preserve">    </w:t>
      </w:r>
    </w:p>
    <w:p w14:paraId="3F8C42D3" w14:textId="1651BC12"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 xml:space="preserve">Interacted with Business users for analysis, requirements gathering and development. And </w:t>
      </w:r>
      <w:r w:rsidR="00E850C7" w:rsidRPr="00997312">
        <w:rPr>
          <w:rFonts w:ascii="Arial" w:hAnsi="Arial" w:cs="Arial"/>
          <w:sz w:val="20"/>
          <w:szCs w:val="20"/>
        </w:rPr>
        <w:t>performed</w:t>
      </w:r>
      <w:r w:rsidRPr="00997312">
        <w:rPr>
          <w:rFonts w:ascii="Arial" w:hAnsi="Arial" w:cs="Arial"/>
          <w:sz w:val="20"/>
          <w:szCs w:val="20"/>
        </w:rPr>
        <w:t xml:space="preserve"> detailed analysis of technical and business requirements.</w:t>
      </w:r>
    </w:p>
    <w:p w14:paraId="02EC7A23" w14:textId="440D347D"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Worked with Data Loader for loading the attachments into Salesforce.com, related to objects like Accounts, Contacts, Opportunities, and Activities.</w:t>
      </w:r>
    </w:p>
    <w:p w14:paraId="45165041" w14:textId="49A37DE5"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Developed Workflow Rules, Time</w:t>
      </w:r>
      <w:r w:rsidRPr="00997312">
        <w:rPr>
          <w:rFonts w:ascii="Cambria Math" w:hAnsi="Cambria Math" w:cs="Cambria Math"/>
          <w:sz w:val="20"/>
          <w:szCs w:val="20"/>
        </w:rPr>
        <w:t>‐</w:t>
      </w:r>
      <w:r w:rsidRPr="00997312">
        <w:rPr>
          <w:rFonts w:ascii="Arial" w:hAnsi="Arial" w:cs="Arial"/>
          <w:sz w:val="20"/>
          <w:szCs w:val="20"/>
        </w:rPr>
        <w:t>Dependent Workflow Actions, Email Alerts and Field Updates.</w:t>
      </w:r>
    </w:p>
    <w:p w14:paraId="0411A8A8" w14:textId="202195E8"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Developed Analytics Cloud data using SAQL via Wave analytics to build own app to access and analyze analytic cloud data.</w:t>
      </w:r>
    </w:p>
    <w:p w14:paraId="347FF3BF" w14:textId="4380A558"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Created lookup and master</w:t>
      </w:r>
      <w:r w:rsidRPr="00997312">
        <w:rPr>
          <w:rFonts w:ascii="Cambria Math" w:hAnsi="Cambria Math" w:cs="Cambria Math"/>
          <w:sz w:val="20"/>
          <w:szCs w:val="20"/>
        </w:rPr>
        <w:t>‐</w:t>
      </w:r>
      <w:r w:rsidRPr="00997312">
        <w:rPr>
          <w:rFonts w:ascii="Arial" w:hAnsi="Arial" w:cs="Arial"/>
          <w:sz w:val="20"/>
          <w:szCs w:val="20"/>
        </w:rPr>
        <w:t>detail relationships on the objects and created junction objects and various advanced fields like Picklist, Field Dependencies, Custom Formula, Approval Process, Sharing rules for automated alerts, field updates and Email generation.</w:t>
      </w:r>
    </w:p>
    <w:p w14:paraId="2BB6C180" w14:textId="3954066C"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Implemented Security and Sharing rules at Object Field and Record levels for different users in the organization.</w:t>
      </w:r>
    </w:p>
    <w:p w14:paraId="1D2A208C" w14:textId="678734D3"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Worked on Sales Cloud and Service Cloud to process business logic in the organization.</w:t>
      </w:r>
    </w:p>
    <w:p w14:paraId="5CCCE165" w14:textId="1DA9468E"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Increased leads &amp; sales with Pardot email drip programs.</w:t>
      </w:r>
    </w:p>
    <w:p w14:paraId="3AEFD3FB" w14:textId="648FC0E3"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Administrator for two instances of Salesforce with Pardot and DocuSign add</w:t>
      </w:r>
      <w:r w:rsidRPr="00997312">
        <w:rPr>
          <w:rFonts w:ascii="Cambria Math" w:hAnsi="Cambria Math" w:cs="Cambria Math"/>
          <w:sz w:val="20"/>
          <w:szCs w:val="20"/>
        </w:rPr>
        <w:t>‐</w:t>
      </w:r>
      <w:r w:rsidRPr="00997312">
        <w:rPr>
          <w:rFonts w:ascii="Arial" w:hAnsi="Arial" w:cs="Arial"/>
          <w:sz w:val="20"/>
          <w:szCs w:val="20"/>
        </w:rPr>
        <w:t xml:space="preserve">ons. Provide Release Management support for processing </w:t>
      </w:r>
      <w:r w:rsidRPr="004D639F">
        <w:rPr>
          <w:rFonts w:ascii="Arial" w:hAnsi="Arial" w:cs="Arial"/>
          <w:b/>
          <w:bCs/>
          <w:sz w:val="20"/>
          <w:szCs w:val="20"/>
        </w:rPr>
        <w:t>config and custom code changes</w:t>
      </w:r>
      <w:r w:rsidRPr="00997312">
        <w:rPr>
          <w:rFonts w:ascii="Arial" w:hAnsi="Arial" w:cs="Arial"/>
          <w:sz w:val="20"/>
          <w:szCs w:val="20"/>
        </w:rPr>
        <w:t>.</w:t>
      </w:r>
    </w:p>
    <w:p w14:paraId="1DA41A6E" w14:textId="6BD66303"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 xml:space="preserve">Created profiles, roles and sharing rules, page </w:t>
      </w:r>
      <w:r w:rsidR="00E850C7" w:rsidRPr="00997312">
        <w:rPr>
          <w:rFonts w:ascii="Arial" w:hAnsi="Arial" w:cs="Arial"/>
          <w:sz w:val="20"/>
          <w:szCs w:val="20"/>
        </w:rPr>
        <w:t>layouts, Email</w:t>
      </w:r>
      <w:r w:rsidRPr="00997312">
        <w:rPr>
          <w:rFonts w:ascii="Arial" w:hAnsi="Arial" w:cs="Arial"/>
          <w:sz w:val="20"/>
          <w:szCs w:val="20"/>
        </w:rPr>
        <w:t xml:space="preserve"> services, Custom objects, Relationships.</w:t>
      </w:r>
    </w:p>
    <w:p w14:paraId="4E295BAA" w14:textId="3026988F" w:rsidR="00823839" w:rsidRPr="00997312" w:rsidRDefault="00823839" w:rsidP="00405A96">
      <w:pPr>
        <w:pStyle w:val="NoSpacing"/>
        <w:numPr>
          <w:ilvl w:val="0"/>
          <w:numId w:val="52"/>
        </w:numPr>
        <w:rPr>
          <w:rFonts w:ascii="Arial" w:hAnsi="Arial" w:cs="Arial"/>
          <w:sz w:val="20"/>
          <w:szCs w:val="20"/>
        </w:rPr>
      </w:pPr>
      <w:r w:rsidRPr="00997312">
        <w:rPr>
          <w:rFonts w:ascii="Arial" w:hAnsi="Arial" w:cs="Arial"/>
          <w:sz w:val="20"/>
          <w:szCs w:val="20"/>
        </w:rPr>
        <w:t>Working on configuration of specific health cloud</w:t>
      </w:r>
      <w:r w:rsidRPr="00997312">
        <w:rPr>
          <w:rFonts w:ascii="Cambria Math" w:hAnsi="Cambria Math" w:cs="Cambria Math"/>
          <w:sz w:val="20"/>
          <w:szCs w:val="20"/>
        </w:rPr>
        <w:t>‐</w:t>
      </w:r>
      <w:r w:rsidRPr="00997312">
        <w:rPr>
          <w:rFonts w:ascii="Arial" w:hAnsi="Arial" w:cs="Arial"/>
          <w:sz w:val="20"/>
          <w:szCs w:val="20"/>
        </w:rPr>
        <w:t>related functionality within a Health Cloud Implementation.</w:t>
      </w:r>
    </w:p>
    <w:p w14:paraId="3B96A40F" w14:textId="47EFCE24"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Worked on the Service Cloud especially on Email to Case, Case Management, and Knowledge Articles, Queues, Escalation rules, Case teams, developed complex mappings and mapplets in Informatica to load the data using different transformations.</w:t>
      </w:r>
    </w:p>
    <w:p w14:paraId="1D20B2D6" w14:textId="55C42866"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Created the configuration workbook and development checklist and updated the same based on subsequent releases based on the organizational needs.</w:t>
      </w:r>
    </w:p>
    <w:p w14:paraId="0A7977FD" w14:textId="614EAB6B"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Worked on building and embed Lightning Components in Visualforce Page by using new Lightning Out feature by event</w:t>
      </w:r>
      <w:r w:rsidRPr="00997312">
        <w:rPr>
          <w:rFonts w:ascii="Cambria Math" w:hAnsi="Cambria Math" w:cs="Cambria Math"/>
          <w:sz w:val="20"/>
          <w:szCs w:val="20"/>
        </w:rPr>
        <w:t>‐</w:t>
      </w:r>
      <w:r w:rsidRPr="00997312">
        <w:rPr>
          <w:rFonts w:ascii="Arial" w:hAnsi="Arial" w:cs="Arial"/>
          <w:sz w:val="20"/>
          <w:szCs w:val="20"/>
        </w:rPr>
        <w:t xml:space="preserve">driven programming, where I write handlers that respond to interface events as they occur. The events have been </w:t>
      </w:r>
      <w:r w:rsidRPr="008804CD">
        <w:rPr>
          <w:rFonts w:ascii="Arial" w:hAnsi="Arial" w:cs="Arial"/>
          <w:b/>
          <w:bCs/>
          <w:sz w:val="20"/>
          <w:szCs w:val="20"/>
        </w:rPr>
        <w:t>triggered</w:t>
      </w:r>
      <w:r w:rsidRPr="00997312">
        <w:rPr>
          <w:rFonts w:ascii="Arial" w:hAnsi="Arial" w:cs="Arial"/>
          <w:sz w:val="20"/>
          <w:szCs w:val="20"/>
        </w:rPr>
        <w:t xml:space="preserve"> by user interaction.</w:t>
      </w:r>
    </w:p>
    <w:p w14:paraId="70FCD9E2" w14:textId="221303F6"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Worked with various Sales Cloud modules in salesforce.com standard objects like Accounts, Contacts, Leads, Opportunities, and Campaigns etc.</w:t>
      </w:r>
    </w:p>
    <w:p w14:paraId="2F3F9D0D" w14:textId="4E8BB0E9"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lastRenderedPageBreak/>
        <w:t>Created custom Dashboards for manager’s home page and gave accessibility to dashboards for authorized people.</w:t>
      </w:r>
    </w:p>
    <w:p w14:paraId="3678CF91" w14:textId="600EAB7E"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Performed new release evaluations Service Console, Lightning Service console etc.,</w:t>
      </w:r>
    </w:p>
    <w:p w14:paraId="53BFD154" w14:textId="2DD5DA3D"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Worked closely with sales team and reviewed the existing environment, gathered the requirements</w:t>
      </w:r>
    </w:p>
    <w:p w14:paraId="00CE73B0" w14:textId="77777777"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for new Salesforce implementation and documented the business and functional requirements.</w:t>
      </w:r>
    </w:p>
    <w:p w14:paraId="0B38D732" w14:textId="00222B5C"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Created test scenarios on Sandbox environment and used Force.com Component Deployment Wizard for migrating data between Force.com IDE and Sandbox environment.</w:t>
      </w:r>
    </w:p>
    <w:p w14:paraId="1EA44BBF" w14:textId="39E609B1"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Implemented pick lists, dependent pick lists, lookups, master detail relationship, validation, and formula fields to the custom objects.</w:t>
      </w:r>
    </w:p>
    <w:p w14:paraId="1FFA8E4E" w14:textId="490E97A7"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Developed lightning experience using custom and standard lightning components, Styling using CSS.</w:t>
      </w:r>
    </w:p>
    <w:p w14:paraId="6A321319" w14:textId="337092D8"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 xml:space="preserve">Used SOQL and SOSL queries with </w:t>
      </w:r>
      <w:r w:rsidR="004D639F" w:rsidRPr="004D639F">
        <w:rPr>
          <w:rFonts w:ascii="Arial" w:hAnsi="Arial" w:cs="Arial"/>
          <w:b/>
          <w:bCs/>
          <w:sz w:val="20"/>
          <w:szCs w:val="20"/>
        </w:rPr>
        <w:t>APEX</w:t>
      </w:r>
      <w:r w:rsidRPr="00997312">
        <w:rPr>
          <w:rFonts w:ascii="Arial" w:hAnsi="Arial" w:cs="Arial"/>
          <w:sz w:val="20"/>
          <w:szCs w:val="20"/>
        </w:rPr>
        <w:t>.</w:t>
      </w:r>
    </w:p>
    <w:p w14:paraId="1E139697" w14:textId="64C13CFD"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Lightning experience migration included Building and Customization of lite App and rollout.</w:t>
      </w:r>
    </w:p>
    <w:p w14:paraId="7084DB3F" w14:textId="644D9BD0"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Designed and developed Renewal Pricing, Ordering, Promotional discounts by using Apttus advanced pricing methodologies.</w:t>
      </w:r>
    </w:p>
    <w:p w14:paraId="33DBE929" w14:textId="105F559B"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Worked on Sales Cloud Global Deployment.</w:t>
      </w:r>
    </w:p>
    <w:p w14:paraId="168CABAE" w14:textId="3463C306"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Customized the Dashboards to the track usage for productivity and performance of their sales terms.</w:t>
      </w:r>
    </w:p>
    <w:p w14:paraId="2DA2E743" w14:textId="723D7AFE"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 xml:space="preserve">Created a .Net custom handler to insert customer data in </w:t>
      </w:r>
      <w:r w:rsidRPr="00882642">
        <w:rPr>
          <w:rFonts w:ascii="Arial" w:hAnsi="Arial" w:cs="Arial"/>
          <w:b/>
          <w:bCs/>
          <w:sz w:val="20"/>
          <w:szCs w:val="20"/>
        </w:rPr>
        <w:t>Marketing Cloud by using SOAP API</w:t>
      </w:r>
      <w:r w:rsidRPr="00997312">
        <w:rPr>
          <w:rFonts w:ascii="Arial" w:hAnsi="Arial" w:cs="Arial"/>
          <w:sz w:val="20"/>
          <w:szCs w:val="20"/>
        </w:rPr>
        <w:t>.</w:t>
      </w:r>
    </w:p>
    <w:p w14:paraId="5D8EBFE4" w14:textId="3BA45CDB"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Provided post implementation support to assist end users in creating reports, dashboards and certain Administration tasks including creating and maintaining user profiles and privileges.</w:t>
      </w:r>
    </w:p>
    <w:p w14:paraId="486483C4" w14:textId="1A7C0AFB"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 xml:space="preserve">Designed and Developed Lightning Community Website for </w:t>
      </w:r>
      <w:r w:rsidRPr="00882642">
        <w:rPr>
          <w:rFonts w:ascii="Arial" w:hAnsi="Arial" w:cs="Arial"/>
          <w:b/>
          <w:bCs/>
          <w:sz w:val="20"/>
          <w:szCs w:val="20"/>
        </w:rPr>
        <w:t>Marketing using Lightning community builder, Lightning Components</w:t>
      </w:r>
      <w:r w:rsidRPr="00997312">
        <w:rPr>
          <w:rFonts w:ascii="Arial" w:hAnsi="Arial" w:cs="Arial"/>
          <w:sz w:val="20"/>
          <w:szCs w:val="20"/>
        </w:rPr>
        <w:t xml:space="preserve">, SLDS, Lightning Events, HTML5, CSS, Lightning Controllers, </w:t>
      </w:r>
      <w:r w:rsidR="004D639F" w:rsidRPr="004D639F">
        <w:rPr>
          <w:rFonts w:ascii="Arial" w:hAnsi="Arial" w:cs="Arial"/>
          <w:b/>
          <w:bCs/>
          <w:sz w:val="20"/>
          <w:szCs w:val="20"/>
        </w:rPr>
        <w:t>Apex</w:t>
      </w:r>
      <w:r w:rsidRPr="00997312">
        <w:rPr>
          <w:rFonts w:ascii="Arial" w:hAnsi="Arial" w:cs="Arial"/>
          <w:sz w:val="20"/>
          <w:szCs w:val="20"/>
        </w:rPr>
        <w:t>.</w:t>
      </w:r>
    </w:p>
    <w:p w14:paraId="531FCC4B" w14:textId="12FEEADE"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Coordinated work assignments with Developers and Administrators throughout the product development life cycle.</w:t>
      </w:r>
    </w:p>
    <w:p w14:paraId="05ED4E23" w14:textId="5884F8C6"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Created various reports (summary, matrix, tabular, pie charts, dashboards, and graphics) and configured various reports and for different user profiles based on the need in the organization.</w:t>
      </w:r>
    </w:p>
    <w:p w14:paraId="7BDB55F9" w14:textId="0048B1A1"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Configured security settings by working on Organization Wide Defaults, Role Hierarchies, Sharing Rules, and manual sharing to implement Record</w:t>
      </w:r>
      <w:r w:rsidRPr="00997312">
        <w:rPr>
          <w:rFonts w:ascii="Cambria Math" w:hAnsi="Cambria Math" w:cs="Cambria Math"/>
          <w:sz w:val="20"/>
          <w:szCs w:val="20"/>
        </w:rPr>
        <w:t>‐</w:t>
      </w:r>
      <w:r w:rsidRPr="00997312">
        <w:rPr>
          <w:rFonts w:ascii="Arial" w:hAnsi="Arial" w:cs="Arial"/>
          <w:sz w:val="20"/>
          <w:szCs w:val="20"/>
        </w:rPr>
        <w:t>based sharing.</w:t>
      </w:r>
    </w:p>
    <w:p w14:paraId="287E39AE" w14:textId="7FD31DF7"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Integration of Sales Cloud with external information systems using SOAP API web services.</w:t>
      </w:r>
    </w:p>
    <w:p w14:paraId="0D778462" w14:textId="4D34EAFA" w:rsidR="009F749D" w:rsidRPr="00997312" w:rsidRDefault="009F749D" w:rsidP="00405A96">
      <w:pPr>
        <w:pStyle w:val="NoSpacing"/>
        <w:numPr>
          <w:ilvl w:val="0"/>
          <w:numId w:val="52"/>
        </w:numPr>
        <w:rPr>
          <w:rFonts w:ascii="Arial" w:hAnsi="Arial" w:cs="Arial"/>
          <w:sz w:val="20"/>
          <w:szCs w:val="20"/>
        </w:rPr>
      </w:pPr>
      <w:r w:rsidRPr="00997312">
        <w:rPr>
          <w:rFonts w:ascii="Arial" w:hAnsi="Arial" w:cs="Arial"/>
          <w:sz w:val="20"/>
          <w:szCs w:val="20"/>
        </w:rPr>
        <w:t xml:space="preserve">Automated sharing rules whenever there is a new change in Sales teams instead of using an </w:t>
      </w:r>
      <w:r w:rsidR="004D639F" w:rsidRPr="008804CD">
        <w:rPr>
          <w:rFonts w:ascii="Arial" w:hAnsi="Arial" w:cs="Arial"/>
          <w:b/>
          <w:bCs/>
          <w:sz w:val="20"/>
          <w:szCs w:val="20"/>
        </w:rPr>
        <w:t>Apex</w:t>
      </w:r>
      <w:r w:rsidRPr="008804CD">
        <w:rPr>
          <w:rFonts w:ascii="Arial" w:hAnsi="Arial" w:cs="Arial"/>
          <w:b/>
          <w:bCs/>
          <w:sz w:val="20"/>
          <w:szCs w:val="20"/>
        </w:rPr>
        <w:t xml:space="preserve"> trigger</w:t>
      </w:r>
      <w:r w:rsidRPr="00997312">
        <w:rPr>
          <w:rFonts w:ascii="Arial" w:hAnsi="Arial" w:cs="Arial"/>
          <w:sz w:val="20"/>
          <w:szCs w:val="20"/>
        </w:rPr>
        <w:t>.</w:t>
      </w:r>
    </w:p>
    <w:p w14:paraId="77E62463" w14:textId="77777777" w:rsidR="00405A96" w:rsidRPr="00997312" w:rsidRDefault="00405A96" w:rsidP="00405A96">
      <w:pPr>
        <w:pStyle w:val="NoSpacing"/>
        <w:rPr>
          <w:rFonts w:ascii="Arial" w:hAnsi="Arial" w:cs="Arial"/>
          <w:sz w:val="20"/>
          <w:szCs w:val="20"/>
        </w:rPr>
      </w:pPr>
    </w:p>
    <w:p w14:paraId="347CCE17" w14:textId="5D6EAF27" w:rsidR="00405A96" w:rsidRPr="00997312" w:rsidRDefault="00405A96" w:rsidP="00405A96">
      <w:pPr>
        <w:pStyle w:val="NoSpacing"/>
        <w:rPr>
          <w:rFonts w:ascii="Arial" w:hAnsi="Arial" w:cs="Arial"/>
          <w:b/>
          <w:bCs/>
          <w:sz w:val="20"/>
          <w:szCs w:val="20"/>
        </w:rPr>
      </w:pPr>
      <w:r w:rsidRPr="00997312">
        <w:rPr>
          <w:rFonts w:ascii="Arial" w:hAnsi="Arial" w:cs="Arial"/>
          <w:b/>
          <w:bCs/>
          <w:sz w:val="20"/>
          <w:szCs w:val="20"/>
        </w:rPr>
        <w:t xml:space="preserve">Salesforce </w:t>
      </w:r>
      <w:r w:rsidRPr="00997312">
        <w:rPr>
          <w:rFonts w:ascii="Arial" w:hAnsi="Arial" w:cs="Arial"/>
          <w:b/>
          <w:bCs/>
          <w:sz w:val="20"/>
          <w:szCs w:val="20"/>
        </w:rPr>
        <w:t>Developer</w:t>
      </w:r>
      <w:r w:rsidR="00DD588C" w:rsidRPr="00997312">
        <w:rPr>
          <w:rFonts w:ascii="Arial" w:hAnsi="Arial" w:cs="Arial"/>
          <w:b/>
          <w:bCs/>
          <w:sz w:val="20"/>
          <w:szCs w:val="20"/>
        </w:rPr>
        <w:tab/>
      </w:r>
      <w:r w:rsidR="00DD588C" w:rsidRPr="00997312">
        <w:rPr>
          <w:rFonts w:ascii="Arial" w:hAnsi="Arial" w:cs="Arial"/>
          <w:b/>
          <w:bCs/>
          <w:sz w:val="20"/>
          <w:szCs w:val="20"/>
        </w:rPr>
        <w:tab/>
      </w:r>
      <w:r w:rsidR="00DD588C" w:rsidRPr="00997312">
        <w:rPr>
          <w:rFonts w:ascii="Arial" w:hAnsi="Arial" w:cs="Arial"/>
          <w:b/>
          <w:bCs/>
          <w:sz w:val="20"/>
          <w:szCs w:val="20"/>
        </w:rPr>
        <w:tab/>
      </w:r>
      <w:r w:rsidR="00DD588C" w:rsidRPr="00997312">
        <w:rPr>
          <w:rFonts w:ascii="Arial" w:hAnsi="Arial" w:cs="Arial"/>
          <w:b/>
          <w:bCs/>
          <w:sz w:val="20"/>
          <w:szCs w:val="20"/>
        </w:rPr>
        <w:tab/>
      </w:r>
      <w:r w:rsidR="00DD588C" w:rsidRPr="00997312">
        <w:rPr>
          <w:rFonts w:ascii="Arial" w:hAnsi="Arial" w:cs="Arial"/>
          <w:b/>
          <w:bCs/>
          <w:sz w:val="20"/>
          <w:szCs w:val="20"/>
        </w:rPr>
        <w:tab/>
      </w:r>
      <w:r w:rsidR="00DD588C" w:rsidRPr="00997312">
        <w:rPr>
          <w:rFonts w:ascii="Arial" w:hAnsi="Arial" w:cs="Arial"/>
          <w:b/>
          <w:bCs/>
          <w:sz w:val="20"/>
          <w:szCs w:val="20"/>
        </w:rPr>
        <w:tab/>
      </w:r>
      <w:r w:rsidR="00DD588C" w:rsidRPr="00997312">
        <w:rPr>
          <w:rFonts w:ascii="Arial" w:hAnsi="Arial" w:cs="Arial"/>
          <w:b/>
          <w:bCs/>
          <w:sz w:val="20"/>
          <w:szCs w:val="20"/>
        </w:rPr>
        <w:tab/>
      </w:r>
      <w:r w:rsidR="00DD588C" w:rsidRPr="00997312">
        <w:rPr>
          <w:rFonts w:ascii="Arial" w:hAnsi="Arial" w:cs="Arial"/>
          <w:b/>
          <w:bCs/>
          <w:sz w:val="20"/>
          <w:szCs w:val="20"/>
        </w:rPr>
        <w:tab/>
      </w:r>
      <w:r w:rsidR="00DD588C" w:rsidRPr="00997312">
        <w:rPr>
          <w:rFonts w:ascii="Arial" w:hAnsi="Arial" w:cs="Arial"/>
          <w:b/>
          <w:bCs/>
          <w:sz w:val="20"/>
          <w:szCs w:val="20"/>
        </w:rPr>
        <w:tab/>
        <w:t xml:space="preserve">     </w:t>
      </w:r>
      <w:r w:rsidR="00DD588C" w:rsidRPr="00997312">
        <w:rPr>
          <w:rFonts w:ascii="Arial" w:hAnsi="Arial" w:cs="Arial"/>
          <w:b/>
          <w:bCs/>
          <w:sz w:val="20"/>
          <w:szCs w:val="20"/>
        </w:rPr>
        <w:t xml:space="preserve">May 2012 </w:t>
      </w:r>
      <w:r w:rsidR="00DD588C" w:rsidRPr="00997312">
        <w:rPr>
          <w:rFonts w:ascii="Cambria Math" w:hAnsi="Cambria Math" w:cs="Cambria Math"/>
          <w:b/>
          <w:bCs/>
          <w:sz w:val="20"/>
          <w:szCs w:val="20"/>
        </w:rPr>
        <w:t>‐</w:t>
      </w:r>
      <w:r w:rsidR="00DD588C" w:rsidRPr="00997312">
        <w:rPr>
          <w:rFonts w:ascii="Arial" w:hAnsi="Arial" w:cs="Arial"/>
          <w:b/>
          <w:bCs/>
          <w:sz w:val="20"/>
          <w:szCs w:val="20"/>
        </w:rPr>
        <w:t xml:space="preserve"> July 2015</w:t>
      </w:r>
    </w:p>
    <w:p w14:paraId="128D6AC6" w14:textId="53DA3BC6" w:rsidR="009F749D" w:rsidRPr="00997312" w:rsidRDefault="009F749D" w:rsidP="00405A96">
      <w:pPr>
        <w:pStyle w:val="NoSpacing"/>
        <w:rPr>
          <w:rFonts w:ascii="Arial" w:hAnsi="Arial" w:cs="Arial"/>
          <w:b/>
          <w:bCs/>
          <w:sz w:val="20"/>
          <w:szCs w:val="20"/>
        </w:rPr>
      </w:pPr>
      <w:r w:rsidRPr="00997312">
        <w:rPr>
          <w:rFonts w:ascii="Arial" w:hAnsi="Arial" w:cs="Arial"/>
          <w:b/>
          <w:bCs/>
          <w:sz w:val="20"/>
          <w:szCs w:val="20"/>
        </w:rPr>
        <w:t>Horizon Core Info soft, India</w:t>
      </w:r>
      <w:r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r>
      <w:r w:rsidR="00F778CA" w:rsidRPr="00997312">
        <w:rPr>
          <w:rFonts w:ascii="Arial" w:hAnsi="Arial" w:cs="Arial"/>
          <w:b/>
          <w:bCs/>
          <w:sz w:val="20"/>
          <w:szCs w:val="20"/>
        </w:rPr>
        <w:tab/>
        <w:t xml:space="preserve">   </w:t>
      </w:r>
    </w:p>
    <w:p w14:paraId="44C397A1" w14:textId="1752AB8C" w:rsidR="009F749D" w:rsidRPr="00997312" w:rsidRDefault="009F749D" w:rsidP="00405A96">
      <w:pPr>
        <w:pStyle w:val="NoSpacing"/>
        <w:numPr>
          <w:ilvl w:val="0"/>
          <w:numId w:val="53"/>
        </w:numPr>
        <w:rPr>
          <w:rFonts w:ascii="Arial" w:hAnsi="Arial" w:cs="Arial"/>
          <w:sz w:val="20"/>
          <w:szCs w:val="20"/>
        </w:rPr>
      </w:pPr>
      <w:r w:rsidRPr="00997312">
        <w:rPr>
          <w:rFonts w:ascii="Arial" w:hAnsi="Arial" w:cs="Arial"/>
          <w:sz w:val="20"/>
          <w:szCs w:val="20"/>
        </w:rPr>
        <w:t>Worked as enhancement team member and performed the roles of Salesforce.com Administrator and</w:t>
      </w:r>
      <w:r w:rsidR="00405A96" w:rsidRPr="00997312">
        <w:rPr>
          <w:rFonts w:ascii="Arial" w:hAnsi="Arial" w:cs="Arial"/>
          <w:sz w:val="20"/>
          <w:szCs w:val="20"/>
        </w:rPr>
        <w:t xml:space="preserve"> d</w:t>
      </w:r>
      <w:r w:rsidRPr="00997312">
        <w:rPr>
          <w:rFonts w:ascii="Arial" w:hAnsi="Arial" w:cs="Arial"/>
          <w:sz w:val="20"/>
          <w:szCs w:val="20"/>
        </w:rPr>
        <w:t>eveloper in the organization.</w:t>
      </w:r>
    </w:p>
    <w:p w14:paraId="1E9CE78A" w14:textId="07A0414A" w:rsidR="009F749D" w:rsidRPr="00997312" w:rsidRDefault="009F749D" w:rsidP="00405A96">
      <w:pPr>
        <w:pStyle w:val="NoSpacing"/>
        <w:numPr>
          <w:ilvl w:val="0"/>
          <w:numId w:val="53"/>
        </w:numPr>
        <w:rPr>
          <w:rFonts w:ascii="Arial" w:hAnsi="Arial" w:cs="Arial"/>
          <w:sz w:val="20"/>
          <w:szCs w:val="20"/>
        </w:rPr>
      </w:pPr>
      <w:r w:rsidRPr="00997312">
        <w:rPr>
          <w:rFonts w:ascii="Arial" w:hAnsi="Arial" w:cs="Arial"/>
          <w:sz w:val="20"/>
          <w:szCs w:val="20"/>
        </w:rPr>
        <w:t>Worked on various Salesforce.com Standard Objects including Accounts, Contacts, Reports, Dashboards, Events and Tasks.</w:t>
      </w:r>
    </w:p>
    <w:p w14:paraId="22F99343" w14:textId="0DDC5420" w:rsidR="009F749D" w:rsidRPr="00997312" w:rsidRDefault="009F749D" w:rsidP="00405A96">
      <w:pPr>
        <w:pStyle w:val="NoSpacing"/>
        <w:numPr>
          <w:ilvl w:val="0"/>
          <w:numId w:val="53"/>
        </w:numPr>
        <w:rPr>
          <w:rFonts w:ascii="Arial" w:hAnsi="Arial" w:cs="Arial"/>
          <w:sz w:val="20"/>
          <w:szCs w:val="20"/>
        </w:rPr>
      </w:pPr>
      <w:r w:rsidRPr="00997312">
        <w:rPr>
          <w:rFonts w:ascii="Arial" w:hAnsi="Arial" w:cs="Arial"/>
          <w:sz w:val="20"/>
          <w:szCs w:val="20"/>
        </w:rPr>
        <w:t xml:space="preserve">Developed various </w:t>
      </w:r>
      <w:r w:rsidR="004D639F" w:rsidRPr="008804CD">
        <w:rPr>
          <w:rFonts w:ascii="Arial" w:hAnsi="Arial" w:cs="Arial"/>
          <w:b/>
          <w:bCs/>
          <w:sz w:val="20"/>
          <w:szCs w:val="20"/>
        </w:rPr>
        <w:t>Apex</w:t>
      </w:r>
      <w:r w:rsidRPr="008804CD">
        <w:rPr>
          <w:rFonts w:ascii="Arial" w:hAnsi="Arial" w:cs="Arial"/>
          <w:b/>
          <w:bCs/>
          <w:sz w:val="20"/>
          <w:szCs w:val="20"/>
        </w:rPr>
        <w:t xml:space="preserve"> classes, Controller classes and </w:t>
      </w:r>
      <w:r w:rsidR="004D639F" w:rsidRPr="008804CD">
        <w:rPr>
          <w:rFonts w:ascii="Arial" w:hAnsi="Arial" w:cs="Arial"/>
          <w:b/>
          <w:bCs/>
          <w:sz w:val="20"/>
          <w:szCs w:val="20"/>
        </w:rPr>
        <w:t>Apex</w:t>
      </w:r>
      <w:r w:rsidRPr="008804CD">
        <w:rPr>
          <w:rFonts w:ascii="Arial" w:hAnsi="Arial" w:cs="Arial"/>
          <w:b/>
          <w:bCs/>
          <w:sz w:val="20"/>
          <w:szCs w:val="20"/>
        </w:rPr>
        <w:t xml:space="preserve"> Triggers</w:t>
      </w:r>
      <w:r w:rsidRPr="00997312">
        <w:rPr>
          <w:rFonts w:ascii="Arial" w:hAnsi="Arial" w:cs="Arial"/>
          <w:sz w:val="20"/>
          <w:szCs w:val="20"/>
        </w:rPr>
        <w:t xml:space="preserve"> for various functional needs in the application.</w:t>
      </w:r>
    </w:p>
    <w:p w14:paraId="5B932783" w14:textId="47C737DE" w:rsidR="009F749D" w:rsidRPr="00997312" w:rsidRDefault="009F749D" w:rsidP="00405A96">
      <w:pPr>
        <w:pStyle w:val="NoSpacing"/>
        <w:numPr>
          <w:ilvl w:val="0"/>
          <w:numId w:val="53"/>
        </w:numPr>
        <w:rPr>
          <w:rFonts w:ascii="Arial" w:hAnsi="Arial" w:cs="Arial"/>
          <w:sz w:val="20"/>
          <w:szCs w:val="20"/>
        </w:rPr>
      </w:pPr>
      <w:r w:rsidRPr="00997312">
        <w:rPr>
          <w:rFonts w:ascii="Arial" w:hAnsi="Arial" w:cs="Arial"/>
          <w:sz w:val="20"/>
          <w:szCs w:val="20"/>
        </w:rPr>
        <w:t>Developed various Custom Objects, Formula fields, Master</w:t>
      </w:r>
      <w:r w:rsidRPr="00997312">
        <w:rPr>
          <w:rFonts w:ascii="Cambria Math" w:hAnsi="Cambria Math" w:cs="Cambria Math"/>
          <w:sz w:val="20"/>
          <w:szCs w:val="20"/>
        </w:rPr>
        <w:t>‐</w:t>
      </w:r>
      <w:r w:rsidRPr="00997312">
        <w:rPr>
          <w:rFonts w:ascii="Arial" w:hAnsi="Arial" w:cs="Arial"/>
          <w:sz w:val="20"/>
          <w:szCs w:val="20"/>
        </w:rPr>
        <w:t>Detail, Lookup relationships, Tabs, validation rules.</w:t>
      </w:r>
    </w:p>
    <w:p w14:paraId="6D60A608" w14:textId="4C5696B3" w:rsidR="009F749D" w:rsidRPr="00997312" w:rsidRDefault="009F749D" w:rsidP="00405A96">
      <w:pPr>
        <w:pStyle w:val="NoSpacing"/>
        <w:numPr>
          <w:ilvl w:val="0"/>
          <w:numId w:val="53"/>
        </w:numPr>
        <w:rPr>
          <w:rFonts w:ascii="Arial" w:hAnsi="Arial" w:cs="Arial"/>
          <w:sz w:val="20"/>
          <w:szCs w:val="20"/>
        </w:rPr>
      </w:pPr>
      <w:r w:rsidRPr="00997312">
        <w:rPr>
          <w:rFonts w:ascii="Arial" w:hAnsi="Arial" w:cs="Arial"/>
          <w:sz w:val="20"/>
          <w:szCs w:val="20"/>
        </w:rPr>
        <w:t>Designed and deployed Custom tabs, validation rules, Approval Processes and Auto</w:t>
      </w:r>
      <w:r w:rsidRPr="00997312">
        <w:rPr>
          <w:rFonts w:ascii="Cambria Math" w:hAnsi="Cambria Math" w:cs="Cambria Math"/>
          <w:sz w:val="20"/>
          <w:szCs w:val="20"/>
        </w:rPr>
        <w:t>‐</w:t>
      </w:r>
      <w:r w:rsidRPr="00997312">
        <w:rPr>
          <w:rFonts w:ascii="Arial" w:hAnsi="Arial" w:cs="Arial"/>
          <w:sz w:val="20"/>
          <w:szCs w:val="20"/>
        </w:rPr>
        <w:t>Response for automating business logic.</w:t>
      </w:r>
    </w:p>
    <w:p w14:paraId="2FCE82FC" w14:textId="30E03F66" w:rsidR="009F749D" w:rsidRPr="00997312" w:rsidRDefault="009F749D" w:rsidP="00405A96">
      <w:pPr>
        <w:pStyle w:val="NoSpacing"/>
        <w:numPr>
          <w:ilvl w:val="0"/>
          <w:numId w:val="53"/>
        </w:numPr>
        <w:rPr>
          <w:rFonts w:ascii="Arial" w:hAnsi="Arial" w:cs="Arial"/>
          <w:sz w:val="20"/>
          <w:szCs w:val="20"/>
        </w:rPr>
      </w:pPr>
      <w:r w:rsidRPr="00997312">
        <w:rPr>
          <w:rFonts w:ascii="Arial" w:hAnsi="Arial" w:cs="Arial"/>
          <w:sz w:val="20"/>
          <w:szCs w:val="20"/>
        </w:rPr>
        <w:t xml:space="preserve">Developed Cascading Style Sheets (CSS) for creating effects in </w:t>
      </w:r>
      <w:r w:rsidRPr="004D639F">
        <w:rPr>
          <w:rFonts w:ascii="Arial" w:hAnsi="Arial" w:cs="Arial"/>
          <w:b/>
          <w:bCs/>
          <w:sz w:val="20"/>
          <w:szCs w:val="20"/>
        </w:rPr>
        <w:t>Visual force</w:t>
      </w:r>
      <w:r w:rsidRPr="00997312">
        <w:rPr>
          <w:rFonts w:ascii="Arial" w:hAnsi="Arial" w:cs="Arial"/>
          <w:sz w:val="20"/>
          <w:szCs w:val="20"/>
        </w:rPr>
        <w:t xml:space="preserve"> pages.</w:t>
      </w:r>
    </w:p>
    <w:p w14:paraId="2083BD9D" w14:textId="64EAD531" w:rsidR="009F749D" w:rsidRPr="00997312" w:rsidRDefault="009F749D" w:rsidP="00405A96">
      <w:pPr>
        <w:pStyle w:val="NoSpacing"/>
        <w:numPr>
          <w:ilvl w:val="0"/>
          <w:numId w:val="53"/>
        </w:numPr>
        <w:rPr>
          <w:rFonts w:ascii="Arial" w:hAnsi="Arial" w:cs="Arial"/>
          <w:sz w:val="20"/>
          <w:szCs w:val="20"/>
        </w:rPr>
      </w:pPr>
      <w:r w:rsidRPr="00997312">
        <w:rPr>
          <w:rFonts w:ascii="Arial" w:hAnsi="Arial" w:cs="Arial"/>
          <w:sz w:val="20"/>
          <w:szCs w:val="20"/>
        </w:rPr>
        <w:t>Created Workflow rules and defined related workflow actions like task creation, sending email alerts</w:t>
      </w:r>
    </w:p>
    <w:p w14:paraId="716A3B82" w14:textId="4A255A28" w:rsidR="006621A3" w:rsidRPr="00997312" w:rsidRDefault="009F749D" w:rsidP="007D6096">
      <w:pPr>
        <w:pStyle w:val="NoSpacing"/>
        <w:numPr>
          <w:ilvl w:val="0"/>
          <w:numId w:val="53"/>
        </w:numPr>
        <w:jc w:val="both"/>
        <w:rPr>
          <w:rFonts w:ascii="Arial" w:hAnsi="Arial" w:cs="Arial"/>
          <w:sz w:val="20"/>
          <w:szCs w:val="20"/>
        </w:rPr>
      </w:pPr>
      <w:r w:rsidRPr="00997312">
        <w:rPr>
          <w:rFonts w:ascii="Arial" w:hAnsi="Arial" w:cs="Arial"/>
          <w:sz w:val="20"/>
          <w:szCs w:val="20"/>
        </w:rPr>
        <w:t>and field updates.</w:t>
      </w:r>
    </w:p>
    <w:sectPr w:rsidR="006621A3" w:rsidRPr="00997312" w:rsidSect="00E53EF2">
      <w:pgSz w:w="12240" w:h="15840" w:code="1"/>
      <w:pgMar w:top="990" w:right="990" w:bottom="936" w:left="1080" w:header="720" w:footer="5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A448C" w14:textId="77777777" w:rsidR="00E53EF2" w:rsidRDefault="00E53EF2" w:rsidP="00313B7F">
      <w:r>
        <w:separator/>
      </w:r>
    </w:p>
  </w:endnote>
  <w:endnote w:type="continuationSeparator" w:id="0">
    <w:p w14:paraId="1CF9F628" w14:textId="77777777" w:rsidR="00E53EF2" w:rsidRDefault="00E53EF2" w:rsidP="00313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939E8" w14:textId="77777777" w:rsidR="00E53EF2" w:rsidRDefault="00E53EF2" w:rsidP="00313B7F">
      <w:r>
        <w:separator/>
      </w:r>
    </w:p>
  </w:footnote>
  <w:footnote w:type="continuationSeparator" w:id="0">
    <w:p w14:paraId="2D3C65E6" w14:textId="77777777" w:rsidR="00E53EF2" w:rsidRDefault="00E53EF2" w:rsidP="00313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4"/>
    <w:lvl w:ilvl="0">
      <w:start w:val="1"/>
      <w:numFmt w:val="bullet"/>
      <w:lvlText w:val=""/>
      <w:lvlJc w:val="left"/>
      <w:pPr>
        <w:tabs>
          <w:tab w:val="num" w:pos="720"/>
        </w:tabs>
        <w:ind w:left="720" w:hanging="360"/>
      </w:pPr>
      <w:rPr>
        <w:rFonts w:ascii="Symbol" w:hAnsi="Symbol" w:cs="Symbol"/>
        <w:sz w:val="20"/>
        <w:szCs w:val="22"/>
      </w:rPr>
    </w:lvl>
  </w:abstractNum>
  <w:abstractNum w:abstractNumId="1" w15:restartNumberingAfterBreak="0">
    <w:nsid w:val="00000003"/>
    <w:multiLevelType w:val="singleLevel"/>
    <w:tmpl w:val="00000003"/>
    <w:name w:val="WW8Num8"/>
    <w:lvl w:ilvl="0">
      <w:start w:val="1"/>
      <w:numFmt w:val="bullet"/>
      <w:lvlText w:val=""/>
      <w:lvlJc w:val="left"/>
      <w:pPr>
        <w:tabs>
          <w:tab w:val="num" w:pos="720"/>
        </w:tabs>
        <w:ind w:left="720" w:hanging="360"/>
      </w:pPr>
      <w:rPr>
        <w:rFonts w:ascii="Symbol" w:hAnsi="Symbol" w:cs="Symbol" w:hint="default"/>
      </w:rPr>
    </w:lvl>
  </w:abstractNum>
  <w:abstractNum w:abstractNumId="2" w15:restartNumberingAfterBreak="0">
    <w:nsid w:val="00000004"/>
    <w:multiLevelType w:val="singleLevel"/>
    <w:tmpl w:val="00000004"/>
    <w:name w:val="WW8Num12"/>
    <w:lvl w:ilvl="0">
      <w:start w:val="1"/>
      <w:numFmt w:val="bullet"/>
      <w:lvlText w:val=""/>
      <w:lvlJc w:val="left"/>
      <w:pPr>
        <w:tabs>
          <w:tab w:val="num" w:pos="0"/>
        </w:tabs>
        <w:ind w:left="720" w:hanging="360"/>
      </w:pPr>
      <w:rPr>
        <w:rFonts w:ascii="Symbol" w:hAnsi="Symbol" w:cs="Symbol" w:hint="default"/>
        <w:sz w:val="20"/>
        <w:szCs w:val="22"/>
      </w:rPr>
    </w:lvl>
  </w:abstractNum>
  <w:abstractNum w:abstractNumId="3" w15:restartNumberingAfterBreak="0">
    <w:nsid w:val="00000005"/>
    <w:multiLevelType w:val="multilevel"/>
    <w:tmpl w:val="00000005"/>
    <w:name w:val="WW8Num15"/>
    <w:lvl w:ilvl="0">
      <w:start w:val="1"/>
      <w:numFmt w:val="bullet"/>
      <w:lvlText w:val=""/>
      <w:lvlJc w:val="left"/>
      <w:pPr>
        <w:tabs>
          <w:tab w:val="num" w:pos="720"/>
        </w:tabs>
        <w:ind w:left="720" w:hanging="360"/>
      </w:pPr>
      <w:rPr>
        <w:rFonts w:ascii="Symbol" w:hAnsi="Symbol" w:cs="Symbol" w:hint="default"/>
        <w:color w:val="000000"/>
        <w:sz w:val="20"/>
        <w:szCs w:val="22"/>
      </w:rPr>
    </w:lvl>
    <w:lvl w:ilvl="1">
      <w:start w:val="1"/>
      <w:numFmt w:val="bullet"/>
      <w:lvlText w:val=""/>
      <w:lvlJc w:val="left"/>
      <w:pPr>
        <w:tabs>
          <w:tab w:val="num" w:pos="1440"/>
        </w:tabs>
        <w:ind w:left="1440" w:hanging="360"/>
      </w:pPr>
      <w:rPr>
        <w:rFonts w:ascii="Symbol" w:hAnsi="Symbol" w:cs="Symbol" w:hint="default"/>
        <w:color w:val="000000"/>
        <w:sz w:val="20"/>
        <w:szCs w:val="22"/>
      </w:rPr>
    </w:lvl>
    <w:lvl w:ilvl="2">
      <w:start w:val="1"/>
      <w:numFmt w:val="bullet"/>
      <w:lvlText w:val=""/>
      <w:lvlJc w:val="left"/>
      <w:pPr>
        <w:tabs>
          <w:tab w:val="num" w:pos="2160"/>
        </w:tabs>
        <w:ind w:left="2160" w:hanging="360"/>
      </w:pPr>
      <w:rPr>
        <w:rFonts w:ascii="Symbol" w:hAnsi="Symbol" w:cs="Symbol" w:hint="default"/>
        <w:color w:val="000000"/>
        <w:sz w:val="20"/>
        <w:szCs w:val="22"/>
      </w:rPr>
    </w:lvl>
    <w:lvl w:ilvl="3">
      <w:start w:val="1"/>
      <w:numFmt w:val="bullet"/>
      <w:lvlText w:val=""/>
      <w:lvlJc w:val="left"/>
      <w:pPr>
        <w:tabs>
          <w:tab w:val="num" w:pos="2880"/>
        </w:tabs>
        <w:ind w:left="2880" w:hanging="360"/>
      </w:pPr>
      <w:rPr>
        <w:rFonts w:ascii="Symbol" w:hAnsi="Symbol" w:cs="Symbol" w:hint="default"/>
        <w:color w:val="000000"/>
        <w:sz w:val="20"/>
        <w:szCs w:val="22"/>
      </w:rPr>
    </w:lvl>
    <w:lvl w:ilvl="4">
      <w:start w:val="1"/>
      <w:numFmt w:val="bullet"/>
      <w:lvlText w:val=""/>
      <w:lvlJc w:val="left"/>
      <w:pPr>
        <w:tabs>
          <w:tab w:val="num" w:pos="3600"/>
        </w:tabs>
        <w:ind w:left="3600" w:hanging="360"/>
      </w:pPr>
      <w:rPr>
        <w:rFonts w:ascii="Symbol" w:hAnsi="Symbol" w:cs="Symbol" w:hint="default"/>
        <w:color w:val="000000"/>
        <w:sz w:val="20"/>
        <w:szCs w:val="22"/>
      </w:rPr>
    </w:lvl>
    <w:lvl w:ilvl="5">
      <w:start w:val="1"/>
      <w:numFmt w:val="bullet"/>
      <w:lvlText w:val=""/>
      <w:lvlJc w:val="left"/>
      <w:pPr>
        <w:tabs>
          <w:tab w:val="num" w:pos="4320"/>
        </w:tabs>
        <w:ind w:left="4320" w:hanging="360"/>
      </w:pPr>
      <w:rPr>
        <w:rFonts w:ascii="Symbol" w:hAnsi="Symbol" w:cs="Symbol" w:hint="default"/>
        <w:color w:val="000000"/>
        <w:sz w:val="20"/>
        <w:szCs w:val="22"/>
      </w:rPr>
    </w:lvl>
    <w:lvl w:ilvl="6">
      <w:start w:val="1"/>
      <w:numFmt w:val="bullet"/>
      <w:lvlText w:val=""/>
      <w:lvlJc w:val="left"/>
      <w:pPr>
        <w:tabs>
          <w:tab w:val="num" w:pos="5040"/>
        </w:tabs>
        <w:ind w:left="5040" w:hanging="360"/>
      </w:pPr>
      <w:rPr>
        <w:rFonts w:ascii="Symbol" w:hAnsi="Symbol" w:cs="Symbol" w:hint="default"/>
        <w:color w:val="000000"/>
        <w:sz w:val="20"/>
        <w:szCs w:val="22"/>
      </w:rPr>
    </w:lvl>
    <w:lvl w:ilvl="7">
      <w:start w:val="1"/>
      <w:numFmt w:val="bullet"/>
      <w:lvlText w:val=""/>
      <w:lvlJc w:val="left"/>
      <w:pPr>
        <w:tabs>
          <w:tab w:val="num" w:pos="5760"/>
        </w:tabs>
        <w:ind w:left="5760" w:hanging="360"/>
      </w:pPr>
      <w:rPr>
        <w:rFonts w:ascii="Symbol" w:hAnsi="Symbol" w:cs="Symbol" w:hint="default"/>
        <w:color w:val="000000"/>
        <w:sz w:val="20"/>
        <w:szCs w:val="22"/>
      </w:rPr>
    </w:lvl>
    <w:lvl w:ilvl="8">
      <w:start w:val="1"/>
      <w:numFmt w:val="bullet"/>
      <w:lvlText w:val=""/>
      <w:lvlJc w:val="left"/>
      <w:pPr>
        <w:tabs>
          <w:tab w:val="num" w:pos="6480"/>
        </w:tabs>
        <w:ind w:left="6480" w:hanging="360"/>
      </w:pPr>
      <w:rPr>
        <w:rFonts w:ascii="Symbol" w:hAnsi="Symbol" w:cs="Symbol" w:hint="default"/>
        <w:color w:val="000000"/>
        <w:sz w:val="20"/>
        <w:szCs w:val="22"/>
      </w:rPr>
    </w:lvl>
  </w:abstractNum>
  <w:abstractNum w:abstractNumId="4" w15:restartNumberingAfterBreak="0">
    <w:nsid w:val="00000006"/>
    <w:multiLevelType w:val="singleLevel"/>
    <w:tmpl w:val="00000006"/>
    <w:name w:val="WW8Num28"/>
    <w:lvl w:ilvl="0">
      <w:start w:val="1"/>
      <w:numFmt w:val="bullet"/>
      <w:pStyle w:val="Head1Bullet"/>
      <w:lvlText w:val=""/>
      <w:lvlJc w:val="left"/>
      <w:pPr>
        <w:tabs>
          <w:tab w:val="num" w:pos="720"/>
        </w:tabs>
        <w:ind w:left="720" w:hanging="360"/>
      </w:pPr>
      <w:rPr>
        <w:rFonts w:ascii="Wingdings" w:hAnsi="Wingdings" w:cs="Wingdings" w:hint="default"/>
        <w:color w:val="FF6600"/>
        <w:sz w:val="16"/>
      </w:rPr>
    </w:lvl>
  </w:abstractNum>
  <w:abstractNum w:abstractNumId="5" w15:restartNumberingAfterBreak="0">
    <w:nsid w:val="00000007"/>
    <w:multiLevelType w:val="singleLevel"/>
    <w:tmpl w:val="00000007"/>
    <w:name w:val="WW8Num33"/>
    <w:lvl w:ilvl="0">
      <w:start w:val="1"/>
      <w:numFmt w:val="bullet"/>
      <w:lvlText w:val=""/>
      <w:lvlJc w:val="left"/>
      <w:pPr>
        <w:tabs>
          <w:tab w:val="num" w:pos="0"/>
        </w:tabs>
        <w:ind w:left="720" w:hanging="360"/>
      </w:pPr>
      <w:rPr>
        <w:rFonts w:ascii="Symbol" w:hAnsi="Symbol" w:cs="Symbol" w:hint="default"/>
        <w:sz w:val="20"/>
        <w:szCs w:val="22"/>
      </w:rPr>
    </w:lvl>
  </w:abstractNum>
  <w:abstractNum w:abstractNumId="6" w15:restartNumberingAfterBreak="0">
    <w:nsid w:val="00000008"/>
    <w:multiLevelType w:val="singleLevel"/>
    <w:tmpl w:val="00000008"/>
    <w:name w:val="WW8Num34"/>
    <w:lvl w:ilvl="0">
      <w:start w:val="1"/>
      <w:numFmt w:val="bullet"/>
      <w:lvlText w:val=""/>
      <w:lvlJc w:val="left"/>
      <w:pPr>
        <w:tabs>
          <w:tab w:val="num" w:pos="0"/>
        </w:tabs>
        <w:ind w:left="720" w:hanging="360"/>
      </w:pPr>
      <w:rPr>
        <w:rFonts w:ascii="Symbol" w:hAnsi="Symbol" w:cs="Symbol" w:hint="default"/>
        <w:sz w:val="20"/>
        <w:szCs w:val="22"/>
      </w:rPr>
    </w:lvl>
  </w:abstractNum>
  <w:abstractNum w:abstractNumId="7" w15:restartNumberingAfterBreak="0">
    <w:nsid w:val="01635F28"/>
    <w:multiLevelType w:val="hybridMultilevel"/>
    <w:tmpl w:val="70341EA0"/>
    <w:lvl w:ilvl="0" w:tplc="C19896EC">
      <w:start w:val="1"/>
      <w:numFmt w:val="bullet"/>
      <w:pStyle w:val="ResBullet1"/>
      <w:lvlText w:val=""/>
      <w:lvlJc w:val="left"/>
      <w:pPr>
        <w:tabs>
          <w:tab w:val="num" w:pos="360"/>
        </w:tabs>
        <w:ind w:left="360" w:hanging="360"/>
      </w:pPr>
      <w:rPr>
        <w:rFonts w:ascii="Symbol" w:hAnsi="Symbol" w:hint="default"/>
        <w:color w:val="336699"/>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3D05F92"/>
    <w:multiLevelType w:val="hybridMultilevel"/>
    <w:tmpl w:val="7D300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E719D6"/>
    <w:multiLevelType w:val="hybridMultilevel"/>
    <w:tmpl w:val="CAEC607A"/>
    <w:lvl w:ilvl="0" w:tplc="0409000B">
      <w:start w:val="1"/>
      <w:numFmt w:val="bullet"/>
      <w:lvlText w:val=""/>
      <w:lvlJc w:val="left"/>
      <w:pPr>
        <w:tabs>
          <w:tab w:val="num" w:pos="765"/>
        </w:tabs>
        <w:ind w:left="765" w:hanging="360"/>
      </w:pPr>
      <w:rPr>
        <w:rFonts w:ascii="Wingdings" w:hAnsi="Wingdings"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10" w15:restartNumberingAfterBreak="0">
    <w:nsid w:val="0A2150BA"/>
    <w:multiLevelType w:val="hybridMultilevel"/>
    <w:tmpl w:val="8C4E28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661A3E"/>
    <w:multiLevelType w:val="hybridMultilevel"/>
    <w:tmpl w:val="CC489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401409"/>
    <w:multiLevelType w:val="hybridMultilevel"/>
    <w:tmpl w:val="C8560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285C5E"/>
    <w:multiLevelType w:val="hybridMultilevel"/>
    <w:tmpl w:val="7BB68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0D40058E"/>
    <w:multiLevelType w:val="hybridMultilevel"/>
    <w:tmpl w:val="70946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7F12D5"/>
    <w:multiLevelType w:val="hybridMultilevel"/>
    <w:tmpl w:val="F6280EFC"/>
    <w:lvl w:ilvl="0" w:tplc="04090001">
      <w:start w:val="1"/>
      <w:numFmt w:val="bullet"/>
      <w:pStyle w:val="CourseDesc"/>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8A1AD5"/>
    <w:multiLevelType w:val="hybridMultilevel"/>
    <w:tmpl w:val="176AA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C896D21"/>
    <w:multiLevelType w:val="hybridMultilevel"/>
    <w:tmpl w:val="A6B28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FF7FDA"/>
    <w:multiLevelType w:val="hybridMultilevel"/>
    <w:tmpl w:val="21D41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473AA4"/>
    <w:multiLevelType w:val="hybridMultilevel"/>
    <w:tmpl w:val="B2B6A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460249"/>
    <w:multiLevelType w:val="hybridMultilevel"/>
    <w:tmpl w:val="4DA657DE"/>
    <w:lvl w:ilvl="0" w:tplc="04090001">
      <w:start w:val="1"/>
      <w:numFmt w:val="bullet"/>
      <w:pStyle w:val="NormalLatinTrebuchetM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4AE5756"/>
    <w:multiLevelType w:val="hybridMultilevel"/>
    <w:tmpl w:val="A4061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D03189"/>
    <w:multiLevelType w:val="hybridMultilevel"/>
    <w:tmpl w:val="1B6EC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9206EE6"/>
    <w:multiLevelType w:val="hybridMultilevel"/>
    <w:tmpl w:val="180CF518"/>
    <w:lvl w:ilvl="0" w:tplc="67105860">
      <w:start w:val="1"/>
      <w:numFmt w:val="bullet"/>
      <w:pStyle w:val="ResumeBulletpoints"/>
      <w:lvlText w:val="&gt;"/>
      <w:lvlJc w:val="left"/>
      <w:rPr>
        <w:rFonts w:ascii="Arial" w:hAnsi="Arial" w:cs="Times New Roman" w:hint="default"/>
        <w:b w:val="0"/>
        <w:i w:val="0"/>
        <w:caps w:val="0"/>
        <w:strike w:val="0"/>
        <w:dstrike w:val="0"/>
        <w:vanish w:val="0"/>
        <w:webHidden w:val="0"/>
        <w:color w:val="auto"/>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296823E6"/>
    <w:multiLevelType w:val="hybridMultilevel"/>
    <w:tmpl w:val="539ACBC4"/>
    <w:lvl w:ilvl="0" w:tplc="04090001">
      <w:start w:val="1"/>
      <w:numFmt w:val="bullet"/>
      <w:lvlText w:val=""/>
      <w:lvlJc w:val="left"/>
      <w:pPr>
        <w:ind w:left="720" w:hanging="360"/>
      </w:pPr>
      <w:rPr>
        <w:rFonts w:ascii="Symbol" w:hAnsi="Symbol" w:hint="default"/>
      </w:rPr>
    </w:lvl>
    <w:lvl w:ilvl="1" w:tplc="D21C0A82">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1518C2"/>
    <w:multiLevelType w:val="hybridMultilevel"/>
    <w:tmpl w:val="DCA8A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0B26B7C"/>
    <w:multiLevelType w:val="hybridMultilevel"/>
    <w:tmpl w:val="756AFC2C"/>
    <w:lvl w:ilvl="0" w:tplc="21B20FD2">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0F159F"/>
    <w:multiLevelType w:val="hybridMultilevel"/>
    <w:tmpl w:val="59627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C5373F"/>
    <w:multiLevelType w:val="hybridMultilevel"/>
    <w:tmpl w:val="57E09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D22785"/>
    <w:multiLevelType w:val="hybridMultilevel"/>
    <w:tmpl w:val="BC0E1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2E7BCA"/>
    <w:multiLevelType w:val="hybridMultilevel"/>
    <w:tmpl w:val="9954D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8A72A6C"/>
    <w:multiLevelType w:val="hybridMultilevel"/>
    <w:tmpl w:val="60CCE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427167"/>
    <w:multiLevelType w:val="hybridMultilevel"/>
    <w:tmpl w:val="910886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0954DAD"/>
    <w:multiLevelType w:val="hybridMultilevel"/>
    <w:tmpl w:val="6BDAE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51C03EE"/>
    <w:multiLevelType w:val="hybridMultilevel"/>
    <w:tmpl w:val="D7C42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C85383"/>
    <w:multiLevelType w:val="hybridMultilevel"/>
    <w:tmpl w:val="45A4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3F413E"/>
    <w:multiLevelType w:val="hybridMultilevel"/>
    <w:tmpl w:val="48D80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DB42ABE"/>
    <w:multiLevelType w:val="hybridMultilevel"/>
    <w:tmpl w:val="E5D608A0"/>
    <w:lvl w:ilvl="0" w:tplc="21B20FD2">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544073"/>
    <w:multiLevelType w:val="hybridMultilevel"/>
    <w:tmpl w:val="6E9A9CB8"/>
    <w:lvl w:ilvl="0" w:tplc="21B20FD2">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F17CCA"/>
    <w:multiLevelType w:val="hybridMultilevel"/>
    <w:tmpl w:val="50A432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558D480E"/>
    <w:multiLevelType w:val="hybridMultilevel"/>
    <w:tmpl w:val="F7A654B2"/>
    <w:lvl w:ilvl="0" w:tplc="21B20FD2">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4B0E23"/>
    <w:multiLevelType w:val="multilevel"/>
    <w:tmpl w:val="EA8A3150"/>
    <w:lvl w:ilvl="0">
      <w:start w:val="1"/>
      <w:numFmt w:val="bullet"/>
      <w:pStyle w:val="BulletList"/>
      <w:lvlText w:val=""/>
      <w:lvlJc w:val="left"/>
      <w:pPr>
        <w:tabs>
          <w:tab w:val="num" w:pos="576"/>
        </w:tabs>
        <w:ind w:left="576" w:hanging="288"/>
      </w:pPr>
      <w:rPr>
        <w:rFonts w:ascii="Wingdings" w:hAnsi="Wingdings" w:hint="default"/>
        <w:color w:val="666666"/>
      </w:rPr>
    </w:lvl>
    <w:lvl w:ilvl="1">
      <w:start w:val="1"/>
      <w:numFmt w:val="bullet"/>
      <w:lvlText w:val=""/>
      <w:lvlJc w:val="left"/>
      <w:pPr>
        <w:tabs>
          <w:tab w:val="num" w:pos="1152"/>
        </w:tabs>
        <w:ind w:left="1152" w:hanging="288"/>
      </w:pPr>
      <w:rPr>
        <w:rFonts w:ascii="Wingdings" w:hAnsi="Wingdings" w:hint="default"/>
        <w:b w:val="0"/>
        <w:i w:val="0"/>
        <w:color w:val="666666"/>
        <w:spacing w:val="0"/>
        <w:position w:val="0"/>
        <w:sz w:val="20"/>
      </w:rPr>
    </w:lvl>
    <w:lvl w:ilvl="2">
      <w:start w:val="1"/>
      <w:numFmt w:val="bullet"/>
      <w:lvlText w:val=""/>
      <w:lvlJc w:val="left"/>
      <w:pPr>
        <w:ind w:left="1728" w:hanging="288"/>
      </w:pPr>
      <w:rPr>
        <w:rFonts w:ascii="Wingdings" w:hAnsi="Wingdings" w:hint="default"/>
        <w:b w:val="0"/>
        <w:i w:val="0"/>
        <w:color w:val="666666"/>
        <w:sz w:val="20"/>
      </w:rPr>
    </w:lvl>
    <w:lvl w:ilvl="3">
      <w:start w:val="1"/>
      <w:numFmt w:val="bullet"/>
      <w:lvlText w:val=""/>
      <w:lvlJc w:val="left"/>
      <w:pPr>
        <w:tabs>
          <w:tab w:val="num" w:pos="2304"/>
        </w:tabs>
        <w:ind w:left="2304" w:hanging="288"/>
      </w:pPr>
      <w:rPr>
        <w:rFonts w:ascii="Wingdings" w:hAnsi="Wingdings" w:hint="default"/>
        <w:color w:val="666666"/>
      </w:rPr>
    </w:lvl>
    <w:lvl w:ilvl="4">
      <w:start w:val="1"/>
      <w:numFmt w:val="bullet"/>
      <w:lvlText w:val=""/>
      <w:lvlJc w:val="left"/>
      <w:pPr>
        <w:tabs>
          <w:tab w:val="num" w:pos="2880"/>
        </w:tabs>
        <w:ind w:left="2880" w:hanging="288"/>
      </w:pPr>
      <w:rPr>
        <w:rFonts w:ascii="Wingdings" w:hAnsi="Wingdings" w:hint="default"/>
        <w:color w:val="666666"/>
      </w:rPr>
    </w:lvl>
    <w:lvl w:ilvl="5">
      <w:start w:val="1"/>
      <w:numFmt w:val="bullet"/>
      <w:lvlText w:val=""/>
      <w:lvlJc w:val="left"/>
      <w:pPr>
        <w:tabs>
          <w:tab w:val="num" w:pos="3456"/>
        </w:tabs>
        <w:ind w:left="3456" w:hanging="288"/>
      </w:pPr>
      <w:rPr>
        <w:rFonts w:ascii="Wingdings" w:hAnsi="Wingdings" w:hint="default"/>
        <w:color w:val="666666"/>
      </w:rPr>
    </w:lvl>
    <w:lvl w:ilvl="6">
      <w:start w:val="1"/>
      <w:numFmt w:val="bullet"/>
      <w:lvlText w:val=""/>
      <w:lvlJc w:val="left"/>
      <w:pPr>
        <w:ind w:left="5112" w:hanging="360"/>
      </w:pPr>
      <w:rPr>
        <w:rFonts w:ascii="Wingdings" w:hAnsi="Wingdings" w:hint="default"/>
        <w:color w:val="666666"/>
      </w:rPr>
    </w:lvl>
    <w:lvl w:ilvl="7">
      <w:start w:val="1"/>
      <w:numFmt w:val="bullet"/>
      <w:lvlText w:val=""/>
      <w:lvlJc w:val="left"/>
      <w:pPr>
        <w:ind w:left="5976" w:hanging="360"/>
      </w:pPr>
      <w:rPr>
        <w:rFonts w:ascii="Wingdings" w:hAnsi="Wingdings" w:hint="default"/>
        <w:color w:val="666666"/>
      </w:rPr>
    </w:lvl>
    <w:lvl w:ilvl="8">
      <w:start w:val="1"/>
      <w:numFmt w:val="bullet"/>
      <w:lvlText w:val=""/>
      <w:lvlJc w:val="left"/>
      <w:pPr>
        <w:ind w:left="6840" w:hanging="432"/>
      </w:pPr>
      <w:rPr>
        <w:rFonts w:ascii="Wingdings" w:hAnsi="Wingdings" w:hint="default"/>
        <w:color w:val="666666"/>
      </w:rPr>
    </w:lvl>
  </w:abstractNum>
  <w:abstractNum w:abstractNumId="42" w15:restartNumberingAfterBreak="0">
    <w:nsid w:val="583828CE"/>
    <w:multiLevelType w:val="hybridMultilevel"/>
    <w:tmpl w:val="4EDCC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8C96C0C"/>
    <w:multiLevelType w:val="hybridMultilevel"/>
    <w:tmpl w:val="951AA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B9E0ABD"/>
    <w:multiLevelType w:val="hybridMultilevel"/>
    <w:tmpl w:val="5D7EF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02082A"/>
    <w:multiLevelType w:val="hybridMultilevel"/>
    <w:tmpl w:val="C7DE345A"/>
    <w:lvl w:ilvl="0" w:tplc="21B20FD2">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78438F"/>
    <w:multiLevelType w:val="hybridMultilevel"/>
    <w:tmpl w:val="1966C4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DEF6326"/>
    <w:multiLevelType w:val="hybridMultilevel"/>
    <w:tmpl w:val="D5721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6A5DA4"/>
    <w:multiLevelType w:val="hybridMultilevel"/>
    <w:tmpl w:val="5E60038A"/>
    <w:lvl w:ilvl="0" w:tplc="21B20FD2">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12040C"/>
    <w:multiLevelType w:val="hybridMultilevel"/>
    <w:tmpl w:val="054A3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030380"/>
    <w:multiLevelType w:val="hybridMultilevel"/>
    <w:tmpl w:val="F4726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C3C7B73"/>
    <w:multiLevelType w:val="hybridMultilevel"/>
    <w:tmpl w:val="6E147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E3E7DD5"/>
    <w:multiLevelType w:val="hybridMultilevel"/>
    <w:tmpl w:val="347A7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6D51AC"/>
    <w:multiLevelType w:val="hybridMultilevel"/>
    <w:tmpl w:val="E1842140"/>
    <w:lvl w:ilvl="0" w:tplc="21B20FD2">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C56FA0"/>
    <w:multiLevelType w:val="hybridMultilevel"/>
    <w:tmpl w:val="22B27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647490"/>
    <w:multiLevelType w:val="hybridMultilevel"/>
    <w:tmpl w:val="2A928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2A518B"/>
    <w:multiLevelType w:val="hybridMultilevel"/>
    <w:tmpl w:val="EAD0E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BBE7B68"/>
    <w:multiLevelType w:val="hybridMultilevel"/>
    <w:tmpl w:val="15B87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8D01B9"/>
    <w:multiLevelType w:val="hybridMultilevel"/>
    <w:tmpl w:val="A770E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9802763">
    <w:abstractNumId w:val="41"/>
  </w:num>
  <w:num w:numId="2" w16cid:durableId="881210779">
    <w:abstractNumId w:val="15"/>
  </w:num>
  <w:num w:numId="3" w16cid:durableId="967590753">
    <w:abstractNumId w:val="20"/>
  </w:num>
  <w:num w:numId="4" w16cid:durableId="1295597694">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1609300">
    <w:abstractNumId w:val="7"/>
  </w:num>
  <w:num w:numId="6" w16cid:durableId="128864224">
    <w:abstractNumId w:val="4"/>
  </w:num>
  <w:num w:numId="7" w16cid:durableId="604770050">
    <w:abstractNumId w:val="39"/>
  </w:num>
  <w:num w:numId="8" w16cid:durableId="1854373662">
    <w:abstractNumId w:val="25"/>
  </w:num>
  <w:num w:numId="9" w16cid:durableId="868765787">
    <w:abstractNumId w:val="16"/>
  </w:num>
  <w:num w:numId="10" w16cid:durableId="1565410904">
    <w:abstractNumId w:val="31"/>
  </w:num>
  <w:num w:numId="11" w16cid:durableId="261692912">
    <w:abstractNumId w:val="56"/>
  </w:num>
  <w:num w:numId="12" w16cid:durableId="1020548554">
    <w:abstractNumId w:val="55"/>
  </w:num>
  <w:num w:numId="13" w16cid:durableId="528566475">
    <w:abstractNumId w:val="46"/>
  </w:num>
  <w:num w:numId="14" w16cid:durableId="989677559">
    <w:abstractNumId w:val="30"/>
  </w:num>
  <w:num w:numId="15" w16cid:durableId="1804736324">
    <w:abstractNumId w:val="9"/>
  </w:num>
  <w:num w:numId="16" w16cid:durableId="585305336">
    <w:abstractNumId w:val="42"/>
  </w:num>
  <w:num w:numId="17" w16cid:durableId="894780026">
    <w:abstractNumId w:val="32"/>
  </w:num>
  <w:num w:numId="18" w16cid:durableId="682241087">
    <w:abstractNumId w:val="49"/>
  </w:num>
  <w:num w:numId="19" w16cid:durableId="340546588">
    <w:abstractNumId w:val="44"/>
  </w:num>
  <w:num w:numId="20" w16cid:durableId="816337804">
    <w:abstractNumId w:val="29"/>
  </w:num>
  <w:num w:numId="21" w16cid:durableId="700665777">
    <w:abstractNumId w:val="34"/>
  </w:num>
  <w:num w:numId="22" w16cid:durableId="992753571">
    <w:abstractNumId w:val="22"/>
  </w:num>
  <w:num w:numId="23" w16cid:durableId="765539243">
    <w:abstractNumId w:val="28"/>
  </w:num>
  <w:num w:numId="24" w16cid:durableId="1673752498">
    <w:abstractNumId w:val="57"/>
  </w:num>
  <w:num w:numId="25" w16cid:durableId="348261783">
    <w:abstractNumId w:val="54"/>
  </w:num>
  <w:num w:numId="26" w16cid:durableId="2102606866">
    <w:abstractNumId w:val="27"/>
  </w:num>
  <w:num w:numId="27" w16cid:durableId="437943782">
    <w:abstractNumId w:val="52"/>
  </w:num>
  <w:num w:numId="28" w16cid:durableId="318003152">
    <w:abstractNumId w:val="14"/>
  </w:num>
  <w:num w:numId="29" w16cid:durableId="504981636">
    <w:abstractNumId w:val="21"/>
  </w:num>
  <w:num w:numId="30" w16cid:durableId="364253968">
    <w:abstractNumId w:val="8"/>
  </w:num>
  <w:num w:numId="31" w16cid:durableId="352655215">
    <w:abstractNumId w:val="19"/>
  </w:num>
  <w:num w:numId="32" w16cid:durableId="140536985">
    <w:abstractNumId w:val="51"/>
  </w:num>
  <w:num w:numId="33" w16cid:durableId="1125540965">
    <w:abstractNumId w:val="17"/>
  </w:num>
  <w:num w:numId="34" w16cid:durableId="1266501595">
    <w:abstractNumId w:val="47"/>
  </w:num>
  <w:num w:numId="35" w16cid:durableId="1456145255">
    <w:abstractNumId w:val="24"/>
  </w:num>
  <w:num w:numId="36" w16cid:durableId="1041782573">
    <w:abstractNumId w:val="35"/>
  </w:num>
  <w:num w:numId="37" w16cid:durableId="1290352907">
    <w:abstractNumId w:val="18"/>
  </w:num>
  <w:num w:numId="38" w16cid:durableId="1751002402">
    <w:abstractNumId w:val="48"/>
  </w:num>
  <w:num w:numId="39" w16cid:durableId="1635598406">
    <w:abstractNumId w:val="38"/>
  </w:num>
  <w:num w:numId="40" w16cid:durableId="1134368449">
    <w:abstractNumId w:val="53"/>
  </w:num>
  <w:num w:numId="41" w16cid:durableId="1859734141">
    <w:abstractNumId w:val="45"/>
  </w:num>
  <w:num w:numId="42" w16cid:durableId="546071516">
    <w:abstractNumId w:val="40"/>
  </w:num>
  <w:num w:numId="43" w16cid:durableId="1517617504">
    <w:abstractNumId w:val="37"/>
  </w:num>
  <w:num w:numId="44" w16cid:durableId="1327436242">
    <w:abstractNumId w:val="26"/>
  </w:num>
  <w:num w:numId="45" w16cid:durableId="1040858985">
    <w:abstractNumId w:val="13"/>
  </w:num>
  <w:num w:numId="46" w16cid:durableId="339818706">
    <w:abstractNumId w:val="10"/>
  </w:num>
  <w:num w:numId="47" w16cid:durableId="651132288">
    <w:abstractNumId w:val="58"/>
  </w:num>
  <w:num w:numId="48" w16cid:durableId="373384373">
    <w:abstractNumId w:val="33"/>
  </w:num>
  <w:num w:numId="49" w16cid:durableId="419177002">
    <w:abstractNumId w:val="50"/>
  </w:num>
  <w:num w:numId="50" w16cid:durableId="1291130339">
    <w:abstractNumId w:val="43"/>
  </w:num>
  <w:num w:numId="51" w16cid:durableId="1031491639">
    <w:abstractNumId w:val="11"/>
  </w:num>
  <w:num w:numId="52" w16cid:durableId="877354815">
    <w:abstractNumId w:val="36"/>
  </w:num>
  <w:num w:numId="53" w16cid:durableId="976380117">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2"/>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76F"/>
    <w:rsid w:val="00001EC5"/>
    <w:rsid w:val="00014B83"/>
    <w:rsid w:val="00040477"/>
    <w:rsid w:val="00060FA5"/>
    <w:rsid w:val="0006581E"/>
    <w:rsid w:val="000837D4"/>
    <w:rsid w:val="000908B7"/>
    <w:rsid w:val="000A4A4D"/>
    <w:rsid w:val="000A4FEA"/>
    <w:rsid w:val="000A6320"/>
    <w:rsid w:val="000B67D5"/>
    <w:rsid w:val="000C6292"/>
    <w:rsid w:val="000E08AB"/>
    <w:rsid w:val="001168F9"/>
    <w:rsid w:val="0011777A"/>
    <w:rsid w:val="001207EF"/>
    <w:rsid w:val="001212AA"/>
    <w:rsid w:val="00136122"/>
    <w:rsid w:val="001413BB"/>
    <w:rsid w:val="00144CB0"/>
    <w:rsid w:val="00146E64"/>
    <w:rsid w:val="00155232"/>
    <w:rsid w:val="00190090"/>
    <w:rsid w:val="001A36F1"/>
    <w:rsid w:val="001B2318"/>
    <w:rsid w:val="001C626F"/>
    <w:rsid w:val="001E476B"/>
    <w:rsid w:val="00200EDD"/>
    <w:rsid w:val="00201970"/>
    <w:rsid w:val="00204AC9"/>
    <w:rsid w:val="00211EEC"/>
    <w:rsid w:val="002133D8"/>
    <w:rsid w:val="00215FBE"/>
    <w:rsid w:val="0022244F"/>
    <w:rsid w:val="002246D0"/>
    <w:rsid w:val="002427A4"/>
    <w:rsid w:val="00242E10"/>
    <w:rsid w:val="002469C7"/>
    <w:rsid w:val="00265660"/>
    <w:rsid w:val="002745D1"/>
    <w:rsid w:val="0028789A"/>
    <w:rsid w:val="00293ACB"/>
    <w:rsid w:val="0029776F"/>
    <w:rsid w:val="002A643B"/>
    <w:rsid w:val="002D36B0"/>
    <w:rsid w:val="002F3EE6"/>
    <w:rsid w:val="002F7903"/>
    <w:rsid w:val="00311718"/>
    <w:rsid w:val="00313B7F"/>
    <w:rsid w:val="0034464C"/>
    <w:rsid w:val="00353654"/>
    <w:rsid w:val="003607CE"/>
    <w:rsid w:val="003635D8"/>
    <w:rsid w:val="00396321"/>
    <w:rsid w:val="003A26E7"/>
    <w:rsid w:val="003B500E"/>
    <w:rsid w:val="003F495F"/>
    <w:rsid w:val="003F6B97"/>
    <w:rsid w:val="00405A96"/>
    <w:rsid w:val="00413620"/>
    <w:rsid w:val="00430148"/>
    <w:rsid w:val="00434F12"/>
    <w:rsid w:val="00485506"/>
    <w:rsid w:val="00491EBF"/>
    <w:rsid w:val="00492EB6"/>
    <w:rsid w:val="00493612"/>
    <w:rsid w:val="004A5CCE"/>
    <w:rsid w:val="004B6C2F"/>
    <w:rsid w:val="004C1978"/>
    <w:rsid w:val="004D639F"/>
    <w:rsid w:val="004E7BBF"/>
    <w:rsid w:val="004F4961"/>
    <w:rsid w:val="004F5FD3"/>
    <w:rsid w:val="00514EEF"/>
    <w:rsid w:val="00534217"/>
    <w:rsid w:val="00536B6A"/>
    <w:rsid w:val="00553582"/>
    <w:rsid w:val="00572561"/>
    <w:rsid w:val="00573B6D"/>
    <w:rsid w:val="00590325"/>
    <w:rsid w:val="005969D5"/>
    <w:rsid w:val="00596E92"/>
    <w:rsid w:val="005A39F8"/>
    <w:rsid w:val="005A43DE"/>
    <w:rsid w:val="005C5EF3"/>
    <w:rsid w:val="005D1D3B"/>
    <w:rsid w:val="005D3725"/>
    <w:rsid w:val="005E468D"/>
    <w:rsid w:val="005E5E5D"/>
    <w:rsid w:val="005F08A4"/>
    <w:rsid w:val="005F1590"/>
    <w:rsid w:val="006135C6"/>
    <w:rsid w:val="00620BA6"/>
    <w:rsid w:val="006516C6"/>
    <w:rsid w:val="006576A6"/>
    <w:rsid w:val="006621A3"/>
    <w:rsid w:val="00675E43"/>
    <w:rsid w:val="00692FB2"/>
    <w:rsid w:val="006B5E67"/>
    <w:rsid w:val="006C10F0"/>
    <w:rsid w:val="006C4B40"/>
    <w:rsid w:val="006E0A4F"/>
    <w:rsid w:val="006F1D99"/>
    <w:rsid w:val="006F5657"/>
    <w:rsid w:val="00706B4E"/>
    <w:rsid w:val="00715CBD"/>
    <w:rsid w:val="0073149E"/>
    <w:rsid w:val="007501B4"/>
    <w:rsid w:val="00764144"/>
    <w:rsid w:val="00787DAD"/>
    <w:rsid w:val="00790107"/>
    <w:rsid w:val="00792BDB"/>
    <w:rsid w:val="007B704D"/>
    <w:rsid w:val="007B7877"/>
    <w:rsid w:val="007C21CE"/>
    <w:rsid w:val="007D11AC"/>
    <w:rsid w:val="007F5AB7"/>
    <w:rsid w:val="00815B0D"/>
    <w:rsid w:val="008165FD"/>
    <w:rsid w:val="00823839"/>
    <w:rsid w:val="00845262"/>
    <w:rsid w:val="008639F1"/>
    <w:rsid w:val="008804CD"/>
    <w:rsid w:val="00882642"/>
    <w:rsid w:val="00891225"/>
    <w:rsid w:val="0089552B"/>
    <w:rsid w:val="008A01AB"/>
    <w:rsid w:val="008B1F89"/>
    <w:rsid w:val="008D21FD"/>
    <w:rsid w:val="008D37AC"/>
    <w:rsid w:val="008D617F"/>
    <w:rsid w:val="008E31F6"/>
    <w:rsid w:val="00923E29"/>
    <w:rsid w:val="00927FC0"/>
    <w:rsid w:val="00937D9B"/>
    <w:rsid w:val="00941AC8"/>
    <w:rsid w:val="00943621"/>
    <w:rsid w:val="00956D12"/>
    <w:rsid w:val="00980FD1"/>
    <w:rsid w:val="00997312"/>
    <w:rsid w:val="009A3E80"/>
    <w:rsid w:val="009B16AF"/>
    <w:rsid w:val="009B665B"/>
    <w:rsid w:val="009F1950"/>
    <w:rsid w:val="009F4432"/>
    <w:rsid w:val="009F512A"/>
    <w:rsid w:val="009F749D"/>
    <w:rsid w:val="00A017F0"/>
    <w:rsid w:val="00A114BF"/>
    <w:rsid w:val="00A114D4"/>
    <w:rsid w:val="00A2499E"/>
    <w:rsid w:val="00A256D9"/>
    <w:rsid w:val="00A300E4"/>
    <w:rsid w:val="00A47129"/>
    <w:rsid w:val="00A5762D"/>
    <w:rsid w:val="00A76440"/>
    <w:rsid w:val="00A96C86"/>
    <w:rsid w:val="00AA3480"/>
    <w:rsid w:val="00AB00E8"/>
    <w:rsid w:val="00AB2451"/>
    <w:rsid w:val="00AB62C2"/>
    <w:rsid w:val="00AC7CF2"/>
    <w:rsid w:val="00AD168F"/>
    <w:rsid w:val="00AE1383"/>
    <w:rsid w:val="00AE5F09"/>
    <w:rsid w:val="00AE6154"/>
    <w:rsid w:val="00B058CA"/>
    <w:rsid w:val="00B0610A"/>
    <w:rsid w:val="00B330BF"/>
    <w:rsid w:val="00B43543"/>
    <w:rsid w:val="00B473C8"/>
    <w:rsid w:val="00B508B8"/>
    <w:rsid w:val="00B5586E"/>
    <w:rsid w:val="00B6659F"/>
    <w:rsid w:val="00B67A7C"/>
    <w:rsid w:val="00B759FF"/>
    <w:rsid w:val="00B8176F"/>
    <w:rsid w:val="00B91BBF"/>
    <w:rsid w:val="00B94740"/>
    <w:rsid w:val="00BA68D3"/>
    <w:rsid w:val="00BC64D6"/>
    <w:rsid w:val="00BF6856"/>
    <w:rsid w:val="00C00673"/>
    <w:rsid w:val="00C06A47"/>
    <w:rsid w:val="00C075C1"/>
    <w:rsid w:val="00C604BA"/>
    <w:rsid w:val="00C77427"/>
    <w:rsid w:val="00C77635"/>
    <w:rsid w:val="00CD0F69"/>
    <w:rsid w:val="00CD75B9"/>
    <w:rsid w:val="00CE0B61"/>
    <w:rsid w:val="00CF0206"/>
    <w:rsid w:val="00CF2A19"/>
    <w:rsid w:val="00CF6C22"/>
    <w:rsid w:val="00D14EB6"/>
    <w:rsid w:val="00D37C59"/>
    <w:rsid w:val="00D40E82"/>
    <w:rsid w:val="00D40ED6"/>
    <w:rsid w:val="00D56933"/>
    <w:rsid w:val="00D7485A"/>
    <w:rsid w:val="00D80E9C"/>
    <w:rsid w:val="00D87283"/>
    <w:rsid w:val="00D87DFC"/>
    <w:rsid w:val="00DD0A9F"/>
    <w:rsid w:val="00DD1324"/>
    <w:rsid w:val="00DD588C"/>
    <w:rsid w:val="00DD7955"/>
    <w:rsid w:val="00DE51A7"/>
    <w:rsid w:val="00DE797A"/>
    <w:rsid w:val="00DF00AE"/>
    <w:rsid w:val="00DF1CD2"/>
    <w:rsid w:val="00DF4A67"/>
    <w:rsid w:val="00E05734"/>
    <w:rsid w:val="00E05B00"/>
    <w:rsid w:val="00E41AEC"/>
    <w:rsid w:val="00E456CD"/>
    <w:rsid w:val="00E53EF2"/>
    <w:rsid w:val="00E557ED"/>
    <w:rsid w:val="00E71F8A"/>
    <w:rsid w:val="00E72626"/>
    <w:rsid w:val="00E850C7"/>
    <w:rsid w:val="00EC5F52"/>
    <w:rsid w:val="00ED365D"/>
    <w:rsid w:val="00ED68EF"/>
    <w:rsid w:val="00EE119B"/>
    <w:rsid w:val="00EE684E"/>
    <w:rsid w:val="00EF554D"/>
    <w:rsid w:val="00F061CF"/>
    <w:rsid w:val="00F17BFD"/>
    <w:rsid w:val="00F26DAB"/>
    <w:rsid w:val="00F4559C"/>
    <w:rsid w:val="00F60BB8"/>
    <w:rsid w:val="00F70969"/>
    <w:rsid w:val="00F70F94"/>
    <w:rsid w:val="00F778CA"/>
    <w:rsid w:val="00F83561"/>
    <w:rsid w:val="00FD1DD6"/>
    <w:rsid w:val="00FE3E07"/>
    <w:rsid w:val="00FE5FD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D1B73"/>
  <w15:chartTrackingRefBased/>
  <w15:docId w15:val="{57828339-8BB2-40A9-BF91-19BAF19B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0" w:defSemiHidden="0" w:defUnhideWhenUsed="0" w:defQFormat="0" w:count="376">
    <w:lsdException w:name="heading 1" w:qFormat="1"/>
    <w:lsdException w:name="heading 7"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119B"/>
    <w:pPr>
      <w:spacing w:line="264" w:lineRule="auto"/>
    </w:pPr>
    <w:rPr>
      <w:color w:val="666666"/>
      <w:szCs w:val="24"/>
    </w:rPr>
  </w:style>
  <w:style w:type="paragraph" w:styleId="Heading1">
    <w:name w:val="heading 1"/>
    <w:basedOn w:val="Normal"/>
    <w:next w:val="Normal"/>
    <w:link w:val="Heading1Char"/>
    <w:autoRedefine/>
    <w:qFormat/>
    <w:rsid w:val="005C5EF3"/>
    <w:pPr>
      <w:widowControl w:val="0"/>
      <w:pBdr>
        <w:bottom w:val="single" w:sz="4" w:space="1" w:color="A2A8A8"/>
      </w:pBdr>
      <w:autoSpaceDE w:val="0"/>
      <w:autoSpaceDN w:val="0"/>
      <w:adjustRightInd w:val="0"/>
      <w:spacing w:after="120"/>
      <w:textAlignment w:val="center"/>
      <w:outlineLvl w:val="0"/>
    </w:pPr>
    <w:rPr>
      <w:rFonts w:cs="Times-Roman"/>
      <w:b/>
      <w:noProof/>
      <w:color w:val="0095D3"/>
      <w:sz w:val="24"/>
    </w:rPr>
  </w:style>
  <w:style w:type="paragraph" w:styleId="Heading2">
    <w:name w:val="heading 2"/>
    <w:basedOn w:val="Normal"/>
    <w:next w:val="Normal"/>
    <w:link w:val="Heading2Char"/>
    <w:rsid w:val="008D21FD"/>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rsid w:val="00CF2A19"/>
    <w:pPr>
      <w:keepNext/>
      <w:keepLines/>
      <w:spacing w:before="200"/>
      <w:outlineLvl w:val="2"/>
    </w:pPr>
    <w:rPr>
      <w:rFonts w:eastAsia="Times New Roman"/>
      <w:b/>
      <w:bCs/>
      <w:color w:val="007698"/>
    </w:rPr>
  </w:style>
  <w:style w:type="paragraph" w:styleId="Heading4">
    <w:name w:val="heading 4"/>
    <w:basedOn w:val="Normal"/>
    <w:next w:val="Normal"/>
    <w:link w:val="Heading4Char"/>
    <w:rsid w:val="009A3E80"/>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rsid w:val="00CF2A19"/>
    <w:pPr>
      <w:keepNext/>
      <w:keepLines/>
      <w:spacing w:before="200"/>
      <w:outlineLvl w:val="4"/>
    </w:pPr>
    <w:rPr>
      <w:rFonts w:eastAsia="Times New Roman"/>
      <w:color w:val="003A4B"/>
    </w:rPr>
  </w:style>
  <w:style w:type="paragraph" w:styleId="Heading7">
    <w:name w:val="heading 7"/>
    <w:basedOn w:val="Normal"/>
    <w:next w:val="Normal"/>
    <w:link w:val="Heading7Char"/>
    <w:qFormat/>
    <w:rsid w:val="00B0610A"/>
    <w:pPr>
      <w:spacing w:before="240" w:after="60" w:line="240" w:lineRule="auto"/>
      <w:outlineLvl w:val="6"/>
    </w:pPr>
    <w:rPr>
      <w:rFonts w:ascii="Times New Roman" w:eastAsia="Times New Roman" w:hAnsi="Times New Roman"/>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C5EF3"/>
    <w:rPr>
      <w:rFonts w:cs="Times-Roman"/>
      <w:b/>
      <w:noProof/>
      <w:color w:val="0095D3"/>
      <w:sz w:val="24"/>
      <w:szCs w:val="24"/>
    </w:rPr>
  </w:style>
  <w:style w:type="character" w:customStyle="1" w:styleId="Heading3Char">
    <w:name w:val="Heading 3 Char"/>
    <w:link w:val="Heading3"/>
    <w:rsid w:val="00CF2A19"/>
    <w:rPr>
      <w:rFonts w:ascii="Arial" w:eastAsia="Times New Roman" w:hAnsi="Arial" w:cs="Times New Roman"/>
      <w:b/>
      <w:bCs/>
      <w:color w:val="007698"/>
      <w:szCs w:val="24"/>
    </w:rPr>
  </w:style>
  <w:style w:type="character" w:customStyle="1" w:styleId="Heading5Char">
    <w:name w:val="Heading 5 Char"/>
    <w:link w:val="Heading5"/>
    <w:rsid w:val="00CF2A19"/>
    <w:rPr>
      <w:rFonts w:ascii="Arial" w:eastAsia="Times New Roman" w:hAnsi="Arial" w:cs="Times New Roman"/>
      <w:color w:val="003A4B"/>
      <w:szCs w:val="24"/>
    </w:rPr>
  </w:style>
  <w:style w:type="paragraph" w:styleId="Footer">
    <w:name w:val="footer"/>
    <w:basedOn w:val="Normal"/>
    <w:link w:val="FooterChar"/>
    <w:uiPriority w:val="99"/>
    <w:unhideWhenUsed/>
    <w:rsid w:val="00B8176F"/>
    <w:pPr>
      <w:tabs>
        <w:tab w:val="center" w:pos="4320"/>
        <w:tab w:val="right" w:pos="8640"/>
      </w:tabs>
    </w:pPr>
  </w:style>
  <w:style w:type="character" w:customStyle="1" w:styleId="FooterChar">
    <w:name w:val="Footer Char"/>
    <w:basedOn w:val="DefaultParagraphFont"/>
    <w:link w:val="Footer"/>
    <w:uiPriority w:val="99"/>
    <w:rsid w:val="00B8176F"/>
  </w:style>
  <w:style w:type="table" w:styleId="TableGrid">
    <w:name w:val="Table Grid"/>
    <w:basedOn w:val="TableNormal"/>
    <w:rsid w:val="00874E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ulletList">
    <w:name w:val="Bullet List"/>
    <w:basedOn w:val="Normal"/>
    <w:qFormat/>
    <w:rsid w:val="005C5EF3"/>
    <w:pPr>
      <w:widowControl w:val="0"/>
      <w:numPr>
        <w:numId w:val="1"/>
      </w:numPr>
      <w:tabs>
        <w:tab w:val="left" w:leader="dot" w:pos="1152"/>
      </w:tabs>
      <w:suppressAutoHyphens/>
      <w:autoSpaceDE w:val="0"/>
      <w:autoSpaceDN w:val="0"/>
      <w:adjustRightInd w:val="0"/>
      <w:contextualSpacing/>
      <w:textAlignment w:val="center"/>
      <w:outlineLvl w:val="0"/>
    </w:pPr>
    <w:rPr>
      <w:rFonts w:cs="Times-Roman"/>
    </w:rPr>
  </w:style>
  <w:style w:type="paragraph" w:customStyle="1" w:styleId="ConsultantName">
    <w:name w:val="Consultant Name"/>
    <w:basedOn w:val="Normal"/>
    <w:qFormat/>
    <w:rsid w:val="00DD7955"/>
    <w:pPr>
      <w:jc w:val="right"/>
    </w:pPr>
    <w:rPr>
      <w:color w:val="021A32"/>
      <w:sz w:val="32"/>
      <w:szCs w:val="32"/>
    </w:rPr>
  </w:style>
  <w:style w:type="paragraph" w:styleId="Header">
    <w:name w:val="header"/>
    <w:basedOn w:val="Normal"/>
    <w:link w:val="HeaderChar"/>
    <w:rsid w:val="00DD7955"/>
    <w:pPr>
      <w:tabs>
        <w:tab w:val="center" w:pos="4680"/>
        <w:tab w:val="right" w:pos="9360"/>
      </w:tabs>
    </w:pPr>
  </w:style>
  <w:style w:type="character" w:customStyle="1" w:styleId="HeaderChar">
    <w:name w:val="Header Char"/>
    <w:link w:val="Header"/>
    <w:rsid w:val="00DD7955"/>
    <w:rPr>
      <w:color w:val="666666"/>
      <w:szCs w:val="24"/>
    </w:rPr>
  </w:style>
  <w:style w:type="paragraph" w:customStyle="1" w:styleId="CourseDesc">
    <w:name w:val="CourseDesc"/>
    <w:basedOn w:val="Normal"/>
    <w:autoRedefine/>
    <w:rsid w:val="009A3E80"/>
    <w:pPr>
      <w:numPr>
        <w:numId w:val="2"/>
      </w:numPr>
      <w:spacing w:line="240" w:lineRule="auto"/>
      <w:jc w:val="both"/>
    </w:pPr>
    <w:rPr>
      <w:rFonts w:ascii="Trebuchet MS" w:eastAsia="SimSun" w:hAnsi="Trebuchet MS"/>
      <w:color w:val="auto"/>
      <w:szCs w:val="20"/>
    </w:rPr>
  </w:style>
  <w:style w:type="character" w:customStyle="1" w:styleId="Heading4Char">
    <w:name w:val="Heading 4 Char"/>
    <w:link w:val="Heading4"/>
    <w:rsid w:val="009A3E80"/>
    <w:rPr>
      <w:rFonts w:ascii="Calibri" w:eastAsia="Times New Roman" w:hAnsi="Calibri" w:cs="Times New Roman"/>
      <w:b/>
      <w:bCs/>
      <w:color w:val="666666"/>
      <w:sz w:val="28"/>
      <w:szCs w:val="28"/>
    </w:rPr>
  </w:style>
  <w:style w:type="paragraph" w:styleId="HTMLPreformatted">
    <w:name w:val="HTML Preformatted"/>
    <w:basedOn w:val="Normal"/>
    <w:link w:val="HTMLPreformattedChar"/>
    <w:rsid w:val="009A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Times New Roman" w:eastAsia="MS Mincho" w:hAnsi="Times New Roman"/>
      <w:color w:val="auto"/>
      <w:szCs w:val="20"/>
    </w:rPr>
  </w:style>
  <w:style w:type="character" w:customStyle="1" w:styleId="HTMLPreformattedChar">
    <w:name w:val="HTML Preformatted Char"/>
    <w:link w:val="HTMLPreformatted"/>
    <w:rsid w:val="009A3E80"/>
    <w:rPr>
      <w:rFonts w:ascii="Times New Roman" w:eastAsia="MS Mincho" w:hAnsi="Times New Roman"/>
    </w:rPr>
  </w:style>
  <w:style w:type="paragraph" w:styleId="BodyText2">
    <w:name w:val="Body Text 2"/>
    <w:basedOn w:val="Normal"/>
    <w:link w:val="BodyText2Char"/>
    <w:rsid w:val="009A3E80"/>
    <w:pPr>
      <w:spacing w:after="120" w:line="480" w:lineRule="auto"/>
    </w:pPr>
    <w:rPr>
      <w:rFonts w:ascii="Times New Roman" w:eastAsia="MS Mincho" w:hAnsi="Times New Roman"/>
      <w:color w:val="auto"/>
      <w:sz w:val="24"/>
    </w:rPr>
  </w:style>
  <w:style w:type="character" w:customStyle="1" w:styleId="BodyText2Char">
    <w:name w:val="Body Text 2 Char"/>
    <w:link w:val="BodyText2"/>
    <w:rsid w:val="009A3E80"/>
    <w:rPr>
      <w:rFonts w:ascii="Times New Roman" w:eastAsia="MS Mincho" w:hAnsi="Times New Roman"/>
      <w:sz w:val="24"/>
      <w:szCs w:val="24"/>
    </w:rPr>
  </w:style>
  <w:style w:type="paragraph" w:styleId="PlainText">
    <w:name w:val="Plain Text"/>
    <w:basedOn w:val="Normal"/>
    <w:link w:val="PlainTextChar"/>
    <w:rsid w:val="009A3E80"/>
    <w:pPr>
      <w:spacing w:line="240" w:lineRule="auto"/>
    </w:pPr>
    <w:rPr>
      <w:rFonts w:ascii="Courier New" w:eastAsia="Times New Roman" w:hAnsi="Courier New"/>
      <w:color w:val="auto"/>
      <w:szCs w:val="20"/>
    </w:rPr>
  </w:style>
  <w:style w:type="character" w:customStyle="1" w:styleId="PlainTextChar">
    <w:name w:val="Plain Text Char"/>
    <w:link w:val="PlainText"/>
    <w:rsid w:val="009A3E80"/>
    <w:rPr>
      <w:rFonts w:ascii="Courier New" w:eastAsia="Times New Roman" w:hAnsi="Courier New"/>
    </w:rPr>
  </w:style>
  <w:style w:type="character" w:styleId="HTMLTypewriter">
    <w:name w:val="HTML Typewriter"/>
    <w:rsid w:val="009A3E80"/>
    <w:rPr>
      <w:rFonts w:ascii="Courier New" w:eastAsia="Courier New" w:hAnsi="Courier New" w:cs="Courier New" w:hint="default"/>
      <w:sz w:val="20"/>
      <w:szCs w:val="20"/>
    </w:rPr>
  </w:style>
  <w:style w:type="paragraph" w:customStyle="1" w:styleId="NormalLatinTrebuchetMS">
    <w:name w:val="Normal + (Latin) Trebuchet MS"/>
    <w:aliases w:val="10 pt,Justified,Before:  6 pt,Line spacing:...,normal + Arial"/>
    <w:basedOn w:val="Normal"/>
    <w:rsid w:val="009A3E80"/>
    <w:pPr>
      <w:numPr>
        <w:numId w:val="3"/>
      </w:numPr>
      <w:tabs>
        <w:tab w:val="clear" w:pos="720"/>
      </w:tabs>
      <w:spacing w:line="240" w:lineRule="auto"/>
      <w:jc w:val="both"/>
    </w:pPr>
    <w:rPr>
      <w:rFonts w:ascii="Trebuchet MS" w:eastAsia="MS Mincho" w:hAnsi="Trebuchet MS"/>
      <w:color w:val="auto"/>
      <w:szCs w:val="20"/>
    </w:rPr>
  </w:style>
  <w:style w:type="paragraph" w:customStyle="1" w:styleId="Text">
    <w:name w:val="Text"/>
    <w:rsid w:val="006E0A4F"/>
    <w:pPr>
      <w:spacing w:line="290" w:lineRule="atLeast"/>
      <w:ind w:left="43" w:right="-270"/>
    </w:pPr>
    <w:rPr>
      <w:rFonts w:eastAsia="Times New Roman"/>
      <w:szCs w:val="24"/>
    </w:rPr>
  </w:style>
  <w:style w:type="paragraph" w:customStyle="1" w:styleId="ResumeBulletpoints">
    <w:name w:val="Resume Bullet points"/>
    <w:basedOn w:val="Text"/>
    <w:rsid w:val="006E0A4F"/>
    <w:pPr>
      <w:numPr>
        <w:numId w:val="4"/>
      </w:numPr>
    </w:pPr>
  </w:style>
  <w:style w:type="character" w:customStyle="1" w:styleId="Heading2Char">
    <w:name w:val="Heading 2 Char"/>
    <w:link w:val="Heading2"/>
    <w:rsid w:val="008D21FD"/>
    <w:rPr>
      <w:rFonts w:ascii="Cambria" w:eastAsia="Times New Roman" w:hAnsi="Cambria" w:cs="Times New Roman"/>
      <w:b/>
      <w:bCs/>
      <w:i/>
      <w:iCs/>
      <w:color w:val="666666"/>
      <w:sz w:val="28"/>
      <w:szCs w:val="28"/>
    </w:rPr>
  </w:style>
  <w:style w:type="paragraph" w:styleId="BodyText">
    <w:name w:val="Body Text"/>
    <w:basedOn w:val="Normal"/>
    <w:link w:val="BodyTextChar"/>
    <w:rsid w:val="008D21FD"/>
    <w:pPr>
      <w:spacing w:after="120"/>
    </w:pPr>
  </w:style>
  <w:style w:type="character" w:customStyle="1" w:styleId="BodyTextChar">
    <w:name w:val="Body Text Char"/>
    <w:link w:val="BodyText"/>
    <w:rsid w:val="008D21FD"/>
    <w:rPr>
      <w:color w:val="666666"/>
      <w:szCs w:val="24"/>
    </w:rPr>
  </w:style>
  <w:style w:type="paragraph" w:styleId="BodyTextIndent2">
    <w:name w:val="Body Text Indent 2"/>
    <w:basedOn w:val="Normal"/>
    <w:link w:val="BodyTextIndent2Char"/>
    <w:rsid w:val="008D21FD"/>
    <w:pPr>
      <w:spacing w:after="120" w:line="480" w:lineRule="auto"/>
      <w:ind w:left="360"/>
    </w:pPr>
  </w:style>
  <w:style w:type="character" w:customStyle="1" w:styleId="BodyTextIndent2Char">
    <w:name w:val="Body Text Indent 2 Char"/>
    <w:link w:val="BodyTextIndent2"/>
    <w:rsid w:val="008D21FD"/>
    <w:rPr>
      <w:color w:val="666666"/>
      <w:szCs w:val="24"/>
    </w:rPr>
  </w:style>
  <w:style w:type="character" w:customStyle="1" w:styleId="NormalArialChar">
    <w:name w:val="Normal + Arial Char"/>
    <w:aliases w:val="10 pt Char Char,11 pt Char"/>
    <w:rsid w:val="008D21FD"/>
    <w:rPr>
      <w:rFonts w:ascii="Arial" w:hAnsi="Arial" w:cs="Arial"/>
      <w:sz w:val="22"/>
      <w:szCs w:val="22"/>
      <w:lang w:val="en-US" w:eastAsia="en-US" w:bidi="ar-SA"/>
    </w:rPr>
  </w:style>
  <w:style w:type="paragraph" w:customStyle="1" w:styleId="Achievement">
    <w:name w:val="Achievement"/>
    <w:basedOn w:val="BodyText"/>
    <w:rsid w:val="008D21FD"/>
    <w:pPr>
      <w:spacing w:after="60" w:line="240" w:lineRule="atLeast"/>
      <w:ind w:left="240" w:hanging="240"/>
      <w:jc w:val="both"/>
    </w:pPr>
    <w:rPr>
      <w:rFonts w:ascii="Garamond" w:eastAsia="Times New Roman" w:hAnsi="Garamond"/>
      <w:color w:val="auto"/>
      <w:sz w:val="22"/>
      <w:szCs w:val="20"/>
    </w:rPr>
  </w:style>
  <w:style w:type="character" w:customStyle="1" w:styleId="ecxapple-style-span">
    <w:name w:val="ecxapple-style-span"/>
    <w:rsid w:val="008D21FD"/>
    <w:rPr>
      <w:sz w:val="20"/>
      <w:szCs w:val="20"/>
      <w:shd w:val="clear" w:color="auto" w:fill="FFFFFF"/>
    </w:rPr>
  </w:style>
  <w:style w:type="paragraph" w:styleId="ListParagraph">
    <w:name w:val="List Paragraph"/>
    <w:basedOn w:val="Normal"/>
    <w:uiPriority w:val="34"/>
    <w:qFormat/>
    <w:rsid w:val="008D21FD"/>
    <w:pPr>
      <w:spacing w:line="240" w:lineRule="auto"/>
      <w:ind w:left="720"/>
      <w:contextualSpacing/>
    </w:pPr>
    <w:rPr>
      <w:rFonts w:ascii="Calibri" w:eastAsia="Calibri" w:hAnsi="Calibri"/>
      <w:color w:val="auto"/>
      <w:sz w:val="22"/>
      <w:szCs w:val="22"/>
    </w:rPr>
  </w:style>
  <w:style w:type="paragraph" w:styleId="NormalWeb">
    <w:name w:val="Normal (Web)"/>
    <w:basedOn w:val="Normal"/>
    <w:uiPriority w:val="99"/>
    <w:unhideWhenUsed/>
    <w:rsid w:val="008D21FD"/>
    <w:pPr>
      <w:spacing w:after="324" w:line="240" w:lineRule="auto"/>
    </w:pPr>
    <w:rPr>
      <w:rFonts w:ascii="Times New Roman" w:eastAsia="Times New Roman" w:hAnsi="Times New Roman"/>
      <w:color w:val="auto"/>
      <w:sz w:val="24"/>
    </w:rPr>
  </w:style>
  <w:style w:type="paragraph" w:customStyle="1" w:styleId="organization-details1">
    <w:name w:val="organization-details1"/>
    <w:basedOn w:val="Normal"/>
    <w:rsid w:val="008D21FD"/>
    <w:pPr>
      <w:spacing w:after="43" w:line="240" w:lineRule="auto"/>
    </w:pPr>
    <w:rPr>
      <w:rFonts w:ascii="Times New Roman" w:eastAsia="Times New Roman" w:hAnsi="Times New Roman"/>
      <w:sz w:val="31"/>
      <w:szCs w:val="31"/>
    </w:rPr>
  </w:style>
  <w:style w:type="character" w:customStyle="1" w:styleId="Heading7Char">
    <w:name w:val="Heading 7 Char"/>
    <w:link w:val="Heading7"/>
    <w:rsid w:val="00B0610A"/>
    <w:rPr>
      <w:rFonts w:ascii="Times New Roman" w:eastAsia="Times New Roman" w:hAnsi="Times New Roman"/>
      <w:sz w:val="24"/>
      <w:szCs w:val="24"/>
    </w:rPr>
  </w:style>
  <w:style w:type="paragraph" w:customStyle="1" w:styleId="ResBullet1">
    <w:name w:val="ResBullet1"/>
    <w:basedOn w:val="Normal"/>
    <w:link w:val="ResBullet1Char"/>
    <w:rsid w:val="00B0610A"/>
    <w:pPr>
      <w:numPr>
        <w:numId w:val="5"/>
      </w:numPr>
      <w:spacing w:line="240" w:lineRule="auto"/>
    </w:pPr>
    <w:rPr>
      <w:rFonts w:eastAsia="Times New Roman"/>
      <w:color w:val="000000"/>
      <w:sz w:val="22"/>
      <w:szCs w:val="20"/>
    </w:rPr>
  </w:style>
  <w:style w:type="character" w:customStyle="1" w:styleId="ResBullet1Char">
    <w:name w:val="ResBullet1 Char"/>
    <w:link w:val="ResBullet1"/>
    <w:rsid w:val="00B0610A"/>
    <w:rPr>
      <w:rFonts w:eastAsia="Times New Roman"/>
      <w:color w:val="000000"/>
      <w:sz w:val="22"/>
    </w:rPr>
  </w:style>
  <w:style w:type="paragraph" w:customStyle="1" w:styleId="Institution">
    <w:name w:val="Institution"/>
    <w:basedOn w:val="Normal"/>
    <w:next w:val="Normal"/>
    <w:autoRedefine/>
    <w:rsid w:val="00F26DAB"/>
    <w:pPr>
      <w:widowControl w:val="0"/>
      <w:spacing w:line="240" w:lineRule="auto"/>
      <w:jc w:val="both"/>
    </w:pPr>
    <w:rPr>
      <w:rFonts w:ascii="Calibri" w:eastAsia="Times New Roman" w:hAnsi="Calibri"/>
      <w:b/>
      <w:bCs/>
      <w:color w:val="auto"/>
      <w:sz w:val="24"/>
    </w:rPr>
  </w:style>
  <w:style w:type="character" w:customStyle="1" w:styleId="bdyblk">
    <w:name w:val="bdy_blk"/>
    <w:rsid w:val="00C075C1"/>
  </w:style>
  <w:style w:type="character" w:customStyle="1" w:styleId="html0020preformattedchar">
    <w:name w:val="html_0020preformatted__char"/>
    <w:rsid w:val="008639F1"/>
  </w:style>
  <w:style w:type="paragraph" w:customStyle="1" w:styleId="Head1Bullet">
    <w:name w:val="Head1Bullet"/>
    <w:rsid w:val="008639F1"/>
    <w:pPr>
      <w:numPr>
        <w:numId w:val="6"/>
      </w:numPr>
      <w:suppressAutoHyphens/>
    </w:pPr>
    <w:rPr>
      <w:rFonts w:ascii="Verdana" w:eastAsia="Times New Roman" w:hAnsi="Verdana" w:cs="Verdana"/>
      <w:sz w:val="18"/>
      <w:lang w:eastAsia="ar-SA"/>
    </w:rPr>
  </w:style>
  <w:style w:type="paragraph" w:customStyle="1" w:styleId="Index">
    <w:name w:val="Index"/>
    <w:basedOn w:val="Normal"/>
    <w:rsid w:val="008639F1"/>
    <w:pPr>
      <w:suppressLineNumbers/>
      <w:suppressAutoHyphens/>
      <w:spacing w:line="240" w:lineRule="auto"/>
    </w:pPr>
    <w:rPr>
      <w:rFonts w:ascii="Times New Roman" w:eastAsia="Times New Roman" w:hAnsi="Times New Roman" w:cs="Tahoma"/>
      <w:color w:val="auto"/>
      <w:szCs w:val="20"/>
      <w:lang w:eastAsia="ar-SA"/>
    </w:rPr>
  </w:style>
  <w:style w:type="paragraph" w:styleId="NoSpacing">
    <w:name w:val="No Spacing"/>
    <w:qFormat/>
    <w:rsid w:val="00485506"/>
    <w:rPr>
      <w:rFonts w:ascii="Calibri" w:eastAsia="Times New Roman" w:hAnsi="Calibri"/>
      <w:sz w:val="22"/>
      <w:szCs w:val="22"/>
    </w:rPr>
  </w:style>
  <w:style w:type="character" w:customStyle="1" w:styleId="apple-converted-space">
    <w:name w:val="apple-converted-space"/>
    <w:rsid w:val="00485506"/>
  </w:style>
  <w:style w:type="paragraph" w:customStyle="1" w:styleId="TableParagraph">
    <w:name w:val="Table Paragraph"/>
    <w:basedOn w:val="Normal"/>
    <w:uiPriority w:val="1"/>
    <w:qFormat/>
    <w:rsid w:val="00493612"/>
    <w:pPr>
      <w:widowControl w:val="0"/>
      <w:autoSpaceDE w:val="0"/>
      <w:autoSpaceDN w:val="0"/>
      <w:spacing w:before="9" w:line="240" w:lineRule="auto"/>
      <w:ind w:left="102"/>
    </w:pPr>
    <w:rPr>
      <w:rFonts w:ascii="Trebuchet MS" w:eastAsia="Trebuchet MS" w:hAnsi="Trebuchet MS" w:cs="Trebuchet MS"/>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867">
      <w:bodyDiv w:val="1"/>
      <w:marLeft w:val="0"/>
      <w:marRight w:val="0"/>
      <w:marTop w:val="0"/>
      <w:marBottom w:val="0"/>
      <w:divBdr>
        <w:top w:val="none" w:sz="0" w:space="0" w:color="auto"/>
        <w:left w:val="none" w:sz="0" w:space="0" w:color="auto"/>
        <w:bottom w:val="none" w:sz="0" w:space="0" w:color="auto"/>
        <w:right w:val="none" w:sz="0" w:space="0" w:color="auto"/>
      </w:divBdr>
    </w:div>
    <w:div w:id="27267711">
      <w:bodyDiv w:val="1"/>
      <w:marLeft w:val="0"/>
      <w:marRight w:val="0"/>
      <w:marTop w:val="0"/>
      <w:marBottom w:val="0"/>
      <w:divBdr>
        <w:top w:val="none" w:sz="0" w:space="0" w:color="auto"/>
        <w:left w:val="none" w:sz="0" w:space="0" w:color="auto"/>
        <w:bottom w:val="none" w:sz="0" w:space="0" w:color="auto"/>
        <w:right w:val="none" w:sz="0" w:space="0" w:color="auto"/>
      </w:divBdr>
    </w:div>
    <w:div w:id="229385469">
      <w:bodyDiv w:val="1"/>
      <w:marLeft w:val="0"/>
      <w:marRight w:val="0"/>
      <w:marTop w:val="0"/>
      <w:marBottom w:val="0"/>
      <w:divBdr>
        <w:top w:val="none" w:sz="0" w:space="0" w:color="auto"/>
        <w:left w:val="none" w:sz="0" w:space="0" w:color="auto"/>
        <w:bottom w:val="none" w:sz="0" w:space="0" w:color="auto"/>
        <w:right w:val="none" w:sz="0" w:space="0" w:color="auto"/>
      </w:divBdr>
    </w:div>
    <w:div w:id="371537675">
      <w:bodyDiv w:val="1"/>
      <w:marLeft w:val="0"/>
      <w:marRight w:val="0"/>
      <w:marTop w:val="0"/>
      <w:marBottom w:val="0"/>
      <w:divBdr>
        <w:top w:val="none" w:sz="0" w:space="0" w:color="auto"/>
        <w:left w:val="none" w:sz="0" w:space="0" w:color="auto"/>
        <w:bottom w:val="none" w:sz="0" w:space="0" w:color="auto"/>
        <w:right w:val="none" w:sz="0" w:space="0" w:color="auto"/>
      </w:divBdr>
    </w:div>
    <w:div w:id="664627133">
      <w:bodyDiv w:val="1"/>
      <w:marLeft w:val="0"/>
      <w:marRight w:val="0"/>
      <w:marTop w:val="0"/>
      <w:marBottom w:val="0"/>
      <w:divBdr>
        <w:top w:val="none" w:sz="0" w:space="0" w:color="auto"/>
        <w:left w:val="none" w:sz="0" w:space="0" w:color="auto"/>
        <w:bottom w:val="none" w:sz="0" w:space="0" w:color="auto"/>
        <w:right w:val="none" w:sz="0" w:space="0" w:color="auto"/>
      </w:divBdr>
    </w:div>
    <w:div w:id="800457406">
      <w:bodyDiv w:val="1"/>
      <w:marLeft w:val="0"/>
      <w:marRight w:val="0"/>
      <w:marTop w:val="0"/>
      <w:marBottom w:val="0"/>
      <w:divBdr>
        <w:top w:val="none" w:sz="0" w:space="0" w:color="auto"/>
        <w:left w:val="none" w:sz="0" w:space="0" w:color="auto"/>
        <w:bottom w:val="none" w:sz="0" w:space="0" w:color="auto"/>
        <w:right w:val="none" w:sz="0" w:space="0" w:color="auto"/>
      </w:divBdr>
    </w:div>
    <w:div w:id="856384344">
      <w:bodyDiv w:val="1"/>
      <w:marLeft w:val="0"/>
      <w:marRight w:val="0"/>
      <w:marTop w:val="0"/>
      <w:marBottom w:val="0"/>
      <w:divBdr>
        <w:top w:val="none" w:sz="0" w:space="0" w:color="auto"/>
        <w:left w:val="none" w:sz="0" w:space="0" w:color="auto"/>
        <w:bottom w:val="none" w:sz="0" w:space="0" w:color="auto"/>
        <w:right w:val="none" w:sz="0" w:space="0" w:color="auto"/>
      </w:divBdr>
    </w:div>
    <w:div w:id="1066222598">
      <w:bodyDiv w:val="1"/>
      <w:marLeft w:val="0"/>
      <w:marRight w:val="0"/>
      <w:marTop w:val="0"/>
      <w:marBottom w:val="0"/>
      <w:divBdr>
        <w:top w:val="none" w:sz="0" w:space="0" w:color="auto"/>
        <w:left w:val="none" w:sz="0" w:space="0" w:color="auto"/>
        <w:bottom w:val="none" w:sz="0" w:space="0" w:color="auto"/>
        <w:right w:val="none" w:sz="0" w:space="0" w:color="auto"/>
      </w:divBdr>
    </w:div>
    <w:div w:id="1227913200">
      <w:bodyDiv w:val="1"/>
      <w:marLeft w:val="0"/>
      <w:marRight w:val="0"/>
      <w:marTop w:val="0"/>
      <w:marBottom w:val="0"/>
      <w:divBdr>
        <w:top w:val="none" w:sz="0" w:space="0" w:color="auto"/>
        <w:left w:val="none" w:sz="0" w:space="0" w:color="auto"/>
        <w:bottom w:val="none" w:sz="0" w:space="0" w:color="auto"/>
        <w:right w:val="none" w:sz="0" w:space="0" w:color="auto"/>
      </w:divBdr>
    </w:div>
    <w:div w:id="1421751562">
      <w:bodyDiv w:val="1"/>
      <w:marLeft w:val="0"/>
      <w:marRight w:val="0"/>
      <w:marTop w:val="0"/>
      <w:marBottom w:val="0"/>
      <w:divBdr>
        <w:top w:val="none" w:sz="0" w:space="0" w:color="auto"/>
        <w:left w:val="none" w:sz="0" w:space="0" w:color="auto"/>
        <w:bottom w:val="none" w:sz="0" w:space="0" w:color="auto"/>
        <w:right w:val="none" w:sz="0" w:space="0" w:color="auto"/>
      </w:divBdr>
    </w:div>
    <w:div w:id="1493720570">
      <w:bodyDiv w:val="1"/>
      <w:marLeft w:val="0"/>
      <w:marRight w:val="0"/>
      <w:marTop w:val="0"/>
      <w:marBottom w:val="0"/>
      <w:divBdr>
        <w:top w:val="none" w:sz="0" w:space="0" w:color="auto"/>
        <w:left w:val="none" w:sz="0" w:space="0" w:color="auto"/>
        <w:bottom w:val="none" w:sz="0" w:space="0" w:color="auto"/>
        <w:right w:val="none" w:sz="0" w:space="0" w:color="auto"/>
      </w:divBdr>
    </w:div>
    <w:div w:id="1540586166">
      <w:bodyDiv w:val="1"/>
      <w:marLeft w:val="0"/>
      <w:marRight w:val="0"/>
      <w:marTop w:val="0"/>
      <w:marBottom w:val="0"/>
      <w:divBdr>
        <w:top w:val="none" w:sz="0" w:space="0" w:color="auto"/>
        <w:left w:val="none" w:sz="0" w:space="0" w:color="auto"/>
        <w:bottom w:val="none" w:sz="0" w:space="0" w:color="auto"/>
        <w:right w:val="none" w:sz="0" w:space="0" w:color="auto"/>
      </w:divBdr>
    </w:div>
    <w:div w:id="18381567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unction xmlns="231deb5d-e8b1-47af-a332-c5f4b726ecbe"/>
    <Document_x0020_Category xmlns="231deb5d-e8b1-47af-a332-c5f4b726ecbe"/>
    <Sub-Category xmlns="231deb5d-e8b1-47af-a332-c5f4b726ecbe"/>
    <ProductsName xmlns="5db88b6d-167a-42c6-9661-0204b5fd6bcb"/>
    <RoleName xmlns="5db88b6d-167a-42c6-9661-0204b5fd6bcb"/>
    <Startegic_x0020_Initiative xmlns="231deb5d-e8b1-47af-a332-c5f4b726ecbe"/>
    <LanguageName xmlns="5db88b6d-167a-42c6-9661-0204b5fd6bcb"/>
    <CompanyName xmlns="5db88b6d-167a-42c6-9661-0204b5fd6bcb"/>
    <CountryName xmlns="5db88b6d-167a-42c6-9661-0204b5fd6bcb"/>
    <LocationName xmlns="5db88b6d-167a-42c6-9661-0204b5fd6bcb"/>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97C0967F8FD64BAC9FEF96067D46C0" ma:contentTypeVersion="18" ma:contentTypeDescription="Create a new document." ma:contentTypeScope="" ma:versionID="4f9a333a09dc6fd2e4cd839b805af2d0">
  <xsd:schema xmlns:xsd="http://www.w3.org/2001/XMLSchema" xmlns:p="http://schemas.microsoft.com/office/2006/metadata/properties" xmlns:ns2="5db88b6d-167a-42c6-9661-0204b5fd6bcb" xmlns:ns3="231deb5d-e8b1-47af-a332-c5f4b726ecbe" targetNamespace="http://schemas.microsoft.com/office/2006/metadata/properties" ma:root="true" ma:fieldsID="bafb8a145e92370c444179b59d842dd4" ns2:_="" ns3:_="">
    <xsd:import namespace="5db88b6d-167a-42c6-9661-0204b5fd6bcb"/>
    <xsd:import namespace="231deb5d-e8b1-47af-a332-c5f4b726ecbe"/>
    <xsd:element name="properties">
      <xsd:complexType>
        <xsd:sequence>
          <xsd:element name="documentManagement">
            <xsd:complexType>
              <xsd:all>
                <xsd:element ref="ns2:CompanyName" minOccurs="0"/>
                <xsd:element ref="ns2:CountryName" minOccurs="0"/>
                <xsd:element ref="ns2:LanguageName" minOccurs="0"/>
                <xsd:element ref="ns2:LocationName" minOccurs="0"/>
                <xsd:element ref="ns2:ProductsName" minOccurs="0"/>
                <xsd:element ref="ns2:RoleName" minOccurs="0"/>
                <xsd:element ref="ns3:Startegic_x0020_Initiative" minOccurs="0"/>
                <xsd:element ref="ns3:Function" minOccurs="0"/>
                <xsd:element ref="ns3:Document_x0020_Category" minOccurs="0"/>
                <xsd:element ref="ns3:Sub-Category" minOccurs="0"/>
              </xsd:all>
            </xsd:complexType>
          </xsd:element>
        </xsd:sequence>
      </xsd:complexType>
    </xsd:element>
  </xsd:schema>
  <xsd:schema xmlns:xsd="http://www.w3.org/2001/XMLSchema" xmlns:dms="http://schemas.microsoft.com/office/2006/documentManagement/types" targetNamespace="5db88b6d-167a-42c6-9661-0204b5fd6bcb" elementFormDefault="qualified">
    <xsd:import namespace="http://schemas.microsoft.com/office/2006/documentManagement/types"/>
    <xsd:element name="CompanyName" ma:index="2" nillable="true" ma:displayName="Company" ma:internalName="CompanyName">
      <xsd:complexType>
        <xsd:complexContent>
          <xsd:extension base="dms:MultiChoice">
            <xsd:sequence>
              <xsd:element name="Value" maxOccurs="unbounded" minOccurs="0" nillable="true">
                <xsd:simpleType>
                  <xsd:restriction base="dms:Choice">
                    <xsd:enumeration value="TEKsystems"/>
                  </xsd:restriction>
                </xsd:simpleType>
              </xsd:element>
            </xsd:sequence>
          </xsd:extension>
        </xsd:complexContent>
      </xsd:complexType>
    </xsd:element>
    <xsd:element name="CountryName" ma:index="3" nillable="true" ma:displayName="Country" ma:internalName="CountryName">
      <xsd:complexType>
        <xsd:complexContent>
          <xsd:extension base="dms:MultiChoice">
            <xsd:sequence>
              <xsd:element name="Value" maxOccurs="unbounded" minOccurs="0" nillable="true">
                <xsd:simpleType>
                  <xsd:restriction base="dms:Choice">
                    <xsd:enumeration value="Canada"/>
                    <xsd:enumeration value="United States"/>
                  </xsd:restriction>
                </xsd:simpleType>
              </xsd:element>
            </xsd:sequence>
          </xsd:extension>
        </xsd:complexContent>
      </xsd:complexType>
    </xsd:element>
    <xsd:element name="LanguageName" ma:index="4" nillable="true" ma:displayName="Language" ma:internalName="LanguageName">
      <xsd:complexType>
        <xsd:complexContent>
          <xsd:extension base="dms:MultiChoice">
            <xsd:sequence>
              <xsd:element name="Value" maxOccurs="unbounded" minOccurs="0" nillable="true">
                <xsd:simpleType>
                  <xsd:restriction base="dms:Choice">
                    <xsd:enumeration value="French"/>
                    <xsd:enumeration value="English"/>
                  </xsd:restriction>
                </xsd:simpleType>
              </xsd:element>
            </xsd:sequence>
          </xsd:extension>
        </xsd:complexContent>
      </xsd:complexType>
    </xsd:element>
    <xsd:element name="LocationName" ma:index="5" nillable="true" ma:displayName="Location" ma:internalName="LocationName">
      <xsd:complexType>
        <xsd:complexContent>
          <xsd:extension base="dms:MultiChoice">
            <xsd:sequence>
              <xsd:element name="Value" maxOccurs="unbounded" minOccurs="0" nillable="true">
                <xsd:simpleType>
                  <xsd:restriction base="dms:Choice">
                    <xsd:enumeration value="Canada"/>
                    <xsd:enumeration value="Central"/>
                    <xsd:enumeration value="Corporate"/>
                    <xsd:enumeration value="Midwest"/>
                    <xsd:enumeration value="Northeast"/>
                    <xsd:enumeration value="Southeast"/>
                    <xsd:enumeration value="West"/>
                  </xsd:restriction>
                </xsd:simpleType>
              </xsd:element>
            </xsd:sequence>
          </xsd:extension>
        </xsd:complexContent>
      </xsd:complexType>
    </xsd:element>
    <xsd:element name="ProductsName" ma:index="6" nillable="true" ma:displayName="Products" ma:internalName="ProductsName">
      <xsd:complexType>
        <xsd:complexContent>
          <xsd:extension base="dms:MultiChoice">
            <xsd:sequence>
              <xsd:element name="Value" maxOccurs="unbounded" minOccurs="0" nillable="true">
                <xsd:simpleType>
                  <xsd:restriction base="dms:Choice">
                    <xsd:enumeration value="All"/>
                    <xsd:enumeration value="Applications"/>
                    <xsd:enumeration value="Communications"/>
                    <xsd:enumeration value="Global Services"/>
                    <xsd:enumeration value="Infrastructure"/>
                    <xsd:enumeration value="Network"/>
                    <xsd:enumeration value="None"/>
                  </xsd:restriction>
                </xsd:simpleType>
              </xsd:element>
            </xsd:sequence>
          </xsd:extension>
        </xsd:complexContent>
      </xsd:complexType>
    </xsd:element>
    <xsd:element name="RoleName" ma:index="7" nillable="true" ma:displayName="Role" ma:internalName="RoleName">
      <xsd:complexType>
        <xsd:complexContent>
          <xsd:extension base="dms:MultiChoice">
            <xsd:sequence>
              <xsd:element name="Value" maxOccurs="unbounded" minOccurs="0" nillable="true">
                <xsd:simpleType>
                  <xsd:restriction base="dms:Choice">
                    <xsd:enumeration value="Field Support"/>
                    <xsd:enumeration value="Global Services"/>
                    <xsd:enumeration value="Leadership"/>
                    <xsd:enumeration value="OSG"/>
                    <xsd:enumeration value="Other/Guest"/>
                    <xsd:enumeration value="Recruiting"/>
                    <xsd:enumeration value="Sales"/>
                  </xsd:restriction>
                </xsd:simpleType>
              </xsd:element>
            </xsd:sequence>
          </xsd:extension>
        </xsd:complexContent>
      </xsd:complexType>
    </xsd:element>
  </xsd:schema>
  <xsd:schema xmlns:xsd="http://www.w3.org/2001/XMLSchema" xmlns:dms="http://schemas.microsoft.com/office/2006/documentManagement/types" targetNamespace="231deb5d-e8b1-47af-a332-c5f4b726ecbe" elementFormDefault="qualified">
    <xsd:import namespace="http://schemas.microsoft.com/office/2006/documentManagement/types"/>
    <xsd:element name="Startegic_x0020_Initiative" ma:index="8" nillable="true" ma:displayName="Strategic Initiative" ma:internalName="Startegic_x0020_Initiative">
      <xsd:complexType>
        <xsd:complexContent>
          <xsd:extension base="dms:MultiChoice">
            <xsd:sequence>
              <xsd:element name="Value" maxOccurs="unbounded" minOccurs="0" nillable="true">
                <xsd:simpleType>
                  <xsd:restriction base="dms:Choice">
                    <xsd:enumeration value="General - All"/>
                    <xsd:enumeration value="GS-General"/>
                    <xsd:enumeration value="GS-Apps Development"/>
                    <xsd:enumeration value="GS-Apps Management"/>
                    <xsd:enumeration value="GS-Apps Managed Services"/>
                    <xsd:enumeration value="GS-Data Services"/>
                    <xsd:enumeration value="GS-Education Services"/>
                    <xsd:enumeration value="GS-ERP"/>
                    <xsd:enumeration value="GS-Infrastructure/End User Support"/>
                    <xsd:enumeration value="GS-Technology Development"/>
                    <xsd:enumeration value="GS-Asset Management"/>
                    <xsd:enumeration value="GS-Infrastructure Managed Services"/>
                    <xsd:enumeration value="GS-Quality Assurance"/>
                    <xsd:enumeration value="Communications Vertical"/>
                    <xsd:enumeration value="Financial Services Vertical"/>
                    <xsd:enumeration value="Government Vertical"/>
                    <xsd:enumeration value="Healthcare Vertical"/>
                    <xsd:enumeration value="Information Technology Vertical"/>
                    <xsd:enumeration value="Network Infrastructure"/>
                    <xsd:enumeration value="Staffing"/>
                  </xsd:restriction>
                </xsd:simpleType>
              </xsd:element>
            </xsd:sequence>
          </xsd:extension>
        </xsd:complexContent>
      </xsd:complexType>
    </xsd:element>
    <xsd:element name="Function" ma:index="9" nillable="true" ma:displayName="Function" ma:internalName="Function">
      <xsd:complexType>
        <xsd:complexContent>
          <xsd:extension base="dms:MultiChoice">
            <xsd:sequence>
              <xsd:element name="Value" maxOccurs="unbounded" minOccurs="0" nillable="true">
                <xsd:simpleType>
                  <xsd:restriction base="dms:Choice">
                    <xsd:enumeration value="Analyst Relations"/>
                    <xsd:enumeration value="Design"/>
                    <xsd:enumeration value="Events"/>
                    <xsd:enumeration value="Marketing Communications"/>
                    <xsd:enumeration value="Proposals"/>
                    <xsd:enumeration value="Public Relations"/>
                    <xsd:enumeration value="Research"/>
                    <xsd:enumeration value="Strategy"/>
                    <xsd:enumeration value="Web"/>
                  </xsd:restriction>
                </xsd:simpleType>
              </xsd:element>
            </xsd:sequence>
          </xsd:extension>
        </xsd:complexContent>
      </xsd:complexType>
    </xsd:element>
    <xsd:element name="Document_x0020_Category" ma:index="10" nillable="true" ma:displayName="Document Category" ma:internalName="Document_x0020_Category0">
      <xsd:complexType>
        <xsd:complexContent>
          <xsd:extension base="dms:MultiChoice">
            <xsd:sequence>
              <xsd:element name="Value" maxOccurs="unbounded" minOccurs="0" nillable="true">
                <xsd:simpleType>
                  <xsd:restriction base="dms:Choice">
                    <xsd:enumeration value="Analyst Briefing"/>
                    <xsd:enumeration value="BD Resources/Fortune 3K"/>
                    <xsd:enumeration value="BIOs"/>
                    <xsd:enumeration value="Brand"/>
                    <xsd:enumeration value="Brochures"/>
                    <xsd:enumeration value="Case Studies"/>
                    <xsd:enumeration value="Client References"/>
                    <xsd:enumeration value="Consultant Marketing"/>
                    <xsd:enumeration value="Design"/>
                    <xsd:enumeration value="Direct Mail"/>
                    <xsd:enumeration value="Email Campaign"/>
                    <xsd:enumeration value="Events"/>
                    <xsd:enumeration value="Focus Groups"/>
                    <xsd:enumeration value="Growing Global"/>
                    <xsd:enumeration value="Local Market Analyses"/>
                    <xsd:enumeration value="Online Advertising"/>
                    <xsd:enumeration value="Online Promotion"/>
                    <xsd:enumeration value="PPTs"/>
                    <xsd:enumeration value="Press Releases"/>
                    <xsd:enumeration value="Print Advertising"/>
                    <xsd:enumeration value="Proposals"/>
                    <xsd:enumeration value="Regional Reports"/>
                    <xsd:enumeration value="Research Toolbox/Misc."/>
                    <xsd:enumeration value="Salary and Wage Data"/>
                    <xsd:enumeration value="SIA"/>
                    <xsd:enumeration value="Social Media"/>
                    <xsd:enumeration value="Survey Documents"/>
                    <xsd:enumeration value="Thought Leadership"/>
                    <xsd:enumeration value="Video"/>
                    <xsd:enumeration value="Loop Story Docs"/>
                    <xsd:enumeration value="Marketing Quarterly Docs"/>
                    <xsd:enumeration value="Strategy Page Docs"/>
                  </xsd:restriction>
                </xsd:simpleType>
              </xsd:element>
            </xsd:sequence>
          </xsd:extension>
        </xsd:complexContent>
      </xsd:complexType>
    </xsd:element>
    <xsd:element name="Sub-Category" ma:index="11" nillable="true" ma:displayName="Sub-Category" ma:internalName="Sub_x002d_Category">
      <xsd:complexType>
        <xsd:complexContent>
          <xsd:extension base="dms:MultiChoice">
            <xsd:sequence>
              <xsd:element name="Value" maxOccurs="unbounded" minOccurs="0" nillable="true">
                <xsd:simpleType>
                  <xsd:restriction base="dms:Choice">
                    <xsd:enumeration value="CRC"/>
                    <xsd:enumeration value="Events TL"/>
                    <xsd:enumeration value="insITes"/>
                    <xsd:enumeration value="STS"/>
                    <xsd:enumeration value="Survey TL"/>
                    <xsd:enumeration value="VTS"/>
                    <xsd:enumeration value="Logos"/>
                    <xsd:enumeration value="Templates"/>
                    <xsd:enumeration value="Local Market Brochure"/>
                    <xsd:enumeration value="Staffing Brochure"/>
                    <xsd:enumeration value="Global Brochure"/>
                    <xsd:enumeration value="Vertical Brochure"/>
                    <xsd:enumeration value="Targeted Brochure"/>
                    <xsd:enumeration value="Consultant Brochure"/>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ma:readOnly="tru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F42D4-4D39-4518-A244-A7414C1E43CA}">
  <ds:schemaRefs>
    <ds:schemaRef ds:uri="http://schemas.microsoft.com/office/2006/metadata/properties"/>
    <ds:schemaRef ds:uri="http://schemas.microsoft.com/office/infopath/2007/PartnerControls"/>
    <ds:schemaRef ds:uri="231deb5d-e8b1-47af-a332-c5f4b726ecbe"/>
    <ds:schemaRef ds:uri="5db88b6d-167a-42c6-9661-0204b5fd6bcb"/>
  </ds:schemaRefs>
</ds:datastoreItem>
</file>

<file path=customXml/itemProps2.xml><?xml version="1.0" encoding="utf-8"?>
<ds:datastoreItem xmlns:ds="http://schemas.openxmlformats.org/officeDocument/2006/customXml" ds:itemID="{833DF50B-744F-42F6-AA2F-E7F5038EA80E}">
  <ds:schemaRefs>
    <ds:schemaRef ds:uri="http://schemas.microsoft.com/sharepoint/v3/contenttype/forms"/>
  </ds:schemaRefs>
</ds:datastoreItem>
</file>

<file path=customXml/itemProps3.xml><?xml version="1.0" encoding="utf-8"?>
<ds:datastoreItem xmlns:ds="http://schemas.openxmlformats.org/officeDocument/2006/customXml" ds:itemID="{8180F532-A8FB-4697-BB19-6F57A33A8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b88b6d-167a-42c6-9661-0204b5fd6bcb"/>
    <ds:schemaRef ds:uri="231deb5d-e8b1-47af-a332-c5f4b726ecbe"/>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6BE74CB2-E62B-41C8-94E2-3214ABFA2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Pages>
  <Words>3444</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TEKsystems</Company>
  <LinksUpToDate>false</LinksUpToDate>
  <CharactersWithSpaces>23035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Regan Weldy</dc:creator>
  <cp:keywords/>
  <cp:lastModifiedBy>Vasuki Ganesan</cp:lastModifiedBy>
  <cp:revision>99</cp:revision>
  <cp:lastPrinted>2012-10-03T17:46:00Z</cp:lastPrinted>
  <dcterms:created xsi:type="dcterms:W3CDTF">2023-01-19T21:01:00Z</dcterms:created>
  <dcterms:modified xsi:type="dcterms:W3CDTF">2024-03-13T18:47:00Z</dcterms:modified>
</cp:coreProperties>
</file>