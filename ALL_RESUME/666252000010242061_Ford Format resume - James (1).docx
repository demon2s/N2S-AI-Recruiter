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3D8B1579" w14:textId="2B6D3A4F" w:rsidR="0005075D" w:rsidRDefault="003C57A4" w:rsidP="003C57A4">
      <w:pPr>
        <w:pStyle w:val="NoSpacing"/>
        <w:jc w:val="both"/>
        <w:rPr>
          <w:rFonts w:cstheme="minorHAnsi"/>
        </w:rPr>
      </w:pPr>
      <w:r w:rsidRPr="003C57A4">
        <w:rPr>
          <w:rFonts w:cstheme="minorHAnsi"/>
        </w:rPr>
        <w:t>Project and Program Manager and Business Analyst with over 20 years of experience leading software development, infrastructure initiatives, and enterprise IT programs in manufacturing and financial sectors. Known for successful project delivery through strategic planning, stakeholder alignment, and hybrid Agile/Waterfall methodologies. Proven ability to bridge technical and business teams, optimize processes, and manage vendor relationships. Strong background in budgeting, compliance, and quality improvement initiatives.</w:t>
      </w:r>
    </w:p>
    <w:p w14:paraId="30EC00FC" w14:textId="77777777" w:rsidR="003C57A4" w:rsidRDefault="003C57A4" w:rsidP="003C57A4">
      <w:pPr>
        <w:pStyle w:val="NoSpacing"/>
        <w:jc w:val="both"/>
        <w:rPr>
          <w:rFonts w:cstheme="minorHAnsi"/>
        </w:rPr>
      </w:pPr>
    </w:p>
    <w:p w14:paraId="2690514D" w14:textId="6B3C0523" w:rsidR="002E6C72" w:rsidRPr="000264E4" w:rsidRDefault="002E6C72" w:rsidP="002E6C72">
      <w:pPr>
        <w:pStyle w:val="NoSpacing"/>
        <w:rPr>
          <w:rFonts w:ascii="Cambria" w:hAnsi="Cambria" w:cs="Cambria"/>
          <w:color w:val="000000"/>
          <w:szCs w:val="24"/>
          <w:lang w:val="en-IN"/>
        </w:rPr>
      </w:pPr>
      <w:r w:rsidRPr="002973A7">
        <w:rPr>
          <w:b/>
          <w:bCs/>
        </w:rPr>
        <w:t>EDUCATION &amp; CERTIFICATIONS:</w:t>
      </w:r>
    </w:p>
    <w:p w14:paraId="098BBF0F" w14:textId="77777777" w:rsidR="002E6C72" w:rsidRPr="002973A7" w:rsidRDefault="002E6C72" w:rsidP="002E6C72">
      <w:pPr>
        <w:pStyle w:val="NoSpacing"/>
      </w:pPr>
    </w:p>
    <w:p w14:paraId="41DF4385" w14:textId="77777777" w:rsidR="003C57A4" w:rsidRPr="003C57A4" w:rsidRDefault="003C57A4">
      <w:pPr>
        <w:pStyle w:val="NoSpacing"/>
        <w:numPr>
          <w:ilvl w:val="0"/>
          <w:numId w:val="36"/>
        </w:numPr>
        <w:rPr>
          <w:rFonts w:cstheme="minorHAnsi"/>
        </w:rPr>
      </w:pPr>
      <w:r w:rsidRPr="003C57A4">
        <w:rPr>
          <w:rFonts w:cstheme="minorHAnsi"/>
        </w:rPr>
        <w:t>B.S., Computer Science and Mathematics University of Michigan, Ann Arbor, MI</w:t>
      </w:r>
    </w:p>
    <w:p w14:paraId="5F569183" w14:textId="2D2E0E4C" w:rsidR="00AA62C0" w:rsidRDefault="003C57A4">
      <w:pPr>
        <w:pStyle w:val="NoSpacing"/>
        <w:numPr>
          <w:ilvl w:val="0"/>
          <w:numId w:val="36"/>
        </w:numPr>
        <w:rPr>
          <w:rFonts w:cstheme="minorHAnsi"/>
        </w:rPr>
      </w:pPr>
      <w:r w:rsidRPr="003C57A4">
        <w:rPr>
          <w:rFonts w:cstheme="minorHAnsi"/>
        </w:rPr>
        <w:t>Certified Six Sigma Black Belt</w:t>
      </w:r>
    </w:p>
    <w:p w14:paraId="64A09140" w14:textId="77777777" w:rsidR="003C57A4" w:rsidRDefault="003C57A4" w:rsidP="003C57A4">
      <w:pPr>
        <w:pStyle w:val="NoSpacing"/>
      </w:pPr>
    </w:p>
    <w:p w14:paraId="69C9E212" w14:textId="0FDD73B3" w:rsidR="00A0701C" w:rsidRDefault="003C57A4" w:rsidP="007051D1">
      <w:pPr>
        <w:pStyle w:val="NoSpacing"/>
        <w:rPr>
          <w:b/>
          <w:bCs/>
        </w:rPr>
      </w:pPr>
      <w:r w:rsidRPr="003C57A4">
        <w:rPr>
          <w:b/>
          <w:bCs/>
        </w:rPr>
        <w:t>Core Competencies</w:t>
      </w:r>
      <w:r w:rsidR="00462420" w:rsidRPr="00462420">
        <w:rPr>
          <w:b/>
          <w:bCs/>
        </w:rPr>
        <w:t>:</w:t>
      </w:r>
    </w:p>
    <w:p w14:paraId="0F8D7A41" w14:textId="77777777" w:rsidR="003C57A4" w:rsidRDefault="003C57A4" w:rsidP="007051D1">
      <w:pPr>
        <w:pStyle w:val="NoSpacing"/>
        <w:rPr>
          <w:b/>
          <w:bCs/>
        </w:rPr>
      </w:pPr>
    </w:p>
    <w:p w14:paraId="5BE7B8A0" w14:textId="77777777" w:rsidR="003C57A4" w:rsidRPr="003C57A4" w:rsidRDefault="003C57A4">
      <w:pPr>
        <w:pStyle w:val="NoSpacing"/>
        <w:numPr>
          <w:ilvl w:val="0"/>
          <w:numId w:val="37"/>
        </w:numPr>
      </w:pPr>
      <w:r w:rsidRPr="003C57A4">
        <w:t>Agile &amp; Waterfall Methodologies</w:t>
      </w:r>
    </w:p>
    <w:p w14:paraId="63A2B780" w14:textId="77777777" w:rsidR="003C57A4" w:rsidRPr="003C57A4" w:rsidRDefault="003C57A4">
      <w:pPr>
        <w:pStyle w:val="NoSpacing"/>
        <w:numPr>
          <w:ilvl w:val="0"/>
          <w:numId w:val="37"/>
        </w:numPr>
      </w:pPr>
      <w:r w:rsidRPr="003C57A4">
        <w:t>SDLC / Software Development</w:t>
      </w:r>
    </w:p>
    <w:p w14:paraId="7466A07C" w14:textId="77777777" w:rsidR="003C57A4" w:rsidRPr="003C57A4" w:rsidRDefault="003C57A4">
      <w:pPr>
        <w:pStyle w:val="NoSpacing"/>
        <w:numPr>
          <w:ilvl w:val="0"/>
          <w:numId w:val="37"/>
        </w:numPr>
      </w:pPr>
      <w:r w:rsidRPr="003C57A4">
        <w:t>Program &amp; Portfolio Management</w:t>
      </w:r>
    </w:p>
    <w:p w14:paraId="20279FF9" w14:textId="77777777" w:rsidR="003C57A4" w:rsidRPr="003C57A4" w:rsidRDefault="003C57A4">
      <w:pPr>
        <w:pStyle w:val="NoSpacing"/>
        <w:numPr>
          <w:ilvl w:val="0"/>
          <w:numId w:val="37"/>
        </w:numPr>
      </w:pPr>
      <w:r w:rsidRPr="003C57A4">
        <w:t>SaaS &amp; Cloud Implementations</w:t>
      </w:r>
    </w:p>
    <w:p w14:paraId="2B30CEBA" w14:textId="77777777" w:rsidR="003C57A4" w:rsidRPr="003C57A4" w:rsidRDefault="003C57A4">
      <w:pPr>
        <w:pStyle w:val="NoSpacing"/>
        <w:numPr>
          <w:ilvl w:val="0"/>
          <w:numId w:val="37"/>
        </w:numPr>
      </w:pPr>
      <w:r w:rsidRPr="003C57A4">
        <w:t>Vendor Management</w:t>
      </w:r>
    </w:p>
    <w:p w14:paraId="0A77830D" w14:textId="77777777" w:rsidR="003C57A4" w:rsidRPr="003C57A4" w:rsidRDefault="003C57A4">
      <w:pPr>
        <w:pStyle w:val="NoSpacing"/>
        <w:numPr>
          <w:ilvl w:val="0"/>
          <w:numId w:val="37"/>
        </w:numPr>
      </w:pPr>
      <w:r w:rsidRPr="003C57A4">
        <w:t>IT Security &amp; Compliance</w:t>
      </w:r>
    </w:p>
    <w:p w14:paraId="25EB3628" w14:textId="77777777" w:rsidR="003C57A4" w:rsidRPr="003C57A4" w:rsidRDefault="003C57A4">
      <w:pPr>
        <w:pStyle w:val="NoSpacing"/>
        <w:numPr>
          <w:ilvl w:val="0"/>
          <w:numId w:val="37"/>
        </w:numPr>
      </w:pPr>
      <w:r w:rsidRPr="003C57A4">
        <w:t>Budgeting &amp; Financial Planning</w:t>
      </w:r>
    </w:p>
    <w:p w14:paraId="4B896B5B" w14:textId="77777777" w:rsidR="003C57A4" w:rsidRPr="003C57A4" w:rsidRDefault="003C57A4">
      <w:pPr>
        <w:pStyle w:val="NoSpacing"/>
        <w:numPr>
          <w:ilvl w:val="0"/>
          <w:numId w:val="37"/>
        </w:numPr>
      </w:pPr>
      <w:r w:rsidRPr="003C57A4">
        <w:t>Business Relationship Management</w:t>
      </w:r>
    </w:p>
    <w:p w14:paraId="71E85F31" w14:textId="77777777" w:rsidR="003C57A4" w:rsidRPr="003C57A4" w:rsidRDefault="003C57A4">
      <w:pPr>
        <w:pStyle w:val="NoSpacing"/>
        <w:numPr>
          <w:ilvl w:val="0"/>
          <w:numId w:val="37"/>
        </w:numPr>
      </w:pPr>
      <w:r w:rsidRPr="003C57A4">
        <w:t>Infrastructure Upgrades</w:t>
      </w:r>
    </w:p>
    <w:p w14:paraId="7A98D288" w14:textId="77777777" w:rsidR="003C57A4" w:rsidRPr="003C57A4" w:rsidRDefault="003C57A4">
      <w:pPr>
        <w:pStyle w:val="NoSpacing"/>
        <w:numPr>
          <w:ilvl w:val="0"/>
          <w:numId w:val="37"/>
        </w:numPr>
      </w:pPr>
      <w:r w:rsidRPr="003C57A4">
        <w:t>Quality Methodologies / Six Sigma</w:t>
      </w:r>
    </w:p>
    <w:p w14:paraId="53D1B5CC" w14:textId="77777777" w:rsidR="003C57A4" w:rsidRPr="003C57A4" w:rsidRDefault="003C57A4">
      <w:pPr>
        <w:pStyle w:val="NoSpacing"/>
        <w:numPr>
          <w:ilvl w:val="0"/>
          <w:numId w:val="37"/>
        </w:numPr>
      </w:pPr>
      <w:r w:rsidRPr="003C57A4">
        <w:t>Jira / Rally / MS Project</w:t>
      </w:r>
    </w:p>
    <w:p w14:paraId="2F383FD5" w14:textId="77777777" w:rsidR="003C57A4" w:rsidRPr="003C57A4" w:rsidRDefault="003C57A4">
      <w:pPr>
        <w:pStyle w:val="NoSpacing"/>
        <w:numPr>
          <w:ilvl w:val="0"/>
          <w:numId w:val="37"/>
        </w:numPr>
      </w:pPr>
      <w:r w:rsidRPr="003C57A4">
        <w:t>Business Analysis / Team Leadership</w:t>
      </w:r>
    </w:p>
    <w:p w14:paraId="3F8DD25B" w14:textId="67B86763" w:rsidR="007051D1" w:rsidRPr="00A0701C" w:rsidRDefault="00462420" w:rsidP="007051D1">
      <w:pPr>
        <w:pStyle w:val="NoSpacing"/>
        <w:rPr>
          <w:rFonts w:cstheme="minorHAnsi"/>
        </w:rPr>
      </w:pPr>
      <w:r w:rsidRPr="00462420">
        <w:rPr>
          <w:b/>
          <w:bCs/>
        </w:rPr>
        <w:br/>
      </w:r>
      <w:r>
        <w:rPr>
          <w:b/>
        </w:rPr>
        <w:t xml:space="preserve">       </w:t>
      </w:r>
      <w:r w:rsidR="000F5895">
        <w:rPr>
          <w:b/>
        </w:rPr>
        <w:t xml:space="preserve"> </w:t>
      </w:r>
      <w:r>
        <w:br/>
      </w:r>
      <w:r w:rsidR="007051D1" w:rsidRPr="001D1725">
        <w:rPr>
          <w:b/>
          <w:bCs/>
        </w:rPr>
        <w:t>PROFESSIONAL EXPERIENCE:</w:t>
      </w:r>
    </w:p>
    <w:p w14:paraId="6CA91FAE" w14:textId="607CB4C6" w:rsidR="00A15A4F" w:rsidRPr="00636A55" w:rsidRDefault="003C57A4" w:rsidP="00636A55">
      <w:pPr>
        <w:pStyle w:val="NoSpacing"/>
        <w:rPr>
          <w:rFonts w:cstheme="minorHAnsi"/>
          <w:b/>
          <w:bCs/>
          <w:lang w:val="en-IN"/>
        </w:rPr>
      </w:pPr>
      <w:r w:rsidRPr="003C57A4">
        <w:rPr>
          <w:rFonts w:cstheme="minorHAnsi"/>
          <w:b/>
          <w:bCs/>
          <w:lang w:val="en-IN"/>
        </w:rPr>
        <w:t xml:space="preserve">IT Project Manager / Delivery Lead </w:t>
      </w:r>
      <w:r w:rsidR="00C15025">
        <w:rPr>
          <w:rFonts w:cstheme="minorHAnsi"/>
          <w:b/>
          <w:bCs/>
          <w:lang w:val="en-IN"/>
        </w:rPr>
        <w:t xml:space="preserve">                    </w:t>
      </w:r>
      <w:r>
        <w:rPr>
          <w:rFonts w:cstheme="minorHAnsi"/>
          <w:b/>
          <w:bCs/>
          <w:lang w:val="en-IN"/>
        </w:rPr>
        <w:t xml:space="preserve">                                                                             </w:t>
      </w:r>
      <w:r w:rsidRPr="003C57A4">
        <w:rPr>
          <w:rFonts w:cstheme="minorHAnsi"/>
          <w:b/>
          <w:bCs/>
          <w:lang w:val="en-IN"/>
        </w:rPr>
        <w:t>Apr 2024 – Apr 2025</w:t>
      </w:r>
      <w:r w:rsidR="00636A55">
        <w:rPr>
          <w:rFonts w:cstheme="minorHAnsi"/>
          <w:b/>
          <w:bCs/>
          <w:lang w:val="en-IN"/>
        </w:rPr>
        <w:br/>
      </w:r>
      <w:r w:rsidRPr="003C57A4">
        <w:rPr>
          <w:rFonts w:cstheme="minorHAnsi"/>
          <w:b/>
          <w:bCs/>
          <w:lang w:val="en-IN"/>
        </w:rPr>
        <w:t>Toyota Motor North America — Ann Arbor, MI</w:t>
      </w:r>
      <w:r w:rsidR="00636A55">
        <w:rPr>
          <w:rFonts w:cstheme="minorHAnsi"/>
          <w:b/>
          <w:bCs/>
          <w:lang w:val="en-IN"/>
        </w:rPr>
        <w:br/>
      </w:r>
    </w:p>
    <w:p w14:paraId="5E1C39F6" w14:textId="77777777" w:rsidR="003C57A4" w:rsidRPr="003C57A4" w:rsidRDefault="003C57A4">
      <w:pPr>
        <w:pStyle w:val="NoSpacing"/>
        <w:numPr>
          <w:ilvl w:val="0"/>
          <w:numId w:val="38"/>
        </w:numPr>
        <w:jc w:val="both"/>
        <w:rPr>
          <w:rFonts w:cstheme="minorHAnsi"/>
        </w:rPr>
      </w:pPr>
      <w:r w:rsidRPr="003C57A4">
        <w:rPr>
          <w:rFonts w:cstheme="minorHAnsi"/>
        </w:rPr>
        <w:t>Led Agile development of Bill of Materials web application, replacing a 1,000+ row Excel sheet.</w:t>
      </w:r>
    </w:p>
    <w:p w14:paraId="7BE87472" w14:textId="77777777" w:rsidR="003C57A4" w:rsidRPr="003C57A4" w:rsidRDefault="003C57A4">
      <w:pPr>
        <w:pStyle w:val="NoSpacing"/>
        <w:numPr>
          <w:ilvl w:val="0"/>
          <w:numId w:val="38"/>
        </w:numPr>
        <w:jc w:val="both"/>
        <w:rPr>
          <w:rFonts w:cstheme="minorHAnsi"/>
        </w:rPr>
      </w:pPr>
      <w:r w:rsidRPr="003C57A4">
        <w:rPr>
          <w:rFonts w:cstheme="minorHAnsi"/>
        </w:rPr>
        <w:t>Facilitated daily stand-ups, Sprint planning, and Sprint reviews using Jira.</w:t>
      </w:r>
    </w:p>
    <w:p w14:paraId="1FC830B4" w14:textId="77777777" w:rsidR="003C57A4" w:rsidRPr="003C57A4" w:rsidRDefault="003C57A4">
      <w:pPr>
        <w:pStyle w:val="NoSpacing"/>
        <w:numPr>
          <w:ilvl w:val="0"/>
          <w:numId w:val="38"/>
        </w:numPr>
        <w:jc w:val="both"/>
        <w:rPr>
          <w:rFonts w:cstheme="minorHAnsi"/>
        </w:rPr>
      </w:pPr>
      <w:r w:rsidRPr="003C57A4">
        <w:rPr>
          <w:rFonts w:cstheme="minorHAnsi"/>
        </w:rPr>
        <w:t>Acted as Scrum Master for cross-functional Agile teams, facilitating daily stand-ups, sprint planning, reviews, and retrospectives to drive continuous improvement.</w:t>
      </w:r>
    </w:p>
    <w:p w14:paraId="5E012375" w14:textId="77777777" w:rsidR="003C57A4" w:rsidRPr="003C57A4" w:rsidRDefault="003C57A4">
      <w:pPr>
        <w:pStyle w:val="NoSpacing"/>
        <w:numPr>
          <w:ilvl w:val="0"/>
          <w:numId w:val="38"/>
        </w:numPr>
        <w:jc w:val="both"/>
        <w:rPr>
          <w:rFonts w:cstheme="minorHAnsi"/>
        </w:rPr>
      </w:pPr>
      <w:r w:rsidRPr="003C57A4">
        <w:rPr>
          <w:rFonts w:cstheme="minorHAnsi"/>
        </w:rPr>
        <w:t>Received glowing feedback from Toyota stakeholders for delivery excellence.</w:t>
      </w:r>
    </w:p>
    <w:p w14:paraId="6CBA36F0" w14:textId="77777777" w:rsidR="003C57A4" w:rsidRPr="003C57A4" w:rsidRDefault="003C57A4">
      <w:pPr>
        <w:pStyle w:val="NoSpacing"/>
        <w:numPr>
          <w:ilvl w:val="0"/>
          <w:numId w:val="38"/>
        </w:numPr>
        <w:jc w:val="both"/>
        <w:rPr>
          <w:rFonts w:cstheme="minorHAnsi"/>
        </w:rPr>
      </w:pPr>
      <w:r w:rsidRPr="003C57A4">
        <w:rPr>
          <w:rFonts w:cstheme="minorHAnsi"/>
        </w:rPr>
        <w:t>Developed Jira Structure Board for entire Toyota Woven/NA Arene services using complex JQL commands.</w:t>
      </w:r>
    </w:p>
    <w:p w14:paraId="3EDA838F" w14:textId="77777777" w:rsidR="003C57A4" w:rsidRPr="003C57A4" w:rsidRDefault="003C57A4">
      <w:pPr>
        <w:pStyle w:val="NoSpacing"/>
        <w:numPr>
          <w:ilvl w:val="0"/>
          <w:numId w:val="38"/>
        </w:numPr>
        <w:jc w:val="both"/>
        <w:rPr>
          <w:rFonts w:cstheme="minorHAnsi"/>
        </w:rPr>
      </w:pPr>
      <w:r w:rsidRPr="003C57A4">
        <w:rPr>
          <w:rFonts w:cstheme="minorHAnsi"/>
        </w:rPr>
        <w:t>Drove Agile and Kanban-based delivery of enterprise web applications with structured sprint cycles in Jira.</w:t>
      </w:r>
    </w:p>
    <w:p w14:paraId="5FF5CDDA" w14:textId="77777777" w:rsidR="003C57A4" w:rsidRDefault="003C57A4">
      <w:pPr>
        <w:pStyle w:val="NoSpacing"/>
        <w:numPr>
          <w:ilvl w:val="0"/>
          <w:numId w:val="38"/>
        </w:numPr>
        <w:jc w:val="both"/>
        <w:rPr>
          <w:rFonts w:cstheme="minorHAnsi"/>
        </w:rPr>
      </w:pPr>
      <w:r w:rsidRPr="003C57A4">
        <w:rPr>
          <w:rFonts w:cstheme="minorHAnsi"/>
        </w:rPr>
        <w:t>Collaborated across cross-functional teams to implement Lean project principles, optimizing workflows and reducing delivery bottlenecks.</w:t>
      </w:r>
    </w:p>
    <w:p w14:paraId="1388FDBA" w14:textId="77777777" w:rsidR="00AA2F94" w:rsidRDefault="00AA2F94" w:rsidP="00AA2F94">
      <w:pPr>
        <w:pStyle w:val="NoSpacing"/>
        <w:jc w:val="both"/>
        <w:rPr>
          <w:rFonts w:cstheme="minorHAnsi"/>
        </w:rPr>
      </w:pPr>
    </w:p>
    <w:p w14:paraId="396EBB9F" w14:textId="77777777" w:rsidR="00AA2F94" w:rsidRPr="003C57A4" w:rsidRDefault="00AA2F94" w:rsidP="00AA2F94">
      <w:pPr>
        <w:pStyle w:val="NoSpacing"/>
        <w:jc w:val="both"/>
        <w:rPr>
          <w:rFonts w:cstheme="minorHAnsi"/>
        </w:rPr>
      </w:pPr>
    </w:p>
    <w:p w14:paraId="7EE2E732" w14:textId="06E68976" w:rsidR="003C57A4" w:rsidRPr="00AA2F94" w:rsidRDefault="003C57A4">
      <w:pPr>
        <w:pStyle w:val="NoSpacing"/>
        <w:numPr>
          <w:ilvl w:val="0"/>
          <w:numId w:val="38"/>
        </w:numPr>
        <w:jc w:val="both"/>
        <w:rPr>
          <w:rFonts w:cstheme="minorHAnsi"/>
        </w:rPr>
      </w:pPr>
      <w:r w:rsidRPr="003C57A4">
        <w:rPr>
          <w:rFonts w:cstheme="minorHAnsi"/>
        </w:rPr>
        <w:lastRenderedPageBreak/>
        <w:t>Created risk mitigation plans and managed budget tracking across multiple project phases ensuring on-time and on-budget delivery.</w:t>
      </w:r>
    </w:p>
    <w:p w14:paraId="7732CCA7" w14:textId="77777777" w:rsidR="003C57A4" w:rsidRPr="003C57A4" w:rsidRDefault="003C57A4">
      <w:pPr>
        <w:pStyle w:val="NoSpacing"/>
        <w:numPr>
          <w:ilvl w:val="0"/>
          <w:numId w:val="38"/>
        </w:numPr>
        <w:jc w:val="both"/>
        <w:rPr>
          <w:rFonts w:cstheme="minorHAnsi"/>
        </w:rPr>
      </w:pPr>
      <w:r w:rsidRPr="003C57A4">
        <w:rPr>
          <w:rFonts w:cstheme="minorHAnsi"/>
        </w:rPr>
        <w:t>Streamlined Excel-based BOM processes into centralized digital tools using SharePoint for enhanced data consistency.</w:t>
      </w:r>
    </w:p>
    <w:p w14:paraId="535E90AC" w14:textId="77777777" w:rsidR="00636A55" w:rsidRDefault="00636A55" w:rsidP="00636A55">
      <w:pPr>
        <w:pStyle w:val="NoSpacing"/>
        <w:rPr>
          <w:rFonts w:cstheme="minorHAnsi"/>
          <w:lang w:val="en-IN"/>
        </w:rPr>
      </w:pPr>
    </w:p>
    <w:p w14:paraId="140030FE" w14:textId="77777777" w:rsidR="008A658F" w:rsidRPr="00636A55" w:rsidRDefault="008A658F" w:rsidP="00636A55">
      <w:pPr>
        <w:pStyle w:val="NoSpacing"/>
        <w:rPr>
          <w:rFonts w:cstheme="minorHAnsi"/>
          <w:lang w:val="en-IN"/>
        </w:rPr>
      </w:pPr>
    </w:p>
    <w:p w14:paraId="64C3A108" w14:textId="2ECBBA19" w:rsidR="00E85B0E" w:rsidRDefault="003C57A4" w:rsidP="00E85B0E">
      <w:pPr>
        <w:pStyle w:val="NoSpacing"/>
        <w:rPr>
          <w:rFonts w:cstheme="minorHAnsi"/>
          <w:b/>
          <w:bCs/>
        </w:rPr>
      </w:pPr>
      <w:bookmarkStart w:id="0" w:name="_Hlk210945597"/>
      <w:r w:rsidRPr="003C57A4">
        <w:rPr>
          <w:rFonts w:cstheme="minorHAnsi"/>
          <w:b/>
          <w:bCs/>
          <w:lang w:val="en-IN"/>
        </w:rPr>
        <w:t xml:space="preserve">IT Project Manager (via </w:t>
      </w:r>
      <w:proofErr w:type="spellStart"/>
      <w:proofErr w:type="gramStart"/>
      <w:r w:rsidRPr="003C57A4">
        <w:rPr>
          <w:rFonts w:cstheme="minorHAnsi"/>
          <w:b/>
          <w:bCs/>
          <w:lang w:val="en-IN"/>
        </w:rPr>
        <w:t>TEKSystems</w:t>
      </w:r>
      <w:proofErr w:type="spellEnd"/>
      <w:r w:rsidRPr="003C57A4">
        <w:rPr>
          <w:rFonts w:cstheme="minorHAnsi"/>
          <w:b/>
          <w:bCs/>
          <w:lang w:val="en-IN"/>
        </w:rPr>
        <w:t xml:space="preserve">) </w:t>
      </w:r>
      <w:r>
        <w:rPr>
          <w:rFonts w:cstheme="minorHAnsi"/>
          <w:b/>
          <w:bCs/>
          <w:lang w:val="en-IN"/>
        </w:rPr>
        <w:t xml:space="preserve">  </w:t>
      </w:r>
      <w:proofErr w:type="gramEnd"/>
      <w:r>
        <w:rPr>
          <w:rFonts w:cstheme="minorHAnsi"/>
          <w:b/>
          <w:bCs/>
          <w:lang w:val="en-IN"/>
        </w:rPr>
        <w:t xml:space="preserve">                  </w:t>
      </w:r>
      <w:bookmarkEnd w:id="0"/>
      <w:r>
        <w:rPr>
          <w:rFonts w:cstheme="minorHAnsi"/>
          <w:b/>
          <w:bCs/>
          <w:lang w:val="en-IN"/>
        </w:rPr>
        <w:t xml:space="preserve">                                                                            </w:t>
      </w:r>
      <w:r w:rsidRPr="003C57A4">
        <w:rPr>
          <w:b/>
          <w:sz w:val="21"/>
        </w:rPr>
        <w:t>Jan 2023 – Dec 2023</w:t>
      </w:r>
      <w:r w:rsidR="00636A55">
        <w:rPr>
          <w:rFonts w:cstheme="minorHAnsi"/>
          <w:b/>
          <w:bCs/>
          <w:lang w:val="en-IN"/>
        </w:rPr>
        <w:br/>
      </w:r>
      <w:r w:rsidRPr="003C57A4">
        <w:rPr>
          <w:rFonts w:cstheme="minorHAnsi"/>
          <w:b/>
          <w:bCs/>
        </w:rPr>
        <w:t>Dart Container Corporation — Mason, MI</w:t>
      </w:r>
    </w:p>
    <w:p w14:paraId="4D727C03" w14:textId="77777777" w:rsidR="00E85B0E" w:rsidRPr="00E85B0E" w:rsidRDefault="00E85B0E" w:rsidP="00E85B0E">
      <w:pPr>
        <w:pStyle w:val="NoSpacing"/>
        <w:rPr>
          <w:rFonts w:cstheme="minorHAnsi"/>
          <w:b/>
          <w:bCs/>
        </w:rPr>
      </w:pPr>
    </w:p>
    <w:p w14:paraId="685BA20E"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Delivered two enterprise SaaS implementations (Precisely for SAP; Hyland for HR) in only 9 months.</w:t>
      </w:r>
    </w:p>
    <w:p w14:paraId="1E64E14F"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Eliminated 4,000+ SAP Master Data errors manual errors with SAP automation.</w:t>
      </w:r>
    </w:p>
    <w:p w14:paraId="1F244E98"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Managed SaaS implementation projects leveraging Agile/Waterfall hybrid models for accelerated deployment timelines.</w:t>
      </w:r>
    </w:p>
    <w:p w14:paraId="32AA9B62"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 xml:space="preserve">Partnered with infrastructure and data </w:t>
      </w:r>
      <w:proofErr w:type="spellStart"/>
      <w:r w:rsidRPr="003C57A4">
        <w:rPr>
          <w:rFonts w:cstheme="minorHAnsi"/>
          <w:lang w:val="en-IN"/>
        </w:rPr>
        <w:t>center</w:t>
      </w:r>
      <w:proofErr w:type="spellEnd"/>
      <w:r w:rsidRPr="003C57A4">
        <w:rPr>
          <w:rFonts w:cstheme="minorHAnsi"/>
          <w:lang w:val="en-IN"/>
        </w:rPr>
        <w:t xml:space="preserve"> teams to ensure high availability and secure networking configurations.</w:t>
      </w:r>
    </w:p>
    <w:p w14:paraId="5617CB8D" w14:textId="395678CC" w:rsidR="003C57A4" w:rsidRPr="003C57A4" w:rsidRDefault="003C57A4">
      <w:pPr>
        <w:pStyle w:val="NoSpacing"/>
        <w:numPr>
          <w:ilvl w:val="0"/>
          <w:numId w:val="39"/>
        </w:numPr>
        <w:jc w:val="both"/>
        <w:rPr>
          <w:rFonts w:cstheme="minorHAnsi"/>
          <w:lang w:val="en-IN"/>
        </w:rPr>
      </w:pPr>
      <w:r w:rsidRPr="003C57A4">
        <w:rPr>
          <w:rFonts w:cstheme="minorHAnsi"/>
          <w:lang w:val="en-IN"/>
        </w:rPr>
        <w:t>Utilized Excel analytics to identify data discrepancies and automate reporting for management visibility.</w:t>
      </w:r>
    </w:p>
    <w:p w14:paraId="69E8CEF7"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Delivered robust risk mitigation strategies ensuring compliance and operational continuity during migrations.</w:t>
      </w:r>
    </w:p>
    <w:p w14:paraId="1F99DAEF"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Drove implementation of SaaS storage solution to secure HR documents and eliminate non-secure paper documents at 35 manufacturing sites.</w:t>
      </w:r>
    </w:p>
    <w:p w14:paraId="6C70C67B"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Leveraged detailed MS Project plans to ensure launch of SaaS solution.</w:t>
      </w:r>
    </w:p>
    <w:p w14:paraId="3D7B5DB6" w14:textId="77777777" w:rsidR="003C57A4" w:rsidRPr="003C57A4" w:rsidRDefault="003C57A4">
      <w:pPr>
        <w:pStyle w:val="NoSpacing"/>
        <w:numPr>
          <w:ilvl w:val="0"/>
          <w:numId w:val="39"/>
        </w:numPr>
        <w:jc w:val="both"/>
        <w:rPr>
          <w:rFonts w:cstheme="minorHAnsi"/>
          <w:lang w:val="en-IN"/>
        </w:rPr>
      </w:pPr>
      <w:r w:rsidRPr="003C57A4">
        <w:rPr>
          <w:rFonts w:cstheme="minorHAnsi"/>
          <w:lang w:val="en-IN"/>
        </w:rPr>
        <w:t>Led vendor evaluations and requirements for Dart’s International Trade System project.</w:t>
      </w:r>
    </w:p>
    <w:p w14:paraId="3BDB2A18" w14:textId="19FC988A" w:rsidR="00636A55" w:rsidRDefault="00E23E6A" w:rsidP="00E85B0E">
      <w:pPr>
        <w:pStyle w:val="NoSpacing"/>
        <w:rPr>
          <w:rFonts w:cstheme="minorHAnsi"/>
          <w:b/>
          <w:bCs/>
          <w:lang w:val="en-IN"/>
        </w:rPr>
      </w:pPr>
      <w:r>
        <w:rPr>
          <w:rFonts w:cstheme="minorHAnsi"/>
          <w:b/>
          <w:bCs/>
          <w:lang w:val="en"/>
        </w:rPr>
        <w:br/>
      </w:r>
      <w:r>
        <w:rPr>
          <w:rFonts w:cstheme="minorHAnsi"/>
          <w:b/>
          <w:bCs/>
          <w:lang w:val="en"/>
        </w:rPr>
        <w:br/>
      </w:r>
      <w:r w:rsidR="00C03614">
        <w:rPr>
          <w:rFonts w:cstheme="minorHAnsi"/>
          <w:b/>
          <w:bCs/>
          <w:lang w:val="en-IN"/>
        </w:rPr>
        <w:t xml:space="preserve">IT </w:t>
      </w:r>
      <w:r w:rsidR="00BB53B5" w:rsidRPr="00BB53B5">
        <w:rPr>
          <w:rFonts w:cstheme="minorHAnsi"/>
          <w:b/>
          <w:bCs/>
          <w:lang w:val="en-IN"/>
        </w:rPr>
        <w:t xml:space="preserve">Project Manager / Portfolio Specialist </w:t>
      </w:r>
      <w:r w:rsidR="00BB53B5">
        <w:rPr>
          <w:rFonts w:cstheme="minorHAnsi"/>
          <w:b/>
          <w:bCs/>
          <w:lang w:val="en-IN"/>
        </w:rPr>
        <w:t xml:space="preserve">                                                                                     D</w:t>
      </w:r>
      <w:r w:rsidR="00F11DE5">
        <w:rPr>
          <w:rFonts w:cstheme="minorHAnsi"/>
          <w:b/>
          <w:bCs/>
          <w:lang w:val="en-IN"/>
        </w:rPr>
        <w:t>ec</w:t>
      </w:r>
      <w:r w:rsidR="00BB53B5">
        <w:rPr>
          <w:rFonts w:cstheme="minorHAnsi"/>
          <w:b/>
          <w:bCs/>
          <w:lang w:val="en-IN"/>
        </w:rPr>
        <w:t xml:space="preserve"> </w:t>
      </w:r>
      <w:r w:rsidR="00BB53B5" w:rsidRPr="00BB53B5">
        <w:rPr>
          <w:rFonts w:cstheme="minorHAnsi"/>
          <w:b/>
          <w:bCs/>
          <w:lang w:val="en-IN"/>
        </w:rPr>
        <w:t xml:space="preserve">1996 – </w:t>
      </w:r>
      <w:r w:rsidR="00BB53B5">
        <w:rPr>
          <w:rFonts w:cstheme="minorHAnsi"/>
          <w:b/>
          <w:bCs/>
          <w:lang w:val="en-IN"/>
        </w:rPr>
        <w:t>A</w:t>
      </w:r>
      <w:r w:rsidR="00F11DE5">
        <w:rPr>
          <w:rFonts w:cstheme="minorHAnsi"/>
          <w:b/>
          <w:bCs/>
          <w:lang w:val="en-IN"/>
        </w:rPr>
        <w:t>ug</w:t>
      </w:r>
      <w:r w:rsidR="00BB53B5">
        <w:rPr>
          <w:rFonts w:cstheme="minorHAnsi"/>
          <w:b/>
          <w:bCs/>
          <w:lang w:val="en-IN"/>
        </w:rPr>
        <w:t xml:space="preserve"> </w:t>
      </w:r>
      <w:r w:rsidR="00BB53B5" w:rsidRPr="00BB53B5">
        <w:rPr>
          <w:rFonts w:cstheme="minorHAnsi"/>
          <w:b/>
          <w:bCs/>
          <w:lang w:val="en-IN"/>
        </w:rPr>
        <w:t>2022</w:t>
      </w:r>
      <w:r>
        <w:rPr>
          <w:rFonts w:cstheme="minorHAnsi"/>
          <w:b/>
          <w:bCs/>
          <w:lang w:val="en-IN"/>
        </w:rPr>
        <w:br/>
      </w:r>
      <w:r w:rsidR="00BB53B5" w:rsidRPr="00BB53B5">
        <w:rPr>
          <w:rFonts w:cstheme="minorHAnsi"/>
          <w:b/>
          <w:bCs/>
          <w:lang w:val="en-IN"/>
        </w:rPr>
        <w:t>Ford Motor Company — Dearborn, MI</w:t>
      </w:r>
    </w:p>
    <w:p w14:paraId="06C7CC70" w14:textId="77777777" w:rsidR="00E23E6A" w:rsidRDefault="00E23E6A" w:rsidP="00BB53B5">
      <w:pPr>
        <w:pStyle w:val="NoSpacing"/>
        <w:jc w:val="both"/>
        <w:rPr>
          <w:rFonts w:cstheme="minorHAnsi"/>
          <w:b/>
          <w:bCs/>
          <w:lang w:val="en-IN"/>
        </w:rPr>
      </w:pPr>
    </w:p>
    <w:p w14:paraId="3E355762" w14:textId="77777777" w:rsidR="00BB53B5" w:rsidRPr="00BB53B5" w:rsidRDefault="00BB53B5">
      <w:pPr>
        <w:pStyle w:val="NoSpacing"/>
        <w:numPr>
          <w:ilvl w:val="0"/>
          <w:numId w:val="40"/>
        </w:numPr>
        <w:jc w:val="both"/>
        <w:rPr>
          <w:rFonts w:cstheme="minorHAnsi"/>
        </w:rPr>
      </w:pPr>
      <w:r w:rsidRPr="00BB53B5">
        <w:rPr>
          <w:rFonts w:cstheme="minorHAnsi"/>
        </w:rPr>
        <w:t>Directed enterprise IT programs in Manufacturing, Quality, Safety, Verification and Testing, and Purchasing.</w:t>
      </w:r>
    </w:p>
    <w:p w14:paraId="1F662F28" w14:textId="77777777" w:rsidR="00BB53B5" w:rsidRDefault="00BB53B5">
      <w:pPr>
        <w:pStyle w:val="NoSpacing"/>
        <w:numPr>
          <w:ilvl w:val="0"/>
          <w:numId w:val="40"/>
        </w:numPr>
        <w:jc w:val="both"/>
        <w:rPr>
          <w:rFonts w:cstheme="minorHAnsi"/>
        </w:rPr>
      </w:pPr>
      <w:r w:rsidRPr="00BB53B5">
        <w:rPr>
          <w:rFonts w:cstheme="minorHAnsi"/>
        </w:rPr>
        <w:t>Applied Lean and Scrum practices to improve delivery cadence across distributed Agile teams.</w:t>
      </w:r>
    </w:p>
    <w:p w14:paraId="6B03FDD9" w14:textId="78D8C50E" w:rsidR="00C15025" w:rsidRPr="00C15025" w:rsidRDefault="00C15025">
      <w:pPr>
        <w:pStyle w:val="NoSpacing"/>
        <w:numPr>
          <w:ilvl w:val="0"/>
          <w:numId w:val="40"/>
        </w:numPr>
        <w:jc w:val="both"/>
        <w:rPr>
          <w:rFonts w:cstheme="minorHAnsi"/>
          <w:lang w:val="en-IN"/>
        </w:rPr>
      </w:pPr>
      <w:r>
        <w:rPr>
          <w:rFonts w:cstheme="minorHAnsi"/>
          <w:lang w:val="en-IN"/>
        </w:rPr>
        <w:t>S</w:t>
      </w:r>
      <w:r w:rsidRPr="003C57A4">
        <w:rPr>
          <w:rFonts w:cstheme="minorHAnsi"/>
          <w:lang w:val="en-IN"/>
        </w:rPr>
        <w:t>ystem integrations through SharePoint to enhance change control and documentation management.</w:t>
      </w:r>
    </w:p>
    <w:p w14:paraId="2E2BE23B" w14:textId="77777777" w:rsidR="00BB53B5" w:rsidRPr="00BB53B5" w:rsidRDefault="00BB53B5">
      <w:pPr>
        <w:pStyle w:val="NoSpacing"/>
        <w:numPr>
          <w:ilvl w:val="0"/>
          <w:numId w:val="40"/>
        </w:numPr>
        <w:jc w:val="both"/>
        <w:rPr>
          <w:rFonts w:cstheme="minorHAnsi"/>
        </w:rPr>
      </w:pPr>
      <w:r w:rsidRPr="00BB53B5">
        <w:rPr>
          <w:rFonts w:cstheme="minorHAnsi"/>
        </w:rPr>
        <w:t>Led migration of in-vehicle software teams from ClearCase to GitHub, regularly presented to global engineering chief/sponsor, and realized hard savings.</w:t>
      </w:r>
    </w:p>
    <w:p w14:paraId="6492BCF6" w14:textId="77777777" w:rsidR="00BB53B5" w:rsidRPr="00BB53B5" w:rsidRDefault="00BB53B5">
      <w:pPr>
        <w:pStyle w:val="NoSpacing"/>
        <w:numPr>
          <w:ilvl w:val="0"/>
          <w:numId w:val="40"/>
        </w:numPr>
        <w:jc w:val="both"/>
        <w:rPr>
          <w:rFonts w:cstheme="minorHAnsi"/>
        </w:rPr>
      </w:pPr>
      <w:r w:rsidRPr="00BB53B5">
        <w:rPr>
          <w:rFonts w:cstheme="minorHAnsi"/>
        </w:rPr>
        <w:t>Directed planning, budgeting and provisioning of 5PB of ADAS test/simulation data storage; enabled Ford’s autonomous vehicle strategy.</w:t>
      </w:r>
    </w:p>
    <w:p w14:paraId="6C6806CD" w14:textId="77777777" w:rsidR="00BB53B5" w:rsidRPr="00BB53B5" w:rsidRDefault="00BB53B5">
      <w:pPr>
        <w:pStyle w:val="NoSpacing"/>
        <w:numPr>
          <w:ilvl w:val="0"/>
          <w:numId w:val="40"/>
        </w:numPr>
        <w:jc w:val="both"/>
        <w:rPr>
          <w:rFonts w:cstheme="minorHAnsi"/>
        </w:rPr>
      </w:pPr>
      <w:r w:rsidRPr="00BB53B5">
        <w:rPr>
          <w:rFonts w:cstheme="minorHAnsi"/>
        </w:rPr>
        <w:t>Drove launch of IBM Aspera to increase transfer rate of Active Safety data to supplier/</w:t>
      </w:r>
      <w:proofErr w:type="spellStart"/>
      <w:r w:rsidRPr="00BB53B5">
        <w:rPr>
          <w:rFonts w:cstheme="minorHAnsi"/>
        </w:rPr>
        <w:t>Aptiv</w:t>
      </w:r>
      <w:proofErr w:type="spellEnd"/>
      <w:r w:rsidRPr="00BB53B5">
        <w:rPr>
          <w:rFonts w:cstheme="minorHAnsi"/>
        </w:rPr>
        <w:t xml:space="preserve"> by 3x.</w:t>
      </w:r>
    </w:p>
    <w:p w14:paraId="6DD9D3B7" w14:textId="77777777" w:rsidR="00BB53B5" w:rsidRPr="00BB53B5" w:rsidRDefault="00BB53B5">
      <w:pPr>
        <w:pStyle w:val="NoSpacing"/>
        <w:numPr>
          <w:ilvl w:val="0"/>
          <w:numId w:val="40"/>
        </w:numPr>
        <w:jc w:val="both"/>
        <w:rPr>
          <w:rFonts w:cstheme="minorHAnsi"/>
        </w:rPr>
      </w:pPr>
      <w:r w:rsidRPr="00BB53B5">
        <w:rPr>
          <w:rFonts w:cstheme="minorHAnsi"/>
        </w:rPr>
        <w:t>Led global team to launch powertrain manufacturing system, enabling engine launches.</w:t>
      </w:r>
    </w:p>
    <w:p w14:paraId="589C0D63" w14:textId="77777777" w:rsidR="00BB53B5" w:rsidRPr="00BB53B5" w:rsidRDefault="00BB53B5">
      <w:pPr>
        <w:pStyle w:val="NoSpacing"/>
        <w:numPr>
          <w:ilvl w:val="0"/>
          <w:numId w:val="40"/>
        </w:numPr>
        <w:jc w:val="both"/>
        <w:rPr>
          <w:rFonts w:cstheme="minorHAnsi"/>
        </w:rPr>
      </w:pPr>
      <w:r w:rsidRPr="00BB53B5">
        <w:rPr>
          <w:rFonts w:cstheme="minorHAnsi"/>
        </w:rPr>
        <w:t>Directed launch of Ford’s global safety data portal to store and share safety engineering requirements/data/reports for all vehicle programs.</w:t>
      </w:r>
    </w:p>
    <w:p w14:paraId="75BA7D2E" w14:textId="77777777" w:rsidR="00BB53B5" w:rsidRPr="00BB53B5" w:rsidRDefault="00BB53B5">
      <w:pPr>
        <w:pStyle w:val="NoSpacing"/>
        <w:numPr>
          <w:ilvl w:val="0"/>
          <w:numId w:val="40"/>
        </w:numPr>
        <w:jc w:val="both"/>
        <w:rPr>
          <w:rFonts w:cstheme="minorHAnsi"/>
        </w:rPr>
      </w:pPr>
      <w:r w:rsidRPr="00BB53B5">
        <w:rPr>
          <w:rFonts w:cstheme="minorHAnsi"/>
        </w:rPr>
        <w:t>Coordinated launch of visualization system to 20,000 global users.</w:t>
      </w:r>
    </w:p>
    <w:p w14:paraId="75E06906" w14:textId="78A0C2B5" w:rsidR="00BB53B5" w:rsidRPr="00BB53B5" w:rsidRDefault="00BB53B5">
      <w:pPr>
        <w:pStyle w:val="NoSpacing"/>
        <w:numPr>
          <w:ilvl w:val="0"/>
          <w:numId w:val="40"/>
        </w:numPr>
        <w:jc w:val="both"/>
        <w:rPr>
          <w:rFonts w:cstheme="minorHAnsi"/>
        </w:rPr>
      </w:pPr>
      <w:r w:rsidRPr="00BB53B5">
        <w:rPr>
          <w:rFonts w:cstheme="minorHAnsi"/>
        </w:rPr>
        <w:t>Managed $44.9M proposal for annual IT budget supporting Systems Engineering.</w:t>
      </w:r>
    </w:p>
    <w:p w14:paraId="3D29FAAC" w14:textId="77777777" w:rsidR="00BB53B5" w:rsidRPr="00BB53B5" w:rsidRDefault="00BB53B5">
      <w:pPr>
        <w:pStyle w:val="NoSpacing"/>
        <w:numPr>
          <w:ilvl w:val="0"/>
          <w:numId w:val="40"/>
        </w:numPr>
        <w:jc w:val="both"/>
        <w:rPr>
          <w:rFonts w:cstheme="minorHAnsi"/>
        </w:rPr>
      </w:pPr>
      <w:r w:rsidRPr="00BB53B5">
        <w:rPr>
          <w:rFonts w:cstheme="minorHAnsi"/>
        </w:rPr>
        <w:t>Coordinated Test Planning and Scheduling Support System (TP3S); eliminated $750K prototype costs.</w:t>
      </w:r>
    </w:p>
    <w:p w14:paraId="0E827D1E" w14:textId="77777777" w:rsidR="00BB53B5" w:rsidRPr="00BB53B5" w:rsidRDefault="00BB53B5">
      <w:pPr>
        <w:pStyle w:val="NoSpacing"/>
        <w:numPr>
          <w:ilvl w:val="0"/>
          <w:numId w:val="40"/>
        </w:numPr>
        <w:jc w:val="both"/>
        <w:rPr>
          <w:rFonts w:cstheme="minorHAnsi"/>
        </w:rPr>
      </w:pPr>
      <w:r w:rsidRPr="00BB53B5">
        <w:rPr>
          <w:rFonts w:cstheme="minorHAnsi"/>
        </w:rPr>
        <w:t>Managed global data manager “APDM” used by 13,000 powertrain engineers.</w:t>
      </w:r>
    </w:p>
    <w:p w14:paraId="3F069934" w14:textId="77777777" w:rsidR="00BB53B5" w:rsidRDefault="00BB53B5">
      <w:pPr>
        <w:pStyle w:val="NoSpacing"/>
        <w:numPr>
          <w:ilvl w:val="0"/>
          <w:numId w:val="40"/>
        </w:numPr>
        <w:jc w:val="both"/>
        <w:rPr>
          <w:rFonts w:cstheme="minorHAnsi"/>
        </w:rPr>
      </w:pPr>
      <w:r w:rsidRPr="00BB53B5">
        <w:rPr>
          <w:rFonts w:cstheme="minorHAnsi"/>
        </w:rPr>
        <w:t>Delivered over $600K in annual savings as Six Sigma Black Belt and instructor.</w:t>
      </w:r>
    </w:p>
    <w:p w14:paraId="4E6C7D6D" w14:textId="77777777" w:rsidR="00AA2F94" w:rsidRPr="00BB53B5" w:rsidRDefault="00AA2F94" w:rsidP="00AA2F94">
      <w:pPr>
        <w:pStyle w:val="NoSpacing"/>
        <w:ind w:left="720"/>
        <w:jc w:val="both"/>
        <w:rPr>
          <w:rFonts w:cstheme="minorHAnsi"/>
        </w:rPr>
      </w:pPr>
    </w:p>
    <w:p w14:paraId="4FF51251" w14:textId="77777777" w:rsidR="003A3741" w:rsidRDefault="003A3741" w:rsidP="00BB53B5">
      <w:pPr>
        <w:pStyle w:val="NoSpacing"/>
        <w:rPr>
          <w:rFonts w:cstheme="minorHAnsi"/>
          <w:b/>
          <w:bCs/>
        </w:rPr>
      </w:pPr>
    </w:p>
    <w:p w14:paraId="148EA364" w14:textId="77777777" w:rsidR="00C15025" w:rsidRDefault="00C15025" w:rsidP="00BB53B5">
      <w:pPr>
        <w:pStyle w:val="NoSpacing"/>
        <w:rPr>
          <w:rFonts w:cstheme="minorHAnsi"/>
          <w:b/>
          <w:bCs/>
        </w:rPr>
      </w:pPr>
    </w:p>
    <w:p w14:paraId="206C544B" w14:textId="77777777" w:rsidR="00C15025" w:rsidRDefault="00C15025" w:rsidP="00BB53B5">
      <w:pPr>
        <w:pStyle w:val="NoSpacing"/>
        <w:rPr>
          <w:rFonts w:cstheme="minorHAnsi"/>
          <w:b/>
          <w:bCs/>
        </w:rPr>
      </w:pPr>
    </w:p>
    <w:p w14:paraId="08372710" w14:textId="3855D5BA" w:rsidR="00BB53B5" w:rsidRDefault="00BB53B5" w:rsidP="00BB53B5">
      <w:pPr>
        <w:pStyle w:val="NoSpacing"/>
        <w:rPr>
          <w:rFonts w:cstheme="minorHAnsi"/>
          <w:b/>
          <w:bCs/>
        </w:rPr>
      </w:pPr>
      <w:r w:rsidRPr="00BB53B5">
        <w:rPr>
          <w:rFonts w:cstheme="minorHAnsi"/>
          <w:b/>
          <w:bCs/>
        </w:rPr>
        <w:lastRenderedPageBreak/>
        <w:t>Software Engineer / Developer</w:t>
      </w:r>
    </w:p>
    <w:p w14:paraId="4F08A3B6" w14:textId="77777777" w:rsidR="00BB53B5" w:rsidRDefault="00BB53B5" w:rsidP="00BB53B5">
      <w:pPr>
        <w:pStyle w:val="NoSpacing"/>
        <w:rPr>
          <w:rFonts w:cstheme="minorHAnsi"/>
          <w:b/>
          <w:bCs/>
        </w:rPr>
      </w:pPr>
      <w:r w:rsidRPr="00BB53B5">
        <w:rPr>
          <w:rFonts w:cstheme="minorHAnsi"/>
          <w:b/>
          <w:bCs/>
        </w:rPr>
        <w:t>Ford Motor Credit Company — Dearborn, MI</w:t>
      </w:r>
    </w:p>
    <w:p w14:paraId="7AB9CCF0" w14:textId="77777777" w:rsidR="00BB53B5" w:rsidRDefault="00BB53B5" w:rsidP="00BB53B5">
      <w:pPr>
        <w:pStyle w:val="NoSpacing"/>
        <w:rPr>
          <w:rFonts w:cstheme="minorHAnsi"/>
          <w:b/>
          <w:bCs/>
        </w:rPr>
      </w:pPr>
    </w:p>
    <w:p w14:paraId="0795195D" w14:textId="71CA0EB0" w:rsidR="00BB53B5" w:rsidRPr="00BB53B5" w:rsidRDefault="00BB53B5">
      <w:pPr>
        <w:pStyle w:val="NoSpacing"/>
        <w:numPr>
          <w:ilvl w:val="0"/>
          <w:numId w:val="41"/>
        </w:numPr>
        <w:rPr>
          <w:rFonts w:cstheme="minorHAnsi"/>
        </w:rPr>
      </w:pPr>
      <w:r w:rsidRPr="00BB53B5">
        <w:rPr>
          <w:rFonts w:cstheme="minorHAnsi"/>
        </w:rPr>
        <w:t>Developed financial systems including credit scoring, interest calculations, and automated collections workflows.</w:t>
      </w:r>
    </w:p>
    <w:p w14:paraId="7DFAC871" w14:textId="6FA274F0" w:rsidR="00BB53B5" w:rsidRPr="00BB53B5" w:rsidRDefault="00BB53B5">
      <w:pPr>
        <w:pStyle w:val="NoSpacing"/>
        <w:numPr>
          <w:ilvl w:val="0"/>
          <w:numId w:val="41"/>
        </w:numPr>
        <w:rPr>
          <w:rFonts w:cstheme="minorHAnsi"/>
        </w:rPr>
      </w:pPr>
      <w:r w:rsidRPr="00BB53B5">
        <w:rPr>
          <w:rFonts w:cstheme="minorHAnsi"/>
        </w:rPr>
        <w:t>Wrote 20,000 lines of C++ code, automating functions for financial services.</w:t>
      </w:r>
    </w:p>
    <w:p w14:paraId="401DDFE7" w14:textId="466D16E5" w:rsidR="00E23E6A" w:rsidRPr="00BB53B5" w:rsidRDefault="00BB53B5">
      <w:pPr>
        <w:pStyle w:val="NoSpacing"/>
        <w:numPr>
          <w:ilvl w:val="0"/>
          <w:numId w:val="41"/>
        </w:numPr>
        <w:rPr>
          <w:rFonts w:cstheme="minorHAnsi"/>
          <w:b/>
          <w:bCs/>
        </w:rPr>
      </w:pPr>
      <w:r w:rsidRPr="00BB53B5">
        <w:rPr>
          <w:rFonts w:cstheme="minorHAnsi"/>
        </w:rPr>
        <w:t>Implemented credit bureau reporting and pre-/post-repossession letter systems.</w:t>
      </w:r>
      <w:r w:rsidR="00E23E6A" w:rsidRPr="00BB53B5">
        <w:rPr>
          <w:rFonts w:cstheme="minorHAnsi"/>
          <w:b/>
          <w:bCs/>
        </w:rPr>
        <w:br/>
      </w:r>
    </w:p>
    <w:p w14:paraId="50A9AE1F" w14:textId="77777777" w:rsidR="000264E4" w:rsidRDefault="000264E4" w:rsidP="000264E4">
      <w:pPr>
        <w:pStyle w:val="NoSpacing"/>
        <w:rPr>
          <w:rFonts w:cstheme="minorHAnsi"/>
        </w:rPr>
      </w:pPr>
    </w:p>
    <w:p w14:paraId="7740093E" w14:textId="77777777" w:rsidR="000264E4" w:rsidRDefault="000264E4" w:rsidP="000264E4">
      <w:pPr>
        <w:pStyle w:val="NoSpacing"/>
        <w:rPr>
          <w:rFonts w:cstheme="minorHAnsi"/>
        </w:rPr>
      </w:pPr>
    </w:p>
    <w:p w14:paraId="29F31043" w14:textId="77777777" w:rsidR="000264E4" w:rsidRPr="00E23E6A" w:rsidRDefault="000264E4" w:rsidP="000264E4">
      <w:pPr>
        <w:pStyle w:val="NoSpacing"/>
        <w:ind w:left="720"/>
        <w:rPr>
          <w:rFonts w:cstheme="minorHAnsi"/>
        </w:rPr>
      </w:pPr>
    </w:p>
    <w:p w14:paraId="23C084D3" w14:textId="77777777" w:rsidR="00E23E6A" w:rsidRPr="00E23E6A" w:rsidRDefault="00E23E6A" w:rsidP="00E23E6A">
      <w:pPr>
        <w:pStyle w:val="NoSpacing"/>
        <w:rPr>
          <w:rFonts w:cstheme="minorHAnsi"/>
          <w:lang w:val="en"/>
        </w:rPr>
      </w:pPr>
    </w:p>
    <w:p w14:paraId="5523780F" w14:textId="77777777" w:rsidR="00E23E6A" w:rsidRPr="00E23E6A" w:rsidRDefault="00E23E6A" w:rsidP="00E23E6A">
      <w:pPr>
        <w:pStyle w:val="NoSpacing"/>
        <w:rPr>
          <w:rFonts w:cstheme="minorHAnsi"/>
          <w:b/>
          <w:bCs/>
          <w:lang w:val="en"/>
        </w:rPr>
      </w:pPr>
    </w:p>
    <w:p w14:paraId="5B1452CD" w14:textId="77777777" w:rsidR="00E23E6A" w:rsidRPr="00E23E6A" w:rsidRDefault="00E23E6A" w:rsidP="00E23E6A">
      <w:pPr>
        <w:pStyle w:val="NoSpacing"/>
        <w:rPr>
          <w:rFonts w:cstheme="minorHAnsi"/>
          <w:b/>
          <w:bCs/>
          <w:lang w:val="en"/>
        </w:rPr>
      </w:pPr>
    </w:p>
    <w:sectPr w:rsidR="00E23E6A" w:rsidRPr="00E23E6A"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1F3F" w14:textId="77777777" w:rsidR="00F056DB" w:rsidRDefault="00F056DB">
      <w:r>
        <w:separator/>
      </w:r>
    </w:p>
  </w:endnote>
  <w:endnote w:type="continuationSeparator" w:id="0">
    <w:p w14:paraId="5FFCA7F8" w14:textId="77777777" w:rsidR="00F056DB" w:rsidRDefault="00F0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Gothic"/>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2128" w14:textId="77777777" w:rsidR="00F056DB" w:rsidRDefault="00F056DB">
      <w:r>
        <w:separator/>
      </w:r>
    </w:p>
  </w:footnote>
  <w:footnote w:type="continuationSeparator" w:id="0">
    <w:p w14:paraId="572BD8E2" w14:textId="77777777" w:rsidR="00F056DB" w:rsidRDefault="00F05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FB71" w14:textId="70C57969" w:rsidR="00BF14B3" w:rsidRPr="00654952" w:rsidRDefault="00BF14B3" w:rsidP="009D2991">
    <w:pPr>
      <w:pStyle w:val="NoSpacing"/>
    </w:pPr>
    <w:r w:rsidRPr="00654952">
      <w:rPr>
        <w:b/>
        <w:bCs/>
      </w:rPr>
      <w:t>Candidate Location:</w:t>
    </w:r>
    <w:r w:rsidR="00EC3F6D" w:rsidRPr="00654952">
      <w:t xml:space="preserve"> </w:t>
    </w:r>
    <w:r w:rsidR="006C221C">
      <w:t xml:space="preserve"> </w:t>
    </w:r>
    <w:r w:rsidR="003C57A4" w:rsidRPr="003C57A4">
      <w:t>Canton, MI</w:t>
    </w:r>
  </w:p>
  <w:p w14:paraId="64F4DC1E" w14:textId="405858A2" w:rsidR="005C1C57" w:rsidRDefault="00BF14B3" w:rsidP="00654952">
    <w:pPr>
      <w:pStyle w:val="NoSpacing"/>
    </w:pPr>
    <w:r w:rsidRPr="00654952">
      <w:rPr>
        <w:b/>
        <w:bCs/>
      </w:rPr>
      <w:t>Candidate E-mail ID:</w:t>
    </w:r>
    <w:r w:rsidRPr="00654952">
      <w:t xml:space="preserve"> </w:t>
    </w:r>
    <w:r w:rsidR="003C57A4" w:rsidRPr="003C57A4">
      <w:t>jecieslak@gmail.com</w:t>
    </w:r>
  </w:p>
  <w:p w14:paraId="79C7964D" w14:textId="1AC1B0A5" w:rsidR="002D7944" w:rsidRPr="00C403D6" w:rsidRDefault="00BF14B3" w:rsidP="00654952">
    <w:pPr>
      <w:pStyle w:val="NoSpacing"/>
    </w:pPr>
    <w:r w:rsidRPr="00654952">
      <w:rPr>
        <w:b/>
        <w:bCs/>
      </w:rPr>
      <w:t>Contact Number:</w:t>
    </w:r>
    <w:r w:rsidR="004C7072" w:rsidRPr="00654952">
      <w:t xml:space="preserve"> </w:t>
    </w:r>
    <w:r w:rsidR="00A22F9B">
      <w:t xml:space="preserve"> </w:t>
    </w:r>
    <w:r w:rsidR="003C57A4" w:rsidRPr="003C57A4">
      <w:t>734-331-7335</w:t>
    </w:r>
  </w:p>
  <w:p w14:paraId="03C196C0" w14:textId="2149E354" w:rsidR="003C76F8" w:rsidRPr="003C76F8" w:rsidRDefault="003C76F8" w:rsidP="003C76F8">
    <w:pPr>
      <w:pStyle w:val="Header"/>
      <w:rPr>
        <w:rFonts w:asciiTheme="minorHAnsi" w:hAnsiTheme="minorHAnsi" w:cstheme="minorHAnsi"/>
        <w:b/>
        <w:sz w:val="28"/>
        <w:szCs w:val="28"/>
        <w:lang w:val="en-IN"/>
      </w:rPr>
    </w:pPr>
  </w:p>
  <w:p w14:paraId="23F2F05D" w14:textId="7CEE4099" w:rsidR="00654952" w:rsidRPr="007D675E" w:rsidRDefault="003C57A4" w:rsidP="003C57A4">
    <w:pPr>
      <w:pStyle w:val="Header"/>
      <w:jc w:val="center"/>
      <w:rPr>
        <w:sz w:val="11"/>
      </w:rPr>
    </w:pPr>
    <w:r w:rsidRPr="003C57A4">
      <w:rPr>
        <w:rFonts w:asciiTheme="minorHAnsi" w:hAnsiTheme="minorHAnsi" w:cstheme="minorHAnsi"/>
        <w:b/>
        <w:bCs/>
        <w:sz w:val="28"/>
        <w:szCs w:val="28"/>
        <w:lang w:val="en-IN"/>
      </w:rPr>
      <w:t>James (Jim) Cieslak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7C4FED"/>
    <w:multiLevelType w:val="hybridMultilevel"/>
    <w:tmpl w:val="1D6E8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6CE31B0"/>
    <w:multiLevelType w:val="hybridMultilevel"/>
    <w:tmpl w:val="F7EEE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1A40297"/>
    <w:multiLevelType w:val="hybridMultilevel"/>
    <w:tmpl w:val="1592F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33D4554"/>
    <w:multiLevelType w:val="hybridMultilevel"/>
    <w:tmpl w:val="D6A04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3" w15:restartNumberingAfterBreak="0">
    <w:nsid w:val="74105BC1"/>
    <w:multiLevelType w:val="hybridMultilevel"/>
    <w:tmpl w:val="AC56F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896779F"/>
    <w:multiLevelType w:val="hybridMultilevel"/>
    <w:tmpl w:val="E3E45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61305335">
    <w:abstractNumId w:val="7"/>
  </w:num>
  <w:num w:numId="2" w16cid:durableId="1720786493">
    <w:abstractNumId w:val="38"/>
  </w:num>
  <w:num w:numId="3" w16cid:durableId="1117945646">
    <w:abstractNumId w:val="39"/>
  </w:num>
  <w:num w:numId="4" w16cid:durableId="2062316411">
    <w:abstractNumId w:val="32"/>
  </w:num>
  <w:num w:numId="5" w16cid:durableId="68505365">
    <w:abstractNumId w:val="28"/>
  </w:num>
  <w:num w:numId="6" w16cid:durableId="2001426144">
    <w:abstractNumId w:val="13"/>
  </w:num>
  <w:num w:numId="7" w16cid:durableId="546378377">
    <w:abstractNumId w:val="40"/>
  </w:num>
  <w:num w:numId="8" w16cid:durableId="1243685690">
    <w:abstractNumId w:val="47"/>
  </w:num>
  <w:num w:numId="9" w16cid:durableId="2015448539">
    <w:abstractNumId w:val="23"/>
  </w:num>
  <w:num w:numId="10" w16cid:durableId="429476242">
    <w:abstractNumId w:val="44"/>
  </w:num>
  <w:num w:numId="11" w16cid:durableId="1523056857">
    <w:abstractNumId w:val="34"/>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45"/>
  </w:num>
  <w:num w:numId="14" w16cid:durableId="621612668">
    <w:abstractNumId w:val="30"/>
  </w:num>
  <w:num w:numId="15" w16cid:durableId="392699823">
    <w:abstractNumId w:val="42"/>
  </w:num>
  <w:num w:numId="16" w16cid:durableId="1117481876">
    <w:abstractNumId w:val="35"/>
  </w:num>
  <w:num w:numId="17" w16cid:durableId="698705688">
    <w:abstractNumId w:val="17"/>
  </w:num>
  <w:num w:numId="18" w16cid:durableId="1157844738">
    <w:abstractNumId w:val="16"/>
  </w:num>
  <w:num w:numId="19" w16cid:durableId="998118792">
    <w:abstractNumId w:val="33"/>
  </w:num>
  <w:num w:numId="20" w16cid:durableId="1164978654">
    <w:abstractNumId w:val="21"/>
  </w:num>
  <w:num w:numId="21" w16cid:durableId="1683127025">
    <w:abstractNumId w:val="29"/>
  </w:num>
  <w:num w:numId="22" w16cid:durableId="1708144619">
    <w:abstractNumId w:val="15"/>
  </w:num>
  <w:num w:numId="23" w16cid:durableId="1129859671">
    <w:abstractNumId w:val="19"/>
  </w:num>
  <w:num w:numId="24" w16cid:durableId="1433941263">
    <w:abstractNumId w:val="11"/>
  </w:num>
  <w:num w:numId="25" w16cid:durableId="204409450">
    <w:abstractNumId w:val="12"/>
  </w:num>
  <w:num w:numId="26" w16cid:durableId="1410617977">
    <w:abstractNumId w:val="37"/>
  </w:num>
  <w:num w:numId="27" w16cid:durableId="806120827">
    <w:abstractNumId w:val="26"/>
  </w:num>
  <w:num w:numId="28" w16cid:durableId="11343379">
    <w:abstractNumId w:val="14"/>
  </w:num>
  <w:num w:numId="29" w16cid:durableId="259459309">
    <w:abstractNumId w:val="18"/>
  </w:num>
  <w:num w:numId="30" w16cid:durableId="1069310387">
    <w:abstractNumId w:val="31"/>
  </w:num>
  <w:num w:numId="31" w16cid:durableId="539707014">
    <w:abstractNumId w:val="25"/>
  </w:num>
  <w:num w:numId="32" w16cid:durableId="986932923">
    <w:abstractNumId w:val="9"/>
  </w:num>
  <w:num w:numId="33" w16cid:durableId="1878928156">
    <w:abstractNumId w:val="20"/>
  </w:num>
  <w:num w:numId="34" w16cid:durableId="2059159648">
    <w:abstractNumId w:val="22"/>
  </w:num>
  <w:num w:numId="35" w16cid:durableId="181894017">
    <w:abstractNumId w:val="36"/>
  </w:num>
  <w:num w:numId="36" w16cid:durableId="397245906">
    <w:abstractNumId w:val="24"/>
  </w:num>
  <w:num w:numId="37" w16cid:durableId="900284336">
    <w:abstractNumId w:val="43"/>
  </w:num>
  <w:num w:numId="38" w16cid:durableId="1855724074">
    <w:abstractNumId w:val="46"/>
  </w:num>
  <w:num w:numId="39" w16cid:durableId="1451169431">
    <w:abstractNumId w:val="27"/>
  </w:num>
  <w:num w:numId="40" w16cid:durableId="866599393">
    <w:abstractNumId w:val="10"/>
  </w:num>
  <w:num w:numId="41" w16cid:durableId="547571972">
    <w:abstractNumId w:val="4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6EF9"/>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4E4"/>
    <w:rsid w:val="00026654"/>
    <w:rsid w:val="00026D98"/>
    <w:rsid w:val="000271D0"/>
    <w:rsid w:val="000307D2"/>
    <w:rsid w:val="00031C35"/>
    <w:rsid w:val="00031D7F"/>
    <w:rsid w:val="00033F6D"/>
    <w:rsid w:val="00035146"/>
    <w:rsid w:val="00035ECD"/>
    <w:rsid w:val="00040A4A"/>
    <w:rsid w:val="00041118"/>
    <w:rsid w:val="000424A5"/>
    <w:rsid w:val="00044096"/>
    <w:rsid w:val="000457FA"/>
    <w:rsid w:val="0005075D"/>
    <w:rsid w:val="000627FC"/>
    <w:rsid w:val="000705D0"/>
    <w:rsid w:val="00072569"/>
    <w:rsid w:val="000727A5"/>
    <w:rsid w:val="00076ED5"/>
    <w:rsid w:val="0007787C"/>
    <w:rsid w:val="00080475"/>
    <w:rsid w:val="00083644"/>
    <w:rsid w:val="0008376A"/>
    <w:rsid w:val="0008587E"/>
    <w:rsid w:val="000916E5"/>
    <w:rsid w:val="00092DA2"/>
    <w:rsid w:val="00093B00"/>
    <w:rsid w:val="00094625"/>
    <w:rsid w:val="0009578A"/>
    <w:rsid w:val="00096E76"/>
    <w:rsid w:val="000A1EE0"/>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5895"/>
    <w:rsid w:val="00103186"/>
    <w:rsid w:val="00103E36"/>
    <w:rsid w:val="00116E85"/>
    <w:rsid w:val="001176D1"/>
    <w:rsid w:val="001207E5"/>
    <w:rsid w:val="001208FC"/>
    <w:rsid w:val="00124BA1"/>
    <w:rsid w:val="00126FA7"/>
    <w:rsid w:val="0013079E"/>
    <w:rsid w:val="00132324"/>
    <w:rsid w:val="001325B9"/>
    <w:rsid w:val="00133260"/>
    <w:rsid w:val="00133DAE"/>
    <w:rsid w:val="001343CE"/>
    <w:rsid w:val="0013532E"/>
    <w:rsid w:val="00141480"/>
    <w:rsid w:val="00141B36"/>
    <w:rsid w:val="00143F52"/>
    <w:rsid w:val="0014542A"/>
    <w:rsid w:val="00151F21"/>
    <w:rsid w:val="00154466"/>
    <w:rsid w:val="001559D1"/>
    <w:rsid w:val="00156EFD"/>
    <w:rsid w:val="00157042"/>
    <w:rsid w:val="00162D7B"/>
    <w:rsid w:val="0016461A"/>
    <w:rsid w:val="00166BAE"/>
    <w:rsid w:val="00181B74"/>
    <w:rsid w:val="001827CC"/>
    <w:rsid w:val="0018509B"/>
    <w:rsid w:val="00186DDF"/>
    <w:rsid w:val="0019159B"/>
    <w:rsid w:val="001A64BB"/>
    <w:rsid w:val="001B46BC"/>
    <w:rsid w:val="001B4995"/>
    <w:rsid w:val="001C14D9"/>
    <w:rsid w:val="001C1C4D"/>
    <w:rsid w:val="001C6D52"/>
    <w:rsid w:val="001D093A"/>
    <w:rsid w:val="001D0CFF"/>
    <w:rsid w:val="001D2BA7"/>
    <w:rsid w:val="001D6B23"/>
    <w:rsid w:val="001E0884"/>
    <w:rsid w:val="001E4213"/>
    <w:rsid w:val="001E7EF4"/>
    <w:rsid w:val="001F1B48"/>
    <w:rsid w:val="001F520E"/>
    <w:rsid w:val="001F75AD"/>
    <w:rsid w:val="002005A0"/>
    <w:rsid w:val="00206324"/>
    <w:rsid w:val="002072BF"/>
    <w:rsid w:val="00210D95"/>
    <w:rsid w:val="00212024"/>
    <w:rsid w:val="0021272F"/>
    <w:rsid w:val="0021447F"/>
    <w:rsid w:val="00214B40"/>
    <w:rsid w:val="002153B6"/>
    <w:rsid w:val="00220B99"/>
    <w:rsid w:val="00221BB1"/>
    <w:rsid w:val="002226D2"/>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334F"/>
    <w:rsid w:val="00284988"/>
    <w:rsid w:val="00285023"/>
    <w:rsid w:val="00293168"/>
    <w:rsid w:val="002960F4"/>
    <w:rsid w:val="002973A7"/>
    <w:rsid w:val="002A0778"/>
    <w:rsid w:val="002A2C36"/>
    <w:rsid w:val="002A5967"/>
    <w:rsid w:val="002B2582"/>
    <w:rsid w:val="002B2941"/>
    <w:rsid w:val="002B58FD"/>
    <w:rsid w:val="002C06C7"/>
    <w:rsid w:val="002C08E8"/>
    <w:rsid w:val="002C15E3"/>
    <w:rsid w:val="002C29EE"/>
    <w:rsid w:val="002C3075"/>
    <w:rsid w:val="002C3270"/>
    <w:rsid w:val="002C4FC5"/>
    <w:rsid w:val="002D2250"/>
    <w:rsid w:val="002D267F"/>
    <w:rsid w:val="002D30DD"/>
    <w:rsid w:val="002D4470"/>
    <w:rsid w:val="002D4476"/>
    <w:rsid w:val="002D5560"/>
    <w:rsid w:val="002D5E87"/>
    <w:rsid w:val="002D6A75"/>
    <w:rsid w:val="002D7944"/>
    <w:rsid w:val="002E11E6"/>
    <w:rsid w:val="002E1952"/>
    <w:rsid w:val="002E4849"/>
    <w:rsid w:val="002E5847"/>
    <w:rsid w:val="002E62A0"/>
    <w:rsid w:val="002E6C1E"/>
    <w:rsid w:val="002E6C72"/>
    <w:rsid w:val="002F0D85"/>
    <w:rsid w:val="002F1A15"/>
    <w:rsid w:val="002F4CD7"/>
    <w:rsid w:val="002F4E56"/>
    <w:rsid w:val="00306522"/>
    <w:rsid w:val="00306793"/>
    <w:rsid w:val="00306D55"/>
    <w:rsid w:val="003125B5"/>
    <w:rsid w:val="00313E14"/>
    <w:rsid w:val="00314657"/>
    <w:rsid w:val="003157CF"/>
    <w:rsid w:val="00317CAC"/>
    <w:rsid w:val="0032307D"/>
    <w:rsid w:val="00331120"/>
    <w:rsid w:val="0033371B"/>
    <w:rsid w:val="00333973"/>
    <w:rsid w:val="00342194"/>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1C34"/>
    <w:rsid w:val="003830AE"/>
    <w:rsid w:val="003831D0"/>
    <w:rsid w:val="00383C57"/>
    <w:rsid w:val="00385233"/>
    <w:rsid w:val="003930B7"/>
    <w:rsid w:val="00397154"/>
    <w:rsid w:val="003A2A01"/>
    <w:rsid w:val="003A2D25"/>
    <w:rsid w:val="003A320E"/>
    <w:rsid w:val="003A3741"/>
    <w:rsid w:val="003B0287"/>
    <w:rsid w:val="003B169E"/>
    <w:rsid w:val="003B2ADF"/>
    <w:rsid w:val="003B3010"/>
    <w:rsid w:val="003B4EAD"/>
    <w:rsid w:val="003B674D"/>
    <w:rsid w:val="003C2A66"/>
    <w:rsid w:val="003C3BB7"/>
    <w:rsid w:val="003C3DB0"/>
    <w:rsid w:val="003C57A4"/>
    <w:rsid w:val="003C593F"/>
    <w:rsid w:val="003C5CB9"/>
    <w:rsid w:val="003C7644"/>
    <w:rsid w:val="003C76F8"/>
    <w:rsid w:val="003D1043"/>
    <w:rsid w:val="003D14FE"/>
    <w:rsid w:val="003D3DF9"/>
    <w:rsid w:val="003D4FFF"/>
    <w:rsid w:val="003D67D4"/>
    <w:rsid w:val="003D7674"/>
    <w:rsid w:val="003E08BC"/>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62420"/>
    <w:rsid w:val="004635D3"/>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024E"/>
    <w:rsid w:val="004D224E"/>
    <w:rsid w:val="004E176A"/>
    <w:rsid w:val="004E1AE9"/>
    <w:rsid w:val="004E33D7"/>
    <w:rsid w:val="004E35BB"/>
    <w:rsid w:val="004E5322"/>
    <w:rsid w:val="004E58BE"/>
    <w:rsid w:val="004E59EA"/>
    <w:rsid w:val="004F007E"/>
    <w:rsid w:val="004F38F5"/>
    <w:rsid w:val="004F7AB9"/>
    <w:rsid w:val="005009F1"/>
    <w:rsid w:val="0050204C"/>
    <w:rsid w:val="00502381"/>
    <w:rsid w:val="0050466A"/>
    <w:rsid w:val="00506E29"/>
    <w:rsid w:val="00507E4A"/>
    <w:rsid w:val="00510004"/>
    <w:rsid w:val="005127FB"/>
    <w:rsid w:val="00514579"/>
    <w:rsid w:val="005206B0"/>
    <w:rsid w:val="00520A58"/>
    <w:rsid w:val="005226A1"/>
    <w:rsid w:val="005241B1"/>
    <w:rsid w:val="00526C25"/>
    <w:rsid w:val="00532972"/>
    <w:rsid w:val="005331ED"/>
    <w:rsid w:val="00533B61"/>
    <w:rsid w:val="0054109C"/>
    <w:rsid w:val="00543622"/>
    <w:rsid w:val="00543886"/>
    <w:rsid w:val="005464F8"/>
    <w:rsid w:val="00554A98"/>
    <w:rsid w:val="00555298"/>
    <w:rsid w:val="00556261"/>
    <w:rsid w:val="00561123"/>
    <w:rsid w:val="00564FB3"/>
    <w:rsid w:val="00566E50"/>
    <w:rsid w:val="00570A2D"/>
    <w:rsid w:val="00577B5B"/>
    <w:rsid w:val="005866AF"/>
    <w:rsid w:val="005948AD"/>
    <w:rsid w:val="005A508B"/>
    <w:rsid w:val="005B07F7"/>
    <w:rsid w:val="005B5025"/>
    <w:rsid w:val="005B75B5"/>
    <w:rsid w:val="005C0325"/>
    <w:rsid w:val="005C0BD5"/>
    <w:rsid w:val="005C1BB0"/>
    <w:rsid w:val="005C1C57"/>
    <w:rsid w:val="005C26B1"/>
    <w:rsid w:val="005C5C24"/>
    <w:rsid w:val="005C68E3"/>
    <w:rsid w:val="005D09A9"/>
    <w:rsid w:val="005D2425"/>
    <w:rsid w:val="005D72C2"/>
    <w:rsid w:val="005E105F"/>
    <w:rsid w:val="005E53FD"/>
    <w:rsid w:val="005F0A0D"/>
    <w:rsid w:val="005F1CBA"/>
    <w:rsid w:val="005F2208"/>
    <w:rsid w:val="00600004"/>
    <w:rsid w:val="00600B0B"/>
    <w:rsid w:val="006116C4"/>
    <w:rsid w:val="00613161"/>
    <w:rsid w:val="00616B89"/>
    <w:rsid w:val="00621366"/>
    <w:rsid w:val="006214E7"/>
    <w:rsid w:val="00623DF5"/>
    <w:rsid w:val="00633C18"/>
    <w:rsid w:val="00636A55"/>
    <w:rsid w:val="00636C52"/>
    <w:rsid w:val="00636D04"/>
    <w:rsid w:val="0063736F"/>
    <w:rsid w:val="0063792F"/>
    <w:rsid w:val="00641B11"/>
    <w:rsid w:val="0064372A"/>
    <w:rsid w:val="00646190"/>
    <w:rsid w:val="00652DD6"/>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56F"/>
    <w:rsid w:val="00691BFB"/>
    <w:rsid w:val="00692031"/>
    <w:rsid w:val="00693628"/>
    <w:rsid w:val="006A1629"/>
    <w:rsid w:val="006A4E16"/>
    <w:rsid w:val="006B049D"/>
    <w:rsid w:val="006C20EF"/>
    <w:rsid w:val="006C221C"/>
    <w:rsid w:val="006C2642"/>
    <w:rsid w:val="006C41D0"/>
    <w:rsid w:val="006D1608"/>
    <w:rsid w:val="006D247C"/>
    <w:rsid w:val="006D7B0A"/>
    <w:rsid w:val="006E0D4D"/>
    <w:rsid w:val="006E1CEA"/>
    <w:rsid w:val="006E3601"/>
    <w:rsid w:val="006E3C4D"/>
    <w:rsid w:val="006E5F87"/>
    <w:rsid w:val="006E6708"/>
    <w:rsid w:val="006E7495"/>
    <w:rsid w:val="00700507"/>
    <w:rsid w:val="00703AAC"/>
    <w:rsid w:val="007051D1"/>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1840"/>
    <w:rsid w:val="00783CE2"/>
    <w:rsid w:val="00784E38"/>
    <w:rsid w:val="00785A95"/>
    <w:rsid w:val="00792ADB"/>
    <w:rsid w:val="00793092"/>
    <w:rsid w:val="007942C8"/>
    <w:rsid w:val="00795F48"/>
    <w:rsid w:val="00795F54"/>
    <w:rsid w:val="00796BC9"/>
    <w:rsid w:val="007A2D26"/>
    <w:rsid w:val="007A31AB"/>
    <w:rsid w:val="007A3CF6"/>
    <w:rsid w:val="007A4B45"/>
    <w:rsid w:val="007A6640"/>
    <w:rsid w:val="007B1335"/>
    <w:rsid w:val="007B2324"/>
    <w:rsid w:val="007C4B9C"/>
    <w:rsid w:val="007C5095"/>
    <w:rsid w:val="007C6B8B"/>
    <w:rsid w:val="007C7283"/>
    <w:rsid w:val="007D675E"/>
    <w:rsid w:val="007D7E67"/>
    <w:rsid w:val="007E130A"/>
    <w:rsid w:val="007E18BC"/>
    <w:rsid w:val="007E3E7F"/>
    <w:rsid w:val="007E7772"/>
    <w:rsid w:val="007F01BE"/>
    <w:rsid w:val="007F09C1"/>
    <w:rsid w:val="007F1B4C"/>
    <w:rsid w:val="007F5E21"/>
    <w:rsid w:val="007F6565"/>
    <w:rsid w:val="00803258"/>
    <w:rsid w:val="008074A2"/>
    <w:rsid w:val="0081260A"/>
    <w:rsid w:val="008142A2"/>
    <w:rsid w:val="0082056B"/>
    <w:rsid w:val="00821AC0"/>
    <w:rsid w:val="00822CE8"/>
    <w:rsid w:val="00830595"/>
    <w:rsid w:val="008309DE"/>
    <w:rsid w:val="008316DA"/>
    <w:rsid w:val="008316FA"/>
    <w:rsid w:val="00834BC5"/>
    <w:rsid w:val="00842EB5"/>
    <w:rsid w:val="008435F4"/>
    <w:rsid w:val="008464C0"/>
    <w:rsid w:val="00851D25"/>
    <w:rsid w:val="0085515E"/>
    <w:rsid w:val="00855DA0"/>
    <w:rsid w:val="00861E50"/>
    <w:rsid w:val="00862282"/>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A658F"/>
    <w:rsid w:val="008A7205"/>
    <w:rsid w:val="008B1359"/>
    <w:rsid w:val="008B2E59"/>
    <w:rsid w:val="008B3880"/>
    <w:rsid w:val="008B7BA1"/>
    <w:rsid w:val="008C1CB2"/>
    <w:rsid w:val="008C240E"/>
    <w:rsid w:val="008C2CDD"/>
    <w:rsid w:val="008C391E"/>
    <w:rsid w:val="008C3BC9"/>
    <w:rsid w:val="008C7C3E"/>
    <w:rsid w:val="008D4FCB"/>
    <w:rsid w:val="008E00BB"/>
    <w:rsid w:val="008E2893"/>
    <w:rsid w:val="008E467A"/>
    <w:rsid w:val="008E4873"/>
    <w:rsid w:val="008F1B56"/>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40639"/>
    <w:rsid w:val="00940967"/>
    <w:rsid w:val="00951554"/>
    <w:rsid w:val="00952675"/>
    <w:rsid w:val="00952B54"/>
    <w:rsid w:val="00955D46"/>
    <w:rsid w:val="0095635A"/>
    <w:rsid w:val="00957348"/>
    <w:rsid w:val="009601B5"/>
    <w:rsid w:val="00961622"/>
    <w:rsid w:val="0096407C"/>
    <w:rsid w:val="009756F2"/>
    <w:rsid w:val="00981982"/>
    <w:rsid w:val="0098643C"/>
    <w:rsid w:val="00986F31"/>
    <w:rsid w:val="00990859"/>
    <w:rsid w:val="009912F3"/>
    <w:rsid w:val="0099193E"/>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5842"/>
    <w:rsid w:val="009F2463"/>
    <w:rsid w:val="009F4241"/>
    <w:rsid w:val="009F4DB1"/>
    <w:rsid w:val="009F569E"/>
    <w:rsid w:val="009F6696"/>
    <w:rsid w:val="009F66AA"/>
    <w:rsid w:val="009F7DF6"/>
    <w:rsid w:val="00A00603"/>
    <w:rsid w:val="00A01F84"/>
    <w:rsid w:val="00A0701C"/>
    <w:rsid w:val="00A1100D"/>
    <w:rsid w:val="00A13E8A"/>
    <w:rsid w:val="00A142CB"/>
    <w:rsid w:val="00A15A4F"/>
    <w:rsid w:val="00A22F9B"/>
    <w:rsid w:val="00A24546"/>
    <w:rsid w:val="00A24A33"/>
    <w:rsid w:val="00A268CB"/>
    <w:rsid w:val="00A31157"/>
    <w:rsid w:val="00A3375E"/>
    <w:rsid w:val="00A34017"/>
    <w:rsid w:val="00A36908"/>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94"/>
    <w:rsid w:val="00AA2FE9"/>
    <w:rsid w:val="00AA3E09"/>
    <w:rsid w:val="00AA5A7C"/>
    <w:rsid w:val="00AA62C0"/>
    <w:rsid w:val="00AB10E0"/>
    <w:rsid w:val="00AB265E"/>
    <w:rsid w:val="00AB2C9A"/>
    <w:rsid w:val="00AB343C"/>
    <w:rsid w:val="00AB40DB"/>
    <w:rsid w:val="00AB5172"/>
    <w:rsid w:val="00AC3904"/>
    <w:rsid w:val="00AC51E1"/>
    <w:rsid w:val="00AD3734"/>
    <w:rsid w:val="00AD448F"/>
    <w:rsid w:val="00AD547E"/>
    <w:rsid w:val="00AD5567"/>
    <w:rsid w:val="00AD76D1"/>
    <w:rsid w:val="00AE103E"/>
    <w:rsid w:val="00AE1791"/>
    <w:rsid w:val="00AE3544"/>
    <w:rsid w:val="00AF6AFF"/>
    <w:rsid w:val="00AF6CFF"/>
    <w:rsid w:val="00AF6FBC"/>
    <w:rsid w:val="00AF7091"/>
    <w:rsid w:val="00B011F5"/>
    <w:rsid w:val="00B017C6"/>
    <w:rsid w:val="00B0237B"/>
    <w:rsid w:val="00B07FBE"/>
    <w:rsid w:val="00B109B0"/>
    <w:rsid w:val="00B10ECB"/>
    <w:rsid w:val="00B12A76"/>
    <w:rsid w:val="00B14421"/>
    <w:rsid w:val="00B17D19"/>
    <w:rsid w:val="00B210E4"/>
    <w:rsid w:val="00B2466A"/>
    <w:rsid w:val="00B33787"/>
    <w:rsid w:val="00B35213"/>
    <w:rsid w:val="00B360ED"/>
    <w:rsid w:val="00B431E5"/>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088"/>
    <w:rsid w:val="00B7539F"/>
    <w:rsid w:val="00B80AA2"/>
    <w:rsid w:val="00B82BCC"/>
    <w:rsid w:val="00B8368F"/>
    <w:rsid w:val="00B948A6"/>
    <w:rsid w:val="00B969C7"/>
    <w:rsid w:val="00B97805"/>
    <w:rsid w:val="00BA2960"/>
    <w:rsid w:val="00BA3745"/>
    <w:rsid w:val="00BB1589"/>
    <w:rsid w:val="00BB290C"/>
    <w:rsid w:val="00BB3B89"/>
    <w:rsid w:val="00BB53B5"/>
    <w:rsid w:val="00BB6718"/>
    <w:rsid w:val="00BC0718"/>
    <w:rsid w:val="00BC1495"/>
    <w:rsid w:val="00BC363C"/>
    <w:rsid w:val="00BD2436"/>
    <w:rsid w:val="00BD732F"/>
    <w:rsid w:val="00BE01AE"/>
    <w:rsid w:val="00BE08A2"/>
    <w:rsid w:val="00BE11EA"/>
    <w:rsid w:val="00BE1756"/>
    <w:rsid w:val="00BE2CB0"/>
    <w:rsid w:val="00BF141F"/>
    <w:rsid w:val="00BF14B3"/>
    <w:rsid w:val="00BF3245"/>
    <w:rsid w:val="00BF3845"/>
    <w:rsid w:val="00BF401D"/>
    <w:rsid w:val="00BF630A"/>
    <w:rsid w:val="00BF700A"/>
    <w:rsid w:val="00C02226"/>
    <w:rsid w:val="00C03614"/>
    <w:rsid w:val="00C046A4"/>
    <w:rsid w:val="00C06AB9"/>
    <w:rsid w:val="00C124F1"/>
    <w:rsid w:val="00C12E1A"/>
    <w:rsid w:val="00C12FF4"/>
    <w:rsid w:val="00C15025"/>
    <w:rsid w:val="00C153D9"/>
    <w:rsid w:val="00C1621C"/>
    <w:rsid w:val="00C1689A"/>
    <w:rsid w:val="00C17187"/>
    <w:rsid w:val="00C2016F"/>
    <w:rsid w:val="00C22574"/>
    <w:rsid w:val="00C2258C"/>
    <w:rsid w:val="00C22628"/>
    <w:rsid w:val="00C229CB"/>
    <w:rsid w:val="00C23800"/>
    <w:rsid w:val="00C2552C"/>
    <w:rsid w:val="00C31E18"/>
    <w:rsid w:val="00C32373"/>
    <w:rsid w:val="00C3518D"/>
    <w:rsid w:val="00C37695"/>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3562"/>
    <w:rsid w:val="00CC411B"/>
    <w:rsid w:val="00CC5D10"/>
    <w:rsid w:val="00CC75D8"/>
    <w:rsid w:val="00CC76F1"/>
    <w:rsid w:val="00CC7905"/>
    <w:rsid w:val="00CD154E"/>
    <w:rsid w:val="00CD4D91"/>
    <w:rsid w:val="00CD78E5"/>
    <w:rsid w:val="00CE0E0D"/>
    <w:rsid w:val="00CE31AB"/>
    <w:rsid w:val="00CF01D4"/>
    <w:rsid w:val="00CF10B3"/>
    <w:rsid w:val="00CF5E45"/>
    <w:rsid w:val="00CF6D7C"/>
    <w:rsid w:val="00CF71B9"/>
    <w:rsid w:val="00D0467C"/>
    <w:rsid w:val="00D0645F"/>
    <w:rsid w:val="00D11A8D"/>
    <w:rsid w:val="00D14F91"/>
    <w:rsid w:val="00D15E3E"/>
    <w:rsid w:val="00D20E5D"/>
    <w:rsid w:val="00D24C11"/>
    <w:rsid w:val="00D25C19"/>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B53"/>
    <w:rsid w:val="00DA0153"/>
    <w:rsid w:val="00DA14B0"/>
    <w:rsid w:val="00DB1A6A"/>
    <w:rsid w:val="00DB6E3C"/>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1D73"/>
    <w:rsid w:val="00E22993"/>
    <w:rsid w:val="00E23E6A"/>
    <w:rsid w:val="00E25036"/>
    <w:rsid w:val="00E27669"/>
    <w:rsid w:val="00E27B93"/>
    <w:rsid w:val="00E31A59"/>
    <w:rsid w:val="00E32049"/>
    <w:rsid w:val="00E32E65"/>
    <w:rsid w:val="00E34C13"/>
    <w:rsid w:val="00E35082"/>
    <w:rsid w:val="00E35805"/>
    <w:rsid w:val="00E40E5F"/>
    <w:rsid w:val="00E43EE2"/>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7DD8"/>
    <w:rsid w:val="00E81858"/>
    <w:rsid w:val="00E85504"/>
    <w:rsid w:val="00E85B0E"/>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56DB"/>
    <w:rsid w:val="00F07323"/>
    <w:rsid w:val="00F11DE5"/>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501E"/>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A4D77"/>
    <w:rsid w:val="00FB014B"/>
    <w:rsid w:val="00FB0611"/>
    <w:rsid w:val="00FB5A9A"/>
    <w:rsid w:val="00FC0EF9"/>
    <w:rsid w:val="00FC1612"/>
    <w:rsid w:val="00FC1DE2"/>
    <w:rsid w:val="00FC244D"/>
    <w:rsid w:val="00FD1537"/>
    <w:rsid w:val="00FD730F"/>
    <w:rsid w:val="00FE0153"/>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B482A701-B043-45C7-ACAE-18D4999B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8837353">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1930407">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2056484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77636692">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07125875">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45623054">
      <w:bodyDiv w:val="1"/>
      <w:marLeft w:val="0"/>
      <w:marRight w:val="0"/>
      <w:marTop w:val="0"/>
      <w:marBottom w:val="0"/>
      <w:divBdr>
        <w:top w:val="none" w:sz="0" w:space="0" w:color="auto"/>
        <w:left w:val="none" w:sz="0" w:space="0" w:color="auto"/>
        <w:bottom w:val="none" w:sz="0" w:space="0" w:color="auto"/>
        <w:right w:val="none" w:sz="0" w:space="0" w:color="auto"/>
      </w:divBdr>
    </w:div>
    <w:div w:id="656425525">
      <w:bodyDiv w:val="1"/>
      <w:marLeft w:val="0"/>
      <w:marRight w:val="0"/>
      <w:marTop w:val="0"/>
      <w:marBottom w:val="0"/>
      <w:divBdr>
        <w:top w:val="none" w:sz="0" w:space="0" w:color="auto"/>
        <w:left w:val="none" w:sz="0" w:space="0" w:color="auto"/>
        <w:bottom w:val="none" w:sz="0" w:space="0" w:color="auto"/>
        <w:right w:val="none" w:sz="0" w:space="0" w:color="auto"/>
      </w:divBdr>
    </w:div>
    <w:div w:id="69261627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5767891">
      <w:bodyDiv w:val="1"/>
      <w:marLeft w:val="0"/>
      <w:marRight w:val="0"/>
      <w:marTop w:val="0"/>
      <w:marBottom w:val="0"/>
      <w:divBdr>
        <w:top w:val="none" w:sz="0" w:space="0" w:color="auto"/>
        <w:left w:val="none" w:sz="0" w:space="0" w:color="auto"/>
        <w:bottom w:val="none" w:sz="0" w:space="0" w:color="auto"/>
        <w:right w:val="none" w:sz="0" w:space="0" w:color="auto"/>
      </w:divBdr>
    </w:div>
    <w:div w:id="932014019">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0013447">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72315734">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1462987">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193301196">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1526914">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1037468">
      <w:bodyDiv w:val="1"/>
      <w:marLeft w:val="0"/>
      <w:marRight w:val="0"/>
      <w:marTop w:val="0"/>
      <w:marBottom w:val="0"/>
      <w:divBdr>
        <w:top w:val="none" w:sz="0" w:space="0" w:color="auto"/>
        <w:left w:val="none" w:sz="0" w:space="0" w:color="auto"/>
        <w:bottom w:val="none" w:sz="0" w:space="0" w:color="auto"/>
        <w:right w:val="none" w:sz="0" w:space="0" w:color="auto"/>
      </w:divBdr>
    </w:div>
    <w:div w:id="1251043148">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1187295">
      <w:bodyDiv w:val="1"/>
      <w:marLeft w:val="0"/>
      <w:marRight w:val="0"/>
      <w:marTop w:val="0"/>
      <w:marBottom w:val="0"/>
      <w:divBdr>
        <w:top w:val="none" w:sz="0" w:space="0" w:color="auto"/>
        <w:left w:val="none" w:sz="0" w:space="0" w:color="auto"/>
        <w:bottom w:val="none" w:sz="0" w:space="0" w:color="auto"/>
        <w:right w:val="none" w:sz="0" w:space="0" w:color="auto"/>
      </w:divBdr>
    </w:div>
    <w:div w:id="1287732590">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05549713">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3359129">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23454155">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80610911">
      <w:bodyDiv w:val="1"/>
      <w:marLeft w:val="0"/>
      <w:marRight w:val="0"/>
      <w:marTop w:val="0"/>
      <w:marBottom w:val="0"/>
      <w:divBdr>
        <w:top w:val="none" w:sz="0" w:space="0" w:color="auto"/>
        <w:left w:val="none" w:sz="0" w:space="0" w:color="auto"/>
        <w:bottom w:val="none" w:sz="0" w:space="0" w:color="auto"/>
        <w:right w:val="none" w:sz="0" w:space="0" w:color="auto"/>
      </w:divBdr>
    </w:div>
    <w:div w:id="1488008972">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4242389">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836898">
      <w:bodyDiv w:val="1"/>
      <w:marLeft w:val="0"/>
      <w:marRight w:val="0"/>
      <w:marTop w:val="0"/>
      <w:marBottom w:val="0"/>
      <w:divBdr>
        <w:top w:val="none" w:sz="0" w:space="0" w:color="auto"/>
        <w:left w:val="none" w:sz="0" w:space="0" w:color="auto"/>
        <w:bottom w:val="none" w:sz="0" w:space="0" w:color="auto"/>
        <w:right w:val="none" w:sz="0" w:space="0" w:color="auto"/>
      </w:divBdr>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3168342">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17409124">
      <w:bodyDiv w:val="1"/>
      <w:marLeft w:val="0"/>
      <w:marRight w:val="0"/>
      <w:marTop w:val="0"/>
      <w:marBottom w:val="0"/>
      <w:divBdr>
        <w:top w:val="none" w:sz="0" w:space="0" w:color="auto"/>
        <w:left w:val="none" w:sz="0" w:space="0" w:color="auto"/>
        <w:bottom w:val="none" w:sz="0" w:space="0" w:color="auto"/>
        <w:right w:val="none" w:sz="0" w:space="0" w:color="auto"/>
      </w:divBdr>
    </w:div>
    <w:div w:id="1841656041">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88824455">
      <w:bodyDiv w:val="1"/>
      <w:marLeft w:val="0"/>
      <w:marRight w:val="0"/>
      <w:marTop w:val="0"/>
      <w:marBottom w:val="0"/>
      <w:divBdr>
        <w:top w:val="none" w:sz="0" w:space="0" w:color="auto"/>
        <w:left w:val="none" w:sz="0" w:space="0" w:color="auto"/>
        <w:bottom w:val="none" w:sz="0" w:space="0" w:color="auto"/>
        <w:right w:val="none" w:sz="0" w:space="0" w:color="auto"/>
      </w:divBdr>
    </w:div>
    <w:div w:id="1990136912">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23698841">
      <w:bodyDiv w:val="1"/>
      <w:marLeft w:val="0"/>
      <w:marRight w:val="0"/>
      <w:marTop w:val="0"/>
      <w:marBottom w:val="0"/>
      <w:divBdr>
        <w:top w:val="none" w:sz="0" w:space="0" w:color="auto"/>
        <w:left w:val="none" w:sz="0" w:space="0" w:color="auto"/>
        <w:bottom w:val="none" w:sz="0" w:space="0" w:color="auto"/>
        <w:right w:val="none" w:sz="0" w:space="0" w:color="auto"/>
      </w:divBdr>
    </w:div>
    <w:div w:id="2031950076">
      <w:bodyDiv w:val="1"/>
      <w:marLeft w:val="0"/>
      <w:marRight w:val="0"/>
      <w:marTop w:val="0"/>
      <w:marBottom w:val="0"/>
      <w:divBdr>
        <w:top w:val="none" w:sz="0" w:space="0" w:color="auto"/>
        <w:left w:val="none" w:sz="0" w:space="0" w:color="auto"/>
        <w:bottom w:val="none" w:sz="0" w:space="0" w:color="auto"/>
        <w:right w:val="none" w:sz="0" w:space="0" w:color="auto"/>
      </w:divBdr>
    </w:div>
    <w:div w:id="2061243398">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0174885">
      <w:bodyDiv w:val="1"/>
      <w:marLeft w:val="0"/>
      <w:marRight w:val="0"/>
      <w:marTop w:val="0"/>
      <w:marBottom w:val="0"/>
      <w:divBdr>
        <w:top w:val="none" w:sz="0" w:space="0" w:color="auto"/>
        <w:left w:val="none" w:sz="0" w:space="0" w:color="auto"/>
        <w:bottom w:val="none" w:sz="0" w:space="0" w:color="auto"/>
        <w:right w:val="none" w:sz="0" w:space="0" w:color="auto"/>
      </w:divBdr>
    </w:div>
    <w:div w:id="2104959540">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 Raman</dc:creator>
  <cp:lastModifiedBy>ELCOT</cp:lastModifiedBy>
  <cp:revision>9</cp:revision>
  <cp:lastPrinted>2006-06-28T14:40:00Z</cp:lastPrinted>
  <dcterms:created xsi:type="dcterms:W3CDTF">2025-10-09T19:40:00Z</dcterms:created>
  <dcterms:modified xsi:type="dcterms:W3CDTF">2025-10-21T13:44:00Z</dcterms:modified>
</cp:coreProperties>
</file>