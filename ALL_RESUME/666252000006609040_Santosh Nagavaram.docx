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064939" w14:textId="74870A66" w:rsidR="00532972" w:rsidRPr="001D1725" w:rsidRDefault="001D1725" w:rsidP="001D1725">
      <w:pPr>
        <w:pStyle w:val="NoSpacing"/>
        <w:rPr>
          <w:b/>
          <w:bCs/>
        </w:rPr>
      </w:pPr>
      <w:r w:rsidRPr="001D1725">
        <w:rPr>
          <w:b/>
          <w:bCs/>
        </w:rPr>
        <w:t>SUMMARY</w:t>
      </w:r>
      <w:r w:rsidR="00532972" w:rsidRPr="001D1725">
        <w:rPr>
          <w:b/>
          <w:bCs/>
        </w:rPr>
        <w:t>:</w:t>
      </w:r>
    </w:p>
    <w:p w14:paraId="2F340C2A" w14:textId="77777777" w:rsidR="00532972" w:rsidRPr="00035ECD" w:rsidRDefault="00532972" w:rsidP="00035ECD">
      <w:pPr>
        <w:pStyle w:val="NoSpacing"/>
      </w:pPr>
    </w:p>
    <w:p w14:paraId="216D3C63" w14:textId="77777777" w:rsidR="00141AB6" w:rsidRPr="00141AB6" w:rsidRDefault="00141AB6" w:rsidP="00141AB6">
      <w:pPr>
        <w:pStyle w:val="NoSpacing"/>
        <w:numPr>
          <w:ilvl w:val="0"/>
          <w:numId w:val="38"/>
        </w:numPr>
      </w:pPr>
      <w:r w:rsidRPr="00141AB6">
        <w:t>Having 10+ years of experience in object-oriented Designing, Developing, Implementing, and testing in Client/Server e-business applications using Java &amp; J2EE Technologies.</w:t>
      </w:r>
    </w:p>
    <w:p w14:paraId="76B25E81" w14:textId="77777777" w:rsidR="00141AB6" w:rsidRPr="00141AB6" w:rsidRDefault="00141AB6" w:rsidP="00141AB6">
      <w:pPr>
        <w:pStyle w:val="NoSpacing"/>
        <w:numPr>
          <w:ilvl w:val="0"/>
          <w:numId w:val="38"/>
        </w:numPr>
      </w:pPr>
      <w:r w:rsidRPr="00141AB6">
        <w:t>Good exposure to all phases of the SDLC process, including system use cases, and functional and technical specification documentation based on business requirements.</w:t>
      </w:r>
    </w:p>
    <w:p w14:paraId="33E07213" w14:textId="77777777" w:rsidR="00141AB6" w:rsidRPr="00141AB6" w:rsidRDefault="00141AB6" w:rsidP="00141AB6">
      <w:pPr>
        <w:pStyle w:val="NoSpacing"/>
        <w:numPr>
          <w:ilvl w:val="0"/>
          <w:numId w:val="38"/>
        </w:numPr>
      </w:pPr>
      <w:r w:rsidRPr="00141AB6">
        <w:t>Profound experience in creating real-time data streaming solutions using Apache Spark /Spark Streaming, Kafka, and Flume.</w:t>
      </w:r>
    </w:p>
    <w:p w14:paraId="44851C71" w14:textId="77777777" w:rsidR="00141AB6" w:rsidRPr="00141AB6" w:rsidRDefault="00141AB6" w:rsidP="00141AB6">
      <w:pPr>
        <w:pStyle w:val="NoSpacing"/>
        <w:numPr>
          <w:ilvl w:val="0"/>
          <w:numId w:val="38"/>
        </w:numPr>
      </w:pPr>
      <w:r w:rsidRPr="00141AB6">
        <w:t>Excellent Knowledge of Object-Oriented Analysis &amp;amp; Design using UML.</w:t>
      </w:r>
    </w:p>
    <w:p w14:paraId="41A0F736" w14:textId="77777777" w:rsidR="00141AB6" w:rsidRPr="00141AB6" w:rsidRDefault="00141AB6" w:rsidP="00141AB6">
      <w:pPr>
        <w:pStyle w:val="NoSpacing"/>
        <w:numPr>
          <w:ilvl w:val="0"/>
          <w:numId w:val="38"/>
        </w:numPr>
      </w:pPr>
      <w:r w:rsidRPr="00141AB6">
        <w:t>Expertise in Parallel and Distributed Computing, Designing and implementing complex algorithms.</w:t>
      </w:r>
    </w:p>
    <w:p w14:paraId="5738BC7D" w14:textId="77777777" w:rsidR="00141AB6" w:rsidRPr="00141AB6" w:rsidRDefault="00141AB6" w:rsidP="00141AB6">
      <w:pPr>
        <w:pStyle w:val="NoSpacing"/>
        <w:numPr>
          <w:ilvl w:val="0"/>
          <w:numId w:val="38"/>
        </w:numPr>
      </w:pPr>
      <w:r w:rsidRPr="00141AB6">
        <w:t>Experience implementing SOA, and Webservice applications.</w:t>
      </w:r>
    </w:p>
    <w:p w14:paraId="36A3FA80" w14:textId="77777777" w:rsidR="00141AB6" w:rsidRPr="00141AB6" w:rsidRDefault="00141AB6" w:rsidP="00141AB6">
      <w:pPr>
        <w:pStyle w:val="NoSpacing"/>
        <w:numPr>
          <w:ilvl w:val="0"/>
          <w:numId w:val="38"/>
        </w:numPr>
      </w:pPr>
      <w:r w:rsidRPr="00141AB6">
        <w:t>Experience in Microservices and Spring Boot application development.</w:t>
      </w:r>
    </w:p>
    <w:p w14:paraId="4BCDDA57" w14:textId="77777777" w:rsidR="00141AB6" w:rsidRPr="00141AB6" w:rsidRDefault="00141AB6" w:rsidP="00141AB6">
      <w:pPr>
        <w:pStyle w:val="NoSpacing"/>
        <w:numPr>
          <w:ilvl w:val="0"/>
          <w:numId w:val="38"/>
        </w:numPr>
      </w:pPr>
      <w:r w:rsidRPr="00141AB6">
        <w:t>Background with traditional databases such as Oracle, SQL Server, and ETL tools/processes.</w:t>
      </w:r>
    </w:p>
    <w:p w14:paraId="333E0D47" w14:textId="77777777" w:rsidR="00141AB6" w:rsidRPr="00141AB6" w:rsidRDefault="00141AB6" w:rsidP="00141AB6">
      <w:pPr>
        <w:pStyle w:val="NoSpacing"/>
        <w:numPr>
          <w:ilvl w:val="0"/>
          <w:numId w:val="38"/>
        </w:numPr>
      </w:pPr>
      <w:r w:rsidRPr="00141AB6">
        <w:t>Experienced in object-oriented, data structures, collections framework API for framework design in Java including API development experience.</w:t>
      </w:r>
    </w:p>
    <w:p w14:paraId="2D7B774D" w14:textId="2372F4E8" w:rsidR="00141AB6" w:rsidRPr="00141AB6" w:rsidRDefault="00141AB6" w:rsidP="009674CB">
      <w:pPr>
        <w:pStyle w:val="NoSpacing"/>
        <w:numPr>
          <w:ilvl w:val="0"/>
          <w:numId w:val="38"/>
        </w:numPr>
      </w:pPr>
      <w:r w:rsidRPr="00141AB6">
        <w:t>Along with experience in Data Structures, Multithreading and have worked on search techniques and algorithms.</w:t>
      </w:r>
      <w:r w:rsidR="00172CE5">
        <w:t xml:space="preserve"> </w:t>
      </w:r>
      <w:r w:rsidRPr="00141AB6">
        <w:t>Experience in handling messaging services using Apache Kafka.</w:t>
      </w:r>
    </w:p>
    <w:p w14:paraId="749C90B9" w14:textId="77777777" w:rsidR="00141AB6" w:rsidRPr="00141AB6" w:rsidRDefault="00141AB6" w:rsidP="00141AB6">
      <w:pPr>
        <w:pStyle w:val="NoSpacing"/>
        <w:numPr>
          <w:ilvl w:val="0"/>
          <w:numId w:val="38"/>
        </w:numPr>
      </w:pPr>
      <w:r w:rsidRPr="00141AB6">
        <w:t>Worked on Data Structures, multi-threading concepts in Core Java</w:t>
      </w:r>
    </w:p>
    <w:p w14:paraId="3568FB8C" w14:textId="77777777" w:rsidR="00141AB6" w:rsidRPr="00141AB6" w:rsidRDefault="00141AB6" w:rsidP="00141AB6">
      <w:pPr>
        <w:pStyle w:val="NoSpacing"/>
        <w:numPr>
          <w:ilvl w:val="0"/>
          <w:numId w:val="38"/>
        </w:numPr>
      </w:pPr>
      <w:r w:rsidRPr="00141AB6">
        <w:t>Excellent understanding and experience in OOPS principles inheritance, encapsulation, polymorphism, Core Java principles collections, multithreading, synchronization, exception handling, and GUI design using Swings. Experienced in developing complexity-based codes related to data structures and algorithm design.</w:t>
      </w:r>
    </w:p>
    <w:p w14:paraId="32B9AF49" w14:textId="5184B0B8" w:rsidR="00141AB6" w:rsidRPr="00141AB6" w:rsidRDefault="00141AB6" w:rsidP="00801241">
      <w:pPr>
        <w:pStyle w:val="NoSpacing"/>
        <w:numPr>
          <w:ilvl w:val="0"/>
          <w:numId w:val="38"/>
        </w:numPr>
      </w:pPr>
      <w:r w:rsidRPr="00141AB6">
        <w:t>Along with experience in Data Structures, Multithreading and have worked on search techniques and algorithms.</w:t>
      </w:r>
      <w:r w:rsidR="00172CE5">
        <w:t xml:space="preserve"> </w:t>
      </w:r>
      <w:r w:rsidRPr="00141AB6">
        <w:t>Good knowledge of working with OAUTH 2.0 to provide authentication and authorization to rest services by exchanging access tokens.</w:t>
      </w:r>
    </w:p>
    <w:p w14:paraId="188650EC" w14:textId="77777777" w:rsidR="00141AB6" w:rsidRPr="00141AB6" w:rsidRDefault="00141AB6" w:rsidP="00141AB6">
      <w:pPr>
        <w:pStyle w:val="NoSpacing"/>
        <w:numPr>
          <w:ilvl w:val="0"/>
          <w:numId w:val="38"/>
        </w:numPr>
      </w:pPr>
      <w:r w:rsidRPr="00141AB6">
        <w:t>Used search and encryption algorithms for better searching methods and security improvisation.</w:t>
      </w:r>
    </w:p>
    <w:p w14:paraId="73DB398F" w14:textId="77777777" w:rsidR="00141AB6" w:rsidRPr="00141AB6" w:rsidRDefault="00141AB6" w:rsidP="00141AB6">
      <w:pPr>
        <w:pStyle w:val="NoSpacing"/>
        <w:numPr>
          <w:ilvl w:val="0"/>
          <w:numId w:val="38"/>
        </w:numPr>
      </w:pPr>
      <w:r w:rsidRPr="00141AB6">
        <w:t>Develop AWS Lambda-based Microservices interacting with Dynamo DB and SNS/SQS using AWS SDK.</w:t>
      </w:r>
    </w:p>
    <w:p w14:paraId="3C3C1C42" w14:textId="77777777" w:rsidR="00141AB6" w:rsidRPr="00141AB6" w:rsidRDefault="00141AB6" w:rsidP="00141AB6">
      <w:pPr>
        <w:pStyle w:val="NoSpacing"/>
        <w:numPr>
          <w:ilvl w:val="0"/>
          <w:numId w:val="38"/>
        </w:numPr>
      </w:pPr>
      <w:r w:rsidRPr="00141AB6">
        <w:t>Designed and developed multiple J2EE Model 2 MVC-based Web Applications using J2EE Technologies, Patterns, and popular open-source frameworks Struts, Spring MVC, Spring, JPA, and Hibernate.</w:t>
      </w:r>
    </w:p>
    <w:p w14:paraId="6914ECCF" w14:textId="6A7C5EB4" w:rsidR="00141AB6" w:rsidRPr="00141AB6" w:rsidRDefault="00141AB6" w:rsidP="00141AB6">
      <w:pPr>
        <w:pStyle w:val="NoSpacing"/>
        <w:numPr>
          <w:ilvl w:val="0"/>
          <w:numId w:val="38"/>
        </w:numPr>
      </w:pPr>
      <w:r w:rsidRPr="00141AB6">
        <w:t>Deployed Spring Boot-based Microservices Docker container using Amazon EC2 container services and using AWS admin console.</w:t>
      </w:r>
      <w:r w:rsidR="00172CE5">
        <w:t xml:space="preserve"> </w:t>
      </w:r>
    </w:p>
    <w:p w14:paraId="62CDC36C" w14:textId="77777777" w:rsidR="00141AB6" w:rsidRPr="00141AB6" w:rsidRDefault="00141AB6" w:rsidP="00141AB6">
      <w:pPr>
        <w:pStyle w:val="NoSpacing"/>
        <w:numPr>
          <w:ilvl w:val="0"/>
          <w:numId w:val="38"/>
        </w:numPr>
      </w:pPr>
      <w:r w:rsidRPr="00141AB6">
        <w:t>Developed application using AngularJS and NodeJS connecting to Oracle on the backend.</w:t>
      </w:r>
    </w:p>
    <w:p w14:paraId="0ACEFA9A" w14:textId="77777777" w:rsidR="00141AB6" w:rsidRPr="00141AB6" w:rsidRDefault="00141AB6" w:rsidP="00141AB6">
      <w:pPr>
        <w:pStyle w:val="NoSpacing"/>
        <w:numPr>
          <w:ilvl w:val="0"/>
          <w:numId w:val="38"/>
        </w:numPr>
      </w:pPr>
      <w:r w:rsidRPr="00141AB6">
        <w:t>Experience in writing test cases in a Java environment using Junit, Mockito, Power Mock, and JIRA.</w:t>
      </w:r>
    </w:p>
    <w:p w14:paraId="41709CCB" w14:textId="77777777" w:rsidR="00141AB6" w:rsidRPr="00141AB6" w:rsidRDefault="00141AB6" w:rsidP="00141AB6">
      <w:pPr>
        <w:pStyle w:val="NoSpacing"/>
        <w:numPr>
          <w:ilvl w:val="0"/>
          <w:numId w:val="38"/>
        </w:numPr>
      </w:pPr>
      <w:r w:rsidRPr="00141AB6">
        <w:t>Experience in managing the build files using ANT and Maven.</w:t>
      </w:r>
    </w:p>
    <w:p w14:paraId="183BF017" w14:textId="77777777" w:rsidR="00141AB6" w:rsidRPr="00141AB6" w:rsidRDefault="00141AB6" w:rsidP="00141AB6">
      <w:pPr>
        <w:pStyle w:val="NoSpacing"/>
        <w:numPr>
          <w:ilvl w:val="0"/>
          <w:numId w:val="38"/>
        </w:numPr>
      </w:pPr>
      <w:r w:rsidRPr="00141AB6">
        <w:t>Experience in using the Log4j framework for Logging Java Applications.</w:t>
      </w:r>
    </w:p>
    <w:p w14:paraId="4E765BC0" w14:textId="77777777" w:rsidR="00141AB6" w:rsidRPr="00141AB6" w:rsidRDefault="00141AB6" w:rsidP="00141AB6">
      <w:pPr>
        <w:pStyle w:val="NoSpacing"/>
        <w:numPr>
          <w:ilvl w:val="0"/>
          <w:numId w:val="38"/>
        </w:numPr>
      </w:pPr>
      <w:r w:rsidRPr="00141AB6">
        <w:t>Highly self-motivated with strong analytical, communication, and problem-solving skills, excellent team player, and ability to deliver under critical situations.</w:t>
      </w:r>
    </w:p>
    <w:p w14:paraId="2DAAB3D6" w14:textId="77777777" w:rsidR="00141AB6" w:rsidRPr="00141AB6" w:rsidRDefault="00141AB6" w:rsidP="00141AB6">
      <w:pPr>
        <w:pStyle w:val="NoSpacing"/>
        <w:numPr>
          <w:ilvl w:val="0"/>
          <w:numId w:val="38"/>
        </w:numPr>
      </w:pPr>
      <w:r w:rsidRPr="00141AB6">
        <w:t>Experience in Data Structures, Algorithms, and problem-solving Skills.</w:t>
      </w:r>
    </w:p>
    <w:p w14:paraId="71113983" w14:textId="77777777" w:rsidR="003D1332" w:rsidRPr="00A84564" w:rsidRDefault="003D1332" w:rsidP="001D1725">
      <w:pPr>
        <w:pStyle w:val="NoSpacing"/>
      </w:pPr>
    </w:p>
    <w:p w14:paraId="39C426A2" w14:textId="6514E231" w:rsidR="004E5322" w:rsidRPr="001D1725" w:rsidRDefault="00E66AC4" w:rsidP="001D1725">
      <w:pPr>
        <w:pStyle w:val="NoSpacing"/>
        <w:rPr>
          <w:b/>
          <w:bCs/>
          <w:smallCaps/>
        </w:rPr>
      </w:pPr>
      <w:r w:rsidRPr="001D1725">
        <w:rPr>
          <w:b/>
          <w:bCs/>
        </w:rPr>
        <w:t xml:space="preserve">TECHNICAL </w:t>
      </w:r>
      <w:r w:rsidR="001D1725" w:rsidRPr="001D1725">
        <w:rPr>
          <w:b/>
          <w:bCs/>
          <w:smallCaps/>
        </w:rPr>
        <w:t>SKILLS</w:t>
      </w:r>
      <w:r w:rsidR="00526C25" w:rsidRPr="001D1725">
        <w:rPr>
          <w:b/>
          <w:bCs/>
        </w:rPr>
        <w:t xml:space="preserve">: </w:t>
      </w:r>
    </w:p>
    <w:p w14:paraId="2DAF8B1F" w14:textId="77777777" w:rsidR="001D02FC" w:rsidRDefault="001D02FC" w:rsidP="001D1725">
      <w:pPr>
        <w:pStyle w:val="NoSpacing"/>
      </w:pPr>
    </w:p>
    <w:tbl>
      <w:tblPr>
        <w:tblStyle w:val="TableGrid"/>
        <w:tblW w:w="10440" w:type="dxa"/>
        <w:tblInd w:w="-275" w:type="dxa"/>
        <w:tblLook w:val="04A0" w:firstRow="1" w:lastRow="0" w:firstColumn="1" w:lastColumn="0" w:noHBand="0" w:noVBand="1"/>
      </w:tblPr>
      <w:tblGrid>
        <w:gridCol w:w="2430"/>
        <w:gridCol w:w="8010"/>
      </w:tblGrid>
      <w:tr w:rsidR="00141AB6" w14:paraId="2577C071" w14:textId="77777777" w:rsidTr="00141AB6">
        <w:tc>
          <w:tcPr>
            <w:tcW w:w="2430" w:type="dxa"/>
          </w:tcPr>
          <w:p w14:paraId="160414A0" w14:textId="2B9520EC" w:rsidR="00141AB6" w:rsidRDefault="00141AB6" w:rsidP="00141AB6">
            <w:pPr>
              <w:pStyle w:val="NoSpacing"/>
            </w:pPr>
            <w:r w:rsidRPr="000B16FD">
              <w:rPr>
                <w:rFonts w:ascii="Calibri" w:hAnsi="Calibri" w:cs="Calibri"/>
                <w:b/>
                <w:bCs/>
                <w:color w:val="000000"/>
              </w:rPr>
              <w:t>Operating Systems</w:t>
            </w:r>
          </w:p>
        </w:tc>
        <w:tc>
          <w:tcPr>
            <w:tcW w:w="8010" w:type="dxa"/>
          </w:tcPr>
          <w:p w14:paraId="35980EAD" w14:textId="4487C0D7" w:rsidR="00141AB6" w:rsidRDefault="00141AB6" w:rsidP="00141AB6">
            <w:pPr>
              <w:pStyle w:val="NoSpacing"/>
            </w:pPr>
            <w:r w:rsidRPr="000B16FD">
              <w:rPr>
                <w:rFonts w:ascii="Calibri" w:hAnsi="Calibri" w:cs="Calibri"/>
                <w:color w:val="000000"/>
              </w:rPr>
              <w:t>DOS, Windows, Unix and Linux</w:t>
            </w:r>
          </w:p>
        </w:tc>
      </w:tr>
      <w:tr w:rsidR="00141AB6" w14:paraId="7F9BEE97" w14:textId="77777777" w:rsidTr="00141AB6">
        <w:tc>
          <w:tcPr>
            <w:tcW w:w="2430" w:type="dxa"/>
          </w:tcPr>
          <w:p w14:paraId="7E1E6E5D" w14:textId="24F878F2" w:rsidR="00141AB6" w:rsidRDefault="00141AB6" w:rsidP="00141AB6">
            <w:pPr>
              <w:pStyle w:val="NoSpacing"/>
            </w:pPr>
            <w:r w:rsidRPr="000B16FD">
              <w:rPr>
                <w:rFonts w:ascii="Calibri" w:hAnsi="Calibri" w:cs="Calibri"/>
                <w:b/>
                <w:bCs/>
                <w:color w:val="000000"/>
              </w:rPr>
              <w:t>Languages</w:t>
            </w:r>
          </w:p>
        </w:tc>
        <w:tc>
          <w:tcPr>
            <w:tcW w:w="8010" w:type="dxa"/>
          </w:tcPr>
          <w:p w14:paraId="707CD247" w14:textId="6C7601C7" w:rsidR="00141AB6" w:rsidRDefault="00141AB6" w:rsidP="00141AB6">
            <w:pPr>
              <w:pStyle w:val="NoSpacing"/>
            </w:pPr>
            <w:r w:rsidRPr="000B16FD">
              <w:rPr>
                <w:rFonts w:ascii="Calibri" w:hAnsi="Calibri" w:cs="Calibri"/>
                <w:color w:val="000000"/>
              </w:rPr>
              <w:t>C, C++, Java, SQL, HQL, PL/SQL</w:t>
            </w:r>
          </w:p>
        </w:tc>
      </w:tr>
      <w:tr w:rsidR="00141AB6" w14:paraId="4C00E4F7" w14:textId="77777777" w:rsidTr="00141AB6">
        <w:tc>
          <w:tcPr>
            <w:tcW w:w="2430" w:type="dxa"/>
          </w:tcPr>
          <w:p w14:paraId="1C1D205A" w14:textId="4533D838" w:rsidR="00141AB6" w:rsidRDefault="00141AB6" w:rsidP="00141AB6">
            <w:pPr>
              <w:pStyle w:val="NoSpacing"/>
            </w:pPr>
            <w:r w:rsidRPr="000B16FD">
              <w:rPr>
                <w:rFonts w:ascii="Calibri" w:hAnsi="Calibri" w:cs="Calibri"/>
                <w:b/>
                <w:bCs/>
                <w:color w:val="000000"/>
              </w:rPr>
              <w:t>Java/J2EE Technologies</w:t>
            </w:r>
          </w:p>
        </w:tc>
        <w:tc>
          <w:tcPr>
            <w:tcW w:w="8010" w:type="dxa"/>
          </w:tcPr>
          <w:p w14:paraId="246EDC29" w14:textId="1BC28625" w:rsidR="00141AB6" w:rsidRDefault="00141AB6" w:rsidP="00141AB6">
            <w:pPr>
              <w:pStyle w:val="NoSpacing"/>
            </w:pPr>
            <w:r w:rsidRPr="000B16FD">
              <w:rPr>
                <w:rFonts w:ascii="Calibri" w:hAnsi="Calibri" w:cs="Calibri"/>
                <w:color w:val="000000"/>
              </w:rPr>
              <w:t>Java 8 EE 4/5, Servlets, JSP, EJB, JSTL, XSLT, JDBC, JNDI, JMS, JPA, JSF</w:t>
            </w:r>
          </w:p>
        </w:tc>
      </w:tr>
      <w:tr w:rsidR="00141AB6" w14:paraId="549491A8" w14:textId="77777777" w:rsidTr="00141AB6">
        <w:tc>
          <w:tcPr>
            <w:tcW w:w="2430" w:type="dxa"/>
          </w:tcPr>
          <w:p w14:paraId="595CA9ED" w14:textId="129D0FF5" w:rsidR="00141AB6" w:rsidRDefault="00141AB6" w:rsidP="00141AB6">
            <w:pPr>
              <w:pStyle w:val="NoSpacing"/>
            </w:pPr>
            <w:r w:rsidRPr="000B16FD">
              <w:rPr>
                <w:rFonts w:ascii="Calibri" w:hAnsi="Calibri" w:cs="Calibri"/>
                <w:b/>
                <w:bCs/>
                <w:color w:val="000000"/>
              </w:rPr>
              <w:t>Web Technologies</w:t>
            </w:r>
          </w:p>
        </w:tc>
        <w:tc>
          <w:tcPr>
            <w:tcW w:w="8010" w:type="dxa"/>
          </w:tcPr>
          <w:p w14:paraId="52EFCCE7" w14:textId="203053D6" w:rsidR="00141AB6" w:rsidRDefault="00141AB6" w:rsidP="00141AB6">
            <w:pPr>
              <w:pStyle w:val="NoSpacing"/>
            </w:pPr>
            <w:r w:rsidRPr="000B16FD">
              <w:rPr>
                <w:rFonts w:ascii="Calibri" w:hAnsi="Calibri" w:cs="Calibri"/>
                <w:color w:val="000000"/>
              </w:rPr>
              <w:t>HTML, DHTML, CSS, XML, Java Script, AJAX, JSP, Angular JS, React JS, NodeJS, jQuery</w:t>
            </w:r>
          </w:p>
        </w:tc>
      </w:tr>
      <w:tr w:rsidR="00141AB6" w14:paraId="1510E8B7" w14:textId="77777777" w:rsidTr="00141AB6">
        <w:tc>
          <w:tcPr>
            <w:tcW w:w="2430" w:type="dxa"/>
          </w:tcPr>
          <w:p w14:paraId="62A4CEC5" w14:textId="220A0A62" w:rsidR="00141AB6" w:rsidRDefault="00141AB6" w:rsidP="00141AB6">
            <w:pPr>
              <w:pStyle w:val="NoSpacing"/>
            </w:pPr>
            <w:r w:rsidRPr="000B16FD">
              <w:rPr>
                <w:rFonts w:ascii="Calibri" w:hAnsi="Calibri" w:cs="Calibri"/>
                <w:b/>
                <w:bCs/>
                <w:color w:val="000000"/>
              </w:rPr>
              <w:lastRenderedPageBreak/>
              <w:t>XML/Web Services</w:t>
            </w:r>
          </w:p>
        </w:tc>
        <w:tc>
          <w:tcPr>
            <w:tcW w:w="8010" w:type="dxa"/>
          </w:tcPr>
          <w:p w14:paraId="679D3541" w14:textId="0E9ECAB4" w:rsidR="00141AB6" w:rsidRDefault="00141AB6" w:rsidP="00141AB6">
            <w:pPr>
              <w:pStyle w:val="NoSpacing"/>
            </w:pPr>
            <w:r w:rsidRPr="000B16FD">
              <w:rPr>
                <w:rFonts w:ascii="Calibri" w:hAnsi="Calibri" w:cs="Calibri"/>
                <w:color w:val="000000"/>
              </w:rPr>
              <w:t>AWS, XML, XSD, SOA, WSDL, SOAP, Apache Axis, DOM, SAX, JAXWS, JAXRS, XML Beans, REST</w:t>
            </w:r>
          </w:p>
        </w:tc>
      </w:tr>
      <w:tr w:rsidR="00141AB6" w14:paraId="0BE811DF" w14:textId="77777777" w:rsidTr="00141AB6">
        <w:tc>
          <w:tcPr>
            <w:tcW w:w="2430" w:type="dxa"/>
          </w:tcPr>
          <w:p w14:paraId="44BC6FC0" w14:textId="2E498297" w:rsidR="00141AB6" w:rsidRDefault="00141AB6" w:rsidP="00141AB6">
            <w:pPr>
              <w:pStyle w:val="NoSpacing"/>
            </w:pPr>
            <w:r w:rsidRPr="000B16FD">
              <w:rPr>
                <w:rFonts w:ascii="Calibri" w:hAnsi="Calibri" w:cs="Calibri"/>
                <w:b/>
                <w:bCs/>
                <w:color w:val="000000"/>
              </w:rPr>
              <w:t>Frameworks</w:t>
            </w:r>
          </w:p>
        </w:tc>
        <w:tc>
          <w:tcPr>
            <w:tcW w:w="8010" w:type="dxa"/>
          </w:tcPr>
          <w:p w14:paraId="0C17E63B" w14:textId="6484817B" w:rsidR="00141AB6" w:rsidRDefault="00141AB6" w:rsidP="00141AB6">
            <w:pPr>
              <w:pStyle w:val="NoSpacing"/>
            </w:pPr>
            <w:r w:rsidRPr="000B16FD">
              <w:rPr>
                <w:rFonts w:ascii="Calibri" w:hAnsi="Calibri" w:cs="Calibri"/>
                <w:color w:val="000000"/>
              </w:rPr>
              <w:t>Jakarta Struts, Hibernate, Spring</w:t>
            </w:r>
          </w:p>
        </w:tc>
      </w:tr>
      <w:tr w:rsidR="00141AB6" w14:paraId="23314D18" w14:textId="77777777" w:rsidTr="00141AB6">
        <w:tc>
          <w:tcPr>
            <w:tcW w:w="2430" w:type="dxa"/>
          </w:tcPr>
          <w:p w14:paraId="61024079" w14:textId="138DE7A3" w:rsidR="00141AB6" w:rsidRDefault="00141AB6" w:rsidP="00141AB6">
            <w:pPr>
              <w:pStyle w:val="NoSpacing"/>
            </w:pPr>
            <w:r w:rsidRPr="000B16FD">
              <w:rPr>
                <w:rFonts w:ascii="Calibri" w:hAnsi="Calibri" w:cs="Calibri"/>
                <w:b/>
                <w:bCs/>
                <w:color w:val="000000"/>
              </w:rPr>
              <w:t>RDBMS / NoSQL</w:t>
            </w:r>
          </w:p>
        </w:tc>
        <w:tc>
          <w:tcPr>
            <w:tcW w:w="8010" w:type="dxa"/>
          </w:tcPr>
          <w:p w14:paraId="2E703F18" w14:textId="632C568E" w:rsidR="00141AB6" w:rsidRDefault="00141AB6" w:rsidP="00141AB6">
            <w:pPr>
              <w:pStyle w:val="NoSpacing"/>
            </w:pPr>
            <w:r w:rsidRPr="000B16FD">
              <w:rPr>
                <w:rFonts w:ascii="Calibri" w:hAnsi="Calibri" w:cs="Calibri"/>
                <w:color w:val="000000"/>
              </w:rPr>
              <w:t>ORACLE 10g MS-Access, MySQL, SQL-Server, DB2, MongoDB, Kafka Web/Application Servers Apache Tomcat, JBoss, Web Sphere, Web Logic</w:t>
            </w:r>
          </w:p>
        </w:tc>
      </w:tr>
      <w:tr w:rsidR="00141AB6" w14:paraId="5529387B" w14:textId="77777777" w:rsidTr="00141AB6">
        <w:tc>
          <w:tcPr>
            <w:tcW w:w="2430" w:type="dxa"/>
          </w:tcPr>
          <w:p w14:paraId="35674F3C" w14:textId="784C12AB" w:rsidR="00141AB6" w:rsidRDefault="00141AB6" w:rsidP="00141AB6">
            <w:pPr>
              <w:pStyle w:val="NoSpacing"/>
            </w:pPr>
            <w:r w:rsidRPr="000B16FD">
              <w:rPr>
                <w:rFonts w:ascii="Calibri" w:hAnsi="Calibri" w:cs="Calibri"/>
                <w:b/>
                <w:bCs/>
                <w:color w:val="000000"/>
              </w:rPr>
              <w:t>IDE's and Tools</w:t>
            </w:r>
          </w:p>
        </w:tc>
        <w:tc>
          <w:tcPr>
            <w:tcW w:w="8010" w:type="dxa"/>
          </w:tcPr>
          <w:p w14:paraId="57578F81" w14:textId="212C1447" w:rsidR="00141AB6" w:rsidRDefault="00141AB6" w:rsidP="00141AB6">
            <w:pPr>
              <w:pStyle w:val="NoSpacing"/>
            </w:pPr>
            <w:r w:rsidRPr="000B16FD">
              <w:rPr>
                <w:rFonts w:ascii="Calibri" w:hAnsi="Calibri" w:cs="Calibri"/>
                <w:color w:val="000000"/>
              </w:rPr>
              <w:t>Eclipse, NetBeans, WebStorm, Sublime Text, MyEclipse, RAD, WSAD</w:t>
            </w:r>
          </w:p>
        </w:tc>
      </w:tr>
      <w:tr w:rsidR="00141AB6" w14:paraId="444AC1C2" w14:textId="77777777" w:rsidTr="00141AB6">
        <w:tc>
          <w:tcPr>
            <w:tcW w:w="2430" w:type="dxa"/>
          </w:tcPr>
          <w:p w14:paraId="2968A0C0" w14:textId="0BB84350" w:rsidR="00141AB6" w:rsidRDefault="00141AB6" w:rsidP="00141AB6">
            <w:pPr>
              <w:pStyle w:val="NoSpacing"/>
            </w:pPr>
            <w:r w:rsidRPr="000B16FD">
              <w:rPr>
                <w:rFonts w:ascii="Calibri" w:hAnsi="Calibri" w:cs="Calibri"/>
                <w:b/>
                <w:bCs/>
                <w:color w:val="000000"/>
              </w:rPr>
              <w:t>Design Patterns</w:t>
            </w:r>
          </w:p>
        </w:tc>
        <w:tc>
          <w:tcPr>
            <w:tcW w:w="8010" w:type="dxa"/>
          </w:tcPr>
          <w:p w14:paraId="2DEBA5F7" w14:textId="5D42551B" w:rsidR="00141AB6" w:rsidRDefault="00141AB6" w:rsidP="00141AB6">
            <w:pPr>
              <w:pStyle w:val="NoSpacing"/>
            </w:pPr>
            <w:r w:rsidRPr="000B16FD">
              <w:rPr>
                <w:rFonts w:ascii="Calibri" w:hAnsi="Calibri" w:cs="Calibri"/>
                <w:color w:val="000000"/>
              </w:rPr>
              <w:t>Singleton, session facade, Front Controller, MVC, DAO, MVVM</w:t>
            </w:r>
          </w:p>
        </w:tc>
      </w:tr>
      <w:tr w:rsidR="00141AB6" w14:paraId="0361C1C9" w14:textId="77777777" w:rsidTr="00141AB6">
        <w:tc>
          <w:tcPr>
            <w:tcW w:w="2430" w:type="dxa"/>
          </w:tcPr>
          <w:p w14:paraId="02F7FED4" w14:textId="07125C25" w:rsidR="00141AB6" w:rsidRDefault="00141AB6" w:rsidP="00141AB6">
            <w:pPr>
              <w:pStyle w:val="NoSpacing"/>
            </w:pPr>
            <w:r w:rsidRPr="000B16FD">
              <w:rPr>
                <w:rFonts w:ascii="Calibri" w:hAnsi="Calibri" w:cs="Calibri"/>
                <w:b/>
                <w:bCs/>
                <w:color w:val="000000"/>
              </w:rPr>
              <w:t>Version Controls</w:t>
            </w:r>
          </w:p>
        </w:tc>
        <w:tc>
          <w:tcPr>
            <w:tcW w:w="8010" w:type="dxa"/>
          </w:tcPr>
          <w:p w14:paraId="7EF7CC33" w14:textId="7768922C" w:rsidR="00141AB6" w:rsidRDefault="00141AB6" w:rsidP="00141AB6">
            <w:pPr>
              <w:pStyle w:val="NoSpacing"/>
            </w:pPr>
            <w:r w:rsidRPr="000B16FD">
              <w:rPr>
                <w:rFonts w:ascii="Calibri" w:hAnsi="Calibri" w:cs="Calibri"/>
                <w:color w:val="000000"/>
              </w:rPr>
              <w:t>GIT, SVN, CVS</w:t>
            </w:r>
          </w:p>
        </w:tc>
      </w:tr>
      <w:tr w:rsidR="00141AB6" w14:paraId="50667686" w14:textId="77777777" w:rsidTr="00141AB6">
        <w:tc>
          <w:tcPr>
            <w:tcW w:w="2430" w:type="dxa"/>
          </w:tcPr>
          <w:p w14:paraId="5853ECCC" w14:textId="2376709E" w:rsidR="00141AB6" w:rsidRDefault="00141AB6" w:rsidP="00141AB6">
            <w:pPr>
              <w:pStyle w:val="NoSpacing"/>
            </w:pPr>
            <w:r w:rsidRPr="000B16FD">
              <w:rPr>
                <w:rFonts w:ascii="Calibri" w:hAnsi="Calibri" w:cs="Calibri"/>
                <w:b/>
                <w:bCs/>
                <w:color w:val="000000"/>
              </w:rPr>
              <w:t>Methodologies</w:t>
            </w:r>
          </w:p>
        </w:tc>
        <w:tc>
          <w:tcPr>
            <w:tcW w:w="8010" w:type="dxa"/>
          </w:tcPr>
          <w:p w14:paraId="26B03177" w14:textId="3DA6E5CB" w:rsidR="00141AB6" w:rsidRDefault="00141AB6" w:rsidP="00141AB6">
            <w:pPr>
              <w:pStyle w:val="NoSpacing"/>
            </w:pPr>
            <w:r w:rsidRPr="000B16FD">
              <w:rPr>
                <w:rFonts w:ascii="Calibri" w:hAnsi="Calibri" w:cs="Calibri"/>
                <w:color w:val="000000"/>
              </w:rPr>
              <w:t>Unified Modelling Language (UML), Rational Unified Process (RUP), Agile</w:t>
            </w:r>
          </w:p>
        </w:tc>
      </w:tr>
    </w:tbl>
    <w:p w14:paraId="30A52514" w14:textId="77777777" w:rsidR="001D1725" w:rsidRPr="001D1725" w:rsidRDefault="001D1725" w:rsidP="001D1725">
      <w:pPr>
        <w:pStyle w:val="NoSpacing"/>
      </w:pPr>
    </w:p>
    <w:p w14:paraId="37D94D96" w14:textId="36B40954" w:rsidR="00532972" w:rsidRPr="001D1725" w:rsidRDefault="001D1725" w:rsidP="001D1725">
      <w:pPr>
        <w:pStyle w:val="NoSpacing"/>
        <w:rPr>
          <w:b/>
          <w:bCs/>
          <w:smallCaps/>
        </w:rPr>
      </w:pPr>
      <w:r w:rsidRPr="001D1725">
        <w:rPr>
          <w:b/>
          <w:bCs/>
        </w:rPr>
        <w:t>PROFESSIONAL EXPERIENCE</w:t>
      </w:r>
      <w:r w:rsidR="00532972" w:rsidRPr="001D1725">
        <w:rPr>
          <w:b/>
          <w:bCs/>
        </w:rPr>
        <w:t>:</w:t>
      </w:r>
      <w:r w:rsidR="00532972" w:rsidRPr="001D1725">
        <w:rPr>
          <w:b/>
          <w:bCs/>
        </w:rPr>
        <w:tab/>
      </w:r>
    </w:p>
    <w:p w14:paraId="268241CB" w14:textId="77777777" w:rsidR="00532972" w:rsidRPr="00035ECD" w:rsidRDefault="00532972" w:rsidP="00035ECD">
      <w:pPr>
        <w:pStyle w:val="NoSpacing"/>
      </w:pPr>
    </w:p>
    <w:p w14:paraId="75983D44" w14:textId="6C2ADDD7" w:rsidR="00141AB6" w:rsidRPr="00141AB6" w:rsidRDefault="00141AB6" w:rsidP="00141AB6">
      <w:pPr>
        <w:pStyle w:val="NoSpacing"/>
        <w:rPr>
          <w:b/>
        </w:rPr>
      </w:pPr>
      <w:r w:rsidRPr="00141AB6">
        <w:rPr>
          <w:b/>
        </w:rPr>
        <w:t>Sr. Full Stack Java Developer</w:t>
      </w:r>
    </w:p>
    <w:p w14:paraId="438D613D" w14:textId="6B4C1E26" w:rsidR="00141AB6" w:rsidRDefault="00141AB6" w:rsidP="00141AB6">
      <w:pPr>
        <w:pStyle w:val="NoSpacing"/>
        <w:rPr>
          <w:bCs/>
        </w:rPr>
      </w:pPr>
      <w:r w:rsidRPr="00141AB6">
        <w:rPr>
          <w:bCs/>
        </w:rPr>
        <w:t>Nationwide – Columbus, OH</w:t>
      </w:r>
      <w:r w:rsidRPr="00141AB6">
        <w:rPr>
          <w:bCs/>
        </w:rPr>
        <w:tab/>
      </w:r>
      <w:r w:rsidRPr="00141AB6">
        <w:rPr>
          <w:bCs/>
        </w:rPr>
        <w:tab/>
      </w:r>
      <w:r w:rsidRPr="00141AB6">
        <w:rPr>
          <w:bCs/>
        </w:rPr>
        <w:tab/>
      </w:r>
      <w:r w:rsidRPr="00141AB6">
        <w:rPr>
          <w:bCs/>
        </w:rPr>
        <w:tab/>
      </w:r>
      <w:r w:rsidRPr="00141AB6">
        <w:rPr>
          <w:bCs/>
        </w:rPr>
        <w:tab/>
      </w:r>
      <w:r w:rsidRPr="00141AB6">
        <w:rPr>
          <w:bCs/>
        </w:rPr>
        <w:tab/>
      </w:r>
      <w:r w:rsidRPr="00141AB6">
        <w:rPr>
          <w:bCs/>
        </w:rPr>
        <w:tab/>
      </w:r>
      <w:r w:rsidRPr="00141AB6">
        <w:rPr>
          <w:bCs/>
        </w:rPr>
        <w:tab/>
        <w:t xml:space="preserve">      Apr 2022 – Present</w:t>
      </w:r>
    </w:p>
    <w:p w14:paraId="622D960F" w14:textId="09E299D7" w:rsidR="00141AB6" w:rsidRDefault="00141AB6" w:rsidP="00141AB6">
      <w:pPr>
        <w:pStyle w:val="NoSpacing"/>
        <w:rPr>
          <w:bCs/>
        </w:rPr>
      </w:pPr>
    </w:p>
    <w:p w14:paraId="7DB5E8F9" w14:textId="77777777" w:rsidR="00141AB6" w:rsidRPr="00141AB6" w:rsidRDefault="00141AB6" w:rsidP="00141AB6">
      <w:pPr>
        <w:pStyle w:val="NoSpacing"/>
        <w:numPr>
          <w:ilvl w:val="0"/>
          <w:numId w:val="39"/>
        </w:numPr>
      </w:pPr>
      <w:r w:rsidRPr="00141AB6">
        <w:t>Involved in Requirements gathering (RGE), Analysis, Design, Development, and Testing of applications using AGILE methodology (SCRUM).</w:t>
      </w:r>
    </w:p>
    <w:p w14:paraId="46B78182" w14:textId="77777777" w:rsidR="00141AB6" w:rsidRPr="00141AB6" w:rsidRDefault="00141AB6" w:rsidP="00141AB6">
      <w:pPr>
        <w:pStyle w:val="NoSpacing"/>
        <w:numPr>
          <w:ilvl w:val="0"/>
          <w:numId w:val="39"/>
        </w:numPr>
      </w:pPr>
      <w:r w:rsidRPr="00141AB6">
        <w:t>Coordinated designs and implementation of applications and collaborated with project managers.</w:t>
      </w:r>
    </w:p>
    <w:p w14:paraId="08F0252E" w14:textId="77777777" w:rsidR="00141AB6" w:rsidRPr="00141AB6" w:rsidRDefault="00141AB6" w:rsidP="00141AB6">
      <w:pPr>
        <w:pStyle w:val="NoSpacing"/>
        <w:numPr>
          <w:ilvl w:val="0"/>
          <w:numId w:val="39"/>
        </w:numPr>
      </w:pPr>
      <w:r w:rsidRPr="00141AB6">
        <w:t>Involved in injecting dependencies into code using Spring IOC, spring core module.</w:t>
      </w:r>
    </w:p>
    <w:p w14:paraId="7FCF1E17" w14:textId="77777777" w:rsidR="00141AB6" w:rsidRPr="00141AB6" w:rsidRDefault="00141AB6" w:rsidP="00141AB6">
      <w:pPr>
        <w:pStyle w:val="NoSpacing"/>
        <w:numPr>
          <w:ilvl w:val="0"/>
          <w:numId w:val="39"/>
        </w:numPr>
      </w:pPr>
      <w:r w:rsidRPr="00141AB6">
        <w:t>Deployed web, presentation, and business components in Web Logic Application Server.</w:t>
      </w:r>
    </w:p>
    <w:p w14:paraId="47C24407" w14:textId="77777777" w:rsidR="00141AB6" w:rsidRPr="00141AB6" w:rsidRDefault="00141AB6" w:rsidP="00141AB6">
      <w:pPr>
        <w:pStyle w:val="NoSpacing"/>
        <w:numPr>
          <w:ilvl w:val="0"/>
          <w:numId w:val="39"/>
        </w:numPr>
      </w:pPr>
      <w:r w:rsidRPr="00141AB6">
        <w:t>Involved in Agile Scrum methodology, Agile meetings, Sprint, and Release Planning meetings.</w:t>
      </w:r>
    </w:p>
    <w:p w14:paraId="02B89B23" w14:textId="77777777" w:rsidR="00141AB6" w:rsidRPr="00141AB6" w:rsidRDefault="00141AB6" w:rsidP="00141AB6">
      <w:pPr>
        <w:pStyle w:val="NoSpacing"/>
        <w:numPr>
          <w:ilvl w:val="0"/>
          <w:numId w:val="39"/>
        </w:numPr>
      </w:pPr>
      <w:r w:rsidRPr="00141AB6">
        <w:t>Performed client-side validations using JavaScript.</w:t>
      </w:r>
    </w:p>
    <w:p w14:paraId="7F2431FA" w14:textId="77777777" w:rsidR="00141AB6" w:rsidRPr="00141AB6" w:rsidRDefault="00141AB6" w:rsidP="00141AB6">
      <w:pPr>
        <w:pStyle w:val="NoSpacing"/>
        <w:numPr>
          <w:ilvl w:val="0"/>
          <w:numId w:val="39"/>
        </w:numPr>
      </w:pPr>
      <w:r w:rsidRPr="00141AB6">
        <w:t>Using Angular.js/Angular9 and above providing custom services and using custom filter validating credentials in User Interface.</w:t>
      </w:r>
    </w:p>
    <w:p w14:paraId="2A9E40BB" w14:textId="77777777" w:rsidR="00141AB6" w:rsidRPr="00141AB6" w:rsidRDefault="00141AB6" w:rsidP="00141AB6">
      <w:pPr>
        <w:pStyle w:val="NoSpacing"/>
        <w:numPr>
          <w:ilvl w:val="0"/>
          <w:numId w:val="39"/>
        </w:numPr>
      </w:pPr>
      <w:r w:rsidRPr="00141AB6">
        <w:t>Developed user interface using React JS, and Flux for SPA development.</w:t>
      </w:r>
    </w:p>
    <w:p w14:paraId="1426088C" w14:textId="77777777" w:rsidR="00141AB6" w:rsidRPr="00141AB6" w:rsidRDefault="00141AB6" w:rsidP="00141AB6">
      <w:pPr>
        <w:pStyle w:val="NoSpacing"/>
        <w:numPr>
          <w:ilvl w:val="0"/>
          <w:numId w:val="39"/>
        </w:numPr>
      </w:pPr>
      <w:r w:rsidRPr="00141AB6">
        <w:t>Experienced in React JS and working with React Flux architecture.</w:t>
      </w:r>
    </w:p>
    <w:p w14:paraId="56AE733A" w14:textId="42E7A609" w:rsidR="00141AB6" w:rsidRPr="00141AB6" w:rsidRDefault="00141AB6" w:rsidP="008E7550">
      <w:pPr>
        <w:pStyle w:val="NoSpacing"/>
        <w:numPr>
          <w:ilvl w:val="0"/>
          <w:numId w:val="39"/>
        </w:numPr>
      </w:pPr>
      <w:r w:rsidRPr="00141AB6">
        <w:t>Worked with modules like MongoDB and Mongoose for database persistence using Node.js to interact with MongoDB.</w:t>
      </w:r>
      <w:r w:rsidR="00172CE5">
        <w:t xml:space="preserve"> </w:t>
      </w:r>
      <w:r w:rsidRPr="00141AB6">
        <w:t>Worked with Passport and JSON web tokens for authentication and authorization security configurations using Node.js.</w:t>
      </w:r>
    </w:p>
    <w:p w14:paraId="7D876B9B" w14:textId="77777777" w:rsidR="00141AB6" w:rsidRPr="00141AB6" w:rsidRDefault="00141AB6" w:rsidP="00141AB6">
      <w:pPr>
        <w:pStyle w:val="NoSpacing"/>
        <w:numPr>
          <w:ilvl w:val="0"/>
          <w:numId w:val="39"/>
        </w:numPr>
      </w:pPr>
      <w:r w:rsidRPr="00141AB6">
        <w:t>Developed server-side applications and APIs using TypeScript in Node.js runtime environment.</w:t>
      </w:r>
    </w:p>
    <w:p w14:paraId="36BBC263" w14:textId="4697E8D4" w:rsidR="00141AB6" w:rsidRPr="00141AB6" w:rsidRDefault="00141AB6" w:rsidP="00247CBF">
      <w:pPr>
        <w:pStyle w:val="NoSpacing"/>
        <w:numPr>
          <w:ilvl w:val="0"/>
          <w:numId w:val="39"/>
        </w:numPr>
      </w:pPr>
      <w:r w:rsidRPr="00141AB6">
        <w:t>Implemented TypeScript-based middleware, routing, and error handling for Node.js web servers and microservices.</w:t>
      </w:r>
      <w:r w:rsidR="00172CE5">
        <w:t xml:space="preserve"> </w:t>
      </w:r>
      <w:r w:rsidRPr="00141AB6">
        <w:t>Developed DAO objects and implemented a data access layer using JPA-Hibernate to perform CRUD operations.</w:t>
      </w:r>
    </w:p>
    <w:p w14:paraId="6729E660" w14:textId="13BBED0A" w:rsidR="00141AB6" w:rsidRPr="00141AB6" w:rsidRDefault="00141AB6" w:rsidP="00476A16">
      <w:pPr>
        <w:pStyle w:val="NoSpacing"/>
        <w:numPr>
          <w:ilvl w:val="0"/>
          <w:numId w:val="39"/>
        </w:numPr>
      </w:pPr>
      <w:r w:rsidRPr="00141AB6">
        <w:t>Implemented Servlets to handle HTTP requests for online requests, credit card payments, registration, and bug tracking.</w:t>
      </w:r>
      <w:r w:rsidR="00172CE5">
        <w:t xml:space="preserve"> </w:t>
      </w:r>
      <w:r w:rsidRPr="00141AB6">
        <w:t>Successfully implemented and configured Elastic Path commerce solutions to meet specific business requirements.</w:t>
      </w:r>
    </w:p>
    <w:p w14:paraId="0A12A45A" w14:textId="5D76A0A7" w:rsidR="00141AB6" w:rsidRPr="00141AB6" w:rsidRDefault="00141AB6" w:rsidP="00B3393E">
      <w:pPr>
        <w:pStyle w:val="NoSpacing"/>
        <w:numPr>
          <w:ilvl w:val="0"/>
          <w:numId w:val="39"/>
        </w:numPr>
      </w:pPr>
      <w:r w:rsidRPr="00141AB6">
        <w:t>Led the customization of the elastic path platform to align with client needs and industry best practices.</w:t>
      </w:r>
      <w:r w:rsidR="00172CE5">
        <w:t xml:space="preserve"> </w:t>
      </w:r>
      <w:r w:rsidRPr="00141AB6">
        <w:t>Developed programs for accessing the database using JDBC thin driver to execute queries, prepared statements, Stored Procedures and manipulate the data in the DB2 database.</w:t>
      </w:r>
    </w:p>
    <w:p w14:paraId="0837C00E" w14:textId="77777777" w:rsidR="00141AB6" w:rsidRPr="00141AB6" w:rsidRDefault="00141AB6" w:rsidP="00141AB6">
      <w:pPr>
        <w:pStyle w:val="NoSpacing"/>
        <w:numPr>
          <w:ilvl w:val="0"/>
          <w:numId w:val="39"/>
        </w:numPr>
      </w:pPr>
      <w:r w:rsidRPr="00141AB6">
        <w:t>Writing clean, concise, and efficient Kotlin code to develop various types of applications, such as Android apps, web applications, backend services, and desktop applications.</w:t>
      </w:r>
    </w:p>
    <w:p w14:paraId="5DCF84C5" w14:textId="77777777" w:rsidR="00141AB6" w:rsidRPr="00141AB6" w:rsidRDefault="00141AB6" w:rsidP="00141AB6">
      <w:pPr>
        <w:pStyle w:val="NoSpacing"/>
        <w:numPr>
          <w:ilvl w:val="0"/>
          <w:numId w:val="39"/>
        </w:numPr>
      </w:pPr>
      <w:r w:rsidRPr="00141AB6">
        <w:t>Implementing new features and functionalities in Kotlin-based applications based on project requirements, user stories, and design specifications.</w:t>
      </w:r>
    </w:p>
    <w:p w14:paraId="7D254F6E" w14:textId="77777777" w:rsidR="00141AB6" w:rsidRPr="00141AB6" w:rsidRDefault="00141AB6" w:rsidP="00141AB6">
      <w:pPr>
        <w:pStyle w:val="NoSpacing"/>
        <w:numPr>
          <w:ilvl w:val="0"/>
          <w:numId w:val="39"/>
        </w:numPr>
      </w:pPr>
      <w:r w:rsidRPr="00141AB6">
        <w:t>Extensively worked with XML schema (XSD), XSL/XSLT, and XML to navigate XML documents, and SAX to process and parse XML files.</w:t>
      </w:r>
    </w:p>
    <w:p w14:paraId="0CCA9C01" w14:textId="5510CC44" w:rsidR="00141AB6" w:rsidRPr="00141AB6" w:rsidRDefault="00141AB6" w:rsidP="003A4771">
      <w:pPr>
        <w:pStyle w:val="NoSpacing"/>
        <w:numPr>
          <w:ilvl w:val="0"/>
          <w:numId w:val="39"/>
        </w:numPr>
      </w:pPr>
      <w:r w:rsidRPr="00141AB6">
        <w:t>Developed web services SOAP, WSDL, and web services clients using JAXB and XML, implemented SOAP architecture.</w:t>
      </w:r>
      <w:r w:rsidR="00172CE5">
        <w:t xml:space="preserve"> </w:t>
      </w:r>
      <w:r w:rsidRPr="00141AB6">
        <w:t>Implemented MVC design pattern using Struts Framework.</w:t>
      </w:r>
    </w:p>
    <w:p w14:paraId="53CF9041" w14:textId="77777777" w:rsidR="00141AB6" w:rsidRPr="00141AB6" w:rsidRDefault="00141AB6" w:rsidP="00141AB6">
      <w:pPr>
        <w:pStyle w:val="NoSpacing"/>
        <w:numPr>
          <w:ilvl w:val="0"/>
          <w:numId w:val="39"/>
        </w:numPr>
      </w:pPr>
      <w:r w:rsidRPr="00141AB6">
        <w:t>Implemented Spring Boot and Spring Security features.</w:t>
      </w:r>
    </w:p>
    <w:p w14:paraId="4838DC7C" w14:textId="61DAE2AB" w:rsidR="00141AB6" w:rsidRPr="00141AB6" w:rsidRDefault="00141AB6" w:rsidP="005C57B8">
      <w:pPr>
        <w:pStyle w:val="NoSpacing"/>
        <w:numPr>
          <w:ilvl w:val="0"/>
          <w:numId w:val="39"/>
        </w:numPr>
      </w:pPr>
      <w:r w:rsidRPr="00141AB6">
        <w:t>Used Spring Injection/Inversion of Control, Hibernate ORM to get data as objects and for backend Queries writing easily.</w:t>
      </w:r>
      <w:r w:rsidR="00172CE5">
        <w:t xml:space="preserve"> </w:t>
      </w:r>
      <w:r w:rsidRPr="00141AB6">
        <w:t>Extensively used XML and Java Architecture for XML Binding (JAXB), to map Java classes to XML representation.</w:t>
      </w:r>
    </w:p>
    <w:p w14:paraId="486F5CFC" w14:textId="77777777" w:rsidR="00141AB6" w:rsidRPr="00141AB6" w:rsidRDefault="00141AB6" w:rsidP="00141AB6">
      <w:pPr>
        <w:pStyle w:val="NoSpacing"/>
        <w:numPr>
          <w:ilvl w:val="0"/>
          <w:numId w:val="39"/>
        </w:numPr>
      </w:pPr>
      <w:r w:rsidRPr="00141AB6">
        <w:t>Extensively used Eclipse IDE for developing, debugging, integrating, and deploying the application.</w:t>
      </w:r>
    </w:p>
    <w:p w14:paraId="734F0483" w14:textId="77777777" w:rsidR="00141AB6" w:rsidRPr="00141AB6" w:rsidRDefault="00141AB6" w:rsidP="00141AB6">
      <w:pPr>
        <w:pStyle w:val="NoSpacing"/>
        <w:numPr>
          <w:ilvl w:val="0"/>
          <w:numId w:val="39"/>
        </w:numPr>
      </w:pPr>
      <w:r w:rsidRPr="00141AB6">
        <w:t>Used Apache CXF as the Web Services framework to implement the REST APIs involved.</w:t>
      </w:r>
    </w:p>
    <w:p w14:paraId="396D150B" w14:textId="77777777" w:rsidR="00141AB6" w:rsidRPr="00141AB6" w:rsidRDefault="00141AB6" w:rsidP="00141AB6">
      <w:pPr>
        <w:pStyle w:val="NoSpacing"/>
        <w:numPr>
          <w:ilvl w:val="0"/>
          <w:numId w:val="39"/>
        </w:numPr>
      </w:pPr>
      <w:r w:rsidRPr="00141AB6">
        <w:t>Developed and implemented REST API connectors to integrate with third party services, enabling seamless data exchange and automation of business processes.</w:t>
      </w:r>
    </w:p>
    <w:p w14:paraId="28CD1FCA" w14:textId="77777777" w:rsidR="00141AB6" w:rsidRPr="00141AB6" w:rsidRDefault="00141AB6" w:rsidP="00141AB6">
      <w:pPr>
        <w:pStyle w:val="NoSpacing"/>
        <w:numPr>
          <w:ilvl w:val="0"/>
          <w:numId w:val="39"/>
        </w:numPr>
      </w:pPr>
      <w:r w:rsidRPr="00141AB6">
        <w:t>Developed and Deployed SOA/Web Services (SOAP and RESTFUL) using Eclipse IDE</w:t>
      </w:r>
    </w:p>
    <w:p w14:paraId="60494539" w14:textId="77777777" w:rsidR="00141AB6" w:rsidRPr="00141AB6" w:rsidRDefault="00141AB6" w:rsidP="00141AB6">
      <w:pPr>
        <w:pStyle w:val="NoSpacing"/>
        <w:numPr>
          <w:ilvl w:val="0"/>
          <w:numId w:val="39"/>
        </w:numPr>
      </w:pPr>
      <w:r w:rsidRPr="00141AB6">
        <w:t>Developed the Informant service layer by using Spring MVC.</w:t>
      </w:r>
    </w:p>
    <w:p w14:paraId="75F1886D" w14:textId="77777777" w:rsidR="00141AB6" w:rsidRPr="00141AB6" w:rsidRDefault="00141AB6" w:rsidP="00141AB6">
      <w:pPr>
        <w:pStyle w:val="NoSpacing"/>
        <w:numPr>
          <w:ilvl w:val="0"/>
          <w:numId w:val="39"/>
        </w:numPr>
      </w:pPr>
      <w:r w:rsidRPr="00141AB6">
        <w:t>Created entire application using Python, Perl, PostgreSQL, and Linux.</w:t>
      </w:r>
    </w:p>
    <w:p w14:paraId="4E0BACF1" w14:textId="77777777" w:rsidR="00141AB6" w:rsidRPr="00141AB6" w:rsidRDefault="00141AB6" w:rsidP="00141AB6">
      <w:pPr>
        <w:pStyle w:val="NoSpacing"/>
        <w:numPr>
          <w:ilvl w:val="0"/>
          <w:numId w:val="39"/>
        </w:numPr>
      </w:pPr>
      <w:r w:rsidRPr="00141AB6">
        <w:t>Proficient in Test-Driven Development practices for software development.</w:t>
      </w:r>
    </w:p>
    <w:p w14:paraId="79429A2B" w14:textId="72C705ED" w:rsidR="00141AB6" w:rsidRPr="00141AB6" w:rsidRDefault="00141AB6" w:rsidP="00FA4407">
      <w:pPr>
        <w:pStyle w:val="NoSpacing"/>
        <w:numPr>
          <w:ilvl w:val="0"/>
          <w:numId w:val="39"/>
        </w:numPr>
      </w:pPr>
      <w:r w:rsidRPr="00141AB6">
        <w:t>Experience with various Python application development and CI/CD pipeline tools like GitHub, Jenkins, and Unix Shell Scripting.</w:t>
      </w:r>
      <w:r w:rsidR="00172CE5">
        <w:t xml:space="preserve"> </w:t>
      </w:r>
      <w:r w:rsidRPr="00141AB6">
        <w:t>Created user controls and simple animations using JavaScript and Python.</w:t>
      </w:r>
    </w:p>
    <w:p w14:paraId="1CA31485" w14:textId="4EEFC934" w:rsidR="00141AB6" w:rsidRPr="00141AB6" w:rsidRDefault="00141AB6" w:rsidP="007150CF">
      <w:pPr>
        <w:pStyle w:val="NoSpacing"/>
        <w:numPr>
          <w:ilvl w:val="0"/>
          <w:numId w:val="39"/>
        </w:numPr>
      </w:pPr>
      <w:r w:rsidRPr="00141AB6">
        <w:t>Designed, built, and deployed applications utilizing AWS EC2, Route 53, S3, RDS, DynamoDB, Lambda, SQS and IAM, etc.</w:t>
      </w:r>
      <w:r w:rsidR="00172CE5">
        <w:t xml:space="preserve"> </w:t>
      </w:r>
      <w:r w:rsidRPr="00141AB6">
        <w:t>Managed IBM MQ environments, including installation, configuration, monitoring, and maintenance of queue managers, channels, queues, and message flows.</w:t>
      </w:r>
    </w:p>
    <w:p w14:paraId="3756F873" w14:textId="77777777" w:rsidR="00141AB6" w:rsidRPr="00141AB6" w:rsidRDefault="00141AB6" w:rsidP="00141AB6">
      <w:pPr>
        <w:pStyle w:val="NoSpacing"/>
        <w:numPr>
          <w:ilvl w:val="0"/>
          <w:numId w:val="39"/>
        </w:numPr>
      </w:pPr>
      <w:r w:rsidRPr="00141AB6">
        <w:t>Designed and implemented data warehouse solutions using Google Big Query to store and analyze large volumes of structured and semi-structured data.</w:t>
      </w:r>
    </w:p>
    <w:p w14:paraId="1E862E38" w14:textId="77777777" w:rsidR="00141AB6" w:rsidRPr="00141AB6" w:rsidRDefault="00141AB6" w:rsidP="00141AB6">
      <w:pPr>
        <w:pStyle w:val="NoSpacing"/>
        <w:numPr>
          <w:ilvl w:val="0"/>
          <w:numId w:val="39"/>
        </w:numPr>
      </w:pPr>
      <w:r w:rsidRPr="00141AB6">
        <w:t>Knew Kibana and Elastic search to identify the Kafka message failure scenarios.</w:t>
      </w:r>
    </w:p>
    <w:p w14:paraId="1CA7D70A" w14:textId="77777777" w:rsidR="00141AB6" w:rsidRPr="00141AB6" w:rsidRDefault="00141AB6" w:rsidP="00141AB6">
      <w:pPr>
        <w:pStyle w:val="NoSpacing"/>
        <w:numPr>
          <w:ilvl w:val="0"/>
          <w:numId w:val="39"/>
        </w:numPr>
      </w:pPr>
      <w:r w:rsidRPr="00141AB6">
        <w:t>Implemented to reprocess the failure messages in Kafka using offset id.</w:t>
      </w:r>
    </w:p>
    <w:p w14:paraId="5E0C114F" w14:textId="31F983DC" w:rsidR="00141AB6" w:rsidRPr="00141AB6" w:rsidRDefault="00141AB6" w:rsidP="009479E1">
      <w:pPr>
        <w:pStyle w:val="NoSpacing"/>
        <w:numPr>
          <w:ilvl w:val="0"/>
          <w:numId w:val="39"/>
        </w:numPr>
      </w:pPr>
      <w:r w:rsidRPr="00141AB6">
        <w:t>Implemented Kafka producer and consumer applications on Kafka cluster setup with the help of Zookeeper.</w:t>
      </w:r>
      <w:r w:rsidR="00172CE5">
        <w:t xml:space="preserve"> </w:t>
      </w:r>
      <w:r w:rsidRPr="00141AB6">
        <w:t>Used Spring Kafka API calls to process the messages smoothly on Kafka Cluster setup.</w:t>
      </w:r>
    </w:p>
    <w:p w14:paraId="1000D9A5" w14:textId="77777777" w:rsidR="00141AB6" w:rsidRPr="00141AB6" w:rsidRDefault="00141AB6" w:rsidP="00141AB6">
      <w:pPr>
        <w:pStyle w:val="NoSpacing"/>
        <w:numPr>
          <w:ilvl w:val="0"/>
          <w:numId w:val="39"/>
        </w:numPr>
      </w:pPr>
      <w:r w:rsidRPr="00141AB6">
        <w:t>Developed scalable and efficient applications using Scala programming languages, leveraging functional and object-oriented programming paradigms.</w:t>
      </w:r>
    </w:p>
    <w:p w14:paraId="0BAA4F88" w14:textId="77777777" w:rsidR="00141AB6" w:rsidRPr="00141AB6" w:rsidRDefault="00141AB6" w:rsidP="00141AB6">
      <w:pPr>
        <w:pStyle w:val="NoSpacing"/>
        <w:numPr>
          <w:ilvl w:val="0"/>
          <w:numId w:val="39"/>
        </w:numPr>
      </w:pPr>
      <w:r w:rsidRPr="00141AB6">
        <w:t>Implemented backend services, APIs, and data processing pipelines using Scala frameworks such as Akka, Play Framework, or Spark.</w:t>
      </w:r>
    </w:p>
    <w:p w14:paraId="1FB9DDEA" w14:textId="77777777" w:rsidR="00141AB6" w:rsidRPr="00141AB6" w:rsidRDefault="00141AB6" w:rsidP="00141AB6">
      <w:pPr>
        <w:pStyle w:val="NoSpacing"/>
        <w:numPr>
          <w:ilvl w:val="0"/>
          <w:numId w:val="39"/>
        </w:numPr>
      </w:pPr>
      <w:r w:rsidRPr="00141AB6">
        <w:t>Developed and maintained dynamic web applications and websites using PHP programming languages.</w:t>
      </w:r>
    </w:p>
    <w:p w14:paraId="388314C1" w14:textId="77777777" w:rsidR="00141AB6" w:rsidRPr="00141AB6" w:rsidRDefault="00141AB6" w:rsidP="00141AB6">
      <w:pPr>
        <w:pStyle w:val="NoSpacing"/>
        <w:numPr>
          <w:ilvl w:val="0"/>
          <w:numId w:val="39"/>
        </w:numPr>
      </w:pPr>
      <w:r w:rsidRPr="00141AB6">
        <w:t>Implemented server-side logic, database interactions, and user authentication systems with PHP frameworks such as Laravel, Symfony, or CodeIgniter.</w:t>
      </w:r>
    </w:p>
    <w:p w14:paraId="17BFF32D" w14:textId="77777777" w:rsidR="00141AB6" w:rsidRPr="00141AB6" w:rsidRDefault="00141AB6" w:rsidP="00141AB6">
      <w:pPr>
        <w:pStyle w:val="NoSpacing"/>
        <w:numPr>
          <w:ilvl w:val="0"/>
          <w:numId w:val="39"/>
        </w:numPr>
      </w:pPr>
      <w:r w:rsidRPr="00141AB6">
        <w:t>Designed, developed, and deployed data processing pipelines using Google Dataflow to ingest, transform, and analyze large-scale datasets.</w:t>
      </w:r>
    </w:p>
    <w:p w14:paraId="33298082" w14:textId="77777777" w:rsidR="00141AB6" w:rsidRPr="00141AB6" w:rsidRDefault="00141AB6" w:rsidP="00141AB6">
      <w:pPr>
        <w:pStyle w:val="NoSpacing"/>
        <w:numPr>
          <w:ilvl w:val="0"/>
          <w:numId w:val="39"/>
        </w:numPr>
      </w:pPr>
      <w:r w:rsidRPr="00141AB6">
        <w:t>Managed and administered Cloud SQL databases, including MYSQL and PostgreSQL, to ensure optimal performance, availability, and security.</w:t>
      </w:r>
    </w:p>
    <w:p w14:paraId="5A33BE96" w14:textId="77777777" w:rsidR="00141AB6" w:rsidRPr="00141AB6" w:rsidRDefault="00141AB6" w:rsidP="00141AB6">
      <w:pPr>
        <w:pStyle w:val="NoSpacing"/>
        <w:numPr>
          <w:ilvl w:val="0"/>
          <w:numId w:val="39"/>
        </w:numPr>
      </w:pPr>
      <w:r w:rsidRPr="00141AB6">
        <w:t>Implemented OAUTH 2 in our application to communicate securely with other protected resources by exchanging access tokens for authentication instead of using usernames and passwords.</w:t>
      </w:r>
    </w:p>
    <w:p w14:paraId="0E237409" w14:textId="77777777" w:rsidR="00141AB6" w:rsidRPr="00141AB6" w:rsidRDefault="00141AB6" w:rsidP="00141AB6">
      <w:pPr>
        <w:pStyle w:val="NoSpacing"/>
        <w:numPr>
          <w:ilvl w:val="0"/>
          <w:numId w:val="39"/>
        </w:numPr>
      </w:pPr>
      <w:r w:rsidRPr="00141AB6">
        <w:t>Designed and implemented GraphQL APIs for efficient and flexible data querying and manipulation.</w:t>
      </w:r>
    </w:p>
    <w:p w14:paraId="01273432" w14:textId="77777777" w:rsidR="00141AB6" w:rsidRPr="00141AB6" w:rsidRDefault="00141AB6" w:rsidP="00141AB6">
      <w:pPr>
        <w:pStyle w:val="NoSpacing"/>
        <w:numPr>
          <w:ilvl w:val="0"/>
          <w:numId w:val="39"/>
        </w:numPr>
      </w:pPr>
      <w:r w:rsidRPr="00141AB6">
        <w:t>Developed GraphQL schemas, resolvers, and queries using GraphQL schema definition language (SDL) and tools like Apollo server or GraphQL.js.</w:t>
      </w:r>
    </w:p>
    <w:p w14:paraId="580A1B1C" w14:textId="77777777" w:rsidR="00141AB6" w:rsidRPr="00141AB6" w:rsidRDefault="00141AB6" w:rsidP="00141AB6">
      <w:pPr>
        <w:pStyle w:val="NoSpacing"/>
        <w:numPr>
          <w:ilvl w:val="0"/>
          <w:numId w:val="39"/>
        </w:numPr>
      </w:pPr>
      <w:r w:rsidRPr="00141AB6">
        <w:t>Used JIRA for bug tracking, issue tracking, and project management.</w:t>
      </w:r>
    </w:p>
    <w:p w14:paraId="16BEDCD0" w14:textId="77777777" w:rsidR="00141AB6" w:rsidRPr="00141AB6" w:rsidRDefault="00141AB6" w:rsidP="00141AB6">
      <w:pPr>
        <w:pStyle w:val="NoSpacing"/>
        <w:numPr>
          <w:ilvl w:val="0"/>
          <w:numId w:val="39"/>
        </w:numPr>
      </w:pPr>
      <w:r w:rsidRPr="00141AB6">
        <w:t>Designed and developed various modules of the application with Spring MVC architecture and Spring Bean Factory using IOC, and AOP concepts.</w:t>
      </w:r>
    </w:p>
    <w:p w14:paraId="3329DC1F" w14:textId="77777777" w:rsidR="00141AB6" w:rsidRPr="00141AB6" w:rsidRDefault="00141AB6" w:rsidP="00141AB6">
      <w:pPr>
        <w:pStyle w:val="NoSpacing"/>
        <w:numPr>
          <w:ilvl w:val="0"/>
          <w:numId w:val="39"/>
        </w:numPr>
      </w:pPr>
      <w:r w:rsidRPr="00141AB6">
        <w:t>Developing single page applications (SPA), components using Angular.js/Angular 9 and above directives, controllers, view and routing, and service modules.</w:t>
      </w:r>
    </w:p>
    <w:p w14:paraId="67EE72D1" w14:textId="77777777" w:rsidR="00141AB6" w:rsidRPr="00141AB6" w:rsidRDefault="00141AB6" w:rsidP="00141AB6">
      <w:pPr>
        <w:pStyle w:val="NoSpacing"/>
        <w:numPr>
          <w:ilvl w:val="0"/>
          <w:numId w:val="39"/>
        </w:numPr>
      </w:pPr>
      <w:r w:rsidRPr="00141AB6">
        <w:t>Involved in peer code reviews and performed integration testing of the modules.</w:t>
      </w:r>
    </w:p>
    <w:p w14:paraId="41B7A8CC" w14:textId="5D4352E5" w:rsidR="00141AB6" w:rsidRPr="00141AB6" w:rsidRDefault="00141AB6" w:rsidP="00141AB6">
      <w:pPr>
        <w:pStyle w:val="NoSpacing"/>
        <w:numPr>
          <w:ilvl w:val="0"/>
          <w:numId w:val="39"/>
        </w:numPr>
      </w:pPr>
      <w:r w:rsidRPr="00141AB6">
        <w:t xml:space="preserve">Created </w:t>
      </w:r>
      <w:r w:rsidR="00172CE5">
        <w:t>&amp;</w:t>
      </w:r>
      <w:r w:rsidRPr="00141AB6">
        <w:t xml:space="preserve"> maintained mapping files, persisting classes </w:t>
      </w:r>
      <w:r w:rsidR="00172CE5">
        <w:t>&amp;</w:t>
      </w:r>
      <w:r w:rsidRPr="00141AB6">
        <w:t xml:space="preserve"> transaction control in JDBC to access the database.</w:t>
      </w:r>
    </w:p>
    <w:p w14:paraId="3DD37107" w14:textId="77777777" w:rsidR="00141AB6" w:rsidRPr="00141AB6" w:rsidRDefault="00141AB6" w:rsidP="00141AB6">
      <w:pPr>
        <w:pStyle w:val="NoSpacing"/>
        <w:numPr>
          <w:ilvl w:val="0"/>
          <w:numId w:val="39"/>
        </w:numPr>
      </w:pPr>
      <w:r w:rsidRPr="00141AB6">
        <w:t>Experience in creating and deploying REST API and Microservices in Java J2EEE using Spring Boot.</w:t>
      </w:r>
    </w:p>
    <w:p w14:paraId="0B5F5853" w14:textId="795B3ED1" w:rsidR="00141AB6" w:rsidRPr="00141AB6" w:rsidRDefault="00141AB6" w:rsidP="00AF3E94">
      <w:pPr>
        <w:pStyle w:val="NoSpacing"/>
        <w:numPr>
          <w:ilvl w:val="0"/>
          <w:numId w:val="39"/>
        </w:numPr>
      </w:pPr>
      <w:r w:rsidRPr="00141AB6">
        <w:t>Building/Maintaining Docker container clusters managed by Kubernetes, Linux, Bash, GIT, Docker, and GCP.  Utilized Kubernetes and Docker for the runtime environment of the CI/CD system to build, and test deploy.</w:t>
      </w:r>
      <w:r w:rsidR="00172CE5">
        <w:t xml:space="preserve"> </w:t>
      </w:r>
      <w:r w:rsidRPr="00141AB6">
        <w:t>Integrated TypeScript projects with CI/CD pipelines using tools like Jenkins, Travis CI, Or GitHub Actions.</w:t>
      </w:r>
    </w:p>
    <w:p w14:paraId="63CC1927" w14:textId="77777777" w:rsidR="00141AB6" w:rsidRPr="00141AB6" w:rsidRDefault="00141AB6" w:rsidP="00141AB6">
      <w:pPr>
        <w:pStyle w:val="NoSpacing"/>
        <w:numPr>
          <w:ilvl w:val="0"/>
          <w:numId w:val="39"/>
        </w:numPr>
      </w:pPr>
      <w:r w:rsidRPr="00141AB6">
        <w:t>Implementation of authentication for RESTful web services using Spring Boot Security Starter.</w:t>
      </w:r>
    </w:p>
    <w:p w14:paraId="27EDE56E" w14:textId="77777777" w:rsidR="00141AB6" w:rsidRPr="00141AB6" w:rsidRDefault="00141AB6" w:rsidP="00141AB6">
      <w:pPr>
        <w:pStyle w:val="NoSpacing"/>
        <w:numPr>
          <w:ilvl w:val="0"/>
          <w:numId w:val="39"/>
        </w:numPr>
      </w:pPr>
      <w:r w:rsidRPr="00141AB6">
        <w:t>Used Spring Batch to process large volumes of records, including logging/tracing, and transaction management.</w:t>
      </w:r>
    </w:p>
    <w:p w14:paraId="6C8774E4" w14:textId="77777777" w:rsidR="00141AB6" w:rsidRPr="00141AB6" w:rsidRDefault="00141AB6" w:rsidP="00141AB6">
      <w:pPr>
        <w:pStyle w:val="NoSpacing"/>
        <w:numPr>
          <w:ilvl w:val="0"/>
          <w:numId w:val="39"/>
        </w:numPr>
      </w:pPr>
      <w:r w:rsidRPr="00141AB6">
        <w:t>Creation of Data Pipelines on AWS to schedule migration of data from SFTP servers to RDS instances. </w:t>
      </w:r>
    </w:p>
    <w:p w14:paraId="239C370E" w14:textId="77777777" w:rsidR="00141AB6" w:rsidRPr="00141AB6" w:rsidRDefault="00141AB6" w:rsidP="00141AB6">
      <w:pPr>
        <w:pStyle w:val="NoSpacing"/>
        <w:numPr>
          <w:ilvl w:val="0"/>
          <w:numId w:val="39"/>
        </w:numPr>
      </w:pPr>
      <w:r w:rsidRPr="00141AB6">
        <w:t>Implemented Design Patterns like Singleton, Factory, DTO, MVC, Session Façade, and DAO patterns. </w:t>
      </w:r>
    </w:p>
    <w:p w14:paraId="3AF8E10A" w14:textId="77777777" w:rsidR="00141AB6" w:rsidRPr="00141AB6" w:rsidRDefault="00141AB6" w:rsidP="00141AB6">
      <w:pPr>
        <w:pStyle w:val="NoSpacing"/>
        <w:numPr>
          <w:ilvl w:val="0"/>
          <w:numId w:val="39"/>
        </w:numPr>
      </w:pPr>
      <w:r w:rsidRPr="00141AB6">
        <w:t>Extensively used SVN and Bitbucket as repositories for checkout and check-in of code.</w:t>
      </w:r>
    </w:p>
    <w:p w14:paraId="78DE0503" w14:textId="77777777" w:rsidR="00141AB6" w:rsidRPr="00141AB6" w:rsidRDefault="00141AB6" w:rsidP="00141AB6">
      <w:pPr>
        <w:pStyle w:val="NoSpacing"/>
        <w:numPr>
          <w:ilvl w:val="0"/>
          <w:numId w:val="39"/>
        </w:numPr>
      </w:pPr>
      <w:r w:rsidRPr="00141AB6">
        <w:t>Involved in performing code review ensuring the Java coding standards and guidelines.</w:t>
      </w:r>
    </w:p>
    <w:p w14:paraId="55347F28" w14:textId="0B161172" w:rsidR="00141AB6" w:rsidRPr="00141AB6" w:rsidRDefault="00141AB6" w:rsidP="00141AB6">
      <w:pPr>
        <w:pStyle w:val="NoSpacing"/>
      </w:pPr>
    </w:p>
    <w:p w14:paraId="1AF12423" w14:textId="107F26FF" w:rsidR="00141AB6" w:rsidRDefault="00141AB6" w:rsidP="00141AB6">
      <w:pPr>
        <w:pStyle w:val="NoSpacing"/>
      </w:pPr>
      <w:r w:rsidRPr="00141AB6">
        <w:rPr>
          <w:b/>
          <w:bCs/>
          <w:u w:val="single"/>
        </w:rPr>
        <w:t>Environment</w:t>
      </w:r>
      <w:r w:rsidRPr="00141AB6">
        <w:t>: Java, Servlets, JSP, Spring IOC, Spring boot, aka, Microservices, Spring Core, APIGEE, CSS, JavaScript, AngularJS, Angular9 and above, PHP, Node.js, GraphQL, TypeScript, TDD, JPA, Web Logic, JDBC, DB2, Kubernetes, Docker, CI/CD, Spring IOC, Kafka, Scala, Hibernate, GCP, OAUTH 2.0,  Terraform, SVN, Rabbit, XML, XSL, XSLT, XSD, SAX, JAX-WS (SOAP) web services, Web Sphere, Web Logic, Bit Bucket, ANT, Spring Boot, SOA, Eclipse</w:t>
      </w:r>
    </w:p>
    <w:p w14:paraId="7907CD77" w14:textId="3B623D5A" w:rsidR="00141AB6" w:rsidRDefault="00141AB6" w:rsidP="00141AB6">
      <w:pPr>
        <w:pStyle w:val="NoSpacing"/>
      </w:pPr>
    </w:p>
    <w:p w14:paraId="42D8678F" w14:textId="392F7913" w:rsidR="00141AB6" w:rsidRPr="00141AB6" w:rsidRDefault="00141AB6" w:rsidP="00141AB6">
      <w:pPr>
        <w:pStyle w:val="NoSpacing"/>
        <w:rPr>
          <w:b/>
        </w:rPr>
      </w:pPr>
      <w:r w:rsidRPr="00141AB6">
        <w:rPr>
          <w:b/>
        </w:rPr>
        <w:t>Sr. Full Stack Java Developer</w:t>
      </w:r>
    </w:p>
    <w:p w14:paraId="6D4497A1" w14:textId="187493D7" w:rsidR="00141AB6" w:rsidRDefault="00141AB6" w:rsidP="00141AB6">
      <w:pPr>
        <w:pStyle w:val="NoSpacing"/>
        <w:rPr>
          <w:bCs/>
        </w:rPr>
      </w:pPr>
      <w:r w:rsidRPr="00141AB6">
        <w:rPr>
          <w:bCs/>
        </w:rPr>
        <w:t>Footlocker – Camp Hill, PA</w:t>
      </w:r>
      <w:r w:rsidRPr="00141AB6">
        <w:rPr>
          <w:bCs/>
        </w:rPr>
        <w:tab/>
      </w:r>
      <w:r w:rsidRPr="00141AB6">
        <w:rPr>
          <w:bCs/>
        </w:rPr>
        <w:tab/>
      </w:r>
      <w:r w:rsidRPr="00141AB6">
        <w:rPr>
          <w:bCs/>
        </w:rPr>
        <w:tab/>
      </w:r>
      <w:r w:rsidRPr="00141AB6">
        <w:rPr>
          <w:bCs/>
        </w:rPr>
        <w:tab/>
      </w:r>
      <w:r w:rsidRPr="00141AB6">
        <w:rPr>
          <w:bCs/>
        </w:rPr>
        <w:tab/>
      </w:r>
      <w:r w:rsidRPr="00141AB6">
        <w:rPr>
          <w:bCs/>
        </w:rPr>
        <w:tab/>
      </w:r>
      <w:r w:rsidRPr="00141AB6">
        <w:rPr>
          <w:bCs/>
        </w:rPr>
        <w:tab/>
      </w:r>
      <w:r w:rsidRPr="00141AB6">
        <w:rPr>
          <w:bCs/>
        </w:rPr>
        <w:tab/>
        <w:t xml:space="preserve">   </w:t>
      </w:r>
      <w:r>
        <w:rPr>
          <w:bCs/>
        </w:rPr>
        <w:t xml:space="preserve">  </w:t>
      </w:r>
      <w:r w:rsidRPr="00141AB6">
        <w:rPr>
          <w:bCs/>
        </w:rPr>
        <w:t>Jul 2021 – Apr 2022</w:t>
      </w:r>
    </w:p>
    <w:p w14:paraId="4B58531B" w14:textId="16790EE6" w:rsidR="00141AB6" w:rsidRDefault="00141AB6" w:rsidP="00141AB6">
      <w:pPr>
        <w:pStyle w:val="NoSpacing"/>
        <w:rPr>
          <w:bCs/>
        </w:rPr>
      </w:pPr>
    </w:p>
    <w:p w14:paraId="13DE5203" w14:textId="0AF146C7" w:rsidR="00141AB6" w:rsidRPr="00141AB6" w:rsidRDefault="00141AB6" w:rsidP="00B872E5">
      <w:pPr>
        <w:pStyle w:val="NoSpacing"/>
        <w:numPr>
          <w:ilvl w:val="0"/>
          <w:numId w:val="39"/>
        </w:numPr>
      </w:pPr>
      <w:r w:rsidRPr="00141AB6">
        <w:t>Used Object-oriented analysis (OOA) for object-modeling techniques to analyze the functional requirements for a system.</w:t>
      </w:r>
      <w:r w:rsidR="00172CE5">
        <w:t xml:space="preserve"> </w:t>
      </w:r>
      <w:r w:rsidRPr="00141AB6">
        <w:t>Actively engaged in Sprint planning, and story creation along with acceptance criteria and helped the team in prioritizing the stories based on the dependency and importance of the features/functionality of the target system.</w:t>
      </w:r>
    </w:p>
    <w:p w14:paraId="52FD0911" w14:textId="77777777" w:rsidR="00141AB6" w:rsidRPr="00141AB6" w:rsidRDefault="00141AB6" w:rsidP="00141AB6">
      <w:pPr>
        <w:pStyle w:val="NoSpacing"/>
        <w:numPr>
          <w:ilvl w:val="0"/>
          <w:numId w:val="39"/>
        </w:numPr>
      </w:pPr>
      <w:r w:rsidRPr="00141AB6">
        <w:t>Participated in every phase of the project (Agile methodology), including iteration (Sprint) planning, daily stand-up meetings, iteration review, Sprint Demos, Retrospective, etc. To gather information from the product owner to analyze the product requirements.</w:t>
      </w:r>
    </w:p>
    <w:p w14:paraId="5051B20F" w14:textId="77777777" w:rsidR="00141AB6" w:rsidRPr="00141AB6" w:rsidRDefault="00141AB6" w:rsidP="00141AB6">
      <w:pPr>
        <w:pStyle w:val="NoSpacing"/>
        <w:numPr>
          <w:ilvl w:val="0"/>
          <w:numId w:val="39"/>
        </w:numPr>
      </w:pPr>
      <w:r w:rsidRPr="00141AB6">
        <w:t>Developed User Interface using HTML5, CSS, JavaScript, and Angular JS.</w:t>
      </w:r>
    </w:p>
    <w:p w14:paraId="6928BDF7" w14:textId="77777777" w:rsidR="00141AB6" w:rsidRPr="00141AB6" w:rsidRDefault="00141AB6" w:rsidP="00141AB6">
      <w:pPr>
        <w:pStyle w:val="NoSpacing"/>
        <w:numPr>
          <w:ilvl w:val="0"/>
          <w:numId w:val="39"/>
        </w:numPr>
      </w:pPr>
      <w:r w:rsidRPr="00141AB6">
        <w:t>Used AJAX calls to validate usernames asynchronously.</w:t>
      </w:r>
    </w:p>
    <w:p w14:paraId="0FB225BE" w14:textId="15F80A93" w:rsidR="00141AB6" w:rsidRPr="00141AB6" w:rsidRDefault="00141AB6" w:rsidP="00CC2E7F">
      <w:pPr>
        <w:pStyle w:val="NoSpacing"/>
        <w:numPr>
          <w:ilvl w:val="0"/>
          <w:numId w:val="39"/>
        </w:numPr>
      </w:pPr>
      <w:r w:rsidRPr="00141AB6">
        <w:t>Used Java/J2EE Design Patterns such as Business Delegate, and Singleton to cache the static data in the project extensively, which facilitates clean distribution of roles and responsibilities across various layers of processing.</w:t>
      </w:r>
      <w:r w:rsidR="00172CE5">
        <w:t xml:space="preserve"> </w:t>
      </w:r>
      <w:r w:rsidRPr="00141AB6">
        <w:t>Developing and editing user Interface Screens using JSP, HTML5.0, and JavaScript.</w:t>
      </w:r>
    </w:p>
    <w:p w14:paraId="405E9DA6" w14:textId="77777777" w:rsidR="00141AB6" w:rsidRPr="00141AB6" w:rsidRDefault="00141AB6" w:rsidP="00141AB6">
      <w:pPr>
        <w:pStyle w:val="NoSpacing"/>
        <w:numPr>
          <w:ilvl w:val="0"/>
          <w:numId w:val="39"/>
        </w:numPr>
      </w:pPr>
      <w:r w:rsidRPr="00141AB6">
        <w:t>Implemented Java Web services using Angular JS components.</w:t>
      </w:r>
    </w:p>
    <w:p w14:paraId="08D2C8EB" w14:textId="77777777" w:rsidR="00141AB6" w:rsidRPr="00141AB6" w:rsidRDefault="00141AB6" w:rsidP="00141AB6">
      <w:pPr>
        <w:pStyle w:val="NoSpacing"/>
        <w:numPr>
          <w:ilvl w:val="0"/>
          <w:numId w:val="39"/>
        </w:numPr>
      </w:pPr>
      <w:r w:rsidRPr="00141AB6">
        <w:t>Integrated GraphQL APIs with front-end applications (e.g., React, Angular, Vue.js) and mobile apps (iOS, Android) for data fetching and rendering.</w:t>
      </w:r>
    </w:p>
    <w:p w14:paraId="19728A28" w14:textId="77777777" w:rsidR="00141AB6" w:rsidRPr="00141AB6" w:rsidRDefault="00141AB6" w:rsidP="00141AB6">
      <w:pPr>
        <w:pStyle w:val="NoSpacing"/>
        <w:numPr>
          <w:ilvl w:val="0"/>
          <w:numId w:val="39"/>
        </w:numPr>
      </w:pPr>
      <w:r w:rsidRPr="00141AB6">
        <w:t>Consumed GraphQL APIs using Apollo client or Relay for seamless data management and state synchronization.</w:t>
      </w:r>
    </w:p>
    <w:p w14:paraId="5A2AEF81" w14:textId="77777777" w:rsidR="00141AB6" w:rsidRPr="00141AB6" w:rsidRDefault="00141AB6" w:rsidP="00141AB6">
      <w:pPr>
        <w:pStyle w:val="NoSpacing"/>
        <w:numPr>
          <w:ilvl w:val="0"/>
          <w:numId w:val="39"/>
        </w:numPr>
      </w:pPr>
      <w:r w:rsidRPr="00141AB6">
        <w:t>Worked on Angular directives, Controllers, Filters, Services, Templates, Events, and Injectors.</w:t>
      </w:r>
    </w:p>
    <w:p w14:paraId="3C3312F0" w14:textId="77777777" w:rsidR="00141AB6" w:rsidRPr="00141AB6" w:rsidRDefault="00141AB6" w:rsidP="00141AB6">
      <w:pPr>
        <w:pStyle w:val="NoSpacing"/>
        <w:numPr>
          <w:ilvl w:val="0"/>
          <w:numId w:val="39"/>
        </w:numPr>
      </w:pPr>
      <w:r w:rsidRPr="00141AB6">
        <w:t>Identifying and resolving bugs, issues, and technical challenges in the Kotlin codebase, including debugging, performance optimization, and error handling.</w:t>
      </w:r>
    </w:p>
    <w:p w14:paraId="0E6A4A52" w14:textId="77777777" w:rsidR="00141AB6" w:rsidRPr="00141AB6" w:rsidRDefault="00141AB6" w:rsidP="00141AB6">
      <w:pPr>
        <w:pStyle w:val="NoSpacing"/>
        <w:numPr>
          <w:ilvl w:val="0"/>
          <w:numId w:val="39"/>
        </w:numPr>
      </w:pPr>
      <w:r w:rsidRPr="00141AB6">
        <w:t>Used Angular JS for DOM Manipulation, Filters, and Directives.</w:t>
      </w:r>
    </w:p>
    <w:p w14:paraId="1EB1EA0F" w14:textId="77777777" w:rsidR="00141AB6" w:rsidRPr="00141AB6" w:rsidRDefault="00141AB6" w:rsidP="00141AB6">
      <w:pPr>
        <w:pStyle w:val="NoSpacing"/>
        <w:numPr>
          <w:ilvl w:val="0"/>
          <w:numId w:val="39"/>
        </w:numPr>
      </w:pPr>
      <w:r w:rsidRPr="00141AB6">
        <w:t>Designed and implemented type annotations for JavaScript libraries and third-party dependencies to enhance code clarity and developer productivity.</w:t>
      </w:r>
    </w:p>
    <w:p w14:paraId="30A99D85" w14:textId="020E25AD" w:rsidR="00141AB6" w:rsidRPr="00141AB6" w:rsidRDefault="00141AB6" w:rsidP="00082432">
      <w:pPr>
        <w:pStyle w:val="NoSpacing"/>
        <w:numPr>
          <w:ilvl w:val="0"/>
          <w:numId w:val="39"/>
        </w:numPr>
      </w:pPr>
      <w:r w:rsidRPr="00141AB6">
        <w:t>Designed and maintained OAuth connectors for secure authentication and authorization when interacting with external APIs, ensuring data privacy and compliance.</w:t>
      </w:r>
      <w:r w:rsidR="00172CE5">
        <w:t xml:space="preserve"> </w:t>
      </w:r>
      <w:r w:rsidRPr="00141AB6">
        <w:t>Designed and implemented APIs within the elastic path framework, facilitating data exchange between different systems.</w:t>
      </w:r>
    </w:p>
    <w:p w14:paraId="7E86B44D" w14:textId="77777777" w:rsidR="00141AB6" w:rsidRPr="00141AB6" w:rsidRDefault="00141AB6" w:rsidP="00141AB6">
      <w:pPr>
        <w:pStyle w:val="NoSpacing"/>
        <w:numPr>
          <w:ilvl w:val="0"/>
          <w:numId w:val="39"/>
        </w:numPr>
      </w:pPr>
      <w:r w:rsidRPr="00141AB6">
        <w:t>Consumed APIs for third-party integrations and ensured data consistency.</w:t>
      </w:r>
    </w:p>
    <w:p w14:paraId="2C29FCA7" w14:textId="72E1514B" w:rsidR="00141AB6" w:rsidRPr="00141AB6" w:rsidRDefault="00141AB6" w:rsidP="0058736E">
      <w:pPr>
        <w:pStyle w:val="NoSpacing"/>
        <w:numPr>
          <w:ilvl w:val="0"/>
          <w:numId w:val="39"/>
        </w:numPr>
      </w:pPr>
      <w:r w:rsidRPr="00141AB6">
        <w:t>Implemented TypeScript-based data models and DTOs (Data Transfer Objects) for defining API contacts and data validation.</w:t>
      </w:r>
      <w:r w:rsidR="00172CE5">
        <w:t xml:space="preserve"> </w:t>
      </w:r>
      <w:r w:rsidRPr="00141AB6">
        <w:t>Conducted performance tuning to enhance the overall speed and efficiency of the elastic path e-commerce platform.</w:t>
      </w:r>
    </w:p>
    <w:p w14:paraId="61CE6457" w14:textId="77777777" w:rsidR="00141AB6" w:rsidRPr="00141AB6" w:rsidRDefault="00141AB6" w:rsidP="00141AB6">
      <w:pPr>
        <w:pStyle w:val="NoSpacing"/>
        <w:numPr>
          <w:ilvl w:val="0"/>
          <w:numId w:val="39"/>
        </w:numPr>
      </w:pPr>
      <w:r w:rsidRPr="00141AB6">
        <w:t>Integrated Elastic Path with various e-commerce platforms, content management systems, and third-party services to create seamless end-to-end solutions.</w:t>
      </w:r>
    </w:p>
    <w:p w14:paraId="6B144A01" w14:textId="77777777" w:rsidR="00141AB6" w:rsidRPr="00141AB6" w:rsidRDefault="00141AB6" w:rsidP="00141AB6">
      <w:pPr>
        <w:pStyle w:val="NoSpacing"/>
        <w:numPr>
          <w:ilvl w:val="0"/>
          <w:numId w:val="39"/>
        </w:numPr>
      </w:pPr>
      <w:r w:rsidRPr="00141AB6">
        <w:t>Provided strategic guidance on e-commerce best practices and leveraged elastic path capabilities to achieve business objectives.</w:t>
      </w:r>
    </w:p>
    <w:p w14:paraId="0467EFC5" w14:textId="77777777" w:rsidR="00141AB6" w:rsidRPr="00141AB6" w:rsidRDefault="00141AB6" w:rsidP="00141AB6">
      <w:pPr>
        <w:pStyle w:val="NoSpacing"/>
        <w:numPr>
          <w:ilvl w:val="0"/>
          <w:numId w:val="39"/>
        </w:numPr>
      </w:pPr>
      <w:r w:rsidRPr="00141AB6">
        <w:t>Designed and developed integration solutions using IBM MQ as a messaging backbone to facilitate seamless communication between applications, services, and platforms.</w:t>
      </w:r>
    </w:p>
    <w:p w14:paraId="2265FF28" w14:textId="77777777" w:rsidR="00141AB6" w:rsidRPr="00141AB6" w:rsidRDefault="00141AB6" w:rsidP="00141AB6">
      <w:pPr>
        <w:pStyle w:val="NoSpacing"/>
        <w:numPr>
          <w:ilvl w:val="0"/>
          <w:numId w:val="39"/>
        </w:numPr>
      </w:pPr>
      <w:r w:rsidRPr="00141AB6">
        <w:t>Developed responsive and interactive user interfaces using HTML, CSS, JavaScript, and frontend frameworks like Bootstrap or Vue.js in conjunction with PHP backend logic.</w:t>
      </w:r>
    </w:p>
    <w:p w14:paraId="3DFA69EA" w14:textId="77777777" w:rsidR="00141AB6" w:rsidRPr="00141AB6" w:rsidRDefault="00141AB6" w:rsidP="00141AB6">
      <w:pPr>
        <w:pStyle w:val="NoSpacing"/>
        <w:numPr>
          <w:ilvl w:val="0"/>
          <w:numId w:val="39"/>
        </w:numPr>
      </w:pPr>
      <w:r w:rsidRPr="00141AB6">
        <w:t>Implemented AJAX techniques for asynchronous data exchange between the frontend and backend components of PHP applications.</w:t>
      </w:r>
    </w:p>
    <w:p w14:paraId="4ABDFB51" w14:textId="77777777" w:rsidR="00141AB6" w:rsidRPr="00141AB6" w:rsidRDefault="00141AB6" w:rsidP="00141AB6">
      <w:pPr>
        <w:pStyle w:val="NoSpacing"/>
        <w:numPr>
          <w:ilvl w:val="0"/>
          <w:numId w:val="39"/>
        </w:numPr>
      </w:pPr>
      <w:r w:rsidRPr="00141AB6">
        <w:t>Configured and optimized elastic path settings for performance, scalability, and responsiveness.</w:t>
      </w:r>
    </w:p>
    <w:p w14:paraId="755F2CF0" w14:textId="77777777" w:rsidR="00141AB6" w:rsidRPr="00141AB6" w:rsidRDefault="00141AB6" w:rsidP="00141AB6">
      <w:pPr>
        <w:pStyle w:val="NoSpacing"/>
        <w:numPr>
          <w:ilvl w:val="0"/>
          <w:numId w:val="39"/>
        </w:numPr>
      </w:pPr>
      <w:r w:rsidRPr="00141AB6">
        <w:t>J2EE components and legacy system. Configured Kafka message source with Spring XD.</w:t>
      </w:r>
    </w:p>
    <w:p w14:paraId="5F4BDD36" w14:textId="77777777" w:rsidR="00141AB6" w:rsidRPr="00141AB6" w:rsidRDefault="00141AB6" w:rsidP="00141AB6">
      <w:pPr>
        <w:pStyle w:val="NoSpacing"/>
        <w:numPr>
          <w:ilvl w:val="0"/>
          <w:numId w:val="39"/>
        </w:numPr>
      </w:pPr>
      <w:r w:rsidRPr="00141AB6">
        <w:t>Worked on a project to retrieve log messages procured from Kafka by leveraging Spark Streaming.</w:t>
      </w:r>
    </w:p>
    <w:p w14:paraId="455BEAA0" w14:textId="77EC850F" w:rsidR="00141AB6" w:rsidRPr="00141AB6" w:rsidRDefault="00141AB6" w:rsidP="00FB505E">
      <w:pPr>
        <w:pStyle w:val="NoSpacing"/>
        <w:numPr>
          <w:ilvl w:val="0"/>
          <w:numId w:val="39"/>
        </w:numPr>
      </w:pPr>
      <w:r w:rsidRPr="00141AB6">
        <w:t>Collaborated with cross-functional teams to ensure smooth integration with existing technology stacks.</w:t>
      </w:r>
      <w:r w:rsidR="00172CE5">
        <w:t xml:space="preserve"> </w:t>
      </w:r>
      <w:r w:rsidRPr="00141AB6">
        <w:t>Creating custom, general-use modules and components that extend the elements and modules of core AngularJS.</w:t>
      </w:r>
      <w:r w:rsidR="00172CE5">
        <w:t xml:space="preserve"> </w:t>
      </w:r>
    </w:p>
    <w:p w14:paraId="541C4A0F" w14:textId="29A50DC2" w:rsidR="00141AB6" w:rsidRPr="00141AB6" w:rsidRDefault="00141AB6" w:rsidP="00C824D9">
      <w:pPr>
        <w:pStyle w:val="NoSpacing"/>
        <w:numPr>
          <w:ilvl w:val="0"/>
          <w:numId w:val="39"/>
        </w:numPr>
      </w:pPr>
      <w:r w:rsidRPr="00141AB6">
        <w:t>Utilized Big Query’s columnar storage and parallel processing capabilities for efficient data querying and analysis.</w:t>
      </w:r>
      <w:r w:rsidR="00172CE5">
        <w:t xml:space="preserve"> </w:t>
      </w:r>
      <w:r w:rsidRPr="00141AB6">
        <w:t>Leveraged Dataflow’s unified programming model to implement batch and streaming data processing workflows efficiently.</w:t>
      </w:r>
    </w:p>
    <w:p w14:paraId="5C520793" w14:textId="77777777" w:rsidR="00141AB6" w:rsidRPr="00141AB6" w:rsidRDefault="00141AB6" w:rsidP="00141AB6">
      <w:pPr>
        <w:pStyle w:val="NoSpacing"/>
        <w:numPr>
          <w:ilvl w:val="0"/>
          <w:numId w:val="39"/>
        </w:numPr>
      </w:pPr>
      <w:r w:rsidRPr="00141AB6">
        <w:t>Led database migration projects from on-premises or other cloud platforms to Cloud SQL, ensuring minimal downtime and data integrity.</w:t>
      </w:r>
    </w:p>
    <w:p w14:paraId="51F98258" w14:textId="77777777" w:rsidR="00141AB6" w:rsidRPr="00141AB6" w:rsidRDefault="00141AB6" w:rsidP="00141AB6">
      <w:pPr>
        <w:pStyle w:val="NoSpacing"/>
        <w:numPr>
          <w:ilvl w:val="0"/>
          <w:numId w:val="39"/>
        </w:numPr>
      </w:pPr>
      <w:r w:rsidRPr="00141AB6">
        <w:t>Developed data processing applications and analytics pipelines using Scala and Apache Spark, leveraging Spark’s distributed computing capabilities.</w:t>
      </w:r>
    </w:p>
    <w:p w14:paraId="6C0A520B" w14:textId="77777777" w:rsidR="00141AB6" w:rsidRPr="00141AB6" w:rsidRDefault="00141AB6" w:rsidP="00141AB6">
      <w:pPr>
        <w:pStyle w:val="NoSpacing"/>
        <w:numPr>
          <w:ilvl w:val="0"/>
          <w:numId w:val="39"/>
        </w:numPr>
      </w:pPr>
      <w:r w:rsidRPr="00141AB6">
        <w:t>Integrated Scala projects with CI/CD pipelines using tools like Jenkins, GitLab CI/CD, or Travis CI for automated build, test, and deployment processes.</w:t>
      </w:r>
    </w:p>
    <w:p w14:paraId="62FA554C" w14:textId="77777777" w:rsidR="00141AB6" w:rsidRPr="00141AB6" w:rsidRDefault="00141AB6" w:rsidP="00141AB6">
      <w:pPr>
        <w:pStyle w:val="NoSpacing"/>
        <w:numPr>
          <w:ilvl w:val="0"/>
          <w:numId w:val="39"/>
        </w:numPr>
      </w:pPr>
      <w:r w:rsidRPr="00141AB6">
        <w:t>OAUTH 2.0 authentication framework is used to provide security to Restful web services by generating access tokens to protect resources.</w:t>
      </w:r>
    </w:p>
    <w:p w14:paraId="38A734A1" w14:textId="77777777" w:rsidR="00141AB6" w:rsidRPr="00141AB6" w:rsidRDefault="00141AB6" w:rsidP="00141AB6">
      <w:pPr>
        <w:pStyle w:val="NoSpacing"/>
        <w:numPr>
          <w:ilvl w:val="0"/>
          <w:numId w:val="39"/>
        </w:numPr>
      </w:pPr>
      <w:r w:rsidRPr="00141AB6">
        <w:t>Used Python and Django for XML, JSON processing, data exchange, and business logic Implementation.</w:t>
      </w:r>
    </w:p>
    <w:p w14:paraId="019ACD2C" w14:textId="77777777" w:rsidR="00141AB6" w:rsidRPr="00141AB6" w:rsidRDefault="00141AB6" w:rsidP="00141AB6">
      <w:pPr>
        <w:pStyle w:val="NoSpacing"/>
        <w:numPr>
          <w:ilvl w:val="0"/>
          <w:numId w:val="39"/>
        </w:numPr>
      </w:pPr>
      <w:r w:rsidRPr="00141AB6">
        <w:t>Designed and developed components using Python with Django framework.</w:t>
      </w:r>
    </w:p>
    <w:p w14:paraId="25F7B5AB" w14:textId="56D0B54A" w:rsidR="00141AB6" w:rsidRPr="00141AB6" w:rsidRDefault="00141AB6" w:rsidP="005612BB">
      <w:pPr>
        <w:pStyle w:val="NoSpacing"/>
        <w:numPr>
          <w:ilvl w:val="0"/>
          <w:numId w:val="39"/>
        </w:numPr>
      </w:pPr>
      <w:r w:rsidRPr="00141AB6">
        <w:t>Extensively worked on Amazon Web Services like S3, CloudWatch, API Gateway, Step Functions, Lambda, SES, EC2, and ECS.</w:t>
      </w:r>
      <w:r w:rsidR="00172CE5">
        <w:t xml:space="preserve"> </w:t>
      </w:r>
      <w:r w:rsidRPr="00141AB6">
        <w:t>Experience with container-based deployments using Docker, working with Docker images, Docker Hub and Docker registries, and Kubernetes.</w:t>
      </w:r>
    </w:p>
    <w:p w14:paraId="2B01217C" w14:textId="77777777" w:rsidR="00141AB6" w:rsidRPr="00141AB6" w:rsidRDefault="00141AB6" w:rsidP="00141AB6">
      <w:pPr>
        <w:pStyle w:val="NoSpacing"/>
        <w:numPr>
          <w:ilvl w:val="0"/>
          <w:numId w:val="39"/>
        </w:numPr>
      </w:pPr>
      <w:r w:rsidRPr="00141AB6">
        <w:t>Used PowerShell for DevOps in Windows-based systems.</w:t>
      </w:r>
    </w:p>
    <w:p w14:paraId="656E6D02" w14:textId="77777777" w:rsidR="00141AB6" w:rsidRPr="00141AB6" w:rsidRDefault="00141AB6" w:rsidP="00141AB6">
      <w:pPr>
        <w:pStyle w:val="NoSpacing"/>
        <w:numPr>
          <w:ilvl w:val="0"/>
          <w:numId w:val="39"/>
        </w:numPr>
      </w:pPr>
      <w:r w:rsidRPr="00141AB6">
        <w:t>Used Twitter Bootstrap to create responsive web pages that can be displayed properly in different screen sizes.</w:t>
      </w:r>
    </w:p>
    <w:p w14:paraId="5858D332" w14:textId="77777777" w:rsidR="00141AB6" w:rsidRPr="00141AB6" w:rsidRDefault="00141AB6" w:rsidP="00141AB6">
      <w:pPr>
        <w:pStyle w:val="NoSpacing"/>
        <w:numPr>
          <w:ilvl w:val="0"/>
          <w:numId w:val="39"/>
        </w:numPr>
      </w:pPr>
      <w:r w:rsidRPr="00141AB6">
        <w:t>Worked on creating a responsive website for smart devices using responsive design and Bootstrap.</w:t>
      </w:r>
    </w:p>
    <w:p w14:paraId="57306213" w14:textId="7C623551" w:rsidR="00141AB6" w:rsidRPr="00141AB6" w:rsidRDefault="00141AB6" w:rsidP="007C6161">
      <w:pPr>
        <w:pStyle w:val="NoSpacing"/>
        <w:numPr>
          <w:ilvl w:val="0"/>
          <w:numId w:val="39"/>
        </w:numPr>
      </w:pPr>
      <w:r w:rsidRPr="00141AB6">
        <w:t>Extensively used various Spring Framework modules like MVC, DI (IOC), Auto Wiring, Spring Security, Spring Boot, and AOP.</w:t>
      </w:r>
      <w:r w:rsidR="00172CE5">
        <w:t xml:space="preserve"> </w:t>
      </w:r>
      <w:r w:rsidRPr="00141AB6">
        <w:t>Extensively used Hibernate mappings, HQL, Criteria, Lazy loading Transactions, and Lockings for interacting with the Oracle database.</w:t>
      </w:r>
    </w:p>
    <w:p w14:paraId="762F568E" w14:textId="77777777" w:rsidR="00141AB6" w:rsidRPr="00141AB6" w:rsidRDefault="00141AB6" w:rsidP="00141AB6">
      <w:pPr>
        <w:pStyle w:val="NoSpacing"/>
        <w:numPr>
          <w:ilvl w:val="0"/>
          <w:numId w:val="39"/>
        </w:numPr>
      </w:pPr>
      <w:r w:rsidRPr="00141AB6">
        <w:t>Developed REST Web Services for clients to consume those Web Services as well as other enterprise-wide Web Services.</w:t>
      </w:r>
    </w:p>
    <w:p w14:paraId="111875C2" w14:textId="77777777" w:rsidR="00141AB6" w:rsidRPr="00141AB6" w:rsidRDefault="00141AB6" w:rsidP="00141AB6">
      <w:pPr>
        <w:pStyle w:val="NoSpacing"/>
        <w:numPr>
          <w:ilvl w:val="0"/>
          <w:numId w:val="39"/>
        </w:numPr>
      </w:pPr>
      <w:r w:rsidRPr="00141AB6">
        <w:t>Designed SOA integration using Apache CXF. Enabled rapid service tier development.</w:t>
      </w:r>
    </w:p>
    <w:p w14:paraId="726A43CD" w14:textId="77777777" w:rsidR="00141AB6" w:rsidRPr="00141AB6" w:rsidRDefault="00141AB6" w:rsidP="00141AB6">
      <w:pPr>
        <w:pStyle w:val="NoSpacing"/>
        <w:numPr>
          <w:ilvl w:val="0"/>
          <w:numId w:val="39"/>
        </w:numPr>
      </w:pPr>
      <w:r w:rsidRPr="00141AB6">
        <w:t>Used Ajax for sending and retrieving data from the server by giving URLs to get JSON data for models and to populate models from the server.</w:t>
      </w:r>
    </w:p>
    <w:p w14:paraId="3E27070B" w14:textId="79006564" w:rsidR="00141AB6" w:rsidRPr="00141AB6" w:rsidRDefault="00141AB6" w:rsidP="00C83D18">
      <w:pPr>
        <w:pStyle w:val="NoSpacing"/>
        <w:numPr>
          <w:ilvl w:val="0"/>
          <w:numId w:val="39"/>
        </w:numPr>
      </w:pPr>
      <w:r w:rsidRPr="00141AB6">
        <w:t>Used AngularJS to create views to hook up models to the DOM and synchronize data with the server as a single-page application (SPA).</w:t>
      </w:r>
      <w:r w:rsidR="00172CE5">
        <w:t xml:space="preserve"> </w:t>
      </w:r>
      <w:r w:rsidRPr="00141AB6">
        <w:t>Used Bootstrap and AngularJS to create Controllers to handle events triggered by clients and send requests to the server.</w:t>
      </w:r>
    </w:p>
    <w:p w14:paraId="7A4615EC" w14:textId="77777777" w:rsidR="00141AB6" w:rsidRPr="00141AB6" w:rsidRDefault="00141AB6" w:rsidP="00141AB6">
      <w:pPr>
        <w:pStyle w:val="NoSpacing"/>
        <w:numPr>
          <w:ilvl w:val="0"/>
          <w:numId w:val="39"/>
        </w:numPr>
      </w:pPr>
      <w:r w:rsidRPr="00141AB6">
        <w:t>Created forms to collect and validate data from the user in HTML5, CSS LESS, and AngularJS.</w:t>
      </w:r>
    </w:p>
    <w:p w14:paraId="113244DE" w14:textId="791D80BB" w:rsidR="00141AB6" w:rsidRPr="00141AB6" w:rsidRDefault="00141AB6" w:rsidP="00203A62">
      <w:pPr>
        <w:pStyle w:val="NoSpacing"/>
        <w:numPr>
          <w:ilvl w:val="0"/>
          <w:numId w:val="39"/>
        </w:numPr>
      </w:pPr>
      <w:r w:rsidRPr="00141AB6">
        <w:t>Created and injected spring services, spring controllers, and DAOs to achieve dependency injection and wire objects of business classes.</w:t>
      </w:r>
      <w:r w:rsidR="00172CE5">
        <w:t xml:space="preserve"> </w:t>
      </w:r>
      <w:r w:rsidRPr="00141AB6">
        <w:t>Used spring boots for creating decoupled architecture.</w:t>
      </w:r>
    </w:p>
    <w:p w14:paraId="700314B8" w14:textId="77777777" w:rsidR="00141AB6" w:rsidRPr="00141AB6" w:rsidRDefault="00141AB6" w:rsidP="00141AB6">
      <w:pPr>
        <w:pStyle w:val="NoSpacing"/>
        <w:numPr>
          <w:ilvl w:val="0"/>
          <w:numId w:val="39"/>
        </w:numPr>
      </w:pPr>
      <w:r w:rsidRPr="00141AB6">
        <w:t>Used Spring Inheritance to develop beans from already developed parent beans.</w:t>
      </w:r>
    </w:p>
    <w:p w14:paraId="413EC8F6" w14:textId="77777777" w:rsidR="00141AB6" w:rsidRPr="00141AB6" w:rsidRDefault="00141AB6" w:rsidP="00141AB6">
      <w:pPr>
        <w:pStyle w:val="NoSpacing"/>
        <w:numPr>
          <w:ilvl w:val="0"/>
          <w:numId w:val="39"/>
        </w:numPr>
      </w:pPr>
      <w:r w:rsidRPr="00141AB6">
        <w:t>Worked on Spring Quartz functionality for scheduling tasks such as generating monthly reports for customers and sending mails about different policies.</w:t>
      </w:r>
    </w:p>
    <w:p w14:paraId="20B0516C" w14:textId="77777777" w:rsidR="00141AB6" w:rsidRPr="00141AB6" w:rsidRDefault="00141AB6" w:rsidP="00141AB6">
      <w:pPr>
        <w:pStyle w:val="NoSpacing"/>
        <w:numPr>
          <w:ilvl w:val="0"/>
          <w:numId w:val="39"/>
        </w:numPr>
      </w:pPr>
      <w:r w:rsidRPr="00141AB6">
        <w:t>Developed Service layer using spring and persistence layer using Hibernate.</w:t>
      </w:r>
    </w:p>
    <w:p w14:paraId="27305DB9" w14:textId="77777777" w:rsidR="00141AB6" w:rsidRPr="00141AB6" w:rsidRDefault="00141AB6" w:rsidP="00141AB6">
      <w:pPr>
        <w:pStyle w:val="NoSpacing"/>
        <w:numPr>
          <w:ilvl w:val="0"/>
          <w:numId w:val="39"/>
        </w:numPr>
      </w:pPr>
      <w:r w:rsidRPr="00141AB6">
        <w:t>Exposed the Web Services to the client applications by sharing the WSDL’s.</w:t>
      </w:r>
    </w:p>
    <w:p w14:paraId="0588529C" w14:textId="77777777" w:rsidR="00141AB6" w:rsidRPr="00141AB6" w:rsidRDefault="00141AB6" w:rsidP="00141AB6">
      <w:pPr>
        <w:pStyle w:val="NoSpacing"/>
        <w:numPr>
          <w:ilvl w:val="0"/>
          <w:numId w:val="39"/>
        </w:numPr>
      </w:pPr>
      <w:r w:rsidRPr="00141AB6">
        <w:t>Used DAO pattern to fetch data from database using Hibernate to carry out various databases.</w:t>
      </w:r>
    </w:p>
    <w:p w14:paraId="59D5DA53" w14:textId="77777777" w:rsidR="00141AB6" w:rsidRPr="00141AB6" w:rsidRDefault="00141AB6" w:rsidP="00141AB6">
      <w:pPr>
        <w:pStyle w:val="NoSpacing"/>
        <w:numPr>
          <w:ilvl w:val="0"/>
          <w:numId w:val="39"/>
        </w:numPr>
      </w:pPr>
      <w:r w:rsidRPr="00141AB6">
        <w:t>Used Hibernate Transaction Management, Hibernate Batch Transactions, and cache concepts.</w:t>
      </w:r>
    </w:p>
    <w:p w14:paraId="66064826" w14:textId="01C61BFF" w:rsidR="00141AB6" w:rsidRPr="00141AB6" w:rsidRDefault="00141AB6" w:rsidP="00BE5D65">
      <w:pPr>
        <w:pStyle w:val="NoSpacing"/>
        <w:numPr>
          <w:ilvl w:val="0"/>
          <w:numId w:val="39"/>
        </w:numPr>
      </w:pPr>
      <w:r w:rsidRPr="00141AB6">
        <w:t>Modified the Spring Controllers and Services classes to support the introduction of the spring framework.</w:t>
      </w:r>
      <w:r w:rsidR="00172CE5">
        <w:t xml:space="preserve"> </w:t>
      </w:r>
      <w:r w:rsidRPr="00141AB6">
        <w:t>Used Hibernate as an ORM tool and defined the mapping and relationship of each table in the database.</w:t>
      </w:r>
      <w:r w:rsidR="00172CE5">
        <w:t xml:space="preserve"> </w:t>
      </w:r>
      <w:r w:rsidRPr="00141AB6">
        <w:t>Used Hibernate framework for back-end development and Spring dependency injection for middle-layer development.</w:t>
      </w:r>
    </w:p>
    <w:p w14:paraId="1A0ACDA5" w14:textId="77777777" w:rsidR="00141AB6" w:rsidRPr="00141AB6" w:rsidRDefault="00141AB6" w:rsidP="00141AB6">
      <w:pPr>
        <w:pStyle w:val="NoSpacing"/>
        <w:numPr>
          <w:ilvl w:val="0"/>
          <w:numId w:val="39"/>
        </w:numPr>
      </w:pPr>
      <w:r w:rsidRPr="00141AB6">
        <w:t>Worked with Web services components JAX-RS services and worked with Restful Web services to interact with external systems.</w:t>
      </w:r>
    </w:p>
    <w:p w14:paraId="2B8005BD" w14:textId="77777777" w:rsidR="00141AB6" w:rsidRPr="00141AB6" w:rsidRDefault="00141AB6" w:rsidP="00141AB6">
      <w:pPr>
        <w:pStyle w:val="NoSpacing"/>
        <w:numPr>
          <w:ilvl w:val="0"/>
          <w:numId w:val="39"/>
        </w:numPr>
      </w:pPr>
      <w:r w:rsidRPr="00141AB6">
        <w:t>Worked with cloud platforms like GCP, AWS, and Azure, and installed MongoDB on the cloud. Used Amazon Web Services (Amazon EC2, Amazon S3).</w:t>
      </w:r>
    </w:p>
    <w:p w14:paraId="6968F27C" w14:textId="77777777" w:rsidR="00141AB6" w:rsidRPr="00141AB6" w:rsidRDefault="00141AB6" w:rsidP="00141AB6">
      <w:pPr>
        <w:pStyle w:val="NoSpacing"/>
        <w:numPr>
          <w:ilvl w:val="0"/>
          <w:numId w:val="39"/>
        </w:numPr>
      </w:pPr>
      <w:r w:rsidRPr="00141AB6">
        <w:t>Designed, configured, and deployed Amazon Web Services (AWS) for a multitude of applications utilizing the Amazon Web Services focusing on high availability, fault tolerance, and auto-scaling.</w:t>
      </w:r>
    </w:p>
    <w:p w14:paraId="7A2B5C2E" w14:textId="77777777" w:rsidR="00141AB6" w:rsidRPr="00141AB6" w:rsidRDefault="00141AB6" w:rsidP="00141AB6">
      <w:pPr>
        <w:pStyle w:val="NoSpacing"/>
        <w:numPr>
          <w:ilvl w:val="0"/>
          <w:numId w:val="39"/>
        </w:numPr>
      </w:pPr>
      <w:r w:rsidRPr="00141AB6">
        <w:t>Installed the application on AWS EC2 instances and configured the storage on S3 buckets.</w:t>
      </w:r>
    </w:p>
    <w:p w14:paraId="6C7C4872" w14:textId="77777777" w:rsidR="00141AB6" w:rsidRPr="00141AB6" w:rsidRDefault="00141AB6" w:rsidP="00141AB6">
      <w:pPr>
        <w:pStyle w:val="NoSpacing"/>
        <w:numPr>
          <w:ilvl w:val="0"/>
          <w:numId w:val="39"/>
        </w:numPr>
      </w:pPr>
      <w:r w:rsidRPr="00141AB6">
        <w:t>Built and Configured Servers in AWS Cloud Environment.</w:t>
      </w:r>
    </w:p>
    <w:p w14:paraId="76F42171" w14:textId="77777777" w:rsidR="00141AB6" w:rsidRPr="00141AB6" w:rsidRDefault="00141AB6" w:rsidP="00141AB6">
      <w:pPr>
        <w:pStyle w:val="NoSpacing"/>
        <w:numPr>
          <w:ilvl w:val="0"/>
          <w:numId w:val="39"/>
        </w:numPr>
      </w:pPr>
      <w:r w:rsidRPr="00141AB6">
        <w:t>Used Maven and Jenkins to automate the build and deploy process.</w:t>
      </w:r>
    </w:p>
    <w:p w14:paraId="0EB3D8C6" w14:textId="77777777" w:rsidR="00141AB6" w:rsidRPr="00141AB6" w:rsidRDefault="00141AB6" w:rsidP="00141AB6">
      <w:pPr>
        <w:pStyle w:val="NoSpacing"/>
        <w:numPr>
          <w:ilvl w:val="0"/>
          <w:numId w:val="39"/>
        </w:numPr>
      </w:pPr>
      <w:r w:rsidRPr="00141AB6">
        <w:t>Focused on Test Driven Development (TDD); thereby creating detailed JUnit tests for every single piece of functionality before writing the functionality.</w:t>
      </w:r>
    </w:p>
    <w:p w14:paraId="0F52A061" w14:textId="6CC582E2" w:rsidR="00141AB6" w:rsidRPr="00141AB6" w:rsidRDefault="00141AB6" w:rsidP="00141AB6">
      <w:pPr>
        <w:pStyle w:val="NoSpacing"/>
        <w:numPr>
          <w:ilvl w:val="0"/>
          <w:numId w:val="39"/>
        </w:numPr>
      </w:pPr>
      <w:r w:rsidRPr="00141AB6">
        <w:t>Created user-friendly GUI interface and Web pages using HTML, Angular JS, jQuery, and JavaScript.</w:t>
      </w:r>
    </w:p>
    <w:p w14:paraId="3D3D4A19" w14:textId="2CF68A1F" w:rsidR="00141AB6" w:rsidRPr="00141AB6" w:rsidRDefault="00141AB6" w:rsidP="00141AB6">
      <w:pPr>
        <w:pStyle w:val="NoSpacing"/>
      </w:pPr>
    </w:p>
    <w:p w14:paraId="37C84C92" w14:textId="1E4FB8D0" w:rsidR="00141AB6" w:rsidRDefault="00141AB6" w:rsidP="00141AB6">
      <w:pPr>
        <w:pStyle w:val="NoSpacing"/>
      </w:pPr>
      <w:r w:rsidRPr="000B16FD">
        <w:rPr>
          <w:b/>
          <w:bCs/>
          <w:color w:val="000000"/>
          <w:u w:val="single"/>
        </w:rPr>
        <w:t>Environment:</w:t>
      </w:r>
      <w:r w:rsidRPr="000B16FD">
        <w:t> J2EE, Spring framework, Spring MVC, aka, Hibernate 3. x, jQuery, JavaScript, JDBC, AJAX, Web services,</w:t>
      </w:r>
      <w:r w:rsidRPr="000B16FD">
        <w:rPr>
          <w:color w:val="000000"/>
        </w:rPr>
        <w:t xml:space="preserve"> Web Sphere, Web Logic,</w:t>
      </w:r>
      <w:r w:rsidRPr="000B16FD">
        <w:t xml:space="preserve"> </w:t>
      </w:r>
      <w:r w:rsidRPr="000B16FD">
        <w:rPr>
          <w:color w:val="000000"/>
        </w:rPr>
        <w:t xml:space="preserve">OAUTH 2.0, </w:t>
      </w:r>
      <w:r w:rsidRPr="000B16FD">
        <w:t xml:space="preserve">DOM, SPASOAP, PHP, </w:t>
      </w:r>
      <w:r w:rsidRPr="000B16FD">
        <w:rPr>
          <w:w w:val="110"/>
        </w:rPr>
        <w:t>Scala,</w:t>
      </w:r>
      <w:r w:rsidRPr="000B16FD">
        <w:t xml:space="preserve"> XML, ORM Tool, </w:t>
      </w:r>
      <w:r w:rsidRPr="000B16FD">
        <w:rPr>
          <w:bCs/>
          <w:w w:val="110"/>
        </w:rPr>
        <w:t>GCP, Terraform,</w:t>
      </w:r>
      <w:r w:rsidRPr="000B16FD">
        <w:t xml:space="preserve"> CSS, Apache CXF, jQuery, JavaScript, GraphQL, Node.js, TypeScript, Oracle 11g/12c, Kafka, Web Sphere 7.0, Agile Methodology, Design Patterns, SVN, Angular JS, </w:t>
      </w:r>
      <w:r w:rsidRPr="000B16FD">
        <w:rPr>
          <w:bCs/>
          <w:w w:val="110"/>
        </w:rPr>
        <w:t xml:space="preserve">Kubernetes, Docker, </w:t>
      </w:r>
      <w:r w:rsidRPr="000B16FD">
        <w:t>Amazon EC2, Amazon S3, AWS cloud, REST Apache Maven, Jenkins, JUnit, XSLT, HTML5, Bootstrap HTML/DHTML JUnit.</w:t>
      </w:r>
    </w:p>
    <w:p w14:paraId="7371CB44" w14:textId="6F8FE962" w:rsidR="00823B06" w:rsidRPr="00823B06" w:rsidRDefault="00823B06" w:rsidP="00823B06">
      <w:pPr>
        <w:pStyle w:val="NoSpacing"/>
      </w:pPr>
    </w:p>
    <w:p w14:paraId="7EF95433" w14:textId="3D3B8FDA" w:rsidR="00823B06" w:rsidRPr="00823B06" w:rsidRDefault="00823B06" w:rsidP="00141AB6">
      <w:pPr>
        <w:pStyle w:val="NoSpacing"/>
        <w:rPr>
          <w:b/>
        </w:rPr>
      </w:pPr>
      <w:r w:rsidRPr="00823B06">
        <w:rPr>
          <w:b/>
        </w:rPr>
        <w:t>Sr. Full Stack Java Developer</w:t>
      </w:r>
    </w:p>
    <w:p w14:paraId="310A7D0E" w14:textId="7532C45B" w:rsidR="00823B06" w:rsidRDefault="00823B06" w:rsidP="00141AB6">
      <w:pPr>
        <w:pStyle w:val="NoSpacing"/>
        <w:rPr>
          <w:bCs/>
        </w:rPr>
      </w:pPr>
      <w:r w:rsidRPr="00823B06">
        <w:rPr>
          <w:bCs/>
        </w:rPr>
        <w:t xml:space="preserve">Honeywell – Baton Rouge, LA </w:t>
      </w:r>
      <w:r w:rsidRPr="00823B06">
        <w:rPr>
          <w:bCs/>
        </w:rPr>
        <w:tab/>
      </w:r>
      <w:r w:rsidRPr="00823B06">
        <w:rPr>
          <w:bCs/>
        </w:rPr>
        <w:tab/>
      </w:r>
      <w:r w:rsidRPr="00823B06">
        <w:rPr>
          <w:bCs/>
        </w:rPr>
        <w:tab/>
      </w:r>
      <w:r w:rsidRPr="00823B06">
        <w:rPr>
          <w:bCs/>
        </w:rPr>
        <w:tab/>
      </w:r>
      <w:r w:rsidRPr="00823B06">
        <w:rPr>
          <w:bCs/>
        </w:rPr>
        <w:tab/>
      </w:r>
      <w:r w:rsidRPr="00823B06">
        <w:rPr>
          <w:bCs/>
        </w:rPr>
        <w:tab/>
      </w:r>
      <w:r w:rsidRPr="00823B06">
        <w:rPr>
          <w:bCs/>
        </w:rPr>
        <w:tab/>
      </w:r>
      <w:r w:rsidRPr="00823B06">
        <w:rPr>
          <w:bCs/>
        </w:rPr>
        <w:tab/>
        <w:t xml:space="preserve"> Apr 2020 – Jun 2021</w:t>
      </w:r>
    </w:p>
    <w:p w14:paraId="37A3C906" w14:textId="2163CFA9" w:rsidR="00823B06" w:rsidRDefault="00823B06" w:rsidP="00141AB6">
      <w:pPr>
        <w:pStyle w:val="NoSpacing"/>
        <w:rPr>
          <w:bCs/>
        </w:rPr>
      </w:pPr>
    </w:p>
    <w:p w14:paraId="4D7F3DB7" w14:textId="77777777" w:rsidR="00823B06" w:rsidRPr="00823B06" w:rsidRDefault="00823B06" w:rsidP="00823B06">
      <w:pPr>
        <w:pStyle w:val="NoSpacing"/>
        <w:numPr>
          <w:ilvl w:val="0"/>
          <w:numId w:val="39"/>
        </w:numPr>
      </w:pPr>
      <w:r w:rsidRPr="00823B06">
        <w:t>Experience with Software Development methodologies like Agile/Scrum and Involved in business.</w:t>
      </w:r>
    </w:p>
    <w:p w14:paraId="40FF7E9E" w14:textId="2B2A915D" w:rsidR="00823B06" w:rsidRPr="00823B06" w:rsidRDefault="00823B06" w:rsidP="004D62FB">
      <w:pPr>
        <w:pStyle w:val="NoSpacing"/>
        <w:numPr>
          <w:ilvl w:val="0"/>
          <w:numId w:val="39"/>
        </w:numPr>
      </w:pPr>
      <w:r w:rsidRPr="00823B06">
        <w:t>Requirements and creating the JIRA tickets for user stories.</w:t>
      </w:r>
      <w:r w:rsidR="00172CE5">
        <w:t xml:space="preserve"> </w:t>
      </w:r>
      <w:r w:rsidRPr="00823B06">
        <w:t>Responsible for creating efficient design and developing User Interaction screens using HTML5, CSS3, JavaScript, Angular8, and Bootstrap.</w:t>
      </w:r>
    </w:p>
    <w:p w14:paraId="62656DF5" w14:textId="07D57280" w:rsidR="00823B06" w:rsidRPr="00823B06" w:rsidRDefault="00823B06" w:rsidP="00523A90">
      <w:pPr>
        <w:pStyle w:val="NoSpacing"/>
        <w:numPr>
          <w:ilvl w:val="0"/>
          <w:numId w:val="39"/>
        </w:numPr>
      </w:pPr>
      <w:r w:rsidRPr="00823B06">
        <w:t>Configured Spark streaming to receive real-time data from Kafka and store the stream data to HDFS using Scala.</w:t>
      </w:r>
      <w:r w:rsidR="00172CE5">
        <w:t xml:space="preserve"> </w:t>
      </w:r>
      <w:r w:rsidRPr="00823B06">
        <w:t>Performed GUI, Functional, and Regression testing by automating using Selenium, TestNG, Maven, and Jenkins.</w:t>
      </w:r>
      <w:r w:rsidR="00172CE5">
        <w:t xml:space="preserve"> </w:t>
      </w:r>
      <w:r w:rsidRPr="00823B06">
        <w:t>Real-time streaming of the data using Spark with Kafka</w:t>
      </w:r>
    </w:p>
    <w:p w14:paraId="68382EB6" w14:textId="77777777" w:rsidR="00823B06" w:rsidRPr="00823B06" w:rsidRDefault="00823B06" w:rsidP="00823B06">
      <w:pPr>
        <w:pStyle w:val="NoSpacing"/>
        <w:numPr>
          <w:ilvl w:val="0"/>
          <w:numId w:val="39"/>
        </w:numPr>
      </w:pPr>
      <w:r w:rsidRPr="00823B06">
        <w:t>Selecting the appropriate AWS service based on computing, data, or security requirements.</w:t>
      </w:r>
    </w:p>
    <w:p w14:paraId="4E64ECBC" w14:textId="77777777" w:rsidR="00823B06" w:rsidRPr="00823B06" w:rsidRDefault="00823B06" w:rsidP="00823B06">
      <w:pPr>
        <w:pStyle w:val="NoSpacing"/>
        <w:numPr>
          <w:ilvl w:val="0"/>
          <w:numId w:val="39"/>
        </w:numPr>
      </w:pPr>
      <w:r w:rsidRPr="00823B06">
        <w:t>Integration of Amazon Web Services (AWS) with other applications infrastructure.</w:t>
      </w:r>
    </w:p>
    <w:p w14:paraId="10DAC25D" w14:textId="77777777" w:rsidR="00823B06" w:rsidRPr="00823B06" w:rsidRDefault="00823B06" w:rsidP="00823B06">
      <w:pPr>
        <w:pStyle w:val="NoSpacing"/>
        <w:numPr>
          <w:ilvl w:val="0"/>
          <w:numId w:val="39"/>
        </w:numPr>
      </w:pPr>
      <w:r w:rsidRPr="00823B06">
        <w:t>Good experience working with Amazon Web Services like EC2, S3, Amazon Simple DB, Amazon RDS, Amazon Elastic Load Balancing, Amazon SQS, AWS Identity and Access Management, AWS Cloud Watch, Amazon EBS, and Amazon Cloud Front.</w:t>
      </w:r>
    </w:p>
    <w:p w14:paraId="42DC4EE4" w14:textId="6B708F66" w:rsidR="00823B06" w:rsidRPr="00823B06" w:rsidRDefault="00823B06" w:rsidP="00452574">
      <w:pPr>
        <w:pStyle w:val="NoSpacing"/>
        <w:numPr>
          <w:ilvl w:val="0"/>
          <w:numId w:val="39"/>
        </w:numPr>
      </w:pPr>
      <w:r w:rsidRPr="00823B06">
        <w:t>Created User Controls and simple animations using JavaScript and Python. Design and implementation of algorithms.</w:t>
      </w:r>
      <w:r w:rsidR="00172CE5">
        <w:t xml:space="preserve"> </w:t>
      </w:r>
      <w:r w:rsidRPr="00823B06">
        <w:t>Conversion of algorithms written in C to Java.</w:t>
      </w:r>
    </w:p>
    <w:p w14:paraId="18CB6862" w14:textId="77777777" w:rsidR="00823B06" w:rsidRPr="00823B06" w:rsidRDefault="00823B06" w:rsidP="00823B06">
      <w:pPr>
        <w:pStyle w:val="NoSpacing"/>
        <w:numPr>
          <w:ilvl w:val="0"/>
          <w:numId w:val="39"/>
        </w:numPr>
      </w:pPr>
      <w:r w:rsidRPr="00823B06">
        <w:t>Configured Kafka to read and write messages from external programs.</w:t>
      </w:r>
    </w:p>
    <w:p w14:paraId="4E702C20" w14:textId="77777777" w:rsidR="00823B06" w:rsidRPr="00823B06" w:rsidRDefault="00823B06" w:rsidP="00823B06">
      <w:pPr>
        <w:pStyle w:val="NoSpacing"/>
        <w:numPr>
          <w:ilvl w:val="0"/>
          <w:numId w:val="39"/>
        </w:numPr>
      </w:pPr>
      <w:r w:rsidRPr="00823B06">
        <w:t>Configured Kafka to handle real-time data.</w:t>
      </w:r>
    </w:p>
    <w:p w14:paraId="5A91A78D" w14:textId="5184A998" w:rsidR="00823B06" w:rsidRPr="00823B06" w:rsidRDefault="00823B06" w:rsidP="002F490B">
      <w:pPr>
        <w:pStyle w:val="NoSpacing"/>
        <w:numPr>
          <w:ilvl w:val="0"/>
          <w:numId w:val="39"/>
        </w:numPr>
      </w:pPr>
      <w:r w:rsidRPr="00823B06">
        <w:t>Hands-on experience in the deployment of J2EE applications on JBoss, Tomcat, IBM Web Sphere, and Web logic Application Servers.</w:t>
      </w:r>
      <w:r w:rsidR="00172CE5">
        <w:t xml:space="preserve"> </w:t>
      </w:r>
      <w:r w:rsidRPr="00823B06">
        <w:t>Integrated SOAP API connectors for enterprise applications, facilitating real-time communication and data synchronization between systems.</w:t>
      </w:r>
    </w:p>
    <w:p w14:paraId="20D5A35E" w14:textId="77777777" w:rsidR="00823B06" w:rsidRPr="00823B06" w:rsidRDefault="00823B06" w:rsidP="00823B06">
      <w:pPr>
        <w:pStyle w:val="NoSpacing"/>
        <w:numPr>
          <w:ilvl w:val="0"/>
          <w:numId w:val="39"/>
        </w:numPr>
      </w:pPr>
      <w:r w:rsidRPr="00823B06">
        <w:t>Experience in Quality Assurance Life Cycle (QALC) aspects such as developing Test Strategies, Test Plans, Test Cases (Manual/Automated), Defect Reports, and developing Test Scripts.</w:t>
      </w:r>
    </w:p>
    <w:p w14:paraId="3EE90A24" w14:textId="77777777" w:rsidR="00823B06" w:rsidRPr="00823B06" w:rsidRDefault="00823B06" w:rsidP="00823B06">
      <w:pPr>
        <w:pStyle w:val="NoSpacing"/>
        <w:numPr>
          <w:ilvl w:val="0"/>
          <w:numId w:val="39"/>
        </w:numPr>
      </w:pPr>
      <w:r w:rsidRPr="00823B06">
        <w:t>Created reusable and testable Angular functional and class components using es6.</w:t>
      </w:r>
    </w:p>
    <w:p w14:paraId="0D36DB60" w14:textId="77777777" w:rsidR="00823B06" w:rsidRPr="00823B06" w:rsidRDefault="00823B06" w:rsidP="00823B06">
      <w:pPr>
        <w:pStyle w:val="NoSpacing"/>
        <w:numPr>
          <w:ilvl w:val="0"/>
          <w:numId w:val="39"/>
        </w:numPr>
      </w:pPr>
      <w:r w:rsidRPr="00823B06">
        <w:t>Used Spring Boot which is radically faster in building cloud Microservices and developing Spring-based applications with very little configuration.</w:t>
      </w:r>
    </w:p>
    <w:p w14:paraId="0C8AB29E" w14:textId="77777777" w:rsidR="00823B06" w:rsidRPr="00823B06" w:rsidRDefault="00823B06" w:rsidP="00823B06">
      <w:pPr>
        <w:pStyle w:val="NoSpacing"/>
        <w:numPr>
          <w:ilvl w:val="0"/>
          <w:numId w:val="39"/>
        </w:numPr>
      </w:pPr>
      <w:r w:rsidRPr="00823B06">
        <w:t>Designed GraphQL schemas and types to represent data models and relationships between entities.</w:t>
      </w:r>
    </w:p>
    <w:p w14:paraId="3FF3087A" w14:textId="77777777" w:rsidR="00823B06" w:rsidRPr="00823B06" w:rsidRDefault="00823B06" w:rsidP="00823B06">
      <w:pPr>
        <w:pStyle w:val="NoSpacing"/>
        <w:numPr>
          <w:ilvl w:val="0"/>
          <w:numId w:val="39"/>
        </w:numPr>
      </w:pPr>
      <w:r w:rsidRPr="00823B06">
        <w:t>Optimized GraphQL schemas and queries for performance, minimizing over-fetching and under-fetching of data.</w:t>
      </w:r>
    </w:p>
    <w:p w14:paraId="6999092F" w14:textId="77777777" w:rsidR="00823B06" w:rsidRPr="00823B06" w:rsidRDefault="00823B06" w:rsidP="00823B06">
      <w:pPr>
        <w:pStyle w:val="NoSpacing"/>
        <w:numPr>
          <w:ilvl w:val="0"/>
          <w:numId w:val="39"/>
        </w:numPr>
      </w:pPr>
      <w:r w:rsidRPr="00823B06">
        <w:t>Developed robust and scalable web applications using Typescript, a static superset of JavaScript.</w:t>
      </w:r>
    </w:p>
    <w:p w14:paraId="2F023A40" w14:textId="77777777" w:rsidR="00823B06" w:rsidRPr="00823B06" w:rsidRDefault="00823B06" w:rsidP="00823B06">
      <w:pPr>
        <w:pStyle w:val="NoSpacing"/>
        <w:numPr>
          <w:ilvl w:val="0"/>
          <w:numId w:val="39"/>
        </w:numPr>
      </w:pPr>
      <w:r w:rsidRPr="00823B06">
        <w:t>Optimized SQL queries to improve performance and reduce processing time in Big Query, leveraging techniques such as query restructuring and partitioned table design.</w:t>
      </w:r>
    </w:p>
    <w:p w14:paraId="03816B7E" w14:textId="77777777" w:rsidR="00823B06" w:rsidRPr="00823B06" w:rsidRDefault="00823B06" w:rsidP="00823B06">
      <w:pPr>
        <w:pStyle w:val="NoSpacing"/>
        <w:numPr>
          <w:ilvl w:val="0"/>
          <w:numId w:val="39"/>
        </w:numPr>
      </w:pPr>
      <w:r w:rsidRPr="00823B06">
        <w:t>Developed batch data processing pipelines in Dataflow to process and analyze large volumes of historical data.</w:t>
      </w:r>
    </w:p>
    <w:p w14:paraId="170563C5" w14:textId="77777777" w:rsidR="00823B06" w:rsidRPr="00823B06" w:rsidRDefault="00823B06" w:rsidP="00823B06">
      <w:pPr>
        <w:pStyle w:val="NoSpacing"/>
        <w:numPr>
          <w:ilvl w:val="0"/>
          <w:numId w:val="39"/>
        </w:numPr>
      </w:pPr>
      <w:r w:rsidRPr="00823B06">
        <w:t>Creates and configures Microservices architecture and integrates with Angular application.</w:t>
      </w:r>
    </w:p>
    <w:p w14:paraId="44D12960" w14:textId="77777777" w:rsidR="00823B06" w:rsidRPr="00823B06" w:rsidRDefault="00823B06" w:rsidP="00823B06">
      <w:pPr>
        <w:pStyle w:val="NoSpacing"/>
        <w:numPr>
          <w:ilvl w:val="0"/>
          <w:numId w:val="39"/>
        </w:numPr>
      </w:pPr>
      <w:r w:rsidRPr="00823B06">
        <w:t>Responsible for developing UI pages using AngularJS, HTML5, CSS3, JavaScript, jQuery, AJAX and JSON.</w:t>
      </w:r>
    </w:p>
    <w:p w14:paraId="272D132E" w14:textId="77777777" w:rsidR="00823B06" w:rsidRPr="00823B06" w:rsidRDefault="00823B06" w:rsidP="00823B06">
      <w:pPr>
        <w:pStyle w:val="NoSpacing"/>
        <w:numPr>
          <w:ilvl w:val="0"/>
          <w:numId w:val="39"/>
        </w:numPr>
      </w:pPr>
      <w:r w:rsidRPr="00823B06">
        <w:t>Developed page layouts, and navigation and presented designs and concepts to the clients and the management to review.</w:t>
      </w:r>
    </w:p>
    <w:p w14:paraId="0745943F" w14:textId="77777777" w:rsidR="00823B06" w:rsidRPr="00823B06" w:rsidRDefault="00823B06" w:rsidP="00823B06">
      <w:pPr>
        <w:pStyle w:val="NoSpacing"/>
        <w:numPr>
          <w:ilvl w:val="0"/>
          <w:numId w:val="39"/>
        </w:numPr>
      </w:pPr>
      <w:r w:rsidRPr="00823B06">
        <w:t>Involved with set up of CI/CD and daily builds using Jenkins with antifactory repository manager.</w:t>
      </w:r>
    </w:p>
    <w:p w14:paraId="1354E1C6" w14:textId="77777777" w:rsidR="00823B06" w:rsidRPr="00823B06" w:rsidRDefault="00823B06" w:rsidP="00823B06">
      <w:pPr>
        <w:pStyle w:val="NoSpacing"/>
        <w:numPr>
          <w:ilvl w:val="0"/>
          <w:numId w:val="39"/>
        </w:numPr>
      </w:pPr>
      <w:r w:rsidRPr="00823B06">
        <w:t>Understood complex data structures of different types structured, semi-structured, and de-normalizing for storage in Hadoop.</w:t>
      </w:r>
    </w:p>
    <w:p w14:paraId="54AB9DC5" w14:textId="77777777" w:rsidR="00823B06" w:rsidRPr="00823B06" w:rsidRDefault="00823B06" w:rsidP="00823B06">
      <w:pPr>
        <w:pStyle w:val="NoSpacing"/>
        <w:numPr>
          <w:ilvl w:val="0"/>
          <w:numId w:val="39"/>
        </w:numPr>
      </w:pPr>
      <w:r w:rsidRPr="00823B06">
        <w:t>Building and maintaining Docker container clusters managed by Kubernetes Linux, Bash, GIT, and Docker, on GCP (Google Cloud Platform). Utilized Kubernetes and Docker for the runtime environment of the CI/CD system to build, and test deploy.</w:t>
      </w:r>
    </w:p>
    <w:p w14:paraId="56D071C5" w14:textId="77777777" w:rsidR="00823B06" w:rsidRPr="00823B06" w:rsidRDefault="00823B06" w:rsidP="00823B06">
      <w:pPr>
        <w:pStyle w:val="NoSpacing"/>
        <w:numPr>
          <w:ilvl w:val="0"/>
          <w:numId w:val="39"/>
        </w:numPr>
      </w:pPr>
      <w:r w:rsidRPr="00823B06">
        <w:t>Developed end-to-end data processing pipelines that begin with receiving data using distributed messaging systems Kafka through the persistence of data into HBase.</w:t>
      </w:r>
    </w:p>
    <w:p w14:paraId="15A97F4A" w14:textId="77777777" w:rsidR="00823B06" w:rsidRPr="00823B06" w:rsidRDefault="00823B06" w:rsidP="00823B06">
      <w:pPr>
        <w:pStyle w:val="NoSpacing"/>
        <w:numPr>
          <w:ilvl w:val="0"/>
          <w:numId w:val="39"/>
        </w:numPr>
      </w:pPr>
      <w:r w:rsidRPr="00823B06">
        <w:t>In-depth understanding of Data Structures and Algorithms.</w:t>
      </w:r>
    </w:p>
    <w:p w14:paraId="228502DD" w14:textId="77777777" w:rsidR="00823B06" w:rsidRPr="00823B06" w:rsidRDefault="00823B06" w:rsidP="00823B06">
      <w:pPr>
        <w:pStyle w:val="NoSpacing"/>
        <w:numPr>
          <w:ilvl w:val="0"/>
          <w:numId w:val="39"/>
        </w:numPr>
      </w:pPr>
      <w:r w:rsidRPr="00823B06">
        <w:t>Used VTune performance analyzer for testing the performance of algorithms.</w:t>
      </w:r>
    </w:p>
    <w:p w14:paraId="63CBAEFA" w14:textId="77777777" w:rsidR="00823B06" w:rsidRPr="00823B06" w:rsidRDefault="00823B06" w:rsidP="00823B06">
      <w:pPr>
        <w:pStyle w:val="NoSpacing"/>
        <w:numPr>
          <w:ilvl w:val="0"/>
          <w:numId w:val="39"/>
        </w:numPr>
      </w:pPr>
      <w:r w:rsidRPr="00823B06">
        <w:t>Analyzing the performance of algorithms in Parallel and Distributed Environments.</w:t>
      </w:r>
    </w:p>
    <w:p w14:paraId="18048CBB" w14:textId="77777777" w:rsidR="00823B06" w:rsidRPr="00823B06" w:rsidRDefault="00823B06" w:rsidP="00823B06">
      <w:pPr>
        <w:pStyle w:val="NoSpacing"/>
        <w:numPr>
          <w:ilvl w:val="0"/>
          <w:numId w:val="39"/>
        </w:numPr>
      </w:pPr>
      <w:r w:rsidRPr="00823B06">
        <w:t>Implemented the above algorithms in Parallel and Distributed Environments.</w:t>
      </w:r>
    </w:p>
    <w:p w14:paraId="0197A898" w14:textId="77777777" w:rsidR="00823B06" w:rsidRPr="00823B06" w:rsidRDefault="00823B06" w:rsidP="00823B06">
      <w:pPr>
        <w:pStyle w:val="NoSpacing"/>
        <w:numPr>
          <w:ilvl w:val="0"/>
          <w:numId w:val="39"/>
        </w:numPr>
      </w:pPr>
      <w:r w:rsidRPr="00823B06">
        <w:t>Involved in Performance Analysis of these algorithms on various architectures.</w:t>
      </w:r>
    </w:p>
    <w:p w14:paraId="322B8DB6" w14:textId="77777777" w:rsidR="00823B06" w:rsidRPr="00823B06" w:rsidRDefault="00823B06" w:rsidP="00823B06">
      <w:pPr>
        <w:pStyle w:val="NoSpacing"/>
        <w:numPr>
          <w:ilvl w:val="0"/>
          <w:numId w:val="39"/>
        </w:numPr>
      </w:pPr>
      <w:r w:rsidRPr="00823B06">
        <w:t>Optimizing the Algorithms using Intel SIMD and UMS Special Instructions for faster performance.</w:t>
      </w:r>
    </w:p>
    <w:p w14:paraId="4BE84553" w14:textId="77777777" w:rsidR="00823B06" w:rsidRPr="00823B06" w:rsidRDefault="00823B06" w:rsidP="00823B06">
      <w:pPr>
        <w:pStyle w:val="NoSpacing"/>
        <w:numPr>
          <w:ilvl w:val="0"/>
          <w:numId w:val="39"/>
        </w:numPr>
      </w:pPr>
      <w:r w:rsidRPr="00823B06">
        <w:t>Used Jenkins for enterprise-scale infrastructure configuration and application deployments to satisfaction.</w:t>
      </w:r>
    </w:p>
    <w:p w14:paraId="28B86E10" w14:textId="77777777" w:rsidR="00823B06" w:rsidRPr="00823B06" w:rsidRDefault="00823B06" w:rsidP="00823B06">
      <w:pPr>
        <w:pStyle w:val="NoSpacing"/>
        <w:numPr>
          <w:ilvl w:val="0"/>
          <w:numId w:val="39"/>
        </w:numPr>
      </w:pPr>
      <w:r w:rsidRPr="00823B06">
        <w:t>Automated Test cases in TDD (Test Driven Development) and   BDD (Behavior Driven Development). </w:t>
      </w:r>
    </w:p>
    <w:p w14:paraId="466322FF" w14:textId="77777777" w:rsidR="00823B06" w:rsidRPr="00823B06" w:rsidRDefault="00823B06" w:rsidP="00823B06">
      <w:pPr>
        <w:pStyle w:val="NoSpacing"/>
        <w:numPr>
          <w:ilvl w:val="0"/>
          <w:numId w:val="39"/>
        </w:numPr>
      </w:pPr>
      <w:r w:rsidRPr="00823B06">
        <w:t>Incorporated and utilized JavaScript Unit Testing framework (Jasmine).</w:t>
      </w:r>
    </w:p>
    <w:p w14:paraId="6442598A" w14:textId="77777777" w:rsidR="00823B06" w:rsidRPr="00823B06" w:rsidRDefault="00823B06" w:rsidP="00823B06">
      <w:pPr>
        <w:pStyle w:val="NoSpacing"/>
        <w:numPr>
          <w:ilvl w:val="0"/>
          <w:numId w:val="39"/>
        </w:numPr>
      </w:pPr>
      <w:r w:rsidRPr="00823B06">
        <w:t>Handled response data from RESTFUL web services using XML, SOAP, and JSON to update UI.</w:t>
      </w:r>
    </w:p>
    <w:p w14:paraId="6071F938" w14:textId="77777777" w:rsidR="00823B06" w:rsidRPr="00823B06" w:rsidRDefault="00823B06" w:rsidP="00823B06">
      <w:pPr>
        <w:pStyle w:val="NoSpacing"/>
        <w:numPr>
          <w:ilvl w:val="0"/>
          <w:numId w:val="39"/>
        </w:numPr>
      </w:pPr>
      <w:r w:rsidRPr="00823B06">
        <w:t>Used Spring Core Annotations for Dependency Injection Spring DI and Spring MVC for REST API and Spring Boot for Microservices.</w:t>
      </w:r>
    </w:p>
    <w:p w14:paraId="0F72BD60" w14:textId="77777777" w:rsidR="00823B06" w:rsidRPr="00823B06" w:rsidRDefault="00823B06" w:rsidP="00823B06">
      <w:pPr>
        <w:pStyle w:val="NoSpacing"/>
        <w:numPr>
          <w:ilvl w:val="0"/>
          <w:numId w:val="39"/>
        </w:numPr>
      </w:pPr>
      <w:r w:rsidRPr="00823B06">
        <w:t>Used Spring Boot which is radically faster in building cloud Microservices and developing Spring-based applications with very little configuration.</w:t>
      </w:r>
    </w:p>
    <w:p w14:paraId="3FD7D228" w14:textId="77777777" w:rsidR="00823B06" w:rsidRPr="00823B06" w:rsidRDefault="00823B06" w:rsidP="00823B06">
      <w:pPr>
        <w:pStyle w:val="NoSpacing"/>
        <w:numPr>
          <w:ilvl w:val="0"/>
          <w:numId w:val="39"/>
        </w:numPr>
      </w:pPr>
      <w:r w:rsidRPr="00823B06">
        <w:t>Good Exposure to using IDE tools like Eclipse, Web Storm, and Sublime Text.</w:t>
      </w:r>
    </w:p>
    <w:p w14:paraId="0D225021" w14:textId="3E5154AC" w:rsidR="00823B06" w:rsidRDefault="00823B06" w:rsidP="00141AB6">
      <w:pPr>
        <w:pStyle w:val="NoSpacing"/>
        <w:rPr>
          <w:bCs/>
        </w:rPr>
      </w:pPr>
    </w:p>
    <w:p w14:paraId="3ABD1880" w14:textId="18AD57D1" w:rsidR="00823B06" w:rsidRDefault="00823B06" w:rsidP="00823B06">
      <w:pPr>
        <w:pStyle w:val="NoSpacing"/>
      </w:pPr>
      <w:r w:rsidRPr="00823B06">
        <w:rPr>
          <w:b/>
          <w:bCs/>
          <w:u w:val="single"/>
        </w:rPr>
        <w:t>Environment</w:t>
      </w:r>
      <w:r w:rsidRPr="00823B06">
        <w:t>: Angular8, Java Spring, Data structures, Nexus, J2EE, Hibernate JPA, AWS, Web pack, Babel, Html5, JavaScript, ECMAScript 6, Java 8, Restful web services, GCP, Terraform, TDD, Oracle11g, SQL, PL/SQL, SOLR, Jersey API, log4j, Web Sphere, Web Logic, Tomcat8.5, Eclipse, Kafka, Microservices, Spring Boot, Web Storm, GraphQL, Node.js, TypeScript, Kubernetes, Docker, GIT-hub, Maven, Unix/Linux, and Shell Scripting.</w:t>
      </w:r>
    </w:p>
    <w:p w14:paraId="4D0EB8C1" w14:textId="48D2970F" w:rsidR="00823B06" w:rsidRDefault="00823B06" w:rsidP="00823B06">
      <w:pPr>
        <w:pStyle w:val="NoSpacing"/>
      </w:pPr>
    </w:p>
    <w:p w14:paraId="51F9F736" w14:textId="2D09A6DD" w:rsidR="00823B06" w:rsidRPr="00823B06" w:rsidRDefault="00823B06" w:rsidP="00823B06">
      <w:pPr>
        <w:pStyle w:val="NoSpacing"/>
        <w:rPr>
          <w:b/>
        </w:rPr>
      </w:pPr>
      <w:r w:rsidRPr="00823B06">
        <w:rPr>
          <w:b/>
        </w:rPr>
        <w:t>Full Stack Java Developer</w:t>
      </w:r>
    </w:p>
    <w:p w14:paraId="6653497E" w14:textId="2CAE4563" w:rsidR="00823B06" w:rsidRDefault="00823B06" w:rsidP="00823B06">
      <w:pPr>
        <w:pStyle w:val="NoSpacing"/>
        <w:rPr>
          <w:bCs/>
        </w:rPr>
      </w:pPr>
      <w:r w:rsidRPr="00823B06">
        <w:rPr>
          <w:bCs/>
        </w:rPr>
        <w:t>Edward Jones - St. Louis, MO</w:t>
      </w:r>
      <w:r w:rsidRPr="00823B06">
        <w:rPr>
          <w:bCs/>
        </w:rPr>
        <w:tab/>
      </w:r>
      <w:r w:rsidRPr="00823B06">
        <w:rPr>
          <w:bCs/>
        </w:rPr>
        <w:tab/>
      </w:r>
      <w:r w:rsidRPr="00823B06">
        <w:rPr>
          <w:bCs/>
        </w:rPr>
        <w:tab/>
      </w:r>
      <w:r w:rsidRPr="00823B06">
        <w:rPr>
          <w:bCs/>
        </w:rPr>
        <w:tab/>
      </w:r>
      <w:r w:rsidRPr="00823B06">
        <w:rPr>
          <w:bCs/>
        </w:rPr>
        <w:tab/>
      </w:r>
      <w:r w:rsidRPr="00823B06">
        <w:rPr>
          <w:bCs/>
        </w:rPr>
        <w:tab/>
      </w:r>
      <w:r w:rsidRPr="00823B06">
        <w:rPr>
          <w:bCs/>
        </w:rPr>
        <w:tab/>
        <w:t xml:space="preserve">             </w:t>
      </w:r>
      <w:r>
        <w:rPr>
          <w:bCs/>
        </w:rPr>
        <w:t xml:space="preserve">    </w:t>
      </w:r>
      <w:r w:rsidRPr="00823B06">
        <w:rPr>
          <w:bCs/>
        </w:rPr>
        <w:t>Jun 2019 – Mar 2020</w:t>
      </w:r>
    </w:p>
    <w:p w14:paraId="34A8A010" w14:textId="44114906" w:rsidR="00823B06" w:rsidRDefault="00823B06" w:rsidP="00823B06">
      <w:pPr>
        <w:pStyle w:val="NoSpacing"/>
        <w:rPr>
          <w:bCs/>
        </w:rPr>
      </w:pPr>
    </w:p>
    <w:p w14:paraId="3CEF18F9" w14:textId="77777777" w:rsidR="00823B06" w:rsidRPr="00823B06" w:rsidRDefault="00823B06" w:rsidP="00823B06">
      <w:pPr>
        <w:pStyle w:val="NoSpacing"/>
        <w:numPr>
          <w:ilvl w:val="0"/>
          <w:numId w:val="39"/>
        </w:numPr>
      </w:pPr>
      <w:r w:rsidRPr="00823B06">
        <w:t>Involved in various meetings with Business analysts and developers.</w:t>
      </w:r>
    </w:p>
    <w:p w14:paraId="34C85AB8" w14:textId="03D8F048" w:rsidR="00823B06" w:rsidRPr="00823B06" w:rsidRDefault="00823B06" w:rsidP="00AD0485">
      <w:pPr>
        <w:pStyle w:val="NoSpacing"/>
        <w:numPr>
          <w:ilvl w:val="0"/>
          <w:numId w:val="39"/>
        </w:numPr>
      </w:pPr>
      <w:r w:rsidRPr="00823B06">
        <w:t>Developed Agent Portal with HTML5, CSS, LESS, JSON, AJAX, and React JS for developing user interface and server-side technology with Node JS.</w:t>
      </w:r>
      <w:r w:rsidR="00172CE5">
        <w:t xml:space="preserve"> </w:t>
      </w:r>
      <w:r w:rsidRPr="00823B06">
        <w:t>Conducted Functional testing and regression Testing using selenium with a Data-driven framework and Keyword-driven framework.</w:t>
      </w:r>
    </w:p>
    <w:p w14:paraId="054D1B2A" w14:textId="77777777" w:rsidR="00823B06" w:rsidRPr="00823B06" w:rsidRDefault="00823B06" w:rsidP="00823B06">
      <w:pPr>
        <w:pStyle w:val="NoSpacing"/>
        <w:numPr>
          <w:ilvl w:val="0"/>
          <w:numId w:val="39"/>
        </w:numPr>
      </w:pPr>
      <w:r w:rsidRPr="00823B06">
        <w:t>Worked on Guidewire &amp; Data hub and Info center solutions for Commercial Lines Transformation.</w:t>
      </w:r>
    </w:p>
    <w:p w14:paraId="7A17D752" w14:textId="77777777" w:rsidR="00823B06" w:rsidRPr="00823B06" w:rsidRDefault="00823B06" w:rsidP="00823B06">
      <w:pPr>
        <w:pStyle w:val="NoSpacing"/>
        <w:numPr>
          <w:ilvl w:val="0"/>
          <w:numId w:val="39"/>
        </w:numPr>
      </w:pPr>
      <w:r w:rsidRPr="00823B06">
        <w:t>Designed and developed Microservices business components using Spring for different policies.</w:t>
      </w:r>
    </w:p>
    <w:p w14:paraId="7FAC6669" w14:textId="77777777" w:rsidR="00823B06" w:rsidRPr="00823B06" w:rsidRDefault="00823B06" w:rsidP="00823B06">
      <w:pPr>
        <w:pStyle w:val="NoSpacing"/>
        <w:numPr>
          <w:ilvl w:val="0"/>
          <w:numId w:val="39"/>
        </w:numPr>
      </w:pPr>
      <w:r w:rsidRPr="00823B06">
        <w:t>Involved in the development of Microservices for all the models using a combination of Spring Boot and Spring Security.</w:t>
      </w:r>
    </w:p>
    <w:p w14:paraId="13E1D3A4" w14:textId="77777777" w:rsidR="00823B06" w:rsidRPr="00823B06" w:rsidRDefault="00823B06" w:rsidP="00823B06">
      <w:pPr>
        <w:pStyle w:val="NoSpacing"/>
        <w:numPr>
          <w:ilvl w:val="0"/>
          <w:numId w:val="39"/>
        </w:numPr>
      </w:pPr>
      <w:r w:rsidRPr="00823B06">
        <w:t>Involved in multi-tiered J2EE design utilizing Spring Inversion of Control (IOC) and Hibernate. </w:t>
      </w:r>
    </w:p>
    <w:p w14:paraId="5980FA0B" w14:textId="77777777" w:rsidR="00823B06" w:rsidRPr="00823B06" w:rsidRDefault="00823B06" w:rsidP="00823B06">
      <w:pPr>
        <w:pStyle w:val="NoSpacing"/>
        <w:numPr>
          <w:ilvl w:val="0"/>
          <w:numId w:val="39"/>
        </w:numPr>
      </w:pPr>
      <w:r w:rsidRPr="00823B06">
        <w:t>Build the application based on new features of JDK 1.8 at the service layer level.</w:t>
      </w:r>
    </w:p>
    <w:p w14:paraId="44054C11" w14:textId="77777777" w:rsidR="00823B06" w:rsidRPr="00823B06" w:rsidRDefault="00823B06" w:rsidP="00823B06">
      <w:pPr>
        <w:pStyle w:val="NoSpacing"/>
        <w:numPr>
          <w:ilvl w:val="0"/>
          <w:numId w:val="39"/>
        </w:numPr>
      </w:pPr>
      <w:r w:rsidRPr="00823B06">
        <w:t>Designed MVC architecture and Front control design pattern using Spring MVC Framework for Presentation tier and I have written code for the using Spring MVC Framework for Presentation layer and spring dependency injection.</w:t>
      </w:r>
    </w:p>
    <w:p w14:paraId="1A43FA60" w14:textId="77777777" w:rsidR="00823B06" w:rsidRPr="00823B06" w:rsidRDefault="00823B06" w:rsidP="00823B06">
      <w:pPr>
        <w:pStyle w:val="NoSpacing"/>
        <w:numPr>
          <w:ilvl w:val="0"/>
          <w:numId w:val="39"/>
        </w:numPr>
      </w:pPr>
      <w:r w:rsidRPr="00823B06">
        <w:t>Used spring framework for Dependency Injection and integrated with Hibernate.</w:t>
      </w:r>
    </w:p>
    <w:p w14:paraId="4FA4E52B" w14:textId="1F584C37" w:rsidR="00823B06" w:rsidRPr="00823B06" w:rsidRDefault="00823B06" w:rsidP="00E908EA">
      <w:pPr>
        <w:pStyle w:val="NoSpacing"/>
        <w:numPr>
          <w:ilvl w:val="0"/>
          <w:numId w:val="39"/>
        </w:numPr>
      </w:pPr>
      <w:r w:rsidRPr="00823B06">
        <w:t>Primarily focused on the spring components such as Dispatcher servlets, Controller, Model and View Objects, and View Resolver. Involved in developing Spring Beans and wiring their dependencies.</w:t>
      </w:r>
    </w:p>
    <w:p w14:paraId="03F87100" w14:textId="77777777" w:rsidR="00823B06" w:rsidRPr="00823B06" w:rsidRDefault="00823B06" w:rsidP="00823B06">
      <w:pPr>
        <w:pStyle w:val="NoSpacing"/>
        <w:numPr>
          <w:ilvl w:val="0"/>
          <w:numId w:val="39"/>
        </w:numPr>
      </w:pPr>
      <w:r w:rsidRPr="00823B06">
        <w:t>Worked on Java 8 Streams and lambda expressions. </w:t>
      </w:r>
    </w:p>
    <w:p w14:paraId="6D13C053" w14:textId="77777777" w:rsidR="00823B06" w:rsidRPr="00823B06" w:rsidRDefault="00823B06" w:rsidP="00823B06">
      <w:pPr>
        <w:pStyle w:val="NoSpacing"/>
        <w:numPr>
          <w:ilvl w:val="0"/>
          <w:numId w:val="39"/>
        </w:numPr>
      </w:pPr>
      <w:r w:rsidRPr="00823B06">
        <w:t>Created automation test scripts using data Driven framework and Page Factory model to test the web applications using Selenium WebDriver with JAVA and Maven.</w:t>
      </w:r>
    </w:p>
    <w:p w14:paraId="0B99CD5E" w14:textId="0059F44E" w:rsidR="00823B06" w:rsidRPr="00823B06" w:rsidRDefault="00823B06" w:rsidP="00D34A9C">
      <w:pPr>
        <w:pStyle w:val="NoSpacing"/>
        <w:numPr>
          <w:ilvl w:val="0"/>
          <w:numId w:val="39"/>
        </w:numPr>
      </w:pPr>
      <w:r w:rsidRPr="00823B06">
        <w:t>Implemented real-time data updates and event-driven communication using GraphQL subscriptions for live data streaming.</w:t>
      </w:r>
      <w:r w:rsidR="00172CE5">
        <w:t xml:space="preserve"> </w:t>
      </w:r>
      <w:r w:rsidRPr="00823B06">
        <w:t>Expertise in using Selenium Grid to run test scripts on different platforms and against different browsers in parallel to save time.</w:t>
      </w:r>
    </w:p>
    <w:p w14:paraId="090D2316" w14:textId="2DB8D0FC" w:rsidR="00823B06" w:rsidRPr="00823B06" w:rsidRDefault="00823B06" w:rsidP="001A392C">
      <w:pPr>
        <w:pStyle w:val="NoSpacing"/>
        <w:numPr>
          <w:ilvl w:val="0"/>
          <w:numId w:val="39"/>
        </w:numPr>
      </w:pPr>
      <w:r w:rsidRPr="00823B06">
        <w:t>Used Jenkins to execute the test scripts periodically on Selenium Grid for different platforms like desktop, tablet, and mobile.</w:t>
      </w:r>
      <w:r w:rsidR="00172CE5">
        <w:t xml:space="preserve"> </w:t>
      </w:r>
      <w:r w:rsidRPr="00823B06">
        <w:t>Performed Cross-browser testing and Parallel testing on Chrome, Firefox, and Safari using TestNG and Maven on Selenium grid.</w:t>
      </w:r>
    </w:p>
    <w:p w14:paraId="5807AC34" w14:textId="77777777" w:rsidR="00823B06" w:rsidRPr="00823B06" w:rsidRDefault="00823B06" w:rsidP="00823B06">
      <w:pPr>
        <w:pStyle w:val="NoSpacing"/>
        <w:numPr>
          <w:ilvl w:val="0"/>
          <w:numId w:val="39"/>
        </w:numPr>
      </w:pPr>
      <w:r w:rsidRPr="00823B06">
        <w:t>Actively engaged in staying up to date with the latest advancements and best practices in TDD and software testing.</w:t>
      </w:r>
    </w:p>
    <w:p w14:paraId="39661CFC" w14:textId="77777777" w:rsidR="00823B06" w:rsidRPr="00823B06" w:rsidRDefault="00823B06" w:rsidP="00823B06">
      <w:pPr>
        <w:pStyle w:val="NoSpacing"/>
        <w:numPr>
          <w:ilvl w:val="0"/>
          <w:numId w:val="39"/>
        </w:numPr>
      </w:pPr>
      <w:r w:rsidRPr="00823B06">
        <w:t>Used Node.js Bower for UI Dependency management. Worked on bower. Jason and Bower RC files.</w:t>
      </w:r>
    </w:p>
    <w:p w14:paraId="55F2A02A" w14:textId="317D7361" w:rsidR="00823B06" w:rsidRPr="00823B06" w:rsidRDefault="00823B06" w:rsidP="00242BCD">
      <w:pPr>
        <w:pStyle w:val="NoSpacing"/>
        <w:numPr>
          <w:ilvl w:val="0"/>
          <w:numId w:val="39"/>
        </w:numPr>
      </w:pPr>
      <w:r w:rsidRPr="00823B06">
        <w:t>Used AWS to deploy the project on an EC2 instance. Implementation of the Business logic layer for Services.</w:t>
      </w:r>
      <w:r w:rsidR="00172CE5">
        <w:t xml:space="preserve"> </w:t>
      </w:r>
      <w:r w:rsidRPr="00823B06">
        <w:t>As a Test Automation Engineer driving towards the quality and effectiveness of the Digital Product EASE Web Platform.</w:t>
      </w:r>
    </w:p>
    <w:p w14:paraId="57F74D1D" w14:textId="77777777" w:rsidR="00823B06" w:rsidRPr="00823B06" w:rsidRDefault="00823B06" w:rsidP="00823B06">
      <w:pPr>
        <w:pStyle w:val="NoSpacing"/>
        <w:numPr>
          <w:ilvl w:val="0"/>
          <w:numId w:val="39"/>
        </w:numPr>
      </w:pPr>
      <w:r w:rsidRPr="00823B06">
        <w:t>Thorough experience in implementing Automation Tools Selenium WebDriver, JUnit, TestNG, Eclipse, Git/GitHub, Jenkins, SOAP UI, and REST with POSTMAN.</w:t>
      </w:r>
    </w:p>
    <w:p w14:paraId="455633EA" w14:textId="77777777" w:rsidR="00823B06" w:rsidRPr="00823B06" w:rsidRDefault="00823B06" w:rsidP="00823B06">
      <w:pPr>
        <w:pStyle w:val="NoSpacing"/>
        <w:numPr>
          <w:ilvl w:val="0"/>
          <w:numId w:val="39"/>
        </w:numPr>
      </w:pPr>
      <w:r w:rsidRPr="00823B06">
        <w:t>Used runner classes in cucumber to generate step definition and used tags to run different kinds of test suites like smoke, health check, and regression.</w:t>
      </w:r>
    </w:p>
    <w:p w14:paraId="171284CE" w14:textId="77777777" w:rsidR="00823B06" w:rsidRPr="00823B06" w:rsidRDefault="00823B06" w:rsidP="00823B06">
      <w:pPr>
        <w:pStyle w:val="NoSpacing"/>
        <w:numPr>
          <w:ilvl w:val="0"/>
          <w:numId w:val="39"/>
        </w:numPr>
      </w:pPr>
      <w:r w:rsidRPr="00823B06">
        <w:t>Created profiles in Maven to launch specific TestNG suites from the Jenkins job.</w:t>
      </w:r>
    </w:p>
    <w:p w14:paraId="3C7DA2C9" w14:textId="77777777" w:rsidR="00823B06" w:rsidRPr="00823B06" w:rsidRDefault="00823B06" w:rsidP="00823B06">
      <w:pPr>
        <w:pStyle w:val="NoSpacing"/>
        <w:numPr>
          <w:ilvl w:val="0"/>
          <w:numId w:val="39"/>
        </w:numPr>
      </w:pPr>
      <w:r w:rsidRPr="00823B06">
        <w:t>Implemented SOAP UI tool to test SOAP-based architecture applications to test SOAP services.</w:t>
      </w:r>
    </w:p>
    <w:p w14:paraId="662B4265" w14:textId="25367880" w:rsidR="00823B06" w:rsidRPr="00823B06" w:rsidRDefault="00823B06" w:rsidP="00823B06">
      <w:pPr>
        <w:pStyle w:val="NoSpacing"/>
        <w:numPr>
          <w:ilvl w:val="0"/>
          <w:numId w:val="39"/>
        </w:numPr>
      </w:pPr>
      <w:r w:rsidRPr="00823B06">
        <w:t>Involved closely with developers in the Development of UI modules using HTML, JSP, JavaScript, and CSS.</w:t>
      </w:r>
    </w:p>
    <w:p w14:paraId="35B979FA" w14:textId="420F3AD6" w:rsidR="00823B06" w:rsidRDefault="00823B06" w:rsidP="00823B06">
      <w:pPr>
        <w:pStyle w:val="NoSpacing"/>
      </w:pPr>
    </w:p>
    <w:p w14:paraId="59CAEDBA" w14:textId="0A3871E2" w:rsidR="00823B06" w:rsidRDefault="00823B06" w:rsidP="00823B06">
      <w:pPr>
        <w:pStyle w:val="NoSpacing"/>
      </w:pPr>
      <w:r w:rsidRPr="00823B06">
        <w:rPr>
          <w:b/>
          <w:bCs/>
          <w:u w:val="single"/>
        </w:rPr>
        <w:t>Environment</w:t>
      </w:r>
      <w:r w:rsidRPr="00823B06">
        <w:t>: Selenium, DevOps, AWS, Java, Java Script, GraphQL, Jenkins, Git, GitHub, SOAP, REST, SOAP POSTMAN, Android, Mobile, iOS, Cucumber, TDD, BDD, Agile, Oracle 10g, putty, MS word, MS XL, Quality center, WebDriver, TestNG, MAVEN, Guidewire.</w:t>
      </w:r>
    </w:p>
    <w:p w14:paraId="32759450" w14:textId="63C79727" w:rsidR="00823B06" w:rsidRDefault="00823B06" w:rsidP="00823B06">
      <w:pPr>
        <w:pStyle w:val="NoSpacing"/>
      </w:pPr>
    </w:p>
    <w:p w14:paraId="7AFEA80E" w14:textId="1F6EA149" w:rsidR="00823B06" w:rsidRPr="00823B06" w:rsidRDefault="00823B06" w:rsidP="00823B06">
      <w:pPr>
        <w:pStyle w:val="NoSpacing"/>
        <w:rPr>
          <w:b/>
        </w:rPr>
      </w:pPr>
      <w:r w:rsidRPr="00823B06">
        <w:rPr>
          <w:b/>
        </w:rPr>
        <w:t>Full Stack Java Developer</w:t>
      </w:r>
    </w:p>
    <w:p w14:paraId="722E3C91" w14:textId="5CB54C8B" w:rsidR="00823B06" w:rsidRPr="00823B06" w:rsidRDefault="00823B06" w:rsidP="00823B06">
      <w:pPr>
        <w:pStyle w:val="NoSpacing"/>
        <w:rPr>
          <w:bCs/>
        </w:rPr>
      </w:pPr>
      <w:r w:rsidRPr="00823B06">
        <w:rPr>
          <w:bCs/>
        </w:rPr>
        <w:t>Ditech - Fort Washington, PA</w:t>
      </w:r>
      <w:r w:rsidRPr="00823B06">
        <w:rPr>
          <w:bCs/>
        </w:rPr>
        <w:tab/>
      </w:r>
      <w:r w:rsidRPr="00823B06">
        <w:rPr>
          <w:bCs/>
        </w:rPr>
        <w:tab/>
      </w:r>
      <w:r w:rsidRPr="00823B06">
        <w:rPr>
          <w:bCs/>
        </w:rPr>
        <w:tab/>
      </w:r>
      <w:r w:rsidRPr="00823B06">
        <w:rPr>
          <w:bCs/>
        </w:rPr>
        <w:tab/>
      </w:r>
      <w:r w:rsidRPr="00823B06">
        <w:rPr>
          <w:bCs/>
        </w:rPr>
        <w:tab/>
      </w:r>
      <w:r w:rsidRPr="00823B06">
        <w:rPr>
          <w:bCs/>
        </w:rPr>
        <w:tab/>
      </w:r>
      <w:r w:rsidRPr="00823B06">
        <w:rPr>
          <w:bCs/>
        </w:rPr>
        <w:tab/>
        <w:t xml:space="preserve">                Aug 2018 - May 2019</w:t>
      </w:r>
    </w:p>
    <w:p w14:paraId="324654E7" w14:textId="4F33E4AE" w:rsidR="00823B06" w:rsidRDefault="00823B06" w:rsidP="00823B06">
      <w:pPr>
        <w:pStyle w:val="NoSpacing"/>
        <w:rPr>
          <w:b/>
        </w:rPr>
      </w:pPr>
    </w:p>
    <w:p w14:paraId="73470E9E" w14:textId="291C5BCB" w:rsidR="00823B06" w:rsidRPr="00823B06" w:rsidRDefault="00823B06" w:rsidP="001A4BA8">
      <w:pPr>
        <w:pStyle w:val="NoSpacing"/>
        <w:numPr>
          <w:ilvl w:val="0"/>
          <w:numId w:val="39"/>
        </w:numPr>
      </w:pPr>
      <w:r w:rsidRPr="00823B06">
        <w:t>Designed and coded application components in an Agile/TDD environment utilizing a test-driven development and SDET approach and pair programming.</w:t>
      </w:r>
      <w:r w:rsidR="00172CE5">
        <w:t xml:space="preserve"> </w:t>
      </w:r>
      <w:r w:rsidRPr="00823B06">
        <w:t>Developed the application using spring framework that leverages model view layer architecture, also configured Dependency Injection.</w:t>
      </w:r>
    </w:p>
    <w:p w14:paraId="5491CD10" w14:textId="77777777" w:rsidR="00823B06" w:rsidRPr="00823B06" w:rsidRDefault="00823B06" w:rsidP="00823B06">
      <w:pPr>
        <w:pStyle w:val="NoSpacing"/>
        <w:numPr>
          <w:ilvl w:val="0"/>
          <w:numId w:val="39"/>
        </w:numPr>
      </w:pPr>
      <w:r w:rsidRPr="00823B06">
        <w:t>Used Hibernate ORM tools which automate the mapping between SQL databases and objects in Java.</w:t>
      </w:r>
    </w:p>
    <w:p w14:paraId="7874AEC2" w14:textId="77777777" w:rsidR="00823B06" w:rsidRPr="00823B06" w:rsidRDefault="00823B06" w:rsidP="00823B06">
      <w:pPr>
        <w:pStyle w:val="NoSpacing"/>
        <w:numPr>
          <w:ilvl w:val="0"/>
          <w:numId w:val="39"/>
        </w:numPr>
      </w:pPr>
      <w:r w:rsidRPr="00823B06">
        <w:t>Extensively used Hibernate in the data access layer to access and update information in the database.</w:t>
      </w:r>
    </w:p>
    <w:p w14:paraId="2F61416A" w14:textId="77777777" w:rsidR="00823B06" w:rsidRPr="00823B06" w:rsidRDefault="00823B06" w:rsidP="00823B06">
      <w:pPr>
        <w:pStyle w:val="NoSpacing"/>
        <w:numPr>
          <w:ilvl w:val="0"/>
          <w:numId w:val="39"/>
        </w:numPr>
      </w:pPr>
      <w:r w:rsidRPr="00823B06">
        <w:t>Design of GUI using Model View Architecture STRUTS Framework.</w:t>
      </w:r>
    </w:p>
    <w:p w14:paraId="41173994" w14:textId="77777777" w:rsidR="00823B06" w:rsidRPr="00823B06" w:rsidRDefault="00823B06" w:rsidP="00823B06">
      <w:pPr>
        <w:pStyle w:val="NoSpacing"/>
        <w:numPr>
          <w:ilvl w:val="0"/>
          <w:numId w:val="39"/>
        </w:numPr>
      </w:pPr>
      <w:r w:rsidRPr="00823B06">
        <w:t>Integrated Spring DAO for data access using Hibernate.</w:t>
      </w:r>
    </w:p>
    <w:p w14:paraId="3308B3D7" w14:textId="77777777" w:rsidR="00823B06" w:rsidRPr="00823B06" w:rsidRDefault="00823B06" w:rsidP="00823B06">
      <w:pPr>
        <w:pStyle w:val="NoSpacing"/>
        <w:numPr>
          <w:ilvl w:val="0"/>
          <w:numId w:val="39"/>
        </w:numPr>
      </w:pPr>
      <w:r w:rsidRPr="00823B06">
        <w:t>Implemented unit test for testing Angular components with frameworks using KARMA and JASMINE</w:t>
      </w:r>
    </w:p>
    <w:p w14:paraId="6FE8071C" w14:textId="77777777" w:rsidR="00823B06" w:rsidRPr="00823B06" w:rsidRDefault="00823B06" w:rsidP="00823B06">
      <w:pPr>
        <w:pStyle w:val="NoSpacing"/>
        <w:numPr>
          <w:ilvl w:val="0"/>
          <w:numId w:val="39"/>
        </w:numPr>
      </w:pPr>
      <w:r w:rsidRPr="00823B06">
        <w:t>Created Hibernate mapping files to map POJO to DB tables.</w:t>
      </w:r>
    </w:p>
    <w:p w14:paraId="3365AC5E" w14:textId="77777777" w:rsidR="00823B06" w:rsidRPr="00823B06" w:rsidRDefault="00823B06" w:rsidP="00823B06">
      <w:pPr>
        <w:pStyle w:val="NoSpacing"/>
        <w:numPr>
          <w:ilvl w:val="0"/>
          <w:numId w:val="39"/>
        </w:numPr>
      </w:pPr>
      <w:r w:rsidRPr="00823B06">
        <w:t>Involved in the Development of Spring Framework Controllers</w:t>
      </w:r>
    </w:p>
    <w:p w14:paraId="2FB63812" w14:textId="672520DC" w:rsidR="00823B06" w:rsidRPr="00823B06" w:rsidRDefault="00823B06" w:rsidP="00CA2B2F">
      <w:pPr>
        <w:pStyle w:val="NoSpacing"/>
        <w:numPr>
          <w:ilvl w:val="0"/>
          <w:numId w:val="39"/>
        </w:numPr>
      </w:pPr>
      <w:r w:rsidRPr="00823B06">
        <w:t>Developed application using spring core module and POJO&amp;#39; using Eclipse and worked on Messaging service.</w:t>
      </w:r>
      <w:r w:rsidR="00172CE5">
        <w:t xml:space="preserve"> </w:t>
      </w:r>
      <w:r w:rsidRPr="00823B06">
        <w:t>Designed and developed the XSD for WSDL.</w:t>
      </w:r>
    </w:p>
    <w:p w14:paraId="7C91D072" w14:textId="77777777" w:rsidR="00823B06" w:rsidRPr="00823B06" w:rsidRDefault="00823B06" w:rsidP="00823B06">
      <w:pPr>
        <w:pStyle w:val="NoSpacing"/>
        <w:numPr>
          <w:ilvl w:val="0"/>
          <w:numId w:val="39"/>
        </w:numPr>
      </w:pPr>
      <w:r w:rsidRPr="00823B06">
        <w:t>Deployed code in Apache Tomcat and Web logic serve.</w:t>
      </w:r>
    </w:p>
    <w:p w14:paraId="00F69151" w14:textId="77777777" w:rsidR="00823B06" w:rsidRPr="00823B06" w:rsidRDefault="00823B06" w:rsidP="00823B06">
      <w:pPr>
        <w:pStyle w:val="NoSpacing"/>
        <w:numPr>
          <w:ilvl w:val="0"/>
          <w:numId w:val="39"/>
        </w:numPr>
      </w:pPr>
      <w:r w:rsidRPr="00823B06">
        <w:t>Developed user interface using JSP, JSP Tag libraries JSTL, HTML5, CSS, and JavaScript to simplify the complexities of the application.</w:t>
      </w:r>
    </w:p>
    <w:p w14:paraId="0E31731F" w14:textId="77777777" w:rsidR="00823B06" w:rsidRPr="00823B06" w:rsidRDefault="00823B06" w:rsidP="00823B06">
      <w:pPr>
        <w:pStyle w:val="NoSpacing"/>
        <w:numPr>
          <w:ilvl w:val="0"/>
          <w:numId w:val="39"/>
        </w:numPr>
      </w:pPr>
      <w:r w:rsidRPr="00823B06">
        <w:t xml:space="preserve">Built Microservices using Spring Boot with CI/CD using Docker and Jenkins. </w:t>
      </w:r>
    </w:p>
    <w:p w14:paraId="77D30C3C" w14:textId="69DCE036" w:rsidR="00823B06" w:rsidRPr="00823B06" w:rsidRDefault="00823B06" w:rsidP="0042784D">
      <w:pPr>
        <w:pStyle w:val="NoSpacing"/>
        <w:numPr>
          <w:ilvl w:val="0"/>
          <w:numId w:val="39"/>
        </w:numPr>
      </w:pPr>
      <w:r w:rsidRPr="00823B06">
        <w:t>Provided LDAP security for the application.</w:t>
      </w:r>
      <w:r w:rsidR="00172CE5">
        <w:t xml:space="preserve"> </w:t>
      </w:r>
      <w:r w:rsidRPr="00823B06">
        <w:t>Used JSON objects, ECMAScript6, Typescript, JavaScript, and Bootstrap intensively to create interactive web pages.</w:t>
      </w:r>
    </w:p>
    <w:p w14:paraId="768955D6" w14:textId="77777777" w:rsidR="00823B06" w:rsidRPr="00823B06" w:rsidRDefault="00823B06" w:rsidP="00823B06">
      <w:pPr>
        <w:pStyle w:val="NoSpacing"/>
        <w:numPr>
          <w:ilvl w:val="0"/>
          <w:numId w:val="39"/>
        </w:numPr>
      </w:pPr>
      <w:r w:rsidRPr="00823B06">
        <w:t>Develop AWS SQ-based Microservices interacting with Dynamo DB &amp;amp; SNS/SQS using AWS SDK.</w:t>
      </w:r>
    </w:p>
    <w:p w14:paraId="0DAEFAE4" w14:textId="77777777" w:rsidR="00823B06" w:rsidRPr="00823B06" w:rsidRDefault="00823B06" w:rsidP="00823B06">
      <w:pPr>
        <w:pStyle w:val="NoSpacing"/>
        <w:numPr>
          <w:ilvl w:val="0"/>
          <w:numId w:val="39"/>
        </w:numPr>
      </w:pPr>
      <w:r w:rsidRPr="00823B06">
        <w:t>Currently working on a fitness tool that aids in Test Driven Development (TDD).</w:t>
      </w:r>
    </w:p>
    <w:p w14:paraId="0CDBB1F5" w14:textId="77777777" w:rsidR="00823B06" w:rsidRPr="00823B06" w:rsidRDefault="00823B06" w:rsidP="00823B06">
      <w:pPr>
        <w:pStyle w:val="NoSpacing"/>
        <w:numPr>
          <w:ilvl w:val="0"/>
          <w:numId w:val="39"/>
        </w:numPr>
      </w:pPr>
      <w:r w:rsidRPr="00823B06">
        <w:t>Used JMS for the asynchronous exchange of critical business data and events among</w:t>
      </w:r>
    </w:p>
    <w:p w14:paraId="6346AF29" w14:textId="7395FA6B" w:rsidR="00823B06" w:rsidRDefault="00823B06" w:rsidP="00823B06">
      <w:pPr>
        <w:pStyle w:val="NoSpacing"/>
        <w:numPr>
          <w:ilvl w:val="0"/>
          <w:numId w:val="39"/>
        </w:numPr>
      </w:pPr>
      <w:r w:rsidRPr="00823B06">
        <w:t>Involved in multi-tiered J2EE design utilizing Spring Inversion of Control (IOC) and hibernation.</w:t>
      </w:r>
    </w:p>
    <w:p w14:paraId="5BB4BF20" w14:textId="401509F7" w:rsidR="00823B06" w:rsidRPr="00823B06" w:rsidRDefault="00823B06" w:rsidP="00823B06">
      <w:pPr>
        <w:pStyle w:val="NoSpacing"/>
      </w:pPr>
    </w:p>
    <w:p w14:paraId="553EA1FB" w14:textId="308CCEB2" w:rsidR="00823B06" w:rsidRDefault="00823B06" w:rsidP="00823B06">
      <w:pPr>
        <w:pStyle w:val="NoSpacing"/>
      </w:pPr>
      <w:r w:rsidRPr="00823B06">
        <w:rPr>
          <w:b/>
          <w:bCs/>
          <w:u w:val="single"/>
        </w:rPr>
        <w:t>Environment</w:t>
      </w:r>
      <w:r w:rsidRPr="00823B06">
        <w:t>: Java 8, J2EE, JSP 2.0, PL/SQL, Spring 2.0, EJB 2.0, Angular 2/4, JMS, JNDI, Oracle, XML, DOM, SOAP, JUnit, Apache Camel, Web Sphere 8.5, Hibernate 3.0, Microservices, AWS, JDBC, TDD, BDD, MS SQL Server 2012, JESS, RESTful Web service, Web logic 8, JBoss Drools, SOA Design Patterns, Cassandra, LDAP, NOSQL, Hadoop.</w:t>
      </w:r>
    </w:p>
    <w:p w14:paraId="24E24700" w14:textId="17CA97A8" w:rsidR="00823B06" w:rsidRDefault="00823B06" w:rsidP="00823B06">
      <w:pPr>
        <w:pStyle w:val="NoSpacing"/>
      </w:pPr>
    </w:p>
    <w:p w14:paraId="5228B48A" w14:textId="7DFAB60E" w:rsidR="00823B06" w:rsidRPr="00823B06" w:rsidRDefault="00823B06" w:rsidP="00823B06">
      <w:pPr>
        <w:pStyle w:val="NoSpacing"/>
        <w:rPr>
          <w:b/>
        </w:rPr>
      </w:pPr>
      <w:r w:rsidRPr="00823B06">
        <w:rPr>
          <w:b/>
        </w:rPr>
        <w:t>Full Stack Java Developer</w:t>
      </w:r>
    </w:p>
    <w:p w14:paraId="16272994" w14:textId="1A6F7531" w:rsidR="00823B06" w:rsidRDefault="00823B06" w:rsidP="00823B06">
      <w:pPr>
        <w:pStyle w:val="NoSpacing"/>
        <w:rPr>
          <w:bCs/>
        </w:rPr>
      </w:pPr>
      <w:r w:rsidRPr="00823B06">
        <w:rPr>
          <w:bCs/>
        </w:rPr>
        <w:t>Ameriprise Financial – Minneapolis, MN</w:t>
      </w:r>
      <w:r w:rsidRPr="00823B06">
        <w:rPr>
          <w:bCs/>
        </w:rPr>
        <w:tab/>
      </w:r>
      <w:r w:rsidRPr="00823B06">
        <w:rPr>
          <w:bCs/>
        </w:rPr>
        <w:tab/>
      </w:r>
      <w:r w:rsidRPr="00823B06">
        <w:rPr>
          <w:bCs/>
        </w:rPr>
        <w:tab/>
      </w:r>
      <w:r w:rsidRPr="00823B06">
        <w:rPr>
          <w:bCs/>
        </w:rPr>
        <w:tab/>
      </w:r>
      <w:r w:rsidRPr="00823B06">
        <w:rPr>
          <w:bCs/>
        </w:rPr>
        <w:tab/>
      </w:r>
      <w:r w:rsidRPr="00823B06">
        <w:rPr>
          <w:bCs/>
        </w:rPr>
        <w:tab/>
        <w:t xml:space="preserve">       </w:t>
      </w:r>
      <w:r>
        <w:rPr>
          <w:bCs/>
        </w:rPr>
        <w:t xml:space="preserve">           </w:t>
      </w:r>
      <w:r w:rsidRPr="00823B06">
        <w:rPr>
          <w:bCs/>
        </w:rPr>
        <w:t>Sept 2015 - Jul 2018</w:t>
      </w:r>
    </w:p>
    <w:p w14:paraId="40EF9352" w14:textId="41F3854F" w:rsidR="00823B06" w:rsidRDefault="00823B06" w:rsidP="00823B06">
      <w:pPr>
        <w:pStyle w:val="NoSpacing"/>
        <w:rPr>
          <w:bCs/>
        </w:rPr>
      </w:pPr>
    </w:p>
    <w:p w14:paraId="78AB662B" w14:textId="77777777" w:rsidR="00823B06" w:rsidRPr="00823B06" w:rsidRDefault="00823B06" w:rsidP="00823B06">
      <w:pPr>
        <w:pStyle w:val="NoSpacing"/>
        <w:numPr>
          <w:ilvl w:val="0"/>
          <w:numId w:val="39"/>
        </w:numPr>
      </w:pPr>
      <w:r w:rsidRPr="00823B06">
        <w:t>Involved in developing Webservice operations in Service Oriented Architecture (SOA).</w:t>
      </w:r>
    </w:p>
    <w:p w14:paraId="3448B167" w14:textId="0D0E0735" w:rsidR="00823B06" w:rsidRPr="00823B06" w:rsidRDefault="00823B06" w:rsidP="00B23917">
      <w:pPr>
        <w:pStyle w:val="NoSpacing"/>
        <w:numPr>
          <w:ilvl w:val="0"/>
          <w:numId w:val="39"/>
        </w:numPr>
      </w:pPr>
      <w:r w:rsidRPr="00823B06">
        <w:t>Analyze requirements with the team; write High-Level design documents and system Use Cases, and analyze risk factors.</w:t>
      </w:r>
      <w:r w:rsidR="00172CE5">
        <w:t xml:space="preserve"> </w:t>
      </w:r>
      <w:r w:rsidRPr="00823B06">
        <w:t>Followed agile methodology during the complete SDLC process.</w:t>
      </w:r>
    </w:p>
    <w:p w14:paraId="6E7A4D91" w14:textId="591AAE3B" w:rsidR="00823B06" w:rsidRPr="00823B06" w:rsidRDefault="00823B06" w:rsidP="00B06A2D">
      <w:pPr>
        <w:pStyle w:val="NoSpacing"/>
        <w:numPr>
          <w:ilvl w:val="0"/>
          <w:numId w:val="39"/>
        </w:numPr>
      </w:pPr>
      <w:r w:rsidRPr="00823B06">
        <w:t>Validated forms using Angular and regular expressions thereby providing client-side validation and server validation.</w:t>
      </w:r>
      <w:r w:rsidR="00172CE5">
        <w:t xml:space="preserve"> </w:t>
      </w:r>
      <w:r w:rsidRPr="00823B06">
        <w:t>Participated in Agile/Scrum development and deployment teams.</w:t>
      </w:r>
    </w:p>
    <w:p w14:paraId="64FEB18E" w14:textId="77777777" w:rsidR="00823B06" w:rsidRPr="00823B06" w:rsidRDefault="00823B06" w:rsidP="00823B06">
      <w:pPr>
        <w:pStyle w:val="NoSpacing"/>
        <w:numPr>
          <w:ilvl w:val="0"/>
          <w:numId w:val="39"/>
        </w:numPr>
      </w:pPr>
      <w:r w:rsidRPr="00823B06">
        <w:t>Used Spring Framework 4.1 for the application development.</w:t>
      </w:r>
    </w:p>
    <w:p w14:paraId="19EE746C" w14:textId="77777777" w:rsidR="00823B06" w:rsidRPr="00823B06" w:rsidRDefault="00823B06" w:rsidP="00823B06">
      <w:pPr>
        <w:pStyle w:val="NoSpacing"/>
        <w:numPr>
          <w:ilvl w:val="0"/>
          <w:numId w:val="39"/>
        </w:numPr>
      </w:pPr>
      <w:r w:rsidRPr="00823B06">
        <w:t>Created a custom analytics framework to gather useful user behavior data using Mongo DB</w:t>
      </w:r>
    </w:p>
    <w:p w14:paraId="6BF512EC" w14:textId="77777777" w:rsidR="00823B06" w:rsidRPr="00823B06" w:rsidRDefault="00823B06" w:rsidP="00823B06">
      <w:pPr>
        <w:pStyle w:val="NoSpacing"/>
        <w:numPr>
          <w:ilvl w:val="0"/>
          <w:numId w:val="39"/>
        </w:numPr>
      </w:pPr>
      <w:r w:rsidRPr="00823B06">
        <w:t>Responsible for Web UI development in JavaScript using jQuery, AngularJS, and AJAX.</w:t>
      </w:r>
    </w:p>
    <w:p w14:paraId="33E3D0B6" w14:textId="77777777" w:rsidR="00823B06" w:rsidRPr="00823B06" w:rsidRDefault="00823B06" w:rsidP="00823B06">
      <w:pPr>
        <w:pStyle w:val="NoSpacing"/>
        <w:numPr>
          <w:ilvl w:val="0"/>
          <w:numId w:val="39"/>
        </w:numPr>
      </w:pPr>
      <w:r w:rsidRPr="00823B06">
        <w:t>Involved in front-end development using Struts, JSP&amp;#39, JSTL.</w:t>
      </w:r>
    </w:p>
    <w:p w14:paraId="08D07E15" w14:textId="5A19004A" w:rsidR="00823B06" w:rsidRPr="00823B06" w:rsidRDefault="00823B06" w:rsidP="00726A10">
      <w:pPr>
        <w:pStyle w:val="NoSpacing"/>
        <w:numPr>
          <w:ilvl w:val="0"/>
          <w:numId w:val="39"/>
        </w:numPr>
      </w:pPr>
      <w:r w:rsidRPr="00823B06">
        <w:t>Used JAXB for marshaling and unmarshalling work orders, billing XML documents, and JAXP for processing.</w:t>
      </w:r>
      <w:r w:rsidR="00172CE5">
        <w:t xml:space="preserve"> </w:t>
      </w:r>
      <w:r w:rsidRPr="00823B06">
        <w:t>Worked with React JS to build bootstrap components for UI web objects. Linked with API data to view and render virtual DOM dynamically.</w:t>
      </w:r>
    </w:p>
    <w:p w14:paraId="223DBD74" w14:textId="65D84B6D" w:rsidR="00823B06" w:rsidRDefault="00823B06" w:rsidP="001A5E30">
      <w:pPr>
        <w:pStyle w:val="NoSpacing"/>
        <w:numPr>
          <w:ilvl w:val="0"/>
          <w:numId w:val="39"/>
        </w:numPr>
      </w:pPr>
      <w:r w:rsidRPr="00823B06">
        <w:t>Used Fitness for Integration testing.</w:t>
      </w:r>
      <w:r w:rsidR="00172CE5">
        <w:t xml:space="preserve"> </w:t>
      </w:r>
      <w:r w:rsidRPr="00823B06">
        <w:t>Used log4j for logging errors, info, and exceptions.</w:t>
      </w:r>
    </w:p>
    <w:p w14:paraId="31E2BABA" w14:textId="6222389A" w:rsidR="00823B06" w:rsidRDefault="00823B06" w:rsidP="00823B06">
      <w:pPr>
        <w:pStyle w:val="NoSpacing"/>
      </w:pPr>
    </w:p>
    <w:p w14:paraId="637B19C1" w14:textId="260345B5" w:rsidR="00823B06" w:rsidRDefault="00823B06" w:rsidP="00823B06">
      <w:pPr>
        <w:pStyle w:val="NoSpacing"/>
      </w:pPr>
      <w:r w:rsidRPr="00823B06">
        <w:rPr>
          <w:b/>
          <w:bCs/>
          <w:u w:val="single"/>
        </w:rPr>
        <w:t>Environment</w:t>
      </w:r>
      <w:r w:rsidRPr="00823B06">
        <w:t>: JDK 1.8, Spring 4.1(DI, MVC, Tran Management, Integration, Angular 2/4, JavaScript, DOCKER, JDBC, ReactJS, AOP, REST, PL/SQL, Transaction Management), Hibernate 4.0, JAX-RS Web services, Maven, BDD, Jenkins, TCP Mon, Sun Jersey, Swagger, Junit 4.1, Selenium, JIRA, Rally, Free marker, Apache POI, Quartz Scheduler, Groovy, TCP Mon, Mockito, DB Unit, Dynatrace, Cucumber, JAAS.</w:t>
      </w:r>
    </w:p>
    <w:p w14:paraId="6695E846" w14:textId="1FFCB620" w:rsidR="00823B06" w:rsidRDefault="00823B06" w:rsidP="00823B06">
      <w:pPr>
        <w:pStyle w:val="NoSpacing"/>
      </w:pPr>
    </w:p>
    <w:p w14:paraId="3CE3A44B" w14:textId="6B789517" w:rsidR="00823B06" w:rsidRPr="00823B06" w:rsidRDefault="00823B06" w:rsidP="00823B06">
      <w:pPr>
        <w:pStyle w:val="NoSpacing"/>
        <w:rPr>
          <w:b/>
        </w:rPr>
      </w:pPr>
      <w:r w:rsidRPr="00823B06">
        <w:rPr>
          <w:b/>
        </w:rPr>
        <w:t>Java Developer</w:t>
      </w:r>
    </w:p>
    <w:p w14:paraId="0BFC8E9E" w14:textId="75426ABE" w:rsidR="00823B06" w:rsidRDefault="00823B06" w:rsidP="00823B06">
      <w:pPr>
        <w:pStyle w:val="NoSpacing"/>
        <w:rPr>
          <w:bCs/>
        </w:rPr>
      </w:pPr>
      <w:r w:rsidRPr="00823B06">
        <w:rPr>
          <w:bCs/>
        </w:rPr>
        <w:t>Eureka Technocrats – India</w:t>
      </w:r>
      <w:r w:rsidRPr="00823B06">
        <w:rPr>
          <w:bCs/>
        </w:rPr>
        <w:tab/>
      </w:r>
      <w:r w:rsidRPr="00823B06">
        <w:rPr>
          <w:bCs/>
        </w:rPr>
        <w:tab/>
      </w:r>
      <w:r w:rsidRPr="00823B06">
        <w:rPr>
          <w:bCs/>
        </w:rPr>
        <w:tab/>
      </w:r>
      <w:r w:rsidRPr="00823B06">
        <w:rPr>
          <w:bCs/>
        </w:rPr>
        <w:tab/>
      </w:r>
      <w:r w:rsidRPr="00823B06">
        <w:rPr>
          <w:bCs/>
        </w:rPr>
        <w:tab/>
      </w:r>
      <w:r w:rsidRPr="00823B06">
        <w:rPr>
          <w:bCs/>
        </w:rPr>
        <w:tab/>
      </w:r>
      <w:r w:rsidRPr="00823B06">
        <w:rPr>
          <w:bCs/>
        </w:rPr>
        <w:tab/>
      </w:r>
      <w:r w:rsidRPr="00823B06">
        <w:rPr>
          <w:bCs/>
        </w:rPr>
        <w:tab/>
        <w:t xml:space="preserve">  May 2012 - Apr 2015</w:t>
      </w:r>
    </w:p>
    <w:p w14:paraId="1005DEE8" w14:textId="4C4522B4" w:rsidR="00823B06" w:rsidRDefault="00823B06" w:rsidP="00823B06">
      <w:pPr>
        <w:pStyle w:val="NoSpacing"/>
        <w:rPr>
          <w:bCs/>
        </w:rPr>
      </w:pPr>
    </w:p>
    <w:p w14:paraId="76B6DC1B" w14:textId="77777777" w:rsidR="00823B06" w:rsidRPr="0080562D" w:rsidRDefault="00823B06" w:rsidP="0080562D">
      <w:pPr>
        <w:pStyle w:val="NoSpacing"/>
        <w:numPr>
          <w:ilvl w:val="0"/>
          <w:numId w:val="39"/>
        </w:numPr>
      </w:pPr>
      <w:r w:rsidRPr="0080562D">
        <w:t>Involved in database modelling applying the normalization rules.</w:t>
      </w:r>
    </w:p>
    <w:p w14:paraId="6026DEC2" w14:textId="77777777" w:rsidR="00823B06" w:rsidRPr="0080562D" w:rsidRDefault="00823B06" w:rsidP="0080562D">
      <w:pPr>
        <w:pStyle w:val="NoSpacing"/>
        <w:numPr>
          <w:ilvl w:val="0"/>
          <w:numId w:val="39"/>
        </w:numPr>
      </w:pPr>
      <w:r w:rsidRPr="0080562D">
        <w:t>Developed Code using Strut’s framework, based on the MVC design pattern.</w:t>
      </w:r>
    </w:p>
    <w:p w14:paraId="0818D8D2" w14:textId="764F2451" w:rsidR="00823B06" w:rsidRPr="0080562D" w:rsidRDefault="00823B06" w:rsidP="007648A0">
      <w:pPr>
        <w:pStyle w:val="NoSpacing"/>
        <w:numPr>
          <w:ilvl w:val="0"/>
          <w:numId w:val="39"/>
        </w:numPr>
      </w:pPr>
      <w:r w:rsidRPr="0080562D">
        <w:t>Utilized the AngularJS directives, factory, service, and filters. Created several custom directives to reuse them across the controller.</w:t>
      </w:r>
      <w:r w:rsidR="00172CE5">
        <w:t xml:space="preserve"> </w:t>
      </w:r>
      <w:r w:rsidRPr="0080562D">
        <w:t>Worked on backend logic using Servlets, EJB, Hibernate, and JDBC.</w:t>
      </w:r>
    </w:p>
    <w:p w14:paraId="3C42AB1C" w14:textId="77777777" w:rsidR="00823B06" w:rsidRPr="0080562D" w:rsidRDefault="00823B06" w:rsidP="0080562D">
      <w:pPr>
        <w:pStyle w:val="NoSpacing"/>
        <w:numPr>
          <w:ilvl w:val="0"/>
          <w:numId w:val="39"/>
        </w:numPr>
      </w:pPr>
      <w:r w:rsidRPr="0080562D">
        <w:t>Developed page-specific elements, handlers, web beans, view helper classes, JSP pages &amp;amp; fragments by using design patterns and Java standards. Validating the Application by Deploying and testing on the JBoss Server.</w:t>
      </w:r>
    </w:p>
    <w:p w14:paraId="64AB1B33" w14:textId="77777777" w:rsidR="00823B06" w:rsidRPr="0080562D" w:rsidRDefault="00823B06" w:rsidP="0080562D">
      <w:pPr>
        <w:pStyle w:val="NoSpacing"/>
        <w:numPr>
          <w:ilvl w:val="0"/>
          <w:numId w:val="39"/>
        </w:numPr>
      </w:pPr>
      <w:r w:rsidRPr="0080562D">
        <w:t>Developed Microservices using Spring MVC, Spring Boot, Spring Cloud, Spring AOP Dependency Injection, and JPA. Used JDBC Connection, Statement to retrieve Data from RDBMS.</w:t>
      </w:r>
    </w:p>
    <w:p w14:paraId="133F5F0D" w14:textId="77777777" w:rsidR="00823B06" w:rsidRPr="0080562D" w:rsidRDefault="00823B06" w:rsidP="0080562D">
      <w:pPr>
        <w:pStyle w:val="NoSpacing"/>
        <w:numPr>
          <w:ilvl w:val="0"/>
          <w:numId w:val="39"/>
        </w:numPr>
      </w:pPr>
      <w:r w:rsidRPr="0080562D">
        <w:t>Developed dynamic pages for generating a report for displaying the existing business rules based on a search criterion to be reviewed by the CNA internally.</w:t>
      </w:r>
    </w:p>
    <w:p w14:paraId="012E424E" w14:textId="77777777" w:rsidR="00823B06" w:rsidRPr="0080562D" w:rsidRDefault="00823B06" w:rsidP="0080562D">
      <w:pPr>
        <w:pStyle w:val="NoSpacing"/>
        <w:numPr>
          <w:ilvl w:val="0"/>
          <w:numId w:val="39"/>
        </w:numPr>
      </w:pPr>
      <w:r w:rsidRPr="0080562D">
        <w:t>Involved in debugging the product using JIRA Bug Tracking</w:t>
      </w:r>
    </w:p>
    <w:p w14:paraId="66B24FDF" w14:textId="77777777" w:rsidR="00823B06" w:rsidRPr="0080562D" w:rsidRDefault="00823B06" w:rsidP="0080562D">
      <w:pPr>
        <w:pStyle w:val="NoSpacing"/>
        <w:numPr>
          <w:ilvl w:val="0"/>
          <w:numId w:val="39"/>
        </w:numPr>
      </w:pPr>
      <w:r w:rsidRPr="0080562D">
        <w:t>Involved in developing the UI pages using HTML5, CSS3, JavaScript, JSON, jQuery and AJAX.</w:t>
      </w:r>
    </w:p>
    <w:p w14:paraId="61AF1E4A" w14:textId="77777777" w:rsidR="00823B06" w:rsidRPr="0080562D" w:rsidRDefault="00823B06" w:rsidP="0080562D">
      <w:pPr>
        <w:pStyle w:val="NoSpacing"/>
        <w:numPr>
          <w:ilvl w:val="0"/>
          <w:numId w:val="39"/>
        </w:numPr>
      </w:pPr>
      <w:r w:rsidRPr="0080562D">
        <w:t>Developed servlets for generating reports in PDF format.</w:t>
      </w:r>
    </w:p>
    <w:p w14:paraId="1629E0FD" w14:textId="77777777" w:rsidR="00823B06" w:rsidRPr="0080562D" w:rsidRDefault="00823B06" w:rsidP="0080562D">
      <w:pPr>
        <w:pStyle w:val="NoSpacing"/>
        <w:numPr>
          <w:ilvl w:val="0"/>
          <w:numId w:val="39"/>
        </w:numPr>
      </w:pPr>
      <w:r w:rsidRPr="0080562D">
        <w:t>Implemented multiple high-performance Mongo DB replica sets on EC2 with robust reliability.</w:t>
      </w:r>
    </w:p>
    <w:p w14:paraId="5FA91729" w14:textId="77777777" w:rsidR="00823B06" w:rsidRPr="0080562D" w:rsidRDefault="00823B06" w:rsidP="0080562D">
      <w:pPr>
        <w:pStyle w:val="NoSpacing"/>
        <w:numPr>
          <w:ilvl w:val="0"/>
          <w:numId w:val="39"/>
        </w:numPr>
      </w:pPr>
      <w:r w:rsidRPr="0080562D">
        <w:t>Implemented logging using log4j.</w:t>
      </w:r>
    </w:p>
    <w:p w14:paraId="74EA6425" w14:textId="77777777" w:rsidR="00823B06" w:rsidRPr="0080562D" w:rsidRDefault="00823B06" w:rsidP="0080562D">
      <w:pPr>
        <w:pStyle w:val="NoSpacing"/>
        <w:numPr>
          <w:ilvl w:val="0"/>
          <w:numId w:val="39"/>
        </w:numPr>
      </w:pPr>
      <w:r w:rsidRPr="0080562D">
        <w:t>Deployed the application in JBoss Application Server.</w:t>
      </w:r>
    </w:p>
    <w:p w14:paraId="5F10E0FE" w14:textId="77777777" w:rsidR="00823B06" w:rsidRPr="0080562D" w:rsidRDefault="00823B06" w:rsidP="0080562D">
      <w:pPr>
        <w:pStyle w:val="NoSpacing"/>
        <w:numPr>
          <w:ilvl w:val="0"/>
          <w:numId w:val="39"/>
        </w:numPr>
      </w:pPr>
      <w:r w:rsidRPr="0080562D">
        <w:t>Developed Servlets and Worked extensively on My SQL.</w:t>
      </w:r>
    </w:p>
    <w:p w14:paraId="25944C5D" w14:textId="77777777" w:rsidR="00823B06" w:rsidRPr="0080562D" w:rsidRDefault="00823B06" w:rsidP="0080562D">
      <w:pPr>
        <w:pStyle w:val="NoSpacing"/>
        <w:numPr>
          <w:ilvl w:val="0"/>
          <w:numId w:val="39"/>
        </w:numPr>
      </w:pPr>
      <w:r w:rsidRPr="0080562D">
        <w:t>Worked with MySQL for SQL log and Workbench.</w:t>
      </w:r>
    </w:p>
    <w:p w14:paraId="45424854" w14:textId="77777777" w:rsidR="00823B06" w:rsidRPr="0080562D" w:rsidRDefault="00823B06" w:rsidP="0080562D">
      <w:pPr>
        <w:pStyle w:val="NoSpacing"/>
        <w:numPr>
          <w:ilvl w:val="0"/>
          <w:numId w:val="39"/>
        </w:numPr>
      </w:pPr>
      <w:r w:rsidRPr="0080562D">
        <w:t>Written jQuery Validations for the User Frontends.</w:t>
      </w:r>
    </w:p>
    <w:p w14:paraId="1ADD8F5E" w14:textId="77777777" w:rsidR="00823B06" w:rsidRPr="0080562D" w:rsidRDefault="00823B06" w:rsidP="0080562D">
      <w:pPr>
        <w:pStyle w:val="NoSpacing"/>
        <w:numPr>
          <w:ilvl w:val="0"/>
          <w:numId w:val="39"/>
        </w:numPr>
      </w:pPr>
      <w:r w:rsidRPr="0080562D">
        <w:t>Maintenance of data in different Oracle databases and environments using TOAD.</w:t>
      </w:r>
    </w:p>
    <w:p w14:paraId="1351249E" w14:textId="2CEAB9C2" w:rsidR="00823B06" w:rsidRPr="00823B06" w:rsidRDefault="00823B06" w:rsidP="00823B06">
      <w:pPr>
        <w:pStyle w:val="NoSpacing"/>
      </w:pPr>
    </w:p>
    <w:p w14:paraId="2D90EC22" w14:textId="77777777" w:rsidR="00823B06" w:rsidRPr="00823B06" w:rsidRDefault="00823B06" w:rsidP="00823B06">
      <w:pPr>
        <w:pStyle w:val="NoSpacing"/>
      </w:pPr>
      <w:r w:rsidRPr="00823B06">
        <w:rPr>
          <w:b/>
          <w:bCs/>
          <w:u w:val="single"/>
        </w:rPr>
        <w:t>Environment</w:t>
      </w:r>
      <w:r w:rsidRPr="00823B06">
        <w:t>: Windows XP/2000, Java 1.3, J2EE, Struts 1.1, EJB 2.0, Servlets, Session Beans, Ant, JavaScript 1.3, JSPs, HTML5, CSS3, jQuery, JSON, Oracle 8i, Ajax, Mongo DB, Soap, Toad, Eclipse 3.1, Web Sphere Application Server 5.1, Web logic, Apache CXF, MySQL, XSLT, Junit, Log4j, Rational Clear case, Clear Quest.</w:t>
      </w:r>
    </w:p>
    <w:p w14:paraId="43E51806" w14:textId="77777777" w:rsidR="00823B06" w:rsidRPr="00823B06" w:rsidRDefault="00823B06" w:rsidP="00823B06">
      <w:pPr>
        <w:pStyle w:val="NoSpacing"/>
        <w:rPr>
          <w:bCs/>
        </w:rPr>
      </w:pPr>
    </w:p>
    <w:p w14:paraId="3ED21149" w14:textId="31303B2A"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Pr="00220B99">
        <w:rPr>
          <w:rFonts w:asciiTheme="minorHAnsi" w:hAnsiTheme="minorHAnsi" w:cstheme="minorHAnsi"/>
          <w:smallCaps w:val="0"/>
          <w:sz w:val="22"/>
          <w:szCs w:val="22"/>
        </w:rPr>
        <w:t>:</w:t>
      </w:r>
    </w:p>
    <w:p w14:paraId="05D9F8F8" w14:textId="77777777" w:rsidR="002C08E8" w:rsidRDefault="002C08E8" w:rsidP="00035ECD">
      <w:pPr>
        <w:pStyle w:val="NoSpacing"/>
      </w:pPr>
    </w:p>
    <w:p w14:paraId="528B7D5C" w14:textId="77777777" w:rsidR="0080562D" w:rsidRPr="0080562D" w:rsidRDefault="0080562D" w:rsidP="0080562D">
      <w:pPr>
        <w:pStyle w:val="NoSpacing"/>
        <w:numPr>
          <w:ilvl w:val="0"/>
          <w:numId w:val="39"/>
        </w:numPr>
      </w:pPr>
      <w:r w:rsidRPr="0080562D">
        <w:t>Bachelor’s in Electrical and Electronics Engineering from JNTUH – 2012</w:t>
      </w:r>
    </w:p>
    <w:p w14:paraId="4C550C69" w14:textId="77777777" w:rsidR="0080562D" w:rsidRPr="0080562D" w:rsidRDefault="0080562D" w:rsidP="0080562D">
      <w:pPr>
        <w:pStyle w:val="NoSpacing"/>
        <w:numPr>
          <w:ilvl w:val="0"/>
          <w:numId w:val="39"/>
        </w:numPr>
      </w:pPr>
      <w:r w:rsidRPr="0080562D">
        <w:t>Master’s in Computer science from Southern University and A&amp;M College - 2016</w:t>
      </w:r>
    </w:p>
    <w:p w14:paraId="06A54F5B" w14:textId="5DCFBC1F" w:rsidR="0080562D" w:rsidRDefault="0080562D" w:rsidP="0080562D">
      <w:pPr>
        <w:pStyle w:val="NoSpacing"/>
        <w:sectPr w:rsidR="0080562D" w:rsidSect="00282B88">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540" w:right="1152" w:bottom="720" w:left="1152" w:header="510" w:footer="864" w:gutter="0"/>
          <w:cols w:space="720"/>
          <w:titlePg/>
          <w:docGrid w:linePitch="360"/>
        </w:sectPr>
      </w:pPr>
    </w:p>
    <w:p w14:paraId="638574B6" w14:textId="0F07E810" w:rsidR="003D1332" w:rsidRPr="00D53105" w:rsidRDefault="003D1332" w:rsidP="006747A9">
      <w:pPr>
        <w:pStyle w:val="NoSpacing"/>
        <w:ind w:left="720"/>
      </w:pPr>
    </w:p>
    <w:sectPr w:rsidR="003D1332" w:rsidRPr="00D53105" w:rsidSect="00282B88">
      <w:type w:val="continuous"/>
      <w:pgSz w:w="12240" w:h="15840" w:code="1"/>
      <w:pgMar w:top="540" w:right="1152" w:bottom="720" w:left="1152" w:header="510" w:footer="864" w:gutter="0"/>
      <w:cols w:num="2"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952206" w14:textId="77777777" w:rsidR="0045519E" w:rsidRDefault="0045519E">
      <w:r>
        <w:separator/>
      </w:r>
    </w:p>
  </w:endnote>
  <w:endnote w:type="continuationSeparator" w:id="0">
    <w:p w14:paraId="6F4A5A9E" w14:textId="77777777" w:rsidR="0045519E" w:rsidRDefault="004551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8CE1D0" w14:textId="77777777" w:rsidR="003A4AC8" w:rsidRDefault="003A4A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F2776E" w14:textId="77777777" w:rsidR="00C56794" w:rsidRDefault="00C56794">
    <w:pPr>
      <w:pStyle w:val="Footer"/>
    </w:pPr>
  </w:p>
  <w:p w14:paraId="68466BA4" w14:textId="77777777" w:rsidR="00B360ED" w:rsidRDefault="00B360E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7AD320" w14:textId="77777777" w:rsidR="003A4AC8" w:rsidRDefault="003A4A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0BC74D5" w14:textId="77777777" w:rsidR="0045519E" w:rsidRDefault="0045519E">
      <w:r>
        <w:separator/>
      </w:r>
    </w:p>
  </w:footnote>
  <w:footnote w:type="continuationSeparator" w:id="0">
    <w:p w14:paraId="428ACB7F" w14:textId="77777777" w:rsidR="0045519E" w:rsidRDefault="004551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F7A055" w14:textId="77777777" w:rsidR="003A4AC8" w:rsidRDefault="003A4A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BA34E6" w14:textId="77777777" w:rsidR="00BA2960" w:rsidRDefault="00BA2960">
    <w:pPr>
      <w:pStyle w:val="Header"/>
    </w:pPr>
  </w:p>
  <w:p w14:paraId="55CC7D6F" w14:textId="77777777" w:rsidR="00BA2960" w:rsidRDefault="00BA29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57FB71" w14:textId="2AA547D7" w:rsidR="00BF14B3" w:rsidRPr="00654952" w:rsidRDefault="00BF14B3" w:rsidP="009D2991">
    <w:pPr>
      <w:pStyle w:val="NoSpacing"/>
    </w:pPr>
    <w:r w:rsidRPr="00654952">
      <w:rPr>
        <w:b/>
        <w:bCs/>
      </w:rPr>
      <w:t>Candidate Location:</w:t>
    </w:r>
    <w:r w:rsidR="00EC3F6D" w:rsidRPr="00654952">
      <w:t xml:space="preserve"> </w:t>
    </w:r>
    <w:r w:rsidR="003A4AC8" w:rsidRPr="003A4AC8">
      <w:t>Wixom</w:t>
    </w:r>
    <w:r w:rsidR="00172CE5">
      <w:t>, M</w:t>
    </w:r>
    <w:r w:rsidR="003A4AC8">
      <w:t>I</w:t>
    </w:r>
  </w:p>
  <w:p w14:paraId="2AE93543" w14:textId="3B0F4E06" w:rsidR="007255EB" w:rsidRDefault="00BF14B3" w:rsidP="00654952">
    <w:pPr>
      <w:pStyle w:val="NoSpacing"/>
    </w:pPr>
    <w:r w:rsidRPr="00654952">
      <w:rPr>
        <w:b/>
        <w:bCs/>
      </w:rPr>
      <w:t>Candidate E-mail ID:</w:t>
    </w:r>
    <w:r w:rsidRPr="00654952">
      <w:t xml:space="preserve"> </w:t>
    </w:r>
    <w:r w:rsidR="00172CE5" w:rsidRPr="00172CE5">
      <w:rPr>
        <w:rStyle w:val="Hyperlink"/>
      </w:rPr>
      <w:t>santoshn9166@gmail.com</w:t>
    </w:r>
  </w:p>
  <w:p w14:paraId="639D8B28" w14:textId="17176EE2" w:rsidR="00BF14B3" w:rsidRPr="00C403D6" w:rsidRDefault="00BF14B3" w:rsidP="00654952">
    <w:pPr>
      <w:pStyle w:val="NoSpacing"/>
    </w:pPr>
    <w:r w:rsidRPr="00654952">
      <w:rPr>
        <w:b/>
        <w:bCs/>
      </w:rPr>
      <w:t>Contact Number:</w:t>
    </w:r>
    <w:r w:rsidR="004C7072" w:rsidRPr="00654952">
      <w:t xml:space="preserve"> </w:t>
    </w:r>
    <w:r w:rsidR="00172CE5" w:rsidRPr="00172CE5">
      <w:t>(314) 502-9449</w:t>
    </w:r>
  </w:p>
  <w:p w14:paraId="6360024A" w14:textId="77777777" w:rsidR="00AD5567" w:rsidRDefault="00AD5567" w:rsidP="00AD5567">
    <w:pPr>
      <w:pStyle w:val="Header"/>
      <w:rPr>
        <w:rFonts w:asciiTheme="minorHAnsi" w:hAnsiTheme="minorHAnsi" w:cstheme="minorHAnsi"/>
        <w:b/>
        <w:sz w:val="10"/>
        <w:szCs w:val="28"/>
      </w:rPr>
    </w:pPr>
  </w:p>
  <w:p w14:paraId="33822890" w14:textId="47A9D08C" w:rsidR="001D1725" w:rsidRDefault="00172CE5" w:rsidP="005C26B1">
    <w:pPr>
      <w:pStyle w:val="Header"/>
      <w:jc w:val="center"/>
      <w:rPr>
        <w:rFonts w:asciiTheme="minorHAnsi" w:hAnsiTheme="minorHAnsi" w:cstheme="minorHAnsi"/>
        <w:b/>
        <w:sz w:val="28"/>
        <w:szCs w:val="28"/>
      </w:rPr>
    </w:pPr>
    <w:r w:rsidRPr="00172CE5">
      <w:rPr>
        <w:rFonts w:asciiTheme="minorHAnsi" w:hAnsiTheme="minorHAnsi" w:cstheme="minorHAnsi"/>
        <w:b/>
        <w:sz w:val="28"/>
        <w:szCs w:val="28"/>
      </w:rPr>
      <w:t>SANTOSH NAGAVARAM</w:t>
    </w:r>
  </w:p>
  <w:p w14:paraId="23F2F05D" w14:textId="7098DDCE"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4" w15:restartNumberingAfterBreak="0">
    <w:nsid w:val="1885528D"/>
    <w:multiLevelType w:val="hybridMultilevel"/>
    <w:tmpl w:val="AE0E0346"/>
    <w:lvl w:ilvl="0" w:tplc="40090001">
      <w:start w:val="1"/>
      <w:numFmt w:val="bullet"/>
      <w:lvlText w:val=""/>
      <w:lvlJc w:val="left"/>
      <w:pPr>
        <w:ind w:left="720" w:hanging="360"/>
      </w:pPr>
      <w:rPr>
        <w:rFonts w:ascii="Symbol" w:hAnsi="Symbol" w:hint="default"/>
      </w:rPr>
    </w:lvl>
    <w:lvl w:ilvl="1" w:tplc="EBEEA13A">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16"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7"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9"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2"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3"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5" w15:restartNumberingAfterBreak="0">
    <w:nsid w:val="3B660A93"/>
    <w:multiLevelType w:val="hybridMultilevel"/>
    <w:tmpl w:val="B852B116"/>
    <w:lvl w:ilvl="0" w:tplc="40090001">
      <w:start w:val="1"/>
      <w:numFmt w:val="bullet"/>
      <w:lvlText w:val=""/>
      <w:lvlJc w:val="left"/>
      <w:pPr>
        <w:ind w:left="446" w:hanging="360"/>
      </w:pPr>
      <w:rPr>
        <w:rFonts w:ascii="Symbol" w:hAnsi="Symbol" w:hint="default"/>
      </w:rPr>
    </w:lvl>
    <w:lvl w:ilvl="1" w:tplc="40090003" w:tentative="1">
      <w:start w:val="1"/>
      <w:numFmt w:val="bullet"/>
      <w:lvlText w:val="o"/>
      <w:lvlJc w:val="left"/>
      <w:pPr>
        <w:ind w:left="1166" w:hanging="360"/>
      </w:pPr>
      <w:rPr>
        <w:rFonts w:ascii="Courier New" w:hAnsi="Courier New" w:cs="Courier New" w:hint="default"/>
      </w:rPr>
    </w:lvl>
    <w:lvl w:ilvl="2" w:tplc="40090005" w:tentative="1">
      <w:start w:val="1"/>
      <w:numFmt w:val="bullet"/>
      <w:lvlText w:val=""/>
      <w:lvlJc w:val="left"/>
      <w:pPr>
        <w:ind w:left="1886" w:hanging="360"/>
      </w:pPr>
      <w:rPr>
        <w:rFonts w:ascii="Wingdings" w:hAnsi="Wingdings" w:hint="default"/>
      </w:rPr>
    </w:lvl>
    <w:lvl w:ilvl="3" w:tplc="40090001" w:tentative="1">
      <w:start w:val="1"/>
      <w:numFmt w:val="bullet"/>
      <w:lvlText w:val=""/>
      <w:lvlJc w:val="left"/>
      <w:pPr>
        <w:ind w:left="2606" w:hanging="360"/>
      </w:pPr>
      <w:rPr>
        <w:rFonts w:ascii="Symbol" w:hAnsi="Symbol" w:hint="default"/>
      </w:rPr>
    </w:lvl>
    <w:lvl w:ilvl="4" w:tplc="40090003" w:tentative="1">
      <w:start w:val="1"/>
      <w:numFmt w:val="bullet"/>
      <w:lvlText w:val="o"/>
      <w:lvlJc w:val="left"/>
      <w:pPr>
        <w:ind w:left="3326" w:hanging="360"/>
      </w:pPr>
      <w:rPr>
        <w:rFonts w:ascii="Courier New" w:hAnsi="Courier New" w:cs="Courier New" w:hint="default"/>
      </w:rPr>
    </w:lvl>
    <w:lvl w:ilvl="5" w:tplc="40090005" w:tentative="1">
      <w:start w:val="1"/>
      <w:numFmt w:val="bullet"/>
      <w:lvlText w:val=""/>
      <w:lvlJc w:val="left"/>
      <w:pPr>
        <w:ind w:left="4046" w:hanging="360"/>
      </w:pPr>
      <w:rPr>
        <w:rFonts w:ascii="Wingdings" w:hAnsi="Wingdings" w:hint="default"/>
      </w:rPr>
    </w:lvl>
    <w:lvl w:ilvl="6" w:tplc="40090001" w:tentative="1">
      <w:start w:val="1"/>
      <w:numFmt w:val="bullet"/>
      <w:lvlText w:val=""/>
      <w:lvlJc w:val="left"/>
      <w:pPr>
        <w:ind w:left="4766" w:hanging="360"/>
      </w:pPr>
      <w:rPr>
        <w:rFonts w:ascii="Symbol" w:hAnsi="Symbol" w:hint="default"/>
      </w:rPr>
    </w:lvl>
    <w:lvl w:ilvl="7" w:tplc="40090003" w:tentative="1">
      <w:start w:val="1"/>
      <w:numFmt w:val="bullet"/>
      <w:lvlText w:val="o"/>
      <w:lvlJc w:val="left"/>
      <w:pPr>
        <w:ind w:left="5486" w:hanging="360"/>
      </w:pPr>
      <w:rPr>
        <w:rFonts w:ascii="Courier New" w:hAnsi="Courier New" w:cs="Courier New" w:hint="default"/>
      </w:rPr>
    </w:lvl>
    <w:lvl w:ilvl="8" w:tplc="40090005" w:tentative="1">
      <w:start w:val="1"/>
      <w:numFmt w:val="bullet"/>
      <w:lvlText w:val=""/>
      <w:lvlJc w:val="left"/>
      <w:pPr>
        <w:ind w:left="6206" w:hanging="360"/>
      </w:pPr>
      <w:rPr>
        <w:rFonts w:ascii="Wingdings" w:hAnsi="Wingdings" w:hint="default"/>
      </w:rPr>
    </w:lvl>
  </w:abstractNum>
  <w:abstractNum w:abstractNumId="26"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7"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9"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1E61F5D"/>
    <w:multiLevelType w:val="multilevel"/>
    <w:tmpl w:val="61509EF8"/>
    <w:lvl w:ilvl="0">
      <w:start w:val="1"/>
      <w:numFmt w:val="bullet"/>
      <w:lvlText w:val=""/>
      <w:lvlJc w:val="left"/>
      <w:pPr>
        <w:tabs>
          <w:tab w:val="num" w:pos="360"/>
        </w:tabs>
        <w:ind w:left="360" w:hanging="360"/>
      </w:pPr>
      <w:rPr>
        <w:rFonts w:ascii="Symbol" w:hAnsi="Symbol" w:hint="default"/>
        <w:sz w:val="22"/>
        <w:szCs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3" w15:restartNumberingAfterBreak="0">
    <w:nsid w:val="53F10098"/>
    <w:multiLevelType w:val="hybridMultilevel"/>
    <w:tmpl w:val="53ECEE44"/>
    <w:lvl w:ilvl="0" w:tplc="04765C00">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6"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8"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9"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0"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1" w15:restartNumberingAfterBreak="0">
    <w:nsid w:val="6C2065DC"/>
    <w:multiLevelType w:val="hybridMultilevel"/>
    <w:tmpl w:val="0FF80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3"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4"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45"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8785AAC"/>
    <w:multiLevelType w:val="hybridMultilevel"/>
    <w:tmpl w:val="29C83F74"/>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7"/>
  </w:num>
  <w:num w:numId="2">
    <w:abstractNumId w:val="40"/>
  </w:num>
  <w:num w:numId="3">
    <w:abstractNumId w:val="42"/>
  </w:num>
  <w:num w:numId="4">
    <w:abstractNumId w:val="34"/>
  </w:num>
  <w:num w:numId="5">
    <w:abstractNumId w:val="27"/>
  </w:num>
  <w:num w:numId="6">
    <w:abstractNumId w:val="12"/>
  </w:num>
  <w:num w:numId="7">
    <w:abstractNumId w:val="43"/>
  </w:num>
  <w:num w:numId="8">
    <w:abstractNumId w:val="48"/>
  </w:num>
  <w:num w:numId="9">
    <w:abstractNumId w:val="23"/>
  </w:num>
  <w:num w:numId="10">
    <w:abstractNumId w:val="45"/>
  </w:num>
  <w:num w:numId="11">
    <w:abstractNumId w:val="36"/>
  </w:num>
  <w:num w:numId="12">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abstractNumId w:val="46"/>
  </w:num>
  <w:num w:numId="14">
    <w:abstractNumId w:val="29"/>
  </w:num>
  <w:num w:numId="15">
    <w:abstractNumId w:val="44"/>
  </w:num>
  <w:num w:numId="16">
    <w:abstractNumId w:val="37"/>
  </w:num>
  <w:num w:numId="17">
    <w:abstractNumId w:val="17"/>
  </w:num>
  <w:num w:numId="18">
    <w:abstractNumId w:val="16"/>
  </w:num>
  <w:num w:numId="19">
    <w:abstractNumId w:val="35"/>
  </w:num>
  <w:num w:numId="20">
    <w:abstractNumId w:val="21"/>
  </w:num>
  <w:num w:numId="21">
    <w:abstractNumId w:val="28"/>
  </w:num>
  <w:num w:numId="22">
    <w:abstractNumId w:val="15"/>
  </w:num>
  <w:num w:numId="23">
    <w:abstractNumId w:val="19"/>
  </w:num>
  <w:num w:numId="24">
    <w:abstractNumId w:val="10"/>
  </w:num>
  <w:num w:numId="25">
    <w:abstractNumId w:val="11"/>
  </w:num>
  <w:num w:numId="26">
    <w:abstractNumId w:val="39"/>
  </w:num>
  <w:num w:numId="27">
    <w:abstractNumId w:val="26"/>
  </w:num>
  <w:num w:numId="28">
    <w:abstractNumId w:val="13"/>
  </w:num>
  <w:num w:numId="29">
    <w:abstractNumId w:val="18"/>
  </w:num>
  <w:num w:numId="30">
    <w:abstractNumId w:val="32"/>
  </w:num>
  <w:num w:numId="31">
    <w:abstractNumId w:val="24"/>
  </w:num>
  <w:num w:numId="32">
    <w:abstractNumId w:val="9"/>
  </w:num>
  <w:num w:numId="33">
    <w:abstractNumId w:val="20"/>
  </w:num>
  <w:num w:numId="34">
    <w:abstractNumId w:val="22"/>
  </w:num>
  <w:num w:numId="35">
    <w:abstractNumId w:val="38"/>
  </w:num>
  <w:num w:numId="36">
    <w:abstractNumId w:val="30"/>
  </w:num>
  <w:num w:numId="37">
    <w:abstractNumId w:val="41"/>
  </w:num>
  <w:num w:numId="38">
    <w:abstractNumId w:val="14"/>
  </w:num>
  <w:num w:numId="39">
    <w:abstractNumId w:val="47"/>
  </w:num>
  <w:num w:numId="40">
    <w:abstractNumId w:val="25"/>
  </w:num>
  <w:num w:numId="41">
    <w:abstractNumId w:val="33"/>
  </w:num>
  <w:num w:numId="42">
    <w:abstractNumId w:val="31"/>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65"/>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556CA"/>
    <w:rsid w:val="00060AA5"/>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AB6"/>
    <w:rsid w:val="00141B36"/>
    <w:rsid w:val="00143F52"/>
    <w:rsid w:val="0014542A"/>
    <w:rsid w:val="00151F21"/>
    <w:rsid w:val="00154466"/>
    <w:rsid w:val="001559D1"/>
    <w:rsid w:val="00156EFD"/>
    <w:rsid w:val="00162D7B"/>
    <w:rsid w:val="0016461A"/>
    <w:rsid w:val="00172CE5"/>
    <w:rsid w:val="00181B74"/>
    <w:rsid w:val="0018509B"/>
    <w:rsid w:val="00186DDF"/>
    <w:rsid w:val="0019159B"/>
    <w:rsid w:val="001B46BC"/>
    <w:rsid w:val="001C14D9"/>
    <w:rsid w:val="001C1C4D"/>
    <w:rsid w:val="001D02FC"/>
    <w:rsid w:val="001D093A"/>
    <w:rsid w:val="001D0CFF"/>
    <w:rsid w:val="001D1725"/>
    <w:rsid w:val="001D2BA7"/>
    <w:rsid w:val="001D55C5"/>
    <w:rsid w:val="001D6B23"/>
    <w:rsid w:val="001E0884"/>
    <w:rsid w:val="001E4213"/>
    <w:rsid w:val="001E7EF4"/>
    <w:rsid w:val="001F1B48"/>
    <w:rsid w:val="001F520E"/>
    <w:rsid w:val="001F75AD"/>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6ABA"/>
    <w:rsid w:val="00236BF5"/>
    <w:rsid w:val="002430AF"/>
    <w:rsid w:val="002432CA"/>
    <w:rsid w:val="002435B5"/>
    <w:rsid w:val="002457BF"/>
    <w:rsid w:val="00245AEF"/>
    <w:rsid w:val="00247A42"/>
    <w:rsid w:val="00251678"/>
    <w:rsid w:val="002523CB"/>
    <w:rsid w:val="00254034"/>
    <w:rsid w:val="00257596"/>
    <w:rsid w:val="002603D2"/>
    <w:rsid w:val="002615D1"/>
    <w:rsid w:val="0026269B"/>
    <w:rsid w:val="00263804"/>
    <w:rsid w:val="002651C1"/>
    <w:rsid w:val="00266A5C"/>
    <w:rsid w:val="00266EFC"/>
    <w:rsid w:val="002719A8"/>
    <w:rsid w:val="00272D68"/>
    <w:rsid w:val="00277E62"/>
    <w:rsid w:val="00282B88"/>
    <w:rsid w:val="00284988"/>
    <w:rsid w:val="00285023"/>
    <w:rsid w:val="00293168"/>
    <w:rsid w:val="002960F4"/>
    <w:rsid w:val="002A0778"/>
    <w:rsid w:val="002A2C36"/>
    <w:rsid w:val="002A5967"/>
    <w:rsid w:val="002B2582"/>
    <w:rsid w:val="002B2941"/>
    <w:rsid w:val="002B58FD"/>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29F"/>
    <w:rsid w:val="002F1A15"/>
    <w:rsid w:val="002F4CD7"/>
    <w:rsid w:val="002F4E56"/>
    <w:rsid w:val="00306522"/>
    <w:rsid w:val="00306793"/>
    <w:rsid w:val="003125B5"/>
    <w:rsid w:val="00313E14"/>
    <w:rsid w:val="00314657"/>
    <w:rsid w:val="003157CF"/>
    <w:rsid w:val="00317CAC"/>
    <w:rsid w:val="0032307D"/>
    <w:rsid w:val="00333973"/>
    <w:rsid w:val="003431F6"/>
    <w:rsid w:val="00346707"/>
    <w:rsid w:val="0034773C"/>
    <w:rsid w:val="00352507"/>
    <w:rsid w:val="00354471"/>
    <w:rsid w:val="0035690D"/>
    <w:rsid w:val="003576A2"/>
    <w:rsid w:val="00360DBE"/>
    <w:rsid w:val="003610FB"/>
    <w:rsid w:val="0036552E"/>
    <w:rsid w:val="00371797"/>
    <w:rsid w:val="00372101"/>
    <w:rsid w:val="00373FD2"/>
    <w:rsid w:val="0037737E"/>
    <w:rsid w:val="0037758A"/>
    <w:rsid w:val="00377ACD"/>
    <w:rsid w:val="003830AE"/>
    <w:rsid w:val="003831D0"/>
    <w:rsid w:val="00383C57"/>
    <w:rsid w:val="00385233"/>
    <w:rsid w:val="00397154"/>
    <w:rsid w:val="003A2A01"/>
    <w:rsid w:val="003A2D25"/>
    <w:rsid w:val="003A320E"/>
    <w:rsid w:val="003A4AC8"/>
    <w:rsid w:val="003B0287"/>
    <w:rsid w:val="003B169E"/>
    <w:rsid w:val="003B2ADF"/>
    <w:rsid w:val="003B3010"/>
    <w:rsid w:val="003B4EAD"/>
    <w:rsid w:val="003C3BB7"/>
    <w:rsid w:val="003C3DB0"/>
    <w:rsid w:val="003C593F"/>
    <w:rsid w:val="003C5CB9"/>
    <w:rsid w:val="003C7644"/>
    <w:rsid w:val="003D1043"/>
    <w:rsid w:val="003D1332"/>
    <w:rsid w:val="003D14FE"/>
    <w:rsid w:val="003D3DF9"/>
    <w:rsid w:val="003D4FFF"/>
    <w:rsid w:val="003D67D4"/>
    <w:rsid w:val="003D7674"/>
    <w:rsid w:val="003E08BC"/>
    <w:rsid w:val="003E76FE"/>
    <w:rsid w:val="003F2572"/>
    <w:rsid w:val="00400457"/>
    <w:rsid w:val="0041611E"/>
    <w:rsid w:val="00416C71"/>
    <w:rsid w:val="00420329"/>
    <w:rsid w:val="00420693"/>
    <w:rsid w:val="00420D56"/>
    <w:rsid w:val="004215AD"/>
    <w:rsid w:val="0042382F"/>
    <w:rsid w:val="004273BA"/>
    <w:rsid w:val="00431077"/>
    <w:rsid w:val="00431B4D"/>
    <w:rsid w:val="00431D02"/>
    <w:rsid w:val="00436A08"/>
    <w:rsid w:val="00440E60"/>
    <w:rsid w:val="004426EF"/>
    <w:rsid w:val="0044294E"/>
    <w:rsid w:val="004436F6"/>
    <w:rsid w:val="00445483"/>
    <w:rsid w:val="004500CF"/>
    <w:rsid w:val="00454701"/>
    <w:rsid w:val="004550D1"/>
    <w:rsid w:val="0045519E"/>
    <w:rsid w:val="0045764D"/>
    <w:rsid w:val="004705F3"/>
    <w:rsid w:val="00473DB1"/>
    <w:rsid w:val="00474B34"/>
    <w:rsid w:val="00474E1E"/>
    <w:rsid w:val="004812EC"/>
    <w:rsid w:val="004821CB"/>
    <w:rsid w:val="0048296C"/>
    <w:rsid w:val="00483B4E"/>
    <w:rsid w:val="00485963"/>
    <w:rsid w:val="00492149"/>
    <w:rsid w:val="00492B5C"/>
    <w:rsid w:val="00497E32"/>
    <w:rsid w:val="004A2300"/>
    <w:rsid w:val="004A3855"/>
    <w:rsid w:val="004A520C"/>
    <w:rsid w:val="004A5727"/>
    <w:rsid w:val="004A6F87"/>
    <w:rsid w:val="004B066E"/>
    <w:rsid w:val="004B47F2"/>
    <w:rsid w:val="004B4A32"/>
    <w:rsid w:val="004C24AD"/>
    <w:rsid w:val="004C2E59"/>
    <w:rsid w:val="004C5AB1"/>
    <w:rsid w:val="004C6508"/>
    <w:rsid w:val="004C7072"/>
    <w:rsid w:val="004D0789"/>
    <w:rsid w:val="004D224E"/>
    <w:rsid w:val="004E176A"/>
    <w:rsid w:val="004E1AE9"/>
    <w:rsid w:val="004E33D7"/>
    <w:rsid w:val="004E3CBF"/>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39E1"/>
    <w:rsid w:val="005241B1"/>
    <w:rsid w:val="00526C25"/>
    <w:rsid w:val="00532972"/>
    <w:rsid w:val="005331ED"/>
    <w:rsid w:val="00533B61"/>
    <w:rsid w:val="00543622"/>
    <w:rsid w:val="00543886"/>
    <w:rsid w:val="005464F8"/>
    <w:rsid w:val="00554A98"/>
    <w:rsid w:val="00555298"/>
    <w:rsid w:val="00561123"/>
    <w:rsid w:val="00564FB3"/>
    <w:rsid w:val="00566E50"/>
    <w:rsid w:val="00570A2D"/>
    <w:rsid w:val="00577B5B"/>
    <w:rsid w:val="005866AF"/>
    <w:rsid w:val="005A508B"/>
    <w:rsid w:val="005A6919"/>
    <w:rsid w:val="005B07F7"/>
    <w:rsid w:val="005B5025"/>
    <w:rsid w:val="005B561B"/>
    <w:rsid w:val="005B75B5"/>
    <w:rsid w:val="005C0325"/>
    <w:rsid w:val="005C0BD5"/>
    <w:rsid w:val="005C26B1"/>
    <w:rsid w:val="005C5C24"/>
    <w:rsid w:val="005C68E3"/>
    <w:rsid w:val="005D09A9"/>
    <w:rsid w:val="005D2425"/>
    <w:rsid w:val="005D72C2"/>
    <w:rsid w:val="005E105F"/>
    <w:rsid w:val="005E53FD"/>
    <w:rsid w:val="005F0A0D"/>
    <w:rsid w:val="005F2208"/>
    <w:rsid w:val="00600004"/>
    <w:rsid w:val="00600B0B"/>
    <w:rsid w:val="006116C4"/>
    <w:rsid w:val="00621366"/>
    <w:rsid w:val="006214E7"/>
    <w:rsid w:val="00623DF5"/>
    <w:rsid w:val="00633C18"/>
    <w:rsid w:val="00636C52"/>
    <w:rsid w:val="00636D04"/>
    <w:rsid w:val="0063792F"/>
    <w:rsid w:val="0064372A"/>
    <w:rsid w:val="00646190"/>
    <w:rsid w:val="0065426F"/>
    <w:rsid w:val="00654952"/>
    <w:rsid w:val="006552DE"/>
    <w:rsid w:val="006555C1"/>
    <w:rsid w:val="00655CBE"/>
    <w:rsid w:val="006613E5"/>
    <w:rsid w:val="00662DA3"/>
    <w:rsid w:val="0066362F"/>
    <w:rsid w:val="006642F0"/>
    <w:rsid w:val="00665176"/>
    <w:rsid w:val="00666CB7"/>
    <w:rsid w:val="0066702F"/>
    <w:rsid w:val="006747A9"/>
    <w:rsid w:val="00674873"/>
    <w:rsid w:val="006748FE"/>
    <w:rsid w:val="0067669C"/>
    <w:rsid w:val="006829A1"/>
    <w:rsid w:val="00691BFB"/>
    <w:rsid w:val="00692031"/>
    <w:rsid w:val="00693628"/>
    <w:rsid w:val="006A1629"/>
    <w:rsid w:val="006A4E16"/>
    <w:rsid w:val="006A562E"/>
    <w:rsid w:val="006B049D"/>
    <w:rsid w:val="006C20EF"/>
    <w:rsid w:val="006C41D0"/>
    <w:rsid w:val="006D1608"/>
    <w:rsid w:val="006D247C"/>
    <w:rsid w:val="006D436D"/>
    <w:rsid w:val="006D7B0A"/>
    <w:rsid w:val="006E0D4D"/>
    <w:rsid w:val="006E1CEA"/>
    <w:rsid w:val="006E3601"/>
    <w:rsid w:val="006E3C4D"/>
    <w:rsid w:val="006E6708"/>
    <w:rsid w:val="006E7495"/>
    <w:rsid w:val="00700507"/>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36AF5"/>
    <w:rsid w:val="00740975"/>
    <w:rsid w:val="00740BCF"/>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1335"/>
    <w:rsid w:val="007B2324"/>
    <w:rsid w:val="007C5095"/>
    <w:rsid w:val="007C6B8B"/>
    <w:rsid w:val="007C7283"/>
    <w:rsid w:val="007D675E"/>
    <w:rsid w:val="007D7E67"/>
    <w:rsid w:val="007E130A"/>
    <w:rsid w:val="007E18BC"/>
    <w:rsid w:val="007E3E7F"/>
    <w:rsid w:val="007F01BE"/>
    <w:rsid w:val="007F09C1"/>
    <w:rsid w:val="007F1B4C"/>
    <w:rsid w:val="007F5E21"/>
    <w:rsid w:val="007F6565"/>
    <w:rsid w:val="0080562D"/>
    <w:rsid w:val="008074A2"/>
    <w:rsid w:val="0081260A"/>
    <w:rsid w:val="008142A2"/>
    <w:rsid w:val="00821AC0"/>
    <w:rsid w:val="008234D6"/>
    <w:rsid w:val="00823B06"/>
    <w:rsid w:val="00830595"/>
    <w:rsid w:val="008316FA"/>
    <w:rsid w:val="00834BC5"/>
    <w:rsid w:val="00842EB5"/>
    <w:rsid w:val="008435F4"/>
    <w:rsid w:val="008464C0"/>
    <w:rsid w:val="00851D25"/>
    <w:rsid w:val="0085515E"/>
    <w:rsid w:val="00855DA0"/>
    <w:rsid w:val="00861E50"/>
    <w:rsid w:val="00865351"/>
    <w:rsid w:val="00870121"/>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28FE"/>
    <w:rsid w:val="008A3781"/>
    <w:rsid w:val="008B2E59"/>
    <w:rsid w:val="008B30DB"/>
    <w:rsid w:val="008B3880"/>
    <w:rsid w:val="008B7BA1"/>
    <w:rsid w:val="008C2CDD"/>
    <w:rsid w:val="008C391E"/>
    <w:rsid w:val="008C7C3E"/>
    <w:rsid w:val="008D4FCB"/>
    <w:rsid w:val="008E00BB"/>
    <w:rsid w:val="008E2893"/>
    <w:rsid w:val="008E467A"/>
    <w:rsid w:val="008E4873"/>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340E0"/>
    <w:rsid w:val="00940639"/>
    <w:rsid w:val="00940967"/>
    <w:rsid w:val="00951554"/>
    <w:rsid w:val="00952675"/>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D6532"/>
    <w:rsid w:val="009E110E"/>
    <w:rsid w:val="009E14A2"/>
    <w:rsid w:val="009E2AD9"/>
    <w:rsid w:val="009F2463"/>
    <w:rsid w:val="009F4241"/>
    <w:rsid w:val="009F4DB1"/>
    <w:rsid w:val="009F569E"/>
    <w:rsid w:val="009F6696"/>
    <w:rsid w:val="009F66AA"/>
    <w:rsid w:val="009F7DF6"/>
    <w:rsid w:val="00A005D6"/>
    <w:rsid w:val="00A00603"/>
    <w:rsid w:val="00A01F84"/>
    <w:rsid w:val="00A1100D"/>
    <w:rsid w:val="00A13448"/>
    <w:rsid w:val="00A142CB"/>
    <w:rsid w:val="00A23142"/>
    <w:rsid w:val="00A24546"/>
    <w:rsid w:val="00A24A33"/>
    <w:rsid w:val="00A268CB"/>
    <w:rsid w:val="00A31157"/>
    <w:rsid w:val="00A3375E"/>
    <w:rsid w:val="00A34017"/>
    <w:rsid w:val="00A4103A"/>
    <w:rsid w:val="00A43CB0"/>
    <w:rsid w:val="00A43CC1"/>
    <w:rsid w:val="00A4633A"/>
    <w:rsid w:val="00A46A9F"/>
    <w:rsid w:val="00A538C6"/>
    <w:rsid w:val="00A55008"/>
    <w:rsid w:val="00A57792"/>
    <w:rsid w:val="00A651D7"/>
    <w:rsid w:val="00A656E6"/>
    <w:rsid w:val="00A66838"/>
    <w:rsid w:val="00A70A8B"/>
    <w:rsid w:val="00A74DA6"/>
    <w:rsid w:val="00A75435"/>
    <w:rsid w:val="00A75463"/>
    <w:rsid w:val="00A770F4"/>
    <w:rsid w:val="00A84564"/>
    <w:rsid w:val="00A847BF"/>
    <w:rsid w:val="00A84E64"/>
    <w:rsid w:val="00A871D3"/>
    <w:rsid w:val="00A91596"/>
    <w:rsid w:val="00A94CDC"/>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E1791"/>
    <w:rsid w:val="00AE3544"/>
    <w:rsid w:val="00AF0AD7"/>
    <w:rsid w:val="00AF6AFF"/>
    <w:rsid w:val="00AF6CFF"/>
    <w:rsid w:val="00AF6FBC"/>
    <w:rsid w:val="00AF7091"/>
    <w:rsid w:val="00B011F5"/>
    <w:rsid w:val="00B017C6"/>
    <w:rsid w:val="00B0237B"/>
    <w:rsid w:val="00B07FBE"/>
    <w:rsid w:val="00B109B0"/>
    <w:rsid w:val="00B10ECB"/>
    <w:rsid w:val="00B14421"/>
    <w:rsid w:val="00B17D19"/>
    <w:rsid w:val="00B210E4"/>
    <w:rsid w:val="00B2466A"/>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48A6"/>
    <w:rsid w:val="00B969C7"/>
    <w:rsid w:val="00B97805"/>
    <w:rsid w:val="00BA2960"/>
    <w:rsid w:val="00BA3745"/>
    <w:rsid w:val="00BB1589"/>
    <w:rsid w:val="00BB3B89"/>
    <w:rsid w:val="00BB6718"/>
    <w:rsid w:val="00BC363C"/>
    <w:rsid w:val="00BD2436"/>
    <w:rsid w:val="00BD732F"/>
    <w:rsid w:val="00BE01AE"/>
    <w:rsid w:val="00BE08A2"/>
    <w:rsid w:val="00BE11EA"/>
    <w:rsid w:val="00BE1756"/>
    <w:rsid w:val="00BE2CB0"/>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40EE"/>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74DAA"/>
    <w:rsid w:val="00C76BCE"/>
    <w:rsid w:val="00C8664A"/>
    <w:rsid w:val="00C90307"/>
    <w:rsid w:val="00C924AB"/>
    <w:rsid w:val="00C944B5"/>
    <w:rsid w:val="00C96171"/>
    <w:rsid w:val="00C97C14"/>
    <w:rsid w:val="00CA0479"/>
    <w:rsid w:val="00CA2ED8"/>
    <w:rsid w:val="00CA5C89"/>
    <w:rsid w:val="00CA7AB3"/>
    <w:rsid w:val="00CB02C0"/>
    <w:rsid w:val="00CB08FC"/>
    <w:rsid w:val="00CB5E63"/>
    <w:rsid w:val="00CC0895"/>
    <w:rsid w:val="00CC308D"/>
    <w:rsid w:val="00CC3321"/>
    <w:rsid w:val="00CC411B"/>
    <w:rsid w:val="00CC5C1B"/>
    <w:rsid w:val="00CC5D10"/>
    <w:rsid w:val="00CC75D8"/>
    <w:rsid w:val="00CC7905"/>
    <w:rsid w:val="00CD0144"/>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7106"/>
    <w:rsid w:val="00D30AE4"/>
    <w:rsid w:val="00D31465"/>
    <w:rsid w:val="00D40373"/>
    <w:rsid w:val="00D41ABA"/>
    <w:rsid w:val="00D435E0"/>
    <w:rsid w:val="00D45B46"/>
    <w:rsid w:val="00D46344"/>
    <w:rsid w:val="00D471B9"/>
    <w:rsid w:val="00D53105"/>
    <w:rsid w:val="00D54766"/>
    <w:rsid w:val="00D611B3"/>
    <w:rsid w:val="00D64B1F"/>
    <w:rsid w:val="00D70766"/>
    <w:rsid w:val="00D71323"/>
    <w:rsid w:val="00D75E82"/>
    <w:rsid w:val="00D76412"/>
    <w:rsid w:val="00D76E7E"/>
    <w:rsid w:val="00D8492A"/>
    <w:rsid w:val="00D85BFA"/>
    <w:rsid w:val="00D9360F"/>
    <w:rsid w:val="00D95D38"/>
    <w:rsid w:val="00DA14B0"/>
    <w:rsid w:val="00DA5C01"/>
    <w:rsid w:val="00DB1A6A"/>
    <w:rsid w:val="00DC55BF"/>
    <w:rsid w:val="00DC613F"/>
    <w:rsid w:val="00DC6BC4"/>
    <w:rsid w:val="00DD03F8"/>
    <w:rsid w:val="00DD0B68"/>
    <w:rsid w:val="00DD34D8"/>
    <w:rsid w:val="00DD3E00"/>
    <w:rsid w:val="00DF181C"/>
    <w:rsid w:val="00DF5EE6"/>
    <w:rsid w:val="00E04545"/>
    <w:rsid w:val="00E04EA7"/>
    <w:rsid w:val="00E0758D"/>
    <w:rsid w:val="00E11E51"/>
    <w:rsid w:val="00E1356F"/>
    <w:rsid w:val="00E21629"/>
    <w:rsid w:val="00E22993"/>
    <w:rsid w:val="00E27669"/>
    <w:rsid w:val="00E27B93"/>
    <w:rsid w:val="00E31A59"/>
    <w:rsid w:val="00E32049"/>
    <w:rsid w:val="00E32E65"/>
    <w:rsid w:val="00E34C13"/>
    <w:rsid w:val="00E35082"/>
    <w:rsid w:val="00E35805"/>
    <w:rsid w:val="00E40E5F"/>
    <w:rsid w:val="00E41CB0"/>
    <w:rsid w:val="00E44B44"/>
    <w:rsid w:val="00E4794A"/>
    <w:rsid w:val="00E47F99"/>
    <w:rsid w:val="00E525A0"/>
    <w:rsid w:val="00E52911"/>
    <w:rsid w:val="00E53036"/>
    <w:rsid w:val="00E536F5"/>
    <w:rsid w:val="00E574BB"/>
    <w:rsid w:val="00E60E59"/>
    <w:rsid w:val="00E62641"/>
    <w:rsid w:val="00E62ADB"/>
    <w:rsid w:val="00E63709"/>
    <w:rsid w:val="00E65CCF"/>
    <w:rsid w:val="00E66AC4"/>
    <w:rsid w:val="00E71D7A"/>
    <w:rsid w:val="00E77DD8"/>
    <w:rsid w:val="00E85504"/>
    <w:rsid w:val="00E87BDF"/>
    <w:rsid w:val="00E904B5"/>
    <w:rsid w:val="00E92266"/>
    <w:rsid w:val="00E92987"/>
    <w:rsid w:val="00E935F1"/>
    <w:rsid w:val="00E93FCD"/>
    <w:rsid w:val="00E943C2"/>
    <w:rsid w:val="00EA0A77"/>
    <w:rsid w:val="00EA3203"/>
    <w:rsid w:val="00EA3407"/>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47DA"/>
    <w:rsid w:val="00F7527D"/>
    <w:rsid w:val="00F76204"/>
    <w:rsid w:val="00F86972"/>
    <w:rsid w:val="00F87ACF"/>
    <w:rsid w:val="00F87D39"/>
    <w:rsid w:val="00F921A5"/>
    <w:rsid w:val="00F93A34"/>
    <w:rsid w:val="00F94DD7"/>
    <w:rsid w:val="00F9683A"/>
    <w:rsid w:val="00FB0611"/>
    <w:rsid w:val="00FB5A9A"/>
    <w:rsid w:val="00FC0EF9"/>
    <w:rsid w:val="00FC1612"/>
    <w:rsid w:val="00FC1DE2"/>
    <w:rsid w:val="00FC244D"/>
    <w:rsid w:val="00FD1537"/>
    <w:rsid w:val="00FD730F"/>
    <w:rsid w:val="00FE03E2"/>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aliases w:val="list1,b1,List Paragraph Char Char,Number_1,Normal Sentence,ListPar1,new,SGLText List Paragraph,List Paragraph2,List Paragraph11,List Paragraph21,lp1,Figure_name"/>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Figure_name Char"/>
    <w:link w:val="ListParagraph"/>
    <w:uiPriority w:val="34"/>
    <w:qFormat/>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5124</Words>
  <Characters>29211</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2024-06-06T20:28:00Z</dcterms:created>
  <dcterms:modified xsi:type="dcterms:W3CDTF">2024-06-06T21:03:00Z</dcterms:modified>
</cp:coreProperties>
</file>