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1CF29" w14:textId="7216F360" w:rsidR="008838A6" w:rsidRDefault="008838A6" w:rsidP="008838A6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8838A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</w:p>
    <w:p w14:paraId="7D2F56EB" w14:textId="77777777" w:rsidR="008838A6" w:rsidRPr="008838A6" w:rsidRDefault="008838A6" w:rsidP="008838A6">
      <w:pPr>
        <w:pStyle w:val="Title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07B26065" w14:textId="53A1B3D4" w:rsidR="00F805D6" w:rsidRPr="00F805D6" w:rsidRDefault="00F805D6" w:rsidP="00F805D6">
      <w:pPr>
        <w:pStyle w:val="Title"/>
        <w:jc w:val="left"/>
        <w:rPr>
          <w:rFonts w:asciiTheme="minorHAnsi" w:eastAsia="Calibri" w:hAnsiTheme="minorHAnsi"/>
          <w:b w:val="0"/>
          <w:smallCaps w:val="0"/>
          <w:sz w:val="22"/>
          <w:szCs w:val="22"/>
        </w:rPr>
      </w:pPr>
      <w:r w:rsidRPr="00F805D6">
        <w:rPr>
          <w:rFonts w:asciiTheme="minorHAnsi" w:eastAsia="Calibri" w:hAnsiTheme="minorHAnsi"/>
          <w:b w:val="0"/>
          <w:smallCaps w:val="0"/>
          <w:sz w:val="22"/>
          <w:szCs w:val="22"/>
        </w:rPr>
        <w:t>Result-driven and analytical professional with comprehensive experience delivering key business intelligence</w:t>
      </w:r>
      <w:r>
        <w:rPr>
          <w:rFonts w:asciiTheme="minorHAnsi" w:eastAsia="Calibri" w:hAnsiTheme="minorHAnsi"/>
          <w:b w:val="0"/>
          <w:smallCaps w:val="0"/>
          <w:sz w:val="22"/>
          <w:szCs w:val="22"/>
        </w:rPr>
        <w:t xml:space="preserve"> </w:t>
      </w:r>
      <w:r w:rsidRPr="00F805D6">
        <w:rPr>
          <w:rFonts w:asciiTheme="minorHAnsi" w:eastAsia="Calibri" w:hAnsiTheme="minorHAnsi"/>
          <w:b w:val="0"/>
          <w:smallCaps w:val="0"/>
          <w:sz w:val="22"/>
          <w:szCs w:val="22"/>
        </w:rPr>
        <w:t>and insights, while developing IT technical solutions aligned with strategies.</w:t>
      </w:r>
    </w:p>
    <w:p w14:paraId="427EFD42" w14:textId="6128C154" w:rsidR="00576A3F" w:rsidRDefault="00F805D6" w:rsidP="00F805D6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F805D6">
        <w:rPr>
          <w:rFonts w:asciiTheme="minorHAnsi" w:eastAsia="Calibri" w:hAnsiTheme="minorHAnsi"/>
          <w:b w:val="0"/>
          <w:smallCaps w:val="0"/>
          <w:sz w:val="22"/>
          <w:szCs w:val="22"/>
        </w:rPr>
        <w:t>Proven record of success in acting as a liaison between a company's technical and non-technical teams. The primary responsibilities include gathering and analyzing business requirements, documenting processes, and finding solutions to improve the efficiency and effectiveness of an organization's IT systems. Well-versed in executing agile/waterfall techniques, enhancing business processes/systems, and attaining company’s shared mission and goals. Demonstrating robust communication, interpersonal, relationships, decision-making, and reporting skills with strong work ethic and ability to operate well in fast-paced and client-oriented environment. Skilled in successfully leading software development and integration – API, Business Intelligence, CRM and LMS, BPM/ERP, and mobile devices projects.</w:t>
      </w:r>
    </w:p>
    <w:p w14:paraId="373F51D9" w14:textId="77777777" w:rsidR="00F805D6" w:rsidRDefault="00F805D6" w:rsidP="00F805D6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431F6DEB" w14:textId="60B6A2D4" w:rsidR="00F805D6" w:rsidRDefault="00F805D6" w:rsidP="00F805D6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F805D6">
        <w:rPr>
          <w:rFonts w:asciiTheme="minorHAnsi" w:hAnsiTheme="minorHAnsi" w:cstheme="minorHAnsi"/>
          <w:caps/>
          <w:smallCaps w:val="0"/>
          <w:sz w:val="22"/>
          <w:szCs w:val="22"/>
        </w:rPr>
        <w:t>Areas of Expertise</w:t>
      </w:r>
    </w:p>
    <w:p w14:paraId="579B7246" w14:textId="77777777" w:rsidR="00F805D6" w:rsidRPr="00F805D6" w:rsidRDefault="00F805D6" w:rsidP="00F805D6">
      <w:pPr>
        <w:pStyle w:val="Title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5CA7F10B" w14:textId="2213D7B4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IT Strategic Insights &amp; Analysis</w:t>
      </w:r>
    </w:p>
    <w:p w14:paraId="31D70ABD" w14:textId="2F6DDECB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Project Management</w:t>
      </w:r>
    </w:p>
    <w:p w14:paraId="21C3C30A" w14:textId="5E4918F2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Software &amp; Product Development</w:t>
      </w:r>
    </w:p>
    <w:p w14:paraId="6E1E09F5" w14:textId="2C821DC1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SQL, Data Analysis &amp; Reporting</w:t>
      </w:r>
    </w:p>
    <w:p w14:paraId="1170E61B" w14:textId="4C2BB1FE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Business Acumen</w:t>
      </w:r>
    </w:p>
    <w:p w14:paraId="33385514" w14:textId="29B1ABEF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Technological Research &amp; Support</w:t>
      </w:r>
    </w:p>
    <w:p w14:paraId="1324ADBF" w14:textId="2F5BACA0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Issue Assessment &amp; Mitigation</w:t>
      </w:r>
    </w:p>
    <w:p w14:paraId="012A24D3" w14:textId="1C70AFB8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Documentation (User Stories/Cases)</w:t>
      </w:r>
    </w:p>
    <w:p w14:paraId="48D35B1D" w14:textId="0D854587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Business Technology Solutions</w:t>
      </w:r>
    </w:p>
    <w:p w14:paraId="6F5B44AB" w14:textId="57DC8D85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Continuous Improvement</w:t>
      </w:r>
    </w:p>
    <w:p w14:paraId="027BD3B6" w14:textId="57D522DB" w:rsidR="00F805D6" w:rsidRPr="00F805D6" w:rsidRDefault="00F805D6">
      <w:pPr>
        <w:pStyle w:val="NoSpacing"/>
        <w:numPr>
          <w:ilvl w:val="0"/>
          <w:numId w:val="36"/>
        </w:numPr>
      </w:pPr>
      <w:r w:rsidRPr="00F805D6">
        <w:t>Team Training &amp; Reporting</w:t>
      </w:r>
    </w:p>
    <w:p w14:paraId="61E0C1AA" w14:textId="77777777" w:rsidR="00F805D6" w:rsidRDefault="00F805D6" w:rsidP="00F805D6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01A7FF2D" w14:textId="017BB92E" w:rsidR="00C710EF" w:rsidRPr="00C710EF" w:rsidRDefault="00C710EF" w:rsidP="00C710E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C710EF">
        <w:rPr>
          <w:rFonts w:asciiTheme="minorHAnsi" w:hAnsiTheme="minorHAnsi" w:cstheme="minorHAnsi"/>
          <w:caps/>
          <w:smallCaps w:val="0"/>
          <w:sz w:val="22"/>
          <w:szCs w:val="22"/>
        </w:rPr>
        <w:t>Skills:</w:t>
      </w:r>
    </w:p>
    <w:p w14:paraId="17616B2C" w14:textId="77777777" w:rsidR="00C710EF" w:rsidRPr="00C710EF" w:rsidRDefault="00C710EF" w:rsidP="00C710EF">
      <w:pPr>
        <w:pStyle w:val="NoSpacing"/>
        <w:rPr>
          <w:sz w:val="10"/>
        </w:rPr>
      </w:pPr>
    </w:p>
    <w:p w14:paraId="3C283609" w14:textId="77777777" w:rsidR="00F805D6" w:rsidRPr="00F805D6" w:rsidRDefault="00F805D6" w:rsidP="00F805D6">
      <w:pPr>
        <w:pStyle w:val="NoSpacing"/>
      </w:pPr>
      <w:r w:rsidRPr="00F805D6">
        <w:rPr>
          <w:b/>
          <w:bCs/>
        </w:rPr>
        <w:t>Software:</w:t>
      </w:r>
      <w:r w:rsidRPr="00F805D6">
        <w:t xml:space="preserve"> Microsoft Office 365, Visio, Microsoft Project, Jira</w:t>
      </w:r>
    </w:p>
    <w:p w14:paraId="565DCE5B" w14:textId="77777777" w:rsidR="00F805D6" w:rsidRPr="00F805D6" w:rsidRDefault="00F805D6" w:rsidP="00F805D6">
      <w:pPr>
        <w:pStyle w:val="NoSpacing"/>
        <w:rPr>
          <w:b/>
          <w:bCs/>
          <w:sz w:val="10"/>
        </w:rPr>
      </w:pPr>
    </w:p>
    <w:p w14:paraId="6DADC678" w14:textId="0AF0E3BF" w:rsidR="00F805D6" w:rsidRPr="00F805D6" w:rsidRDefault="00F805D6" w:rsidP="00F805D6">
      <w:pPr>
        <w:pStyle w:val="NoSpacing"/>
      </w:pPr>
      <w:r w:rsidRPr="00F805D6">
        <w:rPr>
          <w:b/>
          <w:bCs/>
        </w:rPr>
        <w:t>Database:</w:t>
      </w:r>
      <w:r w:rsidRPr="00F805D6">
        <w:t xml:space="preserve"> Mysql, Postgres, MariaDB, Microsoft SqlServer, Firebase, Oracle, Access, SQLite</w:t>
      </w:r>
    </w:p>
    <w:p w14:paraId="28E405D6" w14:textId="77777777" w:rsidR="00F805D6" w:rsidRPr="00F805D6" w:rsidRDefault="00F805D6" w:rsidP="00F805D6">
      <w:pPr>
        <w:pStyle w:val="NoSpacing"/>
        <w:rPr>
          <w:b/>
          <w:bCs/>
          <w:sz w:val="10"/>
        </w:rPr>
      </w:pPr>
    </w:p>
    <w:p w14:paraId="3EA3DA36" w14:textId="67C26D32" w:rsidR="00F805D6" w:rsidRPr="00F805D6" w:rsidRDefault="00F805D6" w:rsidP="00F805D6">
      <w:pPr>
        <w:pStyle w:val="NoSpacing"/>
      </w:pPr>
      <w:r w:rsidRPr="00F805D6">
        <w:rPr>
          <w:b/>
          <w:bCs/>
        </w:rPr>
        <w:t>Programming Language:</w:t>
      </w:r>
      <w:r w:rsidRPr="00F805D6">
        <w:t xml:space="preserve"> PHP, Dart, Java, VBA, C++, Javascript, Centura, Basic, Foxbase</w:t>
      </w:r>
    </w:p>
    <w:p w14:paraId="4EF08143" w14:textId="77777777" w:rsidR="00F805D6" w:rsidRPr="00F805D6" w:rsidRDefault="00F805D6" w:rsidP="00F805D6">
      <w:pPr>
        <w:pStyle w:val="NoSpacing"/>
        <w:rPr>
          <w:b/>
          <w:bCs/>
          <w:sz w:val="10"/>
        </w:rPr>
      </w:pPr>
    </w:p>
    <w:p w14:paraId="2EF723C2" w14:textId="4EC0A115" w:rsidR="00F805D6" w:rsidRPr="00F805D6" w:rsidRDefault="00F805D6" w:rsidP="00F805D6">
      <w:pPr>
        <w:pStyle w:val="NoSpacing"/>
      </w:pPr>
      <w:r w:rsidRPr="00F805D6">
        <w:rPr>
          <w:b/>
          <w:bCs/>
        </w:rPr>
        <w:t>Machine Learning:</w:t>
      </w:r>
      <w:r w:rsidRPr="00F805D6">
        <w:t xml:space="preserve"> Google Colab (Jupiter), Kaggle</w:t>
      </w:r>
    </w:p>
    <w:p w14:paraId="23AD5819" w14:textId="77777777" w:rsidR="00F805D6" w:rsidRPr="00F805D6" w:rsidRDefault="00F805D6" w:rsidP="00F805D6">
      <w:pPr>
        <w:pStyle w:val="NoSpacing"/>
        <w:rPr>
          <w:b/>
          <w:bCs/>
          <w:sz w:val="10"/>
        </w:rPr>
      </w:pPr>
    </w:p>
    <w:p w14:paraId="5A2390A8" w14:textId="7B9BD0FC" w:rsidR="00F805D6" w:rsidRPr="000D2BF5" w:rsidRDefault="00F805D6" w:rsidP="00F805D6">
      <w:pPr>
        <w:pStyle w:val="NoSpacing"/>
        <w:rPr>
          <w:lang w:val="nl-NL"/>
        </w:rPr>
      </w:pPr>
      <w:r w:rsidRPr="000D2BF5">
        <w:rPr>
          <w:b/>
          <w:bCs/>
          <w:lang w:val="nl-NL"/>
        </w:rPr>
        <w:t>ERP:</w:t>
      </w:r>
      <w:r w:rsidRPr="000D2BF5">
        <w:rPr>
          <w:lang w:val="nl-NL"/>
        </w:rPr>
        <w:t xml:space="preserve"> Totvs, BaaN</w:t>
      </w:r>
    </w:p>
    <w:p w14:paraId="07F6EC28" w14:textId="77777777" w:rsidR="00F805D6" w:rsidRPr="000D2BF5" w:rsidRDefault="00F805D6" w:rsidP="00F805D6">
      <w:pPr>
        <w:pStyle w:val="NoSpacing"/>
        <w:rPr>
          <w:b/>
          <w:bCs/>
          <w:sz w:val="10"/>
          <w:lang w:val="nl-NL"/>
        </w:rPr>
      </w:pPr>
    </w:p>
    <w:p w14:paraId="21716C4D" w14:textId="4C1976FF" w:rsidR="00F805D6" w:rsidRPr="000D2BF5" w:rsidRDefault="00F805D6" w:rsidP="00F805D6">
      <w:pPr>
        <w:pStyle w:val="NoSpacing"/>
        <w:rPr>
          <w:lang w:val="nl-NL"/>
        </w:rPr>
      </w:pPr>
      <w:r w:rsidRPr="000D2BF5">
        <w:rPr>
          <w:b/>
          <w:bCs/>
          <w:lang w:val="nl-NL"/>
        </w:rPr>
        <w:t>BPMS:</w:t>
      </w:r>
      <w:r w:rsidRPr="000D2BF5">
        <w:rPr>
          <w:lang w:val="nl-NL"/>
        </w:rPr>
        <w:t xml:space="preserve"> BizAgi, ProcessMaker</w:t>
      </w:r>
    </w:p>
    <w:p w14:paraId="59450A0D" w14:textId="77777777" w:rsidR="00F805D6" w:rsidRPr="000D2BF5" w:rsidRDefault="00F805D6" w:rsidP="00F805D6">
      <w:pPr>
        <w:pStyle w:val="NoSpacing"/>
        <w:rPr>
          <w:b/>
          <w:bCs/>
          <w:sz w:val="10"/>
          <w:lang w:val="nl-NL"/>
        </w:rPr>
      </w:pPr>
    </w:p>
    <w:p w14:paraId="175495B3" w14:textId="26CE7401" w:rsidR="00F805D6" w:rsidRPr="000D2BF5" w:rsidRDefault="00F805D6" w:rsidP="00F805D6">
      <w:pPr>
        <w:pStyle w:val="NoSpacing"/>
        <w:rPr>
          <w:lang w:val="pt-BR"/>
        </w:rPr>
      </w:pPr>
      <w:r w:rsidRPr="000D2BF5">
        <w:rPr>
          <w:b/>
          <w:bCs/>
          <w:lang w:val="pt-BR"/>
        </w:rPr>
        <w:t>CRM:</w:t>
      </w:r>
      <w:r w:rsidRPr="000D2BF5">
        <w:rPr>
          <w:lang w:val="pt-BR"/>
        </w:rPr>
        <w:t xml:space="preserve"> SuiteCRM, SugarCRM</w:t>
      </w:r>
    </w:p>
    <w:p w14:paraId="29A601DD" w14:textId="77777777" w:rsidR="00F805D6" w:rsidRPr="000D2BF5" w:rsidRDefault="00F805D6" w:rsidP="00F805D6">
      <w:pPr>
        <w:pStyle w:val="NoSpacing"/>
        <w:rPr>
          <w:b/>
          <w:bCs/>
          <w:sz w:val="10"/>
          <w:lang w:val="pt-BR"/>
        </w:rPr>
      </w:pPr>
    </w:p>
    <w:p w14:paraId="22FFB1B2" w14:textId="489F7DB2" w:rsidR="00F805D6" w:rsidRPr="000D2BF5" w:rsidRDefault="00F805D6" w:rsidP="00F805D6">
      <w:pPr>
        <w:pStyle w:val="NoSpacing"/>
        <w:rPr>
          <w:lang w:val="pt-BR"/>
        </w:rPr>
      </w:pPr>
      <w:r w:rsidRPr="000D2BF5">
        <w:rPr>
          <w:b/>
          <w:bCs/>
          <w:lang w:val="pt-BR"/>
        </w:rPr>
        <w:t>BI:</w:t>
      </w:r>
      <w:r w:rsidRPr="000D2BF5">
        <w:rPr>
          <w:lang w:val="pt-BR"/>
        </w:rPr>
        <w:t xml:space="preserve"> Pentaho</w:t>
      </w:r>
    </w:p>
    <w:p w14:paraId="4A922D5F" w14:textId="77777777" w:rsidR="00F805D6" w:rsidRPr="000D2BF5" w:rsidRDefault="00F805D6" w:rsidP="00F805D6">
      <w:pPr>
        <w:pStyle w:val="NoSpacing"/>
        <w:rPr>
          <w:b/>
          <w:bCs/>
          <w:sz w:val="10"/>
          <w:lang w:val="pt-BR"/>
        </w:rPr>
      </w:pPr>
    </w:p>
    <w:p w14:paraId="4650BFF2" w14:textId="60A239D9" w:rsidR="00F805D6" w:rsidRPr="000D2BF5" w:rsidRDefault="00F805D6" w:rsidP="00F805D6">
      <w:pPr>
        <w:pStyle w:val="NoSpacing"/>
        <w:rPr>
          <w:lang w:val="pt-BR"/>
        </w:rPr>
      </w:pPr>
      <w:r w:rsidRPr="000D2BF5">
        <w:rPr>
          <w:b/>
          <w:bCs/>
          <w:lang w:val="pt-BR"/>
        </w:rPr>
        <w:t>E-commerce:</w:t>
      </w:r>
      <w:r w:rsidRPr="000D2BF5">
        <w:rPr>
          <w:lang w:val="pt-BR"/>
        </w:rPr>
        <w:t xml:space="preserve"> Magento</w:t>
      </w:r>
    </w:p>
    <w:p w14:paraId="04B7DB6C" w14:textId="77777777" w:rsidR="00F805D6" w:rsidRPr="000D2BF5" w:rsidRDefault="00F805D6" w:rsidP="00F805D6">
      <w:pPr>
        <w:pStyle w:val="NoSpacing"/>
        <w:rPr>
          <w:b/>
          <w:bCs/>
          <w:sz w:val="10"/>
          <w:lang w:val="pt-BR"/>
        </w:rPr>
      </w:pPr>
    </w:p>
    <w:p w14:paraId="22E08F4B" w14:textId="64E372CC" w:rsidR="00F805D6" w:rsidRPr="00F805D6" w:rsidRDefault="00F805D6" w:rsidP="00F805D6">
      <w:pPr>
        <w:pStyle w:val="NoSpacing"/>
      </w:pPr>
      <w:r w:rsidRPr="00F805D6">
        <w:rPr>
          <w:b/>
          <w:bCs/>
        </w:rPr>
        <w:t>Hybrid App IDE:</w:t>
      </w:r>
      <w:r w:rsidRPr="00F805D6">
        <w:t xml:space="preserve"> Flutter</w:t>
      </w:r>
    </w:p>
    <w:p w14:paraId="148121B0" w14:textId="77777777" w:rsidR="00F805D6" w:rsidRPr="00F805D6" w:rsidRDefault="00F805D6" w:rsidP="00F805D6">
      <w:pPr>
        <w:pStyle w:val="NoSpacing"/>
        <w:rPr>
          <w:b/>
          <w:bCs/>
          <w:sz w:val="10"/>
        </w:rPr>
      </w:pPr>
    </w:p>
    <w:p w14:paraId="1BE5E4B3" w14:textId="1C697383" w:rsidR="00F805D6" w:rsidRPr="00F805D6" w:rsidRDefault="00F805D6" w:rsidP="00F805D6">
      <w:pPr>
        <w:pStyle w:val="NoSpacing"/>
      </w:pPr>
      <w:r w:rsidRPr="00F805D6">
        <w:rPr>
          <w:b/>
          <w:bCs/>
        </w:rPr>
        <w:t>API:</w:t>
      </w:r>
      <w:r w:rsidRPr="00F805D6">
        <w:t xml:space="preserve"> Swagger, Postman</w:t>
      </w:r>
    </w:p>
    <w:p w14:paraId="553C2905" w14:textId="77777777" w:rsidR="00F805D6" w:rsidRPr="00F805D6" w:rsidRDefault="00F805D6" w:rsidP="00F805D6">
      <w:pPr>
        <w:pStyle w:val="NoSpacing"/>
        <w:rPr>
          <w:b/>
          <w:bCs/>
          <w:sz w:val="10"/>
        </w:rPr>
      </w:pPr>
    </w:p>
    <w:p w14:paraId="5D836032" w14:textId="38F62026" w:rsidR="00F805D6" w:rsidRPr="00F805D6" w:rsidRDefault="00F805D6" w:rsidP="00F805D6">
      <w:pPr>
        <w:pStyle w:val="NoSpacing"/>
      </w:pPr>
      <w:r w:rsidRPr="00F805D6">
        <w:rPr>
          <w:b/>
          <w:bCs/>
        </w:rPr>
        <w:t>Prototyping Tool:</w:t>
      </w:r>
      <w:r w:rsidRPr="00F805D6">
        <w:t xml:space="preserve"> Figma</w:t>
      </w:r>
    </w:p>
    <w:p w14:paraId="63C62840" w14:textId="77777777" w:rsidR="00F805D6" w:rsidRPr="00F805D6" w:rsidRDefault="00F805D6" w:rsidP="00F805D6">
      <w:pPr>
        <w:pStyle w:val="NoSpacing"/>
        <w:rPr>
          <w:b/>
          <w:bCs/>
          <w:sz w:val="10"/>
        </w:rPr>
      </w:pPr>
    </w:p>
    <w:p w14:paraId="40C38CB0" w14:textId="7FFE8F23" w:rsidR="00576A3F" w:rsidRPr="00F805D6" w:rsidRDefault="00F805D6" w:rsidP="00F805D6">
      <w:pPr>
        <w:pStyle w:val="NoSpacing"/>
      </w:pPr>
      <w:r w:rsidRPr="00F805D6">
        <w:rPr>
          <w:b/>
          <w:bCs/>
        </w:rPr>
        <w:t>Microcontrollers:</w:t>
      </w:r>
      <w:r w:rsidRPr="00F805D6">
        <w:t xml:space="preserve"> Esp32, Arduino</w:t>
      </w:r>
    </w:p>
    <w:p w14:paraId="6223F39F" w14:textId="77777777" w:rsidR="00F805D6" w:rsidRDefault="00F805D6" w:rsidP="00AC5E9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432BA13B" w14:textId="77777777" w:rsidR="00F805D6" w:rsidRPr="006A75CD" w:rsidRDefault="00F805D6" w:rsidP="00AC5E9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3D6049D4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lastRenderedPageBreak/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A6613A" w:rsidRDefault="00532972" w:rsidP="00035ECD">
      <w:pPr>
        <w:pStyle w:val="NoSpacing"/>
        <w:rPr>
          <w:sz w:val="10"/>
        </w:rPr>
      </w:pPr>
    </w:p>
    <w:p w14:paraId="0FF8B180" w14:textId="2EDD92AC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Vetro Studio LLC</w:t>
      </w:r>
      <w:r w:rsidRPr="00F805D6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June </w:t>
      </w:r>
      <w:r w:rsidRPr="00F805D6">
        <w:rPr>
          <w:b/>
          <w:bCs/>
        </w:rPr>
        <w:t>2020 – Present</w:t>
      </w:r>
    </w:p>
    <w:p w14:paraId="52BE4527" w14:textId="77777777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IT Business Analyst Consultant</w:t>
      </w:r>
    </w:p>
    <w:p w14:paraId="5BED3E46" w14:textId="77777777" w:rsidR="00F805D6" w:rsidRPr="00F805D6" w:rsidRDefault="00F805D6" w:rsidP="00F805D6">
      <w:pPr>
        <w:pStyle w:val="NoSpacing"/>
        <w:rPr>
          <w:sz w:val="10"/>
        </w:rPr>
      </w:pPr>
    </w:p>
    <w:p w14:paraId="686FD836" w14:textId="422D38EA" w:rsidR="00F805D6" w:rsidRDefault="00F805D6">
      <w:pPr>
        <w:pStyle w:val="NoSpacing"/>
        <w:numPr>
          <w:ilvl w:val="0"/>
          <w:numId w:val="37"/>
        </w:numPr>
      </w:pPr>
      <w:r w:rsidRPr="00F805D6">
        <w:t>Direct all phases of IoT project process, comprising analysis, prototyping, and hardware/software design, such as Firmware, App, and API, while acting as coordinator IoT product.</w:t>
      </w:r>
    </w:p>
    <w:p w14:paraId="2514039A" w14:textId="1560124C" w:rsidR="000D2BF5" w:rsidRPr="00F805D6" w:rsidRDefault="000D2BF5">
      <w:pPr>
        <w:pStyle w:val="NoSpacing"/>
        <w:numPr>
          <w:ilvl w:val="0"/>
          <w:numId w:val="37"/>
        </w:numPr>
      </w:pPr>
      <w:r w:rsidRPr="000D2BF5">
        <w:t>Utilized SQL</w:t>
      </w:r>
      <w:r>
        <w:t xml:space="preserve"> </w:t>
      </w:r>
      <w:r w:rsidRPr="000D2BF5">
        <w:t>and similar tools to analyze large, complex, and unstructured datasets.</w:t>
      </w:r>
    </w:p>
    <w:p w14:paraId="25C670CD" w14:textId="039802ED" w:rsidR="00F805D6" w:rsidRPr="00F805D6" w:rsidRDefault="00F805D6">
      <w:pPr>
        <w:pStyle w:val="NoSpacing"/>
        <w:numPr>
          <w:ilvl w:val="0"/>
          <w:numId w:val="37"/>
        </w:numPr>
      </w:pPr>
      <w:r w:rsidRPr="00F805D6">
        <w:t>Managed launch of product, comprising business analysis of solution, technology research, engineering team (hardware development) liaison, and software/product development involvement.</w:t>
      </w:r>
    </w:p>
    <w:p w14:paraId="2E39DF5A" w14:textId="77777777" w:rsidR="00F805D6" w:rsidRDefault="00F805D6" w:rsidP="00F805D6">
      <w:pPr>
        <w:pStyle w:val="NoSpacing"/>
      </w:pPr>
    </w:p>
    <w:p w14:paraId="48E23280" w14:textId="7B693244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SysMap Solutions</w:t>
      </w:r>
      <w:r w:rsidRPr="00F805D6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Aug </w:t>
      </w:r>
      <w:r w:rsidRPr="00F805D6">
        <w:rPr>
          <w:b/>
          <w:bCs/>
        </w:rPr>
        <w:t xml:space="preserve">2018 – </w:t>
      </w:r>
      <w:r>
        <w:rPr>
          <w:b/>
          <w:bCs/>
        </w:rPr>
        <w:t xml:space="preserve">Jun </w:t>
      </w:r>
      <w:r w:rsidRPr="00F805D6">
        <w:rPr>
          <w:b/>
          <w:bCs/>
        </w:rPr>
        <w:t>2019</w:t>
      </w:r>
    </w:p>
    <w:p w14:paraId="28B84406" w14:textId="77777777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IT Business Analyst Consultant</w:t>
      </w:r>
    </w:p>
    <w:p w14:paraId="429458B7" w14:textId="77777777" w:rsidR="00F805D6" w:rsidRPr="00F805D6" w:rsidRDefault="00F805D6" w:rsidP="00F805D6">
      <w:pPr>
        <w:pStyle w:val="NoSpacing"/>
        <w:rPr>
          <w:sz w:val="10"/>
        </w:rPr>
      </w:pPr>
    </w:p>
    <w:p w14:paraId="401666C2" w14:textId="0DBA63D3" w:rsidR="00F805D6" w:rsidRPr="00F805D6" w:rsidRDefault="00F805D6">
      <w:pPr>
        <w:pStyle w:val="NoSpacing"/>
        <w:numPr>
          <w:ilvl w:val="0"/>
          <w:numId w:val="38"/>
        </w:numPr>
      </w:pPr>
      <w:r w:rsidRPr="00F805D6">
        <w:t>Acted as Project and Business Manager for clients’ projects leveraging RPA (Robotic Process Automation) technology. Oversaw team on software and systems, while resolving client’s issues.</w:t>
      </w:r>
    </w:p>
    <w:p w14:paraId="3670EC61" w14:textId="64145E0A" w:rsidR="00F805D6" w:rsidRPr="00F805D6" w:rsidRDefault="00F805D6">
      <w:pPr>
        <w:pStyle w:val="NoSpacing"/>
        <w:numPr>
          <w:ilvl w:val="0"/>
          <w:numId w:val="38"/>
        </w:numPr>
      </w:pPr>
      <w:r w:rsidRPr="00F805D6">
        <w:t>Led efficient delivery of RPA to company's client through IT developers' team supervision, minimizing large call center operation costs.</w:t>
      </w:r>
    </w:p>
    <w:p w14:paraId="541F4664" w14:textId="77777777" w:rsidR="00F805D6" w:rsidRDefault="00F805D6" w:rsidP="00F805D6">
      <w:pPr>
        <w:pStyle w:val="NoSpacing"/>
      </w:pPr>
    </w:p>
    <w:p w14:paraId="25291F27" w14:textId="0E62FFAA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conta.MOBI</w:t>
      </w:r>
      <w:r w:rsidRPr="00F805D6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>
        <w:rPr>
          <w:b/>
          <w:bCs/>
        </w:rPr>
        <w:tab/>
        <w:t xml:space="preserve">  Jun </w:t>
      </w:r>
      <w:r w:rsidRPr="00F805D6">
        <w:rPr>
          <w:b/>
          <w:bCs/>
        </w:rPr>
        <w:t xml:space="preserve">2015 – </w:t>
      </w:r>
      <w:r>
        <w:rPr>
          <w:b/>
          <w:bCs/>
        </w:rPr>
        <w:t xml:space="preserve">May </w:t>
      </w:r>
      <w:r w:rsidRPr="00F805D6">
        <w:rPr>
          <w:b/>
          <w:bCs/>
        </w:rPr>
        <w:t>2018</w:t>
      </w:r>
    </w:p>
    <w:p w14:paraId="359CF3CF" w14:textId="77777777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Chief Technology Officer</w:t>
      </w:r>
    </w:p>
    <w:p w14:paraId="488ABDD8" w14:textId="77777777" w:rsidR="00F805D6" w:rsidRPr="00F805D6" w:rsidRDefault="00F805D6" w:rsidP="00F805D6">
      <w:pPr>
        <w:pStyle w:val="NoSpacing"/>
        <w:rPr>
          <w:sz w:val="10"/>
        </w:rPr>
      </w:pPr>
    </w:p>
    <w:p w14:paraId="61422177" w14:textId="06F6E3B8" w:rsidR="00F805D6" w:rsidRPr="00F805D6" w:rsidRDefault="00F805D6">
      <w:pPr>
        <w:pStyle w:val="NoSpacing"/>
        <w:numPr>
          <w:ilvl w:val="0"/>
          <w:numId w:val="39"/>
        </w:numPr>
      </w:pPr>
      <w:r w:rsidRPr="00F805D6">
        <w:t>Mentored high-performing teams in managing projects and activities, IT area configuration, ERP/CRM implementation, business process mapping, and product creation.</w:t>
      </w:r>
    </w:p>
    <w:p w14:paraId="410AC732" w14:textId="16A3A17E" w:rsidR="00F805D6" w:rsidRPr="00F805D6" w:rsidRDefault="00F805D6">
      <w:pPr>
        <w:pStyle w:val="NoSpacing"/>
        <w:numPr>
          <w:ilvl w:val="0"/>
          <w:numId w:val="39"/>
        </w:numPr>
      </w:pPr>
      <w:r w:rsidRPr="00F805D6">
        <w:t>Headed IT team in Finance product establishment for Fintech valued at $10M.</w:t>
      </w:r>
    </w:p>
    <w:p w14:paraId="55889165" w14:textId="5D6AC03A" w:rsidR="00F805D6" w:rsidRPr="00F805D6" w:rsidRDefault="00F805D6">
      <w:pPr>
        <w:pStyle w:val="NoSpacing"/>
        <w:numPr>
          <w:ilvl w:val="0"/>
          <w:numId w:val="39"/>
        </w:numPr>
      </w:pPr>
      <w:r w:rsidRPr="00F805D6">
        <w:t>Steered product digital transformation and employed agile techniques and principles.</w:t>
      </w:r>
    </w:p>
    <w:p w14:paraId="0C5D6657" w14:textId="77777777" w:rsidR="00F805D6" w:rsidRDefault="00F805D6" w:rsidP="00F805D6">
      <w:pPr>
        <w:pStyle w:val="NoSpacing"/>
      </w:pPr>
    </w:p>
    <w:p w14:paraId="733EAD6D" w14:textId="0B8B7404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Engebras Engenharia</w:t>
      </w:r>
      <w:r w:rsidRPr="00F805D6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Jan </w:t>
      </w:r>
      <w:r w:rsidRPr="00F805D6">
        <w:rPr>
          <w:b/>
          <w:bCs/>
        </w:rPr>
        <w:t xml:space="preserve">2014 – </w:t>
      </w:r>
      <w:r>
        <w:rPr>
          <w:b/>
          <w:bCs/>
        </w:rPr>
        <w:t xml:space="preserve">Jun </w:t>
      </w:r>
      <w:r w:rsidRPr="00F805D6">
        <w:rPr>
          <w:b/>
          <w:bCs/>
        </w:rPr>
        <w:t>2015</w:t>
      </w:r>
    </w:p>
    <w:p w14:paraId="4690115A" w14:textId="77777777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Product Owner</w:t>
      </w:r>
    </w:p>
    <w:p w14:paraId="79DC6737" w14:textId="77777777" w:rsidR="00F805D6" w:rsidRPr="00F805D6" w:rsidRDefault="00F805D6" w:rsidP="00F805D6">
      <w:pPr>
        <w:pStyle w:val="NoSpacing"/>
        <w:rPr>
          <w:sz w:val="10"/>
        </w:rPr>
      </w:pPr>
    </w:p>
    <w:p w14:paraId="1FF6931F" w14:textId="7FEE73C6" w:rsidR="00F805D6" w:rsidRPr="00F805D6" w:rsidRDefault="00F805D6">
      <w:pPr>
        <w:pStyle w:val="NoSpacing"/>
        <w:numPr>
          <w:ilvl w:val="0"/>
          <w:numId w:val="40"/>
        </w:numPr>
      </w:pPr>
      <w:r w:rsidRPr="00F805D6">
        <w:t>Devised strategic plans for end-to-end creation of IoT projects in compliance with organizational procedures.</w:t>
      </w:r>
    </w:p>
    <w:p w14:paraId="56EB01B2" w14:textId="62111AE5" w:rsidR="00F805D6" w:rsidRPr="00F805D6" w:rsidRDefault="00F805D6">
      <w:pPr>
        <w:pStyle w:val="NoSpacing"/>
        <w:numPr>
          <w:ilvl w:val="0"/>
          <w:numId w:val="40"/>
        </w:numPr>
      </w:pPr>
      <w:r w:rsidRPr="00F805D6">
        <w:t>Acted as coordinator for IoT product creation, involving analyzing solution and technology as well as leading engineering team (hardware development), software development (Firmware), and prototype development.</w:t>
      </w:r>
    </w:p>
    <w:p w14:paraId="01E44590" w14:textId="77777777" w:rsidR="00F805D6" w:rsidRDefault="00F805D6" w:rsidP="00F805D6">
      <w:pPr>
        <w:pStyle w:val="NoSpacing"/>
      </w:pPr>
    </w:p>
    <w:p w14:paraId="10ACFF74" w14:textId="4EA81FA0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Mididatica Educorp</w:t>
      </w:r>
      <w:r w:rsidRPr="00F805D6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F805D6">
        <w:rPr>
          <w:b/>
          <w:bCs/>
        </w:rPr>
        <w:t>Mar 2013 – Dec 2013</w:t>
      </w:r>
    </w:p>
    <w:p w14:paraId="57D0CD4C" w14:textId="77777777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IT Business Analyst Consultan</w:t>
      </w:r>
    </w:p>
    <w:p w14:paraId="727CBFBE" w14:textId="77777777" w:rsidR="00F805D6" w:rsidRPr="00F805D6" w:rsidRDefault="00F805D6" w:rsidP="00F805D6">
      <w:pPr>
        <w:pStyle w:val="NoSpacing"/>
        <w:rPr>
          <w:sz w:val="10"/>
        </w:rPr>
      </w:pPr>
    </w:p>
    <w:p w14:paraId="0060B361" w14:textId="22D2225B" w:rsidR="00F805D6" w:rsidRPr="00F805D6" w:rsidRDefault="00F805D6">
      <w:pPr>
        <w:pStyle w:val="NoSpacing"/>
        <w:numPr>
          <w:ilvl w:val="0"/>
          <w:numId w:val="41"/>
        </w:numPr>
      </w:pPr>
      <w:r w:rsidRPr="00F805D6">
        <w:t>Successfully completed educational software solution and offered learning management system for remote and distance learning via product development.</w:t>
      </w:r>
    </w:p>
    <w:p w14:paraId="18CE50C1" w14:textId="1D1D4552" w:rsidR="00F805D6" w:rsidRPr="00F805D6" w:rsidRDefault="00F805D6">
      <w:pPr>
        <w:pStyle w:val="NoSpacing"/>
        <w:numPr>
          <w:ilvl w:val="0"/>
          <w:numId w:val="41"/>
        </w:numPr>
      </w:pPr>
      <w:r w:rsidRPr="00F805D6">
        <w:t>Led educational software’s solution assessment and execution as well as software engineering team coordination.</w:t>
      </w:r>
    </w:p>
    <w:p w14:paraId="3DFCBEA7" w14:textId="77777777" w:rsidR="00F805D6" w:rsidRPr="00F805D6" w:rsidRDefault="00F805D6" w:rsidP="00F805D6">
      <w:pPr>
        <w:pStyle w:val="NoSpacing"/>
      </w:pPr>
    </w:p>
    <w:p w14:paraId="242AD9E7" w14:textId="77777777" w:rsidR="00F805D6" w:rsidRPr="00F805D6" w:rsidRDefault="00F805D6" w:rsidP="00F805D6">
      <w:pPr>
        <w:pStyle w:val="NoSpacing"/>
        <w:rPr>
          <w:b/>
          <w:bCs/>
        </w:rPr>
      </w:pPr>
      <w:r w:rsidRPr="00F805D6">
        <w:rPr>
          <w:b/>
          <w:bCs/>
        </w:rPr>
        <w:t>Additional Experience</w:t>
      </w:r>
    </w:p>
    <w:p w14:paraId="1AF638AE" w14:textId="77777777" w:rsidR="00F805D6" w:rsidRPr="00F805D6" w:rsidRDefault="00F805D6">
      <w:pPr>
        <w:pStyle w:val="NoSpacing"/>
        <w:numPr>
          <w:ilvl w:val="0"/>
          <w:numId w:val="42"/>
        </w:numPr>
      </w:pPr>
      <w:r w:rsidRPr="00F805D6">
        <w:t>IT Business Analyst Consultant, Egesa Engenharia S/A Chief Technology Officer, Weblife Studios</w:t>
      </w:r>
    </w:p>
    <w:p w14:paraId="06C56A86" w14:textId="72E922CE" w:rsidR="00576A3F" w:rsidRPr="00F805D6" w:rsidRDefault="00F805D6">
      <w:pPr>
        <w:pStyle w:val="NoSpacing"/>
        <w:numPr>
          <w:ilvl w:val="0"/>
          <w:numId w:val="42"/>
        </w:numPr>
      </w:pPr>
      <w:r w:rsidRPr="00F805D6">
        <w:t>Senior IT Management Consultant, International Syst</w:t>
      </w:r>
    </w:p>
    <w:p w14:paraId="46911A01" w14:textId="77777777" w:rsidR="00F805D6" w:rsidRDefault="00F805D6" w:rsidP="00576A3F">
      <w:pPr>
        <w:pStyle w:val="NoSpacing"/>
        <w:rPr>
          <w:b/>
          <w:bCs/>
        </w:rPr>
      </w:pPr>
    </w:p>
    <w:p w14:paraId="3ED21149" w14:textId="20ED9E3E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B834C6" w:rsidRDefault="002C08E8" w:rsidP="00035ECD">
      <w:pPr>
        <w:pStyle w:val="NoSpacing"/>
        <w:rPr>
          <w:sz w:val="10"/>
        </w:rPr>
      </w:pPr>
    </w:p>
    <w:p w14:paraId="666CBBA9" w14:textId="77777777" w:rsidR="00F805D6" w:rsidRDefault="00F805D6">
      <w:pPr>
        <w:pStyle w:val="NoSpacing"/>
        <w:numPr>
          <w:ilvl w:val="0"/>
          <w:numId w:val="43"/>
        </w:numPr>
      </w:pPr>
      <w:r>
        <w:t xml:space="preserve">Bootcamp Machine Learning Engineer, Computer Science - Machine Learning | IGTI </w:t>
      </w:r>
    </w:p>
    <w:p w14:paraId="5E17C187" w14:textId="77777777" w:rsidR="00F805D6" w:rsidRDefault="00F805D6">
      <w:pPr>
        <w:pStyle w:val="NoSpacing"/>
        <w:numPr>
          <w:ilvl w:val="0"/>
          <w:numId w:val="43"/>
        </w:numPr>
      </w:pPr>
      <w:r>
        <w:t xml:space="preserve">Postgraduate, Information Technology | IETEC - Institute of Technological Education </w:t>
      </w:r>
    </w:p>
    <w:p w14:paraId="644DBA79" w14:textId="74683DCC" w:rsidR="00F805D6" w:rsidRDefault="00F805D6">
      <w:pPr>
        <w:pStyle w:val="NoSpacing"/>
        <w:numPr>
          <w:ilvl w:val="0"/>
          <w:numId w:val="43"/>
        </w:numPr>
      </w:pPr>
      <w:r>
        <w:lastRenderedPageBreak/>
        <w:t>Postgraduate, Education Technology | Faculdade Senac</w:t>
      </w:r>
    </w:p>
    <w:p w14:paraId="4D4AC35A" w14:textId="77777777" w:rsidR="00F805D6" w:rsidRPr="000D2BF5" w:rsidRDefault="00F805D6">
      <w:pPr>
        <w:pStyle w:val="NoSpacing"/>
        <w:numPr>
          <w:ilvl w:val="0"/>
          <w:numId w:val="43"/>
        </w:numPr>
        <w:rPr>
          <w:lang w:val="pt-BR"/>
        </w:rPr>
      </w:pPr>
      <w:r w:rsidRPr="000D2BF5">
        <w:rPr>
          <w:lang w:val="pt-BR"/>
        </w:rPr>
        <w:t xml:space="preserve">Postgraduate, Computer Science | Universidade Federal de Minas Gerais </w:t>
      </w:r>
    </w:p>
    <w:p w14:paraId="38E0B3C4" w14:textId="50685326" w:rsidR="00057949" w:rsidRDefault="00F805D6">
      <w:pPr>
        <w:pStyle w:val="NoSpacing"/>
        <w:numPr>
          <w:ilvl w:val="0"/>
          <w:numId w:val="43"/>
        </w:numPr>
      </w:pPr>
      <w:r>
        <w:t>Bachelor of Engineering, Electrical and Electronic | PUC Minas</w:t>
      </w:r>
    </w:p>
    <w:sectPr w:rsidR="00057949" w:rsidSect="003D3CCA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3A91B" w14:textId="77777777" w:rsidR="003D3CCA" w:rsidRDefault="003D3CCA">
      <w:r>
        <w:separator/>
      </w:r>
    </w:p>
  </w:endnote>
  <w:endnote w:type="continuationSeparator" w:id="0">
    <w:p w14:paraId="0EF3BD5D" w14:textId="77777777" w:rsidR="003D3CCA" w:rsidRDefault="003D3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E5456" w14:textId="77777777" w:rsidR="003D3CCA" w:rsidRDefault="003D3CCA">
      <w:r>
        <w:separator/>
      </w:r>
    </w:p>
  </w:footnote>
  <w:footnote w:type="continuationSeparator" w:id="0">
    <w:p w14:paraId="395B0138" w14:textId="77777777" w:rsidR="003D3CCA" w:rsidRDefault="003D3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3E8A5BEB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F805D6" w:rsidRPr="00F805D6">
      <w:rPr>
        <w:color w:val="000000"/>
      </w:rPr>
      <w:t>Brookfield, CT 06804</w:t>
    </w:r>
  </w:p>
  <w:p w14:paraId="4F2C61CC" w14:textId="67D1E582" w:rsidR="00333CDC" w:rsidRPr="000D2BF5" w:rsidRDefault="00BF14B3" w:rsidP="00654952">
    <w:pPr>
      <w:pStyle w:val="NoSpacing"/>
      <w:rPr>
        <w:lang w:val="en-IN"/>
      </w:rPr>
    </w:pPr>
    <w:r w:rsidRPr="000D2BF5">
      <w:rPr>
        <w:b/>
        <w:bCs/>
        <w:lang w:val="en-IN"/>
      </w:rPr>
      <w:t>Candidate E-mail ID:</w:t>
    </w:r>
    <w:r w:rsidRPr="000D2BF5">
      <w:rPr>
        <w:lang w:val="en-IN"/>
      </w:rPr>
      <w:t xml:space="preserve"> </w:t>
    </w:r>
    <w:hyperlink r:id="rId1" w:history="1">
      <w:r w:rsidR="00F805D6" w:rsidRPr="000D2BF5">
        <w:rPr>
          <w:rStyle w:val="Hyperlink"/>
          <w:lang w:val="en-IN"/>
        </w:rPr>
        <w:t>marcelocampilima@gmail.com</w:t>
      </w:r>
    </w:hyperlink>
  </w:p>
  <w:p w14:paraId="639D8B28" w14:textId="33684732" w:rsidR="00BF14B3" w:rsidRPr="00F805D6" w:rsidRDefault="00BF14B3" w:rsidP="00654952">
    <w:pPr>
      <w:pStyle w:val="NoSpacing"/>
      <w:rPr>
        <w:lang w:val="pt-BR"/>
      </w:rPr>
    </w:pPr>
    <w:r w:rsidRPr="00F805D6">
      <w:rPr>
        <w:b/>
        <w:bCs/>
        <w:lang w:val="pt-BR"/>
      </w:rPr>
      <w:t>Contact Number:</w:t>
    </w:r>
    <w:r w:rsidR="004C7072" w:rsidRPr="00F805D6">
      <w:rPr>
        <w:lang w:val="pt-BR"/>
      </w:rPr>
      <w:t xml:space="preserve"> </w:t>
    </w:r>
    <w:r w:rsidR="00F805D6" w:rsidRPr="00F805D6">
      <w:rPr>
        <w:rFonts w:ascii="Calibri" w:hAnsi="Calibri" w:cs="Calibri"/>
        <w:lang w:val="pt-BR"/>
      </w:rPr>
      <w:t>508</w:t>
    </w:r>
    <w:r w:rsidR="00F805D6">
      <w:rPr>
        <w:rFonts w:ascii="Calibri" w:hAnsi="Calibri" w:cs="Calibri"/>
        <w:lang w:val="pt-BR"/>
      </w:rPr>
      <w:t>-</w:t>
    </w:r>
    <w:r w:rsidR="00F805D6" w:rsidRPr="00F805D6">
      <w:rPr>
        <w:rFonts w:ascii="Calibri" w:hAnsi="Calibri" w:cs="Calibri"/>
        <w:lang w:val="pt-BR"/>
      </w:rPr>
      <w:t>514-9658</w:t>
    </w:r>
  </w:p>
  <w:p w14:paraId="6360024A" w14:textId="77777777" w:rsidR="00AD5567" w:rsidRPr="00F805D6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pt-BR"/>
      </w:rPr>
    </w:pPr>
  </w:p>
  <w:p w14:paraId="3B18A646" w14:textId="0E1FA6B9" w:rsidR="00176F71" w:rsidRPr="00F805D6" w:rsidRDefault="00ED23C5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pt-BR"/>
      </w:rPr>
    </w:pPr>
    <w:r w:rsidRPr="00F805D6">
      <w:rPr>
        <w:rFonts w:asciiTheme="minorHAnsi" w:hAnsiTheme="minorHAnsi" w:cstheme="minorHAnsi"/>
        <w:b/>
        <w:sz w:val="28"/>
        <w:szCs w:val="28"/>
        <w:lang w:val="pt-BR"/>
      </w:rPr>
      <w:t>Marcelo Campi Lima</w:t>
    </w:r>
  </w:p>
  <w:p w14:paraId="45F26C82" w14:textId="77777777" w:rsidR="00ED23C5" w:rsidRPr="00F805D6" w:rsidRDefault="00ED23C5" w:rsidP="000155D8">
    <w:pPr>
      <w:pStyle w:val="Header"/>
      <w:jc w:val="center"/>
      <w:rPr>
        <w:sz w:val="11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85013A8"/>
    <w:multiLevelType w:val="hybridMultilevel"/>
    <w:tmpl w:val="90B02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C7E6A4D"/>
    <w:multiLevelType w:val="hybridMultilevel"/>
    <w:tmpl w:val="D3E0C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31222684"/>
    <w:multiLevelType w:val="hybridMultilevel"/>
    <w:tmpl w:val="A68A8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3613445C"/>
    <w:multiLevelType w:val="hybridMultilevel"/>
    <w:tmpl w:val="97D4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422B2E15"/>
    <w:multiLevelType w:val="hybridMultilevel"/>
    <w:tmpl w:val="5040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49A1571A"/>
    <w:multiLevelType w:val="hybridMultilevel"/>
    <w:tmpl w:val="9A507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6D202706"/>
    <w:multiLevelType w:val="hybridMultilevel"/>
    <w:tmpl w:val="7D8A8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9A86616"/>
    <w:multiLevelType w:val="hybridMultilevel"/>
    <w:tmpl w:val="6ED2D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41"/>
  </w:num>
  <w:num w:numId="3" w16cid:durableId="139352410">
    <w:abstractNumId w:val="43"/>
  </w:num>
  <w:num w:numId="4" w16cid:durableId="1139345333">
    <w:abstractNumId w:val="35"/>
  </w:num>
  <w:num w:numId="5" w16cid:durableId="1566716753">
    <w:abstractNumId w:val="30"/>
  </w:num>
  <w:num w:numId="6" w16cid:durableId="862130666">
    <w:abstractNumId w:val="14"/>
  </w:num>
  <w:num w:numId="7" w16cid:durableId="2013292984">
    <w:abstractNumId w:val="44"/>
  </w:num>
  <w:num w:numId="8" w16cid:durableId="777530213">
    <w:abstractNumId w:val="49"/>
  </w:num>
  <w:num w:numId="9" w16cid:durableId="1192037481">
    <w:abstractNumId w:val="25"/>
  </w:num>
  <w:num w:numId="10" w16cid:durableId="263391843">
    <w:abstractNumId w:val="46"/>
  </w:num>
  <w:num w:numId="11" w16cid:durableId="66726532">
    <w:abstractNumId w:val="37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47"/>
  </w:num>
  <w:num w:numId="14" w16cid:durableId="1133476638">
    <w:abstractNumId w:val="32"/>
  </w:num>
  <w:num w:numId="15" w16cid:durableId="337585252">
    <w:abstractNumId w:val="45"/>
  </w:num>
  <w:num w:numId="16" w16cid:durableId="2061587357">
    <w:abstractNumId w:val="38"/>
  </w:num>
  <w:num w:numId="17" w16cid:durableId="1065491973">
    <w:abstractNumId w:val="18"/>
  </w:num>
  <w:num w:numId="18" w16cid:durableId="1318266233">
    <w:abstractNumId w:val="17"/>
  </w:num>
  <w:num w:numId="19" w16cid:durableId="526874085">
    <w:abstractNumId w:val="36"/>
  </w:num>
  <w:num w:numId="20" w16cid:durableId="844248676">
    <w:abstractNumId w:val="22"/>
  </w:num>
  <w:num w:numId="21" w16cid:durableId="284892896">
    <w:abstractNumId w:val="31"/>
  </w:num>
  <w:num w:numId="22" w16cid:durableId="605190378">
    <w:abstractNumId w:val="16"/>
  </w:num>
  <w:num w:numId="23" w16cid:durableId="509416459">
    <w:abstractNumId w:val="20"/>
  </w:num>
  <w:num w:numId="24" w16cid:durableId="1935087531">
    <w:abstractNumId w:val="11"/>
  </w:num>
  <w:num w:numId="25" w16cid:durableId="1366129160">
    <w:abstractNumId w:val="13"/>
  </w:num>
  <w:num w:numId="26" w16cid:durableId="1003901784">
    <w:abstractNumId w:val="40"/>
  </w:num>
  <w:num w:numId="27" w16cid:durableId="543714750">
    <w:abstractNumId w:val="28"/>
  </w:num>
  <w:num w:numId="28" w16cid:durableId="504515879">
    <w:abstractNumId w:val="15"/>
  </w:num>
  <w:num w:numId="29" w16cid:durableId="1754471848">
    <w:abstractNumId w:val="19"/>
  </w:num>
  <w:num w:numId="30" w16cid:durableId="553084479">
    <w:abstractNumId w:val="34"/>
  </w:num>
  <w:num w:numId="31" w16cid:durableId="1454204984">
    <w:abstractNumId w:val="27"/>
  </w:num>
  <w:num w:numId="32" w16cid:durableId="1183738669">
    <w:abstractNumId w:val="10"/>
  </w:num>
  <w:num w:numId="33" w16cid:durableId="128592335">
    <w:abstractNumId w:val="21"/>
  </w:num>
  <w:num w:numId="34" w16cid:durableId="187452677">
    <w:abstractNumId w:val="24"/>
  </w:num>
  <w:num w:numId="35" w16cid:durableId="972758455">
    <w:abstractNumId w:val="39"/>
  </w:num>
  <w:num w:numId="36" w16cid:durableId="1473712249">
    <w:abstractNumId w:val="23"/>
  </w:num>
  <w:num w:numId="37" w16cid:durableId="1061517168">
    <w:abstractNumId w:val="33"/>
  </w:num>
  <w:num w:numId="38" w16cid:durableId="1564678823">
    <w:abstractNumId w:val="26"/>
  </w:num>
  <w:num w:numId="39" w16cid:durableId="983849654">
    <w:abstractNumId w:val="29"/>
  </w:num>
  <w:num w:numId="40" w16cid:durableId="84618709">
    <w:abstractNumId w:val="12"/>
  </w:num>
  <w:num w:numId="41" w16cid:durableId="1060321142">
    <w:abstractNumId w:val="48"/>
  </w:num>
  <w:num w:numId="42" w16cid:durableId="1004673855">
    <w:abstractNumId w:val="42"/>
  </w:num>
  <w:num w:numId="43" w16cid:durableId="1113590807">
    <w:abstractNumId w:val="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57949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2BF5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76F71"/>
    <w:rsid w:val="00181B74"/>
    <w:rsid w:val="0018509B"/>
    <w:rsid w:val="00186DDF"/>
    <w:rsid w:val="0019159B"/>
    <w:rsid w:val="001A5F25"/>
    <w:rsid w:val="001B46BC"/>
    <w:rsid w:val="001C14D9"/>
    <w:rsid w:val="001C1C4D"/>
    <w:rsid w:val="001D093A"/>
    <w:rsid w:val="001D0CFF"/>
    <w:rsid w:val="001D2BA7"/>
    <w:rsid w:val="001D6B23"/>
    <w:rsid w:val="001E0884"/>
    <w:rsid w:val="001E3245"/>
    <w:rsid w:val="001E4213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6707"/>
    <w:rsid w:val="0034773C"/>
    <w:rsid w:val="00352507"/>
    <w:rsid w:val="00354471"/>
    <w:rsid w:val="0035690D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B6182"/>
    <w:rsid w:val="003C3BB7"/>
    <w:rsid w:val="003C3DB0"/>
    <w:rsid w:val="003C4A9C"/>
    <w:rsid w:val="003C593F"/>
    <w:rsid w:val="003C5CB9"/>
    <w:rsid w:val="003C63C9"/>
    <w:rsid w:val="003D14FE"/>
    <w:rsid w:val="003D3CCA"/>
    <w:rsid w:val="003D3DF9"/>
    <w:rsid w:val="003D4FFF"/>
    <w:rsid w:val="003D67D4"/>
    <w:rsid w:val="003D7674"/>
    <w:rsid w:val="003E08BC"/>
    <w:rsid w:val="003E76FE"/>
    <w:rsid w:val="003F2572"/>
    <w:rsid w:val="003F292A"/>
    <w:rsid w:val="00400457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6DFB"/>
    <w:rsid w:val="0045764D"/>
    <w:rsid w:val="00462B77"/>
    <w:rsid w:val="004705F3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6A3F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116C4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49D"/>
    <w:rsid w:val="006C20EF"/>
    <w:rsid w:val="006C41D0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3BA9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4103A"/>
    <w:rsid w:val="00A43CC1"/>
    <w:rsid w:val="00A4633A"/>
    <w:rsid w:val="00A46A9F"/>
    <w:rsid w:val="00A51A10"/>
    <w:rsid w:val="00A538C6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C3C43"/>
    <w:rsid w:val="00BD2436"/>
    <w:rsid w:val="00BD54FE"/>
    <w:rsid w:val="00BD732F"/>
    <w:rsid w:val="00BE01AE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B1A6A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4A06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3C5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854"/>
    <w:rsid w:val="00EF4E8F"/>
    <w:rsid w:val="00F00382"/>
    <w:rsid w:val="00F00E96"/>
    <w:rsid w:val="00F01E1C"/>
    <w:rsid w:val="00F02336"/>
    <w:rsid w:val="00F04D86"/>
    <w:rsid w:val="00F04FDA"/>
    <w:rsid w:val="00F07323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05D6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marcelocampilim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5</cp:revision>
  <cp:lastPrinted>2006-06-28T14:40:00Z</cp:lastPrinted>
  <dcterms:created xsi:type="dcterms:W3CDTF">2024-02-05T20:10:00Z</dcterms:created>
  <dcterms:modified xsi:type="dcterms:W3CDTF">2024-02-05T21:40:00Z</dcterms:modified>
</cp:coreProperties>
</file>