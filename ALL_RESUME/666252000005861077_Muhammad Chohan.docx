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885D4" w14:textId="77777777" w:rsidR="00DA7146" w:rsidRPr="00DA7146" w:rsidRDefault="00DA7146" w:rsidP="00B52A3E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10"/>
          <w:szCs w:val="22"/>
        </w:rPr>
      </w:pPr>
    </w:p>
    <w:p w14:paraId="71DA1EDC" w14:textId="2E1603B2" w:rsidR="00B52A3E" w:rsidRPr="00B52A3E" w:rsidRDefault="00976390" w:rsidP="00B52A3E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976390">
        <w:rPr>
          <w:rFonts w:asciiTheme="minorHAnsi" w:hAnsiTheme="minorHAnsi" w:cstheme="minorHAnsi"/>
          <w:caps/>
          <w:smallCaps w:val="0"/>
          <w:sz w:val="22"/>
          <w:szCs w:val="22"/>
        </w:rPr>
        <w:t>Summary</w:t>
      </w:r>
      <w:r w:rsidR="00B52A3E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401A5A80" w14:textId="77777777" w:rsidR="00B52A3E" w:rsidRPr="00B52A3E" w:rsidRDefault="00B52A3E" w:rsidP="00B52A3E">
      <w:pPr>
        <w:pStyle w:val="NoSpacing"/>
        <w:rPr>
          <w:sz w:val="10"/>
        </w:rPr>
      </w:pPr>
    </w:p>
    <w:p w14:paraId="12B3D465" w14:textId="77777777" w:rsidR="004D3281" w:rsidRPr="004D3281" w:rsidRDefault="004D3281" w:rsidP="004D3281">
      <w:pPr>
        <w:pStyle w:val="NoSpacing"/>
      </w:pPr>
      <w:r w:rsidRPr="004D3281">
        <w:t>Dedicated and results-driven Certified Scrum Master with over a decade of experience in guiding Agile transformations, leading cross-functional teams, and ensuring the successful delivery of complex projects. Proven ability to foster collaboration, drive continuous improvement, and enhance organizational efficiency.</w:t>
      </w:r>
    </w:p>
    <w:p w14:paraId="17E7D644" w14:textId="77777777" w:rsidR="004D3281" w:rsidRPr="004D3281" w:rsidRDefault="004D3281" w:rsidP="004D3281">
      <w:pPr>
        <w:pStyle w:val="NoSpacing"/>
      </w:pPr>
    </w:p>
    <w:p w14:paraId="3413A00B" w14:textId="77777777" w:rsidR="004D3281" w:rsidRPr="004D3281" w:rsidRDefault="004D3281" w:rsidP="004D3281">
      <w:pPr>
        <w:pStyle w:val="NoSpacing"/>
        <w:numPr>
          <w:ilvl w:val="0"/>
          <w:numId w:val="76"/>
        </w:numPr>
      </w:pPr>
      <w:r w:rsidRPr="004D3281">
        <w:t>Responsible for overseeing all task activities assigned to the Scrum team are performed in a timely manner with minimal technical debt, while maintaining the highest quality of performance.</w:t>
      </w:r>
    </w:p>
    <w:p w14:paraId="6FEFA411" w14:textId="77777777" w:rsidR="004D3281" w:rsidRPr="004D3281" w:rsidRDefault="004D3281" w:rsidP="004D3281">
      <w:pPr>
        <w:pStyle w:val="NoSpacing"/>
        <w:numPr>
          <w:ilvl w:val="0"/>
          <w:numId w:val="76"/>
        </w:numPr>
      </w:pPr>
      <w:r w:rsidRPr="004D3281">
        <w:t>Assess the Scrum Maturity of the teams, and coach them to higher levels of maturity at a pace that is sustainable and comfortable for the team and organization.</w:t>
      </w:r>
    </w:p>
    <w:p w14:paraId="57760F1B" w14:textId="77777777" w:rsidR="004D3281" w:rsidRPr="004D3281" w:rsidRDefault="004D3281" w:rsidP="004D3281">
      <w:pPr>
        <w:pStyle w:val="NoSpacing"/>
        <w:numPr>
          <w:ilvl w:val="0"/>
          <w:numId w:val="76"/>
        </w:numPr>
      </w:pPr>
      <w:r w:rsidRPr="004D3281">
        <w:t xml:space="preserve">Experience with all Agile ceremonies including sprint planning, backlog grooming, retrospectives, demos, daily stand-ups, client status meetings, scrum of scrums etc. </w:t>
      </w:r>
    </w:p>
    <w:p w14:paraId="672E68D4" w14:textId="77777777" w:rsidR="004D3281" w:rsidRPr="004D3281" w:rsidRDefault="004D3281" w:rsidP="004D3281">
      <w:pPr>
        <w:pStyle w:val="NoSpacing"/>
        <w:numPr>
          <w:ilvl w:val="0"/>
          <w:numId w:val="76"/>
        </w:numPr>
      </w:pPr>
      <w:r w:rsidRPr="004D3281">
        <w:t xml:space="preserve">Extensive experience in all aspects of software development life cycle - requirements gathering, prototype designing, development, testing, implementation and documentation. </w:t>
      </w:r>
    </w:p>
    <w:p w14:paraId="7A788E0A" w14:textId="77777777" w:rsidR="004D3281" w:rsidRPr="004D3281" w:rsidRDefault="004D3281" w:rsidP="004D3281">
      <w:pPr>
        <w:pStyle w:val="NoSpacing"/>
        <w:numPr>
          <w:ilvl w:val="0"/>
          <w:numId w:val="76"/>
        </w:numPr>
      </w:pPr>
      <w:r w:rsidRPr="004D3281">
        <w:t>Remove impediments by finding the right personnel to assist with or remove the issues at hand.</w:t>
      </w:r>
    </w:p>
    <w:p w14:paraId="7DEE0D97" w14:textId="77777777" w:rsidR="004D3281" w:rsidRPr="004D3281" w:rsidRDefault="004D3281" w:rsidP="004D3281">
      <w:pPr>
        <w:pStyle w:val="NoSpacing"/>
        <w:numPr>
          <w:ilvl w:val="0"/>
          <w:numId w:val="76"/>
        </w:numPr>
      </w:pPr>
      <w:r w:rsidRPr="004D3281">
        <w:t>Experience in transitioning teams from traditional Waterfall to Agile methodologies with focus on Continuous Delivery and Scaling Agile to multiple delivery teams</w:t>
      </w:r>
    </w:p>
    <w:p w14:paraId="308C52B7" w14:textId="77777777" w:rsidR="004D3281" w:rsidRPr="004D3281" w:rsidRDefault="004D3281" w:rsidP="004D3281">
      <w:pPr>
        <w:pStyle w:val="NoSpacing"/>
        <w:numPr>
          <w:ilvl w:val="0"/>
          <w:numId w:val="76"/>
        </w:numPr>
      </w:pPr>
      <w:r w:rsidRPr="004D3281">
        <w:t>Guided teams in implementing DevOps practices for cloud-native applications, fostering continuous integration and delivery.</w:t>
      </w:r>
    </w:p>
    <w:p w14:paraId="124E0FDF" w14:textId="77777777" w:rsidR="004D3281" w:rsidRPr="004D3281" w:rsidRDefault="004D3281" w:rsidP="004D3281">
      <w:pPr>
        <w:pStyle w:val="NoSpacing"/>
        <w:numPr>
          <w:ilvl w:val="0"/>
          <w:numId w:val="76"/>
        </w:numPr>
      </w:pPr>
      <w:r w:rsidRPr="004D3281">
        <w:t>Facilitated open communication channels to allow team members to express concerns and opinions, resolving conflicts at an early stage.</w:t>
      </w:r>
    </w:p>
    <w:p w14:paraId="57C3AC3C" w14:textId="77777777" w:rsidR="004D3281" w:rsidRPr="004D3281" w:rsidRDefault="004D3281" w:rsidP="004D3281">
      <w:pPr>
        <w:pStyle w:val="NoSpacing"/>
        <w:numPr>
          <w:ilvl w:val="0"/>
          <w:numId w:val="76"/>
        </w:numPr>
      </w:pPr>
      <w:r w:rsidRPr="004D3281">
        <w:t>Utilized strong interpersonal skills to mediate and resolve conflicts, ensuring that all team members felt heard and valued.</w:t>
      </w:r>
    </w:p>
    <w:p w14:paraId="08B36BEB" w14:textId="77777777" w:rsidR="004D3281" w:rsidRPr="004D3281" w:rsidRDefault="004D3281" w:rsidP="004D3281">
      <w:pPr>
        <w:pStyle w:val="NoSpacing"/>
        <w:numPr>
          <w:ilvl w:val="0"/>
          <w:numId w:val="76"/>
        </w:numPr>
      </w:pPr>
      <w:r w:rsidRPr="004D3281">
        <w:t>Utilized cloud-based Agile practices to optimize resource allocation, enhance team productivity, and improve overall project efficiency.</w:t>
      </w:r>
    </w:p>
    <w:p w14:paraId="663FBBFC" w14:textId="77777777" w:rsidR="004D3281" w:rsidRPr="004D3281" w:rsidRDefault="004D3281" w:rsidP="004D3281">
      <w:pPr>
        <w:pStyle w:val="NoSpacing"/>
        <w:numPr>
          <w:ilvl w:val="0"/>
          <w:numId w:val="76"/>
        </w:numPr>
      </w:pPr>
      <w:r w:rsidRPr="004D3281">
        <w:t>Having experience in team handling as PMO and providing technical and functional assistance to client applications.</w:t>
      </w:r>
    </w:p>
    <w:p w14:paraId="361B936E" w14:textId="77777777" w:rsidR="004D3281" w:rsidRPr="004D3281" w:rsidRDefault="004D3281" w:rsidP="004D3281">
      <w:pPr>
        <w:pStyle w:val="NoSpacing"/>
        <w:numPr>
          <w:ilvl w:val="0"/>
          <w:numId w:val="76"/>
        </w:numPr>
      </w:pPr>
      <w:r w:rsidRPr="004D3281">
        <w:t>Enable the scrum teams to own and uphold the Definition of Done</w:t>
      </w:r>
    </w:p>
    <w:p w14:paraId="5AF3B77B" w14:textId="77777777" w:rsidR="004D3281" w:rsidRPr="004D3281" w:rsidRDefault="004D3281" w:rsidP="004D3281">
      <w:pPr>
        <w:pStyle w:val="NoSpacing"/>
        <w:numPr>
          <w:ilvl w:val="0"/>
          <w:numId w:val="76"/>
        </w:numPr>
      </w:pPr>
      <w:r w:rsidRPr="004D3281">
        <w:t>Strong familiarity with Agile project management software/tools such as Rally and JIRA</w:t>
      </w:r>
    </w:p>
    <w:p w14:paraId="20BC2BF9" w14:textId="52D2BF53" w:rsidR="00035445" w:rsidRDefault="004D3281" w:rsidP="004D3281">
      <w:pPr>
        <w:pStyle w:val="NoSpacing"/>
        <w:numPr>
          <w:ilvl w:val="0"/>
          <w:numId w:val="76"/>
        </w:numPr>
        <w:rPr>
          <w:rFonts w:cstheme="minorHAnsi"/>
          <w:caps/>
          <w:smallCaps/>
        </w:rPr>
      </w:pPr>
      <w:r w:rsidRPr="004D3281">
        <w:t>Experience in managing stakeholders and meeting their communication needs in implementing projects.</w:t>
      </w:r>
    </w:p>
    <w:p w14:paraId="2372238E" w14:textId="77777777" w:rsidR="004D3281" w:rsidRDefault="004D3281" w:rsidP="00035445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7CDD42E6" w14:textId="580DC602" w:rsidR="00035445" w:rsidRPr="00035445" w:rsidRDefault="00035445" w:rsidP="00035445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035445">
        <w:rPr>
          <w:rFonts w:asciiTheme="minorHAnsi" w:hAnsiTheme="minorHAnsi" w:cstheme="minorHAnsi"/>
          <w:caps/>
          <w:smallCaps w:val="0"/>
          <w:sz w:val="22"/>
          <w:szCs w:val="22"/>
        </w:rPr>
        <w:t>KEY TECHNICAL SKILLS</w:t>
      </w:r>
      <w:r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59C78CEB" w14:textId="77777777" w:rsidR="00035445" w:rsidRPr="00035445" w:rsidRDefault="00035445" w:rsidP="00035445">
      <w:pPr>
        <w:pStyle w:val="NoSpacing"/>
        <w:rPr>
          <w:sz w:val="10"/>
        </w:rPr>
      </w:pPr>
    </w:p>
    <w:p w14:paraId="75BAEC6C" w14:textId="77777777" w:rsidR="004D3281" w:rsidRPr="004D3281" w:rsidRDefault="004D3281" w:rsidP="004D3281">
      <w:pPr>
        <w:pStyle w:val="NoSpacing"/>
        <w:numPr>
          <w:ilvl w:val="0"/>
          <w:numId w:val="77"/>
        </w:numPr>
      </w:pPr>
      <w:r w:rsidRPr="004D3281">
        <w:t>Agile Transformation</w:t>
      </w:r>
    </w:p>
    <w:p w14:paraId="1F0CD6D5" w14:textId="77777777" w:rsidR="004D3281" w:rsidRPr="004D3281" w:rsidRDefault="004D3281" w:rsidP="004D3281">
      <w:pPr>
        <w:pStyle w:val="NoSpacing"/>
        <w:numPr>
          <w:ilvl w:val="0"/>
          <w:numId w:val="77"/>
        </w:numPr>
      </w:pPr>
      <w:r w:rsidRPr="004D3281">
        <w:t>Scrum and Kanban Methodologies</w:t>
      </w:r>
    </w:p>
    <w:p w14:paraId="4A9A7CEC" w14:textId="77777777" w:rsidR="004D3281" w:rsidRPr="004D3281" w:rsidRDefault="004D3281" w:rsidP="004D3281">
      <w:pPr>
        <w:pStyle w:val="NoSpacing"/>
        <w:numPr>
          <w:ilvl w:val="0"/>
          <w:numId w:val="77"/>
        </w:numPr>
      </w:pPr>
      <w:r w:rsidRPr="004D3281">
        <w:t>Stakeholder Collaboration</w:t>
      </w:r>
    </w:p>
    <w:p w14:paraId="23B757E2" w14:textId="77777777" w:rsidR="004D3281" w:rsidRPr="004D3281" w:rsidRDefault="004D3281" w:rsidP="004D3281">
      <w:pPr>
        <w:pStyle w:val="NoSpacing"/>
        <w:numPr>
          <w:ilvl w:val="0"/>
          <w:numId w:val="77"/>
        </w:numPr>
      </w:pPr>
      <w:r w:rsidRPr="004D3281">
        <w:t>Sprint Planning and Execution</w:t>
      </w:r>
    </w:p>
    <w:p w14:paraId="4BB32D07" w14:textId="77777777" w:rsidR="004D3281" w:rsidRPr="004D3281" w:rsidRDefault="004D3281" w:rsidP="004D3281">
      <w:pPr>
        <w:pStyle w:val="NoSpacing"/>
        <w:numPr>
          <w:ilvl w:val="0"/>
          <w:numId w:val="77"/>
        </w:numPr>
      </w:pPr>
      <w:r w:rsidRPr="004D3281">
        <w:t>Agile Tools (Jira, Confluence)</w:t>
      </w:r>
    </w:p>
    <w:p w14:paraId="33D33AAA" w14:textId="77777777" w:rsidR="004D3281" w:rsidRPr="004D3281" w:rsidRDefault="004D3281" w:rsidP="004D3281">
      <w:pPr>
        <w:pStyle w:val="NoSpacing"/>
        <w:numPr>
          <w:ilvl w:val="0"/>
          <w:numId w:val="77"/>
        </w:numPr>
      </w:pPr>
      <w:r w:rsidRPr="004D3281">
        <w:t>Continuous Improvement</w:t>
      </w:r>
    </w:p>
    <w:p w14:paraId="497E4C6C" w14:textId="77777777" w:rsidR="004D3281" w:rsidRPr="004D3281" w:rsidRDefault="004D3281" w:rsidP="004D3281">
      <w:pPr>
        <w:pStyle w:val="NoSpacing"/>
        <w:numPr>
          <w:ilvl w:val="0"/>
          <w:numId w:val="77"/>
        </w:numPr>
      </w:pPr>
      <w:r w:rsidRPr="004D3281">
        <w:t>Team Coaching and Mentoring</w:t>
      </w:r>
    </w:p>
    <w:p w14:paraId="0D469BB6" w14:textId="77777777" w:rsidR="004D3281" w:rsidRPr="004D3281" w:rsidRDefault="004D3281" w:rsidP="004D3281">
      <w:pPr>
        <w:pStyle w:val="NoSpacing"/>
        <w:numPr>
          <w:ilvl w:val="0"/>
          <w:numId w:val="77"/>
        </w:numPr>
      </w:pPr>
      <w:r w:rsidRPr="004D3281">
        <w:t>Cross-functional Collaboration</w:t>
      </w:r>
    </w:p>
    <w:p w14:paraId="68D04BBD" w14:textId="77777777" w:rsidR="004D3281" w:rsidRPr="004D3281" w:rsidRDefault="004D3281" w:rsidP="004D3281">
      <w:pPr>
        <w:pStyle w:val="NoSpacing"/>
        <w:numPr>
          <w:ilvl w:val="0"/>
          <w:numId w:val="77"/>
        </w:numPr>
      </w:pPr>
      <w:r w:rsidRPr="004D3281">
        <w:t>Risk Management</w:t>
      </w:r>
    </w:p>
    <w:p w14:paraId="19F67B76" w14:textId="77777777" w:rsidR="004D3281" w:rsidRPr="004D3281" w:rsidRDefault="004D3281" w:rsidP="004D3281">
      <w:pPr>
        <w:pStyle w:val="NoSpacing"/>
        <w:numPr>
          <w:ilvl w:val="0"/>
          <w:numId w:val="77"/>
        </w:numPr>
      </w:pPr>
      <w:r w:rsidRPr="004D3281">
        <w:t>Project Lifecycle Management</w:t>
      </w:r>
    </w:p>
    <w:p w14:paraId="785BCE97" w14:textId="77777777" w:rsidR="00035445" w:rsidRDefault="00035445" w:rsidP="00035445">
      <w:pPr>
        <w:pStyle w:val="NoSpacing"/>
      </w:pPr>
    </w:p>
    <w:p w14:paraId="37FAA440" w14:textId="77777777" w:rsidR="00035445" w:rsidRDefault="00035445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3B665136" w14:textId="77777777" w:rsidR="004D3281" w:rsidRDefault="004D3281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284C6F91" w14:textId="77777777" w:rsidR="004D3281" w:rsidRDefault="004D3281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37D94D96" w14:textId="05D26CD9" w:rsidR="00532972" w:rsidRPr="00B573EC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lastRenderedPageBreak/>
        <w:t>PROFESSIONAL Experience</w:t>
      </w:r>
      <w:r w:rsidR="00FE3EF0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3899AF50" w14:textId="77777777" w:rsidR="003D5421" w:rsidRPr="00DA7146" w:rsidRDefault="003D5421" w:rsidP="00DA7146">
      <w:pPr>
        <w:pStyle w:val="NoSpacing"/>
        <w:rPr>
          <w:rFonts w:cstheme="minorHAnsi"/>
          <w:smallCaps/>
          <w:sz w:val="10"/>
        </w:rPr>
      </w:pPr>
    </w:p>
    <w:p w14:paraId="14BA613C" w14:textId="74B5F4A9" w:rsidR="004D3281" w:rsidRPr="004D3281" w:rsidRDefault="005362EA" w:rsidP="004D3281">
      <w:pPr>
        <w:pStyle w:val="NoSpacing"/>
        <w:rPr>
          <w:b/>
          <w:bCs/>
        </w:rPr>
      </w:pPr>
      <w:r>
        <w:rPr>
          <w:b/>
          <w:bCs/>
        </w:rPr>
        <w:t xml:space="preserve">Project Manager / </w:t>
      </w:r>
      <w:r w:rsidR="004D3281" w:rsidRPr="004D3281">
        <w:rPr>
          <w:b/>
          <w:bCs/>
        </w:rPr>
        <w:t xml:space="preserve">Scrum Master/Agile Coach                                                                                                       </w:t>
      </w:r>
    </w:p>
    <w:p w14:paraId="6879CD60" w14:textId="7C076F94" w:rsidR="004D3281" w:rsidRPr="004D3281" w:rsidRDefault="004D3281" w:rsidP="004D3281">
      <w:pPr>
        <w:pStyle w:val="NoSpacing"/>
        <w:rPr>
          <w:b/>
          <w:bCs/>
        </w:rPr>
      </w:pPr>
      <w:r w:rsidRPr="004D3281">
        <w:rPr>
          <w:b/>
          <w:bCs/>
        </w:rPr>
        <w:t xml:space="preserve">Ally Financial, Detroit, MI  </w:t>
      </w:r>
      <w:r w:rsidRPr="004D3281">
        <w:rPr>
          <w:b/>
          <w:bCs/>
        </w:rPr>
        <w:tab/>
      </w:r>
      <w:r w:rsidRPr="004D3281">
        <w:rPr>
          <w:b/>
          <w:bCs/>
        </w:rPr>
        <w:tab/>
      </w:r>
      <w:r w:rsidRPr="004D3281">
        <w:rPr>
          <w:b/>
          <w:bCs/>
        </w:rPr>
        <w:tab/>
      </w:r>
      <w:r w:rsidRPr="004D3281">
        <w:rPr>
          <w:b/>
          <w:bCs/>
        </w:rPr>
        <w:tab/>
      </w:r>
      <w:r w:rsidRPr="004D3281">
        <w:rPr>
          <w:b/>
          <w:bCs/>
        </w:rPr>
        <w:tab/>
      </w:r>
      <w:r w:rsidRPr="004D3281">
        <w:rPr>
          <w:b/>
          <w:bCs/>
        </w:rPr>
        <w:tab/>
      </w:r>
      <w:r w:rsidRPr="004D3281">
        <w:rPr>
          <w:b/>
          <w:bCs/>
        </w:rPr>
        <w:tab/>
      </w:r>
      <w:r w:rsidRPr="004D3281">
        <w:rPr>
          <w:b/>
          <w:bCs/>
        </w:rPr>
        <w:tab/>
      </w:r>
      <w:r>
        <w:rPr>
          <w:b/>
          <w:bCs/>
        </w:rPr>
        <w:t xml:space="preserve">   </w:t>
      </w:r>
      <w:r w:rsidRPr="004D3281">
        <w:rPr>
          <w:b/>
          <w:bCs/>
        </w:rPr>
        <w:t>Nov 2020</w:t>
      </w:r>
      <w:r>
        <w:rPr>
          <w:b/>
          <w:bCs/>
        </w:rPr>
        <w:t xml:space="preserve"> – </w:t>
      </w:r>
      <w:r w:rsidRPr="004D3281">
        <w:rPr>
          <w:b/>
          <w:bCs/>
        </w:rPr>
        <w:t xml:space="preserve">Till Date                                    </w:t>
      </w:r>
    </w:p>
    <w:p w14:paraId="23C8D6D6" w14:textId="77777777" w:rsidR="004D3281" w:rsidRPr="004D3281" w:rsidRDefault="004D3281" w:rsidP="004D3281">
      <w:pPr>
        <w:pStyle w:val="NoSpacing"/>
        <w:rPr>
          <w:sz w:val="10"/>
        </w:rPr>
      </w:pPr>
    </w:p>
    <w:p w14:paraId="6AE685FD" w14:textId="77777777" w:rsidR="004D3281" w:rsidRPr="004D3281" w:rsidRDefault="004D3281" w:rsidP="004D3281">
      <w:pPr>
        <w:pStyle w:val="NoSpacing"/>
        <w:rPr>
          <w:b/>
          <w:bCs/>
        </w:rPr>
      </w:pPr>
      <w:r w:rsidRPr="004D3281">
        <w:rPr>
          <w:b/>
          <w:bCs/>
        </w:rPr>
        <w:t>Responsibilities</w:t>
      </w:r>
    </w:p>
    <w:p w14:paraId="62A739DF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Facilitated key Scrum ceremonies, including Sprint Planning, Daily Scrum, Sprint Review, and Sprint Retrospective.</w:t>
      </w:r>
    </w:p>
    <w:p w14:paraId="44640311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Took ownership of the daily standup meeting, ensuring team members were assigned stories, story statuses were updated accurately, and stories were elaborated upon.</w:t>
      </w:r>
    </w:p>
    <w:p w14:paraId="4BD681F6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Identified and resolved impediments for Scrum teams directly or through appropriate escalation channels.</w:t>
      </w:r>
    </w:p>
    <w:p w14:paraId="7F448B96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Led a Scrum team through the planning, development, and testing phases of a large-scale software development, implementation, and integration project.</w:t>
      </w:r>
    </w:p>
    <w:p w14:paraId="03ABF5CD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Collaborated with Technology and Product Leadership on comprehensive release planning.</w:t>
      </w:r>
    </w:p>
    <w:p w14:paraId="77017A22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Automated infrastructure provisioning and configuration management using tools like Terraform and Ansible as part of CI/CD automation.</w:t>
      </w:r>
    </w:p>
    <w:p w14:paraId="0EB76131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Monitored and optimized CI/CD pipeline performance, identifying and resolving bottlenecks to enhance efficiency</w:t>
      </w:r>
    </w:p>
    <w:p w14:paraId="2C184B93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Monitored backlog using the JIRA tool</w:t>
      </w:r>
    </w:p>
    <w:p w14:paraId="3B1817C6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 xml:space="preserve">Created dashboards in JIRA </w:t>
      </w:r>
    </w:p>
    <w:p w14:paraId="2654EAD0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Proficiency in JIRA.</w:t>
      </w:r>
    </w:p>
    <w:p w14:paraId="22C0E5E9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Worked closely with DevOps teams to integrate Agile practices, ensuring seamless collaboration between development, operations, and other stakeholders.</w:t>
      </w:r>
    </w:p>
    <w:p w14:paraId="5D40E5E6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 xml:space="preserve">Worked closely with Java teams. </w:t>
      </w:r>
    </w:p>
    <w:p w14:paraId="1DC0829F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Supported the implementation of DevOps principles and practices within the Agile framework, promoting automation, continuous integration, and continuous delivery.</w:t>
      </w:r>
    </w:p>
    <w:p w14:paraId="7D5FCDF9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Collaborated with product owners and stakeholders to prioritize and manage the product backlog, ensuring alignment with business goals.</w:t>
      </w:r>
    </w:p>
    <w:p w14:paraId="5F6DBCD8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Coached teams on SAFe principles, ensuring alignment with the scaled agile framework.</w:t>
      </w:r>
    </w:p>
    <w:p w14:paraId="0FF2A02F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Provided insight into the team’s progress towards achieving PI objectives during ART syncs (Agile Release Train).</w:t>
      </w:r>
    </w:p>
    <w:p w14:paraId="69F7EC42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Facilitated discussions during PI planning to resolve conflicts, clarify priorities, and ensure a shared understanding of the overall program goals.</w:t>
      </w:r>
    </w:p>
    <w:p w14:paraId="672FA13A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Ensured that PI objectives and team commitments were well-defined and communicated, fostering a sense of ownership and accountability among team members.</w:t>
      </w:r>
    </w:p>
    <w:p w14:paraId="29491493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Actively participated in inspecting and adapting the PI planning process, incorporating feedback from teams to continuously improve the efficiency and effectiveness of future planning events.</w:t>
      </w:r>
    </w:p>
    <w:p w14:paraId="73A71175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Collaborated with program architects, production admin, and development teams to understand environmental and cross-team dependencies to minimize technical debts from sprint cycles.</w:t>
      </w:r>
    </w:p>
    <w:p w14:paraId="6B55AF56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Tracked and communicated team velocity, sprint/release progress, and interfaced with product owners regularly to manage product backlog and sprint activities.</w:t>
      </w:r>
    </w:p>
    <w:p w14:paraId="51345D91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Articulated strategic and product planning goals within the team's environment, driving progress toward them.</w:t>
      </w:r>
    </w:p>
    <w:p w14:paraId="60F67018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Played a key role in mitigating risks and obstacles, enabling the team to meet sprint goals consistently.</w:t>
      </w:r>
    </w:p>
    <w:p w14:paraId="6937428D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Utilized strong problem-solving skills to address impediments promptly, preventing delays in project timelines.</w:t>
      </w:r>
    </w:p>
    <w:p w14:paraId="08010267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Supported the Product Owner in refining the product backlog, prioritizing to maximize value, and utilizing creative techniques to elaborate user stories for upcoming sprints.</w:t>
      </w:r>
    </w:p>
    <w:p w14:paraId="29C5E177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lastRenderedPageBreak/>
        <w:t>Prepared and distributed progress reports, actively managed risks and issues, and corrected deviations from plans.</w:t>
      </w:r>
    </w:p>
    <w:p w14:paraId="276766FA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Ensured meticulous tracking and reporting of all Scrum activities on a daily basis.</w:t>
      </w:r>
    </w:p>
    <w:p w14:paraId="44E64901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Assisted the team in making appropriate commitments through careful story selection and task definition.</w:t>
      </w:r>
    </w:p>
    <w:p w14:paraId="518B9071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Facilitated the management of dependencies among teams and third parties.</w:t>
      </w:r>
    </w:p>
    <w:p w14:paraId="72311A29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Enhanced the customer experience by providing detailed insights through various reports and dashboards.</w:t>
      </w:r>
    </w:p>
    <w:p w14:paraId="60C5924D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Guided cross-functional teams in the capital markets domain through Agile methodologies, fostering collaboration and iterative development for successful project delivery.</w:t>
      </w:r>
    </w:p>
    <w:p w14:paraId="168A741C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Facilitated Scrum ceremonies tailored to capital market projects, ensuring effective sprint planning, daily stand-ups, sprint reviews, and retrospectives to optimize project outcomes.</w:t>
      </w:r>
    </w:p>
    <w:p w14:paraId="58950B5F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Collaborated with traders, analysts, and stakeholders in the capital market sector to refine backlog items, emphasizing rapid adaptation to market dynamics and evolving business priorities.</w:t>
      </w:r>
    </w:p>
    <w:p w14:paraId="68E21400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Led Scrum teams in the delivery of credit card software projects, ensuring alignment with business objectives and timely release of credit card features and enhancements.</w:t>
      </w:r>
    </w:p>
    <w:p w14:paraId="442631B2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Collaborated with product owners and stakeholders to prioritize credit card-related backlog items, ensuring that customer needs and regulatory requirements were met.</w:t>
      </w:r>
    </w:p>
    <w:p w14:paraId="084D5082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Facilitated sprint planning and backlog refinement sessions focused on credit card features, helping teams estimate and commit to deliverables within each sprint.</w:t>
      </w:r>
    </w:p>
    <w:p w14:paraId="191652B6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Guided Scrum teams in the implementation of credit card processing features, overseeing the entire development lifecycle from concept to deployment.</w:t>
      </w:r>
    </w:p>
    <w:p w14:paraId="086FCE89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Worked closely with cross-functional teams, including developers, QA engineers, and business analysts, to ensure seamless integration of credit card functionalities into the overall product.</w:t>
      </w:r>
    </w:p>
    <w:p w14:paraId="44531D02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Have working knowledge of quality center/application lifecycle management</w:t>
      </w:r>
    </w:p>
    <w:p w14:paraId="438CBB41" w14:textId="4450852B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Led the implementation of automated testing using Selenium and Cucumber frameworks to streamline regression testing processes.</w:t>
      </w:r>
    </w:p>
    <w:p w14:paraId="08F88B2D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Collaborated with the development team to integrate Selenium and Cucumber into the CI/CD pipeline, resulting in faster feedback loops and improved software quality</w:t>
      </w:r>
    </w:p>
    <w:p w14:paraId="41FFF9AA" w14:textId="60118B86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Provided training and guidance to team members on writing and maintaining automated test scripts using Selenium and Cucumber.</w:t>
      </w:r>
    </w:p>
    <w:p w14:paraId="1419D111" w14:textId="77777777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Worked closely with QA engineers to define acceptance criteria and develop comprehensive test scenarios using Cucumber’s Gherkin syntax.</w:t>
      </w:r>
    </w:p>
    <w:p w14:paraId="3D7638A4" w14:textId="1C2289C5" w:rsidR="004D3281" w:rsidRPr="004D3281" w:rsidRDefault="004D3281" w:rsidP="004D3281">
      <w:pPr>
        <w:pStyle w:val="NoSpacing"/>
        <w:numPr>
          <w:ilvl w:val="0"/>
          <w:numId w:val="78"/>
        </w:numPr>
      </w:pPr>
      <w:r w:rsidRPr="004D3281">
        <w:t>Acted as a liaison between the development and QA teams to ensure alignment on testing strategies and priorities.</w:t>
      </w:r>
    </w:p>
    <w:p w14:paraId="56301580" w14:textId="77777777" w:rsidR="004D3281" w:rsidRPr="004D3281" w:rsidRDefault="004D3281" w:rsidP="004D3281">
      <w:pPr>
        <w:pStyle w:val="NoSpacing"/>
      </w:pPr>
    </w:p>
    <w:p w14:paraId="0DB5B362" w14:textId="77777777" w:rsidR="004D3281" w:rsidRPr="004D3281" w:rsidRDefault="004D3281" w:rsidP="004D3281">
      <w:pPr>
        <w:pStyle w:val="NoSpacing"/>
        <w:rPr>
          <w:b/>
          <w:bCs/>
        </w:rPr>
      </w:pPr>
      <w:r w:rsidRPr="004D3281">
        <w:rPr>
          <w:b/>
          <w:bCs/>
        </w:rPr>
        <w:t>Scrum Master</w:t>
      </w:r>
    </w:p>
    <w:p w14:paraId="7B402A87" w14:textId="69D30FE8" w:rsidR="004D3281" w:rsidRPr="004D3281" w:rsidRDefault="004D3281" w:rsidP="004D3281">
      <w:pPr>
        <w:pStyle w:val="NoSpacing"/>
        <w:rPr>
          <w:b/>
          <w:bCs/>
        </w:rPr>
      </w:pPr>
      <w:r w:rsidRPr="004D3281">
        <w:rPr>
          <w:b/>
          <w:bCs/>
        </w:rPr>
        <w:t>Anthem Health</w:t>
      </w:r>
      <w:r>
        <w:rPr>
          <w:b/>
          <w:bCs/>
        </w:rPr>
        <w:t xml:space="preserve">, </w:t>
      </w:r>
      <w:r w:rsidRPr="004D3281">
        <w:rPr>
          <w:b/>
          <w:bCs/>
        </w:rPr>
        <w:t>Indianapolis, IN</w:t>
      </w:r>
      <w:r w:rsidRPr="004D3281">
        <w:rPr>
          <w:b/>
          <w:bCs/>
        </w:rPr>
        <w:tab/>
      </w:r>
      <w:r w:rsidRPr="004D3281">
        <w:rPr>
          <w:b/>
          <w:bCs/>
        </w:rPr>
        <w:tab/>
      </w:r>
      <w:r w:rsidRPr="004D3281">
        <w:rPr>
          <w:b/>
          <w:bCs/>
        </w:rPr>
        <w:tab/>
      </w:r>
      <w:r w:rsidRPr="004D3281">
        <w:rPr>
          <w:b/>
          <w:bCs/>
        </w:rPr>
        <w:tab/>
      </w:r>
      <w:r w:rsidRPr="004D3281">
        <w:rPr>
          <w:b/>
          <w:bCs/>
        </w:rPr>
        <w:tab/>
      </w:r>
      <w:r w:rsidRPr="004D3281">
        <w:rPr>
          <w:b/>
          <w:bCs/>
        </w:rPr>
        <w:tab/>
      </w:r>
      <w:r w:rsidRPr="004D3281">
        <w:rPr>
          <w:b/>
          <w:bCs/>
        </w:rPr>
        <w:tab/>
        <w:t>Jan 2018</w:t>
      </w:r>
      <w:r>
        <w:rPr>
          <w:b/>
          <w:bCs/>
        </w:rPr>
        <w:t xml:space="preserve"> – </w:t>
      </w:r>
      <w:r w:rsidRPr="004D3281">
        <w:rPr>
          <w:b/>
          <w:bCs/>
        </w:rPr>
        <w:t>Sep 2020</w:t>
      </w:r>
    </w:p>
    <w:p w14:paraId="706D1962" w14:textId="77777777" w:rsidR="004D3281" w:rsidRPr="004D3281" w:rsidRDefault="004D3281" w:rsidP="004D3281">
      <w:pPr>
        <w:pStyle w:val="NoSpacing"/>
        <w:rPr>
          <w:b/>
          <w:bCs/>
          <w:sz w:val="10"/>
        </w:rPr>
      </w:pPr>
    </w:p>
    <w:p w14:paraId="67AC7D78" w14:textId="24F54537" w:rsidR="004D3281" w:rsidRPr="004D3281" w:rsidRDefault="004D3281" w:rsidP="004D3281">
      <w:pPr>
        <w:pStyle w:val="NoSpacing"/>
        <w:rPr>
          <w:b/>
          <w:bCs/>
        </w:rPr>
      </w:pPr>
      <w:r w:rsidRPr="004D3281">
        <w:rPr>
          <w:b/>
          <w:bCs/>
        </w:rPr>
        <w:t>Responsibilities:</w:t>
      </w:r>
    </w:p>
    <w:p w14:paraId="5F564B52" w14:textId="77777777" w:rsidR="004D3281" w:rsidRPr="004D3281" w:rsidRDefault="004D3281" w:rsidP="004D3281">
      <w:pPr>
        <w:pStyle w:val="NoSpacing"/>
        <w:numPr>
          <w:ilvl w:val="0"/>
          <w:numId w:val="83"/>
        </w:numPr>
      </w:pPr>
      <w:r w:rsidRPr="004D3281">
        <w:t>Applied effective collaboration, facilitation, and coaching skills as a Scrum Master/Agile Enthusiast to support teams in their agile transformation journey.</w:t>
      </w:r>
    </w:p>
    <w:p w14:paraId="0C9463C1" w14:textId="77777777" w:rsidR="004D3281" w:rsidRPr="004D3281" w:rsidRDefault="004D3281" w:rsidP="004D3281">
      <w:pPr>
        <w:pStyle w:val="NoSpacing"/>
        <w:numPr>
          <w:ilvl w:val="0"/>
          <w:numId w:val="83"/>
        </w:numPr>
      </w:pPr>
      <w:r w:rsidRPr="004D3281">
        <w:t>Demonstrated high emotional intelligence and advanced interpersonal skills, resolving conflicts and setting boundaries while maintaining a positive outlook.</w:t>
      </w:r>
    </w:p>
    <w:p w14:paraId="33C3AA39" w14:textId="77777777" w:rsidR="004D3281" w:rsidRPr="004D3281" w:rsidRDefault="004D3281" w:rsidP="004D3281">
      <w:pPr>
        <w:pStyle w:val="NoSpacing"/>
        <w:numPr>
          <w:ilvl w:val="0"/>
          <w:numId w:val="83"/>
        </w:numPr>
      </w:pPr>
      <w:r w:rsidRPr="004D3281">
        <w:t>Acted as a shepherd of Agile tenets, promoting transparency, inspection, and adaptation within the organization.</w:t>
      </w:r>
    </w:p>
    <w:p w14:paraId="74660EA4" w14:textId="77777777" w:rsidR="004D3281" w:rsidRPr="004D3281" w:rsidRDefault="004D3281" w:rsidP="004D3281">
      <w:pPr>
        <w:pStyle w:val="NoSpacing"/>
        <w:numPr>
          <w:ilvl w:val="0"/>
          <w:numId w:val="83"/>
        </w:numPr>
      </w:pPr>
      <w:r w:rsidRPr="004D3281">
        <w:t>Committed to exceptional results, driving continuous improvement, and fostering a collaborative culture within the team.</w:t>
      </w:r>
    </w:p>
    <w:p w14:paraId="0A4CA3CA" w14:textId="77777777" w:rsidR="004D3281" w:rsidRPr="004D3281" w:rsidRDefault="004D3281" w:rsidP="004D3281">
      <w:pPr>
        <w:pStyle w:val="NoSpacing"/>
        <w:numPr>
          <w:ilvl w:val="0"/>
          <w:numId w:val="83"/>
        </w:numPr>
      </w:pPr>
      <w:r w:rsidRPr="004D3281">
        <w:lastRenderedPageBreak/>
        <w:t>Organized and facilitated Scrum/Kanban team events, ensuring the integrity of the agile mindset and working towards a high-performance culture.</w:t>
      </w:r>
    </w:p>
    <w:p w14:paraId="393439C0" w14:textId="77777777" w:rsidR="004D3281" w:rsidRPr="004D3281" w:rsidRDefault="004D3281" w:rsidP="004D3281">
      <w:pPr>
        <w:pStyle w:val="NoSpacing"/>
        <w:numPr>
          <w:ilvl w:val="0"/>
          <w:numId w:val="83"/>
        </w:numPr>
      </w:pPr>
      <w:r w:rsidRPr="004D3281">
        <w:t>Interacted significantly with product owners and maintained regular contact with all levels of management.</w:t>
      </w:r>
    </w:p>
    <w:p w14:paraId="23984B86" w14:textId="77777777" w:rsidR="004D3281" w:rsidRPr="004D3281" w:rsidRDefault="004D3281" w:rsidP="004D3281">
      <w:pPr>
        <w:pStyle w:val="NoSpacing"/>
        <w:numPr>
          <w:ilvl w:val="0"/>
          <w:numId w:val="83"/>
        </w:numPr>
      </w:pPr>
      <w:r w:rsidRPr="004D3281">
        <w:t>Collaborated with Product Owners and cross-functional development teams to support continuous value delivery on their Agile journey.</w:t>
      </w:r>
    </w:p>
    <w:p w14:paraId="2496262E" w14:textId="77777777" w:rsidR="004D3281" w:rsidRPr="004D3281" w:rsidRDefault="004D3281" w:rsidP="004D3281">
      <w:pPr>
        <w:pStyle w:val="NoSpacing"/>
        <w:numPr>
          <w:ilvl w:val="0"/>
          <w:numId w:val="83"/>
        </w:numPr>
      </w:pPr>
      <w:r w:rsidRPr="004D3281">
        <w:t>Taught, coached, and mentored Product Owners and teams on user story creation, prioritization, estimation, and product backlog grooming, aligning with organizational goals.</w:t>
      </w:r>
    </w:p>
    <w:p w14:paraId="2F4365AA" w14:textId="77777777" w:rsidR="004D3281" w:rsidRPr="004D3281" w:rsidRDefault="004D3281" w:rsidP="004D3281">
      <w:pPr>
        <w:pStyle w:val="NoSpacing"/>
        <w:numPr>
          <w:ilvl w:val="0"/>
          <w:numId w:val="83"/>
        </w:numPr>
      </w:pPr>
      <w:r w:rsidRPr="004D3281">
        <w:t>Led efforts in creating and collectively owning valuable data to support the teams in their pursuit of relentless improvement.</w:t>
      </w:r>
    </w:p>
    <w:p w14:paraId="479FF204" w14:textId="77777777" w:rsidR="004D3281" w:rsidRPr="004D3281" w:rsidRDefault="004D3281" w:rsidP="004D3281">
      <w:pPr>
        <w:pStyle w:val="NoSpacing"/>
        <w:numPr>
          <w:ilvl w:val="0"/>
          <w:numId w:val="83"/>
        </w:numPr>
      </w:pPr>
      <w:r w:rsidRPr="004D3281">
        <w:t>Resolved or escalated blocking impediments as necessary and coordinated dependencies between teams with other Agile practitioners.</w:t>
      </w:r>
    </w:p>
    <w:p w14:paraId="5E145353" w14:textId="77777777" w:rsidR="004D3281" w:rsidRPr="004D3281" w:rsidRDefault="004D3281" w:rsidP="004D3281">
      <w:pPr>
        <w:pStyle w:val="NoSpacing"/>
        <w:numPr>
          <w:ilvl w:val="0"/>
          <w:numId w:val="83"/>
        </w:numPr>
      </w:pPr>
      <w:r w:rsidRPr="004D3281">
        <w:t>Worked with management on effective team design and ensured development teams were working efficiently towards Sprint goals.</w:t>
      </w:r>
    </w:p>
    <w:p w14:paraId="4CCD891E" w14:textId="77777777" w:rsidR="004D3281" w:rsidRPr="004D3281" w:rsidRDefault="004D3281" w:rsidP="004D3281">
      <w:pPr>
        <w:pStyle w:val="NoSpacing"/>
        <w:numPr>
          <w:ilvl w:val="0"/>
          <w:numId w:val="83"/>
        </w:numPr>
      </w:pPr>
      <w:r w:rsidRPr="004D3281">
        <w:t>Coached development teams and stakeholders on embracing agile values/principles and leveraging frameworks such as Scrum, Kanban, SAFe.</w:t>
      </w:r>
    </w:p>
    <w:p w14:paraId="0412284E" w14:textId="77777777" w:rsidR="004D3281" w:rsidRPr="004D3281" w:rsidRDefault="004D3281" w:rsidP="004D3281">
      <w:pPr>
        <w:pStyle w:val="NoSpacing"/>
        <w:numPr>
          <w:ilvl w:val="0"/>
          <w:numId w:val="83"/>
        </w:numPr>
      </w:pPr>
      <w:r w:rsidRPr="004D3281">
        <w:t>Demonstrated knowledge and/or experience with widely successful Agile techniques, including User Stories, ATDD, TDD, Continuous Integration, Continuous Testing, Pairing/Mobbing/Swarming, Automated Testing, and Agile Games.</w:t>
      </w:r>
    </w:p>
    <w:p w14:paraId="47A0FB19" w14:textId="77777777" w:rsidR="004D3281" w:rsidRPr="004D3281" w:rsidRDefault="004D3281" w:rsidP="004D3281">
      <w:pPr>
        <w:pStyle w:val="NoSpacing"/>
        <w:numPr>
          <w:ilvl w:val="0"/>
          <w:numId w:val="83"/>
        </w:numPr>
      </w:pPr>
      <w:r w:rsidRPr="004D3281">
        <w:t>Ensured the development teams practiced core agile principles of collaboration, prioritization, team accountability, and visibility.</w:t>
      </w:r>
    </w:p>
    <w:p w14:paraId="05CDC1DB" w14:textId="77777777" w:rsidR="004D3281" w:rsidRPr="004D3281" w:rsidRDefault="004D3281" w:rsidP="004D3281">
      <w:pPr>
        <w:pStyle w:val="NoSpacing"/>
        <w:numPr>
          <w:ilvl w:val="0"/>
          <w:numId w:val="83"/>
        </w:numPr>
      </w:pPr>
      <w:r w:rsidRPr="004D3281">
        <w:t>Maintained a comprehensive risk register, documenting and regularly updating potential risks and dependencies for ongoing projects.</w:t>
      </w:r>
    </w:p>
    <w:p w14:paraId="4192A4E2" w14:textId="77777777" w:rsidR="004D3281" w:rsidRPr="004D3281" w:rsidRDefault="004D3281" w:rsidP="004D3281">
      <w:pPr>
        <w:pStyle w:val="NoSpacing"/>
        <w:numPr>
          <w:ilvl w:val="0"/>
          <w:numId w:val="83"/>
        </w:numPr>
      </w:pPr>
      <w:r w:rsidRPr="004D3281">
        <w:t>Collaborated with cross-functional teams to proactively identify and address dependencies, ensuring a streamlined and efficient development process.</w:t>
      </w:r>
    </w:p>
    <w:p w14:paraId="31CC4007" w14:textId="77777777" w:rsidR="004D3281" w:rsidRPr="004D3281" w:rsidRDefault="004D3281" w:rsidP="004D3281">
      <w:pPr>
        <w:pStyle w:val="NoSpacing"/>
        <w:numPr>
          <w:ilvl w:val="0"/>
          <w:numId w:val="83"/>
        </w:numPr>
      </w:pPr>
      <w:r w:rsidRPr="004D3281">
        <w:t>Facilitated cross-functional coordination (analysts, developers, testers) early and often in the development process.</w:t>
      </w:r>
    </w:p>
    <w:p w14:paraId="03C122CA" w14:textId="77777777" w:rsidR="004D3281" w:rsidRPr="004D3281" w:rsidRDefault="004D3281" w:rsidP="004D3281">
      <w:pPr>
        <w:pStyle w:val="NoSpacing"/>
        <w:numPr>
          <w:ilvl w:val="0"/>
          <w:numId w:val="83"/>
        </w:numPr>
      </w:pPr>
      <w:r w:rsidRPr="004D3281">
        <w:t>Recommended improvements and assisted in changes to best practices, fostering an environment of continuous improvement.</w:t>
      </w:r>
    </w:p>
    <w:p w14:paraId="2360557C" w14:textId="77777777" w:rsidR="004D3281" w:rsidRPr="004D3281" w:rsidRDefault="004D3281" w:rsidP="004D3281">
      <w:pPr>
        <w:pStyle w:val="NoSpacing"/>
        <w:numPr>
          <w:ilvl w:val="0"/>
          <w:numId w:val="83"/>
        </w:numPr>
      </w:pPr>
      <w:r w:rsidRPr="004D3281">
        <w:t>Possessed a thorough understanding of the Agile Manifesto, Scrum Values, and the software development lifecycle.</w:t>
      </w:r>
    </w:p>
    <w:p w14:paraId="41BC2F11" w14:textId="77777777" w:rsidR="004D3281" w:rsidRPr="004D3281" w:rsidRDefault="004D3281" w:rsidP="004D3281">
      <w:pPr>
        <w:pStyle w:val="NoSpacing"/>
        <w:numPr>
          <w:ilvl w:val="0"/>
          <w:numId w:val="83"/>
        </w:numPr>
      </w:pPr>
      <w:r w:rsidRPr="004D3281">
        <w:t>Worked with an agile mindset on large-scale, technically complex projects and utilized tools, including Azure Boards.</w:t>
      </w:r>
    </w:p>
    <w:p w14:paraId="6B6681C7" w14:textId="77777777" w:rsidR="004D3281" w:rsidRPr="004D3281" w:rsidRDefault="004D3281" w:rsidP="004D3281">
      <w:pPr>
        <w:pStyle w:val="NoSpacing"/>
        <w:numPr>
          <w:ilvl w:val="0"/>
          <w:numId w:val="83"/>
        </w:numPr>
      </w:pPr>
      <w:r w:rsidRPr="004D3281">
        <w:t>Conducted educational classes and various workshops to enhance team knowledge and skills.</w:t>
      </w:r>
    </w:p>
    <w:p w14:paraId="568DB0FE" w14:textId="77777777" w:rsidR="004D3281" w:rsidRPr="004D3281" w:rsidRDefault="004D3281" w:rsidP="004D3281">
      <w:pPr>
        <w:pStyle w:val="NoSpacing"/>
      </w:pPr>
    </w:p>
    <w:p w14:paraId="6DE84045" w14:textId="506E7355" w:rsidR="004D3281" w:rsidRPr="004D3281" w:rsidRDefault="005362EA" w:rsidP="004D3281">
      <w:pPr>
        <w:pStyle w:val="NoSpacing"/>
        <w:rPr>
          <w:b/>
          <w:bCs/>
        </w:rPr>
      </w:pPr>
      <w:r>
        <w:rPr>
          <w:b/>
          <w:bCs/>
        </w:rPr>
        <w:t xml:space="preserve">Project Manager / </w:t>
      </w:r>
      <w:r w:rsidR="004D3281" w:rsidRPr="004D3281">
        <w:rPr>
          <w:b/>
          <w:bCs/>
        </w:rPr>
        <w:t>Scrum Master</w:t>
      </w:r>
    </w:p>
    <w:p w14:paraId="6AD9D209" w14:textId="701FC6BB" w:rsidR="004D3281" w:rsidRPr="004D3281" w:rsidRDefault="004D3281" w:rsidP="004D3281">
      <w:pPr>
        <w:pStyle w:val="NoSpacing"/>
        <w:rPr>
          <w:b/>
          <w:bCs/>
        </w:rPr>
      </w:pPr>
      <w:r w:rsidRPr="004D3281">
        <w:rPr>
          <w:b/>
          <w:bCs/>
        </w:rPr>
        <w:t>First Commonwealth Bank</w:t>
      </w:r>
      <w:r>
        <w:rPr>
          <w:b/>
          <w:bCs/>
        </w:rPr>
        <w:t xml:space="preserve">, </w:t>
      </w:r>
      <w:r w:rsidRPr="004D3281">
        <w:rPr>
          <w:b/>
          <w:bCs/>
        </w:rPr>
        <w:t>Indiana, PA</w:t>
      </w:r>
      <w:r w:rsidRPr="004D3281">
        <w:rPr>
          <w:b/>
          <w:bCs/>
        </w:rPr>
        <w:tab/>
      </w:r>
      <w:r w:rsidRPr="004D3281">
        <w:rPr>
          <w:b/>
          <w:bCs/>
        </w:rPr>
        <w:tab/>
      </w:r>
      <w:r w:rsidRPr="004D3281">
        <w:rPr>
          <w:b/>
          <w:bCs/>
        </w:rPr>
        <w:tab/>
      </w:r>
      <w:r w:rsidRPr="004D3281">
        <w:rPr>
          <w:b/>
          <w:bCs/>
        </w:rPr>
        <w:tab/>
      </w:r>
      <w:r w:rsidRPr="004D3281">
        <w:rPr>
          <w:b/>
          <w:bCs/>
        </w:rPr>
        <w:tab/>
      </w:r>
      <w:r w:rsidRPr="004D3281">
        <w:rPr>
          <w:b/>
          <w:bCs/>
        </w:rPr>
        <w:tab/>
      </w:r>
      <w:r>
        <w:rPr>
          <w:b/>
          <w:bCs/>
        </w:rPr>
        <w:tab/>
        <w:t xml:space="preserve"> </w:t>
      </w:r>
      <w:r w:rsidRPr="004D3281">
        <w:rPr>
          <w:b/>
          <w:bCs/>
        </w:rPr>
        <w:t>May 2015</w:t>
      </w:r>
      <w:r>
        <w:rPr>
          <w:b/>
          <w:bCs/>
        </w:rPr>
        <w:t xml:space="preserve"> – </w:t>
      </w:r>
      <w:r w:rsidRPr="004D3281">
        <w:rPr>
          <w:b/>
          <w:bCs/>
        </w:rPr>
        <w:t>Dec 2017</w:t>
      </w:r>
    </w:p>
    <w:p w14:paraId="434F0A77" w14:textId="77777777" w:rsidR="004D3281" w:rsidRPr="004D3281" w:rsidRDefault="004D3281" w:rsidP="004D3281">
      <w:pPr>
        <w:pStyle w:val="NoSpacing"/>
        <w:rPr>
          <w:sz w:val="10"/>
        </w:rPr>
      </w:pPr>
    </w:p>
    <w:p w14:paraId="415BA2F3" w14:textId="0E17D4E5" w:rsidR="004D3281" w:rsidRPr="004D3281" w:rsidRDefault="004D3281" w:rsidP="004D3281">
      <w:pPr>
        <w:pStyle w:val="NoSpacing"/>
        <w:rPr>
          <w:b/>
          <w:bCs/>
        </w:rPr>
      </w:pPr>
      <w:r w:rsidRPr="004D3281">
        <w:rPr>
          <w:b/>
          <w:bCs/>
        </w:rPr>
        <w:t>Responsibilities:</w:t>
      </w:r>
    </w:p>
    <w:p w14:paraId="7387229C" w14:textId="77777777" w:rsidR="004D3281" w:rsidRPr="004D3281" w:rsidRDefault="004D3281" w:rsidP="004D3281">
      <w:pPr>
        <w:pStyle w:val="NoSpacing"/>
        <w:numPr>
          <w:ilvl w:val="0"/>
          <w:numId w:val="79"/>
        </w:numPr>
      </w:pPr>
      <w:r w:rsidRPr="004D3281">
        <w:t>Facilitated Agile processes and ceremonies including requirements definition, scope, and delivery in development teams, ensuring adherence to Agile Scrum and Kanban principles.</w:t>
      </w:r>
    </w:p>
    <w:p w14:paraId="2247AED0" w14:textId="77777777" w:rsidR="004D3281" w:rsidRPr="004D3281" w:rsidRDefault="004D3281" w:rsidP="004D3281">
      <w:pPr>
        <w:pStyle w:val="NoSpacing"/>
        <w:numPr>
          <w:ilvl w:val="0"/>
          <w:numId w:val="79"/>
        </w:numPr>
      </w:pPr>
      <w:r w:rsidRPr="004D3281">
        <w:t>Worked closely with agile teams, business, and leadership to resolve team-level impediments, manage risks, and drive continuous improvement throughout the delivery teams and lifecycle.</w:t>
      </w:r>
    </w:p>
    <w:p w14:paraId="330A2A05" w14:textId="77777777" w:rsidR="004D3281" w:rsidRPr="004D3281" w:rsidRDefault="004D3281" w:rsidP="004D3281">
      <w:pPr>
        <w:pStyle w:val="NoSpacing"/>
        <w:numPr>
          <w:ilvl w:val="0"/>
          <w:numId w:val="79"/>
        </w:numPr>
      </w:pPr>
      <w:r w:rsidRPr="004D3281">
        <w:t>Collaborated with Product Delivery Owners to prioritize user stories within a product backlog, ensuring alignment with team roadmaps and highest priority work items.</w:t>
      </w:r>
    </w:p>
    <w:p w14:paraId="27FACE18" w14:textId="77777777" w:rsidR="004D3281" w:rsidRPr="004D3281" w:rsidRDefault="004D3281" w:rsidP="004D3281">
      <w:pPr>
        <w:pStyle w:val="NoSpacing"/>
        <w:numPr>
          <w:ilvl w:val="0"/>
          <w:numId w:val="79"/>
        </w:numPr>
      </w:pPr>
      <w:r w:rsidRPr="004D3281">
        <w:t>Provided hands-on coaching to support the adoption of agile practices, identifying and implementing continuous improvement opportunities.</w:t>
      </w:r>
    </w:p>
    <w:p w14:paraId="5BC1451C" w14:textId="77777777" w:rsidR="004D3281" w:rsidRPr="004D3281" w:rsidRDefault="004D3281" w:rsidP="004D3281">
      <w:pPr>
        <w:pStyle w:val="NoSpacing"/>
        <w:numPr>
          <w:ilvl w:val="0"/>
          <w:numId w:val="79"/>
        </w:numPr>
      </w:pPr>
      <w:r w:rsidRPr="004D3281">
        <w:t>Strong communicator, worked closely with other delivery/application teams to support the implementation of working software.</w:t>
      </w:r>
    </w:p>
    <w:p w14:paraId="20852D93" w14:textId="77777777" w:rsidR="004D3281" w:rsidRPr="004D3281" w:rsidRDefault="004D3281" w:rsidP="004D3281">
      <w:pPr>
        <w:pStyle w:val="NoSpacing"/>
        <w:numPr>
          <w:ilvl w:val="0"/>
          <w:numId w:val="79"/>
        </w:numPr>
      </w:pPr>
      <w:r w:rsidRPr="004D3281">
        <w:lastRenderedPageBreak/>
        <w:t>Executed Agile Scrum Team execution and feature completion tracking for multiple Scrum Teams, ensuring alignment with execution goals.</w:t>
      </w:r>
    </w:p>
    <w:p w14:paraId="3032112F" w14:textId="77777777" w:rsidR="004D3281" w:rsidRPr="004D3281" w:rsidRDefault="004D3281" w:rsidP="004D3281">
      <w:pPr>
        <w:pStyle w:val="NoSpacing"/>
        <w:numPr>
          <w:ilvl w:val="0"/>
          <w:numId w:val="79"/>
        </w:numPr>
      </w:pPr>
      <w:r w:rsidRPr="004D3281">
        <w:t>Supported the Product Delivery with the creation, refinement, and prioritization of user stories, creating metrics for team performance and backlog health.</w:t>
      </w:r>
    </w:p>
    <w:p w14:paraId="0BC9F512" w14:textId="77777777" w:rsidR="004D3281" w:rsidRPr="004D3281" w:rsidRDefault="004D3281" w:rsidP="004D3281">
      <w:pPr>
        <w:pStyle w:val="NoSpacing"/>
        <w:numPr>
          <w:ilvl w:val="0"/>
          <w:numId w:val="79"/>
        </w:numPr>
      </w:pPr>
      <w:r w:rsidRPr="004D3281">
        <w:t>Worked with in-house and external Scrum Teams to remove impediments, manage dependencies, and ensure timely completion of sprint deliverables.</w:t>
      </w:r>
    </w:p>
    <w:p w14:paraId="5DCB6178" w14:textId="77777777" w:rsidR="004D3281" w:rsidRPr="004D3281" w:rsidRDefault="004D3281" w:rsidP="004D3281">
      <w:pPr>
        <w:pStyle w:val="NoSpacing"/>
        <w:numPr>
          <w:ilvl w:val="0"/>
          <w:numId w:val="79"/>
        </w:numPr>
      </w:pPr>
      <w:r w:rsidRPr="004D3281">
        <w:t>Facilitated daily stand-up meetings, demos, retrospectives, and ensured the proper use of Agile processes.</w:t>
      </w:r>
    </w:p>
    <w:p w14:paraId="5E671FB2" w14:textId="77777777" w:rsidR="004D3281" w:rsidRPr="004D3281" w:rsidRDefault="004D3281" w:rsidP="004D3281">
      <w:pPr>
        <w:pStyle w:val="NoSpacing"/>
        <w:numPr>
          <w:ilvl w:val="0"/>
          <w:numId w:val="79"/>
        </w:numPr>
      </w:pPr>
      <w:r w:rsidRPr="004D3281">
        <w:t>Escalated and assisted in the resolution of impediments, encouraging and guiding the adoption of Agile policies and procedures.</w:t>
      </w:r>
    </w:p>
    <w:p w14:paraId="3537C71B" w14:textId="77777777" w:rsidR="004D3281" w:rsidRPr="004D3281" w:rsidRDefault="004D3281" w:rsidP="004D3281">
      <w:pPr>
        <w:pStyle w:val="NoSpacing"/>
        <w:numPr>
          <w:ilvl w:val="0"/>
          <w:numId w:val="79"/>
        </w:numPr>
      </w:pPr>
      <w:r w:rsidRPr="004D3281">
        <w:t>Provided coaching on Agile practices and methods for assigned Scrum Teams, supporting the implementation of improvement areas identified in team retrospectives.</w:t>
      </w:r>
    </w:p>
    <w:p w14:paraId="37DE2FAD" w14:textId="77777777" w:rsidR="004D3281" w:rsidRPr="004D3281" w:rsidRDefault="004D3281" w:rsidP="004D3281">
      <w:pPr>
        <w:pStyle w:val="NoSpacing"/>
        <w:numPr>
          <w:ilvl w:val="0"/>
          <w:numId w:val="79"/>
        </w:numPr>
      </w:pPr>
      <w:r w:rsidRPr="004D3281">
        <w:t>Ensured the work implemented by teams adheres to the steps and procedures outlined within the definition of done (DoD) framework.</w:t>
      </w:r>
    </w:p>
    <w:p w14:paraId="61D7C3A8" w14:textId="77777777" w:rsidR="004D3281" w:rsidRPr="004D3281" w:rsidRDefault="004D3281" w:rsidP="004D3281">
      <w:pPr>
        <w:pStyle w:val="NoSpacing"/>
        <w:numPr>
          <w:ilvl w:val="0"/>
          <w:numId w:val="79"/>
        </w:numPr>
      </w:pPr>
      <w:r w:rsidRPr="004D3281">
        <w:t>Participated in scrum-of-scrums (SoS) to manage and remediate dependencies across multiple product/application teams.</w:t>
      </w:r>
    </w:p>
    <w:p w14:paraId="2D79ECA2" w14:textId="77777777" w:rsidR="004D3281" w:rsidRPr="004D3281" w:rsidRDefault="004D3281" w:rsidP="004D3281">
      <w:pPr>
        <w:pStyle w:val="NoSpacing"/>
        <w:numPr>
          <w:ilvl w:val="0"/>
          <w:numId w:val="79"/>
        </w:numPr>
      </w:pPr>
      <w:r w:rsidRPr="004D3281">
        <w:t>Acted as a servant leader for multiple teams and their stakeholders, fostering a collaborative and high-performance culture.</w:t>
      </w:r>
    </w:p>
    <w:p w14:paraId="3977CC35" w14:textId="77777777" w:rsidR="004D3281" w:rsidRPr="004D3281" w:rsidRDefault="004D3281" w:rsidP="004D3281">
      <w:pPr>
        <w:pStyle w:val="NoSpacing"/>
      </w:pPr>
    </w:p>
    <w:p w14:paraId="43E1E06D" w14:textId="5D12780B" w:rsidR="004D3281" w:rsidRPr="004D3281" w:rsidRDefault="004D3281" w:rsidP="004D3281">
      <w:pPr>
        <w:pStyle w:val="NoSpacing"/>
        <w:rPr>
          <w:b/>
          <w:bCs/>
        </w:rPr>
      </w:pPr>
      <w:r w:rsidRPr="004D3281">
        <w:rPr>
          <w:b/>
          <w:bCs/>
        </w:rPr>
        <w:t>Scrum Master</w:t>
      </w:r>
      <w:r w:rsidR="005362EA">
        <w:rPr>
          <w:b/>
          <w:bCs/>
        </w:rPr>
        <w:t xml:space="preserve"> / Project Manager</w:t>
      </w:r>
    </w:p>
    <w:p w14:paraId="763CE672" w14:textId="6D63935C" w:rsidR="004D3281" w:rsidRPr="004D3281" w:rsidRDefault="004D3281" w:rsidP="004D3281">
      <w:pPr>
        <w:pStyle w:val="NoSpacing"/>
        <w:rPr>
          <w:b/>
          <w:bCs/>
        </w:rPr>
      </w:pPr>
      <w:r w:rsidRPr="004D3281">
        <w:rPr>
          <w:b/>
          <w:bCs/>
        </w:rPr>
        <w:t>Kohl’s</w:t>
      </w:r>
      <w:r>
        <w:rPr>
          <w:b/>
          <w:bCs/>
        </w:rPr>
        <w:t xml:space="preserve">, </w:t>
      </w:r>
      <w:r w:rsidRPr="004D3281">
        <w:rPr>
          <w:b/>
          <w:bCs/>
        </w:rPr>
        <w:t>Menomonee Falls, WI</w:t>
      </w:r>
      <w:r w:rsidRPr="004D3281">
        <w:rPr>
          <w:b/>
          <w:bCs/>
        </w:rPr>
        <w:tab/>
      </w:r>
      <w:r w:rsidRPr="004D3281">
        <w:rPr>
          <w:b/>
          <w:bCs/>
        </w:rPr>
        <w:tab/>
      </w:r>
      <w:r w:rsidRPr="004D3281">
        <w:rPr>
          <w:b/>
          <w:bCs/>
        </w:rPr>
        <w:tab/>
      </w:r>
      <w:r w:rsidRPr="004D3281">
        <w:rPr>
          <w:b/>
          <w:bCs/>
        </w:rPr>
        <w:tab/>
      </w:r>
      <w:r w:rsidRPr="004D3281">
        <w:rPr>
          <w:b/>
          <w:bCs/>
        </w:rPr>
        <w:tab/>
      </w:r>
      <w:r w:rsidRPr="004D3281">
        <w:rPr>
          <w:b/>
          <w:bCs/>
        </w:rPr>
        <w:tab/>
      </w:r>
      <w:r>
        <w:rPr>
          <w:b/>
          <w:bCs/>
        </w:rPr>
        <w:tab/>
        <w:t xml:space="preserve">              </w:t>
      </w:r>
      <w:r w:rsidRPr="004D3281">
        <w:rPr>
          <w:b/>
          <w:bCs/>
        </w:rPr>
        <w:t>June 2013</w:t>
      </w:r>
      <w:r>
        <w:rPr>
          <w:b/>
          <w:bCs/>
        </w:rPr>
        <w:t xml:space="preserve"> – </w:t>
      </w:r>
      <w:r w:rsidRPr="004D3281">
        <w:rPr>
          <w:b/>
          <w:bCs/>
        </w:rPr>
        <w:t xml:space="preserve">May 2015   </w:t>
      </w:r>
    </w:p>
    <w:p w14:paraId="73A07683" w14:textId="77777777" w:rsidR="004D3281" w:rsidRPr="004D3281" w:rsidRDefault="004D3281" w:rsidP="004D3281">
      <w:pPr>
        <w:pStyle w:val="NoSpacing"/>
        <w:rPr>
          <w:b/>
          <w:bCs/>
          <w:sz w:val="10"/>
        </w:rPr>
      </w:pPr>
    </w:p>
    <w:p w14:paraId="19619D06" w14:textId="1C39E204" w:rsidR="004D3281" w:rsidRPr="004D3281" w:rsidRDefault="004D3281" w:rsidP="004D3281">
      <w:pPr>
        <w:pStyle w:val="NoSpacing"/>
        <w:rPr>
          <w:b/>
          <w:bCs/>
        </w:rPr>
      </w:pPr>
      <w:r w:rsidRPr="004D3281">
        <w:rPr>
          <w:b/>
          <w:bCs/>
        </w:rPr>
        <w:t>Responsibilities</w:t>
      </w:r>
    </w:p>
    <w:p w14:paraId="50D1C186" w14:textId="20191833" w:rsidR="004D3281" w:rsidRPr="004D3281" w:rsidRDefault="004D3281" w:rsidP="004D3281">
      <w:pPr>
        <w:pStyle w:val="NoSpacing"/>
        <w:numPr>
          <w:ilvl w:val="0"/>
          <w:numId w:val="80"/>
        </w:numPr>
      </w:pPr>
      <w:r w:rsidRPr="004D3281">
        <w:t>Led the team through the adoption of Agile ceremonies, including Sprint Planning, Daily Stand-ups, Sprint Review, and Sprint Retrospectives, ensuring effective collaboration and communication.</w:t>
      </w:r>
    </w:p>
    <w:p w14:paraId="19FA236C" w14:textId="77777777" w:rsidR="004D3281" w:rsidRPr="004D3281" w:rsidRDefault="004D3281" w:rsidP="004D3281">
      <w:pPr>
        <w:pStyle w:val="NoSpacing"/>
        <w:numPr>
          <w:ilvl w:val="0"/>
          <w:numId w:val="80"/>
        </w:numPr>
      </w:pPr>
      <w:r w:rsidRPr="004D3281">
        <w:t>Worked closely with stakeholders to manage expectations during the transition period, emphasizing the benefits of Agile in terms of faster delivery, increased flexibility, and improved responsiveness to changing requirements.</w:t>
      </w:r>
    </w:p>
    <w:p w14:paraId="2C2DB5BC" w14:textId="77777777" w:rsidR="004D3281" w:rsidRPr="004D3281" w:rsidRDefault="004D3281" w:rsidP="004D3281">
      <w:pPr>
        <w:pStyle w:val="NoSpacing"/>
        <w:numPr>
          <w:ilvl w:val="0"/>
          <w:numId w:val="80"/>
        </w:numPr>
      </w:pPr>
      <w:r w:rsidRPr="004D3281">
        <w:t>Introduced and implemented Agile tools and frameworks such as Jira and Scrum, streamlining project management processes and enhancing team collaboration.</w:t>
      </w:r>
    </w:p>
    <w:p w14:paraId="70A1BC6B" w14:textId="77777777" w:rsidR="004D3281" w:rsidRPr="004D3281" w:rsidRDefault="004D3281" w:rsidP="004D3281">
      <w:pPr>
        <w:pStyle w:val="NoSpacing"/>
        <w:numPr>
          <w:ilvl w:val="0"/>
          <w:numId w:val="80"/>
        </w:numPr>
      </w:pPr>
      <w:r w:rsidRPr="004D3281">
        <w:t>Orchestrated seamless project communication by providing daily scrum notes, sprint reviews, iteration burn-down reports, and snapshots of project velocity and budget burndown charts.</w:t>
      </w:r>
    </w:p>
    <w:p w14:paraId="07C64DE2" w14:textId="77777777" w:rsidR="004D3281" w:rsidRPr="004D3281" w:rsidRDefault="004D3281" w:rsidP="004D3281">
      <w:pPr>
        <w:pStyle w:val="NoSpacing"/>
        <w:numPr>
          <w:ilvl w:val="0"/>
          <w:numId w:val="80"/>
        </w:numPr>
      </w:pPr>
      <w:r w:rsidRPr="004D3281">
        <w:t>Facilitated comprehensive project planning and Scrum-related meetings, ensuring efficient daily stand-ups, reviews, retrospectives, and demos.</w:t>
      </w:r>
    </w:p>
    <w:p w14:paraId="5DA69810" w14:textId="77777777" w:rsidR="004D3281" w:rsidRPr="004D3281" w:rsidRDefault="004D3281" w:rsidP="004D3281">
      <w:pPr>
        <w:pStyle w:val="NoSpacing"/>
        <w:numPr>
          <w:ilvl w:val="0"/>
          <w:numId w:val="80"/>
        </w:numPr>
      </w:pPr>
      <w:r w:rsidRPr="004D3281">
        <w:t>Customized team training to adopt either Kanban or Scrum methodologies based on project requirements and user stories.</w:t>
      </w:r>
    </w:p>
    <w:p w14:paraId="5B248A28" w14:textId="77777777" w:rsidR="004D3281" w:rsidRPr="004D3281" w:rsidRDefault="004D3281" w:rsidP="004D3281">
      <w:pPr>
        <w:pStyle w:val="NoSpacing"/>
        <w:numPr>
          <w:ilvl w:val="0"/>
          <w:numId w:val="80"/>
        </w:numPr>
      </w:pPr>
      <w:r w:rsidRPr="004D3281">
        <w:t>Successfully met project needs within the agreed acceptance criteria in a hybrid methodology environment transitioning to Agile.</w:t>
      </w:r>
    </w:p>
    <w:p w14:paraId="23D51366" w14:textId="77777777" w:rsidR="004D3281" w:rsidRPr="004D3281" w:rsidRDefault="004D3281" w:rsidP="004D3281">
      <w:pPr>
        <w:pStyle w:val="NoSpacing"/>
        <w:numPr>
          <w:ilvl w:val="0"/>
          <w:numId w:val="80"/>
        </w:numPr>
      </w:pPr>
      <w:r w:rsidRPr="004D3281">
        <w:t>Delivered requirements under the Agile Scrum SDLC methodology within a fast-paced release schedule.</w:t>
      </w:r>
    </w:p>
    <w:p w14:paraId="4055F4FD" w14:textId="77777777" w:rsidR="004D3281" w:rsidRPr="004D3281" w:rsidRDefault="004D3281" w:rsidP="004D3281">
      <w:pPr>
        <w:pStyle w:val="NoSpacing"/>
        <w:numPr>
          <w:ilvl w:val="0"/>
          <w:numId w:val="80"/>
        </w:numPr>
      </w:pPr>
      <w:r w:rsidRPr="004D3281">
        <w:t>Proficiently crafted User stories and Acceptance Criteria to meet project objectives.</w:t>
      </w:r>
    </w:p>
    <w:p w14:paraId="3CA46BF2" w14:textId="77777777" w:rsidR="004D3281" w:rsidRPr="004D3281" w:rsidRDefault="004D3281" w:rsidP="004D3281">
      <w:pPr>
        <w:pStyle w:val="NoSpacing"/>
        <w:numPr>
          <w:ilvl w:val="0"/>
          <w:numId w:val="80"/>
        </w:numPr>
      </w:pPr>
      <w:r w:rsidRPr="004D3281">
        <w:t>Adapted to an Agile, Scrum, and sprint environment, accommodating changes in requirements and feature sets.</w:t>
      </w:r>
    </w:p>
    <w:p w14:paraId="0ACDFB2F" w14:textId="77777777" w:rsidR="004D3281" w:rsidRPr="004D3281" w:rsidRDefault="004D3281" w:rsidP="004D3281">
      <w:pPr>
        <w:pStyle w:val="NoSpacing"/>
      </w:pPr>
    </w:p>
    <w:p w14:paraId="1B29EC81" w14:textId="77777777" w:rsidR="004D3281" w:rsidRPr="004D3281" w:rsidRDefault="004D3281" w:rsidP="004D3281">
      <w:pPr>
        <w:pStyle w:val="NoSpacing"/>
        <w:rPr>
          <w:b/>
          <w:bCs/>
        </w:rPr>
      </w:pPr>
      <w:r w:rsidRPr="004D3281">
        <w:rPr>
          <w:b/>
          <w:bCs/>
        </w:rPr>
        <w:t>Business Analyst</w:t>
      </w:r>
    </w:p>
    <w:p w14:paraId="137A5F1D" w14:textId="16142D8D" w:rsidR="004D3281" w:rsidRPr="004D3281" w:rsidRDefault="004D3281" w:rsidP="004D3281">
      <w:pPr>
        <w:pStyle w:val="NoSpacing"/>
        <w:rPr>
          <w:b/>
          <w:bCs/>
        </w:rPr>
      </w:pPr>
      <w:r w:rsidRPr="004D3281">
        <w:rPr>
          <w:b/>
          <w:bCs/>
        </w:rPr>
        <w:t xml:space="preserve">State Farm </w:t>
      </w:r>
      <w:r>
        <w:rPr>
          <w:b/>
          <w:bCs/>
        </w:rPr>
        <w:t xml:space="preserve">, </w:t>
      </w:r>
      <w:r w:rsidRPr="004D3281">
        <w:rPr>
          <w:b/>
          <w:bCs/>
        </w:rPr>
        <w:t>Bloomington, IL</w:t>
      </w:r>
      <w:r w:rsidRPr="004D3281">
        <w:rPr>
          <w:b/>
          <w:bCs/>
        </w:rPr>
        <w:tab/>
      </w:r>
      <w:r w:rsidRPr="004D3281">
        <w:rPr>
          <w:b/>
          <w:bCs/>
        </w:rPr>
        <w:tab/>
      </w:r>
      <w:r w:rsidRPr="004D3281">
        <w:rPr>
          <w:b/>
          <w:bCs/>
        </w:rPr>
        <w:tab/>
      </w:r>
      <w:r w:rsidRPr="004D3281">
        <w:rPr>
          <w:b/>
          <w:bCs/>
        </w:rPr>
        <w:tab/>
        <w:t xml:space="preserve">          </w:t>
      </w:r>
      <w:r w:rsidRPr="004D3281">
        <w:rPr>
          <w:b/>
          <w:bCs/>
        </w:rPr>
        <w:tab/>
      </w:r>
      <w:r w:rsidRPr="004D3281">
        <w:rPr>
          <w:b/>
          <w:bCs/>
        </w:rPr>
        <w:tab/>
      </w:r>
      <w:r w:rsidRPr="004D3281">
        <w:rPr>
          <w:b/>
          <w:bCs/>
        </w:rPr>
        <w:tab/>
      </w:r>
      <w:r>
        <w:rPr>
          <w:b/>
          <w:bCs/>
        </w:rPr>
        <w:tab/>
      </w:r>
      <w:r w:rsidRPr="004D3281">
        <w:rPr>
          <w:b/>
          <w:bCs/>
        </w:rPr>
        <w:t xml:space="preserve">May 2012 – May 2013 </w:t>
      </w:r>
    </w:p>
    <w:p w14:paraId="4DBA1281" w14:textId="77777777" w:rsidR="004D3281" w:rsidRPr="004D3281" w:rsidRDefault="004D3281" w:rsidP="004D3281">
      <w:pPr>
        <w:pStyle w:val="NoSpacing"/>
        <w:rPr>
          <w:b/>
          <w:bCs/>
          <w:sz w:val="10"/>
        </w:rPr>
      </w:pPr>
    </w:p>
    <w:p w14:paraId="589FA484" w14:textId="1F2446BA" w:rsidR="004D3281" w:rsidRPr="004D3281" w:rsidRDefault="004D3281" w:rsidP="004D3281">
      <w:pPr>
        <w:pStyle w:val="NoSpacing"/>
        <w:rPr>
          <w:b/>
          <w:bCs/>
        </w:rPr>
      </w:pPr>
      <w:r w:rsidRPr="004D3281">
        <w:rPr>
          <w:b/>
          <w:bCs/>
        </w:rPr>
        <w:t>Responsibilities:</w:t>
      </w:r>
    </w:p>
    <w:p w14:paraId="7F7732A4" w14:textId="77777777" w:rsidR="004D3281" w:rsidRPr="004D3281" w:rsidRDefault="004D3281" w:rsidP="004D3281">
      <w:pPr>
        <w:pStyle w:val="NoSpacing"/>
        <w:numPr>
          <w:ilvl w:val="0"/>
          <w:numId w:val="81"/>
        </w:numPr>
      </w:pPr>
      <w:r w:rsidRPr="004D3281">
        <w:lastRenderedPageBreak/>
        <w:t>Collaborated with senior analysts and stakeholders to elicit and document IT requirements, ensuring a clear understanding of business needs.</w:t>
      </w:r>
    </w:p>
    <w:p w14:paraId="1ADEC3DA" w14:textId="77777777" w:rsidR="004D3281" w:rsidRPr="004D3281" w:rsidRDefault="004D3281" w:rsidP="004D3281">
      <w:pPr>
        <w:pStyle w:val="NoSpacing"/>
        <w:numPr>
          <w:ilvl w:val="0"/>
          <w:numId w:val="81"/>
        </w:numPr>
      </w:pPr>
      <w:r w:rsidRPr="004D3281">
        <w:t>Assisted in the translation of business requirements into functional specifications, contributing to the design and development of IT solutions.</w:t>
      </w:r>
    </w:p>
    <w:p w14:paraId="6F0C48DA" w14:textId="77777777" w:rsidR="004D3281" w:rsidRPr="004D3281" w:rsidRDefault="004D3281" w:rsidP="004D3281">
      <w:pPr>
        <w:pStyle w:val="NoSpacing"/>
        <w:numPr>
          <w:ilvl w:val="0"/>
          <w:numId w:val="81"/>
        </w:numPr>
      </w:pPr>
      <w:r w:rsidRPr="004D3281">
        <w:t>Participated in requirements gathering sessions and workshops, gaining hands-on experience in capturing and prioritizing user needs.</w:t>
      </w:r>
    </w:p>
    <w:p w14:paraId="4553B80C" w14:textId="77777777" w:rsidR="004D3281" w:rsidRPr="004D3281" w:rsidRDefault="004D3281" w:rsidP="004D3281">
      <w:pPr>
        <w:pStyle w:val="NoSpacing"/>
        <w:numPr>
          <w:ilvl w:val="0"/>
          <w:numId w:val="81"/>
        </w:numPr>
      </w:pPr>
      <w:r w:rsidRPr="004D3281">
        <w:t>Contributed to the creation and maintenance of project documentation, including requirement documents and process flows.</w:t>
      </w:r>
    </w:p>
    <w:p w14:paraId="37C89115" w14:textId="77777777" w:rsidR="004D3281" w:rsidRPr="004D3281" w:rsidRDefault="004D3281" w:rsidP="004D3281">
      <w:pPr>
        <w:pStyle w:val="NoSpacing"/>
        <w:numPr>
          <w:ilvl w:val="0"/>
          <w:numId w:val="81"/>
        </w:numPr>
      </w:pPr>
      <w:r w:rsidRPr="004D3281">
        <w:t>Worked closely with development teams to ensure a shared understanding of IT project objectives and user requirements.</w:t>
      </w:r>
    </w:p>
    <w:p w14:paraId="24729B9C" w14:textId="77777777" w:rsidR="004D3281" w:rsidRPr="004D3281" w:rsidRDefault="004D3281" w:rsidP="004D3281">
      <w:pPr>
        <w:pStyle w:val="NoSpacing"/>
        <w:numPr>
          <w:ilvl w:val="0"/>
          <w:numId w:val="81"/>
        </w:numPr>
      </w:pPr>
      <w:r w:rsidRPr="004D3281">
        <w:t>Utilized Agile methodologies, attending sprint planning meetings and daily stand-ups, providing status updates on IT project tasks.</w:t>
      </w:r>
    </w:p>
    <w:p w14:paraId="5BC8865D" w14:textId="77777777" w:rsidR="004D3281" w:rsidRPr="004D3281" w:rsidRDefault="004D3281" w:rsidP="004D3281">
      <w:pPr>
        <w:pStyle w:val="NoSpacing"/>
        <w:numPr>
          <w:ilvl w:val="0"/>
          <w:numId w:val="81"/>
        </w:numPr>
      </w:pPr>
      <w:r w:rsidRPr="004D3281">
        <w:t>Collaborated with QA teams to define and execute test cases, ensuring the quality and reliability of IT solutions.</w:t>
      </w:r>
    </w:p>
    <w:p w14:paraId="36D77DB2" w14:textId="77777777" w:rsidR="004D3281" w:rsidRPr="004D3281" w:rsidRDefault="004D3281" w:rsidP="004D3281">
      <w:pPr>
        <w:pStyle w:val="NoSpacing"/>
        <w:numPr>
          <w:ilvl w:val="0"/>
          <w:numId w:val="81"/>
        </w:numPr>
      </w:pPr>
      <w:r w:rsidRPr="004D3281">
        <w:t>Engaged in user acceptance testing (UAT), validating IT solutions against specified requirements and providing feedback for improvements.</w:t>
      </w:r>
    </w:p>
    <w:p w14:paraId="03FDDC53" w14:textId="77777777" w:rsidR="004D3281" w:rsidRPr="004D3281" w:rsidRDefault="004D3281" w:rsidP="004D3281">
      <w:pPr>
        <w:pStyle w:val="NoSpacing"/>
        <w:numPr>
          <w:ilvl w:val="0"/>
          <w:numId w:val="81"/>
        </w:numPr>
      </w:pPr>
      <w:r w:rsidRPr="004D3281">
        <w:t>Gained exposure to IT project management tools such as JIRA, assisting in tracking and managing project tasks and issues.</w:t>
      </w:r>
    </w:p>
    <w:p w14:paraId="3CFA1AA5" w14:textId="77777777" w:rsidR="004D3281" w:rsidRPr="004D3281" w:rsidRDefault="004D3281" w:rsidP="004D3281">
      <w:pPr>
        <w:pStyle w:val="NoSpacing"/>
        <w:numPr>
          <w:ilvl w:val="0"/>
          <w:numId w:val="81"/>
        </w:numPr>
      </w:pPr>
      <w:r w:rsidRPr="004D3281">
        <w:t>Demonstrated a proactive and adaptable approach to learning new IT technologies and tools.</w:t>
      </w:r>
    </w:p>
    <w:p w14:paraId="61DCF226" w14:textId="77777777" w:rsidR="004D3281" w:rsidRPr="004D3281" w:rsidRDefault="004D3281" w:rsidP="004D3281">
      <w:pPr>
        <w:pStyle w:val="NoSpacing"/>
        <w:numPr>
          <w:ilvl w:val="0"/>
          <w:numId w:val="81"/>
        </w:numPr>
      </w:pPr>
      <w:r w:rsidRPr="004D3281">
        <w:t>Contributed to the development of user documentation and training materials for IT solutions.</w:t>
      </w:r>
    </w:p>
    <w:p w14:paraId="74427D35" w14:textId="77777777" w:rsidR="004D3281" w:rsidRPr="004D3281" w:rsidRDefault="004D3281" w:rsidP="004D3281">
      <w:pPr>
        <w:pStyle w:val="NoSpacing"/>
        <w:numPr>
          <w:ilvl w:val="0"/>
          <w:numId w:val="81"/>
        </w:numPr>
      </w:pPr>
      <w:r w:rsidRPr="004D3281">
        <w:t>Worked closely with IT stakeholders to gather feedback and incorporate changes into IT project deliverables.</w:t>
      </w:r>
    </w:p>
    <w:p w14:paraId="35CA5F8D" w14:textId="77777777" w:rsidR="004D3281" w:rsidRPr="004D3281" w:rsidRDefault="004D3281" w:rsidP="004D3281">
      <w:pPr>
        <w:pStyle w:val="NoSpacing"/>
        <w:numPr>
          <w:ilvl w:val="0"/>
          <w:numId w:val="81"/>
        </w:numPr>
      </w:pPr>
      <w:r w:rsidRPr="004D3281">
        <w:t>Assisted in analyzing data and generating reports to support IT decision-making processes.</w:t>
      </w:r>
    </w:p>
    <w:p w14:paraId="064E2A6A" w14:textId="2FC08375" w:rsidR="00035445" w:rsidRDefault="004D3281" w:rsidP="004D3281">
      <w:pPr>
        <w:pStyle w:val="NoSpacing"/>
        <w:numPr>
          <w:ilvl w:val="0"/>
          <w:numId w:val="81"/>
        </w:numPr>
        <w:rPr>
          <w:smallCaps/>
        </w:rPr>
      </w:pPr>
      <w:r w:rsidRPr="004D3281">
        <w:t>Maintained a focus on continuous improvement, actively seeking opportunities to enhance IT processes and practices.</w:t>
      </w:r>
    </w:p>
    <w:p w14:paraId="47B33C61" w14:textId="77777777" w:rsidR="004D3281" w:rsidRDefault="004D3281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</w:p>
    <w:p w14:paraId="3ED21149" w14:textId="20ED9E3E" w:rsidR="00532972" w:rsidRPr="00A75463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044096">
        <w:rPr>
          <w:rFonts w:asciiTheme="minorHAnsi" w:hAnsiTheme="minorHAnsi" w:cstheme="minorHAnsi"/>
          <w:smallCaps w:val="0"/>
          <w:sz w:val="22"/>
          <w:szCs w:val="22"/>
        </w:rPr>
        <w:t>EDUCATION</w:t>
      </w:r>
      <w:r w:rsidR="00251678">
        <w:rPr>
          <w:rFonts w:asciiTheme="minorHAnsi" w:hAnsiTheme="minorHAnsi" w:cstheme="minorHAnsi"/>
          <w:smallCaps w:val="0"/>
          <w:sz w:val="22"/>
          <w:szCs w:val="22"/>
        </w:rPr>
        <w:t xml:space="preserve"> &amp; CERTIFICATIONS</w:t>
      </w:r>
      <w:r w:rsidRPr="00220B99"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05D9F8F8" w14:textId="77777777" w:rsidR="002C08E8" w:rsidRPr="00B834C6" w:rsidRDefault="002C08E8" w:rsidP="00035ECD">
      <w:pPr>
        <w:pStyle w:val="NoSpacing"/>
        <w:rPr>
          <w:sz w:val="10"/>
        </w:rPr>
      </w:pPr>
    </w:p>
    <w:p w14:paraId="734D1FD3" w14:textId="3BC70652" w:rsidR="004D3281" w:rsidRDefault="004D3281" w:rsidP="004D3281">
      <w:pPr>
        <w:pStyle w:val="NoSpacing"/>
        <w:numPr>
          <w:ilvl w:val="0"/>
          <w:numId w:val="82"/>
        </w:numPr>
      </w:pPr>
      <w:r>
        <w:t>Bachelors in Business Management – New Jersey City University</w:t>
      </w:r>
    </w:p>
    <w:p w14:paraId="71E2F2B3" w14:textId="309DF372" w:rsidR="00035445" w:rsidRDefault="004D3281" w:rsidP="004D3281">
      <w:pPr>
        <w:pStyle w:val="NoSpacing"/>
        <w:numPr>
          <w:ilvl w:val="0"/>
          <w:numId w:val="82"/>
        </w:numPr>
      </w:pPr>
      <w:r>
        <w:t>SAFe Certified Scrum Master</w:t>
      </w:r>
    </w:p>
    <w:sectPr w:rsidR="00035445" w:rsidSect="008665C8">
      <w:headerReference w:type="default" r:id="rId8"/>
      <w:footerReference w:type="default" r:id="rId9"/>
      <w:headerReference w:type="first" r:id="rId10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20B79" w14:textId="77777777" w:rsidR="008665C8" w:rsidRDefault="008665C8">
      <w:r>
        <w:separator/>
      </w:r>
    </w:p>
  </w:endnote>
  <w:endnote w:type="continuationSeparator" w:id="0">
    <w:p w14:paraId="791C148F" w14:textId="77777777" w:rsidR="008665C8" w:rsidRDefault="00866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57198" w14:textId="77777777" w:rsidR="008665C8" w:rsidRDefault="008665C8">
      <w:r>
        <w:separator/>
      </w:r>
    </w:p>
  </w:footnote>
  <w:footnote w:type="continuationSeparator" w:id="0">
    <w:p w14:paraId="28D904FC" w14:textId="77777777" w:rsidR="008665C8" w:rsidRDefault="00866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FB71" w14:textId="33B77F31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4D3281" w:rsidRPr="004D3281">
      <w:rPr>
        <w:color w:val="000000"/>
      </w:rPr>
      <w:t>Bayonne</w:t>
    </w:r>
    <w:r w:rsidR="00800B83">
      <w:rPr>
        <w:color w:val="000000"/>
      </w:rPr>
      <w:t xml:space="preserve">, </w:t>
    </w:r>
    <w:r w:rsidR="004D3281">
      <w:rPr>
        <w:color w:val="000000"/>
      </w:rPr>
      <w:t>NJ</w:t>
    </w:r>
  </w:p>
  <w:p w14:paraId="4F2C61CC" w14:textId="504B97C6" w:rsidR="00333CDC" w:rsidRDefault="00BF14B3" w:rsidP="00654952">
    <w:pPr>
      <w:pStyle w:val="NoSpacing"/>
    </w:pPr>
    <w:r w:rsidRPr="00654952">
      <w:rPr>
        <w:b/>
        <w:bCs/>
      </w:rPr>
      <w:t>Candidate E-mail ID:</w:t>
    </w:r>
    <w:r w:rsidRPr="00654952">
      <w:t xml:space="preserve"> </w:t>
    </w:r>
    <w:hyperlink r:id="rId1" w:history="1">
      <w:r w:rsidR="004D3281" w:rsidRPr="005F0EAC">
        <w:rPr>
          <w:rStyle w:val="Hyperlink"/>
        </w:rPr>
        <w:t>Chohanmuhammad7@gmail.com</w:t>
      </w:r>
    </w:hyperlink>
  </w:p>
  <w:p w14:paraId="639D8B28" w14:textId="62A0D9F4" w:rsidR="00BF14B3" w:rsidRPr="00AC5E92" w:rsidRDefault="00BF14B3" w:rsidP="00654952">
    <w:pPr>
      <w:pStyle w:val="NoSpacing"/>
      <w:rPr>
        <w:lang w:val="en-IN"/>
      </w:rPr>
    </w:pPr>
    <w:r w:rsidRPr="00AC5E92">
      <w:rPr>
        <w:b/>
        <w:bCs/>
        <w:lang w:val="en-IN"/>
      </w:rPr>
      <w:t>Contact Number:</w:t>
    </w:r>
    <w:r w:rsidR="004C7072" w:rsidRPr="00AC5E92">
      <w:rPr>
        <w:lang w:val="en-IN"/>
      </w:rPr>
      <w:t xml:space="preserve"> </w:t>
    </w:r>
    <w:r w:rsidR="004D3281" w:rsidRPr="004D3281">
      <w:rPr>
        <w:rFonts w:ascii="Calibri" w:hAnsi="Calibri" w:cs="Calibri"/>
        <w:lang w:val="en-IN"/>
      </w:rPr>
      <w:t>313-558-7699</w:t>
    </w:r>
  </w:p>
  <w:p w14:paraId="6360024A" w14:textId="77777777" w:rsidR="00AD5567" w:rsidRPr="00AC5E92" w:rsidRDefault="00AD5567" w:rsidP="00AD5567">
    <w:pPr>
      <w:pStyle w:val="Header"/>
      <w:rPr>
        <w:rFonts w:asciiTheme="minorHAnsi" w:hAnsiTheme="minorHAnsi" w:cstheme="minorHAnsi"/>
        <w:b/>
        <w:sz w:val="10"/>
        <w:szCs w:val="28"/>
        <w:lang w:val="en-IN"/>
      </w:rPr>
    </w:pPr>
  </w:p>
  <w:p w14:paraId="6F9A2171" w14:textId="5943F901" w:rsidR="00803377" w:rsidRDefault="004D3281" w:rsidP="000155D8">
    <w:pPr>
      <w:pStyle w:val="Header"/>
      <w:jc w:val="center"/>
      <w:rPr>
        <w:rFonts w:asciiTheme="minorHAnsi" w:hAnsiTheme="minorHAnsi" w:cstheme="minorHAnsi"/>
        <w:b/>
        <w:sz w:val="28"/>
        <w:szCs w:val="28"/>
        <w:lang w:val="en-IN"/>
      </w:rPr>
    </w:pPr>
    <w:r w:rsidRPr="004D3281">
      <w:rPr>
        <w:rFonts w:asciiTheme="minorHAnsi" w:hAnsiTheme="minorHAnsi" w:cstheme="minorHAnsi"/>
        <w:b/>
        <w:sz w:val="28"/>
        <w:szCs w:val="28"/>
        <w:lang w:val="en-IN"/>
      </w:rPr>
      <w:t>Muhammad Chohan</w:t>
    </w:r>
  </w:p>
  <w:p w14:paraId="6AC74920" w14:textId="77777777" w:rsidR="004D3281" w:rsidRPr="00AC5E92" w:rsidRDefault="004D3281" w:rsidP="000155D8">
    <w:pPr>
      <w:pStyle w:val="Header"/>
      <w:jc w:val="center"/>
      <w:rPr>
        <w:sz w:val="11"/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0B5610D"/>
    <w:multiLevelType w:val="hybridMultilevel"/>
    <w:tmpl w:val="FFA89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FE48C8"/>
    <w:multiLevelType w:val="hybridMultilevel"/>
    <w:tmpl w:val="A84861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575F08"/>
    <w:multiLevelType w:val="hybridMultilevel"/>
    <w:tmpl w:val="EC144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CC3455"/>
    <w:multiLevelType w:val="hybridMultilevel"/>
    <w:tmpl w:val="E11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0AC968EF"/>
    <w:multiLevelType w:val="hybridMultilevel"/>
    <w:tmpl w:val="DF74E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46288D"/>
    <w:multiLevelType w:val="hybridMultilevel"/>
    <w:tmpl w:val="E5C2E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0DD54C2B"/>
    <w:multiLevelType w:val="hybridMultilevel"/>
    <w:tmpl w:val="B8960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3773E2"/>
    <w:multiLevelType w:val="hybridMultilevel"/>
    <w:tmpl w:val="CAEA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13C4022B"/>
    <w:multiLevelType w:val="hybridMultilevel"/>
    <w:tmpl w:val="B1126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D721D6"/>
    <w:multiLevelType w:val="hybridMultilevel"/>
    <w:tmpl w:val="89F4D9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4F10C46"/>
    <w:multiLevelType w:val="hybridMultilevel"/>
    <w:tmpl w:val="073AB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6A43B9D"/>
    <w:multiLevelType w:val="hybridMultilevel"/>
    <w:tmpl w:val="882ED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6F91508"/>
    <w:multiLevelType w:val="hybridMultilevel"/>
    <w:tmpl w:val="16F657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1F0A7B65"/>
    <w:multiLevelType w:val="hybridMultilevel"/>
    <w:tmpl w:val="4942C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016196C"/>
    <w:multiLevelType w:val="hybridMultilevel"/>
    <w:tmpl w:val="03FC19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29450518"/>
    <w:multiLevelType w:val="hybridMultilevel"/>
    <w:tmpl w:val="463A7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 w15:restartNumberingAfterBreak="0">
    <w:nsid w:val="2FEF3350"/>
    <w:multiLevelType w:val="hybridMultilevel"/>
    <w:tmpl w:val="AE36D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1B11CE0"/>
    <w:multiLevelType w:val="hybridMultilevel"/>
    <w:tmpl w:val="09069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340866E6"/>
    <w:multiLevelType w:val="hybridMultilevel"/>
    <w:tmpl w:val="9AAC5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417074E"/>
    <w:multiLevelType w:val="hybridMultilevel"/>
    <w:tmpl w:val="D5EEA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5E01C64"/>
    <w:multiLevelType w:val="hybridMultilevel"/>
    <w:tmpl w:val="C2D04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" w15:restartNumberingAfterBreak="0">
    <w:nsid w:val="39B939E7"/>
    <w:multiLevelType w:val="hybridMultilevel"/>
    <w:tmpl w:val="46F45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C071363"/>
    <w:multiLevelType w:val="hybridMultilevel"/>
    <w:tmpl w:val="F6500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E8F2F0D"/>
    <w:multiLevelType w:val="hybridMultilevel"/>
    <w:tmpl w:val="8DB6ED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9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 w15:restartNumberingAfterBreak="0">
    <w:nsid w:val="45812344"/>
    <w:multiLevelType w:val="hybridMultilevel"/>
    <w:tmpl w:val="40985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59527B4"/>
    <w:multiLevelType w:val="hybridMultilevel"/>
    <w:tmpl w:val="B41C0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3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4" w15:restartNumberingAfterBreak="0">
    <w:nsid w:val="47430CC1"/>
    <w:multiLevelType w:val="hybridMultilevel"/>
    <w:tmpl w:val="ED962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8D60470"/>
    <w:multiLevelType w:val="hybridMultilevel"/>
    <w:tmpl w:val="D584A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9B85543"/>
    <w:multiLevelType w:val="hybridMultilevel"/>
    <w:tmpl w:val="89D43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0C00EC6"/>
    <w:multiLevelType w:val="hybridMultilevel"/>
    <w:tmpl w:val="0C102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9" w15:restartNumberingAfterBreak="0">
    <w:nsid w:val="536E7249"/>
    <w:multiLevelType w:val="hybridMultilevel"/>
    <w:tmpl w:val="5D76D5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492352B"/>
    <w:multiLevelType w:val="hybridMultilevel"/>
    <w:tmpl w:val="CC348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56C546B"/>
    <w:multiLevelType w:val="hybridMultilevel"/>
    <w:tmpl w:val="8B527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7F46C8F"/>
    <w:multiLevelType w:val="hybridMultilevel"/>
    <w:tmpl w:val="F0A44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8E20E1B"/>
    <w:multiLevelType w:val="hybridMultilevel"/>
    <w:tmpl w:val="A524D3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E2B5769"/>
    <w:multiLevelType w:val="hybridMultilevel"/>
    <w:tmpl w:val="19DEA6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6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7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4EF79B1"/>
    <w:multiLevelType w:val="hybridMultilevel"/>
    <w:tmpl w:val="9124B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0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1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2" w15:restartNumberingAfterBreak="0">
    <w:nsid w:val="67475259"/>
    <w:multiLevelType w:val="hybridMultilevel"/>
    <w:tmpl w:val="BB089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7585C3A"/>
    <w:multiLevelType w:val="hybridMultilevel"/>
    <w:tmpl w:val="D03AE9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7783E7D"/>
    <w:multiLevelType w:val="hybridMultilevel"/>
    <w:tmpl w:val="12CEC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9372AAF"/>
    <w:multiLevelType w:val="hybridMultilevel"/>
    <w:tmpl w:val="9184E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7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8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9" w15:restartNumberingAfterBreak="0">
    <w:nsid w:val="6E7A0450"/>
    <w:multiLevelType w:val="hybridMultilevel"/>
    <w:tmpl w:val="66EE4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1DC4CC5"/>
    <w:multiLevelType w:val="hybridMultilevel"/>
    <w:tmpl w:val="B00A0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2810CE0"/>
    <w:multiLevelType w:val="hybridMultilevel"/>
    <w:tmpl w:val="3160A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3" w15:restartNumberingAfterBreak="0">
    <w:nsid w:val="73E14421"/>
    <w:multiLevelType w:val="hybridMultilevel"/>
    <w:tmpl w:val="DE38B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6AC72CE"/>
    <w:multiLevelType w:val="hybridMultilevel"/>
    <w:tmpl w:val="4DF4D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6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8" w15:restartNumberingAfterBreak="0">
    <w:nsid w:val="7E513E10"/>
    <w:multiLevelType w:val="hybridMultilevel"/>
    <w:tmpl w:val="70FC0A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F104EB7"/>
    <w:multiLevelType w:val="hybridMultilevel"/>
    <w:tmpl w:val="ED6016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646486">
    <w:abstractNumId w:val="7"/>
  </w:num>
  <w:num w:numId="2" w16cid:durableId="1837652111">
    <w:abstractNumId w:val="76"/>
  </w:num>
  <w:num w:numId="3" w16cid:durableId="139352410">
    <w:abstractNumId w:val="77"/>
  </w:num>
  <w:num w:numId="4" w16cid:durableId="1139345333">
    <w:abstractNumId w:val="65"/>
  </w:num>
  <w:num w:numId="5" w16cid:durableId="1566716753">
    <w:abstractNumId w:val="49"/>
  </w:num>
  <w:num w:numId="6" w16cid:durableId="862130666">
    <w:abstractNumId w:val="25"/>
  </w:num>
  <w:num w:numId="7" w16cid:durableId="2013292984">
    <w:abstractNumId w:val="78"/>
  </w:num>
  <w:num w:numId="8" w16cid:durableId="777530213">
    <w:abstractNumId w:val="87"/>
  </w:num>
  <w:num w:numId="9" w16cid:durableId="1192037481">
    <w:abstractNumId w:val="40"/>
  </w:num>
  <w:num w:numId="10" w16cid:durableId="263391843">
    <w:abstractNumId w:val="85"/>
  </w:num>
  <w:num w:numId="11" w16cid:durableId="66726532">
    <w:abstractNumId w:val="67"/>
  </w:num>
  <w:num w:numId="12" w16cid:durableId="140957467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638071982">
    <w:abstractNumId w:val="86"/>
  </w:num>
  <w:num w:numId="14" w16cid:durableId="1133476638">
    <w:abstractNumId w:val="53"/>
  </w:num>
  <w:num w:numId="15" w16cid:durableId="337585252">
    <w:abstractNumId w:val="82"/>
  </w:num>
  <w:num w:numId="16" w16cid:durableId="2061587357">
    <w:abstractNumId w:val="69"/>
  </w:num>
  <w:num w:numId="17" w16cid:durableId="1065491973">
    <w:abstractNumId w:val="31"/>
  </w:num>
  <w:num w:numId="18" w16cid:durableId="1318266233">
    <w:abstractNumId w:val="30"/>
  </w:num>
  <w:num w:numId="19" w16cid:durableId="526874085">
    <w:abstractNumId w:val="66"/>
  </w:num>
  <w:num w:numId="20" w16cid:durableId="844248676">
    <w:abstractNumId w:val="36"/>
  </w:num>
  <w:num w:numId="21" w16cid:durableId="284892896">
    <w:abstractNumId w:val="52"/>
  </w:num>
  <w:num w:numId="22" w16cid:durableId="605190378">
    <w:abstractNumId w:val="27"/>
  </w:num>
  <w:num w:numId="23" w16cid:durableId="509416459">
    <w:abstractNumId w:val="33"/>
  </w:num>
  <w:num w:numId="24" w16cid:durableId="1935087531">
    <w:abstractNumId w:val="16"/>
  </w:num>
  <w:num w:numId="25" w16cid:durableId="1366129160">
    <w:abstractNumId w:val="19"/>
  </w:num>
  <w:num w:numId="26" w16cid:durableId="1003901784">
    <w:abstractNumId w:val="71"/>
  </w:num>
  <w:num w:numId="27" w16cid:durableId="543714750">
    <w:abstractNumId w:val="48"/>
  </w:num>
  <w:num w:numId="28" w16cid:durableId="504515879">
    <w:abstractNumId w:val="26"/>
  </w:num>
  <w:num w:numId="29" w16cid:durableId="1754471848">
    <w:abstractNumId w:val="32"/>
  </w:num>
  <w:num w:numId="30" w16cid:durableId="553084479">
    <w:abstractNumId w:val="58"/>
  </w:num>
  <w:num w:numId="31" w16cid:durableId="1454204984">
    <w:abstractNumId w:val="44"/>
  </w:num>
  <w:num w:numId="32" w16cid:durableId="1183738669">
    <w:abstractNumId w:val="13"/>
  </w:num>
  <w:num w:numId="33" w16cid:durableId="128592335">
    <w:abstractNumId w:val="34"/>
  </w:num>
  <w:num w:numId="34" w16cid:durableId="187452677">
    <w:abstractNumId w:val="39"/>
  </w:num>
  <w:num w:numId="35" w16cid:durableId="972758455">
    <w:abstractNumId w:val="70"/>
  </w:num>
  <w:num w:numId="36" w16cid:durableId="1934312140">
    <w:abstractNumId w:val="46"/>
  </w:num>
  <w:num w:numId="37" w16cid:durableId="285360171">
    <w:abstractNumId w:val="11"/>
  </w:num>
  <w:num w:numId="38" w16cid:durableId="1551378744">
    <w:abstractNumId w:val="84"/>
  </w:num>
  <w:num w:numId="39" w16cid:durableId="1955555701">
    <w:abstractNumId w:val="75"/>
  </w:num>
  <w:num w:numId="40" w16cid:durableId="174850222">
    <w:abstractNumId w:val="50"/>
  </w:num>
  <w:num w:numId="41" w16cid:durableId="58528911">
    <w:abstractNumId w:val="79"/>
  </w:num>
  <w:num w:numId="42" w16cid:durableId="1743137615">
    <w:abstractNumId w:val="41"/>
  </w:num>
  <w:num w:numId="43" w16cid:durableId="593513113">
    <w:abstractNumId w:val="17"/>
  </w:num>
  <w:num w:numId="44" w16cid:durableId="1076392623">
    <w:abstractNumId w:val="88"/>
  </w:num>
  <w:num w:numId="45" w16cid:durableId="1730613148">
    <w:abstractNumId w:val="22"/>
  </w:num>
  <w:num w:numId="46" w16cid:durableId="1209493180">
    <w:abstractNumId w:val="89"/>
  </w:num>
  <w:num w:numId="47" w16cid:durableId="867988237">
    <w:abstractNumId w:val="21"/>
  </w:num>
  <w:num w:numId="48" w16cid:durableId="1361010414">
    <w:abstractNumId w:val="18"/>
  </w:num>
  <w:num w:numId="49" w16cid:durableId="931544320">
    <w:abstractNumId w:val="62"/>
  </w:num>
  <w:num w:numId="50" w16cid:durableId="203518031">
    <w:abstractNumId w:val="59"/>
  </w:num>
  <w:num w:numId="51" w16cid:durableId="1410810927">
    <w:abstractNumId w:val="14"/>
  </w:num>
  <w:num w:numId="52" w16cid:durableId="48767810">
    <w:abstractNumId w:val="57"/>
  </w:num>
  <w:num w:numId="53" w16cid:durableId="1953317175">
    <w:abstractNumId w:val="23"/>
  </w:num>
  <w:num w:numId="54" w16cid:durableId="1470782096">
    <w:abstractNumId w:val="12"/>
  </w:num>
  <w:num w:numId="55" w16cid:durableId="1460762176">
    <w:abstractNumId w:val="61"/>
  </w:num>
  <w:num w:numId="56" w16cid:durableId="228540485">
    <w:abstractNumId w:val="51"/>
  </w:num>
  <w:num w:numId="57" w16cid:durableId="1069768881">
    <w:abstractNumId w:val="29"/>
  </w:num>
  <w:num w:numId="58" w16cid:durableId="1222062813">
    <w:abstractNumId w:val="9"/>
  </w:num>
  <w:num w:numId="59" w16cid:durableId="890074626">
    <w:abstractNumId w:val="81"/>
  </w:num>
  <w:num w:numId="60" w16cid:durableId="1491949321">
    <w:abstractNumId w:val="37"/>
  </w:num>
  <w:num w:numId="61" w16cid:durableId="463155609">
    <w:abstractNumId w:val="83"/>
  </w:num>
  <w:num w:numId="62" w16cid:durableId="1496728111">
    <w:abstractNumId w:val="43"/>
  </w:num>
  <w:num w:numId="63" w16cid:durableId="357972119">
    <w:abstractNumId w:val="56"/>
  </w:num>
  <w:num w:numId="64" w16cid:durableId="1373654432">
    <w:abstractNumId w:val="47"/>
  </w:num>
  <w:num w:numId="65" w16cid:durableId="27335964">
    <w:abstractNumId w:val="72"/>
  </w:num>
  <w:num w:numId="66" w16cid:durableId="1905526837">
    <w:abstractNumId w:val="20"/>
  </w:num>
  <w:num w:numId="67" w16cid:durableId="1432698411">
    <w:abstractNumId w:val="54"/>
  </w:num>
  <w:num w:numId="68" w16cid:durableId="1742868450">
    <w:abstractNumId w:val="15"/>
  </w:num>
  <w:num w:numId="69" w16cid:durableId="1469858565">
    <w:abstractNumId w:val="64"/>
  </w:num>
  <w:num w:numId="70" w16cid:durableId="1314023458">
    <w:abstractNumId w:val="45"/>
  </w:num>
  <w:num w:numId="71" w16cid:durableId="967786364">
    <w:abstractNumId w:val="38"/>
  </w:num>
  <w:num w:numId="72" w16cid:durableId="543102832">
    <w:abstractNumId w:val="60"/>
  </w:num>
  <w:num w:numId="73" w16cid:durableId="424696455">
    <w:abstractNumId w:val="35"/>
  </w:num>
  <w:num w:numId="74" w16cid:durableId="1998651789">
    <w:abstractNumId w:val="28"/>
  </w:num>
  <w:num w:numId="75" w16cid:durableId="572469623">
    <w:abstractNumId w:val="73"/>
  </w:num>
  <w:num w:numId="76" w16cid:durableId="854685642">
    <w:abstractNumId w:val="68"/>
  </w:num>
  <w:num w:numId="77" w16cid:durableId="843201241">
    <w:abstractNumId w:val="74"/>
  </w:num>
  <w:num w:numId="78" w16cid:durableId="1029602933">
    <w:abstractNumId w:val="42"/>
  </w:num>
  <w:num w:numId="79" w16cid:durableId="1311321473">
    <w:abstractNumId w:val="80"/>
  </w:num>
  <w:num w:numId="80" w16cid:durableId="1267805420">
    <w:abstractNumId w:val="24"/>
  </w:num>
  <w:num w:numId="81" w16cid:durableId="1004939619">
    <w:abstractNumId w:val="10"/>
  </w:num>
  <w:num w:numId="82" w16cid:durableId="155534739">
    <w:abstractNumId w:val="55"/>
  </w:num>
  <w:num w:numId="83" w16cid:durableId="1442913033">
    <w:abstractNumId w:val="63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DF"/>
    <w:rsid w:val="000155D8"/>
    <w:rsid w:val="00015A3A"/>
    <w:rsid w:val="000161BC"/>
    <w:rsid w:val="00016EB6"/>
    <w:rsid w:val="00017698"/>
    <w:rsid w:val="000205AB"/>
    <w:rsid w:val="00020B14"/>
    <w:rsid w:val="00022695"/>
    <w:rsid w:val="00026654"/>
    <w:rsid w:val="00026921"/>
    <w:rsid w:val="000271D0"/>
    <w:rsid w:val="000307D2"/>
    <w:rsid w:val="00031C35"/>
    <w:rsid w:val="00031D7F"/>
    <w:rsid w:val="00033F6D"/>
    <w:rsid w:val="00035146"/>
    <w:rsid w:val="00035445"/>
    <w:rsid w:val="00035ECD"/>
    <w:rsid w:val="00040A4A"/>
    <w:rsid w:val="000424A5"/>
    <w:rsid w:val="00044096"/>
    <w:rsid w:val="000457FA"/>
    <w:rsid w:val="000627FC"/>
    <w:rsid w:val="000705D0"/>
    <w:rsid w:val="00072569"/>
    <w:rsid w:val="00076ED5"/>
    <w:rsid w:val="0007787C"/>
    <w:rsid w:val="00083644"/>
    <w:rsid w:val="0008376A"/>
    <w:rsid w:val="0008587E"/>
    <w:rsid w:val="000903F3"/>
    <w:rsid w:val="000916E5"/>
    <w:rsid w:val="00092DA2"/>
    <w:rsid w:val="00093B00"/>
    <w:rsid w:val="00094625"/>
    <w:rsid w:val="0009578A"/>
    <w:rsid w:val="00096E76"/>
    <w:rsid w:val="000A39DF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4A2C"/>
    <w:rsid w:val="000D4CF6"/>
    <w:rsid w:val="000D4FC9"/>
    <w:rsid w:val="000D5BB7"/>
    <w:rsid w:val="000D6232"/>
    <w:rsid w:val="000E0C93"/>
    <w:rsid w:val="000E2B3C"/>
    <w:rsid w:val="000E33CB"/>
    <w:rsid w:val="000E6264"/>
    <w:rsid w:val="000E7DE1"/>
    <w:rsid w:val="000F429C"/>
    <w:rsid w:val="000F4C78"/>
    <w:rsid w:val="000F5906"/>
    <w:rsid w:val="00103186"/>
    <w:rsid w:val="00103E36"/>
    <w:rsid w:val="001126DB"/>
    <w:rsid w:val="00116E85"/>
    <w:rsid w:val="001176D1"/>
    <w:rsid w:val="001207E5"/>
    <w:rsid w:val="001208FC"/>
    <w:rsid w:val="00124BA1"/>
    <w:rsid w:val="00125DC1"/>
    <w:rsid w:val="00126FA7"/>
    <w:rsid w:val="0013079E"/>
    <w:rsid w:val="00132324"/>
    <w:rsid w:val="001325B9"/>
    <w:rsid w:val="00133260"/>
    <w:rsid w:val="00133DAE"/>
    <w:rsid w:val="0013532E"/>
    <w:rsid w:val="00136396"/>
    <w:rsid w:val="00137902"/>
    <w:rsid w:val="00141480"/>
    <w:rsid w:val="00141B36"/>
    <w:rsid w:val="00143F52"/>
    <w:rsid w:val="0014542A"/>
    <w:rsid w:val="00151F21"/>
    <w:rsid w:val="00154466"/>
    <w:rsid w:val="001559D1"/>
    <w:rsid w:val="00156EFD"/>
    <w:rsid w:val="00162D7B"/>
    <w:rsid w:val="0016461A"/>
    <w:rsid w:val="00181B74"/>
    <w:rsid w:val="0018509B"/>
    <w:rsid w:val="00186212"/>
    <w:rsid w:val="00186DDF"/>
    <w:rsid w:val="0019159B"/>
    <w:rsid w:val="001A5F25"/>
    <w:rsid w:val="001B46BC"/>
    <w:rsid w:val="001C14D9"/>
    <w:rsid w:val="001C1C4D"/>
    <w:rsid w:val="001D093A"/>
    <w:rsid w:val="001D0CFF"/>
    <w:rsid w:val="001D2BA7"/>
    <w:rsid w:val="001D6B23"/>
    <w:rsid w:val="001E0884"/>
    <w:rsid w:val="001E3245"/>
    <w:rsid w:val="001E4213"/>
    <w:rsid w:val="001E7EF4"/>
    <w:rsid w:val="001F1B48"/>
    <w:rsid w:val="001F520E"/>
    <w:rsid w:val="001F75AD"/>
    <w:rsid w:val="002005A0"/>
    <w:rsid w:val="002039F2"/>
    <w:rsid w:val="002072BF"/>
    <w:rsid w:val="00210D95"/>
    <w:rsid w:val="00212024"/>
    <w:rsid w:val="0021212A"/>
    <w:rsid w:val="0021272F"/>
    <w:rsid w:val="00214B40"/>
    <w:rsid w:val="00220B99"/>
    <w:rsid w:val="00220BAD"/>
    <w:rsid w:val="00221CF0"/>
    <w:rsid w:val="00225032"/>
    <w:rsid w:val="00226E09"/>
    <w:rsid w:val="002307CD"/>
    <w:rsid w:val="00231825"/>
    <w:rsid w:val="00232DBE"/>
    <w:rsid w:val="0023520E"/>
    <w:rsid w:val="00236BF5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4988"/>
    <w:rsid w:val="00285023"/>
    <w:rsid w:val="002864AE"/>
    <w:rsid w:val="00293168"/>
    <w:rsid w:val="002960F4"/>
    <w:rsid w:val="002A0778"/>
    <w:rsid w:val="002A2C36"/>
    <w:rsid w:val="002A4E3A"/>
    <w:rsid w:val="002A5967"/>
    <w:rsid w:val="002A77A4"/>
    <w:rsid w:val="002B2582"/>
    <w:rsid w:val="002B2941"/>
    <w:rsid w:val="002B58FD"/>
    <w:rsid w:val="002C06C7"/>
    <w:rsid w:val="002C08E8"/>
    <w:rsid w:val="002C29EE"/>
    <w:rsid w:val="002C3075"/>
    <w:rsid w:val="002C3270"/>
    <w:rsid w:val="002C4FC5"/>
    <w:rsid w:val="002D134D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39E9"/>
    <w:rsid w:val="002E4849"/>
    <w:rsid w:val="002E5847"/>
    <w:rsid w:val="002E62A0"/>
    <w:rsid w:val="002E6C1E"/>
    <w:rsid w:val="002F0D85"/>
    <w:rsid w:val="002F1A15"/>
    <w:rsid w:val="002F4CD7"/>
    <w:rsid w:val="002F4E56"/>
    <w:rsid w:val="00306522"/>
    <w:rsid w:val="00306793"/>
    <w:rsid w:val="003125B5"/>
    <w:rsid w:val="00313E14"/>
    <w:rsid w:val="003157CF"/>
    <w:rsid w:val="00317CAC"/>
    <w:rsid w:val="0032307D"/>
    <w:rsid w:val="00333973"/>
    <w:rsid w:val="00333CDC"/>
    <w:rsid w:val="003431F6"/>
    <w:rsid w:val="00346707"/>
    <w:rsid w:val="0034773C"/>
    <w:rsid w:val="00352507"/>
    <w:rsid w:val="00354471"/>
    <w:rsid w:val="0035690D"/>
    <w:rsid w:val="00360DBE"/>
    <w:rsid w:val="003610FB"/>
    <w:rsid w:val="003639FE"/>
    <w:rsid w:val="0036552E"/>
    <w:rsid w:val="00371797"/>
    <w:rsid w:val="00372051"/>
    <w:rsid w:val="00372101"/>
    <w:rsid w:val="003724A7"/>
    <w:rsid w:val="00373FD2"/>
    <w:rsid w:val="0037737E"/>
    <w:rsid w:val="0037758A"/>
    <w:rsid w:val="00377ACD"/>
    <w:rsid w:val="003830AE"/>
    <w:rsid w:val="003831D0"/>
    <w:rsid w:val="00383C57"/>
    <w:rsid w:val="00385079"/>
    <w:rsid w:val="00385233"/>
    <w:rsid w:val="00397154"/>
    <w:rsid w:val="003A2A01"/>
    <w:rsid w:val="003A2D25"/>
    <w:rsid w:val="003A320E"/>
    <w:rsid w:val="003A406E"/>
    <w:rsid w:val="003B0287"/>
    <w:rsid w:val="003B169E"/>
    <w:rsid w:val="003B2ADF"/>
    <w:rsid w:val="003B3010"/>
    <w:rsid w:val="003B4EAD"/>
    <w:rsid w:val="003B6182"/>
    <w:rsid w:val="003C314E"/>
    <w:rsid w:val="003C3BB7"/>
    <w:rsid w:val="003C3DB0"/>
    <w:rsid w:val="003C4A9C"/>
    <w:rsid w:val="003C593F"/>
    <w:rsid w:val="003C5CB9"/>
    <w:rsid w:val="003C63C9"/>
    <w:rsid w:val="003D14FE"/>
    <w:rsid w:val="003D3DF9"/>
    <w:rsid w:val="003D4FFF"/>
    <w:rsid w:val="003D5421"/>
    <w:rsid w:val="003D67D4"/>
    <w:rsid w:val="003D7674"/>
    <w:rsid w:val="003E08BC"/>
    <w:rsid w:val="003E76FE"/>
    <w:rsid w:val="003F2572"/>
    <w:rsid w:val="003F292A"/>
    <w:rsid w:val="00400457"/>
    <w:rsid w:val="0041611E"/>
    <w:rsid w:val="0041678F"/>
    <w:rsid w:val="00416C71"/>
    <w:rsid w:val="004176FC"/>
    <w:rsid w:val="00420329"/>
    <w:rsid w:val="00420693"/>
    <w:rsid w:val="00420D56"/>
    <w:rsid w:val="0042382F"/>
    <w:rsid w:val="00424A3B"/>
    <w:rsid w:val="00427072"/>
    <w:rsid w:val="004273BA"/>
    <w:rsid w:val="00431077"/>
    <w:rsid w:val="00431B4D"/>
    <w:rsid w:val="00431D02"/>
    <w:rsid w:val="00436A08"/>
    <w:rsid w:val="00440E60"/>
    <w:rsid w:val="0044294E"/>
    <w:rsid w:val="004436F6"/>
    <w:rsid w:val="004500CF"/>
    <w:rsid w:val="00454701"/>
    <w:rsid w:val="004550D1"/>
    <w:rsid w:val="00456DFB"/>
    <w:rsid w:val="0045764D"/>
    <w:rsid w:val="00462B77"/>
    <w:rsid w:val="004705F3"/>
    <w:rsid w:val="00473450"/>
    <w:rsid w:val="00473DB1"/>
    <w:rsid w:val="00474B34"/>
    <w:rsid w:val="00474E1E"/>
    <w:rsid w:val="0047501F"/>
    <w:rsid w:val="004812EC"/>
    <w:rsid w:val="004821CB"/>
    <w:rsid w:val="0048296C"/>
    <w:rsid w:val="00483B4E"/>
    <w:rsid w:val="00485963"/>
    <w:rsid w:val="00487EF5"/>
    <w:rsid w:val="00492149"/>
    <w:rsid w:val="00492B5C"/>
    <w:rsid w:val="00495BB2"/>
    <w:rsid w:val="00497E32"/>
    <w:rsid w:val="004A2AF0"/>
    <w:rsid w:val="004A3687"/>
    <w:rsid w:val="004A3855"/>
    <w:rsid w:val="004A50FE"/>
    <w:rsid w:val="004A520C"/>
    <w:rsid w:val="004A6F87"/>
    <w:rsid w:val="004B066E"/>
    <w:rsid w:val="004B209F"/>
    <w:rsid w:val="004B47F2"/>
    <w:rsid w:val="004B4A32"/>
    <w:rsid w:val="004B5277"/>
    <w:rsid w:val="004C24AD"/>
    <w:rsid w:val="004C2E59"/>
    <w:rsid w:val="004C5AB1"/>
    <w:rsid w:val="004C6508"/>
    <w:rsid w:val="004C7072"/>
    <w:rsid w:val="004D224E"/>
    <w:rsid w:val="004D3281"/>
    <w:rsid w:val="004D416A"/>
    <w:rsid w:val="004E176A"/>
    <w:rsid w:val="004E1AE9"/>
    <w:rsid w:val="004E33D7"/>
    <w:rsid w:val="004E5322"/>
    <w:rsid w:val="004E58BE"/>
    <w:rsid w:val="004E59EA"/>
    <w:rsid w:val="004E71AE"/>
    <w:rsid w:val="004E72E7"/>
    <w:rsid w:val="004F007E"/>
    <w:rsid w:val="004F38F5"/>
    <w:rsid w:val="005009F1"/>
    <w:rsid w:val="0050204C"/>
    <w:rsid w:val="00502381"/>
    <w:rsid w:val="0050466A"/>
    <w:rsid w:val="00506E29"/>
    <w:rsid w:val="0050738C"/>
    <w:rsid w:val="00507E4A"/>
    <w:rsid w:val="00510004"/>
    <w:rsid w:val="005127FB"/>
    <w:rsid w:val="00514579"/>
    <w:rsid w:val="005206B0"/>
    <w:rsid w:val="00520A58"/>
    <w:rsid w:val="005241B1"/>
    <w:rsid w:val="00526C25"/>
    <w:rsid w:val="00527910"/>
    <w:rsid w:val="00532972"/>
    <w:rsid w:val="005331ED"/>
    <w:rsid w:val="00533B61"/>
    <w:rsid w:val="005362EA"/>
    <w:rsid w:val="00540A83"/>
    <w:rsid w:val="00543622"/>
    <w:rsid w:val="00543886"/>
    <w:rsid w:val="005464F8"/>
    <w:rsid w:val="00554A98"/>
    <w:rsid w:val="00555298"/>
    <w:rsid w:val="00561123"/>
    <w:rsid w:val="00564FB3"/>
    <w:rsid w:val="00566E50"/>
    <w:rsid w:val="00570A2D"/>
    <w:rsid w:val="00577B5B"/>
    <w:rsid w:val="005809AC"/>
    <w:rsid w:val="005866AF"/>
    <w:rsid w:val="005A0BC5"/>
    <w:rsid w:val="005A508B"/>
    <w:rsid w:val="005B07F7"/>
    <w:rsid w:val="005B11BE"/>
    <w:rsid w:val="005B5025"/>
    <w:rsid w:val="005B75B5"/>
    <w:rsid w:val="005C0BD5"/>
    <w:rsid w:val="005C26B1"/>
    <w:rsid w:val="005C5C24"/>
    <w:rsid w:val="005C68E3"/>
    <w:rsid w:val="005D09A9"/>
    <w:rsid w:val="005D2425"/>
    <w:rsid w:val="005D2449"/>
    <w:rsid w:val="005D72C2"/>
    <w:rsid w:val="005E105F"/>
    <w:rsid w:val="005E53FD"/>
    <w:rsid w:val="005F0A0D"/>
    <w:rsid w:val="005F2100"/>
    <w:rsid w:val="005F2208"/>
    <w:rsid w:val="005F5142"/>
    <w:rsid w:val="00600004"/>
    <w:rsid w:val="00600B0B"/>
    <w:rsid w:val="006116C4"/>
    <w:rsid w:val="00621366"/>
    <w:rsid w:val="006214E7"/>
    <w:rsid w:val="006224DE"/>
    <w:rsid w:val="006233C9"/>
    <w:rsid w:val="00623DF5"/>
    <w:rsid w:val="00633C18"/>
    <w:rsid w:val="00634DC4"/>
    <w:rsid w:val="00636929"/>
    <w:rsid w:val="00636C52"/>
    <w:rsid w:val="00636D04"/>
    <w:rsid w:val="0063792F"/>
    <w:rsid w:val="00640210"/>
    <w:rsid w:val="0064372A"/>
    <w:rsid w:val="00646190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4873"/>
    <w:rsid w:val="006748FE"/>
    <w:rsid w:val="0067669C"/>
    <w:rsid w:val="006829A1"/>
    <w:rsid w:val="00682BA8"/>
    <w:rsid w:val="00683F45"/>
    <w:rsid w:val="00691BFB"/>
    <w:rsid w:val="00692031"/>
    <w:rsid w:val="00693628"/>
    <w:rsid w:val="0069588D"/>
    <w:rsid w:val="006A1629"/>
    <w:rsid w:val="006A4E16"/>
    <w:rsid w:val="006A75CD"/>
    <w:rsid w:val="006B049D"/>
    <w:rsid w:val="006C20EF"/>
    <w:rsid w:val="006C41D0"/>
    <w:rsid w:val="006C4A52"/>
    <w:rsid w:val="006D1608"/>
    <w:rsid w:val="006D247C"/>
    <w:rsid w:val="006D7B0A"/>
    <w:rsid w:val="006E0D4D"/>
    <w:rsid w:val="006E1CEA"/>
    <w:rsid w:val="006E26C5"/>
    <w:rsid w:val="006E3601"/>
    <w:rsid w:val="006E3618"/>
    <w:rsid w:val="006E3C4D"/>
    <w:rsid w:val="006E6708"/>
    <w:rsid w:val="006E7495"/>
    <w:rsid w:val="00700507"/>
    <w:rsid w:val="00703A66"/>
    <w:rsid w:val="00703AAC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377FA"/>
    <w:rsid w:val="00740975"/>
    <w:rsid w:val="007409F3"/>
    <w:rsid w:val="00740BCF"/>
    <w:rsid w:val="007520CB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5741"/>
    <w:rsid w:val="00776362"/>
    <w:rsid w:val="00777D82"/>
    <w:rsid w:val="007815FE"/>
    <w:rsid w:val="00783CE2"/>
    <w:rsid w:val="00784E38"/>
    <w:rsid w:val="00785A95"/>
    <w:rsid w:val="007906A5"/>
    <w:rsid w:val="0079115B"/>
    <w:rsid w:val="00792ADB"/>
    <w:rsid w:val="00793092"/>
    <w:rsid w:val="00795F48"/>
    <w:rsid w:val="00795F54"/>
    <w:rsid w:val="00796BC9"/>
    <w:rsid w:val="007A2D26"/>
    <w:rsid w:val="007A31AB"/>
    <w:rsid w:val="007B1335"/>
    <w:rsid w:val="007B1C8D"/>
    <w:rsid w:val="007B2324"/>
    <w:rsid w:val="007C5095"/>
    <w:rsid w:val="007C6B8B"/>
    <w:rsid w:val="007D20A0"/>
    <w:rsid w:val="007D675E"/>
    <w:rsid w:val="007D7E67"/>
    <w:rsid w:val="007E130A"/>
    <w:rsid w:val="007E18BC"/>
    <w:rsid w:val="007E3E7F"/>
    <w:rsid w:val="007F01BE"/>
    <w:rsid w:val="007F09C1"/>
    <w:rsid w:val="007F1B4C"/>
    <w:rsid w:val="007F2F12"/>
    <w:rsid w:val="007F5E21"/>
    <w:rsid w:val="007F6565"/>
    <w:rsid w:val="00800B83"/>
    <w:rsid w:val="00800F08"/>
    <w:rsid w:val="00803377"/>
    <w:rsid w:val="008074A2"/>
    <w:rsid w:val="0081260A"/>
    <w:rsid w:val="008142A2"/>
    <w:rsid w:val="00815F67"/>
    <w:rsid w:val="00821AC0"/>
    <w:rsid w:val="00830595"/>
    <w:rsid w:val="00830CD2"/>
    <w:rsid w:val="008316FA"/>
    <w:rsid w:val="00834BC5"/>
    <w:rsid w:val="00842EB5"/>
    <w:rsid w:val="008464C0"/>
    <w:rsid w:val="00846749"/>
    <w:rsid w:val="00851D25"/>
    <w:rsid w:val="0085515E"/>
    <w:rsid w:val="00855DA0"/>
    <w:rsid w:val="00861E50"/>
    <w:rsid w:val="00865351"/>
    <w:rsid w:val="008665C8"/>
    <w:rsid w:val="00870121"/>
    <w:rsid w:val="0087131E"/>
    <w:rsid w:val="00872C01"/>
    <w:rsid w:val="008757A7"/>
    <w:rsid w:val="0087756E"/>
    <w:rsid w:val="008818F2"/>
    <w:rsid w:val="008838A6"/>
    <w:rsid w:val="008857F1"/>
    <w:rsid w:val="00886739"/>
    <w:rsid w:val="00887D74"/>
    <w:rsid w:val="00887EA7"/>
    <w:rsid w:val="00890F95"/>
    <w:rsid w:val="008923B4"/>
    <w:rsid w:val="00894865"/>
    <w:rsid w:val="008955C4"/>
    <w:rsid w:val="00896017"/>
    <w:rsid w:val="008A3781"/>
    <w:rsid w:val="008A5520"/>
    <w:rsid w:val="008B2935"/>
    <w:rsid w:val="008B2E59"/>
    <w:rsid w:val="008B3880"/>
    <w:rsid w:val="008B7BA1"/>
    <w:rsid w:val="008C2CDD"/>
    <w:rsid w:val="008C391E"/>
    <w:rsid w:val="008C7C3E"/>
    <w:rsid w:val="008D4FCB"/>
    <w:rsid w:val="008E00BB"/>
    <w:rsid w:val="008E2893"/>
    <w:rsid w:val="008E467A"/>
    <w:rsid w:val="008E4873"/>
    <w:rsid w:val="008F2662"/>
    <w:rsid w:val="008F6528"/>
    <w:rsid w:val="008F7BF0"/>
    <w:rsid w:val="00900564"/>
    <w:rsid w:val="00902358"/>
    <w:rsid w:val="009076F5"/>
    <w:rsid w:val="009113B7"/>
    <w:rsid w:val="00911C09"/>
    <w:rsid w:val="009133FC"/>
    <w:rsid w:val="009134FC"/>
    <w:rsid w:val="0091433C"/>
    <w:rsid w:val="009154E3"/>
    <w:rsid w:val="00915D90"/>
    <w:rsid w:val="009161D0"/>
    <w:rsid w:val="00916F00"/>
    <w:rsid w:val="00922223"/>
    <w:rsid w:val="00924D11"/>
    <w:rsid w:val="009275C6"/>
    <w:rsid w:val="0093354A"/>
    <w:rsid w:val="00940639"/>
    <w:rsid w:val="00940967"/>
    <w:rsid w:val="00941901"/>
    <w:rsid w:val="00951554"/>
    <w:rsid w:val="00952675"/>
    <w:rsid w:val="00955D46"/>
    <w:rsid w:val="0095635A"/>
    <w:rsid w:val="00957348"/>
    <w:rsid w:val="00961622"/>
    <w:rsid w:val="0096407C"/>
    <w:rsid w:val="0097273E"/>
    <w:rsid w:val="009756F2"/>
    <w:rsid w:val="00976390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39F0"/>
    <w:rsid w:val="009B7B58"/>
    <w:rsid w:val="009C0594"/>
    <w:rsid w:val="009C09BD"/>
    <w:rsid w:val="009C1DCE"/>
    <w:rsid w:val="009C1F42"/>
    <w:rsid w:val="009C28FB"/>
    <w:rsid w:val="009C3827"/>
    <w:rsid w:val="009C4732"/>
    <w:rsid w:val="009D2991"/>
    <w:rsid w:val="009D5065"/>
    <w:rsid w:val="009E110E"/>
    <w:rsid w:val="009E14A2"/>
    <w:rsid w:val="009E2AD9"/>
    <w:rsid w:val="009E4505"/>
    <w:rsid w:val="009E7CCF"/>
    <w:rsid w:val="009F2463"/>
    <w:rsid w:val="009F24F1"/>
    <w:rsid w:val="009F4241"/>
    <w:rsid w:val="009F4DB1"/>
    <w:rsid w:val="009F5F6E"/>
    <w:rsid w:val="009F6696"/>
    <w:rsid w:val="009F66AA"/>
    <w:rsid w:val="009F7DF6"/>
    <w:rsid w:val="00A00603"/>
    <w:rsid w:val="00A01F84"/>
    <w:rsid w:val="00A1100D"/>
    <w:rsid w:val="00A142CB"/>
    <w:rsid w:val="00A24546"/>
    <w:rsid w:val="00A24A33"/>
    <w:rsid w:val="00A268CB"/>
    <w:rsid w:val="00A31157"/>
    <w:rsid w:val="00A3375E"/>
    <w:rsid w:val="00A34017"/>
    <w:rsid w:val="00A35A23"/>
    <w:rsid w:val="00A4103A"/>
    <w:rsid w:val="00A43CC1"/>
    <w:rsid w:val="00A45C0D"/>
    <w:rsid w:val="00A4633A"/>
    <w:rsid w:val="00A46A9F"/>
    <w:rsid w:val="00A51A10"/>
    <w:rsid w:val="00A538C6"/>
    <w:rsid w:val="00A55008"/>
    <w:rsid w:val="00A57792"/>
    <w:rsid w:val="00A651D7"/>
    <w:rsid w:val="00A656E6"/>
    <w:rsid w:val="00A6613A"/>
    <w:rsid w:val="00A66838"/>
    <w:rsid w:val="00A70A8B"/>
    <w:rsid w:val="00A74DA6"/>
    <w:rsid w:val="00A75435"/>
    <w:rsid w:val="00A75463"/>
    <w:rsid w:val="00A770F4"/>
    <w:rsid w:val="00A847BF"/>
    <w:rsid w:val="00A84E64"/>
    <w:rsid w:val="00A871D3"/>
    <w:rsid w:val="00A91596"/>
    <w:rsid w:val="00AA01D4"/>
    <w:rsid w:val="00AA1253"/>
    <w:rsid w:val="00AA2366"/>
    <w:rsid w:val="00AA2FE9"/>
    <w:rsid w:val="00AA3E09"/>
    <w:rsid w:val="00AA5A7C"/>
    <w:rsid w:val="00AB10E0"/>
    <w:rsid w:val="00AB216F"/>
    <w:rsid w:val="00AB2C9A"/>
    <w:rsid w:val="00AB40DB"/>
    <w:rsid w:val="00AC3904"/>
    <w:rsid w:val="00AC51E1"/>
    <w:rsid w:val="00AC5E92"/>
    <w:rsid w:val="00AD28D2"/>
    <w:rsid w:val="00AD3734"/>
    <w:rsid w:val="00AD448F"/>
    <w:rsid w:val="00AD5567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488C"/>
    <w:rsid w:val="00B07FBE"/>
    <w:rsid w:val="00B109B0"/>
    <w:rsid w:val="00B10ECB"/>
    <w:rsid w:val="00B14421"/>
    <w:rsid w:val="00B17D19"/>
    <w:rsid w:val="00B210E4"/>
    <w:rsid w:val="00B2466A"/>
    <w:rsid w:val="00B25D0B"/>
    <w:rsid w:val="00B27F18"/>
    <w:rsid w:val="00B33787"/>
    <w:rsid w:val="00B35213"/>
    <w:rsid w:val="00B360ED"/>
    <w:rsid w:val="00B45FFB"/>
    <w:rsid w:val="00B47705"/>
    <w:rsid w:val="00B513EA"/>
    <w:rsid w:val="00B52A3E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76600"/>
    <w:rsid w:val="00B80AA2"/>
    <w:rsid w:val="00B834C6"/>
    <w:rsid w:val="00B8368F"/>
    <w:rsid w:val="00B948A6"/>
    <w:rsid w:val="00B969C7"/>
    <w:rsid w:val="00B97805"/>
    <w:rsid w:val="00BA2960"/>
    <w:rsid w:val="00BA3745"/>
    <w:rsid w:val="00BB1589"/>
    <w:rsid w:val="00BB3B89"/>
    <w:rsid w:val="00BB6718"/>
    <w:rsid w:val="00BC363C"/>
    <w:rsid w:val="00BC3C43"/>
    <w:rsid w:val="00BD2436"/>
    <w:rsid w:val="00BD54FE"/>
    <w:rsid w:val="00BD732F"/>
    <w:rsid w:val="00BE01AE"/>
    <w:rsid w:val="00BE08A2"/>
    <w:rsid w:val="00BE11EA"/>
    <w:rsid w:val="00BE1756"/>
    <w:rsid w:val="00BE28B1"/>
    <w:rsid w:val="00BE2CB0"/>
    <w:rsid w:val="00BE3C60"/>
    <w:rsid w:val="00BE42F1"/>
    <w:rsid w:val="00BF141F"/>
    <w:rsid w:val="00BF14B3"/>
    <w:rsid w:val="00BF3245"/>
    <w:rsid w:val="00BF3845"/>
    <w:rsid w:val="00BF630A"/>
    <w:rsid w:val="00BF700A"/>
    <w:rsid w:val="00C02226"/>
    <w:rsid w:val="00C06AB9"/>
    <w:rsid w:val="00C124F1"/>
    <w:rsid w:val="00C12ADD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552C"/>
    <w:rsid w:val="00C31E18"/>
    <w:rsid w:val="00C32373"/>
    <w:rsid w:val="00C3518D"/>
    <w:rsid w:val="00C403D6"/>
    <w:rsid w:val="00C41C27"/>
    <w:rsid w:val="00C421A8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ABB"/>
    <w:rsid w:val="00C62CD2"/>
    <w:rsid w:val="00C66251"/>
    <w:rsid w:val="00C710EF"/>
    <w:rsid w:val="00C74DAA"/>
    <w:rsid w:val="00C76BCE"/>
    <w:rsid w:val="00C8664A"/>
    <w:rsid w:val="00C90307"/>
    <w:rsid w:val="00C924AB"/>
    <w:rsid w:val="00C944B5"/>
    <w:rsid w:val="00C96171"/>
    <w:rsid w:val="00CA0479"/>
    <w:rsid w:val="00CA2ED8"/>
    <w:rsid w:val="00CA7AB3"/>
    <w:rsid w:val="00CB02C0"/>
    <w:rsid w:val="00CB08FC"/>
    <w:rsid w:val="00CB51AA"/>
    <w:rsid w:val="00CB5E63"/>
    <w:rsid w:val="00CC0895"/>
    <w:rsid w:val="00CC308D"/>
    <w:rsid w:val="00CC3321"/>
    <w:rsid w:val="00CC411B"/>
    <w:rsid w:val="00CC5D10"/>
    <w:rsid w:val="00CC75D8"/>
    <w:rsid w:val="00CC7905"/>
    <w:rsid w:val="00CD06A9"/>
    <w:rsid w:val="00CD154E"/>
    <w:rsid w:val="00CD4D91"/>
    <w:rsid w:val="00CD78E5"/>
    <w:rsid w:val="00CE0E0D"/>
    <w:rsid w:val="00CE31AB"/>
    <w:rsid w:val="00CF01D4"/>
    <w:rsid w:val="00CF10B3"/>
    <w:rsid w:val="00CF5E45"/>
    <w:rsid w:val="00CF6D7C"/>
    <w:rsid w:val="00CF71B9"/>
    <w:rsid w:val="00D0467C"/>
    <w:rsid w:val="00D0645F"/>
    <w:rsid w:val="00D14F91"/>
    <w:rsid w:val="00D20E5D"/>
    <w:rsid w:val="00D21D84"/>
    <w:rsid w:val="00D27106"/>
    <w:rsid w:val="00D30AE4"/>
    <w:rsid w:val="00D31465"/>
    <w:rsid w:val="00D41ABA"/>
    <w:rsid w:val="00D42DAB"/>
    <w:rsid w:val="00D435E0"/>
    <w:rsid w:val="00D45B46"/>
    <w:rsid w:val="00D46344"/>
    <w:rsid w:val="00D471B9"/>
    <w:rsid w:val="00D53105"/>
    <w:rsid w:val="00D54766"/>
    <w:rsid w:val="00D611B3"/>
    <w:rsid w:val="00D624CE"/>
    <w:rsid w:val="00D64B1F"/>
    <w:rsid w:val="00D70766"/>
    <w:rsid w:val="00D71323"/>
    <w:rsid w:val="00D755EB"/>
    <w:rsid w:val="00D75E82"/>
    <w:rsid w:val="00D76412"/>
    <w:rsid w:val="00D76E7E"/>
    <w:rsid w:val="00D85BFA"/>
    <w:rsid w:val="00D863F2"/>
    <w:rsid w:val="00D9360F"/>
    <w:rsid w:val="00D95D38"/>
    <w:rsid w:val="00DA03D0"/>
    <w:rsid w:val="00DA14B0"/>
    <w:rsid w:val="00DA7146"/>
    <w:rsid w:val="00DB1A6A"/>
    <w:rsid w:val="00DB7465"/>
    <w:rsid w:val="00DC428D"/>
    <w:rsid w:val="00DC55BF"/>
    <w:rsid w:val="00DC613F"/>
    <w:rsid w:val="00DC6BC4"/>
    <w:rsid w:val="00DD03F8"/>
    <w:rsid w:val="00DD0B68"/>
    <w:rsid w:val="00DD34D8"/>
    <w:rsid w:val="00DD3E00"/>
    <w:rsid w:val="00DE0195"/>
    <w:rsid w:val="00DF181C"/>
    <w:rsid w:val="00DF5EE6"/>
    <w:rsid w:val="00E04545"/>
    <w:rsid w:val="00E04EA7"/>
    <w:rsid w:val="00E1356F"/>
    <w:rsid w:val="00E14E9C"/>
    <w:rsid w:val="00E21629"/>
    <w:rsid w:val="00E22993"/>
    <w:rsid w:val="00E27669"/>
    <w:rsid w:val="00E27B93"/>
    <w:rsid w:val="00E31A59"/>
    <w:rsid w:val="00E32049"/>
    <w:rsid w:val="00E327E6"/>
    <w:rsid w:val="00E32E65"/>
    <w:rsid w:val="00E34C13"/>
    <w:rsid w:val="00E35082"/>
    <w:rsid w:val="00E35805"/>
    <w:rsid w:val="00E40E5F"/>
    <w:rsid w:val="00E4794A"/>
    <w:rsid w:val="00E47F99"/>
    <w:rsid w:val="00E525A0"/>
    <w:rsid w:val="00E52911"/>
    <w:rsid w:val="00E53036"/>
    <w:rsid w:val="00E536F5"/>
    <w:rsid w:val="00E55165"/>
    <w:rsid w:val="00E574BB"/>
    <w:rsid w:val="00E578A5"/>
    <w:rsid w:val="00E60E59"/>
    <w:rsid w:val="00E62641"/>
    <w:rsid w:val="00E62ADB"/>
    <w:rsid w:val="00E63709"/>
    <w:rsid w:val="00E65CCF"/>
    <w:rsid w:val="00E66479"/>
    <w:rsid w:val="00E71D7A"/>
    <w:rsid w:val="00E77DD8"/>
    <w:rsid w:val="00E85504"/>
    <w:rsid w:val="00E87BDF"/>
    <w:rsid w:val="00E904B5"/>
    <w:rsid w:val="00E92266"/>
    <w:rsid w:val="00E935F1"/>
    <w:rsid w:val="00E93926"/>
    <w:rsid w:val="00E93FCD"/>
    <w:rsid w:val="00E943C2"/>
    <w:rsid w:val="00EA0A77"/>
    <w:rsid w:val="00EA270E"/>
    <w:rsid w:val="00EA3203"/>
    <w:rsid w:val="00EA3407"/>
    <w:rsid w:val="00EA5160"/>
    <w:rsid w:val="00EB24A4"/>
    <w:rsid w:val="00EB33CD"/>
    <w:rsid w:val="00EB37CA"/>
    <w:rsid w:val="00EB4C94"/>
    <w:rsid w:val="00EB5971"/>
    <w:rsid w:val="00EB6E0A"/>
    <w:rsid w:val="00EB726C"/>
    <w:rsid w:val="00EB7DE1"/>
    <w:rsid w:val="00EC1214"/>
    <w:rsid w:val="00EC1E03"/>
    <w:rsid w:val="00EC36FC"/>
    <w:rsid w:val="00EC3A65"/>
    <w:rsid w:val="00EC3F6D"/>
    <w:rsid w:val="00EC6225"/>
    <w:rsid w:val="00EC7DCA"/>
    <w:rsid w:val="00EC7E2E"/>
    <w:rsid w:val="00ED156F"/>
    <w:rsid w:val="00ED24BB"/>
    <w:rsid w:val="00ED70CD"/>
    <w:rsid w:val="00ED7440"/>
    <w:rsid w:val="00ED759F"/>
    <w:rsid w:val="00ED7B12"/>
    <w:rsid w:val="00EE266B"/>
    <w:rsid w:val="00EE2899"/>
    <w:rsid w:val="00EE4008"/>
    <w:rsid w:val="00EF01E1"/>
    <w:rsid w:val="00EF2854"/>
    <w:rsid w:val="00EF4E8F"/>
    <w:rsid w:val="00F00382"/>
    <w:rsid w:val="00F00E96"/>
    <w:rsid w:val="00F01E1C"/>
    <w:rsid w:val="00F02336"/>
    <w:rsid w:val="00F04D86"/>
    <w:rsid w:val="00F04FDA"/>
    <w:rsid w:val="00F07323"/>
    <w:rsid w:val="00F153FC"/>
    <w:rsid w:val="00F24CA1"/>
    <w:rsid w:val="00F25BC6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3260"/>
    <w:rsid w:val="00F7527D"/>
    <w:rsid w:val="00F76204"/>
    <w:rsid w:val="00F81DDE"/>
    <w:rsid w:val="00F86972"/>
    <w:rsid w:val="00F87ACF"/>
    <w:rsid w:val="00F87D39"/>
    <w:rsid w:val="00F93A34"/>
    <w:rsid w:val="00F94DD7"/>
    <w:rsid w:val="00F9683A"/>
    <w:rsid w:val="00FA1EC1"/>
    <w:rsid w:val="00FB0611"/>
    <w:rsid w:val="00FB5A9A"/>
    <w:rsid w:val="00FC0EF9"/>
    <w:rsid w:val="00FC1612"/>
    <w:rsid w:val="00FC1DE2"/>
    <w:rsid w:val="00FC244D"/>
    <w:rsid w:val="00FC3056"/>
    <w:rsid w:val="00FD1537"/>
    <w:rsid w:val="00FD548E"/>
    <w:rsid w:val="00FD730F"/>
    <w:rsid w:val="00FE03E2"/>
    <w:rsid w:val="00FE2273"/>
    <w:rsid w:val="00FE24F1"/>
    <w:rsid w:val="00FE34EF"/>
    <w:rsid w:val="00FE3EF0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  <w15:docId w15:val="{ACD53A45-5D57-4851-A3C3-3004D1E5F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1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834C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E72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6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Chohanmuhammad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713B8B-35AC-412A-9447-8C02B51CA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2509</Words>
  <Characters>14305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mmuthu n2sglobal.com</dc:creator>
  <cp:lastModifiedBy>mmuthu n2sglobal.com</cp:lastModifiedBy>
  <cp:revision>2</cp:revision>
  <cp:lastPrinted>2006-06-28T14:40:00Z</cp:lastPrinted>
  <dcterms:created xsi:type="dcterms:W3CDTF">2024-03-20T20:58:00Z</dcterms:created>
  <dcterms:modified xsi:type="dcterms:W3CDTF">2024-03-20T20:58:00Z</dcterms:modified>
</cp:coreProperties>
</file>