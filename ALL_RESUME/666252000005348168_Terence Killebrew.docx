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053569A3" w14:textId="77777777" w:rsidR="00955D46" w:rsidRPr="00A6613A" w:rsidRDefault="00955D46" w:rsidP="00A6613A">
      <w:pPr>
        <w:pStyle w:val="NoSpacing"/>
        <w:rPr>
          <w:sz w:val="10"/>
        </w:rPr>
      </w:pPr>
    </w:p>
    <w:p w14:paraId="47AE9945" w14:textId="507C5A81" w:rsidR="00D863F2" w:rsidRDefault="00F73260" w:rsidP="00F73260">
      <w:pPr>
        <w:pStyle w:val="Title"/>
        <w:numPr>
          <w:ilvl w:val="0"/>
          <w:numId w:val="62"/>
        </w:numPr>
        <w:jc w:val="left"/>
        <w:rPr>
          <w:rFonts w:asciiTheme="minorHAnsi" w:eastAsia="Calibri" w:hAnsiTheme="minorHAnsi"/>
          <w:b w:val="0"/>
          <w:smallCaps w:val="0"/>
          <w:sz w:val="22"/>
          <w:szCs w:val="22"/>
        </w:rPr>
      </w:pPr>
      <w:r w:rsidRPr="00F73260">
        <w:rPr>
          <w:rFonts w:asciiTheme="minorHAnsi" w:eastAsia="Calibri" w:hAnsiTheme="minorHAnsi"/>
          <w:b w:val="0"/>
          <w:smallCaps w:val="0"/>
          <w:sz w:val="22"/>
          <w:szCs w:val="22"/>
        </w:rPr>
        <w:t>Twenty-eight years of experience in troubleshooting, scripting in Unix shell and Powershell, applying patches, Service Packs, and working closely with Development Teams in solving issues.  Performing various forms of IT Administration specializing in security, systems, and middleware.</w:t>
      </w:r>
    </w:p>
    <w:p w14:paraId="4BAC815A" w14:textId="77777777" w:rsidR="00F73260" w:rsidRDefault="00F73260" w:rsidP="00C710EF">
      <w:pPr>
        <w:pStyle w:val="Title"/>
        <w:pBdr>
          <w:bottom w:val="single" w:sz="12" w:space="1" w:color="auto"/>
        </w:pBdr>
        <w:jc w:val="left"/>
        <w:rPr>
          <w:rFonts w:asciiTheme="minorHAnsi" w:hAnsiTheme="minorHAnsi" w:cstheme="minorHAnsi"/>
          <w:caps/>
          <w:smallCaps w:val="0"/>
          <w:sz w:val="22"/>
          <w:szCs w:val="22"/>
        </w:rPr>
      </w:pPr>
    </w:p>
    <w:p w14:paraId="01A7FF2D" w14:textId="1B400CCB"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7DF27A43" w14:textId="77777777" w:rsidR="00F73260" w:rsidRPr="00F73260" w:rsidRDefault="00F73260" w:rsidP="00F73260">
      <w:pPr>
        <w:pStyle w:val="NoSpacing"/>
      </w:pPr>
      <w:r w:rsidRPr="00F73260">
        <w:rPr>
          <w:b/>
          <w:bCs/>
        </w:rPr>
        <w:t>Middleware:</w:t>
      </w:r>
      <w:r w:rsidRPr="00F73260">
        <w:t xml:space="preserve"> Weblogic 5 – 12cR2, Websphere (WAS) 9.0.5.13, Jboss, Tomcat, Exalogic, Tibco, Oracle SOA, OBIEE, Oracle Fusion Middleware stack</w:t>
      </w:r>
    </w:p>
    <w:p w14:paraId="3F939356" w14:textId="77777777" w:rsidR="00F73260" w:rsidRPr="00F73260" w:rsidRDefault="00F73260" w:rsidP="00F73260">
      <w:pPr>
        <w:pStyle w:val="NoSpacing"/>
        <w:rPr>
          <w:b/>
          <w:bCs/>
          <w:sz w:val="10"/>
        </w:rPr>
      </w:pPr>
    </w:p>
    <w:p w14:paraId="5A495C77" w14:textId="26F92881" w:rsidR="00F73260" w:rsidRPr="00F73260" w:rsidRDefault="00F73260" w:rsidP="00F73260">
      <w:pPr>
        <w:pStyle w:val="NoSpacing"/>
        <w:rPr>
          <w:b/>
          <w:bCs/>
        </w:rPr>
      </w:pPr>
      <w:r w:rsidRPr="00F73260">
        <w:rPr>
          <w:b/>
          <w:bCs/>
        </w:rPr>
        <w:t xml:space="preserve">Cybersecurity: </w:t>
      </w:r>
    </w:p>
    <w:p w14:paraId="4B6D3272" w14:textId="77777777" w:rsidR="00F73260" w:rsidRPr="00F73260" w:rsidRDefault="00F73260" w:rsidP="00F73260">
      <w:pPr>
        <w:pStyle w:val="NoSpacing"/>
      </w:pPr>
      <w:r w:rsidRPr="00F73260">
        <w:rPr>
          <w:b/>
          <w:bCs/>
        </w:rPr>
        <w:t>SIEM:</w:t>
      </w:r>
      <w:r w:rsidRPr="00F73260">
        <w:t xml:space="preserve">  Datadog, Tenable Nessus, AWS Security HUB, Manage Engine, Splunk, SailPoint, CrowdStrike, Alienvault, Wuzah, </w:t>
      </w:r>
    </w:p>
    <w:p w14:paraId="37352ADD" w14:textId="77777777" w:rsidR="00F73260" w:rsidRPr="00F73260" w:rsidRDefault="00F73260" w:rsidP="00F73260">
      <w:pPr>
        <w:pStyle w:val="NoSpacing"/>
      </w:pPr>
      <w:r w:rsidRPr="00F73260">
        <w:rPr>
          <w:b/>
          <w:bCs/>
        </w:rPr>
        <w:t>Tools:</w:t>
      </w:r>
      <w:r w:rsidRPr="00F73260">
        <w:t xml:space="preserve">  Nmap, Wireshark, Shodan, Sherlock, Osmedeus, spiderfoot, social analizer, flipper Zero, SQL Map, WIZ, Solarwinds</w:t>
      </w:r>
    </w:p>
    <w:p w14:paraId="512AA7CF" w14:textId="77777777" w:rsidR="00F73260" w:rsidRPr="00F73260" w:rsidRDefault="00F73260" w:rsidP="00F73260">
      <w:pPr>
        <w:pStyle w:val="NoSpacing"/>
        <w:rPr>
          <w:b/>
          <w:bCs/>
          <w:sz w:val="10"/>
        </w:rPr>
      </w:pPr>
    </w:p>
    <w:p w14:paraId="0DBA25E6" w14:textId="42734DDE" w:rsidR="00F73260" w:rsidRPr="00F73260" w:rsidRDefault="00F73260" w:rsidP="00F73260">
      <w:pPr>
        <w:pStyle w:val="NoSpacing"/>
      </w:pPr>
      <w:r w:rsidRPr="00F73260">
        <w:rPr>
          <w:b/>
          <w:bCs/>
        </w:rPr>
        <w:t>Cloud:</w:t>
      </w:r>
      <w:r w:rsidRPr="00F73260">
        <w:t xml:space="preserve"> Azure, AWS, Google Cloud, </w:t>
      </w:r>
      <w:r w:rsidR="006224DE">
        <w:t xml:space="preserve">Azure </w:t>
      </w:r>
      <w:r w:rsidRPr="00F73260">
        <w:t>GovCloud</w:t>
      </w:r>
      <w:r w:rsidR="006224DE">
        <w:t xml:space="preserve"> (Government Cloud).</w:t>
      </w:r>
    </w:p>
    <w:p w14:paraId="4E61CD7C" w14:textId="77777777" w:rsidR="00F73260" w:rsidRPr="00F73260" w:rsidRDefault="00F73260" w:rsidP="00F73260">
      <w:pPr>
        <w:pStyle w:val="NoSpacing"/>
        <w:rPr>
          <w:b/>
          <w:bCs/>
          <w:sz w:val="10"/>
        </w:rPr>
      </w:pPr>
    </w:p>
    <w:p w14:paraId="394C9237" w14:textId="6C748D68" w:rsidR="00F73260" w:rsidRPr="00F73260" w:rsidRDefault="00F73260" w:rsidP="00F73260">
      <w:pPr>
        <w:pStyle w:val="NoSpacing"/>
      </w:pPr>
      <w:r w:rsidRPr="00F73260">
        <w:rPr>
          <w:b/>
          <w:bCs/>
        </w:rPr>
        <w:t>Ticketing Systems:</w:t>
      </w:r>
      <w:r w:rsidRPr="00F73260">
        <w:t xml:space="preserve"> Jira, Service Now, Remedy</w:t>
      </w:r>
    </w:p>
    <w:p w14:paraId="52F6B6CA" w14:textId="77777777" w:rsidR="00F73260" w:rsidRPr="00F73260" w:rsidRDefault="00F73260" w:rsidP="00F73260">
      <w:pPr>
        <w:pStyle w:val="NoSpacing"/>
        <w:rPr>
          <w:b/>
          <w:bCs/>
          <w:sz w:val="10"/>
        </w:rPr>
      </w:pPr>
    </w:p>
    <w:p w14:paraId="49922185" w14:textId="1914EDE2" w:rsidR="00F73260" w:rsidRPr="00F73260" w:rsidRDefault="00F73260" w:rsidP="00F73260">
      <w:pPr>
        <w:pStyle w:val="NoSpacing"/>
      </w:pPr>
      <w:r w:rsidRPr="00F73260">
        <w:rPr>
          <w:b/>
          <w:bCs/>
        </w:rPr>
        <w:t>A.I.:</w:t>
      </w:r>
      <w:r w:rsidRPr="00F73260">
        <w:t xml:space="preserve"> ChatGPT, Bard, MidJourney, CoPilot, Gemini, Claude</w:t>
      </w:r>
    </w:p>
    <w:p w14:paraId="74B12B41" w14:textId="77777777" w:rsidR="00F73260" w:rsidRPr="00F73260" w:rsidRDefault="00F73260" w:rsidP="00F73260">
      <w:pPr>
        <w:pStyle w:val="NoSpacing"/>
        <w:rPr>
          <w:sz w:val="10"/>
        </w:rPr>
      </w:pPr>
    </w:p>
    <w:p w14:paraId="061CC77B" w14:textId="5DCF4C5B" w:rsidR="00F73260" w:rsidRPr="00F73260" w:rsidRDefault="00F73260" w:rsidP="00F73260">
      <w:pPr>
        <w:pStyle w:val="NoSpacing"/>
      </w:pPr>
      <w:r w:rsidRPr="00F73260">
        <w:rPr>
          <w:b/>
          <w:bCs/>
        </w:rPr>
        <w:t>Operating Systems:</w:t>
      </w:r>
      <w:r w:rsidRPr="00F73260">
        <w:t xml:space="preserve"> Windows, Unix: AIX , Solaris, HPux, Linux: RHEL RedHat, Ubuntu, and Apple MacOS</w:t>
      </w:r>
    </w:p>
    <w:p w14:paraId="4F403EBF" w14:textId="77777777" w:rsidR="00F73260" w:rsidRPr="00F73260" w:rsidRDefault="00F73260" w:rsidP="00F73260">
      <w:pPr>
        <w:pStyle w:val="NoSpacing"/>
        <w:rPr>
          <w:b/>
          <w:bCs/>
          <w:sz w:val="10"/>
        </w:rPr>
      </w:pPr>
    </w:p>
    <w:p w14:paraId="191D7D32" w14:textId="4BD5418B" w:rsidR="00F73260" w:rsidRPr="00F73260" w:rsidRDefault="00F73260" w:rsidP="00F73260">
      <w:pPr>
        <w:pStyle w:val="NoSpacing"/>
      </w:pPr>
      <w:r w:rsidRPr="00F73260">
        <w:rPr>
          <w:b/>
          <w:bCs/>
        </w:rPr>
        <w:t>CI/CD:</w:t>
      </w:r>
      <w:r w:rsidRPr="00F73260">
        <w:t xml:space="preserve"> Jenkins, Bamboo, and Travis CI</w:t>
      </w:r>
    </w:p>
    <w:p w14:paraId="0BE2B3C5" w14:textId="77777777" w:rsidR="00F73260" w:rsidRPr="00F73260" w:rsidRDefault="00F73260" w:rsidP="00F73260">
      <w:pPr>
        <w:pStyle w:val="NoSpacing"/>
        <w:rPr>
          <w:b/>
          <w:bCs/>
          <w:sz w:val="10"/>
        </w:rPr>
      </w:pPr>
    </w:p>
    <w:p w14:paraId="1B58B3E5" w14:textId="6EB409A3" w:rsidR="00F73260" w:rsidRPr="00F73260" w:rsidRDefault="00F73260" w:rsidP="00F73260">
      <w:pPr>
        <w:pStyle w:val="NoSpacing"/>
      </w:pPr>
      <w:r w:rsidRPr="00F73260">
        <w:rPr>
          <w:b/>
          <w:bCs/>
        </w:rPr>
        <w:t>Monitoring:</w:t>
      </w:r>
      <w:r w:rsidRPr="00F73260">
        <w:t xml:space="preserve"> Nagios, Watcher, Kafka, Netcool, MS SCOM, SCCM</w:t>
      </w:r>
    </w:p>
    <w:p w14:paraId="7E56F3C9" w14:textId="77777777" w:rsidR="00F73260" w:rsidRPr="00F73260" w:rsidRDefault="00F73260" w:rsidP="00F73260">
      <w:pPr>
        <w:pStyle w:val="NoSpacing"/>
        <w:rPr>
          <w:b/>
          <w:bCs/>
          <w:sz w:val="10"/>
        </w:rPr>
      </w:pPr>
    </w:p>
    <w:p w14:paraId="34FA0BAB" w14:textId="1317424B" w:rsidR="00F73260" w:rsidRPr="00F73260" w:rsidRDefault="00F73260" w:rsidP="00F73260">
      <w:pPr>
        <w:pStyle w:val="NoSpacing"/>
      </w:pPr>
      <w:r w:rsidRPr="00F73260">
        <w:rPr>
          <w:b/>
          <w:bCs/>
        </w:rPr>
        <w:t>Virtualization:</w:t>
      </w:r>
      <w:r w:rsidRPr="00F73260">
        <w:t xml:space="preserve"> AWS, Docker, Kubernetes, VMware, VirtualBox</w:t>
      </w:r>
    </w:p>
    <w:p w14:paraId="0FAC79FA" w14:textId="77777777" w:rsidR="00F73260" w:rsidRPr="00F73260" w:rsidRDefault="00F73260" w:rsidP="00F73260">
      <w:pPr>
        <w:pStyle w:val="NoSpacing"/>
        <w:rPr>
          <w:b/>
          <w:bCs/>
          <w:sz w:val="10"/>
        </w:rPr>
      </w:pPr>
    </w:p>
    <w:p w14:paraId="779E70CA" w14:textId="68D35D3A" w:rsidR="00F73260" w:rsidRPr="00F73260" w:rsidRDefault="00F73260" w:rsidP="00F73260">
      <w:pPr>
        <w:pStyle w:val="NoSpacing"/>
      </w:pPr>
      <w:r w:rsidRPr="00F73260">
        <w:rPr>
          <w:b/>
          <w:bCs/>
        </w:rPr>
        <w:t>Configuration Management Tools:</w:t>
      </w:r>
      <w:r w:rsidRPr="00F73260">
        <w:t xml:space="preserve"> Puppet, Chef, Ansible</w:t>
      </w:r>
    </w:p>
    <w:p w14:paraId="59A69445" w14:textId="77777777" w:rsidR="00F73260" w:rsidRPr="00F73260" w:rsidRDefault="00F73260" w:rsidP="00F73260">
      <w:pPr>
        <w:pStyle w:val="NoSpacing"/>
        <w:rPr>
          <w:b/>
          <w:bCs/>
          <w:sz w:val="10"/>
        </w:rPr>
      </w:pPr>
    </w:p>
    <w:p w14:paraId="1459F523" w14:textId="66D0219E" w:rsidR="00F73260" w:rsidRPr="00F73260" w:rsidRDefault="00F73260" w:rsidP="00F73260">
      <w:pPr>
        <w:pStyle w:val="NoSpacing"/>
      </w:pPr>
      <w:r w:rsidRPr="00F73260">
        <w:rPr>
          <w:b/>
          <w:bCs/>
        </w:rPr>
        <w:t>Scripting:</w:t>
      </w:r>
      <w:r w:rsidRPr="00F73260">
        <w:t xml:space="preserve"> Python, perl, jython, WLST, shell, bash, ksh, Perl, PHP, Powershell.</w:t>
      </w:r>
    </w:p>
    <w:p w14:paraId="3292EE5F" w14:textId="77777777" w:rsidR="00F73260" w:rsidRPr="00F73260" w:rsidRDefault="00F73260" w:rsidP="00F73260">
      <w:pPr>
        <w:pStyle w:val="NoSpacing"/>
        <w:rPr>
          <w:b/>
          <w:bCs/>
          <w:sz w:val="10"/>
        </w:rPr>
      </w:pPr>
    </w:p>
    <w:p w14:paraId="5A1E0E03" w14:textId="66930E27" w:rsidR="00F73260" w:rsidRPr="00F73260" w:rsidRDefault="00F73260" w:rsidP="00F73260">
      <w:pPr>
        <w:pStyle w:val="NoSpacing"/>
      </w:pPr>
      <w:r w:rsidRPr="00F73260">
        <w:rPr>
          <w:b/>
          <w:bCs/>
        </w:rPr>
        <w:t>Webservers:</w:t>
      </w:r>
      <w:r w:rsidRPr="00F73260">
        <w:t xml:space="preserve"> Apache, IIS</w:t>
      </w:r>
    </w:p>
    <w:p w14:paraId="390ED877" w14:textId="77777777" w:rsidR="00F73260" w:rsidRPr="00F73260" w:rsidRDefault="00F73260" w:rsidP="00F73260">
      <w:pPr>
        <w:pStyle w:val="NoSpacing"/>
        <w:rPr>
          <w:b/>
          <w:bCs/>
          <w:sz w:val="10"/>
        </w:rPr>
      </w:pPr>
    </w:p>
    <w:p w14:paraId="4E0C822C" w14:textId="49CF842F" w:rsidR="00F73260" w:rsidRPr="00F73260" w:rsidRDefault="00F73260" w:rsidP="00F73260">
      <w:pPr>
        <w:pStyle w:val="NoSpacing"/>
      </w:pPr>
      <w:r w:rsidRPr="00F73260">
        <w:rPr>
          <w:b/>
          <w:bCs/>
        </w:rPr>
        <w:t>Database:</w:t>
      </w:r>
      <w:r w:rsidRPr="00F73260">
        <w:t xml:space="preserve"> Oracle, MySQL, Sybase</w:t>
      </w:r>
    </w:p>
    <w:p w14:paraId="6B912341" w14:textId="77777777" w:rsidR="00F73260" w:rsidRPr="00F73260" w:rsidRDefault="00F73260" w:rsidP="00F73260">
      <w:pPr>
        <w:pStyle w:val="NoSpacing"/>
        <w:rPr>
          <w:b/>
          <w:bCs/>
          <w:sz w:val="10"/>
        </w:rPr>
      </w:pPr>
    </w:p>
    <w:p w14:paraId="50EAC034" w14:textId="09931B76" w:rsidR="00F73260" w:rsidRPr="00F73260" w:rsidRDefault="00F73260" w:rsidP="00F73260">
      <w:pPr>
        <w:pStyle w:val="NoSpacing"/>
      </w:pPr>
      <w:r w:rsidRPr="00F73260">
        <w:rPr>
          <w:b/>
          <w:bCs/>
        </w:rPr>
        <w:t>Code Repositories:</w:t>
      </w:r>
      <w:r w:rsidRPr="00F73260">
        <w:t xml:space="preserve"> Perforce, subversion, CVS, GitHub, GitLab</w:t>
      </w:r>
    </w:p>
    <w:p w14:paraId="09347FAD" w14:textId="77777777" w:rsidR="00F73260" w:rsidRPr="00F73260" w:rsidRDefault="00F73260" w:rsidP="00F73260">
      <w:pPr>
        <w:pStyle w:val="NoSpacing"/>
        <w:rPr>
          <w:b/>
          <w:bCs/>
          <w:sz w:val="10"/>
        </w:rPr>
      </w:pPr>
    </w:p>
    <w:p w14:paraId="719EF8E3" w14:textId="3A0266F4" w:rsidR="00D863F2" w:rsidRPr="00F73260" w:rsidRDefault="00F73260" w:rsidP="00F73260">
      <w:pPr>
        <w:pStyle w:val="NoSpacing"/>
      </w:pPr>
      <w:r w:rsidRPr="00F73260">
        <w:rPr>
          <w:b/>
          <w:bCs/>
        </w:rPr>
        <w:t>CMS:</w:t>
      </w:r>
      <w:r w:rsidRPr="00F73260">
        <w:t xml:space="preserve"> Wordpress, Drupal</w:t>
      </w:r>
    </w:p>
    <w:p w14:paraId="31FD2714" w14:textId="77777777" w:rsidR="00F73260" w:rsidRDefault="00F73260" w:rsidP="00532972">
      <w:pPr>
        <w:pStyle w:val="Title"/>
        <w:pBdr>
          <w:bottom w:val="single" w:sz="12" w:space="1" w:color="auto"/>
        </w:pBdr>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5FEE6BE5" w14:textId="77777777" w:rsidR="00F73260" w:rsidRDefault="00F73260" w:rsidP="00F73260">
      <w:pPr>
        <w:pStyle w:val="NoSpacing"/>
        <w:rPr>
          <w:b/>
          <w:bCs/>
        </w:rPr>
      </w:pPr>
      <w:r w:rsidRPr="00F73260">
        <w:rPr>
          <w:b/>
          <w:bCs/>
        </w:rPr>
        <w:t>Computershare</w:t>
      </w:r>
      <w:r w:rsidRPr="00F73260">
        <w:rPr>
          <w:b/>
          <w:bCs/>
        </w:rPr>
        <w:tab/>
      </w:r>
      <w:r w:rsidRPr="00F73260">
        <w:rPr>
          <w:b/>
          <w:bCs/>
        </w:rPr>
        <w:tab/>
      </w:r>
    </w:p>
    <w:p w14:paraId="13A76803" w14:textId="7507EFA7" w:rsidR="00F73260" w:rsidRPr="00F73260" w:rsidRDefault="00F73260" w:rsidP="00F73260">
      <w:pPr>
        <w:pStyle w:val="NoSpacing"/>
        <w:rPr>
          <w:b/>
          <w:bCs/>
        </w:rPr>
      </w:pPr>
      <w:r w:rsidRPr="00F73260">
        <w:rPr>
          <w:b/>
          <w:bCs/>
        </w:rPr>
        <w:t>Lead Systems Engineer</w:t>
      </w:r>
      <w:r>
        <w:rPr>
          <w:b/>
          <w:bCs/>
        </w:rPr>
        <w:t xml:space="preserve"> / System Admin, </w:t>
      </w:r>
      <w:r w:rsidRPr="00F73260">
        <w:rPr>
          <w:b/>
          <w:bCs/>
        </w:rPr>
        <w:t>Remote</w:t>
      </w:r>
      <w:r w:rsidRPr="00F73260">
        <w:rPr>
          <w:b/>
          <w:bCs/>
        </w:rPr>
        <w:tab/>
      </w:r>
      <w:r w:rsidRPr="00F73260">
        <w:rPr>
          <w:b/>
          <w:bCs/>
        </w:rPr>
        <w:tab/>
      </w:r>
      <w:r>
        <w:rPr>
          <w:b/>
          <w:bCs/>
        </w:rPr>
        <w:tab/>
      </w:r>
      <w:r>
        <w:rPr>
          <w:b/>
          <w:bCs/>
        </w:rPr>
        <w:tab/>
      </w:r>
      <w:r>
        <w:rPr>
          <w:b/>
          <w:bCs/>
        </w:rPr>
        <w:tab/>
        <w:t xml:space="preserve">    </w:t>
      </w:r>
      <w:r w:rsidRPr="00F73260">
        <w:rPr>
          <w:b/>
          <w:bCs/>
        </w:rPr>
        <w:t>Jun 2023 – Jan 2024</w:t>
      </w:r>
    </w:p>
    <w:p w14:paraId="2B5F5F78" w14:textId="77777777" w:rsidR="00F73260" w:rsidRPr="00F73260" w:rsidRDefault="00F73260" w:rsidP="00F73260">
      <w:pPr>
        <w:pStyle w:val="NoSpacing"/>
        <w:rPr>
          <w:sz w:val="10"/>
        </w:rPr>
      </w:pPr>
    </w:p>
    <w:p w14:paraId="184E0113" w14:textId="4C81D1ED" w:rsidR="00F73260" w:rsidRPr="00F73260" w:rsidRDefault="00F73260" w:rsidP="00F73260">
      <w:pPr>
        <w:pStyle w:val="NoSpacing"/>
        <w:numPr>
          <w:ilvl w:val="0"/>
          <w:numId w:val="62"/>
        </w:numPr>
      </w:pPr>
      <w:r w:rsidRPr="00F73260">
        <w:t>Planned, developed, and implemented a robust backup system for all vital company data, reducing data loss to zero.</w:t>
      </w:r>
    </w:p>
    <w:p w14:paraId="038C0268" w14:textId="77777777" w:rsidR="00F73260" w:rsidRPr="00F73260" w:rsidRDefault="00F73260" w:rsidP="00F73260">
      <w:pPr>
        <w:pStyle w:val="NoSpacing"/>
        <w:numPr>
          <w:ilvl w:val="0"/>
          <w:numId w:val="62"/>
        </w:numPr>
      </w:pPr>
      <w:r w:rsidRPr="00F73260">
        <w:t>Implemented a real-time backup system to thwart Ransomware attacks.</w:t>
      </w:r>
    </w:p>
    <w:p w14:paraId="2D4514B7" w14:textId="77777777" w:rsidR="00F73260" w:rsidRPr="00F73260" w:rsidRDefault="00F73260" w:rsidP="00F73260">
      <w:pPr>
        <w:pStyle w:val="NoSpacing"/>
        <w:numPr>
          <w:ilvl w:val="0"/>
          <w:numId w:val="62"/>
        </w:numPr>
      </w:pPr>
      <w:r w:rsidRPr="00F73260">
        <w:t>Performed DISA STIG remediation and developed automated tools and scripts to support STIG remediation process.</w:t>
      </w:r>
    </w:p>
    <w:p w14:paraId="4E388E84" w14:textId="77777777" w:rsidR="00F73260" w:rsidRPr="00F73260" w:rsidRDefault="00F73260" w:rsidP="00F73260">
      <w:pPr>
        <w:pStyle w:val="NoSpacing"/>
        <w:numPr>
          <w:ilvl w:val="0"/>
          <w:numId w:val="62"/>
        </w:numPr>
      </w:pPr>
      <w:r w:rsidRPr="00F73260">
        <w:t>Linux Security patching with Redhat Satellite and JetPatch.</w:t>
      </w:r>
    </w:p>
    <w:p w14:paraId="6AC03637" w14:textId="77777777" w:rsidR="00F73260" w:rsidRPr="00F73260" w:rsidRDefault="00F73260" w:rsidP="00F73260">
      <w:pPr>
        <w:pStyle w:val="NoSpacing"/>
        <w:numPr>
          <w:ilvl w:val="0"/>
          <w:numId w:val="62"/>
        </w:numPr>
      </w:pPr>
      <w:r w:rsidRPr="00F73260">
        <w:t xml:space="preserve">Setup, administered, and upgraded security applications and monitoring tools for the enterprise.  </w:t>
      </w:r>
    </w:p>
    <w:p w14:paraId="6AECDB22" w14:textId="77777777" w:rsidR="00F73260" w:rsidRPr="00F73260" w:rsidRDefault="00F73260" w:rsidP="00F73260">
      <w:pPr>
        <w:pStyle w:val="NoSpacing"/>
        <w:numPr>
          <w:ilvl w:val="0"/>
          <w:numId w:val="62"/>
        </w:numPr>
      </w:pPr>
      <w:r w:rsidRPr="00F73260">
        <w:t>Managed all Linux systems in the Americas, Europe, Africa, and Oceania.</w:t>
      </w:r>
    </w:p>
    <w:p w14:paraId="1B9F8A8F" w14:textId="77777777" w:rsidR="00F73260" w:rsidRPr="00F73260" w:rsidRDefault="00F73260" w:rsidP="00F73260">
      <w:pPr>
        <w:pStyle w:val="NoSpacing"/>
        <w:numPr>
          <w:ilvl w:val="0"/>
          <w:numId w:val="62"/>
        </w:numPr>
      </w:pPr>
      <w:r w:rsidRPr="00F73260">
        <w:lastRenderedPageBreak/>
        <w:t>Developed Python scripts for automating various aspects of infrastructure, including LAMP stack configuration, API integration, and database management.</w:t>
      </w:r>
    </w:p>
    <w:p w14:paraId="5293564E" w14:textId="77777777" w:rsidR="00F73260" w:rsidRPr="00F73260" w:rsidRDefault="00F73260" w:rsidP="00F73260">
      <w:pPr>
        <w:pStyle w:val="NoSpacing"/>
        <w:numPr>
          <w:ilvl w:val="0"/>
          <w:numId w:val="62"/>
        </w:numPr>
      </w:pPr>
      <w:r w:rsidRPr="00F73260">
        <w:t>Oversaw the administration of Windows Servers in a large-scale enterprise setting, including handling Virtualization, Active Directory, DNS, and DHCP.</w:t>
      </w:r>
    </w:p>
    <w:p w14:paraId="7962DDAD" w14:textId="77777777" w:rsidR="00F73260" w:rsidRPr="00F73260" w:rsidRDefault="00F73260" w:rsidP="00F73260">
      <w:pPr>
        <w:pStyle w:val="NoSpacing"/>
        <w:numPr>
          <w:ilvl w:val="0"/>
          <w:numId w:val="62"/>
        </w:numPr>
      </w:pPr>
      <w:r w:rsidRPr="00F73260">
        <w:t>Crafted and executed PowerShell scripts to automate routine tasks, enhancing system functionality and administrative efficiency.</w:t>
      </w:r>
    </w:p>
    <w:p w14:paraId="60DF32E7" w14:textId="77777777" w:rsidR="00F73260" w:rsidRPr="00F73260" w:rsidRDefault="00F73260" w:rsidP="00F73260">
      <w:pPr>
        <w:pStyle w:val="NoSpacing"/>
        <w:numPr>
          <w:ilvl w:val="0"/>
          <w:numId w:val="62"/>
        </w:numPr>
      </w:pPr>
      <w:r w:rsidRPr="00F73260">
        <w:t>Utilized Ansible for comprehensive infrastructure orchestration, automating tasks across multiple systems to enhance operational efficiency.</w:t>
      </w:r>
    </w:p>
    <w:p w14:paraId="6DB0A7E6" w14:textId="77777777" w:rsidR="00F73260" w:rsidRPr="00F73260" w:rsidRDefault="00F73260" w:rsidP="00F73260">
      <w:pPr>
        <w:pStyle w:val="NoSpacing"/>
        <w:numPr>
          <w:ilvl w:val="0"/>
          <w:numId w:val="62"/>
        </w:numPr>
      </w:pPr>
      <w:r w:rsidRPr="00F73260">
        <w:t>Leveraged Ansible for efficient patching and application deployment, reducing manual workload and improving system reliability.</w:t>
      </w:r>
    </w:p>
    <w:p w14:paraId="2D26168C" w14:textId="77777777" w:rsidR="00F73260" w:rsidRPr="00F73260" w:rsidRDefault="00F73260" w:rsidP="00F73260">
      <w:pPr>
        <w:pStyle w:val="NoSpacing"/>
        <w:numPr>
          <w:ilvl w:val="0"/>
          <w:numId w:val="62"/>
        </w:numPr>
      </w:pPr>
      <w:r w:rsidRPr="00F73260">
        <w:t>Successfully containerized various applications using Docker, improving portability and consistency across different development and production environments.</w:t>
      </w:r>
    </w:p>
    <w:p w14:paraId="293BB33B" w14:textId="77777777" w:rsidR="00F73260" w:rsidRPr="00F73260" w:rsidRDefault="00F73260" w:rsidP="00F73260">
      <w:pPr>
        <w:pStyle w:val="NoSpacing"/>
        <w:numPr>
          <w:ilvl w:val="0"/>
          <w:numId w:val="62"/>
        </w:numPr>
      </w:pPr>
      <w:r w:rsidRPr="00F73260">
        <w:t>Administered and scaled multi-node Kubernetes clusters ensuring high availability and efficient load balancing for application deployment.</w:t>
      </w:r>
    </w:p>
    <w:p w14:paraId="7257A503" w14:textId="77777777" w:rsidR="00F73260" w:rsidRPr="00F73260" w:rsidRDefault="00F73260" w:rsidP="00F73260">
      <w:pPr>
        <w:pStyle w:val="NoSpacing"/>
        <w:numPr>
          <w:ilvl w:val="0"/>
          <w:numId w:val="62"/>
        </w:numPr>
      </w:pPr>
      <w:r w:rsidRPr="00F73260">
        <w:t>Proficient in managing and operating within GovCloud environments, adhering to stringent government standards and protocols required for DoD projects, including handling sensitive data and maintaining compliance.</w:t>
      </w:r>
    </w:p>
    <w:p w14:paraId="27626857" w14:textId="77777777" w:rsidR="00F73260" w:rsidRPr="00F73260" w:rsidRDefault="00F73260" w:rsidP="00F73260">
      <w:pPr>
        <w:pStyle w:val="NoSpacing"/>
        <w:numPr>
          <w:ilvl w:val="0"/>
          <w:numId w:val="62"/>
        </w:numPr>
      </w:pPr>
      <w:r w:rsidRPr="00F73260">
        <w:t>Performed cloud administration tasks in GovCloud, including the installation of monthly patches on critical web and application servers, ensuring high security and operational standards.</w:t>
      </w:r>
    </w:p>
    <w:p w14:paraId="05499C03" w14:textId="77777777" w:rsidR="00F73260" w:rsidRPr="00F73260" w:rsidRDefault="00F73260" w:rsidP="00F73260">
      <w:pPr>
        <w:pStyle w:val="NoSpacing"/>
        <w:numPr>
          <w:ilvl w:val="0"/>
          <w:numId w:val="62"/>
        </w:numPr>
      </w:pPr>
      <w:r w:rsidRPr="00F73260">
        <w:t>Experience in system and network administration within GovCloud, encompassing hands-on management of servers, firewalls, and load balancers, as well as executing effective scripting and backup strategies.</w:t>
      </w:r>
    </w:p>
    <w:p w14:paraId="73F2E0B9" w14:textId="77777777" w:rsidR="00F73260" w:rsidRPr="00F73260" w:rsidRDefault="00F73260" w:rsidP="00F73260">
      <w:pPr>
        <w:pStyle w:val="NoSpacing"/>
        <w:numPr>
          <w:ilvl w:val="0"/>
          <w:numId w:val="62"/>
        </w:numPr>
      </w:pPr>
      <w:r w:rsidRPr="00F73260">
        <w:t>Conducted IA tasks within GovCloud, resolving ACAS/STIG findings, and upholding high standards of information assurance and cybersecurity.</w:t>
      </w:r>
    </w:p>
    <w:p w14:paraId="47A41DE8" w14:textId="77777777" w:rsidR="00F73260" w:rsidRPr="00F73260" w:rsidRDefault="00F73260" w:rsidP="00F73260">
      <w:pPr>
        <w:pStyle w:val="NoSpacing"/>
      </w:pPr>
    </w:p>
    <w:p w14:paraId="54BA5B26" w14:textId="77777777" w:rsidR="00F73260" w:rsidRDefault="00F73260" w:rsidP="00F73260">
      <w:pPr>
        <w:pStyle w:val="NoSpacing"/>
        <w:rPr>
          <w:b/>
          <w:bCs/>
        </w:rPr>
      </w:pPr>
      <w:r w:rsidRPr="00F73260">
        <w:rPr>
          <w:b/>
          <w:bCs/>
        </w:rPr>
        <w:t>TVA</w:t>
      </w:r>
      <w:r w:rsidRPr="00F73260">
        <w:rPr>
          <w:b/>
          <w:bCs/>
        </w:rPr>
        <w:tab/>
      </w:r>
    </w:p>
    <w:p w14:paraId="7E1C1B21" w14:textId="6C5DE612" w:rsidR="00F73260" w:rsidRPr="00F73260" w:rsidRDefault="00F73260" w:rsidP="00F73260">
      <w:pPr>
        <w:pStyle w:val="NoSpacing"/>
        <w:rPr>
          <w:b/>
          <w:bCs/>
        </w:rPr>
      </w:pPr>
      <w:r w:rsidRPr="00F73260">
        <w:rPr>
          <w:b/>
          <w:bCs/>
        </w:rPr>
        <w:t>Security Systems Engineer</w:t>
      </w:r>
      <w:r>
        <w:rPr>
          <w:b/>
          <w:bCs/>
        </w:rPr>
        <w:t xml:space="preserve"> / Admin, </w:t>
      </w:r>
      <w:r w:rsidRPr="00F73260">
        <w:rPr>
          <w:b/>
          <w:bCs/>
        </w:rPr>
        <w:t>Remote</w:t>
      </w:r>
      <w:r w:rsidRPr="00F73260">
        <w:rPr>
          <w:b/>
          <w:bCs/>
        </w:rPr>
        <w:tab/>
      </w:r>
      <w:r w:rsidRPr="00F73260">
        <w:rPr>
          <w:b/>
          <w:bCs/>
        </w:rPr>
        <w:tab/>
      </w:r>
      <w:r>
        <w:rPr>
          <w:b/>
          <w:bCs/>
        </w:rPr>
        <w:tab/>
      </w:r>
      <w:r>
        <w:rPr>
          <w:b/>
          <w:bCs/>
        </w:rPr>
        <w:tab/>
      </w:r>
      <w:r>
        <w:rPr>
          <w:b/>
          <w:bCs/>
        </w:rPr>
        <w:tab/>
      </w:r>
      <w:r>
        <w:rPr>
          <w:b/>
          <w:bCs/>
        </w:rPr>
        <w:tab/>
        <w:t xml:space="preserve">   </w:t>
      </w:r>
      <w:r w:rsidRPr="00F73260">
        <w:rPr>
          <w:b/>
          <w:bCs/>
        </w:rPr>
        <w:t>Dec 2021 – Jun 2023</w:t>
      </w:r>
    </w:p>
    <w:p w14:paraId="458039FA" w14:textId="77777777" w:rsidR="00F73260" w:rsidRPr="00F73260" w:rsidRDefault="00F73260" w:rsidP="00F73260">
      <w:pPr>
        <w:pStyle w:val="NoSpacing"/>
        <w:rPr>
          <w:sz w:val="10"/>
        </w:rPr>
      </w:pPr>
    </w:p>
    <w:p w14:paraId="1749B6A1" w14:textId="695037F9" w:rsidR="00F73260" w:rsidRPr="00F73260" w:rsidRDefault="00F73260" w:rsidP="00F73260">
      <w:pPr>
        <w:pStyle w:val="NoSpacing"/>
        <w:numPr>
          <w:ilvl w:val="0"/>
          <w:numId w:val="63"/>
        </w:numPr>
      </w:pPr>
      <w:r w:rsidRPr="00F73260">
        <w:t>Developed and implemented enterprise-wide cybersecurity protocols, including the deployment and management of advanced threat detection and response systems.</w:t>
      </w:r>
    </w:p>
    <w:p w14:paraId="01EFF8DD" w14:textId="77777777" w:rsidR="00F73260" w:rsidRPr="00F73260" w:rsidRDefault="00F73260" w:rsidP="00F73260">
      <w:pPr>
        <w:pStyle w:val="NoSpacing"/>
        <w:numPr>
          <w:ilvl w:val="0"/>
          <w:numId w:val="63"/>
        </w:numPr>
      </w:pPr>
      <w:r w:rsidRPr="00F73260">
        <w:t>Oversaw and enhanced cybersecurity measures across Linux and Windows platforms, ensuring robust protection against evolving threats.</w:t>
      </w:r>
    </w:p>
    <w:p w14:paraId="6E2AD680" w14:textId="77777777" w:rsidR="00F73260" w:rsidRPr="00F73260" w:rsidRDefault="00F73260" w:rsidP="00F73260">
      <w:pPr>
        <w:pStyle w:val="NoSpacing"/>
        <w:numPr>
          <w:ilvl w:val="0"/>
          <w:numId w:val="63"/>
        </w:numPr>
      </w:pPr>
      <w:r w:rsidRPr="00F73260">
        <w:t>Engineered and executed sophisticated automation scripts to optimize cybersecurity processes and system resilience.</w:t>
      </w:r>
    </w:p>
    <w:p w14:paraId="7C73F0BF" w14:textId="77777777" w:rsidR="00F73260" w:rsidRPr="00F73260" w:rsidRDefault="00F73260" w:rsidP="00F73260">
      <w:pPr>
        <w:pStyle w:val="NoSpacing"/>
        <w:numPr>
          <w:ilvl w:val="0"/>
          <w:numId w:val="63"/>
        </w:numPr>
      </w:pPr>
      <w:r w:rsidRPr="00F73260">
        <w:t>Administered secure web server environments, including Apache, IIS, and WebLogic, with a focus on vulnerability assessment and mitigation.</w:t>
      </w:r>
    </w:p>
    <w:p w14:paraId="06E7D716" w14:textId="77777777" w:rsidR="00F73260" w:rsidRPr="00F73260" w:rsidRDefault="00F73260" w:rsidP="00F73260">
      <w:pPr>
        <w:pStyle w:val="NoSpacing"/>
        <w:numPr>
          <w:ilvl w:val="0"/>
          <w:numId w:val="63"/>
        </w:numPr>
      </w:pPr>
      <w:r w:rsidRPr="00F73260">
        <w:t>Employed Ansible for sophisticated patching and seamless application deployments.</w:t>
      </w:r>
    </w:p>
    <w:p w14:paraId="073318AC" w14:textId="77777777" w:rsidR="00F73260" w:rsidRPr="00F73260" w:rsidRDefault="00F73260" w:rsidP="00F73260">
      <w:pPr>
        <w:pStyle w:val="NoSpacing"/>
        <w:numPr>
          <w:ilvl w:val="0"/>
          <w:numId w:val="63"/>
        </w:numPr>
      </w:pPr>
      <w:r w:rsidRPr="00F73260">
        <w:t>Used Ansible for streamlining and automating multi-faceted infrastructure tasks, thus enhancing operational productivity and system reliability.</w:t>
      </w:r>
    </w:p>
    <w:p w14:paraId="4E46425E" w14:textId="77777777" w:rsidR="00F73260" w:rsidRPr="00F73260" w:rsidRDefault="00F73260" w:rsidP="00F73260">
      <w:pPr>
        <w:pStyle w:val="NoSpacing"/>
        <w:numPr>
          <w:ilvl w:val="0"/>
          <w:numId w:val="63"/>
        </w:numPr>
      </w:pPr>
      <w:r w:rsidRPr="00F73260">
        <w:t>Utilized Python to script and automate key aspects of infrastructure management.</w:t>
      </w:r>
    </w:p>
    <w:p w14:paraId="786CFFB7" w14:textId="77777777" w:rsidR="00F73260" w:rsidRPr="00F73260" w:rsidRDefault="00F73260" w:rsidP="00F73260">
      <w:pPr>
        <w:pStyle w:val="NoSpacing"/>
        <w:numPr>
          <w:ilvl w:val="0"/>
          <w:numId w:val="63"/>
        </w:numPr>
      </w:pPr>
      <w:r w:rsidRPr="00F73260">
        <w:t>Applying Python scripting to expedite and streamline DevOps processes for quicker, more efficient daily operations.</w:t>
      </w:r>
    </w:p>
    <w:p w14:paraId="089AFB15" w14:textId="77777777" w:rsidR="00F73260" w:rsidRPr="00F73260" w:rsidRDefault="00F73260" w:rsidP="00F73260">
      <w:pPr>
        <w:pStyle w:val="NoSpacing"/>
      </w:pPr>
    </w:p>
    <w:p w14:paraId="5BEC1DB9" w14:textId="77777777" w:rsidR="00F73260" w:rsidRDefault="00F73260" w:rsidP="00F73260">
      <w:pPr>
        <w:pStyle w:val="NoSpacing"/>
        <w:rPr>
          <w:b/>
          <w:bCs/>
        </w:rPr>
      </w:pPr>
      <w:r w:rsidRPr="00F73260">
        <w:rPr>
          <w:b/>
          <w:bCs/>
        </w:rPr>
        <w:t>Boeing</w:t>
      </w:r>
      <w:r w:rsidRPr="00F73260">
        <w:rPr>
          <w:b/>
          <w:bCs/>
        </w:rPr>
        <w:tab/>
      </w:r>
    </w:p>
    <w:p w14:paraId="3C9F01D0" w14:textId="2640B2B5" w:rsidR="00F73260" w:rsidRPr="00F73260" w:rsidRDefault="00F73260" w:rsidP="00F73260">
      <w:pPr>
        <w:pStyle w:val="NoSpacing"/>
        <w:rPr>
          <w:b/>
          <w:bCs/>
        </w:rPr>
      </w:pPr>
      <w:r w:rsidRPr="00F73260">
        <w:rPr>
          <w:b/>
          <w:bCs/>
        </w:rPr>
        <w:t>Systems/Middleware Engineer</w:t>
      </w:r>
      <w:r>
        <w:rPr>
          <w:b/>
          <w:bCs/>
        </w:rPr>
        <w:t xml:space="preserve">, </w:t>
      </w:r>
      <w:r w:rsidRPr="00F73260">
        <w:rPr>
          <w:b/>
          <w:bCs/>
        </w:rPr>
        <w:t>Remote</w:t>
      </w:r>
      <w:r w:rsidRPr="00F73260">
        <w:rPr>
          <w:b/>
          <w:bCs/>
        </w:rPr>
        <w:tab/>
      </w:r>
      <w:r w:rsidRPr="00F73260">
        <w:rPr>
          <w:b/>
          <w:bCs/>
        </w:rPr>
        <w:tab/>
      </w:r>
      <w:r>
        <w:rPr>
          <w:b/>
          <w:bCs/>
        </w:rPr>
        <w:tab/>
      </w:r>
      <w:r>
        <w:rPr>
          <w:b/>
          <w:bCs/>
        </w:rPr>
        <w:tab/>
      </w:r>
      <w:r>
        <w:rPr>
          <w:b/>
          <w:bCs/>
        </w:rPr>
        <w:tab/>
      </w:r>
      <w:r>
        <w:rPr>
          <w:b/>
          <w:bCs/>
        </w:rPr>
        <w:tab/>
      </w:r>
      <w:r w:rsidRPr="00F73260">
        <w:rPr>
          <w:b/>
          <w:bCs/>
        </w:rPr>
        <w:t>May 2021 – Nov 2021</w:t>
      </w:r>
    </w:p>
    <w:p w14:paraId="000EA454" w14:textId="77777777" w:rsidR="00F73260" w:rsidRPr="00F73260" w:rsidRDefault="00F73260" w:rsidP="00F73260">
      <w:pPr>
        <w:pStyle w:val="NoSpacing"/>
        <w:rPr>
          <w:sz w:val="10"/>
        </w:rPr>
      </w:pPr>
    </w:p>
    <w:p w14:paraId="3B155058" w14:textId="1B1497C2" w:rsidR="00F73260" w:rsidRPr="00F73260" w:rsidRDefault="00F73260" w:rsidP="00F73260">
      <w:pPr>
        <w:pStyle w:val="NoSpacing"/>
        <w:numPr>
          <w:ilvl w:val="0"/>
          <w:numId w:val="64"/>
        </w:numPr>
      </w:pPr>
      <w:r w:rsidRPr="00F73260">
        <w:t>Collaborated with development teams to secure Linux systems and middleware, implementing robust security measures in line with cybersecurity best practices.</w:t>
      </w:r>
    </w:p>
    <w:p w14:paraId="3BB81A42" w14:textId="77777777" w:rsidR="00F73260" w:rsidRPr="00F73260" w:rsidRDefault="00F73260" w:rsidP="00F73260">
      <w:pPr>
        <w:pStyle w:val="NoSpacing"/>
        <w:numPr>
          <w:ilvl w:val="0"/>
          <w:numId w:val="64"/>
        </w:numPr>
      </w:pPr>
      <w:r w:rsidRPr="00F73260">
        <w:lastRenderedPageBreak/>
        <w:t>Partnered with infrastructure teams to architect and maintain a secure, multi-instance hosting environment, ensuring stability and compliance with cybersecurity standards.</w:t>
      </w:r>
    </w:p>
    <w:p w14:paraId="20D42B19" w14:textId="77777777" w:rsidR="00F73260" w:rsidRPr="00F73260" w:rsidRDefault="00F73260" w:rsidP="00F73260">
      <w:pPr>
        <w:pStyle w:val="NoSpacing"/>
        <w:numPr>
          <w:ilvl w:val="0"/>
          <w:numId w:val="64"/>
        </w:numPr>
      </w:pPr>
      <w:r w:rsidRPr="00F73260">
        <w:t>Managed the security aspects of multiple aviation applications, including Bearcat, CMES, Redars, Slate, ICD, enhancing their defense against cyber threats.</w:t>
      </w:r>
    </w:p>
    <w:p w14:paraId="06861EC0" w14:textId="77777777" w:rsidR="00F73260" w:rsidRPr="00F73260" w:rsidRDefault="00F73260" w:rsidP="00F73260">
      <w:pPr>
        <w:pStyle w:val="NoSpacing"/>
        <w:numPr>
          <w:ilvl w:val="0"/>
          <w:numId w:val="64"/>
        </w:numPr>
      </w:pPr>
      <w:r w:rsidRPr="00F73260">
        <w:t>Executed cybersecurity-focused DevOps practices, including secure scripting, administration, and deployment of Java application servers (Websphere, Weblogic, JBoss, Tomcat, Apache, IIS) with an emphasis on vulnerability management and secure configurations.</w:t>
      </w:r>
    </w:p>
    <w:p w14:paraId="625655DC" w14:textId="77777777" w:rsidR="00F73260" w:rsidRPr="00F73260" w:rsidRDefault="00F73260" w:rsidP="00F73260">
      <w:pPr>
        <w:pStyle w:val="NoSpacing"/>
        <w:numPr>
          <w:ilvl w:val="0"/>
          <w:numId w:val="64"/>
        </w:numPr>
      </w:pPr>
      <w:r w:rsidRPr="00F73260">
        <w:t>Administered and fine-tuned JBoss WildFly (versions 10 and 26), focusing on security enhancements and protective measures against cyber-attacks.</w:t>
      </w:r>
    </w:p>
    <w:p w14:paraId="2528B5E9" w14:textId="77777777" w:rsidR="00F73260" w:rsidRPr="00F73260" w:rsidRDefault="00F73260" w:rsidP="00F73260">
      <w:pPr>
        <w:pStyle w:val="NoSpacing"/>
        <w:numPr>
          <w:ilvl w:val="0"/>
          <w:numId w:val="64"/>
        </w:numPr>
      </w:pPr>
      <w:r w:rsidRPr="00F73260">
        <w:t>Managed Citrix XenDesktop environments with a focus on cybersecurity, including troubleshooting security issues and administering user access controls to safeguard sensitive information.</w:t>
      </w:r>
    </w:p>
    <w:p w14:paraId="25D76F15" w14:textId="77777777" w:rsidR="00F73260" w:rsidRPr="00F73260" w:rsidRDefault="00F73260" w:rsidP="00F73260">
      <w:pPr>
        <w:pStyle w:val="NoSpacing"/>
      </w:pPr>
    </w:p>
    <w:p w14:paraId="1DBB5FB3" w14:textId="77777777" w:rsidR="00F73260" w:rsidRDefault="00F73260" w:rsidP="00F73260">
      <w:pPr>
        <w:pStyle w:val="NoSpacing"/>
        <w:rPr>
          <w:b/>
          <w:bCs/>
        </w:rPr>
      </w:pPr>
      <w:r w:rsidRPr="00F73260">
        <w:rPr>
          <w:b/>
          <w:bCs/>
        </w:rPr>
        <w:t>Truist</w:t>
      </w:r>
    </w:p>
    <w:p w14:paraId="54CD3E63" w14:textId="77C98670" w:rsidR="00F73260" w:rsidRPr="00F73260" w:rsidRDefault="00F73260" w:rsidP="00F73260">
      <w:pPr>
        <w:pStyle w:val="NoSpacing"/>
        <w:rPr>
          <w:b/>
          <w:bCs/>
        </w:rPr>
      </w:pPr>
      <w:r w:rsidRPr="00F73260">
        <w:rPr>
          <w:b/>
          <w:bCs/>
        </w:rPr>
        <w:t>Systems/Middleware Engineer</w:t>
      </w:r>
      <w:r>
        <w:rPr>
          <w:b/>
          <w:bCs/>
        </w:rPr>
        <w:t xml:space="preserve">, </w:t>
      </w:r>
      <w:r w:rsidRPr="00F73260">
        <w:rPr>
          <w:b/>
          <w:bCs/>
        </w:rPr>
        <w:t>Remote</w:t>
      </w:r>
      <w:r w:rsidRPr="00F73260">
        <w:rPr>
          <w:b/>
          <w:bCs/>
        </w:rPr>
        <w:tab/>
      </w:r>
      <w:r w:rsidRPr="00F73260">
        <w:rPr>
          <w:b/>
          <w:bCs/>
        </w:rPr>
        <w:tab/>
      </w:r>
      <w:r>
        <w:rPr>
          <w:b/>
          <w:bCs/>
        </w:rPr>
        <w:tab/>
      </w:r>
      <w:r>
        <w:rPr>
          <w:b/>
          <w:bCs/>
        </w:rPr>
        <w:tab/>
      </w:r>
      <w:r>
        <w:rPr>
          <w:b/>
          <w:bCs/>
        </w:rPr>
        <w:tab/>
      </w:r>
      <w:r>
        <w:rPr>
          <w:b/>
          <w:bCs/>
        </w:rPr>
        <w:tab/>
        <w:t xml:space="preserve">   </w:t>
      </w:r>
      <w:r w:rsidRPr="00F73260">
        <w:rPr>
          <w:b/>
          <w:bCs/>
        </w:rPr>
        <w:t>Jul 2020 – May 2021</w:t>
      </w:r>
    </w:p>
    <w:p w14:paraId="60DF39EC" w14:textId="77777777" w:rsidR="00F73260" w:rsidRPr="00F73260" w:rsidRDefault="00F73260" w:rsidP="00F73260">
      <w:pPr>
        <w:pStyle w:val="NoSpacing"/>
        <w:rPr>
          <w:sz w:val="10"/>
        </w:rPr>
      </w:pPr>
    </w:p>
    <w:p w14:paraId="6EBE0A64" w14:textId="77777777" w:rsidR="00F73260" w:rsidRPr="00F73260" w:rsidRDefault="00F73260" w:rsidP="00F73260">
      <w:pPr>
        <w:pStyle w:val="NoSpacing"/>
        <w:numPr>
          <w:ilvl w:val="0"/>
          <w:numId w:val="65"/>
        </w:numPr>
      </w:pPr>
      <w:r w:rsidRPr="00F73260">
        <w:t>Collaborated with developers to implement security monitoring using Splunk and SCOM in a diverse environment, including VMWare Virtual Machines and physical servers running Redhat, Ubuntu, Solaris, and Windows, ensuring comprehensive cybersecurity coverage.</w:t>
      </w:r>
    </w:p>
    <w:p w14:paraId="0BA1A19B" w14:textId="77777777" w:rsidR="00F73260" w:rsidRPr="00F73260" w:rsidRDefault="00F73260" w:rsidP="00F73260">
      <w:pPr>
        <w:pStyle w:val="NoSpacing"/>
        <w:numPr>
          <w:ilvl w:val="0"/>
          <w:numId w:val="65"/>
        </w:numPr>
      </w:pPr>
      <w:r w:rsidRPr="00F73260">
        <w:t>Partnered with infrastructure teams to design and implement secure, multi-instance hosting solutions, prioritizing cybersecurity in service delivery.</w:t>
      </w:r>
    </w:p>
    <w:p w14:paraId="52C173C6" w14:textId="77777777" w:rsidR="00F73260" w:rsidRPr="00F73260" w:rsidRDefault="00F73260" w:rsidP="00F73260">
      <w:pPr>
        <w:pStyle w:val="NoSpacing"/>
        <w:numPr>
          <w:ilvl w:val="0"/>
          <w:numId w:val="65"/>
        </w:numPr>
      </w:pPr>
      <w:r w:rsidRPr="00F73260">
        <w:t>Assisted in cybersecurity capacity planning, disaster recovery, and load balancing to enhance the resilience and security of the hosting environment.</w:t>
      </w:r>
    </w:p>
    <w:p w14:paraId="6283632C" w14:textId="77777777" w:rsidR="00F73260" w:rsidRPr="00F73260" w:rsidRDefault="00F73260" w:rsidP="00F73260">
      <w:pPr>
        <w:pStyle w:val="NoSpacing"/>
        <w:numPr>
          <w:ilvl w:val="0"/>
          <w:numId w:val="65"/>
        </w:numPr>
      </w:pPr>
      <w:r w:rsidRPr="00F73260">
        <w:t>Served as a Cloud Security Administrator on Microsoft Azure, responsible for configuring secure virtual machines, storage accounts, and resource groups, and managing incident response through ServiceNow ticketing.</w:t>
      </w:r>
    </w:p>
    <w:p w14:paraId="65806C91" w14:textId="2E38837F" w:rsidR="00F73260" w:rsidRPr="00F73260" w:rsidRDefault="00F73260" w:rsidP="00F73260">
      <w:pPr>
        <w:pStyle w:val="NoSpacing"/>
        <w:numPr>
          <w:ilvl w:val="0"/>
          <w:numId w:val="65"/>
        </w:numPr>
      </w:pPr>
      <w:r w:rsidRPr="00F73260">
        <w:t xml:space="preserve">Conducted in-depth investigations into security-related issues such as Thread Dumps, Out </w:t>
      </w:r>
      <w:r w:rsidR="00DE0195" w:rsidRPr="00F73260">
        <w:t>of</w:t>
      </w:r>
      <w:r w:rsidRPr="00F73260">
        <w:t xml:space="preserve"> Memory errors, Garbage Collection tuning, server hangs, and deadlocks, ensuring system stability and security.</w:t>
      </w:r>
    </w:p>
    <w:p w14:paraId="0AD1F1DD" w14:textId="77777777" w:rsidR="00F73260" w:rsidRPr="00F73260" w:rsidRDefault="00F73260" w:rsidP="00F73260">
      <w:pPr>
        <w:pStyle w:val="NoSpacing"/>
        <w:numPr>
          <w:ilvl w:val="0"/>
          <w:numId w:val="65"/>
        </w:numPr>
      </w:pPr>
      <w:r w:rsidRPr="00F73260">
        <w:t>Monitored and fine-tuned WebLogic Server (WLS) security through the admin console and WLST scripts, enhancing system protection against cyber threats.</w:t>
      </w:r>
    </w:p>
    <w:p w14:paraId="33385013" w14:textId="77777777" w:rsidR="00F73260" w:rsidRPr="00F73260" w:rsidRDefault="00F73260" w:rsidP="00F73260">
      <w:pPr>
        <w:pStyle w:val="NoSpacing"/>
        <w:numPr>
          <w:ilvl w:val="0"/>
          <w:numId w:val="65"/>
        </w:numPr>
      </w:pPr>
      <w:r w:rsidRPr="00F73260">
        <w:t>Administered Oracle Fusion Middleware components on WebLogic for secure systems integration, focusing on safeguarding sensitive data and processes.</w:t>
      </w:r>
    </w:p>
    <w:p w14:paraId="1264C9DD" w14:textId="77777777" w:rsidR="00F73260" w:rsidRPr="00F73260" w:rsidRDefault="00F73260" w:rsidP="00F73260">
      <w:pPr>
        <w:pStyle w:val="NoSpacing"/>
        <w:numPr>
          <w:ilvl w:val="0"/>
          <w:numId w:val="65"/>
        </w:numPr>
      </w:pPr>
      <w:r w:rsidRPr="00F73260">
        <w:t>Specialized in the installation, configuration, troubleshooting, and performance tuning of IBM WebSphere Application Server across various operating systems, with a focus on securing network deployments and associated components like IBM HTTP Server, WebSphere MQ, JMS, LDAP, and databases.</w:t>
      </w:r>
    </w:p>
    <w:p w14:paraId="3FA0D869" w14:textId="77777777" w:rsidR="00F73260" w:rsidRPr="00F73260" w:rsidRDefault="00F73260" w:rsidP="00F73260">
      <w:pPr>
        <w:pStyle w:val="NoSpacing"/>
        <w:numPr>
          <w:ilvl w:val="0"/>
          <w:numId w:val="65"/>
        </w:numPr>
      </w:pPr>
      <w:r w:rsidRPr="00F73260">
        <w:t>Managed multiple application server nodes securely using WebSphere Application Server Network Deployment Manager, ensuring robust cybersecurity practices.</w:t>
      </w:r>
    </w:p>
    <w:p w14:paraId="189B05AB" w14:textId="77777777" w:rsidR="00F73260" w:rsidRPr="00F73260" w:rsidRDefault="00F73260" w:rsidP="00F73260">
      <w:pPr>
        <w:pStyle w:val="NoSpacing"/>
        <w:numPr>
          <w:ilvl w:val="0"/>
          <w:numId w:val="65"/>
        </w:numPr>
      </w:pPr>
      <w:r w:rsidRPr="00F73260">
        <w:t>Gained expertise in the secure installation and configuration of IBM HTTP/Apache Web Servers, emphasizing cybersecurity measures.</w:t>
      </w:r>
    </w:p>
    <w:p w14:paraId="0E353C94" w14:textId="77777777" w:rsidR="00F73260" w:rsidRPr="00F73260" w:rsidRDefault="00F73260" w:rsidP="00F73260">
      <w:pPr>
        <w:pStyle w:val="NoSpacing"/>
        <w:numPr>
          <w:ilvl w:val="0"/>
          <w:numId w:val="65"/>
        </w:numPr>
      </w:pPr>
      <w:r w:rsidRPr="00F73260">
        <w:t>Acquired experience in installing VERITAS, configuring VERITAS cluster server (VCS), and managing VERITAS storage solutions (VERITAS volume manager, VERITAS file systems) for SAN configurations, with a focus on data security and integrity.</w:t>
      </w:r>
    </w:p>
    <w:p w14:paraId="2B61A9DF" w14:textId="77777777" w:rsidR="00F73260" w:rsidRPr="00F73260" w:rsidRDefault="00F73260" w:rsidP="00F73260">
      <w:pPr>
        <w:pStyle w:val="NoSpacing"/>
      </w:pPr>
    </w:p>
    <w:p w14:paraId="07F838AD" w14:textId="77777777" w:rsidR="00F73260" w:rsidRDefault="00F73260" w:rsidP="00F73260">
      <w:pPr>
        <w:pStyle w:val="NoSpacing"/>
        <w:rPr>
          <w:b/>
          <w:bCs/>
        </w:rPr>
      </w:pPr>
      <w:r w:rsidRPr="00F73260">
        <w:rPr>
          <w:b/>
          <w:bCs/>
        </w:rPr>
        <w:t xml:space="preserve">RMCI </w:t>
      </w:r>
      <w:r w:rsidRPr="00F73260">
        <w:rPr>
          <w:b/>
          <w:bCs/>
        </w:rPr>
        <w:tab/>
      </w:r>
    </w:p>
    <w:p w14:paraId="5CBE9B03" w14:textId="734A207B" w:rsidR="00F73260" w:rsidRPr="00F73260" w:rsidRDefault="00F73260" w:rsidP="00F73260">
      <w:pPr>
        <w:pStyle w:val="NoSpacing"/>
        <w:rPr>
          <w:b/>
          <w:bCs/>
        </w:rPr>
      </w:pPr>
      <w:r w:rsidRPr="00F73260">
        <w:rPr>
          <w:b/>
          <w:bCs/>
        </w:rPr>
        <w:t>Solaris Linux Engineer</w:t>
      </w:r>
      <w:r>
        <w:rPr>
          <w:b/>
          <w:bCs/>
        </w:rPr>
        <w:t xml:space="preserve">, </w:t>
      </w:r>
      <w:r w:rsidRPr="00F73260">
        <w:rPr>
          <w:b/>
          <w:bCs/>
        </w:rPr>
        <w:t>Remote</w:t>
      </w:r>
      <w:r w:rsidRPr="00F73260">
        <w:rPr>
          <w:b/>
          <w:bCs/>
        </w:rPr>
        <w:tab/>
      </w:r>
      <w:r w:rsidRPr="00F73260">
        <w:rPr>
          <w:b/>
          <w:bCs/>
        </w:rPr>
        <w:tab/>
      </w:r>
      <w:r>
        <w:rPr>
          <w:b/>
          <w:bCs/>
        </w:rPr>
        <w:tab/>
      </w:r>
      <w:r>
        <w:rPr>
          <w:b/>
          <w:bCs/>
        </w:rPr>
        <w:tab/>
      </w:r>
      <w:r>
        <w:rPr>
          <w:b/>
          <w:bCs/>
        </w:rPr>
        <w:tab/>
      </w:r>
      <w:r>
        <w:rPr>
          <w:b/>
          <w:bCs/>
        </w:rPr>
        <w:tab/>
      </w:r>
      <w:r>
        <w:rPr>
          <w:b/>
          <w:bCs/>
        </w:rPr>
        <w:tab/>
      </w:r>
      <w:r>
        <w:rPr>
          <w:b/>
          <w:bCs/>
        </w:rPr>
        <w:tab/>
        <w:t xml:space="preserve">    </w:t>
      </w:r>
      <w:r w:rsidRPr="00F73260">
        <w:rPr>
          <w:b/>
          <w:bCs/>
        </w:rPr>
        <w:t>Feb 2020 – Jul 2020</w:t>
      </w:r>
    </w:p>
    <w:p w14:paraId="3FDD8ADF" w14:textId="77777777" w:rsidR="00F73260" w:rsidRPr="00F73260" w:rsidRDefault="00F73260" w:rsidP="00F73260">
      <w:pPr>
        <w:pStyle w:val="NoSpacing"/>
        <w:rPr>
          <w:sz w:val="10"/>
        </w:rPr>
      </w:pPr>
    </w:p>
    <w:p w14:paraId="174DBB7A" w14:textId="7DCD164D" w:rsidR="00F73260" w:rsidRPr="00F73260" w:rsidRDefault="00F73260" w:rsidP="00F73260">
      <w:pPr>
        <w:pStyle w:val="NoSpacing"/>
        <w:numPr>
          <w:ilvl w:val="0"/>
          <w:numId w:val="66"/>
        </w:numPr>
      </w:pPr>
      <w:r w:rsidRPr="00F73260">
        <w:t>Collaborated with development teams to enhance cybersecurity by upgrading critical infrastructure components, including Jenkins, Tomcat, JBoss, Java, Ant, Git, Subversion, Jira, WebLogic, Websphere, and Oracle SOA. Ensured secure configurations in a mixed environment of VMWare Virtual Machines and physical servers running Redhat, Ubuntu, or Solaris.</w:t>
      </w:r>
    </w:p>
    <w:p w14:paraId="1C1DF4B0" w14:textId="77777777" w:rsidR="00F73260" w:rsidRPr="00F73260" w:rsidRDefault="00F73260" w:rsidP="00F73260">
      <w:pPr>
        <w:pStyle w:val="NoSpacing"/>
        <w:numPr>
          <w:ilvl w:val="0"/>
          <w:numId w:val="66"/>
        </w:numPr>
      </w:pPr>
      <w:r w:rsidRPr="00F73260">
        <w:lastRenderedPageBreak/>
        <w:t>Provided specialized cybersecurity support on Microsoft Azure Cloud. Developed and executed PowerShell scripts to create secure Virtual Machines and configured Azure Storage Pools with a focus on data protection. Implemented Azure Backup solutions for secure backup, configuration, and restoration of Azure Virtual Machines.</w:t>
      </w:r>
    </w:p>
    <w:p w14:paraId="4440D4B6" w14:textId="77777777" w:rsidR="00F73260" w:rsidRPr="00F73260" w:rsidRDefault="00F73260" w:rsidP="00F73260">
      <w:pPr>
        <w:pStyle w:val="NoSpacing"/>
        <w:numPr>
          <w:ilvl w:val="0"/>
          <w:numId w:val="66"/>
        </w:numPr>
      </w:pPr>
      <w:r w:rsidRPr="00F73260">
        <w:t>Worked closely with the security team to identify and remediate network security vulnerabilities. Played a key role in enhancing network security by disabling insecure ciphers and outdated TLS/SSL versions, thereby strengthening the overall cybersecurity posture of the network infrastructure.</w:t>
      </w:r>
    </w:p>
    <w:p w14:paraId="062D1C9E" w14:textId="77777777" w:rsidR="00F73260" w:rsidRPr="00F73260" w:rsidRDefault="00F73260" w:rsidP="00F73260">
      <w:pPr>
        <w:pStyle w:val="NoSpacing"/>
      </w:pPr>
    </w:p>
    <w:p w14:paraId="5BFC9187" w14:textId="77777777" w:rsidR="006E26C5" w:rsidRDefault="00F73260" w:rsidP="00F73260">
      <w:pPr>
        <w:pStyle w:val="NoSpacing"/>
        <w:rPr>
          <w:b/>
          <w:bCs/>
        </w:rPr>
      </w:pPr>
      <w:r w:rsidRPr="006E26C5">
        <w:rPr>
          <w:b/>
          <w:bCs/>
        </w:rPr>
        <w:t xml:space="preserve">PepsiCo </w:t>
      </w:r>
      <w:r w:rsidRPr="006E26C5">
        <w:rPr>
          <w:b/>
          <w:bCs/>
        </w:rPr>
        <w:tab/>
      </w:r>
    </w:p>
    <w:p w14:paraId="0BAF8C5A" w14:textId="09F7239E" w:rsidR="00F73260" w:rsidRPr="006E26C5" w:rsidRDefault="00F73260" w:rsidP="00F73260">
      <w:pPr>
        <w:pStyle w:val="NoSpacing"/>
        <w:rPr>
          <w:b/>
          <w:bCs/>
        </w:rPr>
      </w:pPr>
      <w:r w:rsidRPr="006E26C5">
        <w:rPr>
          <w:b/>
          <w:bCs/>
        </w:rPr>
        <w:t>Linux Admin / Weblogic Administrator</w:t>
      </w:r>
      <w:r w:rsidR="006E26C5">
        <w:rPr>
          <w:b/>
          <w:bCs/>
        </w:rPr>
        <w:t xml:space="preserve">, </w:t>
      </w:r>
      <w:r w:rsidRPr="006E26C5">
        <w:rPr>
          <w:b/>
          <w:bCs/>
        </w:rPr>
        <w:t>Remote</w:t>
      </w:r>
      <w:r w:rsidRPr="006E26C5">
        <w:rPr>
          <w:b/>
          <w:bCs/>
        </w:rPr>
        <w:tab/>
      </w:r>
      <w:r w:rsidRPr="006E26C5">
        <w:rPr>
          <w:b/>
          <w:bCs/>
        </w:rPr>
        <w:tab/>
      </w:r>
      <w:r w:rsidR="006E26C5">
        <w:rPr>
          <w:b/>
          <w:bCs/>
        </w:rPr>
        <w:tab/>
      </w:r>
      <w:r w:rsidR="006E26C5">
        <w:rPr>
          <w:b/>
          <w:bCs/>
        </w:rPr>
        <w:tab/>
      </w:r>
      <w:r w:rsidR="006E26C5">
        <w:rPr>
          <w:b/>
          <w:bCs/>
        </w:rPr>
        <w:tab/>
        <w:t xml:space="preserve">   </w:t>
      </w:r>
      <w:r w:rsidRPr="006E26C5">
        <w:rPr>
          <w:b/>
          <w:bCs/>
        </w:rPr>
        <w:t>Oct 2019 – Feb 2020</w:t>
      </w:r>
    </w:p>
    <w:p w14:paraId="40E8D0AC" w14:textId="77777777" w:rsidR="006E26C5" w:rsidRPr="006E26C5" w:rsidRDefault="006E26C5" w:rsidP="00F73260">
      <w:pPr>
        <w:pStyle w:val="NoSpacing"/>
        <w:rPr>
          <w:sz w:val="10"/>
        </w:rPr>
      </w:pPr>
    </w:p>
    <w:p w14:paraId="68A81FF3" w14:textId="691E0D15" w:rsidR="00F73260" w:rsidRPr="00F73260" w:rsidRDefault="00F73260" w:rsidP="006E26C5">
      <w:pPr>
        <w:pStyle w:val="NoSpacing"/>
        <w:numPr>
          <w:ilvl w:val="0"/>
          <w:numId w:val="67"/>
        </w:numPr>
      </w:pPr>
      <w:r w:rsidRPr="00F73260">
        <w:t>Managed cybersecurity aspects of Linux (Redhat) and Windows systems, including troubleshooting, tuning, scripting, and patching to ensure secure and efficient operations. Utilized ServiceNow for efficient tracking and resolution of cybersecurity incidents and requests.</w:t>
      </w:r>
    </w:p>
    <w:p w14:paraId="14DEA384" w14:textId="77777777" w:rsidR="00F73260" w:rsidRPr="00F73260" w:rsidRDefault="00F73260" w:rsidP="006E26C5">
      <w:pPr>
        <w:pStyle w:val="NoSpacing"/>
        <w:numPr>
          <w:ilvl w:val="0"/>
          <w:numId w:val="67"/>
        </w:numPr>
      </w:pPr>
      <w:r w:rsidRPr="00F73260">
        <w:t>Administered middleware security on WebLogic and Websphere platforms, enhancing system security through the automation of WebLogic scripts and Oracle SOA using Ansible, thereby reducing vulnerabilities and improving response times to security threats.</w:t>
      </w:r>
    </w:p>
    <w:p w14:paraId="3C33CA8E" w14:textId="77777777" w:rsidR="00F73260" w:rsidRPr="00F73260" w:rsidRDefault="00F73260" w:rsidP="006E26C5">
      <w:pPr>
        <w:pStyle w:val="NoSpacing"/>
        <w:numPr>
          <w:ilvl w:val="0"/>
          <w:numId w:val="67"/>
        </w:numPr>
      </w:pPr>
      <w:r w:rsidRPr="00F73260">
        <w:t>Served as a Cloud Security Administrator on Microsoft Azure and AWS, focusing on securely migrating systems from physical and VMWare virtual environments to the cloud. Ensured that migrations adhered to best practices in cybersecurity, minimizing risks associated with cloud transitions.</w:t>
      </w:r>
    </w:p>
    <w:p w14:paraId="29EE8DFE" w14:textId="77777777" w:rsidR="00F73260" w:rsidRPr="00F73260" w:rsidRDefault="00F73260" w:rsidP="006E26C5">
      <w:pPr>
        <w:pStyle w:val="NoSpacing"/>
        <w:numPr>
          <w:ilvl w:val="0"/>
          <w:numId w:val="67"/>
        </w:numPr>
      </w:pPr>
      <w:r w:rsidRPr="00F73260">
        <w:t>Configured and managed Nessus and Retina vulnerability scanning tools, conducting comprehensive vulnerability assessments of information systems in line with organizational policies and procedures. This role involved identifying, analyzing, and mitigating vulnerabilities to maintain a robust cybersecurity posture.</w:t>
      </w:r>
    </w:p>
    <w:p w14:paraId="3FCA0C09" w14:textId="77777777" w:rsidR="00F73260" w:rsidRPr="00F73260" w:rsidRDefault="00F73260" w:rsidP="00F73260">
      <w:pPr>
        <w:pStyle w:val="NoSpacing"/>
      </w:pPr>
    </w:p>
    <w:p w14:paraId="3C6202C7" w14:textId="77777777" w:rsidR="006E26C5" w:rsidRDefault="00F73260" w:rsidP="00F73260">
      <w:pPr>
        <w:pStyle w:val="NoSpacing"/>
        <w:rPr>
          <w:b/>
          <w:bCs/>
        </w:rPr>
      </w:pPr>
      <w:r w:rsidRPr="006E26C5">
        <w:rPr>
          <w:b/>
          <w:bCs/>
        </w:rPr>
        <w:t xml:space="preserve">Folio </w:t>
      </w:r>
    </w:p>
    <w:p w14:paraId="453C890A" w14:textId="7D2D1549" w:rsidR="00F73260" w:rsidRPr="006E26C5" w:rsidRDefault="00F73260" w:rsidP="00F73260">
      <w:pPr>
        <w:pStyle w:val="NoSpacing"/>
        <w:rPr>
          <w:b/>
          <w:bCs/>
        </w:rPr>
      </w:pPr>
      <w:r w:rsidRPr="006E26C5">
        <w:rPr>
          <w:b/>
          <w:bCs/>
        </w:rPr>
        <w:t>Linux/Windows Middleware Administrator</w:t>
      </w:r>
      <w:r w:rsidR="006E26C5">
        <w:rPr>
          <w:b/>
          <w:bCs/>
        </w:rPr>
        <w:t xml:space="preserve">, </w:t>
      </w:r>
      <w:r w:rsidRPr="006E26C5">
        <w:rPr>
          <w:b/>
          <w:bCs/>
        </w:rPr>
        <w:t>Remote</w:t>
      </w:r>
      <w:r w:rsidRPr="006E26C5">
        <w:rPr>
          <w:b/>
          <w:bCs/>
        </w:rPr>
        <w:tab/>
      </w:r>
      <w:r w:rsidRPr="006E26C5">
        <w:rPr>
          <w:b/>
          <w:bCs/>
        </w:rPr>
        <w:tab/>
      </w:r>
      <w:r w:rsidR="006E26C5">
        <w:rPr>
          <w:b/>
          <w:bCs/>
        </w:rPr>
        <w:tab/>
      </w:r>
      <w:r w:rsidR="006E26C5">
        <w:rPr>
          <w:b/>
          <w:bCs/>
        </w:rPr>
        <w:tab/>
      </w:r>
      <w:r w:rsidR="006E26C5">
        <w:rPr>
          <w:b/>
          <w:bCs/>
        </w:rPr>
        <w:tab/>
        <w:t xml:space="preserve">   </w:t>
      </w:r>
      <w:r w:rsidRPr="006E26C5">
        <w:rPr>
          <w:b/>
          <w:bCs/>
        </w:rPr>
        <w:t>Apr 2019 – Oct 2019</w:t>
      </w:r>
    </w:p>
    <w:p w14:paraId="38E8FFFE" w14:textId="77777777" w:rsidR="006E26C5" w:rsidRPr="006E26C5" w:rsidRDefault="006E26C5" w:rsidP="00F73260">
      <w:pPr>
        <w:pStyle w:val="NoSpacing"/>
        <w:rPr>
          <w:sz w:val="10"/>
        </w:rPr>
      </w:pPr>
    </w:p>
    <w:p w14:paraId="3E622152" w14:textId="45967A92" w:rsidR="00F73260" w:rsidRPr="00F73260" w:rsidRDefault="00F73260" w:rsidP="006E26C5">
      <w:pPr>
        <w:pStyle w:val="NoSpacing"/>
        <w:numPr>
          <w:ilvl w:val="0"/>
          <w:numId w:val="68"/>
        </w:numPr>
      </w:pPr>
      <w:r w:rsidRPr="00F73260">
        <w:t>Administered Linux (Redhat) and Windows systems with a focus on cybersecurity, including troubleshooting, tuning, scripting, patching, and maintenance to ensure system integrity and security.</w:t>
      </w:r>
    </w:p>
    <w:p w14:paraId="55A514B7" w14:textId="77777777" w:rsidR="00F73260" w:rsidRPr="00F73260" w:rsidRDefault="00F73260" w:rsidP="006E26C5">
      <w:pPr>
        <w:pStyle w:val="NoSpacing"/>
        <w:numPr>
          <w:ilvl w:val="0"/>
          <w:numId w:val="68"/>
        </w:numPr>
      </w:pPr>
      <w:r w:rsidRPr="00F73260">
        <w:t>Managed backups and SAN administration with a cybersecurity perspective, installing and configuring Nagios for security alerting and monitoring, ensuring timely response to potential security incidents.</w:t>
      </w:r>
    </w:p>
    <w:p w14:paraId="391886B9" w14:textId="77777777" w:rsidR="00F73260" w:rsidRPr="00F73260" w:rsidRDefault="00F73260" w:rsidP="006E26C5">
      <w:pPr>
        <w:pStyle w:val="NoSpacing"/>
        <w:numPr>
          <w:ilvl w:val="0"/>
          <w:numId w:val="68"/>
        </w:numPr>
      </w:pPr>
      <w:r w:rsidRPr="00F73260">
        <w:t>Oversaw middleware security on Oracle WebLogic and Oracle SOA, enhancing system security through Ansible automation of WebSphere and WebLogic scripts, reducing vulnerabilities and automating security processes.</w:t>
      </w:r>
    </w:p>
    <w:p w14:paraId="7CF543AA" w14:textId="77777777" w:rsidR="00F73260" w:rsidRPr="00F73260" w:rsidRDefault="00F73260" w:rsidP="006E26C5">
      <w:pPr>
        <w:pStyle w:val="NoSpacing"/>
        <w:numPr>
          <w:ilvl w:val="0"/>
          <w:numId w:val="68"/>
        </w:numPr>
      </w:pPr>
      <w:r w:rsidRPr="00F73260">
        <w:t>Served as a Cloud Security Administrator on Microsoft Azure, responsible for securely configuring VMWare virtual machines, storage accounts, and resource groups, ensuring cloud environments adhere to cybersecurity best practices.</w:t>
      </w:r>
    </w:p>
    <w:p w14:paraId="6831D681" w14:textId="77777777" w:rsidR="00F73260" w:rsidRPr="00F73260" w:rsidRDefault="00F73260" w:rsidP="006E26C5">
      <w:pPr>
        <w:pStyle w:val="NoSpacing"/>
        <w:numPr>
          <w:ilvl w:val="0"/>
          <w:numId w:val="68"/>
        </w:numPr>
      </w:pPr>
      <w:r w:rsidRPr="00F73260">
        <w:t>Conducted secure remote logins to Virtual Machines for troubleshooting, monitoring, and secure deployment of applications, ensuring minimal exposure to security threats.</w:t>
      </w:r>
    </w:p>
    <w:p w14:paraId="5AFEF58B" w14:textId="77777777" w:rsidR="00F73260" w:rsidRPr="00F73260" w:rsidRDefault="00F73260" w:rsidP="006E26C5">
      <w:pPr>
        <w:pStyle w:val="NoSpacing"/>
        <w:numPr>
          <w:ilvl w:val="0"/>
          <w:numId w:val="68"/>
        </w:numPr>
      </w:pPr>
      <w:r w:rsidRPr="00F73260">
        <w:t>Performed comprehensive vulnerability scans of systems in alignment with organizational policies and procedures, identifying and mitigating potential security risks.</w:t>
      </w:r>
    </w:p>
    <w:p w14:paraId="021EB7CE" w14:textId="77777777" w:rsidR="00F73260" w:rsidRPr="00F73260" w:rsidRDefault="00F73260" w:rsidP="006E26C5">
      <w:pPr>
        <w:pStyle w:val="NoSpacing"/>
        <w:numPr>
          <w:ilvl w:val="0"/>
          <w:numId w:val="68"/>
        </w:numPr>
      </w:pPr>
      <w:r w:rsidRPr="00F73260">
        <w:t>Managed Windows servers with a focus on cybersecurity, troubleshooting IP issues, and collaborating with various support teams to maintain a secure network environment.</w:t>
      </w:r>
    </w:p>
    <w:p w14:paraId="6F7E194C" w14:textId="77777777" w:rsidR="00F73260" w:rsidRPr="00F73260" w:rsidRDefault="00F73260" w:rsidP="006E26C5">
      <w:pPr>
        <w:pStyle w:val="NoSpacing"/>
        <w:numPr>
          <w:ilvl w:val="0"/>
          <w:numId w:val="68"/>
        </w:numPr>
      </w:pPr>
      <w:r w:rsidRPr="00F73260">
        <w:t>Utilized PowerShell for writing and debugging scripts to automate and secure processes, including VM migrations and the handling of VHDs, enhancing the security and efficiency of system operations.</w:t>
      </w:r>
    </w:p>
    <w:p w14:paraId="539D730B" w14:textId="77777777" w:rsidR="00F73260" w:rsidRPr="00F73260" w:rsidRDefault="00F73260" w:rsidP="00F73260">
      <w:pPr>
        <w:pStyle w:val="NoSpacing"/>
      </w:pPr>
    </w:p>
    <w:p w14:paraId="3579D6DF" w14:textId="77777777" w:rsidR="006E26C5" w:rsidRDefault="00F73260" w:rsidP="00F73260">
      <w:pPr>
        <w:pStyle w:val="NoSpacing"/>
        <w:rPr>
          <w:b/>
          <w:bCs/>
        </w:rPr>
      </w:pPr>
      <w:r w:rsidRPr="006E26C5">
        <w:rPr>
          <w:b/>
          <w:bCs/>
        </w:rPr>
        <w:t>CDC</w:t>
      </w:r>
    </w:p>
    <w:p w14:paraId="5A535645" w14:textId="77E55569" w:rsidR="00F73260" w:rsidRPr="006E26C5" w:rsidRDefault="00F73260" w:rsidP="00F73260">
      <w:pPr>
        <w:pStyle w:val="NoSpacing"/>
        <w:rPr>
          <w:b/>
          <w:bCs/>
        </w:rPr>
      </w:pPr>
      <w:r w:rsidRPr="006E26C5">
        <w:rPr>
          <w:b/>
          <w:bCs/>
        </w:rPr>
        <w:t>Linux / Weblogic / Atlassian Administrator</w:t>
      </w:r>
      <w:r w:rsidR="006E26C5">
        <w:rPr>
          <w:b/>
          <w:bCs/>
        </w:rPr>
        <w:t xml:space="preserve">, </w:t>
      </w:r>
      <w:r w:rsidRPr="006E26C5">
        <w:rPr>
          <w:b/>
          <w:bCs/>
        </w:rPr>
        <w:t>Remote</w:t>
      </w:r>
      <w:r w:rsidRPr="006E26C5">
        <w:rPr>
          <w:b/>
          <w:bCs/>
        </w:rPr>
        <w:tab/>
      </w:r>
      <w:r w:rsidRPr="006E26C5">
        <w:rPr>
          <w:b/>
          <w:bCs/>
        </w:rPr>
        <w:tab/>
      </w:r>
      <w:r w:rsidR="006E26C5">
        <w:rPr>
          <w:b/>
          <w:bCs/>
        </w:rPr>
        <w:tab/>
      </w:r>
      <w:r w:rsidR="006E26C5">
        <w:rPr>
          <w:b/>
          <w:bCs/>
        </w:rPr>
        <w:tab/>
      </w:r>
      <w:r w:rsidR="006E26C5">
        <w:rPr>
          <w:b/>
          <w:bCs/>
        </w:rPr>
        <w:tab/>
        <w:t xml:space="preserve">   </w:t>
      </w:r>
      <w:r w:rsidRPr="006E26C5">
        <w:rPr>
          <w:b/>
          <w:bCs/>
        </w:rPr>
        <w:t>Oct 2018 – Apr 2019</w:t>
      </w:r>
    </w:p>
    <w:p w14:paraId="16E14A0B" w14:textId="77777777" w:rsidR="006E26C5" w:rsidRPr="006E26C5" w:rsidRDefault="006E26C5" w:rsidP="00F73260">
      <w:pPr>
        <w:pStyle w:val="NoSpacing"/>
        <w:rPr>
          <w:sz w:val="10"/>
        </w:rPr>
      </w:pPr>
    </w:p>
    <w:p w14:paraId="4A2176C6" w14:textId="340AA178" w:rsidR="00F73260" w:rsidRPr="00F73260" w:rsidRDefault="00F73260" w:rsidP="006E26C5">
      <w:pPr>
        <w:pStyle w:val="NoSpacing"/>
        <w:numPr>
          <w:ilvl w:val="0"/>
          <w:numId w:val="69"/>
        </w:numPr>
      </w:pPr>
      <w:r w:rsidRPr="00F73260">
        <w:lastRenderedPageBreak/>
        <w:t>Atlassian Cybersecurity Administration Executed secure installation, configuration, and troubleshooting of Jira and Confluence, ensuring robust access controls and compliance with cybersecurity policies. Implemented security plugins and conducted regular security audits of the Atlassian suite to identify and mitigate potential vulnerabilities.</w:t>
      </w:r>
    </w:p>
    <w:p w14:paraId="00D65E61" w14:textId="77777777" w:rsidR="00F73260" w:rsidRPr="00F73260" w:rsidRDefault="00F73260" w:rsidP="006E26C5">
      <w:pPr>
        <w:pStyle w:val="NoSpacing"/>
        <w:numPr>
          <w:ilvl w:val="0"/>
          <w:numId w:val="69"/>
        </w:numPr>
      </w:pPr>
      <w:r w:rsidRPr="00F73260">
        <w:t>SCOM/Splunk Cybersecurity Analyst: Managed Microsoft SCOM and Splunk with a focus on security information and event management (SIEM). Enhanced system security through advanced configuration and troubleshooting, integrating Windows PowerShell scripts for automated threat detection and response.</w:t>
      </w:r>
    </w:p>
    <w:p w14:paraId="3AEF578D" w14:textId="77777777" w:rsidR="00F73260" w:rsidRPr="00F73260" w:rsidRDefault="00F73260" w:rsidP="006E26C5">
      <w:pPr>
        <w:pStyle w:val="NoSpacing"/>
        <w:numPr>
          <w:ilvl w:val="0"/>
          <w:numId w:val="69"/>
        </w:numPr>
      </w:pPr>
      <w:r w:rsidRPr="00F73260">
        <w:t>Linux Cybersecurity Administration: Performed secure Linux administration on Redhat systems using Satellite for patch management, ensuring systems were safeguarded against known vulnerabilities. Conducted security-focused system tuning and maintenance and wrote secure shell scripts to automate key security processes.</w:t>
      </w:r>
    </w:p>
    <w:p w14:paraId="0AFE8B6D" w14:textId="77777777" w:rsidR="00F73260" w:rsidRPr="00F73260" w:rsidRDefault="00F73260" w:rsidP="006E26C5">
      <w:pPr>
        <w:pStyle w:val="NoSpacing"/>
        <w:numPr>
          <w:ilvl w:val="0"/>
          <w:numId w:val="69"/>
        </w:numPr>
      </w:pPr>
      <w:r w:rsidRPr="00F73260">
        <w:t>Puppet/SIMP and Nagios Cybersecurity Engineering: Administered Puppet/SIMP and Nagios for infrastructure automation and monitoring with a cybersecurity perspective. Implemented configuration management policies to enforce security standards and used Nagios for proactive security monitoring and alerting.</w:t>
      </w:r>
    </w:p>
    <w:p w14:paraId="62379350" w14:textId="77777777" w:rsidR="00F73260" w:rsidRPr="00F73260" w:rsidRDefault="00F73260" w:rsidP="006E26C5">
      <w:pPr>
        <w:pStyle w:val="NoSpacing"/>
        <w:numPr>
          <w:ilvl w:val="0"/>
          <w:numId w:val="69"/>
        </w:numPr>
      </w:pPr>
      <w:r w:rsidRPr="00F73260">
        <w:t>Middleware Cybersecurity Specialist: Managed WebLogic and WebSphere environments with an emphasis on secure installation, administration, and deployment. Conducted performance tuning and troubleshooting with a focus on identifying and mitigating security risks within the middleware layer.</w:t>
      </w:r>
    </w:p>
    <w:p w14:paraId="091B3F2E" w14:textId="77777777" w:rsidR="00F73260" w:rsidRPr="00F73260" w:rsidRDefault="00F73260" w:rsidP="006E26C5">
      <w:pPr>
        <w:pStyle w:val="NoSpacing"/>
        <w:numPr>
          <w:ilvl w:val="0"/>
          <w:numId w:val="69"/>
        </w:numPr>
      </w:pPr>
      <w:r w:rsidRPr="00F73260">
        <w:t>Vulnerability Assessment Analyst: Conducted thorough vulnerability scans of systems in line with organizational cybersecurity policies and procedures. Analyzed scan results to identify security weaknesses and collaborated with relevant teams to develop and implement remediation strategies.</w:t>
      </w:r>
    </w:p>
    <w:p w14:paraId="75537663" w14:textId="77777777" w:rsidR="00F73260" w:rsidRPr="00F73260" w:rsidRDefault="00F73260" w:rsidP="00F73260">
      <w:pPr>
        <w:pStyle w:val="NoSpacing"/>
      </w:pPr>
    </w:p>
    <w:p w14:paraId="7528FF35" w14:textId="77777777" w:rsidR="006E26C5" w:rsidRDefault="00F73260" w:rsidP="00F73260">
      <w:pPr>
        <w:pStyle w:val="NoSpacing"/>
        <w:rPr>
          <w:b/>
          <w:bCs/>
        </w:rPr>
      </w:pPr>
      <w:r w:rsidRPr="006E26C5">
        <w:rPr>
          <w:b/>
          <w:bCs/>
        </w:rPr>
        <w:t xml:space="preserve">Groupon </w:t>
      </w:r>
    </w:p>
    <w:p w14:paraId="1DF1BA63" w14:textId="32570509" w:rsidR="00F73260" w:rsidRPr="006E26C5" w:rsidRDefault="00F73260" w:rsidP="00F73260">
      <w:pPr>
        <w:pStyle w:val="NoSpacing"/>
        <w:rPr>
          <w:b/>
          <w:bCs/>
        </w:rPr>
      </w:pPr>
      <w:r w:rsidRPr="006E26C5">
        <w:rPr>
          <w:b/>
          <w:bCs/>
        </w:rPr>
        <w:t>Linux Atlassian Administrator</w:t>
      </w:r>
      <w:r w:rsidR="006E26C5">
        <w:rPr>
          <w:b/>
          <w:bCs/>
        </w:rPr>
        <w:t xml:space="preserve">, </w:t>
      </w:r>
      <w:r w:rsidRPr="006E26C5">
        <w:rPr>
          <w:b/>
          <w:bCs/>
        </w:rPr>
        <w:t xml:space="preserve">Remote </w:t>
      </w:r>
      <w:r w:rsidRPr="006E26C5">
        <w:rPr>
          <w:b/>
          <w:bCs/>
        </w:rPr>
        <w:tab/>
      </w:r>
      <w:r w:rsidRPr="006E26C5">
        <w:rPr>
          <w:b/>
          <w:bCs/>
        </w:rPr>
        <w:tab/>
      </w:r>
      <w:r w:rsidR="006E26C5">
        <w:rPr>
          <w:b/>
          <w:bCs/>
        </w:rPr>
        <w:tab/>
      </w:r>
      <w:r w:rsidR="006E26C5">
        <w:rPr>
          <w:b/>
          <w:bCs/>
        </w:rPr>
        <w:tab/>
      </w:r>
      <w:r w:rsidR="006E26C5">
        <w:rPr>
          <w:b/>
          <w:bCs/>
        </w:rPr>
        <w:tab/>
      </w:r>
      <w:r w:rsidR="006E26C5">
        <w:rPr>
          <w:b/>
          <w:bCs/>
        </w:rPr>
        <w:tab/>
      </w:r>
      <w:r w:rsidR="006E26C5">
        <w:rPr>
          <w:b/>
          <w:bCs/>
        </w:rPr>
        <w:tab/>
        <w:t xml:space="preserve">   </w:t>
      </w:r>
      <w:r w:rsidRPr="006E26C5">
        <w:rPr>
          <w:b/>
          <w:bCs/>
        </w:rPr>
        <w:t>Jun 2018 – Oct 2018</w:t>
      </w:r>
    </w:p>
    <w:p w14:paraId="0A036108" w14:textId="77777777" w:rsidR="006E26C5" w:rsidRPr="006E26C5" w:rsidRDefault="006E26C5" w:rsidP="00F73260">
      <w:pPr>
        <w:pStyle w:val="NoSpacing"/>
        <w:rPr>
          <w:sz w:val="10"/>
        </w:rPr>
      </w:pPr>
    </w:p>
    <w:p w14:paraId="5D883CB5" w14:textId="4F68FECA" w:rsidR="00F73260" w:rsidRPr="00F73260" w:rsidRDefault="00F73260" w:rsidP="006E26C5">
      <w:pPr>
        <w:pStyle w:val="NoSpacing"/>
        <w:numPr>
          <w:ilvl w:val="0"/>
          <w:numId w:val="70"/>
        </w:numPr>
      </w:pPr>
      <w:r w:rsidRPr="00F73260">
        <w:t>Atlassian Cybersecurity Administration: Administered and secured Atlassian applications (Jira, Confluence, Bitbucket, Bamboo) in both PROD and DEV environments. Implemented robust access controls, conducted security configurations, and performed troubleshooting to ensure application security and compliance with cybersecurity best practices. Regularly audited these applications for vulnerabilities and applied necessary security patches.</w:t>
      </w:r>
    </w:p>
    <w:p w14:paraId="4E8DD64D" w14:textId="77777777" w:rsidR="00F73260" w:rsidRPr="00F73260" w:rsidRDefault="00F73260" w:rsidP="006E26C5">
      <w:pPr>
        <w:pStyle w:val="NoSpacing"/>
        <w:numPr>
          <w:ilvl w:val="0"/>
          <w:numId w:val="70"/>
        </w:numPr>
      </w:pPr>
      <w:r w:rsidRPr="00F73260">
        <w:t>Linux Cybersecurity Administration: Managed and secured Linux systems (Redhat and Ubuntu) with a focus on cybersecurity. Performed security-centric system administration tasks including hardening, secure scripting, patch management, and system maintenance. Utilized security automation tools to streamline patch deployment and system configurations, reducing the attack surface and ensuring compliance with security policies.</w:t>
      </w:r>
    </w:p>
    <w:p w14:paraId="32632D0D" w14:textId="77777777" w:rsidR="00F73260" w:rsidRPr="00F73260" w:rsidRDefault="00F73260" w:rsidP="006E26C5">
      <w:pPr>
        <w:pStyle w:val="NoSpacing"/>
        <w:numPr>
          <w:ilvl w:val="0"/>
          <w:numId w:val="70"/>
        </w:numPr>
      </w:pPr>
      <w:r w:rsidRPr="00F73260">
        <w:t>Windows Cybersecurity Specialist: Administered Windows environments with an emphasis on security, utilizing SCOM for monitoring and proactive threat detection. Implemented security baselines for Windows servers, conducted regular security assessments, and tuned systems for optimal security posture.</w:t>
      </w:r>
    </w:p>
    <w:p w14:paraId="21C426D6" w14:textId="77777777" w:rsidR="00F73260" w:rsidRPr="00F73260" w:rsidRDefault="00F73260" w:rsidP="006E26C5">
      <w:pPr>
        <w:pStyle w:val="NoSpacing"/>
        <w:numPr>
          <w:ilvl w:val="0"/>
          <w:numId w:val="70"/>
        </w:numPr>
      </w:pPr>
      <w:r w:rsidRPr="00F73260">
        <w:t>Oracle SOA Cybersecurity Administration: Managed Oracle SOA environments for development teams with a focus on securing middleware components. Ensured secure configuration and administration of the SOA suite, regularly reviewed security logs, and applied security best practices to safeguard against unauthorized access and potential vulnerabilities.</w:t>
      </w:r>
    </w:p>
    <w:p w14:paraId="7D12B4C8" w14:textId="77777777" w:rsidR="00F73260" w:rsidRPr="00F73260" w:rsidRDefault="00F73260" w:rsidP="00F73260">
      <w:pPr>
        <w:pStyle w:val="NoSpacing"/>
      </w:pPr>
    </w:p>
    <w:p w14:paraId="51AE6314" w14:textId="56276BBB" w:rsidR="00F73260" w:rsidRPr="006E26C5" w:rsidRDefault="00F73260" w:rsidP="00F73260">
      <w:pPr>
        <w:pStyle w:val="NoSpacing"/>
        <w:rPr>
          <w:b/>
          <w:bCs/>
        </w:rPr>
      </w:pPr>
      <w:r w:rsidRPr="006E26C5">
        <w:rPr>
          <w:b/>
          <w:bCs/>
        </w:rPr>
        <w:t>NTT Data Linux Atlassian Administrator</w:t>
      </w:r>
      <w:r w:rsidRPr="006E26C5">
        <w:rPr>
          <w:b/>
          <w:bCs/>
        </w:rPr>
        <w:tab/>
      </w:r>
      <w:r w:rsidR="006E26C5">
        <w:rPr>
          <w:b/>
          <w:bCs/>
        </w:rPr>
        <w:t xml:space="preserve">, </w:t>
      </w:r>
      <w:r w:rsidRPr="006E26C5">
        <w:rPr>
          <w:b/>
          <w:bCs/>
        </w:rPr>
        <w:t>Remote</w:t>
      </w:r>
      <w:r w:rsidRPr="006E26C5">
        <w:rPr>
          <w:b/>
          <w:bCs/>
        </w:rPr>
        <w:tab/>
      </w:r>
      <w:r w:rsidRPr="006E26C5">
        <w:rPr>
          <w:b/>
          <w:bCs/>
        </w:rPr>
        <w:tab/>
      </w:r>
      <w:r w:rsidR="006E26C5">
        <w:rPr>
          <w:b/>
          <w:bCs/>
        </w:rPr>
        <w:tab/>
      </w:r>
      <w:r w:rsidR="006E26C5">
        <w:rPr>
          <w:b/>
          <w:bCs/>
        </w:rPr>
        <w:tab/>
      </w:r>
      <w:r w:rsidR="006E26C5">
        <w:rPr>
          <w:b/>
          <w:bCs/>
        </w:rPr>
        <w:tab/>
        <w:t xml:space="preserve">   </w:t>
      </w:r>
      <w:r w:rsidRPr="006E26C5">
        <w:rPr>
          <w:b/>
          <w:bCs/>
        </w:rPr>
        <w:t>Jan 2018 – Sep 2018</w:t>
      </w:r>
    </w:p>
    <w:p w14:paraId="20D583A9" w14:textId="77777777" w:rsidR="006E26C5" w:rsidRPr="006E26C5" w:rsidRDefault="006E26C5" w:rsidP="00F73260">
      <w:pPr>
        <w:pStyle w:val="NoSpacing"/>
        <w:rPr>
          <w:sz w:val="10"/>
        </w:rPr>
      </w:pPr>
    </w:p>
    <w:p w14:paraId="2A1BCB03" w14:textId="415CD148" w:rsidR="00F73260" w:rsidRPr="00F73260" w:rsidRDefault="00F73260" w:rsidP="006E26C5">
      <w:pPr>
        <w:pStyle w:val="NoSpacing"/>
        <w:numPr>
          <w:ilvl w:val="0"/>
          <w:numId w:val="71"/>
        </w:numPr>
      </w:pPr>
      <w:r w:rsidRPr="00F73260">
        <w:t xml:space="preserve">Atlassian Cybersecurity Administrator: Administered and secured Atlassian suite applications (Jira, Confluence, Bitbucket, Bamboo) in both production (PROD) and development (DEV) environments. Implemented security configurations, access controls, and encryption to safeguard sensitive data. </w:t>
      </w:r>
      <w:r w:rsidRPr="00F73260">
        <w:lastRenderedPageBreak/>
        <w:t>Conducted regular security audits, vulnerability assessments, and troubleshooting to mitigate risks and ensure compliance with cybersecurity policies.</w:t>
      </w:r>
    </w:p>
    <w:p w14:paraId="0747F647" w14:textId="71683ECF" w:rsidR="00F73260" w:rsidRPr="00F73260" w:rsidRDefault="00F73260" w:rsidP="006E26C5">
      <w:pPr>
        <w:pStyle w:val="NoSpacing"/>
        <w:numPr>
          <w:ilvl w:val="0"/>
          <w:numId w:val="71"/>
        </w:numPr>
      </w:pPr>
      <w:r w:rsidRPr="00F73260">
        <w:t xml:space="preserve">Linux Cybersecurity Specialist: Managed and secured Linux (Redhat) systems, focusing on cybersecurity aspects such as system hardening, secure scripting, automated patch management, and maintenance. Utilized security tools and best practices to monitor, detect, and respond to threats, ensuring system integrity and resilience against </w:t>
      </w:r>
      <w:r w:rsidR="00DE0195" w:rsidRPr="00F73260">
        <w:t>cyber-attacks</w:t>
      </w:r>
      <w:r w:rsidRPr="00F73260">
        <w:t>.</w:t>
      </w:r>
    </w:p>
    <w:p w14:paraId="6EBFC081" w14:textId="77777777" w:rsidR="00F73260" w:rsidRPr="00F73260" w:rsidRDefault="00F73260" w:rsidP="006E26C5">
      <w:pPr>
        <w:pStyle w:val="NoSpacing"/>
        <w:numPr>
          <w:ilvl w:val="0"/>
          <w:numId w:val="71"/>
        </w:numPr>
      </w:pPr>
      <w:r w:rsidRPr="00F73260">
        <w:t xml:space="preserve">Puppet and RHEL Satellite Cybersecurity Engineer: Performed secure system administration using Puppet and Red Hat Enterprise Linux (RHEL) Satellite. Developed and enforced security-focused configuration management policies using Puppet, and leveraged RHEL Satellite for efficient patch management and compliance monitoring, enhancing the overall security posture of the infrastructure.  </w:t>
      </w:r>
    </w:p>
    <w:p w14:paraId="4D491657" w14:textId="77777777" w:rsidR="00F73260" w:rsidRPr="00F73260" w:rsidRDefault="00F73260" w:rsidP="00F73260">
      <w:pPr>
        <w:pStyle w:val="NoSpacing"/>
      </w:pPr>
    </w:p>
    <w:p w14:paraId="0EE5DBEE" w14:textId="77777777" w:rsidR="006E26C5" w:rsidRDefault="00F73260" w:rsidP="00F73260">
      <w:pPr>
        <w:pStyle w:val="NoSpacing"/>
        <w:rPr>
          <w:b/>
          <w:bCs/>
        </w:rPr>
      </w:pPr>
      <w:r w:rsidRPr="006E26C5">
        <w:rPr>
          <w:b/>
          <w:bCs/>
        </w:rPr>
        <w:t xml:space="preserve">Sentry Data Systems </w:t>
      </w:r>
      <w:r w:rsidRPr="006E26C5">
        <w:rPr>
          <w:b/>
          <w:bCs/>
        </w:rPr>
        <w:tab/>
      </w:r>
    </w:p>
    <w:p w14:paraId="07EADCA7" w14:textId="0A00A0E5" w:rsidR="00F73260" w:rsidRPr="006E26C5" w:rsidRDefault="00F73260" w:rsidP="00F73260">
      <w:pPr>
        <w:pStyle w:val="NoSpacing"/>
        <w:rPr>
          <w:b/>
          <w:bCs/>
        </w:rPr>
      </w:pPr>
      <w:r w:rsidRPr="006E26C5">
        <w:rPr>
          <w:b/>
          <w:bCs/>
        </w:rPr>
        <w:t>Linux Web Application Administrator</w:t>
      </w:r>
      <w:r w:rsidR="006E26C5">
        <w:rPr>
          <w:b/>
          <w:bCs/>
        </w:rPr>
        <w:t xml:space="preserve">, </w:t>
      </w:r>
      <w:r w:rsidRPr="006E26C5">
        <w:rPr>
          <w:b/>
          <w:bCs/>
        </w:rPr>
        <w:t xml:space="preserve">Remote </w:t>
      </w:r>
      <w:r w:rsidRPr="006E26C5">
        <w:rPr>
          <w:b/>
          <w:bCs/>
        </w:rPr>
        <w:tab/>
      </w:r>
      <w:r w:rsidR="006E26C5">
        <w:rPr>
          <w:b/>
          <w:bCs/>
        </w:rPr>
        <w:tab/>
      </w:r>
      <w:r w:rsidR="006E26C5">
        <w:rPr>
          <w:b/>
          <w:bCs/>
        </w:rPr>
        <w:tab/>
      </w:r>
      <w:r w:rsidR="006E26C5">
        <w:rPr>
          <w:b/>
          <w:bCs/>
        </w:rPr>
        <w:tab/>
      </w:r>
      <w:r w:rsidR="006E26C5">
        <w:rPr>
          <w:b/>
          <w:bCs/>
        </w:rPr>
        <w:tab/>
      </w:r>
      <w:r w:rsidR="006E26C5">
        <w:rPr>
          <w:b/>
          <w:bCs/>
        </w:rPr>
        <w:tab/>
        <w:t xml:space="preserve">  </w:t>
      </w:r>
      <w:r w:rsidRPr="006E26C5">
        <w:rPr>
          <w:b/>
          <w:bCs/>
        </w:rPr>
        <w:t>May 2016 – Jan 2018</w:t>
      </w:r>
    </w:p>
    <w:p w14:paraId="25AFEE76" w14:textId="77777777" w:rsidR="006E26C5" w:rsidRPr="006E26C5" w:rsidRDefault="006E26C5" w:rsidP="00F73260">
      <w:pPr>
        <w:pStyle w:val="NoSpacing"/>
        <w:rPr>
          <w:sz w:val="10"/>
        </w:rPr>
      </w:pPr>
    </w:p>
    <w:p w14:paraId="581FAC5D" w14:textId="55291FA5" w:rsidR="00F73260" w:rsidRPr="00F73260" w:rsidRDefault="00F73260" w:rsidP="006E26C5">
      <w:pPr>
        <w:pStyle w:val="NoSpacing"/>
        <w:numPr>
          <w:ilvl w:val="0"/>
          <w:numId w:val="72"/>
        </w:numPr>
      </w:pPr>
      <w:r w:rsidRPr="00F73260">
        <w:t>Cybersecurity Infrastructure Specialist: Played a pivotal role in securing and troubleshooting applications in both physical and VMWare server environments across PROD, QA, UAT, and test environments. Implemented robust security measures and conducted regular security assessments to ensure the integrity and confidentiality of the infrastructure.</w:t>
      </w:r>
    </w:p>
    <w:p w14:paraId="52244061" w14:textId="77777777" w:rsidR="00F73260" w:rsidRPr="00F73260" w:rsidRDefault="00F73260" w:rsidP="006E26C5">
      <w:pPr>
        <w:pStyle w:val="NoSpacing"/>
        <w:numPr>
          <w:ilvl w:val="0"/>
          <w:numId w:val="72"/>
        </w:numPr>
      </w:pPr>
      <w:r w:rsidRPr="00F73260">
        <w:t>Linux Cybersecurity Administrator: Managed Linux systems with a focus on security, performing tasks such as secure troubleshooting, system hardening, secure scripting, patch management, and maintenance. Utilized Bladelogic, RHEL Satellite, and Nagios for security monitoring and automation, enhancing system defense against cyber threats. Employed ServiceNow for efficient incident management and resolution.</w:t>
      </w:r>
    </w:p>
    <w:p w14:paraId="53C6A5D9" w14:textId="77777777" w:rsidR="00F73260" w:rsidRPr="00F73260" w:rsidRDefault="00F73260" w:rsidP="006E26C5">
      <w:pPr>
        <w:pStyle w:val="NoSpacing"/>
        <w:numPr>
          <w:ilvl w:val="0"/>
          <w:numId w:val="72"/>
        </w:numPr>
      </w:pPr>
      <w:r w:rsidRPr="00F73260">
        <w:t>Special Projects Cybersecurity Engineer: Assigned to high-level security projects involving middleware, systems, and cloud technologies. Worked with WebLogic, WAS, AWS, Chef, Git, Atlassian, JBoss, Tomcat, and Splunk, focusing on securing these technologies and implementing cybersecurity best practices in complex environments.</w:t>
      </w:r>
    </w:p>
    <w:p w14:paraId="06D56328" w14:textId="77777777" w:rsidR="00F73260" w:rsidRPr="00F73260" w:rsidRDefault="00F73260" w:rsidP="006E26C5">
      <w:pPr>
        <w:pStyle w:val="NoSpacing"/>
        <w:numPr>
          <w:ilvl w:val="0"/>
          <w:numId w:val="72"/>
        </w:numPr>
      </w:pPr>
      <w:r w:rsidRPr="00F73260">
        <w:t>Cloud Security Administrator: Administered and secured highly-scalable distributed systems for web applications and services, primarily in cloud computing environments. Advised on security policies for data uploaded to cloud platforms and conducted detailed log analysis for enterprise services on cloud-based solutions, ensuring compliance with cybersecurity standards.</w:t>
      </w:r>
    </w:p>
    <w:p w14:paraId="4349A988" w14:textId="77777777" w:rsidR="00F73260" w:rsidRPr="00F73260" w:rsidRDefault="00F73260" w:rsidP="006E26C5">
      <w:pPr>
        <w:pStyle w:val="NoSpacing"/>
        <w:numPr>
          <w:ilvl w:val="0"/>
          <w:numId w:val="72"/>
        </w:numPr>
      </w:pPr>
      <w:r w:rsidRPr="00F73260">
        <w:t>Atlassian Cybersecurity Administrator: Provided secure installation, administration, configuration, and troubleshooting for Atlassian’s Jira and Confluence. Implemented access controls, monitored for security vulnerabilities, and applied security patches as needed to maintain a secure collaboration environment.</w:t>
      </w:r>
    </w:p>
    <w:p w14:paraId="7BF9A27D" w14:textId="77777777" w:rsidR="00F73260" w:rsidRPr="00F73260" w:rsidRDefault="00F73260" w:rsidP="00F73260">
      <w:pPr>
        <w:pStyle w:val="NoSpacing"/>
      </w:pPr>
    </w:p>
    <w:p w14:paraId="643870D5" w14:textId="77777777" w:rsidR="006E26C5" w:rsidRDefault="00F73260" w:rsidP="00F73260">
      <w:pPr>
        <w:pStyle w:val="NoSpacing"/>
        <w:rPr>
          <w:b/>
          <w:bCs/>
        </w:rPr>
      </w:pPr>
      <w:r w:rsidRPr="006E26C5">
        <w:rPr>
          <w:b/>
          <w:bCs/>
        </w:rPr>
        <w:t>Linux AWS Cloud Administrator</w:t>
      </w:r>
      <w:r w:rsidRPr="006E26C5">
        <w:rPr>
          <w:b/>
          <w:bCs/>
        </w:rPr>
        <w:tab/>
      </w:r>
    </w:p>
    <w:p w14:paraId="32DB9EAE" w14:textId="449918D3" w:rsidR="00F73260" w:rsidRPr="006E26C5" w:rsidRDefault="00F73260" w:rsidP="00F73260">
      <w:pPr>
        <w:pStyle w:val="NoSpacing"/>
        <w:rPr>
          <w:b/>
          <w:bCs/>
        </w:rPr>
      </w:pPr>
      <w:r w:rsidRPr="006E26C5">
        <w:rPr>
          <w:b/>
          <w:bCs/>
        </w:rPr>
        <w:t>Evolphin</w:t>
      </w:r>
      <w:r w:rsidR="006E26C5">
        <w:rPr>
          <w:b/>
          <w:bCs/>
        </w:rPr>
        <w:t xml:space="preserve">, </w:t>
      </w:r>
      <w:r w:rsidRPr="006E26C5">
        <w:rPr>
          <w:b/>
          <w:bCs/>
        </w:rPr>
        <w:t xml:space="preserve">Remote </w:t>
      </w:r>
      <w:r w:rsidRP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t xml:space="preserve">  </w:t>
      </w:r>
      <w:r w:rsidRPr="006E26C5">
        <w:rPr>
          <w:b/>
          <w:bCs/>
        </w:rPr>
        <w:t>Nov 2016 – Jan 2017</w:t>
      </w:r>
    </w:p>
    <w:p w14:paraId="60C94F03" w14:textId="77777777" w:rsidR="006E26C5" w:rsidRPr="006E26C5" w:rsidRDefault="006E26C5" w:rsidP="00F73260">
      <w:pPr>
        <w:pStyle w:val="NoSpacing"/>
        <w:rPr>
          <w:sz w:val="10"/>
        </w:rPr>
      </w:pPr>
    </w:p>
    <w:p w14:paraId="2E634A0F" w14:textId="405A3C55" w:rsidR="00F73260" w:rsidRPr="00F73260" w:rsidRDefault="00F73260" w:rsidP="006E26C5">
      <w:pPr>
        <w:pStyle w:val="NoSpacing"/>
        <w:numPr>
          <w:ilvl w:val="0"/>
          <w:numId w:val="73"/>
        </w:numPr>
      </w:pPr>
      <w:r w:rsidRPr="00F73260">
        <w:t>Patching Lead, BladeLogic Server Automation.  Server automation software to deploy patches and scripts to server farms in various operating systems.</w:t>
      </w:r>
    </w:p>
    <w:p w14:paraId="321CFAEA" w14:textId="77777777" w:rsidR="00F73260" w:rsidRPr="00F73260" w:rsidRDefault="00F73260" w:rsidP="006E26C5">
      <w:pPr>
        <w:pStyle w:val="NoSpacing"/>
        <w:numPr>
          <w:ilvl w:val="0"/>
          <w:numId w:val="73"/>
        </w:numPr>
      </w:pPr>
      <w:r w:rsidRPr="00F73260">
        <w:t>Subject matter expert in company’s flagship product for media file versioning.  Services included systems, middleware, security, and cloud expertise for the customer as needed.  Java, python, and some ruby for automation.</w:t>
      </w:r>
    </w:p>
    <w:p w14:paraId="1CD2B834" w14:textId="77777777" w:rsidR="00F73260" w:rsidRPr="00F73260" w:rsidRDefault="00F73260" w:rsidP="006E26C5">
      <w:pPr>
        <w:pStyle w:val="NoSpacing"/>
        <w:numPr>
          <w:ilvl w:val="0"/>
          <w:numId w:val="73"/>
        </w:numPr>
      </w:pPr>
      <w:r w:rsidRPr="00F73260">
        <w:t>Provided administration for Atlassian applications such as Jira, Confluence, and Bitbucket.</w:t>
      </w:r>
    </w:p>
    <w:p w14:paraId="5AF16A85" w14:textId="77777777" w:rsidR="00F73260" w:rsidRPr="00F73260" w:rsidRDefault="00F73260" w:rsidP="006E26C5">
      <w:pPr>
        <w:pStyle w:val="NoSpacing"/>
        <w:numPr>
          <w:ilvl w:val="0"/>
          <w:numId w:val="73"/>
        </w:numPr>
      </w:pPr>
      <w:r w:rsidRPr="00F73260">
        <w:t xml:space="preserve">Provisioned AWS servers along with monitoring and Splunk log administration.  </w:t>
      </w:r>
    </w:p>
    <w:p w14:paraId="7A906307" w14:textId="77777777" w:rsidR="00F73260" w:rsidRPr="00F73260" w:rsidRDefault="00F73260" w:rsidP="006E26C5">
      <w:pPr>
        <w:pStyle w:val="NoSpacing"/>
        <w:numPr>
          <w:ilvl w:val="0"/>
          <w:numId w:val="73"/>
        </w:numPr>
      </w:pPr>
      <w:r w:rsidRPr="00F73260">
        <w:t>Performed various Linux System administration tasks such as troubleshooting, tuning, scripting, patching, and maintenance and Windows scripting with powershell.</w:t>
      </w:r>
    </w:p>
    <w:p w14:paraId="10340745" w14:textId="77777777" w:rsidR="00F73260" w:rsidRPr="00F73260" w:rsidRDefault="00F73260" w:rsidP="006E26C5">
      <w:pPr>
        <w:pStyle w:val="NoSpacing"/>
        <w:numPr>
          <w:ilvl w:val="0"/>
          <w:numId w:val="73"/>
        </w:numPr>
      </w:pPr>
      <w:r w:rsidRPr="00F73260">
        <w:t>Responsible for Design/Install/Engineer for Apache Tomcat middleware platforms on Ubuntu and RHEL (redhat) 7 AWS Cloud servers.</w:t>
      </w:r>
    </w:p>
    <w:p w14:paraId="3707A222" w14:textId="77777777" w:rsidR="00F73260" w:rsidRPr="00F73260" w:rsidRDefault="00F73260" w:rsidP="006E26C5">
      <w:pPr>
        <w:pStyle w:val="NoSpacing"/>
        <w:numPr>
          <w:ilvl w:val="0"/>
          <w:numId w:val="73"/>
        </w:numPr>
      </w:pPr>
      <w:r w:rsidRPr="00F73260">
        <w:lastRenderedPageBreak/>
        <w:t>Provided training to both in house and outside clients on software and technology overall.</w:t>
      </w:r>
    </w:p>
    <w:p w14:paraId="3AE3B171" w14:textId="77777777" w:rsidR="00F73260" w:rsidRPr="00F73260" w:rsidRDefault="00F73260" w:rsidP="00F73260">
      <w:pPr>
        <w:pStyle w:val="NoSpacing"/>
      </w:pPr>
    </w:p>
    <w:p w14:paraId="175EDA73" w14:textId="77777777" w:rsidR="006E26C5" w:rsidRDefault="00F73260" w:rsidP="00F73260">
      <w:pPr>
        <w:pStyle w:val="NoSpacing"/>
        <w:rPr>
          <w:b/>
          <w:bCs/>
        </w:rPr>
      </w:pPr>
      <w:r w:rsidRPr="006E26C5">
        <w:rPr>
          <w:b/>
          <w:bCs/>
        </w:rPr>
        <w:t>AWS Cloud Admin</w:t>
      </w:r>
      <w:r w:rsidRPr="006E26C5">
        <w:rPr>
          <w:b/>
          <w:bCs/>
        </w:rPr>
        <w:tab/>
      </w:r>
      <w:r w:rsidRPr="006E26C5">
        <w:rPr>
          <w:b/>
          <w:bCs/>
        </w:rPr>
        <w:tab/>
      </w:r>
    </w:p>
    <w:p w14:paraId="4C1B13A4" w14:textId="6250A9BD" w:rsidR="00F73260" w:rsidRPr="006E26C5" w:rsidRDefault="00F73260" w:rsidP="00F73260">
      <w:pPr>
        <w:pStyle w:val="NoSpacing"/>
        <w:rPr>
          <w:b/>
          <w:bCs/>
        </w:rPr>
      </w:pPr>
      <w:r w:rsidRPr="006E26C5">
        <w:rPr>
          <w:b/>
          <w:bCs/>
        </w:rPr>
        <w:t>Civic Actions</w:t>
      </w:r>
      <w:r w:rsidR="006E26C5">
        <w:rPr>
          <w:b/>
          <w:bCs/>
        </w:rPr>
        <w:t xml:space="preserve">, </w:t>
      </w:r>
      <w:r w:rsidRPr="006E26C5">
        <w:rPr>
          <w:b/>
          <w:bCs/>
        </w:rPr>
        <w:t xml:space="preserve">Remote </w:t>
      </w:r>
      <w:r w:rsidRP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r>
      <w:r w:rsidR="006E26C5">
        <w:rPr>
          <w:b/>
          <w:bCs/>
        </w:rPr>
        <w:tab/>
        <w:t xml:space="preserve">   </w:t>
      </w:r>
      <w:r w:rsidRPr="006E26C5">
        <w:rPr>
          <w:b/>
          <w:bCs/>
        </w:rPr>
        <w:t>Jun 2016 – Sep 2016</w:t>
      </w:r>
    </w:p>
    <w:p w14:paraId="6E3D4490" w14:textId="77777777" w:rsidR="006E26C5" w:rsidRPr="006E26C5" w:rsidRDefault="006E26C5" w:rsidP="00F73260">
      <w:pPr>
        <w:pStyle w:val="NoSpacing"/>
        <w:rPr>
          <w:sz w:val="10"/>
        </w:rPr>
      </w:pPr>
    </w:p>
    <w:p w14:paraId="45CD6161" w14:textId="4B8CA907" w:rsidR="00F73260" w:rsidRPr="00F73260" w:rsidRDefault="00F73260" w:rsidP="006E26C5">
      <w:pPr>
        <w:pStyle w:val="NoSpacing"/>
        <w:numPr>
          <w:ilvl w:val="0"/>
          <w:numId w:val="74"/>
        </w:numPr>
      </w:pPr>
      <w:r w:rsidRPr="00F73260">
        <w:t xml:space="preserve">Provided Security Clearance IT support for the Department of Education.  Primary role was troubleshooting of applications and both physical and VMWare server environments along with upgrades and migration of Infrastructure to a cloud environment.  </w:t>
      </w:r>
    </w:p>
    <w:p w14:paraId="731DA82B" w14:textId="77777777" w:rsidR="00F73260" w:rsidRPr="00F73260" w:rsidRDefault="00F73260" w:rsidP="006E26C5">
      <w:pPr>
        <w:pStyle w:val="NoSpacing"/>
        <w:numPr>
          <w:ilvl w:val="0"/>
          <w:numId w:val="74"/>
        </w:numPr>
      </w:pPr>
      <w:r w:rsidRPr="00F73260">
        <w:t>Securing Apache HTTP and Tomcat 8 following CIS (Center for Internet Security) Standards.</w:t>
      </w:r>
    </w:p>
    <w:p w14:paraId="53C962F8" w14:textId="77777777" w:rsidR="00F73260" w:rsidRPr="00F73260" w:rsidRDefault="00F73260" w:rsidP="006E26C5">
      <w:pPr>
        <w:pStyle w:val="NoSpacing"/>
        <w:numPr>
          <w:ilvl w:val="0"/>
          <w:numId w:val="74"/>
        </w:numPr>
      </w:pPr>
      <w:r w:rsidRPr="00F73260">
        <w:t>Administration of Department of Ed website using Banner and Moodle.</w:t>
      </w:r>
    </w:p>
    <w:p w14:paraId="6FE6ACEA" w14:textId="77777777" w:rsidR="00F73260" w:rsidRPr="00F73260" w:rsidRDefault="00F73260" w:rsidP="006E26C5">
      <w:pPr>
        <w:pStyle w:val="NoSpacing"/>
        <w:numPr>
          <w:ilvl w:val="0"/>
          <w:numId w:val="74"/>
        </w:numPr>
      </w:pPr>
      <w:r w:rsidRPr="00F73260">
        <w:t>Acted as subject matter expert for transition team.  Used java and python scripting for task automation along with Linux (redhat and ubuntu) System administration:  troubleshooting, tuning, scripting, patching, and maintenance.</w:t>
      </w:r>
    </w:p>
    <w:p w14:paraId="7F8491A1" w14:textId="77777777" w:rsidR="00F73260" w:rsidRPr="00F73260" w:rsidRDefault="00F73260" w:rsidP="00F73260">
      <w:pPr>
        <w:pStyle w:val="NoSpacing"/>
      </w:pPr>
    </w:p>
    <w:p w14:paraId="18FADAF4" w14:textId="77777777" w:rsidR="005809AC" w:rsidRDefault="00F73260" w:rsidP="00F73260">
      <w:pPr>
        <w:pStyle w:val="NoSpacing"/>
        <w:rPr>
          <w:b/>
          <w:bCs/>
        </w:rPr>
      </w:pPr>
      <w:r w:rsidRPr="005809AC">
        <w:rPr>
          <w:b/>
          <w:bCs/>
        </w:rPr>
        <w:t>WebLogic/Linux Admin</w:t>
      </w:r>
    </w:p>
    <w:p w14:paraId="1BD3BAD0" w14:textId="6EB4D6B1" w:rsidR="00F73260" w:rsidRPr="005809AC" w:rsidRDefault="00F73260" w:rsidP="00F73260">
      <w:pPr>
        <w:pStyle w:val="NoSpacing"/>
        <w:rPr>
          <w:b/>
          <w:bCs/>
        </w:rPr>
      </w:pPr>
      <w:r w:rsidRPr="005809AC">
        <w:rPr>
          <w:b/>
          <w:bCs/>
        </w:rPr>
        <w:t>SITA</w:t>
      </w:r>
      <w:r w:rsidR="005809AC">
        <w:rPr>
          <w:b/>
          <w:bCs/>
        </w:rPr>
        <w:t xml:space="preserve">, </w:t>
      </w:r>
      <w:r w:rsidRPr="005809AC">
        <w:rPr>
          <w:b/>
          <w:bCs/>
        </w:rPr>
        <w:t xml:space="preserve">Remote </w:t>
      </w:r>
      <w:r w:rsidRP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t xml:space="preserve">  </w:t>
      </w:r>
      <w:r w:rsidRPr="005809AC">
        <w:rPr>
          <w:b/>
          <w:bCs/>
        </w:rPr>
        <w:t>Nov 2013 – Jun 2016</w:t>
      </w:r>
    </w:p>
    <w:p w14:paraId="6A044C87" w14:textId="77777777" w:rsidR="005809AC" w:rsidRPr="005809AC" w:rsidRDefault="005809AC" w:rsidP="00F73260">
      <w:pPr>
        <w:pStyle w:val="NoSpacing"/>
        <w:rPr>
          <w:sz w:val="10"/>
        </w:rPr>
      </w:pPr>
    </w:p>
    <w:p w14:paraId="24B271A4" w14:textId="431DFB45" w:rsidR="00F73260" w:rsidRPr="00F73260" w:rsidRDefault="00F73260" w:rsidP="005809AC">
      <w:pPr>
        <w:pStyle w:val="NoSpacing"/>
        <w:numPr>
          <w:ilvl w:val="0"/>
          <w:numId w:val="75"/>
        </w:numPr>
      </w:pPr>
      <w:r w:rsidRPr="00F73260">
        <w:t xml:space="preserve">Provided primary role in providing security for and troubleshooting of applications and server environments along with providing the </w:t>
      </w:r>
      <w:r w:rsidR="00DE0195" w:rsidRPr="00F73260">
        <w:t>infrastructure</w:t>
      </w:r>
      <w:r w:rsidRPr="00F73260">
        <w:t xml:space="preserve"> support for PROD, QA, UAT, and test environments.</w:t>
      </w:r>
    </w:p>
    <w:p w14:paraId="6CBE5D45" w14:textId="77777777" w:rsidR="00F73260" w:rsidRPr="00F73260" w:rsidRDefault="00F73260" w:rsidP="005809AC">
      <w:pPr>
        <w:pStyle w:val="NoSpacing"/>
        <w:numPr>
          <w:ilvl w:val="0"/>
          <w:numId w:val="75"/>
        </w:numPr>
      </w:pPr>
      <w:r w:rsidRPr="00F73260">
        <w:t>Acted as subject matter expert for overseas team.  Duties included resolving issues on Solaris and Linux platforms and environments. Frequent scripting with shell, Java, and python for automation.</w:t>
      </w:r>
    </w:p>
    <w:p w14:paraId="5E0CFED9" w14:textId="77777777" w:rsidR="00F73260" w:rsidRPr="00F73260" w:rsidRDefault="00F73260" w:rsidP="005809AC">
      <w:pPr>
        <w:pStyle w:val="NoSpacing"/>
        <w:numPr>
          <w:ilvl w:val="0"/>
          <w:numId w:val="75"/>
        </w:numPr>
      </w:pPr>
      <w:r w:rsidRPr="00F73260">
        <w:t>Administered and troubleshoot highly-scalable distributed systems for running web applications and web services (e.g., cloud computing).  Presented users with policy suggestions for the data uploaded on a Cloud computing platform.  Conducted log analysis for the enterprise services on cloud based service solutions.</w:t>
      </w:r>
    </w:p>
    <w:p w14:paraId="3399C27E" w14:textId="77777777" w:rsidR="00F73260" w:rsidRPr="00F73260" w:rsidRDefault="00F73260" w:rsidP="005809AC">
      <w:pPr>
        <w:pStyle w:val="NoSpacing"/>
        <w:numPr>
          <w:ilvl w:val="0"/>
          <w:numId w:val="75"/>
        </w:numPr>
      </w:pPr>
      <w:r w:rsidRPr="00F73260">
        <w:t>Advised on best practices and spearheaded an upgrade project from older Linux/Unix distributions to RHEL5.  Also performed Linux System administration tasks such as troubleshooting, tuning, scripting, patching, and maintenance.</w:t>
      </w:r>
    </w:p>
    <w:p w14:paraId="2CC738B0" w14:textId="77777777" w:rsidR="00F73260" w:rsidRPr="00F73260" w:rsidRDefault="00F73260" w:rsidP="005809AC">
      <w:pPr>
        <w:pStyle w:val="NoSpacing"/>
        <w:numPr>
          <w:ilvl w:val="0"/>
          <w:numId w:val="75"/>
        </w:numPr>
      </w:pPr>
      <w:r w:rsidRPr="00F73260">
        <w:t>Created systems with Kickstart and Jumpstart and tweaked Chef and Bladelogic configuration files for Dev Environment Configuration Management.</w:t>
      </w:r>
    </w:p>
    <w:p w14:paraId="71D67467" w14:textId="77777777" w:rsidR="00F73260" w:rsidRPr="00F73260" w:rsidRDefault="00F73260" w:rsidP="005809AC">
      <w:pPr>
        <w:pStyle w:val="NoSpacing"/>
        <w:numPr>
          <w:ilvl w:val="0"/>
          <w:numId w:val="75"/>
        </w:numPr>
      </w:pPr>
      <w:r w:rsidRPr="00F73260">
        <w:t xml:space="preserve">Used third party analytical tools such as Splunk, SCOM, Gomez, and Dynatrace to gain a better proactive and comprehensive picture of the serves and overall environment. </w:t>
      </w:r>
    </w:p>
    <w:p w14:paraId="4B3C83A9" w14:textId="77777777" w:rsidR="00F73260" w:rsidRPr="00F73260" w:rsidRDefault="00F73260" w:rsidP="005809AC">
      <w:pPr>
        <w:pStyle w:val="NoSpacing"/>
        <w:numPr>
          <w:ilvl w:val="0"/>
          <w:numId w:val="75"/>
        </w:numPr>
      </w:pPr>
      <w:r w:rsidRPr="00F73260">
        <w:t>Administration and configuration of WordPress, Jboss, Weblogic, Exalogic, WebSphere (WAS) 5.1, 6, 6.1, and 7 server environments on AIX 5.3.</w:t>
      </w:r>
    </w:p>
    <w:p w14:paraId="6B93C821" w14:textId="77777777" w:rsidR="00F73260" w:rsidRPr="00F73260" w:rsidRDefault="00F73260" w:rsidP="00F73260">
      <w:pPr>
        <w:pStyle w:val="NoSpacing"/>
      </w:pPr>
    </w:p>
    <w:p w14:paraId="1AC44E53" w14:textId="77777777" w:rsidR="005809AC" w:rsidRDefault="00F73260" w:rsidP="00F73260">
      <w:pPr>
        <w:pStyle w:val="NoSpacing"/>
        <w:rPr>
          <w:b/>
          <w:bCs/>
        </w:rPr>
      </w:pPr>
      <w:r w:rsidRPr="005809AC">
        <w:rPr>
          <w:b/>
          <w:bCs/>
        </w:rPr>
        <w:t>Application Admin</w:t>
      </w:r>
      <w:r w:rsidRPr="005809AC">
        <w:rPr>
          <w:b/>
          <w:bCs/>
        </w:rPr>
        <w:tab/>
      </w:r>
      <w:r w:rsidRPr="005809AC">
        <w:rPr>
          <w:b/>
          <w:bCs/>
        </w:rPr>
        <w:tab/>
      </w:r>
    </w:p>
    <w:p w14:paraId="1F717CBF" w14:textId="28218A4D" w:rsidR="00F73260" w:rsidRPr="005809AC" w:rsidRDefault="00F73260" w:rsidP="00F73260">
      <w:pPr>
        <w:pStyle w:val="NoSpacing"/>
        <w:rPr>
          <w:b/>
          <w:bCs/>
        </w:rPr>
      </w:pPr>
      <w:r w:rsidRPr="005809AC">
        <w:rPr>
          <w:b/>
          <w:bCs/>
        </w:rPr>
        <w:t>7Delta</w:t>
      </w:r>
      <w:r w:rsidR="005809AC">
        <w:rPr>
          <w:b/>
          <w:bCs/>
        </w:rPr>
        <w:t xml:space="preserve">, </w:t>
      </w:r>
      <w:r w:rsidRPr="005809AC">
        <w:rPr>
          <w:b/>
          <w:bCs/>
        </w:rPr>
        <w:t xml:space="preserve">Remote </w:t>
      </w:r>
      <w:r w:rsidRP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t xml:space="preserve">  </w:t>
      </w:r>
      <w:r w:rsidRPr="005809AC">
        <w:rPr>
          <w:b/>
          <w:bCs/>
        </w:rPr>
        <w:t>Feb 2013 – Nov 2013</w:t>
      </w:r>
    </w:p>
    <w:p w14:paraId="4884C130" w14:textId="77777777" w:rsidR="005809AC" w:rsidRPr="005809AC" w:rsidRDefault="005809AC" w:rsidP="00F73260">
      <w:pPr>
        <w:pStyle w:val="NoSpacing"/>
        <w:rPr>
          <w:sz w:val="10"/>
        </w:rPr>
      </w:pPr>
    </w:p>
    <w:p w14:paraId="5FCB6E72" w14:textId="7C72C603" w:rsidR="00F73260" w:rsidRPr="00F73260" w:rsidRDefault="00F73260" w:rsidP="005809AC">
      <w:pPr>
        <w:pStyle w:val="NoSpacing"/>
        <w:numPr>
          <w:ilvl w:val="0"/>
          <w:numId w:val="76"/>
        </w:numPr>
      </w:pPr>
      <w:r w:rsidRPr="00F73260">
        <w:t xml:space="preserve">Provided primary role in providing security for and troubleshooting of applications and server environments along with providing the </w:t>
      </w:r>
      <w:r w:rsidR="00DE0195" w:rsidRPr="00F73260">
        <w:t>infrastructure</w:t>
      </w:r>
      <w:r w:rsidRPr="00F73260">
        <w:t xml:space="preserve"> support for PROD, QA, UAT, and test environments.</w:t>
      </w:r>
    </w:p>
    <w:p w14:paraId="1A58FB0F" w14:textId="77777777" w:rsidR="00F73260" w:rsidRPr="00F73260" w:rsidRDefault="00F73260" w:rsidP="005809AC">
      <w:pPr>
        <w:pStyle w:val="NoSpacing"/>
        <w:numPr>
          <w:ilvl w:val="0"/>
          <w:numId w:val="76"/>
        </w:numPr>
      </w:pPr>
      <w:r w:rsidRPr="00F73260">
        <w:t>Performed server updates and code drops.</w:t>
      </w:r>
    </w:p>
    <w:p w14:paraId="62A43AA6" w14:textId="77777777" w:rsidR="00F73260" w:rsidRPr="00F73260" w:rsidRDefault="00F73260" w:rsidP="005809AC">
      <w:pPr>
        <w:pStyle w:val="NoSpacing"/>
        <w:numPr>
          <w:ilvl w:val="0"/>
          <w:numId w:val="76"/>
        </w:numPr>
      </w:pPr>
      <w:r w:rsidRPr="00F73260">
        <w:t>Proficient with all flavors of Unix/Linux: IBM AIX, Sun Solaris, HP UX, Red Hat RHEL</w:t>
      </w:r>
    </w:p>
    <w:p w14:paraId="516AE817" w14:textId="77777777" w:rsidR="00F73260" w:rsidRPr="00F73260" w:rsidRDefault="00F73260" w:rsidP="005809AC">
      <w:pPr>
        <w:pStyle w:val="NoSpacing"/>
        <w:numPr>
          <w:ilvl w:val="0"/>
          <w:numId w:val="76"/>
        </w:numPr>
      </w:pPr>
      <w:r w:rsidRPr="00F73260">
        <w:t>Advised on best practices and spearheaded an upgrade project from older Linux/Unix distributions to RHEL5.</w:t>
      </w:r>
    </w:p>
    <w:p w14:paraId="0D56A8E1" w14:textId="77777777" w:rsidR="00F73260" w:rsidRPr="00F73260" w:rsidRDefault="00F73260" w:rsidP="005809AC">
      <w:pPr>
        <w:pStyle w:val="NoSpacing"/>
        <w:numPr>
          <w:ilvl w:val="0"/>
          <w:numId w:val="76"/>
        </w:numPr>
      </w:pPr>
      <w:r w:rsidRPr="00F73260">
        <w:t>Experience with Jython, Python, Perl, shell scripting along with windows scripting with powershell.</w:t>
      </w:r>
    </w:p>
    <w:p w14:paraId="50997024" w14:textId="77777777" w:rsidR="00F73260" w:rsidRPr="00F73260" w:rsidRDefault="00F73260" w:rsidP="005809AC">
      <w:pPr>
        <w:pStyle w:val="NoSpacing"/>
        <w:numPr>
          <w:ilvl w:val="0"/>
          <w:numId w:val="76"/>
        </w:numPr>
      </w:pPr>
      <w:r w:rsidRPr="00F73260">
        <w:t>Used Puppet for application automatic deployment and provisioning to different environments.</w:t>
      </w:r>
    </w:p>
    <w:p w14:paraId="296FFBF5" w14:textId="77777777" w:rsidR="00F73260" w:rsidRPr="00F73260" w:rsidRDefault="00F73260" w:rsidP="005809AC">
      <w:pPr>
        <w:pStyle w:val="NoSpacing"/>
        <w:numPr>
          <w:ilvl w:val="0"/>
          <w:numId w:val="76"/>
        </w:numPr>
      </w:pPr>
      <w:r w:rsidRPr="00F73260">
        <w:t>Swapped out EMC disks in arrays</w:t>
      </w:r>
    </w:p>
    <w:p w14:paraId="4821A88A" w14:textId="77777777" w:rsidR="00F73260" w:rsidRPr="00F73260" w:rsidRDefault="00F73260" w:rsidP="005809AC">
      <w:pPr>
        <w:pStyle w:val="NoSpacing"/>
        <w:numPr>
          <w:ilvl w:val="0"/>
          <w:numId w:val="76"/>
        </w:numPr>
      </w:pPr>
      <w:r w:rsidRPr="00F73260">
        <w:lastRenderedPageBreak/>
        <w:t>Administration and configuration of Wordpress, Jboss, Weblogic, Exalogic, WebSphere (WAS) 5.1, 6, 6.1, and 7 server environments on AIX 5.3</w:t>
      </w:r>
    </w:p>
    <w:p w14:paraId="4E4B9B5C" w14:textId="77777777" w:rsidR="00F73260" w:rsidRPr="00F73260" w:rsidRDefault="00F73260" w:rsidP="00F73260">
      <w:pPr>
        <w:pStyle w:val="NoSpacing"/>
      </w:pPr>
    </w:p>
    <w:p w14:paraId="2626AE00" w14:textId="77777777" w:rsidR="005809AC" w:rsidRDefault="00F73260" w:rsidP="00F73260">
      <w:pPr>
        <w:pStyle w:val="NoSpacing"/>
        <w:rPr>
          <w:b/>
          <w:bCs/>
        </w:rPr>
      </w:pPr>
      <w:r w:rsidRPr="005809AC">
        <w:rPr>
          <w:b/>
          <w:bCs/>
        </w:rPr>
        <w:t>Soa/Web Services Admin</w:t>
      </w:r>
      <w:r w:rsidRPr="005809AC">
        <w:rPr>
          <w:b/>
          <w:bCs/>
        </w:rPr>
        <w:tab/>
      </w:r>
    </w:p>
    <w:p w14:paraId="45940179" w14:textId="65D8DBC3" w:rsidR="00F73260" w:rsidRPr="005809AC" w:rsidRDefault="00F73260" w:rsidP="00F73260">
      <w:pPr>
        <w:pStyle w:val="NoSpacing"/>
        <w:rPr>
          <w:b/>
          <w:bCs/>
        </w:rPr>
      </w:pPr>
      <w:r w:rsidRPr="005809AC">
        <w:rPr>
          <w:b/>
          <w:bCs/>
        </w:rPr>
        <w:t>Chick Fil-A</w:t>
      </w:r>
      <w:r w:rsidR="005809AC">
        <w:rPr>
          <w:b/>
          <w:bCs/>
        </w:rPr>
        <w:t xml:space="preserve">, </w:t>
      </w:r>
      <w:r w:rsidRPr="005809AC">
        <w:rPr>
          <w:b/>
          <w:bCs/>
        </w:rPr>
        <w:t>Atlanta, GA</w:t>
      </w:r>
      <w:r w:rsidR="005809AC">
        <w:rPr>
          <w:b/>
          <w:bCs/>
        </w:rPr>
        <w:tab/>
      </w:r>
      <w:r w:rsidRPr="005809AC">
        <w:rPr>
          <w:b/>
          <w:bCs/>
        </w:rPr>
        <w:tab/>
      </w:r>
      <w:r w:rsidR="005809AC">
        <w:rPr>
          <w:b/>
          <w:bCs/>
        </w:rPr>
        <w:tab/>
      </w:r>
      <w:r w:rsidR="005809AC">
        <w:rPr>
          <w:b/>
          <w:bCs/>
        </w:rPr>
        <w:tab/>
      </w:r>
      <w:r w:rsidR="005809AC">
        <w:rPr>
          <w:b/>
          <w:bCs/>
        </w:rPr>
        <w:tab/>
      </w:r>
      <w:r w:rsidR="005809AC">
        <w:rPr>
          <w:b/>
          <w:bCs/>
        </w:rPr>
        <w:tab/>
      </w:r>
      <w:r w:rsidR="005809AC">
        <w:rPr>
          <w:b/>
          <w:bCs/>
        </w:rPr>
        <w:tab/>
      </w:r>
      <w:r w:rsidR="005809AC">
        <w:rPr>
          <w:b/>
          <w:bCs/>
        </w:rPr>
        <w:tab/>
        <w:t xml:space="preserve">                </w:t>
      </w:r>
      <w:r w:rsidRPr="005809AC">
        <w:rPr>
          <w:b/>
          <w:bCs/>
        </w:rPr>
        <w:t>Nov 2012 – Feb 2013</w:t>
      </w:r>
    </w:p>
    <w:p w14:paraId="326C8F93" w14:textId="77777777" w:rsidR="005809AC" w:rsidRPr="005809AC" w:rsidRDefault="005809AC" w:rsidP="00F73260">
      <w:pPr>
        <w:pStyle w:val="NoSpacing"/>
        <w:rPr>
          <w:sz w:val="10"/>
        </w:rPr>
      </w:pPr>
    </w:p>
    <w:p w14:paraId="5A094BC2" w14:textId="4B73BED3" w:rsidR="00F73260" w:rsidRPr="00F73260" w:rsidRDefault="00F73260" w:rsidP="005809AC">
      <w:pPr>
        <w:pStyle w:val="NoSpacing"/>
        <w:numPr>
          <w:ilvl w:val="0"/>
          <w:numId w:val="77"/>
        </w:numPr>
      </w:pPr>
      <w:r w:rsidRPr="00F73260">
        <w:t>Upgraded Subversion for the developer Production, Development, and QA departments.</w:t>
      </w:r>
    </w:p>
    <w:p w14:paraId="31AC3249" w14:textId="77777777" w:rsidR="00F73260" w:rsidRPr="00F73260" w:rsidRDefault="00F73260" w:rsidP="005809AC">
      <w:pPr>
        <w:pStyle w:val="NoSpacing"/>
        <w:numPr>
          <w:ilvl w:val="0"/>
          <w:numId w:val="77"/>
        </w:numPr>
      </w:pPr>
      <w:r w:rsidRPr="00F73260">
        <w:t>Troubleshot, configured, constructed, and administered, CFA servers for various projects.</w:t>
      </w:r>
    </w:p>
    <w:p w14:paraId="3611E812" w14:textId="77777777" w:rsidR="00F73260" w:rsidRPr="00F73260" w:rsidRDefault="00F73260" w:rsidP="005809AC">
      <w:pPr>
        <w:pStyle w:val="NoSpacing"/>
        <w:numPr>
          <w:ilvl w:val="0"/>
          <w:numId w:val="77"/>
        </w:numPr>
      </w:pPr>
      <w:r w:rsidRPr="00F73260">
        <w:t>Provided Production Support for the Windows and Linux servers in various environments.  Scripting with linux shell and windows powershell.</w:t>
      </w:r>
    </w:p>
    <w:p w14:paraId="6800D44D" w14:textId="77777777" w:rsidR="00F73260" w:rsidRPr="00F73260" w:rsidRDefault="00F73260" w:rsidP="005809AC">
      <w:pPr>
        <w:pStyle w:val="NoSpacing"/>
        <w:numPr>
          <w:ilvl w:val="0"/>
          <w:numId w:val="77"/>
        </w:numPr>
      </w:pPr>
      <w:r w:rsidRPr="00F73260">
        <w:t>Experienced configuration with expertise in application servers for the F5 BigIP network load balancers</w:t>
      </w:r>
    </w:p>
    <w:p w14:paraId="02DD7F0B" w14:textId="77777777" w:rsidR="00F73260" w:rsidRPr="00F73260" w:rsidRDefault="00F73260" w:rsidP="005809AC">
      <w:pPr>
        <w:pStyle w:val="NoSpacing"/>
        <w:numPr>
          <w:ilvl w:val="0"/>
          <w:numId w:val="77"/>
        </w:numPr>
      </w:pPr>
      <w:r w:rsidRPr="00F73260">
        <w:t xml:space="preserve">Responsible for reviewing current and planned F5 load balancer implementations.  </w:t>
      </w:r>
    </w:p>
    <w:p w14:paraId="065F8026" w14:textId="77777777" w:rsidR="00F73260" w:rsidRPr="00F73260" w:rsidRDefault="00F73260" w:rsidP="005809AC">
      <w:pPr>
        <w:pStyle w:val="NoSpacing"/>
        <w:numPr>
          <w:ilvl w:val="0"/>
          <w:numId w:val="77"/>
        </w:numPr>
      </w:pPr>
      <w:r w:rsidRPr="00F73260">
        <w:t>Used scripting languages like Python, Ruby, Bash and configuration management tools Chef, Puppet and Web Service like AWS.</w:t>
      </w:r>
    </w:p>
    <w:p w14:paraId="18C3D94C" w14:textId="77777777" w:rsidR="00F73260" w:rsidRPr="00F73260" w:rsidRDefault="00F73260" w:rsidP="005809AC">
      <w:pPr>
        <w:pStyle w:val="NoSpacing"/>
        <w:numPr>
          <w:ilvl w:val="0"/>
          <w:numId w:val="77"/>
        </w:numPr>
      </w:pPr>
      <w:r w:rsidRPr="00F73260">
        <w:t xml:space="preserve">Worked with Glassfish, Wordpress and Amazon webservices and other application servers. </w:t>
      </w:r>
    </w:p>
    <w:p w14:paraId="2C73F884" w14:textId="77777777" w:rsidR="00F73260" w:rsidRPr="00F73260" w:rsidRDefault="00F73260" w:rsidP="005809AC">
      <w:pPr>
        <w:pStyle w:val="NoSpacing"/>
        <w:numPr>
          <w:ilvl w:val="0"/>
          <w:numId w:val="77"/>
        </w:numPr>
      </w:pPr>
      <w:r w:rsidRPr="00F73260">
        <w:t>Working knowledge of leveraging F5 devices for web acceleration &amp; caching.</w:t>
      </w:r>
    </w:p>
    <w:p w14:paraId="7EF8C593" w14:textId="77777777" w:rsidR="00F73260" w:rsidRPr="00F73260" w:rsidRDefault="00F73260" w:rsidP="005809AC">
      <w:pPr>
        <w:pStyle w:val="NoSpacing"/>
        <w:numPr>
          <w:ilvl w:val="0"/>
          <w:numId w:val="77"/>
        </w:numPr>
      </w:pPr>
      <w:r w:rsidRPr="00F73260">
        <w:t>Created improved course materials for Weblogic Admin classes</w:t>
      </w:r>
    </w:p>
    <w:p w14:paraId="28C09DC7" w14:textId="77777777" w:rsidR="00F73260" w:rsidRPr="00F73260" w:rsidRDefault="00F73260" w:rsidP="005809AC">
      <w:pPr>
        <w:pStyle w:val="NoSpacing"/>
        <w:numPr>
          <w:ilvl w:val="0"/>
          <w:numId w:val="77"/>
        </w:numPr>
      </w:pPr>
      <w:r w:rsidRPr="00F73260">
        <w:t>Performed onsite mentoring for various clients acting as a subject matter expert.</w:t>
      </w:r>
    </w:p>
    <w:p w14:paraId="00719B10" w14:textId="77777777" w:rsidR="00F73260" w:rsidRPr="00F73260" w:rsidRDefault="00F73260" w:rsidP="005809AC">
      <w:pPr>
        <w:pStyle w:val="NoSpacing"/>
        <w:numPr>
          <w:ilvl w:val="0"/>
          <w:numId w:val="77"/>
        </w:numPr>
      </w:pPr>
      <w:r w:rsidRPr="00F73260">
        <w:t>Administered and troubleshoot highly scalable distributed systems for running web applications and web services (e.g., cloud computing).</w:t>
      </w:r>
    </w:p>
    <w:p w14:paraId="131F32E1" w14:textId="77777777" w:rsidR="005809AC" w:rsidRDefault="005809AC" w:rsidP="00F73260">
      <w:pPr>
        <w:pStyle w:val="NoSpacing"/>
      </w:pPr>
    </w:p>
    <w:p w14:paraId="3453EB6D" w14:textId="77777777" w:rsidR="007D20A0" w:rsidRDefault="00F73260" w:rsidP="00F73260">
      <w:pPr>
        <w:pStyle w:val="NoSpacing"/>
        <w:rPr>
          <w:b/>
          <w:bCs/>
        </w:rPr>
      </w:pPr>
      <w:r w:rsidRPr="007D20A0">
        <w:rPr>
          <w:b/>
          <w:bCs/>
        </w:rPr>
        <w:t xml:space="preserve">Weblogic Engineer </w:t>
      </w:r>
      <w:r w:rsidRPr="007D20A0">
        <w:rPr>
          <w:b/>
          <w:bCs/>
        </w:rPr>
        <w:tab/>
      </w:r>
      <w:r w:rsidRPr="007D20A0">
        <w:rPr>
          <w:b/>
          <w:bCs/>
        </w:rPr>
        <w:tab/>
      </w:r>
    </w:p>
    <w:p w14:paraId="21565808" w14:textId="0625AA47" w:rsidR="00F73260" w:rsidRPr="007D20A0" w:rsidRDefault="00F73260" w:rsidP="00F73260">
      <w:pPr>
        <w:pStyle w:val="NoSpacing"/>
        <w:rPr>
          <w:b/>
          <w:bCs/>
        </w:rPr>
      </w:pPr>
      <w:r w:rsidRPr="007D20A0">
        <w:rPr>
          <w:b/>
          <w:bCs/>
        </w:rPr>
        <w:t>Oracle</w:t>
      </w:r>
      <w:r w:rsidR="007D20A0">
        <w:rPr>
          <w:b/>
          <w:bCs/>
        </w:rPr>
        <w:t xml:space="preserve">, </w:t>
      </w:r>
      <w:r w:rsidRPr="007D20A0">
        <w:rPr>
          <w:b/>
          <w:bCs/>
        </w:rPr>
        <w:t xml:space="preserve">Menomonee Falls, WI </w:t>
      </w:r>
      <w:r w:rsidRPr="007D20A0">
        <w:rPr>
          <w:b/>
          <w:bCs/>
        </w:rPr>
        <w:tab/>
      </w:r>
      <w:r w:rsidR="007D20A0">
        <w:rPr>
          <w:b/>
          <w:bCs/>
        </w:rPr>
        <w:tab/>
      </w:r>
      <w:r w:rsidR="007D20A0">
        <w:rPr>
          <w:b/>
          <w:bCs/>
        </w:rPr>
        <w:tab/>
      </w:r>
      <w:r w:rsidR="007D20A0">
        <w:rPr>
          <w:b/>
          <w:bCs/>
        </w:rPr>
        <w:tab/>
      </w:r>
      <w:r w:rsidR="007D20A0">
        <w:rPr>
          <w:b/>
          <w:bCs/>
        </w:rPr>
        <w:tab/>
      </w:r>
      <w:r w:rsidR="007D20A0">
        <w:rPr>
          <w:b/>
          <w:bCs/>
        </w:rPr>
        <w:tab/>
      </w:r>
      <w:r w:rsidR="007D20A0">
        <w:rPr>
          <w:b/>
          <w:bCs/>
        </w:rPr>
        <w:tab/>
      </w:r>
      <w:r w:rsidR="007D20A0">
        <w:rPr>
          <w:b/>
          <w:bCs/>
        </w:rPr>
        <w:tab/>
        <w:t xml:space="preserve">  </w:t>
      </w:r>
      <w:r w:rsidRPr="007D20A0">
        <w:rPr>
          <w:b/>
          <w:bCs/>
        </w:rPr>
        <w:t>Nov 2010 – Dec 2010</w:t>
      </w:r>
    </w:p>
    <w:p w14:paraId="62C0F007" w14:textId="77777777" w:rsidR="007D20A0" w:rsidRPr="007D20A0" w:rsidRDefault="007D20A0" w:rsidP="00F73260">
      <w:pPr>
        <w:pStyle w:val="NoSpacing"/>
        <w:rPr>
          <w:sz w:val="10"/>
        </w:rPr>
      </w:pPr>
    </w:p>
    <w:p w14:paraId="087BECA0" w14:textId="6E022135" w:rsidR="00F73260" w:rsidRPr="00F73260" w:rsidRDefault="00F73260" w:rsidP="007D20A0">
      <w:pPr>
        <w:pStyle w:val="NoSpacing"/>
        <w:numPr>
          <w:ilvl w:val="0"/>
          <w:numId w:val="78"/>
        </w:numPr>
      </w:pPr>
      <w:r w:rsidRPr="00F73260">
        <w:t xml:space="preserve">Maintained high availability clustered and redundant environment consisting of 200 weblogic and SOA instances in grid data memory management with Coherence, and Blue Martini Web Storefront.  </w:t>
      </w:r>
    </w:p>
    <w:p w14:paraId="15315A35" w14:textId="77777777" w:rsidR="00F73260" w:rsidRPr="00F73260" w:rsidRDefault="00F73260" w:rsidP="007D20A0">
      <w:pPr>
        <w:pStyle w:val="NoSpacing"/>
        <w:numPr>
          <w:ilvl w:val="0"/>
          <w:numId w:val="78"/>
        </w:numPr>
      </w:pPr>
      <w:r w:rsidRPr="00F73260">
        <w:t xml:space="preserve">Assisted with the installation and monitoring of Oracle Grid Control to ensure 100% availability and advise problem resolution with Kohl’s personnel.  </w:t>
      </w:r>
    </w:p>
    <w:p w14:paraId="215E5532" w14:textId="77777777" w:rsidR="00F73260" w:rsidRPr="00F73260" w:rsidRDefault="00F73260" w:rsidP="007D20A0">
      <w:pPr>
        <w:pStyle w:val="NoSpacing"/>
        <w:numPr>
          <w:ilvl w:val="0"/>
          <w:numId w:val="78"/>
        </w:numPr>
      </w:pPr>
      <w:r w:rsidRPr="00F73260">
        <w:t>Assisted the DBA’s in translating Oracle log files to capture problematic processes and recommend remedies for these problems.</w:t>
      </w:r>
    </w:p>
    <w:p w14:paraId="161134C3" w14:textId="77777777" w:rsidR="007D20A0" w:rsidRPr="007D20A0" w:rsidRDefault="007D20A0" w:rsidP="00F73260">
      <w:pPr>
        <w:pStyle w:val="NoSpacing"/>
        <w:rPr>
          <w:b/>
          <w:bCs/>
          <w:sz w:val="10"/>
        </w:rPr>
      </w:pPr>
    </w:p>
    <w:p w14:paraId="3AF72842" w14:textId="5ABED7F6" w:rsidR="00F73260" w:rsidRPr="00F73260" w:rsidRDefault="00F73260" w:rsidP="00F73260">
      <w:pPr>
        <w:pStyle w:val="NoSpacing"/>
      </w:pPr>
      <w:r w:rsidRPr="007D20A0">
        <w:rPr>
          <w:b/>
          <w:bCs/>
        </w:rPr>
        <w:t>Technologies used</w:t>
      </w:r>
      <w:r w:rsidRPr="00F73260">
        <w:t>:</w:t>
      </w:r>
      <w:r w:rsidR="007D20A0">
        <w:t xml:space="preserve"> </w:t>
      </w:r>
      <w:r w:rsidRPr="00F73260">
        <w:t>Weblogic, Fusion Middleware, Oracle 11g, Oracle Enterprise Manager, SOA</w:t>
      </w:r>
    </w:p>
    <w:p w14:paraId="36D039F1" w14:textId="70957CE0" w:rsidR="00F73260" w:rsidRPr="00F73260" w:rsidRDefault="00F73260" w:rsidP="00F73260">
      <w:pPr>
        <w:pStyle w:val="NoSpacing"/>
      </w:pPr>
      <w:r w:rsidRPr="007D20A0">
        <w:rPr>
          <w:b/>
          <w:bCs/>
        </w:rPr>
        <w:t>Environment:</w:t>
      </w:r>
      <w:r w:rsidR="007D20A0">
        <w:t xml:space="preserve"> </w:t>
      </w:r>
      <w:r w:rsidRPr="00F73260">
        <w:t>Production – RHEL 4 and 5, and AIX</w:t>
      </w:r>
    </w:p>
    <w:p w14:paraId="28AC5D77" w14:textId="77777777" w:rsidR="007D20A0" w:rsidRDefault="007D20A0" w:rsidP="00F73260">
      <w:pPr>
        <w:pStyle w:val="NoSpacing"/>
      </w:pPr>
    </w:p>
    <w:p w14:paraId="13B79889" w14:textId="77777777" w:rsidR="007D20A0" w:rsidRDefault="00F73260" w:rsidP="00F73260">
      <w:pPr>
        <w:pStyle w:val="NoSpacing"/>
        <w:rPr>
          <w:b/>
          <w:bCs/>
        </w:rPr>
      </w:pPr>
      <w:r w:rsidRPr="007D20A0">
        <w:rPr>
          <w:b/>
          <w:bCs/>
        </w:rPr>
        <w:t xml:space="preserve">Middleware Engineer </w:t>
      </w:r>
      <w:r w:rsidRPr="007D20A0">
        <w:rPr>
          <w:b/>
          <w:bCs/>
        </w:rPr>
        <w:tab/>
      </w:r>
    </w:p>
    <w:p w14:paraId="6D4B9921" w14:textId="65BBF2C0" w:rsidR="00F73260" w:rsidRPr="007D20A0" w:rsidRDefault="00F73260" w:rsidP="00F73260">
      <w:pPr>
        <w:pStyle w:val="NoSpacing"/>
        <w:rPr>
          <w:b/>
          <w:bCs/>
        </w:rPr>
      </w:pPr>
      <w:r w:rsidRPr="007D20A0">
        <w:rPr>
          <w:b/>
          <w:bCs/>
        </w:rPr>
        <w:t>Ericsson</w:t>
      </w:r>
      <w:r w:rsidR="007D20A0">
        <w:rPr>
          <w:b/>
          <w:bCs/>
        </w:rPr>
        <w:t xml:space="preserve">, </w:t>
      </w:r>
      <w:r w:rsidRPr="007D20A0">
        <w:rPr>
          <w:b/>
          <w:bCs/>
        </w:rPr>
        <w:t xml:space="preserve">Atlanta, GA </w:t>
      </w:r>
      <w:r w:rsidRPr="007D20A0">
        <w:rPr>
          <w:b/>
          <w:bCs/>
        </w:rPr>
        <w:tab/>
      </w:r>
      <w:r w:rsidRPr="007D20A0">
        <w:rPr>
          <w:b/>
          <w:bCs/>
        </w:rPr>
        <w:tab/>
      </w:r>
      <w:r w:rsidRPr="007D20A0">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7D20A0">
        <w:rPr>
          <w:b/>
          <w:bCs/>
        </w:rPr>
        <w:t xml:space="preserve">Sep 2010 – Nov 2010 </w:t>
      </w:r>
    </w:p>
    <w:p w14:paraId="5A3093D5" w14:textId="77777777" w:rsidR="00EA270E" w:rsidRPr="00EA270E" w:rsidRDefault="00EA270E" w:rsidP="00F73260">
      <w:pPr>
        <w:pStyle w:val="NoSpacing"/>
        <w:rPr>
          <w:sz w:val="10"/>
        </w:rPr>
      </w:pPr>
    </w:p>
    <w:p w14:paraId="083E8B3E" w14:textId="765C9E44" w:rsidR="00F73260" w:rsidRPr="00F73260" w:rsidRDefault="00F73260" w:rsidP="00EA270E">
      <w:pPr>
        <w:pStyle w:val="NoSpacing"/>
        <w:numPr>
          <w:ilvl w:val="0"/>
          <w:numId w:val="79"/>
        </w:numPr>
      </w:pPr>
      <w:r w:rsidRPr="00F73260">
        <w:t>Supported the Sales and Delivery group by providing technical expertise for Technical Sales reps</w:t>
      </w:r>
    </w:p>
    <w:p w14:paraId="62706D90" w14:textId="77777777" w:rsidR="00F73260" w:rsidRPr="00F73260" w:rsidRDefault="00F73260" w:rsidP="00EA270E">
      <w:pPr>
        <w:pStyle w:val="NoSpacing"/>
        <w:numPr>
          <w:ilvl w:val="0"/>
          <w:numId w:val="79"/>
        </w:numPr>
      </w:pPr>
      <w:r w:rsidRPr="00F73260">
        <w:t>Constructed demo systems for sales representatives for clients’ presentations and trade shows.</w:t>
      </w:r>
    </w:p>
    <w:p w14:paraId="0E281551" w14:textId="77777777" w:rsidR="00F73260" w:rsidRPr="00F73260" w:rsidRDefault="00F73260" w:rsidP="00EA270E">
      <w:pPr>
        <w:pStyle w:val="NoSpacing"/>
        <w:numPr>
          <w:ilvl w:val="0"/>
          <w:numId w:val="79"/>
        </w:numPr>
      </w:pPr>
      <w:r w:rsidRPr="00F73260">
        <w:t>Created and enhanced documentation of existing systems.</w:t>
      </w:r>
    </w:p>
    <w:p w14:paraId="32C67C66" w14:textId="77777777" w:rsidR="00F73260" w:rsidRPr="00F73260" w:rsidRDefault="00F73260" w:rsidP="00EA270E">
      <w:pPr>
        <w:pStyle w:val="NoSpacing"/>
        <w:numPr>
          <w:ilvl w:val="0"/>
          <w:numId w:val="79"/>
        </w:numPr>
      </w:pPr>
      <w:r w:rsidRPr="00F73260">
        <w:t>Provided service on any issue or technical question concerning the systems in our environment.</w:t>
      </w:r>
    </w:p>
    <w:p w14:paraId="039F22D6" w14:textId="77777777" w:rsidR="00F73260" w:rsidRPr="00F73260" w:rsidRDefault="00F73260" w:rsidP="00EA270E">
      <w:pPr>
        <w:pStyle w:val="NoSpacing"/>
        <w:numPr>
          <w:ilvl w:val="0"/>
          <w:numId w:val="79"/>
        </w:numPr>
      </w:pPr>
      <w:r w:rsidRPr="00F73260">
        <w:t>Installed and configured Websphere (WAS) products such as Websphere Commerce, Websphere MQ, Websphere Portal</w:t>
      </w:r>
    </w:p>
    <w:p w14:paraId="5BC91952" w14:textId="77777777" w:rsidR="00EA270E" w:rsidRPr="00EA270E" w:rsidRDefault="00EA270E" w:rsidP="00F73260">
      <w:pPr>
        <w:pStyle w:val="NoSpacing"/>
        <w:rPr>
          <w:b/>
          <w:bCs/>
          <w:sz w:val="10"/>
        </w:rPr>
      </w:pPr>
    </w:p>
    <w:p w14:paraId="0B080DB0" w14:textId="32114677" w:rsidR="00F73260" w:rsidRPr="00F73260" w:rsidRDefault="00F73260" w:rsidP="00F73260">
      <w:pPr>
        <w:pStyle w:val="NoSpacing"/>
      </w:pPr>
      <w:r w:rsidRPr="00EA270E">
        <w:rPr>
          <w:b/>
          <w:bCs/>
        </w:rPr>
        <w:t>Environment:</w:t>
      </w:r>
      <w:r w:rsidRPr="00F73260">
        <w:t xml:space="preserve">  Production – Windows 2008, Solaris 10 on x86, RHEL 4 and 5, and AIX</w:t>
      </w:r>
    </w:p>
    <w:p w14:paraId="61DFFB79" w14:textId="77777777" w:rsidR="00EA270E" w:rsidRDefault="00EA270E" w:rsidP="00F73260">
      <w:pPr>
        <w:pStyle w:val="NoSpacing"/>
        <w:rPr>
          <w:b/>
          <w:bCs/>
        </w:rPr>
      </w:pPr>
    </w:p>
    <w:p w14:paraId="0A0D37F2" w14:textId="77777777" w:rsidR="00EA270E" w:rsidRDefault="00F73260" w:rsidP="00F73260">
      <w:pPr>
        <w:pStyle w:val="NoSpacing"/>
        <w:rPr>
          <w:b/>
          <w:bCs/>
        </w:rPr>
      </w:pPr>
      <w:r w:rsidRPr="00EA270E">
        <w:rPr>
          <w:b/>
          <w:bCs/>
        </w:rPr>
        <w:t xml:space="preserve">Sr. Linux\Web Engineer </w:t>
      </w:r>
      <w:r w:rsidRPr="00EA270E">
        <w:rPr>
          <w:b/>
          <w:bCs/>
        </w:rPr>
        <w:tab/>
      </w:r>
    </w:p>
    <w:p w14:paraId="4F01D747" w14:textId="0365043A" w:rsidR="00F73260" w:rsidRPr="00EA270E" w:rsidRDefault="00F73260" w:rsidP="00F73260">
      <w:pPr>
        <w:pStyle w:val="NoSpacing"/>
        <w:rPr>
          <w:b/>
          <w:bCs/>
        </w:rPr>
      </w:pPr>
      <w:r w:rsidRPr="00EA270E">
        <w:rPr>
          <w:b/>
          <w:bCs/>
        </w:rPr>
        <w:t>Intuit</w:t>
      </w:r>
      <w:r w:rsidR="00EA270E">
        <w:rPr>
          <w:b/>
          <w:bCs/>
        </w:rPr>
        <w:t xml:space="preserve">, </w:t>
      </w:r>
      <w:r w:rsidRPr="00EA270E">
        <w:rPr>
          <w:b/>
          <w:bCs/>
        </w:rPr>
        <w:t xml:space="preserve">Mountain View, CA </w:t>
      </w:r>
      <w:r w:rsidRPr="00EA270E">
        <w:rPr>
          <w:b/>
          <w:bCs/>
        </w:rPr>
        <w:tab/>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 xml:space="preserve">Apr 2010 – Sep 2010 </w:t>
      </w:r>
    </w:p>
    <w:p w14:paraId="57095B4B" w14:textId="77777777" w:rsidR="00EA270E" w:rsidRPr="00EA270E" w:rsidRDefault="00EA270E" w:rsidP="00F73260">
      <w:pPr>
        <w:pStyle w:val="NoSpacing"/>
        <w:rPr>
          <w:sz w:val="10"/>
        </w:rPr>
      </w:pPr>
    </w:p>
    <w:p w14:paraId="14AC9D6E" w14:textId="555FCB5C" w:rsidR="00F73260" w:rsidRPr="00F73260" w:rsidRDefault="00F73260" w:rsidP="00EA270E">
      <w:pPr>
        <w:pStyle w:val="NoSpacing"/>
        <w:numPr>
          <w:ilvl w:val="0"/>
          <w:numId w:val="80"/>
        </w:numPr>
      </w:pPr>
      <w:r w:rsidRPr="00F73260">
        <w:t xml:space="preserve">As Intuit’s Sr Linux\Web Engineer I install and upgrade middleware applications and tools. I perform code deploys and code builds continuously on a daily basis. I perform troubleshooting when required and assist in weekly maintenance. I manage the code repository for developers. I managed cert </w:t>
      </w:r>
      <w:r w:rsidRPr="00F73260">
        <w:lastRenderedPageBreak/>
        <w:t>renewals and installations for the enterprise web portals.  Servers used were apache for web content and MySQL for backend database.</w:t>
      </w:r>
    </w:p>
    <w:p w14:paraId="3D20483F" w14:textId="77777777" w:rsidR="00F73260" w:rsidRPr="00F73260" w:rsidRDefault="00F73260" w:rsidP="00EA270E">
      <w:pPr>
        <w:pStyle w:val="NoSpacing"/>
        <w:numPr>
          <w:ilvl w:val="0"/>
          <w:numId w:val="80"/>
        </w:numPr>
      </w:pPr>
      <w:r w:rsidRPr="00F73260">
        <w:t>Installed and configured Weblogic, Jboss, SOA, IIS, and Websphere (WAS)</w:t>
      </w:r>
    </w:p>
    <w:p w14:paraId="1A807713" w14:textId="77777777" w:rsidR="00F73260" w:rsidRPr="00F73260" w:rsidRDefault="00F73260" w:rsidP="00EA270E">
      <w:pPr>
        <w:pStyle w:val="NoSpacing"/>
        <w:numPr>
          <w:ilvl w:val="0"/>
          <w:numId w:val="80"/>
        </w:numPr>
      </w:pPr>
      <w:r w:rsidRPr="00F73260">
        <w:t>Creating scripts with various shells and Perl.  Consolidated existing scripts.</w:t>
      </w:r>
    </w:p>
    <w:p w14:paraId="4D64D3BE" w14:textId="77777777" w:rsidR="00F73260" w:rsidRPr="00F73260" w:rsidRDefault="00F73260" w:rsidP="00EA270E">
      <w:pPr>
        <w:pStyle w:val="NoSpacing"/>
        <w:numPr>
          <w:ilvl w:val="0"/>
          <w:numId w:val="80"/>
        </w:numPr>
      </w:pPr>
      <w:r w:rsidRPr="00F73260">
        <w:t>Managed certificate renewals for domains</w:t>
      </w:r>
    </w:p>
    <w:p w14:paraId="301BF093" w14:textId="77777777" w:rsidR="00F73260" w:rsidRPr="00F73260" w:rsidRDefault="00F73260" w:rsidP="00EA270E">
      <w:pPr>
        <w:pStyle w:val="NoSpacing"/>
        <w:numPr>
          <w:ilvl w:val="0"/>
          <w:numId w:val="80"/>
        </w:numPr>
      </w:pPr>
      <w:r w:rsidRPr="00F73260">
        <w:t>Manage builds, create builds on demand, and Deploying code</w:t>
      </w:r>
    </w:p>
    <w:p w14:paraId="3AE8F4FE" w14:textId="77777777" w:rsidR="00F73260" w:rsidRPr="00F73260" w:rsidRDefault="00F73260" w:rsidP="00EA270E">
      <w:pPr>
        <w:pStyle w:val="NoSpacing"/>
        <w:numPr>
          <w:ilvl w:val="0"/>
          <w:numId w:val="80"/>
        </w:numPr>
      </w:pPr>
      <w:r w:rsidRPr="00F73260">
        <w:t>Managed build tools using subversion, perforce, and fisheye</w:t>
      </w:r>
    </w:p>
    <w:p w14:paraId="160B99F4" w14:textId="77777777" w:rsidR="00F73260" w:rsidRPr="00F73260" w:rsidRDefault="00F73260" w:rsidP="00EA270E">
      <w:pPr>
        <w:pStyle w:val="NoSpacing"/>
        <w:numPr>
          <w:ilvl w:val="0"/>
          <w:numId w:val="80"/>
        </w:numPr>
      </w:pPr>
      <w:r w:rsidRPr="00F73260">
        <w:t>Constant tweaking and troubleshooting environment.</w:t>
      </w:r>
    </w:p>
    <w:p w14:paraId="561DEBC6" w14:textId="77777777" w:rsidR="00F73260" w:rsidRPr="00F73260" w:rsidRDefault="00F73260" w:rsidP="00EA270E">
      <w:pPr>
        <w:pStyle w:val="NoSpacing"/>
        <w:numPr>
          <w:ilvl w:val="0"/>
          <w:numId w:val="80"/>
        </w:numPr>
      </w:pPr>
      <w:r w:rsidRPr="00F73260">
        <w:t>Creating documentation on scripts and environmental processes.</w:t>
      </w:r>
    </w:p>
    <w:p w14:paraId="6FD4B9B8" w14:textId="77777777" w:rsidR="00EA270E" w:rsidRPr="00EA270E" w:rsidRDefault="00EA270E" w:rsidP="00F73260">
      <w:pPr>
        <w:pStyle w:val="NoSpacing"/>
        <w:rPr>
          <w:sz w:val="10"/>
        </w:rPr>
      </w:pPr>
    </w:p>
    <w:p w14:paraId="54EAE55E" w14:textId="66950677" w:rsidR="00F73260" w:rsidRPr="00F73260" w:rsidRDefault="00F73260" w:rsidP="00F73260">
      <w:pPr>
        <w:pStyle w:val="NoSpacing"/>
      </w:pPr>
      <w:r w:rsidRPr="00EA270E">
        <w:rPr>
          <w:b/>
          <w:bCs/>
        </w:rPr>
        <w:t>Environment:</w:t>
      </w:r>
      <w:r w:rsidR="00EA270E">
        <w:t xml:space="preserve"> </w:t>
      </w:r>
      <w:r w:rsidRPr="00F73260">
        <w:t>Production – Windows 2008, Solaris 10 on x86, RHEL 4 and 5, and AIX</w:t>
      </w:r>
    </w:p>
    <w:p w14:paraId="526E2A34" w14:textId="77777777" w:rsidR="00F73260" w:rsidRPr="00F73260" w:rsidRDefault="00F73260" w:rsidP="00F73260">
      <w:pPr>
        <w:pStyle w:val="NoSpacing"/>
      </w:pPr>
      <w:r w:rsidRPr="00F73260">
        <w:t xml:space="preserve"> </w:t>
      </w:r>
    </w:p>
    <w:p w14:paraId="0F9E7632" w14:textId="77777777" w:rsidR="00EA270E" w:rsidRDefault="00F73260" w:rsidP="00F73260">
      <w:pPr>
        <w:pStyle w:val="NoSpacing"/>
        <w:rPr>
          <w:b/>
          <w:bCs/>
        </w:rPr>
      </w:pPr>
      <w:r w:rsidRPr="00EA270E">
        <w:rPr>
          <w:b/>
          <w:bCs/>
        </w:rPr>
        <w:t xml:space="preserve">SOA Middleware Admin </w:t>
      </w:r>
      <w:r w:rsidRPr="00EA270E">
        <w:rPr>
          <w:b/>
          <w:bCs/>
        </w:rPr>
        <w:tab/>
      </w:r>
    </w:p>
    <w:p w14:paraId="6755EBAC" w14:textId="63C5D63A" w:rsidR="00F73260" w:rsidRPr="00EA270E" w:rsidRDefault="00F73260" w:rsidP="00F73260">
      <w:pPr>
        <w:pStyle w:val="NoSpacing"/>
        <w:rPr>
          <w:b/>
          <w:bCs/>
        </w:rPr>
      </w:pPr>
      <w:r w:rsidRPr="00EA270E">
        <w:rPr>
          <w:b/>
          <w:bCs/>
        </w:rPr>
        <w:t>The Coca Cola Company</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Oct 2009 – Mar 2010</w:t>
      </w:r>
    </w:p>
    <w:p w14:paraId="35B4CE97" w14:textId="77777777" w:rsidR="00EA270E" w:rsidRPr="00EA270E" w:rsidRDefault="00EA270E" w:rsidP="00F73260">
      <w:pPr>
        <w:pStyle w:val="NoSpacing"/>
        <w:rPr>
          <w:sz w:val="10"/>
        </w:rPr>
      </w:pPr>
    </w:p>
    <w:p w14:paraId="663F1D11" w14:textId="37B85580" w:rsidR="00F73260" w:rsidRPr="00F73260" w:rsidRDefault="00F73260" w:rsidP="00F73260">
      <w:pPr>
        <w:pStyle w:val="NoSpacing"/>
      </w:pPr>
      <w:r w:rsidRPr="00F73260">
        <w:t>As Coca Cola’s SOA Admin, I managed the Production, Development, and Test Environments for The US and Japan.  Servers used were apache for web content, Weblogic, Websphere (WAS), Jboss, and MySQL and oracle for backend database.</w:t>
      </w:r>
    </w:p>
    <w:p w14:paraId="13DC5238" w14:textId="77777777" w:rsidR="00EA270E" w:rsidRPr="00EA270E" w:rsidRDefault="00EA270E" w:rsidP="00F73260">
      <w:pPr>
        <w:pStyle w:val="NoSpacing"/>
        <w:rPr>
          <w:b/>
          <w:bCs/>
          <w:sz w:val="10"/>
        </w:rPr>
      </w:pPr>
    </w:p>
    <w:p w14:paraId="1E4B117C" w14:textId="74664E72" w:rsidR="00F73260" w:rsidRPr="00F73260" w:rsidRDefault="00F73260" w:rsidP="00F73260">
      <w:pPr>
        <w:pStyle w:val="NoSpacing"/>
      </w:pPr>
      <w:r w:rsidRPr="00EA270E">
        <w:rPr>
          <w:b/>
          <w:bCs/>
        </w:rPr>
        <w:t>Environment:</w:t>
      </w:r>
      <w:r w:rsidRPr="00F73260">
        <w:t xml:space="preserve">  Production, Development, and Test – Rhel 5 x86 and SuSE Linux</w:t>
      </w:r>
    </w:p>
    <w:p w14:paraId="02FC78FF" w14:textId="77777777" w:rsidR="00EA270E" w:rsidRPr="00EA270E" w:rsidRDefault="00EA270E" w:rsidP="00F73260">
      <w:pPr>
        <w:pStyle w:val="NoSpacing"/>
        <w:rPr>
          <w:sz w:val="10"/>
        </w:rPr>
      </w:pPr>
    </w:p>
    <w:p w14:paraId="40EA82A3" w14:textId="064AE9EA" w:rsidR="00F73260" w:rsidRPr="00F73260" w:rsidRDefault="00F73260" w:rsidP="00EA270E">
      <w:pPr>
        <w:pStyle w:val="NoSpacing"/>
        <w:numPr>
          <w:ilvl w:val="0"/>
          <w:numId w:val="81"/>
        </w:numPr>
      </w:pPr>
      <w:r w:rsidRPr="00F73260">
        <w:t>Troubleshooting the Oracle SOA environment when presented with issues such as slowness in processing, missing headers, or various errors.</w:t>
      </w:r>
    </w:p>
    <w:p w14:paraId="7FA270B7" w14:textId="77777777" w:rsidR="00F73260" w:rsidRPr="00F73260" w:rsidRDefault="00F73260" w:rsidP="00EA270E">
      <w:pPr>
        <w:pStyle w:val="NoSpacing"/>
        <w:numPr>
          <w:ilvl w:val="0"/>
          <w:numId w:val="81"/>
        </w:numPr>
      </w:pPr>
      <w:r w:rsidRPr="00F73260">
        <w:t xml:space="preserve">Created new services, users, installed new certificates, policies, wsdls. Managed physical servers with Bladelogic.  Performed patching for servers. </w:t>
      </w:r>
    </w:p>
    <w:p w14:paraId="15CB23F4" w14:textId="77777777" w:rsidR="00F73260" w:rsidRPr="00F73260" w:rsidRDefault="00F73260" w:rsidP="00EA270E">
      <w:pPr>
        <w:pStyle w:val="NoSpacing"/>
        <w:numPr>
          <w:ilvl w:val="0"/>
          <w:numId w:val="81"/>
        </w:numPr>
      </w:pPr>
      <w:r w:rsidRPr="00F73260">
        <w:t>Managing the Tibco, WebLogic, Websphere (WAS), IIS, and JBOSS application servers.</w:t>
      </w:r>
    </w:p>
    <w:p w14:paraId="2D2F0AB4" w14:textId="77777777" w:rsidR="00F73260" w:rsidRPr="00F73260" w:rsidRDefault="00F73260" w:rsidP="00EA270E">
      <w:pPr>
        <w:pStyle w:val="NoSpacing"/>
        <w:numPr>
          <w:ilvl w:val="0"/>
          <w:numId w:val="81"/>
        </w:numPr>
      </w:pPr>
      <w:r w:rsidRPr="00F73260">
        <w:t>Installation, configuration, administration, and troubleshooting of application servers.</w:t>
      </w:r>
    </w:p>
    <w:p w14:paraId="52578A9A" w14:textId="77777777" w:rsidR="00EA270E" w:rsidRPr="00EA270E" w:rsidRDefault="00EA270E" w:rsidP="00F73260">
      <w:pPr>
        <w:pStyle w:val="NoSpacing"/>
        <w:rPr>
          <w:sz w:val="10"/>
        </w:rPr>
      </w:pPr>
    </w:p>
    <w:p w14:paraId="00BA64AD" w14:textId="2ABA90F3" w:rsidR="00F73260" w:rsidRPr="00F73260" w:rsidRDefault="00F73260" w:rsidP="00F73260">
      <w:pPr>
        <w:pStyle w:val="NoSpacing"/>
      </w:pPr>
      <w:r w:rsidRPr="00EA270E">
        <w:rPr>
          <w:b/>
          <w:bCs/>
        </w:rPr>
        <w:t>Environment:</w:t>
      </w:r>
      <w:r w:rsidRPr="00F73260">
        <w:t xml:space="preserve">  Production – Windows 2008, Solaris 10 on x86, RHEL 4 and 5, and AIX</w:t>
      </w:r>
    </w:p>
    <w:p w14:paraId="047A1DF3" w14:textId="77777777" w:rsidR="00EA270E" w:rsidRDefault="00EA270E" w:rsidP="00F73260">
      <w:pPr>
        <w:pStyle w:val="NoSpacing"/>
      </w:pPr>
    </w:p>
    <w:p w14:paraId="1750AC7E" w14:textId="77777777" w:rsidR="00EA270E" w:rsidRDefault="00F73260" w:rsidP="00F73260">
      <w:pPr>
        <w:pStyle w:val="NoSpacing"/>
        <w:rPr>
          <w:b/>
          <w:bCs/>
        </w:rPr>
      </w:pPr>
      <w:r w:rsidRPr="00EA270E">
        <w:rPr>
          <w:b/>
          <w:bCs/>
        </w:rPr>
        <w:t>Senior Linux Web Admin</w:t>
      </w:r>
      <w:r w:rsidRPr="00EA270E">
        <w:rPr>
          <w:b/>
          <w:bCs/>
        </w:rPr>
        <w:tab/>
      </w:r>
    </w:p>
    <w:p w14:paraId="09B4E6B1" w14:textId="2DB535DF" w:rsidR="00F73260" w:rsidRPr="00EA270E" w:rsidRDefault="00F73260" w:rsidP="00F73260">
      <w:pPr>
        <w:pStyle w:val="NoSpacing"/>
        <w:rPr>
          <w:b/>
          <w:bCs/>
        </w:rPr>
      </w:pPr>
      <w:r w:rsidRPr="00EA270E">
        <w:rPr>
          <w:b/>
          <w:bCs/>
        </w:rPr>
        <w:t>COXnet</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Mar 2009 – Oct 2009</w:t>
      </w:r>
    </w:p>
    <w:p w14:paraId="0B7C7BE9" w14:textId="77777777" w:rsidR="00EA270E" w:rsidRPr="00EA270E" w:rsidRDefault="00EA270E" w:rsidP="00F73260">
      <w:pPr>
        <w:pStyle w:val="NoSpacing"/>
        <w:rPr>
          <w:sz w:val="10"/>
        </w:rPr>
      </w:pPr>
    </w:p>
    <w:p w14:paraId="7C02BD5C" w14:textId="1BE06B2E" w:rsidR="00F73260" w:rsidRPr="00F73260" w:rsidRDefault="00F73260" w:rsidP="00F73260">
      <w:pPr>
        <w:pStyle w:val="NoSpacing"/>
      </w:pPr>
      <w:r w:rsidRPr="00F73260">
        <w:t>As Coxnet’s Web Application Engineer I administered and developed scripts for the improvement of the clustered scenic/apache environment.  Some of my daily activities included application deployment and troubleshooting, and constant improvement of the overall Coxnet environment.  Application servers used were Weblogic, resin, and some Jboss, Escenic CMS, and apache webserver.</w:t>
      </w:r>
    </w:p>
    <w:p w14:paraId="3EB0A0AC" w14:textId="77777777" w:rsidR="00EA270E" w:rsidRPr="00EA270E" w:rsidRDefault="00EA270E" w:rsidP="00F73260">
      <w:pPr>
        <w:pStyle w:val="NoSpacing"/>
        <w:rPr>
          <w:sz w:val="10"/>
        </w:rPr>
      </w:pPr>
    </w:p>
    <w:p w14:paraId="10276C72" w14:textId="41AA55F6" w:rsidR="00F73260" w:rsidRPr="00F73260" w:rsidRDefault="00F73260" w:rsidP="00F73260">
      <w:pPr>
        <w:pStyle w:val="NoSpacing"/>
      </w:pPr>
      <w:r w:rsidRPr="00EA270E">
        <w:rPr>
          <w:b/>
          <w:bCs/>
        </w:rPr>
        <w:t>Environment:</w:t>
      </w:r>
      <w:r w:rsidRPr="00F73260">
        <w:t xml:space="preserve">  Production – Solaris 10 x86, and SuSE Linux</w:t>
      </w:r>
    </w:p>
    <w:p w14:paraId="6A6EC6DF" w14:textId="77777777" w:rsidR="00EA270E" w:rsidRPr="00EA270E" w:rsidRDefault="00EA270E" w:rsidP="00F73260">
      <w:pPr>
        <w:pStyle w:val="NoSpacing"/>
        <w:rPr>
          <w:sz w:val="10"/>
        </w:rPr>
      </w:pPr>
    </w:p>
    <w:p w14:paraId="53781094" w14:textId="74C9527F" w:rsidR="00F73260" w:rsidRPr="00F73260" w:rsidRDefault="00F73260" w:rsidP="00EA270E">
      <w:pPr>
        <w:pStyle w:val="NoSpacing"/>
        <w:numPr>
          <w:ilvl w:val="0"/>
          <w:numId w:val="82"/>
        </w:numPr>
      </w:pPr>
      <w:r w:rsidRPr="00F73260">
        <w:t>Troubleshooting application logs and fixing errors for application servers and individual applications.</w:t>
      </w:r>
    </w:p>
    <w:p w14:paraId="4020DC53" w14:textId="77777777" w:rsidR="00F73260" w:rsidRPr="00F73260" w:rsidRDefault="00F73260" w:rsidP="00EA270E">
      <w:pPr>
        <w:pStyle w:val="NoSpacing"/>
        <w:numPr>
          <w:ilvl w:val="0"/>
          <w:numId w:val="82"/>
        </w:numPr>
      </w:pPr>
      <w:r w:rsidRPr="00F73260">
        <w:t>Created advanced interactive scripts which automated repetitive tasks and presented information online via websites for presentation to our business partners.</w:t>
      </w:r>
    </w:p>
    <w:p w14:paraId="47B13ED5" w14:textId="77777777" w:rsidR="00F73260" w:rsidRPr="00F73260" w:rsidRDefault="00F73260" w:rsidP="00EA270E">
      <w:pPr>
        <w:pStyle w:val="NoSpacing"/>
        <w:numPr>
          <w:ilvl w:val="0"/>
          <w:numId w:val="82"/>
        </w:numPr>
      </w:pPr>
      <w:r w:rsidRPr="00F73260">
        <w:t>J2EE application server tuning using tools with focus on heap size, garbage collection, memory allocation, and string management.  (WebSphere WAS, Weblogic)</w:t>
      </w:r>
    </w:p>
    <w:p w14:paraId="75C453AF" w14:textId="77777777" w:rsidR="00F73260" w:rsidRPr="00F73260" w:rsidRDefault="00F73260" w:rsidP="00EA270E">
      <w:pPr>
        <w:pStyle w:val="NoSpacing"/>
        <w:numPr>
          <w:ilvl w:val="0"/>
          <w:numId w:val="82"/>
        </w:numPr>
      </w:pPr>
      <w:r w:rsidRPr="00F73260">
        <w:t>Responsible for backup and storage of critical files and data and both physical and VMware servers.</w:t>
      </w:r>
    </w:p>
    <w:p w14:paraId="347AED22" w14:textId="77777777" w:rsidR="00EA270E" w:rsidRPr="00EA270E" w:rsidRDefault="00EA270E" w:rsidP="00F73260">
      <w:pPr>
        <w:pStyle w:val="NoSpacing"/>
        <w:rPr>
          <w:sz w:val="10"/>
        </w:rPr>
      </w:pPr>
    </w:p>
    <w:p w14:paraId="07CB4668" w14:textId="1910CC51" w:rsidR="00F73260" w:rsidRPr="00F73260" w:rsidRDefault="00F73260" w:rsidP="00F73260">
      <w:pPr>
        <w:pStyle w:val="NoSpacing"/>
      </w:pPr>
      <w:r w:rsidRPr="00EA270E">
        <w:rPr>
          <w:b/>
          <w:bCs/>
        </w:rPr>
        <w:t>Environment:</w:t>
      </w:r>
      <w:r w:rsidRPr="00F73260">
        <w:t xml:space="preserve">  Production – Solaris 10 on SPARC and x86, RHEL 4 and 5, and AIX</w:t>
      </w:r>
    </w:p>
    <w:p w14:paraId="61DCF5AA" w14:textId="77777777" w:rsidR="00EA270E" w:rsidRDefault="00EA270E" w:rsidP="00F73260">
      <w:pPr>
        <w:pStyle w:val="NoSpacing"/>
      </w:pPr>
    </w:p>
    <w:p w14:paraId="5C569BDD" w14:textId="77777777" w:rsidR="00EA270E" w:rsidRDefault="00F73260" w:rsidP="00F73260">
      <w:pPr>
        <w:pStyle w:val="NoSpacing"/>
        <w:rPr>
          <w:b/>
          <w:bCs/>
        </w:rPr>
      </w:pPr>
      <w:r w:rsidRPr="00EA270E">
        <w:rPr>
          <w:b/>
          <w:bCs/>
        </w:rPr>
        <w:t>Web App Admin</w:t>
      </w:r>
      <w:r w:rsidRPr="00EA270E">
        <w:rPr>
          <w:b/>
          <w:bCs/>
        </w:rPr>
        <w:tab/>
      </w:r>
      <w:r w:rsidRPr="00EA270E">
        <w:rPr>
          <w:b/>
          <w:bCs/>
        </w:rPr>
        <w:tab/>
      </w:r>
    </w:p>
    <w:p w14:paraId="1C58B191" w14:textId="5FC9CAB4" w:rsidR="00F73260" w:rsidRPr="00EA270E" w:rsidRDefault="00F73260" w:rsidP="00F73260">
      <w:pPr>
        <w:pStyle w:val="NoSpacing"/>
        <w:rPr>
          <w:b/>
          <w:bCs/>
        </w:rPr>
      </w:pPr>
      <w:r w:rsidRPr="00EA270E">
        <w:rPr>
          <w:b/>
          <w:bCs/>
        </w:rPr>
        <w:t>Bank of America</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Oct 2008 – Feb 2009</w:t>
      </w:r>
    </w:p>
    <w:p w14:paraId="4B987A41" w14:textId="77777777" w:rsidR="00EA270E" w:rsidRPr="00EA270E" w:rsidRDefault="00EA270E" w:rsidP="00F73260">
      <w:pPr>
        <w:pStyle w:val="NoSpacing"/>
        <w:rPr>
          <w:sz w:val="10"/>
        </w:rPr>
      </w:pPr>
    </w:p>
    <w:p w14:paraId="11A0BA7B" w14:textId="5B7250F4" w:rsidR="00F73260" w:rsidRPr="00F73260" w:rsidRDefault="00F73260" w:rsidP="00EA270E">
      <w:pPr>
        <w:pStyle w:val="NoSpacing"/>
        <w:numPr>
          <w:ilvl w:val="0"/>
          <w:numId w:val="83"/>
        </w:numPr>
      </w:pPr>
      <w:r w:rsidRPr="00F73260">
        <w:t xml:space="preserve">As BOA’s Application Engineer I administered and improved all production app server boxes and performed weekly Production environment refreshes for all applications.  Additionally, </w:t>
      </w:r>
      <w:r w:rsidRPr="00F73260">
        <w:lastRenderedPageBreak/>
        <w:t>troubleshooting and firefighting, environment planning, process improvement, and project meetings were part of my daily duties.  Environment consisted of 100+ servers</w:t>
      </w:r>
    </w:p>
    <w:p w14:paraId="5E1EBA01" w14:textId="77777777" w:rsidR="00F73260" w:rsidRPr="00F73260" w:rsidRDefault="00F73260" w:rsidP="00EA270E">
      <w:pPr>
        <w:pStyle w:val="NoSpacing"/>
        <w:numPr>
          <w:ilvl w:val="0"/>
          <w:numId w:val="83"/>
        </w:numPr>
      </w:pPr>
      <w:r w:rsidRPr="00F73260">
        <w:t xml:space="preserve">Weekly Production environment refresh.  Participated in monthly oncall rotation.  </w:t>
      </w:r>
    </w:p>
    <w:p w14:paraId="5BD2907A" w14:textId="77777777" w:rsidR="00F73260" w:rsidRPr="00F73260" w:rsidRDefault="00F73260" w:rsidP="00EA270E">
      <w:pPr>
        <w:pStyle w:val="NoSpacing"/>
        <w:numPr>
          <w:ilvl w:val="0"/>
          <w:numId w:val="83"/>
        </w:numPr>
      </w:pPr>
      <w:r w:rsidRPr="00F73260">
        <w:t>Environment planning and improvement consisting of Solaris OS and application migration, deployments and updates.  Tibco, Weblogic, Jboss, Tomcat, and app server tuning performed as well.</w:t>
      </w:r>
    </w:p>
    <w:p w14:paraId="37FD898A" w14:textId="77777777" w:rsidR="00F73260" w:rsidRPr="00F73260" w:rsidRDefault="00F73260" w:rsidP="00EA270E">
      <w:pPr>
        <w:pStyle w:val="NoSpacing"/>
        <w:numPr>
          <w:ilvl w:val="0"/>
          <w:numId w:val="83"/>
        </w:numPr>
      </w:pPr>
      <w:r w:rsidRPr="00F73260">
        <w:t>Assisted in the SJS Access Manager upgrade to Open SSO.</w:t>
      </w:r>
    </w:p>
    <w:p w14:paraId="24A1537D" w14:textId="77777777" w:rsidR="00EA270E" w:rsidRPr="00EA270E" w:rsidRDefault="00EA270E" w:rsidP="00F73260">
      <w:pPr>
        <w:pStyle w:val="NoSpacing"/>
        <w:rPr>
          <w:b/>
          <w:bCs/>
          <w:sz w:val="10"/>
        </w:rPr>
      </w:pPr>
    </w:p>
    <w:p w14:paraId="14923838" w14:textId="40AC14A8" w:rsidR="00F73260" w:rsidRPr="00F73260" w:rsidRDefault="00F73260" w:rsidP="00F73260">
      <w:pPr>
        <w:pStyle w:val="NoSpacing"/>
      </w:pPr>
      <w:r w:rsidRPr="00EA270E">
        <w:rPr>
          <w:b/>
          <w:bCs/>
        </w:rPr>
        <w:t>Environment:</w:t>
      </w:r>
      <w:r w:rsidRPr="00F73260">
        <w:t xml:space="preserve">  Production – Solaris 8 and 10 on SPARC, RHEL 4 and 5, and AIX</w:t>
      </w:r>
    </w:p>
    <w:p w14:paraId="6DC18A63" w14:textId="77777777" w:rsidR="00EA270E" w:rsidRDefault="00EA270E" w:rsidP="00F73260">
      <w:pPr>
        <w:pStyle w:val="NoSpacing"/>
      </w:pPr>
    </w:p>
    <w:p w14:paraId="1AC2E745" w14:textId="77777777" w:rsidR="00EA270E" w:rsidRDefault="00F73260" w:rsidP="00F73260">
      <w:pPr>
        <w:pStyle w:val="NoSpacing"/>
        <w:rPr>
          <w:b/>
          <w:bCs/>
        </w:rPr>
      </w:pPr>
      <w:r w:rsidRPr="00EA270E">
        <w:rPr>
          <w:b/>
          <w:bCs/>
        </w:rPr>
        <w:t>Sr Linux Admin</w:t>
      </w:r>
      <w:r w:rsidRPr="00EA270E">
        <w:rPr>
          <w:b/>
          <w:bCs/>
        </w:rPr>
        <w:tab/>
      </w:r>
      <w:r w:rsidRPr="00EA270E">
        <w:rPr>
          <w:b/>
          <w:bCs/>
        </w:rPr>
        <w:tab/>
      </w:r>
    </w:p>
    <w:p w14:paraId="488381F4" w14:textId="7B398109" w:rsidR="00F73260" w:rsidRPr="00EA270E" w:rsidRDefault="00F73260" w:rsidP="00F73260">
      <w:pPr>
        <w:pStyle w:val="NoSpacing"/>
        <w:rPr>
          <w:b/>
          <w:bCs/>
        </w:rPr>
      </w:pPr>
      <w:r w:rsidRPr="00EA270E">
        <w:rPr>
          <w:b/>
          <w:bCs/>
        </w:rPr>
        <w:t>AGSI</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Jun 2008 – Oct 2008</w:t>
      </w:r>
    </w:p>
    <w:p w14:paraId="03141B89" w14:textId="77777777" w:rsidR="00EA270E" w:rsidRPr="00EA270E" w:rsidRDefault="00EA270E" w:rsidP="00F73260">
      <w:pPr>
        <w:pStyle w:val="NoSpacing"/>
        <w:rPr>
          <w:sz w:val="10"/>
        </w:rPr>
      </w:pPr>
    </w:p>
    <w:p w14:paraId="781D3DA9" w14:textId="681830C6" w:rsidR="00F73260" w:rsidRPr="00F73260" w:rsidRDefault="00F73260" w:rsidP="00EA270E">
      <w:pPr>
        <w:pStyle w:val="NoSpacing"/>
        <w:numPr>
          <w:ilvl w:val="0"/>
          <w:numId w:val="84"/>
        </w:numPr>
      </w:pPr>
      <w:r w:rsidRPr="00F73260">
        <w:t>As AGSI’s  Sr. Admin I thwarted hacker traps and DOS attacks.  Recovered root from servers, streamlined the environment, and documented all changes, improvements and implemented best practices.  I also administered and configured all Unix/Linux servers installed and configured third party applications and middleware.  Lastly scripts were created to automate the processes.  Environment consisted of 100+ servers</w:t>
      </w:r>
    </w:p>
    <w:p w14:paraId="14D37C4D" w14:textId="77777777" w:rsidR="00F73260" w:rsidRPr="00F73260" w:rsidRDefault="00F73260" w:rsidP="00EA270E">
      <w:pPr>
        <w:pStyle w:val="NoSpacing"/>
        <w:numPr>
          <w:ilvl w:val="0"/>
          <w:numId w:val="84"/>
        </w:numPr>
      </w:pPr>
      <w:r w:rsidRPr="00F73260">
        <w:t>Created jumpstart server for recovering root and provisioning servers.</w:t>
      </w:r>
    </w:p>
    <w:p w14:paraId="10544BD9" w14:textId="77777777" w:rsidR="00F73260" w:rsidRPr="00F73260" w:rsidRDefault="00F73260" w:rsidP="00EA270E">
      <w:pPr>
        <w:pStyle w:val="NoSpacing"/>
        <w:numPr>
          <w:ilvl w:val="0"/>
          <w:numId w:val="84"/>
        </w:numPr>
      </w:pPr>
      <w:r w:rsidRPr="00F73260">
        <w:t>Installed patches and performed regular maintenance and updates on physical and VMware servers.</w:t>
      </w:r>
    </w:p>
    <w:p w14:paraId="0CEE8E50" w14:textId="77777777" w:rsidR="00F73260" w:rsidRPr="00F73260" w:rsidRDefault="00F73260" w:rsidP="00EA270E">
      <w:pPr>
        <w:pStyle w:val="NoSpacing"/>
        <w:numPr>
          <w:ilvl w:val="0"/>
          <w:numId w:val="84"/>
        </w:numPr>
      </w:pPr>
      <w:r w:rsidRPr="00F73260">
        <w:t>Removed traps from servers, administrated, and tuned the DEV, PROD, QA, and test environments.</w:t>
      </w:r>
    </w:p>
    <w:p w14:paraId="36D65BAB" w14:textId="77777777" w:rsidR="00F73260" w:rsidRPr="00F73260" w:rsidRDefault="00F73260" w:rsidP="00EA270E">
      <w:pPr>
        <w:pStyle w:val="NoSpacing"/>
        <w:numPr>
          <w:ilvl w:val="0"/>
          <w:numId w:val="84"/>
        </w:numPr>
      </w:pPr>
      <w:r w:rsidRPr="00F73260">
        <w:t>Trained as team lead and worked with developers and DBA’s to improve performance of servers and applications running on Weblogic, Websphere (WAS), IIS, and Jboss.</w:t>
      </w:r>
    </w:p>
    <w:p w14:paraId="58878955" w14:textId="77777777" w:rsidR="00F73260" w:rsidRPr="00F73260" w:rsidRDefault="00F73260" w:rsidP="00EA270E">
      <w:pPr>
        <w:pStyle w:val="NoSpacing"/>
        <w:numPr>
          <w:ilvl w:val="0"/>
          <w:numId w:val="84"/>
        </w:numPr>
      </w:pPr>
      <w:r w:rsidRPr="00F73260">
        <w:t>Created shell and Perl scripts to automate and simplify everyday Unix and middleware tasks.</w:t>
      </w:r>
    </w:p>
    <w:p w14:paraId="2AE993B2" w14:textId="77777777" w:rsidR="00EA270E" w:rsidRPr="00EA270E" w:rsidRDefault="00EA270E" w:rsidP="00F73260">
      <w:pPr>
        <w:pStyle w:val="NoSpacing"/>
        <w:rPr>
          <w:b/>
          <w:bCs/>
          <w:sz w:val="10"/>
        </w:rPr>
      </w:pPr>
    </w:p>
    <w:p w14:paraId="62AC7664" w14:textId="74E5B1F9" w:rsidR="00F73260" w:rsidRPr="00F73260" w:rsidRDefault="00F73260" w:rsidP="00F73260">
      <w:pPr>
        <w:pStyle w:val="NoSpacing"/>
      </w:pPr>
      <w:r w:rsidRPr="00EA270E">
        <w:rPr>
          <w:b/>
          <w:bCs/>
        </w:rPr>
        <w:t>Environment:</w:t>
      </w:r>
      <w:r w:rsidRPr="00F73260">
        <w:t xml:space="preserve">  Production, Development and Test – Windows, Solaris, RHEL 4 and 5, and SuSE Linux</w:t>
      </w:r>
    </w:p>
    <w:p w14:paraId="242ED7DA" w14:textId="77777777" w:rsidR="00EA270E" w:rsidRDefault="00EA270E" w:rsidP="00F73260">
      <w:pPr>
        <w:pStyle w:val="NoSpacing"/>
      </w:pPr>
    </w:p>
    <w:p w14:paraId="1E25C101" w14:textId="77777777" w:rsidR="00EA270E" w:rsidRDefault="00F73260" w:rsidP="00F73260">
      <w:pPr>
        <w:pStyle w:val="NoSpacing"/>
        <w:rPr>
          <w:b/>
          <w:bCs/>
        </w:rPr>
      </w:pPr>
      <w:r w:rsidRPr="00EA270E">
        <w:rPr>
          <w:b/>
          <w:bCs/>
        </w:rPr>
        <w:t>Sr Systems Admin</w:t>
      </w:r>
      <w:r w:rsidRPr="00EA270E">
        <w:rPr>
          <w:b/>
          <w:bCs/>
        </w:rPr>
        <w:tab/>
      </w:r>
      <w:r w:rsidRPr="00EA270E">
        <w:rPr>
          <w:b/>
          <w:bCs/>
        </w:rPr>
        <w:tab/>
      </w:r>
    </w:p>
    <w:p w14:paraId="0D46C57B" w14:textId="01BE9CFD" w:rsidR="00F73260" w:rsidRPr="00EA270E" w:rsidRDefault="00F73260" w:rsidP="00F73260">
      <w:pPr>
        <w:pStyle w:val="NoSpacing"/>
        <w:rPr>
          <w:b/>
          <w:bCs/>
        </w:rPr>
      </w:pPr>
      <w:r w:rsidRPr="00EA270E">
        <w:rPr>
          <w:b/>
          <w:bCs/>
        </w:rPr>
        <w:t>Perficient</w:t>
      </w:r>
      <w:r w:rsidR="00EA270E">
        <w:rPr>
          <w:b/>
          <w:bCs/>
        </w:rPr>
        <w:t xml:space="preserve">, </w:t>
      </w:r>
      <w:r w:rsidRPr="00EA270E">
        <w:rPr>
          <w:b/>
          <w:bCs/>
        </w:rPr>
        <w:t xml:space="preserve">San Diego, CA </w:t>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Apr 2008 – Jun 2008</w:t>
      </w:r>
    </w:p>
    <w:p w14:paraId="7A50DBC4" w14:textId="77777777" w:rsidR="00EA270E" w:rsidRPr="00EA270E" w:rsidRDefault="00EA270E" w:rsidP="00F73260">
      <w:pPr>
        <w:pStyle w:val="NoSpacing"/>
        <w:rPr>
          <w:sz w:val="10"/>
        </w:rPr>
      </w:pPr>
    </w:p>
    <w:p w14:paraId="6F12A96B" w14:textId="0899409F" w:rsidR="00F73260" w:rsidRPr="00F73260" w:rsidRDefault="00F73260" w:rsidP="00EA270E">
      <w:pPr>
        <w:pStyle w:val="NoSpacing"/>
        <w:numPr>
          <w:ilvl w:val="0"/>
          <w:numId w:val="85"/>
        </w:numPr>
      </w:pPr>
      <w:r w:rsidRPr="00F73260">
        <w:t>As Perficient’s Sr. Admin I administered and configured all Unix environments and also installed and configured all Unix/Linux 3rd party applications &amp; Tibco middleware.  Environment consisted of 200+ servers.</w:t>
      </w:r>
    </w:p>
    <w:p w14:paraId="39FA4E61" w14:textId="77777777" w:rsidR="00F73260" w:rsidRPr="00F73260" w:rsidRDefault="00F73260" w:rsidP="00EA270E">
      <w:pPr>
        <w:pStyle w:val="NoSpacing"/>
        <w:numPr>
          <w:ilvl w:val="0"/>
          <w:numId w:val="85"/>
        </w:numPr>
      </w:pPr>
      <w:r w:rsidRPr="00F73260">
        <w:t xml:space="preserve">Configured, administrated, and tuned dev, prod, qa, and test environments.  </w:t>
      </w:r>
    </w:p>
    <w:p w14:paraId="529DB747" w14:textId="77777777" w:rsidR="00F73260" w:rsidRPr="00F73260" w:rsidRDefault="00F73260" w:rsidP="00EA270E">
      <w:pPr>
        <w:pStyle w:val="NoSpacing"/>
        <w:numPr>
          <w:ilvl w:val="0"/>
          <w:numId w:val="85"/>
        </w:numPr>
      </w:pPr>
      <w:r w:rsidRPr="00F73260">
        <w:t>Installed, configured and administered EMS, BW, RV, Hawk, tomcat, and Jboss.</w:t>
      </w:r>
    </w:p>
    <w:p w14:paraId="078D090C" w14:textId="77777777" w:rsidR="00F73260" w:rsidRPr="00F73260" w:rsidRDefault="00F73260" w:rsidP="00EA270E">
      <w:pPr>
        <w:pStyle w:val="NoSpacing"/>
        <w:numPr>
          <w:ilvl w:val="0"/>
          <w:numId w:val="85"/>
        </w:numPr>
      </w:pPr>
      <w:r w:rsidRPr="00F73260">
        <w:t xml:space="preserve">Created scripts to automate and simplify deployment of everyday Unix/Linux and middleware tasks. </w:t>
      </w:r>
    </w:p>
    <w:p w14:paraId="717838BA" w14:textId="77777777" w:rsidR="00EA270E" w:rsidRPr="00EA270E" w:rsidRDefault="00EA270E" w:rsidP="00F73260">
      <w:pPr>
        <w:pStyle w:val="NoSpacing"/>
        <w:rPr>
          <w:b/>
          <w:bCs/>
          <w:sz w:val="10"/>
        </w:rPr>
      </w:pPr>
    </w:p>
    <w:p w14:paraId="48A0B433" w14:textId="22E9769D" w:rsidR="00F73260" w:rsidRPr="00F73260" w:rsidRDefault="00F73260" w:rsidP="00F73260">
      <w:pPr>
        <w:pStyle w:val="NoSpacing"/>
      </w:pPr>
      <w:r w:rsidRPr="00EA270E">
        <w:rPr>
          <w:b/>
          <w:bCs/>
        </w:rPr>
        <w:t>Environment:</w:t>
      </w:r>
      <w:r w:rsidRPr="00F73260">
        <w:t xml:space="preserve">  Production, Development and Test – Solaris 10 x86 and SPARC, and RHEL 4 and 5.</w:t>
      </w:r>
    </w:p>
    <w:p w14:paraId="582DF420" w14:textId="77777777" w:rsidR="00F73260" w:rsidRPr="00F73260" w:rsidRDefault="00F73260" w:rsidP="00EA270E">
      <w:pPr>
        <w:pStyle w:val="NoSpacing"/>
        <w:numPr>
          <w:ilvl w:val="0"/>
          <w:numId w:val="86"/>
        </w:numPr>
      </w:pPr>
      <w:r w:rsidRPr="00F73260">
        <w:t>Managed SJS Access Manager and helped evaluate Open SSO for future upgrade</w:t>
      </w:r>
    </w:p>
    <w:p w14:paraId="75FB432B" w14:textId="77777777" w:rsidR="00F73260" w:rsidRPr="00F73260" w:rsidRDefault="00F73260" w:rsidP="00EA270E">
      <w:pPr>
        <w:pStyle w:val="NoSpacing"/>
        <w:numPr>
          <w:ilvl w:val="0"/>
          <w:numId w:val="86"/>
        </w:numPr>
      </w:pPr>
      <w:r w:rsidRPr="00F73260">
        <w:t>Utilized SOAP and XML in Tibco for client applications.</w:t>
      </w:r>
    </w:p>
    <w:p w14:paraId="434CB6C4" w14:textId="77777777" w:rsidR="00F73260" w:rsidRPr="00F73260" w:rsidRDefault="00F73260" w:rsidP="00EA270E">
      <w:pPr>
        <w:pStyle w:val="NoSpacing"/>
        <w:numPr>
          <w:ilvl w:val="0"/>
          <w:numId w:val="86"/>
        </w:numPr>
      </w:pPr>
      <w:r w:rsidRPr="00F73260">
        <w:t>Used VMware for substitution of larger servers and Solaris Zones.</w:t>
      </w:r>
    </w:p>
    <w:p w14:paraId="09E32E8D" w14:textId="77777777" w:rsidR="00EA270E" w:rsidRPr="006224DE" w:rsidRDefault="00EA270E" w:rsidP="00F73260">
      <w:pPr>
        <w:pStyle w:val="NoSpacing"/>
        <w:rPr>
          <w:b/>
          <w:bCs/>
          <w:lang w:val="en-IN"/>
        </w:rPr>
      </w:pPr>
    </w:p>
    <w:p w14:paraId="47D1E2A2" w14:textId="77777777" w:rsidR="00EA270E" w:rsidRDefault="00F73260" w:rsidP="00F73260">
      <w:pPr>
        <w:pStyle w:val="NoSpacing"/>
        <w:rPr>
          <w:b/>
          <w:bCs/>
          <w:lang w:val="nl-NL"/>
        </w:rPr>
      </w:pPr>
      <w:r w:rsidRPr="00EA270E">
        <w:rPr>
          <w:b/>
          <w:bCs/>
          <w:lang w:val="nl-NL"/>
        </w:rPr>
        <w:t>Web App Engineer</w:t>
      </w:r>
      <w:r w:rsidRPr="00EA270E">
        <w:rPr>
          <w:b/>
          <w:bCs/>
          <w:lang w:val="nl-NL"/>
        </w:rPr>
        <w:tab/>
      </w:r>
    </w:p>
    <w:p w14:paraId="710C57A4" w14:textId="626F98D2" w:rsidR="00F73260" w:rsidRPr="00EA270E" w:rsidRDefault="00F73260" w:rsidP="00F73260">
      <w:pPr>
        <w:pStyle w:val="NoSpacing"/>
        <w:rPr>
          <w:b/>
          <w:bCs/>
          <w:lang w:val="nl-NL"/>
        </w:rPr>
      </w:pPr>
      <w:r w:rsidRPr="00EA270E">
        <w:rPr>
          <w:b/>
          <w:bCs/>
          <w:lang w:val="nl-NL"/>
        </w:rPr>
        <w:t>Delta Technologies</w:t>
      </w:r>
      <w:r w:rsidR="00EA270E">
        <w:rPr>
          <w:b/>
          <w:bCs/>
          <w:lang w:val="nl-NL"/>
        </w:rPr>
        <w:t xml:space="preserve">, </w:t>
      </w:r>
      <w:r w:rsidRPr="00EA270E">
        <w:rPr>
          <w:b/>
          <w:bCs/>
          <w:lang w:val="nl-NL"/>
        </w:rPr>
        <w:t xml:space="preserve">Atlanta, GA </w:t>
      </w:r>
      <w:r w:rsidRP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t xml:space="preserve">   </w:t>
      </w:r>
      <w:r w:rsidRPr="00EA270E">
        <w:rPr>
          <w:b/>
          <w:bCs/>
          <w:lang w:val="nl-NL"/>
        </w:rPr>
        <w:t>Aug 2007 – Jan 2008</w:t>
      </w:r>
    </w:p>
    <w:p w14:paraId="2410FB72" w14:textId="77777777" w:rsidR="00EA270E" w:rsidRPr="006224DE" w:rsidRDefault="00EA270E" w:rsidP="00F73260">
      <w:pPr>
        <w:pStyle w:val="NoSpacing"/>
        <w:rPr>
          <w:sz w:val="10"/>
          <w:lang w:val="nl-NL"/>
        </w:rPr>
      </w:pPr>
    </w:p>
    <w:p w14:paraId="018B11A3" w14:textId="6E46900B" w:rsidR="00F73260" w:rsidRPr="00F73260" w:rsidRDefault="00F73260" w:rsidP="00EA270E">
      <w:pPr>
        <w:pStyle w:val="NoSpacing"/>
        <w:numPr>
          <w:ilvl w:val="0"/>
          <w:numId w:val="87"/>
        </w:numPr>
      </w:pPr>
      <w:r w:rsidRPr="00F73260">
        <w:t>As DT’s web engineer I represented the team in various meetings with other departments.  Afterwards I worked with both sides to develop an amicable and affordable solution.  Environment consisted of 200+ servers.</w:t>
      </w:r>
    </w:p>
    <w:p w14:paraId="4F3052C9" w14:textId="77777777" w:rsidR="00F73260" w:rsidRPr="00F73260" w:rsidRDefault="00F73260" w:rsidP="00EA270E">
      <w:pPr>
        <w:pStyle w:val="NoSpacing"/>
        <w:numPr>
          <w:ilvl w:val="0"/>
          <w:numId w:val="87"/>
        </w:numPr>
      </w:pPr>
      <w:r w:rsidRPr="00F73260">
        <w:t>Managed a high visibility portfolio of web applications for Delta.com by performing code drops and server configurations, code drops, and advanced troubleshooting for various projects.</w:t>
      </w:r>
    </w:p>
    <w:p w14:paraId="0BE4C82F" w14:textId="77777777" w:rsidR="00F73260" w:rsidRPr="00F73260" w:rsidRDefault="00F73260" w:rsidP="00EA270E">
      <w:pPr>
        <w:pStyle w:val="NoSpacing"/>
        <w:numPr>
          <w:ilvl w:val="0"/>
          <w:numId w:val="87"/>
        </w:numPr>
      </w:pPr>
      <w:r w:rsidRPr="00F73260">
        <w:t>Worked hand in hand with developers and DBA’s to improve performance of java application and servers – tomcat, Weblogic, and Jboss.</w:t>
      </w:r>
    </w:p>
    <w:p w14:paraId="62E065E0" w14:textId="77777777" w:rsidR="00F73260" w:rsidRPr="00F73260" w:rsidRDefault="00F73260" w:rsidP="00EA270E">
      <w:pPr>
        <w:pStyle w:val="NoSpacing"/>
        <w:numPr>
          <w:ilvl w:val="0"/>
          <w:numId w:val="87"/>
        </w:numPr>
      </w:pPr>
      <w:r w:rsidRPr="00F73260">
        <w:t>Created a Jumpserver and installed patches on server.  Later migrated to VMware.</w:t>
      </w:r>
    </w:p>
    <w:p w14:paraId="55B1220F" w14:textId="77777777" w:rsidR="00F73260" w:rsidRPr="00F73260" w:rsidRDefault="00F73260" w:rsidP="00EA270E">
      <w:pPr>
        <w:pStyle w:val="NoSpacing"/>
        <w:numPr>
          <w:ilvl w:val="0"/>
          <w:numId w:val="87"/>
        </w:numPr>
      </w:pPr>
      <w:r w:rsidRPr="00F73260">
        <w:lastRenderedPageBreak/>
        <w:t>Utilized SOAP and XML in Tibco for client applications.</w:t>
      </w:r>
    </w:p>
    <w:p w14:paraId="07747192" w14:textId="77777777" w:rsidR="00F73260" w:rsidRPr="00F73260" w:rsidRDefault="00F73260" w:rsidP="00EA270E">
      <w:pPr>
        <w:pStyle w:val="NoSpacing"/>
        <w:numPr>
          <w:ilvl w:val="0"/>
          <w:numId w:val="87"/>
        </w:numPr>
      </w:pPr>
      <w:r w:rsidRPr="00F73260">
        <w:t>Worked with hardware and software rollouts on Google appliance servers.</w:t>
      </w:r>
    </w:p>
    <w:p w14:paraId="19359288" w14:textId="77777777" w:rsidR="00F73260" w:rsidRPr="00F73260" w:rsidRDefault="00F73260" w:rsidP="00F73260">
      <w:pPr>
        <w:pStyle w:val="NoSpacing"/>
      </w:pPr>
      <w:r w:rsidRPr="00EA270E">
        <w:rPr>
          <w:b/>
          <w:bCs/>
        </w:rPr>
        <w:t>Environment:</w:t>
      </w:r>
      <w:r w:rsidRPr="00F73260">
        <w:t xml:space="preserve">  Production, Development and Test – Solaris 10, 9, 8, and beta 11, JDK 6 Update 3 with Java EE 5 SDK Update 4, and RHEL 4 and 5.</w:t>
      </w:r>
    </w:p>
    <w:p w14:paraId="373F00CC" w14:textId="77777777" w:rsidR="00EA270E" w:rsidRDefault="00EA270E" w:rsidP="00F73260">
      <w:pPr>
        <w:pStyle w:val="NoSpacing"/>
      </w:pPr>
    </w:p>
    <w:p w14:paraId="500812AC" w14:textId="77777777" w:rsidR="00EA270E" w:rsidRDefault="00F73260" w:rsidP="00F73260">
      <w:pPr>
        <w:pStyle w:val="NoSpacing"/>
        <w:rPr>
          <w:b/>
          <w:bCs/>
          <w:lang w:val="pt-BR"/>
        </w:rPr>
      </w:pPr>
      <w:r w:rsidRPr="00EA270E">
        <w:rPr>
          <w:b/>
          <w:bCs/>
          <w:lang w:val="pt-BR"/>
        </w:rPr>
        <w:t>Sr Linux Web Admin</w:t>
      </w:r>
      <w:r w:rsidRPr="00EA270E">
        <w:rPr>
          <w:b/>
          <w:bCs/>
          <w:lang w:val="pt-BR"/>
        </w:rPr>
        <w:tab/>
      </w:r>
    </w:p>
    <w:p w14:paraId="3743307E" w14:textId="6D54404A" w:rsidR="00F73260" w:rsidRPr="00EA270E" w:rsidRDefault="00F73260" w:rsidP="00F73260">
      <w:pPr>
        <w:pStyle w:val="NoSpacing"/>
        <w:rPr>
          <w:b/>
          <w:bCs/>
          <w:lang w:val="pt-BR"/>
        </w:rPr>
      </w:pPr>
      <w:r w:rsidRPr="00EA270E">
        <w:rPr>
          <w:b/>
          <w:bCs/>
          <w:lang w:val="pt-BR"/>
        </w:rPr>
        <w:t>E*TRADE</w:t>
      </w:r>
      <w:r w:rsidR="00EA270E">
        <w:rPr>
          <w:b/>
          <w:bCs/>
          <w:lang w:val="pt-BR"/>
        </w:rPr>
        <w:t xml:space="preserve">, </w:t>
      </w:r>
      <w:r w:rsidRPr="00EA270E">
        <w:rPr>
          <w:b/>
          <w:bCs/>
          <w:lang w:val="pt-BR"/>
        </w:rPr>
        <w:t>Atlanta, GA</w:t>
      </w:r>
      <w:r w:rsidRPr="00EA270E">
        <w:rPr>
          <w:b/>
          <w:bCs/>
          <w:lang w:val="pt-BR"/>
        </w:rPr>
        <w:tab/>
      </w:r>
      <w:r w:rsidR="00EA270E">
        <w:rPr>
          <w:b/>
          <w:bCs/>
          <w:lang w:val="pt-BR"/>
        </w:rPr>
        <w:tab/>
      </w:r>
      <w:r w:rsidR="00EA270E">
        <w:rPr>
          <w:b/>
          <w:bCs/>
          <w:lang w:val="pt-BR"/>
        </w:rPr>
        <w:tab/>
      </w:r>
      <w:r w:rsidR="00EA270E">
        <w:rPr>
          <w:b/>
          <w:bCs/>
          <w:lang w:val="pt-BR"/>
        </w:rPr>
        <w:tab/>
      </w:r>
      <w:r w:rsidR="00EA270E">
        <w:rPr>
          <w:b/>
          <w:bCs/>
          <w:lang w:val="pt-BR"/>
        </w:rPr>
        <w:tab/>
      </w:r>
      <w:r w:rsidR="00EA270E">
        <w:rPr>
          <w:b/>
          <w:bCs/>
          <w:lang w:val="pt-BR"/>
        </w:rPr>
        <w:tab/>
      </w:r>
      <w:r w:rsidR="00EA270E">
        <w:rPr>
          <w:b/>
          <w:bCs/>
          <w:lang w:val="pt-BR"/>
        </w:rPr>
        <w:tab/>
      </w:r>
      <w:r w:rsidR="00EA270E">
        <w:rPr>
          <w:b/>
          <w:bCs/>
          <w:lang w:val="pt-BR"/>
        </w:rPr>
        <w:tab/>
      </w:r>
      <w:r w:rsidR="00EA270E">
        <w:rPr>
          <w:b/>
          <w:bCs/>
          <w:lang w:val="pt-BR"/>
        </w:rPr>
        <w:tab/>
        <w:t xml:space="preserve">   </w:t>
      </w:r>
      <w:r w:rsidRPr="00EA270E">
        <w:rPr>
          <w:b/>
          <w:bCs/>
          <w:lang w:val="pt-BR"/>
        </w:rPr>
        <w:t>Apr 2007 – Sep 2007</w:t>
      </w:r>
    </w:p>
    <w:p w14:paraId="4DF49785" w14:textId="77777777" w:rsidR="00EA270E" w:rsidRPr="00EA270E" w:rsidRDefault="00EA270E" w:rsidP="00F73260">
      <w:pPr>
        <w:pStyle w:val="NoSpacing"/>
        <w:rPr>
          <w:sz w:val="10"/>
          <w:lang w:val="pt-BR"/>
        </w:rPr>
      </w:pPr>
    </w:p>
    <w:p w14:paraId="27A81762" w14:textId="54334540" w:rsidR="00F73260" w:rsidRPr="00F73260" w:rsidRDefault="00F73260" w:rsidP="00EA270E">
      <w:pPr>
        <w:pStyle w:val="NoSpacing"/>
        <w:numPr>
          <w:ilvl w:val="0"/>
          <w:numId w:val="88"/>
        </w:numPr>
      </w:pPr>
      <w:r w:rsidRPr="00F73260">
        <w:t>As Sr Sys Admin I worked several projects to improve E*TRADE’s infrastructure.  I worked with various managers, developers, and DBAs to successfully convert our customer’s expectations and desires to a working solution.</w:t>
      </w:r>
    </w:p>
    <w:p w14:paraId="7695DA9F" w14:textId="77777777" w:rsidR="00F73260" w:rsidRPr="00F73260" w:rsidRDefault="00F73260" w:rsidP="00EA270E">
      <w:pPr>
        <w:pStyle w:val="NoSpacing"/>
        <w:numPr>
          <w:ilvl w:val="0"/>
          <w:numId w:val="88"/>
        </w:numPr>
      </w:pPr>
      <w:r w:rsidRPr="00F73260">
        <w:t>Worked to improve existing environment and with installation and configuration of Weblogic, tomcat, and Websphere (WAS).  Created scripts in shell and Perl to automate and augment the process.</w:t>
      </w:r>
    </w:p>
    <w:p w14:paraId="6DF105A9" w14:textId="77777777" w:rsidR="00F73260" w:rsidRPr="00F73260" w:rsidRDefault="00F73260" w:rsidP="00EA270E">
      <w:pPr>
        <w:pStyle w:val="NoSpacing"/>
        <w:numPr>
          <w:ilvl w:val="0"/>
          <w:numId w:val="88"/>
        </w:numPr>
      </w:pPr>
      <w:r w:rsidRPr="00F73260">
        <w:t>Performed Code drops for developers and executed scripts for Oracle DBA’s.</w:t>
      </w:r>
    </w:p>
    <w:p w14:paraId="527326FE" w14:textId="77777777" w:rsidR="00F73260" w:rsidRPr="00F73260" w:rsidRDefault="00F73260" w:rsidP="00EA270E">
      <w:pPr>
        <w:pStyle w:val="NoSpacing"/>
        <w:numPr>
          <w:ilvl w:val="0"/>
          <w:numId w:val="88"/>
        </w:numPr>
      </w:pPr>
      <w:r w:rsidRPr="00F73260">
        <w:t>Performed database file transfers of vital trade information from business partners and banks.</w:t>
      </w:r>
    </w:p>
    <w:p w14:paraId="26ABCF31" w14:textId="77777777" w:rsidR="00F73260" w:rsidRPr="00F73260" w:rsidRDefault="00F73260" w:rsidP="00EA270E">
      <w:pPr>
        <w:pStyle w:val="NoSpacing"/>
        <w:numPr>
          <w:ilvl w:val="0"/>
          <w:numId w:val="88"/>
        </w:numPr>
      </w:pPr>
      <w:r w:rsidRPr="00F73260">
        <w:t>Performed critical web site updates concerning content, site redirects and certificate installs.</w:t>
      </w:r>
    </w:p>
    <w:p w14:paraId="28385A60" w14:textId="77777777" w:rsidR="00F73260" w:rsidRPr="00F73260" w:rsidRDefault="00F73260" w:rsidP="00EA270E">
      <w:pPr>
        <w:pStyle w:val="NoSpacing"/>
        <w:numPr>
          <w:ilvl w:val="0"/>
          <w:numId w:val="88"/>
        </w:numPr>
      </w:pPr>
      <w:r w:rsidRPr="00F73260">
        <w:t>Utilized SOAP and XML in Tibco for client applications.</w:t>
      </w:r>
    </w:p>
    <w:p w14:paraId="74B501E5" w14:textId="77777777" w:rsidR="00EA270E" w:rsidRPr="00EA270E" w:rsidRDefault="00EA270E" w:rsidP="00F73260">
      <w:pPr>
        <w:pStyle w:val="NoSpacing"/>
        <w:rPr>
          <w:b/>
          <w:bCs/>
          <w:sz w:val="10"/>
        </w:rPr>
      </w:pPr>
    </w:p>
    <w:p w14:paraId="14EFEAF8" w14:textId="07CD940A" w:rsidR="00F73260" w:rsidRPr="00F73260" w:rsidRDefault="00F73260" w:rsidP="00F73260">
      <w:pPr>
        <w:pStyle w:val="NoSpacing"/>
      </w:pPr>
      <w:r w:rsidRPr="00EA270E">
        <w:rPr>
          <w:b/>
          <w:bCs/>
        </w:rPr>
        <w:t>Environment:</w:t>
      </w:r>
      <w:r w:rsidRPr="00F73260">
        <w:t xml:space="preserve">  Production, Development and Test – RHEL 4 and 5, with some Solaris 10, 9, and 8.</w:t>
      </w:r>
    </w:p>
    <w:p w14:paraId="03D9CE44" w14:textId="77777777" w:rsidR="00EA270E" w:rsidRDefault="00EA270E" w:rsidP="00F73260">
      <w:pPr>
        <w:pStyle w:val="NoSpacing"/>
      </w:pPr>
    </w:p>
    <w:p w14:paraId="60044979" w14:textId="77777777" w:rsidR="00EA270E" w:rsidRDefault="00F73260" w:rsidP="00F73260">
      <w:pPr>
        <w:pStyle w:val="NoSpacing"/>
        <w:rPr>
          <w:b/>
          <w:bCs/>
        </w:rPr>
      </w:pPr>
      <w:r w:rsidRPr="00EA270E">
        <w:rPr>
          <w:b/>
          <w:bCs/>
        </w:rPr>
        <w:t>Linux Middleware Admin</w:t>
      </w:r>
      <w:r w:rsidRPr="00EA270E">
        <w:rPr>
          <w:b/>
          <w:bCs/>
        </w:rPr>
        <w:tab/>
      </w:r>
    </w:p>
    <w:p w14:paraId="5315FA9E" w14:textId="23E46995" w:rsidR="00F73260" w:rsidRPr="00EA270E" w:rsidRDefault="00F73260" w:rsidP="00F73260">
      <w:pPr>
        <w:pStyle w:val="NoSpacing"/>
        <w:rPr>
          <w:b/>
          <w:bCs/>
        </w:rPr>
      </w:pPr>
      <w:r w:rsidRPr="00EA270E">
        <w:rPr>
          <w:b/>
          <w:bCs/>
        </w:rPr>
        <w:t>T-Mobile</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 xml:space="preserve">Mar 2006 – July 2007 </w:t>
      </w:r>
    </w:p>
    <w:p w14:paraId="53F09A62" w14:textId="77777777" w:rsidR="00EA270E" w:rsidRPr="00EA270E" w:rsidRDefault="00EA270E" w:rsidP="00F73260">
      <w:pPr>
        <w:pStyle w:val="NoSpacing"/>
        <w:rPr>
          <w:sz w:val="10"/>
        </w:rPr>
      </w:pPr>
    </w:p>
    <w:p w14:paraId="0D3C6707" w14:textId="0CB341D1" w:rsidR="00F73260" w:rsidRPr="00F73260" w:rsidRDefault="00F73260" w:rsidP="00EA270E">
      <w:pPr>
        <w:pStyle w:val="NoSpacing"/>
        <w:numPr>
          <w:ilvl w:val="0"/>
          <w:numId w:val="89"/>
        </w:numPr>
      </w:pPr>
      <w:r w:rsidRPr="00F73260">
        <w:t xml:space="preserve">As T-Mobile’s Middleware administrator I am part of team of high level Unix administrators that are responsible for supporting Unix intensive Middle applications.  Duties include bi-weekly code-drops from developers, troubleshooting middleware and application servers, and build out of dev, test, and prod environments.  Documentation creation is also an integral part of the position. </w:t>
      </w:r>
    </w:p>
    <w:p w14:paraId="61493309" w14:textId="77777777" w:rsidR="00F73260" w:rsidRPr="00F73260" w:rsidRDefault="00F73260" w:rsidP="00EA270E">
      <w:pPr>
        <w:pStyle w:val="NoSpacing"/>
        <w:numPr>
          <w:ilvl w:val="0"/>
          <w:numId w:val="89"/>
        </w:numPr>
      </w:pPr>
      <w:r w:rsidRPr="00F73260">
        <w:t>Tibco administration and tuning of BW (Business Works), RV (Rendezvous), and Hawk</w:t>
      </w:r>
    </w:p>
    <w:p w14:paraId="5037C2A6" w14:textId="77777777" w:rsidR="00F73260" w:rsidRPr="00F73260" w:rsidRDefault="00F73260" w:rsidP="00EA270E">
      <w:pPr>
        <w:pStyle w:val="NoSpacing"/>
        <w:numPr>
          <w:ilvl w:val="0"/>
          <w:numId w:val="89"/>
        </w:numPr>
      </w:pPr>
      <w:r w:rsidRPr="00F73260">
        <w:t xml:space="preserve">Responsible for Code drops, deployments, troubleshooting of Unix Middleware applications. </w:t>
      </w:r>
    </w:p>
    <w:p w14:paraId="0633471B" w14:textId="77777777" w:rsidR="00F73260" w:rsidRPr="00F73260" w:rsidRDefault="00F73260" w:rsidP="00EA270E">
      <w:pPr>
        <w:pStyle w:val="NoSpacing"/>
        <w:numPr>
          <w:ilvl w:val="0"/>
          <w:numId w:val="89"/>
        </w:numPr>
      </w:pPr>
      <w:r w:rsidRPr="00F73260">
        <w:t xml:space="preserve">Responsible for modifying scripts:  Unix shell scripts and Oracle and MySQL scripts. </w:t>
      </w:r>
    </w:p>
    <w:p w14:paraId="783B8064" w14:textId="77777777" w:rsidR="00F73260" w:rsidRPr="00F73260" w:rsidRDefault="00F73260" w:rsidP="00EA270E">
      <w:pPr>
        <w:pStyle w:val="NoSpacing"/>
        <w:numPr>
          <w:ilvl w:val="0"/>
          <w:numId w:val="89"/>
        </w:numPr>
      </w:pPr>
      <w:r w:rsidRPr="00F73260">
        <w:t>Administration of various flavors of Unix, Linux, databases, and application servers.</w:t>
      </w:r>
    </w:p>
    <w:p w14:paraId="1DB97544" w14:textId="77777777" w:rsidR="00F73260" w:rsidRPr="00F73260" w:rsidRDefault="00F73260" w:rsidP="00EA270E">
      <w:pPr>
        <w:pStyle w:val="NoSpacing"/>
        <w:numPr>
          <w:ilvl w:val="0"/>
          <w:numId w:val="89"/>
        </w:numPr>
      </w:pPr>
      <w:r w:rsidRPr="00F73260">
        <w:t>Utilized SOAP and XML in Tibco for client applications.</w:t>
      </w:r>
    </w:p>
    <w:p w14:paraId="6ED46BC5" w14:textId="7389737C" w:rsidR="00F73260" w:rsidRPr="00F73260" w:rsidRDefault="00F73260" w:rsidP="00F73260">
      <w:pPr>
        <w:pStyle w:val="NoSpacing"/>
      </w:pPr>
      <w:r w:rsidRPr="00EA270E">
        <w:rPr>
          <w:b/>
          <w:bCs/>
        </w:rPr>
        <w:t>Middleware:</w:t>
      </w:r>
      <w:r w:rsidR="00EA270E">
        <w:t xml:space="preserve"> </w:t>
      </w:r>
      <w:r w:rsidRPr="00F73260">
        <w:t>Tibco</w:t>
      </w:r>
      <w:r w:rsidR="00EA270E">
        <w:t xml:space="preserve">, </w:t>
      </w:r>
      <w:r w:rsidRPr="00F73260">
        <w:t>Unix:</w:t>
      </w:r>
      <w:r w:rsidR="00EA270E">
        <w:t xml:space="preserve"> </w:t>
      </w:r>
      <w:r w:rsidRPr="00F73260">
        <w:t>Solaris 9 &amp; 10, HP-UX,</w:t>
      </w:r>
      <w:r w:rsidRPr="00F73260">
        <w:tab/>
        <w:t>Linux: RedHat, Fedora Core, SuSE, Ubuntu</w:t>
      </w:r>
      <w:r w:rsidR="00EA270E">
        <w:t xml:space="preserve">, </w:t>
      </w:r>
      <w:r w:rsidRPr="00F73260">
        <w:t>Database:  Oracle, MySQL</w:t>
      </w:r>
      <w:r w:rsidR="00EA270E">
        <w:t xml:space="preserve">, </w:t>
      </w:r>
      <w:r w:rsidRPr="00F73260">
        <w:t>Application Server:  Weblogic, Tomca</w:t>
      </w:r>
      <w:r w:rsidR="00EA270E">
        <w:t>t</w:t>
      </w:r>
    </w:p>
    <w:p w14:paraId="20E21335" w14:textId="77777777" w:rsidR="00EA270E" w:rsidRDefault="00EA270E" w:rsidP="00F73260">
      <w:pPr>
        <w:pStyle w:val="NoSpacing"/>
        <w:rPr>
          <w:b/>
          <w:bCs/>
        </w:rPr>
      </w:pPr>
    </w:p>
    <w:p w14:paraId="6ABBBD41" w14:textId="77777777" w:rsidR="00EA270E" w:rsidRDefault="00F73260" w:rsidP="00F73260">
      <w:pPr>
        <w:pStyle w:val="NoSpacing"/>
        <w:rPr>
          <w:b/>
          <w:bCs/>
        </w:rPr>
      </w:pPr>
      <w:r w:rsidRPr="00EA270E">
        <w:rPr>
          <w:b/>
          <w:bCs/>
        </w:rPr>
        <w:t xml:space="preserve">Sr. Linux Web Admin </w:t>
      </w:r>
      <w:r w:rsidRPr="00EA270E">
        <w:rPr>
          <w:b/>
          <w:bCs/>
        </w:rPr>
        <w:tab/>
      </w:r>
    </w:p>
    <w:p w14:paraId="66375C00" w14:textId="777D269A" w:rsidR="00F73260" w:rsidRPr="00EA270E" w:rsidRDefault="00F73260" w:rsidP="00F73260">
      <w:pPr>
        <w:pStyle w:val="NoSpacing"/>
        <w:rPr>
          <w:b/>
          <w:bCs/>
        </w:rPr>
      </w:pPr>
      <w:r w:rsidRPr="00EA270E">
        <w:rPr>
          <w:b/>
          <w:bCs/>
        </w:rPr>
        <w:t>CNN</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 xml:space="preserve">June 2004 – February 2005 </w:t>
      </w:r>
    </w:p>
    <w:p w14:paraId="62F517DC" w14:textId="77777777" w:rsidR="00EA270E" w:rsidRPr="00EA270E" w:rsidRDefault="00EA270E" w:rsidP="00F73260">
      <w:pPr>
        <w:pStyle w:val="NoSpacing"/>
        <w:rPr>
          <w:sz w:val="10"/>
        </w:rPr>
      </w:pPr>
    </w:p>
    <w:p w14:paraId="74D15A84" w14:textId="75DA4498" w:rsidR="00F73260" w:rsidRPr="00F73260" w:rsidRDefault="00F73260" w:rsidP="00EA270E">
      <w:pPr>
        <w:pStyle w:val="NoSpacing"/>
        <w:numPr>
          <w:ilvl w:val="0"/>
          <w:numId w:val="90"/>
        </w:numPr>
      </w:pPr>
      <w:r w:rsidRPr="00F73260">
        <w:t xml:space="preserve">As a Sr. Systems Admin for </w:t>
      </w:r>
      <w:r w:rsidR="00DE0195" w:rsidRPr="00F73260">
        <w:t>CNN,</w:t>
      </w:r>
      <w:r w:rsidRPr="00F73260">
        <w:t xml:space="preserve"> I was part evening Operations Team. I was responsible for various change requests, trouble tickets, maintenance, and ticket escalations. I implemented an internal wiki server as a knowledge base for issues and installed nagios for improved network monitoring. </w:t>
      </w:r>
    </w:p>
    <w:p w14:paraId="1E8A7716" w14:textId="77777777" w:rsidR="00F73260" w:rsidRPr="00F73260" w:rsidRDefault="00F73260" w:rsidP="00EA270E">
      <w:pPr>
        <w:pStyle w:val="NoSpacing"/>
        <w:numPr>
          <w:ilvl w:val="0"/>
          <w:numId w:val="90"/>
        </w:numPr>
      </w:pPr>
      <w:r w:rsidRPr="00F73260">
        <w:t xml:space="preserve">Troubleshot escalation Unix and middleware issues. </w:t>
      </w:r>
    </w:p>
    <w:p w14:paraId="410747A8" w14:textId="77777777" w:rsidR="00F73260" w:rsidRPr="00F73260" w:rsidRDefault="00F73260" w:rsidP="00EA270E">
      <w:pPr>
        <w:pStyle w:val="NoSpacing"/>
        <w:numPr>
          <w:ilvl w:val="0"/>
          <w:numId w:val="90"/>
        </w:numPr>
      </w:pPr>
      <w:r w:rsidRPr="00F73260">
        <w:t xml:space="preserve">Implemented various improvements to monitoring and information sharing. </w:t>
      </w:r>
    </w:p>
    <w:p w14:paraId="2B6C153C" w14:textId="77777777" w:rsidR="00EA270E" w:rsidRDefault="00F73260" w:rsidP="00F73260">
      <w:pPr>
        <w:pStyle w:val="NoSpacing"/>
        <w:rPr>
          <w:b/>
          <w:bCs/>
        </w:rPr>
      </w:pPr>
      <w:r w:rsidRPr="00EA270E">
        <w:rPr>
          <w:b/>
          <w:bCs/>
        </w:rPr>
        <w:t>Systems Designer</w:t>
      </w:r>
      <w:r w:rsidRPr="00EA270E">
        <w:rPr>
          <w:b/>
          <w:bCs/>
        </w:rPr>
        <w:tab/>
        <w:t xml:space="preserve"> </w:t>
      </w:r>
      <w:r w:rsidRPr="00EA270E">
        <w:rPr>
          <w:b/>
          <w:bCs/>
        </w:rPr>
        <w:tab/>
      </w:r>
    </w:p>
    <w:p w14:paraId="4F54C881" w14:textId="5335070B" w:rsidR="00F73260" w:rsidRPr="00EA270E" w:rsidRDefault="00F73260" w:rsidP="00F73260">
      <w:pPr>
        <w:pStyle w:val="NoSpacing"/>
        <w:rPr>
          <w:b/>
          <w:bCs/>
        </w:rPr>
      </w:pPr>
      <w:r w:rsidRPr="00EA270E">
        <w:rPr>
          <w:b/>
          <w:bCs/>
        </w:rPr>
        <w:t>Norfolk Southern</w:t>
      </w:r>
      <w:r w:rsidR="00EA270E">
        <w:rPr>
          <w:b/>
          <w:bCs/>
        </w:rPr>
        <w:t xml:space="preserve">, </w:t>
      </w:r>
      <w:r w:rsidRPr="00EA270E">
        <w:rPr>
          <w:b/>
          <w:bCs/>
        </w:rPr>
        <w:t xml:space="preserve">Atlanta, GA </w:t>
      </w:r>
      <w:r w:rsidRPr="00EA270E">
        <w:rPr>
          <w:b/>
          <w:bCs/>
        </w:rPr>
        <w:tab/>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Dec 2003 – Mar 2006</w:t>
      </w:r>
    </w:p>
    <w:p w14:paraId="4B8874DC" w14:textId="77777777" w:rsidR="00EA270E" w:rsidRPr="00EA270E" w:rsidRDefault="00EA270E" w:rsidP="00F73260">
      <w:pPr>
        <w:pStyle w:val="NoSpacing"/>
        <w:rPr>
          <w:sz w:val="10"/>
        </w:rPr>
      </w:pPr>
    </w:p>
    <w:p w14:paraId="029CD9DA" w14:textId="345C146D" w:rsidR="00F73260" w:rsidRPr="00F73260" w:rsidRDefault="00F73260" w:rsidP="00EA270E">
      <w:pPr>
        <w:pStyle w:val="NoSpacing"/>
        <w:numPr>
          <w:ilvl w:val="0"/>
          <w:numId w:val="91"/>
        </w:numPr>
      </w:pPr>
      <w:r w:rsidRPr="00F73260">
        <w:t xml:space="preserve">At Norfolk Southern I was part of the Solaris enterprise team responsible for maintaining the production, qa, test, and beta environments.  A normal day consisted of interfacing with customer managers and admins with a focus of (application server) 75% Weblogic administration, and 10% webserver administration (Netscape communication server, iplanet, sun one, sun java server), server builds, 15% system monitoring, and customer caretaking in the form of ticket management.  </w:t>
      </w:r>
    </w:p>
    <w:p w14:paraId="565E43A1" w14:textId="77777777" w:rsidR="00F73260" w:rsidRPr="00F73260" w:rsidRDefault="00F73260" w:rsidP="00EA270E">
      <w:pPr>
        <w:pStyle w:val="NoSpacing"/>
        <w:numPr>
          <w:ilvl w:val="0"/>
          <w:numId w:val="91"/>
        </w:numPr>
      </w:pPr>
      <w:r w:rsidRPr="00F73260">
        <w:lastRenderedPageBreak/>
        <w:t>Deployed applications in Weblogic, Websphere (WAS), and Jboss and troubleshot error logs.  Installed Nagios, monitored and responded to alerts.  Installed, configured and upgraded application servers.</w:t>
      </w:r>
    </w:p>
    <w:p w14:paraId="7955639C" w14:textId="77777777" w:rsidR="00F73260" w:rsidRPr="00F73260" w:rsidRDefault="00F73260" w:rsidP="00EA270E">
      <w:pPr>
        <w:pStyle w:val="NoSpacing"/>
        <w:numPr>
          <w:ilvl w:val="0"/>
          <w:numId w:val="91"/>
        </w:numPr>
      </w:pPr>
      <w:r w:rsidRPr="00F73260">
        <w:t xml:space="preserve">Part of the four-person UTCS admin team.  UTCS controls the flow and management of all NS trains and closely guides and follows their movement on the tracks. </w:t>
      </w:r>
    </w:p>
    <w:p w14:paraId="5BDB4CA2" w14:textId="77777777" w:rsidR="00F73260" w:rsidRPr="00F73260" w:rsidRDefault="00F73260" w:rsidP="00EA270E">
      <w:pPr>
        <w:pStyle w:val="NoSpacing"/>
        <w:numPr>
          <w:ilvl w:val="0"/>
          <w:numId w:val="91"/>
        </w:numPr>
      </w:pPr>
      <w:r w:rsidRPr="00F73260">
        <w:t>Constructing MySQL, Oracle, Sybase, and DB2 systems for the Oracle group.  Afterwards I administered and monitored these servers running scripts when necessary.</w:t>
      </w:r>
    </w:p>
    <w:p w14:paraId="0717D186" w14:textId="77777777" w:rsidR="00F73260" w:rsidRPr="00F73260" w:rsidRDefault="00F73260" w:rsidP="00EA270E">
      <w:pPr>
        <w:pStyle w:val="NoSpacing"/>
        <w:numPr>
          <w:ilvl w:val="0"/>
          <w:numId w:val="91"/>
        </w:numPr>
      </w:pPr>
      <w:r w:rsidRPr="00F73260">
        <w:t>Proxy management with Websense for the entire organization and branches and reverse proxy security through AppShield to bolster the XML gateway applications.</w:t>
      </w:r>
    </w:p>
    <w:p w14:paraId="37CDC005" w14:textId="77777777" w:rsidR="00F73260" w:rsidRPr="00F73260" w:rsidRDefault="00F73260" w:rsidP="00EA270E">
      <w:pPr>
        <w:pStyle w:val="NoSpacing"/>
        <w:numPr>
          <w:ilvl w:val="0"/>
          <w:numId w:val="91"/>
        </w:numPr>
      </w:pPr>
      <w:r w:rsidRPr="00F73260">
        <w:t>Operating Systems managed:  Solaris 6, 8, 9, and 10   AIX 5.1, 5.3 with Mqueue</w:t>
      </w:r>
    </w:p>
    <w:p w14:paraId="6B4C5E73" w14:textId="77777777" w:rsidR="00F73260" w:rsidRPr="00F73260" w:rsidRDefault="00F73260" w:rsidP="00EA270E">
      <w:pPr>
        <w:pStyle w:val="NoSpacing"/>
        <w:numPr>
          <w:ilvl w:val="0"/>
          <w:numId w:val="91"/>
        </w:numPr>
      </w:pPr>
      <w:r w:rsidRPr="00F73260">
        <w:t>LDAP and open Ldap administration.</w:t>
      </w:r>
    </w:p>
    <w:p w14:paraId="3B694429" w14:textId="77777777" w:rsidR="00EA270E" w:rsidRDefault="00EA270E" w:rsidP="00F73260">
      <w:pPr>
        <w:pStyle w:val="NoSpacing"/>
        <w:rPr>
          <w:b/>
          <w:bCs/>
        </w:rPr>
      </w:pPr>
    </w:p>
    <w:p w14:paraId="5D94B156" w14:textId="77777777" w:rsidR="00EA270E" w:rsidRDefault="00F73260" w:rsidP="00F73260">
      <w:pPr>
        <w:pStyle w:val="NoSpacing"/>
        <w:rPr>
          <w:b/>
          <w:bCs/>
        </w:rPr>
      </w:pPr>
      <w:r w:rsidRPr="00EA270E">
        <w:rPr>
          <w:b/>
          <w:bCs/>
        </w:rPr>
        <w:t>Linux Systems Admin III</w:t>
      </w:r>
      <w:r w:rsidRPr="00EA270E">
        <w:rPr>
          <w:b/>
          <w:bCs/>
        </w:rPr>
        <w:tab/>
      </w:r>
    </w:p>
    <w:p w14:paraId="6BD04B6D" w14:textId="538F22A0" w:rsidR="00F73260" w:rsidRPr="00EA270E" w:rsidRDefault="00F73260" w:rsidP="00F73260">
      <w:pPr>
        <w:pStyle w:val="NoSpacing"/>
        <w:rPr>
          <w:b/>
          <w:bCs/>
        </w:rPr>
      </w:pPr>
      <w:r w:rsidRPr="00EA270E">
        <w:rPr>
          <w:b/>
          <w:bCs/>
        </w:rPr>
        <w:t>Sprint E</w:t>
      </w:r>
      <w:r w:rsidR="00EA270E">
        <w:rPr>
          <w:b/>
          <w:bCs/>
        </w:rPr>
        <w:t xml:space="preserve"> </w:t>
      </w:r>
      <w:r w:rsidRPr="00EA270E">
        <w:rPr>
          <w:b/>
          <w:bCs/>
        </w:rPr>
        <w:t>Solutions</w:t>
      </w:r>
      <w:r w:rsidR="00EA270E">
        <w:rPr>
          <w:b/>
          <w:bCs/>
        </w:rPr>
        <w:t xml:space="preserve">, </w:t>
      </w:r>
      <w:r w:rsidRPr="00EA270E">
        <w:rPr>
          <w:b/>
          <w:bCs/>
        </w:rPr>
        <w:t>Atlanta, GA</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Mar 2001 – Jun 2004</w:t>
      </w:r>
    </w:p>
    <w:p w14:paraId="1881FED0" w14:textId="77777777" w:rsidR="00EA270E" w:rsidRPr="00EA270E" w:rsidRDefault="00EA270E" w:rsidP="00F73260">
      <w:pPr>
        <w:pStyle w:val="NoSpacing"/>
        <w:rPr>
          <w:sz w:val="10"/>
        </w:rPr>
      </w:pPr>
    </w:p>
    <w:p w14:paraId="30EA72EF" w14:textId="3530498A" w:rsidR="00F73260" w:rsidRPr="00F73260" w:rsidRDefault="00F73260" w:rsidP="00EA270E">
      <w:pPr>
        <w:pStyle w:val="NoSpacing"/>
        <w:numPr>
          <w:ilvl w:val="0"/>
          <w:numId w:val="92"/>
        </w:numPr>
      </w:pPr>
      <w:r w:rsidRPr="00F73260">
        <w:t>As Sprint’s Admin Level III I maintained all Web Hosting Enterprise Linux Environments for the production, the development, and the in-house and systems.  During which time I monitored system activity and security thus provisioning protection against attacks and ensuring that systems are constantly fine-tuned.  I was also recognized as the evening Supervisor and managed 2 groups consisting of a total of 6 persons</w:t>
      </w:r>
    </w:p>
    <w:p w14:paraId="2D4808AD" w14:textId="77777777" w:rsidR="00F73260" w:rsidRPr="00F73260" w:rsidRDefault="00F73260" w:rsidP="00EA270E">
      <w:pPr>
        <w:pStyle w:val="NoSpacing"/>
        <w:numPr>
          <w:ilvl w:val="0"/>
          <w:numId w:val="92"/>
        </w:numPr>
      </w:pPr>
      <w:r w:rsidRPr="00F73260">
        <w:t>Staging, monitoring and active maintenance including upgrades to the Sprint Enterprise UNIX Web Hosting Production servers.  Armoring all servers in environment.</w:t>
      </w:r>
    </w:p>
    <w:p w14:paraId="3F81A41F" w14:textId="77777777" w:rsidR="00F73260" w:rsidRPr="00F73260" w:rsidRDefault="00F73260" w:rsidP="00EA270E">
      <w:pPr>
        <w:pStyle w:val="NoSpacing"/>
        <w:numPr>
          <w:ilvl w:val="0"/>
          <w:numId w:val="92"/>
        </w:numPr>
      </w:pPr>
      <w:r w:rsidRPr="00F73260">
        <w:t>Performed monitoring for all systems using NetCool and Tivoli and Nagios.</w:t>
      </w:r>
    </w:p>
    <w:p w14:paraId="6B8219D8" w14:textId="77777777" w:rsidR="00F73260" w:rsidRPr="00F73260" w:rsidRDefault="00F73260" w:rsidP="00EA270E">
      <w:pPr>
        <w:pStyle w:val="NoSpacing"/>
        <w:numPr>
          <w:ilvl w:val="0"/>
          <w:numId w:val="92"/>
        </w:numPr>
      </w:pPr>
      <w:r w:rsidRPr="00F73260">
        <w:t>Maintained and Administered the Iplanet and Oracle SUN Veritas Clustered database servers.</w:t>
      </w:r>
    </w:p>
    <w:p w14:paraId="7926527A" w14:textId="77777777" w:rsidR="00F73260" w:rsidRPr="00F73260" w:rsidRDefault="00F73260" w:rsidP="00EA270E">
      <w:pPr>
        <w:pStyle w:val="NoSpacing"/>
        <w:numPr>
          <w:ilvl w:val="0"/>
          <w:numId w:val="92"/>
        </w:numPr>
      </w:pPr>
      <w:r w:rsidRPr="00F73260">
        <w:t>Constructing Clusters for the development Oracle Parallel Servers; administered clustered and load-balanced systems.  Ran scripts on both Sybase and Oracle systems.</w:t>
      </w:r>
    </w:p>
    <w:p w14:paraId="4E36F872" w14:textId="77777777" w:rsidR="00F73260" w:rsidRPr="00F73260" w:rsidRDefault="00F73260" w:rsidP="00EA270E">
      <w:pPr>
        <w:pStyle w:val="NoSpacing"/>
        <w:numPr>
          <w:ilvl w:val="0"/>
          <w:numId w:val="92"/>
        </w:numPr>
      </w:pPr>
      <w:r w:rsidRPr="00F73260">
        <w:t>Managing DNS for several hundred customers.</w:t>
      </w:r>
    </w:p>
    <w:p w14:paraId="0C51EC03" w14:textId="77777777" w:rsidR="00EA270E" w:rsidRPr="00EA270E" w:rsidRDefault="00EA270E" w:rsidP="00F73260">
      <w:pPr>
        <w:pStyle w:val="NoSpacing"/>
        <w:rPr>
          <w:b/>
          <w:bCs/>
          <w:sz w:val="10"/>
        </w:rPr>
      </w:pPr>
    </w:p>
    <w:p w14:paraId="2DE61D6F" w14:textId="192A7186" w:rsidR="00F73260" w:rsidRPr="00F73260" w:rsidRDefault="00F73260" w:rsidP="00F73260">
      <w:pPr>
        <w:pStyle w:val="NoSpacing"/>
      </w:pPr>
      <w:r w:rsidRPr="00EA270E">
        <w:rPr>
          <w:b/>
          <w:bCs/>
        </w:rPr>
        <w:t>Operating Systems managed:</w:t>
      </w:r>
      <w:r w:rsidRPr="00F73260">
        <w:t xml:space="preserve">  Solaris 7, 8, 9, Linux RHEL</w:t>
      </w:r>
    </w:p>
    <w:p w14:paraId="1F2F99EF" w14:textId="77777777" w:rsidR="00EA270E" w:rsidRDefault="00EA270E" w:rsidP="00F73260">
      <w:pPr>
        <w:pStyle w:val="NoSpacing"/>
        <w:rPr>
          <w:b/>
          <w:bCs/>
        </w:rPr>
      </w:pPr>
    </w:p>
    <w:p w14:paraId="7A8703E5" w14:textId="77777777" w:rsidR="00EA270E" w:rsidRDefault="00F73260" w:rsidP="00F73260">
      <w:pPr>
        <w:pStyle w:val="NoSpacing"/>
        <w:rPr>
          <w:b/>
          <w:bCs/>
        </w:rPr>
      </w:pPr>
      <w:r w:rsidRPr="00EA270E">
        <w:rPr>
          <w:b/>
          <w:bCs/>
        </w:rPr>
        <w:t>Sr Systems Engineer</w:t>
      </w:r>
      <w:r w:rsidRPr="00EA270E">
        <w:rPr>
          <w:b/>
          <w:bCs/>
        </w:rPr>
        <w:tab/>
      </w:r>
    </w:p>
    <w:p w14:paraId="7003F401" w14:textId="34E00CD5" w:rsidR="00F73260" w:rsidRPr="00EA270E" w:rsidRDefault="00F73260" w:rsidP="00F73260">
      <w:pPr>
        <w:pStyle w:val="NoSpacing"/>
        <w:rPr>
          <w:b/>
          <w:bCs/>
        </w:rPr>
      </w:pPr>
      <w:r w:rsidRPr="00EA270E">
        <w:rPr>
          <w:b/>
          <w:bCs/>
        </w:rPr>
        <w:t>Valubond</w:t>
      </w:r>
      <w:r w:rsidR="00EA270E">
        <w:rPr>
          <w:b/>
          <w:bCs/>
        </w:rPr>
        <w:t xml:space="preserve">, </w:t>
      </w:r>
      <w:r w:rsidRPr="00EA270E">
        <w:rPr>
          <w:b/>
          <w:bCs/>
        </w:rPr>
        <w:t xml:space="preserve">Atlanta, GA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Nov 2000 – Feb 2001</w:t>
      </w:r>
    </w:p>
    <w:p w14:paraId="7F6ABDE0" w14:textId="77777777" w:rsidR="00EA270E" w:rsidRPr="00EA270E" w:rsidRDefault="00EA270E" w:rsidP="00F73260">
      <w:pPr>
        <w:pStyle w:val="NoSpacing"/>
        <w:rPr>
          <w:sz w:val="10"/>
        </w:rPr>
      </w:pPr>
    </w:p>
    <w:p w14:paraId="62B4AB8B" w14:textId="4D6C6459" w:rsidR="00F73260" w:rsidRPr="00F73260" w:rsidRDefault="00F73260" w:rsidP="00EA270E">
      <w:pPr>
        <w:pStyle w:val="NoSpacing"/>
        <w:numPr>
          <w:ilvl w:val="0"/>
          <w:numId w:val="93"/>
        </w:numPr>
      </w:pPr>
      <w:r w:rsidRPr="00F73260">
        <w:t xml:space="preserve">As Valubond’s SSE I established and maintained all systems — both production and development. I monitored and against attack and kept systems constantly fine-tuned.  My efforts were invaluable in the launch of the Valubond.com website.  As sole systems </w:t>
      </w:r>
      <w:r w:rsidR="00DE0195" w:rsidRPr="00F73260">
        <w:t>contact,</w:t>
      </w:r>
      <w:r w:rsidRPr="00F73260">
        <w:t xml:space="preserve"> I supervised a total of 8 contractors.</w:t>
      </w:r>
    </w:p>
    <w:p w14:paraId="4825E3F7" w14:textId="77777777" w:rsidR="00F73260" w:rsidRPr="00F73260" w:rsidRDefault="00F73260" w:rsidP="00EA270E">
      <w:pPr>
        <w:pStyle w:val="NoSpacing"/>
        <w:numPr>
          <w:ilvl w:val="0"/>
          <w:numId w:val="93"/>
        </w:numPr>
      </w:pPr>
      <w:r w:rsidRPr="00F73260">
        <w:t>Staging the Production and Development environment including creating volumes for the DBA’s</w:t>
      </w:r>
    </w:p>
    <w:p w14:paraId="70A746DB" w14:textId="77777777" w:rsidR="00F73260" w:rsidRPr="00F73260" w:rsidRDefault="00F73260" w:rsidP="00EA270E">
      <w:pPr>
        <w:pStyle w:val="NoSpacing"/>
        <w:numPr>
          <w:ilvl w:val="0"/>
          <w:numId w:val="93"/>
        </w:numPr>
      </w:pPr>
      <w:r w:rsidRPr="00F73260">
        <w:t>Instituting monitoring using for all systems using Big Brother and Netcool – Later Nagios.</w:t>
      </w:r>
    </w:p>
    <w:p w14:paraId="5C562E60" w14:textId="77777777" w:rsidR="00F73260" w:rsidRPr="00F73260" w:rsidRDefault="00F73260" w:rsidP="00EA270E">
      <w:pPr>
        <w:pStyle w:val="NoSpacing"/>
        <w:numPr>
          <w:ilvl w:val="0"/>
          <w:numId w:val="93"/>
        </w:numPr>
      </w:pPr>
      <w:r w:rsidRPr="00F73260">
        <w:t>Maintained and Administered the Oracle SUN Veritas Clustered database servers.</w:t>
      </w:r>
    </w:p>
    <w:p w14:paraId="713E0B96" w14:textId="77777777" w:rsidR="00F73260" w:rsidRPr="00F73260" w:rsidRDefault="00F73260" w:rsidP="00EA270E">
      <w:pPr>
        <w:pStyle w:val="NoSpacing"/>
        <w:numPr>
          <w:ilvl w:val="0"/>
          <w:numId w:val="93"/>
        </w:numPr>
      </w:pPr>
      <w:r w:rsidRPr="00F73260">
        <w:t>Constructing Clusters for the development Oracle Parallel Servers</w:t>
      </w:r>
    </w:p>
    <w:p w14:paraId="744F7D37" w14:textId="77777777" w:rsidR="00F73260" w:rsidRPr="00F73260" w:rsidRDefault="00F73260" w:rsidP="00EA270E">
      <w:pPr>
        <w:pStyle w:val="NoSpacing"/>
        <w:numPr>
          <w:ilvl w:val="0"/>
          <w:numId w:val="93"/>
        </w:numPr>
      </w:pPr>
      <w:r w:rsidRPr="00F73260">
        <w:t>Instituted backups for all systems, and environment forecasting for dev &amp; prod environment.</w:t>
      </w:r>
    </w:p>
    <w:p w14:paraId="28838D69" w14:textId="77777777" w:rsidR="00F73260" w:rsidRPr="00F73260" w:rsidRDefault="00F73260" w:rsidP="00EA270E">
      <w:pPr>
        <w:pStyle w:val="NoSpacing"/>
        <w:numPr>
          <w:ilvl w:val="0"/>
          <w:numId w:val="93"/>
        </w:numPr>
      </w:pPr>
      <w:r w:rsidRPr="00F73260">
        <w:t>Armoring all servers and tightening security on all boxes, Unix and NT.</w:t>
      </w:r>
    </w:p>
    <w:p w14:paraId="4A618BCE" w14:textId="77777777" w:rsidR="00EA270E" w:rsidRPr="00EA270E" w:rsidRDefault="00EA270E" w:rsidP="00F73260">
      <w:pPr>
        <w:pStyle w:val="NoSpacing"/>
        <w:rPr>
          <w:sz w:val="10"/>
        </w:rPr>
      </w:pPr>
    </w:p>
    <w:p w14:paraId="59D4B44F" w14:textId="305F12D0" w:rsidR="00F73260" w:rsidRPr="00F73260" w:rsidRDefault="00F73260" w:rsidP="00F73260">
      <w:pPr>
        <w:pStyle w:val="NoSpacing"/>
      </w:pPr>
      <w:r w:rsidRPr="00EA270E">
        <w:rPr>
          <w:b/>
          <w:bCs/>
        </w:rPr>
        <w:t>Environment:</w:t>
      </w:r>
      <w:r w:rsidRPr="00F73260">
        <w:t xml:space="preserve">  Production, Development and Test – Solaris 8 and 7.</w:t>
      </w:r>
    </w:p>
    <w:p w14:paraId="16F254FF" w14:textId="77777777" w:rsidR="00EA270E" w:rsidRDefault="00EA270E" w:rsidP="00F73260">
      <w:pPr>
        <w:pStyle w:val="NoSpacing"/>
      </w:pPr>
    </w:p>
    <w:p w14:paraId="24E47114" w14:textId="77777777" w:rsidR="00EA270E" w:rsidRDefault="00F73260" w:rsidP="00F73260">
      <w:pPr>
        <w:pStyle w:val="NoSpacing"/>
        <w:rPr>
          <w:b/>
          <w:bCs/>
        </w:rPr>
      </w:pPr>
      <w:r w:rsidRPr="00EA270E">
        <w:rPr>
          <w:b/>
          <w:bCs/>
        </w:rPr>
        <w:t>Sr Linux Web Engineer</w:t>
      </w:r>
      <w:r w:rsidRPr="00EA270E">
        <w:rPr>
          <w:b/>
          <w:bCs/>
        </w:rPr>
        <w:tab/>
      </w:r>
    </w:p>
    <w:p w14:paraId="50161942" w14:textId="238EB6ED" w:rsidR="00F73260" w:rsidRPr="00EA270E" w:rsidRDefault="00F73260" w:rsidP="00F73260">
      <w:pPr>
        <w:pStyle w:val="NoSpacing"/>
        <w:rPr>
          <w:b/>
          <w:bCs/>
        </w:rPr>
      </w:pPr>
      <w:r w:rsidRPr="00EA270E">
        <w:rPr>
          <w:b/>
          <w:bCs/>
        </w:rPr>
        <w:t>Giftmail</w:t>
      </w:r>
      <w:r w:rsidR="00EA270E">
        <w:rPr>
          <w:b/>
          <w:bCs/>
        </w:rPr>
        <w:t xml:space="preserve">, </w:t>
      </w:r>
      <w:r w:rsidRPr="00EA270E">
        <w:rPr>
          <w:b/>
          <w:bCs/>
        </w:rPr>
        <w:t>Atlanta, GA</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Oct 1999 – Nov 2000</w:t>
      </w:r>
    </w:p>
    <w:p w14:paraId="36FC25E6" w14:textId="77777777" w:rsidR="00EA270E" w:rsidRPr="00EA270E" w:rsidRDefault="00EA270E" w:rsidP="00F73260">
      <w:pPr>
        <w:pStyle w:val="NoSpacing"/>
        <w:rPr>
          <w:sz w:val="10"/>
        </w:rPr>
      </w:pPr>
    </w:p>
    <w:p w14:paraId="7AD3DBA7" w14:textId="350C6143" w:rsidR="00F73260" w:rsidRPr="00F73260" w:rsidRDefault="00F73260" w:rsidP="00EA270E">
      <w:pPr>
        <w:pStyle w:val="NoSpacing"/>
        <w:numPr>
          <w:ilvl w:val="0"/>
          <w:numId w:val="94"/>
        </w:numPr>
      </w:pPr>
      <w:r w:rsidRPr="00F73260">
        <w:t>As Senior Systems Engineer I was responsible for the complete system planning and implementation of the enterprise’s Computer Hardware and Software, communication, coordination, and purchasing with Vendors.  During my tenure at Giftmail some of the entailed duties included:</w:t>
      </w:r>
      <w:r w:rsidRPr="00F73260">
        <w:tab/>
      </w:r>
    </w:p>
    <w:p w14:paraId="2C9E9E57" w14:textId="77777777" w:rsidR="00F73260" w:rsidRPr="00F73260" w:rsidRDefault="00F73260" w:rsidP="00EA270E">
      <w:pPr>
        <w:pStyle w:val="NoSpacing"/>
        <w:numPr>
          <w:ilvl w:val="0"/>
          <w:numId w:val="94"/>
        </w:numPr>
      </w:pPr>
      <w:r w:rsidRPr="00F73260">
        <w:lastRenderedPageBreak/>
        <w:t>Weblogic, Websphere (WAS), and iplanet installations and configurations.</w:t>
      </w:r>
    </w:p>
    <w:p w14:paraId="5C2D2F11" w14:textId="77777777" w:rsidR="00F73260" w:rsidRPr="00F73260" w:rsidRDefault="00F73260" w:rsidP="00EA270E">
      <w:pPr>
        <w:pStyle w:val="NoSpacing"/>
        <w:numPr>
          <w:ilvl w:val="0"/>
          <w:numId w:val="94"/>
        </w:numPr>
      </w:pPr>
      <w:r w:rsidRPr="00F73260">
        <w:t>Oracle installation and Database creation. Monitoring and tuning. Running oracle and Sybase queries.  Maintained and Administered Iplanet and the Oracle SUN Veritas Clustered database servers.   Environment:  Production, Development and Test – Solaris 6 and 7.</w:t>
      </w:r>
    </w:p>
    <w:p w14:paraId="4C73999C" w14:textId="77777777" w:rsidR="00F73260" w:rsidRPr="00F73260" w:rsidRDefault="00F73260" w:rsidP="00EA270E">
      <w:pPr>
        <w:pStyle w:val="NoSpacing"/>
        <w:numPr>
          <w:ilvl w:val="0"/>
          <w:numId w:val="94"/>
        </w:numPr>
      </w:pPr>
      <w:r w:rsidRPr="00F73260">
        <w:t>Procuring the equipment and negotiating for its optimal price that conforms to the department budget.  Managing related contracts for hosting facilities and equipment.</w:t>
      </w:r>
    </w:p>
    <w:p w14:paraId="09D8C7DF" w14:textId="77777777" w:rsidR="00F73260" w:rsidRPr="00F73260" w:rsidRDefault="00F73260" w:rsidP="00EA270E">
      <w:pPr>
        <w:pStyle w:val="NoSpacing"/>
        <w:numPr>
          <w:ilvl w:val="0"/>
          <w:numId w:val="94"/>
        </w:numPr>
      </w:pPr>
      <w:r w:rsidRPr="00F73260">
        <w:t>Webmaster for the Production Environment intranet environment.</w:t>
      </w:r>
    </w:p>
    <w:p w14:paraId="5C787374" w14:textId="77777777" w:rsidR="00F73260" w:rsidRPr="00F73260" w:rsidRDefault="00F73260" w:rsidP="00EA270E">
      <w:pPr>
        <w:pStyle w:val="NoSpacing"/>
        <w:numPr>
          <w:ilvl w:val="0"/>
          <w:numId w:val="94"/>
        </w:numPr>
      </w:pPr>
      <w:r w:rsidRPr="00F73260">
        <w:t>Creating Backup solutions, disaster recovery plans, and environment growth projections.</w:t>
      </w:r>
    </w:p>
    <w:p w14:paraId="3DF1490D" w14:textId="77777777" w:rsidR="00EA270E" w:rsidRDefault="00EA270E" w:rsidP="00F73260">
      <w:pPr>
        <w:pStyle w:val="NoSpacing"/>
        <w:rPr>
          <w:b/>
          <w:bCs/>
        </w:rPr>
      </w:pPr>
    </w:p>
    <w:p w14:paraId="5FEDBE4A" w14:textId="77777777" w:rsidR="00EA270E" w:rsidRDefault="00F73260" w:rsidP="00F73260">
      <w:pPr>
        <w:pStyle w:val="NoSpacing"/>
        <w:rPr>
          <w:b/>
          <w:bCs/>
        </w:rPr>
      </w:pPr>
      <w:r w:rsidRPr="00EA270E">
        <w:rPr>
          <w:b/>
          <w:bCs/>
        </w:rPr>
        <w:t>QA Linux Systems Administrator</w:t>
      </w:r>
      <w:r w:rsidRPr="00EA270E">
        <w:rPr>
          <w:b/>
          <w:bCs/>
        </w:rPr>
        <w:tab/>
      </w:r>
    </w:p>
    <w:p w14:paraId="13F200E2" w14:textId="3D5CF529" w:rsidR="00F73260" w:rsidRPr="00EA270E" w:rsidRDefault="00F73260" w:rsidP="00F73260">
      <w:pPr>
        <w:pStyle w:val="NoSpacing"/>
        <w:rPr>
          <w:b/>
          <w:bCs/>
        </w:rPr>
      </w:pPr>
      <w:r w:rsidRPr="00EA270E">
        <w:rPr>
          <w:b/>
          <w:bCs/>
        </w:rPr>
        <w:t>BellSouth.net</w:t>
      </w:r>
      <w:r w:rsidR="00EA270E">
        <w:rPr>
          <w:b/>
          <w:bCs/>
        </w:rPr>
        <w:t xml:space="preserve">, </w:t>
      </w:r>
      <w:r w:rsidRPr="00EA270E">
        <w:rPr>
          <w:b/>
          <w:bCs/>
        </w:rPr>
        <w:t>Atlanta, GA</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May 1999 – Oct 1999</w:t>
      </w:r>
    </w:p>
    <w:p w14:paraId="5A3F3C62" w14:textId="77777777" w:rsidR="00EA270E" w:rsidRPr="00EA270E" w:rsidRDefault="00EA270E" w:rsidP="00F73260">
      <w:pPr>
        <w:pStyle w:val="NoSpacing"/>
        <w:rPr>
          <w:sz w:val="10"/>
        </w:rPr>
      </w:pPr>
    </w:p>
    <w:p w14:paraId="4618AC7A" w14:textId="3235EFDA" w:rsidR="00F73260" w:rsidRPr="00F73260" w:rsidRDefault="00F73260" w:rsidP="00EA270E">
      <w:pPr>
        <w:pStyle w:val="NoSpacing"/>
        <w:numPr>
          <w:ilvl w:val="0"/>
          <w:numId w:val="95"/>
        </w:numPr>
      </w:pPr>
      <w:r w:rsidRPr="00F73260">
        <w:t>Full Management, Installation and Configuration of 70+ Sun Servers and arrays, their networks, and various peripherals. Servers ranging from Sparc boxes, Ultra’s, and Enterprise systems. Solaris 2.5.1, 2.6, 7 environments. I maintained a couple of SGI and HP servers as well.</w:t>
      </w:r>
    </w:p>
    <w:p w14:paraId="3B9D9E03" w14:textId="77777777" w:rsidR="00F73260" w:rsidRPr="00F73260" w:rsidRDefault="00F73260" w:rsidP="00EA270E">
      <w:pPr>
        <w:pStyle w:val="NoSpacing"/>
        <w:numPr>
          <w:ilvl w:val="0"/>
          <w:numId w:val="95"/>
        </w:numPr>
      </w:pPr>
      <w:r w:rsidRPr="00F73260">
        <w:t>Managing and responding to developer issues, and troubleshooting their beta Applications, and creating devices and Volumes for the DBA group.</w:t>
      </w:r>
    </w:p>
    <w:p w14:paraId="28C39CD4" w14:textId="77777777" w:rsidR="00F73260" w:rsidRPr="00F73260" w:rsidRDefault="00F73260" w:rsidP="00EA270E">
      <w:pPr>
        <w:pStyle w:val="NoSpacing"/>
        <w:numPr>
          <w:ilvl w:val="0"/>
          <w:numId w:val="95"/>
        </w:numPr>
      </w:pPr>
      <w:r w:rsidRPr="00F73260">
        <w:t>Maintained and Administered the Oracle SUN Veritas Clustered database servers.</w:t>
      </w:r>
    </w:p>
    <w:p w14:paraId="73642C48" w14:textId="77777777" w:rsidR="00F73260" w:rsidRPr="00F73260" w:rsidRDefault="00F73260" w:rsidP="00EA270E">
      <w:pPr>
        <w:pStyle w:val="NoSpacing"/>
        <w:numPr>
          <w:ilvl w:val="0"/>
          <w:numId w:val="95"/>
        </w:numPr>
      </w:pPr>
      <w:r w:rsidRPr="00F73260">
        <w:t>Installed, configured and administrated the following web servers.  Web Servers:  IPlanet, Apache</w:t>
      </w:r>
    </w:p>
    <w:p w14:paraId="6503B9FE" w14:textId="77777777" w:rsidR="00F73260" w:rsidRPr="00F73260" w:rsidRDefault="00F73260" w:rsidP="00EA270E">
      <w:pPr>
        <w:pStyle w:val="NoSpacing"/>
        <w:numPr>
          <w:ilvl w:val="0"/>
          <w:numId w:val="95"/>
        </w:numPr>
      </w:pPr>
      <w:r w:rsidRPr="00F73260">
        <w:t>Network planning, configuration and troubleshooting: Routers, and Qualix HA, Veritas, Open View used in Daily operations.</w:t>
      </w:r>
    </w:p>
    <w:p w14:paraId="5B033E95" w14:textId="77777777" w:rsidR="00F73260" w:rsidRPr="00F73260" w:rsidRDefault="00F73260" w:rsidP="00EA270E">
      <w:pPr>
        <w:pStyle w:val="NoSpacing"/>
        <w:numPr>
          <w:ilvl w:val="0"/>
          <w:numId w:val="95"/>
        </w:numPr>
      </w:pPr>
      <w:r w:rsidRPr="00F73260">
        <w:t>Custom Bellsouth. net applications (Billing, Smaart, BNVer, Perl/Java Registration (Reggie) Server, SysVer, Cybercare) installation, and troubleshooting of all.</w:t>
      </w:r>
    </w:p>
    <w:p w14:paraId="25BF3B1E" w14:textId="77777777" w:rsidR="00EA270E" w:rsidRDefault="00F73260" w:rsidP="00F73260">
      <w:pPr>
        <w:pStyle w:val="NoSpacing"/>
        <w:rPr>
          <w:b/>
          <w:bCs/>
        </w:rPr>
      </w:pPr>
      <w:r w:rsidRPr="00EA270E">
        <w:rPr>
          <w:b/>
          <w:bCs/>
        </w:rPr>
        <w:t>QA Unix Systems Administrator</w:t>
      </w:r>
      <w:r w:rsidRPr="00EA270E">
        <w:rPr>
          <w:b/>
          <w:bCs/>
        </w:rPr>
        <w:tab/>
        <w:t xml:space="preserve"> </w:t>
      </w:r>
    </w:p>
    <w:p w14:paraId="2684B6E4" w14:textId="2F2A0528" w:rsidR="00F73260" w:rsidRPr="00EA270E" w:rsidRDefault="00F73260" w:rsidP="00F73260">
      <w:pPr>
        <w:pStyle w:val="NoSpacing"/>
        <w:rPr>
          <w:b/>
          <w:bCs/>
        </w:rPr>
      </w:pPr>
      <w:r w:rsidRPr="00EA270E">
        <w:rPr>
          <w:b/>
          <w:bCs/>
        </w:rPr>
        <w:t>Reuters</w:t>
      </w:r>
      <w:r w:rsidR="00EA270E">
        <w:rPr>
          <w:b/>
          <w:bCs/>
        </w:rPr>
        <w:t xml:space="preserve">, </w:t>
      </w:r>
      <w:r w:rsidRPr="00EA270E">
        <w:rPr>
          <w:b/>
          <w:bCs/>
        </w:rPr>
        <w:t xml:space="preserve">Hauppauge, NY </w:t>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Nov 1998 – Mar 1999</w:t>
      </w:r>
    </w:p>
    <w:p w14:paraId="03344FE6" w14:textId="77777777" w:rsidR="00EA270E" w:rsidRPr="00EA270E" w:rsidRDefault="00EA270E" w:rsidP="00F73260">
      <w:pPr>
        <w:pStyle w:val="NoSpacing"/>
        <w:rPr>
          <w:sz w:val="10"/>
        </w:rPr>
      </w:pPr>
    </w:p>
    <w:p w14:paraId="4C691DB9" w14:textId="7A1498BC" w:rsidR="00F73260" w:rsidRPr="00F73260" w:rsidRDefault="00F73260" w:rsidP="00EA270E">
      <w:pPr>
        <w:pStyle w:val="NoSpacing"/>
        <w:numPr>
          <w:ilvl w:val="0"/>
          <w:numId w:val="96"/>
        </w:numPr>
      </w:pPr>
      <w:r w:rsidRPr="00F73260">
        <w:t>Systems Administrator of 25 Sun UltraSPARC Servers running Solaris 2.5 and 2.6, for application testers and developers on Reuters terminals, and workstations</w:t>
      </w:r>
    </w:p>
    <w:p w14:paraId="77A61453" w14:textId="77777777" w:rsidR="00F73260" w:rsidRPr="00F73260" w:rsidRDefault="00F73260" w:rsidP="00EA270E">
      <w:pPr>
        <w:pStyle w:val="NoSpacing"/>
        <w:numPr>
          <w:ilvl w:val="0"/>
          <w:numId w:val="96"/>
        </w:numPr>
      </w:pPr>
      <w:r w:rsidRPr="00F73260">
        <w:t>Everyday duties included. Real-time network support, shell scripting in C and Korn, and solving millennium compliance issues</w:t>
      </w:r>
    </w:p>
    <w:p w14:paraId="3966B75A" w14:textId="77777777" w:rsidR="00F73260" w:rsidRPr="00F73260" w:rsidRDefault="00F73260" w:rsidP="00EA270E">
      <w:pPr>
        <w:pStyle w:val="NoSpacing"/>
        <w:numPr>
          <w:ilvl w:val="0"/>
          <w:numId w:val="96"/>
        </w:numPr>
      </w:pPr>
      <w:r w:rsidRPr="00F73260">
        <w:t>Further duties included monitoring system performance staying-current with relevant system patches, planning for future demands on network.</w:t>
      </w:r>
    </w:p>
    <w:p w14:paraId="3494D3A2" w14:textId="77777777" w:rsidR="00F73260" w:rsidRPr="00F73260" w:rsidRDefault="00F73260" w:rsidP="00EA270E">
      <w:pPr>
        <w:pStyle w:val="NoSpacing"/>
        <w:numPr>
          <w:ilvl w:val="0"/>
          <w:numId w:val="96"/>
        </w:numPr>
      </w:pPr>
      <w:r w:rsidRPr="00F73260">
        <w:t>Solstice and Checkpoint firewall setup and configuration for company test networks.</w:t>
      </w:r>
    </w:p>
    <w:p w14:paraId="4C87C2D2" w14:textId="77777777" w:rsidR="00F73260" w:rsidRPr="00F73260" w:rsidRDefault="00F73260" w:rsidP="00EA270E">
      <w:pPr>
        <w:pStyle w:val="NoSpacing"/>
        <w:numPr>
          <w:ilvl w:val="0"/>
          <w:numId w:val="96"/>
        </w:numPr>
      </w:pPr>
      <w:r w:rsidRPr="00F73260">
        <w:t>Created applications in Visual Basic for daily logging of network and test activities</w:t>
      </w:r>
    </w:p>
    <w:p w14:paraId="1D8F4432" w14:textId="77777777" w:rsidR="00EA270E" w:rsidRDefault="00EA270E" w:rsidP="00F73260">
      <w:pPr>
        <w:pStyle w:val="NoSpacing"/>
        <w:rPr>
          <w:b/>
          <w:bCs/>
        </w:rPr>
      </w:pPr>
    </w:p>
    <w:p w14:paraId="26A4F389" w14:textId="49996A49" w:rsidR="00EA270E" w:rsidRDefault="00F73260" w:rsidP="00F73260">
      <w:pPr>
        <w:pStyle w:val="NoSpacing"/>
        <w:rPr>
          <w:b/>
          <w:bCs/>
        </w:rPr>
      </w:pPr>
      <w:r w:rsidRPr="00EA270E">
        <w:rPr>
          <w:b/>
          <w:bCs/>
        </w:rPr>
        <w:t>Unix/NT Systems Administrator</w:t>
      </w:r>
      <w:r w:rsidRPr="00EA270E">
        <w:rPr>
          <w:b/>
          <w:bCs/>
        </w:rPr>
        <w:tab/>
      </w:r>
    </w:p>
    <w:p w14:paraId="0F49CB62" w14:textId="4F6AA71A" w:rsidR="00F73260" w:rsidRPr="00EA270E" w:rsidRDefault="00F73260" w:rsidP="00F73260">
      <w:pPr>
        <w:pStyle w:val="NoSpacing"/>
        <w:rPr>
          <w:b/>
          <w:bCs/>
        </w:rPr>
      </w:pPr>
      <w:r w:rsidRPr="00EA270E">
        <w:rPr>
          <w:b/>
          <w:bCs/>
        </w:rPr>
        <w:t>Warburg Dillon Read</w:t>
      </w:r>
      <w:r w:rsidR="00EA270E">
        <w:rPr>
          <w:b/>
          <w:bCs/>
        </w:rPr>
        <w:t xml:space="preserve">, </w:t>
      </w:r>
      <w:r w:rsidRPr="00EA270E">
        <w:rPr>
          <w:b/>
          <w:bCs/>
        </w:rPr>
        <w:t xml:space="preserve">NY, NY </w:t>
      </w:r>
      <w:r w:rsidRP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r>
      <w:r w:rsidR="00EA270E">
        <w:rPr>
          <w:b/>
          <w:bCs/>
        </w:rPr>
        <w:tab/>
        <w:t xml:space="preserve"> </w:t>
      </w:r>
      <w:r w:rsidRPr="00EA270E">
        <w:rPr>
          <w:b/>
          <w:bCs/>
        </w:rPr>
        <w:t>Mar 1998 – Nov 1998</w:t>
      </w:r>
    </w:p>
    <w:p w14:paraId="27605707" w14:textId="77777777" w:rsidR="00EA270E" w:rsidRPr="00EA270E" w:rsidRDefault="00EA270E" w:rsidP="00F73260">
      <w:pPr>
        <w:pStyle w:val="NoSpacing"/>
        <w:rPr>
          <w:sz w:val="10"/>
        </w:rPr>
      </w:pPr>
    </w:p>
    <w:p w14:paraId="1D0C20F5" w14:textId="1C37E531" w:rsidR="00F73260" w:rsidRPr="00F73260" w:rsidRDefault="00F73260" w:rsidP="00EA270E">
      <w:pPr>
        <w:pStyle w:val="NoSpacing"/>
        <w:numPr>
          <w:ilvl w:val="0"/>
          <w:numId w:val="97"/>
        </w:numPr>
      </w:pPr>
      <w:r w:rsidRPr="00F73260">
        <w:t>Sys Admin for the Warburg Dillon Read InfoCenter, and Graphics/Presentations department</w:t>
      </w:r>
    </w:p>
    <w:p w14:paraId="75590CE0" w14:textId="77777777" w:rsidR="00F73260" w:rsidRPr="00F73260" w:rsidRDefault="00F73260" w:rsidP="00EA270E">
      <w:pPr>
        <w:pStyle w:val="NoSpacing"/>
        <w:numPr>
          <w:ilvl w:val="0"/>
          <w:numId w:val="97"/>
        </w:numPr>
      </w:pPr>
      <w:r w:rsidRPr="00F73260">
        <w:t>Member of the trading floor second level support team.</w:t>
      </w:r>
    </w:p>
    <w:p w14:paraId="744FDE37" w14:textId="77777777" w:rsidR="00F73260" w:rsidRPr="00F73260" w:rsidRDefault="00F73260" w:rsidP="00EA270E">
      <w:pPr>
        <w:pStyle w:val="NoSpacing"/>
        <w:numPr>
          <w:ilvl w:val="0"/>
          <w:numId w:val="97"/>
        </w:numPr>
      </w:pPr>
      <w:r w:rsidRPr="00F73260">
        <w:t>Unix administration on SCO, and Sun Solaris 2.6 Workstations. Overseeing the network, managing accounts, writing scripts, and troubleshooting Unix applications, and machines</w:t>
      </w:r>
    </w:p>
    <w:p w14:paraId="370CD31A" w14:textId="77777777" w:rsidR="00F73260" w:rsidRPr="00F73260" w:rsidRDefault="00F73260" w:rsidP="00EA270E">
      <w:pPr>
        <w:pStyle w:val="NoSpacing"/>
        <w:numPr>
          <w:ilvl w:val="0"/>
          <w:numId w:val="97"/>
        </w:numPr>
      </w:pPr>
      <w:r w:rsidRPr="00F73260">
        <w:t>Supported and troubleshoot a compliment of Windows and Mac-OS based client computers.</w:t>
      </w:r>
    </w:p>
    <w:p w14:paraId="020B4E50" w14:textId="77777777" w:rsidR="00F73260" w:rsidRPr="00F73260" w:rsidRDefault="00F73260" w:rsidP="00EA270E">
      <w:pPr>
        <w:pStyle w:val="NoSpacing"/>
        <w:numPr>
          <w:ilvl w:val="0"/>
          <w:numId w:val="97"/>
        </w:numPr>
      </w:pPr>
      <w:r w:rsidRPr="00F73260">
        <w:t>Constructed-Application with VB/Access for CD tracking/inventory purposes.</w:t>
      </w:r>
    </w:p>
    <w:p w14:paraId="6648240F" w14:textId="77777777" w:rsidR="00EA270E" w:rsidRDefault="00EA270E" w:rsidP="00F73260">
      <w:pPr>
        <w:pStyle w:val="NoSpacing"/>
      </w:pPr>
    </w:p>
    <w:p w14:paraId="06C7F994" w14:textId="2039D487" w:rsidR="00F73260" w:rsidRPr="00EA270E" w:rsidRDefault="00F73260" w:rsidP="00F73260">
      <w:pPr>
        <w:pStyle w:val="NoSpacing"/>
        <w:rPr>
          <w:b/>
          <w:bCs/>
        </w:rPr>
      </w:pPr>
      <w:r w:rsidRPr="00EA270E">
        <w:rPr>
          <w:b/>
          <w:bCs/>
        </w:rPr>
        <w:t>QA Unix Systems Administrator</w:t>
      </w:r>
      <w:r w:rsidRPr="00EA270E">
        <w:rPr>
          <w:b/>
          <w:bCs/>
        </w:rPr>
        <w:tab/>
        <w:t>Anderson Consulting</w:t>
      </w:r>
      <w:r w:rsidR="00EA270E">
        <w:rPr>
          <w:b/>
          <w:bCs/>
        </w:rPr>
        <w:t xml:space="preserve">, </w:t>
      </w:r>
      <w:r w:rsidRPr="00EA270E">
        <w:rPr>
          <w:b/>
          <w:bCs/>
        </w:rPr>
        <w:t xml:space="preserve">NY, NY </w:t>
      </w:r>
      <w:r w:rsidRPr="00EA270E">
        <w:rPr>
          <w:b/>
          <w:bCs/>
        </w:rPr>
        <w:tab/>
      </w:r>
      <w:r w:rsidR="00EA270E">
        <w:rPr>
          <w:b/>
          <w:bCs/>
        </w:rPr>
        <w:tab/>
      </w:r>
      <w:r w:rsidR="00EA270E">
        <w:rPr>
          <w:b/>
          <w:bCs/>
        </w:rPr>
        <w:tab/>
      </w:r>
      <w:r w:rsidR="00EA270E">
        <w:rPr>
          <w:b/>
          <w:bCs/>
        </w:rPr>
        <w:tab/>
        <w:t xml:space="preserve"> </w:t>
      </w:r>
      <w:r w:rsidRPr="00EA270E">
        <w:rPr>
          <w:b/>
          <w:bCs/>
        </w:rPr>
        <w:t>Nov 1997 – Mar 1998</w:t>
      </w:r>
    </w:p>
    <w:p w14:paraId="093BF19B" w14:textId="77777777" w:rsidR="00EA270E" w:rsidRPr="00EA270E" w:rsidRDefault="00EA270E" w:rsidP="00F73260">
      <w:pPr>
        <w:pStyle w:val="NoSpacing"/>
        <w:rPr>
          <w:sz w:val="10"/>
        </w:rPr>
      </w:pPr>
    </w:p>
    <w:p w14:paraId="40BE642E" w14:textId="659B132F" w:rsidR="00F73260" w:rsidRPr="00F73260" w:rsidRDefault="00F73260" w:rsidP="00EA270E">
      <w:pPr>
        <w:pStyle w:val="NoSpacing"/>
        <w:numPr>
          <w:ilvl w:val="0"/>
          <w:numId w:val="98"/>
        </w:numPr>
      </w:pPr>
      <w:r w:rsidRPr="00F73260">
        <w:t>Second-tier support for various Managers and Associate Partners.</w:t>
      </w:r>
    </w:p>
    <w:p w14:paraId="63161922" w14:textId="77777777" w:rsidR="00F73260" w:rsidRPr="00F73260" w:rsidRDefault="00F73260" w:rsidP="00EA270E">
      <w:pPr>
        <w:pStyle w:val="NoSpacing"/>
        <w:numPr>
          <w:ilvl w:val="0"/>
          <w:numId w:val="98"/>
        </w:numPr>
      </w:pPr>
      <w:r w:rsidRPr="00F73260">
        <w:t>First level Support: Troubleshooting email configurations, messaging connectivity and addressing.</w:t>
      </w:r>
    </w:p>
    <w:p w14:paraId="61CF1580" w14:textId="77777777" w:rsidR="00F73260" w:rsidRPr="00F73260" w:rsidRDefault="00F73260" w:rsidP="00EA270E">
      <w:pPr>
        <w:pStyle w:val="NoSpacing"/>
        <w:numPr>
          <w:ilvl w:val="0"/>
          <w:numId w:val="98"/>
        </w:numPr>
      </w:pPr>
      <w:r w:rsidRPr="00F73260">
        <w:t>Set up Lotus Notes 3.x and4.5 configuration and supported on Windows 95/NT.</w:t>
      </w:r>
    </w:p>
    <w:p w14:paraId="6078BBC5" w14:textId="77777777" w:rsidR="00F73260" w:rsidRPr="00F73260" w:rsidRDefault="00F73260" w:rsidP="00EA270E">
      <w:pPr>
        <w:pStyle w:val="NoSpacing"/>
        <w:numPr>
          <w:ilvl w:val="0"/>
          <w:numId w:val="98"/>
        </w:numPr>
      </w:pPr>
      <w:r w:rsidRPr="00F73260">
        <w:lastRenderedPageBreak/>
        <w:t>Rental Laptop supervisor responsible for the coordination of rental pickup and distribution for the New York Office</w:t>
      </w:r>
    </w:p>
    <w:p w14:paraId="12C86077" w14:textId="77777777" w:rsidR="00F73260" w:rsidRPr="00F73260" w:rsidRDefault="00F73260" w:rsidP="00EA270E">
      <w:pPr>
        <w:pStyle w:val="NoSpacing"/>
        <w:numPr>
          <w:ilvl w:val="0"/>
          <w:numId w:val="98"/>
        </w:numPr>
      </w:pPr>
      <w:r w:rsidRPr="00F73260">
        <w:t>Hardware diagnosing and servicing of various Compaq laptops and desktops.</w:t>
      </w:r>
    </w:p>
    <w:p w14:paraId="2C297E49" w14:textId="77777777" w:rsidR="00F73260" w:rsidRPr="00F73260" w:rsidRDefault="00F73260" w:rsidP="00F73260">
      <w:pPr>
        <w:pStyle w:val="NoSpacing"/>
      </w:pPr>
    </w:p>
    <w:p w14:paraId="4EDE942E" w14:textId="78CD3083" w:rsidR="00F73260" w:rsidRPr="00EA270E" w:rsidRDefault="00F73260" w:rsidP="00F73260">
      <w:pPr>
        <w:pStyle w:val="NoSpacing"/>
        <w:rPr>
          <w:b/>
          <w:bCs/>
        </w:rPr>
      </w:pPr>
      <w:r w:rsidRPr="00EA270E">
        <w:rPr>
          <w:b/>
          <w:bCs/>
        </w:rPr>
        <w:t>Unix/NT Sys Admin</w:t>
      </w:r>
      <w:r w:rsidRPr="00EA270E">
        <w:rPr>
          <w:b/>
          <w:bCs/>
        </w:rPr>
        <w:tab/>
        <w:t>Madison Research Corporation</w:t>
      </w:r>
      <w:r w:rsidRPr="00EA270E">
        <w:rPr>
          <w:b/>
          <w:bCs/>
        </w:rPr>
        <w:tab/>
        <w:t xml:space="preserve"> Huntsville, AL </w:t>
      </w:r>
      <w:r w:rsidR="00EA270E">
        <w:rPr>
          <w:b/>
          <w:bCs/>
        </w:rPr>
        <w:tab/>
      </w:r>
      <w:r w:rsidR="00EA270E">
        <w:rPr>
          <w:b/>
          <w:bCs/>
        </w:rPr>
        <w:tab/>
      </w:r>
      <w:r w:rsidR="00EA270E">
        <w:rPr>
          <w:b/>
          <w:bCs/>
        </w:rPr>
        <w:tab/>
        <w:t xml:space="preserve">    </w:t>
      </w:r>
      <w:r w:rsidRPr="00EA270E">
        <w:rPr>
          <w:b/>
          <w:bCs/>
        </w:rPr>
        <w:t>Feb1997 – Nov1997</w:t>
      </w:r>
    </w:p>
    <w:p w14:paraId="3FD2F2AB" w14:textId="77777777" w:rsidR="00EA270E" w:rsidRPr="00EA270E" w:rsidRDefault="00EA270E" w:rsidP="00F73260">
      <w:pPr>
        <w:pStyle w:val="NoSpacing"/>
        <w:rPr>
          <w:sz w:val="10"/>
        </w:rPr>
      </w:pPr>
    </w:p>
    <w:p w14:paraId="4BE7847F" w14:textId="14F8AB37" w:rsidR="00F73260" w:rsidRPr="00F73260" w:rsidRDefault="00F73260" w:rsidP="00EA270E">
      <w:pPr>
        <w:pStyle w:val="NoSpacing"/>
        <w:numPr>
          <w:ilvl w:val="0"/>
          <w:numId w:val="99"/>
        </w:numPr>
      </w:pPr>
      <w:r w:rsidRPr="00F73260">
        <w:t>Systems Administrator, VB/SQL Application Developer, and Company Webmaster</w:t>
      </w:r>
    </w:p>
    <w:p w14:paraId="0BD2E989" w14:textId="67099869" w:rsidR="00F73260" w:rsidRPr="00F73260" w:rsidRDefault="00F73260" w:rsidP="00EA270E">
      <w:pPr>
        <w:pStyle w:val="NoSpacing"/>
        <w:numPr>
          <w:ilvl w:val="0"/>
          <w:numId w:val="99"/>
        </w:numPr>
      </w:pPr>
      <w:r w:rsidRPr="00F73260">
        <w:t>NASA Marshal Space Flight Center</w:t>
      </w:r>
      <w:r w:rsidR="00EA270E">
        <w:t xml:space="preserve"> </w:t>
      </w:r>
      <w:r w:rsidRPr="00F73260">
        <w:t>SSFF (Space Station Furnace Facility)</w:t>
      </w:r>
      <w:r w:rsidR="00EA270E">
        <w:t xml:space="preserve"> </w:t>
      </w:r>
      <w:r w:rsidRPr="00F73260">
        <w:t xml:space="preserve">Gravity Probe B </w:t>
      </w:r>
    </w:p>
    <w:p w14:paraId="3555E7BD" w14:textId="183659EB" w:rsidR="00F73260" w:rsidRPr="00F73260" w:rsidRDefault="00F73260" w:rsidP="00EA270E">
      <w:pPr>
        <w:pStyle w:val="NoSpacing"/>
        <w:numPr>
          <w:ilvl w:val="0"/>
          <w:numId w:val="99"/>
        </w:numPr>
      </w:pPr>
      <w:r w:rsidRPr="00F73260">
        <w:t>Department of Defense</w:t>
      </w:r>
      <w:r w:rsidRPr="00F73260">
        <w:tab/>
      </w:r>
      <w:r w:rsidR="00EA270E">
        <w:t xml:space="preserve"> </w:t>
      </w:r>
      <w:r w:rsidRPr="00F73260">
        <w:t>SWSA Project</w:t>
      </w:r>
      <w:r w:rsidRPr="00F73260">
        <w:tab/>
      </w:r>
    </w:p>
    <w:p w14:paraId="3BA815A0" w14:textId="77777777" w:rsidR="00F73260" w:rsidRPr="00F73260" w:rsidRDefault="00F73260" w:rsidP="00EA270E">
      <w:pPr>
        <w:pStyle w:val="NoSpacing"/>
        <w:numPr>
          <w:ilvl w:val="0"/>
          <w:numId w:val="99"/>
        </w:numPr>
      </w:pPr>
      <w:r w:rsidRPr="00F73260">
        <w:t>Webmaster for the Madison Research Corporation Web Page and Intranet</w:t>
      </w:r>
    </w:p>
    <w:p w14:paraId="3A527E68" w14:textId="77777777" w:rsidR="00F73260" w:rsidRPr="00F73260" w:rsidRDefault="00F73260" w:rsidP="00EA270E">
      <w:pPr>
        <w:pStyle w:val="NoSpacing"/>
        <w:numPr>
          <w:ilvl w:val="0"/>
          <w:numId w:val="99"/>
        </w:numPr>
      </w:pPr>
      <w:r w:rsidRPr="00F73260">
        <w:t>Troubleshooting and Repair of Intergraph PC’s and Silicon Graphic Workstations</w:t>
      </w:r>
    </w:p>
    <w:p w14:paraId="09C8291C" w14:textId="77777777" w:rsidR="00F73260" w:rsidRPr="00F73260" w:rsidRDefault="00F73260" w:rsidP="00EA270E">
      <w:pPr>
        <w:pStyle w:val="NoSpacing"/>
        <w:numPr>
          <w:ilvl w:val="0"/>
          <w:numId w:val="99"/>
        </w:numPr>
      </w:pPr>
      <w:r w:rsidRPr="00F73260">
        <w:t>Developed an application suite and various databases using Visual Basic.</w:t>
      </w:r>
    </w:p>
    <w:p w14:paraId="5EDDDC08" w14:textId="77777777" w:rsidR="00F73260" w:rsidRPr="00F73260" w:rsidRDefault="00F73260" w:rsidP="00EA270E">
      <w:pPr>
        <w:pStyle w:val="NoSpacing"/>
        <w:numPr>
          <w:ilvl w:val="0"/>
          <w:numId w:val="99"/>
        </w:numPr>
      </w:pPr>
      <w:r w:rsidRPr="00F73260">
        <w:t>Setup and administration of Unix and NT servers.  Solaris 2.5.1, and 2.4</w:t>
      </w:r>
    </w:p>
    <w:p w14:paraId="004EF5FA" w14:textId="77777777" w:rsidR="00F73260" w:rsidRPr="00F73260" w:rsidRDefault="00F73260" w:rsidP="00EA270E">
      <w:pPr>
        <w:pStyle w:val="NoSpacing"/>
        <w:numPr>
          <w:ilvl w:val="0"/>
          <w:numId w:val="99"/>
        </w:numPr>
      </w:pPr>
      <w:r w:rsidRPr="00F73260">
        <w:t>Created various inventory, cataloging, and applications using Visual Basic.</w:t>
      </w:r>
    </w:p>
    <w:p w14:paraId="4AE9D51C" w14:textId="77777777" w:rsidR="00EA270E" w:rsidRDefault="00EA270E" w:rsidP="00F73260">
      <w:pPr>
        <w:pStyle w:val="NoSpacing"/>
        <w:rPr>
          <w:b/>
          <w:bCs/>
        </w:rPr>
      </w:pPr>
    </w:p>
    <w:p w14:paraId="703F2DD7" w14:textId="66FB0A40" w:rsidR="00F73260" w:rsidRPr="00EA270E" w:rsidRDefault="00F73260" w:rsidP="00F73260">
      <w:pPr>
        <w:pStyle w:val="NoSpacing"/>
        <w:rPr>
          <w:b/>
          <w:bCs/>
        </w:rPr>
      </w:pPr>
      <w:r w:rsidRPr="00EA270E">
        <w:rPr>
          <w:b/>
          <w:bCs/>
        </w:rPr>
        <w:t>Unix/Windows Systems Admin</w:t>
      </w:r>
      <w:r w:rsidRPr="00EA270E">
        <w:rPr>
          <w:b/>
          <w:bCs/>
        </w:rPr>
        <w:tab/>
        <w:t>Huntsville Hospital</w:t>
      </w:r>
      <w:r w:rsidR="00EA270E">
        <w:rPr>
          <w:b/>
          <w:bCs/>
        </w:rPr>
        <w:t xml:space="preserve">, </w:t>
      </w:r>
      <w:r w:rsidRPr="00EA270E">
        <w:rPr>
          <w:b/>
          <w:bCs/>
        </w:rPr>
        <w:t xml:space="preserve">Huntsville, AL </w:t>
      </w:r>
      <w:r w:rsidR="00EA270E">
        <w:rPr>
          <w:b/>
          <w:bCs/>
        </w:rPr>
        <w:tab/>
      </w:r>
      <w:r w:rsidR="00EA270E">
        <w:rPr>
          <w:b/>
          <w:bCs/>
        </w:rPr>
        <w:tab/>
      </w:r>
      <w:r w:rsidR="00EA270E">
        <w:rPr>
          <w:b/>
          <w:bCs/>
        </w:rPr>
        <w:tab/>
        <w:t xml:space="preserve">     </w:t>
      </w:r>
      <w:r w:rsidRPr="00EA270E">
        <w:rPr>
          <w:b/>
          <w:bCs/>
        </w:rPr>
        <w:t>Sep1996 – Feb1997</w:t>
      </w:r>
    </w:p>
    <w:p w14:paraId="06A4B224" w14:textId="77777777" w:rsidR="00EA270E" w:rsidRPr="00EA270E" w:rsidRDefault="00EA270E" w:rsidP="00F73260">
      <w:pPr>
        <w:pStyle w:val="NoSpacing"/>
        <w:rPr>
          <w:sz w:val="10"/>
        </w:rPr>
      </w:pPr>
    </w:p>
    <w:p w14:paraId="42CE8FE3" w14:textId="62FC5DBB" w:rsidR="00F73260" w:rsidRPr="00F73260" w:rsidRDefault="00F73260" w:rsidP="00EA270E">
      <w:pPr>
        <w:pStyle w:val="NoSpacing"/>
        <w:numPr>
          <w:ilvl w:val="0"/>
          <w:numId w:val="100"/>
        </w:numPr>
      </w:pPr>
      <w:r w:rsidRPr="00F73260">
        <w:t>Technical Support and Administration for a Windows95 3000+ user environment.</w:t>
      </w:r>
    </w:p>
    <w:p w14:paraId="0972C638" w14:textId="77777777" w:rsidR="00F73260" w:rsidRPr="00F73260" w:rsidRDefault="00F73260" w:rsidP="00EA270E">
      <w:pPr>
        <w:pStyle w:val="NoSpacing"/>
        <w:numPr>
          <w:ilvl w:val="0"/>
          <w:numId w:val="100"/>
        </w:numPr>
      </w:pPr>
      <w:r w:rsidRPr="00F73260">
        <w:t>Sun Solaris 2.x, SCO UNIX and Novell Netware Administration, configuration and Troubleshooting on a Novell NetWare 4.x network.</w:t>
      </w:r>
    </w:p>
    <w:p w14:paraId="132B0227" w14:textId="77777777" w:rsidR="00F73260" w:rsidRPr="00F73260" w:rsidRDefault="00F73260" w:rsidP="00EA270E">
      <w:pPr>
        <w:pStyle w:val="NoSpacing"/>
        <w:numPr>
          <w:ilvl w:val="0"/>
          <w:numId w:val="100"/>
        </w:numPr>
      </w:pPr>
      <w:r w:rsidRPr="00F73260">
        <w:t>Application and database development using Microsoft Access, and Microsoft Excel</w:t>
      </w:r>
    </w:p>
    <w:p w14:paraId="5686CD3C" w14:textId="77777777" w:rsidR="00EA270E" w:rsidRDefault="00EA270E" w:rsidP="00F73260">
      <w:pPr>
        <w:pStyle w:val="NoSpacing"/>
        <w:rPr>
          <w:b/>
          <w:bCs/>
        </w:rPr>
      </w:pPr>
    </w:p>
    <w:p w14:paraId="1FBA5EBD" w14:textId="77777777" w:rsidR="00EA270E" w:rsidRDefault="00F73260" w:rsidP="00F73260">
      <w:pPr>
        <w:pStyle w:val="NoSpacing"/>
        <w:rPr>
          <w:b/>
          <w:bCs/>
        </w:rPr>
      </w:pPr>
      <w:r w:rsidRPr="00EA270E">
        <w:rPr>
          <w:b/>
          <w:bCs/>
        </w:rPr>
        <w:t>Unix Systems Administrator</w:t>
      </w:r>
      <w:r w:rsidRPr="00EA270E">
        <w:rPr>
          <w:b/>
          <w:bCs/>
        </w:rPr>
        <w:tab/>
      </w:r>
      <w:r w:rsidRPr="00EA270E">
        <w:rPr>
          <w:b/>
          <w:bCs/>
        </w:rPr>
        <w:tab/>
      </w:r>
    </w:p>
    <w:p w14:paraId="73FE414C" w14:textId="146A36C5" w:rsidR="00F73260" w:rsidRPr="00EA270E" w:rsidRDefault="00F73260" w:rsidP="00F73260">
      <w:pPr>
        <w:pStyle w:val="NoSpacing"/>
        <w:rPr>
          <w:b/>
          <w:bCs/>
          <w:lang w:val="nl-NL"/>
        </w:rPr>
      </w:pPr>
      <w:r w:rsidRPr="00EA270E">
        <w:rPr>
          <w:b/>
          <w:bCs/>
          <w:lang w:val="nl-NL"/>
        </w:rPr>
        <w:t>Architel</w:t>
      </w:r>
      <w:r w:rsidR="00EA270E">
        <w:rPr>
          <w:b/>
          <w:bCs/>
          <w:lang w:val="nl-NL"/>
        </w:rPr>
        <w:t xml:space="preserve">, </w:t>
      </w:r>
      <w:r w:rsidRPr="00EA270E">
        <w:rPr>
          <w:b/>
          <w:bCs/>
          <w:lang w:val="nl-NL"/>
        </w:rPr>
        <w:t xml:space="preserve">Huntsville, AL </w:t>
      </w:r>
      <w:r w:rsidRP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r>
      <w:r w:rsidR="00EA270E">
        <w:rPr>
          <w:b/>
          <w:bCs/>
          <w:lang w:val="nl-NL"/>
        </w:rPr>
        <w:tab/>
        <w:t xml:space="preserve">   </w:t>
      </w:r>
      <w:r w:rsidRPr="00EA270E">
        <w:rPr>
          <w:b/>
          <w:bCs/>
          <w:lang w:val="nl-NL"/>
        </w:rPr>
        <w:t>Jan 1996 – Sep 1996</w:t>
      </w:r>
    </w:p>
    <w:p w14:paraId="18CF47A6" w14:textId="77777777" w:rsidR="00EA270E" w:rsidRPr="00EA270E" w:rsidRDefault="00EA270E" w:rsidP="00F73260">
      <w:pPr>
        <w:pStyle w:val="NoSpacing"/>
        <w:rPr>
          <w:sz w:val="10"/>
          <w:lang w:val="nl-NL"/>
        </w:rPr>
      </w:pPr>
    </w:p>
    <w:p w14:paraId="7C1BE41C" w14:textId="0C7C54D6" w:rsidR="00F73260" w:rsidRPr="00F73260" w:rsidRDefault="00F73260" w:rsidP="00EA270E">
      <w:pPr>
        <w:pStyle w:val="NoSpacing"/>
        <w:numPr>
          <w:ilvl w:val="0"/>
          <w:numId w:val="101"/>
        </w:numPr>
      </w:pPr>
      <w:r w:rsidRPr="00F73260">
        <w:t>Administration and configuration for Solaris 2.4 / 2.5, HP-UX 9/10 and NT workstations.</w:t>
      </w:r>
    </w:p>
    <w:p w14:paraId="550B0EC4" w14:textId="77777777" w:rsidR="00F73260" w:rsidRPr="00F73260" w:rsidRDefault="00F73260" w:rsidP="00EA270E">
      <w:pPr>
        <w:pStyle w:val="NoSpacing"/>
        <w:numPr>
          <w:ilvl w:val="0"/>
          <w:numId w:val="101"/>
        </w:numPr>
      </w:pPr>
      <w:r w:rsidRPr="00F73260">
        <w:t>Developed online program helpdesk for System Administration tasks. (Oracle Web Server)</w:t>
      </w:r>
    </w:p>
    <w:p w14:paraId="24425424" w14:textId="77777777" w:rsidR="00F73260" w:rsidRPr="00F73260" w:rsidRDefault="00F73260" w:rsidP="00EA270E">
      <w:pPr>
        <w:pStyle w:val="NoSpacing"/>
        <w:numPr>
          <w:ilvl w:val="0"/>
          <w:numId w:val="101"/>
        </w:numPr>
      </w:pPr>
      <w:r w:rsidRPr="00F73260">
        <w:t>Creation and administration of PC, UNIX, and network accounts</w:t>
      </w:r>
      <w:r w:rsidRPr="00F73260">
        <w:tab/>
      </w:r>
      <w:r w:rsidRPr="00F73260">
        <w:tab/>
      </w:r>
    </w:p>
    <w:p w14:paraId="1FA2A1E0" w14:textId="77777777" w:rsidR="00F73260" w:rsidRPr="00F73260" w:rsidRDefault="00F73260" w:rsidP="00EA270E">
      <w:pPr>
        <w:pStyle w:val="NoSpacing"/>
        <w:numPr>
          <w:ilvl w:val="0"/>
          <w:numId w:val="101"/>
        </w:numPr>
      </w:pPr>
      <w:r w:rsidRPr="00F73260">
        <w:t>Installed, configured, &amp; maintained software and peripheral equipment on client systems</w:t>
      </w:r>
    </w:p>
    <w:p w14:paraId="3D28DC13" w14:textId="77777777" w:rsidR="00F73260" w:rsidRPr="00F73260" w:rsidRDefault="00F73260" w:rsidP="00EA270E">
      <w:pPr>
        <w:pStyle w:val="NoSpacing"/>
        <w:numPr>
          <w:ilvl w:val="0"/>
          <w:numId w:val="101"/>
        </w:numPr>
      </w:pPr>
      <w:r w:rsidRPr="00F73260">
        <w:t>Created applications using MS Visual Basic and SQL via Microsoft Access and Delphi.</w:t>
      </w:r>
    </w:p>
    <w:p w14:paraId="13CACF7D" w14:textId="638FAC9A" w:rsidR="00D863F2" w:rsidRDefault="00F73260" w:rsidP="00EA270E">
      <w:pPr>
        <w:pStyle w:val="NoSpacing"/>
        <w:numPr>
          <w:ilvl w:val="0"/>
          <w:numId w:val="101"/>
        </w:numPr>
        <w:rPr>
          <w:smallCaps/>
        </w:rPr>
      </w:pPr>
      <w:r w:rsidRPr="00F73260">
        <w:t>RJ-1 1/45 and CAT5 Ethernet cabling from wire closets to desks.</w:t>
      </w:r>
    </w:p>
    <w:p w14:paraId="784DAAF7" w14:textId="77777777" w:rsidR="00F73260" w:rsidRDefault="00F73260"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437B5F5B" w14:textId="10B44E6C" w:rsidR="00EE266B" w:rsidRDefault="00EE266B" w:rsidP="00EE266B">
      <w:pPr>
        <w:pStyle w:val="NoSpacing"/>
        <w:numPr>
          <w:ilvl w:val="0"/>
          <w:numId w:val="102"/>
        </w:numPr>
      </w:pPr>
      <w:r>
        <w:t>Red Hat Certification – September 2021</w:t>
      </w:r>
    </w:p>
    <w:p w14:paraId="6F05F82D" w14:textId="65BFDDF6" w:rsidR="00EE266B" w:rsidRDefault="00EE266B" w:rsidP="00EE266B">
      <w:pPr>
        <w:pStyle w:val="NoSpacing"/>
        <w:numPr>
          <w:ilvl w:val="0"/>
          <w:numId w:val="102"/>
        </w:numPr>
      </w:pPr>
      <w:r>
        <w:t>CompTIA, Security Plus Certification – December 2021</w:t>
      </w:r>
      <w:r>
        <w:tab/>
      </w:r>
    </w:p>
    <w:p w14:paraId="530ED98C" w14:textId="7F786328" w:rsidR="00EE266B" w:rsidRDefault="00EE266B" w:rsidP="00EE266B">
      <w:pPr>
        <w:pStyle w:val="NoSpacing"/>
        <w:numPr>
          <w:ilvl w:val="0"/>
          <w:numId w:val="102"/>
        </w:numPr>
      </w:pPr>
      <w:r>
        <w:t>B.S./M.S. Bridge program for Computer Science</w:t>
      </w:r>
      <w:r>
        <w:tab/>
        <w:t>Clayton State University – 2025</w:t>
      </w:r>
    </w:p>
    <w:p w14:paraId="7BBCABCB" w14:textId="2F0BA8DA" w:rsidR="00EE266B" w:rsidRDefault="00EE266B" w:rsidP="00EE266B">
      <w:pPr>
        <w:pStyle w:val="NoSpacing"/>
        <w:numPr>
          <w:ilvl w:val="0"/>
          <w:numId w:val="102"/>
        </w:numPr>
      </w:pPr>
      <w:r>
        <w:t>Pace University – 1998</w:t>
      </w:r>
    </w:p>
    <w:p w14:paraId="79D8CBDB" w14:textId="10E059F2" w:rsidR="009E7CCF" w:rsidRPr="00D863F2" w:rsidRDefault="00EE266B" w:rsidP="00EE266B">
      <w:pPr>
        <w:pStyle w:val="NoSpacing"/>
        <w:numPr>
          <w:ilvl w:val="0"/>
          <w:numId w:val="102"/>
        </w:numPr>
      </w:pPr>
      <w:r>
        <w:t>Northeastern Academy – Spring 1991</w:t>
      </w:r>
    </w:p>
    <w:sectPr w:rsidR="009E7CCF" w:rsidRPr="00D863F2" w:rsidSect="005A0BC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82D9A" w14:textId="77777777" w:rsidR="005A0BC5" w:rsidRDefault="005A0BC5">
      <w:r>
        <w:separator/>
      </w:r>
    </w:p>
  </w:endnote>
  <w:endnote w:type="continuationSeparator" w:id="0">
    <w:p w14:paraId="2B87E03F" w14:textId="77777777" w:rsidR="005A0BC5" w:rsidRDefault="005A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16026" w14:textId="77777777" w:rsidR="005A0BC5" w:rsidRDefault="005A0BC5">
      <w:r>
        <w:separator/>
      </w:r>
    </w:p>
  </w:footnote>
  <w:footnote w:type="continuationSeparator" w:id="0">
    <w:p w14:paraId="4DB274F5" w14:textId="77777777" w:rsidR="005A0BC5" w:rsidRDefault="005A0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02FA883" w:rsidR="00BF14B3" w:rsidRPr="00654952" w:rsidRDefault="00BF14B3" w:rsidP="009D2991">
    <w:pPr>
      <w:pStyle w:val="NoSpacing"/>
    </w:pPr>
    <w:r w:rsidRPr="00654952">
      <w:rPr>
        <w:b/>
        <w:bCs/>
      </w:rPr>
      <w:t>Candidate Location:</w:t>
    </w:r>
    <w:r w:rsidR="00EC3F6D" w:rsidRPr="00654952">
      <w:t xml:space="preserve"> </w:t>
    </w:r>
    <w:r w:rsidR="00F73260" w:rsidRPr="00F73260">
      <w:rPr>
        <w:rFonts w:ascii="Calibri" w:hAnsi="Calibri" w:cs="Calibri"/>
      </w:rPr>
      <w:t>Atlanta</w:t>
    </w:r>
    <w:r w:rsidR="00F73260">
      <w:rPr>
        <w:rFonts w:ascii="Calibri" w:hAnsi="Calibri" w:cs="Calibri"/>
      </w:rPr>
      <w:t>, GA</w:t>
    </w:r>
  </w:p>
  <w:p w14:paraId="4F2C61CC" w14:textId="2CEB33F6" w:rsidR="00333CDC" w:rsidRDefault="00BF14B3" w:rsidP="00654952">
    <w:pPr>
      <w:pStyle w:val="NoSpacing"/>
    </w:pPr>
    <w:r w:rsidRPr="00654952">
      <w:rPr>
        <w:b/>
        <w:bCs/>
      </w:rPr>
      <w:t>Candidate E-mail ID:</w:t>
    </w:r>
    <w:r w:rsidRPr="00654952">
      <w:t xml:space="preserve"> </w:t>
    </w:r>
    <w:hyperlink r:id="rId1" w:history="1">
      <w:r w:rsidR="00F73260" w:rsidRPr="00115473">
        <w:rPr>
          <w:rStyle w:val="Hyperlink"/>
        </w:rPr>
        <w:t>genx97@gmail.com</w:t>
      </w:r>
    </w:hyperlink>
  </w:p>
  <w:p w14:paraId="639D8B28" w14:textId="06993A95" w:rsidR="00BF14B3" w:rsidRPr="006233C9" w:rsidRDefault="00BF14B3" w:rsidP="00654952">
    <w:pPr>
      <w:pStyle w:val="NoSpacing"/>
      <w:rPr>
        <w:lang w:val="en-IN"/>
      </w:rPr>
    </w:pPr>
    <w:r w:rsidRPr="006233C9">
      <w:rPr>
        <w:b/>
        <w:bCs/>
        <w:lang w:val="en-IN"/>
      </w:rPr>
      <w:t>Contact Number:</w:t>
    </w:r>
    <w:r w:rsidR="004C7072" w:rsidRPr="006233C9">
      <w:rPr>
        <w:lang w:val="en-IN"/>
      </w:rPr>
      <w:t xml:space="preserve"> </w:t>
    </w:r>
    <w:r w:rsidR="00F73260" w:rsidRPr="00F73260">
      <w:rPr>
        <w:rFonts w:ascii="Calibri" w:hAnsi="Calibri" w:cs="Calibri"/>
        <w:lang w:val="en-IN"/>
      </w:rPr>
      <w:t>678</w:t>
    </w:r>
    <w:r w:rsidR="00F73260">
      <w:rPr>
        <w:rFonts w:ascii="Calibri" w:hAnsi="Calibri" w:cs="Calibri"/>
        <w:lang w:val="en-IN"/>
      </w:rPr>
      <w:t>-</w:t>
    </w:r>
    <w:r w:rsidR="00F73260" w:rsidRPr="00F73260">
      <w:rPr>
        <w:rFonts w:ascii="Calibri" w:hAnsi="Calibri" w:cs="Calibri"/>
        <w:lang w:val="en-IN"/>
      </w:rPr>
      <w:t>357</w:t>
    </w:r>
    <w:r w:rsidR="00F73260">
      <w:rPr>
        <w:rFonts w:ascii="Calibri" w:hAnsi="Calibri" w:cs="Calibri"/>
        <w:lang w:val="en-IN"/>
      </w:rPr>
      <w:t>-</w:t>
    </w:r>
    <w:r w:rsidR="00F73260" w:rsidRPr="00F73260">
      <w:rPr>
        <w:rFonts w:ascii="Calibri" w:hAnsi="Calibri" w:cs="Calibri"/>
        <w:lang w:val="en-IN"/>
      </w:rPr>
      <w:t>5903</w:t>
    </w:r>
  </w:p>
  <w:p w14:paraId="6360024A" w14:textId="77777777" w:rsidR="00AD5567" w:rsidRPr="006233C9" w:rsidRDefault="00AD5567" w:rsidP="00AD5567">
    <w:pPr>
      <w:pStyle w:val="Header"/>
      <w:rPr>
        <w:rFonts w:asciiTheme="minorHAnsi" w:hAnsiTheme="minorHAnsi" w:cstheme="minorHAnsi"/>
        <w:b/>
        <w:sz w:val="10"/>
        <w:szCs w:val="28"/>
        <w:lang w:val="en-IN"/>
      </w:rPr>
    </w:pPr>
  </w:p>
  <w:p w14:paraId="265E1E11" w14:textId="77777777" w:rsidR="00AD28D2" w:rsidRDefault="00AD28D2" w:rsidP="000155D8">
    <w:pPr>
      <w:pStyle w:val="Header"/>
      <w:jc w:val="center"/>
      <w:rPr>
        <w:rFonts w:asciiTheme="minorHAnsi" w:hAnsiTheme="minorHAnsi" w:cstheme="minorHAnsi"/>
        <w:b/>
        <w:sz w:val="28"/>
        <w:szCs w:val="28"/>
        <w:lang w:val="en-IN"/>
      </w:rPr>
    </w:pPr>
    <w:r w:rsidRPr="00AD28D2">
      <w:rPr>
        <w:rFonts w:asciiTheme="minorHAnsi" w:hAnsiTheme="minorHAnsi" w:cstheme="minorHAnsi"/>
        <w:b/>
        <w:sz w:val="28"/>
        <w:szCs w:val="28"/>
        <w:lang w:val="en-IN"/>
      </w:rPr>
      <w:t>T. Dirk Killebrew</w:t>
    </w:r>
  </w:p>
  <w:p w14:paraId="77CFFE70" w14:textId="6FCFCDEB" w:rsidR="00EA270E" w:rsidRPr="00EA270E" w:rsidRDefault="00EA270E" w:rsidP="000155D8">
    <w:pPr>
      <w:pStyle w:val="Header"/>
      <w:jc w:val="center"/>
      <w:rPr>
        <w:rFonts w:asciiTheme="minorHAnsi" w:hAnsiTheme="minorHAnsi" w:cstheme="minorHAnsi"/>
        <w:b/>
        <w:szCs w:val="24"/>
        <w:lang w:val="en-IN"/>
      </w:rPr>
    </w:pPr>
    <w:r w:rsidRPr="00EA270E">
      <w:rPr>
        <w:rFonts w:asciiTheme="minorHAnsi" w:hAnsiTheme="minorHAnsi" w:cstheme="minorHAnsi"/>
        <w:b/>
        <w:szCs w:val="24"/>
        <w:lang w:val="en-IN"/>
      </w:rPr>
      <w:t>Security Clearance: Public Trust (Active)</w:t>
    </w:r>
  </w:p>
  <w:p w14:paraId="23F2F05D" w14:textId="286E3118" w:rsidR="00654952" w:rsidRPr="00424A3B" w:rsidRDefault="00654952" w:rsidP="000155D8">
    <w:pPr>
      <w:pStyle w:val="Header"/>
      <w:jc w:val="center"/>
      <w:rPr>
        <w:sz w:val="11"/>
        <w:lang w:val="en-IN"/>
      </w:rPr>
    </w:pPr>
    <w:r w:rsidRPr="00424A3B">
      <w:rPr>
        <w:rFonts w:asciiTheme="minorHAnsi" w:hAnsiTheme="minorHAnsi" w:cstheme="minorHAnsi"/>
        <w:b/>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11776C0"/>
    <w:multiLevelType w:val="hybridMultilevel"/>
    <w:tmpl w:val="C100D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95361E"/>
    <w:multiLevelType w:val="hybridMultilevel"/>
    <w:tmpl w:val="94DC5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414987"/>
    <w:multiLevelType w:val="hybridMultilevel"/>
    <w:tmpl w:val="06AE9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A22754F"/>
    <w:multiLevelType w:val="hybridMultilevel"/>
    <w:tmpl w:val="57FAA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D716C1E"/>
    <w:multiLevelType w:val="hybridMultilevel"/>
    <w:tmpl w:val="141E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115AE8"/>
    <w:multiLevelType w:val="hybridMultilevel"/>
    <w:tmpl w:val="860E5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9238BE"/>
    <w:multiLevelType w:val="hybridMultilevel"/>
    <w:tmpl w:val="0082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BF7A76"/>
    <w:multiLevelType w:val="hybridMultilevel"/>
    <w:tmpl w:val="C3B0F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05E1163"/>
    <w:multiLevelType w:val="hybridMultilevel"/>
    <w:tmpl w:val="733E8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364AAD"/>
    <w:multiLevelType w:val="hybridMultilevel"/>
    <w:tmpl w:val="23AE5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18BB67B9"/>
    <w:multiLevelType w:val="hybridMultilevel"/>
    <w:tmpl w:val="C6065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9DD6E1F"/>
    <w:multiLevelType w:val="hybridMultilevel"/>
    <w:tmpl w:val="D89A2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A2114A2"/>
    <w:multiLevelType w:val="hybridMultilevel"/>
    <w:tmpl w:val="6FBAB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AE330F4"/>
    <w:multiLevelType w:val="hybridMultilevel"/>
    <w:tmpl w:val="7FEA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9" w15:restartNumberingAfterBreak="0">
    <w:nsid w:val="1D9B707D"/>
    <w:multiLevelType w:val="hybridMultilevel"/>
    <w:tmpl w:val="88D83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ED04F5E"/>
    <w:multiLevelType w:val="hybridMultilevel"/>
    <w:tmpl w:val="3EDC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6B8186D"/>
    <w:multiLevelType w:val="hybridMultilevel"/>
    <w:tmpl w:val="ABBC0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70A6F07"/>
    <w:multiLevelType w:val="hybridMultilevel"/>
    <w:tmpl w:val="5AAE2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728643D"/>
    <w:multiLevelType w:val="hybridMultilevel"/>
    <w:tmpl w:val="95FEA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97A5A4B"/>
    <w:multiLevelType w:val="hybridMultilevel"/>
    <w:tmpl w:val="54B04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BDC520B"/>
    <w:multiLevelType w:val="hybridMultilevel"/>
    <w:tmpl w:val="7CB0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AE4BA6"/>
    <w:multiLevelType w:val="hybridMultilevel"/>
    <w:tmpl w:val="DC08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31C764A0"/>
    <w:multiLevelType w:val="hybridMultilevel"/>
    <w:tmpl w:val="346E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71B68"/>
    <w:multiLevelType w:val="hybridMultilevel"/>
    <w:tmpl w:val="1BF0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356D4E38"/>
    <w:multiLevelType w:val="hybridMultilevel"/>
    <w:tmpl w:val="1E864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580219B"/>
    <w:multiLevelType w:val="hybridMultilevel"/>
    <w:tmpl w:val="C268A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5D55D7E"/>
    <w:multiLevelType w:val="hybridMultilevel"/>
    <w:tmpl w:val="F8AA3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62434DE"/>
    <w:multiLevelType w:val="hybridMultilevel"/>
    <w:tmpl w:val="CD247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B1251C5"/>
    <w:multiLevelType w:val="hybridMultilevel"/>
    <w:tmpl w:val="536E0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C27610D"/>
    <w:multiLevelType w:val="hybridMultilevel"/>
    <w:tmpl w:val="0F60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1415FF"/>
    <w:multiLevelType w:val="hybridMultilevel"/>
    <w:tmpl w:val="37EA7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123E42"/>
    <w:multiLevelType w:val="hybridMultilevel"/>
    <w:tmpl w:val="6AEC7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0EC4CD5"/>
    <w:multiLevelType w:val="hybridMultilevel"/>
    <w:tmpl w:val="BC126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42282FD0"/>
    <w:multiLevelType w:val="hybridMultilevel"/>
    <w:tmpl w:val="2DBCF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3CB102B"/>
    <w:multiLevelType w:val="hybridMultilevel"/>
    <w:tmpl w:val="D568A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6630197"/>
    <w:multiLevelType w:val="hybridMultilevel"/>
    <w:tmpl w:val="4EAA3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47031232"/>
    <w:multiLevelType w:val="hybridMultilevel"/>
    <w:tmpl w:val="8AC8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94E6C9F"/>
    <w:multiLevelType w:val="hybridMultilevel"/>
    <w:tmpl w:val="CA4AF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9C01438"/>
    <w:multiLevelType w:val="hybridMultilevel"/>
    <w:tmpl w:val="D01EA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A711E56"/>
    <w:multiLevelType w:val="hybridMultilevel"/>
    <w:tmpl w:val="0F709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AC36CCE"/>
    <w:multiLevelType w:val="hybridMultilevel"/>
    <w:tmpl w:val="C2C82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B2E6077"/>
    <w:multiLevelType w:val="hybridMultilevel"/>
    <w:tmpl w:val="F9862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6B0DF1"/>
    <w:multiLevelType w:val="hybridMultilevel"/>
    <w:tmpl w:val="379CB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00179DE"/>
    <w:multiLevelType w:val="hybridMultilevel"/>
    <w:tmpl w:val="074C5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55130B59"/>
    <w:multiLevelType w:val="hybridMultilevel"/>
    <w:tmpl w:val="3236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D8E5CD4"/>
    <w:multiLevelType w:val="hybridMultilevel"/>
    <w:tmpl w:val="D520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E470E35"/>
    <w:multiLevelType w:val="hybridMultilevel"/>
    <w:tmpl w:val="629EC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E9B248F"/>
    <w:multiLevelType w:val="hybridMultilevel"/>
    <w:tmpl w:val="98B60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60C83047"/>
    <w:multiLevelType w:val="hybridMultilevel"/>
    <w:tmpl w:val="889C5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1B76873"/>
    <w:multiLevelType w:val="hybridMultilevel"/>
    <w:tmpl w:val="C7CA2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22E4EEA"/>
    <w:multiLevelType w:val="hybridMultilevel"/>
    <w:tmpl w:val="763A3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36B4D9A"/>
    <w:multiLevelType w:val="hybridMultilevel"/>
    <w:tmpl w:val="B142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46D05F7"/>
    <w:multiLevelType w:val="hybridMultilevel"/>
    <w:tmpl w:val="02F0E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5EB2813"/>
    <w:multiLevelType w:val="hybridMultilevel"/>
    <w:tmpl w:val="2DEC3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6372B91"/>
    <w:multiLevelType w:val="hybridMultilevel"/>
    <w:tmpl w:val="25FC8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6CC5D2C"/>
    <w:multiLevelType w:val="hybridMultilevel"/>
    <w:tmpl w:val="73063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8D62D74"/>
    <w:multiLevelType w:val="hybridMultilevel"/>
    <w:tmpl w:val="E3467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6B7E1305"/>
    <w:multiLevelType w:val="hybridMultilevel"/>
    <w:tmpl w:val="9F7A9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D2F64D3"/>
    <w:multiLevelType w:val="hybridMultilevel"/>
    <w:tmpl w:val="7C568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D46679C"/>
    <w:multiLevelType w:val="hybridMultilevel"/>
    <w:tmpl w:val="33BE9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D534BD8"/>
    <w:multiLevelType w:val="hybridMultilevel"/>
    <w:tmpl w:val="BEB80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6EB56EB4"/>
    <w:multiLevelType w:val="hybridMultilevel"/>
    <w:tmpl w:val="5A7CB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F210EF5"/>
    <w:multiLevelType w:val="hybridMultilevel"/>
    <w:tmpl w:val="05B0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37A65C7"/>
    <w:multiLevelType w:val="hybridMultilevel"/>
    <w:tmpl w:val="B72CA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3" w15:restartNumberingAfterBreak="0">
    <w:nsid w:val="74AF273A"/>
    <w:multiLevelType w:val="hybridMultilevel"/>
    <w:tmpl w:val="416E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5557E65"/>
    <w:multiLevelType w:val="hybridMultilevel"/>
    <w:tmpl w:val="9BCC7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C035BA6"/>
    <w:multiLevelType w:val="hybridMultilevel"/>
    <w:tmpl w:val="540E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92"/>
  </w:num>
  <w:num w:numId="3" w16cid:durableId="139352410">
    <w:abstractNumId w:val="97"/>
  </w:num>
  <w:num w:numId="4" w16cid:durableId="1139345333">
    <w:abstractNumId w:val="77"/>
  </w:num>
  <w:num w:numId="5" w16cid:durableId="1566716753">
    <w:abstractNumId w:val="60"/>
  </w:num>
  <w:num w:numId="6" w16cid:durableId="862130666">
    <w:abstractNumId w:val="22"/>
  </w:num>
  <w:num w:numId="7" w16cid:durableId="2013292984">
    <w:abstractNumId w:val="98"/>
  </w:num>
  <w:num w:numId="8" w16cid:durableId="777530213">
    <w:abstractNumId w:val="108"/>
  </w:num>
  <w:num w:numId="9" w16cid:durableId="1192037481">
    <w:abstractNumId w:val="46"/>
  </w:num>
  <w:num w:numId="10" w16cid:durableId="263391843">
    <w:abstractNumId w:val="105"/>
  </w:num>
  <w:num w:numId="11" w16cid:durableId="66726532">
    <w:abstractNumId w:val="80"/>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106"/>
  </w:num>
  <w:num w:numId="14" w16cid:durableId="1133476638">
    <w:abstractNumId w:val="63"/>
  </w:num>
  <w:num w:numId="15" w16cid:durableId="337585252">
    <w:abstractNumId w:val="102"/>
  </w:num>
  <w:num w:numId="16" w16cid:durableId="2061587357">
    <w:abstractNumId w:val="85"/>
  </w:num>
  <w:num w:numId="17" w16cid:durableId="1065491973">
    <w:abstractNumId w:val="32"/>
  </w:num>
  <w:num w:numId="18" w16cid:durableId="1318266233">
    <w:abstractNumId w:val="31"/>
  </w:num>
  <w:num w:numId="19" w16cid:durableId="526874085">
    <w:abstractNumId w:val="78"/>
  </w:num>
  <w:num w:numId="20" w16cid:durableId="844248676">
    <w:abstractNumId w:val="40"/>
  </w:num>
  <w:num w:numId="21" w16cid:durableId="284892896">
    <w:abstractNumId w:val="61"/>
  </w:num>
  <w:num w:numId="22" w16cid:durableId="605190378">
    <w:abstractNumId w:val="28"/>
  </w:num>
  <w:num w:numId="23" w16cid:durableId="509416459">
    <w:abstractNumId w:val="35"/>
  </w:num>
  <w:num w:numId="24" w16cid:durableId="1935087531">
    <w:abstractNumId w:val="14"/>
  </w:num>
  <w:num w:numId="25" w16cid:durableId="1366129160">
    <w:abstractNumId w:val="19"/>
  </w:num>
  <w:num w:numId="26" w16cid:durableId="1003901784">
    <w:abstractNumId w:val="87"/>
  </w:num>
  <w:num w:numId="27" w16cid:durableId="543714750">
    <w:abstractNumId w:val="57"/>
  </w:num>
  <w:num w:numId="28" w16cid:durableId="504515879">
    <w:abstractNumId w:val="23"/>
  </w:num>
  <w:num w:numId="29" w16cid:durableId="1754471848">
    <w:abstractNumId w:val="33"/>
  </w:num>
  <w:num w:numId="30" w16cid:durableId="553084479">
    <w:abstractNumId w:val="72"/>
  </w:num>
  <w:num w:numId="31" w16cid:durableId="1454204984">
    <w:abstractNumId w:val="51"/>
  </w:num>
  <w:num w:numId="32" w16cid:durableId="1183738669">
    <w:abstractNumId w:val="12"/>
  </w:num>
  <w:num w:numId="33" w16cid:durableId="128592335">
    <w:abstractNumId w:val="36"/>
  </w:num>
  <w:num w:numId="34" w16cid:durableId="187452677">
    <w:abstractNumId w:val="43"/>
  </w:num>
  <w:num w:numId="35" w16cid:durableId="972758455">
    <w:abstractNumId w:val="86"/>
  </w:num>
  <w:num w:numId="36" w16cid:durableId="696352674">
    <w:abstractNumId w:val="74"/>
  </w:num>
  <w:num w:numId="37" w16cid:durableId="1452240081">
    <w:abstractNumId w:val="75"/>
  </w:num>
  <w:num w:numId="38" w16cid:durableId="1975127">
    <w:abstractNumId w:val="84"/>
  </w:num>
  <w:num w:numId="39" w16cid:durableId="2010983753">
    <w:abstractNumId w:val="49"/>
  </w:num>
  <w:num w:numId="40" w16cid:durableId="86317840">
    <w:abstractNumId w:val="24"/>
  </w:num>
  <w:num w:numId="41" w16cid:durableId="1826123919">
    <w:abstractNumId w:val="71"/>
  </w:num>
  <w:num w:numId="42" w16cid:durableId="171377881">
    <w:abstractNumId w:val="96"/>
  </w:num>
  <w:num w:numId="43" w16cid:durableId="1301378530">
    <w:abstractNumId w:val="44"/>
  </w:num>
  <w:num w:numId="44" w16cid:durableId="63451266">
    <w:abstractNumId w:val="73"/>
  </w:num>
  <w:num w:numId="45" w16cid:durableId="1059354957">
    <w:abstractNumId w:val="65"/>
  </w:num>
  <w:num w:numId="46" w16cid:durableId="309945007">
    <w:abstractNumId w:val="27"/>
  </w:num>
  <w:num w:numId="47" w16cid:durableId="269777204">
    <w:abstractNumId w:val="21"/>
  </w:num>
  <w:num w:numId="48" w16cid:durableId="1781144836">
    <w:abstractNumId w:val="93"/>
  </w:num>
  <w:num w:numId="49" w16cid:durableId="2113240056">
    <w:abstractNumId w:val="45"/>
  </w:num>
  <w:num w:numId="50" w16cid:durableId="371076748">
    <w:abstractNumId w:val="94"/>
  </w:num>
  <w:num w:numId="51" w16cid:durableId="1760561521">
    <w:abstractNumId w:val="101"/>
  </w:num>
  <w:num w:numId="52" w16cid:durableId="1766536720">
    <w:abstractNumId w:val="58"/>
  </w:num>
  <w:num w:numId="53" w16cid:durableId="1895894247">
    <w:abstractNumId w:val="41"/>
  </w:num>
  <w:num w:numId="54" w16cid:durableId="755514782">
    <w:abstractNumId w:val="37"/>
  </w:num>
  <w:num w:numId="55" w16cid:durableId="448938442">
    <w:abstractNumId w:val="30"/>
  </w:num>
  <w:num w:numId="56" w16cid:durableId="1869175889">
    <w:abstractNumId w:val="66"/>
  </w:num>
  <w:num w:numId="57" w16cid:durableId="489101318">
    <w:abstractNumId w:val="82"/>
  </w:num>
  <w:num w:numId="58" w16cid:durableId="1318655188">
    <w:abstractNumId w:val="55"/>
  </w:num>
  <w:num w:numId="59" w16cid:durableId="1766926091">
    <w:abstractNumId w:val="15"/>
  </w:num>
  <w:num w:numId="60" w16cid:durableId="1378624310">
    <w:abstractNumId w:val="103"/>
  </w:num>
  <w:num w:numId="61" w16cid:durableId="2049261148">
    <w:abstractNumId w:val="25"/>
  </w:num>
  <w:num w:numId="62" w16cid:durableId="1126436073">
    <w:abstractNumId w:val="9"/>
  </w:num>
  <w:num w:numId="63" w16cid:durableId="1644772467">
    <w:abstractNumId w:val="53"/>
  </w:num>
  <w:num w:numId="64" w16cid:durableId="698050665">
    <w:abstractNumId w:val="70"/>
  </w:num>
  <w:num w:numId="65" w16cid:durableId="686060449">
    <w:abstractNumId w:val="39"/>
  </w:num>
  <w:num w:numId="66" w16cid:durableId="1109936487">
    <w:abstractNumId w:val="68"/>
  </w:num>
  <w:num w:numId="67" w16cid:durableId="891618917">
    <w:abstractNumId w:val="11"/>
  </w:num>
  <w:num w:numId="68" w16cid:durableId="1779790138">
    <w:abstractNumId w:val="107"/>
  </w:num>
  <w:num w:numId="69" w16cid:durableId="1392462411">
    <w:abstractNumId w:val="89"/>
  </w:num>
  <w:num w:numId="70" w16cid:durableId="1052002346">
    <w:abstractNumId w:val="54"/>
  </w:num>
  <w:num w:numId="71" w16cid:durableId="1689987130">
    <w:abstractNumId w:val="88"/>
  </w:num>
  <w:num w:numId="72" w16cid:durableId="1971931305">
    <w:abstractNumId w:val="69"/>
  </w:num>
  <w:num w:numId="73" w16cid:durableId="1004089932">
    <w:abstractNumId w:val="56"/>
  </w:num>
  <w:num w:numId="74" w16cid:durableId="46298798">
    <w:abstractNumId w:val="50"/>
  </w:num>
  <w:num w:numId="75" w16cid:durableId="1191649230">
    <w:abstractNumId w:val="64"/>
  </w:num>
  <w:num w:numId="76" w16cid:durableId="265580254">
    <w:abstractNumId w:val="26"/>
  </w:num>
  <w:num w:numId="77" w16cid:durableId="823356584">
    <w:abstractNumId w:val="34"/>
  </w:num>
  <w:num w:numId="78" w16cid:durableId="77557199">
    <w:abstractNumId w:val="90"/>
  </w:num>
  <w:num w:numId="79" w16cid:durableId="755833433">
    <w:abstractNumId w:val="18"/>
  </w:num>
  <w:num w:numId="80" w16cid:durableId="2146459331">
    <w:abstractNumId w:val="48"/>
  </w:num>
  <w:num w:numId="81" w16cid:durableId="1444380229">
    <w:abstractNumId w:val="95"/>
  </w:num>
  <w:num w:numId="82" w16cid:durableId="2003074311">
    <w:abstractNumId w:val="62"/>
  </w:num>
  <w:num w:numId="83" w16cid:durableId="148399630">
    <w:abstractNumId w:val="81"/>
  </w:num>
  <w:num w:numId="84" w16cid:durableId="1329216234">
    <w:abstractNumId w:val="99"/>
  </w:num>
  <w:num w:numId="85" w16cid:durableId="232812281">
    <w:abstractNumId w:val="20"/>
  </w:num>
  <w:num w:numId="86" w16cid:durableId="238487741">
    <w:abstractNumId w:val="91"/>
  </w:num>
  <w:num w:numId="87" w16cid:durableId="1021471452">
    <w:abstractNumId w:val="47"/>
  </w:num>
  <w:num w:numId="88" w16cid:durableId="1463889998">
    <w:abstractNumId w:val="79"/>
  </w:num>
  <w:num w:numId="89" w16cid:durableId="1804349606">
    <w:abstractNumId w:val="17"/>
  </w:num>
  <w:num w:numId="90" w16cid:durableId="375155576">
    <w:abstractNumId w:val="29"/>
  </w:num>
  <w:num w:numId="91" w16cid:durableId="1878814610">
    <w:abstractNumId w:val="104"/>
  </w:num>
  <w:num w:numId="92" w16cid:durableId="1450737635">
    <w:abstractNumId w:val="10"/>
  </w:num>
  <w:num w:numId="93" w16cid:durableId="1725372639">
    <w:abstractNumId w:val="67"/>
  </w:num>
  <w:num w:numId="94" w16cid:durableId="1474829247">
    <w:abstractNumId w:val="42"/>
  </w:num>
  <w:num w:numId="95" w16cid:durableId="220672496">
    <w:abstractNumId w:val="16"/>
  </w:num>
  <w:num w:numId="96" w16cid:durableId="1559782929">
    <w:abstractNumId w:val="100"/>
  </w:num>
  <w:num w:numId="97" w16cid:durableId="2140605485">
    <w:abstractNumId w:val="76"/>
  </w:num>
  <w:num w:numId="98" w16cid:durableId="1055619656">
    <w:abstractNumId w:val="83"/>
  </w:num>
  <w:num w:numId="99" w16cid:durableId="363752086">
    <w:abstractNumId w:val="52"/>
  </w:num>
  <w:num w:numId="100" w16cid:durableId="468205867">
    <w:abstractNumId w:val="59"/>
  </w:num>
  <w:num w:numId="101" w16cid:durableId="1658340493">
    <w:abstractNumId w:val="38"/>
  </w:num>
  <w:num w:numId="102" w16cid:durableId="2011909395">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429C"/>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D14FE"/>
    <w:rsid w:val="003D3DF9"/>
    <w:rsid w:val="003D4FFF"/>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7E32"/>
    <w:rsid w:val="004A2AF0"/>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D2436"/>
    <w:rsid w:val="00BD54FE"/>
    <w:rsid w:val="00BD732F"/>
    <w:rsid w:val="00BE01AE"/>
    <w:rsid w:val="00BE08A2"/>
    <w:rsid w:val="00BE11EA"/>
    <w:rsid w:val="00BE1756"/>
    <w:rsid w:val="00BE2CB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genx9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6482</Words>
  <Characters>36949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10</cp:revision>
  <cp:lastPrinted>2006-06-28T14:40:00Z</cp:lastPrinted>
  <dcterms:created xsi:type="dcterms:W3CDTF">2024-01-25T16:15:00Z</dcterms:created>
  <dcterms:modified xsi:type="dcterms:W3CDTF">2024-01-25T16:50:00Z</dcterms:modified>
</cp:coreProperties>
</file>