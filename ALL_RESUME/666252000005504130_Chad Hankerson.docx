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4939" w14:textId="77777777" w:rsidR="00532972" w:rsidRPr="00B45FFB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096E76">
        <w:rPr>
          <w:rFonts w:asciiTheme="minorHAnsi" w:hAnsiTheme="minorHAnsi" w:cstheme="minorHAnsi"/>
          <w:smallCaps w:val="0"/>
          <w:sz w:val="22"/>
          <w:szCs w:val="22"/>
        </w:rPr>
        <w:t>PROFESSIONAL SUMMARY</w:t>
      </w:r>
      <w:r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673F7D91" w14:textId="77777777" w:rsidR="00333F01" w:rsidRDefault="00333F01" w:rsidP="00A84564">
      <w:pPr>
        <w:pStyle w:val="NoSpacing"/>
      </w:pPr>
      <w:r w:rsidRPr="00333F01">
        <w:t>Creative professional with over 15 years of graphic, 2D and production design experience</w:t>
      </w:r>
    </w:p>
    <w:p w14:paraId="5F09CA26" w14:textId="77777777" w:rsidR="00924E06" w:rsidRPr="00A84564" w:rsidRDefault="00924E06" w:rsidP="00A84564">
      <w:pPr>
        <w:pStyle w:val="NoSpacing"/>
      </w:pPr>
    </w:p>
    <w:p w14:paraId="2266125E" w14:textId="0A000030" w:rsidR="00924E06" w:rsidRPr="00B573EC" w:rsidRDefault="00924E06" w:rsidP="00924E06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SKILLS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40DB7498" w14:textId="77777777" w:rsidR="00924E06" w:rsidRPr="00035ECD" w:rsidRDefault="00924E06" w:rsidP="00924E06">
      <w:pPr>
        <w:pStyle w:val="NoSpacing"/>
      </w:pPr>
    </w:p>
    <w:p w14:paraId="6AA70B50" w14:textId="77777777" w:rsidR="00652A6B" w:rsidRDefault="00652A6B" w:rsidP="00924E06">
      <w:pPr>
        <w:pStyle w:val="NoSpacing"/>
        <w:numPr>
          <w:ilvl w:val="0"/>
          <w:numId w:val="95"/>
        </w:numPr>
        <w:sectPr w:rsidR="00652A6B" w:rsidSect="00225125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649EE054" w14:textId="77777777" w:rsidR="00924E06" w:rsidRPr="00924E06" w:rsidRDefault="00924E06" w:rsidP="00924E06">
      <w:pPr>
        <w:pStyle w:val="NoSpacing"/>
        <w:numPr>
          <w:ilvl w:val="0"/>
          <w:numId w:val="95"/>
        </w:numPr>
      </w:pPr>
      <w:r w:rsidRPr="00924E06">
        <w:t>Adobe Creative Suite After Effects</w:t>
      </w:r>
    </w:p>
    <w:p w14:paraId="485D020C" w14:textId="77777777" w:rsidR="005F2BB8" w:rsidRDefault="00924E06" w:rsidP="00924E06">
      <w:pPr>
        <w:pStyle w:val="NoSpacing"/>
        <w:numPr>
          <w:ilvl w:val="0"/>
          <w:numId w:val="95"/>
        </w:numPr>
      </w:pPr>
      <w:r w:rsidRPr="00924E06">
        <w:t xml:space="preserve">Premiere Pro </w:t>
      </w:r>
    </w:p>
    <w:p w14:paraId="1304934D" w14:textId="77777777" w:rsidR="005F2BB8" w:rsidRDefault="00924E06" w:rsidP="00924E06">
      <w:pPr>
        <w:pStyle w:val="NoSpacing"/>
        <w:numPr>
          <w:ilvl w:val="0"/>
          <w:numId w:val="95"/>
        </w:numPr>
      </w:pPr>
      <w:r w:rsidRPr="00924E06">
        <w:t xml:space="preserve">Maya </w:t>
      </w:r>
    </w:p>
    <w:p w14:paraId="3E10EBB4" w14:textId="33244F57" w:rsidR="00924E06" w:rsidRPr="00924E06" w:rsidRDefault="00924E06" w:rsidP="00924E06">
      <w:pPr>
        <w:pStyle w:val="NoSpacing"/>
        <w:numPr>
          <w:ilvl w:val="0"/>
          <w:numId w:val="95"/>
        </w:numPr>
      </w:pPr>
      <w:r w:rsidRPr="00924E06">
        <w:t>Blender</w:t>
      </w:r>
    </w:p>
    <w:p w14:paraId="090176FA" w14:textId="77777777" w:rsidR="005F2BB8" w:rsidRDefault="00924E06" w:rsidP="00924E06">
      <w:pPr>
        <w:pStyle w:val="NoSpacing"/>
        <w:numPr>
          <w:ilvl w:val="0"/>
          <w:numId w:val="95"/>
        </w:numPr>
      </w:pPr>
      <w:r w:rsidRPr="00924E06">
        <w:t xml:space="preserve">Marmoset Toolbag </w:t>
      </w:r>
    </w:p>
    <w:p w14:paraId="2A2F3587" w14:textId="3193AA85" w:rsidR="00924E06" w:rsidRPr="00924E06" w:rsidRDefault="00924E06" w:rsidP="00924E06">
      <w:pPr>
        <w:pStyle w:val="NoSpacing"/>
        <w:numPr>
          <w:ilvl w:val="0"/>
          <w:numId w:val="95"/>
        </w:numPr>
      </w:pPr>
      <w:r w:rsidRPr="00924E06">
        <w:t>Unity</w:t>
      </w:r>
    </w:p>
    <w:p w14:paraId="2077AA46" w14:textId="77777777" w:rsidR="005F2BB8" w:rsidRDefault="00924E06" w:rsidP="00924E06">
      <w:pPr>
        <w:pStyle w:val="NoSpacing"/>
        <w:numPr>
          <w:ilvl w:val="0"/>
          <w:numId w:val="95"/>
        </w:numPr>
      </w:pPr>
      <w:r w:rsidRPr="00924E06">
        <w:t xml:space="preserve">Figma </w:t>
      </w:r>
    </w:p>
    <w:p w14:paraId="70254D6A" w14:textId="183E1350" w:rsidR="00924E06" w:rsidRPr="00924E06" w:rsidRDefault="00924E06" w:rsidP="00924E06">
      <w:pPr>
        <w:pStyle w:val="NoSpacing"/>
        <w:numPr>
          <w:ilvl w:val="0"/>
          <w:numId w:val="95"/>
        </w:numPr>
      </w:pPr>
      <w:r w:rsidRPr="00924E06">
        <w:t>Sketch</w:t>
      </w:r>
    </w:p>
    <w:p w14:paraId="3BF99848" w14:textId="6217BF63" w:rsidR="00924E06" w:rsidRPr="00924E06" w:rsidRDefault="00924E06" w:rsidP="00924E06">
      <w:pPr>
        <w:pStyle w:val="NoSpacing"/>
        <w:numPr>
          <w:ilvl w:val="0"/>
          <w:numId w:val="95"/>
        </w:numPr>
      </w:pPr>
      <w:r w:rsidRPr="00924E06">
        <w:t>Keynote, Powerpoint WordPress</w:t>
      </w:r>
    </w:p>
    <w:p w14:paraId="5C707B6C" w14:textId="77777777" w:rsidR="00924E06" w:rsidRPr="00924E06" w:rsidRDefault="00924E06" w:rsidP="00924E06">
      <w:pPr>
        <w:pStyle w:val="NoSpacing"/>
        <w:numPr>
          <w:ilvl w:val="0"/>
          <w:numId w:val="95"/>
        </w:numPr>
      </w:pPr>
      <w:r w:rsidRPr="00924E06">
        <w:t>Key &amp; marketing art Digital illustration</w:t>
      </w:r>
    </w:p>
    <w:p w14:paraId="623BCE2D" w14:textId="77777777" w:rsidR="00924E06" w:rsidRPr="00924E06" w:rsidRDefault="00924E06" w:rsidP="00924E06">
      <w:pPr>
        <w:pStyle w:val="NoSpacing"/>
        <w:numPr>
          <w:ilvl w:val="0"/>
          <w:numId w:val="95"/>
        </w:numPr>
      </w:pPr>
      <w:r w:rsidRPr="00924E06">
        <w:t>3D lighting &amp; rendering Character &amp; prop posing Packaging design Presentation design Concept design Communication Organization</w:t>
      </w:r>
    </w:p>
    <w:p w14:paraId="29793541" w14:textId="2B617C6D" w:rsidR="00924E06" w:rsidRPr="00924E06" w:rsidRDefault="00924E06" w:rsidP="00924E06">
      <w:pPr>
        <w:pStyle w:val="NoSpacing"/>
        <w:numPr>
          <w:ilvl w:val="0"/>
          <w:numId w:val="95"/>
        </w:numPr>
      </w:pPr>
      <w:r w:rsidRPr="00924E06">
        <w:t>Problem solving Project management</w:t>
      </w:r>
    </w:p>
    <w:p w14:paraId="2569E02B" w14:textId="77777777" w:rsidR="00652A6B" w:rsidRDefault="00652A6B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  <w:sectPr w:rsidR="00652A6B" w:rsidSect="00225125">
          <w:type w:val="continuous"/>
          <w:pgSz w:w="12240" w:h="15840" w:code="1"/>
          <w:pgMar w:top="540" w:right="1152" w:bottom="720" w:left="1152" w:header="510" w:footer="864" w:gutter="0"/>
          <w:cols w:num="2" w:space="720"/>
          <w:titlePg/>
          <w:docGrid w:linePitch="360"/>
        </w:sectPr>
      </w:pPr>
    </w:p>
    <w:p w14:paraId="39EC2EA5" w14:textId="77777777" w:rsidR="00924E06" w:rsidRDefault="00924E06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7153E103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035ECD" w:rsidRDefault="00532972" w:rsidP="00035ECD">
      <w:pPr>
        <w:pStyle w:val="NoSpacing"/>
      </w:pPr>
    </w:p>
    <w:p w14:paraId="50DEF64D" w14:textId="2C3D73A4" w:rsidR="00924E06" w:rsidRPr="00924E06" w:rsidRDefault="00924E06" w:rsidP="00924E06">
      <w:pPr>
        <w:pStyle w:val="NoSpacing"/>
        <w:rPr>
          <w:b/>
        </w:rPr>
      </w:pPr>
      <w:r w:rsidRPr="00924E06">
        <w:rPr>
          <w:b/>
        </w:rPr>
        <w:t>SENIOR 2D Designer</w:t>
      </w:r>
      <w:r>
        <w:rPr>
          <w:b/>
        </w:rPr>
        <w:t>/</w:t>
      </w:r>
      <w:r w:rsidRPr="00924E06">
        <w:rPr>
          <w:b/>
        </w:rPr>
        <w:t>Artist</w:t>
      </w:r>
    </w:p>
    <w:p w14:paraId="25F854E9" w14:textId="71A51B59" w:rsidR="0063736F" w:rsidRDefault="00924E06" w:rsidP="00035ECD">
      <w:pPr>
        <w:pStyle w:val="NoSpacing"/>
        <w:rPr>
          <w:b/>
        </w:rPr>
      </w:pPr>
      <w:r w:rsidRPr="00924E06">
        <w:rPr>
          <w:b/>
        </w:rPr>
        <w:t xml:space="preserve">Scopely (Marvel Strike Force) Culver City, CA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754262">
        <w:rPr>
          <w:b/>
        </w:rPr>
        <w:t xml:space="preserve">Sept </w:t>
      </w:r>
      <w:r w:rsidRPr="00924E06">
        <w:rPr>
          <w:b/>
        </w:rPr>
        <w:t>2020</w:t>
      </w:r>
      <w:r>
        <w:rPr>
          <w:b/>
        </w:rPr>
        <w:t xml:space="preserve"> to </w:t>
      </w:r>
      <w:r w:rsidR="00754262">
        <w:rPr>
          <w:b/>
        </w:rPr>
        <w:t xml:space="preserve">Nov </w:t>
      </w:r>
      <w:r w:rsidRPr="00924E06">
        <w:rPr>
          <w:b/>
        </w:rPr>
        <w:t>2023</w:t>
      </w:r>
    </w:p>
    <w:p w14:paraId="5BA53BCE" w14:textId="77777777" w:rsidR="00754262" w:rsidRDefault="00754262" w:rsidP="00035ECD">
      <w:pPr>
        <w:pStyle w:val="NoSpacing"/>
        <w:rPr>
          <w:b/>
        </w:rPr>
      </w:pPr>
    </w:p>
    <w:p w14:paraId="129B1ADA" w14:textId="77777777" w:rsidR="00924E06" w:rsidRDefault="00924E06" w:rsidP="00924E06">
      <w:pPr>
        <w:pStyle w:val="NoSpacing"/>
        <w:numPr>
          <w:ilvl w:val="0"/>
          <w:numId w:val="96"/>
        </w:numPr>
      </w:pPr>
      <w:r>
        <w:t>Create and develop unique 2D assets, illustrations, and in-game key art</w:t>
      </w:r>
    </w:p>
    <w:p w14:paraId="6361C9C7" w14:textId="77777777" w:rsidR="00924E06" w:rsidRDefault="00924E06" w:rsidP="00924E06">
      <w:pPr>
        <w:pStyle w:val="NoSpacing"/>
        <w:numPr>
          <w:ilvl w:val="0"/>
          <w:numId w:val="96"/>
        </w:numPr>
      </w:pPr>
      <w:r>
        <w:t>Conceptualize/Create solutions for in-game promotions and events</w:t>
      </w:r>
    </w:p>
    <w:p w14:paraId="3986B40E" w14:textId="77777777" w:rsidR="00924E06" w:rsidRDefault="00924E06" w:rsidP="00924E06">
      <w:pPr>
        <w:pStyle w:val="NoSpacing"/>
        <w:numPr>
          <w:ilvl w:val="0"/>
          <w:numId w:val="96"/>
        </w:numPr>
      </w:pPr>
      <w:r>
        <w:t>Provide feedback on the quality of the final visuals, with particular attention to appeal and readability</w:t>
      </w:r>
    </w:p>
    <w:p w14:paraId="7FB651FA" w14:textId="77777777" w:rsidR="00924E06" w:rsidRDefault="00924E06" w:rsidP="00924E06">
      <w:pPr>
        <w:pStyle w:val="NoSpacing"/>
        <w:numPr>
          <w:ilvl w:val="0"/>
          <w:numId w:val="96"/>
        </w:numPr>
      </w:pPr>
      <w:r>
        <w:t>Leverage data-driven metrics to develop creative that is on-brand and on-strategy</w:t>
      </w:r>
    </w:p>
    <w:p w14:paraId="1073DC4F" w14:textId="77777777" w:rsidR="00924E06" w:rsidRDefault="00924E06" w:rsidP="00924E06">
      <w:pPr>
        <w:pStyle w:val="NoSpacing"/>
        <w:numPr>
          <w:ilvl w:val="0"/>
          <w:numId w:val="96"/>
        </w:numPr>
      </w:pPr>
      <w:r>
        <w:t>Mentor and on-board new artists/Introduce brand guidelines, style guidance and familiarize with the production pipeline</w:t>
      </w:r>
    </w:p>
    <w:p w14:paraId="47D7792C" w14:textId="77777777" w:rsidR="00924E06" w:rsidRDefault="00924E06" w:rsidP="00924E06">
      <w:pPr>
        <w:pStyle w:val="NoSpacing"/>
        <w:numPr>
          <w:ilvl w:val="0"/>
          <w:numId w:val="96"/>
        </w:numPr>
      </w:pPr>
      <w:r>
        <w:t>Ensure brand guidelines and strict quality standards are consistent throughout all key art and Live Ops needs</w:t>
      </w:r>
    </w:p>
    <w:p w14:paraId="78ED7389" w14:textId="77777777" w:rsidR="005C0325" w:rsidRDefault="005C0325" w:rsidP="00035ECD">
      <w:pPr>
        <w:pStyle w:val="NoSpacing"/>
        <w:rPr>
          <w:b/>
        </w:rPr>
      </w:pPr>
    </w:p>
    <w:p w14:paraId="37F6BE8A" w14:textId="1BA382FA" w:rsidR="00924E06" w:rsidRDefault="00924E06" w:rsidP="00924E06">
      <w:pPr>
        <w:pStyle w:val="NoSpacing"/>
        <w:rPr>
          <w:b/>
        </w:rPr>
      </w:pPr>
      <w:r w:rsidRPr="00924E06">
        <w:rPr>
          <w:b/>
        </w:rPr>
        <w:t xml:space="preserve">Creative </w:t>
      </w:r>
      <w:r>
        <w:rPr>
          <w:b/>
        </w:rPr>
        <w:t>Designer/</w:t>
      </w:r>
      <w:r w:rsidRPr="00924E06">
        <w:rPr>
          <w:b/>
        </w:rPr>
        <w:t xml:space="preserve">Director </w:t>
      </w:r>
    </w:p>
    <w:p w14:paraId="6981EEDE" w14:textId="12AB249E" w:rsidR="00924E06" w:rsidRPr="0067752C" w:rsidRDefault="00924E06" w:rsidP="00924E06">
      <w:pPr>
        <w:pStyle w:val="NoSpacing"/>
        <w:rPr>
          <w:b/>
          <w:lang w:val="pt-BR"/>
        </w:rPr>
      </w:pPr>
      <w:r w:rsidRPr="00924E06">
        <w:rPr>
          <w:b/>
        </w:rPr>
        <w:t xml:space="preserve">Philter, Labs. </w:t>
      </w:r>
      <w:r w:rsidRPr="0067752C">
        <w:rPr>
          <w:b/>
          <w:lang w:val="pt-BR"/>
        </w:rPr>
        <w:t xml:space="preserve">Inc Encinitas, CA </w:t>
      </w:r>
      <w:r w:rsidRPr="0067752C">
        <w:rPr>
          <w:b/>
          <w:lang w:val="pt-BR"/>
        </w:rPr>
        <w:tab/>
      </w:r>
      <w:r w:rsidRPr="0067752C">
        <w:rPr>
          <w:b/>
          <w:lang w:val="pt-BR"/>
        </w:rPr>
        <w:tab/>
      </w:r>
      <w:r w:rsidRPr="0067752C">
        <w:rPr>
          <w:b/>
          <w:lang w:val="pt-BR"/>
        </w:rPr>
        <w:tab/>
      </w:r>
      <w:r w:rsidRPr="0067752C">
        <w:rPr>
          <w:b/>
          <w:lang w:val="pt-BR"/>
        </w:rPr>
        <w:tab/>
      </w:r>
      <w:r w:rsidRPr="0067752C">
        <w:rPr>
          <w:b/>
          <w:lang w:val="pt-BR"/>
        </w:rPr>
        <w:tab/>
      </w:r>
      <w:r w:rsidRPr="0067752C">
        <w:rPr>
          <w:b/>
          <w:lang w:val="pt-BR"/>
        </w:rPr>
        <w:tab/>
      </w:r>
      <w:r w:rsidRPr="0067752C">
        <w:rPr>
          <w:b/>
          <w:lang w:val="pt-BR"/>
        </w:rPr>
        <w:tab/>
      </w:r>
      <w:r w:rsidRPr="0067752C">
        <w:rPr>
          <w:b/>
          <w:lang w:val="pt-BR"/>
        </w:rPr>
        <w:tab/>
      </w:r>
      <w:r w:rsidR="0067752C" w:rsidRPr="0067752C">
        <w:rPr>
          <w:b/>
          <w:lang w:val="pt-BR"/>
        </w:rPr>
        <w:t>Aug 2018</w:t>
      </w:r>
      <w:r w:rsidR="0067752C">
        <w:rPr>
          <w:b/>
          <w:lang w:val="pt-BR"/>
        </w:rPr>
        <w:t xml:space="preserve"> to </w:t>
      </w:r>
      <w:r w:rsidR="0067752C" w:rsidRPr="0067752C">
        <w:rPr>
          <w:b/>
          <w:lang w:val="pt-BR"/>
        </w:rPr>
        <w:t>Dec 2022</w:t>
      </w:r>
    </w:p>
    <w:p w14:paraId="1A63E219" w14:textId="77777777" w:rsidR="00D53105" w:rsidRPr="0067752C" w:rsidRDefault="00D53105" w:rsidP="00035ECD">
      <w:pPr>
        <w:pStyle w:val="NoSpacing"/>
        <w:rPr>
          <w:lang w:val="pt-BR"/>
        </w:rPr>
      </w:pPr>
    </w:p>
    <w:p w14:paraId="33EE581F" w14:textId="77777777" w:rsidR="00924E06" w:rsidRDefault="00924E06" w:rsidP="00924E06">
      <w:pPr>
        <w:pStyle w:val="NoSpacing"/>
        <w:numPr>
          <w:ilvl w:val="0"/>
          <w:numId w:val="97"/>
        </w:numPr>
      </w:pPr>
      <w:r>
        <w:t>360º brand build, designing a packaging line, and developing effective point-of-purchase displays</w:t>
      </w:r>
    </w:p>
    <w:p w14:paraId="59B77800" w14:textId="3C380DB7" w:rsidR="00924E06" w:rsidRDefault="00924E06" w:rsidP="00924E06">
      <w:pPr>
        <w:pStyle w:val="NoSpacing"/>
        <w:numPr>
          <w:ilvl w:val="0"/>
          <w:numId w:val="97"/>
        </w:numPr>
      </w:pPr>
      <w:r>
        <w:t xml:space="preserve">Designed over a dozen presentation decks and infographics that </w:t>
      </w:r>
      <w:r w:rsidRPr="00924E06">
        <w:t>blend a compelling mix of design and data communication</w:t>
      </w:r>
    </w:p>
    <w:p w14:paraId="0A8382F5" w14:textId="53574419" w:rsidR="00924E06" w:rsidRDefault="00924E06" w:rsidP="00924E06">
      <w:pPr>
        <w:pStyle w:val="NoSpacing"/>
        <w:numPr>
          <w:ilvl w:val="0"/>
          <w:numId w:val="97"/>
        </w:numPr>
      </w:pPr>
      <w:r>
        <w:t>Assist with creative production and development of RFP responses and outsourcing management</w:t>
      </w:r>
    </w:p>
    <w:p w14:paraId="4DCE3493" w14:textId="7E0CFC16" w:rsidR="00924E06" w:rsidRDefault="00924E06" w:rsidP="00924E06">
      <w:pPr>
        <w:pStyle w:val="NoSpacing"/>
        <w:numPr>
          <w:ilvl w:val="0"/>
          <w:numId w:val="97"/>
        </w:numPr>
      </w:pPr>
      <w:r>
        <w:t>Create product design guidelines and uphold quality control</w:t>
      </w:r>
    </w:p>
    <w:p w14:paraId="14A56F13" w14:textId="77777777" w:rsidR="00F224D3" w:rsidRDefault="00F224D3" w:rsidP="00F224D3">
      <w:pPr>
        <w:pStyle w:val="NoSpacing"/>
        <w:rPr>
          <w:b/>
        </w:rPr>
      </w:pPr>
    </w:p>
    <w:p w14:paraId="6F4AFF65" w14:textId="77777777" w:rsidR="00754262" w:rsidRPr="00924E06" w:rsidRDefault="00754262" w:rsidP="00754262">
      <w:pPr>
        <w:pStyle w:val="NoSpacing"/>
        <w:rPr>
          <w:b/>
        </w:rPr>
      </w:pPr>
      <w:r w:rsidRPr="00924E06">
        <w:rPr>
          <w:b/>
        </w:rPr>
        <w:t>Senior Graphic Designer</w:t>
      </w:r>
    </w:p>
    <w:p w14:paraId="2B34B184" w14:textId="77777777" w:rsidR="00754262" w:rsidRPr="0063736F" w:rsidRDefault="00754262" w:rsidP="00754262">
      <w:pPr>
        <w:pStyle w:val="NoSpacing"/>
        <w:rPr>
          <w:b/>
        </w:rPr>
      </w:pPr>
      <w:r w:rsidRPr="00924E06">
        <w:rPr>
          <w:b/>
        </w:rPr>
        <w:t>FoxNext Games Playa Vista, CA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7752C">
        <w:rPr>
          <w:b/>
        </w:rPr>
        <w:t>Apr 2019</w:t>
      </w:r>
      <w:r>
        <w:rPr>
          <w:b/>
        </w:rPr>
        <w:t xml:space="preserve"> to </w:t>
      </w:r>
      <w:r w:rsidRPr="0067752C">
        <w:rPr>
          <w:b/>
        </w:rPr>
        <w:t>Sep</w:t>
      </w:r>
      <w:r>
        <w:rPr>
          <w:b/>
        </w:rPr>
        <w:t>t</w:t>
      </w:r>
      <w:r w:rsidRPr="0067752C">
        <w:rPr>
          <w:b/>
        </w:rPr>
        <w:t xml:space="preserve"> 2020</w:t>
      </w:r>
    </w:p>
    <w:p w14:paraId="1F8AD71E" w14:textId="77777777" w:rsidR="00754262" w:rsidRPr="005C0325" w:rsidRDefault="00754262" w:rsidP="00754262">
      <w:pPr>
        <w:pStyle w:val="NoSpacing"/>
        <w:rPr>
          <w:b/>
        </w:rPr>
      </w:pPr>
    </w:p>
    <w:p w14:paraId="2C6B5C49" w14:textId="77777777" w:rsidR="00754262" w:rsidRPr="00924E06" w:rsidRDefault="00754262" w:rsidP="00754262">
      <w:pPr>
        <w:pStyle w:val="NoSpacing"/>
        <w:numPr>
          <w:ilvl w:val="0"/>
          <w:numId w:val="92"/>
        </w:numPr>
        <w:rPr>
          <w:bCs/>
        </w:rPr>
      </w:pPr>
      <w:r w:rsidRPr="00924E06">
        <w:rPr>
          <w:bCs/>
        </w:rPr>
        <w:t>Created and led digital marketing campaigns for mobile in-game features, designing assets and producing rich media content</w:t>
      </w:r>
    </w:p>
    <w:p w14:paraId="2DC033D0" w14:textId="77777777" w:rsidR="00754262" w:rsidRPr="00924E06" w:rsidRDefault="00754262" w:rsidP="00754262">
      <w:pPr>
        <w:pStyle w:val="NoSpacing"/>
        <w:numPr>
          <w:ilvl w:val="0"/>
          <w:numId w:val="92"/>
        </w:numPr>
        <w:rPr>
          <w:bCs/>
        </w:rPr>
      </w:pPr>
      <w:r w:rsidRPr="00924E06">
        <w:rPr>
          <w:bCs/>
        </w:rPr>
        <w:t>Design unique and polished concepts for ASO and first-party placements</w:t>
      </w:r>
    </w:p>
    <w:p w14:paraId="41907D7E" w14:textId="77777777" w:rsidR="00754262" w:rsidRPr="00924E06" w:rsidRDefault="00754262" w:rsidP="00754262">
      <w:pPr>
        <w:pStyle w:val="NoSpacing"/>
        <w:numPr>
          <w:ilvl w:val="0"/>
          <w:numId w:val="92"/>
        </w:numPr>
        <w:rPr>
          <w:bCs/>
        </w:rPr>
      </w:pPr>
      <w:r w:rsidRPr="00924E06">
        <w:rPr>
          <w:bCs/>
        </w:rPr>
        <w:t>Design promo materials for mobile acquisition advertising, including</w:t>
      </w:r>
      <w:r>
        <w:rPr>
          <w:bCs/>
        </w:rPr>
        <w:t xml:space="preserve"> </w:t>
      </w:r>
      <w:r w:rsidRPr="00924E06">
        <w:rPr>
          <w:bCs/>
        </w:rPr>
        <w:t>digital media packages, posters, and websites for game launch</w:t>
      </w:r>
    </w:p>
    <w:p w14:paraId="5F2B16D3" w14:textId="77777777" w:rsidR="00754262" w:rsidRPr="00924E06" w:rsidRDefault="00754262" w:rsidP="00754262">
      <w:pPr>
        <w:pStyle w:val="NoSpacing"/>
        <w:numPr>
          <w:ilvl w:val="0"/>
          <w:numId w:val="92"/>
        </w:numPr>
        <w:rPr>
          <w:bCs/>
        </w:rPr>
      </w:pPr>
      <w:r w:rsidRPr="00924E06">
        <w:rPr>
          <w:bCs/>
        </w:rPr>
        <w:lastRenderedPageBreak/>
        <w:t>Collaborated with UA/Marketing Leads on creative production</w:t>
      </w:r>
    </w:p>
    <w:p w14:paraId="13178482" w14:textId="77777777" w:rsidR="00754262" w:rsidRPr="00924E06" w:rsidRDefault="00754262" w:rsidP="00754262">
      <w:pPr>
        <w:pStyle w:val="NoSpacing"/>
        <w:numPr>
          <w:ilvl w:val="0"/>
          <w:numId w:val="92"/>
        </w:numPr>
        <w:rPr>
          <w:bCs/>
        </w:rPr>
      </w:pPr>
      <w:r w:rsidRPr="00924E06">
        <w:rPr>
          <w:bCs/>
        </w:rPr>
        <w:t>Increased conversion rates with A/B testing and incorporate performance data to create new concepts and improve on existing variations</w:t>
      </w:r>
    </w:p>
    <w:p w14:paraId="08431944" w14:textId="77777777" w:rsidR="00754262" w:rsidRPr="00924E06" w:rsidRDefault="00754262" w:rsidP="00754262">
      <w:pPr>
        <w:pStyle w:val="NoSpacing"/>
        <w:numPr>
          <w:ilvl w:val="0"/>
          <w:numId w:val="92"/>
        </w:numPr>
        <w:rPr>
          <w:bCs/>
        </w:rPr>
      </w:pPr>
      <w:r w:rsidRPr="00924E06">
        <w:rPr>
          <w:bCs/>
        </w:rPr>
        <w:t>App downloads increased by 24% and prominence within the App Store organic ranking</w:t>
      </w:r>
    </w:p>
    <w:p w14:paraId="112CF55C" w14:textId="77777777" w:rsidR="00754262" w:rsidRPr="00924E06" w:rsidRDefault="00754262" w:rsidP="00754262">
      <w:pPr>
        <w:pStyle w:val="NoSpacing"/>
        <w:numPr>
          <w:ilvl w:val="0"/>
          <w:numId w:val="92"/>
        </w:numPr>
        <w:rPr>
          <w:bCs/>
        </w:rPr>
      </w:pPr>
      <w:r w:rsidRPr="00924E06">
        <w:rPr>
          <w:bCs/>
        </w:rPr>
        <w:t>Generated innovative concepts and rendered designs for over 60 digital campaigns</w:t>
      </w:r>
    </w:p>
    <w:p w14:paraId="04CD91FB" w14:textId="77777777" w:rsidR="00754262" w:rsidRPr="00924E06" w:rsidRDefault="00754262" w:rsidP="00754262">
      <w:pPr>
        <w:pStyle w:val="NoSpacing"/>
        <w:numPr>
          <w:ilvl w:val="0"/>
          <w:numId w:val="92"/>
        </w:numPr>
        <w:rPr>
          <w:bCs/>
        </w:rPr>
      </w:pPr>
      <w:r w:rsidRPr="00924E06">
        <w:rPr>
          <w:bCs/>
        </w:rPr>
        <w:t>Developed and implemented a new social media campaign that led to a 50% increase in followers across all platforms and a 40% increase in overall engagement within six months</w:t>
      </w:r>
    </w:p>
    <w:p w14:paraId="7D8B13EF" w14:textId="77777777" w:rsidR="00754262" w:rsidRDefault="00754262" w:rsidP="00924E06">
      <w:pPr>
        <w:pStyle w:val="NoSpacing"/>
        <w:rPr>
          <w:b/>
        </w:rPr>
      </w:pPr>
    </w:p>
    <w:p w14:paraId="12B971CB" w14:textId="4F9AB7D4" w:rsidR="00924E06" w:rsidRPr="00924E06" w:rsidRDefault="00924E06" w:rsidP="00924E06">
      <w:pPr>
        <w:pStyle w:val="NoSpacing"/>
        <w:rPr>
          <w:b/>
        </w:rPr>
      </w:pPr>
      <w:r w:rsidRPr="00924E06">
        <w:rPr>
          <w:b/>
        </w:rPr>
        <w:t>Lead Designer</w:t>
      </w:r>
    </w:p>
    <w:p w14:paraId="6A4ADDAD" w14:textId="176B8584" w:rsidR="0063736F" w:rsidRPr="0063736F" w:rsidRDefault="00924E06" w:rsidP="00924E06">
      <w:pPr>
        <w:pStyle w:val="NoSpacing"/>
        <w:rPr>
          <w:b/>
        </w:rPr>
      </w:pPr>
      <w:r w:rsidRPr="00924E06">
        <w:rPr>
          <w:b/>
        </w:rPr>
        <w:t>LottoGopher</w:t>
      </w:r>
      <w:r>
        <w:rPr>
          <w:b/>
        </w:rPr>
        <w:t>,</w:t>
      </w:r>
      <w:r w:rsidRPr="00924E06">
        <w:rPr>
          <w:b/>
        </w:rPr>
        <w:t xml:space="preserve"> Los Angeles, CA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7752C" w:rsidRPr="0067752C">
        <w:rPr>
          <w:b/>
        </w:rPr>
        <w:t>May 2017</w:t>
      </w:r>
      <w:r w:rsidR="0067752C">
        <w:rPr>
          <w:b/>
        </w:rPr>
        <w:t xml:space="preserve"> to </w:t>
      </w:r>
      <w:r w:rsidR="0067752C" w:rsidRPr="0067752C">
        <w:rPr>
          <w:b/>
        </w:rPr>
        <w:t>Mar 2019</w:t>
      </w:r>
    </w:p>
    <w:p w14:paraId="2875E313" w14:textId="77777777" w:rsidR="00D40373" w:rsidRDefault="00D40373" w:rsidP="00035ECD">
      <w:pPr>
        <w:pStyle w:val="NoSpacing"/>
      </w:pPr>
    </w:p>
    <w:p w14:paraId="30058234" w14:textId="77777777" w:rsidR="0063736F" w:rsidRDefault="0063736F" w:rsidP="0063736F">
      <w:pPr>
        <w:pStyle w:val="NoSpacing"/>
        <w:numPr>
          <w:ilvl w:val="0"/>
          <w:numId w:val="94"/>
        </w:numPr>
      </w:pPr>
      <w:r>
        <w:t>Aided project manager during BAAN implementation at Paccar</w:t>
      </w:r>
    </w:p>
    <w:p w14:paraId="5E60C45A" w14:textId="77777777" w:rsidR="0063736F" w:rsidRDefault="0063736F" w:rsidP="0063736F">
      <w:pPr>
        <w:pStyle w:val="NoSpacing"/>
        <w:numPr>
          <w:ilvl w:val="0"/>
          <w:numId w:val="94"/>
        </w:numPr>
      </w:pPr>
      <w:r>
        <w:t>BAAN ERP automotive and EDI implementation evaluations: Magee Rieter, Danaven, Paccar, Blue Water Plastics, Donnelly and Ford</w:t>
      </w:r>
    </w:p>
    <w:p w14:paraId="4159AB21" w14:textId="77777777" w:rsidR="0063736F" w:rsidRDefault="0063736F" w:rsidP="0063736F">
      <w:pPr>
        <w:pStyle w:val="NoSpacing"/>
        <w:numPr>
          <w:ilvl w:val="0"/>
          <w:numId w:val="94"/>
        </w:numPr>
      </w:pPr>
      <w:r>
        <w:t>BAAN Automotive software design and development testing (Hamburg Germany)</w:t>
      </w:r>
    </w:p>
    <w:p w14:paraId="50D56B75" w14:textId="77777777" w:rsidR="00F224D3" w:rsidRDefault="00F224D3" w:rsidP="00035ECD">
      <w:pPr>
        <w:pStyle w:val="NoSpacing"/>
      </w:pPr>
    </w:p>
    <w:p w14:paraId="69DD36BF" w14:textId="5E0836F1" w:rsidR="00924E06" w:rsidRPr="00924E06" w:rsidRDefault="00924E06" w:rsidP="00924E06">
      <w:pPr>
        <w:pStyle w:val="NoSpacing"/>
        <w:rPr>
          <w:b/>
          <w:bCs/>
        </w:rPr>
      </w:pPr>
      <w:r w:rsidRPr="00924E06">
        <w:rPr>
          <w:b/>
          <w:bCs/>
        </w:rPr>
        <w:t>Lead Graphic Designer</w:t>
      </w:r>
    </w:p>
    <w:p w14:paraId="7F8BAB5A" w14:textId="3CF67935" w:rsidR="00924E06" w:rsidRPr="00924E06" w:rsidRDefault="00924E06" w:rsidP="00924E06">
      <w:pPr>
        <w:pStyle w:val="NoSpacing"/>
        <w:rPr>
          <w:b/>
          <w:bCs/>
        </w:rPr>
      </w:pPr>
      <w:r w:rsidRPr="00924E06">
        <w:rPr>
          <w:b/>
          <w:bCs/>
        </w:rPr>
        <w:t>Docler Media</w:t>
      </w:r>
      <w:r>
        <w:rPr>
          <w:b/>
          <w:bCs/>
        </w:rPr>
        <w:t xml:space="preserve">, </w:t>
      </w:r>
      <w:r w:rsidRPr="00924E06">
        <w:rPr>
          <w:b/>
          <w:bCs/>
        </w:rPr>
        <w:t>Los Angeles</w:t>
      </w:r>
      <w:r>
        <w:rPr>
          <w:b/>
          <w:bCs/>
        </w:rPr>
        <w:t xml:space="preserve">, CA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24E06">
        <w:rPr>
          <w:b/>
          <w:bCs/>
        </w:rPr>
        <w:t>Oct 2015</w:t>
      </w:r>
      <w:r>
        <w:rPr>
          <w:b/>
          <w:bCs/>
        </w:rPr>
        <w:t xml:space="preserve"> to </w:t>
      </w:r>
      <w:r w:rsidRPr="00924E06">
        <w:rPr>
          <w:b/>
          <w:bCs/>
        </w:rPr>
        <w:t>Jun 2017</w:t>
      </w:r>
    </w:p>
    <w:p w14:paraId="3AD66471" w14:textId="77777777" w:rsidR="00924E06" w:rsidRDefault="00924E06" w:rsidP="00035ECD">
      <w:pPr>
        <w:pStyle w:val="NoSpacing"/>
      </w:pPr>
    </w:p>
    <w:p w14:paraId="1417AE40" w14:textId="77777777" w:rsidR="00924E06" w:rsidRDefault="00924E06" w:rsidP="00924E06">
      <w:pPr>
        <w:pStyle w:val="NoSpacing"/>
        <w:numPr>
          <w:ilvl w:val="0"/>
          <w:numId w:val="98"/>
        </w:numPr>
      </w:pPr>
      <w:r>
        <w:t>Progressive tech startup, developing and marketing cutting-edge media platforms, primarily focused on live video streaming and viewer participation.</w:t>
      </w:r>
    </w:p>
    <w:p w14:paraId="6B8488F7" w14:textId="09EC78E9" w:rsidR="00924E06" w:rsidRDefault="00924E06" w:rsidP="00924E06">
      <w:pPr>
        <w:pStyle w:val="NoSpacing"/>
        <w:numPr>
          <w:ilvl w:val="0"/>
          <w:numId w:val="98"/>
        </w:numPr>
      </w:pPr>
      <w:r>
        <w:t>Projects ranged anywhere from web, print and also broadcasting mediums</w:t>
      </w:r>
    </w:p>
    <w:p w14:paraId="56876304" w14:textId="77447034" w:rsidR="00924E06" w:rsidRDefault="00924E06" w:rsidP="00924E06">
      <w:pPr>
        <w:pStyle w:val="NoSpacing"/>
        <w:numPr>
          <w:ilvl w:val="0"/>
          <w:numId w:val="98"/>
        </w:numPr>
      </w:pPr>
      <w:r>
        <w:t>Execution and development on all visual design stages from concept to final production</w:t>
      </w:r>
    </w:p>
    <w:p w14:paraId="22EE70E3" w14:textId="402F7BDE" w:rsidR="00924E06" w:rsidRDefault="00924E06" w:rsidP="00924E06">
      <w:pPr>
        <w:pStyle w:val="NoSpacing"/>
        <w:numPr>
          <w:ilvl w:val="0"/>
          <w:numId w:val="98"/>
        </w:numPr>
      </w:pPr>
      <w:r>
        <w:t>Collaborated with art director and team on all treatments - Art, graphics/motion graphics</w:t>
      </w:r>
    </w:p>
    <w:p w14:paraId="7446E61D" w14:textId="09F27707" w:rsidR="00924E06" w:rsidRDefault="00924E06" w:rsidP="00924E06">
      <w:pPr>
        <w:pStyle w:val="NoSpacing"/>
        <w:numPr>
          <w:ilvl w:val="0"/>
          <w:numId w:val="98"/>
        </w:numPr>
      </w:pPr>
      <w:r>
        <w:t>Establish and promote product design guidelines, best practices and quality control</w:t>
      </w:r>
    </w:p>
    <w:p w14:paraId="3EA02D9F" w14:textId="77777777" w:rsidR="00924E06" w:rsidRDefault="00924E06" w:rsidP="00035ECD">
      <w:pPr>
        <w:pStyle w:val="NoSpacing"/>
      </w:pPr>
    </w:p>
    <w:p w14:paraId="67244A81" w14:textId="67A0AB04" w:rsidR="00924E06" w:rsidRDefault="00924E06" w:rsidP="00924E06">
      <w:pPr>
        <w:pStyle w:val="NoSpacing"/>
        <w:rPr>
          <w:b/>
          <w:bCs/>
        </w:rPr>
      </w:pPr>
      <w:r w:rsidRPr="00924E06">
        <w:rPr>
          <w:b/>
          <w:bCs/>
        </w:rPr>
        <w:t>Contract Designer</w:t>
      </w:r>
    </w:p>
    <w:p w14:paraId="7F1311AC" w14:textId="70EEF76C" w:rsidR="00924E06" w:rsidRPr="00924E06" w:rsidRDefault="00924E06" w:rsidP="00924E06">
      <w:pPr>
        <w:pStyle w:val="NoSpacing"/>
        <w:rPr>
          <w:b/>
          <w:bCs/>
        </w:rPr>
      </w:pPr>
      <w:r w:rsidRPr="00924E06">
        <w:rPr>
          <w:b/>
          <w:bCs/>
        </w:rPr>
        <w:t>Undefeated Creative</w:t>
      </w:r>
      <w:r>
        <w:rPr>
          <w:b/>
          <w:bCs/>
        </w:rPr>
        <w:t xml:space="preserve">, </w:t>
      </w:r>
      <w:r w:rsidRPr="00924E06">
        <w:rPr>
          <w:b/>
          <w:bCs/>
        </w:rPr>
        <w:t>Los Angeles</w:t>
      </w:r>
      <w:r>
        <w:rPr>
          <w:b/>
          <w:bCs/>
        </w:rPr>
        <w:t xml:space="preserve">, CA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24E06">
        <w:rPr>
          <w:b/>
          <w:bCs/>
        </w:rPr>
        <w:t>Oct 2012</w:t>
      </w:r>
      <w:r>
        <w:rPr>
          <w:b/>
          <w:bCs/>
        </w:rPr>
        <w:t xml:space="preserve"> to </w:t>
      </w:r>
      <w:r w:rsidRPr="00924E06">
        <w:rPr>
          <w:b/>
          <w:bCs/>
        </w:rPr>
        <w:t>Aug 2015</w:t>
      </w:r>
    </w:p>
    <w:p w14:paraId="3E8F38B8" w14:textId="77777777" w:rsidR="00924E06" w:rsidRDefault="00924E06" w:rsidP="00035ECD">
      <w:pPr>
        <w:pStyle w:val="NoSpacing"/>
      </w:pPr>
    </w:p>
    <w:p w14:paraId="7032B3DA" w14:textId="3C2F3394" w:rsidR="00924E06" w:rsidRDefault="00924E06" w:rsidP="00924E06">
      <w:pPr>
        <w:pStyle w:val="NoSpacing"/>
        <w:numPr>
          <w:ilvl w:val="0"/>
          <w:numId w:val="99"/>
        </w:numPr>
      </w:pPr>
      <w:r>
        <w:t>Full identity development, packaging design, print/online marketing and social media management</w:t>
      </w:r>
    </w:p>
    <w:p w14:paraId="642AB5C4" w14:textId="5294AB59" w:rsidR="00924E06" w:rsidRDefault="00924E06" w:rsidP="00924E06">
      <w:pPr>
        <w:pStyle w:val="NoSpacing"/>
        <w:numPr>
          <w:ilvl w:val="0"/>
          <w:numId w:val="99"/>
        </w:numPr>
      </w:pPr>
      <w:r>
        <w:t>Manage the social media marketing strategy, executed all social media design and promo activities</w:t>
      </w:r>
    </w:p>
    <w:p w14:paraId="1AFCC702" w14:textId="05C9CFFC" w:rsidR="00924E06" w:rsidRDefault="00924E06" w:rsidP="00924E06">
      <w:pPr>
        <w:pStyle w:val="NoSpacing"/>
        <w:numPr>
          <w:ilvl w:val="0"/>
          <w:numId w:val="99"/>
        </w:numPr>
      </w:pPr>
      <w:r>
        <w:t>Communicating in a unique “voice” for each client; directly aligned with the clients’ thought leadership and content platform</w:t>
      </w:r>
    </w:p>
    <w:p w14:paraId="27AEFEDB" w14:textId="77777777" w:rsidR="00924E06" w:rsidRDefault="00924E06" w:rsidP="00035ECD">
      <w:pPr>
        <w:pStyle w:val="NoSpacing"/>
      </w:pPr>
    </w:p>
    <w:p w14:paraId="190FE0A2" w14:textId="300D4749" w:rsidR="00924E06" w:rsidRPr="00924E06" w:rsidRDefault="00924E06" w:rsidP="00035ECD">
      <w:pPr>
        <w:pStyle w:val="NoSpacing"/>
        <w:rPr>
          <w:b/>
          <w:bCs/>
        </w:rPr>
      </w:pPr>
      <w:r w:rsidRPr="00924E06">
        <w:rPr>
          <w:b/>
          <w:bCs/>
        </w:rPr>
        <w:t>Designer</w:t>
      </w:r>
    </w:p>
    <w:p w14:paraId="777F4B09" w14:textId="0E91ED1B" w:rsidR="00924E06" w:rsidRPr="00924E06" w:rsidRDefault="00924E06" w:rsidP="00035ECD">
      <w:pPr>
        <w:pStyle w:val="NoSpacing"/>
        <w:rPr>
          <w:b/>
          <w:bCs/>
          <w:lang w:val="en-IN"/>
        </w:rPr>
      </w:pPr>
      <w:r w:rsidRPr="00333F01">
        <w:rPr>
          <w:b/>
          <w:bCs/>
          <w:lang w:val="en-IN"/>
        </w:rPr>
        <w:t xml:space="preserve">Pharmavite LLC, Northridge, CA </w:t>
      </w:r>
      <w:r w:rsidRPr="00333F01">
        <w:rPr>
          <w:b/>
          <w:bCs/>
          <w:lang w:val="en-IN"/>
        </w:rPr>
        <w:tab/>
      </w:r>
      <w:r w:rsidRPr="00333F01">
        <w:rPr>
          <w:b/>
          <w:bCs/>
          <w:lang w:val="en-IN"/>
        </w:rPr>
        <w:tab/>
      </w:r>
      <w:r w:rsidRPr="00333F01">
        <w:rPr>
          <w:b/>
          <w:bCs/>
          <w:lang w:val="en-IN"/>
        </w:rPr>
        <w:tab/>
      </w:r>
      <w:r w:rsidRPr="00333F01">
        <w:rPr>
          <w:b/>
          <w:bCs/>
          <w:lang w:val="en-IN"/>
        </w:rPr>
        <w:tab/>
      </w:r>
      <w:r w:rsidRPr="00333F01">
        <w:rPr>
          <w:b/>
          <w:bCs/>
          <w:lang w:val="en-IN"/>
        </w:rPr>
        <w:tab/>
      </w:r>
      <w:r w:rsidRPr="00333F01">
        <w:rPr>
          <w:b/>
          <w:bCs/>
          <w:lang w:val="en-IN"/>
        </w:rPr>
        <w:tab/>
      </w:r>
      <w:r w:rsidRPr="00333F01">
        <w:rPr>
          <w:b/>
          <w:bCs/>
          <w:lang w:val="en-IN"/>
        </w:rPr>
        <w:tab/>
      </w:r>
      <w:r w:rsidRPr="00924E06">
        <w:rPr>
          <w:b/>
          <w:bCs/>
          <w:lang w:val="en-IN"/>
        </w:rPr>
        <w:t>Mar 2006 to Apr 2015</w:t>
      </w:r>
    </w:p>
    <w:p w14:paraId="7BF6891D" w14:textId="77777777" w:rsidR="00924E06" w:rsidRPr="00924E06" w:rsidRDefault="00924E06" w:rsidP="00035ECD">
      <w:pPr>
        <w:pStyle w:val="NoSpacing"/>
        <w:rPr>
          <w:lang w:val="en-IN"/>
        </w:rPr>
      </w:pPr>
    </w:p>
    <w:p w14:paraId="1122FA16" w14:textId="75DDE138" w:rsidR="00924E06" w:rsidRPr="00924E06" w:rsidRDefault="00924E06" w:rsidP="00035ECD">
      <w:pPr>
        <w:pStyle w:val="NoSpacing"/>
        <w:rPr>
          <w:lang w:val="en-IN"/>
        </w:rPr>
      </w:pPr>
      <w:r w:rsidRPr="00924E06">
        <w:rPr>
          <w:lang w:val="en-IN"/>
        </w:rPr>
        <w:t>Skills: Brand Marketing</w:t>
      </w:r>
      <w:r>
        <w:rPr>
          <w:lang w:val="en-IN"/>
        </w:rPr>
        <w:t xml:space="preserve">, </w:t>
      </w:r>
      <w:r w:rsidRPr="00924E06">
        <w:rPr>
          <w:lang w:val="en-IN"/>
        </w:rPr>
        <w:t>Logo Design</w:t>
      </w:r>
      <w:r>
        <w:rPr>
          <w:lang w:val="en-IN"/>
        </w:rPr>
        <w:t xml:space="preserve">, </w:t>
      </w:r>
      <w:r w:rsidRPr="00924E06">
        <w:rPr>
          <w:lang w:val="en-IN"/>
        </w:rPr>
        <w:t>Digital Content</w:t>
      </w:r>
      <w:r>
        <w:rPr>
          <w:lang w:val="en-IN"/>
        </w:rPr>
        <w:t xml:space="preserve">, </w:t>
      </w:r>
      <w:r w:rsidRPr="00924E06">
        <w:rPr>
          <w:lang w:val="en-IN"/>
        </w:rPr>
        <w:t>Layout Design</w:t>
      </w:r>
      <w:r>
        <w:rPr>
          <w:lang w:val="en-IN"/>
        </w:rPr>
        <w:t xml:space="preserve">, </w:t>
      </w:r>
      <w:r w:rsidRPr="00924E06">
        <w:rPr>
          <w:lang w:val="en-IN"/>
        </w:rPr>
        <w:t>Packaging Design</w:t>
      </w:r>
      <w:r>
        <w:rPr>
          <w:lang w:val="en-IN"/>
        </w:rPr>
        <w:t xml:space="preserve">, </w:t>
      </w:r>
      <w:r w:rsidRPr="00924E06">
        <w:rPr>
          <w:lang w:val="en-IN"/>
        </w:rPr>
        <w:t>Print Production</w:t>
      </w:r>
      <w:r>
        <w:rPr>
          <w:lang w:val="en-IN"/>
        </w:rPr>
        <w:t xml:space="preserve">, </w:t>
      </w:r>
      <w:r w:rsidRPr="00924E06">
        <w:rPr>
          <w:lang w:val="en-IN"/>
        </w:rPr>
        <w:t>Adobe Creative Suite</w:t>
      </w:r>
    </w:p>
    <w:p w14:paraId="1B132E50" w14:textId="77777777" w:rsidR="00924E06" w:rsidRPr="00924E06" w:rsidRDefault="00924E06" w:rsidP="00035ECD">
      <w:pPr>
        <w:pStyle w:val="NoSpacing"/>
        <w:rPr>
          <w:lang w:val="en-IN"/>
        </w:rPr>
      </w:pPr>
    </w:p>
    <w:p w14:paraId="3ED21149" w14:textId="1B29040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Default="002C08E8" w:rsidP="00035ECD">
      <w:pPr>
        <w:pStyle w:val="NoSpacing"/>
      </w:pPr>
    </w:p>
    <w:p w14:paraId="34A6DE32" w14:textId="17B0C577" w:rsidR="00E66DC7" w:rsidRDefault="00E66DC7" w:rsidP="00E66DC7">
      <w:pPr>
        <w:pStyle w:val="NoSpacing"/>
        <w:numPr>
          <w:ilvl w:val="0"/>
          <w:numId w:val="61"/>
        </w:numPr>
      </w:pPr>
      <w:r>
        <w:t>BA in Graphic Design, Fashion Institute of Design &amp; Merchandising, Los Angeles, CA 90021</w:t>
      </w:r>
    </w:p>
    <w:p w14:paraId="12DC0FBE" w14:textId="6A6E5719" w:rsidR="00E66DC7" w:rsidRDefault="00E66DC7" w:rsidP="00E66DC7">
      <w:pPr>
        <w:pStyle w:val="NoSpacing"/>
        <w:numPr>
          <w:ilvl w:val="0"/>
          <w:numId w:val="61"/>
        </w:numPr>
      </w:pPr>
      <w:r>
        <w:t>Art Center College of Design, Pasadena, CA</w:t>
      </w:r>
    </w:p>
    <w:sectPr w:rsidR="00E66DC7" w:rsidSect="00225125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00F0E" w14:textId="77777777" w:rsidR="00225125" w:rsidRDefault="00225125">
      <w:r>
        <w:separator/>
      </w:r>
    </w:p>
  </w:endnote>
  <w:endnote w:type="continuationSeparator" w:id="0">
    <w:p w14:paraId="2B660BF2" w14:textId="77777777" w:rsidR="00225125" w:rsidRDefault="00225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60998" w14:textId="77777777" w:rsidR="00225125" w:rsidRDefault="00225125">
      <w:r>
        <w:separator/>
      </w:r>
    </w:p>
  </w:footnote>
  <w:footnote w:type="continuationSeparator" w:id="0">
    <w:p w14:paraId="4A6060EE" w14:textId="77777777" w:rsidR="00225125" w:rsidRDefault="00225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7CA60481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FD6697" w:rsidRPr="00FD6697">
      <w:t>Los Angeles</w:t>
    </w:r>
    <w:r w:rsidR="00526C25" w:rsidRPr="00526C25">
      <w:t>,</w:t>
    </w:r>
    <w:r w:rsidR="00526C25">
      <w:t xml:space="preserve"> </w:t>
    </w:r>
    <w:r w:rsidR="00FD6697">
      <w:t>CA</w:t>
    </w:r>
  </w:p>
  <w:p w14:paraId="775D8716" w14:textId="5A1460DC" w:rsidR="00FD6697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FD6697" w:rsidRPr="009C4A55">
        <w:rPr>
          <w:rStyle w:val="Hyperlink"/>
        </w:rPr>
        <w:t>cmhankerson@gmail.com</w:t>
      </w:r>
    </w:hyperlink>
  </w:p>
  <w:p w14:paraId="639D8B28" w14:textId="624F5E23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FD6697" w:rsidRPr="00FD6697">
      <w:t>310-904-5178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6CAA0C10" w14:textId="520B17D1" w:rsidR="009F569E" w:rsidRDefault="004730ED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4730ED">
      <w:rPr>
        <w:rFonts w:asciiTheme="minorHAnsi" w:hAnsiTheme="minorHAnsi" w:cstheme="minorHAnsi"/>
        <w:b/>
        <w:sz w:val="28"/>
        <w:szCs w:val="28"/>
      </w:rPr>
      <w:t>Chad Hankerson</w:t>
    </w:r>
  </w:p>
  <w:p w14:paraId="3CC74017" w14:textId="5EECE61C" w:rsidR="00E66DC7" w:rsidRDefault="00E66DC7" w:rsidP="00E66DC7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E66DC7">
      <w:rPr>
        <w:rFonts w:asciiTheme="minorHAnsi" w:hAnsiTheme="minorHAnsi" w:cstheme="minorHAnsi"/>
        <w:b/>
        <w:sz w:val="28"/>
        <w:szCs w:val="28"/>
      </w:rPr>
      <w:t>SR. DESIGNER | ARTIST</w:t>
    </w:r>
  </w:p>
  <w:p w14:paraId="23F2F05D" w14:textId="598F61DC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6D56AA"/>
    <w:multiLevelType w:val="hybridMultilevel"/>
    <w:tmpl w:val="11BEE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8C3ECF"/>
    <w:multiLevelType w:val="hybridMultilevel"/>
    <w:tmpl w:val="86A87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8C0C29"/>
    <w:multiLevelType w:val="hybridMultilevel"/>
    <w:tmpl w:val="58843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17106B35"/>
    <w:multiLevelType w:val="hybridMultilevel"/>
    <w:tmpl w:val="43768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A400A3"/>
    <w:multiLevelType w:val="hybridMultilevel"/>
    <w:tmpl w:val="1CBA7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DF967B3"/>
    <w:multiLevelType w:val="hybridMultilevel"/>
    <w:tmpl w:val="0A18B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F30E0E"/>
    <w:multiLevelType w:val="hybridMultilevel"/>
    <w:tmpl w:val="9F68F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" w15:restartNumberingAfterBreak="0">
    <w:nsid w:val="389F68E7"/>
    <w:multiLevelType w:val="hybridMultilevel"/>
    <w:tmpl w:val="7EC24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9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5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D667F35"/>
    <w:multiLevelType w:val="hybridMultilevel"/>
    <w:tmpl w:val="DABCE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3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9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0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3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4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5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8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3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4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7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9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87"/>
  </w:num>
  <w:num w:numId="3" w16cid:durableId="1117945646">
    <w:abstractNumId w:val="92"/>
  </w:num>
  <w:num w:numId="4" w16cid:durableId="2062316411">
    <w:abstractNumId w:val="78"/>
  </w:num>
  <w:num w:numId="5" w16cid:durableId="68505365">
    <w:abstractNumId w:val="62"/>
  </w:num>
  <w:num w:numId="6" w16cid:durableId="2001426144">
    <w:abstractNumId w:val="24"/>
  </w:num>
  <w:num w:numId="7" w16cid:durableId="546378377">
    <w:abstractNumId w:val="93"/>
  </w:num>
  <w:num w:numId="8" w16cid:durableId="1243685690">
    <w:abstractNumId w:val="103"/>
  </w:num>
  <w:num w:numId="9" w16cid:durableId="2015448539">
    <w:abstractNumId w:val="49"/>
  </w:num>
  <w:num w:numId="10" w16cid:durableId="429476242">
    <w:abstractNumId w:val="98"/>
  </w:num>
  <w:num w:numId="11" w16cid:durableId="1523056857">
    <w:abstractNumId w:val="81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00"/>
  </w:num>
  <w:num w:numId="14" w16cid:durableId="621612668">
    <w:abstractNumId w:val="64"/>
  </w:num>
  <w:num w:numId="15" w16cid:durableId="392699823">
    <w:abstractNumId w:val="96"/>
  </w:num>
  <w:num w:numId="16" w16cid:durableId="1117481876">
    <w:abstractNumId w:val="82"/>
  </w:num>
  <w:num w:numId="17" w16cid:durableId="698705688">
    <w:abstractNumId w:val="34"/>
  </w:num>
  <w:num w:numId="18" w16cid:durableId="1157844738">
    <w:abstractNumId w:val="32"/>
  </w:num>
  <w:num w:numId="19" w16cid:durableId="998118792">
    <w:abstractNumId w:val="79"/>
  </w:num>
  <w:num w:numId="20" w16cid:durableId="1164978654">
    <w:abstractNumId w:val="44"/>
  </w:num>
  <w:num w:numId="21" w16cid:durableId="1683127025">
    <w:abstractNumId w:val="63"/>
  </w:num>
  <w:num w:numId="22" w16cid:durableId="1708144619">
    <w:abstractNumId w:val="30"/>
  </w:num>
  <w:num w:numId="23" w16cid:durableId="1129859671">
    <w:abstractNumId w:val="38"/>
  </w:num>
  <w:num w:numId="24" w16cid:durableId="1433941263">
    <w:abstractNumId w:val="15"/>
  </w:num>
  <w:num w:numId="25" w16cid:durableId="204409450">
    <w:abstractNumId w:val="19"/>
  </w:num>
  <w:num w:numId="26" w16cid:durableId="1410617977">
    <w:abstractNumId w:val="84"/>
  </w:num>
  <w:num w:numId="27" w16cid:durableId="806120827">
    <w:abstractNumId w:val="58"/>
  </w:num>
  <w:num w:numId="28" w16cid:durableId="11343379">
    <w:abstractNumId w:val="27"/>
  </w:num>
  <w:num w:numId="29" w16cid:durableId="259459309">
    <w:abstractNumId w:val="36"/>
  </w:num>
  <w:num w:numId="30" w16cid:durableId="1069310387">
    <w:abstractNumId w:val="72"/>
  </w:num>
  <w:num w:numId="31" w16cid:durableId="539707014">
    <w:abstractNumId w:val="54"/>
  </w:num>
  <w:num w:numId="32" w16cid:durableId="986932923">
    <w:abstractNumId w:val="14"/>
  </w:num>
  <w:num w:numId="33" w16cid:durableId="1878928156">
    <w:abstractNumId w:val="39"/>
  </w:num>
  <w:num w:numId="34" w16cid:durableId="2059159648">
    <w:abstractNumId w:val="48"/>
  </w:num>
  <w:num w:numId="35" w16cid:durableId="181894017">
    <w:abstractNumId w:val="83"/>
  </w:num>
  <w:num w:numId="36" w16cid:durableId="703216278">
    <w:abstractNumId w:val="35"/>
  </w:num>
  <w:num w:numId="37" w16cid:durableId="2042971358">
    <w:abstractNumId w:val="88"/>
  </w:num>
  <w:num w:numId="38" w16cid:durableId="1280261300">
    <w:abstractNumId w:val="52"/>
  </w:num>
  <w:num w:numId="39" w16cid:durableId="1572960732">
    <w:abstractNumId w:val="68"/>
  </w:num>
  <w:num w:numId="40" w16cid:durableId="529994204">
    <w:abstractNumId w:val="42"/>
  </w:num>
  <w:num w:numId="41" w16cid:durableId="690183929">
    <w:abstractNumId w:val="91"/>
  </w:num>
  <w:num w:numId="42" w16cid:durableId="384254278">
    <w:abstractNumId w:val="85"/>
  </w:num>
  <w:num w:numId="43" w16cid:durableId="1149326237">
    <w:abstractNumId w:val="41"/>
  </w:num>
  <w:num w:numId="44" w16cid:durableId="852459055">
    <w:abstractNumId w:val="31"/>
  </w:num>
  <w:num w:numId="45" w16cid:durableId="2092240963">
    <w:abstractNumId w:val="17"/>
  </w:num>
  <w:num w:numId="46" w16cid:durableId="2105832980">
    <w:abstractNumId w:val="26"/>
  </w:num>
  <w:num w:numId="47" w16cid:durableId="752512973">
    <w:abstractNumId w:val="104"/>
  </w:num>
  <w:num w:numId="48" w16cid:durableId="1142499844">
    <w:abstractNumId w:val="74"/>
  </w:num>
  <w:num w:numId="49" w16cid:durableId="478158183">
    <w:abstractNumId w:val="75"/>
  </w:num>
  <w:num w:numId="50" w16cid:durableId="1341589240">
    <w:abstractNumId w:val="57"/>
  </w:num>
  <w:num w:numId="51" w16cid:durableId="1296254341">
    <w:abstractNumId w:val="94"/>
  </w:num>
  <w:num w:numId="52" w16cid:durableId="695886212">
    <w:abstractNumId w:val="12"/>
  </w:num>
  <w:num w:numId="53" w16cid:durableId="415519533">
    <w:abstractNumId w:val="28"/>
  </w:num>
  <w:num w:numId="54" w16cid:durableId="565721421">
    <w:abstractNumId w:val="56"/>
  </w:num>
  <w:num w:numId="55" w16cid:durableId="667943108">
    <w:abstractNumId w:val="67"/>
  </w:num>
  <w:num w:numId="56" w16cid:durableId="550112358">
    <w:abstractNumId w:val="33"/>
  </w:num>
  <w:num w:numId="57" w16cid:durableId="77605260">
    <w:abstractNumId w:val="69"/>
  </w:num>
  <w:num w:numId="58" w16cid:durableId="1813669205">
    <w:abstractNumId w:val="97"/>
  </w:num>
  <w:num w:numId="59" w16cid:durableId="2126382808">
    <w:abstractNumId w:val="61"/>
  </w:num>
  <w:num w:numId="60" w16cid:durableId="1883863706">
    <w:abstractNumId w:val="77"/>
  </w:num>
  <w:num w:numId="61" w16cid:durableId="427652460">
    <w:abstractNumId w:val="66"/>
  </w:num>
  <w:num w:numId="62" w16cid:durableId="459878198">
    <w:abstractNumId w:val="86"/>
  </w:num>
  <w:num w:numId="63" w16cid:durableId="1441880191">
    <w:abstractNumId w:val="60"/>
  </w:num>
  <w:num w:numId="64" w16cid:durableId="2045710620">
    <w:abstractNumId w:val="105"/>
  </w:num>
  <w:num w:numId="65" w16cid:durableId="1351447887">
    <w:abstractNumId w:val="23"/>
  </w:num>
  <w:num w:numId="66" w16cid:durableId="240603096">
    <w:abstractNumId w:val="80"/>
  </w:num>
  <w:num w:numId="67" w16cid:durableId="2136825959">
    <w:abstractNumId w:val="13"/>
  </w:num>
  <w:num w:numId="68" w16cid:durableId="954825101">
    <w:abstractNumId w:val="95"/>
  </w:num>
  <w:num w:numId="69" w16cid:durableId="1516846731">
    <w:abstractNumId w:val="16"/>
  </w:num>
  <w:num w:numId="70" w16cid:durableId="1568491598">
    <w:abstractNumId w:val="20"/>
  </w:num>
  <w:num w:numId="71" w16cid:durableId="1507406754">
    <w:abstractNumId w:val="29"/>
  </w:num>
  <w:num w:numId="72" w16cid:durableId="1163812142">
    <w:abstractNumId w:val="101"/>
  </w:num>
  <w:num w:numId="73" w16cid:durableId="1335377854">
    <w:abstractNumId w:val="22"/>
  </w:num>
  <w:num w:numId="74" w16cid:durableId="1533105148">
    <w:abstractNumId w:val="51"/>
  </w:num>
  <w:num w:numId="75" w16cid:durableId="1187863028">
    <w:abstractNumId w:val="47"/>
  </w:num>
  <w:num w:numId="76" w16cid:durableId="1853759272">
    <w:abstractNumId w:val="10"/>
  </w:num>
  <w:num w:numId="77" w16cid:durableId="1826969034">
    <w:abstractNumId w:val="102"/>
  </w:num>
  <w:num w:numId="78" w16cid:durableId="929847389">
    <w:abstractNumId w:val="59"/>
  </w:num>
  <w:num w:numId="79" w16cid:durableId="2101169821">
    <w:abstractNumId w:val="37"/>
  </w:num>
  <w:num w:numId="80" w16cid:durableId="1875649266">
    <w:abstractNumId w:val="50"/>
  </w:num>
  <w:num w:numId="81" w16cid:durableId="307828130">
    <w:abstractNumId w:val="45"/>
  </w:num>
  <w:num w:numId="82" w16cid:durableId="392125281">
    <w:abstractNumId w:val="99"/>
  </w:num>
  <w:num w:numId="83" w16cid:durableId="1914657276">
    <w:abstractNumId w:val="73"/>
  </w:num>
  <w:num w:numId="84" w16cid:durableId="54937907">
    <w:abstractNumId w:val="71"/>
  </w:num>
  <w:num w:numId="85" w16cid:durableId="1946691959">
    <w:abstractNumId w:val="89"/>
  </w:num>
  <w:num w:numId="86" w16cid:durableId="480080587">
    <w:abstractNumId w:val="65"/>
  </w:num>
  <w:num w:numId="87" w16cid:durableId="764501111">
    <w:abstractNumId w:val="9"/>
  </w:num>
  <w:num w:numId="88" w16cid:durableId="2043675578">
    <w:abstractNumId w:val="40"/>
  </w:num>
  <w:num w:numId="89" w16cid:durableId="1623227902">
    <w:abstractNumId w:val="76"/>
  </w:num>
  <w:num w:numId="90" w16cid:durableId="1780760636">
    <w:abstractNumId w:val="90"/>
  </w:num>
  <w:num w:numId="91" w16cid:durableId="829832759">
    <w:abstractNumId w:val="21"/>
  </w:num>
  <w:num w:numId="92" w16cid:durableId="671877734">
    <w:abstractNumId w:val="46"/>
  </w:num>
  <w:num w:numId="93" w16cid:durableId="252519672">
    <w:abstractNumId w:val="11"/>
  </w:num>
  <w:num w:numId="94" w16cid:durableId="992677806">
    <w:abstractNumId w:val="55"/>
  </w:num>
  <w:num w:numId="95" w16cid:durableId="128519011">
    <w:abstractNumId w:val="18"/>
  </w:num>
  <w:num w:numId="96" w16cid:durableId="1252082015">
    <w:abstractNumId w:val="43"/>
  </w:num>
  <w:num w:numId="97" w16cid:durableId="789206925">
    <w:abstractNumId w:val="25"/>
  </w:num>
  <w:num w:numId="98" w16cid:durableId="254437461">
    <w:abstractNumId w:val="70"/>
  </w:num>
  <w:num w:numId="99" w16cid:durableId="213548071">
    <w:abstractNumId w:val="5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5125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33F01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722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02D36"/>
    <w:rsid w:val="0041611E"/>
    <w:rsid w:val="00416C71"/>
    <w:rsid w:val="00420329"/>
    <w:rsid w:val="00420693"/>
    <w:rsid w:val="00420D56"/>
    <w:rsid w:val="00421527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764D"/>
    <w:rsid w:val="004705F3"/>
    <w:rsid w:val="004730ED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66AF"/>
    <w:rsid w:val="005A508B"/>
    <w:rsid w:val="005B07F7"/>
    <w:rsid w:val="005B5025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5F2BB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36F"/>
    <w:rsid w:val="0063792F"/>
    <w:rsid w:val="0064372A"/>
    <w:rsid w:val="00646190"/>
    <w:rsid w:val="00652A6B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7752C"/>
    <w:rsid w:val="006829A1"/>
    <w:rsid w:val="00691BFB"/>
    <w:rsid w:val="00692031"/>
    <w:rsid w:val="00693628"/>
    <w:rsid w:val="006A1629"/>
    <w:rsid w:val="006A4E16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975"/>
    <w:rsid w:val="00740BCF"/>
    <w:rsid w:val="00752FD3"/>
    <w:rsid w:val="00754262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0E9B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09DE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4E06"/>
    <w:rsid w:val="009275C6"/>
    <w:rsid w:val="0093354A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15E3E"/>
    <w:rsid w:val="00D20E5D"/>
    <w:rsid w:val="00D27106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B1A6A"/>
    <w:rsid w:val="00DC38D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DC7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527D"/>
    <w:rsid w:val="00F76204"/>
    <w:rsid w:val="00F86972"/>
    <w:rsid w:val="00F87ACF"/>
    <w:rsid w:val="00F87D39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669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styleId="UnresolvedMention">
    <w:name w:val="Unresolved Mention"/>
    <w:basedOn w:val="DefaultParagraphFont"/>
    <w:uiPriority w:val="99"/>
    <w:semiHidden/>
    <w:unhideWhenUsed/>
    <w:rsid w:val="00637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cmhankers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2024-02-09T19:46:00Z</dcterms:created>
  <dcterms:modified xsi:type="dcterms:W3CDTF">2024-02-09T20:12:00Z</dcterms:modified>
</cp:coreProperties>
</file>