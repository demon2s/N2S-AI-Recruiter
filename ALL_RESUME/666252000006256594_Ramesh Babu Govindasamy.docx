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011F14A4" w14:textId="77777777" w:rsidR="00374A73" w:rsidRDefault="00374A73" w:rsidP="00374A73">
      <w:pPr>
        <w:pStyle w:val="NoSpacing"/>
        <w:numPr>
          <w:ilvl w:val="0"/>
          <w:numId w:val="150"/>
        </w:numPr>
      </w:pPr>
      <w:r>
        <w:t>12+ years of experience as Embedded Software Engineer with responsibilities involving design, development, porting, integration and testing of embedded systems.</w:t>
      </w:r>
    </w:p>
    <w:p w14:paraId="20677687" w14:textId="77777777" w:rsidR="00374A73" w:rsidRDefault="00374A73" w:rsidP="00374A73">
      <w:pPr>
        <w:pStyle w:val="NoSpacing"/>
        <w:numPr>
          <w:ilvl w:val="0"/>
          <w:numId w:val="150"/>
        </w:numPr>
      </w:pPr>
      <w:r>
        <w:t>Strong experience and sound knowledge of Real Time Operating System (RTOS)QNX6.5, VxWorks6.9, Android, OSE and WinCE.</w:t>
      </w:r>
    </w:p>
    <w:p w14:paraId="3C3ACD32" w14:textId="2AF06180" w:rsidR="00374A73" w:rsidRDefault="00374A73" w:rsidP="00374A73">
      <w:pPr>
        <w:pStyle w:val="NoSpacing"/>
        <w:numPr>
          <w:ilvl w:val="0"/>
          <w:numId w:val="150"/>
        </w:numPr>
      </w:pPr>
      <w:r>
        <w:t xml:space="preserve">Extensive experience in </w:t>
      </w:r>
      <w:r w:rsidR="00627910">
        <w:t>Java/</w:t>
      </w:r>
      <w:r>
        <w:t xml:space="preserve">C/C++ Embedded applications development with expertise in developing software for Consumer Electronics and Industrial Automation. </w:t>
      </w:r>
    </w:p>
    <w:p w14:paraId="36DEC654" w14:textId="77777777" w:rsidR="00374A73" w:rsidRDefault="00374A73" w:rsidP="00374A73">
      <w:pPr>
        <w:pStyle w:val="NoSpacing"/>
        <w:numPr>
          <w:ilvl w:val="0"/>
          <w:numId w:val="150"/>
        </w:numPr>
      </w:pPr>
      <w:r>
        <w:t xml:space="preserve">Hands on Experience in System level programming in Linux, Device drivers and Networking. </w:t>
      </w:r>
    </w:p>
    <w:p w14:paraId="1B6B4781" w14:textId="77777777" w:rsidR="00374A73" w:rsidRDefault="00374A73" w:rsidP="00374A73">
      <w:pPr>
        <w:pStyle w:val="NoSpacing"/>
        <w:numPr>
          <w:ilvl w:val="0"/>
          <w:numId w:val="150"/>
        </w:numPr>
      </w:pPr>
      <w:r>
        <w:t>Experience in development of Layer-2/3 protocol networking products with Ethernet (802.3), VLAN, Private VLAN, Tagged VLAN, LAG (802.ad), OTN, SNMP, QoS.</w:t>
      </w:r>
    </w:p>
    <w:p w14:paraId="7DA2E22C" w14:textId="77777777" w:rsidR="00374A73" w:rsidRDefault="00374A73" w:rsidP="00374A73">
      <w:pPr>
        <w:pStyle w:val="NoSpacing"/>
        <w:numPr>
          <w:ilvl w:val="0"/>
          <w:numId w:val="150"/>
        </w:numPr>
      </w:pPr>
      <w:r>
        <w:t>Experience working in sustenance project handling critical customer issues in DELL EMC SAN storage product.</w:t>
      </w:r>
    </w:p>
    <w:p w14:paraId="6CCBA8AB" w14:textId="77777777" w:rsidR="00374A73" w:rsidRDefault="00374A73" w:rsidP="00374A73">
      <w:pPr>
        <w:pStyle w:val="NoSpacing"/>
        <w:numPr>
          <w:ilvl w:val="0"/>
          <w:numId w:val="150"/>
        </w:numPr>
      </w:pPr>
      <w:r>
        <w:t>Worked on GPS guidance UI application for Intelligent Vehicle System based products of John Deere.</w:t>
      </w:r>
    </w:p>
    <w:p w14:paraId="5C129D88" w14:textId="77777777" w:rsidR="00374A73" w:rsidRDefault="00374A73" w:rsidP="00374A73">
      <w:pPr>
        <w:pStyle w:val="NoSpacing"/>
        <w:numPr>
          <w:ilvl w:val="0"/>
          <w:numId w:val="150"/>
        </w:numPr>
      </w:pPr>
      <w:r>
        <w:t>Exceptional ability to quickly master new concepts and implement solutions using Agile development techniques and Lead a team of engineers in Scrum Master role.</w:t>
      </w:r>
    </w:p>
    <w:p w14:paraId="2F31DAD9" w14:textId="77777777" w:rsidR="003D10F3" w:rsidRDefault="003D10F3" w:rsidP="001D1725">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6355BD5E" w14:textId="42958CF1" w:rsidR="00374A73" w:rsidRPr="00374A73" w:rsidRDefault="00374A73" w:rsidP="00374A73">
      <w:pPr>
        <w:pStyle w:val="NoSpacing"/>
        <w:numPr>
          <w:ilvl w:val="0"/>
          <w:numId w:val="151"/>
        </w:numPr>
      </w:pPr>
      <w:r w:rsidRPr="00374A73">
        <w:rPr>
          <w:b/>
          <w:bCs/>
        </w:rPr>
        <w:t xml:space="preserve">Languages and Database: </w:t>
      </w:r>
      <w:r w:rsidRPr="00374A73">
        <w:t xml:space="preserve">C, C++, </w:t>
      </w:r>
      <w:r w:rsidR="00F15ED9">
        <w:t>J</w:t>
      </w:r>
      <w:r w:rsidRPr="00374A73">
        <w:t>ava, C#, JavaScript, Python, XML, WML, Google Test Framework, CppUnit, Oracle, PLSQL, QDB</w:t>
      </w:r>
    </w:p>
    <w:p w14:paraId="6B4E9FBB" w14:textId="77777777" w:rsidR="00374A73" w:rsidRPr="00374A73" w:rsidRDefault="00374A73" w:rsidP="00374A73">
      <w:pPr>
        <w:pStyle w:val="NoSpacing"/>
        <w:numPr>
          <w:ilvl w:val="0"/>
          <w:numId w:val="151"/>
        </w:numPr>
        <w:rPr>
          <w:b/>
          <w:bCs/>
        </w:rPr>
      </w:pPr>
      <w:r w:rsidRPr="00374A73">
        <w:rPr>
          <w:b/>
          <w:bCs/>
        </w:rPr>
        <w:t xml:space="preserve">Platforms: </w:t>
      </w:r>
      <w:r w:rsidRPr="00374A73">
        <w:t>Windows, Linux, VxWorks6.9, QNX6.5, Android</w:t>
      </w:r>
    </w:p>
    <w:p w14:paraId="4252A7F1" w14:textId="77777777" w:rsidR="00374A73" w:rsidRPr="00374A73" w:rsidRDefault="00374A73" w:rsidP="00374A73">
      <w:pPr>
        <w:pStyle w:val="NoSpacing"/>
        <w:numPr>
          <w:ilvl w:val="0"/>
          <w:numId w:val="151"/>
        </w:numPr>
      </w:pPr>
      <w:r w:rsidRPr="00374A73">
        <w:rPr>
          <w:b/>
          <w:bCs/>
        </w:rPr>
        <w:t xml:space="preserve">Networking Protocols: </w:t>
      </w:r>
      <w:r w:rsidRPr="00374A73">
        <w:t>Ethernet (802.3), Layer 2 switching, VLAN (Port-based, Mac-based and Protocol-based), Private VLAN, TCP/IP, SNMP, QoS, L2/L3 Multicast and IPv4/IPv6, TCP/IP, RTP/RTCP, HTTP, CAN, CANOPEN, FC, RAID, Bluetooth</w:t>
      </w:r>
    </w:p>
    <w:p w14:paraId="7801AEAD" w14:textId="77777777" w:rsidR="00374A73" w:rsidRPr="00374A73" w:rsidRDefault="00374A73" w:rsidP="00374A73">
      <w:pPr>
        <w:pStyle w:val="NoSpacing"/>
        <w:numPr>
          <w:ilvl w:val="0"/>
          <w:numId w:val="151"/>
        </w:numPr>
      </w:pPr>
      <w:r w:rsidRPr="00374A73">
        <w:rPr>
          <w:b/>
          <w:bCs/>
        </w:rPr>
        <w:t xml:space="preserve">Tools Used: </w:t>
      </w:r>
      <w:r w:rsidRPr="00374A73">
        <w:t>Development Tools- Multi IDE, Work Bench, Qt Creator, QNX Momentics, Project Management Tools- Jira, JAZZ Team Server, Version One, Configuration Management Tools- GIT Repository, CM Synergy, Perforce, Mercury, Rational Clear case, CI/CD Tools- Jenkins</w:t>
      </w:r>
    </w:p>
    <w:p w14:paraId="4FCD662E" w14:textId="77777777" w:rsidR="0066120D" w:rsidRPr="001D1725" w:rsidRDefault="0066120D"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4449A48C" w14:textId="77777777" w:rsidR="00374A73" w:rsidRPr="0066120D" w:rsidRDefault="00374A73" w:rsidP="00374A73">
      <w:pPr>
        <w:pStyle w:val="NoSpacing"/>
        <w:rPr>
          <w:bCs/>
        </w:rPr>
      </w:pPr>
      <w:r w:rsidRPr="00374A73">
        <w:rPr>
          <w:b/>
        </w:rPr>
        <w:t>Embedded Software Developer</w:t>
      </w:r>
    </w:p>
    <w:p w14:paraId="6E58B8A4" w14:textId="7800CF44" w:rsidR="00374A73" w:rsidRPr="00374A73" w:rsidRDefault="00374A73" w:rsidP="00374A73">
      <w:pPr>
        <w:pStyle w:val="NoSpacing"/>
        <w:rPr>
          <w:b/>
        </w:rPr>
      </w:pPr>
      <w:r w:rsidRPr="00374A73">
        <w:rPr>
          <w:b/>
        </w:rPr>
        <w:t>Tennessee Valley Authority,  Chattanooga TN</w:t>
      </w:r>
      <w:r>
        <w:rPr>
          <w:b/>
        </w:rPr>
        <w:t xml:space="preserve"> </w:t>
      </w:r>
      <w:r>
        <w:rPr>
          <w:b/>
        </w:rPr>
        <w:tab/>
      </w:r>
      <w:r>
        <w:rPr>
          <w:b/>
        </w:rPr>
        <w:tab/>
      </w:r>
      <w:r>
        <w:rPr>
          <w:b/>
        </w:rPr>
        <w:tab/>
      </w:r>
      <w:r>
        <w:rPr>
          <w:b/>
        </w:rPr>
        <w:tab/>
      </w:r>
      <w:r>
        <w:rPr>
          <w:b/>
        </w:rPr>
        <w:tab/>
      </w:r>
      <w:r>
        <w:rPr>
          <w:b/>
        </w:rPr>
        <w:tab/>
      </w:r>
      <w:r w:rsidRPr="00374A73">
        <w:rPr>
          <w:b/>
        </w:rPr>
        <w:t>06/2023</w:t>
      </w:r>
      <w:r>
        <w:rPr>
          <w:b/>
        </w:rPr>
        <w:t xml:space="preserve"> to </w:t>
      </w:r>
      <w:r w:rsidRPr="00374A73">
        <w:rPr>
          <w:b/>
        </w:rPr>
        <w:t>12/2023</w:t>
      </w:r>
    </w:p>
    <w:p w14:paraId="6C1D25EE" w14:textId="77777777" w:rsidR="0066120D" w:rsidRDefault="0066120D" w:rsidP="00035ECD">
      <w:pPr>
        <w:pStyle w:val="NoSpacing"/>
        <w:rPr>
          <w:bCs/>
        </w:rPr>
      </w:pPr>
    </w:p>
    <w:p w14:paraId="0547BA04" w14:textId="77777777" w:rsidR="00374A73" w:rsidRDefault="00374A73" w:rsidP="00374A73">
      <w:pPr>
        <w:pStyle w:val="NoSpacing"/>
        <w:numPr>
          <w:ilvl w:val="0"/>
          <w:numId w:val="152"/>
        </w:numPr>
      </w:pPr>
      <w:r>
        <w:t>This project involves develop and maintain river management system software applications and software packages to handle specific activities including flood emergency warning system, flood information management system, river forecasting system, Fews  hydrothermal model adapter etc. Work with end users to perform UAT, production support during each software release in addition to the detection, management and resolution of incidents related to specified features of the applications.</w:t>
      </w:r>
    </w:p>
    <w:p w14:paraId="61B54721" w14:textId="13634A09" w:rsidR="00A228C4" w:rsidRDefault="00A228C4" w:rsidP="00374A73">
      <w:pPr>
        <w:pStyle w:val="NoSpacing"/>
        <w:numPr>
          <w:ilvl w:val="0"/>
          <w:numId w:val="152"/>
        </w:numPr>
      </w:pPr>
      <w:r w:rsidRPr="00A228C4">
        <w:t>C++ Software Engineer specializing in algorithmic efficiency.</w:t>
      </w:r>
    </w:p>
    <w:p w14:paraId="2BB7E8E5" w14:textId="77777777" w:rsidR="00374A73" w:rsidRDefault="00374A73" w:rsidP="00374A73">
      <w:pPr>
        <w:pStyle w:val="NoSpacing"/>
        <w:numPr>
          <w:ilvl w:val="0"/>
          <w:numId w:val="152"/>
        </w:numPr>
      </w:pPr>
      <w:r>
        <w:t>Understanding Product Requirement and Feature Specification Design of Systems Software.</w:t>
      </w:r>
    </w:p>
    <w:p w14:paraId="496E70EF" w14:textId="77777777" w:rsidR="00374A73" w:rsidRDefault="00374A73" w:rsidP="00374A73">
      <w:pPr>
        <w:pStyle w:val="NoSpacing"/>
        <w:numPr>
          <w:ilvl w:val="0"/>
          <w:numId w:val="152"/>
        </w:numPr>
      </w:pPr>
      <w:r>
        <w:t>Design and Estimate feature enhancements and change requests for river applications.</w:t>
      </w:r>
    </w:p>
    <w:p w14:paraId="2CEF4F33" w14:textId="77777777" w:rsidR="00374A73" w:rsidRDefault="00374A73" w:rsidP="00374A73">
      <w:pPr>
        <w:pStyle w:val="NoSpacing"/>
        <w:numPr>
          <w:ilvl w:val="0"/>
          <w:numId w:val="152"/>
        </w:numPr>
      </w:pPr>
      <w:r>
        <w:t>Development of software enhancement, testing and managing application .</w:t>
      </w:r>
    </w:p>
    <w:p w14:paraId="73BE3137" w14:textId="77777777" w:rsidR="00374A73" w:rsidRDefault="00374A73" w:rsidP="00374A73">
      <w:pPr>
        <w:pStyle w:val="NoSpacing"/>
        <w:numPr>
          <w:ilvl w:val="0"/>
          <w:numId w:val="152"/>
        </w:numPr>
      </w:pPr>
      <w:r>
        <w:t>Worked on incident triaging, analysis, fixing of incidents and verify with UAT and deploy in production.</w:t>
      </w:r>
    </w:p>
    <w:p w14:paraId="6272F514" w14:textId="77777777" w:rsidR="00374A73" w:rsidRDefault="00374A73" w:rsidP="00374A73">
      <w:pPr>
        <w:pStyle w:val="NoSpacing"/>
        <w:numPr>
          <w:ilvl w:val="0"/>
          <w:numId w:val="152"/>
        </w:numPr>
      </w:pPr>
      <w:r>
        <w:t>Function as Team lead and Scrum Master managing a team of engineers.</w:t>
      </w:r>
    </w:p>
    <w:p w14:paraId="09981812" w14:textId="77777777" w:rsidR="00444CC3" w:rsidRDefault="00444CC3" w:rsidP="00444CC3">
      <w:pPr>
        <w:pStyle w:val="NoSpacing"/>
        <w:rPr>
          <w:b/>
        </w:rPr>
      </w:pPr>
    </w:p>
    <w:p w14:paraId="1C1A350F" w14:textId="11BA805B" w:rsidR="00374A73" w:rsidRDefault="00374A73" w:rsidP="001D02FC">
      <w:pPr>
        <w:pStyle w:val="NoSpacing"/>
        <w:rPr>
          <w:b/>
          <w:bCs/>
          <w:lang w:val="en-IN"/>
        </w:rPr>
      </w:pPr>
      <w:r w:rsidRPr="00374A73">
        <w:rPr>
          <w:b/>
          <w:bCs/>
          <w:lang w:val="en-IN"/>
        </w:rPr>
        <w:t xml:space="preserve">Environment: </w:t>
      </w:r>
      <w:r w:rsidRPr="00374A73">
        <w:rPr>
          <w:lang w:val="en-IN"/>
        </w:rPr>
        <w:t>C, C#, Python, Visual Studio, PLSQL</w:t>
      </w:r>
    </w:p>
    <w:p w14:paraId="1CC036F4" w14:textId="77777777" w:rsidR="00374A73" w:rsidRDefault="00374A73" w:rsidP="001D02FC">
      <w:pPr>
        <w:pStyle w:val="NoSpacing"/>
        <w:rPr>
          <w:b/>
          <w:bCs/>
          <w:lang w:val="en-IN"/>
        </w:rPr>
      </w:pPr>
    </w:p>
    <w:p w14:paraId="6730FDC8" w14:textId="77777777" w:rsidR="00374A73" w:rsidRDefault="00374A73" w:rsidP="00374A73">
      <w:pPr>
        <w:pStyle w:val="NoSpacing"/>
        <w:rPr>
          <w:b/>
        </w:rPr>
      </w:pPr>
      <w:r w:rsidRPr="00374A73">
        <w:rPr>
          <w:b/>
        </w:rPr>
        <w:t>Embedded Engineer</w:t>
      </w:r>
    </w:p>
    <w:p w14:paraId="562155C5" w14:textId="5D10859C" w:rsidR="00374A73" w:rsidRPr="00374A73" w:rsidRDefault="00374A73" w:rsidP="00374A73">
      <w:pPr>
        <w:pStyle w:val="NoSpacing"/>
        <w:rPr>
          <w:b/>
        </w:rPr>
      </w:pPr>
      <w:r w:rsidRPr="00374A73">
        <w:rPr>
          <w:b/>
        </w:rPr>
        <w:t>Dell EMC, Boston MA</w:t>
      </w:r>
      <w:r>
        <w:rPr>
          <w:b/>
        </w:rPr>
        <w:t xml:space="preserve"> </w:t>
      </w:r>
      <w:r>
        <w:rPr>
          <w:b/>
        </w:rPr>
        <w:tab/>
      </w:r>
      <w:r>
        <w:rPr>
          <w:b/>
        </w:rPr>
        <w:tab/>
      </w:r>
      <w:r>
        <w:rPr>
          <w:b/>
        </w:rPr>
        <w:tab/>
      </w:r>
      <w:r>
        <w:rPr>
          <w:b/>
        </w:rPr>
        <w:tab/>
      </w:r>
      <w:r>
        <w:rPr>
          <w:b/>
        </w:rPr>
        <w:tab/>
      </w:r>
      <w:r>
        <w:rPr>
          <w:b/>
        </w:rPr>
        <w:tab/>
      </w:r>
      <w:r>
        <w:rPr>
          <w:b/>
        </w:rPr>
        <w:tab/>
      </w:r>
      <w:r>
        <w:rPr>
          <w:b/>
        </w:rPr>
        <w:tab/>
      </w:r>
      <w:r>
        <w:rPr>
          <w:b/>
        </w:rPr>
        <w:tab/>
      </w:r>
      <w:r w:rsidRPr="00374A73">
        <w:rPr>
          <w:b/>
        </w:rPr>
        <w:t>09/2020</w:t>
      </w:r>
      <w:r>
        <w:rPr>
          <w:b/>
        </w:rPr>
        <w:t xml:space="preserve"> to </w:t>
      </w:r>
      <w:r w:rsidRPr="00374A73">
        <w:rPr>
          <w:b/>
        </w:rPr>
        <w:t>04/2023</w:t>
      </w:r>
    </w:p>
    <w:p w14:paraId="5C9B3DF3" w14:textId="77777777" w:rsidR="00444CC3" w:rsidRDefault="00444CC3" w:rsidP="00444CC3">
      <w:pPr>
        <w:pStyle w:val="NoSpacing"/>
        <w:rPr>
          <w:b/>
        </w:rPr>
      </w:pPr>
    </w:p>
    <w:p w14:paraId="4B4120A6" w14:textId="77777777" w:rsidR="00374A73" w:rsidRPr="00374A73" w:rsidRDefault="00374A73" w:rsidP="00374A73">
      <w:pPr>
        <w:pStyle w:val="NoSpacing"/>
        <w:numPr>
          <w:ilvl w:val="0"/>
          <w:numId w:val="153"/>
        </w:numPr>
        <w:rPr>
          <w:bCs/>
        </w:rPr>
      </w:pPr>
      <w:r w:rsidRPr="00374A73">
        <w:rPr>
          <w:bCs/>
        </w:rPr>
        <w:t xml:space="preserve">This project of XtremIO is flash based enterprise SAN storage array with high levels of performance and scalability with RAID standards. It features enterprise grade high availability, low latency response time, real time inline data reduction, thin provisioning, snapshots, volume clones, data protection etc. Work involved production support during each software release in addition to the detection, management and resolution of incidents related to specified features of the applications.   </w:t>
      </w:r>
    </w:p>
    <w:p w14:paraId="1C8E5174" w14:textId="77777777" w:rsidR="00374A73" w:rsidRDefault="00374A73" w:rsidP="00374A73">
      <w:pPr>
        <w:pStyle w:val="NoSpacing"/>
        <w:numPr>
          <w:ilvl w:val="0"/>
          <w:numId w:val="153"/>
        </w:numPr>
        <w:rPr>
          <w:bCs/>
        </w:rPr>
      </w:pPr>
      <w:r w:rsidRPr="00374A73">
        <w:rPr>
          <w:bCs/>
        </w:rPr>
        <w:t>Understanding Product Requirement and Feature Specification Design of Systems Software.</w:t>
      </w:r>
    </w:p>
    <w:p w14:paraId="5E55085B" w14:textId="38CB6E35" w:rsidR="00A228C4" w:rsidRPr="00374A73" w:rsidRDefault="00A228C4" w:rsidP="00374A73">
      <w:pPr>
        <w:pStyle w:val="NoSpacing"/>
        <w:numPr>
          <w:ilvl w:val="0"/>
          <w:numId w:val="153"/>
        </w:numPr>
        <w:rPr>
          <w:bCs/>
        </w:rPr>
      </w:pPr>
      <w:r w:rsidRPr="00A228C4">
        <w:rPr>
          <w:bCs/>
        </w:rPr>
        <w:t>Developed C++, Visual Basic, C</w:t>
      </w:r>
      <w:r>
        <w:rPr>
          <w:bCs/>
        </w:rPr>
        <w:t xml:space="preserve"> </w:t>
      </w:r>
      <w:r w:rsidRPr="00A228C4">
        <w:rPr>
          <w:bCs/>
        </w:rPr>
        <w:t>to industrial automation and manufacturing execution systems.</w:t>
      </w:r>
    </w:p>
    <w:p w14:paraId="1AD79E1E" w14:textId="77777777" w:rsidR="00374A73" w:rsidRPr="00374A73" w:rsidRDefault="00374A73" w:rsidP="00374A73">
      <w:pPr>
        <w:pStyle w:val="NoSpacing"/>
        <w:numPr>
          <w:ilvl w:val="0"/>
          <w:numId w:val="153"/>
        </w:numPr>
        <w:rPr>
          <w:bCs/>
        </w:rPr>
      </w:pPr>
      <w:r w:rsidRPr="00374A73">
        <w:rPr>
          <w:bCs/>
        </w:rPr>
        <w:t>Design and Estimate feature enhancements and change requests for XtremIO application.</w:t>
      </w:r>
    </w:p>
    <w:p w14:paraId="5CD9A99B" w14:textId="77777777" w:rsidR="00374A73" w:rsidRPr="00374A73" w:rsidRDefault="00374A73" w:rsidP="00374A73">
      <w:pPr>
        <w:pStyle w:val="NoSpacing"/>
        <w:numPr>
          <w:ilvl w:val="0"/>
          <w:numId w:val="153"/>
        </w:numPr>
        <w:rPr>
          <w:bCs/>
        </w:rPr>
      </w:pPr>
      <w:r w:rsidRPr="00374A73">
        <w:rPr>
          <w:bCs/>
        </w:rPr>
        <w:t>Development of software enhancement, testing and managing application on AWS platform.</w:t>
      </w:r>
    </w:p>
    <w:p w14:paraId="254C8ECE" w14:textId="77777777" w:rsidR="00374A73" w:rsidRPr="00374A73" w:rsidRDefault="00374A73" w:rsidP="00374A73">
      <w:pPr>
        <w:pStyle w:val="NoSpacing"/>
        <w:numPr>
          <w:ilvl w:val="0"/>
          <w:numId w:val="153"/>
        </w:numPr>
        <w:rPr>
          <w:bCs/>
        </w:rPr>
      </w:pPr>
      <w:r w:rsidRPr="00374A73">
        <w:rPr>
          <w:bCs/>
        </w:rPr>
        <w:t>Worked on customer issues triaging, troubleshooting the application, fixing and verifying it with UAT.</w:t>
      </w:r>
    </w:p>
    <w:p w14:paraId="050F331B" w14:textId="77777777" w:rsidR="00374A73" w:rsidRPr="00374A73" w:rsidRDefault="00374A73" w:rsidP="00374A73">
      <w:pPr>
        <w:pStyle w:val="NoSpacing"/>
        <w:numPr>
          <w:ilvl w:val="0"/>
          <w:numId w:val="153"/>
        </w:numPr>
        <w:rPr>
          <w:bCs/>
        </w:rPr>
      </w:pPr>
      <w:r w:rsidRPr="00374A73">
        <w:rPr>
          <w:bCs/>
        </w:rPr>
        <w:t>Work with Hardware vendors and fix any low level Linux device driver issues and changes.</w:t>
      </w:r>
    </w:p>
    <w:p w14:paraId="3328441D" w14:textId="77777777" w:rsidR="00374A73" w:rsidRPr="00374A73" w:rsidRDefault="00374A73" w:rsidP="00374A73">
      <w:pPr>
        <w:pStyle w:val="NoSpacing"/>
        <w:numPr>
          <w:ilvl w:val="0"/>
          <w:numId w:val="153"/>
        </w:numPr>
        <w:rPr>
          <w:bCs/>
        </w:rPr>
      </w:pPr>
      <w:r w:rsidRPr="00374A73">
        <w:rPr>
          <w:bCs/>
        </w:rPr>
        <w:t xml:space="preserve">Worked on live debugging and recovery of client production systems and root cause analysis.   </w:t>
      </w:r>
    </w:p>
    <w:p w14:paraId="2AC9D3F2" w14:textId="77777777" w:rsidR="00374A73" w:rsidRPr="00374A73" w:rsidRDefault="00374A73" w:rsidP="00374A73">
      <w:pPr>
        <w:pStyle w:val="NoSpacing"/>
        <w:numPr>
          <w:ilvl w:val="0"/>
          <w:numId w:val="153"/>
        </w:numPr>
        <w:rPr>
          <w:bCs/>
        </w:rPr>
      </w:pPr>
      <w:r w:rsidRPr="00374A73">
        <w:rPr>
          <w:bCs/>
        </w:rPr>
        <w:t>Participate in Program Increment, sprint planning and implement Agile practices in project.</w:t>
      </w:r>
    </w:p>
    <w:p w14:paraId="56E2B7CB" w14:textId="77777777" w:rsidR="003D1332" w:rsidRDefault="003D1332" w:rsidP="00015465">
      <w:pPr>
        <w:pStyle w:val="NoSpacing"/>
        <w:rPr>
          <w:b/>
        </w:rPr>
      </w:pPr>
    </w:p>
    <w:p w14:paraId="6A3CE3FC" w14:textId="79F2C894" w:rsidR="003D1332" w:rsidRDefault="00374A73" w:rsidP="00015465">
      <w:pPr>
        <w:pStyle w:val="NoSpacing"/>
        <w:rPr>
          <w:b/>
          <w:lang w:val="en-IN"/>
        </w:rPr>
      </w:pPr>
      <w:r w:rsidRPr="00374A73">
        <w:rPr>
          <w:b/>
          <w:lang w:val="en-IN"/>
        </w:rPr>
        <w:t xml:space="preserve">Environment: </w:t>
      </w:r>
      <w:r w:rsidRPr="00374A73">
        <w:rPr>
          <w:bCs/>
          <w:lang w:val="en-IN"/>
        </w:rPr>
        <w:t>C, C++, Python, Linux, Eclipse, GDB</w:t>
      </w:r>
    </w:p>
    <w:p w14:paraId="1BA91C4B" w14:textId="77777777" w:rsidR="00374A73" w:rsidRPr="008D69B5" w:rsidRDefault="00374A73" w:rsidP="00015465">
      <w:pPr>
        <w:pStyle w:val="NoSpacing"/>
        <w:rPr>
          <w:b/>
          <w:lang w:val="en-IN"/>
        </w:rPr>
      </w:pPr>
    </w:p>
    <w:p w14:paraId="5698C0D3" w14:textId="77777777" w:rsidR="00374A73" w:rsidRDefault="00374A73" w:rsidP="00374A73">
      <w:pPr>
        <w:pStyle w:val="NoSpacing"/>
        <w:rPr>
          <w:b/>
        </w:rPr>
      </w:pPr>
      <w:r w:rsidRPr="00374A73">
        <w:rPr>
          <w:b/>
        </w:rPr>
        <w:t>Software Engineer</w:t>
      </w:r>
    </w:p>
    <w:p w14:paraId="5CEA0B72" w14:textId="2CAE94C4" w:rsidR="00374A73" w:rsidRPr="00374A73" w:rsidRDefault="00374A73" w:rsidP="00374A73">
      <w:pPr>
        <w:pStyle w:val="NoSpacing"/>
        <w:rPr>
          <w:b/>
        </w:rPr>
      </w:pPr>
      <w:r w:rsidRPr="00374A73">
        <w:rPr>
          <w:b/>
        </w:rPr>
        <w:t>Rockwell Automation, Cleveland OH</w:t>
      </w:r>
      <w:r>
        <w:rPr>
          <w:b/>
        </w:rPr>
        <w:t xml:space="preserve"> </w:t>
      </w:r>
      <w:r>
        <w:rPr>
          <w:b/>
        </w:rPr>
        <w:tab/>
      </w:r>
      <w:r>
        <w:rPr>
          <w:b/>
        </w:rPr>
        <w:tab/>
      </w:r>
      <w:r>
        <w:rPr>
          <w:b/>
        </w:rPr>
        <w:tab/>
      </w:r>
      <w:r>
        <w:rPr>
          <w:b/>
        </w:rPr>
        <w:tab/>
      </w:r>
      <w:r>
        <w:rPr>
          <w:b/>
        </w:rPr>
        <w:tab/>
      </w:r>
      <w:r>
        <w:rPr>
          <w:b/>
        </w:rPr>
        <w:tab/>
      </w:r>
      <w:r>
        <w:rPr>
          <w:b/>
        </w:rPr>
        <w:tab/>
      </w:r>
      <w:r w:rsidRPr="00374A73">
        <w:rPr>
          <w:b/>
        </w:rPr>
        <w:t>03/2017</w:t>
      </w:r>
      <w:r>
        <w:rPr>
          <w:b/>
        </w:rPr>
        <w:t xml:space="preserve"> to </w:t>
      </w:r>
      <w:r w:rsidRPr="00374A73">
        <w:rPr>
          <w:b/>
        </w:rPr>
        <w:t>08/2020</w:t>
      </w:r>
    </w:p>
    <w:p w14:paraId="7F1C2AD4" w14:textId="77777777" w:rsidR="00860433" w:rsidRDefault="00860433" w:rsidP="00015465">
      <w:pPr>
        <w:pStyle w:val="NoSpacing"/>
        <w:rPr>
          <w:b/>
        </w:rPr>
      </w:pPr>
    </w:p>
    <w:p w14:paraId="793B9478" w14:textId="77777777" w:rsidR="00374A73" w:rsidRDefault="00374A73" w:rsidP="00374A73">
      <w:pPr>
        <w:pStyle w:val="NoSpacing"/>
        <w:numPr>
          <w:ilvl w:val="0"/>
          <w:numId w:val="134"/>
        </w:numPr>
      </w:pPr>
      <w:r>
        <w:t>The client is a pioneer in Industrial Automation domain. They have a large range of Control Systems that are used for industrial automation purpose. One of their new products is the High Availability Redundancy Controller that consist of primary and secondary chassis containing the PLC controllers. This project involves design and development of Systems Software and validation of product functions, features and characteristics in addition to the detection, management and resolution of anomalies related to specified and unspecified functions, features of those products.</w:t>
      </w:r>
    </w:p>
    <w:p w14:paraId="7169E9BE" w14:textId="2B3CFC71" w:rsidR="00BE3577" w:rsidRDefault="00BE3577" w:rsidP="00374A73">
      <w:pPr>
        <w:pStyle w:val="NoSpacing"/>
        <w:numPr>
          <w:ilvl w:val="0"/>
          <w:numId w:val="134"/>
        </w:numPr>
      </w:pPr>
      <w:r w:rsidRPr="00BE3577">
        <w:t>Design and develop user interface using Java Script.</w:t>
      </w:r>
    </w:p>
    <w:p w14:paraId="46A027F0" w14:textId="04DDA445" w:rsidR="00DE2574" w:rsidRDefault="00DE2574" w:rsidP="00374A73">
      <w:pPr>
        <w:pStyle w:val="NoSpacing"/>
        <w:numPr>
          <w:ilvl w:val="0"/>
          <w:numId w:val="134"/>
        </w:numPr>
      </w:pPr>
      <w:r w:rsidRPr="00DE2574">
        <w:t>Developed C++, Visual Basic, C, and PLC-based solutions to industrial automation and manufacturing execution systems.</w:t>
      </w:r>
    </w:p>
    <w:p w14:paraId="7DBBC364" w14:textId="77777777" w:rsidR="00374A73" w:rsidRDefault="00374A73" w:rsidP="00374A73">
      <w:pPr>
        <w:pStyle w:val="NoSpacing"/>
        <w:numPr>
          <w:ilvl w:val="0"/>
          <w:numId w:val="134"/>
        </w:numPr>
      </w:pPr>
      <w:r>
        <w:t>Understanding Product Requirement and Feature Specification Design of Systems Software.</w:t>
      </w:r>
    </w:p>
    <w:p w14:paraId="2743C0A6" w14:textId="77777777" w:rsidR="00374A73" w:rsidRDefault="00374A73" w:rsidP="00374A73">
      <w:pPr>
        <w:pStyle w:val="NoSpacing"/>
        <w:numPr>
          <w:ilvl w:val="0"/>
          <w:numId w:val="134"/>
        </w:numPr>
      </w:pPr>
      <w:r>
        <w:t>Development of Systems Software for IO cards interfacing analog and digital input sources.</w:t>
      </w:r>
    </w:p>
    <w:p w14:paraId="6D427ABE" w14:textId="77777777" w:rsidR="00374A73" w:rsidRDefault="00374A73" w:rsidP="00374A73">
      <w:pPr>
        <w:pStyle w:val="NoSpacing"/>
        <w:numPr>
          <w:ilvl w:val="0"/>
          <w:numId w:val="134"/>
        </w:numPr>
      </w:pPr>
      <w:r>
        <w:t>Worked on software integration of features with Qt user interface layer on LCD display module.</w:t>
      </w:r>
    </w:p>
    <w:p w14:paraId="2A6BAE15" w14:textId="77777777" w:rsidR="00374A73" w:rsidRDefault="00374A73" w:rsidP="00374A73">
      <w:pPr>
        <w:pStyle w:val="NoSpacing"/>
        <w:numPr>
          <w:ilvl w:val="0"/>
          <w:numId w:val="134"/>
        </w:numPr>
      </w:pPr>
      <w:r>
        <w:t>Unit testing and Developer Integration testing using test automation scripts in python.</w:t>
      </w:r>
    </w:p>
    <w:p w14:paraId="00021434" w14:textId="77777777" w:rsidR="00374A73" w:rsidRDefault="00374A73" w:rsidP="00374A73">
      <w:pPr>
        <w:pStyle w:val="NoSpacing"/>
        <w:numPr>
          <w:ilvl w:val="0"/>
          <w:numId w:val="134"/>
        </w:numPr>
      </w:pPr>
      <w:r>
        <w:t>Worked on triaging, analysis, fixing of Misra defects and verifying with coverity desktop analysis tool.</w:t>
      </w:r>
    </w:p>
    <w:p w14:paraId="6ACDC7AF" w14:textId="77777777" w:rsidR="00374A73" w:rsidRDefault="00374A73" w:rsidP="00374A73">
      <w:pPr>
        <w:pStyle w:val="NoSpacing"/>
        <w:numPr>
          <w:ilvl w:val="0"/>
          <w:numId w:val="134"/>
        </w:numPr>
      </w:pPr>
      <w:r>
        <w:t>Work on field tickets troubleshooting the customer impacting issues.</w:t>
      </w:r>
    </w:p>
    <w:p w14:paraId="737278A3" w14:textId="77777777" w:rsidR="00374A73" w:rsidRDefault="00374A73" w:rsidP="00374A73">
      <w:pPr>
        <w:pStyle w:val="NoSpacing"/>
        <w:numPr>
          <w:ilvl w:val="0"/>
          <w:numId w:val="134"/>
        </w:numPr>
      </w:pPr>
      <w:r>
        <w:t>Participate in Program Increment, sprint planning and implement SAFe Agile software development practices in project.</w:t>
      </w:r>
    </w:p>
    <w:p w14:paraId="731D9B67" w14:textId="67621288" w:rsidR="00BD0892" w:rsidRDefault="00BD0892" w:rsidP="00374A73">
      <w:pPr>
        <w:pStyle w:val="NoSpacing"/>
        <w:numPr>
          <w:ilvl w:val="0"/>
          <w:numId w:val="134"/>
        </w:numPr>
      </w:pPr>
      <w:r w:rsidRPr="00BD0892">
        <w:t>The entire system is implemented using Java and embedded C within a real-time operating system (RTOS).</w:t>
      </w:r>
    </w:p>
    <w:p w14:paraId="126996D2" w14:textId="3D32C976" w:rsidR="00444CC3" w:rsidRPr="00444CC3" w:rsidRDefault="00374A73" w:rsidP="00374A73">
      <w:pPr>
        <w:pStyle w:val="NoSpacing"/>
        <w:numPr>
          <w:ilvl w:val="0"/>
          <w:numId w:val="134"/>
        </w:numPr>
      </w:pPr>
      <w:r>
        <w:t>Function as Team lead and Scrum Master managing a team of developers and testers.</w:t>
      </w:r>
    </w:p>
    <w:p w14:paraId="5AB29C15" w14:textId="77777777" w:rsidR="00444CC3" w:rsidRDefault="00444CC3" w:rsidP="00015465">
      <w:pPr>
        <w:pStyle w:val="NoSpacing"/>
        <w:rPr>
          <w:b/>
        </w:rPr>
      </w:pPr>
    </w:p>
    <w:p w14:paraId="3E104BC9" w14:textId="79D039C4" w:rsidR="00374A73" w:rsidRDefault="00374A73" w:rsidP="00444CC3">
      <w:pPr>
        <w:pStyle w:val="NoSpacing"/>
        <w:rPr>
          <w:b/>
        </w:rPr>
      </w:pPr>
      <w:r>
        <w:rPr>
          <w:b/>
        </w:rPr>
        <w:t xml:space="preserve">Environment: </w:t>
      </w:r>
      <w:r w:rsidRPr="00374A73">
        <w:rPr>
          <w:bCs/>
        </w:rPr>
        <w:t>C, C++, Python, Code Sorcery IDE, QT, QML, Logix Designer, RTOS-VxWorks6.9,Wind River Workbench, ARM, Jenkins</w:t>
      </w:r>
    </w:p>
    <w:p w14:paraId="0F48812E" w14:textId="77777777" w:rsidR="00374A73" w:rsidRDefault="00374A73" w:rsidP="00444CC3">
      <w:pPr>
        <w:pStyle w:val="NoSpacing"/>
        <w:rPr>
          <w:b/>
        </w:rPr>
      </w:pPr>
    </w:p>
    <w:p w14:paraId="36AFDCEB" w14:textId="77777777" w:rsidR="00374A73" w:rsidRDefault="00374A73" w:rsidP="00374A73">
      <w:pPr>
        <w:pStyle w:val="NoSpacing"/>
        <w:rPr>
          <w:b/>
        </w:rPr>
      </w:pPr>
      <w:r w:rsidRPr="00374A73">
        <w:rPr>
          <w:b/>
        </w:rPr>
        <w:t>Software Engineer</w:t>
      </w:r>
    </w:p>
    <w:p w14:paraId="6EB0BC17" w14:textId="6E1309A0" w:rsidR="00374A73" w:rsidRPr="00374A73" w:rsidRDefault="00374A73" w:rsidP="00374A73">
      <w:pPr>
        <w:pStyle w:val="NoSpacing"/>
        <w:rPr>
          <w:b/>
        </w:rPr>
      </w:pPr>
      <w:r w:rsidRPr="00374A73">
        <w:rPr>
          <w:b/>
        </w:rPr>
        <w:lastRenderedPageBreak/>
        <w:t>Panasonic Automotive, Atlanta GA</w:t>
      </w:r>
      <w:r>
        <w:rPr>
          <w:b/>
        </w:rPr>
        <w:t xml:space="preserve"> </w:t>
      </w:r>
      <w:r>
        <w:rPr>
          <w:b/>
        </w:rPr>
        <w:tab/>
      </w:r>
      <w:r>
        <w:rPr>
          <w:b/>
        </w:rPr>
        <w:tab/>
      </w:r>
      <w:r>
        <w:rPr>
          <w:b/>
        </w:rPr>
        <w:tab/>
      </w:r>
      <w:r>
        <w:rPr>
          <w:b/>
        </w:rPr>
        <w:tab/>
      </w:r>
      <w:r>
        <w:rPr>
          <w:b/>
        </w:rPr>
        <w:tab/>
      </w:r>
      <w:r>
        <w:rPr>
          <w:b/>
        </w:rPr>
        <w:tab/>
      </w:r>
      <w:r>
        <w:rPr>
          <w:b/>
        </w:rPr>
        <w:tab/>
      </w:r>
      <w:r w:rsidRPr="00374A73">
        <w:rPr>
          <w:b/>
        </w:rPr>
        <w:t>07/2016</w:t>
      </w:r>
      <w:r>
        <w:rPr>
          <w:b/>
        </w:rPr>
        <w:t xml:space="preserve"> to </w:t>
      </w:r>
      <w:r w:rsidRPr="00374A73">
        <w:rPr>
          <w:b/>
        </w:rPr>
        <w:t>02/2017</w:t>
      </w:r>
    </w:p>
    <w:p w14:paraId="350E2B62" w14:textId="77777777" w:rsidR="00860433" w:rsidRDefault="00860433" w:rsidP="00015465">
      <w:pPr>
        <w:pStyle w:val="NoSpacing"/>
        <w:rPr>
          <w:b/>
        </w:rPr>
      </w:pPr>
    </w:p>
    <w:p w14:paraId="0BFAA714" w14:textId="77777777" w:rsidR="00374A73" w:rsidRPr="00374A73" w:rsidRDefault="00374A73" w:rsidP="00374A73">
      <w:pPr>
        <w:pStyle w:val="NoSpacing"/>
        <w:numPr>
          <w:ilvl w:val="0"/>
          <w:numId w:val="154"/>
        </w:numPr>
        <w:rPr>
          <w:bCs/>
        </w:rPr>
      </w:pPr>
      <w:r w:rsidRPr="00374A73">
        <w:rPr>
          <w:bCs/>
        </w:rPr>
        <w:t xml:space="preserve">It is a next generation car Infotainment system for one of the World’s largest auto maker. It includes functionalities such as Media, Telematics, Navigation, RUI support, Dual Phone calling and Vehicle Data. It supports External Peripheral device Touchpad along with CCE which would replace the Hard Keys on the panel and would support Character recognition, Gesture processing, drag, Rotate and zoom functionalities.  </w:t>
      </w:r>
    </w:p>
    <w:p w14:paraId="29E86589" w14:textId="77777777" w:rsidR="00374A73" w:rsidRPr="00374A73" w:rsidRDefault="00374A73" w:rsidP="00374A73">
      <w:pPr>
        <w:pStyle w:val="NoSpacing"/>
        <w:numPr>
          <w:ilvl w:val="0"/>
          <w:numId w:val="154"/>
        </w:numPr>
        <w:rPr>
          <w:bCs/>
        </w:rPr>
      </w:pPr>
      <w:r w:rsidRPr="00374A73">
        <w:rPr>
          <w:bCs/>
        </w:rPr>
        <w:t>Worked as a Software Engineer, played a crucial part in developing the next-generation car Infotainment system for one of the world's largest automakers.</w:t>
      </w:r>
    </w:p>
    <w:p w14:paraId="538C063F" w14:textId="77777777" w:rsidR="00374A73" w:rsidRPr="00374A73" w:rsidRDefault="00374A73" w:rsidP="00374A73">
      <w:pPr>
        <w:pStyle w:val="NoSpacing"/>
        <w:numPr>
          <w:ilvl w:val="0"/>
          <w:numId w:val="154"/>
        </w:numPr>
        <w:rPr>
          <w:bCs/>
        </w:rPr>
      </w:pPr>
      <w:r w:rsidRPr="00374A73">
        <w:rPr>
          <w:bCs/>
        </w:rPr>
        <w:t>Performed requirement analysis, design and develop Peripheral Service Touchpad feature including Character recognition, Rotation gesture algorithm implementation and Two finger swipe functionality.</w:t>
      </w:r>
    </w:p>
    <w:p w14:paraId="3DD871AF" w14:textId="77777777" w:rsidR="00374A73" w:rsidRPr="00374A73" w:rsidRDefault="00374A73" w:rsidP="00374A73">
      <w:pPr>
        <w:pStyle w:val="NoSpacing"/>
        <w:numPr>
          <w:ilvl w:val="0"/>
          <w:numId w:val="154"/>
        </w:numPr>
        <w:rPr>
          <w:bCs/>
        </w:rPr>
      </w:pPr>
      <w:r w:rsidRPr="00374A73">
        <w:rPr>
          <w:bCs/>
        </w:rPr>
        <w:t>Integrating the peripheral service module with specific features like cellular phones, GPS Navigation.</w:t>
      </w:r>
    </w:p>
    <w:p w14:paraId="338E1566" w14:textId="77777777" w:rsidR="00374A73" w:rsidRPr="00374A73" w:rsidRDefault="00374A73" w:rsidP="00374A73">
      <w:pPr>
        <w:pStyle w:val="NoSpacing"/>
        <w:numPr>
          <w:ilvl w:val="0"/>
          <w:numId w:val="154"/>
        </w:numPr>
        <w:rPr>
          <w:bCs/>
        </w:rPr>
      </w:pPr>
      <w:r w:rsidRPr="00374A73">
        <w:rPr>
          <w:bCs/>
        </w:rPr>
        <w:t>Hardware integration and testing of Touchpad, fixing the driver level issues and feature verification.</w:t>
      </w:r>
    </w:p>
    <w:p w14:paraId="6CD7C730" w14:textId="77777777" w:rsidR="00374A73" w:rsidRDefault="00374A73" w:rsidP="00374A73">
      <w:pPr>
        <w:pStyle w:val="NoSpacing"/>
        <w:numPr>
          <w:ilvl w:val="0"/>
          <w:numId w:val="154"/>
        </w:numPr>
        <w:rPr>
          <w:bCs/>
        </w:rPr>
      </w:pPr>
      <w:r w:rsidRPr="00374A73">
        <w:rPr>
          <w:bCs/>
        </w:rPr>
        <w:t>Work on the Service Abstraction Layer and implement changes to support interaction with Touchpad peripheral service and HMI on LCD display.</w:t>
      </w:r>
    </w:p>
    <w:p w14:paraId="6B6A978D" w14:textId="0F37EB4B" w:rsidR="00BD0892" w:rsidRPr="00374A73" w:rsidRDefault="00BD0892" w:rsidP="00374A73">
      <w:pPr>
        <w:pStyle w:val="NoSpacing"/>
        <w:numPr>
          <w:ilvl w:val="0"/>
          <w:numId w:val="154"/>
        </w:numPr>
        <w:rPr>
          <w:bCs/>
        </w:rPr>
      </w:pPr>
      <w:r w:rsidRPr="00BD0892">
        <w:rPr>
          <w:bCs/>
        </w:rPr>
        <w:t>Developed In-vehicle infotainment system using C++and Java.</w:t>
      </w:r>
    </w:p>
    <w:p w14:paraId="2D01742D" w14:textId="77777777" w:rsidR="00374A73" w:rsidRPr="00374A73" w:rsidRDefault="00374A73" w:rsidP="00374A73">
      <w:pPr>
        <w:pStyle w:val="NoSpacing"/>
        <w:numPr>
          <w:ilvl w:val="0"/>
          <w:numId w:val="154"/>
        </w:numPr>
        <w:rPr>
          <w:bCs/>
        </w:rPr>
      </w:pPr>
      <w:r w:rsidRPr="00374A73">
        <w:rPr>
          <w:bCs/>
        </w:rPr>
        <w:t>Work on Misra defect resolution for the PKG3 and PKG4 release of NTGstar1 program.</w:t>
      </w:r>
    </w:p>
    <w:p w14:paraId="2BD2A004" w14:textId="77777777" w:rsidR="00374A73" w:rsidRPr="00374A73" w:rsidRDefault="00374A73" w:rsidP="00374A73">
      <w:pPr>
        <w:pStyle w:val="NoSpacing"/>
        <w:numPr>
          <w:ilvl w:val="0"/>
          <w:numId w:val="154"/>
        </w:numPr>
        <w:rPr>
          <w:bCs/>
        </w:rPr>
      </w:pPr>
      <w:r w:rsidRPr="00374A73">
        <w:rPr>
          <w:bCs/>
        </w:rPr>
        <w:t>Coordinating work with Offshore team.</w:t>
      </w:r>
    </w:p>
    <w:p w14:paraId="4A517FBC" w14:textId="77777777" w:rsidR="00374A73" w:rsidRPr="00374A73" w:rsidRDefault="00374A73" w:rsidP="00374A73">
      <w:pPr>
        <w:pStyle w:val="NoSpacing"/>
        <w:numPr>
          <w:ilvl w:val="0"/>
          <w:numId w:val="154"/>
        </w:numPr>
        <w:rPr>
          <w:bCs/>
        </w:rPr>
      </w:pPr>
      <w:r w:rsidRPr="00374A73">
        <w:rPr>
          <w:bCs/>
        </w:rPr>
        <w:t>Performed Functional, System and Regression Testing.</w:t>
      </w:r>
    </w:p>
    <w:p w14:paraId="5EA3E7F6" w14:textId="77777777" w:rsidR="00444CC3" w:rsidRDefault="00444CC3" w:rsidP="00015465">
      <w:pPr>
        <w:pStyle w:val="NoSpacing"/>
        <w:rPr>
          <w:b/>
        </w:rPr>
      </w:pPr>
    </w:p>
    <w:p w14:paraId="5C20E7C2" w14:textId="309B7A19" w:rsidR="00444CC3" w:rsidRDefault="00374A73" w:rsidP="00015465">
      <w:pPr>
        <w:pStyle w:val="NoSpacing"/>
        <w:rPr>
          <w:b/>
        </w:rPr>
      </w:pPr>
      <w:r w:rsidRPr="00374A73">
        <w:rPr>
          <w:b/>
        </w:rPr>
        <w:t xml:space="preserve">Environment: </w:t>
      </w:r>
      <w:r w:rsidRPr="00374A73">
        <w:rPr>
          <w:bCs/>
        </w:rPr>
        <w:t>C, C++, RTOS-QNX, Momentics, QT, CAN, Coverity, Bluetooth, GPS, Cellular</w:t>
      </w:r>
    </w:p>
    <w:p w14:paraId="54CE1C2A" w14:textId="77777777" w:rsidR="00444CC3" w:rsidRDefault="00444CC3" w:rsidP="00015465">
      <w:pPr>
        <w:pStyle w:val="NoSpacing"/>
        <w:rPr>
          <w:bCs/>
        </w:rPr>
      </w:pPr>
    </w:p>
    <w:p w14:paraId="4933E421" w14:textId="77777777" w:rsidR="00374A73" w:rsidRPr="00374A73" w:rsidRDefault="00374A73" w:rsidP="00374A73">
      <w:pPr>
        <w:pStyle w:val="NoSpacing"/>
        <w:rPr>
          <w:b/>
        </w:rPr>
      </w:pPr>
      <w:r w:rsidRPr="00374A73">
        <w:rPr>
          <w:b/>
        </w:rPr>
        <w:t xml:space="preserve">Embedded Software Engineer </w:t>
      </w:r>
    </w:p>
    <w:p w14:paraId="493999D5" w14:textId="59DA029C" w:rsidR="00374A73" w:rsidRPr="00DA264B" w:rsidRDefault="00374A73" w:rsidP="00374A73">
      <w:pPr>
        <w:pStyle w:val="NoSpacing"/>
        <w:rPr>
          <w:b/>
          <w:lang w:val="en-IN"/>
        </w:rPr>
      </w:pPr>
      <w:r w:rsidRPr="00DA264B">
        <w:rPr>
          <w:b/>
          <w:lang w:val="en-IN"/>
        </w:rPr>
        <w:t xml:space="preserve">Coca Cola, Atlanta GA </w:t>
      </w:r>
      <w:r w:rsidRPr="00DA264B">
        <w:rPr>
          <w:b/>
          <w:lang w:val="en-IN"/>
        </w:rPr>
        <w:tab/>
      </w:r>
      <w:r w:rsidRPr="00DA264B">
        <w:rPr>
          <w:b/>
          <w:lang w:val="en-IN"/>
        </w:rPr>
        <w:tab/>
      </w:r>
      <w:r w:rsidRPr="00DA264B">
        <w:rPr>
          <w:b/>
          <w:lang w:val="en-IN"/>
        </w:rPr>
        <w:tab/>
      </w:r>
      <w:r w:rsidRPr="00DA264B">
        <w:rPr>
          <w:b/>
          <w:lang w:val="en-IN"/>
        </w:rPr>
        <w:tab/>
      </w:r>
      <w:r w:rsidRPr="00DA264B">
        <w:rPr>
          <w:b/>
          <w:lang w:val="en-IN"/>
        </w:rPr>
        <w:tab/>
      </w:r>
      <w:r w:rsidRPr="00DA264B">
        <w:rPr>
          <w:b/>
          <w:lang w:val="en-IN"/>
        </w:rPr>
        <w:tab/>
      </w:r>
      <w:r w:rsidRPr="00DA264B">
        <w:rPr>
          <w:b/>
          <w:lang w:val="en-IN"/>
        </w:rPr>
        <w:tab/>
      </w:r>
      <w:r w:rsidRPr="00DA264B">
        <w:rPr>
          <w:b/>
          <w:lang w:val="en-IN"/>
        </w:rPr>
        <w:tab/>
      </w:r>
      <w:r w:rsidRPr="00DA264B">
        <w:rPr>
          <w:b/>
          <w:lang w:val="en-IN"/>
        </w:rPr>
        <w:tab/>
        <w:t>08/2013 to 07/2016</w:t>
      </w:r>
    </w:p>
    <w:p w14:paraId="5B2F27FB" w14:textId="1C40FCCB" w:rsidR="00374A73" w:rsidRPr="00DA264B" w:rsidRDefault="00374A73" w:rsidP="00374A73">
      <w:pPr>
        <w:pStyle w:val="NoSpacing"/>
        <w:rPr>
          <w:bCs/>
          <w:lang w:val="en-IN"/>
        </w:rPr>
      </w:pPr>
    </w:p>
    <w:p w14:paraId="2B866CC4" w14:textId="2E377A4B" w:rsidR="00374A73" w:rsidRPr="00374A73" w:rsidRDefault="00374A73" w:rsidP="00374A73">
      <w:pPr>
        <w:pStyle w:val="NoSpacing"/>
        <w:numPr>
          <w:ilvl w:val="0"/>
          <w:numId w:val="157"/>
        </w:numPr>
      </w:pPr>
      <w:r w:rsidRPr="00374A73">
        <w:t>The Freestyle Dispenser machine is a touch screen fountain machine that can dispense over 250 different coca cola drink products and custom flavors. The machine uses RFID to detect its supplies and notifies resupplying needs to the store technician. The machine transmit supply and demand data to the backend including brands sold, times of day of sales, troubleshooting information and service data. The machines located across the country are managed through wireless network and can accept remote software updates.</w:t>
      </w:r>
    </w:p>
    <w:p w14:paraId="5F075678" w14:textId="6578A92E" w:rsidR="00374A73" w:rsidRPr="00374A73" w:rsidRDefault="00374A73" w:rsidP="00374A73">
      <w:pPr>
        <w:pStyle w:val="NoSpacing"/>
        <w:numPr>
          <w:ilvl w:val="0"/>
          <w:numId w:val="157"/>
        </w:numPr>
      </w:pPr>
      <w:r w:rsidRPr="00374A73">
        <w:t>Developed multiple software features including Cartridge management, Select and Pour, Errors and Logging, Network Management systems.</w:t>
      </w:r>
    </w:p>
    <w:p w14:paraId="378D2D6F" w14:textId="60FF2FE9" w:rsidR="00374A73" w:rsidRPr="00374A73" w:rsidRDefault="00374A73" w:rsidP="00374A73">
      <w:pPr>
        <w:pStyle w:val="NoSpacing"/>
        <w:numPr>
          <w:ilvl w:val="0"/>
          <w:numId w:val="157"/>
        </w:numPr>
      </w:pPr>
      <w:r w:rsidRPr="00374A73">
        <w:t xml:space="preserve">Develop and modify Machine subsystem in C++ to communicate with Micro and Macro modules. </w:t>
      </w:r>
    </w:p>
    <w:p w14:paraId="3E14CE1F" w14:textId="38DDF48E" w:rsidR="00374A73" w:rsidRPr="00374A73" w:rsidRDefault="00374A73" w:rsidP="00374A73">
      <w:pPr>
        <w:pStyle w:val="NoSpacing"/>
        <w:numPr>
          <w:ilvl w:val="0"/>
          <w:numId w:val="157"/>
        </w:numPr>
      </w:pPr>
      <w:r w:rsidRPr="00374A73">
        <w:t xml:space="preserve">Worked on integration activity of Qt HMI running on LCD display with the controller CDM subsystem. </w:t>
      </w:r>
    </w:p>
    <w:p w14:paraId="3F344A16" w14:textId="35FBCF8B" w:rsidR="00374A73" w:rsidRPr="00374A73" w:rsidRDefault="00374A73" w:rsidP="00374A73">
      <w:pPr>
        <w:pStyle w:val="NoSpacing"/>
        <w:numPr>
          <w:ilvl w:val="0"/>
          <w:numId w:val="157"/>
        </w:numPr>
      </w:pPr>
      <w:r w:rsidRPr="00374A73">
        <w:t>Porting of Adapter modules including machine subsystem, recipe subsystem to QNX platform from WinCE.</w:t>
      </w:r>
    </w:p>
    <w:p w14:paraId="540B0B21" w14:textId="1855C6D0" w:rsidR="00374A73" w:rsidRPr="00374A73" w:rsidRDefault="00374A73" w:rsidP="00374A73">
      <w:pPr>
        <w:pStyle w:val="NoSpacing"/>
        <w:numPr>
          <w:ilvl w:val="0"/>
          <w:numId w:val="157"/>
        </w:numPr>
      </w:pPr>
      <w:r w:rsidRPr="00374A73">
        <w:t>Developed Unit test framework in Google test for features implemented.</w:t>
      </w:r>
    </w:p>
    <w:p w14:paraId="46B6C25C" w14:textId="2DB8DFB2" w:rsidR="00374A73" w:rsidRPr="00374A73" w:rsidRDefault="00374A73" w:rsidP="00374A73">
      <w:pPr>
        <w:pStyle w:val="NoSpacing"/>
        <w:numPr>
          <w:ilvl w:val="0"/>
          <w:numId w:val="157"/>
        </w:numPr>
      </w:pPr>
      <w:r w:rsidRPr="00374A73">
        <w:t>Function as Team lead managing a team of developers.</w:t>
      </w:r>
    </w:p>
    <w:p w14:paraId="1FCA9F6F" w14:textId="286A8A1B" w:rsidR="00374A73" w:rsidRPr="00374A73" w:rsidRDefault="00374A73" w:rsidP="00374A73">
      <w:pPr>
        <w:pStyle w:val="NoSpacing"/>
        <w:numPr>
          <w:ilvl w:val="0"/>
          <w:numId w:val="157"/>
        </w:numPr>
      </w:pPr>
      <w:r w:rsidRPr="00374A73">
        <w:t>Performed Functional, System and Regression Testing using Python scripts.</w:t>
      </w:r>
    </w:p>
    <w:p w14:paraId="4BA0BF79" w14:textId="77777777" w:rsidR="00374A73" w:rsidRPr="00374A73" w:rsidRDefault="00374A73" w:rsidP="00374A73">
      <w:pPr>
        <w:pStyle w:val="NoSpacing"/>
        <w:rPr>
          <w:bCs/>
          <w:lang w:val="en-IN"/>
        </w:rPr>
      </w:pPr>
    </w:p>
    <w:p w14:paraId="7CB4FCA4" w14:textId="1F03AF84" w:rsidR="00374A73" w:rsidRPr="00374A73" w:rsidRDefault="00374A73" w:rsidP="00015465">
      <w:pPr>
        <w:pStyle w:val="NoSpacing"/>
        <w:rPr>
          <w:bCs/>
          <w:lang w:val="en-IN"/>
        </w:rPr>
      </w:pPr>
      <w:r w:rsidRPr="00374A73">
        <w:rPr>
          <w:b/>
          <w:lang w:val="en-IN"/>
        </w:rPr>
        <w:t>Environment:</w:t>
      </w:r>
      <w:r w:rsidRPr="00374A73">
        <w:rPr>
          <w:bCs/>
          <w:lang w:val="en-IN"/>
        </w:rPr>
        <w:t xml:space="preserve"> C, C++, C#, Google Test, RTOS-QNX, QT, QML, CAN, Bluetooth, Splunk, ARM, Jenkins</w:t>
      </w:r>
    </w:p>
    <w:p w14:paraId="142B770D" w14:textId="77777777" w:rsidR="00374A73" w:rsidRDefault="00374A73" w:rsidP="00015465">
      <w:pPr>
        <w:pStyle w:val="NoSpacing"/>
        <w:rPr>
          <w:bCs/>
          <w:lang w:val="en-IN"/>
        </w:rPr>
      </w:pPr>
    </w:p>
    <w:p w14:paraId="2E3B575B" w14:textId="77777777" w:rsidR="00374A73" w:rsidRDefault="00374A73" w:rsidP="00374A73">
      <w:pPr>
        <w:pStyle w:val="NoSpacing"/>
        <w:rPr>
          <w:b/>
          <w:lang w:val="en-IN"/>
        </w:rPr>
      </w:pPr>
      <w:r w:rsidRPr="00374A73">
        <w:rPr>
          <w:b/>
          <w:lang w:val="en-IN"/>
        </w:rPr>
        <w:t xml:space="preserve">Embedded Software Engineer </w:t>
      </w:r>
    </w:p>
    <w:p w14:paraId="483834F5" w14:textId="4F71FF2C" w:rsidR="00374A73" w:rsidRPr="00374A73" w:rsidRDefault="00374A73" w:rsidP="00374A73">
      <w:pPr>
        <w:pStyle w:val="NoSpacing"/>
        <w:rPr>
          <w:b/>
          <w:lang w:val="en-IN"/>
        </w:rPr>
      </w:pPr>
      <w:r w:rsidRPr="00374A73">
        <w:rPr>
          <w:b/>
          <w:lang w:val="en-IN"/>
        </w:rPr>
        <w:t>Moog Medical Devices, San Diego CA</w:t>
      </w:r>
      <w:r>
        <w:rPr>
          <w:b/>
          <w:lang w:val="en-IN"/>
        </w:rPr>
        <w:t xml:space="preserve"> </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sidRPr="00374A73">
        <w:rPr>
          <w:b/>
          <w:lang w:val="en-IN"/>
        </w:rPr>
        <w:t>02/2013</w:t>
      </w:r>
      <w:r>
        <w:rPr>
          <w:b/>
          <w:lang w:val="en-IN"/>
        </w:rPr>
        <w:t xml:space="preserve"> to </w:t>
      </w:r>
      <w:r w:rsidRPr="00374A73">
        <w:rPr>
          <w:b/>
          <w:lang w:val="en-IN"/>
        </w:rPr>
        <w:t>07/2013</w:t>
      </w:r>
    </w:p>
    <w:p w14:paraId="7888666D" w14:textId="196F7F5E" w:rsidR="00374A73" w:rsidRDefault="00374A73" w:rsidP="00374A73">
      <w:pPr>
        <w:pStyle w:val="NoSpacing"/>
        <w:rPr>
          <w:b/>
          <w:lang w:val="en-IN"/>
        </w:rPr>
      </w:pPr>
    </w:p>
    <w:p w14:paraId="6BB190B9" w14:textId="02F4FF88" w:rsidR="00374A73" w:rsidRPr="00374A73" w:rsidRDefault="00374A73" w:rsidP="00374A73">
      <w:pPr>
        <w:pStyle w:val="NoSpacing"/>
        <w:numPr>
          <w:ilvl w:val="0"/>
          <w:numId w:val="158"/>
        </w:numPr>
        <w:rPr>
          <w:bCs/>
          <w:lang w:val="en-IN"/>
        </w:rPr>
      </w:pPr>
      <w:r w:rsidRPr="00374A73">
        <w:rPr>
          <w:bCs/>
          <w:lang w:val="en-IN"/>
        </w:rPr>
        <w:t xml:space="preserve">The Bronze moog infusion system includes IV pump and associated enterprise solution, It provides comprehensive infusion services for various market segments with standardized user interface. The </w:t>
      </w:r>
      <w:r w:rsidRPr="00374A73">
        <w:rPr>
          <w:bCs/>
          <w:lang w:val="en-IN"/>
        </w:rPr>
        <w:lastRenderedPageBreak/>
        <w:t>infusion pump provides safe infusion with incorporation of dose error reduction software and intuitive workflows that support error prevention. It informs the clinician when infusion is completed, near end of infusion, battery voltage is low or critical fault in the system is detected.</w:t>
      </w:r>
    </w:p>
    <w:p w14:paraId="1609FCF9" w14:textId="2314BAFF" w:rsidR="00374A73" w:rsidRPr="00374A73" w:rsidRDefault="00374A73" w:rsidP="00374A73">
      <w:pPr>
        <w:pStyle w:val="NoSpacing"/>
        <w:numPr>
          <w:ilvl w:val="0"/>
          <w:numId w:val="158"/>
        </w:numPr>
        <w:rPr>
          <w:bCs/>
          <w:lang w:val="en-IN"/>
        </w:rPr>
      </w:pPr>
      <w:r w:rsidRPr="00374A73">
        <w:rPr>
          <w:bCs/>
          <w:lang w:val="en-IN"/>
        </w:rPr>
        <w:t>Porting ECS framework code on Mapusoft building, resolving compile issues and run it on simulator.</w:t>
      </w:r>
    </w:p>
    <w:p w14:paraId="183AA85D" w14:textId="6D5690CA" w:rsidR="00374A73" w:rsidRPr="00374A73" w:rsidRDefault="00374A73" w:rsidP="00374A73">
      <w:pPr>
        <w:pStyle w:val="NoSpacing"/>
        <w:numPr>
          <w:ilvl w:val="0"/>
          <w:numId w:val="158"/>
        </w:numPr>
        <w:rPr>
          <w:bCs/>
          <w:lang w:val="en-IN"/>
        </w:rPr>
      </w:pPr>
      <w:r w:rsidRPr="00374A73">
        <w:rPr>
          <w:bCs/>
          <w:lang w:val="en-IN"/>
        </w:rPr>
        <w:t>Developed an application in C++ to integrate and test the Macho state machine library using CppUnit.</w:t>
      </w:r>
    </w:p>
    <w:p w14:paraId="1D59AB57" w14:textId="2CFD9284" w:rsidR="00374A73" w:rsidRPr="00374A73" w:rsidRDefault="00374A73" w:rsidP="00374A73">
      <w:pPr>
        <w:pStyle w:val="NoSpacing"/>
        <w:numPr>
          <w:ilvl w:val="0"/>
          <w:numId w:val="158"/>
        </w:numPr>
        <w:rPr>
          <w:bCs/>
          <w:lang w:val="en-IN"/>
        </w:rPr>
      </w:pPr>
      <w:r w:rsidRPr="00374A73">
        <w:rPr>
          <w:bCs/>
          <w:lang w:val="en-IN"/>
        </w:rPr>
        <w:t>Created Qt UI application on Qt creator that run on LCD display and ported on Mapusoft and run it on simulator.</w:t>
      </w:r>
    </w:p>
    <w:p w14:paraId="2BBB7CDA" w14:textId="16EA929E" w:rsidR="00374A73" w:rsidRPr="00374A73" w:rsidRDefault="00374A73" w:rsidP="00374A73">
      <w:pPr>
        <w:pStyle w:val="NoSpacing"/>
        <w:numPr>
          <w:ilvl w:val="0"/>
          <w:numId w:val="158"/>
        </w:numPr>
        <w:rPr>
          <w:bCs/>
          <w:lang w:val="en-IN"/>
        </w:rPr>
      </w:pPr>
      <w:r w:rsidRPr="00374A73">
        <w:rPr>
          <w:bCs/>
          <w:lang w:val="en-IN"/>
        </w:rPr>
        <w:t>Worked on building the Qt based MVP framework code on VxWorks platform and run on target board.</w:t>
      </w:r>
    </w:p>
    <w:p w14:paraId="2C78D50A" w14:textId="77777777" w:rsidR="00374A73" w:rsidRPr="00374A73" w:rsidRDefault="00374A73" w:rsidP="00374A73">
      <w:pPr>
        <w:pStyle w:val="NoSpacing"/>
        <w:rPr>
          <w:bCs/>
          <w:lang w:val="en-IN"/>
        </w:rPr>
      </w:pPr>
    </w:p>
    <w:p w14:paraId="50A4A31B" w14:textId="138EB166" w:rsidR="00374A73" w:rsidRPr="00374A73" w:rsidRDefault="00374A73" w:rsidP="00015465">
      <w:pPr>
        <w:pStyle w:val="NoSpacing"/>
        <w:rPr>
          <w:bCs/>
          <w:lang w:val="en-IN"/>
        </w:rPr>
      </w:pPr>
      <w:r w:rsidRPr="00374A73">
        <w:rPr>
          <w:b/>
          <w:lang w:val="en-IN"/>
        </w:rPr>
        <w:t>Environment:</w:t>
      </w:r>
      <w:r w:rsidRPr="00374A73">
        <w:rPr>
          <w:bCs/>
          <w:lang w:val="en-IN"/>
        </w:rPr>
        <w:t xml:space="preserve"> C, C++, CppUnit, VxWorks6.9, Qt4.8.4, Mapusoft, Coverity</w:t>
      </w:r>
    </w:p>
    <w:p w14:paraId="6E09F0A7" w14:textId="77777777" w:rsidR="00374A73" w:rsidRDefault="00374A73" w:rsidP="00015465">
      <w:pPr>
        <w:pStyle w:val="NoSpacing"/>
        <w:rPr>
          <w:bCs/>
          <w:lang w:val="en-IN"/>
        </w:rPr>
      </w:pPr>
    </w:p>
    <w:p w14:paraId="1A8C641A" w14:textId="77777777" w:rsidR="00374A73" w:rsidRPr="00374A73" w:rsidRDefault="00374A73" w:rsidP="00374A73">
      <w:pPr>
        <w:pStyle w:val="NoSpacing"/>
        <w:rPr>
          <w:b/>
          <w:lang w:val="en-IN"/>
        </w:rPr>
      </w:pPr>
      <w:r w:rsidRPr="00374A73">
        <w:rPr>
          <w:b/>
          <w:lang w:val="en-IN"/>
        </w:rPr>
        <w:t>Embedded Software Engineer</w:t>
      </w:r>
    </w:p>
    <w:p w14:paraId="77584213" w14:textId="08652C18" w:rsidR="00374A73" w:rsidRPr="00374A73" w:rsidRDefault="00374A73" w:rsidP="00374A73">
      <w:pPr>
        <w:pStyle w:val="NoSpacing"/>
        <w:rPr>
          <w:b/>
          <w:lang w:val="en-IN"/>
        </w:rPr>
      </w:pPr>
      <w:r w:rsidRPr="00374A73">
        <w:rPr>
          <w:b/>
          <w:lang w:val="en-IN"/>
        </w:rPr>
        <w:t>Fujitsu Networks, Pearl River NY</w:t>
      </w:r>
      <w:r>
        <w:rPr>
          <w:b/>
          <w:lang w:val="en-IN"/>
        </w:rPr>
        <w:t xml:space="preserve"> </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sidRPr="00374A73">
        <w:rPr>
          <w:b/>
          <w:lang w:val="en-IN"/>
        </w:rPr>
        <w:t>11/2011</w:t>
      </w:r>
      <w:r>
        <w:rPr>
          <w:b/>
          <w:lang w:val="en-IN"/>
        </w:rPr>
        <w:t xml:space="preserve"> to </w:t>
      </w:r>
      <w:r w:rsidRPr="00374A73">
        <w:rPr>
          <w:b/>
          <w:lang w:val="en-IN"/>
        </w:rPr>
        <w:t>02/2013</w:t>
      </w:r>
    </w:p>
    <w:p w14:paraId="686FBFBA" w14:textId="77777777" w:rsidR="00374A73" w:rsidRPr="00374A73" w:rsidRDefault="00374A73" w:rsidP="00015465">
      <w:pPr>
        <w:pStyle w:val="NoSpacing"/>
        <w:rPr>
          <w:bCs/>
          <w:lang w:val="en-IN"/>
        </w:rPr>
      </w:pPr>
    </w:p>
    <w:p w14:paraId="15750D67" w14:textId="24DB7776" w:rsidR="00374A73" w:rsidRPr="00374A73" w:rsidRDefault="00374A73" w:rsidP="00374A73">
      <w:pPr>
        <w:pStyle w:val="NoSpacing"/>
        <w:numPr>
          <w:ilvl w:val="0"/>
          <w:numId w:val="160"/>
        </w:numPr>
        <w:rPr>
          <w:bCs/>
          <w:lang w:val="en-IN"/>
        </w:rPr>
      </w:pPr>
      <w:r w:rsidRPr="00374A73">
        <w:rPr>
          <w:bCs/>
          <w:lang w:val="en-IN"/>
        </w:rPr>
        <w:t>The FLASHWAVE CDS is a two-card system it provides network management complex. The Optical Transport Network HD32 Card combines multiprotocol support with high density efficient muxing, add, drop, pass through features on a single line card with built-in switching capability. It supports Sonet interfaces and Gigabit Ethernet fiber channel with dual 10G line side support for protection and internal pass through. It supports SFP based clients and tunable XFP based line side optics with integrated FEC.</w:t>
      </w:r>
    </w:p>
    <w:p w14:paraId="468FE449" w14:textId="0E7927D0" w:rsidR="00374A73" w:rsidRPr="00374A73" w:rsidRDefault="00374A73" w:rsidP="00374A73">
      <w:pPr>
        <w:pStyle w:val="NoSpacing"/>
        <w:numPr>
          <w:ilvl w:val="0"/>
          <w:numId w:val="160"/>
        </w:numPr>
        <w:rPr>
          <w:bCs/>
          <w:lang w:val="en-IN"/>
        </w:rPr>
      </w:pPr>
      <w:r w:rsidRPr="00374A73">
        <w:rPr>
          <w:bCs/>
          <w:lang w:val="en-IN"/>
        </w:rPr>
        <w:t xml:space="preserve">Developed Software using </w:t>
      </w:r>
      <w:r w:rsidR="00DE2574" w:rsidRPr="00374A73">
        <w:rPr>
          <w:bCs/>
          <w:lang w:val="en-IN"/>
        </w:rPr>
        <w:t>C++ in</w:t>
      </w:r>
      <w:r w:rsidRPr="00374A73">
        <w:rPr>
          <w:bCs/>
          <w:lang w:val="en-IN"/>
        </w:rPr>
        <w:t xml:space="preserve"> Physical Entity Manager to enable configuration and performance monitoring.</w:t>
      </w:r>
    </w:p>
    <w:p w14:paraId="1935A362" w14:textId="0259E7C5" w:rsidR="00374A73" w:rsidRPr="00374A73" w:rsidRDefault="00374A73" w:rsidP="00374A73">
      <w:pPr>
        <w:pStyle w:val="NoSpacing"/>
        <w:numPr>
          <w:ilvl w:val="0"/>
          <w:numId w:val="160"/>
        </w:numPr>
        <w:rPr>
          <w:bCs/>
          <w:lang w:val="en-IN"/>
        </w:rPr>
      </w:pPr>
      <w:r w:rsidRPr="00374A73">
        <w:rPr>
          <w:bCs/>
          <w:lang w:val="en-IN"/>
        </w:rPr>
        <w:t>Added Software support for Maintenance features Loopback, PRBS and Delay Measurement.</w:t>
      </w:r>
    </w:p>
    <w:p w14:paraId="39C9986E" w14:textId="4E1D253E" w:rsidR="00374A73" w:rsidRPr="00374A73" w:rsidRDefault="00374A73" w:rsidP="00374A73">
      <w:pPr>
        <w:pStyle w:val="NoSpacing"/>
        <w:numPr>
          <w:ilvl w:val="0"/>
          <w:numId w:val="160"/>
        </w:numPr>
        <w:rPr>
          <w:bCs/>
          <w:lang w:val="en-IN"/>
        </w:rPr>
      </w:pPr>
      <w:r w:rsidRPr="00374A73">
        <w:rPr>
          <w:bCs/>
          <w:lang w:val="en-IN"/>
        </w:rPr>
        <w:t>Developed the Pharlap Test Scripts with TL1 commands to unit test the software layer.</w:t>
      </w:r>
    </w:p>
    <w:p w14:paraId="05E985C9" w14:textId="4F2A899A" w:rsidR="00374A73" w:rsidRPr="00374A73" w:rsidRDefault="00374A73" w:rsidP="00374A73">
      <w:pPr>
        <w:pStyle w:val="NoSpacing"/>
        <w:numPr>
          <w:ilvl w:val="0"/>
          <w:numId w:val="160"/>
        </w:numPr>
        <w:rPr>
          <w:bCs/>
          <w:lang w:val="en-IN"/>
        </w:rPr>
      </w:pPr>
      <w:r w:rsidRPr="00374A73">
        <w:rPr>
          <w:bCs/>
          <w:lang w:val="en-IN"/>
        </w:rPr>
        <w:t>Tested with Hardware Integration and debugged with Optima tool to fix the issues.</w:t>
      </w:r>
    </w:p>
    <w:p w14:paraId="06234E0D" w14:textId="2DEDADC4" w:rsidR="00374A73" w:rsidRPr="00374A73" w:rsidRDefault="00374A73" w:rsidP="00374A73">
      <w:pPr>
        <w:pStyle w:val="NoSpacing"/>
        <w:numPr>
          <w:ilvl w:val="0"/>
          <w:numId w:val="160"/>
        </w:numPr>
        <w:rPr>
          <w:bCs/>
          <w:lang w:val="en-IN"/>
        </w:rPr>
      </w:pPr>
      <w:r w:rsidRPr="00374A73">
        <w:rPr>
          <w:bCs/>
          <w:lang w:val="en-IN"/>
        </w:rPr>
        <w:t xml:space="preserve">Done the source code version control activities and merge of various branches.  </w:t>
      </w:r>
    </w:p>
    <w:p w14:paraId="3192541B" w14:textId="77777777" w:rsidR="00374A73" w:rsidRDefault="00374A73" w:rsidP="00015465">
      <w:pPr>
        <w:pStyle w:val="NoSpacing"/>
        <w:rPr>
          <w:bCs/>
          <w:lang w:val="en-IN"/>
        </w:rPr>
      </w:pPr>
    </w:p>
    <w:p w14:paraId="43193601" w14:textId="53CF11AF" w:rsidR="00374A73" w:rsidRPr="00374A73" w:rsidRDefault="00374A73" w:rsidP="00015465">
      <w:pPr>
        <w:pStyle w:val="NoSpacing"/>
        <w:rPr>
          <w:bCs/>
          <w:lang w:val="en-IN"/>
        </w:rPr>
      </w:pPr>
      <w:r w:rsidRPr="00374A73">
        <w:rPr>
          <w:b/>
          <w:lang w:val="en-IN"/>
        </w:rPr>
        <w:t>Environment:</w:t>
      </w:r>
      <w:r w:rsidRPr="00374A73">
        <w:rPr>
          <w:bCs/>
          <w:lang w:val="en-IN"/>
        </w:rPr>
        <w:t xml:space="preserve"> C, C++, STL, XML, OPTIMA, RTOS-OSE, PHARLAP, LINUX</w:t>
      </w:r>
    </w:p>
    <w:p w14:paraId="0E0A26B3" w14:textId="77777777" w:rsidR="00374A73" w:rsidRDefault="00374A73" w:rsidP="00015465">
      <w:pPr>
        <w:pStyle w:val="NoSpacing"/>
        <w:rPr>
          <w:bCs/>
          <w:lang w:val="en-IN"/>
        </w:rPr>
      </w:pPr>
    </w:p>
    <w:p w14:paraId="131CB5D0" w14:textId="77777777" w:rsidR="00374A73" w:rsidRPr="00374A73" w:rsidRDefault="00374A73" w:rsidP="00374A73">
      <w:pPr>
        <w:pStyle w:val="NoSpacing"/>
        <w:rPr>
          <w:b/>
          <w:lang w:val="en-IN"/>
        </w:rPr>
      </w:pPr>
      <w:r w:rsidRPr="00374A73">
        <w:rPr>
          <w:b/>
          <w:lang w:val="en-IN"/>
        </w:rPr>
        <w:t>Embedded Software Engineer</w:t>
      </w:r>
    </w:p>
    <w:p w14:paraId="25EF3756" w14:textId="7007B07D" w:rsidR="00374A73" w:rsidRPr="00374A73" w:rsidRDefault="00374A73" w:rsidP="00374A73">
      <w:pPr>
        <w:pStyle w:val="NoSpacing"/>
        <w:rPr>
          <w:b/>
          <w:lang w:val="en-IN"/>
        </w:rPr>
      </w:pPr>
      <w:r w:rsidRPr="00374A73">
        <w:rPr>
          <w:b/>
          <w:lang w:val="en-IN"/>
        </w:rPr>
        <w:t>John Deere, Urbandale, IA</w:t>
      </w:r>
      <w:r>
        <w:rPr>
          <w:b/>
          <w:lang w:val="en-IN"/>
        </w:rPr>
        <w:t xml:space="preserve"> </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sidRPr="00374A73">
        <w:rPr>
          <w:b/>
          <w:lang w:val="en-IN"/>
        </w:rPr>
        <w:t>05/2011</w:t>
      </w:r>
      <w:r>
        <w:rPr>
          <w:b/>
          <w:lang w:val="en-IN"/>
        </w:rPr>
        <w:t xml:space="preserve"> to </w:t>
      </w:r>
      <w:r w:rsidRPr="00374A73">
        <w:rPr>
          <w:b/>
          <w:lang w:val="en-IN"/>
        </w:rPr>
        <w:t xml:space="preserve">10/2011 </w:t>
      </w:r>
    </w:p>
    <w:p w14:paraId="38006106" w14:textId="77777777" w:rsidR="00374A73" w:rsidRDefault="00374A73" w:rsidP="00015465">
      <w:pPr>
        <w:pStyle w:val="NoSpacing"/>
        <w:rPr>
          <w:bCs/>
          <w:lang w:val="en-IN"/>
        </w:rPr>
      </w:pPr>
    </w:p>
    <w:p w14:paraId="550CFC31" w14:textId="046A4019" w:rsidR="00374A73" w:rsidRPr="00374A73" w:rsidRDefault="00374A73" w:rsidP="00374A73">
      <w:pPr>
        <w:pStyle w:val="NoSpacing"/>
        <w:numPr>
          <w:ilvl w:val="0"/>
          <w:numId w:val="162"/>
        </w:numPr>
        <w:rPr>
          <w:bCs/>
          <w:lang w:val="en-IN"/>
        </w:rPr>
      </w:pPr>
      <w:r w:rsidRPr="00374A73">
        <w:rPr>
          <w:bCs/>
          <w:lang w:val="en-IN"/>
        </w:rPr>
        <w:t xml:space="preserve">This project involves developing GPS Guidance User Interface application for Green Star Display 2630, 1800, SDUA used on Intelligent Vehicle System based products of John Deere. Worked on features including autoTrac which allows the tractor to be driven without driver intervention, straight track, swap track, ITec Pro, combine grain cart, slow speed autotrac and map flip. </w:t>
      </w:r>
    </w:p>
    <w:p w14:paraId="6E33D3F7" w14:textId="505CEF0E" w:rsidR="00374A73" w:rsidRPr="00374A73" w:rsidRDefault="00374A73" w:rsidP="00374A73">
      <w:pPr>
        <w:pStyle w:val="NoSpacing"/>
        <w:numPr>
          <w:ilvl w:val="0"/>
          <w:numId w:val="162"/>
        </w:numPr>
        <w:rPr>
          <w:bCs/>
          <w:lang w:val="en-IN"/>
        </w:rPr>
      </w:pPr>
      <w:r w:rsidRPr="00374A73">
        <w:rPr>
          <w:bCs/>
          <w:lang w:val="en-IN"/>
        </w:rPr>
        <w:t>Involved in the Agile development process with Scrum methodologies and Test-Driven Development.</w:t>
      </w:r>
    </w:p>
    <w:p w14:paraId="5557A7B6" w14:textId="184BD3B7" w:rsidR="00374A73" w:rsidRPr="00374A73" w:rsidRDefault="00374A73" w:rsidP="00374A73">
      <w:pPr>
        <w:pStyle w:val="NoSpacing"/>
        <w:numPr>
          <w:ilvl w:val="0"/>
          <w:numId w:val="162"/>
        </w:numPr>
        <w:rPr>
          <w:bCs/>
          <w:lang w:val="en-IN"/>
        </w:rPr>
      </w:pPr>
      <w:r w:rsidRPr="00374A73">
        <w:rPr>
          <w:bCs/>
          <w:lang w:val="en-IN"/>
        </w:rPr>
        <w:t>Developed User Interface Application for LCD module features like autotrac slow fast reverse, swap track and map flip according to Misra standards and followed test driven development process.</w:t>
      </w:r>
    </w:p>
    <w:p w14:paraId="1EC9CA0F" w14:textId="3005CEFA" w:rsidR="00374A73" w:rsidRDefault="00374A73" w:rsidP="00374A73">
      <w:pPr>
        <w:pStyle w:val="NoSpacing"/>
        <w:numPr>
          <w:ilvl w:val="0"/>
          <w:numId w:val="162"/>
        </w:numPr>
        <w:rPr>
          <w:bCs/>
          <w:lang w:val="en-IN"/>
        </w:rPr>
      </w:pPr>
      <w:r w:rsidRPr="00374A73">
        <w:rPr>
          <w:bCs/>
          <w:lang w:val="en-IN"/>
        </w:rPr>
        <w:t>Developed Unit test framework in Google test for features implemented.</w:t>
      </w:r>
    </w:p>
    <w:p w14:paraId="222117C2" w14:textId="07CD8E53" w:rsidR="00071F69" w:rsidRPr="00071F69" w:rsidRDefault="00071F69" w:rsidP="00071F69">
      <w:pPr>
        <w:pStyle w:val="NoSpacing"/>
        <w:numPr>
          <w:ilvl w:val="0"/>
          <w:numId w:val="162"/>
        </w:numPr>
        <w:rPr>
          <w:bCs/>
          <w:lang w:val="en-IN"/>
        </w:rPr>
      </w:pPr>
      <w:r w:rsidRPr="00071F69">
        <w:rPr>
          <w:bCs/>
          <w:lang w:val="en-IN"/>
        </w:rPr>
        <w:t>Use in an Android HMI client to</w:t>
      </w:r>
      <w:r>
        <w:rPr>
          <w:bCs/>
          <w:lang w:val="en-IN"/>
        </w:rPr>
        <w:t xml:space="preserve"> </w:t>
      </w:r>
      <w:r w:rsidRPr="00071F69">
        <w:rPr>
          <w:bCs/>
          <w:lang w:val="en-IN"/>
        </w:rPr>
        <w:t>display advisory user interfaces for PLC control and monitoring.</w:t>
      </w:r>
    </w:p>
    <w:p w14:paraId="2F143C5D" w14:textId="69E208D6" w:rsidR="00374A73" w:rsidRDefault="00374A73" w:rsidP="00374A73">
      <w:pPr>
        <w:pStyle w:val="NoSpacing"/>
        <w:numPr>
          <w:ilvl w:val="0"/>
          <w:numId w:val="162"/>
        </w:numPr>
        <w:rPr>
          <w:bCs/>
          <w:lang w:val="en-IN"/>
        </w:rPr>
      </w:pPr>
      <w:r w:rsidRPr="00374A73">
        <w:rPr>
          <w:bCs/>
          <w:lang w:val="en-IN"/>
        </w:rPr>
        <w:t>Perform hardware testing and provide support for Farm deployment testing.</w:t>
      </w:r>
    </w:p>
    <w:p w14:paraId="04A750A9" w14:textId="6CB70458" w:rsidR="00071F69" w:rsidRPr="00374A73" w:rsidRDefault="00071F69" w:rsidP="00374A73">
      <w:pPr>
        <w:pStyle w:val="NoSpacing"/>
        <w:numPr>
          <w:ilvl w:val="0"/>
          <w:numId w:val="162"/>
        </w:numPr>
        <w:rPr>
          <w:bCs/>
          <w:lang w:val="en-IN"/>
        </w:rPr>
      </w:pPr>
      <w:r w:rsidRPr="00071F69">
        <w:rPr>
          <w:bCs/>
          <w:lang w:val="en-IN"/>
        </w:rPr>
        <w:t>Design communication in apps; multi-threaded programming; boost C++ ASIO programming; Android UI enhancement</w:t>
      </w:r>
    </w:p>
    <w:p w14:paraId="159E3B36" w14:textId="77777777" w:rsidR="00374A73" w:rsidRPr="00374A73" w:rsidRDefault="00374A73" w:rsidP="00015465">
      <w:pPr>
        <w:pStyle w:val="NoSpacing"/>
        <w:rPr>
          <w:bCs/>
          <w:lang w:val="en-IN"/>
        </w:rPr>
      </w:pPr>
    </w:p>
    <w:p w14:paraId="587FDCE6" w14:textId="5FDAAE8E" w:rsidR="00374A73" w:rsidRPr="00374A73" w:rsidRDefault="00374A73" w:rsidP="00015465">
      <w:pPr>
        <w:pStyle w:val="NoSpacing"/>
        <w:rPr>
          <w:bCs/>
          <w:lang w:val="en-IN"/>
        </w:rPr>
      </w:pPr>
      <w:r w:rsidRPr="00374A73">
        <w:rPr>
          <w:b/>
          <w:lang w:val="en-IN"/>
        </w:rPr>
        <w:t>Environment:</w:t>
      </w:r>
      <w:r w:rsidRPr="00374A73">
        <w:rPr>
          <w:bCs/>
          <w:lang w:val="en-IN"/>
        </w:rPr>
        <w:t xml:space="preserve"> C, C++, Google Test Framework, RTOS-WinCE, Mercurial, CAN Sniff Analyzer, GPS</w:t>
      </w:r>
    </w:p>
    <w:p w14:paraId="08868D55" w14:textId="77777777" w:rsidR="00374A73" w:rsidRDefault="00374A73" w:rsidP="00015465">
      <w:pPr>
        <w:pStyle w:val="NoSpacing"/>
        <w:rPr>
          <w:bCs/>
          <w:lang w:val="en-IN"/>
        </w:rPr>
      </w:pPr>
    </w:p>
    <w:p w14:paraId="0DAB5583" w14:textId="77777777" w:rsidR="00374A73" w:rsidRPr="00374A73" w:rsidRDefault="00374A73" w:rsidP="00374A73">
      <w:pPr>
        <w:pStyle w:val="NoSpacing"/>
        <w:rPr>
          <w:b/>
          <w:lang w:val="en-IN"/>
        </w:rPr>
      </w:pPr>
      <w:r w:rsidRPr="00374A73">
        <w:rPr>
          <w:b/>
          <w:lang w:val="en-IN"/>
        </w:rPr>
        <w:t>Embedded Software Engineer</w:t>
      </w:r>
    </w:p>
    <w:p w14:paraId="1D072A43" w14:textId="0AB86316" w:rsidR="00374A73" w:rsidRPr="00374A73" w:rsidRDefault="00374A73" w:rsidP="00374A73">
      <w:pPr>
        <w:pStyle w:val="NoSpacing"/>
        <w:rPr>
          <w:b/>
          <w:lang w:val="en-IN"/>
        </w:rPr>
      </w:pPr>
      <w:r w:rsidRPr="00374A73">
        <w:rPr>
          <w:b/>
          <w:lang w:val="en-IN"/>
        </w:rPr>
        <w:t xml:space="preserve">Frontier Communications, Fort Wayne, IN </w:t>
      </w:r>
      <w:r>
        <w:rPr>
          <w:b/>
          <w:lang w:val="en-IN"/>
        </w:rPr>
        <w:tab/>
      </w:r>
      <w:r>
        <w:rPr>
          <w:b/>
          <w:lang w:val="en-IN"/>
        </w:rPr>
        <w:tab/>
      </w:r>
      <w:r>
        <w:rPr>
          <w:b/>
          <w:lang w:val="en-IN"/>
        </w:rPr>
        <w:tab/>
      </w:r>
      <w:r>
        <w:rPr>
          <w:b/>
          <w:lang w:val="en-IN"/>
        </w:rPr>
        <w:tab/>
      </w:r>
      <w:r>
        <w:rPr>
          <w:b/>
          <w:lang w:val="en-IN"/>
        </w:rPr>
        <w:tab/>
      </w:r>
      <w:r>
        <w:rPr>
          <w:b/>
          <w:lang w:val="en-IN"/>
        </w:rPr>
        <w:tab/>
      </w:r>
      <w:r w:rsidRPr="00374A73">
        <w:rPr>
          <w:b/>
          <w:lang w:val="en-IN"/>
        </w:rPr>
        <w:t>05/2010 to 04/2011</w:t>
      </w:r>
    </w:p>
    <w:p w14:paraId="72CD2FB7" w14:textId="77777777" w:rsidR="00374A73" w:rsidRDefault="00374A73" w:rsidP="00015465">
      <w:pPr>
        <w:pStyle w:val="NoSpacing"/>
        <w:rPr>
          <w:bCs/>
          <w:lang w:val="en-IN"/>
        </w:rPr>
      </w:pPr>
    </w:p>
    <w:p w14:paraId="57E0A7E9" w14:textId="16F992F2" w:rsidR="00374A73" w:rsidRPr="00374A73" w:rsidRDefault="00374A73" w:rsidP="00374A73">
      <w:pPr>
        <w:pStyle w:val="NoSpacing"/>
        <w:numPr>
          <w:ilvl w:val="0"/>
          <w:numId w:val="164"/>
        </w:numPr>
        <w:rPr>
          <w:bCs/>
          <w:lang w:val="en-IN"/>
        </w:rPr>
      </w:pPr>
      <w:r w:rsidRPr="00374A73">
        <w:rPr>
          <w:bCs/>
          <w:lang w:val="en-IN"/>
        </w:rPr>
        <w:t>This project includes developing Interactive Program Guide software for set-top box over frontier fios TV network. Specific features include functionality to receive and prepare EPG data, represent program overviews to product end users, to schedule recordings, set reminders, video on demand, conditional access and recommend programs.</w:t>
      </w:r>
    </w:p>
    <w:p w14:paraId="60967494" w14:textId="188C52A2" w:rsidR="00374A73" w:rsidRPr="00374A73" w:rsidRDefault="00374A73" w:rsidP="00374A73">
      <w:pPr>
        <w:pStyle w:val="NoSpacing"/>
        <w:numPr>
          <w:ilvl w:val="0"/>
          <w:numId w:val="164"/>
        </w:numPr>
        <w:rPr>
          <w:bCs/>
          <w:lang w:val="en-IN"/>
        </w:rPr>
      </w:pPr>
      <w:r w:rsidRPr="00374A73">
        <w:rPr>
          <w:bCs/>
          <w:lang w:val="en-IN"/>
        </w:rPr>
        <w:t>Involved in the development, testing, and documentation of various sub-system.</w:t>
      </w:r>
    </w:p>
    <w:p w14:paraId="070330EE" w14:textId="5A4ACA9F" w:rsidR="00374A73" w:rsidRPr="00374A73" w:rsidRDefault="00374A73" w:rsidP="00374A73">
      <w:pPr>
        <w:pStyle w:val="NoSpacing"/>
        <w:numPr>
          <w:ilvl w:val="0"/>
          <w:numId w:val="164"/>
        </w:numPr>
        <w:rPr>
          <w:bCs/>
          <w:lang w:val="en-IN"/>
        </w:rPr>
      </w:pPr>
      <w:r w:rsidRPr="00374A73">
        <w:rPr>
          <w:bCs/>
          <w:lang w:val="en-IN"/>
        </w:rPr>
        <w:t>Implement User Interface Abstraction Layer, an embedded application layer that enables the abstraction of all functional sub-systems from the user interface and service layers over Vxworks real time operating systems.</w:t>
      </w:r>
    </w:p>
    <w:p w14:paraId="2078C1CD" w14:textId="024C1154" w:rsidR="00374A73" w:rsidRPr="00374A73" w:rsidRDefault="00374A73" w:rsidP="00374A73">
      <w:pPr>
        <w:pStyle w:val="NoSpacing"/>
        <w:numPr>
          <w:ilvl w:val="0"/>
          <w:numId w:val="164"/>
        </w:numPr>
        <w:rPr>
          <w:bCs/>
          <w:lang w:val="en-IN"/>
        </w:rPr>
      </w:pPr>
      <w:r w:rsidRPr="00374A73">
        <w:rPr>
          <w:bCs/>
          <w:lang w:val="en-IN"/>
        </w:rPr>
        <w:t>Provided system and application support and troubleshooting issues.</w:t>
      </w:r>
    </w:p>
    <w:p w14:paraId="53AF96CF" w14:textId="3B4175A5" w:rsidR="00374A73" w:rsidRPr="00374A73" w:rsidRDefault="00374A73" w:rsidP="00374A73">
      <w:pPr>
        <w:pStyle w:val="NoSpacing"/>
        <w:numPr>
          <w:ilvl w:val="0"/>
          <w:numId w:val="164"/>
        </w:numPr>
        <w:rPr>
          <w:bCs/>
          <w:lang w:val="en-IN"/>
        </w:rPr>
      </w:pPr>
      <w:r w:rsidRPr="00374A73">
        <w:rPr>
          <w:bCs/>
          <w:lang w:val="en-IN"/>
        </w:rPr>
        <w:t>Maintain prototype asset libraries including interactive controls, widgets and video.</w:t>
      </w:r>
    </w:p>
    <w:p w14:paraId="64260CA4" w14:textId="594B0246" w:rsidR="00374A73" w:rsidRPr="00374A73" w:rsidRDefault="00374A73" w:rsidP="00374A73">
      <w:pPr>
        <w:pStyle w:val="NoSpacing"/>
        <w:numPr>
          <w:ilvl w:val="0"/>
          <w:numId w:val="164"/>
        </w:numPr>
        <w:rPr>
          <w:bCs/>
          <w:lang w:val="en-IN"/>
        </w:rPr>
      </w:pPr>
      <w:r w:rsidRPr="00374A73">
        <w:rPr>
          <w:bCs/>
          <w:lang w:val="en-IN"/>
        </w:rPr>
        <w:t>Testing UI and functionality of set-top box features like Recording, Blocked channels etc.</w:t>
      </w:r>
    </w:p>
    <w:p w14:paraId="245B5FFC" w14:textId="77777777" w:rsidR="00374A73" w:rsidRDefault="00374A73" w:rsidP="00015465">
      <w:pPr>
        <w:pStyle w:val="NoSpacing"/>
        <w:rPr>
          <w:bCs/>
          <w:lang w:val="en-IN"/>
        </w:rPr>
      </w:pPr>
    </w:p>
    <w:p w14:paraId="305DE0C0" w14:textId="4BB04830" w:rsidR="00374A73" w:rsidRPr="00374A73" w:rsidRDefault="00374A73" w:rsidP="00015465">
      <w:pPr>
        <w:pStyle w:val="NoSpacing"/>
        <w:rPr>
          <w:bCs/>
          <w:lang w:val="en-IN"/>
        </w:rPr>
      </w:pPr>
      <w:r w:rsidRPr="00374A73">
        <w:rPr>
          <w:b/>
          <w:lang w:val="en-IN"/>
        </w:rPr>
        <w:t>Environment:</w:t>
      </w:r>
      <w:r w:rsidRPr="00374A73">
        <w:rPr>
          <w:bCs/>
          <w:lang w:val="en-IN"/>
        </w:rPr>
        <w:t xml:space="preserve"> C, VxWorks, Motorola DAC, Pearl, MPEG Stream Analyzer</w:t>
      </w:r>
    </w:p>
    <w:p w14:paraId="5E578E0C" w14:textId="77777777" w:rsidR="00374A73" w:rsidRDefault="00374A73" w:rsidP="00015465">
      <w:pPr>
        <w:pStyle w:val="NoSpacing"/>
        <w:rPr>
          <w:bCs/>
          <w:lang w:val="en-IN"/>
        </w:rPr>
      </w:pPr>
    </w:p>
    <w:p w14:paraId="67E4F9EC" w14:textId="77777777" w:rsidR="00374A73" w:rsidRPr="00374A73" w:rsidRDefault="00374A73" w:rsidP="00374A73">
      <w:pPr>
        <w:pStyle w:val="NoSpacing"/>
        <w:rPr>
          <w:b/>
          <w:lang w:val="en-IN"/>
        </w:rPr>
      </w:pPr>
      <w:r w:rsidRPr="00374A73">
        <w:rPr>
          <w:b/>
          <w:lang w:val="en-IN"/>
        </w:rPr>
        <w:t>Embedded Software Engineer</w:t>
      </w:r>
    </w:p>
    <w:p w14:paraId="3FF81F50" w14:textId="437CA02E" w:rsidR="00374A73" w:rsidRPr="00374A73" w:rsidRDefault="00374A73" w:rsidP="00374A73">
      <w:pPr>
        <w:pStyle w:val="NoSpacing"/>
        <w:rPr>
          <w:b/>
          <w:lang w:val="en-IN"/>
        </w:rPr>
      </w:pPr>
      <w:r w:rsidRPr="00374A73">
        <w:rPr>
          <w:b/>
          <w:lang w:val="en-IN"/>
        </w:rPr>
        <w:t xml:space="preserve">Intel, Hillsboro, OR </w:t>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sidRPr="00374A73">
        <w:rPr>
          <w:b/>
          <w:lang w:val="en-IN"/>
        </w:rPr>
        <w:t>01/2010 to 03/2010</w:t>
      </w:r>
    </w:p>
    <w:p w14:paraId="44012950" w14:textId="77777777" w:rsidR="00374A73" w:rsidRPr="00374A73" w:rsidRDefault="00374A73" w:rsidP="00015465">
      <w:pPr>
        <w:pStyle w:val="NoSpacing"/>
        <w:rPr>
          <w:bCs/>
          <w:lang w:val="en-IN"/>
        </w:rPr>
      </w:pPr>
    </w:p>
    <w:p w14:paraId="324BC045" w14:textId="7911DAD4" w:rsidR="00071F69" w:rsidRPr="00071F69" w:rsidRDefault="00071F69" w:rsidP="00071F69">
      <w:pPr>
        <w:pStyle w:val="NoSpacing"/>
        <w:numPr>
          <w:ilvl w:val="0"/>
          <w:numId w:val="166"/>
        </w:numPr>
        <w:rPr>
          <w:bCs/>
          <w:lang w:val="en-IN"/>
        </w:rPr>
      </w:pPr>
      <w:r w:rsidRPr="00071F69">
        <w:rPr>
          <w:bCs/>
          <w:lang w:val="en-IN"/>
        </w:rPr>
        <w:t>Prototyping reference implementation for UPnP AV version 4.0 specification. UPnP AV 4.0 adds various new features like content monitors, user identification, clock synchronization, renderer side transforms, connection manager services, transport services etc to the past UPnP AV specifications.</w:t>
      </w:r>
    </w:p>
    <w:p w14:paraId="1F1BE718" w14:textId="36C2FC8F" w:rsidR="00071F69" w:rsidRPr="00071F69" w:rsidRDefault="00071F69" w:rsidP="00071F69">
      <w:pPr>
        <w:pStyle w:val="NoSpacing"/>
        <w:numPr>
          <w:ilvl w:val="0"/>
          <w:numId w:val="166"/>
        </w:numPr>
        <w:rPr>
          <w:bCs/>
          <w:lang w:val="en-IN"/>
        </w:rPr>
      </w:pPr>
      <w:r w:rsidRPr="00071F69">
        <w:rPr>
          <w:bCs/>
          <w:lang w:val="en-IN"/>
        </w:rPr>
        <w:t>Involved in the reviewing of UPnP AV 4.0 specification.</w:t>
      </w:r>
    </w:p>
    <w:p w14:paraId="0C7D36E6" w14:textId="715FB9C9" w:rsidR="00071F69" w:rsidRPr="00071F69" w:rsidRDefault="00071F69" w:rsidP="00071F69">
      <w:pPr>
        <w:pStyle w:val="NoSpacing"/>
        <w:numPr>
          <w:ilvl w:val="0"/>
          <w:numId w:val="166"/>
        </w:numPr>
        <w:rPr>
          <w:bCs/>
          <w:lang w:val="en-IN"/>
        </w:rPr>
      </w:pPr>
      <w:r w:rsidRPr="00071F69">
        <w:rPr>
          <w:bCs/>
          <w:lang w:val="en-IN"/>
        </w:rPr>
        <w:t>Developing Multithreaded Embedded prototype implementation for new action commands added to the Rendering control services, Connection manager services and Content directory services.</w:t>
      </w:r>
    </w:p>
    <w:p w14:paraId="3AAFCB5B" w14:textId="00674AEF" w:rsidR="00071F69" w:rsidRPr="00071F69" w:rsidRDefault="00071F69" w:rsidP="00071F69">
      <w:pPr>
        <w:pStyle w:val="NoSpacing"/>
        <w:numPr>
          <w:ilvl w:val="0"/>
          <w:numId w:val="166"/>
        </w:numPr>
        <w:rPr>
          <w:bCs/>
          <w:lang w:val="en-IN"/>
        </w:rPr>
      </w:pPr>
      <w:r w:rsidRPr="00071F69">
        <w:rPr>
          <w:bCs/>
          <w:lang w:val="en-IN"/>
        </w:rPr>
        <w:t>Setting up the test environment, creating a private network and installing the Linux Distribution on the test systems.</w:t>
      </w:r>
    </w:p>
    <w:p w14:paraId="798F0571" w14:textId="15B2707E" w:rsidR="00374A73" w:rsidRPr="00374A73" w:rsidRDefault="00071F69" w:rsidP="00071F69">
      <w:pPr>
        <w:pStyle w:val="NoSpacing"/>
        <w:numPr>
          <w:ilvl w:val="0"/>
          <w:numId w:val="166"/>
        </w:numPr>
        <w:rPr>
          <w:bCs/>
          <w:lang w:val="en-IN"/>
        </w:rPr>
      </w:pPr>
      <w:r w:rsidRPr="00071F69">
        <w:rPr>
          <w:bCs/>
          <w:lang w:val="en-IN"/>
        </w:rPr>
        <w:t>Build and testing of the UPnP AV 4.0 functionality with control point, media server and media renderer architecture.</w:t>
      </w:r>
    </w:p>
    <w:p w14:paraId="279AA450" w14:textId="77777777" w:rsidR="00374A73" w:rsidRDefault="00374A73" w:rsidP="00015465">
      <w:pPr>
        <w:pStyle w:val="NoSpacing"/>
        <w:rPr>
          <w:bCs/>
          <w:lang w:val="en-IN"/>
        </w:rPr>
      </w:pPr>
    </w:p>
    <w:p w14:paraId="4A8555B2" w14:textId="4505336B" w:rsidR="00071F69" w:rsidRPr="00374A73" w:rsidRDefault="00071F69" w:rsidP="00015465">
      <w:pPr>
        <w:pStyle w:val="NoSpacing"/>
        <w:rPr>
          <w:bCs/>
          <w:lang w:val="en-IN"/>
        </w:rPr>
      </w:pPr>
      <w:r w:rsidRPr="00071F69">
        <w:rPr>
          <w:b/>
          <w:lang w:val="en-IN"/>
        </w:rPr>
        <w:t>Environment:</w:t>
      </w:r>
      <w:r w:rsidRPr="00071F69">
        <w:rPr>
          <w:bCs/>
          <w:lang w:val="en-IN"/>
        </w:rPr>
        <w:t xml:space="preserve"> C, C++, XML, Linux, TCP/IP, HTTP</w:t>
      </w:r>
    </w:p>
    <w:p w14:paraId="40054DC8" w14:textId="77777777" w:rsidR="00374A73" w:rsidRPr="00374A73" w:rsidRDefault="00374A73" w:rsidP="00015465">
      <w:pPr>
        <w:pStyle w:val="NoSpacing"/>
        <w:rPr>
          <w:bCs/>
          <w:lang w:val="en-IN"/>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00D7227F" w14:textId="6EA439E6" w:rsidR="00860433" w:rsidRDefault="004A6849" w:rsidP="004A6849">
      <w:pPr>
        <w:pStyle w:val="NoSpacing"/>
        <w:numPr>
          <w:ilvl w:val="0"/>
          <w:numId w:val="61"/>
        </w:numPr>
      </w:pPr>
      <w:r w:rsidRPr="004A6849">
        <w:t>Bachelor of Engineering (Electronics and Communication) from Madras University in 1999</w:t>
      </w:r>
    </w:p>
    <w:p w14:paraId="269A13F5" w14:textId="06E94287" w:rsidR="004A6849" w:rsidRPr="00D53105" w:rsidRDefault="004A6849" w:rsidP="004A6849">
      <w:pPr>
        <w:pStyle w:val="NoSpacing"/>
        <w:numPr>
          <w:ilvl w:val="0"/>
          <w:numId w:val="61"/>
        </w:numPr>
      </w:pPr>
      <w:r w:rsidRPr="004A6849">
        <w:t>Embedded System Training Course from Mistral Solutions–VxWorks and Linux Internals</w:t>
      </w:r>
    </w:p>
    <w:sectPr w:rsidR="004A6849" w:rsidRPr="00D53105" w:rsidSect="002E2302">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2A3FC" w14:textId="77777777" w:rsidR="002E2302" w:rsidRDefault="002E2302">
      <w:r>
        <w:separator/>
      </w:r>
    </w:p>
  </w:endnote>
  <w:endnote w:type="continuationSeparator" w:id="0">
    <w:p w14:paraId="224B5693" w14:textId="77777777" w:rsidR="002E2302" w:rsidRDefault="002E2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B9F4D8" w14:textId="77777777" w:rsidR="002E2302" w:rsidRDefault="002E2302">
      <w:r>
        <w:separator/>
      </w:r>
    </w:p>
  </w:footnote>
  <w:footnote w:type="continuationSeparator" w:id="0">
    <w:p w14:paraId="4822D28F" w14:textId="77777777" w:rsidR="002E2302" w:rsidRDefault="002E2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5EDC8383" w:rsidR="00BF14B3" w:rsidRPr="00654952" w:rsidRDefault="00BF14B3" w:rsidP="009D2991">
    <w:pPr>
      <w:pStyle w:val="NoSpacing"/>
    </w:pPr>
    <w:r w:rsidRPr="00654952">
      <w:rPr>
        <w:b/>
        <w:bCs/>
      </w:rPr>
      <w:t>Candidate Location:</w:t>
    </w:r>
    <w:r w:rsidR="00EC3F6D" w:rsidRPr="00654952">
      <w:t xml:space="preserve"> </w:t>
    </w:r>
    <w:r w:rsidR="007355D8" w:rsidRPr="007355D8">
      <w:t>Peachtree City</w:t>
    </w:r>
    <w:r w:rsidR="00526C25" w:rsidRPr="00526C25">
      <w:t>,</w:t>
    </w:r>
    <w:r w:rsidR="00526C25">
      <w:t xml:space="preserve"> </w:t>
    </w:r>
    <w:r w:rsidR="007355D8">
      <w:t>GA</w:t>
    </w:r>
  </w:p>
  <w:p w14:paraId="2AE93543" w14:textId="07CE7E9F" w:rsidR="007255EB" w:rsidRDefault="00BF14B3" w:rsidP="00654952">
    <w:pPr>
      <w:pStyle w:val="NoSpacing"/>
    </w:pPr>
    <w:r w:rsidRPr="00654952">
      <w:rPr>
        <w:b/>
        <w:bCs/>
      </w:rPr>
      <w:t>Candidate E-mail ID:</w:t>
    </w:r>
    <w:r w:rsidRPr="00654952">
      <w:t xml:space="preserve"> </w:t>
    </w:r>
    <w:r w:rsidR="007355D8" w:rsidRPr="007355D8">
      <w:rPr>
        <w:rStyle w:val="Hyperlink"/>
      </w:rPr>
      <w:t>gramesh78@gmail.com</w:t>
    </w:r>
  </w:p>
  <w:p w14:paraId="639D8B28" w14:textId="31873EBF" w:rsidR="00BF14B3" w:rsidRPr="00C403D6" w:rsidRDefault="00BF14B3" w:rsidP="00654952">
    <w:pPr>
      <w:pStyle w:val="NoSpacing"/>
    </w:pPr>
    <w:r w:rsidRPr="00654952">
      <w:rPr>
        <w:b/>
        <w:bCs/>
      </w:rPr>
      <w:t>Contact Number:</w:t>
    </w:r>
    <w:r w:rsidR="004C7072" w:rsidRPr="00654952">
      <w:t xml:space="preserve"> </w:t>
    </w:r>
    <w:r w:rsidR="007355D8" w:rsidRPr="007355D8">
      <w:t>972</w:t>
    </w:r>
    <w:r w:rsidR="007355D8">
      <w:t>-</w:t>
    </w:r>
    <w:r w:rsidR="007355D8" w:rsidRPr="007355D8">
      <w:t>832</w:t>
    </w:r>
    <w:r w:rsidR="007355D8">
      <w:t>-</w:t>
    </w:r>
    <w:r w:rsidR="007355D8" w:rsidRPr="007355D8">
      <w:t>1478</w:t>
    </w:r>
  </w:p>
  <w:p w14:paraId="6360024A" w14:textId="77777777" w:rsidR="00AD5567" w:rsidRDefault="00AD5567" w:rsidP="00AD5567">
    <w:pPr>
      <w:pStyle w:val="Header"/>
      <w:rPr>
        <w:rFonts w:asciiTheme="minorHAnsi" w:hAnsiTheme="minorHAnsi" w:cstheme="minorHAnsi"/>
        <w:b/>
        <w:sz w:val="10"/>
        <w:szCs w:val="28"/>
      </w:rPr>
    </w:pPr>
  </w:p>
  <w:p w14:paraId="33822890" w14:textId="41C273E3" w:rsidR="001D1725" w:rsidRDefault="007355D8" w:rsidP="005C26B1">
    <w:pPr>
      <w:pStyle w:val="Header"/>
      <w:jc w:val="center"/>
      <w:rPr>
        <w:rFonts w:asciiTheme="minorHAnsi" w:hAnsiTheme="minorHAnsi" w:cstheme="minorHAnsi"/>
        <w:b/>
        <w:sz w:val="28"/>
        <w:szCs w:val="28"/>
      </w:rPr>
    </w:pPr>
    <w:r w:rsidRPr="007355D8">
      <w:rPr>
        <w:rFonts w:asciiTheme="minorHAnsi" w:hAnsiTheme="minorHAnsi" w:cstheme="minorHAnsi"/>
        <w:b/>
        <w:sz w:val="28"/>
        <w:szCs w:val="28"/>
      </w:rPr>
      <w:t>Ramesh Babu Govindasamy</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7E0D66"/>
    <w:multiLevelType w:val="hybridMultilevel"/>
    <w:tmpl w:val="6B867802"/>
    <w:lvl w:ilvl="0" w:tplc="18E6A5E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55F3C4F"/>
    <w:multiLevelType w:val="hybridMultilevel"/>
    <w:tmpl w:val="D3B20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60042F3"/>
    <w:multiLevelType w:val="hybridMultilevel"/>
    <w:tmpl w:val="6EB8F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534AB0"/>
    <w:multiLevelType w:val="hybridMultilevel"/>
    <w:tmpl w:val="0844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4"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DBC6D4E"/>
    <w:multiLevelType w:val="hybridMultilevel"/>
    <w:tmpl w:val="56F0C296"/>
    <w:lvl w:ilvl="0" w:tplc="1B5E382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1F320F0"/>
    <w:multiLevelType w:val="hybridMultilevel"/>
    <w:tmpl w:val="BB180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89640D4"/>
    <w:multiLevelType w:val="hybridMultilevel"/>
    <w:tmpl w:val="6EF67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BB5799F"/>
    <w:multiLevelType w:val="hybridMultilevel"/>
    <w:tmpl w:val="33801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FC72346"/>
    <w:multiLevelType w:val="hybridMultilevel"/>
    <w:tmpl w:val="E196E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3FF06F8"/>
    <w:multiLevelType w:val="hybridMultilevel"/>
    <w:tmpl w:val="0EF2D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59C5CD2"/>
    <w:multiLevelType w:val="hybridMultilevel"/>
    <w:tmpl w:val="504CD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1"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5"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8970AC5"/>
    <w:multiLevelType w:val="hybridMultilevel"/>
    <w:tmpl w:val="A968A0D8"/>
    <w:lvl w:ilvl="0" w:tplc="40CAF4C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EFC64A1"/>
    <w:multiLevelType w:val="hybridMultilevel"/>
    <w:tmpl w:val="780278F2"/>
    <w:lvl w:ilvl="0" w:tplc="E79E2B3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1" w15:restartNumberingAfterBreak="0">
    <w:nsid w:val="524205AB"/>
    <w:multiLevelType w:val="hybridMultilevel"/>
    <w:tmpl w:val="22C89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C2E1BCA"/>
    <w:multiLevelType w:val="hybridMultilevel"/>
    <w:tmpl w:val="7D00CE84"/>
    <w:lvl w:ilvl="0" w:tplc="B8C4B5D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3"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5"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3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0"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5"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1"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3"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00B24DA"/>
    <w:multiLevelType w:val="hybridMultilevel"/>
    <w:tmpl w:val="E9AE4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17C6D87"/>
    <w:multiLevelType w:val="hybridMultilevel"/>
    <w:tmpl w:val="5A0ABD0A"/>
    <w:lvl w:ilvl="0" w:tplc="F71A4E7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59"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2"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A6D070D"/>
    <w:multiLevelType w:val="hybridMultilevel"/>
    <w:tmpl w:val="45649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2"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44"/>
  </w:num>
  <w:num w:numId="3" w16cid:durableId="1117945646">
    <w:abstractNumId w:val="150"/>
  </w:num>
  <w:num w:numId="4" w16cid:durableId="2062316411">
    <w:abstractNumId w:val="132"/>
  </w:num>
  <w:num w:numId="5" w16cid:durableId="68505365">
    <w:abstractNumId w:val="92"/>
  </w:num>
  <w:num w:numId="6" w16cid:durableId="2001426144">
    <w:abstractNumId w:val="34"/>
  </w:num>
  <w:num w:numId="7" w16cid:durableId="546378377">
    <w:abstractNumId w:val="152"/>
  </w:num>
  <w:num w:numId="8" w16cid:durableId="1243685690">
    <w:abstractNumId w:val="171"/>
  </w:num>
  <w:num w:numId="9" w16cid:durableId="2015448539">
    <w:abstractNumId w:val="73"/>
  </w:num>
  <w:num w:numId="10" w16cid:durableId="429476242">
    <w:abstractNumId w:val="161"/>
  </w:num>
  <w:num w:numId="11" w16cid:durableId="1523056857">
    <w:abstractNumId w:val="136"/>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63"/>
  </w:num>
  <w:num w:numId="14" w16cid:durableId="621612668">
    <w:abstractNumId w:val="94"/>
  </w:num>
  <w:num w:numId="15" w16cid:durableId="392699823">
    <w:abstractNumId w:val="158"/>
  </w:num>
  <w:num w:numId="16" w16cid:durableId="1117481876">
    <w:abstractNumId w:val="137"/>
  </w:num>
  <w:num w:numId="17" w16cid:durableId="698705688">
    <w:abstractNumId w:val="50"/>
  </w:num>
  <w:num w:numId="18" w16cid:durableId="1157844738">
    <w:abstractNumId w:val="47"/>
  </w:num>
  <w:num w:numId="19" w16cid:durableId="998118792">
    <w:abstractNumId w:val="134"/>
  </w:num>
  <w:num w:numId="20" w16cid:durableId="1164978654">
    <w:abstractNumId w:val="67"/>
  </w:num>
  <w:num w:numId="21" w16cid:durableId="1683127025">
    <w:abstractNumId w:val="93"/>
  </w:num>
  <w:num w:numId="22" w16cid:durableId="1708144619">
    <w:abstractNumId w:val="43"/>
  </w:num>
  <w:num w:numId="23" w16cid:durableId="1129859671">
    <w:abstractNumId w:val="56"/>
  </w:num>
  <w:num w:numId="24" w16cid:durableId="1433941263">
    <w:abstractNumId w:val="21"/>
  </w:num>
  <w:num w:numId="25" w16cid:durableId="204409450">
    <w:abstractNumId w:val="25"/>
  </w:num>
  <w:num w:numId="26" w16cid:durableId="1410617977">
    <w:abstractNumId w:val="139"/>
  </w:num>
  <w:num w:numId="27" w16cid:durableId="806120827">
    <w:abstractNumId w:val="85"/>
  </w:num>
  <w:num w:numId="28" w16cid:durableId="11343379">
    <w:abstractNumId w:val="37"/>
  </w:num>
  <w:num w:numId="29" w16cid:durableId="259459309">
    <w:abstractNumId w:val="52"/>
  </w:num>
  <w:num w:numId="30" w16cid:durableId="1069310387">
    <w:abstractNumId w:val="110"/>
  </w:num>
  <w:num w:numId="31" w16cid:durableId="539707014">
    <w:abstractNumId w:val="80"/>
  </w:num>
  <w:num w:numId="32" w16cid:durableId="986932923">
    <w:abstractNumId w:val="19"/>
  </w:num>
  <w:num w:numId="33" w16cid:durableId="1878928156">
    <w:abstractNumId w:val="57"/>
  </w:num>
  <w:num w:numId="34" w16cid:durableId="2059159648">
    <w:abstractNumId w:val="72"/>
  </w:num>
  <w:num w:numId="35" w16cid:durableId="181894017">
    <w:abstractNumId w:val="138"/>
  </w:num>
  <w:num w:numId="36" w16cid:durableId="703216278">
    <w:abstractNumId w:val="51"/>
  </w:num>
  <w:num w:numId="37" w16cid:durableId="2042971358">
    <w:abstractNumId w:val="145"/>
  </w:num>
  <w:num w:numId="38" w16cid:durableId="1280261300">
    <w:abstractNumId w:val="77"/>
  </w:num>
  <w:num w:numId="39" w16cid:durableId="1572960732">
    <w:abstractNumId w:val="102"/>
  </w:num>
  <w:num w:numId="40" w16cid:durableId="529994204">
    <w:abstractNumId w:val="63"/>
  </w:num>
  <w:num w:numId="41" w16cid:durableId="690183929">
    <w:abstractNumId w:val="149"/>
  </w:num>
  <w:num w:numId="42" w16cid:durableId="384254278">
    <w:abstractNumId w:val="140"/>
  </w:num>
  <w:num w:numId="43" w16cid:durableId="1149326237">
    <w:abstractNumId w:val="61"/>
  </w:num>
  <w:num w:numId="44" w16cid:durableId="852459055">
    <w:abstractNumId w:val="44"/>
  </w:num>
  <w:num w:numId="45" w16cid:durableId="2092240963">
    <w:abstractNumId w:val="23"/>
  </w:num>
  <w:num w:numId="46" w16cid:durableId="2105832980">
    <w:abstractNumId w:val="35"/>
  </w:num>
  <w:num w:numId="47" w16cid:durableId="752512973">
    <w:abstractNumId w:val="172"/>
  </w:num>
  <w:num w:numId="48" w16cid:durableId="1142499844">
    <w:abstractNumId w:val="115"/>
  </w:num>
  <w:num w:numId="49" w16cid:durableId="478158183">
    <w:abstractNumId w:val="121"/>
  </w:num>
  <w:num w:numId="50" w16cid:durableId="1341589240">
    <w:abstractNumId w:val="84"/>
  </w:num>
  <w:num w:numId="51" w16cid:durableId="1296254341">
    <w:abstractNumId w:val="153"/>
  </w:num>
  <w:num w:numId="52" w16cid:durableId="695886212">
    <w:abstractNumId w:val="16"/>
  </w:num>
  <w:num w:numId="53" w16cid:durableId="415519533">
    <w:abstractNumId w:val="40"/>
  </w:num>
  <w:num w:numId="54" w16cid:durableId="565721421">
    <w:abstractNumId w:val="83"/>
  </w:num>
  <w:num w:numId="55" w16cid:durableId="667943108">
    <w:abstractNumId w:val="100"/>
  </w:num>
  <w:num w:numId="56" w16cid:durableId="550112358">
    <w:abstractNumId w:val="49"/>
  </w:num>
  <w:num w:numId="57" w16cid:durableId="77605260">
    <w:abstractNumId w:val="103"/>
  </w:num>
  <w:num w:numId="58" w16cid:durableId="1813669205">
    <w:abstractNumId w:val="160"/>
  </w:num>
  <w:num w:numId="59" w16cid:durableId="2126382808">
    <w:abstractNumId w:val="91"/>
  </w:num>
  <w:num w:numId="60" w16cid:durableId="1883863706">
    <w:abstractNumId w:val="130"/>
  </w:num>
  <w:num w:numId="61" w16cid:durableId="427652460">
    <w:abstractNumId w:val="99"/>
  </w:num>
  <w:num w:numId="62" w16cid:durableId="459878198">
    <w:abstractNumId w:val="142"/>
  </w:num>
  <w:num w:numId="63" w16cid:durableId="1441880191">
    <w:abstractNumId w:val="89"/>
  </w:num>
  <w:num w:numId="64" w16cid:durableId="2045710620">
    <w:abstractNumId w:val="173"/>
  </w:num>
  <w:num w:numId="65" w16cid:durableId="1351447887">
    <w:abstractNumId w:val="33"/>
  </w:num>
  <w:num w:numId="66" w16cid:durableId="240603096">
    <w:abstractNumId w:val="135"/>
  </w:num>
  <w:num w:numId="67" w16cid:durableId="2136825959">
    <w:abstractNumId w:val="18"/>
  </w:num>
  <w:num w:numId="68" w16cid:durableId="954825101">
    <w:abstractNumId w:val="157"/>
  </w:num>
  <w:num w:numId="69" w16cid:durableId="1516846731">
    <w:abstractNumId w:val="22"/>
  </w:num>
  <w:num w:numId="70" w16cid:durableId="1568491598">
    <w:abstractNumId w:val="26"/>
  </w:num>
  <w:num w:numId="71" w16cid:durableId="1507406754">
    <w:abstractNumId w:val="42"/>
  </w:num>
  <w:num w:numId="72" w16cid:durableId="1163812142">
    <w:abstractNumId w:val="164"/>
  </w:num>
  <w:num w:numId="73" w16cid:durableId="1335377854">
    <w:abstractNumId w:val="30"/>
  </w:num>
  <w:num w:numId="74" w16cid:durableId="1533105148">
    <w:abstractNumId w:val="76"/>
  </w:num>
  <w:num w:numId="75" w16cid:durableId="1187863028">
    <w:abstractNumId w:val="70"/>
  </w:num>
  <w:num w:numId="76" w16cid:durableId="1853759272">
    <w:abstractNumId w:val="13"/>
  </w:num>
  <w:num w:numId="77" w16cid:durableId="1826969034">
    <w:abstractNumId w:val="170"/>
  </w:num>
  <w:num w:numId="78" w16cid:durableId="929847389">
    <w:abstractNumId w:val="87"/>
  </w:num>
  <w:num w:numId="79" w16cid:durableId="2101169821">
    <w:abstractNumId w:val="54"/>
  </w:num>
  <w:num w:numId="80" w16cid:durableId="1875649266">
    <w:abstractNumId w:val="75"/>
  </w:num>
  <w:num w:numId="81" w16cid:durableId="307828130">
    <w:abstractNumId w:val="68"/>
  </w:num>
  <w:num w:numId="82" w16cid:durableId="392125281">
    <w:abstractNumId w:val="162"/>
  </w:num>
  <w:num w:numId="83" w16cid:durableId="1914657276">
    <w:abstractNumId w:val="113"/>
  </w:num>
  <w:num w:numId="84" w16cid:durableId="54937907">
    <w:abstractNumId w:val="109"/>
  </w:num>
  <w:num w:numId="85" w16cid:durableId="1946691959">
    <w:abstractNumId w:val="146"/>
  </w:num>
  <w:num w:numId="86" w16cid:durableId="480080587">
    <w:abstractNumId w:val="95"/>
  </w:num>
  <w:num w:numId="87" w16cid:durableId="764501111">
    <w:abstractNumId w:val="11"/>
  </w:num>
  <w:num w:numId="88" w16cid:durableId="2043675578">
    <w:abstractNumId w:val="60"/>
  </w:num>
  <w:num w:numId="89" w16cid:durableId="1623227902">
    <w:abstractNumId w:val="123"/>
  </w:num>
  <w:num w:numId="90" w16cid:durableId="1780760636">
    <w:abstractNumId w:val="148"/>
  </w:num>
  <w:num w:numId="91" w16cid:durableId="697465795">
    <w:abstractNumId w:val="64"/>
  </w:num>
  <w:num w:numId="92" w16cid:durableId="101149079">
    <w:abstractNumId w:val="55"/>
  </w:num>
  <w:num w:numId="93" w16cid:durableId="856969397">
    <w:abstractNumId w:val="12"/>
  </w:num>
  <w:num w:numId="94" w16cid:durableId="1137333939">
    <w:abstractNumId w:val="126"/>
  </w:num>
  <w:num w:numId="95" w16cid:durableId="1233199026">
    <w:abstractNumId w:val="71"/>
  </w:num>
  <w:num w:numId="96" w16cid:durableId="832645091">
    <w:abstractNumId w:val="168"/>
  </w:num>
  <w:num w:numId="97" w16cid:durableId="1404714834">
    <w:abstractNumId w:val="129"/>
  </w:num>
  <w:num w:numId="98" w16cid:durableId="166218081">
    <w:abstractNumId w:val="125"/>
  </w:num>
  <w:num w:numId="99" w16cid:durableId="1224945540">
    <w:abstractNumId w:val="17"/>
  </w:num>
  <w:num w:numId="100" w16cid:durableId="75833299">
    <w:abstractNumId w:val="28"/>
  </w:num>
  <w:num w:numId="101" w16cid:durableId="283582824">
    <w:abstractNumId w:val="120"/>
  </w:num>
  <w:num w:numId="102" w16cid:durableId="499345964">
    <w:abstractNumId w:val="122"/>
  </w:num>
  <w:num w:numId="103" w16cid:durableId="1641612048">
    <w:abstractNumId w:val="81"/>
  </w:num>
  <w:num w:numId="104" w16cid:durableId="1476727397">
    <w:abstractNumId w:val="119"/>
  </w:num>
  <w:num w:numId="105" w16cid:durableId="1185290336">
    <w:abstractNumId w:val="127"/>
  </w:num>
  <w:num w:numId="106" w16cid:durableId="1724938421">
    <w:abstractNumId w:val="20"/>
  </w:num>
  <w:num w:numId="107" w16cid:durableId="1424187168">
    <w:abstractNumId w:val="39"/>
  </w:num>
  <w:num w:numId="108" w16cid:durableId="954947564">
    <w:abstractNumId w:val="151"/>
  </w:num>
  <w:num w:numId="109" w16cid:durableId="1613854513">
    <w:abstractNumId w:val="147"/>
  </w:num>
  <w:num w:numId="110" w16cid:durableId="397092367">
    <w:abstractNumId w:val="116"/>
  </w:num>
  <w:num w:numId="111" w16cid:durableId="1717004570">
    <w:abstractNumId w:val="104"/>
  </w:num>
  <w:num w:numId="112" w16cid:durableId="1555004628">
    <w:abstractNumId w:val="38"/>
  </w:num>
  <w:num w:numId="113" w16cid:durableId="210580621">
    <w:abstractNumId w:val="86"/>
  </w:num>
  <w:num w:numId="114" w16cid:durableId="969752091">
    <w:abstractNumId w:val="124"/>
  </w:num>
  <w:num w:numId="115" w16cid:durableId="612710996">
    <w:abstractNumId w:val="143"/>
  </w:num>
  <w:num w:numId="116" w16cid:durableId="1699433690">
    <w:abstractNumId w:val="167"/>
  </w:num>
  <w:num w:numId="117" w16cid:durableId="1397514213">
    <w:abstractNumId w:val="118"/>
  </w:num>
  <w:num w:numId="118" w16cid:durableId="1736007564">
    <w:abstractNumId w:val="108"/>
  </w:num>
  <w:num w:numId="119" w16cid:durableId="1122848572">
    <w:abstractNumId w:val="169"/>
  </w:num>
  <w:num w:numId="120" w16cid:durableId="957446368">
    <w:abstractNumId w:val="14"/>
  </w:num>
  <w:num w:numId="121" w16cid:durableId="1102916302">
    <w:abstractNumId w:val="106"/>
  </w:num>
  <w:num w:numId="122" w16cid:durableId="1190558915">
    <w:abstractNumId w:val="41"/>
  </w:num>
  <w:num w:numId="123" w16cid:durableId="1781799378">
    <w:abstractNumId w:val="88"/>
  </w:num>
  <w:num w:numId="124" w16cid:durableId="1413116348">
    <w:abstractNumId w:val="24"/>
  </w:num>
  <w:num w:numId="125" w16cid:durableId="1812864081">
    <w:abstractNumId w:val="31"/>
  </w:num>
  <w:num w:numId="126" w16cid:durableId="406268431">
    <w:abstractNumId w:val="96"/>
  </w:num>
  <w:num w:numId="127" w16cid:durableId="1438017708">
    <w:abstractNumId w:val="112"/>
  </w:num>
  <w:num w:numId="128" w16cid:durableId="1902054395">
    <w:abstractNumId w:val="131"/>
  </w:num>
  <w:num w:numId="129" w16cid:durableId="873924919">
    <w:abstractNumId w:val="82"/>
  </w:num>
  <w:num w:numId="130" w16cid:durableId="813136000">
    <w:abstractNumId w:val="62"/>
  </w:num>
  <w:num w:numId="131" w16cid:durableId="1567960076">
    <w:abstractNumId w:val="159"/>
  </w:num>
  <w:num w:numId="132" w16cid:durableId="535239335">
    <w:abstractNumId w:val="53"/>
  </w:num>
  <w:num w:numId="133" w16cid:durableId="1486316904">
    <w:abstractNumId w:val="10"/>
  </w:num>
  <w:num w:numId="134" w16cid:durableId="163320161">
    <w:abstractNumId w:val="165"/>
  </w:num>
  <w:num w:numId="135" w16cid:durableId="1777094472">
    <w:abstractNumId w:val="90"/>
  </w:num>
  <w:num w:numId="136" w16cid:durableId="226114745">
    <w:abstractNumId w:val="98"/>
  </w:num>
  <w:num w:numId="137" w16cid:durableId="972253652">
    <w:abstractNumId w:val="65"/>
  </w:num>
  <w:num w:numId="138" w16cid:durableId="2126581100">
    <w:abstractNumId w:val="58"/>
  </w:num>
  <w:num w:numId="139" w16cid:durableId="1147088801">
    <w:abstractNumId w:val="133"/>
  </w:num>
  <w:num w:numId="140" w16cid:durableId="1434668989">
    <w:abstractNumId w:val="117"/>
  </w:num>
  <w:num w:numId="141" w16cid:durableId="1763987915">
    <w:abstractNumId w:val="74"/>
  </w:num>
  <w:num w:numId="142" w16cid:durableId="785660024">
    <w:abstractNumId w:val="27"/>
  </w:num>
  <w:num w:numId="143" w16cid:durableId="1971354223">
    <w:abstractNumId w:val="101"/>
  </w:num>
  <w:num w:numId="144" w16cid:durableId="536625186">
    <w:abstractNumId w:val="29"/>
  </w:num>
  <w:num w:numId="145" w16cid:durableId="601645050">
    <w:abstractNumId w:val="114"/>
  </w:num>
  <w:num w:numId="146" w16cid:durableId="9139774">
    <w:abstractNumId w:val="141"/>
  </w:num>
  <w:num w:numId="147" w16cid:durableId="2041658977">
    <w:abstractNumId w:val="105"/>
  </w:num>
  <w:num w:numId="148" w16cid:durableId="1152059319">
    <w:abstractNumId w:val="45"/>
  </w:num>
  <w:num w:numId="149" w16cid:durableId="1571036040">
    <w:abstractNumId w:val="155"/>
  </w:num>
  <w:num w:numId="150" w16cid:durableId="689531098">
    <w:abstractNumId w:val="79"/>
  </w:num>
  <w:num w:numId="151" w16cid:durableId="956369600">
    <w:abstractNumId w:val="32"/>
  </w:num>
  <w:num w:numId="152" w16cid:durableId="659846405">
    <w:abstractNumId w:val="15"/>
  </w:num>
  <w:num w:numId="153" w16cid:durableId="180897418">
    <w:abstractNumId w:val="111"/>
  </w:num>
  <w:num w:numId="154" w16cid:durableId="1580408734">
    <w:abstractNumId w:val="36"/>
  </w:num>
  <w:num w:numId="155" w16cid:durableId="799344460">
    <w:abstractNumId w:val="66"/>
  </w:num>
  <w:num w:numId="156" w16cid:durableId="1760448139">
    <w:abstractNumId w:val="156"/>
  </w:num>
  <w:num w:numId="157" w16cid:durableId="844511145">
    <w:abstractNumId w:val="166"/>
  </w:num>
  <w:num w:numId="158" w16cid:durableId="587885561">
    <w:abstractNumId w:val="154"/>
  </w:num>
  <w:num w:numId="159" w16cid:durableId="180900227">
    <w:abstractNumId w:val="128"/>
  </w:num>
  <w:num w:numId="160" w16cid:durableId="1867713703">
    <w:abstractNumId w:val="48"/>
  </w:num>
  <w:num w:numId="161" w16cid:durableId="580870463">
    <w:abstractNumId w:val="107"/>
  </w:num>
  <w:num w:numId="162" w16cid:durableId="1606693321">
    <w:abstractNumId w:val="59"/>
  </w:num>
  <w:num w:numId="163" w16cid:durableId="468519619">
    <w:abstractNumId w:val="46"/>
  </w:num>
  <w:num w:numId="164" w16cid:durableId="1647514616">
    <w:abstractNumId w:val="78"/>
  </w:num>
  <w:num w:numId="165" w16cid:durableId="1998066959">
    <w:abstractNumId w:val="97"/>
  </w:num>
  <w:num w:numId="166" w16cid:durableId="1186017490">
    <w:abstractNumId w:val="69"/>
  </w:num>
  <w:num w:numId="167" w16cid:durableId="1121799499">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1F69"/>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230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0E4E"/>
    <w:rsid w:val="00352507"/>
    <w:rsid w:val="00354471"/>
    <w:rsid w:val="0035690D"/>
    <w:rsid w:val="00360DBE"/>
    <w:rsid w:val="003610FB"/>
    <w:rsid w:val="0036552E"/>
    <w:rsid w:val="00371797"/>
    <w:rsid w:val="00372101"/>
    <w:rsid w:val="00373FD2"/>
    <w:rsid w:val="00374A73"/>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849"/>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27910"/>
    <w:rsid w:val="00633C18"/>
    <w:rsid w:val="00636C52"/>
    <w:rsid w:val="00636D04"/>
    <w:rsid w:val="0063792F"/>
    <w:rsid w:val="0064372A"/>
    <w:rsid w:val="00646190"/>
    <w:rsid w:val="0065426F"/>
    <w:rsid w:val="00654952"/>
    <w:rsid w:val="006552DE"/>
    <w:rsid w:val="006555C1"/>
    <w:rsid w:val="00655CBE"/>
    <w:rsid w:val="0066120D"/>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55D8"/>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28C4"/>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0892"/>
    <w:rsid w:val="00BD2436"/>
    <w:rsid w:val="00BD732F"/>
    <w:rsid w:val="00BE01AE"/>
    <w:rsid w:val="00BE08A2"/>
    <w:rsid w:val="00BE11EA"/>
    <w:rsid w:val="00BE1756"/>
    <w:rsid w:val="00BE2CB0"/>
    <w:rsid w:val="00BE3577"/>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40E8"/>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264B"/>
    <w:rsid w:val="00DA5C01"/>
    <w:rsid w:val="00DB1A6A"/>
    <w:rsid w:val="00DC55BF"/>
    <w:rsid w:val="00DC613F"/>
    <w:rsid w:val="00DC6BC4"/>
    <w:rsid w:val="00DD03F8"/>
    <w:rsid w:val="00DD0B68"/>
    <w:rsid w:val="00DD34D8"/>
    <w:rsid w:val="00DD3E00"/>
    <w:rsid w:val="00DE2574"/>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15ED9"/>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1FD4"/>
    <w:rsid w:val="00FC244D"/>
    <w:rsid w:val="00FC49A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2142</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2024-05-03T15:57:00Z</dcterms:created>
  <dcterms:modified xsi:type="dcterms:W3CDTF">2024-05-03T16:45:00Z</dcterms:modified>
</cp:coreProperties>
</file>