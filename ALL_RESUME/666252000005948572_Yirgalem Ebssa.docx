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FEC98" w14:textId="77777777" w:rsidR="00C81039" w:rsidRPr="0025095A" w:rsidRDefault="00C81039" w:rsidP="002864AE">
      <w:pPr>
        <w:pStyle w:val="Title"/>
        <w:jc w:val="left"/>
        <w:rPr>
          <w:rFonts w:asciiTheme="minorHAnsi" w:hAnsiTheme="minorHAnsi" w:cstheme="minorHAnsi"/>
          <w:caps/>
          <w:smallCaps w:val="0"/>
          <w:sz w:val="10"/>
          <w:szCs w:val="22"/>
        </w:rPr>
      </w:pPr>
    </w:p>
    <w:p w14:paraId="78DB172A" w14:textId="3D56C955" w:rsidR="00C81039" w:rsidRPr="00511C42" w:rsidRDefault="00511C42" w:rsidP="00511C42">
      <w:pPr>
        <w:pStyle w:val="Title"/>
        <w:pBdr>
          <w:bottom w:val="single" w:sz="12" w:space="1" w:color="auto"/>
        </w:pBdr>
        <w:jc w:val="left"/>
        <w:rPr>
          <w:rFonts w:asciiTheme="minorHAnsi" w:hAnsiTheme="minorHAnsi" w:cstheme="minorHAnsi"/>
          <w:caps/>
          <w:smallCaps w:val="0"/>
          <w:sz w:val="22"/>
          <w:szCs w:val="22"/>
        </w:rPr>
      </w:pPr>
      <w:r w:rsidRPr="00511C42">
        <w:rPr>
          <w:rFonts w:asciiTheme="minorHAnsi" w:hAnsiTheme="minorHAnsi" w:cstheme="minorHAnsi"/>
          <w:caps/>
          <w:smallCaps w:val="0"/>
          <w:sz w:val="22"/>
          <w:szCs w:val="22"/>
        </w:rPr>
        <w:t>SUMMARY</w:t>
      </w:r>
      <w:r>
        <w:rPr>
          <w:rFonts w:asciiTheme="minorHAnsi" w:hAnsiTheme="minorHAnsi" w:cstheme="minorHAnsi"/>
          <w:caps/>
          <w:smallCaps w:val="0"/>
          <w:sz w:val="22"/>
          <w:szCs w:val="22"/>
        </w:rPr>
        <w:t>:</w:t>
      </w:r>
    </w:p>
    <w:p w14:paraId="144B1656" w14:textId="77777777" w:rsidR="00511C42" w:rsidRPr="00511C42" w:rsidRDefault="00511C42" w:rsidP="00511C42">
      <w:pPr>
        <w:pStyle w:val="NoSpacing"/>
        <w:rPr>
          <w:sz w:val="10"/>
        </w:rPr>
      </w:pPr>
    </w:p>
    <w:p w14:paraId="6CB3655B" w14:textId="77777777" w:rsidR="00CB7DBD" w:rsidRPr="00CB7DBD" w:rsidRDefault="00CB7DBD">
      <w:pPr>
        <w:pStyle w:val="NoSpacing"/>
        <w:numPr>
          <w:ilvl w:val="0"/>
          <w:numId w:val="36"/>
        </w:numPr>
      </w:pPr>
      <w:r w:rsidRPr="00CB7DBD">
        <w:t>Over 17 years of experience in designing, implementing, customizing, migrating, and deploying solutions using Office 365/ SharePoint online and Microsoft Dynamics/SP2016/SP2013/SP2010/MOSS 2007 and C# Visio</w:t>
      </w:r>
    </w:p>
    <w:p w14:paraId="39443398" w14:textId="201D8BA0" w:rsidR="00CB7DBD" w:rsidRPr="00CB7DBD" w:rsidRDefault="00CB7DBD">
      <w:pPr>
        <w:pStyle w:val="NoSpacing"/>
        <w:numPr>
          <w:ilvl w:val="0"/>
          <w:numId w:val="36"/>
        </w:numPr>
      </w:pPr>
      <w:r w:rsidRPr="00CB7DBD">
        <w:t xml:space="preserve">Experienced in Microsoft Dynamics 365 Business Process Flow Development and customization </w:t>
      </w:r>
    </w:p>
    <w:p w14:paraId="087C187A" w14:textId="77777777" w:rsidR="00CB7DBD" w:rsidRPr="00CB7DBD" w:rsidRDefault="00CB7DBD">
      <w:pPr>
        <w:pStyle w:val="NoSpacing"/>
        <w:numPr>
          <w:ilvl w:val="0"/>
          <w:numId w:val="36"/>
        </w:numPr>
      </w:pPr>
      <w:r w:rsidRPr="00CB7DBD">
        <w:t xml:space="preserve">Applied Ribbon Workbench third party solution and Power BI Report into Microsoft Dynamics 365  </w:t>
      </w:r>
    </w:p>
    <w:p w14:paraId="1BC3B406" w14:textId="77777777" w:rsidR="00CB7DBD" w:rsidRPr="00CB7DBD" w:rsidRDefault="00CB7DBD">
      <w:pPr>
        <w:pStyle w:val="NoSpacing"/>
        <w:numPr>
          <w:ilvl w:val="0"/>
          <w:numId w:val="36"/>
        </w:numPr>
      </w:pPr>
      <w:r w:rsidRPr="00CB7DBD">
        <w:t xml:space="preserve">Demonstrated expertise in all phases of full lifecycle software development, including requirement gathering, designing, developing, testing, deployment, and maintenance </w:t>
      </w:r>
    </w:p>
    <w:p w14:paraId="3DDE0A65" w14:textId="77777777" w:rsidR="00CB7DBD" w:rsidRPr="00CB7DBD" w:rsidRDefault="00CB7DBD">
      <w:pPr>
        <w:pStyle w:val="NoSpacing"/>
        <w:numPr>
          <w:ilvl w:val="0"/>
          <w:numId w:val="36"/>
        </w:numPr>
      </w:pPr>
      <w:r w:rsidRPr="00CB7DBD">
        <w:t>Extensive experience in customizing and developing SharePoint components including Microsoft InfoPath forms, web parts, workflows, BCS (Business Connectivity Services), user controls and web controls, wikis, and blogs using SharePoint, SharePoint Designer, and Visual Studio 2010/2008</w:t>
      </w:r>
    </w:p>
    <w:p w14:paraId="0A4191B9" w14:textId="77777777" w:rsidR="00CB7DBD" w:rsidRPr="00CB7DBD" w:rsidRDefault="00CB7DBD">
      <w:pPr>
        <w:pStyle w:val="NoSpacing"/>
        <w:numPr>
          <w:ilvl w:val="0"/>
          <w:numId w:val="36"/>
        </w:numPr>
      </w:pPr>
      <w:r w:rsidRPr="00CB7DBD">
        <w:t>Experience in SharePoint Migration from SP2010 to SP2013/SP2016/SPO using SharePoint CA, PowerShell and Metavis and Task Scheduler tools</w:t>
      </w:r>
    </w:p>
    <w:p w14:paraId="10800F32" w14:textId="77777777" w:rsidR="00CB7DBD" w:rsidRDefault="00CB7DBD">
      <w:pPr>
        <w:pStyle w:val="NoSpacing"/>
        <w:numPr>
          <w:ilvl w:val="0"/>
          <w:numId w:val="36"/>
        </w:numPr>
      </w:pPr>
      <w:r w:rsidRPr="00CB7DBD">
        <w:t xml:space="preserve">Good experience in using third party tools like Nintex form and workflow, Lightning Conductor web part </w:t>
      </w:r>
    </w:p>
    <w:p w14:paraId="37047468" w14:textId="4AE12E8A" w:rsidR="00334FF0" w:rsidRPr="00CB7DBD" w:rsidRDefault="00334FF0">
      <w:pPr>
        <w:pStyle w:val="NoSpacing"/>
        <w:numPr>
          <w:ilvl w:val="0"/>
          <w:numId w:val="36"/>
        </w:numPr>
      </w:pPr>
      <w:r w:rsidRPr="00334FF0">
        <w:t>Experienced using the Scrum agile framework and use of tools such as Azure DevOps and JIRA Agile.</w:t>
      </w:r>
    </w:p>
    <w:p w14:paraId="1BD3B25B" w14:textId="77777777" w:rsidR="00CB7DBD" w:rsidRPr="00CB7DBD" w:rsidRDefault="00CB7DBD">
      <w:pPr>
        <w:pStyle w:val="NoSpacing"/>
        <w:numPr>
          <w:ilvl w:val="0"/>
          <w:numId w:val="36"/>
        </w:numPr>
      </w:pPr>
      <w:r w:rsidRPr="00CB7DBD">
        <w:t>Strong Experience in customizing site collection, sites, site templates, document libraries and lists, custom content types, features, using SharePoint 2010/2007, SharePoint Designer 2010/2007, and Visual Studio 2010/2008</w:t>
      </w:r>
    </w:p>
    <w:p w14:paraId="236E0196" w14:textId="77777777" w:rsidR="00CB7DBD" w:rsidRPr="00CB7DBD" w:rsidRDefault="00CB7DBD">
      <w:pPr>
        <w:pStyle w:val="NoSpacing"/>
        <w:numPr>
          <w:ilvl w:val="0"/>
          <w:numId w:val="36"/>
        </w:numPr>
      </w:pPr>
      <w:r w:rsidRPr="00CB7DBD">
        <w:t xml:space="preserve">Experience in administering SQL Server 2012/2010/2008 and Windows Server 2012/2008/2003 </w:t>
      </w:r>
    </w:p>
    <w:p w14:paraId="4E3F97A1" w14:textId="77777777" w:rsidR="00CB7DBD" w:rsidRPr="00CB7DBD" w:rsidRDefault="00CB7DBD">
      <w:pPr>
        <w:pStyle w:val="NoSpacing"/>
        <w:numPr>
          <w:ilvl w:val="0"/>
          <w:numId w:val="36"/>
        </w:numPr>
      </w:pPr>
      <w:r w:rsidRPr="00CB7DBD">
        <w:t xml:space="preserve">Hands on experience in integrating Visio with SharePoint, developing Power BI reports and apps </w:t>
      </w:r>
    </w:p>
    <w:p w14:paraId="78A8E7E8" w14:textId="77777777" w:rsidR="00CB7DBD" w:rsidRPr="00CB7DBD" w:rsidRDefault="00CB7DBD">
      <w:pPr>
        <w:pStyle w:val="NoSpacing"/>
        <w:numPr>
          <w:ilvl w:val="0"/>
          <w:numId w:val="36"/>
        </w:numPr>
      </w:pPr>
      <w:r w:rsidRPr="00CB7DBD">
        <w:t>Well experienced helping customers with Microsoft Dynamics GP and Microsoft Dynamics CRM</w:t>
      </w:r>
    </w:p>
    <w:p w14:paraId="02D5A91E" w14:textId="77777777" w:rsidR="00CB7DBD" w:rsidRPr="00CB7DBD" w:rsidRDefault="00CB7DBD">
      <w:pPr>
        <w:pStyle w:val="NoSpacing"/>
        <w:numPr>
          <w:ilvl w:val="0"/>
          <w:numId w:val="36"/>
        </w:numPr>
      </w:pPr>
      <w:r w:rsidRPr="00CB7DBD">
        <w:t>Remarkable experience in back-end technologies such as SQL Server Management Studio, SQL Server Reporting Services (SSRS), SSIS, and SQL Server Analysis Services (SSAS)</w:t>
      </w:r>
    </w:p>
    <w:p w14:paraId="59C5A4DC" w14:textId="77777777" w:rsidR="00CB7DBD" w:rsidRPr="00CB7DBD" w:rsidRDefault="00CB7DBD">
      <w:pPr>
        <w:pStyle w:val="NoSpacing"/>
        <w:numPr>
          <w:ilvl w:val="0"/>
          <w:numId w:val="36"/>
        </w:numPr>
      </w:pPr>
      <w:r w:rsidRPr="00CB7DBD">
        <w:t>Experience in working with configuration and customization of Excel Services to manage Microsoft Office Excel Workbooks in SharePoint UI, and Web Content Management (WCM)</w:t>
      </w:r>
    </w:p>
    <w:p w14:paraId="0E527846" w14:textId="77777777" w:rsidR="00CB7DBD" w:rsidRPr="00CB7DBD" w:rsidRDefault="00CB7DBD">
      <w:pPr>
        <w:pStyle w:val="NoSpacing"/>
        <w:numPr>
          <w:ilvl w:val="0"/>
          <w:numId w:val="36"/>
        </w:numPr>
      </w:pPr>
      <w:r w:rsidRPr="00CB7DBD">
        <w:t>Developed and maintained applications using C#.  Implemented ADO.NET database connection.</w:t>
      </w:r>
    </w:p>
    <w:p w14:paraId="0CDCD293" w14:textId="77777777" w:rsidR="00CB7DBD" w:rsidRPr="00CB7DBD" w:rsidRDefault="00CB7DBD">
      <w:pPr>
        <w:pStyle w:val="NoSpacing"/>
        <w:numPr>
          <w:ilvl w:val="0"/>
          <w:numId w:val="36"/>
        </w:numPr>
      </w:pPr>
      <w:r w:rsidRPr="00CB7DBD">
        <w:t>Experience managing Active Directory, users and network resources and troubleshot network problems.</w:t>
      </w:r>
    </w:p>
    <w:p w14:paraId="341F643A" w14:textId="0E870D46" w:rsidR="001509BC" w:rsidRPr="00CB7DBD" w:rsidRDefault="00CB7DBD">
      <w:pPr>
        <w:pStyle w:val="NoSpacing"/>
        <w:numPr>
          <w:ilvl w:val="0"/>
          <w:numId w:val="36"/>
        </w:numPr>
      </w:pPr>
      <w:r w:rsidRPr="00CB7DBD">
        <w:t>Excellent communication, teamwork, and analytical skills</w:t>
      </w:r>
    </w:p>
    <w:p w14:paraId="5178D1FB" w14:textId="77777777" w:rsidR="00CB7DBD" w:rsidRDefault="00CB7DBD" w:rsidP="00532972">
      <w:pPr>
        <w:pStyle w:val="Title"/>
        <w:pBdr>
          <w:bottom w:val="single" w:sz="12" w:space="1" w:color="auto"/>
        </w:pBdr>
        <w:jc w:val="left"/>
        <w:rPr>
          <w:rFonts w:asciiTheme="minorHAnsi" w:hAnsiTheme="minorHAnsi" w:cstheme="minorHAnsi"/>
          <w:caps/>
          <w:smallCaps w:val="0"/>
          <w:sz w:val="22"/>
          <w:szCs w:val="22"/>
        </w:rPr>
      </w:pPr>
    </w:p>
    <w:p w14:paraId="37D94D96" w14:textId="5ED53356"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5C6E4582" w14:textId="7CD35ED8" w:rsidR="00CB7DBD" w:rsidRPr="00CB7DBD" w:rsidRDefault="00CB7DBD" w:rsidP="00CB7DBD">
      <w:pPr>
        <w:pStyle w:val="NoSpacing"/>
        <w:rPr>
          <w:b/>
          <w:bCs/>
        </w:rPr>
      </w:pPr>
      <w:r w:rsidRPr="00CB7DBD">
        <w:rPr>
          <w:b/>
          <w:bCs/>
        </w:rPr>
        <w:t xml:space="preserve">Infosys   </w:t>
      </w:r>
      <w:r w:rsidRPr="00CB7DBD">
        <w:rPr>
          <w:b/>
          <w:bCs/>
        </w:rPr>
        <w:tab/>
      </w:r>
      <w:r w:rsidRPr="00CB7DBD">
        <w:rPr>
          <w:b/>
          <w:bCs/>
        </w:rPr>
        <w:tab/>
      </w:r>
      <w:r w:rsidRPr="00CB7DBD">
        <w:rPr>
          <w:b/>
          <w:bCs/>
        </w:rPr>
        <w:tab/>
      </w:r>
      <w:r w:rsidRPr="00CB7DBD">
        <w:rPr>
          <w:b/>
          <w:bCs/>
        </w:rPr>
        <w:tab/>
      </w:r>
      <w:r w:rsidRPr="00CB7DBD">
        <w:rPr>
          <w:b/>
          <w:bCs/>
        </w:rPr>
        <w:tab/>
      </w:r>
      <w:r w:rsidRPr="00CB7DBD">
        <w:rPr>
          <w:b/>
          <w:bCs/>
        </w:rPr>
        <w:tab/>
      </w:r>
      <w:r w:rsidRPr="00CB7DBD">
        <w:rPr>
          <w:b/>
          <w:bCs/>
        </w:rPr>
        <w:tab/>
      </w:r>
      <w:r w:rsidRPr="00CB7DBD">
        <w:rPr>
          <w:b/>
          <w:bCs/>
        </w:rPr>
        <w:tab/>
      </w:r>
      <w:r w:rsidRPr="00CB7DBD">
        <w:rPr>
          <w:b/>
          <w:bCs/>
        </w:rPr>
        <w:tab/>
      </w:r>
      <w:r w:rsidRPr="00CB7DBD">
        <w:rPr>
          <w:b/>
          <w:bCs/>
        </w:rPr>
        <w:tab/>
        <w:t>April 2022 – Present</w:t>
      </w:r>
    </w:p>
    <w:p w14:paraId="0D6D6FF6" w14:textId="68469CEA" w:rsidR="00CB7DBD" w:rsidRPr="00CB7DBD" w:rsidRDefault="00CB7DBD" w:rsidP="00CB7DBD">
      <w:pPr>
        <w:pStyle w:val="NoSpacing"/>
        <w:rPr>
          <w:b/>
          <w:bCs/>
        </w:rPr>
      </w:pPr>
      <w:r w:rsidRPr="00CB7DBD">
        <w:rPr>
          <w:b/>
          <w:bCs/>
        </w:rPr>
        <w:t>Microsoft/MCIO/Compass</w:t>
      </w:r>
    </w:p>
    <w:p w14:paraId="3A6CDAC7" w14:textId="25089083" w:rsidR="00CB7DBD" w:rsidRPr="00CB7DBD" w:rsidRDefault="00CB7DBD" w:rsidP="00CB7DBD">
      <w:pPr>
        <w:pStyle w:val="NoSpacing"/>
        <w:rPr>
          <w:b/>
          <w:bCs/>
        </w:rPr>
      </w:pPr>
      <w:r w:rsidRPr="00CB7DBD">
        <w:rPr>
          <w:b/>
          <w:bCs/>
        </w:rPr>
        <w:t>Supporting Microsoft MCIO Compass Dynamics 365 Development project And ACE D365 Support</w:t>
      </w:r>
    </w:p>
    <w:p w14:paraId="7D11D6C9" w14:textId="0E7B9C33" w:rsidR="00CB7DBD" w:rsidRPr="00CB7DBD" w:rsidRDefault="00CB7DBD" w:rsidP="00CB7DBD">
      <w:pPr>
        <w:pStyle w:val="NoSpacing"/>
        <w:rPr>
          <w:b/>
          <w:bCs/>
        </w:rPr>
      </w:pPr>
      <w:r w:rsidRPr="00CB7DBD">
        <w:rPr>
          <w:b/>
          <w:bCs/>
        </w:rPr>
        <w:t>Snr. Dynamics 365 Developer</w:t>
      </w:r>
      <w:r>
        <w:rPr>
          <w:b/>
          <w:bCs/>
        </w:rPr>
        <w:t xml:space="preserve"> / </w:t>
      </w:r>
      <w:r w:rsidRPr="00CB7DBD">
        <w:rPr>
          <w:b/>
          <w:bCs/>
        </w:rPr>
        <w:t>Consultant</w:t>
      </w:r>
    </w:p>
    <w:p w14:paraId="3069DCB3" w14:textId="77777777" w:rsidR="00CB7DBD" w:rsidRPr="00CB7DBD" w:rsidRDefault="00CB7DBD" w:rsidP="00CB7DBD">
      <w:pPr>
        <w:pStyle w:val="NoSpacing"/>
        <w:rPr>
          <w:sz w:val="10"/>
        </w:rPr>
      </w:pPr>
    </w:p>
    <w:p w14:paraId="68448648" w14:textId="5EAA2B94" w:rsidR="00CB7DBD" w:rsidRPr="00CB7DBD" w:rsidRDefault="00CB7DBD">
      <w:pPr>
        <w:pStyle w:val="NoSpacing"/>
        <w:numPr>
          <w:ilvl w:val="0"/>
          <w:numId w:val="37"/>
        </w:numPr>
      </w:pPr>
      <w:r w:rsidRPr="00CB7DBD">
        <w:t>In my role, I provided comprehensive support to customers on various Dynamics 365 cases, utilizing Kusto query and unify tools to investigate and resolve issues effectively. Additionally, I successfully led and coordinated a diverse team of 9 onshore and offshore D365 developers, providing guidance and fostering a collaborative work environment through regular lunch and learn sessions for knowledge sharing</w:t>
      </w:r>
      <w:r w:rsidR="00A31728">
        <w:t xml:space="preserve"> and </w:t>
      </w:r>
      <w:r w:rsidR="002054FF" w:rsidRPr="002054FF">
        <w:t>Created queues and relays using Azure Service Bus.</w:t>
      </w:r>
    </w:p>
    <w:p w14:paraId="67F7E44B" w14:textId="77777777" w:rsidR="00CB7DBD" w:rsidRPr="00CB7DBD" w:rsidRDefault="00CB7DBD">
      <w:pPr>
        <w:pStyle w:val="NoSpacing"/>
        <w:numPr>
          <w:ilvl w:val="0"/>
          <w:numId w:val="37"/>
        </w:numPr>
      </w:pPr>
      <w:r w:rsidRPr="00CB7DBD">
        <w:t>My responsibilities included the development of Plugins and custom web resources using .NET, ensuring alignment with requirements and deployment practices. I also conducted analysis, development, and publication of Power BI Dashboards within D365 and deployed Power Fx to Model Driven Applications.</w:t>
      </w:r>
    </w:p>
    <w:p w14:paraId="48C5CA6E" w14:textId="16B42B05" w:rsidR="00CB7DBD" w:rsidRDefault="00CB7DBD">
      <w:pPr>
        <w:pStyle w:val="NoSpacing"/>
        <w:numPr>
          <w:ilvl w:val="0"/>
          <w:numId w:val="37"/>
        </w:numPr>
      </w:pPr>
      <w:r w:rsidRPr="00CB7DBD">
        <w:lastRenderedPageBreak/>
        <w:t>Furthermore, I took the lead in remediating multiple existing Dynamics 365 products, including Customer Service, Sales, and Finance &amp; Operations. This involved developing PowerApps forms, Power Automates, and conducting various data cleansing activities. I collaborated closely with team members to overcome challenges and ensure project success, while also transferring knowledge within the team as needed</w:t>
      </w:r>
      <w:r w:rsidR="00334FF0">
        <w:t xml:space="preserve"> and </w:t>
      </w:r>
      <w:r w:rsidR="00334FF0" w:rsidRPr="00334FF0">
        <w:t>Connected data from different sources like SharePoint, SQL, or Data verse in PowerApps</w:t>
      </w:r>
      <w:r w:rsidR="00334FF0">
        <w:t>.</w:t>
      </w:r>
    </w:p>
    <w:p w14:paraId="4E0E5750" w14:textId="5F796BE0" w:rsidR="00755C33" w:rsidRPr="00CB7DBD" w:rsidRDefault="00755C33">
      <w:pPr>
        <w:pStyle w:val="NoSpacing"/>
        <w:numPr>
          <w:ilvl w:val="0"/>
          <w:numId w:val="37"/>
        </w:numPr>
      </w:pPr>
      <w:r w:rsidRPr="00755C33">
        <w:t>Integrated GitHub with CI/CD pipelines to automate build, test, and deployment processes for Dynamics 365 solutions, reducing manual effort and accelerating time-to-market for new features.</w:t>
      </w:r>
    </w:p>
    <w:p w14:paraId="2DF62F9F" w14:textId="77777777" w:rsidR="00CB7DBD" w:rsidRPr="00CB7DBD" w:rsidRDefault="00CB7DBD">
      <w:pPr>
        <w:pStyle w:val="NoSpacing"/>
        <w:numPr>
          <w:ilvl w:val="0"/>
          <w:numId w:val="37"/>
        </w:numPr>
      </w:pPr>
      <w:r w:rsidRPr="00CB7DBD">
        <w:t>Additionally, I played a key role in deploying managed and unmanaged solutions of D365 to different environments and handling various tickets (ICMs) to resolve bugs and issues promptly. Furthermore, I contributed to streamlining processes by creating email templates in Dynamics 365 and configuring Power Automate for automated email sending.</w:t>
      </w:r>
    </w:p>
    <w:p w14:paraId="4E14DED3" w14:textId="4F599A2E" w:rsidR="001509BC" w:rsidRPr="00CB7DBD" w:rsidRDefault="00CB7DBD">
      <w:pPr>
        <w:pStyle w:val="NoSpacing"/>
        <w:numPr>
          <w:ilvl w:val="0"/>
          <w:numId w:val="37"/>
        </w:numPr>
      </w:pPr>
      <w:r w:rsidRPr="00CB7DBD">
        <w:t>To enhance my skill set, I proactively learned and applied TypeScript for PCF (Power Apps Component Framework) implementation, demonstrating a commitment to ongoing professional development and staying abreast of industry trends.</w:t>
      </w:r>
    </w:p>
    <w:p w14:paraId="087F05C9" w14:textId="77777777" w:rsidR="00CB7DBD" w:rsidRPr="00CB7DBD" w:rsidRDefault="00CB7DBD" w:rsidP="00CB7DBD">
      <w:pPr>
        <w:pStyle w:val="NoSpacing"/>
      </w:pPr>
    </w:p>
    <w:p w14:paraId="33FECBCF" w14:textId="7999487E" w:rsidR="00CB7DBD" w:rsidRPr="00CB7DBD" w:rsidRDefault="00CB7DBD" w:rsidP="00CB7DBD">
      <w:pPr>
        <w:pStyle w:val="NoSpacing"/>
        <w:rPr>
          <w:b/>
          <w:bCs/>
        </w:rPr>
      </w:pPr>
      <w:r w:rsidRPr="00CB7DBD">
        <w:rPr>
          <w:b/>
          <w:bCs/>
        </w:rPr>
        <w:t>Cognizant</w:t>
      </w:r>
      <w:r w:rsidRPr="00CB7DBD">
        <w:rPr>
          <w:b/>
          <w:bCs/>
        </w:rPr>
        <w:tab/>
      </w:r>
      <w:r w:rsidRPr="00CB7DBD">
        <w:rPr>
          <w:b/>
          <w:bCs/>
        </w:rPr>
        <w:tab/>
      </w:r>
      <w:r w:rsidRPr="00CB7DBD">
        <w:rPr>
          <w:b/>
          <w:bCs/>
        </w:rPr>
        <w:tab/>
      </w:r>
      <w:r w:rsidRPr="00CB7DBD">
        <w:rPr>
          <w:b/>
          <w:bCs/>
        </w:rPr>
        <w:tab/>
      </w:r>
      <w:r w:rsidRPr="00CB7DBD">
        <w:rPr>
          <w:b/>
          <w:bCs/>
        </w:rPr>
        <w:tab/>
      </w:r>
      <w:r w:rsidRPr="00CB7DBD">
        <w:rPr>
          <w:b/>
          <w:bCs/>
        </w:rPr>
        <w:tab/>
      </w:r>
      <w:r w:rsidRPr="00CB7DBD">
        <w:rPr>
          <w:b/>
          <w:bCs/>
        </w:rPr>
        <w:tab/>
      </w:r>
      <w:r w:rsidRPr="00CB7DBD">
        <w:rPr>
          <w:b/>
          <w:bCs/>
        </w:rPr>
        <w:tab/>
      </w:r>
      <w:r w:rsidRPr="00CB7DBD">
        <w:rPr>
          <w:b/>
          <w:bCs/>
        </w:rPr>
        <w:tab/>
        <w:t>April 2021-March 2022</w:t>
      </w:r>
    </w:p>
    <w:p w14:paraId="50DD8B75" w14:textId="4BBFE693" w:rsidR="00CB7DBD" w:rsidRPr="00CB7DBD" w:rsidRDefault="00CB7DBD" w:rsidP="00CB7DBD">
      <w:pPr>
        <w:pStyle w:val="NoSpacing"/>
        <w:rPr>
          <w:b/>
          <w:bCs/>
        </w:rPr>
      </w:pPr>
      <w:r w:rsidRPr="00CB7DBD">
        <w:rPr>
          <w:b/>
          <w:bCs/>
        </w:rPr>
        <w:t>Premera SP2013 to SPO Migration</w:t>
      </w:r>
    </w:p>
    <w:p w14:paraId="38C26FD7" w14:textId="0C73D239" w:rsidR="00CB7DBD" w:rsidRPr="00CB7DBD" w:rsidRDefault="00CB7DBD" w:rsidP="00CB7DBD">
      <w:pPr>
        <w:pStyle w:val="NoSpacing"/>
        <w:rPr>
          <w:b/>
          <w:bCs/>
        </w:rPr>
      </w:pPr>
      <w:r w:rsidRPr="00CB7DBD">
        <w:rPr>
          <w:b/>
          <w:bCs/>
        </w:rPr>
        <w:t>SNR. Associate Projects</w:t>
      </w:r>
    </w:p>
    <w:p w14:paraId="16496F83" w14:textId="77777777" w:rsidR="00CB7DBD" w:rsidRPr="00CB7DBD" w:rsidRDefault="00CB7DBD" w:rsidP="00CB7DBD">
      <w:pPr>
        <w:pStyle w:val="NoSpacing"/>
        <w:rPr>
          <w:sz w:val="10"/>
        </w:rPr>
      </w:pPr>
    </w:p>
    <w:p w14:paraId="0B0FC8C9" w14:textId="60D64533" w:rsidR="00CB7DBD" w:rsidRPr="00CB7DBD" w:rsidRDefault="00CB7DBD">
      <w:pPr>
        <w:pStyle w:val="NoSpacing"/>
        <w:numPr>
          <w:ilvl w:val="0"/>
          <w:numId w:val="38"/>
        </w:numPr>
      </w:pPr>
      <w:r w:rsidRPr="00CB7DBD">
        <w:t>Migration and Remediation of multiple sites from SharePoint 2013 to SharePoint Online using Content Matrix (Metalogix) and SharePoint Migration Tool (SMT)</w:t>
      </w:r>
    </w:p>
    <w:p w14:paraId="1A47B75B" w14:textId="19106DCC" w:rsidR="00CB7DBD" w:rsidRPr="00CB7DBD" w:rsidRDefault="00CB7DBD">
      <w:pPr>
        <w:pStyle w:val="NoSpacing"/>
        <w:numPr>
          <w:ilvl w:val="0"/>
          <w:numId w:val="38"/>
        </w:numPr>
      </w:pPr>
      <w:r w:rsidRPr="00CB7DBD">
        <w:t>In my role, I played a pivotal role in integrating SharePoint with Power Platform Products such as Canvas and Model Driven apps, as well as Power Automate, ensuring seamless functionality and enhanced productivity. I effectively coordinated a team of more than six members to implement the required changes, fostering collaboration and synergy within the team.</w:t>
      </w:r>
    </w:p>
    <w:p w14:paraId="78F770EA" w14:textId="77777777" w:rsidR="00CB7DBD" w:rsidRDefault="00CB7DBD">
      <w:pPr>
        <w:pStyle w:val="NoSpacing"/>
        <w:numPr>
          <w:ilvl w:val="0"/>
          <w:numId w:val="38"/>
        </w:numPr>
      </w:pPr>
      <w:r w:rsidRPr="00CB7DBD">
        <w:t>I spearheaded the migration of multiple sites using the content matrix tool, overseeing the process from start to finish. Additionally, I successfully remediated these sites post-migration, addressing any issues or discrepancies to ensure optimal performance. I conducted Delta migration and remediation of sites following smoke tests, demonstrating attention to detail and a commitment to quality assurance.</w:t>
      </w:r>
    </w:p>
    <w:p w14:paraId="56789E55" w14:textId="36BEDBB7" w:rsidR="00755C33" w:rsidRPr="00CB7DBD" w:rsidRDefault="00755C33">
      <w:pPr>
        <w:pStyle w:val="NoSpacing"/>
        <w:numPr>
          <w:ilvl w:val="0"/>
          <w:numId w:val="38"/>
        </w:numPr>
      </w:pPr>
      <w:r w:rsidRPr="00755C33">
        <w:t>Utilized GitHub issue tracking and project management features to prioritize tasks, track progress, and communicate project milestones effectively within cross-functional Dynamics 365 development teams.</w:t>
      </w:r>
    </w:p>
    <w:p w14:paraId="543EFADA" w14:textId="77777777" w:rsidR="00CB7DBD" w:rsidRPr="00CB7DBD" w:rsidRDefault="00CB7DBD">
      <w:pPr>
        <w:pStyle w:val="NoSpacing"/>
        <w:numPr>
          <w:ilvl w:val="0"/>
          <w:numId w:val="38"/>
        </w:numPr>
      </w:pPr>
      <w:r w:rsidRPr="00CB7DBD">
        <w:t>As part of my responsibilities, I developed PowerApps forms and integrated Power Automate solutions into the implementation, leveraging various technical skills to remediate sites as needed. Collaboration with team members was integral to the success of the project, and I documented every change made during the migration process for future reference and transparency.</w:t>
      </w:r>
    </w:p>
    <w:p w14:paraId="6200CF4E" w14:textId="66BE616A" w:rsidR="00CB7DBD" w:rsidRPr="00CB7DBD" w:rsidRDefault="00CB7DBD">
      <w:pPr>
        <w:pStyle w:val="NoSpacing"/>
        <w:numPr>
          <w:ilvl w:val="0"/>
          <w:numId w:val="38"/>
        </w:numPr>
      </w:pPr>
      <w:r w:rsidRPr="00CB7DBD">
        <w:t>I actively sought to gain and transfer knowledge within the team, contributing to a culture of continuous learning and development. Despite facing urgent time constraints, I efficiently managed the migration and remediation of multiple projects, demonstrating adaptability and resilience in high-pressure situations.</w:t>
      </w:r>
    </w:p>
    <w:p w14:paraId="16C3986F" w14:textId="77777777" w:rsidR="00CB7DBD" w:rsidRPr="00CB7DBD" w:rsidRDefault="00CB7DBD" w:rsidP="00CB7DBD">
      <w:pPr>
        <w:pStyle w:val="NoSpacing"/>
      </w:pPr>
    </w:p>
    <w:p w14:paraId="371FFC00" w14:textId="553DD8B5" w:rsidR="00126E53" w:rsidRPr="00126E53" w:rsidRDefault="00126E53" w:rsidP="00126E53">
      <w:pPr>
        <w:pStyle w:val="NoSpacing"/>
        <w:rPr>
          <w:b/>
          <w:bCs/>
        </w:rPr>
      </w:pPr>
      <w:r w:rsidRPr="00126E53">
        <w:rPr>
          <w:b/>
          <w:bCs/>
        </w:rPr>
        <w:t xml:space="preserve">TEKsystems                                                                                </w:t>
      </w:r>
      <w:r w:rsidRPr="00126E53">
        <w:rPr>
          <w:b/>
          <w:bCs/>
        </w:rPr>
        <w:tab/>
      </w:r>
      <w:r w:rsidRPr="00126E53">
        <w:rPr>
          <w:b/>
          <w:bCs/>
        </w:rPr>
        <w:tab/>
      </w:r>
      <w:r w:rsidRPr="00126E53">
        <w:rPr>
          <w:b/>
          <w:bCs/>
        </w:rPr>
        <w:tab/>
      </w:r>
      <w:r>
        <w:rPr>
          <w:b/>
          <w:bCs/>
        </w:rPr>
        <w:t xml:space="preserve">           </w:t>
      </w:r>
      <w:r w:rsidRPr="00126E53">
        <w:rPr>
          <w:b/>
          <w:bCs/>
        </w:rPr>
        <w:t>Nov 2019 – March 2021</w:t>
      </w:r>
    </w:p>
    <w:p w14:paraId="61136982" w14:textId="77777777" w:rsidR="00126E53" w:rsidRPr="00126E53" w:rsidRDefault="00126E53" w:rsidP="00126E53">
      <w:pPr>
        <w:pStyle w:val="NoSpacing"/>
        <w:rPr>
          <w:b/>
          <w:bCs/>
        </w:rPr>
      </w:pPr>
      <w:r w:rsidRPr="00126E53">
        <w:rPr>
          <w:b/>
          <w:bCs/>
        </w:rPr>
        <w:t>Atlanta, GA</w:t>
      </w:r>
    </w:p>
    <w:p w14:paraId="40C39471" w14:textId="27449596" w:rsidR="00126E53" w:rsidRPr="00126E53" w:rsidRDefault="00126E53" w:rsidP="00126E53">
      <w:pPr>
        <w:pStyle w:val="NoSpacing"/>
        <w:rPr>
          <w:b/>
          <w:bCs/>
        </w:rPr>
      </w:pPr>
      <w:r w:rsidRPr="00126E53">
        <w:rPr>
          <w:b/>
          <w:bCs/>
        </w:rPr>
        <w:t>CGH/CDC Supporting OBMS Enhancement and Migration to online Platforms (Dynamics 365)</w:t>
      </w:r>
    </w:p>
    <w:p w14:paraId="2A228254" w14:textId="3F8658C1" w:rsidR="00126E53" w:rsidRPr="00126E53" w:rsidRDefault="00126E53" w:rsidP="00126E53">
      <w:pPr>
        <w:pStyle w:val="NoSpacing"/>
        <w:rPr>
          <w:b/>
          <w:bCs/>
        </w:rPr>
      </w:pPr>
      <w:r w:rsidRPr="00126E53">
        <w:rPr>
          <w:b/>
          <w:bCs/>
        </w:rPr>
        <w:t>Developing and Enhancing Overseas Business Management System. Supporting NCEH/ATSDR SharePoint Migration and Development</w:t>
      </w:r>
    </w:p>
    <w:p w14:paraId="08EE8ABD" w14:textId="4C9A39C9" w:rsidR="00126E53" w:rsidRPr="00126E53" w:rsidRDefault="00126E53" w:rsidP="00126E53">
      <w:pPr>
        <w:pStyle w:val="NoSpacing"/>
        <w:rPr>
          <w:b/>
          <w:bCs/>
        </w:rPr>
      </w:pPr>
      <w:r w:rsidRPr="00126E53">
        <w:rPr>
          <w:b/>
          <w:bCs/>
        </w:rPr>
        <w:t>SNR. SharePoint/Dynamics 365 Developer</w:t>
      </w:r>
    </w:p>
    <w:p w14:paraId="424D2D4E" w14:textId="77777777" w:rsidR="00126E53" w:rsidRPr="00126E53" w:rsidRDefault="00126E53" w:rsidP="00126E53">
      <w:pPr>
        <w:pStyle w:val="NoSpacing"/>
        <w:rPr>
          <w:sz w:val="10"/>
        </w:rPr>
      </w:pPr>
    </w:p>
    <w:p w14:paraId="25CFEF77" w14:textId="77777777" w:rsidR="00126E53" w:rsidRPr="00126E53" w:rsidRDefault="00126E53">
      <w:pPr>
        <w:pStyle w:val="NoSpacing"/>
        <w:numPr>
          <w:ilvl w:val="0"/>
          <w:numId w:val="39"/>
        </w:numPr>
      </w:pPr>
      <w:r w:rsidRPr="00126E53">
        <w:lastRenderedPageBreak/>
        <w:t>In my role, I have been instrumental in developing and enhancing various Power BI Reports tailored for embedding on SharePoint online, effectively leveraging data visualization to facilitate decision-making processes. Additionally, I have developed standalone PowerApps, integrating SharePoint List and SQL Stored Procedures data, thereby streamlining data management processes and improving efficiency.</w:t>
      </w:r>
    </w:p>
    <w:p w14:paraId="0574FA47" w14:textId="63579CA8" w:rsidR="00126E53" w:rsidRPr="00126E53" w:rsidRDefault="00126E53">
      <w:pPr>
        <w:pStyle w:val="NoSpacing"/>
        <w:numPr>
          <w:ilvl w:val="0"/>
          <w:numId w:val="39"/>
        </w:numPr>
      </w:pPr>
      <w:r w:rsidRPr="00126E53">
        <w:t>Furthermore, I have contributed to the creation and enhancement of Power Automate workflows to meet specific business requirements, automating repetitive tasks and improving workflow efficiency. Integration of Ribbon Workbench third-party solutions into Microsoft Dynamics</w:t>
      </w:r>
      <w:r>
        <w:t xml:space="preserve"> 365</w:t>
      </w:r>
      <w:r w:rsidRPr="00126E53">
        <w:t xml:space="preserve"> has been another area of focus, where I have customized ribbons to enhance user experience and functionality.</w:t>
      </w:r>
    </w:p>
    <w:p w14:paraId="169DD9F4" w14:textId="4D555DCF" w:rsidR="00126E53" w:rsidRPr="00126E53" w:rsidRDefault="00126E53">
      <w:pPr>
        <w:pStyle w:val="NoSpacing"/>
        <w:numPr>
          <w:ilvl w:val="0"/>
          <w:numId w:val="39"/>
        </w:numPr>
      </w:pPr>
      <w:r w:rsidRPr="00126E53">
        <w:t>I have also developed Power BI Reports directly from Microsoft Dynamics</w:t>
      </w:r>
      <w:r>
        <w:t xml:space="preserve"> 365</w:t>
      </w:r>
      <w:r w:rsidRPr="00126E53">
        <w:t xml:space="preserve"> entities, providing valuable insights into business performance and trends. Working with the Common Data Service (CDS), I have supported the creation and configuration of systems, including entities, fields, forms, business rules, and views, to ensure alignment with business needs</w:t>
      </w:r>
      <w:r w:rsidR="002054FF">
        <w:t xml:space="preserve"> and </w:t>
      </w:r>
      <w:r w:rsidR="002054FF" w:rsidRPr="00A31728">
        <w:t>Setup SharePoint 2016 on Azure using SQL managed instance</w:t>
      </w:r>
      <w:r w:rsidR="00334FF0">
        <w:t>.</w:t>
      </w:r>
    </w:p>
    <w:p w14:paraId="0163C0D9" w14:textId="77777777" w:rsidR="00126E53" w:rsidRPr="00126E53" w:rsidRDefault="00126E53">
      <w:pPr>
        <w:pStyle w:val="NoSpacing"/>
        <w:numPr>
          <w:ilvl w:val="0"/>
          <w:numId w:val="39"/>
        </w:numPr>
      </w:pPr>
      <w:r w:rsidRPr="00126E53">
        <w:t>In addition, I have created various Model Driven and Canvas apps to address specific business requirements, ensuring a tailored approach to application development. Integration of user permissions and Business Units with Azure Active Directory has been a key aspect of my responsibilities, enhancing security and access control within systems.</w:t>
      </w:r>
    </w:p>
    <w:p w14:paraId="29EB22C6" w14:textId="77777777" w:rsidR="00126E53" w:rsidRPr="00126E53" w:rsidRDefault="00126E53">
      <w:pPr>
        <w:pStyle w:val="NoSpacing"/>
        <w:numPr>
          <w:ilvl w:val="0"/>
          <w:numId w:val="39"/>
        </w:numPr>
      </w:pPr>
      <w:r w:rsidRPr="00126E53">
        <w:t>Moreover, I have applied custom solutions to enhance OBMS, including researching and implementing print functionality using Nintex. I have also developed Nintex workflows and JavaScript functions to improve form functionality and workflow automation.</w:t>
      </w:r>
    </w:p>
    <w:p w14:paraId="0AF6379D" w14:textId="2849234B" w:rsidR="00CB7DBD" w:rsidRPr="00126E53" w:rsidRDefault="00126E53">
      <w:pPr>
        <w:pStyle w:val="NoSpacing"/>
        <w:numPr>
          <w:ilvl w:val="0"/>
          <w:numId w:val="39"/>
        </w:numPr>
      </w:pPr>
      <w:r w:rsidRPr="00126E53">
        <w:t>Furthermore, I have created the Country Engagement Tracker on SharePoint online, utilizing PowerApps and Flow to streamline tracking and reporting processes. Additionally, I have provided support to clients during the planning and pricing phases of SharePoint online migration processes, ensuring smooth transitions and successful implementations.</w:t>
      </w:r>
    </w:p>
    <w:p w14:paraId="318D4DE4" w14:textId="77777777" w:rsidR="00CB7DBD" w:rsidRPr="00126E53" w:rsidRDefault="00CB7DBD" w:rsidP="00126E53">
      <w:pPr>
        <w:pStyle w:val="NoSpacing"/>
      </w:pPr>
    </w:p>
    <w:p w14:paraId="0D53907A" w14:textId="410B6CFC" w:rsidR="00126E53" w:rsidRPr="00126E53" w:rsidRDefault="00126E53" w:rsidP="00126E53">
      <w:pPr>
        <w:pStyle w:val="NoSpacing"/>
        <w:rPr>
          <w:b/>
          <w:bCs/>
        </w:rPr>
      </w:pPr>
      <w:r w:rsidRPr="00126E53">
        <w:rPr>
          <w:b/>
          <w:bCs/>
        </w:rPr>
        <w:t>Northrop Grumman Corporation</w:t>
      </w:r>
      <w:r>
        <w:rPr>
          <w:b/>
          <w:bCs/>
        </w:rPr>
        <w:t xml:space="preserve"> – </w:t>
      </w:r>
      <w:r w:rsidRPr="00126E53">
        <w:rPr>
          <w:b/>
          <w:bCs/>
        </w:rPr>
        <w:t xml:space="preserve">TEKsystems </w:t>
      </w:r>
      <w:r w:rsidRPr="00126E53">
        <w:rPr>
          <w:b/>
          <w:bCs/>
        </w:rPr>
        <w:tab/>
      </w:r>
      <w:r w:rsidRPr="00126E53">
        <w:rPr>
          <w:b/>
          <w:bCs/>
        </w:rPr>
        <w:tab/>
      </w:r>
      <w:r w:rsidRPr="00126E53">
        <w:rPr>
          <w:b/>
          <w:bCs/>
        </w:rPr>
        <w:tab/>
      </w:r>
      <w:r w:rsidRPr="00126E53">
        <w:rPr>
          <w:b/>
          <w:bCs/>
        </w:rPr>
        <w:tab/>
      </w:r>
      <w:r>
        <w:rPr>
          <w:b/>
          <w:bCs/>
        </w:rPr>
        <w:t xml:space="preserve">     </w:t>
      </w:r>
      <w:r>
        <w:rPr>
          <w:b/>
          <w:bCs/>
        </w:rPr>
        <w:tab/>
      </w:r>
      <w:r>
        <w:rPr>
          <w:b/>
          <w:bCs/>
        </w:rPr>
        <w:tab/>
        <w:t xml:space="preserve">  </w:t>
      </w:r>
      <w:r w:rsidRPr="00126E53">
        <w:rPr>
          <w:b/>
          <w:bCs/>
        </w:rPr>
        <w:t>Nov 2016 – Sep 2019</w:t>
      </w:r>
    </w:p>
    <w:p w14:paraId="59DA4FD7" w14:textId="77777777" w:rsidR="00126E53" w:rsidRPr="00126E53" w:rsidRDefault="00126E53" w:rsidP="00126E53">
      <w:pPr>
        <w:pStyle w:val="NoSpacing"/>
        <w:rPr>
          <w:b/>
          <w:bCs/>
        </w:rPr>
      </w:pPr>
      <w:r w:rsidRPr="00126E53">
        <w:rPr>
          <w:b/>
          <w:bCs/>
        </w:rPr>
        <w:t>Atlanta, GA</w:t>
      </w:r>
    </w:p>
    <w:p w14:paraId="2735DBCD" w14:textId="2DFD2507" w:rsidR="00126E53" w:rsidRPr="00126E53" w:rsidRDefault="00126E53" w:rsidP="00126E53">
      <w:pPr>
        <w:pStyle w:val="NoSpacing"/>
        <w:rPr>
          <w:b/>
          <w:bCs/>
        </w:rPr>
      </w:pPr>
      <w:r w:rsidRPr="00126E53">
        <w:rPr>
          <w:b/>
          <w:bCs/>
        </w:rPr>
        <w:t xml:space="preserve">DHQP/CDC Support, Project Description: Various support on SharePoint Online, Office 365, SharePoint 2013, SharePoint 2010, VBA, and Data Analysis and Reporting. </w:t>
      </w:r>
    </w:p>
    <w:p w14:paraId="583E0224" w14:textId="162C1F4C" w:rsidR="00126E53" w:rsidRPr="00126E53" w:rsidRDefault="00126E53" w:rsidP="00126E53">
      <w:pPr>
        <w:pStyle w:val="NoSpacing"/>
        <w:rPr>
          <w:b/>
          <w:bCs/>
        </w:rPr>
      </w:pPr>
      <w:r w:rsidRPr="00126E53">
        <w:rPr>
          <w:b/>
          <w:bCs/>
        </w:rPr>
        <w:t>SharePoint and Dynamics</w:t>
      </w:r>
      <w:r>
        <w:rPr>
          <w:b/>
          <w:bCs/>
        </w:rPr>
        <w:t xml:space="preserve"> 365</w:t>
      </w:r>
      <w:r w:rsidRPr="00126E53">
        <w:rPr>
          <w:b/>
          <w:bCs/>
        </w:rPr>
        <w:t xml:space="preserve"> CRM Developer/Analyst</w:t>
      </w:r>
    </w:p>
    <w:p w14:paraId="5DE50188" w14:textId="77777777" w:rsidR="00126E53" w:rsidRPr="00126E53" w:rsidRDefault="00126E53" w:rsidP="00126E53">
      <w:pPr>
        <w:pStyle w:val="NoSpacing"/>
        <w:rPr>
          <w:sz w:val="10"/>
        </w:rPr>
      </w:pPr>
    </w:p>
    <w:p w14:paraId="3578B22C" w14:textId="77777777" w:rsidR="00126E53" w:rsidRPr="00126E53" w:rsidRDefault="00126E53">
      <w:pPr>
        <w:pStyle w:val="NoSpacing"/>
        <w:numPr>
          <w:ilvl w:val="0"/>
          <w:numId w:val="40"/>
        </w:numPr>
      </w:pPr>
      <w:r w:rsidRPr="00126E53">
        <w:t>In my role, I have focused on simplifying access to diverse data sources by implementing web part integration, CSS, JS, and HTML, enhancing usability and user experience. Additionally, I have led and executed SharePoint migrations from SP2013 to O365, including the deployment of custom solutions, ensuring seamless transitions and continuity of operations.</w:t>
      </w:r>
    </w:p>
    <w:p w14:paraId="3716B782" w14:textId="1B8ABFE0" w:rsidR="00126E53" w:rsidRPr="00126E53" w:rsidRDefault="00126E53">
      <w:pPr>
        <w:pStyle w:val="NoSpacing"/>
        <w:numPr>
          <w:ilvl w:val="0"/>
          <w:numId w:val="40"/>
        </w:numPr>
      </w:pPr>
      <w:r w:rsidRPr="00126E53">
        <w:t xml:space="preserve">I have been proactive in developing and releasing both External and Internal SharePoint applications, incorporating new enhancements to meet evolving business needs. Integration of SharePoint Online with Dynamics </w:t>
      </w:r>
      <w:r>
        <w:t xml:space="preserve">365 </w:t>
      </w:r>
      <w:r w:rsidRPr="00126E53">
        <w:t>CRM and the development of CRM entities and dynamic dashboards using Power BI have been key initiatives, facilitating data-driven decision-making processes.</w:t>
      </w:r>
    </w:p>
    <w:p w14:paraId="51CFE8AD" w14:textId="77777777" w:rsidR="00126E53" w:rsidRPr="00126E53" w:rsidRDefault="00126E53">
      <w:pPr>
        <w:pStyle w:val="NoSpacing"/>
        <w:numPr>
          <w:ilvl w:val="0"/>
          <w:numId w:val="40"/>
        </w:numPr>
      </w:pPr>
      <w:r w:rsidRPr="00126E53">
        <w:t>Furthermore, I have initiated and developed innovative tools such as the External User Request Form and External Users Management tools, enhancing efficiency and streamlining processes across jurisdictions. Additionally, I have assisted clients in data collection tool development using the REDCap tool, contributing to improved data management practices.</w:t>
      </w:r>
    </w:p>
    <w:p w14:paraId="0A65DBCA" w14:textId="77777777" w:rsidR="00126E53" w:rsidRPr="00126E53" w:rsidRDefault="00126E53">
      <w:pPr>
        <w:pStyle w:val="NoSpacing"/>
        <w:numPr>
          <w:ilvl w:val="0"/>
          <w:numId w:val="40"/>
        </w:numPr>
      </w:pPr>
      <w:r w:rsidRPr="00126E53">
        <w:t>I have introduced and implemented various Microsoft Power Platform tools including Power BI, PowerApps, and Flow, driving digital transformation within the division. This includes the development of data visualizations using Power BI and the integration of Nintex Form/Workflow and InfoPath Form functionality.</w:t>
      </w:r>
    </w:p>
    <w:p w14:paraId="1ACC2569" w14:textId="77777777" w:rsidR="00126E53" w:rsidRPr="00126E53" w:rsidRDefault="00126E53">
      <w:pPr>
        <w:pStyle w:val="NoSpacing"/>
        <w:numPr>
          <w:ilvl w:val="0"/>
          <w:numId w:val="40"/>
        </w:numPr>
      </w:pPr>
      <w:r w:rsidRPr="00126E53">
        <w:t xml:space="preserve">Moreover, I have played a pivotal role in redesigning both External and Internal SharePoint applications to align with new application enhancements, focusing on user-friendly interfaces and </w:t>
      </w:r>
      <w:r w:rsidRPr="00126E53">
        <w:lastRenderedPageBreak/>
        <w:t>streamlined data manipulation processes. Additionally, I have managed SharePoint Site Collection and licenses in Office 365, ensuring optimal utilization of resources.</w:t>
      </w:r>
    </w:p>
    <w:p w14:paraId="0948140B" w14:textId="77777777" w:rsidR="00126E53" w:rsidRPr="00126E53" w:rsidRDefault="00126E53">
      <w:pPr>
        <w:pStyle w:val="NoSpacing"/>
        <w:numPr>
          <w:ilvl w:val="0"/>
          <w:numId w:val="40"/>
        </w:numPr>
      </w:pPr>
      <w:r w:rsidRPr="00126E53">
        <w:t>My responsibilities have also involved developing VBA scripts to extract data from office products, managing external/internal users/groups, and implementing CSS and JavaScript to customize ASP pages. Furthermore, I have contributed to different SDLC phases based on Agile Software Development Methodology, including requirement review and solution design.</w:t>
      </w:r>
    </w:p>
    <w:p w14:paraId="1E47CCB7" w14:textId="7C9AD00D" w:rsidR="00CB7DBD" w:rsidRPr="00126E53" w:rsidRDefault="00126E53">
      <w:pPr>
        <w:pStyle w:val="NoSpacing"/>
        <w:numPr>
          <w:ilvl w:val="0"/>
          <w:numId w:val="40"/>
        </w:numPr>
      </w:pPr>
      <w:r w:rsidRPr="00126E53">
        <w:t>Additionally, I have designed and developed complex InfoPath forms and data connections, compiled SharePoint tracking tools to facilitate data access, and built reports using SharePoint and Office products. I have also trained SharePoint users and contributed to cross-training initiatives to facilitate knowledge transfer within the organization.</w:t>
      </w:r>
    </w:p>
    <w:p w14:paraId="458E34BA" w14:textId="77777777" w:rsidR="00126E53" w:rsidRDefault="00126E53" w:rsidP="00CB7DBD">
      <w:pPr>
        <w:pStyle w:val="NoSpacing"/>
      </w:pPr>
    </w:p>
    <w:p w14:paraId="0CF0B316" w14:textId="3A302419" w:rsidR="00126E53" w:rsidRPr="00126E53" w:rsidRDefault="00126E53" w:rsidP="00126E53">
      <w:pPr>
        <w:pStyle w:val="NoSpacing"/>
        <w:rPr>
          <w:b/>
          <w:bCs/>
        </w:rPr>
      </w:pPr>
      <w:r w:rsidRPr="00126E53">
        <w:rPr>
          <w:b/>
          <w:bCs/>
        </w:rPr>
        <w:t xml:space="preserve">Karna LLC                        </w:t>
      </w:r>
      <w:r w:rsidRPr="00126E53">
        <w:rPr>
          <w:b/>
          <w:bCs/>
        </w:rPr>
        <w:tab/>
      </w:r>
      <w:r w:rsidRPr="00126E53">
        <w:rPr>
          <w:b/>
          <w:bCs/>
        </w:rPr>
        <w:tab/>
      </w:r>
      <w:r w:rsidRPr="00126E53">
        <w:rPr>
          <w:b/>
          <w:bCs/>
        </w:rPr>
        <w:tab/>
      </w:r>
      <w:r w:rsidRPr="00126E53">
        <w:rPr>
          <w:b/>
          <w:bCs/>
        </w:rPr>
        <w:tab/>
      </w:r>
      <w:r w:rsidRPr="00126E53">
        <w:rPr>
          <w:b/>
          <w:bCs/>
        </w:rPr>
        <w:tab/>
      </w:r>
      <w:r w:rsidRPr="00126E53">
        <w:rPr>
          <w:b/>
          <w:bCs/>
        </w:rPr>
        <w:tab/>
        <w:t xml:space="preserve">                              </w:t>
      </w:r>
      <w:r>
        <w:rPr>
          <w:b/>
          <w:bCs/>
        </w:rPr>
        <w:tab/>
        <w:t xml:space="preserve">   </w:t>
      </w:r>
      <w:r w:rsidRPr="00126E53">
        <w:rPr>
          <w:b/>
          <w:bCs/>
        </w:rPr>
        <w:t>Jan 2016</w:t>
      </w:r>
      <w:r>
        <w:rPr>
          <w:b/>
          <w:bCs/>
        </w:rPr>
        <w:t xml:space="preserve"> – </w:t>
      </w:r>
      <w:r w:rsidRPr="00126E53">
        <w:rPr>
          <w:b/>
          <w:bCs/>
        </w:rPr>
        <w:t>Oct 2016</w:t>
      </w:r>
    </w:p>
    <w:p w14:paraId="09131469" w14:textId="77777777" w:rsidR="00126E53" w:rsidRPr="00126E53" w:rsidRDefault="00126E53" w:rsidP="00126E53">
      <w:pPr>
        <w:pStyle w:val="NoSpacing"/>
        <w:rPr>
          <w:b/>
          <w:bCs/>
        </w:rPr>
      </w:pPr>
      <w:r w:rsidRPr="00126E53">
        <w:rPr>
          <w:b/>
          <w:bCs/>
        </w:rPr>
        <w:t>Atlanta, GA</w:t>
      </w:r>
    </w:p>
    <w:p w14:paraId="3C02A336" w14:textId="0415B0BB" w:rsidR="00126E53" w:rsidRPr="00126E53" w:rsidRDefault="00126E53" w:rsidP="00126E53">
      <w:pPr>
        <w:pStyle w:val="NoSpacing"/>
        <w:rPr>
          <w:b/>
          <w:bCs/>
        </w:rPr>
      </w:pPr>
      <w:r w:rsidRPr="00126E53">
        <w:rPr>
          <w:b/>
          <w:bCs/>
        </w:rPr>
        <w:t xml:space="preserve">CGH/CDC Support </w:t>
      </w:r>
    </w:p>
    <w:p w14:paraId="4C3C28C1" w14:textId="6CF4A0F0" w:rsidR="00126E53" w:rsidRPr="00126E53" w:rsidRDefault="00126E53" w:rsidP="00126E53">
      <w:pPr>
        <w:pStyle w:val="NoSpacing"/>
        <w:rPr>
          <w:b/>
          <w:bCs/>
        </w:rPr>
      </w:pPr>
      <w:r w:rsidRPr="00126E53">
        <w:rPr>
          <w:b/>
          <w:bCs/>
        </w:rPr>
        <w:t xml:space="preserve">Various support on SharePoint 2013 for different tools including IAA, USAID and DTRA. </w:t>
      </w:r>
    </w:p>
    <w:p w14:paraId="3AF461A9" w14:textId="77777777" w:rsidR="00126E53" w:rsidRPr="00126E53" w:rsidRDefault="00126E53" w:rsidP="00126E53">
      <w:pPr>
        <w:pStyle w:val="NoSpacing"/>
        <w:rPr>
          <w:b/>
          <w:bCs/>
        </w:rPr>
      </w:pPr>
      <w:r w:rsidRPr="00126E53">
        <w:rPr>
          <w:b/>
          <w:bCs/>
        </w:rPr>
        <w:t>Computer Programmer III/Senior SharePoint Developer</w:t>
      </w:r>
    </w:p>
    <w:p w14:paraId="4C53594D" w14:textId="77777777" w:rsidR="00126E53" w:rsidRPr="00126E53" w:rsidRDefault="00126E53" w:rsidP="00126E53">
      <w:pPr>
        <w:pStyle w:val="NoSpacing"/>
        <w:rPr>
          <w:sz w:val="10"/>
        </w:rPr>
      </w:pPr>
    </w:p>
    <w:p w14:paraId="3495AEB3" w14:textId="77777777" w:rsidR="00126E53" w:rsidRPr="00126E53" w:rsidRDefault="00126E53">
      <w:pPr>
        <w:pStyle w:val="NoSpacing"/>
        <w:numPr>
          <w:ilvl w:val="0"/>
          <w:numId w:val="41"/>
        </w:numPr>
      </w:pPr>
      <w:r w:rsidRPr="00126E53">
        <w:t>In my role, I have been instrumental in developing various solutions, including the IAA/Grant Tracking Tool System and solutions for USAID and DTRA. I have participated in different levels of the Software Development Life Cycle (SDLC), from requirement gathering and design review to implementation, unit testing, and maintenance.</w:t>
      </w:r>
    </w:p>
    <w:p w14:paraId="74E260F2" w14:textId="77777777" w:rsidR="00126E53" w:rsidRPr="00126E53" w:rsidRDefault="00126E53">
      <w:pPr>
        <w:pStyle w:val="NoSpacing"/>
        <w:numPr>
          <w:ilvl w:val="0"/>
          <w:numId w:val="41"/>
        </w:numPr>
      </w:pPr>
      <w:r w:rsidRPr="00126E53">
        <w:t>My responsibilities have involved designing and developing InfoPath forms using InfoPath designer, applying rules and codes to ensure functionality, and implementing data connections to retrieve and submit data from/to data sources. I have also applied complex functions and published forms in multiple environments, including Development, Testing, Staging, and Production.</w:t>
      </w:r>
    </w:p>
    <w:p w14:paraId="4F200D83" w14:textId="77777777" w:rsidR="00126E53" w:rsidRPr="00126E53" w:rsidRDefault="00126E53">
      <w:pPr>
        <w:pStyle w:val="NoSpacing"/>
        <w:numPr>
          <w:ilvl w:val="0"/>
          <w:numId w:val="41"/>
        </w:numPr>
      </w:pPr>
      <w:r w:rsidRPr="00126E53">
        <w:t>Additionally, I have built reports using tools like Enesys RS Data Extension and report builder for IAA, USAID, and DTRA solutions, providing valuable insights and data visualization capabilities. I have developed Nintex forms and workflows to streamline business processes and simplify access to different data sources.</w:t>
      </w:r>
    </w:p>
    <w:p w14:paraId="67B68A58" w14:textId="4598CA01" w:rsidR="00126E53" w:rsidRPr="00126E53" w:rsidRDefault="00126E53">
      <w:pPr>
        <w:pStyle w:val="NoSpacing"/>
        <w:numPr>
          <w:ilvl w:val="0"/>
          <w:numId w:val="41"/>
        </w:numPr>
      </w:pPr>
      <w:r w:rsidRPr="00126E53">
        <w:t>Furthermore, I have designed and developed web front-end solutions, leveraging CSS and HTML development to create user-friendly interfaces. I have created sites and pages within SharePoint and customized them as required to meet specific business needs. Additionally, I have facilitated business processes using out-of-the-box workflows and Nintex workflows, optimizing efficiency and productivity.</w:t>
      </w:r>
    </w:p>
    <w:p w14:paraId="7DC30893" w14:textId="77777777" w:rsidR="00CB7DBD" w:rsidRDefault="00CB7DBD" w:rsidP="00126E53">
      <w:pPr>
        <w:pStyle w:val="NoSpacing"/>
      </w:pPr>
    </w:p>
    <w:p w14:paraId="47E93C11" w14:textId="6241084D" w:rsidR="00126E53" w:rsidRPr="00126E53" w:rsidRDefault="00126E53" w:rsidP="00126E53">
      <w:pPr>
        <w:pStyle w:val="NoSpacing"/>
        <w:rPr>
          <w:b/>
          <w:bCs/>
        </w:rPr>
      </w:pPr>
      <w:r w:rsidRPr="00126E53">
        <w:rPr>
          <w:b/>
          <w:bCs/>
        </w:rPr>
        <w:t>Chenega Government Consultant</w:t>
      </w:r>
      <w:r>
        <w:rPr>
          <w:b/>
          <w:bCs/>
        </w:rPr>
        <w:t xml:space="preserve">, </w:t>
      </w:r>
      <w:r w:rsidRPr="00126E53">
        <w:rPr>
          <w:b/>
          <w:bCs/>
        </w:rPr>
        <w:t xml:space="preserve">Atlanta, GA                            </w:t>
      </w:r>
      <w:r w:rsidRPr="00126E53">
        <w:rPr>
          <w:b/>
          <w:bCs/>
        </w:rPr>
        <w:tab/>
      </w:r>
      <w:r w:rsidRPr="00126E53">
        <w:rPr>
          <w:b/>
          <w:bCs/>
        </w:rPr>
        <w:tab/>
      </w:r>
      <w:r w:rsidRPr="00126E53">
        <w:rPr>
          <w:b/>
          <w:bCs/>
        </w:rPr>
        <w:tab/>
      </w:r>
      <w:r w:rsidRPr="00126E53">
        <w:rPr>
          <w:b/>
          <w:bCs/>
        </w:rPr>
        <w:tab/>
      </w:r>
      <w:r>
        <w:rPr>
          <w:b/>
          <w:bCs/>
        </w:rPr>
        <w:t xml:space="preserve">  </w:t>
      </w:r>
      <w:r w:rsidRPr="00126E53">
        <w:rPr>
          <w:b/>
          <w:bCs/>
        </w:rPr>
        <w:t>Sep 2014 – Dec 2015</w:t>
      </w:r>
    </w:p>
    <w:p w14:paraId="270714AB" w14:textId="7FC2BCA1" w:rsidR="00126E53" w:rsidRPr="00126E53" w:rsidRDefault="00126E53" w:rsidP="00126E53">
      <w:pPr>
        <w:pStyle w:val="NoSpacing"/>
        <w:rPr>
          <w:b/>
          <w:bCs/>
        </w:rPr>
      </w:pPr>
      <w:r w:rsidRPr="00126E53">
        <w:rPr>
          <w:b/>
          <w:bCs/>
        </w:rPr>
        <w:t xml:space="preserve">PGO/CDC Support </w:t>
      </w:r>
    </w:p>
    <w:p w14:paraId="55B09892" w14:textId="2C300E58" w:rsidR="00126E53" w:rsidRPr="00126E53" w:rsidRDefault="00126E53" w:rsidP="00126E53">
      <w:pPr>
        <w:pStyle w:val="NoSpacing"/>
        <w:rPr>
          <w:b/>
          <w:bCs/>
        </w:rPr>
      </w:pPr>
      <w:r w:rsidRPr="00126E53">
        <w:rPr>
          <w:b/>
          <w:bCs/>
        </w:rPr>
        <w:t xml:space="preserve">Various support on SharePoint 2010/2013/Office 365 and different third-party tools. </w:t>
      </w:r>
    </w:p>
    <w:p w14:paraId="72D9F892" w14:textId="77777777" w:rsidR="00126E53" w:rsidRPr="00126E53" w:rsidRDefault="00126E53" w:rsidP="00126E53">
      <w:pPr>
        <w:pStyle w:val="NoSpacing"/>
        <w:rPr>
          <w:b/>
          <w:bCs/>
        </w:rPr>
      </w:pPr>
      <w:r w:rsidRPr="00126E53">
        <w:rPr>
          <w:b/>
          <w:bCs/>
        </w:rPr>
        <w:t>SharePoint Developer</w:t>
      </w:r>
    </w:p>
    <w:p w14:paraId="6EA93E23" w14:textId="77777777" w:rsidR="00126E53" w:rsidRPr="00126E53" w:rsidRDefault="00126E53" w:rsidP="00126E53">
      <w:pPr>
        <w:pStyle w:val="NoSpacing"/>
        <w:rPr>
          <w:sz w:val="10"/>
        </w:rPr>
      </w:pPr>
    </w:p>
    <w:p w14:paraId="2F21E995" w14:textId="4AA31D56" w:rsidR="00126E53" w:rsidRPr="00126E53" w:rsidRDefault="00126E53">
      <w:pPr>
        <w:pStyle w:val="NoSpacing"/>
        <w:numPr>
          <w:ilvl w:val="0"/>
          <w:numId w:val="42"/>
        </w:numPr>
      </w:pPr>
      <w:r w:rsidRPr="00126E53">
        <w:t xml:space="preserve">Developed XSLT from XML to facilitate alternate color for Lightning Conductor web part (LCW). </w:t>
      </w:r>
    </w:p>
    <w:p w14:paraId="430ACC60" w14:textId="77777777" w:rsidR="00126E53" w:rsidRPr="00126E53" w:rsidRDefault="00126E53">
      <w:pPr>
        <w:pStyle w:val="NoSpacing"/>
        <w:numPr>
          <w:ilvl w:val="0"/>
          <w:numId w:val="42"/>
        </w:numPr>
      </w:pPr>
      <w:r w:rsidRPr="00126E53">
        <w:t>Designed and developed InfoPath forms using InfoPath designer, including digital signature,</w:t>
      </w:r>
    </w:p>
    <w:p w14:paraId="104F5126" w14:textId="77777777" w:rsidR="00126E53" w:rsidRPr="00126E53" w:rsidRDefault="00126E53">
      <w:pPr>
        <w:pStyle w:val="NoSpacing"/>
        <w:numPr>
          <w:ilvl w:val="0"/>
          <w:numId w:val="42"/>
        </w:numPr>
      </w:pPr>
      <w:r w:rsidRPr="00126E53">
        <w:t xml:space="preserve">Developed and customized office 365/SP2013 Apps, App parts.   </w:t>
      </w:r>
    </w:p>
    <w:p w14:paraId="4DE8E337" w14:textId="77777777" w:rsidR="00126E53" w:rsidRPr="00126E53" w:rsidRDefault="00126E53">
      <w:pPr>
        <w:pStyle w:val="NoSpacing"/>
        <w:numPr>
          <w:ilvl w:val="0"/>
          <w:numId w:val="42"/>
        </w:numPr>
      </w:pPr>
      <w:r w:rsidRPr="00126E53">
        <w:t>Published InfoPath forms as form libraries, content types and Administrator approved types</w:t>
      </w:r>
    </w:p>
    <w:p w14:paraId="7A618899" w14:textId="77777777" w:rsidR="00126E53" w:rsidRPr="00126E53" w:rsidRDefault="00126E53">
      <w:pPr>
        <w:pStyle w:val="NoSpacing"/>
        <w:numPr>
          <w:ilvl w:val="0"/>
          <w:numId w:val="42"/>
        </w:numPr>
      </w:pPr>
      <w:r w:rsidRPr="00126E53">
        <w:t>Developed Nintex form and Workflow to simplify business process of requesting access to different data source</w:t>
      </w:r>
    </w:p>
    <w:p w14:paraId="0AC24AB3" w14:textId="77777777" w:rsidR="00126E53" w:rsidRPr="00126E53" w:rsidRDefault="00126E53">
      <w:pPr>
        <w:pStyle w:val="NoSpacing"/>
        <w:numPr>
          <w:ilvl w:val="0"/>
          <w:numId w:val="42"/>
        </w:numPr>
      </w:pPr>
      <w:r w:rsidRPr="00126E53">
        <w:t>Designed and Developed web banner for SharePoint 2010 and 2013 with CSS and HTML</w:t>
      </w:r>
    </w:p>
    <w:p w14:paraId="5AB864E8" w14:textId="77777777" w:rsidR="00126E53" w:rsidRPr="00126E53" w:rsidRDefault="00126E53">
      <w:pPr>
        <w:pStyle w:val="NoSpacing"/>
        <w:numPr>
          <w:ilvl w:val="0"/>
          <w:numId w:val="42"/>
        </w:numPr>
      </w:pPr>
      <w:r w:rsidRPr="00126E53">
        <w:t>Created dynamic behavior for the html elements using jQuery</w:t>
      </w:r>
    </w:p>
    <w:p w14:paraId="6F03F4BD" w14:textId="77777777" w:rsidR="00126E53" w:rsidRPr="00126E53" w:rsidRDefault="00126E53">
      <w:pPr>
        <w:pStyle w:val="NoSpacing"/>
        <w:numPr>
          <w:ilvl w:val="0"/>
          <w:numId w:val="42"/>
        </w:numPr>
      </w:pPr>
      <w:r w:rsidRPr="00126E53">
        <w:t>Automated creation of web applications, site collections, sites, packaging, deploying, installing, activating, upgrading custom wsp solutions, features in the SP Farm using PowerShell.</w:t>
      </w:r>
    </w:p>
    <w:p w14:paraId="05D0FC69" w14:textId="77777777" w:rsidR="00126E53" w:rsidRPr="00126E53" w:rsidRDefault="00126E53">
      <w:pPr>
        <w:pStyle w:val="NoSpacing"/>
        <w:numPr>
          <w:ilvl w:val="0"/>
          <w:numId w:val="42"/>
        </w:numPr>
      </w:pPr>
      <w:r w:rsidRPr="00126E53">
        <w:lastRenderedPageBreak/>
        <w:t>Configured SharePoint Service Applications</w:t>
      </w:r>
    </w:p>
    <w:p w14:paraId="3D700476" w14:textId="77777777" w:rsidR="00126E53" w:rsidRPr="00126E53" w:rsidRDefault="00126E53">
      <w:pPr>
        <w:pStyle w:val="NoSpacing"/>
        <w:numPr>
          <w:ilvl w:val="0"/>
          <w:numId w:val="42"/>
        </w:numPr>
      </w:pPr>
      <w:r w:rsidRPr="00126E53">
        <w:t>Managed Metadata service application, Search service application, created Term Store, Reusable Terms, search scopes, crawl search, setup search</w:t>
      </w:r>
    </w:p>
    <w:p w14:paraId="0D68052D" w14:textId="77777777" w:rsidR="00126E53" w:rsidRPr="00126E53" w:rsidRDefault="00126E53">
      <w:pPr>
        <w:pStyle w:val="NoSpacing"/>
        <w:numPr>
          <w:ilvl w:val="0"/>
          <w:numId w:val="42"/>
        </w:numPr>
      </w:pPr>
      <w:r w:rsidRPr="00126E53">
        <w:t xml:space="preserve">Facilitated and Implemented SharePoint Migration from SP2010 to SP2013  </w:t>
      </w:r>
    </w:p>
    <w:p w14:paraId="6A9B4ECF" w14:textId="77777777" w:rsidR="00126E53" w:rsidRPr="00126E53" w:rsidRDefault="00126E53">
      <w:pPr>
        <w:pStyle w:val="NoSpacing"/>
        <w:numPr>
          <w:ilvl w:val="0"/>
          <w:numId w:val="42"/>
        </w:numPr>
      </w:pPr>
      <w:r w:rsidRPr="00126E53">
        <w:t>Installed and configured Farm, Web Application, Application pools and SSL Bindings</w:t>
      </w:r>
    </w:p>
    <w:p w14:paraId="632B55A1" w14:textId="77777777" w:rsidR="00126E53" w:rsidRPr="00126E53" w:rsidRDefault="00126E53">
      <w:pPr>
        <w:pStyle w:val="NoSpacing"/>
        <w:numPr>
          <w:ilvl w:val="0"/>
          <w:numId w:val="42"/>
        </w:numPr>
      </w:pPr>
      <w:r w:rsidRPr="00126E53">
        <w:t>Created custom solutions for Asset Management's, page layouts, and resources in Visual Studio 2010</w:t>
      </w:r>
    </w:p>
    <w:p w14:paraId="1080FA0D" w14:textId="77777777" w:rsidR="00126E53" w:rsidRPr="00126E53" w:rsidRDefault="00126E53">
      <w:pPr>
        <w:pStyle w:val="NoSpacing"/>
        <w:numPr>
          <w:ilvl w:val="0"/>
          <w:numId w:val="42"/>
        </w:numPr>
      </w:pPr>
      <w:r w:rsidRPr="00126E53">
        <w:t>Created and customized OOTB SharePoint 2010 lists using CAML, SP Services and jQuery.</w:t>
      </w:r>
    </w:p>
    <w:p w14:paraId="3F05822A" w14:textId="77777777" w:rsidR="00126E53" w:rsidRPr="00126E53" w:rsidRDefault="00126E53" w:rsidP="00126E53">
      <w:pPr>
        <w:pStyle w:val="NoSpacing"/>
      </w:pPr>
    </w:p>
    <w:p w14:paraId="515F5D00" w14:textId="4AEE0B47" w:rsidR="00126E53" w:rsidRPr="00126E53" w:rsidRDefault="00126E53" w:rsidP="00126E53">
      <w:pPr>
        <w:pStyle w:val="NoSpacing"/>
        <w:rPr>
          <w:b/>
          <w:bCs/>
        </w:rPr>
      </w:pPr>
      <w:r w:rsidRPr="00126E53">
        <w:rPr>
          <w:b/>
          <w:bCs/>
        </w:rPr>
        <w:t xml:space="preserve">Government Communication Affairs + Radio and Television Organization    </w:t>
      </w:r>
      <w:r w:rsidR="002054FF">
        <w:rPr>
          <w:b/>
          <w:bCs/>
        </w:rPr>
        <w:tab/>
      </w:r>
      <w:r w:rsidR="002054FF">
        <w:rPr>
          <w:b/>
          <w:bCs/>
        </w:rPr>
        <w:tab/>
        <w:t xml:space="preserve">  </w:t>
      </w:r>
      <w:r w:rsidRPr="00126E53">
        <w:rPr>
          <w:b/>
          <w:bCs/>
        </w:rPr>
        <w:t xml:space="preserve">Aug 2006 – Aug 2014 </w:t>
      </w:r>
    </w:p>
    <w:p w14:paraId="527F9760" w14:textId="77777777" w:rsidR="00126E53" w:rsidRPr="00126E53" w:rsidRDefault="00126E53" w:rsidP="00126E53">
      <w:pPr>
        <w:pStyle w:val="NoSpacing"/>
        <w:rPr>
          <w:b/>
          <w:bCs/>
        </w:rPr>
      </w:pPr>
      <w:r w:rsidRPr="00126E53">
        <w:rPr>
          <w:b/>
          <w:bCs/>
        </w:rPr>
        <w:t>Addis Ababa + Adama, Ethiopia</w:t>
      </w:r>
    </w:p>
    <w:p w14:paraId="39C207DD" w14:textId="77777777" w:rsidR="00126E53" w:rsidRPr="00126E53" w:rsidRDefault="00126E53" w:rsidP="00126E53">
      <w:pPr>
        <w:pStyle w:val="NoSpacing"/>
        <w:rPr>
          <w:b/>
          <w:bCs/>
        </w:rPr>
      </w:pPr>
      <w:r w:rsidRPr="00126E53">
        <w:rPr>
          <w:b/>
          <w:bCs/>
        </w:rPr>
        <w:t>SharePoint, CRM, and C# Developer</w:t>
      </w:r>
    </w:p>
    <w:p w14:paraId="03DF1791" w14:textId="07A7E51A" w:rsidR="00126E53" w:rsidRPr="00126E53" w:rsidRDefault="00126E53" w:rsidP="00126E53">
      <w:pPr>
        <w:pStyle w:val="NoSpacing"/>
      </w:pPr>
      <w:r w:rsidRPr="00126E53">
        <w:rPr>
          <w:b/>
          <w:bCs/>
        </w:rPr>
        <w:t>Project:</w:t>
      </w:r>
      <w:r w:rsidRPr="00126E53">
        <w:t xml:space="preserve"> Public Opinion and Event Monitoring, and News and Program Master</w:t>
      </w:r>
    </w:p>
    <w:p w14:paraId="2097D96A" w14:textId="77777777" w:rsidR="00126E53" w:rsidRPr="00126E53" w:rsidRDefault="00126E53" w:rsidP="00126E53">
      <w:pPr>
        <w:pStyle w:val="NoSpacing"/>
      </w:pPr>
      <w:r w:rsidRPr="00126E53">
        <w:rPr>
          <w:b/>
          <w:bCs/>
        </w:rPr>
        <w:t>Project Description:</w:t>
      </w:r>
      <w:r w:rsidRPr="00126E53">
        <w:t xml:space="preserve"> Bringing the best collaboration between workers to deliver on time response to public opinion and to monitor occasional events across the region. Created simple unified automated system for news and program sharing.</w:t>
      </w:r>
    </w:p>
    <w:p w14:paraId="4D4C09C5" w14:textId="77777777" w:rsidR="00126E53" w:rsidRPr="00126E53" w:rsidRDefault="00126E53" w:rsidP="00126E53">
      <w:pPr>
        <w:pStyle w:val="NoSpacing"/>
        <w:rPr>
          <w:sz w:val="10"/>
        </w:rPr>
      </w:pPr>
      <w:r w:rsidRPr="00126E53">
        <w:rPr>
          <w:sz w:val="10"/>
        </w:rPr>
        <w:tab/>
      </w:r>
      <w:r w:rsidRPr="00126E53">
        <w:rPr>
          <w:sz w:val="10"/>
        </w:rPr>
        <w:tab/>
      </w:r>
      <w:r w:rsidRPr="00126E53">
        <w:rPr>
          <w:sz w:val="10"/>
        </w:rPr>
        <w:tab/>
      </w:r>
      <w:r w:rsidRPr="00126E53">
        <w:rPr>
          <w:sz w:val="10"/>
        </w:rPr>
        <w:tab/>
      </w:r>
      <w:r w:rsidRPr="00126E53">
        <w:rPr>
          <w:sz w:val="10"/>
        </w:rPr>
        <w:tab/>
      </w:r>
    </w:p>
    <w:p w14:paraId="791F9D82" w14:textId="77777777" w:rsidR="00126E53" w:rsidRPr="00126E53" w:rsidRDefault="00126E53">
      <w:pPr>
        <w:pStyle w:val="NoSpacing"/>
        <w:numPr>
          <w:ilvl w:val="0"/>
          <w:numId w:val="43"/>
        </w:numPr>
      </w:pPr>
      <w:r w:rsidRPr="00126E53">
        <w:t>Involved through all the phases of Software Development Life Cycle (SDLC)</w:t>
      </w:r>
    </w:p>
    <w:p w14:paraId="4CEA875A" w14:textId="77777777" w:rsidR="00126E53" w:rsidRPr="00126E53" w:rsidRDefault="00126E53">
      <w:pPr>
        <w:pStyle w:val="NoSpacing"/>
        <w:numPr>
          <w:ilvl w:val="0"/>
          <w:numId w:val="43"/>
        </w:numPr>
      </w:pPr>
      <w:r w:rsidRPr="00126E53">
        <w:t xml:space="preserve">Created Site collections, sub sites, lists and libraries and manipulated web parts </w:t>
      </w:r>
    </w:p>
    <w:p w14:paraId="5C575CBD" w14:textId="77777777" w:rsidR="00126E53" w:rsidRPr="00126E53" w:rsidRDefault="00126E53">
      <w:pPr>
        <w:pStyle w:val="NoSpacing"/>
        <w:numPr>
          <w:ilvl w:val="0"/>
          <w:numId w:val="43"/>
        </w:numPr>
      </w:pPr>
      <w:r w:rsidRPr="00126E53">
        <w:t xml:space="preserve">Migrated from SP2010 to SP2013 using database attachment method  </w:t>
      </w:r>
    </w:p>
    <w:p w14:paraId="1E8D9EB8" w14:textId="77777777" w:rsidR="00126E53" w:rsidRPr="00126E53" w:rsidRDefault="00126E53">
      <w:pPr>
        <w:pStyle w:val="NoSpacing"/>
        <w:numPr>
          <w:ilvl w:val="0"/>
          <w:numId w:val="43"/>
        </w:numPr>
      </w:pPr>
      <w:r w:rsidRPr="00126E53">
        <w:t>Implemented different style to the content of the page by applying CSS</w:t>
      </w:r>
    </w:p>
    <w:p w14:paraId="3A0ECD70" w14:textId="77777777" w:rsidR="00126E53" w:rsidRPr="00126E53" w:rsidRDefault="00126E53">
      <w:pPr>
        <w:pStyle w:val="NoSpacing"/>
        <w:numPr>
          <w:ilvl w:val="0"/>
          <w:numId w:val="43"/>
        </w:numPr>
      </w:pPr>
      <w:r w:rsidRPr="00126E53">
        <w:t>Developed InfoPath forms, to retrieve and submit data from/to different sources and destination,</w:t>
      </w:r>
    </w:p>
    <w:p w14:paraId="64EC1E4C" w14:textId="77777777" w:rsidR="00126E53" w:rsidRPr="00126E53" w:rsidRDefault="00126E53">
      <w:pPr>
        <w:pStyle w:val="NoSpacing"/>
        <w:numPr>
          <w:ilvl w:val="0"/>
          <w:numId w:val="43"/>
        </w:numPr>
      </w:pPr>
      <w:r w:rsidRPr="00126E53">
        <w:t xml:space="preserve">Created Microsoft Dynamics CRM Entities, Customized an existing Microsoft Dynamic CRM Entities </w:t>
      </w:r>
    </w:p>
    <w:p w14:paraId="515336EE" w14:textId="77777777" w:rsidR="00126E53" w:rsidRPr="00126E53" w:rsidRDefault="00126E53">
      <w:pPr>
        <w:pStyle w:val="NoSpacing"/>
        <w:numPr>
          <w:ilvl w:val="0"/>
          <w:numId w:val="43"/>
        </w:numPr>
      </w:pPr>
      <w:r w:rsidRPr="00126E53">
        <w:t xml:space="preserve">Developed different workflows using Visio and Visual studio, Customized lists and workflows </w:t>
      </w:r>
    </w:p>
    <w:p w14:paraId="006F22D4" w14:textId="77777777" w:rsidR="00126E53" w:rsidRPr="00126E53" w:rsidRDefault="00126E53">
      <w:pPr>
        <w:pStyle w:val="NoSpacing"/>
        <w:numPr>
          <w:ilvl w:val="0"/>
          <w:numId w:val="43"/>
        </w:numPr>
      </w:pPr>
      <w:r w:rsidRPr="00126E53">
        <w:t>Implemented Sandboxed and Farm level solutions, associated workflows with InfoPath forms</w:t>
      </w:r>
    </w:p>
    <w:p w14:paraId="4297D4BD" w14:textId="5E6AF45A" w:rsidR="00126E53" w:rsidRPr="00126E53" w:rsidRDefault="00126E53">
      <w:pPr>
        <w:pStyle w:val="NoSpacing"/>
        <w:numPr>
          <w:ilvl w:val="0"/>
          <w:numId w:val="43"/>
        </w:numPr>
      </w:pPr>
      <w:r w:rsidRPr="00126E53">
        <w:t>Analyzed requirements of the business, designing database tables and developed the applications using  C#</w:t>
      </w:r>
    </w:p>
    <w:p w14:paraId="55C93991" w14:textId="77777777" w:rsidR="00126E53" w:rsidRPr="00126E53" w:rsidRDefault="00126E53">
      <w:pPr>
        <w:pStyle w:val="NoSpacing"/>
        <w:numPr>
          <w:ilvl w:val="0"/>
          <w:numId w:val="43"/>
        </w:numPr>
      </w:pPr>
      <w:r w:rsidRPr="00126E53">
        <w:t>Created lists, content type, custom web parts, site columns and field controls</w:t>
      </w:r>
    </w:p>
    <w:p w14:paraId="23B24BFD" w14:textId="77777777" w:rsidR="00126E53" w:rsidRPr="00126E53" w:rsidRDefault="00126E53">
      <w:pPr>
        <w:pStyle w:val="NoSpacing"/>
        <w:numPr>
          <w:ilvl w:val="0"/>
          <w:numId w:val="43"/>
        </w:numPr>
      </w:pPr>
      <w:r w:rsidRPr="00126E53">
        <w:t xml:space="preserve">Created various OOTB web parts including Data View Web part, List View Web part and Custom Web parts. </w:t>
      </w:r>
    </w:p>
    <w:p w14:paraId="0A19FA5C" w14:textId="77777777" w:rsidR="00126E53" w:rsidRPr="00126E53" w:rsidRDefault="00126E53">
      <w:pPr>
        <w:pStyle w:val="NoSpacing"/>
        <w:numPr>
          <w:ilvl w:val="0"/>
          <w:numId w:val="43"/>
        </w:numPr>
      </w:pPr>
      <w:r w:rsidRPr="00126E53">
        <w:t>Managed SharePoint Security and created Team Sites and Custom SharePoint Lists</w:t>
      </w:r>
    </w:p>
    <w:p w14:paraId="21A65FE9" w14:textId="77777777" w:rsidR="00126E53" w:rsidRPr="00126E53" w:rsidRDefault="00126E53">
      <w:pPr>
        <w:pStyle w:val="NoSpacing"/>
        <w:numPr>
          <w:ilvl w:val="0"/>
          <w:numId w:val="43"/>
        </w:numPr>
      </w:pPr>
      <w:r w:rsidRPr="00126E53">
        <w:t>Created sequential and state machine workflow using visual studio</w:t>
      </w:r>
    </w:p>
    <w:p w14:paraId="06BA21E0" w14:textId="77777777" w:rsidR="00126E53" w:rsidRPr="00126E53" w:rsidRDefault="00126E53">
      <w:pPr>
        <w:pStyle w:val="NoSpacing"/>
        <w:numPr>
          <w:ilvl w:val="0"/>
          <w:numId w:val="43"/>
        </w:numPr>
      </w:pPr>
      <w:r w:rsidRPr="00126E53">
        <w:t>Provided Technical Support to end-users and resolved day-to-day issues regarding SharePoint usage</w:t>
      </w:r>
    </w:p>
    <w:p w14:paraId="1CBD7FCC" w14:textId="2DB232A4" w:rsidR="00126E53" w:rsidRPr="00126E53" w:rsidRDefault="00126E53">
      <w:pPr>
        <w:pStyle w:val="NoSpacing"/>
        <w:numPr>
          <w:ilvl w:val="0"/>
          <w:numId w:val="43"/>
        </w:numPr>
      </w:pPr>
      <w:r w:rsidRPr="00126E53">
        <w:t>Fixed bugs and issues as per user request</w:t>
      </w:r>
    </w:p>
    <w:p w14:paraId="20EF79C9" w14:textId="77777777" w:rsidR="00126E53" w:rsidRDefault="00126E53" w:rsidP="001509BC">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6F6893AD" w14:textId="77777777" w:rsidR="00126E53" w:rsidRDefault="00126E53">
      <w:pPr>
        <w:pStyle w:val="NoSpacing"/>
        <w:numPr>
          <w:ilvl w:val="0"/>
          <w:numId w:val="44"/>
        </w:numPr>
      </w:pPr>
      <w:r>
        <w:t>Haramaya University: Bachelor of Science, Computer Science and Information Technology</w:t>
      </w:r>
    </w:p>
    <w:p w14:paraId="19F659F9" w14:textId="77777777" w:rsidR="00126E53" w:rsidRDefault="00126E53">
      <w:pPr>
        <w:pStyle w:val="NoSpacing"/>
        <w:numPr>
          <w:ilvl w:val="0"/>
          <w:numId w:val="44"/>
        </w:numPr>
      </w:pPr>
      <w:r>
        <w:t>Microsoft Corporation: - MCTS:  SharePoint Application Development &amp; Dynamics 365 Fundamentals (CRM)</w:t>
      </w:r>
    </w:p>
    <w:p w14:paraId="1AE65E55" w14:textId="77777777" w:rsidR="00126E53" w:rsidRDefault="00126E53">
      <w:pPr>
        <w:pStyle w:val="NoSpacing"/>
        <w:numPr>
          <w:ilvl w:val="0"/>
          <w:numId w:val="44"/>
        </w:numPr>
      </w:pPr>
      <w:r>
        <w:t>Stanford University: Introduction to Database</w:t>
      </w:r>
    </w:p>
    <w:p w14:paraId="12BD9130" w14:textId="77777777" w:rsidR="00126E53" w:rsidRDefault="00126E53">
      <w:pPr>
        <w:pStyle w:val="NoSpacing"/>
        <w:numPr>
          <w:ilvl w:val="0"/>
          <w:numId w:val="44"/>
        </w:numPr>
      </w:pPr>
      <w:r>
        <w:t>PMI: Agile Software Development</w:t>
      </w:r>
    </w:p>
    <w:p w14:paraId="0D779BA8" w14:textId="77777777" w:rsidR="00126E53" w:rsidRDefault="00126E53">
      <w:pPr>
        <w:pStyle w:val="NoSpacing"/>
        <w:numPr>
          <w:ilvl w:val="0"/>
          <w:numId w:val="44"/>
        </w:numPr>
      </w:pPr>
      <w:r>
        <w:t xml:space="preserve">CDC University: Dashboard in A Day (Power BI), REDCap, Data Governance </w:t>
      </w:r>
    </w:p>
    <w:p w14:paraId="409B3EDE" w14:textId="77777777" w:rsidR="00126E53" w:rsidRDefault="00126E53">
      <w:pPr>
        <w:pStyle w:val="NoSpacing"/>
        <w:numPr>
          <w:ilvl w:val="0"/>
          <w:numId w:val="44"/>
        </w:numPr>
      </w:pPr>
      <w:r>
        <w:t>Lynda: Power BI, PowerApps, Strategic Agility, Configuration Manager</w:t>
      </w:r>
    </w:p>
    <w:p w14:paraId="50E79ED9" w14:textId="1EC7A564" w:rsidR="0025095A" w:rsidRDefault="00126E53">
      <w:pPr>
        <w:pStyle w:val="NoSpacing"/>
        <w:numPr>
          <w:ilvl w:val="0"/>
          <w:numId w:val="44"/>
        </w:numPr>
      </w:pPr>
      <w:r>
        <w:t>Udemy: Cyber Security, Windows Server 2012 Administration</w:t>
      </w:r>
    </w:p>
    <w:p w14:paraId="41532399" w14:textId="1137CD5B" w:rsidR="00FD2D82" w:rsidRDefault="00FD2D82" w:rsidP="00FD2D82">
      <w:pPr>
        <w:pStyle w:val="NoSpacing"/>
      </w:pPr>
      <w:r w:rsidRPr="00C60ED6">
        <w:rPr>
          <w:noProof/>
        </w:rPr>
        <w:lastRenderedPageBreak/>
        <w:drawing>
          <wp:anchor distT="0" distB="0" distL="114300" distR="114300" simplePos="0" relativeHeight="251659264" behindDoc="1" locked="0" layoutInCell="1" allowOverlap="1" wp14:anchorId="4D7C3E86" wp14:editId="4C74BBD3">
            <wp:simplePos x="0" y="0"/>
            <wp:positionH relativeFrom="margin">
              <wp:posOffset>1200150</wp:posOffset>
            </wp:positionH>
            <wp:positionV relativeFrom="paragraph">
              <wp:posOffset>140335</wp:posOffset>
            </wp:positionV>
            <wp:extent cx="828675" cy="820420"/>
            <wp:effectExtent l="0" t="0" r="9525" b="0"/>
            <wp:wrapTight wrapText="bothSides">
              <wp:wrapPolygon edited="0">
                <wp:start x="7945" y="0"/>
                <wp:lineTo x="3972" y="1003"/>
                <wp:lineTo x="0" y="5517"/>
                <wp:lineTo x="0" y="12539"/>
                <wp:lineTo x="2483" y="16050"/>
                <wp:lineTo x="2483" y="17053"/>
                <wp:lineTo x="7945" y="21065"/>
                <wp:lineTo x="8938" y="21065"/>
                <wp:lineTo x="12414" y="21065"/>
                <wp:lineTo x="13407" y="21065"/>
                <wp:lineTo x="18869" y="16551"/>
                <wp:lineTo x="18869" y="16050"/>
                <wp:lineTo x="21352" y="12539"/>
                <wp:lineTo x="21352" y="5517"/>
                <wp:lineTo x="17379" y="1003"/>
                <wp:lineTo x="13407" y="0"/>
                <wp:lineTo x="7945" y="0"/>
              </wp:wrapPolygon>
            </wp:wrapTight>
            <wp:docPr id="1026" name="Picture 2" descr="A blue and white logo with a white star&#10;&#10;Description automatically generated">
              <a:extLst xmlns:a="http://schemas.openxmlformats.org/drawingml/2006/main">
                <a:ext uri="{FF2B5EF4-FFF2-40B4-BE49-F238E27FC236}">
                  <a16:creationId xmlns:a16="http://schemas.microsoft.com/office/drawing/2014/main" id="{E0AF86EA-DAE6-76C8-4BA1-7CD94A092F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blue and white logo with a white star&#10;&#10;Description automatically generated">
                      <a:extLst>
                        <a:ext uri="{FF2B5EF4-FFF2-40B4-BE49-F238E27FC236}">
                          <a16:creationId xmlns:a16="http://schemas.microsoft.com/office/drawing/2014/main" id="{E0AF86EA-DAE6-76C8-4BA1-7CD94A092FC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8675" cy="820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697F5F" w14:textId="62DEA8F0" w:rsidR="00FD2D82" w:rsidRDefault="00FD2D82" w:rsidP="00FD2D82">
      <w:pPr>
        <w:pStyle w:val="NoSpacing"/>
      </w:pPr>
      <w:r>
        <w:rPr>
          <w:noProof/>
        </w:rPr>
        <w:drawing>
          <wp:anchor distT="0" distB="0" distL="114300" distR="114300" simplePos="0" relativeHeight="251661312" behindDoc="1" locked="0" layoutInCell="1" allowOverlap="1" wp14:anchorId="27CDA270" wp14:editId="385C0493">
            <wp:simplePos x="0" y="0"/>
            <wp:positionH relativeFrom="page">
              <wp:posOffset>2931795</wp:posOffset>
            </wp:positionH>
            <wp:positionV relativeFrom="paragraph">
              <wp:posOffset>55880</wp:posOffset>
            </wp:positionV>
            <wp:extent cx="1323975" cy="666750"/>
            <wp:effectExtent l="0" t="0" r="0" b="0"/>
            <wp:wrapSquare wrapText="bothSides"/>
            <wp:docPr id="2" name="image01.png" descr="MCP_2013(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png" descr="MCP_2013(rg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666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FA7EEB" w14:textId="12DDD26F" w:rsidR="00FD2D82" w:rsidRDefault="00FD2D82" w:rsidP="00FD2D82">
      <w:pPr>
        <w:pStyle w:val="NoSpacing"/>
      </w:pPr>
    </w:p>
    <w:sectPr w:rsidR="00FD2D82" w:rsidSect="00FE5B2B">
      <w:headerReference w:type="default" r:id="rId10"/>
      <w:footerReference w:type="default" r:id="rId11"/>
      <w:headerReference w:type="first" r:id="rId12"/>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69C8B8" w14:textId="77777777" w:rsidR="00FE5B2B" w:rsidRDefault="00FE5B2B">
      <w:r>
        <w:separator/>
      </w:r>
    </w:p>
  </w:endnote>
  <w:endnote w:type="continuationSeparator" w:id="0">
    <w:p w14:paraId="49C09DE0" w14:textId="77777777" w:rsidR="00FE5B2B" w:rsidRDefault="00FE5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6FAF0F" w14:textId="77777777" w:rsidR="00FE5B2B" w:rsidRDefault="00FE5B2B">
      <w:r>
        <w:separator/>
      </w:r>
    </w:p>
  </w:footnote>
  <w:footnote w:type="continuationSeparator" w:id="0">
    <w:p w14:paraId="4AB3FBF2" w14:textId="77777777" w:rsidR="00FE5B2B" w:rsidRDefault="00FE5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38D4A654" w:rsidR="00BF14B3" w:rsidRPr="00654952" w:rsidRDefault="00BF14B3" w:rsidP="009D2991">
    <w:pPr>
      <w:pStyle w:val="NoSpacing"/>
    </w:pPr>
    <w:r w:rsidRPr="00654952">
      <w:rPr>
        <w:b/>
        <w:bCs/>
      </w:rPr>
      <w:t>Candidate Location:</w:t>
    </w:r>
    <w:r w:rsidR="00EC3F6D" w:rsidRPr="00654952">
      <w:t xml:space="preserve"> </w:t>
    </w:r>
    <w:r w:rsidR="00CB7DBD" w:rsidRPr="00CB7DBD">
      <w:rPr>
        <w:color w:val="000000"/>
      </w:rPr>
      <w:t>Atlanta</w:t>
    </w:r>
    <w:r w:rsidR="00B35815">
      <w:rPr>
        <w:color w:val="000000"/>
      </w:rPr>
      <w:t xml:space="preserve">, </w:t>
    </w:r>
    <w:r w:rsidR="00CB7DBD">
      <w:rPr>
        <w:color w:val="000000"/>
      </w:rPr>
      <w:t>GA</w:t>
    </w:r>
  </w:p>
  <w:p w14:paraId="4F2C61CC" w14:textId="02381D12" w:rsidR="00333CDC" w:rsidRDefault="00BF14B3" w:rsidP="00654952">
    <w:pPr>
      <w:pStyle w:val="NoSpacing"/>
    </w:pPr>
    <w:r w:rsidRPr="00654952">
      <w:rPr>
        <w:b/>
        <w:bCs/>
      </w:rPr>
      <w:t>Candidate E-mail ID:</w:t>
    </w:r>
    <w:r w:rsidRPr="00654952">
      <w:t xml:space="preserve"> </w:t>
    </w:r>
    <w:hyperlink r:id="rId1" w:history="1">
      <w:r w:rsidR="00CB7DBD" w:rsidRPr="0051300F">
        <w:rPr>
          <w:rStyle w:val="Hyperlink"/>
        </w:rPr>
        <w:t>ebssayirgalemg@gmail.com</w:t>
      </w:r>
    </w:hyperlink>
  </w:p>
  <w:p w14:paraId="639D8B28" w14:textId="4D813620" w:rsidR="00BF14B3" w:rsidRPr="00C81039" w:rsidRDefault="00BF14B3" w:rsidP="00654952">
    <w:pPr>
      <w:pStyle w:val="NoSpacing"/>
      <w:rPr>
        <w:rFonts w:ascii="Calibri" w:hAnsi="Calibri" w:cs="Calibri"/>
        <w:lang w:val="en-IN"/>
      </w:rPr>
    </w:pPr>
    <w:r w:rsidRPr="00AC5E92">
      <w:rPr>
        <w:b/>
        <w:bCs/>
        <w:lang w:val="en-IN"/>
      </w:rPr>
      <w:t>Contact Number:</w:t>
    </w:r>
    <w:r w:rsidR="004C7072" w:rsidRPr="00AC5E92">
      <w:rPr>
        <w:lang w:val="en-IN"/>
      </w:rPr>
      <w:t xml:space="preserve"> </w:t>
    </w:r>
    <w:r w:rsidR="00CB7DBD">
      <w:rPr>
        <w:rFonts w:ascii="Calibri" w:hAnsi="Calibri" w:cs="Calibri"/>
      </w:rPr>
      <w:t>678-802-9697</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3C921331" w14:textId="1EFA2322" w:rsidR="00523BDB" w:rsidRDefault="00CB7DBD" w:rsidP="000155D8">
    <w:pPr>
      <w:pStyle w:val="Header"/>
      <w:jc w:val="center"/>
      <w:rPr>
        <w:rFonts w:asciiTheme="minorHAnsi" w:hAnsiTheme="minorHAnsi" w:cstheme="minorHAnsi"/>
        <w:b/>
        <w:sz w:val="28"/>
        <w:szCs w:val="28"/>
        <w:lang w:val="en-IN"/>
      </w:rPr>
    </w:pPr>
    <w:r w:rsidRPr="00CB7DBD">
      <w:rPr>
        <w:rFonts w:asciiTheme="minorHAnsi" w:hAnsiTheme="minorHAnsi" w:cstheme="minorHAnsi"/>
        <w:b/>
        <w:sz w:val="28"/>
        <w:szCs w:val="28"/>
        <w:lang w:val="en-IN"/>
      </w:rPr>
      <w:t>Yirgalem Ebssa</w:t>
    </w:r>
  </w:p>
  <w:p w14:paraId="308BCA7B" w14:textId="77777777" w:rsidR="00CB7DBD" w:rsidRPr="00AC5E92" w:rsidRDefault="00CB7DBD"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E1716E"/>
    <w:multiLevelType w:val="hybridMultilevel"/>
    <w:tmpl w:val="A1224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43204B"/>
    <w:multiLevelType w:val="hybridMultilevel"/>
    <w:tmpl w:val="4D5C2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9E24462"/>
    <w:multiLevelType w:val="hybridMultilevel"/>
    <w:tmpl w:val="2A94B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F5440DC"/>
    <w:multiLevelType w:val="hybridMultilevel"/>
    <w:tmpl w:val="D6506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9"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23A31FD"/>
    <w:multiLevelType w:val="hybridMultilevel"/>
    <w:tmpl w:val="E4F29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88F253E"/>
    <w:multiLevelType w:val="hybridMultilevel"/>
    <w:tmpl w:val="E534A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41CF6C74"/>
    <w:multiLevelType w:val="hybridMultilevel"/>
    <w:tmpl w:val="CEC88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54051922"/>
    <w:multiLevelType w:val="hybridMultilevel"/>
    <w:tmpl w:val="A712E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7" w15:restartNumberingAfterBreak="0">
    <w:nsid w:val="74BD520C"/>
    <w:multiLevelType w:val="hybridMultilevel"/>
    <w:tmpl w:val="C908E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43"/>
  </w:num>
  <w:num w:numId="3" w16cid:durableId="139352410">
    <w:abstractNumId w:val="44"/>
  </w:num>
  <w:num w:numId="4" w16cid:durableId="1139345333">
    <w:abstractNumId w:val="37"/>
  </w:num>
  <w:num w:numId="5" w16cid:durableId="1566716753">
    <w:abstractNumId w:val="32"/>
  </w:num>
  <w:num w:numId="6" w16cid:durableId="862130666">
    <w:abstractNumId w:val="16"/>
  </w:num>
  <w:num w:numId="7" w16cid:durableId="2013292984">
    <w:abstractNumId w:val="45"/>
  </w:num>
  <w:num w:numId="8" w16cid:durableId="777530213">
    <w:abstractNumId w:val="50"/>
  </w:num>
  <w:num w:numId="9" w16cid:durableId="1192037481">
    <w:abstractNumId w:val="28"/>
  </w:num>
  <w:num w:numId="10" w16cid:durableId="263391843">
    <w:abstractNumId w:val="48"/>
  </w:num>
  <w:num w:numId="11" w16cid:durableId="66726532">
    <w:abstractNumId w:val="39"/>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49"/>
  </w:num>
  <w:num w:numId="14" w16cid:durableId="1133476638">
    <w:abstractNumId w:val="34"/>
  </w:num>
  <w:num w:numId="15" w16cid:durableId="337585252">
    <w:abstractNumId w:val="46"/>
  </w:num>
  <w:num w:numId="16" w16cid:durableId="2061587357">
    <w:abstractNumId w:val="40"/>
  </w:num>
  <w:num w:numId="17" w16cid:durableId="1065491973">
    <w:abstractNumId w:val="21"/>
  </w:num>
  <w:num w:numId="18" w16cid:durableId="1318266233">
    <w:abstractNumId w:val="19"/>
  </w:num>
  <w:num w:numId="19" w16cid:durableId="526874085">
    <w:abstractNumId w:val="38"/>
  </w:num>
  <w:num w:numId="20" w16cid:durableId="844248676">
    <w:abstractNumId w:val="26"/>
  </w:num>
  <w:num w:numId="21" w16cid:durableId="284892896">
    <w:abstractNumId w:val="33"/>
  </w:num>
  <w:num w:numId="22" w16cid:durableId="605190378">
    <w:abstractNumId w:val="18"/>
  </w:num>
  <w:num w:numId="23" w16cid:durableId="509416459">
    <w:abstractNumId w:val="23"/>
  </w:num>
  <w:num w:numId="24" w16cid:durableId="1935087531">
    <w:abstractNumId w:val="13"/>
  </w:num>
  <w:num w:numId="25" w16cid:durableId="1366129160">
    <w:abstractNumId w:val="15"/>
  </w:num>
  <w:num w:numId="26" w16cid:durableId="1003901784">
    <w:abstractNumId w:val="42"/>
  </w:num>
  <w:num w:numId="27" w16cid:durableId="543714750">
    <w:abstractNumId w:val="30"/>
  </w:num>
  <w:num w:numId="28" w16cid:durableId="504515879">
    <w:abstractNumId w:val="17"/>
  </w:num>
  <w:num w:numId="29" w16cid:durableId="1754471848">
    <w:abstractNumId w:val="22"/>
  </w:num>
  <w:num w:numId="30" w16cid:durableId="553084479">
    <w:abstractNumId w:val="35"/>
  </w:num>
  <w:num w:numId="31" w16cid:durableId="1454204984">
    <w:abstractNumId w:val="29"/>
  </w:num>
  <w:num w:numId="32" w16cid:durableId="1183738669">
    <w:abstractNumId w:val="11"/>
  </w:num>
  <w:num w:numId="33" w16cid:durableId="128592335">
    <w:abstractNumId w:val="24"/>
  </w:num>
  <w:num w:numId="34" w16cid:durableId="187452677">
    <w:abstractNumId w:val="27"/>
  </w:num>
  <w:num w:numId="35" w16cid:durableId="972758455">
    <w:abstractNumId w:val="41"/>
  </w:num>
  <w:num w:numId="36" w16cid:durableId="2116291244">
    <w:abstractNumId w:val="12"/>
  </w:num>
  <w:num w:numId="37" w16cid:durableId="1096557876">
    <w:abstractNumId w:val="10"/>
  </w:num>
  <w:num w:numId="38" w16cid:durableId="1346249901">
    <w:abstractNumId w:val="31"/>
  </w:num>
  <w:num w:numId="39" w16cid:durableId="1715885342">
    <w:abstractNumId w:val="25"/>
  </w:num>
  <w:num w:numId="40" w16cid:durableId="337118170">
    <w:abstractNumId w:val="47"/>
  </w:num>
  <w:num w:numId="41" w16cid:durableId="483549485">
    <w:abstractNumId w:val="36"/>
  </w:num>
  <w:num w:numId="42" w16cid:durableId="1270889322">
    <w:abstractNumId w:val="14"/>
  </w:num>
  <w:num w:numId="43" w16cid:durableId="209651878">
    <w:abstractNumId w:val="9"/>
  </w:num>
  <w:num w:numId="44" w16cid:durableId="249386247">
    <w:abstractNumId w:val="2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812"/>
    <w:rsid w:val="000D5BB7"/>
    <w:rsid w:val="000D6232"/>
    <w:rsid w:val="000E0C93"/>
    <w:rsid w:val="000E2B3C"/>
    <w:rsid w:val="000E33CB"/>
    <w:rsid w:val="000E614B"/>
    <w:rsid w:val="000E6264"/>
    <w:rsid w:val="000E7DE1"/>
    <w:rsid w:val="000F429C"/>
    <w:rsid w:val="000F4C78"/>
    <w:rsid w:val="000F5906"/>
    <w:rsid w:val="00103186"/>
    <w:rsid w:val="00103E36"/>
    <w:rsid w:val="001126DB"/>
    <w:rsid w:val="00116E85"/>
    <w:rsid w:val="001176D1"/>
    <w:rsid w:val="001207E5"/>
    <w:rsid w:val="001208FC"/>
    <w:rsid w:val="00124BA1"/>
    <w:rsid w:val="00126E53"/>
    <w:rsid w:val="00126FA7"/>
    <w:rsid w:val="0013079E"/>
    <w:rsid w:val="00132324"/>
    <w:rsid w:val="001325B9"/>
    <w:rsid w:val="00133260"/>
    <w:rsid w:val="00133DAE"/>
    <w:rsid w:val="0013532E"/>
    <w:rsid w:val="00136396"/>
    <w:rsid w:val="00137902"/>
    <w:rsid w:val="00141480"/>
    <w:rsid w:val="00141B36"/>
    <w:rsid w:val="00143F52"/>
    <w:rsid w:val="0014542A"/>
    <w:rsid w:val="001509BC"/>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54FF"/>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095A"/>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C5D0F"/>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25A73"/>
    <w:rsid w:val="00333973"/>
    <w:rsid w:val="00333CDC"/>
    <w:rsid w:val="00334FF0"/>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845"/>
    <w:rsid w:val="003D4FFF"/>
    <w:rsid w:val="003D51BD"/>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4750C"/>
    <w:rsid w:val="004500CF"/>
    <w:rsid w:val="00454701"/>
    <w:rsid w:val="004547E2"/>
    <w:rsid w:val="004550D1"/>
    <w:rsid w:val="00456DFB"/>
    <w:rsid w:val="0045764D"/>
    <w:rsid w:val="00462B77"/>
    <w:rsid w:val="004705F3"/>
    <w:rsid w:val="00473DB1"/>
    <w:rsid w:val="00474B34"/>
    <w:rsid w:val="00474E1E"/>
    <w:rsid w:val="0047501F"/>
    <w:rsid w:val="0047637B"/>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011"/>
    <w:rsid w:val="004F38F5"/>
    <w:rsid w:val="005009F1"/>
    <w:rsid w:val="0050204C"/>
    <w:rsid w:val="00502381"/>
    <w:rsid w:val="0050466A"/>
    <w:rsid w:val="00506DFB"/>
    <w:rsid w:val="00506E29"/>
    <w:rsid w:val="0050738C"/>
    <w:rsid w:val="00507E4A"/>
    <w:rsid w:val="00510004"/>
    <w:rsid w:val="00511C42"/>
    <w:rsid w:val="005127FB"/>
    <w:rsid w:val="00514579"/>
    <w:rsid w:val="005206B0"/>
    <w:rsid w:val="00520A58"/>
    <w:rsid w:val="00523BDB"/>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5F663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4440D"/>
    <w:rsid w:val="007520CB"/>
    <w:rsid w:val="00752FD3"/>
    <w:rsid w:val="0075494E"/>
    <w:rsid w:val="00755C33"/>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85EE5"/>
    <w:rsid w:val="007906A5"/>
    <w:rsid w:val="0079115B"/>
    <w:rsid w:val="00792ADB"/>
    <w:rsid w:val="00793092"/>
    <w:rsid w:val="00795F48"/>
    <w:rsid w:val="00795F54"/>
    <w:rsid w:val="00796BC9"/>
    <w:rsid w:val="007A2D26"/>
    <w:rsid w:val="007A31AB"/>
    <w:rsid w:val="007A670C"/>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2A9C"/>
    <w:rsid w:val="008838A6"/>
    <w:rsid w:val="008857F1"/>
    <w:rsid w:val="00886739"/>
    <w:rsid w:val="00887D74"/>
    <w:rsid w:val="00887EA7"/>
    <w:rsid w:val="00890F95"/>
    <w:rsid w:val="008923B4"/>
    <w:rsid w:val="00894865"/>
    <w:rsid w:val="008955C4"/>
    <w:rsid w:val="00896017"/>
    <w:rsid w:val="008A3781"/>
    <w:rsid w:val="008A3AF6"/>
    <w:rsid w:val="008A5520"/>
    <w:rsid w:val="008B2935"/>
    <w:rsid w:val="008B2E59"/>
    <w:rsid w:val="008B3880"/>
    <w:rsid w:val="008B7BA1"/>
    <w:rsid w:val="008C0066"/>
    <w:rsid w:val="008C0678"/>
    <w:rsid w:val="008C2CDD"/>
    <w:rsid w:val="008C391E"/>
    <w:rsid w:val="008C7C3E"/>
    <w:rsid w:val="008D4FCB"/>
    <w:rsid w:val="008E00BB"/>
    <w:rsid w:val="008E2893"/>
    <w:rsid w:val="008E467A"/>
    <w:rsid w:val="008E4873"/>
    <w:rsid w:val="008F2662"/>
    <w:rsid w:val="008F2C89"/>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5BC7"/>
    <w:rsid w:val="00976390"/>
    <w:rsid w:val="00981982"/>
    <w:rsid w:val="00985B94"/>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1728"/>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92BD8"/>
    <w:rsid w:val="00AA01D4"/>
    <w:rsid w:val="00AA1253"/>
    <w:rsid w:val="00AA2366"/>
    <w:rsid w:val="00AA2FE9"/>
    <w:rsid w:val="00AA3E09"/>
    <w:rsid w:val="00AA4CF6"/>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3D16"/>
    <w:rsid w:val="00B2466A"/>
    <w:rsid w:val="00B25D0B"/>
    <w:rsid w:val="00B27F18"/>
    <w:rsid w:val="00B33787"/>
    <w:rsid w:val="00B35213"/>
    <w:rsid w:val="00B35815"/>
    <w:rsid w:val="00B360ED"/>
    <w:rsid w:val="00B45FFB"/>
    <w:rsid w:val="00B47705"/>
    <w:rsid w:val="00B513EA"/>
    <w:rsid w:val="00B52A3E"/>
    <w:rsid w:val="00B5352C"/>
    <w:rsid w:val="00B5592F"/>
    <w:rsid w:val="00B55C79"/>
    <w:rsid w:val="00B573EC"/>
    <w:rsid w:val="00B61296"/>
    <w:rsid w:val="00B63DB3"/>
    <w:rsid w:val="00B643C1"/>
    <w:rsid w:val="00B65240"/>
    <w:rsid w:val="00B66E2E"/>
    <w:rsid w:val="00B67ACA"/>
    <w:rsid w:val="00B70799"/>
    <w:rsid w:val="00B71FBB"/>
    <w:rsid w:val="00B750C7"/>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1039"/>
    <w:rsid w:val="00C8664A"/>
    <w:rsid w:val="00C90307"/>
    <w:rsid w:val="00C924AB"/>
    <w:rsid w:val="00C944B5"/>
    <w:rsid w:val="00C96171"/>
    <w:rsid w:val="00CA0479"/>
    <w:rsid w:val="00CA2ED8"/>
    <w:rsid w:val="00CA7AB3"/>
    <w:rsid w:val="00CB02C0"/>
    <w:rsid w:val="00CB08FC"/>
    <w:rsid w:val="00CB51AA"/>
    <w:rsid w:val="00CB5E63"/>
    <w:rsid w:val="00CB7DBD"/>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677DC"/>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26A8"/>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07B0"/>
    <w:rsid w:val="00FB0062"/>
    <w:rsid w:val="00FB0611"/>
    <w:rsid w:val="00FB5A9A"/>
    <w:rsid w:val="00FC0EF9"/>
    <w:rsid w:val="00FC1612"/>
    <w:rsid w:val="00FC1DE2"/>
    <w:rsid w:val="00FC244D"/>
    <w:rsid w:val="00FC3056"/>
    <w:rsid w:val="00FD1537"/>
    <w:rsid w:val="00FD2D82"/>
    <w:rsid w:val="00FD548E"/>
    <w:rsid w:val="00FD730F"/>
    <w:rsid w:val="00FE03E2"/>
    <w:rsid w:val="00FE2273"/>
    <w:rsid w:val="00FE34EF"/>
    <w:rsid w:val="00FE4A2A"/>
    <w:rsid w:val="00FE5B2B"/>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0143368">
      <w:bodyDiv w:val="1"/>
      <w:marLeft w:val="0"/>
      <w:marRight w:val="0"/>
      <w:marTop w:val="0"/>
      <w:marBottom w:val="0"/>
      <w:divBdr>
        <w:top w:val="none" w:sz="0" w:space="0" w:color="auto"/>
        <w:left w:val="none" w:sz="0" w:space="0" w:color="auto"/>
        <w:bottom w:val="none" w:sz="0" w:space="0" w:color="auto"/>
        <w:right w:val="none" w:sz="0" w:space="0" w:color="auto"/>
      </w:divBdr>
      <w:divsChild>
        <w:div w:id="687559452">
          <w:marLeft w:val="0"/>
          <w:marRight w:val="0"/>
          <w:marTop w:val="0"/>
          <w:marBottom w:val="0"/>
          <w:divBdr>
            <w:top w:val="none" w:sz="0" w:space="0" w:color="auto"/>
            <w:left w:val="none" w:sz="0" w:space="0" w:color="auto"/>
            <w:bottom w:val="none" w:sz="0" w:space="0" w:color="auto"/>
            <w:right w:val="none" w:sz="0" w:space="0" w:color="auto"/>
          </w:divBdr>
          <w:divsChild>
            <w:div w:id="1702508315">
              <w:marLeft w:val="0"/>
              <w:marRight w:val="0"/>
              <w:marTop w:val="0"/>
              <w:marBottom w:val="0"/>
              <w:divBdr>
                <w:top w:val="none" w:sz="0" w:space="0" w:color="auto"/>
                <w:left w:val="none" w:sz="0" w:space="0" w:color="auto"/>
                <w:bottom w:val="none" w:sz="0" w:space="0" w:color="auto"/>
                <w:right w:val="none" w:sz="0" w:space="0" w:color="auto"/>
              </w:divBdr>
              <w:divsChild>
                <w:div w:id="421800292">
                  <w:marLeft w:val="0"/>
                  <w:marRight w:val="0"/>
                  <w:marTop w:val="0"/>
                  <w:marBottom w:val="0"/>
                  <w:divBdr>
                    <w:top w:val="none" w:sz="0" w:space="0" w:color="auto"/>
                    <w:left w:val="none" w:sz="0" w:space="0" w:color="auto"/>
                    <w:bottom w:val="none" w:sz="0" w:space="0" w:color="auto"/>
                    <w:right w:val="none" w:sz="0" w:space="0" w:color="auto"/>
                  </w:divBdr>
                  <w:divsChild>
                    <w:div w:id="1341203796">
                      <w:marLeft w:val="0"/>
                      <w:marRight w:val="0"/>
                      <w:marTop w:val="0"/>
                      <w:marBottom w:val="0"/>
                      <w:divBdr>
                        <w:top w:val="none" w:sz="0" w:space="0" w:color="auto"/>
                        <w:left w:val="none" w:sz="0" w:space="0" w:color="auto"/>
                        <w:bottom w:val="none" w:sz="0" w:space="0" w:color="auto"/>
                        <w:right w:val="none" w:sz="0" w:space="0" w:color="auto"/>
                      </w:divBdr>
                      <w:divsChild>
                        <w:div w:id="1328631415">
                          <w:marLeft w:val="0"/>
                          <w:marRight w:val="0"/>
                          <w:marTop w:val="0"/>
                          <w:marBottom w:val="0"/>
                          <w:divBdr>
                            <w:top w:val="none" w:sz="0" w:space="0" w:color="auto"/>
                            <w:left w:val="none" w:sz="0" w:space="0" w:color="auto"/>
                            <w:bottom w:val="none" w:sz="0" w:space="0" w:color="auto"/>
                            <w:right w:val="none" w:sz="0" w:space="0" w:color="auto"/>
                          </w:divBdr>
                          <w:divsChild>
                            <w:div w:id="10286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ebssayirgalem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2564</Words>
  <Characters>14618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7</cp:revision>
  <cp:lastPrinted>2006-06-28T14:40:00Z</cp:lastPrinted>
  <dcterms:created xsi:type="dcterms:W3CDTF">2024-03-27T21:25:00Z</dcterms:created>
  <dcterms:modified xsi:type="dcterms:W3CDTF">2024-03-27T21:41:00Z</dcterms:modified>
</cp:coreProperties>
</file>