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4AACF963" w14:textId="77777777" w:rsidR="00410892" w:rsidRDefault="00410892" w:rsidP="00410892">
      <w:pPr>
        <w:pStyle w:val="NoSpacing"/>
        <w:numPr>
          <w:ilvl w:val="0"/>
          <w:numId w:val="99"/>
        </w:numPr>
      </w:pPr>
      <w:r>
        <w:t>10+ years as a Java Developer using core Java, Python, Ka a, Spring MVC/Boot/Batch, SOAP/REST API/Microservices, React, Angular, SQL Server, Oracle, Couchbase, MongoDB and PostgreSQL etc.</w:t>
      </w:r>
    </w:p>
    <w:p w14:paraId="68E82600" w14:textId="77777777" w:rsidR="00410892" w:rsidRDefault="00410892" w:rsidP="00410892">
      <w:pPr>
        <w:pStyle w:val="NoSpacing"/>
        <w:numPr>
          <w:ilvl w:val="0"/>
          <w:numId w:val="99"/>
        </w:numPr>
      </w:pPr>
      <w:r>
        <w:t>At TCS, working on a few projects migrating to new servers environment or AWS/GCP/Azure cloud, IBM Mainframe/Rabbit MQ, Ka a, Java Full Stack, Spring boot, Microservices, Azure Kubernetes Service(AKS), React JS, TypeScript, Node.js, Angular etc. (AIG, State Farm, CSX, CVS, GE Power, Les Schwab Corporate Headquarters and Verizon data center’s clients)</w:t>
      </w:r>
    </w:p>
    <w:p w14:paraId="2D06C271" w14:textId="77777777" w:rsidR="00410892" w:rsidRDefault="00410892" w:rsidP="00410892">
      <w:pPr>
        <w:pStyle w:val="NoSpacing"/>
        <w:numPr>
          <w:ilvl w:val="0"/>
          <w:numId w:val="99"/>
        </w:numPr>
      </w:pPr>
      <w:r>
        <w:t>At Tanisha/Coforge and Hexaware, worked on two projects migrating applications to the cloud, refactoring code, conﬁguring new versions for Java, Ka a, Spring Rest; Boot (USB and Sabre clients)</w:t>
      </w:r>
    </w:p>
    <w:p w14:paraId="775E26DD" w14:textId="77777777" w:rsidR="00410892" w:rsidRDefault="00410892" w:rsidP="00410892">
      <w:pPr>
        <w:pStyle w:val="NoSpacing"/>
        <w:numPr>
          <w:ilvl w:val="0"/>
          <w:numId w:val="99"/>
        </w:numPr>
      </w:pPr>
      <w:r>
        <w:t>At Infosys, worked on a few projects, three projects were migrating applications to the cloud, refactoring code, conﬁguring new versions of code for Java, Ka a, React JS, Angular JS, TypeScript, Nodejs, HTML, CSS, Rest API, Microservices, Spring Cloud Spring Boot (Verizon and USB clients)</w:t>
      </w:r>
    </w:p>
    <w:p w14:paraId="7205E6DD" w14:textId="77777777" w:rsidR="00410892" w:rsidRDefault="00410892" w:rsidP="00410892">
      <w:pPr>
        <w:pStyle w:val="NoSpacing"/>
        <w:numPr>
          <w:ilvl w:val="0"/>
          <w:numId w:val="99"/>
        </w:numPr>
      </w:pPr>
      <w:r>
        <w:t>At Apple, developed Java Utilities classes to read Apple mail’s contents with Apple KeyStore</w:t>
      </w:r>
    </w:p>
    <w:p w14:paraId="6776B2C8" w14:textId="77777777" w:rsidR="00410892" w:rsidRDefault="00410892" w:rsidP="00410892">
      <w:pPr>
        <w:pStyle w:val="NoSpacing"/>
        <w:numPr>
          <w:ilvl w:val="0"/>
          <w:numId w:val="99"/>
        </w:numPr>
      </w:pPr>
      <w:r>
        <w:t>Certiﬁcates, resolved email connection issues through SSL with Java version 8/11/17 etc.</w:t>
      </w:r>
    </w:p>
    <w:p w14:paraId="4FB57E4B" w14:textId="77777777" w:rsidR="00410892" w:rsidRDefault="00410892" w:rsidP="00410892">
      <w:pPr>
        <w:pStyle w:val="NoSpacing"/>
        <w:numPr>
          <w:ilvl w:val="0"/>
          <w:numId w:val="99"/>
        </w:numPr>
      </w:pPr>
      <w:r>
        <w:t>At Denso International American’s ﬁnancial Department projects, Used HTML, CSS, EXT JS, Nodejs, Angular JS2.0/4.0/Grunt/Gulp JavaScript, AJAX, JSON, animation and CSS eﬀects to create a JSP UI for their ﬁnancial tool.</w:t>
      </w:r>
    </w:p>
    <w:p w14:paraId="00BAE2B5" w14:textId="77777777" w:rsidR="00410892" w:rsidRDefault="00410892" w:rsidP="00410892">
      <w:pPr>
        <w:pStyle w:val="NoSpacing"/>
        <w:numPr>
          <w:ilvl w:val="0"/>
          <w:numId w:val="99"/>
        </w:numPr>
      </w:pPr>
      <w:r>
        <w:t>Oversaw the implementation of Jenkins pipeline with integrations to SonarQube, FOSSA for CI/CD</w:t>
      </w:r>
    </w:p>
    <w:p w14:paraId="1C97FCF8" w14:textId="77777777" w:rsidR="00410892" w:rsidRDefault="00410892" w:rsidP="00410892">
      <w:pPr>
        <w:pStyle w:val="NoSpacing"/>
        <w:numPr>
          <w:ilvl w:val="0"/>
          <w:numId w:val="99"/>
        </w:numPr>
      </w:pPr>
      <w:r>
        <w:t>Implemented the database design, complex SQL queries, views, store procedures, functions, and ﬁxed performance on MS SQL Server, Oracle, DB2, NoSQL, CouchBase, MongoDB, Cassandra, and PostgreSQL databases etc.</w:t>
      </w:r>
    </w:p>
    <w:p w14:paraId="0DD066F4" w14:textId="77777777" w:rsidR="00410892" w:rsidRDefault="00410892" w:rsidP="00410892">
      <w:pPr>
        <w:pStyle w:val="NoSpacing"/>
        <w:numPr>
          <w:ilvl w:val="0"/>
          <w:numId w:val="99"/>
        </w:numPr>
      </w:pPr>
      <w:r>
        <w:t>AWS/GCP/Azure Application Cloud Migration projects</w:t>
      </w:r>
    </w:p>
    <w:p w14:paraId="0F0A47BE" w14:textId="77777777" w:rsidR="00410892" w:rsidRDefault="00410892" w:rsidP="00410892">
      <w:pPr>
        <w:pStyle w:val="NoSpacing"/>
        <w:numPr>
          <w:ilvl w:val="0"/>
          <w:numId w:val="99"/>
        </w:numPr>
      </w:pPr>
      <w:r>
        <w:t>Codes enhancement and diﬃcult stories issues ﬁxing for both web and mobile apps. Verizon, CVS, CSX; State Farm client’s ES SteadyState Support.</w:t>
      </w:r>
    </w:p>
    <w:p w14:paraId="186EFC7C" w14:textId="67B258A5" w:rsidR="00410892" w:rsidRDefault="00410892" w:rsidP="00410892">
      <w:pPr>
        <w:pStyle w:val="NoSpacing"/>
        <w:numPr>
          <w:ilvl w:val="0"/>
          <w:numId w:val="99"/>
        </w:numPr>
      </w:pPr>
      <w:r>
        <w:t xml:space="preserve">Downloaded </w:t>
      </w:r>
      <w:r w:rsidR="009E686F">
        <w:t>JasperReports</w:t>
      </w:r>
      <w:r>
        <w:t>-server version 6.3 and new JDBC driver for MongoDB etc.</w:t>
      </w:r>
    </w:p>
    <w:p w14:paraId="74D8E292" w14:textId="77777777" w:rsidR="00410892" w:rsidRDefault="00410892" w:rsidP="00410892">
      <w:pPr>
        <w:pStyle w:val="NoSpacing"/>
        <w:numPr>
          <w:ilvl w:val="0"/>
          <w:numId w:val="99"/>
        </w:numPr>
      </w:pPr>
      <w:r>
        <w:t>Rx connect modernization.</w:t>
      </w:r>
    </w:p>
    <w:p w14:paraId="3F78E21A" w14:textId="77777777" w:rsidR="00410892" w:rsidRDefault="00410892" w:rsidP="00410892">
      <w:pPr>
        <w:pStyle w:val="NoSpacing"/>
        <w:numPr>
          <w:ilvl w:val="0"/>
          <w:numId w:val="99"/>
        </w:numPr>
      </w:pPr>
      <w:r>
        <w:t>App React JS and Angular JS UI Contextual Help behavior, Login redirect URL and Nextflix library API gateway Pre-Filter logic etc. and CSX Support. Smiles Award.</w:t>
      </w:r>
    </w:p>
    <w:p w14:paraId="1B86E6A0" w14:textId="77777777" w:rsidR="00410892" w:rsidRDefault="00410892" w:rsidP="00410892">
      <w:pPr>
        <w:pStyle w:val="NoSpacing"/>
        <w:numPr>
          <w:ilvl w:val="0"/>
          <w:numId w:val="99"/>
        </w:numPr>
      </w:pPr>
      <w:r>
        <w:t>10+ years of software development experience</w:t>
      </w:r>
    </w:p>
    <w:p w14:paraId="214A402C" w14:textId="77777777" w:rsidR="00410892" w:rsidRDefault="00410892" w:rsidP="00410892">
      <w:pPr>
        <w:pStyle w:val="NoSpacing"/>
        <w:numPr>
          <w:ilvl w:val="0"/>
          <w:numId w:val="99"/>
        </w:numPr>
      </w:pPr>
      <w:r>
        <w:t>Professional Java1.8/1.11/17, Core Java, J2EE, Spring/Spring boot and Ka a, Microservice developer with strong code analysis, problem solving and performance tuning skills.</w:t>
      </w:r>
    </w:p>
    <w:p w14:paraId="388CACBB" w14:textId="77777777" w:rsidR="00410892" w:rsidRDefault="00410892" w:rsidP="00410892">
      <w:pPr>
        <w:pStyle w:val="NoSpacing"/>
        <w:numPr>
          <w:ilvl w:val="0"/>
          <w:numId w:val="99"/>
        </w:numPr>
      </w:pPr>
      <w:r>
        <w:t>Familiar Amazon Web Services (AWS), Azure/AKS, GCP/Pivotal Cloud Fundament (PCF), Kubernetes, Docker, IBM WebSphere 9.0, J2EE, OOA/OOD, Uniﬁed Modeling Language (UML), Software develop life Circle (SDLC), RUP, Agile methodologies and Test-Driven Development (TDD) etc.</w:t>
      </w:r>
    </w:p>
    <w:p w14:paraId="07CB461F" w14:textId="77777777" w:rsidR="00410892" w:rsidRDefault="00410892" w:rsidP="00410892">
      <w:pPr>
        <w:pStyle w:val="NoSpacing"/>
        <w:numPr>
          <w:ilvl w:val="0"/>
          <w:numId w:val="99"/>
        </w:numPr>
      </w:pPr>
      <w:r>
        <w:t>Expertise in conﬁguring and implementing security tools for applications, including FOSSA, 42Crunch,CheckMarx, and SonarQube.</w:t>
      </w:r>
    </w:p>
    <w:p w14:paraId="1C4DD1FB" w14:textId="77777777" w:rsidR="00410892" w:rsidRDefault="00410892" w:rsidP="00410892">
      <w:pPr>
        <w:pStyle w:val="NoSpacing"/>
        <w:numPr>
          <w:ilvl w:val="0"/>
          <w:numId w:val="99"/>
        </w:numPr>
      </w:pPr>
      <w:r>
        <w:t>Familiar the TIBCO Jasper Reports server 6.3 version to support for MS SQL Azure, enhance the Data connectives for the JDBC driver for MongoDB and the Progress driver for Cassandra etc.</w:t>
      </w:r>
    </w:p>
    <w:p w14:paraId="707D3EEE" w14:textId="77777777" w:rsidR="00410892" w:rsidRDefault="00410892" w:rsidP="00410892">
      <w:pPr>
        <w:pStyle w:val="NoSpacing"/>
        <w:numPr>
          <w:ilvl w:val="0"/>
          <w:numId w:val="99"/>
        </w:numPr>
      </w:pPr>
      <w:r>
        <w:t>Hands-on experience in conﬁguring Splunk and Dynatrace for application logging and monitoring.</w:t>
      </w:r>
    </w:p>
    <w:p w14:paraId="572AAB38" w14:textId="7A0ADEC5" w:rsidR="00410892" w:rsidRDefault="00410892" w:rsidP="00410892">
      <w:pPr>
        <w:pStyle w:val="NoSpacing"/>
        <w:numPr>
          <w:ilvl w:val="0"/>
          <w:numId w:val="99"/>
        </w:numPr>
      </w:pPr>
      <w:r>
        <w:t>Proﬁcient in Concerto 4.3, ICONICS’ software, Eclipse Mars.2/Oxygen.3a version, STS4, NetBean4.0, WSAD8.1, IBM RSA7.5/RAD9.5, JDK8/11/17, CVS, Core Java1.8/11.0.4, MacBook/OS/Linux, JavaMail1.6, JavaBean, JSF/JSP, EJB, Core Java1.8 /11.0.4/17, LDAP, UNIX C/C++, Rabbit MQ/MQSI, JMS, Node.JS, Spring/Ka a/EISL/IBM Mainframe, XSD/WSDL, JDK11.04/KeyStore Certiﬁcate Security, JPA/Hibernate, Web</w:t>
      </w:r>
      <w:r>
        <w:t xml:space="preserve"> </w:t>
      </w:r>
      <w:r>
        <w:t>Services/SOAP/REST/SOA, JUnit/Mockito framework, JSON, Spring Batch/Spring Rest/Microservices, Spring MVC, Spring Boot, JPA/Hibernate, JMS, XML spy, AJAX/JQuery, Sencha ExtJS, Node.JS, React JS and AngularJS etc.</w:t>
      </w:r>
    </w:p>
    <w:p w14:paraId="1AF75BD6" w14:textId="77777777" w:rsidR="00410892" w:rsidRDefault="00410892" w:rsidP="00410892">
      <w:pPr>
        <w:pStyle w:val="NoSpacing"/>
        <w:numPr>
          <w:ilvl w:val="0"/>
          <w:numId w:val="99"/>
        </w:numPr>
      </w:pPr>
      <w:r>
        <w:lastRenderedPageBreak/>
        <w:t>Proﬁcient in DB2 UDB, Oracle, SQL Server, MySQL, Postgres, MongoDB, pdAdmin RDBMS analysis, design and development.</w:t>
      </w:r>
    </w:p>
    <w:p w14:paraId="1E8AE814" w14:textId="77777777" w:rsidR="00410892" w:rsidRDefault="00410892" w:rsidP="00410892">
      <w:pPr>
        <w:pStyle w:val="NoSpacing"/>
        <w:numPr>
          <w:ilvl w:val="0"/>
          <w:numId w:val="99"/>
        </w:numPr>
      </w:pPr>
      <w:r>
        <w:t>Strong programming skills in ASP.net, Visual Basic, JavaScript, Python, VBScript, Unix/Linux Script, PL/SQL, Perl/CGI, XHTML, XML &amp; XSLT, VB.net 2005, Java Certiﬁed and JBOSS Application Server etc.</w:t>
      </w:r>
    </w:p>
    <w:p w14:paraId="15819390" w14:textId="51F5F7BE" w:rsidR="00240383" w:rsidRDefault="00410892" w:rsidP="00410892">
      <w:pPr>
        <w:pStyle w:val="NoSpacing"/>
        <w:numPr>
          <w:ilvl w:val="0"/>
          <w:numId w:val="99"/>
        </w:numPr>
      </w:pPr>
      <w:r>
        <w:t>Highly self-motivated hard worker, skilled communicator, and dedicated team player.</w:t>
      </w:r>
    </w:p>
    <w:p w14:paraId="58D6266D" w14:textId="77777777" w:rsidR="00410892" w:rsidRPr="00A84564" w:rsidRDefault="00410892" w:rsidP="00410892">
      <w:pPr>
        <w:pStyle w:val="NoSpacing"/>
      </w:pPr>
    </w:p>
    <w:p w14:paraId="3F8DD25B" w14:textId="77777777" w:rsidR="007051D1" w:rsidRPr="001D1725" w:rsidRDefault="007051D1" w:rsidP="007051D1">
      <w:pPr>
        <w:pStyle w:val="NoSpacing"/>
        <w:rPr>
          <w:b/>
          <w:bCs/>
          <w:smallCaps/>
        </w:rPr>
      </w:pPr>
      <w:r w:rsidRPr="001D1725">
        <w:rPr>
          <w:b/>
          <w:bCs/>
        </w:rPr>
        <w:t>PROFESSIONAL EXPERIENCE:</w:t>
      </w:r>
      <w:r w:rsidRPr="001D1725">
        <w:rPr>
          <w:b/>
          <w:bCs/>
        </w:rPr>
        <w:tab/>
      </w:r>
    </w:p>
    <w:p w14:paraId="4E4170B6" w14:textId="77777777" w:rsidR="007051D1" w:rsidRPr="007051D1" w:rsidRDefault="007051D1" w:rsidP="007051D1">
      <w:pPr>
        <w:pStyle w:val="NoSpacing"/>
      </w:pPr>
    </w:p>
    <w:p w14:paraId="3D4225D0" w14:textId="77777777" w:rsidR="00410892" w:rsidRDefault="00410892" w:rsidP="00240383">
      <w:pPr>
        <w:pStyle w:val="NoSpacing"/>
        <w:rPr>
          <w:b/>
        </w:rPr>
      </w:pPr>
      <w:r w:rsidRPr="00410892">
        <w:rPr>
          <w:b/>
        </w:rPr>
        <w:t>Sr. Java Full Stack Developer/Lead and Technical Architect</w:t>
      </w:r>
    </w:p>
    <w:p w14:paraId="00D6E7A5" w14:textId="773B53E7" w:rsidR="00240383" w:rsidRPr="00240383" w:rsidRDefault="00410892" w:rsidP="00240383">
      <w:pPr>
        <w:pStyle w:val="NoSpacing"/>
        <w:rPr>
          <w:b/>
        </w:rPr>
      </w:pPr>
      <w:r w:rsidRPr="00410892">
        <w:rPr>
          <w:b/>
        </w:rPr>
        <w:t>Tata Consultancy Services</w:t>
      </w:r>
      <w:r>
        <w:rPr>
          <w:b/>
        </w:rPr>
        <w:t xml:space="preserve">, </w:t>
      </w:r>
      <w:r w:rsidRPr="00410892">
        <w:rPr>
          <w:b/>
        </w:rPr>
        <w:t>Iselin</w:t>
      </w:r>
      <w:r>
        <w:rPr>
          <w:b/>
        </w:rPr>
        <w:t xml:space="preserve">, NJ </w:t>
      </w:r>
      <w:r>
        <w:rPr>
          <w:b/>
        </w:rPr>
        <w:tab/>
      </w:r>
      <w:r>
        <w:rPr>
          <w:b/>
        </w:rPr>
        <w:tab/>
      </w:r>
      <w:r>
        <w:rPr>
          <w:b/>
        </w:rPr>
        <w:tab/>
      </w:r>
      <w:r>
        <w:rPr>
          <w:b/>
        </w:rPr>
        <w:tab/>
      </w:r>
      <w:r>
        <w:rPr>
          <w:b/>
        </w:rPr>
        <w:tab/>
      </w:r>
      <w:r>
        <w:rPr>
          <w:b/>
        </w:rPr>
        <w:tab/>
      </w:r>
      <w:r>
        <w:rPr>
          <w:b/>
        </w:rPr>
        <w:tab/>
      </w:r>
      <w:r w:rsidRPr="00410892">
        <w:rPr>
          <w:b/>
        </w:rPr>
        <w:t>01/2022</w:t>
      </w:r>
      <w:r>
        <w:rPr>
          <w:b/>
        </w:rPr>
        <w:t xml:space="preserve"> to </w:t>
      </w:r>
      <w:r w:rsidRPr="00410892">
        <w:rPr>
          <w:b/>
        </w:rPr>
        <w:t>10/2023</w:t>
      </w:r>
    </w:p>
    <w:p w14:paraId="25F854E9" w14:textId="77777777" w:rsidR="0063736F" w:rsidRDefault="0063736F" w:rsidP="00035ECD">
      <w:pPr>
        <w:pStyle w:val="NoSpacing"/>
        <w:rPr>
          <w:b/>
        </w:rPr>
      </w:pPr>
    </w:p>
    <w:p w14:paraId="7B322ACC" w14:textId="171A7BED" w:rsidR="00410892" w:rsidRDefault="00410892" w:rsidP="00035ECD">
      <w:pPr>
        <w:pStyle w:val="NoSpacing"/>
        <w:rPr>
          <w:b/>
        </w:rPr>
      </w:pPr>
      <w:r w:rsidRPr="00410892">
        <w:rPr>
          <w:b/>
        </w:rPr>
        <w:t>Project</w:t>
      </w:r>
      <w:r>
        <w:rPr>
          <w:b/>
        </w:rPr>
        <w:t xml:space="preserve"> </w:t>
      </w:r>
      <w:r w:rsidRPr="00410892">
        <w:rPr>
          <w:b/>
        </w:rPr>
        <w:t>1</w:t>
      </w:r>
    </w:p>
    <w:p w14:paraId="1C83F44B" w14:textId="25CA996D" w:rsidR="00410892" w:rsidRPr="00410892" w:rsidRDefault="00410892" w:rsidP="00410892">
      <w:pPr>
        <w:pStyle w:val="NoSpacing"/>
        <w:numPr>
          <w:ilvl w:val="0"/>
          <w:numId w:val="97"/>
        </w:numPr>
        <w:rPr>
          <w:rFonts w:cstheme="minorHAnsi"/>
        </w:rPr>
      </w:pPr>
      <w:r w:rsidRPr="00410892">
        <w:rPr>
          <w:rFonts w:cstheme="minorHAnsi"/>
        </w:rPr>
        <w:t>Installed/Conﬁgured GIT, MVN, VSC, STS4 conﬁguration for Angular JS of Trending/Projection’s reports etc. migration Java backend Maven and Gradle Spring boot API projects successfully.</w:t>
      </w:r>
    </w:p>
    <w:p w14:paraId="0D3FACED" w14:textId="65A28218" w:rsidR="00410892" w:rsidRPr="00410892" w:rsidRDefault="00410892" w:rsidP="00410892">
      <w:pPr>
        <w:pStyle w:val="NoSpacing"/>
        <w:numPr>
          <w:ilvl w:val="0"/>
          <w:numId w:val="97"/>
        </w:numPr>
        <w:rPr>
          <w:rFonts w:cstheme="minorHAnsi"/>
        </w:rPr>
      </w:pPr>
      <w:r w:rsidRPr="00410892">
        <w:rPr>
          <w:rFonts w:cstheme="minorHAnsi"/>
        </w:rPr>
        <w:t>Installed and conﬁgured Oracle client and MongoDB testing records including MongoDB NoSQL document queries, JSON format’s data from Python parser programing team.</w:t>
      </w:r>
    </w:p>
    <w:p w14:paraId="5ED9C51B" w14:textId="28FB92E9" w:rsidR="00410892" w:rsidRPr="00410892" w:rsidRDefault="00410892" w:rsidP="00410892">
      <w:pPr>
        <w:pStyle w:val="NoSpacing"/>
        <w:numPr>
          <w:ilvl w:val="0"/>
          <w:numId w:val="97"/>
        </w:numPr>
        <w:rPr>
          <w:rFonts w:cstheme="minorHAnsi"/>
        </w:rPr>
      </w:pPr>
      <w:r w:rsidRPr="00410892">
        <w:rPr>
          <w:rFonts w:cstheme="minorHAnsi"/>
        </w:rPr>
        <w:t>Installed the Jaspersoft BI products including Jasper Reports, Jasper Reports server, studio etc. to update the existing Tomcat with existing PostgreSQL in Verizon client’s projects etc.</w:t>
      </w:r>
    </w:p>
    <w:p w14:paraId="636B81CF" w14:textId="7BA6296D" w:rsidR="00410892" w:rsidRPr="00410892" w:rsidRDefault="00410892" w:rsidP="00410892">
      <w:pPr>
        <w:pStyle w:val="NoSpacing"/>
        <w:numPr>
          <w:ilvl w:val="0"/>
          <w:numId w:val="97"/>
        </w:numPr>
        <w:rPr>
          <w:rFonts w:cstheme="minorHAnsi"/>
        </w:rPr>
      </w:pPr>
      <w:r w:rsidRPr="00410892">
        <w:rPr>
          <w:rFonts w:cstheme="minorHAnsi"/>
        </w:rPr>
        <w:t>Performed code enhancements, Issues ﬁxing and Junit testing by GIT cloned projects code for multiple teams, including Python programming projects, Spring Boot and Microservices projects. Worked with project teams performing users’ various reports QA testing and SIT UI testing, loading Backend API JSON formats’ data to MongoDB in AKS environments etc.</w:t>
      </w:r>
    </w:p>
    <w:p w14:paraId="2E5FDCB5" w14:textId="6CB4C97F" w:rsidR="00410892" w:rsidRPr="00410892" w:rsidRDefault="00410892" w:rsidP="00410892">
      <w:pPr>
        <w:pStyle w:val="NoSpacing"/>
        <w:numPr>
          <w:ilvl w:val="0"/>
          <w:numId w:val="97"/>
        </w:numPr>
        <w:rPr>
          <w:rFonts w:cstheme="minorHAnsi"/>
        </w:rPr>
      </w:pPr>
      <w:r w:rsidRPr="00410892">
        <w:rPr>
          <w:rFonts w:cstheme="minorHAnsi"/>
        </w:rPr>
        <w:t>Created my local branch, developed backend Java/Spring boot/Microservices and frontend UI</w:t>
      </w:r>
    </w:p>
    <w:p w14:paraId="2EA2E4EC" w14:textId="77777777" w:rsidR="00410892" w:rsidRPr="00410892" w:rsidRDefault="00410892" w:rsidP="00410892">
      <w:pPr>
        <w:pStyle w:val="NoSpacing"/>
        <w:numPr>
          <w:ilvl w:val="0"/>
          <w:numId w:val="97"/>
        </w:numPr>
        <w:rPr>
          <w:rFonts w:cstheme="minorHAnsi"/>
        </w:rPr>
      </w:pPr>
      <w:r w:rsidRPr="00410892">
        <w:rPr>
          <w:rFonts w:cstheme="minorHAnsi"/>
        </w:rPr>
        <w:t>Angular JS, Note.js, HTML, CSS push and commit codes’ changes to GitHub, performed Junit and Endpoint QA’ teams testing.</w:t>
      </w:r>
    </w:p>
    <w:p w14:paraId="1B2A5034" w14:textId="23E2BA56" w:rsidR="00410892" w:rsidRPr="00410892" w:rsidRDefault="00410892" w:rsidP="00410892">
      <w:pPr>
        <w:pStyle w:val="NoSpacing"/>
        <w:numPr>
          <w:ilvl w:val="0"/>
          <w:numId w:val="97"/>
        </w:numPr>
        <w:rPr>
          <w:rFonts w:cstheme="minorHAnsi"/>
        </w:rPr>
      </w:pPr>
      <w:r w:rsidRPr="00410892">
        <w:rPr>
          <w:rFonts w:cstheme="minorHAnsi"/>
        </w:rPr>
        <w:t xml:space="preserve">Extensive experience on modern front-end template frameworks for JavaScript – including Bootstrap, jQuery, React JS, Note.js, Next.js, Svelte, Vue.js, Angular. </w:t>
      </w:r>
    </w:p>
    <w:p w14:paraId="4153A5BF" w14:textId="5FEC5E91" w:rsidR="00410892" w:rsidRPr="00410892" w:rsidRDefault="00410892" w:rsidP="00410892">
      <w:pPr>
        <w:pStyle w:val="NoSpacing"/>
        <w:numPr>
          <w:ilvl w:val="0"/>
          <w:numId w:val="97"/>
        </w:numPr>
        <w:rPr>
          <w:rFonts w:cstheme="minorHAnsi"/>
        </w:rPr>
      </w:pPr>
      <w:r w:rsidRPr="00410892">
        <w:rPr>
          <w:rFonts w:cstheme="minorHAnsi"/>
        </w:rPr>
        <w:t>Participated daily stand meeting through Blue Jeans, and worked diligently with Verizon’s onsite team, TCS onsite and remote oﬀshore teams to complete assigned tasks quickly and successfully</w:t>
      </w:r>
    </w:p>
    <w:p w14:paraId="410A5579" w14:textId="2DD0DD85" w:rsidR="00410892" w:rsidRPr="00410892" w:rsidRDefault="00410892" w:rsidP="00410892">
      <w:pPr>
        <w:pStyle w:val="NoSpacing"/>
        <w:numPr>
          <w:ilvl w:val="0"/>
          <w:numId w:val="97"/>
        </w:numPr>
        <w:rPr>
          <w:rFonts w:cstheme="minorHAnsi"/>
        </w:rPr>
      </w:pPr>
      <w:r w:rsidRPr="00410892">
        <w:rPr>
          <w:rFonts w:cstheme="minorHAnsi"/>
        </w:rPr>
        <w:t>Installed/Conﬁgured GIT, MVN, and STS4 for Java’s Swing UI, JSP and Vaadin UI etc. Assisted with projects migration successfully in Tire Les Schwab client’s Headquarter.</w:t>
      </w:r>
    </w:p>
    <w:p w14:paraId="447DC891" w14:textId="544E4F6A" w:rsidR="00410892" w:rsidRDefault="00410892" w:rsidP="00410892">
      <w:pPr>
        <w:pStyle w:val="NoSpacing"/>
        <w:numPr>
          <w:ilvl w:val="0"/>
          <w:numId w:val="97"/>
        </w:numPr>
        <w:rPr>
          <w:rFonts w:cstheme="minorHAnsi"/>
        </w:rPr>
      </w:pPr>
      <w:r w:rsidRPr="00410892">
        <w:rPr>
          <w:rFonts w:cstheme="minorHAnsi"/>
        </w:rPr>
        <w:t>Git cloned App Launcher, lscxastore, cxa-commons, Spring Boot or Microservices projects, installed/conﬁgured project with JBoss server in local workstation, and worked with multiple teams for QA testing etc.</w:t>
      </w:r>
    </w:p>
    <w:p w14:paraId="1BC12352" w14:textId="6BF29941" w:rsidR="003E6FBC" w:rsidRPr="00410892" w:rsidRDefault="003E6FBC" w:rsidP="00410892">
      <w:pPr>
        <w:pStyle w:val="NoSpacing"/>
        <w:numPr>
          <w:ilvl w:val="0"/>
          <w:numId w:val="97"/>
        </w:numPr>
        <w:rPr>
          <w:rFonts w:cstheme="minorHAnsi"/>
        </w:rPr>
      </w:pPr>
      <w:r w:rsidRPr="003E6FBC">
        <w:rPr>
          <w:rFonts w:cstheme="minorHAnsi"/>
        </w:rPr>
        <w:t>Explored and implemented data persistence using JPA, JDBC, and Hibernate with Big Data platforms</w:t>
      </w:r>
    </w:p>
    <w:p w14:paraId="288432B3" w14:textId="0BD8CF1F" w:rsidR="00410892" w:rsidRPr="00410892" w:rsidRDefault="00410892" w:rsidP="00410892">
      <w:pPr>
        <w:pStyle w:val="NoSpacing"/>
        <w:numPr>
          <w:ilvl w:val="0"/>
          <w:numId w:val="97"/>
        </w:numPr>
        <w:rPr>
          <w:rFonts w:cstheme="minorHAnsi"/>
        </w:rPr>
      </w:pPr>
      <w:r w:rsidRPr="00410892">
        <w:rPr>
          <w:rFonts w:cstheme="minorHAnsi"/>
        </w:rPr>
        <w:t>Worked as a React Engineer on the project with JavaScript, TypeScript, ES6, React, Redux Saga, RESTful services, HTML5/CSS3/SASS/Bootstrap and Gitlab.</w:t>
      </w:r>
    </w:p>
    <w:p w14:paraId="7299D690" w14:textId="77FA1F28" w:rsidR="00410892" w:rsidRPr="00410892" w:rsidRDefault="00410892" w:rsidP="00410892">
      <w:pPr>
        <w:pStyle w:val="NoSpacing"/>
        <w:numPr>
          <w:ilvl w:val="0"/>
          <w:numId w:val="97"/>
        </w:numPr>
        <w:rPr>
          <w:rFonts w:cstheme="minorHAnsi"/>
        </w:rPr>
      </w:pPr>
      <w:r w:rsidRPr="00410892">
        <w:rPr>
          <w:rFonts w:cstheme="minorHAnsi"/>
        </w:rPr>
        <w:t>To connect client Oracle database in my AWS workspace client successfully etc.</w:t>
      </w:r>
    </w:p>
    <w:p w14:paraId="12C954D7" w14:textId="518A3705" w:rsidR="00410892" w:rsidRPr="00410892" w:rsidRDefault="00410892" w:rsidP="00410892">
      <w:pPr>
        <w:pStyle w:val="NoSpacing"/>
        <w:numPr>
          <w:ilvl w:val="0"/>
          <w:numId w:val="97"/>
        </w:numPr>
        <w:rPr>
          <w:rFonts w:cstheme="minorHAnsi"/>
        </w:rPr>
      </w:pPr>
      <w:r w:rsidRPr="00410892">
        <w:rPr>
          <w:rFonts w:cstheme="minorHAnsi"/>
        </w:rPr>
        <w:t>Designed the Front-end applications and Mobile application as well for user interactive(UI) web pages using web technologies like HTML5, CSS3, ES6 JavaScript, Java, TypeScript, React JS and React Native, Svelte, Redux Saga</w:t>
      </w:r>
    </w:p>
    <w:p w14:paraId="3204ACFC" w14:textId="7229823E" w:rsidR="00240383" w:rsidRPr="00240383" w:rsidRDefault="00410892" w:rsidP="00410892">
      <w:pPr>
        <w:pStyle w:val="NoSpacing"/>
        <w:numPr>
          <w:ilvl w:val="0"/>
          <w:numId w:val="97"/>
        </w:numPr>
        <w:rPr>
          <w:rFonts w:cstheme="minorHAnsi"/>
        </w:rPr>
      </w:pPr>
      <w:r w:rsidRPr="00410892">
        <w:rPr>
          <w:rFonts w:cstheme="minorHAnsi"/>
        </w:rPr>
        <w:t>Migrated all ﬁnancial department’s purchase orders, sale order, inventory control etc. into AWS could Kubernetes container environments, including general ledges and BPM projects etc. according to clients’ existing all backend codes projects processing ﬂows.</w:t>
      </w:r>
    </w:p>
    <w:p w14:paraId="78ED7389" w14:textId="77777777" w:rsidR="005C0325" w:rsidRDefault="005C0325" w:rsidP="00035ECD">
      <w:pPr>
        <w:pStyle w:val="NoSpacing"/>
        <w:rPr>
          <w:b/>
        </w:rPr>
      </w:pPr>
    </w:p>
    <w:p w14:paraId="6E73F87C" w14:textId="45BF36F7" w:rsidR="00410892" w:rsidRPr="00410892" w:rsidRDefault="00410892" w:rsidP="00410892">
      <w:pPr>
        <w:pStyle w:val="NoSpacing"/>
        <w:rPr>
          <w:bCs/>
        </w:rPr>
      </w:pPr>
      <w:r>
        <w:rPr>
          <w:b/>
        </w:rPr>
        <w:t xml:space="preserve">Environment: </w:t>
      </w:r>
      <w:r w:rsidRPr="00410892">
        <w:rPr>
          <w:bCs/>
        </w:rPr>
        <w:t>Sr. Java8, 11 and 17/Python/Spring boot/Rest API/JasperReports/Microservices/Angular JS and React JS/ Oracle</w:t>
      </w:r>
      <w:r w:rsidRPr="00410892">
        <w:rPr>
          <w:bCs/>
        </w:rPr>
        <w:t xml:space="preserve"> </w:t>
      </w:r>
      <w:r w:rsidRPr="00410892">
        <w:rPr>
          <w:bCs/>
        </w:rPr>
        <w:t>and MongoDB/Azure and AWS developer in AWS, GCP/PCF or Azure cloud</w:t>
      </w:r>
    </w:p>
    <w:p w14:paraId="03E1CCDD" w14:textId="77777777" w:rsidR="00410892" w:rsidRDefault="00410892" w:rsidP="00240383">
      <w:pPr>
        <w:pStyle w:val="NoSpacing"/>
        <w:rPr>
          <w:b/>
        </w:rPr>
      </w:pPr>
    </w:p>
    <w:p w14:paraId="72BAF840" w14:textId="1AE5D601" w:rsidR="005C0325" w:rsidRPr="005C0325" w:rsidRDefault="00410892" w:rsidP="005C0325">
      <w:pPr>
        <w:pStyle w:val="NoSpacing"/>
        <w:rPr>
          <w:b/>
        </w:rPr>
      </w:pPr>
      <w:r>
        <w:rPr>
          <w:b/>
        </w:rPr>
        <w:lastRenderedPageBreak/>
        <w:t>Project 2</w:t>
      </w:r>
    </w:p>
    <w:p w14:paraId="3DC41258" w14:textId="1D2A7848" w:rsidR="00410892" w:rsidRPr="00410892" w:rsidRDefault="00410892" w:rsidP="00410892">
      <w:pPr>
        <w:pStyle w:val="NoSpacing"/>
        <w:numPr>
          <w:ilvl w:val="0"/>
          <w:numId w:val="100"/>
        </w:numPr>
        <w:rPr>
          <w:rFonts w:cstheme="minorHAnsi"/>
        </w:rPr>
      </w:pPr>
      <w:r w:rsidRPr="00410892">
        <w:rPr>
          <w:rFonts w:cstheme="minorHAnsi"/>
        </w:rPr>
        <w:t>Installed/Conﬁgured GIT, MVN, JAVA8/11, STS4, CSX Eclipse 2023.03, VSCC, ATOM, Jaspersoft’s JasperReports and studio etc. for Microservices’ conﬁguration for all AIG, State Farm, CSX and CVS’ Java’s Swing UI, JSP and JSF’s UI/React JS, Notejs etc. migration projects successfully.</w:t>
      </w:r>
    </w:p>
    <w:p w14:paraId="26007C48" w14:textId="38093B13" w:rsidR="00410892" w:rsidRPr="00410892" w:rsidRDefault="00410892" w:rsidP="00410892">
      <w:pPr>
        <w:pStyle w:val="NoSpacing"/>
        <w:numPr>
          <w:ilvl w:val="0"/>
          <w:numId w:val="100"/>
        </w:numPr>
        <w:rPr>
          <w:rFonts w:cstheme="minorHAnsi"/>
        </w:rPr>
      </w:pPr>
      <w:r w:rsidRPr="00410892">
        <w:rPr>
          <w:rFonts w:cstheme="minorHAnsi"/>
        </w:rPr>
        <w:t>Git cloned Spring Boot or Microservices projects, and installed and conﬁgured them and IBM WebSphere and Liberty servers in my clients’ laptops, and worked with multiple teams for QA testing etc.</w:t>
      </w:r>
    </w:p>
    <w:p w14:paraId="7BACA67A" w14:textId="1AAF80CC" w:rsidR="00410892" w:rsidRPr="00410892" w:rsidRDefault="00410892" w:rsidP="00410892">
      <w:pPr>
        <w:pStyle w:val="NoSpacing"/>
        <w:numPr>
          <w:ilvl w:val="0"/>
          <w:numId w:val="100"/>
        </w:numPr>
        <w:rPr>
          <w:rFonts w:cstheme="minorHAnsi"/>
        </w:rPr>
      </w:pPr>
      <w:r w:rsidRPr="00410892">
        <w:rPr>
          <w:rFonts w:cstheme="minorHAnsi"/>
        </w:rPr>
        <w:t>Crated my local branch, developed backend Java/Spring boot/Microservices and frontend React JS codes, push and commit changes to GitHub, performed Junit and Endpoint testing in Postman</w:t>
      </w:r>
    </w:p>
    <w:p w14:paraId="297B8BBC" w14:textId="6E6A1A5F" w:rsidR="00410892" w:rsidRPr="00410892" w:rsidRDefault="00410892" w:rsidP="00410892">
      <w:pPr>
        <w:pStyle w:val="NoSpacing"/>
        <w:numPr>
          <w:ilvl w:val="0"/>
          <w:numId w:val="100"/>
        </w:numPr>
        <w:rPr>
          <w:rFonts w:cstheme="minorHAnsi"/>
        </w:rPr>
      </w:pPr>
      <w:r w:rsidRPr="00410892">
        <w:rPr>
          <w:rFonts w:cstheme="minorHAnsi"/>
        </w:rPr>
        <w:t>Completed codes enhancement and ﬁxed all diﬃcult stories’ issues for both web and Mobile app React JS UI Contextual Help Behavior, Login redirect URL and Netflix Zuul Library API Gateway Pre-ﬁlter logic etc.</w:t>
      </w:r>
    </w:p>
    <w:p w14:paraId="03AC770E" w14:textId="6BFC8E39" w:rsidR="00410892" w:rsidRPr="00410892" w:rsidRDefault="00410892" w:rsidP="00410892">
      <w:pPr>
        <w:pStyle w:val="NoSpacing"/>
        <w:numPr>
          <w:ilvl w:val="0"/>
          <w:numId w:val="100"/>
        </w:numPr>
        <w:rPr>
          <w:rFonts w:cstheme="minorHAnsi"/>
        </w:rPr>
      </w:pPr>
      <w:r w:rsidRPr="00410892">
        <w:rPr>
          <w:rFonts w:cstheme="minorHAnsi"/>
        </w:rPr>
        <w:t>Quickly understood and completed enhancement Python codes and ﬁxed issues in Life-Quote-customer projects that loading Jason format data by using Python boto3.clent lambda codes etc.</w:t>
      </w:r>
    </w:p>
    <w:p w14:paraId="0A5FF9B4" w14:textId="50A10A6E" w:rsidR="00410892" w:rsidRPr="00410892" w:rsidRDefault="00410892" w:rsidP="00410892">
      <w:pPr>
        <w:pStyle w:val="NoSpacing"/>
        <w:numPr>
          <w:ilvl w:val="0"/>
          <w:numId w:val="100"/>
        </w:numPr>
        <w:rPr>
          <w:rFonts w:cstheme="minorHAnsi"/>
        </w:rPr>
      </w:pPr>
      <w:r w:rsidRPr="00410892">
        <w:rPr>
          <w:rFonts w:cstheme="minorHAnsi"/>
        </w:rPr>
        <w:t>Our projects teams following Agile methodologies, participated daily stand up meeting etc.</w:t>
      </w:r>
    </w:p>
    <w:p w14:paraId="1EFB28E9" w14:textId="7AA2C9DA" w:rsidR="00410892" w:rsidRPr="00410892" w:rsidRDefault="00410892" w:rsidP="00410892">
      <w:pPr>
        <w:pStyle w:val="NoSpacing"/>
        <w:numPr>
          <w:ilvl w:val="0"/>
          <w:numId w:val="100"/>
        </w:numPr>
        <w:rPr>
          <w:rFonts w:cstheme="minorHAnsi"/>
        </w:rPr>
      </w:pPr>
      <w:r w:rsidRPr="00410892">
        <w:rPr>
          <w:rFonts w:cstheme="minorHAnsi"/>
        </w:rPr>
        <w:t>Implemented existing clients’ ﬁnancial department’s Market data and related Capital data, including purchase orders, sale orders, inventory control and general ledges etc. projects enhancement and updated into new Java version and servers in AWS Kubernetes environments.</w:t>
      </w:r>
    </w:p>
    <w:p w14:paraId="245D472A" w14:textId="33245564" w:rsidR="00410892" w:rsidRPr="00410892" w:rsidRDefault="00410892" w:rsidP="00410892">
      <w:pPr>
        <w:pStyle w:val="NoSpacing"/>
        <w:numPr>
          <w:ilvl w:val="0"/>
          <w:numId w:val="100"/>
        </w:numPr>
        <w:rPr>
          <w:rFonts w:cstheme="minorHAnsi"/>
        </w:rPr>
      </w:pPr>
      <w:r w:rsidRPr="00410892">
        <w:rPr>
          <w:rFonts w:cstheme="minorHAnsi"/>
        </w:rPr>
        <w:t>Worked remotely with clients and projects teams following Agile methodologies, participated daily stand-up meeting and paired programmers working together every day etc.</w:t>
      </w:r>
    </w:p>
    <w:p w14:paraId="50D56B75" w14:textId="71A69415" w:rsidR="00F224D3" w:rsidRDefault="00410892" w:rsidP="00410892">
      <w:pPr>
        <w:pStyle w:val="NoSpacing"/>
        <w:numPr>
          <w:ilvl w:val="0"/>
          <w:numId w:val="100"/>
        </w:numPr>
        <w:rPr>
          <w:rFonts w:cstheme="minorHAnsi"/>
        </w:rPr>
      </w:pPr>
      <w:r>
        <w:rPr>
          <w:rFonts w:cstheme="minorHAnsi"/>
        </w:rPr>
        <w:t>Da</w:t>
      </w:r>
      <w:r w:rsidRPr="00410892">
        <w:rPr>
          <w:rFonts w:cstheme="minorHAnsi"/>
        </w:rPr>
        <w:t>ily stand-up meeting and paired programmers working together every day etc.</w:t>
      </w:r>
    </w:p>
    <w:p w14:paraId="5FCA5BA0" w14:textId="77777777" w:rsidR="00410892" w:rsidRPr="00035ECD" w:rsidRDefault="00410892" w:rsidP="00410892">
      <w:pPr>
        <w:pStyle w:val="NoSpacing"/>
      </w:pPr>
    </w:p>
    <w:p w14:paraId="202E7CB9" w14:textId="236BE854" w:rsidR="00410892" w:rsidRDefault="00410892" w:rsidP="00AE103E">
      <w:pPr>
        <w:pStyle w:val="NoSpacing"/>
        <w:rPr>
          <w:b/>
        </w:rPr>
      </w:pPr>
      <w:r>
        <w:rPr>
          <w:b/>
        </w:rPr>
        <w:t xml:space="preserve">Environment: </w:t>
      </w:r>
      <w:r w:rsidRPr="00410892">
        <w:rPr>
          <w:bCs/>
        </w:rPr>
        <w:t>Sr. Java1.8 /Spring Boot/Rest API/Microservices/NetFlix Zuul API gateway AWS etc. developer for AIG, State farm or CSX and CVS clients – AWS, GCP/PCF or Microsoft Aure cloud migration projects</w:t>
      </w:r>
    </w:p>
    <w:p w14:paraId="160B9F2B" w14:textId="77777777" w:rsidR="00410892" w:rsidRDefault="00410892" w:rsidP="00AE103E">
      <w:pPr>
        <w:pStyle w:val="NoSpacing"/>
        <w:rPr>
          <w:b/>
        </w:rPr>
      </w:pPr>
    </w:p>
    <w:p w14:paraId="6CC283A3" w14:textId="3D9BDD28" w:rsidR="00410892" w:rsidRDefault="00410892" w:rsidP="00410892">
      <w:pPr>
        <w:pStyle w:val="NoSpacing"/>
        <w:rPr>
          <w:b/>
        </w:rPr>
      </w:pPr>
      <w:r w:rsidRPr="00410892">
        <w:rPr>
          <w:b/>
        </w:rPr>
        <w:t xml:space="preserve">Sr. Java/Spring/Microservices </w:t>
      </w:r>
      <w:r>
        <w:rPr>
          <w:b/>
        </w:rPr>
        <w:t>L</w:t>
      </w:r>
      <w:r w:rsidRPr="00410892">
        <w:rPr>
          <w:b/>
        </w:rPr>
        <w:t xml:space="preserve">ead </w:t>
      </w:r>
      <w:r>
        <w:rPr>
          <w:b/>
        </w:rPr>
        <w:t>D</w:t>
      </w:r>
      <w:r w:rsidRPr="00410892">
        <w:rPr>
          <w:b/>
        </w:rPr>
        <w:t>eveloper</w:t>
      </w:r>
      <w:r w:rsidRPr="00410892">
        <w:rPr>
          <w:b/>
        </w:rPr>
        <w:t xml:space="preserve"> </w:t>
      </w:r>
    </w:p>
    <w:p w14:paraId="767BCC29" w14:textId="7D16C646" w:rsidR="00410892" w:rsidRDefault="00410892" w:rsidP="00410892">
      <w:pPr>
        <w:pStyle w:val="NoSpacing"/>
        <w:rPr>
          <w:b/>
        </w:rPr>
      </w:pPr>
      <w:r w:rsidRPr="00410892">
        <w:rPr>
          <w:b/>
        </w:rPr>
        <w:t>Tanisha Systems Inc. Iselin, NJ</w:t>
      </w:r>
      <w:r>
        <w:rPr>
          <w:b/>
        </w:rPr>
        <w:t xml:space="preserve"> </w:t>
      </w:r>
      <w:r>
        <w:rPr>
          <w:b/>
        </w:rPr>
        <w:tab/>
      </w:r>
      <w:r>
        <w:rPr>
          <w:b/>
        </w:rPr>
        <w:tab/>
      </w:r>
      <w:r>
        <w:rPr>
          <w:b/>
        </w:rPr>
        <w:tab/>
      </w:r>
      <w:r>
        <w:rPr>
          <w:b/>
        </w:rPr>
        <w:tab/>
      </w:r>
      <w:r>
        <w:rPr>
          <w:b/>
        </w:rPr>
        <w:tab/>
      </w:r>
      <w:r>
        <w:rPr>
          <w:b/>
        </w:rPr>
        <w:tab/>
      </w:r>
      <w:r>
        <w:rPr>
          <w:b/>
        </w:rPr>
        <w:tab/>
      </w:r>
      <w:r>
        <w:rPr>
          <w:b/>
        </w:rPr>
        <w:tab/>
      </w:r>
      <w:r w:rsidRPr="00410892">
        <w:rPr>
          <w:b/>
        </w:rPr>
        <w:t>06/2021</w:t>
      </w:r>
      <w:r>
        <w:rPr>
          <w:b/>
        </w:rPr>
        <w:t xml:space="preserve"> to </w:t>
      </w:r>
      <w:r w:rsidRPr="00410892">
        <w:rPr>
          <w:b/>
        </w:rPr>
        <w:t>12/2021</w:t>
      </w:r>
    </w:p>
    <w:p w14:paraId="7E3B8110" w14:textId="77777777" w:rsidR="00AE103E" w:rsidRDefault="00AE103E" w:rsidP="00AE103E">
      <w:pPr>
        <w:pStyle w:val="NoSpacing"/>
        <w:rPr>
          <w:b/>
        </w:rPr>
      </w:pPr>
    </w:p>
    <w:p w14:paraId="70175A1C" w14:textId="379861AE" w:rsidR="00410892" w:rsidRPr="00410892" w:rsidRDefault="00410892" w:rsidP="00410892">
      <w:pPr>
        <w:pStyle w:val="NoSpacing"/>
        <w:numPr>
          <w:ilvl w:val="0"/>
          <w:numId w:val="101"/>
        </w:numPr>
        <w:rPr>
          <w:rFonts w:cstheme="minorHAnsi"/>
        </w:rPr>
      </w:pPr>
      <w:r w:rsidRPr="00410892">
        <w:rPr>
          <w:rFonts w:cstheme="minorHAnsi"/>
        </w:rPr>
        <w:t>Installed/Conﬁgured GIT, MVN, JAVA8, Zookeeper, Ka a, IntelliJ and Microservice conﬁguration for all Sabre’s onsite and oﬀshores’ teams’ Java/Ka a/Microservices’ projects in my Sabre’s Laptop successfully.</w:t>
      </w:r>
    </w:p>
    <w:p w14:paraId="4AE8E739" w14:textId="43577544" w:rsidR="00410892" w:rsidRPr="00410892" w:rsidRDefault="00410892" w:rsidP="00410892">
      <w:pPr>
        <w:pStyle w:val="NoSpacing"/>
        <w:numPr>
          <w:ilvl w:val="0"/>
          <w:numId w:val="101"/>
        </w:numPr>
        <w:rPr>
          <w:rFonts w:cstheme="minorHAnsi"/>
        </w:rPr>
      </w:pPr>
      <w:r w:rsidRPr="00410892">
        <w:rPr>
          <w:rFonts w:cstheme="minorHAnsi"/>
        </w:rPr>
        <w:t>Quickly understood the Rally/Jira, AWS Bucket, OpenShift, ZooKeeper, Maven, Ka a, Git and IntelliJ etc., and created my local branch, developing Java/Ka a codes, commit push changes, Junit, Endpoint testing in Postman, AWS Kubernetes, GCP/PCF, Docker environments etc.</w:t>
      </w:r>
    </w:p>
    <w:p w14:paraId="63FB43B5" w14:textId="1C020E69" w:rsidR="00410892" w:rsidRPr="00410892" w:rsidRDefault="00410892" w:rsidP="00410892">
      <w:pPr>
        <w:pStyle w:val="NoSpacing"/>
        <w:numPr>
          <w:ilvl w:val="0"/>
          <w:numId w:val="101"/>
        </w:numPr>
        <w:rPr>
          <w:rFonts w:cstheme="minorHAnsi"/>
        </w:rPr>
      </w:pPr>
      <w:r w:rsidRPr="00410892">
        <w:rPr>
          <w:rFonts w:cstheme="minorHAnsi"/>
        </w:rPr>
        <w:t>Downloaded/Conﬁgured new versions of Eclipse Mars.2/Oxygen.3a version, STS4, IntelliJ IDEA 2021.2 with Sabre License, SonarLint with SonarQube, and Couchbase Server 6.0 etc. and created related the queries and indexes for testing distributed ACID transactions in AWS Cloud Dashboard, Documents and Query in Couchbase environments.</w:t>
      </w:r>
    </w:p>
    <w:p w14:paraId="396153F7" w14:textId="215EB101" w:rsidR="00410892" w:rsidRPr="00410892" w:rsidRDefault="00410892" w:rsidP="00410892">
      <w:pPr>
        <w:pStyle w:val="NoSpacing"/>
        <w:numPr>
          <w:ilvl w:val="0"/>
          <w:numId w:val="101"/>
        </w:numPr>
        <w:rPr>
          <w:rFonts w:cstheme="minorHAnsi"/>
        </w:rPr>
      </w:pPr>
      <w:r w:rsidRPr="00410892">
        <w:rPr>
          <w:rFonts w:cstheme="minorHAnsi"/>
        </w:rPr>
        <w:t>Implemented Python boto3.client (‘lambda’) to load the system CVS ﬁles and log ﬁles in S3.</w:t>
      </w:r>
    </w:p>
    <w:p w14:paraId="65DF0312" w14:textId="04D1383A" w:rsidR="00410892" w:rsidRPr="00410892" w:rsidRDefault="00410892" w:rsidP="00410892">
      <w:pPr>
        <w:pStyle w:val="NoSpacing"/>
        <w:numPr>
          <w:ilvl w:val="0"/>
          <w:numId w:val="101"/>
        </w:numPr>
        <w:rPr>
          <w:rFonts w:cstheme="minorHAnsi"/>
        </w:rPr>
      </w:pPr>
      <w:r w:rsidRPr="00410892">
        <w:rPr>
          <w:rFonts w:cstheme="minorHAnsi"/>
        </w:rPr>
        <w:t>Implemented Java/Spring/Ka a/Microservices/Rest webservices’ API endpoints and Junit/Mockito tests, enhancement, improving performance and ﬁxing any Issues etc.</w:t>
      </w:r>
    </w:p>
    <w:p w14:paraId="3785A94C" w14:textId="24146747" w:rsidR="00410892" w:rsidRPr="00410892" w:rsidRDefault="00410892" w:rsidP="00410892">
      <w:pPr>
        <w:pStyle w:val="NoSpacing"/>
        <w:numPr>
          <w:ilvl w:val="0"/>
          <w:numId w:val="101"/>
        </w:numPr>
        <w:rPr>
          <w:rFonts w:cstheme="minorHAnsi"/>
        </w:rPr>
      </w:pPr>
      <w:r w:rsidRPr="00410892">
        <w:rPr>
          <w:rFonts w:cstheme="minorHAnsi"/>
        </w:rPr>
        <w:t>Remote working with the Coforge, Sabre and other Consults’ teams for QA team testing REST API endpoints, No Sql Document’s tables, indexes, queries, and completed the requirements from Sabre’s clients.</w:t>
      </w:r>
    </w:p>
    <w:p w14:paraId="1DBCA7B2" w14:textId="27E49339" w:rsidR="00410892" w:rsidRPr="00410892" w:rsidRDefault="00410892" w:rsidP="00410892">
      <w:pPr>
        <w:pStyle w:val="NoSpacing"/>
        <w:numPr>
          <w:ilvl w:val="0"/>
          <w:numId w:val="101"/>
        </w:numPr>
        <w:rPr>
          <w:rFonts w:cstheme="minorHAnsi"/>
        </w:rPr>
      </w:pPr>
      <w:r w:rsidRPr="00410892">
        <w:rPr>
          <w:rFonts w:cstheme="minorHAnsi"/>
        </w:rPr>
        <w:t>Worked on Dynatrace onboarding to monitor the status of the application and created custom tiles for easy tracking.</w:t>
      </w:r>
    </w:p>
    <w:p w14:paraId="62B5CBD2" w14:textId="598D8747" w:rsidR="00AE103E" w:rsidRDefault="00410892" w:rsidP="00410892">
      <w:pPr>
        <w:pStyle w:val="NoSpacing"/>
        <w:numPr>
          <w:ilvl w:val="0"/>
          <w:numId w:val="101"/>
        </w:numPr>
        <w:rPr>
          <w:rFonts w:cstheme="minorHAnsi"/>
        </w:rPr>
      </w:pPr>
      <w:r w:rsidRPr="00410892">
        <w:rPr>
          <w:rFonts w:cstheme="minorHAnsi"/>
        </w:rPr>
        <w:t>Enhanced the Market data, purchase orders, sale order, inventory control etc. into AWS could environments, including general ledges and BPM projects etc.</w:t>
      </w:r>
    </w:p>
    <w:p w14:paraId="796D2E09" w14:textId="77777777" w:rsidR="00410892" w:rsidRDefault="00410892" w:rsidP="00410892">
      <w:pPr>
        <w:pStyle w:val="NoSpacing"/>
        <w:rPr>
          <w:b/>
        </w:rPr>
      </w:pPr>
    </w:p>
    <w:p w14:paraId="5C19A210" w14:textId="755E0734" w:rsidR="00410892" w:rsidRDefault="00410892" w:rsidP="00AE103E">
      <w:pPr>
        <w:pStyle w:val="NoSpacing"/>
        <w:rPr>
          <w:b/>
        </w:rPr>
      </w:pPr>
      <w:r>
        <w:rPr>
          <w:b/>
        </w:rPr>
        <w:lastRenderedPageBreak/>
        <w:t>Environment:</w:t>
      </w:r>
      <w:r w:rsidRPr="00410892">
        <w:rPr>
          <w:bCs/>
        </w:rPr>
        <w:t xml:space="preserve"> </w:t>
      </w:r>
      <w:r w:rsidRPr="00410892">
        <w:rPr>
          <w:bCs/>
        </w:rPr>
        <w:t>Core Java EE 8, Ka a, Spring Boot framework, Maven in AWS workspace, Rest/SOAP Web Services/SOA, Soap UI, Maven, WinSCP, SonarQube ,DBeaver6.1.2, Eclipse v4.7, STS4/5, NetBean4.0, IntelliJ IDEA 2019.1.2, Postman and Test-Driven Development (TDD) etc.</w:t>
      </w:r>
    </w:p>
    <w:p w14:paraId="4EC98192" w14:textId="77777777" w:rsidR="00410892" w:rsidRDefault="00410892" w:rsidP="00AE103E">
      <w:pPr>
        <w:pStyle w:val="NoSpacing"/>
        <w:rPr>
          <w:b/>
        </w:rPr>
      </w:pPr>
    </w:p>
    <w:p w14:paraId="6111A46A" w14:textId="26744061" w:rsidR="008D1005" w:rsidRDefault="008D1005" w:rsidP="00AE103E">
      <w:pPr>
        <w:pStyle w:val="NoSpacing"/>
        <w:rPr>
          <w:b/>
        </w:rPr>
      </w:pPr>
      <w:r w:rsidRPr="00410892">
        <w:rPr>
          <w:b/>
        </w:rPr>
        <w:t>Technical Architect</w:t>
      </w:r>
    </w:p>
    <w:p w14:paraId="7A3B7E25" w14:textId="5942A937" w:rsidR="00AE103E" w:rsidRDefault="00410892" w:rsidP="00AE103E">
      <w:pPr>
        <w:pStyle w:val="NoSpacing"/>
        <w:rPr>
          <w:b/>
        </w:rPr>
      </w:pPr>
      <w:r w:rsidRPr="00410892">
        <w:rPr>
          <w:b/>
        </w:rPr>
        <w:t>Hexaware Technologies Inc. Dallas, TX</w:t>
      </w:r>
      <w:r w:rsidRPr="00410892">
        <w:rPr>
          <w:b/>
        </w:rPr>
        <w:tab/>
      </w:r>
      <w:r w:rsidR="008D1005">
        <w:rPr>
          <w:b/>
        </w:rPr>
        <w:tab/>
      </w:r>
      <w:r w:rsidR="008D1005">
        <w:rPr>
          <w:b/>
        </w:rPr>
        <w:tab/>
      </w:r>
      <w:r w:rsidR="008D1005">
        <w:rPr>
          <w:b/>
        </w:rPr>
        <w:tab/>
      </w:r>
      <w:r w:rsidR="008D1005">
        <w:rPr>
          <w:b/>
        </w:rPr>
        <w:tab/>
      </w:r>
      <w:r w:rsidR="008D1005">
        <w:rPr>
          <w:b/>
        </w:rPr>
        <w:tab/>
      </w:r>
      <w:r w:rsidRPr="00410892">
        <w:rPr>
          <w:b/>
        </w:rPr>
        <w:t>02/2021</w:t>
      </w:r>
      <w:r w:rsidR="008D1005">
        <w:rPr>
          <w:b/>
        </w:rPr>
        <w:t xml:space="preserve"> to </w:t>
      </w:r>
      <w:r w:rsidRPr="00410892">
        <w:rPr>
          <w:b/>
        </w:rPr>
        <w:t>05/2021</w:t>
      </w:r>
    </w:p>
    <w:p w14:paraId="576338EB" w14:textId="77777777" w:rsidR="00AE103E" w:rsidRDefault="00AE103E" w:rsidP="00AE103E">
      <w:pPr>
        <w:pStyle w:val="NoSpacing"/>
        <w:rPr>
          <w:b/>
        </w:rPr>
      </w:pPr>
    </w:p>
    <w:p w14:paraId="444DD872" w14:textId="77777777" w:rsidR="008D1005" w:rsidRPr="008D1005" w:rsidRDefault="008D1005" w:rsidP="008D1005">
      <w:pPr>
        <w:pStyle w:val="NoSpacing"/>
        <w:numPr>
          <w:ilvl w:val="0"/>
          <w:numId w:val="98"/>
        </w:numPr>
        <w:rPr>
          <w:rFonts w:cstheme="minorHAnsi"/>
        </w:rPr>
      </w:pPr>
      <w:r w:rsidRPr="008D1005">
        <w:rPr>
          <w:rFonts w:cstheme="minorHAnsi"/>
        </w:rPr>
        <w:t>Installed/Conﬁgured the AWS workspace client, STT-Citrix, VIP Access in cell phone etc. to access Broadridge’s AWS client workspace in Kubernetes container environments successfully.</w:t>
      </w:r>
    </w:p>
    <w:p w14:paraId="79756F31" w14:textId="77777777" w:rsidR="008D1005" w:rsidRPr="008D1005" w:rsidRDefault="008D1005" w:rsidP="008D1005">
      <w:pPr>
        <w:pStyle w:val="NoSpacing"/>
        <w:numPr>
          <w:ilvl w:val="0"/>
          <w:numId w:val="98"/>
        </w:numPr>
        <w:rPr>
          <w:rFonts w:cstheme="minorHAnsi"/>
        </w:rPr>
      </w:pPr>
      <w:r w:rsidRPr="008D1005">
        <w:rPr>
          <w:rFonts w:cstheme="minorHAnsi"/>
        </w:rPr>
        <w:t>Downloaded/Conﬁgured new versions of IntelliJ IDEA 2020.3.3, SonarLint 4.14.2.28348 with SonarQube, and DBeaver 6.1.2 etc. and conﬁgured related the Client Search Service API projects to test JSON ﬁles in UBS enterprise Integrated Service Layer (EISL).</w:t>
      </w:r>
    </w:p>
    <w:p w14:paraId="2937AC94" w14:textId="0CA9875F" w:rsidR="008D1005" w:rsidRPr="008D1005" w:rsidRDefault="008D1005" w:rsidP="008D1005">
      <w:pPr>
        <w:pStyle w:val="NoSpacing"/>
        <w:numPr>
          <w:ilvl w:val="0"/>
          <w:numId w:val="98"/>
        </w:numPr>
        <w:rPr>
          <w:rFonts w:cstheme="minorHAnsi"/>
        </w:rPr>
      </w:pPr>
      <w:r w:rsidRPr="008D1005">
        <w:rPr>
          <w:rFonts w:cstheme="minorHAnsi"/>
        </w:rPr>
        <w:t>Worked on securing the application by implementing FOSSA as a part of the build pipelines like Jenkins and Tekton and resolved the vulnerabilities found in FOSSA.</w:t>
      </w:r>
    </w:p>
    <w:p w14:paraId="57E47451" w14:textId="77777777" w:rsidR="008D1005" w:rsidRPr="008D1005" w:rsidRDefault="008D1005" w:rsidP="008D1005">
      <w:pPr>
        <w:pStyle w:val="NoSpacing"/>
        <w:numPr>
          <w:ilvl w:val="0"/>
          <w:numId w:val="98"/>
        </w:numPr>
        <w:rPr>
          <w:rFonts w:cstheme="minorHAnsi"/>
        </w:rPr>
      </w:pPr>
      <w:r w:rsidRPr="008D1005">
        <w:rPr>
          <w:rFonts w:cstheme="minorHAnsi"/>
        </w:rPr>
        <w:t>Implemented Java/JEE/Spring client search service Rest API endpoints Junit/Mockito, enhancement, improving performance and ﬁxing any Issues etc.</w:t>
      </w:r>
    </w:p>
    <w:p w14:paraId="724F3D5C" w14:textId="77777777" w:rsidR="008D1005" w:rsidRPr="008D1005" w:rsidRDefault="008D1005" w:rsidP="008D1005">
      <w:pPr>
        <w:pStyle w:val="NoSpacing"/>
        <w:numPr>
          <w:ilvl w:val="0"/>
          <w:numId w:val="98"/>
        </w:numPr>
        <w:rPr>
          <w:rFonts w:cstheme="minorHAnsi"/>
        </w:rPr>
      </w:pPr>
      <w:r w:rsidRPr="008D1005">
        <w:rPr>
          <w:rFonts w:cstheme="minorHAnsi"/>
        </w:rPr>
        <w:t>Implemented UBS Capital data migration into AWS cloud client etc.</w:t>
      </w:r>
    </w:p>
    <w:p w14:paraId="23A7A279" w14:textId="1679973F" w:rsidR="00AE103E" w:rsidRPr="008D1005" w:rsidRDefault="008D1005" w:rsidP="008D1005">
      <w:pPr>
        <w:pStyle w:val="NoSpacing"/>
        <w:numPr>
          <w:ilvl w:val="0"/>
          <w:numId w:val="98"/>
        </w:numPr>
        <w:rPr>
          <w:rFonts w:cstheme="minorHAnsi"/>
        </w:rPr>
      </w:pPr>
      <w:r w:rsidRPr="008D1005">
        <w:rPr>
          <w:rFonts w:cstheme="minorHAnsi"/>
        </w:rPr>
        <w:t>Remote working with the Broadridge and UBS teams for QA team testing REST API endpoints, tables’ SQL queries, and completed the requirements from customers.</w:t>
      </w:r>
    </w:p>
    <w:p w14:paraId="67BC280D" w14:textId="77777777" w:rsidR="00AE103E" w:rsidRDefault="00AE103E" w:rsidP="00AE103E">
      <w:pPr>
        <w:pStyle w:val="NoSpacing"/>
        <w:rPr>
          <w:b/>
          <w:bCs/>
        </w:rPr>
      </w:pPr>
    </w:p>
    <w:p w14:paraId="601D4412" w14:textId="709EF608" w:rsidR="008D1005" w:rsidRDefault="008D1005" w:rsidP="00AE103E">
      <w:pPr>
        <w:pStyle w:val="NoSpacing"/>
        <w:rPr>
          <w:b/>
        </w:rPr>
      </w:pPr>
      <w:r>
        <w:rPr>
          <w:b/>
        </w:rPr>
        <w:t xml:space="preserve">Environment: </w:t>
      </w:r>
      <w:r w:rsidRPr="008D1005">
        <w:rPr>
          <w:bCs/>
        </w:rPr>
        <w:t>Core Java EE 11, Inter Systems’ JDBC driver, Spring Boot framework, Maven in AWS workspace, Rest/SOAP Web Services/SOA, Soap UI, SonarQube ,WinSCP, DBeaver6.1.2, Eclipse v4.7, STS4, IntelliJ IDEA 2019.1.2, FOSSA,</w:t>
      </w:r>
      <w:r w:rsidRPr="008D1005">
        <w:rPr>
          <w:bCs/>
        </w:rPr>
        <w:t xml:space="preserve"> </w:t>
      </w:r>
      <w:r w:rsidRPr="008D1005">
        <w:rPr>
          <w:bCs/>
        </w:rPr>
        <w:t>Postman and Test-Driven Development (TDD) etc</w:t>
      </w:r>
    </w:p>
    <w:p w14:paraId="0E7246FF" w14:textId="77777777" w:rsidR="008D1005" w:rsidRDefault="008D1005" w:rsidP="00AE103E">
      <w:pPr>
        <w:pStyle w:val="NoSpacing"/>
        <w:rPr>
          <w:b/>
        </w:rPr>
      </w:pPr>
    </w:p>
    <w:p w14:paraId="370FAB09" w14:textId="77777777" w:rsidR="008D1005" w:rsidRDefault="008D1005" w:rsidP="008D1005">
      <w:pPr>
        <w:pStyle w:val="NoSpacing"/>
        <w:rPr>
          <w:b/>
        </w:rPr>
      </w:pPr>
      <w:r w:rsidRPr="008D1005">
        <w:rPr>
          <w:b/>
        </w:rPr>
        <w:t>Technology Lead - US</w:t>
      </w:r>
    </w:p>
    <w:p w14:paraId="4768F123" w14:textId="130C5FA6" w:rsidR="008D1005" w:rsidRPr="008D1005" w:rsidRDefault="008D1005" w:rsidP="008D1005">
      <w:pPr>
        <w:pStyle w:val="NoSpacing"/>
        <w:rPr>
          <w:b/>
        </w:rPr>
      </w:pPr>
      <w:r w:rsidRPr="008D1005">
        <w:rPr>
          <w:b/>
        </w:rPr>
        <w:t>Infosys Limited</w:t>
      </w:r>
      <w:r>
        <w:rPr>
          <w:b/>
        </w:rPr>
        <w:t xml:space="preserve">, </w:t>
      </w:r>
      <w:r w:rsidRPr="008D1005">
        <w:rPr>
          <w:b/>
        </w:rPr>
        <w:t>Plano, TX</w:t>
      </w:r>
      <w:r>
        <w:rPr>
          <w:b/>
        </w:rPr>
        <w:t xml:space="preserve"> </w:t>
      </w:r>
      <w:r>
        <w:rPr>
          <w:b/>
        </w:rPr>
        <w:tab/>
      </w:r>
      <w:r>
        <w:rPr>
          <w:b/>
        </w:rPr>
        <w:tab/>
      </w:r>
      <w:r>
        <w:rPr>
          <w:b/>
        </w:rPr>
        <w:tab/>
      </w:r>
      <w:r>
        <w:rPr>
          <w:b/>
        </w:rPr>
        <w:tab/>
      </w:r>
      <w:r>
        <w:rPr>
          <w:b/>
        </w:rPr>
        <w:tab/>
      </w:r>
      <w:r>
        <w:rPr>
          <w:b/>
        </w:rPr>
        <w:tab/>
      </w:r>
      <w:r>
        <w:rPr>
          <w:b/>
        </w:rPr>
        <w:tab/>
      </w:r>
      <w:r>
        <w:rPr>
          <w:b/>
        </w:rPr>
        <w:tab/>
      </w:r>
      <w:r w:rsidRPr="008D1005">
        <w:rPr>
          <w:b/>
        </w:rPr>
        <w:t>09/2017</w:t>
      </w:r>
      <w:r>
        <w:rPr>
          <w:b/>
        </w:rPr>
        <w:t xml:space="preserve"> to </w:t>
      </w:r>
      <w:r w:rsidRPr="008D1005">
        <w:rPr>
          <w:b/>
        </w:rPr>
        <w:t>07/2020</w:t>
      </w:r>
    </w:p>
    <w:p w14:paraId="142BB826" w14:textId="77777777" w:rsidR="00AE103E" w:rsidRDefault="00AE103E" w:rsidP="00AE103E">
      <w:pPr>
        <w:pStyle w:val="NoSpacing"/>
        <w:rPr>
          <w:b/>
        </w:rPr>
      </w:pPr>
    </w:p>
    <w:p w14:paraId="7719086A" w14:textId="77777777" w:rsidR="008D1005" w:rsidRPr="008D1005" w:rsidRDefault="008D1005" w:rsidP="008D1005">
      <w:pPr>
        <w:pStyle w:val="NoSpacing"/>
        <w:numPr>
          <w:ilvl w:val="0"/>
          <w:numId w:val="102"/>
        </w:numPr>
        <w:rPr>
          <w:rFonts w:cstheme="minorHAnsi"/>
        </w:rPr>
      </w:pPr>
      <w:r w:rsidRPr="008D1005">
        <w:rPr>
          <w:rFonts w:cstheme="minorHAnsi"/>
        </w:rPr>
        <w:t>Downloaded/Conﬁgured new versions of IntelliJ IDEA, Java/Spring Rest/Boot, FTP Server, Oracle, Postgres DEV, DBeaver, Microservices/Docker, GitHub Ka a projects etc. to test JSON ﬁles in UBS enterprise Integrated Service Layer (EISL).</w:t>
      </w:r>
    </w:p>
    <w:p w14:paraId="1664BB6D" w14:textId="77777777" w:rsidR="008D1005" w:rsidRPr="008D1005" w:rsidRDefault="008D1005" w:rsidP="008D1005">
      <w:pPr>
        <w:pStyle w:val="NoSpacing"/>
        <w:numPr>
          <w:ilvl w:val="0"/>
          <w:numId w:val="102"/>
        </w:numPr>
        <w:rPr>
          <w:rFonts w:cstheme="minorHAnsi"/>
        </w:rPr>
      </w:pPr>
      <w:r w:rsidRPr="008D1005">
        <w:rPr>
          <w:rFonts w:cstheme="minorHAnsi"/>
        </w:rPr>
        <w:t>Implemented Java/Ka a codes, converted the legacy MF delimited ﬁles into JSON data formats, and FTP them for testing, comparing and ﬁxing any Issues in AKS environments etc.</w:t>
      </w:r>
    </w:p>
    <w:p w14:paraId="3177143F" w14:textId="77777777" w:rsidR="008D1005" w:rsidRPr="008D1005" w:rsidRDefault="008D1005" w:rsidP="008D1005">
      <w:pPr>
        <w:pStyle w:val="NoSpacing"/>
        <w:numPr>
          <w:ilvl w:val="0"/>
          <w:numId w:val="102"/>
        </w:numPr>
        <w:rPr>
          <w:rFonts w:cstheme="minorHAnsi"/>
        </w:rPr>
      </w:pPr>
      <w:r w:rsidRPr="008D1005">
        <w:rPr>
          <w:rFonts w:cstheme="minorHAnsi"/>
        </w:rPr>
        <w:t>Remote working with the UBS teams for testing Oracle and Postgres DEV tables’ SQL queries, and completed the requirements from customers.</w:t>
      </w:r>
    </w:p>
    <w:p w14:paraId="405091F3" w14:textId="77777777" w:rsidR="008D1005" w:rsidRPr="008D1005" w:rsidRDefault="008D1005" w:rsidP="008D1005">
      <w:pPr>
        <w:pStyle w:val="NoSpacing"/>
        <w:numPr>
          <w:ilvl w:val="0"/>
          <w:numId w:val="102"/>
        </w:numPr>
        <w:rPr>
          <w:rFonts w:cstheme="minorHAnsi"/>
        </w:rPr>
      </w:pPr>
      <w:r w:rsidRPr="008D1005">
        <w:rPr>
          <w:rFonts w:cstheme="minorHAnsi"/>
        </w:rPr>
        <w:t>Migrated all bank ﬁnancial department’s purchase orders, sale order, inventory control etc. into AWS could environments etc.</w:t>
      </w:r>
    </w:p>
    <w:p w14:paraId="3BFC3859" w14:textId="77777777" w:rsidR="00AE103E" w:rsidRDefault="00AE103E" w:rsidP="00AE103E">
      <w:pPr>
        <w:pStyle w:val="NoSpacing"/>
        <w:rPr>
          <w:b/>
          <w:bCs/>
        </w:rPr>
      </w:pPr>
    </w:p>
    <w:p w14:paraId="55EA1D97" w14:textId="093010F5" w:rsidR="008D1005" w:rsidRPr="008D1005" w:rsidRDefault="008D1005" w:rsidP="008D1005">
      <w:pPr>
        <w:pStyle w:val="NoSpacing"/>
        <w:rPr>
          <w:bCs/>
        </w:rPr>
      </w:pPr>
      <w:r>
        <w:rPr>
          <w:b/>
        </w:rPr>
        <w:t xml:space="preserve">Environment: </w:t>
      </w:r>
      <w:r w:rsidRPr="008D1005">
        <w:rPr>
          <w:bCs/>
        </w:rPr>
        <w:t>Core Java/JDK/JSE1.5/1.6/1.7/1.8/1.11,JSP, JavaScript, Spring MVC, Spring Batch/Spring Rest/Microservices/Boot framework, SVN, Maven Integration eclipse plugins, Oracle 11g/Data Hub, MongoDB, pg Admin, Postgres in AWS, Rest/SOAP Web Services/SOA, Node JS/React JS/AngularJS7.0, Unix/Linux Scripts, XML, Eclipse, IBM RAD9.6, IBM Webportal servers, Soap UI, Win SCP, UniViewer, Putty Conﬁguration, Moves Tool, UVC, SQL-Squirrel/Oracle developer, IBM Mainframe/MQ, IBM data studio, DBeaver, Eclipse v4.7, STS4, IntelliJ IDEA, PeopleSoft, GCP/Pivotal Foundation Cloud(PFC), Spring Microservices Docker containers, , AWS Kubernetes, GCP/PCF</w:t>
      </w:r>
      <w:r>
        <w:rPr>
          <w:bCs/>
        </w:rPr>
        <w:t xml:space="preserve"> </w:t>
      </w:r>
      <w:r w:rsidRPr="008D1005">
        <w:rPr>
          <w:bCs/>
        </w:rPr>
        <w:t>environments, IntelliJ IDEA, Services/SOA, SQL MS server and Test Driven Development (TDD) etc.</w:t>
      </w:r>
    </w:p>
    <w:p w14:paraId="2CFB7755" w14:textId="77777777" w:rsidR="008D1005" w:rsidRDefault="008D1005" w:rsidP="00AE103E">
      <w:pPr>
        <w:pStyle w:val="NoSpacing"/>
        <w:rPr>
          <w:b/>
        </w:rPr>
      </w:pPr>
    </w:p>
    <w:p w14:paraId="4C96D063" w14:textId="5A317197" w:rsidR="00AE103E" w:rsidRDefault="00B3099E" w:rsidP="00AE103E">
      <w:pPr>
        <w:pStyle w:val="NoSpacing"/>
        <w:rPr>
          <w:b/>
        </w:rPr>
      </w:pPr>
      <w:r w:rsidRPr="00B3099E">
        <w:rPr>
          <w:b/>
        </w:rPr>
        <w:t>Sr. Java/Spring/Ka a/UI/AWS/Database etc. developer</w:t>
      </w:r>
      <w:r w:rsidRPr="00B3099E">
        <w:rPr>
          <w:b/>
        </w:rPr>
        <w:tab/>
        <w:t>UBS Bank, Weehawken, NJ</w:t>
      </w:r>
    </w:p>
    <w:p w14:paraId="5DAFEEF4" w14:textId="77777777" w:rsidR="00B3099E" w:rsidRDefault="00B3099E" w:rsidP="00AE103E">
      <w:pPr>
        <w:pStyle w:val="NoSpacing"/>
        <w:rPr>
          <w:b/>
        </w:rPr>
      </w:pPr>
    </w:p>
    <w:p w14:paraId="07BDDC9C" w14:textId="66E6CDCE" w:rsidR="00B3099E" w:rsidRPr="00B3099E" w:rsidRDefault="00B3099E" w:rsidP="00B3099E">
      <w:pPr>
        <w:pStyle w:val="NoSpacing"/>
        <w:numPr>
          <w:ilvl w:val="0"/>
          <w:numId w:val="103"/>
        </w:numPr>
        <w:rPr>
          <w:bCs/>
        </w:rPr>
      </w:pPr>
      <w:r w:rsidRPr="00B3099E">
        <w:rPr>
          <w:bCs/>
        </w:rPr>
        <w:lastRenderedPageBreak/>
        <w:t>Downloaded/Conﬁgured new versions of IntelliJ IDEA, Java/Spring Rest/Boot, FTP Server, Oracle, Postgres DEV, DBeaver, Microservices/Docker, GitHub Ka a projects etc. to test JSON ﬁles in UBS enterprise Integrated Service Layer (EISL).</w:t>
      </w:r>
    </w:p>
    <w:p w14:paraId="19C50D0A" w14:textId="1E4F8456" w:rsidR="00B3099E" w:rsidRPr="00B3099E" w:rsidRDefault="00B3099E" w:rsidP="00B3099E">
      <w:pPr>
        <w:pStyle w:val="NoSpacing"/>
        <w:numPr>
          <w:ilvl w:val="0"/>
          <w:numId w:val="103"/>
        </w:numPr>
        <w:rPr>
          <w:bCs/>
        </w:rPr>
      </w:pPr>
      <w:r w:rsidRPr="00B3099E">
        <w:rPr>
          <w:bCs/>
        </w:rPr>
        <w:t>Implemented Java/Ka a codes, converted the legacy MF delimited ﬁles into JSON data formats, and FTP them for testing, comparing and ﬁxing any Issues in AKS environments etc.</w:t>
      </w:r>
    </w:p>
    <w:p w14:paraId="3791ED3C" w14:textId="3F21496B" w:rsidR="00B3099E" w:rsidRPr="00B3099E" w:rsidRDefault="00B3099E" w:rsidP="00B3099E">
      <w:pPr>
        <w:pStyle w:val="NoSpacing"/>
        <w:numPr>
          <w:ilvl w:val="0"/>
          <w:numId w:val="103"/>
        </w:numPr>
        <w:rPr>
          <w:bCs/>
        </w:rPr>
      </w:pPr>
      <w:r w:rsidRPr="00B3099E">
        <w:rPr>
          <w:bCs/>
        </w:rPr>
        <w:t>Remote working with the UBS teams for testing Oracle and Postgres DEV tables’ SQL queries, and completed the requirements from customers.</w:t>
      </w:r>
    </w:p>
    <w:p w14:paraId="5613DB71" w14:textId="58310EB0" w:rsidR="00B3099E" w:rsidRPr="00B3099E" w:rsidRDefault="00B3099E" w:rsidP="00B3099E">
      <w:pPr>
        <w:pStyle w:val="NoSpacing"/>
        <w:numPr>
          <w:ilvl w:val="0"/>
          <w:numId w:val="103"/>
        </w:numPr>
        <w:rPr>
          <w:bCs/>
        </w:rPr>
      </w:pPr>
      <w:r w:rsidRPr="00B3099E">
        <w:rPr>
          <w:bCs/>
        </w:rPr>
        <w:t>Migrated all bank ﬁnancial department’s purchase orders, sale order, inventory control etc. into AWS could environments etc.</w:t>
      </w:r>
    </w:p>
    <w:p w14:paraId="09096B31" w14:textId="77777777" w:rsidR="00B3099E" w:rsidRDefault="00B3099E" w:rsidP="00B3099E">
      <w:pPr>
        <w:pStyle w:val="NoSpacing"/>
        <w:rPr>
          <w:b/>
        </w:rPr>
      </w:pPr>
    </w:p>
    <w:p w14:paraId="50C55169" w14:textId="196E2764" w:rsidR="00AE103E" w:rsidRDefault="00B3099E" w:rsidP="00AE103E">
      <w:pPr>
        <w:pStyle w:val="NoSpacing"/>
        <w:rPr>
          <w:b/>
        </w:rPr>
      </w:pPr>
      <w:r w:rsidRPr="00B3099E">
        <w:rPr>
          <w:b/>
        </w:rPr>
        <w:t>Sr. Java/J2EE and Node JS/React JS/Angular JS Fullstack developer</w:t>
      </w:r>
      <w:r w:rsidRPr="00B3099E">
        <w:rPr>
          <w:b/>
        </w:rPr>
        <w:tab/>
        <w:t>Verizon Inc, Irving, TX</w:t>
      </w:r>
    </w:p>
    <w:p w14:paraId="3CD1151E" w14:textId="77777777" w:rsidR="00AE103E" w:rsidRDefault="00AE103E" w:rsidP="00AE103E">
      <w:pPr>
        <w:pStyle w:val="NoSpacing"/>
        <w:rPr>
          <w:b/>
        </w:rPr>
      </w:pPr>
    </w:p>
    <w:p w14:paraId="364A4490" w14:textId="77777777" w:rsidR="00B3099E" w:rsidRPr="00B3099E" w:rsidRDefault="00B3099E" w:rsidP="00B3099E">
      <w:pPr>
        <w:pStyle w:val="NoSpacing"/>
        <w:numPr>
          <w:ilvl w:val="0"/>
          <w:numId w:val="104"/>
        </w:numPr>
        <w:rPr>
          <w:rFonts w:cstheme="minorHAnsi"/>
        </w:rPr>
      </w:pPr>
      <w:r w:rsidRPr="00B3099E">
        <w:rPr>
          <w:rFonts w:cstheme="minorHAnsi"/>
        </w:rPr>
        <w:t>Downloaded/Conﬁgured new versions of STS4.0, Eclipse, DBeaver, MySQL, IBM Data Studio etc. to test IBM MQ, DB2 in Mainframe, Oracle, MongoDB, pgAdmin, CASSANDRA and TIBCO JasperReports server 6.3, Jaspersoft studio for Window, Postman and Test-Driven Development (TDD) etc. in Verizon wireless SOA projects integration in , AWS Kubernetes, environments</w:t>
      </w:r>
    </w:p>
    <w:p w14:paraId="5A35278C" w14:textId="77777777" w:rsidR="00B3099E" w:rsidRPr="00B3099E" w:rsidRDefault="00B3099E" w:rsidP="00B3099E">
      <w:pPr>
        <w:pStyle w:val="NoSpacing"/>
        <w:numPr>
          <w:ilvl w:val="0"/>
          <w:numId w:val="104"/>
        </w:numPr>
        <w:rPr>
          <w:rFonts w:cstheme="minorHAnsi"/>
        </w:rPr>
      </w:pPr>
      <w:r w:rsidRPr="00B3099E">
        <w:rPr>
          <w:rFonts w:cstheme="minorHAnsi"/>
        </w:rPr>
        <w:t>Implemented Java/JEE, Spring Batch/Rest/Boot/Microservices, Docker containers, AWS or GCP, React JS, Angular JS, XML/Json/HTML parsers etc. for completing and ﬁxing any Issues.</w:t>
      </w:r>
    </w:p>
    <w:p w14:paraId="443AFA87" w14:textId="77777777" w:rsidR="00B3099E" w:rsidRPr="00B3099E" w:rsidRDefault="00B3099E" w:rsidP="00B3099E">
      <w:pPr>
        <w:pStyle w:val="NoSpacing"/>
        <w:numPr>
          <w:ilvl w:val="0"/>
          <w:numId w:val="104"/>
        </w:numPr>
        <w:rPr>
          <w:rFonts w:cstheme="minorHAnsi"/>
        </w:rPr>
      </w:pPr>
      <w:r w:rsidRPr="00B3099E">
        <w:rPr>
          <w:rFonts w:cstheme="minorHAnsi"/>
        </w:rPr>
        <w:t>Worked with onsite and oﬀshore testing teams completed the requirements of customers.</w:t>
      </w:r>
    </w:p>
    <w:p w14:paraId="58808DCA" w14:textId="77777777" w:rsidR="00AE103E" w:rsidRDefault="00AE103E" w:rsidP="00AE103E">
      <w:pPr>
        <w:pStyle w:val="NoSpacing"/>
        <w:rPr>
          <w:b/>
          <w:bCs/>
        </w:rPr>
      </w:pPr>
    </w:p>
    <w:p w14:paraId="330E4455" w14:textId="317569F4" w:rsidR="00AE103E" w:rsidRDefault="00B3099E" w:rsidP="00AE103E">
      <w:pPr>
        <w:pStyle w:val="NoSpacing"/>
        <w:rPr>
          <w:b/>
        </w:rPr>
      </w:pPr>
      <w:r w:rsidRPr="00B3099E">
        <w:rPr>
          <w:b/>
        </w:rPr>
        <w:t>Sr. Java/J2EE and UI (Angular JS) Team lead developer</w:t>
      </w:r>
      <w:r w:rsidRPr="00B3099E">
        <w:rPr>
          <w:b/>
        </w:rPr>
        <w:tab/>
        <w:t>Apple Inc, Sunnyvale, CA</w:t>
      </w:r>
    </w:p>
    <w:p w14:paraId="45602ED8" w14:textId="77777777" w:rsidR="00AE103E" w:rsidRDefault="00AE103E" w:rsidP="00AE103E">
      <w:pPr>
        <w:pStyle w:val="NoSpacing"/>
        <w:rPr>
          <w:b/>
        </w:rPr>
      </w:pPr>
    </w:p>
    <w:p w14:paraId="590089A6" w14:textId="77777777" w:rsidR="00B3099E" w:rsidRPr="00B3099E" w:rsidRDefault="00B3099E" w:rsidP="00B3099E">
      <w:pPr>
        <w:pStyle w:val="NoSpacing"/>
        <w:numPr>
          <w:ilvl w:val="0"/>
          <w:numId w:val="105"/>
        </w:numPr>
        <w:rPr>
          <w:rFonts w:cstheme="minorHAnsi"/>
        </w:rPr>
      </w:pPr>
      <w:r w:rsidRPr="00B3099E">
        <w:rPr>
          <w:rFonts w:cstheme="minorHAnsi"/>
        </w:rPr>
        <w:t>Downloaded/Conﬁgured new versions of Java JDK11.04, Java Mail 1.6.2 and IntelliJ IDEA to develop Java Utilities classes to read Apple mail’s contents with Apple KeyStore certiﬁcates on Apple MacBook OS system.</w:t>
      </w:r>
    </w:p>
    <w:p w14:paraId="04AD8AD6" w14:textId="77777777" w:rsidR="00B3099E" w:rsidRPr="00B3099E" w:rsidRDefault="00B3099E" w:rsidP="00B3099E">
      <w:pPr>
        <w:pStyle w:val="NoSpacing"/>
        <w:numPr>
          <w:ilvl w:val="0"/>
          <w:numId w:val="105"/>
        </w:numPr>
        <w:rPr>
          <w:rFonts w:cstheme="minorHAnsi"/>
        </w:rPr>
      </w:pPr>
      <w:r w:rsidRPr="00B3099E">
        <w:rPr>
          <w:rFonts w:cstheme="minorHAnsi"/>
        </w:rPr>
        <w:t>Quickly found and resolved email Apple KeyStore’s connection issue through SSL secure authentication with Java version 1.11.</w:t>
      </w:r>
    </w:p>
    <w:p w14:paraId="10B3EBF1" w14:textId="77777777" w:rsidR="00B3099E" w:rsidRPr="00B3099E" w:rsidRDefault="00B3099E" w:rsidP="00B3099E">
      <w:pPr>
        <w:pStyle w:val="NoSpacing"/>
        <w:numPr>
          <w:ilvl w:val="0"/>
          <w:numId w:val="105"/>
        </w:numPr>
        <w:rPr>
          <w:rFonts w:cstheme="minorHAnsi"/>
        </w:rPr>
      </w:pPr>
      <w:r w:rsidRPr="00B3099E">
        <w:rPr>
          <w:rFonts w:cstheme="minorHAnsi"/>
        </w:rPr>
        <w:t>Conﬁgure Java trust store/Key Store certiﬁcate with Key tool utility on Apple Mac OS.</w:t>
      </w:r>
    </w:p>
    <w:p w14:paraId="616F38DE" w14:textId="77777777" w:rsidR="00B3099E" w:rsidRPr="00B3099E" w:rsidRDefault="00B3099E" w:rsidP="00B3099E">
      <w:pPr>
        <w:pStyle w:val="NoSpacing"/>
        <w:numPr>
          <w:ilvl w:val="0"/>
          <w:numId w:val="105"/>
        </w:numPr>
        <w:rPr>
          <w:rFonts w:cstheme="minorHAnsi"/>
        </w:rPr>
      </w:pPr>
      <w:r w:rsidRPr="00B3099E">
        <w:rPr>
          <w:rFonts w:cstheme="minorHAnsi"/>
        </w:rPr>
        <w:t>Creatively made Java Utilities set up automatically KeyStore and certiﬁcate in any directory and loaded it successfully.</w:t>
      </w:r>
    </w:p>
    <w:p w14:paraId="02E57EF5" w14:textId="77777777" w:rsidR="00B3099E" w:rsidRPr="00B3099E" w:rsidRDefault="00B3099E" w:rsidP="00B3099E">
      <w:pPr>
        <w:pStyle w:val="NoSpacing"/>
        <w:numPr>
          <w:ilvl w:val="0"/>
          <w:numId w:val="105"/>
        </w:numPr>
        <w:rPr>
          <w:rFonts w:cstheme="minorHAnsi"/>
        </w:rPr>
      </w:pPr>
      <w:r w:rsidRPr="00B3099E">
        <w:rPr>
          <w:rFonts w:cstheme="minorHAnsi"/>
        </w:rPr>
        <w:t>Worked with onsite teams completed the requirements of my current Java/JEE, Angular JS and Unit testing etc.</w:t>
      </w:r>
    </w:p>
    <w:p w14:paraId="53CE0BB4" w14:textId="77777777" w:rsidR="00AE103E" w:rsidRDefault="00AE103E" w:rsidP="00AE103E">
      <w:pPr>
        <w:pStyle w:val="NoSpacing"/>
        <w:rPr>
          <w:b/>
          <w:bCs/>
        </w:rPr>
      </w:pPr>
    </w:p>
    <w:p w14:paraId="64B4C53E" w14:textId="21FFCFC8" w:rsidR="00AE103E" w:rsidRDefault="00B3099E" w:rsidP="00AE103E">
      <w:pPr>
        <w:pStyle w:val="NoSpacing"/>
        <w:rPr>
          <w:b/>
        </w:rPr>
      </w:pPr>
      <w:r w:rsidRPr="00B3099E">
        <w:rPr>
          <w:b/>
        </w:rPr>
        <w:t>Sr. Java/J2EE and JSP/jQuery etc. Developer</w:t>
      </w:r>
      <w:r w:rsidRPr="00B3099E">
        <w:rPr>
          <w:b/>
        </w:rPr>
        <w:tab/>
        <w:t>(BCBS), San Francisco, CA</w:t>
      </w:r>
    </w:p>
    <w:p w14:paraId="517002DD" w14:textId="77777777" w:rsidR="00B3099E" w:rsidRDefault="00B3099E" w:rsidP="00AE103E">
      <w:pPr>
        <w:pStyle w:val="NoSpacing"/>
        <w:rPr>
          <w:b/>
        </w:rPr>
      </w:pPr>
    </w:p>
    <w:p w14:paraId="35EE3617" w14:textId="1D2DC94C" w:rsidR="00B3099E" w:rsidRPr="00B3099E" w:rsidRDefault="00B3099E" w:rsidP="00B3099E">
      <w:pPr>
        <w:pStyle w:val="NoSpacing"/>
        <w:numPr>
          <w:ilvl w:val="0"/>
          <w:numId w:val="106"/>
        </w:numPr>
        <w:rPr>
          <w:bCs/>
        </w:rPr>
      </w:pPr>
      <w:r w:rsidRPr="00B3099E">
        <w:rPr>
          <w:bCs/>
        </w:rPr>
        <w:t>Worked with onsite BCBS teams and Infosys oﬀshore teams migrating and supporting integration production projects in new server’s environment using Agile and Test-Driven Development (TDD).</w:t>
      </w:r>
    </w:p>
    <w:p w14:paraId="0E9DEC98" w14:textId="367DA80A" w:rsidR="00B3099E" w:rsidRPr="00B3099E" w:rsidRDefault="00B3099E" w:rsidP="00B3099E">
      <w:pPr>
        <w:pStyle w:val="NoSpacing"/>
        <w:numPr>
          <w:ilvl w:val="0"/>
          <w:numId w:val="106"/>
        </w:numPr>
        <w:rPr>
          <w:bCs/>
        </w:rPr>
      </w:pPr>
      <w:r w:rsidRPr="00B3099E">
        <w:rPr>
          <w:bCs/>
        </w:rPr>
        <w:t>Quickly learned the architecture of the IBM WebSphere portal Java/J2EE and Webservices projects for BCBS, and identiﬁed the root causes and solved the issues during Java/J2EE projects migration with onsite and oﬀshore teams according to client’s new requirements and QA testing results etc.</w:t>
      </w:r>
    </w:p>
    <w:p w14:paraId="5B8A4DB2" w14:textId="76927836" w:rsidR="00B3099E" w:rsidRPr="00B3099E" w:rsidRDefault="00B3099E" w:rsidP="00B3099E">
      <w:pPr>
        <w:pStyle w:val="NoSpacing"/>
        <w:numPr>
          <w:ilvl w:val="0"/>
          <w:numId w:val="106"/>
        </w:numPr>
        <w:rPr>
          <w:bCs/>
        </w:rPr>
      </w:pPr>
      <w:r w:rsidRPr="00B3099E">
        <w:rPr>
          <w:bCs/>
        </w:rPr>
        <w:t>Completed Oracle database SQL queries and stored procedures for QA testing etc.</w:t>
      </w:r>
    </w:p>
    <w:p w14:paraId="15A667AF" w14:textId="544B5A51" w:rsidR="00B3099E" w:rsidRPr="00B3099E" w:rsidRDefault="00B3099E" w:rsidP="00B3099E">
      <w:pPr>
        <w:pStyle w:val="NoSpacing"/>
        <w:numPr>
          <w:ilvl w:val="0"/>
          <w:numId w:val="106"/>
        </w:numPr>
        <w:rPr>
          <w:bCs/>
        </w:rPr>
      </w:pPr>
      <w:r w:rsidRPr="00B3099E">
        <w:rPr>
          <w:bCs/>
        </w:rPr>
        <w:t>Updated Soap Webservices using Soap UI for unit testing.</w:t>
      </w:r>
    </w:p>
    <w:p w14:paraId="7BD58B53" w14:textId="77777777" w:rsidR="00B3099E" w:rsidRPr="0063736F" w:rsidRDefault="00B3099E" w:rsidP="00B3099E">
      <w:pPr>
        <w:pStyle w:val="NoSpacing"/>
        <w:rPr>
          <w:b/>
        </w:rPr>
      </w:pPr>
    </w:p>
    <w:p w14:paraId="05FFC6E6" w14:textId="63CDE0CC" w:rsidR="00AE103E" w:rsidRDefault="00B3099E" w:rsidP="00AE103E">
      <w:pPr>
        <w:pStyle w:val="NoSpacing"/>
        <w:rPr>
          <w:b/>
        </w:rPr>
      </w:pPr>
      <w:r w:rsidRPr="00B3099E">
        <w:rPr>
          <w:b/>
        </w:rPr>
        <w:t>Sr. Java/JEE &amp; PCF/React JS/Webservice Team lead Developer</w:t>
      </w:r>
      <w:r w:rsidRPr="00B3099E">
        <w:rPr>
          <w:b/>
        </w:rPr>
        <w:tab/>
        <w:t>Boeing Company, Bellevue, WA</w:t>
      </w:r>
    </w:p>
    <w:p w14:paraId="407E2432" w14:textId="77777777" w:rsidR="00AE103E" w:rsidRDefault="00AE103E" w:rsidP="00AE103E">
      <w:pPr>
        <w:pStyle w:val="NoSpacing"/>
        <w:rPr>
          <w:b/>
        </w:rPr>
      </w:pPr>
    </w:p>
    <w:p w14:paraId="1E779242" w14:textId="77777777" w:rsidR="00B3099E" w:rsidRPr="00B3099E" w:rsidRDefault="00B3099E" w:rsidP="00B3099E">
      <w:pPr>
        <w:pStyle w:val="NoSpacing"/>
        <w:numPr>
          <w:ilvl w:val="0"/>
          <w:numId w:val="107"/>
        </w:numPr>
        <w:rPr>
          <w:rFonts w:cstheme="minorHAnsi"/>
        </w:rPr>
      </w:pPr>
      <w:r w:rsidRPr="00B3099E">
        <w:rPr>
          <w:rFonts w:cstheme="minorHAnsi"/>
        </w:rPr>
        <w:t>Quickly learned the architecture of the Boeing HRSS/Workday projects based GCP and Pivotal Foundation Cloud, Apps Web Server and Manager, GIT Linux building environment, and used Java1.8, JEE, Web Services. JavaScript, CSS/React JS/Node JS/ HTML/ Eclipse v4.7, STS4, IntelliJ IDEA, JIRA, Selenium, Cucumber, Junit, Mockito testing development environments.</w:t>
      </w:r>
    </w:p>
    <w:p w14:paraId="6C32A738" w14:textId="77777777" w:rsidR="00B3099E" w:rsidRPr="00B3099E" w:rsidRDefault="00B3099E" w:rsidP="00B3099E">
      <w:pPr>
        <w:pStyle w:val="NoSpacing"/>
        <w:numPr>
          <w:ilvl w:val="0"/>
          <w:numId w:val="107"/>
        </w:numPr>
        <w:rPr>
          <w:rFonts w:cstheme="minorHAnsi"/>
        </w:rPr>
      </w:pPr>
      <w:r w:rsidRPr="00B3099E">
        <w:rPr>
          <w:rFonts w:cstheme="minorHAnsi"/>
        </w:rPr>
        <w:lastRenderedPageBreak/>
        <w:t>Boeing HRSS was the Model View Controller architecture, Spring Boot security, Notation programing, dependence injections, JPA/Hibernate, Hibernate SQL queries and JDBC mapping objects etc.</w:t>
      </w:r>
    </w:p>
    <w:p w14:paraId="01E0026E" w14:textId="5D01E1F0" w:rsidR="00B3099E" w:rsidRPr="00B3099E" w:rsidRDefault="00B3099E" w:rsidP="00B3099E">
      <w:pPr>
        <w:pStyle w:val="NoSpacing"/>
        <w:numPr>
          <w:ilvl w:val="0"/>
          <w:numId w:val="107"/>
        </w:numPr>
        <w:rPr>
          <w:rFonts w:cstheme="minorHAnsi"/>
        </w:rPr>
      </w:pPr>
      <w:r w:rsidRPr="00B3099E">
        <w:rPr>
          <w:rFonts w:cstheme="minorHAnsi"/>
        </w:rPr>
        <w:t>Used the H2/MS SQL Server database, SQL queries, liquid tables created, tables joined and stored</w:t>
      </w:r>
      <w:r>
        <w:rPr>
          <w:rFonts w:cstheme="minorHAnsi"/>
        </w:rPr>
        <w:t xml:space="preserve"> </w:t>
      </w:r>
      <w:r w:rsidRPr="00B3099E">
        <w:rPr>
          <w:rFonts w:cstheme="minorHAnsi"/>
        </w:rPr>
        <w:t>procedures.</w:t>
      </w:r>
    </w:p>
    <w:p w14:paraId="09C9DB94" w14:textId="77777777" w:rsidR="00B3099E" w:rsidRPr="00B3099E" w:rsidRDefault="00B3099E" w:rsidP="00B3099E">
      <w:pPr>
        <w:pStyle w:val="NoSpacing"/>
        <w:numPr>
          <w:ilvl w:val="0"/>
          <w:numId w:val="107"/>
        </w:numPr>
        <w:rPr>
          <w:rFonts w:cstheme="minorHAnsi"/>
        </w:rPr>
      </w:pPr>
      <w:r w:rsidRPr="00B3099E">
        <w:rPr>
          <w:rFonts w:cstheme="minorHAnsi"/>
        </w:rPr>
        <w:t>Worked with Accenture’s Workday that included the Java1.5/1.6/1.7, Java Bean, EJB, Soap Webservices, WSDL, Jaxb parser, XML data formats, UNIX scripts, Job Schedule and FTP etc.</w:t>
      </w:r>
    </w:p>
    <w:p w14:paraId="1FF9774A" w14:textId="77777777" w:rsidR="00B3099E" w:rsidRPr="00B3099E" w:rsidRDefault="00B3099E" w:rsidP="00B3099E">
      <w:pPr>
        <w:pStyle w:val="NoSpacing"/>
        <w:numPr>
          <w:ilvl w:val="0"/>
          <w:numId w:val="107"/>
        </w:numPr>
        <w:rPr>
          <w:rFonts w:cstheme="minorHAnsi"/>
        </w:rPr>
      </w:pPr>
      <w:r w:rsidRPr="00B3099E">
        <w:rPr>
          <w:rFonts w:cstheme="minorHAnsi"/>
        </w:rPr>
        <w:t>Worked with on-site Boeing People Software application, Oracle Data Hub and HRSS teams to work migrating and supporting Integration production projects together.</w:t>
      </w:r>
    </w:p>
    <w:p w14:paraId="40621708" w14:textId="77777777" w:rsidR="00B3099E" w:rsidRPr="00B3099E" w:rsidRDefault="00B3099E" w:rsidP="00B3099E">
      <w:pPr>
        <w:pStyle w:val="NoSpacing"/>
        <w:numPr>
          <w:ilvl w:val="0"/>
          <w:numId w:val="107"/>
        </w:numPr>
        <w:rPr>
          <w:rFonts w:cstheme="minorHAnsi"/>
        </w:rPr>
      </w:pPr>
      <w:r w:rsidRPr="00B3099E">
        <w:rPr>
          <w:rFonts w:cstheme="minorHAnsi"/>
        </w:rPr>
        <w:t>Our teams in Boeing Digital Technical Environment (DTE) Lab used Agile and Test-Driven Development (TDD).</w:t>
      </w:r>
    </w:p>
    <w:p w14:paraId="5BA504C4" w14:textId="77777777" w:rsidR="00AE103E" w:rsidRDefault="00AE103E" w:rsidP="00AE103E">
      <w:pPr>
        <w:pStyle w:val="NoSpacing"/>
        <w:rPr>
          <w:b/>
          <w:bCs/>
        </w:rPr>
      </w:pPr>
    </w:p>
    <w:p w14:paraId="5B3F2BF2" w14:textId="112CBAA4" w:rsidR="00AE103E" w:rsidRDefault="00B3099E" w:rsidP="00AE103E">
      <w:pPr>
        <w:pStyle w:val="NoSpacing"/>
        <w:rPr>
          <w:b/>
        </w:rPr>
      </w:pPr>
      <w:r w:rsidRPr="00B3099E">
        <w:rPr>
          <w:b/>
        </w:rPr>
        <w:t>Sr. Java/J2EE/Webservice supports and Developer</w:t>
      </w:r>
      <w:r w:rsidRPr="00B3099E">
        <w:rPr>
          <w:b/>
        </w:rPr>
        <w:tab/>
        <w:t>Northern Trust Bank, Chicago, IL</w:t>
      </w:r>
    </w:p>
    <w:p w14:paraId="496581CF" w14:textId="77777777" w:rsidR="00B3099E" w:rsidRDefault="00B3099E" w:rsidP="00AE103E">
      <w:pPr>
        <w:pStyle w:val="NoSpacing"/>
        <w:rPr>
          <w:b/>
        </w:rPr>
      </w:pPr>
    </w:p>
    <w:p w14:paraId="7735F740" w14:textId="79F72A0E" w:rsidR="00B3099E" w:rsidRPr="00B3099E" w:rsidRDefault="00B3099E" w:rsidP="00B3099E">
      <w:pPr>
        <w:pStyle w:val="NoSpacing"/>
        <w:numPr>
          <w:ilvl w:val="0"/>
          <w:numId w:val="108"/>
        </w:numPr>
        <w:rPr>
          <w:bCs/>
        </w:rPr>
      </w:pPr>
      <w:r w:rsidRPr="00B3099E">
        <w:rPr>
          <w:bCs/>
        </w:rPr>
        <w:t>Provided daily support for multiple production applications within the bank by working with onsite and oﬀshore teams, coordinated with other consultants from other IT companies.</w:t>
      </w:r>
    </w:p>
    <w:p w14:paraId="6C5B3CDF" w14:textId="3D11C8FD" w:rsidR="00B3099E" w:rsidRPr="00B3099E" w:rsidRDefault="00B3099E" w:rsidP="00B3099E">
      <w:pPr>
        <w:pStyle w:val="NoSpacing"/>
        <w:numPr>
          <w:ilvl w:val="0"/>
          <w:numId w:val="108"/>
        </w:numPr>
        <w:rPr>
          <w:bCs/>
        </w:rPr>
      </w:pPr>
      <w:r w:rsidRPr="00B3099E">
        <w:rPr>
          <w:bCs/>
        </w:rPr>
        <w:t>Supported customers’ Oracle database SQL queries, stored procedures and Bank clients’ related reports.</w:t>
      </w:r>
    </w:p>
    <w:p w14:paraId="033B2323" w14:textId="4DEBBBCC" w:rsidR="00B3099E" w:rsidRPr="00B3099E" w:rsidRDefault="00B3099E" w:rsidP="00B3099E">
      <w:pPr>
        <w:pStyle w:val="NoSpacing"/>
        <w:numPr>
          <w:ilvl w:val="0"/>
          <w:numId w:val="108"/>
        </w:numPr>
        <w:rPr>
          <w:bCs/>
        </w:rPr>
      </w:pPr>
      <w:r w:rsidRPr="00B3099E">
        <w:rPr>
          <w:bCs/>
        </w:rPr>
        <w:t>Worked on multiple complex projects and upgraded the complex Java, J2EE, AS400, Mainframe, Oracle, Unix etc. environments</w:t>
      </w:r>
    </w:p>
    <w:p w14:paraId="5ED47718" w14:textId="2831ABA0" w:rsidR="00B3099E" w:rsidRPr="00B3099E" w:rsidRDefault="00B3099E" w:rsidP="00B3099E">
      <w:pPr>
        <w:pStyle w:val="NoSpacing"/>
        <w:numPr>
          <w:ilvl w:val="0"/>
          <w:numId w:val="108"/>
        </w:numPr>
        <w:rPr>
          <w:bCs/>
        </w:rPr>
      </w:pPr>
      <w:r w:rsidRPr="00B3099E">
        <w:rPr>
          <w:bCs/>
        </w:rPr>
        <w:t>Migration all clients’ ﬁnancial department’s purchase orders, sale order, inventory control etc. into AWS could and Kubernetes, GCP/PCF environments etc.</w:t>
      </w:r>
    </w:p>
    <w:p w14:paraId="3A2FD23A" w14:textId="77777777" w:rsidR="00B3099E" w:rsidRPr="0063736F" w:rsidRDefault="00B3099E" w:rsidP="00B3099E">
      <w:pPr>
        <w:pStyle w:val="NoSpacing"/>
        <w:rPr>
          <w:b/>
        </w:rPr>
      </w:pPr>
    </w:p>
    <w:p w14:paraId="0C9A90FD" w14:textId="77777777" w:rsidR="00B3099E" w:rsidRDefault="00B3099E" w:rsidP="00B3099E">
      <w:pPr>
        <w:pStyle w:val="NoSpacing"/>
        <w:rPr>
          <w:b/>
        </w:rPr>
      </w:pPr>
      <w:r w:rsidRPr="00B3099E">
        <w:rPr>
          <w:b/>
        </w:rPr>
        <w:t>Sr. Java/Web Service Developer</w:t>
      </w:r>
      <w:r w:rsidRPr="00B3099E">
        <w:rPr>
          <w:b/>
        </w:rPr>
        <w:t xml:space="preserve"> </w:t>
      </w:r>
    </w:p>
    <w:p w14:paraId="2185C7FF" w14:textId="0D4FC1B7" w:rsidR="00AE103E" w:rsidRDefault="00B3099E" w:rsidP="00B3099E">
      <w:pPr>
        <w:pStyle w:val="NoSpacing"/>
        <w:rPr>
          <w:b/>
        </w:rPr>
      </w:pPr>
      <w:r w:rsidRPr="00B3099E">
        <w:rPr>
          <w:b/>
        </w:rPr>
        <w:t>IDC Inc. and Wipro onsite in FedEx World Tech Center –Collierville, TN</w:t>
      </w:r>
      <w:r w:rsidRPr="00B3099E">
        <w:rPr>
          <w:b/>
        </w:rPr>
        <w:tab/>
      </w:r>
      <w:r>
        <w:rPr>
          <w:b/>
        </w:rPr>
        <w:tab/>
      </w:r>
      <w:r>
        <w:rPr>
          <w:b/>
        </w:rPr>
        <w:tab/>
      </w:r>
      <w:r w:rsidRPr="00B3099E">
        <w:rPr>
          <w:b/>
        </w:rPr>
        <w:t>03/2017</w:t>
      </w:r>
      <w:r>
        <w:rPr>
          <w:b/>
        </w:rPr>
        <w:t xml:space="preserve"> to </w:t>
      </w:r>
      <w:r w:rsidRPr="00B3099E">
        <w:rPr>
          <w:b/>
        </w:rPr>
        <w:t>05/2017</w:t>
      </w:r>
    </w:p>
    <w:p w14:paraId="24563663" w14:textId="77777777" w:rsidR="00AE103E" w:rsidRDefault="00AE103E" w:rsidP="00AE103E">
      <w:pPr>
        <w:pStyle w:val="NoSpacing"/>
        <w:rPr>
          <w:b/>
        </w:rPr>
      </w:pPr>
    </w:p>
    <w:p w14:paraId="1EF0F77B" w14:textId="7FBFC292" w:rsidR="00AE103E" w:rsidRDefault="00B3099E" w:rsidP="00AE103E">
      <w:pPr>
        <w:pStyle w:val="NoSpacing"/>
        <w:numPr>
          <w:ilvl w:val="0"/>
          <w:numId w:val="98"/>
        </w:numPr>
        <w:rPr>
          <w:rFonts w:cstheme="minorHAnsi"/>
        </w:rPr>
      </w:pPr>
      <w:r w:rsidRPr="00B3099E">
        <w:rPr>
          <w:rFonts w:cstheme="minorHAnsi"/>
        </w:rPr>
        <w:t>Design, implement and migrate the FedEx HR department’s Java/J2EE/Web Services, People</w:t>
      </w:r>
      <w:r>
        <w:rPr>
          <w:rFonts w:cstheme="minorHAnsi"/>
        </w:rPr>
        <w:t xml:space="preserve"> </w:t>
      </w:r>
      <w:r w:rsidRPr="00B3099E">
        <w:rPr>
          <w:rFonts w:cstheme="minorHAnsi"/>
        </w:rPr>
        <w:t>Software projects etc. into new HR software in AON Cloud Computing environments.</w:t>
      </w:r>
    </w:p>
    <w:p w14:paraId="01A30120" w14:textId="77777777" w:rsidR="00B3099E" w:rsidRPr="00B3099E" w:rsidRDefault="00B3099E" w:rsidP="00B3099E">
      <w:pPr>
        <w:pStyle w:val="NoSpacing"/>
        <w:numPr>
          <w:ilvl w:val="0"/>
          <w:numId w:val="98"/>
        </w:numPr>
        <w:rPr>
          <w:rFonts w:cstheme="minorHAnsi"/>
        </w:rPr>
      </w:pPr>
      <w:r w:rsidRPr="00B3099E">
        <w:rPr>
          <w:rFonts w:cstheme="minorHAnsi"/>
        </w:rPr>
        <w:t>Quickly understood the Architecture of the FedEx Java/J2EE/Web Services development environment, including how to use the SAX Parser and JAXBContext marshal and unmarshal XML case ﬁle.</w:t>
      </w:r>
    </w:p>
    <w:p w14:paraId="656EC805" w14:textId="77777777" w:rsidR="00B3099E" w:rsidRPr="00B3099E" w:rsidRDefault="00B3099E" w:rsidP="00B3099E">
      <w:pPr>
        <w:pStyle w:val="NoSpacing"/>
        <w:numPr>
          <w:ilvl w:val="0"/>
          <w:numId w:val="98"/>
        </w:numPr>
        <w:rPr>
          <w:rFonts w:cstheme="minorHAnsi"/>
        </w:rPr>
      </w:pPr>
      <w:r w:rsidRPr="00B3099E">
        <w:rPr>
          <w:rFonts w:cstheme="minorHAnsi"/>
        </w:rPr>
        <w:t>Made the ksh Scripts codes in the new Unix Servers to call Java classes to convert TXT ﬁles to XML formats in crontab Jobs Schedules every day.</w:t>
      </w:r>
    </w:p>
    <w:p w14:paraId="65FC45C7" w14:textId="77777777" w:rsidR="00B3099E" w:rsidRPr="00B3099E" w:rsidRDefault="00B3099E" w:rsidP="00B3099E">
      <w:pPr>
        <w:pStyle w:val="NoSpacing"/>
        <w:numPr>
          <w:ilvl w:val="0"/>
          <w:numId w:val="98"/>
        </w:numPr>
        <w:rPr>
          <w:rFonts w:cstheme="minorHAnsi"/>
        </w:rPr>
      </w:pPr>
      <w:r w:rsidRPr="00B3099E">
        <w:rPr>
          <w:rFonts w:cstheme="minorHAnsi"/>
        </w:rPr>
        <w:t>Worked with oﬀshore teams to complete migrating HR’s data from Mainframe team into XML ﬁles.</w:t>
      </w:r>
    </w:p>
    <w:p w14:paraId="1A0DC00F" w14:textId="77777777" w:rsidR="00B3099E" w:rsidRPr="00B3099E" w:rsidRDefault="00B3099E" w:rsidP="00B3099E">
      <w:pPr>
        <w:pStyle w:val="NoSpacing"/>
        <w:numPr>
          <w:ilvl w:val="0"/>
          <w:numId w:val="98"/>
        </w:numPr>
        <w:rPr>
          <w:rFonts w:cstheme="minorHAnsi"/>
        </w:rPr>
      </w:pPr>
      <w:r w:rsidRPr="00B3099E">
        <w:rPr>
          <w:rFonts w:cstheme="minorHAnsi"/>
        </w:rPr>
        <w:t>Worked with on-site IBM IMS in Mainframe, People Software, Java/J2EE teams to migrate FedEx HR’s projects into AON cloud computing environments successfully.</w:t>
      </w:r>
    </w:p>
    <w:p w14:paraId="7EAAF682" w14:textId="71C09752" w:rsidR="00B3099E" w:rsidRPr="00B3099E" w:rsidRDefault="00B3099E" w:rsidP="00B3099E">
      <w:pPr>
        <w:pStyle w:val="NoSpacing"/>
        <w:numPr>
          <w:ilvl w:val="0"/>
          <w:numId w:val="98"/>
        </w:numPr>
        <w:rPr>
          <w:rFonts w:cstheme="minorHAnsi"/>
        </w:rPr>
      </w:pPr>
      <w:r w:rsidRPr="00B3099E">
        <w:rPr>
          <w:rFonts w:cstheme="minorHAnsi"/>
        </w:rPr>
        <w:t>Our team uses Agile and Test-Driven Development (TDD) methodology.</w:t>
      </w:r>
    </w:p>
    <w:p w14:paraId="5F33A49E" w14:textId="77777777" w:rsidR="00AE103E" w:rsidRDefault="00AE103E" w:rsidP="00AE103E">
      <w:pPr>
        <w:pStyle w:val="NoSpacing"/>
        <w:rPr>
          <w:b/>
          <w:bCs/>
        </w:rPr>
      </w:pPr>
    </w:p>
    <w:p w14:paraId="39E49345" w14:textId="6F37B569" w:rsidR="00B3099E" w:rsidRDefault="00B3099E" w:rsidP="00AE103E">
      <w:pPr>
        <w:pStyle w:val="NoSpacing"/>
        <w:rPr>
          <w:b/>
        </w:rPr>
      </w:pPr>
      <w:r>
        <w:rPr>
          <w:b/>
        </w:rPr>
        <w:t xml:space="preserve">Environment: </w:t>
      </w:r>
      <w:r w:rsidRPr="00B3099E">
        <w:rPr>
          <w:bCs/>
        </w:rPr>
        <w:t>Core Java/JDK/JSE1.7/1.8,JSP,JavaSript, Spring framework, SVN, Maven Integration eclipse plugins, Oracle 11g and Data Hub, Rest/SOAP Web Services/SOA, Unix Scripts, XML, Eclipse, STS4, WinSCP, UniViewer, Putty Conﬁguration, Moves Tool, UVC, IBM Information Management System (IMS) in Mainframe, Services/SOA/AON Computing environments and Test Driven Development (TDD) etc.</w:t>
      </w:r>
    </w:p>
    <w:p w14:paraId="46080D76" w14:textId="77777777" w:rsidR="00B3099E" w:rsidRDefault="00B3099E" w:rsidP="00AE103E">
      <w:pPr>
        <w:pStyle w:val="NoSpacing"/>
        <w:rPr>
          <w:b/>
        </w:rPr>
      </w:pPr>
    </w:p>
    <w:p w14:paraId="15A01B1F" w14:textId="77777777" w:rsidR="00B3099E" w:rsidRDefault="00B3099E" w:rsidP="00B3099E">
      <w:pPr>
        <w:pStyle w:val="NoSpacing"/>
        <w:rPr>
          <w:b/>
        </w:rPr>
      </w:pPr>
      <w:r w:rsidRPr="00B3099E">
        <w:rPr>
          <w:b/>
        </w:rPr>
        <w:t>Sr. Java/JEE/Web Service Developer</w:t>
      </w:r>
      <w:r w:rsidRPr="00B3099E">
        <w:rPr>
          <w:b/>
        </w:rPr>
        <w:t xml:space="preserve"> </w:t>
      </w:r>
    </w:p>
    <w:p w14:paraId="3AC4EF01" w14:textId="7CF5BB26" w:rsidR="00AE103E" w:rsidRDefault="00B3099E" w:rsidP="00B3099E">
      <w:pPr>
        <w:pStyle w:val="NoSpacing"/>
        <w:rPr>
          <w:b/>
        </w:rPr>
      </w:pPr>
      <w:r w:rsidRPr="00B3099E">
        <w:rPr>
          <w:b/>
        </w:rPr>
        <w:t>NTC Inc. and Toyota TTMedia Service –Southﬁeld, MI</w:t>
      </w:r>
      <w:r>
        <w:rPr>
          <w:b/>
        </w:rPr>
        <w:t xml:space="preserve"> </w:t>
      </w:r>
      <w:r>
        <w:rPr>
          <w:b/>
        </w:rPr>
        <w:tab/>
      </w:r>
      <w:r>
        <w:rPr>
          <w:b/>
        </w:rPr>
        <w:tab/>
      </w:r>
      <w:r>
        <w:rPr>
          <w:b/>
        </w:rPr>
        <w:tab/>
      </w:r>
      <w:r>
        <w:rPr>
          <w:b/>
        </w:rPr>
        <w:tab/>
      </w:r>
      <w:r>
        <w:rPr>
          <w:b/>
        </w:rPr>
        <w:tab/>
      </w:r>
      <w:r w:rsidRPr="00B3099E">
        <w:rPr>
          <w:b/>
        </w:rPr>
        <w:t>04/2014</w:t>
      </w:r>
      <w:r>
        <w:rPr>
          <w:b/>
        </w:rPr>
        <w:t xml:space="preserve"> to </w:t>
      </w:r>
      <w:r w:rsidRPr="00B3099E">
        <w:rPr>
          <w:b/>
        </w:rPr>
        <w:t>08/2016</w:t>
      </w:r>
    </w:p>
    <w:p w14:paraId="3011D6A6" w14:textId="77777777" w:rsidR="00AE103E" w:rsidRDefault="00AE103E" w:rsidP="00AE103E">
      <w:pPr>
        <w:pStyle w:val="NoSpacing"/>
        <w:rPr>
          <w:b/>
        </w:rPr>
      </w:pPr>
    </w:p>
    <w:p w14:paraId="28B9DD59" w14:textId="77777777" w:rsidR="00B3099E" w:rsidRPr="00B3099E" w:rsidRDefault="00B3099E" w:rsidP="00B3099E">
      <w:pPr>
        <w:pStyle w:val="NoSpacing"/>
        <w:numPr>
          <w:ilvl w:val="0"/>
          <w:numId w:val="98"/>
        </w:numPr>
        <w:rPr>
          <w:rFonts w:cstheme="minorHAnsi"/>
        </w:rPr>
      </w:pPr>
      <w:r w:rsidRPr="00B3099E">
        <w:rPr>
          <w:rFonts w:cstheme="minorHAnsi"/>
        </w:rPr>
        <w:t>Design and implement the Java/JEE/iBATIS/AS400/SQL Server2012 FACTT (Financial Adjustment Communication Tracking Tool projects in Denso International America.</w:t>
      </w:r>
    </w:p>
    <w:p w14:paraId="7D6D6EAD" w14:textId="77777777" w:rsidR="00B3099E" w:rsidRPr="00B3099E" w:rsidRDefault="00B3099E" w:rsidP="00B3099E">
      <w:pPr>
        <w:pStyle w:val="NoSpacing"/>
        <w:numPr>
          <w:ilvl w:val="0"/>
          <w:numId w:val="98"/>
        </w:numPr>
        <w:rPr>
          <w:rFonts w:cstheme="minorHAnsi"/>
        </w:rPr>
      </w:pPr>
      <w:r w:rsidRPr="00B3099E">
        <w:rPr>
          <w:rFonts w:cstheme="minorHAnsi"/>
        </w:rPr>
        <w:t>Utilized Spring4.1 Framework’s MVC and conﬁgured JasperReports and JBOSS Application Server.</w:t>
      </w:r>
    </w:p>
    <w:p w14:paraId="6A3BF0C2" w14:textId="77777777" w:rsidR="00B3099E" w:rsidRPr="00B3099E" w:rsidRDefault="00B3099E" w:rsidP="00B3099E">
      <w:pPr>
        <w:pStyle w:val="NoSpacing"/>
        <w:numPr>
          <w:ilvl w:val="0"/>
          <w:numId w:val="98"/>
        </w:numPr>
        <w:rPr>
          <w:rFonts w:cstheme="minorHAnsi"/>
        </w:rPr>
      </w:pPr>
      <w:r w:rsidRPr="00B3099E">
        <w:rPr>
          <w:rFonts w:cstheme="minorHAnsi"/>
        </w:rPr>
        <w:t>Creatively conﬁgured JDBC etc. to connect two data sources (DB2 in AS400 and MS SQL Server).</w:t>
      </w:r>
    </w:p>
    <w:p w14:paraId="189043E1" w14:textId="77777777" w:rsidR="00B3099E" w:rsidRPr="00B3099E" w:rsidRDefault="00B3099E" w:rsidP="00B3099E">
      <w:pPr>
        <w:pStyle w:val="NoSpacing"/>
        <w:numPr>
          <w:ilvl w:val="0"/>
          <w:numId w:val="98"/>
        </w:numPr>
        <w:rPr>
          <w:rFonts w:cstheme="minorHAnsi"/>
        </w:rPr>
      </w:pPr>
      <w:r w:rsidRPr="00B3099E">
        <w:rPr>
          <w:rFonts w:cstheme="minorHAnsi"/>
        </w:rPr>
        <w:lastRenderedPageBreak/>
        <w:t>Creatively uploaded the attachment ﬁles (Word, Excel, PDF and Email etc.) and Image Files(JPEG, PNG, GIF etc.) into BLOB ﬁeld in MS SQL Server, and generate JSON data format at same time.</w:t>
      </w:r>
    </w:p>
    <w:p w14:paraId="7188DCD0" w14:textId="77777777" w:rsidR="00B3099E" w:rsidRPr="00B3099E" w:rsidRDefault="00B3099E" w:rsidP="00B3099E">
      <w:pPr>
        <w:pStyle w:val="NoSpacing"/>
        <w:numPr>
          <w:ilvl w:val="0"/>
          <w:numId w:val="98"/>
        </w:numPr>
        <w:rPr>
          <w:rFonts w:cstheme="minorHAnsi"/>
        </w:rPr>
      </w:pPr>
      <w:r w:rsidRPr="00B3099E">
        <w:rPr>
          <w:rFonts w:cstheme="minorHAnsi"/>
        </w:rPr>
        <w:t>Manipulated data between IBM DB2 in AS400 and Microsoft SQL Server RMDB.</w:t>
      </w:r>
    </w:p>
    <w:p w14:paraId="2A8BFBBE" w14:textId="77777777" w:rsidR="00B3099E" w:rsidRPr="00B3099E" w:rsidRDefault="00B3099E" w:rsidP="00B3099E">
      <w:pPr>
        <w:pStyle w:val="NoSpacing"/>
        <w:numPr>
          <w:ilvl w:val="0"/>
          <w:numId w:val="98"/>
        </w:numPr>
        <w:rPr>
          <w:rFonts w:cstheme="minorHAnsi"/>
        </w:rPr>
      </w:pPr>
      <w:r w:rsidRPr="00B3099E">
        <w:rPr>
          <w:rFonts w:cstheme="minorHAnsi"/>
        </w:rPr>
        <w:t>Loosely coupled Back End programs and Front-End programs through JSON data formats for Front End Sencha Ext JS 5.1 with MVVM named Module View Anywhere design.</w:t>
      </w:r>
    </w:p>
    <w:p w14:paraId="57457C51" w14:textId="77777777" w:rsidR="00B3099E" w:rsidRPr="00B3099E" w:rsidRDefault="00B3099E" w:rsidP="00B3099E">
      <w:pPr>
        <w:pStyle w:val="NoSpacing"/>
        <w:numPr>
          <w:ilvl w:val="0"/>
          <w:numId w:val="98"/>
        </w:numPr>
        <w:rPr>
          <w:rFonts w:cstheme="minorHAnsi"/>
        </w:rPr>
      </w:pPr>
      <w:r w:rsidRPr="00B3099E">
        <w:rPr>
          <w:rFonts w:cstheme="minorHAnsi"/>
        </w:rPr>
        <w:t>Successfully migrated the Denso’s Business Process Management (BPM) projects in FACTT.</w:t>
      </w:r>
    </w:p>
    <w:p w14:paraId="1FBF1688" w14:textId="77777777" w:rsidR="00B3099E" w:rsidRPr="00B3099E" w:rsidRDefault="00B3099E" w:rsidP="00B3099E">
      <w:pPr>
        <w:pStyle w:val="NoSpacing"/>
        <w:numPr>
          <w:ilvl w:val="0"/>
          <w:numId w:val="98"/>
        </w:numPr>
        <w:rPr>
          <w:rFonts w:cstheme="minorHAnsi"/>
        </w:rPr>
      </w:pPr>
      <w:r w:rsidRPr="00B3099E">
        <w:rPr>
          <w:rFonts w:cstheme="minorHAnsi"/>
        </w:rPr>
        <w:t>Quickly understood the Denso’s AIJ2 Java/JEE Framework and take the training for the latest Denso’s AIJ3 Java/JEE Framework.</w:t>
      </w:r>
    </w:p>
    <w:p w14:paraId="00D0107D" w14:textId="77777777" w:rsidR="00B3099E" w:rsidRPr="00B3099E" w:rsidRDefault="00B3099E" w:rsidP="00B3099E">
      <w:pPr>
        <w:pStyle w:val="NoSpacing"/>
        <w:numPr>
          <w:ilvl w:val="0"/>
          <w:numId w:val="98"/>
        </w:numPr>
        <w:rPr>
          <w:rFonts w:cstheme="minorHAnsi"/>
        </w:rPr>
      </w:pPr>
      <w:r w:rsidRPr="00B3099E">
        <w:rPr>
          <w:rFonts w:cstheme="minorHAnsi"/>
        </w:rPr>
        <w:t>Quickly learned to use Sencha Architect3 IDE to design and implement Front End Webpages (Sencha Ext JS4.0/5.1 (HTML5/Java Script Framework) and Big Data with No SQL.</w:t>
      </w:r>
    </w:p>
    <w:p w14:paraId="49153DE9" w14:textId="77777777" w:rsidR="00B3099E" w:rsidRPr="00B3099E" w:rsidRDefault="00B3099E" w:rsidP="00B3099E">
      <w:pPr>
        <w:pStyle w:val="NoSpacing"/>
        <w:numPr>
          <w:ilvl w:val="0"/>
          <w:numId w:val="98"/>
        </w:numPr>
        <w:rPr>
          <w:rFonts w:cstheme="minorHAnsi"/>
        </w:rPr>
      </w:pPr>
      <w:r w:rsidRPr="00B3099E">
        <w:rPr>
          <w:rFonts w:cstheme="minorHAnsi"/>
        </w:rPr>
        <w:t>Implemented the ksh Scripts in Unix Servers in crontab Jobs Schedules at 1:00am and 5:00am to process BPMs.</w:t>
      </w:r>
    </w:p>
    <w:p w14:paraId="36649F23" w14:textId="4C456E00" w:rsidR="00AE103E" w:rsidRPr="00B3099E" w:rsidRDefault="00B3099E" w:rsidP="00B3099E">
      <w:pPr>
        <w:pStyle w:val="NoSpacing"/>
        <w:numPr>
          <w:ilvl w:val="0"/>
          <w:numId w:val="98"/>
        </w:numPr>
        <w:rPr>
          <w:rFonts w:cstheme="minorHAnsi"/>
        </w:rPr>
      </w:pPr>
      <w:r w:rsidRPr="00B3099E">
        <w:rPr>
          <w:rFonts w:cstheme="minorHAnsi"/>
        </w:rPr>
        <w:t>Dowloaded Jaspersoft studio for Window to integrate reports etc. with Junits with using Mockito for mocking objects and Cucumber etc. in the Rest Services modules for unit testing.</w:t>
      </w:r>
    </w:p>
    <w:p w14:paraId="011953C5" w14:textId="77777777" w:rsidR="00AE103E" w:rsidRDefault="00AE103E" w:rsidP="00AE103E">
      <w:pPr>
        <w:pStyle w:val="NoSpacing"/>
        <w:rPr>
          <w:b/>
          <w:bCs/>
        </w:rPr>
      </w:pPr>
    </w:p>
    <w:p w14:paraId="09F7A7F6" w14:textId="3FFF90CD" w:rsidR="00B3099E" w:rsidRPr="00B3099E" w:rsidRDefault="00B3099E" w:rsidP="00B3099E">
      <w:pPr>
        <w:pStyle w:val="NoSpacing"/>
        <w:rPr>
          <w:bCs/>
        </w:rPr>
      </w:pPr>
      <w:r>
        <w:rPr>
          <w:b/>
        </w:rPr>
        <w:t xml:space="preserve">Environment: </w:t>
      </w:r>
      <w:r w:rsidRPr="00B3099E">
        <w:rPr>
          <w:bCs/>
        </w:rPr>
        <w:t>Core Java/JDK/JSE1.7/1.8, JSP, Java Bean, Servlet, HTML/JavaScript/Sencha Architect3, CSS, Sencha ExtJS4.0/5.1 and AngularJS2.0/4.0 with Module View Module(MVVM), Big Data with No SQL, HTML5, Java Scripts, AJAX/JQuery, Spring4.1 , Struts1.2/2.3 Framework, DB2, iBATIS, Eclipse/Subversive, Gradle, Jenkins/Bamboo, DB2 Data Studio, ETL transformations, AS400, Unix Scripts in Unix Servers, Agile and Test Driven Development (TDD), JSON, Rest/Soap Web Services, SOA, TIBCO JasperReports server 6.3, JBOSS application server, Jaspersoft studio for Window, Postman and TDD, Cucumber/JUnit with Mockito, Apache Tomcat 8.0, GCP/PCF, Microservices, Amazon</w:t>
      </w:r>
      <w:r w:rsidRPr="00B3099E">
        <w:rPr>
          <w:bCs/>
        </w:rPr>
        <w:t xml:space="preserve"> </w:t>
      </w:r>
      <w:r w:rsidRPr="00B3099E">
        <w:rPr>
          <w:bCs/>
        </w:rPr>
        <w:t>Webservices etc.</w:t>
      </w:r>
    </w:p>
    <w:p w14:paraId="19A4E6A5" w14:textId="77777777" w:rsidR="00B3099E" w:rsidRDefault="00B3099E" w:rsidP="00AE103E">
      <w:pPr>
        <w:pStyle w:val="NoSpacing"/>
        <w:rPr>
          <w:b/>
        </w:rPr>
      </w:pPr>
    </w:p>
    <w:p w14:paraId="1DE9A14C" w14:textId="77777777" w:rsidR="00B3099E" w:rsidRDefault="00B3099E" w:rsidP="00B3099E">
      <w:pPr>
        <w:pStyle w:val="NoSpacing"/>
        <w:rPr>
          <w:b/>
        </w:rPr>
      </w:pPr>
      <w:r w:rsidRPr="00B3099E">
        <w:rPr>
          <w:b/>
        </w:rPr>
        <w:t>Sr. Java/Web Service Developer</w:t>
      </w:r>
      <w:r w:rsidRPr="00B3099E">
        <w:rPr>
          <w:b/>
        </w:rPr>
        <w:t xml:space="preserve"> </w:t>
      </w:r>
    </w:p>
    <w:p w14:paraId="4AB69266" w14:textId="32005A3C" w:rsidR="00AE103E" w:rsidRDefault="00B3099E" w:rsidP="00B3099E">
      <w:pPr>
        <w:pStyle w:val="NoSpacing"/>
        <w:rPr>
          <w:b/>
        </w:rPr>
      </w:pPr>
      <w:r w:rsidRPr="00B3099E">
        <w:rPr>
          <w:b/>
        </w:rPr>
        <w:t>Kutir Inc. onsite in Systems in Motion - Ann Arbor, MI</w:t>
      </w:r>
      <w:r>
        <w:rPr>
          <w:b/>
        </w:rPr>
        <w:t xml:space="preserve"> </w:t>
      </w:r>
      <w:r>
        <w:rPr>
          <w:b/>
        </w:rPr>
        <w:tab/>
      </w:r>
      <w:r>
        <w:rPr>
          <w:b/>
        </w:rPr>
        <w:tab/>
      </w:r>
      <w:r>
        <w:rPr>
          <w:b/>
        </w:rPr>
        <w:tab/>
      </w:r>
      <w:r>
        <w:rPr>
          <w:b/>
        </w:rPr>
        <w:tab/>
      </w:r>
      <w:r>
        <w:rPr>
          <w:b/>
        </w:rPr>
        <w:tab/>
      </w:r>
      <w:r w:rsidRPr="00B3099E">
        <w:rPr>
          <w:b/>
        </w:rPr>
        <w:t>10/2013</w:t>
      </w:r>
      <w:r>
        <w:rPr>
          <w:b/>
        </w:rPr>
        <w:t xml:space="preserve"> to </w:t>
      </w:r>
      <w:r w:rsidRPr="00B3099E">
        <w:rPr>
          <w:b/>
        </w:rPr>
        <w:t>12/2013</w:t>
      </w:r>
    </w:p>
    <w:p w14:paraId="591B1E48" w14:textId="77777777" w:rsidR="00AE103E" w:rsidRDefault="00AE103E" w:rsidP="00AE103E">
      <w:pPr>
        <w:pStyle w:val="NoSpacing"/>
        <w:rPr>
          <w:b/>
        </w:rPr>
      </w:pPr>
    </w:p>
    <w:p w14:paraId="15EC3FD9" w14:textId="77777777" w:rsidR="00B3099E" w:rsidRPr="00B3099E" w:rsidRDefault="00B3099E" w:rsidP="00B3099E">
      <w:pPr>
        <w:pStyle w:val="NoSpacing"/>
        <w:numPr>
          <w:ilvl w:val="0"/>
          <w:numId w:val="109"/>
        </w:numPr>
        <w:rPr>
          <w:rFonts w:cstheme="minorHAnsi"/>
        </w:rPr>
      </w:pPr>
      <w:r w:rsidRPr="00B3099E">
        <w:rPr>
          <w:rFonts w:cstheme="minorHAnsi"/>
        </w:rPr>
        <w:t>Design, implement and migrate the Blackhawk Network (BHN) Company’s Java/JEE/Web Services’ E-Commerce projects into Amazon Cloud Computing environments.</w:t>
      </w:r>
    </w:p>
    <w:p w14:paraId="235A1B9C" w14:textId="77777777" w:rsidR="00B3099E" w:rsidRPr="00B3099E" w:rsidRDefault="00B3099E" w:rsidP="00B3099E">
      <w:pPr>
        <w:pStyle w:val="NoSpacing"/>
        <w:numPr>
          <w:ilvl w:val="0"/>
          <w:numId w:val="109"/>
        </w:numPr>
        <w:rPr>
          <w:rFonts w:cstheme="minorHAnsi"/>
        </w:rPr>
      </w:pPr>
      <w:r w:rsidRPr="00B3099E">
        <w:rPr>
          <w:rFonts w:cstheme="minorHAnsi"/>
        </w:rPr>
        <w:t>Used multi-module POM Structure to create new Maven Java/Web Servers project in Eclipse. View legacy projects’ Java codes, design UML’s Sequence Diagram and implement new REST Web Services’ modules.</w:t>
      </w:r>
    </w:p>
    <w:p w14:paraId="52E1F6DA" w14:textId="77777777" w:rsidR="00B3099E" w:rsidRPr="00B3099E" w:rsidRDefault="00B3099E" w:rsidP="00B3099E">
      <w:pPr>
        <w:pStyle w:val="NoSpacing"/>
        <w:numPr>
          <w:ilvl w:val="0"/>
          <w:numId w:val="109"/>
        </w:numPr>
        <w:rPr>
          <w:rFonts w:cstheme="minorHAnsi"/>
        </w:rPr>
      </w:pPr>
      <w:r w:rsidRPr="00B3099E">
        <w:rPr>
          <w:rFonts w:cstheme="minorHAnsi"/>
        </w:rPr>
        <w:t>Conﬁgured and used open source’s software to connect MySQL in my local machine and Team work to migrate DB2 data into Amazon’s Cloud Rest Webservices and Microservices etc.</w:t>
      </w:r>
    </w:p>
    <w:p w14:paraId="41C7F877" w14:textId="77777777" w:rsidR="00B3099E" w:rsidRPr="00B3099E" w:rsidRDefault="00B3099E" w:rsidP="00B3099E">
      <w:pPr>
        <w:pStyle w:val="NoSpacing"/>
        <w:numPr>
          <w:ilvl w:val="0"/>
          <w:numId w:val="109"/>
        </w:numPr>
        <w:rPr>
          <w:rFonts w:cstheme="minorHAnsi"/>
        </w:rPr>
      </w:pPr>
      <w:r w:rsidRPr="00B3099E">
        <w:rPr>
          <w:rFonts w:cstheme="minorHAnsi"/>
        </w:rPr>
        <w:t>Tested for the Rest Webservices by using Cucumber/JUnit with Mockito framework.</w:t>
      </w:r>
    </w:p>
    <w:p w14:paraId="2F93BCF5" w14:textId="77777777" w:rsidR="00B3099E" w:rsidRPr="00B3099E" w:rsidRDefault="00B3099E" w:rsidP="00B3099E">
      <w:pPr>
        <w:pStyle w:val="NoSpacing"/>
        <w:numPr>
          <w:ilvl w:val="0"/>
          <w:numId w:val="109"/>
        </w:numPr>
        <w:rPr>
          <w:rFonts w:cstheme="minorHAnsi"/>
        </w:rPr>
      </w:pPr>
      <w:r w:rsidRPr="00B3099E">
        <w:rPr>
          <w:rFonts w:cstheme="minorHAnsi"/>
        </w:rPr>
        <w:t>Used Agile and Test-Driven Development (TDD) methodology to work with BHN’s team in CA.</w:t>
      </w:r>
    </w:p>
    <w:p w14:paraId="22201A4D" w14:textId="77777777" w:rsidR="00AE103E" w:rsidRDefault="00AE103E" w:rsidP="00AE103E">
      <w:pPr>
        <w:pStyle w:val="NoSpacing"/>
        <w:rPr>
          <w:b/>
          <w:bCs/>
        </w:rPr>
      </w:pPr>
    </w:p>
    <w:p w14:paraId="78E39062" w14:textId="67AF6286" w:rsidR="00B3099E" w:rsidRDefault="00B3099E" w:rsidP="00AE103E">
      <w:pPr>
        <w:pStyle w:val="NoSpacing"/>
        <w:rPr>
          <w:b/>
        </w:rPr>
      </w:pPr>
      <w:r>
        <w:rPr>
          <w:b/>
        </w:rPr>
        <w:t xml:space="preserve">Environment: </w:t>
      </w:r>
      <w:r w:rsidRPr="00B3099E">
        <w:rPr>
          <w:bCs/>
        </w:rPr>
        <w:t>Java/JDK1.6,JSP,JavaSript, Spring framework, Hibernate, Fiddle, Eclipse/Run Jetty/EclEmma/Subversive, Maven Integration eclipse plugins, DB2 Data Studio, Oracle 11g and MySQL Workbench, BHN’s Web Services/SOA, Microservices, Gradle, Jenkins/Bamboo, Agile and Test Driven Development (TDD), JSON, Eclipse v4.7, STS4, GCP/PCF, Amazon Webservices, ` Data with MySQL’s No SQL, JUnit with Mockito, Visual Paradigm for UML (VP-UML) Tomcat and JBOSS Application Server etc.</w:t>
      </w:r>
    </w:p>
    <w:p w14:paraId="6D80A460" w14:textId="77777777" w:rsidR="00B3099E" w:rsidRDefault="00B3099E" w:rsidP="00AE103E">
      <w:pPr>
        <w:pStyle w:val="NoSpacing"/>
        <w:rPr>
          <w:b/>
        </w:rPr>
      </w:pPr>
    </w:p>
    <w:p w14:paraId="008B018A" w14:textId="77777777" w:rsidR="00B3099E" w:rsidRDefault="00B3099E" w:rsidP="00B3099E">
      <w:pPr>
        <w:pStyle w:val="NoSpacing"/>
        <w:rPr>
          <w:b/>
        </w:rPr>
      </w:pPr>
      <w:r w:rsidRPr="00B3099E">
        <w:rPr>
          <w:b/>
        </w:rPr>
        <w:t>Sr. Java/J2EE Developer</w:t>
      </w:r>
      <w:r w:rsidRPr="00B3099E">
        <w:rPr>
          <w:b/>
        </w:rPr>
        <w:t xml:space="preserve"> </w:t>
      </w:r>
    </w:p>
    <w:p w14:paraId="252FDF6F" w14:textId="622BBDFF" w:rsidR="00B3099E" w:rsidRPr="00B3099E" w:rsidRDefault="00B3099E" w:rsidP="00B3099E">
      <w:pPr>
        <w:pStyle w:val="NoSpacing"/>
        <w:rPr>
          <w:b/>
        </w:rPr>
      </w:pPr>
      <w:r w:rsidRPr="00B3099E">
        <w:rPr>
          <w:b/>
        </w:rPr>
        <w:t>S3-BCBSM, Ford, IBM, DAG, Daimler,</w:t>
      </w:r>
      <w:r>
        <w:rPr>
          <w:b/>
        </w:rPr>
        <w:t xml:space="preserve"> </w:t>
      </w:r>
      <w:r w:rsidRPr="00B3099E">
        <w:rPr>
          <w:b/>
        </w:rPr>
        <w:t>ASG,</w:t>
      </w:r>
      <w:r>
        <w:rPr>
          <w:b/>
        </w:rPr>
        <w:t xml:space="preserve"> </w:t>
      </w:r>
      <w:r w:rsidRPr="00B3099E">
        <w:rPr>
          <w:b/>
        </w:rPr>
        <w:t>CAT and Chrysler etc</w:t>
      </w:r>
      <w:r>
        <w:rPr>
          <w:b/>
        </w:rPr>
        <w:t xml:space="preserve"> </w:t>
      </w:r>
      <w:r>
        <w:rPr>
          <w:b/>
        </w:rPr>
        <w:tab/>
      </w:r>
      <w:r>
        <w:rPr>
          <w:b/>
        </w:rPr>
        <w:tab/>
      </w:r>
      <w:r>
        <w:rPr>
          <w:b/>
        </w:rPr>
        <w:tab/>
      </w:r>
      <w:r w:rsidRPr="00B3099E">
        <w:rPr>
          <w:b/>
        </w:rPr>
        <w:t>06/2000</w:t>
      </w:r>
      <w:r>
        <w:rPr>
          <w:b/>
        </w:rPr>
        <w:t xml:space="preserve"> to </w:t>
      </w:r>
      <w:r w:rsidRPr="00B3099E">
        <w:rPr>
          <w:b/>
        </w:rPr>
        <w:t>10/2013</w:t>
      </w:r>
    </w:p>
    <w:p w14:paraId="2C76B438" w14:textId="77777777" w:rsidR="00AE103E" w:rsidRDefault="00AE103E" w:rsidP="00AE103E">
      <w:pPr>
        <w:pStyle w:val="NoSpacing"/>
        <w:rPr>
          <w:b/>
        </w:rPr>
      </w:pPr>
    </w:p>
    <w:p w14:paraId="2052C8C2" w14:textId="2DD71BB2" w:rsidR="00AE103E" w:rsidRPr="00240383" w:rsidRDefault="00B3099E" w:rsidP="00AE103E">
      <w:pPr>
        <w:pStyle w:val="NoSpacing"/>
        <w:numPr>
          <w:ilvl w:val="0"/>
          <w:numId w:val="98"/>
        </w:numPr>
        <w:rPr>
          <w:rFonts w:cstheme="minorHAnsi"/>
        </w:rPr>
      </w:pPr>
      <w:r w:rsidRPr="00B3099E">
        <w:rPr>
          <w:rFonts w:cstheme="minorHAnsi"/>
        </w:rPr>
        <w:t xml:space="preserve">Quickly understand the Architecture of the dcQuoting (PPQ-R2A) project, including how to use the SAXParser and </w:t>
      </w:r>
      <w:r w:rsidRPr="00B3099E">
        <w:rPr>
          <w:rFonts w:cstheme="minorHAnsi"/>
        </w:rPr>
        <w:t>JAX Context</w:t>
      </w:r>
      <w:r w:rsidRPr="00B3099E">
        <w:rPr>
          <w:rFonts w:cstheme="minorHAnsi"/>
        </w:rPr>
        <w:t xml:space="preserve"> marshall and unmarshall XML case ﬁle, and designed and implemented the Legacy Process Service Module in PPQ-R2B project.</w:t>
      </w:r>
    </w:p>
    <w:p w14:paraId="19A4F629" w14:textId="77777777" w:rsidR="00AE103E" w:rsidRDefault="00AE103E" w:rsidP="00AE103E">
      <w:pPr>
        <w:pStyle w:val="NoSpacing"/>
        <w:rPr>
          <w:b/>
          <w:bCs/>
        </w:rPr>
      </w:pPr>
    </w:p>
    <w:p w14:paraId="3ED21149" w14:textId="385964E6" w:rsidR="00532972" w:rsidRPr="002973A7" w:rsidRDefault="00532972" w:rsidP="00AE103E">
      <w:pPr>
        <w:pStyle w:val="NoSpacing"/>
        <w:rPr>
          <w:b/>
          <w:bCs/>
          <w:caps/>
          <w:smallCaps/>
        </w:rPr>
      </w:pPr>
      <w:r w:rsidRPr="002973A7">
        <w:rPr>
          <w:b/>
          <w:bCs/>
        </w:rPr>
        <w:lastRenderedPageBreak/>
        <w:t>EDUCATION</w:t>
      </w:r>
      <w:r w:rsidR="00251678" w:rsidRPr="002973A7">
        <w:rPr>
          <w:b/>
          <w:bCs/>
        </w:rPr>
        <w:t xml:space="preserve"> &amp; CERTIFICATIONS</w:t>
      </w:r>
      <w:r w:rsidRPr="002973A7">
        <w:rPr>
          <w:b/>
          <w:bCs/>
        </w:rPr>
        <w:t>:</w:t>
      </w:r>
    </w:p>
    <w:p w14:paraId="05D9F8F8" w14:textId="77777777" w:rsidR="002C08E8" w:rsidRPr="002973A7" w:rsidRDefault="002C08E8" w:rsidP="002973A7">
      <w:pPr>
        <w:pStyle w:val="NoSpacing"/>
      </w:pPr>
    </w:p>
    <w:p w14:paraId="6921F437" w14:textId="4E58E983" w:rsidR="00B3099E" w:rsidRDefault="00B3099E" w:rsidP="00B3099E">
      <w:pPr>
        <w:pStyle w:val="NoSpacing"/>
        <w:numPr>
          <w:ilvl w:val="0"/>
          <w:numId w:val="61"/>
        </w:numPr>
      </w:pPr>
      <w:r>
        <w:t>M.S. in Computer Science</w:t>
      </w:r>
      <w:r>
        <w:t xml:space="preserve">, </w:t>
      </w:r>
      <w:r>
        <w:t>University of Houston, Houston, Texas, USA-2000</w:t>
      </w:r>
    </w:p>
    <w:p w14:paraId="2BDAB811" w14:textId="5709151C" w:rsidR="003D7674" w:rsidRDefault="00B3099E" w:rsidP="00B3099E">
      <w:pPr>
        <w:pStyle w:val="NoSpacing"/>
        <w:numPr>
          <w:ilvl w:val="0"/>
          <w:numId w:val="61"/>
        </w:numPr>
      </w:pPr>
      <w:r>
        <w:t>B.S. in Computer Science</w:t>
      </w:r>
      <w:r>
        <w:t xml:space="preserve">, </w:t>
      </w:r>
      <w:r>
        <w:t>Harbin Institute of Technology, Harbin, Heilongjiang, China-1987</w:t>
      </w:r>
    </w:p>
    <w:p w14:paraId="4DD6390D" w14:textId="0D77467D" w:rsidR="00B3099E" w:rsidRPr="00D53105" w:rsidRDefault="00B3099E" w:rsidP="00B3099E">
      <w:pPr>
        <w:pStyle w:val="NoSpacing"/>
        <w:numPr>
          <w:ilvl w:val="0"/>
          <w:numId w:val="61"/>
        </w:numPr>
      </w:pPr>
      <w:r w:rsidRPr="00B3099E">
        <w:t>AWS certiﬁed Developer – Associate</w:t>
      </w:r>
    </w:p>
    <w:sectPr w:rsidR="00B3099E" w:rsidRPr="00D53105"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308A45" w14:textId="77777777" w:rsidR="000E7A50" w:rsidRDefault="000E7A50">
      <w:r>
        <w:separator/>
      </w:r>
    </w:p>
  </w:endnote>
  <w:endnote w:type="continuationSeparator" w:id="0">
    <w:p w14:paraId="033A3659" w14:textId="77777777" w:rsidR="000E7A50" w:rsidRDefault="000E7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1F7DB" w14:textId="77777777" w:rsidR="000E7A50" w:rsidRDefault="000E7A50">
      <w:r>
        <w:separator/>
      </w:r>
    </w:p>
  </w:footnote>
  <w:footnote w:type="continuationSeparator" w:id="0">
    <w:p w14:paraId="57D766CD" w14:textId="77777777" w:rsidR="000E7A50" w:rsidRDefault="000E7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D797C7D" w:rsidR="00BF14B3" w:rsidRPr="00654952" w:rsidRDefault="00BF14B3" w:rsidP="009D2991">
    <w:pPr>
      <w:pStyle w:val="NoSpacing"/>
    </w:pPr>
    <w:r w:rsidRPr="00654952">
      <w:rPr>
        <w:b/>
        <w:bCs/>
      </w:rPr>
      <w:t>Candidate Location:</w:t>
    </w:r>
    <w:r w:rsidR="00EC3F6D" w:rsidRPr="00654952">
      <w:t xml:space="preserve"> </w:t>
    </w:r>
    <w:r w:rsidR="00673DBA" w:rsidRPr="00673DBA">
      <w:t>Hamtramck</w:t>
    </w:r>
    <w:r w:rsidR="00526C25" w:rsidRPr="00526C25">
      <w:t>,</w:t>
    </w:r>
    <w:r w:rsidR="00526C25">
      <w:t xml:space="preserve"> </w:t>
    </w:r>
    <w:r w:rsidR="0063736F">
      <w:t>MI</w:t>
    </w:r>
  </w:p>
  <w:p w14:paraId="4D584D0D" w14:textId="311F12B2" w:rsidR="00410892" w:rsidRDefault="00BF14B3" w:rsidP="00654952">
    <w:pPr>
      <w:pStyle w:val="NoSpacing"/>
    </w:pPr>
    <w:r w:rsidRPr="00654952">
      <w:rPr>
        <w:b/>
        <w:bCs/>
      </w:rPr>
      <w:t>Candidate E-mail ID:</w:t>
    </w:r>
    <w:r w:rsidRPr="00654952">
      <w:t xml:space="preserve"> </w:t>
    </w:r>
    <w:hyperlink r:id="rId1" w:history="1">
      <w:r w:rsidR="00410892" w:rsidRPr="0032630A">
        <w:rPr>
          <w:rStyle w:val="Hyperlink"/>
        </w:rPr>
        <w:t>yzsong88@gmail.com</w:t>
      </w:r>
    </w:hyperlink>
    <w:r w:rsidR="00410892" w:rsidRPr="00410892">
      <w:t xml:space="preserve"> ; </w:t>
    </w:r>
    <w:hyperlink r:id="rId2" w:history="1">
      <w:r w:rsidR="00410892" w:rsidRPr="0032630A">
        <w:rPr>
          <w:rStyle w:val="Hyperlink"/>
        </w:rPr>
        <w:t>yzsong88@hotmail.com</w:t>
      </w:r>
    </w:hyperlink>
  </w:p>
  <w:p w14:paraId="639D8B28" w14:textId="478A5CE4" w:rsidR="00BF14B3" w:rsidRPr="00C403D6" w:rsidRDefault="00BF14B3" w:rsidP="00654952">
    <w:pPr>
      <w:pStyle w:val="NoSpacing"/>
    </w:pPr>
    <w:r w:rsidRPr="00654952">
      <w:rPr>
        <w:b/>
        <w:bCs/>
      </w:rPr>
      <w:t>Contact Number:</w:t>
    </w:r>
    <w:r w:rsidR="004C7072" w:rsidRPr="00654952">
      <w:t xml:space="preserve"> </w:t>
    </w:r>
    <w:r w:rsidR="00410892" w:rsidRPr="00410892">
      <w:t>248</w:t>
    </w:r>
    <w:r w:rsidR="00410892">
      <w:t>-</w:t>
    </w:r>
    <w:r w:rsidR="00410892" w:rsidRPr="00410892">
      <w:t>345</w:t>
    </w:r>
    <w:r w:rsidR="00410892">
      <w:t>-</w:t>
    </w:r>
    <w:r w:rsidR="00410892" w:rsidRPr="00410892">
      <w:t>9927</w:t>
    </w:r>
  </w:p>
  <w:p w14:paraId="6360024A" w14:textId="77777777" w:rsidR="00AD5567" w:rsidRDefault="00AD5567" w:rsidP="00AD5567">
    <w:pPr>
      <w:pStyle w:val="Header"/>
      <w:rPr>
        <w:rFonts w:asciiTheme="minorHAnsi" w:hAnsiTheme="minorHAnsi" w:cstheme="minorHAnsi"/>
        <w:b/>
        <w:sz w:val="10"/>
        <w:szCs w:val="28"/>
      </w:rPr>
    </w:pPr>
  </w:p>
  <w:p w14:paraId="6CAA0C10" w14:textId="44B58749" w:rsidR="009F569E" w:rsidRDefault="005F7272" w:rsidP="005C26B1">
    <w:pPr>
      <w:pStyle w:val="Header"/>
      <w:jc w:val="center"/>
      <w:rPr>
        <w:rFonts w:asciiTheme="minorHAnsi" w:hAnsiTheme="minorHAnsi" w:cstheme="minorHAnsi"/>
        <w:b/>
        <w:sz w:val="28"/>
        <w:szCs w:val="28"/>
      </w:rPr>
    </w:pPr>
    <w:r w:rsidRPr="005F7272">
      <w:rPr>
        <w:rFonts w:asciiTheme="minorHAnsi" w:hAnsiTheme="minorHAnsi" w:cstheme="minorHAnsi"/>
        <w:b/>
        <w:sz w:val="28"/>
        <w:szCs w:val="28"/>
      </w:rPr>
      <w:t>Yanzhi Song</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AC2E81"/>
    <w:multiLevelType w:val="hybridMultilevel"/>
    <w:tmpl w:val="AA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C51350"/>
    <w:multiLevelType w:val="hybridMultilevel"/>
    <w:tmpl w:val="546E8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4C0BC2"/>
    <w:multiLevelType w:val="hybridMultilevel"/>
    <w:tmpl w:val="94E0C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2"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2C0903"/>
    <w:multiLevelType w:val="hybridMultilevel"/>
    <w:tmpl w:val="EE3A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18775BC"/>
    <w:multiLevelType w:val="hybridMultilevel"/>
    <w:tmpl w:val="79E00E06"/>
    <w:lvl w:ilvl="0" w:tplc="C532A48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D5F61F4"/>
    <w:multiLevelType w:val="hybridMultilevel"/>
    <w:tmpl w:val="54EE8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B2D5AAC"/>
    <w:multiLevelType w:val="hybridMultilevel"/>
    <w:tmpl w:val="9160B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CCB0AAD"/>
    <w:multiLevelType w:val="hybridMultilevel"/>
    <w:tmpl w:val="828A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F47373E"/>
    <w:multiLevelType w:val="hybridMultilevel"/>
    <w:tmpl w:val="2422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4D31DC1"/>
    <w:multiLevelType w:val="hybridMultilevel"/>
    <w:tmpl w:val="5B4A9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1"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BBE7B1E"/>
    <w:multiLevelType w:val="hybridMultilevel"/>
    <w:tmpl w:val="E9829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E861DAA"/>
    <w:multiLevelType w:val="hybridMultilevel"/>
    <w:tmpl w:val="673AA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0FC27AE"/>
    <w:multiLevelType w:val="hybridMultilevel"/>
    <w:tmpl w:val="ECB8D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1"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0" w15:restartNumberingAfterBreak="0">
    <w:nsid w:val="61FD03D6"/>
    <w:multiLevelType w:val="hybridMultilevel"/>
    <w:tmpl w:val="A1A27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4"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CF55A2"/>
    <w:multiLevelType w:val="hybridMultilevel"/>
    <w:tmpl w:val="F1841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8"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7"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97"/>
  </w:num>
  <w:num w:numId="3" w16cid:durableId="1117945646">
    <w:abstractNumId w:val="102"/>
  </w:num>
  <w:num w:numId="4" w16cid:durableId="2062316411">
    <w:abstractNumId w:val="86"/>
  </w:num>
  <w:num w:numId="5" w16cid:durableId="68505365">
    <w:abstractNumId w:val="68"/>
  </w:num>
  <w:num w:numId="6" w16cid:durableId="2001426144">
    <w:abstractNumId w:val="24"/>
  </w:num>
  <w:num w:numId="7" w16cid:durableId="546378377">
    <w:abstractNumId w:val="103"/>
  </w:num>
  <w:num w:numId="8" w16cid:durableId="1243685690">
    <w:abstractNumId w:val="113"/>
  </w:num>
  <w:num w:numId="9" w16cid:durableId="2015448539">
    <w:abstractNumId w:val="52"/>
  </w:num>
  <w:num w:numId="10" w16cid:durableId="429476242">
    <w:abstractNumId w:val="108"/>
  </w:num>
  <w:num w:numId="11" w16cid:durableId="1523056857">
    <w:abstractNumId w:val="89"/>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10"/>
  </w:num>
  <w:num w:numId="14" w16cid:durableId="621612668">
    <w:abstractNumId w:val="70"/>
  </w:num>
  <w:num w:numId="15" w16cid:durableId="392699823">
    <w:abstractNumId w:val="106"/>
  </w:num>
  <w:num w:numId="16" w16cid:durableId="1117481876">
    <w:abstractNumId w:val="91"/>
  </w:num>
  <w:num w:numId="17" w16cid:durableId="698705688">
    <w:abstractNumId w:val="37"/>
  </w:num>
  <w:num w:numId="18" w16cid:durableId="1157844738">
    <w:abstractNumId w:val="34"/>
  </w:num>
  <w:num w:numId="19" w16cid:durableId="998118792">
    <w:abstractNumId w:val="87"/>
  </w:num>
  <w:num w:numId="20" w16cid:durableId="1164978654">
    <w:abstractNumId w:val="46"/>
  </w:num>
  <w:num w:numId="21" w16cid:durableId="1683127025">
    <w:abstractNumId w:val="69"/>
  </w:num>
  <w:num w:numId="22" w16cid:durableId="1708144619">
    <w:abstractNumId w:val="31"/>
  </w:num>
  <w:num w:numId="23" w16cid:durableId="1129859671">
    <w:abstractNumId w:val="41"/>
  </w:num>
  <w:num w:numId="24" w16cid:durableId="1433941263">
    <w:abstractNumId w:val="16"/>
  </w:num>
  <w:num w:numId="25" w16cid:durableId="204409450">
    <w:abstractNumId w:val="19"/>
  </w:num>
  <w:num w:numId="26" w16cid:durableId="1410617977">
    <w:abstractNumId w:val="93"/>
  </w:num>
  <w:num w:numId="27" w16cid:durableId="806120827">
    <w:abstractNumId w:val="63"/>
  </w:num>
  <w:num w:numId="28" w16cid:durableId="11343379">
    <w:abstractNumId w:val="27"/>
  </w:num>
  <w:num w:numId="29" w16cid:durableId="259459309">
    <w:abstractNumId w:val="39"/>
  </w:num>
  <w:num w:numId="30" w16cid:durableId="1069310387">
    <w:abstractNumId w:val="80"/>
  </w:num>
  <w:num w:numId="31" w16cid:durableId="539707014">
    <w:abstractNumId w:val="56"/>
  </w:num>
  <w:num w:numId="32" w16cid:durableId="986932923">
    <w:abstractNumId w:val="15"/>
  </w:num>
  <w:num w:numId="33" w16cid:durableId="1878928156">
    <w:abstractNumId w:val="42"/>
  </w:num>
  <w:num w:numId="34" w16cid:durableId="2059159648">
    <w:abstractNumId w:val="51"/>
  </w:num>
  <w:num w:numId="35" w16cid:durableId="181894017">
    <w:abstractNumId w:val="92"/>
  </w:num>
  <w:num w:numId="36" w16cid:durableId="703216278">
    <w:abstractNumId w:val="38"/>
  </w:num>
  <w:num w:numId="37" w16cid:durableId="2042971358">
    <w:abstractNumId w:val="98"/>
  </w:num>
  <w:num w:numId="38" w16cid:durableId="1280261300">
    <w:abstractNumId w:val="55"/>
  </w:num>
  <w:num w:numId="39" w16cid:durableId="1572960732">
    <w:abstractNumId w:val="74"/>
  </w:num>
  <w:num w:numId="40" w16cid:durableId="529994204">
    <w:abstractNumId w:val="45"/>
  </w:num>
  <w:num w:numId="41" w16cid:durableId="690183929">
    <w:abstractNumId w:val="101"/>
  </w:num>
  <w:num w:numId="42" w16cid:durableId="384254278">
    <w:abstractNumId w:val="94"/>
  </w:num>
  <w:num w:numId="43" w16cid:durableId="1149326237">
    <w:abstractNumId w:val="44"/>
  </w:num>
  <w:num w:numId="44" w16cid:durableId="852459055">
    <w:abstractNumId w:val="32"/>
  </w:num>
  <w:num w:numId="45" w16cid:durableId="2092240963">
    <w:abstractNumId w:val="18"/>
  </w:num>
  <w:num w:numId="46" w16cid:durableId="2105832980">
    <w:abstractNumId w:val="25"/>
  </w:num>
  <w:num w:numId="47" w16cid:durableId="752512973">
    <w:abstractNumId w:val="114"/>
  </w:num>
  <w:num w:numId="48" w16cid:durableId="1142499844">
    <w:abstractNumId w:val="82"/>
  </w:num>
  <w:num w:numId="49" w16cid:durableId="478158183">
    <w:abstractNumId w:val="83"/>
  </w:num>
  <w:num w:numId="50" w16cid:durableId="1341589240">
    <w:abstractNumId w:val="62"/>
  </w:num>
  <w:num w:numId="51" w16cid:durableId="1296254341">
    <w:abstractNumId w:val="104"/>
  </w:num>
  <w:num w:numId="52" w16cid:durableId="695886212">
    <w:abstractNumId w:val="12"/>
  </w:num>
  <w:num w:numId="53" w16cid:durableId="415519533">
    <w:abstractNumId w:val="28"/>
  </w:num>
  <w:num w:numId="54" w16cid:durableId="565721421">
    <w:abstractNumId w:val="61"/>
  </w:num>
  <w:num w:numId="55" w16cid:durableId="667943108">
    <w:abstractNumId w:val="73"/>
  </w:num>
  <w:num w:numId="56" w16cid:durableId="550112358">
    <w:abstractNumId w:val="36"/>
  </w:num>
  <w:num w:numId="57" w16cid:durableId="77605260">
    <w:abstractNumId w:val="75"/>
  </w:num>
  <w:num w:numId="58" w16cid:durableId="1813669205">
    <w:abstractNumId w:val="107"/>
  </w:num>
  <w:num w:numId="59" w16cid:durableId="2126382808">
    <w:abstractNumId w:val="67"/>
  </w:num>
  <w:num w:numId="60" w16cid:durableId="1883863706">
    <w:abstractNumId w:val="85"/>
  </w:num>
  <w:num w:numId="61" w16cid:durableId="427652460">
    <w:abstractNumId w:val="72"/>
  </w:num>
  <w:num w:numId="62" w16cid:durableId="459878198">
    <w:abstractNumId w:val="96"/>
  </w:num>
  <w:num w:numId="63" w16cid:durableId="1441880191">
    <w:abstractNumId w:val="65"/>
  </w:num>
  <w:num w:numId="64" w16cid:durableId="2045710620">
    <w:abstractNumId w:val="115"/>
  </w:num>
  <w:num w:numId="65" w16cid:durableId="1351447887">
    <w:abstractNumId w:val="23"/>
  </w:num>
  <w:num w:numId="66" w16cid:durableId="240603096">
    <w:abstractNumId w:val="88"/>
  </w:num>
  <w:num w:numId="67" w16cid:durableId="2136825959">
    <w:abstractNumId w:val="13"/>
  </w:num>
  <w:num w:numId="68" w16cid:durableId="954825101">
    <w:abstractNumId w:val="105"/>
  </w:num>
  <w:num w:numId="69" w16cid:durableId="1516846731">
    <w:abstractNumId w:val="17"/>
  </w:num>
  <w:num w:numId="70" w16cid:durableId="1568491598">
    <w:abstractNumId w:val="20"/>
  </w:num>
  <w:num w:numId="71" w16cid:durableId="1507406754">
    <w:abstractNumId w:val="30"/>
  </w:num>
  <w:num w:numId="72" w16cid:durableId="1163812142">
    <w:abstractNumId w:val="111"/>
  </w:num>
  <w:num w:numId="73" w16cid:durableId="1335377854">
    <w:abstractNumId w:val="22"/>
  </w:num>
  <w:num w:numId="74" w16cid:durableId="1533105148">
    <w:abstractNumId w:val="54"/>
  </w:num>
  <w:num w:numId="75" w16cid:durableId="1187863028">
    <w:abstractNumId w:val="50"/>
  </w:num>
  <w:num w:numId="76" w16cid:durableId="1853759272">
    <w:abstractNumId w:val="10"/>
  </w:num>
  <w:num w:numId="77" w16cid:durableId="1826969034">
    <w:abstractNumId w:val="112"/>
  </w:num>
  <w:num w:numId="78" w16cid:durableId="929847389">
    <w:abstractNumId w:val="64"/>
  </w:num>
  <w:num w:numId="79" w16cid:durableId="2101169821">
    <w:abstractNumId w:val="40"/>
  </w:num>
  <w:num w:numId="80" w16cid:durableId="1875649266">
    <w:abstractNumId w:val="53"/>
  </w:num>
  <w:num w:numId="81" w16cid:durableId="307828130">
    <w:abstractNumId w:val="47"/>
  </w:num>
  <w:num w:numId="82" w16cid:durableId="392125281">
    <w:abstractNumId w:val="109"/>
  </w:num>
  <w:num w:numId="83" w16cid:durableId="1914657276">
    <w:abstractNumId w:val="81"/>
  </w:num>
  <w:num w:numId="84" w16cid:durableId="54937907">
    <w:abstractNumId w:val="79"/>
  </w:num>
  <w:num w:numId="85" w16cid:durableId="1946691959">
    <w:abstractNumId w:val="99"/>
  </w:num>
  <w:num w:numId="86" w16cid:durableId="480080587">
    <w:abstractNumId w:val="71"/>
  </w:num>
  <w:num w:numId="87" w16cid:durableId="764501111">
    <w:abstractNumId w:val="9"/>
  </w:num>
  <w:num w:numId="88" w16cid:durableId="2043675578">
    <w:abstractNumId w:val="43"/>
  </w:num>
  <w:num w:numId="89" w16cid:durableId="1623227902">
    <w:abstractNumId w:val="84"/>
  </w:num>
  <w:num w:numId="90" w16cid:durableId="1780760636">
    <w:abstractNumId w:val="100"/>
  </w:num>
  <w:num w:numId="91" w16cid:durableId="829832759">
    <w:abstractNumId w:val="21"/>
  </w:num>
  <w:num w:numId="92" w16cid:durableId="671877734">
    <w:abstractNumId w:val="49"/>
  </w:num>
  <w:num w:numId="93" w16cid:durableId="252519672">
    <w:abstractNumId w:val="11"/>
  </w:num>
  <w:num w:numId="94" w16cid:durableId="992677806">
    <w:abstractNumId w:val="57"/>
  </w:num>
  <w:num w:numId="95" w16cid:durableId="1795367824">
    <w:abstractNumId w:val="14"/>
  </w:num>
  <w:num w:numId="96" w16cid:durableId="316541224">
    <w:abstractNumId w:val="35"/>
  </w:num>
  <w:num w:numId="97" w16cid:durableId="1322347037">
    <w:abstractNumId w:val="33"/>
  </w:num>
  <w:num w:numId="98" w16cid:durableId="418255013">
    <w:abstractNumId w:val="59"/>
  </w:num>
  <w:num w:numId="99" w16cid:durableId="1441954075">
    <w:abstractNumId w:val="78"/>
  </w:num>
  <w:num w:numId="100" w16cid:durableId="949512404">
    <w:abstractNumId w:val="95"/>
  </w:num>
  <w:num w:numId="101" w16cid:durableId="916553554">
    <w:abstractNumId w:val="58"/>
  </w:num>
  <w:num w:numId="102" w16cid:durableId="1014922336">
    <w:abstractNumId w:val="66"/>
  </w:num>
  <w:num w:numId="103" w16cid:durableId="1064252800">
    <w:abstractNumId w:val="60"/>
  </w:num>
  <w:num w:numId="104" w16cid:durableId="1517958224">
    <w:abstractNumId w:val="48"/>
  </w:num>
  <w:num w:numId="105" w16cid:durableId="193689600">
    <w:abstractNumId w:val="90"/>
  </w:num>
  <w:num w:numId="106" w16cid:durableId="1362362803">
    <w:abstractNumId w:val="76"/>
  </w:num>
  <w:num w:numId="107" w16cid:durableId="1306399898">
    <w:abstractNumId w:val="29"/>
  </w:num>
  <w:num w:numId="108" w16cid:durableId="2081520326">
    <w:abstractNumId w:val="77"/>
  </w:num>
  <w:num w:numId="109" w16cid:durableId="1426347053">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27A5"/>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A50"/>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66BAE"/>
    <w:rsid w:val="00181B74"/>
    <w:rsid w:val="001827CC"/>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0383"/>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973A7"/>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06D55"/>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30B7"/>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6FBC"/>
    <w:rsid w:val="003E76FE"/>
    <w:rsid w:val="003F2572"/>
    <w:rsid w:val="00400457"/>
    <w:rsid w:val="0040689F"/>
    <w:rsid w:val="00410892"/>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948AD"/>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5F7272"/>
    <w:rsid w:val="00600004"/>
    <w:rsid w:val="00600B0B"/>
    <w:rsid w:val="006116C4"/>
    <w:rsid w:val="00621366"/>
    <w:rsid w:val="006214E7"/>
    <w:rsid w:val="00623DF5"/>
    <w:rsid w:val="00633C18"/>
    <w:rsid w:val="00636C52"/>
    <w:rsid w:val="00636D04"/>
    <w:rsid w:val="0063736F"/>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51D1"/>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B2E59"/>
    <w:rsid w:val="008B3880"/>
    <w:rsid w:val="008B7BA1"/>
    <w:rsid w:val="008C2CDD"/>
    <w:rsid w:val="008C391E"/>
    <w:rsid w:val="008C3BC9"/>
    <w:rsid w:val="008C7C3E"/>
    <w:rsid w:val="008D1005"/>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91882"/>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686F"/>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03E"/>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099E"/>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2BB3"/>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1A8D"/>
    <w:rsid w:val="00D14F91"/>
    <w:rsid w:val="00D15E3E"/>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21F8"/>
    <w:rsid w:val="00D85BFA"/>
    <w:rsid w:val="00D9360F"/>
    <w:rsid w:val="00D95D38"/>
    <w:rsid w:val="00DA14B0"/>
    <w:rsid w:val="00DB1A6A"/>
    <w:rsid w:val="00DC55BF"/>
    <w:rsid w:val="00DC613F"/>
    <w:rsid w:val="00DC6BC4"/>
    <w:rsid w:val="00DD03F8"/>
    <w:rsid w:val="00DD0B68"/>
    <w:rsid w:val="00DD34D8"/>
    <w:rsid w:val="00DD3E00"/>
    <w:rsid w:val="00DD744F"/>
    <w:rsid w:val="00DF181C"/>
    <w:rsid w:val="00DF5EE6"/>
    <w:rsid w:val="00E04545"/>
    <w:rsid w:val="00E04EA7"/>
    <w:rsid w:val="00E0758D"/>
    <w:rsid w:val="00E1356F"/>
    <w:rsid w:val="00E21629"/>
    <w:rsid w:val="00E22993"/>
    <w:rsid w:val="00E25036"/>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4AC5"/>
    <w:rsid w:val="00E77DD8"/>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25A"/>
    <w:rsid w:val="00F70ABF"/>
    <w:rsid w:val="00F70F04"/>
    <w:rsid w:val="00F71F59"/>
    <w:rsid w:val="00F72754"/>
    <w:rsid w:val="00F7527D"/>
    <w:rsid w:val="00F76204"/>
    <w:rsid w:val="00F86972"/>
    <w:rsid w:val="00F87ACF"/>
    <w:rsid w:val="00F87D39"/>
    <w:rsid w:val="00F93A34"/>
    <w:rsid w:val="00F94DD7"/>
    <w:rsid w:val="00F9683A"/>
    <w:rsid w:val="00FA02E0"/>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mailto:yzsong88@hotmail.com" TargetMode="External"/><Relationship Id="rId1" Type="http://schemas.openxmlformats.org/officeDocument/2006/relationships/hyperlink" Target="mailto:yzsong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3556</Words>
  <Characters>20271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2024-05-31T15:29:00Z</dcterms:created>
  <dcterms:modified xsi:type="dcterms:W3CDTF">2024-05-31T17:16:00Z</dcterms:modified>
</cp:coreProperties>
</file>