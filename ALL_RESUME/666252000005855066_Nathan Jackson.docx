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885D4" w14:textId="77777777" w:rsidR="00DA7146" w:rsidRPr="00DA7146" w:rsidRDefault="00DA7146" w:rsidP="00B52A3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71DA1EDC" w14:textId="2E1603B2" w:rsidR="00B52A3E" w:rsidRPr="00B52A3E" w:rsidRDefault="00976390" w:rsidP="00B52A3E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976390">
        <w:rPr>
          <w:rFonts w:asciiTheme="minorHAnsi" w:hAnsiTheme="minorHAnsi" w:cstheme="minorHAnsi"/>
          <w:caps/>
          <w:smallCaps w:val="0"/>
          <w:sz w:val="22"/>
          <w:szCs w:val="22"/>
        </w:rPr>
        <w:t>Summary</w:t>
      </w:r>
      <w:r w:rsidR="00B52A3E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01A5A80" w14:textId="77777777" w:rsidR="00B52A3E" w:rsidRPr="00B52A3E" w:rsidRDefault="00B52A3E" w:rsidP="00B52A3E">
      <w:pPr>
        <w:pStyle w:val="NoSpacing"/>
        <w:rPr>
          <w:sz w:val="10"/>
        </w:rPr>
      </w:pPr>
    </w:p>
    <w:p w14:paraId="51C63281" w14:textId="77777777" w:rsidR="00800B83" w:rsidRPr="00800B83" w:rsidRDefault="00800B83" w:rsidP="00800B83">
      <w:pPr>
        <w:pStyle w:val="NoSpacing"/>
        <w:numPr>
          <w:ilvl w:val="0"/>
          <w:numId w:val="60"/>
        </w:numPr>
      </w:pPr>
      <w:r w:rsidRPr="00800B83">
        <w:t>I hold over 5 years of Human Resources experience for multiple companies. I have managed and led digital transformations for very important clients. I was able to deliver top tier experiences to candidate and employees to make them more successful.</w:t>
      </w:r>
    </w:p>
    <w:p w14:paraId="70218A5E" w14:textId="77777777" w:rsidR="00800B83" w:rsidRDefault="00800B83" w:rsidP="00976390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2B18B765" w14:textId="215A78F2" w:rsidR="00FE3EF0" w:rsidRPr="00FE3EF0" w:rsidRDefault="00FE3EF0" w:rsidP="00FE3EF0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FE3EF0">
        <w:rPr>
          <w:rFonts w:asciiTheme="minorHAnsi" w:hAnsiTheme="minorHAnsi" w:cstheme="minorHAnsi"/>
          <w:caps/>
          <w:smallCaps w:val="0"/>
          <w:sz w:val="22"/>
          <w:szCs w:val="22"/>
        </w:rPr>
        <w:t>Technical Skills</w:t>
      </w:r>
      <w:r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A52B51F" w14:textId="77777777" w:rsidR="00FE3EF0" w:rsidRPr="00FE3EF0" w:rsidRDefault="00FE3EF0" w:rsidP="00FE3EF0">
      <w:pPr>
        <w:pStyle w:val="NoSpacing"/>
        <w:rPr>
          <w:sz w:val="10"/>
        </w:rPr>
      </w:pPr>
    </w:p>
    <w:p w14:paraId="24146ECF" w14:textId="77777777" w:rsidR="00800B83" w:rsidRDefault="00800B83" w:rsidP="00800B83">
      <w:pPr>
        <w:pStyle w:val="NoSpacing"/>
        <w:numPr>
          <w:ilvl w:val="0"/>
          <w:numId w:val="60"/>
        </w:numPr>
        <w:sectPr w:rsidR="00800B83" w:rsidSect="000903F3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619780F7" w14:textId="77777777" w:rsidR="00800B83" w:rsidRDefault="00800B83" w:rsidP="00800B83">
      <w:pPr>
        <w:pStyle w:val="NoSpacing"/>
        <w:numPr>
          <w:ilvl w:val="0"/>
          <w:numId w:val="60"/>
        </w:numPr>
      </w:pPr>
      <w:r w:rsidRPr="00800B83">
        <w:t xml:space="preserve">Microsoft Office </w:t>
      </w:r>
    </w:p>
    <w:p w14:paraId="6008131A" w14:textId="77777777" w:rsidR="00800B83" w:rsidRDefault="00800B83" w:rsidP="00800B83">
      <w:pPr>
        <w:pStyle w:val="NoSpacing"/>
        <w:numPr>
          <w:ilvl w:val="0"/>
          <w:numId w:val="60"/>
        </w:numPr>
      </w:pPr>
      <w:r w:rsidRPr="00800B83">
        <w:t xml:space="preserve">Salesforce Lightning </w:t>
      </w:r>
    </w:p>
    <w:p w14:paraId="77607F1E" w14:textId="77777777" w:rsidR="00800B83" w:rsidRDefault="00800B83" w:rsidP="00800B83">
      <w:pPr>
        <w:pStyle w:val="NoSpacing"/>
        <w:numPr>
          <w:ilvl w:val="0"/>
          <w:numId w:val="60"/>
        </w:numPr>
      </w:pPr>
      <w:r w:rsidRPr="00800B83">
        <w:t xml:space="preserve">Power BI visualizations </w:t>
      </w:r>
    </w:p>
    <w:p w14:paraId="6508882D" w14:textId="30D1B02D" w:rsidR="00800B83" w:rsidRPr="00800B83" w:rsidRDefault="00800B83" w:rsidP="00800B83">
      <w:pPr>
        <w:pStyle w:val="NoSpacing"/>
        <w:numPr>
          <w:ilvl w:val="0"/>
          <w:numId w:val="60"/>
        </w:numPr>
      </w:pPr>
      <w:r w:rsidRPr="00800B83">
        <w:t>Outlook</w:t>
      </w:r>
    </w:p>
    <w:p w14:paraId="135D0788" w14:textId="77777777" w:rsidR="00800B83" w:rsidRPr="00800B83" w:rsidRDefault="00800B83" w:rsidP="00800B83">
      <w:pPr>
        <w:pStyle w:val="NoSpacing"/>
        <w:numPr>
          <w:ilvl w:val="0"/>
          <w:numId w:val="60"/>
        </w:numPr>
      </w:pPr>
      <w:r w:rsidRPr="00800B83">
        <w:t>Google Suite</w:t>
      </w:r>
    </w:p>
    <w:p w14:paraId="41B2DDDE" w14:textId="77777777" w:rsidR="00800B83" w:rsidRDefault="00800B83" w:rsidP="00800B83">
      <w:pPr>
        <w:pStyle w:val="NoSpacing"/>
        <w:numPr>
          <w:ilvl w:val="0"/>
          <w:numId w:val="60"/>
        </w:numPr>
      </w:pPr>
      <w:r w:rsidRPr="00800B83">
        <w:t xml:space="preserve">Workday Implementations </w:t>
      </w:r>
    </w:p>
    <w:p w14:paraId="572F6C20" w14:textId="77777777" w:rsidR="00800B83" w:rsidRDefault="00800B83" w:rsidP="00800B83">
      <w:pPr>
        <w:pStyle w:val="NoSpacing"/>
        <w:numPr>
          <w:ilvl w:val="0"/>
          <w:numId w:val="60"/>
        </w:numPr>
      </w:pPr>
      <w:r w:rsidRPr="00800B83">
        <w:t xml:space="preserve">SQL Queries and Searches </w:t>
      </w:r>
    </w:p>
    <w:p w14:paraId="1DA9599D" w14:textId="77777777" w:rsidR="00800B83" w:rsidRDefault="00800B83" w:rsidP="00800B83">
      <w:pPr>
        <w:pStyle w:val="NoSpacing"/>
        <w:numPr>
          <w:ilvl w:val="0"/>
          <w:numId w:val="60"/>
        </w:numPr>
      </w:pPr>
      <w:r w:rsidRPr="00800B83">
        <w:t xml:space="preserve">Salesforce Implementations </w:t>
      </w:r>
    </w:p>
    <w:p w14:paraId="72F6B66F" w14:textId="5153F9F7" w:rsidR="00800B83" w:rsidRPr="00800B83" w:rsidRDefault="00800B83" w:rsidP="00800B83">
      <w:pPr>
        <w:pStyle w:val="NoSpacing"/>
        <w:numPr>
          <w:ilvl w:val="0"/>
          <w:numId w:val="60"/>
        </w:numPr>
      </w:pPr>
      <w:r w:rsidRPr="00800B83">
        <w:t>Excel Functions- Vlookup</w:t>
      </w:r>
    </w:p>
    <w:p w14:paraId="4F595B83" w14:textId="77777777" w:rsidR="00800B83" w:rsidRDefault="00800B83" w:rsidP="00800B83">
      <w:pPr>
        <w:pStyle w:val="NoSpacing"/>
        <w:numPr>
          <w:ilvl w:val="0"/>
          <w:numId w:val="60"/>
        </w:numPr>
      </w:pPr>
      <w:r w:rsidRPr="00800B83">
        <w:t xml:space="preserve">Data Presentation </w:t>
      </w:r>
    </w:p>
    <w:p w14:paraId="72892F5F" w14:textId="77777777" w:rsidR="00800B83" w:rsidRDefault="00800B83" w:rsidP="00800B83">
      <w:pPr>
        <w:pStyle w:val="NoSpacing"/>
        <w:numPr>
          <w:ilvl w:val="0"/>
          <w:numId w:val="60"/>
        </w:numPr>
      </w:pPr>
      <w:r w:rsidRPr="00800B83">
        <w:t xml:space="preserve">Project Management </w:t>
      </w:r>
    </w:p>
    <w:p w14:paraId="09EA707D" w14:textId="32188A94" w:rsidR="00800B83" w:rsidRPr="00800B83" w:rsidRDefault="00800B83" w:rsidP="00800B83">
      <w:pPr>
        <w:pStyle w:val="NoSpacing"/>
        <w:numPr>
          <w:ilvl w:val="0"/>
          <w:numId w:val="60"/>
        </w:numPr>
      </w:pPr>
      <w:r w:rsidRPr="00800B83">
        <w:t>Data Analysis</w:t>
      </w:r>
    </w:p>
    <w:p w14:paraId="01EA17FF" w14:textId="77777777" w:rsidR="00800B83" w:rsidRPr="00800B83" w:rsidRDefault="00800B83" w:rsidP="00800B83">
      <w:pPr>
        <w:pStyle w:val="NoSpacing"/>
        <w:numPr>
          <w:ilvl w:val="0"/>
          <w:numId w:val="60"/>
        </w:numPr>
      </w:pPr>
      <w:r w:rsidRPr="00800B83">
        <w:t>ADP</w:t>
      </w:r>
    </w:p>
    <w:p w14:paraId="4410803B" w14:textId="77777777" w:rsidR="00800B83" w:rsidRDefault="00800B83" w:rsidP="00800B83">
      <w:pPr>
        <w:pStyle w:val="NoSpacing"/>
        <w:numPr>
          <w:ilvl w:val="0"/>
          <w:numId w:val="60"/>
        </w:numPr>
      </w:pPr>
      <w:r w:rsidRPr="00800B83">
        <w:t xml:space="preserve">Managerial skills </w:t>
      </w:r>
    </w:p>
    <w:p w14:paraId="4793D48B" w14:textId="77777777" w:rsidR="00800B83" w:rsidRDefault="00800B83" w:rsidP="00800B83">
      <w:pPr>
        <w:pStyle w:val="NoSpacing"/>
        <w:numPr>
          <w:ilvl w:val="0"/>
          <w:numId w:val="60"/>
        </w:numPr>
      </w:pPr>
      <w:r w:rsidRPr="00800B83">
        <w:t xml:space="preserve">Recruitment </w:t>
      </w:r>
    </w:p>
    <w:p w14:paraId="7A6BABA4" w14:textId="77777777" w:rsidR="00800B83" w:rsidRDefault="00800B83" w:rsidP="00800B83">
      <w:pPr>
        <w:pStyle w:val="NoSpacing"/>
        <w:numPr>
          <w:ilvl w:val="0"/>
          <w:numId w:val="60"/>
        </w:numPr>
      </w:pPr>
      <w:r w:rsidRPr="00800B83">
        <w:t xml:space="preserve">Graph Creation </w:t>
      </w:r>
    </w:p>
    <w:p w14:paraId="0CA7480A" w14:textId="0D4DBD81" w:rsidR="00800B83" w:rsidRPr="00800B83" w:rsidRDefault="00800B83" w:rsidP="00800B83">
      <w:pPr>
        <w:pStyle w:val="NoSpacing"/>
        <w:numPr>
          <w:ilvl w:val="0"/>
          <w:numId w:val="60"/>
        </w:numPr>
      </w:pPr>
      <w:r w:rsidRPr="00800B83">
        <w:t>Teaching</w:t>
      </w:r>
    </w:p>
    <w:p w14:paraId="5520D798" w14:textId="0883562B" w:rsidR="00800B83" w:rsidRPr="00800B83" w:rsidRDefault="00800B83" w:rsidP="00800B83">
      <w:pPr>
        <w:pStyle w:val="NoSpacing"/>
        <w:numPr>
          <w:ilvl w:val="0"/>
          <w:numId w:val="60"/>
        </w:numPr>
      </w:pPr>
      <w:r w:rsidRPr="00800B83">
        <w:t>Pivot Tables</w:t>
      </w:r>
    </w:p>
    <w:p w14:paraId="3EEBC0F5" w14:textId="77777777" w:rsidR="00800B83" w:rsidRDefault="00800B83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  <w:sectPr w:rsidR="00800B83" w:rsidSect="000903F3">
          <w:type w:val="continuous"/>
          <w:pgSz w:w="12240" w:h="15840" w:code="1"/>
          <w:pgMar w:top="540" w:right="1152" w:bottom="720" w:left="1152" w:header="510" w:footer="864" w:gutter="0"/>
          <w:cols w:num="2" w:space="720"/>
          <w:titlePg/>
          <w:docGrid w:linePitch="360"/>
        </w:sectPr>
      </w:pPr>
    </w:p>
    <w:p w14:paraId="74A682C4" w14:textId="77777777" w:rsidR="00800B83" w:rsidRDefault="00800B83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05D26CD9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="00FE3EF0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3899AF50" w14:textId="77777777" w:rsidR="003D5421" w:rsidRPr="00DA7146" w:rsidRDefault="003D5421" w:rsidP="00DA7146">
      <w:pPr>
        <w:pStyle w:val="NoSpacing"/>
        <w:rPr>
          <w:rFonts w:cstheme="minorHAnsi"/>
          <w:smallCaps/>
          <w:sz w:val="10"/>
        </w:rPr>
      </w:pPr>
    </w:p>
    <w:p w14:paraId="7B7EB1B0" w14:textId="77777777" w:rsidR="00800B83" w:rsidRPr="00800B83" w:rsidRDefault="00800B83" w:rsidP="00800B83">
      <w:pPr>
        <w:pStyle w:val="NoSpacing"/>
        <w:rPr>
          <w:b/>
          <w:bCs/>
        </w:rPr>
      </w:pPr>
      <w:r w:rsidRPr="00800B83">
        <w:rPr>
          <w:b/>
          <w:bCs/>
        </w:rPr>
        <w:t>General Merchandiser- Inbound</w:t>
      </w:r>
    </w:p>
    <w:p w14:paraId="46739563" w14:textId="3847834D" w:rsidR="00800B83" w:rsidRPr="00800B83" w:rsidRDefault="00800B83" w:rsidP="00800B83">
      <w:pPr>
        <w:pStyle w:val="NoSpacing"/>
        <w:rPr>
          <w:b/>
          <w:bCs/>
        </w:rPr>
      </w:pPr>
      <w:r w:rsidRPr="00800B83">
        <w:rPr>
          <w:b/>
          <w:bCs/>
        </w:rPr>
        <w:t xml:space="preserve">Target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 w:rsidRPr="00800B83">
        <w:rPr>
          <w:b/>
          <w:bCs/>
        </w:rPr>
        <w:t>09/2023</w:t>
      </w:r>
      <w:r>
        <w:rPr>
          <w:b/>
          <w:bCs/>
        </w:rPr>
        <w:t xml:space="preserve"> – </w:t>
      </w:r>
      <w:r w:rsidRPr="00800B83">
        <w:rPr>
          <w:b/>
          <w:bCs/>
        </w:rPr>
        <w:t>Current</w:t>
      </w:r>
    </w:p>
    <w:p w14:paraId="492F7F66" w14:textId="77777777" w:rsidR="00800B83" w:rsidRPr="00800B83" w:rsidRDefault="00800B83" w:rsidP="00800B83">
      <w:pPr>
        <w:pStyle w:val="NoSpacing"/>
        <w:rPr>
          <w:sz w:val="10"/>
        </w:rPr>
      </w:pPr>
    </w:p>
    <w:p w14:paraId="5B36D8E5" w14:textId="2A84F173" w:rsidR="00800B83" w:rsidRPr="00800B83" w:rsidRDefault="00800B83" w:rsidP="00800B83">
      <w:pPr>
        <w:pStyle w:val="NoSpacing"/>
        <w:numPr>
          <w:ilvl w:val="0"/>
          <w:numId w:val="61"/>
        </w:numPr>
      </w:pPr>
      <w:r w:rsidRPr="00800B83">
        <w:t>Coordinates product logistics and pricing in a warehouse environment Monitoring sales and identifying any losses or stock wastage</w:t>
      </w:r>
    </w:p>
    <w:p w14:paraId="622BB28A" w14:textId="77777777" w:rsidR="00800B83" w:rsidRPr="00800B83" w:rsidRDefault="00800B83" w:rsidP="00800B83">
      <w:pPr>
        <w:pStyle w:val="NoSpacing"/>
        <w:numPr>
          <w:ilvl w:val="0"/>
          <w:numId w:val="61"/>
        </w:numPr>
      </w:pPr>
      <w:r w:rsidRPr="00800B83">
        <w:t>Strong time management abilities, including planning and prioritizing workloads</w:t>
      </w:r>
    </w:p>
    <w:p w14:paraId="416D40CF" w14:textId="77777777" w:rsidR="00800B83" w:rsidRPr="00800B83" w:rsidRDefault="00800B83" w:rsidP="00800B83">
      <w:pPr>
        <w:pStyle w:val="NoSpacing"/>
        <w:numPr>
          <w:ilvl w:val="0"/>
          <w:numId w:val="61"/>
        </w:numPr>
      </w:pPr>
      <w:r w:rsidRPr="00800B83">
        <w:t>Thorough understanding of merchandising trends and industry best practices</w:t>
      </w:r>
    </w:p>
    <w:p w14:paraId="6BE57851" w14:textId="77777777" w:rsidR="00800B83" w:rsidRDefault="00800B83" w:rsidP="00800B83">
      <w:pPr>
        <w:pStyle w:val="NoSpacing"/>
      </w:pPr>
    </w:p>
    <w:p w14:paraId="175C1586" w14:textId="3E3755DB" w:rsidR="00800B83" w:rsidRPr="00800B83" w:rsidRDefault="00800B83" w:rsidP="00800B83">
      <w:pPr>
        <w:pStyle w:val="NoSpacing"/>
        <w:rPr>
          <w:b/>
          <w:bCs/>
        </w:rPr>
      </w:pPr>
      <w:r w:rsidRPr="00800B83">
        <w:rPr>
          <w:b/>
          <w:bCs/>
        </w:rPr>
        <w:t>Human Resources Generalist</w:t>
      </w:r>
    </w:p>
    <w:p w14:paraId="42B284BB" w14:textId="6E2D7DF5" w:rsidR="00800B83" w:rsidRPr="00800B83" w:rsidRDefault="00800B83" w:rsidP="00800B83">
      <w:pPr>
        <w:pStyle w:val="NoSpacing"/>
        <w:rPr>
          <w:b/>
          <w:bCs/>
        </w:rPr>
      </w:pPr>
      <w:r w:rsidRPr="00800B83">
        <w:rPr>
          <w:b/>
          <w:bCs/>
        </w:rPr>
        <w:t xml:space="preserve">Capital One - MWIDM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 w:rsidRPr="00800B83">
        <w:rPr>
          <w:b/>
          <w:bCs/>
        </w:rPr>
        <w:t>08/2021</w:t>
      </w:r>
      <w:r>
        <w:rPr>
          <w:b/>
          <w:bCs/>
        </w:rPr>
        <w:t xml:space="preserve"> – </w:t>
      </w:r>
      <w:r w:rsidRPr="00800B83">
        <w:rPr>
          <w:b/>
          <w:bCs/>
        </w:rPr>
        <w:t>01/2023</w:t>
      </w:r>
    </w:p>
    <w:p w14:paraId="37C71D92" w14:textId="77777777" w:rsidR="00800B83" w:rsidRPr="00800B83" w:rsidRDefault="00800B83" w:rsidP="00800B83">
      <w:pPr>
        <w:pStyle w:val="NoSpacing"/>
        <w:rPr>
          <w:sz w:val="10"/>
        </w:rPr>
      </w:pPr>
    </w:p>
    <w:p w14:paraId="559AC59C" w14:textId="6246235A" w:rsidR="00800B83" w:rsidRPr="00800B83" w:rsidRDefault="00800B83" w:rsidP="00800B83">
      <w:pPr>
        <w:pStyle w:val="NoSpacing"/>
        <w:numPr>
          <w:ilvl w:val="0"/>
          <w:numId w:val="62"/>
        </w:numPr>
      </w:pPr>
      <w:r w:rsidRPr="00800B83">
        <w:t>Coordinated high level interviews for Top of House positions for Financial Services</w:t>
      </w:r>
    </w:p>
    <w:p w14:paraId="2D9BDD0C" w14:textId="77777777" w:rsidR="00800B83" w:rsidRPr="00800B83" w:rsidRDefault="00800B83" w:rsidP="00800B83">
      <w:pPr>
        <w:pStyle w:val="NoSpacing"/>
        <w:numPr>
          <w:ilvl w:val="0"/>
          <w:numId w:val="62"/>
        </w:numPr>
      </w:pPr>
      <w:r w:rsidRPr="00800B83">
        <w:t>Managed Power Day Projects during Spring and Winter sessions. Coordinated Salesforce implementations and new modules</w:t>
      </w:r>
    </w:p>
    <w:p w14:paraId="4F7BD400" w14:textId="77777777" w:rsidR="00800B83" w:rsidRPr="00800B83" w:rsidRDefault="00800B83" w:rsidP="00800B83">
      <w:pPr>
        <w:pStyle w:val="NoSpacing"/>
        <w:numPr>
          <w:ilvl w:val="0"/>
          <w:numId w:val="62"/>
        </w:numPr>
      </w:pPr>
      <w:r w:rsidRPr="00800B83">
        <w:t>Created data visualizations in Power BI and used data to workshop new policies.</w:t>
      </w:r>
    </w:p>
    <w:p w14:paraId="5C80D825" w14:textId="77777777" w:rsidR="00800B83" w:rsidRPr="00800B83" w:rsidRDefault="00800B83" w:rsidP="00800B83">
      <w:pPr>
        <w:pStyle w:val="NoSpacing"/>
        <w:numPr>
          <w:ilvl w:val="0"/>
          <w:numId w:val="62"/>
        </w:numPr>
      </w:pPr>
      <w:r w:rsidRPr="00800B83">
        <w:t>Leads collaborative efforts to manage projects with recruiters and team members alike with Workday.</w:t>
      </w:r>
    </w:p>
    <w:p w14:paraId="55F0DC9B" w14:textId="77777777" w:rsidR="00800B83" w:rsidRPr="00800B83" w:rsidRDefault="00800B83" w:rsidP="00800B83">
      <w:pPr>
        <w:pStyle w:val="NoSpacing"/>
        <w:numPr>
          <w:ilvl w:val="0"/>
          <w:numId w:val="62"/>
        </w:numPr>
      </w:pPr>
      <w:r w:rsidRPr="00800B83">
        <w:t>Created data driven reports in Excel with Pivot Tables, VLookup, and Xlookup and data analysis presentation.</w:t>
      </w:r>
    </w:p>
    <w:p w14:paraId="144C05FF" w14:textId="71679027" w:rsidR="00800B83" w:rsidRPr="00800B83" w:rsidRDefault="00800B83" w:rsidP="00800B83">
      <w:pPr>
        <w:pStyle w:val="NoSpacing"/>
        <w:numPr>
          <w:ilvl w:val="0"/>
          <w:numId w:val="62"/>
        </w:numPr>
      </w:pPr>
      <w:r w:rsidRPr="00800B83">
        <w:t>Performed Workday Administration by fixing modules and implementing new features</w:t>
      </w:r>
    </w:p>
    <w:p w14:paraId="092A7D5E" w14:textId="77777777" w:rsidR="00800B83" w:rsidRDefault="00800B83" w:rsidP="00800B83">
      <w:pPr>
        <w:pStyle w:val="NoSpacing"/>
        <w:rPr>
          <w:b/>
          <w:bCs/>
        </w:rPr>
      </w:pPr>
    </w:p>
    <w:p w14:paraId="438EB964" w14:textId="2D3FF1C2" w:rsidR="00800B83" w:rsidRPr="00800B83" w:rsidRDefault="00800B83" w:rsidP="00800B83">
      <w:pPr>
        <w:pStyle w:val="NoSpacing"/>
        <w:rPr>
          <w:b/>
          <w:bCs/>
        </w:rPr>
      </w:pPr>
      <w:r w:rsidRPr="00800B83">
        <w:rPr>
          <w:b/>
          <w:bCs/>
        </w:rPr>
        <w:t>Human Resources Generalist</w:t>
      </w:r>
    </w:p>
    <w:p w14:paraId="556AFC2E" w14:textId="5E20D9BF" w:rsidR="00800B83" w:rsidRPr="00800B83" w:rsidRDefault="00800B83" w:rsidP="00800B83">
      <w:pPr>
        <w:pStyle w:val="NoSpacing"/>
        <w:rPr>
          <w:b/>
          <w:bCs/>
        </w:rPr>
      </w:pPr>
      <w:r w:rsidRPr="00800B83">
        <w:rPr>
          <w:b/>
          <w:bCs/>
        </w:rPr>
        <w:t xml:space="preserve">CROSSMARK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 w:rsidRPr="00800B83">
        <w:rPr>
          <w:b/>
          <w:bCs/>
        </w:rPr>
        <w:t>02/2020</w:t>
      </w:r>
      <w:r>
        <w:rPr>
          <w:b/>
          <w:bCs/>
        </w:rPr>
        <w:t xml:space="preserve"> – </w:t>
      </w:r>
      <w:r w:rsidRPr="00800B83">
        <w:rPr>
          <w:b/>
          <w:bCs/>
        </w:rPr>
        <w:t>08/2021</w:t>
      </w:r>
    </w:p>
    <w:p w14:paraId="34A8045E" w14:textId="77777777" w:rsidR="00800B83" w:rsidRPr="00800B83" w:rsidRDefault="00800B83" w:rsidP="00800B83">
      <w:pPr>
        <w:pStyle w:val="NoSpacing"/>
        <w:rPr>
          <w:sz w:val="10"/>
        </w:rPr>
      </w:pPr>
    </w:p>
    <w:p w14:paraId="04595C29" w14:textId="2D4E6C93" w:rsidR="00800B83" w:rsidRPr="00800B83" w:rsidRDefault="00800B83" w:rsidP="00800B83">
      <w:pPr>
        <w:pStyle w:val="NoSpacing"/>
        <w:numPr>
          <w:ilvl w:val="0"/>
          <w:numId w:val="63"/>
        </w:numPr>
      </w:pPr>
      <w:r w:rsidRPr="00800B83">
        <w:t>Handles 150-200 issues per week concerning payroll, benefits and employee relations</w:t>
      </w:r>
    </w:p>
    <w:p w14:paraId="73315680" w14:textId="77777777" w:rsidR="00800B83" w:rsidRPr="00800B83" w:rsidRDefault="00800B83" w:rsidP="00800B83">
      <w:pPr>
        <w:pStyle w:val="NoSpacing"/>
        <w:numPr>
          <w:ilvl w:val="0"/>
          <w:numId w:val="63"/>
        </w:numPr>
      </w:pPr>
      <w:r w:rsidRPr="00800B83">
        <w:t>Created datasets with pivot tables for COVID outbreak tracking and VLOOKUP to streamline reports.</w:t>
      </w:r>
    </w:p>
    <w:p w14:paraId="46D062E3" w14:textId="77777777" w:rsidR="00800B83" w:rsidRPr="00800B83" w:rsidRDefault="00800B83" w:rsidP="00800B83">
      <w:pPr>
        <w:pStyle w:val="NoSpacing"/>
        <w:numPr>
          <w:ilvl w:val="0"/>
          <w:numId w:val="63"/>
        </w:numPr>
      </w:pPr>
      <w:r w:rsidRPr="00800B83">
        <w:t>Deep knowledge of ATS's like iCiMs and ADP Total Source Processed functions in Lawson Payroll System and ADP Total Source Modules.</w:t>
      </w:r>
    </w:p>
    <w:p w14:paraId="436E7801" w14:textId="77777777" w:rsidR="00800B83" w:rsidRPr="00800B83" w:rsidRDefault="00800B83" w:rsidP="00800B83">
      <w:pPr>
        <w:pStyle w:val="NoSpacing"/>
        <w:numPr>
          <w:ilvl w:val="0"/>
          <w:numId w:val="63"/>
        </w:numPr>
      </w:pPr>
      <w:r w:rsidRPr="00800B83">
        <w:t>Completed 2000+ unemployment claims</w:t>
      </w:r>
    </w:p>
    <w:p w14:paraId="7FFE9A86" w14:textId="77777777" w:rsidR="00800B83" w:rsidRPr="00800B83" w:rsidRDefault="00800B83" w:rsidP="00800B83">
      <w:pPr>
        <w:pStyle w:val="NoSpacing"/>
        <w:numPr>
          <w:ilvl w:val="0"/>
          <w:numId w:val="63"/>
        </w:numPr>
      </w:pPr>
      <w:r w:rsidRPr="00800B83">
        <w:t>Collaborated with other Departments in initiatives like CROSSMARK Wellness, the rollout of HealthJoy, and the updating of policies to combat COVID-19 amongst our employees.</w:t>
      </w:r>
    </w:p>
    <w:p w14:paraId="657AF08D" w14:textId="77777777" w:rsidR="00800B83" w:rsidRPr="00800B83" w:rsidRDefault="00800B83" w:rsidP="00800B83">
      <w:pPr>
        <w:pStyle w:val="NoSpacing"/>
        <w:numPr>
          <w:ilvl w:val="0"/>
          <w:numId w:val="63"/>
        </w:numPr>
      </w:pPr>
      <w:r w:rsidRPr="00800B83">
        <w:lastRenderedPageBreak/>
        <w:t>Completed Employee Relations functions like terminations and Company severances</w:t>
      </w:r>
    </w:p>
    <w:p w14:paraId="386B4463" w14:textId="77777777" w:rsidR="00800B83" w:rsidRPr="00800B83" w:rsidRDefault="00800B83" w:rsidP="00800B83">
      <w:pPr>
        <w:pStyle w:val="NoSpacing"/>
        <w:numPr>
          <w:ilvl w:val="0"/>
          <w:numId w:val="63"/>
        </w:numPr>
      </w:pPr>
      <w:r w:rsidRPr="00800B83">
        <w:t>Performed SQL Queries and Searches to pull reports and create Data visualizations.</w:t>
      </w:r>
    </w:p>
    <w:p w14:paraId="64E41129" w14:textId="5E5E89AB" w:rsidR="00800B83" w:rsidRPr="00800B83" w:rsidRDefault="00800B83" w:rsidP="00800B83">
      <w:pPr>
        <w:pStyle w:val="NoSpacing"/>
      </w:pPr>
      <w:r w:rsidRPr="00800B83">
        <w:t xml:space="preserve"> </w:t>
      </w:r>
    </w:p>
    <w:p w14:paraId="27D2699E" w14:textId="77777777" w:rsidR="00800B83" w:rsidRPr="00800B83" w:rsidRDefault="00800B83" w:rsidP="00800B83">
      <w:pPr>
        <w:pStyle w:val="NoSpacing"/>
        <w:rPr>
          <w:b/>
          <w:bCs/>
        </w:rPr>
      </w:pPr>
      <w:r w:rsidRPr="00800B83">
        <w:rPr>
          <w:b/>
          <w:bCs/>
        </w:rPr>
        <w:t>Technical Recruiter</w:t>
      </w:r>
    </w:p>
    <w:p w14:paraId="4E2A9ED3" w14:textId="6DBB8BF9" w:rsidR="00800B83" w:rsidRPr="00800B83" w:rsidRDefault="00800B83" w:rsidP="00800B83">
      <w:pPr>
        <w:pStyle w:val="NoSpacing"/>
        <w:rPr>
          <w:b/>
          <w:bCs/>
        </w:rPr>
      </w:pPr>
      <w:r w:rsidRPr="00800B83">
        <w:rPr>
          <w:b/>
          <w:bCs/>
        </w:rPr>
        <w:t xml:space="preserve">GTN Technical Staffing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 w:rsidRPr="00800B83">
        <w:rPr>
          <w:b/>
          <w:bCs/>
        </w:rPr>
        <w:t>08/2019</w:t>
      </w:r>
      <w:r>
        <w:rPr>
          <w:b/>
          <w:bCs/>
        </w:rPr>
        <w:t xml:space="preserve"> – </w:t>
      </w:r>
      <w:r w:rsidRPr="00800B83">
        <w:rPr>
          <w:b/>
          <w:bCs/>
        </w:rPr>
        <w:t>12</w:t>
      </w:r>
      <w:r>
        <w:rPr>
          <w:b/>
          <w:bCs/>
        </w:rPr>
        <w:t>/</w:t>
      </w:r>
      <w:r w:rsidRPr="00800B83">
        <w:rPr>
          <w:b/>
          <w:bCs/>
        </w:rPr>
        <w:t>2019</w:t>
      </w:r>
    </w:p>
    <w:p w14:paraId="43A8A0B2" w14:textId="77777777" w:rsidR="00800B83" w:rsidRPr="00800B83" w:rsidRDefault="00800B83" w:rsidP="00800B83">
      <w:pPr>
        <w:pStyle w:val="NoSpacing"/>
        <w:rPr>
          <w:sz w:val="10"/>
        </w:rPr>
      </w:pPr>
    </w:p>
    <w:p w14:paraId="541BE8FB" w14:textId="4EF5B835" w:rsidR="00800B83" w:rsidRPr="00800B83" w:rsidRDefault="00800B83" w:rsidP="00800B83">
      <w:pPr>
        <w:pStyle w:val="NoSpacing"/>
        <w:numPr>
          <w:ilvl w:val="0"/>
          <w:numId w:val="64"/>
        </w:numPr>
      </w:pPr>
      <w:r w:rsidRPr="00800B83">
        <w:t>IT Staffing for roles like Software Developers and Project Managers Facilitated HR Functions for contractors and full time appointments Developed Compensation and Benefits modules in Workday.</w:t>
      </w:r>
    </w:p>
    <w:p w14:paraId="4DC5C757" w14:textId="77777777" w:rsidR="00800B83" w:rsidRPr="00800B83" w:rsidRDefault="00800B83" w:rsidP="00800B83">
      <w:pPr>
        <w:pStyle w:val="NoSpacing"/>
        <w:numPr>
          <w:ilvl w:val="0"/>
          <w:numId w:val="64"/>
        </w:numPr>
      </w:pPr>
      <w:r w:rsidRPr="00800B83">
        <w:t>Created Performance Management Plans for contractors Created Function Evaluation Plans for contractors in Salesforce. Created interview templates and procedures for various roles</w:t>
      </w:r>
    </w:p>
    <w:p w14:paraId="10CDCA29" w14:textId="77777777" w:rsidR="00800B83" w:rsidRDefault="00800B83" w:rsidP="00800B83">
      <w:pPr>
        <w:pStyle w:val="NoSpacing"/>
      </w:pPr>
    </w:p>
    <w:p w14:paraId="377D2C7F" w14:textId="4D8F62CA" w:rsidR="00800B83" w:rsidRPr="00800B83" w:rsidRDefault="00800B83" w:rsidP="00800B83">
      <w:pPr>
        <w:pStyle w:val="NoSpacing"/>
        <w:rPr>
          <w:b/>
          <w:bCs/>
        </w:rPr>
      </w:pPr>
      <w:r w:rsidRPr="00800B83">
        <w:rPr>
          <w:b/>
          <w:bCs/>
        </w:rPr>
        <w:t>Talent Acquisition Specialist Lead</w:t>
      </w:r>
    </w:p>
    <w:p w14:paraId="5820E072" w14:textId="4965CD59" w:rsidR="00800B83" w:rsidRPr="00800B83" w:rsidRDefault="00800B83" w:rsidP="00800B83">
      <w:pPr>
        <w:pStyle w:val="NoSpacing"/>
        <w:rPr>
          <w:b/>
          <w:bCs/>
        </w:rPr>
      </w:pPr>
      <w:r w:rsidRPr="00800B83">
        <w:rPr>
          <w:b/>
          <w:bCs/>
        </w:rPr>
        <w:t xml:space="preserve">Wheeler Staffing Partners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  <w:r w:rsidRPr="00800B83">
        <w:rPr>
          <w:b/>
          <w:bCs/>
        </w:rPr>
        <w:t>12/2018</w:t>
      </w:r>
      <w:r>
        <w:rPr>
          <w:b/>
          <w:bCs/>
        </w:rPr>
        <w:t xml:space="preserve"> – </w:t>
      </w:r>
      <w:r w:rsidRPr="00800B83">
        <w:rPr>
          <w:b/>
          <w:bCs/>
        </w:rPr>
        <w:t>08/2019</w:t>
      </w:r>
    </w:p>
    <w:p w14:paraId="1636C98B" w14:textId="77777777" w:rsidR="00800B83" w:rsidRPr="00800B83" w:rsidRDefault="00800B83" w:rsidP="00800B83">
      <w:pPr>
        <w:pStyle w:val="NoSpacing"/>
        <w:rPr>
          <w:sz w:val="10"/>
        </w:rPr>
      </w:pPr>
    </w:p>
    <w:p w14:paraId="004F6D3B" w14:textId="6183BEAC" w:rsidR="00800B83" w:rsidRPr="00800B83" w:rsidRDefault="00800B83" w:rsidP="00800B83">
      <w:pPr>
        <w:pStyle w:val="NoSpacing"/>
        <w:numPr>
          <w:ilvl w:val="0"/>
          <w:numId w:val="65"/>
        </w:numPr>
      </w:pPr>
      <w:r w:rsidRPr="00800B83">
        <w:t>Recruiting and Hiring for Retail partners like CROSSMARK Performed HR functions like Employee Relations,</w:t>
      </w:r>
    </w:p>
    <w:p w14:paraId="021E0E8F" w14:textId="77777777" w:rsidR="00800B83" w:rsidRPr="00800B83" w:rsidRDefault="00800B83" w:rsidP="00800B83">
      <w:pPr>
        <w:pStyle w:val="NoSpacing"/>
        <w:numPr>
          <w:ilvl w:val="0"/>
          <w:numId w:val="65"/>
        </w:numPr>
      </w:pPr>
      <w:r w:rsidRPr="00800B83">
        <w:t>Created Training programs in Salesforce. Created compensation and benefits plans</w:t>
      </w:r>
    </w:p>
    <w:p w14:paraId="4E8B26BD" w14:textId="5621382D" w:rsidR="00FE3EF0" w:rsidRDefault="00800B83" w:rsidP="00800B83">
      <w:pPr>
        <w:pStyle w:val="NoSpacing"/>
        <w:numPr>
          <w:ilvl w:val="0"/>
          <w:numId w:val="65"/>
        </w:numPr>
        <w:rPr>
          <w:smallCaps/>
        </w:rPr>
      </w:pPr>
      <w:r w:rsidRPr="00800B83">
        <w:t>Over 100+ placements in various fields like IT and Marketing</w:t>
      </w:r>
    </w:p>
    <w:p w14:paraId="31DE3B70" w14:textId="77777777" w:rsidR="00800B83" w:rsidRDefault="00800B83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</w:p>
    <w:p w14:paraId="3ED21149" w14:textId="20ED9E3E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Pr="00B834C6" w:rsidRDefault="002C08E8" w:rsidP="00035ECD">
      <w:pPr>
        <w:pStyle w:val="NoSpacing"/>
        <w:rPr>
          <w:sz w:val="10"/>
        </w:rPr>
      </w:pPr>
    </w:p>
    <w:p w14:paraId="5E7C9DED" w14:textId="13DB3FBB" w:rsidR="00800B83" w:rsidRDefault="00800B83" w:rsidP="00800B83">
      <w:pPr>
        <w:pStyle w:val="NoSpacing"/>
        <w:numPr>
          <w:ilvl w:val="0"/>
          <w:numId w:val="66"/>
        </w:numPr>
      </w:pPr>
      <w:r>
        <w:t>Bachelor of Arts, Major in Political Science, Minor in Economics</w:t>
      </w:r>
      <w:r>
        <w:t xml:space="preserve"> – </w:t>
      </w:r>
      <w:r>
        <w:t>University of Texas at Dallas</w:t>
      </w:r>
      <w:r>
        <w:t xml:space="preserve"> – </w:t>
      </w:r>
      <w:r>
        <w:t>2011</w:t>
      </w:r>
    </w:p>
    <w:p w14:paraId="3EF34A4A" w14:textId="47633EB2" w:rsidR="003D5421" w:rsidRPr="00FE3EF0" w:rsidRDefault="00800B83" w:rsidP="00800B83">
      <w:pPr>
        <w:pStyle w:val="NoSpacing"/>
        <w:numPr>
          <w:ilvl w:val="0"/>
          <w:numId w:val="66"/>
        </w:numPr>
      </w:pPr>
      <w:r>
        <w:t>Master of Arts, Major in Political Science</w:t>
      </w:r>
      <w:r>
        <w:t xml:space="preserve"> – </w:t>
      </w:r>
      <w:r>
        <w:t>University of Texas at Dallas</w:t>
      </w:r>
      <w:r>
        <w:t xml:space="preserve"> – </w:t>
      </w:r>
      <w:r>
        <w:t>2014</w:t>
      </w:r>
    </w:p>
    <w:sectPr w:rsidR="003D5421" w:rsidRPr="00FE3EF0" w:rsidSect="000903F3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94C15" w14:textId="77777777" w:rsidR="000903F3" w:rsidRDefault="000903F3">
      <w:r>
        <w:separator/>
      </w:r>
    </w:p>
  </w:endnote>
  <w:endnote w:type="continuationSeparator" w:id="0">
    <w:p w14:paraId="1903D6C8" w14:textId="77777777" w:rsidR="000903F3" w:rsidRDefault="00090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C6096" w14:textId="77777777" w:rsidR="000903F3" w:rsidRDefault="000903F3">
      <w:r>
        <w:separator/>
      </w:r>
    </w:p>
  </w:footnote>
  <w:footnote w:type="continuationSeparator" w:id="0">
    <w:p w14:paraId="57439AF5" w14:textId="77777777" w:rsidR="000903F3" w:rsidRDefault="00090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200DD1EC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800B83" w:rsidRPr="00800B83">
      <w:rPr>
        <w:color w:val="000000"/>
      </w:rPr>
      <w:t>Garland</w:t>
    </w:r>
    <w:r w:rsidR="00800B83">
      <w:rPr>
        <w:color w:val="000000"/>
      </w:rPr>
      <w:t>, TX</w:t>
    </w:r>
  </w:p>
  <w:p w14:paraId="4F2C61CC" w14:textId="785B8E14" w:rsidR="00333CDC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800B83" w:rsidRPr="0006441F">
        <w:rPr>
          <w:rStyle w:val="Hyperlink"/>
        </w:rPr>
        <w:t>nathanielalexander88@gmail.com</w:t>
      </w:r>
    </w:hyperlink>
  </w:p>
  <w:p w14:paraId="639D8B28" w14:textId="51E01EFE" w:rsidR="00BF14B3" w:rsidRPr="00AC5E92" w:rsidRDefault="00BF14B3" w:rsidP="00654952">
    <w:pPr>
      <w:pStyle w:val="NoSpacing"/>
      <w:rPr>
        <w:lang w:val="en-IN"/>
      </w:rPr>
    </w:pPr>
    <w:r w:rsidRPr="00AC5E92">
      <w:rPr>
        <w:b/>
        <w:bCs/>
        <w:lang w:val="en-IN"/>
      </w:rPr>
      <w:t>Contact Number:</w:t>
    </w:r>
    <w:r w:rsidR="004C7072" w:rsidRPr="00AC5E92">
      <w:rPr>
        <w:lang w:val="en-IN"/>
      </w:rPr>
      <w:t xml:space="preserve"> </w:t>
    </w:r>
    <w:r w:rsidR="00800B83" w:rsidRPr="00800B83">
      <w:rPr>
        <w:rFonts w:ascii="Calibri" w:hAnsi="Calibri" w:cs="Calibri"/>
        <w:lang w:val="en-IN"/>
      </w:rPr>
      <w:t>214-802-9912</w:t>
    </w:r>
  </w:p>
  <w:p w14:paraId="6360024A" w14:textId="77777777" w:rsidR="00AD5567" w:rsidRPr="00AC5E92" w:rsidRDefault="00AD5567" w:rsidP="00AD5567">
    <w:pPr>
      <w:pStyle w:val="Header"/>
      <w:rPr>
        <w:rFonts w:asciiTheme="minorHAnsi" w:hAnsiTheme="minorHAnsi" w:cstheme="minorHAnsi"/>
        <w:b/>
        <w:sz w:val="10"/>
        <w:szCs w:val="28"/>
        <w:lang w:val="en-IN"/>
      </w:rPr>
    </w:pPr>
  </w:p>
  <w:p w14:paraId="0D499FEC" w14:textId="7777511F" w:rsidR="00186212" w:rsidRDefault="006C4A52" w:rsidP="000155D8">
    <w:pPr>
      <w:pStyle w:val="Header"/>
      <w:jc w:val="center"/>
      <w:rPr>
        <w:rFonts w:asciiTheme="minorHAnsi" w:hAnsiTheme="minorHAnsi" w:cstheme="minorHAnsi"/>
        <w:b/>
        <w:sz w:val="28"/>
        <w:szCs w:val="28"/>
        <w:lang w:val="en-IN"/>
      </w:rPr>
    </w:pPr>
    <w:r w:rsidRPr="006C4A52">
      <w:rPr>
        <w:rFonts w:asciiTheme="minorHAnsi" w:hAnsiTheme="minorHAnsi" w:cstheme="minorHAnsi"/>
        <w:b/>
        <w:sz w:val="28"/>
        <w:szCs w:val="28"/>
        <w:lang w:val="en-IN"/>
      </w:rPr>
      <w:t>Nathan Jackson</w:t>
    </w:r>
  </w:p>
  <w:p w14:paraId="4C4AC553" w14:textId="77777777" w:rsidR="006C4A52" w:rsidRPr="00AC5E92" w:rsidRDefault="006C4A52" w:rsidP="000155D8">
    <w:pPr>
      <w:pStyle w:val="Header"/>
      <w:jc w:val="center"/>
      <w:rPr>
        <w:sz w:val="11"/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0B5610D"/>
    <w:multiLevelType w:val="hybridMultilevel"/>
    <w:tmpl w:val="FFA89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575F08"/>
    <w:multiLevelType w:val="hybridMultilevel"/>
    <w:tmpl w:val="EC144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CC3455"/>
    <w:multiLevelType w:val="hybridMultilevel"/>
    <w:tmpl w:val="E11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0AC968EF"/>
    <w:multiLevelType w:val="hybridMultilevel"/>
    <w:tmpl w:val="DF74E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0DD54C2B"/>
    <w:multiLevelType w:val="hybridMultilevel"/>
    <w:tmpl w:val="B8960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3773E2"/>
    <w:multiLevelType w:val="hybridMultilevel"/>
    <w:tmpl w:val="CAEA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13C4022B"/>
    <w:multiLevelType w:val="hybridMultilevel"/>
    <w:tmpl w:val="B1126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D721D6"/>
    <w:multiLevelType w:val="hybridMultilevel"/>
    <w:tmpl w:val="89F4D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F10C46"/>
    <w:multiLevelType w:val="hybridMultilevel"/>
    <w:tmpl w:val="073AB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A43B9D"/>
    <w:multiLevelType w:val="hybridMultilevel"/>
    <w:tmpl w:val="882ED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2016196C"/>
    <w:multiLevelType w:val="hybridMultilevel"/>
    <w:tmpl w:val="03FC1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2FEF3350"/>
    <w:multiLevelType w:val="hybridMultilevel"/>
    <w:tmpl w:val="AE36D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340866E6"/>
    <w:multiLevelType w:val="hybridMultilevel"/>
    <w:tmpl w:val="9AAC5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5E01C64"/>
    <w:multiLevelType w:val="hybridMultilevel"/>
    <w:tmpl w:val="C2D04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3C071363"/>
    <w:multiLevelType w:val="hybridMultilevel"/>
    <w:tmpl w:val="F6500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E8F2F0D"/>
    <w:multiLevelType w:val="hybridMultilevel"/>
    <w:tmpl w:val="8DB6E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45812344"/>
    <w:multiLevelType w:val="hybridMultilevel"/>
    <w:tmpl w:val="40985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9527B4"/>
    <w:multiLevelType w:val="hybridMultilevel"/>
    <w:tmpl w:val="B41C0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49B85543"/>
    <w:multiLevelType w:val="hybridMultilevel"/>
    <w:tmpl w:val="89D43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C00EC6"/>
    <w:multiLevelType w:val="hybridMultilevel"/>
    <w:tmpl w:val="0C102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536E7249"/>
    <w:multiLevelType w:val="hybridMultilevel"/>
    <w:tmpl w:val="5D76D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6C546B"/>
    <w:multiLevelType w:val="hybridMultilevel"/>
    <w:tmpl w:val="8B527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7F46C8F"/>
    <w:multiLevelType w:val="hybridMultilevel"/>
    <w:tmpl w:val="F0A44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 w15:restartNumberingAfterBreak="0">
    <w:nsid w:val="67475259"/>
    <w:multiLevelType w:val="hybridMultilevel"/>
    <w:tmpl w:val="BB089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372AAF"/>
    <w:multiLevelType w:val="hybridMultilevel"/>
    <w:tmpl w:val="9184EE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1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6E7A0450"/>
    <w:multiLevelType w:val="hybridMultilevel"/>
    <w:tmpl w:val="66EE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2810CE0"/>
    <w:multiLevelType w:val="hybridMultilevel"/>
    <w:tmpl w:val="3160A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73E14421"/>
    <w:multiLevelType w:val="hybridMultilevel"/>
    <w:tmpl w:val="DE38B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AC72CE"/>
    <w:multiLevelType w:val="hybridMultilevel"/>
    <w:tmpl w:val="4DF4D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9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1" w15:restartNumberingAfterBreak="0">
    <w:nsid w:val="7E513E10"/>
    <w:multiLevelType w:val="hybridMultilevel"/>
    <w:tmpl w:val="70FC0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104EB7"/>
    <w:multiLevelType w:val="hybridMultilevel"/>
    <w:tmpl w:val="ED601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646486">
    <w:abstractNumId w:val="7"/>
  </w:num>
  <w:num w:numId="2" w16cid:durableId="1837652111">
    <w:abstractNumId w:val="60"/>
  </w:num>
  <w:num w:numId="3" w16cid:durableId="139352410">
    <w:abstractNumId w:val="61"/>
  </w:num>
  <w:num w:numId="4" w16cid:durableId="1139345333">
    <w:abstractNumId w:val="52"/>
  </w:num>
  <w:num w:numId="5" w16cid:durableId="1566716753">
    <w:abstractNumId w:val="41"/>
  </w:num>
  <w:num w:numId="6" w16cid:durableId="862130666">
    <w:abstractNumId w:val="22"/>
  </w:num>
  <w:num w:numId="7" w16cid:durableId="2013292984">
    <w:abstractNumId w:val="62"/>
  </w:num>
  <w:num w:numId="8" w16cid:durableId="777530213">
    <w:abstractNumId w:val="70"/>
  </w:num>
  <w:num w:numId="9" w16cid:durableId="1192037481">
    <w:abstractNumId w:val="34"/>
  </w:num>
  <w:num w:numId="10" w16cid:durableId="263391843">
    <w:abstractNumId w:val="68"/>
  </w:num>
  <w:num w:numId="11" w16cid:durableId="66726532">
    <w:abstractNumId w:val="54"/>
  </w:num>
  <w:num w:numId="12" w16cid:durableId="1409574671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638071982">
    <w:abstractNumId w:val="69"/>
  </w:num>
  <w:num w:numId="14" w16cid:durableId="1133476638">
    <w:abstractNumId w:val="45"/>
  </w:num>
  <w:num w:numId="15" w16cid:durableId="337585252">
    <w:abstractNumId w:val="65"/>
  </w:num>
  <w:num w:numId="16" w16cid:durableId="2061587357">
    <w:abstractNumId w:val="55"/>
  </w:num>
  <w:num w:numId="17" w16cid:durableId="1065491973">
    <w:abstractNumId w:val="27"/>
  </w:num>
  <w:num w:numId="18" w16cid:durableId="1318266233">
    <w:abstractNumId w:val="26"/>
  </w:num>
  <w:num w:numId="19" w16cid:durableId="526874085">
    <w:abstractNumId w:val="53"/>
  </w:num>
  <w:num w:numId="20" w16cid:durableId="844248676">
    <w:abstractNumId w:val="31"/>
  </w:num>
  <w:num w:numId="21" w16cid:durableId="284892896">
    <w:abstractNumId w:val="44"/>
  </w:num>
  <w:num w:numId="22" w16cid:durableId="605190378">
    <w:abstractNumId w:val="24"/>
  </w:num>
  <w:num w:numId="23" w16cid:durableId="509416459">
    <w:abstractNumId w:val="29"/>
  </w:num>
  <w:num w:numId="24" w16cid:durableId="1935087531">
    <w:abstractNumId w:val="14"/>
  </w:num>
  <w:num w:numId="25" w16cid:durableId="1366129160">
    <w:abstractNumId w:val="17"/>
  </w:num>
  <w:num w:numId="26" w16cid:durableId="1003901784">
    <w:abstractNumId w:val="57"/>
  </w:num>
  <w:num w:numId="27" w16cid:durableId="543714750">
    <w:abstractNumId w:val="40"/>
  </w:num>
  <w:num w:numId="28" w16cid:durableId="504515879">
    <w:abstractNumId w:val="23"/>
  </w:num>
  <w:num w:numId="29" w16cid:durableId="1754471848">
    <w:abstractNumId w:val="28"/>
  </w:num>
  <w:num w:numId="30" w16cid:durableId="553084479">
    <w:abstractNumId w:val="48"/>
  </w:num>
  <w:num w:numId="31" w16cid:durableId="1454204984">
    <w:abstractNumId w:val="37"/>
  </w:num>
  <w:num w:numId="32" w16cid:durableId="1183738669">
    <w:abstractNumId w:val="12"/>
  </w:num>
  <w:num w:numId="33" w16cid:durableId="128592335">
    <w:abstractNumId w:val="30"/>
  </w:num>
  <w:num w:numId="34" w16cid:durableId="187452677">
    <w:abstractNumId w:val="33"/>
  </w:num>
  <w:num w:numId="35" w16cid:durableId="972758455">
    <w:abstractNumId w:val="56"/>
  </w:num>
  <w:num w:numId="36" w16cid:durableId="1934312140">
    <w:abstractNumId w:val="38"/>
  </w:num>
  <w:num w:numId="37" w16cid:durableId="285360171">
    <w:abstractNumId w:val="10"/>
  </w:num>
  <w:num w:numId="38" w16cid:durableId="1551378744">
    <w:abstractNumId w:val="67"/>
  </w:num>
  <w:num w:numId="39" w16cid:durableId="1955555701">
    <w:abstractNumId w:val="59"/>
  </w:num>
  <w:num w:numId="40" w16cid:durableId="174850222">
    <w:abstractNumId w:val="42"/>
  </w:num>
  <w:num w:numId="41" w16cid:durableId="58528911">
    <w:abstractNumId w:val="63"/>
  </w:num>
  <w:num w:numId="42" w16cid:durableId="1743137615">
    <w:abstractNumId w:val="35"/>
  </w:num>
  <w:num w:numId="43" w16cid:durableId="593513113">
    <w:abstractNumId w:val="15"/>
  </w:num>
  <w:num w:numId="44" w16cid:durableId="1076392623">
    <w:abstractNumId w:val="71"/>
  </w:num>
  <w:num w:numId="45" w16cid:durableId="1730613148">
    <w:abstractNumId w:val="20"/>
  </w:num>
  <w:num w:numId="46" w16cid:durableId="1209493180">
    <w:abstractNumId w:val="72"/>
  </w:num>
  <w:num w:numId="47" w16cid:durableId="867988237">
    <w:abstractNumId w:val="19"/>
  </w:num>
  <w:num w:numId="48" w16cid:durableId="1361010414">
    <w:abstractNumId w:val="16"/>
  </w:num>
  <w:num w:numId="49" w16cid:durableId="931544320">
    <w:abstractNumId w:val="51"/>
  </w:num>
  <w:num w:numId="50" w16cid:durableId="203518031">
    <w:abstractNumId w:val="49"/>
  </w:num>
  <w:num w:numId="51" w16cid:durableId="1410810927">
    <w:abstractNumId w:val="13"/>
  </w:num>
  <w:num w:numId="52" w16cid:durableId="48767810">
    <w:abstractNumId w:val="47"/>
  </w:num>
  <w:num w:numId="53" w16cid:durableId="1953317175">
    <w:abstractNumId w:val="21"/>
  </w:num>
  <w:num w:numId="54" w16cid:durableId="1470782096">
    <w:abstractNumId w:val="11"/>
  </w:num>
  <w:num w:numId="55" w16cid:durableId="1460762176">
    <w:abstractNumId w:val="50"/>
  </w:num>
  <w:num w:numId="56" w16cid:durableId="228540485">
    <w:abstractNumId w:val="43"/>
  </w:num>
  <w:num w:numId="57" w16cid:durableId="1069768881">
    <w:abstractNumId w:val="25"/>
  </w:num>
  <w:num w:numId="58" w16cid:durableId="1222062813">
    <w:abstractNumId w:val="9"/>
  </w:num>
  <w:num w:numId="59" w16cid:durableId="890074626">
    <w:abstractNumId w:val="64"/>
  </w:num>
  <w:num w:numId="60" w16cid:durableId="1491949321">
    <w:abstractNumId w:val="32"/>
  </w:num>
  <w:num w:numId="61" w16cid:durableId="463155609">
    <w:abstractNumId w:val="66"/>
  </w:num>
  <w:num w:numId="62" w16cid:durableId="1496728111">
    <w:abstractNumId w:val="36"/>
  </w:num>
  <w:num w:numId="63" w16cid:durableId="357972119">
    <w:abstractNumId w:val="46"/>
  </w:num>
  <w:num w:numId="64" w16cid:durableId="1373654432">
    <w:abstractNumId w:val="39"/>
  </w:num>
  <w:num w:numId="65" w16cid:durableId="27335964">
    <w:abstractNumId w:val="58"/>
  </w:num>
  <w:num w:numId="66" w16cid:durableId="1905526837">
    <w:abstractNumId w:val="1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5D8"/>
    <w:rsid w:val="00015A3A"/>
    <w:rsid w:val="000161BC"/>
    <w:rsid w:val="00016EB6"/>
    <w:rsid w:val="00017698"/>
    <w:rsid w:val="000205AB"/>
    <w:rsid w:val="00020B14"/>
    <w:rsid w:val="00022695"/>
    <w:rsid w:val="00026654"/>
    <w:rsid w:val="00026921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03F3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6264"/>
    <w:rsid w:val="000E7DE1"/>
    <w:rsid w:val="000F429C"/>
    <w:rsid w:val="000F4C78"/>
    <w:rsid w:val="000F5906"/>
    <w:rsid w:val="00103186"/>
    <w:rsid w:val="00103E36"/>
    <w:rsid w:val="001126DB"/>
    <w:rsid w:val="00116E85"/>
    <w:rsid w:val="001176D1"/>
    <w:rsid w:val="001207E5"/>
    <w:rsid w:val="001208FC"/>
    <w:rsid w:val="00124BA1"/>
    <w:rsid w:val="00125DC1"/>
    <w:rsid w:val="00126FA7"/>
    <w:rsid w:val="0013079E"/>
    <w:rsid w:val="00132324"/>
    <w:rsid w:val="001325B9"/>
    <w:rsid w:val="00133260"/>
    <w:rsid w:val="00133DAE"/>
    <w:rsid w:val="0013532E"/>
    <w:rsid w:val="00136396"/>
    <w:rsid w:val="00137902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212"/>
    <w:rsid w:val="00186DDF"/>
    <w:rsid w:val="0019159B"/>
    <w:rsid w:val="001A5F25"/>
    <w:rsid w:val="001B46BC"/>
    <w:rsid w:val="001C14D9"/>
    <w:rsid w:val="001C1C4D"/>
    <w:rsid w:val="001D093A"/>
    <w:rsid w:val="001D0CFF"/>
    <w:rsid w:val="001D2BA7"/>
    <w:rsid w:val="001D6B23"/>
    <w:rsid w:val="001E0884"/>
    <w:rsid w:val="001E3245"/>
    <w:rsid w:val="001E4213"/>
    <w:rsid w:val="001E7EF4"/>
    <w:rsid w:val="001F1B48"/>
    <w:rsid w:val="001F520E"/>
    <w:rsid w:val="001F75AD"/>
    <w:rsid w:val="002005A0"/>
    <w:rsid w:val="002039F2"/>
    <w:rsid w:val="002072BF"/>
    <w:rsid w:val="00210D95"/>
    <w:rsid w:val="00212024"/>
    <w:rsid w:val="0021212A"/>
    <w:rsid w:val="0021272F"/>
    <w:rsid w:val="00214B40"/>
    <w:rsid w:val="00220B99"/>
    <w:rsid w:val="00220BAD"/>
    <w:rsid w:val="00221CF0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864AE"/>
    <w:rsid w:val="00293168"/>
    <w:rsid w:val="002960F4"/>
    <w:rsid w:val="002A0778"/>
    <w:rsid w:val="002A2C36"/>
    <w:rsid w:val="002A4E3A"/>
    <w:rsid w:val="002A5967"/>
    <w:rsid w:val="002A77A4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134D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39E9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125B5"/>
    <w:rsid w:val="00313E14"/>
    <w:rsid w:val="003157CF"/>
    <w:rsid w:val="00317CAC"/>
    <w:rsid w:val="0032307D"/>
    <w:rsid w:val="00333973"/>
    <w:rsid w:val="00333CDC"/>
    <w:rsid w:val="003431F6"/>
    <w:rsid w:val="00346707"/>
    <w:rsid w:val="0034773C"/>
    <w:rsid w:val="00352507"/>
    <w:rsid w:val="00354471"/>
    <w:rsid w:val="0035690D"/>
    <w:rsid w:val="00360DBE"/>
    <w:rsid w:val="003610FB"/>
    <w:rsid w:val="003639FE"/>
    <w:rsid w:val="0036552E"/>
    <w:rsid w:val="00371797"/>
    <w:rsid w:val="00372051"/>
    <w:rsid w:val="00372101"/>
    <w:rsid w:val="003724A7"/>
    <w:rsid w:val="00373FD2"/>
    <w:rsid w:val="0037737E"/>
    <w:rsid w:val="0037758A"/>
    <w:rsid w:val="00377ACD"/>
    <w:rsid w:val="003830AE"/>
    <w:rsid w:val="003831D0"/>
    <w:rsid w:val="00383C57"/>
    <w:rsid w:val="00385079"/>
    <w:rsid w:val="00385233"/>
    <w:rsid w:val="00397154"/>
    <w:rsid w:val="003A2A01"/>
    <w:rsid w:val="003A2D25"/>
    <w:rsid w:val="003A320E"/>
    <w:rsid w:val="003A406E"/>
    <w:rsid w:val="003B0287"/>
    <w:rsid w:val="003B169E"/>
    <w:rsid w:val="003B2ADF"/>
    <w:rsid w:val="003B3010"/>
    <w:rsid w:val="003B4EAD"/>
    <w:rsid w:val="003B6182"/>
    <w:rsid w:val="003C314E"/>
    <w:rsid w:val="003C3BB7"/>
    <w:rsid w:val="003C3DB0"/>
    <w:rsid w:val="003C4A9C"/>
    <w:rsid w:val="003C593F"/>
    <w:rsid w:val="003C5CB9"/>
    <w:rsid w:val="003C63C9"/>
    <w:rsid w:val="003D14FE"/>
    <w:rsid w:val="003D3DF9"/>
    <w:rsid w:val="003D4FFF"/>
    <w:rsid w:val="003D5421"/>
    <w:rsid w:val="003D67D4"/>
    <w:rsid w:val="003D7674"/>
    <w:rsid w:val="003E08BC"/>
    <w:rsid w:val="003E76FE"/>
    <w:rsid w:val="003F2572"/>
    <w:rsid w:val="003F292A"/>
    <w:rsid w:val="00400457"/>
    <w:rsid w:val="0041611E"/>
    <w:rsid w:val="0041678F"/>
    <w:rsid w:val="00416C71"/>
    <w:rsid w:val="004176FC"/>
    <w:rsid w:val="00420329"/>
    <w:rsid w:val="00420693"/>
    <w:rsid w:val="00420D56"/>
    <w:rsid w:val="0042382F"/>
    <w:rsid w:val="00424A3B"/>
    <w:rsid w:val="00427072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6DFB"/>
    <w:rsid w:val="0045764D"/>
    <w:rsid w:val="00462B77"/>
    <w:rsid w:val="004705F3"/>
    <w:rsid w:val="00473450"/>
    <w:rsid w:val="00473DB1"/>
    <w:rsid w:val="00474B34"/>
    <w:rsid w:val="00474E1E"/>
    <w:rsid w:val="0047501F"/>
    <w:rsid w:val="004812EC"/>
    <w:rsid w:val="004821CB"/>
    <w:rsid w:val="0048296C"/>
    <w:rsid w:val="00483B4E"/>
    <w:rsid w:val="00485963"/>
    <w:rsid w:val="00487EF5"/>
    <w:rsid w:val="00492149"/>
    <w:rsid w:val="00492B5C"/>
    <w:rsid w:val="00495BB2"/>
    <w:rsid w:val="00497E32"/>
    <w:rsid w:val="004A2AF0"/>
    <w:rsid w:val="004A3687"/>
    <w:rsid w:val="004A3855"/>
    <w:rsid w:val="004A50FE"/>
    <w:rsid w:val="004A520C"/>
    <w:rsid w:val="004A6F87"/>
    <w:rsid w:val="004B066E"/>
    <w:rsid w:val="004B209F"/>
    <w:rsid w:val="004B47F2"/>
    <w:rsid w:val="004B4A32"/>
    <w:rsid w:val="004B5277"/>
    <w:rsid w:val="004C24AD"/>
    <w:rsid w:val="004C2E59"/>
    <w:rsid w:val="004C5AB1"/>
    <w:rsid w:val="004C6508"/>
    <w:rsid w:val="004C7072"/>
    <w:rsid w:val="004D224E"/>
    <w:rsid w:val="004D416A"/>
    <w:rsid w:val="004E176A"/>
    <w:rsid w:val="004E1AE9"/>
    <w:rsid w:val="004E33D7"/>
    <w:rsid w:val="004E5322"/>
    <w:rsid w:val="004E58BE"/>
    <w:rsid w:val="004E59EA"/>
    <w:rsid w:val="004E71AE"/>
    <w:rsid w:val="004E72E7"/>
    <w:rsid w:val="004F007E"/>
    <w:rsid w:val="004F38F5"/>
    <w:rsid w:val="005009F1"/>
    <w:rsid w:val="0050204C"/>
    <w:rsid w:val="00502381"/>
    <w:rsid w:val="0050466A"/>
    <w:rsid w:val="00506E29"/>
    <w:rsid w:val="0050738C"/>
    <w:rsid w:val="00507E4A"/>
    <w:rsid w:val="00510004"/>
    <w:rsid w:val="005127FB"/>
    <w:rsid w:val="00514579"/>
    <w:rsid w:val="005206B0"/>
    <w:rsid w:val="00520A58"/>
    <w:rsid w:val="005241B1"/>
    <w:rsid w:val="00526C25"/>
    <w:rsid w:val="00527910"/>
    <w:rsid w:val="00532972"/>
    <w:rsid w:val="005331ED"/>
    <w:rsid w:val="00533B61"/>
    <w:rsid w:val="00540A83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09AC"/>
    <w:rsid w:val="005866AF"/>
    <w:rsid w:val="005A0BC5"/>
    <w:rsid w:val="005A508B"/>
    <w:rsid w:val="005B07F7"/>
    <w:rsid w:val="005B11BE"/>
    <w:rsid w:val="005B5025"/>
    <w:rsid w:val="005B75B5"/>
    <w:rsid w:val="005C0BD5"/>
    <w:rsid w:val="005C26B1"/>
    <w:rsid w:val="005C5C24"/>
    <w:rsid w:val="005C68E3"/>
    <w:rsid w:val="005D09A9"/>
    <w:rsid w:val="005D2425"/>
    <w:rsid w:val="005D2449"/>
    <w:rsid w:val="005D72C2"/>
    <w:rsid w:val="005E105F"/>
    <w:rsid w:val="005E53FD"/>
    <w:rsid w:val="005F0A0D"/>
    <w:rsid w:val="005F2100"/>
    <w:rsid w:val="005F2208"/>
    <w:rsid w:val="005F5142"/>
    <w:rsid w:val="00600004"/>
    <w:rsid w:val="00600B0B"/>
    <w:rsid w:val="006116C4"/>
    <w:rsid w:val="00621366"/>
    <w:rsid w:val="006214E7"/>
    <w:rsid w:val="006224DE"/>
    <w:rsid w:val="006233C9"/>
    <w:rsid w:val="00623DF5"/>
    <w:rsid w:val="00633C18"/>
    <w:rsid w:val="00634DC4"/>
    <w:rsid w:val="00636929"/>
    <w:rsid w:val="00636C52"/>
    <w:rsid w:val="00636D04"/>
    <w:rsid w:val="0063792F"/>
    <w:rsid w:val="00640210"/>
    <w:rsid w:val="0064372A"/>
    <w:rsid w:val="00646190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82BA8"/>
    <w:rsid w:val="00683F45"/>
    <w:rsid w:val="00691BFB"/>
    <w:rsid w:val="00692031"/>
    <w:rsid w:val="00693628"/>
    <w:rsid w:val="0069588D"/>
    <w:rsid w:val="006A1629"/>
    <w:rsid w:val="006A4E16"/>
    <w:rsid w:val="006A75CD"/>
    <w:rsid w:val="006B049D"/>
    <w:rsid w:val="006C20EF"/>
    <w:rsid w:val="006C41D0"/>
    <w:rsid w:val="006C4A52"/>
    <w:rsid w:val="006D1608"/>
    <w:rsid w:val="006D247C"/>
    <w:rsid w:val="006D7B0A"/>
    <w:rsid w:val="006E0D4D"/>
    <w:rsid w:val="006E1CEA"/>
    <w:rsid w:val="006E26C5"/>
    <w:rsid w:val="006E3601"/>
    <w:rsid w:val="006E3618"/>
    <w:rsid w:val="006E3C4D"/>
    <w:rsid w:val="006E6708"/>
    <w:rsid w:val="006E7495"/>
    <w:rsid w:val="00700507"/>
    <w:rsid w:val="00703A66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9F3"/>
    <w:rsid w:val="00740BCF"/>
    <w:rsid w:val="007520CB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5741"/>
    <w:rsid w:val="00776362"/>
    <w:rsid w:val="00777D82"/>
    <w:rsid w:val="007815FE"/>
    <w:rsid w:val="00783CE2"/>
    <w:rsid w:val="00784E38"/>
    <w:rsid w:val="00785A95"/>
    <w:rsid w:val="007906A5"/>
    <w:rsid w:val="0079115B"/>
    <w:rsid w:val="00792ADB"/>
    <w:rsid w:val="00793092"/>
    <w:rsid w:val="00795F48"/>
    <w:rsid w:val="00795F54"/>
    <w:rsid w:val="00796BC9"/>
    <w:rsid w:val="007A2D26"/>
    <w:rsid w:val="007A31AB"/>
    <w:rsid w:val="007B1335"/>
    <w:rsid w:val="007B1C8D"/>
    <w:rsid w:val="007B2324"/>
    <w:rsid w:val="007C5095"/>
    <w:rsid w:val="007C6B8B"/>
    <w:rsid w:val="007D20A0"/>
    <w:rsid w:val="007D675E"/>
    <w:rsid w:val="007D7E67"/>
    <w:rsid w:val="007E130A"/>
    <w:rsid w:val="007E18BC"/>
    <w:rsid w:val="007E3E7F"/>
    <w:rsid w:val="007F01BE"/>
    <w:rsid w:val="007F09C1"/>
    <w:rsid w:val="007F1B4C"/>
    <w:rsid w:val="007F2F12"/>
    <w:rsid w:val="007F5E21"/>
    <w:rsid w:val="007F6565"/>
    <w:rsid w:val="00800B83"/>
    <w:rsid w:val="00800F08"/>
    <w:rsid w:val="008074A2"/>
    <w:rsid w:val="0081260A"/>
    <w:rsid w:val="008142A2"/>
    <w:rsid w:val="00815F67"/>
    <w:rsid w:val="00821AC0"/>
    <w:rsid w:val="00830595"/>
    <w:rsid w:val="008316FA"/>
    <w:rsid w:val="00834BC5"/>
    <w:rsid w:val="00842EB5"/>
    <w:rsid w:val="008464C0"/>
    <w:rsid w:val="00846749"/>
    <w:rsid w:val="00851D25"/>
    <w:rsid w:val="0085515E"/>
    <w:rsid w:val="00855DA0"/>
    <w:rsid w:val="00861E50"/>
    <w:rsid w:val="00865351"/>
    <w:rsid w:val="00870121"/>
    <w:rsid w:val="0087131E"/>
    <w:rsid w:val="00872C01"/>
    <w:rsid w:val="008757A7"/>
    <w:rsid w:val="0087756E"/>
    <w:rsid w:val="008818F2"/>
    <w:rsid w:val="008838A6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A5520"/>
    <w:rsid w:val="008B2935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1C09"/>
    <w:rsid w:val="009133FC"/>
    <w:rsid w:val="009134FC"/>
    <w:rsid w:val="0091433C"/>
    <w:rsid w:val="009154E3"/>
    <w:rsid w:val="00915D90"/>
    <w:rsid w:val="009161D0"/>
    <w:rsid w:val="00916F00"/>
    <w:rsid w:val="00922223"/>
    <w:rsid w:val="00924D11"/>
    <w:rsid w:val="009275C6"/>
    <w:rsid w:val="0093354A"/>
    <w:rsid w:val="00940639"/>
    <w:rsid w:val="00940967"/>
    <w:rsid w:val="00941901"/>
    <w:rsid w:val="00951554"/>
    <w:rsid w:val="00952675"/>
    <w:rsid w:val="00955D46"/>
    <w:rsid w:val="0095635A"/>
    <w:rsid w:val="00957348"/>
    <w:rsid w:val="00961622"/>
    <w:rsid w:val="0096407C"/>
    <w:rsid w:val="0097273E"/>
    <w:rsid w:val="009756F2"/>
    <w:rsid w:val="00976390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39F0"/>
    <w:rsid w:val="009B7B58"/>
    <w:rsid w:val="009C0594"/>
    <w:rsid w:val="009C09BD"/>
    <w:rsid w:val="009C1DCE"/>
    <w:rsid w:val="009C1F42"/>
    <w:rsid w:val="009C28FB"/>
    <w:rsid w:val="009C3827"/>
    <w:rsid w:val="009C4732"/>
    <w:rsid w:val="009D2991"/>
    <w:rsid w:val="009D5065"/>
    <w:rsid w:val="009E110E"/>
    <w:rsid w:val="009E14A2"/>
    <w:rsid w:val="009E2AD9"/>
    <w:rsid w:val="009E4505"/>
    <w:rsid w:val="009E7CCF"/>
    <w:rsid w:val="009F2463"/>
    <w:rsid w:val="009F24F1"/>
    <w:rsid w:val="009F4241"/>
    <w:rsid w:val="009F4DB1"/>
    <w:rsid w:val="009F5F6E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35A23"/>
    <w:rsid w:val="00A4103A"/>
    <w:rsid w:val="00A43CC1"/>
    <w:rsid w:val="00A4633A"/>
    <w:rsid w:val="00A46A9F"/>
    <w:rsid w:val="00A51A10"/>
    <w:rsid w:val="00A538C6"/>
    <w:rsid w:val="00A55008"/>
    <w:rsid w:val="00A57792"/>
    <w:rsid w:val="00A651D7"/>
    <w:rsid w:val="00A656E6"/>
    <w:rsid w:val="00A6613A"/>
    <w:rsid w:val="00A66838"/>
    <w:rsid w:val="00A70A8B"/>
    <w:rsid w:val="00A74DA6"/>
    <w:rsid w:val="00A75435"/>
    <w:rsid w:val="00A75463"/>
    <w:rsid w:val="00A770F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16F"/>
    <w:rsid w:val="00AB2C9A"/>
    <w:rsid w:val="00AB40DB"/>
    <w:rsid w:val="00AC3904"/>
    <w:rsid w:val="00AC51E1"/>
    <w:rsid w:val="00AC5E92"/>
    <w:rsid w:val="00AD28D2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488C"/>
    <w:rsid w:val="00B07FBE"/>
    <w:rsid w:val="00B109B0"/>
    <w:rsid w:val="00B10ECB"/>
    <w:rsid w:val="00B14421"/>
    <w:rsid w:val="00B17D19"/>
    <w:rsid w:val="00B210E4"/>
    <w:rsid w:val="00B2466A"/>
    <w:rsid w:val="00B25D0B"/>
    <w:rsid w:val="00B27F18"/>
    <w:rsid w:val="00B33787"/>
    <w:rsid w:val="00B35213"/>
    <w:rsid w:val="00B360ED"/>
    <w:rsid w:val="00B45FFB"/>
    <w:rsid w:val="00B47705"/>
    <w:rsid w:val="00B513EA"/>
    <w:rsid w:val="00B52A3E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6600"/>
    <w:rsid w:val="00B80AA2"/>
    <w:rsid w:val="00B834C6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C3C43"/>
    <w:rsid w:val="00BD2436"/>
    <w:rsid w:val="00BD54FE"/>
    <w:rsid w:val="00BD732F"/>
    <w:rsid w:val="00BE01AE"/>
    <w:rsid w:val="00BE08A2"/>
    <w:rsid w:val="00BE11EA"/>
    <w:rsid w:val="00BE1756"/>
    <w:rsid w:val="00BE28B1"/>
    <w:rsid w:val="00BE2CB0"/>
    <w:rsid w:val="00BE3C60"/>
    <w:rsid w:val="00BE42F1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ADD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21A8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ABB"/>
    <w:rsid w:val="00C62CD2"/>
    <w:rsid w:val="00C66251"/>
    <w:rsid w:val="00C710EF"/>
    <w:rsid w:val="00C74DAA"/>
    <w:rsid w:val="00C76BCE"/>
    <w:rsid w:val="00C8664A"/>
    <w:rsid w:val="00C90307"/>
    <w:rsid w:val="00C924AB"/>
    <w:rsid w:val="00C944B5"/>
    <w:rsid w:val="00C96171"/>
    <w:rsid w:val="00CA0479"/>
    <w:rsid w:val="00CA2ED8"/>
    <w:rsid w:val="00CA7AB3"/>
    <w:rsid w:val="00CB02C0"/>
    <w:rsid w:val="00CB08FC"/>
    <w:rsid w:val="00CB51AA"/>
    <w:rsid w:val="00CB5E63"/>
    <w:rsid w:val="00CC0895"/>
    <w:rsid w:val="00CC308D"/>
    <w:rsid w:val="00CC3321"/>
    <w:rsid w:val="00CC411B"/>
    <w:rsid w:val="00CC5D10"/>
    <w:rsid w:val="00CC75D8"/>
    <w:rsid w:val="00CC7905"/>
    <w:rsid w:val="00CD06A9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1D84"/>
    <w:rsid w:val="00D27106"/>
    <w:rsid w:val="00D30AE4"/>
    <w:rsid w:val="00D31465"/>
    <w:rsid w:val="00D41ABA"/>
    <w:rsid w:val="00D42DAB"/>
    <w:rsid w:val="00D435E0"/>
    <w:rsid w:val="00D45B46"/>
    <w:rsid w:val="00D46344"/>
    <w:rsid w:val="00D471B9"/>
    <w:rsid w:val="00D53105"/>
    <w:rsid w:val="00D54766"/>
    <w:rsid w:val="00D611B3"/>
    <w:rsid w:val="00D624CE"/>
    <w:rsid w:val="00D64B1F"/>
    <w:rsid w:val="00D70766"/>
    <w:rsid w:val="00D71323"/>
    <w:rsid w:val="00D755EB"/>
    <w:rsid w:val="00D75E82"/>
    <w:rsid w:val="00D76412"/>
    <w:rsid w:val="00D76E7E"/>
    <w:rsid w:val="00D85BFA"/>
    <w:rsid w:val="00D863F2"/>
    <w:rsid w:val="00D9360F"/>
    <w:rsid w:val="00D95D38"/>
    <w:rsid w:val="00DA03D0"/>
    <w:rsid w:val="00DA14B0"/>
    <w:rsid w:val="00DA7146"/>
    <w:rsid w:val="00DB1A6A"/>
    <w:rsid w:val="00DB7465"/>
    <w:rsid w:val="00DC428D"/>
    <w:rsid w:val="00DC55BF"/>
    <w:rsid w:val="00DC613F"/>
    <w:rsid w:val="00DC6BC4"/>
    <w:rsid w:val="00DD03F8"/>
    <w:rsid w:val="00DD0B68"/>
    <w:rsid w:val="00DD34D8"/>
    <w:rsid w:val="00DD3E00"/>
    <w:rsid w:val="00DE0195"/>
    <w:rsid w:val="00DF181C"/>
    <w:rsid w:val="00DF5EE6"/>
    <w:rsid w:val="00E04545"/>
    <w:rsid w:val="00E04EA7"/>
    <w:rsid w:val="00E1356F"/>
    <w:rsid w:val="00E14E9C"/>
    <w:rsid w:val="00E21629"/>
    <w:rsid w:val="00E22993"/>
    <w:rsid w:val="00E27669"/>
    <w:rsid w:val="00E27B93"/>
    <w:rsid w:val="00E31A59"/>
    <w:rsid w:val="00E32049"/>
    <w:rsid w:val="00E327E6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5165"/>
    <w:rsid w:val="00E574BB"/>
    <w:rsid w:val="00E578A5"/>
    <w:rsid w:val="00E60E59"/>
    <w:rsid w:val="00E62641"/>
    <w:rsid w:val="00E62ADB"/>
    <w:rsid w:val="00E63709"/>
    <w:rsid w:val="00E65CCF"/>
    <w:rsid w:val="00E66479"/>
    <w:rsid w:val="00E71D7A"/>
    <w:rsid w:val="00E77DD8"/>
    <w:rsid w:val="00E85504"/>
    <w:rsid w:val="00E87BDF"/>
    <w:rsid w:val="00E904B5"/>
    <w:rsid w:val="00E92266"/>
    <w:rsid w:val="00E935F1"/>
    <w:rsid w:val="00E93926"/>
    <w:rsid w:val="00E93FCD"/>
    <w:rsid w:val="00E943C2"/>
    <w:rsid w:val="00EA0A77"/>
    <w:rsid w:val="00EA270E"/>
    <w:rsid w:val="00EA3203"/>
    <w:rsid w:val="00EA3407"/>
    <w:rsid w:val="00EA5160"/>
    <w:rsid w:val="00EB24A4"/>
    <w:rsid w:val="00EB33CD"/>
    <w:rsid w:val="00EB37CA"/>
    <w:rsid w:val="00EB4C94"/>
    <w:rsid w:val="00EB5971"/>
    <w:rsid w:val="00EB6E0A"/>
    <w:rsid w:val="00EB726C"/>
    <w:rsid w:val="00EB7DE1"/>
    <w:rsid w:val="00EC1214"/>
    <w:rsid w:val="00EC1E03"/>
    <w:rsid w:val="00EC36FC"/>
    <w:rsid w:val="00EC3A65"/>
    <w:rsid w:val="00EC3F6D"/>
    <w:rsid w:val="00EC6225"/>
    <w:rsid w:val="00EC7DCA"/>
    <w:rsid w:val="00EC7E2E"/>
    <w:rsid w:val="00ED156F"/>
    <w:rsid w:val="00ED24BB"/>
    <w:rsid w:val="00ED70CD"/>
    <w:rsid w:val="00ED7440"/>
    <w:rsid w:val="00ED759F"/>
    <w:rsid w:val="00ED7B12"/>
    <w:rsid w:val="00EE266B"/>
    <w:rsid w:val="00EE2899"/>
    <w:rsid w:val="00EE4008"/>
    <w:rsid w:val="00EF01E1"/>
    <w:rsid w:val="00EF2854"/>
    <w:rsid w:val="00EF4E8F"/>
    <w:rsid w:val="00F00382"/>
    <w:rsid w:val="00F00E96"/>
    <w:rsid w:val="00F01E1C"/>
    <w:rsid w:val="00F02336"/>
    <w:rsid w:val="00F04D86"/>
    <w:rsid w:val="00F04FDA"/>
    <w:rsid w:val="00F07323"/>
    <w:rsid w:val="00F153FC"/>
    <w:rsid w:val="00F24CA1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3260"/>
    <w:rsid w:val="00F7527D"/>
    <w:rsid w:val="00F76204"/>
    <w:rsid w:val="00F86972"/>
    <w:rsid w:val="00F87ACF"/>
    <w:rsid w:val="00F87D39"/>
    <w:rsid w:val="00F93A34"/>
    <w:rsid w:val="00F94DD7"/>
    <w:rsid w:val="00F9683A"/>
    <w:rsid w:val="00FA1EC1"/>
    <w:rsid w:val="00FB0611"/>
    <w:rsid w:val="00FB5A9A"/>
    <w:rsid w:val="00FC0EF9"/>
    <w:rsid w:val="00FC1612"/>
    <w:rsid w:val="00FC1DE2"/>
    <w:rsid w:val="00FC244D"/>
    <w:rsid w:val="00FC3056"/>
    <w:rsid w:val="00FD1537"/>
    <w:rsid w:val="00FD548E"/>
    <w:rsid w:val="00FD730F"/>
    <w:rsid w:val="00FE03E2"/>
    <w:rsid w:val="00FE2273"/>
    <w:rsid w:val="00FE24F1"/>
    <w:rsid w:val="00FE34EF"/>
    <w:rsid w:val="00FE3EF0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ACD53A45-5D57-4851-A3C3-3004D1E5F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4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E7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nathanielalexander8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13B8B-35AC-412A-9447-8C02B51CA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mmuthu n2sglobal.com</dc:creator>
  <cp:lastModifiedBy>mmuthu n2sglobal.com</cp:lastModifiedBy>
  <cp:revision>3</cp:revision>
  <cp:lastPrinted>2006-06-28T14:40:00Z</cp:lastPrinted>
  <dcterms:created xsi:type="dcterms:W3CDTF">2024-03-19T20:47:00Z</dcterms:created>
  <dcterms:modified xsi:type="dcterms:W3CDTF">2024-03-19T20:53:00Z</dcterms:modified>
</cp:coreProperties>
</file>