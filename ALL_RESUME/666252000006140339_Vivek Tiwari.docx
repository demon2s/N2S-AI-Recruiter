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BD663" w14:textId="77777777" w:rsidR="00923615" w:rsidRPr="00923615" w:rsidRDefault="00923615" w:rsidP="00923615">
      <w:pPr>
        <w:pStyle w:val="Title"/>
        <w:pBdr>
          <w:bottom w:val="single" w:sz="12" w:space="1" w:color="auto"/>
        </w:pBdr>
        <w:jc w:val="both"/>
        <w:rPr>
          <w:rFonts w:ascii="Calibri" w:hAnsi="Calibri" w:cs="Calibri"/>
          <w:caps/>
          <w:smallCaps w:val="0"/>
          <w:sz w:val="22"/>
          <w:szCs w:val="22"/>
        </w:rPr>
      </w:pPr>
      <w:r w:rsidRPr="00923615">
        <w:rPr>
          <w:rFonts w:ascii="Calibri" w:hAnsi="Calibri" w:cs="Calibri"/>
          <w:caps/>
          <w:smallCaps w:val="0"/>
          <w:sz w:val="22"/>
          <w:szCs w:val="22"/>
        </w:rPr>
        <w:t>OBJECTIVE:</w:t>
      </w:r>
    </w:p>
    <w:p w14:paraId="1D7F2B77" w14:textId="77777777" w:rsidR="00923615" w:rsidRPr="00923615" w:rsidRDefault="00923615" w:rsidP="00923615">
      <w:pPr>
        <w:pStyle w:val="NoSpacing"/>
        <w:rPr>
          <w:sz w:val="10"/>
        </w:rPr>
      </w:pPr>
    </w:p>
    <w:p w14:paraId="291FBAC2" w14:textId="584D0329" w:rsidR="00923615" w:rsidRPr="00923615" w:rsidRDefault="00923615" w:rsidP="00923615">
      <w:pPr>
        <w:pStyle w:val="NoSpacing"/>
      </w:pPr>
      <w:r w:rsidRPr="00923615">
        <w:t>Results-driven Tech Manager/Architect with over 15 years of experience in CRM development, having 9 years of experience in Salesforce applications. Proven expertise in designing, developing, and implementing Salesforce solutions using Configuration, Customization, Apex, Lightning LWC, Aura, Visualforce, and Integration. Recognized for driving successful project outcomes by collaborating with stakeholders, conducting design workshops, and delivering high-quality solutions.</w:t>
      </w:r>
    </w:p>
    <w:p w14:paraId="2BDC3A86" w14:textId="77777777" w:rsidR="00923615" w:rsidRDefault="00923615" w:rsidP="000F5EB5">
      <w:pPr>
        <w:pStyle w:val="Title"/>
        <w:pBdr>
          <w:bottom w:val="single" w:sz="12" w:space="1" w:color="auto"/>
        </w:pBdr>
        <w:jc w:val="both"/>
        <w:rPr>
          <w:rFonts w:ascii="Calibri" w:hAnsi="Calibri" w:cs="Calibri"/>
          <w:caps/>
          <w:smallCaps w:val="0"/>
          <w:sz w:val="22"/>
          <w:szCs w:val="22"/>
        </w:rPr>
      </w:pPr>
    </w:p>
    <w:p w14:paraId="336BD5E8" w14:textId="3ABE040A" w:rsidR="00AF6AFF" w:rsidRPr="000F5EB5" w:rsidRDefault="00385C3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caps/>
          <w:smallCaps w:val="0"/>
          <w:sz w:val="22"/>
          <w:szCs w:val="22"/>
        </w:rPr>
        <w:t>PROFESSIONAL SUMMARY</w:t>
      </w:r>
      <w:r w:rsidR="0070770F" w:rsidRPr="000F5EB5">
        <w:rPr>
          <w:rFonts w:ascii="Calibri" w:hAnsi="Calibri" w:cs="Calibri"/>
          <w:caps/>
          <w:smallCaps w:val="0"/>
          <w:sz w:val="22"/>
          <w:szCs w:val="22"/>
        </w:rPr>
        <w:t>:</w:t>
      </w:r>
    </w:p>
    <w:p w14:paraId="5DE9D46C" w14:textId="77777777" w:rsidR="00AF6AFF" w:rsidRPr="00A7634B" w:rsidRDefault="00AF6AFF" w:rsidP="000F5EB5">
      <w:pPr>
        <w:pStyle w:val="Title"/>
        <w:jc w:val="both"/>
        <w:rPr>
          <w:rFonts w:ascii="Calibri" w:hAnsi="Calibri" w:cs="Calibri"/>
          <w:caps/>
          <w:smallCaps w:val="0"/>
          <w:sz w:val="10"/>
          <w:szCs w:val="22"/>
        </w:rPr>
      </w:pPr>
    </w:p>
    <w:p w14:paraId="58317EB1" w14:textId="77777777" w:rsidR="00923615" w:rsidRPr="00923615" w:rsidRDefault="00923615" w:rsidP="00923615">
      <w:pPr>
        <w:pStyle w:val="NoSpacing"/>
        <w:numPr>
          <w:ilvl w:val="0"/>
          <w:numId w:val="60"/>
        </w:numPr>
      </w:pPr>
      <w:r w:rsidRPr="00923615">
        <w:t>Experience in administration, configuration, Implementation and Support of sales force CRM and sales force applications based</w:t>
      </w:r>
    </w:p>
    <w:p w14:paraId="7DD62516" w14:textId="323070D7" w:rsidR="00923615" w:rsidRPr="00923615" w:rsidRDefault="00923615" w:rsidP="00923615">
      <w:pPr>
        <w:pStyle w:val="NoSpacing"/>
        <w:numPr>
          <w:ilvl w:val="0"/>
          <w:numId w:val="60"/>
        </w:numPr>
      </w:pPr>
      <w:r w:rsidRPr="00923615">
        <w:t xml:space="preserve">Managed the entire design and technical aspects of the product, from ideation to release, ensuring on-time </w:t>
      </w:r>
      <w:r w:rsidR="0000290F" w:rsidRPr="00923615">
        <w:t>delivery</w:t>
      </w:r>
      <w:r w:rsidRPr="00923615">
        <w:t>.</w:t>
      </w:r>
    </w:p>
    <w:p w14:paraId="1B59C690" w14:textId="77777777" w:rsidR="00923615" w:rsidRPr="00923615" w:rsidRDefault="00923615" w:rsidP="00923615">
      <w:pPr>
        <w:pStyle w:val="NoSpacing"/>
        <w:numPr>
          <w:ilvl w:val="0"/>
          <w:numId w:val="60"/>
        </w:numPr>
      </w:pPr>
      <w:r w:rsidRPr="00923615">
        <w:t>Conducted Design workshops with various stakeholders from business for gathering requirements.</w:t>
      </w:r>
    </w:p>
    <w:p w14:paraId="5E2348AB" w14:textId="77777777" w:rsidR="00923615" w:rsidRPr="00923615" w:rsidRDefault="00923615" w:rsidP="00923615">
      <w:pPr>
        <w:pStyle w:val="NoSpacing"/>
        <w:numPr>
          <w:ilvl w:val="0"/>
          <w:numId w:val="60"/>
        </w:numPr>
      </w:pPr>
      <w:r w:rsidRPr="00923615">
        <w:t>Strong salesforce development experience with Apex Classes, Apex triggers, Batch Apex, Schedule Classes, Visualforce pages and integrating with external source by developing SOAP, RESTful Apex Web Services, Force.com API, SOQL and SOSL.</w:t>
      </w:r>
    </w:p>
    <w:p w14:paraId="0AA7B778" w14:textId="77777777" w:rsidR="00923615" w:rsidRPr="00923615" w:rsidRDefault="00923615" w:rsidP="00923615">
      <w:pPr>
        <w:pStyle w:val="NoSpacing"/>
        <w:numPr>
          <w:ilvl w:val="0"/>
          <w:numId w:val="60"/>
        </w:numPr>
      </w:pPr>
      <w:r w:rsidRPr="00923615">
        <w:t>Worked closely with various tracks to ensure consistency of requirements and setting right expectations for the design. Prepared High Level design and technical design documents.</w:t>
      </w:r>
    </w:p>
    <w:p w14:paraId="5F3626EC" w14:textId="77777777" w:rsidR="00923615" w:rsidRPr="00923615" w:rsidRDefault="00923615" w:rsidP="00923615">
      <w:pPr>
        <w:pStyle w:val="NoSpacing"/>
        <w:numPr>
          <w:ilvl w:val="0"/>
          <w:numId w:val="60"/>
        </w:numPr>
      </w:pPr>
      <w:r w:rsidRPr="00923615">
        <w:t>Developed Proof of Concepts and design prototypes for requirement and design validation with the stakeholders. Worked on gap analysis of requirements with upstream and downstream teams to ensure accuracy in designs.</w:t>
      </w:r>
    </w:p>
    <w:p w14:paraId="3B800BA5" w14:textId="77777777" w:rsidR="00923615" w:rsidRPr="00923615" w:rsidRDefault="00923615" w:rsidP="00923615">
      <w:pPr>
        <w:pStyle w:val="NoSpacing"/>
        <w:numPr>
          <w:ilvl w:val="0"/>
          <w:numId w:val="60"/>
        </w:numPr>
      </w:pPr>
      <w:r w:rsidRPr="00923615">
        <w:t>Demonstrated out of the box Salesforce capabilities and proposed business process changes to take full advantage of Salesforce capabilities.</w:t>
      </w:r>
    </w:p>
    <w:p w14:paraId="3A4B7F99" w14:textId="77777777" w:rsidR="00923615" w:rsidRPr="00923615" w:rsidRDefault="00923615" w:rsidP="00923615">
      <w:pPr>
        <w:pStyle w:val="NoSpacing"/>
        <w:numPr>
          <w:ilvl w:val="0"/>
          <w:numId w:val="60"/>
        </w:numPr>
      </w:pPr>
      <w:r w:rsidRPr="00923615">
        <w:t>Worked on the designing of custom objects, junction object, custom fields, formula Fields, Validation Rule, role-based page layouts, custom Tabs, custom reports, report folders, report extractions to various formats.</w:t>
      </w:r>
    </w:p>
    <w:p w14:paraId="7D6AF56F" w14:textId="77777777" w:rsidR="00923615" w:rsidRPr="00923615" w:rsidRDefault="00923615" w:rsidP="00923615">
      <w:pPr>
        <w:pStyle w:val="NoSpacing"/>
        <w:numPr>
          <w:ilvl w:val="0"/>
          <w:numId w:val="60"/>
        </w:numPr>
      </w:pPr>
      <w:r w:rsidRPr="00923615">
        <w:t>Designing and development of Lightning Aura Component, Lightning Web Component and Visual Force Pages,</w:t>
      </w:r>
    </w:p>
    <w:p w14:paraId="0B568FE6" w14:textId="77777777" w:rsidR="00923615" w:rsidRPr="00923615" w:rsidRDefault="00923615" w:rsidP="00923615">
      <w:pPr>
        <w:pStyle w:val="NoSpacing"/>
        <w:numPr>
          <w:ilvl w:val="0"/>
          <w:numId w:val="60"/>
        </w:numPr>
      </w:pPr>
      <w:r w:rsidRPr="00923615">
        <w:t>Apex Classes, Controllers &amp; Triggers, batch apex.</w:t>
      </w:r>
    </w:p>
    <w:p w14:paraId="12DB25AD" w14:textId="77777777" w:rsidR="00923615" w:rsidRPr="00923615" w:rsidRDefault="00923615" w:rsidP="00923615">
      <w:pPr>
        <w:pStyle w:val="NoSpacing"/>
        <w:numPr>
          <w:ilvl w:val="0"/>
          <w:numId w:val="60"/>
        </w:numPr>
      </w:pPr>
      <w:r w:rsidRPr="00923615">
        <w:t>Exposing Salesforce API for the consumption of other third party application.</w:t>
      </w:r>
    </w:p>
    <w:p w14:paraId="7C411D62" w14:textId="77777777" w:rsidR="00923615" w:rsidRPr="00923615" w:rsidRDefault="00923615" w:rsidP="00923615">
      <w:pPr>
        <w:pStyle w:val="NoSpacing"/>
        <w:numPr>
          <w:ilvl w:val="0"/>
          <w:numId w:val="60"/>
        </w:numPr>
      </w:pPr>
      <w:r w:rsidRPr="00923615">
        <w:t>Experience in Salesforce Integration with other application using REST/SOAP.</w:t>
      </w:r>
    </w:p>
    <w:p w14:paraId="69113A00" w14:textId="77777777" w:rsidR="00923615" w:rsidRPr="00923615" w:rsidRDefault="00923615" w:rsidP="00923615">
      <w:pPr>
        <w:pStyle w:val="NoSpacing"/>
        <w:numPr>
          <w:ilvl w:val="0"/>
          <w:numId w:val="60"/>
        </w:numPr>
      </w:pPr>
      <w:r w:rsidRPr="00923615">
        <w:t>Extensive knowledge in managed package development. Have a good understanding about all the norms and best practices which are needed for Salesforce managed package creation.</w:t>
      </w:r>
    </w:p>
    <w:p w14:paraId="54EB0683" w14:textId="77777777" w:rsidR="00923615" w:rsidRPr="00923615" w:rsidRDefault="00923615" w:rsidP="00923615">
      <w:pPr>
        <w:pStyle w:val="NoSpacing"/>
        <w:numPr>
          <w:ilvl w:val="0"/>
          <w:numId w:val="60"/>
        </w:numPr>
      </w:pPr>
      <w:r w:rsidRPr="00923615">
        <w:t>Design/Development of Lightning Flow, Workflows, and Approval Processes, field updates, and Email generation according to application requirements.</w:t>
      </w:r>
    </w:p>
    <w:p w14:paraId="5765BABC" w14:textId="77777777" w:rsidR="00923615" w:rsidRPr="00923615" w:rsidRDefault="00923615" w:rsidP="00923615">
      <w:pPr>
        <w:pStyle w:val="NoSpacing"/>
        <w:numPr>
          <w:ilvl w:val="0"/>
          <w:numId w:val="60"/>
        </w:numPr>
      </w:pPr>
      <w:r w:rsidRPr="00923615">
        <w:t>Implemented security and sharing rules at object, field, and record level for different users at different levels of organization. Also created various profiles and configured the permissions based on the organizational hierarchy.</w:t>
      </w:r>
    </w:p>
    <w:p w14:paraId="74B9B4C1" w14:textId="77777777" w:rsidR="00923615" w:rsidRPr="00923615" w:rsidRDefault="00923615" w:rsidP="00923615">
      <w:pPr>
        <w:pStyle w:val="NoSpacing"/>
        <w:numPr>
          <w:ilvl w:val="0"/>
          <w:numId w:val="60"/>
        </w:numPr>
      </w:pPr>
      <w:r w:rsidRPr="00923615">
        <w:t>Extensive experience in exposing Site and different salesforce component to it. Worked on Salesforce Partner portals.</w:t>
      </w:r>
    </w:p>
    <w:p w14:paraId="135856FD" w14:textId="77777777" w:rsidR="00923615" w:rsidRPr="00923615" w:rsidRDefault="00923615" w:rsidP="00923615">
      <w:pPr>
        <w:pStyle w:val="NoSpacing"/>
        <w:numPr>
          <w:ilvl w:val="0"/>
          <w:numId w:val="60"/>
        </w:numPr>
      </w:pPr>
      <w:r w:rsidRPr="00923615">
        <w:t>Used CONGA to generate Business Document for business processes using Conga Composer and conga queries.</w:t>
      </w:r>
    </w:p>
    <w:p w14:paraId="3F0DD997" w14:textId="77777777" w:rsidR="00923615" w:rsidRPr="00923615" w:rsidRDefault="00923615" w:rsidP="00923615">
      <w:pPr>
        <w:pStyle w:val="NoSpacing"/>
        <w:numPr>
          <w:ilvl w:val="0"/>
          <w:numId w:val="60"/>
        </w:numPr>
      </w:pPr>
      <w:r w:rsidRPr="00923615">
        <w:t>Deployment using Jenkins, Gearset, Salesforce dx and changeset.</w:t>
      </w:r>
    </w:p>
    <w:p w14:paraId="116139BE" w14:textId="77777777" w:rsidR="00923615" w:rsidRPr="00923615" w:rsidRDefault="00923615" w:rsidP="00923615">
      <w:pPr>
        <w:pStyle w:val="NoSpacing"/>
        <w:numPr>
          <w:ilvl w:val="0"/>
          <w:numId w:val="60"/>
        </w:numPr>
      </w:pPr>
      <w:r w:rsidRPr="00923615">
        <w:t>Unit Testing the development/configuration done for the business logic thoroughly</w:t>
      </w:r>
    </w:p>
    <w:p w14:paraId="5272BC02" w14:textId="59F0F73A" w:rsidR="00BF2407" w:rsidRPr="00923615" w:rsidRDefault="00923615" w:rsidP="00923615">
      <w:pPr>
        <w:pStyle w:val="NoSpacing"/>
        <w:numPr>
          <w:ilvl w:val="0"/>
          <w:numId w:val="60"/>
        </w:numPr>
      </w:pPr>
      <w:r w:rsidRPr="00923615">
        <w:t>Deliver Technical Design Document and Unit test scripts as part of final delivery items along with the developed/configured items.</w:t>
      </w:r>
    </w:p>
    <w:p w14:paraId="12550591" w14:textId="318AEFF3" w:rsidR="00A47770" w:rsidRPr="00A47770" w:rsidRDefault="00A47770" w:rsidP="00A47770">
      <w:pPr>
        <w:pStyle w:val="Title"/>
        <w:pBdr>
          <w:bottom w:val="single" w:sz="12" w:space="2" w:color="auto"/>
        </w:pBdr>
        <w:jc w:val="both"/>
        <w:rPr>
          <w:rFonts w:ascii="Calibri" w:hAnsi="Calibri" w:cs="Calibri"/>
          <w:caps/>
          <w:smallCaps w:val="0"/>
          <w:sz w:val="22"/>
          <w:szCs w:val="22"/>
        </w:rPr>
      </w:pPr>
      <w:r w:rsidRPr="00A47770">
        <w:rPr>
          <w:rFonts w:ascii="Calibri" w:hAnsi="Calibri" w:cs="Calibri"/>
          <w:caps/>
          <w:smallCaps w:val="0"/>
          <w:sz w:val="22"/>
          <w:szCs w:val="22"/>
        </w:rPr>
        <w:lastRenderedPageBreak/>
        <w:t>SKILLS</w:t>
      </w:r>
      <w:r>
        <w:rPr>
          <w:rFonts w:ascii="Calibri" w:hAnsi="Calibri" w:cs="Calibri"/>
          <w:caps/>
          <w:smallCaps w:val="0"/>
          <w:sz w:val="22"/>
          <w:szCs w:val="22"/>
        </w:rPr>
        <w:t>:</w:t>
      </w:r>
    </w:p>
    <w:p w14:paraId="14C5D504" w14:textId="77777777" w:rsidR="00A47770" w:rsidRPr="00A47770" w:rsidRDefault="00A47770" w:rsidP="00A47770">
      <w:pPr>
        <w:pStyle w:val="NoSpacing"/>
        <w:jc w:val="both"/>
        <w:rPr>
          <w:rFonts w:cs="Calibri"/>
          <w:sz w:val="10"/>
        </w:rPr>
      </w:pPr>
    </w:p>
    <w:p w14:paraId="1E52BF97" w14:textId="77777777" w:rsidR="00923615" w:rsidRPr="00923615" w:rsidRDefault="00923615" w:rsidP="00923615">
      <w:pPr>
        <w:pStyle w:val="NoSpacing"/>
      </w:pPr>
      <w:r w:rsidRPr="00923615">
        <w:t>Exposure to Health Care Field Service / Telecom and Banking Domain.</w:t>
      </w:r>
    </w:p>
    <w:p w14:paraId="614DF738" w14:textId="77777777" w:rsidR="00923615" w:rsidRPr="00923615" w:rsidRDefault="00923615" w:rsidP="00923615">
      <w:pPr>
        <w:pStyle w:val="NoSpacing"/>
        <w:rPr>
          <w:b/>
          <w:bCs/>
          <w:sz w:val="10"/>
        </w:rPr>
      </w:pPr>
    </w:p>
    <w:p w14:paraId="678CB6CE" w14:textId="569305AF" w:rsidR="00923615" w:rsidRPr="00923615" w:rsidRDefault="00923615" w:rsidP="00923615">
      <w:pPr>
        <w:pStyle w:val="NoSpacing"/>
      </w:pPr>
      <w:r w:rsidRPr="00923615">
        <w:rPr>
          <w:b/>
          <w:bCs/>
        </w:rPr>
        <w:t>Salesforce.com:</w:t>
      </w:r>
      <w:r w:rsidRPr="00923615">
        <w:t xml:space="preserve"> Sales Cloud, Service Cloud, Force.com: Lightning, Custom Cloud, Salesforce.com: Reporting and Analytics of Sales, Service and Custom Cloud, Salesforce.com AppExchange, Application for code backup and sub versioning within Salesforce, Community Clouds</w:t>
      </w:r>
    </w:p>
    <w:p w14:paraId="59BEF8A8" w14:textId="77777777" w:rsidR="00923615" w:rsidRPr="00923615" w:rsidRDefault="00923615" w:rsidP="00923615">
      <w:pPr>
        <w:pStyle w:val="NoSpacing"/>
        <w:rPr>
          <w:sz w:val="10"/>
        </w:rPr>
      </w:pPr>
    </w:p>
    <w:p w14:paraId="1C4DEA75" w14:textId="071207B9" w:rsidR="00923615" w:rsidRPr="00923615" w:rsidRDefault="00923615" w:rsidP="00923615">
      <w:pPr>
        <w:pStyle w:val="NoSpacing"/>
      </w:pPr>
      <w:r w:rsidRPr="00923615">
        <w:t>Service Requests and Activities, Opportunities, Quotes and Proposals and Order Management, Campaign Management, Case Management, Contract Management and Pricing, Approval, Partner Deal Registration, Data Cleansing and De-duplication, Agreements and Entitlements</w:t>
      </w:r>
    </w:p>
    <w:p w14:paraId="74CE63E2" w14:textId="77777777" w:rsidR="00923615" w:rsidRPr="00923615" w:rsidRDefault="00923615" w:rsidP="00923615">
      <w:pPr>
        <w:pStyle w:val="NoSpacing"/>
        <w:rPr>
          <w:b/>
          <w:bCs/>
          <w:sz w:val="10"/>
        </w:rPr>
      </w:pPr>
    </w:p>
    <w:p w14:paraId="74285A60" w14:textId="70F4A798" w:rsidR="00923615" w:rsidRPr="00923615" w:rsidRDefault="00923615" w:rsidP="00923615">
      <w:pPr>
        <w:pStyle w:val="NoSpacing"/>
      </w:pPr>
      <w:r w:rsidRPr="00923615">
        <w:rPr>
          <w:b/>
          <w:bCs/>
        </w:rPr>
        <w:t>SFDC Standard Object Configuration:</w:t>
      </w:r>
      <w:r w:rsidRPr="00923615">
        <w:t xml:space="preserve"> Campaigns, Leads, Accounts, Contacts, Opportunities, Price Books, Products, Assets, Contracts, Cases, Solutions, Ideas, Cases, Solutions, Ideas, Queues, Quotes and Custom Object development Field creation, Page Layout creation/editing, Related list </w:t>
      </w:r>
    </w:p>
    <w:p w14:paraId="5FA0C0D3" w14:textId="77777777" w:rsidR="00923615" w:rsidRPr="00923615" w:rsidRDefault="00923615" w:rsidP="00923615">
      <w:pPr>
        <w:pStyle w:val="NoSpacing"/>
        <w:rPr>
          <w:sz w:val="10"/>
        </w:rPr>
      </w:pPr>
    </w:p>
    <w:p w14:paraId="4B2006D7" w14:textId="2CDAC412" w:rsidR="00923615" w:rsidRPr="00923615" w:rsidRDefault="00923615" w:rsidP="00923615">
      <w:pPr>
        <w:pStyle w:val="NoSpacing"/>
      </w:pPr>
      <w:r w:rsidRPr="00923615">
        <w:t>UI Design (LWC, Lightning Component, Visual Force Pages)</w:t>
      </w:r>
    </w:p>
    <w:p w14:paraId="1C18B161" w14:textId="77777777" w:rsidR="00923615" w:rsidRPr="00923615" w:rsidRDefault="00923615" w:rsidP="00923615">
      <w:pPr>
        <w:pStyle w:val="NoSpacing"/>
        <w:rPr>
          <w:sz w:val="10"/>
        </w:rPr>
      </w:pPr>
    </w:p>
    <w:p w14:paraId="26B34A96" w14:textId="35125A23" w:rsidR="00923615" w:rsidRPr="00923615" w:rsidRDefault="00923615" w:rsidP="00923615">
      <w:pPr>
        <w:pStyle w:val="NoSpacing"/>
      </w:pPr>
      <w:r w:rsidRPr="00923615">
        <w:t>Apex Classes/Controllers, Apex Triggers, Batch Apex, SOQL, SOSL</w:t>
      </w:r>
    </w:p>
    <w:p w14:paraId="5C5D711A" w14:textId="77777777" w:rsidR="00923615" w:rsidRPr="00923615" w:rsidRDefault="00923615" w:rsidP="00923615">
      <w:pPr>
        <w:pStyle w:val="NoSpacing"/>
        <w:rPr>
          <w:sz w:val="10"/>
        </w:rPr>
      </w:pPr>
    </w:p>
    <w:p w14:paraId="47412639" w14:textId="7A59A6B5" w:rsidR="00923615" w:rsidRPr="00923615" w:rsidRDefault="00923615" w:rsidP="00923615">
      <w:pPr>
        <w:pStyle w:val="NoSpacing"/>
      </w:pPr>
      <w:r w:rsidRPr="00923615">
        <w:t>Salesforce Configuration and customization, Security and access Control, Data Modeling and Management</w:t>
      </w:r>
    </w:p>
    <w:p w14:paraId="3FB90284" w14:textId="77777777" w:rsidR="00923615" w:rsidRPr="00923615" w:rsidRDefault="00923615" w:rsidP="00923615">
      <w:pPr>
        <w:pStyle w:val="NoSpacing"/>
        <w:rPr>
          <w:sz w:val="10"/>
        </w:rPr>
      </w:pPr>
    </w:p>
    <w:p w14:paraId="431F068E" w14:textId="48439C36" w:rsidR="00A67726" w:rsidRPr="00923615" w:rsidRDefault="00923615" w:rsidP="00923615">
      <w:pPr>
        <w:pStyle w:val="NoSpacing"/>
      </w:pPr>
      <w:r w:rsidRPr="00923615">
        <w:t xml:space="preserve">Salesforce Integration (SOAP, REST etc.), Salesforce Flows, Workflow &amp; Approvals, Process </w:t>
      </w:r>
      <w:r w:rsidR="0000290F" w:rsidRPr="00923615">
        <w:t>Builder, Reports</w:t>
      </w:r>
      <w:r w:rsidRPr="00923615">
        <w:t xml:space="preserve"> &amp;Dashboards,</w:t>
      </w:r>
      <w:r w:rsidR="000E7270">
        <w:t xml:space="preserve"> </w:t>
      </w:r>
      <w:r w:rsidRPr="00923615">
        <w:t>Import/Export Data Wizard,</w:t>
      </w:r>
      <w:r w:rsidR="000E7270">
        <w:t xml:space="preserve"> </w:t>
      </w:r>
      <w:r w:rsidRPr="00923615">
        <w:t>Salesforce Sites, Communities</w:t>
      </w:r>
      <w:r w:rsidR="000E7270">
        <w:t xml:space="preserve">, </w:t>
      </w:r>
      <w:r w:rsidRPr="00923615">
        <w:t>CONGA document generation using Conga template and Conga queries.</w:t>
      </w:r>
    </w:p>
    <w:p w14:paraId="1FC09403" w14:textId="77777777" w:rsidR="00923615" w:rsidRPr="000F5EB5" w:rsidRDefault="00923615" w:rsidP="00923615">
      <w:pPr>
        <w:pStyle w:val="NoSpacing"/>
        <w:jc w:val="both"/>
        <w:rPr>
          <w:rFonts w:cs="Calibri"/>
        </w:rPr>
      </w:pPr>
    </w:p>
    <w:p w14:paraId="071844FE" w14:textId="3A15B0E2" w:rsidR="000E0C93" w:rsidRPr="000F5EB5" w:rsidRDefault="003B169E"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t>PROFESSIONAL</w:t>
      </w:r>
      <w:r w:rsidR="000E0C93" w:rsidRPr="000F5EB5">
        <w:rPr>
          <w:rFonts w:ascii="Calibri" w:hAnsi="Calibri" w:cs="Calibri"/>
          <w:caps/>
          <w:smallCaps w:val="0"/>
          <w:sz w:val="22"/>
          <w:szCs w:val="22"/>
        </w:rPr>
        <w:t xml:space="preserve"> Experience</w:t>
      </w:r>
      <w:r w:rsidR="001D2BA7" w:rsidRPr="000F5EB5">
        <w:rPr>
          <w:rFonts w:ascii="Calibri" w:hAnsi="Calibri" w:cs="Calibri"/>
          <w:caps/>
          <w:smallCaps w:val="0"/>
          <w:sz w:val="22"/>
          <w:szCs w:val="22"/>
        </w:rPr>
        <w:t>:</w:t>
      </w:r>
    </w:p>
    <w:p w14:paraId="15CEA687" w14:textId="77777777" w:rsidR="00847051" w:rsidRPr="00A7634B" w:rsidRDefault="00847051" w:rsidP="000F5EB5">
      <w:pPr>
        <w:pStyle w:val="NoSpacing"/>
        <w:jc w:val="both"/>
        <w:rPr>
          <w:rFonts w:cs="Calibri"/>
          <w:sz w:val="10"/>
        </w:rPr>
      </w:pPr>
    </w:p>
    <w:p w14:paraId="39621F3B" w14:textId="4849252F" w:rsidR="00486BF7" w:rsidRDefault="00486BF7" w:rsidP="00486BF7">
      <w:pPr>
        <w:pStyle w:val="NoSpacing"/>
        <w:rPr>
          <w:b/>
          <w:bCs/>
        </w:rPr>
      </w:pPr>
      <w:r w:rsidRPr="00486BF7">
        <w:rPr>
          <w:b/>
          <w:bCs/>
        </w:rPr>
        <w:t xml:space="preserve">Opus Consulting Solutions </w:t>
      </w:r>
      <w:r>
        <w:rPr>
          <w:b/>
          <w:bCs/>
        </w:rPr>
        <w:tab/>
      </w:r>
      <w:r>
        <w:rPr>
          <w:b/>
          <w:bCs/>
        </w:rPr>
        <w:tab/>
      </w:r>
      <w:r>
        <w:rPr>
          <w:b/>
          <w:bCs/>
        </w:rPr>
        <w:tab/>
      </w:r>
      <w:r>
        <w:rPr>
          <w:b/>
          <w:bCs/>
        </w:rPr>
        <w:tab/>
      </w:r>
      <w:r>
        <w:rPr>
          <w:b/>
          <w:bCs/>
        </w:rPr>
        <w:tab/>
      </w:r>
      <w:r>
        <w:rPr>
          <w:b/>
          <w:bCs/>
        </w:rPr>
        <w:tab/>
      </w:r>
      <w:r>
        <w:rPr>
          <w:b/>
          <w:bCs/>
        </w:rPr>
        <w:tab/>
      </w:r>
      <w:r>
        <w:rPr>
          <w:b/>
          <w:bCs/>
        </w:rPr>
        <w:tab/>
        <w:t xml:space="preserve">     </w:t>
      </w:r>
      <w:r w:rsidRPr="00486BF7">
        <w:rPr>
          <w:b/>
          <w:bCs/>
        </w:rPr>
        <w:t>Sep 2019</w:t>
      </w:r>
      <w:r>
        <w:rPr>
          <w:b/>
          <w:bCs/>
        </w:rPr>
        <w:t xml:space="preserve"> – </w:t>
      </w:r>
      <w:r w:rsidRPr="00486BF7">
        <w:rPr>
          <w:b/>
          <w:bCs/>
        </w:rPr>
        <w:t>Present</w:t>
      </w:r>
    </w:p>
    <w:p w14:paraId="3BB6367E" w14:textId="7D47CD09" w:rsidR="00923615" w:rsidRPr="00923615" w:rsidRDefault="00923615" w:rsidP="00923615">
      <w:pPr>
        <w:pStyle w:val="NoSpacing"/>
        <w:rPr>
          <w:b/>
          <w:bCs/>
        </w:rPr>
      </w:pPr>
      <w:r w:rsidRPr="00923615">
        <w:rPr>
          <w:b/>
          <w:bCs/>
        </w:rPr>
        <w:t xml:space="preserve">MerchantE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923615">
        <w:rPr>
          <w:b/>
          <w:bCs/>
        </w:rPr>
        <w:t>April 2022 – Till Date</w:t>
      </w:r>
    </w:p>
    <w:p w14:paraId="2936F5B5" w14:textId="4691C117" w:rsidR="00923615" w:rsidRPr="00923615" w:rsidRDefault="00923615" w:rsidP="00923615">
      <w:pPr>
        <w:pStyle w:val="NoSpacing"/>
        <w:rPr>
          <w:b/>
          <w:bCs/>
        </w:rPr>
      </w:pPr>
      <w:r w:rsidRPr="00923615">
        <w:rPr>
          <w:b/>
          <w:bCs/>
        </w:rPr>
        <w:t>Salesforce Architect / Lead Developer / Tech Manager</w:t>
      </w:r>
    </w:p>
    <w:p w14:paraId="1ABC39D1" w14:textId="77777777" w:rsidR="00923615" w:rsidRPr="00923615" w:rsidRDefault="00923615" w:rsidP="00923615">
      <w:pPr>
        <w:pStyle w:val="NoSpacing"/>
        <w:rPr>
          <w:sz w:val="10"/>
        </w:rPr>
      </w:pPr>
    </w:p>
    <w:p w14:paraId="3C7CEE75" w14:textId="15207F31" w:rsidR="00923615" w:rsidRPr="00923615" w:rsidRDefault="00923615" w:rsidP="00923615">
      <w:pPr>
        <w:pStyle w:val="NoSpacing"/>
        <w:rPr>
          <w:b/>
          <w:bCs/>
        </w:rPr>
      </w:pPr>
      <w:r w:rsidRPr="00923615">
        <w:rPr>
          <w:b/>
          <w:bCs/>
        </w:rPr>
        <w:t>Project Details:</w:t>
      </w:r>
    </w:p>
    <w:p w14:paraId="1FD4BFD8" w14:textId="77777777" w:rsidR="00923615" w:rsidRPr="00923615" w:rsidRDefault="00923615" w:rsidP="00923615">
      <w:pPr>
        <w:pStyle w:val="NoSpacing"/>
        <w:numPr>
          <w:ilvl w:val="0"/>
          <w:numId w:val="61"/>
        </w:numPr>
      </w:pPr>
      <w:r w:rsidRPr="00923615">
        <w:t>As a Salesforce Architect at ME, my project was focused on enabling the business to onboard the customers using the Sales application.</w:t>
      </w:r>
    </w:p>
    <w:p w14:paraId="3FD083EE" w14:textId="77777777" w:rsidR="00923615" w:rsidRPr="00923615" w:rsidRDefault="00923615" w:rsidP="00923615">
      <w:pPr>
        <w:pStyle w:val="NoSpacing"/>
        <w:numPr>
          <w:ilvl w:val="0"/>
          <w:numId w:val="61"/>
        </w:numPr>
      </w:pPr>
      <w:r w:rsidRPr="00923615">
        <w:t>Perform customer verification with the help of third party application using different mechanism available for integration in Salesforce. Application is consuming third party API to get this verification done.</w:t>
      </w:r>
    </w:p>
    <w:p w14:paraId="3D621FB9" w14:textId="77777777" w:rsidR="00923615" w:rsidRPr="00923615" w:rsidRDefault="00923615" w:rsidP="00923615">
      <w:pPr>
        <w:pStyle w:val="NoSpacing"/>
        <w:numPr>
          <w:ilvl w:val="0"/>
          <w:numId w:val="61"/>
        </w:numPr>
      </w:pPr>
      <w:r w:rsidRPr="00923615">
        <w:t>Development and enhancement of the application with the help of LWC, Aura and VF so that information can be captured in more structured way which does make sense to business.</w:t>
      </w:r>
    </w:p>
    <w:p w14:paraId="7867C303" w14:textId="77777777" w:rsidR="00923615" w:rsidRPr="00923615" w:rsidRDefault="00923615" w:rsidP="00923615">
      <w:pPr>
        <w:pStyle w:val="NoSpacing"/>
        <w:numPr>
          <w:ilvl w:val="0"/>
          <w:numId w:val="61"/>
        </w:numPr>
      </w:pPr>
      <w:r w:rsidRPr="00923615">
        <w:t>Exposing REST API within the application so that Partners and customer applications to enable the customer and partner to actively participate in day to day business.</w:t>
      </w:r>
    </w:p>
    <w:p w14:paraId="1E518205" w14:textId="77777777" w:rsidR="00923615" w:rsidRPr="00923615" w:rsidRDefault="00923615" w:rsidP="00923615">
      <w:pPr>
        <w:pStyle w:val="NoSpacing"/>
        <w:rPr>
          <w:b/>
          <w:bCs/>
          <w:sz w:val="10"/>
        </w:rPr>
      </w:pPr>
    </w:p>
    <w:p w14:paraId="3FB13CE1" w14:textId="278E6F53" w:rsidR="00923615" w:rsidRPr="00923615" w:rsidRDefault="00923615" w:rsidP="00923615">
      <w:pPr>
        <w:pStyle w:val="NoSpacing"/>
        <w:rPr>
          <w:b/>
          <w:bCs/>
        </w:rPr>
      </w:pPr>
      <w:r w:rsidRPr="00923615">
        <w:rPr>
          <w:b/>
          <w:bCs/>
        </w:rPr>
        <w:t>Responsibilities:</w:t>
      </w:r>
    </w:p>
    <w:p w14:paraId="0D796812" w14:textId="77777777" w:rsidR="00923615" w:rsidRPr="00923615" w:rsidRDefault="00923615" w:rsidP="00923615">
      <w:pPr>
        <w:pStyle w:val="NoSpacing"/>
        <w:numPr>
          <w:ilvl w:val="0"/>
          <w:numId w:val="62"/>
        </w:numPr>
      </w:pPr>
      <w:r w:rsidRPr="00923615">
        <w:t>Conducted Design workshops with various stakeholders from business for gathering requirements.</w:t>
      </w:r>
    </w:p>
    <w:p w14:paraId="059A3656" w14:textId="77777777" w:rsidR="00923615" w:rsidRPr="00923615" w:rsidRDefault="00923615" w:rsidP="00923615">
      <w:pPr>
        <w:pStyle w:val="NoSpacing"/>
        <w:numPr>
          <w:ilvl w:val="0"/>
          <w:numId w:val="62"/>
        </w:numPr>
      </w:pPr>
      <w:r w:rsidRPr="00923615">
        <w:t>Worked closely with various tracks to ensure consistency of requirements and setting right expectations for the design. Prepared High Level design and technical design documents.</w:t>
      </w:r>
    </w:p>
    <w:p w14:paraId="082332C6" w14:textId="77777777" w:rsidR="00923615" w:rsidRPr="00923615" w:rsidRDefault="00923615" w:rsidP="00923615">
      <w:pPr>
        <w:pStyle w:val="NoSpacing"/>
        <w:numPr>
          <w:ilvl w:val="0"/>
          <w:numId w:val="62"/>
        </w:numPr>
      </w:pPr>
      <w:r w:rsidRPr="00923615">
        <w:t>Developed Proof of Concepts and design prototypes for requirement and design validation with the stakeholders. Worked on gap analysis of requirements with upstream and downstream teams to ensure accuracy in designs.</w:t>
      </w:r>
    </w:p>
    <w:p w14:paraId="495F8BE1" w14:textId="77777777" w:rsidR="00923615" w:rsidRPr="00923615" w:rsidRDefault="00923615" w:rsidP="00923615">
      <w:pPr>
        <w:pStyle w:val="NoSpacing"/>
        <w:numPr>
          <w:ilvl w:val="0"/>
          <w:numId w:val="62"/>
        </w:numPr>
      </w:pPr>
      <w:r w:rsidRPr="00923615">
        <w:t>Demonstrated out of the box Salesforce capabilities and proposed business process changes to take full advantage of Salesforce capabilities.</w:t>
      </w:r>
    </w:p>
    <w:p w14:paraId="7186082F" w14:textId="77777777" w:rsidR="00923615" w:rsidRPr="00923615" w:rsidRDefault="00923615" w:rsidP="00923615">
      <w:pPr>
        <w:pStyle w:val="NoSpacing"/>
        <w:numPr>
          <w:ilvl w:val="0"/>
          <w:numId w:val="62"/>
        </w:numPr>
      </w:pPr>
      <w:r w:rsidRPr="00923615">
        <w:t>Assist team with developing prototype for demonstration, as well as managing and completing system configurations and setting up users.</w:t>
      </w:r>
    </w:p>
    <w:p w14:paraId="3DF4DDEC" w14:textId="77777777" w:rsidR="00923615" w:rsidRPr="00923615" w:rsidRDefault="00923615" w:rsidP="00923615">
      <w:pPr>
        <w:pStyle w:val="NoSpacing"/>
        <w:numPr>
          <w:ilvl w:val="0"/>
          <w:numId w:val="62"/>
        </w:numPr>
      </w:pPr>
      <w:r w:rsidRPr="00923615">
        <w:t>Used SOQL, Salesforce Platform, Workbench, and Developer consoler for development and testing work</w:t>
      </w:r>
    </w:p>
    <w:p w14:paraId="75F28178" w14:textId="77777777" w:rsidR="00923615" w:rsidRPr="00923615" w:rsidRDefault="00923615" w:rsidP="00923615">
      <w:pPr>
        <w:pStyle w:val="NoSpacing"/>
        <w:numPr>
          <w:ilvl w:val="0"/>
          <w:numId w:val="62"/>
        </w:numPr>
      </w:pPr>
      <w:r w:rsidRPr="00923615">
        <w:lastRenderedPageBreak/>
        <w:t>Initiate drafting High Level Design Document and Technical Design Document, and keep updating the same along with ongoing prototype development.</w:t>
      </w:r>
    </w:p>
    <w:p w14:paraId="735DD785" w14:textId="77777777" w:rsidR="00923615" w:rsidRPr="00923615" w:rsidRDefault="00923615" w:rsidP="00923615">
      <w:pPr>
        <w:pStyle w:val="NoSpacing"/>
        <w:numPr>
          <w:ilvl w:val="0"/>
          <w:numId w:val="62"/>
        </w:numPr>
      </w:pPr>
      <w:r w:rsidRPr="00923615">
        <w:t xml:space="preserve">Work with team to develop a product to meet Business Expectations, conduct frequent demo sessions with Stake holders to know their views and sense the direction of development. </w:t>
      </w:r>
    </w:p>
    <w:p w14:paraId="7221FE20" w14:textId="77777777" w:rsidR="00923615" w:rsidRPr="00923615" w:rsidRDefault="00923615" w:rsidP="00923615">
      <w:pPr>
        <w:pStyle w:val="NoSpacing"/>
        <w:numPr>
          <w:ilvl w:val="0"/>
          <w:numId w:val="62"/>
        </w:numPr>
      </w:pPr>
      <w:r w:rsidRPr="00923615">
        <w:t xml:space="preserve">Usual responsibilities include assisting team in setting up security model, UI screens via out of the box or custom development, planning integration, testing, and deployment strategies.  </w:t>
      </w:r>
    </w:p>
    <w:p w14:paraId="1D1F18B9" w14:textId="77777777" w:rsidR="00923615" w:rsidRPr="00923615" w:rsidRDefault="00923615" w:rsidP="00923615">
      <w:pPr>
        <w:pStyle w:val="NoSpacing"/>
        <w:numPr>
          <w:ilvl w:val="0"/>
          <w:numId w:val="62"/>
        </w:numPr>
      </w:pPr>
      <w:r w:rsidRPr="00923615">
        <w:t>Worked on the designing of custom objects, custom fields, role based page layouts, custom Tabs, custom reports, report folders, report extractions to various formats, design of Visual Force Pages, Dashboards, Apex Classes, Controllers &amp; Triggers, and various other components as per the client and application requirements.</w:t>
      </w:r>
    </w:p>
    <w:p w14:paraId="4D0437DD" w14:textId="77777777" w:rsidR="00923615" w:rsidRPr="00923615" w:rsidRDefault="00923615" w:rsidP="00923615">
      <w:pPr>
        <w:pStyle w:val="NoSpacing"/>
        <w:numPr>
          <w:ilvl w:val="0"/>
          <w:numId w:val="62"/>
        </w:numPr>
      </w:pPr>
      <w:r w:rsidRPr="00923615">
        <w:t>Development/Design of business process automation/customization using of LWC or aura component.</w:t>
      </w:r>
    </w:p>
    <w:p w14:paraId="35DFFE24" w14:textId="77777777" w:rsidR="00923615" w:rsidRPr="00923615" w:rsidRDefault="00923615" w:rsidP="00923615">
      <w:pPr>
        <w:pStyle w:val="NoSpacing"/>
        <w:numPr>
          <w:ilvl w:val="0"/>
          <w:numId w:val="62"/>
        </w:numPr>
      </w:pPr>
      <w:r w:rsidRPr="00923615">
        <w:t>Development/Design of the automation to generate CONGA document using Conga Queries.</w:t>
      </w:r>
    </w:p>
    <w:p w14:paraId="6D257149" w14:textId="77777777" w:rsidR="00923615" w:rsidRPr="00923615" w:rsidRDefault="00923615" w:rsidP="00923615">
      <w:pPr>
        <w:pStyle w:val="NoSpacing"/>
        <w:numPr>
          <w:ilvl w:val="0"/>
          <w:numId w:val="62"/>
        </w:numPr>
      </w:pPr>
      <w:r w:rsidRPr="00923615">
        <w:t>Design/Development of the REST API based on Partners need so that opportunities can pushed by them and enable them to participate in business activily.</w:t>
      </w:r>
    </w:p>
    <w:p w14:paraId="5077DEED" w14:textId="77777777" w:rsidR="00923615" w:rsidRPr="00923615" w:rsidRDefault="00923615" w:rsidP="00923615">
      <w:pPr>
        <w:pStyle w:val="NoSpacing"/>
        <w:numPr>
          <w:ilvl w:val="0"/>
          <w:numId w:val="62"/>
        </w:numPr>
      </w:pPr>
      <w:r w:rsidRPr="00923615">
        <w:t>Maintenance of Experience Cloud both customer and partner.</w:t>
      </w:r>
    </w:p>
    <w:p w14:paraId="21B00909" w14:textId="77777777" w:rsidR="00923615" w:rsidRPr="00923615" w:rsidRDefault="00923615" w:rsidP="00923615">
      <w:pPr>
        <w:pStyle w:val="NoSpacing"/>
      </w:pPr>
    </w:p>
    <w:p w14:paraId="60C61D26" w14:textId="67BA39B4" w:rsidR="00923615" w:rsidRPr="00923615" w:rsidRDefault="00923615" w:rsidP="00923615">
      <w:pPr>
        <w:pStyle w:val="NoSpacing"/>
        <w:rPr>
          <w:b/>
          <w:bCs/>
        </w:rPr>
      </w:pPr>
      <w:r w:rsidRPr="00923615">
        <w:rPr>
          <w:b/>
          <w:bCs/>
        </w:rPr>
        <w:t>FTB (First Tennessee bank)</w:t>
      </w:r>
      <w:r w:rsidRPr="00923615">
        <w:rPr>
          <w:b/>
          <w:bCs/>
        </w:rPr>
        <w:tab/>
      </w:r>
      <w:r w:rsidRPr="00923615">
        <w:rPr>
          <w:b/>
          <w:bCs/>
        </w:rPr>
        <w:tab/>
      </w:r>
      <w:r w:rsidRPr="00923615">
        <w:rPr>
          <w:b/>
          <w:bCs/>
        </w:rPr>
        <w:tab/>
      </w:r>
      <w:r>
        <w:rPr>
          <w:b/>
          <w:bCs/>
        </w:rPr>
        <w:tab/>
      </w:r>
      <w:r>
        <w:rPr>
          <w:b/>
          <w:bCs/>
        </w:rPr>
        <w:tab/>
      </w:r>
      <w:r>
        <w:rPr>
          <w:b/>
          <w:bCs/>
        </w:rPr>
        <w:tab/>
      </w:r>
      <w:r>
        <w:rPr>
          <w:b/>
          <w:bCs/>
        </w:rPr>
        <w:tab/>
        <w:t xml:space="preserve">             Sept </w:t>
      </w:r>
      <w:r w:rsidRPr="00923615">
        <w:rPr>
          <w:b/>
          <w:bCs/>
        </w:rPr>
        <w:t>2019 – April 2022</w:t>
      </w:r>
    </w:p>
    <w:p w14:paraId="49AA40E4" w14:textId="77777777" w:rsidR="00923615" w:rsidRPr="00923615" w:rsidRDefault="00923615" w:rsidP="00923615">
      <w:pPr>
        <w:pStyle w:val="NoSpacing"/>
        <w:rPr>
          <w:b/>
          <w:bCs/>
        </w:rPr>
      </w:pPr>
      <w:r w:rsidRPr="00923615">
        <w:rPr>
          <w:b/>
          <w:bCs/>
        </w:rPr>
        <w:t>Salesforce Architect / Lead Developer / Tech Manager</w:t>
      </w:r>
    </w:p>
    <w:p w14:paraId="40D5A23B" w14:textId="77777777" w:rsidR="00923615" w:rsidRPr="00923615" w:rsidRDefault="00923615" w:rsidP="00923615">
      <w:pPr>
        <w:pStyle w:val="NoSpacing"/>
        <w:rPr>
          <w:b/>
          <w:bCs/>
          <w:sz w:val="10"/>
        </w:rPr>
      </w:pPr>
    </w:p>
    <w:p w14:paraId="16C409B9" w14:textId="23885946" w:rsidR="00923615" w:rsidRPr="00923615" w:rsidRDefault="00923615" w:rsidP="00923615">
      <w:pPr>
        <w:pStyle w:val="NoSpacing"/>
        <w:rPr>
          <w:b/>
          <w:bCs/>
        </w:rPr>
      </w:pPr>
      <w:r w:rsidRPr="00923615">
        <w:rPr>
          <w:b/>
          <w:bCs/>
        </w:rPr>
        <w:t>Project Details:</w:t>
      </w:r>
    </w:p>
    <w:p w14:paraId="79B5C563" w14:textId="77777777" w:rsidR="00923615" w:rsidRPr="00923615" w:rsidRDefault="00923615" w:rsidP="00923615">
      <w:pPr>
        <w:pStyle w:val="NoSpacing"/>
        <w:numPr>
          <w:ilvl w:val="0"/>
          <w:numId w:val="63"/>
        </w:numPr>
      </w:pPr>
      <w:r w:rsidRPr="00923615">
        <w:t>As a Salesforce Architect at FTB, my project was focused on enabling the call center user to effectively help the customer during a service call.</w:t>
      </w:r>
    </w:p>
    <w:p w14:paraId="4D62563C" w14:textId="77777777" w:rsidR="00923615" w:rsidRPr="00923615" w:rsidRDefault="00923615" w:rsidP="00923615">
      <w:pPr>
        <w:pStyle w:val="NoSpacing"/>
        <w:numPr>
          <w:ilvl w:val="0"/>
          <w:numId w:val="63"/>
        </w:numPr>
      </w:pPr>
      <w:r w:rsidRPr="00923615">
        <w:t>Considering the nature of project, information was not being stored in Salesforce and we were using SOAP to get the details real time from other system.</w:t>
      </w:r>
    </w:p>
    <w:p w14:paraId="50930B98" w14:textId="77777777" w:rsidR="00923615" w:rsidRPr="00923615" w:rsidRDefault="00923615" w:rsidP="00923615">
      <w:pPr>
        <w:pStyle w:val="NoSpacing"/>
        <w:numPr>
          <w:ilvl w:val="0"/>
          <w:numId w:val="63"/>
        </w:numPr>
      </w:pPr>
      <w:r w:rsidRPr="00923615">
        <w:t>Salesforce Lightning flow were being used extensively with Actions and recommendation to expose all the process for end user.</w:t>
      </w:r>
    </w:p>
    <w:p w14:paraId="3430B138" w14:textId="77777777" w:rsidR="00923615" w:rsidRPr="00923615" w:rsidRDefault="00923615" w:rsidP="00923615">
      <w:pPr>
        <w:pStyle w:val="NoSpacing"/>
        <w:numPr>
          <w:ilvl w:val="0"/>
          <w:numId w:val="63"/>
        </w:numPr>
      </w:pPr>
      <w:r w:rsidRPr="00923615">
        <w:t>Development and enhancement of the application with the help of LWC, Aura and VF so that information can be captured in more structured way which does make sense to business.</w:t>
      </w:r>
    </w:p>
    <w:p w14:paraId="6E06EEE8" w14:textId="77777777" w:rsidR="00923615" w:rsidRPr="00923615" w:rsidRDefault="00923615" w:rsidP="00923615">
      <w:pPr>
        <w:pStyle w:val="NoSpacing"/>
        <w:rPr>
          <w:b/>
          <w:bCs/>
          <w:sz w:val="10"/>
        </w:rPr>
      </w:pPr>
    </w:p>
    <w:p w14:paraId="4B0B7381" w14:textId="338E1D4D" w:rsidR="00923615" w:rsidRPr="00923615" w:rsidRDefault="00923615" w:rsidP="00923615">
      <w:pPr>
        <w:pStyle w:val="NoSpacing"/>
        <w:rPr>
          <w:b/>
          <w:bCs/>
        </w:rPr>
      </w:pPr>
      <w:r w:rsidRPr="00923615">
        <w:rPr>
          <w:b/>
          <w:bCs/>
        </w:rPr>
        <w:t>Responsibilities:</w:t>
      </w:r>
    </w:p>
    <w:p w14:paraId="115B049E" w14:textId="77777777" w:rsidR="00923615" w:rsidRPr="00923615" w:rsidRDefault="00923615" w:rsidP="00923615">
      <w:pPr>
        <w:pStyle w:val="NoSpacing"/>
        <w:numPr>
          <w:ilvl w:val="0"/>
          <w:numId w:val="64"/>
        </w:numPr>
      </w:pPr>
      <w:r w:rsidRPr="00923615">
        <w:t>Design/Development of business process automation so that Client can support their customer without storing crucial financial data on salesforce Side.</w:t>
      </w:r>
    </w:p>
    <w:p w14:paraId="6BCCD253" w14:textId="77777777" w:rsidR="00923615" w:rsidRPr="00923615" w:rsidRDefault="00923615" w:rsidP="00923615">
      <w:pPr>
        <w:pStyle w:val="NoSpacing"/>
        <w:numPr>
          <w:ilvl w:val="0"/>
          <w:numId w:val="64"/>
        </w:numPr>
      </w:pPr>
      <w:r w:rsidRPr="00923615">
        <w:t>Enabled Call Center user by automation of business process using Lightning Flow, Aura and LWC.</w:t>
      </w:r>
    </w:p>
    <w:p w14:paraId="2BADAB72" w14:textId="77777777" w:rsidR="00923615" w:rsidRPr="00923615" w:rsidRDefault="00923615" w:rsidP="00923615">
      <w:pPr>
        <w:pStyle w:val="NoSpacing"/>
        <w:numPr>
          <w:ilvl w:val="0"/>
          <w:numId w:val="64"/>
        </w:numPr>
      </w:pPr>
      <w:r w:rsidRPr="00923615">
        <w:t>Integration using SOAP API to fetch the customer data based on different request.</w:t>
      </w:r>
    </w:p>
    <w:p w14:paraId="40970077" w14:textId="77777777" w:rsidR="00923615" w:rsidRPr="00923615" w:rsidRDefault="00923615" w:rsidP="00923615">
      <w:pPr>
        <w:pStyle w:val="NoSpacing"/>
        <w:numPr>
          <w:ilvl w:val="0"/>
          <w:numId w:val="64"/>
        </w:numPr>
      </w:pPr>
      <w:r w:rsidRPr="00923615">
        <w:t>Design and development of the complex integration job with multiple callouts so that Call Center user can see the relevant information in single window.</w:t>
      </w:r>
    </w:p>
    <w:p w14:paraId="7BF9BD14" w14:textId="77777777" w:rsidR="00923615" w:rsidRPr="00923615" w:rsidRDefault="00923615" w:rsidP="00923615">
      <w:pPr>
        <w:pStyle w:val="NoSpacing"/>
        <w:numPr>
          <w:ilvl w:val="0"/>
          <w:numId w:val="64"/>
        </w:numPr>
      </w:pPr>
      <w:r w:rsidRPr="00923615">
        <w:t>Exposed the business process flow as Actions and recommendations so that user can search about the available flows and initiate them based on their need.</w:t>
      </w:r>
    </w:p>
    <w:p w14:paraId="36D79F07" w14:textId="77777777" w:rsidR="00923615" w:rsidRPr="00923615" w:rsidRDefault="00923615" w:rsidP="00923615">
      <w:pPr>
        <w:pStyle w:val="NoSpacing"/>
        <w:numPr>
          <w:ilvl w:val="0"/>
          <w:numId w:val="64"/>
        </w:numPr>
      </w:pPr>
      <w:r w:rsidRPr="00923615">
        <w:t>Automation of the business process based on the email communication with customer.</w:t>
      </w:r>
    </w:p>
    <w:p w14:paraId="08FCA5A4" w14:textId="77777777" w:rsidR="00923615" w:rsidRPr="00923615" w:rsidRDefault="00923615" w:rsidP="00923615">
      <w:pPr>
        <w:pStyle w:val="NoSpacing"/>
        <w:numPr>
          <w:ilvl w:val="0"/>
          <w:numId w:val="64"/>
        </w:numPr>
      </w:pPr>
      <w:r w:rsidRPr="00923615">
        <w:t>Development and design of LWC and Aura component.</w:t>
      </w:r>
    </w:p>
    <w:p w14:paraId="5F6B2CBD" w14:textId="77777777" w:rsidR="00923615" w:rsidRPr="00923615" w:rsidRDefault="00923615" w:rsidP="00923615">
      <w:pPr>
        <w:pStyle w:val="NoSpacing"/>
        <w:numPr>
          <w:ilvl w:val="0"/>
          <w:numId w:val="64"/>
        </w:numPr>
      </w:pPr>
      <w:r w:rsidRPr="00923615">
        <w:t>Business process automation using lightning flow, Process builder and Apex Trigger.</w:t>
      </w:r>
    </w:p>
    <w:p w14:paraId="2DA0364A" w14:textId="77777777" w:rsidR="00923615" w:rsidRPr="00923615" w:rsidRDefault="00923615" w:rsidP="00923615">
      <w:pPr>
        <w:pStyle w:val="NoSpacing"/>
        <w:numPr>
          <w:ilvl w:val="0"/>
          <w:numId w:val="64"/>
        </w:numPr>
      </w:pPr>
      <w:r w:rsidRPr="00923615">
        <w:t>Analysis of different data requirement and develop asynchronous jobs using Batch Apex.</w:t>
      </w:r>
    </w:p>
    <w:p w14:paraId="764F705F" w14:textId="77777777" w:rsidR="00923615" w:rsidRPr="00923615" w:rsidRDefault="00923615" w:rsidP="00923615">
      <w:pPr>
        <w:pStyle w:val="NoSpacing"/>
        <w:numPr>
          <w:ilvl w:val="0"/>
          <w:numId w:val="64"/>
        </w:numPr>
      </w:pPr>
      <w:r w:rsidRPr="00923615">
        <w:t>Conducted Design workshops with various stakeholders from business for gathering requirements.</w:t>
      </w:r>
    </w:p>
    <w:p w14:paraId="6096F541" w14:textId="77777777" w:rsidR="00923615" w:rsidRPr="00923615" w:rsidRDefault="00923615" w:rsidP="00923615">
      <w:pPr>
        <w:pStyle w:val="NoSpacing"/>
        <w:numPr>
          <w:ilvl w:val="0"/>
          <w:numId w:val="64"/>
        </w:numPr>
      </w:pPr>
      <w:r w:rsidRPr="00923615">
        <w:t>Prepare High Level Design document to bridge the gap between Stakeholders and Developers</w:t>
      </w:r>
    </w:p>
    <w:p w14:paraId="1A4BAB7D" w14:textId="77777777" w:rsidR="00923615" w:rsidRPr="00923615" w:rsidRDefault="00923615" w:rsidP="00923615">
      <w:pPr>
        <w:pStyle w:val="NoSpacing"/>
        <w:numPr>
          <w:ilvl w:val="0"/>
          <w:numId w:val="64"/>
        </w:numPr>
      </w:pPr>
      <w:r w:rsidRPr="00923615">
        <w:t>Demonstrated out of the box Salesforce capabilities and proposed business process changes to take full advantage of Salesforce capabilities.</w:t>
      </w:r>
    </w:p>
    <w:p w14:paraId="63FE8AF6" w14:textId="77777777" w:rsidR="00923615" w:rsidRPr="00923615" w:rsidRDefault="00923615" w:rsidP="00923615">
      <w:pPr>
        <w:pStyle w:val="NoSpacing"/>
        <w:numPr>
          <w:ilvl w:val="0"/>
          <w:numId w:val="64"/>
        </w:numPr>
      </w:pPr>
      <w:r w:rsidRPr="00923615">
        <w:t>Assist team with developing prototype for demonstration, as well as managing and completing system configurations and setting up users.</w:t>
      </w:r>
    </w:p>
    <w:p w14:paraId="3725F42E" w14:textId="77777777" w:rsidR="00923615" w:rsidRPr="00923615" w:rsidRDefault="00923615" w:rsidP="00923615">
      <w:pPr>
        <w:pStyle w:val="NoSpacing"/>
        <w:numPr>
          <w:ilvl w:val="0"/>
          <w:numId w:val="64"/>
        </w:numPr>
      </w:pPr>
      <w:r w:rsidRPr="00923615">
        <w:t xml:space="preserve">Help and guide the development team with their technical challenges and provide solutions. </w:t>
      </w:r>
    </w:p>
    <w:p w14:paraId="4615695E" w14:textId="77777777" w:rsidR="00923615" w:rsidRPr="00923615" w:rsidRDefault="00923615" w:rsidP="00923615">
      <w:pPr>
        <w:pStyle w:val="NoSpacing"/>
        <w:numPr>
          <w:ilvl w:val="0"/>
          <w:numId w:val="64"/>
        </w:numPr>
      </w:pPr>
      <w:r w:rsidRPr="00923615">
        <w:t xml:space="preserve">Ensure the Data security with the help of available salesforce security mechanism considering the sensitive customer information. </w:t>
      </w:r>
    </w:p>
    <w:p w14:paraId="3E782120" w14:textId="77777777" w:rsidR="00923615" w:rsidRPr="00923615" w:rsidRDefault="00923615" w:rsidP="00923615">
      <w:pPr>
        <w:pStyle w:val="NoSpacing"/>
        <w:numPr>
          <w:ilvl w:val="0"/>
          <w:numId w:val="64"/>
        </w:numPr>
      </w:pPr>
      <w:r w:rsidRPr="00923615">
        <w:lastRenderedPageBreak/>
        <w:t>Worked on the designing of custom objects, custom fields, role based page layouts, custom Tabs, custom reports, report folders, report extractions to various formats, design of Visual Force Pages, Dashboards, Apex Classes, Controllers &amp; Triggers, and various other components as per the client and application requirements.</w:t>
      </w:r>
    </w:p>
    <w:p w14:paraId="219BAAA2" w14:textId="77777777" w:rsidR="00923615" w:rsidRPr="00923615" w:rsidRDefault="00923615" w:rsidP="00923615">
      <w:pPr>
        <w:pStyle w:val="NoSpacing"/>
        <w:numPr>
          <w:ilvl w:val="0"/>
          <w:numId w:val="64"/>
        </w:numPr>
      </w:pPr>
      <w:r w:rsidRPr="00923615">
        <w:t>Development/Design of business process automation/customization using of LWC or aura component.</w:t>
      </w:r>
    </w:p>
    <w:p w14:paraId="3CA92768" w14:textId="77777777" w:rsidR="00923615" w:rsidRDefault="00923615" w:rsidP="00923615">
      <w:pPr>
        <w:pStyle w:val="NoSpacing"/>
      </w:pPr>
    </w:p>
    <w:p w14:paraId="5BF8F123" w14:textId="15B58074" w:rsidR="00923615" w:rsidRPr="00923615" w:rsidRDefault="00923615" w:rsidP="00923615">
      <w:pPr>
        <w:pStyle w:val="NoSpacing"/>
        <w:rPr>
          <w:b/>
          <w:bCs/>
        </w:rPr>
      </w:pPr>
      <w:r w:rsidRPr="00923615">
        <w:rPr>
          <w:b/>
          <w:bCs/>
        </w:rPr>
        <w:t>Verizon</w:t>
      </w:r>
      <w:r w:rsidRPr="00923615">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DF7C4A">
        <w:rPr>
          <w:b/>
          <w:bCs/>
        </w:rPr>
        <w:t xml:space="preserve">     </w:t>
      </w:r>
      <w:r w:rsidRPr="00923615">
        <w:rPr>
          <w:b/>
          <w:bCs/>
        </w:rPr>
        <w:t>June 2018</w:t>
      </w:r>
      <w:r>
        <w:rPr>
          <w:b/>
          <w:bCs/>
        </w:rPr>
        <w:t xml:space="preserve"> – </w:t>
      </w:r>
      <w:r w:rsidR="00DF7C4A">
        <w:rPr>
          <w:b/>
          <w:bCs/>
        </w:rPr>
        <w:t xml:space="preserve">Sept </w:t>
      </w:r>
      <w:r w:rsidRPr="00923615">
        <w:rPr>
          <w:b/>
          <w:bCs/>
        </w:rPr>
        <w:t>Nov 2019</w:t>
      </w:r>
    </w:p>
    <w:p w14:paraId="7A595BBA" w14:textId="345855F9" w:rsidR="00DF7C4A" w:rsidRDefault="00DF7C4A" w:rsidP="00923615">
      <w:pPr>
        <w:pStyle w:val="NoSpacing"/>
        <w:rPr>
          <w:b/>
          <w:bCs/>
        </w:rPr>
      </w:pPr>
      <w:r w:rsidRPr="00DF7C4A">
        <w:rPr>
          <w:b/>
          <w:bCs/>
        </w:rPr>
        <w:t>AgreeYa Solutions</w:t>
      </w:r>
    </w:p>
    <w:p w14:paraId="78B7862C" w14:textId="6F0DAAAB" w:rsidR="00923615" w:rsidRPr="00923615" w:rsidRDefault="00923615" w:rsidP="00923615">
      <w:pPr>
        <w:pStyle w:val="NoSpacing"/>
        <w:rPr>
          <w:b/>
          <w:bCs/>
        </w:rPr>
      </w:pPr>
      <w:r w:rsidRPr="00923615">
        <w:rPr>
          <w:b/>
          <w:bCs/>
        </w:rPr>
        <w:t>Application: Salesforce Sales</w:t>
      </w:r>
    </w:p>
    <w:p w14:paraId="19BA11E9" w14:textId="139836DD" w:rsidR="00923615" w:rsidRPr="00923615" w:rsidRDefault="00923615" w:rsidP="00923615">
      <w:pPr>
        <w:pStyle w:val="NoSpacing"/>
        <w:rPr>
          <w:b/>
          <w:bCs/>
        </w:rPr>
      </w:pPr>
      <w:r w:rsidRPr="00923615">
        <w:rPr>
          <w:b/>
          <w:bCs/>
        </w:rPr>
        <w:t>Salesforce Developer</w:t>
      </w:r>
    </w:p>
    <w:p w14:paraId="55746F28" w14:textId="77777777" w:rsidR="00923615" w:rsidRPr="00923615" w:rsidRDefault="00923615" w:rsidP="00923615">
      <w:pPr>
        <w:pStyle w:val="NoSpacing"/>
        <w:rPr>
          <w:b/>
          <w:bCs/>
          <w:sz w:val="10"/>
        </w:rPr>
      </w:pPr>
    </w:p>
    <w:p w14:paraId="124DC6DA" w14:textId="517D7814" w:rsidR="00923615" w:rsidRPr="00923615" w:rsidRDefault="00923615" w:rsidP="00923615">
      <w:pPr>
        <w:pStyle w:val="NoSpacing"/>
        <w:rPr>
          <w:b/>
          <w:bCs/>
        </w:rPr>
      </w:pPr>
      <w:r w:rsidRPr="00923615">
        <w:rPr>
          <w:b/>
          <w:bCs/>
        </w:rPr>
        <w:t>Project Details:</w:t>
      </w:r>
    </w:p>
    <w:p w14:paraId="4CD25D4E" w14:textId="77777777" w:rsidR="00923615" w:rsidRPr="00923615" w:rsidRDefault="00923615" w:rsidP="00923615">
      <w:pPr>
        <w:pStyle w:val="NoSpacing"/>
        <w:numPr>
          <w:ilvl w:val="0"/>
          <w:numId w:val="65"/>
        </w:numPr>
      </w:pPr>
      <w:r w:rsidRPr="00923615">
        <w:t>This project was about to bring a Gov org up and running so that federal data can be separated from the common data.</w:t>
      </w:r>
    </w:p>
    <w:p w14:paraId="3D525772" w14:textId="77777777" w:rsidR="00923615" w:rsidRPr="00923615" w:rsidRDefault="00923615" w:rsidP="00923615">
      <w:pPr>
        <w:pStyle w:val="NoSpacing"/>
        <w:numPr>
          <w:ilvl w:val="0"/>
          <w:numId w:val="65"/>
        </w:numPr>
      </w:pPr>
      <w:r w:rsidRPr="00923615">
        <w:t>Existing Salesforce Application was about to get the Sales and Service operation running efficiently.</w:t>
      </w:r>
    </w:p>
    <w:p w14:paraId="1AF18FA7" w14:textId="77777777" w:rsidR="00923615" w:rsidRPr="00923615" w:rsidRDefault="00923615" w:rsidP="00923615">
      <w:pPr>
        <w:pStyle w:val="NoSpacing"/>
        <w:numPr>
          <w:ilvl w:val="0"/>
          <w:numId w:val="65"/>
        </w:numPr>
      </w:pPr>
      <w:r w:rsidRPr="00923615">
        <w:t>Enhancement and maintenance of the existing application</w:t>
      </w:r>
    </w:p>
    <w:p w14:paraId="4020A7F9" w14:textId="77777777" w:rsidR="00923615" w:rsidRPr="00923615" w:rsidRDefault="00923615" w:rsidP="00923615">
      <w:pPr>
        <w:pStyle w:val="NoSpacing"/>
        <w:numPr>
          <w:ilvl w:val="0"/>
          <w:numId w:val="65"/>
        </w:numPr>
      </w:pPr>
      <w:r w:rsidRPr="00923615">
        <w:t>Rest/SOAP API were extensively being used to fetch the details and for exposing API.</w:t>
      </w:r>
    </w:p>
    <w:p w14:paraId="3FD8DF09" w14:textId="77777777" w:rsidR="00923615" w:rsidRPr="00923615" w:rsidRDefault="00923615" w:rsidP="00923615">
      <w:pPr>
        <w:pStyle w:val="NoSpacing"/>
        <w:numPr>
          <w:ilvl w:val="0"/>
          <w:numId w:val="65"/>
        </w:numPr>
      </w:pPr>
      <w:r w:rsidRPr="00923615">
        <w:t>Development and enhancement of the application with the help of LWC, Aura and VF so that information can be captured in more structured way which does make sense to business.</w:t>
      </w:r>
    </w:p>
    <w:p w14:paraId="49346E76" w14:textId="77777777" w:rsidR="00923615" w:rsidRPr="00923615" w:rsidRDefault="00923615" w:rsidP="00923615">
      <w:pPr>
        <w:pStyle w:val="NoSpacing"/>
        <w:rPr>
          <w:b/>
          <w:bCs/>
          <w:sz w:val="10"/>
        </w:rPr>
      </w:pPr>
    </w:p>
    <w:p w14:paraId="7DF14577" w14:textId="72EEAB74" w:rsidR="00923615" w:rsidRPr="00923615" w:rsidRDefault="00923615" w:rsidP="00923615">
      <w:pPr>
        <w:pStyle w:val="NoSpacing"/>
        <w:rPr>
          <w:b/>
          <w:bCs/>
        </w:rPr>
      </w:pPr>
      <w:r w:rsidRPr="00923615">
        <w:rPr>
          <w:b/>
          <w:bCs/>
        </w:rPr>
        <w:t>Responsibilities:</w:t>
      </w:r>
    </w:p>
    <w:p w14:paraId="2C02E755" w14:textId="77777777" w:rsidR="00923615" w:rsidRPr="00923615" w:rsidRDefault="00923615" w:rsidP="00923615">
      <w:pPr>
        <w:pStyle w:val="NoSpacing"/>
        <w:numPr>
          <w:ilvl w:val="0"/>
          <w:numId w:val="66"/>
        </w:numPr>
      </w:pPr>
      <w:r w:rsidRPr="00923615">
        <w:t>Conduct brain storming sessions with Solution Architects, to proceed with possible design approach and data model to setup.</w:t>
      </w:r>
    </w:p>
    <w:p w14:paraId="06718086" w14:textId="77777777" w:rsidR="00923615" w:rsidRPr="00923615" w:rsidRDefault="00923615" w:rsidP="00923615">
      <w:pPr>
        <w:pStyle w:val="NoSpacing"/>
        <w:numPr>
          <w:ilvl w:val="0"/>
          <w:numId w:val="66"/>
        </w:numPr>
      </w:pPr>
      <w:r w:rsidRPr="00923615">
        <w:t>Assist team with developing prototype for demonstration, as well as managing and completing system configurations and setting up users.</w:t>
      </w:r>
    </w:p>
    <w:p w14:paraId="4B5C4396" w14:textId="77777777" w:rsidR="00923615" w:rsidRPr="00923615" w:rsidRDefault="00923615" w:rsidP="00923615">
      <w:pPr>
        <w:pStyle w:val="NoSpacing"/>
        <w:numPr>
          <w:ilvl w:val="0"/>
          <w:numId w:val="66"/>
        </w:numPr>
      </w:pPr>
      <w:r w:rsidRPr="00923615">
        <w:t>Initiate drafting High Level Design Document and Technical Design Document, and keep updating the same along with ongoing prototype development.</w:t>
      </w:r>
    </w:p>
    <w:p w14:paraId="2D99A018" w14:textId="77777777" w:rsidR="00923615" w:rsidRPr="00923615" w:rsidRDefault="00923615" w:rsidP="00923615">
      <w:pPr>
        <w:pStyle w:val="NoSpacing"/>
        <w:numPr>
          <w:ilvl w:val="0"/>
          <w:numId w:val="66"/>
        </w:numPr>
      </w:pPr>
      <w:r w:rsidRPr="00923615">
        <w:t xml:space="preserve">Work with team to develop a product to meet Business Expectations, conduct frequent demo sessions with Stake holders to know their views and sense the direction of development. </w:t>
      </w:r>
    </w:p>
    <w:p w14:paraId="799F80F2" w14:textId="77777777" w:rsidR="00923615" w:rsidRPr="00923615" w:rsidRDefault="00923615" w:rsidP="00923615">
      <w:pPr>
        <w:pStyle w:val="NoSpacing"/>
        <w:numPr>
          <w:ilvl w:val="0"/>
          <w:numId w:val="66"/>
        </w:numPr>
      </w:pPr>
      <w:r w:rsidRPr="00923615">
        <w:t xml:space="preserve">Usual responsibilities include assisting team in setting up security model, UI screens via out of the box or custom development, planning integration, testing, and deployment strategies.  </w:t>
      </w:r>
    </w:p>
    <w:p w14:paraId="7722C802" w14:textId="77777777" w:rsidR="00923615" w:rsidRPr="00923615" w:rsidRDefault="00923615" w:rsidP="00923615">
      <w:pPr>
        <w:pStyle w:val="NoSpacing"/>
        <w:numPr>
          <w:ilvl w:val="0"/>
          <w:numId w:val="66"/>
        </w:numPr>
      </w:pPr>
      <w:r w:rsidRPr="00923615">
        <w:t>Worked on the designing of custom objects, custom fields, role based page layouts, custom Tabs, custom reports, report folders, report extractions to various formats, design of Visual Force Pages, Dashboards, Apex Classes, Controllers &amp; Triggers, and various other components as per the client and application requirements.</w:t>
      </w:r>
    </w:p>
    <w:p w14:paraId="0C5FFDEC" w14:textId="77777777" w:rsidR="00923615" w:rsidRPr="00923615" w:rsidRDefault="00923615" w:rsidP="00923615">
      <w:pPr>
        <w:pStyle w:val="NoSpacing"/>
        <w:numPr>
          <w:ilvl w:val="0"/>
          <w:numId w:val="66"/>
        </w:numPr>
      </w:pPr>
      <w:r w:rsidRPr="00923615">
        <w:t>Used SOQL with in Governor Limits for data manipulation needs of the application.</w:t>
      </w:r>
    </w:p>
    <w:p w14:paraId="599D10B0" w14:textId="77777777" w:rsidR="00923615" w:rsidRPr="00923615" w:rsidRDefault="00923615" w:rsidP="00923615">
      <w:pPr>
        <w:pStyle w:val="NoSpacing"/>
        <w:numPr>
          <w:ilvl w:val="0"/>
          <w:numId w:val="66"/>
        </w:numPr>
      </w:pPr>
      <w:r w:rsidRPr="00923615">
        <w:t>Development/Design of business process automation/customization using of LWC or aura component.</w:t>
      </w:r>
    </w:p>
    <w:p w14:paraId="1318716E" w14:textId="77777777" w:rsidR="00923615" w:rsidRDefault="00923615" w:rsidP="00923615">
      <w:pPr>
        <w:pStyle w:val="NoSpacing"/>
      </w:pPr>
    </w:p>
    <w:p w14:paraId="59A84B8F" w14:textId="3C0D3EFD" w:rsidR="00923615" w:rsidRPr="00923615" w:rsidRDefault="00923615" w:rsidP="00923615">
      <w:pPr>
        <w:pStyle w:val="NoSpacing"/>
        <w:rPr>
          <w:b/>
          <w:bCs/>
        </w:rPr>
      </w:pPr>
      <w:r w:rsidRPr="00923615">
        <w:rPr>
          <w:b/>
          <w:bCs/>
        </w:rPr>
        <w:t>Hitachi</w:t>
      </w:r>
      <w:r w:rsidRPr="00923615">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923615">
        <w:rPr>
          <w:b/>
          <w:bCs/>
        </w:rPr>
        <w:t>May 2017 – Nov 2017</w:t>
      </w:r>
    </w:p>
    <w:p w14:paraId="2867915B" w14:textId="271AB087" w:rsidR="00923615" w:rsidRPr="00923615" w:rsidRDefault="00923615" w:rsidP="00923615">
      <w:pPr>
        <w:pStyle w:val="NoSpacing"/>
        <w:rPr>
          <w:b/>
          <w:bCs/>
        </w:rPr>
      </w:pPr>
      <w:r w:rsidRPr="00923615">
        <w:rPr>
          <w:b/>
          <w:bCs/>
        </w:rPr>
        <w:t>Salesforce Project Lead</w:t>
      </w:r>
    </w:p>
    <w:p w14:paraId="368407BB" w14:textId="77777777" w:rsidR="00923615" w:rsidRPr="00923615" w:rsidRDefault="00923615" w:rsidP="00923615">
      <w:pPr>
        <w:pStyle w:val="NoSpacing"/>
        <w:rPr>
          <w:b/>
          <w:bCs/>
          <w:sz w:val="10"/>
        </w:rPr>
      </w:pPr>
    </w:p>
    <w:p w14:paraId="284012D2" w14:textId="633655BC" w:rsidR="00923615" w:rsidRPr="00923615" w:rsidRDefault="00923615" w:rsidP="00923615">
      <w:pPr>
        <w:pStyle w:val="NoSpacing"/>
        <w:rPr>
          <w:b/>
          <w:bCs/>
        </w:rPr>
      </w:pPr>
      <w:r w:rsidRPr="00923615">
        <w:rPr>
          <w:b/>
          <w:bCs/>
        </w:rPr>
        <w:t>Project Details:</w:t>
      </w:r>
    </w:p>
    <w:p w14:paraId="3D1ED60F" w14:textId="77777777" w:rsidR="00923615" w:rsidRPr="00923615" w:rsidRDefault="00923615" w:rsidP="00923615">
      <w:pPr>
        <w:pStyle w:val="NoSpacing"/>
        <w:numPr>
          <w:ilvl w:val="0"/>
          <w:numId w:val="67"/>
        </w:numPr>
      </w:pPr>
      <w:r w:rsidRPr="00923615">
        <w:t>This project was about to develop and independent force.com application to support Hitachi technicians with their day to day operation.</w:t>
      </w:r>
    </w:p>
    <w:p w14:paraId="6306DA22" w14:textId="77777777" w:rsidR="00923615" w:rsidRPr="00923615" w:rsidRDefault="00923615" w:rsidP="00923615">
      <w:pPr>
        <w:pStyle w:val="NoSpacing"/>
        <w:numPr>
          <w:ilvl w:val="0"/>
          <w:numId w:val="67"/>
        </w:numPr>
      </w:pPr>
      <w:r w:rsidRPr="00923615">
        <w:t>Development/Design of data model and security of the application considering their Roles and groups.</w:t>
      </w:r>
    </w:p>
    <w:p w14:paraId="18EB3EA5" w14:textId="77777777" w:rsidR="00923615" w:rsidRPr="00923615" w:rsidRDefault="00923615" w:rsidP="00923615">
      <w:pPr>
        <w:pStyle w:val="NoSpacing"/>
        <w:numPr>
          <w:ilvl w:val="0"/>
          <w:numId w:val="67"/>
        </w:numPr>
      </w:pPr>
      <w:r w:rsidRPr="00923615">
        <w:t xml:space="preserve">Integration with bitly so that URL can be reduce and becomes easy to type as there were limitations of mobile access. </w:t>
      </w:r>
    </w:p>
    <w:p w14:paraId="13CEEFD3" w14:textId="77777777" w:rsidR="00923615" w:rsidRPr="00923615" w:rsidRDefault="00923615" w:rsidP="00923615">
      <w:pPr>
        <w:pStyle w:val="NoSpacing"/>
        <w:numPr>
          <w:ilvl w:val="0"/>
          <w:numId w:val="67"/>
        </w:numPr>
      </w:pPr>
      <w:r w:rsidRPr="00923615">
        <w:t>Automation of entire service flow from assignment to task completion so that all the aspects of process can be tracked.</w:t>
      </w:r>
    </w:p>
    <w:p w14:paraId="04D327C1" w14:textId="77777777" w:rsidR="00923615" w:rsidRPr="00923615" w:rsidRDefault="00923615" w:rsidP="00923615">
      <w:pPr>
        <w:pStyle w:val="NoSpacing"/>
        <w:numPr>
          <w:ilvl w:val="0"/>
          <w:numId w:val="67"/>
        </w:numPr>
      </w:pPr>
      <w:r w:rsidRPr="00923615">
        <w:t>Generate different report so that business can take a call to improve the overall performance.</w:t>
      </w:r>
    </w:p>
    <w:p w14:paraId="33A8D023" w14:textId="77777777" w:rsidR="00923615" w:rsidRPr="00923615" w:rsidRDefault="00923615" w:rsidP="00923615">
      <w:pPr>
        <w:pStyle w:val="NoSpacing"/>
        <w:numPr>
          <w:ilvl w:val="0"/>
          <w:numId w:val="67"/>
        </w:numPr>
      </w:pPr>
      <w:r w:rsidRPr="00923615">
        <w:t>Rest/SOAP API were extensively being used to fetch the details and for exposing API.</w:t>
      </w:r>
    </w:p>
    <w:p w14:paraId="6E458AF4" w14:textId="77777777" w:rsidR="00923615" w:rsidRPr="00923615" w:rsidRDefault="00923615" w:rsidP="00923615">
      <w:pPr>
        <w:pStyle w:val="NoSpacing"/>
        <w:numPr>
          <w:ilvl w:val="0"/>
          <w:numId w:val="67"/>
        </w:numPr>
      </w:pPr>
      <w:r w:rsidRPr="00923615">
        <w:t>Development and enhancement of the application with the help of Aura and VF so that information can be captured in more structured way which does make sense to business.</w:t>
      </w:r>
    </w:p>
    <w:p w14:paraId="6593F854" w14:textId="77777777" w:rsidR="00923615" w:rsidRPr="00923615" w:rsidRDefault="00923615" w:rsidP="00923615">
      <w:pPr>
        <w:pStyle w:val="NoSpacing"/>
        <w:rPr>
          <w:b/>
          <w:bCs/>
          <w:sz w:val="10"/>
        </w:rPr>
      </w:pPr>
    </w:p>
    <w:p w14:paraId="7CF0B457" w14:textId="01D1B832" w:rsidR="00923615" w:rsidRPr="00923615" w:rsidRDefault="00923615" w:rsidP="00923615">
      <w:pPr>
        <w:pStyle w:val="NoSpacing"/>
        <w:rPr>
          <w:b/>
          <w:bCs/>
        </w:rPr>
      </w:pPr>
      <w:r w:rsidRPr="00923615">
        <w:rPr>
          <w:b/>
          <w:bCs/>
        </w:rPr>
        <w:t>Responsibilities:</w:t>
      </w:r>
    </w:p>
    <w:p w14:paraId="394357A1" w14:textId="77777777" w:rsidR="00923615" w:rsidRPr="00923615" w:rsidRDefault="00923615" w:rsidP="00923615">
      <w:pPr>
        <w:pStyle w:val="NoSpacing"/>
        <w:numPr>
          <w:ilvl w:val="0"/>
          <w:numId w:val="68"/>
        </w:numPr>
      </w:pPr>
      <w:r w:rsidRPr="00923615">
        <w:t>Work with Product Owners to grasp overall legacy application flow, validations, security model, and specially, User Base and integrations with third parties.</w:t>
      </w:r>
    </w:p>
    <w:p w14:paraId="67859639" w14:textId="77777777" w:rsidR="00923615" w:rsidRPr="00923615" w:rsidRDefault="00923615" w:rsidP="00923615">
      <w:pPr>
        <w:pStyle w:val="NoSpacing"/>
        <w:numPr>
          <w:ilvl w:val="0"/>
          <w:numId w:val="68"/>
        </w:numPr>
      </w:pPr>
      <w:r w:rsidRPr="00923615">
        <w:t>Conduct brain storming sessions with Solution Architects, to proceed with possible design approach and data model to setup.</w:t>
      </w:r>
    </w:p>
    <w:p w14:paraId="0AE107A4" w14:textId="77777777" w:rsidR="00923615" w:rsidRPr="00923615" w:rsidRDefault="00923615" w:rsidP="00923615">
      <w:pPr>
        <w:pStyle w:val="NoSpacing"/>
        <w:numPr>
          <w:ilvl w:val="0"/>
          <w:numId w:val="68"/>
        </w:numPr>
      </w:pPr>
      <w:r w:rsidRPr="00923615">
        <w:t>Assist team with developing prototype for demonstration, as well as managing and completing system configurations and setting up users.</w:t>
      </w:r>
    </w:p>
    <w:p w14:paraId="75EEC683" w14:textId="77777777" w:rsidR="00923615" w:rsidRPr="00923615" w:rsidRDefault="00923615" w:rsidP="00923615">
      <w:pPr>
        <w:pStyle w:val="NoSpacing"/>
        <w:numPr>
          <w:ilvl w:val="0"/>
          <w:numId w:val="68"/>
        </w:numPr>
      </w:pPr>
      <w:r w:rsidRPr="00923615">
        <w:t>Initiate drafting High Level Design Document and Technical Design Document, and keep updating the same along with ongoing prototype development.</w:t>
      </w:r>
    </w:p>
    <w:p w14:paraId="644288AC" w14:textId="77777777" w:rsidR="00923615" w:rsidRPr="00923615" w:rsidRDefault="00923615" w:rsidP="00923615">
      <w:pPr>
        <w:pStyle w:val="NoSpacing"/>
        <w:numPr>
          <w:ilvl w:val="0"/>
          <w:numId w:val="68"/>
        </w:numPr>
      </w:pPr>
      <w:r w:rsidRPr="00923615">
        <w:t xml:space="preserve">Work with team to develop a product to meet Business Expectations, conduct frequent demo sessions with Stake holders to know their views and sense the direction of development. </w:t>
      </w:r>
    </w:p>
    <w:p w14:paraId="67821CB4" w14:textId="77777777" w:rsidR="00923615" w:rsidRPr="00923615" w:rsidRDefault="00923615" w:rsidP="00923615">
      <w:pPr>
        <w:pStyle w:val="NoSpacing"/>
        <w:numPr>
          <w:ilvl w:val="0"/>
          <w:numId w:val="68"/>
        </w:numPr>
      </w:pPr>
      <w:r w:rsidRPr="00923615">
        <w:t xml:space="preserve">Usual responsibilities include assisting team in setting up security model, UI screens via out of the box or custom development, planning integration, testing, and deployment strategies.  </w:t>
      </w:r>
    </w:p>
    <w:p w14:paraId="059406A7" w14:textId="77777777" w:rsidR="00923615" w:rsidRPr="00923615" w:rsidRDefault="00923615" w:rsidP="00923615">
      <w:pPr>
        <w:pStyle w:val="NoSpacing"/>
        <w:numPr>
          <w:ilvl w:val="0"/>
          <w:numId w:val="68"/>
        </w:numPr>
      </w:pPr>
      <w:r w:rsidRPr="00923615">
        <w:t>Created lightning component.</w:t>
      </w:r>
    </w:p>
    <w:p w14:paraId="1ACFDF4E" w14:textId="77777777" w:rsidR="00923615" w:rsidRPr="00923615" w:rsidRDefault="00923615" w:rsidP="00923615">
      <w:pPr>
        <w:pStyle w:val="NoSpacing"/>
        <w:numPr>
          <w:ilvl w:val="0"/>
          <w:numId w:val="68"/>
        </w:numPr>
      </w:pPr>
      <w:r w:rsidRPr="00923615">
        <w:t>Worked on the designing of custom objects, custom fields, role based page layouts, custom Tabs, custom reports, report folders, report extractions to various formats, design of Visual Force Pages, Dashboards, Apex Classes, Controllers &amp; Triggers, and various other components as per the client and application requirements.</w:t>
      </w:r>
    </w:p>
    <w:p w14:paraId="33B67460" w14:textId="77777777" w:rsidR="00923615" w:rsidRPr="00923615" w:rsidRDefault="00923615" w:rsidP="00923615">
      <w:pPr>
        <w:pStyle w:val="NoSpacing"/>
        <w:numPr>
          <w:ilvl w:val="0"/>
          <w:numId w:val="68"/>
        </w:numPr>
      </w:pPr>
      <w:r w:rsidRPr="00923615">
        <w:t>Development/Design of business process automation/customization using of LWC or aura component.</w:t>
      </w:r>
    </w:p>
    <w:p w14:paraId="799B53D3" w14:textId="77777777" w:rsidR="00923615" w:rsidRPr="00923615" w:rsidRDefault="00923615" w:rsidP="00923615">
      <w:pPr>
        <w:pStyle w:val="NoSpacing"/>
        <w:numPr>
          <w:ilvl w:val="0"/>
          <w:numId w:val="68"/>
        </w:numPr>
      </w:pPr>
      <w:r w:rsidRPr="00923615">
        <w:t>Create an individual app for WS data which users will use in their mobile devices to upload monthly WS data into system.</w:t>
      </w:r>
    </w:p>
    <w:p w14:paraId="56EBB465" w14:textId="77777777" w:rsidR="00923615" w:rsidRPr="00923615" w:rsidRDefault="00923615" w:rsidP="00923615">
      <w:pPr>
        <w:pStyle w:val="NoSpacing"/>
        <w:numPr>
          <w:ilvl w:val="0"/>
          <w:numId w:val="68"/>
        </w:numPr>
      </w:pPr>
      <w:r w:rsidRPr="00923615">
        <w:t>Create sales force lightning component which can be incorporated in WS app to provide the monthly details.</w:t>
      </w:r>
    </w:p>
    <w:p w14:paraId="0A906C4C" w14:textId="77777777" w:rsidR="00923615" w:rsidRDefault="00923615" w:rsidP="00923615">
      <w:pPr>
        <w:pStyle w:val="NoSpacing"/>
        <w:rPr>
          <w:b/>
          <w:bCs/>
        </w:rPr>
      </w:pPr>
    </w:p>
    <w:p w14:paraId="2D59F40B" w14:textId="50954BF9" w:rsidR="00923615" w:rsidRPr="00923615" w:rsidRDefault="00923615" w:rsidP="00923615">
      <w:pPr>
        <w:pStyle w:val="NoSpacing"/>
        <w:rPr>
          <w:b/>
          <w:bCs/>
        </w:rPr>
      </w:pPr>
      <w:r w:rsidRPr="00923615">
        <w:rPr>
          <w:b/>
          <w:bCs/>
        </w:rPr>
        <w:t>Traction Next</w:t>
      </w:r>
      <w:r w:rsidRPr="00923615">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923615">
        <w:rPr>
          <w:b/>
          <w:bCs/>
        </w:rPr>
        <w:t>Dec 2016 – May 2017</w:t>
      </w:r>
    </w:p>
    <w:p w14:paraId="6EF40569" w14:textId="77777777" w:rsidR="00923615" w:rsidRPr="00923615" w:rsidRDefault="00923615" w:rsidP="00923615">
      <w:pPr>
        <w:pStyle w:val="NoSpacing"/>
        <w:rPr>
          <w:b/>
          <w:bCs/>
        </w:rPr>
      </w:pPr>
      <w:r w:rsidRPr="00923615">
        <w:rPr>
          <w:b/>
          <w:bCs/>
        </w:rPr>
        <w:t>Application: Salesforce AppExchange Managed Package</w:t>
      </w:r>
    </w:p>
    <w:p w14:paraId="38F7BE4A" w14:textId="0853C10F" w:rsidR="00923615" w:rsidRPr="00923615" w:rsidRDefault="00923615" w:rsidP="00923615">
      <w:pPr>
        <w:pStyle w:val="NoSpacing"/>
        <w:rPr>
          <w:b/>
          <w:bCs/>
        </w:rPr>
      </w:pPr>
      <w:r w:rsidRPr="00923615">
        <w:rPr>
          <w:b/>
          <w:bCs/>
        </w:rPr>
        <w:t>Salesforce Project Lead</w:t>
      </w:r>
    </w:p>
    <w:p w14:paraId="05A8E12D" w14:textId="77777777" w:rsidR="00923615" w:rsidRPr="00923615" w:rsidRDefault="00923615" w:rsidP="00923615">
      <w:pPr>
        <w:pStyle w:val="NoSpacing"/>
        <w:rPr>
          <w:b/>
          <w:bCs/>
          <w:sz w:val="10"/>
        </w:rPr>
      </w:pPr>
    </w:p>
    <w:p w14:paraId="134BEC76" w14:textId="6197551B" w:rsidR="00923615" w:rsidRPr="00923615" w:rsidRDefault="00923615" w:rsidP="00923615">
      <w:pPr>
        <w:pStyle w:val="NoSpacing"/>
        <w:rPr>
          <w:b/>
          <w:bCs/>
        </w:rPr>
      </w:pPr>
      <w:r w:rsidRPr="00923615">
        <w:rPr>
          <w:b/>
          <w:bCs/>
        </w:rPr>
        <w:t>Project Details:</w:t>
      </w:r>
    </w:p>
    <w:p w14:paraId="62BB1A98" w14:textId="77777777" w:rsidR="00923615" w:rsidRPr="00923615" w:rsidRDefault="00923615" w:rsidP="00923615">
      <w:pPr>
        <w:pStyle w:val="NoSpacing"/>
        <w:numPr>
          <w:ilvl w:val="0"/>
          <w:numId w:val="69"/>
        </w:numPr>
      </w:pPr>
      <w:r w:rsidRPr="00923615">
        <w:t>Traction Next is into the business of Email Marketing and they already have their own product which performs all the operation related to this.</w:t>
      </w:r>
    </w:p>
    <w:p w14:paraId="3EF82E1B" w14:textId="77777777" w:rsidR="00923615" w:rsidRPr="00923615" w:rsidRDefault="00923615" w:rsidP="00923615">
      <w:pPr>
        <w:pStyle w:val="NoSpacing"/>
        <w:numPr>
          <w:ilvl w:val="0"/>
          <w:numId w:val="69"/>
        </w:numPr>
      </w:pPr>
      <w:r w:rsidRPr="00923615">
        <w:t>The project was about to create a managed package so that it can be install on different Salesforce org and establish a connection with Traction Next so that business can perform day to day operation using Salesforce only.</w:t>
      </w:r>
    </w:p>
    <w:p w14:paraId="520DA96F" w14:textId="77777777" w:rsidR="00923615" w:rsidRPr="00923615" w:rsidRDefault="00923615" w:rsidP="00923615">
      <w:pPr>
        <w:pStyle w:val="NoSpacing"/>
        <w:numPr>
          <w:ilvl w:val="0"/>
          <w:numId w:val="69"/>
        </w:numPr>
      </w:pPr>
      <w:r w:rsidRPr="00923615">
        <w:t>Development/Design of the complex REST API batch job to enable managed package to sync up the data between TractionNext and Salesforce.</w:t>
      </w:r>
    </w:p>
    <w:p w14:paraId="7129E92E" w14:textId="77777777" w:rsidR="00923615" w:rsidRPr="00923615" w:rsidRDefault="00923615" w:rsidP="00923615">
      <w:pPr>
        <w:pStyle w:val="NoSpacing"/>
        <w:numPr>
          <w:ilvl w:val="0"/>
          <w:numId w:val="69"/>
        </w:numPr>
      </w:pPr>
      <w:r w:rsidRPr="00923615">
        <w:t>Dynamically reading the SF schema and generating Admin screen so that fields can be mapped for Sync process.</w:t>
      </w:r>
    </w:p>
    <w:p w14:paraId="6FE36C17" w14:textId="77777777" w:rsidR="00923615" w:rsidRPr="00923615" w:rsidRDefault="00923615" w:rsidP="00923615">
      <w:pPr>
        <w:pStyle w:val="NoSpacing"/>
        <w:numPr>
          <w:ilvl w:val="0"/>
          <w:numId w:val="69"/>
        </w:numPr>
      </w:pPr>
      <w:r w:rsidRPr="00923615">
        <w:t>Development/Design of UI pages to help navigate user to access different features of TractionNext product.</w:t>
      </w:r>
    </w:p>
    <w:p w14:paraId="02B69B3B" w14:textId="2335EF10" w:rsidR="00923615" w:rsidRPr="00923615" w:rsidRDefault="00923615" w:rsidP="00923615">
      <w:pPr>
        <w:pStyle w:val="NoSpacing"/>
        <w:numPr>
          <w:ilvl w:val="0"/>
          <w:numId w:val="69"/>
        </w:numPr>
      </w:pPr>
      <w:r w:rsidRPr="00923615">
        <w:t xml:space="preserve">Making sure that managed package </w:t>
      </w:r>
      <w:r w:rsidR="0000290F" w:rsidRPr="00923615">
        <w:t>follows</w:t>
      </w:r>
      <w:r w:rsidRPr="00923615">
        <w:t xml:space="preserve"> all security norms and coding standard.</w:t>
      </w:r>
    </w:p>
    <w:p w14:paraId="326DD710" w14:textId="77777777" w:rsidR="00923615" w:rsidRPr="00923615" w:rsidRDefault="00923615" w:rsidP="00923615">
      <w:pPr>
        <w:pStyle w:val="NoSpacing"/>
        <w:numPr>
          <w:ilvl w:val="0"/>
          <w:numId w:val="69"/>
        </w:numPr>
      </w:pPr>
      <w:r w:rsidRPr="00923615">
        <w:t>Making sure to pass through Salesforce scrutiny and make it live in AppExchage. Click this Link to access the AppExchange for more details.</w:t>
      </w:r>
    </w:p>
    <w:p w14:paraId="0BE1B0EA" w14:textId="77777777" w:rsidR="00923615" w:rsidRPr="00923615" w:rsidRDefault="00923615" w:rsidP="00923615">
      <w:pPr>
        <w:pStyle w:val="NoSpacing"/>
        <w:rPr>
          <w:b/>
          <w:bCs/>
          <w:sz w:val="10"/>
        </w:rPr>
      </w:pPr>
    </w:p>
    <w:p w14:paraId="3AE0563C" w14:textId="35189A3C" w:rsidR="00923615" w:rsidRPr="00923615" w:rsidRDefault="00923615" w:rsidP="00923615">
      <w:pPr>
        <w:pStyle w:val="NoSpacing"/>
        <w:rPr>
          <w:b/>
          <w:bCs/>
        </w:rPr>
      </w:pPr>
      <w:r w:rsidRPr="00923615">
        <w:rPr>
          <w:b/>
          <w:bCs/>
        </w:rPr>
        <w:t>Responsibilities:</w:t>
      </w:r>
    </w:p>
    <w:p w14:paraId="4B5908F9" w14:textId="77777777" w:rsidR="00923615" w:rsidRPr="00923615" w:rsidRDefault="00923615" w:rsidP="00923615">
      <w:pPr>
        <w:pStyle w:val="NoSpacing"/>
        <w:numPr>
          <w:ilvl w:val="0"/>
          <w:numId w:val="70"/>
        </w:numPr>
      </w:pPr>
      <w:r w:rsidRPr="00923615">
        <w:t>Development/Design of Managed Package based on one of the leading marketing Email Marketing Client.</w:t>
      </w:r>
    </w:p>
    <w:p w14:paraId="31BA15BE" w14:textId="77777777" w:rsidR="00923615" w:rsidRPr="00923615" w:rsidRDefault="00923615" w:rsidP="00923615">
      <w:pPr>
        <w:pStyle w:val="NoSpacing"/>
        <w:numPr>
          <w:ilvl w:val="0"/>
          <w:numId w:val="70"/>
        </w:numPr>
      </w:pPr>
      <w:r w:rsidRPr="00923615">
        <w:t>Design and development of the REST API job to enable end customer to perform all the business from salesforce itself.</w:t>
      </w:r>
    </w:p>
    <w:p w14:paraId="4AE0F955" w14:textId="77777777" w:rsidR="00923615" w:rsidRPr="00923615" w:rsidRDefault="00923615" w:rsidP="00923615">
      <w:pPr>
        <w:pStyle w:val="NoSpacing"/>
        <w:numPr>
          <w:ilvl w:val="0"/>
          <w:numId w:val="70"/>
        </w:numPr>
      </w:pPr>
      <w:r w:rsidRPr="00923615">
        <w:t>Enforcing security protocols in development of Managed Package keeping all the salesforce guideline in mind.</w:t>
      </w:r>
    </w:p>
    <w:p w14:paraId="33CA0D84" w14:textId="77777777" w:rsidR="00923615" w:rsidRPr="00923615" w:rsidRDefault="00923615" w:rsidP="00923615">
      <w:pPr>
        <w:pStyle w:val="NoSpacing"/>
        <w:numPr>
          <w:ilvl w:val="0"/>
          <w:numId w:val="70"/>
        </w:numPr>
      </w:pPr>
      <w:r w:rsidRPr="00923615">
        <w:lastRenderedPageBreak/>
        <w:t>Assist team with developing prototype for demonstration, as well as managing and completing system configurations.</w:t>
      </w:r>
    </w:p>
    <w:p w14:paraId="69756069" w14:textId="77777777" w:rsidR="00923615" w:rsidRPr="00923615" w:rsidRDefault="00923615" w:rsidP="00923615">
      <w:pPr>
        <w:pStyle w:val="NoSpacing"/>
        <w:numPr>
          <w:ilvl w:val="0"/>
          <w:numId w:val="70"/>
        </w:numPr>
      </w:pPr>
      <w:r w:rsidRPr="00923615">
        <w:t>Initiate drafting High Level Design Document and Technical Design Document, and keep updating the same along with ongoing prototype development.</w:t>
      </w:r>
    </w:p>
    <w:p w14:paraId="570085B8" w14:textId="77777777" w:rsidR="00923615" w:rsidRPr="00923615" w:rsidRDefault="00923615" w:rsidP="00923615">
      <w:pPr>
        <w:pStyle w:val="NoSpacing"/>
        <w:numPr>
          <w:ilvl w:val="0"/>
          <w:numId w:val="70"/>
        </w:numPr>
      </w:pPr>
      <w:r w:rsidRPr="00923615">
        <w:t xml:space="preserve">Work with team to develop a product to meet Business Expectations, conduct frequent demo sessions with Stake holders to know their views and sense the direction of development. </w:t>
      </w:r>
    </w:p>
    <w:p w14:paraId="4A16BB0F" w14:textId="77777777" w:rsidR="00923615" w:rsidRPr="00923615" w:rsidRDefault="00923615" w:rsidP="00923615">
      <w:pPr>
        <w:pStyle w:val="NoSpacing"/>
        <w:numPr>
          <w:ilvl w:val="0"/>
          <w:numId w:val="70"/>
        </w:numPr>
      </w:pPr>
      <w:r w:rsidRPr="00923615">
        <w:t>As per Salesforce March 2017 release notes, it is mandatory for all the managed package to be lightning ready. Updated entire package to meet this requirement.</w:t>
      </w:r>
    </w:p>
    <w:p w14:paraId="651318C5" w14:textId="79851178" w:rsidR="00923615" w:rsidRPr="00923615" w:rsidRDefault="00923615" w:rsidP="00923615">
      <w:pPr>
        <w:pStyle w:val="NoSpacing"/>
        <w:numPr>
          <w:ilvl w:val="0"/>
          <w:numId w:val="70"/>
        </w:numPr>
      </w:pPr>
      <w:r w:rsidRPr="00923615">
        <w:t xml:space="preserve">Recreated all the </w:t>
      </w:r>
      <w:r w:rsidR="0000290F" w:rsidRPr="00923615">
        <w:t>VisualForce</w:t>
      </w:r>
      <w:r w:rsidRPr="00923615">
        <w:t xml:space="preserve"> pages using lightning design system.</w:t>
      </w:r>
    </w:p>
    <w:p w14:paraId="28AA341B" w14:textId="77777777" w:rsidR="00923615" w:rsidRPr="00923615" w:rsidRDefault="00923615" w:rsidP="00923615">
      <w:pPr>
        <w:pStyle w:val="NoSpacing"/>
      </w:pPr>
    </w:p>
    <w:p w14:paraId="0F130BC8" w14:textId="77777777" w:rsidR="00DF7C4A" w:rsidRDefault="00DF7C4A" w:rsidP="00923615">
      <w:pPr>
        <w:pStyle w:val="NoSpacing"/>
        <w:rPr>
          <w:b/>
          <w:bCs/>
          <w:lang w:val="nl-NL"/>
        </w:rPr>
      </w:pPr>
      <w:r w:rsidRPr="00DF7C4A">
        <w:rPr>
          <w:b/>
          <w:bCs/>
          <w:lang w:val="nl-NL"/>
        </w:rPr>
        <w:t>Mannara Technologies Pvt. Ltd.</w:t>
      </w:r>
      <w:r>
        <w:rPr>
          <w:b/>
          <w:bCs/>
          <w:lang w:val="nl-NL"/>
        </w:rPr>
        <w:tab/>
      </w:r>
      <w:r>
        <w:rPr>
          <w:b/>
          <w:bCs/>
          <w:lang w:val="nl-NL"/>
        </w:rPr>
        <w:tab/>
      </w:r>
      <w:r>
        <w:rPr>
          <w:b/>
          <w:bCs/>
          <w:lang w:val="nl-NL"/>
        </w:rPr>
        <w:tab/>
      </w:r>
      <w:r>
        <w:rPr>
          <w:b/>
          <w:bCs/>
          <w:lang w:val="nl-NL"/>
        </w:rPr>
        <w:tab/>
      </w:r>
      <w:r>
        <w:rPr>
          <w:b/>
          <w:bCs/>
          <w:lang w:val="nl-NL"/>
        </w:rPr>
        <w:tab/>
      </w:r>
      <w:r>
        <w:rPr>
          <w:b/>
          <w:bCs/>
          <w:lang w:val="nl-NL"/>
        </w:rPr>
        <w:tab/>
      </w:r>
      <w:r>
        <w:rPr>
          <w:b/>
          <w:bCs/>
          <w:lang w:val="nl-NL"/>
        </w:rPr>
        <w:tab/>
      </w:r>
      <w:r>
        <w:rPr>
          <w:b/>
          <w:bCs/>
          <w:lang w:val="nl-NL"/>
        </w:rPr>
        <w:tab/>
        <w:t xml:space="preserve">  </w:t>
      </w:r>
      <w:r w:rsidRPr="00DF7C4A">
        <w:rPr>
          <w:b/>
          <w:bCs/>
          <w:lang w:val="nl-NL"/>
        </w:rPr>
        <w:t>Sep 2012</w:t>
      </w:r>
      <w:r>
        <w:rPr>
          <w:b/>
          <w:bCs/>
          <w:lang w:val="nl-NL"/>
        </w:rPr>
        <w:t xml:space="preserve"> – </w:t>
      </w:r>
      <w:r w:rsidRPr="00DF7C4A">
        <w:rPr>
          <w:b/>
          <w:bCs/>
          <w:lang w:val="nl-NL"/>
        </w:rPr>
        <w:t>Aug 2016</w:t>
      </w:r>
    </w:p>
    <w:p w14:paraId="1DACEE4B" w14:textId="57B32804" w:rsidR="00923615" w:rsidRPr="0000290F" w:rsidRDefault="00923615" w:rsidP="00923615">
      <w:pPr>
        <w:pStyle w:val="NoSpacing"/>
        <w:rPr>
          <w:b/>
          <w:bCs/>
        </w:rPr>
      </w:pPr>
      <w:r w:rsidRPr="0000290F">
        <w:rPr>
          <w:b/>
          <w:bCs/>
        </w:rPr>
        <w:t>CRM Infinite</w:t>
      </w:r>
      <w:r w:rsidR="0000290F" w:rsidRP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t xml:space="preserve">   </w:t>
      </w:r>
      <w:r w:rsidRPr="0000290F">
        <w:rPr>
          <w:b/>
          <w:bCs/>
        </w:rPr>
        <w:t>Jan 2015</w:t>
      </w:r>
      <w:r w:rsidR="0000290F">
        <w:rPr>
          <w:b/>
          <w:bCs/>
        </w:rPr>
        <w:t xml:space="preserve"> – </w:t>
      </w:r>
      <w:r w:rsidRPr="0000290F">
        <w:rPr>
          <w:b/>
          <w:bCs/>
        </w:rPr>
        <w:t>Sep</w:t>
      </w:r>
      <w:r w:rsidR="0000290F">
        <w:rPr>
          <w:b/>
          <w:bCs/>
        </w:rPr>
        <w:t xml:space="preserve"> </w:t>
      </w:r>
      <w:r w:rsidRPr="0000290F">
        <w:rPr>
          <w:b/>
          <w:bCs/>
        </w:rPr>
        <w:t>2016</w:t>
      </w:r>
    </w:p>
    <w:p w14:paraId="0E3E78EF" w14:textId="7F6C3BE0" w:rsidR="00923615" w:rsidRPr="0000290F" w:rsidRDefault="0000290F" w:rsidP="00923615">
      <w:pPr>
        <w:pStyle w:val="NoSpacing"/>
        <w:rPr>
          <w:b/>
          <w:bCs/>
        </w:rPr>
      </w:pPr>
      <w:r>
        <w:rPr>
          <w:b/>
          <w:bCs/>
        </w:rPr>
        <w:t xml:space="preserve">Salesforce </w:t>
      </w:r>
      <w:r w:rsidR="00923615" w:rsidRPr="0000290F">
        <w:rPr>
          <w:b/>
          <w:bCs/>
        </w:rPr>
        <w:t>Team Lead</w:t>
      </w:r>
    </w:p>
    <w:p w14:paraId="5C090BED" w14:textId="77777777" w:rsidR="0000290F" w:rsidRPr="0000290F" w:rsidRDefault="0000290F" w:rsidP="00923615">
      <w:pPr>
        <w:pStyle w:val="NoSpacing"/>
        <w:rPr>
          <w:b/>
          <w:bCs/>
          <w:sz w:val="10"/>
        </w:rPr>
      </w:pPr>
    </w:p>
    <w:p w14:paraId="0DB21975" w14:textId="7641F962" w:rsidR="00923615" w:rsidRPr="0000290F" w:rsidRDefault="00923615" w:rsidP="00923615">
      <w:pPr>
        <w:pStyle w:val="NoSpacing"/>
        <w:rPr>
          <w:b/>
          <w:bCs/>
        </w:rPr>
      </w:pPr>
      <w:r w:rsidRPr="0000290F">
        <w:rPr>
          <w:b/>
          <w:bCs/>
        </w:rPr>
        <w:t>Project Details:</w:t>
      </w:r>
    </w:p>
    <w:p w14:paraId="04874C90" w14:textId="62296923" w:rsidR="00923615" w:rsidRPr="00923615" w:rsidRDefault="00923615" w:rsidP="0000290F">
      <w:pPr>
        <w:pStyle w:val="NoSpacing"/>
        <w:numPr>
          <w:ilvl w:val="0"/>
          <w:numId w:val="71"/>
        </w:numPr>
      </w:pPr>
      <w:r w:rsidRPr="00923615">
        <w:t xml:space="preserve">Salesforce application to help </w:t>
      </w:r>
      <w:r w:rsidR="0000290F" w:rsidRPr="00923615">
        <w:t>keeping</w:t>
      </w:r>
      <w:r w:rsidRPr="00923615">
        <w:t xml:space="preserve"> track of all the active leads of for the real estate.</w:t>
      </w:r>
    </w:p>
    <w:p w14:paraId="5590E67C" w14:textId="77777777" w:rsidR="00923615" w:rsidRPr="00923615" w:rsidRDefault="00923615" w:rsidP="0000290F">
      <w:pPr>
        <w:pStyle w:val="NoSpacing"/>
        <w:numPr>
          <w:ilvl w:val="0"/>
          <w:numId w:val="71"/>
        </w:numPr>
      </w:pPr>
      <w:r w:rsidRPr="00923615">
        <w:t>Capturing the lead from different sources like. Web to lead, manual creation, Email and excel sheet.</w:t>
      </w:r>
    </w:p>
    <w:p w14:paraId="32E70966" w14:textId="77777777" w:rsidR="00923615" w:rsidRPr="00923615" w:rsidRDefault="00923615" w:rsidP="0000290F">
      <w:pPr>
        <w:pStyle w:val="NoSpacing"/>
        <w:numPr>
          <w:ilvl w:val="0"/>
          <w:numId w:val="71"/>
        </w:numPr>
      </w:pPr>
      <w:r w:rsidRPr="00923615">
        <w:t>Assignment process to assign the leads to different agents.</w:t>
      </w:r>
      <w:r w:rsidRPr="00923615">
        <w:tab/>
      </w:r>
    </w:p>
    <w:p w14:paraId="1AD61FF2" w14:textId="77777777" w:rsidR="0000290F" w:rsidRPr="0000290F" w:rsidRDefault="0000290F" w:rsidP="00923615">
      <w:pPr>
        <w:pStyle w:val="NoSpacing"/>
        <w:rPr>
          <w:b/>
          <w:bCs/>
          <w:sz w:val="10"/>
        </w:rPr>
      </w:pPr>
    </w:p>
    <w:p w14:paraId="64606C8A" w14:textId="4D0D85E2" w:rsidR="00923615" w:rsidRPr="0000290F" w:rsidRDefault="00923615" w:rsidP="00923615">
      <w:pPr>
        <w:pStyle w:val="NoSpacing"/>
        <w:rPr>
          <w:b/>
          <w:bCs/>
        </w:rPr>
      </w:pPr>
      <w:r w:rsidRPr="0000290F">
        <w:rPr>
          <w:b/>
          <w:bCs/>
        </w:rPr>
        <w:t>Responsibilities:</w:t>
      </w:r>
    </w:p>
    <w:p w14:paraId="6230C5D8" w14:textId="77777777" w:rsidR="00923615" w:rsidRPr="00923615" w:rsidRDefault="00923615" w:rsidP="0000290F">
      <w:pPr>
        <w:pStyle w:val="NoSpacing"/>
        <w:numPr>
          <w:ilvl w:val="0"/>
          <w:numId w:val="72"/>
        </w:numPr>
      </w:pPr>
      <w:r w:rsidRPr="00923615">
        <w:t>Work with Product Owners to grasp overall legacy application flow, validations, security model, and specially, User Base and integrations with third parties.</w:t>
      </w:r>
    </w:p>
    <w:p w14:paraId="0422D5E6" w14:textId="77777777" w:rsidR="00923615" w:rsidRPr="00923615" w:rsidRDefault="00923615" w:rsidP="0000290F">
      <w:pPr>
        <w:pStyle w:val="NoSpacing"/>
        <w:numPr>
          <w:ilvl w:val="0"/>
          <w:numId w:val="72"/>
        </w:numPr>
      </w:pPr>
      <w:r w:rsidRPr="00923615">
        <w:t>Conduct brain storming sessions with Solution Architects, to proceed with possible design approach and data model to setup.</w:t>
      </w:r>
    </w:p>
    <w:p w14:paraId="477497A5" w14:textId="77777777" w:rsidR="00923615" w:rsidRPr="00923615" w:rsidRDefault="00923615" w:rsidP="0000290F">
      <w:pPr>
        <w:pStyle w:val="NoSpacing"/>
        <w:numPr>
          <w:ilvl w:val="0"/>
          <w:numId w:val="72"/>
        </w:numPr>
      </w:pPr>
      <w:r w:rsidRPr="00923615">
        <w:t>Assist team with developing prototype for demonstration, as well as managing and completing system configurations and setting up users.</w:t>
      </w:r>
    </w:p>
    <w:p w14:paraId="5EEA6C88" w14:textId="77777777" w:rsidR="00923615" w:rsidRPr="00923615" w:rsidRDefault="00923615" w:rsidP="0000290F">
      <w:pPr>
        <w:pStyle w:val="NoSpacing"/>
        <w:numPr>
          <w:ilvl w:val="0"/>
          <w:numId w:val="72"/>
        </w:numPr>
      </w:pPr>
      <w:r w:rsidRPr="00923615">
        <w:t>Initiate drafting High Level Design Document and Technical Design Document, and keep updating the same along with ongoing prototype development.</w:t>
      </w:r>
    </w:p>
    <w:p w14:paraId="62528435" w14:textId="77777777" w:rsidR="00923615" w:rsidRPr="00923615" w:rsidRDefault="00923615" w:rsidP="0000290F">
      <w:pPr>
        <w:pStyle w:val="NoSpacing"/>
        <w:numPr>
          <w:ilvl w:val="0"/>
          <w:numId w:val="72"/>
        </w:numPr>
      </w:pPr>
      <w:r w:rsidRPr="00923615">
        <w:t xml:space="preserve">Work with team to develop a product to meet Business Expectations, conduct frequent demo sessions with Stake holders to know their views and sense the direction of development. </w:t>
      </w:r>
    </w:p>
    <w:p w14:paraId="12A6C730" w14:textId="77777777" w:rsidR="00923615" w:rsidRPr="00923615" w:rsidRDefault="00923615" w:rsidP="0000290F">
      <w:pPr>
        <w:pStyle w:val="NoSpacing"/>
        <w:numPr>
          <w:ilvl w:val="0"/>
          <w:numId w:val="72"/>
        </w:numPr>
      </w:pPr>
      <w:r w:rsidRPr="00923615">
        <w:t xml:space="preserve">Usual responsibilities include assisting team in setting up security model, UI screens via out of the box or custom development, planning integration, testing, and deployment strategies.  </w:t>
      </w:r>
    </w:p>
    <w:p w14:paraId="23343F6D" w14:textId="77777777" w:rsidR="00923615" w:rsidRPr="00923615" w:rsidRDefault="00923615" w:rsidP="00923615">
      <w:pPr>
        <w:pStyle w:val="NoSpacing"/>
      </w:pPr>
    </w:p>
    <w:p w14:paraId="7DB38CF7" w14:textId="2B63A45F" w:rsidR="00923615" w:rsidRPr="0000290F" w:rsidRDefault="00923615" w:rsidP="00923615">
      <w:pPr>
        <w:pStyle w:val="NoSpacing"/>
        <w:rPr>
          <w:b/>
          <w:bCs/>
        </w:rPr>
      </w:pPr>
      <w:r w:rsidRPr="0000290F">
        <w:rPr>
          <w:b/>
          <w:bCs/>
        </w:rPr>
        <w:t>Mannara CRM</w:t>
      </w:r>
      <w:r w:rsidR="0000290F" w:rsidRPr="0000290F">
        <w:rPr>
          <w:b/>
          <w:bCs/>
        </w:rPr>
        <w:tab/>
      </w:r>
      <w:r w:rsidR="0000290F" w:rsidRP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t xml:space="preserve">   </w:t>
      </w:r>
      <w:r w:rsidR="0000290F" w:rsidRPr="0000290F">
        <w:rPr>
          <w:b/>
          <w:bCs/>
        </w:rPr>
        <w:t>Sep 2014</w:t>
      </w:r>
      <w:r w:rsidR="0000290F">
        <w:rPr>
          <w:b/>
          <w:bCs/>
        </w:rPr>
        <w:t xml:space="preserve"> – </w:t>
      </w:r>
      <w:r w:rsidR="0000290F" w:rsidRPr="0000290F">
        <w:rPr>
          <w:b/>
          <w:bCs/>
        </w:rPr>
        <w:t>Jan 2015</w:t>
      </w:r>
    </w:p>
    <w:p w14:paraId="6C33D524" w14:textId="77777777" w:rsidR="00923615" w:rsidRPr="0000290F" w:rsidRDefault="00923615" w:rsidP="00923615">
      <w:pPr>
        <w:pStyle w:val="NoSpacing"/>
        <w:rPr>
          <w:b/>
          <w:bCs/>
        </w:rPr>
      </w:pPr>
      <w:r w:rsidRPr="0000290F">
        <w:rPr>
          <w:b/>
          <w:bCs/>
        </w:rPr>
        <w:t>Application: Salesforce Sales</w:t>
      </w:r>
    </w:p>
    <w:p w14:paraId="4D9B2237" w14:textId="76FDCAEF" w:rsidR="00923615" w:rsidRPr="0000290F" w:rsidRDefault="00923615" w:rsidP="00923615">
      <w:pPr>
        <w:pStyle w:val="NoSpacing"/>
        <w:rPr>
          <w:b/>
          <w:bCs/>
        </w:rPr>
      </w:pPr>
      <w:r w:rsidRPr="0000290F">
        <w:rPr>
          <w:b/>
          <w:bCs/>
        </w:rPr>
        <w:t>Salesforce Developer/Admin</w:t>
      </w:r>
    </w:p>
    <w:p w14:paraId="393307F3" w14:textId="77777777" w:rsidR="0000290F" w:rsidRPr="0000290F" w:rsidRDefault="0000290F" w:rsidP="00923615">
      <w:pPr>
        <w:pStyle w:val="NoSpacing"/>
        <w:rPr>
          <w:b/>
          <w:bCs/>
          <w:sz w:val="10"/>
        </w:rPr>
      </w:pPr>
    </w:p>
    <w:p w14:paraId="537C7FD5" w14:textId="015F1EF3" w:rsidR="00923615" w:rsidRPr="0000290F" w:rsidRDefault="00923615" w:rsidP="00923615">
      <w:pPr>
        <w:pStyle w:val="NoSpacing"/>
        <w:rPr>
          <w:b/>
          <w:bCs/>
        </w:rPr>
      </w:pPr>
      <w:r w:rsidRPr="0000290F">
        <w:rPr>
          <w:b/>
          <w:bCs/>
        </w:rPr>
        <w:t>Project Details:</w:t>
      </w:r>
    </w:p>
    <w:p w14:paraId="6A40DEC6" w14:textId="77777777" w:rsidR="00923615" w:rsidRPr="00923615" w:rsidRDefault="00923615" w:rsidP="0000290F">
      <w:pPr>
        <w:pStyle w:val="NoSpacing"/>
        <w:numPr>
          <w:ilvl w:val="0"/>
          <w:numId w:val="73"/>
        </w:numPr>
      </w:pPr>
      <w:r w:rsidRPr="00923615">
        <w:t>Salesforce Sales application.</w:t>
      </w:r>
    </w:p>
    <w:p w14:paraId="55AF4E4F" w14:textId="77777777" w:rsidR="00923615" w:rsidRPr="00923615" w:rsidRDefault="00923615" w:rsidP="0000290F">
      <w:pPr>
        <w:pStyle w:val="NoSpacing"/>
        <w:numPr>
          <w:ilvl w:val="0"/>
          <w:numId w:val="73"/>
        </w:numPr>
      </w:pPr>
      <w:r w:rsidRPr="00923615">
        <w:t>Administration and automation of different business process based on user input.</w:t>
      </w:r>
    </w:p>
    <w:p w14:paraId="415C1A9F" w14:textId="77777777" w:rsidR="00923615" w:rsidRPr="00923615" w:rsidRDefault="00923615" w:rsidP="0000290F">
      <w:pPr>
        <w:pStyle w:val="NoSpacing"/>
        <w:numPr>
          <w:ilvl w:val="0"/>
          <w:numId w:val="73"/>
        </w:numPr>
      </w:pPr>
      <w:r w:rsidRPr="00923615">
        <w:t>Enhancement and customization of the application.</w:t>
      </w:r>
    </w:p>
    <w:p w14:paraId="03D8DD84" w14:textId="77777777" w:rsidR="0000290F" w:rsidRPr="0000290F" w:rsidRDefault="0000290F" w:rsidP="00923615">
      <w:pPr>
        <w:pStyle w:val="NoSpacing"/>
        <w:rPr>
          <w:b/>
          <w:bCs/>
          <w:sz w:val="10"/>
        </w:rPr>
      </w:pPr>
    </w:p>
    <w:p w14:paraId="05760B26" w14:textId="576975CB" w:rsidR="00923615" w:rsidRPr="0000290F" w:rsidRDefault="00923615" w:rsidP="00923615">
      <w:pPr>
        <w:pStyle w:val="NoSpacing"/>
        <w:rPr>
          <w:b/>
          <w:bCs/>
        </w:rPr>
      </w:pPr>
      <w:r w:rsidRPr="0000290F">
        <w:rPr>
          <w:b/>
          <w:bCs/>
        </w:rPr>
        <w:t>Responsibilities:</w:t>
      </w:r>
    </w:p>
    <w:p w14:paraId="1C966BED" w14:textId="77777777" w:rsidR="00923615" w:rsidRPr="00923615" w:rsidRDefault="00923615" w:rsidP="0000290F">
      <w:pPr>
        <w:pStyle w:val="NoSpacing"/>
        <w:numPr>
          <w:ilvl w:val="0"/>
          <w:numId w:val="74"/>
        </w:numPr>
      </w:pPr>
      <w:r w:rsidRPr="00923615">
        <w:t>Creation of object and fields.</w:t>
      </w:r>
    </w:p>
    <w:p w14:paraId="51B722A3" w14:textId="77777777" w:rsidR="00923615" w:rsidRPr="00923615" w:rsidRDefault="00923615" w:rsidP="0000290F">
      <w:pPr>
        <w:pStyle w:val="NoSpacing"/>
        <w:numPr>
          <w:ilvl w:val="0"/>
          <w:numId w:val="74"/>
        </w:numPr>
      </w:pPr>
      <w:r w:rsidRPr="00923615">
        <w:t>Development of VF Pages/Apex to automate the process.</w:t>
      </w:r>
    </w:p>
    <w:p w14:paraId="79B8A240" w14:textId="77777777" w:rsidR="00923615" w:rsidRPr="00923615" w:rsidRDefault="00923615" w:rsidP="0000290F">
      <w:pPr>
        <w:pStyle w:val="NoSpacing"/>
        <w:numPr>
          <w:ilvl w:val="0"/>
          <w:numId w:val="74"/>
        </w:numPr>
      </w:pPr>
      <w:r w:rsidRPr="00923615">
        <w:t>Creation of profile and user and provide them access based on their roles and responsibilities.</w:t>
      </w:r>
    </w:p>
    <w:p w14:paraId="3B3565B0" w14:textId="77777777" w:rsidR="00923615" w:rsidRPr="00923615" w:rsidRDefault="00923615" w:rsidP="0000290F">
      <w:pPr>
        <w:pStyle w:val="NoSpacing"/>
        <w:numPr>
          <w:ilvl w:val="0"/>
          <w:numId w:val="74"/>
        </w:numPr>
      </w:pPr>
      <w:r w:rsidRPr="00923615">
        <w:t>Creation of reports and dashboard as per management request.</w:t>
      </w:r>
    </w:p>
    <w:p w14:paraId="5E69ADB9" w14:textId="77777777" w:rsidR="0000290F" w:rsidRDefault="0000290F" w:rsidP="00923615">
      <w:pPr>
        <w:pStyle w:val="NoSpacing"/>
      </w:pPr>
    </w:p>
    <w:p w14:paraId="0FF013DD" w14:textId="1AF7A291" w:rsidR="00923615" w:rsidRPr="0000290F" w:rsidRDefault="00923615" w:rsidP="00923615">
      <w:pPr>
        <w:pStyle w:val="NoSpacing"/>
        <w:rPr>
          <w:b/>
          <w:bCs/>
        </w:rPr>
      </w:pPr>
      <w:r w:rsidRPr="0000290F">
        <w:rPr>
          <w:b/>
          <w:bCs/>
        </w:rPr>
        <w:t>Johnson &amp; Johnson</w:t>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t xml:space="preserve">  </w:t>
      </w:r>
      <w:r w:rsidR="0000290F" w:rsidRPr="0000290F">
        <w:rPr>
          <w:b/>
          <w:bCs/>
        </w:rPr>
        <w:t>Sep 2012 – Aug 2014</w:t>
      </w:r>
    </w:p>
    <w:p w14:paraId="0836B6D1" w14:textId="77777777" w:rsidR="00923615" w:rsidRPr="0000290F" w:rsidRDefault="00923615" w:rsidP="00923615">
      <w:pPr>
        <w:pStyle w:val="NoSpacing"/>
        <w:rPr>
          <w:b/>
          <w:bCs/>
        </w:rPr>
      </w:pPr>
      <w:r w:rsidRPr="0000290F">
        <w:rPr>
          <w:b/>
          <w:bCs/>
        </w:rPr>
        <w:t>Application: Siebel eMedical Application 8.1</w:t>
      </w:r>
    </w:p>
    <w:p w14:paraId="2489D3D3" w14:textId="3C0443D8" w:rsidR="00923615" w:rsidRPr="0000290F" w:rsidRDefault="00923615" w:rsidP="00923615">
      <w:pPr>
        <w:pStyle w:val="NoSpacing"/>
        <w:rPr>
          <w:b/>
          <w:bCs/>
        </w:rPr>
      </w:pPr>
      <w:r w:rsidRPr="0000290F">
        <w:rPr>
          <w:b/>
          <w:bCs/>
        </w:rPr>
        <w:t>Siebel EIM Developer</w:t>
      </w:r>
    </w:p>
    <w:p w14:paraId="70470DF5" w14:textId="77777777" w:rsidR="0000290F" w:rsidRPr="0000290F" w:rsidRDefault="0000290F" w:rsidP="00923615">
      <w:pPr>
        <w:pStyle w:val="NoSpacing"/>
        <w:rPr>
          <w:sz w:val="10"/>
        </w:rPr>
      </w:pPr>
    </w:p>
    <w:p w14:paraId="56900A23" w14:textId="29244A67" w:rsidR="00923615" w:rsidRPr="0000290F" w:rsidRDefault="00923615" w:rsidP="00923615">
      <w:pPr>
        <w:pStyle w:val="NoSpacing"/>
        <w:rPr>
          <w:b/>
          <w:bCs/>
        </w:rPr>
      </w:pPr>
      <w:r w:rsidRPr="0000290F">
        <w:rPr>
          <w:b/>
          <w:bCs/>
        </w:rPr>
        <w:t>Project Details:</w:t>
      </w:r>
    </w:p>
    <w:p w14:paraId="6EE1BB4D" w14:textId="77777777" w:rsidR="00923615" w:rsidRPr="00923615" w:rsidRDefault="00923615" w:rsidP="0000290F">
      <w:pPr>
        <w:pStyle w:val="NoSpacing"/>
        <w:numPr>
          <w:ilvl w:val="0"/>
          <w:numId w:val="75"/>
        </w:numPr>
      </w:pPr>
      <w:r w:rsidRPr="00923615">
        <w:t>Field Service Siebel CRM application.</w:t>
      </w:r>
    </w:p>
    <w:p w14:paraId="64DB69F6" w14:textId="77777777" w:rsidR="00923615" w:rsidRPr="00923615" w:rsidRDefault="00923615" w:rsidP="0000290F">
      <w:pPr>
        <w:pStyle w:val="NoSpacing"/>
        <w:numPr>
          <w:ilvl w:val="0"/>
          <w:numId w:val="75"/>
        </w:numPr>
      </w:pPr>
      <w:r w:rsidRPr="00923615">
        <w:lastRenderedPageBreak/>
        <w:t>Project was enabling Field engineering to track their day to day word.</w:t>
      </w:r>
    </w:p>
    <w:p w14:paraId="507CFF46" w14:textId="77777777" w:rsidR="00923615" w:rsidRPr="00923615" w:rsidRDefault="00923615" w:rsidP="0000290F">
      <w:pPr>
        <w:pStyle w:val="NoSpacing"/>
        <w:numPr>
          <w:ilvl w:val="0"/>
          <w:numId w:val="75"/>
        </w:numPr>
      </w:pPr>
      <w:r w:rsidRPr="00923615">
        <w:t>Was part of the data side of the project.</w:t>
      </w:r>
    </w:p>
    <w:p w14:paraId="6659F266" w14:textId="77777777" w:rsidR="00923615" w:rsidRPr="00923615" w:rsidRDefault="00923615" w:rsidP="0000290F">
      <w:pPr>
        <w:pStyle w:val="NoSpacing"/>
        <w:numPr>
          <w:ilvl w:val="0"/>
          <w:numId w:val="75"/>
        </w:numPr>
      </w:pPr>
      <w:r w:rsidRPr="00923615">
        <w:t>Load legacy data using PL/SQL and Shell script with the help of Siebel EIM.</w:t>
      </w:r>
    </w:p>
    <w:p w14:paraId="5D80EB93" w14:textId="77777777" w:rsidR="0000290F" w:rsidRPr="0000290F" w:rsidRDefault="0000290F" w:rsidP="00923615">
      <w:pPr>
        <w:pStyle w:val="NoSpacing"/>
        <w:rPr>
          <w:b/>
          <w:bCs/>
          <w:sz w:val="10"/>
        </w:rPr>
      </w:pPr>
    </w:p>
    <w:p w14:paraId="23B52852" w14:textId="5C0C435B" w:rsidR="00923615" w:rsidRPr="0000290F" w:rsidRDefault="00923615" w:rsidP="00923615">
      <w:pPr>
        <w:pStyle w:val="NoSpacing"/>
        <w:rPr>
          <w:b/>
          <w:bCs/>
        </w:rPr>
      </w:pPr>
      <w:r w:rsidRPr="0000290F">
        <w:rPr>
          <w:b/>
          <w:bCs/>
        </w:rPr>
        <w:t>Responsibilities:</w:t>
      </w:r>
    </w:p>
    <w:p w14:paraId="77D88F87" w14:textId="77777777" w:rsidR="00923615" w:rsidRPr="00923615" w:rsidRDefault="00923615" w:rsidP="0000290F">
      <w:pPr>
        <w:pStyle w:val="NoSpacing"/>
        <w:numPr>
          <w:ilvl w:val="0"/>
          <w:numId w:val="76"/>
        </w:numPr>
      </w:pPr>
      <w:r w:rsidRPr="00923615">
        <w:t>Interacting directly with the Client to understand their needs and work on solutions to satisfy them.</w:t>
      </w:r>
    </w:p>
    <w:p w14:paraId="4A0721A8" w14:textId="77777777" w:rsidR="00923615" w:rsidRPr="00923615" w:rsidRDefault="00923615" w:rsidP="0000290F">
      <w:pPr>
        <w:pStyle w:val="NoSpacing"/>
        <w:numPr>
          <w:ilvl w:val="0"/>
          <w:numId w:val="76"/>
        </w:numPr>
      </w:pPr>
      <w:r w:rsidRPr="00923615">
        <w:t>Propose the solution and prepare design documents.</w:t>
      </w:r>
    </w:p>
    <w:p w14:paraId="0EA30E5D" w14:textId="77777777" w:rsidR="00923615" w:rsidRPr="00923615" w:rsidRDefault="00923615" w:rsidP="0000290F">
      <w:pPr>
        <w:pStyle w:val="NoSpacing"/>
        <w:numPr>
          <w:ilvl w:val="0"/>
          <w:numId w:val="76"/>
        </w:numPr>
      </w:pPr>
      <w:r w:rsidRPr="00923615">
        <w:t>Prepare EIM jobs to import, update, delete and merge data based on business requirement using EIM.</w:t>
      </w:r>
    </w:p>
    <w:p w14:paraId="206AC195" w14:textId="77777777" w:rsidR="00923615" w:rsidRPr="00923615" w:rsidRDefault="00923615" w:rsidP="0000290F">
      <w:pPr>
        <w:pStyle w:val="NoSpacing"/>
        <w:numPr>
          <w:ilvl w:val="0"/>
          <w:numId w:val="76"/>
        </w:numPr>
      </w:pPr>
      <w:r w:rsidRPr="00923615">
        <w:t>SQL Report preparation as per business need.</w:t>
      </w:r>
    </w:p>
    <w:p w14:paraId="3A9122A8" w14:textId="77777777" w:rsidR="00923615" w:rsidRPr="00923615" w:rsidRDefault="00923615" w:rsidP="0000290F">
      <w:pPr>
        <w:pStyle w:val="NoSpacing"/>
        <w:numPr>
          <w:ilvl w:val="0"/>
          <w:numId w:val="76"/>
        </w:numPr>
      </w:pPr>
      <w:r w:rsidRPr="00923615">
        <w:t>Monitoring and resolving Data related issue.</w:t>
      </w:r>
    </w:p>
    <w:p w14:paraId="6CEB6357" w14:textId="77777777" w:rsidR="00923615" w:rsidRPr="00923615" w:rsidRDefault="00923615" w:rsidP="00923615">
      <w:pPr>
        <w:pStyle w:val="NoSpacing"/>
      </w:pPr>
    </w:p>
    <w:p w14:paraId="4EFF57A8" w14:textId="32126C05" w:rsidR="00DF7C4A" w:rsidRPr="00DF7C4A" w:rsidRDefault="00DF7C4A" w:rsidP="00DF7C4A">
      <w:pPr>
        <w:pStyle w:val="NoSpacing"/>
        <w:rPr>
          <w:b/>
          <w:bCs/>
          <w:lang w:val="nl-NL"/>
        </w:rPr>
      </w:pPr>
      <w:r w:rsidRPr="00DF7C4A">
        <w:rPr>
          <w:b/>
          <w:bCs/>
          <w:lang w:val="nl-NL"/>
        </w:rPr>
        <w:t>Birlasoft</w:t>
      </w:r>
      <w:r>
        <w:rPr>
          <w:b/>
          <w:bCs/>
          <w:lang w:val="nl-NL"/>
        </w:rPr>
        <w:tab/>
      </w:r>
      <w:r>
        <w:rPr>
          <w:b/>
          <w:bCs/>
          <w:lang w:val="nl-NL"/>
        </w:rPr>
        <w:tab/>
      </w:r>
      <w:r>
        <w:rPr>
          <w:b/>
          <w:bCs/>
          <w:lang w:val="nl-NL"/>
        </w:rPr>
        <w:tab/>
      </w:r>
      <w:r>
        <w:rPr>
          <w:b/>
          <w:bCs/>
          <w:lang w:val="nl-NL"/>
        </w:rPr>
        <w:tab/>
      </w:r>
      <w:r>
        <w:rPr>
          <w:b/>
          <w:bCs/>
          <w:lang w:val="nl-NL"/>
        </w:rPr>
        <w:tab/>
      </w:r>
      <w:r>
        <w:rPr>
          <w:b/>
          <w:bCs/>
          <w:lang w:val="nl-NL"/>
        </w:rPr>
        <w:tab/>
      </w:r>
      <w:r>
        <w:rPr>
          <w:b/>
          <w:bCs/>
          <w:lang w:val="nl-NL"/>
        </w:rPr>
        <w:tab/>
      </w:r>
      <w:r>
        <w:rPr>
          <w:b/>
          <w:bCs/>
          <w:lang w:val="nl-NL"/>
        </w:rPr>
        <w:tab/>
      </w:r>
      <w:r>
        <w:rPr>
          <w:b/>
          <w:bCs/>
          <w:lang w:val="nl-NL"/>
        </w:rPr>
        <w:tab/>
      </w:r>
      <w:r>
        <w:rPr>
          <w:b/>
          <w:bCs/>
          <w:lang w:val="nl-NL"/>
        </w:rPr>
        <w:tab/>
        <w:t xml:space="preserve">   </w:t>
      </w:r>
      <w:r w:rsidRPr="00DF7C4A">
        <w:rPr>
          <w:b/>
          <w:bCs/>
          <w:lang w:val="nl-NL"/>
        </w:rPr>
        <w:t>Jan 2010</w:t>
      </w:r>
      <w:r>
        <w:rPr>
          <w:b/>
          <w:bCs/>
          <w:lang w:val="nl-NL"/>
        </w:rPr>
        <w:t xml:space="preserve"> – </w:t>
      </w:r>
      <w:r w:rsidRPr="00DF7C4A">
        <w:rPr>
          <w:b/>
          <w:bCs/>
          <w:lang w:val="nl-NL"/>
        </w:rPr>
        <w:t>Aug 2012</w:t>
      </w:r>
    </w:p>
    <w:p w14:paraId="799CE56D" w14:textId="74823C8F" w:rsidR="00923615" w:rsidRPr="0000290F" w:rsidRDefault="00923615" w:rsidP="00923615">
      <w:pPr>
        <w:pStyle w:val="NoSpacing"/>
        <w:rPr>
          <w:b/>
          <w:bCs/>
        </w:rPr>
      </w:pPr>
      <w:r w:rsidRPr="0000290F">
        <w:rPr>
          <w:b/>
          <w:bCs/>
        </w:rPr>
        <w:t>GE</w:t>
      </w:r>
      <w:r w:rsidR="0000290F" w:rsidRP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t xml:space="preserve">   </w:t>
      </w:r>
      <w:r w:rsidR="0000290F" w:rsidRPr="0000290F">
        <w:rPr>
          <w:b/>
          <w:bCs/>
        </w:rPr>
        <w:t>Jan 2011 – Aug 2012</w:t>
      </w:r>
    </w:p>
    <w:p w14:paraId="131A8E85" w14:textId="77777777" w:rsidR="00923615" w:rsidRPr="0000290F" w:rsidRDefault="00923615" w:rsidP="00923615">
      <w:pPr>
        <w:pStyle w:val="NoSpacing"/>
        <w:rPr>
          <w:b/>
          <w:bCs/>
        </w:rPr>
      </w:pPr>
      <w:r w:rsidRPr="0000290F">
        <w:rPr>
          <w:b/>
          <w:bCs/>
        </w:rPr>
        <w:t>Application: Siebel eMedical Application 8.1</w:t>
      </w:r>
    </w:p>
    <w:p w14:paraId="5D7B174F" w14:textId="66F573DE" w:rsidR="00923615" w:rsidRPr="0000290F" w:rsidRDefault="00923615" w:rsidP="00923615">
      <w:pPr>
        <w:pStyle w:val="NoSpacing"/>
        <w:rPr>
          <w:b/>
          <w:bCs/>
        </w:rPr>
      </w:pPr>
      <w:r w:rsidRPr="0000290F">
        <w:rPr>
          <w:b/>
          <w:bCs/>
        </w:rPr>
        <w:t>Siebel EIM Developer</w:t>
      </w:r>
    </w:p>
    <w:p w14:paraId="2EB04A0A" w14:textId="77777777" w:rsidR="0000290F" w:rsidRPr="0000290F" w:rsidRDefault="0000290F" w:rsidP="00923615">
      <w:pPr>
        <w:pStyle w:val="NoSpacing"/>
        <w:rPr>
          <w:b/>
          <w:bCs/>
          <w:sz w:val="10"/>
        </w:rPr>
      </w:pPr>
    </w:p>
    <w:p w14:paraId="563A1E6B" w14:textId="716AF119" w:rsidR="00923615" w:rsidRPr="0000290F" w:rsidRDefault="00923615" w:rsidP="00923615">
      <w:pPr>
        <w:pStyle w:val="NoSpacing"/>
        <w:rPr>
          <w:b/>
          <w:bCs/>
        </w:rPr>
      </w:pPr>
      <w:r w:rsidRPr="0000290F">
        <w:rPr>
          <w:b/>
          <w:bCs/>
        </w:rPr>
        <w:t>Project Details:</w:t>
      </w:r>
    </w:p>
    <w:p w14:paraId="0EADDE38" w14:textId="77777777" w:rsidR="00923615" w:rsidRPr="00923615" w:rsidRDefault="00923615" w:rsidP="0000290F">
      <w:pPr>
        <w:pStyle w:val="NoSpacing"/>
        <w:numPr>
          <w:ilvl w:val="0"/>
          <w:numId w:val="77"/>
        </w:numPr>
      </w:pPr>
      <w:r w:rsidRPr="00923615">
        <w:t>Siebel Call Center application.</w:t>
      </w:r>
    </w:p>
    <w:p w14:paraId="3F32BAAC" w14:textId="77777777" w:rsidR="00923615" w:rsidRPr="00923615" w:rsidRDefault="00923615" w:rsidP="0000290F">
      <w:pPr>
        <w:pStyle w:val="NoSpacing"/>
        <w:numPr>
          <w:ilvl w:val="0"/>
          <w:numId w:val="77"/>
        </w:numPr>
      </w:pPr>
      <w:r w:rsidRPr="00923615">
        <w:t>Was part of the data side of the project.</w:t>
      </w:r>
    </w:p>
    <w:p w14:paraId="18303865" w14:textId="77777777" w:rsidR="00923615" w:rsidRPr="00923615" w:rsidRDefault="00923615" w:rsidP="0000290F">
      <w:pPr>
        <w:pStyle w:val="NoSpacing"/>
        <w:numPr>
          <w:ilvl w:val="0"/>
          <w:numId w:val="77"/>
        </w:numPr>
      </w:pPr>
      <w:r w:rsidRPr="00923615">
        <w:t>Load legacy data using PL/SQL and Shell script with the help of Siebel EIM.</w:t>
      </w:r>
    </w:p>
    <w:p w14:paraId="0CF0415A" w14:textId="77777777" w:rsidR="00923615" w:rsidRPr="0000290F" w:rsidRDefault="00923615" w:rsidP="00923615">
      <w:pPr>
        <w:pStyle w:val="NoSpacing"/>
        <w:rPr>
          <w:sz w:val="10"/>
        </w:rPr>
      </w:pPr>
    </w:p>
    <w:p w14:paraId="7807D82F" w14:textId="77777777" w:rsidR="00923615" w:rsidRPr="0000290F" w:rsidRDefault="00923615" w:rsidP="00923615">
      <w:pPr>
        <w:pStyle w:val="NoSpacing"/>
        <w:rPr>
          <w:b/>
          <w:bCs/>
        </w:rPr>
      </w:pPr>
      <w:r w:rsidRPr="0000290F">
        <w:rPr>
          <w:b/>
          <w:bCs/>
        </w:rPr>
        <w:t>Responsibilities:</w:t>
      </w:r>
    </w:p>
    <w:p w14:paraId="5FFD6FA5" w14:textId="77777777" w:rsidR="00923615" w:rsidRPr="00923615" w:rsidRDefault="00923615" w:rsidP="0000290F">
      <w:pPr>
        <w:pStyle w:val="NoSpacing"/>
        <w:numPr>
          <w:ilvl w:val="0"/>
          <w:numId w:val="78"/>
        </w:numPr>
      </w:pPr>
      <w:r w:rsidRPr="00923615">
        <w:t>Load data in Dev and QA for all other teams for testing purpose.</w:t>
      </w:r>
    </w:p>
    <w:p w14:paraId="18B0EE6D" w14:textId="77777777" w:rsidR="00923615" w:rsidRPr="00923615" w:rsidRDefault="00923615" w:rsidP="0000290F">
      <w:pPr>
        <w:pStyle w:val="NoSpacing"/>
        <w:numPr>
          <w:ilvl w:val="0"/>
          <w:numId w:val="78"/>
        </w:numPr>
      </w:pPr>
      <w:r w:rsidRPr="00923615">
        <w:t>Interacting directly with the Client to understand their needs and work on solutions to satisfy them.</w:t>
      </w:r>
    </w:p>
    <w:p w14:paraId="56B78B23" w14:textId="77777777" w:rsidR="00923615" w:rsidRPr="00923615" w:rsidRDefault="00923615" w:rsidP="0000290F">
      <w:pPr>
        <w:pStyle w:val="NoSpacing"/>
        <w:numPr>
          <w:ilvl w:val="0"/>
          <w:numId w:val="78"/>
        </w:numPr>
      </w:pPr>
      <w:r w:rsidRPr="00923615">
        <w:t>Prepare EIM jobs to import, update, delete and merge data based on business requirement using EIM.</w:t>
      </w:r>
    </w:p>
    <w:p w14:paraId="5A6198C0" w14:textId="77777777" w:rsidR="00923615" w:rsidRPr="00923615" w:rsidRDefault="00923615" w:rsidP="00923615">
      <w:pPr>
        <w:pStyle w:val="NoSpacing"/>
      </w:pPr>
    </w:p>
    <w:p w14:paraId="16B0FF9F" w14:textId="494E3760" w:rsidR="00923615" w:rsidRPr="0000290F" w:rsidRDefault="00923615" w:rsidP="00923615">
      <w:pPr>
        <w:pStyle w:val="NoSpacing"/>
        <w:rPr>
          <w:b/>
          <w:bCs/>
        </w:rPr>
      </w:pPr>
      <w:r w:rsidRPr="0000290F">
        <w:rPr>
          <w:b/>
          <w:bCs/>
        </w:rPr>
        <w:t>Xerox</w:t>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t xml:space="preserve">             </w:t>
      </w:r>
      <w:r w:rsidR="0000290F" w:rsidRPr="0000290F">
        <w:rPr>
          <w:b/>
          <w:bCs/>
        </w:rPr>
        <w:t>March 2010 – Jan 2011</w:t>
      </w:r>
    </w:p>
    <w:p w14:paraId="1F4B24B2" w14:textId="77777777" w:rsidR="00923615" w:rsidRPr="0000290F" w:rsidRDefault="00923615" w:rsidP="00923615">
      <w:pPr>
        <w:pStyle w:val="NoSpacing"/>
        <w:rPr>
          <w:b/>
          <w:bCs/>
        </w:rPr>
      </w:pPr>
      <w:r w:rsidRPr="0000290F">
        <w:rPr>
          <w:b/>
          <w:bCs/>
        </w:rPr>
        <w:t>Application: SiebelCallCenter Application 8.1</w:t>
      </w:r>
    </w:p>
    <w:p w14:paraId="3A3023DC" w14:textId="31177D78" w:rsidR="00923615" w:rsidRPr="0000290F" w:rsidRDefault="00923615" w:rsidP="00923615">
      <w:pPr>
        <w:pStyle w:val="NoSpacing"/>
        <w:rPr>
          <w:b/>
          <w:bCs/>
        </w:rPr>
      </w:pPr>
      <w:r w:rsidRPr="0000290F">
        <w:rPr>
          <w:b/>
          <w:bCs/>
        </w:rPr>
        <w:t>Siebel EIM Developer</w:t>
      </w:r>
    </w:p>
    <w:p w14:paraId="55C54FF8" w14:textId="77777777" w:rsidR="0000290F" w:rsidRPr="0000290F" w:rsidRDefault="0000290F" w:rsidP="00923615">
      <w:pPr>
        <w:pStyle w:val="NoSpacing"/>
        <w:rPr>
          <w:b/>
          <w:bCs/>
          <w:sz w:val="10"/>
        </w:rPr>
      </w:pPr>
    </w:p>
    <w:p w14:paraId="63DC87C9" w14:textId="58AF3D08" w:rsidR="00923615" w:rsidRPr="0000290F" w:rsidRDefault="00923615" w:rsidP="00923615">
      <w:pPr>
        <w:pStyle w:val="NoSpacing"/>
        <w:rPr>
          <w:b/>
          <w:bCs/>
        </w:rPr>
      </w:pPr>
      <w:r w:rsidRPr="0000290F">
        <w:rPr>
          <w:b/>
          <w:bCs/>
        </w:rPr>
        <w:t>Project Details:</w:t>
      </w:r>
    </w:p>
    <w:p w14:paraId="1E521432" w14:textId="77777777" w:rsidR="00923615" w:rsidRPr="00923615" w:rsidRDefault="00923615" w:rsidP="0000290F">
      <w:pPr>
        <w:pStyle w:val="NoSpacing"/>
        <w:numPr>
          <w:ilvl w:val="0"/>
          <w:numId w:val="79"/>
        </w:numPr>
      </w:pPr>
      <w:r w:rsidRPr="00923615">
        <w:t>Siebel Call Center application.</w:t>
      </w:r>
    </w:p>
    <w:p w14:paraId="4DDD8466" w14:textId="77777777" w:rsidR="00923615" w:rsidRPr="00923615" w:rsidRDefault="00923615" w:rsidP="0000290F">
      <w:pPr>
        <w:pStyle w:val="NoSpacing"/>
        <w:numPr>
          <w:ilvl w:val="0"/>
          <w:numId w:val="79"/>
        </w:numPr>
      </w:pPr>
      <w:r w:rsidRPr="00923615">
        <w:t>Was part of the data side of the project.</w:t>
      </w:r>
    </w:p>
    <w:p w14:paraId="462D2CC6" w14:textId="77777777" w:rsidR="00923615" w:rsidRPr="00923615" w:rsidRDefault="00923615" w:rsidP="0000290F">
      <w:pPr>
        <w:pStyle w:val="NoSpacing"/>
        <w:numPr>
          <w:ilvl w:val="0"/>
          <w:numId w:val="79"/>
        </w:numPr>
      </w:pPr>
      <w:r w:rsidRPr="00923615">
        <w:t>Load legacy data using PL/SQL and Shell script with the help of Siebel EIM.</w:t>
      </w:r>
    </w:p>
    <w:p w14:paraId="4E1B7B19" w14:textId="77777777" w:rsidR="00923615" w:rsidRPr="0000290F" w:rsidRDefault="00923615" w:rsidP="00923615">
      <w:pPr>
        <w:pStyle w:val="NoSpacing"/>
        <w:rPr>
          <w:sz w:val="10"/>
        </w:rPr>
      </w:pPr>
    </w:p>
    <w:p w14:paraId="0F4E5FC0" w14:textId="77777777" w:rsidR="00923615" w:rsidRPr="0000290F" w:rsidRDefault="00923615" w:rsidP="00923615">
      <w:pPr>
        <w:pStyle w:val="NoSpacing"/>
        <w:rPr>
          <w:b/>
          <w:bCs/>
        </w:rPr>
      </w:pPr>
      <w:r w:rsidRPr="0000290F">
        <w:rPr>
          <w:b/>
          <w:bCs/>
        </w:rPr>
        <w:t>Responsibilities:</w:t>
      </w:r>
    </w:p>
    <w:p w14:paraId="4CBC1148" w14:textId="77777777" w:rsidR="00923615" w:rsidRPr="00923615" w:rsidRDefault="00923615" w:rsidP="0000290F">
      <w:pPr>
        <w:pStyle w:val="NoSpacing"/>
        <w:numPr>
          <w:ilvl w:val="0"/>
          <w:numId w:val="80"/>
        </w:numPr>
      </w:pPr>
      <w:r w:rsidRPr="00923615">
        <w:t>Prepare automated EIM jobs to import, update, delete and merge data based on user and business requirement using EIM.</w:t>
      </w:r>
    </w:p>
    <w:p w14:paraId="65EFCA66" w14:textId="1E725506" w:rsidR="00923615" w:rsidRPr="00923615" w:rsidRDefault="00923615" w:rsidP="0000290F">
      <w:pPr>
        <w:pStyle w:val="NoSpacing"/>
        <w:numPr>
          <w:ilvl w:val="0"/>
          <w:numId w:val="80"/>
        </w:numPr>
      </w:pPr>
      <w:r w:rsidRPr="00923615">
        <w:t xml:space="preserve">Prepare jobs to keep XCS </w:t>
      </w:r>
      <w:r w:rsidR="0000290F" w:rsidRPr="00923615">
        <w:t>Siebel</w:t>
      </w:r>
      <w:r w:rsidRPr="00923615">
        <w:t xml:space="preserve"> DB and other important DB related to XCS information in sync.</w:t>
      </w:r>
    </w:p>
    <w:p w14:paraId="3B34A3B1" w14:textId="77777777" w:rsidR="00923615" w:rsidRPr="00923615" w:rsidRDefault="00923615" w:rsidP="00923615">
      <w:pPr>
        <w:pStyle w:val="NoSpacing"/>
      </w:pPr>
    </w:p>
    <w:p w14:paraId="4314F6BD" w14:textId="1C16C075" w:rsidR="00923615" w:rsidRPr="0000290F" w:rsidRDefault="00923615" w:rsidP="00923615">
      <w:pPr>
        <w:pStyle w:val="NoSpacing"/>
        <w:rPr>
          <w:b/>
          <w:bCs/>
        </w:rPr>
      </w:pPr>
      <w:r w:rsidRPr="0000290F">
        <w:rPr>
          <w:b/>
          <w:bCs/>
        </w:rPr>
        <w:t>GE Financial services</w:t>
      </w:r>
      <w:r w:rsidR="0000290F" w:rsidRPr="0000290F">
        <w:rPr>
          <w:b/>
          <w:bCs/>
        </w:rPr>
        <w:tab/>
      </w:r>
      <w:r w:rsidR="0000290F" w:rsidRP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t xml:space="preserve">             </w:t>
      </w:r>
      <w:r w:rsidR="0000290F" w:rsidRPr="0000290F">
        <w:rPr>
          <w:b/>
          <w:bCs/>
        </w:rPr>
        <w:t>Jan 2010 – March 2010</w:t>
      </w:r>
    </w:p>
    <w:p w14:paraId="164A7F6A" w14:textId="77777777" w:rsidR="00923615" w:rsidRPr="0000290F" w:rsidRDefault="00923615" w:rsidP="00923615">
      <w:pPr>
        <w:pStyle w:val="NoSpacing"/>
        <w:rPr>
          <w:b/>
          <w:bCs/>
        </w:rPr>
      </w:pPr>
      <w:r w:rsidRPr="0000290F">
        <w:rPr>
          <w:b/>
          <w:bCs/>
        </w:rPr>
        <w:t>Application: SiebelCallCenter Application 8.1</w:t>
      </w:r>
    </w:p>
    <w:p w14:paraId="7366938E" w14:textId="7F17D734" w:rsidR="00923615" w:rsidRPr="0000290F" w:rsidRDefault="00923615" w:rsidP="00923615">
      <w:pPr>
        <w:pStyle w:val="NoSpacing"/>
        <w:rPr>
          <w:b/>
          <w:bCs/>
        </w:rPr>
      </w:pPr>
      <w:r w:rsidRPr="0000290F">
        <w:rPr>
          <w:b/>
          <w:bCs/>
        </w:rPr>
        <w:t>Siebel EIM Developer</w:t>
      </w:r>
    </w:p>
    <w:p w14:paraId="0BE2D9FB" w14:textId="77777777" w:rsidR="0000290F" w:rsidRPr="0000290F" w:rsidRDefault="0000290F" w:rsidP="00923615">
      <w:pPr>
        <w:pStyle w:val="NoSpacing"/>
        <w:rPr>
          <w:b/>
          <w:bCs/>
          <w:sz w:val="10"/>
        </w:rPr>
      </w:pPr>
    </w:p>
    <w:p w14:paraId="41379217" w14:textId="2FE1FE3B" w:rsidR="00923615" w:rsidRPr="0000290F" w:rsidRDefault="00923615" w:rsidP="00923615">
      <w:pPr>
        <w:pStyle w:val="NoSpacing"/>
        <w:rPr>
          <w:b/>
          <w:bCs/>
        </w:rPr>
      </w:pPr>
      <w:r w:rsidRPr="0000290F">
        <w:rPr>
          <w:b/>
          <w:bCs/>
        </w:rPr>
        <w:t>Responsibilities:</w:t>
      </w:r>
    </w:p>
    <w:p w14:paraId="0BEC5E97" w14:textId="77777777" w:rsidR="00923615" w:rsidRPr="00923615" w:rsidRDefault="00923615" w:rsidP="0000290F">
      <w:pPr>
        <w:pStyle w:val="NoSpacing"/>
        <w:numPr>
          <w:ilvl w:val="0"/>
          <w:numId w:val="81"/>
        </w:numPr>
      </w:pPr>
      <w:r w:rsidRPr="00923615">
        <w:t>Import, update, delete and merge data on production based on user and business requirement using EIM.</w:t>
      </w:r>
    </w:p>
    <w:p w14:paraId="05F57F5B" w14:textId="77777777" w:rsidR="00923615" w:rsidRPr="00923615" w:rsidRDefault="00923615" w:rsidP="0000290F">
      <w:pPr>
        <w:pStyle w:val="NoSpacing"/>
        <w:numPr>
          <w:ilvl w:val="0"/>
          <w:numId w:val="81"/>
        </w:numPr>
      </w:pPr>
      <w:r w:rsidRPr="00923615">
        <w:t>Find out the root cause for any data related issue and provide solution for that.</w:t>
      </w:r>
    </w:p>
    <w:p w14:paraId="362377E3" w14:textId="77777777" w:rsidR="00923615" w:rsidRPr="00923615" w:rsidRDefault="00923615" w:rsidP="00923615">
      <w:pPr>
        <w:pStyle w:val="NoSpacing"/>
      </w:pPr>
    </w:p>
    <w:p w14:paraId="689304D8" w14:textId="5CB6C54C" w:rsidR="00923615" w:rsidRPr="0000290F" w:rsidRDefault="00923615" w:rsidP="00923615">
      <w:pPr>
        <w:pStyle w:val="NoSpacing"/>
        <w:rPr>
          <w:b/>
          <w:bCs/>
        </w:rPr>
      </w:pPr>
      <w:r w:rsidRPr="0000290F">
        <w:rPr>
          <w:b/>
          <w:bCs/>
        </w:rPr>
        <w:t>IBM US</w:t>
      </w:r>
      <w:r w:rsidR="0000290F" w:rsidRPr="0000290F">
        <w:rPr>
          <w:b/>
          <w:bCs/>
        </w:rPr>
        <w:tab/>
      </w:r>
      <w:r w:rsidR="0000290F" w:rsidRP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r>
      <w:r w:rsidR="0000290F">
        <w:rPr>
          <w:b/>
          <w:bCs/>
        </w:rPr>
        <w:tab/>
        <w:t xml:space="preserve">             </w:t>
      </w:r>
      <w:r w:rsidR="0000290F" w:rsidRPr="0000290F">
        <w:rPr>
          <w:b/>
          <w:bCs/>
        </w:rPr>
        <w:t>March</w:t>
      </w:r>
      <w:r w:rsidR="0000290F">
        <w:rPr>
          <w:b/>
          <w:bCs/>
        </w:rPr>
        <w:t xml:space="preserve"> </w:t>
      </w:r>
      <w:r w:rsidR="0000290F" w:rsidRPr="0000290F">
        <w:rPr>
          <w:b/>
          <w:bCs/>
        </w:rPr>
        <w:t>2007 – Jan 2010</w:t>
      </w:r>
    </w:p>
    <w:p w14:paraId="34C854F9" w14:textId="6CC1F6CB" w:rsidR="00923615" w:rsidRPr="0000290F" w:rsidRDefault="00923615" w:rsidP="00923615">
      <w:pPr>
        <w:pStyle w:val="NoSpacing"/>
        <w:rPr>
          <w:b/>
          <w:bCs/>
        </w:rPr>
      </w:pPr>
      <w:r w:rsidRPr="0000290F">
        <w:rPr>
          <w:b/>
          <w:bCs/>
        </w:rPr>
        <w:t>Siebel EIM Developer</w:t>
      </w:r>
    </w:p>
    <w:p w14:paraId="13BC7BFF" w14:textId="77777777" w:rsidR="0000290F" w:rsidRPr="0000290F" w:rsidRDefault="0000290F" w:rsidP="00923615">
      <w:pPr>
        <w:pStyle w:val="NoSpacing"/>
        <w:rPr>
          <w:b/>
          <w:bCs/>
          <w:sz w:val="10"/>
        </w:rPr>
      </w:pPr>
    </w:p>
    <w:p w14:paraId="0470931A" w14:textId="50A98E14" w:rsidR="00923615" w:rsidRPr="0000290F" w:rsidRDefault="00923615" w:rsidP="00923615">
      <w:pPr>
        <w:pStyle w:val="NoSpacing"/>
        <w:rPr>
          <w:b/>
          <w:bCs/>
        </w:rPr>
      </w:pPr>
      <w:r w:rsidRPr="0000290F">
        <w:rPr>
          <w:b/>
          <w:bCs/>
        </w:rPr>
        <w:t>Project Details:</w:t>
      </w:r>
    </w:p>
    <w:p w14:paraId="6DC7FA39" w14:textId="77777777" w:rsidR="00923615" w:rsidRPr="00923615" w:rsidRDefault="00923615" w:rsidP="0000290F">
      <w:pPr>
        <w:pStyle w:val="NoSpacing"/>
        <w:numPr>
          <w:ilvl w:val="0"/>
          <w:numId w:val="82"/>
        </w:numPr>
      </w:pPr>
      <w:r w:rsidRPr="00923615">
        <w:t>Siebel Call Center application.</w:t>
      </w:r>
    </w:p>
    <w:p w14:paraId="2BD75C3D" w14:textId="77777777" w:rsidR="00923615" w:rsidRPr="00923615" w:rsidRDefault="00923615" w:rsidP="0000290F">
      <w:pPr>
        <w:pStyle w:val="NoSpacing"/>
        <w:numPr>
          <w:ilvl w:val="0"/>
          <w:numId w:val="82"/>
        </w:numPr>
      </w:pPr>
      <w:r w:rsidRPr="00923615">
        <w:t>Was part of the data side of the project.</w:t>
      </w:r>
    </w:p>
    <w:p w14:paraId="7FFA49A0" w14:textId="77777777" w:rsidR="00923615" w:rsidRPr="00923615" w:rsidRDefault="00923615" w:rsidP="0000290F">
      <w:pPr>
        <w:pStyle w:val="NoSpacing"/>
        <w:numPr>
          <w:ilvl w:val="0"/>
          <w:numId w:val="82"/>
        </w:numPr>
      </w:pPr>
      <w:r w:rsidRPr="00923615">
        <w:lastRenderedPageBreak/>
        <w:t>Load legacy data using PL/SQL and Shell script with the help of Siebel EIM.</w:t>
      </w:r>
    </w:p>
    <w:p w14:paraId="3FE78B8A" w14:textId="77777777" w:rsidR="00923615" w:rsidRPr="0000290F" w:rsidRDefault="00923615" w:rsidP="00923615">
      <w:pPr>
        <w:pStyle w:val="NoSpacing"/>
        <w:rPr>
          <w:sz w:val="10"/>
        </w:rPr>
      </w:pPr>
    </w:p>
    <w:p w14:paraId="30E11642" w14:textId="77777777" w:rsidR="00923615" w:rsidRPr="0000290F" w:rsidRDefault="00923615" w:rsidP="00923615">
      <w:pPr>
        <w:pStyle w:val="NoSpacing"/>
        <w:rPr>
          <w:b/>
          <w:bCs/>
        </w:rPr>
      </w:pPr>
      <w:r w:rsidRPr="0000290F">
        <w:rPr>
          <w:b/>
          <w:bCs/>
        </w:rPr>
        <w:t>Responsibilities:</w:t>
      </w:r>
    </w:p>
    <w:p w14:paraId="3DB437C6" w14:textId="461FB5BF" w:rsidR="00A67726" w:rsidRDefault="00923615" w:rsidP="0000290F">
      <w:pPr>
        <w:pStyle w:val="NoSpacing"/>
        <w:numPr>
          <w:ilvl w:val="0"/>
          <w:numId w:val="83"/>
        </w:numPr>
      </w:pPr>
      <w:r w:rsidRPr="00923615">
        <w:t>The development and support of Data related Change Request using EIM, Shell Script and C.</w:t>
      </w:r>
    </w:p>
    <w:p w14:paraId="47A58F75" w14:textId="47790FC1" w:rsidR="00923615" w:rsidRDefault="0000290F" w:rsidP="0000290F">
      <w:pPr>
        <w:pStyle w:val="NoSpacing"/>
        <w:numPr>
          <w:ilvl w:val="0"/>
          <w:numId w:val="83"/>
        </w:numPr>
        <w:jc w:val="both"/>
        <w:rPr>
          <w:b/>
          <w:bCs/>
        </w:rPr>
      </w:pPr>
      <w:r w:rsidRPr="00923615">
        <w:t>SiebelCallCenter Application 7.5/7.8/8.1, Siebel Partner Portal 7.8</w:t>
      </w:r>
    </w:p>
    <w:p w14:paraId="1CCB19F9" w14:textId="77777777" w:rsidR="00923615" w:rsidRDefault="00923615" w:rsidP="00A67726">
      <w:pPr>
        <w:pStyle w:val="NoSpacing"/>
        <w:jc w:val="both"/>
        <w:rPr>
          <w:b/>
          <w:bCs/>
        </w:rPr>
      </w:pPr>
    </w:p>
    <w:p w14:paraId="5E8308CF" w14:textId="3CB84E71" w:rsidR="00DC03D8" w:rsidRPr="000F5EB5" w:rsidRDefault="00ED18B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smallCaps w:val="0"/>
          <w:sz w:val="22"/>
          <w:szCs w:val="22"/>
        </w:rPr>
        <w:t>EDUCATION</w:t>
      </w:r>
      <w:r w:rsidR="001B25B2" w:rsidRPr="000F5EB5">
        <w:rPr>
          <w:rFonts w:ascii="Calibri" w:hAnsi="Calibri" w:cs="Calibri"/>
          <w:smallCaps w:val="0"/>
          <w:sz w:val="22"/>
          <w:szCs w:val="22"/>
        </w:rPr>
        <w:t xml:space="preserve"> AND CERTIFICATIONS</w:t>
      </w:r>
      <w:r w:rsidR="00AC4D14" w:rsidRPr="000F5EB5">
        <w:rPr>
          <w:rFonts w:ascii="Calibri" w:hAnsi="Calibri" w:cs="Calibri"/>
          <w:smallCaps w:val="0"/>
          <w:sz w:val="22"/>
          <w:szCs w:val="22"/>
        </w:rPr>
        <w:t>/</w:t>
      </w:r>
      <w:r w:rsidR="00AC4D14" w:rsidRPr="000F5EB5">
        <w:rPr>
          <w:rFonts w:ascii="Calibri" w:hAnsi="Calibri" w:cs="Calibri"/>
          <w:sz w:val="22"/>
          <w:szCs w:val="22"/>
        </w:rPr>
        <w:t xml:space="preserve"> </w:t>
      </w:r>
      <w:r w:rsidR="00AC4D14" w:rsidRPr="000F5EB5">
        <w:rPr>
          <w:rFonts w:ascii="Calibri" w:hAnsi="Calibri" w:cs="Calibri"/>
          <w:smallCaps w:val="0"/>
          <w:sz w:val="22"/>
          <w:szCs w:val="22"/>
        </w:rPr>
        <w:t>TRAINING</w:t>
      </w:r>
      <w:r w:rsidR="00D96F56" w:rsidRPr="000F5EB5">
        <w:rPr>
          <w:rFonts w:ascii="Calibri" w:hAnsi="Calibri" w:cs="Calibri"/>
          <w:smallCaps w:val="0"/>
          <w:sz w:val="22"/>
          <w:szCs w:val="22"/>
        </w:rPr>
        <w:t>:</w:t>
      </w:r>
    </w:p>
    <w:p w14:paraId="63F5D306" w14:textId="77777777" w:rsidR="00DC03D8" w:rsidRPr="00346200" w:rsidRDefault="00DC03D8" w:rsidP="000F5EB5">
      <w:pPr>
        <w:pStyle w:val="NoSpacing"/>
        <w:jc w:val="both"/>
        <w:rPr>
          <w:rFonts w:cs="Calibri"/>
          <w:sz w:val="10"/>
        </w:rPr>
      </w:pPr>
    </w:p>
    <w:p w14:paraId="58C085E9" w14:textId="2167E867" w:rsidR="0000290F" w:rsidRPr="0000290F" w:rsidRDefault="0000290F" w:rsidP="0000290F">
      <w:pPr>
        <w:pStyle w:val="NoSpacing"/>
        <w:numPr>
          <w:ilvl w:val="0"/>
          <w:numId w:val="84"/>
        </w:numPr>
      </w:pPr>
      <w:r w:rsidRPr="0000290F">
        <w:t>Bachelor of Engineering (Computer Science) from Shri Ram Institute of Technologies, Jabalpur, MP.</w:t>
      </w:r>
    </w:p>
    <w:p w14:paraId="204CF237" w14:textId="77777777" w:rsidR="0000290F" w:rsidRPr="0000290F" w:rsidRDefault="0000290F" w:rsidP="0000290F">
      <w:pPr>
        <w:pStyle w:val="NoSpacing"/>
        <w:numPr>
          <w:ilvl w:val="0"/>
          <w:numId w:val="84"/>
        </w:numPr>
      </w:pPr>
      <w:r w:rsidRPr="0000290F">
        <w:t>Salesforce Certified Application Architect</w:t>
      </w:r>
    </w:p>
    <w:p w14:paraId="42F4DBC2" w14:textId="77777777" w:rsidR="0000290F" w:rsidRPr="0000290F" w:rsidRDefault="0000290F" w:rsidP="0000290F">
      <w:pPr>
        <w:pStyle w:val="NoSpacing"/>
        <w:numPr>
          <w:ilvl w:val="0"/>
          <w:numId w:val="84"/>
        </w:numPr>
      </w:pPr>
      <w:r w:rsidRPr="0000290F">
        <w:t>Salesforce Certified Development Lifecycle and Deployment Architect</w:t>
      </w:r>
    </w:p>
    <w:p w14:paraId="469F68A9" w14:textId="77777777" w:rsidR="0000290F" w:rsidRPr="0000290F" w:rsidRDefault="0000290F" w:rsidP="0000290F">
      <w:pPr>
        <w:pStyle w:val="NoSpacing"/>
        <w:numPr>
          <w:ilvl w:val="0"/>
          <w:numId w:val="84"/>
        </w:numPr>
      </w:pPr>
      <w:r w:rsidRPr="0000290F">
        <w:t>Salesforce Certified Sharing and Visibility Designer</w:t>
      </w:r>
    </w:p>
    <w:p w14:paraId="6C7EE44C" w14:textId="77777777" w:rsidR="0000290F" w:rsidRPr="0000290F" w:rsidRDefault="0000290F" w:rsidP="0000290F">
      <w:pPr>
        <w:pStyle w:val="NoSpacing"/>
        <w:numPr>
          <w:ilvl w:val="0"/>
          <w:numId w:val="84"/>
        </w:numPr>
      </w:pPr>
      <w:r w:rsidRPr="0000290F">
        <w:t>Salesforce Certified Data Architect and management Designer</w:t>
      </w:r>
    </w:p>
    <w:p w14:paraId="5B092DB2" w14:textId="77777777" w:rsidR="0000290F" w:rsidRPr="0000290F" w:rsidRDefault="0000290F" w:rsidP="0000290F">
      <w:pPr>
        <w:pStyle w:val="NoSpacing"/>
        <w:numPr>
          <w:ilvl w:val="0"/>
          <w:numId w:val="84"/>
        </w:numPr>
      </w:pPr>
      <w:r w:rsidRPr="0000290F">
        <w:t xml:space="preserve">Salesforce Certified Platform Developer II </w:t>
      </w:r>
    </w:p>
    <w:p w14:paraId="0A2AE9B2" w14:textId="77777777" w:rsidR="0000290F" w:rsidRPr="0000290F" w:rsidRDefault="0000290F" w:rsidP="0000290F">
      <w:pPr>
        <w:pStyle w:val="NoSpacing"/>
        <w:numPr>
          <w:ilvl w:val="0"/>
          <w:numId w:val="84"/>
        </w:numPr>
      </w:pPr>
      <w:r w:rsidRPr="0000290F">
        <w:t>Salesforce Certified Platform Developer I</w:t>
      </w:r>
    </w:p>
    <w:p w14:paraId="2B5417F3" w14:textId="77777777" w:rsidR="0000290F" w:rsidRPr="0000290F" w:rsidRDefault="0000290F" w:rsidP="0000290F">
      <w:pPr>
        <w:pStyle w:val="NoSpacing"/>
        <w:numPr>
          <w:ilvl w:val="0"/>
          <w:numId w:val="84"/>
        </w:numPr>
      </w:pPr>
      <w:r w:rsidRPr="0000290F">
        <w:t>Salesforce Certified Sales Cloud Consultant</w:t>
      </w:r>
    </w:p>
    <w:p w14:paraId="5427874A" w14:textId="77777777" w:rsidR="0000290F" w:rsidRPr="0000290F" w:rsidRDefault="0000290F" w:rsidP="0000290F">
      <w:pPr>
        <w:pStyle w:val="NoSpacing"/>
        <w:numPr>
          <w:ilvl w:val="0"/>
          <w:numId w:val="84"/>
        </w:numPr>
      </w:pPr>
      <w:r w:rsidRPr="0000290F">
        <w:t>Salesforce Certified Administrator</w:t>
      </w:r>
    </w:p>
    <w:p w14:paraId="10AF955E" w14:textId="0B7DFCB3" w:rsidR="0000290F" w:rsidRPr="0000290F" w:rsidRDefault="0000290F" w:rsidP="0000290F">
      <w:pPr>
        <w:pStyle w:val="NoSpacing"/>
        <w:numPr>
          <w:ilvl w:val="0"/>
          <w:numId w:val="84"/>
        </w:numPr>
      </w:pPr>
      <w:r w:rsidRPr="0000290F">
        <w:t>Salesforce Certified Platform App Builder</w:t>
      </w:r>
    </w:p>
    <w:sectPr w:rsidR="0000290F" w:rsidRPr="0000290F" w:rsidSect="00A92ADB">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6938B" w14:textId="77777777" w:rsidR="00A92ADB" w:rsidRDefault="00A92ADB">
      <w:r>
        <w:separator/>
      </w:r>
    </w:p>
  </w:endnote>
  <w:endnote w:type="continuationSeparator" w:id="0">
    <w:p w14:paraId="27D3E3E2" w14:textId="77777777" w:rsidR="00A92ADB" w:rsidRDefault="00A92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C6850D" w14:textId="77777777" w:rsidR="00A92ADB" w:rsidRDefault="00A92ADB">
      <w:r>
        <w:separator/>
      </w:r>
    </w:p>
  </w:footnote>
  <w:footnote w:type="continuationSeparator" w:id="0">
    <w:p w14:paraId="239FC388" w14:textId="77777777" w:rsidR="00A92ADB" w:rsidRDefault="00A92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BBBEFDC" w:rsidR="00BF14B3" w:rsidRPr="00A47770" w:rsidRDefault="00BF14B3" w:rsidP="00D241AA">
    <w:pPr>
      <w:pStyle w:val="NoSpacing"/>
    </w:pPr>
    <w:r w:rsidRPr="00EA39C5">
      <w:rPr>
        <w:b/>
        <w:bCs/>
      </w:rPr>
      <w:t>Candidate Location:</w:t>
    </w:r>
    <w:r w:rsidR="00EC3F6D" w:rsidRPr="00654952">
      <w:t xml:space="preserve"> </w:t>
    </w:r>
    <w:r w:rsidR="00923615" w:rsidRPr="00923615">
      <w:t>Atlanta</w:t>
    </w:r>
    <w:r w:rsidR="00923615">
      <w:t>, GA</w:t>
    </w:r>
  </w:p>
  <w:p w14:paraId="692063C6" w14:textId="18424194" w:rsidR="00A47770" w:rsidRDefault="00BF14B3" w:rsidP="00D241AA">
    <w:pPr>
      <w:pStyle w:val="NoSpacing"/>
    </w:pPr>
    <w:r w:rsidRPr="00654952">
      <w:rPr>
        <w:b/>
        <w:bCs/>
      </w:rPr>
      <w:t>Candidate E-mail ID:</w:t>
    </w:r>
    <w:r w:rsidR="00A552E3">
      <w:t xml:space="preserve"> </w:t>
    </w:r>
    <w:hyperlink r:id="rId1" w:history="1">
      <w:r w:rsidR="00923615" w:rsidRPr="0046522D">
        <w:rPr>
          <w:rStyle w:val="Hyperlink"/>
        </w:rPr>
        <w:t>vivektiwari0607@gmail.com</w:t>
      </w:r>
    </w:hyperlink>
  </w:p>
  <w:p w14:paraId="639D8B28" w14:textId="06FEA382" w:rsidR="00BF14B3" w:rsidRPr="0053391A" w:rsidRDefault="00BF14B3" w:rsidP="00D241AA">
    <w:pPr>
      <w:pStyle w:val="NoSpacing"/>
    </w:pPr>
    <w:r w:rsidRPr="00EA39C5">
      <w:rPr>
        <w:b/>
        <w:bCs/>
      </w:rPr>
      <w:t>Contact Number:</w:t>
    </w:r>
    <w:r w:rsidR="004C7072" w:rsidRPr="00654952">
      <w:t xml:space="preserve"> </w:t>
    </w:r>
    <w:r w:rsidR="00923615" w:rsidRPr="00923615">
      <w:t>706-386-8574</w:t>
    </w:r>
  </w:p>
  <w:p w14:paraId="6360024A" w14:textId="77777777" w:rsidR="00AD5567" w:rsidRDefault="00AD5567" w:rsidP="00AD5567">
    <w:pPr>
      <w:pStyle w:val="Header"/>
      <w:rPr>
        <w:rFonts w:asciiTheme="minorHAnsi" w:hAnsiTheme="minorHAnsi" w:cstheme="minorHAnsi"/>
        <w:b/>
        <w:sz w:val="10"/>
        <w:szCs w:val="28"/>
      </w:rPr>
    </w:pPr>
  </w:p>
  <w:p w14:paraId="591F722D" w14:textId="77777777" w:rsidR="00923615" w:rsidRDefault="00923615" w:rsidP="005C26B1">
    <w:pPr>
      <w:pStyle w:val="Header"/>
      <w:jc w:val="center"/>
      <w:rPr>
        <w:rFonts w:asciiTheme="minorHAnsi" w:hAnsiTheme="minorHAnsi" w:cstheme="minorHAnsi"/>
        <w:b/>
        <w:sz w:val="32"/>
        <w:szCs w:val="32"/>
      </w:rPr>
    </w:pPr>
    <w:r w:rsidRPr="00923615">
      <w:rPr>
        <w:rFonts w:asciiTheme="minorHAnsi" w:hAnsiTheme="minorHAnsi" w:cstheme="minorHAnsi"/>
        <w:b/>
        <w:sz w:val="32"/>
        <w:szCs w:val="32"/>
      </w:rPr>
      <w:t>Vivek Tiwari</w:t>
    </w:r>
  </w:p>
  <w:p w14:paraId="0E63A109" w14:textId="026433AF" w:rsidR="000C1910" w:rsidRPr="007D675E" w:rsidRDefault="0004407F" w:rsidP="005C26B1">
    <w:pPr>
      <w:pStyle w:val="Header"/>
      <w:jc w:val="center"/>
      <w:rPr>
        <w:sz w:val="11"/>
      </w:rPr>
    </w:pPr>
    <w:r w:rsidRPr="0004407F">
      <w:rPr>
        <w:rFonts w:asciiTheme="minorHAnsi" w:hAnsiTheme="minorHAnsi" w:cstheme="minorHAnsi"/>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421D78"/>
    <w:multiLevelType w:val="hybridMultilevel"/>
    <w:tmpl w:val="62524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933AA0"/>
    <w:multiLevelType w:val="hybridMultilevel"/>
    <w:tmpl w:val="7728A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61108B"/>
    <w:multiLevelType w:val="hybridMultilevel"/>
    <w:tmpl w:val="D3CA8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FD7DDE"/>
    <w:multiLevelType w:val="hybridMultilevel"/>
    <w:tmpl w:val="04685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9F4B85"/>
    <w:multiLevelType w:val="hybridMultilevel"/>
    <w:tmpl w:val="1F763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325EED"/>
    <w:multiLevelType w:val="hybridMultilevel"/>
    <w:tmpl w:val="CE120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D80EDE"/>
    <w:multiLevelType w:val="hybridMultilevel"/>
    <w:tmpl w:val="27287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8D38BA"/>
    <w:multiLevelType w:val="hybridMultilevel"/>
    <w:tmpl w:val="CEAEA73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FCA5E19"/>
    <w:multiLevelType w:val="hybridMultilevel"/>
    <w:tmpl w:val="61A6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477BE5"/>
    <w:multiLevelType w:val="hybridMultilevel"/>
    <w:tmpl w:val="C9402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5F13B0"/>
    <w:multiLevelType w:val="hybridMultilevel"/>
    <w:tmpl w:val="F15AB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651598"/>
    <w:multiLevelType w:val="hybridMultilevel"/>
    <w:tmpl w:val="2AF45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23A644B"/>
    <w:multiLevelType w:val="hybridMultilevel"/>
    <w:tmpl w:val="B8F06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493756C"/>
    <w:multiLevelType w:val="hybridMultilevel"/>
    <w:tmpl w:val="1B782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0577C1"/>
    <w:multiLevelType w:val="hybridMultilevel"/>
    <w:tmpl w:val="FFF0311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17B24A5D"/>
    <w:multiLevelType w:val="hybridMultilevel"/>
    <w:tmpl w:val="2480881A"/>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90D3A30"/>
    <w:multiLevelType w:val="hybridMultilevel"/>
    <w:tmpl w:val="0938F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AF3189B"/>
    <w:multiLevelType w:val="hybridMultilevel"/>
    <w:tmpl w:val="355A4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AF719D9"/>
    <w:multiLevelType w:val="hybridMultilevel"/>
    <w:tmpl w:val="A5AE7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D4D4603"/>
    <w:multiLevelType w:val="hybridMultilevel"/>
    <w:tmpl w:val="33127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F6B77E9"/>
    <w:multiLevelType w:val="hybridMultilevel"/>
    <w:tmpl w:val="BD1A3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0812164"/>
    <w:multiLevelType w:val="hybridMultilevel"/>
    <w:tmpl w:val="832EE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1B2703F"/>
    <w:multiLevelType w:val="hybridMultilevel"/>
    <w:tmpl w:val="D7DA7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3B16B24"/>
    <w:multiLevelType w:val="hybridMultilevel"/>
    <w:tmpl w:val="181A1140"/>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53C1F5F"/>
    <w:multiLevelType w:val="hybridMultilevel"/>
    <w:tmpl w:val="620CF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C5F74F2"/>
    <w:multiLevelType w:val="hybridMultilevel"/>
    <w:tmpl w:val="752EC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D5143F0"/>
    <w:multiLevelType w:val="hybridMultilevel"/>
    <w:tmpl w:val="293C4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D92BE2"/>
    <w:multiLevelType w:val="hybridMultilevel"/>
    <w:tmpl w:val="6B482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F4B0893"/>
    <w:multiLevelType w:val="hybridMultilevel"/>
    <w:tmpl w:val="1A1C2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4BC4E0F"/>
    <w:multiLevelType w:val="hybridMultilevel"/>
    <w:tmpl w:val="D1124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4F37F20"/>
    <w:multiLevelType w:val="hybridMultilevel"/>
    <w:tmpl w:val="645202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5257A6F"/>
    <w:multiLevelType w:val="hybridMultilevel"/>
    <w:tmpl w:val="9224E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76A1F3C"/>
    <w:multiLevelType w:val="hybridMultilevel"/>
    <w:tmpl w:val="FCB65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8764CE3"/>
    <w:multiLevelType w:val="hybridMultilevel"/>
    <w:tmpl w:val="AC3E5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3B770263"/>
    <w:multiLevelType w:val="hybridMultilevel"/>
    <w:tmpl w:val="82687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4C6FC4"/>
    <w:multiLevelType w:val="hybridMultilevel"/>
    <w:tmpl w:val="1A7C6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C6F1E92"/>
    <w:multiLevelType w:val="hybridMultilevel"/>
    <w:tmpl w:val="F93C3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D3011FC"/>
    <w:multiLevelType w:val="hybridMultilevel"/>
    <w:tmpl w:val="32C04140"/>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3270313"/>
    <w:multiLevelType w:val="hybridMultilevel"/>
    <w:tmpl w:val="4FB2D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4BEE2761"/>
    <w:multiLevelType w:val="hybridMultilevel"/>
    <w:tmpl w:val="BEA2021C"/>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CD9552B"/>
    <w:multiLevelType w:val="hybridMultilevel"/>
    <w:tmpl w:val="1DBC2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DD36B4E"/>
    <w:multiLevelType w:val="hybridMultilevel"/>
    <w:tmpl w:val="D3F4C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119616B"/>
    <w:multiLevelType w:val="hybridMultilevel"/>
    <w:tmpl w:val="082CE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1C00232"/>
    <w:multiLevelType w:val="hybridMultilevel"/>
    <w:tmpl w:val="CC7E7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457661E"/>
    <w:multiLevelType w:val="hybridMultilevel"/>
    <w:tmpl w:val="B742C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70A65EB"/>
    <w:multiLevelType w:val="hybridMultilevel"/>
    <w:tmpl w:val="4EE40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7F22A55"/>
    <w:multiLevelType w:val="hybridMultilevel"/>
    <w:tmpl w:val="86BEB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8F44396"/>
    <w:multiLevelType w:val="hybridMultilevel"/>
    <w:tmpl w:val="23025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8FD2FFA"/>
    <w:multiLevelType w:val="hybridMultilevel"/>
    <w:tmpl w:val="7CCE6AFE"/>
    <w:lvl w:ilvl="0" w:tplc="6FE6523E">
      <w:start w:val="1"/>
      <w:numFmt w:val="bullet"/>
      <w:lvlText w:val=""/>
      <w:lvlJc w:val="left"/>
      <w:pPr>
        <w:tabs>
          <w:tab w:val="num" w:pos="360"/>
        </w:tabs>
        <w:ind w:left="360" w:hanging="360"/>
      </w:pPr>
      <w:rPr>
        <w:rFonts w:ascii="Wingdings" w:hAnsi="Wingdings" w:hint="default"/>
        <w:color w:val="00305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5B76023B"/>
    <w:multiLevelType w:val="hybridMultilevel"/>
    <w:tmpl w:val="5F48C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BAB0380"/>
    <w:multiLevelType w:val="hybridMultilevel"/>
    <w:tmpl w:val="0ADE4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60BA04DF"/>
    <w:multiLevelType w:val="hybridMultilevel"/>
    <w:tmpl w:val="25884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62C153C7"/>
    <w:multiLevelType w:val="hybridMultilevel"/>
    <w:tmpl w:val="A3905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7A3187A"/>
    <w:multiLevelType w:val="hybridMultilevel"/>
    <w:tmpl w:val="8A50A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7AC0B91"/>
    <w:multiLevelType w:val="hybridMultilevel"/>
    <w:tmpl w:val="C854F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8140829"/>
    <w:multiLevelType w:val="hybridMultilevel"/>
    <w:tmpl w:val="84F64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86A05E4"/>
    <w:multiLevelType w:val="hybridMultilevel"/>
    <w:tmpl w:val="6C767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8B1200D"/>
    <w:multiLevelType w:val="hybridMultilevel"/>
    <w:tmpl w:val="A4D0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9121FCC"/>
    <w:multiLevelType w:val="hybridMultilevel"/>
    <w:tmpl w:val="2FD0884A"/>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7" w15:restartNumberingAfterBreak="0">
    <w:nsid w:val="69996662"/>
    <w:multiLevelType w:val="hybridMultilevel"/>
    <w:tmpl w:val="2B3C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C6239F2"/>
    <w:multiLevelType w:val="hybridMultilevel"/>
    <w:tmpl w:val="68527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6E143CBA"/>
    <w:multiLevelType w:val="hybridMultilevel"/>
    <w:tmpl w:val="ED9A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0E95FE2"/>
    <w:multiLevelType w:val="hybridMultilevel"/>
    <w:tmpl w:val="3886D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45D6C80"/>
    <w:multiLevelType w:val="hybridMultilevel"/>
    <w:tmpl w:val="964C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45E17A6"/>
    <w:multiLevelType w:val="hybridMultilevel"/>
    <w:tmpl w:val="CFF0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761C60B5"/>
    <w:multiLevelType w:val="hybridMultilevel"/>
    <w:tmpl w:val="B4D6F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6B37E0D"/>
    <w:multiLevelType w:val="hybridMultilevel"/>
    <w:tmpl w:val="1416F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7B4B2DEF"/>
    <w:multiLevelType w:val="hybridMultilevel"/>
    <w:tmpl w:val="BC7C7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76"/>
  </w:num>
  <w:num w:numId="3" w16cid:durableId="2065760350">
    <w:abstractNumId w:val="79"/>
  </w:num>
  <w:num w:numId="4" w16cid:durableId="1466660314">
    <w:abstractNumId w:val="65"/>
  </w:num>
  <w:num w:numId="5" w16cid:durableId="1115716328">
    <w:abstractNumId w:val="52"/>
  </w:num>
  <w:num w:numId="6" w16cid:durableId="1082140285">
    <w:abstractNumId w:val="23"/>
  </w:num>
  <w:num w:numId="7" w16cid:durableId="1078557572">
    <w:abstractNumId w:val="80"/>
  </w:num>
  <w:num w:numId="8" w16cid:durableId="424230876">
    <w:abstractNumId w:val="90"/>
  </w:num>
  <w:num w:numId="9" w16cid:durableId="1798447915">
    <w:abstractNumId w:val="40"/>
  </w:num>
  <w:num w:numId="10" w16cid:durableId="496380996">
    <w:abstractNumId w:val="88"/>
  </w:num>
  <w:num w:numId="11" w16cid:durableId="126817913">
    <w:abstractNumId w:val="67"/>
  </w:num>
  <w:num w:numId="12" w16cid:durableId="1203057793">
    <w:abstractNumId w:val="46"/>
  </w:num>
  <w:num w:numId="13" w16cid:durableId="301692902">
    <w:abstractNumId w:val="35"/>
  </w:num>
  <w:num w:numId="14" w16cid:durableId="1622225688">
    <w:abstractNumId w:val="85"/>
  </w:num>
  <w:num w:numId="15" w16cid:durableId="116609236">
    <w:abstractNumId w:val="34"/>
  </w:num>
  <w:num w:numId="16" w16cid:durableId="672951172">
    <w:abstractNumId w:val="69"/>
  </w:num>
  <w:num w:numId="17" w16cid:durableId="255752872">
    <w:abstractNumId w:val="55"/>
  </w:num>
  <w:num w:numId="18" w16cid:durableId="1445148520">
    <w:abstractNumId w:val="48"/>
  </w:num>
  <w:num w:numId="19" w16cid:durableId="533999061">
    <w:abstractNumId w:val="53"/>
  </w:num>
  <w:num w:numId="20" w16cid:durableId="814562085">
    <w:abstractNumId w:val="47"/>
  </w:num>
  <w:num w:numId="21" w16cid:durableId="497427800">
    <w:abstractNumId w:val="42"/>
  </w:num>
  <w:num w:numId="22" w16cid:durableId="1053768284">
    <w:abstractNumId w:val="62"/>
  </w:num>
  <w:num w:numId="23" w16cid:durableId="2081902730">
    <w:abstractNumId w:val="15"/>
  </w:num>
  <w:num w:numId="24" w16cid:durableId="1273322418">
    <w:abstractNumId w:val="87"/>
  </w:num>
  <w:num w:numId="25" w16cid:durableId="613361739">
    <w:abstractNumId w:val="84"/>
  </w:num>
  <w:num w:numId="26" w16cid:durableId="1375234173">
    <w:abstractNumId w:val="22"/>
  </w:num>
  <w:num w:numId="27" w16cid:durableId="76749546">
    <w:abstractNumId w:val="51"/>
  </w:num>
  <w:num w:numId="28" w16cid:durableId="1042559974">
    <w:abstractNumId w:val="75"/>
  </w:num>
  <w:num w:numId="29" w16cid:durableId="554128199">
    <w:abstractNumId w:val="21"/>
  </w:num>
  <w:num w:numId="30" w16cid:durableId="1330790695">
    <w:abstractNumId w:val="24"/>
  </w:num>
  <w:num w:numId="31" w16cid:durableId="616641946">
    <w:abstractNumId w:val="29"/>
  </w:num>
  <w:num w:numId="32" w16cid:durableId="1281835137">
    <w:abstractNumId w:val="50"/>
  </w:num>
  <w:num w:numId="33" w16cid:durableId="173613261">
    <w:abstractNumId w:val="32"/>
  </w:num>
  <w:num w:numId="34" w16cid:durableId="1320843127">
    <w:abstractNumId w:val="68"/>
  </w:num>
  <w:num w:numId="35" w16cid:durableId="1696467653">
    <w:abstractNumId w:val="59"/>
  </w:num>
  <w:num w:numId="36" w16cid:durableId="501090163">
    <w:abstractNumId w:val="11"/>
  </w:num>
  <w:num w:numId="37" w16cid:durableId="2071075328">
    <w:abstractNumId w:val="45"/>
  </w:num>
  <w:num w:numId="38" w16cid:durableId="1119489965">
    <w:abstractNumId w:val="13"/>
  </w:num>
  <w:num w:numId="39" w16cid:durableId="1435323563">
    <w:abstractNumId w:val="19"/>
  </w:num>
  <w:num w:numId="40" w16cid:durableId="713239268">
    <w:abstractNumId w:val="38"/>
  </w:num>
  <w:num w:numId="41" w16cid:durableId="1210072122">
    <w:abstractNumId w:val="54"/>
  </w:num>
  <w:num w:numId="42" w16cid:durableId="1383750754">
    <w:abstractNumId w:val="83"/>
  </w:num>
  <w:num w:numId="43" w16cid:durableId="275335802">
    <w:abstractNumId w:val="72"/>
  </w:num>
  <w:num w:numId="44" w16cid:durableId="1328441390">
    <w:abstractNumId w:val="77"/>
  </w:num>
  <w:num w:numId="45" w16cid:durableId="1882936995">
    <w:abstractNumId w:val="74"/>
  </w:num>
  <w:num w:numId="46" w16cid:durableId="1881933296">
    <w:abstractNumId w:val="12"/>
  </w:num>
  <w:num w:numId="47" w16cid:durableId="1071923006">
    <w:abstractNumId w:val="82"/>
  </w:num>
  <w:num w:numId="48" w16cid:durableId="62073391">
    <w:abstractNumId w:val="9"/>
  </w:num>
  <w:num w:numId="49" w16cid:durableId="1510951550">
    <w:abstractNumId w:val="27"/>
  </w:num>
  <w:num w:numId="50" w16cid:durableId="344286598">
    <w:abstractNumId w:val="31"/>
  </w:num>
  <w:num w:numId="51" w16cid:durableId="61608127">
    <w:abstractNumId w:val="16"/>
  </w:num>
  <w:num w:numId="52" w16cid:durableId="1300572759">
    <w:abstractNumId w:val="25"/>
  </w:num>
  <w:num w:numId="53" w16cid:durableId="769131867">
    <w:abstractNumId w:val="20"/>
  </w:num>
  <w:num w:numId="54" w16cid:durableId="1826121876">
    <w:abstractNumId w:val="43"/>
  </w:num>
  <w:num w:numId="55" w16cid:durableId="1842700028">
    <w:abstractNumId w:val="44"/>
  </w:num>
  <w:num w:numId="56" w16cid:durableId="1132794644">
    <w:abstractNumId w:val="18"/>
  </w:num>
  <w:num w:numId="57" w16cid:durableId="1485585309">
    <w:abstractNumId w:val="33"/>
  </w:num>
  <w:num w:numId="58" w16cid:durableId="120850147">
    <w:abstractNumId w:val="61"/>
  </w:num>
  <w:num w:numId="59" w16cid:durableId="1292395509">
    <w:abstractNumId w:val="81"/>
  </w:num>
  <w:num w:numId="60" w16cid:durableId="147788545">
    <w:abstractNumId w:val="39"/>
  </w:num>
  <w:num w:numId="61" w16cid:durableId="166946134">
    <w:abstractNumId w:val="56"/>
  </w:num>
  <w:num w:numId="62" w16cid:durableId="203762786">
    <w:abstractNumId w:val="60"/>
  </w:num>
  <w:num w:numId="63" w16cid:durableId="801918790">
    <w:abstractNumId w:val="70"/>
  </w:num>
  <w:num w:numId="64" w16cid:durableId="2041584589">
    <w:abstractNumId w:val="41"/>
  </w:num>
  <w:num w:numId="65" w16cid:durableId="928468116">
    <w:abstractNumId w:val="28"/>
  </w:num>
  <w:num w:numId="66" w16cid:durableId="1561792851">
    <w:abstractNumId w:val="57"/>
  </w:num>
  <w:num w:numId="67" w16cid:durableId="1600217396">
    <w:abstractNumId w:val="66"/>
  </w:num>
  <w:num w:numId="68" w16cid:durableId="66924313">
    <w:abstractNumId w:val="10"/>
  </w:num>
  <w:num w:numId="69" w16cid:durableId="721096385">
    <w:abstractNumId w:val="49"/>
  </w:num>
  <w:num w:numId="70" w16cid:durableId="1394505636">
    <w:abstractNumId w:val="17"/>
  </w:num>
  <w:num w:numId="71" w16cid:durableId="1029571482">
    <w:abstractNumId w:val="64"/>
  </w:num>
  <w:num w:numId="72" w16cid:durableId="516699393">
    <w:abstractNumId w:val="37"/>
  </w:num>
  <w:num w:numId="73" w16cid:durableId="1520196990">
    <w:abstractNumId w:val="71"/>
  </w:num>
  <w:num w:numId="74" w16cid:durableId="381904900">
    <w:abstractNumId w:val="30"/>
  </w:num>
  <w:num w:numId="75" w16cid:durableId="1203639156">
    <w:abstractNumId w:val="14"/>
  </w:num>
  <w:num w:numId="76" w16cid:durableId="1373847341">
    <w:abstractNumId w:val="58"/>
  </w:num>
  <w:num w:numId="77" w16cid:durableId="174149010">
    <w:abstractNumId w:val="36"/>
  </w:num>
  <w:num w:numId="78" w16cid:durableId="1188370335">
    <w:abstractNumId w:val="63"/>
  </w:num>
  <w:num w:numId="79" w16cid:durableId="1816216436">
    <w:abstractNumId w:val="89"/>
  </w:num>
  <w:num w:numId="80" w16cid:durableId="537401708">
    <w:abstractNumId w:val="73"/>
  </w:num>
  <w:num w:numId="81" w16cid:durableId="1107121220">
    <w:abstractNumId w:val="86"/>
  </w:num>
  <w:num w:numId="82" w16cid:durableId="1406562167">
    <w:abstractNumId w:val="8"/>
  </w:num>
  <w:num w:numId="83" w16cid:durableId="853106630">
    <w:abstractNumId w:val="78"/>
  </w:num>
  <w:num w:numId="84" w16cid:durableId="1675838121">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290F"/>
    <w:rsid w:val="00003DED"/>
    <w:rsid w:val="0000735B"/>
    <w:rsid w:val="00007667"/>
    <w:rsid w:val="00010102"/>
    <w:rsid w:val="000127E3"/>
    <w:rsid w:val="00012B2F"/>
    <w:rsid w:val="00012BCC"/>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7F"/>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1370"/>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910"/>
    <w:rsid w:val="000C1F3E"/>
    <w:rsid w:val="000C4FC3"/>
    <w:rsid w:val="000C55B1"/>
    <w:rsid w:val="000C57F8"/>
    <w:rsid w:val="000D0109"/>
    <w:rsid w:val="000D0560"/>
    <w:rsid w:val="000D1B40"/>
    <w:rsid w:val="000D4A2C"/>
    <w:rsid w:val="000D4C01"/>
    <w:rsid w:val="000D5BB7"/>
    <w:rsid w:val="000D6232"/>
    <w:rsid w:val="000D6599"/>
    <w:rsid w:val="000D7D9B"/>
    <w:rsid w:val="000E0C3D"/>
    <w:rsid w:val="000E0C93"/>
    <w:rsid w:val="000E2B3C"/>
    <w:rsid w:val="000E33CB"/>
    <w:rsid w:val="000E47A0"/>
    <w:rsid w:val="000E7270"/>
    <w:rsid w:val="000F5EB5"/>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0B2A"/>
    <w:rsid w:val="001713B3"/>
    <w:rsid w:val="001723FF"/>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25B2"/>
    <w:rsid w:val="001B46BC"/>
    <w:rsid w:val="001C1C4D"/>
    <w:rsid w:val="001C62C1"/>
    <w:rsid w:val="001D093A"/>
    <w:rsid w:val="001D0CFF"/>
    <w:rsid w:val="001D2064"/>
    <w:rsid w:val="001D2BA7"/>
    <w:rsid w:val="001D6B23"/>
    <w:rsid w:val="001D7086"/>
    <w:rsid w:val="001E0755"/>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200"/>
    <w:rsid w:val="00346707"/>
    <w:rsid w:val="0034773C"/>
    <w:rsid w:val="00352507"/>
    <w:rsid w:val="00354471"/>
    <w:rsid w:val="0035690D"/>
    <w:rsid w:val="00360DBE"/>
    <w:rsid w:val="003610FB"/>
    <w:rsid w:val="0036552E"/>
    <w:rsid w:val="00365CC2"/>
    <w:rsid w:val="00366817"/>
    <w:rsid w:val="00371318"/>
    <w:rsid w:val="00371797"/>
    <w:rsid w:val="00372101"/>
    <w:rsid w:val="00372B0A"/>
    <w:rsid w:val="00373D51"/>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B4FEA"/>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05E10"/>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20F9"/>
    <w:rsid w:val="00473DB1"/>
    <w:rsid w:val="00474338"/>
    <w:rsid w:val="0047497D"/>
    <w:rsid w:val="00474E1E"/>
    <w:rsid w:val="0047797C"/>
    <w:rsid w:val="004821CB"/>
    <w:rsid w:val="00485963"/>
    <w:rsid w:val="00485A52"/>
    <w:rsid w:val="00486BF7"/>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3876"/>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0F2D"/>
    <w:rsid w:val="00561123"/>
    <w:rsid w:val="00561CF7"/>
    <w:rsid w:val="00562E3A"/>
    <w:rsid w:val="00564FB3"/>
    <w:rsid w:val="00566E50"/>
    <w:rsid w:val="00577B5B"/>
    <w:rsid w:val="00580A76"/>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0FE"/>
    <w:rsid w:val="005C5C24"/>
    <w:rsid w:val="005C68E3"/>
    <w:rsid w:val="005C7B23"/>
    <w:rsid w:val="005D2A26"/>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29FA"/>
    <w:rsid w:val="0064372A"/>
    <w:rsid w:val="00643C9A"/>
    <w:rsid w:val="0064412E"/>
    <w:rsid w:val="00646190"/>
    <w:rsid w:val="00646BDB"/>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3A7D"/>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7BA"/>
    <w:rsid w:val="00752957"/>
    <w:rsid w:val="00752FD3"/>
    <w:rsid w:val="007561FE"/>
    <w:rsid w:val="007604BC"/>
    <w:rsid w:val="0076184D"/>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5F4D"/>
    <w:rsid w:val="007D675E"/>
    <w:rsid w:val="007D7E67"/>
    <w:rsid w:val="007E01DE"/>
    <w:rsid w:val="007E130A"/>
    <w:rsid w:val="007E18BC"/>
    <w:rsid w:val="007E39C0"/>
    <w:rsid w:val="007E5F06"/>
    <w:rsid w:val="007F050C"/>
    <w:rsid w:val="007F09C1"/>
    <w:rsid w:val="007F16C7"/>
    <w:rsid w:val="007F1B4C"/>
    <w:rsid w:val="0080085D"/>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028"/>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5B10"/>
    <w:rsid w:val="008F6528"/>
    <w:rsid w:val="008F7BF0"/>
    <w:rsid w:val="00900564"/>
    <w:rsid w:val="00903A56"/>
    <w:rsid w:val="00904FEE"/>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2E6D"/>
    <w:rsid w:val="00923615"/>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02E"/>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2FE7"/>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47770"/>
    <w:rsid w:val="00A538C6"/>
    <w:rsid w:val="00A54D7A"/>
    <w:rsid w:val="00A55008"/>
    <w:rsid w:val="00A552E3"/>
    <w:rsid w:val="00A5600D"/>
    <w:rsid w:val="00A57792"/>
    <w:rsid w:val="00A63CB8"/>
    <w:rsid w:val="00A651D7"/>
    <w:rsid w:val="00A656E6"/>
    <w:rsid w:val="00A67726"/>
    <w:rsid w:val="00A70A8B"/>
    <w:rsid w:val="00A726D2"/>
    <w:rsid w:val="00A740B7"/>
    <w:rsid w:val="00A75463"/>
    <w:rsid w:val="00A7634B"/>
    <w:rsid w:val="00A770F4"/>
    <w:rsid w:val="00A847BF"/>
    <w:rsid w:val="00A84E64"/>
    <w:rsid w:val="00A871D3"/>
    <w:rsid w:val="00A92ADB"/>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D14"/>
    <w:rsid w:val="00AC4E9B"/>
    <w:rsid w:val="00AC51E1"/>
    <w:rsid w:val="00AD078B"/>
    <w:rsid w:val="00AD3734"/>
    <w:rsid w:val="00AD3768"/>
    <w:rsid w:val="00AD5567"/>
    <w:rsid w:val="00AE1DCD"/>
    <w:rsid w:val="00AE30E7"/>
    <w:rsid w:val="00AE3544"/>
    <w:rsid w:val="00AF0475"/>
    <w:rsid w:val="00AF14FB"/>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2407"/>
    <w:rsid w:val="00BF3245"/>
    <w:rsid w:val="00BF423C"/>
    <w:rsid w:val="00BF630A"/>
    <w:rsid w:val="00BF700A"/>
    <w:rsid w:val="00C01039"/>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2712"/>
    <w:rsid w:val="00C86277"/>
    <w:rsid w:val="00C8638B"/>
    <w:rsid w:val="00C8664A"/>
    <w:rsid w:val="00C90307"/>
    <w:rsid w:val="00C916C0"/>
    <w:rsid w:val="00C931A6"/>
    <w:rsid w:val="00C93628"/>
    <w:rsid w:val="00C93F16"/>
    <w:rsid w:val="00C94455"/>
    <w:rsid w:val="00C944B5"/>
    <w:rsid w:val="00C96171"/>
    <w:rsid w:val="00CA0479"/>
    <w:rsid w:val="00CA09E1"/>
    <w:rsid w:val="00CA2ED8"/>
    <w:rsid w:val="00CA7AB3"/>
    <w:rsid w:val="00CB02C0"/>
    <w:rsid w:val="00CB5E63"/>
    <w:rsid w:val="00CB7950"/>
    <w:rsid w:val="00CC0895"/>
    <w:rsid w:val="00CC120C"/>
    <w:rsid w:val="00CC308D"/>
    <w:rsid w:val="00CC3321"/>
    <w:rsid w:val="00CC3B99"/>
    <w:rsid w:val="00CC50A2"/>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1449"/>
    <w:rsid w:val="00D045AB"/>
    <w:rsid w:val="00D0467C"/>
    <w:rsid w:val="00D0645F"/>
    <w:rsid w:val="00D16C74"/>
    <w:rsid w:val="00D17F0E"/>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0A84"/>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DF7C4A"/>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0ADB"/>
    <w:rsid w:val="00E525A0"/>
    <w:rsid w:val="00E52911"/>
    <w:rsid w:val="00E52A2A"/>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575"/>
    <w:rsid w:val="00EA39C5"/>
    <w:rsid w:val="00EA4A4E"/>
    <w:rsid w:val="00EB1635"/>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A73"/>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23"/>
    <w:rsid w:val="00F86972"/>
    <w:rsid w:val="00F87ACF"/>
    <w:rsid w:val="00F87D39"/>
    <w:rsid w:val="00F90A44"/>
    <w:rsid w:val="00F9148A"/>
    <w:rsid w:val="00F93A34"/>
    <w:rsid w:val="00F945B1"/>
    <w:rsid w:val="00F94869"/>
    <w:rsid w:val="00F9683A"/>
    <w:rsid w:val="00F97C14"/>
    <w:rsid w:val="00FA1A3C"/>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aliases w:val="Content,SAP"/>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aliases w:val="Content Char,SAP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6643">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6977954">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vivektiwari06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3285</Words>
  <Characters>18725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2024-04-17T19:39:00Z</dcterms:created>
  <dcterms:modified xsi:type="dcterms:W3CDTF">2024-04-17T19:39:00Z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