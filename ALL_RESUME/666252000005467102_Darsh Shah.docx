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7FF2D" w14:textId="017BB92E" w:rsidR="00C710EF" w:rsidRPr="00C710EF" w:rsidRDefault="00C710EF" w:rsidP="00C710EF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C710EF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17616B2C" w14:textId="77777777" w:rsidR="00C710EF" w:rsidRPr="00C710EF" w:rsidRDefault="00C710EF" w:rsidP="00C710EF">
      <w:pPr>
        <w:pStyle w:val="NoSpacing"/>
        <w:rPr>
          <w:sz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91"/>
      </w:tblGrid>
      <w:tr w:rsidR="00141D2F" w:rsidRPr="00141D2F" w14:paraId="48DDD580" w14:textId="77777777" w:rsidTr="00141D2F">
        <w:tc>
          <w:tcPr>
            <w:tcW w:w="2263" w:type="dxa"/>
          </w:tcPr>
          <w:p w14:paraId="37F13996" w14:textId="77777777" w:rsidR="00141D2F" w:rsidRPr="00141D2F" w:rsidRDefault="00141D2F" w:rsidP="00141D2F">
            <w:pPr>
              <w:pStyle w:val="NoSpacing"/>
              <w:rPr>
                <w:b/>
                <w:bCs/>
                <w:sz w:val="11"/>
              </w:rPr>
            </w:pPr>
          </w:p>
          <w:p w14:paraId="7B42AD52" w14:textId="5342778D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Versions</w:t>
            </w:r>
          </w:p>
        </w:tc>
        <w:tc>
          <w:tcPr>
            <w:tcW w:w="7391" w:type="dxa"/>
          </w:tcPr>
          <w:p w14:paraId="480026D0" w14:textId="77777777" w:rsidR="00141D2F" w:rsidRPr="00141D2F" w:rsidRDefault="00141D2F" w:rsidP="00141D2F">
            <w:pPr>
              <w:pStyle w:val="NoSpacing"/>
            </w:pPr>
            <w:r w:rsidRPr="00141D2F">
              <w:t>Aurora RDS – MySQL &amp; Postgres, MariaDB, MySQL, Azure SQL,  SQL Server 2019, SQL Server 2017, SQL Server 2016</w:t>
            </w:r>
          </w:p>
        </w:tc>
      </w:tr>
      <w:tr w:rsidR="00141D2F" w:rsidRPr="00141D2F" w14:paraId="7DE89A49" w14:textId="77777777" w:rsidTr="00141D2F">
        <w:tc>
          <w:tcPr>
            <w:tcW w:w="2263" w:type="dxa"/>
          </w:tcPr>
          <w:p w14:paraId="01546479" w14:textId="77777777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Administration</w:t>
            </w:r>
          </w:p>
        </w:tc>
        <w:tc>
          <w:tcPr>
            <w:tcW w:w="7391" w:type="dxa"/>
          </w:tcPr>
          <w:p w14:paraId="1D9F28B0" w14:textId="77777777" w:rsidR="00141D2F" w:rsidRPr="00141D2F" w:rsidRDefault="00141D2F" w:rsidP="00141D2F">
            <w:pPr>
              <w:pStyle w:val="NoSpacing"/>
            </w:pPr>
            <w:r w:rsidRPr="00141D2F">
              <w:t>SQL Server Management Studio (SSMS), SSIS, SSRS</w:t>
            </w:r>
          </w:p>
        </w:tc>
      </w:tr>
      <w:tr w:rsidR="00141D2F" w:rsidRPr="00141D2F" w14:paraId="03452FA8" w14:textId="77777777" w:rsidTr="00141D2F">
        <w:tc>
          <w:tcPr>
            <w:tcW w:w="2263" w:type="dxa"/>
          </w:tcPr>
          <w:p w14:paraId="456609F8" w14:textId="77777777" w:rsidR="00141D2F" w:rsidRPr="00141D2F" w:rsidRDefault="00141D2F" w:rsidP="00141D2F">
            <w:pPr>
              <w:pStyle w:val="NoSpacing"/>
              <w:rPr>
                <w:b/>
                <w:bCs/>
                <w:sz w:val="11"/>
              </w:rPr>
            </w:pPr>
          </w:p>
          <w:p w14:paraId="5F73F09F" w14:textId="001F21F3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Performance</w:t>
            </w:r>
          </w:p>
        </w:tc>
        <w:tc>
          <w:tcPr>
            <w:tcW w:w="7391" w:type="dxa"/>
          </w:tcPr>
          <w:p w14:paraId="7DE2DCFF" w14:textId="77777777" w:rsidR="00141D2F" w:rsidRPr="00141D2F" w:rsidRDefault="00141D2F" w:rsidP="00141D2F">
            <w:pPr>
              <w:pStyle w:val="NoSpacing"/>
            </w:pPr>
            <w:r w:rsidRPr="00141D2F">
              <w:t>Database Engine Tuning Advisor (DTA), SQL Profiler, Query Execution plan, SQL Sentry, Query Store</w:t>
            </w:r>
          </w:p>
        </w:tc>
      </w:tr>
      <w:tr w:rsidR="00141D2F" w:rsidRPr="00141D2F" w14:paraId="457A5F42" w14:textId="77777777" w:rsidTr="00141D2F">
        <w:tc>
          <w:tcPr>
            <w:tcW w:w="2263" w:type="dxa"/>
          </w:tcPr>
          <w:p w14:paraId="1041EDD1" w14:textId="77777777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Cloud</w:t>
            </w:r>
          </w:p>
        </w:tc>
        <w:tc>
          <w:tcPr>
            <w:tcW w:w="7391" w:type="dxa"/>
          </w:tcPr>
          <w:p w14:paraId="4C4D1DBB" w14:textId="77777777" w:rsidR="00141D2F" w:rsidRPr="00141D2F" w:rsidRDefault="00141D2F" w:rsidP="00141D2F">
            <w:pPr>
              <w:pStyle w:val="NoSpacing"/>
            </w:pPr>
            <w:r w:rsidRPr="00141D2F">
              <w:t xml:space="preserve">AWS, GCP, and Azure </w:t>
            </w:r>
          </w:p>
        </w:tc>
      </w:tr>
      <w:tr w:rsidR="00141D2F" w:rsidRPr="00141D2F" w14:paraId="53C22DB8" w14:textId="77777777" w:rsidTr="00141D2F">
        <w:tc>
          <w:tcPr>
            <w:tcW w:w="2263" w:type="dxa"/>
          </w:tcPr>
          <w:p w14:paraId="02A53608" w14:textId="77777777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OS</w:t>
            </w:r>
          </w:p>
        </w:tc>
        <w:tc>
          <w:tcPr>
            <w:tcW w:w="7391" w:type="dxa"/>
          </w:tcPr>
          <w:p w14:paraId="17167639" w14:textId="77777777" w:rsidR="00141D2F" w:rsidRPr="00141D2F" w:rsidRDefault="00141D2F" w:rsidP="00141D2F">
            <w:pPr>
              <w:pStyle w:val="NoSpacing"/>
            </w:pPr>
            <w:r w:rsidRPr="00141D2F">
              <w:t>Windows 2016, Windows 2012, Windows 2012R2, CentOS, Ubuntu</w:t>
            </w:r>
          </w:p>
        </w:tc>
      </w:tr>
      <w:tr w:rsidR="00141D2F" w:rsidRPr="00141D2F" w14:paraId="4FEBCC66" w14:textId="77777777" w:rsidTr="00141D2F">
        <w:tc>
          <w:tcPr>
            <w:tcW w:w="2263" w:type="dxa"/>
          </w:tcPr>
          <w:p w14:paraId="5B60C17C" w14:textId="77777777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Development Support</w:t>
            </w:r>
          </w:p>
        </w:tc>
        <w:tc>
          <w:tcPr>
            <w:tcW w:w="7391" w:type="dxa"/>
          </w:tcPr>
          <w:p w14:paraId="29EBA37D" w14:textId="77777777" w:rsidR="00141D2F" w:rsidRPr="00141D2F" w:rsidRDefault="00141D2F" w:rsidP="00141D2F">
            <w:pPr>
              <w:pStyle w:val="NoSpacing"/>
            </w:pPr>
            <w:r w:rsidRPr="00141D2F">
              <w:t>TSQL, PowerShell, JavaScript</w:t>
            </w:r>
          </w:p>
        </w:tc>
      </w:tr>
      <w:tr w:rsidR="00141D2F" w:rsidRPr="00141D2F" w14:paraId="7CB2D941" w14:textId="77777777" w:rsidTr="00141D2F">
        <w:tc>
          <w:tcPr>
            <w:tcW w:w="2263" w:type="dxa"/>
          </w:tcPr>
          <w:p w14:paraId="57A2157C" w14:textId="77777777" w:rsidR="00141D2F" w:rsidRDefault="00141D2F" w:rsidP="00141D2F">
            <w:pPr>
              <w:pStyle w:val="NoSpacing"/>
              <w:rPr>
                <w:b/>
                <w:bCs/>
              </w:rPr>
            </w:pPr>
          </w:p>
          <w:p w14:paraId="240D44AA" w14:textId="4DABECA3" w:rsidR="00141D2F" w:rsidRPr="00141D2F" w:rsidRDefault="00141D2F" w:rsidP="00141D2F">
            <w:pPr>
              <w:pStyle w:val="NoSpacing"/>
              <w:rPr>
                <w:b/>
                <w:bCs/>
              </w:rPr>
            </w:pPr>
            <w:r w:rsidRPr="00141D2F">
              <w:rPr>
                <w:b/>
                <w:bCs/>
              </w:rPr>
              <w:t>Other Tools</w:t>
            </w:r>
          </w:p>
        </w:tc>
        <w:tc>
          <w:tcPr>
            <w:tcW w:w="7391" w:type="dxa"/>
          </w:tcPr>
          <w:p w14:paraId="2C0FFEE8" w14:textId="77777777" w:rsidR="00141D2F" w:rsidRPr="00141D2F" w:rsidRDefault="00141D2F" w:rsidP="00141D2F">
            <w:pPr>
              <w:pStyle w:val="NoSpacing"/>
            </w:pPr>
            <w:r w:rsidRPr="00141D2F">
              <w:t>Postman, Kubernetes, Docker, Terraform, Microsoft Word, Excel, Power point, TSQL, PowerShell, Foglight, New Relic, VMware, vSphere, DataDog, Zerto, Ansible, Puppet, GitHub, Bitbucket, Node.js, GraphQL</w:t>
            </w:r>
          </w:p>
        </w:tc>
      </w:tr>
    </w:tbl>
    <w:p w14:paraId="02D32734" w14:textId="77777777" w:rsidR="008411C8" w:rsidRPr="006A75CD" w:rsidRDefault="008411C8" w:rsidP="00AC5E9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3D6049D4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A6613A" w:rsidRDefault="00532972" w:rsidP="00035ECD">
      <w:pPr>
        <w:pStyle w:val="NoSpacing"/>
        <w:rPr>
          <w:sz w:val="10"/>
        </w:rPr>
      </w:pPr>
    </w:p>
    <w:p w14:paraId="0063D47B" w14:textId="5AF189AE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 xml:space="preserve">KBRA, INC., New York City, NY </w:t>
      </w:r>
      <w:r w:rsidRPr="00141D2F">
        <w:rPr>
          <w:b/>
          <w:bCs/>
        </w:rPr>
        <w:tab/>
      </w:r>
      <w:r w:rsidRPr="00141D2F">
        <w:rPr>
          <w:b/>
          <w:bCs/>
        </w:rPr>
        <w:tab/>
      </w:r>
      <w:r w:rsidRPr="00141D2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141D2F">
        <w:rPr>
          <w:b/>
          <w:bCs/>
        </w:rPr>
        <w:t>April 2021</w:t>
      </w:r>
      <w:r>
        <w:rPr>
          <w:b/>
          <w:bCs/>
        </w:rPr>
        <w:t xml:space="preserve"> – </w:t>
      </w:r>
      <w:r w:rsidRPr="00141D2F">
        <w:rPr>
          <w:b/>
          <w:bCs/>
        </w:rPr>
        <w:t>Present</w:t>
      </w:r>
    </w:p>
    <w:p w14:paraId="10DB17B4" w14:textId="77777777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>Sr SQL DBA Cloud/DevOPs/Data Engineer</w:t>
      </w:r>
    </w:p>
    <w:p w14:paraId="32ED8E95" w14:textId="77777777" w:rsidR="00141D2F" w:rsidRPr="00141D2F" w:rsidRDefault="00141D2F" w:rsidP="00141D2F">
      <w:pPr>
        <w:pStyle w:val="NoSpacing"/>
        <w:rPr>
          <w:sz w:val="10"/>
        </w:rPr>
      </w:pPr>
    </w:p>
    <w:p w14:paraId="4028FD87" w14:textId="7F3BC47B" w:rsid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Administration of varying database environments – SQL Server, MariaDB, AWS RDS Postgres and MySQL </w:t>
      </w:r>
    </w:p>
    <w:p w14:paraId="28DFB311" w14:textId="2806D7E3" w:rsidR="00556F07" w:rsidRPr="00141D2F" w:rsidRDefault="00556F07" w:rsidP="00141D2F">
      <w:pPr>
        <w:pStyle w:val="NoSpacing"/>
        <w:numPr>
          <w:ilvl w:val="0"/>
          <w:numId w:val="52"/>
        </w:numPr>
      </w:pPr>
      <w:r w:rsidRPr="00556F07">
        <w:t>Proficiency and expertise in configuring SQL Server Replication, Log shipping, database Mirroring Backup/Recovery, Disaster recovery and planning.</w:t>
      </w:r>
    </w:p>
    <w:p w14:paraId="7F930188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Leading data migration efforts from OnPrem to AWS </w:t>
      </w:r>
    </w:p>
    <w:p w14:paraId="45AEBA7D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Designing, developing and deploying RESTful APIs </w:t>
      </w:r>
    </w:p>
    <w:p w14:paraId="5B351F75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>Migrated database environment from Azure MariaDB Galera cluster to AWS</w:t>
      </w:r>
    </w:p>
    <w:p w14:paraId="2004A160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Administration of the AWS and Azure cloud environment </w:t>
      </w:r>
    </w:p>
    <w:p w14:paraId="6CAF997E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>Verifying the data quality and understanding of data lineage</w:t>
      </w:r>
    </w:p>
    <w:p w14:paraId="27A06AC4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>Data Modeling, writing SQL Statements, developing Database objects, views, Stored Procedures, functions and database triggers</w:t>
      </w:r>
    </w:p>
    <w:p w14:paraId="502C9B92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>Maintaining Infrastructure as Code using Terraform</w:t>
      </w:r>
    </w:p>
    <w:p w14:paraId="5A591CFC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>Automated Database Migrations</w:t>
      </w:r>
    </w:p>
    <w:p w14:paraId="1E0AE5A8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Helped develop and deployed GraphQL endpoint </w:t>
      </w:r>
    </w:p>
    <w:p w14:paraId="231918B4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Experience with development in Dockerized environment.  </w:t>
      </w:r>
    </w:p>
    <w:p w14:paraId="14D56D7C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GitHub administration experience </w:t>
      </w:r>
    </w:p>
    <w:p w14:paraId="5AD5FB72" w14:textId="77777777" w:rsidR="00141D2F" w:rsidRPr="00141D2F" w:rsidRDefault="00141D2F" w:rsidP="00141D2F">
      <w:pPr>
        <w:pStyle w:val="NoSpacing"/>
        <w:numPr>
          <w:ilvl w:val="0"/>
          <w:numId w:val="52"/>
        </w:numPr>
      </w:pPr>
      <w:r w:rsidRPr="00141D2F">
        <w:t xml:space="preserve">Kubernetes development – helped automated local environment creation for development </w:t>
      </w:r>
    </w:p>
    <w:p w14:paraId="5E1C369A" w14:textId="77777777" w:rsidR="00141D2F" w:rsidRPr="00141D2F" w:rsidRDefault="00141D2F" w:rsidP="00141D2F">
      <w:pPr>
        <w:pStyle w:val="NoSpacing"/>
      </w:pPr>
    </w:p>
    <w:p w14:paraId="00DC5F34" w14:textId="59630A48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 xml:space="preserve">Exiger, INC., New York City, NY </w:t>
      </w:r>
      <w:r w:rsidRPr="00141D2F">
        <w:rPr>
          <w:b/>
          <w:bCs/>
        </w:rPr>
        <w:tab/>
      </w:r>
      <w:r w:rsidRPr="00141D2F">
        <w:rPr>
          <w:b/>
          <w:bCs/>
        </w:rPr>
        <w:tab/>
      </w:r>
      <w:r w:rsidRPr="00141D2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41D2F">
        <w:rPr>
          <w:b/>
          <w:bCs/>
        </w:rPr>
        <w:t>December 2018 – March 2021</w:t>
      </w:r>
    </w:p>
    <w:p w14:paraId="213CEE7D" w14:textId="77777777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 xml:space="preserve">Infrastructure Engineer </w:t>
      </w:r>
    </w:p>
    <w:p w14:paraId="3A6A7EED" w14:textId="77777777" w:rsidR="00141D2F" w:rsidRPr="00141D2F" w:rsidRDefault="00141D2F" w:rsidP="00141D2F">
      <w:pPr>
        <w:pStyle w:val="NoSpacing"/>
        <w:rPr>
          <w:sz w:val="10"/>
        </w:rPr>
      </w:pPr>
    </w:p>
    <w:p w14:paraId="3995E56A" w14:textId="478E5548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Setup of Log Shipping, Replication, Always-On AG, Disaster Recovery planning and procedures</w:t>
      </w:r>
    </w:p>
    <w:p w14:paraId="468ED4BC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Designing of Security – Active Directory Groups, Roles, Schemas, and Users.</w:t>
      </w:r>
    </w:p>
    <w:p w14:paraId="7083FB86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Migration of the environment from OnPrem to Google Cloud.</w:t>
      </w:r>
    </w:p>
    <w:p w14:paraId="12552B9C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 xml:space="preserve">Bitbucket administration experience – built it out via Ansible </w:t>
      </w:r>
    </w:p>
    <w:p w14:paraId="6876B0BF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Assessment, Setup, Monitoring and troubleshooting of routine maintenance jobs and processes</w:t>
      </w:r>
    </w:p>
    <w:p w14:paraId="2C678E9E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Troubleshooting issue using outputs of Blocker Scripts, SQL Trace, Error Logs, Event Logs, SQLDIAG, and Event Viewer, New Relic, DataDog.</w:t>
      </w:r>
    </w:p>
    <w:p w14:paraId="1BD70736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 xml:space="preserve">Administration and Maintenance of the database environment </w:t>
      </w:r>
    </w:p>
    <w:p w14:paraId="233C64DB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Installation and configuration of SQL Server 2008, 2008 R2, 2012, 2016, and 2017 database instances.</w:t>
      </w:r>
    </w:p>
    <w:p w14:paraId="5EF5EEE9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lastRenderedPageBreak/>
        <w:t>Upgrade and Migration of Databases from SQL 2012 to SQL 2016</w:t>
      </w:r>
    </w:p>
    <w:p w14:paraId="1BDB5A2E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Disaster Recovery configuration and maintenance via Zerto block level replication</w:t>
      </w:r>
    </w:p>
    <w:p w14:paraId="491F6203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Backup/Restore and maintenance of SQL Server databases using Native/T-SQL</w:t>
      </w:r>
    </w:p>
    <w:p w14:paraId="53FFFBFC" w14:textId="77777777" w:rsidR="00141D2F" w:rsidRDefault="00141D2F" w:rsidP="00141D2F">
      <w:pPr>
        <w:pStyle w:val="NoSpacing"/>
        <w:numPr>
          <w:ilvl w:val="0"/>
          <w:numId w:val="53"/>
        </w:numPr>
      </w:pPr>
      <w:r w:rsidRPr="00141D2F">
        <w:t>Creation of databases and database objects</w:t>
      </w:r>
    </w:p>
    <w:p w14:paraId="1E72C5CB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Analysis of query using execution plan and finding appropriate index for performance</w:t>
      </w:r>
    </w:p>
    <w:p w14:paraId="341ACF05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Import and export of data to and from tables using SQL Server Management Studio</w:t>
      </w:r>
    </w:p>
    <w:p w14:paraId="0384B73B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Troubleshoot SQL Server Management Studio Issues; Transact SQL Issues; Installation Issues.</w:t>
      </w:r>
    </w:p>
    <w:p w14:paraId="1575FFB1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 xml:space="preserve">Performance Tune – recoding and query optimization, leveraging Query Store, DataDog.  </w:t>
      </w:r>
    </w:p>
    <w:p w14:paraId="6ADEF80C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Scripting PowerShell/ Batch Files to Maintain SQL Server/ Logical Disk Drives.</w:t>
      </w:r>
    </w:p>
    <w:p w14:paraId="06DEE0E5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Analyze long running slow queries and tune the same to optimize application and system performance.</w:t>
      </w:r>
    </w:p>
    <w:p w14:paraId="2F666079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Manage Disk space, Memory, and User connections.</w:t>
      </w:r>
    </w:p>
    <w:p w14:paraId="058FCD0A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Design step-by-step Install/Recovery Guides.</w:t>
      </w:r>
    </w:p>
    <w:p w14:paraId="78B9AC41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Mirroring Set up from Principal Server to Mirroring Server.</w:t>
      </w:r>
    </w:p>
    <w:p w14:paraId="06123F97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Design and Development of Reports using SSRS</w:t>
      </w:r>
    </w:p>
    <w:p w14:paraId="051E2EA5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Exporting Reports into PDF, CSV, EXCEL, and Text Formats from SQL SERVER.</w:t>
      </w:r>
    </w:p>
    <w:p w14:paraId="71F0188D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Building VMs and configuring and standardizing across the environment.</w:t>
      </w:r>
    </w:p>
    <w:p w14:paraId="22EAC44C" w14:textId="77777777" w:rsidR="00141D2F" w:rsidRPr="00141D2F" w:rsidRDefault="00141D2F" w:rsidP="00141D2F">
      <w:pPr>
        <w:pStyle w:val="NoSpacing"/>
        <w:numPr>
          <w:ilvl w:val="0"/>
          <w:numId w:val="53"/>
        </w:numPr>
      </w:pPr>
      <w:r w:rsidRPr="00141D2F">
        <w:t>Automation of DBA processes including but not limited to Backups, Migrations, Deployments</w:t>
      </w:r>
    </w:p>
    <w:p w14:paraId="1C4E9EF5" w14:textId="77777777" w:rsidR="00141D2F" w:rsidRPr="00141D2F" w:rsidRDefault="00141D2F" w:rsidP="00141D2F">
      <w:pPr>
        <w:pStyle w:val="NoSpacing"/>
        <w:rPr>
          <w:b/>
          <w:bCs/>
          <w:sz w:val="10"/>
        </w:rPr>
      </w:pPr>
    </w:p>
    <w:p w14:paraId="237960D1" w14:textId="22CC5020" w:rsidR="00141D2F" w:rsidRPr="00141D2F" w:rsidRDefault="00141D2F" w:rsidP="00141D2F">
      <w:pPr>
        <w:pStyle w:val="NoSpacing"/>
      </w:pPr>
      <w:r w:rsidRPr="00141D2F">
        <w:rPr>
          <w:b/>
          <w:bCs/>
        </w:rPr>
        <w:t>Environment:</w:t>
      </w:r>
      <w:r w:rsidRPr="00141D2F">
        <w:t xml:space="preserve"> SQL Server 2017, SQL Server 2016, SQL Server 2014</w:t>
      </w:r>
    </w:p>
    <w:p w14:paraId="676F5430" w14:textId="77777777" w:rsidR="00141D2F" w:rsidRDefault="00141D2F" w:rsidP="00141D2F">
      <w:pPr>
        <w:pStyle w:val="NoSpacing"/>
      </w:pPr>
    </w:p>
    <w:p w14:paraId="638485AB" w14:textId="654F655A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>UPS – United Parcel Services, MAHWAH, NJ</w:t>
      </w:r>
      <w:r w:rsidRPr="00141D2F">
        <w:rPr>
          <w:b/>
          <w:bCs/>
        </w:rPr>
        <w:tab/>
      </w:r>
      <w:r w:rsidRPr="00141D2F">
        <w:rPr>
          <w:b/>
          <w:bCs/>
        </w:rPr>
        <w:tab/>
      </w:r>
      <w:r w:rsidRPr="00141D2F"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141D2F">
        <w:rPr>
          <w:b/>
          <w:bCs/>
        </w:rPr>
        <w:t>September 2015 – November 2018</w:t>
      </w:r>
    </w:p>
    <w:p w14:paraId="6E08E389" w14:textId="77777777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 xml:space="preserve">SQL DBA </w:t>
      </w:r>
    </w:p>
    <w:p w14:paraId="656E4A1D" w14:textId="77777777" w:rsidR="00141D2F" w:rsidRPr="00141D2F" w:rsidRDefault="00141D2F" w:rsidP="00141D2F">
      <w:pPr>
        <w:pStyle w:val="NoSpacing"/>
        <w:rPr>
          <w:sz w:val="10"/>
        </w:rPr>
      </w:pPr>
    </w:p>
    <w:p w14:paraId="660DE69E" w14:textId="31F02954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Setup of Log Shipping, Mirroring, Replication, Always-On, Disaster Recovery planning and procedures</w:t>
      </w:r>
    </w:p>
    <w:p w14:paraId="3E55324F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Designing of Security – Active Directory Groups, Roles, Schemas, and Users.</w:t>
      </w:r>
    </w:p>
    <w:p w14:paraId="6577E4A7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Assessment, Setup, Monitoring and troubleshooting of routine maintenance jobs and processes</w:t>
      </w:r>
    </w:p>
    <w:p w14:paraId="438BC059" w14:textId="77777777" w:rsidR="00141D2F" w:rsidRDefault="00141D2F" w:rsidP="00141D2F">
      <w:pPr>
        <w:pStyle w:val="NoSpacing"/>
        <w:numPr>
          <w:ilvl w:val="0"/>
          <w:numId w:val="54"/>
        </w:numPr>
      </w:pPr>
      <w:r w:rsidRPr="00141D2F">
        <w:t>Troubleshooting issue using outputs of Blocker Scripts, SQL Trace, Error Logs, Event Logs, SQLDIAG, and Event Viewer, Foglight.</w:t>
      </w:r>
    </w:p>
    <w:p w14:paraId="7E9930E6" w14:textId="6116DB21" w:rsidR="00556F07" w:rsidRPr="00141D2F" w:rsidRDefault="00556F07" w:rsidP="00141D2F">
      <w:pPr>
        <w:pStyle w:val="NoSpacing"/>
        <w:numPr>
          <w:ilvl w:val="0"/>
          <w:numId w:val="54"/>
        </w:numPr>
      </w:pPr>
      <w:r w:rsidRPr="00556F07">
        <w:t>Installed, configured, and maintained MS SQL Server Replication for production servers to provide high availability</w:t>
      </w:r>
    </w:p>
    <w:p w14:paraId="635EDC77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Administration and Maintenance of an environment consisting of 3000+ SQL Servers, 6000+ instances, 86,000+ databases</w:t>
      </w:r>
    </w:p>
    <w:p w14:paraId="493C9BAB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Installation and configuration of SQL Server 2008, 2008 R2, 2012 database instances.</w:t>
      </w:r>
    </w:p>
    <w:p w14:paraId="352CD22D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Upgrade and Migration of Databases from SQL 2008/R2 to SQL 2012, SQL 2012 to SQL 2014, SQL 2014 to SQL 2016, SQL 2000 to SQL 2016.</w:t>
      </w:r>
    </w:p>
    <w:p w14:paraId="1387E723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Backup/Restore and maintenance of SQL Server databases using Native/T-SQL</w:t>
      </w:r>
    </w:p>
    <w:p w14:paraId="5FBAD492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Creation of databases and database objects</w:t>
      </w:r>
    </w:p>
    <w:p w14:paraId="1D79E159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Analysis of query using execution plan and finding appropriate index for performance</w:t>
      </w:r>
    </w:p>
    <w:p w14:paraId="67C6D3EB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Import and export of data to and from tables using SQL Server Management Studio</w:t>
      </w:r>
    </w:p>
    <w:p w14:paraId="51BCCE3D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Installation, Configuration and maintenance of SQL Server Reporting Services (SSRS)</w:t>
      </w:r>
    </w:p>
    <w:p w14:paraId="5340DB44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Development of basic SSIS Packages</w:t>
      </w:r>
    </w:p>
    <w:p w14:paraId="7A28A920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Troubleshoot SQL Server Management Studio Issues; Transact SQL Issues; Installation Issues.</w:t>
      </w:r>
    </w:p>
    <w:p w14:paraId="04ED2046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Scripting PowerShell/ Batch Files to Maintain SQL Server/ Logical Disk Drives.</w:t>
      </w:r>
    </w:p>
    <w:p w14:paraId="17FBC36C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Analyze long running slow queries and tune the same to optimize application and system performance.</w:t>
      </w:r>
    </w:p>
    <w:p w14:paraId="3084BD3C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Manage Disk space, Memory, and User connections.</w:t>
      </w:r>
    </w:p>
    <w:p w14:paraId="6F5C66B5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Design step-by-step Install/Recovery Guides.</w:t>
      </w:r>
    </w:p>
    <w:p w14:paraId="46DD2BA2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Mirroring Set up from Principal Server to Mirroring Server.</w:t>
      </w:r>
    </w:p>
    <w:p w14:paraId="2DDFC5B0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Design and Development of Reports using SSRS</w:t>
      </w:r>
    </w:p>
    <w:p w14:paraId="7CAFB0A0" w14:textId="77777777" w:rsidR="00141D2F" w:rsidRPr="00141D2F" w:rsidRDefault="00141D2F" w:rsidP="00141D2F">
      <w:pPr>
        <w:pStyle w:val="NoSpacing"/>
        <w:numPr>
          <w:ilvl w:val="0"/>
          <w:numId w:val="54"/>
        </w:numPr>
      </w:pPr>
      <w:r w:rsidRPr="00141D2F">
        <w:t>Exporting Reports into PDF, CSV, EXCEL, and Text Formats from SQL SERVER.</w:t>
      </w:r>
    </w:p>
    <w:p w14:paraId="0F7F8BAA" w14:textId="77777777" w:rsidR="00141D2F" w:rsidRPr="00141D2F" w:rsidRDefault="00141D2F" w:rsidP="00141D2F">
      <w:pPr>
        <w:pStyle w:val="NoSpacing"/>
        <w:rPr>
          <w:b/>
          <w:bCs/>
          <w:sz w:val="10"/>
        </w:rPr>
      </w:pPr>
    </w:p>
    <w:p w14:paraId="7B17D319" w14:textId="2B1DC350" w:rsidR="00141D2F" w:rsidRPr="00141D2F" w:rsidRDefault="00141D2F" w:rsidP="00141D2F">
      <w:pPr>
        <w:pStyle w:val="NoSpacing"/>
      </w:pPr>
      <w:r w:rsidRPr="00141D2F">
        <w:rPr>
          <w:b/>
          <w:bCs/>
        </w:rPr>
        <w:t>Environment:</w:t>
      </w:r>
      <w:r w:rsidRPr="00141D2F">
        <w:t xml:space="preserve"> SQL Server 2016, SQL Server 2014, SQL Server 2012,SQL Server 2008 R2, SQL Server 2008, SSMS, SSIS, SSRS, Windows server 2008</w:t>
      </w:r>
    </w:p>
    <w:p w14:paraId="130632AC" w14:textId="02DD2D56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>SQL Server Database Administrator</w:t>
      </w:r>
    </w:p>
    <w:p w14:paraId="7D7056FA" w14:textId="417D074A" w:rsidR="00141D2F" w:rsidRPr="00141D2F" w:rsidRDefault="00141D2F" w:rsidP="00141D2F">
      <w:pPr>
        <w:pStyle w:val="NoSpacing"/>
        <w:rPr>
          <w:b/>
          <w:bCs/>
        </w:rPr>
      </w:pPr>
      <w:r w:rsidRPr="00141D2F">
        <w:rPr>
          <w:b/>
          <w:bCs/>
        </w:rPr>
        <w:t>Navkar Electronics, Chicago, IL</w:t>
      </w:r>
      <w:r w:rsidRPr="00141D2F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141D2F">
        <w:rPr>
          <w:b/>
          <w:bCs/>
        </w:rPr>
        <w:t xml:space="preserve">Jun 2012 – Jun 2015 </w:t>
      </w:r>
    </w:p>
    <w:p w14:paraId="59C5B76B" w14:textId="28536F04" w:rsidR="00141D2F" w:rsidRPr="00141D2F" w:rsidRDefault="00141D2F" w:rsidP="00141D2F">
      <w:pPr>
        <w:pStyle w:val="NoSpacing"/>
        <w:rPr>
          <w:sz w:val="10"/>
        </w:rPr>
      </w:pPr>
    </w:p>
    <w:p w14:paraId="111A74CB" w14:textId="748D70EE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Installation, Service Packs and Configuration of Microsoft SQL Server 2008 R2 and SQL Server 2012</w:t>
      </w:r>
    </w:p>
    <w:p w14:paraId="3EFF38F5" w14:textId="71324C80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Upgrade and Migration of SQL Server databases from SQL Server 2008 R2 to SQL Server 2012</w:t>
      </w:r>
    </w:p>
    <w:p w14:paraId="6038E518" w14:textId="31ADB606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Administration and Maintenance of multiple Microsoft SQL Server PROD and DEV Environments</w:t>
      </w:r>
    </w:p>
    <w:p w14:paraId="01B9BE9C" w14:textId="702CD0D4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Develop and Schedule Jobs for database Full, Differential and Transaction log Backup and Restore</w:t>
      </w:r>
    </w:p>
    <w:p w14:paraId="4DD227EF" w14:textId="02544E41" w:rsidR="00141D2F" w:rsidRDefault="00141D2F" w:rsidP="00141D2F">
      <w:pPr>
        <w:pStyle w:val="NoSpacing"/>
        <w:numPr>
          <w:ilvl w:val="0"/>
          <w:numId w:val="55"/>
        </w:numPr>
      </w:pPr>
      <w:r w:rsidRPr="00141D2F">
        <w:t>Development of Maintenance plans for databases including – DBCC, Re-Build Indexes, Update Statistics, Shrinking files, History cleanup</w:t>
      </w:r>
    </w:p>
    <w:p w14:paraId="6213C2EA" w14:textId="1E109E03" w:rsidR="00556F07" w:rsidRPr="00141D2F" w:rsidRDefault="00556F07" w:rsidP="00141D2F">
      <w:pPr>
        <w:pStyle w:val="NoSpacing"/>
        <w:numPr>
          <w:ilvl w:val="0"/>
          <w:numId w:val="55"/>
        </w:numPr>
      </w:pPr>
      <w:r w:rsidRPr="00556F07">
        <w:t>Set up SQL 2005/2000 Marge, Transaction and snapshot replication.</w:t>
      </w:r>
    </w:p>
    <w:p w14:paraId="1252DDB0" w14:textId="4B208B28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Creating and maintaining of SQL Server logins, database users for application and users connectivity</w:t>
      </w:r>
    </w:p>
    <w:p w14:paraId="100F5599" w14:textId="0A2F15C2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Import and Export of Data using SQL Server Import/Export Wizard</w:t>
      </w:r>
    </w:p>
    <w:p w14:paraId="37538BF3" w14:textId="4B626DB2" w:rsidR="00141D2F" w:rsidRPr="00141D2F" w:rsidRDefault="00141D2F" w:rsidP="00141D2F">
      <w:pPr>
        <w:pStyle w:val="NoSpacing"/>
        <w:numPr>
          <w:ilvl w:val="0"/>
          <w:numId w:val="55"/>
        </w:numPr>
      </w:pPr>
      <w:r w:rsidRPr="00141D2F">
        <w:t>Documentation – Step by Step Installation, Maintenance Run-book, SQL Server Upgrade documents</w:t>
      </w:r>
    </w:p>
    <w:p w14:paraId="2DBBB538" w14:textId="1A1724AD" w:rsidR="008411C8" w:rsidRDefault="00141D2F" w:rsidP="00141D2F">
      <w:pPr>
        <w:pStyle w:val="NoSpacing"/>
        <w:numPr>
          <w:ilvl w:val="0"/>
          <w:numId w:val="55"/>
        </w:numPr>
      </w:pPr>
      <w:r w:rsidRPr="00141D2F">
        <w:t>Troubleshooting, Resolving Issues, Providing client Support</w:t>
      </w:r>
    </w:p>
    <w:p w14:paraId="2378109E" w14:textId="77777777" w:rsidR="00141D2F" w:rsidRDefault="00141D2F" w:rsidP="00576A3F">
      <w:pPr>
        <w:pStyle w:val="NoSpacing"/>
        <w:rPr>
          <w:b/>
          <w:bCs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28B67EAB" w14:textId="2C971B8B" w:rsidR="00141D2F" w:rsidRPr="00141D2F" w:rsidRDefault="00141D2F" w:rsidP="00141D2F">
      <w:pPr>
        <w:pStyle w:val="NoSpacing"/>
        <w:numPr>
          <w:ilvl w:val="0"/>
          <w:numId w:val="57"/>
        </w:numPr>
      </w:pPr>
      <w:r w:rsidRPr="00141D2F">
        <w:t>Bachelors of Science from University of Illinois at Urbana-Champaign</w:t>
      </w:r>
      <w:r>
        <w:t xml:space="preserve"> – </w:t>
      </w:r>
      <w:r w:rsidRPr="00141D2F">
        <w:t>Concentration in Molecular &amp; Cellular Biology with a minor in Chemistry</w:t>
      </w:r>
    </w:p>
    <w:p w14:paraId="2E7B706F" w14:textId="67165BE9" w:rsidR="00F10318" w:rsidRPr="00141D2F" w:rsidRDefault="00F10318" w:rsidP="00141D2F">
      <w:pPr>
        <w:pStyle w:val="NoSpacing"/>
      </w:pPr>
    </w:p>
    <w:sectPr w:rsidR="00F10318" w:rsidRPr="00141D2F" w:rsidSect="001D2855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A4B3A" w14:textId="77777777" w:rsidR="001D2855" w:rsidRDefault="001D2855">
      <w:r>
        <w:separator/>
      </w:r>
    </w:p>
  </w:endnote>
  <w:endnote w:type="continuationSeparator" w:id="0">
    <w:p w14:paraId="30965DE2" w14:textId="77777777" w:rsidR="001D2855" w:rsidRDefault="001D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98621" w14:textId="77777777" w:rsidR="001D2855" w:rsidRDefault="001D2855">
      <w:r>
        <w:separator/>
      </w:r>
    </w:p>
  </w:footnote>
  <w:footnote w:type="continuationSeparator" w:id="0">
    <w:p w14:paraId="2669FFAE" w14:textId="77777777" w:rsidR="001D2855" w:rsidRDefault="001D2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7209CB84" w:rsidR="00BF14B3" w:rsidRPr="00654952" w:rsidRDefault="00141D2F" w:rsidP="009D2991">
    <w:pPr>
      <w:pStyle w:val="NoSpacing"/>
    </w:pPr>
    <w:r>
      <w:rPr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7CD1770B" wp14:editId="049CFCCC">
          <wp:simplePos x="0" y="0"/>
          <wp:positionH relativeFrom="column">
            <wp:posOffset>5602605</wp:posOffset>
          </wp:positionH>
          <wp:positionV relativeFrom="paragraph">
            <wp:posOffset>-47625</wp:posOffset>
          </wp:positionV>
          <wp:extent cx="1104900" cy="625475"/>
          <wp:effectExtent l="0" t="0" r="0" b="0"/>
          <wp:wrapTight wrapText="bothSides">
            <wp:wrapPolygon edited="0">
              <wp:start x="372" y="0"/>
              <wp:lineTo x="0" y="10526"/>
              <wp:lineTo x="0" y="19736"/>
              <wp:lineTo x="20110" y="19736"/>
              <wp:lineTo x="21228" y="1974"/>
              <wp:lineTo x="19366" y="0"/>
              <wp:lineTo x="372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14B3" w:rsidRPr="00654952">
      <w:rPr>
        <w:b/>
        <w:bCs/>
      </w:rPr>
      <w:t>Candidate Location:</w:t>
    </w:r>
    <w:r w:rsidR="00EC3F6D" w:rsidRPr="00654952">
      <w:t xml:space="preserve"> </w:t>
    </w:r>
    <w:r w:rsidRPr="00141D2F">
      <w:rPr>
        <w:color w:val="000000"/>
      </w:rPr>
      <w:t>Chicago, IL 60016</w:t>
    </w:r>
  </w:p>
  <w:p w14:paraId="156BF033" w14:textId="1C0029F9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2" w:history="1">
      <w:r w:rsidR="00141D2F" w:rsidRPr="00CD43AA">
        <w:rPr>
          <w:rStyle w:val="Hyperlink"/>
        </w:rPr>
        <w:t>Darsh.Shah@outlook.com</w:t>
      </w:r>
    </w:hyperlink>
  </w:p>
  <w:p w14:paraId="639D8B28" w14:textId="33F4B1EC" w:rsidR="00BF14B3" w:rsidRPr="00740556" w:rsidRDefault="00BF14B3" w:rsidP="00654952">
    <w:pPr>
      <w:pStyle w:val="NoSpacing"/>
      <w:rPr>
        <w:lang w:val="en-IN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141D2F" w:rsidRPr="00141D2F">
      <w:rPr>
        <w:rFonts w:ascii="Calibri" w:hAnsi="Calibri" w:cs="Calibri"/>
        <w:lang w:val="en-IN"/>
      </w:rPr>
      <w:t>732-862-7050</w:t>
    </w:r>
  </w:p>
  <w:p w14:paraId="6360024A" w14:textId="77777777" w:rsidR="00AD5567" w:rsidRPr="00740556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1F3FDA31" w14:textId="04B21E9F" w:rsidR="00A53B71" w:rsidRDefault="004E3F40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pt-BR"/>
      </w:rPr>
    </w:pPr>
    <w:r w:rsidRPr="004E3F40">
      <w:rPr>
        <w:rFonts w:asciiTheme="minorHAnsi" w:hAnsiTheme="minorHAnsi" w:cstheme="minorHAnsi"/>
        <w:b/>
        <w:sz w:val="28"/>
        <w:szCs w:val="28"/>
        <w:lang w:val="pt-BR"/>
      </w:rPr>
      <w:t>Darsh Shah</w:t>
    </w:r>
  </w:p>
  <w:p w14:paraId="73D3846E" w14:textId="77777777" w:rsidR="004E3F40" w:rsidRPr="00F805D6" w:rsidRDefault="004E3F40" w:rsidP="000155D8">
    <w:pPr>
      <w:pStyle w:val="Header"/>
      <w:jc w:val="center"/>
      <w:rPr>
        <w:sz w:val="11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D81D0C"/>
    <w:multiLevelType w:val="hybridMultilevel"/>
    <w:tmpl w:val="231E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30642F"/>
    <w:multiLevelType w:val="hybridMultilevel"/>
    <w:tmpl w:val="43C2D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5013A8"/>
    <w:multiLevelType w:val="hybridMultilevel"/>
    <w:tmpl w:val="90B02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C7E6A4D"/>
    <w:multiLevelType w:val="hybridMultilevel"/>
    <w:tmpl w:val="D3E0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9361FF"/>
    <w:multiLevelType w:val="hybridMultilevel"/>
    <w:tmpl w:val="5ECE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06102AB"/>
    <w:multiLevelType w:val="hybridMultilevel"/>
    <w:tmpl w:val="1FFC6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1F2867EA"/>
    <w:multiLevelType w:val="hybridMultilevel"/>
    <w:tmpl w:val="902E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379132D"/>
    <w:multiLevelType w:val="hybridMultilevel"/>
    <w:tmpl w:val="AC583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2BB73C06"/>
    <w:multiLevelType w:val="hybridMultilevel"/>
    <w:tmpl w:val="DA7C8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2C8648C8"/>
    <w:multiLevelType w:val="hybridMultilevel"/>
    <w:tmpl w:val="E4AE6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8A44DE"/>
    <w:multiLevelType w:val="hybridMultilevel"/>
    <w:tmpl w:val="922E5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806BE6"/>
    <w:multiLevelType w:val="hybridMultilevel"/>
    <w:tmpl w:val="5C4AE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A13F57"/>
    <w:multiLevelType w:val="hybridMultilevel"/>
    <w:tmpl w:val="74042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222684"/>
    <w:multiLevelType w:val="hybridMultilevel"/>
    <w:tmpl w:val="A68A8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3613445C"/>
    <w:multiLevelType w:val="hybridMultilevel"/>
    <w:tmpl w:val="97D4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422B2E15"/>
    <w:multiLevelType w:val="hybridMultilevel"/>
    <w:tmpl w:val="5040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49A1571A"/>
    <w:multiLevelType w:val="hybridMultilevel"/>
    <w:tmpl w:val="9A507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536351D6"/>
    <w:multiLevelType w:val="hybridMultilevel"/>
    <w:tmpl w:val="75D0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66965B1E"/>
    <w:multiLevelType w:val="hybridMultilevel"/>
    <w:tmpl w:val="D4208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6D202706"/>
    <w:multiLevelType w:val="hybridMultilevel"/>
    <w:tmpl w:val="7D8A8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705705E1"/>
    <w:multiLevelType w:val="hybridMultilevel"/>
    <w:tmpl w:val="85EE5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9A86616"/>
    <w:multiLevelType w:val="hybridMultilevel"/>
    <w:tmpl w:val="6ED2D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54"/>
  </w:num>
  <w:num w:numId="3" w16cid:durableId="139352410">
    <w:abstractNumId w:val="56"/>
  </w:num>
  <w:num w:numId="4" w16cid:durableId="1139345333">
    <w:abstractNumId w:val="47"/>
  </w:num>
  <w:num w:numId="5" w16cid:durableId="1566716753">
    <w:abstractNumId w:val="41"/>
  </w:num>
  <w:num w:numId="6" w16cid:durableId="862130666">
    <w:abstractNumId w:val="18"/>
  </w:num>
  <w:num w:numId="7" w16cid:durableId="2013292984">
    <w:abstractNumId w:val="57"/>
  </w:num>
  <w:num w:numId="8" w16cid:durableId="777530213">
    <w:abstractNumId w:val="63"/>
  </w:num>
  <w:num w:numId="9" w16cid:durableId="1192037481">
    <w:abstractNumId w:val="36"/>
  </w:num>
  <w:num w:numId="10" w16cid:durableId="263391843">
    <w:abstractNumId w:val="60"/>
  </w:num>
  <w:num w:numId="11" w16cid:durableId="66726532">
    <w:abstractNumId w:val="49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61"/>
  </w:num>
  <w:num w:numId="14" w16cid:durableId="1133476638">
    <w:abstractNumId w:val="43"/>
  </w:num>
  <w:num w:numId="15" w16cid:durableId="337585252">
    <w:abstractNumId w:val="59"/>
  </w:num>
  <w:num w:numId="16" w16cid:durableId="2061587357">
    <w:abstractNumId w:val="50"/>
  </w:num>
  <w:num w:numId="17" w16cid:durableId="1065491973">
    <w:abstractNumId w:val="24"/>
  </w:num>
  <w:num w:numId="18" w16cid:durableId="1318266233">
    <w:abstractNumId w:val="22"/>
  </w:num>
  <w:num w:numId="19" w16cid:durableId="526874085">
    <w:abstractNumId w:val="48"/>
  </w:num>
  <w:num w:numId="20" w16cid:durableId="844248676">
    <w:abstractNumId w:val="29"/>
  </w:num>
  <w:num w:numId="21" w16cid:durableId="284892896">
    <w:abstractNumId w:val="42"/>
  </w:num>
  <w:num w:numId="22" w16cid:durableId="605190378">
    <w:abstractNumId w:val="20"/>
  </w:num>
  <w:num w:numId="23" w16cid:durableId="509416459">
    <w:abstractNumId w:val="26"/>
  </w:num>
  <w:num w:numId="24" w16cid:durableId="1935087531">
    <w:abstractNumId w:val="13"/>
  </w:num>
  <w:num w:numId="25" w16cid:durableId="1366129160">
    <w:abstractNumId w:val="16"/>
  </w:num>
  <w:num w:numId="26" w16cid:durableId="1003901784">
    <w:abstractNumId w:val="52"/>
  </w:num>
  <w:num w:numId="27" w16cid:durableId="543714750">
    <w:abstractNumId w:val="39"/>
  </w:num>
  <w:num w:numId="28" w16cid:durableId="504515879">
    <w:abstractNumId w:val="19"/>
  </w:num>
  <w:num w:numId="29" w16cid:durableId="1754471848">
    <w:abstractNumId w:val="25"/>
  </w:num>
  <w:num w:numId="30" w16cid:durableId="553084479">
    <w:abstractNumId w:val="45"/>
  </w:num>
  <w:num w:numId="31" w16cid:durableId="1454204984">
    <w:abstractNumId w:val="38"/>
  </w:num>
  <w:num w:numId="32" w16cid:durableId="1183738669">
    <w:abstractNumId w:val="12"/>
  </w:num>
  <w:num w:numId="33" w16cid:durableId="128592335">
    <w:abstractNumId w:val="27"/>
  </w:num>
  <w:num w:numId="34" w16cid:durableId="187452677">
    <w:abstractNumId w:val="35"/>
  </w:num>
  <w:num w:numId="35" w16cid:durableId="972758455">
    <w:abstractNumId w:val="51"/>
  </w:num>
  <w:num w:numId="36" w16cid:durableId="1473712249">
    <w:abstractNumId w:val="34"/>
  </w:num>
  <w:num w:numId="37" w16cid:durableId="1061517168">
    <w:abstractNumId w:val="44"/>
  </w:num>
  <w:num w:numId="38" w16cid:durableId="1564678823">
    <w:abstractNumId w:val="37"/>
  </w:num>
  <w:num w:numId="39" w16cid:durableId="983849654">
    <w:abstractNumId w:val="40"/>
  </w:num>
  <w:num w:numId="40" w16cid:durableId="84618709">
    <w:abstractNumId w:val="14"/>
  </w:num>
  <w:num w:numId="41" w16cid:durableId="1060321142">
    <w:abstractNumId w:val="62"/>
  </w:num>
  <w:num w:numId="42" w16cid:durableId="1004673855">
    <w:abstractNumId w:val="55"/>
  </w:num>
  <w:num w:numId="43" w16cid:durableId="1113590807">
    <w:abstractNumId w:val="11"/>
  </w:num>
  <w:num w:numId="44" w16cid:durableId="1622154310">
    <w:abstractNumId w:val="46"/>
  </w:num>
  <w:num w:numId="45" w16cid:durableId="182784528">
    <w:abstractNumId w:val="31"/>
  </w:num>
  <w:num w:numId="46" w16cid:durableId="1549804632">
    <w:abstractNumId w:val="10"/>
  </w:num>
  <w:num w:numId="47" w16cid:durableId="1074545814">
    <w:abstractNumId w:val="58"/>
  </w:num>
  <w:num w:numId="48" w16cid:durableId="1252619803">
    <w:abstractNumId w:val="30"/>
  </w:num>
  <w:num w:numId="49" w16cid:durableId="930357764">
    <w:abstractNumId w:val="23"/>
  </w:num>
  <w:num w:numId="50" w16cid:durableId="623581307">
    <w:abstractNumId w:val="53"/>
  </w:num>
  <w:num w:numId="51" w16cid:durableId="1210413494">
    <w:abstractNumId w:val="17"/>
  </w:num>
  <w:num w:numId="52" w16cid:durableId="1651447222">
    <w:abstractNumId w:val="28"/>
  </w:num>
  <w:num w:numId="53" w16cid:durableId="2021933621">
    <w:abstractNumId w:val="33"/>
  </w:num>
  <w:num w:numId="54" w16cid:durableId="1882399083">
    <w:abstractNumId w:val="32"/>
  </w:num>
  <w:num w:numId="55" w16cid:durableId="806051076">
    <w:abstractNumId w:val="21"/>
  </w:num>
  <w:num w:numId="56" w16cid:durableId="564074550">
    <w:abstractNumId w:val="9"/>
  </w:num>
  <w:num w:numId="57" w16cid:durableId="1089624053">
    <w:abstractNumId w:val="1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4466"/>
    <w:rsid w:val="001559D1"/>
    <w:rsid w:val="00156EFD"/>
    <w:rsid w:val="00162D7B"/>
    <w:rsid w:val="0016461A"/>
    <w:rsid w:val="00176F71"/>
    <w:rsid w:val="00181B74"/>
    <w:rsid w:val="0018509B"/>
    <w:rsid w:val="00186DDF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4FE"/>
    <w:rsid w:val="003D3CCA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11C8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Darsh.Shah@outlook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5</cp:revision>
  <cp:lastPrinted>2006-06-28T14:40:00Z</cp:lastPrinted>
  <dcterms:created xsi:type="dcterms:W3CDTF">2024-02-07T17:28:00Z</dcterms:created>
  <dcterms:modified xsi:type="dcterms:W3CDTF">2024-02-07T17:48:00Z</dcterms:modified>
</cp:coreProperties>
</file>