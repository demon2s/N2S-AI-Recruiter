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064939" w14:textId="74870A66" w:rsidR="00532972" w:rsidRPr="00230547" w:rsidRDefault="001D1725" w:rsidP="00230547">
      <w:pPr>
        <w:pStyle w:val="NoSpacing"/>
        <w:jc w:val="both"/>
        <w:rPr>
          <w:rFonts w:ascii="Calibri" w:hAnsi="Calibri" w:cs="Calibri"/>
          <w:b/>
          <w:bCs/>
        </w:rPr>
      </w:pPr>
      <w:r w:rsidRPr="00230547">
        <w:rPr>
          <w:rFonts w:ascii="Calibri" w:hAnsi="Calibri" w:cs="Calibri"/>
          <w:b/>
          <w:bCs/>
        </w:rPr>
        <w:t>SUMMARY</w:t>
      </w:r>
      <w:r w:rsidR="00532972" w:rsidRPr="00230547">
        <w:rPr>
          <w:rFonts w:ascii="Calibri" w:hAnsi="Calibri" w:cs="Calibri"/>
          <w:b/>
          <w:bCs/>
        </w:rPr>
        <w:t>:</w:t>
      </w:r>
    </w:p>
    <w:p w14:paraId="2F340C2A" w14:textId="77777777" w:rsidR="00532972" w:rsidRPr="00230547" w:rsidRDefault="00532972" w:rsidP="00230547">
      <w:pPr>
        <w:pStyle w:val="NoSpacing"/>
        <w:jc w:val="both"/>
        <w:rPr>
          <w:rFonts w:ascii="Calibri" w:hAnsi="Calibri" w:cs="Calibri"/>
        </w:rPr>
      </w:pPr>
    </w:p>
    <w:p w14:paraId="378F400A" w14:textId="77777777" w:rsidR="00D51396" w:rsidRPr="00230547" w:rsidRDefault="00D51396" w:rsidP="00230547">
      <w:pPr>
        <w:pStyle w:val="NoSpacing"/>
        <w:jc w:val="both"/>
        <w:rPr>
          <w:rFonts w:ascii="Calibri" w:hAnsi="Calibri" w:cs="Calibri"/>
        </w:rPr>
      </w:pPr>
    </w:p>
    <w:p w14:paraId="73370068" w14:textId="77777777" w:rsidR="00333A2F" w:rsidRPr="00230547" w:rsidRDefault="00333A2F" w:rsidP="00230547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 xml:space="preserve">Data Engineer with over 12 years of experience in designing, implementing, and optimizing end-to-end data solutions for OLTP, Data Warehousing, Data Lakes and Lake House architectures. </w:t>
      </w:r>
    </w:p>
    <w:p w14:paraId="20178D12" w14:textId="77777777" w:rsidR="00333A2F" w:rsidRPr="00230547" w:rsidRDefault="00333A2F" w:rsidP="00230547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Extensive experience with Azure including services such as, Azure Data Factory, Synapse Analytics, Azure Databricks.</w:t>
      </w:r>
    </w:p>
    <w:p w14:paraId="428BA59C" w14:textId="77777777" w:rsidR="00333A2F" w:rsidRPr="00230547" w:rsidRDefault="00333A2F" w:rsidP="00230547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Experienced in building robust data pipelines for Structured, Semi-Structured, Un-Structured Data using Spark, PySpark, Spark-SQL, Spark Streaming, Kafka, Kafka Streaming and, Airflow for orchestration.</w:t>
      </w:r>
    </w:p>
    <w:p w14:paraId="025D22C0" w14:textId="77777777" w:rsidR="00333A2F" w:rsidRPr="00230547" w:rsidRDefault="00333A2F" w:rsidP="00230547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Hands-on experience in writing complex SQL statements, Stored Procedures and Optimizing queries.</w:t>
      </w:r>
    </w:p>
    <w:p w14:paraId="4A0AC164" w14:textId="77777777" w:rsidR="00333A2F" w:rsidRPr="00230547" w:rsidRDefault="00333A2F" w:rsidP="00230547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Automated data quality checks and monitoring using Azure Monitor and Azure Data Factory, enabling proactive identification and resolution of data issues.</w:t>
      </w:r>
    </w:p>
    <w:p w14:paraId="19AA0887" w14:textId="77777777" w:rsidR="00333A2F" w:rsidRPr="00230547" w:rsidRDefault="00333A2F" w:rsidP="00230547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Expertise in creating ETL / ELT Batch and Streaming processes using Kafka, Kafka Streaming, Spark Streaming, Delta Live tables, Data Bricks Auto loader and cloud based ETL services like AWS Glue, Azure Data Factory.</w:t>
      </w:r>
    </w:p>
    <w:p w14:paraId="2B15DC71" w14:textId="77777777" w:rsidR="00333A2F" w:rsidRPr="00230547" w:rsidRDefault="00333A2F" w:rsidP="00230547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Well-versed in microservices architecture and containerization using Docker for deploying and managing applications in containerized environments.</w:t>
      </w:r>
    </w:p>
    <w:p w14:paraId="00B693C7" w14:textId="77777777" w:rsidR="00333A2F" w:rsidRPr="00230547" w:rsidRDefault="00333A2F" w:rsidP="00230547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Architected and implemented a scalable data lake solution on Azure, utilizing Azure Data Lake Storage Gen2 and Azure Databricks for big data processing.</w:t>
      </w:r>
    </w:p>
    <w:p w14:paraId="774FD9A9" w14:textId="77777777" w:rsidR="00333A2F" w:rsidRPr="00230547" w:rsidRDefault="00333A2F" w:rsidP="00230547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Developed and optimized PySpark applications for large-scale data processing, leveraging Spark's RDDs and DataFrames for efficient ETL and analytics tasks.</w:t>
      </w:r>
    </w:p>
    <w:p w14:paraId="4D5E1438" w14:textId="77777777" w:rsidR="00333A2F" w:rsidRPr="00230547" w:rsidRDefault="00333A2F" w:rsidP="00230547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Implemented MapReduce programs to extract, transform, and load data into the Hadoop ecosystem.</w:t>
      </w:r>
    </w:p>
    <w:p w14:paraId="2D3A760C" w14:textId="43E035EA" w:rsidR="00333A2F" w:rsidRPr="00230547" w:rsidRDefault="00333A2F" w:rsidP="00230547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 xml:space="preserve">Strong proficiency in Python with a focus on NumPy and Pandas for data manipulation, analysis and </w:t>
      </w:r>
      <w:r w:rsidR="00230547" w:rsidRPr="00230547">
        <w:rPr>
          <w:rFonts w:ascii="Calibri" w:hAnsi="Calibri" w:cs="Calibri"/>
        </w:rPr>
        <w:t>PySpark</w:t>
      </w:r>
      <w:r w:rsidRPr="00230547">
        <w:rPr>
          <w:rFonts w:ascii="Calibri" w:hAnsi="Calibri" w:cs="Calibri"/>
        </w:rPr>
        <w:t xml:space="preserve"> for data Ingestion and processing.</w:t>
      </w:r>
    </w:p>
    <w:p w14:paraId="0F135165" w14:textId="77777777" w:rsidR="00844F3E" w:rsidRPr="00230547" w:rsidRDefault="00844F3E" w:rsidP="00230547">
      <w:pPr>
        <w:pStyle w:val="NoSpacing"/>
        <w:jc w:val="both"/>
        <w:rPr>
          <w:rFonts w:ascii="Calibri" w:hAnsi="Calibri" w:cs="Calibri"/>
        </w:rPr>
      </w:pPr>
    </w:p>
    <w:p w14:paraId="39C426A2" w14:textId="6514E231" w:rsidR="004E5322" w:rsidRPr="00230547" w:rsidRDefault="00E66AC4" w:rsidP="00230547">
      <w:pPr>
        <w:pStyle w:val="NoSpacing"/>
        <w:jc w:val="both"/>
        <w:rPr>
          <w:rFonts w:ascii="Calibri" w:hAnsi="Calibri" w:cs="Calibri"/>
          <w:b/>
          <w:bCs/>
          <w:smallCaps/>
        </w:rPr>
      </w:pPr>
      <w:r w:rsidRPr="00230547">
        <w:rPr>
          <w:rFonts w:ascii="Calibri" w:hAnsi="Calibri" w:cs="Calibri"/>
          <w:b/>
          <w:bCs/>
        </w:rPr>
        <w:t xml:space="preserve">TECHNICAL </w:t>
      </w:r>
      <w:r w:rsidR="001D1725" w:rsidRPr="00230547">
        <w:rPr>
          <w:rFonts w:ascii="Calibri" w:hAnsi="Calibri" w:cs="Calibri"/>
          <w:b/>
          <w:bCs/>
          <w:smallCaps/>
        </w:rPr>
        <w:t>SKILLS</w:t>
      </w:r>
      <w:r w:rsidR="00526C25" w:rsidRPr="00230547">
        <w:rPr>
          <w:rFonts w:ascii="Calibri" w:hAnsi="Calibri" w:cs="Calibri"/>
          <w:b/>
          <w:bCs/>
        </w:rPr>
        <w:t xml:space="preserve">: </w:t>
      </w:r>
    </w:p>
    <w:p w14:paraId="2DAF8B1F" w14:textId="77777777" w:rsidR="001D02FC" w:rsidRPr="00230547" w:rsidRDefault="001D02FC" w:rsidP="00230547">
      <w:pPr>
        <w:pStyle w:val="NoSpacing"/>
        <w:jc w:val="both"/>
        <w:rPr>
          <w:rFonts w:ascii="Calibri" w:hAnsi="Calibri" w:cs="Calibri"/>
        </w:rPr>
      </w:pPr>
    </w:p>
    <w:p w14:paraId="72E33DB9" w14:textId="339BFE8F" w:rsidR="00230547" w:rsidRPr="00230547" w:rsidRDefault="00230547" w:rsidP="00230547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 xml:space="preserve">Databases: MSSQL, MYSQL, Redshift, MongoDB, PostgreSQL, Dynamo, Snowflake, </w:t>
      </w:r>
    </w:p>
    <w:p w14:paraId="7CDACA08" w14:textId="7823D421" w:rsidR="00230547" w:rsidRPr="00230547" w:rsidRDefault="00230547" w:rsidP="00230547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Cloud Services: AWS, Microsoft Azure, GCP</w:t>
      </w:r>
    </w:p>
    <w:p w14:paraId="4D016429" w14:textId="3C853B67" w:rsidR="00230547" w:rsidRPr="00230547" w:rsidRDefault="00230547" w:rsidP="00230547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Data Ingestion / Processing: AWS S3, AWS Kinesis, AWS Firehose, AWS Glue, Fivetran, Azure Data Factory, Databricks Autoloader, Kafka / Kafka Streams, Spark, PySpark, Spark-SQL</w:t>
      </w:r>
    </w:p>
    <w:p w14:paraId="496C5C06" w14:textId="0AAE8C90" w:rsidR="00230547" w:rsidRPr="00230547" w:rsidRDefault="00230547" w:rsidP="00230547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 xml:space="preserve">Orchestration: Apache Airflow, AWS Step Functions, AWS Lamda, Data Bricks Workflows, </w:t>
      </w:r>
    </w:p>
    <w:p w14:paraId="455598ED" w14:textId="2F4A8D6D" w:rsidR="00230547" w:rsidRPr="00230547" w:rsidRDefault="00230547" w:rsidP="00230547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Programming Languages: Python, Java</w:t>
      </w:r>
    </w:p>
    <w:p w14:paraId="3275CFF0" w14:textId="25455D12" w:rsidR="00230547" w:rsidRPr="00230547" w:rsidRDefault="00230547" w:rsidP="00230547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Data Visualization: Tableau, PowerBI</w:t>
      </w:r>
    </w:p>
    <w:p w14:paraId="6CB70586" w14:textId="01AE8B79" w:rsidR="00230547" w:rsidRPr="00230547" w:rsidRDefault="00230547" w:rsidP="00230547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 xml:space="preserve">Logging / Monitoring: Splunk, Datadog, AWS CloudWatch,  </w:t>
      </w:r>
    </w:p>
    <w:p w14:paraId="1A93A38F" w14:textId="755D8F13" w:rsidR="004A36DE" w:rsidRPr="00230547" w:rsidRDefault="00230547" w:rsidP="00230547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CI / CD:  Jenkins, GitHub, Docker, Kubernetes, Artifactory</w:t>
      </w:r>
    </w:p>
    <w:p w14:paraId="73EEE70A" w14:textId="77777777" w:rsidR="00230547" w:rsidRPr="00230547" w:rsidRDefault="00230547" w:rsidP="00230547">
      <w:pPr>
        <w:pStyle w:val="NoSpacing"/>
        <w:jc w:val="both"/>
        <w:rPr>
          <w:rFonts w:ascii="Calibri" w:hAnsi="Calibri" w:cs="Calibri"/>
          <w:b/>
          <w:bCs/>
        </w:rPr>
      </w:pPr>
    </w:p>
    <w:p w14:paraId="37D94D96" w14:textId="7CDBF28A" w:rsidR="00532972" w:rsidRPr="00230547" w:rsidRDefault="001D1725" w:rsidP="00230547">
      <w:pPr>
        <w:pStyle w:val="NoSpacing"/>
        <w:jc w:val="both"/>
        <w:rPr>
          <w:rFonts w:ascii="Calibri" w:hAnsi="Calibri" w:cs="Calibri"/>
          <w:b/>
          <w:bCs/>
          <w:smallCaps/>
        </w:rPr>
      </w:pPr>
      <w:r w:rsidRPr="00230547">
        <w:rPr>
          <w:rFonts w:ascii="Calibri" w:hAnsi="Calibri" w:cs="Calibri"/>
          <w:b/>
          <w:bCs/>
        </w:rPr>
        <w:t>PROFESSIONAL EXPERIENCE</w:t>
      </w:r>
      <w:r w:rsidR="00532972" w:rsidRPr="00230547">
        <w:rPr>
          <w:rFonts w:ascii="Calibri" w:hAnsi="Calibri" w:cs="Calibri"/>
          <w:b/>
          <w:bCs/>
        </w:rPr>
        <w:t>:</w:t>
      </w:r>
      <w:r w:rsidR="00532972" w:rsidRPr="00230547">
        <w:rPr>
          <w:rFonts w:ascii="Calibri" w:hAnsi="Calibri" w:cs="Calibri"/>
          <w:b/>
          <w:bCs/>
        </w:rPr>
        <w:tab/>
      </w:r>
    </w:p>
    <w:p w14:paraId="268241CB" w14:textId="77777777" w:rsidR="00532972" w:rsidRPr="00230547" w:rsidRDefault="00532972" w:rsidP="00230547">
      <w:pPr>
        <w:pStyle w:val="NoSpacing"/>
        <w:jc w:val="both"/>
        <w:rPr>
          <w:rFonts w:ascii="Calibri" w:hAnsi="Calibri" w:cs="Calibri"/>
        </w:rPr>
      </w:pPr>
    </w:p>
    <w:p w14:paraId="0C722458" w14:textId="450388F8" w:rsidR="00C83F8E" w:rsidRPr="00230547" w:rsidRDefault="00C83F8E" w:rsidP="00230547">
      <w:pPr>
        <w:pStyle w:val="NoSpacing"/>
        <w:jc w:val="both"/>
        <w:rPr>
          <w:rFonts w:ascii="Calibri" w:hAnsi="Calibri" w:cs="Calibri"/>
        </w:rPr>
      </w:pPr>
      <w:r w:rsidRPr="00753222">
        <w:rPr>
          <w:rFonts w:ascii="Calibri" w:hAnsi="Calibri" w:cs="Calibri"/>
          <w:b/>
          <w:bCs/>
        </w:rPr>
        <w:t>Senior</w:t>
      </w:r>
      <w:r w:rsidRPr="00230547">
        <w:rPr>
          <w:rFonts w:ascii="Calibri" w:hAnsi="Calibri" w:cs="Calibri"/>
        </w:rPr>
        <w:t xml:space="preserve">/ Lead Data Engineer </w:t>
      </w:r>
      <w:r w:rsidR="00D716E3" w:rsidRPr="00230547">
        <w:rPr>
          <w:rFonts w:ascii="Calibri" w:hAnsi="Calibri" w:cs="Calibri"/>
        </w:rPr>
        <w:tab/>
      </w:r>
      <w:r w:rsidR="00D716E3" w:rsidRPr="00230547">
        <w:rPr>
          <w:rFonts w:ascii="Calibri" w:hAnsi="Calibri" w:cs="Calibri"/>
        </w:rPr>
        <w:tab/>
      </w:r>
      <w:r w:rsidR="00D716E3" w:rsidRPr="00230547">
        <w:rPr>
          <w:rFonts w:ascii="Calibri" w:hAnsi="Calibri" w:cs="Calibri"/>
        </w:rPr>
        <w:tab/>
      </w:r>
      <w:r w:rsidR="00D716E3" w:rsidRPr="00230547">
        <w:rPr>
          <w:rFonts w:ascii="Calibri" w:hAnsi="Calibri" w:cs="Calibri"/>
        </w:rPr>
        <w:tab/>
      </w:r>
      <w:r w:rsidR="00D716E3" w:rsidRPr="00230547">
        <w:rPr>
          <w:rFonts w:ascii="Calibri" w:hAnsi="Calibri" w:cs="Calibri"/>
        </w:rPr>
        <w:tab/>
      </w:r>
      <w:r w:rsidR="00D716E3" w:rsidRPr="00230547">
        <w:rPr>
          <w:rFonts w:ascii="Calibri" w:hAnsi="Calibri" w:cs="Calibri"/>
        </w:rPr>
        <w:tab/>
      </w:r>
      <w:r w:rsidR="00D716E3" w:rsidRPr="00230547">
        <w:rPr>
          <w:rFonts w:ascii="Calibri" w:hAnsi="Calibri" w:cs="Calibri"/>
        </w:rPr>
        <w:tab/>
      </w:r>
      <w:r w:rsidR="00D716E3" w:rsidRPr="00230547">
        <w:rPr>
          <w:rFonts w:ascii="Calibri" w:hAnsi="Calibri" w:cs="Calibri"/>
        </w:rPr>
        <w:tab/>
        <w:t xml:space="preserve">     </w:t>
      </w:r>
      <w:r w:rsidRPr="00230547">
        <w:rPr>
          <w:rFonts w:ascii="Calibri" w:hAnsi="Calibri" w:cs="Calibri"/>
        </w:rPr>
        <w:t>Dec 2018 – Present</w:t>
      </w:r>
    </w:p>
    <w:p w14:paraId="3A5BC0D5" w14:textId="7C94B384" w:rsidR="00C83F8E" w:rsidRPr="00230547" w:rsidRDefault="00C83F8E" w:rsidP="00230547">
      <w:pPr>
        <w:pStyle w:val="NoSpacing"/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 xml:space="preserve">Expedia Group | Austin, Tx </w:t>
      </w:r>
    </w:p>
    <w:p w14:paraId="11E8EF0E" w14:textId="77777777" w:rsidR="00C83F8E" w:rsidRPr="00230547" w:rsidRDefault="00C83F8E" w:rsidP="00230547">
      <w:pPr>
        <w:pStyle w:val="NoSpacing"/>
        <w:jc w:val="both"/>
        <w:rPr>
          <w:rFonts w:ascii="Calibri" w:hAnsi="Calibri" w:cs="Calibri"/>
        </w:rPr>
      </w:pPr>
    </w:p>
    <w:p w14:paraId="3027B092" w14:textId="77777777" w:rsidR="00C83F8E" w:rsidRPr="00230547" w:rsidRDefault="00C83F8E" w:rsidP="00230547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Designed and implemented end-to-end data solutions on Azure cloud, leveraging Azure Synapse Analytics as the primary data warehouse platform.</w:t>
      </w:r>
    </w:p>
    <w:p w14:paraId="7DADABA0" w14:textId="77777777" w:rsidR="00C83F8E" w:rsidRPr="00230547" w:rsidRDefault="00C83F8E" w:rsidP="00230547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lastRenderedPageBreak/>
        <w:t>Implemented and maintained Databricks Unity Catalog as a centralized metadata management solution, enabling data discovery, lineage tracking, and governance across multiple Databricks workspaces and data sources.</w:t>
      </w:r>
    </w:p>
    <w:p w14:paraId="0A9E0A1F" w14:textId="77777777" w:rsidR="00C83F8E" w:rsidRPr="00230547" w:rsidRDefault="00C83F8E" w:rsidP="00230547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Developed complex ETL workflows using Azure Data Factory, orchestrating data movement and transformations across on-premises and cloud-based data sources.</w:t>
      </w:r>
    </w:p>
    <w:p w14:paraId="6BF6F770" w14:textId="3F6166DE" w:rsidR="00C83F8E" w:rsidRPr="00230547" w:rsidRDefault="00C83F8E" w:rsidP="00230547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 xml:space="preserve">Implemented Data and ETL </w:t>
      </w:r>
      <w:r w:rsidR="00230547" w:rsidRPr="00230547">
        <w:rPr>
          <w:rFonts w:ascii="Calibri" w:hAnsi="Calibri" w:cs="Calibri"/>
        </w:rPr>
        <w:t>Migrations that</w:t>
      </w:r>
      <w:r w:rsidRPr="00230547">
        <w:rPr>
          <w:rFonts w:ascii="Calibri" w:hAnsi="Calibri" w:cs="Calibri"/>
        </w:rPr>
        <w:t xml:space="preserve"> were on premise using </w:t>
      </w:r>
      <w:r w:rsidR="00230547" w:rsidRPr="00230547">
        <w:rPr>
          <w:rFonts w:ascii="Calibri" w:hAnsi="Calibri" w:cs="Calibri"/>
        </w:rPr>
        <w:t>Informatica to</w:t>
      </w:r>
      <w:r w:rsidRPr="00230547">
        <w:rPr>
          <w:rFonts w:ascii="Calibri" w:hAnsi="Calibri" w:cs="Calibri"/>
        </w:rPr>
        <w:t xml:space="preserve"> Azure cloud, Azure SQL and </w:t>
      </w:r>
      <w:r w:rsidR="00230547" w:rsidRPr="00230547">
        <w:rPr>
          <w:rFonts w:ascii="Calibri" w:hAnsi="Calibri" w:cs="Calibri"/>
        </w:rPr>
        <w:t>Databricks</w:t>
      </w:r>
      <w:r w:rsidRPr="00230547">
        <w:rPr>
          <w:rFonts w:ascii="Calibri" w:hAnsi="Calibri" w:cs="Calibri"/>
        </w:rPr>
        <w:t>.</w:t>
      </w:r>
    </w:p>
    <w:p w14:paraId="7C7F7C05" w14:textId="77777777" w:rsidR="00C83F8E" w:rsidRPr="00230547" w:rsidRDefault="00C83F8E" w:rsidP="00230547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Reverse Engineered ETL that build on Informatica and re-build using Azure Data Factory and Data Bricks.</w:t>
      </w:r>
    </w:p>
    <w:p w14:paraId="41C5C13B" w14:textId="77777777" w:rsidR="00C83F8E" w:rsidRPr="00230547" w:rsidRDefault="00C83F8E" w:rsidP="00230547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Implemented batch and streaming data ingestion from various sources of structured and semi-structured data using Kafka Streams, Spark and Spark Streaming.</w:t>
      </w:r>
    </w:p>
    <w:p w14:paraId="5A92C02F" w14:textId="77777777" w:rsidR="00C83F8E" w:rsidRPr="00230547" w:rsidRDefault="00C83F8E" w:rsidP="00230547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Optimized data ingestion and processing performance by fine-tuning Azure Data Factory pipelines, improving overall data processing efficiency by 30%.</w:t>
      </w:r>
    </w:p>
    <w:p w14:paraId="4AE3BD6A" w14:textId="77777777" w:rsidR="00C83F8E" w:rsidRPr="00230547" w:rsidRDefault="00C83F8E" w:rsidP="00230547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Created ETL / ELT processes using Azure data factory and Azure Databricks to migrate existing on-perm ETL / ELT process to Azure Cloud.</w:t>
      </w:r>
    </w:p>
    <w:p w14:paraId="1DE66C64" w14:textId="77777777" w:rsidR="00C83F8E" w:rsidRPr="00230547" w:rsidRDefault="00C83F8E" w:rsidP="00230547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Created robust data pipelines to load and process large volumes of data into Data Lakes and then into Lakehouse using Data Bricks Notebooks, PySpark, Spark-SQL, Delta Live tables, Data Bricks Auto Loader and Orchestrate and schedule them using Data Bricks Workflows.</w:t>
      </w:r>
    </w:p>
    <w:p w14:paraId="2BD90CD9" w14:textId="77777777" w:rsidR="00C83F8E" w:rsidRPr="00230547" w:rsidRDefault="00C83F8E" w:rsidP="00230547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Implemented Azure Data Pipelines to automate data flows between Azure services, reducing manual intervention and increasing data pipeline reliability by 40%.</w:t>
      </w:r>
    </w:p>
    <w:p w14:paraId="40CEB67A" w14:textId="77777777" w:rsidR="00C83F8E" w:rsidRPr="00230547" w:rsidRDefault="00C83F8E" w:rsidP="00230547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Collaborated with cross-functional teams to design and implement data models for analytical reporting, enabling stakeholders to derive actionable insights from data.</w:t>
      </w:r>
    </w:p>
    <w:p w14:paraId="553B3166" w14:textId="77777777" w:rsidR="00C83F8E" w:rsidRPr="00230547" w:rsidRDefault="00C83F8E" w:rsidP="00230547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Designed and implemented end-to-end data pipelines using Azure Data Factory to orchestrate data movement, transformations, and loading processes from diverse data sources into Azure Synapse Analytics.</w:t>
      </w:r>
    </w:p>
    <w:p w14:paraId="5AE2F00B" w14:textId="77777777" w:rsidR="00C83F8E" w:rsidRPr="00230547" w:rsidRDefault="00C83F8E" w:rsidP="00230547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Developed Azure Synapse SQL scripts for data ingestion, transformations, and advanced analytics, optimizing queries for high performance and scalability.</w:t>
      </w:r>
    </w:p>
    <w:p w14:paraId="115DD316" w14:textId="77777777" w:rsidR="00B86ED6" w:rsidRPr="00230547" w:rsidRDefault="00B86ED6" w:rsidP="00230547">
      <w:pPr>
        <w:pStyle w:val="NoSpacing"/>
        <w:jc w:val="both"/>
        <w:rPr>
          <w:rFonts w:ascii="Calibri" w:hAnsi="Calibri" w:cs="Calibri"/>
        </w:rPr>
      </w:pPr>
    </w:p>
    <w:p w14:paraId="0EA591C8" w14:textId="77777777" w:rsidR="00B86ED6" w:rsidRPr="00753222" w:rsidRDefault="00B86ED6" w:rsidP="00230547">
      <w:pPr>
        <w:pStyle w:val="NoSpacing"/>
        <w:jc w:val="both"/>
        <w:rPr>
          <w:rFonts w:ascii="Calibri" w:hAnsi="Calibri" w:cs="Calibri"/>
          <w:b/>
          <w:bCs/>
        </w:rPr>
      </w:pPr>
    </w:p>
    <w:p w14:paraId="00D656E3" w14:textId="7AC9C199" w:rsidR="00B86ED6" w:rsidRPr="00753222" w:rsidRDefault="00B86ED6" w:rsidP="00230547">
      <w:pPr>
        <w:pStyle w:val="NoSpacing"/>
        <w:jc w:val="both"/>
        <w:rPr>
          <w:rFonts w:ascii="Calibri" w:hAnsi="Calibri" w:cs="Calibri"/>
          <w:b/>
          <w:bCs/>
        </w:rPr>
      </w:pPr>
      <w:r w:rsidRPr="00753222">
        <w:rPr>
          <w:rFonts w:ascii="Calibri" w:hAnsi="Calibri" w:cs="Calibri"/>
          <w:b/>
          <w:bCs/>
        </w:rPr>
        <w:t xml:space="preserve">Senior Data Engineer </w:t>
      </w:r>
      <w:r w:rsidR="00071564" w:rsidRPr="00753222">
        <w:rPr>
          <w:rFonts w:ascii="Calibri" w:hAnsi="Calibri" w:cs="Calibri"/>
          <w:b/>
          <w:bCs/>
        </w:rPr>
        <w:tab/>
      </w:r>
      <w:r w:rsidR="00071564" w:rsidRPr="00753222">
        <w:rPr>
          <w:rFonts w:ascii="Calibri" w:hAnsi="Calibri" w:cs="Calibri"/>
          <w:b/>
          <w:bCs/>
        </w:rPr>
        <w:tab/>
      </w:r>
      <w:r w:rsidR="00071564" w:rsidRPr="00753222">
        <w:rPr>
          <w:rFonts w:ascii="Calibri" w:hAnsi="Calibri" w:cs="Calibri"/>
          <w:b/>
          <w:bCs/>
        </w:rPr>
        <w:tab/>
      </w:r>
      <w:r w:rsidR="00071564" w:rsidRPr="00753222">
        <w:rPr>
          <w:rFonts w:ascii="Calibri" w:hAnsi="Calibri" w:cs="Calibri"/>
          <w:b/>
          <w:bCs/>
        </w:rPr>
        <w:tab/>
      </w:r>
      <w:r w:rsidR="00071564" w:rsidRPr="00753222">
        <w:rPr>
          <w:rFonts w:ascii="Calibri" w:hAnsi="Calibri" w:cs="Calibri"/>
          <w:b/>
          <w:bCs/>
        </w:rPr>
        <w:tab/>
      </w:r>
      <w:r w:rsidR="00071564" w:rsidRPr="00753222">
        <w:rPr>
          <w:rFonts w:ascii="Calibri" w:hAnsi="Calibri" w:cs="Calibri"/>
          <w:b/>
          <w:bCs/>
        </w:rPr>
        <w:tab/>
      </w:r>
      <w:r w:rsidR="00071564" w:rsidRPr="00753222">
        <w:rPr>
          <w:rFonts w:ascii="Calibri" w:hAnsi="Calibri" w:cs="Calibri"/>
          <w:b/>
          <w:bCs/>
        </w:rPr>
        <w:tab/>
      </w:r>
      <w:r w:rsidR="00071564" w:rsidRPr="00753222">
        <w:rPr>
          <w:rFonts w:ascii="Calibri" w:hAnsi="Calibri" w:cs="Calibri"/>
          <w:b/>
          <w:bCs/>
        </w:rPr>
        <w:tab/>
        <w:t xml:space="preserve">                 </w:t>
      </w:r>
      <w:r w:rsidRPr="00753222">
        <w:rPr>
          <w:rFonts w:ascii="Calibri" w:hAnsi="Calibri" w:cs="Calibri"/>
          <w:b/>
          <w:bCs/>
        </w:rPr>
        <w:t>Mar 2013 - Dec 2018</w:t>
      </w:r>
    </w:p>
    <w:p w14:paraId="75CFEE01" w14:textId="484B6DAB" w:rsidR="00B86ED6" w:rsidRPr="00753222" w:rsidRDefault="00B86ED6" w:rsidP="00230547">
      <w:pPr>
        <w:pStyle w:val="NoSpacing"/>
        <w:jc w:val="both"/>
        <w:rPr>
          <w:rFonts w:ascii="Calibri" w:hAnsi="Calibri" w:cs="Calibri"/>
          <w:b/>
          <w:bCs/>
        </w:rPr>
      </w:pPr>
      <w:r w:rsidRPr="00753222">
        <w:rPr>
          <w:rFonts w:ascii="Calibri" w:hAnsi="Calibri" w:cs="Calibri"/>
          <w:b/>
          <w:bCs/>
        </w:rPr>
        <w:t>VRBO, Austin, TX</w:t>
      </w:r>
    </w:p>
    <w:p w14:paraId="2C84C13D" w14:textId="77777777" w:rsidR="00B86ED6" w:rsidRPr="00230547" w:rsidRDefault="00B86ED6" w:rsidP="00230547">
      <w:pPr>
        <w:pStyle w:val="NoSpacing"/>
        <w:jc w:val="both"/>
        <w:rPr>
          <w:rFonts w:ascii="Calibri" w:hAnsi="Calibri" w:cs="Calibri"/>
        </w:rPr>
      </w:pPr>
    </w:p>
    <w:p w14:paraId="39D002E7" w14:textId="54CDEC97" w:rsidR="00B86ED6" w:rsidRPr="00230547" w:rsidRDefault="00B86ED6" w:rsidP="00230547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Architected and implemented Azure Data Pipelines for automated data movement and transformation, scheduling jobs for optimal resource utilization and cost efficiency.</w:t>
      </w:r>
    </w:p>
    <w:p w14:paraId="7C0C39D9" w14:textId="6F63F60E" w:rsidR="00B86ED6" w:rsidRPr="00230547" w:rsidRDefault="00B86ED6" w:rsidP="00230547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Leveraged Azure Monitor and Azure Log Analytics to monitor data pipeline health, troubleshoot issues proactively, and ensure SLA adherence.</w:t>
      </w:r>
    </w:p>
    <w:p w14:paraId="7C142EA4" w14:textId="74C3D8E9" w:rsidR="00B86ED6" w:rsidRPr="00230547" w:rsidRDefault="00B86ED6" w:rsidP="00230547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Created PySpark jobs to ingest data from diverse sources such as CSV files, JSON files, Parquet files, and relational databases like MySQL and PostgreSQL.</w:t>
      </w:r>
    </w:p>
    <w:p w14:paraId="2D4E50AD" w14:textId="71A12B16" w:rsidR="00B86ED6" w:rsidRPr="00230547" w:rsidRDefault="00B86ED6" w:rsidP="00230547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 xml:space="preserve">Utilized </w:t>
      </w:r>
      <w:r w:rsidR="00230547" w:rsidRPr="00230547">
        <w:rPr>
          <w:rFonts w:ascii="Calibri" w:hAnsi="Calibri" w:cs="Calibri"/>
        </w:rPr>
        <w:t>PySpark’ s</w:t>
      </w:r>
      <w:r w:rsidRPr="00230547">
        <w:rPr>
          <w:rFonts w:ascii="Calibri" w:hAnsi="Calibri" w:cs="Calibri"/>
        </w:rPr>
        <w:t xml:space="preserve"> </w:t>
      </w:r>
      <w:r w:rsidR="00230547" w:rsidRPr="00230547">
        <w:rPr>
          <w:rFonts w:ascii="Calibri" w:hAnsi="Calibri" w:cs="Calibri"/>
        </w:rPr>
        <w:t>DataFrames</w:t>
      </w:r>
      <w:r w:rsidRPr="00230547">
        <w:rPr>
          <w:rFonts w:ascii="Calibri" w:hAnsi="Calibri" w:cs="Calibri"/>
        </w:rPr>
        <w:t xml:space="preserve"> APIs to extract and load data from AWS S3 and HDFS, handling both structured and semi-structured data formats efficiently.</w:t>
      </w:r>
    </w:p>
    <w:p w14:paraId="3079C382" w14:textId="4071BA36" w:rsidR="00B86ED6" w:rsidRPr="00230547" w:rsidRDefault="00B86ED6" w:rsidP="00230547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Designed and implemented end-to-end ETL pipelines using PySpark and Apache Spark, automating data workflows from ingestion to loading into data warehouses.</w:t>
      </w:r>
    </w:p>
    <w:p w14:paraId="4A4E10B7" w14:textId="23C877F7" w:rsidR="00B86ED6" w:rsidRPr="00230547" w:rsidRDefault="00B86ED6" w:rsidP="00230547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 xml:space="preserve">Developed a data processing system for accounting events using Kafka, Spark SQL, </w:t>
      </w:r>
      <w:r w:rsidR="00230547" w:rsidRPr="00230547">
        <w:rPr>
          <w:rFonts w:ascii="Calibri" w:hAnsi="Calibri" w:cs="Calibri"/>
        </w:rPr>
        <w:t>PySpark</w:t>
      </w:r>
      <w:r w:rsidRPr="00230547">
        <w:rPr>
          <w:rFonts w:ascii="Calibri" w:hAnsi="Calibri" w:cs="Calibri"/>
        </w:rPr>
        <w:t xml:space="preserve"> and Databricks Notebooks.</w:t>
      </w:r>
    </w:p>
    <w:p w14:paraId="2FE4290E" w14:textId="6199B839" w:rsidR="00B86ED6" w:rsidRPr="00230547" w:rsidRDefault="00B86ED6" w:rsidP="00230547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Developed meta-data driven, event driven data Ingestion into data lake and scheduled pipelines using Azure Data Factory Pipelines.</w:t>
      </w:r>
    </w:p>
    <w:p w14:paraId="5F07B921" w14:textId="098CE764" w:rsidR="00B86ED6" w:rsidRPr="00230547" w:rsidRDefault="00B86ED6" w:rsidP="00230547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Re-created ETL process to replace existing on-premises process with cloud tech stack Azure Data Factory, Azure Databricks.</w:t>
      </w:r>
    </w:p>
    <w:p w14:paraId="465605EC" w14:textId="7057D762" w:rsidR="00B86ED6" w:rsidRPr="00230547" w:rsidRDefault="00B86ED6" w:rsidP="00230547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Designed and developed partner reconciliation system that collects data from different sources and reconcile as per the developed rules and standards.</w:t>
      </w:r>
    </w:p>
    <w:p w14:paraId="6D2E0DE4" w14:textId="06772324" w:rsidR="00B86ED6" w:rsidRPr="00230547" w:rsidRDefault="00B86ED6" w:rsidP="00230547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Developed and implemented data quality and validation processes to ensure accuracy and completeness of data.</w:t>
      </w:r>
    </w:p>
    <w:p w14:paraId="1AD7D7E5" w14:textId="4533516E" w:rsidR="00B86ED6" w:rsidRPr="00230547" w:rsidRDefault="00B86ED6" w:rsidP="00230547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Optimized and tuned data pipelines for performance and reliability.</w:t>
      </w:r>
    </w:p>
    <w:p w14:paraId="65822D9A" w14:textId="782CB143" w:rsidR="00B86ED6" w:rsidRPr="00230547" w:rsidRDefault="00B86ED6" w:rsidP="00230547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Created Python scripts using NumPy and Pandas libraries for data manipulation and data analysis.</w:t>
      </w:r>
    </w:p>
    <w:p w14:paraId="4E1C5CBD" w14:textId="42855F46" w:rsidR="00B86ED6" w:rsidRPr="00230547" w:rsidRDefault="00B86ED6" w:rsidP="00230547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 xml:space="preserve">Designed several POC’s and implemented a </w:t>
      </w:r>
      <w:r w:rsidR="00230547" w:rsidRPr="00230547">
        <w:rPr>
          <w:rFonts w:ascii="Calibri" w:hAnsi="Calibri" w:cs="Calibri"/>
        </w:rPr>
        <w:t>solution</w:t>
      </w:r>
      <w:r w:rsidRPr="00230547">
        <w:rPr>
          <w:rFonts w:ascii="Calibri" w:hAnsi="Calibri" w:cs="Calibri"/>
        </w:rPr>
        <w:t xml:space="preserve"> for data needs and data products.</w:t>
      </w:r>
    </w:p>
    <w:p w14:paraId="238DA307" w14:textId="22486B06" w:rsidR="00B86ED6" w:rsidRPr="00230547" w:rsidRDefault="00B86ED6" w:rsidP="00230547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Created visualization dashboards, reports to track KPI’s as per the business requirements using Tableau.</w:t>
      </w:r>
    </w:p>
    <w:p w14:paraId="6D08351C" w14:textId="77777777" w:rsidR="00FA57FE" w:rsidRPr="00230547" w:rsidRDefault="00FA57FE" w:rsidP="00230547">
      <w:pPr>
        <w:pStyle w:val="NoSpacing"/>
        <w:jc w:val="both"/>
        <w:rPr>
          <w:rFonts w:ascii="Calibri" w:hAnsi="Calibri" w:cs="Calibri"/>
        </w:rPr>
      </w:pPr>
    </w:p>
    <w:p w14:paraId="1B13159F" w14:textId="2B845839" w:rsidR="00F00C1A" w:rsidRPr="00753222" w:rsidRDefault="00F00C1A" w:rsidP="00230547">
      <w:pPr>
        <w:pStyle w:val="NoSpacing"/>
        <w:jc w:val="both"/>
        <w:rPr>
          <w:rFonts w:ascii="Calibri" w:hAnsi="Calibri" w:cs="Calibri"/>
          <w:b/>
          <w:bCs/>
        </w:rPr>
      </w:pPr>
      <w:r w:rsidRPr="00753222">
        <w:rPr>
          <w:rFonts w:ascii="Calibri" w:hAnsi="Calibri" w:cs="Calibri"/>
          <w:b/>
          <w:bCs/>
        </w:rPr>
        <w:t xml:space="preserve">Datawarehouse </w:t>
      </w:r>
      <w:r w:rsidR="00230547" w:rsidRPr="00753222">
        <w:rPr>
          <w:rFonts w:ascii="Calibri" w:hAnsi="Calibri" w:cs="Calibri"/>
          <w:b/>
          <w:bCs/>
        </w:rPr>
        <w:t xml:space="preserve">Developer </w:t>
      </w:r>
      <w:r w:rsidR="00230547" w:rsidRPr="00753222">
        <w:rPr>
          <w:rFonts w:ascii="Calibri" w:hAnsi="Calibri" w:cs="Calibri"/>
          <w:b/>
          <w:bCs/>
        </w:rPr>
        <w:tab/>
      </w:r>
      <w:r w:rsidR="00FA57FE" w:rsidRPr="00753222">
        <w:rPr>
          <w:rFonts w:ascii="Calibri" w:hAnsi="Calibri" w:cs="Calibri"/>
          <w:b/>
          <w:bCs/>
        </w:rPr>
        <w:tab/>
      </w:r>
      <w:r w:rsidR="00FA57FE" w:rsidRPr="00753222">
        <w:rPr>
          <w:rFonts w:ascii="Calibri" w:hAnsi="Calibri" w:cs="Calibri"/>
          <w:b/>
          <w:bCs/>
        </w:rPr>
        <w:tab/>
      </w:r>
      <w:r w:rsidR="00FA57FE" w:rsidRPr="00753222">
        <w:rPr>
          <w:rFonts w:ascii="Calibri" w:hAnsi="Calibri" w:cs="Calibri"/>
          <w:b/>
          <w:bCs/>
        </w:rPr>
        <w:tab/>
      </w:r>
      <w:r w:rsidR="00FA57FE" w:rsidRPr="00753222">
        <w:rPr>
          <w:rFonts w:ascii="Calibri" w:hAnsi="Calibri" w:cs="Calibri"/>
          <w:b/>
          <w:bCs/>
        </w:rPr>
        <w:tab/>
      </w:r>
      <w:r w:rsidR="00FA57FE" w:rsidRPr="00753222">
        <w:rPr>
          <w:rFonts w:ascii="Calibri" w:hAnsi="Calibri" w:cs="Calibri"/>
          <w:b/>
          <w:bCs/>
        </w:rPr>
        <w:tab/>
      </w:r>
      <w:r w:rsidR="00FA57FE" w:rsidRPr="00753222">
        <w:rPr>
          <w:rFonts w:ascii="Calibri" w:hAnsi="Calibri" w:cs="Calibri"/>
          <w:b/>
          <w:bCs/>
        </w:rPr>
        <w:tab/>
      </w:r>
      <w:r w:rsidR="00FA57FE" w:rsidRPr="00753222">
        <w:rPr>
          <w:rFonts w:ascii="Calibri" w:hAnsi="Calibri" w:cs="Calibri"/>
          <w:b/>
          <w:bCs/>
        </w:rPr>
        <w:tab/>
        <w:t xml:space="preserve">   </w:t>
      </w:r>
      <w:r w:rsidRPr="00753222">
        <w:rPr>
          <w:rFonts w:ascii="Calibri" w:hAnsi="Calibri" w:cs="Calibri"/>
          <w:b/>
          <w:bCs/>
        </w:rPr>
        <w:t>Dec 2011 - Feb 2013</w:t>
      </w:r>
    </w:p>
    <w:p w14:paraId="7572BFF3" w14:textId="2981D2F2" w:rsidR="00F00C1A" w:rsidRPr="00753222" w:rsidRDefault="00F00C1A" w:rsidP="00230547">
      <w:pPr>
        <w:pStyle w:val="NoSpacing"/>
        <w:jc w:val="both"/>
        <w:rPr>
          <w:rFonts w:ascii="Calibri" w:hAnsi="Calibri" w:cs="Calibri"/>
          <w:b/>
          <w:bCs/>
        </w:rPr>
      </w:pPr>
      <w:r w:rsidRPr="00753222">
        <w:rPr>
          <w:rFonts w:ascii="Calibri" w:hAnsi="Calibri" w:cs="Calibri"/>
          <w:b/>
          <w:bCs/>
        </w:rPr>
        <w:t xml:space="preserve"> T-Mobile, Seattle, WA</w:t>
      </w:r>
    </w:p>
    <w:p w14:paraId="470042A3" w14:textId="77777777" w:rsidR="00ED6F7E" w:rsidRPr="00230547" w:rsidRDefault="00ED6F7E" w:rsidP="00230547">
      <w:pPr>
        <w:pStyle w:val="NoSpacing"/>
        <w:jc w:val="both"/>
        <w:rPr>
          <w:rFonts w:ascii="Calibri" w:hAnsi="Calibri" w:cs="Calibri"/>
        </w:rPr>
      </w:pPr>
    </w:p>
    <w:p w14:paraId="70094193" w14:textId="3AA3832D" w:rsidR="00ED6F7E" w:rsidRPr="00230547" w:rsidRDefault="00ED6F7E" w:rsidP="00230547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Worked with Architects and DBAs to create data warehouse system for a telecom company.</w:t>
      </w:r>
    </w:p>
    <w:p w14:paraId="2E25A6DB" w14:textId="58F21513" w:rsidR="00ED6F7E" w:rsidRPr="00230547" w:rsidRDefault="00ED6F7E" w:rsidP="00230547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Designed and created Data Warehouse schemas, Data Models and documentation...</w:t>
      </w:r>
    </w:p>
    <w:p w14:paraId="757EDC2C" w14:textId="7F9A2928" w:rsidR="00ED6F7E" w:rsidRPr="00230547" w:rsidRDefault="00ED6F7E" w:rsidP="00230547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Created Meta-Data driven ETL workflows to handle terabytes of data.</w:t>
      </w:r>
    </w:p>
    <w:p w14:paraId="1ED1822A" w14:textId="597CFBC4" w:rsidR="00ED6F7E" w:rsidRPr="00230547" w:rsidRDefault="00ED6F7E" w:rsidP="00230547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Designed a system to pull large volumes of transactional data from Oracle and load into SQL Server.</w:t>
      </w:r>
    </w:p>
    <w:p w14:paraId="667B5A99" w14:textId="0FA3AD9F" w:rsidR="00ED6F7E" w:rsidRPr="00230547" w:rsidRDefault="00ED6F7E" w:rsidP="00230547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Created SSIS packages to perform ETL operations.</w:t>
      </w:r>
    </w:p>
    <w:p w14:paraId="254F9B84" w14:textId="17051A4A" w:rsidR="00ED6F7E" w:rsidRPr="00230547" w:rsidRDefault="00ED6F7E" w:rsidP="00230547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Created reports as per business requirements using SSRS.</w:t>
      </w:r>
    </w:p>
    <w:p w14:paraId="7A0DDB0F" w14:textId="388C7FFB" w:rsidR="00ED6F7E" w:rsidRPr="00230547" w:rsidRDefault="00ED6F7E" w:rsidP="00230547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Wrote complex T-SQL queries for ad hoc reports.</w:t>
      </w:r>
    </w:p>
    <w:p w14:paraId="0099D2ED" w14:textId="5B95848C" w:rsidR="00ED6F7E" w:rsidRPr="00230547" w:rsidRDefault="00ED6F7E" w:rsidP="00230547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Fine-tuned T-SQL queries that pulls and performs aggregations on huge volumes of data.</w:t>
      </w:r>
    </w:p>
    <w:p w14:paraId="283D86F8" w14:textId="461DD17F" w:rsidR="00ED6F7E" w:rsidRPr="00230547" w:rsidRDefault="00ED6F7E" w:rsidP="00230547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Created QA Stored Procedures to maintain data quality and data integrity.</w:t>
      </w:r>
    </w:p>
    <w:p w14:paraId="733EE24D" w14:textId="2EEEF4FF" w:rsidR="00FE7530" w:rsidRPr="00230547" w:rsidRDefault="00ED6F7E" w:rsidP="00230547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Automated data loads and created monitoring, alerting system.</w:t>
      </w:r>
    </w:p>
    <w:p w14:paraId="215BFA6B" w14:textId="77777777" w:rsidR="00B86ED6" w:rsidRPr="00230547" w:rsidRDefault="00B86ED6" w:rsidP="00230547">
      <w:pPr>
        <w:pStyle w:val="NoSpacing"/>
        <w:jc w:val="both"/>
        <w:rPr>
          <w:rFonts w:ascii="Calibri" w:hAnsi="Calibri" w:cs="Calibri"/>
        </w:rPr>
      </w:pPr>
    </w:p>
    <w:p w14:paraId="18AE0F74" w14:textId="64A9D703" w:rsidR="004466F1" w:rsidRPr="00753222" w:rsidRDefault="004466F1" w:rsidP="00230547">
      <w:pPr>
        <w:pStyle w:val="NoSpacing"/>
        <w:jc w:val="both"/>
        <w:rPr>
          <w:rFonts w:ascii="Calibri" w:hAnsi="Calibri" w:cs="Calibri"/>
          <w:b/>
          <w:bCs/>
        </w:rPr>
      </w:pPr>
      <w:r w:rsidRPr="00753222">
        <w:rPr>
          <w:rFonts w:ascii="Calibri" w:hAnsi="Calibri" w:cs="Calibri"/>
          <w:b/>
          <w:bCs/>
        </w:rPr>
        <w:t xml:space="preserve">Database Developer </w:t>
      </w:r>
      <w:r w:rsidRPr="00753222">
        <w:rPr>
          <w:rFonts w:ascii="Calibri" w:hAnsi="Calibri" w:cs="Calibri"/>
          <w:b/>
          <w:bCs/>
        </w:rPr>
        <w:tab/>
      </w:r>
      <w:r w:rsidRPr="00753222">
        <w:rPr>
          <w:rFonts w:ascii="Calibri" w:hAnsi="Calibri" w:cs="Calibri"/>
          <w:b/>
          <w:bCs/>
        </w:rPr>
        <w:tab/>
      </w:r>
      <w:r w:rsidRPr="00753222">
        <w:rPr>
          <w:rFonts w:ascii="Calibri" w:hAnsi="Calibri" w:cs="Calibri"/>
          <w:b/>
          <w:bCs/>
        </w:rPr>
        <w:tab/>
      </w:r>
      <w:r w:rsidRPr="00753222">
        <w:rPr>
          <w:rFonts w:ascii="Calibri" w:hAnsi="Calibri" w:cs="Calibri"/>
          <w:b/>
          <w:bCs/>
        </w:rPr>
        <w:tab/>
      </w:r>
      <w:r w:rsidRPr="00753222">
        <w:rPr>
          <w:rFonts w:ascii="Calibri" w:hAnsi="Calibri" w:cs="Calibri"/>
          <w:b/>
          <w:bCs/>
        </w:rPr>
        <w:tab/>
      </w:r>
      <w:r w:rsidRPr="00753222">
        <w:rPr>
          <w:rFonts w:ascii="Calibri" w:hAnsi="Calibri" w:cs="Calibri"/>
          <w:b/>
          <w:bCs/>
        </w:rPr>
        <w:tab/>
      </w:r>
      <w:r w:rsidRPr="00753222">
        <w:rPr>
          <w:rFonts w:ascii="Calibri" w:hAnsi="Calibri" w:cs="Calibri"/>
          <w:b/>
          <w:bCs/>
        </w:rPr>
        <w:tab/>
      </w:r>
      <w:r w:rsidRPr="00753222">
        <w:rPr>
          <w:rFonts w:ascii="Calibri" w:hAnsi="Calibri" w:cs="Calibri"/>
          <w:b/>
          <w:bCs/>
        </w:rPr>
        <w:tab/>
      </w:r>
      <w:r w:rsidRPr="00753222">
        <w:rPr>
          <w:rFonts w:ascii="Calibri" w:hAnsi="Calibri" w:cs="Calibri"/>
          <w:b/>
          <w:bCs/>
        </w:rPr>
        <w:tab/>
        <w:t xml:space="preserve">   Sep 2011 - Dec 2011</w:t>
      </w:r>
    </w:p>
    <w:p w14:paraId="5938AAD8" w14:textId="72070B64" w:rsidR="004466F1" w:rsidRPr="00753222" w:rsidRDefault="004466F1" w:rsidP="00230547">
      <w:pPr>
        <w:pStyle w:val="NoSpacing"/>
        <w:jc w:val="both"/>
        <w:rPr>
          <w:rFonts w:ascii="Calibri" w:hAnsi="Calibri" w:cs="Calibri"/>
          <w:b/>
          <w:bCs/>
        </w:rPr>
      </w:pPr>
      <w:r w:rsidRPr="00753222">
        <w:rPr>
          <w:rFonts w:ascii="Calibri" w:hAnsi="Calibri" w:cs="Calibri"/>
          <w:b/>
          <w:bCs/>
        </w:rPr>
        <w:t>BBVA COMPASS, Birmingham, Al</w:t>
      </w:r>
    </w:p>
    <w:p w14:paraId="6893A337" w14:textId="77777777" w:rsidR="004466F1" w:rsidRPr="00230547" w:rsidRDefault="004466F1" w:rsidP="00230547">
      <w:pPr>
        <w:pStyle w:val="NoSpacing"/>
        <w:jc w:val="both"/>
        <w:rPr>
          <w:rFonts w:ascii="Calibri" w:hAnsi="Calibri" w:cs="Calibri"/>
        </w:rPr>
      </w:pPr>
    </w:p>
    <w:p w14:paraId="02E9592A" w14:textId="10B77410" w:rsidR="004466F1" w:rsidRPr="00230547" w:rsidRDefault="004466F1" w:rsidP="00230547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Involved in the complete life cycle of the project, from Planning staging and pushing the codes to production.</w:t>
      </w:r>
    </w:p>
    <w:p w14:paraId="4D0E4E1D" w14:textId="4A039109" w:rsidR="004466F1" w:rsidRPr="00230547" w:rsidRDefault="004466F1" w:rsidP="00230547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Performed Database design, development and documented as per the project requirements.</w:t>
      </w:r>
    </w:p>
    <w:p w14:paraId="38D78EAC" w14:textId="7BDB7EDA" w:rsidR="004466F1" w:rsidRPr="00230547" w:rsidRDefault="004466F1" w:rsidP="00230547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Designed and created stored procedures, triggers, functions, views per the functional requirements.</w:t>
      </w:r>
    </w:p>
    <w:p w14:paraId="408928B0" w14:textId="10F81637" w:rsidR="004466F1" w:rsidRPr="00230547" w:rsidRDefault="004466F1" w:rsidP="00230547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 xml:space="preserve">Created stored procedures, triggers, and constraints to ensure data integrity, data consistency and to meet the business rules. </w:t>
      </w:r>
    </w:p>
    <w:p w14:paraId="68EAB75C" w14:textId="75C0280E" w:rsidR="004466F1" w:rsidRPr="00230547" w:rsidRDefault="004466F1" w:rsidP="00230547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Created SSIS packages for data conversions and load data from flat files to database tables.</w:t>
      </w:r>
    </w:p>
    <w:p w14:paraId="0F8932F2" w14:textId="579A3B14" w:rsidR="004466F1" w:rsidRPr="00230547" w:rsidRDefault="004466F1" w:rsidP="00230547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Fine-tuned complex SQL queries and Stored Procedures to increase performance.</w:t>
      </w:r>
    </w:p>
    <w:p w14:paraId="1D741E52" w14:textId="76569277" w:rsidR="004466F1" w:rsidRPr="00230547" w:rsidRDefault="004466F1" w:rsidP="00230547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Identified issues in stored procedures, ETL process and fixed them as necessary.</w:t>
      </w:r>
    </w:p>
    <w:p w14:paraId="0ABBF04E" w14:textId="4BD3C9EF" w:rsidR="004466F1" w:rsidRPr="00230547" w:rsidRDefault="004466F1" w:rsidP="00230547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Created linked servers for data retrieval using OLEDB data source and other providers.</w:t>
      </w:r>
    </w:p>
    <w:p w14:paraId="66FEA2DF" w14:textId="118CD51F" w:rsidR="004466F1" w:rsidRPr="00230547" w:rsidRDefault="004466F1" w:rsidP="00230547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Responsible for documentation of system related activities.</w:t>
      </w:r>
    </w:p>
    <w:p w14:paraId="70FCECE4" w14:textId="30D00885" w:rsidR="004466F1" w:rsidRPr="00230547" w:rsidRDefault="004466F1" w:rsidP="00230547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Created automated process to load data from flat files using T-SQL and Meta data Tables.</w:t>
      </w:r>
    </w:p>
    <w:p w14:paraId="591328CB" w14:textId="77777777" w:rsidR="00B86ED6" w:rsidRPr="00230547" w:rsidRDefault="00B86ED6" w:rsidP="00230547">
      <w:pPr>
        <w:pStyle w:val="Title"/>
        <w:pBdr>
          <w:bottom w:val="single" w:sz="12" w:space="1" w:color="auto"/>
        </w:pBdr>
        <w:jc w:val="both"/>
        <w:rPr>
          <w:rFonts w:ascii="Calibri" w:hAnsi="Calibri" w:cs="Calibri"/>
          <w:smallCaps w:val="0"/>
          <w:sz w:val="22"/>
          <w:szCs w:val="22"/>
        </w:rPr>
      </w:pPr>
    </w:p>
    <w:p w14:paraId="3ED21149" w14:textId="60A29AA2" w:rsidR="00532972" w:rsidRPr="00230547" w:rsidRDefault="00532972" w:rsidP="00230547">
      <w:pPr>
        <w:pStyle w:val="Title"/>
        <w:pBdr>
          <w:bottom w:val="single" w:sz="12" w:space="1" w:color="auto"/>
        </w:pBdr>
        <w:jc w:val="both"/>
        <w:rPr>
          <w:rFonts w:ascii="Calibri" w:hAnsi="Calibri" w:cs="Calibri"/>
          <w:caps/>
          <w:smallCaps w:val="0"/>
          <w:sz w:val="22"/>
          <w:szCs w:val="22"/>
        </w:rPr>
      </w:pPr>
      <w:r w:rsidRPr="00230547">
        <w:rPr>
          <w:rFonts w:ascii="Calibri" w:hAnsi="Calibri" w:cs="Calibri"/>
          <w:smallCaps w:val="0"/>
          <w:sz w:val="22"/>
          <w:szCs w:val="22"/>
        </w:rPr>
        <w:t>EDUCATION</w:t>
      </w:r>
      <w:r w:rsidR="00251678" w:rsidRPr="00230547">
        <w:rPr>
          <w:rFonts w:ascii="Calibri" w:hAnsi="Calibri" w:cs="Calibri"/>
          <w:smallCaps w:val="0"/>
          <w:sz w:val="22"/>
          <w:szCs w:val="22"/>
        </w:rPr>
        <w:t xml:space="preserve"> &amp; CERTIFICATIONS</w:t>
      </w:r>
      <w:r w:rsidRPr="00230547">
        <w:rPr>
          <w:rFonts w:ascii="Calibri" w:hAnsi="Calibri" w:cs="Calibri"/>
          <w:smallCaps w:val="0"/>
          <w:sz w:val="22"/>
          <w:szCs w:val="22"/>
        </w:rPr>
        <w:t>:</w:t>
      </w:r>
    </w:p>
    <w:p w14:paraId="05D9F8F8" w14:textId="77777777" w:rsidR="002C08E8" w:rsidRPr="00230547" w:rsidRDefault="002C08E8" w:rsidP="00230547">
      <w:pPr>
        <w:pStyle w:val="NoSpacing"/>
        <w:jc w:val="both"/>
        <w:rPr>
          <w:rFonts w:ascii="Calibri" w:hAnsi="Calibri" w:cs="Calibri"/>
        </w:rPr>
      </w:pPr>
    </w:p>
    <w:p w14:paraId="11D1E27E" w14:textId="77777777" w:rsidR="00BF5CA8" w:rsidRPr="00230547" w:rsidRDefault="00BF5CA8" w:rsidP="00230547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Bachelor of Technology in Computer Science and Engineering, JNTU, INDIA. 2009</w:t>
      </w:r>
    </w:p>
    <w:p w14:paraId="3BEAB099" w14:textId="77777777" w:rsidR="00BF5CA8" w:rsidRPr="00230547" w:rsidRDefault="00BF5CA8" w:rsidP="00230547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Master of Science in Computer Science, Texas State University – San Marcos, TX. 2011</w:t>
      </w:r>
    </w:p>
    <w:p w14:paraId="3585B998" w14:textId="77777777" w:rsidR="00BF5CA8" w:rsidRPr="00230547" w:rsidRDefault="00BF5CA8" w:rsidP="00230547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Databricks Certified Data Engineer Professional.</w:t>
      </w:r>
    </w:p>
    <w:p w14:paraId="662DD827" w14:textId="77777777" w:rsidR="00BF5CA8" w:rsidRPr="00230547" w:rsidRDefault="00BF5CA8" w:rsidP="00230547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230547">
        <w:rPr>
          <w:rFonts w:ascii="Calibri" w:hAnsi="Calibri" w:cs="Calibri"/>
        </w:rPr>
        <w:t>Microsoft Certification on 070-461 (Querying Microsoft SQL Server 2012).</w:t>
      </w:r>
    </w:p>
    <w:p w14:paraId="638574B6" w14:textId="7D932A7C" w:rsidR="003D1332" w:rsidRPr="00230547" w:rsidRDefault="003D1332" w:rsidP="00230547">
      <w:pPr>
        <w:pStyle w:val="NoSpacing"/>
        <w:ind w:left="720"/>
        <w:jc w:val="both"/>
        <w:rPr>
          <w:rFonts w:ascii="Calibri" w:hAnsi="Calibri" w:cs="Calibri"/>
        </w:rPr>
      </w:pPr>
    </w:p>
    <w:sectPr w:rsidR="003D1332" w:rsidRPr="00230547" w:rsidSect="00A413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E1BBD3" w14:textId="77777777" w:rsidR="00782AEE" w:rsidRDefault="00782AEE">
      <w:r>
        <w:separator/>
      </w:r>
    </w:p>
  </w:endnote>
  <w:endnote w:type="continuationSeparator" w:id="0">
    <w:p w14:paraId="52761207" w14:textId="77777777" w:rsidR="00782AEE" w:rsidRDefault="00782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A57D8" w14:textId="77777777" w:rsidR="00B70A35" w:rsidRDefault="00B70A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21826A" w14:textId="77777777" w:rsidR="00B70A35" w:rsidRDefault="00B70A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86D387" w14:textId="77777777" w:rsidR="00782AEE" w:rsidRDefault="00782AEE">
      <w:r>
        <w:separator/>
      </w:r>
    </w:p>
  </w:footnote>
  <w:footnote w:type="continuationSeparator" w:id="0">
    <w:p w14:paraId="5B695A52" w14:textId="77777777" w:rsidR="00782AEE" w:rsidRDefault="00782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B33390" w14:textId="77777777" w:rsidR="00B70A35" w:rsidRDefault="00B70A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57FB71" w14:textId="03DD7C1F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DE09A6" w:rsidRPr="00DE09A6">
      <w:t>Austin</w:t>
    </w:r>
    <w:r w:rsidR="00DE09A6">
      <w:t>, TX</w:t>
    </w:r>
  </w:p>
  <w:p w14:paraId="2AE93543" w14:textId="0453DD77" w:rsidR="007255EB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hyperlink r:id="rId1" w:history="1">
      <w:r w:rsidR="00286D7B" w:rsidRPr="00607140">
        <w:rPr>
          <w:rStyle w:val="Hyperlink"/>
        </w:rPr>
        <w:t>Suresh.mummina@gmail.com</w:t>
      </w:r>
    </w:hyperlink>
    <w:r w:rsidR="00286D7B">
      <w:t xml:space="preserve"> </w:t>
    </w:r>
  </w:p>
  <w:p w14:paraId="639D8B28" w14:textId="207AC92C" w:rsidR="00BF14B3" w:rsidRPr="00C403D6" w:rsidRDefault="00BF14B3" w:rsidP="00654952">
    <w:pPr>
      <w:pStyle w:val="NoSpacing"/>
    </w:pPr>
    <w:r w:rsidRPr="00654952">
      <w:rPr>
        <w:b/>
        <w:bCs/>
      </w:rPr>
      <w:t>Contact Number:</w:t>
    </w:r>
    <w:r w:rsidR="004C7072" w:rsidRPr="00654952">
      <w:t xml:space="preserve"> </w:t>
    </w:r>
    <w:r w:rsidR="00286D7B" w:rsidRPr="00286D7B">
      <w:t>512-431-2679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33822890" w14:textId="5AD4A19F" w:rsidR="001D1725" w:rsidRDefault="00286D7B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286D7B">
      <w:rPr>
        <w:rFonts w:asciiTheme="minorHAnsi" w:hAnsiTheme="minorHAnsi" w:cstheme="minorHAnsi"/>
        <w:b/>
        <w:sz w:val="28"/>
        <w:szCs w:val="28"/>
      </w:rPr>
      <w:t>Suresh Mummina</w:t>
    </w:r>
  </w:p>
  <w:p w14:paraId="23F2F05D" w14:textId="7098DDCE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30927DC"/>
    <w:multiLevelType w:val="hybridMultilevel"/>
    <w:tmpl w:val="BF5CE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0A3B3D5A"/>
    <w:multiLevelType w:val="hybridMultilevel"/>
    <w:tmpl w:val="E93A0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4B6244C9"/>
    <w:multiLevelType w:val="hybridMultilevel"/>
    <w:tmpl w:val="23F83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5ABA5479"/>
    <w:multiLevelType w:val="hybridMultilevel"/>
    <w:tmpl w:val="FC980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6FD86EC8"/>
    <w:multiLevelType w:val="hybridMultilevel"/>
    <w:tmpl w:val="7A32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430B07"/>
    <w:multiLevelType w:val="hybridMultilevel"/>
    <w:tmpl w:val="6DD64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777631B8"/>
    <w:multiLevelType w:val="hybridMultilevel"/>
    <w:tmpl w:val="534C2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" w15:restartNumberingAfterBreak="0">
    <w:nsid w:val="7F6C33E2"/>
    <w:multiLevelType w:val="hybridMultilevel"/>
    <w:tmpl w:val="5EBE1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9"/>
  </w:num>
  <w:num w:numId="3">
    <w:abstractNumId w:val="40"/>
  </w:num>
  <w:num w:numId="4">
    <w:abstractNumId w:val="33"/>
  </w:num>
  <w:num w:numId="5">
    <w:abstractNumId w:val="27"/>
  </w:num>
  <w:num w:numId="6">
    <w:abstractNumId w:val="14"/>
  </w:num>
  <w:num w:numId="7">
    <w:abstractNumId w:val="41"/>
  </w:num>
  <w:num w:numId="8">
    <w:abstractNumId w:val="48"/>
  </w:num>
  <w:num w:numId="9">
    <w:abstractNumId w:val="24"/>
  </w:num>
  <w:num w:numId="10">
    <w:abstractNumId w:val="45"/>
  </w:num>
  <w:num w:numId="11">
    <w:abstractNumId w:val="35"/>
  </w:num>
  <w:num w:numId="12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>
    <w:abstractNumId w:val="47"/>
  </w:num>
  <w:num w:numId="14">
    <w:abstractNumId w:val="29"/>
  </w:num>
  <w:num w:numId="15">
    <w:abstractNumId w:val="44"/>
  </w:num>
  <w:num w:numId="16">
    <w:abstractNumId w:val="36"/>
  </w:num>
  <w:num w:numId="17">
    <w:abstractNumId w:val="18"/>
  </w:num>
  <w:num w:numId="18">
    <w:abstractNumId w:val="17"/>
  </w:num>
  <w:num w:numId="19">
    <w:abstractNumId w:val="34"/>
  </w:num>
  <w:num w:numId="20">
    <w:abstractNumId w:val="22"/>
  </w:num>
  <w:num w:numId="21">
    <w:abstractNumId w:val="28"/>
  </w:num>
  <w:num w:numId="22">
    <w:abstractNumId w:val="16"/>
  </w:num>
  <w:num w:numId="23">
    <w:abstractNumId w:val="20"/>
  </w:num>
  <w:num w:numId="24">
    <w:abstractNumId w:val="12"/>
  </w:num>
  <w:num w:numId="25">
    <w:abstractNumId w:val="13"/>
  </w:num>
  <w:num w:numId="26">
    <w:abstractNumId w:val="38"/>
  </w:num>
  <w:num w:numId="27">
    <w:abstractNumId w:val="26"/>
  </w:num>
  <w:num w:numId="28">
    <w:abstractNumId w:val="15"/>
  </w:num>
  <w:num w:numId="29">
    <w:abstractNumId w:val="19"/>
  </w:num>
  <w:num w:numId="30">
    <w:abstractNumId w:val="31"/>
  </w:num>
  <w:num w:numId="31">
    <w:abstractNumId w:val="25"/>
  </w:num>
  <w:num w:numId="32">
    <w:abstractNumId w:val="10"/>
  </w:num>
  <w:num w:numId="33">
    <w:abstractNumId w:val="21"/>
  </w:num>
  <w:num w:numId="34">
    <w:abstractNumId w:val="23"/>
  </w:num>
  <w:num w:numId="35">
    <w:abstractNumId w:val="37"/>
  </w:num>
  <w:num w:numId="36">
    <w:abstractNumId w:val="30"/>
  </w:num>
  <w:num w:numId="37">
    <w:abstractNumId w:val="43"/>
  </w:num>
  <w:num w:numId="38">
    <w:abstractNumId w:val="49"/>
  </w:num>
  <w:num w:numId="39">
    <w:abstractNumId w:val="46"/>
  </w:num>
  <w:num w:numId="40">
    <w:abstractNumId w:val="11"/>
  </w:num>
  <w:num w:numId="41">
    <w:abstractNumId w:val="9"/>
  </w:num>
  <w:num w:numId="42">
    <w:abstractNumId w:val="32"/>
  </w:num>
  <w:num w:numId="43">
    <w:abstractNumId w:val="42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65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4308"/>
    <w:rsid w:val="000457FA"/>
    <w:rsid w:val="00057A8C"/>
    <w:rsid w:val="000627FC"/>
    <w:rsid w:val="000705D0"/>
    <w:rsid w:val="00071564"/>
    <w:rsid w:val="00072569"/>
    <w:rsid w:val="00076ED5"/>
    <w:rsid w:val="0007787C"/>
    <w:rsid w:val="00083644"/>
    <w:rsid w:val="0008376A"/>
    <w:rsid w:val="0008587E"/>
    <w:rsid w:val="00090E65"/>
    <w:rsid w:val="000916E5"/>
    <w:rsid w:val="0009222A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103186"/>
    <w:rsid w:val="00103E36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B36"/>
    <w:rsid w:val="00143F52"/>
    <w:rsid w:val="0014542A"/>
    <w:rsid w:val="00150E9B"/>
    <w:rsid w:val="00151F21"/>
    <w:rsid w:val="0015209A"/>
    <w:rsid w:val="00154466"/>
    <w:rsid w:val="00154941"/>
    <w:rsid w:val="001559D1"/>
    <w:rsid w:val="00156EFD"/>
    <w:rsid w:val="00162D7B"/>
    <w:rsid w:val="0016461A"/>
    <w:rsid w:val="00181598"/>
    <w:rsid w:val="00181B74"/>
    <w:rsid w:val="0018499D"/>
    <w:rsid w:val="0018509B"/>
    <w:rsid w:val="00186DDF"/>
    <w:rsid w:val="0019159B"/>
    <w:rsid w:val="001B46BC"/>
    <w:rsid w:val="001C14D9"/>
    <w:rsid w:val="001C1C4D"/>
    <w:rsid w:val="001D02FC"/>
    <w:rsid w:val="001D093A"/>
    <w:rsid w:val="001D0CFF"/>
    <w:rsid w:val="001D1725"/>
    <w:rsid w:val="001D2BA7"/>
    <w:rsid w:val="001D55C5"/>
    <w:rsid w:val="001D6B23"/>
    <w:rsid w:val="001E0884"/>
    <w:rsid w:val="001E4213"/>
    <w:rsid w:val="001E7EF4"/>
    <w:rsid w:val="001F1B48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20B99"/>
    <w:rsid w:val="00225032"/>
    <w:rsid w:val="00226E09"/>
    <w:rsid w:val="00230547"/>
    <w:rsid w:val="002307CD"/>
    <w:rsid w:val="00231825"/>
    <w:rsid w:val="00232DBE"/>
    <w:rsid w:val="0023520E"/>
    <w:rsid w:val="00236BF5"/>
    <w:rsid w:val="002430AF"/>
    <w:rsid w:val="002432CA"/>
    <w:rsid w:val="002435B5"/>
    <w:rsid w:val="00244DFC"/>
    <w:rsid w:val="002457BF"/>
    <w:rsid w:val="00245AEF"/>
    <w:rsid w:val="00247A42"/>
    <w:rsid w:val="002500BF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3652"/>
    <w:rsid w:val="00284988"/>
    <w:rsid w:val="00285023"/>
    <w:rsid w:val="00286D7B"/>
    <w:rsid w:val="00293168"/>
    <w:rsid w:val="002960F4"/>
    <w:rsid w:val="002A0778"/>
    <w:rsid w:val="002A2C36"/>
    <w:rsid w:val="002A5967"/>
    <w:rsid w:val="002B2582"/>
    <w:rsid w:val="002B2941"/>
    <w:rsid w:val="002B58FD"/>
    <w:rsid w:val="002B5E86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4849"/>
    <w:rsid w:val="002E5847"/>
    <w:rsid w:val="002E62A0"/>
    <w:rsid w:val="002E6C1E"/>
    <w:rsid w:val="002F0D85"/>
    <w:rsid w:val="002F129F"/>
    <w:rsid w:val="002F1A15"/>
    <w:rsid w:val="002F4CD7"/>
    <w:rsid w:val="002F4E56"/>
    <w:rsid w:val="00306522"/>
    <w:rsid w:val="00306793"/>
    <w:rsid w:val="003125B5"/>
    <w:rsid w:val="00313E14"/>
    <w:rsid w:val="00314657"/>
    <w:rsid w:val="003157CF"/>
    <w:rsid w:val="00317CAC"/>
    <w:rsid w:val="0032307D"/>
    <w:rsid w:val="00333973"/>
    <w:rsid w:val="00333A2F"/>
    <w:rsid w:val="003366F5"/>
    <w:rsid w:val="003431F6"/>
    <w:rsid w:val="00346707"/>
    <w:rsid w:val="0034773C"/>
    <w:rsid w:val="00352507"/>
    <w:rsid w:val="00354471"/>
    <w:rsid w:val="0035690D"/>
    <w:rsid w:val="00357931"/>
    <w:rsid w:val="00360DBE"/>
    <w:rsid w:val="003610FB"/>
    <w:rsid w:val="0036552E"/>
    <w:rsid w:val="00371797"/>
    <w:rsid w:val="00372101"/>
    <w:rsid w:val="00373FD2"/>
    <w:rsid w:val="0037737E"/>
    <w:rsid w:val="0037758A"/>
    <w:rsid w:val="00377ACD"/>
    <w:rsid w:val="003830AE"/>
    <w:rsid w:val="003831D0"/>
    <w:rsid w:val="00383C57"/>
    <w:rsid w:val="00385233"/>
    <w:rsid w:val="00397154"/>
    <w:rsid w:val="003A2A01"/>
    <w:rsid w:val="003A2D25"/>
    <w:rsid w:val="003A2F66"/>
    <w:rsid w:val="003A320E"/>
    <w:rsid w:val="003B0287"/>
    <w:rsid w:val="003B169E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332"/>
    <w:rsid w:val="003D14FE"/>
    <w:rsid w:val="003D3DF9"/>
    <w:rsid w:val="003D4FFF"/>
    <w:rsid w:val="003D67D4"/>
    <w:rsid w:val="003D7674"/>
    <w:rsid w:val="003E08BC"/>
    <w:rsid w:val="003E76FE"/>
    <w:rsid w:val="003F2572"/>
    <w:rsid w:val="00400457"/>
    <w:rsid w:val="0041611E"/>
    <w:rsid w:val="00416C71"/>
    <w:rsid w:val="00420329"/>
    <w:rsid w:val="00420693"/>
    <w:rsid w:val="00420D56"/>
    <w:rsid w:val="004215AD"/>
    <w:rsid w:val="0042382F"/>
    <w:rsid w:val="004273BA"/>
    <w:rsid w:val="00431077"/>
    <w:rsid w:val="00431B4D"/>
    <w:rsid w:val="00431D02"/>
    <w:rsid w:val="0043255D"/>
    <w:rsid w:val="00436A08"/>
    <w:rsid w:val="00440E60"/>
    <w:rsid w:val="0044294E"/>
    <w:rsid w:val="004436F6"/>
    <w:rsid w:val="004466F1"/>
    <w:rsid w:val="004500CF"/>
    <w:rsid w:val="00454701"/>
    <w:rsid w:val="004550D1"/>
    <w:rsid w:val="0045764D"/>
    <w:rsid w:val="004660E0"/>
    <w:rsid w:val="004705F3"/>
    <w:rsid w:val="00473DB1"/>
    <w:rsid w:val="00474B34"/>
    <w:rsid w:val="00474E1E"/>
    <w:rsid w:val="004812EC"/>
    <w:rsid w:val="004821CB"/>
    <w:rsid w:val="0048296C"/>
    <w:rsid w:val="00483B4E"/>
    <w:rsid w:val="00485963"/>
    <w:rsid w:val="00492149"/>
    <w:rsid w:val="00492B5C"/>
    <w:rsid w:val="00497E32"/>
    <w:rsid w:val="004A2300"/>
    <w:rsid w:val="004A36DE"/>
    <w:rsid w:val="004A3855"/>
    <w:rsid w:val="004A4695"/>
    <w:rsid w:val="004A520C"/>
    <w:rsid w:val="004A6F87"/>
    <w:rsid w:val="004B066E"/>
    <w:rsid w:val="004B47F2"/>
    <w:rsid w:val="004B4A32"/>
    <w:rsid w:val="004B7D1D"/>
    <w:rsid w:val="004C24AD"/>
    <w:rsid w:val="004C2E59"/>
    <w:rsid w:val="004C5AB1"/>
    <w:rsid w:val="004C6508"/>
    <w:rsid w:val="004C7072"/>
    <w:rsid w:val="004D0789"/>
    <w:rsid w:val="004D224E"/>
    <w:rsid w:val="004D6E8E"/>
    <w:rsid w:val="004E176A"/>
    <w:rsid w:val="004E1AE9"/>
    <w:rsid w:val="004E33D7"/>
    <w:rsid w:val="004E3CBF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41B1"/>
    <w:rsid w:val="00526C25"/>
    <w:rsid w:val="00532972"/>
    <w:rsid w:val="005331ED"/>
    <w:rsid w:val="00533B61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66AF"/>
    <w:rsid w:val="005A508B"/>
    <w:rsid w:val="005A6919"/>
    <w:rsid w:val="005B07F7"/>
    <w:rsid w:val="005B5025"/>
    <w:rsid w:val="005B561B"/>
    <w:rsid w:val="005B75B5"/>
    <w:rsid w:val="005C032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208"/>
    <w:rsid w:val="00600004"/>
    <w:rsid w:val="00600B0B"/>
    <w:rsid w:val="006116C4"/>
    <w:rsid w:val="00621366"/>
    <w:rsid w:val="006214E7"/>
    <w:rsid w:val="00623DF5"/>
    <w:rsid w:val="00633C18"/>
    <w:rsid w:val="00636C52"/>
    <w:rsid w:val="00636D04"/>
    <w:rsid w:val="0063792F"/>
    <w:rsid w:val="0064372A"/>
    <w:rsid w:val="00646190"/>
    <w:rsid w:val="00650743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8518F"/>
    <w:rsid w:val="00691BFB"/>
    <w:rsid w:val="00692031"/>
    <w:rsid w:val="00693628"/>
    <w:rsid w:val="0069671D"/>
    <w:rsid w:val="006A1629"/>
    <w:rsid w:val="006A3A9A"/>
    <w:rsid w:val="006A4E16"/>
    <w:rsid w:val="006A562E"/>
    <w:rsid w:val="006B049D"/>
    <w:rsid w:val="006C20EF"/>
    <w:rsid w:val="006C41D0"/>
    <w:rsid w:val="006C610F"/>
    <w:rsid w:val="006D1608"/>
    <w:rsid w:val="006D247C"/>
    <w:rsid w:val="006D7B0A"/>
    <w:rsid w:val="006E0D4D"/>
    <w:rsid w:val="006E1CEA"/>
    <w:rsid w:val="006E3601"/>
    <w:rsid w:val="006E3C4D"/>
    <w:rsid w:val="006E6708"/>
    <w:rsid w:val="006E7495"/>
    <w:rsid w:val="00700507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176E"/>
    <w:rsid w:val="007255EB"/>
    <w:rsid w:val="00725CD4"/>
    <w:rsid w:val="00726472"/>
    <w:rsid w:val="00732DB4"/>
    <w:rsid w:val="00734A31"/>
    <w:rsid w:val="00736AF5"/>
    <w:rsid w:val="00740975"/>
    <w:rsid w:val="00740BCF"/>
    <w:rsid w:val="00747EC1"/>
    <w:rsid w:val="00752FD3"/>
    <w:rsid w:val="00753222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2AE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B0CBD"/>
    <w:rsid w:val="007B1335"/>
    <w:rsid w:val="007B2324"/>
    <w:rsid w:val="007C34EA"/>
    <w:rsid w:val="007C5095"/>
    <w:rsid w:val="007C6B8B"/>
    <w:rsid w:val="007C7283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74A2"/>
    <w:rsid w:val="0081260A"/>
    <w:rsid w:val="008142A2"/>
    <w:rsid w:val="00821AC0"/>
    <w:rsid w:val="00830595"/>
    <w:rsid w:val="008316FA"/>
    <w:rsid w:val="00834BC5"/>
    <w:rsid w:val="00842EB5"/>
    <w:rsid w:val="008435F4"/>
    <w:rsid w:val="00844F3E"/>
    <w:rsid w:val="00845F6D"/>
    <w:rsid w:val="008464C0"/>
    <w:rsid w:val="00851D25"/>
    <w:rsid w:val="00853021"/>
    <w:rsid w:val="0085515E"/>
    <w:rsid w:val="00855DA0"/>
    <w:rsid w:val="00861E50"/>
    <w:rsid w:val="00865351"/>
    <w:rsid w:val="00870121"/>
    <w:rsid w:val="0087131E"/>
    <w:rsid w:val="008718A2"/>
    <w:rsid w:val="008757A7"/>
    <w:rsid w:val="0087756E"/>
    <w:rsid w:val="008818F2"/>
    <w:rsid w:val="00885493"/>
    <w:rsid w:val="008857F1"/>
    <w:rsid w:val="00886739"/>
    <w:rsid w:val="00887D74"/>
    <w:rsid w:val="00887EA7"/>
    <w:rsid w:val="00890F95"/>
    <w:rsid w:val="008923B4"/>
    <w:rsid w:val="00894865"/>
    <w:rsid w:val="008955C4"/>
    <w:rsid w:val="00895A57"/>
    <w:rsid w:val="00896017"/>
    <w:rsid w:val="008A28FE"/>
    <w:rsid w:val="008A3781"/>
    <w:rsid w:val="008B2E59"/>
    <w:rsid w:val="008B3880"/>
    <w:rsid w:val="008B7BA1"/>
    <w:rsid w:val="008C2CDD"/>
    <w:rsid w:val="008C391E"/>
    <w:rsid w:val="008C7C3E"/>
    <w:rsid w:val="008D4FCB"/>
    <w:rsid w:val="008D52CC"/>
    <w:rsid w:val="008E00BB"/>
    <w:rsid w:val="008E2893"/>
    <w:rsid w:val="008E467A"/>
    <w:rsid w:val="008E4873"/>
    <w:rsid w:val="008E5657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21459"/>
    <w:rsid w:val="00922223"/>
    <w:rsid w:val="00924D11"/>
    <w:rsid w:val="009275C6"/>
    <w:rsid w:val="0093354A"/>
    <w:rsid w:val="009340E0"/>
    <w:rsid w:val="00940639"/>
    <w:rsid w:val="00940967"/>
    <w:rsid w:val="00951554"/>
    <w:rsid w:val="00952675"/>
    <w:rsid w:val="00955D46"/>
    <w:rsid w:val="0095635A"/>
    <w:rsid w:val="00957348"/>
    <w:rsid w:val="00961622"/>
    <w:rsid w:val="0096407C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465"/>
    <w:rsid w:val="009A659B"/>
    <w:rsid w:val="009A6D94"/>
    <w:rsid w:val="009A7459"/>
    <w:rsid w:val="009B3131"/>
    <w:rsid w:val="009B7B58"/>
    <w:rsid w:val="009C0594"/>
    <w:rsid w:val="009C09BD"/>
    <w:rsid w:val="009C1DCE"/>
    <w:rsid w:val="009C1F42"/>
    <w:rsid w:val="009C28FB"/>
    <w:rsid w:val="009C3827"/>
    <w:rsid w:val="009D2991"/>
    <w:rsid w:val="009D5065"/>
    <w:rsid w:val="009D5154"/>
    <w:rsid w:val="009E110E"/>
    <w:rsid w:val="009E14A2"/>
    <w:rsid w:val="009E2AD9"/>
    <w:rsid w:val="009E318B"/>
    <w:rsid w:val="009F2463"/>
    <w:rsid w:val="009F4241"/>
    <w:rsid w:val="009F4DB1"/>
    <w:rsid w:val="009F569E"/>
    <w:rsid w:val="009F6696"/>
    <w:rsid w:val="009F66AA"/>
    <w:rsid w:val="009F7DF6"/>
    <w:rsid w:val="00A00603"/>
    <w:rsid w:val="00A01F84"/>
    <w:rsid w:val="00A04D28"/>
    <w:rsid w:val="00A1100D"/>
    <w:rsid w:val="00A13448"/>
    <w:rsid w:val="00A142CB"/>
    <w:rsid w:val="00A20EE8"/>
    <w:rsid w:val="00A21906"/>
    <w:rsid w:val="00A24546"/>
    <w:rsid w:val="00A24A33"/>
    <w:rsid w:val="00A268CB"/>
    <w:rsid w:val="00A31157"/>
    <w:rsid w:val="00A3375E"/>
    <w:rsid w:val="00A34017"/>
    <w:rsid w:val="00A4103A"/>
    <w:rsid w:val="00A41370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70A8B"/>
    <w:rsid w:val="00A71F1C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94CDC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021E"/>
    <w:rsid w:val="00AC3904"/>
    <w:rsid w:val="00AC51E1"/>
    <w:rsid w:val="00AD3734"/>
    <w:rsid w:val="00AD448F"/>
    <w:rsid w:val="00AD5567"/>
    <w:rsid w:val="00AE027D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9B8"/>
    <w:rsid w:val="00B07FBE"/>
    <w:rsid w:val="00B109B0"/>
    <w:rsid w:val="00B10ECB"/>
    <w:rsid w:val="00B12A60"/>
    <w:rsid w:val="00B14421"/>
    <w:rsid w:val="00B17D19"/>
    <w:rsid w:val="00B210E4"/>
    <w:rsid w:val="00B2466A"/>
    <w:rsid w:val="00B33787"/>
    <w:rsid w:val="00B35213"/>
    <w:rsid w:val="00B360ED"/>
    <w:rsid w:val="00B45FFB"/>
    <w:rsid w:val="00B47705"/>
    <w:rsid w:val="00B513EA"/>
    <w:rsid w:val="00B5352C"/>
    <w:rsid w:val="00B53BB4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0A35"/>
    <w:rsid w:val="00B71FBB"/>
    <w:rsid w:val="00B7539F"/>
    <w:rsid w:val="00B80AA2"/>
    <w:rsid w:val="00B8368F"/>
    <w:rsid w:val="00B86ED6"/>
    <w:rsid w:val="00B948A6"/>
    <w:rsid w:val="00B94B80"/>
    <w:rsid w:val="00B969C7"/>
    <w:rsid w:val="00B97805"/>
    <w:rsid w:val="00BA2960"/>
    <w:rsid w:val="00BA3745"/>
    <w:rsid w:val="00BB0E88"/>
    <w:rsid w:val="00BB1589"/>
    <w:rsid w:val="00BB3B89"/>
    <w:rsid w:val="00BB6718"/>
    <w:rsid w:val="00BC0E78"/>
    <w:rsid w:val="00BC363C"/>
    <w:rsid w:val="00BD2436"/>
    <w:rsid w:val="00BD732F"/>
    <w:rsid w:val="00BE01AE"/>
    <w:rsid w:val="00BE08A2"/>
    <w:rsid w:val="00BE11EA"/>
    <w:rsid w:val="00BE1756"/>
    <w:rsid w:val="00BE2CB0"/>
    <w:rsid w:val="00BF1270"/>
    <w:rsid w:val="00BF141F"/>
    <w:rsid w:val="00BF14B3"/>
    <w:rsid w:val="00BF3245"/>
    <w:rsid w:val="00BF3845"/>
    <w:rsid w:val="00BF5CA8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40EE"/>
    <w:rsid w:val="00C2552C"/>
    <w:rsid w:val="00C31E18"/>
    <w:rsid w:val="00C32373"/>
    <w:rsid w:val="00C3518D"/>
    <w:rsid w:val="00C403D6"/>
    <w:rsid w:val="00C41C27"/>
    <w:rsid w:val="00C421A8"/>
    <w:rsid w:val="00C43779"/>
    <w:rsid w:val="00C45A63"/>
    <w:rsid w:val="00C469B0"/>
    <w:rsid w:val="00C46FF9"/>
    <w:rsid w:val="00C47B50"/>
    <w:rsid w:val="00C47CC1"/>
    <w:rsid w:val="00C51C29"/>
    <w:rsid w:val="00C52081"/>
    <w:rsid w:val="00C52A5E"/>
    <w:rsid w:val="00C56794"/>
    <w:rsid w:val="00C6095F"/>
    <w:rsid w:val="00C62CD2"/>
    <w:rsid w:val="00C74DAA"/>
    <w:rsid w:val="00C76BCE"/>
    <w:rsid w:val="00C76BF1"/>
    <w:rsid w:val="00C83F8E"/>
    <w:rsid w:val="00C8664A"/>
    <w:rsid w:val="00C90307"/>
    <w:rsid w:val="00C924AB"/>
    <w:rsid w:val="00C944B5"/>
    <w:rsid w:val="00C96171"/>
    <w:rsid w:val="00C97C14"/>
    <w:rsid w:val="00CA0479"/>
    <w:rsid w:val="00CA2ED8"/>
    <w:rsid w:val="00CA6684"/>
    <w:rsid w:val="00CA7AB3"/>
    <w:rsid w:val="00CB02C0"/>
    <w:rsid w:val="00CB08FC"/>
    <w:rsid w:val="00CB5E63"/>
    <w:rsid w:val="00CC00F2"/>
    <w:rsid w:val="00CC0895"/>
    <w:rsid w:val="00CC308D"/>
    <w:rsid w:val="00CC3321"/>
    <w:rsid w:val="00CC411B"/>
    <w:rsid w:val="00CC5C1B"/>
    <w:rsid w:val="00CC5D10"/>
    <w:rsid w:val="00CC75D8"/>
    <w:rsid w:val="00CC7905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2FB"/>
    <w:rsid w:val="00D0467C"/>
    <w:rsid w:val="00D0645F"/>
    <w:rsid w:val="00D14F91"/>
    <w:rsid w:val="00D20E5D"/>
    <w:rsid w:val="00D27106"/>
    <w:rsid w:val="00D30AE4"/>
    <w:rsid w:val="00D31465"/>
    <w:rsid w:val="00D40373"/>
    <w:rsid w:val="00D41ABA"/>
    <w:rsid w:val="00D435E0"/>
    <w:rsid w:val="00D447FD"/>
    <w:rsid w:val="00D45B46"/>
    <w:rsid w:val="00D46344"/>
    <w:rsid w:val="00D471B9"/>
    <w:rsid w:val="00D51396"/>
    <w:rsid w:val="00D53105"/>
    <w:rsid w:val="00D54766"/>
    <w:rsid w:val="00D611B3"/>
    <w:rsid w:val="00D64B1F"/>
    <w:rsid w:val="00D70766"/>
    <w:rsid w:val="00D71323"/>
    <w:rsid w:val="00D716E3"/>
    <w:rsid w:val="00D75E82"/>
    <w:rsid w:val="00D76412"/>
    <w:rsid w:val="00D76E7E"/>
    <w:rsid w:val="00D85BFA"/>
    <w:rsid w:val="00D9360F"/>
    <w:rsid w:val="00D95D38"/>
    <w:rsid w:val="00D969FB"/>
    <w:rsid w:val="00DA14B0"/>
    <w:rsid w:val="00DA5C01"/>
    <w:rsid w:val="00DB1A6A"/>
    <w:rsid w:val="00DC55BF"/>
    <w:rsid w:val="00DC613F"/>
    <w:rsid w:val="00DC6BC4"/>
    <w:rsid w:val="00DD03F8"/>
    <w:rsid w:val="00DD0B68"/>
    <w:rsid w:val="00DD34D8"/>
    <w:rsid w:val="00DD3E00"/>
    <w:rsid w:val="00DE09A6"/>
    <w:rsid w:val="00DF181C"/>
    <w:rsid w:val="00DF5EE6"/>
    <w:rsid w:val="00E04545"/>
    <w:rsid w:val="00E04EA7"/>
    <w:rsid w:val="00E0758D"/>
    <w:rsid w:val="00E11E51"/>
    <w:rsid w:val="00E1356F"/>
    <w:rsid w:val="00E21629"/>
    <w:rsid w:val="00E22993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4B44"/>
    <w:rsid w:val="00E4794A"/>
    <w:rsid w:val="00E47F99"/>
    <w:rsid w:val="00E525A0"/>
    <w:rsid w:val="00E52911"/>
    <w:rsid w:val="00E53036"/>
    <w:rsid w:val="00E536F5"/>
    <w:rsid w:val="00E574BB"/>
    <w:rsid w:val="00E60E59"/>
    <w:rsid w:val="00E62641"/>
    <w:rsid w:val="00E62ADB"/>
    <w:rsid w:val="00E63709"/>
    <w:rsid w:val="00E65CCF"/>
    <w:rsid w:val="00E66AC4"/>
    <w:rsid w:val="00E71D7A"/>
    <w:rsid w:val="00E77DD8"/>
    <w:rsid w:val="00E85504"/>
    <w:rsid w:val="00E87BDF"/>
    <w:rsid w:val="00E904B5"/>
    <w:rsid w:val="00E92266"/>
    <w:rsid w:val="00E935F1"/>
    <w:rsid w:val="00E93FCD"/>
    <w:rsid w:val="00E943C2"/>
    <w:rsid w:val="00EA0A77"/>
    <w:rsid w:val="00EA3203"/>
    <w:rsid w:val="00EA3407"/>
    <w:rsid w:val="00EA7823"/>
    <w:rsid w:val="00EB2D0C"/>
    <w:rsid w:val="00EB33CD"/>
    <w:rsid w:val="00EB37CA"/>
    <w:rsid w:val="00EB726C"/>
    <w:rsid w:val="00EB7DE1"/>
    <w:rsid w:val="00EC1214"/>
    <w:rsid w:val="00EC1E03"/>
    <w:rsid w:val="00EC36FC"/>
    <w:rsid w:val="00EC3A65"/>
    <w:rsid w:val="00EC3F6D"/>
    <w:rsid w:val="00EC6225"/>
    <w:rsid w:val="00EC7E2E"/>
    <w:rsid w:val="00ED0B93"/>
    <w:rsid w:val="00ED156F"/>
    <w:rsid w:val="00ED2D21"/>
    <w:rsid w:val="00ED6F7E"/>
    <w:rsid w:val="00ED70CD"/>
    <w:rsid w:val="00ED7440"/>
    <w:rsid w:val="00ED759F"/>
    <w:rsid w:val="00ED7B12"/>
    <w:rsid w:val="00EE1D23"/>
    <w:rsid w:val="00EE2899"/>
    <w:rsid w:val="00EE4008"/>
    <w:rsid w:val="00EF01E1"/>
    <w:rsid w:val="00EF2854"/>
    <w:rsid w:val="00EF4E8F"/>
    <w:rsid w:val="00F00382"/>
    <w:rsid w:val="00F00C1A"/>
    <w:rsid w:val="00F01E1C"/>
    <w:rsid w:val="00F02336"/>
    <w:rsid w:val="00F03C9B"/>
    <w:rsid w:val="00F07323"/>
    <w:rsid w:val="00F153FC"/>
    <w:rsid w:val="00F224D3"/>
    <w:rsid w:val="00F25BC6"/>
    <w:rsid w:val="00F26F25"/>
    <w:rsid w:val="00F30303"/>
    <w:rsid w:val="00F3167A"/>
    <w:rsid w:val="00F46B6E"/>
    <w:rsid w:val="00F47DD1"/>
    <w:rsid w:val="00F5129D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47DA"/>
    <w:rsid w:val="00F7527D"/>
    <w:rsid w:val="00F76204"/>
    <w:rsid w:val="00F857B3"/>
    <w:rsid w:val="00F86972"/>
    <w:rsid w:val="00F87ACF"/>
    <w:rsid w:val="00F87D39"/>
    <w:rsid w:val="00F921A5"/>
    <w:rsid w:val="00F93A34"/>
    <w:rsid w:val="00F94DD7"/>
    <w:rsid w:val="00F9683A"/>
    <w:rsid w:val="00FA57FE"/>
    <w:rsid w:val="00FB0611"/>
    <w:rsid w:val="00FB5A9A"/>
    <w:rsid w:val="00FC0EF9"/>
    <w:rsid w:val="00FC1612"/>
    <w:rsid w:val="00FC1DE2"/>
    <w:rsid w:val="00FC244D"/>
    <w:rsid w:val="00FD1537"/>
    <w:rsid w:val="00FD3E24"/>
    <w:rsid w:val="00FD730F"/>
    <w:rsid w:val="00FE03E2"/>
    <w:rsid w:val="00FE34EF"/>
    <w:rsid w:val="00FE4A2A"/>
    <w:rsid w:val="00FE6CFF"/>
    <w:rsid w:val="00FE7530"/>
    <w:rsid w:val="00FF0858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styleId="UnresolvedMention">
    <w:name w:val="Unresolved Mention"/>
    <w:basedOn w:val="DefaultParagraphFont"/>
    <w:uiPriority w:val="99"/>
    <w:semiHidden/>
    <w:unhideWhenUsed/>
    <w:rsid w:val="00152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Suresh.mummin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2006-06-28T14:40:00Z</cp:lastPrinted>
  <dcterms:created xsi:type="dcterms:W3CDTF">2024-05-01T19:09:00Z</dcterms:created>
  <dcterms:modified xsi:type="dcterms:W3CDTF">2024-05-01T19:09:00Z</dcterms:modified>
</cp:coreProperties>
</file>