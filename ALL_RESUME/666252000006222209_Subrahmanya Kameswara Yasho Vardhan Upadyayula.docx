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691F4" w14:textId="5CF2D55A" w:rsidR="00433660" w:rsidRPr="009D4028" w:rsidRDefault="00624B2B" w:rsidP="00527EDE">
      <w:pPr>
        <w:pStyle w:val="Bio-Heading"/>
        <w:pBdr>
          <w:bottom w:val="none" w:sz="0" w:space="0" w:color="auto"/>
        </w:pBdr>
        <w:spacing w:before="0" w:after="0"/>
        <w:rPr>
          <w:rFonts w:cs="Calibri"/>
          <w:bCs/>
          <w:sz w:val="22"/>
          <w:szCs w:val="22"/>
        </w:rPr>
      </w:pPr>
      <w:bookmarkStart w:id="0" w:name="_Hlk130978757"/>
      <w:r w:rsidRPr="009D4028">
        <w:rPr>
          <w:rFonts w:cs="Calibri"/>
          <w:bCs/>
          <w:sz w:val="22"/>
          <w:szCs w:val="22"/>
        </w:rPr>
        <w:t xml:space="preserve">Subrahmanya Kameswara </w:t>
      </w:r>
      <w:r w:rsidR="00433660" w:rsidRPr="009D4028">
        <w:rPr>
          <w:rFonts w:cs="Calibri"/>
          <w:bCs/>
          <w:sz w:val="22"/>
          <w:szCs w:val="22"/>
        </w:rPr>
        <w:t>Yasho Vardhan Upadyayula</w:t>
      </w:r>
    </w:p>
    <w:p w14:paraId="1D0BFE22" w14:textId="415E2182" w:rsidR="00527EDE" w:rsidRPr="009D4028" w:rsidRDefault="00931707" w:rsidP="00527EDE">
      <w:pPr>
        <w:pStyle w:val="Bio-Heading"/>
        <w:pBdr>
          <w:bottom w:val="none" w:sz="0" w:space="0" w:color="auto"/>
        </w:pBdr>
        <w:spacing w:before="0" w:after="0"/>
        <w:rPr>
          <w:rFonts w:eastAsia="Calibri" w:cs="Calibri"/>
          <w:bCs/>
          <w:noProof/>
          <w:sz w:val="22"/>
          <w:szCs w:val="22"/>
        </w:rPr>
      </w:pPr>
      <w:r w:rsidRPr="009D4028">
        <w:rPr>
          <w:rFonts w:eastAsia="Calibri" w:cs="Calibri"/>
          <w:bCs/>
          <w:noProof/>
          <w:sz w:val="22"/>
          <w:szCs w:val="22"/>
        </w:rPr>
        <w:t xml:space="preserve">Phone No : </w:t>
      </w:r>
      <w:r w:rsidR="004D4E57" w:rsidRPr="009D4028">
        <w:rPr>
          <w:rFonts w:cs="Calibri"/>
          <w:sz w:val="22"/>
          <w:szCs w:val="22"/>
        </w:rPr>
        <w:t>713-822-0591</w:t>
      </w:r>
    </w:p>
    <w:p w14:paraId="0F0210EA" w14:textId="211543A4" w:rsidR="00527EDE" w:rsidRPr="009D4028" w:rsidRDefault="0042418D" w:rsidP="00527EDE">
      <w:pPr>
        <w:pStyle w:val="Bio-Heading"/>
        <w:pBdr>
          <w:bottom w:val="none" w:sz="0" w:space="0" w:color="auto"/>
        </w:pBdr>
        <w:spacing w:before="0" w:after="0"/>
        <w:rPr>
          <w:rFonts w:cs="Calibri"/>
          <w:sz w:val="22"/>
          <w:szCs w:val="22"/>
        </w:rPr>
      </w:pPr>
      <w:r>
        <w:rPr>
          <w:rFonts w:eastAsia="Calibri" w:cs="Calibri"/>
          <w:bCs/>
          <w:noProof/>
          <w:sz w:val="22"/>
          <w:szCs w:val="22"/>
        </w:rPr>
        <w:t>Personal e</w:t>
      </w:r>
      <w:r w:rsidR="00931707" w:rsidRPr="009D4028">
        <w:rPr>
          <w:rFonts w:eastAsia="Calibri" w:cs="Calibri"/>
          <w:bCs/>
          <w:noProof/>
          <w:sz w:val="22"/>
          <w:szCs w:val="22"/>
        </w:rPr>
        <w:t>mail</w:t>
      </w:r>
      <w:r>
        <w:rPr>
          <w:rFonts w:eastAsia="Calibri" w:cs="Calibri"/>
          <w:bCs/>
          <w:noProof/>
          <w:sz w:val="22"/>
          <w:szCs w:val="22"/>
        </w:rPr>
        <w:t xml:space="preserve"> Id</w:t>
      </w:r>
      <w:r w:rsidR="00931707" w:rsidRPr="009D4028">
        <w:rPr>
          <w:rFonts w:eastAsia="Calibri" w:cs="Calibri"/>
          <w:bCs/>
          <w:noProof/>
          <w:sz w:val="22"/>
          <w:szCs w:val="22"/>
        </w:rPr>
        <w:t xml:space="preserve"> : </w:t>
      </w:r>
      <w:hyperlink r:id="rId7" w:history="1">
        <w:r w:rsidR="00527EDE" w:rsidRPr="009D4028">
          <w:rPr>
            <w:rStyle w:val="Hyperlink"/>
            <w:rFonts w:cs="Calibri"/>
            <w:color w:val="auto"/>
            <w:sz w:val="22"/>
            <w:szCs w:val="22"/>
          </w:rPr>
          <w:t>yuyash93@gmail.com</w:t>
        </w:r>
      </w:hyperlink>
    </w:p>
    <w:p w14:paraId="2AD940E8" w14:textId="713CD9CC" w:rsidR="00527EDE" w:rsidRPr="009D4028" w:rsidRDefault="00527EDE" w:rsidP="00527EDE">
      <w:pPr>
        <w:jc w:val="center"/>
        <w:rPr>
          <w:rStyle w:val="Hyperlink"/>
          <w:rFonts w:ascii="Calibri" w:hAnsi="Calibri" w:cs="Calibri"/>
          <w:b/>
          <w:color w:val="auto"/>
          <w:sz w:val="22"/>
          <w:szCs w:val="22"/>
        </w:rPr>
      </w:pPr>
      <w:r w:rsidRPr="009D4028">
        <w:rPr>
          <w:rFonts w:ascii="Calibri" w:eastAsia="Calibri" w:hAnsi="Calibri" w:cs="Calibri"/>
          <w:b/>
          <w:bCs/>
          <w:noProof/>
          <w:sz w:val="22"/>
          <w:szCs w:val="22"/>
        </w:rPr>
        <w:t>Alternate email Id associated with the LinkedIn:</w:t>
      </w:r>
      <w:r w:rsidRPr="009D4028">
        <w:t xml:space="preserve"> </w:t>
      </w:r>
      <w:hyperlink r:id="rId8" w:history="1">
        <w:r w:rsidRPr="009D4028">
          <w:rPr>
            <w:rStyle w:val="Hyperlink"/>
            <w:rFonts w:ascii="Calibri" w:hAnsi="Calibri" w:cs="Calibri"/>
            <w:b/>
            <w:color w:val="auto"/>
            <w:sz w:val="22"/>
            <w:szCs w:val="22"/>
          </w:rPr>
          <w:t>yashovardhanupadyayula@gmail.com</w:t>
        </w:r>
      </w:hyperlink>
    </w:p>
    <w:p w14:paraId="7711A2D8" w14:textId="1B52F8AF" w:rsidR="00527EDE" w:rsidRPr="009D4028" w:rsidRDefault="00000000" w:rsidP="00527EDE">
      <w:pPr>
        <w:jc w:val="center"/>
        <w:rPr>
          <w:rStyle w:val="Hyperlink"/>
          <w:rFonts w:ascii="Calibri" w:hAnsi="Calibri" w:cs="Calibri"/>
          <w:b/>
          <w:color w:val="auto"/>
          <w:sz w:val="22"/>
          <w:szCs w:val="22"/>
        </w:rPr>
      </w:pPr>
      <w:hyperlink r:id="rId9" w:history="1">
        <w:r w:rsidR="00527EDE" w:rsidRPr="009D4028">
          <w:rPr>
            <w:rStyle w:val="Hyperlink"/>
            <w:rFonts w:ascii="Calibri" w:hAnsi="Calibri" w:cs="Calibri"/>
            <w:b/>
            <w:color w:val="auto"/>
            <w:sz w:val="22"/>
            <w:szCs w:val="22"/>
          </w:rPr>
          <w:t>https://www.linkedin.com/in/yashovardhan-upadyayula/</w:t>
        </w:r>
      </w:hyperlink>
    </w:p>
    <w:p w14:paraId="746A2796" w14:textId="5995EE8B" w:rsidR="00433660" w:rsidRPr="009D4028" w:rsidRDefault="00D8482A" w:rsidP="00527EDE">
      <w:pPr>
        <w:pStyle w:val="Bio-Heading"/>
        <w:pBdr>
          <w:bottom w:val="double" w:sz="4" w:space="0" w:color="auto"/>
        </w:pBdr>
        <w:spacing w:before="0" w:after="0"/>
        <w:rPr>
          <w:rFonts w:eastAsia="Calibri" w:cs="Calibri"/>
          <w:b w:val="0"/>
          <w:bCs/>
          <w:sz w:val="22"/>
          <w:szCs w:val="22"/>
        </w:rPr>
      </w:pPr>
      <w:r w:rsidRPr="009D4028">
        <w:rPr>
          <w:rFonts w:cs="Calibri"/>
          <w:b w:val="0"/>
          <w:bCs/>
          <w:sz w:val="22"/>
          <w:szCs w:val="22"/>
        </w:rPr>
        <w:t>Full Stack .Net Developer with Angular</w:t>
      </w:r>
    </w:p>
    <w:bookmarkEnd w:id="0"/>
    <w:p w14:paraId="277D9F8D" w14:textId="08DD7D74" w:rsidR="00433660" w:rsidRPr="009D4028" w:rsidRDefault="00433660" w:rsidP="00433660">
      <w:pPr>
        <w:jc w:val="both"/>
        <w:rPr>
          <w:rFonts w:ascii="Calibri" w:hAnsi="Calibri" w:cs="Calibri"/>
          <w:b/>
          <w:smallCaps/>
          <w:sz w:val="22"/>
          <w:szCs w:val="22"/>
          <w:u w:val="single"/>
        </w:rPr>
      </w:pPr>
      <w:r w:rsidRPr="009D4028">
        <w:rPr>
          <w:rFonts w:ascii="Calibri" w:hAnsi="Calibri" w:cs="Calibri"/>
          <w:b/>
          <w:smallCaps/>
          <w:sz w:val="22"/>
          <w:szCs w:val="22"/>
          <w:u w:val="single"/>
        </w:rPr>
        <w:t>Summary:</w:t>
      </w:r>
    </w:p>
    <w:p w14:paraId="2719DF57" w14:textId="52462861" w:rsidR="00433660" w:rsidRPr="009D4028" w:rsidRDefault="00433660" w:rsidP="00DA6ABD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Software Engineer with </w:t>
      </w:r>
      <w:r w:rsidR="00DA6ABD" w:rsidRPr="009D4028">
        <w:rPr>
          <w:rFonts w:ascii="Calibri" w:hAnsi="Calibri" w:cs="Calibri"/>
          <w:sz w:val="22"/>
          <w:szCs w:val="22"/>
        </w:rPr>
        <w:t>8</w:t>
      </w:r>
      <w:r w:rsidR="00097C28" w:rsidRPr="009D4028">
        <w:rPr>
          <w:rFonts w:ascii="Calibri" w:hAnsi="Calibri" w:cs="Calibri"/>
          <w:sz w:val="22"/>
          <w:szCs w:val="22"/>
        </w:rPr>
        <w:t>+</w:t>
      </w:r>
      <w:r w:rsidRPr="009D4028">
        <w:rPr>
          <w:rFonts w:ascii="Calibri" w:hAnsi="Calibri" w:cs="Calibri"/>
          <w:sz w:val="22"/>
          <w:szCs w:val="22"/>
        </w:rPr>
        <w:t xml:space="preserve"> years of experience in IT industry specializing in </w:t>
      </w:r>
      <w:r w:rsidRPr="009D4028">
        <w:rPr>
          <w:rFonts w:ascii="Calibri" w:hAnsi="Calibri" w:cs="Calibri"/>
          <w:b/>
          <w:bCs/>
          <w:sz w:val="22"/>
          <w:szCs w:val="22"/>
        </w:rPr>
        <w:t>UI Technologie</w:t>
      </w:r>
      <w:r w:rsidRPr="009D4028">
        <w:rPr>
          <w:rFonts w:ascii="Calibri" w:hAnsi="Calibri" w:cs="Calibri"/>
          <w:sz w:val="22"/>
          <w:szCs w:val="22"/>
        </w:rPr>
        <w:t>s</w:t>
      </w:r>
      <w:r w:rsidR="00FF0DB9" w:rsidRPr="009D4028">
        <w:rPr>
          <w:rFonts w:ascii="Calibri" w:hAnsi="Calibri" w:cs="Calibri"/>
          <w:sz w:val="22"/>
          <w:szCs w:val="22"/>
        </w:rPr>
        <w:t xml:space="preserve"> and</w:t>
      </w:r>
      <w:r w:rsidRPr="009D4028">
        <w:rPr>
          <w:rFonts w:ascii="Calibri" w:hAnsi="Calibri" w:cs="Calibri"/>
          <w:sz w:val="22"/>
          <w:szCs w:val="22"/>
        </w:rPr>
        <w:t xml:space="preserve"> </w:t>
      </w:r>
      <w:r w:rsidRPr="009D4028">
        <w:rPr>
          <w:rFonts w:ascii="Calibri" w:hAnsi="Calibri" w:cs="Calibri"/>
          <w:b/>
          <w:bCs/>
          <w:sz w:val="22"/>
          <w:szCs w:val="22"/>
        </w:rPr>
        <w:t>Microsoft Technologies</w:t>
      </w:r>
      <w:r w:rsidR="00FF0DB9" w:rsidRPr="009D4028">
        <w:rPr>
          <w:rFonts w:ascii="Calibri" w:hAnsi="Calibri" w:cs="Calibri"/>
          <w:sz w:val="22"/>
          <w:szCs w:val="22"/>
        </w:rPr>
        <w:t>.C</w:t>
      </w:r>
      <w:r w:rsidRPr="009D4028">
        <w:rPr>
          <w:rFonts w:ascii="Calibri" w:hAnsi="Calibri" w:cs="Calibri"/>
          <w:sz w:val="22"/>
          <w:szCs w:val="22"/>
        </w:rPr>
        <w:t>reating distributed applications for Multinational Corporations. My strengths are to deliver value to the organization by unders</w:t>
      </w:r>
      <w:r w:rsidR="005F5076" w:rsidRPr="009D4028">
        <w:rPr>
          <w:rFonts w:ascii="Calibri" w:hAnsi="Calibri" w:cs="Calibri"/>
          <w:sz w:val="22"/>
          <w:szCs w:val="22"/>
        </w:rPr>
        <w:t xml:space="preserve"> </w:t>
      </w:r>
      <w:r w:rsidRPr="009D4028">
        <w:rPr>
          <w:rFonts w:ascii="Calibri" w:hAnsi="Calibri" w:cs="Calibri"/>
          <w:sz w:val="22"/>
          <w:szCs w:val="22"/>
        </w:rPr>
        <w:t>tanding the core business model of the customers and try to improve the software systems thereby creating a win-win situation.</w:t>
      </w:r>
    </w:p>
    <w:p w14:paraId="2F0C14FB" w14:textId="2DBF9C79" w:rsidR="00DA6ABD" w:rsidRPr="009D4028" w:rsidRDefault="00DA6ABD" w:rsidP="00DA6ABD">
      <w:pPr>
        <w:pStyle w:val="ListParagraph"/>
        <w:numPr>
          <w:ilvl w:val="0"/>
          <w:numId w:val="21"/>
        </w:numPr>
        <w:contextualSpacing w:val="0"/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Expertise in developing applications using </w:t>
      </w:r>
      <w:r w:rsidRPr="009D4028">
        <w:rPr>
          <w:rFonts w:ascii="Calibri" w:hAnsi="Calibri" w:cs="Calibri"/>
          <w:b/>
          <w:bCs/>
          <w:sz w:val="22"/>
          <w:szCs w:val="22"/>
        </w:rPr>
        <w:t>.NET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sz w:val="22"/>
          <w:szCs w:val="22"/>
        </w:rPr>
        <w:t>MVC 4.0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bCs/>
          <w:sz w:val="22"/>
          <w:szCs w:val="22"/>
        </w:rPr>
        <w:t>C#.Net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bCs/>
          <w:sz w:val="22"/>
          <w:szCs w:val="22"/>
        </w:rPr>
        <w:t>ASP.Net</w:t>
      </w:r>
      <w:r w:rsidRPr="009D4028">
        <w:rPr>
          <w:rFonts w:ascii="Calibri" w:hAnsi="Calibri" w:cs="Calibri"/>
          <w:sz w:val="22"/>
          <w:szCs w:val="22"/>
        </w:rPr>
        <w:t>,</w:t>
      </w:r>
      <w:r w:rsidR="0091374E" w:rsidRPr="009D4028">
        <w:rPr>
          <w:rFonts w:ascii="Calibri" w:hAnsi="Calibri" w:cs="Calibri"/>
          <w:b/>
          <w:bCs/>
          <w:sz w:val="22"/>
          <w:szCs w:val="22"/>
        </w:rPr>
        <w:t>.Net Core Microservices. Kafka, RabbitMQ</w:t>
      </w:r>
      <w:r w:rsidRPr="009D4028">
        <w:rPr>
          <w:rFonts w:ascii="Calibri" w:hAnsi="Calibri" w:cs="Calibri"/>
          <w:sz w:val="22"/>
          <w:szCs w:val="22"/>
        </w:rPr>
        <w:t xml:space="preserve"> </w:t>
      </w:r>
      <w:r w:rsidR="0091374E" w:rsidRPr="009D4028">
        <w:rPr>
          <w:rFonts w:ascii="Calibri" w:hAnsi="Calibri" w:cs="Calibri"/>
          <w:sz w:val="22"/>
          <w:szCs w:val="22"/>
        </w:rPr>
        <w:t>message bus ,</w:t>
      </w:r>
      <w:r w:rsidRPr="009D4028">
        <w:rPr>
          <w:rFonts w:ascii="Calibri" w:hAnsi="Calibri" w:cs="Calibri"/>
          <w:b/>
          <w:bCs/>
          <w:sz w:val="22"/>
          <w:szCs w:val="22"/>
        </w:rPr>
        <w:t>.Net Core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bCs/>
          <w:sz w:val="22"/>
          <w:szCs w:val="22"/>
        </w:rPr>
        <w:t xml:space="preserve"> ADO.Net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bCs/>
          <w:sz w:val="22"/>
          <w:szCs w:val="22"/>
        </w:rPr>
        <w:t xml:space="preserve">XML, HTML 5.0, CSS, AJAX, Web API, Angular, React JS, JavaScript, </w:t>
      </w:r>
      <w:r w:rsidRPr="009D4028">
        <w:rPr>
          <w:rFonts w:ascii="Calibri" w:hAnsi="Calibri" w:cs="Calibri"/>
          <w:b/>
          <w:sz w:val="22"/>
          <w:szCs w:val="22"/>
        </w:rPr>
        <w:t>Microsoft SQL Server, MS Team Foundation Server, and Microsoft Visual Studio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7D8DB600" w14:textId="77777777" w:rsidR="00DA6ABD" w:rsidRPr="009D4028" w:rsidRDefault="00DA6ABD" w:rsidP="00DA6ABD">
      <w:pPr>
        <w:pStyle w:val="ListParagraph"/>
        <w:numPr>
          <w:ilvl w:val="0"/>
          <w:numId w:val="21"/>
        </w:numPr>
        <w:contextualSpacing w:val="0"/>
        <w:textAlignment w:val="auto"/>
        <w:rPr>
          <w:rFonts w:ascii="Calibri" w:hAnsi="Calibri" w:cs="Calibri"/>
          <w:sz w:val="22"/>
          <w:szCs w:val="22"/>
          <w:u w:val="single"/>
        </w:rPr>
      </w:pPr>
      <w:r w:rsidRPr="009D4028">
        <w:rPr>
          <w:rFonts w:ascii="Calibri" w:hAnsi="Calibri" w:cs="Calibri"/>
          <w:sz w:val="22"/>
          <w:szCs w:val="22"/>
        </w:rPr>
        <w:t xml:space="preserve">Expertise in using </w:t>
      </w:r>
      <w:r w:rsidRPr="009D4028">
        <w:rPr>
          <w:rFonts w:ascii="Calibri" w:hAnsi="Calibri" w:cs="Calibri"/>
          <w:b/>
          <w:sz w:val="22"/>
          <w:szCs w:val="22"/>
        </w:rPr>
        <w:t>ADO.NET</w:t>
      </w:r>
      <w:r w:rsidRPr="009D4028">
        <w:rPr>
          <w:rFonts w:ascii="Calibri" w:hAnsi="Calibri" w:cs="Calibri"/>
          <w:sz w:val="22"/>
          <w:szCs w:val="22"/>
        </w:rPr>
        <w:t xml:space="preserve"> features and worked extensively with Data Adapters, Datasets, and Data reader as a part of ADO.NET to access and update the database.</w:t>
      </w:r>
    </w:p>
    <w:p w14:paraId="408C0F84" w14:textId="3FDD30BA" w:rsidR="00DA6ABD" w:rsidRPr="009D4028" w:rsidRDefault="00DA6ABD" w:rsidP="00DA6ABD">
      <w:pPr>
        <w:pStyle w:val="PlainText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I have extensive experience in Designing, Configuring, Development, Fine tune &amp; </w:t>
      </w:r>
      <w:r w:rsidRPr="009D4028">
        <w:rPr>
          <w:rFonts w:ascii="Calibri" w:hAnsi="Calibri" w:cs="Calibri"/>
          <w:b/>
          <w:sz w:val="22"/>
          <w:szCs w:val="22"/>
        </w:rPr>
        <w:t>Performance optimization</w:t>
      </w:r>
      <w:r w:rsidRPr="009D4028">
        <w:rPr>
          <w:rFonts w:ascii="Calibri" w:hAnsi="Calibri" w:cs="Calibri"/>
          <w:sz w:val="22"/>
          <w:szCs w:val="22"/>
        </w:rPr>
        <w:t xml:space="preserve"> of applications and delivering a variety of complex </w:t>
      </w:r>
      <w:r w:rsidRPr="009D4028">
        <w:rPr>
          <w:rFonts w:ascii="Calibri" w:hAnsi="Calibri" w:cs="Calibri"/>
          <w:b/>
          <w:sz w:val="22"/>
          <w:szCs w:val="22"/>
        </w:rPr>
        <w:t xml:space="preserve">Web </w:t>
      </w:r>
      <w:r w:rsidRPr="009D4028">
        <w:rPr>
          <w:rFonts w:ascii="Calibri" w:hAnsi="Calibri" w:cs="Calibri"/>
          <w:sz w:val="22"/>
          <w:szCs w:val="22"/>
        </w:rPr>
        <w:t xml:space="preserve">applications using C#.Net technology. </w:t>
      </w:r>
    </w:p>
    <w:p w14:paraId="583C1BFC" w14:textId="77777777" w:rsidR="00DA6ABD" w:rsidRPr="009D4028" w:rsidRDefault="00DA6ABD" w:rsidP="00DA6ABD">
      <w:pPr>
        <w:pStyle w:val="PlainText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bookmarkStart w:id="1" w:name="_Hlk151384359"/>
      <w:r w:rsidRPr="009D4028">
        <w:rPr>
          <w:rFonts w:ascii="Calibri" w:hAnsi="Calibri" w:cs="Calibri"/>
          <w:sz w:val="22"/>
          <w:szCs w:val="22"/>
        </w:rPr>
        <w:t xml:space="preserve">Experience of RDBMS and Developed </w:t>
      </w:r>
      <w:r w:rsidRPr="009D4028">
        <w:rPr>
          <w:rFonts w:ascii="Calibri" w:hAnsi="Calibri" w:cs="Calibri"/>
          <w:b/>
          <w:sz w:val="22"/>
          <w:szCs w:val="22"/>
        </w:rPr>
        <w:t>Constraints, Join, Views, and Triggers in SQL Server Including Writing Views, Stored Procedures, Functions, Cursors and Triggers</w:t>
      </w:r>
      <w:r w:rsidRPr="009D4028">
        <w:rPr>
          <w:rFonts w:ascii="Calibri" w:hAnsi="Calibri" w:cs="Calibri"/>
          <w:sz w:val="22"/>
          <w:szCs w:val="22"/>
        </w:rPr>
        <w:t xml:space="preserve"> for searching and accessing data from various databases</w:t>
      </w:r>
    </w:p>
    <w:bookmarkEnd w:id="1"/>
    <w:p w14:paraId="150A7501" w14:textId="77777777" w:rsidR="00DA6ABD" w:rsidRPr="009D4028" w:rsidRDefault="00DA6ABD" w:rsidP="00DA6ABD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Worked extensively on </w:t>
      </w:r>
      <w:r w:rsidRPr="009D4028">
        <w:rPr>
          <w:rFonts w:ascii="Calibri" w:hAnsi="Calibri" w:cs="Calibri"/>
          <w:b/>
          <w:sz w:val="22"/>
          <w:szCs w:val="22"/>
        </w:rPr>
        <w:t>MVC and web forms</w:t>
      </w:r>
      <w:r w:rsidRPr="009D4028">
        <w:rPr>
          <w:rFonts w:ascii="Calibri" w:hAnsi="Calibri" w:cs="Calibri"/>
          <w:sz w:val="22"/>
          <w:szCs w:val="22"/>
        </w:rPr>
        <w:t xml:space="preserve"> software design patterns. </w:t>
      </w:r>
    </w:p>
    <w:p w14:paraId="4D3774C4" w14:textId="77777777" w:rsidR="00DA6ABD" w:rsidRPr="009D4028" w:rsidRDefault="00DA6ABD" w:rsidP="00DA6ABD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Hands-on experience with Microsoft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Azure Cloud services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. 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ab/>
      </w:r>
    </w:p>
    <w:p w14:paraId="63874F07" w14:textId="77777777" w:rsidR="00DA6ABD" w:rsidRPr="009D4028" w:rsidRDefault="00DA6ABD" w:rsidP="00DA6ABD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>Involved in development and debugging of complex batch T-SQL Procedures and functions</w:t>
      </w:r>
    </w:p>
    <w:p w14:paraId="58EFB8DA" w14:textId="77777777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Hands-on experience working on </w:t>
      </w:r>
      <w:r w:rsidRPr="009D4028">
        <w:rPr>
          <w:rFonts w:ascii="Calibri" w:hAnsi="Calibri" w:cs="Calibri"/>
          <w:b/>
          <w:sz w:val="22"/>
          <w:szCs w:val="22"/>
        </w:rPr>
        <w:t>Team Foundation Server (TFS)</w:t>
      </w:r>
      <w:r w:rsidRPr="009D4028">
        <w:rPr>
          <w:rFonts w:ascii="Calibri" w:hAnsi="Calibri" w:cs="Calibri"/>
          <w:sz w:val="22"/>
          <w:szCs w:val="22"/>
        </w:rPr>
        <w:t xml:space="preserve">, Change Control Management. </w:t>
      </w:r>
    </w:p>
    <w:p w14:paraId="53D50EE6" w14:textId="77777777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Experience in .NET security features such as Authentication (Windows-based Authentication, Forms-based Authentication) and Authorization (Authorizing Users and Roles).  </w:t>
      </w:r>
      <w:r w:rsidRPr="009D4028">
        <w:rPr>
          <w:rFonts w:ascii="Calibri" w:hAnsi="Calibri" w:cs="Calibri"/>
          <w:sz w:val="22"/>
          <w:szCs w:val="22"/>
        </w:rPr>
        <w:tab/>
      </w:r>
    </w:p>
    <w:p w14:paraId="2FA95FC1" w14:textId="1317091D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Hands on experience in React JS and NuGet Package Manager.</w:t>
      </w:r>
    </w:p>
    <w:p w14:paraId="38A11E2B" w14:textId="77777777" w:rsidR="00097C28" w:rsidRPr="009D4028" w:rsidRDefault="00097C28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Expertise on developing </w:t>
      </w:r>
      <w:r w:rsidRPr="009D4028">
        <w:rPr>
          <w:rFonts w:ascii="Calibri" w:hAnsi="Calibri" w:cs="Calibri"/>
          <w:b/>
          <w:bCs/>
          <w:sz w:val="22"/>
          <w:szCs w:val="22"/>
        </w:rPr>
        <w:t>User Interface</w:t>
      </w:r>
      <w:r w:rsidRPr="009D4028">
        <w:rPr>
          <w:rFonts w:ascii="Calibri" w:hAnsi="Calibri" w:cs="Calibri"/>
          <w:sz w:val="22"/>
          <w:szCs w:val="22"/>
        </w:rPr>
        <w:t xml:space="preserve"> using SPA frameworks  like </w:t>
      </w:r>
      <w:r w:rsidRPr="009D4028">
        <w:rPr>
          <w:rFonts w:ascii="Calibri" w:hAnsi="Calibri" w:cs="Calibri"/>
          <w:b/>
          <w:bCs/>
          <w:sz w:val="22"/>
          <w:szCs w:val="22"/>
        </w:rPr>
        <w:t>Angular 14</w:t>
      </w:r>
      <w:r w:rsidRPr="009D4028">
        <w:rPr>
          <w:rFonts w:ascii="Calibri" w:hAnsi="Calibri" w:cs="Calibri"/>
          <w:sz w:val="22"/>
          <w:szCs w:val="22"/>
        </w:rPr>
        <w:t xml:space="preserve"> and </w:t>
      </w:r>
      <w:r w:rsidRPr="009D4028">
        <w:rPr>
          <w:rFonts w:ascii="Calibri" w:hAnsi="Calibri" w:cs="Calibri"/>
          <w:b/>
          <w:bCs/>
          <w:sz w:val="22"/>
          <w:szCs w:val="22"/>
        </w:rPr>
        <w:t>NgRx</w:t>
      </w:r>
      <w:r w:rsidRPr="009D4028">
        <w:rPr>
          <w:rFonts w:ascii="Calibri" w:hAnsi="Calibri" w:cs="Calibri"/>
          <w:sz w:val="22"/>
          <w:szCs w:val="22"/>
        </w:rPr>
        <w:t xml:space="preserve"> for state management.</w:t>
      </w:r>
    </w:p>
    <w:p w14:paraId="3C277E29" w14:textId="134A8B00" w:rsidR="00097C28" w:rsidRPr="009D4028" w:rsidRDefault="00097C28" w:rsidP="00097C28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Hands-on experience working on </w:t>
      </w:r>
      <w:r w:rsidRPr="009D4028">
        <w:rPr>
          <w:rFonts w:ascii="Calibri" w:hAnsi="Calibri" w:cs="Calibri"/>
          <w:b/>
          <w:bCs/>
          <w:sz w:val="22"/>
          <w:szCs w:val="22"/>
        </w:rPr>
        <w:t>Angular Components</w:t>
      </w:r>
      <w:r w:rsidRPr="009D4028">
        <w:rPr>
          <w:rFonts w:ascii="Calibri" w:hAnsi="Calibri" w:cs="Calibri"/>
          <w:sz w:val="22"/>
          <w:szCs w:val="22"/>
        </w:rPr>
        <w:t xml:space="preserve"> and </w:t>
      </w:r>
      <w:r w:rsidRPr="009D4028">
        <w:rPr>
          <w:rFonts w:ascii="Calibri" w:hAnsi="Calibri" w:cs="Calibri"/>
          <w:b/>
          <w:bCs/>
          <w:sz w:val="22"/>
          <w:szCs w:val="22"/>
        </w:rPr>
        <w:t>Angular Forms</w:t>
      </w:r>
      <w:r w:rsidRPr="009D4028">
        <w:rPr>
          <w:rFonts w:ascii="Calibri" w:hAnsi="Calibri" w:cs="Calibri"/>
          <w:sz w:val="22"/>
          <w:szCs w:val="22"/>
        </w:rPr>
        <w:t>, rendering using components which contains additional components called custom HTML Tags.</w:t>
      </w:r>
    </w:p>
    <w:p w14:paraId="0FCB2C8F" w14:textId="77777777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Experience developing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SOAP based web service(s)/WCF application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>(s) and publishing to Windows Azure.</w:t>
      </w:r>
    </w:p>
    <w:p w14:paraId="25458B85" w14:textId="77777777" w:rsidR="00DA6ABD" w:rsidRPr="009D4028" w:rsidRDefault="00DA6ABD" w:rsidP="00DA6ABD">
      <w:pPr>
        <w:pStyle w:val="ListParagraph"/>
        <w:numPr>
          <w:ilvl w:val="0"/>
          <w:numId w:val="21"/>
        </w:numPr>
        <w:contextualSpacing w:val="0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Experience on various Azure services like Compute (Web Roles, Worker Roles), Azure Websites, Caching, SQL Azure, Storage, Network services, </w:t>
      </w:r>
      <w:r w:rsidRPr="009D402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Azure Active Directory, API Management.</w:t>
      </w:r>
    </w:p>
    <w:p w14:paraId="78063C83" w14:textId="77777777" w:rsidR="00DA6ABD" w:rsidRPr="009D4028" w:rsidRDefault="00DA6ABD" w:rsidP="00DA6ABD">
      <w:pPr>
        <w:numPr>
          <w:ilvl w:val="0"/>
          <w:numId w:val="21"/>
        </w:numPr>
        <w:shd w:val="clear" w:color="auto" w:fill="FFFFFF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Good working experience in </w:t>
      </w:r>
      <w:r w:rsidRPr="009D4028">
        <w:rPr>
          <w:rFonts w:ascii="Calibri" w:hAnsi="Calibri" w:cs="Calibri"/>
          <w:b/>
          <w:bCs/>
          <w:sz w:val="22"/>
          <w:szCs w:val="22"/>
        </w:rPr>
        <w:t>Azure Logic apps, Azure Function apps, Service Bus</w:t>
      </w:r>
      <w:r w:rsidRPr="009D4028">
        <w:rPr>
          <w:rFonts w:ascii="Calibri" w:hAnsi="Calibri" w:cs="Calibri"/>
          <w:sz w:val="22"/>
          <w:szCs w:val="22"/>
        </w:rPr>
        <w:t>, Document DB and SQL Database.</w:t>
      </w:r>
    </w:p>
    <w:p w14:paraId="224C6D92" w14:textId="77777777" w:rsidR="00DA6ABD" w:rsidRPr="009D4028" w:rsidRDefault="00DA6ABD" w:rsidP="00DA6ABD">
      <w:pPr>
        <w:pStyle w:val="ListParagraph"/>
        <w:numPr>
          <w:ilvl w:val="0"/>
          <w:numId w:val="21"/>
        </w:numPr>
        <w:contextualSpacing w:val="0"/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Expertise in implementing </w:t>
      </w:r>
      <w:r w:rsidRPr="009D4028">
        <w:rPr>
          <w:rFonts w:ascii="Calibri" w:hAnsi="Calibri" w:cs="Calibri"/>
          <w:b/>
          <w:bCs/>
          <w:sz w:val="22"/>
          <w:szCs w:val="22"/>
        </w:rPr>
        <w:t>Object Oriented Programming (OOP)</w:t>
      </w:r>
      <w:r w:rsidRPr="009D4028">
        <w:rPr>
          <w:rFonts w:ascii="Calibri" w:hAnsi="Calibri" w:cs="Calibri"/>
          <w:sz w:val="22"/>
          <w:szCs w:val="22"/>
        </w:rPr>
        <w:t xml:space="preserve"> Concepts including Inheritance, Abstraction and Polymorphism. </w:t>
      </w:r>
    </w:p>
    <w:p w14:paraId="691436CE" w14:textId="77777777" w:rsidR="00DA6ABD" w:rsidRPr="009D4028" w:rsidRDefault="00DA6ABD" w:rsidP="00DA6ABD">
      <w:pPr>
        <w:pStyle w:val="ListParagraph"/>
        <w:numPr>
          <w:ilvl w:val="0"/>
          <w:numId w:val="21"/>
        </w:numPr>
        <w:contextualSpacing w:val="0"/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Excellent working knowledge in developing data access using </w:t>
      </w:r>
      <w:r w:rsidRPr="009D4028">
        <w:rPr>
          <w:rFonts w:ascii="Calibri" w:hAnsi="Calibri" w:cs="Calibri"/>
          <w:b/>
          <w:bCs/>
          <w:sz w:val="22"/>
          <w:szCs w:val="22"/>
        </w:rPr>
        <w:t>XML Applications, XML Schema, XSLT/XPATH &amp; Web Services</w:t>
      </w:r>
    </w:p>
    <w:p w14:paraId="47876297" w14:textId="77777777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Experience in building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Micro services, SOAP, REST API.</w:t>
      </w:r>
    </w:p>
    <w:p w14:paraId="2FDE07F5" w14:textId="77777777" w:rsidR="00DA6ABD" w:rsidRPr="009D4028" w:rsidRDefault="00DA6ABD" w:rsidP="00DA6ABD">
      <w:pPr>
        <w:numPr>
          <w:ilvl w:val="0"/>
          <w:numId w:val="21"/>
        </w:numPr>
        <w:shd w:val="clear" w:color="auto" w:fill="FFFFFF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Extensively involved in infrastructure as code, execution plans, resource graph and change automation using </w:t>
      </w:r>
      <w:r w:rsidRPr="009D4028">
        <w:rPr>
          <w:rStyle w:val="Strong"/>
          <w:rFonts w:ascii="Calibri" w:hAnsi="Calibri" w:cs="Calibri"/>
          <w:sz w:val="22"/>
          <w:szCs w:val="22"/>
        </w:rPr>
        <w:t>Terraform</w:t>
      </w:r>
      <w:r w:rsidRPr="009D4028">
        <w:rPr>
          <w:rFonts w:ascii="Calibri" w:hAnsi="Calibri" w:cs="Calibri"/>
          <w:sz w:val="22"/>
          <w:szCs w:val="22"/>
        </w:rPr>
        <w:t>. Managed </w:t>
      </w:r>
      <w:r w:rsidRPr="009D4028">
        <w:rPr>
          <w:rStyle w:val="Strong"/>
          <w:rFonts w:ascii="Calibri" w:hAnsi="Calibri" w:cs="Calibri"/>
          <w:sz w:val="22"/>
          <w:szCs w:val="22"/>
        </w:rPr>
        <w:t xml:space="preserve">Azure </w:t>
      </w:r>
      <w:r w:rsidRPr="009D4028">
        <w:rPr>
          <w:rFonts w:ascii="Calibri" w:hAnsi="Calibri" w:cs="Calibri"/>
          <w:sz w:val="22"/>
          <w:szCs w:val="22"/>
        </w:rPr>
        <w:t>infrastructure as code using </w:t>
      </w:r>
      <w:r w:rsidRPr="009D4028">
        <w:rPr>
          <w:rStyle w:val="Strong"/>
          <w:rFonts w:ascii="Calibri" w:hAnsi="Calibri" w:cs="Calibri"/>
          <w:sz w:val="22"/>
          <w:szCs w:val="22"/>
        </w:rPr>
        <w:t>Terraform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7D477633" w14:textId="77777777" w:rsidR="00DA6ABD" w:rsidRPr="009D4028" w:rsidRDefault="00DA6ABD" w:rsidP="00DA6ABD">
      <w:pPr>
        <w:numPr>
          <w:ilvl w:val="0"/>
          <w:numId w:val="21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Migrating existing web application from ASP.NET 1.1 to 3.5 with new look and feel using master pages and themes with </w:t>
      </w:r>
      <w:r w:rsidRPr="009D4028">
        <w:rPr>
          <w:rFonts w:ascii="Calibri" w:hAnsi="Calibri" w:cs="Calibri"/>
          <w:b/>
          <w:sz w:val="22"/>
          <w:szCs w:val="22"/>
        </w:rPr>
        <w:t>CSS and AJAX</w:t>
      </w:r>
      <w:r w:rsidRPr="009D4028">
        <w:rPr>
          <w:rFonts w:ascii="Calibri" w:hAnsi="Calibri" w:cs="Calibri"/>
          <w:sz w:val="22"/>
          <w:szCs w:val="22"/>
        </w:rPr>
        <w:t xml:space="preserve">. </w:t>
      </w:r>
    </w:p>
    <w:p w14:paraId="64D734A9" w14:textId="5C245C1D" w:rsidR="00DA6ABD" w:rsidRPr="009D4028" w:rsidRDefault="00DA6ABD" w:rsidP="00DA6ABD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Excellent analytical, problem-solving and documentation skills and involved in the entire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SDLC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 life cycle design and implementation.</w:t>
      </w:r>
    </w:p>
    <w:p w14:paraId="16BD2D70" w14:textId="77777777" w:rsidR="00433660" w:rsidRPr="009D4028" w:rsidRDefault="00433660" w:rsidP="00433660">
      <w:pPr>
        <w:jc w:val="both"/>
        <w:rPr>
          <w:rFonts w:ascii="Calibri" w:hAnsi="Calibri" w:cs="Calibri"/>
          <w:sz w:val="22"/>
          <w:szCs w:val="22"/>
        </w:rPr>
      </w:pPr>
    </w:p>
    <w:p w14:paraId="6A6342DD" w14:textId="4BEE3FF7" w:rsidR="00DA6ABD" w:rsidRPr="009D4028" w:rsidRDefault="00433660" w:rsidP="00DA6ABD">
      <w:pPr>
        <w:jc w:val="both"/>
        <w:rPr>
          <w:rFonts w:ascii="Calibri" w:hAnsi="Calibri" w:cs="Calibri"/>
          <w:b/>
          <w:smallCaps/>
          <w:sz w:val="22"/>
          <w:szCs w:val="22"/>
          <w:u w:val="single"/>
        </w:rPr>
      </w:pPr>
      <w:r w:rsidRPr="009D4028">
        <w:rPr>
          <w:rFonts w:ascii="Calibri" w:hAnsi="Calibri" w:cs="Calibri"/>
          <w:b/>
          <w:smallCaps/>
          <w:sz w:val="22"/>
          <w:szCs w:val="22"/>
          <w:u w:val="single"/>
        </w:rPr>
        <w:t>Technical Skills: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6848"/>
      </w:tblGrid>
      <w:tr w:rsidR="009D4028" w:rsidRPr="009D4028" w14:paraId="7A09A767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8F545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641DD" w14:textId="61970943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C#,  SQL.</w:t>
            </w:r>
          </w:p>
        </w:tc>
      </w:tr>
      <w:tr w:rsidR="009D4028" w:rsidRPr="009D4028" w14:paraId="43005671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81EBD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 xml:space="preserve">Server Scripting 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03079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ASP.NET 1.1/2.0/3.0/4.0/4.5</w:t>
            </w:r>
          </w:p>
        </w:tc>
      </w:tr>
      <w:tr w:rsidR="009D4028" w:rsidRPr="009D4028" w14:paraId="36956CCC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107A3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Client Scripting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EE934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JavaScript, JSON, Angular JS/2/4/6/8/13.</w:t>
            </w:r>
          </w:p>
        </w:tc>
      </w:tr>
      <w:tr w:rsidR="009D4028" w:rsidRPr="009D4028" w14:paraId="19556326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BA015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UI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91488" w14:textId="72D20B6D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JavaScript,</w:t>
            </w:r>
            <w:r w:rsidR="00097C28" w:rsidRPr="009D4028">
              <w:rPr>
                <w:rFonts w:ascii="Calibri" w:hAnsi="Calibri" w:cs="Calibri"/>
                <w:sz w:val="22"/>
                <w:szCs w:val="22"/>
              </w:rPr>
              <w:t xml:space="preserve"> Typescript,Bootstrap,</w:t>
            </w:r>
            <w:r w:rsidRPr="009D4028">
              <w:rPr>
                <w:rFonts w:ascii="Calibri" w:hAnsi="Calibri" w:cs="Calibri"/>
                <w:sz w:val="22"/>
                <w:szCs w:val="22"/>
              </w:rPr>
              <w:t xml:space="preserve"> React JS, Angular 2/4/6/8/10/13/14.</w:t>
            </w:r>
          </w:p>
        </w:tc>
      </w:tr>
      <w:tr w:rsidR="009D4028" w:rsidRPr="009D4028" w14:paraId="206573F2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9760D" w14:textId="77777777" w:rsidR="00DA6ABD" w:rsidRPr="009D4028" w:rsidRDefault="00DA6ABD" w:rsidP="00CB3CA4">
            <w:pPr>
              <w:jc w:val="both"/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Web Technologies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2DB56" w14:textId="4BD1C271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ASP .NET MVC 3.0/4.0/5.0, ASP.Net Core (2.0/3.0), Web API.</w:t>
            </w:r>
          </w:p>
        </w:tc>
      </w:tr>
      <w:tr w:rsidR="009D4028" w:rsidRPr="009D4028" w14:paraId="15C435ED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DCE92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Database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AB810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SQL Server2008/2010/2012/2016/2019, Oracle, MySQL.</w:t>
            </w:r>
          </w:p>
        </w:tc>
      </w:tr>
      <w:tr w:rsidR="009D4028" w:rsidRPr="009D4028" w14:paraId="7C8FBBC7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57F18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Versioning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985D3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MS TFS, SVN, GIT, BIT Bucket, VSTS Online.</w:t>
            </w:r>
          </w:p>
        </w:tc>
      </w:tr>
      <w:tr w:rsidR="009D4028" w:rsidRPr="009D4028" w14:paraId="39B625D4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3B01D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Reporting Tools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814E3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SSRS, SSIS, Crystal Reports.</w:t>
            </w:r>
          </w:p>
        </w:tc>
      </w:tr>
      <w:tr w:rsidR="009D4028" w:rsidRPr="009D4028" w14:paraId="4AD590A7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5F5EF" w14:textId="77777777" w:rsidR="00DA6ABD" w:rsidRPr="009D4028" w:rsidRDefault="00DA6ABD" w:rsidP="00CB3CA4">
            <w:pPr>
              <w:jc w:val="both"/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Methodology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82F9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Agile, Waterfall, Kanban.</w:t>
            </w:r>
          </w:p>
        </w:tc>
      </w:tr>
      <w:tr w:rsidR="009D4028" w:rsidRPr="009D4028" w14:paraId="4C17732A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B3CCB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Operating System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827B0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Windows, macOS, Linux.</w:t>
            </w:r>
          </w:p>
        </w:tc>
      </w:tr>
      <w:tr w:rsidR="00DA6ABD" w:rsidRPr="009D4028" w14:paraId="64E53C4F" w14:textId="77777777" w:rsidTr="00DA6ABD">
        <w:trPr>
          <w:trHeight w:val="1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9DF36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9D4028">
              <w:rPr>
                <w:rFonts w:ascii="Calibri" w:hAnsi="Calibri" w:cs="Calibri"/>
                <w:b/>
                <w:sz w:val="22"/>
                <w:szCs w:val="22"/>
              </w:rPr>
              <w:t>Cloud Technologies</w:t>
            </w:r>
          </w:p>
        </w:tc>
        <w:tc>
          <w:tcPr>
            <w:tcW w:w="6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4E300" w14:textId="77777777" w:rsidR="00DA6ABD" w:rsidRPr="009D4028" w:rsidRDefault="00DA6ABD" w:rsidP="00CB3CA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D4028">
              <w:rPr>
                <w:rFonts w:ascii="Calibri" w:hAnsi="Calibri" w:cs="Calibri"/>
                <w:sz w:val="22"/>
                <w:szCs w:val="22"/>
              </w:rPr>
              <w:t>Azure</w:t>
            </w:r>
          </w:p>
        </w:tc>
      </w:tr>
    </w:tbl>
    <w:p w14:paraId="6F06FD4A" w14:textId="77777777" w:rsidR="001B226B" w:rsidRPr="009D4028" w:rsidRDefault="001B226B" w:rsidP="00433660">
      <w:pPr>
        <w:rPr>
          <w:rFonts w:ascii="Calibri" w:hAnsi="Calibri" w:cs="Calibri"/>
          <w:sz w:val="22"/>
          <w:szCs w:val="22"/>
        </w:rPr>
      </w:pPr>
    </w:p>
    <w:p w14:paraId="29ED2B75" w14:textId="77777777" w:rsidR="009D4028" w:rsidRPr="009D4028" w:rsidRDefault="009D4028" w:rsidP="009D4028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b/>
          <w:smallCaps/>
          <w:sz w:val="22"/>
          <w:szCs w:val="22"/>
          <w:u w:val="single"/>
        </w:rPr>
        <w:t>Education:</w:t>
      </w:r>
    </w:p>
    <w:p w14:paraId="0AA8FE46" w14:textId="77777777" w:rsidR="009D4028" w:rsidRPr="009D4028" w:rsidRDefault="009D4028" w:rsidP="009D4028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Master of Computer Science, University of Houston Clear Lake - Houston, Texas, 2018</w:t>
      </w:r>
    </w:p>
    <w:p w14:paraId="102F83F2" w14:textId="77777777" w:rsidR="009D4028" w:rsidRPr="009D4028" w:rsidRDefault="009D4028" w:rsidP="009D4028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Bachelor of Engineering: Information and Communication Technology, SASTRA University, Tamil Nadu, 2015</w:t>
      </w:r>
    </w:p>
    <w:p w14:paraId="34A83BF0" w14:textId="79E4EC30" w:rsidR="00433660" w:rsidRPr="009D4028" w:rsidRDefault="00433660" w:rsidP="00433660">
      <w:pPr>
        <w:rPr>
          <w:rFonts w:ascii="Calibri" w:hAnsi="Calibri" w:cs="Calibri"/>
          <w:sz w:val="22"/>
          <w:szCs w:val="22"/>
        </w:rPr>
      </w:pPr>
    </w:p>
    <w:p w14:paraId="652E194E" w14:textId="1F03227C" w:rsidR="00433660" w:rsidRPr="009D4028" w:rsidRDefault="001B226B" w:rsidP="00433660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b/>
          <w:smallCaps/>
          <w:sz w:val="22"/>
          <w:szCs w:val="22"/>
          <w:u w:val="single"/>
        </w:rPr>
        <w:t>Professional Experience:</w:t>
      </w:r>
      <w:r w:rsidR="00433660" w:rsidRPr="009D4028">
        <w:rPr>
          <w:rFonts w:ascii="Calibri" w:hAnsi="Calibri" w:cs="Calibri"/>
          <w:sz w:val="22"/>
          <w:szCs w:val="22"/>
        </w:rPr>
        <w:t xml:space="preserve"> </w:t>
      </w:r>
    </w:p>
    <w:p w14:paraId="21188673" w14:textId="7828E8A4" w:rsidR="00F53A43" w:rsidRPr="009D4028" w:rsidRDefault="00CA62F7" w:rsidP="00CA62F7">
      <w:pPr>
        <w:tabs>
          <w:tab w:val="right" w:pos="1080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u w:val="single"/>
        </w:rPr>
        <w:t>Bank of America , Charlotte NC</w:t>
      </w:r>
      <w:r w:rsidR="00F53A43" w:rsidRPr="009D4028">
        <w:rPr>
          <w:rFonts w:ascii="Calibri" w:hAnsi="Calibri" w:cs="Calibri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Sept 202</w:t>
      </w:r>
      <w:r w:rsidR="001A6BD9" w:rsidRPr="009D4028">
        <w:rPr>
          <w:rFonts w:ascii="Calibri" w:hAnsi="Calibri" w:cs="Calibri"/>
          <w:sz w:val="22"/>
          <w:szCs w:val="22"/>
          <w:u w:val="single"/>
        </w:rPr>
        <w:t>2</w:t>
      </w:r>
      <w:r w:rsidR="00F53A43" w:rsidRPr="009D4028">
        <w:rPr>
          <w:rFonts w:ascii="Calibri" w:hAnsi="Calibri" w:cs="Calibri"/>
          <w:sz w:val="22"/>
          <w:szCs w:val="22"/>
          <w:u w:val="single"/>
        </w:rPr>
        <w:t xml:space="preserve"> -</w:t>
      </w:r>
      <w:r w:rsidR="00F53A43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Present</w:t>
      </w:r>
      <w:r w:rsidR="00F53A43" w:rsidRPr="009D402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97C28" w:rsidRPr="009D4028">
        <w:rPr>
          <w:rFonts w:ascii="Calibri" w:hAnsi="Calibri" w:cs="Calibri"/>
          <w:b/>
          <w:bCs/>
          <w:sz w:val="22"/>
          <w:szCs w:val="22"/>
        </w:rPr>
        <w:t xml:space="preserve"> Full Stack </w:t>
      </w:r>
      <w:r w:rsidRPr="009D4028">
        <w:rPr>
          <w:rFonts w:ascii="Calibri" w:hAnsi="Calibri" w:cs="Calibri"/>
          <w:b/>
          <w:bCs/>
          <w:sz w:val="22"/>
          <w:szCs w:val="22"/>
        </w:rPr>
        <w:t xml:space="preserve">.Net </w:t>
      </w:r>
      <w:r w:rsidR="00F53A43" w:rsidRPr="009D4028">
        <w:rPr>
          <w:rFonts w:ascii="Calibri" w:hAnsi="Calibri" w:cs="Calibri"/>
          <w:b/>
          <w:bCs/>
          <w:sz w:val="22"/>
          <w:szCs w:val="22"/>
        </w:rPr>
        <w:t>Developer</w:t>
      </w:r>
      <w:r w:rsidR="00097C28" w:rsidRPr="009D4028">
        <w:rPr>
          <w:rFonts w:ascii="Calibri" w:hAnsi="Calibri" w:cs="Calibri"/>
          <w:b/>
          <w:bCs/>
          <w:sz w:val="22"/>
          <w:szCs w:val="22"/>
        </w:rPr>
        <w:t xml:space="preserve"> with Angular </w:t>
      </w:r>
    </w:p>
    <w:p w14:paraId="674A09DD" w14:textId="5A2EA7AA" w:rsidR="00F53A43" w:rsidRPr="009D4028" w:rsidRDefault="00CA62F7" w:rsidP="00F53A43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Responsibilities</w:t>
      </w:r>
      <w:r w:rsidR="00F53A43" w:rsidRPr="009D4028">
        <w:rPr>
          <w:rFonts w:ascii="Calibri" w:hAnsi="Calibri" w:cs="Calibri"/>
          <w:b/>
          <w:bCs/>
          <w:sz w:val="22"/>
          <w:szCs w:val="22"/>
        </w:rPr>
        <w:t>:</w:t>
      </w:r>
    </w:p>
    <w:p w14:paraId="1B88D3FF" w14:textId="77777777" w:rsidR="00CA62F7" w:rsidRPr="009D4028" w:rsidRDefault="00CA62F7" w:rsidP="00CA62F7">
      <w:pPr>
        <w:pStyle w:val="ListParagraph"/>
        <w:numPr>
          <w:ilvl w:val="0"/>
          <w:numId w:val="23"/>
        </w:numPr>
        <w:tabs>
          <w:tab w:val="right" w:pos="10800"/>
        </w:tabs>
        <w:contextualSpacing w:val="0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Involved in the complete 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Software Development Life Cycle (SDLC)</w:t>
      </w:r>
      <w:r w:rsidRPr="009D4028">
        <w:rPr>
          <w:rFonts w:ascii="Calibri" w:eastAsia="Cambria" w:hAnsi="Calibri" w:cs="Calibri"/>
          <w:sz w:val="22"/>
          <w:szCs w:val="22"/>
        </w:rPr>
        <w:t xml:space="preserve"> including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Analysis, Design,</w:t>
      </w:r>
      <w:r w:rsidRPr="009D4028">
        <w:rPr>
          <w:rFonts w:ascii="Calibri" w:eastAsia="Cambria" w:hAnsi="Calibri" w:cs="Calibri"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Implementation</w:t>
      </w:r>
      <w:r w:rsidRPr="009D4028">
        <w:rPr>
          <w:rFonts w:ascii="Calibri" w:eastAsia="Cambria" w:hAnsi="Calibri" w:cs="Calibri"/>
          <w:sz w:val="22"/>
          <w:szCs w:val="22"/>
        </w:rPr>
        <w:t xml:space="preserve">,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Testing</w:t>
      </w:r>
      <w:r w:rsidRPr="009D4028">
        <w:rPr>
          <w:rFonts w:ascii="Calibri" w:eastAsia="Cambria" w:hAnsi="Calibri" w:cs="Calibri"/>
          <w:sz w:val="22"/>
          <w:szCs w:val="22"/>
        </w:rPr>
        <w:t xml:space="preserve"> and Maintenance with 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Agile Methodology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6B39ADE2" w14:textId="54820FEC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Implemented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Angular</w:t>
      </w:r>
      <w:r w:rsidRPr="009D4028">
        <w:rPr>
          <w:rFonts w:ascii="Calibri" w:eastAsia="Cambria" w:hAnsi="Calibri" w:cs="Calibri"/>
          <w:sz w:val="22"/>
          <w:szCs w:val="22"/>
        </w:rPr>
        <w:t xml:space="preserve"> with </w:t>
      </w:r>
      <w:r w:rsidRPr="009D4028">
        <w:rPr>
          <w:rFonts w:ascii="Calibri" w:eastAsia="Cambria" w:hAnsi="Calibri" w:cs="Calibri"/>
          <w:b/>
          <w:sz w:val="22"/>
          <w:szCs w:val="22"/>
        </w:rPr>
        <w:t>typescript</w:t>
      </w:r>
      <w:r w:rsidRPr="009D4028">
        <w:rPr>
          <w:rFonts w:ascii="Calibri" w:eastAsia="Cambria" w:hAnsi="Calibri" w:cs="Calibri"/>
          <w:sz w:val="22"/>
          <w:szCs w:val="22"/>
        </w:rPr>
        <w:t xml:space="preserve"> on front end side and split the services into </w:t>
      </w:r>
      <w:r w:rsidRPr="009D4028">
        <w:rPr>
          <w:rFonts w:ascii="Calibri" w:eastAsia="Cambria" w:hAnsi="Calibri" w:cs="Calibri"/>
          <w:b/>
          <w:sz w:val="22"/>
          <w:szCs w:val="22"/>
        </w:rPr>
        <w:t>micro services.</w:t>
      </w:r>
    </w:p>
    <w:p w14:paraId="546BAD5C" w14:textId="3653E004" w:rsidR="0091374E" w:rsidRPr="009D4028" w:rsidRDefault="0091374E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bCs/>
          <w:sz w:val="22"/>
          <w:szCs w:val="22"/>
        </w:rPr>
        <w:t xml:space="preserve">Worked on message brokers like 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Kafka </w:t>
      </w:r>
      <w:r w:rsidRPr="009D4028">
        <w:rPr>
          <w:rFonts w:ascii="Calibri" w:eastAsia="Cambria" w:hAnsi="Calibri" w:cs="Calibri"/>
          <w:bCs/>
          <w:sz w:val="22"/>
          <w:szCs w:val="22"/>
        </w:rPr>
        <w:t xml:space="preserve">and </w:t>
      </w:r>
      <w:r w:rsidRPr="009D4028">
        <w:rPr>
          <w:rFonts w:ascii="Calibri" w:eastAsia="Cambria" w:hAnsi="Calibri" w:cs="Calibri"/>
          <w:b/>
          <w:sz w:val="22"/>
          <w:szCs w:val="22"/>
        </w:rPr>
        <w:t>Rabbit MQ</w:t>
      </w:r>
      <w:r w:rsidRPr="009D4028">
        <w:rPr>
          <w:rFonts w:ascii="Calibri" w:eastAsia="Cambria" w:hAnsi="Calibri" w:cs="Calibri"/>
          <w:bCs/>
          <w:sz w:val="22"/>
          <w:szCs w:val="22"/>
        </w:rPr>
        <w:t xml:space="preserve"> message bus.</w:t>
      </w:r>
    </w:p>
    <w:p w14:paraId="1E2025C5" w14:textId="125F6BEE" w:rsidR="0091374E" w:rsidRPr="009D4028" w:rsidRDefault="0091374E" w:rsidP="001529F3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bCs/>
          <w:sz w:val="22"/>
          <w:szCs w:val="22"/>
        </w:rPr>
        <w:t xml:space="preserve">Used </w:t>
      </w:r>
      <w:r w:rsidRPr="009D4028">
        <w:rPr>
          <w:rFonts w:ascii="Calibri" w:eastAsia="Cambria" w:hAnsi="Calibri" w:cs="Calibri"/>
          <w:b/>
          <w:sz w:val="22"/>
          <w:szCs w:val="22"/>
        </w:rPr>
        <w:t>MediatorR design pattern</w:t>
      </w:r>
      <w:r w:rsidRPr="009D4028">
        <w:rPr>
          <w:rFonts w:ascii="Calibri" w:eastAsia="Cambria" w:hAnsi="Calibri" w:cs="Calibri"/>
          <w:bCs/>
          <w:sz w:val="22"/>
          <w:szCs w:val="22"/>
        </w:rPr>
        <w:t xml:space="preserve"> and some other Design Patterns to improve the Design of the application.</w:t>
      </w:r>
    </w:p>
    <w:p w14:paraId="1ED0A58C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To connect with database, we are following entity framework core code first approach method to talk to DB (like creating entity and models) </w:t>
      </w:r>
    </w:p>
    <w:p w14:paraId="456BBBCF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Developed </w:t>
      </w:r>
      <w:r w:rsidRPr="009D4028">
        <w:rPr>
          <w:rFonts w:ascii="Calibri" w:eastAsia="Cambria" w:hAnsi="Calibri" w:cs="Calibri"/>
          <w:b/>
          <w:sz w:val="22"/>
          <w:szCs w:val="22"/>
        </w:rPr>
        <w:t>ASP.NET Core Microservices</w:t>
      </w:r>
      <w:r w:rsidRPr="009D4028">
        <w:rPr>
          <w:rFonts w:ascii="Calibri" w:eastAsia="Cambria" w:hAnsi="Calibri" w:cs="Calibri"/>
          <w:sz w:val="22"/>
          <w:szCs w:val="22"/>
        </w:rPr>
        <w:t> based on departmental requirements and specifications.</w:t>
      </w:r>
    </w:p>
    <w:p w14:paraId="5110C6C5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Worked with advanced concepts of </w:t>
      </w:r>
      <w:r w:rsidRPr="009D4028">
        <w:rPr>
          <w:rFonts w:ascii="Calibri" w:eastAsia="Cambria" w:hAnsi="Calibri" w:cs="Calibri"/>
          <w:b/>
          <w:sz w:val="22"/>
          <w:szCs w:val="22"/>
        </w:rPr>
        <w:t>ASP.NET Core MVC</w:t>
      </w:r>
      <w:r w:rsidRPr="009D4028">
        <w:rPr>
          <w:rFonts w:ascii="Calibri" w:eastAsia="Cambria" w:hAnsi="Calibri" w:cs="Calibri"/>
          <w:sz w:val="22"/>
          <w:szCs w:val="22"/>
        </w:rPr>
        <w:t xml:space="preserve"> such as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 Models and Providers, Filters</w:t>
      </w:r>
      <w:r w:rsidRPr="009D4028">
        <w:rPr>
          <w:rFonts w:ascii="Calibri" w:eastAsia="Cambria" w:hAnsi="Calibri" w:cs="Calibri"/>
          <w:sz w:val="22"/>
          <w:szCs w:val="22"/>
        </w:rPr>
        <w:t xml:space="preserve"> used for developing backend technology.</w:t>
      </w:r>
    </w:p>
    <w:p w14:paraId="0BA653DA" w14:textId="1B4A5ABE" w:rsidR="00CA62F7" w:rsidRPr="009D4028" w:rsidRDefault="00CA62F7" w:rsidP="00CA62F7">
      <w:pPr>
        <w:numPr>
          <w:ilvl w:val="0"/>
          <w:numId w:val="23"/>
        </w:numPr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Developed a responsive and professional User centric web application using </w:t>
      </w:r>
      <w:r w:rsidRPr="009D4028">
        <w:rPr>
          <w:rFonts w:ascii="Calibri" w:eastAsia="Cambria" w:hAnsi="Calibri" w:cs="Calibri"/>
          <w:b/>
          <w:sz w:val="22"/>
          <w:szCs w:val="22"/>
        </w:rPr>
        <w:t>HTML5, CSS3, jQuery, Angular Material</w:t>
      </w:r>
      <w:r w:rsidRPr="009D4028">
        <w:rPr>
          <w:rFonts w:ascii="Calibri" w:eastAsia="Cambria" w:hAnsi="Calibri" w:cs="Calibri"/>
          <w:sz w:val="22"/>
          <w:szCs w:val="22"/>
        </w:rPr>
        <w:t xml:space="preserve">,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Bootstrap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sz w:val="22"/>
          <w:szCs w:val="22"/>
        </w:rPr>
        <w:t>and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 Angular 14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06EB9556" w14:textId="560DFAB4" w:rsidR="00CA62F7" w:rsidRPr="009D4028" w:rsidRDefault="00CA62F7" w:rsidP="00CA62F7">
      <w:pPr>
        <w:numPr>
          <w:ilvl w:val="0"/>
          <w:numId w:val="23"/>
        </w:numPr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Implemented Data Grid / tables using </w:t>
      </w:r>
      <w:r w:rsidRPr="009D4028">
        <w:rPr>
          <w:rFonts w:ascii="Calibri" w:eastAsia="Cambria" w:hAnsi="Calibri" w:cs="Calibri"/>
          <w:b/>
          <w:sz w:val="22"/>
          <w:szCs w:val="22"/>
        </w:rPr>
        <w:t>Bootstrap,</w:t>
      </w:r>
      <w:r w:rsidRPr="009D4028">
        <w:rPr>
          <w:rFonts w:ascii="Calibri" w:hAnsi="Calibri" w:cs="Calibri"/>
          <w:b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b/>
          <w:sz w:val="22"/>
          <w:szCs w:val="22"/>
        </w:rPr>
        <w:t>Angular Material</w:t>
      </w:r>
      <w:r w:rsidRPr="009D4028">
        <w:rPr>
          <w:rFonts w:ascii="Calibri" w:eastAsia="Cambria" w:hAnsi="Calibri" w:cs="Calibri"/>
          <w:sz w:val="22"/>
          <w:szCs w:val="22"/>
        </w:rPr>
        <w:t xml:space="preserve"> and </w:t>
      </w:r>
      <w:r w:rsidRPr="009D4028">
        <w:rPr>
          <w:rFonts w:ascii="Calibri" w:eastAsia="Cambria" w:hAnsi="Calibri" w:cs="Calibri"/>
          <w:b/>
          <w:sz w:val="22"/>
          <w:szCs w:val="22"/>
        </w:rPr>
        <w:t>Angular 14</w:t>
      </w:r>
      <w:r w:rsidRPr="009D4028">
        <w:rPr>
          <w:rFonts w:ascii="Calibri" w:eastAsia="Cambria" w:hAnsi="Calibri" w:cs="Calibri"/>
          <w:sz w:val="22"/>
          <w:szCs w:val="22"/>
        </w:rPr>
        <w:t xml:space="preserve"> for front-end client facing of the Single Page Application (SPA).</w:t>
      </w:r>
    </w:p>
    <w:p w14:paraId="16CCAE21" w14:textId="77777777" w:rsidR="00CA62F7" w:rsidRPr="009D4028" w:rsidRDefault="00CA62F7" w:rsidP="00CA62F7">
      <w:pPr>
        <w:pStyle w:val="ListParagraph"/>
        <w:numPr>
          <w:ilvl w:val="0"/>
          <w:numId w:val="23"/>
        </w:numPr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Developed user interface by using </w:t>
      </w:r>
      <w:r w:rsidRPr="009D4028">
        <w:rPr>
          <w:rFonts w:ascii="Calibri" w:hAnsi="Calibri" w:cs="Calibri"/>
          <w:b/>
          <w:bCs/>
          <w:sz w:val="22"/>
          <w:szCs w:val="22"/>
        </w:rPr>
        <w:t>Angular 14 and NgRx</w:t>
      </w:r>
      <w:r w:rsidRPr="009D4028">
        <w:rPr>
          <w:rFonts w:ascii="Calibri" w:hAnsi="Calibri" w:cs="Calibri"/>
          <w:sz w:val="22"/>
          <w:szCs w:val="22"/>
        </w:rPr>
        <w:t xml:space="preserve"> for state management of the application.</w:t>
      </w:r>
    </w:p>
    <w:p w14:paraId="4540F012" w14:textId="77777777" w:rsidR="00CA62F7" w:rsidRPr="009D4028" w:rsidRDefault="00CA62F7" w:rsidP="00CA62F7">
      <w:pPr>
        <w:numPr>
          <w:ilvl w:val="0"/>
          <w:numId w:val="23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bCs/>
          <w:sz w:val="22"/>
          <w:szCs w:val="22"/>
        </w:rPr>
        <w:t>Angular form</w:t>
      </w:r>
      <w:r w:rsidRPr="009D4028">
        <w:rPr>
          <w:rFonts w:ascii="Calibri" w:hAnsi="Calibri" w:cs="Calibri"/>
          <w:sz w:val="22"/>
          <w:szCs w:val="22"/>
        </w:rPr>
        <w:t xml:space="preserve">s to validate fields and created custom validator directives and updated pages using HTML5, CSS3 in </w:t>
      </w:r>
      <w:r w:rsidRPr="009D4028">
        <w:rPr>
          <w:rFonts w:ascii="Calibri" w:hAnsi="Calibri" w:cs="Calibri"/>
          <w:b/>
          <w:bCs/>
          <w:sz w:val="22"/>
          <w:szCs w:val="22"/>
        </w:rPr>
        <w:t>Angular framework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5DF5A4AF" w14:textId="77777777" w:rsidR="00CA62F7" w:rsidRPr="009D4028" w:rsidRDefault="00CA62F7" w:rsidP="00CA62F7">
      <w:pPr>
        <w:pStyle w:val="ListParagraph"/>
        <w:numPr>
          <w:ilvl w:val="0"/>
          <w:numId w:val="23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Worked with </w:t>
      </w:r>
      <w:r w:rsidRPr="009D4028">
        <w:rPr>
          <w:rFonts w:ascii="Calibri" w:hAnsi="Calibri" w:cs="Calibri"/>
          <w:b/>
          <w:bCs/>
          <w:sz w:val="22"/>
          <w:szCs w:val="22"/>
        </w:rPr>
        <w:t>NPM</w:t>
      </w:r>
      <w:r w:rsidRPr="009D4028">
        <w:rPr>
          <w:rFonts w:ascii="Calibri" w:hAnsi="Calibri" w:cs="Calibri"/>
          <w:sz w:val="22"/>
          <w:szCs w:val="22"/>
        </w:rPr>
        <w:t xml:space="preserve"> commands and using </w:t>
      </w:r>
      <w:r w:rsidRPr="009D4028">
        <w:rPr>
          <w:rFonts w:ascii="Calibri" w:hAnsi="Calibri" w:cs="Calibri"/>
          <w:b/>
          <w:bCs/>
          <w:sz w:val="22"/>
          <w:szCs w:val="22"/>
        </w:rPr>
        <w:t>Package.json</w:t>
      </w:r>
      <w:r w:rsidRPr="009D4028">
        <w:rPr>
          <w:rFonts w:ascii="Calibri" w:hAnsi="Calibri" w:cs="Calibri"/>
          <w:sz w:val="22"/>
          <w:szCs w:val="22"/>
        </w:rPr>
        <w:t xml:space="preserve"> for managing dependencies and dev-dependencies of Node.js applications</w:t>
      </w:r>
    </w:p>
    <w:p w14:paraId="42772E8F" w14:textId="7322296F" w:rsidR="00624B2B" w:rsidRPr="009D4028" w:rsidRDefault="00624B2B" w:rsidP="00624B2B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Build Angular 12 front end applications using NgRX as the state Management platform</w:t>
      </w:r>
    </w:p>
    <w:p w14:paraId="33BBB653" w14:textId="77777777" w:rsidR="00CA62F7" w:rsidRPr="009D4028" w:rsidRDefault="00CA62F7" w:rsidP="00CA62F7">
      <w:pPr>
        <w:numPr>
          <w:ilvl w:val="0"/>
          <w:numId w:val="23"/>
        </w:numPr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We involved in business requirements and architecture meetings to decide on technical aspects.</w:t>
      </w:r>
    </w:p>
    <w:p w14:paraId="434E6572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Designed and developed </w:t>
      </w:r>
      <w:r w:rsidRPr="009D4028">
        <w:rPr>
          <w:rFonts w:ascii="Calibri" w:eastAsia="Cambria" w:hAnsi="Calibri" w:cs="Calibri"/>
          <w:b/>
          <w:sz w:val="22"/>
          <w:szCs w:val="22"/>
        </w:rPr>
        <w:t>Entity Framework 6.0 Code-First approach</w:t>
      </w:r>
      <w:r w:rsidRPr="009D4028">
        <w:rPr>
          <w:rFonts w:ascii="Calibri" w:eastAsia="Cambria" w:hAnsi="Calibri" w:cs="Calibri"/>
          <w:sz w:val="22"/>
          <w:szCs w:val="22"/>
        </w:rPr>
        <w:t> with Repository-Pattern based backend and used </w:t>
      </w:r>
      <w:r w:rsidRPr="009D4028">
        <w:rPr>
          <w:rFonts w:ascii="Calibri" w:eastAsia="Cambria" w:hAnsi="Calibri" w:cs="Calibri"/>
          <w:b/>
          <w:sz w:val="22"/>
          <w:szCs w:val="22"/>
        </w:rPr>
        <w:t>Microservices</w:t>
      </w:r>
      <w:r w:rsidRPr="009D4028">
        <w:rPr>
          <w:rFonts w:ascii="Calibri" w:eastAsia="Cambria" w:hAnsi="Calibri" w:cs="Calibri"/>
          <w:sz w:val="22"/>
          <w:szCs w:val="22"/>
        </w:rPr>
        <w:t> and </w:t>
      </w:r>
      <w:r w:rsidRPr="009D4028">
        <w:rPr>
          <w:rFonts w:ascii="Calibri" w:eastAsia="Cambria" w:hAnsi="Calibri" w:cs="Calibri"/>
          <w:b/>
          <w:sz w:val="22"/>
          <w:szCs w:val="22"/>
        </w:rPr>
        <w:t>Web API</w:t>
      </w:r>
      <w:r w:rsidRPr="009D4028">
        <w:rPr>
          <w:rFonts w:ascii="Calibri" w:eastAsia="Cambria" w:hAnsi="Calibri" w:cs="Calibri"/>
          <w:sz w:val="22"/>
          <w:szCs w:val="22"/>
        </w:rPr>
        <w:t> as transaction and communication technology to the client-side.</w:t>
      </w:r>
    </w:p>
    <w:p w14:paraId="31969158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We have used different 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Azure services </w:t>
      </w:r>
      <w:r w:rsidRPr="009D4028">
        <w:rPr>
          <w:rFonts w:ascii="Calibri" w:eastAsia="Cambria" w:hAnsi="Calibri" w:cs="Calibri"/>
          <w:sz w:val="22"/>
          <w:szCs w:val="22"/>
        </w:rPr>
        <w:t>like service bus, function app, logic App, data bricks, blob storage, Azure key vault.</w:t>
      </w:r>
    </w:p>
    <w:p w14:paraId="7852A905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Used the</w:t>
      </w:r>
      <w:r w:rsidRPr="009D4028">
        <w:rPr>
          <w:rFonts w:ascii="Calibri" w:eastAsia="Calibri" w:hAnsi="Calibri" w:cs="Calibri"/>
          <w:b/>
          <w:bCs/>
          <w:sz w:val="22"/>
          <w:szCs w:val="22"/>
        </w:rPr>
        <w:t>.NET framework</w:t>
      </w:r>
      <w:r w:rsidRPr="009D4028">
        <w:rPr>
          <w:rFonts w:ascii="Calibri" w:eastAsia="Calibri" w:hAnsi="Calibri" w:cs="Calibri"/>
          <w:sz w:val="22"/>
          <w:szCs w:val="22"/>
        </w:rPr>
        <w:t xml:space="preserve"> and </w:t>
      </w:r>
      <w:r w:rsidRPr="009D4028">
        <w:rPr>
          <w:rFonts w:ascii="Calibri" w:eastAsia="Calibri" w:hAnsi="Calibri" w:cs="Calibri"/>
          <w:b/>
          <w:bCs/>
          <w:sz w:val="22"/>
          <w:szCs w:val="22"/>
        </w:rPr>
        <w:t>PL/SQL</w:t>
      </w:r>
      <w:r w:rsidRPr="009D4028">
        <w:rPr>
          <w:rFonts w:ascii="Calibri" w:eastAsia="Calibri" w:hAnsi="Calibri" w:cs="Calibri"/>
          <w:sz w:val="22"/>
          <w:szCs w:val="22"/>
        </w:rPr>
        <w:t xml:space="preserve"> in cross-functional teams to design, create, and maintain web applications.</w:t>
      </w:r>
    </w:p>
    <w:p w14:paraId="162B0CAB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Used </w:t>
      </w:r>
      <w:r w:rsidRPr="009D4028">
        <w:rPr>
          <w:rFonts w:ascii="Calibri" w:eastAsia="Cambria" w:hAnsi="Calibri" w:cs="Calibri"/>
          <w:b/>
          <w:sz w:val="22"/>
          <w:szCs w:val="22"/>
        </w:rPr>
        <w:t>Azure DevOps</w:t>
      </w:r>
      <w:r w:rsidRPr="009D4028">
        <w:rPr>
          <w:rFonts w:ascii="Calibri" w:eastAsia="Cambria" w:hAnsi="Calibri" w:cs="Calibri"/>
          <w:sz w:val="22"/>
          <w:szCs w:val="22"/>
        </w:rPr>
        <w:t xml:space="preserve"> to maintain </w:t>
      </w:r>
      <w:r w:rsidRPr="009D4028">
        <w:rPr>
          <w:rFonts w:ascii="Calibri" w:eastAsia="Cambria" w:hAnsi="Calibri" w:cs="Calibri"/>
          <w:b/>
          <w:sz w:val="22"/>
          <w:szCs w:val="22"/>
        </w:rPr>
        <w:t>Product Backlog Items</w:t>
      </w:r>
      <w:r w:rsidRPr="009D4028">
        <w:rPr>
          <w:rFonts w:ascii="Calibri" w:eastAsia="Cambria" w:hAnsi="Calibri" w:cs="Calibri"/>
          <w:sz w:val="22"/>
          <w:szCs w:val="22"/>
        </w:rPr>
        <w:t>, User Stories, Tasks and Bugs.</w:t>
      </w:r>
    </w:p>
    <w:p w14:paraId="0C91CCAC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b/>
          <w:sz w:val="22"/>
          <w:szCs w:val="22"/>
        </w:rPr>
        <w:t>Controller</w:t>
      </w:r>
      <w:r w:rsidRPr="009D4028">
        <w:rPr>
          <w:rFonts w:ascii="Calibri" w:eastAsia="Cambria" w:hAnsi="Calibri" w:cs="Calibri"/>
          <w:sz w:val="22"/>
          <w:szCs w:val="22"/>
        </w:rPr>
        <w:t xml:space="preserve"> will trigger and call command for </w:t>
      </w:r>
      <w:r w:rsidRPr="009D4028">
        <w:rPr>
          <w:rFonts w:ascii="Calibri" w:eastAsia="Cambria" w:hAnsi="Calibri" w:cs="Calibri"/>
          <w:b/>
          <w:sz w:val="22"/>
          <w:szCs w:val="22"/>
        </w:rPr>
        <w:t>CRUD</w:t>
      </w:r>
      <w:r w:rsidRPr="009D4028">
        <w:rPr>
          <w:rFonts w:ascii="Calibri" w:eastAsia="Cambria" w:hAnsi="Calibri" w:cs="Calibri"/>
          <w:sz w:val="22"/>
          <w:szCs w:val="22"/>
        </w:rPr>
        <w:t xml:space="preserve"> operations and query handler for retrieving data.</w:t>
      </w:r>
    </w:p>
    <w:p w14:paraId="5065A013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Everything will deploy in </w:t>
      </w:r>
      <w:r w:rsidRPr="009D4028">
        <w:rPr>
          <w:rFonts w:ascii="Calibri" w:eastAsia="Cambria" w:hAnsi="Calibri" w:cs="Calibri"/>
          <w:b/>
          <w:sz w:val="22"/>
          <w:szCs w:val="22"/>
        </w:rPr>
        <w:t>Azure cloud</w:t>
      </w:r>
      <w:r w:rsidRPr="009D4028">
        <w:rPr>
          <w:rFonts w:ascii="Calibri" w:eastAsia="Cambria" w:hAnsi="Calibri" w:cs="Calibri"/>
          <w:sz w:val="22"/>
          <w:szCs w:val="22"/>
        </w:rPr>
        <w:t xml:space="preserve"> here we created release </w:t>
      </w:r>
      <w:r w:rsidRPr="009D4028">
        <w:rPr>
          <w:rFonts w:ascii="Calibri" w:eastAsia="Cambria" w:hAnsi="Calibri" w:cs="Calibri"/>
          <w:b/>
          <w:sz w:val="22"/>
          <w:szCs w:val="22"/>
        </w:rPr>
        <w:t>pipelines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65BADE94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We created </w:t>
      </w:r>
      <w:r w:rsidRPr="009D4028">
        <w:rPr>
          <w:rFonts w:ascii="Calibri" w:eastAsia="Cambria" w:hAnsi="Calibri" w:cs="Calibri"/>
          <w:b/>
          <w:sz w:val="22"/>
          <w:szCs w:val="22"/>
        </w:rPr>
        <w:t>CI pipelines</w:t>
      </w:r>
      <w:r w:rsidRPr="009D4028">
        <w:rPr>
          <w:rFonts w:ascii="Calibri" w:eastAsia="Cambria" w:hAnsi="Calibri" w:cs="Calibri"/>
          <w:sz w:val="22"/>
          <w:szCs w:val="22"/>
        </w:rPr>
        <w:t xml:space="preserve"> in </w:t>
      </w:r>
      <w:r w:rsidRPr="009D4028">
        <w:rPr>
          <w:rFonts w:ascii="Calibri" w:eastAsia="Cambria" w:hAnsi="Calibri" w:cs="Calibri"/>
          <w:b/>
          <w:sz w:val="22"/>
          <w:szCs w:val="22"/>
        </w:rPr>
        <w:t>Azure</w:t>
      </w:r>
      <w:r w:rsidRPr="009D4028">
        <w:rPr>
          <w:rFonts w:ascii="Calibri" w:eastAsia="Cambria" w:hAnsi="Calibri" w:cs="Calibri"/>
          <w:sz w:val="22"/>
          <w:szCs w:val="22"/>
        </w:rPr>
        <w:t xml:space="preserve"> once build is triggered based on build version it’ll automatically deploy to dev instance.</w:t>
      </w:r>
    </w:p>
    <w:p w14:paraId="4CF9C043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Migrating application into latest .Net technology like .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Net Core,</w:t>
      </w:r>
      <w:r w:rsidRPr="009D4028">
        <w:rPr>
          <w:rFonts w:ascii="Calibri" w:eastAsia="Cambria" w:hAnsi="Calibri" w:cs="Calibri"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Entity Core</w:t>
      </w:r>
      <w:r w:rsidRPr="009D4028">
        <w:rPr>
          <w:rFonts w:ascii="Calibri" w:eastAsia="Cambria" w:hAnsi="Calibri" w:cs="Calibri"/>
          <w:sz w:val="22"/>
          <w:szCs w:val="22"/>
        </w:rPr>
        <w:t xml:space="preserve">,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Microservices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2451A4C8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For Front End Side we use React.js, and we converted all on Prem server into Microsoft AZURE sequel </w:t>
      </w:r>
      <w:r w:rsidRPr="009D4028">
        <w:rPr>
          <w:rFonts w:ascii="Calibri" w:eastAsia="Cambria" w:hAnsi="Calibri" w:cs="Calibri"/>
          <w:b/>
          <w:bCs/>
          <w:sz w:val="22"/>
          <w:szCs w:val="22"/>
        </w:rPr>
        <w:t>DB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6B2B4959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Experience in creating </w:t>
      </w:r>
      <w:r w:rsidRPr="009D4028">
        <w:rPr>
          <w:rFonts w:ascii="Calibri" w:hAnsi="Calibri" w:cs="Calibri"/>
          <w:b/>
          <w:sz w:val="22"/>
          <w:szCs w:val="22"/>
        </w:rPr>
        <w:t>PowerShell</w:t>
      </w:r>
      <w:r w:rsidRPr="009D4028">
        <w:rPr>
          <w:rFonts w:ascii="Calibri" w:hAnsi="Calibri" w:cs="Calibri"/>
          <w:sz w:val="22"/>
          <w:szCs w:val="22"/>
        </w:rPr>
        <w:t xml:space="preserve">, </w:t>
      </w:r>
      <w:r w:rsidRPr="009D4028">
        <w:rPr>
          <w:rFonts w:ascii="Calibri" w:hAnsi="Calibri" w:cs="Calibri"/>
          <w:b/>
          <w:sz w:val="22"/>
          <w:szCs w:val="22"/>
        </w:rPr>
        <w:t>C#</w:t>
      </w:r>
      <w:r w:rsidRPr="009D4028">
        <w:rPr>
          <w:rFonts w:ascii="Calibri" w:hAnsi="Calibri" w:cs="Calibri"/>
          <w:sz w:val="22"/>
          <w:szCs w:val="22"/>
        </w:rPr>
        <w:t xml:space="preserve"> codes for automation of various applications using the </w:t>
      </w:r>
      <w:r w:rsidRPr="009D4028">
        <w:rPr>
          <w:rFonts w:ascii="Calibri" w:hAnsi="Calibri" w:cs="Calibri"/>
          <w:b/>
          <w:sz w:val="22"/>
          <w:szCs w:val="22"/>
        </w:rPr>
        <w:t>Microservices</w:t>
      </w:r>
      <w:r w:rsidRPr="009D4028">
        <w:rPr>
          <w:rFonts w:ascii="Calibri" w:hAnsi="Calibri" w:cs="Calibri"/>
          <w:sz w:val="22"/>
          <w:szCs w:val="22"/>
        </w:rPr>
        <w:t xml:space="preserve"> and </w:t>
      </w:r>
      <w:r w:rsidRPr="009D4028">
        <w:rPr>
          <w:rFonts w:ascii="Calibri" w:hAnsi="Calibri" w:cs="Calibri"/>
          <w:b/>
          <w:sz w:val="22"/>
          <w:szCs w:val="22"/>
        </w:rPr>
        <w:t>SDK's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76A9BA1D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Implemented </w:t>
      </w:r>
      <w:r w:rsidRPr="009D4028">
        <w:rPr>
          <w:rFonts w:ascii="Calibri" w:eastAsia="Cambria" w:hAnsi="Calibri" w:cs="Calibri"/>
          <w:b/>
          <w:sz w:val="22"/>
          <w:szCs w:val="22"/>
        </w:rPr>
        <w:t>LINQ Query</w:t>
      </w:r>
      <w:r w:rsidRPr="009D4028">
        <w:rPr>
          <w:rFonts w:ascii="Calibri" w:eastAsia="Cambria" w:hAnsi="Calibri" w:cs="Calibri"/>
          <w:sz w:val="22"/>
          <w:szCs w:val="22"/>
        </w:rPr>
        <w:t> operations like </w:t>
      </w:r>
      <w:r w:rsidRPr="009D4028">
        <w:rPr>
          <w:rFonts w:ascii="Calibri" w:eastAsia="Cambria" w:hAnsi="Calibri" w:cs="Calibri"/>
          <w:b/>
          <w:sz w:val="22"/>
          <w:szCs w:val="22"/>
        </w:rPr>
        <w:t>Grouping</w:t>
      </w:r>
      <w:r w:rsidRPr="009D4028">
        <w:rPr>
          <w:rFonts w:ascii="Calibri" w:eastAsia="Cambria" w:hAnsi="Calibri" w:cs="Calibri"/>
          <w:sz w:val="22"/>
          <w:szCs w:val="22"/>
        </w:rPr>
        <w:t>, </w:t>
      </w:r>
      <w:r w:rsidRPr="009D4028">
        <w:rPr>
          <w:rFonts w:ascii="Calibri" w:eastAsia="Cambria" w:hAnsi="Calibri" w:cs="Calibri"/>
          <w:b/>
          <w:sz w:val="22"/>
          <w:szCs w:val="22"/>
        </w:rPr>
        <w:t>Ordering</w:t>
      </w:r>
      <w:r w:rsidRPr="009D4028">
        <w:rPr>
          <w:rFonts w:ascii="Calibri" w:eastAsia="Cambria" w:hAnsi="Calibri" w:cs="Calibri"/>
          <w:sz w:val="22"/>
          <w:szCs w:val="22"/>
        </w:rPr>
        <w:t> and </w:t>
      </w:r>
      <w:r w:rsidRPr="009D4028">
        <w:rPr>
          <w:rFonts w:ascii="Calibri" w:eastAsia="Cambria" w:hAnsi="Calibri" w:cs="Calibri"/>
          <w:b/>
          <w:sz w:val="22"/>
          <w:szCs w:val="22"/>
        </w:rPr>
        <w:t>Filtering</w:t>
      </w:r>
      <w:r w:rsidRPr="009D4028">
        <w:rPr>
          <w:rFonts w:ascii="Calibri" w:eastAsia="Cambria" w:hAnsi="Calibri" w:cs="Calibri"/>
          <w:sz w:val="22"/>
          <w:szCs w:val="22"/>
        </w:rPr>
        <w:t> operations to access database for search of routes, drivers, and packages.</w:t>
      </w:r>
    </w:p>
    <w:p w14:paraId="6855E232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lastRenderedPageBreak/>
        <w:t xml:space="preserve">Developed </w:t>
      </w:r>
      <w:r w:rsidRPr="009D4028">
        <w:rPr>
          <w:rFonts w:ascii="Calibri" w:eastAsia="Cambria" w:hAnsi="Calibri" w:cs="Calibri"/>
          <w:b/>
          <w:sz w:val="22"/>
          <w:szCs w:val="22"/>
        </w:rPr>
        <w:t>Azure</w:t>
      </w:r>
      <w:r w:rsidRPr="009D4028">
        <w:rPr>
          <w:rFonts w:ascii="Calibri" w:eastAsia="Cambria" w:hAnsi="Calibri" w:cs="Calibri"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b/>
          <w:sz w:val="22"/>
          <w:szCs w:val="22"/>
        </w:rPr>
        <w:t>function</w:t>
      </w:r>
      <w:r w:rsidRPr="009D4028">
        <w:rPr>
          <w:rFonts w:ascii="Calibri" w:eastAsia="Cambria" w:hAnsi="Calibri" w:cs="Calibri"/>
          <w:sz w:val="22"/>
          <w:szCs w:val="22"/>
        </w:rPr>
        <w:t xml:space="preserve"> </w:t>
      </w:r>
      <w:r w:rsidRPr="009D4028">
        <w:rPr>
          <w:rFonts w:ascii="Calibri" w:eastAsia="Cambria" w:hAnsi="Calibri" w:cs="Calibri"/>
          <w:b/>
          <w:sz w:val="22"/>
          <w:szCs w:val="22"/>
        </w:rPr>
        <w:t>apps</w:t>
      </w:r>
      <w:r w:rsidRPr="009D4028">
        <w:rPr>
          <w:rFonts w:ascii="Calibri" w:eastAsia="Cambria" w:hAnsi="Calibri" w:cs="Calibri"/>
          <w:sz w:val="22"/>
          <w:szCs w:val="22"/>
        </w:rPr>
        <w:t xml:space="preserve"> as </w:t>
      </w:r>
      <w:r w:rsidRPr="009D4028">
        <w:rPr>
          <w:rFonts w:ascii="Calibri" w:eastAsia="Cambria" w:hAnsi="Calibri" w:cs="Calibri"/>
          <w:b/>
          <w:sz w:val="22"/>
          <w:szCs w:val="22"/>
        </w:rPr>
        <w:t>API services</w:t>
      </w:r>
      <w:r w:rsidRPr="009D4028">
        <w:rPr>
          <w:rFonts w:ascii="Calibri" w:eastAsia="Cambria" w:hAnsi="Calibri" w:cs="Calibri"/>
          <w:sz w:val="22"/>
          <w:szCs w:val="22"/>
        </w:rPr>
        <w:t xml:space="preserve"> to communicate </w:t>
      </w:r>
      <w:r w:rsidRPr="009D4028">
        <w:rPr>
          <w:rFonts w:ascii="Calibri" w:eastAsia="Cambria" w:hAnsi="Calibri" w:cs="Calibri"/>
          <w:b/>
          <w:sz w:val="22"/>
          <w:szCs w:val="22"/>
        </w:rPr>
        <w:t xml:space="preserve">DB. </w:t>
      </w:r>
      <w:r w:rsidRPr="009D4028">
        <w:rPr>
          <w:rFonts w:ascii="Calibri" w:eastAsia="Cambria" w:hAnsi="Calibri" w:cs="Calibri"/>
          <w:sz w:val="22"/>
          <w:szCs w:val="22"/>
        </w:rPr>
        <w:t xml:space="preserve">Involved in </w:t>
      </w:r>
      <w:r w:rsidRPr="009D4028">
        <w:rPr>
          <w:rFonts w:ascii="Calibri" w:eastAsia="Cambria" w:hAnsi="Calibri" w:cs="Calibri"/>
          <w:b/>
          <w:sz w:val="22"/>
          <w:szCs w:val="22"/>
        </w:rPr>
        <w:t>Build &amp; Azure</w:t>
      </w:r>
      <w:r w:rsidRPr="009D4028">
        <w:rPr>
          <w:rFonts w:ascii="Calibri" w:eastAsia="Cambria" w:hAnsi="Calibri" w:cs="Calibri"/>
          <w:sz w:val="22"/>
          <w:szCs w:val="22"/>
        </w:rPr>
        <w:t xml:space="preserve"> deployment of Function apps from </w:t>
      </w:r>
      <w:r w:rsidRPr="009D4028">
        <w:rPr>
          <w:rFonts w:ascii="Calibri" w:eastAsia="Cambria" w:hAnsi="Calibri" w:cs="Calibri"/>
          <w:b/>
          <w:sz w:val="22"/>
          <w:szCs w:val="22"/>
        </w:rPr>
        <w:t>Visual Studio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41D37526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Developing </w:t>
      </w:r>
      <w:r w:rsidRPr="009D4028">
        <w:rPr>
          <w:rFonts w:ascii="Calibri" w:eastAsia="Cambria" w:hAnsi="Calibri" w:cs="Calibri"/>
          <w:b/>
          <w:sz w:val="22"/>
          <w:szCs w:val="22"/>
        </w:rPr>
        <w:t>Azure PaaS</w:t>
      </w:r>
      <w:r w:rsidRPr="009D4028">
        <w:rPr>
          <w:rFonts w:ascii="Calibri" w:eastAsia="Cambria" w:hAnsi="Calibri" w:cs="Calibri"/>
          <w:sz w:val="22"/>
          <w:szCs w:val="22"/>
        </w:rPr>
        <w:t xml:space="preserve"> services like </w:t>
      </w:r>
      <w:r w:rsidRPr="009D4028">
        <w:rPr>
          <w:rFonts w:ascii="Calibri" w:eastAsia="Cambria" w:hAnsi="Calibri" w:cs="Calibri"/>
          <w:b/>
          <w:sz w:val="22"/>
          <w:szCs w:val="22"/>
        </w:rPr>
        <w:t>WebApp</w:t>
      </w:r>
      <w:r w:rsidRPr="009D4028">
        <w:rPr>
          <w:rFonts w:ascii="Calibri" w:eastAsia="Cambria" w:hAnsi="Calibri" w:cs="Calibri"/>
          <w:sz w:val="22"/>
          <w:szCs w:val="22"/>
        </w:rPr>
        <w:t xml:space="preserve">, </w:t>
      </w:r>
      <w:r w:rsidRPr="009D4028">
        <w:rPr>
          <w:rFonts w:ascii="Calibri" w:eastAsia="Cambria" w:hAnsi="Calibri" w:cs="Calibri"/>
          <w:b/>
          <w:sz w:val="22"/>
          <w:szCs w:val="22"/>
        </w:rPr>
        <w:t>API App</w:t>
      </w:r>
      <w:r w:rsidRPr="009D4028">
        <w:rPr>
          <w:rFonts w:ascii="Calibri" w:eastAsia="Cambria" w:hAnsi="Calibri" w:cs="Calibri"/>
          <w:sz w:val="22"/>
          <w:szCs w:val="22"/>
        </w:rPr>
        <w:t xml:space="preserve">, </w:t>
      </w:r>
      <w:r w:rsidRPr="009D4028">
        <w:rPr>
          <w:rFonts w:ascii="Calibri" w:eastAsia="Cambria" w:hAnsi="Calibri" w:cs="Calibri"/>
          <w:b/>
          <w:sz w:val="22"/>
          <w:szCs w:val="22"/>
        </w:rPr>
        <w:t>Web Job, Logic App, Function App, Storage Queue, Service Bus Queue, Azure SQL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68421C9A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 xml:space="preserve">Experienced in working </w:t>
      </w:r>
      <w:r w:rsidRPr="009D4028">
        <w:rPr>
          <w:rFonts w:ascii="Calibri" w:eastAsia="Cambria" w:hAnsi="Calibri" w:cs="Calibri"/>
          <w:b/>
          <w:sz w:val="22"/>
          <w:szCs w:val="22"/>
        </w:rPr>
        <w:t>Microsoft Azure</w:t>
      </w:r>
      <w:r w:rsidRPr="009D4028">
        <w:rPr>
          <w:rFonts w:ascii="Calibri" w:eastAsia="Cambria" w:hAnsi="Calibri" w:cs="Calibri"/>
          <w:sz w:val="22"/>
          <w:szCs w:val="22"/>
        </w:rPr>
        <w:t xml:space="preserve"> web app and </w:t>
      </w:r>
      <w:r w:rsidRPr="009D4028">
        <w:rPr>
          <w:rFonts w:ascii="Calibri" w:eastAsia="Cambria" w:hAnsi="Calibri" w:cs="Calibri"/>
          <w:b/>
          <w:sz w:val="22"/>
          <w:szCs w:val="22"/>
        </w:rPr>
        <w:t>CI/CD</w:t>
      </w:r>
      <w:r w:rsidRPr="009D4028">
        <w:rPr>
          <w:rFonts w:ascii="Calibri" w:eastAsia="Cambria" w:hAnsi="Calibri" w:cs="Calibri"/>
          <w:sz w:val="22"/>
          <w:szCs w:val="22"/>
        </w:rPr>
        <w:t xml:space="preserve"> integration.</w:t>
      </w:r>
    </w:p>
    <w:p w14:paraId="4B502C11" w14:textId="77777777" w:rsidR="00CA62F7" w:rsidRPr="009D4028" w:rsidRDefault="00CA62F7" w:rsidP="00CA62F7">
      <w:pPr>
        <w:numPr>
          <w:ilvl w:val="0"/>
          <w:numId w:val="23"/>
        </w:numPr>
        <w:shd w:val="clear" w:color="auto" w:fill="FFFFFF"/>
        <w:textAlignment w:val="auto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sz w:val="22"/>
          <w:szCs w:val="22"/>
        </w:rPr>
        <w:t>Developed various </w:t>
      </w:r>
      <w:r w:rsidRPr="009D4028">
        <w:rPr>
          <w:rFonts w:ascii="Calibri" w:eastAsia="Cambria" w:hAnsi="Calibri" w:cs="Calibri"/>
          <w:b/>
          <w:sz w:val="22"/>
          <w:szCs w:val="22"/>
        </w:rPr>
        <w:t>Stored Procedures</w:t>
      </w:r>
      <w:r w:rsidRPr="009D4028">
        <w:rPr>
          <w:rFonts w:ascii="Calibri" w:eastAsia="Cambria" w:hAnsi="Calibri" w:cs="Calibri"/>
          <w:sz w:val="22"/>
          <w:szCs w:val="22"/>
        </w:rPr>
        <w:t> for the data retrieval from the database and generated different types of reports using </w:t>
      </w:r>
      <w:r w:rsidRPr="009D4028">
        <w:rPr>
          <w:rFonts w:ascii="Calibri" w:eastAsia="Cambria" w:hAnsi="Calibri" w:cs="Calibri"/>
          <w:b/>
          <w:sz w:val="22"/>
          <w:szCs w:val="22"/>
        </w:rPr>
        <w:t>SQL Reporting services (SSRS)</w:t>
      </w:r>
      <w:r w:rsidRPr="009D4028">
        <w:rPr>
          <w:rFonts w:ascii="Calibri" w:eastAsia="Cambria" w:hAnsi="Calibri" w:cs="Calibri"/>
          <w:sz w:val="22"/>
          <w:szCs w:val="22"/>
        </w:rPr>
        <w:t>.</w:t>
      </w:r>
    </w:p>
    <w:p w14:paraId="5DB76622" w14:textId="2BB10933" w:rsidR="00CA62F7" w:rsidRPr="009D4028" w:rsidRDefault="00CA62F7" w:rsidP="00CA62F7">
      <w:pPr>
        <w:shd w:val="clear" w:color="auto" w:fill="FFFFFF"/>
        <w:jc w:val="both"/>
        <w:rPr>
          <w:rFonts w:ascii="Calibri" w:eastAsia="Cambria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b/>
          <w:sz w:val="22"/>
          <w:szCs w:val="22"/>
        </w:rPr>
        <w:t>Environment</w:t>
      </w:r>
      <w:r w:rsidRPr="009D4028">
        <w:rPr>
          <w:rFonts w:ascii="Calibri" w:eastAsia="Cambria" w:hAnsi="Calibri" w:cs="Calibri"/>
          <w:sz w:val="22"/>
          <w:szCs w:val="22"/>
        </w:rPr>
        <w:t>:</w:t>
      </w:r>
      <w:r w:rsidRPr="009D4028">
        <w:rPr>
          <w:rFonts w:ascii="Calibri" w:eastAsia="Cambria" w:hAnsi="Calibri" w:cs="Calibri"/>
          <w:b/>
          <w:sz w:val="22"/>
          <w:szCs w:val="22"/>
        </w:rPr>
        <w:t> </w:t>
      </w:r>
      <w:r w:rsidRPr="009D4028">
        <w:rPr>
          <w:rFonts w:ascii="Calibri" w:eastAsia="Cambria" w:hAnsi="Calibri" w:cs="Calibri"/>
          <w:sz w:val="22"/>
          <w:szCs w:val="22"/>
        </w:rPr>
        <w:t>C#, .NET 6.0, ASP.NET Core WEB API 2,</w:t>
      </w:r>
      <w:r w:rsidRPr="009D4028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D4028">
        <w:rPr>
          <w:rFonts w:ascii="Calibri" w:eastAsia="Calibri" w:hAnsi="Calibri" w:cs="Calibri"/>
          <w:sz w:val="22"/>
          <w:szCs w:val="22"/>
        </w:rPr>
        <w:t>.NET framework</w:t>
      </w:r>
      <w:r w:rsidRPr="009D4028">
        <w:rPr>
          <w:rFonts w:ascii="Calibri" w:eastAsia="Cambria" w:hAnsi="Calibri" w:cs="Calibri"/>
          <w:sz w:val="22"/>
          <w:szCs w:val="22"/>
        </w:rPr>
        <w:t xml:space="preserve"> Entity Framework Core 2.0, ReactJS, Angular,</w:t>
      </w:r>
      <w:r w:rsidR="001529F3" w:rsidRPr="009D4028">
        <w:rPr>
          <w:rFonts w:ascii="Calibri" w:eastAsia="Cambria" w:hAnsi="Calibri" w:cs="Calibri"/>
          <w:sz w:val="22"/>
          <w:szCs w:val="22"/>
        </w:rPr>
        <w:t>Kafka , Rabbit MQ</w:t>
      </w:r>
      <w:r w:rsidRPr="009D4028">
        <w:rPr>
          <w:rFonts w:ascii="Calibri" w:eastAsia="Cambria" w:hAnsi="Calibri" w:cs="Calibri"/>
          <w:sz w:val="22"/>
          <w:szCs w:val="22"/>
        </w:rPr>
        <w:t xml:space="preserve"> Bootstrap 3.3.7, jQuery, JavaScript, HTML, Microsoft Azure, JWT Token, GIT, Azure, SonarQube,</w:t>
      </w:r>
      <w:r w:rsidRPr="009D4028">
        <w:rPr>
          <w:rFonts w:ascii="Calibri" w:hAnsi="Calibri" w:cs="Calibri"/>
          <w:b/>
          <w:sz w:val="22"/>
          <w:szCs w:val="22"/>
        </w:rPr>
        <w:t xml:space="preserve"> </w:t>
      </w:r>
      <w:r w:rsidRPr="009D4028">
        <w:rPr>
          <w:rFonts w:ascii="Calibri" w:hAnsi="Calibri" w:cs="Calibri"/>
          <w:bCs/>
          <w:sz w:val="22"/>
          <w:szCs w:val="22"/>
        </w:rPr>
        <w:t>PowerShell</w:t>
      </w:r>
      <w:r w:rsidRPr="009D4028">
        <w:rPr>
          <w:rFonts w:ascii="Calibri" w:hAnsi="Calibri" w:cs="Calibri"/>
          <w:b/>
          <w:sz w:val="22"/>
          <w:szCs w:val="22"/>
        </w:rPr>
        <w:t>,</w:t>
      </w:r>
      <w:r w:rsidRPr="009D4028">
        <w:rPr>
          <w:rFonts w:ascii="Calibri" w:eastAsia="Cambria" w:hAnsi="Calibri" w:cs="Calibri"/>
          <w:sz w:val="22"/>
          <w:szCs w:val="22"/>
        </w:rPr>
        <w:t xml:space="preserve"> Azure Logic APPs, Visual Studio 2022, SQL Server 2014/2012, SSIS, SSRS, IIS 7.0</w:t>
      </w:r>
    </w:p>
    <w:p w14:paraId="4E13B077" w14:textId="77777777" w:rsidR="00F53A43" w:rsidRPr="009D4028" w:rsidRDefault="00F53A43" w:rsidP="00433660">
      <w:pPr>
        <w:rPr>
          <w:rFonts w:ascii="Calibri" w:hAnsi="Calibri" w:cs="Calibri"/>
          <w:sz w:val="22"/>
          <w:szCs w:val="22"/>
        </w:rPr>
      </w:pPr>
    </w:p>
    <w:p w14:paraId="348DAC70" w14:textId="4C0F88B2" w:rsidR="00433660" w:rsidRPr="009D4028" w:rsidRDefault="00CA62F7" w:rsidP="0029277A">
      <w:pPr>
        <w:tabs>
          <w:tab w:val="right" w:pos="10800"/>
        </w:tabs>
        <w:spacing w:line="259" w:lineRule="auto"/>
        <w:jc w:val="both"/>
        <w:textAlignment w:val="auto"/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</w:pPr>
      <w:r w:rsidRPr="009D4028">
        <w:rPr>
          <w:rFonts w:ascii="Calibri" w:hAnsi="Calibri" w:cs="Calibri"/>
          <w:sz w:val="22"/>
          <w:szCs w:val="22"/>
          <w:u w:val="single"/>
        </w:rPr>
        <w:t>PricewaterhouseCoopers (PwC)</w:t>
      </w:r>
      <w:r w:rsidR="001B226B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, Raleigh NC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ab/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july</w:t>
      </w:r>
      <w:r w:rsidR="001B226B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202</w:t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1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="00F53A43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–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="00F53A43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Aug 202</w:t>
      </w:r>
      <w:r w:rsidR="001A6BD9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2</w:t>
      </w:r>
    </w:p>
    <w:p w14:paraId="727DA226" w14:textId="77777777" w:rsidR="00A922B8" w:rsidRPr="009D4028" w:rsidRDefault="00A922B8" w:rsidP="00A922B8">
      <w:pPr>
        <w:tabs>
          <w:tab w:val="right" w:pos="1080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 xml:space="preserve">Full Stack .Net Developer with Angular </w:t>
      </w:r>
    </w:p>
    <w:p w14:paraId="58C292E6" w14:textId="77777777" w:rsidR="00A922B8" w:rsidRPr="009D4028" w:rsidRDefault="00A922B8" w:rsidP="00A922B8">
      <w:p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6D710EC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Interacting with business users and collecting high-level user requirements, converting them into system requirements, estimating the time &amp; effort required, proposing design solutions, and coordinating with technologies and business groups to finalize and obtain sign-off for design.</w:t>
      </w:r>
    </w:p>
    <w:p w14:paraId="23B107BA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Designed and developed web applications using </w:t>
      </w:r>
      <w:r w:rsidRPr="009D4028">
        <w:rPr>
          <w:rFonts w:ascii="Calibri" w:eastAsia="Calibri" w:hAnsi="Calibri" w:cs="Calibri"/>
          <w:b/>
          <w:sz w:val="22"/>
          <w:szCs w:val="22"/>
        </w:rPr>
        <w:t>Angular 11.</w:t>
      </w:r>
    </w:p>
    <w:p w14:paraId="1FA1DE5E" w14:textId="0E170138" w:rsidR="0091374E" w:rsidRPr="009D4028" w:rsidRDefault="0091374E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bCs/>
          <w:sz w:val="22"/>
          <w:szCs w:val="22"/>
        </w:rPr>
        <w:t xml:space="preserve">Worked on the </w:t>
      </w:r>
      <w:r w:rsidRPr="009D4028">
        <w:rPr>
          <w:rFonts w:ascii="Calibri" w:eastAsia="Calibri" w:hAnsi="Calibri" w:cs="Calibri"/>
          <w:b/>
          <w:sz w:val="22"/>
          <w:szCs w:val="22"/>
        </w:rPr>
        <w:t>MicroServices</w:t>
      </w:r>
      <w:r w:rsidRPr="009D4028">
        <w:rPr>
          <w:rFonts w:ascii="Calibri" w:eastAsia="Calibri" w:hAnsi="Calibri" w:cs="Calibri"/>
          <w:bCs/>
          <w:sz w:val="22"/>
          <w:szCs w:val="22"/>
        </w:rPr>
        <w:t xml:space="preserve"> and used </w:t>
      </w:r>
      <w:r w:rsidRPr="009D4028">
        <w:rPr>
          <w:rFonts w:ascii="Calibri" w:eastAsia="Calibri" w:hAnsi="Calibri" w:cs="Calibri"/>
          <w:b/>
          <w:sz w:val="22"/>
          <w:szCs w:val="22"/>
        </w:rPr>
        <w:t xml:space="preserve">Kafka </w:t>
      </w:r>
      <w:r w:rsidRPr="009D4028">
        <w:rPr>
          <w:rFonts w:ascii="Calibri" w:eastAsia="Calibri" w:hAnsi="Calibri" w:cs="Calibri"/>
          <w:bCs/>
          <w:sz w:val="22"/>
          <w:szCs w:val="22"/>
        </w:rPr>
        <w:t>as the messaging broker.</w:t>
      </w:r>
    </w:p>
    <w:p w14:paraId="5EB8E633" w14:textId="0FD0FBFA" w:rsidR="0091374E" w:rsidRPr="009D4028" w:rsidRDefault="0091374E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bCs/>
          <w:sz w:val="22"/>
          <w:szCs w:val="22"/>
        </w:rPr>
        <w:t xml:space="preserve">Worked with </w:t>
      </w:r>
      <w:r w:rsidRPr="009D4028">
        <w:rPr>
          <w:rFonts w:ascii="Calibri" w:eastAsia="Calibri" w:hAnsi="Calibri" w:cs="Calibri"/>
          <w:b/>
          <w:sz w:val="22"/>
          <w:szCs w:val="22"/>
        </w:rPr>
        <w:t>gRPC</w:t>
      </w:r>
      <w:r w:rsidRPr="009D4028">
        <w:rPr>
          <w:rFonts w:ascii="Calibri" w:eastAsia="Calibri" w:hAnsi="Calibri" w:cs="Calibri"/>
          <w:bCs/>
          <w:sz w:val="22"/>
          <w:szCs w:val="22"/>
        </w:rPr>
        <w:t xml:space="preserve"> prrotocal and worked with the proto buf files.</w:t>
      </w:r>
    </w:p>
    <w:p w14:paraId="3E1AB1FC" w14:textId="625DC1A3" w:rsidR="00624B2B" w:rsidRPr="009D4028" w:rsidRDefault="00624B2B" w:rsidP="00624B2B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Added logic to dispatch the action to NgRx store, this was done to update the store and to update components subscribed to that particular store.</w:t>
      </w:r>
    </w:p>
    <w:p w14:paraId="69BD7596" w14:textId="384EBA42" w:rsidR="0091374E" w:rsidRPr="009D4028" w:rsidRDefault="0091374E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mbria" w:hAnsi="Calibri" w:cs="Calibri"/>
          <w:bCs/>
          <w:sz w:val="22"/>
          <w:szCs w:val="22"/>
        </w:rPr>
        <w:t xml:space="preserve">Used </w:t>
      </w:r>
      <w:r w:rsidRPr="009D4028">
        <w:rPr>
          <w:rFonts w:ascii="Calibri" w:eastAsia="Cambria" w:hAnsi="Calibri" w:cs="Calibri"/>
          <w:b/>
          <w:sz w:val="22"/>
          <w:szCs w:val="22"/>
        </w:rPr>
        <w:t>Clearn Architecture pattern</w:t>
      </w:r>
      <w:r w:rsidRPr="009D4028">
        <w:rPr>
          <w:rFonts w:ascii="Calibri" w:eastAsia="Cambria" w:hAnsi="Calibri" w:cs="Calibri"/>
          <w:bCs/>
          <w:sz w:val="22"/>
          <w:szCs w:val="22"/>
        </w:rPr>
        <w:t xml:space="preserve"> for the Aplication to make it more good in the Design.</w:t>
      </w:r>
    </w:p>
    <w:p w14:paraId="598223D0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Database designing/deploying using </w:t>
      </w:r>
      <w:r w:rsidRPr="009D4028">
        <w:rPr>
          <w:rFonts w:ascii="Calibri" w:eastAsia="Calibri" w:hAnsi="Calibri" w:cs="Calibri"/>
          <w:b/>
          <w:sz w:val="22"/>
          <w:szCs w:val="22"/>
        </w:rPr>
        <w:t>Azure SQL DB</w:t>
      </w:r>
      <w:r w:rsidRPr="009D4028">
        <w:rPr>
          <w:rFonts w:ascii="Calibri" w:eastAsia="Calibri" w:hAnsi="Calibri" w:cs="Calibri"/>
          <w:sz w:val="22"/>
          <w:szCs w:val="22"/>
        </w:rPr>
        <w:t xml:space="preserve"> and </w:t>
      </w:r>
      <w:r w:rsidRPr="009D4028">
        <w:rPr>
          <w:rFonts w:ascii="Calibri" w:eastAsia="Calibri" w:hAnsi="Calibri" w:cs="Calibri"/>
          <w:b/>
          <w:sz w:val="22"/>
          <w:szCs w:val="22"/>
        </w:rPr>
        <w:t>Azure Storage Services using C#.NET.</w:t>
      </w:r>
    </w:p>
    <w:p w14:paraId="70A4DA12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Perform Reverse Engineering by deconstructing the business entity into smaller independent Microservices.</w:t>
      </w:r>
    </w:p>
    <w:p w14:paraId="7F4ED9E0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Set up the development environment using the latest Blazor.Net with Asp.Net Core 3.1.</w:t>
      </w:r>
    </w:p>
    <w:p w14:paraId="0F09519A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Implemented </w:t>
      </w:r>
      <w:r w:rsidRPr="009D4028">
        <w:rPr>
          <w:rFonts w:ascii="Calibri" w:hAnsi="Calibri" w:cs="Calibri"/>
          <w:b/>
          <w:sz w:val="22"/>
          <w:szCs w:val="22"/>
        </w:rPr>
        <w:t>REST APIs</w:t>
      </w:r>
      <w:r w:rsidRPr="009D4028">
        <w:rPr>
          <w:rFonts w:ascii="Calibri" w:hAnsi="Calibri" w:cs="Calibri"/>
          <w:sz w:val="22"/>
          <w:szCs w:val="22"/>
        </w:rPr>
        <w:t xml:space="preserve"> with Microservices using</w:t>
      </w:r>
      <w:r w:rsidRPr="009D4028">
        <w:rPr>
          <w:rFonts w:ascii="Calibri" w:hAnsi="Calibri" w:cs="Calibri"/>
          <w:b/>
          <w:bCs/>
          <w:sz w:val="22"/>
          <w:szCs w:val="22"/>
        </w:rPr>
        <w:t> </w:t>
      </w:r>
      <w:r w:rsidRPr="009D4028">
        <w:rPr>
          <w:rStyle w:val="Strong"/>
          <w:rFonts w:ascii="Calibri" w:hAnsi="Calibri" w:cs="Calibri"/>
          <w:sz w:val="22"/>
          <w:szCs w:val="22"/>
        </w:rPr>
        <w:t>ASP.NET Core</w:t>
      </w:r>
      <w:r w:rsidRPr="009D4028">
        <w:rPr>
          <w:rFonts w:ascii="Calibri" w:hAnsi="Calibri" w:cs="Calibri"/>
          <w:b/>
          <w:bCs/>
          <w:sz w:val="22"/>
          <w:szCs w:val="22"/>
        </w:rPr>
        <w:t>.</w:t>
      </w:r>
    </w:p>
    <w:p w14:paraId="738C31B9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Experienced in the creation and configuring of Storage Accounts and Configuration of blobs, tables etc.</w:t>
      </w:r>
    </w:p>
    <w:p w14:paraId="0E58EB31" w14:textId="77777777" w:rsidR="00624B2B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Deploying Web Apps and Creating Web-Jobs, Experience in configuring Cloud Platforms (Azure </w:t>
      </w:r>
      <w:r w:rsidRPr="009D4028">
        <w:rPr>
          <w:rFonts w:ascii="Calibri" w:hAnsi="Calibri" w:cs="Calibri"/>
          <w:b/>
          <w:sz w:val="22"/>
          <w:szCs w:val="22"/>
        </w:rPr>
        <w:t>SQL, Service Bus and Cloud Services</w:t>
      </w:r>
      <w:r w:rsidRPr="009D4028">
        <w:rPr>
          <w:rFonts w:ascii="Calibri" w:hAnsi="Calibri" w:cs="Calibri"/>
          <w:sz w:val="22"/>
          <w:szCs w:val="22"/>
        </w:rPr>
        <w:t xml:space="preserve">). </w:t>
      </w:r>
    </w:p>
    <w:p w14:paraId="645C698F" w14:textId="657BD7C3" w:rsidR="00A922B8" w:rsidRPr="009D4028" w:rsidRDefault="00624B2B" w:rsidP="00624B2B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Implemented NgRx store to maintain the state of the application. NgRx store was used to store results after angular injector observable retrieved the data from backend</w:t>
      </w:r>
      <w:r w:rsidR="00A922B8" w:rsidRPr="009D4028">
        <w:rPr>
          <w:rFonts w:ascii="Calibri" w:hAnsi="Calibri" w:cs="Calibri"/>
          <w:sz w:val="22"/>
          <w:szCs w:val="22"/>
        </w:rPr>
        <w:tab/>
      </w:r>
    </w:p>
    <w:p w14:paraId="484A8DC2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Converted Complex business logic into SQL Stored procedures and User-defined functions to achieve functionality required by the UI team.</w:t>
      </w:r>
    </w:p>
    <w:p w14:paraId="6F2D1A26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Extensively implemented and consumed </w:t>
      </w:r>
      <w:r w:rsidRPr="009D4028">
        <w:rPr>
          <w:rFonts w:ascii="Calibri" w:hAnsi="Calibri" w:cs="Calibri"/>
          <w:b/>
          <w:sz w:val="22"/>
          <w:szCs w:val="22"/>
        </w:rPr>
        <w:t>WEB API 2 used HTTP methods (verbs-GET, PUT,</w:t>
      </w:r>
      <w:r w:rsidRPr="009D4028">
        <w:rPr>
          <w:rFonts w:ascii="Calibri" w:hAnsi="Calibri" w:cs="Calibri"/>
          <w:sz w:val="22"/>
          <w:szCs w:val="22"/>
        </w:rPr>
        <w:t xml:space="preserve"> </w:t>
      </w:r>
      <w:r w:rsidRPr="009D4028">
        <w:rPr>
          <w:rFonts w:ascii="Calibri" w:hAnsi="Calibri" w:cs="Calibri"/>
          <w:b/>
          <w:sz w:val="22"/>
          <w:szCs w:val="22"/>
        </w:rPr>
        <w:t>POST, PATCH, DELETE) to do CRUD</w:t>
      </w:r>
      <w:r w:rsidRPr="009D4028">
        <w:rPr>
          <w:rFonts w:ascii="Calibri" w:hAnsi="Calibri" w:cs="Calibri"/>
          <w:sz w:val="22"/>
          <w:szCs w:val="22"/>
        </w:rPr>
        <w:t xml:space="preserve"> operations, supporting JSON or/and XML data exchange formats and implemented Security, Caching features.</w:t>
      </w:r>
    </w:p>
    <w:p w14:paraId="324704D7" w14:textId="77777777" w:rsidR="00A922B8" w:rsidRPr="009D4028" w:rsidRDefault="00A922B8" w:rsidP="00A922B8">
      <w:pPr>
        <w:pStyle w:val="ListParagraph"/>
        <w:numPr>
          <w:ilvl w:val="0"/>
          <w:numId w:val="24"/>
        </w:numPr>
        <w:ind w:left="634"/>
        <w:contextualSpacing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Experience in developing code in C# to read and write Service bus Queues and topics asynchronously. </w:t>
      </w:r>
    </w:p>
    <w:p w14:paraId="0B7C6CBE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b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Worked on Server less services (</w:t>
      </w:r>
      <w:r w:rsidRPr="009D4028">
        <w:rPr>
          <w:rFonts w:ascii="Calibri" w:hAnsi="Calibri" w:cs="Calibri"/>
          <w:b/>
          <w:sz w:val="22"/>
          <w:szCs w:val="22"/>
        </w:rPr>
        <w:t>Azure Functions) created and configured HTTP Triggers, Timer</w:t>
      </w:r>
      <w:r w:rsidRPr="009D4028">
        <w:rPr>
          <w:rFonts w:ascii="Calibri" w:hAnsi="Calibri" w:cs="Calibri"/>
          <w:sz w:val="22"/>
          <w:szCs w:val="22"/>
        </w:rPr>
        <w:t xml:space="preserve"> Triggers in the </w:t>
      </w:r>
      <w:r w:rsidRPr="009D4028">
        <w:rPr>
          <w:rFonts w:ascii="Calibri" w:hAnsi="Calibri" w:cs="Calibri"/>
          <w:b/>
          <w:sz w:val="22"/>
          <w:szCs w:val="22"/>
        </w:rPr>
        <w:t>Azure Functions with Application Insights for monitoring and performing load testing on the Applications using VSTS.</w:t>
      </w:r>
    </w:p>
    <w:p w14:paraId="3F645C23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Performed Unit Testing for developed pages using </w:t>
      </w:r>
      <w:r w:rsidRPr="009D4028">
        <w:rPr>
          <w:rFonts w:ascii="Calibri" w:eastAsia="Calibri" w:hAnsi="Calibri" w:cs="Calibri"/>
          <w:b/>
          <w:sz w:val="22"/>
          <w:szCs w:val="22"/>
        </w:rPr>
        <w:t>NUnit Tool.</w:t>
      </w:r>
    </w:p>
    <w:p w14:paraId="082F7D84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Configured the Azure Application Insights for Application performance management.</w:t>
      </w:r>
    </w:p>
    <w:p w14:paraId="20EED96B" w14:textId="77777777" w:rsidR="00A922B8" w:rsidRPr="009D4028" w:rsidRDefault="00A922B8" w:rsidP="00A922B8">
      <w:pPr>
        <w:numPr>
          <w:ilvl w:val="0"/>
          <w:numId w:val="24"/>
        </w:numPr>
        <w:shd w:val="clear" w:color="auto" w:fill="FFFFFF"/>
        <w:ind w:left="634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Implemented Azure Application Insights to store user activities and error logging.</w:t>
      </w:r>
    </w:p>
    <w:p w14:paraId="061794A6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Worked on storing different types of files for reports in Cosmos DB.</w:t>
      </w:r>
    </w:p>
    <w:p w14:paraId="51AE4F50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Developing </w:t>
      </w:r>
      <w:r w:rsidRPr="009D4028">
        <w:rPr>
          <w:rFonts w:ascii="Calibri" w:eastAsia="Calibri" w:hAnsi="Calibri" w:cs="Calibri"/>
          <w:b/>
          <w:sz w:val="22"/>
          <w:szCs w:val="22"/>
        </w:rPr>
        <w:t>Web Services, XML</w:t>
      </w:r>
      <w:r w:rsidRPr="009D4028">
        <w:rPr>
          <w:rFonts w:ascii="Calibri" w:eastAsia="Calibri" w:hAnsi="Calibri" w:cs="Calibri"/>
          <w:sz w:val="22"/>
          <w:szCs w:val="22"/>
        </w:rPr>
        <w:t xml:space="preserve">, validating request and </w:t>
      </w:r>
      <w:r w:rsidRPr="009D4028">
        <w:rPr>
          <w:rFonts w:ascii="Calibri" w:eastAsia="Calibri" w:hAnsi="Calibri" w:cs="Calibri"/>
          <w:b/>
          <w:sz w:val="22"/>
          <w:szCs w:val="22"/>
        </w:rPr>
        <w:t>response XML, SOAP and RESTFUL Web</w:t>
      </w:r>
      <w:r w:rsidRPr="009D4028">
        <w:rPr>
          <w:rFonts w:ascii="Calibri" w:eastAsia="Calibri" w:hAnsi="Calibri" w:cs="Calibri"/>
          <w:sz w:val="22"/>
          <w:szCs w:val="22"/>
        </w:rPr>
        <w:t xml:space="preserve"> Service calls.</w:t>
      </w:r>
    </w:p>
    <w:p w14:paraId="272593F2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Performing </w:t>
      </w:r>
      <w:r w:rsidRPr="009D4028">
        <w:rPr>
          <w:rFonts w:ascii="Calibri" w:eastAsia="Calibri" w:hAnsi="Calibri" w:cs="Calibri"/>
          <w:b/>
          <w:sz w:val="22"/>
          <w:szCs w:val="22"/>
        </w:rPr>
        <w:t>REST API’s</w:t>
      </w:r>
      <w:r w:rsidRPr="009D4028">
        <w:rPr>
          <w:rFonts w:ascii="Calibri" w:eastAsia="Calibri" w:hAnsi="Calibri" w:cs="Calibri"/>
          <w:sz w:val="22"/>
          <w:szCs w:val="22"/>
        </w:rPr>
        <w:t xml:space="preserve"> build/deployment and Web API functionality testing using REST Client, Fiddler and </w:t>
      </w:r>
      <w:r w:rsidRPr="009D4028">
        <w:rPr>
          <w:rFonts w:ascii="Calibri" w:eastAsia="Calibri" w:hAnsi="Calibri" w:cs="Calibri"/>
          <w:b/>
          <w:sz w:val="22"/>
          <w:szCs w:val="22"/>
        </w:rPr>
        <w:t>POSTMAN</w:t>
      </w:r>
      <w:r w:rsidRPr="009D4028">
        <w:rPr>
          <w:rFonts w:ascii="Calibri" w:eastAsia="Calibri" w:hAnsi="Calibri" w:cs="Calibri"/>
          <w:sz w:val="22"/>
          <w:szCs w:val="22"/>
        </w:rPr>
        <w:t>.</w:t>
      </w:r>
    </w:p>
    <w:p w14:paraId="67A96342" w14:textId="77777777" w:rsidR="00A922B8" w:rsidRPr="009D4028" w:rsidRDefault="00A922B8" w:rsidP="00A922B8">
      <w:pPr>
        <w:numPr>
          <w:ilvl w:val="0"/>
          <w:numId w:val="24"/>
        </w:numPr>
        <w:ind w:left="634"/>
        <w:contextualSpacing/>
        <w:jc w:val="both"/>
        <w:textAlignment w:val="auto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 xml:space="preserve">Experience implementing </w:t>
      </w:r>
      <w:r w:rsidRPr="009D4028">
        <w:rPr>
          <w:rFonts w:ascii="Calibri" w:eastAsia="Calibri" w:hAnsi="Calibri" w:cs="Calibri"/>
          <w:b/>
          <w:sz w:val="22"/>
          <w:szCs w:val="22"/>
        </w:rPr>
        <w:t>CI/CD build,</w:t>
      </w:r>
      <w:r w:rsidRPr="009D4028">
        <w:rPr>
          <w:rFonts w:ascii="Calibri" w:eastAsia="Calibri" w:hAnsi="Calibri" w:cs="Calibri"/>
          <w:sz w:val="22"/>
          <w:szCs w:val="22"/>
        </w:rPr>
        <w:t xml:space="preserve"> release and deploy process using Microsoft Azure DevOps and Jenkins.</w:t>
      </w:r>
    </w:p>
    <w:p w14:paraId="6851CB97" w14:textId="77777777" w:rsidR="00A922B8" w:rsidRPr="009D4028" w:rsidRDefault="00A922B8" w:rsidP="00A922B8">
      <w:pPr>
        <w:numPr>
          <w:ilvl w:val="0"/>
          <w:numId w:val="24"/>
        </w:numPr>
        <w:autoSpaceDE w:val="0"/>
        <w:autoSpaceDN w:val="0"/>
        <w:adjustRightInd w:val="0"/>
        <w:ind w:left="634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eastAsiaTheme="minorHAnsi" w:hAnsi="Calibri" w:cs="Calibri"/>
          <w:sz w:val="22"/>
          <w:szCs w:val="22"/>
        </w:rPr>
        <w:t>Responsible for creating &amp; Managing Docker ORM files for creating necessary base images used for automation of build &amp; deployment environments.</w:t>
      </w:r>
    </w:p>
    <w:p w14:paraId="010690BD" w14:textId="08BA3D5A" w:rsidR="00A922B8" w:rsidRPr="009D4028" w:rsidRDefault="00A922B8" w:rsidP="00A922B8">
      <w:pPr>
        <w:jc w:val="both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b/>
          <w:bCs/>
          <w:sz w:val="22"/>
          <w:szCs w:val="22"/>
        </w:rPr>
        <w:t xml:space="preserve">Environment: </w:t>
      </w:r>
      <w:r w:rsidRPr="009D4028">
        <w:rPr>
          <w:rFonts w:ascii="Calibri" w:eastAsia="Calibri" w:hAnsi="Calibri" w:cs="Calibri"/>
          <w:sz w:val="22"/>
          <w:szCs w:val="22"/>
        </w:rPr>
        <w:t>.NET, C#, ASP.NET MVC, LINQ, .NET Core, IIS, Web API, MS SQL Server, Angular 11, Elastic Search,</w:t>
      </w:r>
      <w:r w:rsidR="001529F3" w:rsidRPr="009D4028">
        <w:rPr>
          <w:rFonts w:ascii="Calibri" w:eastAsia="Calibri" w:hAnsi="Calibri" w:cs="Calibri"/>
          <w:sz w:val="22"/>
          <w:szCs w:val="22"/>
        </w:rPr>
        <w:t>Kafka,gRPC,</w:t>
      </w:r>
      <w:r w:rsidRPr="009D4028">
        <w:rPr>
          <w:rFonts w:ascii="Calibri" w:eastAsia="Calibri" w:hAnsi="Calibri" w:cs="Calibri"/>
          <w:sz w:val="22"/>
          <w:szCs w:val="22"/>
        </w:rPr>
        <w:t xml:space="preserve"> Git, JSON, Typescript framework, Cosmos DB, Azure DevOps, Jenkins, Docker.</w:t>
      </w:r>
    </w:p>
    <w:p w14:paraId="15AF0299" w14:textId="77777777" w:rsidR="00A922B8" w:rsidRPr="009D4028" w:rsidRDefault="00A922B8" w:rsidP="0029277A">
      <w:pPr>
        <w:tabs>
          <w:tab w:val="right" w:pos="10800"/>
        </w:tabs>
        <w:spacing w:line="259" w:lineRule="auto"/>
        <w:jc w:val="both"/>
        <w:textAlignment w:val="auto"/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</w:pPr>
    </w:p>
    <w:p w14:paraId="134C8B75" w14:textId="1AB9D1AE" w:rsidR="004B0D09" w:rsidRPr="009D4028" w:rsidRDefault="004B0D09" w:rsidP="0029277A">
      <w:pPr>
        <w:tabs>
          <w:tab w:val="right" w:pos="10800"/>
        </w:tabs>
        <w:spacing w:line="259" w:lineRule="auto"/>
        <w:jc w:val="both"/>
        <w:textAlignment w:val="auto"/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</w:pP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lastRenderedPageBreak/>
        <w:t>GCR INC, New Orleans LA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ab/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sep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2019 - Jun 202</w:t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1</w:t>
      </w:r>
    </w:p>
    <w:p w14:paraId="1BDDDEA7" w14:textId="77777777" w:rsidR="00A922B8" w:rsidRPr="009D4028" w:rsidRDefault="00A922B8" w:rsidP="00A922B8">
      <w:pPr>
        <w:tabs>
          <w:tab w:val="right" w:pos="1080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 xml:space="preserve">Full Stack .Net Developer with Angular </w:t>
      </w:r>
    </w:p>
    <w:p w14:paraId="66252771" w14:textId="77777777" w:rsidR="00A922B8" w:rsidRPr="009D4028" w:rsidRDefault="00A922B8" w:rsidP="00A922B8">
      <w:pPr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6660727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b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Developed microservices using .</w:t>
      </w:r>
      <w:r w:rsidRPr="009D4028">
        <w:rPr>
          <w:rFonts w:ascii="Calibri" w:hAnsi="Calibri" w:cs="Calibri"/>
          <w:b/>
          <w:sz w:val="22"/>
          <w:szCs w:val="22"/>
        </w:rPr>
        <w:t>NET core Web API</w:t>
      </w:r>
      <w:r w:rsidRPr="009D4028">
        <w:rPr>
          <w:rFonts w:ascii="Calibri" w:hAnsi="Calibri" w:cs="Calibri"/>
          <w:sz w:val="22"/>
          <w:szCs w:val="22"/>
        </w:rPr>
        <w:t xml:space="preserve"> and published using </w:t>
      </w:r>
      <w:r w:rsidRPr="009D4028">
        <w:rPr>
          <w:rFonts w:ascii="Calibri" w:hAnsi="Calibri" w:cs="Calibri"/>
          <w:b/>
          <w:sz w:val="22"/>
          <w:szCs w:val="22"/>
        </w:rPr>
        <w:t>Azure API Management.</w:t>
      </w:r>
    </w:p>
    <w:p w14:paraId="132D16A6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Used Azure Application Insights for checking the application health and alerts monitoring.</w:t>
      </w:r>
    </w:p>
    <w:p w14:paraId="4C0E256D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Developed </w:t>
      </w:r>
      <w:r w:rsidRPr="009D4028">
        <w:rPr>
          <w:rFonts w:ascii="Calibri" w:hAnsi="Calibri" w:cs="Calibri"/>
          <w:b/>
          <w:sz w:val="22"/>
          <w:szCs w:val="22"/>
        </w:rPr>
        <w:t>CI/CD in Azure DevOps</w:t>
      </w:r>
      <w:r w:rsidRPr="009D4028">
        <w:rPr>
          <w:rFonts w:ascii="Calibri" w:hAnsi="Calibri" w:cs="Calibri"/>
          <w:sz w:val="22"/>
          <w:szCs w:val="22"/>
        </w:rPr>
        <w:t xml:space="preserve"> to deploy the applications.</w:t>
      </w:r>
    </w:p>
    <w:p w14:paraId="55BE94D2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Orchestration of Docker Containers using </w:t>
      </w:r>
      <w:r w:rsidRPr="009D4028">
        <w:rPr>
          <w:rFonts w:ascii="Calibri" w:hAnsi="Calibri" w:cs="Calibri"/>
          <w:b/>
          <w:sz w:val="22"/>
          <w:szCs w:val="22"/>
        </w:rPr>
        <w:t>AKS and Kubernetes</w:t>
      </w:r>
      <w:r w:rsidRPr="009D4028">
        <w:rPr>
          <w:rFonts w:ascii="Calibri" w:hAnsi="Calibri" w:cs="Calibri"/>
          <w:sz w:val="22"/>
          <w:szCs w:val="22"/>
        </w:rPr>
        <w:t xml:space="preserve"> as container management tool.</w:t>
      </w:r>
    </w:p>
    <w:p w14:paraId="0B602E69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Implement Infrastructure as Code practices using Azure Resource Manager (ARM) templates or Terraform to provision and manage Azure resources efficiently.</w:t>
      </w:r>
    </w:p>
    <w:p w14:paraId="73E3CBBE" w14:textId="29A8EB56" w:rsidR="00624B2B" w:rsidRPr="009D4028" w:rsidRDefault="00624B2B" w:rsidP="00624B2B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Created the core components that comprise the NgRx state management i.e  Store, Actions , Reducers and the Effects from scratch</w:t>
      </w:r>
    </w:p>
    <w:p w14:paraId="03E117C3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Experienced in developing web applications using the MVC architectural pattern, emphasizing your ability to create well-structured, maintainable, and scalable code.</w:t>
      </w:r>
    </w:p>
    <w:p w14:paraId="6D594E5B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worked with databases in Nest.js, include relevant information about your experience with popular databases like </w:t>
      </w:r>
      <w:r w:rsidRPr="009D4028">
        <w:rPr>
          <w:rFonts w:ascii="Calibri" w:hAnsi="Calibri" w:cs="Calibri"/>
          <w:b/>
          <w:sz w:val="22"/>
          <w:szCs w:val="22"/>
        </w:rPr>
        <w:t>Oracle SQL, PL/SQL, MYSQL</w:t>
      </w:r>
      <w:r w:rsidRPr="009D4028">
        <w:rPr>
          <w:rFonts w:ascii="Calibri" w:hAnsi="Calibri" w:cs="Calibri"/>
          <w:sz w:val="22"/>
          <w:szCs w:val="22"/>
        </w:rPr>
        <w:t xml:space="preserve"> etc., and how you integrated them into your applications.</w:t>
      </w:r>
    </w:p>
    <w:p w14:paraId="161FF3F2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Designed, Implemented, maintained and deployed </w:t>
      </w:r>
      <w:r w:rsidRPr="009D4028">
        <w:rPr>
          <w:rFonts w:ascii="Calibri" w:hAnsi="Calibri" w:cs="Calibri"/>
          <w:b/>
          <w:sz w:val="22"/>
          <w:szCs w:val="22"/>
        </w:rPr>
        <w:t>PL/SQL database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62DE3A31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Strong command over SQL, with the ability to write complex queries, stored procedures, and triggers in PostgreSQL for data manipulation and retrieval.</w:t>
      </w:r>
    </w:p>
    <w:p w14:paraId="026B5B3F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Experience in using TFS for version control, including check-in/check-out, branching, merging, and resolving conflicts.</w:t>
      </w:r>
    </w:p>
    <w:p w14:paraId="6B983383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Designed, developed, and maintained .</w:t>
      </w:r>
      <w:r w:rsidRPr="009D4028">
        <w:rPr>
          <w:rFonts w:ascii="Calibri" w:hAnsi="Calibri" w:cs="Calibri"/>
          <w:b/>
          <w:sz w:val="22"/>
          <w:szCs w:val="22"/>
        </w:rPr>
        <w:t xml:space="preserve">NET </w:t>
      </w:r>
      <w:r w:rsidRPr="009D4028">
        <w:rPr>
          <w:rFonts w:ascii="Calibri" w:hAnsi="Calibri" w:cs="Calibri"/>
          <w:sz w:val="22"/>
          <w:szCs w:val="22"/>
        </w:rPr>
        <w:t>applications using Pascal as a legacy language.</w:t>
      </w:r>
    </w:p>
    <w:p w14:paraId="48FD0833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Developed and maintained Pascal-based applications as part of a legacy software support team.</w:t>
      </w:r>
    </w:p>
    <w:p w14:paraId="4059BDB0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Unit tested various components of the program to make sure all the components were behaving properly.</w:t>
      </w:r>
    </w:p>
    <w:p w14:paraId="4DCED25E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Created and managed Azure AD app registrations, configuring authentication settings and permissions for </w:t>
      </w:r>
      <w:r w:rsidRPr="009D4028">
        <w:rPr>
          <w:rFonts w:ascii="Calibri" w:hAnsi="Calibri" w:cs="Calibri"/>
          <w:b/>
          <w:sz w:val="22"/>
          <w:szCs w:val="22"/>
        </w:rPr>
        <w:t>.NET applications</w:t>
      </w:r>
      <w:r w:rsidRPr="009D4028">
        <w:rPr>
          <w:rFonts w:ascii="Calibri" w:hAnsi="Calibri" w:cs="Calibri"/>
          <w:sz w:val="22"/>
          <w:szCs w:val="22"/>
        </w:rPr>
        <w:t>.</w:t>
      </w:r>
    </w:p>
    <w:p w14:paraId="041034E5" w14:textId="6FE90D00" w:rsidR="00624B2B" w:rsidRPr="009D4028" w:rsidRDefault="00624B2B" w:rsidP="00624B2B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Used NgRx entities for dealing with collections of data thereby improving the performance of the application state.</w:t>
      </w:r>
    </w:p>
    <w:p w14:paraId="12693A4A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Developed and integrated Azure AD B2C (Business to Consumer) for customer-facing applications, enabling identity management for external users.</w:t>
      </w:r>
    </w:p>
    <w:p w14:paraId="69EDF010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Implemented Azure DevOps for the entire software development lifecycle, including source code management, CI/CD pipelines, and project management using Azure Boards.</w:t>
      </w:r>
    </w:p>
    <w:p w14:paraId="681F8514" w14:textId="4A75B70F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Worked on  Angular 10 to build responsive and interactive user interfaces, enhancing the overall user experience and driving higher customer engagement.</w:t>
      </w:r>
    </w:p>
    <w:p w14:paraId="1C41465B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Experienced in integrating MVC applications with databases, using technologies such as Entity Framework or other ORM (Object-Relational Mapping) frameworks.</w:t>
      </w:r>
    </w:p>
    <w:p w14:paraId="0F34CEBA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Expertise in creating and managing branches to isolate development efforts, implement new features, and address bug fixes, and skillfully perform branch merges to incorporate changes seamlessly.</w:t>
      </w:r>
    </w:p>
    <w:p w14:paraId="77EB7BDA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Managed Docker orchestration and Docker containerization using Kubernetes.</w:t>
      </w:r>
    </w:p>
    <w:p w14:paraId="1FFB4293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Used Kubernetes to orchestrate the deployment, scaling, and management of Docker Containers.</w:t>
      </w:r>
    </w:p>
    <w:p w14:paraId="0535B5EE" w14:textId="77777777" w:rsidR="00A922B8" w:rsidRPr="009D4028" w:rsidRDefault="00A922B8" w:rsidP="00A922B8">
      <w:pPr>
        <w:numPr>
          <w:ilvl w:val="0"/>
          <w:numId w:val="25"/>
        </w:numPr>
        <w:tabs>
          <w:tab w:val="left" w:pos="720"/>
        </w:tabs>
        <w:autoSpaceDE w:val="0"/>
        <w:autoSpaceDN w:val="0"/>
        <w:adjustRightInd w:val="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Implemented SharePoint event receivers and event handlers to handle events such as item added, updated, or deleted, and trigger custom actions.</w:t>
      </w:r>
    </w:p>
    <w:p w14:paraId="78912B99" w14:textId="77777777" w:rsidR="00A922B8" w:rsidRPr="009D4028" w:rsidRDefault="00A922B8" w:rsidP="00A922B8">
      <w:pPr>
        <w:pStyle w:val="NoSpacing"/>
        <w:numPr>
          <w:ilvl w:val="0"/>
          <w:numId w:val="25"/>
        </w:numPr>
        <w:jc w:val="both"/>
        <w:rPr>
          <w:rFonts w:ascii="Calibri" w:eastAsia="Calibri" w:hAnsi="Calibri" w:cs="Calibri"/>
          <w:sz w:val="22"/>
          <w:szCs w:val="22"/>
        </w:rPr>
      </w:pPr>
      <w:r w:rsidRPr="009D4028">
        <w:rPr>
          <w:rFonts w:ascii="Calibri" w:eastAsia="Calibri" w:hAnsi="Calibri" w:cs="Calibri"/>
          <w:sz w:val="22"/>
          <w:szCs w:val="22"/>
        </w:rPr>
        <w:t>Performed source and version control using Azure DevOps.</w:t>
      </w:r>
    </w:p>
    <w:p w14:paraId="74427900" w14:textId="77777777" w:rsidR="00A922B8" w:rsidRPr="009D4028" w:rsidRDefault="00A922B8" w:rsidP="00A922B8">
      <w:pPr>
        <w:numPr>
          <w:ilvl w:val="0"/>
          <w:numId w:val="25"/>
        </w:numPr>
        <w:spacing w:after="20"/>
        <w:jc w:val="both"/>
        <w:textAlignment w:val="auto"/>
        <w:rPr>
          <w:rFonts w:ascii="Calibri" w:hAnsi="Calibri" w:cs="Calibri"/>
          <w:bCs/>
          <w:sz w:val="22"/>
          <w:szCs w:val="22"/>
        </w:rPr>
      </w:pPr>
      <w:r w:rsidRPr="009D4028">
        <w:rPr>
          <w:rFonts w:ascii="Calibri" w:hAnsi="Calibri" w:cs="Calibri"/>
          <w:bCs/>
          <w:sz w:val="22"/>
          <w:szCs w:val="22"/>
        </w:rPr>
        <w:t>Followed best practices coding standards and wrote and executed the unit test cases.</w:t>
      </w:r>
    </w:p>
    <w:p w14:paraId="7E62287F" w14:textId="77777777" w:rsidR="00A922B8" w:rsidRPr="009D4028" w:rsidRDefault="00A922B8" w:rsidP="00A922B8">
      <w:pPr>
        <w:rPr>
          <w:rFonts w:ascii="Calibri" w:hAnsi="Calibri" w:cs="Calibri"/>
          <w:bCs/>
          <w:sz w:val="22"/>
          <w:szCs w:val="22"/>
        </w:rPr>
      </w:pPr>
      <w:r w:rsidRPr="009D4028">
        <w:rPr>
          <w:rFonts w:ascii="Calibri" w:eastAsia="Calibri" w:hAnsi="Calibri" w:cs="Calibri"/>
          <w:b/>
          <w:sz w:val="22"/>
          <w:szCs w:val="22"/>
        </w:rPr>
        <w:t xml:space="preserve">Environment: </w:t>
      </w:r>
      <w:r w:rsidRPr="009D4028">
        <w:rPr>
          <w:rFonts w:ascii="Calibri" w:hAnsi="Calibri" w:cs="Calibri"/>
          <w:bCs/>
          <w:sz w:val="22"/>
          <w:szCs w:val="22"/>
        </w:rPr>
        <w:t>HTML5, CSS3, .Net Core 5.0, Automated Scripts using C#, JavaScript, Angular10, TypeScript, ASP.NET, C#, Oracle SQL, PL/SQL, Kafka, EST API's, Azure DevOps, Postman, and Visual Studio.</w:t>
      </w:r>
    </w:p>
    <w:p w14:paraId="09FF4272" w14:textId="3AA3D9D7" w:rsidR="004B0D09" w:rsidRPr="009D4028" w:rsidRDefault="00433660" w:rsidP="001B226B">
      <w:pPr>
        <w:jc w:val="both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ab/>
      </w:r>
    </w:p>
    <w:p w14:paraId="55421B76" w14:textId="283DD9B9" w:rsidR="004B0D09" w:rsidRPr="009D4028" w:rsidRDefault="004B0D09" w:rsidP="0029277A">
      <w:pPr>
        <w:tabs>
          <w:tab w:val="right" w:pos="10800"/>
        </w:tabs>
        <w:spacing w:line="259" w:lineRule="auto"/>
        <w:jc w:val="both"/>
        <w:textAlignment w:val="auto"/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</w:pP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Siemens Healthineers, New York NY 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ab/>
      </w:r>
      <w:r w:rsidR="002A3474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july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201</w:t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7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-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</w:t>
      </w: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Aug </w:t>
      </w:r>
      <w:r w:rsidR="0043366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201</w:t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9</w:t>
      </w:r>
    </w:p>
    <w:p w14:paraId="3FD1AF69" w14:textId="2B035140" w:rsidR="00433660" w:rsidRPr="009D4028" w:rsidRDefault="00A922B8" w:rsidP="001B226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Full Stack .Net Developer with Angular</w:t>
      </w:r>
    </w:p>
    <w:p w14:paraId="45B4AAD0" w14:textId="77777777" w:rsidR="00D8482A" w:rsidRPr="009D4028" w:rsidRDefault="00A922B8" w:rsidP="00D8482A">
      <w:pPr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4661DE3" w14:textId="6C48F38F" w:rsidR="00A922B8" w:rsidRPr="009D4028" w:rsidRDefault="00A922B8" w:rsidP="00D8482A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Involved in development life cycle, from design phase to implementation phase, testing and deployment. Followed Agile Methodology to produce high Quality software and satisfy the customers.</w:t>
      </w:r>
    </w:p>
    <w:p w14:paraId="0C9577DE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b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Involved </w:t>
      </w:r>
      <w:r w:rsidRPr="009D4028">
        <w:rPr>
          <w:rFonts w:ascii="Calibri" w:hAnsi="Calibri" w:cs="Calibri"/>
          <w:b/>
          <w:sz w:val="22"/>
          <w:szCs w:val="22"/>
        </w:rPr>
        <w:t>C# .NET, ASP MVC, Razor, XML, HTML5, CSS3, HTML/CSS, JavaScript, jQuery, SOAP and REST APIs.</w:t>
      </w:r>
    </w:p>
    <w:p w14:paraId="5D24306D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sz w:val="22"/>
          <w:szCs w:val="22"/>
        </w:rPr>
        <w:t>Model View Controller (MVC</w:t>
      </w:r>
      <w:r w:rsidRPr="009D4028">
        <w:rPr>
          <w:rFonts w:ascii="Calibri" w:hAnsi="Calibri" w:cs="Calibri"/>
          <w:sz w:val="22"/>
          <w:szCs w:val="22"/>
        </w:rPr>
        <w:t xml:space="preserve"> 4) architectural Design Patterns for the development of the product.</w:t>
      </w:r>
    </w:p>
    <w:p w14:paraId="5062A8F4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Developed xml documents.</w:t>
      </w:r>
    </w:p>
    <w:p w14:paraId="73F86CEF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lastRenderedPageBreak/>
        <w:t>Client-side validations using Data Annotations.</w:t>
      </w:r>
    </w:p>
    <w:p w14:paraId="1C77F3EE" w14:textId="6F03A86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Designed and developed the user interface for various tools and implemented </w:t>
      </w:r>
      <w:r w:rsidRPr="009D4028">
        <w:rPr>
          <w:rFonts w:ascii="Calibri" w:hAnsi="Calibri" w:cs="Calibri"/>
          <w:b/>
          <w:sz w:val="22"/>
          <w:szCs w:val="22"/>
        </w:rPr>
        <w:t>ASP.NET</w:t>
      </w:r>
      <w:r w:rsidRPr="009D4028">
        <w:rPr>
          <w:rFonts w:ascii="Calibri" w:hAnsi="Calibri" w:cs="Calibri"/>
          <w:sz w:val="22"/>
          <w:szCs w:val="22"/>
        </w:rPr>
        <w:t xml:space="preserve"> validation controls, </w:t>
      </w:r>
      <w:r w:rsidRPr="009D4028">
        <w:rPr>
          <w:rFonts w:ascii="Calibri" w:hAnsi="Calibri" w:cs="Calibri"/>
          <w:b/>
          <w:sz w:val="22"/>
          <w:szCs w:val="22"/>
        </w:rPr>
        <w:t xml:space="preserve">JavaScript, </w:t>
      </w:r>
      <w:r w:rsidR="00D8482A" w:rsidRPr="009D4028">
        <w:rPr>
          <w:rFonts w:ascii="Calibri" w:hAnsi="Calibri" w:cs="Calibri"/>
          <w:b/>
          <w:sz w:val="22"/>
          <w:szCs w:val="22"/>
        </w:rPr>
        <w:t>Angular</w:t>
      </w:r>
      <w:r w:rsidRPr="009D4028">
        <w:rPr>
          <w:rFonts w:ascii="Calibri" w:hAnsi="Calibri" w:cs="Calibri"/>
          <w:b/>
          <w:sz w:val="22"/>
          <w:szCs w:val="22"/>
        </w:rPr>
        <w:t>, CSS</w:t>
      </w:r>
      <w:r w:rsidRPr="009D4028">
        <w:rPr>
          <w:rFonts w:ascii="Calibri" w:hAnsi="Calibri" w:cs="Calibri"/>
          <w:sz w:val="22"/>
          <w:szCs w:val="22"/>
        </w:rPr>
        <w:t xml:space="preserve"> for server and client-side validations respectively.</w:t>
      </w:r>
    </w:p>
    <w:p w14:paraId="40D5A28A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Made full use of </w:t>
      </w:r>
      <w:r w:rsidRPr="009D4028">
        <w:rPr>
          <w:rFonts w:ascii="Calibri" w:hAnsi="Calibri" w:cs="Calibri"/>
          <w:b/>
          <w:sz w:val="22"/>
          <w:szCs w:val="22"/>
        </w:rPr>
        <w:t>.NET object-oriented features (C#),</w:t>
      </w:r>
      <w:r w:rsidRPr="009D4028">
        <w:rPr>
          <w:rFonts w:ascii="Calibri" w:hAnsi="Calibri" w:cs="Calibri"/>
          <w:sz w:val="22"/>
          <w:szCs w:val="22"/>
        </w:rPr>
        <w:t xml:space="preserve"> event handling, error handling, caching and security feature.</w:t>
      </w:r>
    </w:p>
    <w:p w14:paraId="5EC960FF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Developed </w:t>
      </w:r>
      <w:r w:rsidRPr="009D4028">
        <w:rPr>
          <w:rFonts w:ascii="Calibri" w:hAnsi="Calibri" w:cs="Calibri"/>
          <w:b/>
          <w:sz w:val="22"/>
          <w:szCs w:val="22"/>
        </w:rPr>
        <w:t>Web Services</w:t>
      </w:r>
      <w:r w:rsidRPr="009D4028">
        <w:rPr>
          <w:rFonts w:ascii="Calibri" w:hAnsi="Calibri" w:cs="Calibri"/>
          <w:sz w:val="22"/>
          <w:szCs w:val="22"/>
        </w:rPr>
        <w:t xml:space="preserve"> which can be used by number of clients in getting useful data.</w:t>
      </w:r>
    </w:p>
    <w:p w14:paraId="6E9B00CF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Extensively used </w:t>
      </w:r>
      <w:r w:rsidRPr="009D4028">
        <w:rPr>
          <w:rFonts w:ascii="Calibri" w:hAnsi="Calibri" w:cs="Calibri"/>
          <w:b/>
          <w:sz w:val="22"/>
          <w:szCs w:val="22"/>
        </w:rPr>
        <w:t>WCF s</w:t>
      </w:r>
      <w:r w:rsidRPr="009D4028">
        <w:rPr>
          <w:rFonts w:ascii="Calibri" w:hAnsi="Calibri" w:cs="Calibri"/>
          <w:sz w:val="22"/>
          <w:szCs w:val="22"/>
        </w:rPr>
        <w:t>ervices, thereby achieving complete Service Oriented Architecture.</w:t>
      </w:r>
    </w:p>
    <w:p w14:paraId="4B7AEDCC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Worked with WCF Service Contracts, Data Contracts, Operation Contracts, Instance Modes and Security of the services.</w:t>
      </w:r>
    </w:p>
    <w:p w14:paraId="46019AD4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Designed, coded and modified applications by using </w:t>
      </w:r>
      <w:r w:rsidRPr="009D4028">
        <w:rPr>
          <w:rFonts w:ascii="Calibri" w:hAnsi="Calibri" w:cs="Calibri"/>
          <w:b/>
          <w:sz w:val="22"/>
          <w:szCs w:val="22"/>
        </w:rPr>
        <w:t>ASP.Net.</w:t>
      </w:r>
    </w:p>
    <w:p w14:paraId="469D8A30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sz w:val="22"/>
          <w:szCs w:val="22"/>
        </w:rPr>
        <w:t>LIN</w:t>
      </w:r>
      <w:r w:rsidRPr="009D4028">
        <w:rPr>
          <w:rFonts w:ascii="Calibri" w:hAnsi="Calibri" w:cs="Calibri"/>
          <w:sz w:val="22"/>
          <w:szCs w:val="22"/>
        </w:rPr>
        <w:t xml:space="preserve">Q and </w:t>
      </w:r>
      <w:r w:rsidRPr="009D4028">
        <w:rPr>
          <w:rFonts w:ascii="Calibri" w:hAnsi="Calibri" w:cs="Calibri"/>
          <w:b/>
          <w:sz w:val="22"/>
          <w:szCs w:val="22"/>
        </w:rPr>
        <w:t>ADO.NET</w:t>
      </w:r>
      <w:r w:rsidRPr="009D4028">
        <w:rPr>
          <w:rFonts w:ascii="Calibri" w:hAnsi="Calibri" w:cs="Calibri"/>
          <w:sz w:val="22"/>
          <w:szCs w:val="22"/>
        </w:rPr>
        <w:t xml:space="preserve"> for developing data access layer.</w:t>
      </w:r>
    </w:p>
    <w:p w14:paraId="24CB1EBE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b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Created Database objects like Tables, Stored Procedures and Triggers in </w:t>
      </w:r>
      <w:r w:rsidRPr="009D4028">
        <w:rPr>
          <w:rFonts w:ascii="Calibri" w:hAnsi="Calibri" w:cs="Calibri"/>
          <w:b/>
          <w:sz w:val="22"/>
          <w:szCs w:val="22"/>
        </w:rPr>
        <w:t>MS SQL Server.</w:t>
      </w:r>
    </w:p>
    <w:p w14:paraId="1F67278E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sz w:val="22"/>
          <w:szCs w:val="22"/>
        </w:rPr>
        <w:t>ADO.NET</w:t>
      </w:r>
      <w:r w:rsidRPr="009D4028">
        <w:rPr>
          <w:rFonts w:ascii="Calibri" w:hAnsi="Calibri" w:cs="Calibri"/>
          <w:sz w:val="22"/>
          <w:szCs w:val="22"/>
        </w:rPr>
        <w:t xml:space="preserve"> objects such as </w:t>
      </w:r>
      <w:r w:rsidRPr="009D4028">
        <w:rPr>
          <w:rFonts w:ascii="Calibri" w:hAnsi="Calibri" w:cs="Calibri"/>
          <w:b/>
          <w:sz w:val="22"/>
          <w:szCs w:val="22"/>
        </w:rPr>
        <w:t>Data Reader, Data Adapter</w:t>
      </w:r>
      <w:r w:rsidRPr="009D4028">
        <w:rPr>
          <w:rFonts w:ascii="Calibri" w:hAnsi="Calibri" w:cs="Calibri"/>
          <w:sz w:val="22"/>
          <w:szCs w:val="22"/>
        </w:rPr>
        <w:t xml:space="preserve"> and Data Set to object data source fetch and handle user data.</w:t>
      </w:r>
    </w:p>
    <w:p w14:paraId="536545D5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b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Provided codes to perform </w:t>
      </w:r>
      <w:r w:rsidRPr="009D4028">
        <w:rPr>
          <w:rFonts w:ascii="Calibri" w:hAnsi="Calibri" w:cs="Calibri"/>
          <w:b/>
          <w:sz w:val="22"/>
          <w:szCs w:val="22"/>
        </w:rPr>
        <w:t>Unit Testing.</w:t>
      </w:r>
    </w:p>
    <w:p w14:paraId="6F34CEA6" w14:textId="77777777" w:rsidR="00A922B8" w:rsidRPr="009D4028" w:rsidRDefault="00A922B8" w:rsidP="00A922B8">
      <w:pPr>
        <w:numPr>
          <w:ilvl w:val="0"/>
          <w:numId w:val="26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Deployment of Application on Test and Production server.</w:t>
      </w:r>
    </w:p>
    <w:p w14:paraId="57E8A114" w14:textId="77777777" w:rsidR="00A922B8" w:rsidRPr="009D4028" w:rsidRDefault="00A922B8" w:rsidP="00A922B8">
      <w:pPr>
        <w:numPr>
          <w:ilvl w:val="0"/>
          <w:numId w:val="26"/>
        </w:numPr>
        <w:spacing w:after="280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Responsible for maintaining versions of source code using Team Foundation Server.</w:t>
      </w:r>
    </w:p>
    <w:p w14:paraId="73CAE6FD" w14:textId="656B3323" w:rsidR="004B0D09" w:rsidRPr="009D4028" w:rsidRDefault="00A922B8" w:rsidP="00D8482A">
      <w:pPr>
        <w:spacing w:before="280" w:after="280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b/>
          <w:sz w:val="22"/>
          <w:szCs w:val="22"/>
        </w:rPr>
        <w:t>Environment:</w:t>
      </w:r>
      <w:r w:rsidRPr="009D4028">
        <w:rPr>
          <w:rFonts w:ascii="Calibri" w:hAnsi="Calibri" w:cs="Calibri"/>
          <w:sz w:val="22"/>
          <w:szCs w:val="22"/>
        </w:rPr>
        <w:t xml:space="preserve"> C#, ASP.NET 4.5, MVC 4, VB.NET, ADO.NET, VB.NET, HTML5, CSS3, Visual Studio 2012, SQL Server 2008 R2/2012, SSIS SQL Server Integration Services, Razor View Engine, Web services, C#, UML, XML, CSS, AJAX, HTML, JavaScript, </w:t>
      </w:r>
      <w:r w:rsidR="00D8482A" w:rsidRPr="009D4028">
        <w:rPr>
          <w:rFonts w:ascii="Calibri" w:hAnsi="Calibri" w:cs="Calibri"/>
          <w:sz w:val="22"/>
          <w:szCs w:val="22"/>
        </w:rPr>
        <w:t xml:space="preserve">Angular </w:t>
      </w:r>
      <w:r w:rsidRPr="009D4028">
        <w:rPr>
          <w:rFonts w:ascii="Calibri" w:hAnsi="Calibri" w:cs="Calibri"/>
          <w:sz w:val="22"/>
          <w:szCs w:val="22"/>
        </w:rPr>
        <w:t>, TFS, LINQ to SQL and Windows Server 2008.</w:t>
      </w:r>
    </w:p>
    <w:p w14:paraId="09BBE2D6" w14:textId="749CAF3F" w:rsidR="00433660" w:rsidRPr="009D4028" w:rsidRDefault="00433660" w:rsidP="0029277A">
      <w:pPr>
        <w:tabs>
          <w:tab w:val="right" w:pos="10800"/>
        </w:tabs>
        <w:spacing w:line="259" w:lineRule="auto"/>
        <w:jc w:val="both"/>
        <w:textAlignment w:val="auto"/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</w:pPr>
      <w:r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TATA Consultancy Services,</w:t>
      </w:r>
      <w:r w:rsidR="00D8482A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India</w:t>
      </w:r>
      <w:r w:rsidR="004B0D09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ab/>
        <w:t>May 201</w:t>
      </w:r>
      <w:r w:rsidR="00F866DB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5</w:t>
      </w:r>
      <w:r w:rsidR="004B0D09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- </w:t>
      </w:r>
      <w:r w:rsidR="000A29B0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>dec</w:t>
      </w:r>
      <w:r w:rsidR="004B0D09" w:rsidRPr="009D4028">
        <w:rPr>
          <w:rFonts w:ascii="Calibri" w:eastAsiaTheme="minorHAnsi" w:hAnsi="Calibri" w:cs="Calibri"/>
          <w:smallCaps/>
          <w:spacing w:val="15"/>
          <w:sz w:val="22"/>
          <w:szCs w:val="22"/>
          <w:u w:val="single"/>
        </w:rPr>
        <w:t xml:space="preserve"> 2016</w:t>
      </w:r>
    </w:p>
    <w:p w14:paraId="68FD4197" w14:textId="77777777" w:rsidR="00D8482A" w:rsidRPr="009D4028" w:rsidRDefault="00D8482A" w:rsidP="00D8482A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Full Stack .Net Developer with Angular</w:t>
      </w:r>
    </w:p>
    <w:p w14:paraId="56CA2927" w14:textId="77777777" w:rsidR="00D8482A" w:rsidRPr="009D4028" w:rsidRDefault="00D8482A" w:rsidP="00D8482A">
      <w:pPr>
        <w:rPr>
          <w:rFonts w:ascii="Calibri" w:hAnsi="Calibri" w:cs="Calibri"/>
          <w:b/>
          <w:bCs/>
          <w:sz w:val="22"/>
          <w:szCs w:val="22"/>
        </w:rPr>
      </w:pPr>
      <w:r w:rsidRPr="009D402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5C655BF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>Involved in designing and coding for web forms of the application with ASP.NET</w:t>
      </w:r>
    </w:p>
    <w:p w14:paraId="54D48276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Worked with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ADO.NET</w:t>
      </w:r>
      <w:r w:rsidRPr="009D4028">
        <w:rPr>
          <w:rStyle w:val="apple-converted-space"/>
          <w:rFonts w:ascii="Calibri" w:hAnsi="Calibri" w:cs="Calibri"/>
          <w:sz w:val="22"/>
          <w:szCs w:val="22"/>
          <w:shd w:val="clear" w:color="auto" w:fill="FFFFFF"/>
        </w:rPr>
        <w:t> 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to interact with the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SQL database (i.e., retrieving, updating, and inserting data into the tables) for Alerts.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> </w:t>
      </w:r>
    </w:p>
    <w:p w14:paraId="77248D91" w14:textId="7C09F84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>Worked with Angular and Angular material to develop UI for the application</w:t>
      </w:r>
    </w:p>
    <w:p w14:paraId="779DCF4B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eastAsiaTheme="minorHAnsi" w:hAnsi="Calibri" w:cs="Calibri"/>
          <w:sz w:val="22"/>
          <w:szCs w:val="22"/>
        </w:rPr>
        <w:t>Involved in all the phases of SDLC including requirements collection, Design and Analysis of the customer specifications, Development and Customization of the application.</w:t>
      </w:r>
    </w:p>
    <w:p w14:paraId="7C2655B2" w14:textId="77777777" w:rsidR="00D8482A" w:rsidRPr="009D4028" w:rsidRDefault="00D8482A" w:rsidP="00D8482A">
      <w:pPr>
        <w:pStyle w:val="WW-Default"/>
        <w:numPr>
          <w:ilvl w:val="0"/>
          <w:numId w:val="2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9D4028">
        <w:rPr>
          <w:rFonts w:ascii="Calibri" w:hAnsi="Calibri" w:cs="Calibri"/>
          <w:bCs/>
          <w:color w:val="auto"/>
          <w:sz w:val="22"/>
          <w:szCs w:val="22"/>
        </w:rPr>
        <w:t xml:space="preserve">Developed presentation layer using server controls, </w:t>
      </w:r>
      <w:r w:rsidRPr="009D4028">
        <w:rPr>
          <w:rFonts w:ascii="Calibri" w:hAnsi="Calibri" w:cs="Calibri"/>
          <w:b/>
          <w:bCs/>
          <w:color w:val="auto"/>
          <w:sz w:val="22"/>
          <w:szCs w:val="22"/>
        </w:rPr>
        <w:t>HTML</w:t>
      </w:r>
      <w:r w:rsidRPr="009D4028">
        <w:rPr>
          <w:rFonts w:ascii="Calibri" w:hAnsi="Calibri" w:cs="Calibri"/>
          <w:bCs/>
          <w:color w:val="auto"/>
          <w:sz w:val="22"/>
          <w:szCs w:val="22"/>
        </w:rPr>
        <w:t xml:space="preserve"> controls and user and custom controls.</w:t>
      </w:r>
    </w:p>
    <w:p w14:paraId="65B28BC4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sz w:val="22"/>
          <w:szCs w:val="22"/>
        </w:rPr>
        <w:t>AJAX</w:t>
      </w:r>
      <w:r w:rsidRPr="009D4028">
        <w:rPr>
          <w:rFonts w:ascii="Calibri" w:hAnsi="Calibri" w:cs="Calibri"/>
          <w:sz w:val="22"/>
          <w:szCs w:val="22"/>
        </w:rPr>
        <w:t xml:space="preserve"> to trade data with a web server, without reloading the page.</w:t>
      </w:r>
    </w:p>
    <w:p w14:paraId="0DA8D305" w14:textId="77777777" w:rsidR="00D8482A" w:rsidRPr="009D4028" w:rsidRDefault="00D8482A" w:rsidP="00D8482A">
      <w:pPr>
        <w:pStyle w:val="ListParagraph"/>
        <w:numPr>
          <w:ilvl w:val="0"/>
          <w:numId w:val="27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Created Database and Database Objects like </w:t>
      </w:r>
      <w:r w:rsidRPr="009D4028">
        <w:rPr>
          <w:rFonts w:ascii="Calibri" w:hAnsi="Calibri" w:cs="Calibri"/>
          <w:b/>
          <w:sz w:val="22"/>
          <w:szCs w:val="22"/>
        </w:rPr>
        <w:t>Tables, Stored Procedures, and Views, Triggers,</w:t>
      </w:r>
      <w:r w:rsidRPr="009D4028">
        <w:rPr>
          <w:rFonts w:ascii="Calibri" w:hAnsi="Calibri" w:cs="Calibri"/>
          <w:sz w:val="22"/>
          <w:szCs w:val="22"/>
        </w:rPr>
        <w:t xml:space="preserve"> Rules, and functions.</w:t>
      </w:r>
    </w:p>
    <w:p w14:paraId="20B4211D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>Responsible for the design and development of Web Forms using VB.Net </w:t>
      </w:r>
    </w:p>
    <w:p w14:paraId="39671526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 xml:space="preserve">Developed, enhanced, and maintained multi-tier </w:t>
      </w:r>
      <w:r w:rsidRPr="009D4028">
        <w:rPr>
          <w:rFonts w:ascii="Calibri" w:hAnsi="Calibri" w:cs="Calibri"/>
          <w:b/>
          <w:sz w:val="22"/>
          <w:szCs w:val="22"/>
          <w:shd w:val="clear" w:color="auto" w:fill="FFFFFF"/>
        </w:rPr>
        <w:t>ASP.NET</w:t>
      </w:r>
      <w:r w:rsidRPr="009D4028">
        <w:rPr>
          <w:rStyle w:val="apple-converted-space"/>
          <w:rFonts w:ascii="Calibri" w:hAnsi="Calibri" w:cs="Calibri"/>
          <w:sz w:val="22"/>
          <w:szCs w:val="22"/>
          <w:shd w:val="clear" w:color="auto" w:fill="FFFFFF"/>
        </w:rPr>
        <w:t> 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>and ASP web applications Systems </w:t>
      </w:r>
    </w:p>
    <w:p w14:paraId="0A2DD985" w14:textId="77777777" w:rsidR="00D8482A" w:rsidRPr="009D4028" w:rsidRDefault="00D8482A" w:rsidP="00D8482A">
      <w:pPr>
        <w:widowControl w:val="0"/>
        <w:numPr>
          <w:ilvl w:val="0"/>
          <w:numId w:val="27"/>
        </w:numPr>
        <w:suppressAutoHyphens/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>Used Data Grid control to display and edit data and for data paging and sorting.</w:t>
      </w:r>
    </w:p>
    <w:p w14:paraId="1BFE8182" w14:textId="77777777" w:rsidR="00D8482A" w:rsidRPr="009D4028" w:rsidRDefault="00D8482A" w:rsidP="00D8482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contextualSpacing w:val="0"/>
        <w:jc w:val="both"/>
        <w:textAlignment w:val="auto"/>
        <w:rPr>
          <w:rFonts w:ascii="Calibri" w:eastAsiaTheme="minorHAns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  <w:shd w:val="clear" w:color="auto" w:fill="FFFFFF"/>
        </w:rPr>
        <w:t>Implemented Form Authentication to authenticate the users. </w:t>
      </w:r>
    </w:p>
    <w:p w14:paraId="0DBB28ED" w14:textId="77777777" w:rsidR="00D8482A" w:rsidRPr="009D4028" w:rsidRDefault="00D8482A" w:rsidP="00D8482A">
      <w:pPr>
        <w:pStyle w:val="WW-Default"/>
        <w:numPr>
          <w:ilvl w:val="0"/>
          <w:numId w:val="27"/>
        </w:numPr>
        <w:jc w:val="both"/>
        <w:rPr>
          <w:rFonts w:ascii="Calibri" w:hAnsi="Calibri" w:cs="Calibri"/>
          <w:bCs/>
          <w:color w:val="auto"/>
          <w:sz w:val="22"/>
          <w:szCs w:val="22"/>
        </w:rPr>
      </w:pPr>
      <w:r w:rsidRPr="009D4028">
        <w:rPr>
          <w:rFonts w:ascii="Calibri" w:hAnsi="Calibri" w:cs="Calibri"/>
          <w:bCs/>
          <w:color w:val="auto"/>
          <w:sz w:val="22"/>
          <w:szCs w:val="22"/>
        </w:rPr>
        <w:t xml:space="preserve">Created event-driven Web Forms using </w:t>
      </w:r>
      <w:r w:rsidRPr="009D4028">
        <w:rPr>
          <w:rFonts w:ascii="Calibri" w:hAnsi="Calibri" w:cs="Calibri"/>
          <w:b/>
          <w:bCs/>
          <w:color w:val="auto"/>
          <w:sz w:val="22"/>
          <w:szCs w:val="22"/>
        </w:rPr>
        <w:t>ASP.NET</w:t>
      </w:r>
      <w:r w:rsidRPr="009D4028">
        <w:rPr>
          <w:rFonts w:ascii="Calibri" w:hAnsi="Calibri" w:cs="Calibri"/>
          <w:bCs/>
          <w:color w:val="auto"/>
          <w:sz w:val="22"/>
          <w:szCs w:val="22"/>
        </w:rPr>
        <w:t xml:space="preserve"> and implemented form validation. </w:t>
      </w:r>
    </w:p>
    <w:p w14:paraId="601DD7A0" w14:textId="77777777" w:rsidR="00D8482A" w:rsidRPr="009D4028" w:rsidRDefault="00D8482A" w:rsidP="00D8482A">
      <w:pPr>
        <w:numPr>
          <w:ilvl w:val="0"/>
          <w:numId w:val="27"/>
        </w:numPr>
        <w:jc w:val="both"/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Used </w:t>
      </w:r>
      <w:r w:rsidRPr="009D4028">
        <w:rPr>
          <w:rFonts w:ascii="Calibri" w:hAnsi="Calibri" w:cs="Calibri"/>
          <w:b/>
          <w:sz w:val="22"/>
          <w:szCs w:val="22"/>
        </w:rPr>
        <w:t>ADO.NET</w:t>
      </w:r>
      <w:r w:rsidRPr="009D4028">
        <w:rPr>
          <w:rFonts w:ascii="Calibri" w:hAnsi="Calibri" w:cs="Calibri"/>
          <w:sz w:val="22"/>
          <w:szCs w:val="22"/>
        </w:rPr>
        <w:t xml:space="preserve"> objects such as Data Adapter, Data Reader and Data Set for consistent data access. </w:t>
      </w:r>
    </w:p>
    <w:p w14:paraId="73E5F28F" w14:textId="77777777" w:rsidR="00D8482A" w:rsidRPr="009D4028" w:rsidRDefault="00D8482A" w:rsidP="00D8482A">
      <w:pPr>
        <w:pStyle w:val="ListParagraph"/>
        <w:numPr>
          <w:ilvl w:val="0"/>
          <w:numId w:val="27"/>
        </w:numPr>
        <w:textAlignment w:val="auto"/>
        <w:rPr>
          <w:rFonts w:ascii="Calibri" w:hAnsi="Calibri" w:cs="Calibri"/>
          <w:sz w:val="22"/>
          <w:szCs w:val="22"/>
        </w:rPr>
      </w:pPr>
      <w:r w:rsidRPr="009D4028">
        <w:rPr>
          <w:rFonts w:ascii="Calibri" w:hAnsi="Calibri" w:cs="Calibri"/>
          <w:sz w:val="22"/>
          <w:szCs w:val="22"/>
        </w:rPr>
        <w:t xml:space="preserve">Created classes and methods in </w:t>
      </w:r>
      <w:r w:rsidRPr="009D4028">
        <w:rPr>
          <w:rFonts w:ascii="Calibri" w:hAnsi="Calibri" w:cs="Calibri"/>
          <w:b/>
          <w:sz w:val="22"/>
          <w:szCs w:val="22"/>
        </w:rPr>
        <w:t>VB.NET using OOP</w:t>
      </w:r>
      <w:r w:rsidRPr="009D4028">
        <w:rPr>
          <w:rFonts w:ascii="Calibri" w:hAnsi="Calibri" w:cs="Calibri"/>
          <w:sz w:val="22"/>
          <w:szCs w:val="22"/>
        </w:rPr>
        <w:t xml:space="preserve"> Concepts.</w:t>
      </w:r>
    </w:p>
    <w:p w14:paraId="57974532" w14:textId="77777777" w:rsidR="00D8482A" w:rsidRPr="009D4028" w:rsidRDefault="00D8482A" w:rsidP="00D8482A">
      <w:pPr>
        <w:widowControl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sz w:val="22"/>
          <w:szCs w:val="22"/>
        </w:rPr>
      </w:pPr>
    </w:p>
    <w:p w14:paraId="614662B5" w14:textId="46A7F576" w:rsidR="00D8482A" w:rsidRPr="009D4028" w:rsidRDefault="00D8482A" w:rsidP="00D8482A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shd w:val="clear" w:color="auto" w:fill="FFFFFF"/>
        </w:rPr>
      </w:pPr>
      <w:r w:rsidRPr="009D4028">
        <w:rPr>
          <w:rFonts w:ascii="Calibri" w:eastAsiaTheme="minorHAnsi" w:hAnsi="Calibri" w:cs="Calibri"/>
          <w:b/>
          <w:sz w:val="22"/>
          <w:szCs w:val="22"/>
        </w:rPr>
        <w:t>Environment:</w:t>
      </w:r>
      <w:r w:rsidRPr="009D4028">
        <w:rPr>
          <w:rFonts w:ascii="Calibri" w:eastAsiaTheme="minorHAnsi" w:hAnsi="Calibri" w:cs="Calibri"/>
          <w:sz w:val="22"/>
          <w:szCs w:val="22"/>
        </w:rPr>
        <w:t xml:space="preserve"> ASP.NET,</w:t>
      </w:r>
      <w:r w:rsidRPr="009D4028">
        <w:rPr>
          <w:rStyle w:val="Heading5Char"/>
          <w:rFonts w:ascii="Calibri" w:hAnsi="Calibri" w:cs="Calibri"/>
          <w:color w:val="auto"/>
          <w:sz w:val="22"/>
          <w:szCs w:val="22"/>
          <w:shd w:val="clear" w:color="auto" w:fill="FFFFFF"/>
        </w:rPr>
        <w:t xml:space="preserve"> </w:t>
      </w:r>
      <w:r w:rsidRPr="009D4028">
        <w:rPr>
          <w:rFonts w:ascii="Calibri" w:hAnsi="Calibri" w:cs="Calibri"/>
          <w:sz w:val="22"/>
          <w:szCs w:val="22"/>
          <w:shd w:val="clear" w:color="auto" w:fill="FFFFFF"/>
        </w:rPr>
        <w:t>C#.NET, VB.NET, CSS, SQL Server 2008, ADO.NET, Visual studio 2008, Angular, HTML, CSS, JavaScript.</w:t>
      </w:r>
    </w:p>
    <w:p w14:paraId="17100623" w14:textId="5B7F4275" w:rsidR="009C0532" w:rsidRPr="009D4028" w:rsidRDefault="009C0532" w:rsidP="00433660">
      <w:pPr>
        <w:rPr>
          <w:rFonts w:ascii="Calibri" w:hAnsi="Calibri" w:cs="Calibri"/>
          <w:sz w:val="22"/>
          <w:szCs w:val="22"/>
        </w:rPr>
      </w:pPr>
    </w:p>
    <w:p w14:paraId="0BE9302E" w14:textId="77777777" w:rsidR="00D8482A" w:rsidRPr="009D4028" w:rsidRDefault="00D8482A" w:rsidP="00D8482A">
      <w:pPr>
        <w:rPr>
          <w:rFonts w:ascii="Calibri" w:hAnsi="Calibri" w:cs="Calibri"/>
          <w:b/>
          <w:smallCaps/>
          <w:sz w:val="22"/>
          <w:szCs w:val="22"/>
          <w:u w:val="single"/>
        </w:rPr>
      </w:pPr>
    </w:p>
    <w:sectPr w:rsidR="00D8482A" w:rsidRPr="009D4028" w:rsidSect="00276DD6">
      <w:pgSz w:w="12240" w:h="15840"/>
      <w:pgMar w:top="567" w:right="720" w:bottom="284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AB2B5" w14:textId="77777777" w:rsidR="00276DD6" w:rsidRDefault="00276DD6" w:rsidP="00246779">
      <w:r>
        <w:separator/>
      </w:r>
    </w:p>
  </w:endnote>
  <w:endnote w:type="continuationSeparator" w:id="0">
    <w:p w14:paraId="01647F15" w14:textId="77777777" w:rsidR="00276DD6" w:rsidRDefault="00276DD6" w:rsidP="00246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350D6" w14:textId="77777777" w:rsidR="00276DD6" w:rsidRDefault="00276DD6" w:rsidP="00246779">
      <w:r>
        <w:separator/>
      </w:r>
    </w:p>
  </w:footnote>
  <w:footnote w:type="continuationSeparator" w:id="0">
    <w:p w14:paraId="246EBA4F" w14:textId="77777777" w:rsidR="00276DD6" w:rsidRDefault="00276DD6" w:rsidP="00246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B6EBF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DE3C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60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425D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80ED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D63A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DA88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54D5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98C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C78F2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48C1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22D5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9C64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EA16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1C47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604C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3E43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DA9F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0981B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2E37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223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667C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A2B7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9C86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30C6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54FA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925F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8A629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CE01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5A31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DC26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0A43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6266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929F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7A2A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3E67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37EF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5A62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B6D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7A58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CC9C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948B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6027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1283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EA0C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A388D"/>
    <w:multiLevelType w:val="hybridMultilevel"/>
    <w:tmpl w:val="90465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116B0"/>
    <w:multiLevelType w:val="hybridMultilevel"/>
    <w:tmpl w:val="7BF03EC6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455E1"/>
    <w:multiLevelType w:val="hybridMultilevel"/>
    <w:tmpl w:val="3E6E6F00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E7D68"/>
    <w:multiLevelType w:val="hybridMultilevel"/>
    <w:tmpl w:val="D5547AF6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74385"/>
    <w:multiLevelType w:val="multilevel"/>
    <w:tmpl w:val="1C8C7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FDF73A1"/>
    <w:multiLevelType w:val="hybridMultilevel"/>
    <w:tmpl w:val="55BA5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95F8B"/>
    <w:multiLevelType w:val="hybridMultilevel"/>
    <w:tmpl w:val="266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02189"/>
    <w:multiLevelType w:val="hybridMultilevel"/>
    <w:tmpl w:val="2C728D7C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F7D44"/>
    <w:multiLevelType w:val="hybridMultilevel"/>
    <w:tmpl w:val="EA7E7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2E3151"/>
    <w:multiLevelType w:val="hybridMultilevel"/>
    <w:tmpl w:val="6694B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E0C6B"/>
    <w:multiLevelType w:val="hybridMultilevel"/>
    <w:tmpl w:val="24A2DD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33230572"/>
    <w:multiLevelType w:val="hybridMultilevel"/>
    <w:tmpl w:val="B5A037A6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911AE"/>
    <w:multiLevelType w:val="hybridMultilevel"/>
    <w:tmpl w:val="C466E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AD410E"/>
    <w:multiLevelType w:val="hybridMultilevel"/>
    <w:tmpl w:val="0C0EB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E1406B"/>
    <w:multiLevelType w:val="hybridMultilevel"/>
    <w:tmpl w:val="02C80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0227A3"/>
    <w:multiLevelType w:val="hybridMultilevel"/>
    <w:tmpl w:val="81B0A236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30FFB"/>
    <w:multiLevelType w:val="hybridMultilevel"/>
    <w:tmpl w:val="774A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154F9"/>
    <w:multiLevelType w:val="hybridMultilevel"/>
    <w:tmpl w:val="597C5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BF34EC"/>
    <w:multiLevelType w:val="hybridMultilevel"/>
    <w:tmpl w:val="E26A7B8A"/>
    <w:lvl w:ilvl="0" w:tplc="0DA4C4C0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7D0667"/>
    <w:multiLevelType w:val="hybridMultilevel"/>
    <w:tmpl w:val="81AAF29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A19CA"/>
    <w:multiLevelType w:val="hybridMultilevel"/>
    <w:tmpl w:val="2898C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4048D7"/>
    <w:multiLevelType w:val="hybridMultilevel"/>
    <w:tmpl w:val="40464B9E"/>
    <w:lvl w:ilvl="0" w:tplc="0DA4C4C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341987">
    <w:abstractNumId w:val="0"/>
  </w:num>
  <w:num w:numId="2" w16cid:durableId="876313644">
    <w:abstractNumId w:val="1"/>
  </w:num>
  <w:num w:numId="3" w16cid:durableId="1799376486">
    <w:abstractNumId w:val="2"/>
  </w:num>
  <w:num w:numId="4" w16cid:durableId="7028603">
    <w:abstractNumId w:val="3"/>
  </w:num>
  <w:num w:numId="5" w16cid:durableId="1993176407">
    <w:abstractNumId w:val="4"/>
  </w:num>
  <w:num w:numId="6" w16cid:durableId="461727168">
    <w:abstractNumId w:val="19"/>
  </w:num>
  <w:num w:numId="7" w16cid:durableId="1863132977">
    <w:abstractNumId w:val="22"/>
  </w:num>
  <w:num w:numId="8" w16cid:durableId="950475802">
    <w:abstractNumId w:val="6"/>
  </w:num>
  <w:num w:numId="9" w16cid:durableId="1932886003">
    <w:abstractNumId w:val="20"/>
  </w:num>
  <w:num w:numId="10" w16cid:durableId="794176915">
    <w:abstractNumId w:val="12"/>
  </w:num>
  <w:num w:numId="11" w16cid:durableId="227695597">
    <w:abstractNumId w:val="8"/>
  </w:num>
  <w:num w:numId="12" w16cid:durableId="554590311">
    <w:abstractNumId w:val="23"/>
  </w:num>
  <w:num w:numId="13" w16cid:durableId="393745634">
    <w:abstractNumId w:val="17"/>
  </w:num>
  <w:num w:numId="14" w16cid:durableId="492139136">
    <w:abstractNumId w:val="25"/>
  </w:num>
  <w:num w:numId="15" w16cid:durableId="1033843827">
    <w:abstractNumId w:val="26"/>
  </w:num>
  <w:num w:numId="16" w16cid:durableId="1217594116">
    <w:abstractNumId w:val="13"/>
  </w:num>
  <w:num w:numId="17" w16cid:durableId="1295521790">
    <w:abstractNumId w:val="16"/>
  </w:num>
  <w:num w:numId="18" w16cid:durableId="888035504">
    <w:abstractNumId w:val="14"/>
  </w:num>
  <w:num w:numId="19" w16cid:durableId="1659769056">
    <w:abstractNumId w:val="7"/>
  </w:num>
  <w:num w:numId="20" w16cid:durableId="862479106">
    <w:abstractNumId w:val="18"/>
  </w:num>
  <w:num w:numId="21" w16cid:durableId="1766918813">
    <w:abstractNumId w:val="5"/>
  </w:num>
  <w:num w:numId="22" w16cid:durableId="1478692024">
    <w:abstractNumId w:val="15"/>
  </w:num>
  <w:num w:numId="23" w16cid:durableId="1869753549">
    <w:abstractNumId w:val="11"/>
  </w:num>
  <w:num w:numId="24" w16cid:durableId="1707294425">
    <w:abstractNumId w:val="24"/>
  </w:num>
  <w:num w:numId="25" w16cid:durableId="375589441">
    <w:abstractNumId w:val="21"/>
  </w:num>
  <w:num w:numId="26" w16cid:durableId="1659841525">
    <w:abstractNumId w:val="9"/>
  </w:num>
  <w:num w:numId="27" w16cid:durableId="1233540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32"/>
    <w:rsid w:val="00001F3E"/>
    <w:rsid w:val="000277E0"/>
    <w:rsid w:val="00050868"/>
    <w:rsid w:val="00075B44"/>
    <w:rsid w:val="000920CF"/>
    <w:rsid w:val="00097C28"/>
    <w:rsid w:val="000A163B"/>
    <w:rsid w:val="000A29B0"/>
    <w:rsid w:val="000C37F8"/>
    <w:rsid w:val="000F68C8"/>
    <w:rsid w:val="001529F3"/>
    <w:rsid w:val="00187FD5"/>
    <w:rsid w:val="001A6BD9"/>
    <w:rsid w:val="001B226B"/>
    <w:rsid w:val="001B6320"/>
    <w:rsid w:val="00211E94"/>
    <w:rsid w:val="002251E6"/>
    <w:rsid w:val="00246779"/>
    <w:rsid w:val="00276DD6"/>
    <w:rsid w:val="0029277A"/>
    <w:rsid w:val="002A3474"/>
    <w:rsid w:val="002D5093"/>
    <w:rsid w:val="002E40FC"/>
    <w:rsid w:val="00361522"/>
    <w:rsid w:val="003C2874"/>
    <w:rsid w:val="00423453"/>
    <w:rsid w:val="0042418D"/>
    <w:rsid w:val="0042579A"/>
    <w:rsid w:val="00430835"/>
    <w:rsid w:val="00433660"/>
    <w:rsid w:val="00441712"/>
    <w:rsid w:val="004B0D09"/>
    <w:rsid w:val="004D4E57"/>
    <w:rsid w:val="00527EDE"/>
    <w:rsid w:val="00535567"/>
    <w:rsid w:val="005C775A"/>
    <w:rsid w:val="005F5076"/>
    <w:rsid w:val="00624B2B"/>
    <w:rsid w:val="00654712"/>
    <w:rsid w:val="00665ED0"/>
    <w:rsid w:val="006B7AFF"/>
    <w:rsid w:val="006E21B8"/>
    <w:rsid w:val="00711BA0"/>
    <w:rsid w:val="0076786E"/>
    <w:rsid w:val="00773F9C"/>
    <w:rsid w:val="007825F5"/>
    <w:rsid w:val="00782748"/>
    <w:rsid w:val="007B2545"/>
    <w:rsid w:val="007D40F7"/>
    <w:rsid w:val="007D5F65"/>
    <w:rsid w:val="0081528B"/>
    <w:rsid w:val="00857B0B"/>
    <w:rsid w:val="008926C6"/>
    <w:rsid w:val="0091374E"/>
    <w:rsid w:val="00931707"/>
    <w:rsid w:val="009A0F22"/>
    <w:rsid w:val="009B7154"/>
    <w:rsid w:val="009C0532"/>
    <w:rsid w:val="009D4028"/>
    <w:rsid w:val="009E76D3"/>
    <w:rsid w:val="00A07B1C"/>
    <w:rsid w:val="00A241AD"/>
    <w:rsid w:val="00A922B8"/>
    <w:rsid w:val="00AB1AFC"/>
    <w:rsid w:val="00AC6F9B"/>
    <w:rsid w:val="00AD0BC4"/>
    <w:rsid w:val="00B817EE"/>
    <w:rsid w:val="00C862A7"/>
    <w:rsid w:val="00C92E8A"/>
    <w:rsid w:val="00CA62F7"/>
    <w:rsid w:val="00D32A67"/>
    <w:rsid w:val="00D55ECA"/>
    <w:rsid w:val="00D734DC"/>
    <w:rsid w:val="00D8482A"/>
    <w:rsid w:val="00DA0EF0"/>
    <w:rsid w:val="00DA6ABD"/>
    <w:rsid w:val="00E05B4A"/>
    <w:rsid w:val="00E81AE9"/>
    <w:rsid w:val="00EE52B7"/>
    <w:rsid w:val="00F53A43"/>
    <w:rsid w:val="00F866DB"/>
    <w:rsid w:val="00FA4F2A"/>
    <w:rsid w:val="00FF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809CB"/>
  <w15:docId w15:val="{1135D2CC-C7BE-4855-9065-D5EE1AC9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1A409A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1A409A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1A409A"/>
    </w:pPr>
    <w:rPr>
      <w:shd w:val="clear" w:color="auto" w:fill="1A409A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p">
    <w:name w:val="p"/>
    <w:basedOn w:val="Normal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1A409A"/>
    </w:pPr>
    <w:rPr>
      <w:color w:val="FFFFFF"/>
      <w:shd w:val="clear" w:color="auto" w:fill="1A409A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paragraph" w:styleId="Header">
    <w:name w:val="header"/>
    <w:basedOn w:val="Normal"/>
    <w:link w:val="HeaderChar"/>
    <w:uiPriority w:val="99"/>
    <w:unhideWhenUsed/>
    <w:rsid w:val="00433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66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660"/>
    <w:rPr>
      <w:sz w:val="24"/>
      <w:szCs w:val="24"/>
    </w:rPr>
  </w:style>
  <w:style w:type="paragraph" w:customStyle="1" w:styleId="Bio-Heading">
    <w:name w:val="Bio-Heading"/>
    <w:basedOn w:val="Normal"/>
    <w:next w:val="Normal"/>
    <w:qFormat/>
    <w:rsid w:val="00433660"/>
    <w:pPr>
      <w:pBdr>
        <w:bottom w:val="double" w:sz="4" w:space="1" w:color="auto"/>
      </w:pBdr>
      <w:spacing w:before="240" w:after="240"/>
      <w:jc w:val="center"/>
      <w:textAlignment w:val="auto"/>
    </w:pPr>
    <w:rPr>
      <w:rFonts w:ascii="Calibri" w:hAnsi="Calibri"/>
      <w:b/>
      <w:sz w:val="32"/>
      <w:szCs w:val="20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1B22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17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707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DA6ABD"/>
  </w:style>
  <w:style w:type="paragraph" w:styleId="NoSpacing">
    <w:name w:val="No Spacing"/>
    <w:link w:val="NoSpacingChar"/>
    <w:uiPriority w:val="1"/>
    <w:qFormat/>
    <w:rsid w:val="00DA6ABD"/>
  </w:style>
  <w:style w:type="character" w:customStyle="1" w:styleId="ListParagraphChar">
    <w:name w:val="List Paragraph Char"/>
    <w:aliases w:val="List Paragraph(bulleted) Char"/>
    <w:link w:val="ListParagraph"/>
    <w:qFormat/>
    <w:locked/>
    <w:rsid w:val="00DA6AB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A6ABD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A6ABD"/>
    <w:pPr>
      <w:textAlignment w:val="auto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6ABD"/>
    <w:rPr>
      <w:rFonts w:ascii="Consolas" w:eastAsia="Calibri" w:hAnsi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D8482A"/>
  </w:style>
  <w:style w:type="paragraph" w:customStyle="1" w:styleId="WW-Default">
    <w:name w:val="WW-Default"/>
    <w:rsid w:val="00D8482A"/>
    <w:pPr>
      <w:suppressAutoHyphens/>
      <w:autoSpaceDE w:val="0"/>
    </w:pPr>
    <w:rPr>
      <w:rFonts w:eastAsia="Calibri"/>
      <w:color w:val="000000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4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0963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197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9211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870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42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93348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66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96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655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351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304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778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hovardhanupadyayul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uyash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ashovardhan-upadyayu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2750</Words>
  <Characters>15675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Subrahmanya Kameswara Yasho Vardhan Upadyayula</vt:lpstr>
    </vt:vector>
  </TitlesOfParts>
  <Company/>
  <LinksUpToDate>false</LinksUpToDate>
  <CharactersWithSpaces>18389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Subrahmanya Kameswara Yasho Vardhan Upadyayula</dc:title>
  <dc:creator>Yashovardhan</dc:creator>
  <cp:lastModifiedBy>n2s.staff2@outlook.com</cp:lastModifiedBy>
  <cp:revision>6</cp:revision>
  <dcterms:created xsi:type="dcterms:W3CDTF">2024-04-26T18:47:00Z</dcterms:created>
  <dcterms:modified xsi:type="dcterms:W3CDTF">2024-04-26T18:53:00Z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6c5af10d-a9cc-4629-9a50-89b2d39cc019</vt:lpwstr>
  </property>
  <property fmtid="{D5CDD505-2E9C-101B-9397-08002B2CF9AE}" pid="3" name="x1ye=0">
    <vt:lpwstr>jHEAAB+LCAAAAAAABAAcmsVW61AART+og7gNo427z+LauH/9C28GtAvovUf2obACgaEsC3I8AtE0TyA0RmAwi6OUgMOggAswD7dR7zNa5h6dfidBlbMpY/042eR30w9+6tdDHptFyx8nmcPSsXzMhenSGTYSWEciI4HQddX7zPtW2iemC5eEVdJm5Iv6XV1EfIlbajQNehYUAoV1nvjcxVrcpFERJrdeZ8Ovoyx2Bg0sX3zE8wTDoOTnH45Yz9a</vt:lpwstr>
  </property>
  <property fmtid="{D5CDD505-2E9C-101B-9397-08002B2CF9AE}" pid="4" name="x1ye=1">
    <vt:lpwstr>O8bTpsxtQl6a0PcYXdoRBwOeH/HwK/+qj/BVyxn8Y57RKOTA3WwVKysPhHnXQkS6LuVIajixDqSH2n6hMcN0D3898IYYcJwWNx9tn4A058Q/U8oOMomoJWEuw8NJmPWEhf9o9Php/YU0Oi34fBIf1p/517pb1nQQGZlJMKy1jPDcT375Uv3Ar4V2OT8ZCG4FP6mkjzzyCUvIj6Z5/hZAXB0rfq7X6+IpLGNSnsHsdp4C+cUbW4SUoDNMo2e/7ih</vt:lpwstr>
  </property>
  <property fmtid="{D5CDD505-2E9C-101B-9397-08002B2CF9AE}" pid="5" name="x1ye=10">
    <vt:lpwstr>r7MAfxljXJsEhPjJjMpregVhBveoOoOtkYX6EkWRLuuTU31tfvbbqFZU0ct/0Q5j58S/zSZwEeCvBFCWvq+W/cYdGzn2nuemm998U5bcI1QEoYG/lScpilfMPMBwhLvXZZ+wyuLpZD9jE428eln6o0Z30vGsVy4w+6hvRgy6o+VMu9x6n1XEDKvNsVG20zM6q8OzpFSSH5YeeBitRzNpcUf6Ff+kC1YHzWYvd/S7y/FCex5WcETBI8cx63Zhtky</vt:lpwstr>
  </property>
  <property fmtid="{D5CDD505-2E9C-101B-9397-08002B2CF9AE}" pid="6" name="x1ye=100">
    <vt:lpwstr>3THgTFXXuC2a/UrU+CkBSF1g5klv+4f0GGo4EmF85s/7DbakbltDU03hJowQcb9TSdvpCjBq8924JlPG1JC4UzJONpR8ifv7/WeNN1sMs5e8CF3HaDp5yXzaFwXoDjeRzazfrB3wShy+g0sCZyBwwyl8AhszxHvyYkBnFRU4ZbJmM2S1THapjYo81S9YUiCon2FY/Z4gc0zX90KPdTtCuCWNbxxqa+0eQXnqaMgMQjFUcvLUVeCPiPq4Komxk2j</vt:lpwstr>
  </property>
  <property fmtid="{D5CDD505-2E9C-101B-9397-08002B2CF9AE}" pid="7" name="x1ye=101">
    <vt:lpwstr>uZeplt6EdEC9KVLRZfx4fyUyadc3iPlUYNB3FbhR/v/MEhvSKsTF5Zk1+Ghr9zWNtQjvvf0JZPO4M95EjsEfw+DExAilOWKs7gqgz5xeC7X9mqq04Ww/fTekgyN3B6yARDCYwQ9XogB5tVyFehgJu9GbWhwCI7TRxevDVJvw57VsH8aGI1trJIurSuJwtEi597GIZJfX7lrQjt74q3X3DQqeLG+ZPE2vEnOXJvDRGmaEV0RQCRAWE1uRKyNlaW6</vt:lpwstr>
  </property>
  <property fmtid="{D5CDD505-2E9C-101B-9397-08002B2CF9AE}" pid="8" name="x1ye=102">
    <vt:lpwstr>Hn9Ir1rtm0M2HxkHIVdc6FG6QlsyIcpyD0Oy5/r5o8lUcW8RhqYHjSAZjdaqPrUCT0ddZbw2dnvtTfcxlRxe6fxOz4i/igNQh/z6aR8sny2ke9tsI2QblvbYNFtg9J9iKEvyMSFe77ts7akoAgkVlomQMUXwNnnosKMtLZRDOsw8KPuLxoTq2hLSA23mTFB9Y+6sDVv8O0Vh+o6zUpyx521Bh+jsCiv3/UYiwAXoaDpoqxLcLMryfALMsfZK8e8</vt:lpwstr>
  </property>
  <property fmtid="{D5CDD505-2E9C-101B-9397-08002B2CF9AE}" pid="9" name="x1ye=103">
    <vt:lpwstr>15jPsT/Dl31bMh1Ev8cjmQ6PRwBsMFD8DNiaukCQX50+ldIUV7AR4NxtfTDeaIJuLKnbvunyVSc5ZHylqHODsK6qHykq1xo5z49e9Yrd0lv6A2UOcVmlqJKcb1SH8ItmktsSjk6UzSr7h/qm4a/9KfAbT3FxGyadRCl/eBMR+ZeXdwJELToj6gAlJNIOntUwwTxjhd8F7dLWYdcI4fCmfTCB5sX331sV4l7HUEY9B9u0CZBq9oC7WA3ftKgRK9U</vt:lpwstr>
  </property>
  <property fmtid="{D5CDD505-2E9C-101B-9397-08002B2CF9AE}" pid="10" name="x1ye=104">
    <vt:lpwstr>D/jjUfwT0S7oQuRL9D1icwHFbrlvci/uoI2tXg76zF2CUVZm5llK6IBukIx+aC2V21S+SQFteEvlrd5NCxpIizFM5wni+ylFyd8jYJYTIQdXHU9jtifcOgncI/gYZd2001aGq1ojeJbJHPxinJVrzqGq1KH2BYB6svWia4rZNMlmfRX47izHVpMsj9eVTNAZxlozDert1pxxlbqi7KEj/pyqxGuM761T9GoO786lKma6Z9ZyLmzRtDFPONAL6ok</vt:lpwstr>
  </property>
  <property fmtid="{D5CDD505-2E9C-101B-9397-08002B2CF9AE}" pid="11" name="x1ye=105">
    <vt:lpwstr>Hv39HAAKV3H0hgfLCi1ZmMUc0E1USwdRQR3ZVlp3Uf6By+bWWD10EIp1ea8Mk5ti+OunSwYFoXTqkpYy4nP8oWJnr6q2bl1XWHYGMJ5hIwAYqX/WX9Y6dG0qfjDKXISbYzdlQl6zxHPyUASEClrU2aL8dyoflIwvomyiKA0yMVdzeFHGu6/iVyzmr90YlDUYwsEosywZm8K8XsNKrC3SxmOYE030zP/sVZHg+aspH+tC7rAh36xyBdF14n5MuGT</vt:lpwstr>
  </property>
  <property fmtid="{D5CDD505-2E9C-101B-9397-08002B2CF9AE}" pid="12" name="x1ye=106">
    <vt:lpwstr>PHwy6okqYqQ6yFNiSq8ll3gLCjAj1yAWCICzzdfj0F/FqOG21OY/6ApXp9eH45Ijn0ts/cK9/19ZLI7MwqY8IXpSr3U0qE5KG+a75rjBiaaJmIMrPXMuSN0U06pTFyT5UzeV/bhGKJ6vcXn/26ov8tE3EvnpkXMfToGg7rvochuz7Mn5vXwzKN+GnByWsfk51oPBZqsPBTAFLGE9w7wkHOlqqT6UnJRKcgM6mby0qABXnMwsBHICxaC0A/qRVA9</vt:lpwstr>
  </property>
  <property fmtid="{D5CDD505-2E9C-101B-9397-08002B2CF9AE}" pid="13" name="x1ye=107">
    <vt:lpwstr>aEO+1GW357ZMz2ruMViRcqFkf8GfhjByBOREqRXZ7Z64fEJJgCO4RM65PZdmsjkTW+581SbvOvbzBtkqZvIL9CMmE1BnRYBEAv5hOeyuUsNRnrbo1+eyzckm75i02+/xS+hbSIuBKgJJpkPxn/XC5zQbuGME6e9DoimMmW6VDwJ325uO/iVuvRrSB7+dlFs9d2UyKgVfwRWGi/AFskQ1+dgs61BlH3jTndck09WKT9Vugof8QKDvnvDx7rqXHfE</vt:lpwstr>
  </property>
  <property fmtid="{D5CDD505-2E9C-101B-9397-08002B2CF9AE}" pid="14" name="x1ye=108">
    <vt:lpwstr>ioI97sdpbtcEONFyZY09nZ+7POCB1nie30yCtBiVp6QyRR7Zp5blRiYxUcH3DGGB+L4RuKQLKKjlye0t+dHfAKYKpbcBsO5V68st9c97/4I6PEgr2n0C1JfT9pU62mq8g7Gisw+9Rx9PngMkFIIV5EEiQW1MhReHJJRJZjQhXOev6K+Ab+OWNw8YvVl+t0o3IZ2qf9MrLYlNNz4+/0H6qMkOzuFE/mOLAFn0iPoBiLk08+lnRfJsQQsq7qz8C1/</vt:lpwstr>
  </property>
  <property fmtid="{D5CDD505-2E9C-101B-9397-08002B2CF9AE}" pid="15" name="x1ye=109">
    <vt:lpwstr>WAUaC22WfsONrrNr704Vr3icOw/GOiKLK85TW73WuTY2q0cJOIuko7ANUYKIz0HRRI6NgKMdo8Gzwb6KvUVYbPtIuUytu7VUbh/BphSLrHLnSeN8/Dj8218bHWtM0VcYSjivBTq387nNogLQMrzJ1KvKVfHWoxaUOuLWdODE85LnK3KLLPCA5V+P+rsBH7H5YvQ4801dLIvzCWIZoEK5Nq0O63wkwP8Rk1BwgGY8JpIHLyqk5ZvRQFhvHjkhyvF</vt:lpwstr>
  </property>
  <property fmtid="{D5CDD505-2E9C-101B-9397-08002B2CF9AE}" pid="16" name="x1ye=11">
    <vt:lpwstr>SvuEm7icA61MohLxA0lTRfHjPxckFBalAJxauChLBFLfkrCPD/CuJshKmV1H00fAoKuiok4Lbe+Q1UOnXTkUzRYmKToheGcJBZpXuxMpnePkkRUMVhBz+Uza7eRY5a+FO6fRailwJe7MiLlLAP3IBVal/oDzJEtesqIxtmvFnqAOdN4ql3Lyjk/GeY5DvsYDengAD/jfn6raTaXdUTG8KVA9JVwPcUDZw6jTZZ18doutelXO4Mb5ZM5ZrwV/8re</vt:lpwstr>
  </property>
  <property fmtid="{D5CDD505-2E9C-101B-9397-08002B2CF9AE}" pid="17" name="x1ye=110">
    <vt:lpwstr>rkemHJUP7dSW34LcYIxVQLOteowtq2hgo1Pj9Gvzsto/WFdve4PuYHY//99soGaz/I7Rxf7X4syRG6oThaYl+AyUS7ITCptROYOkjkbPEFjOT2hshtGMd/WIjuDt0BIEdynKLV7++yBSIvP+R3UQbq3XjgTcDtoV5+CHdu0Ju+SQB3NJoYbI3UtGWLQnzFsUzLFLORL15fnLPYmdf7VKM12SPUiSTXQTyuiZSBmURUG019mt+RQ9tD3dQXKr6F8</vt:lpwstr>
  </property>
  <property fmtid="{D5CDD505-2E9C-101B-9397-08002B2CF9AE}" pid="18" name="x1ye=111">
    <vt:lpwstr>3gWKR4y7jbu0Qfl7YC/9+aII7sQ0FJhri219tpJyjYgVmkkm3ttVOIcykwVvxRwkU4y7vsJyHZ140Kb/FPkyWGsu7n7PG6Lvvuil+t6/OTUUXsuetEEsGE8vsHh9bC6WlJlRaNf2aOlvdVCGA3zDy84s+mf9eByBfL3smNA0M84RUAsmSil918FkOgt87CytvilCDROKh+Z4aijGGkOtlaxN39eHixGtPC3cAZgv0GJOw4ag7ZWbznAmhsZUqo8</vt:lpwstr>
  </property>
  <property fmtid="{D5CDD505-2E9C-101B-9397-08002B2CF9AE}" pid="19" name="x1ye=112">
    <vt:lpwstr>/ZXtH1ok0CwB9TBO8iKBT2AZksU3eOdk7dNGc7kVLvV7OBLc7R94NId7URp5aiGfAL6qr3uULRI8UIoCkyPvWb9Y7wwyiRrJx+6erNC3bZ2yy+s5ecIgeTFOjG8h3uwRGxYa6NGSkizgIWeZVPjIGJZRa2QOjVhsnho+AL36DHTnOFLuctev5m4PiiuN/q2Ak0GDMK+6p4aLIMV6UFV8kEwZZEG/jw40ngAN8kbOjh2ObW8qbdJc5OyVTLBmHzB</vt:lpwstr>
  </property>
  <property fmtid="{D5CDD505-2E9C-101B-9397-08002B2CF9AE}" pid="20" name="x1ye=113">
    <vt:lpwstr>87HkuCaW+nq9rb15oQ6dBVQRaHY3ZcZVl/abnIA7OhJnE/WqEIjM/8aIvarAZew2Gq4c9KMdV8vnI1jS0o3KulGXEZkDb0AjnrBkvj+cQOEHk9fvX6djP1owGmjxVUlwQV6h+7JkTjMdegLhc2PF2DpsrFs73A6ueWEbXNOVHibBFB/89sY156Cvtj1WET/864bZUzvqgeoGoCEc3mEeQNUcSxldWGcUfFCP6zdfR4mtuXeuoxPz2tjLmPorp9x</vt:lpwstr>
  </property>
  <property fmtid="{D5CDD505-2E9C-101B-9397-08002B2CF9AE}" pid="21" name="x1ye=114">
    <vt:lpwstr>SHC0IhO6ABsPhpW4BAPuWFNLARYV3+i+gfLNae8rghOaKFSDfdJRK8YNYlAUNrzeClvTHJ2W0LMHgwHJKXI+9HGhz6as0Dk89dgxipi7eBYnx/Rifan7VfvNdW3x3qYjQniQP3qh6SKtfCtAA9f5/eRiI4WUQrR/A0vn3piTFIjALSOHDUAH2ddkXpZd+dc2GKjDfWVsES4tHLJrc8Tu9wfKpurI6oQaSkqzdwmY78S0tbPaQzaH/GAhqjq/CSn</vt:lpwstr>
  </property>
  <property fmtid="{D5CDD505-2E9C-101B-9397-08002B2CF9AE}" pid="22" name="x1ye=115">
    <vt:lpwstr>r6+d+QuiJWftw86jg+OcSNlxfBdt23+vQLfK063XLgfb//+A79/CRiMcQAA</vt:lpwstr>
  </property>
  <property fmtid="{D5CDD505-2E9C-101B-9397-08002B2CF9AE}" pid="23" name="x1ye=12">
    <vt:lpwstr>nmiUvHtD4TOOIeSssU8XQ5JjmdhGbVyRSoghVaayUdyECZ4puSfzgdD6iX/H7Ihj2jJL6RrwRYEG+KHJFRdXVr9Vu2ka9WEDgZVg4UN22zoUznN6W9KxHz8PjvKhy0s+YgK9PFBqjjYFVe/z+/i+jV5vEAJ9JAoeAskNoZEK1tqKY3z0V+u5N98FLsHHEoRiwyhhESmH0bqdYb00DXG3xIhpWrG8bZRQSDuD0FXtcIpO05b8eyPGaRssaNcOITB</vt:lpwstr>
  </property>
  <property fmtid="{D5CDD505-2E9C-101B-9397-08002B2CF9AE}" pid="24" name="x1ye=13">
    <vt:lpwstr>THvmwzRLGzja2RhaHWPY6/S4JMlrngX3A7Glxe3O/HsQYjNZGpJ96Xy6QA/4a/QDPnXneTdHShLsHnizJdsF4VMEbJ6xGfAwm3XtqggaHioUoe9qj26CiYf3zRZNZawQw43/o8zRcm3+nKjYza3Cp9qAJeoSC2CAvy6zR3nhgHjHouuFvWl011IKZyKC4dpbdX44BJB6K+T54Y4bxJTmIRFTacKt2v1/JsycBfO44F92qRiQNt5Sq+jL+8b0VXh</vt:lpwstr>
  </property>
  <property fmtid="{D5CDD505-2E9C-101B-9397-08002B2CF9AE}" pid="25" name="x1ye=14">
    <vt:lpwstr>Efuq9ccKGV8tOSb3JLL2LvtZaMcZXcN5VU+aJS7m7UinW5DLymdeuGw4BDXLP12E0s00yaZm3JZZQH1jX+3JdyicnYe5DpbzgxeZal77OJfY9HWKuAeWzabVc1P0GMuCb2CkpCkMFCbuZjoQE4PwdIP6pE3LiKkxU5EqYvldxv2eeldZ2SStgPhok1x5O61fpG7r2DcDXjgLuNgtbqADXsKca9Y4aAq6BW/leCS3085pAE8VXRZYjnHchiU+Gn7</vt:lpwstr>
  </property>
  <property fmtid="{D5CDD505-2E9C-101B-9397-08002B2CF9AE}" pid="26" name="x1ye=15">
    <vt:lpwstr>owse3yC7Kg7xhZMwr30nMlvmq/zuJg95LIbXucTgQynNeZ1L4NrhTd//AmH220hW2xP9DGOkes2yVoeXkJGYQq7X4vV9yonHI6m7GQvnrYm+dyEOMXsoDWca3DMH3UiZF5+9Cus8V0lvzslLr/s3b8kbbmt3/8GdhlXlRaQ12+zlasPMvXHTEtN880JmMwisRHXxOBydbtf2W8ZawpjYsScy0gJv56CjvWCC2QbmtTffH/qEVV/WmOXKVXpbap2</vt:lpwstr>
  </property>
  <property fmtid="{D5CDD505-2E9C-101B-9397-08002B2CF9AE}" pid="27" name="x1ye=16">
    <vt:lpwstr>ca/ScqBNuhfc7YYgqL2w3WhQZTPvl8Oh+Hl+vXZ6ZPrQ+hTFviwtQARp4cVnsMwFul1KGZTjyDhM6C7YFJwJyQ+k7Yxq46NcWQNOxSAd+Y2vxg71S3s+TZa6lwsJTAnJWnRZGda7JTUgb3o2cXMwyD7NV3bsX+rxnJqvwHS89+qFawm1IED8kNG87oMWgIR/ohKaTtnwQ0h9Vs5DGrq1qV64Ttym6RyPbbZHVIOs9gwZE8VV39SdlzlnwFqbCd/</vt:lpwstr>
  </property>
  <property fmtid="{D5CDD505-2E9C-101B-9397-08002B2CF9AE}" pid="28" name="x1ye=17">
    <vt:lpwstr>7Pf45tBKKNmJpQRpol3FKJ4y24oo+08ctXG0omsqFx6GxSnfu82K1bmAhDM1YGR6b+tsi6tscOJ80sBR8J1pdch/DiuunGRbiGLZnorE3L6FdTClnsMtMgfWlYzKRr60uK1pKyUu4lH4vOFUt1y9NS13GoMFToMsnpb+bjfgxBJrRBD6AjEbqS7hwV2e+yx0i522OFaTamAC7Zzbmb8SdAC8J3msM3nHxGdXLw8BTlR7t/Q4QEu1F/r0LW5yndJ</vt:lpwstr>
  </property>
  <property fmtid="{D5CDD505-2E9C-101B-9397-08002B2CF9AE}" pid="29" name="x1ye=18">
    <vt:lpwstr>PXnjGAKzBCAGpYO+7GrpZ1mt0+mFrUramohFkAQf52XuvOi+U79UW7X91DOy0mDc/chDxFp+7dEqcoWCSS6gcMoikSCXIuaZ6Cuytn19DnC/DM4LIYGAKK6TxFZn0+X1cZYZOeWJ2XOx5BITlj6wBOuAC/bwl/fu+ebnOyYKKjXR6Z2RazIb7eNjKmstj43awZGvTMs47MM0KE9aXhBRnlM7Jn2QRI2VJ+keJIQwD33HRFEMvLsReJlrI1ohkbr</vt:lpwstr>
  </property>
  <property fmtid="{D5CDD505-2E9C-101B-9397-08002B2CF9AE}" pid="30" name="x1ye=19">
    <vt:lpwstr>7uqD7Yr7Z7zMs8dXXW1o80UDcpkyYwnNhN6fX3Fs/S9qmtm2tbTLubzWdyfmObN6ZiVM7XEZtO2BVXhlXwArzGnZc8s5ZPq5/iORTX1JtpQs7ove8b9hFsYBROkyuUrhjblpgKIh30AT5OmePBpjoetks7gL3JhJ0MqM/U+Fdo1PYumr14o2SyK0TqynCT/eRK1jrNHZK7NDdPuufCpHPevpV+2LeubjAP2PMOs+bBwOwML/yTLAZN3WZGdo4H0</vt:lpwstr>
  </property>
  <property fmtid="{D5CDD505-2E9C-101B-9397-08002B2CF9AE}" pid="31" name="x1ye=2">
    <vt:lpwstr>S0vO3xGY9b62R0XXx7wOuy2vv5szoxN0PHe+xE6caNeurSFmIBNoESoebgisq6/yCJtmcWNBoKGGDwwDI0Cn0YiQ2WyjTFDzqRheOkzEATEVOIgPXl8vT+DHKRoPGvIMpoK4FDN9FIWGG4LSGTi3wLNCbUXbVMmxzyYRUY2/3aWvec4LyoisQ8Q/rQIV3cjDD30odLTlr3i50fnQXaD6/Mbqch+6hghY8TDiVtyxYXfcmIWj+FqIGoSWZgdDzvI</vt:lpwstr>
  </property>
  <property fmtid="{D5CDD505-2E9C-101B-9397-08002B2CF9AE}" pid="32" name="x1ye=20">
    <vt:lpwstr>lVnM0zVYyaq80NYcWyxR4lJJu+x9bn2rb2+TmLLsnSzZ+7F5Obd+H8zBWqL50mATiNGHvu4x5O62AFRYGB+Lf4x4vpHLPskkj6i2Bg3pqtJ+8fAGIQSbUnN7HaPmGFUi0EQXvK/1qpqhPW+XWWSAjp+N9B1INs3YfaRwDOEuWqLlaGeqfiVaMYOXAbdJsPIzdx1a1TGf0vRTEfk6he3yaWKmHhXVHJNBuyE6NRoI5tmlBpQJf7VnW4q5r8eZlCt</vt:lpwstr>
  </property>
  <property fmtid="{D5CDD505-2E9C-101B-9397-08002B2CF9AE}" pid="33" name="x1ye=21">
    <vt:lpwstr>T61eQcLXCqBJsHeXKuryDO3Aq7RxNVyzwg4kj6fJPzOV+Ca8o30SOw/c/zbnfOf1YDHcssaZ3kOj8LDsWSgJGbwra87iHEDSFzDXFvpjVZk4DrR/5MxLdQtlJSkYXW5ABLwbe/WjiEHnhrhfY+munuCrmN3HUDyA0OIOnJ7RaBVdoz60Sq/5xAk4Obo6tF4U8R1Kx6J0bElkpdFMUE/SgKbvqfpQ/BZpLbOjhGCLxQnJmpqkPlPAXAeD34sWFXx</vt:lpwstr>
  </property>
  <property fmtid="{D5CDD505-2E9C-101B-9397-08002B2CF9AE}" pid="34" name="x1ye=22">
    <vt:lpwstr>kwnXFGWZl1yvHGZy//wi/6O0sPv2qYgHdIyxPz1hQ/g1J/Jog/qDzoZguDFwGV53f88ChbWsymnjoX6MvArN9Cl3b0rvzL/TbgqIqIUg8vUXG1CNhHbE2dIBKVB3KbhavhYdXqimYNeSgF8Za3rqE8nWxxpLlGRANGDEbSt7unbvs9vwDAALwA7KyTUCc+JGFsEM/Pmt7x/B7OgY2paED+thLAzE2BmLwX7XQMPrPZqLDTdFgbh2XtaunRSUyJk</vt:lpwstr>
  </property>
  <property fmtid="{D5CDD505-2E9C-101B-9397-08002B2CF9AE}" pid="35" name="x1ye=23">
    <vt:lpwstr>NDFr9I3PZ7+jmXZ1OOkhUzQyhln3qeidsiw7FJtmGv3Aij8i8H5UQTiu8wyGFROsUowSs10gCbzQHHW5xiilpxZgSeBWYs+5GeSv5DSyaS3vMhaY/BziUO6gzvtANYEmcMOzDpaiRlI11Ui27UnmnLqt5hX6uisb7GPyAY1aSbf0eBX6g04h6ExZD7a2vuI1Cs8M2aJD8lkPP0gS2x7kpkQXTsaTTfEFbLrKC4/zxO2fvFFQgC2cYJmIfvKMiqY</vt:lpwstr>
  </property>
  <property fmtid="{D5CDD505-2E9C-101B-9397-08002B2CF9AE}" pid="36" name="x1ye=24">
    <vt:lpwstr>MLv8fortGrRSPYXY4+PkG+tpqu6CknIB3ToXbuCxJy4reBn6B8kqhuRiQWGAud3JDy2K+OYsgw8VxaM81AcHs6+Sw+LIGckhTqntawEcRYZXYaedxh/LePEB3O8Ah6ZIyEWLPlQfw8M2ucffhHyowMFrObER+mbf+ZjIlefoRJFGmjUmS8zyLrEO+2QHyvE1cyP+am0e8/vnJbBf4aWPr4mjCPXuG7PHmL3pOUT8LrByACMNIlG/yNqLEfXtCLN</vt:lpwstr>
  </property>
  <property fmtid="{D5CDD505-2E9C-101B-9397-08002B2CF9AE}" pid="37" name="x1ye=25">
    <vt:lpwstr>clTNEEVLvAc3uaaAA7zu0deTL0InrJTElDyKsTg8WBNzKOFLqBdxx+6DsbH9yH2AawfjxiPkAjc/y0vC7ZZ/ctxw0Q8FywaqaS90XQ+46qR+BtIobbck0CB1hETeryXa0nQn6XpkyCJcX4uCsclcXWNW1P5Yxlc0H814s3jbMHnj8JC9J79sYcE15oqqb0gVUSpufrrd2SMoFvo+ScRIshidS2FJVj5SM8P1EtcTkRbxI6+HZbGe7FlFVZvf8Rk</vt:lpwstr>
  </property>
  <property fmtid="{D5CDD505-2E9C-101B-9397-08002B2CF9AE}" pid="38" name="x1ye=26">
    <vt:lpwstr>SowBcfwBjbYJzZBVAElYziGzzN+8cVO/bdq43gs+L9c0b+8/WGdzbnv2fivXsdaxMGQMtSeTKD2EvkYZ5MmjABttgot8Kj7XprT6S5h5H3oaNccqm6q/Bd9qTTQWrXbxJIXGREfoXrM3KbMH2ork1hlaNb0gaDiODNO8hZLVmiOUAL3GbXR5B/cfWVKifMWu2Xx12TbzGKjR+3oMHTkRp63WOf6my7T034yj7VDjvsOHF31LKYP360YOgWpj6xb</vt:lpwstr>
  </property>
  <property fmtid="{D5CDD505-2E9C-101B-9397-08002B2CF9AE}" pid="39" name="x1ye=27">
    <vt:lpwstr>li4ae9LMdK0bv42P9pYT5WXnCPJrQoWis+VbqrYbVmhDQ1sBYwmwKqFHQ0ELtHIv2D0Nuj03cJeYfIQJxeqmy0jUYZ+OpGoPu6L/+wY5GlgCOEDNRU0cmG3NC3RbydxDg8GwPkZyjTw42S2iYW9hA4NyTNcaLf8thTdE7/cNEl/rTrECgCfgH/t73qqlXRBeJyR7zNJvG/MoxFEXL9jm2cULRxochKfL58yuCBzdGkkTfyjXrFU1n/IjOKR5QoI</vt:lpwstr>
  </property>
  <property fmtid="{D5CDD505-2E9C-101B-9397-08002B2CF9AE}" pid="40" name="x1ye=28">
    <vt:lpwstr>kSSpOau/74fMC8r6PUjCsmegvGGd31IIc/fuRQueyQyHD97Rfn8HrGGS/qWYheVTDka6Oxwp4N4JwAri6ixSX6QZRNBUu7JiMevMUD1/BnL5uuEknJmiq2xmuUWG1KYc1rVmWK1p1aYxy2qi70W1eBe0wx6Z1ILFtMrS1hCfCC3rW+PxZKo0WZLIp4fNC+mEifI+A1L68NgeiyZRsCeA7FjMUG7ichqjMHIEr5EwPfIO5yfAB9d8ERgcc90B3oQ</vt:lpwstr>
  </property>
  <property fmtid="{D5CDD505-2E9C-101B-9397-08002B2CF9AE}" pid="41" name="x1ye=29">
    <vt:lpwstr>aRJKf1PKaEvV7N/G1tY4YteUt4FzPF7RCDthKbg+9cuZD5WN9BtXCSgCYA5cORT6nlQKmLkieoYt2n/D7ExIm/4Wz/jWcwyxHqAymvuukl2ULav+Q0NNjo/b4FxlvFgM9d+3UvTx+jDjsG5CFz/byqSvpsCOpM3HdVx7FMy5sZxqKO7E9BoMevY7aWwfLnnWiNzfpNePjYYqQj4LXm6XLAFOygcAdWkqZVxfZMwuA6hkUyhe5NV32JDWvw1cNni</vt:lpwstr>
  </property>
  <property fmtid="{D5CDD505-2E9C-101B-9397-08002B2CF9AE}" pid="42" name="x1ye=3">
    <vt:lpwstr>SCUwhcdMqGuKWZRCU0qwWjyYj39cu6dUvddXHvl1FUXJzv5I3G1oKslasitMVEGZ9MPK14R9xvafuvbwx2HJAtjjBK6uM16qrCaOKkGcs5vvlNoOjpjYFtRjfqCy9jUedMMU4KgyoNBK/gDxN0i2EQzFGh0vMz25FHHPpfslewOfElggfbOSt7Ts62463Z00S/JNhvHl0hG17hwtT+jKXZ8p3m408QBGQVfGVi8V+3bM4h9iTOg2XDnmvRz2yZT</vt:lpwstr>
  </property>
  <property fmtid="{D5CDD505-2E9C-101B-9397-08002B2CF9AE}" pid="43" name="x1ye=30">
    <vt:lpwstr>AN1Fs2fCM0Fy68BDIf1OKn73LY5K37OkUbuL5zwEgGmvJpg2dobWjVYIbR6scTGwgzRQDe77tIO/JsMsdIrVH9QMZK5Wa490LPdqlJ+NZUlXW9aAT6enbezcDvLhgebOXs40zoR6dm1/3+2nVxYnD7hacIZSFUhpq23DKhuauvfzLH7uyl8LcJt76eSZXvcu/zgL34zWcrGUHlS+P3O1pdIvg6l2XsIFlezfDMFy4ya8PrECVc8TaQFFdSoTfME</vt:lpwstr>
  </property>
  <property fmtid="{D5CDD505-2E9C-101B-9397-08002B2CF9AE}" pid="44" name="x1ye=31">
    <vt:lpwstr>tgZghfBw5NskW34xsYdp7bDoOCyz3i2syqBB71QMHJSh9JCuu8RPrJxgD9YRsXWRD2ItmZYFXLv/UP4hCYp/qG4lsgNi8qP3mFA0GfztG7kueydE8sM1oI7VbEtswsgDPrxY+K+OPNS2wWziQCoJ3KR8dB1jd7ZLgN6mJLM4ictcVMaSoAVZcPZYUo21XlKE5ybDUekukZ30t22wDXqHtW0M5W46ijxsWsgGv6E50nQnw+WfTfuPblkaO4MBJIy</vt:lpwstr>
  </property>
  <property fmtid="{D5CDD505-2E9C-101B-9397-08002B2CF9AE}" pid="45" name="x1ye=32">
    <vt:lpwstr>5PekFeXn2UBqsUh4K+OEn2lCqr8tALvIj58amm8YEFCY/GqoXlmm+ausDfqQERQlkKzZnbytzYREYFJZiVFoNxmoPbC1yYL8Fqol+W4hThbIuPeUgdCTQWNn2ZBJ/MpbXxv372zrue6YaRPfVBRKBL55MRH+lW9G7lr3Mln/ZPggKbc18ShS1k3f822CIGI79CVWdXPOFSeqSAwolTeQd08EUJ5BEE/Sd+swqoDZKK8hPeLrFMaAzenSYSi8c2Z</vt:lpwstr>
  </property>
  <property fmtid="{D5CDD505-2E9C-101B-9397-08002B2CF9AE}" pid="46" name="x1ye=33">
    <vt:lpwstr>7Ywi5Moe+JFOH5b3wTe1ei4PqNU/KGl2SEPGIxOTOeFX+ZYPo1l1i31VeNH8NGhvwdjntl/Fnav5QFTtZSYShzDdG6dyhvN5tIYkitXpK/Aga61Ko9vu6SQefYqDwWH4phU22dKQIA1D/cqf8A5e372nHue1OOmBlEmWpYc3jXZ5M961zZCAsnLnmb0vNJ5jvyutSjsXcuKnFqPtyi+AT3SNwKJfgQLqGOk7qhomhecFHtFnXA2UQ4Cz6jbzcBA</vt:lpwstr>
  </property>
  <property fmtid="{D5CDD505-2E9C-101B-9397-08002B2CF9AE}" pid="47" name="x1ye=34">
    <vt:lpwstr>G65WBONssCDJeuw5oTKvE6DadEanuml7qqkusJBul8OhyW+i+rjme/QSpy6Fp6u0zB4vuz0LbureX1aR0L5uINKzYvGzE/EK5yLAmtTLfz+7uvWLYAOgEqUrWLsy2WPgQ+dwMnXa1anrklAZWktw/BBu8WKzvwt5FseT+/x+yDvZihzLXlSk3Tbx8d8PxrTzl8GtHdbgLaLez+/t7PA8fbnUn4kfZ++eTp+ybVlesSd72+sGhtscwn6d5bcjDix</vt:lpwstr>
  </property>
  <property fmtid="{D5CDD505-2E9C-101B-9397-08002B2CF9AE}" pid="48" name="x1ye=35">
    <vt:lpwstr>pMX16jrnuFzCzGr7JTM/kQNINPFqYjyT7VsdEC52gu3wurdMyLnwjVOI2zxC3N/I5zQ+TsMICkSYMslLsyC2rzRbKarpZWcmd5wbdf/iK3SneKBvMZ9rQ+opxIDQ3xzHF8NWYvFls9ZZf7upZ2fv5hS4ColKT/0mWYU46QdgqXWn03y9yaYb6AR0qfthtf9XZpney58zaIeaoLSTf+ebkgPmWtE2H/rmaRnF/pwDmwoPQPr1aPLvXStK9wJn/P0</vt:lpwstr>
  </property>
  <property fmtid="{D5CDD505-2E9C-101B-9397-08002B2CF9AE}" pid="49" name="x1ye=36">
    <vt:lpwstr>XKhOGtanhbmFzlhAi8x8L/JddpMTfjkZzmsmFhdjNjmV37wEmK1TgHiRa1zqnsNNPmcvSQyFquLvQWGOUiYjBIzgGvgxbiE2Gd9sxVFfVY4bJjKfKP3QmWC9dCqBArgbqEqn41EU0Vu8ORKNMe1p10jEIV10rmaOsS7JSaJXTDlXboSxpXGBwHBLNonWaCwG3/C6O2NTqpcTLV+zhTXSmC1koe5n07M4KIy3zvpJGNhv72RCIBO2U6IAaoRKYiT</vt:lpwstr>
  </property>
  <property fmtid="{D5CDD505-2E9C-101B-9397-08002B2CF9AE}" pid="50" name="x1ye=37">
    <vt:lpwstr>TYbTewgIbL1QxTm+HFeEfa3g/pSW9RvT1W8LG9lgq7vzKAAbzJYbMwd2SCCXY49uJYPNkthu9i3+WkmMuijZq0BR9v04WZBUeiiKV1EDGmZQxMmtuvE1itYclVKzUvx4O23STCyO+k8m0UYWv+a3zuG5iTsoP+ubHc8KCVpxvsq8ifOApTu1sKwgEQ7XTFtXgbpbuB6AJleTcSUj6ot/GX3WzJjxFh/AZEPd9nd9efMkv86jLb1iwzGIcKsGtR4</vt:lpwstr>
  </property>
  <property fmtid="{D5CDD505-2E9C-101B-9397-08002B2CF9AE}" pid="51" name="x1ye=38">
    <vt:lpwstr>pxVhq0iOF8rj7cpxkVoFwBSp3VUBhJcaPHYr1jklUrLhbPlY22lMOovtwoM9yPtFOW7J5RYJr5EWdW0ovCgmGDwL0VpwSimDQ7aGAsT84QlMZ3Dwmwn/PZWFsgmyF2ir3BMsr4ztT5+ab6FcVfY8spPLHR5NFDHOvpzoJZuBZE+ETQbwz0s4bBxU3U6JWI2fSBlDK8uuy0nTfyXSGc4sx7x7y9kTVKQJ7NhNlxJRgg30K7pPtJyqCsQKxEcLIFW</vt:lpwstr>
  </property>
  <property fmtid="{D5CDD505-2E9C-101B-9397-08002B2CF9AE}" pid="52" name="x1ye=39">
    <vt:lpwstr>fNCV7U6f9+VcKUh1NwI/6XgLGrueeoiYAh3NCVNKZczABnRVr/iwcLpzlCFBx2LUXc2rOY7biPguliRQAUpaj1b980xo4fgkE5lgN4bXRVZ1WLtefhu/pZ+quYJQrCZYKV9J7LM2o/Qgsdz4qmEsKBEOZNZQd+A5avwMtiS49ECeXcILu+sivtecsTzeeCEHWnJE0jwwPnZunfqoe0RVaWhjF5f2w0Dh74Z36K/DowyQWt9vgk6Zwl/uWwcAJM6</vt:lpwstr>
  </property>
  <property fmtid="{D5CDD505-2E9C-101B-9397-08002B2CF9AE}" pid="53" name="x1ye=4">
    <vt:lpwstr>SOLogUzpwlJxp0ZPUeIgaTap/DPl6fhQ8gSkvcPPEH+0RylqhJTMr0dUw/hwNeGZdqBlieCEu9u9JxXvquSgXzPm/O9umRr/SzqfxrU2q9TzVS6QmIHB3eF51B/9YQChQVRP9SYqdkCIgdJtTiji8hqnqAWXYigKsh1HrCbnPr7pQ06ujo8NGHM45HaEEnl1sWm4nhgYkWIxs4m9Q5o8IV2tjjDEkvr3KXwqPefciaMc9Zak+nEqFJCcWmgfgq9</vt:lpwstr>
  </property>
  <property fmtid="{D5CDD505-2E9C-101B-9397-08002B2CF9AE}" pid="54" name="x1ye=40">
    <vt:lpwstr>D/Cno91kMVBBmep8BpapuqYLdAwmLhzZVNnThdNyvtU7+dIuthDZ5+47TtzLWUktLTCML9HbaYnYpzs4V95iNiOCtYpciSFoHQtSbTqm4819PVkLChk4NWT95GezzDu80IWo1172KOoqaqhS7PzGkcKZfz1x4DeDzwyser6WJDqejAuNni/S3MPJTPNutXF9zb4nf6975IC1RaB37t1h6UWdGiJOUm0TkptPvC/FALONV3pdm6MKw1S5dKo6GyO</vt:lpwstr>
  </property>
  <property fmtid="{D5CDD505-2E9C-101B-9397-08002B2CF9AE}" pid="55" name="x1ye=41">
    <vt:lpwstr>XIAAmmISqWz+e4PoCFAcP3MUjpoeEDD+2SfQheRQ3SCdq/XVpGZcVorKEJsGlIgCZ8WuyqUR1Fz/3XxMTZCTkg23QGYx8tf0LtGXp6TKS2gIrqaQbpkcJa9T6cZ6WQblkcrjGfJEtr5+9nphCiVG30+pigF48svhRbZAxVz6LkVvWSTsBtXo2vxAl4UjVj6pUoS5fpBgaaot32QVEPfyM6o4JDZRZ5E+J0J0skb6/83Mmqz5DTPU7Fy2fSvEN4S</vt:lpwstr>
  </property>
  <property fmtid="{D5CDD505-2E9C-101B-9397-08002B2CF9AE}" pid="56" name="x1ye=42">
    <vt:lpwstr>PyuEtmtDYVdf3d8AlOQLCLwRYS4oFkcY7IhbPb4CYXG3t0vueUg2UMMj+tbUvadYuJncgLPnGOh9DvU8yCIjC4c4ZoDd+oovAZvp7f5Oco+S8ejyk6HN22QpGmv5VKauL0fM4nQu83P5ae9S1QPhcBrCBoWIihwPYssU/JfLKzz9qccdDIKn7JyypJPRLZRkBLjgQ90yJMRmAfdYWFnbvRtRdqidpTOVZQVnzuuPd4d4BhvMvLDGLf3orLSvLbR</vt:lpwstr>
  </property>
  <property fmtid="{D5CDD505-2E9C-101B-9397-08002B2CF9AE}" pid="57" name="x1ye=43">
    <vt:lpwstr>r0WmqvHBmJoWsQUaRUjnX23XrZG9vNkP3MJPqxJmZ+Myn8B8B3trR2QhGsUhXyriM+1994D1cg0AIvMPS5+5wkWpDY9QardQOZywvhLaKmR346TX1KKlCYNT0QY2a4Ju6Ts55IE8r6GMyouEkE4aC5O2bMJ5KU6ncE1w7qSf8DaQ+biJYtjuXGQijTXV6ZSLy+HTqpYDLQ76NhYekGSo3HU5+FqWkQR87uVLj8PfEsdqhlpcI3B27FxrXyPLkYX</vt:lpwstr>
  </property>
  <property fmtid="{D5CDD505-2E9C-101B-9397-08002B2CF9AE}" pid="58" name="x1ye=44">
    <vt:lpwstr>/HjobxbKtzIqifI45cZcl8VYbO7Lt33uegHykciXWnt6yGtkqaDW5sa7y1lzR/no4Kouy1CVRMV+MHVyz8AMiBbCZGeUaJ1o86Ivs9rUymutOZ8pA8kvQYe9ip1p+AaOow/VJ6O3ovjRGnx5EOVxbPlaAYIdERxXtLZxyOEXFIRayC/9o6NqloVLGnF3sgwPEAbj+BtFK8iP/kjT1pPUKihTvCrfV7IzaWHOIB8we+HxDfJkTKkysO1SrdTOoVr</vt:lpwstr>
  </property>
  <property fmtid="{D5CDD505-2E9C-101B-9397-08002B2CF9AE}" pid="59" name="x1ye=45">
    <vt:lpwstr>VsZ6X53XDtrMK5caop1agkE0MEsMxIwjngaoFny2xVfHz+wpjC8MeJgLa6qSGoo3joBaojMU9YapQbpFryFiKx+PaT4/WdlSXXxt5sq+xcQMc1LPWzAdJ8CW5s5HaLwNY7wDdDoT9uGsGWpl6Syr3qWJPGxKo+Rx1HpDIT9NFkzlrMyoY+tOczvdr8xak6KGz4N+J+mwjjbnb0W1nSXUCzjTiqROOtnxKAzy7/T6fjs4beuCYOwFf5wttCO39Nb</vt:lpwstr>
  </property>
  <property fmtid="{D5CDD505-2E9C-101B-9397-08002B2CF9AE}" pid="60" name="x1ye=46">
    <vt:lpwstr>VRiNdWIlGu1Nh3RplwQRk/7BtEAIsE4C9PIR+vdmLxPGfGgWk6PFW1ADYMZE1ObhF1n6KclrlCuETCqBIpx9zr52SKwN8vuzjKvJ76bl99FWz/0GZPgtxPIHvH8i22LKDAw/qLhucXvNC9fSf5ZP8yn7mtw3DLpDVT3KY3LJFs061IJfoc8CB0x1DWUzsbTS9ozrPxj1A6jVU7gzX9zG/zQBpIANaAn73O2htmd/mp8mYwEdyshTPFyxhKX2FmS</vt:lpwstr>
  </property>
  <property fmtid="{D5CDD505-2E9C-101B-9397-08002B2CF9AE}" pid="61" name="x1ye=47">
    <vt:lpwstr>cmyUNo+Ob7chH175IIIwp/bw71vMDwol3EJBPvu8wuTDP1sj2178+1pjPgTkvToZmdbrSJCwusPmeWyE1kZ2ciOO8KUucyDrUvC7pBPXV/KGzzP2KVUXMF+bo8lAh8rarGZf2I/5TLlT5Vj1FUeMFWBQcNsTi16HLGAoWiookbVczEymLt7IEwgXx3VAaB53CzCWYfLqThRvuVgCP7nN0Xt2K031N1Rd4J2aImr6B9xr0eGR1s/ZpZPhZAcTN53</vt:lpwstr>
  </property>
  <property fmtid="{D5CDD505-2E9C-101B-9397-08002B2CF9AE}" pid="62" name="x1ye=48">
    <vt:lpwstr>+HoHzU5hlD7QlyrsuR39TDIiVi/PdTQSl27iIgdYf2ayI8Jx7S60dO7CU8ReYzzoXAxnXqLwvb/6O3RSU2sYZqn4LyIZNXuaZCpme9zLZAOfK8jDgSMTyapX3bHHoGgOMFalBystoQsYbbhvIBXy6CniErpn9yuXhsqbTrSnoKEzzCi1l8Xgh5TSe381+QqrOlxz8j3pE+ZxL/battp1ThtUdEkcklu5CclfDRzIy6MFG1giNWWqLmGOYey1X7I</vt:lpwstr>
  </property>
  <property fmtid="{D5CDD505-2E9C-101B-9397-08002B2CF9AE}" pid="63" name="x1ye=49">
    <vt:lpwstr>c1dnCvdDi+KY8KzTI4nV2PMabToII+FskI4DUdOzY38RF7gYXl8moeu2ah2nTmUfIGO5TJ9rmKTVcehw6SQbNmHBXGXV03yJfTgySfr5A99RYKqLrEvIdeVlqTHYfVEZI8qX3z0AmTCyHntxzBY6XUFzNYpsZxsyY69uXzLpnX+xLQO1UEDVMq/Drgx1YfDi5pfIS28APoAmwmtm+OSXLm9IVtSMjdXsFoLbISWP9MQeJE563wGoJ5wS668i3Ax</vt:lpwstr>
  </property>
  <property fmtid="{D5CDD505-2E9C-101B-9397-08002B2CF9AE}" pid="64" name="x1ye=5">
    <vt:lpwstr>R0BK2JWFYdQdHMX5qu7dtCXzsJSYyCQEOw9KFXUJFy4sjV9a3lQovRFpVxhc/XrnkYq86uVMGefSNBOTnjq6cvspQhgozzCMt1ROq2veMWYTmB/Sz0TbbFK6kVzk6s7+RKVI4I48yryvvYDBYCvYB8gyrDV0frXJsiR98BprRZaG1SqmaWJcRxUXtPmpfwc+W3evTXxzFxgtCyhUkBR2i+dE/ZlJbTCv4bqrd8E79Zx5/GGJIZh+rief3+PkZu1</vt:lpwstr>
  </property>
  <property fmtid="{D5CDD505-2E9C-101B-9397-08002B2CF9AE}" pid="65" name="x1ye=50">
    <vt:lpwstr>ew3vvohEbmV9bzNsnPjc9g7AaCbl4LoGjvMiyxpsERrcrkd5W1yV5SLflQNglMUJWWX0A5b6QB2PxX0gZpxSU2IF4dVnkahYB+bet7JkvAGjPEUza0fJxzaPKYC3UN6L0ANASA/J2PAEiUXfNwmH7m8spZb0xeJuKxmiua7UNi9k7cyn4nimkNsbY7Ul9ztUErOKK352FS82jLNkr9sk/Gq+yGyKeFVof2rXGJnnqIPBgNGDVlOSksxv3NgWYTI</vt:lpwstr>
  </property>
  <property fmtid="{D5CDD505-2E9C-101B-9397-08002B2CF9AE}" pid="66" name="x1ye=51">
    <vt:lpwstr>NP5QBZveA46t2LHq2CmRmZf5HnOoJcyyF7m80E9LrpzybWs6tOaPhHHwM7Mr3ezGetHGRg3AtLvuAZGX45x8XFE6yhCnafw4uYOh0r2k1D1LpHbwNYx9uhyo48RL0k/yPkDfclUUm8ToN9yyvSYSOqXL+cX1lKeD1Z9apgGiwyub+6mAURqQFQVWRcCHfq6/LTfPmkdxcJ+2VcIR9M6PzX7hb1t7kDx/pZbRPL0jABZ1nsGJ8WPZFA11P/yZiKH</vt:lpwstr>
  </property>
  <property fmtid="{D5CDD505-2E9C-101B-9397-08002B2CF9AE}" pid="67" name="x1ye=52">
    <vt:lpwstr>bPeBZexv37ydVSbfbduESMMoz6+bCxRRlr2EG2Fivx9x7jQxU2pww7iD+3bCJ+kvRgX3h9rdzImqU9BOezSsSVyP3FW2j7QYJnf5bBdwDzkmQv9FFpIuhf9/kH3mZmxvzlOGQ06hBylihs8NXo9CCnq0omXKRIyo6+l3OLWxvGIjXoEgyrpw02tYz0+KSMuDH5x6jkTq0kXMt1JsyR48XCV+WSk1HTNtlCKICLesbfur1QgPd/x+d2rhV1CFzR9</vt:lpwstr>
  </property>
  <property fmtid="{D5CDD505-2E9C-101B-9397-08002B2CF9AE}" pid="68" name="x1ye=53">
    <vt:lpwstr>Hc7NE/h4XLORuI7+DsV3MgQGJ5Bb0ryEP5ocK4LrzNIIeLNT3fcLLOt4S7YcQVtR8Afiugyjf++Sj0osOxYzZfjNaX6S3OA9hm2aV0M1oIypiOfN5d4AYY6fQH9NFiNJz/ciKkYMP89FaUq+K5NkVDvEC3bhbQQph63vqDvS8Rtsh+0fs45S7G+NOc9gbjODiKiQQNalYkcMRAxh/keEVXd7BaibpcKPYq70tMSekGvg1EhI7ONLuM31AYN9UTm</vt:lpwstr>
  </property>
  <property fmtid="{D5CDD505-2E9C-101B-9397-08002B2CF9AE}" pid="69" name="x1ye=54">
    <vt:lpwstr>lMfJ4SABnxFCayfz6qFUI5BKFUL1/fPLUK6giFr0tIffnNIniEitUAFFU/3EejmzmtKenVC4iY+7jT1N3Egs4SvRRBfThof8sfOzqU3Gy1JXYhoEN9DOyfHRF9g6PbIHPQm5bO5mNdVteW5HR1sHyhCvXjcQwZL4NXHJjyTCbv+whOVTbZd+UdBxCuIFz0W69006T89Ak6zTQ2zF2DFj40TRGvjxAkqLT9KmlnoKwcZFBfgYM8C70CjN6mpT2+/</vt:lpwstr>
  </property>
  <property fmtid="{D5CDD505-2E9C-101B-9397-08002B2CF9AE}" pid="70" name="x1ye=55">
    <vt:lpwstr>tT8Jn9UIDg1/zl+26hsABR1lHKA3pkW086rKlZP6kEtdaYwS5z+gjhkRhRVCNae2Kqeghk7b6F4h+k0SAaHBp0hDrUCPbqMWbchjyfc947zdfTfGr/4C7NQ9ZX526/LZA3FkxJjOHlsRhju6OcRBfB9UfWRFGlXMfqnUNgsJuxIzzbUz+CSw9X7KgxnKK2PZGgY/9Of5JT3MiaXD2rnx2/dtZ3AYP/nbGZW/QYN4jzqc11UNQIPM6RiwZGVYjeH</vt:lpwstr>
  </property>
  <property fmtid="{D5CDD505-2E9C-101B-9397-08002B2CF9AE}" pid="71" name="x1ye=56">
    <vt:lpwstr>ymXJl21ku0r8qSm7Pr8rM/SJrB3Uq/nJrlXuBPvQ4kVbJxQQFNHaF0CWffKjK0+n8ixtDv0pfBFd3rNQxHx7CpHC99lqDoFdGWo9CB0nxSNwi366mr4uymw3oTr4LvA4zrbADzpnnW8p52ZA5uj7ceyDrNmqAeU7clFjm0i6/tyi1PbZfBtgG5+EOfc1mvO2e7/uFToGmLB6MMpdERtwsJtBx7hBz8WY1Mr8DPyqHINVugzFABwZn/bl5aUNfon</vt:lpwstr>
  </property>
  <property fmtid="{D5CDD505-2E9C-101B-9397-08002B2CF9AE}" pid="72" name="x1ye=57">
    <vt:lpwstr>xKRsNj/RAOOYfeWUThdEOjUsK9WjgjWvyS89P3bSI8CH905BBFORd23wfYL9toXl7jPfrlH0IDF+467ICr1qA7Fw9BJySz2Pc8lgWWgvgoKqkBDPSgASc9DwBPzEir7FiDGYuiC22WQKI1dkQ+RPhprmBJ1O+6dwrSKV+UPUxU1n3iSh4dg2hCK826rikxEOTNTDDSubrX1ixc8XPFMDV2D/pNKHxiz6bkUQxiDJDVcX75OlGxD2l7A5PscKNz2</vt:lpwstr>
  </property>
  <property fmtid="{D5CDD505-2E9C-101B-9397-08002B2CF9AE}" pid="73" name="x1ye=58">
    <vt:lpwstr>X971JKgQbplrV1tHiCIBCYFIIu8j5tBaFRkIJcIKqEe4SHswU5iXj5kc00T8XtNC621pjEe9ARp/4NJGzmGyvW3vA2Vy6mtHk11oH1/rdrLJH3fmUofeGmiiqlHHmqix6QiYBfeDMLDh6Y5VGBK8EdnR3frgs/r1pF8FDnlHczXga6FBHQV0h8agMimGtPZzcPgry72KkIFAX7Vh0m9gW+QzHQEpklv4mqjP/FGLXJAZZ9S08mZWx+wR/5Si1lu</vt:lpwstr>
  </property>
  <property fmtid="{D5CDD505-2E9C-101B-9397-08002B2CF9AE}" pid="74" name="x1ye=59">
    <vt:lpwstr>Z7U7Cb9DaysIsjfhx+otHGkml29wkg+IpG9IqittzI0/VVBp3d+1LNGXqyhOeGwhOD9DPlbmrkSM1nggEs4HnUNHiYeux9yDlpAasDcxiUfOn/p1exTdHngikPQBWbPL/pWk+M4UH42M68D7wplz5aqLDFMt6EDFOsT0UrQy4A5/n4Xzii6SnITfMjr2TfwfolDVlFanxMXtPWWBV4ffh+/7i9AMCOEVUAoYA2HXW0kF1c1GYuyOnU3TRL1IA7+</vt:lpwstr>
  </property>
  <property fmtid="{D5CDD505-2E9C-101B-9397-08002B2CF9AE}" pid="75" name="x1ye=6">
    <vt:lpwstr>6Abja5dZbrHvtaeiC/JRhbc5KgMPOR2EZwB5JB7THAUenbAD9NYLl531PAN57WBeFVI+zNBIJ5aB5DCjxbv/A+ZHTDWn8JNUiYHvegCfQSZPLCaS1KhAmGGG2iQKmQM/QTiUpXegu80LCB0mb6HiEDmyYnIJgaDBFdEkkO7CzPaQpFnMlgSs7lIcuOJicPongJqM0TaRCAO5MYIFxh+OF0WOvdpQ+u5bjZU0jhz/KVeGoAfM5AW2K/KrcMh1Unz</vt:lpwstr>
  </property>
  <property fmtid="{D5CDD505-2E9C-101B-9397-08002B2CF9AE}" pid="76" name="x1ye=60">
    <vt:lpwstr>TuwTAhPmhvuJQHYcI6UuL+wYnEXl7MNN0gu28/j49zaUlrNIQZSBzUXrMwBzFhpBdEHGBFQGoY82JHxNTqe2Xx344o+c97h0edjqtwGyEQ5ORl/N6h/+u0iLfn/B64prueQMwSMR8ks9+t//OCw1sQBpvNXnpmAtKTFZw506q5MgA/pk8u2BZZtwwC6NPPkjTP3ggcO5HBkbm2fDkeXowG8OHi+Zjket3xtTIO7vtK7nHrzhU/Z5z5EIdfXyLtl</vt:lpwstr>
  </property>
  <property fmtid="{D5CDD505-2E9C-101B-9397-08002B2CF9AE}" pid="77" name="x1ye=61">
    <vt:lpwstr>5A6hYZKeHGQ8RJJeRb+KXVN/dHCf4x+Xc7F0aGK7MhJp+wv6yNrX+rc+haKqUfQ2mcdK8fDIt9lhIcprRt5qCbXYBmEqX9ISK3cCcXdDIMhdH1JLHlzaHHbyfGeKT6CLVJ0veUNeTrwSx3WeDYuQcgGwaphCJ7XVJa/m046sQuGhcT0loVotmt/dWVFeKZt/P+hWvfgjV84sMFMtm/O73KMFQ9S30ffzjw5E+0Tskxj9woB/w/gzHFqdw+aF7Tq</vt:lpwstr>
  </property>
  <property fmtid="{D5CDD505-2E9C-101B-9397-08002B2CF9AE}" pid="78" name="x1ye=62">
    <vt:lpwstr>elyjd+ITg8PrdT7edl6hmdSnRSrPojH8SaaxhUWe5D99i85YW3HVl+bfml0rqywthn4hxAvdDnqKjw/hYCi8/xnbIyutWXE7xTIxBORr/FqEc81JHBtlW1wmjwe+OX/bGafPOX3mD7xkFa3lYsR2NODmveuMBPgO2RUgIuM6oQqauaWv5SI7kLkYYk2DLPfXzOficynpqP+FEAhkZ+pvplLqCav83l0Ku9r1m3qJBqv6/jnMzl/aH5deyLTKmpu</vt:lpwstr>
  </property>
  <property fmtid="{D5CDD505-2E9C-101B-9397-08002B2CF9AE}" pid="79" name="x1ye=63">
    <vt:lpwstr>cXXNBjKhlKpLUsxBwzbB4X31W83Gz4fPp1cuWM6sANyyD44RTatdPOb1Z82MWnZuRvoNfMrMrd35flEQysm+1hor8OUWLmwJ/sOUlF/iC1ofMv+bHkkxjtep3XJRfh9EFI/YBxSreIWmJ1jg8EMJ90kZejiHZ7PAh/AreACxIR5Hc2LzacA37hZOdBfK843Z01lWyMQ4UQcZt4GcVJAgt8PFhGKmkA4l/siASLadXU+Fkkj7UcNHsQC8DX6M+BW</vt:lpwstr>
  </property>
  <property fmtid="{D5CDD505-2E9C-101B-9397-08002B2CF9AE}" pid="80" name="x1ye=64">
    <vt:lpwstr>X1pQhHc1O/MJvXTqvy1b8yTJHrfjR7Qk7gtMIFBTdFdIOpjdS+NZ4HRPQBsR1j9v6DQfjktCdmeIMb+zveGAASlBPkZ9RQ41qW+bjBtvaDAaB8pJPZAdXGVVNqjITBvhGgaQDtLxAhyLrPZkM8K8NDVftBoimYv3yLgKgFo8xFEn5+S71zrFEg5JL/N61VyjV8itC/6YHLi/RAuhYsK1J7+sGXlP00nsF9oWG2aw9NThSskuvgI1QvTOg6bxq+6</vt:lpwstr>
  </property>
  <property fmtid="{D5CDD505-2E9C-101B-9397-08002B2CF9AE}" pid="81" name="x1ye=65">
    <vt:lpwstr>JtxBPij5zX3r/sOFKighhT7d93QBT9Z2H1flxP7Eyh/qkqYvifgIVKkGAqp7ANLXwDob0TrOWO7q5nxS3IiiRI1OsiOLfeuJU4swMgRZET22zbX7RGbtKRl9nUsX0EbQMOg021WMOyst2LHekVVL+3mgJsXGhX6i1txca6N/H8dH2F9XJt0uCEySvqoYFT1m/ROYqrk3aW4w2JOPFu8TgZDF/rXBZAMFFyBccAkWuMHdIQpY76H3lo6tuYqxSaM</vt:lpwstr>
  </property>
  <property fmtid="{D5CDD505-2E9C-101B-9397-08002B2CF9AE}" pid="82" name="x1ye=66">
    <vt:lpwstr>WyVq9BVD31n2T/Egari97uoutXoNKz1LDDNfhUVmqyjmBS/zBnQRAfOdI/oLXvKm5pnWWhHCNBchw9tZN97FK51+XqIX8gSYOe5czdch2T2ZCghJDp68QQDDi7gcZ4E9uY519eZpP3pq+7NP7vKlrd4epCbGA85jXnAdBgvcERmBxgDyMQzKprOMH2E5ZGVH/Ihixii1JkF+2FoIDEq8/XfB3+VXDeSo4CURT9IAK8CzYAhDfCuwzvvRN8/TLxV</vt:lpwstr>
  </property>
  <property fmtid="{D5CDD505-2E9C-101B-9397-08002B2CF9AE}" pid="83" name="x1ye=67">
    <vt:lpwstr>GlE0+/ecyg1tOcN7voIesqy80kt7yxq0UJLWRlx2hHHrR5h+qZodjkMGVuZGrS5eQjFBPuoxvgBIzxCb1wJnYhcKo4iaHHsyk7eH6raC/YeTvw+V1w6Nehc26cZvhLJVT48zQB4B9aZOxolR/O2qo2d358l2gktSr7c6Xb2D8lAnc5uAcegikvhAOQ3f7vZEgF297QKzSAY50eeR4VaRK98jJSdnshXiF20e7KfXhHwf6ErmMKxHm/et1zlKi6u</vt:lpwstr>
  </property>
  <property fmtid="{D5CDD505-2E9C-101B-9397-08002B2CF9AE}" pid="84" name="x1ye=68">
    <vt:lpwstr>o1+JW3HqpjjxmaWu1abyUa1FgWYmA0pdfc5+pZCith70AGkcg6eoFmhI1WSg7rCDEAExMd32UYyT4uMGp9AHvLH0bQ8WzAnr1woDpWqijHKl+pYbFoaGtbP05E608UDzrf0VlXB92tN/S3+dDcOUdBCbe5r99R2Igf7FjkLjTTsFDAFw7CnAx9btXsJ3LA2LXLuqPdMEp/B0AjNg+DuVPfBLW33X+9Npn8jGiSURnF3z4bZWQwZ9+QJsTd/2HAD</vt:lpwstr>
  </property>
  <property fmtid="{D5CDD505-2E9C-101B-9397-08002B2CF9AE}" pid="85" name="x1ye=69">
    <vt:lpwstr>lJrT8ljXGnynjPG5iPVmTlnvz+JSkA+9VKEKtYz9k3zR2stnZtwA8pX+OnMnS8EQzM+STzr4sRxv6R1t1erchdfq1vmJZ2ToWu/nNcWUUGO0ystqLdl7WPrAyuSOimdqu6zuNoRC8xd7ww38r/+OuoeEv/XcIcajHDbVfVfThqDZxF5Nrn4tCSGGKKPzXMc++aF9I8dkHz3HRsxd68tWh3FxVU7CvJg6U3SnlDWKIh0Ef45SNUd+VbekV5h2WHv</vt:lpwstr>
  </property>
  <property fmtid="{D5CDD505-2E9C-101B-9397-08002B2CF9AE}" pid="86" name="x1ye=7">
    <vt:lpwstr>PtzAD9uuRRZy/rftoHK+2RC15Ejmldb2O47CCO0nW/y2+jYF3rvmkuBAfQ0k7WjkcRTvnlCQB+CGrfJRTCvtAdYqarzicGZOyO3aPF/3fc4dyoKnIKbu58R2QwUp34zRyO+SpbE1BUaDsBP/pUPZyaShl1Bm7Ogz+f1ydEqOAZLoX3PnSUWuXqWyoGgX1GLKBaLhLmIPC7tLEzz92+7gmqH1LJNpXNegdjXbYS82n0BKXjVlyYNZJNje5qpNcjQ</vt:lpwstr>
  </property>
  <property fmtid="{D5CDD505-2E9C-101B-9397-08002B2CF9AE}" pid="87" name="x1ye=70">
    <vt:lpwstr>dGEgYPPgt46y3D/oPvHIDC/DX+HKSi4uH8iKPlKoVmTb8Zzk64zvfyXAyqNvKXDHD82Bmx91kv4+tazzAv/wYGaA2rljI67hOYy5iTyXvKtMQSQ5QKUOfxw1zpbSK1nfKKPIz1LihMlwXLVow3TaEk+XOqHHJe+JGs6LOqw2x4YJpG8jzN7wX3po1bbWsUorFGMictqxwEKMUeAbgbLnsndoLYxZvDl+bZBXBw/sMmhthwd5cty9dAxY+AWum08</vt:lpwstr>
  </property>
  <property fmtid="{D5CDD505-2E9C-101B-9397-08002B2CF9AE}" pid="88" name="x1ye=71">
    <vt:lpwstr>8CsAzAYuz4k4JHqJUbR4r4wYW2c4DChbnmkWKVusYG6MWSy5WCys8rR16ZBqHYRDSjBNkHnfK4DnqeNgtzOen7VqbDxdmVJq1dt8co8rmqckhJHrA0/EnMRQ/d/964DcggvmqQFGH3h1MMUP2vAI5rWXsh2fgzKclOl0w5kOoQAfNgVpctqLuCGt0DZcnsMxNh4RlkJWY9QQAwe6aG8qCPxc7BuAXEQS32PNdyxd7xHdBumRfMev6OAHy4m6Tmb</vt:lpwstr>
  </property>
  <property fmtid="{D5CDD505-2E9C-101B-9397-08002B2CF9AE}" pid="89" name="x1ye=72">
    <vt:lpwstr>7b1sKA4rVV2hy0+MJooK5TAVI6hG00wkKFIGHdeXF/QDvmyTpxxFomqv/XIy1i8PYm0l4pi8+eORnyKc2Yy2/nFtSnJGsrut2rKmvwz4ztZTbfDt8b4DVqHRo5Z8iTbXI6mERGIwGlQFpJh7sD2+1vKUJAWxlmbffd3qtTEeuFOPWBR6avpi6TO5XlgCZY7fJSalOlHMk2/IXH/T8DcE4XnPScri0rfuZ4/nQvitn5d0B+Gxfj1z07KGqAgTVdg</vt:lpwstr>
  </property>
  <property fmtid="{D5CDD505-2E9C-101B-9397-08002B2CF9AE}" pid="90" name="x1ye=73">
    <vt:lpwstr>sqmZuhq2FXyLCPlKAZbEDRkFwT2eKqgf9ZR+fVkv1eNqMLxPHtAzQpixCA8bG30D7TBJjvwrgmqPNvz6DGpFILwfkBPeNqzckyQ0pnvJ4ni8cwHu2Cc9fR/Ncz4bHZFSHsWjmNGG6RKaVPOHn+J33E5zvUesHfHmiKIKQbFA/louqd4rYjftkRAVF0Jts16MvJTdBU6ZP+kxgb2M//hztnaGWzntd2/MZiTRs/e00W2gkmVK6MCqqIeyNjDN/wL</vt:lpwstr>
  </property>
  <property fmtid="{D5CDD505-2E9C-101B-9397-08002B2CF9AE}" pid="91" name="x1ye=74">
    <vt:lpwstr>PAwmasBfP33a3kIzWz6BVM5sBW88FA5GC3S1kA1WsFEBY46yNAW5hd8FnT+a5yAnHkZxjnXyKxZEQrfn6IC09ifKudrMK5IPSHbmc+QcptZBlb4E/SDPJUNJtMQ0rjR2uVDKuTG4DZkSQEM6OewItEM5Gc076dFBuc1mTFdq2ToPEZISNrgmY1soJUxgnBgxaqcjTpRBkqj3+c25yMKcYPBfLgKIYg/QdcfExzGjFTSbMK7DEF9fJbuTlbHLxuv</vt:lpwstr>
  </property>
  <property fmtid="{D5CDD505-2E9C-101B-9397-08002B2CF9AE}" pid="92" name="x1ye=75">
    <vt:lpwstr>axSbZWxbZKii8T9qXIWvP86618N2BTDdXrb1BCmLfQ4AM3PFxNOIklYcVpji7WgdC3evZ9FIHSZ28kxz1TF3v7QK7I0gIt3Jhb9xrYJmywBcNccO4s3NdpKcO/ajqp8Pt93hNCE5jGcgSD0OMJJHMA+E/LBBVU3IzrUgY9BWU/OU2mqRU9B93hoL9TwrBO6E4zvb2HB3SoNiR7Ea0ueBhG79OOqk/SxkCmJDLnLVkIopwUA36HjW6TUqsBdC0lX</vt:lpwstr>
  </property>
  <property fmtid="{D5CDD505-2E9C-101B-9397-08002B2CF9AE}" pid="93" name="x1ye=76">
    <vt:lpwstr>y5RQkA3GPdHkkfd++cR13VK/9gdgZ5j8aAV5h6E4pOTSJ+rB6+hEhfULgq3Q410mQMRGDD0RBuguXp6Q2zrgruwXmxFljM2OS3zsCiNvLXoJXSE6IXlSTu/sEIudeSWCgXrIvfxP1SKwmWJO9KKiVe3IEX8MPPdP7CfHuU3YzTKQosu3ubkr4WSbh1x9AbTIP6l4QB4/paqBhXoP/WoRA2QVQ4kTO56nH574A1cl9NqpoLff0eKu+XhRdxVqHAc</vt:lpwstr>
  </property>
  <property fmtid="{D5CDD505-2E9C-101B-9397-08002B2CF9AE}" pid="94" name="x1ye=77">
    <vt:lpwstr>fSyLPlJvuib5PWP5haAo4RPfeUWkkqSFty1/cEnNG09tdhtkm/pZ3gW5zBHqa/CpQcMx1Xr3VHaZ1V9t5RJ5BQcJnl99RKF4cwypx3Vmtx4h1Ao/mKsDt3tS99uAwnpzOB4bCbx6+zQtRTk9LsXMVVQ0heYq2uhVDtJyqtFq/cqQ7HRHF0nOcJcYSFieWzjTPkzYovwCQCJOuDnQdgjMT1Coy+Ns6VUiZvdOHGDTTylLdeVXP8J/xW0BDQjeus+</vt:lpwstr>
  </property>
  <property fmtid="{D5CDD505-2E9C-101B-9397-08002B2CF9AE}" pid="95" name="x1ye=78">
    <vt:lpwstr>Zt1MER/GR9Nvbam/O09SYLsxEzCHfGZvJOizOl4S5PQI0wjWhrdqivqKXgxbJVcuza55VuKbWt7BRrkQ3XzWIeNGtgGl3TAWIMbW6SN0BOIe8GMHboAjUhillN8U2h9vfsOzKKjAqFPLcbFt4kXaviDsOyP3LzEu0H9LoCYUNOJHURU3ggnD8eUDpsTSNwZ1iELqdPxMsBIZoP8oFOwcJmnwSuys32VwgQRt5chmBOXDE6h7VJ9TJaR76cbEeMM</vt:lpwstr>
  </property>
  <property fmtid="{D5CDD505-2E9C-101B-9397-08002B2CF9AE}" pid="96" name="x1ye=79">
    <vt:lpwstr>gwPo2VK512HTqN7ifpk19cziP1Hhiyn3eEQlCLjLw4kz+TvJPAHIU1SPPqSb9zDzyvvPrR1iRwjJSFSR32z/TqHpI4uJ/w6z1czqvNZTaFoDqrTpOLKu/oy1mX2HhOzvervACoC0yAK8wTW06cmX99Si6XSp5V3Q0zcMtJPz2v+ldPIliABB19Rf/LpfnhAzXD2G75iWrODlwY0KQqwq7fxgEjwenNnbJU4X/YAEnW21S6S3Z4OprTTsNis3ppr</vt:lpwstr>
  </property>
  <property fmtid="{D5CDD505-2E9C-101B-9397-08002B2CF9AE}" pid="97" name="x1ye=8">
    <vt:lpwstr>hFxrPPLOce2QRnzH+MT7QJGrgDFkHyQ/OY2G/0JpP0CdNu/5ijq2QI88JkuvVHtd1adyfsxLRs/GQipEoSebzeKURCPzUQGERjaQbhlNdq4ieb7CBUc/N8vT1ayOYyPWuC12RfASgeq9X6kyxo8+zxZ+5XkSfErAyH1BxHya+L3Gn1ZxV3aJjGOWKu4LMo7TEqSMT6DsVJMbVELwxvxrgqvH7ey1hOkjrz3lOTgKovs5hZA060hhoA11fqhudMn</vt:lpwstr>
  </property>
  <property fmtid="{D5CDD505-2E9C-101B-9397-08002B2CF9AE}" pid="98" name="x1ye=80">
    <vt:lpwstr>qACSAgGv9nDQZsPypqFaGNX+To0Ib+5Go3baAiFrKWqVZjbSs5yqKMYV5C3EwMwUNw16p/HVb4DxlwpXewxO7BbU5I5qJ4Qb9vmw2Zry4M6Zde9JCzOOiBKvU656sOHe+rcSyt/8tSJBNi/2lmcQIV7HR4ZP1RHDEtnYfIPM+CqKvsQ8+WZt8UAksy9SB4+xWBwUzcp5fQr+/rEiRW6adyZeKzWzBAra/OcPt8ko9bNyWuiG4TMbSb/fQXkq6gU</vt:lpwstr>
  </property>
  <property fmtid="{D5CDD505-2E9C-101B-9397-08002B2CF9AE}" pid="99" name="x1ye=81">
    <vt:lpwstr>XBlAsBbk5RBLv/b4bCwAgqVxTkD2xxEYJckvifr7e5vn5qnxr4xQvnU1ZUday5z3N3IYCJxfnH/pL9NPBdtcIm5Y61EYZZPbfM4tpu0IBldTgLXFPkasiyN3MMTdt4DKXqEw/CTykmSBHSsyopjhO8UZViGQKG+TEXk9bJeumrO12r6iWH/K/YWB6i++6H5+5ryheQ+TbN4ZvvFkl+Ge+zFu3kdcLzw+uWBl2qdJtR4qo1IymIzAmHTV4wbEOY7</vt:lpwstr>
  </property>
  <property fmtid="{D5CDD505-2E9C-101B-9397-08002B2CF9AE}" pid="100" name="x1ye=82">
    <vt:lpwstr>Unsto+K9fOfgVox76u1cEWS4NuvjTXiiBrDaD74M7PRsimi8ZSwg8De7+skWbZcCjrrwxaG7vHfuR+W+TLYHxSUP2u2er39HsBezvuS9rnrNhdP2ZOUFO4fKp9wvsDCEDsyjtf1pcMCyPAfnPNxyRGfq3hldI+U79m2b2Ne18uCSQg8xFcA3e3K7oJ03nL5xhe8+YPBzb8su0f1tmKTUrQ0D0xP0ExAzEWiLnPu3VbtrmPbiAN/N14LGWKzvLCd</vt:lpwstr>
  </property>
  <property fmtid="{D5CDD505-2E9C-101B-9397-08002B2CF9AE}" pid="101" name="x1ye=83">
    <vt:lpwstr>paN4spzybOf6cy9IEt76SH2DGulGrDNyuJaGbiKb42NKNZezWGUVk3O2TsIKLBOb8EOkkPR5igxATpQlUtJwMcG84z5Ni7weyHPzfnlSY4oaHsP1gUuCUO5KY9Fmur6eXY+CCAn03/RB5V9psYzj7dstACcO+2++nHzARIjPJvzPsmW0dcxoNqNmzYdfmqs5bl34wo2hj4ypy49ccknclxxw5cpVdCaDzmFR83N1QGt5UHuu9CYABAzIVjBZNSA</vt:lpwstr>
  </property>
  <property fmtid="{D5CDD505-2E9C-101B-9397-08002B2CF9AE}" pid="102" name="x1ye=84">
    <vt:lpwstr>Bikdp38xD+5eJtXJ0SMA/h0AjveAF36ppouAe31XGgxbMJ1ra+nr97OVtYBdQyrI77ApjHcRCHBQbGBWE8pJs1sXmuaO/rSNn298Fy5a3ghjyarJ6GM9ECJ1NO7OdunrlJ9LpuFmNazVD2Woru7tcqIH4HOh+aGe/uuEfQ7Vz6aeG47Tor0LAXSO3SGi2MVrXPhFZCUgS0TVlr3Y5lrUBQ3EIMJ5CdzwcUkuwjUJkidfNIMkC1EJBTkeaMVsWv5</vt:lpwstr>
  </property>
  <property fmtid="{D5CDD505-2E9C-101B-9397-08002B2CF9AE}" pid="103" name="x1ye=85">
    <vt:lpwstr>M+CWOSWXkUCxUXHCod7YKn3OCNpfjKPGb55j9bQKHWNZA7AklQ8AFT6XYg+V0KRnV/rTSDOBinH3r83rRX2A9NBoKQ3i9SRz5X1tvIOxzV8g3yHm2yv1Zq5yqxqgg0SR5kIcAEIDFOAIEvs1uHY623aSqFU6UpdoBDhDkGKaRwJ5ftTtPyZ6bMJ/bOJ/A8Lrxg9Lfg73IRj0mtcosm+JJbcdNDKJj55ENaipR83ujWpUu9KobZ5uJbgbLIz2aAd</vt:lpwstr>
  </property>
  <property fmtid="{D5CDD505-2E9C-101B-9397-08002B2CF9AE}" pid="104" name="x1ye=86">
    <vt:lpwstr>83qY5rEBXtzdYbwAw/m1Rxr6yTCENBZxqphrhBDGWEU398HbT8WTZUICiEsvtdcUrkPgp3OKtVZzxNJtDVBrNv8BQDTvllBk2unO2DcBOQ2ArEJJn/DcGn9IqNtulKWpd23GBBhEglSvaplw5epoLV5fO9mxzEE2xF93z47Jsv+AFzyxD88hM/EDsYiv3G2h65yuvyB+fVknmunAXWr8qLCpAoJB84px9ikF3/YkTosA42PixmFEkhepTYkNd5V</vt:lpwstr>
  </property>
  <property fmtid="{D5CDD505-2E9C-101B-9397-08002B2CF9AE}" pid="105" name="x1ye=87">
    <vt:lpwstr>RRalRNGm4lqeqdKAJKWo10AB4/+AtstTkvxw3Yrr21+jM8bx4JilI0k8cmX5ZntIxf8EMBXkS9xXYyriO3KM2XC93sO0q/gVvgx6oX5cSB/Srgt/6z16Xrcg75EKMSms0wgnpnlDKYk8GmBN/U5xzzc8OtcP6W+QNC+AZo6IMEAgIjkFuqZdSeYZEx2Y5sR72tQs9l3vgUqCROxC2ySomwVvQj0qX+EEKd7EKK1MZqUaOizXh2jksWcFjgTvFzt</vt:lpwstr>
  </property>
  <property fmtid="{D5CDD505-2E9C-101B-9397-08002B2CF9AE}" pid="106" name="x1ye=88">
    <vt:lpwstr>OIeiNRrE1n7gr7MwbpFLPu7rzu2+JBiOGpx/rlWFQwDVdpdtDFM+WAu+krjbmcvXbJuFJv5TLvSZNEeQYhWfYZgH5RSUpt8IuExpjzyQ2qtF4KPefk4nb+zNi3NwTMcvBLjT0VQP1HTS9og4zwWjn4Y7q/l2G4CKQJpKLs/fnaEZ/tjy4B37UQm++99LT0BcBmEjKS+VNu/S4+gHpTcLyg1Y8QxIZXwrxKjVmyZdYMpiW6+Prtu7Y0m74ETwW/+</vt:lpwstr>
  </property>
  <property fmtid="{D5CDD505-2E9C-101B-9397-08002B2CF9AE}" pid="107" name="x1ye=89">
    <vt:lpwstr>z/8sdN5d5hucdGpM+Lmwo1oeO6eZK49V1e0e6N2sTDZKSmt+0pFWLh276i8jLGY3j+X6Q935zSpPnMnYaUItz64DsdMAk2AbGyifs2OTTByt9aMlzGiTiDud5+sRUNOALH4nv+1cjakW8Zl5zD/zcl7We+CnfymsNJScqj8uv29tkGFNkKHxZMiKoHD9Otn7koXrAqvLlhNqvudcZD3aXrjFbBTOXx7TgYdXrbYU1tCF152uc+NrevysRErlu9I</vt:lpwstr>
  </property>
  <property fmtid="{D5CDD505-2E9C-101B-9397-08002B2CF9AE}" pid="108" name="x1ye=9">
    <vt:lpwstr>Zarp4mAifC49V+VwiDx7+4E+n6NxXzdQ8V9pZt+azTtajLFIrZK0jH4nMCBS8UNUkzAjxlC7rqxntHrIJe1tQ8Q01nxg9QkySiqvqgA1em3ogBH/JqYAPVYSgIwkeI3gyevMaXjBXbA0/xt7Ngd5pvRbsFMcot5bC+PdVq+2kV1yky11zJN44Z5/+HKF8c1AhPpVDjOaRDEafuWb5xSnUO3bJDM+hwDMXHVGP3wiy3YmOSSdeVZIf25MKrpWM4S</vt:lpwstr>
  </property>
  <property fmtid="{D5CDD505-2E9C-101B-9397-08002B2CF9AE}" pid="109" name="x1ye=90">
    <vt:lpwstr>gp9OpDYS3lgOkSgnCZL6AYNWcVDhJnX3ett89Xd4UlkTLECtzuo3LFSpXewTxCu1Y0TXDV5UbzjyKHCSRJ5KXs1r9PXqhhcm9+5Tp+ttsCz8PtluHjV52eDPsHbhOX+YJKx3quF3JAHHYt2IM0/22Oc2qn/TZ+O6cqcLx9U9Z2qRNFXr1rGlAr2st27+2uDC+ElNI2S5sO2kMlM6wsq2PLwh2afvRjDjjKwGfQqGZUcId6iTbcS0R8XXt4m+Dc5</vt:lpwstr>
  </property>
  <property fmtid="{D5CDD505-2E9C-101B-9397-08002B2CF9AE}" pid="110" name="x1ye=91">
    <vt:lpwstr>/BrL1Ly1BxXfAzAKVZDXuzkWh7v8JlP0Lzlh92klGlO1MApB9mc1UCDaAmwo2Uiy5cF7F+80ZHhJRJq4kRUp8TkfO4C/QS1GATZUJRxLKpfdeQKX+VezBK4a9ia0NnNElI/VxOY6BOsxZb7tXbku6gZQAMTtDK2w46Wir7VaO3A29eZTuWENaPj/BmODfxXEAox/BjTdp3g+RA5jX2Td0cK0zQzbMrXAgqlHxVzcSSaI2+raDLAh7PPbpO0iSrO</vt:lpwstr>
  </property>
  <property fmtid="{D5CDD505-2E9C-101B-9397-08002B2CF9AE}" pid="111" name="x1ye=92">
    <vt:lpwstr>veH50EcoE/HZ0HtYT8e9v2gJjfdmItdXPTQhBQI6sC0u4VqY/2iX2FVGJmMBZ/2QuP1xtmVAbms/DTJ9axqVkpBgrLyj9KZ5v0eMgcsU5mkMdn3z8iJ59GbCxMqPi1j6+tgxEUpWYvitwQfuCxdVLbQp6GgQcoZH1IpO0tnDlLD+PGFlIW2iriPM6NFLs1bWMmHWiVafuW0Qu7VSOxdm7G4ss8DwtgMsVFzeBuMqJ8Q5wMiOstqZ+qcqSUXAtdO</vt:lpwstr>
  </property>
  <property fmtid="{D5CDD505-2E9C-101B-9397-08002B2CF9AE}" pid="112" name="x1ye=93">
    <vt:lpwstr>vutD97lv/IG8Qvnok2fpBX0SAd8ruuQKeAUKBExzwrfyPwgB8KhDkXMu0WvyS/rrZVWagsmiwuqYd4E0V80fu1yF19krBQvqaODjwnRLYNPW9a7dHpP2KrUWCJQpZ136JzLuaMN9Pv0CLnRir+Khcp0aT+V7N2D1jv/5xBTFYjr7fJHZIWNA4nLCNskifH7SfIfq77HxrYLiAfYs5yd8Gt4HMePojD4tkk90QPD+aVVl2O5BbJwYbWEp4+xbN3C</vt:lpwstr>
  </property>
  <property fmtid="{D5CDD505-2E9C-101B-9397-08002B2CF9AE}" pid="113" name="x1ye=94">
    <vt:lpwstr>dlkvrG1CE9v2gZO0q/VNYumZS+wxNj1FeGYMstjh/NH54acbZb9AAw/kBdRQuHTTVm2+Y1oMBZx5K7XrHA69vSfIvDHbY5/+ze+CjmJzjFE9JQxrORb2SlqwU7e6PtLanubX0Pe3ll6KaYvrr7GJadR1AY2jnpjXINDpAMOg58ileelh2uDY6Pyp48kk/m1QuB+aM1+hAmUM61x5pmRkajmPbPgfaRPczGEEdsxwV/RaG4iuTYcSyFIA3y7bDUo</vt:lpwstr>
  </property>
  <property fmtid="{D5CDD505-2E9C-101B-9397-08002B2CF9AE}" pid="114" name="x1ye=95">
    <vt:lpwstr>GA5nBUcoqOvXKhiE1M0LDmaoCE/sdgQW5Bh8lPV1zIXHbJ4jswcq0Ta3elfrpLJLpl9m2fmk/2bLwZ5aukmvVyWInyQDpt3wFvOhc0jhyo30/vO/lrMN1WAP8gyh5Q1vpf1dBdBEwQxc1NncgHgm8K30JHqzdFOTAVNgBE69kqVub6xuDnmjyKoh0Vx8WyYVCbINDQLypE/dwpjwn40DEzCkUOCagBmuUTdK4NKV5h5LJYMvCn/HJpeK4OUGZVd</vt:lpwstr>
  </property>
  <property fmtid="{D5CDD505-2E9C-101B-9397-08002B2CF9AE}" pid="115" name="x1ye=96">
    <vt:lpwstr>9o1or3xFCZwJyoOLdaSHq3mAjcNJOIt3DdMWPQ7NPty+mxliFDJZk/T+7ct5dHqRt0Giu0qJKSl05mBDN+gctqlM/BAqFTjLlpyCq6r5JXClwOIXlSMNX0ew4D4r2dmZn4fqXFmXy0dMXETX3NSV9gRB6C04tELUwyMAqXN4Ru29p8emLwLaFnS5qfx+DX3PNosNymQ/9KRyn3zkIJMzp8/pfI8SdL+f+0S+86EbDl5x4EfCwXF5YQVTZqytmdl</vt:lpwstr>
  </property>
  <property fmtid="{D5CDD505-2E9C-101B-9397-08002B2CF9AE}" pid="116" name="x1ye=97">
    <vt:lpwstr>Li0tDk/bz+srnWZIN85tv6zDp7YgN8XulTxgj9hYR6/nljTThhcECRFL5VB6NZ8THNqJXQgF8bbsmHvvBdraFfjk4fGDit9WbJybA31nTlzJqwjv1S8/+DrouwjFhoPSrbZyPXF/lm+ML+oZIunWEkhUOa2fzAexTxoT77OhmyiSsjDdtt9uYZV6OrlnJ/WSkZldfQbbpdfqCWq2zC7Y9Og3f2aLh74BWEfVAqcsgv7CLD0spbNS4atSNkICAo6</vt:lpwstr>
  </property>
  <property fmtid="{D5CDD505-2E9C-101B-9397-08002B2CF9AE}" pid="117" name="x1ye=98">
    <vt:lpwstr>pJtc6NWe4N1/vAfvzpD5OYj3UD9SDVW8ssj0TRieDit7ucYxhfOgPQVZrwG98bGLAfzSv0B+ltdutp3NDu9RDUcSKzu7gcko3ItD07FXKSWG/ZQ5yxbW0iiZZqIOH8pbFmGu37J2y+3ICyumlspmBYAqaQKUgVxF6HVILPzRTGc/Mt6+zDK9x5+YoPBRmNQ4H+JPb6tuhpvgqFMo1YLnD7RXTrIAbyCpKquWH648GUMWG/X138apmEGT2NuUshy</vt:lpwstr>
  </property>
  <property fmtid="{D5CDD505-2E9C-101B-9397-08002B2CF9AE}" pid="118" name="x1ye=99">
    <vt:lpwstr>ucNnfoLZhCCEgn15sd928iBJPau1FDVT1lTCzOcnBEnuzL5k3Iz1li6gVY99tzjhAu9lQa/4bIAOElrjYz9I3FGoIjHJ6WyVq85TVDd7W66b1Gu+ySkE55N4LYOHslOgpEP27YaXtzipQBKXLrJQ9nc3NAbbYnzGP1CR2wHgPahQUcM48HSajA2mtPZcMg34v3HGfmFJPwPWNoea09IniEj5Wf3QiTa+lLzNNfd4iomIOAwDkSZ2ZLgqkMiG7s4</vt:lpwstr>
  </property>
  <property fmtid="{D5CDD505-2E9C-101B-9397-08002B2CF9AE}" pid="119" name="TitusGUID">
    <vt:lpwstr>a400d2f1-1b94-472a-983b-ce147cb26b34</vt:lpwstr>
  </property>
  <property fmtid="{D5CDD505-2E9C-101B-9397-08002B2CF9AE}" pid="120" name="Classification">
    <vt:lpwstr>Unclassified</vt:lpwstr>
  </property>
  <property fmtid="{D5CDD505-2E9C-101B-9397-08002B2CF9AE}" pid="121" name="GrammarlyDocumentId">
    <vt:lpwstr>4f5f894b9bb0088a71d69d2fbeb2c863b962b9592a8921bad35f29cd41772e0d</vt:lpwstr>
  </property>
</Properties>
</file>