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BD5E8" w14:textId="74A36572" w:rsidR="00AF6AFF" w:rsidRPr="00543DF8" w:rsidRDefault="00385C36" w:rsidP="00543DF8">
      <w:pPr>
        <w:pStyle w:val="Title"/>
        <w:pBdr>
          <w:bottom w:val="single" w:sz="12" w:space="1" w:color="auto"/>
        </w:pBdr>
        <w:jc w:val="both"/>
        <w:rPr>
          <w:rFonts w:ascii="Calibri" w:hAnsi="Calibri" w:cs="Calibri"/>
          <w:caps/>
          <w:smallCaps w:val="0"/>
          <w:sz w:val="22"/>
          <w:szCs w:val="22"/>
        </w:rPr>
      </w:pPr>
      <w:r w:rsidRPr="00543DF8">
        <w:rPr>
          <w:rFonts w:ascii="Calibri" w:hAnsi="Calibri" w:cs="Calibri"/>
          <w:caps/>
          <w:smallCaps w:val="0"/>
          <w:sz w:val="22"/>
          <w:szCs w:val="22"/>
        </w:rPr>
        <w:t>PROFESSIONAL SUMMARY</w:t>
      </w:r>
      <w:r w:rsidR="0070770F" w:rsidRPr="00543DF8">
        <w:rPr>
          <w:rFonts w:ascii="Calibri" w:hAnsi="Calibri" w:cs="Calibri"/>
          <w:caps/>
          <w:smallCaps w:val="0"/>
          <w:sz w:val="22"/>
          <w:szCs w:val="22"/>
        </w:rPr>
        <w:t>:</w:t>
      </w:r>
    </w:p>
    <w:p w14:paraId="5DE9D46C" w14:textId="77777777" w:rsidR="00AF6AFF" w:rsidRPr="00543DF8" w:rsidRDefault="00AF6AFF" w:rsidP="00543DF8">
      <w:pPr>
        <w:pStyle w:val="Title"/>
        <w:jc w:val="both"/>
        <w:rPr>
          <w:rFonts w:ascii="Calibri" w:hAnsi="Calibri" w:cs="Calibri"/>
          <w:caps/>
          <w:smallCaps w:val="0"/>
          <w:sz w:val="22"/>
          <w:szCs w:val="22"/>
        </w:rPr>
      </w:pPr>
    </w:p>
    <w:p w14:paraId="64D5205D" w14:textId="77777777" w:rsidR="00827FC0" w:rsidRPr="00543DF8" w:rsidRDefault="00827FC0" w:rsidP="00543DF8">
      <w:pPr>
        <w:pStyle w:val="NoSpacing"/>
        <w:numPr>
          <w:ilvl w:val="0"/>
          <w:numId w:val="63"/>
        </w:numPr>
        <w:jc w:val="both"/>
        <w:rPr>
          <w:rFonts w:cs="Calibri"/>
        </w:rPr>
      </w:pPr>
      <w:r w:rsidRPr="00543DF8">
        <w:rPr>
          <w:rFonts w:cs="Calibri"/>
        </w:rPr>
        <w:t>Over 9+ Years of experience in Requirement analysis, design, development and implementation of client/server applications, web applications, and Windows applications with proficiency in object-oriented analysis and design by using Microsoft .NET technologies &amp; Microsoft Azure Cloud offerings.</w:t>
      </w:r>
    </w:p>
    <w:p w14:paraId="5F4771B7" w14:textId="77777777" w:rsidR="00827FC0" w:rsidRPr="00543DF8" w:rsidRDefault="00827FC0" w:rsidP="00543DF8">
      <w:pPr>
        <w:pStyle w:val="NoSpacing"/>
        <w:numPr>
          <w:ilvl w:val="0"/>
          <w:numId w:val="63"/>
        </w:numPr>
        <w:jc w:val="both"/>
        <w:rPr>
          <w:rFonts w:cs="Calibri"/>
        </w:rPr>
      </w:pPr>
      <w:r w:rsidRPr="00543DF8">
        <w:rPr>
          <w:rFonts w:cs="Calibri"/>
        </w:rPr>
        <w:t>Experience with development in Full Software Development Life Cycle (SDLC) using different software methodologies like Agile–Scrum and Waterfall.</w:t>
      </w:r>
    </w:p>
    <w:p w14:paraId="52E262D4" w14:textId="77777777" w:rsidR="00827FC0" w:rsidRPr="00543DF8" w:rsidRDefault="00827FC0" w:rsidP="00543DF8">
      <w:pPr>
        <w:pStyle w:val="NoSpacing"/>
        <w:numPr>
          <w:ilvl w:val="0"/>
          <w:numId w:val="63"/>
        </w:numPr>
        <w:jc w:val="both"/>
        <w:rPr>
          <w:rFonts w:cs="Calibri"/>
        </w:rPr>
      </w:pPr>
      <w:r w:rsidRPr="00543DF8">
        <w:rPr>
          <w:rFonts w:cs="Calibri"/>
        </w:rPr>
        <w:t xml:space="preserve">Strong experience with .NET Core 3.0, 3.1,6.0, .NET Framework 4.7,4.5, 4.0, 3.5 and 3.0. </w:t>
      </w:r>
    </w:p>
    <w:p w14:paraId="51F647B1" w14:textId="77777777" w:rsidR="00827FC0" w:rsidRPr="00543DF8" w:rsidRDefault="00827FC0" w:rsidP="00543DF8">
      <w:pPr>
        <w:pStyle w:val="NoSpacing"/>
        <w:numPr>
          <w:ilvl w:val="0"/>
          <w:numId w:val="63"/>
        </w:numPr>
        <w:jc w:val="both"/>
        <w:rPr>
          <w:rFonts w:cs="Calibri"/>
        </w:rPr>
      </w:pPr>
      <w:r w:rsidRPr="00543DF8">
        <w:rPr>
          <w:rFonts w:cs="Calibri"/>
        </w:rPr>
        <w:t>Expert in developing Web and Windows applications in Microsoft Visual Studio .Net IDE using C#, VB.NET, ASP.NET, ASP.NET Core Web API, ADO.NET, Entity Framework, ASP.NET Web Forms, ASP.NET MVC, Web Services, Web API, WCF, WPF, LINQ, IIS, SOAP, XML, XSL, XSLT, .NET Remoting, VB Script, RESTful Web Services, MVVM, SSRS, RDLC Reports and Microsoft Azure.</w:t>
      </w:r>
    </w:p>
    <w:p w14:paraId="7029219F" w14:textId="77777777" w:rsidR="00827FC0" w:rsidRPr="00543DF8" w:rsidRDefault="00827FC0" w:rsidP="00543DF8">
      <w:pPr>
        <w:pStyle w:val="NoSpacing"/>
        <w:numPr>
          <w:ilvl w:val="0"/>
          <w:numId w:val="63"/>
        </w:numPr>
        <w:jc w:val="both"/>
        <w:rPr>
          <w:rFonts w:cs="Calibri"/>
        </w:rPr>
      </w:pPr>
      <w:r w:rsidRPr="00543DF8">
        <w:rPr>
          <w:rFonts w:cs="Calibri"/>
        </w:rPr>
        <w:t>Good experience in developing and consuming ASP.NET Web Services, Windows Communication Foundation (WCF)and ASP.NET Web API (RESTful) services.</w:t>
      </w:r>
    </w:p>
    <w:p w14:paraId="74FBC62C" w14:textId="77777777" w:rsidR="00827FC0" w:rsidRPr="00543DF8" w:rsidRDefault="00827FC0" w:rsidP="00543DF8">
      <w:pPr>
        <w:pStyle w:val="NoSpacing"/>
        <w:numPr>
          <w:ilvl w:val="0"/>
          <w:numId w:val="63"/>
        </w:numPr>
        <w:jc w:val="both"/>
        <w:rPr>
          <w:rFonts w:cs="Calibri"/>
        </w:rPr>
      </w:pPr>
      <w:r w:rsidRPr="00543DF8">
        <w:rPr>
          <w:rFonts w:cs="Calibri"/>
        </w:rPr>
        <w:t>Extensive experience in developing applications using Azure Web App, Function App, Key Vault, Storage Account, APIM and SQL Azure.</w:t>
      </w:r>
    </w:p>
    <w:p w14:paraId="79EE7819" w14:textId="77777777" w:rsidR="00827FC0" w:rsidRPr="00543DF8" w:rsidRDefault="00827FC0" w:rsidP="00543DF8">
      <w:pPr>
        <w:pStyle w:val="NoSpacing"/>
        <w:numPr>
          <w:ilvl w:val="0"/>
          <w:numId w:val="63"/>
        </w:numPr>
        <w:jc w:val="both"/>
        <w:rPr>
          <w:rFonts w:cs="Calibri"/>
        </w:rPr>
      </w:pPr>
      <w:r w:rsidRPr="00543DF8">
        <w:rPr>
          <w:rFonts w:cs="Calibri"/>
        </w:rPr>
        <w:t>Experienced in developing SOA applications using C#.NET Serviced Components, .NET WCF Services, Web APIs &amp; Microsoft Azure with Microservices.</w:t>
      </w:r>
    </w:p>
    <w:p w14:paraId="4C82497F" w14:textId="77777777" w:rsidR="00827FC0" w:rsidRPr="00543DF8" w:rsidRDefault="00827FC0" w:rsidP="00543DF8">
      <w:pPr>
        <w:pStyle w:val="NoSpacing"/>
        <w:numPr>
          <w:ilvl w:val="0"/>
          <w:numId w:val="63"/>
        </w:numPr>
        <w:jc w:val="both"/>
        <w:rPr>
          <w:rFonts w:cs="Calibri"/>
        </w:rPr>
      </w:pPr>
      <w:r w:rsidRPr="00543DF8">
        <w:rPr>
          <w:rFonts w:cs="Calibri"/>
        </w:rPr>
        <w:t>Experience designing Web Forms using ASP.NET Server Controls, Data Grids, and user controls for reusability.</w:t>
      </w:r>
    </w:p>
    <w:p w14:paraId="3D4A7510" w14:textId="77777777" w:rsidR="00827FC0" w:rsidRPr="00543DF8" w:rsidRDefault="00827FC0" w:rsidP="00543DF8">
      <w:pPr>
        <w:pStyle w:val="NoSpacing"/>
        <w:numPr>
          <w:ilvl w:val="0"/>
          <w:numId w:val="63"/>
        </w:numPr>
        <w:jc w:val="both"/>
        <w:rPr>
          <w:rFonts w:cs="Calibri"/>
        </w:rPr>
      </w:pPr>
      <w:r w:rsidRPr="00543DF8">
        <w:rPr>
          <w:rFonts w:cs="Calibri"/>
        </w:rPr>
        <w:t>Azure Storage, Azure SQL Data Warehouse, Azure Databricks, Azure Data Factory, Azure Logic Apps, Azure Functions.</w:t>
      </w:r>
    </w:p>
    <w:p w14:paraId="6C79BE2D" w14:textId="5DDE04C7" w:rsidR="00827FC0" w:rsidRPr="00543DF8" w:rsidRDefault="00827FC0" w:rsidP="00543DF8">
      <w:pPr>
        <w:pStyle w:val="NoSpacing"/>
        <w:numPr>
          <w:ilvl w:val="0"/>
          <w:numId w:val="63"/>
        </w:numPr>
        <w:jc w:val="both"/>
        <w:rPr>
          <w:rFonts w:cs="Calibri"/>
        </w:rPr>
      </w:pPr>
      <w:r w:rsidRPr="00543DF8">
        <w:rPr>
          <w:rFonts w:cs="Calibri"/>
        </w:rPr>
        <w:t xml:space="preserve">Strong development proficiency in building scalable and efficient ETL (Extract, Transform, Load) data pipelines using </w:t>
      </w:r>
      <w:r w:rsidR="00543DF8" w:rsidRPr="00543DF8">
        <w:rPr>
          <w:rFonts w:cs="Calibri"/>
        </w:rPr>
        <w:t>Spark</w:t>
      </w:r>
      <w:r w:rsidRPr="00543DF8">
        <w:rPr>
          <w:rFonts w:cs="Calibri"/>
        </w:rPr>
        <w:t xml:space="preserve"> and Spark SQL within Azure Databricks.</w:t>
      </w:r>
    </w:p>
    <w:p w14:paraId="1581BC9C" w14:textId="77777777" w:rsidR="00827FC0" w:rsidRPr="00543DF8" w:rsidRDefault="00827FC0" w:rsidP="00543DF8">
      <w:pPr>
        <w:pStyle w:val="NoSpacing"/>
        <w:numPr>
          <w:ilvl w:val="0"/>
          <w:numId w:val="63"/>
        </w:numPr>
        <w:jc w:val="both"/>
        <w:rPr>
          <w:rFonts w:cs="Calibri"/>
        </w:rPr>
      </w:pPr>
      <w:r w:rsidRPr="00543DF8">
        <w:rPr>
          <w:rFonts w:cs="Calibri"/>
        </w:rPr>
        <w:t>Hands-on experience as an Oracle PL/SQL Developer in Analysis, Design and Implementation of Business applications using the oracle relational database management system.</w:t>
      </w:r>
    </w:p>
    <w:p w14:paraId="2D2D74AE" w14:textId="21F30223" w:rsidR="00827FC0" w:rsidRPr="00543DF8" w:rsidRDefault="00827FC0" w:rsidP="00543DF8">
      <w:pPr>
        <w:pStyle w:val="NoSpacing"/>
        <w:numPr>
          <w:ilvl w:val="0"/>
          <w:numId w:val="63"/>
        </w:numPr>
        <w:jc w:val="both"/>
        <w:rPr>
          <w:rFonts w:cs="Calibri"/>
        </w:rPr>
      </w:pPr>
      <w:r w:rsidRPr="00543DF8">
        <w:rPr>
          <w:rFonts w:cs="Calibri"/>
        </w:rPr>
        <w:t xml:space="preserve">Extensive experience in MuleSoft </w:t>
      </w:r>
      <w:r w:rsidR="00543DF8" w:rsidRPr="00543DF8">
        <w:rPr>
          <w:rFonts w:cs="Calibri"/>
        </w:rPr>
        <w:t>Any point</w:t>
      </w:r>
      <w:r w:rsidRPr="00543DF8">
        <w:rPr>
          <w:rFonts w:cs="Calibri"/>
        </w:rPr>
        <w:t xml:space="preserve"> Platform, Enterprise Integrations.</w:t>
      </w:r>
    </w:p>
    <w:p w14:paraId="43E2000B" w14:textId="2ADF6D8D" w:rsidR="00827FC0" w:rsidRPr="00543DF8" w:rsidRDefault="00827FC0" w:rsidP="00543DF8">
      <w:pPr>
        <w:pStyle w:val="NoSpacing"/>
        <w:numPr>
          <w:ilvl w:val="0"/>
          <w:numId w:val="63"/>
        </w:numPr>
        <w:jc w:val="both"/>
        <w:rPr>
          <w:rFonts w:cs="Calibri"/>
        </w:rPr>
      </w:pPr>
      <w:r w:rsidRPr="00543DF8">
        <w:rPr>
          <w:rFonts w:cs="Calibri"/>
        </w:rPr>
        <w:t xml:space="preserve">Developed batch integrations to transfer data in bulk between enterprise applications using </w:t>
      </w:r>
      <w:r w:rsidR="00543DF8" w:rsidRPr="00543DF8">
        <w:rPr>
          <w:rFonts w:cs="Calibri"/>
        </w:rPr>
        <w:t>MuleSoft</w:t>
      </w:r>
      <w:r w:rsidRPr="00543DF8">
        <w:rPr>
          <w:rFonts w:cs="Calibri"/>
        </w:rPr>
        <w:t xml:space="preserve"> Enterprise.</w:t>
      </w:r>
    </w:p>
    <w:p w14:paraId="50286EC0" w14:textId="762BB543" w:rsidR="00827FC0" w:rsidRPr="00543DF8" w:rsidRDefault="00827FC0" w:rsidP="00543DF8">
      <w:pPr>
        <w:pStyle w:val="NoSpacing"/>
        <w:numPr>
          <w:ilvl w:val="0"/>
          <w:numId w:val="63"/>
        </w:numPr>
        <w:jc w:val="both"/>
        <w:rPr>
          <w:rFonts w:cs="Calibri"/>
        </w:rPr>
      </w:pPr>
      <w:r w:rsidRPr="00543DF8">
        <w:rPr>
          <w:rFonts w:cs="Calibri"/>
        </w:rPr>
        <w:t xml:space="preserve">Demonstrated expertise in both server-side and client-side Blazor (Blazor </w:t>
      </w:r>
      <w:r w:rsidR="00543DF8" w:rsidRPr="00543DF8">
        <w:rPr>
          <w:rFonts w:cs="Calibri"/>
        </w:rPr>
        <w:t>Web Assembly</w:t>
      </w:r>
      <w:r w:rsidRPr="00543DF8">
        <w:rPr>
          <w:rFonts w:cs="Calibri"/>
        </w:rPr>
        <w:t>), enabling the creation of cross-platform applications that could be accessed by healthcare professionals and patients across various devices and platforms.</w:t>
      </w:r>
    </w:p>
    <w:p w14:paraId="3A2DA3E7" w14:textId="71E393CC" w:rsidR="00827FC0" w:rsidRPr="00543DF8" w:rsidRDefault="00827FC0" w:rsidP="00543DF8">
      <w:pPr>
        <w:pStyle w:val="NoSpacing"/>
        <w:numPr>
          <w:ilvl w:val="0"/>
          <w:numId w:val="63"/>
        </w:numPr>
        <w:jc w:val="both"/>
        <w:rPr>
          <w:rFonts w:cs="Calibri"/>
        </w:rPr>
      </w:pPr>
      <w:r w:rsidRPr="00543DF8">
        <w:rPr>
          <w:rFonts w:cs="Calibri"/>
        </w:rPr>
        <w:t xml:space="preserve">Debug and enhance applications performance in </w:t>
      </w:r>
      <w:r w:rsidR="00543DF8" w:rsidRPr="00543DF8">
        <w:rPr>
          <w:rFonts w:cs="Calibri"/>
        </w:rPr>
        <w:t>MuleSoft</w:t>
      </w:r>
    </w:p>
    <w:p w14:paraId="03F59AD4" w14:textId="77777777" w:rsidR="00827FC0" w:rsidRPr="00543DF8" w:rsidRDefault="00827FC0" w:rsidP="00543DF8">
      <w:pPr>
        <w:pStyle w:val="NoSpacing"/>
        <w:numPr>
          <w:ilvl w:val="0"/>
          <w:numId w:val="63"/>
        </w:numPr>
        <w:jc w:val="both"/>
        <w:rPr>
          <w:rFonts w:cs="Calibri"/>
        </w:rPr>
      </w:pPr>
      <w:r w:rsidRPr="00543DF8">
        <w:rPr>
          <w:rFonts w:cs="Calibri"/>
        </w:rPr>
        <w:t>Expertise in Client-Server application development using Oracle 11g/10g/9i/8i, PL/SQL</w:t>
      </w:r>
    </w:p>
    <w:p w14:paraId="00417C8E" w14:textId="77777777" w:rsidR="00827FC0" w:rsidRPr="00543DF8" w:rsidRDefault="00827FC0" w:rsidP="00543DF8">
      <w:pPr>
        <w:pStyle w:val="NoSpacing"/>
        <w:numPr>
          <w:ilvl w:val="0"/>
          <w:numId w:val="63"/>
        </w:numPr>
        <w:jc w:val="both"/>
        <w:rPr>
          <w:rFonts w:cs="Calibri"/>
        </w:rPr>
      </w:pPr>
      <w:r w:rsidRPr="00543DF8">
        <w:rPr>
          <w:rFonts w:cs="Calibri"/>
        </w:rPr>
        <w:t>Developed Complex database objects like stored procedures, functions, packages, and triggers using SQL and PL/SQL.</w:t>
      </w:r>
    </w:p>
    <w:p w14:paraId="6B53F647" w14:textId="77777777" w:rsidR="00827FC0" w:rsidRPr="00543DF8" w:rsidRDefault="00827FC0" w:rsidP="00543DF8">
      <w:pPr>
        <w:pStyle w:val="NoSpacing"/>
        <w:numPr>
          <w:ilvl w:val="0"/>
          <w:numId w:val="63"/>
        </w:numPr>
        <w:jc w:val="both"/>
        <w:rPr>
          <w:rFonts w:cs="Calibri"/>
        </w:rPr>
      </w:pPr>
      <w:r w:rsidRPr="00543DF8">
        <w:rPr>
          <w:rFonts w:cs="Calibri"/>
        </w:rPr>
        <w:t>Developed PL/SQL triggers and master tables for automatic creation of primary keys.</w:t>
      </w:r>
    </w:p>
    <w:p w14:paraId="0F1BDF75" w14:textId="77777777" w:rsidR="00827FC0" w:rsidRPr="00543DF8" w:rsidRDefault="00827FC0" w:rsidP="00543DF8">
      <w:pPr>
        <w:pStyle w:val="NoSpacing"/>
        <w:numPr>
          <w:ilvl w:val="0"/>
          <w:numId w:val="63"/>
        </w:numPr>
        <w:jc w:val="both"/>
        <w:rPr>
          <w:rFonts w:cs="Calibri"/>
        </w:rPr>
      </w:pPr>
      <w:r w:rsidRPr="00543DF8">
        <w:rPr>
          <w:rFonts w:cs="Calibri"/>
        </w:rPr>
        <w:t>Strong implementation experience in fully implementing Azure Functions, Azure Storage Services, and Service Bus queries to seamlessly integrate a large-scale ERP system for enterprise-level integration.</w:t>
      </w:r>
    </w:p>
    <w:p w14:paraId="3B584F51" w14:textId="77777777" w:rsidR="00827FC0" w:rsidRPr="00543DF8" w:rsidRDefault="00827FC0" w:rsidP="00543DF8">
      <w:pPr>
        <w:pStyle w:val="NoSpacing"/>
        <w:numPr>
          <w:ilvl w:val="0"/>
          <w:numId w:val="63"/>
        </w:numPr>
        <w:jc w:val="both"/>
        <w:rPr>
          <w:rFonts w:cs="Calibri"/>
        </w:rPr>
      </w:pPr>
      <w:r w:rsidRPr="00543DF8">
        <w:rPr>
          <w:rFonts w:cs="Calibri"/>
        </w:rPr>
        <w:t>Hands-On experience in creating and managing Azure DevOps tools, enabling efficient continuous integration and deployment (CI/CD) pipelines for streamlined application delivery.</w:t>
      </w:r>
    </w:p>
    <w:p w14:paraId="45E798AA" w14:textId="77777777" w:rsidR="00827FC0" w:rsidRPr="00543DF8" w:rsidRDefault="00827FC0" w:rsidP="00543DF8">
      <w:pPr>
        <w:pStyle w:val="NoSpacing"/>
        <w:numPr>
          <w:ilvl w:val="0"/>
          <w:numId w:val="63"/>
        </w:numPr>
        <w:jc w:val="both"/>
        <w:rPr>
          <w:rFonts w:cs="Calibri"/>
        </w:rPr>
      </w:pPr>
      <w:r w:rsidRPr="00543DF8">
        <w:rPr>
          <w:rFonts w:cs="Calibri"/>
        </w:rPr>
        <w:t>Successfully integrated Snowflake with Azure Data Factory to orchestrate complex ETL pipelines, significantly optimizing data migration from diverse sources into Azure-based data warehouses.</w:t>
      </w:r>
    </w:p>
    <w:p w14:paraId="60D87B1C" w14:textId="77777777" w:rsidR="00827FC0" w:rsidRPr="00543DF8" w:rsidRDefault="00827FC0" w:rsidP="00543DF8">
      <w:pPr>
        <w:pStyle w:val="NoSpacing"/>
        <w:numPr>
          <w:ilvl w:val="0"/>
          <w:numId w:val="63"/>
        </w:numPr>
        <w:jc w:val="both"/>
        <w:rPr>
          <w:rFonts w:cs="Calibri"/>
        </w:rPr>
      </w:pPr>
      <w:r w:rsidRPr="00543DF8">
        <w:rPr>
          <w:rFonts w:cs="Calibri"/>
        </w:rPr>
        <w:t>Leveraged the powerful capabilities of Apache Oozie for efficient scheduling and comprehensive management of Hadoop jobs.</w:t>
      </w:r>
    </w:p>
    <w:p w14:paraId="6BF7DAB4" w14:textId="77777777" w:rsidR="00827FC0" w:rsidRPr="00543DF8" w:rsidRDefault="00827FC0" w:rsidP="00543DF8">
      <w:pPr>
        <w:pStyle w:val="NoSpacing"/>
        <w:numPr>
          <w:ilvl w:val="0"/>
          <w:numId w:val="63"/>
        </w:numPr>
        <w:jc w:val="both"/>
        <w:rPr>
          <w:rFonts w:cs="Calibri"/>
        </w:rPr>
      </w:pPr>
      <w:r w:rsidRPr="00543DF8">
        <w:rPr>
          <w:rFonts w:cs="Calibri"/>
        </w:rPr>
        <w:t>Developed and maintained enterprise-wide web applications and web services using VB.NET.</w:t>
      </w:r>
    </w:p>
    <w:p w14:paraId="1E8E1D0F" w14:textId="77777777" w:rsidR="00827FC0" w:rsidRPr="00543DF8" w:rsidRDefault="00827FC0" w:rsidP="00543DF8">
      <w:pPr>
        <w:pStyle w:val="NoSpacing"/>
        <w:numPr>
          <w:ilvl w:val="0"/>
          <w:numId w:val="63"/>
        </w:numPr>
        <w:jc w:val="both"/>
        <w:rPr>
          <w:rFonts w:cs="Calibri"/>
        </w:rPr>
      </w:pPr>
      <w:r w:rsidRPr="00543DF8">
        <w:rPr>
          <w:rFonts w:cs="Calibri"/>
        </w:rPr>
        <w:lastRenderedPageBreak/>
        <w:t>Expertise with application development using Object Oriented Analysis and Design Techniques (OOAD).</w:t>
      </w:r>
    </w:p>
    <w:p w14:paraId="4CFD910E" w14:textId="77777777" w:rsidR="00827FC0" w:rsidRPr="00543DF8" w:rsidRDefault="00827FC0" w:rsidP="00543DF8">
      <w:pPr>
        <w:pStyle w:val="NoSpacing"/>
        <w:numPr>
          <w:ilvl w:val="0"/>
          <w:numId w:val="63"/>
        </w:numPr>
        <w:jc w:val="both"/>
        <w:rPr>
          <w:rFonts w:cs="Calibri"/>
        </w:rPr>
      </w:pPr>
      <w:r w:rsidRPr="00543DF8">
        <w:rPr>
          <w:rFonts w:cs="Calibri"/>
        </w:rPr>
        <w:t>Worked on ADO.NET, Entity Framework (ORM) to associate with databases for CRUD operations and LINQ to Entities, LAMBDA Expressions.</w:t>
      </w:r>
    </w:p>
    <w:p w14:paraId="36B2A04D" w14:textId="77777777" w:rsidR="00827FC0" w:rsidRPr="00543DF8" w:rsidRDefault="00827FC0" w:rsidP="00543DF8">
      <w:pPr>
        <w:pStyle w:val="NoSpacing"/>
        <w:numPr>
          <w:ilvl w:val="0"/>
          <w:numId w:val="63"/>
        </w:numPr>
        <w:jc w:val="both"/>
        <w:rPr>
          <w:rFonts w:cs="Calibri"/>
        </w:rPr>
      </w:pPr>
      <w:r w:rsidRPr="00543DF8">
        <w:rPr>
          <w:rFonts w:cs="Calibri"/>
        </w:rPr>
        <w:t>Strong hands-on knowledge of Object-Oriented Programming (OOPS) Concepts including Inheritance, Abstraction, Encapsulation and Polymorphism. </w:t>
      </w:r>
    </w:p>
    <w:p w14:paraId="7DBC781F" w14:textId="77777777" w:rsidR="00827FC0" w:rsidRPr="00543DF8" w:rsidRDefault="00827FC0" w:rsidP="00543DF8">
      <w:pPr>
        <w:pStyle w:val="NoSpacing"/>
        <w:numPr>
          <w:ilvl w:val="0"/>
          <w:numId w:val="63"/>
        </w:numPr>
        <w:jc w:val="both"/>
        <w:rPr>
          <w:rFonts w:cs="Calibri"/>
        </w:rPr>
      </w:pPr>
      <w:r w:rsidRPr="00543DF8">
        <w:rPr>
          <w:rFonts w:cs="Calibri"/>
        </w:rPr>
        <w:t>Proficient in MySQL for designing, implementing, and optimizing relational databases, ensuring data integrity and efficient data manipulation.</w:t>
      </w:r>
    </w:p>
    <w:p w14:paraId="42592869" w14:textId="77777777" w:rsidR="00827FC0" w:rsidRPr="00543DF8" w:rsidRDefault="00827FC0" w:rsidP="00543DF8">
      <w:pPr>
        <w:pStyle w:val="NoSpacing"/>
        <w:numPr>
          <w:ilvl w:val="0"/>
          <w:numId w:val="63"/>
        </w:numPr>
        <w:jc w:val="both"/>
        <w:rPr>
          <w:rFonts w:cs="Calibri"/>
        </w:rPr>
      </w:pPr>
      <w:r w:rsidRPr="00543DF8">
        <w:rPr>
          <w:rFonts w:cs="Calibri"/>
        </w:rPr>
        <w:t>Experience in designing and developing WPF applications using GUI controls, C#, ADO.NET, LINQ and SQL Server.</w:t>
      </w:r>
    </w:p>
    <w:p w14:paraId="71701464" w14:textId="77777777" w:rsidR="00827FC0" w:rsidRPr="00543DF8" w:rsidRDefault="00827FC0" w:rsidP="00543DF8">
      <w:pPr>
        <w:pStyle w:val="NoSpacing"/>
        <w:numPr>
          <w:ilvl w:val="0"/>
          <w:numId w:val="63"/>
        </w:numPr>
        <w:jc w:val="both"/>
        <w:rPr>
          <w:rFonts w:cs="Calibri"/>
        </w:rPr>
      </w:pPr>
      <w:r w:rsidRPr="00543DF8">
        <w:rPr>
          <w:rFonts w:cs="Calibri"/>
        </w:rPr>
        <w:t>Experience in the design and development of Silverlight and WPF applications using MVVM pattern.</w:t>
      </w:r>
    </w:p>
    <w:p w14:paraId="73CB2EC5" w14:textId="77777777" w:rsidR="00827FC0" w:rsidRPr="00543DF8" w:rsidRDefault="00827FC0" w:rsidP="00543DF8">
      <w:pPr>
        <w:pStyle w:val="NoSpacing"/>
        <w:numPr>
          <w:ilvl w:val="0"/>
          <w:numId w:val="63"/>
        </w:numPr>
        <w:jc w:val="both"/>
        <w:rPr>
          <w:rFonts w:cs="Calibri"/>
        </w:rPr>
      </w:pPr>
      <w:r w:rsidRPr="00543DF8">
        <w:rPr>
          <w:rFonts w:cs="Calibri"/>
        </w:rPr>
        <w:t>Good experience in ASP.NET MVC Framework, implemented Model, View, Controllers, Routing etc. to manage complexity for highly testable presentations in web Applications.</w:t>
      </w:r>
    </w:p>
    <w:p w14:paraId="54CE31E1" w14:textId="77777777" w:rsidR="00827FC0" w:rsidRPr="00543DF8" w:rsidRDefault="00827FC0" w:rsidP="00543DF8">
      <w:pPr>
        <w:pStyle w:val="NoSpacing"/>
        <w:numPr>
          <w:ilvl w:val="0"/>
          <w:numId w:val="63"/>
        </w:numPr>
        <w:jc w:val="both"/>
        <w:rPr>
          <w:rFonts w:cs="Calibri"/>
        </w:rPr>
      </w:pPr>
      <w:r w:rsidRPr="00543DF8">
        <w:rPr>
          <w:rFonts w:cs="Calibri"/>
        </w:rPr>
        <w:t>Worked with ASP.NET Server Controls, Custom Web Controls, Master Pages, Grid View and Visual Studio Chart Controls using C#.Net.</w:t>
      </w:r>
    </w:p>
    <w:p w14:paraId="055C5763" w14:textId="77777777" w:rsidR="00827FC0" w:rsidRPr="00543DF8" w:rsidRDefault="00827FC0" w:rsidP="00543DF8">
      <w:pPr>
        <w:pStyle w:val="NoSpacing"/>
        <w:numPr>
          <w:ilvl w:val="0"/>
          <w:numId w:val="63"/>
        </w:numPr>
        <w:jc w:val="both"/>
        <w:rPr>
          <w:rFonts w:cs="Calibri"/>
        </w:rPr>
      </w:pPr>
      <w:r w:rsidRPr="00543DF8">
        <w:rPr>
          <w:rFonts w:cs="Calibri"/>
        </w:rPr>
        <w:t>Good experience in configuring WCF applications for different bindings and configuring Certificates for SOA applications.</w:t>
      </w:r>
    </w:p>
    <w:p w14:paraId="429131DA" w14:textId="77777777" w:rsidR="00827FC0" w:rsidRPr="00543DF8" w:rsidRDefault="00827FC0" w:rsidP="00543DF8">
      <w:pPr>
        <w:pStyle w:val="NoSpacing"/>
        <w:numPr>
          <w:ilvl w:val="0"/>
          <w:numId w:val="63"/>
        </w:numPr>
        <w:jc w:val="both"/>
        <w:rPr>
          <w:rFonts w:cs="Calibri"/>
        </w:rPr>
      </w:pPr>
      <w:r w:rsidRPr="00543DF8">
        <w:rPr>
          <w:rFonts w:cs="Calibri"/>
        </w:rPr>
        <w:t>Extensive knowledge of Angular12. Hands-on experience in creating robust UI using Angular12 and Bootstrap and good knowledge of Angular 13. </w:t>
      </w:r>
    </w:p>
    <w:p w14:paraId="57325D92" w14:textId="77777777" w:rsidR="00827FC0" w:rsidRPr="00543DF8" w:rsidRDefault="00827FC0" w:rsidP="00543DF8">
      <w:pPr>
        <w:pStyle w:val="NoSpacing"/>
        <w:numPr>
          <w:ilvl w:val="0"/>
          <w:numId w:val="63"/>
        </w:numPr>
        <w:jc w:val="both"/>
        <w:rPr>
          <w:rFonts w:cs="Calibri"/>
        </w:rPr>
      </w:pPr>
      <w:r w:rsidRPr="00543DF8">
        <w:rPr>
          <w:rFonts w:cs="Calibri"/>
        </w:rPr>
        <w:t>Leveraged MySQL for designing, developing, and managing relational databases, writing complex queries, and ensuring efficient data storage and retrieval.</w:t>
      </w:r>
    </w:p>
    <w:p w14:paraId="423CA106" w14:textId="77777777" w:rsidR="00827FC0" w:rsidRPr="00543DF8" w:rsidRDefault="00827FC0" w:rsidP="00543DF8">
      <w:pPr>
        <w:pStyle w:val="NoSpacing"/>
        <w:numPr>
          <w:ilvl w:val="0"/>
          <w:numId w:val="63"/>
        </w:numPr>
        <w:jc w:val="both"/>
        <w:rPr>
          <w:rFonts w:cs="Calibri"/>
        </w:rPr>
      </w:pPr>
      <w:r w:rsidRPr="00543DF8">
        <w:rPr>
          <w:rFonts w:cs="Calibri"/>
        </w:rPr>
        <w:t>Developed graphical user interfaces using HTML, CSS, Bootstrap, XML, XAML, JavaScript, jQuery, AJAX, and AngularJS.</w:t>
      </w:r>
    </w:p>
    <w:p w14:paraId="2AFA4E1B" w14:textId="77777777" w:rsidR="00827FC0" w:rsidRPr="00543DF8" w:rsidRDefault="00827FC0" w:rsidP="00543DF8">
      <w:pPr>
        <w:pStyle w:val="NoSpacing"/>
        <w:numPr>
          <w:ilvl w:val="0"/>
          <w:numId w:val="63"/>
        </w:numPr>
        <w:jc w:val="both"/>
        <w:rPr>
          <w:rFonts w:cs="Calibri"/>
        </w:rPr>
      </w:pPr>
      <w:r w:rsidRPr="00543DF8">
        <w:rPr>
          <w:rFonts w:cs="Calibri"/>
        </w:rPr>
        <w:t>Good experience in XML, XML Web Services, XSLT Security, WSDL, Web Services, Validation Controls, and Authentications like Windows authentication and forms authentication.</w:t>
      </w:r>
    </w:p>
    <w:p w14:paraId="5F931D00" w14:textId="77777777" w:rsidR="00827FC0" w:rsidRPr="00543DF8" w:rsidRDefault="00827FC0" w:rsidP="00543DF8">
      <w:pPr>
        <w:pStyle w:val="NoSpacing"/>
        <w:numPr>
          <w:ilvl w:val="0"/>
          <w:numId w:val="63"/>
        </w:numPr>
        <w:jc w:val="both"/>
        <w:rPr>
          <w:rFonts w:cs="Calibri"/>
        </w:rPr>
      </w:pPr>
      <w:r w:rsidRPr="00543DF8">
        <w:rPr>
          <w:rFonts w:cs="Calibri"/>
        </w:rPr>
        <w:t>Excellent understanding of relational database concepts, including normalization, writing SQL stored procedures, Views, Triggers Functions and T-SQL and PL/SQL programming. Strong experience with OOP concepts and Multithreading. </w:t>
      </w:r>
    </w:p>
    <w:p w14:paraId="29CC75DF" w14:textId="77777777" w:rsidR="00827FC0" w:rsidRPr="00543DF8" w:rsidRDefault="00827FC0" w:rsidP="00543DF8">
      <w:pPr>
        <w:pStyle w:val="NoSpacing"/>
        <w:numPr>
          <w:ilvl w:val="0"/>
          <w:numId w:val="63"/>
        </w:numPr>
        <w:jc w:val="both"/>
        <w:rPr>
          <w:rFonts w:cs="Calibri"/>
        </w:rPr>
      </w:pPr>
      <w:r w:rsidRPr="00543DF8">
        <w:rPr>
          <w:rFonts w:cs="Calibri"/>
        </w:rPr>
        <w:t>Hands-on experience with SQL Server Integration Services (SSIS) and good knowledge of reporting and analysis using SSRS with the .NET environment.</w:t>
      </w:r>
    </w:p>
    <w:p w14:paraId="23D2C2EE" w14:textId="77777777" w:rsidR="00827FC0" w:rsidRPr="00543DF8" w:rsidRDefault="00827FC0" w:rsidP="00543DF8">
      <w:pPr>
        <w:pStyle w:val="NoSpacing"/>
        <w:numPr>
          <w:ilvl w:val="0"/>
          <w:numId w:val="63"/>
        </w:numPr>
        <w:jc w:val="both"/>
        <w:rPr>
          <w:rFonts w:cs="Calibri"/>
        </w:rPr>
      </w:pPr>
      <w:r w:rsidRPr="00543DF8">
        <w:rPr>
          <w:rFonts w:cs="Calibri"/>
        </w:rPr>
        <w:t xml:space="preserve">Experience in implementing Error Handling, Troubleshooting, Exception Management, tracing, and logging features. </w:t>
      </w:r>
    </w:p>
    <w:p w14:paraId="678CF2E9" w14:textId="77777777" w:rsidR="00827FC0" w:rsidRPr="00543DF8" w:rsidRDefault="00827FC0" w:rsidP="00543DF8">
      <w:pPr>
        <w:pStyle w:val="NoSpacing"/>
        <w:numPr>
          <w:ilvl w:val="0"/>
          <w:numId w:val="63"/>
        </w:numPr>
        <w:jc w:val="both"/>
        <w:rPr>
          <w:rFonts w:cs="Calibri"/>
        </w:rPr>
      </w:pPr>
      <w:r w:rsidRPr="00543DF8">
        <w:rPr>
          <w:rFonts w:cs="Calibri"/>
        </w:rPr>
        <w:t>Hands-on experience in developing applications using MVC, Blazor server- side and WEB API with entity frameworks.</w:t>
      </w:r>
    </w:p>
    <w:p w14:paraId="254FB54E" w14:textId="77777777" w:rsidR="00827FC0" w:rsidRPr="00543DF8" w:rsidRDefault="00827FC0" w:rsidP="00543DF8">
      <w:pPr>
        <w:pStyle w:val="NoSpacing"/>
        <w:numPr>
          <w:ilvl w:val="0"/>
          <w:numId w:val="63"/>
        </w:numPr>
        <w:jc w:val="both"/>
        <w:rPr>
          <w:rFonts w:cs="Calibri"/>
        </w:rPr>
      </w:pPr>
      <w:r w:rsidRPr="00543DF8">
        <w:rPr>
          <w:rFonts w:cs="Calibri"/>
        </w:rPr>
        <w:t>Experience in using Source Code Version Control Systems like MS Visual Source Safe (VSS) and TFS (Team- Foundation Server), GIT and Azure Dev Ops.</w:t>
      </w:r>
    </w:p>
    <w:p w14:paraId="7DEB30F2" w14:textId="77777777" w:rsidR="00827FC0" w:rsidRPr="00543DF8" w:rsidRDefault="00827FC0" w:rsidP="00543DF8">
      <w:pPr>
        <w:pStyle w:val="NoSpacing"/>
        <w:numPr>
          <w:ilvl w:val="0"/>
          <w:numId w:val="63"/>
        </w:numPr>
        <w:jc w:val="both"/>
        <w:rPr>
          <w:rFonts w:cs="Calibri"/>
        </w:rPr>
      </w:pPr>
      <w:r w:rsidRPr="00543DF8">
        <w:rPr>
          <w:rFonts w:cs="Calibri"/>
        </w:rPr>
        <w:t>Extensive experience in developing pipelines for Build &amp; Release using Azure DevOps, Jenkins &amp; Jules.</w:t>
      </w:r>
    </w:p>
    <w:p w14:paraId="42C1BC49" w14:textId="77777777" w:rsidR="00827FC0" w:rsidRPr="00543DF8" w:rsidRDefault="00827FC0" w:rsidP="00543DF8">
      <w:pPr>
        <w:pStyle w:val="NoSpacing"/>
        <w:numPr>
          <w:ilvl w:val="0"/>
          <w:numId w:val="63"/>
        </w:numPr>
        <w:jc w:val="both"/>
        <w:rPr>
          <w:rFonts w:cs="Calibri"/>
        </w:rPr>
      </w:pPr>
      <w:r w:rsidRPr="00543DF8">
        <w:rPr>
          <w:rFonts w:cs="Calibri"/>
        </w:rPr>
        <w:t>Experience in implementing Infrastructure as a code pipeline using Bicep &amp; Terraform and deployed Azure services.</w:t>
      </w:r>
    </w:p>
    <w:p w14:paraId="1D61067A" w14:textId="77777777" w:rsidR="00827FC0" w:rsidRPr="00543DF8" w:rsidRDefault="00827FC0" w:rsidP="00543DF8">
      <w:pPr>
        <w:pStyle w:val="NoSpacing"/>
        <w:numPr>
          <w:ilvl w:val="0"/>
          <w:numId w:val="63"/>
        </w:numPr>
        <w:jc w:val="both"/>
        <w:rPr>
          <w:rFonts w:cs="Calibri"/>
        </w:rPr>
      </w:pPr>
      <w:r w:rsidRPr="00543DF8">
        <w:rPr>
          <w:rFonts w:cs="Calibri"/>
        </w:rPr>
        <w:t xml:space="preserve">Good experience in deploying and testing web applications on IIS. </w:t>
      </w:r>
    </w:p>
    <w:p w14:paraId="2E423483" w14:textId="77777777" w:rsidR="00827FC0" w:rsidRPr="00543DF8" w:rsidRDefault="00827FC0" w:rsidP="00543DF8">
      <w:pPr>
        <w:pStyle w:val="NoSpacing"/>
        <w:numPr>
          <w:ilvl w:val="0"/>
          <w:numId w:val="63"/>
        </w:numPr>
        <w:jc w:val="both"/>
        <w:rPr>
          <w:rFonts w:cs="Calibri"/>
        </w:rPr>
      </w:pPr>
      <w:r w:rsidRPr="00543DF8">
        <w:rPr>
          <w:rFonts w:cs="Calibri"/>
        </w:rPr>
        <w:t>Experience in deploying web applications and databases on Azure and maintaining the traffic load on web apps.</w:t>
      </w:r>
    </w:p>
    <w:p w14:paraId="3CE5564A" w14:textId="77777777" w:rsidR="00827FC0" w:rsidRPr="00543DF8" w:rsidRDefault="00827FC0" w:rsidP="00543DF8">
      <w:pPr>
        <w:pStyle w:val="NoSpacing"/>
        <w:numPr>
          <w:ilvl w:val="0"/>
          <w:numId w:val="63"/>
        </w:numPr>
        <w:jc w:val="both"/>
        <w:rPr>
          <w:rFonts w:cs="Calibri"/>
        </w:rPr>
      </w:pPr>
      <w:r w:rsidRPr="00543DF8">
        <w:rPr>
          <w:rFonts w:cs="Calibri"/>
        </w:rPr>
        <w:t>Expertise in writing business process documents, technical specs, and Functional documents.</w:t>
      </w:r>
    </w:p>
    <w:p w14:paraId="3A169CB5" w14:textId="77777777" w:rsidR="00DF2702" w:rsidRPr="00543DF8" w:rsidRDefault="00DF2702" w:rsidP="00543DF8">
      <w:pPr>
        <w:pStyle w:val="NoSpacing"/>
        <w:jc w:val="both"/>
        <w:rPr>
          <w:rFonts w:cs="Calibri"/>
        </w:rPr>
      </w:pPr>
    </w:p>
    <w:p w14:paraId="6C85B67A" w14:textId="07BB77E0" w:rsidR="008824C1" w:rsidRPr="00543DF8" w:rsidRDefault="008824C1" w:rsidP="00543DF8">
      <w:pPr>
        <w:pStyle w:val="Title"/>
        <w:pBdr>
          <w:bottom w:val="single" w:sz="12" w:space="1" w:color="auto"/>
        </w:pBdr>
        <w:jc w:val="both"/>
        <w:rPr>
          <w:rFonts w:ascii="Calibri" w:hAnsi="Calibri" w:cs="Calibri"/>
          <w:caps/>
          <w:smallCaps w:val="0"/>
          <w:sz w:val="22"/>
          <w:szCs w:val="22"/>
        </w:rPr>
      </w:pPr>
      <w:r w:rsidRPr="00543DF8">
        <w:rPr>
          <w:rFonts w:ascii="Calibri" w:hAnsi="Calibri" w:cs="Calibri"/>
          <w:caps/>
          <w:smallCaps w:val="0"/>
          <w:sz w:val="22"/>
          <w:szCs w:val="22"/>
        </w:rPr>
        <w:t>Technical Skills:</w:t>
      </w:r>
    </w:p>
    <w:p w14:paraId="68C3F4F2" w14:textId="1043FCE2" w:rsidR="00181F2D" w:rsidRPr="00543DF8" w:rsidRDefault="00181F2D" w:rsidP="00543DF8">
      <w:pPr>
        <w:pStyle w:val="NoSpacing"/>
        <w:jc w:val="both"/>
        <w:rPr>
          <w:rFonts w:cs="Calibri"/>
        </w:rPr>
      </w:pPr>
    </w:p>
    <w:p w14:paraId="6EC91769" w14:textId="494AC475" w:rsidR="008271CB" w:rsidRPr="00543DF8" w:rsidRDefault="008271CB" w:rsidP="00543DF8">
      <w:pPr>
        <w:pStyle w:val="NoSpacing"/>
        <w:numPr>
          <w:ilvl w:val="0"/>
          <w:numId w:val="64"/>
        </w:numPr>
        <w:jc w:val="both"/>
        <w:rPr>
          <w:rFonts w:cs="Calibri"/>
        </w:rPr>
      </w:pPr>
      <w:r w:rsidRPr="00543DF8">
        <w:rPr>
          <w:rFonts w:cs="Calibri"/>
          <w:b/>
          <w:bCs/>
        </w:rPr>
        <w:t>Microsoft Technologies:</w:t>
      </w:r>
      <w:r w:rsidR="000952BD" w:rsidRPr="00543DF8">
        <w:rPr>
          <w:rFonts w:cs="Calibri"/>
          <w:b/>
          <w:bCs/>
        </w:rPr>
        <w:t xml:space="preserve"> </w:t>
      </w:r>
      <w:r w:rsidRPr="00543DF8">
        <w:rPr>
          <w:rFonts w:cs="Calibri"/>
        </w:rPr>
        <w:t>ADFS, Azure AD, Ping, Microsoft .Net Framework, ASP.Net, Node.js, MVC 4, Web Forms, Win Forms, WPF, WCF, ADO.Net, LINQ, Azure, Azure Service Bus, and. Net core, Azure Web Apps, Function Apps, APIM, API Gateway</w:t>
      </w:r>
    </w:p>
    <w:p w14:paraId="339416AC" w14:textId="35264BD5" w:rsidR="008271CB" w:rsidRPr="00543DF8" w:rsidRDefault="008271CB" w:rsidP="00543DF8">
      <w:pPr>
        <w:pStyle w:val="NoSpacing"/>
        <w:numPr>
          <w:ilvl w:val="0"/>
          <w:numId w:val="64"/>
        </w:numPr>
        <w:jc w:val="both"/>
        <w:rPr>
          <w:rFonts w:cs="Calibri"/>
        </w:rPr>
      </w:pPr>
      <w:r w:rsidRPr="00543DF8">
        <w:rPr>
          <w:rFonts w:cs="Calibri"/>
          <w:b/>
          <w:bCs/>
        </w:rPr>
        <w:t>Web Technologies:</w:t>
      </w:r>
      <w:r w:rsidRPr="00543DF8">
        <w:rPr>
          <w:rFonts w:cs="Calibri"/>
        </w:rPr>
        <w:t xml:space="preserve"> Web Services, HTML, DHTML, SOAP, WSDL, AJAX, XML, XSL, XSLT</w:t>
      </w:r>
    </w:p>
    <w:p w14:paraId="5336A451" w14:textId="124F2239" w:rsidR="008271CB" w:rsidRPr="00543DF8" w:rsidRDefault="008271CB" w:rsidP="00543DF8">
      <w:pPr>
        <w:pStyle w:val="NoSpacing"/>
        <w:numPr>
          <w:ilvl w:val="0"/>
          <w:numId w:val="64"/>
        </w:numPr>
        <w:jc w:val="both"/>
        <w:rPr>
          <w:rFonts w:cs="Calibri"/>
        </w:rPr>
      </w:pPr>
      <w:r w:rsidRPr="00543DF8">
        <w:rPr>
          <w:rFonts w:cs="Calibri"/>
          <w:b/>
          <w:bCs/>
        </w:rPr>
        <w:lastRenderedPageBreak/>
        <w:t>Web Servers:</w:t>
      </w:r>
      <w:r w:rsidRPr="00543DF8">
        <w:rPr>
          <w:rFonts w:cs="Calibri"/>
        </w:rPr>
        <w:t xml:space="preserve"> IIS 5.0, IIS 6.0, IIS 7.5</w:t>
      </w:r>
    </w:p>
    <w:p w14:paraId="724A9D7A" w14:textId="38F7429B" w:rsidR="008271CB" w:rsidRPr="00543DF8" w:rsidRDefault="008271CB" w:rsidP="00543DF8">
      <w:pPr>
        <w:pStyle w:val="NoSpacing"/>
        <w:numPr>
          <w:ilvl w:val="0"/>
          <w:numId w:val="64"/>
        </w:numPr>
        <w:jc w:val="both"/>
        <w:rPr>
          <w:rFonts w:cs="Calibri"/>
        </w:rPr>
      </w:pPr>
      <w:r w:rsidRPr="00543DF8">
        <w:rPr>
          <w:rFonts w:cs="Calibri"/>
          <w:b/>
          <w:bCs/>
        </w:rPr>
        <w:t>Programming Languages:</w:t>
      </w:r>
      <w:r w:rsidRPr="00543DF8">
        <w:rPr>
          <w:rFonts w:cs="Calibri"/>
        </w:rPr>
        <w:t xml:space="preserve"> C#, ASP.NET, VB.NET, VBScript, HTML, CSS, typescript, DHTML, PHP, Applets</w:t>
      </w:r>
    </w:p>
    <w:p w14:paraId="33883A4C" w14:textId="3B5F5DA4" w:rsidR="008271CB" w:rsidRPr="00543DF8" w:rsidRDefault="008271CB" w:rsidP="00543DF8">
      <w:pPr>
        <w:pStyle w:val="NoSpacing"/>
        <w:numPr>
          <w:ilvl w:val="0"/>
          <w:numId w:val="64"/>
        </w:numPr>
        <w:jc w:val="both"/>
        <w:rPr>
          <w:rFonts w:cs="Calibri"/>
        </w:rPr>
      </w:pPr>
      <w:r w:rsidRPr="00543DF8">
        <w:rPr>
          <w:rFonts w:cs="Calibri"/>
          <w:b/>
          <w:bCs/>
        </w:rPr>
        <w:t>Development Tools:</w:t>
      </w:r>
      <w:r w:rsidRPr="00543DF8">
        <w:rPr>
          <w:rFonts w:cs="Calibri"/>
        </w:rPr>
        <w:t xml:space="preserve"> Visual Studio .NET 2010/2012/2015/2019/2022, Microsoft Team Foundation Server, Agile Methodology, </w:t>
      </w:r>
    </w:p>
    <w:p w14:paraId="0C313B85" w14:textId="3E99AE9B" w:rsidR="008271CB" w:rsidRPr="00543DF8" w:rsidRDefault="008271CB" w:rsidP="00543DF8">
      <w:pPr>
        <w:pStyle w:val="NoSpacing"/>
        <w:numPr>
          <w:ilvl w:val="0"/>
          <w:numId w:val="64"/>
        </w:numPr>
        <w:jc w:val="both"/>
        <w:rPr>
          <w:rFonts w:cs="Calibri"/>
        </w:rPr>
      </w:pPr>
      <w:r w:rsidRPr="00543DF8">
        <w:rPr>
          <w:rFonts w:cs="Calibri"/>
          <w:b/>
          <w:bCs/>
        </w:rPr>
        <w:t>Client-side technologies:</w:t>
      </w:r>
      <w:r w:rsidRPr="00543DF8">
        <w:rPr>
          <w:rFonts w:cs="Calibri"/>
        </w:rPr>
        <w:t xml:space="preserve"> JavaScript, jQuery, AngularJS, Angular, ReactJS, Bootstrap</w:t>
      </w:r>
    </w:p>
    <w:p w14:paraId="57C522D9" w14:textId="08392B27" w:rsidR="008271CB" w:rsidRPr="00543DF8" w:rsidRDefault="008271CB" w:rsidP="00543DF8">
      <w:pPr>
        <w:pStyle w:val="NoSpacing"/>
        <w:numPr>
          <w:ilvl w:val="0"/>
          <w:numId w:val="64"/>
        </w:numPr>
        <w:jc w:val="both"/>
        <w:rPr>
          <w:rFonts w:cs="Calibri"/>
        </w:rPr>
      </w:pPr>
      <w:r w:rsidRPr="00543DF8">
        <w:rPr>
          <w:rFonts w:cs="Calibri"/>
          <w:b/>
          <w:bCs/>
        </w:rPr>
        <w:t>Frameworks:</w:t>
      </w:r>
      <w:r w:rsidRPr="00543DF8">
        <w:rPr>
          <w:rFonts w:cs="Calibri"/>
        </w:rPr>
        <w:t xml:space="preserve"> Microsoft .Net 4.5/ 4.0/ 3.5/3.0/2.0</w:t>
      </w:r>
    </w:p>
    <w:p w14:paraId="40D6CE40" w14:textId="132B7690" w:rsidR="008271CB" w:rsidRPr="00543DF8" w:rsidRDefault="008271CB" w:rsidP="00543DF8">
      <w:pPr>
        <w:pStyle w:val="NoSpacing"/>
        <w:numPr>
          <w:ilvl w:val="0"/>
          <w:numId w:val="64"/>
        </w:numPr>
        <w:jc w:val="both"/>
        <w:rPr>
          <w:rFonts w:cs="Calibri"/>
        </w:rPr>
      </w:pPr>
      <w:r w:rsidRPr="00543DF8">
        <w:rPr>
          <w:rFonts w:cs="Calibri"/>
          <w:b/>
          <w:bCs/>
        </w:rPr>
        <w:t>Databases:</w:t>
      </w:r>
      <w:r w:rsidRPr="00543DF8">
        <w:rPr>
          <w:rFonts w:cs="Calibri"/>
        </w:rPr>
        <w:t xml:space="preserve"> SQL Server 2012/2008/2005, Oracle 10g, 11g, PL/SQL</w:t>
      </w:r>
    </w:p>
    <w:p w14:paraId="0BB34AEA" w14:textId="19A23D64" w:rsidR="008271CB" w:rsidRPr="00543DF8" w:rsidRDefault="008271CB" w:rsidP="00543DF8">
      <w:pPr>
        <w:pStyle w:val="NoSpacing"/>
        <w:numPr>
          <w:ilvl w:val="0"/>
          <w:numId w:val="64"/>
        </w:numPr>
        <w:jc w:val="both"/>
        <w:rPr>
          <w:rFonts w:cs="Calibri"/>
        </w:rPr>
      </w:pPr>
      <w:r w:rsidRPr="00543DF8">
        <w:rPr>
          <w:rFonts w:cs="Calibri"/>
          <w:b/>
          <w:bCs/>
        </w:rPr>
        <w:t>BI Tools:</w:t>
      </w:r>
      <w:r w:rsidRPr="00543DF8">
        <w:rPr>
          <w:rFonts w:cs="Calibri"/>
        </w:rPr>
        <w:t xml:space="preserve"> SSIS, SSRS, SSAS</w:t>
      </w:r>
    </w:p>
    <w:p w14:paraId="784DA86E" w14:textId="5164B2E9" w:rsidR="008271CB" w:rsidRPr="00543DF8" w:rsidRDefault="008271CB" w:rsidP="00543DF8">
      <w:pPr>
        <w:pStyle w:val="NoSpacing"/>
        <w:numPr>
          <w:ilvl w:val="0"/>
          <w:numId w:val="64"/>
        </w:numPr>
        <w:jc w:val="both"/>
        <w:rPr>
          <w:rFonts w:cs="Calibri"/>
        </w:rPr>
      </w:pPr>
      <w:r w:rsidRPr="00543DF8">
        <w:rPr>
          <w:rFonts w:cs="Calibri"/>
          <w:b/>
          <w:bCs/>
        </w:rPr>
        <w:t>Version Controller</w:t>
      </w:r>
      <w:r w:rsidRPr="00543DF8">
        <w:rPr>
          <w:rFonts w:cs="Calibri"/>
        </w:rPr>
        <w:t>: GitLab, GitHub and Team Foundation Server (TFS), Azure DevOps</w:t>
      </w:r>
    </w:p>
    <w:p w14:paraId="5643715B" w14:textId="313B6146" w:rsidR="008271CB" w:rsidRPr="00543DF8" w:rsidRDefault="008271CB" w:rsidP="00543DF8">
      <w:pPr>
        <w:pStyle w:val="NoSpacing"/>
        <w:numPr>
          <w:ilvl w:val="0"/>
          <w:numId w:val="64"/>
        </w:numPr>
        <w:jc w:val="both"/>
        <w:rPr>
          <w:rFonts w:cs="Calibri"/>
        </w:rPr>
      </w:pPr>
      <w:r w:rsidRPr="00543DF8">
        <w:rPr>
          <w:rFonts w:cs="Calibri"/>
          <w:b/>
          <w:bCs/>
        </w:rPr>
        <w:t>Database Tools:</w:t>
      </w:r>
      <w:r w:rsidRPr="00543DF8">
        <w:rPr>
          <w:rFonts w:cs="Calibri"/>
        </w:rPr>
        <w:t xml:space="preserve"> SQL Server Query Analyzer, SQL Server Management Studio.</w:t>
      </w:r>
    </w:p>
    <w:p w14:paraId="74609163" w14:textId="3C751445" w:rsidR="008271CB" w:rsidRPr="00543DF8" w:rsidRDefault="008271CB" w:rsidP="00543DF8">
      <w:pPr>
        <w:pStyle w:val="NoSpacing"/>
        <w:numPr>
          <w:ilvl w:val="0"/>
          <w:numId w:val="64"/>
        </w:numPr>
        <w:jc w:val="both"/>
        <w:rPr>
          <w:rFonts w:cs="Calibri"/>
        </w:rPr>
      </w:pPr>
      <w:r w:rsidRPr="00543DF8">
        <w:rPr>
          <w:rFonts w:cs="Calibri"/>
          <w:b/>
          <w:bCs/>
        </w:rPr>
        <w:t>Software Packages</w:t>
      </w:r>
      <w:r w:rsidRPr="00543DF8">
        <w:rPr>
          <w:rFonts w:cs="Calibri"/>
        </w:rPr>
        <w:t>: MS-Office 2003/ 07/10/13</w:t>
      </w:r>
    </w:p>
    <w:p w14:paraId="37B6814B" w14:textId="4DC45F25" w:rsidR="008271CB" w:rsidRPr="00543DF8" w:rsidRDefault="008271CB" w:rsidP="00543DF8">
      <w:pPr>
        <w:pStyle w:val="NoSpacing"/>
        <w:numPr>
          <w:ilvl w:val="0"/>
          <w:numId w:val="64"/>
        </w:numPr>
        <w:jc w:val="both"/>
        <w:rPr>
          <w:rFonts w:cs="Calibri"/>
        </w:rPr>
      </w:pPr>
      <w:r w:rsidRPr="00543DF8">
        <w:rPr>
          <w:rFonts w:cs="Calibri"/>
          <w:b/>
          <w:bCs/>
        </w:rPr>
        <w:t>Operating Systems:</w:t>
      </w:r>
      <w:r w:rsidRPr="00543DF8">
        <w:rPr>
          <w:rFonts w:cs="Calibri"/>
        </w:rPr>
        <w:t xml:space="preserve"> Windows Win/XP/NT/2000/2002/2008/2012</w:t>
      </w:r>
    </w:p>
    <w:p w14:paraId="797B6794" w14:textId="6480C06D" w:rsidR="003A734B" w:rsidRPr="00543DF8" w:rsidRDefault="008271CB" w:rsidP="00543DF8">
      <w:pPr>
        <w:pStyle w:val="NoSpacing"/>
        <w:numPr>
          <w:ilvl w:val="0"/>
          <w:numId w:val="64"/>
        </w:numPr>
        <w:jc w:val="both"/>
        <w:rPr>
          <w:rFonts w:cs="Calibri"/>
        </w:rPr>
      </w:pPr>
      <w:r w:rsidRPr="00543DF8">
        <w:rPr>
          <w:rFonts w:cs="Calibri"/>
          <w:b/>
          <w:bCs/>
        </w:rPr>
        <w:t>Methodologies:</w:t>
      </w:r>
      <w:r w:rsidRPr="00543DF8">
        <w:rPr>
          <w:rFonts w:cs="Calibri"/>
        </w:rPr>
        <w:t xml:space="preserve"> Agile, Scrum, OOPS, OOAD, SOA.</w:t>
      </w:r>
    </w:p>
    <w:p w14:paraId="239E2245" w14:textId="77777777" w:rsidR="003A734B" w:rsidRPr="00543DF8" w:rsidRDefault="003A734B" w:rsidP="00543DF8">
      <w:pPr>
        <w:pStyle w:val="NoSpacing"/>
        <w:jc w:val="both"/>
        <w:rPr>
          <w:rFonts w:cs="Calibri"/>
        </w:rPr>
      </w:pPr>
    </w:p>
    <w:p w14:paraId="071844FE" w14:textId="3A15B0E2" w:rsidR="000E0C93" w:rsidRPr="00543DF8" w:rsidRDefault="003B169E" w:rsidP="00543DF8">
      <w:pPr>
        <w:pStyle w:val="Title"/>
        <w:pBdr>
          <w:bottom w:val="single" w:sz="12" w:space="2" w:color="auto"/>
        </w:pBdr>
        <w:jc w:val="both"/>
        <w:rPr>
          <w:rFonts w:ascii="Calibri" w:hAnsi="Calibri" w:cs="Calibri"/>
          <w:caps/>
          <w:smallCaps w:val="0"/>
          <w:sz w:val="22"/>
          <w:szCs w:val="22"/>
        </w:rPr>
      </w:pPr>
      <w:r w:rsidRPr="00543DF8">
        <w:rPr>
          <w:rFonts w:ascii="Calibri" w:hAnsi="Calibri" w:cs="Calibri"/>
          <w:caps/>
          <w:smallCaps w:val="0"/>
          <w:sz w:val="22"/>
          <w:szCs w:val="22"/>
        </w:rPr>
        <w:t>PROFESSIONAL</w:t>
      </w:r>
      <w:r w:rsidR="000E0C93" w:rsidRPr="00543DF8">
        <w:rPr>
          <w:rFonts w:ascii="Calibri" w:hAnsi="Calibri" w:cs="Calibri"/>
          <w:caps/>
          <w:smallCaps w:val="0"/>
          <w:sz w:val="22"/>
          <w:szCs w:val="22"/>
        </w:rPr>
        <w:t xml:space="preserve"> Experience</w:t>
      </w:r>
      <w:r w:rsidR="001D2BA7" w:rsidRPr="00543DF8">
        <w:rPr>
          <w:rFonts w:ascii="Calibri" w:hAnsi="Calibri" w:cs="Calibri"/>
          <w:caps/>
          <w:smallCaps w:val="0"/>
          <w:sz w:val="22"/>
          <w:szCs w:val="22"/>
        </w:rPr>
        <w:t>:</w:t>
      </w:r>
    </w:p>
    <w:p w14:paraId="15CEA687" w14:textId="77777777" w:rsidR="00847051" w:rsidRPr="00543DF8" w:rsidRDefault="00847051" w:rsidP="00543DF8">
      <w:pPr>
        <w:pStyle w:val="NoSpacing"/>
        <w:jc w:val="both"/>
        <w:rPr>
          <w:rFonts w:cs="Calibri"/>
        </w:rPr>
      </w:pPr>
    </w:p>
    <w:p w14:paraId="6193ABFF" w14:textId="393F9445" w:rsidR="0007301B" w:rsidRPr="00543DF8" w:rsidRDefault="0007301B" w:rsidP="00543DF8">
      <w:pPr>
        <w:pStyle w:val="NoSpacing"/>
        <w:jc w:val="both"/>
        <w:rPr>
          <w:rFonts w:cs="Calibri"/>
          <w:b/>
          <w:bCs/>
        </w:rPr>
      </w:pPr>
      <w:r w:rsidRPr="00543DF8">
        <w:rPr>
          <w:rFonts w:cs="Calibri"/>
          <w:b/>
          <w:bCs/>
        </w:rPr>
        <w:t>Client: Premera Blue Cross, Mountlake Terrace, WA.</w:t>
      </w:r>
      <w:r w:rsidRPr="00543DF8">
        <w:rPr>
          <w:rFonts w:cs="Calibri"/>
          <w:b/>
          <w:bCs/>
        </w:rPr>
        <w:tab/>
      </w:r>
      <w:r w:rsidRPr="00543DF8">
        <w:rPr>
          <w:rFonts w:cs="Calibri"/>
          <w:b/>
          <w:bCs/>
        </w:rPr>
        <w:tab/>
        <w:t xml:space="preserve">                                   </w:t>
      </w:r>
      <w:r w:rsidRPr="00543DF8">
        <w:rPr>
          <w:rFonts w:cs="Calibri"/>
          <w:b/>
          <w:bCs/>
        </w:rPr>
        <w:tab/>
        <w:t xml:space="preserve">    Oct 2022 to Present</w:t>
      </w:r>
    </w:p>
    <w:p w14:paraId="793A5277" w14:textId="738C7D1D" w:rsidR="0007301B" w:rsidRPr="00543DF8" w:rsidRDefault="0007301B" w:rsidP="00543DF8">
      <w:pPr>
        <w:pStyle w:val="NoSpacing"/>
        <w:jc w:val="both"/>
        <w:rPr>
          <w:rFonts w:cs="Calibri"/>
          <w:b/>
          <w:bCs/>
        </w:rPr>
      </w:pPr>
      <w:r w:rsidRPr="00543DF8">
        <w:rPr>
          <w:rFonts w:cs="Calibri"/>
          <w:b/>
          <w:bCs/>
        </w:rPr>
        <w:t>Role:  Full stack Developer</w:t>
      </w:r>
    </w:p>
    <w:p w14:paraId="4D7A9099" w14:textId="77777777" w:rsidR="0007301B" w:rsidRPr="00543DF8" w:rsidRDefault="0007301B" w:rsidP="00543DF8">
      <w:pPr>
        <w:pStyle w:val="NoSpacing"/>
        <w:jc w:val="both"/>
        <w:rPr>
          <w:rFonts w:cs="Calibri"/>
        </w:rPr>
      </w:pPr>
    </w:p>
    <w:p w14:paraId="720A10AD" w14:textId="77777777" w:rsidR="0007301B" w:rsidRPr="00543DF8" w:rsidRDefault="0007301B" w:rsidP="00543DF8">
      <w:pPr>
        <w:pStyle w:val="NoSpacing"/>
        <w:jc w:val="both"/>
        <w:rPr>
          <w:rFonts w:cs="Calibri"/>
          <w:b/>
          <w:bCs/>
        </w:rPr>
      </w:pPr>
      <w:r w:rsidRPr="00543DF8">
        <w:rPr>
          <w:rFonts w:cs="Calibri"/>
          <w:b/>
          <w:bCs/>
        </w:rPr>
        <w:t xml:space="preserve">Responsibilities: </w:t>
      </w:r>
    </w:p>
    <w:p w14:paraId="072EA78D" w14:textId="77777777" w:rsidR="0007301B" w:rsidRPr="00543DF8" w:rsidRDefault="0007301B" w:rsidP="00543DF8">
      <w:pPr>
        <w:pStyle w:val="NoSpacing"/>
        <w:numPr>
          <w:ilvl w:val="0"/>
          <w:numId w:val="66"/>
        </w:numPr>
        <w:jc w:val="both"/>
        <w:rPr>
          <w:rFonts w:cs="Calibri"/>
        </w:rPr>
      </w:pPr>
      <w:r w:rsidRPr="00543DF8">
        <w:rPr>
          <w:rFonts w:cs="Calibri"/>
        </w:rPr>
        <w:t xml:space="preserve">Delivered the highest quality code within the planned sprints with minimum defects. </w:t>
      </w:r>
    </w:p>
    <w:p w14:paraId="23DE7283" w14:textId="47EA3C04" w:rsidR="0007301B" w:rsidRPr="00543DF8" w:rsidRDefault="0007301B" w:rsidP="00543DF8">
      <w:pPr>
        <w:pStyle w:val="NoSpacing"/>
        <w:numPr>
          <w:ilvl w:val="0"/>
          <w:numId w:val="66"/>
        </w:numPr>
        <w:jc w:val="both"/>
        <w:rPr>
          <w:rFonts w:cs="Calibri"/>
        </w:rPr>
      </w:pPr>
      <w:r w:rsidRPr="00543DF8">
        <w:rPr>
          <w:rFonts w:cs="Calibri"/>
        </w:rPr>
        <w:t xml:space="preserve">End-to-end development and deployment of the Asp.net Web API service and web application to all environments including production. </w:t>
      </w:r>
    </w:p>
    <w:p w14:paraId="27DBDE76" w14:textId="77777777" w:rsidR="0007301B" w:rsidRPr="00543DF8" w:rsidRDefault="0007301B" w:rsidP="00543DF8">
      <w:pPr>
        <w:pStyle w:val="NoSpacing"/>
        <w:numPr>
          <w:ilvl w:val="0"/>
          <w:numId w:val="66"/>
        </w:numPr>
        <w:jc w:val="both"/>
        <w:rPr>
          <w:rFonts w:cs="Calibri"/>
        </w:rPr>
      </w:pPr>
      <w:r w:rsidRPr="00543DF8">
        <w:rPr>
          <w:rFonts w:cs="Calibri"/>
        </w:rPr>
        <w:t>Managed Azure DevOps and implemented pipelines for mobile app deployments which are built on Xamarin.</w:t>
      </w:r>
    </w:p>
    <w:p w14:paraId="38F22AA9" w14:textId="77777777" w:rsidR="0007301B" w:rsidRPr="00543DF8" w:rsidRDefault="0007301B" w:rsidP="00543DF8">
      <w:pPr>
        <w:pStyle w:val="NoSpacing"/>
        <w:numPr>
          <w:ilvl w:val="0"/>
          <w:numId w:val="66"/>
        </w:numPr>
        <w:jc w:val="both"/>
        <w:rPr>
          <w:rFonts w:cs="Calibri"/>
        </w:rPr>
      </w:pPr>
      <w:r w:rsidRPr="00543DF8">
        <w:rPr>
          <w:rFonts w:cs="Calibri"/>
        </w:rPr>
        <w:t>Hands on experience in developing environment using latest Blazor.Net with Asp.NetCore 3.0</w:t>
      </w:r>
    </w:p>
    <w:p w14:paraId="3D5B6E69" w14:textId="58C79B48" w:rsidR="0007301B" w:rsidRPr="00543DF8" w:rsidRDefault="0007301B" w:rsidP="00543DF8">
      <w:pPr>
        <w:pStyle w:val="NoSpacing"/>
        <w:numPr>
          <w:ilvl w:val="0"/>
          <w:numId w:val="66"/>
        </w:numPr>
        <w:jc w:val="both"/>
        <w:rPr>
          <w:rFonts w:cs="Calibri"/>
        </w:rPr>
      </w:pPr>
      <w:r w:rsidRPr="00543DF8">
        <w:rPr>
          <w:rFonts w:cs="Calibri"/>
        </w:rPr>
        <w:t xml:space="preserve">Developed front end screens using </w:t>
      </w:r>
      <w:r w:rsidR="00543DF8" w:rsidRPr="00543DF8">
        <w:rPr>
          <w:rFonts w:cs="Calibri"/>
        </w:rPr>
        <w:t>HTML, Angular</w:t>
      </w:r>
      <w:r w:rsidRPr="00543DF8">
        <w:rPr>
          <w:rFonts w:cs="Calibri"/>
        </w:rPr>
        <w:t>, Blazor, Javascript, Json, CSS and Bootstrap.</w:t>
      </w:r>
    </w:p>
    <w:p w14:paraId="77A783E3" w14:textId="77777777" w:rsidR="0007301B" w:rsidRPr="00543DF8" w:rsidRDefault="0007301B" w:rsidP="00543DF8">
      <w:pPr>
        <w:pStyle w:val="NoSpacing"/>
        <w:numPr>
          <w:ilvl w:val="0"/>
          <w:numId w:val="66"/>
        </w:numPr>
        <w:jc w:val="both"/>
        <w:rPr>
          <w:rFonts w:cs="Calibri"/>
        </w:rPr>
      </w:pPr>
      <w:r w:rsidRPr="00543DF8">
        <w:rPr>
          <w:rFonts w:cs="Calibri"/>
        </w:rPr>
        <w:t>Having good knowledge of NoSQL databases like DynamoDB and MongoDB Concepts, CRUD operations and aggregation framework</w:t>
      </w:r>
    </w:p>
    <w:p w14:paraId="707BA22F" w14:textId="77777777" w:rsidR="0007301B" w:rsidRPr="00543DF8" w:rsidRDefault="0007301B" w:rsidP="00543DF8">
      <w:pPr>
        <w:pStyle w:val="NoSpacing"/>
        <w:numPr>
          <w:ilvl w:val="0"/>
          <w:numId w:val="66"/>
        </w:numPr>
        <w:jc w:val="both"/>
        <w:rPr>
          <w:rFonts w:cs="Calibri"/>
        </w:rPr>
      </w:pPr>
      <w:r w:rsidRPr="00543DF8">
        <w:rPr>
          <w:rFonts w:cs="Calibri"/>
        </w:rPr>
        <w:t>Created and integrated the environments with Jira and confluence for the organization on Linux and Windows environments.</w:t>
      </w:r>
    </w:p>
    <w:p w14:paraId="5209D5B1" w14:textId="77777777" w:rsidR="0007301B" w:rsidRPr="00543DF8" w:rsidRDefault="0007301B" w:rsidP="00543DF8">
      <w:pPr>
        <w:pStyle w:val="NoSpacing"/>
        <w:numPr>
          <w:ilvl w:val="0"/>
          <w:numId w:val="66"/>
        </w:numPr>
        <w:jc w:val="both"/>
        <w:rPr>
          <w:rFonts w:cs="Calibri"/>
        </w:rPr>
      </w:pPr>
      <w:r w:rsidRPr="00543DF8">
        <w:rPr>
          <w:rFonts w:cs="Calibri"/>
        </w:rPr>
        <w:t>Extensive experience with Web Services, IIS 6.0, 7, Fiddler and Web API</w:t>
      </w:r>
    </w:p>
    <w:p w14:paraId="5E57C170" w14:textId="77777777" w:rsidR="0007301B" w:rsidRPr="00543DF8" w:rsidRDefault="0007301B" w:rsidP="00543DF8">
      <w:pPr>
        <w:pStyle w:val="NoSpacing"/>
        <w:numPr>
          <w:ilvl w:val="0"/>
          <w:numId w:val="66"/>
        </w:numPr>
        <w:jc w:val="both"/>
        <w:rPr>
          <w:rFonts w:cs="Calibri"/>
        </w:rPr>
      </w:pPr>
      <w:r w:rsidRPr="00543DF8">
        <w:rPr>
          <w:rFonts w:cs="Calibri"/>
        </w:rPr>
        <w:t>Architecting Azure Web Apps for scalability and performance by deploying to multiple regions for high availability in different App Service plans.</w:t>
      </w:r>
    </w:p>
    <w:p w14:paraId="67A4D33B" w14:textId="77777777" w:rsidR="0007301B" w:rsidRPr="00543DF8" w:rsidRDefault="0007301B" w:rsidP="00543DF8">
      <w:pPr>
        <w:pStyle w:val="NoSpacing"/>
        <w:numPr>
          <w:ilvl w:val="0"/>
          <w:numId w:val="66"/>
        </w:numPr>
        <w:jc w:val="both"/>
        <w:rPr>
          <w:rFonts w:cs="Calibri"/>
        </w:rPr>
      </w:pPr>
      <w:r w:rsidRPr="00543DF8">
        <w:rPr>
          <w:rFonts w:cs="Calibri"/>
        </w:rPr>
        <w:t>Deployed Azure Event Hub for real-time data ingestion in the retail industry, facilitating real-time monitoring of foot traffic, enhanced fraud detection, and improved operational agility.</w:t>
      </w:r>
    </w:p>
    <w:p w14:paraId="39486DB4" w14:textId="77777777" w:rsidR="0007301B" w:rsidRPr="00543DF8" w:rsidRDefault="0007301B" w:rsidP="00543DF8">
      <w:pPr>
        <w:pStyle w:val="NoSpacing"/>
        <w:numPr>
          <w:ilvl w:val="0"/>
          <w:numId w:val="66"/>
        </w:numPr>
        <w:jc w:val="both"/>
        <w:rPr>
          <w:rFonts w:cs="Calibri"/>
        </w:rPr>
      </w:pPr>
      <w:r w:rsidRPr="00543DF8">
        <w:rPr>
          <w:rFonts w:cs="Calibri"/>
        </w:rPr>
        <w:t>Managed the orchestration of Terraform for infrastructure automation in Azure deployments, streamlining provisioning and management of resources.</w:t>
      </w:r>
    </w:p>
    <w:p w14:paraId="2AA5621E" w14:textId="77777777" w:rsidR="0007301B" w:rsidRPr="00543DF8" w:rsidRDefault="0007301B" w:rsidP="00543DF8">
      <w:pPr>
        <w:pStyle w:val="NoSpacing"/>
        <w:numPr>
          <w:ilvl w:val="0"/>
          <w:numId w:val="66"/>
        </w:numPr>
        <w:jc w:val="both"/>
        <w:rPr>
          <w:rFonts w:cs="Calibri"/>
        </w:rPr>
      </w:pPr>
      <w:r w:rsidRPr="00543DF8">
        <w:rPr>
          <w:rFonts w:cs="Calibri"/>
        </w:rPr>
        <w:t>Utilized Hive within the Azure ecosystem to derive valuable insights, optimize queries, enable efficient data warehousing, and deliver comprehensive retail analytics as an Azure Data Engineer, enabling data-driven decision-making and enhancing business performance.</w:t>
      </w:r>
    </w:p>
    <w:p w14:paraId="25B1D691" w14:textId="77777777" w:rsidR="0007301B" w:rsidRPr="00543DF8" w:rsidRDefault="0007301B" w:rsidP="00543DF8">
      <w:pPr>
        <w:pStyle w:val="NoSpacing"/>
        <w:numPr>
          <w:ilvl w:val="0"/>
          <w:numId w:val="66"/>
        </w:numPr>
        <w:jc w:val="both"/>
        <w:rPr>
          <w:rFonts w:cs="Calibri"/>
        </w:rPr>
      </w:pPr>
      <w:r w:rsidRPr="00543DF8">
        <w:rPr>
          <w:rFonts w:cs="Calibri"/>
        </w:rPr>
        <w:t>Employed PySpark and Scala in conjunction with Azure HDInsight, Kafka, and Spark Streaming to enable advanced data processing, real-time streaming analytics, and scalable data solutions within the Azure ecosystem, driving actionable insights and enhancing decision-making capabilities in the retail industry.</w:t>
      </w:r>
    </w:p>
    <w:p w14:paraId="32813EF6" w14:textId="77777777" w:rsidR="0007301B" w:rsidRPr="00543DF8" w:rsidRDefault="0007301B" w:rsidP="00543DF8">
      <w:pPr>
        <w:pStyle w:val="NoSpacing"/>
        <w:numPr>
          <w:ilvl w:val="0"/>
          <w:numId w:val="66"/>
        </w:numPr>
        <w:jc w:val="both"/>
        <w:rPr>
          <w:rFonts w:cs="Calibri"/>
        </w:rPr>
      </w:pPr>
      <w:r w:rsidRPr="00543DF8">
        <w:rPr>
          <w:rFonts w:cs="Calibri"/>
        </w:rPr>
        <w:t>Created Typescript controllers for the different pages in the views using Typescript.ts.</w:t>
      </w:r>
    </w:p>
    <w:p w14:paraId="23592562" w14:textId="77777777" w:rsidR="0007301B" w:rsidRPr="00543DF8" w:rsidRDefault="0007301B" w:rsidP="00543DF8">
      <w:pPr>
        <w:pStyle w:val="NoSpacing"/>
        <w:numPr>
          <w:ilvl w:val="0"/>
          <w:numId w:val="66"/>
        </w:numPr>
        <w:jc w:val="both"/>
        <w:rPr>
          <w:rFonts w:cs="Calibri"/>
        </w:rPr>
      </w:pPr>
      <w:r w:rsidRPr="00543DF8">
        <w:rPr>
          <w:rFonts w:cs="Calibri"/>
        </w:rPr>
        <w:t>Configured typescript application through tsconfig file for various purposes like transpiling, debugging, tracing, generating separate folder for distributable etc.</w:t>
      </w:r>
    </w:p>
    <w:p w14:paraId="2DFBD50E" w14:textId="77777777" w:rsidR="0007301B" w:rsidRPr="00543DF8" w:rsidRDefault="0007301B" w:rsidP="00543DF8">
      <w:pPr>
        <w:pStyle w:val="NoSpacing"/>
        <w:numPr>
          <w:ilvl w:val="0"/>
          <w:numId w:val="66"/>
        </w:numPr>
        <w:jc w:val="both"/>
        <w:rPr>
          <w:rFonts w:cs="Calibri"/>
        </w:rPr>
      </w:pPr>
      <w:r w:rsidRPr="00543DF8">
        <w:rPr>
          <w:rFonts w:cs="Calibri"/>
        </w:rPr>
        <w:t>Worked on Angular with Typescript and other latest client-side technologies including ReactJS, ES6, Gulp, NodeJS, RxJS, Angular CLI, Webpack, karma and Jasmine. </w:t>
      </w:r>
    </w:p>
    <w:p w14:paraId="31293342" w14:textId="77777777" w:rsidR="0007301B" w:rsidRPr="00543DF8" w:rsidRDefault="0007301B" w:rsidP="00543DF8">
      <w:pPr>
        <w:pStyle w:val="NoSpacing"/>
        <w:numPr>
          <w:ilvl w:val="0"/>
          <w:numId w:val="66"/>
        </w:numPr>
        <w:jc w:val="both"/>
        <w:rPr>
          <w:rFonts w:cs="Calibri"/>
        </w:rPr>
      </w:pPr>
      <w:r w:rsidRPr="00543DF8">
        <w:rPr>
          <w:rFonts w:cs="Calibri"/>
        </w:rPr>
        <w:lastRenderedPageBreak/>
        <w:t>Implemented Azure Storage, and Azure SQL Azure Services and developed Azure Web role.</w:t>
      </w:r>
    </w:p>
    <w:p w14:paraId="14A03529" w14:textId="77777777" w:rsidR="0007301B" w:rsidRPr="00543DF8" w:rsidRDefault="0007301B" w:rsidP="00543DF8">
      <w:pPr>
        <w:pStyle w:val="NoSpacing"/>
        <w:numPr>
          <w:ilvl w:val="0"/>
          <w:numId w:val="66"/>
        </w:numPr>
        <w:jc w:val="both"/>
        <w:rPr>
          <w:rFonts w:cs="Calibri"/>
        </w:rPr>
      </w:pPr>
      <w:r w:rsidRPr="00543DF8">
        <w:rPr>
          <w:rFonts w:cs="Calibri"/>
        </w:rPr>
        <w:t>Provided high availability for IaaS VMs and PaaS role instances for access from other services with Azure Internal Load Balancer.</w:t>
      </w:r>
    </w:p>
    <w:p w14:paraId="612412A0" w14:textId="77777777" w:rsidR="0007301B" w:rsidRPr="00543DF8" w:rsidRDefault="0007301B" w:rsidP="00543DF8">
      <w:pPr>
        <w:pStyle w:val="NoSpacing"/>
        <w:numPr>
          <w:ilvl w:val="0"/>
          <w:numId w:val="66"/>
        </w:numPr>
        <w:jc w:val="both"/>
        <w:rPr>
          <w:rFonts w:cs="Calibri"/>
        </w:rPr>
      </w:pPr>
      <w:r w:rsidRPr="00543DF8">
        <w:rPr>
          <w:rFonts w:cs="Calibri"/>
        </w:rPr>
        <w:t>Developed the necessary Stored Procedures and created Complex Views using Joins for robust and fast retrieval of data in MYSQL Server using T-SQL.</w:t>
      </w:r>
    </w:p>
    <w:p w14:paraId="3FEB6ED3" w14:textId="77777777" w:rsidR="0007301B" w:rsidRPr="00543DF8" w:rsidRDefault="0007301B" w:rsidP="00543DF8">
      <w:pPr>
        <w:pStyle w:val="NoSpacing"/>
        <w:numPr>
          <w:ilvl w:val="0"/>
          <w:numId w:val="66"/>
        </w:numPr>
        <w:jc w:val="both"/>
        <w:rPr>
          <w:rFonts w:cs="Calibri"/>
        </w:rPr>
      </w:pPr>
      <w:r w:rsidRPr="00543DF8">
        <w:rPr>
          <w:rFonts w:cs="Calibri"/>
        </w:rPr>
        <w:t xml:space="preserve">Designed user interface for application using ASP.NET MVC, JavaScript, jQuery, AngularJS, HTML, CSS, and implemented business logic using C# .NET. </w:t>
      </w:r>
    </w:p>
    <w:p w14:paraId="4607614E" w14:textId="77777777" w:rsidR="0007301B" w:rsidRPr="00543DF8" w:rsidRDefault="0007301B" w:rsidP="00543DF8">
      <w:pPr>
        <w:pStyle w:val="NoSpacing"/>
        <w:numPr>
          <w:ilvl w:val="0"/>
          <w:numId w:val="66"/>
        </w:numPr>
        <w:jc w:val="both"/>
        <w:rPr>
          <w:rFonts w:cs="Calibri"/>
        </w:rPr>
      </w:pPr>
      <w:r w:rsidRPr="00543DF8">
        <w:rPr>
          <w:rFonts w:cs="Calibri"/>
        </w:rPr>
        <w:t>Refactor frontend code from Blazor to Angular to improve performance and compatibility.</w:t>
      </w:r>
    </w:p>
    <w:p w14:paraId="242CC035" w14:textId="51150762" w:rsidR="0007301B" w:rsidRPr="00543DF8" w:rsidRDefault="0007301B" w:rsidP="00543DF8">
      <w:pPr>
        <w:pStyle w:val="NoSpacing"/>
        <w:numPr>
          <w:ilvl w:val="0"/>
          <w:numId w:val="66"/>
        </w:numPr>
        <w:jc w:val="both"/>
        <w:rPr>
          <w:rFonts w:cs="Calibri"/>
        </w:rPr>
      </w:pPr>
      <w:r w:rsidRPr="00543DF8">
        <w:rPr>
          <w:rFonts w:cs="Calibri"/>
        </w:rPr>
        <w:t xml:space="preserve">Develop REST APIs using MuleSoft </w:t>
      </w:r>
      <w:r w:rsidR="00543DF8" w:rsidRPr="00543DF8">
        <w:rPr>
          <w:rFonts w:cs="Calibri"/>
        </w:rPr>
        <w:t>Any point</w:t>
      </w:r>
      <w:r w:rsidRPr="00543DF8">
        <w:rPr>
          <w:rFonts w:cs="Calibri"/>
        </w:rPr>
        <w:t xml:space="preserve"> API Platform.</w:t>
      </w:r>
    </w:p>
    <w:p w14:paraId="63D6870C" w14:textId="77777777" w:rsidR="0007301B" w:rsidRPr="00543DF8" w:rsidRDefault="0007301B" w:rsidP="00543DF8">
      <w:pPr>
        <w:pStyle w:val="NoSpacing"/>
        <w:numPr>
          <w:ilvl w:val="0"/>
          <w:numId w:val="66"/>
        </w:numPr>
        <w:jc w:val="both"/>
        <w:rPr>
          <w:rFonts w:cs="Calibri"/>
        </w:rPr>
      </w:pPr>
      <w:r w:rsidRPr="00543DF8">
        <w:rPr>
          <w:rFonts w:cs="Calibri"/>
        </w:rPr>
        <w:t>Developed a MuleSoft batch application to transfer transcript data</w:t>
      </w:r>
    </w:p>
    <w:p w14:paraId="3807B060" w14:textId="74051A81" w:rsidR="0007301B" w:rsidRPr="00543DF8" w:rsidRDefault="0007301B" w:rsidP="00543DF8">
      <w:pPr>
        <w:pStyle w:val="NoSpacing"/>
        <w:numPr>
          <w:ilvl w:val="0"/>
          <w:numId w:val="66"/>
        </w:numPr>
        <w:jc w:val="both"/>
        <w:rPr>
          <w:rFonts w:cs="Calibri"/>
        </w:rPr>
      </w:pPr>
      <w:r w:rsidRPr="00543DF8">
        <w:rPr>
          <w:rFonts w:cs="Calibri"/>
        </w:rPr>
        <w:t xml:space="preserve">Tuned </w:t>
      </w:r>
      <w:r w:rsidR="00543DF8" w:rsidRPr="00543DF8">
        <w:rPr>
          <w:rFonts w:cs="Calibri"/>
        </w:rPr>
        <w:t>MuleSoft</w:t>
      </w:r>
      <w:r w:rsidRPr="00543DF8">
        <w:rPr>
          <w:rFonts w:cs="Calibri"/>
        </w:rPr>
        <w:t xml:space="preserve"> batch application to obtain optimum performance and CPU Utilization.</w:t>
      </w:r>
    </w:p>
    <w:p w14:paraId="1A0624A0" w14:textId="77777777" w:rsidR="0007301B" w:rsidRPr="00543DF8" w:rsidRDefault="0007301B" w:rsidP="00543DF8">
      <w:pPr>
        <w:pStyle w:val="NoSpacing"/>
        <w:numPr>
          <w:ilvl w:val="0"/>
          <w:numId w:val="66"/>
        </w:numPr>
        <w:jc w:val="both"/>
        <w:rPr>
          <w:rFonts w:cs="Calibri"/>
        </w:rPr>
      </w:pPr>
      <w:r w:rsidRPr="00543DF8">
        <w:rPr>
          <w:rFonts w:cs="Calibri"/>
        </w:rPr>
        <w:t>Mobile app team by involving backend service creations to Xamarin platform implementations.</w:t>
      </w:r>
    </w:p>
    <w:p w14:paraId="78B7C81E" w14:textId="77777777" w:rsidR="0007301B" w:rsidRPr="00543DF8" w:rsidRDefault="0007301B" w:rsidP="00543DF8">
      <w:pPr>
        <w:pStyle w:val="NoSpacing"/>
        <w:numPr>
          <w:ilvl w:val="0"/>
          <w:numId w:val="66"/>
        </w:numPr>
        <w:jc w:val="both"/>
        <w:rPr>
          <w:rFonts w:cs="Calibri"/>
        </w:rPr>
      </w:pPr>
      <w:r w:rsidRPr="00543DF8">
        <w:rPr>
          <w:rFonts w:cs="Calibri"/>
        </w:rPr>
        <w:t xml:space="preserve">Developed user interface by using React JS, and Flux for SPA development. </w:t>
      </w:r>
    </w:p>
    <w:p w14:paraId="3D85175E" w14:textId="77777777" w:rsidR="0007301B" w:rsidRPr="00543DF8" w:rsidRDefault="0007301B" w:rsidP="00543DF8">
      <w:pPr>
        <w:pStyle w:val="NoSpacing"/>
        <w:numPr>
          <w:ilvl w:val="0"/>
          <w:numId w:val="66"/>
        </w:numPr>
        <w:jc w:val="both"/>
        <w:rPr>
          <w:rFonts w:cs="Calibri"/>
        </w:rPr>
      </w:pPr>
      <w:r w:rsidRPr="00543DF8">
        <w:rPr>
          <w:rFonts w:cs="Calibri"/>
        </w:rPr>
        <w:t>Designed interactive GUIs using Java Applets and Swing</w:t>
      </w:r>
    </w:p>
    <w:p w14:paraId="35DE3D5A" w14:textId="77777777" w:rsidR="0007301B" w:rsidRPr="00543DF8" w:rsidRDefault="0007301B" w:rsidP="00543DF8">
      <w:pPr>
        <w:pStyle w:val="NoSpacing"/>
        <w:numPr>
          <w:ilvl w:val="0"/>
          <w:numId w:val="66"/>
        </w:numPr>
        <w:jc w:val="both"/>
        <w:rPr>
          <w:rFonts w:cs="Calibri"/>
        </w:rPr>
      </w:pPr>
      <w:r w:rsidRPr="00543DF8">
        <w:rPr>
          <w:rFonts w:cs="Calibri"/>
        </w:rPr>
        <w:t>Developed interactive user interface for enterprise applications using Java Applets, JavaScript, and Hypertext Markup Language (HTML), extensible Markup Language (XML).</w:t>
      </w:r>
    </w:p>
    <w:p w14:paraId="29E4751F" w14:textId="77777777" w:rsidR="0007301B" w:rsidRPr="00543DF8" w:rsidRDefault="0007301B" w:rsidP="00543DF8">
      <w:pPr>
        <w:pStyle w:val="NoSpacing"/>
        <w:numPr>
          <w:ilvl w:val="0"/>
          <w:numId w:val="66"/>
        </w:numPr>
        <w:jc w:val="both"/>
        <w:rPr>
          <w:rFonts w:cs="Calibri"/>
        </w:rPr>
      </w:pPr>
      <w:r w:rsidRPr="00543DF8">
        <w:rPr>
          <w:rFonts w:cs="Calibri"/>
        </w:rPr>
        <w:t>Developed applications thay established communication between the client side and backend of Enterprise applications to bye-pass the limitation on applets</w:t>
      </w:r>
    </w:p>
    <w:p w14:paraId="3C6DEE6B" w14:textId="77777777" w:rsidR="0007301B" w:rsidRPr="00543DF8" w:rsidRDefault="0007301B" w:rsidP="00543DF8">
      <w:pPr>
        <w:pStyle w:val="NoSpacing"/>
        <w:numPr>
          <w:ilvl w:val="0"/>
          <w:numId w:val="66"/>
        </w:numPr>
        <w:jc w:val="both"/>
        <w:rPr>
          <w:rFonts w:cs="Calibri"/>
        </w:rPr>
      </w:pPr>
      <w:r w:rsidRPr="00543DF8">
        <w:rPr>
          <w:rFonts w:cs="Calibri"/>
        </w:rPr>
        <w:t>Set up development environment using latest Blazer.Net with ASP. NetCore 3.0</w:t>
      </w:r>
    </w:p>
    <w:p w14:paraId="606055A3" w14:textId="77777777" w:rsidR="0007301B" w:rsidRPr="00543DF8" w:rsidRDefault="0007301B" w:rsidP="00543DF8">
      <w:pPr>
        <w:pStyle w:val="NoSpacing"/>
        <w:numPr>
          <w:ilvl w:val="0"/>
          <w:numId w:val="66"/>
        </w:numPr>
        <w:jc w:val="both"/>
        <w:rPr>
          <w:rFonts w:cs="Calibri"/>
        </w:rPr>
      </w:pPr>
      <w:r w:rsidRPr="00543DF8">
        <w:rPr>
          <w:rFonts w:cs="Calibri"/>
        </w:rPr>
        <w:t>Installation of NoSQL MongoDB on physical machines, Virtual machines as well as AWS</w:t>
      </w:r>
    </w:p>
    <w:p w14:paraId="6AC23517" w14:textId="77777777" w:rsidR="0007301B" w:rsidRPr="00543DF8" w:rsidRDefault="0007301B" w:rsidP="00543DF8">
      <w:pPr>
        <w:pStyle w:val="NoSpacing"/>
        <w:numPr>
          <w:ilvl w:val="0"/>
          <w:numId w:val="66"/>
        </w:numPr>
        <w:jc w:val="both"/>
        <w:rPr>
          <w:rFonts w:cs="Calibri"/>
        </w:rPr>
      </w:pPr>
      <w:r w:rsidRPr="00543DF8">
        <w:rPr>
          <w:rFonts w:cs="Calibri"/>
        </w:rPr>
        <w:t>Implemented client-side Interface using React JS. Build stable React components and stand-alone functions to be added to any future pages.</w:t>
      </w:r>
    </w:p>
    <w:p w14:paraId="377B9C42" w14:textId="77777777" w:rsidR="0007301B" w:rsidRPr="00543DF8" w:rsidRDefault="0007301B" w:rsidP="00543DF8">
      <w:pPr>
        <w:pStyle w:val="NoSpacing"/>
        <w:numPr>
          <w:ilvl w:val="0"/>
          <w:numId w:val="66"/>
        </w:numPr>
        <w:jc w:val="both"/>
        <w:rPr>
          <w:rFonts w:cs="Calibri"/>
        </w:rPr>
      </w:pPr>
      <w:r w:rsidRPr="00543DF8">
        <w:rPr>
          <w:rFonts w:cs="Calibri"/>
        </w:rPr>
        <w:t>Experience in developing and consuming RESTful web services using Web API </w:t>
      </w:r>
    </w:p>
    <w:p w14:paraId="1C264ED8" w14:textId="77777777" w:rsidR="0007301B" w:rsidRPr="00543DF8" w:rsidRDefault="0007301B" w:rsidP="00543DF8">
      <w:pPr>
        <w:pStyle w:val="NoSpacing"/>
        <w:numPr>
          <w:ilvl w:val="0"/>
          <w:numId w:val="66"/>
        </w:numPr>
        <w:jc w:val="both"/>
        <w:rPr>
          <w:rFonts w:cs="Calibri"/>
        </w:rPr>
      </w:pPr>
      <w:r w:rsidRPr="00543DF8">
        <w:rPr>
          <w:rFonts w:cs="Calibri"/>
        </w:rPr>
        <w:t xml:space="preserve">Extensive experience in developing and consuming Dotnet core web API services  </w:t>
      </w:r>
    </w:p>
    <w:p w14:paraId="04AB7729" w14:textId="77777777" w:rsidR="0007301B" w:rsidRPr="00543DF8" w:rsidRDefault="0007301B" w:rsidP="00543DF8">
      <w:pPr>
        <w:pStyle w:val="NoSpacing"/>
        <w:numPr>
          <w:ilvl w:val="0"/>
          <w:numId w:val="66"/>
        </w:numPr>
        <w:jc w:val="both"/>
        <w:rPr>
          <w:rFonts w:cs="Calibri"/>
        </w:rPr>
      </w:pPr>
      <w:r w:rsidRPr="00543DF8">
        <w:rPr>
          <w:rFonts w:cs="Calibri"/>
        </w:rPr>
        <w:t>Worked on creating tables, views, triggers, sequences, constraints, Stored Procedures, Functions, and Packages using SQL, and PL/SQL based on the documented user requirements. </w:t>
      </w:r>
    </w:p>
    <w:p w14:paraId="41070655" w14:textId="77777777" w:rsidR="0007301B" w:rsidRPr="00543DF8" w:rsidRDefault="0007301B" w:rsidP="00543DF8">
      <w:pPr>
        <w:pStyle w:val="NoSpacing"/>
        <w:numPr>
          <w:ilvl w:val="0"/>
          <w:numId w:val="66"/>
        </w:numPr>
        <w:jc w:val="both"/>
        <w:rPr>
          <w:rFonts w:cs="Calibri"/>
        </w:rPr>
      </w:pPr>
      <w:r w:rsidRPr="00543DF8">
        <w:rPr>
          <w:rFonts w:cs="Calibri"/>
        </w:rPr>
        <w:t>Used Microservice architecture, based services interacting through a combination of REST and leveraging AWS to build, test and deploy Identity Microservices.</w:t>
      </w:r>
    </w:p>
    <w:p w14:paraId="458ACBB0" w14:textId="77777777" w:rsidR="0007301B" w:rsidRPr="00543DF8" w:rsidRDefault="0007301B" w:rsidP="00543DF8">
      <w:pPr>
        <w:pStyle w:val="NoSpacing"/>
        <w:numPr>
          <w:ilvl w:val="0"/>
          <w:numId w:val="66"/>
        </w:numPr>
        <w:jc w:val="both"/>
        <w:rPr>
          <w:rFonts w:cs="Calibri"/>
        </w:rPr>
      </w:pPr>
      <w:r w:rsidRPr="00543DF8">
        <w:rPr>
          <w:rFonts w:cs="Calibri"/>
        </w:rPr>
        <w:t xml:space="preserve">Implemented Agile Scrum best practices with the team and coordinated with Developers, QA team, management, and Business in a timely manner. </w:t>
      </w:r>
    </w:p>
    <w:p w14:paraId="78B4EC7C" w14:textId="77777777" w:rsidR="0007301B" w:rsidRPr="00543DF8" w:rsidRDefault="0007301B" w:rsidP="00543DF8">
      <w:pPr>
        <w:pStyle w:val="NoSpacing"/>
        <w:jc w:val="both"/>
        <w:rPr>
          <w:rFonts w:cs="Calibri"/>
        </w:rPr>
      </w:pPr>
    </w:p>
    <w:p w14:paraId="4FE1512C" w14:textId="77777777" w:rsidR="0007301B" w:rsidRPr="00543DF8" w:rsidRDefault="0007301B" w:rsidP="00543DF8">
      <w:pPr>
        <w:pStyle w:val="NoSpacing"/>
        <w:jc w:val="both"/>
        <w:rPr>
          <w:rFonts w:cs="Calibri"/>
        </w:rPr>
      </w:pPr>
      <w:r w:rsidRPr="00543DF8">
        <w:rPr>
          <w:rFonts w:cs="Calibri"/>
          <w:b/>
          <w:bCs/>
        </w:rPr>
        <w:t>Environment:</w:t>
      </w:r>
      <w:r w:rsidRPr="00543DF8">
        <w:rPr>
          <w:rFonts w:cs="Calibri"/>
        </w:rPr>
        <w:t xml:space="preserve"> ASP .Net MVC, C#, .Net 4.0, WCF service, ADO .Net, SQL Server 2014. Net Framework 4.5.2, Visual Studio 2012/2015, WPF, Node.js, XSD, XAML, DynamoDB, MySQL, ADO.NET, T-SQL, Win Forms, NHibernate 4, Modernizer, VB.NET, WSDL, Entity Framework 6, Oracle SQL Developer 4, Oracle Client 12C, Fiddler Web Debugger, Tortoise SVN, Agile Scrum. BizTalk, HTML, CSS, JavaScript, Selenium.</w:t>
      </w:r>
    </w:p>
    <w:p w14:paraId="3C01CDB2" w14:textId="77777777" w:rsidR="00DE2188" w:rsidRPr="00543DF8" w:rsidRDefault="00DE2188" w:rsidP="00543DF8">
      <w:pPr>
        <w:pStyle w:val="NoSpacing"/>
        <w:jc w:val="both"/>
        <w:rPr>
          <w:rFonts w:cs="Calibri"/>
        </w:rPr>
      </w:pPr>
    </w:p>
    <w:p w14:paraId="627F2A54" w14:textId="6B2778DC" w:rsidR="0007301B" w:rsidRPr="00543DF8" w:rsidRDefault="0007301B" w:rsidP="00543DF8">
      <w:pPr>
        <w:pStyle w:val="NoSpacing"/>
        <w:jc w:val="both"/>
        <w:rPr>
          <w:rFonts w:cs="Calibri"/>
          <w:b/>
          <w:bCs/>
        </w:rPr>
      </w:pPr>
      <w:r w:rsidRPr="00543DF8">
        <w:rPr>
          <w:rFonts w:cs="Calibri"/>
          <w:b/>
          <w:bCs/>
        </w:rPr>
        <w:t>Client: Insurance Auto Auctions, Chicago, IL</w:t>
      </w:r>
      <w:r w:rsidRPr="00543DF8">
        <w:rPr>
          <w:rFonts w:cs="Calibri"/>
          <w:b/>
          <w:bCs/>
        </w:rPr>
        <w:tab/>
      </w:r>
      <w:r w:rsidRPr="00543DF8">
        <w:rPr>
          <w:rFonts w:cs="Calibri"/>
          <w:b/>
          <w:bCs/>
        </w:rPr>
        <w:tab/>
      </w:r>
      <w:r w:rsidRPr="00543DF8">
        <w:rPr>
          <w:rFonts w:cs="Calibri"/>
          <w:b/>
          <w:bCs/>
        </w:rPr>
        <w:tab/>
        <w:t xml:space="preserve">          </w:t>
      </w:r>
      <w:r w:rsidRPr="00543DF8">
        <w:rPr>
          <w:rFonts w:cs="Calibri"/>
          <w:b/>
          <w:bCs/>
        </w:rPr>
        <w:tab/>
        <w:t xml:space="preserve">             </w:t>
      </w:r>
      <w:r w:rsidR="00274340" w:rsidRPr="00543DF8">
        <w:rPr>
          <w:rFonts w:cs="Calibri"/>
          <w:b/>
          <w:bCs/>
        </w:rPr>
        <w:t xml:space="preserve">              </w:t>
      </w:r>
      <w:r w:rsidRPr="00543DF8">
        <w:rPr>
          <w:rFonts w:cs="Calibri"/>
          <w:b/>
          <w:bCs/>
        </w:rPr>
        <w:t xml:space="preserve"> June 2020 to Sep 2022</w:t>
      </w:r>
    </w:p>
    <w:p w14:paraId="4387C71C" w14:textId="77777777" w:rsidR="0007301B" w:rsidRPr="00543DF8" w:rsidRDefault="0007301B" w:rsidP="00543DF8">
      <w:pPr>
        <w:pStyle w:val="NoSpacing"/>
        <w:jc w:val="both"/>
        <w:rPr>
          <w:rFonts w:cs="Calibri"/>
          <w:b/>
          <w:bCs/>
        </w:rPr>
      </w:pPr>
      <w:r w:rsidRPr="00543DF8">
        <w:rPr>
          <w:rFonts w:cs="Calibri"/>
          <w:b/>
          <w:bCs/>
        </w:rPr>
        <w:t>Role:  .Net Developer</w:t>
      </w:r>
    </w:p>
    <w:p w14:paraId="4AEE5AE8" w14:textId="77777777" w:rsidR="0007301B" w:rsidRPr="00543DF8" w:rsidRDefault="0007301B" w:rsidP="00543DF8">
      <w:pPr>
        <w:pStyle w:val="NoSpacing"/>
        <w:jc w:val="both"/>
        <w:rPr>
          <w:rFonts w:cs="Calibri"/>
        </w:rPr>
      </w:pPr>
    </w:p>
    <w:p w14:paraId="3522590A" w14:textId="77777777" w:rsidR="0007301B" w:rsidRPr="00543DF8" w:rsidRDefault="0007301B" w:rsidP="00543DF8">
      <w:pPr>
        <w:pStyle w:val="NoSpacing"/>
        <w:jc w:val="both"/>
        <w:rPr>
          <w:rFonts w:cs="Calibri"/>
          <w:b/>
          <w:bCs/>
        </w:rPr>
      </w:pPr>
      <w:r w:rsidRPr="00543DF8">
        <w:rPr>
          <w:rFonts w:cs="Calibri"/>
          <w:b/>
          <w:bCs/>
        </w:rPr>
        <w:t>Responsibilities:</w:t>
      </w:r>
    </w:p>
    <w:p w14:paraId="01BE978C" w14:textId="77777777" w:rsidR="0007301B" w:rsidRPr="00543DF8" w:rsidRDefault="0007301B" w:rsidP="00543DF8">
      <w:pPr>
        <w:pStyle w:val="NoSpacing"/>
        <w:numPr>
          <w:ilvl w:val="0"/>
          <w:numId w:val="68"/>
        </w:numPr>
        <w:jc w:val="both"/>
        <w:rPr>
          <w:rFonts w:cs="Calibri"/>
        </w:rPr>
      </w:pPr>
      <w:r w:rsidRPr="00543DF8">
        <w:rPr>
          <w:rFonts w:cs="Calibri"/>
        </w:rPr>
        <w:t xml:space="preserve">Interacted with the client end-users during requirements-gathering sessions. </w:t>
      </w:r>
    </w:p>
    <w:p w14:paraId="07C89135" w14:textId="77777777" w:rsidR="0007301B" w:rsidRPr="00543DF8" w:rsidRDefault="0007301B" w:rsidP="00543DF8">
      <w:pPr>
        <w:pStyle w:val="NoSpacing"/>
        <w:numPr>
          <w:ilvl w:val="0"/>
          <w:numId w:val="68"/>
        </w:numPr>
        <w:jc w:val="both"/>
        <w:rPr>
          <w:rFonts w:cs="Calibri"/>
        </w:rPr>
      </w:pPr>
      <w:r w:rsidRPr="00543DF8">
        <w:rPr>
          <w:rFonts w:cs="Calibri"/>
        </w:rPr>
        <w:t xml:space="preserve">Used Design Patterns for maintaining relationships between classes and objects with defined responsibilities. </w:t>
      </w:r>
    </w:p>
    <w:p w14:paraId="34774C57" w14:textId="77777777" w:rsidR="0007301B" w:rsidRPr="00543DF8" w:rsidRDefault="0007301B" w:rsidP="00543DF8">
      <w:pPr>
        <w:pStyle w:val="NoSpacing"/>
        <w:numPr>
          <w:ilvl w:val="0"/>
          <w:numId w:val="68"/>
        </w:numPr>
        <w:jc w:val="both"/>
        <w:rPr>
          <w:rFonts w:cs="Calibri"/>
        </w:rPr>
      </w:pPr>
      <w:r w:rsidRPr="00543DF8">
        <w:rPr>
          <w:rFonts w:cs="Calibri"/>
        </w:rPr>
        <w:t>Participating in an AGILE environment with daily scrums, backlog grooming, sprint retrospectives, and sprint planning meetings.</w:t>
      </w:r>
    </w:p>
    <w:p w14:paraId="5FB864E9" w14:textId="77777777" w:rsidR="0007301B" w:rsidRPr="00543DF8" w:rsidRDefault="0007301B" w:rsidP="00543DF8">
      <w:pPr>
        <w:pStyle w:val="NoSpacing"/>
        <w:numPr>
          <w:ilvl w:val="0"/>
          <w:numId w:val="68"/>
        </w:numPr>
        <w:jc w:val="both"/>
        <w:rPr>
          <w:rFonts w:cs="Calibri"/>
        </w:rPr>
      </w:pPr>
      <w:r w:rsidRPr="00543DF8">
        <w:rPr>
          <w:rFonts w:cs="Calibri"/>
        </w:rPr>
        <w:t xml:space="preserve">Extensive use of Azure Event Hub and Azure IOT device in Distributed Environment. </w:t>
      </w:r>
    </w:p>
    <w:p w14:paraId="40041BE5" w14:textId="77777777" w:rsidR="0007301B" w:rsidRPr="00543DF8" w:rsidRDefault="0007301B" w:rsidP="00543DF8">
      <w:pPr>
        <w:pStyle w:val="NoSpacing"/>
        <w:numPr>
          <w:ilvl w:val="0"/>
          <w:numId w:val="68"/>
        </w:numPr>
        <w:jc w:val="both"/>
        <w:rPr>
          <w:rFonts w:cs="Calibri"/>
        </w:rPr>
      </w:pPr>
      <w:r w:rsidRPr="00543DF8">
        <w:rPr>
          <w:rFonts w:cs="Calibri"/>
        </w:rPr>
        <w:t>Develop Microservices using ASP.Net Core</w:t>
      </w:r>
    </w:p>
    <w:p w14:paraId="78AEE8DE" w14:textId="77777777" w:rsidR="0007301B" w:rsidRPr="00543DF8" w:rsidRDefault="0007301B" w:rsidP="00543DF8">
      <w:pPr>
        <w:pStyle w:val="NoSpacing"/>
        <w:numPr>
          <w:ilvl w:val="0"/>
          <w:numId w:val="68"/>
        </w:numPr>
        <w:jc w:val="both"/>
        <w:rPr>
          <w:rFonts w:cs="Calibri"/>
        </w:rPr>
      </w:pPr>
      <w:r w:rsidRPr="00543DF8">
        <w:rPr>
          <w:rFonts w:cs="Calibri"/>
        </w:rPr>
        <w:t>Incorporated Node.js into my project, harnessing its asynchronous capabilities, scalability advantages, and real-time features to amplify system responsiveness and functionality.</w:t>
      </w:r>
    </w:p>
    <w:p w14:paraId="69289431" w14:textId="77777777" w:rsidR="0007301B" w:rsidRPr="00543DF8" w:rsidRDefault="0007301B" w:rsidP="00543DF8">
      <w:pPr>
        <w:pStyle w:val="NoSpacing"/>
        <w:numPr>
          <w:ilvl w:val="0"/>
          <w:numId w:val="68"/>
        </w:numPr>
        <w:jc w:val="both"/>
        <w:rPr>
          <w:rFonts w:cs="Calibri"/>
        </w:rPr>
      </w:pPr>
      <w:r w:rsidRPr="00543DF8">
        <w:rPr>
          <w:rFonts w:cs="Calibri"/>
        </w:rPr>
        <w:lastRenderedPageBreak/>
        <w:t>Extensive use of Network Information Security techniques such as Data Hashing and Encoding.</w:t>
      </w:r>
    </w:p>
    <w:p w14:paraId="54CA0C44" w14:textId="77777777" w:rsidR="0007301B" w:rsidRPr="00543DF8" w:rsidRDefault="0007301B" w:rsidP="00543DF8">
      <w:pPr>
        <w:pStyle w:val="NoSpacing"/>
        <w:numPr>
          <w:ilvl w:val="0"/>
          <w:numId w:val="68"/>
        </w:numPr>
        <w:jc w:val="both"/>
        <w:rPr>
          <w:rFonts w:cs="Calibri"/>
        </w:rPr>
      </w:pPr>
      <w:r w:rsidRPr="00543DF8">
        <w:rPr>
          <w:rFonts w:cs="Calibri"/>
        </w:rPr>
        <w:t xml:space="preserve">Created Cache Memory on Windows Azure to improve the performance of data transfer on SQL Azure. </w:t>
      </w:r>
    </w:p>
    <w:p w14:paraId="66457F31" w14:textId="77777777" w:rsidR="0007301B" w:rsidRPr="00543DF8" w:rsidRDefault="0007301B" w:rsidP="00543DF8">
      <w:pPr>
        <w:pStyle w:val="NoSpacing"/>
        <w:numPr>
          <w:ilvl w:val="0"/>
          <w:numId w:val="68"/>
        </w:numPr>
        <w:jc w:val="both"/>
        <w:rPr>
          <w:rFonts w:cs="Calibri"/>
        </w:rPr>
      </w:pPr>
      <w:r w:rsidRPr="00543DF8">
        <w:rPr>
          <w:rFonts w:cs="Calibri"/>
        </w:rPr>
        <w:t>Worker Roles in Azure and Implement the communication between them using Azure Service Bus Queues.</w:t>
      </w:r>
    </w:p>
    <w:p w14:paraId="132D699F" w14:textId="77777777" w:rsidR="0007301B" w:rsidRPr="00543DF8" w:rsidRDefault="0007301B" w:rsidP="00543DF8">
      <w:pPr>
        <w:pStyle w:val="NoSpacing"/>
        <w:numPr>
          <w:ilvl w:val="0"/>
          <w:numId w:val="68"/>
        </w:numPr>
        <w:jc w:val="both"/>
        <w:rPr>
          <w:rFonts w:cs="Calibri"/>
        </w:rPr>
      </w:pPr>
      <w:r w:rsidRPr="00543DF8">
        <w:rPr>
          <w:rFonts w:cs="Calibri"/>
        </w:rPr>
        <w:t>Used ReactJS to build user interfaces for single-page applications.</w:t>
      </w:r>
    </w:p>
    <w:p w14:paraId="5039C50A" w14:textId="77777777" w:rsidR="0007301B" w:rsidRPr="00543DF8" w:rsidRDefault="0007301B" w:rsidP="00543DF8">
      <w:pPr>
        <w:pStyle w:val="NoSpacing"/>
        <w:numPr>
          <w:ilvl w:val="0"/>
          <w:numId w:val="68"/>
        </w:numPr>
        <w:jc w:val="both"/>
        <w:rPr>
          <w:rFonts w:cs="Calibri"/>
        </w:rPr>
      </w:pPr>
      <w:r w:rsidRPr="00543DF8">
        <w:rPr>
          <w:rFonts w:cs="Calibri"/>
        </w:rPr>
        <w:t>Used various bootstrap components like an accordion, date picker, time picker, alert, buttons, modal, and react-bootstrap components.</w:t>
      </w:r>
    </w:p>
    <w:p w14:paraId="5348E706" w14:textId="77777777" w:rsidR="0007301B" w:rsidRPr="00543DF8" w:rsidRDefault="0007301B" w:rsidP="00543DF8">
      <w:pPr>
        <w:pStyle w:val="NoSpacing"/>
        <w:numPr>
          <w:ilvl w:val="0"/>
          <w:numId w:val="68"/>
        </w:numPr>
        <w:jc w:val="both"/>
        <w:rPr>
          <w:rFonts w:cs="Calibri"/>
        </w:rPr>
      </w:pPr>
      <w:r w:rsidRPr="00543DF8">
        <w:rPr>
          <w:rFonts w:cs="Calibri"/>
        </w:rPr>
        <w:t>Developed complex SQL queries and stored procedures in MySQL to facilitate data retrieval, manipulation, and reporting.</w:t>
      </w:r>
    </w:p>
    <w:p w14:paraId="2ED3BB94" w14:textId="77777777" w:rsidR="0007301B" w:rsidRPr="00543DF8" w:rsidRDefault="0007301B" w:rsidP="00543DF8">
      <w:pPr>
        <w:pStyle w:val="NoSpacing"/>
        <w:numPr>
          <w:ilvl w:val="0"/>
          <w:numId w:val="68"/>
        </w:numPr>
        <w:jc w:val="both"/>
        <w:rPr>
          <w:rFonts w:cs="Calibri"/>
        </w:rPr>
      </w:pPr>
      <w:r w:rsidRPr="00543DF8">
        <w:rPr>
          <w:rFonts w:cs="Calibri"/>
        </w:rPr>
        <w:t>Created T-SQL Stored Procedures, Functions, Triggers, and views in MySQL Server to interact with database.</w:t>
      </w:r>
    </w:p>
    <w:p w14:paraId="0BCFF3E9" w14:textId="77777777" w:rsidR="0007301B" w:rsidRPr="00543DF8" w:rsidRDefault="0007301B" w:rsidP="00543DF8">
      <w:pPr>
        <w:pStyle w:val="NoSpacing"/>
        <w:numPr>
          <w:ilvl w:val="0"/>
          <w:numId w:val="68"/>
        </w:numPr>
        <w:jc w:val="both"/>
        <w:rPr>
          <w:rFonts w:cs="Calibri"/>
        </w:rPr>
      </w:pPr>
      <w:r w:rsidRPr="00543DF8">
        <w:rPr>
          <w:rFonts w:cs="Calibri"/>
        </w:rPr>
        <w:t>Designed and implemented the application using Microservice Architecture for its various distinct advantages like loose coupling and design patterns.</w:t>
      </w:r>
    </w:p>
    <w:p w14:paraId="43CCEEA3" w14:textId="77777777" w:rsidR="0007301B" w:rsidRPr="00543DF8" w:rsidRDefault="0007301B" w:rsidP="00543DF8">
      <w:pPr>
        <w:pStyle w:val="NoSpacing"/>
        <w:numPr>
          <w:ilvl w:val="0"/>
          <w:numId w:val="68"/>
        </w:numPr>
        <w:jc w:val="both"/>
        <w:rPr>
          <w:rFonts w:cs="Calibri"/>
        </w:rPr>
      </w:pPr>
      <w:r w:rsidRPr="00543DF8">
        <w:rPr>
          <w:rFonts w:cs="Calibri"/>
        </w:rPr>
        <w:t>Concepts of ReactJS worked on usage metrics and end-to-end events tracing for analysis purposes.</w:t>
      </w:r>
    </w:p>
    <w:p w14:paraId="27EBB783" w14:textId="77777777" w:rsidR="0007301B" w:rsidRPr="00543DF8" w:rsidRDefault="0007301B" w:rsidP="00543DF8">
      <w:pPr>
        <w:pStyle w:val="NoSpacing"/>
        <w:numPr>
          <w:ilvl w:val="0"/>
          <w:numId w:val="68"/>
        </w:numPr>
        <w:jc w:val="both"/>
        <w:rPr>
          <w:rFonts w:cs="Calibri"/>
        </w:rPr>
      </w:pPr>
      <w:r w:rsidRPr="00543DF8">
        <w:rPr>
          <w:rFonts w:cs="Calibri"/>
        </w:rPr>
        <w:t xml:space="preserve">Creating and Managing Virtual Machines in Windows and setting up communication with the help of Endpoints. </w:t>
      </w:r>
    </w:p>
    <w:p w14:paraId="18EBDD55" w14:textId="77777777" w:rsidR="0007301B" w:rsidRPr="00543DF8" w:rsidRDefault="0007301B" w:rsidP="00543DF8">
      <w:pPr>
        <w:pStyle w:val="NoSpacing"/>
        <w:numPr>
          <w:ilvl w:val="0"/>
          <w:numId w:val="68"/>
        </w:numPr>
        <w:jc w:val="both"/>
        <w:rPr>
          <w:rFonts w:cs="Calibri"/>
        </w:rPr>
      </w:pPr>
      <w:r w:rsidRPr="00543DF8">
        <w:rPr>
          <w:rFonts w:cs="Calibri"/>
        </w:rPr>
        <w:t>Worked with type definition files using Typescripts.</w:t>
      </w:r>
    </w:p>
    <w:p w14:paraId="2B96B6F5" w14:textId="77777777" w:rsidR="0007301B" w:rsidRPr="00543DF8" w:rsidRDefault="0007301B" w:rsidP="00543DF8">
      <w:pPr>
        <w:pStyle w:val="NoSpacing"/>
        <w:numPr>
          <w:ilvl w:val="0"/>
          <w:numId w:val="68"/>
        </w:numPr>
        <w:jc w:val="both"/>
        <w:rPr>
          <w:rFonts w:cs="Calibri"/>
        </w:rPr>
      </w:pPr>
      <w:r w:rsidRPr="00543DF8">
        <w:rPr>
          <w:rFonts w:cs="Calibri"/>
        </w:rPr>
        <w:t>Implement new Front-End features with Typescript.</w:t>
      </w:r>
    </w:p>
    <w:p w14:paraId="4FF5ADDE" w14:textId="77777777" w:rsidR="0007301B" w:rsidRPr="00543DF8" w:rsidRDefault="0007301B" w:rsidP="00543DF8">
      <w:pPr>
        <w:pStyle w:val="NoSpacing"/>
        <w:numPr>
          <w:ilvl w:val="0"/>
          <w:numId w:val="68"/>
        </w:numPr>
        <w:jc w:val="both"/>
        <w:rPr>
          <w:rFonts w:cs="Calibri"/>
        </w:rPr>
      </w:pPr>
      <w:r w:rsidRPr="00543DF8">
        <w:rPr>
          <w:rFonts w:cs="Calibri"/>
        </w:rPr>
        <w:t>Implemented mock backend, in Angular JS using Typescript for test purposes.</w:t>
      </w:r>
    </w:p>
    <w:p w14:paraId="1F1C07D3" w14:textId="77777777" w:rsidR="0007301B" w:rsidRPr="00543DF8" w:rsidRDefault="0007301B" w:rsidP="00543DF8">
      <w:pPr>
        <w:pStyle w:val="NoSpacing"/>
        <w:numPr>
          <w:ilvl w:val="0"/>
          <w:numId w:val="68"/>
        </w:numPr>
        <w:jc w:val="both"/>
        <w:rPr>
          <w:rFonts w:cs="Calibri"/>
        </w:rPr>
      </w:pPr>
      <w:r w:rsidRPr="00543DF8">
        <w:rPr>
          <w:rFonts w:cs="Calibri"/>
        </w:rPr>
        <w:t>Created Directives, Services, Filters using Angular.js with Typescript.ts.</w:t>
      </w:r>
    </w:p>
    <w:p w14:paraId="1164EBE4" w14:textId="77777777" w:rsidR="0007301B" w:rsidRPr="00543DF8" w:rsidRDefault="0007301B" w:rsidP="00543DF8">
      <w:pPr>
        <w:pStyle w:val="NoSpacing"/>
        <w:numPr>
          <w:ilvl w:val="0"/>
          <w:numId w:val="68"/>
        </w:numPr>
        <w:jc w:val="both"/>
        <w:rPr>
          <w:rFonts w:cs="Calibri"/>
        </w:rPr>
      </w:pPr>
      <w:r w:rsidRPr="00543DF8">
        <w:rPr>
          <w:rFonts w:cs="Calibri"/>
        </w:rPr>
        <w:t>Design Web Roles and Worker Roles in Azure and Implement the communication between them using Service Bus Queues.</w:t>
      </w:r>
    </w:p>
    <w:p w14:paraId="67BA532E" w14:textId="77777777" w:rsidR="0007301B" w:rsidRPr="00543DF8" w:rsidRDefault="0007301B" w:rsidP="00543DF8">
      <w:pPr>
        <w:pStyle w:val="NoSpacing"/>
        <w:numPr>
          <w:ilvl w:val="0"/>
          <w:numId w:val="68"/>
        </w:numPr>
        <w:jc w:val="both"/>
        <w:rPr>
          <w:rFonts w:cs="Calibri"/>
        </w:rPr>
      </w:pPr>
      <w:r w:rsidRPr="00543DF8">
        <w:rPr>
          <w:rFonts w:cs="Calibri"/>
        </w:rPr>
        <w:t>Performed MySQL Replication setup and administration on Master-Slave and Master-Master.</w:t>
      </w:r>
    </w:p>
    <w:p w14:paraId="7216053E" w14:textId="77777777" w:rsidR="0007301B" w:rsidRPr="00543DF8" w:rsidRDefault="0007301B" w:rsidP="00543DF8">
      <w:pPr>
        <w:pStyle w:val="NoSpacing"/>
        <w:numPr>
          <w:ilvl w:val="0"/>
          <w:numId w:val="68"/>
        </w:numPr>
        <w:jc w:val="both"/>
        <w:rPr>
          <w:rFonts w:cs="Calibri"/>
        </w:rPr>
      </w:pPr>
      <w:r w:rsidRPr="00543DF8">
        <w:rPr>
          <w:rFonts w:cs="Calibri"/>
        </w:rPr>
        <w:t xml:space="preserve">Worked Extensively on Azure Service Manager to Azure Resource Manager migration, converting Web roles to Websites. </w:t>
      </w:r>
    </w:p>
    <w:p w14:paraId="51D40D30" w14:textId="77777777" w:rsidR="0007301B" w:rsidRPr="00543DF8" w:rsidRDefault="0007301B" w:rsidP="00543DF8">
      <w:pPr>
        <w:pStyle w:val="NoSpacing"/>
        <w:numPr>
          <w:ilvl w:val="0"/>
          <w:numId w:val="68"/>
        </w:numPr>
        <w:jc w:val="both"/>
        <w:rPr>
          <w:rFonts w:cs="Calibri"/>
        </w:rPr>
      </w:pPr>
      <w:r w:rsidRPr="00543DF8">
        <w:rPr>
          <w:rFonts w:cs="Calibri"/>
        </w:rPr>
        <w:t xml:space="preserve">Design and Implement WCF services layer hosted on IIS and published the same on Azure.  </w:t>
      </w:r>
    </w:p>
    <w:p w14:paraId="4F0AD968" w14:textId="77777777" w:rsidR="0007301B" w:rsidRPr="00543DF8" w:rsidRDefault="0007301B" w:rsidP="00543DF8">
      <w:pPr>
        <w:pStyle w:val="NoSpacing"/>
        <w:numPr>
          <w:ilvl w:val="0"/>
          <w:numId w:val="68"/>
        </w:numPr>
        <w:jc w:val="both"/>
        <w:rPr>
          <w:rFonts w:cs="Calibri"/>
        </w:rPr>
      </w:pPr>
      <w:r w:rsidRPr="00543DF8">
        <w:rPr>
          <w:rFonts w:cs="Calibri"/>
        </w:rPr>
        <w:t xml:space="preserve">Used C# code to store data and logs on Azure Blobs, and Table Storage and used Azure Storage Explorer as a standalone app to inspect and alter the data so stored on Azure Blobs and Table Storage. </w:t>
      </w:r>
    </w:p>
    <w:p w14:paraId="6E4344FE" w14:textId="77777777" w:rsidR="0007301B" w:rsidRPr="00543DF8" w:rsidRDefault="0007301B" w:rsidP="00543DF8">
      <w:pPr>
        <w:pStyle w:val="NoSpacing"/>
        <w:numPr>
          <w:ilvl w:val="0"/>
          <w:numId w:val="68"/>
        </w:numPr>
        <w:jc w:val="both"/>
        <w:rPr>
          <w:rFonts w:cs="Calibri"/>
        </w:rPr>
      </w:pPr>
      <w:r w:rsidRPr="00543DF8">
        <w:rPr>
          <w:rFonts w:cs="Calibri"/>
        </w:rPr>
        <w:t xml:space="preserve">Used C# code to store logs in the Database during Web API development. </w:t>
      </w:r>
    </w:p>
    <w:p w14:paraId="25BAB8CA" w14:textId="77777777" w:rsidR="0007301B" w:rsidRPr="00543DF8" w:rsidRDefault="0007301B" w:rsidP="00543DF8">
      <w:pPr>
        <w:pStyle w:val="NoSpacing"/>
        <w:numPr>
          <w:ilvl w:val="0"/>
          <w:numId w:val="68"/>
        </w:numPr>
        <w:jc w:val="both"/>
        <w:rPr>
          <w:rFonts w:cs="Calibri"/>
        </w:rPr>
      </w:pPr>
      <w:r w:rsidRPr="00543DF8">
        <w:rPr>
          <w:rFonts w:cs="Calibri"/>
        </w:rPr>
        <w:t>Design and develop microservices to receive requests from different sources and apply enrichments or convert flat files to JSON format.</w:t>
      </w:r>
    </w:p>
    <w:p w14:paraId="074FE23F" w14:textId="23F9EC1B" w:rsidR="0007301B" w:rsidRPr="00543DF8" w:rsidRDefault="0007301B" w:rsidP="00543DF8">
      <w:pPr>
        <w:pStyle w:val="NoSpacing"/>
        <w:numPr>
          <w:ilvl w:val="0"/>
          <w:numId w:val="68"/>
        </w:numPr>
        <w:jc w:val="both"/>
        <w:rPr>
          <w:rFonts w:cs="Calibri"/>
        </w:rPr>
      </w:pPr>
      <w:r w:rsidRPr="00543DF8">
        <w:rPr>
          <w:rFonts w:cs="Calibri"/>
        </w:rPr>
        <w:t xml:space="preserve">Developed front end screens using </w:t>
      </w:r>
      <w:r w:rsidR="00543DF8" w:rsidRPr="00543DF8">
        <w:rPr>
          <w:rFonts w:cs="Calibri"/>
        </w:rPr>
        <w:t>HTML, Angular</w:t>
      </w:r>
      <w:r w:rsidRPr="00543DF8">
        <w:rPr>
          <w:rFonts w:cs="Calibri"/>
        </w:rPr>
        <w:t>, Blazor, Javascript, Json, CSS and Bootstrap.</w:t>
      </w:r>
    </w:p>
    <w:p w14:paraId="1EA73B98" w14:textId="77777777" w:rsidR="0007301B" w:rsidRPr="00543DF8" w:rsidRDefault="0007301B" w:rsidP="00543DF8">
      <w:pPr>
        <w:pStyle w:val="NoSpacing"/>
        <w:numPr>
          <w:ilvl w:val="0"/>
          <w:numId w:val="68"/>
        </w:numPr>
        <w:jc w:val="both"/>
        <w:rPr>
          <w:rFonts w:cs="Calibri"/>
        </w:rPr>
      </w:pPr>
      <w:r w:rsidRPr="00543DF8">
        <w:rPr>
          <w:rFonts w:cs="Calibri"/>
        </w:rPr>
        <w:t xml:space="preserve">Used Extensive Compression and Security Techniques to post the Web API data. </w:t>
      </w:r>
    </w:p>
    <w:p w14:paraId="10A5EC3F" w14:textId="77777777" w:rsidR="0007301B" w:rsidRPr="00543DF8" w:rsidRDefault="0007301B" w:rsidP="00543DF8">
      <w:pPr>
        <w:pStyle w:val="NoSpacing"/>
        <w:numPr>
          <w:ilvl w:val="0"/>
          <w:numId w:val="68"/>
        </w:numPr>
        <w:jc w:val="both"/>
        <w:rPr>
          <w:rFonts w:cs="Calibri"/>
        </w:rPr>
      </w:pPr>
      <w:r w:rsidRPr="00543DF8">
        <w:rPr>
          <w:rFonts w:cs="Calibri"/>
        </w:rPr>
        <w:t xml:space="preserve">Worked Extensively on Stored Procedures to Insert, Update and Delete the records from the SQL database. </w:t>
      </w:r>
    </w:p>
    <w:p w14:paraId="4864DEF0" w14:textId="77777777" w:rsidR="0007301B" w:rsidRPr="00543DF8" w:rsidRDefault="0007301B" w:rsidP="00543DF8">
      <w:pPr>
        <w:pStyle w:val="NoSpacing"/>
        <w:numPr>
          <w:ilvl w:val="0"/>
          <w:numId w:val="68"/>
        </w:numPr>
        <w:jc w:val="both"/>
        <w:rPr>
          <w:rFonts w:cs="Calibri"/>
        </w:rPr>
      </w:pPr>
      <w:r w:rsidRPr="00543DF8">
        <w:rPr>
          <w:rFonts w:cs="Calibri"/>
        </w:rPr>
        <w:t xml:space="preserve">Used Extensively ADO.net to connect to SQL Database and perform operations on SQL Server 2012. </w:t>
      </w:r>
    </w:p>
    <w:p w14:paraId="60C983EA" w14:textId="77777777" w:rsidR="0007301B" w:rsidRPr="00543DF8" w:rsidRDefault="0007301B" w:rsidP="00543DF8">
      <w:pPr>
        <w:pStyle w:val="NoSpacing"/>
        <w:numPr>
          <w:ilvl w:val="0"/>
          <w:numId w:val="68"/>
        </w:numPr>
        <w:jc w:val="both"/>
        <w:rPr>
          <w:rFonts w:cs="Calibri"/>
        </w:rPr>
      </w:pPr>
      <w:r w:rsidRPr="00543DF8">
        <w:rPr>
          <w:rFonts w:cs="Calibri"/>
        </w:rPr>
        <w:t xml:space="preserve">Creating Azure Load Balancers (Internal and Internet-facing) for disaster recovery. </w:t>
      </w:r>
    </w:p>
    <w:p w14:paraId="2DD682F9" w14:textId="77777777" w:rsidR="0007301B" w:rsidRPr="00543DF8" w:rsidRDefault="0007301B" w:rsidP="00543DF8">
      <w:pPr>
        <w:pStyle w:val="NoSpacing"/>
        <w:numPr>
          <w:ilvl w:val="0"/>
          <w:numId w:val="68"/>
        </w:numPr>
        <w:jc w:val="both"/>
        <w:rPr>
          <w:rFonts w:cs="Calibri"/>
        </w:rPr>
      </w:pPr>
      <w:r w:rsidRPr="00543DF8">
        <w:rPr>
          <w:rFonts w:cs="Calibri"/>
        </w:rPr>
        <w:t>Used GIT as a Code Repository.</w:t>
      </w:r>
    </w:p>
    <w:p w14:paraId="196B5191" w14:textId="77777777" w:rsidR="0007301B" w:rsidRPr="00543DF8" w:rsidRDefault="0007301B" w:rsidP="00543DF8">
      <w:pPr>
        <w:pStyle w:val="NoSpacing"/>
        <w:jc w:val="both"/>
        <w:rPr>
          <w:rFonts w:cs="Calibri"/>
        </w:rPr>
      </w:pPr>
    </w:p>
    <w:p w14:paraId="4524E99D" w14:textId="77777777" w:rsidR="0007301B" w:rsidRPr="00543DF8" w:rsidRDefault="0007301B" w:rsidP="00543DF8">
      <w:pPr>
        <w:pStyle w:val="NoSpacing"/>
        <w:jc w:val="both"/>
        <w:rPr>
          <w:rFonts w:cs="Calibri"/>
        </w:rPr>
      </w:pPr>
      <w:r w:rsidRPr="00543DF8">
        <w:rPr>
          <w:rFonts w:cs="Calibri"/>
          <w:b/>
          <w:bCs/>
        </w:rPr>
        <w:t>Environment:</w:t>
      </w:r>
      <w:r w:rsidRPr="00543DF8">
        <w:rPr>
          <w:rFonts w:cs="Calibri"/>
        </w:rPr>
        <w:t xml:space="preserve"> ASP .Net MVC, C#, .Net 4.0, WCF service, ADO .Net, SQL Server 2014. Net Framework 4.5.2, Visual Studio 2012/2015, WPF, XSD, XAML, DynamoDB, MySQL, ADO.NET, T-SQL, Win Forms, NHibernate 4, Modernizer, VB.NET, Node. Js, WSDL, Entity Framework 6, Oracle SQL Developer 4, Oracle Client 12C, Fiddler Web Debugger.</w:t>
      </w:r>
    </w:p>
    <w:p w14:paraId="64AA0134" w14:textId="77777777" w:rsidR="00A962AF" w:rsidRPr="00543DF8" w:rsidRDefault="00A962AF" w:rsidP="00543DF8">
      <w:pPr>
        <w:pStyle w:val="NoSpacing"/>
        <w:jc w:val="both"/>
        <w:rPr>
          <w:rFonts w:cs="Calibri"/>
        </w:rPr>
      </w:pPr>
    </w:p>
    <w:p w14:paraId="1221C818" w14:textId="5331DDCF" w:rsidR="006E4E08" w:rsidRPr="00543DF8" w:rsidRDefault="006E4E08" w:rsidP="00543DF8">
      <w:pPr>
        <w:pStyle w:val="NoSpacing"/>
        <w:jc w:val="both"/>
        <w:rPr>
          <w:rFonts w:cs="Calibri"/>
          <w:b/>
          <w:bCs/>
        </w:rPr>
      </w:pPr>
      <w:r w:rsidRPr="00543DF8">
        <w:rPr>
          <w:rFonts w:cs="Calibri"/>
          <w:b/>
          <w:bCs/>
        </w:rPr>
        <w:t xml:space="preserve">Client: Foot Locker, NY                </w:t>
      </w:r>
      <w:r w:rsidRPr="00543DF8">
        <w:rPr>
          <w:rFonts w:cs="Calibri"/>
          <w:b/>
          <w:bCs/>
        </w:rPr>
        <w:tab/>
      </w:r>
      <w:r w:rsidRPr="00543DF8">
        <w:rPr>
          <w:rFonts w:cs="Calibri"/>
          <w:b/>
          <w:bCs/>
        </w:rPr>
        <w:tab/>
      </w:r>
      <w:r w:rsidRPr="00543DF8">
        <w:rPr>
          <w:rFonts w:cs="Calibri"/>
          <w:b/>
          <w:bCs/>
        </w:rPr>
        <w:tab/>
        <w:t xml:space="preserve">                     </w:t>
      </w:r>
      <w:r w:rsidRPr="00543DF8">
        <w:rPr>
          <w:rFonts w:cs="Calibri"/>
          <w:b/>
          <w:bCs/>
        </w:rPr>
        <w:tab/>
        <w:t xml:space="preserve">          </w:t>
      </w:r>
      <w:r w:rsidRPr="00543DF8">
        <w:rPr>
          <w:rFonts w:cs="Calibri"/>
          <w:b/>
          <w:bCs/>
        </w:rPr>
        <w:tab/>
        <w:t xml:space="preserve">             </w:t>
      </w:r>
      <w:r w:rsidR="00274340" w:rsidRPr="00543DF8">
        <w:rPr>
          <w:rFonts w:cs="Calibri"/>
          <w:b/>
          <w:bCs/>
        </w:rPr>
        <w:t xml:space="preserve">              </w:t>
      </w:r>
      <w:r w:rsidRPr="00543DF8">
        <w:rPr>
          <w:rFonts w:cs="Calibri"/>
          <w:b/>
          <w:bCs/>
        </w:rPr>
        <w:t>May 2018 to May 2020</w:t>
      </w:r>
    </w:p>
    <w:p w14:paraId="3505F3AC" w14:textId="77777777" w:rsidR="006E4E08" w:rsidRPr="00543DF8" w:rsidRDefault="006E4E08" w:rsidP="00543DF8">
      <w:pPr>
        <w:pStyle w:val="NoSpacing"/>
        <w:jc w:val="both"/>
        <w:rPr>
          <w:rFonts w:cs="Calibri"/>
          <w:b/>
          <w:bCs/>
        </w:rPr>
      </w:pPr>
      <w:r w:rsidRPr="00543DF8">
        <w:rPr>
          <w:rFonts w:cs="Calibri"/>
          <w:b/>
          <w:bCs/>
        </w:rPr>
        <w:t>Role:  .NET Developer</w:t>
      </w:r>
    </w:p>
    <w:p w14:paraId="4061D4BE" w14:textId="77777777" w:rsidR="006E4E08" w:rsidRPr="00543DF8" w:rsidRDefault="006E4E08" w:rsidP="00543DF8">
      <w:pPr>
        <w:pStyle w:val="NoSpacing"/>
        <w:jc w:val="both"/>
        <w:rPr>
          <w:rFonts w:cs="Calibri"/>
        </w:rPr>
      </w:pPr>
    </w:p>
    <w:p w14:paraId="042B4CE7" w14:textId="77777777" w:rsidR="006E4E08" w:rsidRPr="00543DF8" w:rsidRDefault="006E4E08" w:rsidP="00543DF8">
      <w:pPr>
        <w:pStyle w:val="NoSpacing"/>
        <w:jc w:val="both"/>
        <w:rPr>
          <w:rFonts w:cs="Calibri"/>
          <w:b/>
          <w:bCs/>
        </w:rPr>
      </w:pPr>
      <w:r w:rsidRPr="00543DF8">
        <w:rPr>
          <w:rFonts w:cs="Calibri"/>
          <w:b/>
          <w:bCs/>
        </w:rPr>
        <w:t xml:space="preserve">Responsibilities: </w:t>
      </w:r>
    </w:p>
    <w:p w14:paraId="0C31DF29" w14:textId="77777777" w:rsidR="006E4E08" w:rsidRPr="00543DF8" w:rsidRDefault="006E4E08" w:rsidP="00543DF8">
      <w:pPr>
        <w:pStyle w:val="NoSpacing"/>
        <w:numPr>
          <w:ilvl w:val="0"/>
          <w:numId w:val="70"/>
        </w:numPr>
        <w:jc w:val="both"/>
        <w:rPr>
          <w:rFonts w:cs="Calibri"/>
        </w:rPr>
      </w:pPr>
      <w:r w:rsidRPr="00543DF8">
        <w:rPr>
          <w:rFonts w:cs="Calibri"/>
        </w:rPr>
        <w:t xml:space="preserve">Deliver the highest quality code within the planned sprints with minimum defects. </w:t>
      </w:r>
    </w:p>
    <w:p w14:paraId="704AE5EF" w14:textId="3F271B62" w:rsidR="006E4E08" w:rsidRPr="00543DF8" w:rsidRDefault="006E4E08" w:rsidP="00543DF8">
      <w:pPr>
        <w:pStyle w:val="NoSpacing"/>
        <w:numPr>
          <w:ilvl w:val="0"/>
          <w:numId w:val="70"/>
        </w:numPr>
        <w:jc w:val="both"/>
        <w:rPr>
          <w:rFonts w:cs="Calibri"/>
        </w:rPr>
      </w:pPr>
      <w:r w:rsidRPr="00543DF8">
        <w:rPr>
          <w:rFonts w:cs="Calibri"/>
        </w:rPr>
        <w:lastRenderedPageBreak/>
        <w:t xml:space="preserve">End-to-end development and deployment of the WCF service and web application to all environments including production. </w:t>
      </w:r>
    </w:p>
    <w:p w14:paraId="0463EAF4" w14:textId="77777777" w:rsidR="006E4E08" w:rsidRPr="00543DF8" w:rsidRDefault="006E4E08" w:rsidP="00543DF8">
      <w:pPr>
        <w:pStyle w:val="NoSpacing"/>
        <w:numPr>
          <w:ilvl w:val="0"/>
          <w:numId w:val="70"/>
        </w:numPr>
        <w:jc w:val="both"/>
        <w:rPr>
          <w:rFonts w:cs="Calibri"/>
        </w:rPr>
      </w:pPr>
      <w:r w:rsidRPr="00543DF8">
        <w:rPr>
          <w:rFonts w:cs="Calibri"/>
        </w:rPr>
        <w:t>Involved in post-migration analysis of logs, target environment, and source environment to ensure clients desired results; customized &amp; ran SQL query to analyse migration log results. </w:t>
      </w:r>
    </w:p>
    <w:p w14:paraId="08394020" w14:textId="77777777" w:rsidR="006E4E08" w:rsidRPr="00543DF8" w:rsidRDefault="006E4E08" w:rsidP="00543DF8">
      <w:pPr>
        <w:pStyle w:val="NoSpacing"/>
        <w:numPr>
          <w:ilvl w:val="0"/>
          <w:numId w:val="70"/>
        </w:numPr>
        <w:jc w:val="both"/>
        <w:rPr>
          <w:rFonts w:cs="Calibri"/>
        </w:rPr>
      </w:pPr>
      <w:r w:rsidRPr="00543DF8">
        <w:rPr>
          <w:rFonts w:cs="Calibri"/>
        </w:rPr>
        <w:t xml:space="preserve">Designed user interface for application using ASP.NET MVC, JavaScript, jQuery, AngularJS, HTML, CSS, and implemented business logic using C# .NET. </w:t>
      </w:r>
    </w:p>
    <w:p w14:paraId="175DC8EB" w14:textId="77777777" w:rsidR="006E4E08" w:rsidRPr="00543DF8" w:rsidRDefault="006E4E08" w:rsidP="00543DF8">
      <w:pPr>
        <w:pStyle w:val="NoSpacing"/>
        <w:numPr>
          <w:ilvl w:val="0"/>
          <w:numId w:val="70"/>
        </w:numPr>
        <w:jc w:val="both"/>
        <w:rPr>
          <w:rFonts w:cs="Calibri"/>
        </w:rPr>
      </w:pPr>
      <w:r w:rsidRPr="00543DF8">
        <w:rPr>
          <w:rFonts w:cs="Calibri"/>
        </w:rPr>
        <w:t>Setup development environment using latest Blazor.Net with Asp .Net Core 3.0</w:t>
      </w:r>
    </w:p>
    <w:p w14:paraId="03F1A92E" w14:textId="77777777" w:rsidR="006E4E08" w:rsidRPr="00543DF8" w:rsidRDefault="006E4E08" w:rsidP="00543DF8">
      <w:pPr>
        <w:pStyle w:val="NoSpacing"/>
        <w:numPr>
          <w:ilvl w:val="0"/>
          <w:numId w:val="70"/>
        </w:numPr>
        <w:jc w:val="both"/>
        <w:rPr>
          <w:rFonts w:cs="Calibri"/>
        </w:rPr>
      </w:pPr>
      <w:r w:rsidRPr="00543DF8">
        <w:rPr>
          <w:rFonts w:cs="Calibri"/>
        </w:rPr>
        <w:t xml:space="preserve">Developed user interface by using React JS, and Flux for SPA development. </w:t>
      </w:r>
    </w:p>
    <w:p w14:paraId="68F3F9F6" w14:textId="77777777" w:rsidR="006E4E08" w:rsidRPr="00543DF8" w:rsidRDefault="006E4E08" w:rsidP="00543DF8">
      <w:pPr>
        <w:pStyle w:val="NoSpacing"/>
        <w:numPr>
          <w:ilvl w:val="0"/>
          <w:numId w:val="70"/>
        </w:numPr>
        <w:jc w:val="both"/>
        <w:rPr>
          <w:rFonts w:cs="Calibri"/>
        </w:rPr>
      </w:pPr>
      <w:r w:rsidRPr="00543DF8">
        <w:rPr>
          <w:rFonts w:cs="Calibri"/>
        </w:rPr>
        <w:t>Implemented client-side Interface using React JS. Build stable React components and stand-alone functions to be added to any future pages.</w:t>
      </w:r>
    </w:p>
    <w:p w14:paraId="72C951AB" w14:textId="77777777" w:rsidR="006E4E08" w:rsidRPr="00543DF8" w:rsidRDefault="006E4E08" w:rsidP="00543DF8">
      <w:pPr>
        <w:pStyle w:val="NoSpacing"/>
        <w:numPr>
          <w:ilvl w:val="0"/>
          <w:numId w:val="70"/>
        </w:numPr>
        <w:jc w:val="both"/>
        <w:rPr>
          <w:rFonts w:cs="Calibri"/>
        </w:rPr>
      </w:pPr>
      <w:r w:rsidRPr="00543DF8">
        <w:rPr>
          <w:rFonts w:cs="Calibri"/>
        </w:rPr>
        <w:t>Experience in developing and consuming RESTful web services using Web API </w:t>
      </w:r>
    </w:p>
    <w:p w14:paraId="304EFE44" w14:textId="77777777" w:rsidR="006E4E08" w:rsidRPr="00543DF8" w:rsidRDefault="006E4E08" w:rsidP="00543DF8">
      <w:pPr>
        <w:pStyle w:val="NoSpacing"/>
        <w:numPr>
          <w:ilvl w:val="0"/>
          <w:numId w:val="70"/>
        </w:numPr>
        <w:jc w:val="both"/>
        <w:rPr>
          <w:rFonts w:cs="Calibri"/>
        </w:rPr>
      </w:pPr>
      <w:r w:rsidRPr="00543DF8">
        <w:rPr>
          <w:rFonts w:cs="Calibri"/>
        </w:rPr>
        <w:t>Extensive experience in developing and consuming XML Web Services using WCF, AJAX, WSDL, UDDI, Selenium and SOAP.</w:t>
      </w:r>
    </w:p>
    <w:p w14:paraId="617D34F8" w14:textId="77777777" w:rsidR="006E4E08" w:rsidRPr="00543DF8" w:rsidRDefault="006E4E08" w:rsidP="00543DF8">
      <w:pPr>
        <w:pStyle w:val="NoSpacing"/>
        <w:numPr>
          <w:ilvl w:val="0"/>
          <w:numId w:val="70"/>
        </w:numPr>
        <w:jc w:val="both"/>
        <w:rPr>
          <w:rFonts w:cs="Calibri"/>
        </w:rPr>
      </w:pPr>
      <w:r w:rsidRPr="00543DF8">
        <w:rPr>
          <w:rFonts w:cs="Calibri"/>
        </w:rPr>
        <w:t xml:space="preserve">Developed ASP.NET pages to submit, track and approve the Workflow requests. </w:t>
      </w:r>
    </w:p>
    <w:p w14:paraId="1B65E5C3" w14:textId="77777777" w:rsidR="006E4E08" w:rsidRPr="00543DF8" w:rsidRDefault="006E4E08" w:rsidP="00543DF8">
      <w:pPr>
        <w:pStyle w:val="NoSpacing"/>
        <w:numPr>
          <w:ilvl w:val="0"/>
          <w:numId w:val="70"/>
        </w:numPr>
        <w:jc w:val="both"/>
        <w:rPr>
          <w:rFonts w:cs="Calibri"/>
        </w:rPr>
      </w:pPr>
      <w:r w:rsidRPr="00543DF8">
        <w:rPr>
          <w:rFonts w:cs="Calibri"/>
        </w:rPr>
        <w:t xml:space="preserve">Provide design and architectural support for the applications in the team and to other teams. </w:t>
      </w:r>
    </w:p>
    <w:p w14:paraId="2F2C313F" w14:textId="77777777" w:rsidR="006E4E08" w:rsidRPr="00543DF8" w:rsidRDefault="006E4E08" w:rsidP="00543DF8">
      <w:pPr>
        <w:pStyle w:val="NoSpacing"/>
        <w:numPr>
          <w:ilvl w:val="0"/>
          <w:numId w:val="70"/>
        </w:numPr>
        <w:jc w:val="both"/>
        <w:rPr>
          <w:rFonts w:cs="Calibri"/>
        </w:rPr>
      </w:pPr>
      <w:r w:rsidRPr="00543DF8">
        <w:rPr>
          <w:rFonts w:cs="Calibri"/>
        </w:rPr>
        <w:t xml:space="preserve">Perform code review, database, and component design reviews. </w:t>
      </w:r>
    </w:p>
    <w:p w14:paraId="4D6A1BB2" w14:textId="77777777" w:rsidR="006E4E08" w:rsidRPr="00543DF8" w:rsidRDefault="006E4E08" w:rsidP="00543DF8">
      <w:pPr>
        <w:pStyle w:val="NoSpacing"/>
        <w:numPr>
          <w:ilvl w:val="0"/>
          <w:numId w:val="70"/>
        </w:numPr>
        <w:jc w:val="both"/>
        <w:rPr>
          <w:rFonts w:cs="Calibri"/>
        </w:rPr>
      </w:pPr>
      <w:r w:rsidRPr="00543DF8">
        <w:rPr>
          <w:rFonts w:cs="Calibri"/>
        </w:rPr>
        <w:t xml:space="preserve">Working knowledge in design, development of User Interface (UI) and implementing client-side HTML, CSS, JavaScript, jQuery, Angular JS 2. </w:t>
      </w:r>
    </w:p>
    <w:p w14:paraId="7AB56562" w14:textId="77777777" w:rsidR="006E4E08" w:rsidRPr="00543DF8" w:rsidRDefault="006E4E08" w:rsidP="00543DF8">
      <w:pPr>
        <w:pStyle w:val="NoSpacing"/>
        <w:numPr>
          <w:ilvl w:val="0"/>
          <w:numId w:val="70"/>
        </w:numPr>
        <w:jc w:val="both"/>
        <w:rPr>
          <w:rFonts w:cs="Calibri"/>
        </w:rPr>
      </w:pPr>
      <w:r w:rsidRPr="00543DF8">
        <w:rPr>
          <w:rFonts w:cs="Calibri"/>
        </w:rPr>
        <w:t>Modern and faster browsers are supported by component-based Angular 2.0 development.</w:t>
      </w:r>
    </w:p>
    <w:p w14:paraId="1BFF6C1F" w14:textId="77777777" w:rsidR="006E4E08" w:rsidRPr="00543DF8" w:rsidRDefault="006E4E08" w:rsidP="00543DF8">
      <w:pPr>
        <w:pStyle w:val="NoSpacing"/>
        <w:numPr>
          <w:ilvl w:val="0"/>
          <w:numId w:val="70"/>
        </w:numPr>
        <w:jc w:val="both"/>
        <w:rPr>
          <w:rFonts w:cs="Calibri"/>
        </w:rPr>
      </w:pPr>
      <w:r w:rsidRPr="00543DF8">
        <w:rPr>
          <w:rFonts w:cs="Calibri"/>
        </w:rPr>
        <w:t xml:space="preserve">Implemented Agile Scrum best practices with the team and coordinated with Developers, QA team, management, and Business in a timely manner. </w:t>
      </w:r>
    </w:p>
    <w:p w14:paraId="30E39D21" w14:textId="77777777" w:rsidR="006E4E08" w:rsidRPr="00543DF8" w:rsidRDefault="006E4E08" w:rsidP="00543DF8">
      <w:pPr>
        <w:pStyle w:val="NoSpacing"/>
        <w:numPr>
          <w:ilvl w:val="0"/>
          <w:numId w:val="70"/>
        </w:numPr>
        <w:jc w:val="both"/>
        <w:rPr>
          <w:rFonts w:cs="Calibri"/>
        </w:rPr>
      </w:pPr>
      <w:r w:rsidRPr="00543DF8">
        <w:rPr>
          <w:rFonts w:cs="Calibri"/>
        </w:rPr>
        <w:t xml:space="preserve">Interacting with on-site tech leads, and the Tech Support team, understanding the support flow, functionality, and requirements in BA. </w:t>
      </w:r>
    </w:p>
    <w:p w14:paraId="270FD9D9" w14:textId="77777777" w:rsidR="006E4E08" w:rsidRPr="00543DF8" w:rsidRDefault="006E4E08" w:rsidP="00543DF8">
      <w:pPr>
        <w:pStyle w:val="NoSpacing"/>
        <w:numPr>
          <w:ilvl w:val="0"/>
          <w:numId w:val="70"/>
        </w:numPr>
        <w:jc w:val="both"/>
        <w:rPr>
          <w:rFonts w:cs="Calibri"/>
        </w:rPr>
      </w:pPr>
      <w:r w:rsidRPr="00543DF8">
        <w:rPr>
          <w:rFonts w:cs="Calibri"/>
        </w:rPr>
        <w:t xml:space="preserve">Used SQL Server Integration Services (SSIS) for extraction transformation and loading data and scheduled SSIS Packages daily and weekly Basis. </w:t>
      </w:r>
    </w:p>
    <w:p w14:paraId="26253206" w14:textId="77777777" w:rsidR="006E4E08" w:rsidRPr="00543DF8" w:rsidRDefault="006E4E08" w:rsidP="00543DF8">
      <w:pPr>
        <w:pStyle w:val="NoSpacing"/>
        <w:numPr>
          <w:ilvl w:val="0"/>
          <w:numId w:val="70"/>
        </w:numPr>
        <w:jc w:val="both"/>
        <w:rPr>
          <w:rFonts w:cs="Calibri"/>
        </w:rPr>
      </w:pPr>
      <w:r w:rsidRPr="00543DF8">
        <w:rPr>
          <w:rFonts w:cs="Calibri"/>
        </w:rPr>
        <w:t>Performed unit testing, integration testing and regression testing by applying test cases for applications and for SSIS </w:t>
      </w:r>
    </w:p>
    <w:p w14:paraId="7BFCE200" w14:textId="77777777" w:rsidR="006E4E08" w:rsidRPr="00543DF8" w:rsidRDefault="006E4E08" w:rsidP="00543DF8">
      <w:pPr>
        <w:pStyle w:val="NoSpacing"/>
        <w:numPr>
          <w:ilvl w:val="0"/>
          <w:numId w:val="70"/>
        </w:numPr>
        <w:jc w:val="both"/>
        <w:rPr>
          <w:rFonts w:cs="Calibri"/>
        </w:rPr>
      </w:pPr>
      <w:r w:rsidRPr="00543DF8">
        <w:rPr>
          <w:rFonts w:cs="Calibri"/>
        </w:rPr>
        <w:t xml:space="preserve">The projects adhere to the Agile Scrum, create project backlogs, decide timelines, assign functionality to individual team members, and resolve dependency bottlenecks in sprint meetings. </w:t>
      </w:r>
    </w:p>
    <w:p w14:paraId="2F770154" w14:textId="77777777" w:rsidR="006E4E08" w:rsidRPr="00543DF8" w:rsidRDefault="006E4E08" w:rsidP="00543DF8">
      <w:pPr>
        <w:pStyle w:val="NoSpacing"/>
        <w:jc w:val="both"/>
        <w:rPr>
          <w:rFonts w:cs="Calibri"/>
        </w:rPr>
      </w:pPr>
    </w:p>
    <w:p w14:paraId="037AB994" w14:textId="77777777" w:rsidR="006E4E08" w:rsidRPr="00543DF8" w:rsidRDefault="006E4E08" w:rsidP="00543DF8">
      <w:pPr>
        <w:pStyle w:val="NoSpacing"/>
        <w:jc w:val="both"/>
        <w:rPr>
          <w:rFonts w:cs="Calibri"/>
        </w:rPr>
      </w:pPr>
      <w:r w:rsidRPr="00543DF8">
        <w:rPr>
          <w:rFonts w:cs="Calibri"/>
          <w:b/>
          <w:bCs/>
        </w:rPr>
        <w:t>Environment:</w:t>
      </w:r>
      <w:r w:rsidRPr="00543DF8">
        <w:rPr>
          <w:rFonts w:cs="Calibri"/>
        </w:rPr>
        <w:t xml:space="preserve"> C#, ASP.NET 3.0/3.5, C#.NET, Visual Studio .NET 2008, TFS, .Net Framework 3.0/ 3.5, MVC3, SharePoint 2013, C# WINFORM, Web Forms, WPS, AJAX, jQuery, CSS, RDBMS, XML, SSO, XSLT, VB6 .NET Architecture Design patterns, PowerShell, IIS 8.0, HTML, SOAP, JavaScript, OLEDB, SQL Server 2008, XSLT, T-SQL/PLSQL, UML.</w:t>
      </w:r>
    </w:p>
    <w:p w14:paraId="31AB4278" w14:textId="77777777" w:rsidR="006E4E08" w:rsidRPr="00543DF8" w:rsidRDefault="006E4E08" w:rsidP="00543DF8">
      <w:pPr>
        <w:pStyle w:val="NoSpacing"/>
        <w:jc w:val="both"/>
        <w:rPr>
          <w:rFonts w:cs="Calibri"/>
        </w:rPr>
      </w:pPr>
    </w:p>
    <w:p w14:paraId="3BC90396" w14:textId="603A4730" w:rsidR="00274340" w:rsidRPr="00543DF8" w:rsidRDefault="00274340" w:rsidP="00543DF8">
      <w:pPr>
        <w:pStyle w:val="NoSpacing"/>
        <w:jc w:val="both"/>
        <w:rPr>
          <w:rFonts w:cs="Calibri"/>
          <w:b/>
          <w:bCs/>
        </w:rPr>
      </w:pPr>
      <w:r w:rsidRPr="00543DF8">
        <w:rPr>
          <w:rFonts w:cs="Calibri"/>
          <w:b/>
          <w:bCs/>
        </w:rPr>
        <w:t>Client: Equifax Inc., Atlanta, GA.</w:t>
      </w:r>
      <w:r w:rsidRPr="00543DF8">
        <w:rPr>
          <w:rFonts w:cs="Calibri"/>
          <w:b/>
          <w:bCs/>
        </w:rPr>
        <w:tab/>
      </w:r>
      <w:r w:rsidRPr="00543DF8">
        <w:rPr>
          <w:rFonts w:cs="Calibri"/>
          <w:b/>
          <w:bCs/>
        </w:rPr>
        <w:tab/>
      </w:r>
      <w:r w:rsidRPr="00543DF8">
        <w:rPr>
          <w:rFonts w:cs="Calibri"/>
          <w:b/>
          <w:bCs/>
        </w:rPr>
        <w:tab/>
      </w:r>
      <w:r w:rsidRPr="00543DF8">
        <w:rPr>
          <w:rFonts w:cs="Calibri"/>
          <w:b/>
          <w:bCs/>
        </w:rPr>
        <w:tab/>
        <w:t xml:space="preserve">                                            Nov 2015 to Apr 2018</w:t>
      </w:r>
    </w:p>
    <w:p w14:paraId="299B603E" w14:textId="77777777" w:rsidR="00274340" w:rsidRPr="00543DF8" w:rsidRDefault="00274340" w:rsidP="00543DF8">
      <w:pPr>
        <w:pStyle w:val="NoSpacing"/>
        <w:jc w:val="both"/>
        <w:rPr>
          <w:rFonts w:cs="Calibri"/>
          <w:b/>
          <w:bCs/>
        </w:rPr>
      </w:pPr>
      <w:r w:rsidRPr="00543DF8">
        <w:rPr>
          <w:rFonts w:cs="Calibri"/>
          <w:b/>
          <w:bCs/>
        </w:rPr>
        <w:t>Role:  Senior Software Engineer</w:t>
      </w:r>
    </w:p>
    <w:p w14:paraId="48C800B1" w14:textId="77777777" w:rsidR="00274340" w:rsidRPr="00543DF8" w:rsidRDefault="00274340" w:rsidP="00543DF8">
      <w:pPr>
        <w:pStyle w:val="NoSpacing"/>
        <w:jc w:val="both"/>
        <w:rPr>
          <w:rFonts w:cs="Calibri"/>
        </w:rPr>
      </w:pPr>
    </w:p>
    <w:p w14:paraId="3BCF5BCB" w14:textId="77777777" w:rsidR="00274340" w:rsidRPr="00543DF8" w:rsidRDefault="00274340" w:rsidP="00543DF8">
      <w:pPr>
        <w:pStyle w:val="NoSpacing"/>
        <w:jc w:val="both"/>
        <w:rPr>
          <w:rFonts w:cs="Calibri"/>
          <w:b/>
          <w:bCs/>
        </w:rPr>
      </w:pPr>
      <w:r w:rsidRPr="00543DF8">
        <w:rPr>
          <w:rFonts w:cs="Calibri"/>
          <w:b/>
          <w:bCs/>
        </w:rPr>
        <w:t>Responsibilities:</w:t>
      </w:r>
    </w:p>
    <w:p w14:paraId="1D015E41" w14:textId="77777777" w:rsidR="00274340" w:rsidRPr="00543DF8" w:rsidRDefault="00274340" w:rsidP="00543DF8">
      <w:pPr>
        <w:pStyle w:val="NoSpacing"/>
        <w:numPr>
          <w:ilvl w:val="0"/>
          <w:numId w:val="74"/>
        </w:numPr>
        <w:jc w:val="both"/>
        <w:rPr>
          <w:rFonts w:cs="Calibri"/>
        </w:rPr>
      </w:pPr>
      <w:r w:rsidRPr="00543DF8">
        <w:rPr>
          <w:rFonts w:cs="Calibri"/>
        </w:rPr>
        <w:t>Developed web forms in ASP.NET using C# as the code-behind language and SQL Server2008 as the SQL data consumer. </w:t>
      </w:r>
    </w:p>
    <w:p w14:paraId="58899F7B" w14:textId="77777777" w:rsidR="00274340" w:rsidRPr="00543DF8" w:rsidRDefault="00274340" w:rsidP="00543DF8">
      <w:pPr>
        <w:pStyle w:val="NoSpacing"/>
        <w:numPr>
          <w:ilvl w:val="0"/>
          <w:numId w:val="74"/>
        </w:numPr>
        <w:jc w:val="both"/>
        <w:rPr>
          <w:rFonts w:cs="Calibri"/>
        </w:rPr>
      </w:pPr>
      <w:r w:rsidRPr="00543DF8">
        <w:rPr>
          <w:rFonts w:cs="Calibri"/>
        </w:rPr>
        <w:t>Experience in SQL Database design, maintenance, and performance tuning, developing SQL queries/scripts, stored procedures using SQL Server 2008. </w:t>
      </w:r>
    </w:p>
    <w:p w14:paraId="32B8108B" w14:textId="77777777" w:rsidR="00274340" w:rsidRPr="00543DF8" w:rsidRDefault="00274340" w:rsidP="00543DF8">
      <w:pPr>
        <w:pStyle w:val="NoSpacing"/>
        <w:numPr>
          <w:ilvl w:val="0"/>
          <w:numId w:val="74"/>
        </w:numPr>
        <w:jc w:val="both"/>
        <w:rPr>
          <w:rFonts w:cs="Calibri"/>
        </w:rPr>
      </w:pPr>
      <w:r w:rsidRPr="00543DF8">
        <w:rPr>
          <w:rFonts w:cs="Calibri"/>
        </w:rPr>
        <w:t>Used web services in the appropriate scenarios to communicate with other applications.</w:t>
      </w:r>
    </w:p>
    <w:p w14:paraId="5A5F7CAF" w14:textId="77777777" w:rsidR="00274340" w:rsidRPr="00543DF8" w:rsidRDefault="00274340" w:rsidP="00543DF8">
      <w:pPr>
        <w:pStyle w:val="NoSpacing"/>
        <w:numPr>
          <w:ilvl w:val="0"/>
          <w:numId w:val="74"/>
        </w:numPr>
        <w:jc w:val="both"/>
        <w:rPr>
          <w:rFonts w:cs="Calibri"/>
        </w:rPr>
      </w:pPr>
      <w:r w:rsidRPr="00543DF8">
        <w:rPr>
          <w:rFonts w:cs="Calibri"/>
        </w:rPr>
        <w:t>Involved in the creation of LLD (Low Level Design Document). </w:t>
      </w:r>
    </w:p>
    <w:p w14:paraId="1C3F3DC3" w14:textId="77777777" w:rsidR="00274340" w:rsidRPr="00543DF8" w:rsidRDefault="00274340" w:rsidP="00543DF8">
      <w:pPr>
        <w:pStyle w:val="NoSpacing"/>
        <w:numPr>
          <w:ilvl w:val="0"/>
          <w:numId w:val="74"/>
        </w:numPr>
        <w:jc w:val="both"/>
        <w:rPr>
          <w:rFonts w:cs="Calibri"/>
        </w:rPr>
      </w:pPr>
      <w:r w:rsidRPr="00543DF8">
        <w:rPr>
          <w:rFonts w:cs="Calibri"/>
        </w:rPr>
        <w:t>Experienced in client-side Technologies such as HTML, CSS, JavaScript, jQuery, and C#. </w:t>
      </w:r>
    </w:p>
    <w:p w14:paraId="413122CE" w14:textId="77777777" w:rsidR="00274340" w:rsidRPr="00543DF8" w:rsidRDefault="00274340" w:rsidP="00543DF8">
      <w:pPr>
        <w:pStyle w:val="NoSpacing"/>
        <w:numPr>
          <w:ilvl w:val="0"/>
          <w:numId w:val="74"/>
        </w:numPr>
        <w:jc w:val="both"/>
        <w:rPr>
          <w:rFonts w:cs="Calibri"/>
        </w:rPr>
      </w:pPr>
      <w:r w:rsidRPr="00543DF8">
        <w:rPr>
          <w:rFonts w:cs="Calibri"/>
        </w:rPr>
        <w:t>Responsible for the overall layout design, and colour scheme of the website using HTML, XHTML &amp;CSS3. </w:t>
      </w:r>
    </w:p>
    <w:p w14:paraId="1510FED2" w14:textId="77777777" w:rsidR="00274340" w:rsidRPr="00543DF8" w:rsidRDefault="00274340" w:rsidP="00543DF8">
      <w:pPr>
        <w:pStyle w:val="NoSpacing"/>
        <w:numPr>
          <w:ilvl w:val="0"/>
          <w:numId w:val="74"/>
        </w:numPr>
        <w:jc w:val="both"/>
        <w:rPr>
          <w:rFonts w:cs="Calibri"/>
        </w:rPr>
      </w:pPr>
      <w:r w:rsidRPr="00543DF8">
        <w:rPr>
          <w:rFonts w:cs="Calibri"/>
        </w:rPr>
        <w:t>Used ADO.Net objects such as Data Adapter, Data Reader, and Dataset for reading/updating records in the database. </w:t>
      </w:r>
    </w:p>
    <w:p w14:paraId="480C8ACA" w14:textId="77777777" w:rsidR="00274340" w:rsidRPr="00543DF8" w:rsidRDefault="00274340" w:rsidP="00543DF8">
      <w:pPr>
        <w:pStyle w:val="NoSpacing"/>
        <w:numPr>
          <w:ilvl w:val="0"/>
          <w:numId w:val="74"/>
        </w:numPr>
        <w:jc w:val="both"/>
        <w:rPr>
          <w:rFonts w:cs="Calibri"/>
        </w:rPr>
      </w:pPr>
      <w:r w:rsidRPr="00543DF8">
        <w:rPr>
          <w:rFonts w:cs="Calibri"/>
        </w:rPr>
        <w:lastRenderedPageBreak/>
        <w:t>Designed UI screens for this module using HTML, and JavaScript. </w:t>
      </w:r>
    </w:p>
    <w:p w14:paraId="243552AF" w14:textId="77777777" w:rsidR="00274340" w:rsidRPr="00543DF8" w:rsidRDefault="00274340" w:rsidP="00543DF8">
      <w:pPr>
        <w:pStyle w:val="NoSpacing"/>
        <w:numPr>
          <w:ilvl w:val="0"/>
          <w:numId w:val="74"/>
        </w:numPr>
        <w:jc w:val="both"/>
        <w:rPr>
          <w:rFonts w:cs="Calibri"/>
        </w:rPr>
      </w:pPr>
      <w:r w:rsidRPr="00543DF8">
        <w:rPr>
          <w:rFonts w:cs="Calibri"/>
        </w:rPr>
        <w:t xml:space="preserve">Utilized C++ frameworks for the development of desktop apps. </w:t>
      </w:r>
    </w:p>
    <w:p w14:paraId="2CB1BB3F" w14:textId="77777777" w:rsidR="00274340" w:rsidRPr="00543DF8" w:rsidRDefault="00274340" w:rsidP="00543DF8">
      <w:pPr>
        <w:pStyle w:val="NoSpacing"/>
        <w:numPr>
          <w:ilvl w:val="0"/>
          <w:numId w:val="74"/>
        </w:numPr>
        <w:jc w:val="both"/>
        <w:rPr>
          <w:rFonts w:cs="Calibri"/>
        </w:rPr>
      </w:pPr>
      <w:r w:rsidRPr="00543DF8">
        <w:rPr>
          <w:rFonts w:cs="Calibri"/>
        </w:rPr>
        <w:t>Designed Cascading Style Sheets (CSS) for a uniform look of the web pages. </w:t>
      </w:r>
    </w:p>
    <w:p w14:paraId="39693827" w14:textId="77777777" w:rsidR="00274340" w:rsidRPr="00543DF8" w:rsidRDefault="00274340" w:rsidP="00543DF8">
      <w:pPr>
        <w:pStyle w:val="NoSpacing"/>
        <w:numPr>
          <w:ilvl w:val="0"/>
          <w:numId w:val="74"/>
        </w:numPr>
        <w:jc w:val="both"/>
        <w:rPr>
          <w:rFonts w:cs="Calibri"/>
        </w:rPr>
      </w:pPr>
      <w:r w:rsidRPr="00543DF8">
        <w:rPr>
          <w:rFonts w:cs="Calibri"/>
        </w:rPr>
        <w:t>Used Editable Data Grid Controls to generate responses based on client requests </w:t>
      </w:r>
    </w:p>
    <w:p w14:paraId="149C08F6" w14:textId="77777777" w:rsidR="00274340" w:rsidRPr="00543DF8" w:rsidRDefault="00274340" w:rsidP="00543DF8">
      <w:pPr>
        <w:pStyle w:val="NoSpacing"/>
        <w:numPr>
          <w:ilvl w:val="0"/>
          <w:numId w:val="74"/>
        </w:numPr>
        <w:jc w:val="both"/>
        <w:rPr>
          <w:rFonts w:cs="Calibri"/>
        </w:rPr>
      </w:pPr>
      <w:r w:rsidRPr="00543DF8">
        <w:rPr>
          <w:rFonts w:cs="Calibri"/>
        </w:rPr>
        <w:t>Great knowledge of writing Stored Procedures in SQL Server 2008. </w:t>
      </w:r>
    </w:p>
    <w:p w14:paraId="41108236" w14:textId="77777777" w:rsidR="00274340" w:rsidRPr="00543DF8" w:rsidRDefault="00274340" w:rsidP="00543DF8">
      <w:pPr>
        <w:pStyle w:val="NoSpacing"/>
        <w:jc w:val="both"/>
        <w:rPr>
          <w:rFonts w:cs="Calibri"/>
        </w:rPr>
      </w:pPr>
    </w:p>
    <w:p w14:paraId="316017FA" w14:textId="77777777" w:rsidR="00274340" w:rsidRPr="00543DF8" w:rsidRDefault="00274340" w:rsidP="00543DF8">
      <w:pPr>
        <w:pStyle w:val="NoSpacing"/>
        <w:jc w:val="both"/>
        <w:rPr>
          <w:rFonts w:cs="Calibri"/>
        </w:rPr>
      </w:pPr>
      <w:r w:rsidRPr="00543DF8">
        <w:rPr>
          <w:rFonts w:cs="Calibri"/>
          <w:b/>
          <w:bCs/>
        </w:rPr>
        <w:t>Environment:</w:t>
      </w:r>
      <w:r w:rsidRPr="00543DF8">
        <w:rPr>
          <w:rFonts w:cs="Calibri"/>
        </w:rPr>
        <w:t xml:space="preserve"> .Net, ASP.Net, C#, HTML, JavaScript, jQuery, CSS, SQL Server, TFS.</w:t>
      </w:r>
    </w:p>
    <w:p w14:paraId="3EBC4F9D" w14:textId="77777777" w:rsidR="00274340" w:rsidRPr="00543DF8" w:rsidRDefault="00274340" w:rsidP="00543DF8">
      <w:pPr>
        <w:pStyle w:val="NoSpacing"/>
        <w:jc w:val="both"/>
        <w:rPr>
          <w:rFonts w:cs="Calibri"/>
        </w:rPr>
      </w:pPr>
    </w:p>
    <w:p w14:paraId="4E849ACD" w14:textId="335A3E93" w:rsidR="00274340" w:rsidRPr="00543DF8" w:rsidRDefault="00274340" w:rsidP="00543DF8">
      <w:pPr>
        <w:pStyle w:val="NoSpacing"/>
        <w:jc w:val="both"/>
        <w:rPr>
          <w:rFonts w:cs="Calibri"/>
          <w:b/>
          <w:bCs/>
        </w:rPr>
      </w:pPr>
      <w:r w:rsidRPr="00543DF8">
        <w:rPr>
          <w:rFonts w:cs="Calibri"/>
          <w:b/>
          <w:bCs/>
        </w:rPr>
        <w:t>Client: Bank of America, Plano, TX</w:t>
      </w:r>
      <w:r w:rsidRPr="00543DF8">
        <w:rPr>
          <w:rFonts w:cs="Calibri"/>
          <w:b/>
          <w:bCs/>
        </w:rPr>
        <w:tab/>
        <w:t xml:space="preserve">                                 </w:t>
      </w:r>
      <w:r w:rsidRPr="00543DF8">
        <w:rPr>
          <w:rFonts w:cs="Calibri"/>
          <w:b/>
          <w:bCs/>
        </w:rPr>
        <w:tab/>
        <w:t xml:space="preserve">                             </w:t>
      </w:r>
      <w:r w:rsidRPr="00543DF8">
        <w:rPr>
          <w:rFonts w:cs="Calibri"/>
          <w:b/>
          <w:bCs/>
        </w:rPr>
        <w:tab/>
        <w:t xml:space="preserve"> Feb 2014 to Oct 2015</w:t>
      </w:r>
    </w:p>
    <w:p w14:paraId="5033812A" w14:textId="77777777" w:rsidR="00274340" w:rsidRPr="00543DF8" w:rsidRDefault="00274340" w:rsidP="00543DF8">
      <w:pPr>
        <w:pStyle w:val="NoSpacing"/>
        <w:jc w:val="both"/>
        <w:rPr>
          <w:rFonts w:cs="Calibri"/>
          <w:b/>
          <w:bCs/>
        </w:rPr>
      </w:pPr>
      <w:r w:rsidRPr="00543DF8">
        <w:rPr>
          <w:rFonts w:cs="Calibri"/>
          <w:b/>
          <w:bCs/>
        </w:rPr>
        <w:t>Role:  Software Developer</w:t>
      </w:r>
    </w:p>
    <w:p w14:paraId="62EF082A" w14:textId="77777777" w:rsidR="00274340" w:rsidRPr="00543DF8" w:rsidRDefault="00274340" w:rsidP="00543DF8">
      <w:pPr>
        <w:pStyle w:val="NoSpacing"/>
        <w:jc w:val="both"/>
        <w:rPr>
          <w:rFonts w:cs="Calibri"/>
          <w:b/>
          <w:bCs/>
        </w:rPr>
      </w:pPr>
    </w:p>
    <w:p w14:paraId="69F828A5" w14:textId="6C983B69" w:rsidR="00274340" w:rsidRPr="00543DF8" w:rsidRDefault="00274340" w:rsidP="00543DF8">
      <w:pPr>
        <w:pStyle w:val="NoSpacing"/>
        <w:jc w:val="both"/>
        <w:rPr>
          <w:rFonts w:cs="Calibri"/>
        </w:rPr>
      </w:pPr>
      <w:r w:rsidRPr="00543DF8">
        <w:rPr>
          <w:rFonts w:cs="Calibri"/>
          <w:b/>
          <w:bCs/>
        </w:rPr>
        <w:t>Responsibilities:</w:t>
      </w:r>
    </w:p>
    <w:p w14:paraId="703C2E83" w14:textId="77777777" w:rsidR="00274340" w:rsidRPr="00543DF8" w:rsidRDefault="00274340" w:rsidP="00543DF8">
      <w:pPr>
        <w:pStyle w:val="NoSpacing"/>
        <w:numPr>
          <w:ilvl w:val="0"/>
          <w:numId w:val="75"/>
        </w:numPr>
        <w:jc w:val="both"/>
        <w:rPr>
          <w:rFonts w:cs="Calibri"/>
        </w:rPr>
      </w:pPr>
      <w:r w:rsidRPr="00543DF8">
        <w:rPr>
          <w:rFonts w:cs="Calibri"/>
        </w:rPr>
        <w:t>Involved in Designing &amp;amp; development of different solutions-oriented sites using ASP.Net</w:t>
      </w:r>
    </w:p>
    <w:p w14:paraId="4FD138FF" w14:textId="77777777" w:rsidR="00274340" w:rsidRPr="00543DF8" w:rsidRDefault="00274340" w:rsidP="00543DF8">
      <w:pPr>
        <w:pStyle w:val="NoSpacing"/>
        <w:numPr>
          <w:ilvl w:val="0"/>
          <w:numId w:val="75"/>
        </w:numPr>
        <w:jc w:val="both"/>
        <w:rPr>
          <w:rFonts w:cs="Calibri"/>
        </w:rPr>
      </w:pPr>
      <w:r w:rsidRPr="00543DF8">
        <w:rPr>
          <w:rFonts w:cs="Calibri"/>
        </w:rPr>
        <w:t>Created multiple sites for Knowledge Management, Site Collections, Content Management,</w:t>
      </w:r>
    </w:p>
    <w:p w14:paraId="28846D93" w14:textId="77777777" w:rsidR="00274340" w:rsidRPr="00543DF8" w:rsidRDefault="00274340" w:rsidP="00543DF8">
      <w:pPr>
        <w:pStyle w:val="NoSpacing"/>
        <w:numPr>
          <w:ilvl w:val="0"/>
          <w:numId w:val="75"/>
        </w:numPr>
        <w:jc w:val="both"/>
        <w:rPr>
          <w:rFonts w:cs="Calibri"/>
        </w:rPr>
      </w:pPr>
      <w:r w:rsidRPr="00543DF8">
        <w:rPr>
          <w:rFonts w:cs="Calibri"/>
        </w:rPr>
        <w:t>Document Management, Document Libraries &amp;amp; Form libraries.</w:t>
      </w:r>
    </w:p>
    <w:p w14:paraId="7B6C5932" w14:textId="77777777" w:rsidR="00274340" w:rsidRPr="00543DF8" w:rsidRDefault="00274340" w:rsidP="00543DF8">
      <w:pPr>
        <w:pStyle w:val="NoSpacing"/>
        <w:numPr>
          <w:ilvl w:val="0"/>
          <w:numId w:val="75"/>
        </w:numPr>
        <w:jc w:val="both"/>
        <w:rPr>
          <w:rFonts w:cs="Calibri"/>
        </w:rPr>
      </w:pPr>
      <w:r w:rsidRPr="00543DF8">
        <w:rPr>
          <w:rFonts w:cs="Calibri"/>
        </w:rPr>
        <w:t>Worked extensively on .Net Programming.</w:t>
      </w:r>
    </w:p>
    <w:p w14:paraId="06A6C73B" w14:textId="77777777" w:rsidR="00274340" w:rsidRPr="00543DF8" w:rsidRDefault="00274340" w:rsidP="00543DF8">
      <w:pPr>
        <w:pStyle w:val="NoSpacing"/>
        <w:numPr>
          <w:ilvl w:val="0"/>
          <w:numId w:val="75"/>
        </w:numPr>
        <w:jc w:val="both"/>
        <w:rPr>
          <w:rFonts w:cs="Calibri"/>
        </w:rPr>
      </w:pPr>
      <w:r w:rsidRPr="00543DF8">
        <w:rPr>
          <w:rFonts w:cs="Calibri"/>
        </w:rPr>
        <w:t>Involved in the deployment of custom web parts in development, test, and production environments.</w:t>
      </w:r>
    </w:p>
    <w:p w14:paraId="4735E3D9" w14:textId="77777777" w:rsidR="00274340" w:rsidRPr="00543DF8" w:rsidRDefault="00274340" w:rsidP="00543DF8">
      <w:pPr>
        <w:pStyle w:val="NoSpacing"/>
        <w:numPr>
          <w:ilvl w:val="0"/>
          <w:numId w:val="75"/>
        </w:numPr>
        <w:jc w:val="both"/>
        <w:rPr>
          <w:rFonts w:cs="Calibri"/>
        </w:rPr>
      </w:pPr>
      <w:r w:rsidRPr="00543DF8">
        <w:rPr>
          <w:rFonts w:cs="Calibri"/>
        </w:rPr>
        <w:t>Creation of custom Web parts using ASP.NET.</w:t>
      </w:r>
    </w:p>
    <w:p w14:paraId="7972C542" w14:textId="77777777" w:rsidR="00274340" w:rsidRPr="00543DF8" w:rsidRDefault="00274340" w:rsidP="00543DF8">
      <w:pPr>
        <w:pStyle w:val="NoSpacing"/>
        <w:numPr>
          <w:ilvl w:val="0"/>
          <w:numId w:val="75"/>
        </w:numPr>
        <w:jc w:val="both"/>
        <w:rPr>
          <w:rFonts w:cs="Calibri"/>
        </w:rPr>
      </w:pPr>
      <w:r w:rsidRPr="00543DF8">
        <w:rPr>
          <w:rFonts w:cs="Calibri"/>
        </w:rPr>
        <w:t>Integration of Microsoft SQL Server Management Studio (SSMS) with .Net</w:t>
      </w:r>
    </w:p>
    <w:p w14:paraId="4306757B" w14:textId="77777777" w:rsidR="00274340" w:rsidRPr="00543DF8" w:rsidRDefault="00274340" w:rsidP="00543DF8">
      <w:pPr>
        <w:pStyle w:val="NoSpacing"/>
        <w:numPr>
          <w:ilvl w:val="0"/>
          <w:numId w:val="75"/>
        </w:numPr>
        <w:jc w:val="both"/>
        <w:rPr>
          <w:rFonts w:cs="Calibri"/>
        </w:rPr>
      </w:pPr>
      <w:r w:rsidRPr="00543DF8">
        <w:rPr>
          <w:rFonts w:cs="Calibri"/>
        </w:rPr>
        <w:t>Performed top-level site creation as well as sub-sites, granting appropriate user access/ site.</w:t>
      </w:r>
    </w:p>
    <w:p w14:paraId="69D5B6F0" w14:textId="77777777" w:rsidR="00274340" w:rsidRPr="00543DF8" w:rsidRDefault="00274340" w:rsidP="00543DF8">
      <w:pPr>
        <w:pStyle w:val="NoSpacing"/>
        <w:numPr>
          <w:ilvl w:val="0"/>
          <w:numId w:val="75"/>
        </w:numPr>
        <w:jc w:val="both"/>
        <w:rPr>
          <w:rFonts w:cs="Calibri"/>
        </w:rPr>
      </w:pPr>
      <w:r w:rsidRPr="00543DF8">
        <w:rPr>
          <w:rFonts w:cs="Calibri"/>
        </w:rPr>
        <w:t>Performed site collection management.</w:t>
      </w:r>
    </w:p>
    <w:p w14:paraId="46D80B6D" w14:textId="77777777" w:rsidR="00274340" w:rsidRPr="00543DF8" w:rsidRDefault="00274340" w:rsidP="00543DF8">
      <w:pPr>
        <w:pStyle w:val="NoSpacing"/>
        <w:numPr>
          <w:ilvl w:val="0"/>
          <w:numId w:val="75"/>
        </w:numPr>
        <w:jc w:val="both"/>
        <w:rPr>
          <w:rFonts w:cs="Calibri"/>
        </w:rPr>
      </w:pPr>
      <w:r w:rsidRPr="00543DF8">
        <w:rPr>
          <w:rFonts w:cs="Calibri"/>
        </w:rPr>
        <w:t>Evaluated and analysed site usage information.</w:t>
      </w:r>
    </w:p>
    <w:p w14:paraId="693B2033" w14:textId="77777777" w:rsidR="00274340" w:rsidRPr="00543DF8" w:rsidRDefault="00274340" w:rsidP="00543DF8">
      <w:pPr>
        <w:pStyle w:val="NoSpacing"/>
        <w:numPr>
          <w:ilvl w:val="0"/>
          <w:numId w:val="75"/>
        </w:numPr>
        <w:jc w:val="both"/>
        <w:rPr>
          <w:rFonts w:cs="Calibri"/>
        </w:rPr>
      </w:pPr>
      <w:r w:rsidRPr="00543DF8">
        <w:rPr>
          <w:rFonts w:cs="Calibri"/>
        </w:rPr>
        <w:t>Assisted in new user On-Boarding of the environment.</w:t>
      </w:r>
    </w:p>
    <w:p w14:paraId="1C4F28EF" w14:textId="77777777" w:rsidR="00274340" w:rsidRPr="00543DF8" w:rsidRDefault="00274340" w:rsidP="00543DF8">
      <w:pPr>
        <w:pStyle w:val="NoSpacing"/>
        <w:numPr>
          <w:ilvl w:val="0"/>
          <w:numId w:val="75"/>
        </w:numPr>
        <w:jc w:val="both"/>
        <w:rPr>
          <w:rFonts w:cs="Calibri"/>
        </w:rPr>
      </w:pPr>
      <w:r w:rsidRPr="00543DF8">
        <w:rPr>
          <w:rFonts w:cs="Calibri"/>
        </w:rPr>
        <w:t>Performed day-to-day maintenance, troubleshooting, and resolving access issues.</w:t>
      </w:r>
    </w:p>
    <w:p w14:paraId="23E21B96" w14:textId="77777777" w:rsidR="00274340" w:rsidRPr="00543DF8" w:rsidRDefault="00274340" w:rsidP="00543DF8">
      <w:pPr>
        <w:pStyle w:val="NoSpacing"/>
        <w:numPr>
          <w:ilvl w:val="0"/>
          <w:numId w:val="75"/>
        </w:numPr>
        <w:jc w:val="both"/>
        <w:rPr>
          <w:rFonts w:cs="Calibri"/>
        </w:rPr>
      </w:pPr>
      <w:r w:rsidRPr="00543DF8">
        <w:rPr>
          <w:rFonts w:cs="Calibri"/>
        </w:rPr>
        <w:t>Assisted in day-to-day operations of Visual Studio 2010 running on Windows 2003</w:t>
      </w:r>
    </w:p>
    <w:p w14:paraId="34491D43" w14:textId="77777777" w:rsidR="00274340" w:rsidRPr="00543DF8" w:rsidRDefault="00274340" w:rsidP="00543DF8">
      <w:pPr>
        <w:pStyle w:val="NoSpacing"/>
        <w:numPr>
          <w:ilvl w:val="0"/>
          <w:numId w:val="75"/>
        </w:numPr>
        <w:jc w:val="both"/>
        <w:rPr>
          <w:rFonts w:cs="Calibri"/>
        </w:rPr>
      </w:pPr>
      <w:r w:rsidRPr="00543DF8">
        <w:rPr>
          <w:rFonts w:cs="Calibri"/>
        </w:rPr>
        <w:t>Server platform.</w:t>
      </w:r>
    </w:p>
    <w:p w14:paraId="73F47006" w14:textId="77777777" w:rsidR="00274340" w:rsidRPr="00543DF8" w:rsidRDefault="00274340" w:rsidP="00543DF8">
      <w:pPr>
        <w:pStyle w:val="NoSpacing"/>
        <w:numPr>
          <w:ilvl w:val="0"/>
          <w:numId w:val="75"/>
        </w:numPr>
        <w:jc w:val="both"/>
        <w:rPr>
          <w:rFonts w:cs="Calibri"/>
        </w:rPr>
      </w:pPr>
      <w:r w:rsidRPr="00543DF8">
        <w:rPr>
          <w:rFonts w:cs="Calibri"/>
        </w:rPr>
        <w:t>Prepared documentation and technical specifications for the work given.</w:t>
      </w:r>
    </w:p>
    <w:p w14:paraId="037A8A79" w14:textId="77777777" w:rsidR="00274340" w:rsidRPr="00543DF8" w:rsidRDefault="00274340" w:rsidP="00543DF8">
      <w:pPr>
        <w:pStyle w:val="NoSpacing"/>
        <w:jc w:val="both"/>
        <w:rPr>
          <w:rFonts w:cs="Calibri"/>
        </w:rPr>
      </w:pPr>
    </w:p>
    <w:p w14:paraId="0F1EF3D7" w14:textId="77777777" w:rsidR="00274340" w:rsidRPr="00543DF8" w:rsidRDefault="00274340" w:rsidP="00543DF8">
      <w:pPr>
        <w:pStyle w:val="NoSpacing"/>
        <w:jc w:val="both"/>
        <w:rPr>
          <w:rFonts w:cs="Calibri"/>
        </w:rPr>
      </w:pPr>
      <w:r w:rsidRPr="00543DF8">
        <w:rPr>
          <w:rFonts w:cs="Calibri"/>
          <w:b/>
          <w:bCs/>
        </w:rPr>
        <w:t>Environment:</w:t>
      </w:r>
      <w:r w:rsidRPr="00543DF8">
        <w:rPr>
          <w:rFonts w:cs="Calibri"/>
        </w:rPr>
        <w:t xml:space="preserve"> ASP.NET (4.0), .Net Framework 4.0, C#, ADO.NET, Visual Studio 2010, IIS 6.0, SQL</w:t>
      </w:r>
    </w:p>
    <w:p w14:paraId="5B4D33CC" w14:textId="317D3534" w:rsidR="00274340" w:rsidRPr="00543DF8" w:rsidRDefault="00274340" w:rsidP="00543DF8">
      <w:pPr>
        <w:pStyle w:val="NoSpacing"/>
        <w:jc w:val="both"/>
        <w:rPr>
          <w:rFonts w:cs="Calibri"/>
        </w:rPr>
      </w:pPr>
      <w:r w:rsidRPr="00543DF8">
        <w:rPr>
          <w:rFonts w:cs="Calibri"/>
        </w:rPr>
        <w:t>Server 2008, Windows 2003 Server, MS SQL Server Management Studio (SSMS).</w:t>
      </w:r>
    </w:p>
    <w:p w14:paraId="59FD38F6" w14:textId="77777777" w:rsidR="0007301B" w:rsidRPr="00543DF8" w:rsidRDefault="0007301B" w:rsidP="00543DF8">
      <w:pPr>
        <w:pStyle w:val="NoSpacing"/>
        <w:jc w:val="both"/>
        <w:rPr>
          <w:rFonts w:cs="Calibri"/>
        </w:rPr>
      </w:pPr>
    </w:p>
    <w:p w14:paraId="5E8308CF" w14:textId="4F99D792" w:rsidR="00DC03D8" w:rsidRPr="00543DF8" w:rsidRDefault="00ED18B6" w:rsidP="00543DF8">
      <w:pPr>
        <w:pStyle w:val="Title"/>
        <w:pBdr>
          <w:bottom w:val="single" w:sz="12" w:space="1" w:color="auto"/>
        </w:pBdr>
        <w:jc w:val="both"/>
        <w:rPr>
          <w:rFonts w:ascii="Calibri" w:hAnsi="Calibri" w:cs="Calibri"/>
          <w:caps/>
          <w:smallCaps w:val="0"/>
          <w:sz w:val="22"/>
          <w:szCs w:val="22"/>
        </w:rPr>
      </w:pPr>
      <w:r w:rsidRPr="00543DF8">
        <w:rPr>
          <w:rFonts w:ascii="Calibri" w:hAnsi="Calibri" w:cs="Calibri"/>
          <w:smallCaps w:val="0"/>
          <w:sz w:val="22"/>
          <w:szCs w:val="22"/>
        </w:rPr>
        <w:t>EDUCATION</w:t>
      </w:r>
      <w:r w:rsidR="00D96F56" w:rsidRPr="00543DF8">
        <w:rPr>
          <w:rFonts w:ascii="Calibri" w:hAnsi="Calibri" w:cs="Calibri"/>
          <w:smallCaps w:val="0"/>
          <w:sz w:val="22"/>
          <w:szCs w:val="22"/>
        </w:rPr>
        <w:t>:</w:t>
      </w:r>
    </w:p>
    <w:p w14:paraId="63F5D306" w14:textId="77777777" w:rsidR="00DC03D8" w:rsidRPr="00543DF8" w:rsidRDefault="00DC03D8" w:rsidP="00543DF8">
      <w:pPr>
        <w:pStyle w:val="NoSpacing"/>
        <w:jc w:val="both"/>
        <w:rPr>
          <w:rFonts w:cs="Calibri"/>
        </w:rPr>
      </w:pPr>
    </w:p>
    <w:p w14:paraId="62FE598D" w14:textId="6D277A06" w:rsidR="00D657D9" w:rsidRDefault="00D657D9" w:rsidP="00543DF8">
      <w:pPr>
        <w:pStyle w:val="NoSpacing"/>
        <w:numPr>
          <w:ilvl w:val="0"/>
          <w:numId w:val="61"/>
        </w:numPr>
        <w:jc w:val="both"/>
        <w:rPr>
          <w:rFonts w:cs="Calibri"/>
        </w:rPr>
      </w:pPr>
      <w:r>
        <w:rPr>
          <w:rFonts w:cs="Calibri"/>
        </w:rPr>
        <w:t xml:space="preserve">Master of </w:t>
      </w:r>
      <w:r w:rsidRPr="00D657D9">
        <w:rPr>
          <w:rFonts w:cs="Calibri"/>
        </w:rPr>
        <w:t>C</w:t>
      </w:r>
      <w:r>
        <w:rPr>
          <w:rFonts w:cs="Calibri"/>
        </w:rPr>
        <w:t>o</w:t>
      </w:r>
      <w:r w:rsidRPr="00D657D9">
        <w:rPr>
          <w:rFonts w:cs="Calibri"/>
        </w:rPr>
        <w:t>mputer Science</w:t>
      </w:r>
      <w:r>
        <w:rPr>
          <w:rFonts w:cs="Calibri"/>
        </w:rPr>
        <w:t xml:space="preserve"> - </w:t>
      </w:r>
      <w:r w:rsidRPr="00D657D9">
        <w:rPr>
          <w:rFonts w:cs="Calibri"/>
        </w:rPr>
        <w:t>Oklahoma State University, Dec 20</w:t>
      </w:r>
      <w:r w:rsidR="00C9723C">
        <w:rPr>
          <w:rFonts w:cs="Calibri"/>
        </w:rPr>
        <w:t>1</w:t>
      </w:r>
      <w:r w:rsidRPr="00D657D9">
        <w:rPr>
          <w:rFonts w:cs="Calibri"/>
        </w:rPr>
        <w:t>3</w:t>
      </w:r>
    </w:p>
    <w:p w14:paraId="1CE7E7A1" w14:textId="1D04FA2D" w:rsidR="00ED18B6" w:rsidRDefault="00677DEE" w:rsidP="00543DF8">
      <w:pPr>
        <w:pStyle w:val="NoSpacing"/>
        <w:numPr>
          <w:ilvl w:val="0"/>
          <w:numId w:val="61"/>
        </w:numPr>
        <w:jc w:val="both"/>
        <w:rPr>
          <w:rFonts w:cs="Calibri"/>
        </w:rPr>
      </w:pPr>
      <w:r w:rsidRPr="00543DF8">
        <w:rPr>
          <w:rFonts w:cs="Calibri"/>
        </w:rPr>
        <w:t xml:space="preserve">Bachelor of </w:t>
      </w:r>
      <w:r w:rsidR="00D657D9" w:rsidRPr="00D657D9">
        <w:rPr>
          <w:rFonts w:cs="Calibri"/>
        </w:rPr>
        <w:t>C</w:t>
      </w:r>
      <w:r w:rsidR="00D657D9">
        <w:rPr>
          <w:rFonts w:cs="Calibri"/>
        </w:rPr>
        <w:t>o</w:t>
      </w:r>
      <w:r w:rsidR="00D657D9" w:rsidRPr="00D657D9">
        <w:rPr>
          <w:rFonts w:cs="Calibri"/>
        </w:rPr>
        <w:t>mputer Science</w:t>
      </w:r>
      <w:r w:rsidRPr="00543DF8">
        <w:rPr>
          <w:rFonts w:cs="Calibri"/>
        </w:rPr>
        <w:t xml:space="preserve">, </w:t>
      </w:r>
      <w:r w:rsidR="00D657D9" w:rsidRPr="00D657D9">
        <w:rPr>
          <w:rFonts w:cs="Calibri"/>
        </w:rPr>
        <w:t>JNTU</w:t>
      </w:r>
      <w:r w:rsidRPr="00543DF8">
        <w:rPr>
          <w:rFonts w:cs="Calibri"/>
        </w:rPr>
        <w:t>, 20</w:t>
      </w:r>
      <w:r w:rsidR="00D657D9">
        <w:rPr>
          <w:rFonts w:cs="Calibri"/>
        </w:rPr>
        <w:t>11</w:t>
      </w:r>
    </w:p>
    <w:p w14:paraId="572066EB" w14:textId="77777777" w:rsidR="00D657D9" w:rsidRPr="00543DF8" w:rsidRDefault="00D657D9" w:rsidP="00D657D9">
      <w:pPr>
        <w:pStyle w:val="NoSpacing"/>
        <w:ind w:left="720"/>
        <w:jc w:val="both"/>
        <w:rPr>
          <w:rFonts w:cs="Calibri"/>
        </w:rPr>
      </w:pPr>
    </w:p>
    <w:sectPr w:rsidR="00D657D9" w:rsidRPr="00543DF8" w:rsidSect="00984360">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63097" w14:textId="77777777" w:rsidR="009502C0" w:rsidRDefault="009502C0">
      <w:r>
        <w:separator/>
      </w:r>
    </w:p>
  </w:endnote>
  <w:endnote w:type="continuationSeparator" w:id="0">
    <w:p w14:paraId="03FC54C6" w14:textId="77777777" w:rsidR="009502C0" w:rsidRDefault="00950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altName w:val="MS Mincho"/>
    <w:charset w:val="80"/>
    <w:family w:val="swiss"/>
    <w:pitch w:val="variable"/>
    <w:sig w:usb0="E00002FF" w:usb1="7AC7FFFF" w:usb2="00000012" w:usb3="00000000" w:csb0="0002000D"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Arial,Times New Roman">
    <w:altName w:val="Arial"/>
    <w:charset w:val="00"/>
    <w:family w:val="auto"/>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MS Mincho"/>
    <w:charset w:val="00"/>
    <w:family w:val="roman"/>
    <w:pitch w:val="variable"/>
  </w:font>
  <w:font w:name="Droid Sans Fallback">
    <w:charset w:val="01"/>
    <w:family w:val="auto"/>
    <w:pitch w:val="variable"/>
  </w:font>
  <w:font w:name="FreeSans">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11B14" w14:textId="77777777" w:rsidR="00F34509" w:rsidRDefault="00F345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D6B60" w14:textId="77777777" w:rsidR="00F34509" w:rsidRDefault="00F345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1E8F1" w14:textId="77777777" w:rsidR="00F34509" w:rsidRDefault="00F345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31ED6" w14:textId="77777777" w:rsidR="009502C0" w:rsidRDefault="009502C0">
      <w:r>
        <w:separator/>
      </w:r>
    </w:p>
  </w:footnote>
  <w:footnote w:type="continuationSeparator" w:id="0">
    <w:p w14:paraId="501E6D1C" w14:textId="77777777" w:rsidR="009502C0" w:rsidRDefault="009502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6F9EC" w14:textId="77777777" w:rsidR="00F34509" w:rsidRDefault="00F345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F49A2" w14:textId="77777777" w:rsidR="008B4E18" w:rsidRDefault="008B4E18">
    <w:pPr>
      <w:pStyle w:val="Header"/>
    </w:pPr>
  </w:p>
  <w:p w14:paraId="3F165E6F" w14:textId="77777777" w:rsidR="008B4E18" w:rsidRDefault="008B4E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1F7B8ED9" w:rsidR="00BF14B3" w:rsidRPr="00385C36" w:rsidRDefault="00BF14B3" w:rsidP="00D241AA">
    <w:pPr>
      <w:pStyle w:val="NoSpacing"/>
      <w:rPr>
        <w:lang w:val="en-IN"/>
      </w:rPr>
    </w:pPr>
    <w:r w:rsidRPr="00EA39C5">
      <w:rPr>
        <w:b/>
        <w:bCs/>
      </w:rPr>
      <w:t>Candidate Location:</w:t>
    </w:r>
    <w:r w:rsidR="00EC3F6D" w:rsidRPr="00654952">
      <w:t xml:space="preserve"> </w:t>
    </w:r>
    <w:r w:rsidR="00B33B5F" w:rsidRPr="00B33B5F">
      <w:t>Dallas,</w:t>
    </w:r>
    <w:r w:rsidR="00B33B5F">
      <w:t xml:space="preserve"> </w:t>
    </w:r>
    <w:r w:rsidR="00B33B5F" w:rsidRPr="00B33B5F">
      <w:t>TX</w:t>
    </w:r>
  </w:p>
  <w:p w14:paraId="2E67215A" w14:textId="5BB084ED" w:rsidR="00796E5B" w:rsidRDefault="00BF14B3" w:rsidP="00D241AA">
    <w:pPr>
      <w:pStyle w:val="NoSpacing"/>
    </w:pPr>
    <w:r w:rsidRPr="00654952">
      <w:rPr>
        <w:b/>
        <w:bCs/>
      </w:rPr>
      <w:t>Candidate E-mail ID:</w:t>
    </w:r>
    <w:r w:rsidR="00A552E3">
      <w:t xml:space="preserve"> </w:t>
    </w:r>
    <w:hyperlink r:id="rId1" w:history="1">
      <w:r w:rsidR="00B33B5F" w:rsidRPr="00BD3DFB">
        <w:rPr>
          <w:rStyle w:val="Hyperlink"/>
        </w:rPr>
        <w:t>madychaitanya@gmail.com</w:t>
      </w:r>
    </w:hyperlink>
    <w:r w:rsidR="00B33B5F">
      <w:t xml:space="preserve"> </w:t>
    </w:r>
  </w:p>
  <w:p w14:paraId="639D8B28" w14:textId="2BE38202" w:rsidR="00BF14B3" w:rsidRPr="0053391A" w:rsidRDefault="00BF14B3" w:rsidP="00D241AA">
    <w:pPr>
      <w:pStyle w:val="NoSpacing"/>
    </w:pPr>
    <w:r w:rsidRPr="00EA39C5">
      <w:rPr>
        <w:b/>
        <w:bCs/>
      </w:rPr>
      <w:t>Contact Number:</w:t>
    </w:r>
    <w:r w:rsidR="004C7072" w:rsidRPr="00654952">
      <w:t xml:space="preserve"> </w:t>
    </w:r>
    <w:r w:rsidR="00B33B5F" w:rsidRPr="00B33B5F">
      <w:t>405-540-5981</w:t>
    </w:r>
  </w:p>
  <w:p w14:paraId="6360024A" w14:textId="77777777" w:rsidR="00AD5567" w:rsidRDefault="00AD5567" w:rsidP="00AD5567">
    <w:pPr>
      <w:pStyle w:val="Header"/>
      <w:rPr>
        <w:rFonts w:asciiTheme="minorHAnsi" w:hAnsiTheme="minorHAnsi" w:cstheme="minorHAnsi"/>
        <w:b/>
        <w:sz w:val="10"/>
        <w:szCs w:val="28"/>
      </w:rPr>
    </w:pPr>
  </w:p>
  <w:p w14:paraId="61B10C64" w14:textId="4CE31316" w:rsidR="00527EF5" w:rsidRPr="00105EF1" w:rsidRDefault="008271CB" w:rsidP="005C26B1">
    <w:pPr>
      <w:pStyle w:val="Header"/>
      <w:jc w:val="center"/>
      <w:rPr>
        <w:rFonts w:asciiTheme="minorHAnsi" w:hAnsiTheme="minorHAnsi" w:cstheme="minorHAnsi"/>
        <w:b/>
        <w:sz w:val="32"/>
        <w:szCs w:val="32"/>
      </w:rPr>
    </w:pPr>
    <w:r w:rsidRPr="008271CB">
      <w:rPr>
        <w:rFonts w:asciiTheme="minorHAnsi" w:hAnsiTheme="minorHAnsi" w:cstheme="minorHAnsi"/>
        <w:b/>
        <w:sz w:val="32"/>
        <w:szCs w:val="32"/>
      </w:rPr>
      <w:t>Chaitanya Madisetty</w:t>
    </w:r>
  </w:p>
  <w:p w14:paraId="23F2F05D" w14:textId="60354DD0"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5CDCCD84"/>
    <w:name w:val="WWNum1"/>
    <w:lvl w:ilvl="0">
      <w:start w:val="1"/>
      <w:numFmt w:val="bullet"/>
      <w:lvlText w:val=""/>
      <w:lvlJc w:val="left"/>
      <w:pPr>
        <w:tabs>
          <w:tab w:val="num" w:pos="-360"/>
        </w:tabs>
        <w:ind w:left="360" w:hanging="360"/>
      </w:pPr>
      <w:rPr>
        <w:rFonts w:ascii="Symbol" w:hAnsi="Symbol" w:hint="default"/>
        <w:color w:val="000000"/>
        <w:position w:val="0"/>
        <w:sz w:val="22"/>
        <w:szCs w:val="22"/>
        <w:vertAlign w:val="baseline"/>
      </w:rPr>
    </w:lvl>
    <w:lvl w:ilvl="1">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2">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3">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4">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5">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6">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7">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8">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311685"/>
    <w:multiLevelType w:val="hybridMultilevel"/>
    <w:tmpl w:val="1F242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10125A4"/>
    <w:multiLevelType w:val="hybridMultilevel"/>
    <w:tmpl w:val="59DCE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4362FBA"/>
    <w:multiLevelType w:val="hybridMultilevel"/>
    <w:tmpl w:val="7F1CE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8C132C"/>
    <w:multiLevelType w:val="hybridMultilevel"/>
    <w:tmpl w:val="7D709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5FA7CBB"/>
    <w:multiLevelType w:val="hybridMultilevel"/>
    <w:tmpl w:val="C6C619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6187793"/>
    <w:multiLevelType w:val="multilevel"/>
    <w:tmpl w:val="30CA21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63429C1"/>
    <w:multiLevelType w:val="multilevel"/>
    <w:tmpl w:val="1D466AD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A504C81"/>
    <w:multiLevelType w:val="multilevel"/>
    <w:tmpl w:val="64F2FF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DC27D38"/>
    <w:multiLevelType w:val="multilevel"/>
    <w:tmpl w:val="39A4B4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E9E63D2"/>
    <w:multiLevelType w:val="multilevel"/>
    <w:tmpl w:val="9C40B8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17B4E1A"/>
    <w:multiLevelType w:val="hybridMultilevel"/>
    <w:tmpl w:val="060A06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47F12F8"/>
    <w:multiLevelType w:val="multilevel"/>
    <w:tmpl w:val="D3C6D2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6DD5C6B"/>
    <w:multiLevelType w:val="hybridMultilevel"/>
    <w:tmpl w:val="74C89BE8"/>
    <w:lvl w:ilvl="0" w:tplc="043A9798">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18A34BA9"/>
    <w:multiLevelType w:val="hybridMultilevel"/>
    <w:tmpl w:val="CC985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9DB2E0F"/>
    <w:multiLevelType w:val="hybridMultilevel"/>
    <w:tmpl w:val="72AC9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A5F57DB"/>
    <w:multiLevelType w:val="hybridMultilevel"/>
    <w:tmpl w:val="4CA82A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D626BCE"/>
    <w:multiLevelType w:val="hybridMultilevel"/>
    <w:tmpl w:val="172E9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0CA0DBA"/>
    <w:multiLevelType w:val="hybridMultilevel"/>
    <w:tmpl w:val="B37E5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27F218B"/>
    <w:multiLevelType w:val="hybridMultilevel"/>
    <w:tmpl w:val="157C78E0"/>
    <w:lvl w:ilvl="0" w:tplc="043A9798">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42C59C8"/>
    <w:multiLevelType w:val="hybridMultilevel"/>
    <w:tmpl w:val="698A50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58C2038"/>
    <w:multiLevelType w:val="multilevel"/>
    <w:tmpl w:val="5C4430DC"/>
    <w:lvl w:ilvl="0">
      <w:numFmt w:val="bullet"/>
      <w:lvlText w:val="●"/>
      <w:lvlJc w:val="left"/>
      <w:pPr>
        <w:ind w:left="820" w:hanging="360"/>
      </w:pPr>
    </w:lvl>
    <w:lvl w:ilvl="1">
      <w:numFmt w:val="bullet"/>
      <w:lvlText w:val="•"/>
      <w:lvlJc w:val="left"/>
      <w:pPr>
        <w:ind w:left="1878" w:hanging="360"/>
      </w:pPr>
    </w:lvl>
    <w:lvl w:ilvl="2">
      <w:numFmt w:val="bullet"/>
      <w:lvlText w:val="•"/>
      <w:lvlJc w:val="left"/>
      <w:pPr>
        <w:ind w:left="2936" w:hanging="360"/>
      </w:pPr>
    </w:lvl>
    <w:lvl w:ilvl="3">
      <w:numFmt w:val="bullet"/>
      <w:lvlText w:val="•"/>
      <w:lvlJc w:val="left"/>
      <w:pPr>
        <w:ind w:left="3994" w:hanging="360"/>
      </w:pPr>
    </w:lvl>
    <w:lvl w:ilvl="4">
      <w:numFmt w:val="bullet"/>
      <w:lvlText w:val="•"/>
      <w:lvlJc w:val="left"/>
      <w:pPr>
        <w:ind w:left="5052" w:hanging="360"/>
      </w:pPr>
    </w:lvl>
    <w:lvl w:ilvl="5">
      <w:numFmt w:val="bullet"/>
      <w:lvlText w:val="•"/>
      <w:lvlJc w:val="left"/>
      <w:pPr>
        <w:ind w:left="6110" w:hanging="360"/>
      </w:pPr>
    </w:lvl>
    <w:lvl w:ilvl="6">
      <w:numFmt w:val="bullet"/>
      <w:lvlText w:val="•"/>
      <w:lvlJc w:val="left"/>
      <w:pPr>
        <w:ind w:left="7168" w:hanging="360"/>
      </w:pPr>
    </w:lvl>
    <w:lvl w:ilvl="7">
      <w:numFmt w:val="bullet"/>
      <w:lvlText w:val="•"/>
      <w:lvlJc w:val="left"/>
      <w:pPr>
        <w:ind w:left="8226" w:hanging="360"/>
      </w:pPr>
    </w:lvl>
    <w:lvl w:ilvl="8">
      <w:numFmt w:val="bullet"/>
      <w:lvlText w:val="•"/>
      <w:lvlJc w:val="left"/>
      <w:pPr>
        <w:ind w:left="9284" w:hanging="360"/>
      </w:pPr>
    </w:lvl>
  </w:abstractNum>
  <w:abstractNum w:abstractNumId="30" w15:restartNumberingAfterBreak="0">
    <w:nsid w:val="25991682"/>
    <w:multiLevelType w:val="hybridMultilevel"/>
    <w:tmpl w:val="6C4C2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69F68C4"/>
    <w:multiLevelType w:val="hybridMultilevel"/>
    <w:tmpl w:val="FB42D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6F70B78"/>
    <w:multiLevelType w:val="hybridMultilevel"/>
    <w:tmpl w:val="326472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70774FD"/>
    <w:multiLevelType w:val="hybridMultilevel"/>
    <w:tmpl w:val="E0362292"/>
    <w:lvl w:ilvl="0" w:tplc="043A9798">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84E749A"/>
    <w:multiLevelType w:val="hybridMultilevel"/>
    <w:tmpl w:val="F9840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9E03AAD"/>
    <w:multiLevelType w:val="hybridMultilevel"/>
    <w:tmpl w:val="9C5A8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BEF305C"/>
    <w:multiLevelType w:val="hybridMultilevel"/>
    <w:tmpl w:val="40B24F04"/>
    <w:lvl w:ilvl="0" w:tplc="B0F8BC12">
      <w:start w:val="1"/>
      <w:numFmt w:val="bullet"/>
      <w:pStyle w:val="Accomplishmentsbullet"/>
      <w:lvlText w:val=""/>
      <w:lvlJc w:val="left"/>
      <w:pPr>
        <w:tabs>
          <w:tab w:val="num" w:pos="360"/>
        </w:tabs>
        <w:ind w:left="360" w:hanging="360"/>
      </w:pPr>
      <w:rPr>
        <w:rFonts w:ascii="Symbol" w:hAnsi="Symbol" w:hint="default"/>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2C130DE6"/>
    <w:multiLevelType w:val="multilevel"/>
    <w:tmpl w:val="C6A40970"/>
    <w:lvl w:ilvl="0">
      <w:start w:val="1"/>
      <w:numFmt w:val="bullet"/>
      <w:lvlText w:val="●"/>
      <w:lvlJc w:val="left"/>
      <w:pPr>
        <w:ind w:left="360" w:hanging="360"/>
      </w:pPr>
      <w:rPr>
        <w:rFonts w:ascii="Noto Sans Symbols" w:eastAsia="Noto Sans Symbols" w:hAnsi="Noto Sans Symbols" w:cs="Noto Sans Symbols"/>
        <w:b w:val="0"/>
        <w:i w:val="0"/>
        <w:color w:val="000000"/>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2D3D2CF7"/>
    <w:multiLevelType w:val="hybridMultilevel"/>
    <w:tmpl w:val="623E7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F435782"/>
    <w:multiLevelType w:val="hybridMultilevel"/>
    <w:tmpl w:val="CE80B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328E333E"/>
    <w:multiLevelType w:val="hybridMultilevel"/>
    <w:tmpl w:val="2D465F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3B14499"/>
    <w:multiLevelType w:val="hybridMultilevel"/>
    <w:tmpl w:val="D76E3282"/>
    <w:lvl w:ilvl="0" w:tplc="043A9798">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8C23BB4"/>
    <w:multiLevelType w:val="hybridMultilevel"/>
    <w:tmpl w:val="74E2631C"/>
    <w:lvl w:ilvl="0" w:tplc="121C348E">
      <w:start w:val="1"/>
      <w:numFmt w:val="bullet"/>
      <w:pStyle w:val="ResTable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3DF06046"/>
    <w:multiLevelType w:val="hybridMultilevel"/>
    <w:tmpl w:val="483ECE0A"/>
    <w:lvl w:ilvl="0" w:tplc="043A9798">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EAD4246"/>
    <w:multiLevelType w:val="hybridMultilevel"/>
    <w:tmpl w:val="88DE4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EFB659C"/>
    <w:multiLevelType w:val="hybridMultilevel"/>
    <w:tmpl w:val="D0C6E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15:restartNumberingAfterBreak="0">
    <w:nsid w:val="45CE2E3E"/>
    <w:multiLevelType w:val="hybridMultilevel"/>
    <w:tmpl w:val="915E6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6446549"/>
    <w:multiLevelType w:val="hybridMultilevel"/>
    <w:tmpl w:val="65B89D80"/>
    <w:lvl w:ilvl="0" w:tplc="043A9798">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D090B80"/>
    <w:multiLevelType w:val="multilevel"/>
    <w:tmpl w:val="C3B8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AF7A55"/>
    <w:multiLevelType w:val="hybridMultilevel"/>
    <w:tmpl w:val="9DBA798E"/>
    <w:lvl w:ilvl="0" w:tplc="043A9798">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0470B30"/>
    <w:multiLevelType w:val="multilevel"/>
    <w:tmpl w:val="B2A6FEE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505643E4"/>
    <w:multiLevelType w:val="hybridMultilevel"/>
    <w:tmpl w:val="85EE8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1AD3132"/>
    <w:multiLevelType w:val="hybridMultilevel"/>
    <w:tmpl w:val="FD1EF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5AE70A46"/>
    <w:multiLevelType w:val="hybridMultilevel"/>
    <w:tmpl w:val="89DAD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BF62BA6"/>
    <w:multiLevelType w:val="hybridMultilevel"/>
    <w:tmpl w:val="913088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DD91C7C"/>
    <w:multiLevelType w:val="hybridMultilevel"/>
    <w:tmpl w:val="F692ECEE"/>
    <w:lvl w:ilvl="0" w:tplc="043A9798">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E577A50"/>
    <w:multiLevelType w:val="multilevel"/>
    <w:tmpl w:val="3D0A0B00"/>
    <w:lvl w:ilvl="0">
      <w:start w:val="1"/>
      <w:numFmt w:val="bullet"/>
      <w:lvlText w:val="●"/>
      <w:lvlJc w:val="left"/>
      <w:pPr>
        <w:ind w:left="414" w:hanging="360"/>
      </w:pPr>
      <w:rPr>
        <w:rFonts w:ascii="Noto Sans Symbols" w:eastAsia="Noto Sans Symbols" w:hAnsi="Noto Sans Symbols" w:cs="Noto Sans Symbols"/>
        <w:b w:val="0"/>
        <w:i w:val="0"/>
        <w:color w:val="000000"/>
        <w:sz w:val="20"/>
        <w:szCs w:val="20"/>
      </w:rPr>
    </w:lvl>
    <w:lvl w:ilvl="1">
      <w:start w:val="1"/>
      <w:numFmt w:val="bullet"/>
      <w:lvlText w:val="o"/>
      <w:lvlJc w:val="left"/>
      <w:pPr>
        <w:ind w:left="1494" w:hanging="360"/>
      </w:pPr>
      <w:rPr>
        <w:rFonts w:ascii="Courier New" w:eastAsia="Courier New" w:hAnsi="Courier New" w:cs="Courier New"/>
      </w:rPr>
    </w:lvl>
    <w:lvl w:ilvl="2">
      <w:start w:val="1"/>
      <w:numFmt w:val="bullet"/>
      <w:lvlText w:val="▪"/>
      <w:lvlJc w:val="left"/>
      <w:pPr>
        <w:ind w:left="2214" w:hanging="360"/>
      </w:pPr>
      <w:rPr>
        <w:rFonts w:ascii="Noto Sans Symbols" w:eastAsia="Noto Sans Symbols" w:hAnsi="Noto Sans Symbols" w:cs="Noto Sans Symbols"/>
      </w:rPr>
    </w:lvl>
    <w:lvl w:ilvl="3">
      <w:start w:val="1"/>
      <w:numFmt w:val="bullet"/>
      <w:lvlText w:val="●"/>
      <w:lvlJc w:val="left"/>
      <w:pPr>
        <w:ind w:left="2934" w:hanging="360"/>
      </w:pPr>
      <w:rPr>
        <w:rFonts w:ascii="Noto Sans Symbols" w:eastAsia="Noto Sans Symbols" w:hAnsi="Noto Sans Symbols" w:cs="Noto Sans Symbols"/>
      </w:rPr>
    </w:lvl>
    <w:lvl w:ilvl="4">
      <w:start w:val="1"/>
      <w:numFmt w:val="bullet"/>
      <w:lvlText w:val="o"/>
      <w:lvlJc w:val="left"/>
      <w:pPr>
        <w:ind w:left="3654" w:hanging="360"/>
      </w:pPr>
      <w:rPr>
        <w:rFonts w:ascii="Courier New" w:eastAsia="Courier New" w:hAnsi="Courier New" w:cs="Courier New"/>
      </w:rPr>
    </w:lvl>
    <w:lvl w:ilvl="5">
      <w:start w:val="1"/>
      <w:numFmt w:val="bullet"/>
      <w:lvlText w:val="▪"/>
      <w:lvlJc w:val="left"/>
      <w:pPr>
        <w:ind w:left="4374" w:hanging="360"/>
      </w:pPr>
      <w:rPr>
        <w:rFonts w:ascii="Noto Sans Symbols" w:eastAsia="Noto Sans Symbols" w:hAnsi="Noto Sans Symbols" w:cs="Noto Sans Symbols"/>
      </w:rPr>
    </w:lvl>
    <w:lvl w:ilvl="6">
      <w:start w:val="1"/>
      <w:numFmt w:val="bullet"/>
      <w:lvlText w:val="●"/>
      <w:lvlJc w:val="left"/>
      <w:pPr>
        <w:ind w:left="5094" w:hanging="360"/>
      </w:pPr>
      <w:rPr>
        <w:rFonts w:ascii="Noto Sans Symbols" w:eastAsia="Noto Sans Symbols" w:hAnsi="Noto Sans Symbols" w:cs="Noto Sans Symbols"/>
      </w:rPr>
    </w:lvl>
    <w:lvl w:ilvl="7">
      <w:start w:val="1"/>
      <w:numFmt w:val="bullet"/>
      <w:lvlText w:val="o"/>
      <w:lvlJc w:val="left"/>
      <w:pPr>
        <w:ind w:left="5814" w:hanging="360"/>
      </w:pPr>
      <w:rPr>
        <w:rFonts w:ascii="Courier New" w:eastAsia="Courier New" w:hAnsi="Courier New" w:cs="Courier New"/>
      </w:rPr>
    </w:lvl>
    <w:lvl w:ilvl="8">
      <w:start w:val="1"/>
      <w:numFmt w:val="bullet"/>
      <w:lvlText w:val="▪"/>
      <w:lvlJc w:val="left"/>
      <w:pPr>
        <w:ind w:left="6534" w:hanging="360"/>
      </w:pPr>
      <w:rPr>
        <w:rFonts w:ascii="Noto Sans Symbols" w:eastAsia="Noto Sans Symbols" w:hAnsi="Noto Sans Symbols" w:cs="Noto Sans Symbols"/>
      </w:rPr>
    </w:lvl>
  </w:abstractNum>
  <w:abstractNum w:abstractNumId="59" w15:restartNumberingAfterBreak="0">
    <w:nsid w:val="5F340C62"/>
    <w:multiLevelType w:val="hybridMultilevel"/>
    <w:tmpl w:val="666CA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1" w15:restartNumberingAfterBreak="0">
    <w:nsid w:val="5FD54020"/>
    <w:multiLevelType w:val="hybridMultilevel"/>
    <w:tmpl w:val="818C5E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63" w15:restartNumberingAfterBreak="0">
    <w:nsid w:val="638C426F"/>
    <w:multiLevelType w:val="hybridMultilevel"/>
    <w:tmpl w:val="8A14C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41B2145"/>
    <w:multiLevelType w:val="hybridMultilevel"/>
    <w:tmpl w:val="2A205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5361C88"/>
    <w:multiLevelType w:val="hybridMultilevel"/>
    <w:tmpl w:val="7BE6A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6033BF5"/>
    <w:multiLevelType w:val="multilevel"/>
    <w:tmpl w:val="B4E0642A"/>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cs="Times New Roman"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start w:val="1"/>
      <w:numFmt w:val="bullet"/>
      <w:lvlText w:val=""/>
      <w:lvlJc w:val="left"/>
      <w:pPr>
        <w:tabs>
          <w:tab w:val="num" w:pos="2880"/>
        </w:tabs>
        <w:ind w:left="2880" w:hanging="360"/>
      </w:pPr>
      <w:rPr>
        <w:rFonts w:ascii="Wingdings" w:hAnsi="Wingdings" w:hint="default"/>
        <w:sz w:val="20"/>
      </w:rPr>
    </w:lvl>
    <w:lvl w:ilvl="5">
      <w:start w:val="1"/>
      <w:numFmt w:val="bullet"/>
      <w:lvlText w:val=""/>
      <w:lvlJc w:val="left"/>
      <w:pPr>
        <w:tabs>
          <w:tab w:val="num" w:pos="3600"/>
        </w:tabs>
        <w:ind w:left="3600" w:hanging="360"/>
      </w:pPr>
      <w:rPr>
        <w:rFonts w:ascii="Wingdings" w:hAnsi="Wingdings" w:hint="default"/>
        <w:sz w:val="20"/>
      </w:rPr>
    </w:lvl>
    <w:lvl w:ilvl="6">
      <w:start w:val="1"/>
      <w:numFmt w:val="bullet"/>
      <w:lvlText w:val=""/>
      <w:lvlJc w:val="left"/>
      <w:pPr>
        <w:tabs>
          <w:tab w:val="num" w:pos="4320"/>
        </w:tabs>
        <w:ind w:left="4320" w:hanging="360"/>
      </w:pPr>
      <w:rPr>
        <w:rFonts w:ascii="Wingdings" w:hAnsi="Wingdings" w:hint="default"/>
        <w:sz w:val="20"/>
      </w:rPr>
    </w:lvl>
    <w:lvl w:ilvl="7">
      <w:start w:val="1"/>
      <w:numFmt w:val="bullet"/>
      <w:lvlText w:val=""/>
      <w:lvlJc w:val="left"/>
      <w:pPr>
        <w:tabs>
          <w:tab w:val="num" w:pos="5040"/>
        </w:tabs>
        <w:ind w:left="5040" w:hanging="360"/>
      </w:pPr>
      <w:rPr>
        <w:rFonts w:ascii="Wingdings" w:hAnsi="Wingdings" w:hint="default"/>
        <w:sz w:val="20"/>
      </w:rPr>
    </w:lvl>
    <w:lvl w:ilvl="8">
      <w:start w:val="1"/>
      <w:numFmt w:val="bullet"/>
      <w:lvlText w:val=""/>
      <w:lvlJc w:val="left"/>
      <w:pPr>
        <w:tabs>
          <w:tab w:val="num" w:pos="5760"/>
        </w:tabs>
        <w:ind w:left="5760" w:hanging="360"/>
      </w:pPr>
      <w:rPr>
        <w:rFonts w:ascii="Wingdings" w:hAnsi="Wingdings" w:hint="default"/>
        <w:sz w:val="20"/>
      </w:rPr>
    </w:lvl>
  </w:abstractNum>
  <w:abstractNum w:abstractNumId="67" w15:restartNumberingAfterBreak="0">
    <w:nsid w:val="69756C49"/>
    <w:multiLevelType w:val="hybridMultilevel"/>
    <w:tmpl w:val="D5F82074"/>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8"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9"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0" w15:restartNumberingAfterBreak="0">
    <w:nsid w:val="70FB2A17"/>
    <w:multiLevelType w:val="hybridMultilevel"/>
    <w:tmpl w:val="E7F41E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4134A84"/>
    <w:multiLevelType w:val="hybridMultilevel"/>
    <w:tmpl w:val="9286B5B8"/>
    <w:lvl w:ilvl="0" w:tplc="043A9798">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48140AC"/>
    <w:multiLevelType w:val="hybridMultilevel"/>
    <w:tmpl w:val="AE4E89D2"/>
    <w:lvl w:ilvl="0" w:tplc="B6B02264">
      <w:start w:val="1"/>
      <w:numFmt w:val="bullet"/>
      <w:pStyle w:val="guru"/>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3" w15:restartNumberingAfterBreak="0">
    <w:nsid w:val="74972733"/>
    <w:multiLevelType w:val="hybridMultilevel"/>
    <w:tmpl w:val="1BAA89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5" w15:restartNumberingAfterBreak="0">
    <w:nsid w:val="77B77255"/>
    <w:multiLevelType w:val="hybridMultilevel"/>
    <w:tmpl w:val="C8E823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8620AE7"/>
    <w:multiLevelType w:val="hybridMultilevel"/>
    <w:tmpl w:val="D97E4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A8F04D6"/>
    <w:multiLevelType w:val="hybridMultilevel"/>
    <w:tmpl w:val="637C27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B471C10"/>
    <w:multiLevelType w:val="multilevel"/>
    <w:tmpl w:val="957C2514"/>
    <w:lvl w:ilvl="0">
      <w:start w:val="1"/>
      <w:numFmt w:val="bullet"/>
      <w:lvlText w:val="·"/>
      <w:lvlJc w:val="left"/>
      <w:pPr>
        <w:tabs>
          <w:tab w:val="num" w:pos="216"/>
        </w:tabs>
        <w:ind w:left="216" w:hanging="216"/>
      </w:pPr>
      <w:rPr>
        <w:rFonts w:ascii="Cambria" w:hAnsi="Cambria" w:hint="default"/>
      </w:rPr>
    </w:lvl>
    <w:lvl w:ilvl="1">
      <w:start w:val="1"/>
      <w:numFmt w:val="bullet"/>
      <w:lvlText w:val=""/>
      <w:lvlJc w:val="left"/>
      <w:pPr>
        <w:ind w:left="792" w:hanging="360"/>
      </w:pPr>
      <w:rPr>
        <w:rFonts w:ascii="Symbol" w:hAnsi="Symbol"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79" w15:restartNumberingAfterBreak="0">
    <w:nsid w:val="7BB636AD"/>
    <w:multiLevelType w:val="hybridMultilevel"/>
    <w:tmpl w:val="B718C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D3F372F"/>
    <w:multiLevelType w:val="hybridMultilevel"/>
    <w:tmpl w:val="71CAF3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718813903">
    <w:abstractNumId w:val="7"/>
  </w:num>
  <w:num w:numId="2" w16cid:durableId="951858563">
    <w:abstractNumId w:val="67"/>
  </w:num>
  <w:num w:numId="3" w16cid:durableId="2065760350">
    <w:abstractNumId w:val="68"/>
  </w:num>
  <w:num w:numId="4" w16cid:durableId="1466660314">
    <w:abstractNumId w:val="60"/>
  </w:num>
  <w:num w:numId="5" w16cid:durableId="1115716328">
    <w:abstractNumId w:val="47"/>
  </w:num>
  <w:num w:numId="6" w16cid:durableId="1082140285">
    <w:abstractNumId w:val="21"/>
  </w:num>
  <w:num w:numId="7" w16cid:durableId="1078557572">
    <w:abstractNumId w:val="69"/>
  </w:num>
  <w:num w:numId="8" w16cid:durableId="424230876">
    <w:abstractNumId w:val="81"/>
  </w:num>
  <w:num w:numId="9" w16cid:durableId="1798447915">
    <w:abstractNumId w:val="40"/>
  </w:num>
  <w:num w:numId="10" w16cid:durableId="496380996">
    <w:abstractNumId w:val="74"/>
  </w:num>
  <w:num w:numId="11" w16cid:durableId="126817913">
    <w:abstractNumId w:val="62"/>
  </w:num>
  <w:num w:numId="12" w16cid:durableId="1203057793">
    <w:abstractNumId w:val="43"/>
  </w:num>
  <w:num w:numId="13" w16cid:durableId="301692902">
    <w:abstractNumId w:val="36"/>
  </w:num>
  <w:num w:numId="14" w16cid:durableId="1622225688">
    <w:abstractNumId w:val="72"/>
  </w:num>
  <w:num w:numId="15" w16cid:durableId="561983928">
    <w:abstractNumId w:val="28"/>
  </w:num>
  <w:num w:numId="16" w16cid:durableId="1995061292">
    <w:abstractNumId w:val="46"/>
  </w:num>
  <w:num w:numId="17" w16cid:durableId="2137797574">
    <w:abstractNumId w:val="65"/>
  </w:num>
  <w:num w:numId="18" w16cid:durableId="1387683531">
    <w:abstractNumId w:val="63"/>
  </w:num>
  <w:num w:numId="19" w16cid:durableId="1691027706">
    <w:abstractNumId w:val="20"/>
  </w:num>
  <w:num w:numId="20" w16cid:durableId="739601952">
    <w:abstractNumId w:val="27"/>
  </w:num>
  <w:num w:numId="21" w16cid:durableId="1298606037">
    <w:abstractNumId w:val="49"/>
  </w:num>
  <w:num w:numId="22" w16cid:durableId="151802496">
    <w:abstractNumId w:val="42"/>
  </w:num>
  <w:num w:numId="23" w16cid:durableId="743139133">
    <w:abstractNumId w:val="51"/>
  </w:num>
  <w:num w:numId="24" w16cid:durableId="582567998">
    <w:abstractNumId w:val="33"/>
  </w:num>
  <w:num w:numId="25" w16cid:durableId="1503857722">
    <w:abstractNumId w:val="44"/>
  </w:num>
  <w:num w:numId="26" w16cid:durableId="2083485219">
    <w:abstractNumId w:val="57"/>
  </w:num>
  <w:num w:numId="27" w16cid:durableId="8873866">
    <w:abstractNumId w:val="71"/>
  </w:num>
  <w:num w:numId="28" w16cid:durableId="894664101">
    <w:abstractNumId w:val="73"/>
  </w:num>
  <w:num w:numId="29" w16cid:durableId="145830403">
    <w:abstractNumId w:val="29"/>
  </w:num>
  <w:num w:numId="30" w16cid:durableId="1468007249">
    <w:abstractNumId w:val="56"/>
  </w:num>
  <w:num w:numId="31" w16cid:durableId="18749805">
    <w:abstractNumId w:val="23"/>
  </w:num>
  <w:num w:numId="32" w16cid:durableId="796143815">
    <w:abstractNumId w:val="10"/>
  </w:num>
  <w:num w:numId="33" w16cid:durableId="540899141">
    <w:abstractNumId w:val="61"/>
  </w:num>
  <w:num w:numId="34" w16cid:durableId="1642609858">
    <w:abstractNumId w:val="35"/>
  </w:num>
  <w:num w:numId="35" w16cid:durableId="804588092">
    <w:abstractNumId w:val="78"/>
  </w:num>
  <w:num w:numId="36" w16cid:durableId="1731491804">
    <w:abstractNumId w:val="18"/>
  </w:num>
  <w:num w:numId="37" w16cid:durableId="1452937985">
    <w:abstractNumId w:val="54"/>
  </w:num>
  <w:num w:numId="38" w16cid:durableId="165094353">
    <w:abstractNumId w:val="50"/>
  </w:num>
  <w:num w:numId="39" w16cid:durableId="377780031">
    <w:abstractNumId w:val="80"/>
  </w:num>
  <w:num w:numId="40" w16cid:durableId="1481271643">
    <w:abstractNumId w:val="32"/>
  </w:num>
  <w:num w:numId="41" w16cid:durableId="1506362069">
    <w:abstractNumId w:val="22"/>
  </w:num>
  <w:num w:numId="42" w16cid:durableId="1377586546">
    <w:abstractNumId w:val="48"/>
  </w:num>
  <w:num w:numId="43" w16cid:durableId="1129008214">
    <w:abstractNumId w:val="66"/>
  </w:num>
  <w:num w:numId="44" w16cid:durableId="1257598024">
    <w:abstractNumId w:val="64"/>
  </w:num>
  <w:num w:numId="45" w16cid:durableId="49423836">
    <w:abstractNumId w:val="41"/>
  </w:num>
  <w:num w:numId="46" w16cid:durableId="1832716864">
    <w:abstractNumId w:val="55"/>
  </w:num>
  <w:num w:numId="47" w16cid:durableId="420178323">
    <w:abstractNumId w:val="12"/>
  </w:num>
  <w:num w:numId="48" w16cid:durableId="121076630">
    <w:abstractNumId w:val="79"/>
  </w:num>
  <w:num w:numId="49" w16cid:durableId="769010709">
    <w:abstractNumId w:val="53"/>
  </w:num>
  <w:num w:numId="50" w16cid:durableId="137236270">
    <w:abstractNumId w:val="75"/>
  </w:num>
  <w:num w:numId="51" w16cid:durableId="216286359">
    <w:abstractNumId w:val="30"/>
  </w:num>
  <w:num w:numId="52" w16cid:durableId="970358291">
    <w:abstractNumId w:val="31"/>
  </w:num>
  <w:num w:numId="53" w16cid:durableId="1841651300">
    <w:abstractNumId w:val="77"/>
  </w:num>
  <w:num w:numId="54" w16cid:durableId="2122797419">
    <w:abstractNumId w:val="39"/>
  </w:num>
  <w:num w:numId="55" w16cid:durableId="239491251">
    <w:abstractNumId w:val="25"/>
  </w:num>
  <w:num w:numId="56" w16cid:durableId="1125856757">
    <w:abstractNumId w:val="38"/>
  </w:num>
  <w:num w:numId="57" w16cid:durableId="1597441421">
    <w:abstractNumId w:val="37"/>
  </w:num>
  <w:num w:numId="58" w16cid:durableId="866866828">
    <w:abstractNumId w:val="58"/>
  </w:num>
  <w:num w:numId="59" w16cid:durableId="1301181804">
    <w:abstractNumId w:val="11"/>
  </w:num>
  <w:num w:numId="60" w16cid:durableId="1682464941">
    <w:abstractNumId w:val="26"/>
  </w:num>
  <w:num w:numId="61" w16cid:durableId="116609236">
    <w:abstractNumId w:val="34"/>
  </w:num>
  <w:num w:numId="62" w16cid:durableId="462622759">
    <w:abstractNumId w:val="16"/>
  </w:num>
  <w:num w:numId="63" w16cid:durableId="1001857462">
    <w:abstractNumId w:val="8"/>
  </w:num>
  <w:num w:numId="64" w16cid:durableId="776291598">
    <w:abstractNumId w:val="70"/>
  </w:num>
  <w:num w:numId="65" w16cid:durableId="1457870756">
    <w:abstractNumId w:val="17"/>
  </w:num>
  <w:num w:numId="66" w16cid:durableId="862481473">
    <w:abstractNumId w:val="45"/>
  </w:num>
  <w:num w:numId="67" w16cid:durableId="1467313715">
    <w:abstractNumId w:val="15"/>
  </w:num>
  <w:num w:numId="68" w16cid:durableId="1787888470">
    <w:abstractNumId w:val="24"/>
  </w:num>
  <w:num w:numId="69" w16cid:durableId="1943537890">
    <w:abstractNumId w:val="14"/>
  </w:num>
  <w:num w:numId="70" w16cid:durableId="1858275223">
    <w:abstractNumId w:val="59"/>
  </w:num>
  <w:num w:numId="71" w16cid:durableId="452016542">
    <w:abstractNumId w:val="19"/>
  </w:num>
  <w:num w:numId="72" w16cid:durableId="1809741195">
    <w:abstractNumId w:val="13"/>
  </w:num>
  <w:num w:numId="73" w16cid:durableId="382674497">
    <w:abstractNumId w:val="52"/>
  </w:num>
  <w:num w:numId="74" w16cid:durableId="389305265">
    <w:abstractNumId w:val="76"/>
  </w:num>
  <w:num w:numId="75" w16cid:durableId="1063066768">
    <w:abstractNumId w:val="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PH"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3DED"/>
    <w:rsid w:val="0000735B"/>
    <w:rsid w:val="00007667"/>
    <w:rsid w:val="00010102"/>
    <w:rsid w:val="000127E3"/>
    <w:rsid w:val="00012B2F"/>
    <w:rsid w:val="00013E50"/>
    <w:rsid w:val="000154DF"/>
    <w:rsid w:val="00015A3A"/>
    <w:rsid w:val="000161BC"/>
    <w:rsid w:val="00017698"/>
    <w:rsid w:val="00020B14"/>
    <w:rsid w:val="00020EFD"/>
    <w:rsid w:val="0002165E"/>
    <w:rsid w:val="00026654"/>
    <w:rsid w:val="000271D0"/>
    <w:rsid w:val="00027D3F"/>
    <w:rsid w:val="00031C35"/>
    <w:rsid w:val="00031D7F"/>
    <w:rsid w:val="00033F6D"/>
    <w:rsid w:val="00035146"/>
    <w:rsid w:val="00037FD1"/>
    <w:rsid w:val="00040A4A"/>
    <w:rsid w:val="00044096"/>
    <w:rsid w:val="000457FA"/>
    <w:rsid w:val="0005356C"/>
    <w:rsid w:val="000627FC"/>
    <w:rsid w:val="0006614A"/>
    <w:rsid w:val="00066CED"/>
    <w:rsid w:val="0006728D"/>
    <w:rsid w:val="000705D0"/>
    <w:rsid w:val="00072569"/>
    <w:rsid w:val="0007301B"/>
    <w:rsid w:val="0007787C"/>
    <w:rsid w:val="000825E7"/>
    <w:rsid w:val="00083644"/>
    <w:rsid w:val="0008376A"/>
    <w:rsid w:val="0008587E"/>
    <w:rsid w:val="000868D9"/>
    <w:rsid w:val="00092DA2"/>
    <w:rsid w:val="00093B00"/>
    <w:rsid w:val="00094005"/>
    <w:rsid w:val="00094625"/>
    <w:rsid w:val="000952BD"/>
    <w:rsid w:val="0009578A"/>
    <w:rsid w:val="000A166D"/>
    <w:rsid w:val="000A39DF"/>
    <w:rsid w:val="000A3EA1"/>
    <w:rsid w:val="000A41A8"/>
    <w:rsid w:val="000A4644"/>
    <w:rsid w:val="000B1874"/>
    <w:rsid w:val="000B19AF"/>
    <w:rsid w:val="000B54EF"/>
    <w:rsid w:val="000B54F6"/>
    <w:rsid w:val="000B5661"/>
    <w:rsid w:val="000B58A0"/>
    <w:rsid w:val="000B7BC9"/>
    <w:rsid w:val="000B7D48"/>
    <w:rsid w:val="000C1F3E"/>
    <w:rsid w:val="000C4FC3"/>
    <w:rsid w:val="000C55B1"/>
    <w:rsid w:val="000C57F8"/>
    <w:rsid w:val="000D0109"/>
    <w:rsid w:val="000D0560"/>
    <w:rsid w:val="000D1B40"/>
    <w:rsid w:val="000D4A2C"/>
    <w:rsid w:val="000D4C01"/>
    <w:rsid w:val="000D5BB7"/>
    <w:rsid w:val="000D6232"/>
    <w:rsid w:val="000D6599"/>
    <w:rsid w:val="000D7D9B"/>
    <w:rsid w:val="000E0C93"/>
    <w:rsid w:val="000E2B3C"/>
    <w:rsid w:val="000E33CB"/>
    <w:rsid w:val="000E47A0"/>
    <w:rsid w:val="000F6ED6"/>
    <w:rsid w:val="00105EF1"/>
    <w:rsid w:val="00115A0F"/>
    <w:rsid w:val="00116E85"/>
    <w:rsid w:val="001176D1"/>
    <w:rsid w:val="001179E6"/>
    <w:rsid w:val="001207E5"/>
    <w:rsid w:val="001208FC"/>
    <w:rsid w:val="001210FB"/>
    <w:rsid w:val="00124BA1"/>
    <w:rsid w:val="0012513B"/>
    <w:rsid w:val="0012598B"/>
    <w:rsid w:val="001261E2"/>
    <w:rsid w:val="00126FA7"/>
    <w:rsid w:val="00132324"/>
    <w:rsid w:val="001325B9"/>
    <w:rsid w:val="00132979"/>
    <w:rsid w:val="00133260"/>
    <w:rsid w:val="00133DAE"/>
    <w:rsid w:val="00134910"/>
    <w:rsid w:val="0013532E"/>
    <w:rsid w:val="00141480"/>
    <w:rsid w:val="00141B36"/>
    <w:rsid w:val="001427F7"/>
    <w:rsid w:val="00143F52"/>
    <w:rsid w:val="001444AF"/>
    <w:rsid w:val="0014542A"/>
    <w:rsid w:val="00150F1A"/>
    <w:rsid w:val="00151F21"/>
    <w:rsid w:val="00154466"/>
    <w:rsid w:val="001559D1"/>
    <w:rsid w:val="00155D89"/>
    <w:rsid w:val="00156EFD"/>
    <w:rsid w:val="00162D7B"/>
    <w:rsid w:val="0016461A"/>
    <w:rsid w:val="00164FFA"/>
    <w:rsid w:val="001656C9"/>
    <w:rsid w:val="0016712D"/>
    <w:rsid w:val="00170622"/>
    <w:rsid w:val="001713B3"/>
    <w:rsid w:val="0017554C"/>
    <w:rsid w:val="00181102"/>
    <w:rsid w:val="00181B74"/>
    <w:rsid w:val="00181F2D"/>
    <w:rsid w:val="0018449E"/>
    <w:rsid w:val="0018509B"/>
    <w:rsid w:val="00186DDF"/>
    <w:rsid w:val="00190560"/>
    <w:rsid w:val="00190C10"/>
    <w:rsid w:val="0019159B"/>
    <w:rsid w:val="00194616"/>
    <w:rsid w:val="001962E7"/>
    <w:rsid w:val="00196C51"/>
    <w:rsid w:val="001A18D5"/>
    <w:rsid w:val="001A7231"/>
    <w:rsid w:val="001A76FE"/>
    <w:rsid w:val="001B221D"/>
    <w:rsid w:val="001B237C"/>
    <w:rsid w:val="001B46BC"/>
    <w:rsid w:val="001C1C4D"/>
    <w:rsid w:val="001C62C1"/>
    <w:rsid w:val="001D093A"/>
    <w:rsid w:val="001D0CFF"/>
    <w:rsid w:val="001D2064"/>
    <w:rsid w:val="001D2BA7"/>
    <w:rsid w:val="001D6B23"/>
    <w:rsid w:val="001D7086"/>
    <w:rsid w:val="001E0884"/>
    <w:rsid w:val="001E774F"/>
    <w:rsid w:val="001E7EF4"/>
    <w:rsid w:val="001F1B48"/>
    <w:rsid w:val="001F67F5"/>
    <w:rsid w:val="001F75AD"/>
    <w:rsid w:val="002005A0"/>
    <w:rsid w:val="002072BF"/>
    <w:rsid w:val="00207E54"/>
    <w:rsid w:val="00210D95"/>
    <w:rsid w:val="00212024"/>
    <w:rsid w:val="002146E8"/>
    <w:rsid w:val="00214704"/>
    <w:rsid w:val="00216124"/>
    <w:rsid w:val="00217C51"/>
    <w:rsid w:val="00220B99"/>
    <w:rsid w:val="00224B9C"/>
    <w:rsid w:val="00225032"/>
    <w:rsid w:val="00226E09"/>
    <w:rsid w:val="002307CD"/>
    <w:rsid w:val="00231142"/>
    <w:rsid w:val="00231825"/>
    <w:rsid w:val="00232DBE"/>
    <w:rsid w:val="002351C3"/>
    <w:rsid w:val="0023520E"/>
    <w:rsid w:val="00236BF5"/>
    <w:rsid w:val="002432CA"/>
    <w:rsid w:val="002435B5"/>
    <w:rsid w:val="002438E9"/>
    <w:rsid w:val="002456FB"/>
    <w:rsid w:val="002457BF"/>
    <w:rsid w:val="00245AEF"/>
    <w:rsid w:val="00247A42"/>
    <w:rsid w:val="002523CB"/>
    <w:rsid w:val="00254034"/>
    <w:rsid w:val="00257A2A"/>
    <w:rsid w:val="002603D2"/>
    <w:rsid w:val="002615D1"/>
    <w:rsid w:val="0026269B"/>
    <w:rsid w:val="00263804"/>
    <w:rsid w:val="002651C1"/>
    <w:rsid w:val="00266A5C"/>
    <w:rsid w:val="00266EFC"/>
    <w:rsid w:val="00267685"/>
    <w:rsid w:val="00267CC3"/>
    <w:rsid w:val="00267FC5"/>
    <w:rsid w:val="002719A8"/>
    <w:rsid w:val="00272D68"/>
    <w:rsid w:val="00274340"/>
    <w:rsid w:val="00277E62"/>
    <w:rsid w:val="00284988"/>
    <w:rsid w:val="00285023"/>
    <w:rsid w:val="00293008"/>
    <w:rsid w:val="00293168"/>
    <w:rsid w:val="00293906"/>
    <w:rsid w:val="002960F4"/>
    <w:rsid w:val="002A0778"/>
    <w:rsid w:val="002A3F82"/>
    <w:rsid w:val="002A5B54"/>
    <w:rsid w:val="002A5E78"/>
    <w:rsid w:val="002A7E34"/>
    <w:rsid w:val="002B2941"/>
    <w:rsid w:val="002B5AED"/>
    <w:rsid w:val="002C06C7"/>
    <w:rsid w:val="002C2375"/>
    <w:rsid w:val="002C29EE"/>
    <w:rsid w:val="002C3075"/>
    <w:rsid w:val="002C4FC5"/>
    <w:rsid w:val="002C7046"/>
    <w:rsid w:val="002D267F"/>
    <w:rsid w:val="002D2D06"/>
    <w:rsid w:val="002D39FC"/>
    <w:rsid w:val="002D4470"/>
    <w:rsid w:val="002D4476"/>
    <w:rsid w:val="002D6A75"/>
    <w:rsid w:val="002D7A08"/>
    <w:rsid w:val="002E11E6"/>
    <w:rsid w:val="002E1952"/>
    <w:rsid w:val="002E5081"/>
    <w:rsid w:val="002E5DAC"/>
    <w:rsid w:val="002E62A0"/>
    <w:rsid w:val="002E6C1E"/>
    <w:rsid w:val="002F0D85"/>
    <w:rsid w:val="002F4CD7"/>
    <w:rsid w:val="002F4E56"/>
    <w:rsid w:val="002F5199"/>
    <w:rsid w:val="00302291"/>
    <w:rsid w:val="003026D6"/>
    <w:rsid w:val="00302A39"/>
    <w:rsid w:val="00306522"/>
    <w:rsid w:val="00306793"/>
    <w:rsid w:val="003125B5"/>
    <w:rsid w:val="0031492A"/>
    <w:rsid w:val="003157CF"/>
    <w:rsid w:val="0032307D"/>
    <w:rsid w:val="003308F4"/>
    <w:rsid w:val="003310E4"/>
    <w:rsid w:val="00332B4A"/>
    <w:rsid w:val="00333973"/>
    <w:rsid w:val="00335AB1"/>
    <w:rsid w:val="00336272"/>
    <w:rsid w:val="00342474"/>
    <w:rsid w:val="003431F6"/>
    <w:rsid w:val="00343403"/>
    <w:rsid w:val="00346707"/>
    <w:rsid w:val="0034773C"/>
    <w:rsid w:val="00352507"/>
    <w:rsid w:val="00354471"/>
    <w:rsid w:val="0035690D"/>
    <w:rsid w:val="00360DBE"/>
    <w:rsid w:val="003610FB"/>
    <w:rsid w:val="0036552E"/>
    <w:rsid w:val="00365CC2"/>
    <w:rsid w:val="00366817"/>
    <w:rsid w:val="00371797"/>
    <w:rsid w:val="00372101"/>
    <w:rsid w:val="00372B0A"/>
    <w:rsid w:val="00373FD2"/>
    <w:rsid w:val="00376D20"/>
    <w:rsid w:val="00377132"/>
    <w:rsid w:val="0037737E"/>
    <w:rsid w:val="0037758A"/>
    <w:rsid w:val="00377ACD"/>
    <w:rsid w:val="00381DAB"/>
    <w:rsid w:val="003830AE"/>
    <w:rsid w:val="00383C57"/>
    <w:rsid w:val="00385233"/>
    <w:rsid w:val="00385C36"/>
    <w:rsid w:val="003871A5"/>
    <w:rsid w:val="00391977"/>
    <w:rsid w:val="00395493"/>
    <w:rsid w:val="00397436"/>
    <w:rsid w:val="00397B27"/>
    <w:rsid w:val="003A2A01"/>
    <w:rsid w:val="003A2D25"/>
    <w:rsid w:val="003A320E"/>
    <w:rsid w:val="003A4518"/>
    <w:rsid w:val="003A663F"/>
    <w:rsid w:val="003A734B"/>
    <w:rsid w:val="003B169E"/>
    <w:rsid w:val="003B4EAD"/>
    <w:rsid w:val="003C06F0"/>
    <w:rsid w:val="003C10F5"/>
    <w:rsid w:val="003C3DB0"/>
    <w:rsid w:val="003C593F"/>
    <w:rsid w:val="003C7611"/>
    <w:rsid w:val="003C78B8"/>
    <w:rsid w:val="003C7ACA"/>
    <w:rsid w:val="003D14FE"/>
    <w:rsid w:val="003D223B"/>
    <w:rsid w:val="003D3DF9"/>
    <w:rsid w:val="003D4FFF"/>
    <w:rsid w:val="003D5FBD"/>
    <w:rsid w:val="003D67D4"/>
    <w:rsid w:val="003D7757"/>
    <w:rsid w:val="003E08BC"/>
    <w:rsid w:val="003E4BB4"/>
    <w:rsid w:val="003F1557"/>
    <w:rsid w:val="003F250B"/>
    <w:rsid w:val="003F2572"/>
    <w:rsid w:val="003F3E78"/>
    <w:rsid w:val="00400457"/>
    <w:rsid w:val="00400E1C"/>
    <w:rsid w:val="00405749"/>
    <w:rsid w:val="00410472"/>
    <w:rsid w:val="0041354A"/>
    <w:rsid w:val="0041611E"/>
    <w:rsid w:val="00416C71"/>
    <w:rsid w:val="004217CC"/>
    <w:rsid w:val="0042382F"/>
    <w:rsid w:val="004273BA"/>
    <w:rsid w:val="0043028A"/>
    <w:rsid w:val="00431077"/>
    <w:rsid w:val="00431B4D"/>
    <w:rsid w:val="00431D02"/>
    <w:rsid w:val="00436A08"/>
    <w:rsid w:val="00440ABB"/>
    <w:rsid w:val="00440B9B"/>
    <w:rsid w:val="00440E60"/>
    <w:rsid w:val="004436F6"/>
    <w:rsid w:val="00453330"/>
    <w:rsid w:val="00454701"/>
    <w:rsid w:val="004550D1"/>
    <w:rsid w:val="0045764D"/>
    <w:rsid w:val="004628D9"/>
    <w:rsid w:val="004705F3"/>
    <w:rsid w:val="00473DB1"/>
    <w:rsid w:val="00474338"/>
    <w:rsid w:val="0047497D"/>
    <w:rsid w:val="00474E1E"/>
    <w:rsid w:val="0047797C"/>
    <w:rsid w:val="004821CB"/>
    <w:rsid w:val="00485963"/>
    <w:rsid w:val="00485A52"/>
    <w:rsid w:val="00492149"/>
    <w:rsid w:val="00492B5C"/>
    <w:rsid w:val="00497E32"/>
    <w:rsid w:val="004A3855"/>
    <w:rsid w:val="004A520C"/>
    <w:rsid w:val="004A5DE2"/>
    <w:rsid w:val="004A7ED8"/>
    <w:rsid w:val="004B4A32"/>
    <w:rsid w:val="004C24AD"/>
    <w:rsid w:val="004C2E59"/>
    <w:rsid w:val="004C3267"/>
    <w:rsid w:val="004C3997"/>
    <w:rsid w:val="004C410B"/>
    <w:rsid w:val="004C7072"/>
    <w:rsid w:val="004C7344"/>
    <w:rsid w:val="004D0C87"/>
    <w:rsid w:val="004D224E"/>
    <w:rsid w:val="004D3B68"/>
    <w:rsid w:val="004D4620"/>
    <w:rsid w:val="004D5DE7"/>
    <w:rsid w:val="004E176A"/>
    <w:rsid w:val="004E33D7"/>
    <w:rsid w:val="004E59EA"/>
    <w:rsid w:val="004E6574"/>
    <w:rsid w:val="004F007E"/>
    <w:rsid w:val="004F02F7"/>
    <w:rsid w:val="004F3EBC"/>
    <w:rsid w:val="005009F1"/>
    <w:rsid w:val="00500B92"/>
    <w:rsid w:val="00500B98"/>
    <w:rsid w:val="0050204C"/>
    <w:rsid w:val="00502381"/>
    <w:rsid w:val="00502EA9"/>
    <w:rsid w:val="00503D2F"/>
    <w:rsid w:val="0050466A"/>
    <w:rsid w:val="00507E4A"/>
    <w:rsid w:val="00510A45"/>
    <w:rsid w:val="005111DB"/>
    <w:rsid w:val="00514579"/>
    <w:rsid w:val="00516356"/>
    <w:rsid w:val="005204AE"/>
    <w:rsid w:val="005206B0"/>
    <w:rsid w:val="0052148C"/>
    <w:rsid w:val="005241B1"/>
    <w:rsid w:val="00527EF5"/>
    <w:rsid w:val="0053165D"/>
    <w:rsid w:val="0053263B"/>
    <w:rsid w:val="005331ED"/>
    <w:rsid w:val="0053391A"/>
    <w:rsid w:val="00533B61"/>
    <w:rsid w:val="00543DF8"/>
    <w:rsid w:val="005440D9"/>
    <w:rsid w:val="005464F8"/>
    <w:rsid w:val="00553DF9"/>
    <w:rsid w:val="00555298"/>
    <w:rsid w:val="00561123"/>
    <w:rsid w:val="00561CF7"/>
    <w:rsid w:val="00562E3A"/>
    <w:rsid w:val="00564FB3"/>
    <w:rsid w:val="00566E50"/>
    <w:rsid w:val="00577B5B"/>
    <w:rsid w:val="00584031"/>
    <w:rsid w:val="005844F1"/>
    <w:rsid w:val="00590192"/>
    <w:rsid w:val="005A0350"/>
    <w:rsid w:val="005A4EA5"/>
    <w:rsid w:val="005A508B"/>
    <w:rsid w:val="005A7709"/>
    <w:rsid w:val="005B07F7"/>
    <w:rsid w:val="005B224F"/>
    <w:rsid w:val="005B2347"/>
    <w:rsid w:val="005B3949"/>
    <w:rsid w:val="005B5025"/>
    <w:rsid w:val="005B63FE"/>
    <w:rsid w:val="005B75B5"/>
    <w:rsid w:val="005C0BD5"/>
    <w:rsid w:val="005C1902"/>
    <w:rsid w:val="005C26B1"/>
    <w:rsid w:val="005C5C24"/>
    <w:rsid w:val="005C68E3"/>
    <w:rsid w:val="005C7B23"/>
    <w:rsid w:val="005D72C2"/>
    <w:rsid w:val="005E105F"/>
    <w:rsid w:val="005E3B28"/>
    <w:rsid w:val="005E53FD"/>
    <w:rsid w:val="005F049F"/>
    <w:rsid w:val="005F1B1F"/>
    <w:rsid w:val="005F1D35"/>
    <w:rsid w:val="005F2208"/>
    <w:rsid w:val="00600004"/>
    <w:rsid w:val="00600B0B"/>
    <w:rsid w:val="006010CC"/>
    <w:rsid w:val="006071A8"/>
    <w:rsid w:val="00610A1C"/>
    <w:rsid w:val="006116C4"/>
    <w:rsid w:val="006163AA"/>
    <w:rsid w:val="006203A2"/>
    <w:rsid w:val="006214E7"/>
    <w:rsid w:val="00623DF5"/>
    <w:rsid w:val="00633054"/>
    <w:rsid w:val="0063543B"/>
    <w:rsid w:val="00636C52"/>
    <w:rsid w:val="00636D04"/>
    <w:rsid w:val="0063792F"/>
    <w:rsid w:val="0064372A"/>
    <w:rsid w:val="00643C9A"/>
    <w:rsid w:val="0064412E"/>
    <w:rsid w:val="00646190"/>
    <w:rsid w:val="00650CBC"/>
    <w:rsid w:val="00654952"/>
    <w:rsid w:val="006555C1"/>
    <w:rsid w:val="00655CBE"/>
    <w:rsid w:val="0065604F"/>
    <w:rsid w:val="006613E5"/>
    <w:rsid w:val="00662DA3"/>
    <w:rsid w:val="0066362F"/>
    <w:rsid w:val="006642F0"/>
    <w:rsid w:val="00665176"/>
    <w:rsid w:val="00666CB7"/>
    <w:rsid w:val="0066702F"/>
    <w:rsid w:val="00674315"/>
    <w:rsid w:val="00674873"/>
    <w:rsid w:val="006748FE"/>
    <w:rsid w:val="0067669C"/>
    <w:rsid w:val="00677749"/>
    <w:rsid w:val="00677DEE"/>
    <w:rsid w:val="006829A1"/>
    <w:rsid w:val="00691BFB"/>
    <w:rsid w:val="00691C52"/>
    <w:rsid w:val="00692031"/>
    <w:rsid w:val="00693628"/>
    <w:rsid w:val="006A1629"/>
    <w:rsid w:val="006A1A31"/>
    <w:rsid w:val="006A4E16"/>
    <w:rsid w:val="006A7F43"/>
    <w:rsid w:val="006A7FBB"/>
    <w:rsid w:val="006B3D14"/>
    <w:rsid w:val="006B66B2"/>
    <w:rsid w:val="006C153D"/>
    <w:rsid w:val="006C20EF"/>
    <w:rsid w:val="006C41D0"/>
    <w:rsid w:val="006D1608"/>
    <w:rsid w:val="006D247C"/>
    <w:rsid w:val="006D7B0A"/>
    <w:rsid w:val="006D7D10"/>
    <w:rsid w:val="006E0D4D"/>
    <w:rsid w:val="006E3601"/>
    <w:rsid w:val="006E3C4D"/>
    <w:rsid w:val="006E4E08"/>
    <w:rsid w:val="006E6708"/>
    <w:rsid w:val="006E7495"/>
    <w:rsid w:val="00703AAC"/>
    <w:rsid w:val="0070572B"/>
    <w:rsid w:val="0070697B"/>
    <w:rsid w:val="007071F0"/>
    <w:rsid w:val="0070770F"/>
    <w:rsid w:val="00707F0C"/>
    <w:rsid w:val="007109D9"/>
    <w:rsid w:val="00716681"/>
    <w:rsid w:val="00716932"/>
    <w:rsid w:val="00716CF6"/>
    <w:rsid w:val="0071741F"/>
    <w:rsid w:val="0072018C"/>
    <w:rsid w:val="007218B8"/>
    <w:rsid w:val="0072300A"/>
    <w:rsid w:val="00723836"/>
    <w:rsid w:val="00725CD4"/>
    <w:rsid w:val="00726472"/>
    <w:rsid w:val="007271F9"/>
    <w:rsid w:val="00727A10"/>
    <w:rsid w:val="00730968"/>
    <w:rsid w:val="00732DB4"/>
    <w:rsid w:val="00734A31"/>
    <w:rsid w:val="00737841"/>
    <w:rsid w:val="00740975"/>
    <w:rsid w:val="007409C0"/>
    <w:rsid w:val="00740BCF"/>
    <w:rsid w:val="007412D4"/>
    <w:rsid w:val="00752957"/>
    <w:rsid w:val="00752FD3"/>
    <w:rsid w:val="007561FE"/>
    <w:rsid w:val="007604BC"/>
    <w:rsid w:val="00762531"/>
    <w:rsid w:val="00763957"/>
    <w:rsid w:val="0076539C"/>
    <w:rsid w:val="00766783"/>
    <w:rsid w:val="007669A7"/>
    <w:rsid w:val="00777D82"/>
    <w:rsid w:val="00780AAC"/>
    <w:rsid w:val="00780ED9"/>
    <w:rsid w:val="007815FE"/>
    <w:rsid w:val="00782E9D"/>
    <w:rsid w:val="00783CE2"/>
    <w:rsid w:val="00785A95"/>
    <w:rsid w:val="00792ADB"/>
    <w:rsid w:val="00795F48"/>
    <w:rsid w:val="00795F54"/>
    <w:rsid w:val="00796E5B"/>
    <w:rsid w:val="00797FD8"/>
    <w:rsid w:val="007A02E2"/>
    <w:rsid w:val="007A2D26"/>
    <w:rsid w:val="007A2D42"/>
    <w:rsid w:val="007A31AB"/>
    <w:rsid w:val="007B118F"/>
    <w:rsid w:val="007B1335"/>
    <w:rsid w:val="007B7F1A"/>
    <w:rsid w:val="007C20AF"/>
    <w:rsid w:val="007C4159"/>
    <w:rsid w:val="007C5095"/>
    <w:rsid w:val="007C5490"/>
    <w:rsid w:val="007C6B8B"/>
    <w:rsid w:val="007D2FC3"/>
    <w:rsid w:val="007D675E"/>
    <w:rsid w:val="007D7E67"/>
    <w:rsid w:val="007E01DE"/>
    <w:rsid w:val="007E130A"/>
    <w:rsid w:val="007E18BC"/>
    <w:rsid w:val="007E39C0"/>
    <w:rsid w:val="007E5F06"/>
    <w:rsid w:val="007F050C"/>
    <w:rsid w:val="007F09C1"/>
    <w:rsid w:val="007F16C7"/>
    <w:rsid w:val="007F1B4C"/>
    <w:rsid w:val="0080273B"/>
    <w:rsid w:val="00804968"/>
    <w:rsid w:val="0080706E"/>
    <w:rsid w:val="008074A2"/>
    <w:rsid w:val="0081260A"/>
    <w:rsid w:val="00813B94"/>
    <w:rsid w:val="008142A2"/>
    <w:rsid w:val="00815902"/>
    <w:rsid w:val="00815C6A"/>
    <w:rsid w:val="00821AC0"/>
    <w:rsid w:val="00823943"/>
    <w:rsid w:val="00824C5D"/>
    <w:rsid w:val="008271CB"/>
    <w:rsid w:val="00827284"/>
    <w:rsid w:val="008272FE"/>
    <w:rsid w:val="00827FC0"/>
    <w:rsid w:val="008316FA"/>
    <w:rsid w:val="00832C7E"/>
    <w:rsid w:val="00833039"/>
    <w:rsid w:val="00834BC5"/>
    <w:rsid w:val="00841B2E"/>
    <w:rsid w:val="00842EB5"/>
    <w:rsid w:val="00844D99"/>
    <w:rsid w:val="008464C0"/>
    <w:rsid w:val="00847051"/>
    <w:rsid w:val="00851D25"/>
    <w:rsid w:val="0085515E"/>
    <w:rsid w:val="00855DA0"/>
    <w:rsid w:val="00855F4F"/>
    <w:rsid w:val="00860936"/>
    <w:rsid w:val="00861E50"/>
    <w:rsid w:val="00864E97"/>
    <w:rsid w:val="00870121"/>
    <w:rsid w:val="0087131E"/>
    <w:rsid w:val="00875014"/>
    <w:rsid w:val="008757A7"/>
    <w:rsid w:val="0087756E"/>
    <w:rsid w:val="00880A5C"/>
    <w:rsid w:val="00880AEE"/>
    <w:rsid w:val="008818F2"/>
    <w:rsid w:val="008824C1"/>
    <w:rsid w:val="008857F1"/>
    <w:rsid w:val="00886739"/>
    <w:rsid w:val="00887EA7"/>
    <w:rsid w:val="00890F95"/>
    <w:rsid w:val="008923B4"/>
    <w:rsid w:val="00894865"/>
    <w:rsid w:val="008955C4"/>
    <w:rsid w:val="00896017"/>
    <w:rsid w:val="008A065F"/>
    <w:rsid w:val="008A10AC"/>
    <w:rsid w:val="008A1410"/>
    <w:rsid w:val="008A1894"/>
    <w:rsid w:val="008A3781"/>
    <w:rsid w:val="008A3BBD"/>
    <w:rsid w:val="008A51D2"/>
    <w:rsid w:val="008B2E59"/>
    <w:rsid w:val="008B317B"/>
    <w:rsid w:val="008B3880"/>
    <w:rsid w:val="008B4D70"/>
    <w:rsid w:val="008B4E18"/>
    <w:rsid w:val="008B5659"/>
    <w:rsid w:val="008B7BA1"/>
    <w:rsid w:val="008C0C43"/>
    <w:rsid w:val="008C12E3"/>
    <w:rsid w:val="008C49EC"/>
    <w:rsid w:val="008C5B54"/>
    <w:rsid w:val="008C7C3E"/>
    <w:rsid w:val="008D4FCB"/>
    <w:rsid w:val="008E00BB"/>
    <w:rsid w:val="008E2893"/>
    <w:rsid w:val="008E467A"/>
    <w:rsid w:val="008E4873"/>
    <w:rsid w:val="008E53D5"/>
    <w:rsid w:val="008E56C1"/>
    <w:rsid w:val="008F0F27"/>
    <w:rsid w:val="008F2662"/>
    <w:rsid w:val="008F3AD0"/>
    <w:rsid w:val="008F6528"/>
    <w:rsid w:val="008F7BF0"/>
    <w:rsid w:val="00900564"/>
    <w:rsid w:val="00903A56"/>
    <w:rsid w:val="009061C6"/>
    <w:rsid w:val="009061FA"/>
    <w:rsid w:val="009076F5"/>
    <w:rsid w:val="009113B7"/>
    <w:rsid w:val="00912BEE"/>
    <w:rsid w:val="009133FC"/>
    <w:rsid w:val="00913475"/>
    <w:rsid w:val="0091389B"/>
    <w:rsid w:val="00913909"/>
    <w:rsid w:val="0091433C"/>
    <w:rsid w:val="009154E3"/>
    <w:rsid w:val="009161D0"/>
    <w:rsid w:val="00916F00"/>
    <w:rsid w:val="00920F9B"/>
    <w:rsid w:val="00922223"/>
    <w:rsid w:val="00924D11"/>
    <w:rsid w:val="00925385"/>
    <w:rsid w:val="00930875"/>
    <w:rsid w:val="0093354A"/>
    <w:rsid w:val="00934505"/>
    <w:rsid w:val="00935A94"/>
    <w:rsid w:val="00940639"/>
    <w:rsid w:val="00940967"/>
    <w:rsid w:val="00940D09"/>
    <w:rsid w:val="00941D0E"/>
    <w:rsid w:val="00941EAE"/>
    <w:rsid w:val="0094264D"/>
    <w:rsid w:val="00942DF4"/>
    <w:rsid w:val="009444E0"/>
    <w:rsid w:val="009502C0"/>
    <w:rsid w:val="00951554"/>
    <w:rsid w:val="00951797"/>
    <w:rsid w:val="00952675"/>
    <w:rsid w:val="0095635A"/>
    <w:rsid w:val="009563F3"/>
    <w:rsid w:val="0096407C"/>
    <w:rsid w:val="00973410"/>
    <w:rsid w:val="009812BE"/>
    <w:rsid w:val="00981982"/>
    <w:rsid w:val="00984360"/>
    <w:rsid w:val="0098691D"/>
    <w:rsid w:val="00986F31"/>
    <w:rsid w:val="00990859"/>
    <w:rsid w:val="009912F3"/>
    <w:rsid w:val="00996E05"/>
    <w:rsid w:val="009978C3"/>
    <w:rsid w:val="009A094E"/>
    <w:rsid w:val="009A0D9B"/>
    <w:rsid w:val="009A1FC5"/>
    <w:rsid w:val="009A2105"/>
    <w:rsid w:val="009A28B3"/>
    <w:rsid w:val="009A3D1D"/>
    <w:rsid w:val="009A5223"/>
    <w:rsid w:val="009A5AEF"/>
    <w:rsid w:val="009A6D94"/>
    <w:rsid w:val="009A7459"/>
    <w:rsid w:val="009B7B58"/>
    <w:rsid w:val="009C0594"/>
    <w:rsid w:val="009C0FCD"/>
    <w:rsid w:val="009C1DCE"/>
    <w:rsid w:val="009C1F42"/>
    <w:rsid w:val="009C28FB"/>
    <w:rsid w:val="009C3827"/>
    <w:rsid w:val="009C40B7"/>
    <w:rsid w:val="009D1242"/>
    <w:rsid w:val="009D2991"/>
    <w:rsid w:val="009D2B7B"/>
    <w:rsid w:val="009D4FB7"/>
    <w:rsid w:val="009D5065"/>
    <w:rsid w:val="009E110E"/>
    <w:rsid w:val="009E14A2"/>
    <w:rsid w:val="009E2AD9"/>
    <w:rsid w:val="009E5FB0"/>
    <w:rsid w:val="009E7867"/>
    <w:rsid w:val="009F0B51"/>
    <w:rsid w:val="009F2463"/>
    <w:rsid w:val="009F4241"/>
    <w:rsid w:val="009F4DB1"/>
    <w:rsid w:val="009F718D"/>
    <w:rsid w:val="009F7DF6"/>
    <w:rsid w:val="00A00603"/>
    <w:rsid w:val="00A01F84"/>
    <w:rsid w:val="00A0403F"/>
    <w:rsid w:val="00A04D8E"/>
    <w:rsid w:val="00A142CB"/>
    <w:rsid w:val="00A17704"/>
    <w:rsid w:val="00A246E9"/>
    <w:rsid w:val="00A32DAF"/>
    <w:rsid w:val="00A3301C"/>
    <w:rsid w:val="00A3375E"/>
    <w:rsid w:val="00A40425"/>
    <w:rsid w:val="00A4103A"/>
    <w:rsid w:val="00A4198B"/>
    <w:rsid w:val="00A43CC1"/>
    <w:rsid w:val="00A4633A"/>
    <w:rsid w:val="00A538C6"/>
    <w:rsid w:val="00A54D7A"/>
    <w:rsid w:val="00A55008"/>
    <w:rsid w:val="00A552E3"/>
    <w:rsid w:val="00A5600D"/>
    <w:rsid w:val="00A57792"/>
    <w:rsid w:val="00A63CB8"/>
    <w:rsid w:val="00A651D7"/>
    <w:rsid w:val="00A656E6"/>
    <w:rsid w:val="00A70A8B"/>
    <w:rsid w:val="00A726D2"/>
    <w:rsid w:val="00A740B7"/>
    <w:rsid w:val="00A75463"/>
    <w:rsid w:val="00A770F4"/>
    <w:rsid w:val="00A847BF"/>
    <w:rsid w:val="00A84E64"/>
    <w:rsid w:val="00A871D3"/>
    <w:rsid w:val="00A92E57"/>
    <w:rsid w:val="00A945A9"/>
    <w:rsid w:val="00A962AF"/>
    <w:rsid w:val="00AA01D4"/>
    <w:rsid w:val="00AA1253"/>
    <w:rsid w:val="00AA1666"/>
    <w:rsid w:val="00AA2366"/>
    <w:rsid w:val="00AA2FE9"/>
    <w:rsid w:val="00AA3E09"/>
    <w:rsid w:val="00AA5A7C"/>
    <w:rsid w:val="00AA7351"/>
    <w:rsid w:val="00AB10E0"/>
    <w:rsid w:val="00AB40DB"/>
    <w:rsid w:val="00AB5ECC"/>
    <w:rsid w:val="00AC4E9B"/>
    <w:rsid w:val="00AC51E1"/>
    <w:rsid w:val="00AD078B"/>
    <w:rsid w:val="00AD3734"/>
    <w:rsid w:val="00AD3768"/>
    <w:rsid w:val="00AD5567"/>
    <w:rsid w:val="00AE1DCD"/>
    <w:rsid w:val="00AE30E7"/>
    <w:rsid w:val="00AE3544"/>
    <w:rsid w:val="00AF0475"/>
    <w:rsid w:val="00AF233B"/>
    <w:rsid w:val="00AF648B"/>
    <w:rsid w:val="00AF6AFF"/>
    <w:rsid w:val="00AF6CFF"/>
    <w:rsid w:val="00AF6FBC"/>
    <w:rsid w:val="00B017C6"/>
    <w:rsid w:val="00B0237B"/>
    <w:rsid w:val="00B04556"/>
    <w:rsid w:val="00B05685"/>
    <w:rsid w:val="00B07FBE"/>
    <w:rsid w:val="00B109B0"/>
    <w:rsid w:val="00B10ECB"/>
    <w:rsid w:val="00B12BD8"/>
    <w:rsid w:val="00B17D19"/>
    <w:rsid w:val="00B210E4"/>
    <w:rsid w:val="00B21C01"/>
    <w:rsid w:val="00B2357F"/>
    <w:rsid w:val="00B2466A"/>
    <w:rsid w:val="00B24868"/>
    <w:rsid w:val="00B260C1"/>
    <w:rsid w:val="00B33787"/>
    <w:rsid w:val="00B33B5F"/>
    <w:rsid w:val="00B360ED"/>
    <w:rsid w:val="00B41B06"/>
    <w:rsid w:val="00B43C56"/>
    <w:rsid w:val="00B50798"/>
    <w:rsid w:val="00B513EA"/>
    <w:rsid w:val="00B52391"/>
    <w:rsid w:val="00B5352C"/>
    <w:rsid w:val="00B5592F"/>
    <w:rsid w:val="00B55C79"/>
    <w:rsid w:val="00B5644A"/>
    <w:rsid w:val="00B56550"/>
    <w:rsid w:val="00B573EC"/>
    <w:rsid w:val="00B57D3C"/>
    <w:rsid w:val="00B61296"/>
    <w:rsid w:val="00B643C1"/>
    <w:rsid w:val="00B65240"/>
    <w:rsid w:val="00B66747"/>
    <w:rsid w:val="00B67ACA"/>
    <w:rsid w:val="00B70799"/>
    <w:rsid w:val="00B71FBB"/>
    <w:rsid w:val="00B7539F"/>
    <w:rsid w:val="00B807D2"/>
    <w:rsid w:val="00B826B1"/>
    <w:rsid w:val="00B8368F"/>
    <w:rsid w:val="00B86023"/>
    <w:rsid w:val="00B87FC4"/>
    <w:rsid w:val="00B948A6"/>
    <w:rsid w:val="00B969C7"/>
    <w:rsid w:val="00B97805"/>
    <w:rsid w:val="00BA2960"/>
    <w:rsid w:val="00BA3745"/>
    <w:rsid w:val="00BA5C25"/>
    <w:rsid w:val="00BB1589"/>
    <w:rsid w:val="00BB23CF"/>
    <w:rsid w:val="00BB3B89"/>
    <w:rsid w:val="00BB4669"/>
    <w:rsid w:val="00BB6718"/>
    <w:rsid w:val="00BC363C"/>
    <w:rsid w:val="00BC5464"/>
    <w:rsid w:val="00BD2436"/>
    <w:rsid w:val="00BD2793"/>
    <w:rsid w:val="00BD387A"/>
    <w:rsid w:val="00BE01AE"/>
    <w:rsid w:val="00BE08A2"/>
    <w:rsid w:val="00BE11EA"/>
    <w:rsid w:val="00BE185F"/>
    <w:rsid w:val="00BE1FAE"/>
    <w:rsid w:val="00BE6FC0"/>
    <w:rsid w:val="00BF14B3"/>
    <w:rsid w:val="00BF3245"/>
    <w:rsid w:val="00BF423C"/>
    <w:rsid w:val="00BF630A"/>
    <w:rsid w:val="00BF700A"/>
    <w:rsid w:val="00C02226"/>
    <w:rsid w:val="00C06AB9"/>
    <w:rsid w:val="00C06FB7"/>
    <w:rsid w:val="00C117F0"/>
    <w:rsid w:val="00C124F1"/>
    <w:rsid w:val="00C12FF4"/>
    <w:rsid w:val="00C1621C"/>
    <w:rsid w:val="00C1689A"/>
    <w:rsid w:val="00C17187"/>
    <w:rsid w:val="00C2016F"/>
    <w:rsid w:val="00C22574"/>
    <w:rsid w:val="00C22628"/>
    <w:rsid w:val="00C23800"/>
    <w:rsid w:val="00C23FC2"/>
    <w:rsid w:val="00C31E18"/>
    <w:rsid w:val="00C32373"/>
    <w:rsid w:val="00C32609"/>
    <w:rsid w:val="00C3518D"/>
    <w:rsid w:val="00C404C7"/>
    <w:rsid w:val="00C421A8"/>
    <w:rsid w:val="00C42E71"/>
    <w:rsid w:val="00C43CFA"/>
    <w:rsid w:val="00C44E51"/>
    <w:rsid w:val="00C46364"/>
    <w:rsid w:val="00C469B0"/>
    <w:rsid w:val="00C46FF9"/>
    <w:rsid w:val="00C47CC1"/>
    <w:rsid w:val="00C5099A"/>
    <w:rsid w:val="00C51C29"/>
    <w:rsid w:val="00C51D0C"/>
    <w:rsid w:val="00C52081"/>
    <w:rsid w:val="00C52A5E"/>
    <w:rsid w:val="00C546A3"/>
    <w:rsid w:val="00C56794"/>
    <w:rsid w:val="00C62CD2"/>
    <w:rsid w:val="00C65CD0"/>
    <w:rsid w:val="00C711AB"/>
    <w:rsid w:val="00C74DAA"/>
    <w:rsid w:val="00C76BCE"/>
    <w:rsid w:val="00C80EF8"/>
    <w:rsid w:val="00C8145C"/>
    <w:rsid w:val="00C86277"/>
    <w:rsid w:val="00C8638B"/>
    <w:rsid w:val="00C8664A"/>
    <w:rsid w:val="00C90307"/>
    <w:rsid w:val="00C916C0"/>
    <w:rsid w:val="00C931A6"/>
    <w:rsid w:val="00C93628"/>
    <w:rsid w:val="00C93F16"/>
    <w:rsid w:val="00C94455"/>
    <w:rsid w:val="00C944B5"/>
    <w:rsid w:val="00C96171"/>
    <w:rsid w:val="00C9723C"/>
    <w:rsid w:val="00CA0479"/>
    <w:rsid w:val="00CA2ED8"/>
    <w:rsid w:val="00CA7AB3"/>
    <w:rsid w:val="00CB02C0"/>
    <w:rsid w:val="00CB5E63"/>
    <w:rsid w:val="00CB7950"/>
    <w:rsid w:val="00CC0895"/>
    <w:rsid w:val="00CC120C"/>
    <w:rsid w:val="00CC308D"/>
    <w:rsid w:val="00CC3321"/>
    <w:rsid w:val="00CC3B99"/>
    <w:rsid w:val="00CC5D10"/>
    <w:rsid w:val="00CC7905"/>
    <w:rsid w:val="00CD1391"/>
    <w:rsid w:val="00CD204B"/>
    <w:rsid w:val="00CD3CD7"/>
    <w:rsid w:val="00CD49F1"/>
    <w:rsid w:val="00CD78E5"/>
    <w:rsid w:val="00CE0E0D"/>
    <w:rsid w:val="00CE2C51"/>
    <w:rsid w:val="00CE31AB"/>
    <w:rsid w:val="00CF001E"/>
    <w:rsid w:val="00CF09D0"/>
    <w:rsid w:val="00CF1BF4"/>
    <w:rsid w:val="00CF2730"/>
    <w:rsid w:val="00CF3405"/>
    <w:rsid w:val="00CF5E45"/>
    <w:rsid w:val="00CF65F8"/>
    <w:rsid w:val="00CF6D7C"/>
    <w:rsid w:val="00CF71B9"/>
    <w:rsid w:val="00CF7480"/>
    <w:rsid w:val="00D045AB"/>
    <w:rsid w:val="00D0467C"/>
    <w:rsid w:val="00D0645F"/>
    <w:rsid w:val="00D16C74"/>
    <w:rsid w:val="00D20E5D"/>
    <w:rsid w:val="00D241AA"/>
    <w:rsid w:val="00D24700"/>
    <w:rsid w:val="00D24AD3"/>
    <w:rsid w:val="00D27106"/>
    <w:rsid w:val="00D30AE4"/>
    <w:rsid w:val="00D31465"/>
    <w:rsid w:val="00D330EF"/>
    <w:rsid w:val="00D3638A"/>
    <w:rsid w:val="00D375E1"/>
    <w:rsid w:val="00D41ABA"/>
    <w:rsid w:val="00D42109"/>
    <w:rsid w:val="00D435E0"/>
    <w:rsid w:val="00D4404D"/>
    <w:rsid w:val="00D45B46"/>
    <w:rsid w:val="00D46344"/>
    <w:rsid w:val="00D53422"/>
    <w:rsid w:val="00D54766"/>
    <w:rsid w:val="00D611B3"/>
    <w:rsid w:val="00D63B8B"/>
    <w:rsid w:val="00D657D9"/>
    <w:rsid w:val="00D67525"/>
    <w:rsid w:val="00D71323"/>
    <w:rsid w:val="00D73AA1"/>
    <w:rsid w:val="00D76412"/>
    <w:rsid w:val="00D76E7E"/>
    <w:rsid w:val="00D77C44"/>
    <w:rsid w:val="00D811AB"/>
    <w:rsid w:val="00D8215D"/>
    <w:rsid w:val="00D9408A"/>
    <w:rsid w:val="00D9532F"/>
    <w:rsid w:val="00D95D38"/>
    <w:rsid w:val="00D96D6A"/>
    <w:rsid w:val="00D96F56"/>
    <w:rsid w:val="00D97B58"/>
    <w:rsid w:val="00DA01A8"/>
    <w:rsid w:val="00DA14B0"/>
    <w:rsid w:val="00DA155B"/>
    <w:rsid w:val="00DB144C"/>
    <w:rsid w:val="00DC03D8"/>
    <w:rsid w:val="00DC55BF"/>
    <w:rsid w:val="00DC613F"/>
    <w:rsid w:val="00DC665C"/>
    <w:rsid w:val="00DC6BC4"/>
    <w:rsid w:val="00DD03F8"/>
    <w:rsid w:val="00DD0B68"/>
    <w:rsid w:val="00DD2900"/>
    <w:rsid w:val="00DD3E00"/>
    <w:rsid w:val="00DD3E2C"/>
    <w:rsid w:val="00DD4837"/>
    <w:rsid w:val="00DD4F32"/>
    <w:rsid w:val="00DE2188"/>
    <w:rsid w:val="00DE6199"/>
    <w:rsid w:val="00DF1462"/>
    <w:rsid w:val="00DF181C"/>
    <w:rsid w:val="00DF2702"/>
    <w:rsid w:val="00DF5EE6"/>
    <w:rsid w:val="00E021C2"/>
    <w:rsid w:val="00E04545"/>
    <w:rsid w:val="00E04EA7"/>
    <w:rsid w:val="00E116E3"/>
    <w:rsid w:val="00E1356F"/>
    <w:rsid w:val="00E21629"/>
    <w:rsid w:val="00E22993"/>
    <w:rsid w:val="00E26398"/>
    <w:rsid w:val="00E27669"/>
    <w:rsid w:val="00E30568"/>
    <w:rsid w:val="00E31A59"/>
    <w:rsid w:val="00E32049"/>
    <w:rsid w:val="00E32E65"/>
    <w:rsid w:val="00E34B0B"/>
    <w:rsid w:val="00E34C13"/>
    <w:rsid w:val="00E35082"/>
    <w:rsid w:val="00E35805"/>
    <w:rsid w:val="00E40DF3"/>
    <w:rsid w:val="00E40E5F"/>
    <w:rsid w:val="00E42D54"/>
    <w:rsid w:val="00E43F43"/>
    <w:rsid w:val="00E442FC"/>
    <w:rsid w:val="00E4794A"/>
    <w:rsid w:val="00E47F99"/>
    <w:rsid w:val="00E525A0"/>
    <w:rsid w:val="00E52911"/>
    <w:rsid w:val="00E53036"/>
    <w:rsid w:val="00E536F5"/>
    <w:rsid w:val="00E53FB2"/>
    <w:rsid w:val="00E574BB"/>
    <w:rsid w:val="00E62641"/>
    <w:rsid w:val="00E62ADB"/>
    <w:rsid w:val="00E63709"/>
    <w:rsid w:val="00E65CCF"/>
    <w:rsid w:val="00E65DCF"/>
    <w:rsid w:val="00E67C02"/>
    <w:rsid w:val="00E7489A"/>
    <w:rsid w:val="00E76127"/>
    <w:rsid w:val="00E77DD8"/>
    <w:rsid w:val="00E82316"/>
    <w:rsid w:val="00E87BDF"/>
    <w:rsid w:val="00E904B5"/>
    <w:rsid w:val="00E92266"/>
    <w:rsid w:val="00E935F1"/>
    <w:rsid w:val="00E93878"/>
    <w:rsid w:val="00E93FCD"/>
    <w:rsid w:val="00E943C2"/>
    <w:rsid w:val="00E972BC"/>
    <w:rsid w:val="00EA0228"/>
    <w:rsid w:val="00EA0A77"/>
    <w:rsid w:val="00EA224F"/>
    <w:rsid w:val="00EA3203"/>
    <w:rsid w:val="00EA3407"/>
    <w:rsid w:val="00EA34D9"/>
    <w:rsid w:val="00EA39C5"/>
    <w:rsid w:val="00EA4A4E"/>
    <w:rsid w:val="00EB726C"/>
    <w:rsid w:val="00EC01CE"/>
    <w:rsid w:val="00EC2097"/>
    <w:rsid w:val="00EC36FC"/>
    <w:rsid w:val="00EC3A65"/>
    <w:rsid w:val="00EC3F6D"/>
    <w:rsid w:val="00EC668F"/>
    <w:rsid w:val="00ED140E"/>
    <w:rsid w:val="00ED156F"/>
    <w:rsid w:val="00ED164E"/>
    <w:rsid w:val="00ED18B6"/>
    <w:rsid w:val="00ED7097"/>
    <w:rsid w:val="00ED70CD"/>
    <w:rsid w:val="00ED7440"/>
    <w:rsid w:val="00ED759F"/>
    <w:rsid w:val="00ED7B12"/>
    <w:rsid w:val="00EE2899"/>
    <w:rsid w:val="00EE37D9"/>
    <w:rsid w:val="00EE613E"/>
    <w:rsid w:val="00EF01E1"/>
    <w:rsid w:val="00EF2854"/>
    <w:rsid w:val="00EF360A"/>
    <w:rsid w:val="00EF4E8F"/>
    <w:rsid w:val="00EF6D02"/>
    <w:rsid w:val="00F00382"/>
    <w:rsid w:val="00F01E1C"/>
    <w:rsid w:val="00F02336"/>
    <w:rsid w:val="00F061E0"/>
    <w:rsid w:val="00F07323"/>
    <w:rsid w:val="00F074A3"/>
    <w:rsid w:val="00F153FC"/>
    <w:rsid w:val="00F25BC6"/>
    <w:rsid w:val="00F26F25"/>
    <w:rsid w:val="00F30303"/>
    <w:rsid w:val="00F3167A"/>
    <w:rsid w:val="00F327B2"/>
    <w:rsid w:val="00F34509"/>
    <w:rsid w:val="00F4000A"/>
    <w:rsid w:val="00F42F4A"/>
    <w:rsid w:val="00F46B6E"/>
    <w:rsid w:val="00F47DD1"/>
    <w:rsid w:val="00F52872"/>
    <w:rsid w:val="00F52EC5"/>
    <w:rsid w:val="00F53582"/>
    <w:rsid w:val="00F535FD"/>
    <w:rsid w:val="00F539B5"/>
    <w:rsid w:val="00F53E82"/>
    <w:rsid w:val="00F60F46"/>
    <w:rsid w:val="00F625B9"/>
    <w:rsid w:val="00F62A10"/>
    <w:rsid w:val="00F62EB2"/>
    <w:rsid w:val="00F63220"/>
    <w:rsid w:val="00F6717E"/>
    <w:rsid w:val="00F71F59"/>
    <w:rsid w:val="00F75C39"/>
    <w:rsid w:val="00F83F74"/>
    <w:rsid w:val="00F85F5B"/>
    <w:rsid w:val="00F86972"/>
    <w:rsid w:val="00F87ACF"/>
    <w:rsid w:val="00F87D39"/>
    <w:rsid w:val="00F90A44"/>
    <w:rsid w:val="00F9148A"/>
    <w:rsid w:val="00F93A34"/>
    <w:rsid w:val="00F945B1"/>
    <w:rsid w:val="00F94869"/>
    <w:rsid w:val="00F9683A"/>
    <w:rsid w:val="00F97C14"/>
    <w:rsid w:val="00FB0611"/>
    <w:rsid w:val="00FB10EE"/>
    <w:rsid w:val="00FB4EF5"/>
    <w:rsid w:val="00FB5A9A"/>
    <w:rsid w:val="00FC0EF9"/>
    <w:rsid w:val="00FC1612"/>
    <w:rsid w:val="00FC1DE2"/>
    <w:rsid w:val="00FC244D"/>
    <w:rsid w:val="00FC3438"/>
    <w:rsid w:val="00FC4FBF"/>
    <w:rsid w:val="00FC5EE2"/>
    <w:rsid w:val="00FC5F5D"/>
    <w:rsid w:val="00FC67F5"/>
    <w:rsid w:val="00FD0A58"/>
    <w:rsid w:val="00FD1537"/>
    <w:rsid w:val="00FD65EA"/>
    <w:rsid w:val="00FD72EE"/>
    <w:rsid w:val="00FD78A3"/>
    <w:rsid w:val="00FE03E2"/>
    <w:rsid w:val="00FE06BA"/>
    <w:rsid w:val="00FE34EF"/>
    <w:rsid w:val="00FE6CFF"/>
    <w:rsid w:val="00FF23F5"/>
    <w:rsid w:val="00FF37E8"/>
    <w:rsid w:val="00FF6740"/>
    <w:rsid w:val="00FF7367"/>
    <w:rsid w:val="00FF742D"/>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8B4E1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link w:val="Heading6Char"/>
    <w:semiHidden/>
    <w:unhideWhenUsed/>
    <w:qFormat/>
    <w:rsid w:val="00796E5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uiPriority w:val="99"/>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pPr>
      <w:spacing w:after="120" w:line="480" w:lineRule="auto"/>
    </w:pPr>
  </w:style>
  <w:style w:type="paragraph" w:styleId="BalloonText">
    <w:name w:val="Balloon Text"/>
    <w:basedOn w:val="Normal"/>
    <w:semiHidden/>
    <w:rPr>
      <w:rFonts w:ascii="Tahoma" w:hAnsi="Tahoma" w:cs="Tahoma"/>
      <w:sz w:val="16"/>
      <w:szCs w:val="16"/>
    </w:rPr>
  </w:style>
  <w:style w:type="character" w:styleId="Hyperlink">
    <w:name w:val="Hyperlink"/>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aliases w:val="Bullets,list1,b1,List Paragraph Char Char,Number_1,Normal Sentence,ListPar1,new,SGLText List Paragraph,List Paragraph2,List Paragraph11,List Paragraph21,lp1,Indented Paragraph,Bullet 1,Use Case List Paragraph,Bullet for no #'s,B1"/>
    <w:basedOn w:val="Normal"/>
    <w:link w:val="ListParagraphChar"/>
    <w:uiPriority w:val="99"/>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qFormat/>
    <w:rsid w:val="00D241AA"/>
    <w:rPr>
      <w:rFonts w:ascii="Calibri" w:eastAsia="Calibri" w:hAnsi="Calibr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5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qFormat/>
    <w:locked/>
    <w:rsid w:val="00D241AA"/>
    <w:rPr>
      <w:rFonts w:ascii="Calibri" w:eastAsia="Calibri" w:hAnsi="Calibri"/>
      <w:sz w:val="22"/>
      <w:szCs w:val="22"/>
    </w:rPr>
  </w:style>
  <w:style w:type="character" w:styleId="Emphasis">
    <w:name w:val="Emphasis"/>
    <w:basedOn w:val="DefaultParagraphFont"/>
    <w:uiPriority w:val="20"/>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aliases w:val="Bullets Char,list1 Char,b1 Char,List Paragraph Char Char Char,Number_1 Char,Normal Sentence Char,ListPar1 Char,new Char,SGLText List Paragraph Char,List Paragraph2 Char,List Paragraph11 Char,List Paragraph21 Char,lp1 Char,B1 Char"/>
    <w:link w:val="ListParagraph"/>
    <w:uiPriority w:val="34"/>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uiPriority w:val="10"/>
    <w:qFormat/>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character" w:customStyle="1" w:styleId="CharAttribute7">
    <w:name w:val="CharAttribute7"/>
    <w:rsid w:val="009C40B7"/>
    <w:rPr>
      <w:rFonts w:ascii="Arial" w:eastAsia="Times New Roman"/>
      <w:sz w:val="22"/>
    </w:rPr>
  </w:style>
  <w:style w:type="paragraph" w:customStyle="1" w:styleId="ParaAttribute8">
    <w:name w:val="ParaAttribute8"/>
    <w:rsid w:val="009C40B7"/>
    <w:pPr>
      <w:tabs>
        <w:tab w:val="left" w:pos="-1440"/>
        <w:tab w:val="left" w:pos="-720"/>
        <w:tab w:val="left" w:pos="3600"/>
        <w:tab w:val="left" w:pos="6480"/>
      </w:tabs>
    </w:pPr>
    <w:rPr>
      <w:rFonts w:eastAsia="Batang"/>
    </w:rPr>
  </w:style>
  <w:style w:type="character" w:customStyle="1" w:styleId="CharAttribute36">
    <w:name w:val="CharAttribute36"/>
    <w:rsid w:val="009C40B7"/>
    <w:rPr>
      <w:rFonts w:ascii="Arial" w:eastAsia="Times New Roman"/>
      <w:b/>
      <w:sz w:val="22"/>
    </w:rPr>
  </w:style>
  <w:style w:type="character" w:customStyle="1" w:styleId="CharAttribute39">
    <w:name w:val="CharAttribute39"/>
    <w:rsid w:val="009C40B7"/>
    <w:rPr>
      <w:rFonts w:ascii="Helvetica" w:eastAsia="Times New Roman"/>
      <w:color w:val="333333"/>
      <w:sz w:val="21"/>
    </w:rPr>
  </w:style>
  <w:style w:type="character" w:customStyle="1" w:styleId="CharAttribute19">
    <w:name w:val="CharAttribute19"/>
    <w:rsid w:val="009C40B7"/>
    <w:rPr>
      <w:rFonts w:ascii="Arial,Times New Roman" w:eastAsia="Arial,Times New Roman"/>
      <w:sz w:val="22"/>
    </w:rPr>
  </w:style>
  <w:style w:type="character" w:customStyle="1" w:styleId="CharAttribute44">
    <w:name w:val="CharAttribute44"/>
    <w:rsid w:val="009C40B7"/>
    <w:rPr>
      <w:rFonts w:ascii="Arial" w:eastAsia="Times New Roman"/>
      <w:b/>
      <w:i/>
      <w:sz w:val="22"/>
    </w:rPr>
  </w:style>
  <w:style w:type="character" w:customStyle="1" w:styleId="Heading6Char">
    <w:name w:val="Heading 6 Char"/>
    <w:basedOn w:val="DefaultParagraphFont"/>
    <w:link w:val="Heading6"/>
    <w:semiHidden/>
    <w:rsid w:val="00796E5B"/>
    <w:rPr>
      <w:rFonts w:asciiTheme="majorHAnsi" w:eastAsiaTheme="majorEastAsia" w:hAnsiTheme="majorHAnsi" w:cstheme="majorBidi"/>
      <w:color w:val="1F3763" w:themeColor="accent1" w:themeShade="7F"/>
      <w:sz w:val="24"/>
    </w:rPr>
  </w:style>
  <w:style w:type="table" w:styleId="TableGridLight">
    <w:name w:val="Grid Table Light"/>
    <w:basedOn w:val="TableNormal"/>
    <w:uiPriority w:val="40"/>
    <w:rsid w:val="007271F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ormal1">
    <w:name w:val="Normal1"/>
    <w:rsid w:val="000B54F6"/>
    <w:pPr>
      <w:spacing w:after="200" w:line="276" w:lineRule="auto"/>
    </w:pPr>
    <w:rPr>
      <w:rFonts w:ascii="Calibri" w:eastAsia="Calibri" w:hAnsi="Calibri" w:cs="Calibri"/>
      <w:color w:val="000000"/>
      <w:sz w:val="22"/>
    </w:rPr>
  </w:style>
  <w:style w:type="paragraph" w:customStyle="1" w:styleId="NormalwebChar">
    <w:name w:val="Normal(web) Char"/>
    <w:basedOn w:val="Normal"/>
    <w:rsid w:val="000B54F6"/>
    <w:pPr>
      <w:widowControl w:val="0"/>
    </w:pPr>
    <w:rPr>
      <w:rFonts w:ascii="Arial" w:hAnsi="Arial" w:cs="Arial"/>
      <w:b/>
      <w:bCs/>
      <w:noProof/>
      <w:color w:val="0000FF"/>
      <w:sz w:val="22"/>
    </w:rPr>
  </w:style>
  <w:style w:type="paragraph" w:customStyle="1" w:styleId="SectionTitle">
    <w:name w:val="Section Title"/>
    <w:basedOn w:val="Normal"/>
    <w:qFormat/>
    <w:rsid w:val="004A7ED8"/>
    <w:pPr>
      <w:spacing w:after="100"/>
    </w:pPr>
    <w:rPr>
      <w:rFonts w:ascii="Verdana" w:eastAsia="Calibri" w:hAnsi="Verdana"/>
      <w:b/>
      <w:noProof/>
      <w:color w:val="FA6900"/>
      <w:sz w:val="36"/>
      <w:szCs w:val="36"/>
      <w:lang w:val="fr-FR"/>
    </w:rPr>
  </w:style>
  <w:style w:type="paragraph" w:styleId="PlainText">
    <w:name w:val="Plain Text"/>
    <w:basedOn w:val="Normal"/>
    <w:link w:val="PlainTextChar"/>
    <w:uiPriority w:val="99"/>
    <w:unhideWhenUsed/>
    <w:rsid w:val="00440ABB"/>
    <w:rPr>
      <w:rFonts w:ascii="Consolas" w:eastAsia="Calibri" w:hAnsi="Consolas"/>
      <w:sz w:val="21"/>
      <w:szCs w:val="21"/>
    </w:rPr>
  </w:style>
  <w:style w:type="character" w:customStyle="1" w:styleId="PlainTextChar">
    <w:name w:val="Plain Text Char"/>
    <w:basedOn w:val="DefaultParagraphFont"/>
    <w:link w:val="PlainText"/>
    <w:uiPriority w:val="99"/>
    <w:rsid w:val="00440ABB"/>
    <w:rPr>
      <w:rFonts w:ascii="Consolas" w:eastAsia="Calibri" w:hAnsi="Consolas"/>
      <w:sz w:val="21"/>
      <w:szCs w:val="21"/>
    </w:rPr>
  </w:style>
  <w:style w:type="character" w:customStyle="1" w:styleId="TimesRomanChar">
    <w:name w:val="Times Roman Char"/>
    <w:link w:val="TimesRoman"/>
    <w:locked/>
    <w:rsid w:val="00440ABB"/>
    <w:rPr>
      <w:color w:val="FFFFFF"/>
      <w:sz w:val="24"/>
      <w:szCs w:val="24"/>
    </w:rPr>
  </w:style>
  <w:style w:type="paragraph" w:customStyle="1" w:styleId="TimesRoman">
    <w:name w:val="Times Roman"/>
    <w:basedOn w:val="Normal"/>
    <w:link w:val="TimesRomanChar"/>
    <w:rsid w:val="00440ABB"/>
    <w:pPr>
      <w:overflowPunct w:val="0"/>
      <w:autoSpaceDE w:val="0"/>
      <w:autoSpaceDN w:val="0"/>
      <w:adjustRightInd w:val="0"/>
    </w:pPr>
    <w:rPr>
      <w:color w:val="FFFFFF"/>
      <w:szCs w:val="24"/>
    </w:rPr>
  </w:style>
  <w:style w:type="paragraph" w:customStyle="1" w:styleId="Achievement">
    <w:name w:val="Achievement"/>
    <w:basedOn w:val="BodyText"/>
    <w:rsid w:val="00440ABB"/>
    <w:pPr>
      <w:spacing w:after="60" w:line="220" w:lineRule="atLeast"/>
      <w:ind w:left="240" w:right="-360" w:hanging="240"/>
    </w:pPr>
    <w:rPr>
      <w:sz w:val="20"/>
    </w:rPr>
  </w:style>
  <w:style w:type="paragraph" w:customStyle="1" w:styleId="ResTableHeading">
    <w:name w:val="ResTableHeading"/>
    <w:basedOn w:val="Normal"/>
    <w:qFormat/>
    <w:rsid w:val="007E5F06"/>
    <w:pPr>
      <w:spacing w:before="60" w:after="60"/>
    </w:pPr>
    <w:rPr>
      <w:rFonts w:ascii="Arial" w:hAnsi="Arial"/>
      <w:b/>
      <w:sz w:val="18"/>
    </w:rPr>
  </w:style>
  <w:style w:type="paragraph" w:customStyle="1" w:styleId="ResH2">
    <w:name w:val="ResH2"/>
    <w:basedOn w:val="Normal"/>
    <w:next w:val="Normal"/>
    <w:qFormat/>
    <w:rsid w:val="007E5F06"/>
    <w:pPr>
      <w:tabs>
        <w:tab w:val="right" w:pos="10800"/>
      </w:tabs>
      <w:spacing w:before="240" w:after="60"/>
    </w:pPr>
    <w:rPr>
      <w:rFonts w:ascii="Arial" w:hAnsi="Arial"/>
      <w:b/>
      <w:sz w:val="20"/>
    </w:rPr>
  </w:style>
  <w:style w:type="paragraph" w:customStyle="1" w:styleId="ResTableBullet">
    <w:name w:val="ResTableBullet"/>
    <w:qFormat/>
    <w:rsid w:val="007E5F06"/>
    <w:pPr>
      <w:numPr>
        <w:numId w:val="12"/>
      </w:numPr>
      <w:tabs>
        <w:tab w:val="left" w:pos="187"/>
      </w:tabs>
      <w:spacing w:after="20"/>
      <w:ind w:left="187" w:hanging="187"/>
    </w:pPr>
    <w:rPr>
      <w:rFonts w:ascii="Arial" w:hAnsi="Arial"/>
      <w:sz w:val="18"/>
    </w:rPr>
  </w:style>
  <w:style w:type="paragraph" w:customStyle="1" w:styleId="ResAgency">
    <w:name w:val="Res Agency"/>
    <w:basedOn w:val="Normal"/>
    <w:rsid w:val="004C410B"/>
    <w:pPr>
      <w:tabs>
        <w:tab w:val="right" w:pos="9360"/>
      </w:tabs>
      <w:suppressAutoHyphens/>
    </w:pPr>
    <w:rPr>
      <w:rFonts w:ascii="Arial Narrow" w:hAnsi="Arial Narrow" w:cs="Calibri"/>
      <w:i/>
      <w:color w:val="404040"/>
      <w:lang w:eastAsia="ar-SA"/>
    </w:rPr>
  </w:style>
  <w:style w:type="paragraph" w:customStyle="1" w:styleId="BulletsSs">
    <w:name w:val="Bullets Ss"/>
    <w:rsid w:val="007409C0"/>
    <w:pPr>
      <w:tabs>
        <w:tab w:val="num" w:pos="-360"/>
      </w:tabs>
      <w:suppressAutoHyphens/>
      <w:ind w:left="360" w:hanging="360"/>
    </w:pPr>
    <w:rPr>
      <w:rFonts w:ascii="Garamond" w:hAnsi="Garamond" w:cs="Calibri"/>
      <w:sz w:val="24"/>
      <w:szCs w:val="24"/>
      <w:lang w:eastAsia="ar-SA"/>
    </w:rPr>
  </w:style>
  <w:style w:type="paragraph" w:customStyle="1" w:styleId="ITSBullet1">
    <w:name w:val="ITS_Bullet 1"/>
    <w:basedOn w:val="BulletsSs"/>
    <w:next w:val="Normal"/>
    <w:rsid w:val="007409C0"/>
    <w:rPr>
      <w:rFonts w:ascii="Arial Narrow" w:hAnsi="Arial Narrow"/>
    </w:rPr>
  </w:style>
  <w:style w:type="paragraph" w:customStyle="1" w:styleId="Standard">
    <w:name w:val="Standard"/>
    <w:rsid w:val="00181F2D"/>
    <w:pPr>
      <w:widowControl w:val="0"/>
      <w:suppressAutoHyphens/>
      <w:textAlignment w:val="baseline"/>
    </w:pPr>
    <w:rPr>
      <w:rFonts w:eastAsia="SimSun"/>
      <w:kern w:val="1"/>
      <w:sz w:val="24"/>
      <w:szCs w:val="24"/>
      <w:lang w:eastAsia="hi-IN" w:bidi="hi-IN"/>
    </w:rPr>
  </w:style>
  <w:style w:type="character" w:customStyle="1" w:styleId="txtempstyle">
    <w:name w:val="txtempstyle"/>
    <w:rsid w:val="00181F2D"/>
    <w:rPr>
      <w:rFonts w:cs="Times New Roman"/>
    </w:rPr>
  </w:style>
  <w:style w:type="character" w:customStyle="1" w:styleId="apple-style-span">
    <w:name w:val="apple-style-span"/>
    <w:rsid w:val="00181F2D"/>
    <w:rPr>
      <w:rFonts w:cs="Times New Roman"/>
    </w:rPr>
  </w:style>
  <w:style w:type="character" w:customStyle="1" w:styleId="apple002dstyle002dspanchar">
    <w:name w:val="apple_002dstyle_002dspan__char"/>
    <w:basedOn w:val="DefaultParagraphFont"/>
    <w:rsid w:val="00181F2D"/>
  </w:style>
  <w:style w:type="paragraph" w:customStyle="1" w:styleId="Normalverdana">
    <w:name w:val="Normal + verdana"/>
    <w:basedOn w:val="BlockText"/>
    <w:link w:val="NormalverdanaChar"/>
    <w:rsid w:val="000C1F3E"/>
    <w:pPr>
      <w:pBdr>
        <w:top w:val="none" w:sz="0" w:space="0" w:color="auto"/>
        <w:left w:val="none" w:sz="0" w:space="0" w:color="auto"/>
        <w:bottom w:val="none" w:sz="0" w:space="0" w:color="auto"/>
        <w:right w:val="none" w:sz="0" w:space="0" w:color="auto"/>
      </w:pBdr>
      <w:tabs>
        <w:tab w:val="left" w:pos="720"/>
      </w:tabs>
      <w:overflowPunct w:val="0"/>
      <w:autoSpaceDE w:val="0"/>
      <w:autoSpaceDN w:val="0"/>
      <w:adjustRightInd w:val="0"/>
      <w:ind w:left="720" w:right="0" w:hanging="360"/>
      <w:textAlignment w:val="baseline"/>
    </w:pPr>
    <w:rPr>
      <w:rFonts w:ascii="Verdana" w:eastAsia="Times New Roman" w:hAnsi="Verdana" w:cs="Times New Roman"/>
      <w:i w:val="0"/>
      <w:iCs w:val="0"/>
      <w:color w:val="auto"/>
      <w:sz w:val="22"/>
      <w:szCs w:val="22"/>
    </w:rPr>
  </w:style>
  <w:style w:type="character" w:customStyle="1" w:styleId="NormalverdanaChar">
    <w:name w:val="Normal + verdana Char"/>
    <w:link w:val="Normalverdana"/>
    <w:locked/>
    <w:rsid w:val="000C1F3E"/>
    <w:rPr>
      <w:rFonts w:ascii="Verdana" w:hAnsi="Verdana"/>
      <w:sz w:val="22"/>
      <w:szCs w:val="22"/>
    </w:rPr>
  </w:style>
  <w:style w:type="paragraph" w:customStyle="1" w:styleId="TxBrp5">
    <w:name w:val="TxBr_p5"/>
    <w:basedOn w:val="Normal"/>
    <w:rsid w:val="000C1F3E"/>
    <w:pPr>
      <w:widowControl w:val="0"/>
      <w:tabs>
        <w:tab w:val="left" w:pos="1003"/>
        <w:tab w:val="left" w:pos="1332"/>
      </w:tabs>
      <w:overflowPunct w:val="0"/>
      <w:autoSpaceDE w:val="0"/>
      <w:autoSpaceDN w:val="0"/>
      <w:adjustRightInd w:val="0"/>
      <w:spacing w:line="226" w:lineRule="atLeast"/>
      <w:ind w:left="1332" w:hanging="329"/>
    </w:pPr>
  </w:style>
  <w:style w:type="paragraph" w:styleId="BlockText">
    <w:name w:val="Block Text"/>
    <w:basedOn w:val="Normal"/>
    <w:semiHidden/>
    <w:unhideWhenUsed/>
    <w:rsid w:val="000C1F3E"/>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customStyle="1" w:styleId="BodyB">
    <w:name w:val="Body B"/>
    <w:rsid w:val="000C1F3E"/>
    <w:rPr>
      <w:rFonts w:eastAsia="Arial Unicode MS" w:hAnsi="Arial Unicode MS" w:cs="Arial Unicode MS"/>
      <w:color w:val="000000"/>
      <w:sz w:val="24"/>
      <w:szCs w:val="24"/>
      <w:u w:color="000000"/>
    </w:rPr>
  </w:style>
  <w:style w:type="character" w:customStyle="1" w:styleId="divsectionbody">
    <w:name w:val="div_sectionbody"/>
    <w:basedOn w:val="DefaultParagraphFont"/>
    <w:rsid w:val="000C1F3E"/>
    <w:rPr>
      <w:color w:val="020303"/>
      <w:sz w:val="24"/>
      <w:szCs w:val="24"/>
      <w:bdr w:val="none" w:sz="0" w:space="0" w:color="auto"/>
      <w:vertAlign w:val="baseline"/>
    </w:rPr>
  </w:style>
  <w:style w:type="paragraph" w:customStyle="1" w:styleId="divdocumentulli">
    <w:name w:val="div_document_ul_li"/>
    <w:basedOn w:val="Normal"/>
    <w:rsid w:val="000C1F3E"/>
    <w:pPr>
      <w:pBdr>
        <w:left w:val="none" w:sz="0" w:space="2" w:color="auto"/>
        <w:bottom w:val="none" w:sz="0" w:space="3" w:color="auto"/>
      </w:pBdr>
      <w:spacing w:line="240" w:lineRule="atLeast"/>
    </w:pPr>
    <w:rPr>
      <w:szCs w:val="24"/>
    </w:rPr>
  </w:style>
  <w:style w:type="character" w:customStyle="1" w:styleId="Heading4Char">
    <w:name w:val="Heading 4 Char"/>
    <w:basedOn w:val="DefaultParagraphFont"/>
    <w:link w:val="Heading4"/>
    <w:semiHidden/>
    <w:rsid w:val="008B4E18"/>
    <w:rPr>
      <w:rFonts w:asciiTheme="majorHAnsi" w:eastAsiaTheme="majorEastAsia" w:hAnsiTheme="majorHAnsi" w:cstheme="majorBidi"/>
      <w:i/>
      <w:iCs/>
      <w:color w:val="2F5496" w:themeColor="accent1" w:themeShade="BF"/>
      <w:sz w:val="24"/>
    </w:rPr>
  </w:style>
  <w:style w:type="paragraph" w:styleId="BodyTextIndent3">
    <w:name w:val="Body Text Indent 3"/>
    <w:basedOn w:val="Normal"/>
    <w:link w:val="BodyTextIndent3Char"/>
    <w:uiPriority w:val="99"/>
    <w:semiHidden/>
    <w:unhideWhenUsed/>
    <w:rsid w:val="008B4E18"/>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B4E18"/>
    <w:rPr>
      <w:sz w:val="16"/>
      <w:szCs w:val="16"/>
    </w:rPr>
  </w:style>
  <w:style w:type="paragraph" w:customStyle="1" w:styleId="p">
    <w:name w:val="p"/>
    <w:basedOn w:val="Normal"/>
    <w:qFormat/>
    <w:rsid w:val="00C94455"/>
    <w:pPr>
      <w:suppressAutoHyphens/>
      <w:spacing w:line="240" w:lineRule="atLeast"/>
    </w:pPr>
    <w:rPr>
      <w:szCs w:val="24"/>
    </w:rPr>
  </w:style>
  <w:style w:type="paragraph" w:customStyle="1" w:styleId="ulli">
    <w:name w:val="ul_li"/>
    <w:basedOn w:val="Normal"/>
    <w:qFormat/>
    <w:rsid w:val="00C94455"/>
    <w:pPr>
      <w:suppressAutoHyphens/>
      <w:spacing w:line="240" w:lineRule="atLeast"/>
    </w:pPr>
    <w:rPr>
      <w:szCs w:val="24"/>
    </w:rPr>
  </w:style>
  <w:style w:type="character" w:customStyle="1" w:styleId="documentright-box">
    <w:name w:val="document_right-box"/>
    <w:basedOn w:val="DefaultParagraphFont"/>
    <w:rsid w:val="00C94455"/>
  </w:style>
  <w:style w:type="character" w:customStyle="1" w:styleId="Strong1">
    <w:name w:val="Strong1"/>
    <w:basedOn w:val="DefaultParagraphFont"/>
    <w:qFormat/>
    <w:rsid w:val="00C94455"/>
    <w:rPr>
      <w:position w:val="0"/>
      <w:sz w:val="24"/>
      <w:szCs w:val="24"/>
      <w:vertAlign w:val="baseline"/>
    </w:rPr>
  </w:style>
  <w:style w:type="character" w:customStyle="1" w:styleId="span">
    <w:name w:val="span"/>
    <w:basedOn w:val="DefaultParagraphFont"/>
    <w:qFormat/>
    <w:rsid w:val="00C94455"/>
    <w:rPr>
      <w:position w:val="0"/>
      <w:sz w:val="24"/>
      <w:szCs w:val="24"/>
      <w:vertAlign w:val="baseline"/>
    </w:rPr>
  </w:style>
  <w:style w:type="character" w:customStyle="1" w:styleId="singlecolumnspanpaddedlinenth-child1">
    <w:name w:val="singlecolumn_span_paddedline_nth-child(1)"/>
    <w:basedOn w:val="DefaultParagraphFont"/>
    <w:qFormat/>
    <w:rsid w:val="00C94455"/>
  </w:style>
  <w:style w:type="character" w:customStyle="1" w:styleId="spanjobtitle">
    <w:name w:val="span_jobtitle"/>
    <w:basedOn w:val="span"/>
    <w:qFormat/>
    <w:rsid w:val="00C94455"/>
    <w:rPr>
      <w:b/>
      <w:bCs/>
      <w:position w:val="0"/>
      <w:sz w:val="24"/>
      <w:szCs w:val="24"/>
      <w:vertAlign w:val="baseline"/>
    </w:rPr>
  </w:style>
  <w:style w:type="character" w:customStyle="1" w:styleId="datesWrapper">
    <w:name w:val="datesWrapper"/>
    <w:basedOn w:val="DefaultParagraphFont"/>
    <w:qFormat/>
    <w:rsid w:val="00C94455"/>
  </w:style>
  <w:style w:type="character" w:customStyle="1" w:styleId="spancompanyname">
    <w:name w:val="span_companyname"/>
    <w:basedOn w:val="span"/>
    <w:qFormat/>
    <w:rsid w:val="00C94455"/>
    <w:rPr>
      <w:b/>
      <w:bCs/>
      <w:position w:val="0"/>
      <w:sz w:val="24"/>
      <w:szCs w:val="24"/>
      <w:vertAlign w:val="baseline"/>
    </w:rPr>
  </w:style>
  <w:style w:type="paragraph" w:customStyle="1" w:styleId="divdocumentsinglecolumn">
    <w:name w:val="div_document_singlecolumn"/>
    <w:basedOn w:val="Normal"/>
    <w:qFormat/>
    <w:rsid w:val="00C94455"/>
    <w:pPr>
      <w:suppressAutoHyphens/>
      <w:spacing w:line="240" w:lineRule="atLeast"/>
    </w:pPr>
    <w:rPr>
      <w:szCs w:val="24"/>
    </w:rPr>
  </w:style>
  <w:style w:type="paragraph" w:customStyle="1" w:styleId="spanpaddedline">
    <w:name w:val="span_paddedline"/>
    <w:basedOn w:val="Normal"/>
    <w:qFormat/>
    <w:rsid w:val="00C94455"/>
    <w:pPr>
      <w:suppressAutoHyphens/>
      <w:spacing w:line="240" w:lineRule="atLeast"/>
    </w:pPr>
    <w:rPr>
      <w:szCs w:val="24"/>
    </w:rPr>
  </w:style>
  <w:style w:type="paragraph" w:customStyle="1" w:styleId="BodyA">
    <w:name w:val="Body A"/>
    <w:rsid w:val="00F42F4A"/>
    <w:pPr>
      <w:pBdr>
        <w:top w:val="nil"/>
        <w:left w:val="nil"/>
        <w:bottom w:val="nil"/>
        <w:right w:val="nil"/>
        <w:between w:val="nil"/>
        <w:bar w:val="nil"/>
      </w:pBdr>
    </w:pPr>
    <w:rPr>
      <w:rFonts w:eastAsia="Arial Unicode MS" w:cs="Arial Unicode MS"/>
      <w:color w:val="000000"/>
      <w:sz w:val="24"/>
      <w:szCs w:val="24"/>
      <w:u w:color="000000"/>
      <w:bdr w:val="nil"/>
      <w14:textOutline w14:w="12700" w14:cap="flat" w14:cmpd="sng" w14:algn="ctr">
        <w14:noFill/>
        <w14:prstDash w14:val="solid"/>
        <w14:miter w14:lim="400000"/>
      </w14:textOutline>
    </w:rPr>
  </w:style>
  <w:style w:type="character" w:customStyle="1" w:styleId="Hyperlink0">
    <w:name w:val="Hyperlink.0"/>
    <w:basedOn w:val="DefaultParagraphFont"/>
    <w:rsid w:val="00D97B58"/>
    <w:rPr>
      <w:outline w:val="0"/>
      <w:color w:val="0563C1"/>
      <w:u w:val="single" w:color="0563C1"/>
      <w:lang w:val="en-US"/>
    </w:rPr>
  </w:style>
  <w:style w:type="paragraph" w:customStyle="1" w:styleId="ColorfulList-Accent12">
    <w:name w:val="Colorful List - Accent 12"/>
    <w:basedOn w:val="Normal"/>
    <w:link w:val="ColorfulList-Accent1Char1"/>
    <w:qFormat/>
    <w:rsid w:val="00500B98"/>
    <w:pPr>
      <w:ind w:left="720"/>
      <w:contextualSpacing/>
    </w:pPr>
    <w:rPr>
      <w:sz w:val="20"/>
    </w:rPr>
  </w:style>
  <w:style w:type="character" w:customStyle="1" w:styleId="ColorfulList-Accent1Char1">
    <w:name w:val="Colorful List - Accent 1 Char1"/>
    <w:link w:val="ColorfulList-Accent12"/>
    <w:locked/>
    <w:rsid w:val="00500B98"/>
  </w:style>
  <w:style w:type="paragraph" w:customStyle="1" w:styleId="Accomplishmentsbullet">
    <w:name w:val="Accomplishments bullet"/>
    <w:basedOn w:val="PlainText"/>
    <w:link w:val="AccomplishmentsbulletChar"/>
    <w:qFormat/>
    <w:rsid w:val="00500B98"/>
    <w:pPr>
      <w:numPr>
        <w:numId w:val="13"/>
      </w:numPr>
      <w:spacing w:before="80"/>
      <w:jc w:val="both"/>
    </w:pPr>
    <w:rPr>
      <w:rFonts w:ascii="Garamond" w:eastAsia="Times New Roman" w:hAnsi="Garamond"/>
    </w:rPr>
  </w:style>
  <w:style w:type="character" w:customStyle="1" w:styleId="AccomplishmentsbulletChar">
    <w:name w:val="Accomplishments bullet Char"/>
    <w:link w:val="Accomplishmentsbullet"/>
    <w:rsid w:val="00500B98"/>
    <w:rPr>
      <w:rFonts w:ascii="Garamond" w:hAnsi="Garamond"/>
      <w:sz w:val="21"/>
      <w:szCs w:val="21"/>
    </w:rPr>
  </w:style>
  <w:style w:type="character" w:customStyle="1" w:styleId="icl-u-textbold">
    <w:name w:val="icl-u-textbold"/>
    <w:rsid w:val="00500B98"/>
  </w:style>
  <w:style w:type="character" w:customStyle="1" w:styleId="TitleChar">
    <w:name w:val="Title Char"/>
    <w:basedOn w:val="DefaultParagraphFont"/>
    <w:link w:val="Title"/>
    <w:rsid w:val="00DC03D8"/>
    <w:rPr>
      <w:rFonts w:ascii="Arial" w:hAnsi="Arial"/>
      <w:b/>
      <w:smallCaps/>
      <w:sz w:val="28"/>
    </w:rPr>
  </w:style>
  <w:style w:type="paragraph" w:styleId="CommentText">
    <w:name w:val="annotation text"/>
    <w:basedOn w:val="Normal"/>
    <w:link w:val="CommentTextChar"/>
    <w:semiHidden/>
    <w:unhideWhenUsed/>
    <w:rsid w:val="00FD65EA"/>
    <w:rPr>
      <w:sz w:val="20"/>
    </w:rPr>
  </w:style>
  <w:style w:type="character" w:customStyle="1" w:styleId="CommentTextChar">
    <w:name w:val="Comment Text Char"/>
    <w:basedOn w:val="DefaultParagraphFont"/>
    <w:link w:val="CommentText"/>
    <w:semiHidden/>
    <w:rsid w:val="00FD65EA"/>
  </w:style>
  <w:style w:type="paragraph" w:styleId="CommentSubject">
    <w:name w:val="annotation subject"/>
    <w:basedOn w:val="CommentText"/>
    <w:next w:val="CommentText"/>
    <w:link w:val="CommentSubjectChar"/>
    <w:uiPriority w:val="99"/>
    <w:semiHidden/>
    <w:unhideWhenUsed/>
    <w:rsid w:val="00FD65EA"/>
    <w:rPr>
      <w:rFonts w:eastAsia="SimSun"/>
      <w:b/>
      <w:bCs/>
      <w:lang w:eastAsia="zh-CN"/>
    </w:rPr>
  </w:style>
  <w:style w:type="character" w:customStyle="1" w:styleId="CommentSubjectChar">
    <w:name w:val="Comment Subject Char"/>
    <w:basedOn w:val="CommentTextChar"/>
    <w:link w:val="CommentSubject"/>
    <w:uiPriority w:val="99"/>
    <w:semiHidden/>
    <w:rsid w:val="00FD65EA"/>
    <w:rPr>
      <w:rFonts w:eastAsia="SimSun"/>
      <w:b/>
      <w:bCs/>
      <w:lang w:eastAsia="zh-CN"/>
    </w:rPr>
  </w:style>
  <w:style w:type="paragraph" w:customStyle="1" w:styleId="p1">
    <w:name w:val="p1"/>
    <w:basedOn w:val="Normal"/>
    <w:rsid w:val="00BD2793"/>
    <w:rPr>
      <w:rFonts w:ascii="Helvetica" w:eastAsiaTheme="minorHAnsi" w:hAnsi="Helvetica"/>
      <w:sz w:val="14"/>
      <w:szCs w:val="14"/>
    </w:rPr>
  </w:style>
  <w:style w:type="paragraph" w:styleId="IntenseQuote">
    <w:name w:val="Intense Quote"/>
    <w:basedOn w:val="Normal"/>
    <w:next w:val="Normal"/>
    <w:link w:val="IntenseQuoteChar"/>
    <w:uiPriority w:val="30"/>
    <w:qFormat/>
    <w:rsid w:val="008A065F"/>
    <w:pPr>
      <w:pBdr>
        <w:bottom w:val="single" w:sz="4" w:space="4" w:color="4472C4" w:themeColor="accent1"/>
      </w:pBdr>
      <w:spacing w:before="200" w:after="280" w:line="276" w:lineRule="auto"/>
      <w:ind w:left="936" w:right="936"/>
    </w:pPr>
    <w:rPr>
      <w:rFonts w:ascii="Calibri" w:eastAsia="Calibri" w:hAnsi="Calibri" w:cs="Calibri"/>
      <w:b/>
      <w:bCs/>
      <w:i/>
      <w:iCs/>
      <w:color w:val="4472C4" w:themeColor="accent1"/>
      <w:sz w:val="22"/>
      <w:szCs w:val="22"/>
      <w:u w:color="000000"/>
    </w:rPr>
  </w:style>
  <w:style w:type="character" w:customStyle="1" w:styleId="IntenseQuoteChar">
    <w:name w:val="Intense Quote Char"/>
    <w:basedOn w:val="DefaultParagraphFont"/>
    <w:link w:val="IntenseQuote"/>
    <w:uiPriority w:val="30"/>
    <w:rsid w:val="008A065F"/>
    <w:rPr>
      <w:rFonts w:ascii="Calibri" w:eastAsia="Calibri" w:hAnsi="Calibri" w:cs="Calibri"/>
      <w:b/>
      <w:bCs/>
      <w:i/>
      <w:iCs/>
      <w:color w:val="4472C4" w:themeColor="accent1"/>
      <w:sz w:val="22"/>
      <w:szCs w:val="22"/>
      <w:u w:color="000000"/>
    </w:rPr>
  </w:style>
  <w:style w:type="character" w:styleId="SubtleEmphasis">
    <w:name w:val="Subtle Emphasis"/>
    <w:basedOn w:val="DefaultParagraphFont"/>
    <w:uiPriority w:val="19"/>
    <w:qFormat/>
    <w:rsid w:val="00D96F56"/>
    <w:rPr>
      <w:i/>
      <w:iCs/>
      <w:color w:val="404040" w:themeColor="text1" w:themeTint="BF"/>
    </w:rPr>
  </w:style>
  <w:style w:type="table" w:customStyle="1" w:styleId="ResumeTable">
    <w:name w:val="Resume Table"/>
    <w:basedOn w:val="TableNormal"/>
    <w:uiPriority w:val="99"/>
    <w:rsid w:val="00EF6D02"/>
    <w:pPr>
      <w:spacing w:after="80" w:line="288" w:lineRule="auto"/>
    </w:pPr>
    <w:rPr>
      <w:rFonts w:asciiTheme="minorHAnsi" w:eastAsiaTheme="minorHAnsi" w:hAnsiTheme="minorHAnsi" w:cstheme="minorBidi"/>
      <w:color w:val="595959" w:themeColor="text1" w:themeTint="A6"/>
      <w:lang w:eastAsia="ja-JP"/>
    </w:rPr>
    <w:tblPr>
      <w:tblBorders>
        <w:insideH w:val="single" w:sz="4" w:space="0" w:color="4472C4" w:themeColor="accent1"/>
      </w:tblBorders>
      <w:tblCellMar>
        <w:top w:w="144" w:type="dxa"/>
        <w:left w:w="0" w:type="dxa"/>
        <w:bottom w:w="144" w:type="dxa"/>
        <w:right w:w="0" w:type="dxa"/>
      </w:tblCellMar>
    </w:tblPr>
  </w:style>
  <w:style w:type="paragraph" w:customStyle="1" w:styleId="TextBody">
    <w:name w:val="Text Body"/>
    <w:basedOn w:val="Normal"/>
    <w:rsid w:val="00815902"/>
    <w:pPr>
      <w:widowControl w:val="0"/>
      <w:suppressAutoHyphens/>
      <w:spacing w:line="288" w:lineRule="auto"/>
    </w:pPr>
    <w:rPr>
      <w:rFonts w:ascii="Liberation Serif" w:eastAsia="Droid Sans Fallback" w:hAnsi="Liberation Serif" w:cs="FreeSans"/>
      <w:color w:val="00000A"/>
      <w:szCs w:val="24"/>
      <w:lang w:val="en-IN" w:eastAsia="zh-CN" w:bidi="hi-IN"/>
    </w:rPr>
  </w:style>
  <w:style w:type="paragraph" w:customStyle="1" w:styleId="guru">
    <w:name w:val="guru"/>
    <w:basedOn w:val="Normal"/>
    <w:autoRedefine/>
    <w:qFormat/>
    <w:rsid w:val="008B317B"/>
    <w:pPr>
      <w:numPr>
        <w:numId w:val="14"/>
      </w:numPr>
      <w:shd w:val="clear" w:color="auto" w:fill="FFFFFF"/>
      <w:ind w:left="360" w:right="90"/>
      <w:jc w:val="both"/>
    </w:pPr>
    <w:rPr>
      <w:rFonts w:ascii="Calibri" w:hAnsi="Calibri" w:cs="Calibri"/>
      <w:sz w:val="22"/>
      <w:szCs w:val="22"/>
    </w:rPr>
  </w:style>
  <w:style w:type="character" w:customStyle="1" w:styleId="NoneA">
    <w:name w:val="None A"/>
    <w:rsid w:val="00E42D54"/>
    <w:rPr>
      <w:lang w:val="en-US"/>
    </w:rPr>
  </w:style>
  <w:style w:type="character" w:customStyle="1" w:styleId="divdocumentsectionparagraphWrapper">
    <w:name w:val="div_document_section_paragraphWrapper"/>
    <w:basedOn w:val="DefaultParagraphFont"/>
    <w:rsid w:val="001D2064"/>
  </w:style>
  <w:style w:type="character" w:customStyle="1" w:styleId="jobtitle">
    <w:name w:val="jobtitle"/>
    <w:basedOn w:val="DefaultParagraphFont"/>
    <w:rsid w:val="001D2064"/>
    <w:rPr>
      <w:b/>
      <w:bCs/>
    </w:rPr>
  </w:style>
  <w:style w:type="character" w:customStyle="1" w:styleId="companyname">
    <w:name w:val="companyname"/>
    <w:basedOn w:val="DefaultParagraphFont"/>
    <w:rsid w:val="001D2064"/>
    <w:rPr>
      <w:color w:val="343B40"/>
    </w:rPr>
  </w:style>
  <w:style w:type="paragraph" w:customStyle="1" w:styleId="Normal2">
    <w:name w:val="Normal2"/>
    <w:rsid w:val="00372B0A"/>
    <w:pPr>
      <w:spacing w:after="200" w:line="276" w:lineRule="auto"/>
    </w:pPr>
    <w:rPr>
      <w:rFonts w:ascii="Calibri" w:eastAsia="Calibri" w:hAnsi="Calibri" w:cs="Calibri"/>
      <w:sz w:val="22"/>
      <w:szCs w:val="22"/>
    </w:rPr>
  </w:style>
  <w:style w:type="character" w:styleId="UnresolvedMention">
    <w:name w:val="Unresolved Mention"/>
    <w:basedOn w:val="DefaultParagraphFont"/>
    <w:uiPriority w:val="99"/>
    <w:semiHidden/>
    <w:unhideWhenUsed/>
    <w:rsid w:val="00B87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201328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31236327">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5856779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29171488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38243342">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41322083">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373116246">
      <w:bodyDiv w:val="1"/>
      <w:marLeft w:val="0"/>
      <w:marRight w:val="0"/>
      <w:marTop w:val="0"/>
      <w:marBottom w:val="0"/>
      <w:divBdr>
        <w:top w:val="none" w:sz="0" w:space="0" w:color="auto"/>
        <w:left w:val="none" w:sz="0" w:space="0" w:color="auto"/>
        <w:bottom w:val="none" w:sz="0" w:space="0" w:color="auto"/>
        <w:right w:val="none" w:sz="0" w:space="0" w:color="auto"/>
      </w:divBdr>
      <w:divsChild>
        <w:div w:id="124929791">
          <w:marLeft w:val="0"/>
          <w:marRight w:val="0"/>
          <w:marTop w:val="0"/>
          <w:marBottom w:val="0"/>
          <w:divBdr>
            <w:top w:val="none" w:sz="0" w:space="0" w:color="auto"/>
            <w:left w:val="none" w:sz="0" w:space="0" w:color="auto"/>
            <w:bottom w:val="none" w:sz="0" w:space="0" w:color="auto"/>
            <w:right w:val="none" w:sz="0" w:space="0" w:color="auto"/>
          </w:divBdr>
          <w:divsChild>
            <w:div w:id="1957251911">
              <w:marLeft w:val="0"/>
              <w:marRight w:val="0"/>
              <w:marTop w:val="0"/>
              <w:marBottom w:val="0"/>
              <w:divBdr>
                <w:top w:val="none" w:sz="0" w:space="0" w:color="auto"/>
                <w:left w:val="none" w:sz="0" w:space="0" w:color="auto"/>
                <w:bottom w:val="none" w:sz="0" w:space="0" w:color="auto"/>
                <w:right w:val="none" w:sz="0" w:space="0" w:color="auto"/>
              </w:divBdr>
              <w:divsChild>
                <w:div w:id="187527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14246">
          <w:marLeft w:val="0"/>
          <w:marRight w:val="0"/>
          <w:marTop w:val="0"/>
          <w:marBottom w:val="0"/>
          <w:divBdr>
            <w:top w:val="none" w:sz="0" w:space="0" w:color="auto"/>
            <w:left w:val="none" w:sz="0" w:space="0" w:color="auto"/>
            <w:bottom w:val="none" w:sz="0" w:space="0" w:color="auto"/>
            <w:right w:val="none" w:sz="0" w:space="0" w:color="auto"/>
          </w:divBdr>
          <w:divsChild>
            <w:div w:id="667711552">
              <w:marLeft w:val="0"/>
              <w:marRight w:val="0"/>
              <w:marTop w:val="0"/>
              <w:marBottom w:val="0"/>
              <w:divBdr>
                <w:top w:val="none" w:sz="0" w:space="0" w:color="auto"/>
                <w:left w:val="none" w:sz="0" w:space="0" w:color="auto"/>
                <w:bottom w:val="none" w:sz="0" w:space="0" w:color="auto"/>
                <w:right w:val="none" w:sz="0" w:space="0" w:color="auto"/>
              </w:divBdr>
              <w:divsChild>
                <w:div w:id="746463756">
                  <w:marLeft w:val="0"/>
                  <w:marRight w:val="0"/>
                  <w:marTop w:val="0"/>
                  <w:marBottom w:val="0"/>
                  <w:divBdr>
                    <w:top w:val="none" w:sz="0" w:space="0" w:color="auto"/>
                    <w:left w:val="none" w:sz="0" w:space="0" w:color="auto"/>
                    <w:bottom w:val="none" w:sz="0" w:space="0" w:color="auto"/>
                    <w:right w:val="none" w:sz="0" w:space="0" w:color="auto"/>
                  </w:divBdr>
                  <w:divsChild>
                    <w:div w:id="1070034923">
                      <w:marLeft w:val="0"/>
                      <w:marRight w:val="0"/>
                      <w:marTop w:val="0"/>
                      <w:marBottom w:val="0"/>
                      <w:divBdr>
                        <w:top w:val="none" w:sz="0" w:space="0" w:color="auto"/>
                        <w:left w:val="none" w:sz="0" w:space="0" w:color="auto"/>
                        <w:bottom w:val="none" w:sz="0" w:space="0" w:color="auto"/>
                        <w:right w:val="none" w:sz="0" w:space="0" w:color="auto"/>
                      </w:divBdr>
                      <w:divsChild>
                        <w:div w:id="156849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10926938">
      <w:bodyDiv w:val="1"/>
      <w:marLeft w:val="0"/>
      <w:marRight w:val="0"/>
      <w:marTop w:val="0"/>
      <w:marBottom w:val="0"/>
      <w:divBdr>
        <w:top w:val="none" w:sz="0" w:space="0" w:color="auto"/>
        <w:left w:val="none" w:sz="0" w:space="0" w:color="auto"/>
        <w:bottom w:val="none" w:sz="0" w:space="0" w:color="auto"/>
        <w:right w:val="none" w:sz="0" w:space="0" w:color="auto"/>
      </w:divBdr>
    </w:div>
    <w:div w:id="418019240">
      <w:bodyDiv w:val="1"/>
      <w:marLeft w:val="0"/>
      <w:marRight w:val="0"/>
      <w:marTop w:val="0"/>
      <w:marBottom w:val="0"/>
      <w:divBdr>
        <w:top w:val="none" w:sz="0" w:space="0" w:color="auto"/>
        <w:left w:val="none" w:sz="0" w:space="0" w:color="auto"/>
        <w:bottom w:val="none" w:sz="0" w:space="0" w:color="auto"/>
        <w:right w:val="none" w:sz="0" w:space="0" w:color="auto"/>
      </w:divBdr>
      <w:divsChild>
        <w:div w:id="2040280560">
          <w:marLeft w:val="274"/>
          <w:marRight w:val="720"/>
          <w:marTop w:val="0"/>
          <w:marBottom w:val="0"/>
          <w:divBdr>
            <w:top w:val="none" w:sz="0" w:space="0" w:color="auto"/>
            <w:left w:val="none" w:sz="0" w:space="0" w:color="auto"/>
            <w:bottom w:val="none" w:sz="0" w:space="0" w:color="auto"/>
            <w:right w:val="none" w:sz="0" w:space="0" w:color="auto"/>
          </w:divBdr>
        </w:div>
        <w:div w:id="329871411">
          <w:marLeft w:val="274"/>
          <w:marRight w:val="720"/>
          <w:marTop w:val="0"/>
          <w:marBottom w:val="0"/>
          <w:divBdr>
            <w:top w:val="none" w:sz="0" w:space="0" w:color="auto"/>
            <w:left w:val="none" w:sz="0" w:space="0" w:color="auto"/>
            <w:bottom w:val="none" w:sz="0" w:space="0" w:color="auto"/>
            <w:right w:val="none" w:sz="0" w:space="0" w:color="auto"/>
          </w:divBdr>
        </w:div>
        <w:div w:id="348872348">
          <w:marLeft w:val="274"/>
          <w:marRight w:val="720"/>
          <w:marTop w:val="0"/>
          <w:marBottom w:val="0"/>
          <w:divBdr>
            <w:top w:val="none" w:sz="0" w:space="0" w:color="auto"/>
            <w:left w:val="none" w:sz="0" w:space="0" w:color="auto"/>
            <w:bottom w:val="none" w:sz="0" w:space="0" w:color="auto"/>
            <w:right w:val="none" w:sz="0" w:space="0" w:color="auto"/>
          </w:divBdr>
        </w:div>
      </w:divsChild>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449590588">
      <w:bodyDiv w:val="1"/>
      <w:marLeft w:val="0"/>
      <w:marRight w:val="0"/>
      <w:marTop w:val="0"/>
      <w:marBottom w:val="0"/>
      <w:divBdr>
        <w:top w:val="none" w:sz="0" w:space="0" w:color="auto"/>
        <w:left w:val="none" w:sz="0" w:space="0" w:color="auto"/>
        <w:bottom w:val="none" w:sz="0" w:space="0" w:color="auto"/>
        <w:right w:val="none" w:sz="0" w:space="0" w:color="auto"/>
      </w:divBdr>
    </w:div>
    <w:div w:id="467748119">
      <w:bodyDiv w:val="1"/>
      <w:marLeft w:val="0"/>
      <w:marRight w:val="0"/>
      <w:marTop w:val="0"/>
      <w:marBottom w:val="0"/>
      <w:divBdr>
        <w:top w:val="none" w:sz="0" w:space="0" w:color="auto"/>
        <w:left w:val="none" w:sz="0" w:space="0" w:color="auto"/>
        <w:bottom w:val="none" w:sz="0" w:space="0" w:color="auto"/>
        <w:right w:val="none" w:sz="0" w:space="0" w:color="auto"/>
      </w:divBdr>
    </w:div>
    <w:div w:id="505051744">
      <w:bodyDiv w:val="1"/>
      <w:marLeft w:val="0"/>
      <w:marRight w:val="0"/>
      <w:marTop w:val="0"/>
      <w:marBottom w:val="0"/>
      <w:divBdr>
        <w:top w:val="none" w:sz="0" w:space="0" w:color="auto"/>
        <w:left w:val="none" w:sz="0" w:space="0" w:color="auto"/>
        <w:bottom w:val="none" w:sz="0" w:space="0" w:color="auto"/>
        <w:right w:val="none" w:sz="0" w:space="0" w:color="auto"/>
      </w:divBdr>
    </w:div>
    <w:div w:id="521087723">
      <w:bodyDiv w:val="1"/>
      <w:marLeft w:val="0"/>
      <w:marRight w:val="0"/>
      <w:marTop w:val="0"/>
      <w:marBottom w:val="0"/>
      <w:divBdr>
        <w:top w:val="none" w:sz="0" w:space="0" w:color="auto"/>
        <w:left w:val="none" w:sz="0" w:space="0" w:color="auto"/>
        <w:bottom w:val="none" w:sz="0" w:space="0" w:color="auto"/>
        <w:right w:val="none" w:sz="0" w:space="0" w:color="auto"/>
      </w:divBdr>
    </w:div>
    <w:div w:id="545918587">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567688670">
      <w:bodyDiv w:val="1"/>
      <w:marLeft w:val="0"/>
      <w:marRight w:val="0"/>
      <w:marTop w:val="0"/>
      <w:marBottom w:val="0"/>
      <w:divBdr>
        <w:top w:val="none" w:sz="0" w:space="0" w:color="auto"/>
        <w:left w:val="none" w:sz="0" w:space="0" w:color="auto"/>
        <w:bottom w:val="none" w:sz="0" w:space="0" w:color="auto"/>
        <w:right w:val="none" w:sz="0" w:space="0" w:color="auto"/>
      </w:divBdr>
    </w:div>
    <w:div w:id="580337775">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1738983">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762603888">
      <w:bodyDiv w:val="1"/>
      <w:marLeft w:val="0"/>
      <w:marRight w:val="0"/>
      <w:marTop w:val="0"/>
      <w:marBottom w:val="0"/>
      <w:divBdr>
        <w:top w:val="none" w:sz="0" w:space="0" w:color="auto"/>
        <w:left w:val="none" w:sz="0" w:space="0" w:color="auto"/>
        <w:bottom w:val="none" w:sz="0" w:space="0" w:color="auto"/>
        <w:right w:val="none" w:sz="0" w:space="0" w:color="auto"/>
      </w:divBdr>
    </w:div>
    <w:div w:id="781730550">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16921414">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23880671">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26519429">
      <w:bodyDiv w:val="1"/>
      <w:marLeft w:val="0"/>
      <w:marRight w:val="0"/>
      <w:marTop w:val="0"/>
      <w:marBottom w:val="0"/>
      <w:divBdr>
        <w:top w:val="none" w:sz="0" w:space="0" w:color="auto"/>
        <w:left w:val="none" w:sz="0" w:space="0" w:color="auto"/>
        <w:bottom w:val="none" w:sz="0" w:space="0" w:color="auto"/>
        <w:right w:val="none" w:sz="0" w:space="0" w:color="auto"/>
      </w:divBdr>
      <w:divsChild>
        <w:div w:id="806706127">
          <w:marLeft w:val="0"/>
          <w:marRight w:val="0"/>
          <w:marTop w:val="0"/>
          <w:marBottom w:val="0"/>
          <w:divBdr>
            <w:top w:val="none" w:sz="0" w:space="0" w:color="auto"/>
            <w:left w:val="none" w:sz="0" w:space="0" w:color="auto"/>
            <w:bottom w:val="none" w:sz="0" w:space="0" w:color="auto"/>
            <w:right w:val="none" w:sz="0" w:space="0" w:color="auto"/>
          </w:divBdr>
        </w:div>
      </w:divsChild>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4884656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448580">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29880227">
      <w:bodyDiv w:val="1"/>
      <w:marLeft w:val="0"/>
      <w:marRight w:val="0"/>
      <w:marTop w:val="0"/>
      <w:marBottom w:val="0"/>
      <w:divBdr>
        <w:top w:val="none" w:sz="0" w:space="0" w:color="auto"/>
        <w:left w:val="none" w:sz="0" w:space="0" w:color="auto"/>
        <w:bottom w:val="none" w:sz="0" w:space="0" w:color="auto"/>
        <w:right w:val="none" w:sz="0" w:space="0" w:color="auto"/>
      </w:divBdr>
    </w:div>
    <w:div w:id="1236089186">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015796">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25400385">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398699543">
      <w:bodyDiv w:val="1"/>
      <w:marLeft w:val="0"/>
      <w:marRight w:val="0"/>
      <w:marTop w:val="0"/>
      <w:marBottom w:val="0"/>
      <w:divBdr>
        <w:top w:val="none" w:sz="0" w:space="0" w:color="auto"/>
        <w:left w:val="none" w:sz="0" w:space="0" w:color="auto"/>
        <w:bottom w:val="none" w:sz="0" w:space="0" w:color="auto"/>
        <w:right w:val="none" w:sz="0" w:space="0" w:color="auto"/>
      </w:divBdr>
    </w:div>
    <w:div w:id="1410230630">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13963065">
      <w:bodyDiv w:val="1"/>
      <w:marLeft w:val="0"/>
      <w:marRight w:val="0"/>
      <w:marTop w:val="0"/>
      <w:marBottom w:val="0"/>
      <w:divBdr>
        <w:top w:val="none" w:sz="0" w:space="0" w:color="auto"/>
        <w:left w:val="none" w:sz="0" w:space="0" w:color="auto"/>
        <w:bottom w:val="none" w:sz="0" w:space="0" w:color="auto"/>
        <w:right w:val="none" w:sz="0" w:space="0" w:color="auto"/>
      </w:divBdr>
    </w:div>
    <w:div w:id="1426030356">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493838486">
      <w:bodyDiv w:val="1"/>
      <w:marLeft w:val="0"/>
      <w:marRight w:val="0"/>
      <w:marTop w:val="0"/>
      <w:marBottom w:val="0"/>
      <w:divBdr>
        <w:top w:val="none" w:sz="0" w:space="0" w:color="auto"/>
        <w:left w:val="none" w:sz="0" w:space="0" w:color="auto"/>
        <w:bottom w:val="none" w:sz="0" w:space="0" w:color="auto"/>
        <w:right w:val="none" w:sz="0" w:space="0" w:color="auto"/>
      </w:divBdr>
    </w:div>
    <w:div w:id="1507212536">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661946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38627245">
      <w:bodyDiv w:val="1"/>
      <w:marLeft w:val="0"/>
      <w:marRight w:val="0"/>
      <w:marTop w:val="0"/>
      <w:marBottom w:val="0"/>
      <w:divBdr>
        <w:top w:val="none" w:sz="0" w:space="0" w:color="auto"/>
        <w:left w:val="none" w:sz="0" w:space="0" w:color="auto"/>
        <w:bottom w:val="none" w:sz="0" w:space="0" w:color="auto"/>
        <w:right w:val="none" w:sz="0" w:space="0" w:color="auto"/>
      </w:divBdr>
    </w:div>
    <w:div w:id="1758593306">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790931245">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39232252">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63392798">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879080927">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49702059">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05563469">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 w:id="213544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hyperlink" Target="mailto:madychaitany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A91E888-BF51-4FA1-8A25-D5AA63E11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3255</Words>
  <Characters>18556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21768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2024-01-17T18:41:00Z</dcterms:created>
  <dcterms:modified xsi:type="dcterms:W3CDTF">2024-01-17T18:41:00Z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8c03b32b8d277e5e9e1ef70687eb462d70e5de18281991cfa491b964297e284c</vt:lpwstr>
  </property>
</Properties>
</file>