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053569A3" w14:textId="77777777" w:rsidR="00955D46" w:rsidRPr="00A6613A" w:rsidRDefault="00955D46" w:rsidP="00A6613A">
      <w:pPr>
        <w:pStyle w:val="NoSpacing"/>
        <w:rPr>
          <w:sz w:val="10"/>
        </w:rPr>
      </w:pPr>
    </w:p>
    <w:p w14:paraId="1ECF35D8" w14:textId="77777777" w:rsidR="00815F67" w:rsidRDefault="00D863F2" w:rsidP="00815F67">
      <w:pPr>
        <w:pStyle w:val="NoSpacing"/>
        <w:numPr>
          <w:ilvl w:val="0"/>
          <w:numId w:val="61"/>
        </w:numPr>
      </w:pPr>
      <w:r w:rsidRPr="00D863F2">
        <w:t xml:space="preserve">Highly skilled and motivated Data Engineer with 5 years of experience across various industry segments. Seeking a challenging position in a dynamic organization to leverage expertise in data modeling, ETL development, data warehousing, and a strong passion for data engineering. </w:t>
      </w:r>
    </w:p>
    <w:p w14:paraId="103AC6A8" w14:textId="39FFA0F9" w:rsidR="00D863F2" w:rsidRPr="00D863F2" w:rsidRDefault="00D863F2" w:rsidP="00815F67">
      <w:pPr>
        <w:pStyle w:val="NoSpacing"/>
        <w:numPr>
          <w:ilvl w:val="0"/>
          <w:numId w:val="61"/>
        </w:numPr>
      </w:pPr>
      <w:r w:rsidRPr="00D863F2">
        <w:t>Proven ability to create robust and scalable data pipelines, optimize data management processes, enhance data quality, and drive innovation.</w:t>
      </w:r>
    </w:p>
    <w:p w14:paraId="47AE9945" w14:textId="77777777" w:rsidR="00D863F2" w:rsidRDefault="00D863F2" w:rsidP="00C710EF">
      <w:pPr>
        <w:pStyle w:val="Title"/>
        <w:pBdr>
          <w:bottom w:val="single" w:sz="12" w:space="1" w:color="auto"/>
        </w:pBdr>
        <w:jc w:val="left"/>
        <w:rPr>
          <w:rFonts w:asciiTheme="minorHAnsi" w:hAnsiTheme="minorHAnsi" w:cstheme="minorHAnsi"/>
          <w:caps/>
          <w:smallCaps w:val="0"/>
          <w:sz w:val="22"/>
          <w:szCs w:val="22"/>
        </w:rPr>
      </w:pPr>
    </w:p>
    <w:p w14:paraId="01A7FF2D" w14:textId="1B400CCB"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4F982D13" w14:textId="0337B0BC" w:rsidR="00D863F2" w:rsidRPr="00D863F2" w:rsidRDefault="00D863F2" w:rsidP="00D863F2">
      <w:pPr>
        <w:pStyle w:val="NoSpacing"/>
      </w:pPr>
      <w:r w:rsidRPr="00D863F2">
        <w:rPr>
          <w:b/>
          <w:bCs/>
        </w:rPr>
        <w:t>Programming Languages:</w:t>
      </w:r>
      <w:r w:rsidRPr="00D863F2">
        <w:t xml:space="preserve"> Python, SQL, Java,</w:t>
      </w:r>
      <w:r>
        <w:t xml:space="preserve"> </w:t>
      </w:r>
      <w:r w:rsidRPr="00D863F2">
        <w:t>MongoDB</w:t>
      </w:r>
    </w:p>
    <w:p w14:paraId="06C10CB9" w14:textId="77777777" w:rsidR="00D863F2" w:rsidRPr="00D863F2" w:rsidRDefault="00D863F2" w:rsidP="00D863F2">
      <w:pPr>
        <w:pStyle w:val="NoSpacing"/>
        <w:rPr>
          <w:b/>
          <w:bCs/>
          <w:sz w:val="10"/>
        </w:rPr>
      </w:pPr>
    </w:p>
    <w:p w14:paraId="1C06072C" w14:textId="2574A3EA" w:rsidR="00D863F2" w:rsidRPr="00D863F2" w:rsidRDefault="00D863F2" w:rsidP="00D863F2">
      <w:pPr>
        <w:pStyle w:val="NoSpacing"/>
      </w:pPr>
      <w:r w:rsidRPr="00D863F2">
        <w:rPr>
          <w:b/>
          <w:bCs/>
        </w:rPr>
        <w:t>Big Data Tools:</w:t>
      </w:r>
      <w:r w:rsidRPr="00D863F2">
        <w:t xml:space="preserve"> Azure Databricks, Apache Spark, Hadoop, Hive, Impala</w:t>
      </w:r>
    </w:p>
    <w:p w14:paraId="3DCBB016" w14:textId="77777777" w:rsidR="00D863F2" w:rsidRPr="00D863F2" w:rsidRDefault="00D863F2" w:rsidP="00D863F2">
      <w:pPr>
        <w:pStyle w:val="NoSpacing"/>
        <w:rPr>
          <w:b/>
          <w:bCs/>
          <w:sz w:val="10"/>
        </w:rPr>
      </w:pPr>
    </w:p>
    <w:p w14:paraId="2E4DF196" w14:textId="0C5F9C2D" w:rsidR="00D863F2" w:rsidRPr="00D863F2" w:rsidRDefault="00D863F2" w:rsidP="00D863F2">
      <w:pPr>
        <w:pStyle w:val="NoSpacing"/>
      </w:pPr>
      <w:r w:rsidRPr="00D863F2">
        <w:rPr>
          <w:b/>
          <w:bCs/>
        </w:rPr>
        <w:t>Workflow Schedulers:</w:t>
      </w:r>
      <w:r w:rsidRPr="00D863F2">
        <w:t xml:space="preserve"> Apache Oozie, Autosys, ADF Orchestration,</w:t>
      </w:r>
      <w:r>
        <w:t xml:space="preserve"> </w:t>
      </w:r>
      <w:r w:rsidRPr="00D863F2">
        <w:t>Airflow</w:t>
      </w:r>
    </w:p>
    <w:p w14:paraId="0B1201CE" w14:textId="77777777" w:rsidR="00D863F2" w:rsidRPr="00D863F2" w:rsidRDefault="00D863F2" w:rsidP="00D863F2">
      <w:pPr>
        <w:pStyle w:val="NoSpacing"/>
        <w:rPr>
          <w:b/>
          <w:bCs/>
          <w:sz w:val="10"/>
        </w:rPr>
      </w:pPr>
    </w:p>
    <w:p w14:paraId="7F39CFB8" w14:textId="4A2F13A8" w:rsidR="00D863F2" w:rsidRPr="00D863F2" w:rsidRDefault="00D863F2" w:rsidP="00D863F2">
      <w:pPr>
        <w:pStyle w:val="NoSpacing"/>
      </w:pPr>
      <w:r w:rsidRPr="00D863F2">
        <w:rPr>
          <w:b/>
          <w:bCs/>
        </w:rPr>
        <w:t>ETL Tools:</w:t>
      </w:r>
      <w:r w:rsidRPr="00D863F2">
        <w:t xml:space="preserve"> Azure Data Factory, Databricks, Azure Data Lake</w:t>
      </w:r>
    </w:p>
    <w:p w14:paraId="2D10FAE2" w14:textId="77777777" w:rsidR="00D863F2" w:rsidRPr="00D863F2" w:rsidRDefault="00D863F2" w:rsidP="00D863F2">
      <w:pPr>
        <w:pStyle w:val="NoSpacing"/>
        <w:rPr>
          <w:b/>
          <w:bCs/>
          <w:sz w:val="10"/>
        </w:rPr>
      </w:pPr>
    </w:p>
    <w:p w14:paraId="67E2C9F1" w14:textId="4CDBF348" w:rsidR="00D863F2" w:rsidRPr="00D863F2" w:rsidRDefault="00D863F2" w:rsidP="00D863F2">
      <w:pPr>
        <w:pStyle w:val="NoSpacing"/>
      </w:pPr>
      <w:r w:rsidRPr="00D863F2">
        <w:rPr>
          <w:b/>
          <w:bCs/>
        </w:rPr>
        <w:t>Cloud Platforms:</w:t>
      </w:r>
      <w:r w:rsidRPr="00D863F2">
        <w:t xml:space="preserve"> Microsoft Azure</w:t>
      </w:r>
    </w:p>
    <w:p w14:paraId="572C02E8" w14:textId="77777777" w:rsidR="00D863F2" w:rsidRPr="00D863F2" w:rsidRDefault="00D863F2" w:rsidP="00D863F2">
      <w:pPr>
        <w:pStyle w:val="NoSpacing"/>
        <w:rPr>
          <w:b/>
          <w:bCs/>
          <w:sz w:val="10"/>
        </w:rPr>
      </w:pPr>
    </w:p>
    <w:p w14:paraId="026A0563" w14:textId="7F756EE3" w:rsidR="00D863F2" w:rsidRPr="00D863F2" w:rsidRDefault="00D863F2" w:rsidP="00D863F2">
      <w:pPr>
        <w:pStyle w:val="NoSpacing"/>
      </w:pPr>
      <w:r w:rsidRPr="00D863F2">
        <w:rPr>
          <w:b/>
          <w:bCs/>
        </w:rPr>
        <w:t>Data Visualization:</w:t>
      </w:r>
      <w:r w:rsidRPr="00D863F2">
        <w:t xml:space="preserve"> Power BI, Tableau</w:t>
      </w:r>
    </w:p>
    <w:p w14:paraId="7E45FBFA" w14:textId="77777777" w:rsidR="00D863F2" w:rsidRPr="00D863F2" w:rsidRDefault="00D863F2" w:rsidP="00D863F2">
      <w:pPr>
        <w:pStyle w:val="NoSpacing"/>
        <w:rPr>
          <w:b/>
          <w:bCs/>
          <w:sz w:val="10"/>
        </w:rPr>
      </w:pPr>
    </w:p>
    <w:p w14:paraId="3CF448B0" w14:textId="4E7875A4" w:rsidR="004E72E7" w:rsidRPr="00D863F2" w:rsidRDefault="00D863F2" w:rsidP="00D863F2">
      <w:pPr>
        <w:pStyle w:val="NoSpacing"/>
      </w:pPr>
      <w:r w:rsidRPr="00D863F2">
        <w:rPr>
          <w:b/>
          <w:bCs/>
        </w:rPr>
        <w:t>Machine Learning:</w:t>
      </w:r>
      <w:r w:rsidRPr="00D863F2">
        <w:t xml:space="preserve"> Scikit, Multiclass Classification, Regression Models</w:t>
      </w:r>
    </w:p>
    <w:p w14:paraId="719EF8E3" w14:textId="77777777" w:rsidR="00D863F2" w:rsidRPr="00D863F2" w:rsidRDefault="00D863F2" w:rsidP="00D863F2">
      <w:pPr>
        <w:pStyle w:val="NoSpacing"/>
      </w:pPr>
    </w:p>
    <w:p w14:paraId="37D94D96" w14:textId="694E0A8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6EED108D" w14:textId="77777777" w:rsidR="00D863F2" w:rsidRDefault="00D863F2" w:rsidP="00D863F2">
      <w:pPr>
        <w:pStyle w:val="NoSpacing"/>
        <w:rPr>
          <w:b/>
          <w:bCs/>
        </w:rPr>
      </w:pPr>
      <w:r w:rsidRPr="00D863F2">
        <w:rPr>
          <w:b/>
          <w:bCs/>
        </w:rPr>
        <w:t xml:space="preserve">Data Engineer </w:t>
      </w:r>
    </w:p>
    <w:p w14:paraId="5CCEFCA0" w14:textId="1B26EB7C" w:rsidR="00D863F2" w:rsidRPr="00D863F2" w:rsidRDefault="00D863F2" w:rsidP="00D863F2">
      <w:pPr>
        <w:pStyle w:val="NoSpacing"/>
        <w:rPr>
          <w:b/>
          <w:bCs/>
        </w:rPr>
      </w:pPr>
      <w:r w:rsidRPr="00D863F2">
        <w:rPr>
          <w:b/>
          <w:bCs/>
        </w:rPr>
        <w:t>TD Bank (DAASINS)</w:t>
      </w:r>
      <w:r>
        <w:rPr>
          <w:b/>
          <w:bCs/>
        </w:rPr>
        <w:t xml:space="preserve">, </w:t>
      </w:r>
      <w:r w:rsidRPr="00D863F2">
        <w:rPr>
          <w:b/>
          <w:bCs/>
        </w:rPr>
        <w:t xml:space="preserve">Toronto </w:t>
      </w:r>
      <w:r w:rsidRPr="00D863F2">
        <w:rPr>
          <w:b/>
          <w:bCs/>
        </w:rPr>
        <w:tab/>
      </w:r>
      <w:r>
        <w:rPr>
          <w:b/>
          <w:bCs/>
        </w:rPr>
        <w:tab/>
      </w:r>
      <w:r>
        <w:rPr>
          <w:b/>
          <w:bCs/>
        </w:rPr>
        <w:tab/>
      </w:r>
      <w:r>
        <w:rPr>
          <w:b/>
          <w:bCs/>
        </w:rPr>
        <w:tab/>
      </w:r>
      <w:r>
        <w:rPr>
          <w:b/>
          <w:bCs/>
        </w:rPr>
        <w:tab/>
      </w:r>
      <w:r>
        <w:rPr>
          <w:b/>
          <w:bCs/>
        </w:rPr>
        <w:tab/>
      </w:r>
      <w:r>
        <w:rPr>
          <w:b/>
          <w:bCs/>
        </w:rPr>
        <w:tab/>
      </w:r>
      <w:r>
        <w:rPr>
          <w:b/>
          <w:bCs/>
        </w:rPr>
        <w:tab/>
        <w:t xml:space="preserve">      </w:t>
      </w:r>
      <w:r w:rsidRPr="00D863F2">
        <w:rPr>
          <w:b/>
          <w:bCs/>
        </w:rPr>
        <w:t>Jan 2021</w:t>
      </w:r>
      <w:r>
        <w:rPr>
          <w:b/>
          <w:bCs/>
        </w:rPr>
        <w:t xml:space="preserve"> – </w:t>
      </w:r>
      <w:r w:rsidRPr="00D863F2">
        <w:rPr>
          <w:b/>
          <w:bCs/>
        </w:rPr>
        <w:t>Present</w:t>
      </w:r>
    </w:p>
    <w:p w14:paraId="009C9EEB" w14:textId="77777777" w:rsidR="00D863F2" w:rsidRPr="00D863F2" w:rsidRDefault="00D863F2" w:rsidP="00D863F2">
      <w:pPr>
        <w:pStyle w:val="NoSpacing"/>
        <w:rPr>
          <w:sz w:val="10"/>
        </w:rPr>
      </w:pPr>
    </w:p>
    <w:p w14:paraId="0BBE64D6" w14:textId="63A24999" w:rsidR="00D863F2" w:rsidRPr="00D863F2" w:rsidRDefault="00D863F2" w:rsidP="00D863F2">
      <w:pPr>
        <w:pStyle w:val="NoSpacing"/>
        <w:numPr>
          <w:ilvl w:val="0"/>
          <w:numId w:val="58"/>
        </w:numPr>
      </w:pPr>
      <w:r w:rsidRPr="00D863F2">
        <w:t xml:space="preserve">Migrated on-premises data warehouses platforms like C24, C03, EDPP to the Azure Cloud storage containers, by </w:t>
      </w:r>
      <w:r w:rsidRPr="00D863F2">
        <w:t>utilizing</w:t>
      </w:r>
      <w:r w:rsidRPr="00D863F2">
        <w:t xml:space="preserve"> Data movement framework and building efficient data pipelines using Azure Data Factory after resolving connection and datatype change differences issues.</w:t>
      </w:r>
    </w:p>
    <w:p w14:paraId="222F3000" w14:textId="77777777" w:rsidR="00D863F2" w:rsidRPr="00D863F2" w:rsidRDefault="00D863F2" w:rsidP="00D863F2">
      <w:pPr>
        <w:pStyle w:val="NoSpacing"/>
        <w:numPr>
          <w:ilvl w:val="0"/>
          <w:numId w:val="58"/>
        </w:numPr>
      </w:pPr>
      <w:r w:rsidRPr="00D863F2">
        <w:t>Spearheaded the decommission of CRD, successfully migrating data to a different platform while ensuring data pipeline integrity despite configuration changes from HEAT to IM host.</w:t>
      </w:r>
    </w:p>
    <w:p w14:paraId="075123B4" w14:textId="77777777" w:rsidR="00D863F2" w:rsidRPr="00D863F2" w:rsidRDefault="00D863F2" w:rsidP="00D863F2">
      <w:pPr>
        <w:pStyle w:val="NoSpacing"/>
        <w:numPr>
          <w:ilvl w:val="0"/>
          <w:numId w:val="58"/>
        </w:numPr>
      </w:pPr>
      <w:r w:rsidRPr="00D863F2">
        <w:t>Developed Python scripts using Pandas and NumPy for automating data validation as per the accordance of Transformation rules to ensure data accuracy and consistency, resulting in a 30% reduction in data validation time.</w:t>
      </w:r>
    </w:p>
    <w:p w14:paraId="2093B756" w14:textId="77777777" w:rsidR="00D863F2" w:rsidRPr="00D863F2" w:rsidRDefault="00D863F2" w:rsidP="00D863F2">
      <w:pPr>
        <w:pStyle w:val="NoSpacing"/>
        <w:numPr>
          <w:ilvl w:val="0"/>
          <w:numId w:val="58"/>
        </w:numPr>
      </w:pPr>
      <w:r w:rsidRPr="00D863F2">
        <w:t>Implemented workflow scheduling with Oozie and Azure Data Factory to orchestrate data ingestion, transformation, and loading processes, ensuring timely and reliable data workflows.</w:t>
      </w:r>
    </w:p>
    <w:p w14:paraId="5DED2D97" w14:textId="77777777" w:rsidR="00D863F2" w:rsidRPr="00D863F2" w:rsidRDefault="00D863F2" w:rsidP="00D863F2">
      <w:pPr>
        <w:pStyle w:val="NoSpacing"/>
        <w:numPr>
          <w:ilvl w:val="0"/>
          <w:numId w:val="58"/>
        </w:numPr>
      </w:pPr>
      <w:r w:rsidRPr="00D863F2">
        <w:t>Led an end-to-end automation project for claims processing pipeline using Azure Data Factory and Azure Databricks, reducing processing time by 40%.</w:t>
      </w:r>
    </w:p>
    <w:p w14:paraId="6EFAE167" w14:textId="77777777" w:rsidR="00D863F2" w:rsidRPr="00D863F2" w:rsidRDefault="00D863F2" w:rsidP="00D863F2">
      <w:pPr>
        <w:pStyle w:val="NoSpacing"/>
        <w:numPr>
          <w:ilvl w:val="0"/>
          <w:numId w:val="58"/>
        </w:numPr>
      </w:pPr>
      <w:r w:rsidRPr="00D863F2">
        <w:t>Collaborated with stakeholders to design data architectures that support business objectives and troubleshoot data quality issues ensuring data accuracy and consistency.</w:t>
      </w:r>
    </w:p>
    <w:p w14:paraId="29A62DAC" w14:textId="77777777" w:rsidR="00D863F2" w:rsidRPr="00D863F2" w:rsidRDefault="00D863F2" w:rsidP="00D863F2">
      <w:pPr>
        <w:pStyle w:val="NoSpacing"/>
        <w:numPr>
          <w:ilvl w:val="0"/>
          <w:numId w:val="58"/>
        </w:numPr>
      </w:pPr>
      <w:r w:rsidRPr="00D863F2">
        <w:t>Implemented robust monitoring, logging, and alerting for data pipelines using Azure services and Datadog which further creates dashboards to enable the monitoring process.</w:t>
      </w:r>
    </w:p>
    <w:p w14:paraId="6732DFB2" w14:textId="77777777" w:rsidR="00D863F2" w:rsidRPr="00D863F2" w:rsidRDefault="00D863F2" w:rsidP="00D863F2">
      <w:pPr>
        <w:pStyle w:val="NoSpacing"/>
        <w:numPr>
          <w:ilvl w:val="0"/>
          <w:numId w:val="58"/>
        </w:numPr>
      </w:pPr>
      <w:r w:rsidRPr="00D863F2">
        <w:t>Automated data pipeline orchestration and administration using DevOps tools such as GitHub, SourceTree, Confluence, and Jira to support large, complex batch ingestion processes.</w:t>
      </w:r>
    </w:p>
    <w:p w14:paraId="25BCA30E" w14:textId="77777777" w:rsidR="00D863F2" w:rsidRPr="00D863F2" w:rsidRDefault="00D863F2" w:rsidP="00D863F2">
      <w:pPr>
        <w:pStyle w:val="NoSpacing"/>
        <w:numPr>
          <w:ilvl w:val="0"/>
          <w:numId w:val="58"/>
        </w:numPr>
      </w:pPr>
      <w:r w:rsidRPr="00D863F2">
        <w:t>Designed and managed data warehousing solutions, resulting in a 15% improvement in data retrieval speed for insurance related.</w:t>
      </w:r>
    </w:p>
    <w:p w14:paraId="50C81F6F" w14:textId="77777777" w:rsidR="00D863F2" w:rsidRPr="00D863F2" w:rsidRDefault="00D863F2" w:rsidP="00D863F2">
      <w:pPr>
        <w:pStyle w:val="NoSpacing"/>
        <w:numPr>
          <w:ilvl w:val="0"/>
          <w:numId w:val="58"/>
        </w:numPr>
      </w:pPr>
      <w:r w:rsidRPr="00D863F2">
        <w:t>Devised an end-to-end data pipeline to migrate on-premises data warehouses to the Azure Cloud storage containers, applying Data movement framework, Azure Data Factory, Python scripts with Pandas and NumPy for data validation, Oozie and Azure Data Factory for workflow scheduling, DevOps tools for automation and data warehousing solutions which improved data.</w:t>
      </w:r>
    </w:p>
    <w:p w14:paraId="49702281" w14:textId="77777777" w:rsidR="00D863F2" w:rsidRDefault="00D863F2" w:rsidP="00D863F2">
      <w:pPr>
        <w:pStyle w:val="NoSpacing"/>
      </w:pPr>
    </w:p>
    <w:p w14:paraId="1E5CD3C7" w14:textId="77777777" w:rsidR="00D863F2" w:rsidRDefault="00D863F2" w:rsidP="00D863F2">
      <w:pPr>
        <w:pStyle w:val="NoSpacing"/>
        <w:rPr>
          <w:b/>
          <w:bCs/>
        </w:rPr>
      </w:pPr>
      <w:r w:rsidRPr="00D863F2">
        <w:rPr>
          <w:b/>
          <w:bCs/>
        </w:rPr>
        <w:t>Data Engineer</w:t>
      </w:r>
    </w:p>
    <w:p w14:paraId="286ACCE0" w14:textId="328E0380" w:rsidR="00D863F2" w:rsidRPr="00D863F2" w:rsidRDefault="00D863F2" w:rsidP="00D863F2">
      <w:pPr>
        <w:pStyle w:val="NoSpacing"/>
        <w:rPr>
          <w:b/>
          <w:bCs/>
        </w:rPr>
      </w:pPr>
      <w:r w:rsidRPr="00D863F2">
        <w:rPr>
          <w:b/>
          <w:bCs/>
        </w:rPr>
        <w:t xml:space="preserve">Reliance Industries Ltd, India </w:t>
      </w:r>
      <w:r>
        <w:rPr>
          <w:b/>
          <w:bCs/>
        </w:rPr>
        <w:tab/>
      </w:r>
      <w:r>
        <w:rPr>
          <w:b/>
          <w:bCs/>
        </w:rPr>
        <w:tab/>
      </w:r>
      <w:r>
        <w:rPr>
          <w:b/>
          <w:bCs/>
        </w:rPr>
        <w:tab/>
      </w:r>
      <w:r>
        <w:rPr>
          <w:b/>
          <w:bCs/>
        </w:rPr>
        <w:tab/>
      </w:r>
      <w:r>
        <w:rPr>
          <w:b/>
          <w:bCs/>
        </w:rPr>
        <w:tab/>
      </w:r>
      <w:r>
        <w:rPr>
          <w:b/>
          <w:bCs/>
        </w:rPr>
        <w:tab/>
      </w:r>
      <w:r>
        <w:rPr>
          <w:b/>
          <w:bCs/>
        </w:rPr>
        <w:tab/>
      </w:r>
      <w:r>
        <w:rPr>
          <w:b/>
          <w:bCs/>
        </w:rPr>
        <w:tab/>
        <w:t xml:space="preserve">    </w:t>
      </w:r>
      <w:r w:rsidRPr="00D863F2">
        <w:rPr>
          <w:b/>
          <w:bCs/>
        </w:rPr>
        <w:t>Jul 2017</w:t>
      </w:r>
      <w:r>
        <w:rPr>
          <w:b/>
          <w:bCs/>
        </w:rPr>
        <w:t xml:space="preserve"> – </w:t>
      </w:r>
      <w:r w:rsidRPr="00D863F2">
        <w:rPr>
          <w:b/>
          <w:bCs/>
        </w:rPr>
        <w:t>Aug 2019</w:t>
      </w:r>
    </w:p>
    <w:p w14:paraId="7A7F427C" w14:textId="77777777" w:rsidR="00D863F2" w:rsidRPr="00D863F2" w:rsidRDefault="00D863F2" w:rsidP="00D863F2">
      <w:pPr>
        <w:pStyle w:val="NoSpacing"/>
        <w:rPr>
          <w:sz w:val="10"/>
        </w:rPr>
      </w:pPr>
    </w:p>
    <w:p w14:paraId="24428844" w14:textId="0D290A5D" w:rsidR="00D863F2" w:rsidRPr="00D863F2" w:rsidRDefault="00D863F2" w:rsidP="00D863F2">
      <w:pPr>
        <w:pStyle w:val="NoSpacing"/>
        <w:numPr>
          <w:ilvl w:val="0"/>
          <w:numId w:val="59"/>
        </w:numPr>
      </w:pPr>
      <w:r w:rsidRPr="00D863F2">
        <w:t>Achieved a 20% reduction in inventory costs through SQL and Python for inventory cost monitoring and optimization.</w:t>
      </w:r>
    </w:p>
    <w:p w14:paraId="277258D8" w14:textId="77777777" w:rsidR="00D863F2" w:rsidRPr="00D863F2" w:rsidRDefault="00D863F2" w:rsidP="00D863F2">
      <w:pPr>
        <w:pStyle w:val="NoSpacing"/>
        <w:numPr>
          <w:ilvl w:val="0"/>
          <w:numId w:val="59"/>
        </w:numPr>
      </w:pPr>
      <w:r w:rsidRPr="00D863F2">
        <w:t>Automated data migration from ERP systems and created Power BI dashboards for internal personnel, resulting in $89k/annum savings.</w:t>
      </w:r>
    </w:p>
    <w:p w14:paraId="68C71C86" w14:textId="77777777" w:rsidR="00D863F2" w:rsidRPr="00D863F2" w:rsidRDefault="00D863F2" w:rsidP="00D863F2">
      <w:pPr>
        <w:pStyle w:val="NoSpacing"/>
        <w:numPr>
          <w:ilvl w:val="0"/>
          <w:numId w:val="59"/>
        </w:numPr>
      </w:pPr>
      <w:r w:rsidRPr="00D863F2">
        <w:t>Utilized Pandas and Spark to develop linear regression models for wind turbine efficiency improvement.</w:t>
      </w:r>
    </w:p>
    <w:p w14:paraId="399E3A84" w14:textId="77777777" w:rsidR="00D863F2" w:rsidRPr="00D863F2" w:rsidRDefault="00D863F2" w:rsidP="00D863F2">
      <w:pPr>
        <w:pStyle w:val="NoSpacing"/>
        <w:numPr>
          <w:ilvl w:val="0"/>
          <w:numId w:val="59"/>
        </w:numPr>
      </w:pPr>
      <w:r w:rsidRPr="00D863F2">
        <w:t>Automated capacity evaluation process using python for flexible manufacturing lines and reducing evaluation time to less than a minute from a day.</w:t>
      </w:r>
    </w:p>
    <w:p w14:paraId="3DBFF20F" w14:textId="06379AC5" w:rsidR="004E72E7" w:rsidRPr="00D863F2" w:rsidRDefault="00D863F2" w:rsidP="00D863F2">
      <w:pPr>
        <w:pStyle w:val="NoSpacing"/>
        <w:numPr>
          <w:ilvl w:val="0"/>
          <w:numId w:val="59"/>
        </w:numPr>
      </w:pPr>
      <w:r w:rsidRPr="00D863F2">
        <w:t>Transformed and visualized data using Spark on Databricks for electric vehicle datasets, providing strategic insights.</w:t>
      </w:r>
    </w:p>
    <w:p w14:paraId="13CACF7D" w14:textId="77777777" w:rsidR="00D863F2" w:rsidRDefault="00D863F2"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466BE772" w14:textId="49F645E3" w:rsidR="00D863F2" w:rsidRPr="00D863F2" w:rsidRDefault="00D863F2" w:rsidP="00D863F2">
      <w:pPr>
        <w:pStyle w:val="NoSpacing"/>
        <w:numPr>
          <w:ilvl w:val="0"/>
          <w:numId w:val="60"/>
        </w:numPr>
      </w:pPr>
      <w:r w:rsidRPr="00D863F2">
        <w:t>Master Of Mechanical Engineering</w:t>
      </w:r>
      <w:r>
        <w:t xml:space="preserve"> – </w:t>
      </w:r>
      <w:r w:rsidRPr="00D863F2">
        <w:t>University of Guelph</w:t>
      </w:r>
      <w:r>
        <w:t xml:space="preserve">, </w:t>
      </w:r>
      <w:r w:rsidRPr="00D863F2">
        <w:t>Specialization in Numerical Analysis</w:t>
      </w:r>
      <w:r>
        <w:t xml:space="preserve"> – </w:t>
      </w:r>
      <w:r w:rsidRPr="00D863F2">
        <w:t>2021</w:t>
      </w:r>
    </w:p>
    <w:p w14:paraId="2A95BFF3" w14:textId="01101ADA" w:rsidR="00D863F2" w:rsidRPr="00D863F2" w:rsidRDefault="00D863F2" w:rsidP="00D863F2">
      <w:pPr>
        <w:pStyle w:val="NoSpacing"/>
        <w:numPr>
          <w:ilvl w:val="0"/>
          <w:numId w:val="60"/>
        </w:numPr>
      </w:pPr>
      <w:r w:rsidRPr="00D863F2">
        <w:t>Bachelor Of Mechanical Engineering</w:t>
      </w:r>
      <w:r>
        <w:t xml:space="preserve"> – </w:t>
      </w:r>
      <w:r w:rsidRPr="00D863F2">
        <w:t>Thapar University, India</w:t>
      </w:r>
      <w:r>
        <w:t xml:space="preserve">, </w:t>
      </w:r>
      <w:r w:rsidRPr="00D863F2">
        <w:t>Emphasis on Mathematics and Optimization Techniques</w:t>
      </w:r>
      <w:r>
        <w:t xml:space="preserve"> – </w:t>
      </w:r>
      <w:r w:rsidRPr="00D863F2">
        <w:t>2017</w:t>
      </w:r>
    </w:p>
    <w:p w14:paraId="491B2D4A" w14:textId="77777777" w:rsidR="00D863F2" w:rsidRPr="00D863F2" w:rsidRDefault="00D863F2" w:rsidP="00D863F2">
      <w:pPr>
        <w:pStyle w:val="NoSpacing"/>
        <w:numPr>
          <w:ilvl w:val="0"/>
          <w:numId w:val="60"/>
        </w:numPr>
      </w:pPr>
      <w:r w:rsidRPr="00D863F2">
        <w:t>Microsoft Certified: Azure Fundamentals (AZ-900)</w:t>
      </w:r>
    </w:p>
    <w:p w14:paraId="32A53E69" w14:textId="77777777" w:rsidR="00D863F2" w:rsidRPr="00D863F2" w:rsidRDefault="00D863F2" w:rsidP="00D863F2">
      <w:pPr>
        <w:pStyle w:val="NoSpacing"/>
        <w:numPr>
          <w:ilvl w:val="0"/>
          <w:numId w:val="60"/>
        </w:numPr>
      </w:pPr>
      <w:r w:rsidRPr="00D863F2">
        <w:t>Microsoft Certified: Azure Data Fundamentals (DP-900)</w:t>
      </w:r>
    </w:p>
    <w:p w14:paraId="79D8CBDB" w14:textId="08580369" w:rsidR="009E7CCF" w:rsidRPr="00D863F2" w:rsidRDefault="00D863F2" w:rsidP="00D863F2">
      <w:pPr>
        <w:pStyle w:val="NoSpacing"/>
        <w:numPr>
          <w:ilvl w:val="0"/>
          <w:numId w:val="60"/>
        </w:numPr>
      </w:pPr>
      <w:r w:rsidRPr="00D863F2">
        <w:t>Machine Learning with Python by IBM</w:t>
      </w:r>
    </w:p>
    <w:sectPr w:rsidR="009E7CCF" w:rsidRPr="00D863F2" w:rsidSect="001A5F2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DB031" w14:textId="77777777" w:rsidR="001A5F25" w:rsidRDefault="001A5F25">
      <w:r>
        <w:separator/>
      </w:r>
    </w:p>
  </w:endnote>
  <w:endnote w:type="continuationSeparator" w:id="0">
    <w:p w14:paraId="06FD50B9" w14:textId="77777777" w:rsidR="001A5F25" w:rsidRDefault="001A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E3530" w14:textId="77777777" w:rsidR="001A5F25" w:rsidRDefault="001A5F25">
      <w:r>
        <w:separator/>
      </w:r>
    </w:p>
  </w:footnote>
  <w:footnote w:type="continuationSeparator" w:id="0">
    <w:p w14:paraId="1841A7C5" w14:textId="77777777" w:rsidR="001A5F25" w:rsidRDefault="001A5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8997788" w:rsidR="00BF14B3" w:rsidRPr="00654952" w:rsidRDefault="00BF14B3" w:rsidP="009D2991">
    <w:pPr>
      <w:pStyle w:val="NoSpacing"/>
    </w:pPr>
    <w:r w:rsidRPr="00654952">
      <w:rPr>
        <w:b/>
        <w:bCs/>
      </w:rPr>
      <w:t>Candidate Location:</w:t>
    </w:r>
    <w:r w:rsidR="00EC3F6D" w:rsidRPr="00654952">
      <w:t xml:space="preserve"> </w:t>
    </w:r>
    <w:r w:rsidR="00D863F2" w:rsidRPr="00D863F2">
      <w:rPr>
        <w:rFonts w:ascii="Calibri" w:hAnsi="Calibri" w:cs="Calibri"/>
      </w:rPr>
      <w:t>Canton</w:t>
    </w:r>
    <w:r w:rsidR="004E72E7">
      <w:rPr>
        <w:rFonts w:ascii="Calibri" w:hAnsi="Calibri" w:cs="Calibri"/>
      </w:rPr>
      <w:t>, MI</w:t>
    </w:r>
  </w:p>
  <w:p w14:paraId="4F2C61CC" w14:textId="0A900875" w:rsidR="00333CDC" w:rsidRDefault="00BF14B3" w:rsidP="00654952">
    <w:pPr>
      <w:pStyle w:val="NoSpacing"/>
    </w:pPr>
    <w:r w:rsidRPr="00654952">
      <w:rPr>
        <w:b/>
        <w:bCs/>
      </w:rPr>
      <w:t>Candidate E-mail ID:</w:t>
    </w:r>
    <w:r w:rsidRPr="00654952">
      <w:t xml:space="preserve"> </w:t>
    </w:r>
    <w:hyperlink r:id="rId1" w:history="1">
      <w:r w:rsidR="00D863F2" w:rsidRPr="008F7611">
        <w:rPr>
          <w:rStyle w:val="Hyperlink"/>
        </w:rPr>
        <w:t>Sartajgill3099@gmail.com</w:t>
      </w:r>
    </w:hyperlink>
  </w:p>
  <w:p w14:paraId="639D8B28" w14:textId="79156479" w:rsidR="00BF14B3" w:rsidRPr="006233C9" w:rsidRDefault="00BF14B3" w:rsidP="00654952">
    <w:pPr>
      <w:pStyle w:val="NoSpacing"/>
      <w:rPr>
        <w:lang w:val="en-IN"/>
      </w:rPr>
    </w:pPr>
    <w:r w:rsidRPr="006233C9">
      <w:rPr>
        <w:b/>
        <w:bCs/>
        <w:lang w:val="en-IN"/>
      </w:rPr>
      <w:t>Contact Number:</w:t>
    </w:r>
    <w:r w:rsidR="004C7072" w:rsidRPr="006233C9">
      <w:rPr>
        <w:lang w:val="en-IN"/>
      </w:rPr>
      <w:t xml:space="preserve"> </w:t>
    </w:r>
    <w:r w:rsidR="00D863F2" w:rsidRPr="00D863F2">
      <w:rPr>
        <w:rFonts w:ascii="Calibri" w:hAnsi="Calibri" w:cs="Calibri"/>
        <w:lang w:val="en-IN"/>
      </w:rPr>
      <w:t>734-765-9739</w:t>
    </w:r>
  </w:p>
  <w:p w14:paraId="6360024A" w14:textId="77777777" w:rsidR="00AD5567" w:rsidRPr="006233C9" w:rsidRDefault="00AD5567" w:rsidP="00AD5567">
    <w:pPr>
      <w:pStyle w:val="Header"/>
      <w:rPr>
        <w:rFonts w:asciiTheme="minorHAnsi" w:hAnsiTheme="minorHAnsi" w:cstheme="minorHAnsi"/>
        <w:b/>
        <w:sz w:val="10"/>
        <w:szCs w:val="28"/>
        <w:lang w:val="en-IN"/>
      </w:rPr>
    </w:pPr>
  </w:p>
  <w:p w14:paraId="64DECBFA" w14:textId="2A19E55A" w:rsidR="00F24CA1" w:rsidRDefault="00F24CA1" w:rsidP="000155D8">
    <w:pPr>
      <w:pStyle w:val="Header"/>
      <w:jc w:val="center"/>
      <w:rPr>
        <w:rFonts w:asciiTheme="minorHAnsi" w:hAnsiTheme="minorHAnsi" w:cstheme="minorHAnsi"/>
        <w:b/>
        <w:sz w:val="28"/>
        <w:szCs w:val="28"/>
        <w:lang w:val="en-IN"/>
      </w:rPr>
    </w:pPr>
    <w:r w:rsidRPr="00F24CA1">
      <w:rPr>
        <w:rFonts w:asciiTheme="minorHAnsi" w:hAnsiTheme="minorHAnsi" w:cstheme="minorHAnsi"/>
        <w:b/>
        <w:sz w:val="28"/>
        <w:szCs w:val="28"/>
        <w:lang w:val="en-IN"/>
      </w:rPr>
      <w:t>Sartaj Singh</w:t>
    </w:r>
  </w:p>
  <w:p w14:paraId="23F2F05D" w14:textId="5C5C881E" w:rsidR="00654952" w:rsidRPr="00424A3B" w:rsidRDefault="00654952" w:rsidP="000155D8">
    <w:pPr>
      <w:pStyle w:val="Header"/>
      <w:jc w:val="center"/>
      <w:rPr>
        <w:sz w:val="11"/>
        <w:lang w:val="en-IN"/>
      </w:rPr>
    </w:pPr>
    <w:r w:rsidRPr="00424A3B">
      <w:rPr>
        <w:rFonts w:asciiTheme="minorHAnsi" w:hAnsiTheme="minorHAnsi" w:cstheme="minorHAnsi"/>
        <w:b/>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D716C1E"/>
    <w:multiLevelType w:val="hybridMultilevel"/>
    <w:tmpl w:val="141E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6364AAD"/>
    <w:multiLevelType w:val="hybridMultilevel"/>
    <w:tmpl w:val="23AE5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8BB67B9"/>
    <w:multiLevelType w:val="hybridMultilevel"/>
    <w:tmpl w:val="C6065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DD6E1F"/>
    <w:multiLevelType w:val="hybridMultilevel"/>
    <w:tmpl w:val="D89A2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E330F4"/>
    <w:multiLevelType w:val="hybridMultilevel"/>
    <w:tmpl w:val="7FEA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0" w15:restartNumberingAfterBreak="0">
    <w:nsid w:val="1ED04F5E"/>
    <w:multiLevelType w:val="hybridMultilevel"/>
    <w:tmpl w:val="3EDC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70A6F07"/>
    <w:multiLevelType w:val="hybridMultilevel"/>
    <w:tmpl w:val="5AAE2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BDC520B"/>
    <w:multiLevelType w:val="hybridMultilevel"/>
    <w:tmpl w:val="7CB0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1C764A0"/>
    <w:multiLevelType w:val="hybridMultilevel"/>
    <w:tmpl w:val="346E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1F71B68"/>
    <w:multiLevelType w:val="hybridMultilevel"/>
    <w:tmpl w:val="1BF0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D55D7E"/>
    <w:multiLevelType w:val="hybridMultilevel"/>
    <w:tmpl w:val="F8AA3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0123E42"/>
    <w:multiLevelType w:val="hybridMultilevel"/>
    <w:tmpl w:val="6AEC7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2282FD0"/>
    <w:multiLevelType w:val="hybridMultilevel"/>
    <w:tmpl w:val="2DBCF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494E6C9F"/>
    <w:multiLevelType w:val="hybridMultilevel"/>
    <w:tmpl w:val="CA4AF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C01438"/>
    <w:multiLevelType w:val="hybridMultilevel"/>
    <w:tmpl w:val="D01EA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0179DE"/>
    <w:multiLevelType w:val="hybridMultilevel"/>
    <w:tmpl w:val="074C5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55130B59"/>
    <w:multiLevelType w:val="hybridMultilevel"/>
    <w:tmpl w:val="3236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8E5CD4"/>
    <w:multiLevelType w:val="hybridMultilevel"/>
    <w:tmpl w:val="D520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470E35"/>
    <w:multiLevelType w:val="hybridMultilevel"/>
    <w:tmpl w:val="629EC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622E4EEA"/>
    <w:multiLevelType w:val="hybridMultilevel"/>
    <w:tmpl w:val="763A3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46D05F7"/>
    <w:multiLevelType w:val="hybridMultilevel"/>
    <w:tmpl w:val="02F0E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6B7E1305"/>
    <w:multiLevelType w:val="hybridMultilevel"/>
    <w:tmpl w:val="9F7A9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D2F64D3"/>
    <w:multiLevelType w:val="hybridMultilevel"/>
    <w:tmpl w:val="7C568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D534BD8"/>
    <w:multiLevelType w:val="hybridMultilevel"/>
    <w:tmpl w:val="BEB80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737A65C7"/>
    <w:multiLevelType w:val="hybridMultilevel"/>
    <w:tmpl w:val="B72CA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4" w15:restartNumberingAfterBreak="0">
    <w:nsid w:val="74AF273A"/>
    <w:multiLevelType w:val="hybridMultilevel"/>
    <w:tmpl w:val="416E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6"/>
  </w:num>
  <w:num w:numId="3" w16cid:durableId="139352410">
    <w:abstractNumId w:val="60"/>
  </w:num>
  <w:num w:numId="4" w16cid:durableId="1139345333">
    <w:abstractNumId w:val="48"/>
  </w:num>
  <w:num w:numId="5" w16cid:durableId="1566716753">
    <w:abstractNumId w:val="38"/>
  </w:num>
  <w:num w:numId="6" w16cid:durableId="862130666">
    <w:abstractNumId w:val="14"/>
  </w:num>
  <w:num w:numId="7" w16cid:durableId="2013292984">
    <w:abstractNumId w:val="61"/>
  </w:num>
  <w:num w:numId="8" w16cid:durableId="777530213">
    <w:abstractNumId w:val="67"/>
  </w:num>
  <w:num w:numId="9" w16cid:durableId="1192037481">
    <w:abstractNumId w:val="32"/>
  </w:num>
  <w:num w:numId="10" w16cid:durableId="263391843">
    <w:abstractNumId w:val="65"/>
  </w:num>
  <w:num w:numId="11" w16cid:durableId="66726532">
    <w:abstractNumId w:val="50"/>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6"/>
  </w:num>
  <w:num w:numId="14" w16cid:durableId="1133476638">
    <w:abstractNumId w:val="40"/>
  </w:num>
  <w:num w:numId="15" w16cid:durableId="337585252">
    <w:abstractNumId w:val="63"/>
  </w:num>
  <w:num w:numId="16" w16cid:durableId="2061587357">
    <w:abstractNumId w:val="53"/>
  </w:num>
  <w:num w:numId="17" w16cid:durableId="1065491973">
    <w:abstractNumId w:val="22"/>
  </w:num>
  <w:num w:numId="18" w16cid:durableId="1318266233">
    <w:abstractNumId w:val="21"/>
  </w:num>
  <w:num w:numId="19" w16cid:durableId="526874085">
    <w:abstractNumId w:val="49"/>
  </w:num>
  <w:num w:numId="20" w16cid:durableId="844248676">
    <w:abstractNumId w:val="27"/>
  </w:num>
  <w:num w:numId="21" w16cid:durableId="284892896">
    <w:abstractNumId w:val="39"/>
  </w:num>
  <w:num w:numId="22" w16cid:durableId="605190378">
    <w:abstractNumId w:val="19"/>
  </w:num>
  <w:num w:numId="23" w16cid:durableId="509416459">
    <w:abstractNumId w:val="24"/>
  </w:num>
  <w:num w:numId="24" w16cid:durableId="1935087531">
    <w:abstractNumId w:val="10"/>
  </w:num>
  <w:num w:numId="25" w16cid:durableId="1366129160">
    <w:abstractNumId w:val="12"/>
  </w:num>
  <w:num w:numId="26" w16cid:durableId="1003901784">
    <w:abstractNumId w:val="55"/>
  </w:num>
  <w:num w:numId="27" w16cid:durableId="543714750">
    <w:abstractNumId w:val="36"/>
  </w:num>
  <w:num w:numId="28" w16cid:durableId="504515879">
    <w:abstractNumId w:val="15"/>
  </w:num>
  <w:num w:numId="29" w16cid:durableId="1754471848">
    <w:abstractNumId w:val="23"/>
  </w:num>
  <w:num w:numId="30" w16cid:durableId="553084479">
    <w:abstractNumId w:val="44"/>
  </w:num>
  <w:num w:numId="31" w16cid:durableId="1454204984">
    <w:abstractNumId w:val="34"/>
  </w:num>
  <w:num w:numId="32" w16cid:durableId="1183738669">
    <w:abstractNumId w:val="9"/>
  </w:num>
  <w:num w:numId="33" w16cid:durableId="128592335">
    <w:abstractNumId w:val="25"/>
  </w:num>
  <w:num w:numId="34" w16cid:durableId="187452677">
    <w:abstractNumId w:val="29"/>
  </w:num>
  <w:num w:numId="35" w16cid:durableId="972758455">
    <w:abstractNumId w:val="54"/>
  </w:num>
  <w:num w:numId="36" w16cid:durableId="696352674">
    <w:abstractNumId w:val="46"/>
  </w:num>
  <w:num w:numId="37" w16cid:durableId="1452240081">
    <w:abstractNumId w:val="47"/>
  </w:num>
  <w:num w:numId="38" w16cid:durableId="1975127">
    <w:abstractNumId w:val="52"/>
  </w:num>
  <w:num w:numId="39" w16cid:durableId="2010983753">
    <w:abstractNumId w:val="33"/>
  </w:num>
  <w:num w:numId="40" w16cid:durableId="86317840">
    <w:abstractNumId w:val="16"/>
  </w:num>
  <w:num w:numId="41" w16cid:durableId="1826123919">
    <w:abstractNumId w:val="43"/>
  </w:num>
  <w:num w:numId="42" w16cid:durableId="171377881">
    <w:abstractNumId w:val="59"/>
  </w:num>
  <w:num w:numId="43" w16cid:durableId="1301378530">
    <w:abstractNumId w:val="30"/>
  </w:num>
  <w:num w:numId="44" w16cid:durableId="63451266">
    <w:abstractNumId w:val="45"/>
  </w:num>
  <w:num w:numId="45" w16cid:durableId="1059354957">
    <w:abstractNumId w:val="41"/>
  </w:num>
  <w:num w:numId="46" w16cid:durableId="309945007">
    <w:abstractNumId w:val="18"/>
  </w:num>
  <w:num w:numId="47" w16cid:durableId="269777204">
    <w:abstractNumId w:val="13"/>
  </w:num>
  <w:num w:numId="48" w16cid:durableId="1781144836">
    <w:abstractNumId w:val="57"/>
  </w:num>
  <w:num w:numId="49" w16cid:durableId="2113240056">
    <w:abstractNumId w:val="31"/>
  </w:num>
  <w:num w:numId="50" w16cid:durableId="371076748">
    <w:abstractNumId w:val="58"/>
  </w:num>
  <w:num w:numId="51" w16cid:durableId="1760561521">
    <w:abstractNumId w:val="62"/>
  </w:num>
  <w:num w:numId="52" w16cid:durableId="1766536720">
    <w:abstractNumId w:val="37"/>
  </w:num>
  <w:num w:numId="53" w16cid:durableId="1895894247">
    <w:abstractNumId w:val="28"/>
  </w:num>
  <w:num w:numId="54" w16cid:durableId="755514782">
    <w:abstractNumId w:val="26"/>
  </w:num>
  <w:num w:numId="55" w16cid:durableId="448938442">
    <w:abstractNumId w:val="20"/>
  </w:num>
  <w:num w:numId="56" w16cid:durableId="1869175889">
    <w:abstractNumId w:val="42"/>
  </w:num>
  <w:num w:numId="57" w16cid:durableId="489101318">
    <w:abstractNumId w:val="51"/>
  </w:num>
  <w:num w:numId="58" w16cid:durableId="1318655188">
    <w:abstractNumId w:val="35"/>
  </w:num>
  <w:num w:numId="59" w16cid:durableId="1766926091">
    <w:abstractNumId w:val="11"/>
  </w:num>
  <w:num w:numId="60" w16cid:durableId="1378624310">
    <w:abstractNumId w:val="64"/>
  </w:num>
  <w:num w:numId="61" w16cid:durableId="2049261148">
    <w:abstractNumId w:val="1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429C"/>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D14FE"/>
    <w:rsid w:val="003D3DF9"/>
    <w:rsid w:val="003D4FFF"/>
    <w:rsid w:val="003D67D4"/>
    <w:rsid w:val="003D7674"/>
    <w:rsid w:val="003E08BC"/>
    <w:rsid w:val="003E76FE"/>
    <w:rsid w:val="003F2572"/>
    <w:rsid w:val="003F292A"/>
    <w:rsid w:val="00400457"/>
    <w:rsid w:val="0041611E"/>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7E32"/>
    <w:rsid w:val="004A2AF0"/>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33C9"/>
    <w:rsid w:val="00623DF5"/>
    <w:rsid w:val="00633C18"/>
    <w:rsid w:val="00634DC4"/>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B049D"/>
    <w:rsid w:val="006C20EF"/>
    <w:rsid w:val="006C41D0"/>
    <w:rsid w:val="006D1608"/>
    <w:rsid w:val="006D247C"/>
    <w:rsid w:val="006D7B0A"/>
    <w:rsid w:val="006E0D4D"/>
    <w:rsid w:val="006E1CEA"/>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115B"/>
    <w:rsid w:val="00792ADB"/>
    <w:rsid w:val="00793092"/>
    <w:rsid w:val="00795F48"/>
    <w:rsid w:val="00795F54"/>
    <w:rsid w:val="00796BC9"/>
    <w:rsid w:val="007A2D26"/>
    <w:rsid w:val="007A31AB"/>
    <w:rsid w:val="007B1335"/>
    <w:rsid w:val="007B2324"/>
    <w:rsid w:val="007C5095"/>
    <w:rsid w:val="007C6B8B"/>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D2436"/>
    <w:rsid w:val="00BD54FE"/>
    <w:rsid w:val="00BD732F"/>
    <w:rsid w:val="00BE01AE"/>
    <w:rsid w:val="00BE08A2"/>
    <w:rsid w:val="00BE11EA"/>
    <w:rsid w:val="00BE1756"/>
    <w:rsid w:val="00BE2CB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899"/>
    <w:rsid w:val="00EE4008"/>
    <w:rsid w:val="00EF01E1"/>
    <w:rsid w:val="00EF2854"/>
    <w:rsid w:val="00EF4E8F"/>
    <w:rsid w:val="00F00382"/>
    <w:rsid w:val="00F00E96"/>
    <w:rsid w:val="00F01E1C"/>
    <w:rsid w:val="00F0233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artajgill30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2024-01-25T13:24:00Z</dcterms:created>
  <dcterms:modified xsi:type="dcterms:W3CDTF">2024-01-25T13:30:00Z</dcterms:modified>
</cp:coreProperties>
</file>