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6384A088" w14:textId="77777777" w:rsidR="00181D2B" w:rsidRDefault="00181D2B" w:rsidP="00181D2B">
      <w:pPr>
        <w:pStyle w:val="NoSpacing"/>
        <w:numPr>
          <w:ilvl w:val="0"/>
          <w:numId w:val="138"/>
        </w:numPr>
      </w:pPr>
      <w:r>
        <w:t>7 years of comprehensive involvement in industry-leading software solutions for tech giants such as TikTok, Meta, and sp0n as Java Full Stack Developer, spanning the e-commerce and social media.</w:t>
      </w:r>
    </w:p>
    <w:p w14:paraId="61C285ED" w14:textId="18CE2807" w:rsidR="00181D2B" w:rsidRDefault="00181D2B" w:rsidP="00181D2B">
      <w:pPr>
        <w:pStyle w:val="NoSpacing"/>
        <w:numPr>
          <w:ilvl w:val="0"/>
          <w:numId w:val="138"/>
        </w:numPr>
      </w:pPr>
      <w:r>
        <w:t>Enhanced the Citizen App map integration and API capabilities, streamlining the fusion of geolocation data with real-time user reports. Optimized the processing of geospatial data within a distributed system, ensuring seamless updates on the app's interactive maps.</w:t>
      </w:r>
    </w:p>
    <w:p w14:paraId="7E98C7BC" w14:textId="77777777" w:rsidR="00181D2B" w:rsidRDefault="00181D2B" w:rsidP="00181D2B">
      <w:pPr>
        <w:pStyle w:val="NoSpacing"/>
        <w:numPr>
          <w:ilvl w:val="0"/>
          <w:numId w:val="138"/>
        </w:numPr>
      </w:pPr>
      <w:r>
        <w:t>Proficient in Java/J2EE technologies including Core Java, Java 8, J2EE, Servlet, JSP, JPA, JTA.</w:t>
      </w:r>
    </w:p>
    <w:p w14:paraId="4633740D" w14:textId="24A85430" w:rsidR="00181D2B" w:rsidRDefault="00181D2B" w:rsidP="00181D2B">
      <w:pPr>
        <w:pStyle w:val="NoSpacing"/>
        <w:numPr>
          <w:ilvl w:val="0"/>
          <w:numId w:val="138"/>
        </w:numPr>
      </w:pPr>
      <w:r>
        <w:t>Mastery in Java 8 features including Functional Interfaces, Lambda Expression, Stream API</w:t>
      </w:r>
      <w:r w:rsidR="00A26692">
        <w:t>.</w:t>
      </w:r>
    </w:p>
    <w:p w14:paraId="3EF80132" w14:textId="77777777" w:rsidR="00181D2B" w:rsidRDefault="00181D2B" w:rsidP="00181D2B">
      <w:pPr>
        <w:pStyle w:val="NoSpacing"/>
        <w:numPr>
          <w:ilvl w:val="0"/>
          <w:numId w:val="138"/>
        </w:numPr>
      </w:pPr>
      <w:r>
        <w:t>Proficient in usage Spring frameworks like Spring Boot, Spring Web, Spring Cloud, Spring IOC, Spring AOP, Spring Data JDBC, JPA, Hibernate, Apache Tomcat, and Spring Security.</w:t>
      </w:r>
    </w:p>
    <w:p w14:paraId="4B52B946" w14:textId="70A9524E" w:rsidR="00181D2B" w:rsidRDefault="00181D2B" w:rsidP="00181D2B">
      <w:pPr>
        <w:pStyle w:val="NoSpacing"/>
        <w:numPr>
          <w:ilvl w:val="0"/>
          <w:numId w:val="138"/>
        </w:numPr>
      </w:pPr>
      <w:r>
        <w:t xml:space="preserve">Proficient in SPA front-end development using HTML5, CSS3, JavaScript, TypeScript, jQuery, Bootstrap, React.js, React Native, Angular, </w:t>
      </w:r>
      <w:r w:rsidR="00A26692">
        <w:t>Swift UI</w:t>
      </w:r>
      <w:r>
        <w:t>, Swift Storyboard.</w:t>
      </w:r>
    </w:p>
    <w:p w14:paraId="3F9A91AA" w14:textId="2471B101" w:rsidR="00181D2B" w:rsidRDefault="00181D2B" w:rsidP="00181D2B">
      <w:pPr>
        <w:pStyle w:val="NoSpacing"/>
        <w:numPr>
          <w:ilvl w:val="0"/>
          <w:numId w:val="138"/>
        </w:numPr>
      </w:pPr>
      <w:r>
        <w:t>Skilled in MicroService</w:t>
      </w:r>
      <w:r w:rsidR="00A26692">
        <w:t>s</w:t>
      </w:r>
      <w:r>
        <w:t xml:space="preserve"> architecture with Spring Cloud tools such as Eureka, Zuul, Ribbon, Hystrix, Istio, OpenFeign, and Config Server from Netflix OSS, Prometheus, and Grafana for monitoring.</w:t>
      </w:r>
    </w:p>
    <w:p w14:paraId="27D2FB6E" w14:textId="77777777" w:rsidR="00181D2B" w:rsidRDefault="00181D2B" w:rsidP="00181D2B">
      <w:pPr>
        <w:pStyle w:val="NoSpacing"/>
        <w:numPr>
          <w:ilvl w:val="0"/>
          <w:numId w:val="138"/>
        </w:numPr>
      </w:pPr>
      <w:r>
        <w:t>Extensive database experience with MySQL, PostgreSQL, Redis, Elastic Search, MongoDB.</w:t>
      </w:r>
    </w:p>
    <w:p w14:paraId="6404682D" w14:textId="77777777" w:rsidR="00181D2B" w:rsidRDefault="00181D2B" w:rsidP="00181D2B">
      <w:pPr>
        <w:pStyle w:val="NoSpacing"/>
        <w:numPr>
          <w:ilvl w:val="0"/>
          <w:numId w:val="138"/>
        </w:numPr>
      </w:pPr>
      <w:r>
        <w:t>Proficient in API design, and management using RESTful APIs, OpenAPI, Swagger, GraphQL.</w:t>
      </w:r>
    </w:p>
    <w:p w14:paraId="181D6F8D" w14:textId="77777777" w:rsidR="00181D2B" w:rsidRDefault="00181D2B" w:rsidP="00181D2B">
      <w:pPr>
        <w:pStyle w:val="NoSpacing"/>
        <w:numPr>
          <w:ilvl w:val="0"/>
          <w:numId w:val="138"/>
        </w:numPr>
      </w:pPr>
      <w:r>
        <w:t>Knowledge in distributed messaging queue service like Apache Kafka and RabbitMQ.</w:t>
      </w:r>
    </w:p>
    <w:p w14:paraId="3C4D2899" w14:textId="77777777" w:rsidR="00181D2B" w:rsidRDefault="00181D2B" w:rsidP="00181D2B">
      <w:pPr>
        <w:pStyle w:val="NoSpacing"/>
        <w:numPr>
          <w:ilvl w:val="0"/>
          <w:numId w:val="138"/>
        </w:numPr>
      </w:pPr>
      <w:r>
        <w:t>Strong testing and debugging skills using JUnit, Mockito, JMeter, LoadRunner, JProfiler, Valgrind, Jest, Mocha, Selenium, Cucumber, Postman, Jenkins.</w:t>
      </w:r>
    </w:p>
    <w:p w14:paraId="23FDCB2E" w14:textId="7B2186D1" w:rsidR="00BE70D9" w:rsidRDefault="00BE70D9" w:rsidP="00BE70D9">
      <w:pPr>
        <w:pStyle w:val="NoSpacing"/>
        <w:numPr>
          <w:ilvl w:val="0"/>
          <w:numId w:val="138"/>
        </w:numPr>
      </w:pPr>
      <w:r>
        <w:t>Unit tested web services using Junit, Mockito, Spock, and TestNG and achieved goals of Test-Driven Development (TDD) and performed unit and integration tests by writing Junit test cases using Junit Frameworks like Mockito.</w:t>
      </w:r>
    </w:p>
    <w:p w14:paraId="771B4E25" w14:textId="77777777" w:rsidR="00181D2B" w:rsidRDefault="00181D2B" w:rsidP="00181D2B">
      <w:pPr>
        <w:pStyle w:val="NoSpacing"/>
        <w:numPr>
          <w:ilvl w:val="0"/>
          <w:numId w:val="138"/>
        </w:numPr>
      </w:pPr>
      <w:r>
        <w:t>DevOps experience with Linux, Docker, Kubernetes, Maven, Gradle, Jenkins, Git, GitHub Actions.</w:t>
      </w:r>
    </w:p>
    <w:p w14:paraId="6D91D61A" w14:textId="77777777" w:rsidR="00181D2B" w:rsidRDefault="00181D2B" w:rsidP="00181D2B">
      <w:pPr>
        <w:pStyle w:val="NoSpacing"/>
        <w:numPr>
          <w:ilvl w:val="0"/>
          <w:numId w:val="138"/>
        </w:numPr>
      </w:pPr>
      <w:r>
        <w:t>Proficient in leveraging web services on AWS and GCP, including EC2, ECR, ECS, S3, RDS, Lambda, GCE, GKE, Cloud Storage, Cloud SQL, and Cloud Functions.</w:t>
      </w:r>
    </w:p>
    <w:p w14:paraId="71113983" w14:textId="0ECF9C9C" w:rsidR="003D1332" w:rsidRDefault="00181D2B" w:rsidP="00181D2B">
      <w:pPr>
        <w:pStyle w:val="NoSpacing"/>
        <w:numPr>
          <w:ilvl w:val="0"/>
          <w:numId w:val="138"/>
        </w:numPr>
      </w:pPr>
      <w:r>
        <w:t>Adhere to Agile methodologies, Scrum, Kanban, and tools such as Jira and Asana.</w:t>
      </w:r>
    </w:p>
    <w:p w14:paraId="1BAF965C" w14:textId="77777777" w:rsidR="00181D2B" w:rsidRPr="00A84564" w:rsidRDefault="00181D2B" w:rsidP="00181D2B">
      <w:pPr>
        <w:pStyle w:val="NoSpacing"/>
      </w:pPr>
    </w:p>
    <w:p w14:paraId="39C426A2" w14:textId="6514E231" w:rsidR="004E5322" w:rsidRPr="001D1725" w:rsidRDefault="00E66AC4" w:rsidP="001D1725">
      <w:pPr>
        <w:pStyle w:val="NoSpacing"/>
        <w:rPr>
          <w:b/>
          <w:bCs/>
          <w:smallCaps/>
        </w:rPr>
      </w:pPr>
      <w:r w:rsidRPr="001D1725">
        <w:rPr>
          <w:b/>
          <w:bCs/>
        </w:rPr>
        <w:t xml:space="preserve">TECHNICAL </w:t>
      </w:r>
      <w:r w:rsidR="001D1725" w:rsidRPr="001D1725">
        <w:rPr>
          <w:b/>
          <w:bCs/>
          <w:smallCaps/>
        </w:rPr>
        <w:t>SKILLS</w:t>
      </w:r>
      <w:r w:rsidR="00526C25" w:rsidRPr="001D1725">
        <w:rPr>
          <w:b/>
          <w:bCs/>
        </w:rPr>
        <w:t xml:space="preserve">: </w:t>
      </w:r>
    </w:p>
    <w:p w14:paraId="2DAF8B1F" w14:textId="77777777" w:rsidR="001D02FC" w:rsidRDefault="001D02FC" w:rsidP="001D1725">
      <w:pPr>
        <w:pStyle w:val="NoSpacing"/>
      </w:pPr>
    </w:p>
    <w:p w14:paraId="30A52514" w14:textId="4CB2A157" w:rsidR="001D1725" w:rsidRDefault="00A26692" w:rsidP="00A26692">
      <w:pPr>
        <w:pStyle w:val="NoSpacing"/>
        <w:numPr>
          <w:ilvl w:val="0"/>
          <w:numId w:val="139"/>
        </w:numPr>
      </w:pPr>
      <w:r w:rsidRPr="00A26692">
        <w:rPr>
          <w:b/>
          <w:bCs/>
        </w:rPr>
        <w:t>Java/J2EE Technology</w:t>
      </w:r>
      <w:r>
        <w:rPr>
          <w:b/>
          <w:bCs/>
        </w:rPr>
        <w:t xml:space="preserve">: </w:t>
      </w:r>
      <w:r w:rsidRPr="00A26692">
        <w:t>Java SE, Java EE, Servlet, JSP, JTA, JDBC, JPA, Hibernate, Apache Tomcat, Spring Framework (Web, MVC, Cloud, IOC, AOP, Data, Security)</w:t>
      </w:r>
    </w:p>
    <w:p w14:paraId="2CEDDD81" w14:textId="77777777" w:rsidR="00A26692" w:rsidRPr="0076485A" w:rsidRDefault="00A26692" w:rsidP="00A26692">
      <w:pPr>
        <w:pStyle w:val="NoSpacing"/>
        <w:rPr>
          <w:sz w:val="4"/>
          <w:szCs w:val="4"/>
        </w:rPr>
      </w:pPr>
    </w:p>
    <w:p w14:paraId="0512530B" w14:textId="00B91817" w:rsidR="00A26692" w:rsidRPr="00A26692" w:rsidRDefault="00A26692" w:rsidP="00A26692">
      <w:pPr>
        <w:pStyle w:val="NoSpacing"/>
        <w:numPr>
          <w:ilvl w:val="0"/>
          <w:numId w:val="139"/>
        </w:numPr>
        <w:rPr>
          <w:b/>
          <w:bCs/>
        </w:rPr>
      </w:pPr>
      <w:r w:rsidRPr="00A26692">
        <w:rPr>
          <w:b/>
          <w:bCs/>
        </w:rPr>
        <w:t>Core Languages</w:t>
      </w:r>
      <w:r>
        <w:rPr>
          <w:b/>
          <w:bCs/>
        </w:rPr>
        <w:t xml:space="preserve">: </w:t>
      </w:r>
      <w:r w:rsidRPr="00A26692">
        <w:t>Java, Python, C/C++, Go, Swift, JavaScript, TypeScript, SQL, Bash</w:t>
      </w:r>
    </w:p>
    <w:p w14:paraId="7960FB4D" w14:textId="77777777" w:rsidR="00A26692" w:rsidRPr="0076485A" w:rsidRDefault="00A26692" w:rsidP="00A26692">
      <w:pPr>
        <w:pStyle w:val="NoSpacing"/>
        <w:rPr>
          <w:b/>
          <w:bCs/>
          <w:sz w:val="4"/>
          <w:szCs w:val="4"/>
        </w:rPr>
      </w:pPr>
    </w:p>
    <w:p w14:paraId="05071498" w14:textId="361746D5" w:rsidR="00A26692" w:rsidRDefault="00A26692" w:rsidP="00A26692">
      <w:pPr>
        <w:pStyle w:val="NoSpacing"/>
        <w:numPr>
          <w:ilvl w:val="0"/>
          <w:numId w:val="139"/>
        </w:numPr>
        <w:rPr>
          <w:b/>
          <w:bCs/>
        </w:rPr>
      </w:pPr>
      <w:r w:rsidRPr="00A26692">
        <w:rPr>
          <w:b/>
          <w:bCs/>
        </w:rPr>
        <w:t>Front-End Development</w:t>
      </w:r>
      <w:r>
        <w:rPr>
          <w:b/>
          <w:bCs/>
        </w:rPr>
        <w:t xml:space="preserve">: </w:t>
      </w:r>
      <w:r w:rsidRPr="00A26692">
        <w:t>HTML, CSS, JavaScript, TypeScript, JQuery, Bootstrap, React, React Native, Redux, Flux, React Router, Angular, RxJS, NgRx, Swift UI, Swift Storyboard, SOAP, REST</w:t>
      </w:r>
    </w:p>
    <w:p w14:paraId="7CCAA835" w14:textId="77777777" w:rsidR="00A26692" w:rsidRPr="0076485A" w:rsidRDefault="00A26692" w:rsidP="00A26692">
      <w:pPr>
        <w:pStyle w:val="NoSpacing"/>
        <w:rPr>
          <w:b/>
          <w:bCs/>
          <w:sz w:val="4"/>
          <w:szCs w:val="4"/>
        </w:rPr>
      </w:pPr>
    </w:p>
    <w:p w14:paraId="42390BEE" w14:textId="037EE3EB" w:rsidR="00A26692" w:rsidRPr="00A26692" w:rsidRDefault="00A26692" w:rsidP="00A26692">
      <w:pPr>
        <w:pStyle w:val="NoSpacing"/>
        <w:numPr>
          <w:ilvl w:val="0"/>
          <w:numId w:val="139"/>
        </w:numPr>
        <w:rPr>
          <w:b/>
          <w:bCs/>
        </w:rPr>
      </w:pPr>
      <w:r w:rsidRPr="00A26692">
        <w:rPr>
          <w:b/>
          <w:bCs/>
        </w:rPr>
        <w:t>Back-End Development:</w:t>
      </w:r>
      <w:r>
        <w:rPr>
          <w:b/>
          <w:bCs/>
        </w:rPr>
        <w:t xml:space="preserve"> </w:t>
      </w:r>
      <w:r w:rsidRPr="00A26692">
        <w:t>Spring Boot, Spring Cloud, Node.js, Express.js, Django, Flask, Socket Programming, Kafka, RabbitMQ</w:t>
      </w:r>
    </w:p>
    <w:p w14:paraId="18F91EC0" w14:textId="77777777" w:rsidR="00A26692" w:rsidRPr="0076485A" w:rsidRDefault="00A26692" w:rsidP="00A26692">
      <w:pPr>
        <w:pStyle w:val="NoSpacing"/>
        <w:rPr>
          <w:b/>
          <w:bCs/>
          <w:sz w:val="4"/>
          <w:szCs w:val="4"/>
        </w:rPr>
      </w:pPr>
    </w:p>
    <w:p w14:paraId="655A75F2" w14:textId="0B2B3BB5" w:rsidR="00A26692" w:rsidRDefault="00A26692" w:rsidP="00A26692">
      <w:pPr>
        <w:pStyle w:val="NoSpacing"/>
        <w:numPr>
          <w:ilvl w:val="0"/>
          <w:numId w:val="139"/>
        </w:numPr>
        <w:rPr>
          <w:b/>
          <w:bCs/>
        </w:rPr>
      </w:pPr>
      <w:r w:rsidRPr="00A26692">
        <w:rPr>
          <w:b/>
          <w:bCs/>
        </w:rPr>
        <w:t>Database Management:</w:t>
      </w:r>
      <w:r>
        <w:rPr>
          <w:b/>
          <w:bCs/>
        </w:rPr>
        <w:t xml:space="preserve"> </w:t>
      </w:r>
      <w:r w:rsidRPr="00A26692">
        <w:t>MySQL, PostgreSQL, SQL Server, Redis, Elastic Search, MongoDB, DynamoDB, Firebase, AWS, GCP</w:t>
      </w:r>
    </w:p>
    <w:p w14:paraId="149F3749" w14:textId="77777777" w:rsidR="00A26692" w:rsidRPr="0076485A" w:rsidRDefault="00A26692" w:rsidP="00A26692">
      <w:pPr>
        <w:pStyle w:val="NoSpacing"/>
        <w:rPr>
          <w:b/>
          <w:bCs/>
          <w:sz w:val="4"/>
          <w:szCs w:val="4"/>
        </w:rPr>
      </w:pPr>
    </w:p>
    <w:p w14:paraId="1562BA81" w14:textId="03E7D1A1" w:rsidR="00A26692" w:rsidRDefault="00A26692" w:rsidP="00A26692">
      <w:pPr>
        <w:pStyle w:val="NoSpacing"/>
        <w:numPr>
          <w:ilvl w:val="0"/>
          <w:numId w:val="139"/>
        </w:numPr>
      </w:pPr>
      <w:r w:rsidRPr="00A26692">
        <w:rPr>
          <w:b/>
          <w:bCs/>
        </w:rPr>
        <w:t>API Management:</w:t>
      </w:r>
      <w:r>
        <w:t xml:space="preserve"> </w:t>
      </w:r>
      <w:r w:rsidRPr="00A26692">
        <w:t>RESTful APIs, OpenAPI, GraphQL, Swagger, Gateway, Load Balancing, XML, JSON</w:t>
      </w:r>
    </w:p>
    <w:p w14:paraId="01F829E4" w14:textId="77777777" w:rsidR="00A26692" w:rsidRPr="0076485A" w:rsidRDefault="00A26692" w:rsidP="00A26692">
      <w:pPr>
        <w:pStyle w:val="NoSpacing"/>
        <w:rPr>
          <w:sz w:val="4"/>
          <w:szCs w:val="4"/>
        </w:rPr>
      </w:pPr>
    </w:p>
    <w:p w14:paraId="2EEA5D6E" w14:textId="01037AD4" w:rsidR="00A26692" w:rsidRPr="00A26692" w:rsidRDefault="00A26692" w:rsidP="00A26692">
      <w:pPr>
        <w:pStyle w:val="NoSpacing"/>
        <w:numPr>
          <w:ilvl w:val="0"/>
          <w:numId w:val="139"/>
        </w:numPr>
        <w:rPr>
          <w:b/>
          <w:bCs/>
        </w:rPr>
      </w:pPr>
      <w:r w:rsidRPr="00A26692">
        <w:rPr>
          <w:b/>
          <w:bCs/>
        </w:rPr>
        <w:t>Testing &amp; Debugging:</w:t>
      </w:r>
      <w:r>
        <w:rPr>
          <w:b/>
          <w:bCs/>
        </w:rPr>
        <w:t xml:space="preserve"> </w:t>
      </w:r>
      <w:r w:rsidRPr="00A26692">
        <w:t>JUnit, Mockito, JMeter, LoadRunner, JProfiler, Valgrind, Jest, Mocha, Selenium, Cucumber, Postman, Jenkins, CI/CD</w:t>
      </w:r>
    </w:p>
    <w:p w14:paraId="2B2FC73E" w14:textId="77777777" w:rsidR="00A26692" w:rsidRPr="0076485A" w:rsidRDefault="00A26692" w:rsidP="00A26692">
      <w:pPr>
        <w:pStyle w:val="NoSpacing"/>
        <w:rPr>
          <w:b/>
          <w:bCs/>
          <w:sz w:val="4"/>
          <w:szCs w:val="4"/>
        </w:rPr>
      </w:pPr>
    </w:p>
    <w:p w14:paraId="2880FEE2" w14:textId="58DDBF6F" w:rsidR="00A26692" w:rsidRDefault="00A26692" w:rsidP="00A26692">
      <w:pPr>
        <w:pStyle w:val="NoSpacing"/>
        <w:numPr>
          <w:ilvl w:val="0"/>
          <w:numId w:val="139"/>
        </w:numPr>
      </w:pPr>
      <w:r w:rsidRPr="00A26692">
        <w:rPr>
          <w:b/>
          <w:bCs/>
        </w:rPr>
        <w:t>DevOps:</w:t>
      </w:r>
      <w:r>
        <w:rPr>
          <w:b/>
          <w:bCs/>
        </w:rPr>
        <w:t xml:space="preserve"> </w:t>
      </w:r>
      <w:r w:rsidRPr="00A26692">
        <w:t>Linux/Unix, SSH, Amazon Web Services, Google Cloud Platform, Docker, Kubernetes, Maven, Gradle, Jenkins, Git, Gitlab, GitHub, GitHubAction, BigBucket, Terraform</w:t>
      </w:r>
    </w:p>
    <w:p w14:paraId="635CE50F" w14:textId="77777777" w:rsidR="00A26692" w:rsidRPr="0076485A" w:rsidRDefault="00A26692" w:rsidP="00A26692">
      <w:pPr>
        <w:pStyle w:val="NoSpacing"/>
        <w:rPr>
          <w:sz w:val="4"/>
          <w:szCs w:val="4"/>
        </w:rPr>
      </w:pPr>
    </w:p>
    <w:p w14:paraId="1EB44FFC" w14:textId="163EBB54" w:rsidR="00A26692" w:rsidRPr="0076485A" w:rsidRDefault="00A26692" w:rsidP="0076485A">
      <w:pPr>
        <w:pStyle w:val="NoSpacing"/>
        <w:numPr>
          <w:ilvl w:val="0"/>
          <w:numId w:val="139"/>
        </w:numPr>
        <w:rPr>
          <w:b/>
          <w:bCs/>
        </w:rPr>
      </w:pPr>
      <w:r w:rsidRPr="00A26692">
        <w:rPr>
          <w:b/>
          <w:bCs/>
        </w:rPr>
        <w:t>Amazon Web Services:</w:t>
      </w:r>
      <w:r>
        <w:rPr>
          <w:b/>
          <w:bCs/>
        </w:rPr>
        <w:t xml:space="preserve"> </w:t>
      </w:r>
      <w:r w:rsidRPr="00A26692">
        <w:t>EC2, ECR, ECS, EKS, Lambda, RDS, DynamoDB, Elastic Cache, Elastic Load Balancing, API Gateway, SQS, SNS, Cognito, Kinesis, CloudWatch.</w:t>
      </w:r>
    </w:p>
    <w:p w14:paraId="2AEE9AC5" w14:textId="77777777" w:rsidR="00A26692" w:rsidRPr="0076485A" w:rsidRDefault="00A26692" w:rsidP="00A26692">
      <w:pPr>
        <w:pStyle w:val="NoSpacing"/>
        <w:rPr>
          <w:b/>
          <w:bCs/>
          <w:sz w:val="4"/>
          <w:szCs w:val="4"/>
        </w:rPr>
      </w:pPr>
    </w:p>
    <w:p w14:paraId="6EDC8E03" w14:textId="33A35C19" w:rsidR="00A26692" w:rsidRPr="00A26692" w:rsidRDefault="00A26692" w:rsidP="00A26692">
      <w:pPr>
        <w:pStyle w:val="NoSpacing"/>
        <w:numPr>
          <w:ilvl w:val="0"/>
          <w:numId w:val="139"/>
        </w:numPr>
        <w:rPr>
          <w:b/>
          <w:bCs/>
        </w:rPr>
      </w:pPr>
      <w:r w:rsidRPr="00A26692">
        <w:rPr>
          <w:b/>
          <w:bCs/>
        </w:rPr>
        <w:lastRenderedPageBreak/>
        <w:t>Google Cloud Platform (GCP):</w:t>
      </w:r>
      <w:r>
        <w:rPr>
          <w:b/>
          <w:bCs/>
        </w:rPr>
        <w:t xml:space="preserve"> </w:t>
      </w:r>
      <w:r w:rsidRPr="00A26692">
        <w:t>Compute Engine, Container Registry, GKE, Serverless, Cloud SQL, Cloud Spanner, Load Balancing, API Gateway, Cloud Pub/Sub, Authentication, Cloud Run, Cloud Monitoring</w:t>
      </w:r>
    </w:p>
    <w:p w14:paraId="0AC22254" w14:textId="77777777" w:rsidR="00A26692" w:rsidRPr="001D1725" w:rsidRDefault="00A26692" w:rsidP="001D1725">
      <w:pPr>
        <w:pStyle w:val="NoSpacing"/>
      </w:pPr>
    </w:p>
    <w:p w14:paraId="37D94D96" w14:textId="36B40954"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035ECD" w:rsidRDefault="00532972" w:rsidP="00035ECD">
      <w:pPr>
        <w:pStyle w:val="NoSpacing"/>
      </w:pPr>
    </w:p>
    <w:p w14:paraId="13E5D814" w14:textId="62724AD0" w:rsidR="00444CC3" w:rsidRPr="00444CC3" w:rsidRDefault="00A26692" w:rsidP="00444CC3">
      <w:pPr>
        <w:pStyle w:val="NoSpacing"/>
        <w:rPr>
          <w:b/>
        </w:rPr>
      </w:pPr>
      <w:r w:rsidRPr="00A26692">
        <w:rPr>
          <w:b/>
        </w:rPr>
        <w:t>Software Engineer</w:t>
      </w:r>
    </w:p>
    <w:p w14:paraId="53F2CEF6" w14:textId="3474604E" w:rsidR="001D02FC" w:rsidRDefault="00A26692" w:rsidP="00035ECD">
      <w:pPr>
        <w:pStyle w:val="NoSpacing"/>
        <w:rPr>
          <w:b/>
        </w:rPr>
      </w:pPr>
      <w:r w:rsidRPr="00A26692">
        <w:rPr>
          <w:b/>
        </w:rPr>
        <w:t>TikTok, Culver City, CA</w:t>
      </w:r>
      <w:r>
        <w:rPr>
          <w:b/>
        </w:rPr>
        <w:t xml:space="preserve"> </w:t>
      </w:r>
      <w:r>
        <w:rPr>
          <w:b/>
        </w:rPr>
        <w:tab/>
      </w:r>
      <w:r>
        <w:rPr>
          <w:b/>
        </w:rPr>
        <w:tab/>
      </w:r>
      <w:r>
        <w:rPr>
          <w:b/>
        </w:rPr>
        <w:tab/>
      </w:r>
      <w:r>
        <w:rPr>
          <w:b/>
        </w:rPr>
        <w:tab/>
      </w:r>
      <w:r>
        <w:rPr>
          <w:b/>
        </w:rPr>
        <w:tab/>
      </w:r>
      <w:r>
        <w:rPr>
          <w:b/>
        </w:rPr>
        <w:tab/>
      </w:r>
      <w:r>
        <w:rPr>
          <w:b/>
        </w:rPr>
        <w:tab/>
      </w:r>
      <w:r>
        <w:rPr>
          <w:b/>
        </w:rPr>
        <w:tab/>
      </w:r>
      <w:r>
        <w:rPr>
          <w:b/>
        </w:rPr>
        <w:tab/>
      </w:r>
      <w:r w:rsidRPr="00A26692">
        <w:rPr>
          <w:b/>
        </w:rPr>
        <w:t>May</w:t>
      </w:r>
      <w:r>
        <w:rPr>
          <w:b/>
        </w:rPr>
        <w:t xml:space="preserve"> </w:t>
      </w:r>
      <w:r w:rsidRPr="00A26692">
        <w:rPr>
          <w:b/>
        </w:rPr>
        <w:t>2021</w:t>
      </w:r>
      <w:r>
        <w:rPr>
          <w:b/>
        </w:rPr>
        <w:t xml:space="preserve"> to </w:t>
      </w:r>
      <w:r w:rsidRPr="00A26692">
        <w:rPr>
          <w:b/>
        </w:rPr>
        <w:t>Present</w:t>
      </w:r>
    </w:p>
    <w:p w14:paraId="12245DD6" w14:textId="77777777" w:rsidR="00A26692" w:rsidRDefault="00A26692" w:rsidP="00035ECD">
      <w:pPr>
        <w:pStyle w:val="NoSpacing"/>
        <w:rPr>
          <w:bCs/>
        </w:rPr>
      </w:pPr>
    </w:p>
    <w:p w14:paraId="15CB5ACD" w14:textId="66B018ED" w:rsidR="00DA0AC4" w:rsidRDefault="00DA0AC4" w:rsidP="00DA0AC4">
      <w:pPr>
        <w:pStyle w:val="NoSpacing"/>
        <w:numPr>
          <w:ilvl w:val="0"/>
          <w:numId w:val="140"/>
        </w:numPr>
      </w:pPr>
      <w:r w:rsidRPr="00DA0AC4">
        <w:t>Spearheaded the end-to-end development of TT4B’s Ads Manager and Business Suite from back-end leveraging Spring Boot, Spring Web, Spring Cloud and Netflix OSS for Microservices architecture</w:t>
      </w:r>
    </w:p>
    <w:p w14:paraId="21B5A30D" w14:textId="77777777" w:rsidR="00A91ABD" w:rsidRDefault="00A91ABD" w:rsidP="00A91ABD">
      <w:pPr>
        <w:pStyle w:val="NoSpacing"/>
        <w:numPr>
          <w:ilvl w:val="0"/>
          <w:numId w:val="140"/>
        </w:numPr>
      </w:pPr>
      <w:r>
        <w:t>Enhanced frontend components using Angular, with HTML5, CSS3, TypeScript, and RxJS.</w:t>
      </w:r>
    </w:p>
    <w:p w14:paraId="503CF7A6" w14:textId="77777777" w:rsidR="00A91ABD" w:rsidRDefault="00A91ABD" w:rsidP="00A91ABD">
      <w:pPr>
        <w:pStyle w:val="NoSpacing"/>
        <w:numPr>
          <w:ilvl w:val="0"/>
          <w:numId w:val="140"/>
        </w:numPr>
      </w:pPr>
      <w:r>
        <w:t>Employed Angular Router for client-side routing and NgRx for centralized global state management, aligning with the React-Router-Redux methodology in React environments.</w:t>
      </w:r>
    </w:p>
    <w:p w14:paraId="4DF5718C" w14:textId="77777777" w:rsidR="00A91ABD" w:rsidRDefault="00A91ABD" w:rsidP="00A91ABD">
      <w:pPr>
        <w:pStyle w:val="NoSpacing"/>
        <w:numPr>
          <w:ilvl w:val="0"/>
          <w:numId w:val="140"/>
        </w:numPr>
      </w:pPr>
      <w:r>
        <w:t>Utilized Hibernate ORM framework for enhanced data management capabilities with JDBC, and JPA, streamlining complex transactions and queries within MySQL for dynamic recommendation models.</w:t>
      </w:r>
    </w:p>
    <w:p w14:paraId="5C11E452" w14:textId="77777777" w:rsidR="00A91ABD" w:rsidRDefault="00A91ABD" w:rsidP="00A91ABD">
      <w:pPr>
        <w:pStyle w:val="NoSpacing"/>
        <w:numPr>
          <w:ilvl w:val="0"/>
          <w:numId w:val="140"/>
        </w:numPr>
      </w:pPr>
      <w:r>
        <w:t>Applied Dependency Injection and AOP features of the Spring Framework for service layer development.</w:t>
      </w:r>
    </w:p>
    <w:p w14:paraId="3570FD2C" w14:textId="04C32FB7" w:rsidR="00A91ABD" w:rsidRDefault="00766E32" w:rsidP="00A91ABD">
      <w:pPr>
        <w:pStyle w:val="NoSpacing"/>
        <w:numPr>
          <w:ilvl w:val="0"/>
          <w:numId w:val="140"/>
        </w:numPr>
      </w:pPr>
      <w:r w:rsidRPr="00766E32">
        <w:t xml:space="preserve">Utilized GCP's serverless offerings, such as Cloud Functions and Cloud Run, for building event-driven and microservices-based architectures with Java </w:t>
      </w:r>
      <w:r w:rsidR="00A91ABD">
        <w:t>Implemented GCP Memorystore for Redis to provide a fully managed in-memory data store service, enhancing caching mechanisms, significantly boosting system responsiveness and reliability.</w:t>
      </w:r>
    </w:p>
    <w:p w14:paraId="4AAD6397" w14:textId="77777777" w:rsidR="00A91ABD" w:rsidRDefault="00A91ABD" w:rsidP="00A91ABD">
      <w:pPr>
        <w:pStyle w:val="NoSpacing"/>
        <w:numPr>
          <w:ilvl w:val="0"/>
          <w:numId w:val="140"/>
        </w:numPr>
      </w:pPr>
      <w:r>
        <w:t>Utilized both Google Cloud SQL and Cloud Spanner for globally distributed database management, ensuring efficient, large-scale data handling with vertical and horizontal scalability.</w:t>
      </w:r>
    </w:p>
    <w:p w14:paraId="78D27331" w14:textId="77777777" w:rsidR="00A91ABD" w:rsidRDefault="00A91ABD" w:rsidP="00A91ABD">
      <w:pPr>
        <w:pStyle w:val="NoSpacing"/>
        <w:numPr>
          <w:ilvl w:val="0"/>
          <w:numId w:val="140"/>
        </w:numPr>
      </w:pPr>
      <w:r>
        <w:t>Orchestrated event-driven architectures using Apache Kafka for real-time data streaming and RabbitMQ for async message queuing, ensuring seamless and scalable communication channels.</w:t>
      </w:r>
    </w:p>
    <w:p w14:paraId="7C4E8197" w14:textId="57A7CAFC" w:rsidR="00A91ABD" w:rsidRDefault="00A91ABD" w:rsidP="004A24B7">
      <w:pPr>
        <w:pStyle w:val="NoSpacing"/>
        <w:numPr>
          <w:ilvl w:val="0"/>
          <w:numId w:val="140"/>
        </w:numPr>
      </w:pPr>
      <w:r>
        <w:t>Designed and implemented RESTful APIs with Spring MVC, meticulously documented with Swagger and</w:t>
      </w:r>
      <w:r w:rsidR="004A24B7">
        <w:t xml:space="preserve"> </w:t>
      </w:r>
      <w:r>
        <w:t>OpenAPI for easy integration, incorporated GraphQL for, efficient large data retrieval.</w:t>
      </w:r>
    </w:p>
    <w:p w14:paraId="0C12B8BE" w14:textId="77777777" w:rsidR="004A24B7" w:rsidRDefault="004A24B7" w:rsidP="00A91ABD">
      <w:pPr>
        <w:pStyle w:val="NoSpacing"/>
        <w:numPr>
          <w:ilvl w:val="0"/>
          <w:numId w:val="140"/>
        </w:numPr>
      </w:pPr>
      <w:r w:rsidRPr="004A24B7">
        <w:t xml:space="preserve">Implemented Kafka for data exchange between </w:t>
      </w:r>
      <w:bookmarkStart w:id="0" w:name="_Hlk164080023"/>
      <w:r w:rsidRPr="004A24B7">
        <w:t>microservices</w:t>
      </w:r>
      <w:bookmarkEnd w:id="0"/>
      <w:r w:rsidRPr="004A24B7">
        <w:t xml:space="preserve"> and applications in a distributed system.</w:t>
      </w:r>
    </w:p>
    <w:p w14:paraId="6ACE87DF" w14:textId="3D0F3937" w:rsidR="00A91ABD" w:rsidRDefault="00A91ABD" w:rsidP="00A91ABD">
      <w:pPr>
        <w:pStyle w:val="NoSpacing"/>
        <w:numPr>
          <w:ilvl w:val="0"/>
          <w:numId w:val="140"/>
        </w:numPr>
      </w:pPr>
      <w:r>
        <w:t>Utilized GCP's services including Google Kubernetes Engine (GKE) for container orchestration and Google Cloud Pub/Sub for event messaging, ensuring a robust, scalable cloud environment.</w:t>
      </w:r>
    </w:p>
    <w:p w14:paraId="48B55295" w14:textId="12E4FFC9" w:rsidR="00900944" w:rsidRDefault="00900944" w:rsidP="00A91ABD">
      <w:pPr>
        <w:pStyle w:val="NoSpacing"/>
        <w:numPr>
          <w:ilvl w:val="0"/>
          <w:numId w:val="140"/>
        </w:numPr>
      </w:pPr>
      <w:r w:rsidRPr="00900944">
        <w:t>Designed the front-end screens using AngularJS, HTML5, CSS3, JavaScript, jQuery, Bootstrap and Spring</w:t>
      </w:r>
      <w:r>
        <w:t xml:space="preserve"> </w:t>
      </w:r>
      <w:r w:rsidRPr="00900944">
        <w:t>Boot.</w:t>
      </w:r>
    </w:p>
    <w:p w14:paraId="103F6655" w14:textId="77777777" w:rsidR="00A91ABD" w:rsidRDefault="00A91ABD" w:rsidP="00A91ABD">
      <w:pPr>
        <w:pStyle w:val="NoSpacing"/>
        <w:numPr>
          <w:ilvl w:val="0"/>
          <w:numId w:val="140"/>
        </w:numPr>
      </w:pPr>
      <w:r>
        <w:t>Managed the deployment of containerized services via Docker and Kubernetes, facilitating continuous integration and delivery (CI/CD) with Jenkins and Maven, ensuring system scalability and reliability.</w:t>
      </w:r>
    </w:p>
    <w:p w14:paraId="6B458924" w14:textId="77777777" w:rsidR="00A91ABD" w:rsidRDefault="00A91ABD" w:rsidP="00A91ABD">
      <w:pPr>
        <w:pStyle w:val="NoSpacing"/>
        <w:numPr>
          <w:ilvl w:val="0"/>
          <w:numId w:val="140"/>
        </w:numPr>
      </w:pPr>
      <w:r>
        <w:t>Integrated GCP Cloud Load Balancing for application traffic and API Gateway to manage APIs at scale</w:t>
      </w:r>
    </w:p>
    <w:p w14:paraId="65AB281B" w14:textId="77777777" w:rsidR="00A91ABD" w:rsidRDefault="00A91ABD" w:rsidP="00A91ABD">
      <w:pPr>
        <w:pStyle w:val="NoSpacing"/>
        <w:numPr>
          <w:ilvl w:val="0"/>
          <w:numId w:val="140"/>
        </w:numPr>
      </w:pPr>
      <w:r>
        <w:t>Configurated Grafana Dashboard to complement Google Cloud Prober for monitoring and observability.</w:t>
      </w:r>
    </w:p>
    <w:p w14:paraId="49B89789" w14:textId="073C37DF" w:rsidR="00F3718F" w:rsidRDefault="00F3718F" w:rsidP="00F3718F">
      <w:pPr>
        <w:pStyle w:val="NoSpacing"/>
        <w:numPr>
          <w:ilvl w:val="0"/>
          <w:numId w:val="140"/>
        </w:numPr>
      </w:pPr>
      <w:r>
        <w:t>Participated in migrating the database from SQL to NoSQL database like MongoDB for handling large volumes.</w:t>
      </w:r>
    </w:p>
    <w:p w14:paraId="772F2B8A" w14:textId="44D5E8AE" w:rsidR="00542123" w:rsidRDefault="00542123" w:rsidP="00F3718F">
      <w:pPr>
        <w:pStyle w:val="NoSpacing"/>
        <w:numPr>
          <w:ilvl w:val="0"/>
          <w:numId w:val="140"/>
        </w:numPr>
      </w:pPr>
      <w:r w:rsidRPr="00542123">
        <w:t>Worked in an Agile TDD environment using SDLC tools like GIT, Jira, Jenkins, and Maven for build packaging and deployments of the application components.</w:t>
      </w:r>
    </w:p>
    <w:p w14:paraId="7494107A" w14:textId="6A1CC147" w:rsidR="00AF2231" w:rsidRDefault="00AF2231" w:rsidP="00F3718F">
      <w:pPr>
        <w:pStyle w:val="NoSpacing"/>
        <w:numPr>
          <w:ilvl w:val="0"/>
          <w:numId w:val="140"/>
        </w:numPr>
      </w:pPr>
      <w:r w:rsidRPr="00AF2231">
        <w:t>Developed the web tier using the MVC pattern, with servlets as controllers and JSP, HTML, CSS, and JavaScript for the user interface screens, ensuring separation of concerns and scalability.</w:t>
      </w:r>
    </w:p>
    <w:p w14:paraId="09981812" w14:textId="722E81BA" w:rsidR="00444CC3" w:rsidRDefault="00A91ABD" w:rsidP="00A91ABD">
      <w:pPr>
        <w:pStyle w:val="NoSpacing"/>
        <w:numPr>
          <w:ilvl w:val="0"/>
          <w:numId w:val="140"/>
        </w:numPr>
      </w:pPr>
      <w:r>
        <w:t>Executed comprehensive testing strategies including unit, integration, load, and stress testing with tools including JUnit, Mockito, Selenium, and JMeter.</w:t>
      </w:r>
    </w:p>
    <w:p w14:paraId="41CD0D0F" w14:textId="77777777" w:rsidR="00A91ABD" w:rsidRDefault="00A91ABD" w:rsidP="00A91ABD">
      <w:pPr>
        <w:pStyle w:val="NoSpacing"/>
        <w:rPr>
          <w:b/>
        </w:rPr>
      </w:pPr>
    </w:p>
    <w:p w14:paraId="0E8E71A0" w14:textId="440B82C9" w:rsidR="00A91ABD" w:rsidRDefault="00A91ABD" w:rsidP="00444CC3">
      <w:pPr>
        <w:pStyle w:val="NoSpacing"/>
        <w:rPr>
          <w:b/>
          <w:bCs/>
          <w:lang w:val="en-IN"/>
        </w:rPr>
      </w:pPr>
      <w:r w:rsidRPr="00A91ABD">
        <w:rPr>
          <w:b/>
          <w:bCs/>
          <w:lang w:val="en-IN"/>
        </w:rPr>
        <w:t>Environment</w:t>
      </w:r>
      <w:r>
        <w:rPr>
          <w:b/>
          <w:bCs/>
          <w:lang w:val="en-IN"/>
        </w:rPr>
        <w:t xml:space="preserve">: </w:t>
      </w:r>
      <w:r w:rsidRPr="00A91ABD">
        <w:rPr>
          <w:b/>
          <w:bCs/>
          <w:lang w:val="en-IN"/>
        </w:rPr>
        <w:t xml:space="preserve"> </w:t>
      </w:r>
      <w:r w:rsidRPr="00A91ABD">
        <w:rPr>
          <w:lang w:val="en-IN"/>
        </w:rPr>
        <w:t>Core Java, J2EE, Servlets, Tomcat, Spring MVC, Spring Boot, Spring AOP, Spring Cloud, Angular, Angular Router, RxJS, NgRx, JDBC, Hibernate, JPA, RabbitMQ, Apache Kafka, MySQL, Redis, Docker,</w:t>
      </w:r>
      <w:r w:rsidR="004A24B7">
        <w:rPr>
          <w:lang w:val="en-IN"/>
        </w:rPr>
        <w:t xml:space="preserve"> </w:t>
      </w:r>
      <w:r w:rsidR="004A24B7">
        <w:rPr>
          <w:lang w:val="en-IN"/>
        </w:rPr>
        <w:lastRenderedPageBreak/>
        <w:t>M</w:t>
      </w:r>
      <w:r w:rsidR="004A24B7" w:rsidRPr="004A24B7">
        <w:rPr>
          <w:lang w:val="en-IN"/>
        </w:rPr>
        <w:t>icroservices</w:t>
      </w:r>
      <w:r w:rsidR="004A24B7">
        <w:rPr>
          <w:lang w:val="en-IN"/>
        </w:rPr>
        <w:t>,</w:t>
      </w:r>
      <w:r w:rsidR="004A24B7" w:rsidRPr="004A24B7">
        <w:rPr>
          <w:lang w:val="en-IN"/>
        </w:rPr>
        <w:t xml:space="preserve"> </w:t>
      </w:r>
      <w:r w:rsidRPr="00A91ABD">
        <w:rPr>
          <w:lang w:val="en-IN"/>
        </w:rPr>
        <w:t>Kubernetes, JUnit, Mockito, Selenium, Jenkins, JMeter,</w:t>
      </w:r>
      <w:r w:rsidR="00542123">
        <w:rPr>
          <w:lang w:val="en-IN"/>
        </w:rPr>
        <w:t xml:space="preserve"> TDD, </w:t>
      </w:r>
      <w:r w:rsidRPr="00A91ABD">
        <w:rPr>
          <w:lang w:val="en-IN"/>
        </w:rPr>
        <w:t>GCP, Google Cloud, Cloud SQL, Cloud Spanner, Memorystore, API Gateway, Load Balancing, Circuit Breaker, Grafana Dashboard, Cloud Prober</w:t>
      </w:r>
    </w:p>
    <w:p w14:paraId="50E106AD" w14:textId="77777777" w:rsidR="00A91ABD" w:rsidRDefault="00A91ABD" w:rsidP="00444CC3">
      <w:pPr>
        <w:pStyle w:val="NoSpacing"/>
        <w:rPr>
          <w:b/>
          <w:bCs/>
          <w:lang w:val="en-IN"/>
        </w:rPr>
      </w:pPr>
    </w:p>
    <w:p w14:paraId="7059A163" w14:textId="77777777" w:rsidR="00A91ABD" w:rsidRDefault="00A91ABD" w:rsidP="00444CC3">
      <w:pPr>
        <w:pStyle w:val="NoSpacing"/>
        <w:rPr>
          <w:b/>
          <w:bCs/>
          <w:lang w:val="en-IN"/>
        </w:rPr>
      </w:pPr>
      <w:r w:rsidRPr="00A91ABD">
        <w:rPr>
          <w:b/>
          <w:bCs/>
          <w:lang w:val="en-IN"/>
        </w:rPr>
        <w:t xml:space="preserve">Software Engineer </w:t>
      </w:r>
    </w:p>
    <w:p w14:paraId="05473A52" w14:textId="0DC0B898" w:rsidR="00444CC3" w:rsidRPr="00444CC3" w:rsidRDefault="00A91ABD" w:rsidP="00444CC3">
      <w:pPr>
        <w:pStyle w:val="NoSpacing"/>
        <w:rPr>
          <w:b/>
          <w:bCs/>
          <w:lang w:val="en-IN"/>
        </w:rPr>
      </w:pPr>
      <w:r w:rsidRPr="00A91ABD">
        <w:rPr>
          <w:b/>
          <w:bCs/>
          <w:lang w:val="en-IN"/>
        </w:rPr>
        <w:t xml:space="preserve">Meta, Menlo Park, CA </w:t>
      </w:r>
      <w:r>
        <w:rPr>
          <w:b/>
          <w:bCs/>
          <w:lang w:val="en-IN"/>
        </w:rPr>
        <w:tab/>
      </w:r>
      <w:r>
        <w:rPr>
          <w:b/>
          <w:bCs/>
          <w:lang w:val="en-IN"/>
        </w:rPr>
        <w:tab/>
      </w:r>
      <w:r>
        <w:rPr>
          <w:b/>
          <w:bCs/>
          <w:lang w:val="en-IN"/>
        </w:rPr>
        <w:tab/>
      </w:r>
      <w:r>
        <w:rPr>
          <w:b/>
          <w:bCs/>
          <w:lang w:val="en-IN"/>
        </w:rPr>
        <w:tab/>
      </w:r>
      <w:r>
        <w:rPr>
          <w:b/>
          <w:bCs/>
          <w:lang w:val="en-IN"/>
        </w:rPr>
        <w:tab/>
      </w:r>
      <w:r>
        <w:rPr>
          <w:b/>
          <w:bCs/>
          <w:lang w:val="en-IN"/>
        </w:rPr>
        <w:tab/>
      </w:r>
      <w:r>
        <w:rPr>
          <w:b/>
          <w:bCs/>
          <w:lang w:val="en-IN"/>
        </w:rPr>
        <w:tab/>
      </w:r>
      <w:r>
        <w:rPr>
          <w:b/>
          <w:bCs/>
          <w:lang w:val="en-IN"/>
        </w:rPr>
        <w:tab/>
      </w:r>
      <w:r w:rsidRPr="00A91ABD">
        <w:rPr>
          <w:b/>
          <w:bCs/>
          <w:lang w:val="en-IN"/>
        </w:rPr>
        <w:t>May</w:t>
      </w:r>
      <w:r>
        <w:rPr>
          <w:b/>
          <w:bCs/>
          <w:lang w:val="en-IN"/>
        </w:rPr>
        <w:t xml:space="preserve"> </w:t>
      </w:r>
      <w:r w:rsidRPr="00A91ABD">
        <w:rPr>
          <w:b/>
          <w:bCs/>
          <w:lang w:val="en-IN"/>
        </w:rPr>
        <w:t>2019</w:t>
      </w:r>
      <w:r>
        <w:rPr>
          <w:b/>
          <w:bCs/>
          <w:lang w:val="en-IN"/>
        </w:rPr>
        <w:t xml:space="preserve"> to </w:t>
      </w:r>
      <w:r w:rsidRPr="00A91ABD">
        <w:rPr>
          <w:b/>
          <w:bCs/>
          <w:lang w:val="en-IN"/>
        </w:rPr>
        <w:t>Apr</w:t>
      </w:r>
      <w:r>
        <w:rPr>
          <w:b/>
          <w:bCs/>
          <w:lang w:val="en-IN"/>
        </w:rPr>
        <w:t xml:space="preserve"> </w:t>
      </w:r>
      <w:r w:rsidRPr="00A91ABD">
        <w:rPr>
          <w:b/>
          <w:bCs/>
          <w:lang w:val="en-IN"/>
        </w:rPr>
        <w:t>2021</w:t>
      </w:r>
    </w:p>
    <w:p w14:paraId="40C6BFB7" w14:textId="77777777" w:rsidR="001D1725" w:rsidRPr="00444CC3" w:rsidRDefault="001D1725" w:rsidP="001D02FC">
      <w:pPr>
        <w:pStyle w:val="NoSpacing"/>
        <w:rPr>
          <w:lang w:val="en-IN"/>
        </w:rPr>
      </w:pPr>
    </w:p>
    <w:p w14:paraId="401B574D" w14:textId="77777777" w:rsidR="00A91ABD" w:rsidRDefault="00A91ABD" w:rsidP="00A91ABD">
      <w:pPr>
        <w:pStyle w:val="NoSpacing"/>
        <w:numPr>
          <w:ilvl w:val="0"/>
          <w:numId w:val="141"/>
        </w:numPr>
      </w:pPr>
      <w:r>
        <w:t>Developed marketplace insight service optimization tools using Core Java and JavaEE, delivering a more engaging and responsive C2C e-commerce experience on Facebook Marketplace.</w:t>
      </w:r>
    </w:p>
    <w:p w14:paraId="73F0FCF0" w14:textId="77777777" w:rsidR="00A91ABD" w:rsidRDefault="00A91ABD" w:rsidP="00A91ABD">
      <w:pPr>
        <w:pStyle w:val="NoSpacing"/>
        <w:numPr>
          <w:ilvl w:val="0"/>
          <w:numId w:val="141"/>
        </w:numPr>
      </w:pPr>
      <w:r>
        <w:t>Spearheaded the React-based improvements for the Facebook Marketplace insights dashboard, focusing on interactive data visualization.</w:t>
      </w:r>
    </w:p>
    <w:p w14:paraId="327BD6FF" w14:textId="3292B771" w:rsidR="00A91ABD" w:rsidRDefault="00A91ABD" w:rsidP="00A91ABD">
      <w:pPr>
        <w:pStyle w:val="NoSpacing"/>
        <w:numPr>
          <w:ilvl w:val="0"/>
          <w:numId w:val="141"/>
        </w:numPr>
      </w:pPr>
      <w:r>
        <w:t>Managed state and lifecycle in functional components with advanced React hooks such as useState and useEffect, ensuring smooth UI transitions and data handling.</w:t>
      </w:r>
    </w:p>
    <w:p w14:paraId="53F3C08A" w14:textId="77777777" w:rsidR="00A91ABD" w:rsidRDefault="00A91ABD" w:rsidP="00A91ABD">
      <w:pPr>
        <w:pStyle w:val="NoSpacing"/>
        <w:numPr>
          <w:ilvl w:val="0"/>
          <w:numId w:val="141"/>
        </w:numPr>
      </w:pPr>
      <w:r>
        <w:t>Executed client-side routing with React Router and managed global state with Flux pattern, resulting in a more maintainable and predictable state management architecture.</w:t>
      </w:r>
    </w:p>
    <w:p w14:paraId="492E480C" w14:textId="77777777" w:rsidR="00A91ABD" w:rsidRDefault="00A91ABD" w:rsidP="00A91ABD">
      <w:pPr>
        <w:pStyle w:val="NoSpacing"/>
        <w:numPr>
          <w:ilvl w:val="0"/>
          <w:numId w:val="141"/>
        </w:numPr>
      </w:pPr>
      <w:r>
        <w:t>Collaborated with the Instagram team to leverage their cloud-based image processing API, reducing the need for server-side processing, and improving efficiency.</w:t>
      </w:r>
    </w:p>
    <w:p w14:paraId="249D1117" w14:textId="6EB2A753" w:rsidR="00AD04D3" w:rsidRDefault="00AD04D3" w:rsidP="00A91ABD">
      <w:pPr>
        <w:pStyle w:val="NoSpacing"/>
        <w:numPr>
          <w:ilvl w:val="0"/>
          <w:numId w:val="141"/>
        </w:numPr>
      </w:pPr>
      <w:r w:rsidRPr="00AD04D3">
        <w:t>Created typescript reusable components and services to consume RESTAPIs using component-based architecture using angular 6.</w:t>
      </w:r>
    </w:p>
    <w:p w14:paraId="0F8ECD01" w14:textId="77777777" w:rsidR="00A91ABD" w:rsidRDefault="00A91ABD" w:rsidP="00A91ABD">
      <w:pPr>
        <w:pStyle w:val="NoSpacing"/>
        <w:numPr>
          <w:ilvl w:val="0"/>
          <w:numId w:val="141"/>
        </w:numPr>
      </w:pPr>
      <w:r>
        <w:t>Developed RESTful web services using the Spring Framework together with OpenAPI and GraphQL, enabling effective communication between client-side and server-side components.</w:t>
      </w:r>
    </w:p>
    <w:p w14:paraId="745B4E44" w14:textId="77777777" w:rsidR="00A91ABD" w:rsidRDefault="00A91ABD" w:rsidP="00A91ABD">
      <w:pPr>
        <w:pStyle w:val="NoSpacing"/>
        <w:numPr>
          <w:ilvl w:val="0"/>
          <w:numId w:val="141"/>
        </w:numPr>
      </w:pPr>
      <w:r>
        <w:t>Enhanced real-time data processing capabilities with Spring WebFlux, employing reactive programming to handle non-blocking I/O operations efficiently.</w:t>
      </w:r>
    </w:p>
    <w:p w14:paraId="6DD67BAA" w14:textId="77777777" w:rsidR="00A91ABD" w:rsidRDefault="00A91ABD" w:rsidP="00A91ABD">
      <w:pPr>
        <w:pStyle w:val="NoSpacing"/>
        <w:numPr>
          <w:ilvl w:val="0"/>
          <w:numId w:val="141"/>
        </w:numPr>
      </w:pPr>
      <w:r>
        <w:t>Managed project builds and dependencies using Maven, and orchestrated CI/CD pipelines with Jenkins, enhancing deployment efficiency.</w:t>
      </w:r>
    </w:p>
    <w:p w14:paraId="5853176D" w14:textId="77777777" w:rsidR="00A91ABD" w:rsidRDefault="00A91ABD" w:rsidP="00A91ABD">
      <w:pPr>
        <w:pStyle w:val="NoSpacing"/>
        <w:numPr>
          <w:ilvl w:val="0"/>
          <w:numId w:val="141"/>
        </w:numPr>
      </w:pPr>
      <w:r>
        <w:t>Deployed containerized applications using Docker, orchestrated by Kubernetes, to manage service discovery, load balancing, and self-healing mechanisms.</w:t>
      </w:r>
    </w:p>
    <w:p w14:paraId="54FFDD46" w14:textId="4E22BE3C" w:rsidR="00766E32" w:rsidRDefault="00766E32" w:rsidP="00A91ABD">
      <w:pPr>
        <w:pStyle w:val="NoSpacing"/>
        <w:numPr>
          <w:ilvl w:val="0"/>
          <w:numId w:val="141"/>
        </w:numPr>
      </w:pPr>
      <w:r w:rsidRPr="00766E32">
        <w:t>Utilized GCP's serverless offerings, such as Cloud Functions and Cloud Run, for building event-driven and microservices-based architectures with Java</w:t>
      </w:r>
    </w:p>
    <w:p w14:paraId="11EBE145" w14:textId="3BE188EC" w:rsidR="00A96D23" w:rsidRDefault="00A96D23" w:rsidP="00DB280D">
      <w:pPr>
        <w:pStyle w:val="NoSpacing"/>
        <w:numPr>
          <w:ilvl w:val="0"/>
          <w:numId w:val="141"/>
        </w:numPr>
      </w:pPr>
      <w:r>
        <w:t>Utilized GCP data services, including Big Query and Cloud Storage, for storing, processing, and</w:t>
      </w:r>
      <w:r w:rsidR="00DB280D">
        <w:t xml:space="preserve"> </w:t>
      </w:r>
      <w:r>
        <w:t>analyzing large datasets in Java applications.</w:t>
      </w:r>
    </w:p>
    <w:p w14:paraId="5C815BE8" w14:textId="7B206FBA" w:rsidR="00DB280D" w:rsidRDefault="00DB280D" w:rsidP="00A96D23">
      <w:pPr>
        <w:pStyle w:val="NoSpacing"/>
        <w:numPr>
          <w:ilvl w:val="0"/>
          <w:numId w:val="141"/>
        </w:numPr>
      </w:pPr>
      <w:r w:rsidRPr="00DB280D">
        <w:t>Designed and implemented microservices using Spring Boot, breaking down monolithic applications into smaller, more manageable components for scalability and maintainability.</w:t>
      </w:r>
    </w:p>
    <w:p w14:paraId="50F18233" w14:textId="1B65C181" w:rsidR="00DB280D" w:rsidRDefault="00DB280D" w:rsidP="00A96D23">
      <w:pPr>
        <w:pStyle w:val="NoSpacing"/>
        <w:numPr>
          <w:ilvl w:val="0"/>
          <w:numId w:val="141"/>
        </w:numPr>
      </w:pPr>
      <w:r w:rsidRPr="00DB280D">
        <w:t>Performed Unit testing on React JS applications using tools like Enzyme and cypress</w:t>
      </w:r>
    </w:p>
    <w:p w14:paraId="06B69561" w14:textId="77777777" w:rsidR="00A91ABD" w:rsidRDefault="00A91ABD" w:rsidP="00A91ABD">
      <w:pPr>
        <w:pStyle w:val="NoSpacing"/>
        <w:numPr>
          <w:ilvl w:val="0"/>
          <w:numId w:val="141"/>
        </w:numPr>
      </w:pPr>
      <w:r>
        <w:t>Utilized AWS ECR and ECS for efficient application deployment and management, aligning with Meta's cloud- first strategies and optimizing resource utilization.</w:t>
      </w:r>
    </w:p>
    <w:p w14:paraId="258D697B" w14:textId="77777777" w:rsidR="00A91ABD" w:rsidRDefault="00A91ABD" w:rsidP="00A91ABD">
      <w:pPr>
        <w:pStyle w:val="NoSpacing"/>
        <w:numPr>
          <w:ilvl w:val="0"/>
          <w:numId w:val="141"/>
        </w:numPr>
      </w:pPr>
      <w:r>
        <w:t>Integrated AWS services, such as AWS Lambda for serverless computations and AWS RDS for relational database management, to enhance the scalability and reliability of the platform.</w:t>
      </w:r>
    </w:p>
    <w:p w14:paraId="3D1452D9" w14:textId="77777777" w:rsidR="00A91ABD" w:rsidRDefault="00A91ABD" w:rsidP="00A91ABD">
      <w:pPr>
        <w:pStyle w:val="NoSpacing"/>
        <w:numPr>
          <w:ilvl w:val="0"/>
          <w:numId w:val="141"/>
        </w:numPr>
      </w:pPr>
      <w:r>
        <w:t>Utilized AWS CloudWatch for comprehensive monitoring and optimization of application performance metrics, ensuring high availability and reliability.</w:t>
      </w:r>
    </w:p>
    <w:p w14:paraId="5C47CF91" w14:textId="64A49160" w:rsidR="002B45F1" w:rsidRDefault="002B45F1" w:rsidP="00A91ABD">
      <w:pPr>
        <w:pStyle w:val="NoSpacing"/>
        <w:numPr>
          <w:ilvl w:val="0"/>
          <w:numId w:val="141"/>
        </w:numPr>
      </w:pPr>
      <w:r w:rsidRPr="002B45F1">
        <w:t>Managing multiple Microservices architecture and their integration with different platforms.</w:t>
      </w:r>
    </w:p>
    <w:p w14:paraId="16A11985" w14:textId="4FBB2D64" w:rsidR="00444CC3" w:rsidRDefault="00A91ABD" w:rsidP="00A91ABD">
      <w:pPr>
        <w:pStyle w:val="NoSpacing"/>
        <w:numPr>
          <w:ilvl w:val="0"/>
          <w:numId w:val="141"/>
        </w:numPr>
      </w:pPr>
      <w:r>
        <w:t>Applied unit and integration testing frameworks such as JUnit, Mockito, and Selenium for testing to ensure comprehensive coverage.</w:t>
      </w:r>
    </w:p>
    <w:p w14:paraId="069F734A" w14:textId="62CAA970" w:rsidR="002F6C24" w:rsidRDefault="002F6C24" w:rsidP="00A91ABD">
      <w:pPr>
        <w:pStyle w:val="NoSpacing"/>
        <w:numPr>
          <w:ilvl w:val="0"/>
          <w:numId w:val="141"/>
        </w:numPr>
      </w:pPr>
      <w:r w:rsidRPr="002F6C24">
        <w:t>Managed project dependencies, plugins, and goals for Spring Boot application</w:t>
      </w:r>
      <w:r>
        <w:t>.</w:t>
      </w:r>
    </w:p>
    <w:p w14:paraId="741A6E73" w14:textId="480A3D4A" w:rsidR="00A8629F" w:rsidRDefault="00A8629F" w:rsidP="00A91ABD">
      <w:pPr>
        <w:pStyle w:val="NoSpacing"/>
        <w:numPr>
          <w:ilvl w:val="0"/>
          <w:numId w:val="141"/>
        </w:numPr>
      </w:pPr>
      <w:r w:rsidRPr="00A8629F">
        <w:t>Designed and developed full-stack applications by integrating Java backend services with React.js frontend, enabling seamless data flow and enhanced user experiences.</w:t>
      </w:r>
    </w:p>
    <w:p w14:paraId="7D7AC9D9" w14:textId="1043A830" w:rsidR="00891D66" w:rsidRDefault="00891D66" w:rsidP="00A91ABD">
      <w:pPr>
        <w:pStyle w:val="NoSpacing"/>
        <w:numPr>
          <w:ilvl w:val="0"/>
          <w:numId w:val="141"/>
        </w:numPr>
      </w:pPr>
      <w:r w:rsidRPr="00891D66">
        <w:t>Onboarding Multiple Third-party Party Applications through our Internal APIs through the APIGEE platform.</w:t>
      </w:r>
    </w:p>
    <w:p w14:paraId="74768708" w14:textId="77777777" w:rsidR="00A91ABD" w:rsidRDefault="00A91ABD" w:rsidP="00A91ABD">
      <w:pPr>
        <w:pStyle w:val="NoSpacing"/>
        <w:rPr>
          <w:b/>
        </w:rPr>
      </w:pPr>
    </w:p>
    <w:p w14:paraId="19AD297B" w14:textId="48F4428B" w:rsidR="00A91ABD" w:rsidRDefault="00A91ABD" w:rsidP="00444CC3">
      <w:pPr>
        <w:pStyle w:val="NoSpacing"/>
        <w:rPr>
          <w:b/>
        </w:rPr>
      </w:pPr>
      <w:r w:rsidRPr="00A91ABD">
        <w:rPr>
          <w:b/>
        </w:rPr>
        <w:lastRenderedPageBreak/>
        <w:t>Environment</w:t>
      </w:r>
      <w:r>
        <w:rPr>
          <w:b/>
        </w:rPr>
        <w:t xml:space="preserve">: </w:t>
      </w:r>
      <w:r w:rsidRPr="00A91ABD">
        <w:rPr>
          <w:bCs/>
        </w:rPr>
        <w:t xml:space="preserve">Core Java, J2EE, Servlets, Tomcat, Spring Framework (MVC, Boot, AOP, Cloud), React, React Native, React Hooks, React Router, RESTful Web Services, JDBC, </w:t>
      </w:r>
      <w:r w:rsidR="00766E32">
        <w:rPr>
          <w:bCs/>
        </w:rPr>
        <w:t xml:space="preserve">GCP, </w:t>
      </w:r>
      <w:r w:rsidR="00F419A1">
        <w:rPr>
          <w:bCs/>
        </w:rPr>
        <w:t xml:space="preserve">Spring Boot, </w:t>
      </w:r>
      <w:r w:rsidR="004A24B7" w:rsidRPr="004A24B7">
        <w:rPr>
          <w:bCs/>
        </w:rPr>
        <w:t>Microservices</w:t>
      </w:r>
      <w:r w:rsidR="004A24B7">
        <w:rPr>
          <w:bCs/>
        </w:rPr>
        <w:t xml:space="preserve">, </w:t>
      </w:r>
      <w:r w:rsidRPr="00A91ABD">
        <w:rPr>
          <w:bCs/>
        </w:rPr>
        <w:t>Hibernate, JPA, Apache Kafka, PostgreSQL, Redis, Docker, Kubernetes, JUnit, Mockito, Jenkins, Postman, Selenium, Git, Spring Security, AWS, CloudWatch</w:t>
      </w:r>
    </w:p>
    <w:p w14:paraId="2DB969C6" w14:textId="77777777" w:rsidR="00A91ABD" w:rsidRDefault="00A91ABD" w:rsidP="00444CC3">
      <w:pPr>
        <w:pStyle w:val="NoSpacing"/>
        <w:rPr>
          <w:b/>
        </w:rPr>
      </w:pPr>
    </w:p>
    <w:p w14:paraId="57C7D82C" w14:textId="77777777" w:rsidR="00A91ABD" w:rsidRDefault="00A91ABD" w:rsidP="00A91ABD">
      <w:pPr>
        <w:pStyle w:val="NoSpacing"/>
        <w:rPr>
          <w:b/>
        </w:rPr>
      </w:pPr>
      <w:r w:rsidRPr="00A91ABD">
        <w:rPr>
          <w:b/>
        </w:rPr>
        <w:t xml:space="preserve">Full Stack Software Developer </w:t>
      </w:r>
    </w:p>
    <w:p w14:paraId="711EECD8" w14:textId="0D7D0D7D" w:rsidR="00444CC3" w:rsidRPr="00444CC3" w:rsidRDefault="00A91ABD" w:rsidP="00A91ABD">
      <w:pPr>
        <w:pStyle w:val="NoSpacing"/>
        <w:rPr>
          <w:b/>
        </w:rPr>
      </w:pPr>
      <w:r w:rsidRPr="00A91ABD">
        <w:rPr>
          <w:b/>
        </w:rPr>
        <w:t>sp0n, New York</w:t>
      </w:r>
      <w:r>
        <w:rPr>
          <w:b/>
        </w:rPr>
        <w:t xml:space="preserve">, NY </w:t>
      </w:r>
      <w:r>
        <w:rPr>
          <w:b/>
        </w:rPr>
        <w:tab/>
      </w:r>
      <w:r>
        <w:rPr>
          <w:b/>
        </w:rPr>
        <w:tab/>
      </w:r>
      <w:r>
        <w:rPr>
          <w:b/>
        </w:rPr>
        <w:tab/>
      </w:r>
      <w:r>
        <w:rPr>
          <w:b/>
        </w:rPr>
        <w:tab/>
      </w:r>
      <w:r>
        <w:rPr>
          <w:b/>
        </w:rPr>
        <w:tab/>
      </w:r>
      <w:r>
        <w:rPr>
          <w:b/>
        </w:rPr>
        <w:tab/>
      </w:r>
      <w:r>
        <w:rPr>
          <w:b/>
        </w:rPr>
        <w:tab/>
      </w:r>
      <w:r>
        <w:rPr>
          <w:b/>
        </w:rPr>
        <w:tab/>
        <w:t xml:space="preserve">  </w:t>
      </w:r>
      <w:r w:rsidRPr="00A91ABD">
        <w:rPr>
          <w:b/>
        </w:rPr>
        <w:t>May</w:t>
      </w:r>
      <w:r>
        <w:rPr>
          <w:b/>
        </w:rPr>
        <w:t xml:space="preserve"> </w:t>
      </w:r>
      <w:r w:rsidRPr="00A91ABD">
        <w:rPr>
          <w:b/>
        </w:rPr>
        <w:t>2017</w:t>
      </w:r>
      <w:r>
        <w:rPr>
          <w:b/>
        </w:rPr>
        <w:t xml:space="preserve"> to </w:t>
      </w:r>
      <w:r w:rsidRPr="00A91ABD">
        <w:rPr>
          <w:b/>
        </w:rPr>
        <w:t>Apr</w:t>
      </w:r>
      <w:r>
        <w:rPr>
          <w:b/>
        </w:rPr>
        <w:t xml:space="preserve"> </w:t>
      </w:r>
      <w:r w:rsidRPr="00A91ABD">
        <w:rPr>
          <w:b/>
        </w:rPr>
        <w:t>2019</w:t>
      </w:r>
    </w:p>
    <w:p w14:paraId="1A63E219" w14:textId="77777777" w:rsidR="00D53105" w:rsidRPr="00035ECD" w:rsidRDefault="00D53105" w:rsidP="00035ECD">
      <w:pPr>
        <w:pStyle w:val="NoSpacing"/>
      </w:pPr>
    </w:p>
    <w:p w14:paraId="28A20061" w14:textId="62A05331" w:rsidR="00A91ABD" w:rsidRDefault="00A91ABD" w:rsidP="00A91ABD">
      <w:pPr>
        <w:pStyle w:val="NoSpacing"/>
        <w:numPr>
          <w:ilvl w:val="0"/>
          <w:numId w:val="143"/>
        </w:numPr>
      </w:pPr>
      <w:r w:rsidRPr="00A91ABD">
        <w:t>Employed Core Java, J2EE, Servlet, and Spring Framework to develop and refine sophisticated map integration and real-time API services, ensuring the precision and responsiveness of geolocation data streams.</w:t>
      </w:r>
    </w:p>
    <w:p w14:paraId="70E3339B" w14:textId="6E46AA45" w:rsidR="00F3718F" w:rsidRPr="00A91ABD" w:rsidRDefault="00F3718F" w:rsidP="00F3718F">
      <w:pPr>
        <w:pStyle w:val="NoSpacing"/>
        <w:numPr>
          <w:ilvl w:val="0"/>
          <w:numId w:val="143"/>
        </w:numPr>
      </w:pPr>
      <w:r>
        <w:t>Utilized NoSQL databases such as MongoDB, and Cassandra for handling large volumes of unstructured data.</w:t>
      </w:r>
    </w:p>
    <w:p w14:paraId="69F53EBC" w14:textId="2F16AD24" w:rsidR="00A91ABD" w:rsidRPr="00A91ABD" w:rsidRDefault="00A91ABD" w:rsidP="00A91ABD">
      <w:pPr>
        <w:pStyle w:val="NoSpacing"/>
        <w:numPr>
          <w:ilvl w:val="0"/>
          <w:numId w:val="143"/>
        </w:numPr>
      </w:pPr>
      <w:r w:rsidRPr="00A91ABD">
        <w:t>Drove the integration and management of databases using PostgreSQL and MongoDB, optimizing data structure and query performance for rapid data retrieval.</w:t>
      </w:r>
    </w:p>
    <w:p w14:paraId="0074A6AA" w14:textId="6FB3A23B" w:rsidR="00A91ABD" w:rsidRPr="00A91ABD" w:rsidRDefault="00A91ABD" w:rsidP="00A91ABD">
      <w:pPr>
        <w:pStyle w:val="NoSpacing"/>
        <w:numPr>
          <w:ilvl w:val="0"/>
          <w:numId w:val="143"/>
        </w:numPr>
      </w:pPr>
      <w:r w:rsidRPr="00A91ABD">
        <w:t>Developed and fine-tuned stored procedures, triggers, and functions within SQL databases to facilitate efficient data manipulation and ensure data integrity.</w:t>
      </w:r>
    </w:p>
    <w:p w14:paraId="162A7E9C" w14:textId="5DABAE1A" w:rsidR="00A91ABD" w:rsidRPr="00A91ABD" w:rsidRDefault="00A91ABD" w:rsidP="00A91ABD">
      <w:pPr>
        <w:pStyle w:val="NoSpacing"/>
        <w:numPr>
          <w:ilvl w:val="0"/>
          <w:numId w:val="143"/>
        </w:numPr>
      </w:pPr>
      <w:r w:rsidRPr="00A91ABD">
        <w:t>Applied Redis for caching geolocation data and user alerts, significantly reducing latency and improving the speed of real-time alerts to users.</w:t>
      </w:r>
    </w:p>
    <w:p w14:paraId="7747D8A6" w14:textId="0CD3C026" w:rsidR="00A91ABD" w:rsidRPr="00A91ABD" w:rsidRDefault="00A91ABD" w:rsidP="00A91ABD">
      <w:pPr>
        <w:pStyle w:val="NoSpacing"/>
        <w:numPr>
          <w:ilvl w:val="0"/>
          <w:numId w:val="143"/>
        </w:numPr>
      </w:pPr>
      <w:r w:rsidRPr="00A91ABD">
        <w:t>Enhanced data stream optimization by leveraging Apache Kafka for message queuing and stream processing, ensuring efficient handling of high-throughput real-time community alerts.</w:t>
      </w:r>
    </w:p>
    <w:p w14:paraId="1A4F4391" w14:textId="5210F4FA" w:rsidR="00A91ABD" w:rsidRPr="00A91ABD" w:rsidRDefault="00A91ABD" w:rsidP="00A91ABD">
      <w:pPr>
        <w:pStyle w:val="NoSpacing"/>
        <w:numPr>
          <w:ilvl w:val="0"/>
          <w:numId w:val="143"/>
        </w:numPr>
      </w:pPr>
      <w:r w:rsidRPr="00A91ABD">
        <w:t>Collaborated closely with the product and data teams to refine real-time alert algorithms, optimizing application responsiveness and reliability.</w:t>
      </w:r>
    </w:p>
    <w:p w14:paraId="6DDFD914" w14:textId="7259793B" w:rsidR="00A91ABD" w:rsidRPr="00A91ABD" w:rsidRDefault="00A91ABD" w:rsidP="00A91ABD">
      <w:pPr>
        <w:pStyle w:val="NoSpacing"/>
        <w:numPr>
          <w:ilvl w:val="0"/>
          <w:numId w:val="143"/>
        </w:numPr>
      </w:pPr>
      <w:r w:rsidRPr="00A91ABD">
        <w:t>Developed and maintained robust API endpoints for geolocation and alerts data handling, ensuring seamless data flow and integration with frontend applications.</w:t>
      </w:r>
    </w:p>
    <w:p w14:paraId="3F97D871" w14:textId="4A3AC180" w:rsidR="00A91ABD" w:rsidRPr="00A91ABD" w:rsidRDefault="00A91ABD" w:rsidP="00A91ABD">
      <w:pPr>
        <w:pStyle w:val="NoSpacing"/>
        <w:numPr>
          <w:ilvl w:val="0"/>
          <w:numId w:val="143"/>
        </w:numPr>
      </w:pPr>
      <w:r w:rsidRPr="00A91ABD">
        <w:t>Architected resilient microservice frameworks utilizing Spring Cloud, facilitated by Docker for containerization and Kubernetes for orchestration, to support robust and scalable distributed systems.</w:t>
      </w:r>
    </w:p>
    <w:p w14:paraId="3F572A69" w14:textId="5F99801E" w:rsidR="00A91ABD" w:rsidRPr="00A91ABD" w:rsidRDefault="00A91ABD" w:rsidP="00A91ABD">
      <w:pPr>
        <w:pStyle w:val="NoSpacing"/>
        <w:numPr>
          <w:ilvl w:val="0"/>
          <w:numId w:val="143"/>
        </w:numPr>
      </w:pPr>
      <w:r w:rsidRPr="00A91ABD">
        <w:t>Leveraged AWS services like Amazon ECS and EC2 for hosting, scaling, and managing application deployment.</w:t>
      </w:r>
    </w:p>
    <w:p w14:paraId="0E02E34D" w14:textId="6BAA615B" w:rsidR="00A91ABD" w:rsidRPr="00A91ABD" w:rsidRDefault="00A91ABD" w:rsidP="00A91ABD">
      <w:pPr>
        <w:pStyle w:val="NoSpacing"/>
        <w:numPr>
          <w:ilvl w:val="0"/>
          <w:numId w:val="143"/>
        </w:numPr>
      </w:pPr>
      <w:r w:rsidRPr="00A91ABD">
        <w:t>Ensured the synchronization between distributed systems and the Swift Storyboard frontend, guaranteeing current and accurate flow of geolocation and alerts information in user interfaces.</w:t>
      </w:r>
    </w:p>
    <w:p w14:paraId="1FD6BCB1" w14:textId="195EFBD5" w:rsidR="00A91ABD" w:rsidRPr="00A91ABD" w:rsidRDefault="00A91ABD" w:rsidP="00A91ABD">
      <w:pPr>
        <w:pStyle w:val="NoSpacing"/>
        <w:numPr>
          <w:ilvl w:val="0"/>
          <w:numId w:val="143"/>
        </w:numPr>
      </w:pPr>
      <w:r w:rsidRPr="00A91ABD">
        <w:t>Ensured comprehensive coverage of backend functionalities through unit and integration testing using JUnit and</w:t>
      </w:r>
    </w:p>
    <w:p w14:paraId="0C11A33A" w14:textId="77777777" w:rsidR="00A91ABD" w:rsidRPr="00A91ABD" w:rsidRDefault="00A91ABD" w:rsidP="00A91ABD">
      <w:pPr>
        <w:pStyle w:val="NoSpacing"/>
        <w:numPr>
          <w:ilvl w:val="0"/>
          <w:numId w:val="143"/>
        </w:numPr>
      </w:pPr>
      <w:r w:rsidRPr="00A91ABD">
        <w:t>Mockito, maintaining high code quality and system stability.</w:t>
      </w:r>
    </w:p>
    <w:p w14:paraId="1BAFA224" w14:textId="69771635" w:rsidR="00A91ABD" w:rsidRDefault="00A91ABD" w:rsidP="00A91ABD">
      <w:pPr>
        <w:pStyle w:val="NoSpacing"/>
        <w:numPr>
          <w:ilvl w:val="0"/>
          <w:numId w:val="143"/>
        </w:numPr>
      </w:pPr>
      <w:r w:rsidRPr="00A91ABD">
        <w:t>Conducted API testing using Postman and monitored services with CloudWatch to assure high availability, reliability, and seamless performance.</w:t>
      </w:r>
    </w:p>
    <w:p w14:paraId="02351BFF" w14:textId="10A45316" w:rsidR="00957A3A" w:rsidRPr="00A91ABD" w:rsidRDefault="00957A3A" w:rsidP="00A91ABD">
      <w:pPr>
        <w:pStyle w:val="NoSpacing"/>
        <w:numPr>
          <w:ilvl w:val="0"/>
          <w:numId w:val="143"/>
        </w:numPr>
      </w:pPr>
      <w:r w:rsidRPr="00957A3A">
        <w:t>Created a scalable microservices with Spring Boot for modular and independent service deployment.</w:t>
      </w:r>
    </w:p>
    <w:p w14:paraId="3BEC1027" w14:textId="2CCBE064" w:rsidR="00A91ABD" w:rsidRPr="00A91ABD" w:rsidRDefault="00A91ABD" w:rsidP="00A91ABD">
      <w:pPr>
        <w:pStyle w:val="NoSpacing"/>
        <w:numPr>
          <w:ilvl w:val="0"/>
          <w:numId w:val="143"/>
        </w:numPr>
      </w:pPr>
      <w:r w:rsidRPr="00A91ABD">
        <w:t>Engaged in continuous integration and deployment (CI/CD) practices using Jenkins, Docker, Maven, streamlining development workflows and deployment processes.</w:t>
      </w:r>
    </w:p>
    <w:p w14:paraId="39C690A7" w14:textId="63AF4097" w:rsidR="00015465" w:rsidRPr="00A91ABD" w:rsidRDefault="00A91ABD" w:rsidP="00A91ABD">
      <w:pPr>
        <w:pStyle w:val="NoSpacing"/>
        <w:numPr>
          <w:ilvl w:val="0"/>
          <w:numId w:val="143"/>
        </w:numPr>
      </w:pPr>
      <w:r w:rsidRPr="00A91ABD">
        <w:t>Utilized Git for version control, facilitating effective team collaboration and code management in a fast-paced</w:t>
      </w:r>
    </w:p>
    <w:p w14:paraId="0111A878" w14:textId="77777777" w:rsidR="00A91ABD" w:rsidRDefault="00A91ABD" w:rsidP="00A91ABD">
      <w:pPr>
        <w:pStyle w:val="NoSpacing"/>
        <w:rPr>
          <w:b/>
        </w:rPr>
      </w:pPr>
    </w:p>
    <w:p w14:paraId="4CA98DD1" w14:textId="77777777" w:rsidR="00796719" w:rsidRDefault="00796719" w:rsidP="00444CC3">
      <w:pPr>
        <w:pStyle w:val="NoSpacing"/>
        <w:rPr>
          <w:b/>
        </w:rPr>
      </w:pPr>
      <w:r w:rsidRPr="00796719">
        <w:rPr>
          <w:b/>
        </w:rPr>
        <w:t xml:space="preserve">Environment: </w:t>
      </w:r>
      <w:r w:rsidRPr="00796719">
        <w:rPr>
          <w:bCs/>
        </w:rPr>
        <w:t>Core Java, J2EE, Servlets, Tomcat, Spring Framework, Spring MVC, Spring Boot, Spring AOP, Spring Cloud, RESTful Web Services, JDBC, Hibernate, JPA, Apache Kafka, PostgreSQL, Redis, MongoDB, Docker, Kubernetes, JUnit, Mockito, Jenkins, Postman, Maven, Git, AWS, CloudWatch, Swift Storyboard.</w:t>
      </w:r>
    </w:p>
    <w:p w14:paraId="18A2B275" w14:textId="77777777" w:rsidR="00796719" w:rsidRDefault="00796719" w:rsidP="00444CC3">
      <w:pPr>
        <w:pStyle w:val="NoSpacing"/>
        <w:rPr>
          <w:b/>
        </w:rPr>
      </w:pPr>
    </w:p>
    <w:p w14:paraId="3ED21149" w14:textId="1B290403" w:rsidR="00532972" w:rsidRPr="008D69B5" w:rsidRDefault="00532972" w:rsidP="008D69B5">
      <w:pPr>
        <w:pStyle w:val="NoSpacing"/>
        <w:rPr>
          <w:b/>
          <w:bCs/>
          <w:caps/>
          <w:smallCaps/>
        </w:rPr>
      </w:pPr>
      <w:r w:rsidRPr="008D69B5">
        <w:rPr>
          <w:b/>
          <w:bCs/>
        </w:rPr>
        <w:t>EDUCATION</w:t>
      </w:r>
      <w:r w:rsidR="00251678" w:rsidRPr="008D69B5">
        <w:rPr>
          <w:b/>
          <w:bCs/>
        </w:rPr>
        <w:t xml:space="preserve"> &amp; CERTIFICATIONS</w:t>
      </w:r>
      <w:r w:rsidRPr="008D69B5">
        <w:rPr>
          <w:b/>
          <w:bCs/>
        </w:rPr>
        <w:t>:</w:t>
      </w:r>
    </w:p>
    <w:p w14:paraId="05D9F8F8" w14:textId="77777777" w:rsidR="002C08E8" w:rsidRPr="008D69B5" w:rsidRDefault="002C08E8" w:rsidP="008D69B5">
      <w:pPr>
        <w:pStyle w:val="NoSpacing"/>
      </w:pPr>
    </w:p>
    <w:p w14:paraId="638574B6" w14:textId="58849548" w:rsidR="003D1332" w:rsidRPr="00D53105" w:rsidRDefault="00796719" w:rsidP="003D1332">
      <w:pPr>
        <w:pStyle w:val="NoSpacing"/>
        <w:numPr>
          <w:ilvl w:val="0"/>
          <w:numId w:val="61"/>
        </w:numPr>
      </w:pPr>
      <w:r w:rsidRPr="00796719">
        <w:lastRenderedPageBreak/>
        <w:t xml:space="preserve">Bachelor in </w:t>
      </w:r>
      <w:r>
        <w:t>C</w:t>
      </w:r>
      <w:r w:rsidRPr="00796719">
        <w:t xml:space="preserve">omputer </w:t>
      </w:r>
      <w:r>
        <w:t>S</w:t>
      </w:r>
      <w:r w:rsidRPr="00796719">
        <w:t>cience</w:t>
      </w:r>
      <w:r>
        <w:t xml:space="preserve">, </w:t>
      </w:r>
      <w:r w:rsidRPr="00796719">
        <w:t>Columbia University</w:t>
      </w:r>
      <w:r>
        <w:t xml:space="preserve">, NYC, NY </w:t>
      </w:r>
      <w:r w:rsidRPr="00796719">
        <w:t>2017</w:t>
      </w:r>
    </w:p>
    <w:sectPr w:rsidR="003D1332" w:rsidRPr="00D53105" w:rsidSect="00A811CF">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B49982" w14:textId="77777777" w:rsidR="001B1C43" w:rsidRDefault="001B1C43">
      <w:r>
        <w:separator/>
      </w:r>
    </w:p>
  </w:endnote>
  <w:endnote w:type="continuationSeparator" w:id="0">
    <w:p w14:paraId="687F0CCB" w14:textId="77777777" w:rsidR="001B1C43" w:rsidRDefault="001B1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B7289A" w14:textId="77777777" w:rsidR="001B1C43" w:rsidRDefault="001B1C43">
      <w:r>
        <w:separator/>
      </w:r>
    </w:p>
  </w:footnote>
  <w:footnote w:type="continuationSeparator" w:id="0">
    <w:p w14:paraId="4DE42D5A" w14:textId="77777777" w:rsidR="001B1C43" w:rsidRDefault="001B1C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7D2942BF" w:rsidR="00BF14B3" w:rsidRPr="00654952" w:rsidRDefault="00BF14B3" w:rsidP="009D2991">
    <w:pPr>
      <w:pStyle w:val="NoSpacing"/>
    </w:pPr>
    <w:r w:rsidRPr="00654952">
      <w:rPr>
        <w:b/>
        <w:bCs/>
      </w:rPr>
      <w:t>Candidate Location:</w:t>
    </w:r>
    <w:r w:rsidR="00EC3F6D" w:rsidRPr="00654952">
      <w:t xml:space="preserve"> </w:t>
    </w:r>
    <w:r w:rsidR="00C70C28" w:rsidRPr="00C70C28">
      <w:t>Coldwater</w:t>
    </w:r>
    <w:r w:rsidR="00526C25" w:rsidRPr="00526C25">
      <w:t>,</w:t>
    </w:r>
    <w:r w:rsidR="00526C25">
      <w:t xml:space="preserve"> </w:t>
    </w:r>
    <w:r w:rsidR="00C70C28">
      <w:t>MI</w:t>
    </w:r>
  </w:p>
  <w:p w14:paraId="2AE93543" w14:textId="46377E19" w:rsidR="007255EB" w:rsidRDefault="00BF14B3" w:rsidP="00654952">
    <w:pPr>
      <w:pStyle w:val="NoSpacing"/>
    </w:pPr>
    <w:r w:rsidRPr="00654952">
      <w:rPr>
        <w:b/>
        <w:bCs/>
      </w:rPr>
      <w:t>Candidate E-mail ID:</w:t>
    </w:r>
    <w:r w:rsidRPr="00654952">
      <w:t xml:space="preserve"> </w:t>
    </w:r>
    <w:r w:rsidR="00D16A32" w:rsidRPr="00D16A32">
      <w:rPr>
        <w:rStyle w:val="Hyperlink"/>
      </w:rPr>
      <w:t>rwcolumbia1@gmail.com</w:t>
    </w:r>
  </w:p>
  <w:p w14:paraId="639D8B28" w14:textId="311638ED" w:rsidR="00BF14B3" w:rsidRPr="00C403D6" w:rsidRDefault="00BF14B3" w:rsidP="00654952">
    <w:pPr>
      <w:pStyle w:val="NoSpacing"/>
    </w:pPr>
    <w:r w:rsidRPr="00654952">
      <w:rPr>
        <w:b/>
        <w:bCs/>
      </w:rPr>
      <w:t>Contact Number:</w:t>
    </w:r>
    <w:r w:rsidR="004C7072" w:rsidRPr="00654952">
      <w:t xml:space="preserve"> </w:t>
    </w:r>
    <w:r w:rsidR="00D16A32" w:rsidRPr="00D16A32">
      <w:t>929-522-8639</w:t>
    </w:r>
  </w:p>
  <w:p w14:paraId="6360024A" w14:textId="77777777" w:rsidR="00AD5567" w:rsidRDefault="00AD5567" w:rsidP="00AD5567">
    <w:pPr>
      <w:pStyle w:val="Header"/>
      <w:rPr>
        <w:rFonts w:asciiTheme="minorHAnsi" w:hAnsiTheme="minorHAnsi" w:cstheme="minorHAnsi"/>
        <w:b/>
        <w:sz w:val="10"/>
        <w:szCs w:val="28"/>
      </w:rPr>
    </w:pPr>
  </w:p>
  <w:p w14:paraId="33822890" w14:textId="707BBE0B" w:rsidR="001D1725" w:rsidRDefault="006D5009" w:rsidP="005C26B1">
    <w:pPr>
      <w:pStyle w:val="Header"/>
      <w:jc w:val="center"/>
      <w:rPr>
        <w:rFonts w:asciiTheme="minorHAnsi" w:hAnsiTheme="minorHAnsi" w:cstheme="minorHAnsi"/>
        <w:b/>
        <w:sz w:val="28"/>
        <w:szCs w:val="28"/>
      </w:rPr>
    </w:pPr>
    <w:r w:rsidRPr="006D5009">
      <w:rPr>
        <w:rFonts w:asciiTheme="minorHAnsi" w:hAnsiTheme="minorHAnsi" w:cstheme="minorHAnsi"/>
        <w:b/>
        <w:sz w:val="28"/>
        <w:szCs w:val="28"/>
      </w:rPr>
      <w:t>Allen Wang</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62EE8"/>
    <w:multiLevelType w:val="hybridMultilevel"/>
    <w:tmpl w:val="7EF06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5442AFC"/>
    <w:multiLevelType w:val="hybridMultilevel"/>
    <w:tmpl w:val="61EC1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086893"/>
    <w:multiLevelType w:val="hybridMultilevel"/>
    <w:tmpl w:val="27961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5D00599"/>
    <w:multiLevelType w:val="hybridMultilevel"/>
    <w:tmpl w:val="B8C4D6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17B07008"/>
    <w:multiLevelType w:val="hybridMultilevel"/>
    <w:tmpl w:val="48C89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1885528D"/>
    <w:multiLevelType w:val="hybridMultilevel"/>
    <w:tmpl w:val="5A48E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9CD1406"/>
    <w:multiLevelType w:val="hybridMultilevel"/>
    <w:tmpl w:val="CEFE9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AB00AB0"/>
    <w:multiLevelType w:val="hybridMultilevel"/>
    <w:tmpl w:val="99EC7258"/>
    <w:lvl w:ilvl="0" w:tplc="40090001">
      <w:start w:val="1"/>
      <w:numFmt w:val="bullet"/>
      <w:lvlText w:val=""/>
      <w:lvlJc w:val="left"/>
      <w:pPr>
        <w:ind w:left="720" w:hanging="360"/>
      </w:pPr>
      <w:rPr>
        <w:rFonts w:ascii="Symbol" w:hAnsi="Symbol" w:hint="default"/>
      </w:rPr>
    </w:lvl>
    <w:lvl w:ilvl="1" w:tplc="3558EF8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9"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24F056F2"/>
    <w:multiLevelType w:val="hybridMultilevel"/>
    <w:tmpl w:val="ABC67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0"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9FA1AAC"/>
    <w:multiLevelType w:val="hybridMultilevel"/>
    <w:tmpl w:val="DC9CD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B2E2BCC"/>
    <w:multiLevelType w:val="hybridMultilevel"/>
    <w:tmpl w:val="BDEA29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7" w15:restartNumberingAfterBreak="0">
    <w:nsid w:val="2CF72A2E"/>
    <w:multiLevelType w:val="hybridMultilevel"/>
    <w:tmpl w:val="C442B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2"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7"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B5A276F"/>
    <w:multiLevelType w:val="hybridMultilevel"/>
    <w:tmpl w:val="195AC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2" w15:restartNumberingAfterBreak="0">
    <w:nsid w:val="426431E5"/>
    <w:multiLevelType w:val="hybridMultilevel"/>
    <w:tmpl w:val="CD247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3997D72"/>
    <w:multiLevelType w:val="hybridMultilevel"/>
    <w:tmpl w:val="81A660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41509DC"/>
    <w:multiLevelType w:val="hybridMultilevel"/>
    <w:tmpl w:val="F5683C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9"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0"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1"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71F3B00"/>
    <w:multiLevelType w:val="hybridMultilevel"/>
    <w:tmpl w:val="4E34A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8A075E2"/>
    <w:multiLevelType w:val="hybridMultilevel"/>
    <w:tmpl w:val="4AAE5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CA470A9"/>
    <w:multiLevelType w:val="hybridMultilevel"/>
    <w:tmpl w:val="B5EA8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ECA69CF"/>
    <w:multiLevelType w:val="hybridMultilevel"/>
    <w:tmpl w:val="885CB668"/>
    <w:lvl w:ilvl="0" w:tplc="B2E6AE5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FFB18A4"/>
    <w:multiLevelType w:val="hybridMultilevel"/>
    <w:tmpl w:val="E91A0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3" w15:restartNumberingAfterBreak="0">
    <w:nsid w:val="53145D6D"/>
    <w:multiLevelType w:val="hybridMultilevel"/>
    <w:tmpl w:val="F0F21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6DC73A6"/>
    <w:multiLevelType w:val="hybridMultilevel"/>
    <w:tmpl w:val="FCCA5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6FE1808"/>
    <w:multiLevelType w:val="hybridMultilevel"/>
    <w:tmpl w:val="F446A3C8"/>
    <w:lvl w:ilvl="0" w:tplc="2C783E9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9927030"/>
    <w:multiLevelType w:val="hybridMultilevel"/>
    <w:tmpl w:val="7370E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DED2082"/>
    <w:multiLevelType w:val="hybridMultilevel"/>
    <w:tmpl w:val="89FC0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5E01050E"/>
    <w:multiLevelType w:val="hybridMultilevel"/>
    <w:tmpl w:val="35485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ECE524A"/>
    <w:multiLevelType w:val="hybridMultilevel"/>
    <w:tmpl w:val="458C8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3"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4"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116"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7"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8"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9"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690120E1"/>
    <w:multiLevelType w:val="hybridMultilevel"/>
    <w:tmpl w:val="FC140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3"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9" w15:restartNumberingAfterBreak="0">
    <w:nsid w:val="6D605128"/>
    <w:multiLevelType w:val="hybridMultilevel"/>
    <w:tmpl w:val="7F08BC1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1"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1A7676E"/>
    <w:multiLevelType w:val="hybridMultilevel"/>
    <w:tmpl w:val="6226E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35" w15:restartNumberingAfterBreak="0">
    <w:nsid w:val="748C6A64"/>
    <w:multiLevelType w:val="hybridMultilevel"/>
    <w:tmpl w:val="7520E5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6572FF7"/>
    <w:multiLevelType w:val="hybridMultilevel"/>
    <w:tmpl w:val="AA24B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9"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79045468"/>
    <w:multiLevelType w:val="hybridMultilevel"/>
    <w:tmpl w:val="A7D29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7ABC4097"/>
    <w:multiLevelType w:val="hybridMultilevel"/>
    <w:tmpl w:val="24820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7B0E0C8E"/>
    <w:multiLevelType w:val="hybridMultilevel"/>
    <w:tmpl w:val="F5AEDB7C"/>
    <w:lvl w:ilvl="0" w:tplc="02362B0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8"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22"/>
  </w:num>
  <w:num w:numId="3" w16cid:durableId="1117945646">
    <w:abstractNumId w:val="128"/>
  </w:num>
  <w:num w:numId="4" w16cid:durableId="2062316411">
    <w:abstractNumId w:val="112"/>
  </w:num>
  <w:num w:numId="5" w16cid:durableId="68505365">
    <w:abstractNumId w:val="78"/>
  </w:num>
  <w:num w:numId="6" w16cid:durableId="2001426144">
    <w:abstractNumId w:val="29"/>
  </w:num>
  <w:num w:numId="7" w16cid:durableId="546378377">
    <w:abstractNumId w:val="130"/>
  </w:num>
  <w:num w:numId="8" w16cid:durableId="1243685690">
    <w:abstractNumId w:val="147"/>
  </w:num>
  <w:num w:numId="9" w16cid:durableId="2015448539">
    <w:abstractNumId w:val="62"/>
  </w:num>
  <w:num w:numId="10" w16cid:durableId="429476242">
    <w:abstractNumId w:val="138"/>
  </w:num>
  <w:num w:numId="11" w16cid:durableId="1523056857">
    <w:abstractNumId w:val="115"/>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40"/>
  </w:num>
  <w:num w:numId="14" w16cid:durableId="621612668">
    <w:abstractNumId w:val="80"/>
  </w:num>
  <w:num w:numId="15" w16cid:durableId="392699823">
    <w:abstractNumId w:val="134"/>
  </w:num>
  <w:num w:numId="16" w16cid:durableId="1117481876">
    <w:abstractNumId w:val="116"/>
  </w:num>
  <w:num w:numId="17" w16cid:durableId="698705688">
    <w:abstractNumId w:val="42"/>
  </w:num>
  <w:num w:numId="18" w16cid:durableId="1157844738">
    <w:abstractNumId w:val="40"/>
  </w:num>
  <w:num w:numId="19" w16cid:durableId="998118792">
    <w:abstractNumId w:val="113"/>
  </w:num>
  <w:num w:numId="20" w16cid:durableId="1164978654">
    <w:abstractNumId w:val="56"/>
  </w:num>
  <w:num w:numId="21" w16cid:durableId="1683127025">
    <w:abstractNumId w:val="79"/>
  </w:num>
  <w:num w:numId="22" w16cid:durableId="1708144619">
    <w:abstractNumId w:val="38"/>
  </w:num>
  <w:num w:numId="23" w16cid:durableId="1129859671">
    <w:abstractNumId w:val="48"/>
  </w:num>
  <w:num w:numId="24" w16cid:durableId="1433941263">
    <w:abstractNumId w:val="19"/>
  </w:num>
  <w:num w:numId="25" w16cid:durableId="204409450">
    <w:abstractNumId w:val="23"/>
  </w:num>
  <w:num w:numId="26" w16cid:durableId="1410617977">
    <w:abstractNumId w:val="118"/>
  </w:num>
  <w:num w:numId="27" w16cid:durableId="806120827">
    <w:abstractNumId w:val="71"/>
  </w:num>
  <w:num w:numId="28" w16cid:durableId="11343379">
    <w:abstractNumId w:val="32"/>
  </w:num>
  <w:num w:numId="29" w16cid:durableId="259459309">
    <w:abstractNumId w:val="44"/>
  </w:num>
  <w:num w:numId="30" w16cid:durableId="1069310387">
    <w:abstractNumId w:val="92"/>
  </w:num>
  <w:num w:numId="31" w16cid:durableId="539707014">
    <w:abstractNumId w:val="66"/>
  </w:num>
  <w:num w:numId="32" w16cid:durableId="986932923">
    <w:abstractNumId w:val="17"/>
  </w:num>
  <w:num w:numId="33" w16cid:durableId="1878928156">
    <w:abstractNumId w:val="49"/>
  </w:num>
  <w:num w:numId="34" w16cid:durableId="2059159648">
    <w:abstractNumId w:val="61"/>
  </w:num>
  <w:num w:numId="35" w16cid:durableId="181894017">
    <w:abstractNumId w:val="117"/>
  </w:num>
  <w:num w:numId="36" w16cid:durableId="703216278">
    <w:abstractNumId w:val="43"/>
  </w:num>
  <w:num w:numId="37" w16cid:durableId="2042971358">
    <w:abstractNumId w:val="123"/>
  </w:num>
  <w:num w:numId="38" w16cid:durableId="1280261300">
    <w:abstractNumId w:val="65"/>
  </w:num>
  <w:num w:numId="39" w16cid:durableId="1572960732">
    <w:abstractNumId w:val="86"/>
  </w:num>
  <w:num w:numId="40" w16cid:durableId="529994204">
    <w:abstractNumId w:val="53"/>
  </w:num>
  <w:num w:numId="41" w16cid:durableId="690183929">
    <w:abstractNumId w:val="127"/>
  </w:num>
  <w:num w:numId="42" w16cid:durableId="384254278">
    <w:abstractNumId w:val="119"/>
  </w:num>
  <w:num w:numId="43" w16cid:durableId="1149326237">
    <w:abstractNumId w:val="51"/>
  </w:num>
  <w:num w:numId="44" w16cid:durableId="852459055">
    <w:abstractNumId w:val="39"/>
  </w:num>
  <w:num w:numId="45" w16cid:durableId="2092240963">
    <w:abstractNumId w:val="21"/>
  </w:num>
  <w:num w:numId="46" w16cid:durableId="2105832980">
    <w:abstractNumId w:val="31"/>
  </w:num>
  <w:num w:numId="47" w16cid:durableId="752512973">
    <w:abstractNumId w:val="148"/>
  </w:num>
  <w:num w:numId="48" w16cid:durableId="1142499844">
    <w:abstractNumId w:val="95"/>
  </w:num>
  <w:num w:numId="49" w16cid:durableId="478158183">
    <w:abstractNumId w:val="100"/>
  </w:num>
  <w:num w:numId="50" w16cid:durableId="1341589240">
    <w:abstractNumId w:val="70"/>
  </w:num>
  <w:num w:numId="51" w16cid:durableId="1296254341">
    <w:abstractNumId w:val="131"/>
  </w:num>
  <w:num w:numId="52" w16cid:durableId="695886212">
    <w:abstractNumId w:val="14"/>
  </w:num>
  <w:num w:numId="53" w16cid:durableId="415519533">
    <w:abstractNumId w:val="35"/>
  </w:num>
  <w:num w:numId="54" w16cid:durableId="565721421">
    <w:abstractNumId w:val="69"/>
  </w:num>
  <w:num w:numId="55" w16cid:durableId="667943108">
    <w:abstractNumId w:val="85"/>
  </w:num>
  <w:num w:numId="56" w16cid:durableId="550112358">
    <w:abstractNumId w:val="41"/>
  </w:num>
  <w:num w:numId="57" w16cid:durableId="77605260">
    <w:abstractNumId w:val="87"/>
  </w:num>
  <w:num w:numId="58" w16cid:durableId="1813669205">
    <w:abstractNumId w:val="136"/>
  </w:num>
  <w:num w:numId="59" w16cid:durableId="2126382808">
    <w:abstractNumId w:val="77"/>
  </w:num>
  <w:num w:numId="60" w16cid:durableId="1883863706">
    <w:abstractNumId w:val="110"/>
  </w:num>
  <w:num w:numId="61" w16cid:durableId="427652460">
    <w:abstractNumId w:val="84"/>
  </w:num>
  <w:num w:numId="62" w16cid:durableId="459878198">
    <w:abstractNumId w:val="120"/>
  </w:num>
  <w:num w:numId="63" w16cid:durableId="1441880191">
    <w:abstractNumId w:val="75"/>
  </w:num>
  <w:num w:numId="64" w16cid:durableId="2045710620">
    <w:abstractNumId w:val="149"/>
  </w:num>
  <w:num w:numId="65" w16cid:durableId="1351447887">
    <w:abstractNumId w:val="28"/>
  </w:num>
  <w:num w:numId="66" w16cid:durableId="240603096">
    <w:abstractNumId w:val="114"/>
  </w:num>
  <w:num w:numId="67" w16cid:durableId="2136825959">
    <w:abstractNumId w:val="16"/>
  </w:num>
  <w:num w:numId="68" w16cid:durableId="954825101">
    <w:abstractNumId w:val="133"/>
  </w:num>
  <w:num w:numId="69" w16cid:durableId="1516846731">
    <w:abstractNumId w:val="20"/>
  </w:num>
  <w:num w:numId="70" w16cid:durableId="1568491598">
    <w:abstractNumId w:val="24"/>
  </w:num>
  <w:num w:numId="71" w16cid:durableId="1507406754">
    <w:abstractNumId w:val="37"/>
  </w:num>
  <w:num w:numId="72" w16cid:durableId="1163812142">
    <w:abstractNumId w:val="141"/>
  </w:num>
  <w:num w:numId="73" w16cid:durableId="1335377854">
    <w:abstractNumId w:val="26"/>
  </w:num>
  <w:num w:numId="74" w16cid:durableId="1533105148">
    <w:abstractNumId w:val="64"/>
  </w:num>
  <w:num w:numId="75" w16cid:durableId="1187863028">
    <w:abstractNumId w:val="59"/>
  </w:num>
  <w:num w:numId="76" w16cid:durableId="1853759272">
    <w:abstractNumId w:val="12"/>
  </w:num>
  <w:num w:numId="77" w16cid:durableId="1826969034">
    <w:abstractNumId w:val="146"/>
  </w:num>
  <w:num w:numId="78" w16cid:durableId="929847389">
    <w:abstractNumId w:val="73"/>
  </w:num>
  <w:num w:numId="79" w16cid:durableId="2101169821">
    <w:abstractNumId w:val="46"/>
  </w:num>
  <w:num w:numId="80" w16cid:durableId="1875649266">
    <w:abstractNumId w:val="63"/>
  </w:num>
  <w:num w:numId="81" w16cid:durableId="307828130">
    <w:abstractNumId w:val="58"/>
  </w:num>
  <w:num w:numId="82" w16cid:durableId="392125281">
    <w:abstractNumId w:val="139"/>
  </w:num>
  <w:num w:numId="83" w16cid:durableId="1914657276">
    <w:abstractNumId w:val="94"/>
  </w:num>
  <w:num w:numId="84" w16cid:durableId="54937907">
    <w:abstractNumId w:val="91"/>
  </w:num>
  <w:num w:numId="85" w16cid:durableId="1946691959">
    <w:abstractNumId w:val="124"/>
  </w:num>
  <w:num w:numId="86" w16cid:durableId="480080587">
    <w:abstractNumId w:val="81"/>
  </w:num>
  <w:num w:numId="87" w16cid:durableId="764501111">
    <w:abstractNumId w:val="10"/>
  </w:num>
  <w:num w:numId="88" w16cid:durableId="2043675578">
    <w:abstractNumId w:val="50"/>
  </w:num>
  <w:num w:numId="89" w16cid:durableId="1623227902">
    <w:abstractNumId w:val="102"/>
  </w:num>
  <w:num w:numId="90" w16cid:durableId="1780760636">
    <w:abstractNumId w:val="126"/>
  </w:num>
  <w:num w:numId="91" w16cid:durableId="697465795">
    <w:abstractNumId w:val="54"/>
  </w:num>
  <w:num w:numId="92" w16cid:durableId="101149079">
    <w:abstractNumId w:val="47"/>
  </w:num>
  <w:num w:numId="93" w16cid:durableId="856969397">
    <w:abstractNumId w:val="11"/>
  </w:num>
  <w:num w:numId="94" w16cid:durableId="1137333939">
    <w:abstractNumId w:val="105"/>
  </w:num>
  <w:num w:numId="95" w16cid:durableId="1233199026">
    <w:abstractNumId w:val="60"/>
  </w:num>
  <w:num w:numId="96" w16cid:durableId="832645091">
    <w:abstractNumId w:val="144"/>
  </w:num>
  <w:num w:numId="97" w16cid:durableId="1404714834">
    <w:abstractNumId w:val="107"/>
  </w:num>
  <w:num w:numId="98" w16cid:durableId="166218081">
    <w:abstractNumId w:val="104"/>
  </w:num>
  <w:num w:numId="99" w16cid:durableId="1224945540">
    <w:abstractNumId w:val="15"/>
  </w:num>
  <w:num w:numId="100" w16cid:durableId="75833299">
    <w:abstractNumId w:val="25"/>
  </w:num>
  <w:num w:numId="101" w16cid:durableId="283582824">
    <w:abstractNumId w:val="99"/>
  </w:num>
  <w:num w:numId="102" w16cid:durableId="499345964">
    <w:abstractNumId w:val="101"/>
  </w:num>
  <w:num w:numId="103" w16cid:durableId="1641612048">
    <w:abstractNumId w:val="67"/>
  </w:num>
  <w:num w:numId="104" w16cid:durableId="1476727397">
    <w:abstractNumId w:val="98"/>
  </w:num>
  <w:num w:numId="105" w16cid:durableId="1185290336">
    <w:abstractNumId w:val="106"/>
  </w:num>
  <w:num w:numId="106" w16cid:durableId="1724938421">
    <w:abstractNumId w:val="18"/>
  </w:num>
  <w:num w:numId="107" w16cid:durableId="1424187168">
    <w:abstractNumId w:val="34"/>
  </w:num>
  <w:num w:numId="108" w16cid:durableId="954947564">
    <w:abstractNumId w:val="129"/>
  </w:num>
  <w:num w:numId="109" w16cid:durableId="1613854513">
    <w:abstractNumId w:val="125"/>
  </w:num>
  <w:num w:numId="110" w16cid:durableId="397092367">
    <w:abstractNumId w:val="96"/>
  </w:num>
  <w:num w:numId="111" w16cid:durableId="1717004570">
    <w:abstractNumId w:val="88"/>
  </w:num>
  <w:num w:numId="112" w16cid:durableId="1555004628">
    <w:abstractNumId w:val="33"/>
  </w:num>
  <w:num w:numId="113" w16cid:durableId="210580621">
    <w:abstractNumId w:val="72"/>
  </w:num>
  <w:num w:numId="114" w16cid:durableId="969752091">
    <w:abstractNumId w:val="103"/>
  </w:num>
  <w:num w:numId="115" w16cid:durableId="612710996">
    <w:abstractNumId w:val="121"/>
  </w:num>
  <w:num w:numId="116" w16cid:durableId="1699433690">
    <w:abstractNumId w:val="143"/>
  </w:num>
  <w:num w:numId="117" w16cid:durableId="1397514213">
    <w:abstractNumId w:val="97"/>
  </w:num>
  <w:num w:numId="118" w16cid:durableId="1736007564">
    <w:abstractNumId w:val="90"/>
  </w:num>
  <w:num w:numId="119" w16cid:durableId="1122848572">
    <w:abstractNumId w:val="145"/>
  </w:num>
  <w:num w:numId="120" w16cid:durableId="957446368">
    <w:abstractNumId w:val="13"/>
  </w:num>
  <w:num w:numId="121" w16cid:durableId="1102916302">
    <w:abstractNumId w:val="89"/>
  </w:num>
  <w:num w:numId="122" w16cid:durableId="1190558915">
    <w:abstractNumId w:val="36"/>
  </w:num>
  <w:num w:numId="123" w16cid:durableId="1781799378">
    <w:abstractNumId w:val="74"/>
  </w:num>
  <w:num w:numId="124" w16cid:durableId="1413116348">
    <w:abstractNumId w:val="22"/>
  </w:num>
  <w:num w:numId="125" w16cid:durableId="1812864081">
    <w:abstractNumId w:val="27"/>
  </w:num>
  <w:num w:numId="126" w16cid:durableId="406268431">
    <w:abstractNumId w:val="82"/>
  </w:num>
  <w:num w:numId="127" w16cid:durableId="1438017708">
    <w:abstractNumId w:val="93"/>
  </w:num>
  <w:num w:numId="128" w16cid:durableId="1902054395">
    <w:abstractNumId w:val="111"/>
  </w:num>
  <w:num w:numId="129" w16cid:durableId="873924919">
    <w:abstractNumId w:val="68"/>
  </w:num>
  <w:num w:numId="130" w16cid:durableId="813136000">
    <w:abstractNumId w:val="52"/>
  </w:num>
  <w:num w:numId="131" w16cid:durableId="1567960076">
    <w:abstractNumId w:val="135"/>
  </w:num>
  <w:num w:numId="132" w16cid:durableId="535239335">
    <w:abstractNumId w:val="45"/>
  </w:num>
  <w:num w:numId="133" w16cid:durableId="1486316904">
    <w:abstractNumId w:val="9"/>
  </w:num>
  <w:num w:numId="134" w16cid:durableId="163320161">
    <w:abstractNumId w:val="142"/>
  </w:num>
  <w:num w:numId="135" w16cid:durableId="1777094472">
    <w:abstractNumId w:val="76"/>
  </w:num>
  <w:num w:numId="136" w16cid:durableId="226114745">
    <w:abstractNumId w:val="83"/>
  </w:num>
  <w:num w:numId="137" w16cid:durableId="972253652">
    <w:abstractNumId w:val="55"/>
  </w:num>
  <w:num w:numId="138" w16cid:durableId="1723628220">
    <w:abstractNumId w:val="109"/>
  </w:num>
  <w:num w:numId="139" w16cid:durableId="1287539139">
    <w:abstractNumId w:val="132"/>
  </w:num>
  <w:num w:numId="140" w16cid:durableId="352270343">
    <w:abstractNumId w:val="30"/>
  </w:num>
  <w:num w:numId="141" w16cid:durableId="1024092059">
    <w:abstractNumId w:val="137"/>
  </w:num>
  <w:num w:numId="142" w16cid:durableId="1202093323">
    <w:abstractNumId w:val="108"/>
  </w:num>
  <w:num w:numId="143" w16cid:durableId="1245648717">
    <w:abstractNumId w:val="5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0F69E8"/>
    <w:rsid w:val="0010186E"/>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3AA9"/>
    <w:rsid w:val="00154466"/>
    <w:rsid w:val="001559D1"/>
    <w:rsid w:val="00156EFD"/>
    <w:rsid w:val="00162D7B"/>
    <w:rsid w:val="0016461A"/>
    <w:rsid w:val="00181B74"/>
    <w:rsid w:val="00181D2B"/>
    <w:rsid w:val="0018509B"/>
    <w:rsid w:val="00186DDF"/>
    <w:rsid w:val="0019159B"/>
    <w:rsid w:val="001B1C43"/>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45F1"/>
    <w:rsid w:val="002B58FD"/>
    <w:rsid w:val="002C06C7"/>
    <w:rsid w:val="002C08E8"/>
    <w:rsid w:val="002C29EE"/>
    <w:rsid w:val="002C3075"/>
    <w:rsid w:val="002C3270"/>
    <w:rsid w:val="002C4FC5"/>
    <w:rsid w:val="002D13DA"/>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2F6C24"/>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44CC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24B7"/>
    <w:rsid w:val="004A3855"/>
    <w:rsid w:val="004A520C"/>
    <w:rsid w:val="004A6F87"/>
    <w:rsid w:val="004B066E"/>
    <w:rsid w:val="004B47F2"/>
    <w:rsid w:val="004B4A32"/>
    <w:rsid w:val="004C24AD"/>
    <w:rsid w:val="004C2E59"/>
    <w:rsid w:val="004C5AB1"/>
    <w:rsid w:val="004C6508"/>
    <w:rsid w:val="004C7072"/>
    <w:rsid w:val="004D0789"/>
    <w:rsid w:val="004D224E"/>
    <w:rsid w:val="004D3E44"/>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2123"/>
    <w:rsid w:val="00543622"/>
    <w:rsid w:val="00543886"/>
    <w:rsid w:val="005464F8"/>
    <w:rsid w:val="00554A98"/>
    <w:rsid w:val="00555298"/>
    <w:rsid w:val="00561123"/>
    <w:rsid w:val="00564FB3"/>
    <w:rsid w:val="00566E50"/>
    <w:rsid w:val="00570A2D"/>
    <w:rsid w:val="00577B5B"/>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0562A"/>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5009"/>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485A"/>
    <w:rsid w:val="0076539C"/>
    <w:rsid w:val="00766783"/>
    <w:rsid w:val="007669A7"/>
    <w:rsid w:val="00766E32"/>
    <w:rsid w:val="00776362"/>
    <w:rsid w:val="00777D82"/>
    <w:rsid w:val="007815FE"/>
    <w:rsid w:val="00783CE2"/>
    <w:rsid w:val="00784E38"/>
    <w:rsid w:val="00785A95"/>
    <w:rsid w:val="00792ADB"/>
    <w:rsid w:val="00793092"/>
    <w:rsid w:val="00795F48"/>
    <w:rsid w:val="00795F54"/>
    <w:rsid w:val="00796719"/>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5FA4"/>
    <w:rsid w:val="0087756E"/>
    <w:rsid w:val="008818F2"/>
    <w:rsid w:val="008857F1"/>
    <w:rsid w:val="00886739"/>
    <w:rsid w:val="00887D74"/>
    <w:rsid w:val="00887EA7"/>
    <w:rsid w:val="00890F95"/>
    <w:rsid w:val="00891D66"/>
    <w:rsid w:val="008923B4"/>
    <w:rsid w:val="00894865"/>
    <w:rsid w:val="008955C4"/>
    <w:rsid w:val="00896017"/>
    <w:rsid w:val="008A28FE"/>
    <w:rsid w:val="008A3781"/>
    <w:rsid w:val="008B2E59"/>
    <w:rsid w:val="008B3880"/>
    <w:rsid w:val="008B7BA1"/>
    <w:rsid w:val="008C27B5"/>
    <w:rsid w:val="008C2CDD"/>
    <w:rsid w:val="008C391E"/>
    <w:rsid w:val="008C7C3E"/>
    <w:rsid w:val="008D4FCB"/>
    <w:rsid w:val="008D69B5"/>
    <w:rsid w:val="008E00BB"/>
    <w:rsid w:val="008E2893"/>
    <w:rsid w:val="008E467A"/>
    <w:rsid w:val="008E4873"/>
    <w:rsid w:val="008F2662"/>
    <w:rsid w:val="008F6528"/>
    <w:rsid w:val="008F7BF0"/>
    <w:rsid w:val="00900564"/>
    <w:rsid w:val="0090094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51554"/>
    <w:rsid w:val="00952675"/>
    <w:rsid w:val="00955D46"/>
    <w:rsid w:val="0095635A"/>
    <w:rsid w:val="00957348"/>
    <w:rsid w:val="00957A3A"/>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692"/>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77F65"/>
    <w:rsid w:val="00A811CF"/>
    <w:rsid w:val="00A84564"/>
    <w:rsid w:val="00A847BF"/>
    <w:rsid w:val="00A84E64"/>
    <w:rsid w:val="00A8629F"/>
    <w:rsid w:val="00A871D3"/>
    <w:rsid w:val="00A91596"/>
    <w:rsid w:val="00A91ABD"/>
    <w:rsid w:val="00A94CDC"/>
    <w:rsid w:val="00A96D23"/>
    <w:rsid w:val="00AA01D4"/>
    <w:rsid w:val="00AA1253"/>
    <w:rsid w:val="00AA2366"/>
    <w:rsid w:val="00AA2FE9"/>
    <w:rsid w:val="00AA3E09"/>
    <w:rsid w:val="00AA5A7C"/>
    <w:rsid w:val="00AB10E0"/>
    <w:rsid w:val="00AB2C9A"/>
    <w:rsid w:val="00AB40DB"/>
    <w:rsid w:val="00AC3904"/>
    <w:rsid w:val="00AC51E1"/>
    <w:rsid w:val="00AD04D3"/>
    <w:rsid w:val="00AD3734"/>
    <w:rsid w:val="00AD448F"/>
    <w:rsid w:val="00AD5567"/>
    <w:rsid w:val="00AE1791"/>
    <w:rsid w:val="00AE3544"/>
    <w:rsid w:val="00AF2231"/>
    <w:rsid w:val="00AF6AFF"/>
    <w:rsid w:val="00AF6CFF"/>
    <w:rsid w:val="00AF6FBC"/>
    <w:rsid w:val="00AF7091"/>
    <w:rsid w:val="00B011F5"/>
    <w:rsid w:val="00B017C6"/>
    <w:rsid w:val="00B0237B"/>
    <w:rsid w:val="00B07FBE"/>
    <w:rsid w:val="00B109B0"/>
    <w:rsid w:val="00B10ECB"/>
    <w:rsid w:val="00B14421"/>
    <w:rsid w:val="00B1671E"/>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E70D9"/>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0C28"/>
    <w:rsid w:val="00C74DAA"/>
    <w:rsid w:val="00C76BCE"/>
    <w:rsid w:val="00C8664A"/>
    <w:rsid w:val="00C90307"/>
    <w:rsid w:val="00C924AB"/>
    <w:rsid w:val="00C944B5"/>
    <w:rsid w:val="00C96171"/>
    <w:rsid w:val="00C97C14"/>
    <w:rsid w:val="00CA0479"/>
    <w:rsid w:val="00CA2ED8"/>
    <w:rsid w:val="00CA7AB3"/>
    <w:rsid w:val="00CB02C0"/>
    <w:rsid w:val="00CB08FC"/>
    <w:rsid w:val="00CB5E63"/>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16A32"/>
    <w:rsid w:val="00D20E5D"/>
    <w:rsid w:val="00D27106"/>
    <w:rsid w:val="00D27D9F"/>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4F4A"/>
    <w:rsid w:val="00D75E82"/>
    <w:rsid w:val="00D76412"/>
    <w:rsid w:val="00D76E7E"/>
    <w:rsid w:val="00D85BFA"/>
    <w:rsid w:val="00D9360F"/>
    <w:rsid w:val="00D95D38"/>
    <w:rsid w:val="00DA0AC4"/>
    <w:rsid w:val="00DA14B0"/>
    <w:rsid w:val="00DA5C01"/>
    <w:rsid w:val="00DB1A6A"/>
    <w:rsid w:val="00DB280D"/>
    <w:rsid w:val="00DC55BF"/>
    <w:rsid w:val="00DC613F"/>
    <w:rsid w:val="00DC6BC4"/>
    <w:rsid w:val="00DD03F8"/>
    <w:rsid w:val="00DD0B68"/>
    <w:rsid w:val="00DD34D8"/>
    <w:rsid w:val="00DD3E00"/>
    <w:rsid w:val="00DE02C5"/>
    <w:rsid w:val="00DF181C"/>
    <w:rsid w:val="00DF5EE6"/>
    <w:rsid w:val="00E04545"/>
    <w:rsid w:val="00E04EA7"/>
    <w:rsid w:val="00E0758D"/>
    <w:rsid w:val="00E116AA"/>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3718F"/>
    <w:rsid w:val="00F419A1"/>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57B3"/>
    <w:rsid w:val="00F86972"/>
    <w:rsid w:val="00F87ACF"/>
    <w:rsid w:val="00F87D39"/>
    <w:rsid w:val="00F921A5"/>
    <w:rsid w:val="00F93A34"/>
    <w:rsid w:val="00F94DD7"/>
    <w:rsid w:val="00F9683A"/>
    <w:rsid w:val="00FB0611"/>
    <w:rsid w:val="00FB5A9A"/>
    <w:rsid w:val="00FB7405"/>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2031</Words>
  <Characters>11582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2024-05-21T17:42:00Z</dcterms:created>
  <dcterms:modified xsi:type="dcterms:W3CDTF">2024-05-21T17:52:00Z</dcterms:modified>
</cp:coreProperties>
</file>