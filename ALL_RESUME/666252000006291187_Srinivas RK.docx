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4F6AF157" w14:textId="77777777" w:rsidR="00B90593" w:rsidRPr="00B90593" w:rsidRDefault="00B90593" w:rsidP="00B90593">
      <w:pPr>
        <w:pStyle w:val="NoSpacing"/>
        <w:numPr>
          <w:ilvl w:val="0"/>
          <w:numId w:val="150"/>
        </w:numPr>
      </w:pPr>
      <w:r w:rsidRPr="00B90593">
        <w:t xml:space="preserve">Oracle HCM consultant with around 15 Years of IT experience, HR Operations experience and </w:t>
      </w:r>
    </w:p>
    <w:p w14:paraId="54B9741B" w14:textId="77777777" w:rsidR="00B90593" w:rsidRPr="00B90593" w:rsidRDefault="00B90593" w:rsidP="00B90593">
      <w:pPr>
        <w:pStyle w:val="NoSpacing"/>
        <w:numPr>
          <w:ilvl w:val="0"/>
          <w:numId w:val="150"/>
        </w:numPr>
      </w:pPr>
      <w:r w:rsidRPr="00B90593">
        <w:t xml:space="preserve">9+ years’ experience in HRMS, Implementation, Upgrade, Support projects in Fusion HCM and EBS HRMS </w:t>
      </w:r>
    </w:p>
    <w:p w14:paraId="69A814BC" w14:textId="77777777" w:rsidR="00B90593" w:rsidRPr="00B90593" w:rsidRDefault="00B90593" w:rsidP="00B90593">
      <w:pPr>
        <w:pStyle w:val="NoSpacing"/>
        <w:numPr>
          <w:ilvl w:val="0"/>
          <w:numId w:val="150"/>
        </w:numPr>
      </w:pPr>
      <w:r w:rsidRPr="00B90593">
        <w:t>Having 5+ years of experience on Fusion Cloud HCM implementation and support experience in implementation of Fusion HCM (Core HR, Absence Module, Oracle Cloud Recruitment, HR Helpdesk, Oracle Cloud Time and Labor and Oracle guided Learning) and Oracle HRMS applications (Core HR, Payroll, SSHR, OLM, OTL and Oracle Recruiting Cloud (ORC).</w:t>
      </w:r>
    </w:p>
    <w:p w14:paraId="703063D5" w14:textId="77777777" w:rsidR="00B90593" w:rsidRPr="00B90593" w:rsidRDefault="00B90593" w:rsidP="00B90593">
      <w:pPr>
        <w:pStyle w:val="NoSpacing"/>
        <w:numPr>
          <w:ilvl w:val="0"/>
          <w:numId w:val="150"/>
        </w:numPr>
      </w:pPr>
      <w:r w:rsidRPr="00B90593">
        <w:t>Good experience in HRMS Functional and managing support, functional projects.</w:t>
      </w:r>
    </w:p>
    <w:p w14:paraId="0B72E608" w14:textId="77777777" w:rsidR="00B90593" w:rsidRPr="00B90593" w:rsidRDefault="00B90593" w:rsidP="00B90593">
      <w:pPr>
        <w:pStyle w:val="NoSpacing"/>
        <w:numPr>
          <w:ilvl w:val="0"/>
          <w:numId w:val="150"/>
        </w:numPr>
      </w:pPr>
      <w:r w:rsidRPr="00B90593">
        <w:t>An articulate, disciplined, and accomplished HCM Functional Consultant with a demonstrated record of accomplishment of progressive growth and experience in EBS and Fusion HCM.</w:t>
      </w:r>
    </w:p>
    <w:p w14:paraId="51EF79ED" w14:textId="77777777" w:rsidR="00B90593" w:rsidRPr="00B90593" w:rsidRDefault="00B90593" w:rsidP="00B90593">
      <w:pPr>
        <w:pStyle w:val="NoSpacing"/>
        <w:numPr>
          <w:ilvl w:val="0"/>
          <w:numId w:val="150"/>
        </w:numPr>
      </w:pPr>
      <w:r w:rsidRPr="00B90593">
        <w:t>Proven - Functional skills, determining priorities, effectively managing time and fostering cross-functional relationships. I have recognized for focused communication skills and innate ability to effectively evaluate needs and deliver solutions.</w:t>
      </w:r>
    </w:p>
    <w:p w14:paraId="6B255BB3" w14:textId="77777777" w:rsidR="00B90593" w:rsidRPr="00B90593" w:rsidRDefault="00B90593" w:rsidP="00B90593">
      <w:pPr>
        <w:pStyle w:val="NoSpacing"/>
        <w:numPr>
          <w:ilvl w:val="0"/>
          <w:numId w:val="150"/>
        </w:numPr>
      </w:pPr>
      <w:r w:rsidRPr="00B90593">
        <w:t xml:space="preserve">Having an extraordinary capacity to multitask, manage competing priorities with ease while achieving organizational objectives. I am a respected team member and Team Lead with the innate ability to inspire confidence at all levels. </w:t>
      </w:r>
    </w:p>
    <w:p w14:paraId="133BE3BB" w14:textId="77777777" w:rsidR="00B90593" w:rsidRPr="00B90593" w:rsidRDefault="00B90593" w:rsidP="00B90593">
      <w:pPr>
        <w:pStyle w:val="NoSpacing"/>
        <w:numPr>
          <w:ilvl w:val="0"/>
          <w:numId w:val="150"/>
        </w:numPr>
      </w:pPr>
      <w:r w:rsidRPr="00B90593">
        <w:t>Experience in handling support queries and tickets</w:t>
      </w:r>
    </w:p>
    <w:p w14:paraId="45FBB5C4" w14:textId="1A450BF8" w:rsidR="0066120D" w:rsidRPr="00B90593" w:rsidRDefault="00B90593" w:rsidP="00B90593">
      <w:pPr>
        <w:pStyle w:val="NoSpacing"/>
        <w:numPr>
          <w:ilvl w:val="0"/>
          <w:numId w:val="150"/>
        </w:numPr>
      </w:pPr>
      <w:r w:rsidRPr="00B90593">
        <w:t>Experience in working on ServiceNow Tickets, other in-house IT Support tickets and take it to closure.</w:t>
      </w:r>
    </w:p>
    <w:p w14:paraId="2F31DAD9" w14:textId="77777777" w:rsidR="003D10F3" w:rsidRDefault="003D10F3" w:rsidP="001D1725">
      <w:pPr>
        <w:pStyle w:val="NoSpacing"/>
        <w:rPr>
          <w:b/>
          <w:bCs/>
        </w:rPr>
      </w:pPr>
    </w:p>
    <w:p w14:paraId="39C426A2" w14:textId="3F25FB98" w:rsidR="004E5322" w:rsidRPr="001D1725" w:rsidRDefault="00E66AC4" w:rsidP="001D1725">
      <w:pPr>
        <w:pStyle w:val="NoSpacing"/>
        <w:rPr>
          <w:b/>
          <w:bCs/>
          <w:smallCaps/>
        </w:rPr>
      </w:pPr>
      <w:r w:rsidRPr="001D1725">
        <w:rPr>
          <w:b/>
          <w:bCs/>
        </w:rPr>
        <w:t xml:space="preserve">TECHNICAL </w:t>
      </w:r>
      <w:r w:rsidR="001D1725" w:rsidRPr="001D1725">
        <w:rPr>
          <w:b/>
          <w:bCs/>
          <w:smallCaps/>
        </w:rPr>
        <w:t>SKILLS</w:t>
      </w:r>
      <w:r w:rsidR="00526C25" w:rsidRPr="001D1725">
        <w:rPr>
          <w:b/>
          <w:bCs/>
        </w:rPr>
        <w:t xml:space="preserve">: </w:t>
      </w:r>
    </w:p>
    <w:p w14:paraId="2DAF8B1F" w14:textId="77777777" w:rsidR="001D02FC" w:rsidRDefault="001D02FC" w:rsidP="001D1725">
      <w:pPr>
        <w:pStyle w:val="NoSpacing"/>
      </w:pPr>
    </w:p>
    <w:p w14:paraId="194EDA9D" w14:textId="77777777" w:rsidR="00B90593" w:rsidRPr="00B90593" w:rsidRDefault="00B90593" w:rsidP="00B90593">
      <w:pPr>
        <w:pStyle w:val="NoSpacing"/>
        <w:numPr>
          <w:ilvl w:val="0"/>
          <w:numId w:val="151"/>
        </w:numPr>
      </w:pPr>
      <w:r w:rsidRPr="00B90593">
        <w:t>Fusion HCM 13</w:t>
      </w:r>
    </w:p>
    <w:p w14:paraId="557BEFE9" w14:textId="77777777" w:rsidR="00B90593" w:rsidRPr="00B90593" w:rsidRDefault="00B90593" w:rsidP="00B90593">
      <w:pPr>
        <w:pStyle w:val="NoSpacing"/>
        <w:numPr>
          <w:ilvl w:val="0"/>
          <w:numId w:val="151"/>
        </w:numPr>
      </w:pPr>
      <w:r w:rsidRPr="00B90593">
        <w:t xml:space="preserve">Fusion HCM 12 </w:t>
      </w:r>
    </w:p>
    <w:p w14:paraId="4F15A464" w14:textId="77777777" w:rsidR="00B90593" w:rsidRPr="00B90593" w:rsidRDefault="00B90593" w:rsidP="00B90593">
      <w:pPr>
        <w:pStyle w:val="NoSpacing"/>
        <w:numPr>
          <w:ilvl w:val="0"/>
          <w:numId w:val="151"/>
        </w:numPr>
      </w:pPr>
      <w:r w:rsidRPr="00B90593">
        <w:t xml:space="preserve">EBS HRMS R12.1.3 </w:t>
      </w:r>
    </w:p>
    <w:p w14:paraId="484F7374" w14:textId="77777777" w:rsidR="00B90593" w:rsidRPr="00B90593" w:rsidRDefault="00B90593" w:rsidP="00B90593">
      <w:pPr>
        <w:pStyle w:val="NoSpacing"/>
        <w:numPr>
          <w:ilvl w:val="0"/>
          <w:numId w:val="151"/>
        </w:numPr>
      </w:pPr>
      <w:r w:rsidRPr="00B90593">
        <w:t xml:space="preserve">EBS HRMS 12.1.6 </w:t>
      </w:r>
    </w:p>
    <w:p w14:paraId="3D641CDD" w14:textId="77777777" w:rsidR="00B90593" w:rsidRPr="00B90593" w:rsidRDefault="00B90593" w:rsidP="00B90593">
      <w:pPr>
        <w:pStyle w:val="NoSpacing"/>
        <w:numPr>
          <w:ilvl w:val="0"/>
          <w:numId w:val="151"/>
        </w:numPr>
      </w:pPr>
      <w:r w:rsidRPr="00B90593">
        <w:t xml:space="preserve">EBS HRMS 12.2.0 </w:t>
      </w:r>
    </w:p>
    <w:p w14:paraId="4FCD662E" w14:textId="5E45F8BC" w:rsidR="0066120D" w:rsidRDefault="00B90593" w:rsidP="00B90593">
      <w:pPr>
        <w:pStyle w:val="NoSpacing"/>
        <w:numPr>
          <w:ilvl w:val="0"/>
          <w:numId w:val="151"/>
        </w:numPr>
      </w:pPr>
      <w:r w:rsidRPr="00B90593">
        <w:t>EBS HRMS 12.2.4</w:t>
      </w:r>
    </w:p>
    <w:p w14:paraId="0374D6D7" w14:textId="117FA186" w:rsidR="00B90593" w:rsidRPr="00B90593" w:rsidRDefault="00B90593" w:rsidP="00B90593">
      <w:pPr>
        <w:pStyle w:val="NoSpacing"/>
        <w:numPr>
          <w:ilvl w:val="0"/>
          <w:numId w:val="151"/>
        </w:numPr>
      </w:pPr>
      <w:r w:rsidRPr="00B90593">
        <w:t>Oracle Recruiting Cloud (ORC)</w:t>
      </w:r>
    </w:p>
    <w:p w14:paraId="254E7CBC" w14:textId="77777777" w:rsidR="00B90593" w:rsidRPr="001D1725" w:rsidRDefault="00B90593" w:rsidP="001D1725">
      <w:pPr>
        <w:pStyle w:val="NoSpacing"/>
      </w:pPr>
    </w:p>
    <w:p w14:paraId="37D94D96" w14:textId="36B40954"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1F86AEC2" w14:textId="3C3D34E3" w:rsidR="00B90593" w:rsidRPr="00B90593" w:rsidRDefault="00665D9E" w:rsidP="00B90593">
      <w:pPr>
        <w:pStyle w:val="NoSpacing"/>
        <w:rPr>
          <w:b/>
        </w:rPr>
      </w:pPr>
      <w:r w:rsidRPr="00665D9E">
        <w:rPr>
          <w:b/>
        </w:rPr>
        <w:t xml:space="preserve">Oracle Cloud HCM Implementation </w:t>
      </w:r>
      <w:r>
        <w:rPr>
          <w:b/>
        </w:rPr>
        <w:t xml:space="preserve">&amp; </w:t>
      </w:r>
      <w:r w:rsidRPr="00665D9E">
        <w:rPr>
          <w:b/>
        </w:rPr>
        <w:t>Functional Consultant</w:t>
      </w:r>
    </w:p>
    <w:p w14:paraId="1369FFB7" w14:textId="3BE0E912" w:rsidR="00665D9E" w:rsidRDefault="00665D9E" w:rsidP="00B90593">
      <w:pPr>
        <w:pStyle w:val="NoSpacing"/>
        <w:rPr>
          <w:b/>
        </w:rPr>
      </w:pPr>
      <w:r w:rsidRPr="00665D9E">
        <w:rPr>
          <w:b/>
        </w:rPr>
        <w:t>Talent Solutions, Inc</w:t>
      </w:r>
      <w:r w:rsidRPr="00665D9E">
        <w:rPr>
          <w:b/>
        </w:rPr>
        <w:t xml:space="preserve"> </w:t>
      </w:r>
      <w:r>
        <w:rPr>
          <w:b/>
        </w:rPr>
        <w:tab/>
      </w:r>
      <w:r>
        <w:rPr>
          <w:b/>
        </w:rPr>
        <w:tab/>
      </w:r>
      <w:r>
        <w:rPr>
          <w:b/>
        </w:rPr>
        <w:tab/>
      </w:r>
      <w:r>
        <w:rPr>
          <w:b/>
        </w:rPr>
        <w:tab/>
      </w:r>
      <w:r>
        <w:rPr>
          <w:b/>
        </w:rPr>
        <w:tab/>
      </w:r>
      <w:r>
        <w:rPr>
          <w:b/>
        </w:rPr>
        <w:tab/>
      </w:r>
      <w:r>
        <w:rPr>
          <w:b/>
        </w:rPr>
        <w:tab/>
      </w:r>
      <w:r>
        <w:rPr>
          <w:b/>
        </w:rPr>
        <w:tab/>
      </w:r>
      <w:r>
        <w:rPr>
          <w:b/>
        </w:rPr>
        <w:tab/>
        <w:t>Jan 2019 to Present</w:t>
      </w:r>
    </w:p>
    <w:p w14:paraId="6DECD16A" w14:textId="77777777" w:rsidR="00665D9E" w:rsidRDefault="00665D9E" w:rsidP="00B90593">
      <w:pPr>
        <w:pStyle w:val="NoSpacing"/>
        <w:rPr>
          <w:b/>
        </w:rPr>
      </w:pPr>
    </w:p>
    <w:p w14:paraId="2D372A0C" w14:textId="5155978A" w:rsidR="00665D9E" w:rsidRDefault="00665D9E" w:rsidP="00B90593">
      <w:pPr>
        <w:pStyle w:val="NoSpacing"/>
        <w:rPr>
          <w:b/>
        </w:rPr>
      </w:pPr>
      <w:r w:rsidRPr="00665D9E">
        <w:rPr>
          <w:b/>
        </w:rPr>
        <w:t xml:space="preserve">Modules: </w:t>
      </w:r>
      <w:r w:rsidRPr="00665D9E">
        <w:rPr>
          <w:bCs/>
        </w:rPr>
        <w:t>Absence Management, Oracle Recruiting Cloud (ORC) and HR Helpdesk</w:t>
      </w:r>
    </w:p>
    <w:p w14:paraId="33F10907" w14:textId="77777777" w:rsidR="00665D9E" w:rsidRDefault="00665D9E" w:rsidP="00B90593">
      <w:pPr>
        <w:pStyle w:val="NoSpacing"/>
        <w:rPr>
          <w:b/>
        </w:rPr>
      </w:pPr>
    </w:p>
    <w:p w14:paraId="53F2CEF6" w14:textId="108F9019" w:rsidR="001D02FC" w:rsidRPr="00B90593" w:rsidRDefault="00B90593" w:rsidP="00B90593">
      <w:pPr>
        <w:pStyle w:val="NoSpacing"/>
        <w:rPr>
          <w:b/>
        </w:rPr>
      </w:pPr>
      <w:r w:rsidRPr="00B90593">
        <w:rPr>
          <w:b/>
        </w:rPr>
        <w:t>Cox Automotive: Bay area, CA</w:t>
      </w:r>
      <w:r>
        <w:rPr>
          <w:b/>
        </w:rPr>
        <w:t xml:space="preserve"> </w:t>
      </w:r>
      <w:r>
        <w:rPr>
          <w:b/>
        </w:rPr>
        <w:tab/>
      </w:r>
      <w:r>
        <w:rPr>
          <w:b/>
        </w:rPr>
        <w:tab/>
      </w:r>
      <w:r>
        <w:rPr>
          <w:b/>
        </w:rPr>
        <w:tab/>
      </w:r>
      <w:r>
        <w:rPr>
          <w:b/>
        </w:rPr>
        <w:tab/>
      </w:r>
      <w:r>
        <w:rPr>
          <w:b/>
        </w:rPr>
        <w:tab/>
      </w:r>
      <w:r>
        <w:rPr>
          <w:b/>
        </w:rPr>
        <w:tab/>
      </w:r>
      <w:r>
        <w:rPr>
          <w:b/>
        </w:rPr>
        <w:tab/>
      </w:r>
      <w:r>
        <w:rPr>
          <w:b/>
        </w:rPr>
        <w:tab/>
      </w:r>
      <w:r w:rsidRPr="00B90593">
        <w:rPr>
          <w:b/>
        </w:rPr>
        <w:t>Nov 202</w:t>
      </w:r>
      <w:r w:rsidR="009E64B5">
        <w:rPr>
          <w:b/>
        </w:rPr>
        <w:t>3</w:t>
      </w:r>
      <w:r w:rsidRPr="00B90593">
        <w:rPr>
          <w:b/>
        </w:rPr>
        <w:t xml:space="preserve"> to Present</w:t>
      </w:r>
    </w:p>
    <w:p w14:paraId="6C1D25EE" w14:textId="77777777" w:rsidR="0066120D" w:rsidRDefault="0066120D" w:rsidP="00035ECD">
      <w:pPr>
        <w:pStyle w:val="NoSpacing"/>
        <w:rPr>
          <w:bCs/>
        </w:rPr>
      </w:pPr>
    </w:p>
    <w:p w14:paraId="62551BB0" w14:textId="77777777" w:rsidR="00B90593" w:rsidRPr="00B90593" w:rsidRDefault="00B90593" w:rsidP="00B90593">
      <w:pPr>
        <w:pStyle w:val="NoSpacing"/>
        <w:numPr>
          <w:ilvl w:val="0"/>
          <w:numId w:val="152"/>
        </w:numPr>
      </w:pPr>
      <w:r w:rsidRPr="00B90593">
        <w:t>Determined all Cloud Global HR and Absence Management requirements for an ERP implementation project where a Mass Global Transfer was to occur.</w:t>
      </w:r>
    </w:p>
    <w:p w14:paraId="76141870" w14:textId="77777777" w:rsidR="00B90593" w:rsidRPr="00B90593" w:rsidRDefault="00B90593" w:rsidP="00B90593">
      <w:pPr>
        <w:pStyle w:val="NoSpacing"/>
        <w:numPr>
          <w:ilvl w:val="0"/>
          <w:numId w:val="152"/>
        </w:numPr>
      </w:pPr>
      <w:r w:rsidRPr="00B90593">
        <w:t>Responsible for administering the security request within Oracle ERP Fusion and EPM for the company.</w:t>
      </w:r>
    </w:p>
    <w:p w14:paraId="7BFA67EF" w14:textId="77777777" w:rsidR="00B90593" w:rsidRPr="00B90593" w:rsidRDefault="00B90593" w:rsidP="00B90593">
      <w:pPr>
        <w:pStyle w:val="NoSpacing"/>
        <w:numPr>
          <w:ilvl w:val="0"/>
          <w:numId w:val="152"/>
        </w:numPr>
      </w:pPr>
      <w:r w:rsidRPr="00B90593">
        <w:t>Oracle HR/Absence Management &amp; Oracle Time and Labor Implementation</w:t>
      </w:r>
    </w:p>
    <w:p w14:paraId="507247B7" w14:textId="77777777" w:rsidR="00B90593" w:rsidRPr="00B90593" w:rsidRDefault="00B90593" w:rsidP="00B90593">
      <w:pPr>
        <w:pStyle w:val="NoSpacing"/>
        <w:numPr>
          <w:ilvl w:val="0"/>
          <w:numId w:val="152"/>
        </w:numPr>
      </w:pPr>
      <w:r w:rsidRPr="00B90593">
        <w:t>Worked with user's team to resolve pain points with the HRMS application.</w:t>
      </w:r>
    </w:p>
    <w:p w14:paraId="4B36161D" w14:textId="77777777" w:rsidR="00B90593" w:rsidRPr="00B90593" w:rsidRDefault="00B90593" w:rsidP="00B90593">
      <w:pPr>
        <w:pStyle w:val="NoSpacing"/>
        <w:numPr>
          <w:ilvl w:val="0"/>
          <w:numId w:val="152"/>
        </w:numPr>
      </w:pPr>
      <w:r w:rsidRPr="00B90593">
        <w:t>Configured oracle Fusion Absence Management with Oracle Fusion lime and Labor, thereby enabling workers to report absences and view accrual balances on the timecard.</w:t>
      </w:r>
    </w:p>
    <w:p w14:paraId="74FB402E" w14:textId="77777777" w:rsidR="00B90593" w:rsidRPr="00B90593" w:rsidRDefault="00B90593" w:rsidP="00B90593">
      <w:pPr>
        <w:pStyle w:val="NoSpacing"/>
        <w:numPr>
          <w:ilvl w:val="0"/>
          <w:numId w:val="152"/>
        </w:numPr>
      </w:pPr>
      <w:r w:rsidRPr="00B90593">
        <w:lastRenderedPageBreak/>
        <w:t>Customized management self-service for viewing and updating multiple employee status data, RMS modules HR, Advance Benefits, OTL and Payroll.</w:t>
      </w:r>
    </w:p>
    <w:p w14:paraId="65DA2942" w14:textId="77777777" w:rsidR="00B90593" w:rsidRPr="00B90593" w:rsidRDefault="00B90593" w:rsidP="00B90593">
      <w:pPr>
        <w:pStyle w:val="NoSpacing"/>
        <w:numPr>
          <w:ilvl w:val="0"/>
          <w:numId w:val="152"/>
        </w:numPr>
      </w:pPr>
      <w:r w:rsidRPr="00B90593">
        <w:t>Analysis of business requirements, solution development and driving the managed services Framework for PLM applications and integrations.</w:t>
      </w:r>
    </w:p>
    <w:p w14:paraId="7D6DAF40" w14:textId="77777777" w:rsidR="00B90593" w:rsidRPr="00B90593" w:rsidRDefault="00B90593" w:rsidP="00B90593">
      <w:pPr>
        <w:pStyle w:val="NoSpacing"/>
        <w:numPr>
          <w:ilvl w:val="0"/>
          <w:numId w:val="152"/>
        </w:numPr>
      </w:pPr>
      <w:r w:rsidRPr="00B90593">
        <w:t>Worked on Oracle HCM modules Core HR, SSHR, Performance Management, recruitment and Compensation Workbench.</w:t>
      </w:r>
    </w:p>
    <w:p w14:paraId="73E92820" w14:textId="77777777" w:rsidR="00B90593" w:rsidRPr="00B90593" w:rsidRDefault="00B90593" w:rsidP="00B90593">
      <w:pPr>
        <w:pStyle w:val="NoSpacing"/>
        <w:numPr>
          <w:ilvl w:val="0"/>
          <w:numId w:val="152"/>
        </w:numPr>
      </w:pPr>
      <w:r w:rsidRPr="00B90593">
        <w:t>Implemented Oracle HCM, Talent Management, Compensation Management, Employee Self Service, Manager Self Service, Security Administration, Workflows etc.</w:t>
      </w:r>
    </w:p>
    <w:p w14:paraId="52B559D2" w14:textId="77777777" w:rsidR="00B90593" w:rsidRPr="00B90593" w:rsidRDefault="00B90593" w:rsidP="00B90593">
      <w:pPr>
        <w:pStyle w:val="NoSpacing"/>
        <w:numPr>
          <w:ilvl w:val="0"/>
          <w:numId w:val="152"/>
        </w:numPr>
      </w:pPr>
      <w:r w:rsidRPr="00B90593">
        <w:t xml:space="preserve">Integrated the Oracle Recruiting Cloud (ORC) Module with third party background check process. </w:t>
      </w:r>
    </w:p>
    <w:p w14:paraId="1243B36B" w14:textId="77777777" w:rsidR="00B90593" w:rsidRPr="00B90593" w:rsidRDefault="00B90593" w:rsidP="00B90593">
      <w:pPr>
        <w:pStyle w:val="NoSpacing"/>
        <w:numPr>
          <w:ilvl w:val="0"/>
          <w:numId w:val="152"/>
        </w:numPr>
      </w:pPr>
      <w:r w:rsidRPr="00B90593">
        <w:t>Responsible for Implementation Support / Configuration of Oracle HCM Global Payroll, Absence, Performance Management and Workforce Modeling modules.</w:t>
      </w:r>
    </w:p>
    <w:p w14:paraId="4A46D973" w14:textId="77777777" w:rsidR="00B90593" w:rsidRPr="00B90593" w:rsidRDefault="00B90593" w:rsidP="00B90593">
      <w:pPr>
        <w:pStyle w:val="NoSpacing"/>
        <w:numPr>
          <w:ilvl w:val="0"/>
          <w:numId w:val="152"/>
        </w:numPr>
      </w:pPr>
      <w:r w:rsidRPr="00B90593">
        <w:t>Worked as Oracle HCM Consultant providing best-practice guidance on HCM business processes on Payroll integrations and mass updates.</w:t>
      </w:r>
    </w:p>
    <w:p w14:paraId="1B10F8DB" w14:textId="77777777" w:rsidR="00B90593" w:rsidRPr="00B90593" w:rsidRDefault="00B90593" w:rsidP="00B90593">
      <w:pPr>
        <w:pStyle w:val="NoSpacing"/>
        <w:numPr>
          <w:ilvl w:val="0"/>
          <w:numId w:val="152"/>
        </w:numPr>
      </w:pPr>
      <w:r w:rsidRPr="00B90593">
        <w:t>Manage the scheduled reports within ERP &amp; EPM to run automatically.</w:t>
      </w:r>
    </w:p>
    <w:p w14:paraId="7527A87F" w14:textId="77777777" w:rsidR="00B90593" w:rsidRPr="00B90593" w:rsidRDefault="00B90593" w:rsidP="00B90593">
      <w:pPr>
        <w:pStyle w:val="NoSpacing"/>
        <w:numPr>
          <w:ilvl w:val="0"/>
          <w:numId w:val="152"/>
        </w:numPr>
      </w:pPr>
      <w:r w:rsidRPr="00B90593">
        <w:t xml:space="preserve">Developed various Fast Formulas for specific custom requirements in Global HR, Benefits, Compensation, Talent Management Modules and HCM Extracts. </w:t>
      </w:r>
    </w:p>
    <w:p w14:paraId="0D780028" w14:textId="77777777" w:rsidR="00B90593" w:rsidRPr="00B90593" w:rsidRDefault="00B90593" w:rsidP="00B90593">
      <w:pPr>
        <w:pStyle w:val="NoSpacing"/>
        <w:numPr>
          <w:ilvl w:val="0"/>
          <w:numId w:val="152"/>
        </w:numPr>
      </w:pPr>
      <w:r w:rsidRPr="00B90593">
        <w:t>Issue Resolving Tasks resolving, CR handling Roll Outs, Consolidations, UAI, Testing. Period Closing Activities, Reports through SQL Toad.</w:t>
      </w:r>
    </w:p>
    <w:p w14:paraId="4FAAC749" w14:textId="77777777" w:rsidR="00B90593" w:rsidRPr="00B90593" w:rsidRDefault="00B90593" w:rsidP="00B90593">
      <w:pPr>
        <w:pStyle w:val="NoSpacing"/>
        <w:numPr>
          <w:ilvl w:val="0"/>
          <w:numId w:val="152"/>
        </w:numPr>
      </w:pPr>
      <w:r w:rsidRPr="00B90593">
        <w:t xml:space="preserve">Creation or both Single-Attribute and Multiple-Attribute Field Timecards Tor Hourly and Exempt employees respectively </w:t>
      </w:r>
    </w:p>
    <w:p w14:paraId="65AC23AB" w14:textId="77777777" w:rsidR="00B90593" w:rsidRPr="00B90593" w:rsidRDefault="00B90593" w:rsidP="00B90593">
      <w:pPr>
        <w:pStyle w:val="NoSpacing"/>
        <w:numPr>
          <w:ilvl w:val="0"/>
          <w:numId w:val="152"/>
        </w:numPr>
      </w:pPr>
      <w:r w:rsidRPr="00B90593">
        <w:t>Worked on the full lifecycle implementation of Talent Management and currently led the upgrade from R11 to R12.</w:t>
      </w:r>
    </w:p>
    <w:p w14:paraId="17E14365" w14:textId="77777777" w:rsidR="00B90593" w:rsidRPr="00B90593" w:rsidRDefault="00B90593" w:rsidP="00B90593">
      <w:pPr>
        <w:pStyle w:val="NoSpacing"/>
        <w:numPr>
          <w:ilvl w:val="0"/>
          <w:numId w:val="152"/>
        </w:numPr>
      </w:pPr>
      <w:r w:rsidRPr="00B90593">
        <w:t>Worked meticulously with PeopleSoft team related to issues with data integrity, data conversion, and data mapping from PeopleSoft to Oracle HCM Cloud to support Coexistence model.</w:t>
      </w:r>
    </w:p>
    <w:p w14:paraId="37E33F3A" w14:textId="77777777" w:rsidR="00B90593" w:rsidRPr="00B90593" w:rsidRDefault="00B90593" w:rsidP="00B90593">
      <w:pPr>
        <w:pStyle w:val="NoSpacing"/>
        <w:numPr>
          <w:ilvl w:val="0"/>
          <w:numId w:val="152"/>
        </w:numPr>
      </w:pPr>
      <w:r w:rsidRPr="00B90593">
        <w:t xml:space="preserve">Resolved configuration issues on Oracle Recruiting Cloud (ORC), Core HR, Compensation, Performance Management, Learning Management, Benefits, Absence and Payroll modules. </w:t>
      </w:r>
    </w:p>
    <w:p w14:paraId="23FD5D21" w14:textId="77777777" w:rsidR="00B90593" w:rsidRPr="00B90593" w:rsidRDefault="00B90593" w:rsidP="00B90593">
      <w:pPr>
        <w:pStyle w:val="NoSpacing"/>
        <w:numPr>
          <w:ilvl w:val="0"/>
          <w:numId w:val="152"/>
        </w:numPr>
      </w:pPr>
      <w:r w:rsidRPr="00B90593">
        <w:t>Performed as Oracle HCM  Consultant for the conversion of key HR, Payroll and Benefits Management System from a Mainframe to an Oracle platform.</w:t>
      </w:r>
    </w:p>
    <w:p w14:paraId="49EA7249" w14:textId="77777777" w:rsidR="00B90593" w:rsidRPr="00B90593" w:rsidRDefault="00B90593" w:rsidP="00B90593">
      <w:pPr>
        <w:pStyle w:val="NoSpacing"/>
        <w:numPr>
          <w:ilvl w:val="0"/>
          <w:numId w:val="152"/>
        </w:numPr>
      </w:pPr>
      <w:r w:rsidRPr="00B90593">
        <w:t>User support and Functional validation of ATP and ASCP during integration testing cycles.</w:t>
      </w:r>
      <w:r w:rsidRPr="00B90593">
        <w:tab/>
      </w:r>
    </w:p>
    <w:p w14:paraId="422F364F" w14:textId="77777777" w:rsidR="00B90593" w:rsidRPr="00B90593" w:rsidRDefault="00B90593" w:rsidP="00B90593">
      <w:pPr>
        <w:pStyle w:val="NoSpacing"/>
        <w:numPr>
          <w:ilvl w:val="0"/>
          <w:numId w:val="152"/>
        </w:numPr>
      </w:pPr>
      <w:r w:rsidRPr="00B90593">
        <w:t>Implemented Talent Management and Compensation Management in R12 including Employee Self Service, Manager Self Service, Security Administration, Workflows &amp; approvals, Reports &amp; Analytics, Email Alerts/Notifications, Application Customization and Data Migration, etc.</w:t>
      </w:r>
    </w:p>
    <w:p w14:paraId="3B446BAA" w14:textId="28433BBC" w:rsidR="0066120D" w:rsidRPr="00B90593" w:rsidRDefault="00B90593" w:rsidP="00B90593">
      <w:pPr>
        <w:pStyle w:val="NoSpacing"/>
        <w:numPr>
          <w:ilvl w:val="0"/>
          <w:numId w:val="152"/>
        </w:numPr>
      </w:pPr>
      <w:r w:rsidRPr="00B90593">
        <w:t>Implemented Oracle Recruiting Cloud (ORC), Compensation and Benefits Self-service modules from scratch and resolved the postproduction issues.</w:t>
      </w:r>
    </w:p>
    <w:p w14:paraId="09981812" w14:textId="77777777" w:rsidR="00444CC3" w:rsidRDefault="00444CC3" w:rsidP="00444CC3">
      <w:pPr>
        <w:pStyle w:val="NoSpacing"/>
        <w:rPr>
          <w:b/>
        </w:rPr>
      </w:pPr>
    </w:p>
    <w:p w14:paraId="0433D41B" w14:textId="77777777" w:rsidR="00B90593" w:rsidRPr="00B90593" w:rsidRDefault="00B90593" w:rsidP="00B90593">
      <w:pPr>
        <w:pStyle w:val="NoSpacing"/>
        <w:rPr>
          <w:b/>
        </w:rPr>
      </w:pPr>
      <w:r w:rsidRPr="00B90593">
        <w:rPr>
          <w:b/>
        </w:rPr>
        <w:t>Oracle Fusion HCM Consultant</w:t>
      </w:r>
    </w:p>
    <w:p w14:paraId="796D7A01" w14:textId="2700B702" w:rsidR="009E64B5" w:rsidRDefault="009E64B5" w:rsidP="00444CC3">
      <w:pPr>
        <w:pStyle w:val="NoSpacing"/>
        <w:rPr>
          <w:b/>
        </w:rPr>
      </w:pPr>
      <w:r w:rsidRPr="00B90593">
        <w:rPr>
          <w:b/>
        </w:rPr>
        <w:t>Molina Health Care, CA</w:t>
      </w:r>
      <w:r w:rsidR="00665D9E">
        <w:rPr>
          <w:b/>
        </w:rPr>
        <w:t xml:space="preserve"> </w:t>
      </w:r>
      <w:r w:rsidR="00665D9E">
        <w:rPr>
          <w:b/>
        </w:rPr>
        <w:tab/>
      </w:r>
      <w:r w:rsidR="00665D9E">
        <w:rPr>
          <w:b/>
        </w:rPr>
        <w:tab/>
      </w:r>
      <w:r w:rsidR="00665D9E">
        <w:rPr>
          <w:b/>
        </w:rPr>
        <w:tab/>
      </w:r>
      <w:r w:rsidR="00665D9E">
        <w:rPr>
          <w:b/>
        </w:rPr>
        <w:tab/>
      </w:r>
      <w:r w:rsidR="00665D9E">
        <w:rPr>
          <w:b/>
        </w:rPr>
        <w:tab/>
      </w:r>
      <w:r w:rsidR="00665D9E">
        <w:rPr>
          <w:b/>
        </w:rPr>
        <w:tab/>
      </w:r>
      <w:r w:rsidR="00665D9E">
        <w:rPr>
          <w:b/>
        </w:rPr>
        <w:tab/>
      </w:r>
      <w:r w:rsidR="00665D9E">
        <w:rPr>
          <w:b/>
        </w:rPr>
        <w:tab/>
      </w:r>
      <w:r w:rsidR="00665D9E" w:rsidRPr="00665D9E">
        <w:rPr>
          <w:b/>
        </w:rPr>
        <w:t>Aug 2021 to Aug 2023</w:t>
      </w:r>
    </w:p>
    <w:p w14:paraId="268E33F5" w14:textId="77777777" w:rsidR="00665D9E" w:rsidRDefault="00665D9E" w:rsidP="00444CC3">
      <w:pPr>
        <w:pStyle w:val="NoSpacing"/>
        <w:rPr>
          <w:b/>
        </w:rPr>
      </w:pPr>
    </w:p>
    <w:p w14:paraId="66C2B286" w14:textId="77777777" w:rsidR="009E64B5" w:rsidRPr="009E64B5" w:rsidRDefault="009E64B5" w:rsidP="009E64B5">
      <w:pPr>
        <w:pStyle w:val="NoSpacing"/>
        <w:numPr>
          <w:ilvl w:val="0"/>
          <w:numId w:val="153"/>
        </w:numPr>
        <w:rPr>
          <w:bCs/>
        </w:rPr>
      </w:pPr>
      <w:r w:rsidRPr="009E64B5">
        <w:rPr>
          <w:bCs/>
        </w:rPr>
        <w:t>Implemented Payroll Cloud and Benefits for over 10,000 workers.  Implementation responsibilities included but not limited to Configuration, Payroll Parallel, Payroll Balance conversion strategy.</w:t>
      </w:r>
    </w:p>
    <w:p w14:paraId="5647A7CE" w14:textId="77777777" w:rsidR="009E64B5" w:rsidRPr="009E64B5" w:rsidRDefault="009E64B5" w:rsidP="009E64B5">
      <w:pPr>
        <w:pStyle w:val="NoSpacing"/>
        <w:numPr>
          <w:ilvl w:val="0"/>
          <w:numId w:val="153"/>
        </w:numPr>
        <w:rPr>
          <w:bCs/>
        </w:rPr>
      </w:pPr>
      <w:r w:rsidRPr="009E64B5">
        <w:rPr>
          <w:bCs/>
        </w:rPr>
        <w:t>Elements design for Payroll, Absences, Benefits, Time and Labor, Earnings, Compensation.</w:t>
      </w:r>
    </w:p>
    <w:p w14:paraId="15FD5D9C" w14:textId="77777777" w:rsidR="009E64B5" w:rsidRPr="009E64B5" w:rsidRDefault="009E64B5" w:rsidP="009E64B5">
      <w:pPr>
        <w:pStyle w:val="NoSpacing"/>
        <w:numPr>
          <w:ilvl w:val="0"/>
          <w:numId w:val="153"/>
        </w:numPr>
        <w:rPr>
          <w:bCs/>
        </w:rPr>
      </w:pPr>
      <w:r w:rsidRPr="009E64B5">
        <w:rPr>
          <w:bCs/>
        </w:rPr>
        <w:t>Worked on Payroll Balance Conversion and Element setup.  Performed in collaboration with IT and Oracle technical support on payroll balance conversion.</w:t>
      </w:r>
    </w:p>
    <w:p w14:paraId="33FCDFFF" w14:textId="77777777" w:rsidR="009E64B5" w:rsidRPr="009E64B5" w:rsidRDefault="009E64B5" w:rsidP="009E64B5">
      <w:pPr>
        <w:pStyle w:val="NoSpacing"/>
        <w:numPr>
          <w:ilvl w:val="0"/>
          <w:numId w:val="153"/>
        </w:numPr>
        <w:rPr>
          <w:bCs/>
        </w:rPr>
      </w:pPr>
      <w:r w:rsidRPr="009E64B5">
        <w:rPr>
          <w:bCs/>
        </w:rPr>
        <w:t>Performed Payroll Processing, Element Setup, Year End Support, Balance Adjustments, Union setup, Costing, Tax Reporting unit setup.</w:t>
      </w:r>
    </w:p>
    <w:p w14:paraId="072A0791" w14:textId="77777777" w:rsidR="009E64B5" w:rsidRPr="009E64B5" w:rsidRDefault="009E64B5" w:rsidP="009E64B5">
      <w:pPr>
        <w:pStyle w:val="NoSpacing"/>
        <w:numPr>
          <w:ilvl w:val="0"/>
          <w:numId w:val="153"/>
        </w:numPr>
        <w:rPr>
          <w:bCs/>
        </w:rPr>
      </w:pPr>
      <w:r w:rsidRPr="009E64B5">
        <w:rPr>
          <w:bCs/>
        </w:rPr>
        <w:t>Involved in testing efforts during various testing cycles (SIT, UAT, Payroll Parallel Test).</w:t>
      </w:r>
    </w:p>
    <w:p w14:paraId="7270F58D" w14:textId="77777777" w:rsidR="009E64B5" w:rsidRPr="009E64B5" w:rsidRDefault="009E64B5" w:rsidP="009E64B5">
      <w:pPr>
        <w:pStyle w:val="NoSpacing"/>
        <w:numPr>
          <w:ilvl w:val="0"/>
          <w:numId w:val="153"/>
        </w:numPr>
        <w:rPr>
          <w:bCs/>
        </w:rPr>
      </w:pPr>
      <w:r w:rsidRPr="009E64B5">
        <w:rPr>
          <w:bCs/>
        </w:rPr>
        <w:t xml:space="preserve">Setup/Enhancement of benefit program offered by employer. </w:t>
      </w:r>
    </w:p>
    <w:p w14:paraId="7289250B" w14:textId="77777777" w:rsidR="009E64B5" w:rsidRPr="009E64B5" w:rsidRDefault="009E64B5" w:rsidP="009E64B5">
      <w:pPr>
        <w:pStyle w:val="NoSpacing"/>
        <w:numPr>
          <w:ilvl w:val="0"/>
          <w:numId w:val="153"/>
        </w:numPr>
        <w:rPr>
          <w:bCs/>
        </w:rPr>
      </w:pPr>
      <w:r w:rsidRPr="009E64B5">
        <w:rPr>
          <w:bCs/>
        </w:rPr>
        <w:lastRenderedPageBreak/>
        <w:t xml:space="preserve">Setup geographies, action reasons, content types, enhanced Fusion flex fields, jobs and departments etc. </w:t>
      </w:r>
    </w:p>
    <w:p w14:paraId="125F1CE5" w14:textId="77777777" w:rsidR="009E64B5" w:rsidRPr="009E64B5" w:rsidRDefault="009E64B5" w:rsidP="009E64B5">
      <w:pPr>
        <w:pStyle w:val="NoSpacing"/>
        <w:numPr>
          <w:ilvl w:val="0"/>
          <w:numId w:val="153"/>
        </w:numPr>
        <w:rPr>
          <w:bCs/>
        </w:rPr>
      </w:pPr>
      <w:r w:rsidRPr="009E64B5">
        <w:rPr>
          <w:bCs/>
        </w:rPr>
        <w:t xml:space="preserve">Setup Fusion Talent management sections like Goal plans, Questionnaire, Performance scale, Appraisal template and performance document. </w:t>
      </w:r>
    </w:p>
    <w:p w14:paraId="65E44771" w14:textId="77777777" w:rsidR="009E64B5" w:rsidRPr="009E64B5" w:rsidRDefault="009E64B5" w:rsidP="009E64B5">
      <w:pPr>
        <w:pStyle w:val="NoSpacing"/>
        <w:numPr>
          <w:ilvl w:val="0"/>
          <w:numId w:val="153"/>
        </w:numPr>
        <w:rPr>
          <w:bCs/>
        </w:rPr>
      </w:pPr>
      <w:r w:rsidRPr="009E64B5">
        <w:rPr>
          <w:bCs/>
        </w:rPr>
        <w:t>Designed and developed scripts to load and extract data using HCM Extract/File Based Loader/Spreadsheets Loader.</w:t>
      </w:r>
    </w:p>
    <w:p w14:paraId="0195BA7B" w14:textId="77777777" w:rsidR="009E64B5" w:rsidRPr="009E64B5" w:rsidRDefault="009E64B5" w:rsidP="009E64B5">
      <w:pPr>
        <w:pStyle w:val="NoSpacing"/>
        <w:numPr>
          <w:ilvl w:val="0"/>
          <w:numId w:val="153"/>
        </w:numPr>
        <w:rPr>
          <w:bCs/>
        </w:rPr>
      </w:pPr>
      <w:r w:rsidRPr="009E64B5">
        <w:rPr>
          <w:bCs/>
        </w:rPr>
        <w:t xml:space="preserve">Designed and developed outbound interfaces for third party vendors. </w:t>
      </w:r>
    </w:p>
    <w:p w14:paraId="681FC0E5" w14:textId="77777777" w:rsidR="009E64B5" w:rsidRPr="009E64B5" w:rsidRDefault="009E64B5" w:rsidP="009E64B5">
      <w:pPr>
        <w:pStyle w:val="NoSpacing"/>
        <w:numPr>
          <w:ilvl w:val="0"/>
          <w:numId w:val="153"/>
        </w:numPr>
        <w:rPr>
          <w:bCs/>
        </w:rPr>
      </w:pPr>
      <w:r w:rsidRPr="009E64B5">
        <w:rPr>
          <w:bCs/>
        </w:rPr>
        <w:t xml:space="preserve">Setup HCM Cloud security profiles, role mapping and role provisioning. </w:t>
      </w:r>
    </w:p>
    <w:p w14:paraId="25380496" w14:textId="77777777" w:rsidR="009E64B5" w:rsidRPr="009E64B5" w:rsidRDefault="009E64B5" w:rsidP="009E64B5">
      <w:pPr>
        <w:pStyle w:val="NoSpacing"/>
        <w:numPr>
          <w:ilvl w:val="0"/>
          <w:numId w:val="153"/>
        </w:numPr>
        <w:rPr>
          <w:bCs/>
        </w:rPr>
      </w:pPr>
      <w:r w:rsidRPr="009E64B5">
        <w:rPr>
          <w:bCs/>
        </w:rPr>
        <w:t xml:space="preserve">Involved in preparation of Test Cases, Test Scripts for the Global HR, Benefits, Talent and Global Compensation. </w:t>
      </w:r>
    </w:p>
    <w:p w14:paraId="7114A2F0" w14:textId="77777777" w:rsidR="009E64B5" w:rsidRPr="009E64B5" w:rsidRDefault="009E64B5" w:rsidP="009E64B5">
      <w:pPr>
        <w:pStyle w:val="NoSpacing"/>
        <w:numPr>
          <w:ilvl w:val="0"/>
          <w:numId w:val="153"/>
        </w:numPr>
        <w:rPr>
          <w:bCs/>
        </w:rPr>
      </w:pPr>
      <w:r w:rsidRPr="009E64B5">
        <w:rPr>
          <w:bCs/>
        </w:rPr>
        <w:t>Involved in User Interface functional testing.</w:t>
      </w:r>
    </w:p>
    <w:p w14:paraId="3FBBD716" w14:textId="77777777" w:rsidR="009E64B5" w:rsidRPr="009E64B5" w:rsidRDefault="009E64B5" w:rsidP="009E64B5">
      <w:pPr>
        <w:pStyle w:val="NoSpacing"/>
        <w:numPr>
          <w:ilvl w:val="0"/>
          <w:numId w:val="153"/>
        </w:numPr>
        <w:rPr>
          <w:bCs/>
        </w:rPr>
      </w:pPr>
      <w:r w:rsidRPr="009E64B5">
        <w:rPr>
          <w:bCs/>
        </w:rPr>
        <w:t>Experience in working on ServiceNow Tickets and taking it to closure.</w:t>
      </w:r>
    </w:p>
    <w:p w14:paraId="24373140" w14:textId="77777777" w:rsidR="009E64B5" w:rsidRPr="009E64B5" w:rsidRDefault="009E64B5" w:rsidP="009E64B5">
      <w:pPr>
        <w:pStyle w:val="NoSpacing"/>
        <w:numPr>
          <w:ilvl w:val="0"/>
          <w:numId w:val="153"/>
        </w:numPr>
        <w:rPr>
          <w:bCs/>
        </w:rPr>
      </w:pPr>
      <w:r w:rsidRPr="009E64B5">
        <w:rPr>
          <w:bCs/>
        </w:rPr>
        <w:t>Experience in handling support queries and tickets</w:t>
      </w:r>
    </w:p>
    <w:p w14:paraId="56E2B7CB" w14:textId="77777777" w:rsidR="003D1332" w:rsidRDefault="003D1332" w:rsidP="00015465">
      <w:pPr>
        <w:pStyle w:val="NoSpacing"/>
        <w:rPr>
          <w:b/>
        </w:rPr>
      </w:pPr>
    </w:p>
    <w:p w14:paraId="2A5E7BF2" w14:textId="6533875B" w:rsidR="009E64B5" w:rsidRDefault="009E64B5" w:rsidP="00015465">
      <w:pPr>
        <w:pStyle w:val="NoSpacing"/>
        <w:rPr>
          <w:b/>
          <w:lang w:val="en-IN"/>
        </w:rPr>
      </w:pPr>
      <w:r w:rsidRPr="009E64B5">
        <w:rPr>
          <w:b/>
          <w:lang w:val="en-IN"/>
        </w:rPr>
        <w:t>DP World Canada Implementation</w:t>
      </w:r>
      <w:r w:rsidR="00665D9E">
        <w:rPr>
          <w:b/>
          <w:lang w:val="en-IN"/>
        </w:rPr>
        <w:t xml:space="preserve"> </w:t>
      </w:r>
      <w:r w:rsidR="00665D9E">
        <w:rPr>
          <w:b/>
          <w:lang w:val="en-IN"/>
        </w:rPr>
        <w:tab/>
      </w:r>
      <w:r w:rsidR="00665D9E">
        <w:rPr>
          <w:b/>
          <w:lang w:val="en-IN"/>
        </w:rPr>
        <w:tab/>
      </w:r>
      <w:r w:rsidR="00665D9E">
        <w:rPr>
          <w:b/>
          <w:lang w:val="en-IN"/>
        </w:rPr>
        <w:tab/>
      </w:r>
      <w:r w:rsidR="00665D9E">
        <w:rPr>
          <w:b/>
          <w:lang w:val="en-IN"/>
        </w:rPr>
        <w:tab/>
      </w:r>
      <w:r w:rsidR="00665D9E">
        <w:rPr>
          <w:b/>
          <w:lang w:val="en-IN"/>
        </w:rPr>
        <w:tab/>
      </w:r>
      <w:r w:rsidR="00665D9E">
        <w:rPr>
          <w:b/>
          <w:lang w:val="en-IN"/>
        </w:rPr>
        <w:tab/>
      </w:r>
      <w:r w:rsidR="00665D9E">
        <w:rPr>
          <w:b/>
          <w:lang w:val="en-IN"/>
        </w:rPr>
        <w:tab/>
      </w:r>
      <w:r w:rsidR="00665D9E" w:rsidRPr="00665D9E">
        <w:rPr>
          <w:b/>
          <w:lang w:val="en-IN"/>
        </w:rPr>
        <w:t>Nov 2020</w:t>
      </w:r>
      <w:r w:rsidR="00665D9E">
        <w:rPr>
          <w:b/>
          <w:lang w:val="en-IN"/>
        </w:rPr>
        <w:t xml:space="preserve"> to </w:t>
      </w:r>
      <w:r w:rsidR="00665D9E" w:rsidRPr="00665D9E">
        <w:rPr>
          <w:b/>
          <w:lang w:val="en-IN"/>
        </w:rPr>
        <w:t>Jul 2021</w:t>
      </w:r>
    </w:p>
    <w:p w14:paraId="5A5BD875" w14:textId="77777777" w:rsidR="009E64B5" w:rsidRDefault="009E64B5" w:rsidP="00015465">
      <w:pPr>
        <w:pStyle w:val="NoSpacing"/>
        <w:rPr>
          <w:b/>
          <w:lang w:val="en-IN"/>
        </w:rPr>
      </w:pPr>
    </w:p>
    <w:p w14:paraId="7979A800" w14:textId="3CFD3EB7" w:rsidR="009E64B5" w:rsidRPr="009E64B5" w:rsidRDefault="009E64B5" w:rsidP="00015465">
      <w:pPr>
        <w:pStyle w:val="NoSpacing"/>
        <w:rPr>
          <w:bCs/>
          <w:lang w:val="en-IN"/>
        </w:rPr>
      </w:pPr>
      <w:r w:rsidRPr="009E64B5">
        <w:rPr>
          <w:bCs/>
          <w:lang w:val="en-IN"/>
        </w:rPr>
        <w:t>Acting as a Lead Functional consultant for Absence Management, Oracle Recruiting Cloud (ORC) and HRHD modules in a Rel 13 Implementation. DPW Canada is a Western Canada's premier container terminal operator and stevedore part of an international network of 70 terminals across six continents.</w:t>
      </w:r>
    </w:p>
    <w:p w14:paraId="046BF75C" w14:textId="77777777" w:rsidR="009E64B5" w:rsidRPr="008D69B5" w:rsidRDefault="009E64B5" w:rsidP="00015465">
      <w:pPr>
        <w:pStyle w:val="NoSpacing"/>
        <w:rPr>
          <w:b/>
          <w:lang w:val="en-IN"/>
        </w:rPr>
      </w:pPr>
    </w:p>
    <w:p w14:paraId="6EA8989B" w14:textId="77777777" w:rsidR="009E64B5" w:rsidRDefault="009E64B5" w:rsidP="009E64B5">
      <w:pPr>
        <w:pStyle w:val="NoSpacing"/>
        <w:numPr>
          <w:ilvl w:val="0"/>
          <w:numId w:val="129"/>
        </w:numPr>
      </w:pPr>
      <w:r>
        <w:t xml:space="preserve">Conducted requirement gathering sessions to understand client requirements. </w:t>
      </w:r>
    </w:p>
    <w:p w14:paraId="54F37283" w14:textId="77777777" w:rsidR="009E64B5" w:rsidRDefault="009E64B5" w:rsidP="009E64B5">
      <w:pPr>
        <w:pStyle w:val="NoSpacing"/>
        <w:numPr>
          <w:ilvl w:val="0"/>
          <w:numId w:val="129"/>
        </w:numPr>
      </w:pPr>
      <w:r>
        <w:t>Prepared and updated Global design documents, Test script and configuration workbook documents for Absence Management, Oracle Recruiting Cloud (ORC) and HRHD Module.</w:t>
      </w:r>
    </w:p>
    <w:p w14:paraId="1A7CDD57" w14:textId="77777777" w:rsidR="009E64B5" w:rsidRDefault="009E64B5" w:rsidP="009E64B5">
      <w:pPr>
        <w:pStyle w:val="NoSpacing"/>
        <w:numPr>
          <w:ilvl w:val="0"/>
          <w:numId w:val="129"/>
        </w:numPr>
      </w:pPr>
      <w:r>
        <w:t>Conducted PB0, PB1, PB2, UAT sessions for Absence, Oracle Recruiting Cloud (ORC) and HRHD modules and prepared presentations for each session.</w:t>
      </w:r>
    </w:p>
    <w:p w14:paraId="43440C9A" w14:textId="77777777" w:rsidR="009E64B5" w:rsidRDefault="009E64B5" w:rsidP="009E64B5">
      <w:pPr>
        <w:pStyle w:val="NoSpacing"/>
        <w:numPr>
          <w:ilvl w:val="0"/>
          <w:numId w:val="129"/>
        </w:numPr>
      </w:pPr>
      <w:r>
        <w:t>Individual Contributor to complete all three modules.</w:t>
      </w:r>
    </w:p>
    <w:p w14:paraId="24A43A0D" w14:textId="77777777" w:rsidR="009E64B5" w:rsidRDefault="009E64B5" w:rsidP="009E64B5">
      <w:pPr>
        <w:pStyle w:val="NoSpacing"/>
        <w:numPr>
          <w:ilvl w:val="0"/>
          <w:numId w:val="129"/>
        </w:numPr>
      </w:pPr>
      <w:r>
        <w:t>Experience in working on ServiceNow Tickets and taking it to closure.</w:t>
      </w:r>
    </w:p>
    <w:p w14:paraId="3C87D0BD" w14:textId="6AD7AA83" w:rsidR="003D1332" w:rsidRPr="00444CC3" w:rsidRDefault="009E64B5" w:rsidP="009E64B5">
      <w:pPr>
        <w:pStyle w:val="NoSpacing"/>
        <w:numPr>
          <w:ilvl w:val="0"/>
          <w:numId w:val="129"/>
        </w:numPr>
      </w:pPr>
      <w:r>
        <w:t>Experience in handling support queries and tickets</w:t>
      </w:r>
    </w:p>
    <w:p w14:paraId="0EC423B6" w14:textId="77777777" w:rsidR="003D1332" w:rsidRDefault="003D1332" w:rsidP="00015465">
      <w:pPr>
        <w:pStyle w:val="NoSpacing"/>
        <w:rPr>
          <w:b/>
        </w:rPr>
      </w:pPr>
    </w:p>
    <w:p w14:paraId="57B7E69B" w14:textId="377F18A8" w:rsidR="003D1332" w:rsidRDefault="009E64B5" w:rsidP="009E64B5">
      <w:pPr>
        <w:pStyle w:val="NoSpacing"/>
        <w:rPr>
          <w:b/>
        </w:rPr>
      </w:pPr>
      <w:r w:rsidRPr="009E64B5">
        <w:rPr>
          <w:b/>
        </w:rPr>
        <w:t>Barrick</w:t>
      </w:r>
      <w:r>
        <w:rPr>
          <w:b/>
        </w:rPr>
        <w:t xml:space="preserve"> </w:t>
      </w:r>
      <w:r>
        <w:rPr>
          <w:b/>
        </w:rPr>
        <w:tab/>
      </w:r>
      <w:r>
        <w:rPr>
          <w:b/>
        </w:rPr>
        <w:tab/>
      </w:r>
      <w:r>
        <w:rPr>
          <w:b/>
        </w:rPr>
        <w:tab/>
      </w:r>
      <w:r>
        <w:rPr>
          <w:b/>
        </w:rPr>
        <w:tab/>
      </w:r>
      <w:r>
        <w:rPr>
          <w:b/>
        </w:rPr>
        <w:tab/>
      </w:r>
      <w:r>
        <w:rPr>
          <w:b/>
        </w:rPr>
        <w:tab/>
      </w:r>
      <w:r>
        <w:rPr>
          <w:b/>
        </w:rPr>
        <w:tab/>
      </w:r>
      <w:r>
        <w:rPr>
          <w:b/>
        </w:rPr>
        <w:tab/>
      </w:r>
      <w:r>
        <w:rPr>
          <w:b/>
        </w:rPr>
        <w:tab/>
      </w:r>
      <w:r>
        <w:rPr>
          <w:b/>
        </w:rPr>
        <w:tab/>
      </w:r>
      <w:r>
        <w:rPr>
          <w:b/>
        </w:rPr>
        <w:tab/>
      </w:r>
      <w:r w:rsidRPr="009E64B5">
        <w:rPr>
          <w:b/>
        </w:rPr>
        <w:t>Jan 2019 to Oct 2020</w:t>
      </w:r>
    </w:p>
    <w:p w14:paraId="4A4205F1" w14:textId="77777777" w:rsidR="009E64B5" w:rsidRDefault="009E64B5" w:rsidP="009E64B5">
      <w:pPr>
        <w:pStyle w:val="NoSpacing"/>
        <w:rPr>
          <w:b/>
        </w:rPr>
      </w:pPr>
    </w:p>
    <w:p w14:paraId="3CF903BF" w14:textId="77777777" w:rsidR="009E64B5" w:rsidRPr="009E64B5" w:rsidRDefault="009E64B5" w:rsidP="009E64B5">
      <w:pPr>
        <w:pStyle w:val="NoSpacing"/>
        <w:numPr>
          <w:ilvl w:val="0"/>
          <w:numId w:val="154"/>
        </w:numPr>
        <w:rPr>
          <w:bCs/>
        </w:rPr>
      </w:pPr>
      <w:r w:rsidRPr="009E64B5">
        <w:rPr>
          <w:bCs/>
        </w:rPr>
        <w:t>Configured and setup Oracle Fusion HCM Payroll as per business requirement.</w:t>
      </w:r>
    </w:p>
    <w:p w14:paraId="38117986" w14:textId="77777777" w:rsidR="009E64B5" w:rsidRPr="009E64B5" w:rsidRDefault="009E64B5" w:rsidP="009E64B5">
      <w:pPr>
        <w:pStyle w:val="NoSpacing"/>
        <w:numPr>
          <w:ilvl w:val="0"/>
          <w:numId w:val="154"/>
        </w:numPr>
        <w:rPr>
          <w:bCs/>
        </w:rPr>
      </w:pPr>
      <w:r w:rsidRPr="009E64B5">
        <w:rPr>
          <w:bCs/>
        </w:rPr>
        <w:t xml:space="preserve">Understanding the Business requirements to be a part of the FUD (Functional Upgrade Doc), and FDD (Functional Design Doc). Ensure that the application meets the business requirements and system goals fulfill end user requirements, and to identify and resolve system issues. </w:t>
      </w:r>
    </w:p>
    <w:p w14:paraId="116FD9EE" w14:textId="77777777" w:rsidR="009E64B5" w:rsidRPr="009E64B5" w:rsidRDefault="009E64B5" w:rsidP="009E64B5">
      <w:pPr>
        <w:pStyle w:val="NoSpacing"/>
        <w:numPr>
          <w:ilvl w:val="0"/>
          <w:numId w:val="154"/>
        </w:numPr>
        <w:rPr>
          <w:bCs/>
        </w:rPr>
      </w:pPr>
      <w:r w:rsidRPr="009E64B5">
        <w:rPr>
          <w:bCs/>
        </w:rPr>
        <w:t xml:space="preserve">Perform Starter steps like Create Implementation Users; View all data roles, Load/Manage Geographies. </w:t>
      </w:r>
    </w:p>
    <w:p w14:paraId="0B08478C" w14:textId="77777777" w:rsidR="009E64B5" w:rsidRPr="009E64B5" w:rsidRDefault="009E64B5" w:rsidP="009E64B5">
      <w:pPr>
        <w:pStyle w:val="NoSpacing"/>
        <w:numPr>
          <w:ilvl w:val="0"/>
          <w:numId w:val="154"/>
        </w:numPr>
        <w:rPr>
          <w:bCs/>
        </w:rPr>
      </w:pPr>
      <w:r w:rsidRPr="009E64B5">
        <w:rPr>
          <w:bCs/>
        </w:rPr>
        <w:t>Manage Enterprise HCM Information. Set up and Maintained Enterprise structure and Workforce structures. Analyzed Organization, Location, Job, and Grade structured and finalized decision on how these would be structured.</w:t>
      </w:r>
    </w:p>
    <w:p w14:paraId="57AD6F4B" w14:textId="77777777" w:rsidR="009E64B5" w:rsidRPr="009E64B5" w:rsidRDefault="009E64B5" w:rsidP="009E64B5">
      <w:pPr>
        <w:pStyle w:val="NoSpacing"/>
        <w:numPr>
          <w:ilvl w:val="0"/>
          <w:numId w:val="154"/>
        </w:numPr>
        <w:rPr>
          <w:bCs/>
        </w:rPr>
      </w:pPr>
      <w:r w:rsidRPr="009E64B5">
        <w:rPr>
          <w:bCs/>
        </w:rPr>
        <w:t>Reviewed all business processes for Payroll to streamline processing for US Payroll.</w:t>
      </w:r>
    </w:p>
    <w:p w14:paraId="33937B3F" w14:textId="77777777" w:rsidR="009E64B5" w:rsidRPr="009E64B5" w:rsidRDefault="009E64B5" w:rsidP="009E64B5">
      <w:pPr>
        <w:pStyle w:val="NoSpacing"/>
        <w:numPr>
          <w:ilvl w:val="0"/>
          <w:numId w:val="154"/>
        </w:numPr>
        <w:rPr>
          <w:bCs/>
        </w:rPr>
      </w:pPr>
      <w:r w:rsidRPr="009E64B5">
        <w:rPr>
          <w:bCs/>
        </w:rPr>
        <w:t>Performed Payroll Processing, Element Setup, Year End Support, Balance Adjustments, Union setup, Costing, Tax Reporting unit setup.</w:t>
      </w:r>
    </w:p>
    <w:p w14:paraId="3BEBE20D" w14:textId="77777777" w:rsidR="009E64B5" w:rsidRPr="009E64B5" w:rsidRDefault="009E64B5" w:rsidP="009E64B5">
      <w:pPr>
        <w:pStyle w:val="NoSpacing"/>
        <w:numPr>
          <w:ilvl w:val="0"/>
          <w:numId w:val="154"/>
        </w:numPr>
        <w:rPr>
          <w:bCs/>
        </w:rPr>
      </w:pPr>
      <w:r w:rsidRPr="009E64B5">
        <w:rPr>
          <w:bCs/>
        </w:rPr>
        <w:t>Defined and documented business requirements</w:t>
      </w:r>
    </w:p>
    <w:p w14:paraId="634BCF1B" w14:textId="77777777" w:rsidR="009E64B5" w:rsidRPr="009E64B5" w:rsidRDefault="009E64B5" w:rsidP="009E64B5">
      <w:pPr>
        <w:pStyle w:val="NoSpacing"/>
        <w:numPr>
          <w:ilvl w:val="0"/>
          <w:numId w:val="154"/>
        </w:numPr>
        <w:rPr>
          <w:bCs/>
        </w:rPr>
      </w:pPr>
      <w:r w:rsidRPr="009E64B5">
        <w:rPr>
          <w:bCs/>
        </w:rPr>
        <w:t>Completed all set ups Payroll structure including payrolls, elements, global values and fast formula changes</w:t>
      </w:r>
    </w:p>
    <w:p w14:paraId="6E553C76" w14:textId="77777777" w:rsidR="009E64B5" w:rsidRPr="009E64B5" w:rsidRDefault="009E64B5" w:rsidP="009E64B5">
      <w:pPr>
        <w:pStyle w:val="NoSpacing"/>
        <w:numPr>
          <w:ilvl w:val="0"/>
          <w:numId w:val="154"/>
        </w:numPr>
        <w:rPr>
          <w:bCs/>
        </w:rPr>
      </w:pPr>
      <w:r w:rsidRPr="009E64B5">
        <w:rPr>
          <w:bCs/>
        </w:rPr>
        <w:t>Designed the payroll interface to the Financial System.</w:t>
      </w:r>
    </w:p>
    <w:p w14:paraId="56FD6C28" w14:textId="77777777" w:rsidR="009E64B5" w:rsidRPr="009E64B5" w:rsidRDefault="009E64B5" w:rsidP="009E64B5">
      <w:pPr>
        <w:pStyle w:val="NoSpacing"/>
        <w:numPr>
          <w:ilvl w:val="0"/>
          <w:numId w:val="154"/>
        </w:numPr>
        <w:rPr>
          <w:bCs/>
        </w:rPr>
      </w:pPr>
      <w:r w:rsidRPr="009E64B5">
        <w:rPr>
          <w:bCs/>
        </w:rPr>
        <w:t>Worked on Balance conversion and Element setup</w:t>
      </w:r>
    </w:p>
    <w:p w14:paraId="532B2CF2" w14:textId="77777777" w:rsidR="009E64B5" w:rsidRPr="009E64B5" w:rsidRDefault="009E64B5" w:rsidP="009E64B5">
      <w:pPr>
        <w:pStyle w:val="NoSpacing"/>
        <w:numPr>
          <w:ilvl w:val="0"/>
          <w:numId w:val="154"/>
        </w:numPr>
        <w:rPr>
          <w:bCs/>
        </w:rPr>
      </w:pPr>
      <w:r w:rsidRPr="009E64B5">
        <w:rPr>
          <w:bCs/>
        </w:rPr>
        <w:lastRenderedPageBreak/>
        <w:t>Worked with IT and Oracle technical support on payroll balance conversions</w:t>
      </w:r>
    </w:p>
    <w:p w14:paraId="3A6827C4" w14:textId="77777777" w:rsidR="009E64B5" w:rsidRPr="009E64B5" w:rsidRDefault="009E64B5" w:rsidP="009E64B5">
      <w:pPr>
        <w:pStyle w:val="NoSpacing"/>
        <w:numPr>
          <w:ilvl w:val="0"/>
          <w:numId w:val="154"/>
        </w:numPr>
        <w:rPr>
          <w:bCs/>
        </w:rPr>
      </w:pPr>
      <w:r w:rsidRPr="009E64B5">
        <w:rPr>
          <w:bCs/>
        </w:rPr>
        <w:t>Performed parallel payroll testing and validation</w:t>
      </w:r>
    </w:p>
    <w:p w14:paraId="48CA5A9A" w14:textId="77777777" w:rsidR="009E64B5" w:rsidRPr="009E64B5" w:rsidRDefault="009E64B5" w:rsidP="009E64B5">
      <w:pPr>
        <w:pStyle w:val="NoSpacing"/>
        <w:numPr>
          <w:ilvl w:val="0"/>
          <w:numId w:val="154"/>
        </w:numPr>
        <w:rPr>
          <w:bCs/>
        </w:rPr>
      </w:pPr>
      <w:r w:rsidRPr="009E64B5">
        <w:rPr>
          <w:bCs/>
        </w:rPr>
        <w:t>Defined and tested responsibilities, menus and functions to meet business requirements</w:t>
      </w:r>
    </w:p>
    <w:p w14:paraId="16029BF7" w14:textId="77777777" w:rsidR="009E64B5" w:rsidRPr="009E64B5" w:rsidRDefault="009E64B5" w:rsidP="009E64B5">
      <w:pPr>
        <w:pStyle w:val="NoSpacing"/>
        <w:numPr>
          <w:ilvl w:val="0"/>
          <w:numId w:val="154"/>
        </w:numPr>
        <w:rPr>
          <w:bCs/>
        </w:rPr>
      </w:pPr>
      <w:r w:rsidRPr="009E64B5">
        <w:rPr>
          <w:bCs/>
        </w:rPr>
        <w:t>Facilitated and managed communication with Oracle Support/Development regarding Service Request from problem inception to resolution</w:t>
      </w:r>
    </w:p>
    <w:p w14:paraId="7D261A49" w14:textId="77777777" w:rsidR="009E64B5" w:rsidRPr="009E64B5" w:rsidRDefault="009E64B5" w:rsidP="009E64B5">
      <w:pPr>
        <w:pStyle w:val="NoSpacing"/>
        <w:numPr>
          <w:ilvl w:val="0"/>
          <w:numId w:val="154"/>
        </w:numPr>
        <w:rPr>
          <w:bCs/>
        </w:rPr>
      </w:pPr>
      <w:r w:rsidRPr="009E64B5">
        <w:rPr>
          <w:bCs/>
        </w:rPr>
        <w:t>Created extensive Configuration workbook, setup documents which included all set ups</w:t>
      </w:r>
    </w:p>
    <w:p w14:paraId="39CB4E44" w14:textId="77777777" w:rsidR="009E64B5" w:rsidRPr="009E64B5" w:rsidRDefault="009E64B5" w:rsidP="009E64B5">
      <w:pPr>
        <w:pStyle w:val="NoSpacing"/>
        <w:numPr>
          <w:ilvl w:val="0"/>
          <w:numId w:val="154"/>
        </w:numPr>
        <w:rPr>
          <w:bCs/>
        </w:rPr>
      </w:pPr>
      <w:r w:rsidRPr="009E64B5">
        <w:rPr>
          <w:bCs/>
        </w:rPr>
        <w:t>Conducted training for end users</w:t>
      </w:r>
    </w:p>
    <w:p w14:paraId="47866856" w14:textId="77777777" w:rsidR="009E64B5" w:rsidRPr="009E64B5" w:rsidRDefault="009E64B5" w:rsidP="009E64B5">
      <w:pPr>
        <w:pStyle w:val="NoSpacing"/>
        <w:numPr>
          <w:ilvl w:val="0"/>
          <w:numId w:val="154"/>
        </w:numPr>
        <w:rPr>
          <w:bCs/>
        </w:rPr>
      </w:pPr>
      <w:r w:rsidRPr="009E64B5">
        <w:rPr>
          <w:bCs/>
        </w:rPr>
        <w:t>Worked on Direct Deposit for Bank of America, JP Morgan Chase</w:t>
      </w:r>
    </w:p>
    <w:p w14:paraId="0A5D78B9" w14:textId="77777777" w:rsidR="009E64B5" w:rsidRPr="009E64B5" w:rsidRDefault="009E64B5" w:rsidP="009E64B5">
      <w:pPr>
        <w:pStyle w:val="NoSpacing"/>
        <w:numPr>
          <w:ilvl w:val="0"/>
          <w:numId w:val="154"/>
        </w:numPr>
        <w:rPr>
          <w:bCs/>
        </w:rPr>
      </w:pPr>
      <w:r w:rsidRPr="009E64B5">
        <w:rPr>
          <w:bCs/>
        </w:rPr>
        <w:t>Engaged preparation for and performed Year End Processing, Balance reconciliations, W2 Reporting, Year End processing and Corrective Processing</w:t>
      </w:r>
    </w:p>
    <w:p w14:paraId="3EECFDA4" w14:textId="77777777" w:rsidR="009E64B5" w:rsidRPr="009E64B5" w:rsidRDefault="009E64B5" w:rsidP="009E64B5">
      <w:pPr>
        <w:pStyle w:val="NoSpacing"/>
        <w:numPr>
          <w:ilvl w:val="0"/>
          <w:numId w:val="154"/>
        </w:numPr>
        <w:rPr>
          <w:bCs/>
        </w:rPr>
      </w:pPr>
      <w:r w:rsidRPr="009E64B5">
        <w:rPr>
          <w:bCs/>
        </w:rPr>
        <w:t>Implemented Payroll Batch Loaders for various payroll processes for loading elements, element eligibilities, input values</w:t>
      </w:r>
    </w:p>
    <w:p w14:paraId="24CB4B68" w14:textId="77777777" w:rsidR="009E64B5" w:rsidRPr="009E64B5" w:rsidRDefault="009E64B5" w:rsidP="009E64B5">
      <w:pPr>
        <w:pStyle w:val="NoSpacing"/>
        <w:numPr>
          <w:ilvl w:val="0"/>
          <w:numId w:val="154"/>
        </w:numPr>
        <w:rPr>
          <w:bCs/>
        </w:rPr>
      </w:pPr>
      <w:r w:rsidRPr="009E64B5">
        <w:rPr>
          <w:bCs/>
        </w:rPr>
        <w:t>Prepared mechanism to gather requirements for elements across Absences, Benefits, Time and Labor, Payroll, Compensation quickly and efficiently.</w:t>
      </w:r>
    </w:p>
    <w:p w14:paraId="26188B8E" w14:textId="77777777" w:rsidR="009E64B5" w:rsidRPr="009E64B5" w:rsidRDefault="009E64B5" w:rsidP="009E64B5">
      <w:pPr>
        <w:pStyle w:val="NoSpacing"/>
        <w:numPr>
          <w:ilvl w:val="0"/>
          <w:numId w:val="154"/>
        </w:numPr>
        <w:rPr>
          <w:bCs/>
        </w:rPr>
      </w:pPr>
      <w:r w:rsidRPr="009E64B5">
        <w:rPr>
          <w:bCs/>
        </w:rPr>
        <w:t>Solved over 200+ issues on the Parallel Payroll testing</w:t>
      </w:r>
    </w:p>
    <w:p w14:paraId="16AE97F6" w14:textId="77777777" w:rsidR="009E64B5" w:rsidRPr="009E64B5" w:rsidRDefault="009E64B5" w:rsidP="009E64B5">
      <w:pPr>
        <w:pStyle w:val="NoSpacing"/>
        <w:numPr>
          <w:ilvl w:val="0"/>
          <w:numId w:val="154"/>
        </w:numPr>
        <w:rPr>
          <w:bCs/>
        </w:rPr>
      </w:pPr>
      <w:r w:rsidRPr="009E64B5">
        <w:rPr>
          <w:bCs/>
        </w:rPr>
        <w:t>Led the effort of testing during various testing cycles of SIT, UAT, Payroll Parallel Test</w:t>
      </w:r>
    </w:p>
    <w:p w14:paraId="430875E2" w14:textId="77777777" w:rsidR="009E64B5" w:rsidRPr="009E64B5" w:rsidRDefault="009E64B5" w:rsidP="009E64B5">
      <w:pPr>
        <w:pStyle w:val="NoSpacing"/>
        <w:numPr>
          <w:ilvl w:val="0"/>
          <w:numId w:val="154"/>
        </w:numPr>
        <w:rPr>
          <w:bCs/>
        </w:rPr>
      </w:pPr>
      <w:r w:rsidRPr="009E64B5">
        <w:rPr>
          <w:bCs/>
        </w:rPr>
        <w:t>Planned the process and executed 3 cycles of Payroll Parallel Runs.</w:t>
      </w:r>
    </w:p>
    <w:p w14:paraId="369F3DD0" w14:textId="77777777" w:rsidR="009E64B5" w:rsidRPr="009E64B5" w:rsidRDefault="009E64B5" w:rsidP="009E64B5">
      <w:pPr>
        <w:pStyle w:val="NoSpacing"/>
        <w:numPr>
          <w:ilvl w:val="0"/>
          <w:numId w:val="154"/>
        </w:numPr>
        <w:rPr>
          <w:bCs/>
        </w:rPr>
      </w:pPr>
      <w:r w:rsidRPr="009E64B5">
        <w:rPr>
          <w:bCs/>
        </w:rPr>
        <w:t>Experience in working on ServiceNow Tickets and taking it to closure.</w:t>
      </w:r>
    </w:p>
    <w:p w14:paraId="16131ED2" w14:textId="77777777" w:rsidR="009E64B5" w:rsidRPr="009E64B5" w:rsidRDefault="009E64B5" w:rsidP="009E64B5">
      <w:pPr>
        <w:pStyle w:val="NoSpacing"/>
        <w:numPr>
          <w:ilvl w:val="0"/>
          <w:numId w:val="154"/>
        </w:numPr>
        <w:rPr>
          <w:bCs/>
        </w:rPr>
      </w:pPr>
      <w:r w:rsidRPr="009E64B5">
        <w:rPr>
          <w:bCs/>
        </w:rPr>
        <w:t>Experience in clearing all Functional support queries and tickets</w:t>
      </w:r>
    </w:p>
    <w:p w14:paraId="73A6D804" w14:textId="77777777" w:rsidR="003D1332" w:rsidRDefault="003D1332" w:rsidP="00015465">
      <w:pPr>
        <w:pStyle w:val="NoSpacing"/>
        <w:rPr>
          <w:b/>
        </w:rPr>
      </w:pPr>
    </w:p>
    <w:p w14:paraId="5542A217" w14:textId="77777777" w:rsidR="009E64B5" w:rsidRPr="009E64B5" w:rsidRDefault="009E64B5" w:rsidP="009E64B5">
      <w:pPr>
        <w:pStyle w:val="NoSpacing"/>
        <w:rPr>
          <w:b/>
        </w:rPr>
      </w:pPr>
      <w:r w:rsidRPr="009E64B5">
        <w:rPr>
          <w:b/>
        </w:rPr>
        <w:t>Oracle EBS Functional Consultant</w:t>
      </w:r>
    </w:p>
    <w:p w14:paraId="57BB7187" w14:textId="6949FA62" w:rsidR="00444CC3" w:rsidRDefault="009E64B5" w:rsidP="009E64B5">
      <w:pPr>
        <w:pStyle w:val="NoSpacing"/>
        <w:rPr>
          <w:b/>
        </w:rPr>
      </w:pPr>
      <w:r w:rsidRPr="009E64B5">
        <w:rPr>
          <w:b/>
        </w:rPr>
        <w:t>Fidelity Investments, Dallas, TX</w:t>
      </w:r>
      <w:r>
        <w:rPr>
          <w:b/>
        </w:rPr>
        <w:t xml:space="preserve"> </w:t>
      </w:r>
      <w:r>
        <w:rPr>
          <w:b/>
        </w:rPr>
        <w:tab/>
      </w:r>
      <w:r>
        <w:rPr>
          <w:b/>
        </w:rPr>
        <w:tab/>
      </w:r>
      <w:r>
        <w:rPr>
          <w:b/>
        </w:rPr>
        <w:tab/>
      </w:r>
      <w:r>
        <w:rPr>
          <w:b/>
        </w:rPr>
        <w:tab/>
      </w:r>
      <w:r>
        <w:rPr>
          <w:b/>
        </w:rPr>
        <w:tab/>
      </w:r>
      <w:r>
        <w:rPr>
          <w:b/>
        </w:rPr>
        <w:tab/>
      </w:r>
      <w:r>
        <w:rPr>
          <w:b/>
        </w:rPr>
        <w:tab/>
      </w:r>
      <w:r w:rsidRPr="009E64B5">
        <w:rPr>
          <w:b/>
        </w:rPr>
        <w:t>Feb 2018 to Dec</w:t>
      </w:r>
      <w:r>
        <w:rPr>
          <w:b/>
        </w:rPr>
        <w:t xml:space="preserve"> </w:t>
      </w:r>
      <w:r w:rsidRPr="009E64B5">
        <w:rPr>
          <w:b/>
        </w:rPr>
        <w:t>2018</w:t>
      </w:r>
    </w:p>
    <w:p w14:paraId="4904432D" w14:textId="77777777" w:rsidR="009E64B5" w:rsidRDefault="009E64B5" w:rsidP="009E64B5">
      <w:pPr>
        <w:pStyle w:val="NoSpacing"/>
        <w:rPr>
          <w:b/>
        </w:rPr>
      </w:pPr>
    </w:p>
    <w:p w14:paraId="1720A682" w14:textId="77777777" w:rsidR="009E64B5" w:rsidRDefault="009E64B5" w:rsidP="009E64B5">
      <w:pPr>
        <w:pStyle w:val="NoSpacing"/>
        <w:numPr>
          <w:ilvl w:val="0"/>
          <w:numId w:val="155"/>
        </w:numPr>
      </w:pPr>
      <w:r>
        <w:t>Supported Oracle Payroll Applications R12.</w:t>
      </w:r>
    </w:p>
    <w:p w14:paraId="5AA08518" w14:textId="77777777" w:rsidR="009E64B5" w:rsidRDefault="009E64B5" w:rsidP="009E64B5">
      <w:pPr>
        <w:pStyle w:val="NoSpacing"/>
        <w:numPr>
          <w:ilvl w:val="0"/>
          <w:numId w:val="155"/>
        </w:numPr>
      </w:pPr>
      <w:r>
        <w:t xml:space="preserve">Strong and established track record in delivering projects ranging from small to large implementations, using a global hybrid onsite - offshore model and included Shared services. </w:t>
      </w:r>
    </w:p>
    <w:p w14:paraId="5B1EC894" w14:textId="77777777" w:rsidR="009E64B5" w:rsidRDefault="009E64B5" w:rsidP="009E64B5">
      <w:pPr>
        <w:pStyle w:val="NoSpacing"/>
        <w:numPr>
          <w:ilvl w:val="0"/>
          <w:numId w:val="155"/>
        </w:numPr>
      </w:pPr>
      <w:r>
        <w:t xml:space="preserve">Functional configuration and development with emphasis on core Human capital business processes including HR and payroll. Considerable experience designing, implementing, and supporting complex HR business processes. </w:t>
      </w:r>
    </w:p>
    <w:p w14:paraId="4701ADF5" w14:textId="77777777" w:rsidR="009E64B5" w:rsidRDefault="009E64B5" w:rsidP="009E64B5">
      <w:pPr>
        <w:pStyle w:val="NoSpacing"/>
        <w:numPr>
          <w:ilvl w:val="0"/>
          <w:numId w:val="155"/>
        </w:numPr>
      </w:pPr>
      <w:r>
        <w:t>Participate in design meetings, implementation/enhancements planning process, the management of production and support issues.</w:t>
      </w:r>
    </w:p>
    <w:p w14:paraId="267B61D4" w14:textId="77777777" w:rsidR="009E64B5" w:rsidRDefault="009E64B5" w:rsidP="009E64B5">
      <w:pPr>
        <w:pStyle w:val="NoSpacing"/>
        <w:numPr>
          <w:ilvl w:val="0"/>
          <w:numId w:val="155"/>
        </w:numPr>
      </w:pPr>
      <w:r>
        <w:t>Involved in direct client meetings to gather client requirements and created data collection workbook to capture all requirements.</w:t>
      </w:r>
    </w:p>
    <w:p w14:paraId="6664C2FA" w14:textId="77777777" w:rsidR="009E64B5" w:rsidRDefault="009E64B5" w:rsidP="009E64B5">
      <w:pPr>
        <w:pStyle w:val="NoSpacing"/>
        <w:numPr>
          <w:ilvl w:val="0"/>
          <w:numId w:val="155"/>
        </w:numPr>
      </w:pPr>
      <w:r>
        <w:t xml:space="preserve">Role included participation in the customer’s year end/year begin preparation and testing process.  </w:t>
      </w:r>
    </w:p>
    <w:p w14:paraId="4298DD2B" w14:textId="77777777" w:rsidR="009E64B5" w:rsidRDefault="009E64B5" w:rsidP="009E64B5">
      <w:pPr>
        <w:pStyle w:val="NoSpacing"/>
        <w:numPr>
          <w:ilvl w:val="0"/>
          <w:numId w:val="155"/>
        </w:numPr>
      </w:pPr>
      <w:r>
        <w:t>Experience with reconciling data, annual bonuses, balance adjustments/corrections, and the W2/filing process overall.</w:t>
      </w:r>
    </w:p>
    <w:p w14:paraId="3B20EA0A" w14:textId="7D69871F" w:rsidR="00444CC3" w:rsidRDefault="009E64B5" w:rsidP="009E64B5">
      <w:pPr>
        <w:pStyle w:val="NoSpacing"/>
        <w:numPr>
          <w:ilvl w:val="0"/>
          <w:numId w:val="155"/>
        </w:numPr>
      </w:pPr>
      <w:r>
        <w:t>Experience in working on all functional tickets and clearing them.</w:t>
      </w:r>
    </w:p>
    <w:p w14:paraId="25699AFC" w14:textId="77777777" w:rsidR="009E64B5" w:rsidRDefault="009E64B5" w:rsidP="009E64B5">
      <w:pPr>
        <w:pStyle w:val="NoSpacing"/>
        <w:rPr>
          <w:b/>
        </w:rPr>
      </w:pPr>
    </w:p>
    <w:p w14:paraId="2E02051A" w14:textId="77777777" w:rsidR="009E64B5" w:rsidRPr="009E64B5" w:rsidRDefault="009E64B5" w:rsidP="009E64B5">
      <w:pPr>
        <w:pStyle w:val="NoSpacing"/>
        <w:rPr>
          <w:b/>
        </w:rPr>
      </w:pPr>
      <w:r w:rsidRPr="009E64B5">
        <w:rPr>
          <w:b/>
        </w:rPr>
        <w:t>Oracle Functional Consultant</w:t>
      </w:r>
    </w:p>
    <w:p w14:paraId="12B1FF55" w14:textId="32B84AA1" w:rsidR="00444CC3" w:rsidRDefault="009E64B5" w:rsidP="009E64B5">
      <w:pPr>
        <w:pStyle w:val="NoSpacing"/>
        <w:rPr>
          <w:b/>
        </w:rPr>
      </w:pPr>
      <w:r w:rsidRPr="009E64B5">
        <w:rPr>
          <w:b/>
        </w:rPr>
        <w:t xml:space="preserve">Sheridan HealthCare. Inc., Plantation, FL </w:t>
      </w:r>
      <w:r>
        <w:rPr>
          <w:b/>
        </w:rPr>
        <w:tab/>
      </w:r>
      <w:r>
        <w:rPr>
          <w:b/>
        </w:rPr>
        <w:tab/>
      </w:r>
      <w:r>
        <w:rPr>
          <w:b/>
        </w:rPr>
        <w:tab/>
      </w:r>
      <w:r>
        <w:rPr>
          <w:b/>
        </w:rPr>
        <w:tab/>
      </w:r>
      <w:r>
        <w:rPr>
          <w:b/>
        </w:rPr>
        <w:tab/>
      </w:r>
      <w:r>
        <w:rPr>
          <w:b/>
        </w:rPr>
        <w:tab/>
      </w:r>
      <w:r w:rsidRPr="009E64B5">
        <w:rPr>
          <w:b/>
        </w:rPr>
        <w:t>Apr 2017 to Jan</w:t>
      </w:r>
      <w:r>
        <w:rPr>
          <w:b/>
        </w:rPr>
        <w:t xml:space="preserve"> </w:t>
      </w:r>
      <w:r w:rsidRPr="009E64B5">
        <w:rPr>
          <w:b/>
        </w:rPr>
        <w:t>2018</w:t>
      </w:r>
    </w:p>
    <w:p w14:paraId="7F1C2AD4" w14:textId="77777777" w:rsidR="00860433" w:rsidRDefault="00860433" w:rsidP="00015465">
      <w:pPr>
        <w:pStyle w:val="NoSpacing"/>
        <w:rPr>
          <w:b/>
        </w:rPr>
      </w:pPr>
    </w:p>
    <w:p w14:paraId="41BED687" w14:textId="77777777" w:rsidR="009E64B5" w:rsidRPr="009E64B5" w:rsidRDefault="009E64B5" w:rsidP="009E64B5">
      <w:pPr>
        <w:pStyle w:val="NoSpacing"/>
        <w:numPr>
          <w:ilvl w:val="0"/>
          <w:numId w:val="156"/>
        </w:numPr>
      </w:pPr>
      <w:r w:rsidRPr="009E64B5">
        <w:t>Configured Benefit Plans and Programs (Manage Plan Types, Manage Benefit Options, Plan details, Program details)</w:t>
      </w:r>
    </w:p>
    <w:p w14:paraId="5138CE89" w14:textId="77777777" w:rsidR="009E64B5" w:rsidRPr="009E64B5" w:rsidRDefault="009E64B5" w:rsidP="009E64B5">
      <w:pPr>
        <w:pStyle w:val="NoSpacing"/>
        <w:numPr>
          <w:ilvl w:val="0"/>
          <w:numId w:val="156"/>
        </w:numPr>
      </w:pPr>
      <w:r w:rsidRPr="009E64B5">
        <w:t xml:space="preserve">Involved in direct client meetings to gather client requirements and created data collection workbook to capture all requirements. </w:t>
      </w:r>
    </w:p>
    <w:p w14:paraId="0B584147" w14:textId="77777777" w:rsidR="009E64B5" w:rsidRPr="009E64B5" w:rsidRDefault="009E64B5" w:rsidP="009E64B5">
      <w:pPr>
        <w:pStyle w:val="NoSpacing"/>
        <w:numPr>
          <w:ilvl w:val="0"/>
          <w:numId w:val="156"/>
        </w:numPr>
      </w:pPr>
      <w:r w:rsidRPr="009E64B5">
        <w:t>Configured more than 20 Plans and linked to nearly 2 Programs</w:t>
      </w:r>
    </w:p>
    <w:p w14:paraId="53CCFCA9" w14:textId="77777777" w:rsidR="009E64B5" w:rsidRPr="009E64B5" w:rsidRDefault="009E64B5" w:rsidP="009E64B5">
      <w:pPr>
        <w:pStyle w:val="NoSpacing"/>
        <w:numPr>
          <w:ilvl w:val="0"/>
          <w:numId w:val="156"/>
        </w:numPr>
      </w:pPr>
      <w:r w:rsidRPr="009E64B5">
        <w:t>Life events-based Benefit program and Unrestricted Benefit Program</w:t>
      </w:r>
    </w:p>
    <w:p w14:paraId="7A05BE40" w14:textId="77777777" w:rsidR="009E64B5" w:rsidRPr="009E64B5" w:rsidRDefault="009E64B5" w:rsidP="009E64B5">
      <w:pPr>
        <w:pStyle w:val="NoSpacing"/>
        <w:numPr>
          <w:ilvl w:val="0"/>
          <w:numId w:val="156"/>
        </w:numPr>
      </w:pPr>
      <w:r w:rsidRPr="009E64B5">
        <w:t>Configured Enrollments at Plan level for all Life Events based Benefit plans.</w:t>
      </w:r>
    </w:p>
    <w:p w14:paraId="49609BCE" w14:textId="77777777" w:rsidR="009E64B5" w:rsidRPr="009E64B5" w:rsidRDefault="009E64B5" w:rsidP="009E64B5">
      <w:pPr>
        <w:pStyle w:val="NoSpacing"/>
        <w:numPr>
          <w:ilvl w:val="0"/>
          <w:numId w:val="156"/>
        </w:numPr>
      </w:pPr>
      <w:r w:rsidRPr="009E64B5">
        <w:lastRenderedPageBreak/>
        <w:t>Configured Enrollments at Program level for Unrestricted Benefit plans</w:t>
      </w:r>
    </w:p>
    <w:p w14:paraId="1A45FFBC" w14:textId="77777777" w:rsidR="009E64B5" w:rsidRPr="009E64B5" w:rsidRDefault="009E64B5" w:rsidP="009E64B5">
      <w:pPr>
        <w:pStyle w:val="NoSpacing"/>
        <w:numPr>
          <w:ilvl w:val="0"/>
          <w:numId w:val="156"/>
        </w:numPr>
      </w:pPr>
      <w:r w:rsidRPr="009E64B5">
        <w:t xml:space="preserve">Created Manage Derived Factors, User-Defined Criteria configurations and used in Eligibility profiles.  </w:t>
      </w:r>
    </w:p>
    <w:p w14:paraId="0A70973B" w14:textId="77777777" w:rsidR="009E64B5" w:rsidRPr="009E64B5" w:rsidRDefault="009E64B5" w:rsidP="009E64B5">
      <w:pPr>
        <w:pStyle w:val="NoSpacing"/>
        <w:numPr>
          <w:ilvl w:val="0"/>
          <w:numId w:val="156"/>
        </w:numPr>
      </w:pPr>
      <w:r w:rsidRPr="009E64B5">
        <w:t>Written Fast Formulas to available options to enroll at program level based on Grades, Departments, and Age like many.</w:t>
      </w:r>
    </w:p>
    <w:p w14:paraId="1C66744C" w14:textId="77777777" w:rsidR="009E64B5" w:rsidRPr="009E64B5" w:rsidRDefault="009E64B5" w:rsidP="009E64B5">
      <w:pPr>
        <w:pStyle w:val="NoSpacing"/>
        <w:numPr>
          <w:ilvl w:val="0"/>
          <w:numId w:val="156"/>
        </w:numPr>
      </w:pPr>
      <w:r w:rsidRPr="009E64B5">
        <w:t>Created Life Events for New Hire, Marriage, Addition of Child, Divorce, Termination and Change in Position and added in plan based on plan requirements.</w:t>
      </w:r>
    </w:p>
    <w:p w14:paraId="2188547D" w14:textId="77777777" w:rsidR="009E64B5" w:rsidRPr="009E64B5" w:rsidRDefault="009E64B5" w:rsidP="009E64B5">
      <w:pPr>
        <w:pStyle w:val="NoSpacing"/>
        <w:numPr>
          <w:ilvl w:val="0"/>
          <w:numId w:val="156"/>
        </w:numPr>
      </w:pPr>
      <w:r w:rsidRPr="009E64B5">
        <w:t>Used both Automatic and Explicit enrollment types also used automatic enrollment formulas and Enrollment opportunity type formulas.</w:t>
      </w:r>
    </w:p>
    <w:p w14:paraId="126996D2" w14:textId="19F3359F" w:rsidR="00444CC3" w:rsidRPr="009E64B5" w:rsidRDefault="009E64B5" w:rsidP="009E64B5">
      <w:pPr>
        <w:pStyle w:val="NoSpacing"/>
        <w:numPr>
          <w:ilvl w:val="0"/>
          <w:numId w:val="156"/>
        </w:numPr>
      </w:pPr>
      <w:r w:rsidRPr="009E64B5">
        <w:t>Configured Rates and Coverages (Standard Rates, Variable Rate Profiles, Coverages, Variable Coverage Profiles).</w:t>
      </w:r>
    </w:p>
    <w:p w14:paraId="5AB29C15" w14:textId="77777777" w:rsidR="00444CC3" w:rsidRDefault="00444CC3" w:rsidP="00015465">
      <w:pPr>
        <w:pStyle w:val="NoSpacing"/>
        <w:rPr>
          <w:b/>
        </w:rPr>
      </w:pPr>
    </w:p>
    <w:p w14:paraId="60814C80" w14:textId="77777777" w:rsidR="009E64B5" w:rsidRPr="009E64B5" w:rsidRDefault="009E64B5" w:rsidP="009E64B5">
      <w:pPr>
        <w:pStyle w:val="NoSpacing"/>
        <w:rPr>
          <w:b/>
        </w:rPr>
      </w:pPr>
      <w:r w:rsidRPr="009E64B5">
        <w:rPr>
          <w:b/>
        </w:rPr>
        <w:t xml:space="preserve">Oracle HCM Consultant </w:t>
      </w:r>
    </w:p>
    <w:p w14:paraId="480B6270" w14:textId="6024CD99" w:rsidR="00444CC3" w:rsidRDefault="009E64B5" w:rsidP="009E64B5">
      <w:pPr>
        <w:pStyle w:val="NoSpacing"/>
        <w:rPr>
          <w:b/>
        </w:rPr>
      </w:pPr>
      <w:r w:rsidRPr="009E64B5">
        <w:rPr>
          <w:b/>
        </w:rPr>
        <w:t xml:space="preserve">Brinker International, Dallas, </w:t>
      </w:r>
      <w:r>
        <w:rPr>
          <w:b/>
        </w:rPr>
        <w:t xml:space="preserve">TX </w:t>
      </w:r>
      <w:r>
        <w:rPr>
          <w:b/>
        </w:rPr>
        <w:tab/>
      </w:r>
      <w:r>
        <w:rPr>
          <w:b/>
        </w:rPr>
        <w:tab/>
      </w:r>
      <w:r>
        <w:rPr>
          <w:b/>
        </w:rPr>
        <w:tab/>
      </w:r>
      <w:r>
        <w:rPr>
          <w:b/>
        </w:rPr>
        <w:tab/>
      </w:r>
      <w:r>
        <w:rPr>
          <w:b/>
        </w:rPr>
        <w:tab/>
      </w:r>
      <w:r>
        <w:rPr>
          <w:b/>
        </w:rPr>
        <w:tab/>
      </w:r>
      <w:r>
        <w:rPr>
          <w:b/>
        </w:rPr>
        <w:tab/>
      </w:r>
      <w:r w:rsidRPr="009E64B5">
        <w:rPr>
          <w:b/>
        </w:rPr>
        <w:t>Apr 2015 to Mar 2017</w:t>
      </w:r>
    </w:p>
    <w:p w14:paraId="66568DB1" w14:textId="77777777" w:rsidR="009E64B5" w:rsidRDefault="009E64B5" w:rsidP="009E64B5">
      <w:pPr>
        <w:pStyle w:val="NoSpacing"/>
        <w:rPr>
          <w:b/>
        </w:rPr>
      </w:pPr>
    </w:p>
    <w:p w14:paraId="061C7D04" w14:textId="77777777" w:rsidR="009E64B5" w:rsidRPr="009E64B5" w:rsidRDefault="009E64B5" w:rsidP="009E64B5">
      <w:pPr>
        <w:pStyle w:val="NoSpacing"/>
        <w:numPr>
          <w:ilvl w:val="0"/>
          <w:numId w:val="157"/>
        </w:numPr>
        <w:rPr>
          <w:bCs/>
        </w:rPr>
      </w:pPr>
      <w:r w:rsidRPr="009E64B5">
        <w:rPr>
          <w:bCs/>
        </w:rPr>
        <w:t>Performed various individual balance adjustments for a scenario such as Bonus Overpayment, Vacation Payout, and employee getting paid even after termination, recording off-cycle payments in Oracle.</w:t>
      </w:r>
    </w:p>
    <w:p w14:paraId="0DF4C571" w14:textId="77777777" w:rsidR="009E64B5" w:rsidRPr="009E64B5" w:rsidRDefault="009E64B5" w:rsidP="009E64B5">
      <w:pPr>
        <w:pStyle w:val="NoSpacing"/>
        <w:numPr>
          <w:ilvl w:val="0"/>
          <w:numId w:val="157"/>
        </w:numPr>
        <w:rPr>
          <w:bCs/>
        </w:rPr>
      </w:pPr>
      <w:r w:rsidRPr="009E64B5">
        <w:rPr>
          <w:bCs/>
        </w:rPr>
        <w:t>Identified and performed required Jurisdiction setup specifically for Pennsylvania State at ADP end.</w:t>
      </w:r>
    </w:p>
    <w:p w14:paraId="0247425E" w14:textId="77777777" w:rsidR="009E64B5" w:rsidRPr="009E64B5" w:rsidRDefault="009E64B5" w:rsidP="009E64B5">
      <w:pPr>
        <w:pStyle w:val="NoSpacing"/>
        <w:numPr>
          <w:ilvl w:val="0"/>
          <w:numId w:val="157"/>
        </w:numPr>
        <w:rPr>
          <w:bCs/>
        </w:rPr>
      </w:pPr>
      <w:r w:rsidRPr="009E64B5">
        <w:rPr>
          <w:bCs/>
        </w:rPr>
        <w:t>Developed and performed conversion reconciliation between Legacy and ORACLE/ADP.</w:t>
      </w:r>
    </w:p>
    <w:p w14:paraId="02C9BA1D" w14:textId="77777777" w:rsidR="009E64B5" w:rsidRPr="009E64B5" w:rsidRDefault="009E64B5" w:rsidP="009E64B5">
      <w:pPr>
        <w:pStyle w:val="NoSpacing"/>
        <w:numPr>
          <w:ilvl w:val="0"/>
          <w:numId w:val="157"/>
        </w:numPr>
        <w:rPr>
          <w:bCs/>
        </w:rPr>
      </w:pPr>
      <w:r w:rsidRPr="009E64B5">
        <w:rPr>
          <w:bCs/>
        </w:rPr>
        <w:t>Developed, configured, and implemented the solution in accordance with the client's business requirements within Oracle HCM Cloud.</w:t>
      </w:r>
    </w:p>
    <w:p w14:paraId="0FF5933A" w14:textId="77777777" w:rsidR="009E64B5" w:rsidRPr="009E64B5" w:rsidRDefault="009E64B5" w:rsidP="009E64B5">
      <w:pPr>
        <w:pStyle w:val="NoSpacing"/>
        <w:numPr>
          <w:ilvl w:val="0"/>
          <w:numId w:val="157"/>
        </w:numPr>
        <w:rPr>
          <w:bCs/>
        </w:rPr>
      </w:pPr>
      <w:r w:rsidRPr="009E64B5">
        <w:rPr>
          <w:bCs/>
        </w:rPr>
        <w:t>Developed action plan and performed Year-end for the United States in Oracle.</w:t>
      </w:r>
    </w:p>
    <w:p w14:paraId="5B1DD462" w14:textId="77777777" w:rsidR="009E64B5" w:rsidRPr="009E64B5" w:rsidRDefault="009E64B5" w:rsidP="009E64B5">
      <w:pPr>
        <w:pStyle w:val="NoSpacing"/>
        <w:numPr>
          <w:ilvl w:val="0"/>
          <w:numId w:val="157"/>
        </w:numPr>
        <w:rPr>
          <w:bCs/>
        </w:rPr>
      </w:pPr>
      <w:r w:rsidRPr="009E64B5">
        <w:rPr>
          <w:bCs/>
        </w:rPr>
        <w:t>Configured elements for Year-end balance adjustments for the United States such as Health Savings Account ER and Gross-ups (Awards/Gift Cards).</w:t>
      </w:r>
    </w:p>
    <w:p w14:paraId="22698E49" w14:textId="77777777" w:rsidR="009E64B5" w:rsidRPr="009E64B5" w:rsidRDefault="009E64B5" w:rsidP="009E64B5">
      <w:pPr>
        <w:pStyle w:val="NoSpacing"/>
        <w:numPr>
          <w:ilvl w:val="0"/>
          <w:numId w:val="157"/>
        </w:numPr>
        <w:rPr>
          <w:bCs/>
        </w:rPr>
      </w:pPr>
      <w:r w:rsidRPr="009E64B5">
        <w:rPr>
          <w:bCs/>
        </w:rPr>
        <w:t>Performed W2 Box validation between both systems for the client to validate Year-end data between Oracle and Third-party payroll systems.</w:t>
      </w:r>
    </w:p>
    <w:p w14:paraId="46845040" w14:textId="77777777" w:rsidR="009E64B5" w:rsidRPr="009E64B5" w:rsidRDefault="009E64B5" w:rsidP="009E64B5">
      <w:pPr>
        <w:pStyle w:val="NoSpacing"/>
        <w:numPr>
          <w:ilvl w:val="0"/>
          <w:numId w:val="157"/>
        </w:numPr>
        <w:rPr>
          <w:bCs/>
        </w:rPr>
      </w:pPr>
      <w:r w:rsidRPr="009E64B5">
        <w:rPr>
          <w:bCs/>
        </w:rPr>
        <w:t>Worked with a third-party payroll system for W2 Processing for Unites States.</w:t>
      </w:r>
    </w:p>
    <w:p w14:paraId="5D0776E6" w14:textId="77777777" w:rsidR="009E64B5" w:rsidRPr="009E64B5" w:rsidRDefault="009E64B5" w:rsidP="009E64B5">
      <w:pPr>
        <w:pStyle w:val="NoSpacing"/>
        <w:numPr>
          <w:ilvl w:val="0"/>
          <w:numId w:val="157"/>
        </w:numPr>
        <w:rPr>
          <w:bCs/>
        </w:rPr>
      </w:pPr>
      <w:r w:rsidRPr="009E64B5">
        <w:rPr>
          <w:bCs/>
        </w:rPr>
        <w:t>Performed tax reconciliation between Oracle Payroll and third parties’ compliance for all quarters.</w:t>
      </w:r>
    </w:p>
    <w:p w14:paraId="0269329F" w14:textId="77777777" w:rsidR="009E64B5" w:rsidRPr="009E64B5" w:rsidRDefault="009E64B5" w:rsidP="009E64B5">
      <w:pPr>
        <w:pStyle w:val="NoSpacing"/>
        <w:numPr>
          <w:ilvl w:val="0"/>
          <w:numId w:val="157"/>
        </w:numPr>
        <w:rPr>
          <w:bCs/>
        </w:rPr>
      </w:pPr>
      <w:r w:rsidRPr="009E64B5">
        <w:rPr>
          <w:bCs/>
        </w:rPr>
        <w:t>Configured absence plans and absence categories and assigned those to employees using an eligibility profile.</w:t>
      </w:r>
    </w:p>
    <w:p w14:paraId="18C7A1CE" w14:textId="77777777" w:rsidR="009E64B5" w:rsidRPr="009E64B5" w:rsidRDefault="009E64B5" w:rsidP="009E64B5">
      <w:pPr>
        <w:pStyle w:val="NoSpacing"/>
        <w:numPr>
          <w:ilvl w:val="0"/>
          <w:numId w:val="157"/>
        </w:numPr>
        <w:rPr>
          <w:bCs/>
        </w:rPr>
      </w:pPr>
      <w:r w:rsidRPr="009E64B5">
        <w:rPr>
          <w:bCs/>
        </w:rPr>
        <w:t>Enabled the vacation and sick plan in the existing absence plan setup.</w:t>
      </w:r>
    </w:p>
    <w:p w14:paraId="3D971D7A" w14:textId="77777777" w:rsidR="009E64B5" w:rsidRPr="009E64B5" w:rsidRDefault="009E64B5" w:rsidP="009E64B5">
      <w:pPr>
        <w:pStyle w:val="NoSpacing"/>
        <w:numPr>
          <w:ilvl w:val="0"/>
          <w:numId w:val="157"/>
        </w:numPr>
        <w:rPr>
          <w:bCs/>
        </w:rPr>
      </w:pPr>
      <w:r w:rsidRPr="009E64B5">
        <w:rPr>
          <w:bCs/>
        </w:rPr>
        <w:t>Developed new BI reports extracting the absence details and related other reports.</w:t>
      </w:r>
    </w:p>
    <w:p w14:paraId="6952A04B" w14:textId="77777777" w:rsidR="009E64B5" w:rsidRPr="009E64B5" w:rsidRDefault="009E64B5" w:rsidP="009E64B5">
      <w:pPr>
        <w:pStyle w:val="NoSpacing"/>
        <w:numPr>
          <w:ilvl w:val="0"/>
          <w:numId w:val="157"/>
        </w:numPr>
        <w:rPr>
          <w:bCs/>
        </w:rPr>
      </w:pPr>
      <w:r w:rsidRPr="009E64B5">
        <w:rPr>
          <w:bCs/>
        </w:rPr>
        <w:t>Worked with business process improvement analysts to create and maintain Standard Operating Procedures (SOP) for processes.</w:t>
      </w:r>
    </w:p>
    <w:p w14:paraId="21DC4852" w14:textId="77777777" w:rsidR="009E64B5" w:rsidRPr="009E64B5" w:rsidRDefault="009E64B5" w:rsidP="009E64B5">
      <w:pPr>
        <w:pStyle w:val="NoSpacing"/>
        <w:numPr>
          <w:ilvl w:val="0"/>
          <w:numId w:val="157"/>
        </w:numPr>
        <w:rPr>
          <w:bCs/>
        </w:rPr>
      </w:pPr>
      <w:r w:rsidRPr="009E64B5">
        <w:rPr>
          <w:bCs/>
        </w:rPr>
        <w:t>Performed in UAT of payroll-related legal changes and enhancements to the payroll/HRIS.</w:t>
      </w:r>
    </w:p>
    <w:p w14:paraId="1ACF3AEC" w14:textId="77777777" w:rsidR="009E64B5" w:rsidRPr="009E64B5" w:rsidRDefault="009E64B5" w:rsidP="009E64B5">
      <w:pPr>
        <w:pStyle w:val="NoSpacing"/>
        <w:numPr>
          <w:ilvl w:val="0"/>
          <w:numId w:val="157"/>
        </w:numPr>
        <w:rPr>
          <w:bCs/>
        </w:rPr>
      </w:pPr>
      <w:r w:rsidRPr="009E64B5">
        <w:rPr>
          <w:bCs/>
        </w:rPr>
        <w:t>Supported the production environment issues by resolving user issues.</w:t>
      </w:r>
    </w:p>
    <w:p w14:paraId="1B142E01" w14:textId="77777777" w:rsidR="009E64B5" w:rsidRPr="009E64B5" w:rsidRDefault="009E64B5" w:rsidP="009E64B5">
      <w:pPr>
        <w:pStyle w:val="NoSpacing"/>
        <w:numPr>
          <w:ilvl w:val="0"/>
          <w:numId w:val="157"/>
        </w:numPr>
        <w:rPr>
          <w:bCs/>
        </w:rPr>
      </w:pPr>
      <w:r w:rsidRPr="009E64B5">
        <w:rPr>
          <w:bCs/>
        </w:rPr>
        <w:t>Logged, viewed, accessed, monitored, followed up, and closed the Service Request (SR) with Oracle Support.</w:t>
      </w:r>
    </w:p>
    <w:p w14:paraId="70358DAA" w14:textId="77777777" w:rsidR="009E64B5" w:rsidRPr="009E64B5" w:rsidRDefault="009E64B5" w:rsidP="009E64B5">
      <w:pPr>
        <w:pStyle w:val="NoSpacing"/>
        <w:numPr>
          <w:ilvl w:val="0"/>
          <w:numId w:val="157"/>
        </w:numPr>
        <w:rPr>
          <w:bCs/>
        </w:rPr>
      </w:pPr>
      <w:r w:rsidRPr="009E64B5">
        <w:rPr>
          <w:bCs/>
        </w:rPr>
        <w:t>Implemented Core HR-HCM, Performance, profile, Goal, Time and Labor &amp; Benefits module and was Involved in the configuration related to Absence Management and Talent Management.</w:t>
      </w:r>
    </w:p>
    <w:p w14:paraId="5188A087" w14:textId="77777777" w:rsidR="009E64B5" w:rsidRPr="009E64B5" w:rsidRDefault="009E64B5" w:rsidP="009E64B5">
      <w:pPr>
        <w:pStyle w:val="NoSpacing"/>
        <w:numPr>
          <w:ilvl w:val="0"/>
          <w:numId w:val="157"/>
        </w:numPr>
        <w:rPr>
          <w:bCs/>
        </w:rPr>
      </w:pPr>
      <w:r w:rsidRPr="009E64B5">
        <w:rPr>
          <w:bCs/>
        </w:rPr>
        <w:t>Developed an OTL report to identify missing timecards and approve them using a custom program.</w:t>
      </w:r>
    </w:p>
    <w:p w14:paraId="018338EF" w14:textId="77777777" w:rsidR="009E64B5" w:rsidRPr="009E64B5" w:rsidRDefault="009E64B5" w:rsidP="009E64B5">
      <w:pPr>
        <w:pStyle w:val="NoSpacing"/>
        <w:numPr>
          <w:ilvl w:val="0"/>
          <w:numId w:val="157"/>
        </w:numPr>
        <w:rPr>
          <w:bCs/>
        </w:rPr>
      </w:pPr>
      <w:r w:rsidRPr="009E64B5">
        <w:rPr>
          <w:bCs/>
        </w:rPr>
        <w:t>Collaborated in designing and testing a custom OTL Timecard Approval Workflow that allowed timecard approval by PAC external customers/approvers.</w:t>
      </w:r>
    </w:p>
    <w:p w14:paraId="222BCCCB" w14:textId="77777777" w:rsidR="009E64B5" w:rsidRPr="009E64B5" w:rsidRDefault="009E64B5" w:rsidP="009E64B5">
      <w:pPr>
        <w:pStyle w:val="NoSpacing"/>
        <w:numPr>
          <w:ilvl w:val="0"/>
          <w:numId w:val="157"/>
        </w:numPr>
        <w:rPr>
          <w:bCs/>
        </w:rPr>
      </w:pPr>
      <w:r w:rsidRPr="009E64B5">
        <w:rPr>
          <w:bCs/>
        </w:rPr>
        <w:t>Defined setups of Core HR, Self Service HR, Payroll, Oracle Time and Labor -OTL, Recruitment, and Performance Management (PMS) modules to map the business requirements into Product functionality.</w:t>
      </w:r>
    </w:p>
    <w:p w14:paraId="055C426C" w14:textId="77777777" w:rsidR="009E64B5" w:rsidRPr="009E64B5" w:rsidRDefault="009E64B5" w:rsidP="009E64B5">
      <w:pPr>
        <w:pStyle w:val="NoSpacing"/>
        <w:numPr>
          <w:ilvl w:val="0"/>
          <w:numId w:val="157"/>
        </w:numPr>
        <w:rPr>
          <w:bCs/>
        </w:rPr>
      </w:pPr>
      <w:r w:rsidRPr="009E64B5">
        <w:rPr>
          <w:bCs/>
        </w:rPr>
        <w:lastRenderedPageBreak/>
        <w:t>Excel in Oracle Human Resource business process mapping for Hiring, payroll administration, absence management, performance management, benefits administration, time management, and termination processes.</w:t>
      </w:r>
    </w:p>
    <w:p w14:paraId="3F6CCA77" w14:textId="77777777" w:rsidR="009E64B5" w:rsidRPr="009E64B5" w:rsidRDefault="009E64B5" w:rsidP="009E64B5">
      <w:pPr>
        <w:pStyle w:val="NoSpacing"/>
        <w:numPr>
          <w:ilvl w:val="0"/>
          <w:numId w:val="157"/>
        </w:numPr>
        <w:rPr>
          <w:bCs/>
        </w:rPr>
      </w:pPr>
      <w:r w:rsidRPr="009E64B5">
        <w:rPr>
          <w:bCs/>
        </w:rPr>
        <w:t>Experience in working on ServiceNow Tickets and taking it to closure.</w:t>
      </w:r>
    </w:p>
    <w:p w14:paraId="7038245A" w14:textId="77777777" w:rsidR="00444CC3" w:rsidRDefault="00444CC3" w:rsidP="00015465">
      <w:pPr>
        <w:pStyle w:val="NoSpacing"/>
        <w:rPr>
          <w:b/>
        </w:rPr>
      </w:pPr>
    </w:p>
    <w:p w14:paraId="33363668" w14:textId="77777777" w:rsidR="009E64B5" w:rsidRPr="009E64B5" w:rsidRDefault="009E64B5" w:rsidP="009E64B5">
      <w:pPr>
        <w:pStyle w:val="NoSpacing"/>
        <w:rPr>
          <w:b/>
        </w:rPr>
      </w:pPr>
      <w:r w:rsidRPr="009E64B5">
        <w:rPr>
          <w:b/>
        </w:rPr>
        <w:t xml:space="preserve">HR Operations: </w:t>
      </w:r>
    </w:p>
    <w:p w14:paraId="41D2065A" w14:textId="77777777" w:rsidR="009E64B5" w:rsidRPr="009E64B5" w:rsidRDefault="009E64B5" w:rsidP="009E64B5">
      <w:pPr>
        <w:pStyle w:val="NoSpacing"/>
        <w:rPr>
          <w:b/>
        </w:rPr>
      </w:pPr>
      <w:r w:rsidRPr="009E64B5">
        <w:rPr>
          <w:b/>
        </w:rPr>
        <w:t xml:space="preserve">2007 – 2015 </w:t>
      </w:r>
    </w:p>
    <w:p w14:paraId="26F8064C" w14:textId="314A8AFB" w:rsidR="00444CC3" w:rsidRDefault="009E64B5" w:rsidP="009E64B5">
      <w:pPr>
        <w:pStyle w:val="NoSpacing"/>
        <w:rPr>
          <w:b/>
        </w:rPr>
      </w:pPr>
      <w:r w:rsidRPr="009E64B5">
        <w:rPr>
          <w:b/>
        </w:rPr>
        <w:t>India</w:t>
      </w:r>
    </w:p>
    <w:p w14:paraId="350E2B62" w14:textId="77777777" w:rsidR="00860433" w:rsidRDefault="00860433" w:rsidP="00015465">
      <w:pPr>
        <w:pStyle w:val="NoSpacing"/>
        <w:rPr>
          <w:b/>
        </w:rPr>
      </w:pPr>
    </w:p>
    <w:p w14:paraId="069E5A3A" w14:textId="58B11B1E" w:rsidR="009E64B5" w:rsidRPr="009E64B5" w:rsidRDefault="009E64B5" w:rsidP="009E64B5">
      <w:pPr>
        <w:pStyle w:val="NoSpacing"/>
        <w:numPr>
          <w:ilvl w:val="0"/>
          <w:numId w:val="149"/>
        </w:numPr>
        <w:rPr>
          <w:bCs/>
        </w:rPr>
      </w:pPr>
      <w:r w:rsidRPr="009E64B5">
        <w:rPr>
          <w:bCs/>
        </w:rPr>
        <w:t>Senior HR -Part of a team and an individual contributor to a subsystem (compensation &amp; benefits, employee relations, recruitment, training, performance management, HR systems) and works under supervision</w:t>
      </w:r>
    </w:p>
    <w:p w14:paraId="03F815C3" w14:textId="0BB178C7" w:rsidR="009E64B5" w:rsidRPr="009E64B5" w:rsidRDefault="009E64B5" w:rsidP="009E64B5">
      <w:pPr>
        <w:pStyle w:val="NoSpacing"/>
        <w:numPr>
          <w:ilvl w:val="0"/>
          <w:numId w:val="149"/>
        </w:numPr>
        <w:rPr>
          <w:bCs/>
        </w:rPr>
      </w:pPr>
      <w:r w:rsidRPr="009E64B5">
        <w:rPr>
          <w:bCs/>
        </w:rPr>
        <w:t>Assist the C&amp;B team with administration of company benefits, coordination of the annual pay review (merit focal) process, bonus process, etc.</w:t>
      </w:r>
    </w:p>
    <w:p w14:paraId="5F679BE3" w14:textId="044FCB7E" w:rsidR="009E64B5" w:rsidRPr="009E64B5" w:rsidRDefault="009E64B5" w:rsidP="009E64B5">
      <w:pPr>
        <w:pStyle w:val="NoSpacing"/>
        <w:numPr>
          <w:ilvl w:val="0"/>
          <w:numId w:val="149"/>
        </w:numPr>
        <w:rPr>
          <w:bCs/>
        </w:rPr>
      </w:pPr>
      <w:r w:rsidRPr="009E64B5">
        <w:rPr>
          <w:bCs/>
        </w:rPr>
        <w:t>Assist the payroll team by providing up to date information regarding new employees, resignation, domestic and international transfers and pay changes</w:t>
      </w:r>
    </w:p>
    <w:p w14:paraId="24D444F2" w14:textId="681E76CE" w:rsidR="009E64B5" w:rsidRPr="009E64B5" w:rsidRDefault="009E64B5" w:rsidP="009E64B5">
      <w:pPr>
        <w:pStyle w:val="NoSpacing"/>
        <w:numPr>
          <w:ilvl w:val="0"/>
          <w:numId w:val="149"/>
        </w:numPr>
        <w:rPr>
          <w:bCs/>
        </w:rPr>
      </w:pPr>
      <w:r w:rsidRPr="009E64B5">
        <w:rPr>
          <w:bCs/>
        </w:rPr>
        <w:t>Onboarding and assist the policies team by reviewing and enhancing relevant policies and procedures in line with best practice and employment law requirements</w:t>
      </w:r>
    </w:p>
    <w:p w14:paraId="60DB21D1" w14:textId="41F07386" w:rsidR="00860433" w:rsidRPr="00860433" w:rsidRDefault="009E64B5" w:rsidP="009E64B5">
      <w:pPr>
        <w:pStyle w:val="NoSpacing"/>
        <w:numPr>
          <w:ilvl w:val="0"/>
          <w:numId w:val="149"/>
        </w:numPr>
        <w:rPr>
          <w:bCs/>
        </w:rPr>
      </w:pPr>
      <w:r w:rsidRPr="009E64B5">
        <w:rPr>
          <w:bCs/>
        </w:rPr>
        <w:t>Provide effective service on all aspects of HR policy e.g. employment legislation, employee relations, performance management, engagement and retention strategies, learning and development, etc.</w:t>
      </w:r>
    </w:p>
    <w:p w14:paraId="54CE1C2A" w14:textId="77777777" w:rsidR="00444CC3" w:rsidRDefault="00444CC3" w:rsidP="00015465">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0D7227F" w14:textId="2F949B82" w:rsidR="00860433" w:rsidRPr="00D53105" w:rsidRDefault="00665D9E" w:rsidP="00665D9E">
      <w:pPr>
        <w:pStyle w:val="NoSpacing"/>
        <w:numPr>
          <w:ilvl w:val="0"/>
          <w:numId w:val="61"/>
        </w:numPr>
      </w:pPr>
      <w:r w:rsidRPr="00665D9E">
        <w:t>PG HRM, NILAM, Chennai, India</w:t>
      </w:r>
    </w:p>
    <w:sectPr w:rsidR="00860433" w:rsidRPr="00D53105" w:rsidSect="00993E3E">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5C41FDF" w14:textId="77777777" w:rsidR="00993E3E" w:rsidRDefault="00993E3E">
      <w:r>
        <w:separator/>
      </w:r>
    </w:p>
  </w:endnote>
  <w:endnote w:type="continuationSeparator" w:id="0">
    <w:p w14:paraId="094A4685" w14:textId="77777777" w:rsidR="00993E3E" w:rsidRDefault="00993E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F9F2D" w14:textId="77777777" w:rsidR="00993E3E" w:rsidRDefault="00993E3E">
      <w:r>
        <w:separator/>
      </w:r>
    </w:p>
  </w:footnote>
  <w:footnote w:type="continuationSeparator" w:id="0">
    <w:p w14:paraId="1AC23EA8" w14:textId="77777777" w:rsidR="00993E3E" w:rsidRDefault="00993E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51AA4C0D" w:rsidR="00BF14B3" w:rsidRPr="00654952" w:rsidRDefault="00BF14B3" w:rsidP="009D2991">
    <w:pPr>
      <w:pStyle w:val="NoSpacing"/>
    </w:pPr>
    <w:r w:rsidRPr="00654952">
      <w:rPr>
        <w:b/>
        <w:bCs/>
      </w:rPr>
      <w:t>Candidate Location:</w:t>
    </w:r>
    <w:r w:rsidR="00EC3F6D" w:rsidRPr="00654952">
      <w:t xml:space="preserve"> </w:t>
    </w:r>
    <w:r w:rsidR="00B90593" w:rsidRPr="00B90593">
      <w:t>Aurora</w:t>
    </w:r>
    <w:r w:rsidR="00526C25" w:rsidRPr="00526C25">
      <w:t>,</w:t>
    </w:r>
    <w:r w:rsidR="00526C25">
      <w:t xml:space="preserve"> </w:t>
    </w:r>
    <w:r w:rsidR="00B90593">
      <w:t>IL</w:t>
    </w:r>
  </w:p>
  <w:p w14:paraId="2AE93543" w14:textId="147EA456" w:rsidR="007255EB" w:rsidRDefault="00BF14B3" w:rsidP="00654952">
    <w:pPr>
      <w:pStyle w:val="NoSpacing"/>
    </w:pPr>
    <w:r w:rsidRPr="00654952">
      <w:rPr>
        <w:b/>
        <w:bCs/>
      </w:rPr>
      <w:t>Candidate E-mail ID:</w:t>
    </w:r>
    <w:r w:rsidRPr="00654952">
      <w:t xml:space="preserve"> </w:t>
    </w:r>
    <w:r w:rsidR="00B90593" w:rsidRPr="00B90593">
      <w:rPr>
        <w:rStyle w:val="Hyperlink"/>
      </w:rPr>
      <w:t>srinivasoraclecloud@gmail.com</w:t>
    </w:r>
  </w:p>
  <w:p w14:paraId="639D8B28" w14:textId="4576B1BE" w:rsidR="00BF14B3" w:rsidRPr="00C403D6" w:rsidRDefault="00BF14B3" w:rsidP="00654952">
    <w:pPr>
      <w:pStyle w:val="NoSpacing"/>
    </w:pPr>
    <w:r w:rsidRPr="00654952">
      <w:rPr>
        <w:b/>
        <w:bCs/>
      </w:rPr>
      <w:t>Contact Number:</w:t>
    </w:r>
    <w:r w:rsidR="004C7072" w:rsidRPr="00654952">
      <w:t xml:space="preserve"> </w:t>
    </w:r>
    <w:r w:rsidR="00B90593" w:rsidRPr="00B90593">
      <w:t>945-260-6185</w:t>
    </w:r>
  </w:p>
  <w:p w14:paraId="6360024A" w14:textId="77777777" w:rsidR="00AD5567" w:rsidRDefault="00AD5567" w:rsidP="00AD5567">
    <w:pPr>
      <w:pStyle w:val="Header"/>
      <w:rPr>
        <w:rFonts w:asciiTheme="minorHAnsi" w:hAnsiTheme="minorHAnsi" w:cstheme="minorHAnsi"/>
        <w:b/>
        <w:sz w:val="10"/>
        <w:szCs w:val="28"/>
      </w:rPr>
    </w:pPr>
  </w:p>
  <w:p w14:paraId="33822890" w14:textId="11ED8CCD" w:rsidR="001D1725" w:rsidRDefault="00284E26" w:rsidP="005C26B1">
    <w:pPr>
      <w:pStyle w:val="Header"/>
      <w:jc w:val="center"/>
      <w:rPr>
        <w:rFonts w:asciiTheme="minorHAnsi" w:hAnsiTheme="minorHAnsi" w:cstheme="minorHAnsi"/>
        <w:b/>
        <w:sz w:val="28"/>
        <w:szCs w:val="28"/>
      </w:rPr>
    </w:pPr>
    <w:r w:rsidRPr="00284E26">
      <w:rPr>
        <w:rFonts w:asciiTheme="minorHAnsi" w:hAnsiTheme="minorHAnsi" w:cstheme="minorHAnsi"/>
        <w:b/>
        <w:sz w:val="28"/>
        <w:szCs w:val="28"/>
      </w:rPr>
      <w:t>Srinivas RK</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8"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0"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0"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1"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28375ED"/>
    <w:multiLevelType w:val="hybridMultilevel"/>
    <w:tmpl w:val="D200D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9"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1"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6" w15:restartNumberingAfterBreak="0">
    <w:nsid w:val="422F460C"/>
    <w:multiLevelType w:val="hybridMultilevel"/>
    <w:tmpl w:val="E71E0C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4"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5" w15:restartNumberingAfterBreak="0">
    <w:nsid w:val="46265045"/>
    <w:multiLevelType w:val="hybridMultilevel"/>
    <w:tmpl w:val="4F968A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7"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3"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1"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8"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88A76B7"/>
    <w:multiLevelType w:val="hybridMultilevel"/>
    <w:tmpl w:val="3D7664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2"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4"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6" w15:restartNumberingAfterBreak="0">
    <w:nsid w:val="62534D1C"/>
    <w:multiLevelType w:val="hybridMultilevel"/>
    <w:tmpl w:val="CF7C3E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41C52D3"/>
    <w:multiLevelType w:val="hybridMultilevel"/>
    <w:tmpl w:val="52DE72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6"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2"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3"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4"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6"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8"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9"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1"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2"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3"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4"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B570285"/>
    <w:multiLevelType w:val="hybridMultilevel"/>
    <w:tmpl w:val="A4C809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1"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3" w15:restartNumberingAfterBreak="0">
    <w:nsid w:val="7FFC3E93"/>
    <w:multiLevelType w:val="hybridMultilevel"/>
    <w:tmpl w:val="799E31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5"/>
  </w:num>
  <w:num w:numId="3" w16cid:durableId="1117945646">
    <w:abstractNumId w:val="141"/>
  </w:num>
  <w:num w:numId="4" w16cid:durableId="2062316411">
    <w:abstractNumId w:val="121"/>
  </w:num>
  <w:num w:numId="5" w16cid:durableId="68505365">
    <w:abstractNumId w:val="83"/>
  </w:num>
  <w:num w:numId="6" w16cid:durableId="2001426144">
    <w:abstractNumId w:val="31"/>
  </w:num>
  <w:num w:numId="7" w16cid:durableId="546378377">
    <w:abstractNumId w:val="143"/>
  </w:num>
  <w:num w:numId="8" w16cid:durableId="1243685690">
    <w:abstractNumId w:val="160"/>
  </w:num>
  <w:num w:numId="9" w16cid:durableId="2015448539">
    <w:abstractNumId w:val="64"/>
  </w:num>
  <w:num w:numId="10" w16cid:durableId="429476242">
    <w:abstractNumId w:val="150"/>
  </w:num>
  <w:num w:numId="11" w16cid:durableId="1523056857">
    <w:abstractNumId w:val="125"/>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2"/>
  </w:num>
  <w:num w:numId="14" w16cid:durableId="621612668">
    <w:abstractNumId w:val="86"/>
  </w:num>
  <w:num w:numId="15" w16cid:durableId="392699823">
    <w:abstractNumId w:val="147"/>
  </w:num>
  <w:num w:numId="16" w16cid:durableId="1117481876">
    <w:abstractNumId w:val="128"/>
  </w:num>
  <w:num w:numId="17" w16cid:durableId="698705688">
    <w:abstractNumId w:val="44"/>
  </w:num>
  <w:num w:numId="18" w16cid:durableId="1157844738">
    <w:abstractNumId w:val="42"/>
  </w:num>
  <w:num w:numId="19" w16cid:durableId="998118792">
    <w:abstractNumId w:val="123"/>
  </w:num>
  <w:num w:numId="20" w16cid:durableId="1164978654">
    <w:abstractNumId w:val="59"/>
  </w:num>
  <w:num w:numId="21" w16cid:durableId="1683127025">
    <w:abstractNumId w:val="84"/>
  </w:num>
  <w:num w:numId="22" w16cid:durableId="1708144619">
    <w:abstractNumId w:val="39"/>
  </w:num>
  <w:num w:numId="23" w16cid:durableId="1129859671">
    <w:abstractNumId w:val="50"/>
  </w:num>
  <w:num w:numId="24" w16cid:durableId="1433941263">
    <w:abstractNumId w:val="19"/>
  </w:num>
  <w:num w:numId="25" w16cid:durableId="204409450">
    <w:abstractNumId w:val="23"/>
  </w:num>
  <w:num w:numId="26" w16cid:durableId="1410617977">
    <w:abstractNumId w:val="130"/>
  </w:num>
  <w:num w:numId="27" w16cid:durableId="806120827">
    <w:abstractNumId w:val="75"/>
  </w:num>
  <w:num w:numId="28" w16cid:durableId="11343379">
    <w:abstractNumId w:val="33"/>
  </w:num>
  <w:num w:numId="29" w16cid:durableId="259459309">
    <w:abstractNumId w:val="46"/>
  </w:num>
  <w:num w:numId="30" w16cid:durableId="1069310387">
    <w:abstractNumId w:val="100"/>
  </w:num>
  <w:num w:numId="31" w16cid:durableId="539707014">
    <w:abstractNumId w:val="70"/>
  </w:num>
  <w:num w:numId="32" w16cid:durableId="986932923">
    <w:abstractNumId w:val="17"/>
  </w:num>
  <w:num w:numId="33" w16cid:durableId="1878928156">
    <w:abstractNumId w:val="51"/>
  </w:num>
  <w:num w:numId="34" w16cid:durableId="2059159648">
    <w:abstractNumId w:val="63"/>
  </w:num>
  <w:num w:numId="35" w16cid:durableId="181894017">
    <w:abstractNumId w:val="129"/>
  </w:num>
  <w:num w:numId="36" w16cid:durableId="703216278">
    <w:abstractNumId w:val="45"/>
  </w:num>
  <w:num w:numId="37" w16cid:durableId="2042971358">
    <w:abstractNumId w:val="136"/>
  </w:num>
  <w:num w:numId="38" w16cid:durableId="1280261300">
    <w:abstractNumId w:val="69"/>
  </w:num>
  <w:num w:numId="39" w16cid:durableId="1572960732">
    <w:abstractNumId w:val="93"/>
  </w:num>
  <w:num w:numId="40" w16cid:durableId="529994204">
    <w:abstractNumId w:val="56"/>
  </w:num>
  <w:num w:numId="41" w16cid:durableId="690183929">
    <w:abstractNumId w:val="140"/>
  </w:num>
  <w:num w:numId="42" w16cid:durableId="384254278">
    <w:abstractNumId w:val="131"/>
  </w:num>
  <w:num w:numId="43" w16cid:durableId="1149326237">
    <w:abstractNumId w:val="54"/>
  </w:num>
  <w:num w:numId="44" w16cid:durableId="852459055">
    <w:abstractNumId w:val="40"/>
  </w:num>
  <w:num w:numId="45" w16cid:durableId="2092240963">
    <w:abstractNumId w:val="21"/>
  </w:num>
  <w:num w:numId="46" w16cid:durableId="2105832980">
    <w:abstractNumId w:val="32"/>
  </w:num>
  <w:num w:numId="47" w16cid:durableId="752512973">
    <w:abstractNumId w:val="161"/>
  </w:num>
  <w:num w:numId="48" w16cid:durableId="1142499844">
    <w:abstractNumId w:val="104"/>
  </w:num>
  <w:num w:numId="49" w16cid:durableId="478158183">
    <w:abstractNumId w:val="111"/>
  </w:num>
  <w:num w:numId="50" w16cid:durableId="1341589240">
    <w:abstractNumId w:val="74"/>
  </w:num>
  <w:num w:numId="51" w16cid:durableId="1296254341">
    <w:abstractNumId w:val="144"/>
  </w:num>
  <w:num w:numId="52" w16cid:durableId="695886212">
    <w:abstractNumId w:val="14"/>
  </w:num>
  <w:num w:numId="53" w16cid:durableId="415519533">
    <w:abstractNumId w:val="36"/>
  </w:num>
  <w:num w:numId="54" w16cid:durableId="565721421">
    <w:abstractNumId w:val="73"/>
  </w:num>
  <w:num w:numId="55" w16cid:durableId="667943108">
    <w:abstractNumId w:val="91"/>
  </w:num>
  <w:num w:numId="56" w16cid:durableId="550112358">
    <w:abstractNumId w:val="43"/>
  </w:num>
  <w:num w:numId="57" w16cid:durableId="77605260">
    <w:abstractNumId w:val="94"/>
  </w:num>
  <w:num w:numId="58" w16cid:durableId="1813669205">
    <w:abstractNumId w:val="149"/>
  </w:num>
  <w:num w:numId="59" w16cid:durableId="2126382808">
    <w:abstractNumId w:val="82"/>
  </w:num>
  <w:num w:numId="60" w16cid:durableId="1883863706">
    <w:abstractNumId w:val="119"/>
  </w:num>
  <w:num w:numId="61" w16cid:durableId="427652460">
    <w:abstractNumId w:val="90"/>
  </w:num>
  <w:num w:numId="62" w16cid:durableId="459878198">
    <w:abstractNumId w:val="133"/>
  </w:num>
  <w:num w:numId="63" w16cid:durableId="1441880191">
    <w:abstractNumId w:val="80"/>
  </w:num>
  <w:num w:numId="64" w16cid:durableId="2045710620">
    <w:abstractNumId w:val="162"/>
  </w:num>
  <w:num w:numId="65" w16cid:durableId="1351447887">
    <w:abstractNumId w:val="30"/>
  </w:num>
  <w:num w:numId="66" w16cid:durableId="240603096">
    <w:abstractNumId w:val="124"/>
  </w:num>
  <w:num w:numId="67" w16cid:durableId="2136825959">
    <w:abstractNumId w:val="16"/>
  </w:num>
  <w:num w:numId="68" w16cid:durableId="954825101">
    <w:abstractNumId w:val="146"/>
  </w:num>
  <w:num w:numId="69" w16cid:durableId="1516846731">
    <w:abstractNumId w:val="20"/>
  </w:num>
  <w:num w:numId="70" w16cid:durableId="1568491598">
    <w:abstractNumId w:val="24"/>
  </w:num>
  <w:num w:numId="71" w16cid:durableId="1507406754">
    <w:abstractNumId w:val="38"/>
  </w:num>
  <w:num w:numId="72" w16cid:durableId="1163812142">
    <w:abstractNumId w:val="153"/>
  </w:num>
  <w:num w:numId="73" w16cid:durableId="1335377854">
    <w:abstractNumId w:val="28"/>
  </w:num>
  <w:num w:numId="74" w16cid:durableId="1533105148">
    <w:abstractNumId w:val="68"/>
  </w:num>
  <w:num w:numId="75" w16cid:durableId="1187863028">
    <w:abstractNumId w:val="61"/>
  </w:num>
  <w:num w:numId="76" w16cid:durableId="1853759272">
    <w:abstractNumId w:val="12"/>
  </w:num>
  <w:num w:numId="77" w16cid:durableId="1826969034">
    <w:abstractNumId w:val="159"/>
  </w:num>
  <w:num w:numId="78" w16cid:durableId="929847389">
    <w:abstractNumId w:val="78"/>
  </w:num>
  <w:num w:numId="79" w16cid:durableId="2101169821">
    <w:abstractNumId w:val="48"/>
  </w:num>
  <w:num w:numId="80" w16cid:durableId="1875649266">
    <w:abstractNumId w:val="67"/>
  </w:num>
  <w:num w:numId="81" w16cid:durableId="307828130">
    <w:abstractNumId w:val="60"/>
  </w:num>
  <w:num w:numId="82" w16cid:durableId="392125281">
    <w:abstractNumId w:val="151"/>
  </w:num>
  <w:num w:numId="83" w16cid:durableId="1914657276">
    <w:abstractNumId w:val="102"/>
  </w:num>
  <w:num w:numId="84" w16cid:durableId="54937907">
    <w:abstractNumId w:val="99"/>
  </w:num>
  <w:num w:numId="85" w16cid:durableId="1946691959">
    <w:abstractNumId w:val="137"/>
  </w:num>
  <w:num w:numId="86" w16cid:durableId="480080587">
    <w:abstractNumId w:val="87"/>
  </w:num>
  <w:num w:numId="87" w16cid:durableId="764501111">
    <w:abstractNumId w:val="10"/>
  </w:num>
  <w:num w:numId="88" w16cid:durableId="2043675578">
    <w:abstractNumId w:val="53"/>
  </w:num>
  <w:num w:numId="89" w16cid:durableId="1623227902">
    <w:abstractNumId w:val="113"/>
  </w:num>
  <w:num w:numId="90" w16cid:durableId="1780760636">
    <w:abstractNumId w:val="139"/>
  </w:num>
  <w:num w:numId="91" w16cid:durableId="697465795">
    <w:abstractNumId w:val="57"/>
  </w:num>
  <w:num w:numId="92" w16cid:durableId="101149079">
    <w:abstractNumId w:val="49"/>
  </w:num>
  <w:num w:numId="93" w16cid:durableId="856969397">
    <w:abstractNumId w:val="11"/>
  </w:num>
  <w:num w:numId="94" w16cid:durableId="1137333939">
    <w:abstractNumId w:val="116"/>
  </w:num>
  <w:num w:numId="95" w16cid:durableId="1233199026">
    <w:abstractNumId w:val="62"/>
  </w:num>
  <w:num w:numId="96" w16cid:durableId="832645091">
    <w:abstractNumId w:val="156"/>
  </w:num>
  <w:num w:numId="97" w16cid:durableId="1404714834">
    <w:abstractNumId w:val="118"/>
  </w:num>
  <w:num w:numId="98" w16cid:durableId="166218081">
    <w:abstractNumId w:val="115"/>
  </w:num>
  <w:num w:numId="99" w16cid:durableId="1224945540">
    <w:abstractNumId w:val="15"/>
  </w:num>
  <w:num w:numId="100" w16cid:durableId="75833299">
    <w:abstractNumId w:val="26"/>
  </w:num>
  <w:num w:numId="101" w16cid:durableId="283582824">
    <w:abstractNumId w:val="109"/>
  </w:num>
  <w:num w:numId="102" w16cid:durableId="499345964">
    <w:abstractNumId w:val="112"/>
  </w:num>
  <w:num w:numId="103" w16cid:durableId="1641612048">
    <w:abstractNumId w:val="71"/>
  </w:num>
  <w:num w:numId="104" w16cid:durableId="1476727397">
    <w:abstractNumId w:val="108"/>
  </w:num>
  <w:num w:numId="105" w16cid:durableId="1185290336">
    <w:abstractNumId w:val="117"/>
  </w:num>
  <w:num w:numId="106" w16cid:durableId="1724938421">
    <w:abstractNumId w:val="18"/>
  </w:num>
  <w:num w:numId="107" w16cid:durableId="1424187168">
    <w:abstractNumId w:val="35"/>
  </w:num>
  <w:num w:numId="108" w16cid:durableId="954947564">
    <w:abstractNumId w:val="142"/>
  </w:num>
  <w:num w:numId="109" w16cid:durableId="1613854513">
    <w:abstractNumId w:val="138"/>
  </w:num>
  <w:num w:numId="110" w16cid:durableId="397092367">
    <w:abstractNumId w:val="105"/>
  </w:num>
  <w:num w:numId="111" w16cid:durableId="1717004570">
    <w:abstractNumId w:val="95"/>
  </w:num>
  <w:num w:numId="112" w16cid:durableId="1555004628">
    <w:abstractNumId w:val="34"/>
  </w:num>
  <w:num w:numId="113" w16cid:durableId="210580621">
    <w:abstractNumId w:val="77"/>
  </w:num>
  <w:num w:numId="114" w16cid:durableId="969752091">
    <w:abstractNumId w:val="114"/>
  </w:num>
  <w:num w:numId="115" w16cid:durableId="612710996">
    <w:abstractNumId w:val="134"/>
  </w:num>
  <w:num w:numId="116" w16cid:durableId="1699433690">
    <w:abstractNumId w:val="155"/>
  </w:num>
  <w:num w:numId="117" w16cid:durableId="1397514213">
    <w:abstractNumId w:val="107"/>
  </w:num>
  <w:num w:numId="118" w16cid:durableId="1736007564">
    <w:abstractNumId w:val="98"/>
  </w:num>
  <w:num w:numId="119" w16cid:durableId="1122848572">
    <w:abstractNumId w:val="157"/>
  </w:num>
  <w:num w:numId="120" w16cid:durableId="957446368">
    <w:abstractNumId w:val="13"/>
  </w:num>
  <w:num w:numId="121" w16cid:durableId="1102916302">
    <w:abstractNumId w:val="97"/>
  </w:num>
  <w:num w:numId="122" w16cid:durableId="1190558915">
    <w:abstractNumId w:val="37"/>
  </w:num>
  <w:num w:numId="123" w16cid:durableId="1781799378">
    <w:abstractNumId w:val="79"/>
  </w:num>
  <w:num w:numId="124" w16cid:durableId="1413116348">
    <w:abstractNumId w:val="22"/>
  </w:num>
  <w:num w:numId="125" w16cid:durableId="1812864081">
    <w:abstractNumId w:val="29"/>
  </w:num>
  <w:num w:numId="126" w16cid:durableId="406268431">
    <w:abstractNumId w:val="88"/>
  </w:num>
  <w:num w:numId="127" w16cid:durableId="1438017708">
    <w:abstractNumId w:val="101"/>
  </w:num>
  <w:num w:numId="128" w16cid:durableId="1902054395">
    <w:abstractNumId w:val="120"/>
  </w:num>
  <w:num w:numId="129" w16cid:durableId="873924919">
    <w:abstractNumId w:val="72"/>
  </w:num>
  <w:num w:numId="130" w16cid:durableId="813136000">
    <w:abstractNumId w:val="55"/>
  </w:num>
  <w:num w:numId="131" w16cid:durableId="1567960076">
    <w:abstractNumId w:val="148"/>
  </w:num>
  <w:num w:numId="132" w16cid:durableId="535239335">
    <w:abstractNumId w:val="47"/>
  </w:num>
  <w:num w:numId="133" w16cid:durableId="1486316904">
    <w:abstractNumId w:val="9"/>
  </w:num>
  <w:num w:numId="134" w16cid:durableId="163320161">
    <w:abstractNumId w:val="154"/>
  </w:num>
  <w:num w:numId="135" w16cid:durableId="1777094472">
    <w:abstractNumId w:val="81"/>
  </w:num>
  <w:num w:numId="136" w16cid:durableId="226114745">
    <w:abstractNumId w:val="89"/>
  </w:num>
  <w:num w:numId="137" w16cid:durableId="972253652">
    <w:abstractNumId w:val="58"/>
  </w:num>
  <w:num w:numId="138" w16cid:durableId="2126581100">
    <w:abstractNumId w:val="52"/>
  </w:num>
  <w:num w:numId="139" w16cid:durableId="1147088801">
    <w:abstractNumId w:val="122"/>
  </w:num>
  <w:num w:numId="140" w16cid:durableId="1434668989">
    <w:abstractNumId w:val="106"/>
  </w:num>
  <w:num w:numId="141" w16cid:durableId="1763987915">
    <w:abstractNumId w:val="65"/>
  </w:num>
  <w:num w:numId="142" w16cid:durableId="785660024">
    <w:abstractNumId w:val="25"/>
  </w:num>
  <w:num w:numId="143" w16cid:durableId="1971354223">
    <w:abstractNumId w:val="92"/>
  </w:num>
  <w:num w:numId="144" w16cid:durableId="536625186">
    <w:abstractNumId w:val="27"/>
  </w:num>
  <w:num w:numId="145" w16cid:durableId="601645050">
    <w:abstractNumId w:val="103"/>
  </w:num>
  <w:num w:numId="146" w16cid:durableId="9139774">
    <w:abstractNumId w:val="132"/>
  </w:num>
  <w:num w:numId="147" w16cid:durableId="2041658977">
    <w:abstractNumId w:val="96"/>
  </w:num>
  <w:num w:numId="148" w16cid:durableId="1152059319">
    <w:abstractNumId w:val="41"/>
  </w:num>
  <w:num w:numId="149" w16cid:durableId="1571036040">
    <w:abstractNumId w:val="145"/>
  </w:num>
  <w:num w:numId="150" w16cid:durableId="1932468471">
    <w:abstractNumId w:val="110"/>
  </w:num>
  <w:num w:numId="151" w16cid:durableId="1277325441">
    <w:abstractNumId w:val="85"/>
  </w:num>
  <w:num w:numId="152" w16cid:durableId="1842236468">
    <w:abstractNumId w:val="66"/>
  </w:num>
  <w:num w:numId="153" w16cid:durableId="1427531408">
    <w:abstractNumId w:val="127"/>
  </w:num>
  <w:num w:numId="154" w16cid:durableId="707533725">
    <w:abstractNumId w:val="158"/>
  </w:num>
  <w:num w:numId="155" w16cid:durableId="623316757">
    <w:abstractNumId w:val="76"/>
  </w:num>
  <w:num w:numId="156" w16cid:durableId="924151540">
    <w:abstractNumId w:val="126"/>
  </w:num>
  <w:num w:numId="157" w16cid:durableId="713848789">
    <w:abstractNumId w:val="16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4E26"/>
    <w:rsid w:val="00285023"/>
    <w:rsid w:val="00293168"/>
    <w:rsid w:val="002960F4"/>
    <w:rsid w:val="002A0778"/>
    <w:rsid w:val="002A2C36"/>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7CAC"/>
    <w:rsid w:val="0032307D"/>
    <w:rsid w:val="00333973"/>
    <w:rsid w:val="003431F6"/>
    <w:rsid w:val="00346707"/>
    <w:rsid w:val="0034773C"/>
    <w:rsid w:val="00352507"/>
    <w:rsid w:val="00354471"/>
    <w:rsid w:val="0035690D"/>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5D9E"/>
    <w:rsid w:val="00666CB7"/>
    <w:rsid w:val="0066702F"/>
    <w:rsid w:val="00674873"/>
    <w:rsid w:val="006748FE"/>
    <w:rsid w:val="0067669C"/>
    <w:rsid w:val="006829A1"/>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93E3E"/>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E64B5"/>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0593"/>
    <w:rsid w:val="00B948A6"/>
    <w:rsid w:val="00B969C7"/>
    <w:rsid w:val="00B97805"/>
    <w:rsid w:val="00BA2960"/>
    <w:rsid w:val="00BA3745"/>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2362</Words>
  <Characters>13468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15799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2024-05-07T13:12:00Z</dcterms:created>
  <dcterms:modified xsi:type="dcterms:W3CDTF">2024-05-07T13:38:00Z</dcterms:modified>
</cp:coreProperties>
</file>