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064939" w14:textId="74870A66" w:rsidR="00532972" w:rsidRPr="001D1725" w:rsidRDefault="001D1725" w:rsidP="001D1725">
      <w:pPr>
        <w:pStyle w:val="NoSpacing"/>
        <w:rPr>
          <w:b/>
          <w:bCs/>
        </w:rPr>
      </w:pPr>
      <w:r w:rsidRPr="001D1725">
        <w:rPr>
          <w:b/>
          <w:bCs/>
        </w:rPr>
        <w:t>SUMMARY</w:t>
      </w:r>
      <w:r w:rsidR="00532972" w:rsidRPr="001D1725">
        <w:rPr>
          <w:b/>
          <w:bCs/>
        </w:rPr>
        <w:t>:</w:t>
      </w:r>
    </w:p>
    <w:p w14:paraId="2F340C2A" w14:textId="77777777" w:rsidR="00532972" w:rsidRPr="00035ECD" w:rsidRDefault="00532972" w:rsidP="00035ECD">
      <w:pPr>
        <w:pStyle w:val="NoSpacing"/>
      </w:pPr>
    </w:p>
    <w:p w14:paraId="549135AC" w14:textId="7FFBF91D" w:rsidR="00444CC3" w:rsidRPr="00C82317" w:rsidRDefault="00C82317" w:rsidP="00C82317">
      <w:pPr>
        <w:pStyle w:val="NoSpacing"/>
      </w:pPr>
      <w:r w:rsidRPr="00C82317">
        <w:t>Solutions-oriented IT Specialist with notable successful positions in Networking, Riverbed Technology, AWS and F5 along with LAN/WAN/MAN environments. I am seeking a challenging position with an opportunity for growth to further develop and expand computer Networking skills and technical expertise.</w:t>
      </w:r>
    </w:p>
    <w:p w14:paraId="71113983" w14:textId="77777777" w:rsidR="003D1332" w:rsidRPr="00A84564" w:rsidRDefault="003D1332" w:rsidP="001D1725">
      <w:pPr>
        <w:pStyle w:val="NoSpacing"/>
      </w:pPr>
    </w:p>
    <w:p w14:paraId="39C426A2" w14:textId="6514E231" w:rsidR="004E5322" w:rsidRPr="001D1725" w:rsidRDefault="00E66AC4" w:rsidP="001D1725">
      <w:pPr>
        <w:pStyle w:val="NoSpacing"/>
        <w:rPr>
          <w:b/>
          <w:bCs/>
          <w:smallCaps/>
        </w:rPr>
      </w:pPr>
      <w:r w:rsidRPr="001D1725">
        <w:rPr>
          <w:b/>
          <w:bCs/>
        </w:rPr>
        <w:t xml:space="preserve">TECHNICAL </w:t>
      </w:r>
      <w:r w:rsidR="001D1725" w:rsidRPr="001D1725">
        <w:rPr>
          <w:b/>
          <w:bCs/>
          <w:smallCaps/>
        </w:rPr>
        <w:t>SKILLS</w:t>
      </w:r>
      <w:r w:rsidR="00526C25" w:rsidRPr="001D1725">
        <w:rPr>
          <w:b/>
          <w:bCs/>
        </w:rPr>
        <w:t xml:space="preserve">: </w:t>
      </w:r>
    </w:p>
    <w:p w14:paraId="2DAF8B1F" w14:textId="77777777" w:rsidR="001D02FC" w:rsidRDefault="001D02FC" w:rsidP="001D1725">
      <w:pPr>
        <w:pStyle w:val="NoSpacing"/>
      </w:pPr>
    </w:p>
    <w:p w14:paraId="0D8D9291" w14:textId="77777777" w:rsidR="00C82317" w:rsidRDefault="00C82317" w:rsidP="00C82317">
      <w:pPr>
        <w:pStyle w:val="NoSpacing"/>
        <w:numPr>
          <w:ilvl w:val="0"/>
          <w:numId w:val="138"/>
        </w:numPr>
        <w:sectPr w:rsidR="00C82317" w:rsidSect="00034EB3">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pPr>
    </w:p>
    <w:p w14:paraId="436D3008" w14:textId="77777777" w:rsidR="00C82317" w:rsidRPr="00C82317" w:rsidRDefault="00C82317" w:rsidP="00C82317">
      <w:pPr>
        <w:pStyle w:val="NoSpacing"/>
        <w:numPr>
          <w:ilvl w:val="0"/>
          <w:numId w:val="138"/>
        </w:numPr>
      </w:pPr>
      <w:r w:rsidRPr="00C82317">
        <w:t>Network &amp; Systems Security</w:t>
      </w:r>
    </w:p>
    <w:p w14:paraId="4ED869B7" w14:textId="77777777" w:rsidR="00C82317" w:rsidRPr="00C82317" w:rsidRDefault="00C82317" w:rsidP="00C82317">
      <w:pPr>
        <w:pStyle w:val="NoSpacing"/>
        <w:numPr>
          <w:ilvl w:val="0"/>
          <w:numId w:val="138"/>
        </w:numPr>
      </w:pPr>
      <w:r w:rsidRPr="00C82317">
        <w:t>LAN/WAN/MAN administration</w:t>
      </w:r>
    </w:p>
    <w:p w14:paraId="5F5C5DE8" w14:textId="77777777" w:rsidR="00C82317" w:rsidRPr="00C82317" w:rsidRDefault="00C82317" w:rsidP="00C82317">
      <w:pPr>
        <w:pStyle w:val="NoSpacing"/>
        <w:numPr>
          <w:ilvl w:val="0"/>
          <w:numId w:val="138"/>
        </w:numPr>
      </w:pPr>
      <w:r w:rsidRPr="00C82317">
        <w:t>DNS System Security</w:t>
      </w:r>
    </w:p>
    <w:p w14:paraId="758B719B" w14:textId="77777777" w:rsidR="00C82317" w:rsidRPr="00C82317" w:rsidRDefault="00C82317" w:rsidP="00C82317">
      <w:pPr>
        <w:pStyle w:val="NoSpacing"/>
        <w:numPr>
          <w:ilvl w:val="0"/>
          <w:numId w:val="138"/>
        </w:numPr>
      </w:pPr>
      <w:r w:rsidRPr="00C82317">
        <w:t>DNS Engineer</w:t>
      </w:r>
    </w:p>
    <w:p w14:paraId="01924FD5" w14:textId="77777777" w:rsidR="00C82317" w:rsidRPr="00C82317" w:rsidRDefault="00C82317" w:rsidP="00C82317">
      <w:pPr>
        <w:pStyle w:val="NoSpacing"/>
        <w:numPr>
          <w:ilvl w:val="0"/>
          <w:numId w:val="138"/>
        </w:numPr>
      </w:pPr>
      <w:r w:rsidRPr="00C82317">
        <w:t>F5 Engineer</w:t>
      </w:r>
    </w:p>
    <w:p w14:paraId="650D500E" w14:textId="77777777" w:rsidR="00C82317" w:rsidRPr="00C82317" w:rsidRDefault="00C82317" w:rsidP="00C82317">
      <w:pPr>
        <w:pStyle w:val="NoSpacing"/>
        <w:numPr>
          <w:ilvl w:val="0"/>
          <w:numId w:val="138"/>
        </w:numPr>
      </w:pPr>
      <w:r w:rsidRPr="00C82317">
        <w:t>Riverbed Technology</w:t>
      </w:r>
    </w:p>
    <w:p w14:paraId="4AC51356" w14:textId="77777777" w:rsidR="00C82317" w:rsidRPr="00C82317" w:rsidRDefault="00C82317" w:rsidP="00C82317">
      <w:pPr>
        <w:pStyle w:val="NoSpacing"/>
        <w:numPr>
          <w:ilvl w:val="0"/>
          <w:numId w:val="138"/>
        </w:numPr>
      </w:pPr>
      <w:r w:rsidRPr="00C82317">
        <w:t xml:space="preserve">AWS Engineer </w:t>
      </w:r>
    </w:p>
    <w:p w14:paraId="7946A8F3" w14:textId="441F75A9" w:rsidR="00C82317" w:rsidRDefault="00C82317" w:rsidP="00C82317">
      <w:pPr>
        <w:pStyle w:val="NoSpacing"/>
        <w:numPr>
          <w:ilvl w:val="0"/>
          <w:numId w:val="138"/>
        </w:numPr>
      </w:pPr>
      <w:r>
        <w:t>Data Integrity and Recovery</w:t>
      </w:r>
    </w:p>
    <w:p w14:paraId="26CC5EDA" w14:textId="2456FE3A" w:rsidR="00C82317" w:rsidRDefault="00C82317" w:rsidP="00C82317">
      <w:pPr>
        <w:pStyle w:val="NoSpacing"/>
        <w:numPr>
          <w:ilvl w:val="0"/>
          <w:numId w:val="138"/>
        </w:numPr>
      </w:pPr>
      <w:r>
        <w:t>Disaster Recovery Planning</w:t>
      </w:r>
    </w:p>
    <w:p w14:paraId="095F97DB" w14:textId="682A0E20" w:rsidR="00C82317" w:rsidRDefault="00C82317" w:rsidP="00C82317">
      <w:pPr>
        <w:pStyle w:val="NoSpacing"/>
        <w:numPr>
          <w:ilvl w:val="0"/>
          <w:numId w:val="138"/>
        </w:numPr>
      </w:pPr>
      <w:r>
        <w:t>Network Monitor</w:t>
      </w:r>
    </w:p>
    <w:p w14:paraId="33516B0D" w14:textId="5934F550" w:rsidR="00C82317" w:rsidRDefault="00C82317" w:rsidP="00C82317">
      <w:pPr>
        <w:pStyle w:val="NoSpacing"/>
        <w:numPr>
          <w:ilvl w:val="0"/>
          <w:numId w:val="138"/>
        </w:numPr>
      </w:pPr>
      <w:r>
        <w:t>Network Optimization</w:t>
      </w:r>
    </w:p>
    <w:p w14:paraId="558497EE" w14:textId="10F5D006" w:rsidR="00C82317" w:rsidRDefault="00C82317" w:rsidP="00C82317">
      <w:pPr>
        <w:pStyle w:val="NoSpacing"/>
        <w:numPr>
          <w:ilvl w:val="0"/>
          <w:numId w:val="138"/>
        </w:numPr>
      </w:pPr>
      <w:r>
        <w:t>Riverbed NETIM</w:t>
      </w:r>
    </w:p>
    <w:p w14:paraId="30A52514" w14:textId="723CC298" w:rsidR="001D1725" w:rsidRDefault="00C82317" w:rsidP="00C82317">
      <w:pPr>
        <w:pStyle w:val="NoSpacing"/>
        <w:numPr>
          <w:ilvl w:val="0"/>
          <w:numId w:val="138"/>
        </w:numPr>
      </w:pPr>
      <w:r>
        <w:t>Network+ (Plus)</w:t>
      </w:r>
    </w:p>
    <w:p w14:paraId="0A4D0E9D" w14:textId="0EA37FDE" w:rsidR="00C82317" w:rsidRDefault="00C82317" w:rsidP="00C82317">
      <w:pPr>
        <w:pStyle w:val="NoSpacing"/>
        <w:numPr>
          <w:ilvl w:val="0"/>
          <w:numId w:val="138"/>
        </w:numPr>
      </w:pPr>
      <w:r>
        <w:t>Cisco CCNA</w:t>
      </w:r>
    </w:p>
    <w:p w14:paraId="493658AE" w14:textId="4385377A" w:rsidR="00C82317" w:rsidRDefault="00C82317" w:rsidP="00C82317">
      <w:pPr>
        <w:pStyle w:val="NoSpacing"/>
        <w:numPr>
          <w:ilvl w:val="0"/>
          <w:numId w:val="138"/>
        </w:numPr>
      </w:pPr>
      <w:r>
        <w:t>MCP Certified Help Desk Professional</w:t>
      </w:r>
    </w:p>
    <w:p w14:paraId="44F4D52A" w14:textId="78DE33DE" w:rsidR="00C82317" w:rsidRDefault="00C82317" w:rsidP="00C82317">
      <w:pPr>
        <w:pStyle w:val="NoSpacing"/>
        <w:numPr>
          <w:ilvl w:val="0"/>
          <w:numId w:val="138"/>
        </w:numPr>
      </w:pPr>
      <w:r>
        <w:t>Advanced Computer Intrusion</w:t>
      </w:r>
    </w:p>
    <w:p w14:paraId="7FA290CF" w14:textId="5759A591" w:rsidR="00C82317" w:rsidRDefault="00C82317" w:rsidP="00C82317">
      <w:pPr>
        <w:pStyle w:val="NoSpacing"/>
        <w:numPr>
          <w:ilvl w:val="0"/>
          <w:numId w:val="138"/>
        </w:numPr>
      </w:pPr>
      <w:r>
        <w:t>Windows Server Professional</w:t>
      </w:r>
    </w:p>
    <w:p w14:paraId="6F630049" w14:textId="7820E785" w:rsidR="00C82317" w:rsidRDefault="00C82317" w:rsidP="00C82317">
      <w:pPr>
        <w:pStyle w:val="NoSpacing"/>
        <w:numPr>
          <w:ilvl w:val="0"/>
          <w:numId w:val="138"/>
        </w:numPr>
      </w:pPr>
      <w:r>
        <w:t>Programming, System, Network Certificate</w:t>
      </w:r>
    </w:p>
    <w:p w14:paraId="307790C9" w14:textId="4B677C1F" w:rsidR="00C82317" w:rsidRDefault="00C82317" w:rsidP="00C82317">
      <w:pPr>
        <w:pStyle w:val="NoSpacing"/>
        <w:numPr>
          <w:ilvl w:val="0"/>
          <w:numId w:val="138"/>
        </w:numPr>
      </w:pPr>
      <w:r w:rsidRPr="00C82317">
        <w:t>Infoblox Technology</w:t>
      </w:r>
    </w:p>
    <w:p w14:paraId="0B3C6CCE" w14:textId="77777777" w:rsidR="00C82317" w:rsidRDefault="00C82317" w:rsidP="001D1725">
      <w:pPr>
        <w:pStyle w:val="NoSpacing"/>
        <w:sectPr w:rsidR="00C82317" w:rsidSect="00034EB3">
          <w:type w:val="continuous"/>
          <w:pgSz w:w="12240" w:h="15840" w:code="1"/>
          <w:pgMar w:top="540" w:right="1152" w:bottom="720" w:left="1152" w:header="510" w:footer="864" w:gutter="0"/>
          <w:cols w:num="2" w:space="720"/>
          <w:titlePg/>
          <w:docGrid w:linePitch="360"/>
        </w:sectPr>
      </w:pPr>
    </w:p>
    <w:p w14:paraId="2574343A" w14:textId="77777777" w:rsidR="00C82317" w:rsidRPr="001D1725" w:rsidRDefault="00C82317" w:rsidP="001D1725">
      <w:pPr>
        <w:pStyle w:val="NoSpacing"/>
      </w:pPr>
    </w:p>
    <w:p w14:paraId="37D94D96" w14:textId="36B40954" w:rsidR="00532972" w:rsidRPr="001D1725" w:rsidRDefault="001D1725" w:rsidP="001D1725">
      <w:pPr>
        <w:pStyle w:val="NoSpacing"/>
        <w:rPr>
          <w:b/>
          <w:bCs/>
          <w:smallCaps/>
        </w:rPr>
      </w:pPr>
      <w:r w:rsidRPr="001D1725">
        <w:rPr>
          <w:b/>
          <w:bCs/>
        </w:rPr>
        <w:t>PROFESSIONAL EXPERIENCE</w:t>
      </w:r>
      <w:r w:rsidR="00532972" w:rsidRPr="001D1725">
        <w:rPr>
          <w:b/>
          <w:bCs/>
        </w:rPr>
        <w:t>:</w:t>
      </w:r>
      <w:r w:rsidR="00532972" w:rsidRPr="001D1725">
        <w:rPr>
          <w:b/>
          <w:bCs/>
        </w:rPr>
        <w:tab/>
      </w:r>
    </w:p>
    <w:p w14:paraId="268241CB" w14:textId="77777777" w:rsidR="00532972" w:rsidRPr="00035ECD" w:rsidRDefault="00532972" w:rsidP="00035ECD">
      <w:pPr>
        <w:pStyle w:val="NoSpacing"/>
      </w:pPr>
    </w:p>
    <w:p w14:paraId="088E3670" w14:textId="6AA5BBF9" w:rsidR="005850C1" w:rsidRPr="005850C1" w:rsidRDefault="005850C1" w:rsidP="005850C1">
      <w:pPr>
        <w:pStyle w:val="NoSpacing"/>
        <w:rPr>
          <w:b/>
        </w:rPr>
      </w:pPr>
      <w:r w:rsidRPr="005850C1">
        <w:rPr>
          <w:b/>
        </w:rPr>
        <w:t>Network Engineer</w:t>
      </w:r>
      <w:r>
        <w:rPr>
          <w:b/>
        </w:rPr>
        <w:t>/F5/DNS Engineer</w:t>
      </w:r>
    </w:p>
    <w:p w14:paraId="13E5D814" w14:textId="7A5932DB" w:rsidR="00444CC3" w:rsidRPr="00444CC3" w:rsidRDefault="005850C1" w:rsidP="005850C1">
      <w:pPr>
        <w:pStyle w:val="NoSpacing"/>
        <w:rPr>
          <w:b/>
        </w:rPr>
      </w:pPr>
      <w:r w:rsidRPr="005850C1">
        <w:rPr>
          <w:b/>
        </w:rPr>
        <w:t>Citizens Bank</w:t>
      </w:r>
      <w:r>
        <w:rPr>
          <w:b/>
        </w:rPr>
        <w:t xml:space="preserve"> </w:t>
      </w:r>
      <w:r>
        <w:rPr>
          <w:b/>
        </w:rPr>
        <w:tab/>
      </w:r>
      <w:r>
        <w:rPr>
          <w:b/>
        </w:rPr>
        <w:tab/>
      </w:r>
      <w:r>
        <w:rPr>
          <w:b/>
        </w:rPr>
        <w:tab/>
      </w:r>
      <w:r>
        <w:rPr>
          <w:b/>
        </w:rPr>
        <w:tab/>
      </w:r>
      <w:r>
        <w:rPr>
          <w:b/>
        </w:rPr>
        <w:tab/>
      </w:r>
      <w:r>
        <w:rPr>
          <w:b/>
        </w:rPr>
        <w:tab/>
      </w:r>
      <w:r>
        <w:rPr>
          <w:b/>
        </w:rPr>
        <w:tab/>
      </w:r>
      <w:r>
        <w:rPr>
          <w:b/>
        </w:rPr>
        <w:tab/>
      </w:r>
      <w:r>
        <w:rPr>
          <w:b/>
        </w:rPr>
        <w:tab/>
      </w:r>
      <w:r>
        <w:rPr>
          <w:b/>
        </w:rPr>
        <w:tab/>
      </w:r>
      <w:r w:rsidRPr="005850C1">
        <w:rPr>
          <w:b/>
        </w:rPr>
        <w:t>M</w:t>
      </w:r>
      <w:r>
        <w:rPr>
          <w:b/>
        </w:rPr>
        <w:t>ar</w:t>
      </w:r>
      <w:r w:rsidRPr="005850C1">
        <w:rPr>
          <w:b/>
        </w:rPr>
        <w:t xml:space="preserve"> 2023</w:t>
      </w:r>
      <w:r>
        <w:rPr>
          <w:b/>
        </w:rPr>
        <w:t xml:space="preserve"> to </w:t>
      </w:r>
      <w:r w:rsidRPr="005850C1">
        <w:rPr>
          <w:b/>
        </w:rPr>
        <w:t>Present</w:t>
      </w:r>
    </w:p>
    <w:p w14:paraId="53F2CEF6" w14:textId="77777777" w:rsidR="001D02FC" w:rsidRDefault="001D02FC" w:rsidP="00035ECD">
      <w:pPr>
        <w:pStyle w:val="NoSpacing"/>
        <w:rPr>
          <w:bCs/>
        </w:rPr>
      </w:pPr>
    </w:p>
    <w:p w14:paraId="70805B1E" w14:textId="77777777" w:rsidR="005850C1" w:rsidRDefault="005850C1" w:rsidP="005850C1">
      <w:pPr>
        <w:pStyle w:val="NoSpacing"/>
        <w:numPr>
          <w:ilvl w:val="0"/>
          <w:numId w:val="139"/>
        </w:numPr>
      </w:pPr>
      <w:r w:rsidRPr="005850C1">
        <w:t>Applied network tools Smartsite and Velocloud Orchestrator for troubleshooting, ordering circuits, and managing IP addresse with IPAM, ensuring seamless connectivity and performance. Collaborating with vendors like AT&amp;T and Verizon, they deploy broadband connections, Wi-Fi endpoints, and ATM systems while implementing IPv6 and deploying F5's load balancing solutions to enhance network reliability and security.</w:t>
      </w:r>
    </w:p>
    <w:p w14:paraId="4EB808F6" w14:textId="27833B22" w:rsidR="005850C1" w:rsidRDefault="005850C1" w:rsidP="005850C1">
      <w:pPr>
        <w:pStyle w:val="NoSpacing"/>
        <w:numPr>
          <w:ilvl w:val="0"/>
          <w:numId w:val="139"/>
        </w:numPr>
      </w:pPr>
      <w:r>
        <w:t>Utilized SmartSite and Velocloud Orchestrator tools to manage network devices, resulting in a 20% reduction in troubleshooting time.</w:t>
      </w:r>
    </w:p>
    <w:p w14:paraId="053CB4DD" w14:textId="77777777" w:rsidR="005850C1" w:rsidRDefault="005850C1" w:rsidP="005850C1">
      <w:pPr>
        <w:pStyle w:val="NoSpacing"/>
        <w:numPr>
          <w:ilvl w:val="0"/>
          <w:numId w:val="139"/>
        </w:numPr>
      </w:pPr>
      <w:r>
        <w:t>Coordinated with AT&amp;T to order and install circuits, including MPLS and broadband, enhancing connectivity for 175 Citizens Bank locations.</w:t>
      </w:r>
    </w:p>
    <w:p w14:paraId="04F3408E" w14:textId="77777777" w:rsidR="005850C1" w:rsidRDefault="005850C1" w:rsidP="005850C1">
      <w:pPr>
        <w:pStyle w:val="NoSpacing"/>
        <w:numPr>
          <w:ilvl w:val="0"/>
          <w:numId w:val="139"/>
        </w:numPr>
      </w:pPr>
      <w:r>
        <w:t>Implemented IPv6 addressing using Infoblox, resulting in a 30% increase in network efficiency and scalability.</w:t>
      </w:r>
    </w:p>
    <w:p w14:paraId="030038E5" w14:textId="77777777" w:rsidR="005850C1" w:rsidRDefault="005850C1" w:rsidP="005850C1">
      <w:pPr>
        <w:pStyle w:val="NoSpacing"/>
        <w:numPr>
          <w:ilvl w:val="0"/>
          <w:numId w:val="139"/>
        </w:numPr>
      </w:pPr>
      <w:r>
        <w:t>Managed migration from IPv4 to IPv6, overseeing the transition of 1500 network devices and ensuring uninterrupted operations.</w:t>
      </w:r>
    </w:p>
    <w:p w14:paraId="3A934A3C" w14:textId="77777777" w:rsidR="005850C1" w:rsidRDefault="005850C1" w:rsidP="005850C1">
      <w:pPr>
        <w:pStyle w:val="NoSpacing"/>
        <w:numPr>
          <w:ilvl w:val="0"/>
          <w:numId w:val="139"/>
        </w:numPr>
      </w:pPr>
      <w:r>
        <w:t>Employed ThousandEyes software to monitor network performance, reducing downtime by 25% and improving user experience.</w:t>
      </w:r>
    </w:p>
    <w:p w14:paraId="3F93BD9C" w14:textId="77777777" w:rsidR="005850C1" w:rsidRDefault="005850C1" w:rsidP="005850C1">
      <w:pPr>
        <w:pStyle w:val="NoSpacing"/>
        <w:numPr>
          <w:ilvl w:val="0"/>
          <w:numId w:val="139"/>
        </w:numPr>
      </w:pPr>
      <w:r>
        <w:t>Configured F5 components, resulting in a 40% improvement in application delivery and load balancing efficiency.</w:t>
      </w:r>
    </w:p>
    <w:p w14:paraId="09981812" w14:textId="77777777" w:rsidR="00444CC3" w:rsidRDefault="00444CC3" w:rsidP="00444CC3">
      <w:pPr>
        <w:pStyle w:val="NoSpacing"/>
        <w:rPr>
          <w:b/>
        </w:rPr>
      </w:pPr>
    </w:p>
    <w:p w14:paraId="5587D3A4" w14:textId="337D9524" w:rsidR="005850C1" w:rsidRPr="005850C1" w:rsidRDefault="005850C1" w:rsidP="005850C1">
      <w:pPr>
        <w:pStyle w:val="NoSpacing"/>
        <w:rPr>
          <w:b/>
          <w:bCs/>
          <w:lang w:val="en-IN"/>
        </w:rPr>
      </w:pPr>
      <w:r w:rsidRPr="005850C1">
        <w:rPr>
          <w:b/>
          <w:bCs/>
          <w:lang w:val="en-IN"/>
        </w:rPr>
        <w:t>F5/AWS/DNS/Network Engineer</w:t>
      </w:r>
    </w:p>
    <w:p w14:paraId="05473A52" w14:textId="6C5FCBFC" w:rsidR="00444CC3" w:rsidRPr="005850C1" w:rsidRDefault="005850C1" w:rsidP="005850C1">
      <w:pPr>
        <w:pStyle w:val="NoSpacing"/>
        <w:rPr>
          <w:b/>
          <w:bCs/>
          <w:lang w:val="en-IN"/>
        </w:rPr>
      </w:pPr>
      <w:r w:rsidRPr="005850C1">
        <w:rPr>
          <w:b/>
          <w:bCs/>
          <w:lang w:val="en-IN"/>
        </w:rPr>
        <w:t>MARATHON-TS/SERCO-NA/CMS</w:t>
      </w:r>
      <w:r w:rsidRPr="005850C1">
        <w:rPr>
          <w:b/>
          <w:bCs/>
          <w:lang w:val="en-IN"/>
        </w:rPr>
        <w:t xml:space="preserve"> </w:t>
      </w:r>
      <w:r>
        <w:rPr>
          <w:b/>
          <w:bCs/>
          <w:lang w:val="en-IN"/>
        </w:rPr>
        <w:tab/>
      </w:r>
      <w:r>
        <w:rPr>
          <w:b/>
          <w:bCs/>
          <w:lang w:val="en-IN"/>
        </w:rPr>
        <w:tab/>
      </w:r>
      <w:r>
        <w:rPr>
          <w:b/>
          <w:bCs/>
          <w:lang w:val="en-IN"/>
        </w:rPr>
        <w:tab/>
      </w:r>
      <w:r>
        <w:rPr>
          <w:b/>
          <w:bCs/>
          <w:lang w:val="en-IN"/>
        </w:rPr>
        <w:tab/>
      </w:r>
      <w:r>
        <w:rPr>
          <w:b/>
          <w:bCs/>
          <w:lang w:val="en-IN"/>
        </w:rPr>
        <w:tab/>
      </w:r>
      <w:r>
        <w:rPr>
          <w:b/>
          <w:bCs/>
          <w:lang w:val="en-IN"/>
        </w:rPr>
        <w:tab/>
      </w:r>
      <w:r w:rsidRPr="005850C1">
        <w:rPr>
          <w:b/>
          <w:bCs/>
          <w:lang w:val="en-IN"/>
        </w:rPr>
        <w:t>Sept</w:t>
      </w:r>
      <w:r>
        <w:rPr>
          <w:b/>
          <w:bCs/>
          <w:lang w:val="en-IN"/>
        </w:rPr>
        <w:t xml:space="preserve"> </w:t>
      </w:r>
      <w:r w:rsidRPr="005850C1">
        <w:rPr>
          <w:b/>
          <w:bCs/>
          <w:lang w:val="en-IN"/>
        </w:rPr>
        <w:t>2022</w:t>
      </w:r>
      <w:r>
        <w:rPr>
          <w:b/>
          <w:bCs/>
          <w:lang w:val="en-IN"/>
        </w:rPr>
        <w:t xml:space="preserve"> to Mar </w:t>
      </w:r>
      <w:r w:rsidRPr="005850C1">
        <w:rPr>
          <w:b/>
          <w:bCs/>
          <w:lang w:val="en-IN"/>
        </w:rPr>
        <w:t>2023</w:t>
      </w:r>
    </w:p>
    <w:p w14:paraId="40C6BFB7" w14:textId="77777777" w:rsidR="001D1725" w:rsidRPr="005850C1" w:rsidRDefault="001D1725" w:rsidP="001D02FC">
      <w:pPr>
        <w:pStyle w:val="NoSpacing"/>
        <w:rPr>
          <w:lang w:val="en-IN"/>
        </w:rPr>
      </w:pPr>
    </w:p>
    <w:p w14:paraId="16A11985" w14:textId="5345F739" w:rsidR="00444CC3" w:rsidRDefault="005850C1" w:rsidP="005850C1">
      <w:pPr>
        <w:pStyle w:val="NoSpacing"/>
        <w:numPr>
          <w:ilvl w:val="0"/>
          <w:numId w:val="142"/>
        </w:numPr>
      </w:pPr>
      <w:r w:rsidRPr="005850C1">
        <w:t>Implemented SCCM for software patch deployment and F5 technology for network optimization, ensuring seamless integration with Marathon TS network and efficient server management.</w:t>
      </w:r>
    </w:p>
    <w:p w14:paraId="61829E49" w14:textId="08CE7417" w:rsidR="005850C1" w:rsidRPr="005850C1" w:rsidRDefault="005850C1" w:rsidP="005850C1">
      <w:pPr>
        <w:pStyle w:val="NoSpacing"/>
        <w:numPr>
          <w:ilvl w:val="0"/>
          <w:numId w:val="140"/>
        </w:numPr>
        <w:rPr>
          <w:bCs/>
        </w:rPr>
      </w:pPr>
      <w:r w:rsidRPr="005850C1">
        <w:rPr>
          <w:bCs/>
        </w:rPr>
        <w:t>Implemented software patches and policies via SCCM to servers and PCs, achieving 100% compliance.</w:t>
      </w:r>
    </w:p>
    <w:p w14:paraId="6AFF3527" w14:textId="6C70BF09" w:rsidR="005850C1" w:rsidRPr="005850C1" w:rsidRDefault="005850C1" w:rsidP="005850C1">
      <w:pPr>
        <w:pStyle w:val="NoSpacing"/>
        <w:numPr>
          <w:ilvl w:val="0"/>
          <w:numId w:val="140"/>
        </w:numPr>
        <w:rPr>
          <w:bCs/>
        </w:rPr>
      </w:pPr>
      <w:r w:rsidRPr="005850C1">
        <w:rPr>
          <w:bCs/>
        </w:rPr>
        <w:lastRenderedPageBreak/>
        <w:t>Configured F5 technology for developers, creating server pools and updating them promptly upon request, enhancing development efficiency by 30%.</w:t>
      </w:r>
    </w:p>
    <w:p w14:paraId="5BA702D1" w14:textId="3C5DA851" w:rsidR="005850C1" w:rsidRPr="005850C1" w:rsidRDefault="005850C1" w:rsidP="005850C1">
      <w:pPr>
        <w:pStyle w:val="NoSpacing"/>
        <w:numPr>
          <w:ilvl w:val="0"/>
          <w:numId w:val="140"/>
        </w:numPr>
        <w:rPr>
          <w:bCs/>
        </w:rPr>
      </w:pPr>
      <w:r w:rsidRPr="005850C1">
        <w:rPr>
          <w:bCs/>
        </w:rPr>
        <w:t>Managed network design for F5/AWS project, successfully integrating new devices into Marathon TS network, improving network efficiency by 25%.</w:t>
      </w:r>
    </w:p>
    <w:p w14:paraId="3123EA43" w14:textId="700F0291" w:rsidR="005850C1" w:rsidRPr="005850C1" w:rsidRDefault="005850C1" w:rsidP="005850C1">
      <w:pPr>
        <w:pStyle w:val="NoSpacing"/>
        <w:numPr>
          <w:ilvl w:val="0"/>
          <w:numId w:val="140"/>
        </w:numPr>
        <w:rPr>
          <w:bCs/>
        </w:rPr>
      </w:pPr>
      <w:r w:rsidRPr="005850C1">
        <w:rPr>
          <w:bCs/>
        </w:rPr>
        <w:t>Installed and configured two F5 BIG IP devices within AWS cloud, facilitating seamless data flow application integration and ensuring optimal performance.</w:t>
      </w:r>
    </w:p>
    <w:p w14:paraId="49DEDA1D" w14:textId="0AE25809" w:rsidR="005850C1" w:rsidRPr="005850C1" w:rsidRDefault="005850C1" w:rsidP="005850C1">
      <w:pPr>
        <w:pStyle w:val="NoSpacing"/>
        <w:numPr>
          <w:ilvl w:val="0"/>
          <w:numId w:val="140"/>
        </w:numPr>
        <w:rPr>
          <w:bCs/>
        </w:rPr>
      </w:pPr>
      <w:r w:rsidRPr="005850C1">
        <w:rPr>
          <w:bCs/>
        </w:rPr>
        <w:t>Utilized Terraform coding and CodeCommit to streamline deployment processes, resulting in a 20% reduction in deployment time.</w:t>
      </w:r>
    </w:p>
    <w:p w14:paraId="70EC50D2" w14:textId="2857FF5A" w:rsidR="005850C1" w:rsidRPr="005850C1" w:rsidRDefault="005850C1" w:rsidP="005850C1">
      <w:pPr>
        <w:pStyle w:val="NoSpacing"/>
        <w:numPr>
          <w:ilvl w:val="0"/>
          <w:numId w:val="140"/>
        </w:numPr>
        <w:rPr>
          <w:bCs/>
        </w:rPr>
      </w:pPr>
      <w:r w:rsidRPr="005850C1">
        <w:rPr>
          <w:bCs/>
        </w:rPr>
        <w:t>Established user accounts for F5 and AWS applications, ensuring secure access and permissions management in compliance with company policies</w:t>
      </w:r>
    </w:p>
    <w:p w14:paraId="384739DB" w14:textId="77777777" w:rsidR="005850C1" w:rsidRDefault="005850C1" w:rsidP="005850C1">
      <w:pPr>
        <w:pStyle w:val="NoSpacing"/>
        <w:rPr>
          <w:b/>
        </w:rPr>
      </w:pPr>
    </w:p>
    <w:p w14:paraId="5E375141" w14:textId="77777777" w:rsidR="005850C1" w:rsidRDefault="005850C1" w:rsidP="00444CC3">
      <w:pPr>
        <w:pStyle w:val="NoSpacing"/>
        <w:rPr>
          <w:b/>
        </w:rPr>
      </w:pPr>
      <w:r w:rsidRPr="005850C1">
        <w:rPr>
          <w:b/>
        </w:rPr>
        <w:t xml:space="preserve">DNS/F5/Network Engineer </w:t>
      </w:r>
    </w:p>
    <w:p w14:paraId="711EECD8" w14:textId="594F9C98" w:rsidR="00444CC3" w:rsidRPr="00444CC3" w:rsidRDefault="005850C1" w:rsidP="00444CC3">
      <w:pPr>
        <w:pStyle w:val="NoSpacing"/>
        <w:rPr>
          <w:b/>
        </w:rPr>
      </w:pPr>
      <w:r w:rsidRPr="005850C1">
        <w:rPr>
          <w:b/>
        </w:rPr>
        <w:t>INSIGHT GLOBAL/KYNDRYL/IBM</w:t>
      </w:r>
      <w:r>
        <w:rPr>
          <w:b/>
        </w:rPr>
        <w:t xml:space="preserve"> </w:t>
      </w:r>
      <w:r>
        <w:rPr>
          <w:b/>
        </w:rPr>
        <w:tab/>
      </w:r>
      <w:r>
        <w:rPr>
          <w:b/>
        </w:rPr>
        <w:tab/>
      </w:r>
      <w:r>
        <w:rPr>
          <w:b/>
        </w:rPr>
        <w:tab/>
      </w:r>
      <w:r>
        <w:rPr>
          <w:b/>
        </w:rPr>
        <w:tab/>
      </w:r>
      <w:r>
        <w:rPr>
          <w:b/>
        </w:rPr>
        <w:tab/>
      </w:r>
      <w:r>
        <w:rPr>
          <w:b/>
        </w:rPr>
        <w:tab/>
      </w:r>
      <w:r w:rsidRPr="005850C1">
        <w:rPr>
          <w:b/>
        </w:rPr>
        <w:t>Nov 2021</w:t>
      </w:r>
      <w:r>
        <w:rPr>
          <w:b/>
        </w:rPr>
        <w:t xml:space="preserve"> to </w:t>
      </w:r>
      <w:r w:rsidRPr="005850C1">
        <w:rPr>
          <w:b/>
        </w:rPr>
        <w:t>Sept 2022</w:t>
      </w:r>
    </w:p>
    <w:p w14:paraId="11833CB7" w14:textId="77777777" w:rsidR="005850C1" w:rsidRDefault="005850C1" w:rsidP="00035ECD">
      <w:pPr>
        <w:pStyle w:val="NoSpacing"/>
      </w:pPr>
    </w:p>
    <w:p w14:paraId="1A63E219" w14:textId="265E7A36" w:rsidR="00D53105" w:rsidRDefault="005850C1" w:rsidP="00035ECD">
      <w:pPr>
        <w:pStyle w:val="NoSpacing"/>
      </w:pPr>
      <w:r w:rsidRPr="005850C1">
        <w:t>Managed DNS records and FQDN creation for IBM/Kyndryl application groups, including A, CNAME, and TXT records, and collaborated on MX and SPF records with Infoblox. Upgraded and maintained F5 system, creating iRules and facilitating connection redirection. Additionally, configured Cisco ISE, managed Pulse Secure system for VPN access, conducted vulnerability scans, and worked with Infoblox for DNS management.</w:t>
      </w:r>
    </w:p>
    <w:p w14:paraId="292C5FA8" w14:textId="77777777" w:rsidR="005850C1" w:rsidRPr="00035ECD" w:rsidRDefault="005850C1" w:rsidP="00035ECD">
      <w:pPr>
        <w:pStyle w:val="NoSpacing"/>
      </w:pPr>
    </w:p>
    <w:p w14:paraId="0F6B685B" w14:textId="77777777" w:rsidR="005850C1" w:rsidRDefault="005850C1" w:rsidP="005850C1">
      <w:pPr>
        <w:pStyle w:val="NoSpacing"/>
        <w:numPr>
          <w:ilvl w:val="0"/>
          <w:numId w:val="143"/>
        </w:numPr>
      </w:pPr>
      <w:r>
        <w:t>Created and managed DNS records for various application groups within IBM/Kyndryl organization</w:t>
      </w:r>
    </w:p>
    <w:p w14:paraId="268F2CFF" w14:textId="77777777" w:rsidR="005850C1" w:rsidRDefault="005850C1" w:rsidP="005850C1">
      <w:pPr>
        <w:pStyle w:val="NoSpacing"/>
        <w:numPr>
          <w:ilvl w:val="0"/>
          <w:numId w:val="143"/>
        </w:numPr>
      </w:pPr>
      <w:r>
        <w:t>Configured A Records, CNAME (alias) Records, and TXT Records for application users</w:t>
      </w:r>
    </w:p>
    <w:p w14:paraId="5DBE067B" w14:textId="77777777" w:rsidR="005850C1" w:rsidRDefault="005850C1" w:rsidP="005850C1">
      <w:pPr>
        <w:pStyle w:val="NoSpacing"/>
        <w:numPr>
          <w:ilvl w:val="0"/>
          <w:numId w:val="143"/>
        </w:numPr>
      </w:pPr>
      <w:r>
        <w:t>Upgraded and managed F5 system across the network, including creating iRules for application teams</w:t>
      </w:r>
    </w:p>
    <w:p w14:paraId="5E0B8056" w14:textId="77777777" w:rsidR="005850C1" w:rsidRDefault="005850C1" w:rsidP="005850C1">
      <w:pPr>
        <w:pStyle w:val="NoSpacing"/>
        <w:numPr>
          <w:ilvl w:val="0"/>
          <w:numId w:val="143"/>
        </w:numPr>
      </w:pPr>
      <w:r>
        <w:t>Implemented and maintained DNS records for AWS systems, working on application installations in AWS</w:t>
      </w:r>
    </w:p>
    <w:p w14:paraId="7A475368" w14:textId="77777777" w:rsidR="005850C1" w:rsidRDefault="005850C1" w:rsidP="005850C1">
      <w:pPr>
        <w:pStyle w:val="NoSpacing"/>
        <w:numPr>
          <w:ilvl w:val="0"/>
          <w:numId w:val="143"/>
        </w:numPr>
      </w:pPr>
      <w:r>
        <w:t>Configured Cisco ISE for adding host devices to IBM network and managed Pulse Secure system for VPN access</w:t>
      </w:r>
    </w:p>
    <w:p w14:paraId="1D57B9C4" w14:textId="77777777" w:rsidR="005850C1" w:rsidRDefault="005850C1" w:rsidP="005850C1">
      <w:pPr>
        <w:pStyle w:val="NoSpacing"/>
        <w:numPr>
          <w:ilvl w:val="0"/>
          <w:numId w:val="143"/>
        </w:numPr>
      </w:pPr>
      <w:r>
        <w:t>Conducted scans for vulnerable access points, utilizing Infoblox for DNS management using IPAM to manage IP address allocation</w:t>
      </w:r>
    </w:p>
    <w:p w14:paraId="39C690A7" w14:textId="77777777" w:rsidR="00015465" w:rsidRDefault="00015465" w:rsidP="00015465">
      <w:pPr>
        <w:pStyle w:val="NoSpacing"/>
        <w:rPr>
          <w:b/>
        </w:rPr>
      </w:pPr>
    </w:p>
    <w:p w14:paraId="3537A3CD" w14:textId="196A9859" w:rsidR="005850C1" w:rsidRPr="005850C1" w:rsidRDefault="005850C1" w:rsidP="005850C1">
      <w:pPr>
        <w:pStyle w:val="NoSpacing"/>
        <w:rPr>
          <w:b/>
        </w:rPr>
      </w:pPr>
      <w:r w:rsidRPr="005850C1">
        <w:rPr>
          <w:b/>
        </w:rPr>
        <w:t>Network Engineer/VPN Engineer</w:t>
      </w:r>
    </w:p>
    <w:p w14:paraId="2D3AEFF0" w14:textId="6D3470F5" w:rsidR="00444CC3" w:rsidRPr="005850C1" w:rsidRDefault="005850C1" w:rsidP="005850C1">
      <w:pPr>
        <w:pStyle w:val="NoSpacing"/>
        <w:rPr>
          <w:b/>
          <w:lang w:val="pt-BR"/>
        </w:rPr>
      </w:pPr>
      <w:r w:rsidRPr="005850C1">
        <w:rPr>
          <w:b/>
          <w:lang w:val="pt-BR"/>
        </w:rPr>
        <w:t>DATA CAPITAL/USDA</w:t>
      </w:r>
      <w:r w:rsidRPr="005850C1">
        <w:rPr>
          <w:b/>
          <w:lang w:val="pt-BR"/>
        </w:rPr>
        <w:t xml:space="preserve"> </w:t>
      </w:r>
      <w:r w:rsidRPr="005850C1">
        <w:rPr>
          <w:b/>
          <w:lang w:val="pt-BR"/>
        </w:rPr>
        <w:tab/>
      </w:r>
      <w:r>
        <w:rPr>
          <w:b/>
          <w:lang w:val="pt-BR"/>
        </w:rPr>
        <w:tab/>
      </w:r>
      <w:r>
        <w:rPr>
          <w:b/>
          <w:lang w:val="pt-BR"/>
        </w:rPr>
        <w:tab/>
      </w:r>
      <w:r>
        <w:rPr>
          <w:b/>
          <w:lang w:val="pt-BR"/>
        </w:rPr>
        <w:tab/>
      </w:r>
      <w:r>
        <w:rPr>
          <w:b/>
          <w:lang w:val="pt-BR"/>
        </w:rPr>
        <w:tab/>
      </w:r>
      <w:r>
        <w:rPr>
          <w:b/>
          <w:lang w:val="pt-BR"/>
        </w:rPr>
        <w:tab/>
      </w:r>
      <w:r>
        <w:rPr>
          <w:b/>
          <w:lang w:val="pt-BR"/>
        </w:rPr>
        <w:tab/>
      </w:r>
      <w:r>
        <w:rPr>
          <w:b/>
          <w:lang w:val="pt-BR"/>
        </w:rPr>
        <w:tab/>
      </w:r>
      <w:r w:rsidRPr="005850C1">
        <w:rPr>
          <w:b/>
          <w:lang w:val="pt-BR"/>
        </w:rPr>
        <w:t>Mar 2021</w:t>
      </w:r>
      <w:r w:rsidRPr="005850C1">
        <w:rPr>
          <w:b/>
          <w:lang w:val="pt-BR"/>
        </w:rPr>
        <w:t xml:space="preserve"> to </w:t>
      </w:r>
      <w:r w:rsidRPr="005850C1">
        <w:rPr>
          <w:b/>
          <w:lang w:val="pt-BR"/>
        </w:rPr>
        <w:t>Nov 2021</w:t>
      </w:r>
    </w:p>
    <w:p w14:paraId="3438B9EF" w14:textId="77777777" w:rsidR="005850C1" w:rsidRDefault="005850C1" w:rsidP="00444CC3">
      <w:pPr>
        <w:pStyle w:val="NoSpacing"/>
        <w:rPr>
          <w:b/>
          <w:lang w:val="en-IN"/>
        </w:rPr>
      </w:pPr>
    </w:p>
    <w:p w14:paraId="5C9B3DF3" w14:textId="52196B5D" w:rsidR="00444CC3" w:rsidRPr="005850C1" w:rsidRDefault="005850C1" w:rsidP="00444CC3">
      <w:pPr>
        <w:pStyle w:val="NoSpacing"/>
        <w:rPr>
          <w:bCs/>
          <w:lang w:val="en-IN"/>
        </w:rPr>
      </w:pPr>
      <w:r w:rsidRPr="005850C1">
        <w:rPr>
          <w:bCs/>
          <w:lang w:val="en-IN"/>
        </w:rPr>
        <w:t>Managed network protocols including BGP, OSPF, and MPLS, decommissioned over 680 Palo Alto routers and switches, and transitioned configurations to Cisco devices. Operated Configuration Manager console (SCCM) for software patching, configured Cisco ISE for host devices, and planned and implemented network infrastructure projects using tools like Microsoft Visio and SolarWinds for monitoring.</w:t>
      </w:r>
    </w:p>
    <w:p w14:paraId="1521F0A3" w14:textId="77777777" w:rsidR="005850C1" w:rsidRPr="005850C1" w:rsidRDefault="005850C1" w:rsidP="00444CC3">
      <w:pPr>
        <w:pStyle w:val="NoSpacing"/>
        <w:rPr>
          <w:b/>
          <w:lang w:val="en-IN"/>
        </w:rPr>
      </w:pPr>
    </w:p>
    <w:p w14:paraId="2B10E2C2" w14:textId="77777777" w:rsidR="005850C1" w:rsidRPr="005850C1" w:rsidRDefault="005850C1" w:rsidP="005850C1">
      <w:pPr>
        <w:pStyle w:val="NoSpacing"/>
        <w:numPr>
          <w:ilvl w:val="0"/>
          <w:numId w:val="144"/>
        </w:numPr>
        <w:rPr>
          <w:bCs/>
        </w:rPr>
      </w:pPr>
      <w:r w:rsidRPr="005850C1">
        <w:rPr>
          <w:bCs/>
        </w:rPr>
        <w:t>Implemented and managed network protocols (BGP, OSPF, EIGRP, MPLS, DNS, DHCP) for USDA, overseeing the decommissioning of over 680 Palo Alto routers and switches, and transitioned configurations to Cisco devices.</w:t>
      </w:r>
    </w:p>
    <w:p w14:paraId="41D80198" w14:textId="77777777" w:rsidR="005850C1" w:rsidRPr="005850C1" w:rsidRDefault="005850C1" w:rsidP="005850C1">
      <w:pPr>
        <w:pStyle w:val="NoSpacing"/>
        <w:numPr>
          <w:ilvl w:val="0"/>
          <w:numId w:val="144"/>
        </w:numPr>
        <w:rPr>
          <w:bCs/>
        </w:rPr>
      </w:pPr>
      <w:r w:rsidRPr="005850C1">
        <w:rPr>
          <w:bCs/>
        </w:rPr>
        <w:t>Utilized SCCM to push software patches, updated configuration files for Cisco switches, and decommissioned outdated network infrastructure and servers.</w:t>
      </w:r>
    </w:p>
    <w:p w14:paraId="16C20B3F" w14:textId="77777777" w:rsidR="005850C1" w:rsidRPr="005850C1" w:rsidRDefault="005850C1" w:rsidP="005850C1">
      <w:pPr>
        <w:pStyle w:val="NoSpacing"/>
        <w:numPr>
          <w:ilvl w:val="0"/>
          <w:numId w:val="144"/>
        </w:numPr>
        <w:rPr>
          <w:bCs/>
        </w:rPr>
      </w:pPr>
      <w:r w:rsidRPr="005850C1">
        <w:rPr>
          <w:bCs/>
        </w:rPr>
        <w:t>Configured Cisco ISE for host device integration, planned and implemented network infrastructure, including routers, switches, servers, and firewalls, and managed IP address allocation with Infoblox.</w:t>
      </w:r>
    </w:p>
    <w:p w14:paraId="2D36405C" w14:textId="77777777" w:rsidR="005850C1" w:rsidRPr="005850C1" w:rsidRDefault="005850C1" w:rsidP="005850C1">
      <w:pPr>
        <w:pStyle w:val="NoSpacing"/>
        <w:numPr>
          <w:ilvl w:val="0"/>
          <w:numId w:val="144"/>
        </w:numPr>
        <w:rPr>
          <w:bCs/>
        </w:rPr>
      </w:pPr>
      <w:r w:rsidRPr="005850C1">
        <w:rPr>
          <w:bCs/>
        </w:rPr>
        <w:t>Utilized Microsoft Visio for network planning, managed Pulse Secure system for VPN access, and conducted vulnerability scans across USDA network.</w:t>
      </w:r>
    </w:p>
    <w:p w14:paraId="154FE669" w14:textId="77777777" w:rsidR="005850C1" w:rsidRPr="005850C1" w:rsidRDefault="005850C1" w:rsidP="005850C1">
      <w:pPr>
        <w:pStyle w:val="NoSpacing"/>
        <w:numPr>
          <w:ilvl w:val="0"/>
          <w:numId w:val="144"/>
        </w:numPr>
        <w:rPr>
          <w:bCs/>
        </w:rPr>
      </w:pPr>
      <w:r w:rsidRPr="005850C1">
        <w:rPr>
          <w:bCs/>
        </w:rPr>
        <w:t>Installed and configured Cisco 9400 switches, created VLANs, troubleshoot network issues, and managed wireless infrastructure using Cisco practices and tools such as Cisco Wireless LAN Controller and Meraki.</w:t>
      </w:r>
    </w:p>
    <w:p w14:paraId="35470D95" w14:textId="77777777" w:rsidR="005850C1" w:rsidRPr="005850C1" w:rsidRDefault="005850C1" w:rsidP="005850C1">
      <w:pPr>
        <w:pStyle w:val="NoSpacing"/>
        <w:numPr>
          <w:ilvl w:val="0"/>
          <w:numId w:val="144"/>
        </w:numPr>
        <w:rPr>
          <w:bCs/>
        </w:rPr>
      </w:pPr>
      <w:r w:rsidRPr="005850C1">
        <w:rPr>
          <w:bCs/>
        </w:rPr>
        <w:lastRenderedPageBreak/>
        <w:t>Implemented network monitoring with LogicMonitor and SolarWinds, utilized network tools for troubleshooting, and managed network security protocols (IPsec, SSL/TLS, Radius TACACS).</w:t>
      </w:r>
    </w:p>
    <w:p w14:paraId="56E2B7CB" w14:textId="77777777" w:rsidR="003D1332" w:rsidRDefault="003D1332" w:rsidP="00015465">
      <w:pPr>
        <w:pStyle w:val="NoSpacing"/>
        <w:rPr>
          <w:b/>
        </w:rPr>
      </w:pPr>
    </w:p>
    <w:p w14:paraId="0D10E145" w14:textId="2F854B10" w:rsidR="005850C1" w:rsidRPr="005850C1" w:rsidRDefault="005850C1" w:rsidP="005850C1">
      <w:pPr>
        <w:pStyle w:val="NoSpacing"/>
        <w:rPr>
          <w:b/>
        </w:rPr>
      </w:pPr>
      <w:r w:rsidRPr="005850C1">
        <w:rPr>
          <w:b/>
        </w:rPr>
        <w:t>Riverbed Engineer/Network Engineer</w:t>
      </w:r>
    </w:p>
    <w:p w14:paraId="075F60CD" w14:textId="71C4978F" w:rsidR="00444CC3" w:rsidRPr="008D69B5" w:rsidRDefault="005850C1" w:rsidP="005850C1">
      <w:pPr>
        <w:pStyle w:val="NoSpacing"/>
        <w:rPr>
          <w:b/>
          <w:lang w:val="en-IN"/>
        </w:rPr>
      </w:pPr>
      <w:r w:rsidRPr="005850C1">
        <w:rPr>
          <w:b/>
        </w:rPr>
        <w:t>MCPGOV/CBP/DHS</w:t>
      </w:r>
      <w:r>
        <w:rPr>
          <w:b/>
        </w:rPr>
        <w:t xml:space="preserve"> </w:t>
      </w:r>
      <w:r>
        <w:rPr>
          <w:b/>
        </w:rPr>
        <w:tab/>
      </w:r>
      <w:r>
        <w:rPr>
          <w:b/>
        </w:rPr>
        <w:tab/>
      </w:r>
      <w:r>
        <w:rPr>
          <w:b/>
        </w:rPr>
        <w:tab/>
      </w:r>
      <w:r>
        <w:rPr>
          <w:b/>
        </w:rPr>
        <w:tab/>
      </w:r>
      <w:r>
        <w:rPr>
          <w:b/>
        </w:rPr>
        <w:tab/>
      </w:r>
      <w:r>
        <w:rPr>
          <w:b/>
        </w:rPr>
        <w:tab/>
      </w:r>
      <w:r>
        <w:rPr>
          <w:b/>
        </w:rPr>
        <w:tab/>
      </w:r>
      <w:r>
        <w:rPr>
          <w:b/>
        </w:rPr>
        <w:tab/>
      </w:r>
      <w:r>
        <w:rPr>
          <w:b/>
        </w:rPr>
        <w:tab/>
      </w:r>
      <w:r w:rsidRPr="005850C1">
        <w:rPr>
          <w:b/>
        </w:rPr>
        <w:t>Dec 2018</w:t>
      </w:r>
      <w:r>
        <w:rPr>
          <w:b/>
        </w:rPr>
        <w:t xml:space="preserve"> to </w:t>
      </w:r>
      <w:r w:rsidRPr="005850C1">
        <w:rPr>
          <w:b/>
        </w:rPr>
        <w:t>Mar 2021</w:t>
      </w:r>
    </w:p>
    <w:p w14:paraId="598A04A0" w14:textId="77777777" w:rsidR="005850C1" w:rsidRDefault="005850C1" w:rsidP="00015465">
      <w:pPr>
        <w:pStyle w:val="NoSpacing"/>
        <w:rPr>
          <w:b/>
          <w:lang w:val="en-IN"/>
        </w:rPr>
      </w:pPr>
    </w:p>
    <w:p w14:paraId="6A3CE3FC" w14:textId="22BD76F9" w:rsidR="003D1332" w:rsidRPr="005850C1" w:rsidRDefault="005850C1" w:rsidP="00015465">
      <w:pPr>
        <w:pStyle w:val="NoSpacing"/>
        <w:rPr>
          <w:bCs/>
          <w:lang w:val="en-IN"/>
        </w:rPr>
      </w:pPr>
      <w:r w:rsidRPr="005850C1">
        <w:rPr>
          <w:bCs/>
          <w:lang w:val="en-IN"/>
        </w:rPr>
        <w:t>Configured Riverbed SteelHead to optimize data flow between remote sites and the data center by connecting and configuring Cisco routers, while also troubleshooting connectivity issues. Managed the deployment of new Riverbed SteelHead devices across CBP sites, oversaw shipping, receiving, configuration, and optimization processes, and reported weekly progress to government managers, ensuring alignment with CBP network objectives.</w:t>
      </w:r>
    </w:p>
    <w:p w14:paraId="3263338D" w14:textId="77777777" w:rsidR="005850C1" w:rsidRPr="008D69B5" w:rsidRDefault="005850C1" w:rsidP="00015465">
      <w:pPr>
        <w:pStyle w:val="NoSpacing"/>
        <w:rPr>
          <w:b/>
          <w:lang w:val="en-IN"/>
        </w:rPr>
      </w:pPr>
    </w:p>
    <w:p w14:paraId="31BE461D" w14:textId="77777777" w:rsidR="005850C1" w:rsidRPr="005850C1" w:rsidRDefault="005850C1" w:rsidP="005850C1">
      <w:pPr>
        <w:pStyle w:val="NoSpacing"/>
        <w:numPr>
          <w:ilvl w:val="0"/>
          <w:numId w:val="145"/>
        </w:numPr>
      </w:pPr>
      <w:r w:rsidRPr="005850C1">
        <w:t>Configured Riverbed SteelHead to connect with Cisco routers on the CBP/DHS network, optimizing data flow and troubleshooting connectivity issues.</w:t>
      </w:r>
    </w:p>
    <w:p w14:paraId="6B949DE6" w14:textId="77777777" w:rsidR="005850C1" w:rsidRPr="005850C1" w:rsidRDefault="005850C1" w:rsidP="005850C1">
      <w:pPr>
        <w:pStyle w:val="NoSpacing"/>
        <w:numPr>
          <w:ilvl w:val="0"/>
          <w:numId w:val="145"/>
        </w:numPr>
      </w:pPr>
      <w:r w:rsidRPr="005850C1">
        <w:t>Managed deployment of new Riverbed SteelHead devices across CBP sites, overseeing shipping, receiving, configuration, and optimization processes.</w:t>
      </w:r>
    </w:p>
    <w:p w14:paraId="3F7A78D1" w14:textId="77777777" w:rsidR="005850C1" w:rsidRPr="005850C1" w:rsidRDefault="005850C1" w:rsidP="005850C1">
      <w:pPr>
        <w:pStyle w:val="NoSpacing"/>
        <w:numPr>
          <w:ilvl w:val="0"/>
          <w:numId w:val="145"/>
        </w:numPr>
      </w:pPr>
      <w:r w:rsidRPr="005850C1">
        <w:t>Led a team of network and Riverbed engineers, reporting weekly progress to government managers, and ensuring project alignment with CBP network objectives.</w:t>
      </w:r>
    </w:p>
    <w:p w14:paraId="5879B1EE" w14:textId="77777777" w:rsidR="005850C1" w:rsidRPr="005850C1" w:rsidRDefault="005850C1" w:rsidP="005850C1">
      <w:pPr>
        <w:pStyle w:val="NoSpacing"/>
        <w:numPr>
          <w:ilvl w:val="0"/>
          <w:numId w:val="145"/>
        </w:numPr>
      </w:pPr>
      <w:r w:rsidRPr="005850C1">
        <w:t>Applied SolarWinds for network monitoring, Splunk for packet capture analysis, and Cisco ISE for device management and security protocol implementation.</w:t>
      </w:r>
    </w:p>
    <w:p w14:paraId="4FABE6A7" w14:textId="77777777" w:rsidR="005850C1" w:rsidRPr="005850C1" w:rsidRDefault="005850C1" w:rsidP="005850C1">
      <w:pPr>
        <w:pStyle w:val="NoSpacing"/>
        <w:numPr>
          <w:ilvl w:val="0"/>
          <w:numId w:val="145"/>
        </w:numPr>
      </w:pPr>
      <w:r w:rsidRPr="005850C1">
        <w:t>Automated tasks using Python scripts, including SteelHead configuration and optimization, and worked with YANG to define event notification formats and remote procedure calls.</w:t>
      </w:r>
    </w:p>
    <w:p w14:paraId="3C87D0BD" w14:textId="37E3323B" w:rsidR="003D1332" w:rsidRPr="005850C1" w:rsidRDefault="005850C1" w:rsidP="005850C1">
      <w:pPr>
        <w:pStyle w:val="NoSpacing"/>
        <w:numPr>
          <w:ilvl w:val="0"/>
          <w:numId w:val="145"/>
        </w:numPr>
      </w:pPr>
      <w:r w:rsidRPr="005850C1">
        <w:t>Implemented IPv6 addressing on network devices, transitioning to a dual-stack network configuration with IPv6 tunneling and NAT protocol translation.</w:t>
      </w:r>
    </w:p>
    <w:p w14:paraId="0EC423B6" w14:textId="77777777" w:rsidR="003D1332" w:rsidRDefault="003D1332" w:rsidP="00015465">
      <w:pPr>
        <w:pStyle w:val="NoSpacing"/>
        <w:rPr>
          <w:b/>
        </w:rPr>
      </w:pPr>
    </w:p>
    <w:p w14:paraId="757D502A" w14:textId="7A93D830" w:rsidR="005850C1" w:rsidRPr="005850C1" w:rsidRDefault="005850C1" w:rsidP="005850C1">
      <w:pPr>
        <w:pStyle w:val="NoSpacing"/>
        <w:rPr>
          <w:b/>
        </w:rPr>
      </w:pPr>
      <w:r w:rsidRPr="005850C1">
        <w:rPr>
          <w:b/>
        </w:rPr>
        <w:t>Network/DNS/ASA Firewall Engineer</w:t>
      </w:r>
    </w:p>
    <w:p w14:paraId="28CB712E" w14:textId="1F87392B" w:rsidR="00444CC3" w:rsidRPr="00444CC3" w:rsidRDefault="005850C1" w:rsidP="005850C1">
      <w:pPr>
        <w:pStyle w:val="NoSpacing"/>
        <w:rPr>
          <w:b/>
        </w:rPr>
      </w:pPr>
      <w:r w:rsidRPr="005850C1">
        <w:rPr>
          <w:b/>
        </w:rPr>
        <w:t>TELESIS / DEPARTMENT OF ENERGY</w:t>
      </w:r>
      <w:r>
        <w:rPr>
          <w:b/>
        </w:rPr>
        <w:tab/>
      </w:r>
      <w:r>
        <w:rPr>
          <w:b/>
        </w:rPr>
        <w:tab/>
      </w:r>
      <w:r>
        <w:rPr>
          <w:b/>
        </w:rPr>
        <w:tab/>
      </w:r>
      <w:r>
        <w:rPr>
          <w:b/>
        </w:rPr>
        <w:tab/>
      </w:r>
      <w:r>
        <w:rPr>
          <w:b/>
        </w:rPr>
        <w:tab/>
      </w:r>
      <w:r>
        <w:rPr>
          <w:b/>
        </w:rPr>
        <w:tab/>
        <w:t xml:space="preserve"> </w:t>
      </w:r>
      <w:r w:rsidRPr="005850C1">
        <w:rPr>
          <w:b/>
        </w:rPr>
        <w:t>Mar 2018</w:t>
      </w:r>
      <w:r>
        <w:rPr>
          <w:b/>
        </w:rPr>
        <w:t xml:space="preserve"> to </w:t>
      </w:r>
      <w:r w:rsidRPr="005850C1">
        <w:rPr>
          <w:b/>
        </w:rPr>
        <w:t>Dec 2018</w:t>
      </w:r>
    </w:p>
    <w:p w14:paraId="03E12FBE" w14:textId="77777777" w:rsidR="005850C1" w:rsidRDefault="005850C1" w:rsidP="00015465">
      <w:pPr>
        <w:pStyle w:val="NoSpacing"/>
        <w:rPr>
          <w:b/>
        </w:rPr>
      </w:pPr>
    </w:p>
    <w:p w14:paraId="57B7E69B" w14:textId="14F486B9" w:rsidR="003D1332" w:rsidRPr="005850C1" w:rsidRDefault="005850C1" w:rsidP="00015465">
      <w:pPr>
        <w:pStyle w:val="NoSpacing"/>
        <w:rPr>
          <w:bCs/>
        </w:rPr>
      </w:pPr>
      <w:r w:rsidRPr="005850C1">
        <w:rPr>
          <w:bCs/>
        </w:rPr>
        <w:t>Managed network infrastructure tools like Infoblox, Splunk, and SolarWinds, ensuring optimal performance and security across EIA/DOE networks. Oversaw the configuration of Cisco ISE and ASAs, monitored network traffic flow, and implemented load balancing solutions with NetScaler.</w:t>
      </w:r>
    </w:p>
    <w:p w14:paraId="219CBC67" w14:textId="77777777" w:rsidR="005850C1" w:rsidRDefault="005850C1" w:rsidP="00015465">
      <w:pPr>
        <w:pStyle w:val="NoSpacing"/>
        <w:rPr>
          <w:b/>
        </w:rPr>
      </w:pPr>
    </w:p>
    <w:p w14:paraId="14F5F7FF" w14:textId="77777777" w:rsidR="005850C1" w:rsidRPr="005850C1" w:rsidRDefault="005850C1" w:rsidP="005850C1">
      <w:pPr>
        <w:pStyle w:val="NoSpacing"/>
        <w:numPr>
          <w:ilvl w:val="0"/>
          <w:numId w:val="130"/>
        </w:numPr>
        <w:rPr>
          <w:bCs/>
        </w:rPr>
      </w:pPr>
      <w:r w:rsidRPr="005850C1">
        <w:rPr>
          <w:bCs/>
        </w:rPr>
        <w:t>Managed Infoblox application for DHCP, DNS, and IP address management, overseeing IPv4 and IPv6 allocations.</w:t>
      </w:r>
    </w:p>
    <w:p w14:paraId="3B379D8C" w14:textId="77777777" w:rsidR="005850C1" w:rsidRPr="005850C1" w:rsidRDefault="005850C1" w:rsidP="005850C1">
      <w:pPr>
        <w:pStyle w:val="NoSpacing"/>
        <w:numPr>
          <w:ilvl w:val="0"/>
          <w:numId w:val="130"/>
        </w:numPr>
        <w:rPr>
          <w:bCs/>
        </w:rPr>
      </w:pPr>
      <w:r w:rsidRPr="005850C1">
        <w:rPr>
          <w:bCs/>
        </w:rPr>
        <w:t>Configured Cisco ISE for host device authentication and Cisco ASAs for inbound and outbound traffic management.</w:t>
      </w:r>
    </w:p>
    <w:p w14:paraId="5FA3C844" w14:textId="77777777" w:rsidR="005850C1" w:rsidRPr="005850C1" w:rsidRDefault="005850C1" w:rsidP="005850C1">
      <w:pPr>
        <w:pStyle w:val="NoSpacing"/>
        <w:numPr>
          <w:ilvl w:val="0"/>
          <w:numId w:val="130"/>
        </w:numPr>
        <w:rPr>
          <w:bCs/>
        </w:rPr>
      </w:pPr>
      <w:r w:rsidRPr="005850C1">
        <w:rPr>
          <w:bCs/>
        </w:rPr>
        <w:t>Monitored EIA network using Splunk and SolarWinds applications, troubleshooting hardware issues and conducting intrusion detection scans.</w:t>
      </w:r>
    </w:p>
    <w:p w14:paraId="2946D2B0" w14:textId="77777777" w:rsidR="005850C1" w:rsidRPr="005850C1" w:rsidRDefault="005850C1" w:rsidP="005850C1">
      <w:pPr>
        <w:pStyle w:val="NoSpacing"/>
        <w:numPr>
          <w:ilvl w:val="0"/>
          <w:numId w:val="130"/>
        </w:numPr>
        <w:rPr>
          <w:bCs/>
        </w:rPr>
      </w:pPr>
      <w:r w:rsidRPr="005850C1">
        <w:rPr>
          <w:bCs/>
        </w:rPr>
        <w:t>Managed NetScaler for load balancing web servers and VNET Peering for connecting Azure Virtual Networks.</w:t>
      </w:r>
    </w:p>
    <w:p w14:paraId="1D0D78B1" w14:textId="77777777" w:rsidR="005850C1" w:rsidRPr="005850C1" w:rsidRDefault="005850C1" w:rsidP="005850C1">
      <w:pPr>
        <w:pStyle w:val="NoSpacing"/>
        <w:numPr>
          <w:ilvl w:val="0"/>
          <w:numId w:val="130"/>
        </w:numPr>
        <w:rPr>
          <w:bCs/>
        </w:rPr>
      </w:pPr>
      <w:r w:rsidRPr="005850C1">
        <w:rPr>
          <w:bCs/>
        </w:rPr>
        <w:t>Configured VLANs, router protocols (EIGRP, BGP, OSPF), and VPN tunnels, and maintained ASA firewall rules.</w:t>
      </w:r>
    </w:p>
    <w:p w14:paraId="79ED7B21" w14:textId="5FCA4C76" w:rsidR="00444CC3" w:rsidRPr="005850C1" w:rsidRDefault="005850C1" w:rsidP="005850C1">
      <w:pPr>
        <w:pStyle w:val="NoSpacing"/>
        <w:numPr>
          <w:ilvl w:val="0"/>
          <w:numId w:val="130"/>
        </w:numPr>
        <w:rPr>
          <w:bCs/>
        </w:rPr>
      </w:pPr>
      <w:r w:rsidRPr="005850C1">
        <w:rPr>
          <w:bCs/>
        </w:rPr>
        <w:t>Led system upgrades for CITRIX servers, Blackberry systems, and VMWare environments, ensuring smooth operation and user access</w:t>
      </w:r>
    </w:p>
    <w:p w14:paraId="73A6D804" w14:textId="77777777" w:rsidR="003D1332" w:rsidRDefault="003D1332" w:rsidP="00015465">
      <w:pPr>
        <w:pStyle w:val="NoSpacing"/>
        <w:rPr>
          <w:b/>
        </w:rPr>
      </w:pPr>
    </w:p>
    <w:p w14:paraId="5D9D7CD6" w14:textId="460EAA67" w:rsidR="00BD4298" w:rsidRPr="00BD4298" w:rsidRDefault="00BD4298" w:rsidP="00BD4298">
      <w:pPr>
        <w:pStyle w:val="NoSpacing"/>
        <w:rPr>
          <w:b/>
        </w:rPr>
      </w:pPr>
      <w:r w:rsidRPr="00BD4298">
        <w:rPr>
          <w:b/>
        </w:rPr>
        <w:t>Network Engineer/System Engineer</w:t>
      </w:r>
    </w:p>
    <w:p w14:paraId="681CF37D" w14:textId="40D7EE87" w:rsidR="00444CC3" w:rsidRPr="00444CC3" w:rsidRDefault="00BD4298" w:rsidP="00BD4298">
      <w:pPr>
        <w:pStyle w:val="NoSpacing"/>
        <w:rPr>
          <w:b/>
        </w:rPr>
      </w:pPr>
      <w:r w:rsidRPr="00BD4298">
        <w:rPr>
          <w:b/>
        </w:rPr>
        <w:t>Metropolitan Police Department Headquarters</w:t>
      </w:r>
      <w:r>
        <w:rPr>
          <w:b/>
        </w:rPr>
        <w:t xml:space="preserve"> </w:t>
      </w:r>
      <w:r>
        <w:rPr>
          <w:b/>
        </w:rPr>
        <w:tab/>
      </w:r>
      <w:r>
        <w:rPr>
          <w:b/>
        </w:rPr>
        <w:tab/>
      </w:r>
      <w:r>
        <w:rPr>
          <w:b/>
        </w:rPr>
        <w:tab/>
      </w:r>
      <w:r>
        <w:rPr>
          <w:b/>
        </w:rPr>
        <w:tab/>
      </w:r>
      <w:r w:rsidRPr="00BD4298">
        <w:rPr>
          <w:b/>
        </w:rPr>
        <w:t>May 2014</w:t>
      </w:r>
      <w:r>
        <w:rPr>
          <w:b/>
        </w:rPr>
        <w:t xml:space="preserve"> to </w:t>
      </w:r>
      <w:r w:rsidRPr="00BD4298">
        <w:rPr>
          <w:b/>
        </w:rPr>
        <w:t>Mar 2018</w:t>
      </w:r>
    </w:p>
    <w:p w14:paraId="780B50A4" w14:textId="77777777" w:rsidR="00BD4298" w:rsidRDefault="00BD4298" w:rsidP="00015465">
      <w:pPr>
        <w:pStyle w:val="NoSpacing"/>
        <w:rPr>
          <w:b/>
        </w:rPr>
      </w:pPr>
    </w:p>
    <w:p w14:paraId="57BB7187" w14:textId="016AC4C4" w:rsidR="00444CC3" w:rsidRPr="00BD4298" w:rsidRDefault="00BD4298" w:rsidP="00015465">
      <w:pPr>
        <w:pStyle w:val="NoSpacing"/>
        <w:rPr>
          <w:bCs/>
        </w:rPr>
      </w:pPr>
      <w:r w:rsidRPr="00BD4298">
        <w:rPr>
          <w:bCs/>
        </w:rPr>
        <w:lastRenderedPageBreak/>
        <w:t>Designing and implementing a new data center, configuring network devices and servers, managing Linux servers and TCP/IP protocols, updating security software, configuring VPN connections, and overseeing the construction and implementation of a body camera system for MPD. Additionally managed a team of engineers, conducted training sessions, and ensured smooth operations of various network and security systems.</w:t>
      </w:r>
    </w:p>
    <w:p w14:paraId="46C151C5" w14:textId="77777777" w:rsidR="00BD4298" w:rsidRDefault="00BD4298" w:rsidP="00015465">
      <w:pPr>
        <w:pStyle w:val="NoSpacing"/>
        <w:rPr>
          <w:b/>
        </w:rPr>
      </w:pPr>
    </w:p>
    <w:p w14:paraId="357DCE96" w14:textId="77777777" w:rsidR="00BD4298" w:rsidRDefault="00BD4298" w:rsidP="00BD4298">
      <w:pPr>
        <w:pStyle w:val="NoSpacing"/>
        <w:numPr>
          <w:ilvl w:val="0"/>
          <w:numId w:val="146"/>
        </w:numPr>
      </w:pPr>
      <w:r>
        <w:t>Collaborated with the IT team to design and implement a new data center infrastructure, including installation and configuration of network devices.</w:t>
      </w:r>
    </w:p>
    <w:p w14:paraId="366B1919" w14:textId="77777777" w:rsidR="00BD4298" w:rsidRDefault="00BD4298" w:rsidP="00BD4298">
      <w:pPr>
        <w:pStyle w:val="NoSpacing"/>
        <w:numPr>
          <w:ilvl w:val="0"/>
          <w:numId w:val="146"/>
        </w:numPr>
      </w:pPr>
      <w:r>
        <w:t>Managed Linux servers, including user access and application updates, and configured TCP/IP protocols and Quality of Service (QoS) settings.</w:t>
      </w:r>
    </w:p>
    <w:p w14:paraId="45AEAE4C" w14:textId="77777777" w:rsidR="00BD4298" w:rsidRDefault="00BD4298" w:rsidP="00BD4298">
      <w:pPr>
        <w:pStyle w:val="NoSpacing"/>
        <w:numPr>
          <w:ilvl w:val="0"/>
          <w:numId w:val="146"/>
        </w:numPr>
      </w:pPr>
      <w:r>
        <w:t>Configured VPN connections, DNS servers, and Cisco switches for various systems, including body camera and weather camera systems.</w:t>
      </w:r>
    </w:p>
    <w:p w14:paraId="596167C2" w14:textId="77777777" w:rsidR="00BD4298" w:rsidRDefault="00BD4298" w:rsidP="00BD4298">
      <w:pPr>
        <w:pStyle w:val="NoSpacing"/>
        <w:numPr>
          <w:ilvl w:val="0"/>
          <w:numId w:val="146"/>
        </w:numPr>
      </w:pPr>
      <w:r>
        <w:t>Oversaw the construction of control rooms for the body camera system, managed engineering teams, and conducted training for system users.</w:t>
      </w:r>
    </w:p>
    <w:p w14:paraId="3B20EA0A" w14:textId="77777777" w:rsidR="00444CC3" w:rsidRDefault="00444CC3" w:rsidP="00015465">
      <w:pPr>
        <w:pStyle w:val="NoSpacing"/>
        <w:rPr>
          <w:b/>
        </w:rPr>
      </w:pPr>
    </w:p>
    <w:p w14:paraId="0F8F1571" w14:textId="4395F47D" w:rsidR="00BD4298" w:rsidRPr="00BD4298" w:rsidRDefault="00BD4298" w:rsidP="00BD4298">
      <w:pPr>
        <w:pStyle w:val="NoSpacing"/>
        <w:rPr>
          <w:b/>
        </w:rPr>
      </w:pPr>
      <w:r w:rsidRPr="00BD4298">
        <w:rPr>
          <w:b/>
        </w:rPr>
        <w:t>Sr. Citrix Remote Access/Network Engineer</w:t>
      </w:r>
    </w:p>
    <w:p w14:paraId="5F7FA921" w14:textId="75044C5A" w:rsidR="00444CC3" w:rsidRPr="00444CC3" w:rsidRDefault="00BD4298" w:rsidP="00BD4298">
      <w:pPr>
        <w:pStyle w:val="NoSpacing"/>
        <w:rPr>
          <w:b/>
        </w:rPr>
      </w:pPr>
      <w:r w:rsidRPr="00BD4298">
        <w:rPr>
          <w:b/>
        </w:rPr>
        <w:t>Securities</w:t>
      </w:r>
      <w:r w:rsidRPr="00BD4298">
        <w:rPr>
          <w:b/>
        </w:rPr>
        <w:t xml:space="preserve"> </w:t>
      </w:r>
      <w:r>
        <w:rPr>
          <w:b/>
        </w:rPr>
        <w:t>&amp;</w:t>
      </w:r>
      <w:r w:rsidRPr="00BD4298">
        <w:rPr>
          <w:b/>
        </w:rPr>
        <w:t xml:space="preserve"> </w:t>
      </w:r>
      <w:r w:rsidRPr="00BD4298">
        <w:rPr>
          <w:b/>
        </w:rPr>
        <w:t xml:space="preserve">Exchange Commission </w:t>
      </w:r>
      <w:r w:rsidRPr="00BD4298">
        <w:rPr>
          <w:b/>
        </w:rPr>
        <w:t>SEC/URS</w:t>
      </w:r>
      <w:r>
        <w:rPr>
          <w:b/>
        </w:rPr>
        <w:t xml:space="preserve"> </w:t>
      </w:r>
      <w:r>
        <w:rPr>
          <w:b/>
        </w:rPr>
        <w:tab/>
      </w:r>
      <w:r>
        <w:rPr>
          <w:b/>
        </w:rPr>
        <w:tab/>
      </w:r>
      <w:r>
        <w:rPr>
          <w:b/>
        </w:rPr>
        <w:tab/>
      </w:r>
      <w:r>
        <w:rPr>
          <w:b/>
        </w:rPr>
        <w:tab/>
      </w:r>
      <w:r>
        <w:rPr>
          <w:b/>
        </w:rPr>
        <w:tab/>
      </w:r>
      <w:r w:rsidRPr="00BD4298">
        <w:rPr>
          <w:b/>
        </w:rPr>
        <w:t>Nov 2013</w:t>
      </w:r>
      <w:r>
        <w:rPr>
          <w:b/>
        </w:rPr>
        <w:t xml:space="preserve"> to </w:t>
      </w:r>
      <w:r w:rsidRPr="00BD4298">
        <w:rPr>
          <w:b/>
        </w:rPr>
        <w:t>May 2014</w:t>
      </w:r>
    </w:p>
    <w:p w14:paraId="33EFC25E" w14:textId="77777777" w:rsidR="00BD4298" w:rsidRDefault="00BD4298" w:rsidP="00015465">
      <w:pPr>
        <w:pStyle w:val="NoSpacing"/>
        <w:rPr>
          <w:b/>
        </w:rPr>
      </w:pPr>
    </w:p>
    <w:p w14:paraId="12B1FF55" w14:textId="4F7E1B72" w:rsidR="00444CC3" w:rsidRPr="00BD4298" w:rsidRDefault="00BD4298" w:rsidP="00015465">
      <w:pPr>
        <w:pStyle w:val="NoSpacing"/>
        <w:rPr>
          <w:bCs/>
        </w:rPr>
      </w:pPr>
      <w:r w:rsidRPr="00BD4298">
        <w:rPr>
          <w:bCs/>
        </w:rPr>
        <w:t>Managed the migration from Cisco ASA 5550 to ASA 5590 firewalls, ensuring seamless connectivity and security for users. Additionally Oversaw the configuration and maintenance of CITRIX NETSCALER, CITRIX servers, and VPN connections, troubleshooting issues to optimize network performance.</w:t>
      </w:r>
    </w:p>
    <w:p w14:paraId="07AB3E35" w14:textId="77777777" w:rsidR="00BD4298" w:rsidRDefault="00BD4298" w:rsidP="00015465">
      <w:pPr>
        <w:pStyle w:val="NoSpacing"/>
        <w:rPr>
          <w:b/>
        </w:rPr>
      </w:pPr>
    </w:p>
    <w:p w14:paraId="044A9633" w14:textId="77777777" w:rsidR="00BD4298" w:rsidRDefault="00BD4298" w:rsidP="00BD4298">
      <w:pPr>
        <w:pStyle w:val="NoSpacing"/>
        <w:numPr>
          <w:ilvl w:val="0"/>
          <w:numId w:val="147"/>
        </w:numPr>
      </w:pPr>
      <w:r>
        <w:t>Utilized SCCM to update software on SEC network devices, ensuring smooth operation and security compliance.</w:t>
      </w:r>
    </w:p>
    <w:p w14:paraId="3C70C778" w14:textId="77777777" w:rsidR="00BD4298" w:rsidRDefault="00BD4298" w:rsidP="00BD4298">
      <w:pPr>
        <w:pStyle w:val="NoSpacing"/>
        <w:numPr>
          <w:ilvl w:val="0"/>
          <w:numId w:val="147"/>
        </w:numPr>
      </w:pPr>
      <w:r>
        <w:t>Built and configured new Cisco ASA 5590 firewalls, including testing connectivity and troubleshooting issues for end users.</w:t>
      </w:r>
    </w:p>
    <w:p w14:paraId="4DA10F20" w14:textId="77777777" w:rsidR="00BD4298" w:rsidRDefault="00BD4298" w:rsidP="00BD4298">
      <w:pPr>
        <w:pStyle w:val="NoSpacing"/>
        <w:numPr>
          <w:ilvl w:val="0"/>
          <w:numId w:val="147"/>
        </w:numPr>
      </w:pPr>
      <w:r>
        <w:t>Managed and maintained CITRIX NETSCALER, including upgrading CITRIX StoreFront, managing F5 load balancing, and troubleshooting connectivity issues.</w:t>
      </w:r>
    </w:p>
    <w:p w14:paraId="36CE11DF" w14:textId="77777777" w:rsidR="00BD4298" w:rsidRDefault="00BD4298" w:rsidP="00BD4298">
      <w:pPr>
        <w:pStyle w:val="NoSpacing"/>
        <w:numPr>
          <w:ilvl w:val="0"/>
          <w:numId w:val="147"/>
        </w:numPr>
      </w:pPr>
      <w:r>
        <w:t>Oversaw the upgrade of Blackberry servers, rebuilding servers, updating software, and troubleshooting user issues.</w:t>
      </w:r>
    </w:p>
    <w:p w14:paraId="1A906A49" w14:textId="77777777" w:rsidR="00BD4298" w:rsidRDefault="00BD4298" w:rsidP="00BD4298">
      <w:pPr>
        <w:pStyle w:val="NoSpacing"/>
        <w:numPr>
          <w:ilvl w:val="0"/>
          <w:numId w:val="147"/>
        </w:numPr>
      </w:pPr>
      <w:r>
        <w:t>Configured and managed VMware virtual servers, including building new servers and updating software versions.</w:t>
      </w:r>
    </w:p>
    <w:p w14:paraId="314A36EE" w14:textId="77777777" w:rsidR="00BD4298" w:rsidRDefault="00BD4298" w:rsidP="00BD4298">
      <w:pPr>
        <w:pStyle w:val="NoSpacing"/>
        <w:numPr>
          <w:ilvl w:val="0"/>
          <w:numId w:val="147"/>
        </w:numPr>
      </w:pPr>
      <w:r>
        <w:t>Played a key role in managing the installation and configuration of the new data center equipment, including firewalls, routers, servers, and network cables.</w:t>
      </w:r>
    </w:p>
    <w:p w14:paraId="5AB29C15" w14:textId="77777777" w:rsidR="00444CC3" w:rsidRDefault="00444CC3" w:rsidP="00015465">
      <w:pPr>
        <w:pStyle w:val="NoSpacing"/>
        <w:rPr>
          <w:b/>
        </w:rPr>
      </w:pPr>
    </w:p>
    <w:p w14:paraId="3ED21149" w14:textId="1B290403" w:rsidR="00532972" w:rsidRPr="008D69B5" w:rsidRDefault="00532972" w:rsidP="008D69B5">
      <w:pPr>
        <w:pStyle w:val="NoSpacing"/>
        <w:rPr>
          <w:b/>
          <w:bCs/>
          <w:caps/>
          <w:smallCaps/>
        </w:rPr>
      </w:pPr>
      <w:r w:rsidRPr="008D69B5">
        <w:rPr>
          <w:b/>
          <w:bCs/>
        </w:rPr>
        <w:t>EDUCATION</w:t>
      </w:r>
      <w:r w:rsidR="00251678" w:rsidRPr="008D69B5">
        <w:rPr>
          <w:b/>
          <w:bCs/>
        </w:rPr>
        <w:t xml:space="preserve"> &amp; CERTIFICATIONS</w:t>
      </w:r>
      <w:r w:rsidRPr="008D69B5">
        <w:rPr>
          <w:b/>
          <w:bCs/>
        </w:rPr>
        <w:t>:</w:t>
      </w:r>
    </w:p>
    <w:p w14:paraId="05D9F8F8" w14:textId="77777777" w:rsidR="002C08E8" w:rsidRPr="008D69B5" w:rsidRDefault="002C08E8" w:rsidP="008D69B5">
      <w:pPr>
        <w:pStyle w:val="NoSpacing"/>
      </w:pPr>
    </w:p>
    <w:p w14:paraId="638574B6" w14:textId="15A01499" w:rsidR="003D1332" w:rsidRPr="00D53105" w:rsidRDefault="00BD4298" w:rsidP="00BD4298">
      <w:pPr>
        <w:pStyle w:val="NoSpacing"/>
        <w:numPr>
          <w:ilvl w:val="0"/>
          <w:numId w:val="61"/>
        </w:numPr>
      </w:pPr>
      <w:r w:rsidRPr="00BD4298">
        <w:t>AS degree from NIT WVU</w:t>
      </w:r>
      <w:r w:rsidR="00576263">
        <w:t xml:space="preserve">, </w:t>
      </w:r>
      <w:r w:rsidR="00576263" w:rsidRPr="00BD4298">
        <w:t>1982</w:t>
      </w:r>
    </w:p>
    <w:sectPr w:rsidR="003D1332" w:rsidRPr="00D53105" w:rsidSect="00034EB3">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501F07" w14:textId="77777777" w:rsidR="00034EB3" w:rsidRDefault="00034EB3">
      <w:r>
        <w:separator/>
      </w:r>
    </w:p>
  </w:endnote>
  <w:endnote w:type="continuationSeparator" w:id="0">
    <w:p w14:paraId="7B30C294" w14:textId="77777777" w:rsidR="00034EB3" w:rsidRDefault="00034E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1F6338" w14:textId="77777777" w:rsidR="00034EB3" w:rsidRDefault="00034EB3">
      <w:r>
        <w:separator/>
      </w:r>
    </w:p>
  </w:footnote>
  <w:footnote w:type="continuationSeparator" w:id="0">
    <w:p w14:paraId="09B53280" w14:textId="77777777" w:rsidR="00034EB3" w:rsidRDefault="00034E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7FB71" w14:textId="465A9261" w:rsidR="00BF14B3" w:rsidRPr="00654952" w:rsidRDefault="00BF14B3" w:rsidP="009D2991">
    <w:pPr>
      <w:pStyle w:val="NoSpacing"/>
    </w:pPr>
    <w:r w:rsidRPr="00654952">
      <w:rPr>
        <w:b/>
        <w:bCs/>
      </w:rPr>
      <w:t>Candidate Location:</w:t>
    </w:r>
    <w:r w:rsidR="00EC3F6D" w:rsidRPr="00654952">
      <w:t xml:space="preserve"> </w:t>
    </w:r>
    <w:r w:rsidR="00C82317" w:rsidRPr="00C82317">
      <w:t>Waldorf</w:t>
    </w:r>
    <w:r w:rsidR="00526C25" w:rsidRPr="00526C25">
      <w:t>,</w:t>
    </w:r>
    <w:r w:rsidR="00526C25">
      <w:t xml:space="preserve"> </w:t>
    </w:r>
    <w:r w:rsidR="00C82317">
      <w:t>MD</w:t>
    </w:r>
  </w:p>
  <w:p w14:paraId="2AE93543" w14:textId="199589D7" w:rsidR="007255EB" w:rsidRDefault="00BF14B3" w:rsidP="00654952">
    <w:pPr>
      <w:pStyle w:val="NoSpacing"/>
    </w:pPr>
    <w:r w:rsidRPr="00654952">
      <w:rPr>
        <w:b/>
        <w:bCs/>
      </w:rPr>
      <w:t>Candidate E-mail ID:</w:t>
    </w:r>
    <w:r w:rsidRPr="00654952">
      <w:t xml:space="preserve"> </w:t>
    </w:r>
    <w:r w:rsidR="00C82317" w:rsidRPr="00C82317">
      <w:rPr>
        <w:rStyle w:val="Hyperlink"/>
      </w:rPr>
      <w:t>hfbeard3@gmail.com</w:t>
    </w:r>
  </w:p>
  <w:p w14:paraId="639D8B28" w14:textId="7A5D899F" w:rsidR="00BF14B3" w:rsidRPr="00C403D6" w:rsidRDefault="00BF14B3" w:rsidP="00654952">
    <w:pPr>
      <w:pStyle w:val="NoSpacing"/>
    </w:pPr>
    <w:r w:rsidRPr="00654952">
      <w:rPr>
        <w:b/>
        <w:bCs/>
      </w:rPr>
      <w:t>Contact Number:</w:t>
    </w:r>
    <w:r w:rsidR="004C7072" w:rsidRPr="00654952">
      <w:t xml:space="preserve"> </w:t>
    </w:r>
    <w:r w:rsidR="00C82317" w:rsidRPr="00C82317">
      <w:t>240</w:t>
    </w:r>
    <w:r w:rsidR="00C82317">
      <w:t>-</w:t>
    </w:r>
    <w:r w:rsidR="00C82317" w:rsidRPr="00C82317">
      <w:t>817-4234</w:t>
    </w:r>
  </w:p>
  <w:p w14:paraId="6360024A" w14:textId="77777777" w:rsidR="00AD5567" w:rsidRDefault="00AD5567" w:rsidP="00AD5567">
    <w:pPr>
      <w:pStyle w:val="Header"/>
      <w:rPr>
        <w:rFonts w:asciiTheme="minorHAnsi" w:hAnsiTheme="minorHAnsi" w:cstheme="minorHAnsi"/>
        <w:b/>
        <w:sz w:val="10"/>
        <w:szCs w:val="28"/>
      </w:rPr>
    </w:pPr>
  </w:p>
  <w:p w14:paraId="33822890" w14:textId="2CF93388" w:rsidR="001D1725" w:rsidRDefault="00CB3C3E" w:rsidP="005C26B1">
    <w:pPr>
      <w:pStyle w:val="Header"/>
      <w:jc w:val="center"/>
      <w:rPr>
        <w:rFonts w:asciiTheme="minorHAnsi" w:hAnsiTheme="minorHAnsi" w:cstheme="minorHAnsi"/>
        <w:b/>
        <w:sz w:val="28"/>
        <w:szCs w:val="28"/>
      </w:rPr>
    </w:pPr>
    <w:r w:rsidRPr="00CB3C3E">
      <w:rPr>
        <w:rFonts w:asciiTheme="minorHAnsi" w:hAnsiTheme="minorHAnsi" w:cstheme="minorHAnsi"/>
        <w:b/>
        <w:sz w:val="28"/>
        <w:szCs w:val="28"/>
      </w:rPr>
      <w:t>Henry Franklin Beard III</w:t>
    </w:r>
  </w:p>
  <w:p w14:paraId="23F2F05D" w14:textId="7098DDCE"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3562EE8"/>
    <w:multiLevelType w:val="hybridMultilevel"/>
    <w:tmpl w:val="7EF065A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3BA2AE6"/>
    <w:multiLevelType w:val="hybridMultilevel"/>
    <w:tmpl w:val="CF8E03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4171C4A"/>
    <w:multiLevelType w:val="hybridMultilevel"/>
    <w:tmpl w:val="E6B8BFD6"/>
    <w:lvl w:ilvl="0" w:tplc="0DEA1D5E">
      <w:start w:val="10"/>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46F4487"/>
    <w:multiLevelType w:val="hybridMultilevel"/>
    <w:tmpl w:val="45D0C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4D8003C"/>
    <w:multiLevelType w:val="hybridMultilevel"/>
    <w:tmpl w:val="7842EE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5442AFC"/>
    <w:multiLevelType w:val="hybridMultilevel"/>
    <w:tmpl w:val="61EC1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6D546AA"/>
    <w:multiLevelType w:val="hybridMultilevel"/>
    <w:tmpl w:val="766A5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7E6246C"/>
    <w:multiLevelType w:val="hybridMultilevel"/>
    <w:tmpl w:val="14880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91F25EA"/>
    <w:multiLevelType w:val="hybridMultilevel"/>
    <w:tmpl w:val="747A0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9" w15:restartNumberingAfterBreak="0">
    <w:nsid w:val="0BB4211B"/>
    <w:multiLevelType w:val="hybridMultilevel"/>
    <w:tmpl w:val="5CE2AE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1" w15:restartNumberingAfterBreak="0">
    <w:nsid w:val="0C500DD5"/>
    <w:multiLevelType w:val="hybridMultilevel"/>
    <w:tmpl w:val="CA084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0D471DBA"/>
    <w:multiLevelType w:val="hybridMultilevel"/>
    <w:tmpl w:val="3856C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F086893"/>
    <w:multiLevelType w:val="hybridMultilevel"/>
    <w:tmpl w:val="27961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5" w15:restartNumberingAfterBreak="0">
    <w:nsid w:val="0FC37048"/>
    <w:multiLevelType w:val="hybridMultilevel"/>
    <w:tmpl w:val="9D263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0A23A03"/>
    <w:multiLevelType w:val="hybridMultilevel"/>
    <w:tmpl w:val="A7726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3167871"/>
    <w:multiLevelType w:val="hybridMultilevel"/>
    <w:tmpl w:val="C7FC8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5D00599"/>
    <w:multiLevelType w:val="hybridMultilevel"/>
    <w:tmpl w:val="B8C4D6B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6527365"/>
    <w:multiLevelType w:val="hybridMultilevel"/>
    <w:tmpl w:val="82B6E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1" w15:restartNumberingAfterBreak="0">
    <w:nsid w:val="17B64AF8"/>
    <w:multiLevelType w:val="hybridMultilevel"/>
    <w:tmpl w:val="C4A0C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3" w15:restartNumberingAfterBreak="0">
    <w:nsid w:val="1885528D"/>
    <w:multiLevelType w:val="hybridMultilevel"/>
    <w:tmpl w:val="5A48E8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19377F45"/>
    <w:multiLevelType w:val="hybridMultilevel"/>
    <w:tmpl w:val="C090C6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19CD1406"/>
    <w:multiLevelType w:val="hybridMultilevel"/>
    <w:tmpl w:val="CEFE90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1A427A55"/>
    <w:multiLevelType w:val="hybridMultilevel"/>
    <w:tmpl w:val="BFA82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AB00AB0"/>
    <w:multiLevelType w:val="hybridMultilevel"/>
    <w:tmpl w:val="99EC7258"/>
    <w:lvl w:ilvl="0" w:tplc="40090001">
      <w:start w:val="1"/>
      <w:numFmt w:val="bullet"/>
      <w:lvlText w:val=""/>
      <w:lvlJc w:val="left"/>
      <w:pPr>
        <w:ind w:left="720" w:hanging="360"/>
      </w:pPr>
      <w:rPr>
        <w:rFonts w:ascii="Symbol" w:hAnsi="Symbol" w:hint="default"/>
      </w:rPr>
    </w:lvl>
    <w:lvl w:ilvl="1" w:tplc="3558EF8A">
      <w:numFmt w:val="bullet"/>
      <w:lvlText w:val="•"/>
      <w:lvlJc w:val="left"/>
      <w:pPr>
        <w:ind w:left="1440" w:hanging="360"/>
      </w:pPr>
      <w:rPr>
        <w:rFonts w:ascii="Calibri" w:eastAsia="Calibr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1AC65032"/>
    <w:multiLevelType w:val="hybridMultilevel"/>
    <w:tmpl w:val="C8449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40" w15:restartNumberingAfterBreak="0">
    <w:nsid w:val="1C7A2887"/>
    <w:multiLevelType w:val="hybridMultilevel"/>
    <w:tmpl w:val="1C207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2" w15:restartNumberingAfterBreak="0">
    <w:nsid w:val="22C2250A"/>
    <w:multiLevelType w:val="hybridMultilevel"/>
    <w:tmpl w:val="43F0C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4" w15:restartNumberingAfterBreak="0">
    <w:nsid w:val="247E2189"/>
    <w:multiLevelType w:val="hybridMultilevel"/>
    <w:tmpl w:val="71D0A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6" w15:restartNumberingAfterBreak="0">
    <w:nsid w:val="24F056F2"/>
    <w:multiLevelType w:val="hybridMultilevel"/>
    <w:tmpl w:val="ABC67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254F73C6"/>
    <w:multiLevelType w:val="hybridMultilevel"/>
    <w:tmpl w:val="689C8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25A32566"/>
    <w:multiLevelType w:val="hybridMultilevel"/>
    <w:tmpl w:val="C62E77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0"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1" w15:restartNumberingAfterBreak="0">
    <w:nsid w:val="27826B5B"/>
    <w:multiLevelType w:val="hybridMultilevel"/>
    <w:tmpl w:val="B7F01A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28EA4C6E"/>
    <w:multiLevelType w:val="hybridMultilevel"/>
    <w:tmpl w:val="AB8C8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292408BD"/>
    <w:multiLevelType w:val="hybridMultilevel"/>
    <w:tmpl w:val="CD525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9FA1AAC"/>
    <w:multiLevelType w:val="hybridMultilevel"/>
    <w:tmpl w:val="DC9CDB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2A357D06"/>
    <w:multiLevelType w:val="hybridMultilevel"/>
    <w:tmpl w:val="52340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A9961DA"/>
    <w:multiLevelType w:val="hybridMultilevel"/>
    <w:tmpl w:val="45DEA8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2B2E2BCC"/>
    <w:multiLevelType w:val="hybridMultilevel"/>
    <w:tmpl w:val="BDEA29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9" w15:restartNumberingAfterBreak="0">
    <w:nsid w:val="2D5E3AAC"/>
    <w:multiLevelType w:val="hybridMultilevel"/>
    <w:tmpl w:val="34B21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3127559D"/>
    <w:multiLevelType w:val="hybridMultilevel"/>
    <w:tmpl w:val="58D2D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315B325F"/>
    <w:multiLevelType w:val="hybridMultilevel"/>
    <w:tmpl w:val="5D5277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3"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4" w15:restartNumberingAfterBreak="0">
    <w:nsid w:val="336741A4"/>
    <w:multiLevelType w:val="hybridMultilevel"/>
    <w:tmpl w:val="8902A456"/>
    <w:lvl w:ilvl="0" w:tplc="D27A1B24">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33A44C16"/>
    <w:multiLevelType w:val="hybridMultilevel"/>
    <w:tmpl w:val="564E4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33EB0A99"/>
    <w:multiLevelType w:val="hybridMultilevel"/>
    <w:tmpl w:val="88AE1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8" w15:restartNumberingAfterBreak="0">
    <w:nsid w:val="39470DDC"/>
    <w:multiLevelType w:val="hybridMultilevel"/>
    <w:tmpl w:val="50D6A0B8"/>
    <w:lvl w:ilvl="0" w:tplc="7DBCF9CA">
      <w:numFmt w:val="bullet"/>
      <w:lvlText w:val="•"/>
      <w:lvlJc w:val="left"/>
      <w:pPr>
        <w:ind w:left="1080" w:hanging="72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B5A276F"/>
    <w:multiLevelType w:val="hybridMultilevel"/>
    <w:tmpl w:val="195ACF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3E1B4670"/>
    <w:multiLevelType w:val="hybridMultilevel"/>
    <w:tmpl w:val="06BE25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4041467E"/>
    <w:multiLevelType w:val="hybridMultilevel"/>
    <w:tmpl w:val="014AB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060627B"/>
    <w:multiLevelType w:val="hybridMultilevel"/>
    <w:tmpl w:val="B96CE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74" w15:restartNumberingAfterBreak="0">
    <w:nsid w:val="426431E5"/>
    <w:multiLevelType w:val="hybridMultilevel"/>
    <w:tmpl w:val="CD247E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434D254F"/>
    <w:multiLevelType w:val="hybridMultilevel"/>
    <w:tmpl w:val="0AE69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43997D72"/>
    <w:multiLevelType w:val="hybridMultilevel"/>
    <w:tmpl w:val="81A6606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43BF393B"/>
    <w:multiLevelType w:val="hybridMultilevel"/>
    <w:tmpl w:val="96EED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441509DC"/>
    <w:multiLevelType w:val="hybridMultilevel"/>
    <w:tmpl w:val="F5683C6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44EA1896"/>
    <w:multiLevelType w:val="hybridMultilevel"/>
    <w:tmpl w:val="CE3C6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5452169"/>
    <w:multiLevelType w:val="hybridMultilevel"/>
    <w:tmpl w:val="D9AC4426"/>
    <w:lvl w:ilvl="0" w:tplc="41D266CA">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2"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3"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4" w15:restartNumberingAfterBreak="0">
    <w:nsid w:val="471A6B0C"/>
    <w:multiLevelType w:val="hybridMultilevel"/>
    <w:tmpl w:val="2A2A18B0"/>
    <w:lvl w:ilvl="0" w:tplc="5CBE7E0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471F3B00"/>
    <w:multiLevelType w:val="hybridMultilevel"/>
    <w:tmpl w:val="4E34AB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48A075E2"/>
    <w:multiLevelType w:val="hybridMultilevel"/>
    <w:tmpl w:val="4AAE53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48FF2B39"/>
    <w:multiLevelType w:val="hybridMultilevel"/>
    <w:tmpl w:val="BAAE3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9480CFC"/>
    <w:multiLevelType w:val="hybridMultilevel"/>
    <w:tmpl w:val="A998C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9A617A9"/>
    <w:multiLevelType w:val="hybridMultilevel"/>
    <w:tmpl w:val="AAEE1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4B053771"/>
    <w:multiLevelType w:val="hybridMultilevel"/>
    <w:tmpl w:val="762E3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B2333C1"/>
    <w:multiLevelType w:val="hybridMultilevel"/>
    <w:tmpl w:val="5664B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CA470A9"/>
    <w:multiLevelType w:val="hybridMultilevel"/>
    <w:tmpl w:val="B5EA82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4ECA69CF"/>
    <w:multiLevelType w:val="hybridMultilevel"/>
    <w:tmpl w:val="885CB668"/>
    <w:lvl w:ilvl="0" w:tplc="B2E6AE5C">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4FFB18A4"/>
    <w:multiLevelType w:val="hybridMultilevel"/>
    <w:tmpl w:val="E91A0E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51DC2E7A"/>
    <w:multiLevelType w:val="hybridMultilevel"/>
    <w:tmpl w:val="1EACF9EA"/>
    <w:lvl w:ilvl="0" w:tplc="EA96199E">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97" w15:restartNumberingAfterBreak="0">
    <w:nsid w:val="53145D6D"/>
    <w:multiLevelType w:val="hybridMultilevel"/>
    <w:tmpl w:val="F0F215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533618BA"/>
    <w:multiLevelType w:val="hybridMultilevel"/>
    <w:tmpl w:val="7BEC8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55EC7DB2"/>
    <w:multiLevelType w:val="hybridMultilevel"/>
    <w:tmpl w:val="DE564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66078F2"/>
    <w:multiLevelType w:val="hybridMultilevel"/>
    <w:tmpl w:val="8000E0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56DC73A6"/>
    <w:multiLevelType w:val="hybridMultilevel"/>
    <w:tmpl w:val="FCCA54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56FE1808"/>
    <w:multiLevelType w:val="hybridMultilevel"/>
    <w:tmpl w:val="F446A3C8"/>
    <w:lvl w:ilvl="0" w:tplc="2C783E9A">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57360E1C"/>
    <w:multiLevelType w:val="hybridMultilevel"/>
    <w:tmpl w:val="EE7EF4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7EC3F9B"/>
    <w:multiLevelType w:val="hybridMultilevel"/>
    <w:tmpl w:val="B70CB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8A16CC9"/>
    <w:multiLevelType w:val="hybridMultilevel"/>
    <w:tmpl w:val="78E8E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8D81C64"/>
    <w:multiLevelType w:val="hybridMultilevel"/>
    <w:tmpl w:val="B58C3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96305D8"/>
    <w:multiLevelType w:val="hybridMultilevel"/>
    <w:tmpl w:val="A01A8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59927030"/>
    <w:multiLevelType w:val="hybridMultilevel"/>
    <w:tmpl w:val="7370E9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5A40208A"/>
    <w:multiLevelType w:val="hybridMultilevel"/>
    <w:tmpl w:val="F13AE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AD01FB0"/>
    <w:multiLevelType w:val="hybridMultilevel"/>
    <w:tmpl w:val="A5EE0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5BBE4D7D"/>
    <w:multiLevelType w:val="hybridMultilevel"/>
    <w:tmpl w:val="E93EB2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5C0E5983"/>
    <w:multiLevelType w:val="hybridMultilevel"/>
    <w:tmpl w:val="A59012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5D5D7B3A"/>
    <w:multiLevelType w:val="hybridMultilevel"/>
    <w:tmpl w:val="305A60E2"/>
    <w:lvl w:ilvl="0" w:tplc="04090001">
      <w:start w:val="1"/>
      <w:numFmt w:val="bullet"/>
      <w:lvlText w:val=""/>
      <w:lvlJc w:val="left"/>
      <w:pPr>
        <w:ind w:left="720" w:hanging="360"/>
      </w:pPr>
      <w:rPr>
        <w:rFonts w:ascii="Symbol" w:hAnsi="Symbol" w:hint="default"/>
      </w:rPr>
    </w:lvl>
    <w:lvl w:ilvl="1" w:tplc="14821DB4">
      <w:numFmt w:val="bullet"/>
      <w:lvlText w:val="•"/>
      <w:lvlJc w:val="left"/>
      <w:pPr>
        <w:ind w:left="1800" w:hanging="72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E6A566D"/>
    <w:multiLevelType w:val="hybridMultilevel"/>
    <w:tmpl w:val="B8F41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ECE524A"/>
    <w:multiLevelType w:val="hybridMultilevel"/>
    <w:tmpl w:val="458C8C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5EE82628"/>
    <w:multiLevelType w:val="hybridMultilevel"/>
    <w:tmpl w:val="15D4DE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8"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19" w15:restartNumberingAfterBreak="0">
    <w:nsid w:val="6023680D"/>
    <w:multiLevelType w:val="hybridMultilevel"/>
    <w:tmpl w:val="268A0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121"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2"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3"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4" w15:restartNumberingAfterBreak="0">
    <w:nsid w:val="66C326DD"/>
    <w:multiLevelType w:val="hybridMultilevel"/>
    <w:tmpl w:val="53F42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806733A"/>
    <w:multiLevelType w:val="hybridMultilevel"/>
    <w:tmpl w:val="8D629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15:restartNumberingAfterBreak="0">
    <w:nsid w:val="690120E1"/>
    <w:multiLevelType w:val="hybridMultilevel"/>
    <w:tmpl w:val="FC140E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8" w15:restartNumberingAfterBreak="0">
    <w:nsid w:val="6A4654B7"/>
    <w:multiLevelType w:val="hybridMultilevel"/>
    <w:tmpl w:val="92008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A564446"/>
    <w:multiLevelType w:val="hybridMultilevel"/>
    <w:tmpl w:val="07661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0" w15:restartNumberingAfterBreak="0">
    <w:nsid w:val="6B2F277E"/>
    <w:multiLevelType w:val="hybridMultilevel"/>
    <w:tmpl w:val="887A22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1" w15:restartNumberingAfterBreak="0">
    <w:nsid w:val="6C2065DC"/>
    <w:multiLevelType w:val="hybridMultilevel"/>
    <w:tmpl w:val="0FF80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2" w15:restartNumberingAfterBreak="0">
    <w:nsid w:val="6CAB355E"/>
    <w:multiLevelType w:val="hybridMultilevel"/>
    <w:tmpl w:val="437AF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6D174CEF"/>
    <w:multiLevelType w:val="hybridMultilevel"/>
    <w:tmpl w:val="89503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5" w15:restartNumberingAfterBreak="0">
    <w:nsid w:val="6D605128"/>
    <w:multiLevelType w:val="hybridMultilevel"/>
    <w:tmpl w:val="7F08BC18"/>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6"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7" w15:restartNumberingAfterBreak="0">
    <w:nsid w:val="6F914BCD"/>
    <w:multiLevelType w:val="hybridMultilevel"/>
    <w:tmpl w:val="74CAD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72557B02"/>
    <w:multiLevelType w:val="hybridMultilevel"/>
    <w:tmpl w:val="A7C49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9"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140" w15:restartNumberingAfterBreak="0">
    <w:nsid w:val="748C6A64"/>
    <w:multiLevelType w:val="hybridMultilevel"/>
    <w:tmpl w:val="7520E5D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1" w15:restartNumberingAfterBreak="0">
    <w:nsid w:val="757B43CE"/>
    <w:multiLevelType w:val="hybridMultilevel"/>
    <w:tmpl w:val="12127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3" w15:restartNumberingAfterBreak="0">
    <w:nsid w:val="77AD7925"/>
    <w:multiLevelType w:val="hybridMultilevel"/>
    <w:tmpl w:val="C94AB408"/>
    <w:lvl w:ilvl="0" w:tplc="E514F3A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4"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5" w15:restartNumberingAfterBreak="0">
    <w:nsid w:val="785813D3"/>
    <w:multiLevelType w:val="hybridMultilevel"/>
    <w:tmpl w:val="89C02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6" w15:restartNumberingAfterBreak="0">
    <w:nsid w:val="79045468"/>
    <w:multiLevelType w:val="hybridMultilevel"/>
    <w:tmpl w:val="A7D291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7" w15:restartNumberingAfterBreak="0">
    <w:nsid w:val="7ABC4097"/>
    <w:multiLevelType w:val="hybridMultilevel"/>
    <w:tmpl w:val="248209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8" w15:restartNumberingAfterBreak="0">
    <w:nsid w:val="7AD34830"/>
    <w:multiLevelType w:val="hybridMultilevel"/>
    <w:tmpl w:val="5308D6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9" w15:restartNumberingAfterBreak="0">
    <w:nsid w:val="7B0E0C8E"/>
    <w:multiLevelType w:val="hybridMultilevel"/>
    <w:tmpl w:val="F5AEDB7C"/>
    <w:lvl w:ilvl="0" w:tplc="02362B0C">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0" w15:restartNumberingAfterBreak="0">
    <w:nsid w:val="7C0466C2"/>
    <w:multiLevelType w:val="hybridMultilevel"/>
    <w:tmpl w:val="CE80B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1"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2" w15:restartNumberingAfterBreak="0">
    <w:nsid w:val="7EFE2F8D"/>
    <w:multiLevelType w:val="hybridMultilevel"/>
    <w:tmpl w:val="00CCD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7F802C3B"/>
    <w:multiLevelType w:val="hybridMultilevel"/>
    <w:tmpl w:val="242C0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1305335">
    <w:abstractNumId w:val="7"/>
  </w:num>
  <w:num w:numId="2" w16cid:durableId="1720786493">
    <w:abstractNumId w:val="127"/>
  </w:num>
  <w:num w:numId="3" w16cid:durableId="1117945646">
    <w:abstractNumId w:val="134"/>
  </w:num>
  <w:num w:numId="4" w16cid:durableId="2062316411">
    <w:abstractNumId w:val="117"/>
  </w:num>
  <w:num w:numId="5" w16cid:durableId="68505365">
    <w:abstractNumId w:val="81"/>
  </w:num>
  <w:num w:numId="6" w16cid:durableId="2001426144">
    <w:abstractNumId w:val="30"/>
  </w:num>
  <w:num w:numId="7" w16cid:durableId="546378377">
    <w:abstractNumId w:val="136"/>
  </w:num>
  <w:num w:numId="8" w16cid:durableId="1243685690">
    <w:abstractNumId w:val="151"/>
  </w:num>
  <w:num w:numId="9" w16cid:durableId="2015448539">
    <w:abstractNumId w:val="63"/>
  </w:num>
  <w:num w:numId="10" w16cid:durableId="429476242">
    <w:abstractNumId w:val="142"/>
  </w:num>
  <w:num w:numId="11" w16cid:durableId="1523056857">
    <w:abstractNumId w:val="120"/>
  </w:num>
  <w:num w:numId="12" w16cid:durableId="1728800793">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728066596">
    <w:abstractNumId w:val="144"/>
  </w:num>
  <w:num w:numId="14" w16cid:durableId="621612668">
    <w:abstractNumId w:val="83"/>
  </w:num>
  <w:num w:numId="15" w16cid:durableId="392699823">
    <w:abstractNumId w:val="139"/>
  </w:num>
  <w:num w:numId="16" w16cid:durableId="1117481876">
    <w:abstractNumId w:val="121"/>
  </w:num>
  <w:num w:numId="17" w16cid:durableId="698705688">
    <w:abstractNumId w:val="43"/>
  </w:num>
  <w:num w:numId="18" w16cid:durableId="1157844738">
    <w:abstractNumId w:val="41"/>
  </w:num>
  <w:num w:numId="19" w16cid:durableId="998118792">
    <w:abstractNumId w:val="118"/>
  </w:num>
  <w:num w:numId="20" w16cid:durableId="1164978654">
    <w:abstractNumId w:val="58"/>
  </w:num>
  <w:num w:numId="21" w16cid:durableId="1683127025">
    <w:abstractNumId w:val="82"/>
  </w:num>
  <w:num w:numId="22" w16cid:durableId="1708144619">
    <w:abstractNumId w:val="39"/>
  </w:num>
  <w:num w:numId="23" w16cid:durableId="1129859671">
    <w:abstractNumId w:val="49"/>
  </w:num>
  <w:num w:numId="24" w16cid:durableId="1433941263">
    <w:abstractNumId w:val="20"/>
  </w:num>
  <w:num w:numId="25" w16cid:durableId="204409450">
    <w:abstractNumId w:val="24"/>
  </w:num>
  <w:num w:numId="26" w16cid:durableId="1410617977">
    <w:abstractNumId w:val="123"/>
  </w:num>
  <w:num w:numId="27" w16cid:durableId="806120827">
    <w:abstractNumId w:val="73"/>
  </w:num>
  <w:num w:numId="28" w16cid:durableId="11343379">
    <w:abstractNumId w:val="32"/>
  </w:num>
  <w:num w:numId="29" w16cid:durableId="259459309">
    <w:abstractNumId w:val="45"/>
  </w:num>
  <w:num w:numId="30" w16cid:durableId="1069310387">
    <w:abstractNumId w:val="96"/>
  </w:num>
  <w:num w:numId="31" w16cid:durableId="539707014">
    <w:abstractNumId w:val="67"/>
  </w:num>
  <w:num w:numId="32" w16cid:durableId="986932923">
    <w:abstractNumId w:val="18"/>
  </w:num>
  <w:num w:numId="33" w16cid:durableId="1878928156">
    <w:abstractNumId w:val="50"/>
  </w:num>
  <w:num w:numId="34" w16cid:durableId="2059159648">
    <w:abstractNumId w:val="62"/>
  </w:num>
  <w:num w:numId="35" w16cid:durableId="181894017">
    <w:abstractNumId w:val="122"/>
  </w:num>
  <w:num w:numId="36" w16cid:durableId="703216278">
    <w:abstractNumId w:val="44"/>
  </w:num>
  <w:num w:numId="37" w16cid:durableId="2042971358">
    <w:abstractNumId w:val="128"/>
  </w:num>
  <w:num w:numId="38" w16cid:durableId="1280261300">
    <w:abstractNumId w:val="66"/>
  </w:num>
  <w:num w:numId="39" w16cid:durableId="1572960732">
    <w:abstractNumId w:val="90"/>
  </w:num>
  <w:num w:numId="40" w16cid:durableId="529994204">
    <w:abstractNumId w:val="55"/>
  </w:num>
  <w:num w:numId="41" w16cid:durableId="690183929">
    <w:abstractNumId w:val="133"/>
  </w:num>
  <w:num w:numId="42" w16cid:durableId="384254278">
    <w:abstractNumId w:val="124"/>
  </w:num>
  <w:num w:numId="43" w16cid:durableId="1149326237">
    <w:abstractNumId w:val="53"/>
  </w:num>
  <w:num w:numId="44" w16cid:durableId="852459055">
    <w:abstractNumId w:val="40"/>
  </w:num>
  <w:num w:numId="45" w16cid:durableId="2092240963">
    <w:abstractNumId w:val="22"/>
  </w:num>
  <w:num w:numId="46" w16cid:durableId="2105832980">
    <w:abstractNumId w:val="31"/>
  </w:num>
  <w:num w:numId="47" w16cid:durableId="752512973">
    <w:abstractNumId w:val="152"/>
  </w:num>
  <w:num w:numId="48" w16cid:durableId="1142499844">
    <w:abstractNumId w:val="99"/>
  </w:num>
  <w:num w:numId="49" w16cid:durableId="478158183">
    <w:abstractNumId w:val="105"/>
  </w:num>
  <w:num w:numId="50" w16cid:durableId="1341589240">
    <w:abstractNumId w:val="72"/>
  </w:num>
  <w:num w:numId="51" w16cid:durableId="1296254341">
    <w:abstractNumId w:val="137"/>
  </w:num>
  <w:num w:numId="52" w16cid:durableId="695886212">
    <w:abstractNumId w:val="15"/>
  </w:num>
  <w:num w:numId="53" w16cid:durableId="415519533">
    <w:abstractNumId w:val="36"/>
  </w:num>
  <w:num w:numId="54" w16cid:durableId="565721421">
    <w:abstractNumId w:val="71"/>
  </w:num>
  <w:num w:numId="55" w16cid:durableId="667943108">
    <w:abstractNumId w:val="88"/>
  </w:num>
  <w:num w:numId="56" w16cid:durableId="550112358">
    <w:abstractNumId w:val="42"/>
  </w:num>
  <w:num w:numId="57" w16cid:durableId="77605260">
    <w:abstractNumId w:val="91"/>
  </w:num>
  <w:num w:numId="58" w16cid:durableId="1813669205">
    <w:abstractNumId w:val="141"/>
  </w:num>
  <w:num w:numId="59" w16cid:durableId="2126382808">
    <w:abstractNumId w:val="79"/>
  </w:num>
  <w:num w:numId="60" w16cid:durableId="1883863706">
    <w:abstractNumId w:val="114"/>
  </w:num>
  <w:num w:numId="61" w16cid:durableId="427652460">
    <w:abstractNumId w:val="87"/>
  </w:num>
  <w:num w:numId="62" w16cid:durableId="459878198">
    <w:abstractNumId w:val="125"/>
  </w:num>
  <w:num w:numId="63" w16cid:durableId="1441880191">
    <w:abstractNumId w:val="77"/>
  </w:num>
  <w:num w:numId="64" w16cid:durableId="2045710620">
    <w:abstractNumId w:val="153"/>
  </w:num>
  <w:num w:numId="65" w16cid:durableId="1351447887">
    <w:abstractNumId w:val="29"/>
  </w:num>
  <w:num w:numId="66" w16cid:durableId="240603096">
    <w:abstractNumId w:val="119"/>
  </w:num>
  <w:num w:numId="67" w16cid:durableId="2136825959">
    <w:abstractNumId w:val="17"/>
  </w:num>
  <w:num w:numId="68" w16cid:durableId="954825101">
    <w:abstractNumId w:val="138"/>
  </w:num>
  <w:num w:numId="69" w16cid:durableId="1516846731">
    <w:abstractNumId w:val="21"/>
  </w:num>
  <w:num w:numId="70" w16cid:durableId="1568491598">
    <w:abstractNumId w:val="25"/>
  </w:num>
  <w:num w:numId="71" w16cid:durableId="1507406754">
    <w:abstractNumId w:val="38"/>
  </w:num>
  <w:num w:numId="72" w16cid:durableId="1163812142">
    <w:abstractNumId w:val="145"/>
  </w:num>
  <w:num w:numId="73" w16cid:durableId="1335377854">
    <w:abstractNumId w:val="27"/>
  </w:num>
  <w:num w:numId="74" w16cid:durableId="1533105148">
    <w:abstractNumId w:val="65"/>
  </w:num>
  <w:num w:numId="75" w16cid:durableId="1187863028">
    <w:abstractNumId w:val="60"/>
  </w:num>
  <w:num w:numId="76" w16cid:durableId="1853759272">
    <w:abstractNumId w:val="12"/>
  </w:num>
  <w:num w:numId="77" w16cid:durableId="1826969034">
    <w:abstractNumId w:val="150"/>
  </w:num>
  <w:num w:numId="78" w16cid:durableId="929847389">
    <w:abstractNumId w:val="75"/>
  </w:num>
  <w:num w:numId="79" w16cid:durableId="2101169821">
    <w:abstractNumId w:val="47"/>
  </w:num>
  <w:num w:numId="80" w16cid:durableId="1875649266">
    <w:abstractNumId w:val="64"/>
  </w:num>
  <w:num w:numId="81" w16cid:durableId="307828130">
    <w:abstractNumId w:val="59"/>
  </w:num>
  <w:num w:numId="82" w16cid:durableId="392125281">
    <w:abstractNumId w:val="143"/>
  </w:num>
  <w:num w:numId="83" w16cid:durableId="1914657276">
    <w:abstractNumId w:val="98"/>
  </w:num>
  <w:num w:numId="84" w16cid:durableId="54937907">
    <w:abstractNumId w:val="95"/>
  </w:num>
  <w:num w:numId="85" w16cid:durableId="1946691959">
    <w:abstractNumId w:val="129"/>
  </w:num>
  <w:num w:numId="86" w16cid:durableId="480080587">
    <w:abstractNumId w:val="84"/>
  </w:num>
  <w:num w:numId="87" w16cid:durableId="764501111">
    <w:abstractNumId w:val="10"/>
  </w:num>
  <w:num w:numId="88" w16cid:durableId="2043675578">
    <w:abstractNumId w:val="52"/>
  </w:num>
  <w:num w:numId="89" w16cid:durableId="1623227902">
    <w:abstractNumId w:val="107"/>
  </w:num>
  <w:num w:numId="90" w16cid:durableId="1780760636">
    <w:abstractNumId w:val="132"/>
  </w:num>
  <w:num w:numId="91" w16cid:durableId="697465795">
    <w:abstractNumId w:val="56"/>
  </w:num>
  <w:num w:numId="92" w16cid:durableId="101149079">
    <w:abstractNumId w:val="48"/>
  </w:num>
  <w:num w:numId="93" w16cid:durableId="856969397">
    <w:abstractNumId w:val="11"/>
  </w:num>
  <w:num w:numId="94" w16cid:durableId="1137333939">
    <w:abstractNumId w:val="110"/>
  </w:num>
  <w:num w:numId="95" w16cid:durableId="1233199026">
    <w:abstractNumId w:val="61"/>
  </w:num>
  <w:num w:numId="96" w16cid:durableId="832645091">
    <w:abstractNumId w:val="148"/>
  </w:num>
  <w:num w:numId="97" w16cid:durableId="1404714834">
    <w:abstractNumId w:val="113"/>
  </w:num>
  <w:num w:numId="98" w16cid:durableId="166218081">
    <w:abstractNumId w:val="109"/>
  </w:num>
  <w:num w:numId="99" w16cid:durableId="1224945540">
    <w:abstractNumId w:val="16"/>
  </w:num>
  <w:num w:numId="100" w16cid:durableId="75833299">
    <w:abstractNumId w:val="26"/>
  </w:num>
  <w:num w:numId="101" w16cid:durableId="283582824">
    <w:abstractNumId w:val="104"/>
  </w:num>
  <w:num w:numId="102" w16cid:durableId="499345964">
    <w:abstractNumId w:val="106"/>
  </w:num>
  <w:num w:numId="103" w16cid:durableId="1641612048">
    <w:abstractNumId w:val="68"/>
  </w:num>
  <w:num w:numId="104" w16cid:durableId="1476727397">
    <w:abstractNumId w:val="103"/>
  </w:num>
  <w:num w:numId="105" w16cid:durableId="1185290336">
    <w:abstractNumId w:val="111"/>
  </w:num>
  <w:num w:numId="106" w16cid:durableId="1724938421">
    <w:abstractNumId w:val="19"/>
  </w:num>
  <w:num w:numId="107" w16cid:durableId="1424187168">
    <w:abstractNumId w:val="35"/>
  </w:num>
  <w:num w:numId="108" w16cid:durableId="954947564">
    <w:abstractNumId w:val="135"/>
  </w:num>
  <w:num w:numId="109" w16cid:durableId="1613854513">
    <w:abstractNumId w:val="131"/>
  </w:num>
  <w:num w:numId="110" w16cid:durableId="397092367">
    <w:abstractNumId w:val="101"/>
  </w:num>
  <w:num w:numId="111" w16cid:durableId="1717004570">
    <w:abstractNumId w:val="92"/>
  </w:num>
  <w:num w:numId="112" w16cid:durableId="1555004628">
    <w:abstractNumId w:val="33"/>
  </w:num>
  <w:num w:numId="113" w16cid:durableId="210580621">
    <w:abstractNumId w:val="74"/>
  </w:num>
  <w:num w:numId="114" w16cid:durableId="969752091">
    <w:abstractNumId w:val="108"/>
  </w:num>
  <w:num w:numId="115" w16cid:durableId="612710996">
    <w:abstractNumId w:val="126"/>
  </w:num>
  <w:num w:numId="116" w16cid:durableId="1699433690">
    <w:abstractNumId w:val="147"/>
  </w:num>
  <w:num w:numId="117" w16cid:durableId="1397514213">
    <w:abstractNumId w:val="102"/>
  </w:num>
  <w:num w:numId="118" w16cid:durableId="1736007564">
    <w:abstractNumId w:val="94"/>
  </w:num>
  <w:num w:numId="119" w16cid:durableId="1122848572">
    <w:abstractNumId w:val="149"/>
  </w:num>
  <w:num w:numId="120" w16cid:durableId="957446368">
    <w:abstractNumId w:val="14"/>
  </w:num>
  <w:num w:numId="121" w16cid:durableId="1102916302">
    <w:abstractNumId w:val="93"/>
  </w:num>
  <w:num w:numId="122" w16cid:durableId="1190558915">
    <w:abstractNumId w:val="37"/>
  </w:num>
  <w:num w:numId="123" w16cid:durableId="1781799378">
    <w:abstractNumId w:val="76"/>
  </w:num>
  <w:num w:numId="124" w16cid:durableId="1413116348">
    <w:abstractNumId w:val="23"/>
  </w:num>
  <w:num w:numId="125" w16cid:durableId="1812864081">
    <w:abstractNumId w:val="28"/>
  </w:num>
  <w:num w:numId="126" w16cid:durableId="406268431">
    <w:abstractNumId w:val="85"/>
  </w:num>
  <w:num w:numId="127" w16cid:durableId="1438017708">
    <w:abstractNumId w:val="97"/>
  </w:num>
  <w:num w:numId="128" w16cid:durableId="1902054395">
    <w:abstractNumId w:val="115"/>
  </w:num>
  <w:num w:numId="129" w16cid:durableId="873924919">
    <w:abstractNumId w:val="69"/>
  </w:num>
  <w:num w:numId="130" w16cid:durableId="813136000">
    <w:abstractNumId w:val="54"/>
  </w:num>
  <w:num w:numId="131" w16cid:durableId="1567960076">
    <w:abstractNumId w:val="140"/>
  </w:num>
  <w:num w:numId="132" w16cid:durableId="535239335">
    <w:abstractNumId w:val="46"/>
  </w:num>
  <w:num w:numId="133" w16cid:durableId="1486316904">
    <w:abstractNumId w:val="9"/>
  </w:num>
  <w:num w:numId="134" w16cid:durableId="163320161">
    <w:abstractNumId w:val="146"/>
  </w:num>
  <w:num w:numId="135" w16cid:durableId="1777094472">
    <w:abstractNumId w:val="78"/>
  </w:num>
  <w:num w:numId="136" w16cid:durableId="226114745">
    <w:abstractNumId w:val="86"/>
  </w:num>
  <w:num w:numId="137" w16cid:durableId="972253652">
    <w:abstractNumId w:val="57"/>
  </w:num>
  <w:num w:numId="138" w16cid:durableId="1241523888">
    <w:abstractNumId w:val="112"/>
  </w:num>
  <w:num w:numId="139" w16cid:durableId="757870273">
    <w:abstractNumId w:val="130"/>
  </w:num>
  <w:num w:numId="140" w16cid:durableId="387535946">
    <w:abstractNumId w:val="116"/>
  </w:num>
  <w:num w:numId="141" w16cid:durableId="1160997632">
    <w:abstractNumId w:val="80"/>
  </w:num>
  <w:num w:numId="142" w16cid:durableId="1262103925">
    <w:abstractNumId w:val="34"/>
  </w:num>
  <w:num w:numId="143" w16cid:durableId="1740667343">
    <w:abstractNumId w:val="89"/>
  </w:num>
  <w:num w:numId="144" w16cid:durableId="1501507207">
    <w:abstractNumId w:val="70"/>
  </w:num>
  <w:num w:numId="145" w16cid:durableId="798642319">
    <w:abstractNumId w:val="100"/>
  </w:num>
  <w:num w:numId="146" w16cid:durableId="560292444">
    <w:abstractNumId w:val="51"/>
  </w:num>
  <w:num w:numId="147" w16cid:durableId="1246961745">
    <w:abstractNumId w:val="13"/>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65"/>
    <w:rsid w:val="000154DF"/>
    <w:rsid w:val="00015A3A"/>
    <w:rsid w:val="000161BC"/>
    <w:rsid w:val="00016EB6"/>
    <w:rsid w:val="00017698"/>
    <w:rsid w:val="00020B14"/>
    <w:rsid w:val="00022695"/>
    <w:rsid w:val="00026654"/>
    <w:rsid w:val="000271D0"/>
    <w:rsid w:val="000307D2"/>
    <w:rsid w:val="00031C35"/>
    <w:rsid w:val="00031D7F"/>
    <w:rsid w:val="00033F6D"/>
    <w:rsid w:val="00034EB3"/>
    <w:rsid w:val="00035146"/>
    <w:rsid w:val="00035ECD"/>
    <w:rsid w:val="00040A4A"/>
    <w:rsid w:val="000424A5"/>
    <w:rsid w:val="00044096"/>
    <w:rsid w:val="000457FA"/>
    <w:rsid w:val="000627FC"/>
    <w:rsid w:val="000705D0"/>
    <w:rsid w:val="00072569"/>
    <w:rsid w:val="00076ED5"/>
    <w:rsid w:val="0007787C"/>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7DE1"/>
    <w:rsid w:val="000F69E8"/>
    <w:rsid w:val="00103186"/>
    <w:rsid w:val="00103E36"/>
    <w:rsid w:val="00116E85"/>
    <w:rsid w:val="001176D1"/>
    <w:rsid w:val="001207E5"/>
    <w:rsid w:val="001208FC"/>
    <w:rsid w:val="00124BA1"/>
    <w:rsid w:val="00126FA7"/>
    <w:rsid w:val="0013079E"/>
    <w:rsid w:val="00132324"/>
    <w:rsid w:val="001325B9"/>
    <w:rsid w:val="00133260"/>
    <w:rsid w:val="00133DAE"/>
    <w:rsid w:val="0013532E"/>
    <w:rsid w:val="00141480"/>
    <w:rsid w:val="00141B36"/>
    <w:rsid w:val="00143F52"/>
    <w:rsid w:val="0014542A"/>
    <w:rsid w:val="00151F21"/>
    <w:rsid w:val="00154466"/>
    <w:rsid w:val="001559D1"/>
    <w:rsid w:val="00156EFD"/>
    <w:rsid w:val="00162D7B"/>
    <w:rsid w:val="0016461A"/>
    <w:rsid w:val="00181B74"/>
    <w:rsid w:val="0018509B"/>
    <w:rsid w:val="00186DDF"/>
    <w:rsid w:val="0019159B"/>
    <w:rsid w:val="001B46BC"/>
    <w:rsid w:val="001C14D9"/>
    <w:rsid w:val="001C1C4D"/>
    <w:rsid w:val="001D02FC"/>
    <w:rsid w:val="001D093A"/>
    <w:rsid w:val="001D0CFF"/>
    <w:rsid w:val="001D1725"/>
    <w:rsid w:val="001D2BA7"/>
    <w:rsid w:val="001D55C5"/>
    <w:rsid w:val="001D6B23"/>
    <w:rsid w:val="001E0884"/>
    <w:rsid w:val="001E4213"/>
    <w:rsid w:val="001E7EF4"/>
    <w:rsid w:val="001F1B48"/>
    <w:rsid w:val="001F520E"/>
    <w:rsid w:val="001F75AD"/>
    <w:rsid w:val="002005A0"/>
    <w:rsid w:val="002072BF"/>
    <w:rsid w:val="00210D95"/>
    <w:rsid w:val="00212024"/>
    <w:rsid w:val="0021272F"/>
    <w:rsid w:val="00214B40"/>
    <w:rsid w:val="002153B6"/>
    <w:rsid w:val="00220B99"/>
    <w:rsid w:val="00225032"/>
    <w:rsid w:val="00226E09"/>
    <w:rsid w:val="002307CD"/>
    <w:rsid w:val="00231825"/>
    <w:rsid w:val="00232DBE"/>
    <w:rsid w:val="0023520E"/>
    <w:rsid w:val="00236BF5"/>
    <w:rsid w:val="002430AF"/>
    <w:rsid w:val="002432CA"/>
    <w:rsid w:val="002435B5"/>
    <w:rsid w:val="002457BF"/>
    <w:rsid w:val="00245AEF"/>
    <w:rsid w:val="00247A42"/>
    <w:rsid w:val="00251678"/>
    <w:rsid w:val="002523CB"/>
    <w:rsid w:val="00254034"/>
    <w:rsid w:val="002603D2"/>
    <w:rsid w:val="002615D1"/>
    <w:rsid w:val="0026269B"/>
    <w:rsid w:val="00263804"/>
    <w:rsid w:val="002651C1"/>
    <w:rsid w:val="00266A5C"/>
    <w:rsid w:val="00266EFC"/>
    <w:rsid w:val="002719A8"/>
    <w:rsid w:val="00272D68"/>
    <w:rsid w:val="00277E62"/>
    <w:rsid w:val="00284988"/>
    <w:rsid w:val="00285023"/>
    <w:rsid w:val="00293168"/>
    <w:rsid w:val="002960F4"/>
    <w:rsid w:val="002A0778"/>
    <w:rsid w:val="002A2C36"/>
    <w:rsid w:val="002A5967"/>
    <w:rsid w:val="002B2582"/>
    <w:rsid w:val="002B2941"/>
    <w:rsid w:val="002B58FD"/>
    <w:rsid w:val="002C06C7"/>
    <w:rsid w:val="002C08E8"/>
    <w:rsid w:val="002C29EE"/>
    <w:rsid w:val="002C3075"/>
    <w:rsid w:val="002C3270"/>
    <w:rsid w:val="002C4FC5"/>
    <w:rsid w:val="002D13DA"/>
    <w:rsid w:val="002D2250"/>
    <w:rsid w:val="002D267F"/>
    <w:rsid w:val="002D30DD"/>
    <w:rsid w:val="002D4470"/>
    <w:rsid w:val="002D4476"/>
    <w:rsid w:val="002D5E87"/>
    <w:rsid w:val="002D6A75"/>
    <w:rsid w:val="002E11E6"/>
    <w:rsid w:val="002E1952"/>
    <w:rsid w:val="002E4849"/>
    <w:rsid w:val="002E5847"/>
    <w:rsid w:val="002E62A0"/>
    <w:rsid w:val="002E6C1E"/>
    <w:rsid w:val="002F0D85"/>
    <w:rsid w:val="002F129F"/>
    <w:rsid w:val="002F1A15"/>
    <w:rsid w:val="002F4CD7"/>
    <w:rsid w:val="002F4E56"/>
    <w:rsid w:val="00306522"/>
    <w:rsid w:val="00306793"/>
    <w:rsid w:val="003125B5"/>
    <w:rsid w:val="00313E14"/>
    <w:rsid w:val="00314657"/>
    <w:rsid w:val="003157CF"/>
    <w:rsid w:val="00317CAC"/>
    <w:rsid w:val="0032307D"/>
    <w:rsid w:val="00333973"/>
    <w:rsid w:val="003431F6"/>
    <w:rsid w:val="00346707"/>
    <w:rsid w:val="0034773C"/>
    <w:rsid w:val="00352507"/>
    <w:rsid w:val="00354471"/>
    <w:rsid w:val="0035690D"/>
    <w:rsid w:val="00360DBE"/>
    <w:rsid w:val="003610FB"/>
    <w:rsid w:val="0036552E"/>
    <w:rsid w:val="00371797"/>
    <w:rsid w:val="00372101"/>
    <w:rsid w:val="00373FD2"/>
    <w:rsid w:val="0037737E"/>
    <w:rsid w:val="0037758A"/>
    <w:rsid w:val="00377ACD"/>
    <w:rsid w:val="003830AE"/>
    <w:rsid w:val="003831D0"/>
    <w:rsid w:val="00383C57"/>
    <w:rsid w:val="00385233"/>
    <w:rsid w:val="00397154"/>
    <w:rsid w:val="003A2A01"/>
    <w:rsid w:val="003A2D25"/>
    <w:rsid w:val="003A320E"/>
    <w:rsid w:val="003B0287"/>
    <w:rsid w:val="003B169E"/>
    <w:rsid w:val="003B2ADF"/>
    <w:rsid w:val="003B3010"/>
    <w:rsid w:val="003B4EAD"/>
    <w:rsid w:val="003C3BB7"/>
    <w:rsid w:val="003C3DB0"/>
    <w:rsid w:val="003C593F"/>
    <w:rsid w:val="003C5CB9"/>
    <w:rsid w:val="003C7644"/>
    <w:rsid w:val="003D1043"/>
    <w:rsid w:val="003D1332"/>
    <w:rsid w:val="003D14FE"/>
    <w:rsid w:val="003D3DF9"/>
    <w:rsid w:val="003D4FFF"/>
    <w:rsid w:val="003D67D4"/>
    <w:rsid w:val="003D7674"/>
    <w:rsid w:val="003E08BC"/>
    <w:rsid w:val="003E76FE"/>
    <w:rsid w:val="003F2572"/>
    <w:rsid w:val="00400457"/>
    <w:rsid w:val="0041611E"/>
    <w:rsid w:val="00416C71"/>
    <w:rsid w:val="00420329"/>
    <w:rsid w:val="00420693"/>
    <w:rsid w:val="00420D56"/>
    <w:rsid w:val="004215AD"/>
    <w:rsid w:val="0042382F"/>
    <w:rsid w:val="004273BA"/>
    <w:rsid w:val="00431077"/>
    <w:rsid w:val="00431B4D"/>
    <w:rsid w:val="00431D02"/>
    <w:rsid w:val="00436A08"/>
    <w:rsid w:val="00440E60"/>
    <w:rsid w:val="0044294E"/>
    <w:rsid w:val="004436F6"/>
    <w:rsid w:val="00444CC3"/>
    <w:rsid w:val="004500CF"/>
    <w:rsid w:val="00454701"/>
    <w:rsid w:val="004550D1"/>
    <w:rsid w:val="0045764D"/>
    <w:rsid w:val="004705F3"/>
    <w:rsid w:val="00473DB1"/>
    <w:rsid w:val="00474B34"/>
    <w:rsid w:val="00474E1E"/>
    <w:rsid w:val="004812EC"/>
    <w:rsid w:val="004821CB"/>
    <w:rsid w:val="0048296C"/>
    <w:rsid w:val="00483B4E"/>
    <w:rsid w:val="00485963"/>
    <w:rsid w:val="00492149"/>
    <w:rsid w:val="00492B5C"/>
    <w:rsid w:val="00497E32"/>
    <w:rsid w:val="004A2300"/>
    <w:rsid w:val="004A3855"/>
    <w:rsid w:val="004A520C"/>
    <w:rsid w:val="004A6F87"/>
    <w:rsid w:val="004B066E"/>
    <w:rsid w:val="004B47F2"/>
    <w:rsid w:val="004B4A32"/>
    <w:rsid w:val="004C24AD"/>
    <w:rsid w:val="004C2E59"/>
    <w:rsid w:val="004C5AB1"/>
    <w:rsid w:val="004C6508"/>
    <w:rsid w:val="004C7072"/>
    <w:rsid w:val="004D0789"/>
    <w:rsid w:val="004D224E"/>
    <w:rsid w:val="004E176A"/>
    <w:rsid w:val="004E1AE9"/>
    <w:rsid w:val="004E33D7"/>
    <w:rsid w:val="004E3CBF"/>
    <w:rsid w:val="004E5322"/>
    <w:rsid w:val="004E58BE"/>
    <w:rsid w:val="004E59EA"/>
    <w:rsid w:val="004F007E"/>
    <w:rsid w:val="004F38F5"/>
    <w:rsid w:val="005009F1"/>
    <w:rsid w:val="0050204C"/>
    <w:rsid w:val="00502381"/>
    <w:rsid w:val="0050466A"/>
    <w:rsid w:val="00506E29"/>
    <w:rsid w:val="00507E4A"/>
    <w:rsid w:val="00510004"/>
    <w:rsid w:val="005127FB"/>
    <w:rsid w:val="00514579"/>
    <w:rsid w:val="005206B0"/>
    <w:rsid w:val="00520A58"/>
    <w:rsid w:val="005241B1"/>
    <w:rsid w:val="00526C25"/>
    <w:rsid w:val="00532972"/>
    <w:rsid w:val="005331ED"/>
    <w:rsid w:val="00533B61"/>
    <w:rsid w:val="00543622"/>
    <w:rsid w:val="00543886"/>
    <w:rsid w:val="005464F8"/>
    <w:rsid w:val="00554A98"/>
    <w:rsid w:val="00555298"/>
    <w:rsid w:val="00561123"/>
    <w:rsid w:val="00564FB3"/>
    <w:rsid w:val="00566E50"/>
    <w:rsid w:val="00570A2D"/>
    <w:rsid w:val="00576263"/>
    <w:rsid w:val="00577B5B"/>
    <w:rsid w:val="005850C1"/>
    <w:rsid w:val="005866AF"/>
    <w:rsid w:val="005A508B"/>
    <w:rsid w:val="005A6919"/>
    <w:rsid w:val="005B07F7"/>
    <w:rsid w:val="005B5025"/>
    <w:rsid w:val="005B561B"/>
    <w:rsid w:val="005B75B5"/>
    <w:rsid w:val="005C0325"/>
    <w:rsid w:val="005C0BD5"/>
    <w:rsid w:val="005C26B1"/>
    <w:rsid w:val="005C5C24"/>
    <w:rsid w:val="005C68E3"/>
    <w:rsid w:val="005D09A9"/>
    <w:rsid w:val="005D2425"/>
    <w:rsid w:val="005D72C2"/>
    <w:rsid w:val="005E105F"/>
    <w:rsid w:val="005E53FD"/>
    <w:rsid w:val="005F0A0D"/>
    <w:rsid w:val="005F2208"/>
    <w:rsid w:val="00600004"/>
    <w:rsid w:val="00600B0B"/>
    <w:rsid w:val="0060562A"/>
    <w:rsid w:val="006116C4"/>
    <w:rsid w:val="00621366"/>
    <w:rsid w:val="006214E7"/>
    <w:rsid w:val="00623DF5"/>
    <w:rsid w:val="00633C18"/>
    <w:rsid w:val="00636C52"/>
    <w:rsid w:val="00636D04"/>
    <w:rsid w:val="0063792F"/>
    <w:rsid w:val="0064372A"/>
    <w:rsid w:val="00646190"/>
    <w:rsid w:val="0065426F"/>
    <w:rsid w:val="00654952"/>
    <w:rsid w:val="006552DE"/>
    <w:rsid w:val="006555C1"/>
    <w:rsid w:val="00655CBE"/>
    <w:rsid w:val="006613E5"/>
    <w:rsid w:val="00662DA3"/>
    <w:rsid w:val="0066362F"/>
    <w:rsid w:val="006642F0"/>
    <w:rsid w:val="00665176"/>
    <w:rsid w:val="00666CB7"/>
    <w:rsid w:val="0066702F"/>
    <w:rsid w:val="00674873"/>
    <w:rsid w:val="006748FE"/>
    <w:rsid w:val="0067669C"/>
    <w:rsid w:val="006829A1"/>
    <w:rsid w:val="00691BFB"/>
    <w:rsid w:val="00692031"/>
    <w:rsid w:val="00693628"/>
    <w:rsid w:val="006A1629"/>
    <w:rsid w:val="006A4E16"/>
    <w:rsid w:val="006A562E"/>
    <w:rsid w:val="006B049D"/>
    <w:rsid w:val="006C20EF"/>
    <w:rsid w:val="006C41D0"/>
    <w:rsid w:val="006D1608"/>
    <w:rsid w:val="006D247C"/>
    <w:rsid w:val="006D7B0A"/>
    <w:rsid w:val="006E0D4D"/>
    <w:rsid w:val="006E1CEA"/>
    <w:rsid w:val="006E3601"/>
    <w:rsid w:val="006E3C4D"/>
    <w:rsid w:val="006E6708"/>
    <w:rsid w:val="006E7495"/>
    <w:rsid w:val="00700507"/>
    <w:rsid w:val="00703AAC"/>
    <w:rsid w:val="007071F0"/>
    <w:rsid w:val="00707F0C"/>
    <w:rsid w:val="007109D9"/>
    <w:rsid w:val="00714ED9"/>
    <w:rsid w:val="00716681"/>
    <w:rsid w:val="00716CF6"/>
    <w:rsid w:val="0071741F"/>
    <w:rsid w:val="0072018C"/>
    <w:rsid w:val="007255EB"/>
    <w:rsid w:val="00725CD4"/>
    <w:rsid w:val="00726472"/>
    <w:rsid w:val="00732DB4"/>
    <w:rsid w:val="00734A31"/>
    <w:rsid w:val="00736AF5"/>
    <w:rsid w:val="00740975"/>
    <w:rsid w:val="00740BCF"/>
    <w:rsid w:val="00752FD3"/>
    <w:rsid w:val="0075494E"/>
    <w:rsid w:val="007561FE"/>
    <w:rsid w:val="00762531"/>
    <w:rsid w:val="0076254B"/>
    <w:rsid w:val="00763957"/>
    <w:rsid w:val="0076539C"/>
    <w:rsid w:val="00766783"/>
    <w:rsid w:val="007669A7"/>
    <w:rsid w:val="00776362"/>
    <w:rsid w:val="00777D82"/>
    <w:rsid w:val="007815FE"/>
    <w:rsid w:val="00783CE2"/>
    <w:rsid w:val="00784E38"/>
    <w:rsid w:val="00785A95"/>
    <w:rsid w:val="00792ADB"/>
    <w:rsid w:val="00793092"/>
    <w:rsid w:val="00795F48"/>
    <w:rsid w:val="00795F54"/>
    <w:rsid w:val="00796BC9"/>
    <w:rsid w:val="007A2D26"/>
    <w:rsid w:val="007A31AB"/>
    <w:rsid w:val="007B1335"/>
    <w:rsid w:val="007B2324"/>
    <w:rsid w:val="007C5095"/>
    <w:rsid w:val="007C6B8B"/>
    <w:rsid w:val="007C7283"/>
    <w:rsid w:val="007D675E"/>
    <w:rsid w:val="007D7E67"/>
    <w:rsid w:val="007E130A"/>
    <w:rsid w:val="007E18BC"/>
    <w:rsid w:val="007E3E7F"/>
    <w:rsid w:val="007F01BE"/>
    <w:rsid w:val="007F09C1"/>
    <w:rsid w:val="007F1B4C"/>
    <w:rsid w:val="007F5E21"/>
    <w:rsid w:val="007F6565"/>
    <w:rsid w:val="008074A2"/>
    <w:rsid w:val="0081260A"/>
    <w:rsid w:val="008142A2"/>
    <w:rsid w:val="00821AC0"/>
    <w:rsid w:val="00830595"/>
    <w:rsid w:val="008316FA"/>
    <w:rsid w:val="00834BC5"/>
    <w:rsid w:val="00842EB5"/>
    <w:rsid w:val="008435F4"/>
    <w:rsid w:val="008464C0"/>
    <w:rsid w:val="00851D25"/>
    <w:rsid w:val="0085515E"/>
    <w:rsid w:val="00855DA0"/>
    <w:rsid w:val="00861E50"/>
    <w:rsid w:val="00865351"/>
    <w:rsid w:val="00870121"/>
    <w:rsid w:val="0087131E"/>
    <w:rsid w:val="008718A2"/>
    <w:rsid w:val="008757A7"/>
    <w:rsid w:val="0087756E"/>
    <w:rsid w:val="008818F2"/>
    <w:rsid w:val="008857F1"/>
    <w:rsid w:val="00886739"/>
    <w:rsid w:val="00887D74"/>
    <w:rsid w:val="00887EA7"/>
    <w:rsid w:val="00890F95"/>
    <w:rsid w:val="008923B4"/>
    <w:rsid w:val="00894865"/>
    <w:rsid w:val="008955C4"/>
    <w:rsid w:val="00896017"/>
    <w:rsid w:val="008A28FE"/>
    <w:rsid w:val="008A3781"/>
    <w:rsid w:val="008B2E59"/>
    <w:rsid w:val="008B3880"/>
    <w:rsid w:val="008B7BA1"/>
    <w:rsid w:val="008C27B5"/>
    <w:rsid w:val="008C2CDD"/>
    <w:rsid w:val="008C391E"/>
    <w:rsid w:val="008C7C3E"/>
    <w:rsid w:val="008D4FCB"/>
    <w:rsid w:val="008D69B5"/>
    <w:rsid w:val="008E00BB"/>
    <w:rsid w:val="008E2893"/>
    <w:rsid w:val="008E467A"/>
    <w:rsid w:val="008E4873"/>
    <w:rsid w:val="008F2662"/>
    <w:rsid w:val="008F6528"/>
    <w:rsid w:val="008F7BF0"/>
    <w:rsid w:val="00900564"/>
    <w:rsid w:val="00902358"/>
    <w:rsid w:val="009076F5"/>
    <w:rsid w:val="009113B7"/>
    <w:rsid w:val="009133FC"/>
    <w:rsid w:val="009134FC"/>
    <w:rsid w:val="0091433C"/>
    <w:rsid w:val="009154E3"/>
    <w:rsid w:val="009161D0"/>
    <w:rsid w:val="00916F00"/>
    <w:rsid w:val="00922223"/>
    <w:rsid w:val="00924D11"/>
    <w:rsid w:val="009275C6"/>
    <w:rsid w:val="0093354A"/>
    <w:rsid w:val="009340E0"/>
    <w:rsid w:val="00940639"/>
    <w:rsid w:val="00940967"/>
    <w:rsid w:val="00951554"/>
    <w:rsid w:val="00952675"/>
    <w:rsid w:val="00955D46"/>
    <w:rsid w:val="0095635A"/>
    <w:rsid w:val="00957348"/>
    <w:rsid w:val="00961622"/>
    <w:rsid w:val="0096407C"/>
    <w:rsid w:val="009756F2"/>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7B58"/>
    <w:rsid w:val="009C0594"/>
    <w:rsid w:val="009C09BD"/>
    <w:rsid w:val="009C1DCE"/>
    <w:rsid w:val="009C1F42"/>
    <w:rsid w:val="009C28FB"/>
    <w:rsid w:val="009C3827"/>
    <w:rsid w:val="009D2991"/>
    <w:rsid w:val="009D5065"/>
    <w:rsid w:val="009D5154"/>
    <w:rsid w:val="009E110E"/>
    <w:rsid w:val="009E14A2"/>
    <w:rsid w:val="009E2AD9"/>
    <w:rsid w:val="009F2463"/>
    <w:rsid w:val="009F4241"/>
    <w:rsid w:val="009F4DB1"/>
    <w:rsid w:val="009F569E"/>
    <w:rsid w:val="009F6696"/>
    <w:rsid w:val="009F66AA"/>
    <w:rsid w:val="009F7DF6"/>
    <w:rsid w:val="00A00603"/>
    <w:rsid w:val="00A01F84"/>
    <w:rsid w:val="00A1100D"/>
    <w:rsid w:val="00A13448"/>
    <w:rsid w:val="00A142CB"/>
    <w:rsid w:val="00A24546"/>
    <w:rsid w:val="00A24A33"/>
    <w:rsid w:val="00A268CB"/>
    <w:rsid w:val="00A31157"/>
    <w:rsid w:val="00A3375E"/>
    <w:rsid w:val="00A34017"/>
    <w:rsid w:val="00A4103A"/>
    <w:rsid w:val="00A43CC1"/>
    <w:rsid w:val="00A4633A"/>
    <w:rsid w:val="00A46A9F"/>
    <w:rsid w:val="00A538C6"/>
    <w:rsid w:val="00A55008"/>
    <w:rsid w:val="00A57792"/>
    <w:rsid w:val="00A651D7"/>
    <w:rsid w:val="00A656E6"/>
    <w:rsid w:val="00A66838"/>
    <w:rsid w:val="00A70A8B"/>
    <w:rsid w:val="00A74DA6"/>
    <w:rsid w:val="00A75435"/>
    <w:rsid w:val="00A75463"/>
    <w:rsid w:val="00A770F4"/>
    <w:rsid w:val="00A84564"/>
    <w:rsid w:val="00A847BF"/>
    <w:rsid w:val="00A84E64"/>
    <w:rsid w:val="00A871D3"/>
    <w:rsid w:val="00A91596"/>
    <w:rsid w:val="00A94CDC"/>
    <w:rsid w:val="00AA01D4"/>
    <w:rsid w:val="00AA1253"/>
    <w:rsid w:val="00AA2366"/>
    <w:rsid w:val="00AA2FE9"/>
    <w:rsid w:val="00AA3E09"/>
    <w:rsid w:val="00AA5A7C"/>
    <w:rsid w:val="00AB10E0"/>
    <w:rsid w:val="00AB2C9A"/>
    <w:rsid w:val="00AB40DB"/>
    <w:rsid w:val="00AC3904"/>
    <w:rsid w:val="00AC51E1"/>
    <w:rsid w:val="00AD3734"/>
    <w:rsid w:val="00AD448F"/>
    <w:rsid w:val="00AD5567"/>
    <w:rsid w:val="00AE1791"/>
    <w:rsid w:val="00AE3544"/>
    <w:rsid w:val="00AF6AFF"/>
    <w:rsid w:val="00AF6CFF"/>
    <w:rsid w:val="00AF6FBC"/>
    <w:rsid w:val="00AF7091"/>
    <w:rsid w:val="00B011F5"/>
    <w:rsid w:val="00B017C6"/>
    <w:rsid w:val="00B0237B"/>
    <w:rsid w:val="00B07FBE"/>
    <w:rsid w:val="00B109B0"/>
    <w:rsid w:val="00B10ECB"/>
    <w:rsid w:val="00B14421"/>
    <w:rsid w:val="00B1671E"/>
    <w:rsid w:val="00B17D19"/>
    <w:rsid w:val="00B210E4"/>
    <w:rsid w:val="00B2466A"/>
    <w:rsid w:val="00B33787"/>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539F"/>
    <w:rsid w:val="00B80AA2"/>
    <w:rsid w:val="00B8368F"/>
    <w:rsid w:val="00B948A6"/>
    <w:rsid w:val="00B969C7"/>
    <w:rsid w:val="00B97805"/>
    <w:rsid w:val="00BA2960"/>
    <w:rsid w:val="00BA3745"/>
    <w:rsid w:val="00BB1589"/>
    <w:rsid w:val="00BB3B89"/>
    <w:rsid w:val="00BB6718"/>
    <w:rsid w:val="00BC363C"/>
    <w:rsid w:val="00BD2436"/>
    <w:rsid w:val="00BD4298"/>
    <w:rsid w:val="00BD732F"/>
    <w:rsid w:val="00BE01AE"/>
    <w:rsid w:val="00BE08A2"/>
    <w:rsid w:val="00BE11EA"/>
    <w:rsid w:val="00BE1756"/>
    <w:rsid w:val="00BE2CB0"/>
    <w:rsid w:val="00BF141F"/>
    <w:rsid w:val="00BF14B3"/>
    <w:rsid w:val="00BF3245"/>
    <w:rsid w:val="00BF3845"/>
    <w:rsid w:val="00BF630A"/>
    <w:rsid w:val="00BF700A"/>
    <w:rsid w:val="00C02226"/>
    <w:rsid w:val="00C06AB9"/>
    <w:rsid w:val="00C124F1"/>
    <w:rsid w:val="00C12E1A"/>
    <w:rsid w:val="00C12FF4"/>
    <w:rsid w:val="00C1621C"/>
    <w:rsid w:val="00C1689A"/>
    <w:rsid w:val="00C17187"/>
    <w:rsid w:val="00C2016F"/>
    <w:rsid w:val="00C22574"/>
    <w:rsid w:val="00C2258C"/>
    <w:rsid w:val="00C22628"/>
    <w:rsid w:val="00C229CB"/>
    <w:rsid w:val="00C23800"/>
    <w:rsid w:val="00C240EE"/>
    <w:rsid w:val="00C2552C"/>
    <w:rsid w:val="00C31E18"/>
    <w:rsid w:val="00C32373"/>
    <w:rsid w:val="00C3518D"/>
    <w:rsid w:val="00C403D6"/>
    <w:rsid w:val="00C41C27"/>
    <w:rsid w:val="00C421A8"/>
    <w:rsid w:val="00C43779"/>
    <w:rsid w:val="00C45A63"/>
    <w:rsid w:val="00C469B0"/>
    <w:rsid w:val="00C46FF9"/>
    <w:rsid w:val="00C47CC1"/>
    <w:rsid w:val="00C51C29"/>
    <w:rsid w:val="00C52081"/>
    <w:rsid w:val="00C52A5E"/>
    <w:rsid w:val="00C56794"/>
    <w:rsid w:val="00C6095F"/>
    <w:rsid w:val="00C62CD2"/>
    <w:rsid w:val="00C74DAA"/>
    <w:rsid w:val="00C76BCE"/>
    <w:rsid w:val="00C82317"/>
    <w:rsid w:val="00C8664A"/>
    <w:rsid w:val="00C90307"/>
    <w:rsid w:val="00C924AB"/>
    <w:rsid w:val="00C944B5"/>
    <w:rsid w:val="00C96171"/>
    <w:rsid w:val="00C97C14"/>
    <w:rsid w:val="00CA0479"/>
    <w:rsid w:val="00CA2ED8"/>
    <w:rsid w:val="00CA7AB3"/>
    <w:rsid w:val="00CB02C0"/>
    <w:rsid w:val="00CB08FC"/>
    <w:rsid w:val="00CB3C3E"/>
    <w:rsid w:val="00CB5E63"/>
    <w:rsid w:val="00CC0895"/>
    <w:rsid w:val="00CC308D"/>
    <w:rsid w:val="00CC3321"/>
    <w:rsid w:val="00CC411B"/>
    <w:rsid w:val="00CC5C1B"/>
    <w:rsid w:val="00CC5D10"/>
    <w:rsid w:val="00CC75D8"/>
    <w:rsid w:val="00CC7905"/>
    <w:rsid w:val="00CD154E"/>
    <w:rsid w:val="00CD4D91"/>
    <w:rsid w:val="00CD78E5"/>
    <w:rsid w:val="00CE0E0D"/>
    <w:rsid w:val="00CE31AB"/>
    <w:rsid w:val="00CF01D4"/>
    <w:rsid w:val="00CF10B3"/>
    <w:rsid w:val="00CF5E45"/>
    <w:rsid w:val="00CF6D7C"/>
    <w:rsid w:val="00CF71B9"/>
    <w:rsid w:val="00D0467C"/>
    <w:rsid w:val="00D0645F"/>
    <w:rsid w:val="00D14F91"/>
    <w:rsid w:val="00D20E5D"/>
    <w:rsid w:val="00D27106"/>
    <w:rsid w:val="00D27D9F"/>
    <w:rsid w:val="00D30AE4"/>
    <w:rsid w:val="00D31465"/>
    <w:rsid w:val="00D40373"/>
    <w:rsid w:val="00D41ABA"/>
    <w:rsid w:val="00D435E0"/>
    <w:rsid w:val="00D45B46"/>
    <w:rsid w:val="00D46344"/>
    <w:rsid w:val="00D471B9"/>
    <w:rsid w:val="00D53105"/>
    <w:rsid w:val="00D54766"/>
    <w:rsid w:val="00D611B3"/>
    <w:rsid w:val="00D64B1F"/>
    <w:rsid w:val="00D70766"/>
    <w:rsid w:val="00D71323"/>
    <w:rsid w:val="00D75E82"/>
    <w:rsid w:val="00D76412"/>
    <w:rsid w:val="00D76E7E"/>
    <w:rsid w:val="00D85BFA"/>
    <w:rsid w:val="00D9360F"/>
    <w:rsid w:val="00D95D38"/>
    <w:rsid w:val="00DA14B0"/>
    <w:rsid w:val="00DA5C01"/>
    <w:rsid w:val="00DB1A6A"/>
    <w:rsid w:val="00DC55BF"/>
    <w:rsid w:val="00DC613F"/>
    <w:rsid w:val="00DC6BC4"/>
    <w:rsid w:val="00DD03F8"/>
    <w:rsid w:val="00DD0B68"/>
    <w:rsid w:val="00DD34D8"/>
    <w:rsid w:val="00DD3E00"/>
    <w:rsid w:val="00DF181C"/>
    <w:rsid w:val="00DF5EE6"/>
    <w:rsid w:val="00E04545"/>
    <w:rsid w:val="00E04EA7"/>
    <w:rsid w:val="00E0758D"/>
    <w:rsid w:val="00E11E51"/>
    <w:rsid w:val="00E1356F"/>
    <w:rsid w:val="00E21629"/>
    <w:rsid w:val="00E22993"/>
    <w:rsid w:val="00E27669"/>
    <w:rsid w:val="00E27B93"/>
    <w:rsid w:val="00E31A59"/>
    <w:rsid w:val="00E32049"/>
    <w:rsid w:val="00E32E65"/>
    <w:rsid w:val="00E34C13"/>
    <w:rsid w:val="00E35082"/>
    <w:rsid w:val="00E35805"/>
    <w:rsid w:val="00E40E5F"/>
    <w:rsid w:val="00E44B44"/>
    <w:rsid w:val="00E4794A"/>
    <w:rsid w:val="00E47F99"/>
    <w:rsid w:val="00E525A0"/>
    <w:rsid w:val="00E52911"/>
    <w:rsid w:val="00E53036"/>
    <w:rsid w:val="00E536F5"/>
    <w:rsid w:val="00E574BB"/>
    <w:rsid w:val="00E60E59"/>
    <w:rsid w:val="00E62641"/>
    <w:rsid w:val="00E62ADB"/>
    <w:rsid w:val="00E63709"/>
    <w:rsid w:val="00E65CCF"/>
    <w:rsid w:val="00E66AC4"/>
    <w:rsid w:val="00E71D7A"/>
    <w:rsid w:val="00E77DD8"/>
    <w:rsid w:val="00E85504"/>
    <w:rsid w:val="00E87BDF"/>
    <w:rsid w:val="00E904B5"/>
    <w:rsid w:val="00E92266"/>
    <w:rsid w:val="00E935F1"/>
    <w:rsid w:val="00E93FCD"/>
    <w:rsid w:val="00E943C2"/>
    <w:rsid w:val="00EA0A77"/>
    <w:rsid w:val="00EA3203"/>
    <w:rsid w:val="00EA3407"/>
    <w:rsid w:val="00EB33CD"/>
    <w:rsid w:val="00EB37CA"/>
    <w:rsid w:val="00EB726C"/>
    <w:rsid w:val="00EB7DE1"/>
    <w:rsid w:val="00EC1214"/>
    <w:rsid w:val="00EC1E03"/>
    <w:rsid w:val="00EC36FC"/>
    <w:rsid w:val="00EC3A65"/>
    <w:rsid w:val="00EC3F6D"/>
    <w:rsid w:val="00EC6225"/>
    <w:rsid w:val="00EC7E2E"/>
    <w:rsid w:val="00ED156F"/>
    <w:rsid w:val="00ED2D21"/>
    <w:rsid w:val="00ED70CD"/>
    <w:rsid w:val="00ED7440"/>
    <w:rsid w:val="00ED759F"/>
    <w:rsid w:val="00ED7B12"/>
    <w:rsid w:val="00EE2899"/>
    <w:rsid w:val="00EE4008"/>
    <w:rsid w:val="00EF01E1"/>
    <w:rsid w:val="00EF2854"/>
    <w:rsid w:val="00EF4E8F"/>
    <w:rsid w:val="00F00382"/>
    <w:rsid w:val="00F01E1C"/>
    <w:rsid w:val="00F02336"/>
    <w:rsid w:val="00F03C9B"/>
    <w:rsid w:val="00F07323"/>
    <w:rsid w:val="00F153FC"/>
    <w:rsid w:val="00F224D3"/>
    <w:rsid w:val="00F25BC6"/>
    <w:rsid w:val="00F26F25"/>
    <w:rsid w:val="00F30303"/>
    <w:rsid w:val="00F3167A"/>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47DA"/>
    <w:rsid w:val="00F7527D"/>
    <w:rsid w:val="00F76204"/>
    <w:rsid w:val="00F857B3"/>
    <w:rsid w:val="00F86972"/>
    <w:rsid w:val="00F87ACF"/>
    <w:rsid w:val="00F87D39"/>
    <w:rsid w:val="00F921A5"/>
    <w:rsid w:val="00F93A34"/>
    <w:rsid w:val="00F94DD7"/>
    <w:rsid w:val="00F9683A"/>
    <w:rsid w:val="00FB0611"/>
    <w:rsid w:val="00FB5A9A"/>
    <w:rsid w:val="00FB7405"/>
    <w:rsid w:val="00FC0EF9"/>
    <w:rsid w:val="00FC1612"/>
    <w:rsid w:val="00FC1DE2"/>
    <w:rsid w:val="00FC244D"/>
    <w:rsid w:val="00FD1537"/>
    <w:rsid w:val="00FD730F"/>
    <w:rsid w:val="00FE03E2"/>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467320-C192-4EC6-9E44-5088D36BA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1580</Words>
  <Characters>9007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10566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cp:lastPrinted>2006-06-28T14:40:00Z</cp:lastPrinted>
  <dcterms:created xsi:type="dcterms:W3CDTF">2024-04-11T18:23:00Z</dcterms:created>
  <dcterms:modified xsi:type="dcterms:W3CDTF">2024-04-11T18:39:00Z</dcterms:modified>
</cp:coreProperties>
</file>