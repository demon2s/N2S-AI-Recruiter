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16D8" w14:textId="77777777" w:rsidR="007051D1" w:rsidRDefault="007051D1" w:rsidP="007051D1">
      <w:pPr>
        <w:pStyle w:val="NoSpacing"/>
        <w:rPr>
          <w:b/>
          <w:bCs/>
        </w:rPr>
      </w:pPr>
      <w:r w:rsidRPr="001D1725">
        <w:rPr>
          <w:b/>
          <w:bCs/>
        </w:rPr>
        <w:t>SUMMARY:</w:t>
      </w:r>
    </w:p>
    <w:p w14:paraId="5E967FDF" w14:textId="77777777" w:rsidR="007051D1" w:rsidRPr="001D1725" w:rsidRDefault="007051D1" w:rsidP="007051D1">
      <w:pPr>
        <w:pStyle w:val="NoSpacing"/>
        <w:rPr>
          <w:b/>
          <w:bCs/>
        </w:rPr>
      </w:pPr>
    </w:p>
    <w:p w14:paraId="412A378F" w14:textId="1CBF7AAF" w:rsidR="007A51D9" w:rsidRDefault="00FD687A" w:rsidP="007A51D9">
      <w:pPr>
        <w:pStyle w:val="NoSpacing"/>
      </w:pPr>
      <w:r w:rsidRPr="00FD687A">
        <w:t xml:space="preserve">Hands on Data Steward from early SQL languages forward to Informatica Power Mart/PowerCenter, Oracle, SQL Server and Unix. With expertise in diagnosing problems, possess excellent analytical, organizational and problem-solving skills, able to provide quick accurate technical support. Hands on developer, from early SQL languages forward to Informatica </w:t>
      </w:r>
      <w:r w:rsidRPr="00FD687A">
        <w:t>Power Mart</w:t>
      </w:r>
      <w:r w:rsidRPr="00FD687A">
        <w:t>/PowerCenter, Oracle, SQL Server and Unix. With expertise in diagnosing problems, possess excellent analytical, organizational and problem-solving skills, able to provide quick accurate technical support. Assist with client and internal users. A goal oriented, highly motivated self-starter with a strong orientation to customer service.  Able to work independently in self-directed work environments or across a wide array in collaboration with other teams as a Business/Data/Quality Analyst.</w:t>
      </w:r>
    </w:p>
    <w:p w14:paraId="51CE673B" w14:textId="77777777" w:rsidR="00FD687A" w:rsidRPr="00A84564" w:rsidRDefault="00FD687A" w:rsidP="007A51D9">
      <w:pPr>
        <w:pStyle w:val="NoSpacing"/>
      </w:pPr>
    </w:p>
    <w:p w14:paraId="2690514D" w14:textId="77777777" w:rsidR="002E6C72" w:rsidRPr="002973A7" w:rsidRDefault="002E6C72" w:rsidP="002E6C72">
      <w:pPr>
        <w:pStyle w:val="NoSpacing"/>
        <w:rPr>
          <w:b/>
          <w:bCs/>
          <w:caps/>
          <w:smallCaps/>
        </w:rPr>
      </w:pPr>
      <w:r w:rsidRPr="002973A7">
        <w:rPr>
          <w:b/>
          <w:bCs/>
        </w:rPr>
        <w:t>EDUCATION &amp; CERTIFICATIONS:</w:t>
      </w:r>
    </w:p>
    <w:p w14:paraId="098BBF0F" w14:textId="77777777" w:rsidR="002E6C72" w:rsidRPr="002973A7" w:rsidRDefault="002E6C72" w:rsidP="002E6C72">
      <w:pPr>
        <w:pStyle w:val="NoSpacing"/>
      </w:pPr>
    </w:p>
    <w:p w14:paraId="7E35EB01" w14:textId="6341E68B" w:rsidR="003A69CA" w:rsidRDefault="00FD687A" w:rsidP="00FD687A">
      <w:pPr>
        <w:pStyle w:val="NoSpacing"/>
        <w:numPr>
          <w:ilvl w:val="0"/>
          <w:numId w:val="132"/>
        </w:numPr>
      </w:pPr>
      <w:r w:rsidRPr="00FD687A">
        <w:t>MA, Computer and Information Science</w:t>
      </w:r>
      <w:r>
        <w:t xml:space="preserve">, </w:t>
      </w:r>
      <w:r w:rsidRPr="00FD687A">
        <w:t xml:space="preserve">Brooklyn College, Brooklyn, NY </w:t>
      </w:r>
    </w:p>
    <w:p w14:paraId="50D0CFB8" w14:textId="4F23ABAF" w:rsidR="00FD687A" w:rsidRPr="00FD687A" w:rsidRDefault="00FD687A" w:rsidP="00FD687A">
      <w:pPr>
        <w:pStyle w:val="NoSpacing"/>
        <w:numPr>
          <w:ilvl w:val="0"/>
          <w:numId w:val="132"/>
        </w:numPr>
      </w:pPr>
      <w:r w:rsidRPr="00FD687A">
        <w:t>BS, Computer Science</w:t>
      </w:r>
      <w:r>
        <w:t xml:space="preserve">, </w:t>
      </w:r>
      <w:r w:rsidRPr="00FD687A">
        <w:t>Brooklyn College, Brooklyn, NY</w:t>
      </w:r>
    </w:p>
    <w:p w14:paraId="0910B251" w14:textId="77777777" w:rsidR="00FD687A" w:rsidRDefault="00FD687A" w:rsidP="007051D1">
      <w:pPr>
        <w:pStyle w:val="NoSpacing"/>
        <w:rPr>
          <w:b/>
          <w:bCs/>
        </w:rPr>
      </w:pPr>
    </w:p>
    <w:p w14:paraId="3E92861B" w14:textId="1B8E60EE" w:rsidR="002D7944" w:rsidRDefault="005E67BE" w:rsidP="007051D1">
      <w:pPr>
        <w:pStyle w:val="NoSpacing"/>
        <w:rPr>
          <w:b/>
          <w:bCs/>
        </w:rPr>
      </w:pPr>
      <w:r>
        <w:rPr>
          <w:b/>
          <w:bCs/>
        </w:rPr>
        <w:t>CORE COMPENTENCIES:</w:t>
      </w:r>
    </w:p>
    <w:p w14:paraId="04148EC3" w14:textId="77777777" w:rsidR="002E6C72" w:rsidRDefault="002E6C72" w:rsidP="007051D1">
      <w:pPr>
        <w:pStyle w:val="NoSpacing"/>
        <w:rPr>
          <w:b/>
          <w:bCs/>
        </w:rPr>
      </w:pPr>
    </w:p>
    <w:p w14:paraId="024E9EE1" w14:textId="053F56F8" w:rsidR="00FD687A" w:rsidRPr="00FD687A" w:rsidRDefault="00FD687A" w:rsidP="00FD687A">
      <w:pPr>
        <w:pStyle w:val="NoSpacing"/>
        <w:numPr>
          <w:ilvl w:val="0"/>
          <w:numId w:val="117"/>
        </w:numPr>
        <w:rPr>
          <w:b/>
          <w:bCs/>
        </w:rPr>
      </w:pPr>
      <w:r w:rsidRPr="00FD687A">
        <w:rPr>
          <w:b/>
          <w:bCs/>
        </w:rPr>
        <w:t>Languages</w:t>
      </w:r>
      <w:r>
        <w:rPr>
          <w:b/>
          <w:bCs/>
        </w:rPr>
        <w:t xml:space="preserve">: </w:t>
      </w:r>
      <w:r w:rsidRPr="00FD687A">
        <w:t xml:space="preserve">SQL, Informatica 6.x-9.x, Informatica </w:t>
      </w:r>
      <w:r w:rsidRPr="00FD687A">
        <w:t>Power Mart</w:t>
      </w:r>
      <w:r w:rsidRPr="00FD687A">
        <w:t>/PowerCenter, Ab Initio , PLSQL, SQL Server</w:t>
      </w:r>
      <w:r w:rsidRPr="00FD687A">
        <w:t xml:space="preserve"> </w:t>
      </w:r>
      <w:r w:rsidRPr="00FD687A">
        <w:t xml:space="preserve">Business Objects, Focus, Holos, </w:t>
      </w:r>
      <w:r w:rsidRPr="00FD687A">
        <w:t>MySQL</w:t>
      </w:r>
      <w:r w:rsidRPr="00FD687A">
        <w:t>, SQL, T-SQL, SQL Server, Natural, Rexx,  Basic, Cobol, PowerBI</w:t>
      </w:r>
    </w:p>
    <w:p w14:paraId="1D31D7CF" w14:textId="6CAB7434" w:rsidR="00FD687A" w:rsidRPr="00FD687A" w:rsidRDefault="00FD687A" w:rsidP="00FD687A">
      <w:pPr>
        <w:pStyle w:val="NoSpacing"/>
        <w:numPr>
          <w:ilvl w:val="0"/>
          <w:numId w:val="117"/>
        </w:numPr>
        <w:rPr>
          <w:b/>
          <w:bCs/>
        </w:rPr>
      </w:pPr>
      <w:r w:rsidRPr="00FD687A">
        <w:rPr>
          <w:b/>
          <w:bCs/>
        </w:rPr>
        <w:t xml:space="preserve">Databases: </w:t>
      </w:r>
      <w:r w:rsidRPr="00FD687A">
        <w:t xml:space="preserve">Oracle 8i-11, </w:t>
      </w:r>
      <w:r w:rsidRPr="00FD687A">
        <w:t>Teradata</w:t>
      </w:r>
      <w:r w:rsidRPr="00FD687A">
        <w:t>, MS Access, SQL, Hadoop</w:t>
      </w:r>
    </w:p>
    <w:p w14:paraId="1C30F147" w14:textId="38EB85C3" w:rsidR="00FD687A" w:rsidRPr="00FD687A" w:rsidRDefault="00FD687A" w:rsidP="00FD687A">
      <w:pPr>
        <w:pStyle w:val="NoSpacing"/>
        <w:numPr>
          <w:ilvl w:val="0"/>
          <w:numId w:val="117"/>
        </w:numPr>
        <w:rPr>
          <w:b/>
          <w:bCs/>
        </w:rPr>
      </w:pPr>
      <w:r w:rsidRPr="00FD687A">
        <w:rPr>
          <w:b/>
          <w:bCs/>
        </w:rPr>
        <w:t xml:space="preserve">Operating System: </w:t>
      </w:r>
      <w:r w:rsidRPr="00FD687A">
        <w:t>Hadoop, Unix, Solaris, HP-UX, AIX, Linux, Windows, MS-DOS</w:t>
      </w:r>
    </w:p>
    <w:p w14:paraId="7D9C53D0" w14:textId="66F6277A" w:rsidR="00FD687A" w:rsidRPr="00FD687A" w:rsidRDefault="00FD687A" w:rsidP="00FD687A">
      <w:pPr>
        <w:pStyle w:val="NoSpacing"/>
        <w:numPr>
          <w:ilvl w:val="0"/>
          <w:numId w:val="117"/>
        </w:numPr>
      </w:pPr>
      <w:r w:rsidRPr="00FD687A">
        <w:rPr>
          <w:b/>
          <w:bCs/>
        </w:rPr>
        <w:t xml:space="preserve">Software: </w:t>
      </w:r>
      <w:r w:rsidRPr="00FD687A">
        <w:t xml:space="preserve">Microsoft Excel, Word, Office, Project, </w:t>
      </w:r>
      <w:r w:rsidRPr="00FD687A">
        <w:t>PowerPoint</w:t>
      </w:r>
      <w:r w:rsidRPr="00FD687A">
        <w:t>, Access,</w:t>
      </w:r>
      <w:r w:rsidRPr="00FD687A">
        <w:t xml:space="preserve"> </w:t>
      </w:r>
      <w:r w:rsidRPr="00FD687A">
        <w:t>Visio, Vi, Syncsort, TSO, JCL, Class in Tableau, Python,  SAP BPC</w:t>
      </w:r>
    </w:p>
    <w:p w14:paraId="7C2C3716" w14:textId="7745089A" w:rsidR="00FD687A" w:rsidRPr="00FD687A" w:rsidRDefault="00FD687A" w:rsidP="00FD687A">
      <w:pPr>
        <w:pStyle w:val="NoSpacing"/>
        <w:numPr>
          <w:ilvl w:val="0"/>
          <w:numId w:val="117"/>
        </w:numPr>
      </w:pPr>
      <w:r w:rsidRPr="00FD687A">
        <w:rPr>
          <w:b/>
          <w:bCs/>
        </w:rPr>
        <w:t>Tools:</w:t>
      </w:r>
      <w:r>
        <w:rPr>
          <w:b/>
          <w:bCs/>
        </w:rPr>
        <w:t xml:space="preserve"> </w:t>
      </w:r>
      <w:r w:rsidRPr="00FD687A">
        <w:t>Control M, CA ServiceDesk, Teamtrack, Clarify, HP Quality Center(HPALM) , Toad, Jira, Confluence,</w:t>
      </w:r>
      <w:r w:rsidRPr="00FD687A">
        <w:t xml:space="preserve"> </w:t>
      </w:r>
      <w:r w:rsidRPr="00FD687A">
        <w:t xml:space="preserve">AWS, </w:t>
      </w:r>
      <w:r w:rsidRPr="00FD687A">
        <w:t>SharePoint</w:t>
      </w:r>
      <w:r w:rsidRPr="00FD687A">
        <w:t>, MDM, Reltio, Jira, Confluence, IBM Mainframe, Snowflake</w:t>
      </w:r>
    </w:p>
    <w:p w14:paraId="59F2134B" w14:textId="02826BEC" w:rsidR="003E2B5E" w:rsidRPr="007B584B" w:rsidRDefault="00FD687A" w:rsidP="00FD687A">
      <w:pPr>
        <w:pStyle w:val="NoSpacing"/>
        <w:numPr>
          <w:ilvl w:val="0"/>
          <w:numId w:val="117"/>
        </w:numPr>
      </w:pPr>
      <w:r w:rsidRPr="00FD687A">
        <w:rPr>
          <w:b/>
          <w:bCs/>
        </w:rPr>
        <w:t>Other:</w:t>
      </w:r>
      <w:r>
        <w:rPr>
          <w:b/>
          <w:bCs/>
        </w:rPr>
        <w:t xml:space="preserve"> </w:t>
      </w:r>
      <w:r w:rsidRPr="00FD687A">
        <w:t>Business Data Analyst , Data Governance, Data Quality, Data Cataloging</w:t>
      </w:r>
      <w:r w:rsidRPr="00FD687A">
        <w:rPr>
          <w:b/>
          <w:bCs/>
        </w:rPr>
        <w:tab/>
      </w:r>
    </w:p>
    <w:p w14:paraId="352B4824" w14:textId="77777777" w:rsidR="00FD687A" w:rsidRDefault="00FD687A" w:rsidP="007051D1">
      <w:pPr>
        <w:pStyle w:val="NoSpacing"/>
        <w:rPr>
          <w:b/>
          <w:bCs/>
        </w:rPr>
      </w:pPr>
    </w:p>
    <w:p w14:paraId="3F8DD25B" w14:textId="6072F4EE" w:rsidR="007051D1" w:rsidRPr="001D1725" w:rsidRDefault="007051D1" w:rsidP="007051D1">
      <w:pPr>
        <w:pStyle w:val="NoSpacing"/>
        <w:rPr>
          <w:b/>
          <w:bCs/>
          <w:smallCaps/>
        </w:rPr>
      </w:pPr>
      <w:r w:rsidRPr="001D1725">
        <w:rPr>
          <w:b/>
          <w:bCs/>
        </w:rPr>
        <w:t>PROFESSIONAL EXPERIENCE:</w:t>
      </w:r>
      <w:r w:rsidRPr="001D1725">
        <w:rPr>
          <w:b/>
          <w:bCs/>
        </w:rPr>
        <w:tab/>
      </w:r>
    </w:p>
    <w:p w14:paraId="4E4170B6" w14:textId="77777777" w:rsidR="007051D1" w:rsidRPr="007051D1" w:rsidRDefault="007051D1" w:rsidP="007051D1">
      <w:pPr>
        <w:pStyle w:val="NoSpacing"/>
      </w:pPr>
    </w:p>
    <w:p w14:paraId="35629A84" w14:textId="77777777" w:rsidR="00FD687A" w:rsidRPr="00110B09" w:rsidRDefault="00FD687A" w:rsidP="00FD687A">
      <w:pPr>
        <w:pStyle w:val="NoSpacing"/>
        <w:rPr>
          <w:b/>
        </w:rPr>
      </w:pPr>
      <w:r w:rsidRPr="00FD687A">
        <w:rPr>
          <w:b/>
        </w:rPr>
        <w:t>Business Data Analyst Consultant</w:t>
      </w:r>
    </w:p>
    <w:p w14:paraId="25F854E9" w14:textId="4997B920" w:rsidR="0063736F" w:rsidRDefault="00FD687A" w:rsidP="00035ECD">
      <w:pPr>
        <w:pStyle w:val="NoSpacing"/>
        <w:rPr>
          <w:b/>
        </w:rPr>
      </w:pPr>
      <w:r w:rsidRPr="00FD687A">
        <w:rPr>
          <w:b/>
        </w:rPr>
        <w:t>Citi (Tech Mahindra) (Hybrid), NJ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D687A">
        <w:rPr>
          <w:b/>
        </w:rPr>
        <w:t>10/2024</w:t>
      </w:r>
      <w:r>
        <w:rPr>
          <w:b/>
        </w:rPr>
        <w:t xml:space="preserve"> to P</w:t>
      </w:r>
      <w:r w:rsidRPr="00FD687A">
        <w:rPr>
          <w:b/>
        </w:rPr>
        <w:t>resent</w:t>
      </w:r>
    </w:p>
    <w:p w14:paraId="2DE0DDD5" w14:textId="77777777" w:rsidR="00FD687A" w:rsidRDefault="00FD687A" w:rsidP="00035ECD">
      <w:pPr>
        <w:pStyle w:val="NoSpacing"/>
        <w:rPr>
          <w:b/>
        </w:rPr>
      </w:pPr>
    </w:p>
    <w:p w14:paraId="68D31181" w14:textId="77777777" w:rsidR="00FD687A" w:rsidRPr="00FD687A" w:rsidRDefault="00FD687A" w:rsidP="00FD687A">
      <w:pPr>
        <w:pStyle w:val="NoSpacing"/>
        <w:numPr>
          <w:ilvl w:val="0"/>
          <w:numId w:val="133"/>
        </w:numPr>
        <w:rPr>
          <w:rFonts w:cstheme="minorHAnsi"/>
        </w:rPr>
      </w:pPr>
      <w:r w:rsidRPr="00FD687A">
        <w:rPr>
          <w:rFonts w:cstheme="minorHAnsi"/>
        </w:rPr>
        <w:t>Project: end-to-end management of the EUC (End User Computing) program for Citi.</w:t>
      </w:r>
    </w:p>
    <w:p w14:paraId="04537C00" w14:textId="77777777" w:rsidR="00FD687A" w:rsidRPr="00FD687A" w:rsidRDefault="00FD687A" w:rsidP="00FD687A">
      <w:pPr>
        <w:pStyle w:val="NoSpacing"/>
        <w:numPr>
          <w:ilvl w:val="0"/>
          <w:numId w:val="133"/>
        </w:numPr>
        <w:rPr>
          <w:rFonts w:cstheme="minorHAnsi"/>
        </w:rPr>
      </w:pPr>
      <w:r w:rsidRPr="00FD687A">
        <w:rPr>
          <w:rFonts w:cstheme="minorHAnsi"/>
        </w:rPr>
        <w:t>Citi must reduce EUCs by migrating their functionally to Core IT (Risk, capital markets).</w:t>
      </w:r>
    </w:p>
    <w:p w14:paraId="11C8C253" w14:textId="6C2264A4" w:rsidR="00FD687A" w:rsidRPr="00FD687A" w:rsidRDefault="00FD687A" w:rsidP="00FD687A">
      <w:pPr>
        <w:pStyle w:val="NoSpacing"/>
        <w:numPr>
          <w:ilvl w:val="0"/>
          <w:numId w:val="133"/>
        </w:numPr>
        <w:rPr>
          <w:rFonts w:cstheme="minorHAnsi"/>
        </w:rPr>
      </w:pPr>
      <w:r w:rsidRPr="00FD687A">
        <w:rPr>
          <w:rFonts w:cstheme="minorHAnsi"/>
        </w:rPr>
        <w:t xml:space="preserve">Used Excel </w:t>
      </w:r>
      <w:r w:rsidR="000200FF" w:rsidRPr="00FD687A">
        <w:rPr>
          <w:rFonts w:cstheme="minorHAnsi"/>
        </w:rPr>
        <w:t>VLOOKUP’s</w:t>
      </w:r>
      <w:r w:rsidRPr="00FD687A">
        <w:rPr>
          <w:rFonts w:cstheme="minorHAnsi"/>
        </w:rPr>
        <w:t xml:space="preserve"> and pivot tables for data analysis, and analyze data.</w:t>
      </w:r>
    </w:p>
    <w:p w14:paraId="5DD3B814" w14:textId="77777777" w:rsidR="00FD687A" w:rsidRPr="00FD687A" w:rsidRDefault="00FD687A" w:rsidP="00FD687A">
      <w:pPr>
        <w:pStyle w:val="NoSpacing"/>
        <w:numPr>
          <w:ilvl w:val="0"/>
          <w:numId w:val="133"/>
        </w:numPr>
        <w:rPr>
          <w:rFonts w:cstheme="minorHAnsi"/>
        </w:rPr>
      </w:pPr>
      <w:r w:rsidRPr="00FD687A">
        <w:rPr>
          <w:rFonts w:cstheme="minorHAnsi"/>
        </w:rPr>
        <w:t>Perform technical and function analysis on EUCs, document results and create Jira stories, Confluence.</w:t>
      </w:r>
    </w:p>
    <w:p w14:paraId="1E49AD83" w14:textId="77777777" w:rsidR="00FD687A" w:rsidRPr="00FD687A" w:rsidRDefault="00FD687A" w:rsidP="00FD687A">
      <w:pPr>
        <w:pStyle w:val="NoSpacing"/>
        <w:numPr>
          <w:ilvl w:val="0"/>
          <w:numId w:val="133"/>
        </w:numPr>
        <w:rPr>
          <w:rFonts w:cstheme="minorHAnsi"/>
        </w:rPr>
      </w:pPr>
      <w:r w:rsidRPr="00FD687A">
        <w:rPr>
          <w:rFonts w:cstheme="minorHAnsi"/>
        </w:rPr>
        <w:t xml:space="preserve">Contact Business owners, get information if EUC can be retire. </w:t>
      </w:r>
    </w:p>
    <w:p w14:paraId="0B9230B1" w14:textId="77777777" w:rsidR="00FD687A" w:rsidRPr="00FD687A" w:rsidRDefault="00FD687A" w:rsidP="00FD687A">
      <w:pPr>
        <w:pStyle w:val="NoSpacing"/>
        <w:numPr>
          <w:ilvl w:val="0"/>
          <w:numId w:val="133"/>
        </w:numPr>
        <w:rPr>
          <w:rFonts w:cstheme="minorHAnsi"/>
        </w:rPr>
      </w:pPr>
      <w:r w:rsidRPr="00FD687A">
        <w:rPr>
          <w:rFonts w:cstheme="minorHAnsi"/>
        </w:rPr>
        <w:t>Provide documentation describing the EUC in granular detail, as well as its purpose, inputs and outputs.</w:t>
      </w:r>
    </w:p>
    <w:p w14:paraId="0262AF53" w14:textId="77777777" w:rsidR="00FD687A" w:rsidRPr="00FD687A" w:rsidRDefault="00FD687A" w:rsidP="00FD687A">
      <w:pPr>
        <w:pStyle w:val="NoSpacing"/>
        <w:numPr>
          <w:ilvl w:val="0"/>
          <w:numId w:val="133"/>
        </w:numPr>
        <w:rPr>
          <w:rFonts w:cstheme="minorHAnsi"/>
        </w:rPr>
      </w:pPr>
      <w:r w:rsidRPr="00FD687A">
        <w:rPr>
          <w:rFonts w:cstheme="minorHAnsi"/>
        </w:rPr>
        <w:t>Create user stories in Jira reflecting broken-down requirements to replicate EUC functionality including MEP (Model Execution Platform) functionality, data input and outputs.</w:t>
      </w:r>
    </w:p>
    <w:p w14:paraId="1EECBF66" w14:textId="77777777" w:rsidR="00FD687A" w:rsidRPr="00FD687A" w:rsidRDefault="00FD687A" w:rsidP="00FD687A">
      <w:pPr>
        <w:pStyle w:val="NoSpacing"/>
        <w:numPr>
          <w:ilvl w:val="0"/>
          <w:numId w:val="133"/>
        </w:numPr>
        <w:rPr>
          <w:rFonts w:cstheme="minorHAnsi"/>
        </w:rPr>
      </w:pPr>
      <w:r w:rsidRPr="00FD687A">
        <w:rPr>
          <w:rFonts w:cstheme="minorHAnsi"/>
        </w:rPr>
        <w:t>Agile Methodology and tools (e.g., Jira, Confluence, etc.)</w:t>
      </w:r>
    </w:p>
    <w:p w14:paraId="5B8D4A5C" w14:textId="77777777" w:rsidR="007A51D9" w:rsidRPr="007A51D9" w:rsidRDefault="007A51D9" w:rsidP="007A51D9">
      <w:pPr>
        <w:pStyle w:val="NoSpacing"/>
        <w:rPr>
          <w:b/>
        </w:rPr>
      </w:pPr>
    </w:p>
    <w:p w14:paraId="76DB4842" w14:textId="77777777" w:rsidR="00FD687A" w:rsidRDefault="00FD687A" w:rsidP="00FD687A">
      <w:pPr>
        <w:pStyle w:val="NoSpacing"/>
        <w:rPr>
          <w:b/>
        </w:rPr>
      </w:pPr>
      <w:r w:rsidRPr="00FD687A">
        <w:rPr>
          <w:b/>
        </w:rPr>
        <w:t>Data Analyst Consultant (Professional Services Data Consultant)</w:t>
      </w:r>
    </w:p>
    <w:p w14:paraId="2A331666" w14:textId="556FFE8A" w:rsidR="007B584B" w:rsidRPr="007B584B" w:rsidRDefault="00FD687A" w:rsidP="00FD687A">
      <w:pPr>
        <w:pStyle w:val="NoSpacing"/>
        <w:rPr>
          <w:b/>
        </w:rPr>
      </w:pPr>
      <w:r w:rsidRPr="00FD687A">
        <w:rPr>
          <w:b/>
        </w:rPr>
        <w:t>Orion  (Remote), NJ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0</w:t>
      </w:r>
      <w:r w:rsidRPr="00FD687A">
        <w:rPr>
          <w:b/>
        </w:rPr>
        <w:t>7/2023</w:t>
      </w:r>
      <w:r>
        <w:rPr>
          <w:b/>
        </w:rPr>
        <w:t xml:space="preserve"> to </w:t>
      </w:r>
      <w:r w:rsidRPr="00FD687A">
        <w:rPr>
          <w:b/>
        </w:rPr>
        <w:t>12/2023</w:t>
      </w:r>
    </w:p>
    <w:p w14:paraId="72BAF840" w14:textId="77777777" w:rsidR="005C0325" w:rsidRPr="005C0325" w:rsidRDefault="005C0325" w:rsidP="005C0325">
      <w:pPr>
        <w:pStyle w:val="NoSpacing"/>
        <w:rPr>
          <w:b/>
        </w:rPr>
      </w:pPr>
    </w:p>
    <w:p w14:paraId="66643743" w14:textId="77777777" w:rsidR="00FD687A" w:rsidRPr="00FD687A" w:rsidRDefault="00FD687A" w:rsidP="00FD687A">
      <w:pPr>
        <w:pStyle w:val="NoSpacing"/>
        <w:numPr>
          <w:ilvl w:val="0"/>
          <w:numId w:val="131"/>
        </w:numPr>
        <w:rPr>
          <w:rFonts w:cstheme="minorHAnsi"/>
        </w:rPr>
      </w:pPr>
      <w:r w:rsidRPr="00FD687A">
        <w:rPr>
          <w:rFonts w:cstheme="minorHAnsi"/>
        </w:rPr>
        <w:lastRenderedPageBreak/>
        <w:t>Part of an implementations team that built General Ledger, Accounts Payable, and Fixed Assets databases for Prologue banking clients and convert clients data to Prologue System.</w:t>
      </w:r>
    </w:p>
    <w:p w14:paraId="2DA8FF53" w14:textId="77777777" w:rsidR="00FD687A" w:rsidRPr="00FD687A" w:rsidRDefault="00FD687A" w:rsidP="00FD687A">
      <w:pPr>
        <w:pStyle w:val="NoSpacing"/>
        <w:numPr>
          <w:ilvl w:val="0"/>
          <w:numId w:val="131"/>
        </w:numPr>
        <w:rPr>
          <w:rFonts w:cstheme="minorHAnsi"/>
        </w:rPr>
      </w:pPr>
      <w:r w:rsidRPr="00FD687A">
        <w:rPr>
          <w:rFonts w:cstheme="minorHAnsi"/>
        </w:rPr>
        <w:t>Produce Client Reporting for Balance Sheet, Trail balance.</w:t>
      </w:r>
    </w:p>
    <w:p w14:paraId="4757E1E7" w14:textId="3AF2F9A7" w:rsidR="00FD687A" w:rsidRPr="00FD687A" w:rsidRDefault="00FD687A" w:rsidP="00FD687A">
      <w:pPr>
        <w:pStyle w:val="NoSpacing"/>
        <w:numPr>
          <w:ilvl w:val="0"/>
          <w:numId w:val="131"/>
        </w:numPr>
        <w:rPr>
          <w:rFonts w:cstheme="minorHAnsi"/>
        </w:rPr>
      </w:pPr>
      <w:r w:rsidRPr="00FD687A">
        <w:rPr>
          <w:rFonts w:cstheme="minorHAnsi"/>
        </w:rPr>
        <w:t xml:space="preserve">Used Excel </w:t>
      </w:r>
      <w:r w:rsidR="000200FF" w:rsidRPr="00FD687A">
        <w:rPr>
          <w:rFonts w:cstheme="minorHAnsi"/>
        </w:rPr>
        <w:t>VLOOKUP’s</w:t>
      </w:r>
      <w:r w:rsidRPr="00FD687A">
        <w:rPr>
          <w:rFonts w:cstheme="minorHAnsi"/>
        </w:rPr>
        <w:t xml:space="preserve"> and pivot tables for data analysis, summarize and analyze data.</w:t>
      </w:r>
    </w:p>
    <w:p w14:paraId="11823117" w14:textId="77777777" w:rsidR="00FD687A" w:rsidRPr="00FD687A" w:rsidRDefault="00FD687A" w:rsidP="00FD687A">
      <w:pPr>
        <w:pStyle w:val="NoSpacing"/>
        <w:numPr>
          <w:ilvl w:val="0"/>
          <w:numId w:val="131"/>
        </w:numPr>
        <w:rPr>
          <w:rFonts w:cstheme="minorHAnsi"/>
        </w:rPr>
      </w:pPr>
      <w:r w:rsidRPr="00FD687A">
        <w:rPr>
          <w:rFonts w:cstheme="minorHAnsi"/>
        </w:rPr>
        <w:t>Run schedules jobs for reporting.</w:t>
      </w:r>
    </w:p>
    <w:p w14:paraId="4AA1EE7C" w14:textId="77777777" w:rsidR="00FD687A" w:rsidRPr="00FD687A" w:rsidRDefault="00FD687A" w:rsidP="00FD687A">
      <w:pPr>
        <w:pStyle w:val="NoSpacing"/>
        <w:numPr>
          <w:ilvl w:val="0"/>
          <w:numId w:val="131"/>
        </w:numPr>
        <w:rPr>
          <w:rFonts w:cstheme="minorHAnsi"/>
        </w:rPr>
      </w:pPr>
      <w:r w:rsidRPr="00FD687A">
        <w:rPr>
          <w:rFonts w:cstheme="minorHAnsi"/>
        </w:rPr>
        <w:t>Using Sql Server, update tables with new data and backup/restore databases.</w:t>
      </w:r>
    </w:p>
    <w:p w14:paraId="4146EE8D" w14:textId="77777777" w:rsidR="00FD687A" w:rsidRPr="00FD687A" w:rsidRDefault="00FD687A" w:rsidP="00FD687A">
      <w:pPr>
        <w:pStyle w:val="NoSpacing"/>
        <w:numPr>
          <w:ilvl w:val="0"/>
          <w:numId w:val="131"/>
        </w:numPr>
        <w:rPr>
          <w:rFonts w:cstheme="minorHAnsi"/>
        </w:rPr>
      </w:pPr>
      <w:r w:rsidRPr="00FD687A">
        <w:rPr>
          <w:rFonts w:cstheme="minorHAnsi"/>
        </w:rPr>
        <w:t>Design and development of interfaces and conversion programs to/from existing legacy systems.</w:t>
      </w:r>
    </w:p>
    <w:p w14:paraId="593A7974" w14:textId="77777777" w:rsidR="00FD687A" w:rsidRPr="00FD687A" w:rsidRDefault="00FD687A" w:rsidP="00FD687A">
      <w:pPr>
        <w:pStyle w:val="NoSpacing"/>
        <w:numPr>
          <w:ilvl w:val="0"/>
          <w:numId w:val="131"/>
        </w:numPr>
        <w:rPr>
          <w:rFonts w:cstheme="minorHAnsi"/>
        </w:rPr>
      </w:pPr>
      <w:r w:rsidRPr="00FD687A">
        <w:rPr>
          <w:rFonts w:cstheme="minorHAnsi"/>
        </w:rPr>
        <w:t>Apply strong knowledge of business processes to identify business issues and opportunities.</w:t>
      </w:r>
    </w:p>
    <w:p w14:paraId="2D9E696B" w14:textId="5CA9FAD6" w:rsidR="00AC7F05" w:rsidRDefault="00FD687A" w:rsidP="00FD687A">
      <w:pPr>
        <w:pStyle w:val="NoSpacing"/>
        <w:numPr>
          <w:ilvl w:val="0"/>
          <w:numId w:val="131"/>
        </w:numPr>
        <w:rPr>
          <w:rFonts w:cstheme="minorHAnsi"/>
        </w:rPr>
      </w:pPr>
      <w:r w:rsidRPr="00FD687A">
        <w:rPr>
          <w:rFonts w:cstheme="minorHAnsi"/>
        </w:rPr>
        <w:t>Design and development of interfaces and conversion programs to/from existing legacy systems</w:t>
      </w:r>
    </w:p>
    <w:p w14:paraId="2D53204A" w14:textId="77777777" w:rsidR="00FD687A" w:rsidRDefault="00FD687A" w:rsidP="00FD687A">
      <w:pPr>
        <w:pStyle w:val="NoSpacing"/>
        <w:rPr>
          <w:rFonts w:cstheme="minorHAnsi"/>
        </w:rPr>
      </w:pPr>
    </w:p>
    <w:p w14:paraId="7F0C38AE" w14:textId="77777777" w:rsidR="00FD687A" w:rsidRDefault="00FD687A" w:rsidP="00FD687A">
      <w:pPr>
        <w:pStyle w:val="NoSpacing"/>
        <w:rPr>
          <w:rFonts w:cstheme="minorHAnsi"/>
          <w:b/>
          <w:bCs/>
        </w:rPr>
      </w:pPr>
      <w:r w:rsidRPr="00FD687A">
        <w:rPr>
          <w:rFonts w:cstheme="minorHAnsi"/>
          <w:b/>
          <w:bCs/>
        </w:rPr>
        <w:t>Data Analyst Consultant</w:t>
      </w:r>
      <w:r w:rsidRPr="00FD687A">
        <w:rPr>
          <w:rFonts w:cstheme="minorHAnsi"/>
          <w:b/>
          <w:bCs/>
        </w:rPr>
        <w:t xml:space="preserve"> </w:t>
      </w:r>
    </w:p>
    <w:p w14:paraId="54B82261" w14:textId="0ACDD658" w:rsidR="00FD687A" w:rsidRDefault="00FD687A" w:rsidP="00FD687A">
      <w:pPr>
        <w:pStyle w:val="NoSpacing"/>
        <w:rPr>
          <w:rFonts w:cstheme="minorHAnsi"/>
          <w:b/>
          <w:bCs/>
        </w:rPr>
      </w:pPr>
      <w:r w:rsidRPr="00FD687A">
        <w:rPr>
          <w:rFonts w:cstheme="minorHAnsi"/>
          <w:b/>
          <w:bCs/>
        </w:rPr>
        <w:t>Wells Fargo (Contract-Collabera) (Remote), NJ</w:t>
      </w:r>
      <w:r w:rsidRPr="00FD687A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0</w:t>
      </w:r>
      <w:r w:rsidRPr="00FD687A">
        <w:rPr>
          <w:rFonts w:cstheme="minorHAnsi"/>
          <w:b/>
          <w:bCs/>
        </w:rPr>
        <w:t>6/2021</w:t>
      </w:r>
      <w:r>
        <w:rPr>
          <w:rFonts w:cstheme="minorHAnsi"/>
          <w:b/>
          <w:bCs/>
        </w:rPr>
        <w:t xml:space="preserve"> to 0</w:t>
      </w:r>
      <w:r w:rsidRPr="00FD687A">
        <w:rPr>
          <w:rFonts w:cstheme="minorHAnsi"/>
          <w:b/>
          <w:bCs/>
        </w:rPr>
        <w:t>6/2023</w:t>
      </w:r>
    </w:p>
    <w:p w14:paraId="52C5E554" w14:textId="77777777" w:rsidR="00FD687A" w:rsidRDefault="00FD687A" w:rsidP="00FD687A">
      <w:pPr>
        <w:pStyle w:val="NoSpacing"/>
        <w:rPr>
          <w:rFonts w:cstheme="minorHAnsi"/>
          <w:b/>
          <w:bCs/>
        </w:rPr>
      </w:pPr>
    </w:p>
    <w:p w14:paraId="14DA1D2C" w14:textId="669592B0" w:rsidR="00FD687A" w:rsidRPr="00FD687A" w:rsidRDefault="00FD687A" w:rsidP="00FD687A">
      <w:pPr>
        <w:pStyle w:val="NoSpacing"/>
        <w:numPr>
          <w:ilvl w:val="0"/>
          <w:numId w:val="134"/>
        </w:numPr>
        <w:rPr>
          <w:rFonts w:cstheme="minorHAnsi"/>
        </w:rPr>
      </w:pPr>
      <w:r w:rsidRPr="00FD687A">
        <w:rPr>
          <w:rFonts w:cstheme="minorHAnsi"/>
        </w:rPr>
        <w:t xml:space="preserve">Perform data analysis, validation and reporting using Excel </w:t>
      </w:r>
      <w:r w:rsidR="000200FF" w:rsidRPr="00FD687A">
        <w:rPr>
          <w:rFonts w:cstheme="minorHAnsi"/>
        </w:rPr>
        <w:t>VLOOKUP’s</w:t>
      </w:r>
      <w:r w:rsidRPr="00FD687A">
        <w:rPr>
          <w:rFonts w:cstheme="minorHAnsi"/>
        </w:rPr>
        <w:t xml:space="preserve"> and pivot tables and Teradata.</w:t>
      </w:r>
    </w:p>
    <w:p w14:paraId="0E9DEFAA" w14:textId="365E1E50" w:rsidR="00FD687A" w:rsidRPr="00FD687A" w:rsidRDefault="00FD687A" w:rsidP="00FD687A">
      <w:pPr>
        <w:pStyle w:val="NoSpacing"/>
        <w:numPr>
          <w:ilvl w:val="0"/>
          <w:numId w:val="134"/>
        </w:numPr>
        <w:rPr>
          <w:rFonts w:cstheme="minorHAnsi"/>
        </w:rPr>
      </w:pPr>
      <w:r w:rsidRPr="00FD687A">
        <w:rPr>
          <w:rFonts w:cstheme="minorHAnsi"/>
        </w:rPr>
        <w:t xml:space="preserve">Create new tables/views for Marketing Department for data analytics using </w:t>
      </w:r>
      <w:r w:rsidR="000200FF" w:rsidRPr="00FD687A">
        <w:rPr>
          <w:rFonts w:cstheme="minorHAnsi"/>
        </w:rPr>
        <w:t>SQL</w:t>
      </w:r>
      <w:r w:rsidRPr="00FD687A">
        <w:rPr>
          <w:rFonts w:cstheme="minorHAnsi"/>
        </w:rPr>
        <w:t xml:space="preserve"> for Data Warehouse for Data visualization dashboard using Power BI.</w:t>
      </w:r>
    </w:p>
    <w:p w14:paraId="5C000C98" w14:textId="2B21098F" w:rsidR="00FD687A" w:rsidRPr="00FD687A" w:rsidRDefault="00FD687A" w:rsidP="00FD687A">
      <w:pPr>
        <w:pStyle w:val="NoSpacing"/>
        <w:numPr>
          <w:ilvl w:val="0"/>
          <w:numId w:val="134"/>
        </w:numPr>
        <w:rPr>
          <w:rFonts w:cstheme="minorHAnsi"/>
        </w:rPr>
      </w:pPr>
      <w:r w:rsidRPr="00FD687A">
        <w:rPr>
          <w:rFonts w:cstheme="minorHAnsi"/>
        </w:rPr>
        <w:t>Using Teradata Sql, I am updating code for new requirements.</w:t>
      </w:r>
    </w:p>
    <w:p w14:paraId="08F01A22" w14:textId="2D787962" w:rsidR="00FD687A" w:rsidRPr="00FD687A" w:rsidRDefault="00FD687A" w:rsidP="00FD687A">
      <w:pPr>
        <w:pStyle w:val="NoSpacing"/>
        <w:numPr>
          <w:ilvl w:val="0"/>
          <w:numId w:val="134"/>
        </w:numPr>
        <w:rPr>
          <w:rFonts w:cstheme="minorHAnsi"/>
        </w:rPr>
      </w:pPr>
      <w:r w:rsidRPr="00FD687A">
        <w:rPr>
          <w:rFonts w:cstheme="minorHAnsi"/>
        </w:rPr>
        <w:t>Ingest marketing data into the data Lake for Data Warehouse.</w:t>
      </w:r>
    </w:p>
    <w:p w14:paraId="7E2747F0" w14:textId="01D5748E" w:rsidR="00FD687A" w:rsidRPr="00FD687A" w:rsidRDefault="00FD687A" w:rsidP="00FD687A">
      <w:pPr>
        <w:pStyle w:val="NoSpacing"/>
        <w:numPr>
          <w:ilvl w:val="0"/>
          <w:numId w:val="134"/>
        </w:numPr>
        <w:rPr>
          <w:rFonts w:cstheme="minorHAnsi"/>
        </w:rPr>
      </w:pPr>
      <w:r w:rsidRPr="00FD687A">
        <w:rPr>
          <w:rFonts w:cstheme="minorHAnsi"/>
        </w:rPr>
        <w:t>Extract Transform and Load data from source Systems to Azure Data storage services using Azure, Spark SQL, T_SQL  to the Data Lake.</w:t>
      </w:r>
    </w:p>
    <w:p w14:paraId="43FFCE3B" w14:textId="74E517CA" w:rsidR="00FD687A" w:rsidRPr="00FD687A" w:rsidRDefault="00FD687A" w:rsidP="00FD687A">
      <w:pPr>
        <w:pStyle w:val="NoSpacing"/>
        <w:numPr>
          <w:ilvl w:val="0"/>
          <w:numId w:val="134"/>
        </w:numPr>
        <w:rPr>
          <w:rFonts w:cstheme="minorHAnsi"/>
        </w:rPr>
      </w:pPr>
      <w:r w:rsidRPr="00FD687A">
        <w:rPr>
          <w:rFonts w:cstheme="minorHAnsi"/>
        </w:rPr>
        <w:t>Add new fields to existing procedures for Marketing Research analysis.</w:t>
      </w:r>
    </w:p>
    <w:p w14:paraId="479773A4" w14:textId="13CEA709" w:rsidR="00FD687A" w:rsidRPr="00FD687A" w:rsidRDefault="00FD687A" w:rsidP="00FD687A">
      <w:pPr>
        <w:pStyle w:val="NoSpacing"/>
        <w:numPr>
          <w:ilvl w:val="0"/>
          <w:numId w:val="134"/>
        </w:numPr>
        <w:rPr>
          <w:rFonts w:cstheme="minorHAnsi"/>
        </w:rPr>
      </w:pPr>
      <w:r w:rsidRPr="00FD687A">
        <w:rPr>
          <w:rFonts w:cstheme="minorHAnsi"/>
        </w:rPr>
        <w:t>Extracts and analyzes data from various sources, including databases and text files.</w:t>
      </w:r>
    </w:p>
    <w:p w14:paraId="183C3BFD" w14:textId="79EAB80B" w:rsidR="00FD687A" w:rsidRPr="00FD687A" w:rsidRDefault="00FD687A" w:rsidP="00FD687A">
      <w:pPr>
        <w:pStyle w:val="NoSpacing"/>
        <w:numPr>
          <w:ilvl w:val="0"/>
          <w:numId w:val="134"/>
        </w:numPr>
        <w:rPr>
          <w:rFonts w:cstheme="minorHAnsi"/>
        </w:rPr>
      </w:pPr>
      <w:r w:rsidRPr="00FD687A">
        <w:rPr>
          <w:rFonts w:cstheme="minorHAnsi"/>
        </w:rPr>
        <w:t>Using Sql, i am coding a data warehouse for the Marketing Department in Hadoop.</w:t>
      </w:r>
    </w:p>
    <w:p w14:paraId="59D6117B" w14:textId="3CA36B8B" w:rsidR="00FD687A" w:rsidRPr="00FD687A" w:rsidRDefault="00FD687A" w:rsidP="00FD687A">
      <w:pPr>
        <w:pStyle w:val="NoSpacing"/>
        <w:numPr>
          <w:ilvl w:val="0"/>
          <w:numId w:val="134"/>
        </w:numPr>
        <w:rPr>
          <w:rFonts w:cstheme="minorHAnsi"/>
        </w:rPr>
      </w:pPr>
      <w:r w:rsidRPr="00FD687A">
        <w:rPr>
          <w:rFonts w:cstheme="minorHAnsi"/>
        </w:rPr>
        <w:t>Using agile methodologies, tracking stories in Jira and other SDLC methods.</w:t>
      </w:r>
    </w:p>
    <w:p w14:paraId="04697AD9" w14:textId="64617C8D" w:rsidR="00FD687A" w:rsidRPr="00FD687A" w:rsidRDefault="00FD687A" w:rsidP="00FD687A">
      <w:pPr>
        <w:pStyle w:val="NoSpacing"/>
        <w:numPr>
          <w:ilvl w:val="0"/>
          <w:numId w:val="134"/>
        </w:numPr>
        <w:rPr>
          <w:rFonts w:cstheme="minorHAnsi"/>
        </w:rPr>
      </w:pPr>
      <w:r w:rsidRPr="00FD687A">
        <w:rPr>
          <w:rFonts w:cstheme="minorHAnsi"/>
        </w:rPr>
        <w:t>Responds to data inquiries from various groups within Marketing organization.</w:t>
      </w:r>
    </w:p>
    <w:p w14:paraId="5D9A7E2B" w14:textId="0AF40AE3" w:rsidR="00FD687A" w:rsidRPr="00FD687A" w:rsidRDefault="00FD687A" w:rsidP="00FD687A">
      <w:pPr>
        <w:pStyle w:val="NoSpacing"/>
        <w:numPr>
          <w:ilvl w:val="0"/>
          <w:numId w:val="134"/>
        </w:numPr>
        <w:rPr>
          <w:rFonts w:cstheme="minorHAnsi"/>
        </w:rPr>
      </w:pPr>
      <w:r w:rsidRPr="00FD687A">
        <w:rPr>
          <w:rFonts w:cstheme="minorHAnsi"/>
        </w:rPr>
        <w:t>Documents reporting requirements and processes and validates data components as required.</w:t>
      </w:r>
    </w:p>
    <w:p w14:paraId="2CEB4BEA" w14:textId="4F525BE3" w:rsidR="00FD687A" w:rsidRDefault="00FD687A" w:rsidP="00FD687A">
      <w:pPr>
        <w:pStyle w:val="NoSpacing"/>
        <w:numPr>
          <w:ilvl w:val="0"/>
          <w:numId w:val="134"/>
        </w:numPr>
        <w:rPr>
          <w:rFonts w:cstheme="minorHAnsi"/>
        </w:rPr>
      </w:pPr>
      <w:r w:rsidRPr="00FD687A">
        <w:rPr>
          <w:rFonts w:cstheme="minorHAnsi"/>
        </w:rPr>
        <w:t>Data profiling and data quality checks on data standardize the data and eliminate errors.</w:t>
      </w:r>
    </w:p>
    <w:p w14:paraId="0036B4B6" w14:textId="77777777" w:rsidR="00FD687A" w:rsidRDefault="00FD687A" w:rsidP="00FD687A">
      <w:pPr>
        <w:pStyle w:val="NoSpacing"/>
        <w:rPr>
          <w:rFonts w:cstheme="minorHAnsi"/>
        </w:rPr>
      </w:pPr>
    </w:p>
    <w:p w14:paraId="5C3DCBB9" w14:textId="566A746A" w:rsidR="00FD687A" w:rsidRDefault="00FD687A" w:rsidP="00FD687A">
      <w:pPr>
        <w:pStyle w:val="NoSpacing"/>
        <w:rPr>
          <w:rFonts w:cstheme="minorHAnsi"/>
          <w:b/>
          <w:bCs/>
        </w:rPr>
      </w:pPr>
      <w:r w:rsidRPr="00FD687A">
        <w:rPr>
          <w:rFonts w:cstheme="minorHAnsi"/>
          <w:b/>
          <w:bCs/>
        </w:rPr>
        <w:t xml:space="preserve">Business </w:t>
      </w:r>
      <w:r>
        <w:rPr>
          <w:rFonts w:cstheme="minorHAnsi"/>
          <w:b/>
          <w:bCs/>
        </w:rPr>
        <w:t xml:space="preserve">Data </w:t>
      </w:r>
      <w:r w:rsidRPr="00FD687A">
        <w:rPr>
          <w:rFonts w:cstheme="minorHAnsi"/>
          <w:b/>
          <w:bCs/>
        </w:rPr>
        <w:t>Analyst</w:t>
      </w:r>
      <w:r w:rsidRPr="00FD687A">
        <w:rPr>
          <w:rFonts w:cstheme="minorHAnsi"/>
          <w:b/>
          <w:bCs/>
        </w:rPr>
        <w:t xml:space="preserve"> </w:t>
      </w:r>
    </w:p>
    <w:p w14:paraId="400F120F" w14:textId="065915B1" w:rsidR="00FD687A" w:rsidRDefault="00FD687A" w:rsidP="00FD687A">
      <w:pPr>
        <w:pStyle w:val="NoSpacing"/>
        <w:rPr>
          <w:rFonts w:cstheme="minorHAnsi"/>
          <w:b/>
          <w:bCs/>
        </w:rPr>
      </w:pPr>
      <w:r w:rsidRPr="00FD687A">
        <w:rPr>
          <w:rFonts w:cstheme="minorHAnsi"/>
          <w:b/>
          <w:bCs/>
        </w:rPr>
        <w:t>Stryker (Contract-Radiant Systems, Inc) (Remote) , Mahwah, NJ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FD687A">
        <w:rPr>
          <w:rFonts w:cstheme="minorHAnsi"/>
          <w:b/>
          <w:bCs/>
        </w:rPr>
        <w:t>10/2020</w:t>
      </w:r>
      <w:r>
        <w:rPr>
          <w:rFonts w:cstheme="minorHAnsi"/>
          <w:b/>
          <w:bCs/>
        </w:rPr>
        <w:t xml:space="preserve"> to 0</w:t>
      </w:r>
      <w:r w:rsidRPr="00FD687A">
        <w:rPr>
          <w:rFonts w:cstheme="minorHAnsi"/>
          <w:b/>
          <w:bCs/>
        </w:rPr>
        <w:t>4/2021</w:t>
      </w:r>
    </w:p>
    <w:p w14:paraId="370FF7F8" w14:textId="77777777" w:rsidR="00FD687A" w:rsidRDefault="00FD687A" w:rsidP="00FD687A">
      <w:pPr>
        <w:pStyle w:val="NoSpacing"/>
        <w:rPr>
          <w:rFonts w:cstheme="minorHAnsi"/>
          <w:b/>
          <w:bCs/>
        </w:rPr>
      </w:pPr>
    </w:p>
    <w:p w14:paraId="1A60A391" w14:textId="31821D33" w:rsidR="00FD687A" w:rsidRPr="00FD687A" w:rsidRDefault="00FD687A" w:rsidP="00FD687A">
      <w:pPr>
        <w:pStyle w:val="NoSpacing"/>
        <w:numPr>
          <w:ilvl w:val="0"/>
          <w:numId w:val="135"/>
        </w:numPr>
        <w:rPr>
          <w:rFonts w:cstheme="minorHAnsi"/>
        </w:rPr>
      </w:pPr>
      <w:r w:rsidRPr="00FD687A">
        <w:rPr>
          <w:rFonts w:cstheme="minorHAnsi"/>
        </w:rPr>
        <w:t>Perform data collection, analysis, validation, cleansing, and reporting using Microsoft Access, Excel and PowerBI.</w:t>
      </w:r>
    </w:p>
    <w:p w14:paraId="086FAB86" w14:textId="67A70AA9" w:rsidR="00FD687A" w:rsidRPr="00FD687A" w:rsidRDefault="00FD687A" w:rsidP="00FD687A">
      <w:pPr>
        <w:pStyle w:val="NoSpacing"/>
        <w:numPr>
          <w:ilvl w:val="0"/>
          <w:numId w:val="135"/>
        </w:numPr>
        <w:rPr>
          <w:rFonts w:cstheme="minorHAnsi"/>
        </w:rPr>
      </w:pPr>
      <w:r w:rsidRPr="00FD687A">
        <w:rPr>
          <w:rFonts w:cstheme="minorHAnsi"/>
        </w:rPr>
        <w:t>Creates and publishes regularly scheduled and ad hoc sales reports in PowerBI and Excel  for Quota, Sales and Marketing Teams.</w:t>
      </w:r>
    </w:p>
    <w:p w14:paraId="3F13EFD9" w14:textId="0E50ED22" w:rsidR="00FD687A" w:rsidRPr="00FD687A" w:rsidRDefault="00FD687A" w:rsidP="00FD687A">
      <w:pPr>
        <w:pStyle w:val="NoSpacing"/>
        <w:numPr>
          <w:ilvl w:val="0"/>
          <w:numId w:val="135"/>
        </w:numPr>
        <w:rPr>
          <w:rFonts w:cstheme="minorHAnsi"/>
        </w:rPr>
      </w:pPr>
      <w:r w:rsidRPr="00FD687A">
        <w:rPr>
          <w:rFonts w:cstheme="minorHAnsi"/>
        </w:rPr>
        <w:t>Designs, codes, tests, debugs, and documents ETL processes, SQL queries, and learning python.</w:t>
      </w:r>
    </w:p>
    <w:p w14:paraId="7AE52C33" w14:textId="51A5EEDE" w:rsidR="00FD687A" w:rsidRPr="00FD687A" w:rsidRDefault="00FD687A" w:rsidP="00FD687A">
      <w:pPr>
        <w:pStyle w:val="NoSpacing"/>
        <w:numPr>
          <w:ilvl w:val="0"/>
          <w:numId w:val="135"/>
        </w:numPr>
        <w:rPr>
          <w:rFonts w:cstheme="minorHAnsi"/>
        </w:rPr>
      </w:pPr>
      <w:r w:rsidRPr="00FD687A">
        <w:rPr>
          <w:rFonts w:cstheme="minorHAnsi"/>
        </w:rPr>
        <w:t>Extracts and analyzes data from various sources, including databases, manual files, and external websites.</w:t>
      </w:r>
    </w:p>
    <w:p w14:paraId="44DD8E99" w14:textId="65C9995B" w:rsidR="00FD687A" w:rsidRPr="00FD687A" w:rsidRDefault="00FD687A" w:rsidP="00FD687A">
      <w:pPr>
        <w:pStyle w:val="NoSpacing"/>
        <w:numPr>
          <w:ilvl w:val="0"/>
          <w:numId w:val="135"/>
        </w:numPr>
        <w:rPr>
          <w:rFonts w:cstheme="minorHAnsi"/>
        </w:rPr>
      </w:pPr>
      <w:r w:rsidRPr="00FD687A">
        <w:rPr>
          <w:rFonts w:cstheme="minorHAnsi"/>
        </w:rPr>
        <w:t>Responds to data inquiries from various groups within the organization for Contests, Sales and Marketing Teams.</w:t>
      </w:r>
    </w:p>
    <w:p w14:paraId="02B456FB" w14:textId="020D28AE" w:rsidR="00FD687A" w:rsidRPr="00FD687A" w:rsidRDefault="00FD687A" w:rsidP="00FD687A">
      <w:pPr>
        <w:pStyle w:val="NoSpacing"/>
        <w:numPr>
          <w:ilvl w:val="0"/>
          <w:numId w:val="135"/>
        </w:numPr>
        <w:rPr>
          <w:rFonts w:cstheme="minorHAnsi"/>
        </w:rPr>
      </w:pPr>
      <w:r w:rsidRPr="00FD687A">
        <w:rPr>
          <w:rFonts w:cstheme="minorHAnsi"/>
        </w:rPr>
        <w:t>Documents reporting requirements and processes and validates data components as required.</w:t>
      </w:r>
    </w:p>
    <w:p w14:paraId="34C8FE7C" w14:textId="4DDE4EE9" w:rsidR="00FD687A" w:rsidRDefault="00FD687A" w:rsidP="00FD687A">
      <w:pPr>
        <w:pStyle w:val="NoSpacing"/>
        <w:numPr>
          <w:ilvl w:val="0"/>
          <w:numId w:val="135"/>
        </w:numPr>
        <w:rPr>
          <w:rFonts w:cstheme="minorHAnsi"/>
        </w:rPr>
      </w:pPr>
      <w:r w:rsidRPr="00FD687A">
        <w:rPr>
          <w:rFonts w:cstheme="minorHAnsi"/>
        </w:rPr>
        <w:t>Strong analytical and organizational skill.</w:t>
      </w:r>
    </w:p>
    <w:p w14:paraId="46DC5AF9" w14:textId="77777777" w:rsidR="00C454B8" w:rsidRDefault="00C454B8" w:rsidP="00C454B8">
      <w:pPr>
        <w:pStyle w:val="NoSpacing"/>
        <w:rPr>
          <w:rFonts w:cstheme="minorHAnsi"/>
        </w:rPr>
      </w:pPr>
    </w:p>
    <w:p w14:paraId="4EBD2BEC" w14:textId="294CFB1B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Lead Business/Data/Quality Analyst</w:t>
      </w:r>
      <w:r>
        <w:rPr>
          <w:rFonts w:cstheme="minorHAnsi"/>
          <w:b/>
          <w:bCs/>
        </w:rPr>
        <w:t>/</w:t>
      </w:r>
      <w:r w:rsidRPr="00C454B8">
        <w:rPr>
          <w:rFonts w:cstheme="minorHAnsi"/>
          <w:b/>
          <w:bCs/>
        </w:rPr>
        <w:t>Senior Consultant MDM Pharma</w:t>
      </w:r>
      <w:r w:rsidRPr="00C454B8">
        <w:rPr>
          <w:rFonts w:cstheme="minorHAnsi"/>
          <w:b/>
          <w:bCs/>
        </w:rPr>
        <w:t xml:space="preserve"> </w:t>
      </w:r>
    </w:p>
    <w:p w14:paraId="66A8D9C7" w14:textId="672B2351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Highpoint Solutions/IQVIA (Remote), PA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C454B8">
        <w:rPr>
          <w:rFonts w:cstheme="minorHAnsi"/>
          <w:b/>
          <w:bCs/>
        </w:rPr>
        <w:t>11/2018</w:t>
      </w:r>
      <w:r>
        <w:rPr>
          <w:rFonts w:cstheme="minorHAnsi"/>
          <w:b/>
          <w:bCs/>
        </w:rPr>
        <w:t xml:space="preserve"> to 0</w:t>
      </w:r>
      <w:r w:rsidRPr="00C454B8">
        <w:rPr>
          <w:rFonts w:cstheme="minorHAnsi"/>
          <w:b/>
          <w:bCs/>
        </w:rPr>
        <w:t>6/2020</w:t>
      </w:r>
    </w:p>
    <w:p w14:paraId="14F9104A" w14:textId="77777777" w:rsidR="00C454B8" w:rsidRDefault="00C454B8" w:rsidP="00C454B8">
      <w:pPr>
        <w:pStyle w:val="NoSpacing"/>
        <w:rPr>
          <w:rFonts w:cstheme="minorHAnsi"/>
          <w:b/>
          <w:bCs/>
        </w:rPr>
      </w:pPr>
    </w:p>
    <w:p w14:paraId="6A97EE90" w14:textId="7EF694C1" w:rsidR="00C454B8" w:rsidRPr="00C454B8" w:rsidRDefault="00C454B8" w:rsidP="00C454B8">
      <w:pPr>
        <w:pStyle w:val="NoSpacing"/>
        <w:numPr>
          <w:ilvl w:val="0"/>
          <w:numId w:val="136"/>
        </w:numPr>
        <w:rPr>
          <w:rFonts w:cstheme="minorHAnsi"/>
        </w:rPr>
      </w:pPr>
      <w:r w:rsidRPr="00C454B8">
        <w:rPr>
          <w:rFonts w:cstheme="minorHAnsi"/>
        </w:rPr>
        <w:t>Responsible for testing the MDM logic for Informatica and Reltio used at Pharmaceutical clients.</w:t>
      </w:r>
    </w:p>
    <w:p w14:paraId="61A7EABE" w14:textId="54B5A96C" w:rsidR="00C454B8" w:rsidRPr="00C454B8" w:rsidRDefault="00C454B8" w:rsidP="00C454B8">
      <w:pPr>
        <w:pStyle w:val="NoSpacing"/>
        <w:numPr>
          <w:ilvl w:val="0"/>
          <w:numId w:val="136"/>
        </w:numPr>
        <w:rPr>
          <w:rFonts w:cstheme="minorHAnsi"/>
        </w:rPr>
      </w:pPr>
      <w:r w:rsidRPr="00C454B8">
        <w:rPr>
          <w:rFonts w:cstheme="minorHAnsi"/>
        </w:rPr>
        <w:lastRenderedPageBreak/>
        <w:t>Creating test plans, test strategies for Source to target mappings to the technical specifications and Business rules.</w:t>
      </w:r>
    </w:p>
    <w:p w14:paraId="01E57277" w14:textId="58317112" w:rsidR="00C454B8" w:rsidRPr="00C454B8" w:rsidRDefault="00C454B8" w:rsidP="00C454B8">
      <w:pPr>
        <w:pStyle w:val="NoSpacing"/>
        <w:numPr>
          <w:ilvl w:val="0"/>
          <w:numId w:val="136"/>
        </w:numPr>
        <w:rPr>
          <w:rFonts w:cstheme="minorHAnsi"/>
        </w:rPr>
      </w:pPr>
      <w:r w:rsidRPr="00C454B8">
        <w:rPr>
          <w:rFonts w:cstheme="minorHAnsi"/>
        </w:rPr>
        <w:t>Working with R&amp;D teams to facilitate improvement efforts collaboratively.</w:t>
      </w:r>
    </w:p>
    <w:p w14:paraId="5A64E0DF" w14:textId="7BCB9B66" w:rsidR="00C454B8" w:rsidRPr="00C454B8" w:rsidRDefault="00C454B8" w:rsidP="00C454B8">
      <w:pPr>
        <w:pStyle w:val="NoSpacing"/>
        <w:numPr>
          <w:ilvl w:val="0"/>
          <w:numId w:val="136"/>
        </w:numPr>
        <w:rPr>
          <w:rFonts w:cstheme="minorHAnsi"/>
        </w:rPr>
      </w:pPr>
      <w:r w:rsidRPr="00C454B8">
        <w:rPr>
          <w:rFonts w:cstheme="minorHAnsi"/>
        </w:rPr>
        <w:t>Ability to identify root cause for data anomalies and data quality issues and open defects to resolve the issues.</w:t>
      </w:r>
    </w:p>
    <w:p w14:paraId="6B13BA35" w14:textId="529C2859" w:rsidR="00C454B8" w:rsidRPr="00C454B8" w:rsidRDefault="00C454B8" w:rsidP="00C454B8">
      <w:pPr>
        <w:pStyle w:val="NoSpacing"/>
        <w:numPr>
          <w:ilvl w:val="0"/>
          <w:numId w:val="136"/>
        </w:numPr>
        <w:rPr>
          <w:rFonts w:cstheme="minorHAnsi"/>
        </w:rPr>
      </w:pPr>
      <w:r w:rsidRPr="00C454B8">
        <w:rPr>
          <w:rFonts w:cstheme="minorHAnsi"/>
        </w:rPr>
        <w:t xml:space="preserve">Compare data/datasets to identify bad records from source to target systems using SQL queries, Unix, Excel, </w:t>
      </w:r>
      <w:r w:rsidR="000200FF" w:rsidRPr="00C454B8">
        <w:rPr>
          <w:rFonts w:cstheme="minorHAnsi"/>
        </w:rPr>
        <w:t>VLOOKUP</w:t>
      </w:r>
      <w:r w:rsidRPr="00C454B8">
        <w:rPr>
          <w:rFonts w:cstheme="minorHAnsi"/>
        </w:rPr>
        <w:t xml:space="preserve">, pivot tables </w:t>
      </w:r>
      <w:r w:rsidR="000200FF" w:rsidRPr="00C454B8">
        <w:rPr>
          <w:rFonts w:cstheme="minorHAnsi"/>
        </w:rPr>
        <w:t>MySQL</w:t>
      </w:r>
      <w:r w:rsidRPr="00C454B8">
        <w:rPr>
          <w:rFonts w:cstheme="minorHAnsi"/>
        </w:rPr>
        <w:t>.</w:t>
      </w:r>
    </w:p>
    <w:p w14:paraId="6EDB6302" w14:textId="4EB8C228" w:rsidR="00C454B8" w:rsidRPr="00C454B8" w:rsidRDefault="00C454B8" w:rsidP="00C454B8">
      <w:pPr>
        <w:pStyle w:val="NoSpacing"/>
        <w:numPr>
          <w:ilvl w:val="0"/>
          <w:numId w:val="136"/>
        </w:numPr>
        <w:rPr>
          <w:rFonts w:cstheme="minorHAnsi"/>
        </w:rPr>
      </w:pPr>
      <w:r w:rsidRPr="00C454B8">
        <w:rPr>
          <w:rFonts w:cstheme="minorHAnsi"/>
        </w:rPr>
        <w:t>Open new defects and work with developers to resolve the issues.</w:t>
      </w:r>
    </w:p>
    <w:p w14:paraId="71724952" w14:textId="20FD57D8" w:rsidR="00C454B8" w:rsidRPr="00C454B8" w:rsidRDefault="00C454B8" w:rsidP="00C454B8">
      <w:pPr>
        <w:pStyle w:val="NoSpacing"/>
        <w:numPr>
          <w:ilvl w:val="0"/>
          <w:numId w:val="136"/>
        </w:numPr>
        <w:rPr>
          <w:rFonts w:cstheme="minorHAnsi"/>
        </w:rPr>
      </w:pPr>
      <w:r w:rsidRPr="00C454B8">
        <w:rPr>
          <w:rFonts w:cstheme="minorHAnsi"/>
        </w:rPr>
        <w:t xml:space="preserve">Suggest new ideas to improve the existing processes for the testing template’s. </w:t>
      </w:r>
    </w:p>
    <w:p w14:paraId="4873C9E5" w14:textId="321FAEBE" w:rsidR="00C454B8" w:rsidRPr="00C454B8" w:rsidRDefault="00C454B8" w:rsidP="00C454B8">
      <w:pPr>
        <w:pStyle w:val="NoSpacing"/>
        <w:numPr>
          <w:ilvl w:val="0"/>
          <w:numId w:val="136"/>
        </w:numPr>
        <w:rPr>
          <w:rFonts w:cstheme="minorHAnsi"/>
        </w:rPr>
      </w:pPr>
      <w:r w:rsidRPr="00C454B8">
        <w:rPr>
          <w:rFonts w:cstheme="minorHAnsi"/>
        </w:rPr>
        <w:t>Tested relationships, validation rules and match/merge rule sets to get the correct master records.</w:t>
      </w:r>
    </w:p>
    <w:p w14:paraId="1D1540D1" w14:textId="047F8E7C" w:rsidR="00C454B8" w:rsidRPr="00C454B8" w:rsidRDefault="00C454B8" w:rsidP="00C454B8">
      <w:pPr>
        <w:pStyle w:val="NoSpacing"/>
        <w:numPr>
          <w:ilvl w:val="0"/>
          <w:numId w:val="136"/>
        </w:numPr>
        <w:rPr>
          <w:rFonts w:cstheme="minorHAnsi"/>
        </w:rPr>
      </w:pPr>
      <w:r w:rsidRPr="00C454B8">
        <w:rPr>
          <w:rFonts w:cstheme="minorHAnsi"/>
        </w:rPr>
        <w:t>Analyzed and tested the functional requirements and technical documentation.</w:t>
      </w:r>
    </w:p>
    <w:p w14:paraId="5364579C" w14:textId="2C89EE42" w:rsidR="00C454B8" w:rsidRPr="00C454B8" w:rsidRDefault="00C454B8" w:rsidP="00C454B8">
      <w:pPr>
        <w:pStyle w:val="NoSpacing"/>
        <w:numPr>
          <w:ilvl w:val="0"/>
          <w:numId w:val="136"/>
        </w:numPr>
        <w:rPr>
          <w:rFonts w:cstheme="minorHAnsi"/>
        </w:rPr>
      </w:pPr>
      <w:r w:rsidRPr="00C454B8">
        <w:rPr>
          <w:rFonts w:cstheme="minorHAnsi"/>
        </w:rPr>
        <w:t>Attend Daily scrum call and reporting of the status.</w:t>
      </w:r>
    </w:p>
    <w:p w14:paraId="4B81D2AA" w14:textId="42863131" w:rsidR="00C454B8" w:rsidRPr="00C454B8" w:rsidRDefault="00C454B8" w:rsidP="00C454B8">
      <w:pPr>
        <w:pStyle w:val="NoSpacing"/>
        <w:numPr>
          <w:ilvl w:val="0"/>
          <w:numId w:val="136"/>
        </w:numPr>
        <w:rPr>
          <w:rFonts w:cstheme="minorHAnsi"/>
        </w:rPr>
      </w:pPr>
      <w:r w:rsidRPr="00C454B8">
        <w:rPr>
          <w:rFonts w:cstheme="minorHAnsi"/>
        </w:rPr>
        <w:t>Ensure that all the test cases are covered and met business requirements.</w:t>
      </w:r>
    </w:p>
    <w:p w14:paraId="4E7B992D" w14:textId="55923961" w:rsidR="00C454B8" w:rsidRPr="00C454B8" w:rsidRDefault="00C454B8" w:rsidP="00C454B8">
      <w:pPr>
        <w:pStyle w:val="NoSpacing"/>
        <w:numPr>
          <w:ilvl w:val="0"/>
          <w:numId w:val="136"/>
        </w:numPr>
        <w:rPr>
          <w:rFonts w:cstheme="minorHAnsi"/>
        </w:rPr>
      </w:pPr>
      <w:r w:rsidRPr="00C454B8">
        <w:rPr>
          <w:rFonts w:cstheme="minorHAnsi"/>
        </w:rPr>
        <w:t xml:space="preserve">Provide analysis evidence to </w:t>
      </w:r>
      <w:r w:rsidR="000200FF" w:rsidRPr="00C454B8">
        <w:rPr>
          <w:rFonts w:cstheme="minorHAnsi"/>
        </w:rPr>
        <w:t>SharePoint</w:t>
      </w:r>
      <w:r w:rsidRPr="00C454B8">
        <w:rPr>
          <w:rFonts w:cstheme="minorHAnsi"/>
        </w:rPr>
        <w:t>/project stakeholder.</w:t>
      </w:r>
    </w:p>
    <w:p w14:paraId="43FE82BF" w14:textId="4FC30ECC" w:rsidR="00C454B8" w:rsidRDefault="00C454B8" w:rsidP="00C454B8">
      <w:pPr>
        <w:pStyle w:val="NoSpacing"/>
        <w:numPr>
          <w:ilvl w:val="0"/>
          <w:numId w:val="136"/>
        </w:numPr>
        <w:rPr>
          <w:rFonts w:cstheme="minorHAnsi"/>
        </w:rPr>
      </w:pPr>
      <w:r w:rsidRPr="00C454B8">
        <w:rPr>
          <w:rFonts w:cstheme="minorHAnsi"/>
        </w:rPr>
        <w:t>Establish and improve testing standards and guidelines and ensure that the standards are followed in the QA review process.</w:t>
      </w:r>
    </w:p>
    <w:p w14:paraId="79CDF03B" w14:textId="77777777" w:rsidR="00C454B8" w:rsidRDefault="00C454B8" w:rsidP="00C454B8">
      <w:pPr>
        <w:pStyle w:val="NoSpacing"/>
        <w:rPr>
          <w:rFonts w:cstheme="minorHAnsi"/>
        </w:rPr>
      </w:pPr>
    </w:p>
    <w:p w14:paraId="0907D280" w14:textId="310DBF18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Lead Data/Quality Analyst</w:t>
      </w:r>
    </w:p>
    <w:p w14:paraId="56B47EBD" w14:textId="18FE82B9" w:rsidR="00C454B8" w:rsidRP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TCS</w:t>
      </w:r>
      <w:r>
        <w:rPr>
          <w:rFonts w:cstheme="minorHAnsi"/>
          <w:b/>
          <w:bCs/>
        </w:rPr>
        <w:t xml:space="preserve">, </w:t>
      </w:r>
      <w:r w:rsidRPr="00C454B8">
        <w:rPr>
          <w:rFonts w:cstheme="minorHAnsi"/>
          <w:b/>
          <w:bCs/>
        </w:rPr>
        <w:t>JPMorgan Chase</w:t>
      </w:r>
      <w:r>
        <w:rPr>
          <w:rFonts w:cstheme="minorHAnsi"/>
          <w:b/>
          <w:bCs/>
        </w:rPr>
        <w:t xml:space="preserve">, </w:t>
      </w:r>
      <w:r w:rsidRPr="00C454B8">
        <w:rPr>
          <w:rFonts w:cstheme="minorHAnsi"/>
          <w:b/>
          <w:bCs/>
        </w:rPr>
        <w:t>Wilmington DE,NJ, Remote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C454B8">
        <w:rPr>
          <w:rFonts w:cstheme="minorHAnsi"/>
          <w:b/>
          <w:bCs/>
        </w:rPr>
        <w:t>12/2017</w:t>
      </w:r>
      <w:r>
        <w:rPr>
          <w:rFonts w:cstheme="minorHAnsi"/>
          <w:b/>
          <w:bCs/>
        </w:rPr>
        <w:t xml:space="preserve"> to </w:t>
      </w:r>
      <w:r w:rsidRPr="00C454B8">
        <w:rPr>
          <w:rFonts w:cstheme="minorHAnsi"/>
          <w:b/>
          <w:bCs/>
        </w:rPr>
        <w:t>11/2018</w:t>
      </w:r>
    </w:p>
    <w:p w14:paraId="69A3EF35" w14:textId="6D5E27A6" w:rsidR="00C454B8" w:rsidRDefault="00C454B8" w:rsidP="00C454B8">
      <w:pPr>
        <w:pStyle w:val="NoSpacing"/>
        <w:rPr>
          <w:rFonts w:cstheme="minorHAnsi"/>
          <w:b/>
          <w:bCs/>
        </w:rPr>
      </w:pPr>
    </w:p>
    <w:p w14:paraId="6CCAF394" w14:textId="612560D5" w:rsidR="00C454B8" w:rsidRPr="00C454B8" w:rsidRDefault="00C454B8" w:rsidP="00C454B8">
      <w:pPr>
        <w:pStyle w:val="NoSpacing"/>
        <w:numPr>
          <w:ilvl w:val="0"/>
          <w:numId w:val="137"/>
        </w:numPr>
        <w:rPr>
          <w:rFonts w:cstheme="minorHAnsi"/>
        </w:rPr>
      </w:pPr>
      <w:r w:rsidRPr="00C454B8">
        <w:rPr>
          <w:rFonts w:cstheme="minorHAnsi"/>
        </w:rPr>
        <w:t>Responsible for identifying correct/incorrect data sources from up streams systems to create accurate reports to the downstream systems.</w:t>
      </w:r>
    </w:p>
    <w:p w14:paraId="40EF65D5" w14:textId="7200C369" w:rsidR="00C454B8" w:rsidRPr="00C454B8" w:rsidRDefault="00C454B8" w:rsidP="00C454B8">
      <w:pPr>
        <w:pStyle w:val="NoSpacing"/>
        <w:numPr>
          <w:ilvl w:val="0"/>
          <w:numId w:val="137"/>
        </w:numPr>
        <w:rPr>
          <w:rFonts w:cstheme="minorHAnsi"/>
        </w:rPr>
      </w:pPr>
      <w:r w:rsidRPr="00C454B8">
        <w:rPr>
          <w:rFonts w:cstheme="minorHAnsi"/>
        </w:rPr>
        <w:t>Provide and update data mappings based on new and existing data sources.</w:t>
      </w:r>
    </w:p>
    <w:p w14:paraId="3B2279F7" w14:textId="225592E6" w:rsidR="00C454B8" w:rsidRPr="00C454B8" w:rsidRDefault="00C454B8" w:rsidP="00C454B8">
      <w:pPr>
        <w:pStyle w:val="NoSpacing"/>
        <w:numPr>
          <w:ilvl w:val="0"/>
          <w:numId w:val="137"/>
        </w:numPr>
        <w:rPr>
          <w:rFonts w:cstheme="minorHAnsi"/>
        </w:rPr>
      </w:pPr>
      <w:r w:rsidRPr="00C454B8">
        <w:rPr>
          <w:rFonts w:cstheme="minorHAnsi"/>
        </w:rPr>
        <w:t>Ability to identify root cause for data anomalies and data quality issues and translate into meaningful explanations.</w:t>
      </w:r>
    </w:p>
    <w:p w14:paraId="34ADCD8D" w14:textId="47F14FDB" w:rsidR="00C454B8" w:rsidRPr="00C454B8" w:rsidRDefault="00C454B8" w:rsidP="00C454B8">
      <w:pPr>
        <w:pStyle w:val="NoSpacing"/>
        <w:numPr>
          <w:ilvl w:val="0"/>
          <w:numId w:val="137"/>
        </w:numPr>
        <w:rPr>
          <w:rFonts w:cstheme="minorHAnsi"/>
        </w:rPr>
      </w:pPr>
      <w:r w:rsidRPr="00C454B8">
        <w:rPr>
          <w:rFonts w:cstheme="minorHAnsi"/>
        </w:rPr>
        <w:t>Compare data/datasets to identify bad records from source to target systems using SQL queries, Unix</w:t>
      </w:r>
    </w:p>
    <w:p w14:paraId="0AB36561" w14:textId="0F915748" w:rsidR="00C454B8" w:rsidRPr="00C454B8" w:rsidRDefault="00C454B8" w:rsidP="00C454B8">
      <w:pPr>
        <w:pStyle w:val="NoSpacing"/>
        <w:numPr>
          <w:ilvl w:val="0"/>
          <w:numId w:val="137"/>
        </w:numPr>
        <w:rPr>
          <w:rFonts w:cstheme="minorHAnsi"/>
        </w:rPr>
      </w:pPr>
      <w:r w:rsidRPr="00C454B8">
        <w:rPr>
          <w:rFonts w:cstheme="minorHAnsi"/>
        </w:rPr>
        <w:t>Mockup test data using Ab Initio for code changes for data transformations.</w:t>
      </w:r>
    </w:p>
    <w:p w14:paraId="1F44F4D6" w14:textId="55CE2D03" w:rsidR="00C454B8" w:rsidRPr="00C454B8" w:rsidRDefault="00C454B8" w:rsidP="00C454B8">
      <w:pPr>
        <w:pStyle w:val="NoSpacing"/>
        <w:numPr>
          <w:ilvl w:val="0"/>
          <w:numId w:val="137"/>
        </w:numPr>
        <w:rPr>
          <w:rFonts w:cstheme="minorHAnsi"/>
        </w:rPr>
      </w:pPr>
      <w:r w:rsidRPr="00C454B8">
        <w:rPr>
          <w:rFonts w:cstheme="minorHAnsi"/>
        </w:rPr>
        <w:t>Creating test plans, test strategies using HPALM.</w:t>
      </w:r>
    </w:p>
    <w:p w14:paraId="33716ADE" w14:textId="303F4170" w:rsidR="00C454B8" w:rsidRPr="00C454B8" w:rsidRDefault="00C454B8" w:rsidP="00C454B8">
      <w:pPr>
        <w:pStyle w:val="NoSpacing"/>
        <w:numPr>
          <w:ilvl w:val="0"/>
          <w:numId w:val="137"/>
        </w:numPr>
        <w:rPr>
          <w:rFonts w:cstheme="minorHAnsi"/>
        </w:rPr>
      </w:pPr>
      <w:r w:rsidRPr="00C454B8">
        <w:rPr>
          <w:rFonts w:cstheme="minorHAnsi"/>
        </w:rPr>
        <w:t xml:space="preserve">ETL using  Ab Initio, Oracle,  Control M, </w:t>
      </w:r>
      <w:r w:rsidR="000200FF" w:rsidRPr="00C454B8">
        <w:rPr>
          <w:rFonts w:cstheme="minorHAnsi"/>
        </w:rPr>
        <w:t>Teradata</w:t>
      </w:r>
      <w:r w:rsidRPr="00C454B8">
        <w:rPr>
          <w:rFonts w:cstheme="minorHAnsi"/>
        </w:rPr>
        <w:t xml:space="preserve"> , Excel, Jira.</w:t>
      </w:r>
    </w:p>
    <w:p w14:paraId="011046AF" w14:textId="12840055" w:rsidR="00C454B8" w:rsidRDefault="00C454B8" w:rsidP="00C454B8">
      <w:pPr>
        <w:pStyle w:val="NoSpacing"/>
        <w:numPr>
          <w:ilvl w:val="0"/>
          <w:numId w:val="137"/>
        </w:numPr>
        <w:rPr>
          <w:rFonts w:cstheme="minorHAnsi"/>
        </w:rPr>
      </w:pPr>
      <w:r w:rsidRPr="00C454B8">
        <w:rPr>
          <w:rFonts w:cstheme="minorHAnsi"/>
        </w:rPr>
        <w:t>Analyze and revise existing functional requirements and technical documentation.</w:t>
      </w:r>
    </w:p>
    <w:p w14:paraId="1EC8F7CA" w14:textId="77777777" w:rsidR="00C454B8" w:rsidRDefault="00C454B8" w:rsidP="00C454B8">
      <w:pPr>
        <w:pStyle w:val="NoSpacing"/>
        <w:rPr>
          <w:rFonts w:cstheme="minorHAnsi"/>
        </w:rPr>
      </w:pPr>
    </w:p>
    <w:p w14:paraId="0A93D601" w14:textId="75B1C1B6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 xml:space="preserve">Business/Data Analyst - Data Solutions Delivery </w:t>
      </w:r>
      <w:r>
        <w:rPr>
          <w:rFonts w:cstheme="minorHAnsi"/>
          <w:b/>
          <w:bCs/>
        </w:rPr>
        <w:t>T</w:t>
      </w:r>
      <w:r w:rsidRPr="00C454B8">
        <w:rPr>
          <w:rFonts w:cstheme="minorHAnsi"/>
          <w:b/>
          <w:bCs/>
        </w:rPr>
        <w:t>eam</w:t>
      </w:r>
    </w:p>
    <w:p w14:paraId="52AFEE7E" w14:textId="22787A3A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Matlen Silver (Client-S&amp;P Global(Standard and Poors), NYC,NY</w:t>
      </w:r>
      <w:r w:rsidRPr="00C454B8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0</w:t>
      </w:r>
      <w:r w:rsidRPr="00C454B8">
        <w:rPr>
          <w:rFonts w:cstheme="minorHAnsi"/>
          <w:b/>
          <w:bCs/>
        </w:rPr>
        <w:t>2/2017</w:t>
      </w:r>
      <w:r>
        <w:rPr>
          <w:rFonts w:cstheme="minorHAnsi"/>
          <w:b/>
          <w:bCs/>
        </w:rPr>
        <w:t xml:space="preserve"> to 0</w:t>
      </w:r>
      <w:r w:rsidRPr="00C454B8">
        <w:rPr>
          <w:rFonts w:cstheme="minorHAnsi"/>
          <w:b/>
          <w:bCs/>
        </w:rPr>
        <w:t>8/2017</w:t>
      </w:r>
    </w:p>
    <w:p w14:paraId="0B15328E" w14:textId="77777777" w:rsidR="00C454B8" w:rsidRDefault="00C454B8" w:rsidP="00C454B8">
      <w:pPr>
        <w:pStyle w:val="NoSpacing"/>
        <w:rPr>
          <w:rFonts w:cstheme="minorHAnsi"/>
          <w:b/>
          <w:bCs/>
        </w:rPr>
      </w:pPr>
    </w:p>
    <w:p w14:paraId="0658A911" w14:textId="78B15192" w:rsidR="00C454B8" w:rsidRPr="00C454B8" w:rsidRDefault="00C454B8" w:rsidP="00C454B8">
      <w:pPr>
        <w:pStyle w:val="NoSpacing"/>
        <w:numPr>
          <w:ilvl w:val="0"/>
          <w:numId w:val="138"/>
        </w:numPr>
        <w:rPr>
          <w:rFonts w:cstheme="minorHAnsi"/>
        </w:rPr>
      </w:pPr>
      <w:r w:rsidRPr="00C454B8">
        <w:rPr>
          <w:rFonts w:cstheme="minorHAnsi"/>
        </w:rPr>
        <w:t>Support ratings 360 project design and data processes and workflows for capital markets, BICRA and financial statements.</w:t>
      </w:r>
    </w:p>
    <w:p w14:paraId="125A9E70" w14:textId="4593457A" w:rsidR="00C454B8" w:rsidRPr="00C454B8" w:rsidRDefault="00C454B8" w:rsidP="00C454B8">
      <w:pPr>
        <w:pStyle w:val="NoSpacing"/>
        <w:numPr>
          <w:ilvl w:val="0"/>
          <w:numId w:val="138"/>
        </w:numPr>
        <w:rPr>
          <w:rFonts w:cstheme="minorHAnsi"/>
        </w:rPr>
      </w:pPr>
      <w:r w:rsidRPr="00C454B8">
        <w:rPr>
          <w:rFonts w:cstheme="minorHAnsi"/>
        </w:rPr>
        <w:t>Assist with system integration and user acceptance testing.</w:t>
      </w:r>
    </w:p>
    <w:p w14:paraId="397CD713" w14:textId="3DDD217A" w:rsidR="00C454B8" w:rsidRPr="00C454B8" w:rsidRDefault="00C454B8" w:rsidP="00C454B8">
      <w:pPr>
        <w:pStyle w:val="NoSpacing"/>
        <w:numPr>
          <w:ilvl w:val="0"/>
          <w:numId w:val="138"/>
        </w:numPr>
        <w:rPr>
          <w:rFonts w:cstheme="minorHAnsi"/>
        </w:rPr>
      </w:pPr>
      <w:r w:rsidRPr="00C454B8">
        <w:rPr>
          <w:rFonts w:cstheme="minorHAnsi"/>
        </w:rPr>
        <w:t>Generate Data Requirements, review with Business Owners, and get sign off.</w:t>
      </w:r>
    </w:p>
    <w:p w14:paraId="0553CA13" w14:textId="675A1C16" w:rsidR="00C454B8" w:rsidRPr="00C454B8" w:rsidRDefault="00C454B8" w:rsidP="00C454B8">
      <w:pPr>
        <w:pStyle w:val="NoSpacing"/>
        <w:numPr>
          <w:ilvl w:val="0"/>
          <w:numId w:val="138"/>
        </w:numPr>
        <w:rPr>
          <w:rFonts w:cstheme="minorHAnsi"/>
        </w:rPr>
      </w:pPr>
      <w:r w:rsidRPr="00C454B8">
        <w:rPr>
          <w:rFonts w:cstheme="minorHAnsi"/>
        </w:rPr>
        <w:t>Collaborate with the technical, data assurance and data content management teams.</w:t>
      </w:r>
    </w:p>
    <w:p w14:paraId="7A7BEA07" w14:textId="06F45EDF" w:rsidR="00C454B8" w:rsidRPr="00C454B8" w:rsidRDefault="00C454B8" w:rsidP="00C454B8">
      <w:pPr>
        <w:pStyle w:val="NoSpacing"/>
        <w:numPr>
          <w:ilvl w:val="0"/>
          <w:numId w:val="138"/>
        </w:numPr>
        <w:rPr>
          <w:rFonts w:cstheme="minorHAnsi"/>
        </w:rPr>
      </w:pPr>
      <w:r w:rsidRPr="00C454B8">
        <w:rPr>
          <w:rFonts w:cstheme="minorHAnsi"/>
        </w:rPr>
        <w:t>Provide Data Support to Developers and QA teams.</w:t>
      </w:r>
    </w:p>
    <w:p w14:paraId="7ECE1868" w14:textId="67E8538C" w:rsidR="00C454B8" w:rsidRPr="00C454B8" w:rsidRDefault="00C454B8" w:rsidP="00C454B8">
      <w:pPr>
        <w:pStyle w:val="NoSpacing"/>
        <w:numPr>
          <w:ilvl w:val="0"/>
          <w:numId w:val="138"/>
        </w:numPr>
        <w:rPr>
          <w:rFonts w:cstheme="minorHAnsi"/>
        </w:rPr>
      </w:pPr>
      <w:r w:rsidRPr="00C454B8">
        <w:rPr>
          <w:rFonts w:cstheme="minorHAnsi"/>
        </w:rPr>
        <w:t>Conduct Data Profiling, and Mapping documents across data domains (People, Reference, Rating, Scores, etc).</w:t>
      </w:r>
    </w:p>
    <w:p w14:paraId="438B5660" w14:textId="0854453A" w:rsidR="00C454B8" w:rsidRPr="00C454B8" w:rsidRDefault="00C454B8" w:rsidP="00C454B8">
      <w:pPr>
        <w:pStyle w:val="NoSpacing"/>
        <w:numPr>
          <w:ilvl w:val="0"/>
          <w:numId w:val="138"/>
        </w:numPr>
        <w:rPr>
          <w:rFonts w:cstheme="minorHAnsi"/>
        </w:rPr>
      </w:pPr>
      <w:r w:rsidRPr="00C454B8">
        <w:rPr>
          <w:rFonts w:cstheme="minorHAnsi"/>
        </w:rPr>
        <w:t xml:space="preserve">Analyzing data using SQL, Excel, pivot tables, </w:t>
      </w:r>
      <w:r w:rsidR="000200FF" w:rsidRPr="00C454B8">
        <w:rPr>
          <w:rFonts w:cstheme="minorHAnsi"/>
        </w:rPr>
        <w:t>VLOOKUP’s</w:t>
      </w:r>
      <w:r w:rsidRPr="00C454B8">
        <w:rPr>
          <w:rFonts w:cstheme="minorHAnsi"/>
        </w:rPr>
        <w:t>, metadata.</w:t>
      </w:r>
    </w:p>
    <w:p w14:paraId="537D7FCF" w14:textId="054EC00C" w:rsidR="00C454B8" w:rsidRPr="00C454B8" w:rsidRDefault="00C454B8" w:rsidP="00C454B8">
      <w:pPr>
        <w:pStyle w:val="NoSpacing"/>
        <w:numPr>
          <w:ilvl w:val="0"/>
          <w:numId w:val="138"/>
        </w:numPr>
        <w:rPr>
          <w:rFonts w:cstheme="minorHAnsi"/>
        </w:rPr>
      </w:pPr>
      <w:r w:rsidRPr="00C454B8">
        <w:rPr>
          <w:rFonts w:cstheme="minorHAnsi"/>
        </w:rPr>
        <w:t>Assist with tracking, investigation and resolution of data issues raised thru Version One stories.</w:t>
      </w:r>
    </w:p>
    <w:p w14:paraId="280F95CF" w14:textId="392A32CC" w:rsidR="00C454B8" w:rsidRDefault="00C454B8" w:rsidP="00C454B8">
      <w:pPr>
        <w:pStyle w:val="NoSpacing"/>
        <w:numPr>
          <w:ilvl w:val="0"/>
          <w:numId w:val="138"/>
        </w:numPr>
        <w:rPr>
          <w:rFonts w:cstheme="minorHAnsi"/>
        </w:rPr>
      </w:pPr>
      <w:r w:rsidRPr="00C454B8">
        <w:rPr>
          <w:rFonts w:cstheme="minorHAnsi"/>
        </w:rPr>
        <w:t>Check which services are called from JSON code(.js) on web page using Google chrome.</w:t>
      </w:r>
    </w:p>
    <w:p w14:paraId="23DF5D8C" w14:textId="77777777" w:rsidR="00C454B8" w:rsidRDefault="00C454B8" w:rsidP="00C454B8">
      <w:pPr>
        <w:pStyle w:val="NoSpacing"/>
        <w:rPr>
          <w:rFonts w:cstheme="minorHAnsi"/>
        </w:rPr>
      </w:pPr>
    </w:p>
    <w:p w14:paraId="1B4B1140" w14:textId="77777777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Business/Data Analyst -  IHC Data Governance</w:t>
      </w:r>
      <w:r w:rsidRPr="00C454B8">
        <w:rPr>
          <w:rFonts w:cstheme="minorHAnsi"/>
          <w:b/>
          <w:bCs/>
        </w:rPr>
        <w:t xml:space="preserve"> </w:t>
      </w:r>
    </w:p>
    <w:p w14:paraId="6BD6C88A" w14:textId="29E18909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 xml:space="preserve">Huxley Inc. Client(BNP Paribas,) Jersey City, NJ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C454B8">
        <w:rPr>
          <w:rFonts w:cstheme="minorHAnsi"/>
          <w:b/>
          <w:bCs/>
        </w:rPr>
        <w:t>12/2015</w:t>
      </w:r>
      <w:r>
        <w:rPr>
          <w:rFonts w:cstheme="minorHAnsi"/>
          <w:b/>
          <w:bCs/>
        </w:rPr>
        <w:t xml:space="preserve"> to 0</w:t>
      </w:r>
      <w:r w:rsidRPr="00C454B8">
        <w:rPr>
          <w:rFonts w:cstheme="minorHAnsi"/>
          <w:b/>
          <w:bCs/>
        </w:rPr>
        <w:t>2/2017</w:t>
      </w:r>
    </w:p>
    <w:p w14:paraId="29B574BF" w14:textId="77777777" w:rsidR="00C454B8" w:rsidRDefault="00C454B8" w:rsidP="00C454B8">
      <w:pPr>
        <w:pStyle w:val="NoSpacing"/>
        <w:rPr>
          <w:rFonts w:cstheme="minorHAnsi"/>
          <w:b/>
          <w:bCs/>
        </w:rPr>
      </w:pPr>
    </w:p>
    <w:p w14:paraId="0706851F" w14:textId="0E9646EC" w:rsidR="00C454B8" w:rsidRPr="00C454B8" w:rsidRDefault="00C454B8" w:rsidP="00C454B8">
      <w:pPr>
        <w:pStyle w:val="NoSpacing"/>
        <w:numPr>
          <w:ilvl w:val="0"/>
          <w:numId w:val="139"/>
        </w:numPr>
        <w:rPr>
          <w:rFonts w:cstheme="minorHAnsi"/>
        </w:rPr>
      </w:pPr>
      <w:r w:rsidRPr="00C454B8">
        <w:rPr>
          <w:rFonts w:cstheme="minorHAnsi"/>
        </w:rPr>
        <w:t xml:space="preserve">Engage with business user to prepare and execute UAT testing for the reporting application infrastructure. </w:t>
      </w:r>
    </w:p>
    <w:p w14:paraId="202D9835" w14:textId="362B93BE" w:rsidR="00C454B8" w:rsidRPr="00C454B8" w:rsidRDefault="00C454B8" w:rsidP="00C454B8">
      <w:pPr>
        <w:pStyle w:val="NoSpacing"/>
        <w:numPr>
          <w:ilvl w:val="0"/>
          <w:numId w:val="139"/>
        </w:numPr>
        <w:rPr>
          <w:rFonts w:cstheme="minorHAnsi"/>
        </w:rPr>
      </w:pPr>
      <w:r w:rsidRPr="00C454B8">
        <w:rPr>
          <w:rFonts w:cstheme="minorHAnsi"/>
        </w:rPr>
        <w:t>Use SQL queries to gather appropriate data and get desired outputs for end users.</w:t>
      </w:r>
    </w:p>
    <w:p w14:paraId="1034E799" w14:textId="40CFA8DB" w:rsidR="00C454B8" w:rsidRPr="00C454B8" w:rsidRDefault="00C454B8" w:rsidP="00C454B8">
      <w:pPr>
        <w:pStyle w:val="NoSpacing"/>
        <w:numPr>
          <w:ilvl w:val="0"/>
          <w:numId w:val="139"/>
        </w:numPr>
        <w:rPr>
          <w:rFonts w:cstheme="minorHAnsi"/>
        </w:rPr>
      </w:pPr>
      <w:r w:rsidRPr="00C454B8">
        <w:rPr>
          <w:rFonts w:cstheme="minorHAnsi"/>
        </w:rPr>
        <w:t>Work on data governance, create data quality rules, and data mapping-for data lineage.</w:t>
      </w:r>
    </w:p>
    <w:p w14:paraId="58A590DA" w14:textId="798DA250" w:rsidR="00C454B8" w:rsidRPr="00C454B8" w:rsidRDefault="00C454B8" w:rsidP="00C454B8">
      <w:pPr>
        <w:pStyle w:val="NoSpacing"/>
        <w:numPr>
          <w:ilvl w:val="0"/>
          <w:numId w:val="139"/>
        </w:numPr>
        <w:rPr>
          <w:rFonts w:cstheme="minorHAnsi"/>
        </w:rPr>
      </w:pPr>
      <w:r w:rsidRPr="00C454B8">
        <w:rPr>
          <w:rFonts w:cstheme="minorHAnsi"/>
        </w:rPr>
        <w:t>Adding new fields to schema/tables and updating the Data Model.</w:t>
      </w:r>
    </w:p>
    <w:p w14:paraId="62B2E4D8" w14:textId="4998BF36" w:rsidR="00C454B8" w:rsidRPr="00C454B8" w:rsidRDefault="00C454B8" w:rsidP="00C454B8">
      <w:pPr>
        <w:pStyle w:val="NoSpacing"/>
        <w:numPr>
          <w:ilvl w:val="0"/>
          <w:numId w:val="139"/>
        </w:numPr>
        <w:rPr>
          <w:rFonts w:cstheme="minorHAnsi"/>
        </w:rPr>
      </w:pPr>
      <w:r w:rsidRPr="00C454B8">
        <w:rPr>
          <w:rFonts w:cstheme="minorHAnsi"/>
        </w:rPr>
        <w:t>Identification of data lineage, domain, valid values and data quality issues.</w:t>
      </w:r>
    </w:p>
    <w:p w14:paraId="040210A8" w14:textId="03EC670B" w:rsidR="00C454B8" w:rsidRPr="00C454B8" w:rsidRDefault="00C454B8" w:rsidP="00C454B8">
      <w:pPr>
        <w:pStyle w:val="NoSpacing"/>
        <w:numPr>
          <w:ilvl w:val="0"/>
          <w:numId w:val="139"/>
        </w:numPr>
        <w:rPr>
          <w:rFonts w:cstheme="minorHAnsi"/>
        </w:rPr>
      </w:pPr>
      <w:r w:rsidRPr="00C454B8">
        <w:rPr>
          <w:rFonts w:cstheme="minorHAnsi"/>
        </w:rPr>
        <w:t>Understanding of business requirement to create workflow environment.</w:t>
      </w:r>
    </w:p>
    <w:p w14:paraId="5E45BCDE" w14:textId="1F39BE1B" w:rsidR="00C454B8" w:rsidRPr="00C454B8" w:rsidRDefault="00C454B8" w:rsidP="00C454B8">
      <w:pPr>
        <w:pStyle w:val="NoSpacing"/>
        <w:numPr>
          <w:ilvl w:val="0"/>
          <w:numId w:val="139"/>
        </w:numPr>
        <w:rPr>
          <w:rFonts w:cstheme="minorHAnsi"/>
        </w:rPr>
      </w:pPr>
      <w:r w:rsidRPr="00C454B8">
        <w:rPr>
          <w:rFonts w:cstheme="minorHAnsi"/>
        </w:rPr>
        <w:t>Create mappings using Informatica to source different sources into IntelliMatch.</w:t>
      </w:r>
    </w:p>
    <w:p w14:paraId="346B8790" w14:textId="053ED2A0" w:rsidR="00C454B8" w:rsidRPr="00C454B8" w:rsidRDefault="00C454B8" w:rsidP="00C454B8">
      <w:pPr>
        <w:pStyle w:val="NoSpacing"/>
        <w:numPr>
          <w:ilvl w:val="0"/>
          <w:numId w:val="139"/>
        </w:numPr>
        <w:rPr>
          <w:rFonts w:cstheme="minorHAnsi"/>
        </w:rPr>
      </w:pPr>
      <w:r w:rsidRPr="00C454B8">
        <w:rPr>
          <w:rFonts w:cstheme="minorHAnsi"/>
        </w:rPr>
        <w:t>Defining rules/process to expedite on data profiling and automated identification of data quality issues.</w:t>
      </w:r>
    </w:p>
    <w:p w14:paraId="1C3C5CE8" w14:textId="5622FC2C" w:rsidR="00C454B8" w:rsidRPr="00C454B8" w:rsidRDefault="00C454B8" w:rsidP="00C454B8">
      <w:pPr>
        <w:pStyle w:val="NoSpacing"/>
        <w:numPr>
          <w:ilvl w:val="0"/>
          <w:numId w:val="139"/>
        </w:numPr>
        <w:rPr>
          <w:rFonts w:cstheme="minorHAnsi"/>
        </w:rPr>
      </w:pPr>
      <w:r w:rsidRPr="00C454B8">
        <w:rPr>
          <w:rFonts w:cstheme="minorHAnsi"/>
        </w:rPr>
        <w:t>Create SQL queries ensuring application is stable and defect free.</w:t>
      </w:r>
    </w:p>
    <w:p w14:paraId="52C4EF98" w14:textId="1730F8BB" w:rsidR="00C454B8" w:rsidRPr="00C454B8" w:rsidRDefault="00C454B8" w:rsidP="00C454B8">
      <w:pPr>
        <w:pStyle w:val="NoSpacing"/>
        <w:numPr>
          <w:ilvl w:val="0"/>
          <w:numId w:val="139"/>
        </w:numPr>
        <w:rPr>
          <w:rFonts w:cstheme="minorHAnsi"/>
        </w:rPr>
      </w:pPr>
      <w:r w:rsidRPr="00C454B8">
        <w:rPr>
          <w:rFonts w:cstheme="minorHAnsi"/>
        </w:rPr>
        <w:t>Extract, Validate, transform and summarize data generated from database using SQL, and MS Excel.</w:t>
      </w:r>
    </w:p>
    <w:p w14:paraId="682886B6" w14:textId="4CC2E21E" w:rsidR="00C454B8" w:rsidRPr="00C454B8" w:rsidRDefault="00C454B8" w:rsidP="00C454B8">
      <w:pPr>
        <w:pStyle w:val="NoSpacing"/>
        <w:numPr>
          <w:ilvl w:val="0"/>
          <w:numId w:val="139"/>
        </w:numPr>
        <w:rPr>
          <w:rFonts w:cstheme="minorHAnsi"/>
        </w:rPr>
      </w:pPr>
      <w:r w:rsidRPr="00C454B8">
        <w:rPr>
          <w:rFonts w:cstheme="minorHAnsi"/>
        </w:rPr>
        <w:t>Ability to analyze large amounts of data from multiple different systems, identify disparities and draw conclusions.</w:t>
      </w:r>
    </w:p>
    <w:p w14:paraId="624CD658" w14:textId="6B697DF9" w:rsidR="00C454B8" w:rsidRDefault="00C454B8" w:rsidP="00C454B8">
      <w:pPr>
        <w:pStyle w:val="NoSpacing"/>
        <w:numPr>
          <w:ilvl w:val="0"/>
          <w:numId w:val="139"/>
        </w:numPr>
        <w:rPr>
          <w:rFonts w:cstheme="minorHAnsi"/>
        </w:rPr>
      </w:pPr>
      <w:r w:rsidRPr="00C454B8">
        <w:rPr>
          <w:rFonts w:cstheme="minorHAnsi"/>
        </w:rPr>
        <w:t>Ability to gather business requirements, and in some cases develop process/system designs based on the analysis.</w:t>
      </w:r>
    </w:p>
    <w:p w14:paraId="5B863D38" w14:textId="77777777" w:rsidR="00C454B8" w:rsidRDefault="00C454B8" w:rsidP="00C454B8">
      <w:pPr>
        <w:pStyle w:val="NoSpacing"/>
        <w:rPr>
          <w:rFonts w:cstheme="minorHAnsi"/>
        </w:rPr>
      </w:pPr>
    </w:p>
    <w:p w14:paraId="046051A3" w14:textId="77777777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Data Quality Analyst</w:t>
      </w:r>
      <w:r w:rsidRPr="00C454B8">
        <w:rPr>
          <w:rFonts w:cstheme="minorHAnsi"/>
          <w:b/>
          <w:bCs/>
        </w:rPr>
        <w:t xml:space="preserve"> </w:t>
      </w:r>
    </w:p>
    <w:p w14:paraId="1839B087" w14:textId="067458D7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Global Technical Talent, Inc</w:t>
      </w:r>
      <w:r>
        <w:rPr>
          <w:rFonts w:cstheme="minorHAnsi"/>
          <w:b/>
          <w:bCs/>
        </w:rPr>
        <w:t xml:space="preserve">, </w:t>
      </w:r>
      <w:r w:rsidRPr="00C454B8">
        <w:rPr>
          <w:rFonts w:cstheme="minorHAnsi"/>
          <w:b/>
          <w:bCs/>
        </w:rPr>
        <w:t>TDBank, Mount Laurel, NJ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0</w:t>
      </w:r>
      <w:r w:rsidRPr="00C454B8">
        <w:rPr>
          <w:rFonts w:cstheme="minorHAnsi"/>
          <w:b/>
          <w:bCs/>
        </w:rPr>
        <w:t>1/2015</w:t>
      </w:r>
      <w:r>
        <w:rPr>
          <w:rFonts w:cstheme="minorHAnsi"/>
          <w:b/>
          <w:bCs/>
        </w:rPr>
        <w:t xml:space="preserve"> to </w:t>
      </w:r>
      <w:r w:rsidRPr="00C454B8">
        <w:rPr>
          <w:rFonts w:cstheme="minorHAnsi"/>
          <w:b/>
          <w:bCs/>
        </w:rPr>
        <w:t>12/2015</w:t>
      </w:r>
    </w:p>
    <w:p w14:paraId="43657FC6" w14:textId="77777777" w:rsidR="00C454B8" w:rsidRDefault="00C454B8" w:rsidP="00C454B8">
      <w:pPr>
        <w:pStyle w:val="NoSpacing"/>
        <w:rPr>
          <w:rFonts w:cstheme="minorHAnsi"/>
          <w:b/>
          <w:bCs/>
        </w:rPr>
      </w:pPr>
    </w:p>
    <w:p w14:paraId="5D60315A" w14:textId="5F20ED85" w:rsidR="00C454B8" w:rsidRPr="00C454B8" w:rsidRDefault="00C454B8" w:rsidP="00C454B8">
      <w:pPr>
        <w:pStyle w:val="NoSpacing"/>
        <w:numPr>
          <w:ilvl w:val="0"/>
          <w:numId w:val="140"/>
        </w:numPr>
        <w:rPr>
          <w:rFonts w:cstheme="minorHAnsi"/>
        </w:rPr>
      </w:pPr>
      <w:r w:rsidRPr="00C454B8">
        <w:rPr>
          <w:rFonts w:cstheme="minorHAnsi"/>
        </w:rPr>
        <w:t>Responsible to test the upgrade to Oracle 11g, and Informatica 9.</w:t>
      </w:r>
    </w:p>
    <w:p w14:paraId="4E52409B" w14:textId="0D44E581" w:rsidR="00C454B8" w:rsidRPr="00C454B8" w:rsidRDefault="00C454B8" w:rsidP="00C454B8">
      <w:pPr>
        <w:pStyle w:val="NoSpacing"/>
        <w:numPr>
          <w:ilvl w:val="0"/>
          <w:numId w:val="140"/>
        </w:numPr>
        <w:rPr>
          <w:rFonts w:cstheme="minorHAnsi"/>
        </w:rPr>
      </w:pPr>
      <w:r w:rsidRPr="00C454B8">
        <w:rPr>
          <w:rFonts w:cstheme="minorHAnsi"/>
        </w:rPr>
        <w:t xml:space="preserve">Create/Write test scripts against Systems Requirements Specification (SFS).in Excel and then upload to HP Quality Center Suite (ALM),   </w:t>
      </w:r>
    </w:p>
    <w:p w14:paraId="44855E43" w14:textId="272545B4" w:rsidR="00C454B8" w:rsidRPr="00C454B8" w:rsidRDefault="00C454B8" w:rsidP="00C454B8">
      <w:pPr>
        <w:pStyle w:val="NoSpacing"/>
        <w:numPr>
          <w:ilvl w:val="0"/>
          <w:numId w:val="140"/>
        </w:numPr>
        <w:rPr>
          <w:rFonts w:cstheme="minorHAnsi"/>
        </w:rPr>
      </w:pPr>
      <w:r w:rsidRPr="00C454B8">
        <w:rPr>
          <w:rFonts w:cstheme="minorHAnsi"/>
        </w:rPr>
        <w:t>Develop solutions to respond to business needs using SQL, Informatica, Oracle, HP Quality Center Suite (ALM), Excel.</w:t>
      </w:r>
    </w:p>
    <w:p w14:paraId="4B7E1604" w14:textId="5BEFDAF0" w:rsidR="00C454B8" w:rsidRPr="00C454B8" w:rsidRDefault="00C454B8" w:rsidP="00C454B8">
      <w:pPr>
        <w:pStyle w:val="NoSpacing"/>
        <w:numPr>
          <w:ilvl w:val="0"/>
          <w:numId w:val="140"/>
        </w:numPr>
        <w:rPr>
          <w:rFonts w:cstheme="minorHAnsi"/>
        </w:rPr>
      </w:pPr>
      <w:r w:rsidRPr="00C454B8">
        <w:rPr>
          <w:rFonts w:cstheme="minorHAnsi"/>
        </w:rPr>
        <w:t>Responsible for various aspects of software application testing, ensuring application is stable and defect free.</w:t>
      </w:r>
    </w:p>
    <w:p w14:paraId="3F1F83F3" w14:textId="6D337FC0" w:rsidR="00C454B8" w:rsidRPr="00C454B8" w:rsidRDefault="00C454B8" w:rsidP="00C454B8">
      <w:pPr>
        <w:pStyle w:val="NoSpacing"/>
        <w:numPr>
          <w:ilvl w:val="0"/>
          <w:numId w:val="140"/>
        </w:numPr>
        <w:rPr>
          <w:rFonts w:cstheme="minorHAnsi"/>
        </w:rPr>
      </w:pPr>
      <w:r w:rsidRPr="00C454B8">
        <w:rPr>
          <w:rFonts w:cstheme="minorHAnsi"/>
        </w:rPr>
        <w:t xml:space="preserve">Support a number of projects and work with other ETL testing developers with onshore and offshore resources to test data warehouse, </w:t>
      </w:r>
      <w:r w:rsidR="000200FF" w:rsidRPr="00C454B8">
        <w:rPr>
          <w:rFonts w:cstheme="minorHAnsi"/>
        </w:rPr>
        <w:t>DataMart</w:t>
      </w:r>
      <w:r w:rsidRPr="00C454B8">
        <w:rPr>
          <w:rFonts w:cstheme="minorHAnsi"/>
        </w:rPr>
        <w:t xml:space="preserve"> and data integration solutions.  </w:t>
      </w:r>
    </w:p>
    <w:p w14:paraId="3715DBB7" w14:textId="259803C2" w:rsidR="00C454B8" w:rsidRPr="00C454B8" w:rsidRDefault="00C454B8" w:rsidP="00C454B8">
      <w:pPr>
        <w:pStyle w:val="NoSpacing"/>
        <w:numPr>
          <w:ilvl w:val="0"/>
          <w:numId w:val="140"/>
        </w:numPr>
        <w:rPr>
          <w:rFonts w:cstheme="minorHAnsi"/>
        </w:rPr>
      </w:pPr>
      <w:r w:rsidRPr="00C454B8">
        <w:rPr>
          <w:rFonts w:cstheme="minorHAnsi"/>
        </w:rPr>
        <w:t>Analyze data models and create SQL queries ensuring application is stable and defect free.</w:t>
      </w:r>
    </w:p>
    <w:p w14:paraId="6671E0D8" w14:textId="53D4EF9C" w:rsidR="00C454B8" w:rsidRDefault="00C454B8" w:rsidP="00C454B8">
      <w:pPr>
        <w:pStyle w:val="NoSpacing"/>
        <w:numPr>
          <w:ilvl w:val="0"/>
          <w:numId w:val="140"/>
        </w:numPr>
        <w:rPr>
          <w:rFonts w:cstheme="minorHAnsi"/>
        </w:rPr>
      </w:pPr>
      <w:r w:rsidRPr="00C454B8">
        <w:rPr>
          <w:rFonts w:cstheme="minorHAnsi"/>
        </w:rPr>
        <w:t>Validate data using Informatica PowerCenter  9.5.2.1 – Data Validation Option (DVO)</w:t>
      </w:r>
    </w:p>
    <w:p w14:paraId="23FD4A72" w14:textId="77777777" w:rsidR="00C454B8" w:rsidRDefault="00C454B8" w:rsidP="00C454B8">
      <w:pPr>
        <w:pStyle w:val="NoSpacing"/>
        <w:rPr>
          <w:rFonts w:cstheme="minorHAnsi"/>
        </w:rPr>
      </w:pPr>
    </w:p>
    <w:p w14:paraId="3668B2AA" w14:textId="77777777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Data Quality Analyst/ Data Steward</w:t>
      </w:r>
    </w:p>
    <w:p w14:paraId="5AEF1EF1" w14:textId="35D182F4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Collabera / (Client-CapitalOne), Wilmington, DE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0</w:t>
      </w:r>
      <w:r w:rsidRPr="00C454B8">
        <w:rPr>
          <w:rFonts w:cstheme="minorHAnsi"/>
          <w:b/>
          <w:bCs/>
        </w:rPr>
        <w:t>6/2014</w:t>
      </w:r>
      <w:r>
        <w:rPr>
          <w:rFonts w:cstheme="minorHAnsi"/>
          <w:b/>
          <w:bCs/>
        </w:rPr>
        <w:t xml:space="preserve"> to </w:t>
      </w:r>
      <w:r w:rsidRPr="00C454B8">
        <w:rPr>
          <w:rFonts w:cstheme="minorHAnsi"/>
          <w:b/>
          <w:bCs/>
        </w:rPr>
        <w:t>10/2014</w:t>
      </w:r>
    </w:p>
    <w:p w14:paraId="2C877F37" w14:textId="77777777" w:rsidR="00C454B8" w:rsidRDefault="00C454B8" w:rsidP="00C454B8">
      <w:pPr>
        <w:pStyle w:val="NoSpacing"/>
        <w:rPr>
          <w:rFonts w:cstheme="minorHAnsi"/>
          <w:b/>
          <w:bCs/>
        </w:rPr>
      </w:pPr>
    </w:p>
    <w:p w14:paraId="004D494B" w14:textId="334E640D" w:rsidR="00C454B8" w:rsidRPr="00C454B8" w:rsidRDefault="00C454B8" w:rsidP="00C454B8">
      <w:pPr>
        <w:pStyle w:val="NoSpacing"/>
        <w:numPr>
          <w:ilvl w:val="0"/>
          <w:numId w:val="141"/>
        </w:numPr>
        <w:rPr>
          <w:rFonts w:cstheme="minorHAnsi"/>
        </w:rPr>
      </w:pPr>
      <w:r w:rsidRPr="00C454B8">
        <w:rPr>
          <w:rFonts w:cstheme="minorHAnsi"/>
        </w:rPr>
        <w:t>Identifies data integrity issues in the Bank Data systems and creates processes or audits to address data issues.</w:t>
      </w:r>
    </w:p>
    <w:p w14:paraId="300174E6" w14:textId="6161244E" w:rsidR="00C454B8" w:rsidRPr="00C454B8" w:rsidRDefault="00C454B8" w:rsidP="00C454B8">
      <w:pPr>
        <w:pStyle w:val="NoSpacing"/>
        <w:numPr>
          <w:ilvl w:val="0"/>
          <w:numId w:val="141"/>
        </w:numPr>
        <w:rPr>
          <w:rFonts w:cstheme="minorHAnsi"/>
        </w:rPr>
      </w:pPr>
      <w:r w:rsidRPr="00C454B8">
        <w:rPr>
          <w:rFonts w:cstheme="minorHAnsi"/>
        </w:rPr>
        <w:t>Production Support - Identify issues, review errors, approve resolution, and advise of potential downstream impacts.</w:t>
      </w:r>
    </w:p>
    <w:p w14:paraId="42EE6D4E" w14:textId="231B8C3C" w:rsidR="00C454B8" w:rsidRPr="00C454B8" w:rsidRDefault="00C454B8" w:rsidP="00C454B8">
      <w:pPr>
        <w:pStyle w:val="NoSpacing"/>
        <w:numPr>
          <w:ilvl w:val="0"/>
          <w:numId w:val="141"/>
        </w:numPr>
        <w:rPr>
          <w:rFonts w:cstheme="minorHAnsi"/>
        </w:rPr>
      </w:pPr>
      <w:r w:rsidRPr="00C454B8">
        <w:rPr>
          <w:rFonts w:cstheme="minorHAnsi"/>
        </w:rPr>
        <w:t>First line of support for Business Users and Analysts including mailbox support, researching questions and maintaining web</w:t>
      </w:r>
      <w:r>
        <w:rPr>
          <w:rFonts w:cstheme="minorHAnsi"/>
        </w:rPr>
        <w:t xml:space="preserve"> </w:t>
      </w:r>
      <w:r w:rsidRPr="00C454B8">
        <w:rPr>
          <w:rFonts w:cstheme="minorHAnsi"/>
        </w:rPr>
        <w:t>based knowledge base.</w:t>
      </w:r>
    </w:p>
    <w:p w14:paraId="4FE411B7" w14:textId="2BD4182C" w:rsidR="00C454B8" w:rsidRPr="00C454B8" w:rsidRDefault="00C454B8" w:rsidP="00C454B8">
      <w:pPr>
        <w:pStyle w:val="NoSpacing"/>
        <w:numPr>
          <w:ilvl w:val="0"/>
          <w:numId w:val="141"/>
        </w:numPr>
        <w:rPr>
          <w:rFonts w:cstheme="minorHAnsi"/>
        </w:rPr>
      </w:pPr>
      <w:r w:rsidRPr="00C454B8">
        <w:rPr>
          <w:rFonts w:cstheme="minorHAnsi"/>
        </w:rPr>
        <w:t xml:space="preserve">Develop solutions to respond to business needs using SQL, Informatica, Ab Initio, Oracle, </w:t>
      </w:r>
      <w:r w:rsidR="000200FF" w:rsidRPr="00C454B8">
        <w:rPr>
          <w:rFonts w:cstheme="minorHAnsi"/>
        </w:rPr>
        <w:t>Teradata</w:t>
      </w:r>
      <w:r w:rsidRPr="00C454B8">
        <w:rPr>
          <w:rFonts w:cstheme="minorHAnsi"/>
        </w:rPr>
        <w:t>, HP Quality Center Suite (ALM), Excel, Tableau</w:t>
      </w:r>
    </w:p>
    <w:p w14:paraId="4FA26749" w14:textId="5A1B088D" w:rsidR="00C454B8" w:rsidRDefault="00C454B8" w:rsidP="00C454B8">
      <w:pPr>
        <w:pStyle w:val="NoSpacing"/>
        <w:numPr>
          <w:ilvl w:val="0"/>
          <w:numId w:val="141"/>
        </w:numPr>
        <w:rPr>
          <w:rFonts w:cstheme="minorHAnsi"/>
        </w:rPr>
      </w:pPr>
      <w:r w:rsidRPr="00C454B8">
        <w:rPr>
          <w:rFonts w:cstheme="minorHAnsi"/>
        </w:rPr>
        <w:t>Trouble shooter using technical expertise to assist both sides (User/Level 3 Support) in understanding why data doesn’t appear as it should, and then work with both sides to see that it gets fixed.</w:t>
      </w:r>
    </w:p>
    <w:p w14:paraId="1C5A7C63" w14:textId="77777777" w:rsidR="00C454B8" w:rsidRDefault="00C454B8" w:rsidP="00C454B8">
      <w:pPr>
        <w:pStyle w:val="NoSpacing"/>
        <w:rPr>
          <w:rFonts w:cstheme="minorHAnsi"/>
        </w:rPr>
      </w:pPr>
    </w:p>
    <w:p w14:paraId="64369B2A" w14:textId="77777777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Data/Quality Analyst</w:t>
      </w:r>
      <w:r w:rsidRPr="00C454B8">
        <w:rPr>
          <w:rFonts w:cstheme="minorHAnsi"/>
          <w:b/>
          <w:bCs/>
        </w:rPr>
        <w:t xml:space="preserve"> </w:t>
      </w:r>
    </w:p>
    <w:p w14:paraId="1F28A06F" w14:textId="106E2881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lastRenderedPageBreak/>
        <w:t>Kforce/(Client-JPMorgan Chase), Wilmington, DE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0</w:t>
      </w:r>
      <w:r w:rsidRPr="00C454B8">
        <w:rPr>
          <w:rFonts w:cstheme="minorHAnsi"/>
          <w:b/>
          <w:bCs/>
        </w:rPr>
        <w:t>5/2013</w:t>
      </w:r>
      <w:r>
        <w:rPr>
          <w:rFonts w:cstheme="minorHAnsi"/>
          <w:b/>
          <w:bCs/>
        </w:rPr>
        <w:t xml:space="preserve"> to 0</w:t>
      </w:r>
      <w:r w:rsidRPr="00C454B8">
        <w:rPr>
          <w:rFonts w:cstheme="minorHAnsi"/>
          <w:b/>
          <w:bCs/>
        </w:rPr>
        <w:t>5/2014</w:t>
      </w:r>
    </w:p>
    <w:p w14:paraId="10A73E57" w14:textId="77777777" w:rsidR="00C454B8" w:rsidRDefault="00C454B8" w:rsidP="00C454B8">
      <w:pPr>
        <w:pStyle w:val="NoSpacing"/>
        <w:rPr>
          <w:rFonts w:cstheme="minorHAnsi"/>
          <w:b/>
          <w:bCs/>
        </w:rPr>
      </w:pPr>
    </w:p>
    <w:p w14:paraId="089E3A6D" w14:textId="76C3EC66" w:rsidR="00C454B8" w:rsidRPr="00C454B8" w:rsidRDefault="00C454B8" w:rsidP="00C454B8">
      <w:pPr>
        <w:pStyle w:val="NoSpacing"/>
        <w:numPr>
          <w:ilvl w:val="0"/>
          <w:numId w:val="142"/>
        </w:numPr>
        <w:rPr>
          <w:rFonts w:cstheme="minorHAnsi"/>
        </w:rPr>
      </w:pPr>
      <w:r w:rsidRPr="00C454B8">
        <w:rPr>
          <w:rFonts w:cstheme="minorHAnsi"/>
        </w:rPr>
        <w:t>Data warehousing and ETL processing to test credit card (POS) / Fraud Prevention applications using ETL tools.</w:t>
      </w:r>
    </w:p>
    <w:p w14:paraId="39342244" w14:textId="555108B4" w:rsidR="00C454B8" w:rsidRPr="00C454B8" w:rsidRDefault="00C454B8" w:rsidP="00C454B8">
      <w:pPr>
        <w:pStyle w:val="NoSpacing"/>
        <w:numPr>
          <w:ilvl w:val="0"/>
          <w:numId w:val="142"/>
        </w:numPr>
        <w:rPr>
          <w:rFonts w:cstheme="minorHAnsi"/>
        </w:rPr>
      </w:pPr>
      <w:r w:rsidRPr="00C454B8">
        <w:rPr>
          <w:rFonts w:cstheme="minorHAnsi"/>
        </w:rPr>
        <w:t>Compare data/datasets to identify bad records from source to target systems.</w:t>
      </w:r>
    </w:p>
    <w:p w14:paraId="20136D29" w14:textId="20C7C0C7" w:rsidR="00C454B8" w:rsidRPr="00C454B8" w:rsidRDefault="00C454B8" w:rsidP="00C454B8">
      <w:pPr>
        <w:pStyle w:val="NoSpacing"/>
        <w:numPr>
          <w:ilvl w:val="0"/>
          <w:numId w:val="142"/>
        </w:numPr>
        <w:rPr>
          <w:rFonts w:cstheme="minorHAnsi"/>
        </w:rPr>
      </w:pPr>
      <w:r w:rsidRPr="00C454B8">
        <w:rPr>
          <w:rFonts w:cstheme="minorHAnsi"/>
        </w:rPr>
        <w:t>Create test data using Informatica, Ab Initio for code changes for data transformations.</w:t>
      </w:r>
    </w:p>
    <w:p w14:paraId="244F8B4C" w14:textId="2A3B4E89" w:rsidR="00C454B8" w:rsidRPr="00C454B8" w:rsidRDefault="00C454B8" w:rsidP="00C454B8">
      <w:pPr>
        <w:pStyle w:val="NoSpacing"/>
        <w:numPr>
          <w:ilvl w:val="0"/>
          <w:numId w:val="142"/>
        </w:numPr>
        <w:rPr>
          <w:rFonts w:cstheme="minorHAnsi"/>
        </w:rPr>
      </w:pPr>
      <w:r w:rsidRPr="00C454B8">
        <w:rPr>
          <w:rFonts w:cstheme="minorHAnsi"/>
        </w:rPr>
        <w:t>Creating test plans, test strategies, resource scheduling and test timelines for credit card applications.</w:t>
      </w:r>
    </w:p>
    <w:p w14:paraId="1A9FAE70" w14:textId="36A6CA59" w:rsidR="00C454B8" w:rsidRPr="00C454B8" w:rsidRDefault="00C454B8" w:rsidP="00C454B8">
      <w:pPr>
        <w:pStyle w:val="NoSpacing"/>
        <w:numPr>
          <w:ilvl w:val="0"/>
          <w:numId w:val="142"/>
        </w:numPr>
        <w:rPr>
          <w:rFonts w:cstheme="minorHAnsi"/>
        </w:rPr>
      </w:pPr>
      <w:r w:rsidRPr="00C454B8">
        <w:rPr>
          <w:rFonts w:cstheme="minorHAnsi"/>
        </w:rPr>
        <w:t xml:space="preserve">ETL using Informatica, Ab Initio, Oracle, </w:t>
      </w:r>
      <w:r w:rsidR="000200FF" w:rsidRPr="00C454B8">
        <w:rPr>
          <w:rFonts w:cstheme="minorHAnsi"/>
        </w:rPr>
        <w:t>Teradata</w:t>
      </w:r>
      <w:r w:rsidRPr="00C454B8">
        <w:rPr>
          <w:rFonts w:cstheme="minorHAnsi"/>
        </w:rPr>
        <w:t>, HP Quality Center Suite, Control M, Tivoli, Excel.</w:t>
      </w:r>
    </w:p>
    <w:p w14:paraId="7AF3D1A1" w14:textId="0E0A2AC3" w:rsidR="00C454B8" w:rsidRPr="00C454B8" w:rsidRDefault="00C454B8" w:rsidP="00C454B8">
      <w:pPr>
        <w:pStyle w:val="NoSpacing"/>
        <w:numPr>
          <w:ilvl w:val="0"/>
          <w:numId w:val="142"/>
        </w:numPr>
        <w:rPr>
          <w:rFonts w:cstheme="minorHAnsi"/>
        </w:rPr>
      </w:pPr>
      <w:r w:rsidRPr="00C454B8">
        <w:rPr>
          <w:rFonts w:cstheme="minorHAnsi"/>
        </w:rPr>
        <w:t>Analyze and revise existing functional and technical documentation.</w:t>
      </w:r>
    </w:p>
    <w:p w14:paraId="76BE109C" w14:textId="3717282C" w:rsidR="00C454B8" w:rsidRPr="00C454B8" w:rsidRDefault="00C454B8" w:rsidP="00C454B8">
      <w:pPr>
        <w:pStyle w:val="NoSpacing"/>
        <w:numPr>
          <w:ilvl w:val="0"/>
          <w:numId w:val="142"/>
        </w:numPr>
        <w:rPr>
          <w:rFonts w:cstheme="minorHAnsi"/>
        </w:rPr>
      </w:pPr>
      <w:r w:rsidRPr="00C454B8">
        <w:rPr>
          <w:rFonts w:cstheme="minorHAnsi"/>
        </w:rPr>
        <w:t>Participate in developer led code reviews &amp; documentation and Business analyst Functional requirements.</w:t>
      </w:r>
    </w:p>
    <w:p w14:paraId="74902C13" w14:textId="0E6CF5B5" w:rsidR="00C454B8" w:rsidRPr="00C454B8" w:rsidRDefault="00C454B8" w:rsidP="00C454B8">
      <w:pPr>
        <w:pStyle w:val="NoSpacing"/>
        <w:numPr>
          <w:ilvl w:val="0"/>
          <w:numId w:val="142"/>
        </w:numPr>
        <w:rPr>
          <w:rFonts w:cstheme="minorHAnsi"/>
        </w:rPr>
      </w:pPr>
      <w:r w:rsidRPr="00C454B8">
        <w:rPr>
          <w:rFonts w:cstheme="minorHAnsi"/>
        </w:rPr>
        <w:t>Quality Assurance / Control with a thorough knowledge of Software Development Life Cycle principles and QA methodology.</w:t>
      </w:r>
    </w:p>
    <w:p w14:paraId="160891B9" w14:textId="051ACC71" w:rsidR="00C454B8" w:rsidRDefault="00C454B8" w:rsidP="00C454B8">
      <w:pPr>
        <w:pStyle w:val="NoSpacing"/>
        <w:numPr>
          <w:ilvl w:val="0"/>
          <w:numId w:val="142"/>
        </w:numPr>
        <w:rPr>
          <w:rFonts w:cstheme="minorHAnsi"/>
        </w:rPr>
      </w:pPr>
      <w:r w:rsidRPr="00C454B8">
        <w:rPr>
          <w:rFonts w:cstheme="minorHAnsi"/>
        </w:rPr>
        <w:t>Experience in Backend Testing using SQL queries and Unix Shell Scripts, Unix commands diff, wc, tail, head, grep, sed .</w:t>
      </w:r>
    </w:p>
    <w:p w14:paraId="09C32FF8" w14:textId="77777777" w:rsidR="00C454B8" w:rsidRDefault="00C454B8" w:rsidP="00C454B8">
      <w:pPr>
        <w:pStyle w:val="NoSpacing"/>
        <w:rPr>
          <w:rFonts w:cstheme="minorHAnsi"/>
        </w:rPr>
      </w:pPr>
    </w:p>
    <w:p w14:paraId="2FC9F567" w14:textId="77777777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Solution Architect</w:t>
      </w:r>
      <w:r w:rsidRPr="00C454B8">
        <w:rPr>
          <w:rFonts w:cstheme="minorHAnsi"/>
          <w:b/>
          <w:bCs/>
        </w:rPr>
        <w:t xml:space="preserve"> </w:t>
      </w:r>
    </w:p>
    <w:p w14:paraId="38098253" w14:textId="3C00775F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Breakaway Technologies Inc, Yardley, PA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0</w:t>
      </w:r>
      <w:r w:rsidRPr="00C454B8">
        <w:rPr>
          <w:rFonts w:cstheme="minorHAnsi"/>
          <w:b/>
          <w:bCs/>
        </w:rPr>
        <w:t>7/2011</w:t>
      </w:r>
      <w:r>
        <w:rPr>
          <w:rFonts w:cstheme="minorHAnsi"/>
          <w:b/>
          <w:bCs/>
        </w:rPr>
        <w:t xml:space="preserve"> to 0</w:t>
      </w:r>
      <w:r w:rsidRPr="00C454B8">
        <w:rPr>
          <w:rFonts w:cstheme="minorHAnsi"/>
          <w:b/>
          <w:bCs/>
        </w:rPr>
        <w:t>2/2012</w:t>
      </w:r>
    </w:p>
    <w:p w14:paraId="4314FAC2" w14:textId="77777777" w:rsidR="00C454B8" w:rsidRDefault="00C454B8" w:rsidP="00C454B8">
      <w:pPr>
        <w:pStyle w:val="NoSpacing"/>
        <w:rPr>
          <w:rFonts w:cstheme="minorHAnsi"/>
          <w:b/>
          <w:bCs/>
        </w:rPr>
      </w:pPr>
    </w:p>
    <w:p w14:paraId="1B57BA62" w14:textId="7C601C6A" w:rsidR="00C454B8" w:rsidRPr="00C454B8" w:rsidRDefault="00C454B8" w:rsidP="00C454B8">
      <w:pPr>
        <w:pStyle w:val="NoSpacing"/>
        <w:numPr>
          <w:ilvl w:val="0"/>
          <w:numId w:val="143"/>
        </w:numPr>
        <w:rPr>
          <w:rFonts w:cstheme="minorHAnsi"/>
        </w:rPr>
      </w:pPr>
      <w:r w:rsidRPr="00C454B8">
        <w:rPr>
          <w:rFonts w:cstheme="minorHAnsi"/>
        </w:rPr>
        <w:t>Configure, build, and implement SAP BPC ERP solutions including upgrades to BPC 7.5. SAP BPC utilizes OLAP technology with multi-dimensional which allows users to “slice and dice” the data according their needs (Configuration management).</w:t>
      </w:r>
    </w:p>
    <w:p w14:paraId="0F96117A" w14:textId="0E2EF7EF" w:rsidR="00C454B8" w:rsidRPr="00C454B8" w:rsidRDefault="00C454B8" w:rsidP="00C454B8">
      <w:pPr>
        <w:pStyle w:val="NoSpacing"/>
        <w:numPr>
          <w:ilvl w:val="0"/>
          <w:numId w:val="143"/>
        </w:numPr>
        <w:rPr>
          <w:rFonts w:cstheme="minorHAnsi"/>
        </w:rPr>
      </w:pPr>
      <w:r w:rsidRPr="00C454B8">
        <w:rPr>
          <w:rFonts w:cstheme="minorHAnsi"/>
        </w:rPr>
        <w:t>Data Tie Out and Validation.</w:t>
      </w:r>
    </w:p>
    <w:p w14:paraId="0B2940ED" w14:textId="3AEA552E" w:rsidR="00C454B8" w:rsidRPr="00C454B8" w:rsidRDefault="00C454B8" w:rsidP="00C454B8">
      <w:pPr>
        <w:pStyle w:val="NoSpacing"/>
        <w:numPr>
          <w:ilvl w:val="0"/>
          <w:numId w:val="143"/>
        </w:numPr>
        <w:rPr>
          <w:rFonts w:cstheme="minorHAnsi"/>
        </w:rPr>
      </w:pPr>
      <w:r w:rsidRPr="00C454B8">
        <w:rPr>
          <w:rFonts w:cstheme="minorHAnsi"/>
        </w:rPr>
        <w:t>Conducted training to clients in using SAP BPC.</w:t>
      </w:r>
    </w:p>
    <w:p w14:paraId="48AC8223" w14:textId="4AD298E2" w:rsidR="00C454B8" w:rsidRPr="00C454B8" w:rsidRDefault="00C454B8" w:rsidP="00C454B8">
      <w:pPr>
        <w:pStyle w:val="NoSpacing"/>
        <w:numPr>
          <w:ilvl w:val="0"/>
          <w:numId w:val="143"/>
        </w:numPr>
        <w:rPr>
          <w:rFonts w:cstheme="minorHAnsi"/>
        </w:rPr>
      </w:pPr>
      <w:r w:rsidRPr="00C454B8">
        <w:rPr>
          <w:rFonts w:cstheme="minorHAnsi"/>
        </w:rPr>
        <w:t>Configuring Appset, Applications, Dimensions, Properties in BPC.</w:t>
      </w:r>
    </w:p>
    <w:p w14:paraId="1D0961D7" w14:textId="0C3FE168" w:rsidR="00C454B8" w:rsidRPr="00C454B8" w:rsidRDefault="00C454B8" w:rsidP="00C454B8">
      <w:pPr>
        <w:pStyle w:val="NoSpacing"/>
        <w:numPr>
          <w:ilvl w:val="0"/>
          <w:numId w:val="143"/>
        </w:numPr>
        <w:rPr>
          <w:rFonts w:cstheme="minorHAnsi"/>
        </w:rPr>
      </w:pPr>
      <w:r w:rsidRPr="00C454B8">
        <w:rPr>
          <w:rFonts w:cstheme="minorHAnsi"/>
        </w:rPr>
        <w:t>Create cubes in SQL Server Analysis Services (SSAS) and update/build SSIS packages.</w:t>
      </w:r>
    </w:p>
    <w:p w14:paraId="0BFB48E1" w14:textId="09B71B51" w:rsidR="00C454B8" w:rsidRPr="00C454B8" w:rsidRDefault="00C454B8" w:rsidP="00C454B8">
      <w:pPr>
        <w:pStyle w:val="NoSpacing"/>
        <w:numPr>
          <w:ilvl w:val="0"/>
          <w:numId w:val="143"/>
        </w:numPr>
        <w:rPr>
          <w:rFonts w:cstheme="minorHAnsi"/>
        </w:rPr>
      </w:pPr>
      <w:r w:rsidRPr="00C454B8">
        <w:rPr>
          <w:rFonts w:cstheme="minorHAnsi"/>
        </w:rPr>
        <w:t>Establish, maintain and update BPC Security.</w:t>
      </w:r>
    </w:p>
    <w:p w14:paraId="42279610" w14:textId="509F9F4F" w:rsidR="00C454B8" w:rsidRPr="00C454B8" w:rsidRDefault="00C454B8" w:rsidP="00C454B8">
      <w:pPr>
        <w:pStyle w:val="NoSpacing"/>
        <w:numPr>
          <w:ilvl w:val="0"/>
          <w:numId w:val="143"/>
        </w:numPr>
        <w:rPr>
          <w:rFonts w:cstheme="minorHAnsi"/>
        </w:rPr>
      </w:pPr>
      <w:r w:rsidRPr="00C454B8">
        <w:rPr>
          <w:rFonts w:cstheme="minorHAnsi"/>
        </w:rPr>
        <w:t>Configuring EVDRE reports and fixed Report and Template Issues (Excel).</w:t>
      </w:r>
    </w:p>
    <w:p w14:paraId="621AE770" w14:textId="16AF6BF9" w:rsidR="00C454B8" w:rsidRDefault="00C454B8" w:rsidP="00C454B8">
      <w:pPr>
        <w:pStyle w:val="NoSpacing"/>
        <w:numPr>
          <w:ilvl w:val="0"/>
          <w:numId w:val="143"/>
        </w:numPr>
        <w:rPr>
          <w:rFonts w:cstheme="minorHAnsi"/>
        </w:rPr>
      </w:pPr>
      <w:r w:rsidRPr="00C454B8">
        <w:rPr>
          <w:rFonts w:cstheme="minorHAnsi"/>
        </w:rPr>
        <w:t>Responsible for the designing the advance SQL queries, procedure, triggers, functions, scripts</w:t>
      </w:r>
    </w:p>
    <w:p w14:paraId="4AF51214" w14:textId="77777777" w:rsidR="00C454B8" w:rsidRDefault="00C454B8" w:rsidP="00C454B8">
      <w:pPr>
        <w:pStyle w:val="NoSpacing"/>
        <w:rPr>
          <w:rFonts w:cstheme="minorHAnsi"/>
        </w:rPr>
      </w:pPr>
    </w:p>
    <w:p w14:paraId="03BA07E1" w14:textId="23EBB503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Data Warehouse</w:t>
      </w:r>
      <w:r>
        <w:rPr>
          <w:rFonts w:cstheme="minorHAnsi"/>
          <w:b/>
          <w:bCs/>
        </w:rPr>
        <w:t xml:space="preserve">, </w:t>
      </w:r>
      <w:r w:rsidRPr="00C454B8">
        <w:rPr>
          <w:rFonts w:cstheme="minorHAnsi"/>
          <w:b/>
          <w:bCs/>
        </w:rPr>
        <w:t>Lead Programmer</w:t>
      </w:r>
      <w:r w:rsidRPr="00C454B8">
        <w:rPr>
          <w:rFonts w:cstheme="minorHAnsi"/>
          <w:b/>
          <w:bCs/>
        </w:rPr>
        <w:t>/</w:t>
      </w:r>
      <w:r w:rsidRPr="00C454B8">
        <w:rPr>
          <w:rFonts w:cstheme="minorHAnsi"/>
          <w:b/>
          <w:bCs/>
        </w:rPr>
        <w:t>Analyst</w:t>
      </w:r>
      <w:r w:rsidRPr="00C454B8">
        <w:rPr>
          <w:rFonts w:cstheme="minorHAnsi"/>
          <w:b/>
          <w:bCs/>
        </w:rPr>
        <w:t>/QA</w:t>
      </w:r>
      <w:r w:rsidRPr="00C454B8">
        <w:rPr>
          <w:rFonts w:cstheme="minorHAnsi"/>
          <w:b/>
          <w:bCs/>
        </w:rPr>
        <w:t xml:space="preserve"> </w:t>
      </w:r>
    </w:p>
    <w:p w14:paraId="03C031D3" w14:textId="4F9D1C61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ADP, Roseland, NJ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0</w:t>
      </w:r>
      <w:r w:rsidRPr="00C454B8">
        <w:rPr>
          <w:rFonts w:cstheme="minorHAnsi"/>
          <w:b/>
          <w:bCs/>
        </w:rPr>
        <w:t>1/2005</w:t>
      </w:r>
      <w:r>
        <w:rPr>
          <w:rFonts w:cstheme="minorHAnsi"/>
          <w:b/>
          <w:bCs/>
        </w:rPr>
        <w:t xml:space="preserve"> to 0</w:t>
      </w:r>
      <w:r w:rsidRPr="00C454B8">
        <w:rPr>
          <w:rFonts w:cstheme="minorHAnsi"/>
          <w:b/>
          <w:bCs/>
        </w:rPr>
        <w:t>1/2011</w:t>
      </w:r>
    </w:p>
    <w:p w14:paraId="60CE84B4" w14:textId="77777777" w:rsidR="00C454B8" w:rsidRDefault="00C454B8" w:rsidP="00C454B8">
      <w:pPr>
        <w:pStyle w:val="NoSpacing"/>
        <w:rPr>
          <w:rFonts w:cstheme="minorHAnsi"/>
          <w:b/>
          <w:bCs/>
        </w:rPr>
      </w:pPr>
    </w:p>
    <w:p w14:paraId="2059ED0C" w14:textId="58889E86" w:rsidR="00C454B8" w:rsidRPr="00C454B8" w:rsidRDefault="00C454B8" w:rsidP="00C454B8">
      <w:pPr>
        <w:pStyle w:val="NoSpacing"/>
        <w:numPr>
          <w:ilvl w:val="0"/>
          <w:numId w:val="144"/>
        </w:numPr>
        <w:rPr>
          <w:rFonts w:cstheme="minorHAnsi"/>
        </w:rPr>
      </w:pPr>
      <w:r w:rsidRPr="00C454B8">
        <w:rPr>
          <w:rFonts w:cstheme="minorHAnsi"/>
        </w:rPr>
        <w:t>Designed and developed mapping process required to extract, transform, and load data ETL for ADP Reporting into Oracle databases using Informatica, SQL, Unix. Responsible for ETL deployments and support in a large production environment.</w:t>
      </w:r>
    </w:p>
    <w:p w14:paraId="34E7B10A" w14:textId="0C36726B" w:rsidR="00C454B8" w:rsidRPr="00C454B8" w:rsidRDefault="00C454B8" w:rsidP="00C454B8">
      <w:pPr>
        <w:pStyle w:val="NoSpacing"/>
        <w:numPr>
          <w:ilvl w:val="0"/>
          <w:numId w:val="144"/>
        </w:numPr>
        <w:rPr>
          <w:rFonts w:cstheme="minorHAnsi"/>
        </w:rPr>
      </w:pPr>
      <w:r w:rsidRPr="00C454B8">
        <w:rPr>
          <w:rFonts w:cstheme="minorHAnsi"/>
        </w:rPr>
        <w:t>Analyze and performance tune tables, views, and ad hoc queries.</w:t>
      </w:r>
    </w:p>
    <w:p w14:paraId="377F91A5" w14:textId="1FD03064" w:rsidR="00C454B8" w:rsidRPr="00C454B8" w:rsidRDefault="00C454B8" w:rsidP="00C454B8">
      <w:pPr>
        <w:pStyle w:val="NoSpacing"/>
        <w:numPr>
          <w:ilvl w:val="0"/>
          <w:numId w:val="144"/>
        </w:numPr>
        <w:rPr>
          <w:rFonts w:cstheme="minorHAnsi"/>
        </w:rPr>
      </w:pPr>
      <w:r w:rsidRPr="00C454B8">
        <w:rPr>
          <w:rFonts w:cstheme="minorHAnsi"/>
        </w:rPr>
        <w:t>Experience in working with and development of Star/Snowflake Schema Design, DataMarts and Dimensional Models, stored procedures, triggers, MQTs, views, cubes.</w:t>
      </w:r>
    </w:p>
    <w:p w14:paraId="34032595" w14:textId="10DD24AD" w:rsidR="00C454B8" w:rsidRPr="00C454B8" w:rsidRDefault="00C454B8" w:rsidP="00C454B8">
      <w:pPr>
        <w:pStyle w:val="NoSpacing"/>
        <w:numPr>
          <w:ilvl w:val="0"/>
          <w:numId w:val="144"/>
        </w:numPr>
        <w:rPr>
          <w:rFonts w:cstheme="minorHAnsi"/>
        </w:rPr>
      </w:pPr>
      <w:r w:rsidRPr="00C454B8">
        <w:rPr>
          <w:rFonts w:cstheme="minorHAnsi"/>
        </w:rPr>
        <w:t>Identified defects, user error or enhancements for ADP reporting application. Work closely with development organizations and other corporate departments in US, India and Brazil to troubleshoot the situation, or creating a work around. Research resolutions to problems and provide reasonable set expectations when addressing the client or business partner.  Provide daily updates or follow-ups to clients.</w:t>
      </w:r>
    </w:p>
    <w:p w14:paraId="77C59945" w14:textId="0ED4CB1B" w:rsidR="00C454B8" w:rsidRPr="00C454B8" w:rsidRDefault="00C454B8" w:rsidP="00C454B8">
      <w:pPr>
        <w:pStyle w:val="NoSpacing"/>
        <w:numPr>
          <w:ilvl w:val="0"/>
          <w:numId w:val="144"/>
        </w:numPr>
        <w:rPr>
          <w:rFonts w:cstheme="minorHAnsi"/>
        </w:rPr>
      </w:pPr>
      <w:r w:rsidRPr="00C454B8">
        <w:rPr>
          <w:rFonts w:cstheme="minorHAnsi"/>
        </w:rPr>
        <w:t>Experience with Data Warehousing concepts, Data Analysis, Data Warehouse Architecture.</w:t>
      </w:r>
    </w:p>
    <w:p w14:paraId="7295EB97" w14:textId="14807E83" w:rsidR="00C454B8" w:rsidRPr="00C454B8" w:rsidRDefault="00C454B8" w:rsidP="00C454B8">
      <w:pPr>
        <w:pStyle w:val="NoSpacing"/>
        <w:numPr>
          <w:ilvl w:val="0"/>
          <w:numId w:val="144"/>
        </w:numPr>
        <w:rPr>
          <w:rFonts w:cstheme="minorHAnsi"/>
        </w:rPr>
      </w:pPr>
      <w:r w:rsidRPr="00C454B8">
        <w:rPr>
          <w:rFonts w:cstheme="minorHAnsi"/>
        </w:rPr>
        <w:t>Involved in all phases of Software Development Life Cycle (SDLC) for ADP Reporting product.</w:t>
      </w:r>
    </w:p>
    <w:p w14:paraId="7C7C060C" w14:textId="208227CE" w:rsidR="00C454B8" w:rsidRPr="00C454B8" w:rsidRDefault="00C454B8" w:rsidP="00C454B8">
      <w:pPr>
        <w:pStyle w:val="NoSpacing"/>
        <w:numPr>
          <w:ilvl w:val="0"/>
          <w:numId w:val="144"/>
        </w:numPr>
        <w:rPr>
          <w:rFonts w:cstheme="minorHAnsi"/>
        </w:rPr>
      </w:pPr>
      <w:r w:rsidRPr="00C454B8">
        <w:rPr>
          <w:rFonts w:cstheme="minorHAnsi"/>
        </w:rPr>
        <w:t>Recognized for the ability to meet and exceed client’s expectations in providing support.</w:t>
      </w:r>
    </w:p>
    <w:p w14:paraId="3D0106DA" w14:textId="3C3DD6DD" w:rsidR="00C454B8" w:rsidRPr="00C454B8" w:rsidRDefault="00C454B8" w:rsidP="00C454B8">
      <w:pPr>
        <w:pStyle w:val="NoSpacing"/>
        <w:numPr>
          <w:ilvl w:val="0"/>
          <w:numId w:val="144"/>
        </w:numPr>
        <w:rPr>
          <w:rFonts w:cstheme="minorHAnsi"/>
        </w:rPr>
      </w:pPr>
      <w:r w:rsidRPr="00C454B8">
        <w:rPr>
          <w:rFonts w:cstheme="minorHAnsi"/>
        </w:rPr>
        <w:t>Supervised staff that provided product and technical support for clients.</w:t>
      </w:r>
    </w:p>
    <w:p w14:paraId="6B70A2D9" w14:textId="2B68ABA3" w:rsidR="00C454B8" w:rsidRPr="00C454B8" w:rsidRDefault="00C454B8" w:rsidP="00C454B8">
      <w:pPr>
        <w:pStyle w:val="NoSpacing"/>
        <w:numPr>
          <w:ilvl w:val="0"/>
          <w:numId w:val="144"/>
        </w:numPr>
        <w:rPr>
          <w:rFonts w:cstheme="minorHAnsi"/>
        </w:rPr>
      </w:pPr>
      <w:r w:rsidRPr="00C454B8">
        <w:rPr>
          <w:rFonts w:cstheme="minorHAnsi"/>
        </w:rPr>
        <w:lastRenderedPageBreak/>
        <w:t>Produced Weekly and Monthly reports to upper management of the usage of ADP reporting.</w:t>
      </w:r>
    </w:p>
    <w:p w14:paraId="5B244DE0" w14:textId="698D4D66" w:rsidR="00C454B8" w:rsidRPr="00C454B8" w:rsidRDefault="00C454B8" w:rsidP="00C454B8">
      <w:pPr>
        <w:pStyle w:val="NoSpacing"/>
        <w:numPr>
          <w:ilvl w:val="0"/>
          <w:numId w:val="144"/>
        </w:numPr>
        <w:rPr>
          <w:rFonts w:cstheme="minorHAnsi"/>
        </w:rPr>
      </w:pPr>
      <w:r w:rsidRPr="00C454B8">
        <w:rPr>
          <w:rFonts w:cstheme="minorHAnsi"/>
        </w:rPr>
        <w:t>Trained new employees in the use of specific ADP applications, and processes.</w:t>
      </w:r>
    </w:p>
    <w:p w14:paraId="1ACC6BB6" w14:textId="6CDF434E" w:rsidR="00C454B8" w:rsidRPr="00C454B8" w:rsidRDefault="00C454B8" w:rsidP="00C454B8">
      <w:pPr>
        <w:pStyle w:val="NoSpacing"/>
        <w:numPr>
          <w:ilvl w:val="0"/>
          <w:numId w:val="144"/>
        </w:numPr>
        <w:rPr>
          <w:rFonts w:cstheme="minorHAnsi"/>
        </w:rPr>
      </w:pPr>
      <w:r w:rsidRPr="00C454B8">
        <w:rPr>
          <w:rFonts w:cstheme="minorHAnsi"/>
        </w:rPr>
        <w:t>For all processes and procedures in production, change management was used</w:t>
      </w:r>
    </w:p>
    <w:p w14:paraId="2F4CD6B9" w14:textId="178E4BC3" w:rsidR="00C454B8" w:rsidRPr="00C454B8" w:rsidRDefault="00C454B8" w:rsidP="00C454B8">
      <w:pPr>
        <w:pStyle w:val="NoSpacing"/>
        <w:numPr>
          <w:ilvl w:val="0"/>
          <w:numId w:val="144"/>
        </w:numPr>
        <w:rPr>
          <w:rFonts w:cstheme="minorHAnsi"/>
        </w:rPr>
      </w:pPr>
      <w:r w:rsidRPr="00C454B8">
        <w:rPr>
          <w:rFonts w:cstheme="minorHAnsi"/>
        </w:rPr>
        <w:t xml:space="preserve">Tested ADP Reporting application and setup automatic testing using QTP and </w:t>
      </w:r>
      <w:r w:rsidR="000200FF" w:rsidRPr="00C454B8">
        <w:rPr>
          <w:rFonts w:cstheme="minorHAnsi"/>
        </w:rPr>
        <w:t>SQL</w:t>
      </w:r>
      <w:r w:rsidRPr="00C454B8">
        <w:rPr>
          <w:rFonts w:cstheme="minorHAnsi"/>
        </w:rPr>
        <w:t xml:space="preserve"> queries in </w:t>
      </w:r>
      <w:r w:rsidR="000200FF" w:rsidRPr="00C454B8">
        <w:rPr>
          <w:rFonts w:cstheme="minorHAnsi"/>
        </w:rPr>
        <w:t>SQL</w:t>
      </w:r>
      <w:r w:rsidRPr="00C454B8">
        <w:rPr>
          <w:rFonts w:cstheme="minorHAnsi"/>
        </w:rPr>
        <w:t xml:space="preserve"> oracle, SQL Plus.</w:t>
      </w:r>
    </w:p>
    <w:p w14:paraId="31D63420" w14:textId="66221729" w:rsidR="00C454B8" w:rsidRPr="00C454B8" w:rsidRDefault="00C454B8" w:rsidP="00C454B8">
      <w:pPr>
        <w:pStyle w:val="NoSpacing"/>
        <w:numPr>
          <w:ilvl w:val="0"/>
          <w:numId w:val="144"/>
        </w:numPr>
        <w:rPr>
          <w:rFonts w:cstheme="minorHAnsi"/>
        </w:rPr>
      </w:pPr>
      <w:r w:rsidRPr="00C454B8">
        <w:rPr>
          <w:rFonts w:cstheme="minorHAnsi"/>
        </w:rPr>
        <w:t>Identified numerous new methods for resolving common issues more efficiently.</w:t>
      </w:r>
    </w:p>
    <w:p w14:paraId="5B5B875B" w14:textId="44DF79BA" w:rsidR="00C454B8" w:rsidRDefault="00C454B8" w:rsidP="00C454B8">
      <w:pPr>
        <w:pStyle w:val="NoSpacing"/>
        <w:numPr>
          <w:ilvl w:val="0"/>
          <w:numId w:val="144"/>
        </w:numPr>
        <w:rPr>
          <w:rFonts w:cstheme="minorHAnsi"/>
        </w:rPr>
      </w:pPr>
      <w:r w:rsidRPr="00C454B8">
        <w:rPr>
          <w:rFonts w:cstheme="minorHAnsi"/>
        </w:rPr>
        <w:t>Excellent ability to resolve and document the root cause for reported issues.  Troubleshoot and identified application vs. user problems</w:t>
      </w:r>
    </w:p>
    <w:p w14:paraId="0DDB809D" w14:textId="77777777" w:rsidR="00C454B8" w:rsidRDefault="00C454B8" w:rsidP="00C454B8">
      <w:pPr>
        <w:pStyle w:val="NoSpacing"/>
        <w:rPr>
          <w:rFonts w:cstheme="minorHAnsi"/>
        </w:rPr>
      </w:pPr>
    </w:p>
    <w:p w14:paraId="4E560AFB" w14:textId="20AFBF33" w:rsid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 xml:space="preserve">Data Warehouse Programmer/Analyst </w:t>
      </w:r>
    </w:p>
    <w:p w14:paraId="035A25EA" w14:textId="7C26234D" w:rsidR="00C454B8" w:rsidRPr="00C454B8" w:rsidRDefault="00C454B8" w:rsidP="00C454B8">
      <w:pPr>
        <w:pStyle w:val="NoSpacing"/>
        <w:rPr>
          <w:rFonts w:cstheme="minorHAnsi"/>
          <w:b/>
          <w:bCs/>
        </w:rPr>
      </w:pPr>
      <w:r w:rsidRPr="00C454B8">
        <w:rPr>
          <w:rFonts w:cstheme="minorHAnsi"/>
          <w:b/>
          <w:bCs/>
        </w:rPr>
        <w:t>Telcordia/Bell Communications Research, Piscataway, N.J</w:t>
      </w:r>
      <w:r w:rsidRPr="00C454B8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C454B8">
        <w:rPr>
          <w:rFonts w:cstheme="minorHAnsi"/>
          <w:b/>
          <w:bCs/>
        </w:rPr>
        <w:t>1988</w:t>
      </w:r>
      <w:r>
        <w:rPr>
          <w:rFonts w:cstheme="minorHAnsi"/>
          <w:b/>
          <w:bCs/>
        </w:rPr>
        <w:t xml:space="preserve"> to </w:t>
      </w:r>
      <w:r w:rsidRPr="00C454B8">
        <w:rPr>
          <w:rFonts w:cstheme="minorHAnsi"/>
          <w:b/>
          <w:bCs/>
        </w:rPr>
        <w:t>2005</w:t>
      </w:r>
    </w:p>
    <w:p w14:paraId="46E54373" w14:textId="62C3C7E1" w:rsidR="00C454B8" w:rsidRDefault="00C454B8" w:rsidP="00C454B8">
      <w:pPr>
        <w:pStyle w:val="NoSpacing"/>
        <w:rPr>
          <w:rFonts w:cstheme="minorHAnsi"/>
          <w:b/>
          <w:bCs/>
        </w:rPr>
      </w:pPr>
    </w:p>
    <w:p w14:paraId="782F725F" w14:textId="34837CF6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Data warehouse development and implementation for Financial and Time Mart using Informatica and Oracle databases in Unix.</w:t>
      </w:r>
    </w:p>
    <w:p w14:paraId="4F439FBF" w14:textId="335DC3F5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Developed mapping process required to extract, transform, and load data, ETL for Financial Mart from Oracle financials and Time Mart from Peoplesoft.</w:t>
      </w:r>
    </w:p>
    <w:p w14:paraId="70543854" w14:textId="2F3358A2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Created mappings and Unix shell scripts for ETL process (extract, transfer and load) data.</w:t>
      </w:r>
    </w:p>
    <w:p w14:paraId="6A01D577" w14:textId="5FDC1564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Assisted in designing the Data warehouse models.</w:t>
      </w:r>
    </w:p>
    <w:p w14:paraId="6367263F" w14:textId="192D95AA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Tested new and existing mappings for Financial Mart using Metadata from ErWin.</w:t>
      </w:r>
    </w:p>
    <w:p w14:paraId="07332DEF" w14:textId="04D369A9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Use Pre-Session and Post-Session to run shell and SQL commands.</w:t>
      </w:r>
    </w:p>
    <w:p w14:paraId="5175E4A4" w14:textId="3D893623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Run session and batch jobs using Informatica PowerCenter Workflow Manager.</w:t>
      </w:r>
    </w:p>
    <w:p w14:paraId="32D157F9" w14:textId="53EEA9F7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Oncall for production support.</w:t>
      </w:r>
    </w:p>
    <w:p w14:paraId="2428B09E" w14:textId="05FB4CFD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Responsible for weekly Crystal HOLOS (OLAP) time reports by Organization, Products, Projects.  Data from Peoplesoft is loaded to oracle tables and cubes are created for the Holos reports.</w:t>
      </w:r>
    </w:p>
    <w:p w14:paraId="480C69FA" w14:textId="14C53ABD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Designed and coded Profit and Loss reports in HOLOS (OLAP). Created cubes from oracle databases.</w:t>
      </w:r>
    </w:p>
    <w:p w14:paraId="1F4A67BA" w14:textId="6D6B1A4E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Responsible for monthly data loads for HOLOS Financial reports.</w:t>
      </w:r>
    </w:p>
    <w:p w14:paraId="0479FE20" w14:textId="40DD24A3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Developed common functions used by HOLOS programmers.</w:t>
      </w:r>
    </w:p>
    <w:p w14:paraId="5D9BDF59" w14:textId="7ED35641" w:rsid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Trained new Informatica and Holos Programmers.</w:t>
      </w:r>
    </w:p>
    <w:p w14:paraId="67DD19FA" w14:textId="77777777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Responsible for all aspects of software development for the Project Analysis Tracking System (PATS).  The PATS system conveys financial information worth $1.18 billion from various feeder systems to the 7 Regional Telephone companies and other clients.</w:t>
      </w:r>
    </w:p>
    <w:p w14:paraId="283A6A88" w14:textId="77777777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Responsible for the Database design and Administration of PATS.</w:t>
      </w:r>
    </w:p>
    <w:p w14:paraId="6415ADA9" w14:textId="77777777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Designed and coded new FOCUS programs and maintain the existing code for the on-line PATS system.</w:t>
      </w:r>
    </w:p>
    <w:p w14:paraId="2EB40676" w14:textId="77777777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Developed new Natural-2, COBOL and FOCUS code to improve the data feeds to load the PATS databases.</w:t>
      </w:r>
    </w:p>
    <w:p w14:paraId="4B689D15" w14:textId="77777777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Responsible for the monthly production cycle involving scheduling of the jobs, loading the database and sending the information to the clients.</w:t>
      </w:r>
    </w:p>
    <w:p w14:paraId="075EFBA9" w14:textId="77777777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 xml:space="preserve">Created user and programmer documentation for the system. </w:t>
      </w:r>
    </w:p>
    <w:p w14:paraId="53CEEC3D" w14:textId="479E1A0A" w:rsidR="00C454B8" w:rsidRPr="00C454B8" w:rsidRDefault="00C454B8" w:rsidP="00C454B8">
      <w:pPr>
        <w:pStyle w:val="NoSpacing"/>
        <w:numPr>
          <w:ilvl w:val="0"/>
          <w:numId w:val="145"/>
        </w:numPr>
        <w:rPr>
          <w:rFonts w:cstheme="minorHAnsi"/>
        </w:rPr>
      </w:pPr>
      <w:r w:rsidRPr="00C454B8">
        <w:rPr>
          <w:rFonts w:cstheme="minorHAnsi"/>
        </w:rPr>
        <w:t>IBM mainframe, JCL, COBOL and FOCUS</w:t>
      </w:r>
    </w:p>
    <w:sectPr w:rsidR="00C454B8" w:rsidRPr="00C454B8" w:rsidSect="00FA02E0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5252F" w14:textId="77777777" w:rsidR="00D579F7" w:rsidRDefault="00D579F7">
      <w:r>
        <w:separator/>
      </w:r>
    </w:p>
  </w:endnote>
  <w:endnote w:type="continuationSeparator" w:id="0">
    <w:p w14:paraId="67114885" w14:textId="77777777" w:rsidR="00D579F7" w:rsidRDefault="00D57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FF433" w14:textId="77777777" w:rsidR="00D579F7" w:rsidRDefault="00D579F7">
      <w:r>
        <w:separator/>
      </w:r>
    </w:p>
  </w:footnote>
  <w:footnote w:type="continuationSeparator" w:id="0">
    <w:p w14:paraId="25188D76" w14:textId="77777777" w:rsidR="00D579F7" w:rsidRDefault="00D579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7FB71" w14:textId="024C3B64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FD687A" w:rsidRPr="00FD687A">
      <w:t>East Brunswick</w:t>
    </w:r>
    <w:r w:rsidR="00526C25" w:rsidRPr="00526C25">
      <w:t>,</w:t>
    </w:r>
    <w:r w:rsidR="00526C25">
      <w:t xml:space="preserve"> </w:t>
    </w:r>
    <w:r w:rsidR="00FD687A">
      <w:t>NJ</w:t>
    </w:r>
  </w:p>
  <w:p w14:paraId="1AC4E464" w14:textId="76AC1356" w:rsidR="005E67BE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FD687A" w:rsidRPr="003C3313">
        <w:rPr>
          <w:rStyle w:val="Hyperlink"/>
        </w:rPr>
        <w:t>jeff_gutterman@yahoo.com</w:t>
      </w:r>
    </w:hyperlink>
    <w:r w:rsidR="00FD687A">
      <w:t xml:space="preserve"> </w:t>
    </w:r>
  </w:p>
  <w:p w14:paraId="79C7964D" w14:textId="2DB2283F" w:rsidR="002D7944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FD687A" w:rsidRPr="00FD687A">
      <w:t>732-947-1356</w:t>
    </w:r>
    <w:r>
      <w:t>‬</w:t>
    </w:r>
    <w:r>
      <w:t>‬</w:t>
    </w:r>
    <w:r>
      <w:t>‬</w:t>
    </w:r>
    <w:r>
      <w:t>‬</w:t>
    </w:r>
    <w:r w:rsidR="00000000">
      <w:t>‬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52336FE2" w14:textId="1A2CEBEB" w:rsidR="002E6C72" w:rsidRDefault="00283545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283545">
      <w:rPr>
        <w:rFonts w:asciiTheme="minorHAnsi" w:hAnsiTheme="minorHAnsi" w:cstheme="minorHAnsi"/>
        <w:b/>
        <w:sz w:val="28"/>
        <w:szCs w:val="28"/>
      </w:rPr>
      <w:t>Jeffrey Gutterman</w:t>
    </w:r>
  </w:p>
  <w:p w14:paraId="23F2F05D" w14:textId="2B03F750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5D107B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9513436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61A32A0E" wp14:editId="4B914C9A">
            <wp:extent cx="142875" cy="142875"/>
            <wp:effectExtent l="0" t="0" r="0" b="0"/>
            <wp:docPr id="89513436" name="Picture 89513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29C387F"/>
    <w:multiLevelType w:val="hybridMultilevel"/>
    <w:tmpl w:val="3992F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07513F"/>
    <w:multiLevelType w:val="hybridMultilevel"/>
    <w:tmpl w:val="3E629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6D56AA"/>
    <w:multiLevelType w:val="hybridMultilevel"/>
    <w:tmpl w:val="11BEE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BA401E"/>
    <w:multiLevelType w:val="hybridMultilevel"/>
    <w:tmpl w:val="11AA0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045B20"/>
    <w:multiLevelType w:val="hybridMultilevel"/>
    <w:tmpl w:val="4D74B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AC2E81"/>
    <w:multiLevelType w:val="hybridMultilevel"/>
    <w:tmpl w:val="AA620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FCD5D55"/>
    <w:multiLevelType w:val="hybridMultilevel"/>
    <w:tmpl w:val="C0F05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08C0C29"/>
    <w:multiLevelType w:val="hybridMultilevel"/>
    <w:tmpl w:val="58843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092749C"/>
    <w:multiLevelType w:val="hybridMultilevel"/>
    <w:tmpl w:val="BAD29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16A315F"/>
    <w:multiLevelType w:val="hybridMultilevel"/>
    <w:tmpl w:val="7CAC4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2C24502"/>
    <w:multiLevelType w:val="hybridMultilevel"/>
    <w:tmpl w:val="4A74B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4581582"/>
    <w:multiLevelType w:val="hybridMultilevel"/>
    <w:tmpl w:val="A2CAC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53550E4"/>
    <w:multiLevelType w:val="hybridMultilevel"/>
    <w:tmpl w:val="EE526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6F978FE"/>
    <w:multiLevelType w:val="hybridMultilevel"/>
    <w:tmpl w:val="DDFEF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7C93F14"/>
    <w:multiLevelType w:val="hybridMultilevel"/>
    <w:tmpl w:val="32B21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DCD746F"/>
    <w:multiLevelType w:val="hybridMultilevel"/>
    <w:tmpl w:val="5232D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F2C0903"/>
    <w:multiLevelType w:val="hybridMultilevel"/>
    <w:tmpl w:val="EE3AC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218775BC"/>
    <w:multiLevelType w:val="hybridMultilevel"/>
    <w:tmpl w:val="79E00E06"/>
    <w:lvl w:ilvl="0" w:tplc="C532A488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24A295B"/>
    <w:multiLevelType w:val="hybridMultilevel"/>
    <w:tmpl w:val="908CE0A6"/>
    <w:lvl w:ilvl="0" w:tplc="94E463A8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66527F9"/>
    <w:multiLevelType w:val="hybridMultilevel"/>
    <w:tmpl w:val="46B88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DF967B3"/>
    <w:multiLevelType w:val="hybridMultilevel"/>
    <w:tmpl w:val="0A18B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0463656"/>
    <w:multiLevelType w:val="hybridMultilevel"/>
    <w:tmpl w:val="97A40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5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5DC64E4"/>
    <w:multiLevelType w:val="hybridMultilevel"/>
    <w:tmpl w:val="31307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1" w15:restartNumberingAfterBreak="0">
    <w:nsid w:val="38500743"/>
    <w:multiLevelType w:val="hybridMultilevel"/>
    <w:tmpl w:val="69321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89F68E7"/>
    <w:multiLevelType w:val="hybridMultilevel"/>
    <w:tmpl w:val="7EC24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8AB2B00"/>
    <w:multiLevelType w:val="hybridMultilevel"/>
    <w:tmpl w:val="9F62D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94F4006"/>
    <w:multiLevelType w:val="hybridMultilevel"/>
    <w:tmpl w:val="B5089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A4B0A38"/>
    <w:multiLevelType w:val="hybridMultilevel"/>
    <w:tmpl w:val="773CA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CCB0AAD"/>
    <w:multiLevelType w:val="hybridMultilevel"/>
    <w:tmpl w:val="828A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09F4732"/>
    <w:multiLevelType w:val="hybridMultilevel"/>
    <w:tmpl w:val="30EC4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1" w15:restartNumberingAfterBreak="0">
    <w:nsid w:val="417E53C9"/>
    <w:multiLevelType w:val="hybridMultilevel"/>
    <w:tmpl w:val="F4785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6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7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8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8FF2B39"/>
    <w:multiLevelType w:val="hybridMultilevel"/>
    <w:tmpl w:val="BC360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6C5832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BC74506"/>
    <w:multiLevelType w:val="hybridMultilevel"/>
    <w:tmpl w:val="65866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E567C55"/>
    <w:multiLevelType w:val="hybridMultilevel"/>
    <w:tmpl w:val="2A380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E9C0AAB"/>
    <w:multiLevelType w:val="hybridMultilevel"/>
    <w:tmpl w:val="D31A0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05F1D64"/>
    <w:multiLevelType w:val="hybridMultilevel"/>
    <w:tmpl w:val="7010A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1AC009C"/>
    <w:multiLevelType w:val="hybridMultilevel"/>
    <w:tmpl w:val="37482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0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3BF1FA4"/>
    <w:multiLevelType w:val="hybridMultilevel"/>
    <w:tmpl w:val="11727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5777C08"/>
    <w:multiLevelType w:val="hybridMultilevel"/>
    <w:tmpl w:val="48A0B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7DF5508"/>
    <w:multiLevelType w:val="hybridMultilevel"/>
    <w:tmpl w:val="C36CB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8F87984"/>
    <w:multiLevelType w:val="hybridMultilevel"/>
    <w:tmpl w:val="1BCE0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B42354E"/>
    <w:multiLevelType w:val="hybridMultilevel"/>
    <w:tmpl w:val="5D10A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D13760E"/>
    <w:multiLevelType w:val="hybridMultilevel"/>
    <w:tmpl w:val="B5502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2" w15:restartNumberingAfterBreak="0">
    <w:nsid w:val="5FC9608F"/>
    <w:multiLevelType w:val="hybridMultilevel"/>
    <w:tmpl w:val="14484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4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7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8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9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6D07A8D"/>
    <w:multiLevelType w:val="hybridMultilevel"/>
    <w:tmpl w:val="4BD80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2A3CD8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7863CF5"/>
    <w:multiLevelType w:val="hybridMultilevel"/>
    <w:tmpl w:val="A2A64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7EB73CC"/>
    <w:multiLevelType w:val="hybridMultilevel"/>
    <w:tmpl w:val="7250CE6A"/>
    <w:lvl w:ilvl="0" w:tplc="3C806E22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5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A767CC8"/>
    <w:multiLevelType w:val="hybridMultilevel"/>
    <w:tmpl w:val="9D9C0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BFD1E9E"/>
    <w:multiLevelType w:val="hybridMultilevel"/>
    <w:tmpl w:val="9E084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2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3" w15:restartNumberingAfterBreak="0">
    <w:nsid w:val="6E271E16"/>
    <w:multiLevelType w:val="hybridMultilevel"/>
    <w:tmpl w:val="E2DE2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EBB5D62"/>
    <w:multiLevelType w:val="hybridMultilevel"/>
    <w:tmpl w:val="8424C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21018B9"/>
    <w:multiLevelType w:val="hybridMultilevel"/>
    <w:tmpl w:val="2DCA1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2713AB2"/>
    <w:multiLevelType w:val="hybridMultilevel"/>
    <w:tmpl w:val="EBFE1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2D231D2"/>
    <w:multiLevelType w:val="hybridMultilevel"/>
    <w:tmpl w:val="058E5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1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3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9EE626F"/>
    <w:multiLevelType w:val="hybridMultilevel"/>
    <w:tmpl w:val="12489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B745F56"/>
    <w:multiLevelType w:val="hybridMultilevel"/>
    <w:tmpl w:val="3CA04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0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124"/>
  </w:num>
  <w:num w:numId="3" w16cid:durableId="1117945646">
    <w:abstractNumId w:val="131"/>
  </w:num>
  <w:num w:numId="4" w16cid:durableId="2062316411">
    <w:abstractNumId w:val="111"/>
  </w:num>
  <w:num w:numId="5" w16cid:durableId="68505365">
    <w:abstractNumId w:val="85"/>
  </w:num>
  <w:num w:numId="6" w16cid:durableId="2001426144">
    <w:abstractNumId w:val="35"/>
  </w:num>
  <w:num w:numId="7" w16cid:durableId="546378377">
    <w:abstractNumId w:val="132"/>
  </w:num>
  <w:num w:numId="8" w16cid:durableId="1243685690">
    <w:abstractNumId w:val="149"/>
  </w:num>
  <w:num w:numId="9" w16cid:durableId="2015448539">
    <w:abstractNumId w:val="65"/>
  </w:num>
  <w:num w:numId="10" w16cid:durableId="429476242">
    <w:abstractNumId w:val="142"/>
  </w:num>
  <w:num w:numId="11" w16cid:durableId="1523056857">
    <w:abstractNumId w:val="115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44"/>
  </w:num>
  <w:num w:numId="14" w16cid:durableId="621612668">
    <w:abstractNumId w:val="87"/>
  </w:num>
  <w:num w:numId="15" w16cid:durableId="392699823">
    <w:abstractNumId w:val="140"/>
  </w:num>
  <w:num w:numId="16" w16cid:durableId="1117481876">
    <w:abstractNumId w:val="116"/>
  </w:num>
  <w:num w:numId="17" w16cid:durableId="698705688">
    <w:abstractNumId w:val="49"/>
  </w:num>
  <w:num w:numId="18" w16cid:durableId="1157844738">
    <w:abstractNumId w:val="45"/>
  </w:num>
  <w:num w:numId="19" w16cid:durableId="998118792">
    <w:abstractNumId w:val="113"/>
  </w:num>
  <w:num w:numId="20" w16cid:durableId="1164978654">
    <w:abstractNumId w:val="59"/>
  </w:num>
  <w:num w:numId="21" w16cid:durableId="1683127025">
    <w:abstractNumId w:val="86"/>
  </w:num>
  <w:num w:numId="22" w16cid:durableId="1708144619">
    <w:abstractNumId w:val="41"/>
  </w:num>
  <w:num w:numId="23" w16cid:durableId="1129859671">
    <w:abstractNumId w:val="54"/>
  </w:num>
  <w:num w:numId="24" w16cid:durableId="1433941263">
    <w:abstractNumId w:val="20"/>
  </w:num>
  <w:num w:numId="25" w16cid:durableId="204409450">
    <w:abstractNumId w:val="23"/>
  </w:num>
  <w:num w:numId="26" w16cid:durableId="1410617977">
    <w:abstractNumId w:val="118"/>
  </w:num>
  <w:num w:numId="27" w16cid:durableId="806120827">
    <w:abstractNumId w:val="80"/>
  </w:num>
  <w:num w:numId="28" w16cid:durableId="11343379">
    <w:abstractNumId w:val="38"/>
  </w:num>
  <w:num w:numId="29" w16cid:durableId="259459309">
    <w:abstractNumId w:val="51"/>
  </w:num>
  <w:num w:numId="30" w16cid:durableId="1069310387">
    <w:abstractNumId w:val="99"/>
  </w:num>
  <w:num w:numId="31" w16cid:durableId="539707014">
    <w:abstractNumId w:val="70"/>
  </w:num>
  <w:num w:numId="32" w16cid:durableId="986932923">
    <w:abstractNumId w:val="19"/>
  </w:num>
  <w:num w:numId="33" w16cid:durableId="1878928156">
    <w:abstractNumId w:val="55"/>
  </w:num>
  <w:num w:numId="34" w16cid:durableId="2059159648">
    <w:abstractNumId w:val="64"/>
  </w:num>
  <w:num w:numId="35" w16cid:durableId="181894017">
    <w:abstractNumId w:val="117"/>
  </w:num>
  <w:num w:numId="36" w16cid:durableId="703216278">
    <w:abstractNumId w:val="50"/>
  </w:num>
  <w:num w:numId="37" w16cid:durableId="2042971358">
    <w:abstractNumId w:val="125"/>
  </w:num>
  <w:num w:numId="38" w16cid:durableId="1280261300">
    <w:abstractNumId w:val="68"/>
  </w:num>
  <w:num w:numId="39" w16cid:durableId="1572960732">
    <w:abstractNumId w:val="91"/>
  </w:num>
  <w:num w:numId="40" w16cid:durableId="529994204">
    <w:abstractNumId w:val="58"/>
  </w:num>
  <w:num w:numId="41" w16cid:durableId="690183929">
    <w:abstractNumId w:val="130"/>
  </w:num>
  <w:num w:numId="42" w16cid:durableId="384254278">
    <w:abstractNumId w:val="119"/>
  </w:num>
  <w:num w:numId="43" w16cid:durableId="1149326237">
    <w:abstractNumId w:val="57"/>
  </w:num>
  <w:num w:numId="44" w16cid:durableId="852459055">
    <w:abstractNumId w:val="42"/>
  </w:num>
  <w:num w:numId="45" w16cid:durableId="2092240963">
    <w:abstractNumId w:val="22"/>
  </w:num>
  <w:num w:numId="46" w16cid:durableId="2105832980">
    <w:abstractNumId w:val="36"/>
  </w:num>
  <w:num w:numId="47" w16cid:durableId="752512973">
    <w:abstractNumId w:val="150"/>
  </w:num>
  <w:num w:numId="48" w16cid:durableId="1142499844">
    <w:abstractNumId w:val="103"/>
  </w:num>
  <w:num w:numId="49" w16cid:durableId="478158183">
    <w:abstractNumId w:val="105"/>
  </w:num>
  <w:num w:numId="50" w16cid:durableId="1341589240">
    <w:abstractNumId w:val="78"/>
  </w:num>
  <w:num w:numId="51" w16cid:durableId="1296254341">
    <w:abstractNumId w:val="135"/>
  </w:num>
  <w:num w:numId="52" w16cid:durableId="695886212">
    <w:abstractNumId w:val="15"/>
  </w:num>
  <w:num w:numId="53" w16cid:durableId="415519533">
    <w:abstractNumId w:val="39"/>
  </w:num>
  <w:num w:numId="54" w16cid:durableId="565721421">
    <w:abstractNumId w:val="77"/>
  </w:num>
  <w:num w:numId="55" w16cid:durableId="667943108">
    <w:abstractNumId w:val="90"/>
  </w:num>
  <w:num w:numId="56" w16cid:durableId="550112358">
    <w:abstractNumId w:val="48"/>
  </w:num>
  <w:num w:numId="57" w16cid:durableId="77605260">
    <w:abstractNumId w:val="92"/>
  </w:num>
  <w:num w:numId="58" w16cid:durableId="1813669205">
    <w:abstractNumId w:val="141"/>
  </w:num>
  <w:num w:numId="59" w16cid:durableId="2126382808">
    <w:abstractNumId w:val="84"/>
  </w:num>
  <w:num w:numId="60" w16cid:durableId="1883863706">
    <w:abstractNumId w:val="110"/>
  </w:num>
  <w:num w:numId="61" w16cid:durableId="427652460">
    <w:abstractNumId w:val="89"/>
  </w:num>
  <w:num w:numId="62" w16cid:durableId="459878198">
    <w:abstractNumId w:val="123"/>
  </w:num>
  <w:num w:numId="63" w16cid:durableId="1441880191">
    <w:abstractNumId w:val="83"/>
  </w:num>
  <w:num w:numId="64" w16cid:durableId="2045710620">
    <w:abstractNumId w:val="151"/>
  </w:num>
  <w:num w:numId="65" w16cid:durableId="1351447887">
    <w:abstractNumId w:val="33"/>
  </w:num>
  <w:num w:numId="66" w16cid:durableId="240603096">
    <w:abstractNumId w:val="114"/>
  </w:num>
  <w:num w:numId="67" w16cid:durableId="2136825959">
    <w:abstractNumId w:val="17"/>
  </w:num>
  <w:num w:numId="68" w16cid:durableId="954825101">
    <w:abstractNumId w:val="137"/>
  </w:num>
  <w:num w:numId="69" w16cid:durableId="1516846731">
    <w:abstractNumId w:val="21"/>
  </w:num>
  <w:num w:numId="70" w16cid:durableId="1568491598">
    <w:abstractNumId w:val="24"/>
  </w:num>
  <w:num w:numId="71" w16cid:durableId="1507406754">
    <w:abstractNumId w:val="40"/>
  </w:num>
  <w:num w:numId="72" w16cid:durableId="1163812142">
    <w:abstractNumId w:val="145"/>
  </w:num>
  <w:num w:numId="73" w16cid:durableId="1335377854">
    <w:abstractNumId w:val="30"/>
  </w:num>
  <w:num w:numId="74" w16cid:durableId="1533105148">
    <w:abstractNumId w:val="67"/>
  </w:num>
  <w:num w:numId="75" w16cid:durableId="1187863028">
    <w:abstractNumId w:val="63"/>
  </w:num>
  <w:num w:numId="76" w16cid:durableId="1853759272">
    <w:abstractNumId w:val="12"/>
  </w:num>
  <w:num w:numId="77" w16cid:durableId="1826969034">
    <w:abstractNumId w:val="148"/>
  </w:num>
  <w:num w:numId="78" w16cid:durableId="929847389">
    <w:abstractNumId w:val="82"/>
  </w:num>
  <w:num w:numId="79" w16cid:durableId="2101169821">
    <w:abstractNumId w:val="52"/>
  </w:num>
  <w:num w:numId="80" w16cid:durableId="1875649266">
    <w:abstractNumId w:val="66"/>
  </w:num>
  <w:num w:numId="81" w16cid:durableId="307828130">
    <w:abstractNumId w:val="60"/>
  </w:num>
  <w:num w:numId="82" w16cid:durableId="392125281">
    <w:abstractNumId w:val="143"/>
  </w:num>
  <w:num w:numId="83" w16cid:durableId="1914657276">
    <w:abstractNumId w:val="100"/>
  </w:num>
  <w:num w:numId="84" w16cid:durableId="54937907">
    <w:abstractNumId w:val="98"/>
  </w:num>
  <w:num w:numId="85" w16cid:durableId="1946691959">
    <w:abstractNumId w:val="126"/>
  </w:num>
  <w:num w:numId="86" w16cid:durableId="480080587">
    <w:abstractNumId w:val="88"/>
  </w:num>
  <w:num w:numId="87" w16cid:durableId="764501111">
    <w:abstractNumId w:val="11"/>
  </w:num>
  <w:num w:numId="88" w16cid:durableId="2043675578">
    <w:abstractNumId w:val="56"/>
  </w:num>
  <w:num w:numId="89" w16cid:durableId="1623227902">
    <w:abstractNumId w:val="107"/>
  </w:num>
  <w:num w:numId="90" w16cid:durableId="1780760636">
    <w:abstractNumId w:val="129"/>
  </w:num>
  <w:num w:numId="91" w16cid:durableId="829832759">
    <w:abstractNumId w:val="26"/>
  </w:num>
  <w:num w:numId="92" w16cid:durableId="671877734">
    <w:abstractNumId w:val="61"/>
  </w:num>
  <w:num w:numId="93" w16cid:durableId="252519672">
    <w:abstractNumId w:val="13"/>
  </w:num>
  <w:num w:numId="94" w16cid:durableId="992677806">
    <w:abstractNumId w:val="72"/>
  </w:num>
  <w:num w:numId="95" w16cid:durableId="1795367824">
    <w:abstractNumId w:val="18"/>
  </w:num>
  <w:num w:numId="96" w16cid:durableId="316541224">
    <w:abstractNumId w:val="46"/>
  </w:num>
  <w:num w:numId="97" w16cid:durableId="1322347037">
    <w:abstractNumId w:val="44"/>
  </w:num>
  <w:num w:numId="98" w16cid:durableId="418255013">
    <w:abstractNumId w:val="76"/>
  </w:num>
  <w:num w:numId="99" w16cid:durableId="1202019086">
    <w:abstractNumId w:val="133"/>
  </w:num>
  <w:num w:numId="100" w16cid:durableId="1780448485">
    <w:abstractNumId w:val="71"/>
  </w:num>
  <w:num w:numId="101" w16cid:durableId="1640114946">
    <w:abstractNumId w:val="122"/>
  </w:num>
  <w:num w:numId="102" w16cid:durableId="437719206">
    <w:abstractNumId w:val="102"/>
  </w:num>
  <w:num w:numId="103" w16cid:durableId="2009357560">
    <w:abstractNumId w:val="108"/>
  </w:num>
  <w:num w:numId="104" w16cid:durableId="152256594">
    <w:abstractNumId w:val="79"/>
  </w:num>
  <w:num w:numId="105" w16cid:durableId="1812864084">
    <w:abstractNumId w:val="128"/>
  </w:num>
  <w:num w:numId="106" w16cid:durableId="415399054">
    <w:abstractNumId w:val="43"/>
  </w:num>
  <w:num w:numId="107" w16cid:durableId="1766684942">
    <w:abstractNumId w:val="97"/>
  </w:num>
  <w:num w:numId="108" w16cid:durableId="1149707731">
    <w:abstractNumId w:val="94"/>
  </w:num>
  <w:num w:numId="109" w16cid:durableId="969749687">
    <w:abstractNumId w:val="32"/>
  </w:num>
  <w:num w:numId="110" w16cid:durableId="502401982">
    <w:abstractNumId w:val="75"/>
  </w:num>
  <w:num w:numId="111" w16cid:durableId="180246524">
    <w:abstractNumId w:val="31"/>
  </w:num>
  <w:num w:numId="112" w16cid:durableId="1870676249">
    <w:abstractNumId w:val="27"/>
  </w:num>
  <w:num w:numId="113" w16cid:durableId="275987532">
    <w:abstractNumId w:val="146"/>
  </w:num>
  <w:num w:numId="114" w16cid:durableId="121307812">
    <w:abstractNumId w:val="10"/>
  </w:num>
  <w:num w:numId="115" w16cid:durableId="1423532648">
    <w:abstractNumId w:val="9"/>
  </w:num>
  <w:num w:numId="116" w16cid:durableId="1141508430">
    <w:abstractNumId w:val="53"/>
  </w:num>
  <w:num w:numId="117" w16cid:durableId="1939678975">
    <w:abstractNumId w:val="69"/>
  </w:num>
  <w:num w:numId="118" w16cid:durableId="372775445">
    <w:abstractNumId w:val="104"/>
  </w:num>
  <w:num w:numId="119" w16cid:durableId="1340086882">
    <w:abstractNumId w:val="96"/>
  </w:num>
  <w:num w:numId="120" w16cid:durableId="1904900965">
    <w:abstractNumId w:val="37"/>
  </w:num>
  <w:num w:numId="121" w16cid:durableId="1009791891">
    <w:abstractNumId w:val="109"/>
  </w:num>
  <w:num w:numId="122" w16cid:durableId="2014993442">
    <w:abstractNumId w:val="47"/>
  </w:num>
  <w:num w:numId="123" w16cid:durableId="2095932467">
    <w:abstractNumId w:val="81"/>
  </w:num>
  <w:num w:numId="124" w16cid:durableId="1076053641">
    <w:abstractNumId w:val="74"/>
  </w:num>
  <w:num w:numId="125" w16cid:durableId="1566918606">
    <w:abstractNumId w:val="139"/>
  </w:num>
  <w:num w:numId="126" w16cid:durableId="893077895">
    <w:abstractNumId w:val="16"/>
  </w:num>
  <w:num w:numId="127" w16cid:durableId="1697347461">
    <w:abstractNumId w:val="14"/>
  </w:num>
  <w:num w:numId="128" w16cid:durableId="1363937362">
    <w:abstractNumId w:val="134"/>
  </w:num>
  <w:num w:numId="129" w16cid:durableId="2017030021">
    <w:abstractNumId w:val="25"/>
  </w:num>
  <w:num w:numId="130" w16cid:durableId="1763408996">
    <w:abstractNumId w:val="127"/>
  </w:num>
  <w:num w:numId="131" w16cid:durableId="624309550">
    <w:abstractNumId w:val="101"/>
  </w:num>
  <w:num w:numId="132" w16cid:durableId="1938173974">
    <w:abstractNumId w:val="120"/>
  </w:num>
  <w:num w:numId="133" w16cid:durableId="1311791983">
    <w:abstractNumId w:val="138"/>
  </w:num>
  <w:num w:numId="134" w16cid:durableId="1144544763">
    <w:abstractNumId w:val="62"/>
  </w:num>
  <w:num w:numId="135" w16cid:durableId="362246446">
    <w:abstractNumId w:val="95"/>
  </w:num>
  <w:num w:numId="136" w16cid:durableId="807404458">
    <w:abstractNumId w:val="73"/>
  </w:num>
  <w:num w:numId="137" w16cid:durableId="7997189">
    <w:abstractNumId w:val="147"/>
  </w:num>
  <w:num w:numId="138" w16cid:durableId="810712845">
    <w:abstractNumId w:val="106"/>
  </w:num>
  <w:num w:numId="139" w16cid:durableId="1545947984">
    <w:abstractNumId w:val="29"/>
  </w:num>
  <w:num w:numId="140" w16cid:durableId="1872111788">
    <w:abstractNumId w:val="34"/>
  </w:num>
  <w:num w:numId="141" w16cid:durableId="2120945783">
    <w:abstractNumId w:val="112"/>
  </w:num>
  <w:num w:numId="142" w16cid:durableId="512259669">
    <w:abstractNumId w:val="121"/>
  </w:num>
  <w:num w:numId="143" w16cid:durableId="616765699">
    <w:abstractNumId w:val="93"/>
  </w:num>
  <w:num w:numId="144" w16cid:durableId="1819882692">
    <w:abstractNumId w:val="136"/>
  </w:num>
  <w:num w:numId="145" w16cid:durableId="1349940512">
    <w:abstractNumId w:val="2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A3A"/>
    <w:rsid w:val="000161BC"/>
    <w:rsid w:val="00016EB6"/>
    <w:rsid w:val="00017698"/>
    <w:rsid w:val="000200FF"/>
    <w:rsid w:val="00020B14"/>
    <w:rsid w:val="00022695"/>
    <w:rsid w:val="00026654"/>
    <w:rsid w:val="000271D0"/>
    <w:rsid w:val="00027B92"/>
    <w:rsid w:val="000307D2"/>
    <w:rsid w:val="00031C35"/>
    <w:rsid w:val="00031D7F"/>
    <w:rsid w:val="00033F6D"/>
    <w:rsid w:val="00035146"/>
    <w:rsid w:val="00035ECD"/>
    <w:rsid w:val="00040A4A"/>
    <w:rsid w:val="00041C81"/>
    <w:rsid w:val="000424A5"/>
    <w:rsid w:val="00044096"/>
    <w:rsid w:val="000457FA"/>
    <w:rsid w:val="000627FC"/>
    <w:rsid w:val="000705D0"/>
    <w:rsid w:val="00072569"/>
    <w:rsid w:val="000727A5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793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55F4"/>
    <w:rsid w:val="000E7DE1"/>
    <w:rsid w:val="000F5073"/>
    <w:rsid w:val="00102A85"/>
    <w:rsid w:val="00103186"/>
    <w:rsid w:val="00103E36"/>
    <w:rsid w:val="00110B09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57042"/>
    <w:rsid w:val="00162D7B"/>
    <w:rsid w:val="0016461A"/>
    <w:rsid w:val="00166BAE"/>
    <w:rsid w:val="00181B74"/>
    <w:rsid w:val="001827CC"/>
    <w:rsid w:val="0018509B"/>
    <w:rsid w:val="00185CB6"/>
    <w:rsid w:val="00186DDF"/>
    <w:rsid w:val="0019159B"/>
    <w:rsid w:val="001B46BC"/>
    <w:rsid w:val="001C14D9"/>
    <w:rsid w:val="001C1C4D"/>
    <w:rsid w:val="001D093A"/>
    <w:rsid w:val="001D0CFF"/>
    <w:rsid w:val="001D2BA7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1BB1"/>
    <w:rsid w:val="00225032"/>
    <w:rsid w:val="00226E09"/>
    <w:rsid w:val="002307CD"/>
    <w:rsid w:val="00231825"/>
    <w:rsid w:val="00232DBE"/>
    <w:rsid w:val="0023520E"/>
    <w:rsid w:val="00236BF5"/>
    <w:rsid w:val="00240383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3545"/>
    <w:rsid w:val="00284988"/>
    <w:rsid w:val="00285023"/>
    <w:rsid w:val="00293168"/>
    <w:rsid w:val="002960F4"/>
    <w:rsid w:val="002973A7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D7944"/>
    <w:rsid w:val="002E11E6"/>
    <w:rsid w:val="002E1952"/>
    <w:rsid w:val="002E4849"/>
    <w:rsid w:val="002E5847"/>
    <w:rsid w:val="002E62A0"/>
    <w:rsid w:val="002E6C1E"/>
    <w:rsid w:val="002E6C72"/>
    <w:rsid w:val="002F0D85"/>
    <w:rsid w:val="002F1A15"/>
    <w:rsid w:val="002F4CD7"/>
    <w:rsid w:val="002F4E56"/>
    <w:rsid w:val="00306522"/>
    <w:rsid w:val="00306793"/>
    <w:rsid w:val="00306D55"/>
    <w:rsid w:val="003125B5"/>
    <w:rsid w:val="00313E14"/>
    <w:rsid w:val="00314657"/>
    <w:rsid w:val="003152AB"/>
    <w:rsid w:val="003157CF"/>
    <w:rsid w:val="00317CAC"/>
    <w:rsid w:val="0032307D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30B7"/>
    <w:rsid w:val="00397154"/>
    <w:rsid w:val="003A2A01"/>
    <w:rsid w:val="003A2D25"/>
    <w:rsid w:val="003A320E"/>
    <w:rsid w:val="003A69CA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4FE"/>
    <w:rsid w:val="003D3DF9"/>
    <w:rsid w:val="003D4FFF"/>
    <w:rsid w:val="003D67D4"/>
    <w:rsid w:val="003D7674"/>
    <w:rsid w:val="003E08BC"/>
    <w:rsid w:val="003E167B"/>
    <w:rsid w:val="003E2B5E"/>
    <w:rsid w:val="003E76FE"/>
    <w:rsid w:val="003F2572"/>
    <w:rsid w:val="00400457"/>
    <w:rsid w:val="0040689F"/>
    <w:rsid w:val="0041611E"/>
    <w:rsid w:val="00416C71"/>
    <w:rsid w:val="00420329"/>
    <w:rsid w:val="00420693"/>
    <w:rsid w:val="00420D56"/>
    <w:rsid w:val="00421527"/>
    <w:rsid w:val="004215AD"/>
    <w:rsid w:val="0042382F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764D"/>
    <w:rsid w:val="004705F3"/>
    <w:rsid w:val="00473DB1"/>
    <w:rsid w:val="00474B34"/>
    <w:rsid w:val="00474E1E"/>
    <w:rsid w:val="00477EEC"/>
    <w:rsid w:val="004812EC"/>
    <w:rsid w:val="004821CB"/>
    <w:rsid w:val="0048296C"/>
    <w:rsid w:val="00483B4E"/>
    <w:rsid w:val="00485963"/>
    <w:rsid w:val="00492149"/>
    <w:rsid w:val="00492B5C"/>
    <w:rsid w:val="00497E32"/>
    <w:rsid w:val="004A29EA"/>
    <w:rsid w:val="004A3855"/>
    <w:rsid w:val="004A520C"/>
    <w:rsid w:val="004A6F87"/>
    <w:rsid w:val="004B066E"/>
    <w:rsid w:val="004B47F2"/>
    <w:rsid w:val="004B4A32"/>
    <w:rsid w:val="004C04E7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86E"/>
    <w:rsid w:val="00577B5B"/>
    <w:rsid w:val="005866AF"/>
    <w:rsid w:val="005948AD"/>
    <w:rsid w:val="005A508B"/>
    <w:rsid w:val="005B07F7"/>
    <w:rsid w:val="005B5025"/>
    <w:rsid w:val="005B75B5"/>
    <w:rsid w:val="005C0325"/>
    <w:rsid w:val="005C0BD5"/>
    <w:rsid w:val="005C1BB0"/>
    <w:rsid w:val="005C26B1"/>
    <w:rsid w:val="005C5C24"/>
    <w:rsid w:val="005C68E3"/>
    <w:rsid w:val="005D09A9"/>
    <w:rsid w:val="005D2425"/>
    <w:rsid w:val="005D72C2"/>
    <w:rsid w:val="005E105F"/>
    <w:rsid w:val="005E53FD"/>
    <w:rsid w:val="005E67BE"/>
    <w:rsid w:val="005F0A0D"/>
    <w:rsid w:val="005F2208"/>
    <w:rsid w:val="00600004"/>
    <w:rsid w:val="00600B0B"/>
    <w:rsid w:val="006116C4"/>
    <w:rsid w:val="00621366"/>
    <w:rsid w:val="006214E7"/>
    <w:rsid w:val="00623DF5"/>
    <w:rsid w:val="00633C18"/>
    <w:rsid w:val="00636C52"/>
    <w:rsid w:val="00636D04"/>
    <w:rsid w:val="0063736F"/>
    <w:rsid w:val="0063792F"/>
    <w:rsid w:val="00641B11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3DBA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51D1"/>
    <w:rsid w:val="007071F0"/>
    <w:rsid w:val="00707F0C"/>
    <w:rsid w:val="007109D9"/>
    <w:rsid w:val="00714ED9"/>
    <w:rsid w:val="00716681"/>
    <w:rsid w:val="00716CF6"/>
    <w:rsid w:val="0071741F"/>
    <w:rsid w:val="00720099"/>
    <w:rsid w:val="0072018C"/>
    <w:rsid w:val="007255EB"/>
    <w:rsid w:val="00725CD4"/>
    <w:rsid w:val="00726472"/>
    <w:rsid w:val="00732DB4"/>
    <w:rsid w:val="00734A31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A51D9"/>
    <w:rsid w:val="007B1335"/>
    <w:rsid w:val="007B2324"/>
    <w:rsid w:val="007B584B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30595"/>
    <w:rsid w:val="008309DE"/>
    <w:rsid w:val="008316FA"/>
    <w:rsid w:val="00834BC5"/>
    <w:rsid w:val="00841AD0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194F"/>
    <w:rsid w:val="008A3781"/>
    <w:rsid w:val="008B1359"/>
    <w:rsid w:val="008B2E59"/>
    <w:rsid w:val="008B3880"/>
    <w:rsid w:val="008B7BA1"/>
    <w:rsid w:val="008C2CDD"/>
    <w:rsid w:val="008C391E"/>
    <w:rsid w:val="008C3BC9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3E97"/>
    <w:rsid w:val="00924D11"/>
    <w:rsid w:val="009275C6"/>
    <w:rsid w:val="0093354A"/>
    <w:rsid w:val="00940639"/>
    <w:rsid w:val="00940967"/>
    <w:rsid w:val="00951554"/>
    <w:rsid w:val="00952675"/>
    <w:rsid w:val="00955D46"/>
    <w:rsid w:val="0095635A"/>
    <w:rsid w:val="00957348"/>
    <w:rsid w:val="00961622"/>
    <w:rsid w:val="00963849"/>
    <w:rsid w:val="0096407C"/>
    <w:rsid w:val="009756F2"/>
    <w:rsid w:val="0097742A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4238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C7F05"/>
    <w:rsid w:val="00AD3734"/>
    <w:rsid w:val="00AD448F"/>
    <w:rsid w:val="00AD5567"/>
    <w:rsid w:val="00AD76D1"/>
    <w:rsid w:val="00AE103E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2A76"/>
    <w:rsid w:val="00B14421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67D5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3779"/>
    <w:rsid w:val="00C454B8"/>
    <w:rsid w:val="00C45A63"/>
    <w:rsid w:val="00C469B0"/>
    <w:rsid w:val="00C46FF9"/>
    <w:rsid w:val="00C47CC1"/>
    <w:rsid w:val="00C51C29"/>
    <w:rsid w:val="00C52081"/>
    <w:rsid w:val="00C522E6"/>
    <w:rsid w:val="00C52A5E"/>
    <w:rsid w:val="00C56794"/>
    <w:rsid w:val="00C6095F"/>
    <w:rsid w:val="00C62CD2"/>
    <w:rsid w:val="00C74DAA"/>
    <w:rsid w:val="00C76BCE"/>
    <w:rsid w:val="00C864DA"/>
    <w:rsid w:val="00C8664A"/>
    <w:rsid w:val="00C90307"/>
    <w:rsid w:val="00C924AB"/>
    <w:rsid w:val="00C9415E"/>
    <w:rsid w:val="00C944B5"/>
    <w:rsid w:val="00C96171"/>
    <w:rsid w:val="00CA0479"/>
    <w:rsid w:val="00CA2ED8"/>
    <w:rsid w:val="00CA7AB3"/>
    <w:rsid w:val="00CB02C0"/>
    <w:rsid w:val="00CB08FC"/>
    <w:rsid w:val="00CB24B2"/>
    <w:rsid w:val="00CB5E63"/>
    <w:rsid w:val="00CC0895"/>
    <w:rsid w:val="00CC308D"/>
    <w:rsid w:val="00CC3321"/>
    <w:rsid w:val="00CC41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4741"/>
    <w:rsid w:val="00CF5E45"/>
    <w:rsid w:val="00CF6D7C"/>
    <w:rsid w:val="00CF71B9"/>
    <w:rsid w:val="00D0467C"/>
    <w:rsid w:val="00D0645F"/>
    <w:rsid w:val="00D11A8D"/>
    <w:rsid w:val="00D14F91"/>
    <w:rsid w:val="00D15E3E"/>
    <w:rsid w:val="00D20E5D"/>
    <w:rsid w:val="00D27106"/>
    <w:rsid w:val="00D30AE4"/>
    <w:rsid w:val="00D31465"/>
    <w:rsid w:val="00D35B98"/>
    <w:rsid w:val="00D40373"/>
    <w:rsid w:val="00D41ABA"/>
    <w:rsid w:val="00D435E0"/>
    <w:rsid w:val="00D45B46"/>
    <w:rsid w:val="00D46344"/>
    <w:rsid w:val="00D471B9"/>
    <w:rsid w:val="00D53105"/>
    <w:rsid w:val="00D54122"/>
    <w:rsid w:val="00D54766"/>
    <w:rsid w:val="00D579F7"/>
    <w:rsid w:val="00D611B3"/>
    <w:rsid w:val="00D64B1F"/>
    <w:rsid w:val="00D70766"/>
    <w:rsid w:val="00D71323"/>
    <w:rsid w:val="00D75E82"/>
    <w:rsid w:val="00D76412"/>
    <w:rsid w:val="00D76E7E"/>
    <w:rsid w:val="00D82357"/>
    <w:rsid w:val="00D85BFA"/>
    <w:rsid w:val="00D9360F"/>
    <w:rsid w:val="00D95D38"/>
    <w:rsid w:val="00DA14B0"/>
    <w:rsid w:val="00DB1A6A"/>
    <w:rsid w:val="00DC55BF"/>
    <w:rsid w:val="00DC613F"/>
    <w:rsid w:val="00DC6BC4"/>
    <w:rsid w:val="00DD03F8"/>
    <w:rsid w:val="00DD0B68"/>
    <w:rsid w:val="00DD34D8"/>
    <w:rsid w:val="00DD3E00"/>
    <w:rsid w:val="00DD744F"/>
    <w:rsid w:val="00DF181C"/>
    <w:rsid w:val="00DF5EE6"/>
    <w:rsid w:val="00E04545"/>
    <w:rsid w:val="00E04EA7"/>
    <w:rsid w:val="00E0758D"/>
    <w:rsid w:val="00E1356F"/>
    <w:rsid w:val="00E21629"/>
    <w:rsid w:val="00E21D73"/>
    <w:rsid w:val="00E22993"/>
    <w:rsid w:val="00E25036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55AB"/>
    <w:rsid w:val="00E574BB"/>
    <w:rsid w:val="00E60E59"/>
    <w:rsid w:val="00E62641"/>
    <w:rsid w:val="00E62ADB"/>
    <w:rsid w:val="00E63709"/>
    <w:rsid w:val="00E65CCF"/>
    <w:rsid w:val="00E71D7A"/>
    <w:rsid w:val="00E74AC5"/>
    <w:rsid w:val="00E7676B"/>
    <w:rsid w:val="00E77DD8"/>
    <w:rsid w:val="00E81858"/>
    <w:rsid w:val="00E85504"/>
    <w:rsid w:val="00E86F32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25A"/>
    <w:rsid w:val="00F70ABF"/>
    <w:rsid w:val="00F70F04"/>
    <w:rsid w:val="00F71F59"/>
    <w:rsid w:val="00F72754"/>
    <w:rsid w:val="00F7527D"/>
    <w:rsid w:val="00F76204"/>
    <w:rsid w:val="00F86972"/>
    <w:rsid w:val="00F87ACF"/>
    <w:rsid w:val="00F87D39"/>
    <w:rsid w:val="00F93A34"/>
    <w:rsid w:val="00F94DD7"/>
    <w:rsid w:val="00F9683A"/>
    <w:rsid w:val="00FA02E0"/>
    <w:rsid w:val="00FB0611"/>
    <w:rsid w:val="00FB5A9A"/>
    <w:rsid w:val="00FC0EF9"/>
    <w:rsid w:val="00FC1612"/>
    <w:rsid w:val="00FC1DE2"/>
    <w:rsid w:val="00FC244D"/>
    <w:rsid w:val="00FD1537"/>
    <w:rsid w:val="00FD687A"/>
    <w:rsid w:val="00FD730F"/>
    <w:rsid w:val="00FE03E2"/>
    <w:rsid w:val="00FE34EF"/>
    <w:rsid w:val="00FE4A2A"/>
    <w:rsid w:val="00FE6CFF"/>
    <w:rsid w:val="00FF3FC5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styleId="UnresolvedMention">
    <w:name w:val="Unresolved Mention"/>
    <w:basedOn w:val="DefaultParagraphFont"/>
    <w:uiPriority w:val="99"/>
    <w:semiHidden/>
    <w:unhideWhenUsed/>
    <w:rsid w:val="00637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jeff_gutterman@yahoo.co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2025-04-09T17:16:00Z</dcterms:created>
  <dcterms:modified xsi:type="dcterms:W3CDTF">2025-04-09T17:30:00Z</dcterms:modified>
</cp:coreProperties>
</file>