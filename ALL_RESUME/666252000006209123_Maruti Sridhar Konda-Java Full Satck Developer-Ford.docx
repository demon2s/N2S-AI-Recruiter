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C7B785D" w14:textId="77777777" w:rsidR="00BD46B8" w:rsidRPr="00057DDD" w:rsidRDefault="00E7266C" w:rsidP="00421D3D">
      <w:pPr>
        <w:pBdr>
          <w:bottom w:val="single" w:sz="4" w:space="0" w:color="000000"/>
        </w:pBdr>
        <w:jc w:val="center"/>
        <w:rPr>
          <w:rFonts w:asciiTheme="minorHAnsi" w:hAnsiTheme="minorHAnsi" w:cstheme="minorHAnsi"/>
          <w:b/>
          <w:color w:val="000000"/>
          <w:sz w:val="21"/>
          <w:szCs w:val="21"/>
          <w:lang w:val="it-IT"/>
        </w:rPr>
      </w:pPr>
      <w:r w:rsidRPr="00057DDD">
        <w:rPr>
          <w:rFonts w:asciiTheme="minorHAnsi" w:hAnsiTheme="minorHAnsi" w:cstheme="minorHAnsi"/>
          <w:b/>
          <w:color w:val="000000"/>
          <w:sz w:val="21"/>
          <w:szCs w:val="21"/>
          <w:lang w:val="it-IT"/>
        </w:rPr>
        <w:t>Maruti Sridhar Konda</w:t>
      </w:r>
    </w:p>
    <w:p w14:paraId="77C5356A" w14:textId="1176C417" w:rsidR="00422C50" w:rsidRPr="00057DDD" w:rsidRDefault="004E1F13" w:rsidP="00421D3D">
      <w:pPr>
        <w:pBdr>
          <w:bottom w:val="single" w:sz="4" w:space="0" w:color="000000"/>
        </w:pBdr>
        <w:jc w:val="center"/>
        <w:rPr>
          <w:rFonts w:asciiTheme="minorHAnsi" w:hAnsiTheme="minorHAnsi" w:cstheme="minorHAnsi"/>
          <w:b/>
          <w:color w:val="000000"/>
          <w:sz w:val="21"/>
          <w:szCs w:val="21"/>
          <w:lang w:val="it-IT"/>
        </w:rPr>
      </w:pPr>
      <w:r w:rsidRPr="00057DDD">
        <w:rPr>
          <w:rFonts w:asciiTheme="minorHAnsi" w:hAnsiTheme="minorHAnsi" w:cstheme="minorHAnsi"/>
          <w:b/>
          <w:bCs/>
          <w:sz w:val="21"/>
          <w:szCs w:val="21"/>
        </w:rPr>
        <w:t>marutisridhar.career@gmail.com</w:t>
      </w:r>
    </w:p>
    <w:p w14:paraId="639F1519" w14:textId="1945450D" w:rsidR="00BD46B8" w:rsidRPr="00057DDD" w:rsidRDefault="00243AAB" w:rsidP="00421D3D">
      <w:pPr>
        <w:pBdr>
          <w:bottom w:val="single" w:sz="4" w:space="0" w:color="000000"/>
        </w:pBdr>
        <w:jc w:val="center"/>
        <w:rPr>
          <w:rFonts w:asciiTheme="minorHAnsi" w:hAnsiTheme="minorHAnsi" w:cstheme="minorHAnsi"/>
          <w:b/>
          <w:color w:val="000000"/>
          <w:sz w:val="21"/>
          <w:szCs w:val="21"/>
          <w:lang w:val="it-IT"/>
        </w:rPr>
      </w:pPr>
      <w:r w:rsidRPr="00057DDD">
        <w:rPr>
          <w:rFonts w:asciiTheme="minorHAnsi" w:hAnsiTheme="minorHAnsi" w:cstheme="minorHAnsi"/>
          <w:b/>
          <w:color w:val="000000"/>
          <w:sz w:val="21"/>
          <w:szCs w:val="21"/>
          <w:lang w:val="it-IT"/>
        </w:rPr>
        <w:t>605 377 4266</w:t>
      </w:r>
    </w:p>
    <w:p w14:paraId="3E4C4C18" w14:textId="77777777" w:rsidR="00BD46B8" w:rsidRPr="00057DDD" w:rsidRDefault="00BD46B8" w:rsidP="00421D3D">
      <w:pPr>
        <w:pBdr>
          <w:bottom w:val="single" w:sz="4" w:space="0" w:color="000000"/>
        </w:pBdr>
        <w:jc w:val="both"/>
        <w:rPr>
          <w:rFonts w:asciiTheme="minorHAnsi" w:hAnsiTheme="minorHAnsi" w:cstheme="minorHAnsi"/>
          <w:b/>
          <w:color w:val="000000"/>
          <w:sz w:val="21"/>
          <w:szCs w:val="21"/>
          <w:lang w:val="it-IT"/>
        </w:rPr>
      </w:pPr>
    </w:p>
    <w:p w14:paraId="1010069E" w14:textId="17AA520C" w:rsidR="00E7266C" w:rsidRPr="00057DDD" w:rsidRDefault="00E7266C" w:rsidP="00421D3D">
      <w:pPr>
        <w:pBdr>
          <w:bottom w:val="single" w:sz="4" w:space="0" w:color="000000"/>
        </w:pBdr>
        <w:jc w:val="both"/>
        <w:rPr>
          <w:rFonts w:asciiTheme="minorHAnsi" w:hAnsiTheme="minorHAnsi" w:cstheme="minorHAnsi"/>
          <w:color w:val="000000"/>
          <w:sz w:val="21"/>
          <w:szCs w:val="21"/>
        </w:rPr>
      </w:pPr>
      <w:r w:rsidRPr="00057DDD">
        <w:rPr>
          <w:rFonts w:asciiTheme="minorHAnsi" w:hAnsiTheme="minorHAnsi" w:cstheme="minorHAnsi"/>
          <w:b/>
          <w:sz w:val="21"/>
          <w:szCs w:val="21"/>
          <w:lang w:val="it-IT"/>
        </w:rPr>
        <w:t>PROFESSIONAL SUMMARY</w:t>
      </w:r>
      <w:r w:rsidR="00C74E4D" w:rsidRPr="00057DDD">
        <w:rPr>
          <w:rFonts w:asciiTheme="minorHAnsi" w:hAnsiTheme="minorHAnsi" w:cstheme="minorHAnsi"/>
          <w:b/>
          <w:sz w:val="21"/>
          <w:szCs w:val="21"/>
          <w:lang w:val="it-IT"/>
        </w:rPr>
        <w:t>:</w:t>
      </w:r>
    </w:p>
    <w:p w14:paraId="51DAA354" w14:textId="77777777" w:rsidR="0007536A" w:rsidRPr="00057DDD" w:rsidRDefault="0007536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It has been 20 exciting years and more with IT work experience in various capacities, including leading teams, Solutioning, and managing projects.</w:t>
      </w:r>
    </w:p>
    <w:p w14:paraId="4BB8B5BE" w14:textId="4DD931EB" w:rsidR="00AA6398" w:rsidRPr="00057DDD" w:rsidRDefault="0007536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designed and developed scalable and robust software solutions using </w:t>
      </w:r>
      <w:r w:rsidR="00CD071C" w:rsidRPr="00057DDD">
        <w:rPr>
          <w:rFonts w:asciiTheme="minorHAnsi" w:hAnsiTheme="minorHAnsi" w:cstheme="minorHAnsi"/>
          <w:color w:val="000000"/>
          <w:sz w:val="21"/>
          <w:szCs w:val="21"/>
        </w:rPr>
        <w:t xml:space="preserve">microservices, domain services, </w:t>
      </w:r>
      <w:r w:rsidR="00A70DC9" w:rsidRPr="00057DDD">
        <w:rPr>
          <w:rFonts w:asciiTheme="minorHAnsi" w:hAnsiTheme="minorHAnsi" w:cstheme="minorHAnsi"/>
          <w:color w:val="000000"/>
          <w:sz w:val="21"/>
          <w:szCs w:val="21"/>
        </w:rPr>
        <w:t xml:space="preserve">React, Angular JS, JavaScript, </w:t>
      </w:r>
      <w:r w:rsidR="00CD071C" w:rsidRPr="00057DDD">
        <w:rPr>
          <w:rFonts w:asciiTheme="minorHAnsi" w:hAnsiTheme="minorHAnsi" w:cstheme="minorHAnsi"/>
          <w:color w:val="000000"/>
          <w:sz w:val="21"/>
          <w:szCs w:val="21"/>
        </w:rPr>
        <w:t xml:space="preserve">Java, J2EE, Groovy, </w:t>
      </w:r>
      <w:r w:rsidRPr="00057DDD">
        <w:rPr>
          <w:rFonts w:asciiTheme="minorHAnsi" w:hAnsiTheme="minorHAnsi" w:cstheme="minorHAnsi"/>
          <w:color w:val="000000"/>
          <w:sz w:val="21"/>
          <w:szCs w:val="21"/>
        </w:rPr>
        <w:t xml:space="preserve">Hibernate, Struts, Java Server Faces, </w:t>
      </w:r>
      <w:r w:rsidR="0094528D" w:rsidRPr="00057DDD">
        <w:rPr>
          <w:rFonts w:asciiTheme="minorHAnsi" w:hAnsiTheme="minorHAnsi" w:cstheme="minorHAnsi"/>
          <w:color w:val="000000"/>
          <w:sz w:val="21"/>
          <w:szCs w:val="21"/>
        </w:rPr>
        <w:t>jQuery</w:t>
      </w:r>
      <w:r w:rsidRPr="00057DDD">
        <w:rPr>
          <w:rFonts w:asciiTheme="minorHAnsi" w:hAnsiTheme="minorHAnsi" w:cstheme="minorHAnsi"/>
          <w:color w:val="000000"/>
          <w:sz w:val="21"/>
          <w:szCs w:val="21"/>
        </w:rPr>
        <w:t xml:space="preserve">, BPEL &amp; BPM, Web services, Rich Faces, Prime Faces, </w:t>
      </w:r>
      <w:r w:rsidR="00CD071C" w:rsidRPr="00057DDD">
        <w:rPr>
          <w:rFonts w:asciiTheme="minorHAnsi" w:hAnsiTheme="minorHAnsi" w:cstheme="minorHAnsi"/>
          <w:color w:val="000000"/>
          <w:sz w:val="21"/>
          <w:szCs w:val="21"/>
        </w:rPr>
        <w:t xml:space="preserve">Apache POI, Apache Frameworks, </w:t>
      </w:r>
      <w:r w:rsidRPr="00057DDD">
        <w:rPr>
          <w:rFonts w:asciiTheme="minorHAnsi" w:hAnsiTheme="minorHAnsi" w:cstheme="minorHAnsi"/>
          <w:color w:val="000000"/>
          <w:sz w:val="21"/>
          <w:szCs w:val="21"/>
        </w:rPr>
        <w:t xml:space="preserve">Spring Frameworks, Spring JPA, </w:t>
      </w:r>
      <w:r w:rsidR="00131F57" w:rsidRPr="00057DDD">
        <w:rPr>
          <w:rFonts w:asciiTheme="minorHAnsi" w:hAnsiTheme="minorHAnsi" w:cstheme="minorHAnsi"/>
          <w:color w:val="000000"/>
          <w:sz w:val="21"/>
          <w:szCs w:val="21"/>
        </w:rPr>
        <w:t xml:space="preserve">GCP, </w:t>
      </w:r>
      <w:r w:rsidRPr="00057DDD">
        <w:rPr>
          <w:rFonts w:asciiTheme="minorHAnsi" w:hAnsiTheme="minorHAnsi" w:cstheme="minorHAnsi"/>
          <w:color w:val="000000"/>
          <w:sz w:val="21"/>
          <w:szCs w:val="21"/>
        </w:rPr>
        <w:t>and Spring Boot.</w:t>
      </w:r>
    </w:p>
    <w:p w14:paraId="512BF178" w14:textId="234B2C65" w:rsidR="0094528D" w:rsidRPr="00057DDD" w:rsidRDefault="0094528D"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My expertise in deploying and managing cloud development including GCP resources and Kubernetes ensures smooth and efficient operations. I am knowledge in optimizing GCP environments for cost-effectiveness and performance, utilizing best practices to achieve optimal results. Additionally, my problem-solving skills enable me to troubleshoot and resolve any issues that may arise during the development and deployment process.</w:t>
      </w:r>
    </w:p>
    <w:p w14:paraId="082106E7" w14:textId="423269F8" w:rsidR="00AA6398" w:rsidRPr="00057DDD" w:rsidRDefault="00CD3B4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l</w:t>
      </w:r>
      <w:r w:rsidR="00AA6398" w:rsidRPr="00057DDD">
        <w:rPr>
          <w:rFonts w:asciiTheme="minorHAnsi" w:hAnsiTheme="minorHAnsi" w:cstheme="minorHAnsi"/>
          <w:color w:val="000000"/>
          <w:sz w:val="21"/>
          <w:szCs w:val="21"/>
        </w:rPr>
        <w:t>e</w:t>
      </w:r>
      <w:r w:rsidRPr="00057DDD">
        <w:rPr>
          <w:rFonts w:asciiTheme="minorHAnsi" w:hAnsiTheme="minorHAnsi" w:cstheme="minorHAnsi"/>
          <w:color w:val="000000"/>
          <w:sz w:val="21"/>
          <w:szCs w:val="21"/>
        </w:rPr>
        <w:t>a</w:t>
      </w:r>
      <w:r w:rsidR="00AA6398" w:rsidRPr="00057DDD">
        <w:rPr>
          <w:rFonts w:asciiTheme="minorHAnsi" w:hAnsiTheme="minorHAnsi" w:cstheme="minorHAnsi"/>
          <w:color w:val="000000"/>
          <w:sz w:val="21"/>
          <w:szCs w:val="21"/>
        </w:rPr>
        <w:t>d and managed multiple teams of developers, providing technical guidance and support throughout the software development lifecycle.</w:t>
      </w:r>
    </w:p>
    <w:p w14:paraId="23183154" w14:textId="4800D70D"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Experience in building Single Page Applications (SPA) using Model View Controller (MVC) and various JavaScript frameworks such as Angular.Js/Angular 2.0/4.0/8.0 and ReactJS.</w:t>
      </w:r>
    </w:p>
    <w:p w14:paraId="76128D54" w14:textId="6275E79A" w:rsidR="00AA6398" w:rsidRPr="00057DDD" w:rsidRDefault="00CD3B4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have c</w:t>
      </w:r>
      <w:r w:rsidR="00AA6398" w:rsidRPr="00057DDD">
        <w:rPr>
          <w:rFonts w:asciiTheme="minorHAnsi" w:hAnsiTheme="minorHAnsi" w:cstheme="minorHAnsi"/>
          <w:color w:val="000000"/>
          <w:sz w:val="21"/>
          <w:szCs w:val="21"/>
        </w:rPr>
        <w:t>ollaborate</w:t>
      </w:r>
      <w:r w:rsidRPr="00057DDD">
        <w:rPr>
          <w:rFonts w:asciiTheme="minorHAnsi" w:hAnsiTheme="minorHAnsi" w:cstheme="minorHAnsi"/>
          <w:color w:val="000000"/>
          <w:sz w:val="21"/>
          <w:szCs w:val="21"/>
        </w:rPr>
        <w:t>d</w:t>
      </w:r>
      <w:r w:rsidR="00AA6398" w:rsidRPr="00057DDD">
        <w:rPr>
          <w:rFonts w:asciiTheme="minorHAnsi" w:hAnsiTheme="minorHAnsi" w:cstheme="minorHAnsi"/>
          <w:color w:val="000000"/>
          <w:sz w:val="21"/>
          <w:szCs w:val="21"/>
        </w:rPr>
        <w:t xml:space="preserve"> with stakeholders to gather and analyze requirements, ensuring the proposed solutions align with business objectives.</w:t>
      </w:r>
    </w:p>
    <w:p w14:paraId="40C4BF4F" w14:textId="754939EF" w:rsidR="00AA6398" w:rsidRPr="00057DDD" w:rsidRDefault="00CD3B4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w:t>
      </w:r>
      <w:r w:rsidR="00AA6398" w:rsidRPr="00057DDD">
        <w:rPr>
          <w:rFonts w:asciiTheme="minorHAnsi" w:hAnsiTheme="minorHAnsi" w:cstheme="minorHAnsi"/>
          <w:color w:val="000000"/>
          <w:sz w:val="21"/>
          <w:szCs w:val="21"/>
        </w:rPr>
        <w:t>reate</w:t>
      </w:r>
      <w:r w:rsidRPr="00057DDD">
        <w:rPr>
          <w:rFonts w:asciiTheme="minorHAnsi" w:hAnsiTheme="minorHAnsi" w:cstheme="minorHAnsi"/>
          <w:color w:val="000000"/>
          <w:sz w:val="21"/>
          <w:szCs w:val="21"/>
        </w:rPr>
        <w:t>d</w:t>
      </w:r>
      <w:r w:rsidR="00AA6398" w:rsidRPr="00057DDD">
        <w:rPr>
          <w:rFonts w:asciiTheme="minorHAnsi" w:hAnsiTheme="minorHAnsi" w:cstheme="minorHAnsi"/>
          <w:color w:val="000000"/>
          <w:sz w:val="21"/>
          <w:szCs w:val="21"/>
        </w:rPr>
        <w:t xml:space="preserve"> and maintain</w:t>
      </w:r>
      <w:r w:rsidRPr="00057DDD">
        <w:rPr>
          <w:rFonts w:asciiTheme="minorHAnsi" w:hAnsiTheme="minorHAnsi" w:cstheme="minorHAnsi"/>
          <w:color w:val="000000"/>
          <w:sz w:val="21"/>
          <w:szCs w:val="21"/>
        </w:rPr>
        <w:t>ed</w:t>
      </w:r>
      <w:r w:rsidR="00AA6398" w:rsidRPr="00057DDD">
        <w:rPr>
          <w:rFonts w:asciiTheme="minorHAnsi" w:hAnsiTheme="minorHAnsi" w:cstheme="minorHAnsi"/>
          <w:color w:val="000000"/>
          <w:sz w:val="21"/>
          <w:szCs w:val="21"/>
        </w:rPr>
        <w:t xml:space="preserve"> architectural documentation, including system diagrams, technical specifications, and design patterns.</w:t>
      </w:r>
    </w:p>
    <w:p w14:paraId="56EC13D6" w14:textId="37DBA9BF" w:rsidR="00AA6398" w:rsidRPr="00057DDD" w:rsidRDefault="00CD3B4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e</w:t>
      </w:r>
      <w:r w:rsidR="00AA6398" w:rsidRPr="00057DDD">
        <w:rPr>
          <w:rFonts w:asciiTheme="minorHAnsi" w:hAnsiTheme="minorHAnsi" w:cstheme="minorHAnsi"/>
          <w:color w:val="000000"/>
          <w:sz w:val="21"/>
          <w:szCs w:val="21"/>
        </w:rPr>
        <w:t>valuate and recommend new technologies, frameworks, and tools to improve the efficiency and effectiveness of the development process.</w:t>
      </w:r>
    </w:p>
    <w:p w14:paraId="39C1E64A" w14:textId="109ED0AC" w:rsidR="00AA6398" w:rsidRPr="00057DDD" w:rsidRDefault="00CD3B4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have e</w:t>
      </w:r>
      <w:r w:rsidR="00AA6398" w:rsidRPr="00057DDD">
        <w:rPr>
          <w:rFonts w:asciiTheme="minorHAnsi" w:hAnsiTheme="minorHAnsi" w:cstheme="minorHAnsi"/>
          <w:color w:val="000000"/>
          <w:sz w:val="21"/>
          <w:szCs w:val="21"/>
        </w:rPr>
        <w:t>nsure</w:t>
      </w:r>
      <w:r w:rsidRPr="00057DDD">
        <w:rPr>
          <w:rFonts w:asciiTheme="minorHAnsi" w:hAnsiTheme="minorHAnsi" w:cstheme="minorHAnsi"/>
          <w:color w:val="000000"/>
          <w:sz w:val="21"/>
          <w:szCs w:val="21"/>
        </w:rPr>
        <w:t>d</w:t>
      </w:r>
      <w:r w:rsidR="00AA6398" w:rsidRPr="00057DDD">
        <w:rPr>
          <w:rFonts w:asciiTheme="minorHAnsi" w:hAnsiTheme="minorHAnsi" w:cstheme="minorHAnsi"/>
          <w:color w:val="000000"/>
          <w:sz w:val="21"/>
          <w:szCs w:val="21"/>
        </w:rPr>
        <w:t xml:space="preserve"> adherence to coding standards, best practices, and quality assurance processes.</w:t>
      </w:r>
    </w:p>
    <w:p w14:paraId="5EAC6DC9" w14:textId="3959A530" w:rsidR="00AA6398" w:rsidRPr="00057DDD" w:rsidRDefault="00CD3B4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i</w:t>
      </w:r>
      <w:r w:rsidR="00AA6398" w:rsidRPr="00057DDD">
        <w:rPr>
          <w:rFonts w:asciiTheme="minorHAnsi" w:hAnsiTheme="minorHAnsi" w:cstheme="minorHAnsi"/>
          <w:color w:val="000000"/>
          <w:sz w:val="21"/>
          <w:szCs w:val="21"/>
        </w:rPr>
        <w:t>dentify and mitigate technical risks and issues, proactively addressing potential roadblocks to project success.</w:t>
      </w:r>
    </w:p>
    <w:p w14:paraId="586D77B0" w14:textId="142049E0" w:rsidR="00743C87" w:rsidRPr="00057DDD" w:rsidRDefault="00743C87"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have hands on experience on TDD life cycle and BDD life cycle. That includes from drafting the acceptance criteria, writing test cases, execution, and providing rollout approvals.</w:t>
      </w:r>
    </w:p>
    <w:p w14:paraId="67630036" w14:textId="77777777"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Experience in developing and deploying Java applications on Google Cloud Platform (GCP).</w:t>
      </w:r>
    </w:p>
    <w:p w14:paraId="2BF8EDDD" w14:textId="5C0BF4FA"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Knowledge of GCP services such as Compute Engine, App Engine, Datastore, and Cloud SQL.</w:t>
      </w:r>
    </w:p>
    <w:p w14:paraId="53B025D6" w14:textId="77777777" w:rsidR="00AA6398" w:rsidRPr="00057DDD" w:rsidRDefault="00AA6398"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collaborated with cross-functional teams, including project managers, business analysts, and quality assurance professionals, to deliver high-quality software solutions.</w:t>
      </w:r>
    </w:p>
    <w:p w14:paraId="27A86F64" w14:textId="4998AF32" w:rsidR="00AA6398" w:rsidRPr="00057DDD" w:rsidRDefault="00AA6398"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Stay </w:t>
      </w:r>
      <w:r w:rsidR="007C7F0E" w:rsidRPr="00057DDD">
        <w:rPr>
          <w:rFonts w:asciiTheme="minorHAnsi" w:hAnsiTheme="minorHAnsi" w:cstheme="minorHAnsi"/>
          <w:color w:val="000000"/>
          <w:sz w:val="21"/>
          <w:szCs w:val="21"/>
        </w:rPr>
        <w:t>updated</w:t>
      </w:r>
      <w:r w:rsidRPr="00057DDD">
        <w:rPr>
          <w:rFonts w:asciiTheme="minorHAnsi" w:hAnsiTheme="minorHAnsi" w:cstheme="minorHAnsi"/>
          <w:color w:val="000000"/>
          <w:sz w:val="21"/>
          <w:szCs w:val="21"/>
        </w:rPr>
        <w:t xml:space="preserve"> with industry trends and advancements, continuously expanding knowledge and skills in relevant technologies.</w:t>
      </w:r>
    </w:p>
    <w:p w14:paraId="03C61158" w14:textId="77777777" w:rsidR="00AA6398" w:rsidRPr="00057DDD" w:rsidRDefault="00AA6398"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Provide technical leadership and mentorship to team members, fostering their professional growth and development.</w:t>
      </w:r>
    </w:p>
    <w:p w14:paraId="6094116B" w14:textId="7F1994E5" w:rsidR="00AA6398" w:rsidRPr="00057DDD" w:rsidRDefault="00AA6398"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Ensure software </w:t>
      </w:r>
      <w:r w:rsidR="00C53DA1" w:rsidRPr="00057DDD">
        <w:rPr>
          <w:rFonts w:asciiTheme="minorHAnsi" w:hAnsiTheme="minorHAnsi" w:cstheme="minorHAnsi"/>
          <w:color w:val="000000"/>
          <w:sz w:val="21"/>
          <w:szCs w:val="21"/>
        </w:rPr>
        <w:t>solutions'</w:t>
      </w:r>
      <w:r w:rsidRPr="00057DDD">
        <w:rPr>
          <w:rFonts w:asciiTheme="minorHAnsi" w:hAnsiTheme="minorHAnsi" w:cstheme="minorHAnsi"/>
          <w:color w:val="000000"/>
          <w:sz w:val="21"/>
          <w:szCs w:val="21"/>
        </w:rPr>
        <w:t xml:space="preserve"> scalability, performance, and security, conducting performance testing and security audits as needed.</w:t>
      </w:r>
    </w:p>
    <w:p w14:paraId="2B6D1568" w14:textId="77777777" w:rsidR="00AA6398" w:rsidRPr="00057DDD" w:rsidRDefault="00AA6398"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Manage and prioritize project deliverables, ensuring deadlines and resources are allocated effectively.</w:t>
      </w:r>
    </w:p>
    <w:p w14:paraId="12DB00F7" w14:textId="1891DF00" w:rsidR="00AA6398" w:rsidRPr="00057DDD" w:rsidRDefault="008434C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have p</w:t>
      </w:r>
      <w:r w:rsidR="00AA6398" w:rsidRPr="00057DDD">
        <w:rPr>
          <w:rFonts w:asciiTheme="minorHAnsi" w:hAnsiTheme="minorHAnsi" w:cstheme="minorHAnsi"/>
          <w:color w:val="000000"/>
          <w:sz w:val="21"/>
          <w:szCs w:val="21"/>
        </w:rPr>
        <w:t>articipate</w:t>
      </w:r>
      <w:r w:rsidRPr="00057DDD">
        <w:rPr>
          <w:rFonts w:asciiTheme="minorHAnsi" w:hAnsiTheme="minorHAnsi" w:cstheme="minorHAnsi"/>
          <w:color w:val="000000"/>
          <w:sz w:val="21"/>
          <w:szCs w:val="21"/>
        </w:rPr>
        <w:t>d</w:t>
      </w:r>
      <w:r w:rsidR="00AA6398" w:rsidRPr="00057DDD">
        <w:rPr>
          <w:rFonts w:asciiTheme="minorHAnsi" w:hAnsiTheme="minorHAnsi" w:cstheme="minorHAnsi"/>
          <w:color w:val="000000"/>
          <w:sz w:val="21"/>
          <w:szCs w:val="21"/>
        </w:rPr>
        <w:t xml:space="preserve"> in recruiting and onboarding new team members, assessing technical skills and cultural fit.</w:t>
      </w:r>
    </w:p>
    <w:p w14:paraId="76C0B076" w14:textId="3850D4C3" w:rsidR="00AA6398" w:rsidRPr="00057DDD" w:rsidRDefault="008434C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w:t>
      </w:r>
      <w:r w:rsidR="00AA6398" w:rsidRPr="00057DDD">
        <w:rPr>
          <w:rFonts w:asciiTheme="minorHAnsi" w:hAnsiTheme="minorHAnsi" w:cstheme="minorHAnsi"/>
          <w:color w:val="000000"/>
          <w:sz w:val="21"/>
          <w:szCs w:val="21"/>
        </w:rPr>
        <w:t>ollaborate with stakeholders to define and refine project requirements, ensuring the proposed solutions meet their needs.</w:t>
      </w:r>
    </w:p>
    <w:p w14:paraId="593E8990" w14:textId="77777777" w:rsidR="00AA6398" w:rsidRPr="00057DDD" w:rsidRDefault="00AA6398"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Facilitate communication and collaboration between teams, promoting a culture of transparency and accountability.</w:t>
      </w:r>
    </w:p>
    <w:p w14:paraId="4F304C54" w14:textId="069CD73D" w:rsidR="00AA6398" w:rsidRPr="00057DDD" w:rsidRDefault="00CD3B4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l</w:t>
      </w:r>
      <w:r w:rsidR="00AA6398" w:rsidRPr="00057DDD">
        <w:rPr>
          <w:rFonts w:asciiTheme="minorHAnsi" w:hAnsiTheme="minorHAnsi" w:cstheme="minorHAnsi"/>
          <w:color w:val="000000"/>
          <w:sz w:val="21"/>
          <w:szCs w:val="21"/>
        </w:rPr>
        <w:t>ead and facilitate technical discussions and decision-making processes, guiding teams towards optimal solutions.</w:t>
      </w:r>
    </w:p>
    <w:p w14:paraId="0AED0564" w14:textId="48C11D28" w:rsidR="00AA6398" w:rsidRPr="00057DDD" w:rsidRDefault="008434C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Throughout the Program Increment, I m</w:t>
      </w:r>
      <w:r w:rsidR="00AA6398" w:rsidRPr="00057DDD">
        <w:rPr>
          <w:rFonts w:asciiTheme="minorHAnsi" w:hAnsiTheme="minorHAnsi" w:cstheme="minorHAnsi"/>
          <w:color w:val="000000"/>
          <w:sz w:val="21"/>
          <w:szCs w:val="21"/>
        </w:rPr>
        <w:t>onitor</w:t>
      </w:r>
      <w:r w:rsidRPr="00057DDD">
        <w:rPr>
          <w:rFonts w:asciiTheme="minorHAnsi" w:hAnsiTheme="minorHAnsi" w:cstheme="minorHAnsi"/>
          <w:color w:val="000000"/>
          <w:sz w:val="21"/>
          <w:szCs w:val="21"/>
        </w:rPr>
        <w:t>ed</w:t>
      </w:r>
      <w:r w:rsidR="00AA6398" w:rsidRPr="00057DDD">
        <w:rPr>
          <w:rFonts w:asciiTheme="minorHAnsi" w:hAnsiTheme="minorHAnsi" w:cstheme="minorHAnsi"/>
          <w:color w:val="000000"/>
          <w:sz w:val="21"/>
          <w:szCs w:val="21"/>
        </w:rPr>
        <w:t xml:space="preserve"> project progress, regularly updating stakeholders and addressing issues or concerns.</w:t>
      </w:r>
    </w:p>
    <w:p w14:paraId="41F47CC2" w14:textId="77777777" w:rsidR="00AA6398" w:rsidRPr="00057DDD" w:rsidRDefault="00AA6398"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Promote and enforce best practices in software development, including version control, continuous integration, and automated testing.</w:t>
      </w:r>
    </w:p>
    <w:p w14:paraId="4396EB1A" w14:textId="77777777" w:rsidR="00BD46B8" w:rsidRPr="00057DDD" w:rsidRDefault="00BD46B8" w:rsidP="007658D0">
      <w:pPr>
        <w:jc w:val="both"/>
        <w:rPr>
          <w:rFonts w:asciiTheme="minorHAnsi" w:hAnsiTheme="minorHAnsi" w:cstheme="minorHAnsi"/>
          <w:sz w:val="21"/>
          <w:szCs w:val="21"/>
        </w:rPr>
      </w:pPr>
    </w:p>
    <w:p w14:paraId="0FC61E83" w14:textId="77777777" w:rsidR="00E7266C" w:rsidRPr="00057DDD" w:rsidRDefault="00E7266C" w:rsidP="00421D3D">
      <w:pPr>
        <w:pStyle w:val="Heading3"/>
        <w:pBdr>
          <w:bottom w:val="single" w:sz="4" w:space="1" w:color="000000"/>
        </w:pBdr>
        <w:jc w:val="both"/>
        <w:rPr>
          <w:rFonts w:asciiTheme="minorHAnsi" w:hAnsiTheme="minorHAnsi" w:cstheme="minorHAnsi"/>
          <w:b/>
          <w:sz w:val="21"/>
          <w:szCs w:val="21"/>
        </w:rPr>
      </w:pPr>
      <w:r w:rsidRPr="00057DDD">
        <w:rPr>
          <w:rFonts w:asciiTheme="minorHAnsi" w:hAnsiTheme="minorHAnsi" w:cstheme="minorHAnsi"/>
          <w:b/>
          <w:sz w:val="21"/>
          <w:szCs w:val="21"/>
        </w:rPr>
        <w:lastRenderedPageBreak/>
        <w:t>SKILL-SET</w:t>
      </w:r>
    </w:p>
    <w:p w14:paraId="3E8D47CE" w14:textId="24D2B82A" w:rsidR="00E7266C" w:rsidRPr="00057DDD" w:rsidRDefault="00E7266C" w:rsidP="00421D3D">
      <w:pPr>
        <w:numPr>
          <w:ilvl w:val="0"/>
          <w:numId w:val="2"/>
        </w:numPr>
        <w:jc w:val="both"/>
        <w:rPr>
          <w:rFonts w:asciiTheme="minorHAnsi" w:hAnsiTheme="minorHAnsi" w:cstheme="minorHAnsi"/>
          <w:b/>
          <w:sz w:val="21"/>
          <w:szCs w:val="21"/>
        </w:rPr>
      </w:pPr>
      <w:r w:rsidRPr="00057DDD">
        <w:rPr>
          <w:rFonts w:asciiTheme="minorHAnsi" w:hAnsiTheme="minorHAnsi" w:cstheme="minorHAnsi"/>
          <w:b/>
          <w:sz w:val="21"/>
          <w:szCs w:val="21"/>
        </w:rPr>
        <w:t xml:space="preserve">Languages: </w:t>
      </w:r>
      <w:r w:rsidRPr="00057DDD">
        <w:rPr>
          <w:rFonts w:asciiTheme="minorHAnsi" w:hAnsiTheme="minorHAnsi" w:cstheme="minorHAnsi"/>
          <w:b/>
          <w:sz w:val="21"/>
          <w:szCs w:val="21"/>
        </w:rPr>
        <w:tab/>
      </w:r>
      <w:r w:rsidR="00C74E4D" w:rsidRPr="00057DDD">
        <w:rPr>
          <w:rFonts w:asciiTheme="minorHAnsi" w:hAnsiTheme="minorHAnsi" w:cstheme="minorHAnsi"/>
          <w:b/>
          <w:sz w:val="21"/>
          <w:szCs w:val="21"/>
        </w:rPr>
        <w:t xml:space="preserve">                   </w:t>
      </w:r>
      <w:r w:rsidRPr="00057DDD">
        <w:rPr>
          <w:rFonts w:asciiTheme="minorHAnsi" w:hAnsiTheme="minorHAnsi" w:cstheme="minorHAnsi"/>
          <w:sz w:val="21"/>
          <w:szCs w:val="21"/>
        </w:rPr>
        <w:t>Java,</w:t>
      </w:r>
      <w:r w:rsidRPr="00057DDD">
        <w:rPr>
          <w:rFonts w:asciiTheme="minorHAnsi" w:hAnsiTheme="minorHAnsi" w:cstheme="minorHAnsi"/>
          <w:b/>
          <w:sz w:val="21"/>
          <w:szCs w:val="21"/>
        </w:rPr>
        <w:t xml:space="preserve"> </w:t>
      </w:r>
      <w:r w:rsidRPr="00057DDD">
        <w:rPr>
          <w:rFonts w:asciiTheme="minorHAnsi" w:hAnsiTheme="minorHAnsi" w:cstheme="minorHAnsi"/>
          <w:sz w:val="21"/>
          <w:szCs w:val="21"/>
        </w:rPr>
        <w:t>C++, C, Visual Basic, Pascal, COBOL</w:t>
      </w:r>
    </w:p>
    <w:p w14:paraId="4D0876DD" w14:textId="100A5D9D"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Development Tools:</w:t>
      </w:r>
      <w:r w:rsidRPr="00057DDD">
        <w:rPr>
          <w:rFonts w:asciiTheme="minorHAnsi" w:hAnsiTheme="minorHAnsi" w:cstheme="minorHAnsi"/>
          <w:sz w:val="21"/>
          <w:szCs w:val="21"/>
        </w:rPr>
        <w:tab/>
      </w:r>
      <w:r w:rsidR="002B4347"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RAD 6.0/7.5/8.5, WASAD, Eclipse Ganymede, Net Beans, Quantum, Service </w:t>
      </w:r>
    </w:p>
    <w:p w14:paraId="58C4CBA2" w14:textId="1FBC8897" w:rsidR="00FC7982" w:rsidRPr="00057DDD" w:rsidRDefault="002B4347" w:rsidP="00421D3D">
      <w:pPr>
        <w:ind w:left="1440" w:firstLine="720"/>
        <w:jc w:val="both"/>
        <w:rPr>
          <w:rFonts w:asciiTheme="minorHAnsi" w:hAnsiTheme="minorHAnsi" w:cstheme="minorHAnsi"/>
          <w:sz w:val="21"/>
          <w:szCs w:val="21"/>
        </w:rPr>
      </w:pPr>
      <w:r w:rsidRPr="00057DDD">
        <w:rPr>
          <w:rFonts w:asciiTheme="minorHAnsi" w:hAnsiTheme="minorHAnsi" w:cstheme="minorHAnsi"/>
          <w:sz w:val="21"/>
          <w:szCs w:val="21"/>
        </w:rPr>
        <w:t xml:space="preserve">    </w:t>
      </w:r>
      <w:r w:rsidR="00E7266C" w:rsidRPr="00057DDD">
        <w:rPr>
          <w:rFonts w:asciiTheme="minorHAnsi" w:hAnsiTheme="minorHAnsi" w:cstheme="minorHAnsi"/>
          <w:sz w:val="21"/>
          <w:szCs w:val="21"/>
        </w:rPr>
        <w:t>Center, HP Quality Center, Lotus Notes, Same Time, Lotus Quickr</w:t>
      </w:r>
      <w:r w:rsidR="00FC7982" w:rsidRPr="00057DDD">
        <w:rPr>
          <w:rFonts w:asciiTheme="minorHAnsi" w:hAnsiTheme="minorHAnsi" w:cstheme="minorHAnsi"/>
          <w:sz w:val="21"/>
          <w:szCs w:val="21"/>
        </w:rPr>
        <w:t xml:space="preserve">, WinSCP, </w:t>
      </w:r>
    </w:p>
    <w:p w14:paraId="10C4ED68" w14:textId="19F51B16" w:rsidR="009E62AA" w:rsidRPr="00057DDD" w:rsidRDefault="002B4347" w:rsidP="00421D3D">
      <w:pPr>
        <w:ind w:left="1440" w:firstLine="720"/>
        <w:jc w:val="both"/>
        <w:rPr>
          <w:rFonts w:asciiTheme="minorHAnsi" w:hAnsiTheme="minorHAnsi" w:cstheme="minorHAnsi"/>
          <w:sz w:val="21"/>
          <w:szCs w:val="21"/>
        </w:rPr>
      </w:pPr>
      <w:r w:rsidRPr="00057DDD">
        <w:rPr>
          <w:rFonts w:asciiTheme="minorHAnsi" w:hAnsiTheme="minorHAnsi" w:cstheme="minorHAnsi"/>
          <w:sz w:val="21"/>
          <w:szCs w:val="21"/>
        </w:rPr>
        <w:t xml:space="preserve">    </w:t>
      </w:r>
      <w:r w:rsidR="00FC7982" w:rsidRPr="00057DDD">
        <w:rPr>
          <w:rFonts w:asciiTheme="minorHAnsi" w:hAnsiTheme="minorHAnsi" w:cstheme="minorHAnsi"/>
          <w:sz w:val="21"/>
          <w:szCs w:val="21"/>
        </w:rPr>
        <w:t>Ultra Edit, WinMerge</w:t>
      </w:r>
      <w:r w:rsidR="000B70C0" w:rsidRPr="00057DDD">
        <w:rPr>
          <w:rFonts w:asciiTheme="minorHAnsi" w:hAnsiTheme="minorHAnsi" w:cstheme="minorHAnsi"/>
          <w:sz w:val="21"/>
          <w:szCs w:val="21"/>
        </w:rPr>
        <w:t xml:space="preserve">, </w:t>
      </w:r>
      <w:r w:rsidR="00C53DA1" w:rsidRPr="00057DDD">
        <w:rPr>
          <w:rFonts w:asciiTheme="minorHAnsi" w:hAnsiTheme="minorHAnsi" w:cstheme="minorHAnsi"/>
          <w:sz w:val="21"/>
          <w:szCs w:val="21"/>
        </w:rPr>
        <w:t>IntelliJ</w:t>
      </w:r>
      <w:r w:rsidR="000B70C0" w:rsidRPr="00057DDD">
        <w:rPr>
          <w:rFonts w:asciiTheme="minorHAnsi" w:hAnsiTheme="minorHAnsi" w:cstheme="minorHAnsi"/>
          <w:sz w:val="21"/>
          <w:szCs w:val="21"/>
        </w:rPr>
        <w:t xml:space="preserve"> IDEA, Visual Studio</w:t>
      </w:r>
      <w:r w:rsidR="00D80D50" w:rsidRPr="00057DDD">
        <w:rPr>
          <w:rFonts w:asciiTheme="minorHAnsi" w:hAnsiTheme="minorHAnsi" w:cstheme="minorHAnsi"/>
          <w:sz w:val="21"/>
          <w:szCs w:val="21"/>
        </w:rPr>
        <w:t xml:space="preserve">, </w:t>
      </w:r>
      <w:r w:rsidR="00C53DA1" w:rsidRPr="00057DDD">
        <w:rPr>
          <w:rFonts w:asciiTheme="minorHAnsi" w:hAnsiTheme="minorHAnsi" w:cstheme="minorHAnsi"/>
          <w:sz w:val="21"/>
          <w:szCs w:val="21"/>
        </w:rPr>
        <w:t>Docker</w:t>
      </w:r>
      <w:r w:rsidR="00D80D50" w:rsidRPr="00057DDD">
        <w:rPr>
          <w:rFonts w:asciiTheme="minorHAnsi" w:hAnsiTheme="minorHAnsi" w:cstheme="minorHAnsi"/>
          <w:sz w:val="21"/>
          <w:szCs w:val="21"/>
        </w:rPr>
        <w:t xml:space="preserve">, </w:t>
      </w:r>
      <w:r w:rsidR="00C53DA1" w:rsidRPr="00057DDD">
        <w:rPr>
          <w:rFonts w:asciiTheme="minorHAnsi" w:hAnsiTheme="minorHAnsi" w:cstheme="minorHAnsi"/>
          <w:sz w:val="21"/>
          <w:szCs w:val="21"/>
        </w:rPr>
        <w:t>Kafka</w:t>
      </w:r>
      <w:r w:rsidR="009E62AA" w:rsidRPr="00057DDD">
        <w:rPr>
          <w:rFonts w:asciiTheme="minorHAnsi" w:hAnsiTheme="minorHAnsi" w:cstheme="minorHAnsi"/>
          <w:sz w:val="21"/>
          <w:szCs w:val="21"/>
        </w:rPr>
        <w:t xml:space="preserve">, RESTful APIs, </w:t>
      </w:r>
    </w:p>
    <w:p w14:paraId="6DD4634E" w14:textId="4B496DD5" w:rsidR="00E7266C" w:rsidRPr="00057DDD" w:rsidRDefault="002B4347" w:rsidP="00421D3D">
      <w:pPr>
        <w:ind w:left="1440" w:firstLine="720"/>
        <w:jc w:val="both"/>
        <w:rPr>
          <w:rFonts w:asciiTheme="minorHAnsi" w:hAnsiTheme="minorHAnsi" w:cstheme="minorHAnsi"/>
          <w:b/>
          <w:sz w:val="21"/>
          <w:szCs w:val="21"/>
        </w:rPr>
      </w:pPr>
      <w:r w:rsidRPr="00057DDD">
        <w:rPr>
          <w:rFonts w:asciiTheme="minorHAnsi" w:hAnsiTheme="minorHAnsi" w:cstheme="minorHAnsi"/>
          <w:sz w:val="21"/>
          <w:szCs w:val="21"/>
        </w:rPr>
        <w:t xml:space="preserve">    </w:t>
      </w:r>
      <w:r w:rsidR="009E62AA" w:rsidRPr="00057DDD">
        <w:rPr>
          <w:rFonts w:asciiTheme="minorHAnsi" w:hAnsiTheme="minorHAnsi" w:cstheme="minorHAnsi"/>
          <w:sz w:val="21"/>
          <w:szCs w:val="21"/>
        </w:rPr>
        <w:t>Jasper Reports, OBIEE</w:t>
      </w:r>
      <w:r w:rsidR="00610D16" w:rsidRPr="00057DDD">
        <w:rPr>
          <w:rFonts w:asciiTheme="minorHAnsi" w:hAnsiTheme="minorHAnsi" w:cstheme="minorHAnsi"/>
          <w:sz w:val="21"/>
          <w:szCs w:val="21"/>
        </w:rPr>
        <w:t xml:space="preserve">, git, bitbucket, Confluence, </w:t>
      </w:r>
    </w:p>
    <w:p w14:paraId="07F28DD7" w14:textId="5D467E6A"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sz w:val="21"/>
          <w:szCs w:val="21"/>
        </w:rPr>
        <w:t>RDBMS:</w:t>
      </w:r>
      <w:r w:rsidRPr="00057DDD">
        <w:rPr>
          <w:rFonts w:asciiTheme="minorHAnsi" w:hAnsiTheme="minorHAnsi" w:cstheme="minorHAnsi"/>
          <w:sz w:val="21"/>
          <w:szCs w:val="21"/>
        </w:rPr>
        <w:t xml:space="preserve"> </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002B4347" w:rsidRPr="00057DDD">
        <w:rPr>
          <w:rFonts w:asciiTheme="minorHAnsi" w:hAnsiTheme="minorHAnsi" w:cstheme="minorHAnsi"/>
          <w:sz w:val="21"/>
          <w:szCs w:val="21"/>
        </w:rPr>
        <w:t xml:space="preserve">    </w:t>
      </w:r>
      <w:r w:rsidRPr="00057DDD">
        <w:rPr>
          <w:rFonts w:asciiTheme="minorHAnsi" w:hAnsiTheme="minorHAnsi" w:cstheme="minorHAnsi"/>
          <w:sz w:val="21"/>
          <w:szCs w:val="21"/>
        </w:rPr>
        <w:t>DB2, Oracle, MS-SQL Server 5.0, MS Access 2000</w:t>
      </w:r>
      <w:r w:rsidR="000B70C0" w:rsidRPr="00057DDD">
        <w:rPr>
          <w:rFonts w:asciiTheme="minorHAnsi" w:hAnsiTheme="minorHAnsi" w:cstheme="minorHAnsi"/>
          <w:sz w:val="21"/>
          <w:szCs w:val="21"/>
        </w:rPr>
        <w:t xml:space="preserve">, </w:t>
      </w:r>
      <w:r w:rsidR="00C53DA1" w:rsidRPr="00057DDD">
        <w:rPr>
          <w:rFonts w:asciiTheme="minorHAnsi" w:hAnsiTheme="minorHAnsi" w:cstheme="minorHAnsi"/>
          <w:sz w:val="21"/>
          <w:szCs w:val="21"/>
        </w:rPr>
        <w:t>Postgres</w:t>
      </w:r>
      <w:r w:rsidR="000B70C0" w:rsidRPr="00057DDD">
        <w:rPr>
          <w:rFonts w:asciiTheme="minorHAnsi" w:hAnsiTheme="minorHAnsi" w:cstheme="minorHAnsi"/>
          <w:sz w:val="21"/>
          <w:szCs w:val="21"/>
        </w:rPr>
        <w:t>, MySql, Mongo DB</w:t>
      </w:r>
    </w:p>
    <w:p w14:paraId="7F383729" w14:textId="5984636E"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sz w:val="21"/>
          <w:szCs w:val="21"/>
        </w:rPr>
        <w:t>Operating Systems:</w:t>
      </w:r>
      <w:r w:rsidRPr="00057DDD">
        <w:rPr>
          <w:rFonts w:asciiTheme="minorHAnsi" w:hAnsiTheme="minorHAnsi" w:cstheme="minorHAnsi"/>
          <w:b/>
          <w:sz w:val="21"/>
          <w:szCs w:val="21"/>
        </w:rPr>
        <w:tab/>
      </w:r>
      <w:r w:rsidR="002B4347" w:rsidRPr="00057DDD">
        <w:rPr>
          <w:rFonts w:asciiTheme="minorHAnsi" w:hAnsiTheme="minorHAnsi" w:cstheme="minorHAnsi"/>
          <w:b/>
          <w:sz w:val="21"/>
          <w:szCs w:val="21"/>
        </w:rPr>
        <w:t xml:space="preserve">    </w:t>
      </w:r>
      <w:r w:rsidRPr="00057DDD">
        <w:rPr>
          <w:rFonts w:asciiTheme="minorHAnsi" w:hAnsiTheme="minorHAnsi" w:cstheme="minorHAnsi"/>
          <w:sz w:val="21"/>
          <w:szCs w:val="21"/>
        </w:rPr>
        <w:t xml:space="preserve">Windows NT/2000/XP, Linux, SCO UNIX, </w:t>
      </w:r>
      <w:r w:rsidR="000B70C0" w:rsidRPr="00057DDD">
        <w:rPr>
          <w:rFonts w:asciiTheme="minorHAnsi" w:hAnsiTheme="minorHAnsi" w:cstheme="minorHAnsi"/>
          <w:sz w:val="21"/>
          <w:szCs w:val="21"/>
        </w:rPr>
        <w:t>Mac OS</w:t>
      </w:r>
    </w:p>
    <w:p w14:paraId="2AA919BB" w14:textId="678B01ED" w:rsidR="00AF1D4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Frameworks:</w:t>
      </w:r>
      <w:r w:rsidRPr="00057DDD">
        <w:rPr>
          <w:rFonts w:asciiTheme="minorHAnsi" w:hAnsiTheme="minorHAnsi" w:cstheme="minorHAnsi"/>
          <w:sz w:val="21"/>
          <w:szCs w:val="21"/>
        </w:rPr>
        <w:t xml:space="preserve"> </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002B4347" w:rsidRPr="00057DDD">
        <w:rPr>
          <w:rFonts w:asciiTheme="minorHAnsi" w:hAnsiTheme="minorHAnsi" w:cstheme="minorHAnsi"/>
          <w:sz w:val="21"/>
          <w:szCs w:val="21"/>
        </w:rPr>
        <w:t xml:space="preserve">   </w:t>
      </w:r>
      <w:r w:rsidRPr="00057DDD">
        <w:rPr>
          <w:rFonts w:asciiTheme="minorHAnsi" w:hAnsiTheme="minorHAnsi" w:cstheme="minorHAnsi"/>
          <w:sz w:val="21"/>
          <w:szCs w:val="21"/>
        </w:rPr>
        <w:t>Hibernate, Struts, Java</w:t>
      </w:r>
      <w:r w:rsidR="00B433F6" w:rsidRPr="00057DDD">
        <w:rPr>
          <w:rFonts w:asciiTheme="minorHAnsi" w:hAnsiTheme="minorHAnsi" w:cstheme="minorHAnsi"/>
          <w:sz w:val="21"/>
          <w:szCs w:val="21"/>
        </w:rPr>
        <w:t xml:space="preserve"> </w:t>
      </w:r>
      <w:r w:rsidRPr="00057DDD">
        <w:rPr>
          <w:rFonts w:asciiTheme="minorHAnsi" w:hAnsiTheme="minorHAnsi" w:cstheme="minorHAnsi"/>
          <w:sz w:val="21"/>
          <w:szCs w:val="21"/>
        </w:rPr>
        <w:t>Server</w:t>
      </w:r>
      <w:r w:rsidR="00B433F6"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Faces, </w:t>
      </w:r>
      <w:r w:rsidR="00A70DC9" w:rsidRPr="00057DDD">
        <w:rPr>
          <w:rFonts w:asciiTheme="minorHAnsi" w:hAnsiTheme="minorHAnsi" w:cstheme="minorHAnsi"/>
          <w:sz w:val="21"/>
          <w:szCs w:val="21"/>
        </w:rPr>
        <w:t xml:space="preserve">React, Angular JS, </w:t>
      </w:r>
      <w:r w:rsidRPr="00057DDD">
        <w:rPr>
          <w:rFonts w:asciiTheme="minorHAnsi" w:hAnsiTheme="minorHAnsi" w:cstheme="minorHAnsi"/>
          <w:sz w:val="21"/>
          <w:szCs w:val="21"/>
        </w:rPr>
        <w:t>JQuery, BPEL &amp; BPM</w:t>
      </w:r>
      <w:r w:rsidRPr="00057DDD">
        <w:rPr>
          <w:rFonts w:asciiTheme="minorHAnsi" w:hAnsiTheme="minorHAnsi" w:cstheme="minorHAnsi"/>
          <w:b/>
          <w:sz w:val="21"/>
          <w:szCs w:val="21"/>
        </w:rPr>
        <w:t xml:space="preserve">, </w:t>
      </w:r>
      <w:r w:rsidRPr="00057DDD">
        <w:rPr>
          <w:rFonts w:asciiTheme="minorHAnsi" w:hAnsiTheme="minorHAnsi" w:cstheme="minorHAnsi"/>
          <w:sz w:val="21"/>
          <w:szCs w:val="21"/>
        </w:rPr>
        <w:t>Web-services</w:t>
      </w:r>
      <w:r w:rsidR="00AF1D4C" w:rsidRPr="00057DDD">
        <w:rPr>
          <w:rFonts w:asciiTheme="minorHAnsi" w:hAnsiTheme="minorHAnsi" w:cstheme="minorHAnsi"/>
          <w:sz w:val="21"/>
          <w:szCs w:val="21"/>
        </w:rPr>
        <w:t xml:space="preserve">, Rich </w:t>
      </w:r>
    </w:p>
    <w:p w14:paraId="344CDBE6" w14:textId="5953C29A" w:rsidR="000B70C0" w:rsidRPr="00057DDD" w:rsidRDefault="00C74E4D" w:rsidP="00421D3D">
      <w:pPr>
        <w:ind w:left="720" w:firstLine="720"/>
        <w:jc w:val="both"/>
        <w:rPr>
          <w:rFonts w:asciiTheme="minorHAnsi" w:hAnsiTheme="minorHAnsi" w:cstheme="minorHAnsi"/>
          <w:sz w:val="21"/>
          <w:szCs w:val="21"/>
        </w:rPr>
      </w:pPr>
      <w:r w:rsidRPr="00057DDD">
        <w:rPr>
          <w:rFonts w:asciiTheme="minorHAnsi" w:hAnsiTheme="minorHAnsi" w:cstheme="minorHAnsi"/>
          <w:sz w:val="21"/>
          <w:szCs w:val="21"/>
        </w:rPr>
        <w:t xml:space="preserve">               </w:t>
      </w:r>
      <w:r w:rsidR="002B4347"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 </w:t>
      </w:r>
      <w:r w:rsidR="00AF1D4C" w:rsidRPr="00057DDD">
        <w:rPr>
          <w:rFonts w:asciiTheme="minorHAnsi" w:hAnsiTheme="minorHAnsi" w:cstheme="minorHAnsi"/>
          <w:sz w:val="21"/>
          <w:szCs w:val="21"/>
        </w:rPr>
        <w:t>Faces, Prime Faces</w:t>
      </w:r>
      <w:r w:rsidR="000B70C0" w:rsidRPr="00057DDD">
        <w:rPr>
          <w:rFonts w:asciiTheme="minorHAnsi" w:hAnsiTheme="minorHAnsi" w:cstheme="minorHAnsi"/>
          <w:sz w:val="21"/>
          <w:szCs w:val="21"/>
        </w:rPr>
        <w:t xml:space="preserve">, Spring Frameworks, Spring JPA, Spring Boot, Spring MVC, </w:t>
      </w:r>
    </w:p>
    <w:p w14:paraId="039CCC8B" w14:textId="04E1AA7F" w:rsidR="00E7266C" w:rsidRPr="00057DDD" w:rsidRDefault="00C74E4D" w:rsidP="00421D3D">
      <w:pPr>
        <w:jc w:val="both"/>
        <w:rPr>
          <w:rFonts w:asciiTheme="minorHAnsi" w:hAnsiTheme="minorHAnsi" w:cstheme="minorHAnsi"/>
          <w:b/>
          <w:sz w:val="21"/>
          <w:szCs w:val="21"/>
        </w:rPr>
      </w:pPr>
      <w:r w:rsidRPr="00057DDD">
        <w:rPr>
          <w:rFonts w:asciiTheme="minorHAnsi" w:hAnsiTheme="minorHAnsi" w:cstheme="minorHAnsi"/>
          <w:sz w:val="21"/>
          <w:szCs w:val="21"/>
        </w:rPr>
        <w:t xml:space="preserve">                                              </w:t>
      </w:r>
      <w:r w:rsidR="002B4347" w:rsidRPr="00057DDD">
        <w:rPr>
          <w:rFonts w:asciiTheme="minorHAnsi" w:hAnsiTheme="minorHAnsi" w:cstheme="minorHAnsi"/>
          <w:sz w:val="21"/>
          <w:szCs w:val="21"/>
        </w:rPr>
        <w:t xml:space="preserve">  </w:t>
      </w:r>
      <w:r w:rsidR="000B70C0" w:rsidRPr="00057DDD">
        <w:rPr>
          <w:rFonts w:asciiTheme="minorHAnsi" w:hAnsiTheme="minorHAnsi" w:cstheme="minorHAnsi"/>
          <w:sz w:val="21"/>
          <w:szCs w:val="21"/>
        </w:rPr>
        <w:t>Spring REST, Apache POI, Apache Libraries</w:t>
      </w:r>
      <w:r w:rsidR="008D3C68" w:rsidRPr="00057DDD">
        <w:rPr>
          <w:rFonts w:asciiTheme="minorHAnsi" w:hAnsiTheme="minorHAnsi" w:cstheme="minorHAnsi"/>
          <w:sz w:val="21"/>
          <w:szCs w:val="21"/>
        </w:rPr>
        <w:t>, GCP</w:t>
      </w:r>
      <w:r w:rsidR="000B70C0" w:rsidRPr="00057DDD">
        <w:rPr>
          <w:rFonts w:asciiTheme="minorHAnsi" w:hAnsiTheme="minorHAnsi" w:cstheme="minorHAnsi"/>
          <w:sz w:val="21"/>
          <w:szCs w:val="21"/>
        </w:rPr>
        <w:t>.</w:t>
      </w:r>
    </w:p>
    <w:p w14:paraId="315F96A3" w14:textId="6F68D55D"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EA Tools:</w:t>
      </w:r>
      <w:r w:rsidRPr="00057DDD">
        <w:rPr>
          <w:rFonts w:asciiTheme="minorHAnsi" w:hAnsiTheme="minorHAnsi" w:cstheme="minorHAnsi"/>
          <w:sz w:val="21"/>
          <w:szCs w:val="21"/>
        </w:rPr>
        <w:t xml:space="preserve"> </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002B4347"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IBM - WebSphere Business Modeler, IBM – WebSphere Integration Developer, </w:t>
      </w:r>
    </w:p>
    <w:p w14:paraId="3B22B026" w14:textId="3917B8EC" w:rsidR="00E7266C" w:rsidRPr="00057DDD" w:rsidRDefault="00C74E4D" w:rsidP="00421D3D">
      <w:pPr>
        <w:ind w:left="720" w:firstLine="720"/>
        <w:jc w:val="both"/>
        <w:rPr>
          <w:rFonts w:asciiTheme="minorHAnsi" w:hAnsiTheme="minorHAnsi" w:cstheme="minorHAnsi"/>
          <w:b/>
          <w:sz w:val="21"/>
          <w:szCs w:val="21"/>
        </w:rPr>
      </w:pPr>
      <w:r w:rsidRPr="00057DDD">
        <w:rPr>
          <w:rFonts w:asciiTheme="minorHAnsi" w:hAnsiTheme="minorHAnsi" w:cstheme="minorHAnsi"/>
          <w:sz w:val="21"/>
          <w:szCs w:val="21"/>
        </w:rPr>
        <w:t xml:space="preserve">                </w:t>
      </w:r>
      <w:r w:rsidR="002B4347" w:rsidRPr="00057DDD">
        <w:rPr>
          <w:rFonts w:asciiTheme="minorHAnsi" w:hAnsiTheme="minorHAnsi" w:cstheme="minorHAnsi"/>
          <w:sz w:val="21"/>
          <w:szCs w:val="21"/>
        </w:rPr>
        <w:t xml:space="preserve">  </w:t>
      </w:r>
      <w:r w:rsidR="00E7266C" w:rsidRPr="00057DDD">
        <w:rPr>
          <w:rFonts w:asciiTheme="minorHAnsi" w:hAnsiTheme="minorHAnsi" w:cstheme="minorHAnsi"/>
          <w:sz w:val="21"/>
          <w:szCs w:val="21"/>
        </w:rPr>
        <w:t>WebSphere Application Development Tool (WASAD), WebSphere MQ</w:t>
      </w:r>
    </w:p>
    <w:p w14:paraId="3CCC7FD7" w14:textId="5E1E06A8" w:rsidR="00D80D50"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Processes:</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002B4347" w:rsidRPr="00057DDD">
        <w:rPr>
          <w:rFonts w:asciiTheme="minorHAnsi" w:hAnsiTheme="minorHAnsi" w:cstheme="minorHAnsi"/>
          <w:sz w:val="21"/>
          <w:szCs w:val="21"/>
        </w:rPr>
        <w:t xml:space="preserve"> </w:t>
      </w:r>
      <w:r w:rsidR="00C53DA1" w:rsidRPr="00057DDD">
        <w:rPr>
          <w:rFonts w:asciiTheme="minorHAnsi" w:hAnsiTheme="minorHAnsi" w:cstheme="minorHAnsi"/>
          <w:sz w:val="21"/>
          <w:szCs w:val="21"/>
        </w:rPr>
        <w:t>IBM's</w:t>
      </w:r>
      <w:r w:rsidRPr="00057DDD">
        <w:rPr>
          <w:rFonts w:asciiTheme="minorHAnsi" w:hAnsiTheme="minorHAnsi" w:cstheme="minorHAnsi"/>
          <w:sz w:val="21"/>
          <w:szCs w:val="21"/>
        </w:rPr>
        <w:t xml:space="preserve"> QMS (Quality Management System), IGSDF, OPAL, QPACE</w:t>
      </w:r>
      <w:r w:rsidR="00D80D50" w:rsidRPr="00057DDD">
        <w:rPr>
          <w:rFonts w:asciiTheme="minorHAnsi" w:hAnsiTheme="minorHAnsi" w:cstheme="minorHAnsi"/>
          <w:sz w:val="21"/>
          <w:szCs w:val="21"/>
        </w:rPr>
        <w:t xml:space="preserve">, micro </w:t>
      </w:r>
    </w:p>
    <w:p w14:paraId="0C513360" w14:textId="545C5E18" w:rsidR="00E7266C" w:rsidRPr="00057DDD" w:rsidRDefault="00C74E4D" w:rsidP="00421D3D">
      <w:pPr>
        <w:ind w:left="720" w:firstLine="720"/>
        <w:jc w:val="both"/>
        <w:rPr>
          <w:rFonts w:asciiTheme="minorHAnsi" w:hAnsiTheme="minorHAnsi" w:cstheme="minorHAnsi"/>
          <w:b/>
          <w:sz w:val="21"/>
          <w:szCs w:val="21"/>
        </w:rPr>
      </w:pPr>
      <w:r w:rsidRPr="00057DDD">
        <w:rPr>
          <w:rFonts w:asciiTheme="minorHAnsi" w:hAnsiTheme="minorHAnsi" w:cstheme="minorHAnsi"/>
          <w:sz w:val="21"/>
          <w:szCs w:val="21"/>
        </w:rPr>
        <w:t xml:space="preserve">                 </w:t>
      </w:r>
      <w:r w:rsidR="00D80D50" w:rsidRPr="00057DDD">
        <w:rPr>
          <w:rFonts w:asciiTheme="minorHAnsi" w:hAnsiTheme="minorHAnsi" w:cstheme="minorHAnsi"/>
          <w:sz w:val="21"/>
          <w:szCs w:val="21"/>
        </w:rPr>
        <w:t xml:space="preserve">services, </w:t>
      </w:r>
    </w:p>
    <w:p w14:paraId="222C9C4E" w14:textId="7A97B441"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sz w:val="21"/>
          <w:szCs w:val="21"/>
        </w:rPr>
        <w:t>SDLC Methodologies:</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Pr="00057DDD">
        <w:rPr>
          <w:rFonts w:asciiTheme="minorHAnsi" w:hAnsiTheme="minorHAnsi" w:cstheme="minorHAnsi"/>
          <w:sz w:val="21"/>
          <w:szCs w:val="21"/>
        </w:rPr>
        <w:t>Waterfall, V-Model, Spiral, Agile Scrum</w:t>
      </w:r>
      <w:r w:rsidR="000B70C0" w:rsidRPr="00057DDD">
        <w:rPr>
          <w:rFonts w:asciiTheme="minorHAnsi" w:hAnsiTheme="minorHAnsi" w:cstheme="minorHAnsi"/>
          <w:sz w:val="21"/>
          <w:szCs w:val="21"/>
        </w:rPr>
        <w:t>, SAFe</w:t>
      </w:r>
      <w:r w:rsidRPr="00057DDD">
        <w:rPr>
          <w:rFonts w:asciiTheme="minorHAnsi" w:hAnsiTheme="minorHAnsi" w:cstheme="minorHAnsi"/>
          <w:sz w:val="21"/>
          <w:szCs w:val="21"/>
        </w:rPr>
        <w:t xml:space="preserve"> </w:t>
      </w:r>
      <w:r w:rsidR="000413B7" w:rsidRPr="00057DDD">
        <w:rPr>
          <w:rFonts w:asciiTheme="minorHAnsi" w:hAnsiTheme="minorHAnsi" w:cstheme="minorHAnsi"/>
          <w:sz w:val="21"/>
          <w:szCs w:val="21"/>
        </w:rPr>
        <w:t>5.0</w:t>
      </w:r>
    </w:p>
    <w:p w14:paraId="2475192E" w14:textId="60631653"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sz w:val="21"/>
          <w:szCs w:val="21"/>
        </w:rPr>
        <w:t>Request Management:</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Pr="00057DDD">
        <w:rPr>
          <w:rFonts w:asciiTheme="minorHAnsi" w:hAnsiTheme="minorHAnsi" w:cstheme="minorHAnsi"/>
          <w:sz w:val="21"/>
          <w:szCs w:val="21"/>
        </w:rPr>
        <w:t>BMC Remedy, JIRA, HP-Service Center</w:t>
      </w:r>
      <w:r w:rsidR="00610D16" w:rsidRPr="00057DDD">
        <w:rPr>
          <w:rFonts w:asciiTheme="minorHAnsi" w:hAnsiTheme="minorHAnsi" w:cstheme="minorHAnsi"/>
          <w:sz w:val="21"/>
          <w:szCs w:val="21"/>
        </w:rPr>
        <w:t>, MS Sharepoint</w:t>
      </w:r>
    </w:p>
    <w:p w14:paraId="3B53C012" w14:textId="7692A6CB"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sz w:val="21"/>
          <w:szCs w:val="21"/>
        </w:rPr>
        <w:t xml:space="preserve">Performance </w:t>
      </w:r>
      <w:r w:rsidR="000D17B7" w:rsidRPr="00057DDD">
        <w:rPr>
          <w:rFonts w:asciiTheme="minorHAnsi" w:hAnsiTheme="minorHAnsi" w:cstheme="minorHAnsi"/>
          <w:b/>
          <w:sz w:val="21"/>
          <w:szCs w:val="21"/>
        </w:rPr>
        <w:t>Monitor:</w:t>
      </w:r>
      <w:r w:rsidR="00C74E4D" w:rsidRPr="00057DDD">
        <w:rPr>
          <w:rFonts w:asciiTheme="minorHAnsi" w:hAnsiTheme="minorHAnsi" w:cstheme="minorHAnsi"/>
          <w:b/>
          <w:sz w:val="21"/>
          <w:szCs w:val="21"/>
        </w:rPr>
        <w:t xml:space="preserve">       </w:t>
      </w:r>
      <w:r w:rsidRPr="00057DDD">
        <w:rPr>
          <w:rFonts w:asciiTheme="minorHAnsi" w:hAnsiTheme="minorHAnsi" w:cstheme="minorHAnsi"/>
          <w:sz w:val="21"/>
          <w:szCs w:val="21"/>
        </w:rPr>
        <w:t>BMC Patrol</w:t>
      </w:r>
      <w:r w:rsidR="00884B27" w:rsidRPr="00057DDD">
        <w:rPr>
          <w:rFonts w:asciiTheme="minorHAnsi" w:hAnsiTheme="minorHAnsi" w:cstheme="minorHAnsi"/>
          <w:sz w:val="21"/>
          <w:szCs w:val="21"/>
        </w:rPr>
        <w:t xml:space="preserve">, </w:t>
      </w:r>
      <w:r w:rsidR="00A43053" w:rsidRPr="00057DDD">
        <w:rPr>
          <w:rFonts w:asciiTheme="minorHAnsi" w:hAnsiTheme="minorHAnsi" w:cstheme="minorHAnsi"/>
          <w:sz w:val="21"/>
          <w:szCs w:val="21"/>
        </w:rPr>
        <w:t>Java Machine Control</w:t>
      </w:r>
    </w:p>
    <w:p w14:paraId="16FC3B86" w14:textId="1EFA7EDF" w:rsidR="00E7266C" w:rsidRPr="00057DDD" w:rsidRDefault="00E7266C" w:rsidP="00421D3D">
      <w:pPr>
        <w:jc w:val="both"/>
        <w:rPr>
          <w:rFonts w:asciiTheme="minorHAnsi" w:hAnsiTheme="minorHAnsi" w:cstheme="minorHAnsi"/>
          <w:b/>
          <w:bCs/>
          <w:sz w:val="21"/>
          <w:szCs w:val="21"/>
        </w:rPr>
      </w:pPr>
      <w:r w:rsidRPr="00057DDD">
        <w:rPr>
          <w:rFonts w:asciiTheme="minorHAnsi" w:hAnsiTheme="minorHAnsi" w:cstheme="minorHAnsi"/>
          <w:b/>
          <w:sz w:val="21"/>
          <w:szCs w:val="21"/>
        </w:rPr>
        <w:t>Servers:</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Pr="00057DDD">
        <w:rPr>
          <w:rFonts w:asciiTheme="minorHAnsi" w:hAnsiTheme="minorHAnsi" w:cstheme="minorHAnsi"/>
          <w:sz w:val="21"/>
          <w:szCs w:val="21"/>
        </w:rPr>
        <w:t>WebSphere (WAS), Web Logic, Apache Tomcat, Glass Fish</w:t>
      </w:r>
    </w:p>
    <w:p w14:paraId="65843402" w14:textId="61CFB7B6"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bCs/>
          <w:sz w:val="21"/>
          <w:szCs w:val="21"/>
        </w:rPr>
        <w:t>Other Tools:</w:t>
      </w:r>
      <w:r w:rsidRPr="00057DDD">
        <w:rPr>
          <w:rFonts w:asciiTheme="minorHAnsi" w:hAnsiTheme="minorHAnsi" w:cstheme="minorHAnsi"/>
          <w:sz w:val="21"/>
          <w:szCs w:val="21"/>
        </w:rPr>
        <w:tab/>
      </w:r>
      <w:r w:rsidR="00C74E4D" w:rsidRPr="00057DDD">
        <w:rPr>
          <w:rFonts w:asciiTheme="minorHAnsi" w:hAnsiTheme="minorHAnsi" w:cstheme="minorHAnsi"/>
          <w:sz w:val="21"/>
          <w:szCs w:val="21"/>
        </w:rPr>
        <w:t xml:space="preserve">                  </w:t>
      </w:r>
      <w:r w:rsidRPr="00057DDD">
        <w:rPr>
          <w:rFonts w:asciiTheme="minorHAnsi" w:hAnsiTheme="minorHAnsi" w:cstheme="minorHAnsi"/>
          <w:sz w:val="21"/>
          <w:szCs w:val="21"/>
        </w:rPr>
        <w:t>Heap Analyzer, CA-Clarity WorkBench,</w:t>
      </w:r>
      <w:r w:rsidR="000413B7" w:rsidRPr="00057DDD">
        <w:rPr>
          <w:rFonts w:asciiTheme="minorHAnsi" w:hAnsiTheme="minorHAnsi" w:cstheme="minorHAnsi"/>
          <w:sz w:val="21"/>
          <w:szCs w:val="21"/>
        </w:rPr>
        <w:t xml:space="preserve"> Peoplesoft</w:t>
      </w:r>
    </w:p>
    <w:p w14:paraId="1BCC10A3" w14:textId="77777777" w:rsidR="00E7266C" w:rsidRPr="00057DDD" w:rsidRDefault="00E7266C" w:rsidP="00421D3D">
      <w:pPr>
        <w:jc w:val="both"/>
        <w:rPr>
          <w:rFonts w:asciiTheme="minorHAnsi" w:hAnsiTheme="minorHAnsi" w:cstheme="minorHAnsi"/>
          <w:sz w:val="21"/>
          <w:szCs w:val="21"/>
        </w:rPr>
      </w:pPr>
    </w:p>
    <w:p w14:paraId="7EA703DE" w14:textId="77777777" w:rsidR="00E7266C" w:rsidRPr="00057DDD" w:rsidRDefault="00E7266C" w:rsidP="00421D3D">
      <w:pPr>
        <w:pStyle w:val="Heading3"/>
        <w:pBdr>
          <w:bottom w:val="single" w:sz="4" w:space="1" w:color="000000"/>
        </w:pBdr>
        <w:jc w:val="both"/>
        <w:rPr>
          <w:rFonts w:asciiTheme="minorHAnsi" w:hAnsiTheme="minorHAnsi" w:cstheme="minorHAnsi"/>
          <w:sz w:val="21"/>
          <w:szCs w:val="21"/>
        </w:rPr>
      </w:pPr>
      <w:r w:rsidRPr="00057DDD">
        <w:rPr>
          <w:rFonts w:asciiTheme="minorHAnsi" w:hAnsiTheme="minorHAnsi" w:cstheme="minorHAnsi"/>
          <w:b/>
          <w:sz w:val="21"/>
          <w:szCs w:val="21"/>
        </w:rPr>
        <w:t>EDUCATION</w:t>
      </w:r>
    </w:p>
    <w:p w14:paraId="684C66DD" w14:textId="3814CD0C" w:rsidR="000B70C0" w:rsidRPr="00057DDD" w:rsidRDefault="000B70C0" w:rsidP="00421D3D">
      <w:pPr>
        <w:numPr>
          <w:ilvl w:val="0"/>
          <w:numId w:val="4"/>
        </w:numPr>
        <w:jc w:val="both"/>
        <w:rPr>
          <w:rFonts w:asciiTheme="minorHAnsi" w:hAnsiTheme="minorHAnsi" w:cstheme="minorHAnsi"/>
          <w:sz w:val="21"/>
          <w:szCs w:val="21"/>
        </w:rPr>
      </w:pPr>
      <w:r w:rsidRPr="00057DDD">
        <w:rPr>
          <w:rFonts w:asciiTheme="minorHAnsi" w:hAnsiTheme="minorHAnsi" w:cstheme="minorHAnsi"/>
          <w:sz w:val="21"/>
          <w:szCs w:val="21"/>
        </w:rPr>
        <w:t>M S in Leadership and Executive Coaching, Bellevue University</w:t>
      </w:r>
      <w:r w:rsidR="00C53DA1" w:rsidRPr="00057DDD">
        <w:rPr>
          <w:rFonts w:asciiTheme="minorHAnsi" w:hAnsiTheme="minorHAnsi" w:cstheme="minorHAnsi"/>
          <w:sz w:val="21"/>
          <w:szCs w:val="21"/>
        </w:rPr>
        <w:t>,</w:t>
      </w:r>
      <w:r w:rsidRPr="00057DDD">
        <w:rPr>
          <w:rFonts w:asciiTheme="minorHAnsi" w:hAnsiTheme="minorHAnsi" w:cstheme="minorHAnsi"/>
          <w:sz w:val="21"/>
          <w:szCs w:val="21"/>
        </w:rPr>
        <w:t xml:space="preserve"> graduate</w:t>
      </w:r>
      <w:r w:rsidR="00545DC7" w:rsidRPr="00057DDD">
        <w:rPr>
          <w:rFonts w:asciiTheme="minorHAnsi" w:hAnsiTheme="minorHAnsi" w:cstheme="minorHAnsi"/>
          <w:sz w:val="21"/>
          <w:szCs w:val="21"/>
        </w:rPr>
        <w:t>d</w:t>
      </w:r>
      <w:r w:rsidRPr="00057DDD">
        <w:rPr>
          <w:rFonts w:asciiTheme="minorHAnsi" w:hAnsiTheme="minorHAnsi" w:cstheme="minorHAnsi"/>
          <w:sz w:val="21"/>
          <w:szCs w:val="21"/>
        </w:rPr>
        <w:t xml:space="preserve"> in March 2024.</w:t>
      </w:r>
    </w:p>
    <w:p w14:paraId="56131901" w14:textId="77777777" w:rsidR="00E7266C" w:rsidRPr="00057DDD" w:rsidRDefault="000B70C0" w:rsidP="00421D3D">
      <w:pPr>
        <w:numPr>
          <w:ilvl w:val="0"/>
          <w:numId w:val="4"/>
        </w:numPr>
        <w:jc w:val="both"/>
        <w:rPr>
          <w:rFonts w:asciiTheme="minorHAnsi" w:hAnsiTheme="minorHAnsi" w:cstheme="minorHAnsi"/>
          <w:sz w:val="21"/>
          <w:szCs w:val="21"/>
        </w:rPr>
      </w:pPr>
      <w:r w:rsidRPr="00057DDD">
        <w:rPr>
          <w:rFonts w:asciiTheme="minorHAnsi" w:hAnsiTheme="minorHAnsi" w:cstheme="minorHAnsi"/>
          <w:sz w:val="21"/>
          <w:szCs w:val="21"/>
        </w:rPr>
        <w:t>Master of Computer Application</w:t>
      </w:r>
      <w:r w:rsidR="00E7266C" w:rsidRPr="00057DDD">
        <w:rPr>
          <w:rFonts w:asciiTheme="minorHAnsi" w:hAnsiTheme="minorHAnsi" w:cstheme="minorHAnsi"/>
          <w:sz w:val="21"/>
          <w:szCs w:val="21"/>
        </w:rPr>
        <w:t xml:space="preserve"> from Osmania University, India - 2002. </w:t>
      </w:r>
    </w:p>
    <w:p w14:paraId="357A3872" w14:textId="6531FBE0" w:rsidR="00E7266C" w:rsidRPr="00057DDD" w:rsidRDefault="000B70C0" w:rsidP="00421D3D">
      <w:pPr>
        <w:numPr>
          <w:ilvl w:val="0"/>
          <w:numId w:val="4"/>
        </w:numPr>
        <w:jc w:val="both"/>
        <w:rPr>
          <w:rFonts w:asciiTheme="minorHAnsi" w:hAnsiTheme="minorHAnsi" w:cstheme="minorHAnsi"/>
          <w:sz w:val="21"/>
          <w:szCs w:val="21"/>
        </w:rPr>
      </w:pPr>
      <w:r w:rsidRPr="00057DDD">
        <w:rPr>
          <w:rFonts w:asciiTheme="minorHAnsi" w:hAnsiTheme="minorHAnsi" w:cstheme="minorHAnsi"/>
          <w:sz w:val="21"/>
          <w:szCs w:val="21"/>
        </w:rPr>
        <w:t>Bachelor of Computer Science</w:t>
      </w:r>
      <w:r w:rsidR="00E7266C" w:rsidRPr="00057DDD">
        <w:rPr>
          <w:rFonts w:asciiTheme="minorHAnsi" w:hAnsiTheme="minorHAnsi" w:cstheme="minorHAnsi"/>
          <w:sz w:val="21"/>
          <w:szCs w:val="21"/>
        </w:rPr>
        <w:t xml:space="preserve"> from Acharya Nagarjuna University, India </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1999</w:t>
      </w:r>
      <w:r w:rsidRPr="00057DDD">
        <w:rPr>
          <w:rFonts w:asciiTheme="minorHAnsi" w:hAnsiTheme="minorHAnsi" w:cstheme="minorHAnsi"/>
          <w:sz w:val="21"/>
          <w:szCs w:val="21"/>
        </w:rPr>
        <w:t>.</w:t>
      </w:r>
    </w:p>
    <w:p w14:paraId="2CD44D53" w14:textId="77777777" w:rsidR="00E7266C" w:rsidRPr="00057DDD" w:rsidRDefault="00E7266C" w:rsidP="00421D3D">
      <w:pPr>
        <w:jc w:val="both"/>
        <w:rPr>
          <w:rFonts w:asciiTheme="minorHAnsi" w:hAnsiTheme="minorHAnsi" w:cstheme="minorHAnsi"/>
          <w:sz w:val="21"/>
          <w:szCs w:val="21"/>
        </w:rPr>
      </w:pPr>
    </w:p>
    <w:p w14:paraId="67A72FCF" w14:textId="77777777" w:rsidR="00E7266C" w:rsidRPr="00057DDD" w:rsidRDefault="00E7266C" w:rsidP="00421D3D">
      <w:pPr>
        <w:pStyle w:val="Heading3"/>
        <w:pBdr>
          <w:bottom w:val="single" w:sz="4" w:space="1" w:color="000000"/>
        </w:pBdr>
        <w:jc w:val="both"/>
        <w:rPr>
          <w:rFonts w:asciiTheme="minorHAnsi" w:hAnsiTheme="minorHAnsi" w:cstheme="minorHAnsi"/>
          <w:b/>
          <w:sz w:val="21"/>
          <w:szCs w:val="21"/>
        </w:rPr>
      </w:pPr>
      <w:r w:rsidRPr="00057DDD">
        <w:rPr>
          <w:rFonts w:asciiTheme="minorHAnsi" w:hAnsiTheme="minorHAnsi" w:cstheme="minorHAnsi"/>
          <w:b/>
          <w:sz w:val="21"/>
          <w:szCs w:val="21"/>
        </w:rPr>
        <w:t>PROFESSIONAL EXPERIENCE</w:t>
      </w:r>
    </w:p>
    <w:p w14:paraId="13E1FD0E" w14:textId="77777777" w:rsidR="00760249" w:rsidRPr="00057DDD" w:rsidRDefault="00760249" w:rsidP="00421D3D">
      <w:pPr>
        <w:jc w:val="both"/>
        <w:rPr>
          <w:rFonts w:asciiTheme="minorHAnsi" w:hAnsiTheme="minorHAnsi" w:cstheme="minorHAnsi"/>
          <w:b/>
          <w:sz w:val="21"/>
          <w:szCs w:val="21"/>
        </w:rPr>
      </w:pPr>
    </w:p>
    <w:p w14:paraId="5FB5C84B" w14:textId="145FD228" w:rsidR="002112A8" w:rsidRPr="00057DDD" w:rsidRDefault="002112A8"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Client: Mutual of Omaha</w:t>
      </w:r>
      <w:r w:rsidR="00EC7320" w:rsidRPr="00057DDD">
        <w:rPr>
          <w:rFonts w:asciiTheme="minorHAnsi" w:hAnsiTheme="minorHAnsi" w:cstheme="minorHAnsi"/>
          <w:b/>
          <w:sz w:val="21"/>
          <w:szCs w:val="21"/>
          <w:u w:val="single"/>
        </w:rPr>
        <w:t xml:space="preserve">, Omaha, NE  </w:t>
      </w:r>
      <w:r w:rsidR="00057DDD">
        <w:rPr>
          <w:rFonts w:asciiTheme="minorHAnsi" w:hAnsiTheme="minorHAnsi" w:cstheme="minorHAnsi"/>
          <w:b/>
          <w:sz w:val="21"/>
          <w:szCs w:val="21"/>
          <w:u w:val="single"/>
        </w:rPr>
        <w:t xml:space="preserve">                                                                                                                    </w:t>
      </w:r>
      <w:r w:rsidR="00EC7320" w:rsidRPr="00057DDD">
        <w:rPr>
          <w:rFonts w:asciiTheme="minorHAnsi" w:hAnsiTheme="minorHAnsi" w:cstheme="minorHAnsi"/>
          <w:b/>
          <w:sz w:val="21"/>
          <w:szCs w:val="21"/>
          <w:u w:val="single"/>
        </w:rPr>
        <w:t>July 2017 to till date</w:t>
      </w:r>
    </w:p>
    <w:p w14:paraId="19BED39B" w14:textId="6F1775D2" w:rsidR="002112A8" w:rsidRPr="00057DDD" w:rsidRDefault="002112A8" w:rsidP="00421D3D">
      <w:pPr>
        <w:jc w:val="both"/>
        <w:rPr>
          <w:rFonts w:asciiTheme="minorHAnsi" w:hAnsiTheme="minorHAnsi" w:cstheme="minorHAnsi"/>
          <w:b/>
          <w:sz w:val="21"/>
          <w:szCs w:val="21"/>
        </w:rPr>
      </w:pPr>
      <w:r w:rsidRPr="00057DDD">
        <w:rPr>
          <w:rFonts w:asciiTheme="minorHAnsi" w:hAnsiTheme="minorHAnsi" w:cstheme="minorHAnsi"/>
          <w:b/>
          <w:sz w:val="21"/>
          <w:szCs w:val="21"/>
        </w:rPr>
        <w:t>Senior Development Architect</w:t>
      </w:r>
    </w:p>
    <w:p w14:paraId="6E2A69EB" w14:textId="77777777" w:rsidR="002112A8" w:rsidRPr="00057DDD" w:rsidRDefault="002112A8" w:rsidP="00421D3D">
      <w:pPr>
        <w:jc w:val="both"/>
        <w:rPr>
          <w:rFonts w:asciiTheme="minorHAnsi" w:hAnsiTheme="minorHAnsi" w:cstheme="minorHAnsi"/>
          <w:b/>
          <w:sz w:val="21"/>
          <w:szCs w:val="21"/>
        </w:rPr>
      </w:pPr>
    </w:p>
    <w:p w14:paraId="4A4BDD98" w14:textId="5029E7D4" w:rsidR="00D64A99" w:rsidRPr="00057DDD" w:rsidRDefault="0005276C"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Responsibilities</w:t>
      </w:r>
      <w:r w:rsidR="00057DDD" w:rsidRPr="00057DDD">
        <w:rPr>
          <w:rFonts w:asciiTheme="minorHAnsi" w:hAnsiTheme="minorHAnsi" w:cstheme="minorHAnsi"/>
          <w:b/>
          <w:sz w:val="21"/>
          <w:szCs w:val="21"/>
          <w:u w:val="single"/>
        </w:rPr>
        <w:t>:</w:t>
      </w:r>
    </w:p>
    <w:p w14:paraId="5B80EAA8" w14:textId="383CF8CB" w:rsidR="00D64A99" w:rsidRPr="00057DDD" w:rsidRDefault="00D64A99" w:rsidP="00421D3D">
      <w:pPr>
        <w:jc w:val="both"/>
        <w:rPr>
          <w:rFonts w:asciiTheme="minorHAnsi" w:hAnsiTheme="minorHAnsi" w:cstheme="minorHAnsi"/>
          <w:b/>
          <w:sz w:val="21"/>
          <w:szCs w:val="21"/>
        </w:rPr>
      </w:pPr>
      <w:r w:rsidRPr="00057DDD">
        <w:rPr>
          <w:rFonts w:asciiTheme="minorHAnsi" w:hAnsiTheme="minorHAnsi" w:cstheme="minorHAnsi"/>
          <w:sz w:val="21"/>
          <w:szCs w:val="21"/>
        </w:rPr>
        <w:t xml:space="preserve">As Senior Development Architect, I </w:t>
      </w:r>
      <w:r w:rsidR="00C53DA1" w:rsidRPr="00057DDD">
        <w:rPr>
          <w:rFonts w:asciiTheme="minorHAnsi" w:hAnsiTheme="minorHAnsi" w:cstheme="minorHAnsi"/>
          <w:sz w:val="21"/>
          <w:szCs w:val="21"/>
        </w:rPr>
        <w:t>break</w:t>
      </w:r>
      <w:r w:rsidRPr="00057DDD">
        <w:rPr>
          <w:rFonts w:asciiTheme="minorHAnsi" w:hAnsiTheme="minorHAnsi" w:cstheme="minorHAnsi"/>
          <w:sz w:val="21"/>
          <w:szCs w:val="21"/>
        </w:rPr>
        <w:t xml:space="preserve"> the group insurance sales system, a complex monolithic enterprise that requires modernization to improve efficiency and scalability. A Senior Development Architect has been responsible for leading this modernization effort. </w:t>
      </w:r>
      <w:r w:rsidR="00C53DA1" w:rsidRPr="00057DDD">
        <w:rPr>
          <w:rFonts w:asciiTheme="minorHAnsi" w:hAnsiTheme="minorHAnsi" w:cstheme="minorHAnsi"/>
          <w:sz w:val="21"/>
          <w:szCs w:val="21"/>
        </w:rPr>
        <w:t>Following</w:t>
      </w:r>
      <w:r w:rsidRPr="00057DDD">
        <w:rPr>
          <w:rFonts w:asciiTheme="minorHAnsi" w:hAnsiTheme="minorHAnsi" w:cstheme="minorHAnsi"/>
          <w:sz w:val="21"/>
          <w:szCs w:val="21"/>
        </w:rPr>
        <w:t xml:space="preserve"> SAFe (Scaled Agile Framework) principles, </w:t>
      </w:r>
      <w:r w:rsidR="00C53DA1" w:rsidRPr="00057DDD">
        <w:rPr>
          <w:rFonts w:asciiTheme="minorHAnsi" w:hAnsiTheme="minorHAnsi" w:cstheme="minorHAnsi"/>
          <w:sz w:val="21"/>
          <w:szCs w:val="21"/>
        </w:rPr>
        <w:t xml:space="preserve">I work with a team </w:t>
      </w:r>
      <w:r w:rsidRPr="00057DDD">
        <w:rPr>
          <w:rFonts w:asciiTheme="minorHAnsi" w:hAnsiTheme="minorHAnsi" w:cstheme="minorHAnsi"/>
          <w:sz w:val="21"/>
          <w:szCs w:val="21"/>
        </w:rPr>
        <w:t xml:space="preserve">to transform the system into domain services using a microservices architecture. To accomplish this task, the architect uses a microservices architecture to develop the microservices. Docker facilitates containerization, allowing for easy deployment and testing scalability. The organization contracted with AWS to provide the necessary infrastructure and services to host the microservices. Kafka is used for building event-driven architectures, enabling real-time data processing. YAML is utilized to configure and manage the microservices. I aim to improve the </w:t>
      </w:r>
      <w:r w:rsidR="00C53DA1" w:rsidRPr="00057DDD">
        <w:rPr>
          <w:rFonts w:asciiTheme="minorHAnsi" w:hAnsiTheme="minorHAnsi" w:cstheme="minorHAnsi"/>
          <w:sz w:val="21"/>
          <w:szCs w:val="21"/>
        </w:rPr>
        <w:t>system's</w:t>
      </w:r>
      <w:r w:rsidRPr="00057DDD">
        <w:rPr>
          <w:rFonts w:asciiTheme="minorHAnsi" w:hAnsiTheme="minorHAnsi" w:cstheme="minorHAnsi"/>
          <w:sz w:val="21"/>
          <w:szCs w:val="21"/>
        </w:rPr>
        <w:t xml:space="preserve"> flexibility, scalability, and maintainability by modernizing the group insurance sales system into domain services using a microservices architecture. This approach allows for independent development and deployment of individual services, enabling faster delivery of new features and enhancements. SAFe principles ensure alignment and collaboration across the various teams involved in the modernization effort.</w:t>
      </w:r>
    </w:p>
    <w:p w14:paraId="7BB71215" w14:textId="77777777" w:rsidR="0005276C" w:rsidRPr="00057DDD" w:rsidRDefault="0005276C" w:rsidP="00421D3D">
      <w:pPr>
        <w:jc w:val="both"/>
        <w:rPr>
          <w:rFonts w:asciiTheme="minorHAnsi" w:hAnsiTheme="minorHAnsi" w:cstheme="minorHAnsi"/>
          <w:sz w:val="21"/>
          <w:szCs w:val="21"/>
        </w:rPr>
      </w:pPr>
    </w:p>
    <w:p w14:paraId="2F017C54" w14:textId="77777777" w:rsidR="00A2247F" w:rsidRPr="00057DDD" w:rsidRDefault="00A2247F" w:rsidP="00421D3D">
      <w:pPr>
        <w:jc w:val="both"/>
        <w:rPr>
          <w:rFonts w:asciiTheme="minorHAnsi" w:hAnsiTheme="minorHAnsi" w:cstheme="minorHAnsi"/>
          <w:sz w:val="21"/>
          <w:szCs w:val="21"/>
        </w:rPr>
      </w:pPr>
      <w:r w:rsidRPr="00057DDD">
        <w:rPr>
          <w:rFonts w:asciiTheme="minorHAnsi" w:hAnsiTheme="minorHAnsi" w:cstheme="minorHAnsi"/>
          <w:sz w:val="21"/>
          <w:szCs w:val="21"/>
        </w:rPr>
        <w:t>I have used Test-driven development (TDD) for over 15 years and Behavior-Driven Development (BDD) for over six years. Either methodology is used in Mutual of Omaha's projects. In brief, TDD involves writing a test that defines a function or improvement first, then writing the minimum amount of code to pass that test, and finally refactoring the code to acceptable standards. This process helps ensure that the code is functional and meets the requirements set by the tests.</w:t>
      </w:r>
    </w:p>
    <w:p w14:paraId="670B7E27" w14:textId="77777777" w:rsidR="00A2247F" w:rsidRPr="00057DDD" w:rsidRDefault="00A2247F" w:rsidP="00421D3D">
      <w:pPr>
        <w:jc w:val="both"/>
        <w:rPr>
          <w:rFonts w:asciiTheme="minorHAnsi" w:hAnsiTheme="minorHAnsi" w:cstheme="minorHAnsi"/>
          <w:sz w:val="21"/>
          <w:szCs w:val="21"/>
        </w:rPr>
      </w:pPr>
      <w:r w:rsidRPr="00057DDD">
        <w:rPr>
          <w:rFonts w:asciiTheme="minorHAnsi" w:hAnsiTheme="minorHAnsi" w:cstheme="minorHAnsi"/>
          <w:sz w:val="21"/>
          <w:szCs w:val="21"/>
        </w:rPr>
        <w:t xml:space="preserve"> </w:t>
      </w:r>
    </w:p>
    <w:p w14:paraId="208782F9" w14:textId="3EF37DA1" w:rsidR="00A2247F" w:rsidRPr="00057DDD" w:rsidRDefault="00A2247F" w:rsidP="00421D3D">
      <w:pPr>
        <w:jc w:val="both"/>
        <w:rPr>
          <w:rFonts w:asciiTheme="minorHAnsi" w:hAnsiTheme="minorHAnsi" w:cstheme="minorHAnsi"/>
          <w:sz w:val="21"/>
          <w:szCs w:val="21"/>
        </w:rPr>
      </w:pPr>
      <w:r w:rsidRPr="00057DDD">
        <w:rPr>
          <w:rFonts w:asciiTheme="minorHAnsi" w:hAnsiTheme="minorHAnsi" w:cstheme="minorHAnsi"/>
          <w:sz w:val="21"/>
          <w:szCs w:val="21"/>
        </w:rPr>
        <w:t>On the other hand, BDD is a higher-level approach that focuses on the software's behavior rather than the implementation details. BDD tests are written in a more human-readable language, making them accessible to non-technical stakeholders.</w:t>
      </w:r>
    </w:p>
    <w:p w14:paraId="7FE160D1" w14:textId="77777777" w:rsidR="00A2247F" w:rsidRPr="00057DDD" w:rsidRDefault="00A2247F" w:rsidP="00421D3D">
      <w:pPr>
        <w:jc w:val="both"/>
        <w:rPr>
          <w:rFonts w:asciiTheme="minorHAnsi" w:hAnsiTheme="minorHAnsi" w:cstheme="minorHAnsi"/>
          <w:b/>
          <w:sz w:val="21"/>
          <w:szCs w:val="21"/>
        </w:rPr>
      </w:pPr>
    </w:p>
    <w:p w14:paraId="393DB4C7"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Analyze the existing monolithic system and identify potential areas for decomposition into domain services.</w:t>
      </w:r>
    </w:p>
    <w:p w14:paraId="0F4D0798"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lastRenderedPageBreak/>
        <w:t>Collaborate with stakeholders to define the scope and requirements of the modernization project.</w:t>
      </w:r>
    </w:p>
    <w:p w14:paraId="192908C5" w14:textId="77777777" w:rsidR="001317C5" w:rsidRPr="00057DDD" w:rsidRDefault="001317C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Break down complex applications into more minor, independent services that can be developed, deployed, and scaled independently. Possess a deep understanding of microservices principles and best practices.</w:t>
      </w:r>
    </w:p>
    <w:p w14:paraId="56422A08" w14:textId="27B275EF" w:rsidR="001317C5" w:rsidRPr="00057DDD" w:rsidRDefault="001317C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Draft Domain services are responsible for implementing business logic encapsulating domain-specific rules and implementing domain services that are modular, reusable, and maintainable.</w:t>
      </w:r>
    </w:p>
    <w:p w14:paraId="04631D95" w14:textId="12BBC7B5"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Deployed Spring Boot based micro services on Docker containers using Amazon ECS and used Docker Hub for registering the Docker images.</w:t>
      </w:r>
    </w:p>
    <w:p w14:paraId="48E92473" w14:textId="22B7EB96"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Deployed the web app with the use of Apache Tomcat, AWS and GCP to enhance scalability.</w:t>
      </w:r>
    </w:p>
    <w:p w14:paraId="43536526" w14:textId="516D6FF3" w:rsidR="001317C5" w:rsidRPr="00057DDD" w:rsidRDefault="001317C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Manage SQL and NoSQL database concepts to provide flexibility and scalability for handling large volumes of data and implementing the appropriate NoSQL database for the </w:t>
      </w:r>
      <w:r w:rsidR="00C53DA1" w:rsidRPr="00057DDD">
        <w:rPr>
          <w:rFonts w:asciiTheme="minorHAnsi" w:hAnsiTheme="minorHAnsi" w:cstheme="minorHAnsi"/>
          <w:color w:val="000000"/>
          <w:sz w:val="21"/>
          <w:szCs w:val="21"/>
        </w:rPr>
        <w:t>application's</w:t>
      </w:r>
      <w:r w:rsidRPr="00057DDD">
        <w:rPr>
          <w:rFonts w:asciiTheme="minorHAnsi" w:hAnsiTheme="minorHAnsi" w:cstheme="minorHAnsi"/>
          <w:color w:val="000000"/>
          <w:sz w:val="21"/>
          <w:szCs w:val="21"/>
        </w:rPr>
        <w:t xml:space="preserve"> requirements.</w:t>
      </w:r>
    </w:p>
    <w:p w14:paraId="715C4063" w14:textId="18D9804E" w:rsidR="001317C5" w:rsidRPr="00057DDD" w:rsidRDefault="00A70DC9"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As a</w:t>
      </w:r>
      <w:r w:rsidR="001317C5" w:rsidRPr="00057DDD">
        <w:rPr>
          <w:rFonts w:asciiTheme="minorHAnsi" w:hAnsiTheme="minorHAnsi" w:cstheme="minorHAnsi"/>
          <w:color w:val="000000"/>
          <w:sz w:val="21"/>
          <w:szCs w:val="21"/>
        </w:rPr>
        <w:t xml:space="preserve"> solution lead, </w:t>
      </w:r>
      <w:r w:rsidRPr="00057DDD">
        <w:rPr>
          <w:rFonts w:asciiTheme="minorHAnsi" w:hAnsiTheme="minorHAnsi" w:cstheme="minorHAnsi"/>
          <w:color w:val="000000"/>
          <w:sz w:val="21"/>
          <w:szCs w:val="21"/>
        </w:rPr>
        <w:t xml:space="preserve">I collaborated with other functional leads and </w:t>
      </w:r>
      <w:r w:rsidR="001317C5" w:rsidRPr="00057DDD">
        <w:rPr>
          <w:rFonts w:asciiTheme="minorHAnsi" w:hAnsiTheme="minorHAnsi" w:cstheme="minorHAnsi"/>
          <w:color w:val="000000"/>
          <w:sz w:val="21"/>
          <w:szCs w:val="21"/>
        </w:rPr>
        <w:t>design</w:t>
      </w:r>
      <w:r w:rsidRPr="00057DDD">
        <w:rPr>
          <w:rFonts w:asciiTheme="minorHAnsi" w:hAnsiTheme="minorHAnsi" w:cstheme="minorHAnsi"/>
          <w:color w:val="000000"/>
          <w:sz w:val="21"/>
          <w:szCs w:val="21"/>
        </w:rPr>
        <w:t>ed</w:t>
      </w:r>
      <w:r w:rsidR="001317C5" w:rsidRPr="00057DDD">
        <w:rPr>
          <w:rFonts w:asciiTheme="minorHAnsi" w:hAnsiTheme="minorHAnsi" w:cstheme="minorHAnsi"/>
          <w:color w:val="000000"/>
          <w:sz w:val="21"/>
          <w:szCs w:val="21"/>
        </w:rPr>
        <w:t xml:space="preserve"> the system to handle high loads and ensure optimal performance, including implementing load balancing, caching mechanisms, and efficient data retrieval strategies.</w:t>
      </w:r>
    </w:p>
    <w:p w14:paraId="6B1BF797" w14:textId="22DBA3F0"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Developed microservices architecture using Spring Boot, enabling the development of independently deployable and scalable services, enhancing agility and flexibility in software development.</w:t>
      </w:r>
    </w:p>
    <w:p w14:paraId="353F0DAE" w14:textId="6B11DF5A"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Created Services to consume RESTful APIs and to communicate between components using Dependency Injection provided by Angular 2.</w:t>
      </w:r>
    </w:p>
    <w:p w14:paraId="10A3ACCD" w14:textId="05AF3116" w:rsidR="00C74E4D" w:rsidRPr="00057DDD" w:rsidRDefault="00C74E4D"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Proven ability to design and implement solutions that leverage a combination of Angular, Java, and serverless technologies in cloud environments.</w:t>
      </w:r>
    </w:p>
    <w:p w14:paraId="71E1A9F4" w14:textId="77777777" w:rsidR="001317C5" w:rsidRPr="00057DDD" w:rsidRDefault="001317C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Ensure seamless integration and interoperability among different microservices and external systems, including designing robust APIs and implementing message queues or event-driven architectures.</w:t>
      </w:r>
    </w:p>
    <w:p w14:paraId="08EFA84A" w14:textId="4C689FAC" w:rsidR="00B321FE" w:rsidRPr="00057DDD" w:rsidRDefault="00B321F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Designed UI/UX using React, Angular Js, and integrated with back-end systems. </w:t>
      </w:r>
    </w:p>
    <w:p w14:paraId="7941FD08" w14:textId="0AD787EA" w:rsidR="001317C5" w:rsidRPr="00057DDD" w:rsidRDefault="001317C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On a need basis, implement and regulate the monitoring and logging mechanisms to track system performance, identify bottlenecks, and troubleshoot issues. This includes utilizing tools for real-time monitoring and log analysis.</w:t>
      </w:r>
    </w:p>
    <w:p w14:paraId="0985E105" w14:textId="66D8788B" w:rsidR="00C74E4D" w:rsidRPr="00057DDD" w:rsidRDefault="00C74E4D"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Consumed RESTFUL web services using Angular HTTP Module and transformed the response using RXJS operators.</w:t>
      </w:r>
    </w:p>
    <w:p w14:paraId="739524CC" w14:textId="77777777" w:rsidR="001317C5" w:rsidRPr="00057DDD" w:rsidRDefault="001317C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Using Gradle scripts, Jenkins, and Blue Ocean, I established a robust CI/CD pipeline to automate the build, testing, and deployment processes to ensure faster delivery of new features and bug fixes.</w:t>
      </w:r>
    </w:p>
    <w:p w14:paraId="3BB1A0EB" w14:textId="77777777" w:rsidR="001317C5" w:rsidRPr="00057DDD" w:rsidRDefault="001317C5"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I collaborate with cross-functional teams, including developers, testers, and business stakeholders, and provide technical leadership, mentorship, and guidance throughout the software development lifecycle.</w:t>
      </w:r>
    </w:p>
    <w:p w14:paraId="2877261F" w14:textId="275E72B9"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have designed and developed microservices using Java and Groovy, ensuring adherence to best practices and architectural principles.</w:t>
      </w:r>
    </w:p>
    <w:p w14:paraId="6D63EB23" w14:textId="237A8C3F" w:rsidR="002B4347" w:rsidRPr="00057DDD" w:rsidRDefault="002B4347"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Experience in IT industry as Engineer with proven expertise in Automation, Build/Release Engineering and Software development involving cloud computing platforms like Amazon Web Services (AWS), Azure and Google Cloud (GCP).</w:t>
      </w:r>
    </w:p>
    <w:p w14:paraId="12792AB1" w14:textId="2339605C"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Created customized folder structure (project) by using React JS &amp; Angular JS &amp; Utilized cross-platform stacks including Jira, Git, and Jenkins to streamline development workflows and ensure high-quality code.</w:t>
      </w:r>
    </w:p>
    <w:p w14:paraId="7DFE496D" w14:textId="6B327A44"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Following the Behavior-driven Driven Development method, multiple domain services were developed as needed in a functional context.</w:t>
      </w:r>
    </w:p>
    <w:p w14:paraId="04B7F1AB" w14:textId="77777777"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Implemented Angular Controllers to maintain each view data.</w:t>
      </w:r>
    </w:p>
    <w:p w14:paraId="0A898289" w14:textId="1FBEE5FE"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Utilized Angular.JS UI-bootstrap components like time picker, directives, model pop-ups, ng-grid, router, progress bar, ng-Idle, ng-Upload</w:t>
      </w:r>
    </w:p>
    <w:p w14:paraId="1F53D675"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Implemented unit tests using JUnit and Spock to ensure the quality and reliability of the microservices.</w:t>
      </w:r>
    </w:p>
    <w:p w14:paraId="6E5703B8"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Create mock objects using Mockito to facilitate testing and integration with other components.</w:t>
      </w:r>
    </w:p>
    <w:p w14:paraId="1B36930C" w14:textId="0CAF4931"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Containerize microservices using </w:t>
      </w:r>
      <w:r w:rsidR="00C53DA1" w:rsidRPr="00057DDD">
        <w:rPr>
          <w:rFonts w:asciiTheme="minorHAnsi" w:hAnsiTheme="minorHAnsi" w:cstheme="minorHAnsi"/>
          <w:color w:val="000000"/>
          <w:sz w:val="21"/>
          <w:szCs w:val="21"/>
        </w:rPr>
        <w:t>Docker</w:t>
      </w:r>
      <w:r w:rsidRPr="00057DDD">
        <w:rPr>
          <w:rFonts w:asciiTheme="minorHAnsi" w:hAnsiTheme="minorHAnsi" w:cstheme="minorHAnsi"/>
          <w:color w:val="000000"/>
          <w:sz w:val="21"/>
          <w:szCs w:val="21"/>
        </w:rPr>
        <w:t xml:space="preserve"> to enable easy deployment and scalability.</w:t>
      </w:r>
    </w:p>
    <w:p w14:paraId="17B3E7BD"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Deploy microservices to AWS, leveraging cloud infrastructure for scalability and availability.</w:t>
      </w:r>
    </w:p>
    <w:p w14:paraId="6BCDEFDC"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Configure and manage Kafka as a messaging system for asynchronous communication between microservices.</w:t>
      </w:r>
    </w:p>
    <w:p w14:paraId="5677BF96"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Define and maintain YAML configuration files for managing the deployment and orchestration of microservices.</w:t>
      </w:r>
    </w:p>
    <w:p w14:paraId="06BDE2AE" w14:textId="0B99971F" w:rsidR="002B4347"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Ensure the security and compliance of the microservices architecture, implementing appropriate measures and protocols.</w:t>
      </w:r>
    </w:p>
    <w:p w14:paraId="1E474460" w14:textId="4BE15AEA" w:rsidR="002B4347" w:rsidRPr="00057DDD" w:rsidRDefault="002B4347"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Experience with GCP infrastructure as code tools such as Terraform and Cloud Deployment Manager</w:t>
      </w:r>
    </w:p>
    <w:p w14:paraId="0160D5B6"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lastRenderedPageBreak/>
        <w:t>Collaborate with other teams to integrate microservices with existing systems and components.</w:t>
      </w:r>
    </w:p>
    <w:p w14:paraId="4C742AA9" w14:textId="77777777"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Used Angular JS Factories and Services to make Ajax calls or Restful Calls to get data in JSON Format. </w:t>
      </w:r>
    </w:p>
    <w:p w14:paraId="4178A221" w14:textId="1F956AE4"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Used Angular JS Directives like ng-app, ng-model, ng-init for initialization of Angular JS application data.</w:t>
      </w:r>
    </w:p>
    <w:p w14:paraId="6565C533"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Provide technical guidance and mentorship to junior developers, fostering a culture of continuous learning and improvement.</w:t>
      </w:r>
    </w:p>
    <w:p w14:paraId="0C4B24F3" w14:textId="77777777"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Participate in Agile ceremonies and follow SAFe principles to ensure effective team collaboration and alignment.</w:t>
      </w:r>
    </w:p>
    <w:p w14:paraId="39D53593" w14:textId="6F4CFFCC" w:rsidR="0005276C" w:rsidRPr="00057DDD" w:rsidRDefault="000527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Stay </w:t>
      </w:r>
      <w:r w:rsidR="007C7F0E" w:rsidRPr="00057DDD">
        <w:rPr>
          <w:rFonts w:asciiTheme="minorHAnsi" w:hAnsiTheme="minorHAnsi" w:cstheme="minorHAnsi"/>
          <w:color w:val="000000"/>
          <w:sz w:val="21"/>
          <w:szCs w:val="21"/>
        </w:rPr>
        <w:t>updated</w:t>
      </w:r>
      <w:r w:rsidRPr="00057DDD">
        <w:rPr>
          <w:rFonts w:asciiTheme="minorHAnsi" w:hAnsiTheme="minorHAnsi" w:cstheme="minorHAnsi"/>
          <w:color w:val="000000"/>
          <w:sz w:val="21"/>
          <w:szCs w:val="21"/>
        </w:rPr>
        <w:t xml:space="preserve"> with industry trends and technologies, continuously enhancing skills and knowledge in Java, Groovy, JUnit, Spock, Mockito, Docker, AWS, Kafka, and YAML.</w:t>
      </w:r>
    </w:p>
    <w:p w14:paraId="21117C29" w14:textId="1773CA70" w:rsidR="0005276C"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Used Spring boot framework to create properties for various environments</w:t>
      </w:r>
    </w:p>
    <w:p w14:paraId="36D4F4C8" w14:textId="7708B2EC" w:rsidR="004258BC" w:rsidRPr="00057DDD" w:rsidRDefault="004258BC" w:rsidP="00421D3D">
      <w:pPr>
        <w:jc w:val="both"/>
        <w:rPr>
          <w:rFonts w:asciiTheme="minorHAnsi" w:hAnsiTheme="minorHAnsi" w:cstheme="minorHAnsi"/>
          <w:b/>
          <w:bCs/>
          <w:sz w:val="21"/>
          <w:szCs w:val="21"/>
        </w:rPr>
      </w:pPr>
      <w:r w:rsidRPr="00057DDD">
        <w:rPr>
          <w:rFonts w:asciiTheme="minorHAnsi" w:hAnsiTheme="minorHAnsi" w:cstheme="minorHAnsi"/>
          <w:b/>
          <w:bCs/>
          <w:sz w:val="21"/>
          <w:szCs w:val="21"/>
        </w:rPr>
        <w:t xml:space="preserve">Environment: </w:t>
      </w:r>
      <w:r w:rsidRPr="00057DDD">
        <w:rPr>
          <w:rFonts w:asciiTheme="minorHAnsi" w:hAnsiTheme="minorHAnsi" w:cstheme="minorHAnsi"/>
          <w:sz w:val="21"/>
          <w:szCs w:val="21"/>
        </w:rPr>
        <w:t xml:space="preserve">  </w:t>
      </w:r>
      <w:r w:rsidR="00610D16" w:rsidRPr="00057DDD">
        <w:rPr>
          <w:rFonts w:asciiTheme="minorHAnsi" w:hAnsiTheme="minorHAnsi" w:cstheme="minorHAnsi"/>
          <w:sz w:val="21"/>
          <w:szCs w:val="21"/>
        </w:rPr>
        <w:t xml:space="preserve">IntelliJ IDEA, </w:t>
      </w:r>
      <w:r w:rsidR="00A70DC9" w:rsidRPr="00057DDD">
        <w:rPr>
          <w:rFonts w:asciiTheme="minorHAnsi" w:hAnsiTheme="minorHAnsi" w:cstheme="minorHAnsi"/>
          <w:sz w:val="21"/>
          <w:szCs w:val="21"/>
        </w:rPr>
        <w:t>React, Angular</w:t>
      </w:r>
      <w:r w:rsidR="00610D16" w:rsidRPr="00057DDD">
        <w:rPr>
          <w:rFonts w:asciiTheme="minorHAnsi" w:hAnsiTheme="minorHAnsi" w:cstheme="minorHAnsi"/>
          <w:sz w:val="21"/>
          <w:szCs w:val="21"/>
        </w:rPr>
        <w:t xml:space="preserve"> JS, node JS, Kafka, </w:t>
      </w:r>
      <w:r w:rsidR="00C53DA1" w:rsidRPr="00057DDD">
        <w:rPr>
          <w:rFonts w:asciiTheme="minorHAnsi" w:hAnsiTheme="minorHAnsi" w:cstheme="minorHAnsi"/>
          <w:sz w:val="21"/>
          <w:szCs w:val="21"/>
        </w:rPr>
        <w:t>Kubernetes</w:t>
      </w:r>
      <w:r w:rsidR="00610D16" w:rsidRPr="00057DDD">
        <w:rPr>
          <w:rFonts w:asciiTheme="minorHAnsi" w:hAnsiTheme="minorHAnsi" w:cstheme="minorHAnsi"/>
          <w:sz w:val="21"/>
          <w:szCs w:val="21"/>
        </w:rPr>
        <w:t xml:space="preserve">, AWS, OnPrem, Python, YAML, Mulesoft Data streams, domain services, POST MAN, </w:t>
      </w:r>
      <w:r w:rsidR="00FB003E" w:rsidRPr="00057DDD">
        <w:rPr>
          <w:rFonts w:asciiTheme="minorHAnsi" w:hAnsiTheme="minorHAnsi" w:cstheme="minorHAnsi"/>
          <w:sz w:val="21"/>
          <w:szCs w:val="21"/>
        </w:rPr>
        <w:t xml:space="preserve">Spring Boot, </w:t>
      </w:r>
      <w:r w:rsidR="001F7A45" w:rsidRPr="00057DDD">
        <w:rPr>
          <w:rFonts w:asciiTheme="minorHAnsi" w:hAnsiTheme="minorHAnsi" w:cstheme="minorHAnsi"/>
          <w:sz w:val="21"/>
          <w:szCs w:val="21"/>
        </w:rPr>
        <w:t xml:space="preserve">Zoo Keeper, Anaconda, </w:t>
      </w:r>
      <w:r w:rsidRPr="00057DDD">
        <w:rPr>
          <w:rFonts w:asciiTheme="minorHAnsi" w:hAnsiTheme="minorHAnsi" w:cstheme="minorHAnsi"/>
          <w:sz w:val="21"/>
          <w:szCs w:val="21"/>
        </w:rPr>
        <w:t xml:space="preserve">Java, </w:t>
      </w:r>
      <w:r w:rsidR="00610D16" w:rsidRPr="00057DDD">
        <w:rPr>
          <w:rFonts w:asciiTheme="minorHAnsi" w:hAnsiTheme="minorHAnsi" w:cstheme="minorHAnsi"/>
          <w:sz w:val="21"/>
          <w:szCs w:val="21"/>
        </w:rPr>
        <w:t xml:space="preserve">J2EE, JavaScript, </w:t>
      </w:r>
      <w:r w:rsidRPr="00057DDD">
        <w:rPr>
          <w:rFonts w:asciiTheme="minorHAnsi" w:hAnsiTheme="minorHAnsi" w:cstheme="minorHAnsi"/>
          <w:sz w:val="21"/>
          <w:szCs w:val="21"/>
        </w:rPr>
        <w:t xml:space="preserve">HTML, XML, XSLT, </w:t>
      </w:r>
      <w:r w:rsidR="00FB003E" w:rsidRPr="00057DDD">
        <w:rPr>
          <w:rFonts w:asciiTheme="minorHAnsi" w:hAnsiTheme="minorHAnsi" w:cstheme="minorHAnsi"/>
          <w:sz w:val="21"/>
          <w:szCs w:val="21"/>
        </w:rPr>
        <w:t xml:space="preserve">GCP, </w:t>
      </w:r>
      <w:r w:rsidRPr="00057DDD">
        <w:rPr>
          <w:rFonts w:asciiTheme="minorHAnsi" w:hAnsiTheme="minorHAnsi" w:cstheme="minorHAnsi"/>
          <w:sz w:val="21"/>
          <w:szCs w:val="21"/>
        </w:rPr>
        <w:t>Hibernate, JMS, MQueue, WAS 8.5, Eclipse RCP, Eclipse 4.2, Java 1.</w:t>
      </w:r>
      <w:r w:rsidR="00610D16" w:rsidRPr="00057DDD">
        <w:rPr>
          <w:rFonts w:asciiTheme="minorHAnsi" w:hAnsiTheme="minorHAnsi" w:cstheme="minorHAnsi"/>
          <w:sz w:val="21"/>
          <w:szCs w:val="21"/>
        </w:rPr>
        <w:t>8</w:t>
      </w:r>
      <w:r w:rsidRPr="00057DDD">
        <w:rPr>
          <w:rFonts w:asciiTheme="minorHAnsi" w:hAnsiTheme="minorHAnsi" w:cstheme="minorHAnsi"/>
          <w:sz w:val="21"/>
          <w:szCs w:val="21"/>
        </w:rPr>
        <w:t>, DB2 1</w:t>
      </w:r>
      <w:r w:rsidR="00610D16" w:rsidRPr="00057DDD">
        <w:rPr>
          <w:rFonts w:asciiTheme="minorHAnsi" w:hAnsiTheme="minorHAnsi" w:cstheme="minorHAnsi"/>
          <w:sz w:val="21"/>
          <w:szCs w:val="21"/>
        </w:rPr>
        <w:t>2</w:t>
      </w:r>
      <w:r w:rsidRPr="00057DDD">
        <w:rPr>
          <w:rFonts w:asciiTheme="minorHAnsi" w:hAnsiTheme="minorHAnsi" w:cstheme="minorHAnsi"/>
          <w:sz w:val="21"/>
          <w:szCs w:val="21"/>
        </w:rPr>
        <w:t>.</w:t>
      </w:r>
      <w:r w:rsidR="00610D16" w:rsidRPr="00057DDD">
        <w:rPr>
          <w:rFonts w:asciiTheme="minorHAnsi" w:hAnsiTheme="minorHAnsi" w:cstheme="minorHAnsi"/>
          <w:sz w:val="21"/>
          <w:szCs w:val="21"/>
        </w:rPr>
        <w:t>1</w:t>
      </w:r>
      <w:r w:rsidRPr="00057DDD">
        <w:rPr>
          <w:rFonts w:asciiTheme="minorHAnsi" w:hAnsiTheme="minorHAnsi" w:cstheme="minorHAnsi"/>
          <w:sz w:val="21"/>
          <w:szCs w:val="21"/>
        </w:rPr>
        <w:t xml:space="preserve">, RESTful Web Services(JSON &amp; XML), </w:t>
      </w:r>
      <w:r w:rsidR="001F7A45" w:rsidRPr="00057DDD">
        <w:rPr>
          <w:rFonts w:asciiTheme="minorHAnsi" w:hAnsiTheme="minorHAnsi" w:cstheme="minorHAnsi"/>
          <w:sz w:val="21"/>
          <w:szCs w:val="21"/>
        </w:rPr>
        <w:t>Gradle</w:t>
      </w:r>
      <w:r w:rsidRPr="00057DDD">
        <w:rPr>
          <w:rFonts w:asciiTheme="minorHAnsi" w:hAnsiTheme="minorHAnsi" w:cstheme="minorHAnsi"/>
          <w:sz w:val="21"/>
          <w:szCs w:val="21"/>
        </w:rPr>
        <w:t xml:space="preserve">, </w:t>
      </w:r>
      <w:r w:rsidR="00610D16" w:rsidRPr="00057DDD">
        <w:rPr>
          <w:rFonts w:asciiTheme="minorHAnsi" w:hAnsiTheme="minorHAnsi" w:cstheme="minorHAnsi"/>
          <w:sz w:val="21"/>
          <w:szCs w:val="21"/>
        </w:rPr>
        <w:t xml:space="preserve">ant, </w:t>
      </w:r>
      <w:r w:rsidRPr="00057DDD">
        <w:rPr>
          <w:rFonts w:asciiTheme="minorHAnsi" w:hAnsiTheme="minorHAnsi" w:cstheme="minorHAnsi"/>
          <w:sz w:val="21"/>
          <w:szCs w:val="21"/>
        </w:rPr>
        <w:t xml:space="preserve">Google Guice, Ultra Edit(FTP),  BMC Remedy, </w:t>
      </w:r>
      <w:r w:rsidR="00610D16" w:rsidRPr="00057DDD">
        <w:rPr>
          <w:rFonts w:asciiTheme="minorHAnsi" w:hAnsiTheme="minorHAnsi" w:cstheme="minorHAnsi"/>
          <w:sz w:val="21"/>
          <w:szCs w:val="21"/>
        </w:rPr>
        <w:t>Dynatrace, PostGRES, SnowFlakes, MangoDB.</w:t>
      </w:r>
    </w:p>
    <w:p w14:paraId="22BF65DD" w14:textId="77777777" w:rsidR="004258BC" w:rsidRPr="00057DDD" w:rsidRDefault="004258BC" w:rsidP="00421D3D">
      <w:pPr>
        <w:pBdr>
          <w:bottom w:val="single" w:sz="6" w:space="1" w:color="auto"/>
        </w:pBdr>
        <w:jc w:val="both"/>
        <w:rPr>
          <w:rFonts w:asciiTheme="minorHAnsi" w:hAnsiTheme="minorHAnsi" w:cstheme="minorHAnsi"/>
          <w:bCs/>
          <w:sz w:val="21"/>
          <w:szCs w:val="21"/>
        </w:rPr>
      </w:pPr>
    </w:p>
    <w:p w14:paraId="23B39485" w14:textId="77777777" w:rsidR="00C90DF4" w:rsidRPr="00057DDD" w:rsidRDefault="00C90DF4" w:rsidP="00421D3D">
      <w:pPr>
        <w:jc w:val="both"/>
        <w:rPr>
          <w:rFonts w:asciiTheme="minorHAnsi" w:hAnsiTheme="minorHAnsi" w:cstheme="minorHAnsi"/>
          <w:bCs/>
          <w:sz w:val="21"/>
          <w:szCs w:val="21"/>
        </w:rPr>
      </w:pPr>
    </w:p>
    <w:p w14:paraId="3B5585DD" w14:textId="77777777" w:rsidR="0005276C" w:rsidRPr="00057DDD" w:rsidRDefault="0005276C" w:rsidP="00421D3D">
      <w:pPr>
        <w:jc w:val="both"/>
        <w:rPr>
          <w:rFonts w:asciiTheme="minorHAnsi" w:hAnsiTheme="minorHAnsi" w:cstheme="minorHAnsi"/>
          <w:b/>
          <w:sz w:val="21"/>
          <w:szCs w:val="21"/>
        </w:rPr>
      </w:pPr>
    </w:p>
    <w:p w14:paraId="5AFD3711" w14:textId="49FD97A6" w:rsidR="0023167E" w:rsidRPr="00057DDD" w:rsidRDefault="0023167E"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Client: Office of the CIO, State of Nebraska</w:t>
      </w:r>
      <w:r w:rsidR="00EC7320" w:rsidRPr="00057DDD">
        <w:rPr>
          <w:rFonts w:asciiTheme="minorHAnsi" w:hAnsiTheme="minorHAnsi" w:cstheme="minorHAnsi"/>
          <w:b/>
          <w:sz w:val="21"/>
          <w:szCs w:val="21"/>
          <w:u w:val="single"/>
        </w:rPr>
        <w:t xml:space="preserve"> , Omaha, NE                                                                          Aug 2014 to July 2017</w:t>
      </w:r>
    </w:p>
    <w:p w14:paraId="2445E75A" w14:textId="6EBF4549" w:rsidR="0023167E" w:rsidRPr="00057DDD" w:rsidRDefault="0023167E" w:rsidP="00421D3D">
      <w:pPr>
        <w:jc w:val="both"/>
        <w:rPr>
          <w:rFonts w:asciiTheme="minorHAnsi" w:hAnsiTheme="minorHAnsi" w:cstheme="minorHAnsi"/>
          <w:b/>
          <w:sz w:val="21"/>
          <w:szCs w:val="21"/>
        </w:rPr>
      </w:pPr>
      <w:r w:rsidRPr="00057DDD">
        <w:rPr>
          <w:rFonts w:asciiTheme="minorHAnsi" w:hAnsiTheme="minorHAnsi" w:cstheme="minorHAnsi"/>
          <w:b/>
          <w:sz w:val="21"/>
          <w:szCs w:val="21"/>
        </w:rPr>
        <w:t>Develo</w:t>
      </w:r>
      <w:r w:rsidR="00316AA0" w:rsidRPr="00057DDD">
        <w:rPr>
          <w:rFonts w:asciiTheme="minorHAnsi" w:hAnsiTheme="minorHAnsi" w:cstheme="minorHAnsi"/>
          <w:b/>
          <w:sz w:val="21"/>
          <w:szCs w:val="21"/>
        </w:rPr>
        <w:t>pment Architect</w:t>
      </w:r>
      <w:r w:rsidR="002112A8" w:rsidRPr="00057DDD">
        <w:rPr>
          <w:rFonts w:asciiTheme="minorHAnsi" w:hAnsiTheme="minorHAnsi" w:cstheme="minorHAnsi"/>
          <w:b/>
          <w:sz w:val="21"/>
          <w:szCs w:val="21"/>
        </w:rPr>
        <w:t xml:space="preserve"> Consultant</w:t>
      </w:r>
    </w:p>
    <w:p w14:paraId="38907809" w14:textId="77777777" w:rsidR="00057DDD" w:rsidRPr="00057DDD" w:rsidRDefault="00057DDD" w:rsidP="00421D3D">
      <w:pPr>
        <w:jc w:val="both"/>
        <w:rPr>
          <w:rFonts w:asciiTheme="minorHAnsi" w:hAnsiTheme="minorHAnsi" w:cstheme="minorHAnsi"/>
          <w:b/>
          <w:sz w:val="21"/>
          <w:szCs w:val="21"/>
        </w:rPr>
      </w:pPr>
      <w:r w:rsidRPr="00057DDD">
        <w:rPr>
          <w:rFonts w:asciiTheme="minorHAnsi" w:hAnsiTheme="minorHAnsi" w:cstheme="minorHAnsi"/>
          <w:b/>
          <w:sz w:val="21"/>
          <w:szCs w:val="21"/>
        </w:rPr>
        <w:t>Employer:</w:t>
      </w:r>
      <w:r w:rsidRPr="00057DDD">
        <w:rPr>
          <w:rFonts w:asciiTheme="minorHAnsi" w:hAnsiTheme="minorHAnsi" w:cstheme="minorHAnsi"/>
          <w:sz w:val="21"/>
          <w:szCs w:val="21"/>
        </w:rPr>
        <w:t xml:space="preserve"> SARKIT, INC</w:t>
      </w:r>
    </w:p>
    <w:p w14:paraId="47072B2D" w14:textId="77777777" w:rsidR="009B6E7E" w:rsidRPr="00057DDD" w:rsidRDefault="009B6E7E" w:rsidP="00421D3D">
      <w:pPr>
        <w:jc w:val="both"/>
        <w:rPr>
          <w:rFonts w:asciiTheme="minorHAnsi" w:hAnsiTheme="minorHAnsi" w:cstheme="minorHAnsi"/>
          <w:b/>
          <w:sz w:val="21"/>
          <w:szCs w:val="21"/>
        </w:rPr>
      </w:pPr>
    </w:p>
    <w:p w14:paraId="00864291" w14:textId="12C7C83A" w:rsidR="002112A8" w:rsidRPr="00057DDD" w:rsidRDefault="0023167E" w:rsidP="00421D3D">
      <w:pPr>
        <w:jc w:val="both"/>
        <w:rPr>
          <w:rFonts w:asciiTheme="minorHAnsi" w:hAnsiTheme="minorHAnsi" w:cstheme="minorHAnsi"/>
          <w:b/>
          <w:sz w:val="21"/>
          <w:szCs w:val="21"/>
        </w:rPr>
      </w:pPr>
      <w:r w:rsidRPr="00057DDD">
        <w:rPr>
          <w:rFonts w:asciiTheme="minorHAnsi" w:hAnsiTheme="minorHAnsi" w:cstheme="minorHAnsi"/>
          <w:b/>
          <w:sz w:val="21"/>
          <w:szCs w:val="21"/>
        </w:rPr>
        <w:t>Description</w:t>
      </w:r>
    </w:p>
    <w:p w14:paraId="39B46C59" w14:textId="04103121" w:rsidR="009B6E7E" w:rsidRPr="00057DDD" w:rsidRDefault="00C53DA1" w:rsidP="00421D3D">
      <w:pPr>
        <w:jc w:val="both"/>
        <w:rPr>
          <w:rFonts w:asciiTheme="minorHAnsi" w:hAnsiTheme="minorHAnsi" w:cstheme="minorHAnsi"/>
          <w:b/>
          <w:sz w:val="21"/>
          <w:szCs w:val="21"/>
        </w:rPr>
      </w:pPr>
      <w:r w:rsidRPr="00057DDD">
        <w:rPr>
          <w:rFonts w:asciiTheme="minorHAnsi" w:hAnsiTheme="minorHAnsi" w:cstheme="minorHAnsi"/>
          <w:sz w:val="21"/>
          <w:szCs w:val="21"/>
        </w:rPr>
        <w:t>As</w:t>
      </w:r>
      <w:r w:rsidR="009B6E7E"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a </w:t>
      </w:r>
      <w:r w:rsidR="00316AA0" w:rsidRPr="00057DDD">
        <w:rPr>
          <w:rFonts w:asciiTheme="minorHAnsi" w:hAnsiTheme="minorHAnsi" w:cstheme="minorHAnsi"/>
          <w:sz w:val="21"/>
          <w:szCs w:val="21"/>
        </w:rPr>
        <w:t xml:space="preserve">Senior Development Architect </w:t>
      </w:r>
      <w:r w:rsidR="002112A8" w:rsidRPr="00057DDD">
        <w:rPr>
          <w:rFonts w:asciiTheme="minorHAnsi" w:hAnsiTheme="minorHAnsi" w:cstheme="minorHAnsi"/>
          <w:sz w:val="21"/>
          <w:szCs w:val="21"/>
        </w:rPr>
        <w:t>Consultant</w:t>
      </w:r>
      <w:r w:rsidRPr="00057DDD">
        <w:rPr>
          <w:rFonts w:asciiTheme="minorHAnsi" w:hAnsiTheme="minorHAnsi" w:cstheme="minorHAnsi"/>
          <w:sz w:val="21"/>
          <w:szCs w:val="21"/>
        </w:rPr>
        <w:t>,</w:t>
      </w:r>
      <w:r w:rsidR="002112A8" w:rsidRPr="00057DDD">
        <w:rPr>
          <w:rFonts w:asciiTheme="minorHAnsi" w:hAnsiTheme="minorHAnsi" w:cstheme="minorHAnsi"/>
          <w:sz w:val="21"/>
          <w:szCs w:val="21"/>
        </w:rPr>
        <w:t xml:space="preserve"> </w:t>
      </w:r>
      <w:r w:rsidR="009B6E7E" w:rsidRPr="00057DDD">
        <w:rPr>
          <w:rFonts w:asciiTheme="minorHAnsi" w:hAnsiTheme="minorHAnsi" w:cstheme="minorHAnsi"/>
          <w:sz w:val="21"/>
          <w:szCs w:val="21"/>
        </w:rPr>
        <w:t xml:space="preserve">my primary responsibility is to support </w:t>
      </w:r>
      <w:r w:rsidRPr="00057DDD">
        <w:rPr>
          <w:rFonts w:asciiTheme="minorHAnsi" w:hAnsiTheme="minorHAnsi" w:cstheme="minorHAnsi"/>
          <w:sz w:val="21"/>
          <w:szCs w:val="21"/>
        </w:rPr>
        <w:t xml:space="preserve">the </w:t>
      </w:r>
      <w:r w:rsidR="009B6E7E" w:rsidRPr="00057DDD">
        <w:rPr>
          <w:rFonts w:asciiTheme="minorHAnsi" w:hAnsiTheme="minorHAnsi" w:cstheme="minorHAnsi"/>
          <w:sz w:val="21"/>
          <w:szCs w:val="21"/>
        </w:rPr>
        <w:t xml:space="preserve">daily business of </w:t>
      </w:r>
      <w:r w:rsidRPr="00057DDD">
        <w:rPr>
          <w:rFonts w:asciiTheme="minorHAnsi" w:hAnsiTheme="minorHAnsi" w:cstheme="minorHAnsi"/>
          <w:sz w:val="21"/>
          <w:szCs w:val="21"/>
        </w:rPr>
        <w:t xml:space="preserve">the </w:t>
      </w:r>
      <w:r w:rsidR="004136E3" w:rsidRPr="00057DDD">
        <w:rPr>
          <w:rFonts w:asciiTheme="minorHAnsi" w:hAnsiTheme="minorHAnsi" w:cstheme="minorHAnsi"/>
          <w:sz w:val="21"/>
          <w:szCs w:val="21"/>
        </w:rPr>
        <w:t xml:space="preserve">Department of Corrections, Department of Revenue &amp; Nebraska Historical Society, </w:t>
      </w:r>
      <w:r w:rsidR="009B6E7E" w:rsidRPr="00057DDD">
        <w:rPr>
          <w:rFonts w:asciiTheme="minorHAnsi" w:hAnsiTheme="minorHAnsi" w:cstheme="minorHAnsi"/>
          <w:sz w:val="21"/>
          <w:szCs w:val="21"/>
        </w:rPr>
        <w:t>State of Nebraska. The</w:t>
      </w:r>
      <w:r w:rsidR="004136E3" w:rsidRPr="00057DDD">
        <w:rPr>
          <w:rFonts w:asciiTheme="minorHAnsi" w:hAnsiTheme="minorHAnsi" w:cstheme="minorHAnsi"/>
          <w:sz w:val="21"/>
          <w:szCs w:val="21"/>
        </w:rPr>
        <w:t xml:space="preserve"> </w:t>
      </w:r>
      <w:r w:rsidRPr="00057DDD">
        <w:rPr>
          <w:rFonts w:asciiTheme="minorHAnsi" w:hAnsiTheme="minorHAnsi" w:cstheme="minorHAnsi"/>
          <w:sz w:val="21"/>
          <w:szCs w:val="21"/>
        </w:rPr>
        <w:t>day-to-day</w:t>
      </w:r>
      <w:r w:rsidR="004136E3" w:rsidRPr="00057DDD">
        <w:rPr>
          <w:rFonts w:asciiTheme="minorHAnsi" w:hAnsiTheme="minorHAnsi" w:cstheme="minorHAnsi"/>
          <w:sz w:val="21"/>
          <w:szCs w:val="21"/>
        </w:rPr>
        <w:t xml:space="preserve"> activities </w:t>
      </w:r>
      <w:r w:rsidRPr="00057DDD">
        <w:rPr>
          <w:rFonts w:asciiTheme="minorHAnsi" w:hAnsiTheme="minorHAnsi" w:cstheme="minorHAnsi"/>
          <w:sz w:val="21"/>
          <w:szCs w:val="21"/>
        </w:rPr>
        <w:t>include</w:t>
      </w:r>
      <w:r w:rsidR="004136E3" w:rsidRPr="00057DDD">
        <w:rPr>
          <w:rFonts w:asciiTheme="minorHAnsi" w:hAnsiTheme="minorHAnsi" w:cstheme="minorHAnsi"/>
          <w:sz w:val="21"/>
          <w:szCs w:val="21"/>
        </w:rPr>
        <w:t xml:space="preserve"> working on new </w:t>
      </w:r>
      <w:r w:rsidRPr="00057DDD">
        <w:rPr>
          <w:rFonts w:asciiTheme="minorHAnsi" w:hAnsiTheme="minorHAnsi" w:cstheme="minorHAnsi"/>
          <w:sz w:val="21"/>
          <w:szCs w:val="21"/>
        </w:rPr>
        <w:t>applications</w:t>
      </w:r>
      <w:r w:rsidR="004136E3" w:rsidRPr="00057DDD">
        <w:rPr>
          <w:rFonts w:asciiTheme="minorHAnsi" w:hAnsiTheme="minorHAnsi" w:cstheme="minorHAnsi"/>
          <w:sz w:val="21"/>
          <w:szCs w:val="21"/>
        </w:rPr>
        <w:t xml:space="preserve"> from scratch,</w:t>
      </w:r>
      <w:r w:rsidR="009B6E7E" w:rsidRPr="00057DDD">
        <w:rPr>
          <w:rFonts w:asciiTheme="minorHAnsi" w:hAnsiTheme="minorHAnsi" w:cstheme="minorHAnsi"/>
          <w:sz w:val="21"/>
          <w:szCs w:val="21"/>
        </w:rPr>
        <w:t xml:space="preserve"> support</w:t>
      </w:r>
      <w:r w:rsidR="004136E3" w:rsidRPr="00057DDD">
        <w:rPr>
          <w:rFonts w:asciiTheme="minorHAnsi" w:hAnsiTheme="minorHAnsi" w:cstheme="minorHAnsi"/>
          <w:sz w:val="21"/>
          <w:szCs w:val="21"/>
        </w:rPr>
        <w:t>ing live applications</w:t>
      </w:r>
      <w:r w:rsidR="009B6E7E" w:rsidRPr="00057DDD">
        <w:rPr>
          <w:rFonts w:asciiTheme="minorHAnsi" w:hAnsiTheme="minorHAnsi" w:cstheme="minorHAnsi"/>
          <w:sz w:val="21"/>
          <w:szCs w:val="21"/>
        </w:rPr>
        <w:t xml:space="preserve">, enhancements, integrations, change management, code promotions, performance tuning &amp; </w:t>
      </w:r>
      <w:r w:rsidRPr="00057DDD">
        <w:rPr>
          <w:rFonts w:asciiTheme="minorHAnsi" w:hAnsiTheme="minorHAnsi" w:cstheme="minorHAnsi"/>
          <w:sz w:val="21"/>
          <w:szCs w:val="21"/>
        </w:rPr>
        <w:t>coordinating</w:t>
      </w:r>
      <w:r w:rsidR="009B6E7E" w:rsidRPr="00057DDD">
        <w:rPr>
          <w:rFonts w:asciiTheme="minorHAnsi" w:hAnsiTheme="minorHAnsi" w:cstheme="minorHAnsi"/>
          <w:sz w:val="21"/>
          <w:szCs w:val="21"/>
        </w:rPr>
        <w:t xml:space="preserve"> with </w:t>
      </w:r>
      <w:r w:rsidR="004136E3" w:rsidRPr="00057DDD">
        <w:rPr>
          <w:rFonts w:asciiTheme="minorHAnsi" w:hAnsiTheme="minorHAnsi" w:cstheme="minorHAnsi"/>
          <w:sz w:val="21"/>
          <w:szCs w:val="21"/>
        </w:rPr>
        <w:t xml:space="preserve">Business &amp; Technical </w:t>
      </w:r>
      <w:r w:rsidR="009B6E7E" w:rsidRPr="00057DDD">
        <w:rPr>
          <w:rFonts w:asciiTheme="minorHAnsi" w:hAnsiTheme="minorHAnsi" w:cstheme="minorHAnsi"/>
          <w:sz w:val="21"/>
          <w:szCs w:val="21"/>
        </w:rPr>
        <w:t xml:space="preserve">teams at </w:t>
      </w:r>
      <w:r w:rsidRPr="00057DDD">
        <w:rPr>
          <w:rFonts w:asciiTheme="minorHAnsi" w:hAnsiTheme="minorHAnsi" w:cstheme="minorHAnsi"/>
          <w:sz w:val="21"/>
          <w:szCs w:val="21"/>
        </w:rPr>
        <w:t xml:space="preserve">the </w:t>
      </w:r>
      <w:r w:rsidR="009B6E7E" w:rsidRPr="00057DDD">
        <w:rPr>
          <w:rFonts w:asciiTheme="minorHAnsi" w:hAnsiTheme="minorHAnsi" w:cstheme="minorHAnsi"/>
          <w:sz w:val="21"/>
          <w:szCs w:val="21"/>
        </w:rPr>
        <w:t xml:space="preserve">CIO office &amp; </w:t>
      </w:r>
      <w:r w:rsidR="004136E3" w:rsidRPr="00057DDD">
        <w:rPr>
          <w:rFonts w:asciiTheme="minorHAnsi" w:hAnsiTheme="minorHAnsi" w:cstheme="minorHAnsi"/>
          <w:sz w:val="21"/>
          <w:szCs w:val="21"/>
        </w:rPr>
        <w:t>Department of Revenue Office</w:t>
      </w:r>
      <w:r w:rsidR="009B6E7E" w:rsidRPr="00057DDD">
        <w:rPr>
          <w:rFonts w:asciiTheme="minorHAnsi" w:hAnsiTheme="minorHAnsi" w:cstheme="minorHAnsi"/>
          <w:sz w:val="21"/>
          <w:szCs w:val="21"/>
        </w:rPr>
        <w:t xml:space="preserve">. As a senior technical </w:t>
      </w:r>
      <w:r w:rsidRPr="00057DDD">
        <w:rPr>
          <w:rFonts w:asciiTheme="minorHAnsi" w:hAnsiTheme="minorHAnsi" w:cstheme="minorHAnsi"/>
          <w:sz w:val="21"/>
          <w:szCs w:val="21"/>
        </w:rPr>
        <w:t>resource,</w:t>
      </w:r>
      <w:r w:rsidR="009B6E7E" w:rsidRPr="00057DDD">
        <w:rPr>
          <w:rFonts w:asciiTheme="minorHAnsi" w:hAnsiTheme="minorHAnsi" w:cstheme="minorHAnsi"/>
          <w:sz w:val="21"/>
          <w:szCs w:val="21"/>
        </w:rPr>
        <w:t xml:space="preserve"> I take </w:t>
      </w:r>
      <w:r w:rsidRPr="00057DDD">
        <w:rPr>
          <w:rFonts w:asciiTheme="minorHAnsi" w:hAnsiTheme="minorHAnsi" w:cstheme="minorHAnsi"/>
          <w:sz w:val="21"/>
          <w:szCs w:val="21"/>
        </w:rPr>
        <w:t xml:space="preserve">the </w:t>
      </w:r>
      <w:r w:rsidR="009B6E7E" w:rsidRPr="00057DDD">
        <w:rPr>
          <w:rFonts w:asciiTheme="minorHAnsi" w:hAnsiTheme="minorHAnsi" w:cstheme="minorHAnsi"/>
          <w:sz w:val="21"/>
          <w:szCs w:val="21"/>
        </w:rPr>
        <w:t xml:space="preserve">opportunity </w:t>
      </w:r>
      <w:r w:rsidRPr="00057DDD">
        <w:rPr>
          <w:rFonts w:asciiTheme="minorHAnsi" w:hAnsiTheme="minorHAnsi" w:cstheme="minorHAnsi"/>
          <w:sz w:val="21"/>
          <w:szCs w:val="21"/>
        </w:rPr>
        <w:t>to track</w:t>
      </w:r>
      <w:r w:rsidR="009B6E7E"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the </w:t>
      </w:r>
      <w:r w:rsidR="009B6E7E" w:rsidRPr="00057DDD">
        <w:rPr>
          <w:rFonts w:asciiTheme="minorHAnsi" w:hAnsiTheme="minorHAnsi" w:cstheme="minorHAnsi"/>
          <w:sz w:val="21"/>
          <w:szCs w:val="21"/>
        </w:rPr>
        <w:t>project development life cycle</w:t>
      </w:r>
      <w:r w:rsidRPr="00057DDD">
        <w:rPr>
          <w:rFonts w:asciiTheme="minorHAnsi" w:hAnsiTheme="minorHAnsi" w:cstheme="minorHAnsi"/>
          <w:sz w:val="21"/>
          <w:szCs w:val="21"/>
        </w:rPr>
        <w:t>,</w:t>
      </w:r>
      <w:r w:rsidR="009B6E7E" w:rsidRPr="00057DDD">
        <w:rPr>
          <w:rFonts w:asciiTheme="minorHAnsi" w:hAnsiTheme="minorHAnsi" w:cstheme="minorHAnsi"/>
          <w:sz w:val="21"/>
          <w:szCs w:val="21"/>
        </w:rPr>
        <w:t xml:space="preserve"> </w:t>
      </w:r>
      <w:r w:rsidRPr="00057DDD">
        <w:rPr>
          <w:rFonts w:asciiTheme="minorHAnsi" w:hAnsiTheme="minorHAnsi" w:cstheme="minorHAnsi"/>
          <w:sz w:val="21"/>
          <w:szCs w:val="21"/>
        </w:rPr>
        <w:t>including</w:t>
      </w:r>
      <w:r w:rsidR="009B6E7E" w:rsidRPr="00057DDD">
        <w:rPr>
          <w:rFonts w:asciiTheme="minorHAnsi" w:hAnsiTheme="minorHAnsi" w:cstheme="minorHAnsi"/>
          <w:sz w:val="21"/>
          <w:szCs w:val="21"/>
        </w:rPr>
        <w:t xml:space="preserve"> </w:t>
      </w:r>
      <w:r w:rsidR="007C7F0E" w:rsidRPr="00057DDD">
        <w:rPr>
          <w:rFonts w:asciiTheme="minorHAnsi" w:hAnsiTheme="minorHAnsi" w:cstheme="minorHAnsi"/>
          <w:sz w:val="21"/>
          <w:szCs w:val="21"/>
        </w:rPr>
        <w:t>Analysis</w:t>
      </w:r>
      <w:r w:rsidR="009B6E7E" w:rsidRPr="00057DDD">
        <w:rPr>
          <w:rFonts w:asciiTheme="minorHAnsi" w:hAnsiTheme="minorHAnsi" w:cstheme="minorHAnsi"/>
          <w:sz w:val="21"/>
          <w:szCs w:val="21"/>
        </w:rPr>
        <w:t xml:space="preserve"> of functional &amp; technical requirements, technical designs, application development, testing</w:t>
      </w:r>
      <w:r w:rsidRPr="00057DDD">
        <w:rPr>
          <w:rFonts w:asciiTheme="minorHAnsi" w:hAnsiTheme="minorHAnsi" w:cstheme="minorHAnsi"/>
          <w:sz w:val="21"/>
          <w:szCs w:val="21"/>
        </w:rPr>
        <w:t>,</w:t>
      </w:r>
      <w:r w:rsidR="009B6E7E" w:rsidRPr="00057DDD">
        <w:rPr>
          <w:rFonts w:asciiTheme="minorHAnsi" w:hAnsiTheme="minorHAnsi" w:cstheme="minorHAnsi"/>
          <w:sz w:val="21"/>
          <w:szCs w:val="21"/>
        </w:rPr>
        <w:t xml:space="preserve"> and release plan of customized business solutions/fixes for new application releases and upgrades for our business customers. </w:t>
      </w:r>
    </w:p>
    <w:p w14:paraId="59AD6A99" w14:textId="77777777" w:rsidR="009B6E7E" w:rsidRPr="00057DDD" w:rsidRDefault="009B6E7E" w:rsidP="00421D3D">
      <w:pPr>
        <w:jc w:val="both"/>
        <w:rPr>
          <w:rFonts w:asciiTheme="minorHAnsi" w:hAnsiTheme="minorHAnsi" w:cstheme="minorHAnsi"/>
          <w:sz w:val="21"/>
          <w:szCs w:val="21"/>
        </w:rPr>
      </w:pPr>
    </w:p>
    <w:p w14:paraId="4EA013EE" w14:textId="6167EC99" w:rsidR="009B6E7E" w:rsidRPr="00421D3D" w:rsidRDefault="0023167E" w:rsidP="00421D3D">
      <w:pPr>
        <w:jc w:val="both"/>
        <w:rPr>
          <w:rFonts w:asciiTheme="minorHAnsi" w:hAnsiTheme="minorHAnsi" w:cstheme="minorHAnsi"/>
          <w:b/>
          <w:bCs/>
          <w:sz w:val="21"/>
          <w:szCs w:val="21"/>
          <w:u w:val="single"/>
        </w:rPr>
      </w:pPr>
      <w:r w:rsidRPr="00421D3D">
        <w:rPr>
          <w:rFonts w:asciiTheme="minorHAnsi" w:hAnsiTheme="minorHAnsi" w:cstheme="minorHAnsi"/>
          <w:b/>
          <w:bCs/>
          <w:sz w:val="21"/>
          <w:szCs w:val="21"/>
          <w:u w:val="single"/>
        </w:rPr>
        <w:t>Responsibilities</w:t>
      </w:r>
      <w:r w:rsidR="00421D3D">
        <w:rPr>
          <w:rFonts w:asciiTheme="minorHAnsi" w:hAnsiTheme="minorHAnsi" w:cstheme="minorHAnsi"/>
          <w:b/>
          <w:bCs/>
          <w:sz w:val="21"/>
          <w:szCs w:val="21"/>
          <w:u w:val="single"/>
        </w:rPr>
        <w:t>:</w:t>
      </w:r>
    </w:p>
    <w:p w14:paraId="6E296D8C" w14:textId="564631F0"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w:t>
      </w:r>
      <w:r w:rsidR="00C53DA1" w:rsidRPr="00057DDD">
        <w:rPr>
          <w:rFonts w:asciiTheme="minorHAnsi" w:hAnsiTheme="minorHAnsi" w:cstheme="minorHAnsi"/>
          <w:color w:val="000000"/>
          <w:sz w:val="21"/>
          <w:szCs w:val="21"/>
        </w:rPr>
        <w:t>lead</w:t>
      </w:r>
      <w:r w:rsidRPr="00057DDD">
        <w:rPr>
          <w:rFonts w:asciiTheme="minorHAnsi" w:hAnsiTheme="minorHAnsi" w:cstheme="minorHAnsi"/>
          <w:color w:val="000000"/>
          <w:sz w:val="21"/>
          <w:szCs w:val="21"/>
        </w:rPr>
        <w:t xml:space="preserve"> cross-functional teams designing business workflow and breaking down the overall business process. </w:t>
      </w:r>
    </w:p>
    <w:p w14:paraId="465C76C4" w14:textId="05207BFB"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Designed and developed scalable and robust software solutions using Hibernate, </w:t>
      </w:r>
      <w:r w:rsidR="00B321FE" w:rsidRPr="00057DDD">
        <w:rPr>
          <w:rFonts w:asciiTheme="minorHAnsi" w:hAnsiTheme="minorHAnsi" w:cstheme="minorHAnsi"/>
          <w:color w:val="000000"/>
          <w:sz w:val="21"/>
          <w:szCs w:val="21"/>
        </w:rPr>
        <w:t xml:space="preserve">React, JavaScript, </w:t>
      </w:r>
      <w:r w:rsidRPr="00057DDD">
        <w:rPr>
          <w:rFonts w:asciiTheme="minorHAnsi" w:hAnsiTheme="minorHAnsi" w:cstheme="minorHAnsi"/>
          <w:color w:val="000000"/>
          <w:sz w:val="21"/>
          <w:szCs w:val="21"/>
        </w:rPr>
        <w:t xml:space="preserve">Java Server Faces, </w:t>
      </w:r>
      <w:r w:rsidR="008D3C68" w:rsidRPr="00057DDD">
        <w:rPr>
          <w:rFonts w:asciiTheme="minorHAnsi" w:hAnsiTheme="minorHAnsi" w:cstheme="minorHAnsi"/>
          <w:color w:val="000000"/>
          <w:sz w:val="21"/>
          <w:szCs w:val="21"/>
        </w:rPr>
        <w:t>jQuery</w:t>
      </w:r>
      <w:r w:rsidRPr="00057DDD">
        <w:rPr>
          <w:rFonts w:asciiTheme="minorHAnsi" w:hAnsiTheme="minorHAnsi" w:cstheme="minorHAnsi"/>
          <w:color w:val="000000"/>
          <w:sz w:val="21"/>
          <w:szCs w:val="21"/>
        </w:rPr>
        <w:t>, SQL Server, RESTful API, Web-services, Rich Faces, Prime Faces, Spring Frameworks, Spring JPA, Spring Boot, OBIEE, and UML.</w:t>
      </w:r>
    </w:p>
    <w:p w14:paraId="64450E0D"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Lead and manage multiple teams of developers, ensuring efficient collaboration and timely delivery of high-quality software solutions.</w:t>
      </w:r>
    </w:p>
    <w:p w14:paraId="4838E230"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Provide technical guidance and mentorship to team members, helping them enhance their skills and achieve their full potential.</w:t>
      </w:r>
    </w:p>
    <w:p w14:paraId="494A20A1"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Collaborate with stakeholders to gather and analyze requirements, ensuring the software solutions meet the business needs and objectives.</w:t>
      </w:r>
    </w:p>
    <w:p w14:paraId="3BD2AE7C"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Create and maintain architectural documentation, including system designs, technical specifications, and UML diagrams, to ensure clarity and consistency across the project.</w:t>
      </w:r>
    </w:p>
    <w:p w14:paraId="1C7C9767"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Conduct code reviews and ensure adherence to coding standards and best practices, promoting code quality and maintainability.</w:t>
      </w:r>
    </w:p>
    <w:p w14:paraId="72C9016A"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Identify and mitigate technical risks and issues, proactively addressing challenges to ensure smooth project execution.</w:t>
      </w:r>
    </w:p>
    <w:p w14:paraId="244825C9" w14:textId="10BA48AC"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Stay updated with industry trends and technologies, continuously enhancing knowledge and skills to drive innovation and improvement.</w:t>
      </w:r>
    </w:p>
    <w:p w14:paraId="5039D75B" w14:textId="237320BD"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Developed microservices using spring framework, benefiting from auto-configuration using spring-boot, securing with spring security.</w:t>
      </w:r>
    </w:p>
    <w:p w14:paraId="5582A03C" w14:textId="5607992C"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Used Spring Core Annotations for Dependency Injection Spring DI and Spring MVC for REST API’s and Spring Boot for microservices.</w:t>
      </w:r>
    </w:p>
    <w:p w14:paraId="7EDE679B"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lastRenderedPageBreak/>
        <w:t>Collaborate with cross-functional teams, including project managers, business analysts, and quality assurance teams, to ensure seamless integration and delivery of software solutions.</w:t>
      </w:r>
    </w:p>
    <w:p w14:paraId="3539B279"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Perform system performance analysis and optimization, identifying bottlenecks and implementing solutions to improve system efficiency and scalability.</w:t>
      </w:r>
    </w:p>
    <w:p w14:paraId="0180ADE4"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Lead the evaluation and selection of third-party tools and technologies, ensuring compatibility and alignment with project requirements.</w:t>
      </w:r>
    </w:p>
    <w:p w14:paraId="409BC6D0"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Provide technical support and guidance during the software development lifecycle, troubleshooting issues and ensuring timely resolution.</w:t>
      </w:r>
    </w:p>
    <w:p w14:paraId="3327023D"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Define and enforce coding standards, development methodologies, and best practices, promoting consistency and quality across the project.</w:t>
      </w:r>
    </w:p>
    <w:p w14:paraId="7A8DB9F2" w14:textId="5F2CE8B4"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Conduct technical presentations and workshops, sharing knowledge and insights with team members and stakeholders.</w:t>
      </w:r>
    </w:p>
    <w:p w14:paraId="58E83C46" w14:textId="4C13052C" w:rsidR="00FB003E" w:rsidRPr="00057DDD" w:rsidRDefault="00FB003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Implemented cutting-edge technologies, including Java 11, Spring Boot, and Microservices, to architect and build scalable and high-performance systems.</w:t>
      </w:r>
    </w:p>
    <w:p w14:paraId="2A236650" w14:textId="77777777" w:rsidR="009E62AA" w:rsidRPr="00057DDD" w:rsidRDefault="009E62AA"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Collaborate with project managers to define project timelines, resource allocation, and deliverables, ensuring successful execution.</w:t>
      </w:r>
    </w:p>
    <w:p w14:paraId="2B18C608" w14:textId="5DF69C27" w:rsidR="009B6E7E" w:rsidRPr="00057DDD" w:rsidRDefault="009B6E7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Carry Primary Support Phone to address </w:t>
      </w:r>
      <w:r w:rsidR="004136E3" w:rsidRPr="00057DDD">
        <w:rPr>
          <w:rFonts w:asciiTheme="minorHAnsi" w:hAnsiTheme="minorHAnsi" w:cstheme="minorHAnsi"/>
          <w:color w:val="000000"/>
          <w:sz w:val="21"/>
          <w:szCs w:val="21"/>
        </w:rPr>
        <w:t>live application</w:t>
      </w:r>
      <w:r w:rsidRPr="00057DDD">
        <w:rPr>
          <w:rFonts w:asciiTheme="minorHAnsi" w:hAnsiTheme="minorHAnsi" w:cstheme="minorHAnsi"/>
          <w:color w:val="000000"/>
          <w:sz w:val="21"/>
          <w:szCs w:val="21"/>
        </w:rPr>
        <w:t xml:space="preserve"> issues and support business to continue. Accept production issues &amp; tickets and assign the tickets to </w:t>
      </w:r>
      <w:r w:rsidR="00C53DA1" w:rsidRPr="00057DDD">
        <w:rPr>
          <w:rFonts w:asciiTheme="minorHAnsi" w:hAnsiTheme="minorHAnsi" w:cstheme="minorHAnsi"/>
          <w:color w:val="000000"/>
          <w:sz w:val="21"/>
          <w:szCs w:val="21"/>
        </w:rPr>
        <w:t xml:space="preserve">the </w:t>
      </w:r>
      <w:r w:rsidRPr="00057DDD">
        <w:rPr>
          <w:rFonts w:asciiTheme="minorHAnsi" w:hAnsiTheme="minorHAnsi" w:cstheme="minorHAnsi"/>
          <w:color w:val="000000"/>
          <w:sz w:val="21"/>
          <w:szCs w:val="21"/>
        </w:rPr>
        <w:t>concerned team.</w:t>
      </w:r>
    </w:p>
    <w:p w14:paraId="7071F8DF" w14:textId="77777777" w:rsidR="009B6E7E" w:rsidRPr="00057DDD" w:rsidRDefault="009B6E7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Track priority issues with a quick resolution and assured quality to continue business and monitor business efficiency.</w:t>
      </w:r>
    </w:p>
    <w:p w14:paraId="5F65664A" w14:textId="5030CCF5" w:rsidR="009B6E7E" w:rsidRPr="00057DDD" w:rsidRDefault="009B6E7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upgrading the existing business system and </w:t>
      </w:r>
      <w:r w:rsidR="00C53DA1" w:rsidRPr="00057DDD">
        <w:rPr>
          <w:rFonts w:asciiTheme="minorHAnsi" w:hAnsiTheme="minorHAnsi" w:cstheme="minorHAnsi"/>
          <w:color w:val="000000"/>
          <w:sz w:val="21"/>
          <w:szCs w:val="21"/>
        </w:rPr>
        <w:t>leading</w:t>
      </w:r>
      <w:r w:rsidRPr="00057DDD">
        <w:rPr>
          <w:rFonts w:asciiTheme="minorHAnsi" w:hAnsiTheme="minorHAnsi" w:cstheme="minorHAnsi"/>
          <w:color w:val="000000"/>
          <w:sz w:val="21"/>
          <w:szCs w:val="21"/>
        </w:rPr>
        <w:t xml:space="preserve"> a project team </w:t>
      </w:r>
      <w:r w:rsidR="00C53DA1" w:rsidRPr="00057DDD">
        <w:rPr>
          <w:rFonts w:asciiTheme="minorHAnsi" w:hAnsiTheme="minorHAnsi" w:cstheme="minorHAnsi"/>
          <w:color w:val="000000"/>
          <w:sz w:val="21"/>
          <w:szCs w:val="21"/>
        </w:rPr>
        <w:t>to deliver solutions to our</w:t>
      </w:r>
      <w:r w:rsidR="004136E3" w:rsidRPr="00057DDD">
        <w:rPr>
          <w:rFonts w:asciiTheme="minorHAnsi" w:hAnsiTheme="minorHAnsi" w:cstheme="minorHAnsi"/>
          <w:color w:val="000000"/>
          <w:sz w:val="21"/>
          <w:szCs w:val="21"/>
        </w:rPr>
        <w:t xml:space="preserve"> </w:t>
      </w:r>
      <w:r w:rsidRPr="00057DDD">
        <w:rPr>
          <w:rFonts w:asciiTheme="minorHAnsi" w:hAnsiTheme="minorHAnsi" w:cstheme="minorHAnsi"/>
          <w:color w:val="000000"/>
          <w:sz w:val="21"/>
          <w:szCs w:val="21"/>
        </w:rPr>
        <w:t>customer</w:t>
      </w:r>
      <w:r w:rsidR="004136E3" w:rsidRPr="00057DDD">
        <w:rPr>
          <w:rFonts w:asciiTheme="minorHAnsi" w:hAnsiTheme="minorHAnsi" w:cstheme="minorHAnsi"/>
          <w:color w:val="000000"/>
          <w:sz w:val="21"/>
          <w:szCs w:val="21"/>
        </w:rPr>
        <w:t>s.</w:t>
      </w:r>
    </w:p>
    <w:p w14:paraId="501218A5" w14:textId="7B6ACC64" w:rsidR="009B6E7E" w:rsidRPr="00057DDD" w:rsidRDefault="00C53DA1"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also</w:t>
      </w:r>
      <w:r w:rsidR="009B6E7E" w:rsidRPr="00057DDD">
        <w:rPr>
          <w:rFonts w:asciiTheme="minorHAnsi" w:hAnsiTheme="minorHAnsi" w:cstheme="minorHAnsi"/>
          <w:color w:val="000000"/>
          <w:sz w:val="21"/>
          <w:szCs w:val="21"/>
        </w:rPr>
        <w:t xml:space="preserve"> designed and prepared unit test cases using Spring, Junit, </w:t>
      </w:r>
      <w:r w:rsidR="008D3C68" w:rsidRPr="00057DDD">
        <w:rPr>
          <w:rFonts w:asciiTheme="minorHAnsi" w:hAnsiTheme="minorHAnsi" w:cstheme="minorHAnsi"/>
          <w:color w:val="000000"/>
          <w:sz w:val="21"/>
          <w:szCs w:val="21"/>
        </w:rPr>
        <w:t>Find Bugs</w:t>
      </w:r>
      <w:r w:rsidRPr="00057DDD">
        <w:rPr>
          <w:rFonts w:asciiTheme="minorHAnsi" w:hAnsiTheme="minorHAnsi" w:cstheme="minorHAnsi"/>
          <w:color w:val="000000"/>
          <w:sz w:val="21"/>
          <w:szCs w:val="21"/>
        </w:rPr>
        <w:t>,</w:t>
      </w:r>
      <w:r w:rsidR="009B6E7E" w:rsidRPr="00057DDD">
        <w:rPr>
          <w:rFonts w:asciiTheme="minorHAnsi" w:hAnsiTheme="minorHAnsi" w:cstheme="minorHAnsi"/>
          <w:color w:val="000000"/>
          <w:sz w:val="21"/>
          <w:szCs w:val="21"/>
        </w:rPr>
        <w:t xml:space="preserve"> and Log4j and removed the maximum bugs before passing </w:t>
      </w:r>
      <w:r w:rsidRPr="00057DDD">
        <w:rPr>
          <w:rFonts w:asciiTheme="minorHAnsi" w:hAnsiTheme="minorHAnsi" w:cstheme="minorHAnsi"/>
          <w:color w:val="000000"/>
          <w:sz w:val="21"/>
          <w:szCs w:val="21"/>
        </w:rPr>
        <w:t>the application on</w:t>
      </w:r>
      <w:r w:rsidR="009B6E7E" w:rsidRPr="00057DDD">
        <w:rPr>
          <w:rFonts w:asciiTheme="minorHAnsi" w:hAnsiTheme="minorHAnsi" w:cstheme="minorHAnsi"/>
          <w:color w:val="000000"/>
          <w:sz w:val="21"/>
          <w:szCs w:val="21"/>
        </w:rPr>
        <w:t xml:space="preserve"> to the QA team.</w:t>
      </w:r>
    </w:p>
    <w:p w14:paraId="31363F4C" w14:textId="01E2D496" w:rsidR="0023167E" w:rsidRPr="00316A76" w:rsidRDefault="009B6E7E" w:rsidP="00316A76">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Investigate efficient </w:t>
      </w:r>
      <w:r w:rsidR="00CA4D2C" w:rsidRPr="00057DDD">
        <w:rPr>
          <w:rFonts w:asciiTheme="minorHAnsi" w:hAnsiTheme="minorHAnsi" w:cstheme="minorHAnsi"/>
          <w:color w:val="000000"/>
          <w:sz w:val="21"/>
          <w:szCs w:val="21"/>
        </w:rPr>
        <w:t>bug-tracking</w:t>
      </w:r>
      <w:r w:rsidRPr="00057DDD">
        <w:rPr>
          <w:rFonts w:asciiTheme="minorHAnsi" w:hAnsiTheme="minorHAnsi" w:cstheme="minorHAnsi"/>
          <w:color w:val="000000"/>
          <w:sz w:val="21"/>
          <w:szCs w:val="21"/>
        </w:rPr>
        <w:t xml:space="preserve"> tools to find </w:t>
      </w:r>
      <w:r w:rsidR="00CA4D2C" w:rsidRPr="00057DDD">
        <w:rPr>
          <w:rFonts w:asciiTheme="minorHAnsi" w:hAnsiTheme="minorHAnsi" w:cstheme="minorHAnsi"/>
          <w:color w:val="000000"/>
          <w:sz w:val="21"/>
          <w:szCs w:val="21"/>
        </w:rPr>
        <w:t>and fix bugs upfront</w:t>
      </w:r>
      <w:r w:rsidR="00C53DA1" w:rsidRPr="00057DDD">
        <w:rPr>
          <w:rFonts w:asciiTheme="minorHAnsi" w:hAnsiTheme="minorHAnsi" w:cstheme="minorHAnsi"/>
          <w:color w:val="000000"/>
          <w:sz w:val="21"/>
          <w:szCs w:val="21"/>
        </w:rPr>
        <w:t xml:space="preserve"> </w:t>
      </w:r>
      <w:r w:rsidRPr="00057DDD">
        <w:rPr>
          <w:rFonts w:asciiTheme="minorHAnsi" w:hAnsiTheme="minorHAnsi" w:cstheme="minorHAnsi"/>
          <w:color w:val="000000"/>
          <w:sz w:val="21"/>
          <w:szCs w:val="21"/>
        </w:rPr>
        <w:t>to reduce testing efforts.</w:t>
      </w:r>
      <w:bookmarkStart w:id="0" w:name="_GoBack"/>
      <w:bookmarkEnd w:id="0"/>
    </w:p>
    <w:p w14:paraId="3D84C868" w14:textId="03EE0318" w:rsidR="0023167E" w:rsidRPr="00057DDD" w:rsidRDefault="0023167E" w:rsidP="00421D3D">
      <w:pPr>
        <w:jc w:val="both"/>
        <w:rPr>
          <w:rFonts w:asciiTheme="minorHAnsi" w:hAnsiTheme="minorHAnsi" w:cstheme="minorHAnsi"/>
          <w:b/>
          <w:sz w:val="21"/>
          <w:szCs w:val="21"/>
        </w:rPr>
      </w:pPr>
      <w:r w:rsidRPr="00057DDD">
        <w:rPr>
          <w:rFonts w:asciiTheme="minorHAnsi" w:hAnsiTheme="minorHAnsi" w:cstheme="minorHAnsi"/>
          <w:b/>
          <w:bCs/>
          <w:sz w:val="21"/>
          <w:szCs w:val="21"/>
        </w:rPr>
        <w:t xml:space="preserve">Environment: </w:t>
      </w:r>
      <w:r w:rsidRPr="00057DDD">
        <w:rPr>
          <w:rFonts w:asciiTheme="minorHAnsi" w:hAnsiTheme="minorHAnsi" w:cstheme="minorHAnsi"/>
          <w:sz w:val="21"/>
          <w:szCs w:val="21"/>
        </w:rPr>
        <w:t xml:space="preserve">Eclipse </w:t>
      </w:r>
      <w:r w:rsidR="009B6E7E" w:rsidRPr="00057DDD">
        <w:rPr>
          <w:rFonts w:asciiTheme="minorHAnsi" w:hAnsiTheme="minorHAnsi" w:cstheme="minorHAnsi"/>
          <w:sz w:val="21"/>
          <w:szCs w:val="21"/>
        </w:rPr>
        <w:t>Mars/Neon</w:t>
      </w:r>
      <w:r w:rsidRPr="00057DDD">
        <w:rPr>
          <w:rFonts w:asciiTheme="minorHAnsi" w:hAnsiTheme="minorHAnsi" w:cstheme="minorHAnsi"/>
          <w:sz w:val="21"/>
          <w:szCs w:val="21"/>
        </w:rPr>
        <w:t>, Java 1.</w:t>
      </w:r>
      <w:r w:rsidR="009B6E7E" w:rsidRPr="00057DDD">
        <w:rPr>
          <w:rFonts w:asciiTheme="minorHAnsi" w:hAnsiTheme="minorHAnsi" w:cstheme="minorHAnsi"/>
          <w:sz w:val="21"/>
          <w:szCs w:val="21"/>
        </w:rPr>
        <w:t>4/1.8</w:t>
      </w:r>
      <w:r w:rsidRPr="00057DDD">
        <w:rPr>
          <w:rFonts w:asciiTheme="minorHAnsi" w:hAnsiTheme="minorHAnsi" w:cstheme="minorHAnsi"/>
          <w:sz w:val="21"/>
          <w:szCs w:val="21"/>
        </w:rPr>
        <w:t xml:space="preserve">, </w:t>
      </w:r>
      <w:r w:rsidR="009B6E7E" w:rsidRPr="00057DDD">
        <w:rPr>
          <w:rFonts w:asciiTheme="minorHAnsi" w:hAnsiTheme="minorHAnsi" w:cstheme="minorHAnsi"/>
          <w:sz w:val="21"/>
          <w:szCs w:val="21"/>
        </w:rPr>
        <w:t>Java Server Faces, Rich Faces, Prime Faces, CSS, HTML, XML Microsoft SQL Server 2008/2012</w:t>
      </w:r>
      <w:r w:rsidRPr="00057DDD">
        <w:rPr>
          <w:rFonts w:asciiTheme="minorHAnsi" w:hAnsiTheme="minorHAnsi" w:cstheme="minorHAnsi"/>
          <w:sz w:val="21"/>
          <w:szCs w:val="21"/>
        </w:rPr>
        <w:t xml:space="preserve">, Web Services, CVS, SVN, </w:t>
      </w:r>
      <w:r w:rsidR="009B6E7E" w:rsidRPr="00057DDD">
        <w:rPr>
          <w:rFonts w:asciiTheme="minorHAnsi" w:hAnsiTheme="minorHAnsi" w:cstheme="minorHAnsi"/>
          <w:sz w:val="21"/>
          <w:szCs w:val="21"/>
        </w:rPr>
        <w:t>Service</w:t>
      </w:r>
      <w:r w:rsidRPr="00057DDD">
        <w:rPr>
          <w:rFonts w:asciiTheme="minorHAnsi" w:hAnsiTheme="minorHAnsi" w:cstheme="minorHAnsi"/>
          <w:sz w:val="21"/>
          <w:szCs w:val="21"/>
        </w:rPr>
        <w:t xml:space="preserve"> Center, CA-Clarity Work Bench, </w:t>
      </w:r>
      <w:r w:rsidR="009B6E7E" w:rsidRPr="00057DDD">
        <w:rPr>
          <w:rFonts w:asciiTheme="minorHAnsi" w:hAnsiTheme="minorHAnsi" w:cstheme="minorHAnsi"/>
          <w:sz w:val="21"/>
          <w:szCs w:val="21"/>
        </w:rPr>
        <w:t>MS-Outlook, lynch/Skype</w:t>
      </w:r>
      <w:r w:rsidRPr="00057DDD">
        <w:rPr>
          <w:rFonts w:asciiTheme="minorHAnsi" w:hAnsiTheme="minorHAnsi" w:cstheme="minorHAnsi"/>
          <w:sz w:val="21"/>
          <w:szCs w:val="21"/>
        </w:rPr>
        <w:t>.</w:t>
      </w:r>
      <w:r w:rsidR="006666BD" w:rsidRPr="00057DDD">
        <w:rPr>
          <w:rFonts w:asciiTheme="minorHAnsi" w:hAnsiTheme="minorHAnsi" w:cstheme="minorHAnsi"/>
          <w:sz w:val="21"/>
          <w:szCs w:val="21"/>
        </w:rPr>
        <w:t>,</w:t>
      </w:r>
      <w:r w:rsidR="007C7F0E" w:rsidRPr="00057DDD">
        <w:rPr>
          <w:rFonts w:asciiTheme="minorHAnsi" w:hAnsiTheme="minorHAnsi" w:cstheme="minorHAnsi"/>
          <w:sz w:val="21"/>
          <w:szCs w:val="21"/>
        </w:rPr>
        <w:t xml:space="preserve"> </w:t>
      </w:r>
      <w:r w:rsidR="009B6E7E" w:rsidRPr="00057DDD">
        <w:rPr>
          <w:rFonts w:asciiTheme="minorHAnsi" w:hAnsiTheme="minorHAnsi" w:cstheme="minorHAnsi"/>
          <w:sz w:val="21"/>
          <w:szCs w:val="21"/>
        </w:rPr>
        <w:t xml:space="preserve">and </w:t>
      </w:r>
      <w:r w:rsidR="00C53DA1" w:rsidRPr="00057DDD">
        <w:rPr>
          <w:rFonts w:asciiTheme="minorHAnsi" w:hAnsiTheme="minorHAnsi" w:cstheme="minorHAnsi"/>
          <w:sz w:val="21"/>
          <w:szCs w:val="21"/>
        </w:rPr>
        <w:t>homegrown</w:t>
      </w:r>
      <w:r w:rsidR="009B6E7E" w:rsidRPr="00057DDD">
        <w:rPr>
          <w:rFonts w:asciiTheme="minorHAnsi" w:hAnsiTheme="minorHAnsi" w:cstheme="minorHAnsi"/>
          <w:sz w:val="21"/>
          <w:szCs w:val="21"/>
        </w:rPr>
        <w:t>/internal tools.</w:t>
      </w:r>
    </w:p>
    <w:p w14:paraId="2A090FE8" w14:textId="77777777" w:rsidR="00C90DF4" w:rsidRPr="00057DDD" w:rsidRDefault="00C90DF4" w:rsidP="00421D3D">
      <w:pPr>
        <w:jc w:val="both"/>
        <w:rPr>
          <w:rFonts w:asciiTheme="minorHAnsi" w:hAnsiTheme="minorHAnsi" w:cstheme="minorHAnsi"/>
          <w:b/>
          <w:sz w:val="21"/>
          <w:szCs w:val="21"/>
        </w:rPr>
      </w:pPr>
    </w:p>
    <w:p w14:paraId="38B3EDC1" w14:textId="59AEA79A" w:rsidR="00E7266C" w:rsidRPr="00057DDD" w:rsidRDefault="00E7266C"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Client: Mutual of Omaha</w:t>
      </w:r>
      <w:r w:rsidR="00EC7320" w:rsidRPr="00057DDD">
        <w:rPr>
          <w:rFonts w:asciiTheme="minorHAnsi" w:hAnsiTheme="minorHAnsi" w:cstheme="minorHAnsi"/>
          <w:b/>
          <w:sz w:val="21"/>
          <w:szCs w:val="21"/>
          <w:u w:val="single"/>
        </w:rPr>
        <w:t>, Omaha, NE                                                                                                                    Oct, 2012 to Aug, 2014</w:t>
      </w:r>
    </w:p>
    <w:p w14:paraId="5B27A4D2" w14:textId="0B4AFEEB"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sz w:val="21"/>
          <w:szCs w:val="21"/>
        </w:rPr>
        <w:t xml:space="preserve">Role: </w:t>
      </w:r>
      <w:r w:rsidR="00854971" w:rsidRPr="00057DDD">
        <w:rPr>
          <w:rFonts w:asciiTheme="minorHAnsi" w:hAnsiTheme="minorHAnsi" w:cstheme="minorHAnsi"/>
          <w:b/>
          <w:sz w:val="21"/>
          <w:szCs w:val="21"/>
        </w:rPr>
        <w:t xml:space="preserve">Lead </w:t>
      </w:r>
      <w:r w:rsidRPr="00057DDD">
        <w:rPr>
          <w:rFonts w:asciiTheme="minorHAnsi" w:hAnsiTheme="minorHAnsi" w:cstheme="minorHAnsi"/>
          <w:b/>
          <w:sz w:val="21"/>
          <w:szCs w:val="21"/>
        </w:rPr>
        <w:t>IT Specialist</w:t>
      </w:r>
    </w:p>
    <w:p w14:paraId="1BFC1F12" w14:textId="77777777" w:rsidR="00057DDD" w:rsidRPr="00057DDD" w:rsidRDefault="00057DDD" w:rsidP="00421D3D">
      <w:pPr>
        <w:jc w:val="both"/>
        <w:rPr>
          <w:rFonts w:asciiTheme="minorHAnsi" w:hAnsiTheme="minorHAnsi" w:cstheme="minorHAnsi"/>
          <w:b/>
          <w:sz w:val="21"/>
          <w:szCs w:val="21"/>
        </w:rPr>
      </w:pPr>
      <w:r w:rsidRPr="00057DDD">
        <w:rPr>
          <w:rFonts w:asciiTheme="minorHAnsi" w:hAnsiTheme="minorHAnsi" w:cstheme="minorHAnsi"/>
          <w:b/>
          <w:sz w:val="21"/>
          <w:szCs w:val="21"/>
        </w:rPr>
        <w:t>Employer:</w:t>
      </w:r>
      <w:r w:rsidRPr="00057DDD">
        <w:rPr>
          <w:rFonts w:asciiTheme="minorHAnsi" w:hAnsiTheme="minorHAnsi" w:cstheme="minorHAnsi"/>
          <w:sz w:val="21"/>
          <w:szCs w:val="21"/>
        </w:rPr>
        <w:t xml:space="preserve"> IBM</w:t>
      </w:r>
    </w:p>
    <w:p w14:paraId="4B2BED0C" w14:textId="77777777" w:rsidR="00057DDD" w:rsidRPr="00057DDD" w:rsidRDefault="00057DDD" w:rsidP="00421D3D">
      <w:pPr>
        <w:jc w:val="both"/>
        <w:rPr>
          <w:rFonts w:asciiTheme="minorHAnsi" w:hAnsiTheme="minorHAnsi" w:cstheme="minorHAnsi"/>
          <w:b/>
          <w:sz w:val="21"/>
          <w:szCs w:val="21"/>
        </w:rPr>
      </w:pPr>
    </w:p>
    <w:p w14:paraId="2E2A9B5F"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Description</w:t>
      </w:r>
      <w:r w:rsidRPr="00057DDD">
        <w:rPr>
          <w:rFonts w:asciiTheme="minorHAnsi" w:hAnsiTheme="minorHAnsi" w:cstheme="minorHAnsi"/>
          <w:b/>
          <w:sz w:val="21"/>
          <w:szCs w:val="21"/>
        </w:rPr>
        <w:tab/>
      </w:r>
    </w:p>
    <w:p w14:paraId="3397523F" w14:textId="266B11E7" w:rsidR="00E7266C" w:rsidRPr="00057DDD" w:rsidRDefault="00C53DA1" w:rsidP="00421D3D">
      <w:pPr>
        <w:jc w:val="both"/>
        <w:rPr>
          <w:rFonts w:asciiTheme="minorHAnsi" w:hAnsiTheme="minorHAnsi" w:cstheme="minorHAnsi"/>
          <w:b/>
          <w:bCs/>
          <w:sz w:val="21"/>
          <w:szCs w:val="21"/>
        </w:rPr>
      </w:pPr>
      <w:r w:rsidRPr="00057DDD">
        <w:rPr>
          <w:rFonts w:asciiTheme="minorHAnsi" w:hAnsiTheme="minorHAnsi" w:cstheme="minorHAnsi"/>
          <w:sz w:val="21"/>
          <w:szCs w:val="21"/>
        </w:rPr>
        <w:t>As</w:t>
      </w:r>
      <w:r w:rsidR="00E7266C" w:rsidRPr="00057DDD">
        <w:rPr>
          <w:rFonts w:asciiTheme="minorHAnsi" w:hAnsiTheme="minorHAnsi" w:cstheme="minorHAnsi"/>
          <w:sz w:val="21"/>
          <w:szCs w:val="21"/>
        </w:rPr>
        <w:t xml:space="preserve"> Lead on-site</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my primary responsibility </w:t>
      </w:r>
      <w:r w:rsidR="000D17B7" w:rsidRPr="00057DDD">
        <w:rPr>
          <w:rFonts w:asciiTheme="minorHAnsi" w:hAnsiTheme="minorHAnsi" w:cstheme="minorHAnsi"/>
          <w:sz w:val="21"/>
          <w:szCs w:val="21"/>
        </w:rPr>
        <w:t xml:space="preserve">was </w:t>
      </w:r>
      <w:r w:rsidRPr="00057DDD">
        <w:rPr>
          <w:rFonts w:asciiTheme="minorHAnsi" w:hAnsiTheme="minorHAnsi" w:cstheme="minorHAnsi"/>
          <w:sz w:val="21"/>
          <w:szCs w:val="21"/>
        </w:rPr>
        <w:t>coordinating</w:t>
      </w:r>
      <w:r w:rsidR="00E7266C" w:rsidRPr="00057DDD">
        <w:rPr>
          <w:rFonts w:asciiTheme="minorHAnsi" w:hAnsiTheme="minorHAnsi" w:cstheme="minorHAnsi"/>
          <w:sz w:val="21"/>
          <w:szCs w:val="21"/>
        </w:rPr>
        <w:t xml:space="preserve"> with business &amp; technical teams at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 xml:space="preserve">Client location for integrating application development activities and responsible for </w:t>
      </w:r>
      <w:r w:rsidRPr="00057DDD">
        <w:rPr>
          <w:rFonts w:asciiTheme="minorHAnsi" w:hAnsiTheme="minorHAnsi" w:cstheme="minorHAnsi"/>
          <w:sz w:val="21"/>
          <w:szCs w:val="21"/>
        </w:rPr>
        <w:t>day-to-day</w:t>
      </w:r>
      <w:r w:rsidR="00E7266C" w:rsidRPr="00057DDD">
        <w:rPr>
          <w:rFonts w:asciiTheme="minorHAnsi" w:hAnsiTheme="minorHAnsi" w:cstheme="minorHAnsi"/>
          <w:sz w:val="21"/>
          <w:szCs w:val="21"/>
        </w:rPr>
        <w:t xml:space="preserve"> production support activities, business support</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application enhancement &amp; performance tuning. As a senior technical </w:t>
      </w:r>
      <w:r w:rsidRPr="00057DDD">
        <w:rPr>
          <w:rFonts w:asciiTheme="minorHAnsi" w:hAnsiTheme="minorHAnsi" w:cstheme="minorHAnsi"/>
          <w:sz w:val="21"/>
          <w:szCs w:val="21"/>
        </w:rPr>
        <w:t>resource,</w:t>
      </w:r>
      <w:r w:rsidR="00E7266C" w:rsidRPr="00057DDD">
        <w:rPr>
          <w:rFonts w:asciiTheme="minorHAnsi" w:hAnsiTheme="minorHAnsi" w:cstheme="minorHAnsi"/>
          <w:sz w:val="21"/>
          <w:szCs w:val="21"/>
        </w:rPr>
        <w:t xml:space="preserve"> I take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 xml:space="preserve">opportunity </w:t>
      </w:r>
      <w:r w:rsidRPr="00057DDD">
        <w:rPr>
          <w:rFonts w:asciiTheme="minorHAnsi" w:hAnsiTheme="minorHAnsi" w:cstheme="minorHAnsi"/>
          <w:sz w:val="21"/>
          <w:szCs w:val="21"/>
        </w:rPr>
        <w:t>to track</w:t>
      </w:r>
      <w:r w:rsidR="00E7266C"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project development life cycle</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which </w:t>
      </w:r>
      <w:r w:rsidR="00E7266C" w:rsidRPr="00057DDD">
        <w:rPr>
          <w:rFonts w:asciiTheme="minorHAnsi" w:hAnsiTheme="minorHAnsi" w:cstheme="minorHAnsi"/>
          <w:sz w:val="21"/>
          <w:szCs w:val="21"/>
        </w:rPr>
        <w:t xml:space="preserve">includes </w:t>
      </w:r>
      <w:r w:rsidR="007C7F0E" w:rsidRPr="00057DDD">
        <w:rPr>
          <w:rFonts w:asciiTheme="minorHAnsi" w:hAnsiTheme="minorHAnsi" w:cstheme="minorHAnsi"/>
          <w:sz w:val="21"/>
          <w:szCs w:val="21"/>
        </w:rPr>
        <w:t>Analysis</w:t>
      </w:r>
      <w:r w:rsidR="00E7266C" w:rsidRPr="00057DDD">
        <w:rPr>
          <w:rFonts w:asciiTheme="minorHAnsi" w:hAnsiTheme="minorHAnsi" w:cstheme="minorHAnsi"/>
          <w:sz w:val="21"/>
          <w:szCs w:val="21"/>
        </w:rPr>
        <w:t xml:space="preserve"> of functional &amp; technical requirements, technical designs, application development, testing</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release plan of customized business solutions for new application releases and upgrades for our customer </w:t>
      </w:r>
      <w:r w:rsidR="00E7266C" w:rsidRPr="00057DDD">
        <w:rPr>
          <w:rFonts w:asciiTheme="minorHAnsi" w:hAnsiTheme="minorHAnsi" w:cstheme="minorHAnsi"/>
          <w:bCs/>
          <w:sz w:val="21"/>
          <w:szCs w:val="21"/>
        </w:rPr>
        <w:t>Mutual of Omaha.</w:t>
      </w:r>
      <w:r w:rsidR="00A2247F" w:rsidRPr="00057DDD">
        <w:rPr>
          <w:rFonts w:asciiTheme="minorHAnsi" w:hAnsiTheme="minorHAnsi" w:cstheme="minorHAnsi"/>
          <w:bCs/>
          <w:sz w:val="21"/>
          <w:szCs w:val="21"/>
        </w:rPr>
        <w:t xml:space="preserve"> For these applications Test Driven Development methodology applied.</w:t>
      </w:r>
    </w:p>
    <w:p w14:paraId="4F3B0058" w14:textId="77777777" w:rsidR="00E7266C" w:rsidRPr="00057DDD" w:rsidRDefault="00E7266C" w:rsidP="00421D3D">
      <w:pPr>
        <w:jc w:val="both"/>
        <w:rPr>
          <w:rFonts w:asciiTheme="minorHAnsi" w:hAnsiTheme="minorHAnsi" w:cstheme="minorHAnsi"/>
          <w:b/>
          <w:bCs/>
          <w:sz w:val="21"/>
          <w:szCs w:val="21"/>
        </w:rPr>
      </w:pPr>
    </w:p>
    <w:p w14:paraId="2589186C" w14:textId="673D4651" w:rsidR="00E7266C" w:rsidRPr="00057DDD" w:rsidRDefault="00E7266C" w:rsidP="00421D3D">
      <w:pPr>
        <w:jc w:val="both"/>
        <w:rPr>
          <w:rFonts w:asciiTheme="minorHAnsi" w:hAnsiTheme="minorHAnsi" w:cstheme="minorHAnsi"/>
          <w:sz w:val="21"/>
          <w:szCs w:val="21"/>
          <w:u w:val="single"/>
        </w:rPr>
      </w:pPr>
      <w:r w:rsidRPr="00057DDD">
        <w:rPr>
          <w:rFonts w:asciiTheme="minorHAnsi" w:hAnsiTheme="minorHAnsi" w:cstheme="minorHAnsi"/>
          <w:b/>
          <w:bCs/>
          <w:sz w:val="21"/>
          <w:szCs w:val="21"/>
          <w:u w:val="single"/>
        </w:rPr>
        <w:t>Responsibilities</w:t>
      </w:r>
      <w:r w:rsidR="00057DDD" w:rsidRPr="00057DDD">
        <w:rPr>
          <w:rFonts w:asciiTheme="minorHAnsi" w:hAnsiTheme="minorHAnsi" w:cstheme="minorHAnsi"/>
          <w:b/>
          <w:bCs/>
          <w:sz w:val="21"/>
          <w:szCs w:val="21"/>
          <w:u w:val="single"/>
        </w:rPr>
        <w:t>:</w:t>
      </w:r>
    </w:p>
    <w:p w14:paraId="177AA2A8" w14:textId="411A0DF8" w:rsidR="00E7266C" w:rsidRPr="00057DDD" w:rsidRDefault="00C53DA1"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Respond</w:t>
      </w:r>
      <w:r w:rsidR="00E7266C" w:rsidRPr="00057DDD">
        <w:rPr>
          <w:rFonts w:asciiTheme="minorHAnsi" w:hAnsiTheme="minorHAnsi" w:cstheme="minorHAnsi"/>
          <w:color w:val="000000"/>
          <w:sz w:val="21"/>
          <w:szCs w:val="21"/>
        </w:rPr>
        <w:t xml:space="preserve"> to incidents on </w:t>
      </w:r>
      <w:r w:rsidRPr="00057DDD">
        <w:rPr>
          <w:rFonts w:asciiTheme="minorHAnsi" w:hAnsiTheme="minorHAnsi" w:cstheme="minorHAnsi"/>
          <w:color w:val="000000"/>
          <w:sz w:val="21"/>
          <w:szCs w:val="21"/>
        </w:rPr>
        <w:t xml:space="preserve">the </w:t>
      </w:r>
      <w:r w:rsidR="00222E17" w:rsidRPr="00057DDD">
        <w:rPr>
          <w:rFonts w:asciiTheme="minorHAnsi" w:hAnsiTheme="minorHAnsi" w:cstheme="minorHAnsi"/>
          <w:color w:val="000000"/>
          <w:sz w:val="21"/>
          <w:szCs w:val="21"/>
        </w:rPr>
        <w:t>page</w:t>
      </w:r>
      <w:r w:rsidR="00E7266C" w:rsidRPr="00057DDD">
        <w:rPr>
          <w:rFonts w:asciiTheme="minorHAnsi" w:hAnsiTheme="minorHAnsi" w:cstheme="minorHAnsi"/>
          <w:color w:val="000000"/>
          <w:sz w:val="21"/>
          <w:szCs w:val="21"/>
        </w:rPr>
        <w:t xml:space="preserve"> by logging into </w:t>
      </w:r>
      <w:r w:rsidRPr="00057DDD">
        <w:rPr>
          <w:rFonts w:asciiTheme="minorHAnsi" w:hAnsiTheme="minorHAnsi" w:cstheme="minorHAnsi"/>
          <w:color w:val="000000"/>
          <w:sz w:val="21"/>
          <w:szCs w:val="21"/>
        </w:rPr>
        <w:t xml:space="preserve">the </w:t>
      </w:r>
      <w:r w:rsidR="00E7266C" w:rsidRPr="00057DDD">
        <w:rPr>
          <w:rFonts w:asciiTheme="minorHAnsi" w:hAnsiTheme="minorHAnsi" w:cstheme="minorHAnsi"/>
          <w:color w:val="000000"/>
          <w:sz w:val="21"/>
          <w:szCs w:val="21"/>
        </w:rPr>
        <w:t xml:space="preserve">Incident management system and </w:t>
      </w:r>
      <w:r w:rsidRPr="00057DDD">
        <w:rPr>
          <w:rFonts w:asciiTheme="minorHAnsi" w:hAnsiTheme="minorHAnsi" w:cstheme="minorHAnsi"/>
          <w:color w:val="000000"/>
          <w:sz w:val="21"/>
          <w:szCs w:val="21"/>
        </w:rPr>
        <w:t>accepting</w:t>
      </w:r>
      <w:r w:rsidR="00E7266C" w:rsidRPr="00057DDD">
        <w:rPr>
          <w:rFonts w:asciiTheme="minorHAnsi" w:hAnsiTheme="minorHAnsi" w:cstheme="minorHAnsi"/>
          <w:color w:val="000000"/>
          <w:sz w:val="21"/>
          <w:szCs w:val="21"/>
        </w:rPr>
        <w:t xml:space="preserve"> production issues &amp; tickets. I assign the tickets to </w:t>
      </w:r>
      <w:r w:rsidR="00E25D69" w:rsidRPr="00057DDD">
        <w:rPr>
          <w:rFonts w:asciiTheme="minorHAnsi" w:hAnsiTheme="minorHAnsi" w:cstheme="minorHAnsi"/>
          <w:color w:val="000000"/>
          <w:sz w:val="21"/>
          <w:szCs w:val="21"/>
        </w:rPr>
        <w:t>offshore</w:t>
      </w:r>
      <w:r w:rsidR="00E7266C" w:rsidRPr="00057DDD">
        <w:rPr>
          <w:rFonts w:asciiTheme="minorHAnsi" w:hAnsiTheme="minorHAnsi" w:cstheme="minorHAnsi"/>
          <w:color w:val="000000"/>
          <w:sz w:val="21"/>
          <w:szCs w:val="21"/>
        </w:rPr>
        <w:t>.</w:t>
      </w:r>
    </w:p>
    <w:p w14:paraId="56BEBC14" w14:textId="7E624670"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Provide quick resolution for priority incidents with assured quality for severity issues during business hours and monitor business efficiency.</w:t>
      </w:r>
    </w:p>
    <w:p w14:paraId="6E423C2E" w14:textId="5760C5B2"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analyze the requirements and specifications of software applications to determine the best approach for development and consider performance, security, and usability factors to ensure the final product meets the </w:t>
      </w:r>
      <w:r w:rsidR="00C53DA1" w:rsidRPr="00057DDD">
        <w:rPr>
          <w:rFonts w:asciiTheme="minorHAnsi" w:hAnsiTheme="minorHAnsi" w:cstheme="minorHAnsi"/>
          <w:color w:val="000000"/>
          <w:sz w:val="21"/>
          <w:szCs w:val="21"/>
        </w:rPr>
        <w:t>client's</w:t>
      </w:r>
      <w:r w:rsidRPr="00057DDD">
        <w:rPr>
          <w:rFonts w:asciiTheme="minorHAnsi" w:hAnsiTheme="minorHAnsi" w:cstheme="minorHAnsi"/>
          <w:color w:val="000000"/>
          <w:sz w:val="21"/>
          <w:szCs w:val="21"/>
        </w:rPr>
        <w:t xml:space="preserve"> needs.</w:t>
      </w:r>
    </w:p>
    <w:p w14:paraId="7E0BA6A5"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create detailed architectural designs and documentation that serve as a blueprint for the development team and ensure consistency and clarity throughout the software development process.</w:t>
      </w:r>
    </w:p>
    <w:p w14:paraId="2005048D"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collaborate with cross-functional teams, including developers, testers, and project managers, to ensure seamless integration and successful delivery of software applications.</w:t>
      </w:r>
    </w:p>
    <w:p w14:paraId="7B8C4B64"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lastRenderedPageBreak/>
        <w:t>I provide various internal tools that Application Architects utilize to streamline the development process. These tools enable efficient code management, version control, and collaboration among team members.</w:t>
      </w:r>
    </w:p>
    <w:p w14:paraId="5035480B"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Evaluate the systems to stay updated with the latest industry trends and technologies and continuously research and explore new tools and methodologies to enhance development and deliver cutting-edge solutions.</w:t>
      </w:r>
    </w:p>
    <w:p w14:paraId="1F008624"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often take on leadership roles, guiding and mentoring junior team members, providing technical guidance, reviewing code, and ensuring adherence to best practices and coding standards.</w:t>
      </w:r>
    </w:p>
    <w:p w14:paraId="7226CAE6"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Identify continuous improvement opportunities by evaluating and optimizing existing software applications, identify areas for enhancement, and implement changes to improve performance, security, and user experience.</w:t>
      </w:r>
    </w:p>
    <w:p w14:paraId="5542BFC2" w14:textId="7D4B651D"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upgrading the system and leading a project team in delivering </w:t>
      </w:r>
      <w:r w:rsidR="00222E17" w:rsidRPr="00057DDD">
        <w:rPr>
          <w:rFonts w:asciiTheme="minorHAnsi" w:hAnsiTheme="minorHAnsi" w:cstheme="minorHAnsi"/>
          <w:color w:val="000000"/>
          <w:sz w:val="21"/>
          <w:szCs w:val="21"/>
        </w:rPr>
        <w:t>solutions</w:t>
      </w:r>
      <w:r w:rsidRPr="00057DDD">
        <w:rPr>
          <w:rFonts w:asciiTheme="minorHAnsi" w:hAnsiTheme="minorHAnsi" w:cstheme="minorHAnsi"/>
          <w:color w:val="000000"/>
          <w:sz w:val="21"/>
          <w:szCs w:val="21"/>
        </w:rPr>
        <w:t xml:space="preserve"> to our </w:t>
      </w:r>
      <w:r w:rsidR="00222E17" w:rsidRPr="00057DDD">
        <w:rPr>
          <w:rFonts w:asciiTheme="minorHAnsi" w:hAnsiTheme="minorHAnsi" w:cstheme="minorHAnsi"/>
          <w:color w:val="000000"/>
          <w:sz w:val="21"/>
          <w:szCs w:val="21"/>
        </w:rPr>
        <w:t>customers</w:t>
      </w:r>
      <w:r w:rsidRPr="00057DDD">
        <w:rPr>
          <w:rFonts w:asciiTheme="minorHAnsi" w:hAnsiTheme="minorHAnsi" w:cstheme="minorHAnsi"/>
          <w:color w:val="000000"/>
          <w:sz w:val="21"/>
          <w:szCs w:val="21"/>
        </w:rPr>
        <w:t xml:space="preserve"> in the Group Insurance line</w:t>
      </w:r>
      <w:r w:rsidR="00C53DA1"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w:t>
      </w:r>
      <w:r w:rsidR="00C53DA1" w:rsidRPr="00057DDD">
        <w:rPr>
          <w:rFonts w:asciiTheme="minorHAnsi" w:hAnsiTheme="minorHAnsi" w:cstheme="minorHAnsi"/>
          <w:color w:val="000000"/>
          <w:sz w:val="21"/>
          <w:szCs w:val="21"/>
        </w:rPr>
        <w:t>known</w:t>
      </w:r>
      <w:r w:rsidRPr="00057DDD">
        <w:rPr>
          <w:rFonts w:asciiTheme="minorHAnsi" w:hAnsiTheme="minorHAnsi" w:cstheme="minorHAnsi"/>
          <w:color w:val="000000"/>
          <w:sz w:val="21"/>
          <w:szCs w:val="21"/>
        </w:rPr>
        <w:t xml:space="preserve"> as </w:t>
      </w:r>
      <w:r w:rsidR="00C53DA1" w:rsidRPr="00057DDD">
        <w:rPr>
          <w:rFonts w:asciiTheme="minorHAnsi" w:hAnsiTheme="minorHAnsi" w:cstheme="minorHAnsi"/>
          <w:color w:val="000000"/>
          <w:sz w:val="21"/>
          <w:szCs w:val="21"/>
        </w:rPr>
        <w:t xml:space="preserve">the </w:t>
      </w:r>
      <w:r w:rsidRPr="00057DDD">
        <w:rPr>
          <w:rFonts w:asciiTheme="minorHAnsi" w:hAnsiTheme="minorHAnsi" w:cstheme="minorHAnsi"/>
          <w:color w:val="000000"/>
          <w:sz w:val="21"/>
          <w:szCs w:val="21"/>
        </w:rPr>
        <w:t>Benefit Services Division in Mutual of Omaha.</w:t>
      </w:r>
    </w:p>
    <w:p w14:paraId="7CC34605" w14:textId="7CF9D445"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Deliver new, complex &amp; </w:t>
      </w:r>
      <w:r w:rsidR="00C53DA1" w:rsidRPr="00057DDD">
        <w:rPr>
          <w:rFonts w:asciiTheme="minorHAnsi" w:hAnsiTheme="minorHAnsi" w:cstheme="minorHAnsi"/>
          <w:color w:val="000000"/>
          <w:sz w:val="21"/>
          <w:szCs w:val="21"/>
        </w:rPr>
        <w:t>high-quality</w:t>
      </w:r>
      <w:r w:rsidRPr="00057DDD">
        <w:rPr>
          <w:rFonts w:asciiTheme="minorHAnsi" w:hAnsiTheme="minorHAnsi" w:cstheme="minorHAnsi"/>
          <w:color w:val="000000"/>
          <w:sz w:val="21"/>
          <w:szCs w:val="21"/>
        </w:rPr>
        <w:t xml:space="preserve"> solutions to clients in response to varying business requirements.</w:t>
      </w:r>
    </w:p>
    <w:p w14:paraId="6A623822" w14:textId="50730E02"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managing scope, planning, tracking, change control, </w:t>
      </w:r>
      <w:r w:rsidR="00222E17" w:rsidRPr="00057DDD">
        <w:rPr>
          <w:rFonts w:asciiTheme="minorHAnsi" w:hAnsiTheme="minorHAnsi" w:cstheme="minorHAnsi"/>
          <w:color w:val="000000"/>
          <w:sz w:val="21"/>
          <w:szCs w:val="21"/>
        </w:rPr>
        <w:t xml:space="preserve">and </w:t>
      </w:r>
      <w:r w:rsidRPr="00057DDD">
        <w:rPr>
          <w:rFonts w:asciiTheme="minorHAnsi" w:hAnsiTheme="minorHAnsi" w:cstheme="minorHAnsi"/>
          <w:color w:val="000000"/>
          <w:sz w:val="21"/>
          <w:szCs w:val="21"/>
        </w:rPr>
        <w:t xml:space="preserve">aspects of the project.  </w:t>
      </w:r>
    </w:p>
    <w:p w14:paraId="6EC6F6C7" w14:textId="50AB1DBB"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Translate customer requirements into formal requirements and design documents, establish specific solutions, and </w:t>
      </w:r>
      <w:r w:rsidR="00C53DA1" w:rsidRPr="00057DDD">
        <w:rPr>
          <w:rFonts w:asciiTheme="minorHAnsi" w:hAnsiTheme="minorHAnsi" w:cstheme="minorHAnsi"/>
          <w:color w:val="000000"/>
          <w:sz w:val="21"/>
          <w:szCs w:val="21"/>
        </w:rPr>
        <w:t>lead</w:t>
      </w:r>
      <w:r w:rsidRPr="00057DDD">
        <w:rPr>
          <w:rFonts w:asciiTheme="minorHAnsi" w:hAnsiTheme="minorHAnsi" w:cstheme="minorHAnsi"/>
          <w:color w:val="000000"/>
          <w:sz w:val="21"/>
          <w:szCs w:val="21"/>
        </w:rPr>
        <w:t xml:space="preserve"> the efforts</w:t>
      </w:r>
      <w:r w:rsidR="00C53DA1"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including programming and testing</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w:t>
      </w:r>
      <w:r w:rsidR="00222E17" w:rsidRPr="00057DDD">
        <w:rPr>
          <w:rFonts w:asciiTheme="minorHAnsi" w:hAnsiTheme="minorHAnsi" w:cstheme="minorHAnsi"/>
          <w:color w:val="000000"/>
          <w:sz w:val="21"/>
          <w:szCs w:val="21"/>
        </w:rPr>
        <w:t>culminating</w:t>
      </w:r>
      <w:r w:rsidRPr="00057DDD">
        <w:rPr>
          <w:rFonts w:asciiTheme="minorHAnsi" w:hAnsiTheme="minorHAnsi" w:cstheme="minorHAnsi"/>
          <w:color w:val="000000"/>
          <w:sz w:val="21"/>
          <w:szCs w:val="21"/>
        </w:rPr>
        <w:t xml:space="preserve"> in client acceptance of the results.</w:t>
      </w:r>
    </w:p>
    <w:p w14:paraId="61F628DA" w14:textId="6B16C2C6"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taking new inmates </w:t>
      </w:r>
      <w:r w:rsidR="00222E17" w:rsidRPr="00057DDD">
        <w:rPr>
          <w:rFonts w:asciiTheme="minorHAnsi" w:hAnsiTheme="minorHAnsi" w:cstheme="minorHAnsi"/>
          <w:color w:val="000000"/>
          <w:sz w:val="21"/>
          <w:szCs w:val="21"/>
        </w:rPr>
        <w:t>on</w:t>
      </w:r>
      <w:r w:rsidRPr="00057DDD">
        <w:rPr>
          <w:rFonts w:asciiTheme="minorHAnsi" w:hAnsiTheme="minorHAnsi" w:cstheme="minorHAnsi"/>
          <w:color w:val="000000"/>
          <w:sz w:val="21"/>
          <w:szCs w:val="21"/>
        </w:rPr>
        <w:t xml:space="preserve"> the team and </w:t>
      </w:r>
      <w:r w:rsidR="00222E17" w:rsidRPr="00057DDD">
        <w:rPr>
          <w:rFonts w:asciiTheme="minorHAnsi" w:hAnsiTheme="minorHAnsi" w:cstheme="minorHAnsi"/>
          <w:color w:val="000000"/>
          <w:sz w:val="21"/>
          <w:szCs w:val="21"/>
        </w:rPr>
        <w:t>training</w:t>
      </w:r>
      <w:r w:rsidRPr="00057DDD">
        <w:rPr>
          <w:rFonts w:asciiTheme="minorHAnsi" w:hAnsiTheme="minorHAnsi" w:cstheme="minorHAnsi"/>
          <w:color w:val="000000"/>
          <w:sz w:val="21"/>
          <w:szCs w:val="21"/>
        </w:rPr>
        <w:t xml:space="preserve"> them to </w:t>
      </w:r>
      <w:r w:rsidR="00222E17" w:rsidRPr="00057DDD">
        <w:rPr>
          <w:rFonts w:asciiTheme="minorHAnsi" w:hAnsiTheme="minorHAnsi" w:cstheme="minorHAnsi"/>
          <w:color w:val="000000"/>
          <w:sz w:val="21"/>
          <w:szCs w:val="21"/>
        </w:rPr>
        <w:t>be</w:t>
      </w:r>
      <w:r w:rsidRPr="00057DDD">
        <w:rPr>
          <w:rFonts w:asciiTheme="minorHAnsi" w:hAnsiTheme="minorHAnsi" w:cstheme="minorHAnsi"/>
          <w:color w:val="000000"/>
          <w:sz w:val="21"/>
          <w:szCs w:val="21"/>
        </w:rPr>
        <w:t xml:space="preserve"> productive.</w:t>
      </w:r>
    </w:p>
    <w:p w14:paraId="3B8A1713" w14:textId="31AFFE7E"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Establish Quality </w:t>
      </w:r>
      <w:r w:rsidR="00222E17" w:rsidRPr="00057DDD">
        <w:rPr>
          <w:rFonts w:asciiTheme="minorHAnsi" w:hAnsiTheme="minorHAnsi" w:cstheme="minorHAnsi"/>
          <w:color w:val="000000"/>
          <w:sz w:val="21"/>
          <w:szCs w:val="21"/>
        </w:rPr>
        <w:t>Procedures</w:t>
      </w:r>
      <w:r w:rsidRPr="00057DDD">
        <w:rPr>
          <w:rFonts w:asciiTheme="minorHAnsi" w:hAnsiTheme="minorHAnsi" w:cstheme="minorHAnsi"/>
          <w:color w:val="000000"/>
          <w:sz w:val="21"/>
          <w:szCs w:val="21"/>
        </w:rPr>
        <w:t xml:space="preserve"> for the team and continuously monitor and audit to ensure </w:t>
      </w:r>
      <w:r w:rsidR="00222E17" w:rsidRPr="00057DDD">
        <w:rPr>
          <w:rFonts w:asciiTheme="minorHAnsi" w:hAnsiTheme="minorHAnsi" w:cstheme="minorHAnsi"/>
          <w:color w:val="000000"/>
          <w:sz w:val="21"/>
          <w:szCs w:val="21"/>
        </w:rPr>
        <w:t xml:space="preserve">the </w:t>
      </w:r>
      <w:r w:rsidRPr="00057DDD">
        <w:rPr>
          <w:rFonts w:asciiTheme="minorHAnsi" w:hAnsiTheme="minorHAnsi" w:cstheme="minorHAnsi"/>
          <w:color w:val="000000"/>
          <w:sz w:val="21"/>
          <w:szCs w:val="21"/>
        </w:rPr>
        <w:t>team meets quality goals.</w:t>
      </w:r>
    </w:p>
    <w:p w14:paraId="206ADB4B" w14:textId="1E19419B"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Monitor SLAs of each Project item and provide suggestions &amp; actions </w:t>
      </w:r>
      <w:r w:rsidR="00222E17" w:rsidRPr="00057DDD">
        <w:rPr>
          <w:rFonts w:asciiTheme="minorHAnsi" w:hAnsiTheme="minorHAnsi" w:cstheme="minorHAnsi"/>
          <w:color w:val="000000"/>
          <w:sz w:val="21"/>
          <w:szCs w:val="21"/>
        </w:rPr>
        <w:t>wherever</w:t>
      </w:r>
      <w:r w:rsidRPr="00057DDD">
        <w:rPr>
          <w:rFonts w:asciiTheme="minorHAnsi" w:hAnsiTheme="minorHAnsi" w:cstheme="minorHAnsi"/>
          <w:color w:val="000000"/>
          <w:sz w:val="21"/>
          <w:szCs w:val="21"/>
        </w:rPr>
        <w:t xml:space="preserve"> required to the team.</w:t>
      </w:r>
    </w:p>
    <w:p w14:paraId="15FD89D8" w14:textId="4D5F1FBD" w:rsidR="002B5F95" w:rsidRPr="00316A76" w:rsidRDefault="007C7F0E" w:rsidP="00316A76">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w:t>
      </w:r>
      <w:r w:rsidR="00E7266C" w:rsidRPr="00057DDD">
        <w:rPr>
          <w:rFonts w:asciiTheme="minorHAnsi" w:hAnsiTheme="minorHAnsi" w:cstheme="minorHAnsi"/>
          <w:color w:val="000000"/>
          <w:sz w:val="21"/>
          <w:szCs w:val="21"/>
        </w:rPr>
        <w:t xml:space="preserve">Played </w:t>
      </w:r>
      <w:r w:rsidR="00222E17" w:rsidRPr="00057DDD">
        <w:rPr>
          <w:rFonts w:asciiTheme="minorHAnsi" w:hAnsiTheme="minorHAnsi" w:cstheme="minorHAnsi"/>
          <w:color w:val="000000"/>
          <w:sz w:val="21"/>
          <w:szCs w:val="21"/>
        </w:rPr>
        <w:t>a crucial</w:t>
      </w:r>
      <w:r w:rsidR="00E7266C" w:rsidRPr="00057DDD">
        <w:rPr>
          <w:rFonts w:asciiTheme="minorHAnsi" w:hAnsiTheme="minorHAnsi" w:cstheme="minorHAnsi"/>
          <w:color w:val="000000"/>
          <w:sz w:val="21"/>
          <w:szCs w:val="21"/>
        </w:rPr>
        <w:t xml:space="preserve"> role in enhancing </w:t>
      </w:r>
      <w:r w:rsidR="00222E17" w:rsidRPr="00057DDD">
        <w:rPr>
          <w:rFonts w:asciiTheme="minorHAnsi" w:hAnsiTheme="minorHAnsi" w:cstheme="minorHAnsi"/>
          <w:color w:val="000000"/>
          <w:sz w:val="21"/>
          <w:szCs w:val="21"/>
        </w:rPr>
        <w:t xml:space="preserve">the </w:t>
      </w:r>
      <w:r w:rsidR="00C53DA1" w:rsidRPr="00057DDD">
        <w:rPr>
          <w:rFonts w:asciiTheme="minorHAnsi" w:hAnsiTheme="minorHAnsi" w:cstheme="minorHAnsi"/>
          <w:color w:val="000000"/>
          <w:sz w:val="21"/>
          <w:szCs w:val="21"/>
        </w:rPr>
        <w:t>client's</w:t>
      </w:r>
      <w:r w:rsidR="00E7266C" w:rsidRPr="00057DDD">
        <w:rPr>
          <w:rFonts w:asciiTheme="minorHAnsi" w:hAnsiTheme="minorHAnsi" w:cstheme="minorHAnsi"/>
          <w:color w:val="000000"/>
          <w:sz w:val="21"/>
          <w:szCs w:val="21"/>
        </w:rPr>
        <w:t xml:space="preserve"> web reporting system, reducing </w:t>
      </w:r>
      <w:r w:rsidR="00222E17" w:rsidRPr="00057DDD">
        <w:rPr>
          <w:rFonts w:asciiTheme="minorHAnsi" w:hAnsiTheme="minorHAnsi" w:cstheme="minorHAnsi"/>
          <w:color w:val="000000"/>
          <w:sz w:val="21"/>
          <w:szCs w:val="21"/>
        </w:rPr>
        <w:t xml:space="preserve">the </w:t>
      </w:r>
      <w:r w:rsidR="00E7266C" w:rsidRPr="00057DDD">
        <w:rPr>
          <w:rFonts w:asciiTheme="minorHAnsi" w:hAnsiTheme="minorHAnsi" w:cstheme="minorHAnsi"/>
          <w:color w:val="000000"/>
          <w:sz w:val="21"/>
          <w:szCs w:val="21"/>
        </w:rPr>
        <w:t xml:space="preserve">time of </w:t>
      </w:r>
      <w:r w:rsidRPr="00057DDD">
        <w:rPr>
          <w:rFonts w:asciiTheme="minorHAnsi" w:hAnsiTheme="minorHAnsi" w:cstheme="minorHAnsi"/>
          <w:color w:val="000000"/>
          <w:sz w:val="21"/>
          <w:szCs w:val="21"/>
        </w:rPr>
        <w:t>delayed</w:t>
      </w:r>
      <w:r w:rsidR="00E7266C" w:rsidRPr="00057DDD">
        <w:rPr>
          <w:rFonts w:asciiTheme="minorHAnsi" w:hAnsiTheme="minorHAnsi" w:cstheme="minorHAnsi"/>
          <w:color w:val="000000"/>
          <w:sz w:val="21"/>
          <w:szCs w:val="21"/>
        </w:rPr>
        <w:t xml:space="preserve"> financial </w:t>
      </w:r>
      <w:r w:rsidRPr="00057DDD">
        <w:rPr>
          <w:rFonts w:asciiTheme="minorHAnsi" w:hAnsiTheme="minorHAnsi" w:cstheme="minorHAnsi"/>
          <w:color w:val="000000"/>
          <w:sz w:val="21"/>
          <w:szCs w:val="21"/>
        </w:rPr>
        <w:t>Analysis</w:t>
      </w:r>
      <w:r w:rsidR="00E7266C" w:rsidRPr="00057DDD">
        <w:rPr>
          <w:rFonts w:asciiTheme="minorHAnsi" w:hAnsiTheme="minorHAnsi" w:cstheme="minorHAnsi"/>
          <w:color w:val="000000"/>
          <w:sz w:val="21"/>
          <w:szCs w:val="21"/>
        </w:rPr>
        <w:t xml:space="preserve"> tracking by </w:t>
      </w:r>
      <w:r w:rsidR="00E25D69" w:rsidRPr="00057DDD">
        <w:rPr>
          <w:rFonts w:asciiTheme="minorHAnsi" w:hAnsiTheme="minorHAnsi" w:cstheme="minorHAnsi"/>
          <w:color w:val="000000"/>
          <w:sz w:val="21"/>
          <w:szCs w:val="21"/>
        </w:rPr>
        <w:t>30%.</w:t>
      </w:r>
    </w:p>
    <w:p w14:paraId="3A9DD7FF" w14:textId="471E97B7" w:rsidR="00E7266C" w:rsidRPr="00057DDD" w:rsidRDefault="00E7266C" w:rsidP="00421D3D">
      <w:pPr>
        <w:jc w:val="both"/>
        <w:rPr>
          <w:rFonts w:asciiTheme="minorHAnsi" w:hAnsiTheme="minorHAnsi" w:cstheme="minorHAnsi"/>
          <w:b/>
          <w:bCs/>
          <w:sz w:val="21"/>
          <w:szCs w:val="21"/>
        </w:rPr>
      </w:pPr>
      <w:r w:rsidRPr="00057DDD">
        <w:rPr>
          <w:rFonts w:asciiTheme="minorHAnsi" w:hAnsiTheme="minorHAnsi" w:cstheme="minorHAnsi"/>
          <w:b/>
          <w:bCs/>
          <w:sz w:val="21"/>
          <w:szCs w:val="21"/>
        </w:rPr>
        <w:t xml:space="preserve">Environment: </w:t>
      </w:r>
      <w:r w:rsidRPr="00057DDD">
        <w:rPr>
          <w:rFonts w:asciiTheme="minorHAnsi" w:hAnsiTheme="minorHAnsi" w:cstheme="minorHAnsi"/>
          <w:sz w:val="21"/>
          <w:szCs w:val="21"/>
        </w:rPr>
        <w:t xml:space="preserve">  RAD 6.0/RAD 7.5/8.5, Java, HTML, XHTML, XML, XSLT, Hibernate, JMS, MQueue, WAS 6.0/WAS 6.1/WAS 8.5, Eclipse RCP, Eclipse 3.4/4.2, Java 1.7, DB2 10.0, RESTful Web </w:t>
      </w:r>
      <w:r w:rsidR="00E25D69" w:rsidRPr="00057DDD">
        <w:rPr>
          <w:rFonts w:asciiTheme="minorHAnsi" w:hAnsiTheme="minorHAnsi" w:cstheme="minorHAnsi"/>
          <w:sz w:val="21"/>
          <w:szCs w:val="21"/>
        </w:rPr>
        <w:t>Services (</w:t>
      </w:r>
      <w:r w:rsidRPr="00057DDD">
        <w:rPr>
          <w:rFonts w:asciiTheme="minorHAnsi" w:hAnsiTheme="minorHAnsi" w:cstheme="minorHAnsi"/>
          <w:sz w:val="21"/>
          <w:szCs w:val="21"/>
        </w:rPr>
        <w:t>JSON &amp; XML), Ivy, Google Guice, Ultra Edit(FTP), CVS, SVN, Quality Center, BMC Remedy, BMC Patrol, CA-Clarity Work Bench</w:t>
      </w:r>
      <w:r w:rsidR="006666BD" w:rsidRPr="00057DDD">
        <w:rPr>
          <w:rFonts w:asciiTheme="minorHAnsi" w:hAnsiTheme="minorHAnsi" w:cstheme="minorHAnsi"/>
          <w:sz w:val="21"/>
          <w:szCs w:val="21"/>
        </w:rPr>
        <w:t>.</w:t>
      </w:r>
    </w:p>
    <w:p w14:paraId="547411C6" w14:textId="77777777" w:rsidR="00C90DF4" w:rsidRPr="00057DDD" w:rsidRDefault="00C90DF4" w:rsidP="00421D3D">
      <w:pPr>
        <w:jc w:val="both"/>
        <w:rPr>
          <w:rFonts w:asciiTheme="minorHAnsi" w:hAnsiTheme="minorHAnsi" w:cstheme="minorHAnsi"/>
          <w:b/>
          <w:bCs/>
          <w:sz w:val="21"/>
          <w:szCs w:val="21"/>
        </w:rPr>
      </w:pPr>
    </w:p>
    <w:p w14:paraId="03DAC55B" w14:textId="43E179A1" w:rsidR="00E7266C" w:rsidRPr="00057DDD" w:rsidRDefault="00E7266C"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Client: Prudential Financials</w:t>
      </w:r>
      <w:r w:rsidR="00EC7320" w:rsidRPr="00057DDD">
        <w:rPr>
          <w:rFonts w:asciiTheme="minorHAnsi" w:hAnsiTheme="minorHAnsi" w:cstheme="minorHAnsi"/>
          <w:b/>
          <w:sz w:val="21"/>
          <w:szCs w:val="21"/>
          <w:u w:val="single"/>
        </w:rPr>
        <w:t xml:space="preserve">  Hartford, CT                                                                                                             Feb 2012 to Oct, 2012</w:t>
      </w:r>
    </w:p>
    <w:p w14:paraId="60B7EF6F" w14:textId="2C06A20B" w:rsidR="00E7266C" w:rsidRPr="00057DDD" w:rsidRDefault="00CC4C4B" w:rsidP="00421D3D">
      <w:pPr>
        <w:jc w:val="both"/>
        <w:rPr>
          <w:rFonts w:asciiTheme="minorHAnsi" w:hAnsiTheme="minorHAnsi" w:cstheme="minorHAnsi"/>
          <w:b/>
          <w:sz w:val="21"/>
          <w:szCs w:val="21"/>
        </w:rPr>
      </w:pPr>
      <w:r w:rsidRPr="00057DDD">
        <w:rPr>
          <w:rFonts w:asciiTheme="minorHAnsi" w:hAnsiTheme="minorHAnsi" w:cstheme="minorHAnsi"/>
          <w:b/>
          <w:sz w:val="21"/>
          <w:szCs w:val="21"/>
        </w:rPr>
        <w:t>IT-Specialist</w:t>
      </w:r>
      <w:r w:rsidR="00854971" w:rsidRPr="00057DDD">
        <w:rPr>
          <w:rFonts w:asciiTheme="minorHAnsi" w:hAnsiTheme="minorHAnsi" w:cstheme="minorHAnsi"/>
          <w:b/>
          <w:sz w:val="21"/>
          <w:szCs w:val="21"/>
        </w:rPr>
        <w:t xml:space="preserve"> Manager</w:t>
      </w:r>
    </w:p>
    <w:p w14:paraId="3B24DEFC" w14:textId="77777777" w:rsidR="00057DDD" w:rsidRPr="00057DDD" w:rsidRDefault="00057DDD" w:rsidP="00421D3D">
      <w:pPr>
        <w:jc w:val="both"/>
        <w:rPr>
          <w:rFonts w:asciiTheme="minorHAnsi" w:hAnsiTheme="minorHAnsi" w:cstheme="minorHAnsi"/>
          <w:b/>
          <w:sz w:val="21"/>
          <w:szCs w:val="21"/>
        </w:rPr>
      </w:pPr>
      <w:r w:rsidRPr="00057DDD">
        <w:rPr>
          <w:rFonts w:asciiTheme="minorHAnsi" w:hAnsiTheme="minorHAnsi" w:cstheme="minorHAnsi"/>
          <w:b/>
          <w:sz w:val="21"/>
          <w:szCs w:val="21"/>
        </w:rPr>
        <w:t>Employer:</w:t>
      </w:r>
      <w:r w:rsidRPr="00057DDD">
        <w:rPr>
          <w:rFonts w:asciiTheme="minorHAnsi" w:hAnsiTheme="minorHAnsi" w:cstheme="minorHAnsi"/>
          <w:sz w:val="21"/>
          <w:szCs w:val="21"/>
        </w:rPr>
        <w:t xml:space="preserve"> IBM</w:t>
      </w:r>
    </w:p>
    <w:p w14:paraId="22595C13" w14:textId="77777777" w:rsidR="002B5F95" w:rsidRPr="00057DDD" w:rsidRDefault="002B5F95" w:rsidP="00421D3D">
      <w:pPr>
        <w:jc w:val="both"/>
        <w:rPr>
          <w:rFonts w:asciiTheme="minorHAnsi" w:hAnsiTheme="minorHAnsi" w:cstheme="minorHAnsi"/>
          <w:b/>
          <w:sz w:val="21"/>
          <w:szCs w:val="21"/>
        </w:rPr>
      </w:pPr>
    </w:p>
    <w:p w14:paraId="592E03FE"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Description</w:t>
      </w:r>
      <w:r w:rsidRPr="00057DDD">
        <w:rPr>
          <w:rFonts w:asciiTheme="minorHAnsi" w:hAnsiTheme="minorHAnsi" w:cstheme="minorHAnsi"/>
          <w:b/>
          <w:sz w:val="21"/>
          <w:szCs w:val="21"/>
        </w:rPr>
        <w:tab/>
      </w:r>
    </w:p>
    <w:p w14:paraId="555BFEDD" w14:textId="26DCE997" w:rsidR="00E7266C" w:rsidRPr="00057DDD" w:rsidRDefault="00222E17" w:rsidP="00421D3D">
      <w:pPr>
        <w:jc w:val="both"/>
        <w:rPr>
          <w:rFonts w:asciiTheme="minorHAnsi" w:hAnsiTheme="minorHAnsi" w:cstheme="minorHAnsi"/>
          <w:b/>
          <w:bCs/>
          <w:sz w:val="21"/>
          <w:szCs w:val="21"/>
        </w:rPr>
      </w:pPr>
      <w:r w:rsidRPr="00057DDD">
        <w:rPr>
          <w:rFonts w:asciiTheme="minorHAnsi" w:hAnsiTheme="minorHAnsi" w:cstheme="minorHAnsi"/>
          <w:sz w:val="21"/>
          <w:szCs w:val="21"/>
        </w:rPr>
        <w:t>As</w:t>
      </w:r>
      <w:r w:rsidR="00E7266C" w:rsidRPr="00057DDD">
        <w:rPr>
          <w:rFonts w:asciiTheme="minorHAnsi" w:hAnsiTheme="minorHAnsi" w:cstheme="minorHAnsi"/>
          <w:sz w:val="21"/>
          <w:szCs w:val="21"/>
        </w:rPr>
        <w:t xml:space="preserve"> </w:t>
      </w:r>
      <w:r w:rsidR="00854971" w:rsidRPr="00057DDD">
        <w:rPr>
          <w:rFonts w:asciiTheme="minorHAnsi" w:hAnsiTheme="minorHAnsi" w:cstheme="minorHAnsi"/>
          <w:sz w:val="21"/>
          <w:szCs w:val="21"/>
        </w:rPr>
        <w:t>Development Manager</w:t>
      </w:r>
      <w:r w:rsidR="00E7266C" w:rsidRPr="00057DDD">
        <w:rPr>
          <w:rFonts w:asciiTheme="minorHAnsi" w:hAnsiTheme="minorHAnsi" w:cstheme="minorHAnsi"/>
          <w:sz w:val="21"/>
          <w:szCs w:val="21"/>
        </w:rPr>
        <w:t xml:space="preserve"> on site</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my primary responsibility</w:t>
      </w:r>
      <w:r w:rsidR="000D17B7" w:rsidRPr="00057DDD">
        <w:rPr>
          <w:rFonts w:asciiTheme="minorHAnsi" w:hAnsiTheme="minorHAnsi" w:cstheme="minorHAnsi"/>
          <w:sz w:val="21"/>
          <w:szCs w:val="21"/>
        </w:rPr>
        <w:t xml:space="preserve"> was </w:t>
      </w:r>
      <w:r w:rsidR="00C53DA1" w:rsidRPr="00057DDD">
        <w:rPr>
          <w:rFonts w:asciiTheme="minorHAnsi" w:hAnsiTheme="minorHAnsi" w:cstheme="minorHAnsi"/>
          <w:sz w:val="21"/>
          <w:szCs w:val="21"/>
        </w:rPr>
        <w:t>coordinating</w:t>
      </w:r>
      <w:r w:rsidR="00E7266C" w:rsidRPr="00057DDD">
        <w:rPr>
          <w:rFonts w:asciiTheme="minorHAnsi" w:hAnsiTheme="minorHAnsi" w:cstheme="minorHAnsi"/>
          <w:sz w:val="21"/>
          <w:szCs w:val="21"/>
        </w:rPr>
        <w:t xml:space="preserve"> with </w:t>
      </w:r>
      <w:r w:rsidR="000D17B7" w:rsidRPr="00057DDD">
        <w:rPr>
          <w:rFonts w:asciiTheme="minorHAnsi" w:hAnsiTheme="minorHAnsi" w:cstheme="minorHAnsi"/>
          <w:sz w:val="21"/>
          <w:szCs w:val="21"/>
        </w:rPr>
        <w:t>multiple</w:t>
      </w:r>
      <w:r w:rsidR="00E7266C" w:rsidRPr="00057DDD">
        <w:rPr>
          <w:rFonts w:asciiTheme="minorHAnsi" w:hAnsiTheme="minorHAnsi" w:cstheme="minorHAnsi"/>
          <w:sz w:val="21"/>
          <w:szCs w:val="21"/>
        </w:rPr>
        <w:t xml:space="preserve"> Business &amp; Technical teams at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 xml:space="preserve">Client location for integrating application development activities and responsible for </w:t>
      </w:r>
      <w:r w:rsidRPr="00057DDD">
        <w:rPr>
          <w:rFonts w:asciiTheme="minorHAnsi" w:hAnsiTheme="minorHAnsi" w:cstheme="minorHAnsi"/>
          <w:sz w:val="21"/>
          <w:szCs w:val="21"/>
        </w:rPr>
        <w:t>day-to-day</w:t>
      </w:r>
      <w:r w:rsidR="00E7266C" w:rsidRPr="00057DDD">
        <w:rPr>
          <w:rFonts w:asciiTheme="minorHAnsi" w:hAnsiTheme="minorHAnsi" w:cstheme="minorHAnsi"/>
          <w:sz w:val="21"/>
          <w:szCs w:val="21"/>
        </w:rPr>
        <w:t xml:space="preserve"> production support activities, Business support</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application enhancement &amp; performance tuning. As a senior technical recourse</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I take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 xml:space="preserve">opportunity </w:t>
      </w:r>
      <w:r w:rsidRPr="00057DDD">
        <w:rPr>
          <w:rFonts w:asciiTheme="minorHAnsi" w:hAnsiTheme="minorHAnsi" w:cstheme="minorHAnsi"/>
          <w:sz w:val="21"/>
          <w:szCs w:val="21"/>
        </w:rPr>
        <w:t>to track</w:t>
      </w:r>
      <w:r w:rsidR="00E7266C"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Project development life cycle</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w:t>
      </w:r>
      <w:r w:rsidRPr="00057DDD">
        <w:rPr>
          <w:rFonts w:asciiTheme="minorHAnsi" w:hAnsiTheme="minorHAnsi" w:cstheme="minorHAnsi"/>
          <w:sz w:val="21"/>
          <w:szCs w:val="21"/>
        </w:rPr>
        <w:t>including</w:t>
      </w:r>
      <w:r w:rsidR="00E7266C" w:rsidRPr="00057DDD">
        <w:rPr>
          <w:rFonts w:asciiTheme="minorHAnsi" w:hAnsiTheme="minorHAnsi" w:cstheme="minorHAnsi"/>
          <w:sz w:val="21"/>
          <w:szCs w:val="21"/>
        </w:rPr>
        <w:t xml:space="preserve"> </w:t>
      </w:r>
      <w:r w:rsidR="007C7F0E" w:rsidRPr="00057DDD">
        <w:rPr>
          <w:rFonts w:asciiTheme="minorHAnsi" w:hAnsiTheme="minorHAnsi" w:cstheme="minorHAnsi"/>
          <w:sz w:val="21"/>
          <w:szCs w:val="21"/>
        </w:rPr>
        <w:t>Analysis</w:t>
      </w:r>
      <w:r w:rsidR="00E7266C" w:rsidRPr="00057DDD">
        <w:rPr>
          <w:rFonts w:asciiTheme="minorHAnsi" w:hAnsiTheme="minorHAnsi" w:cstheme="minorHAnsi"/>
          <w:sz w:val="21"/>
          <w:szCs w:val="21"/>
        </w:rPr>
        <w:t xml:space="preserve"> of functional &amp; technical requirements, technical designs, application development, testing</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release plan of customized business solutions for new application releases and upgrades for our IBM US customer </w:t>
      </w:r>
      <w:r w:rsidR="00E7266C" w:rsidRPr="00057DDD">
        <w:rPr>
          <w:rFonts w:asciiTheme="minorHAnsi" w:hAnsiTheme="minorHAnsi" w:cstheme="minorHAnsi"/>
          <w:bCs/>
          <w:sz w:val="21"/>
          <w:szCs w:val="21"/>
        </w:rPr>
        <w:t>Prudential Financials, Hartford, USA.</w:t>
      </w:r>
    </w:p>
    <w:p w14:paraId="454D4B16" w14:textId="77777777" w:rsidR="00E7266C" w:rsidRPr="00057DDD" w:rsidRDefault="00E7266C" w:rsidP="00421D3D">
      <w:pPr>
        <w:jc w:val="both"/>
        <w:rPr>
          <w:rFonts w:asciiTheme="minorHAnsi" w:hAnsiTheme="minorHAnsi" w:cstheme="minorHAnsi"/>
          <w:b/>
          <w:bCs/>
          <w:sz w:val="21"/>
          <w:szCs w:val="21"/>
        </w:rPr>
      </w:pPr>
    </w:p>
    <w:p w14:paraId="41466CEC" w14:textId="5CF9654B" w:rsidR="00E7266C" w:rsidRPr="00421D3D" w:rsidRDefault="00E7266C" w:rsidP="00421D3D">
      <w:pPr>
        <w:jc w:val="both"/>
        <w:rPr>
          <w:rFonts w:asciiTheme="minorHAnsi" w:hAnsiTheme="minorHAnsi" w:cstheme="minorHAnsi"/>
          <w:sz w:val="21"/>
          <w:szCs w:val="21"/>
          <w:u w:val="single"/>
        </w:rPr>
      </w:pPr>
      <w:r w:rsidRPr="00421D3D">
        <w:rPr>
          <w:rFonts w:asciiTheme="minorHAnsi" w:hAnsiTheme="minorHAnsi" w:cstheme="minorHAnsi"/>
          <w:b/>
          <w:bCs/>
          <w:sz w:val="21"/>
          <w:szCs w:val="21"/>
          <w:u w:val="single"/>
        </w:rPr>
        <w:t>Responsibilities</w:t>
      </w:r>
      <w:r w:rsidR="00421D3D">
        <w:rPr>
          <w:rFonts w:asciiTheme="minorHAnsi" w:hAnsiTheme="minorHAnsi" w:cstheme="minorHAnsi"/>
          <w:b/>
          <w:bCs/>
          <w:sz w:val="21"/>
          <w:szCs w:val="21"/>
          <w:u w:val="single"/>
        </w:rPr>
        <w:t>:</w:t>
      </w:r>
    </w:p>
    <w:p w14:paraId="45CD8315"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possess extensive technical knowledge and expertise in various programming languages, frameworks, and tools and am responsible for designing and developing scalable and efficient software solutions.</w:t>
      </w:r>
    </w:p>
    <w:p w14:paraId="782AA54D" w14:textId="0811B91B"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analyze the requirements and specifications of software applications to determine the best approach for development and consider performance, security, and usability factors to ensure the final product meets the </w:t>
      </w:r>
      <w:r w:rsidR="00C53DA1" w:rsidRPr="00057DDD">
        <w:rPr>
          <w:rFonts w:asciiTheme="minorHAnsi" w:hAnsiTheme="minorHAnsi" w:cstheme="minorHAnsi"/>
          <w:color w:val="000000"/>
          <w:sz w:val="21"/>
          <w:szCs w:val="21"/>
        </w:rPr>
        <w:t>client's</w:t>
      </w:r>
      <w:r w:rsidRPr="00057DDD">
        <w:rPr>
          <w:rFonts w:asciiTheme="minorHAnsi" w:hAnsiTheme="minorHAnsi" w:cstheme="minorHAnsi"/>
          <w:color w:val="000000"/>
          <w:sz w:val="21"/>
          <w:szCs w:val="21"/>
        </w:rPr>
        <w:t xml:space="preserve"> needs.</w:t>
      </w:r>
    </w:p>
    <w:p w14:paraId="171471A9"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create detailed architectural designs and documentation that serve as a blueprint for the development team and ensure consistency and clarity throughout the software development process.</w:t>
      </w:r>
    </w:p>
    <w:p w14:paraId="06592F73"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collaborate with cross-functional teams, including developers, testers, and project managers, to ensure seamless integration and successful delivery of software applications.</w:t>
      </w:r>
    </w:p>
    <w:p w14:paraId="267DF418"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provide various internal tools that Application Architects utilize to streamline the development process. These tools enable efficient code management, version control, and collaboration among team members.</w:t>
      </w:r>
    </w:p>
    <w:p w14:paraId="490A01BA"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Evaluate the systems to stay updated with the latest industry trends and technologies and continuously research and explore new tools and methodologies to enhance development and deliver cutting-edge solutions.</w:t>
      </w:r>
    </w:p>
    <w:p w14:paraId="1FF12193"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identify and resolve complex technical issues, deeply understand software architecture principles, and can provide practical solutions to overcome challenges.</w:t>
      </w:r>
    </w:p>
    <w:p w14:paraId="00A1D88D"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lastRenderedPageBreak/>
        <w:t>I often take on leadership roles, guiding and mentoring junior team members, providing technical guidance, reviewing code, and ensuring adherence to best practices and coding standards.</w:t>
      </w:r>
    </w:p>
    <w:p w14:paraId="5BFD4C06" w14:textId="77777777" w:rsidR="005D032E" w:rsidRPr="00057DDD" w:rsidRDefault="005D032E"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Identify continuous improvement opportunities by evaluating and optimizing existing software applications, identify areas for enhancement, and implement changes to improve performance, security, and user experience.</w:t>
      </w:r>
    </w:p>
    <w:p w14:paraId="1F5A61DE" w14:textId="0B5AD0E9"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Provide quick resolution with assured quality for severity issues during business hours and monitor business efficiency.</w:t>
      </w:r>
    </w:p>
    <w:p w14:paraId="69693EDD" w14:textId="030D7DA5"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upgrading the system and leading a project team in delivering </w:t>
      </w:r>
      <w:r w:rsidR="00222E17" w:rsidRPr="00057DDD">
        <w:rPr>
          <w:rFonts w:asciiTheme="minorHAnsi" w:hAnsiTheme="minorHAnsi" w:cstheme="minorHAnsi"/>
          <w:color w:val="000000"/>
          <w:sz w:val="21"/>
          <w:szCs w:val="21"/>
        </w:rPr>
        <w:t>solutions</w:t>
      </w:r>
      <w:r w:rsidRPr="00057DDD">
        <w:rPr>
          <w:rFonts w:asciiTheme="minorHAnsi" w:hAnsiTheme="minorHAnsi" w:cstheme="minorHAnsi"/>
          <w:color w:val="000000"/>
          <w:sz w:val="21"/>
          <w:szCs w:val="21"/>
        </w:rPr>
        <w:t xml:space="preserve"> to our </w:t>
      </w:r>
      <w:r w:rsidR="00222E17" w:rsidRPr="00057DDD">
        <w:rPr>
          <w:rFonts w:asciiTheme="minorHAnsi" w:hAnsiTheme="minorHAnsi" w:cstheme="minorHAnsi"/>
          <w:color w:val="000000"/>
          <w:sz w:val="21"/>
          <w:szCs w:val="21"/>
        </w:rPr>
        <w:t>customers</w:t>
      </w:r>
      <w:r w:rsidRPr="00057DDD">
        <w:rPr>
          <w:rFonts w:asciiTheme="minorHAnsi" w:hAnsiTheme="minorHAnsi" w:cstheme="minorHAnsi"/>
          <w:color w:val="000000"/>
          <w:sz w:val="21"/>
          <w:szCs w:val="21"/>
        </w:rPr>
        <w:t xml:space="preserve"> in the Insurance line.</w:t>
      </w:r>
    </w:p>
    <w:p w14:paraId="059D8D7D" w14:textId="250B49CE"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Deliver new, complex &amp; </w:t>
      </w:r>
      <w:r w:rsidR="00222E17" w:rsidRPr="00057DDD">
        <w:rPr>
          <w:rFonts w:asciiTheme="minorHAnsi" w:hAnsiTheme="minorHAnsi" w:cstheme="minorHAnsi"/>
          <w:color w:val="000000"/>
          <w:sz w:val="21"/>
          <w:szCs w:val="21"/>
        </w:rPr>
        <w:t>high-quality</w:t>
      </w:r>
      <w:r w:rsidRPr="00057DDD">
        <w:rPr>
          <w:rFonts w:asciiTheme="minorHAnsi" w:hAnsiTheme="minorHAnsi" w:cstheme="minorHAnsi"/>
          <w:color w:val="000000"/>
          <w:sz w:val="21"/>
          <w:szCs w:val="21"/>
        </w:rPr>
        <w:t xml:space="preserve"> solutions to clients in response to varying business requirements.</w:t>
      </w:r>
    </w:p>
    <w:p w14:paraId="0849A8CA" w14:textId="3D1B246D"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managing scope, planning, tracking, change control, </w:t>
      </w:r>
      <w:r w:rsidR="00222E17" w:rsidRPr="00057DDD">
        <w:rPr>
          <w:rFonts w:asciiTheme="minorHAnsi" w:hAnsiTheme="minorHAnsi" w:cstheme="minorHAnsi"/>
          <w:color w:val="000000"/>
          <w:sz w:val="21"/>
          <w:szCs w:val="21"/>
        </w:rPr>
        <w:t xml:space="preserve">and </w:t>
      </w:r>
      <w:r w:rsidRPr="00057DDD">
        <w:rPr>
          <w:rFonts w:asciiTheme="minorHAnsi" w:hAnsiTheme="minorHAnsi" w:cstheme="minorHAnsi"/>
          <w:color w:val="000000"/>
          <w:sz w:val="21"/>
          <w:szCs w:val="21"/>
        </w:rPr>
        <w:t xml:space="preserve">aspects of the project.  </w:t>
      </w:r>
    </w:p>
    <w:p w14:paraId="0CDCFF97" w14:textId="27224D8E"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effective communication between the project team and the customer. Provide </w:t>
      </w:r>
      <w:r w:rsidR="00222E17" w:rsidRPr="00057DDD">
        <w:rPr>
          <w:rFonts w:asciiTheme="minorHAnsi" w:hAnsiTheme="minorHAnsi" w:cstheme="minorHAnsi"/>
          <w:color w:val="000000"/>
          <w:sz w:val="21"/>
          <w:szCs w:val="21"/>
        </w:rPr>
        <w:t>day-to-day</w:t>
      </w:r>
      <w:r w:rsidRPr="00057DDD">
        <w:rPr>
          <w:rFonts w:asciiTheme="minorHAnsi" w:hAnsiTheme="minorHAnsi" w:cstheme="minorHAnsi"/>
          <w:color w:val="000000"/>
          <w:sz w:val="21"/>
          <w:szCs w:val="21"/>
        </w:rPr>
        <w:t xml:space="preserve"> direction to the project team and regular project status to the customer.</w:t>
      </w:r>
    </w:p>
    <w:p w14:paraId="1545EBCC" w14:textId="2A11045C"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Translate customer requirements into formal requirements and design documents, establish specific solutions, and </w:t>
      </w:r>
      <w:r w:rsidR="00222E17" w:rsidRPr="00057DDD">
        <w:rPr>
          <w:rFonts w:asciiTheme="minorHAnsi" w:hAnsiTheme="minorHAnsi" w:cstheme="minorHAnsi"/>
          <w:color w:val="000000"/>
          <w:sz w:val="21"/>
          <w:szCs w:val="21"/>
        </w:rPr>
        <w:t>lead</w:t>
      </w:r>
      <w:r w:rsidRPr="00057DDD">
        <w:rPr>
          <w:rFonts w:asciiTheme="minorHAnsi" w:hAnsiTheme="minorHAnsi" w:cstheme="minorHAnsi"/>
          <w:color w:val="000000"/>
          <w:sz w:val="21"/>
          <w:szCs w:val="21"/>
        </w:rPr>
        <w:t xml:space="preserve"> the efforts</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including programming and testing</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w:t>
      </w:r>
      <w:r w:rsidR="00222E17" w:rsidRPr="00057DDD">
        <w:rPr>
          <w:rFonts w:asciiTheme="minorHAnsi" w:hAnsiTheme="minorHAnsi" w:cstheme="minorHAnsi"/>
          <w:color w:val="000000"/>
          <w:sz w:val="21"/>
          <w:szCs w:val="21"/>
        </w:rPr>
        <w:t>culminating</w:t>
      </w:r>
      <w:r w:rsidRPr="00057DDD">
        <w:rPr>
          <w:rFonts w:asciiTheme="minorHAnsi" w:hAnsiTheme="minorHAnsi" w:cstheme="minorHAnsi"/>
          <w:color w:val="000000"/>
          <w:sz w:val="21"/>
          <w:szCs w:val="21"/>
        </w:rPr>
        <w:t xml:space="preserve"> in client acceptance of the results.</w:t>
      </w:r>
    </w:p>
    <w:p w14:paraId="36739D78" w14:textId="53ECAC71"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Upgraded </w:t>
      </w:r>
      <w:r w:rsidR="00222E17" w:rsidRPr="00057DDD">
        <w:rPr>
          <w:rFonts w:asciiTheme="minorHAnsi" w:hAnsiTheme="minorHAnsi" w:cstheme="minorHAnsi"/>
          <w:color w:val="000000"/>
          <w:sz w:val="21"/>
          <w:szCs w:val="21"/>
        </w:rPr>
        <w:t>On-Demand</w:t>
      </w:r>
      <w:r w:rsidRPr="00057DDD">
        <w:rPr>
          <w:rFonts w:asciiTheme="minorHAnsi" w:hAnsiTheme="minorHAnsi" w:cstheme="minorHAnsi"/>
          <w:color w:val="000000"/>
          <w:sz w:val="21"/>
          <w:szCs w:val="21"/>
        </w:rPr>
        <w:t xml:space="preserve"> Management </w:t>
      </w:r>
      <w:r w:rsidR="00C53DA1" w:rsidRPr="00057DDD">
        <w:rPr>
          <w:rFonts w:asciiTheme="minorHAnsi" w:hAnsiTheme="minorHAnsi" w:cstheme="minorHAnsi"/>
          <w:color w:val="000000"/>
          <w:sz w:val="21"/>
          <w:szCs w:val="21"/>
        </w:rPr>
        <w:t>System's</w:t>
      </w:r>
      <w:r w:rsidRPr="00057DDD">
        <w:rPr>
          <w:rFonts w:asciiTheme="minorHAnsi" w:hAnsiTheme="minorHAnsi" w:cstheme="minorHAnsi"/>
          <w:color w:val="000000"/>
          <w:sz w:val="21"/>
          <w:szCs w:val="21"/>
        </w:rPr>
        <w:t xml:space="preserve"> create &amp; update modules from conventional JSP, Servlets, </w:t>
      </w:r>
      <w:r w:rsidR="00222E17" w:rsidRPr="00057DDD">
        <w:rPr>
          <w:rFonts w:asciiTheme="minorHAnsi" w:hAnsiTheme="minorHAnsi" w:cstheme="minorHAnsi"/>
          <w:color w:val="000000"/>
          <w:sz w:val="21"/>
          <w:szCs w:val="21"/>
        </w:rPr>
        <w:t xml:space="preserve">and </w:t>
      </w:r>
      <w:r w:rsidR="00E25D69" w:rsidRPr="00057DDD">
        <w:rPr>
          <w:rFonts w:asciiTheme="minorHAnsi" w:hAnsiTheme="minorHAnsi" w:cstheme="minorHAnsi"/>
          <w:color w:val="000000"/>
          <w:sz w:val="21"/>
          <w:szCs w:val="21"/>
        </w:rPr>
        <w:t>Tomcat</w:t>
      </w:r>
      <w:r w:rsidRPr="00057DDD">
        <w:rPr>
          <w:rFonts w:asciiTheme="minorHAnsi" w:hAnsiTheme="minorHAnsi" w:cstheme="minorHAnsi"/>
          <w:color w:val="000000"/>
          <w:sz w:val="21"/>
          <w:szCs w:val="21"/>
        </w:rPr>
        <w:t xml:space="preserve"> to Java Server Pages, AJAX, </w:t>
      </w:r>
      <w:r w:rsidR="00E25D69" w:rsidRPr="00057DDD">
        <w:rPr>
          <w:rFonts w:asciiTheme="minorHAnsi" w:hAnsiTheme="minorHAnsi" w:cstheme="minorHAnsi"/>
          <w:color w:val="000000"/>
          <w:sz w:val="21"/>
          <w:szCs w:val="21"/>
        </w:rPr>
        <w:t>jQuery</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and WebSphere.</w:t>
      </w:r>
    </w:p>
    <w:p w14:paraId="0C6CCC74" w14:textId="776237E2"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taking new inmates </w:t>
      </w:r>
      <w:r w:rsidR="00222E17" w:rsidRPr="00057DDD">
        <w:rPr>
          <w:rFonts w:asciiTheme="minorHAnsi" w:hAnsiTheme="minorHAnsi" w:cstheme="minorHAnsi"/>
          <w:color w:val="000000"/>
          <w:sz w:val="21"/>
          <w:szCs w:val="21"/>
        </w:rPr>
        <w:t>on</w:t>
      </w:r>
      <w:r w:rsidRPr="00057DDD">
        <w:rPr>
          <w:rFonts w:asciiTheme="minorHAnsi" w:hAnsiTheme="minorHAnsi" w:cstheme="minorHAnsi"/>
          <w:color w:val="000000"/>
          <w:sz w:val="21"/>
          <w:szCs w:val="21"/>
        </w:rPr>
        <w:t xml:space="preserve"> the team and </w:t>
      </w:r>
      <w:r w:rsidR="00222E17" w:rsidRPr="00057DDD">
        <w:rPr>
          <w:rFonts w:asciiTheme="minorHAnsi" w:hAnsiTheme="minorHAnsi" w:cstheme="minorHAnsi"/>
          <w:color w:val="000000"/>
          <w:sz w:val="21"/>
          <w:szCs w:val="21"/>
        </w:rPr>
        <w:t>training</w:t>
      </w:r>
      <w:r w:rsidRPr="00057DDD">
        <w:rPr>
          <w:rFonts w:asciiTheme="minorHAnsi" w:hAnsiTheme="minorHAnsi" w:cstheme="minorHAnsi"/>
          <w:color w:val="000000"/>
          <w:sz w:val="21"/>
          <w:szCs w:val="21"/>
        </w:rPr>
        <w:t xml:space="preserve"> them to </w:t>
      </w:r>
      <w:r w:rsidR="00222E17" w:rsidRPr="00057DDD">
        <w:rPr>
          <w:rFonts w:asciiTheme="minorHAnsi" w:hAnsiTheme="minorHAnsi" w:cstheme="minorHAnsi"/>
          <w:color w:val="000000"/>
          <w:sz w:val="21"/>
          <w:szCs w:val="21"/>
        </w:rPr>
        <w:t>be</w:t>
      </w:r>
      <w:r w:rsidRPr="00057DDD">
        <w:rPr>
          <w:rFonts w:asciiTheme="minorHAnsi" w:hAnsiTheme="minorHAnsi" w:cstheme="minorHAnsi"/>
          <w:color w:val="000000"/>
          <w:sz w:val="21"/>
          <w:szCs w:val="21"/>
        </w:rPr>
        <w:t xml:space="preserve"> productive.</w:t>
      </w:r>
    </w:p>
    <w:p w14:paraId="3554DF45" w14:textId="77777777"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Responsible for leading &amp; monitoring project documentation and updates.</w:t>
      </w:r>
    </w:p>
    <w:p w14:paraId="494AA7C2" w14:textId="75FE9F20" w:rsidR="002B5F95" w:rsidRPr="00316A76" w:rsidRDefault="00E7266C" w:rsidP="00316A76">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Monitor SLAs of each Project item and provide suggestions &amp; actions </w:t>
      </w:r>
      <w:r w:rsidR="00222E17" w:rsidRPr="00057DDD">
        <w:rPr>
          <w:rFonts w:asciiTheme="minorHAnsi" w:hAnsiTheme="minorHAnsi" w:cstheme="minorHAnsi"/>
          <w:color w:val="000000"/>
          <w:sz w:val="21"/>
          <w:szCs w:val="21"/>
        </w:rPr>
        <w:t>wherever</w:t>
      </w:r>
      <w:r w:rsidRPr="00057DDD">
        <w:rPr>
          <w:rFonts w:asciiTheme="minorHAnsi" w:hAnsiTheme="minorHAnsi" w:cstheme="minorHAnsi"/>
          <w:color w:val="000000"/>
          <w:sz w:val="21"/>
          <w:szCs w:val="21"/>
        </w:rPr>
        <w:t xml:space="preserve"> required to the team.</w:t>
      </w:r>
    </w:p>
    <w:p w14:paraId="5012AC38"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bCs/>
          <w:sz w:val="21"/>
          <w:szCs w:val="21"/>
        </w:rPr>
        <w:t xml:space="preserve">Environment: </w:t>
      </w:r>
      <w:r w:rsidRPr="00057DDD">
        <w:rPr>
          <w:rFonts w:asciiTheme="minorHAnsi" w:hAnsiTheme="minorHAnsi" w:cstheme="minorHAnsi"/>
          <w:sz w:val="21"/>
          <w:szCs w:val="21"/>
        </w:rPr>
        <w:t xml:space="preserve">  RAD 6.0/RAD 7.5, Top Link, Struts, HTML, J2EE, WAS 6.0/WAS 6.1/WAS 6.2, JavaScript, Eclipse RCP, Eclipse 3.4, DB2, Web Services, XML and Progress4GL.</w:t>
      </w:r>
    </w:p>
    <w:p w14:paraId="7765CC03" w14:textId="77777777" w:rsidR="00C90DF4" w:rsidRPr="00057DDD" w:rsidRDefault="00C90DF4" w:rsidP="00421D3D">
      <w:pPr>
        <w:jc w:val="both"/>
        <w:rPr>
          <w:rFonts w:asciiTheme="minorHAnsi" w:hAnsiTheme="minorHAnsi" w:cstheme="minorHAnsi"/>
          <w:sz w:val="21"/>
          <w:szCs w:val="21"/>
        </w:rPr>
      </w:pPr>
    </w:p>
    <w:p w14:paraId="17508FF8" w14:textId="6383E49B" w:rsidR="00E7266C" w:rsidRPr="00057DDD" w:rsidRDefault="00E7266C"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 xml:space="preserve">Client: </w:t>
      </w:r>
      <w:r w:rsidRPr="00057DDD">
        <w:rPr>
          <w:rFonts w:asciiTheme="minorHAnsi" w:hAnsiTheme="minorHAnsi" w:cstheme="minorHAnsi"/>
          <w:b/>
          <w:bCs/>
          <w:sz w:val="21"/>
          <w:szCs w:val="21"/>
          <w:u w:val="single"/>
        </w:rPr>
        <w:t>Prudential Financials</w:t>
      </w:r>
      <w:r w:rsidR="00EC7320" w:rsidRPr="00057DDD">
        <w:rPr>
          <w:rFonts w:asciiTheme="minorHAnsi" w:hAnsiTheme="minorHAnsi" w:cstheme="minorHAnsi"/>
          <w:b/>
          <w:bCs/>
          <w:sz w:val="21"/>
          <w:szCs w:val="21"/>
          <w:u w:val="single"/>
        </w:rPr>
        <w:t xml:space="preserve">  </w:t>
      </w:r>
      <w:r w:rsidR="00EC7320" w:rsidRPr="00057DDD">
        <w:rPr>
          <w:rFonts w:asciiTheme="minorHAnsi" w:hAnsiTheme="minorHAnsi" w:cstheme="minorHAnsi"/>
          <w:b/>
          <w:sz w:val="21"/>
          <w:szCs w:val="21"/>
          <w:u w:val="single"/>
        </w:rPr>
        <w:t>Bangalore, India</w:t>
      </w:r>
      <w:r w:rsidR="00EC7320" w:rsidRPr="00057DDD">
        <w:rPr>
          <w:rFonts w:asciiTheme="minorHAnsi" w:hAnsiTheme="minorHAnsi" w:cstheme="minorHAnsi"/>
          <w:b/>
          <w:bCs/>
          <w:sz w:val="21"/>
          <w:szCs w:val="21"/>
          <w:u w:val="single"/>
        </w:rPr>
        <w:t xml:space="preserve">                                                                                                     </w:t>
      </w:r>
      <w:r w:rsidR="00EC7320" w:rsidRPr="00057DDD">
        <w:rPr>
          <w:rFonts w:asciiTheme="minorHAnsi" w:hAnsiTheme="minorHAnsi" w:cstheme="minorHAnsi"/>
          <w:b/>
          <w:sz w:val="21"/>
          <w:szCs w:val="21"/>
          <w:u w:val="single"/>
        </w:rPr>
        <w:t>Jan 2011 to Feb, 2012</w:t>
      </w:r>
    </w:p>
    <w:p w14:paraId="5E4E26C6" w14:textId="0BE875A2" w:rsidR="00E7266C" w:rsidRPr="00057DDD" w:rsidRDefault="00854971" w:rsidP="00421D3D">
      <w:pPr>
        <w:jc w:val="both"/>
        <w:rPr>
          <w:rFonts w:asciiTheme="minorHAnsi" w:hAnsiTheme="minorHAnsi" w:cstheme="minorHAnsi"/>
          <w:b/>
          <w:sz w:val="21"/>
          <w:szCs w:val="21"/>
        </w:rPr>
      </w:pPr>
      <w:r w:rsidRPr="00057DDD">
        <w:rPr>
          <w:rFonts w:asciiTheme="minorHAnsi" w:hAnsiTheme="minorHAnsi" w:cstheme="minorHAnsi"/>
          <w:b/>
          <w:sz w:val="21"/>
          <w:szCs w:val="21"/>
        </w:rPr>
        <w:t>Lead IT Specialist</w:t>
      </w:r>
    </w:p>
    <w:p w14:paraId="0A68CC04" w14:textId="77777777" w:rsidR="00057DDD" w:rsidRPr="00057DDD" w:rsidRDefault="00057DDD" w:rsidP="00421D3D">
      <w:pPr>
        <w:jc w:val="both"/>
        <w:rPr>
          <w:rFonts w:asciiTheme="minorHAnsi" w:hAnsiTheme="minorHAnsi" w:cstheme="minorHAnsi"/>
          <w:b/>
          <w:sz w:val="21"/>
          <w:szCs w:val="21"/>
        </w:rPr>
      </w:pPr>
      <w:r w:rsidRPr="00057DDD">
        <w:rPr>
          <w:rFonts w:asciiTheme="minorHAnsi" w:hAnsiTheme="minorHAnsi" w:cstheme="minorHAnsi"/>
          <w:b/>
          <w:sz w:val="21"/>
          <w:szCs w:val="21"/>
        </w:rPr>
        <w:t>Employer:</w:t>
      </w:r>
      <w:r w:rsidRPr="00057DDD">
        <w:rPr>
          <w:rFonts w:asciiTheme="minorHAnsi" w:hAnsiTheme="minorHAnsi" w:cstheme="minorHAnsi"/>
          <w:sz w:val="21"/>
          <w:szCs w:val="21"/>
        </w:rPr>
        <w:t xml:space="preserve"> IBM</w:t>
      </w:r>
    </w:p>
    <w:p w14:paraId="4EA6FC7F" w14:textId="77777777" w:rsidR="00057DDD" w:rsidRPr="00057DDD" w:rsidRDefault="00057DDD" w:rsidP="00421D3D">
      <w:pPr>
        <w:jc w:val="both"/>
        <w:rPr>
          <w:rFonts w:asciiTheme="minorHAnsi" w:hAnsiTheme="minorHAnsi" w:cstheme="minorHAnsi"/>
          <w:b/>
          <w:sz w:val="21"/>
          <w:szCs w:val="21"/>
        </w:rPr>
      </w:pPr>
    </w:p>
    <w:p w14:paraId="70CFB7F5"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Description</w:t>
      </w:r>
      <w:r w:rsidRPr="00057DDD">
        <w:rPr>
          <w:rFonts w:asciiTheme="minorHAnsi" w:hAnsiTheme="minorHAnsi" w:cstheme="minorHAnsi"/>
          <w:b/>
          <w:sz w:val="21"/>
          <w:szCs w:val="21"/>
        </w:rPr>
        <w:tab/>
      </w:r>
    </w:p>
    <w:p w14:paraId="6BD127DD" w14:textId="28CD98D2" w:rsidR="00E7266C" w:rsidRPr="00057DDD" w:rsidRDefault="00222E17" w:rsidP="00421D3D">
      <w:pPr>
        <w:jc w:val="both"/>
        <w:rPr>
          <w:rFonts w:asciiTheme="minorHAnsi" w:hAnsiTheme="minorHAnsi" w:cstheme="minorHAnsi"/>
          <w:b/>
          <w:bCs/>
          <w:sz w:val="21"/>
          <w:szCs w:val="21"/>
        </w:rPr>
      </w:pPr>
      <w:r w:rsidRPr="00057DDD">
        <w:rPr>
          <w:rFonts w:asciiTheme="minorHAnsi" w:hAnsiTheme="minorHAnsi" w:cstheme="minorHAnsi"/>
          <w:sz w:val="21"/>
          <w:szCs w:val="21"/>
        </w:rPr>
        <w:t>As</w:t>
      </w:r>
      <w:r w:rsidR="00E7266C" w:rsidRPr="00057DDD">
        <w:rPr>
          <w:rFonts w:asciiTheme="minorHAnsi" w:hAnsiTheme="minorHAnsi" w:cstheme="minorHAnsi"/>
          <w:sz w:val="21"/>
          <w:szCs w:val="21"/>
        </w:rPr>
        <w:t xml:space="preserve"> a Lead </w:t>
      </w:r>
      <w:r w:rsidR="00854971" w:rsidRPr="00057DDD">
        <w:rPr>
          <w:rFonts w:asciiTheme="minorHAnsi" w:hAnsiTheme="minorHAnsi" w:cstheme="minorHAnsi"/>
          <w:sz w:val="21"/>
          <w:szCs w:val="21"/>
        </w:rPr>
        <w:t>IT Specialist</w:t>
      </w:r>
      <w:r w:rsidRPr="00057DDD">
        <w:rPr>
          <w:rFonts w:asciiTheme="minorHAnsi" w:hAnsiTheme="minorHAnsi" w:cstheme="minorHAnsi"/>
          <w:sz w:val="21"/>
          <w:szCs w:val="21"/>
        </w:rPr>
        <w:t>,</w:t>
      </w:r>
      <w:r w:rsidR="00854971" w:rsidRPr="00057DDD">
        <w:rPr>
          <w:rFonts w:asciiTheme="minorHAnsi" w:hAnsiTheme="minorHAnsi" w:cstheme="minorHAnsi"/>
          <w:sz w:val="21"/>
          <w:szCs w:val="21"/>
        </w:rPr>
        <w:t xml:space="preserve"> </w:t>
      </w:r>
      <w:r w:rsidR="00E7266C" w:rsidRPr="00057DDD">
        <w:rPr>
          <w:rFonts w:asciiTheme="minorHAnsi" w:hAnsiTheme="minorHAnsi" w:cstheme="minorHAnsi"/>
          <w:sz w:val="21"/>
          <w:szCs w:val="21"/>
        </w:rPr>
        <w:t xml:space="preserve">my primary responsibility </w:t>
      </w:r>
      <w:r w:rsidR="000D17B7" w:rsidRPr="00057DDD">
        <w:rPr>
          <w:rFonts w:asciiTheme="minorHAnsi" w:hAnsiTheme="minorHAnsi" w:cstheme="minorHAnsi"/>
          <w:sz w:val="21"/>
          <w:szCs w:val="21"/>
        </w:rPr>
        <w:t xml:space="preserve">was </w:t>
      </w:r>
      <w:r w:rsidR="00C53DA1" w:rsidRPr="00057DDD">
        <w:rPr>
          <w:rFonts w:asciiTheme="minorHAnsi" w:hAnsiTheme="minorHAnsi" w:cstheme="minorHAnsi"/>
          <w:sz w:val="21"/>
          <w:szCs w:val="21"/>
        </w:rPr>
        <w:t>coordinating</w:t>
      </w:r>
      <w:r w:rsidR="000D17B7" w:rsidRPr="00057DDD">
        <w:rPr>
          <w:rFonts w:asciiTheme="minorHAnsi" w:hAnsiTheme="minorHAnsi" w:cstheme="minorHAnsi"/>
          <w:sz w:val="21"/>
          <w:szCs w:val="21"/>
        </w:rPr>
        <w:t xml:space="preserve"> with multiple</w:t>
      </w:r>
      <w:r w:rsidR="00E7266C" w:rsidRPr="00057DDD">
        <w:rPr>
          <w:rFonts w:asciiTheme="minorHAnsi" w:hAnsiTheme="minorHAnsi" w:cstheme="minorHAnsi"/>
          <w:sz w:val="21"/>
          <w:szCs w:val="21"/>
        </w:rPr>
        <w:t xml:space="preserve"> technical teams </w:t>
      </w:r>
      <w:r w:rsidRPr="00057DDD">
        <w:rPr>
          <w:rFonts w:asciiTheme="minorHAnsi" w:hAnsiTheme="minorHAnsi" w:cstheme="minorHAnsi"/>
          <w:sz w:val="21"/>
          <w:szCs w:val="21"/>
        </w:rPr>
        <w:t>to</w:t>
      </w:r>
      <w:r w:rsidR="00E7266C" w:rsidRPr="00057DDD">
        <w:rPr>
          <w:rFonts w:asciiTheme="minorHAnsi" w:hAnsiTheme="minorHAnsi" w:cstheme="minorHAnsi"/>
          <w:sz w:val="21"/>
          <w:szCs w:val="21"/>
        </w:rPr>
        <w:t xml:space="preserve"> </w:t>
      </w:r>
      <w:r w:rsidRPr="00057DDD">
        <w:rPr>
          <w:rFonts w:asciiTheme="minorHAnsi" w:hAnsiTheme="minorHAnsi" w:cstheme="minorHAnsi"/>
          <w:sz w:val="21"/>
          <w:szCs w:val="21"/>
        </w:rPr>
        <w:t>integrate</w:t>
      </w:r>
      <w:r w:rsidR="00E7266C" w:rsidRPr="00057DDD">
        <w:rPr>
          <w:rFonts w:asciiTheme="minorHAnsi" w:hAnsiTheme="minorHAnsi" w:cstheme="minorHAnsi"/>
          <w:sz w:val="21"/>
          <w:szCs w:val="21"/>
        </w:rPr>
        <w:t xml:space="preserve"> application development</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w:t>
      </w:r>
      <w:r w:rsidRPr="00057DDD">
        <w:rPr>
          <w:rFonts w:asciiTheme="minorHAnsi" w:hAnsiTheme="minorHAnsi" w:cstheme="minorHAnsi"/>
          <w:sz w:val="21"/>
          <w:szCs w:val="21"/>
        </w:rPr>
        <w:t xml:space="preserve">I was </w:t>
      </w:r>
      <w:r w:rsidR="00E7266C" w:rsidRPr="00057DDD">
        <w:rPr>
          <w:rFonts w:asciiTheme="minorHAnsi" w:hAnsiTheme="minorHAnsi" w:cstheme="minorHAnsi"/>
          <w:sz w:val="21"/>
          <w:szCs w:val="21"/>
        </w:rPr>
        <w:t xml:space="preserve">responsible for </w:t>
      </w:r>
      <w:r w:rsidRPr="00057DDD">
        <w:rPr>
          <w:rFonts w:asciiTheme="minorHAnsi" w:hAnsiTheme="minorHAnsi" w:cstheme="minorHAnsi"/>
          <w:sz w:val="21"/>
          <w:szCs w:val="21"/>
        </w:rPr>
        <w:t>day-to-day</w:t>
      </w:r>
      <w:r w:rsidR="00E7266C" w:rsidRPr="00057DDD">
        <w:rPr>
          <w:rFonts w:asciiTheme="minorHAnsi" w:hAnsiTheme="minorHAnsi" w:cstheme="minorHAnsi"/>
          <w:sz w:val="21"/>
          <w:szCs w:val="21"/>
        </w:rPr>
        <w:t xml:space="preserve"> production support activities and application enhancement processes. As a senior developer</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I take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 xml:space="preserve">opportunity </w:t>
      </w:r>
      <w:r w:rsidRPr="00057DDD">
        <w:rPr>
          <w:rFonts w:asciiTheme="minorHAnsi" w:hAnsiTheme="minorHAnsi" w:cstheme="minorHAnsi"/>
          <w:sz w:val="21"/>
          <w:szCs w:val="21"/>
        </w:rPr>
        <w:t>to track</w:t>
      </w:r>
      <w:r w:rsidR="00E7266C" w:rsidRPr="00057DDD">
        <w:rPr>
          <w:rFonts w:asciiTheme="minorHAnsi" w:hAnsiTheme="minorHAnsi" w:cstheme="minorHAnsi"/>
          <w:sz w:val="21"/>
          <w:szCs w:val="21"/>
        </w:rPr>
        <w:t xml:space="preserve"> </w:t>
      </w:r>
      <w:r w:rsidRPr="00057DDD">
        <w:rPr>
          <w:rFonts w:asciiTheme="minorHAnsi" w:hAnsiTheme="minorHAnsi" w:cstheme="minorHAnsi"/>
          <w:sz w:val="21"/>
          <w:szCs w:val="21"/>
        </w:rPr>
        <w:t xml:space="preserve">the </w:t>
      </w:r>
      <w:r w:rsidR="00E7266C" w:rsidRPr="00057DDD">
        <w:rPr>
          <w:rFonts w:asciiTheme="minorHAnsi" w:hAnsiTheme="minorHAnsi" w:cstheme="minorHAnsi"/>
          <w:sz w:val="21"/>
          <w:szCs w:val="21"/>
        </w:rPr>
        <w:t>Project development life cycle</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w:t>
      </w:r>
      <w:r w:rsidRPr="00057DDD">
        <w:rPr>
          <w:rFonts w:asciiTheme="minorHAnsi" w:hAnsiTheme="minorHAnsi" w:cstheme="minorHAnsi"/>
          <w:sz w:val="21"/>
          <w:szCs w:val="21"/>
        </w:rPr>
        <w:t>including</w:t>
      </w:r>
      <w:r w:rsidR="00E7266C" w:rsidRPr="00057DDD">
        <w:rPr>
          <w:rFonts w:asciiTheme="minorHAnsi" w:hAnsiTheme="minorHAnsi" w:cstheme="minorHAnsi"/>
          <w:sz w:val="21"/>
          <w:szCs w:val="21"/>
        </w:rPr>
        <w:t xml:space="preserve"> </w:t>
      </w:r>
      <w:r w:rsidR="007C7F0E" w:rsidRPr="00057DDD">
        <w:rPr>
          <w:rFonts w:asciiTheme="minorHAnsi" w:hAnsiTheme="minorHAnsi" w:cstheme="minorHAnsi"/>
          <w:sz w:val="21"/>
          <w:szCs w:val="21"/>
        </w:rPr>
        <w:t>Analysis</w:t>
      </w:r>
      <w:r w:rsidR="00E7266C" w:rsidRPr="00057DDD">
        <w:rPr>
          <w:rFonts w:asciiTheme="minorHAnsi" w:hAnsiTheme="minorHAnsi" w:cstheme="minorHAnsi"/>
          <w:sz w:val="21"/>
          <w:szCs w:val="21"/>
        </w:rPr>
        <w:t xml:space="preserve"> of functional &amp; technical requirements, technical designs, application development, testing</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release plan of customized business solutions for new application releases and upgrades for our IBM US customer </w:t>
      </w:r>
      <w:r w:rsidR="00E7266C" w:rsidRPr="00057DDD">
        <w:rPr>
          <w:rFonts w:asciiTheme="minorHAnsi" w:hAnsiTheme="minorHAnsi" w:cstheme="minorHAnsi"/>
          <w:bCs/>
          <w:sz w:val="21"/>
          <w:szCs w:val="21"/>
        </w:rPr>
        <w:t>Prudential Financials, NJ, USA.</w:t>
      </w:r>
    </w:p>
    <w:p w14:paraId="51F33ED9" w14:textId="77777777" w:rsidR="00E7266C" w:rsidRPr="00057DDD" w:rsidRDefault="00E7266C" w:rsidP="00421D3D">
      <w:pPr>
        <w:jc w:val="both"/>
        <w:rPr>
          <w:rFonts w:asciiTheme="minorHAnsi" w:hAnsiTheme="minorHAnsi" w:cstheme="minorHAnsi"/>
          <w:b/>
          <w:bCs/>
          <w:sz w:val="21"/>
          <w:szCs w:val="21"/>
        </w:rPr>
      </w:pPr>
    </w:p>
    <w:p w14:paraId="7BBEE485" w14:textId="5004E7CB" w:rsidR="00E7266C" w:rsidRPr="00057DDD" w:rsidRDefault="00E7266C" w:rsidP="00421D3D">
      <w:pPr>
        <w:jc w:val="both"/>
        <w:rPr>
          <w:rFonts w:asciiTheme="minorHAnsi" w:hAnsiTheme="minorHAnsi" w:cstheme="minorHAnsi"/>
          <w:b/>
          <w:sz w:val="21"/>
          <w:szCs w:val="21"/>
          <w:u w:val="single"/>
        </w:rPr>
      </w:pPr>
      <w:r w:rsidRPr="00057DDD">
        <w:rPr>
          <w:rFonts w:asciiTheme="minorHAnsi" w:hAnsiTheme="minorHAnsi" w:cstheme="minorHAnsi"/>
          <w:b/>
          <w:bCs/>
          <w:sz w:val="21"/>
          <w:szCs w:val="21"/>
          <w:u w:val="single"/>
        </w:rPr>
        <w:t>Responsibilities</w:t>
      </w:r>
      <w:r w:rsidR="00057DDD" w:rsidRPr="00057DDD">
        <w:rPr>
          <w:rFonts w:asciiTheme="minorHAnsi" w:hAnsiTheme="minorHAnsi" w:cstheme="minorHAnsi"/>
          <w:b/>
          <w:bCs/>
          <w:sz w:val="21"/>
          <w:szCs w:val="21"/>
          <w:u w:val="single"/>
        </w:rPr>
        <w:t>:</w:t>
      </w:r>
    </w:p>
    <w:p w14:paraId="6551AC6A"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provide technical support to employees, assisting them in troubleshooting and resolving issues related to internal tools.</w:t>
      </w:r>
    </w:p>
    <w:p w14:paraId="09504025"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was responsible for maintaining and updating internal tools, ensuring they were up-to-date and functioning optimally.</w:t>
      </w:r>
    </w:p>
    <w:p w14:paraId="736C8461"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conduct training sessions to educate employees on the proper use of internal tools, maximizing their efficiency and productivity.</w:t>
      </w:r>
    </w:p>
    <w:p w14:paraId="251F726E"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analyze and identify problems within internal tools, developing innovative solutions to enhance their performance.</w:t>
      </w:r>
    </w:p>
    <w:p w14:paraId="42759CBC"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We work closely with other departments to understand their needs and customize internal tools accordingly.</w:t>
      </w:r>
    </w:p>
    <w:p w14:paraId="350AA9AC"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We manage and organize data within internal tools, ensuring its accuracy and accessibility for employees.</w:t>
      </w:r>
    </w:p>
    <w:p w14:paraId="751BE8FF"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constantly evaluate and improve internal tools, incorporating new features and functionalities to meet evolving business requirements.</w:t>
      </w:r>
    </w:p>
    <w:p w14:paraId="4AC683B6"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develop and implement disaster recovery plans to minimize downtime and ensure business continuity during system failures.</w:t>
      </w:r>
    </w:p>
    <w:p w14:paraId="3CB7A75F"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stay updated with the latest technological advancements, exploring new tools and techniques to drive innovation within IBM Corporation.</w:t>
      </w:r>
    </w:p>
    <w:p w14:paraId="6C9CC193" w14:textId="39ED93B3"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upgrading the system and leading a project team in delivering </w:t>
      </w:r>
      <w:r w:rsidR="00222E17" w:rsidRPr="00057DDD">
        <w:rPr>
          <w:rFonts w:asciiTheme="minorHAnsi" w:hAnsiTheme="minorHAnsi" w:cstheme="minorHAnsi"/>
          <w:color w:val="000000"/>
          <w:sz w:val="21"/>
          <w:szCs w:val="21"/>
        </w:rPr>
        <w:t>solutions</w:t>
      </w:r>
      <w:r w:rsidRPr="00057DDD">
        <w:rPr>
          <w:rFonts w:asciiTheme="minorHAnsi" w:hAnsiTheme="minorHAnsi" w:cstheme="minorHAnsi"/>
          <w:color w:val="000000"/>
          <w:sz w:val="21"/>
          <w:szCs w:val="21"/>
        </w:rPr>
        <w:t xml:space="preserve"> to our </w:t>
      </w:r>
      <w:r w:rsidR="00222E17" w:rsidRPr="00057DDD">
        <w:rPr>
          <w:rFonts w:asciiTheme="minorHAnsi" w:hAnsiTheme="minorHAnsi" w:cstheme="minorHAnsi"/>
          <w:color w:val="000000"/>
          <w:sz w:val="21"/>
          <w:szCs w:val="21"/>
        </w:rPr>
        <w:t>customers</w:t>
      </w:r>
      <w:r w:rsidRPr="00057DDD">
        <w:rPr>
          <w:rFonts w:asciiTheme="minorHAnsi" w:hAnsiTheme="minorHAnsi" w:cstheme="minorHAnsi"/>
          <w:color w:val="000000"/>
          <w:sz w:val="21"/>
          <w:szCs w:val="21"/>
        </w:rPr>
        <w:t xml:space="preserve"> in the Insurance line.</w:t>
      </w:r>
    </w:p>
    <w:p w14:paraId="54BB0AFA" w14:textId="69296916"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Deliver new, complex &amp; </w:t>
      </w:r>
      <w:r w:rsidR="00222E17" w:rsidRPr="00057DDD">
        <w:rPr>
          <w:rFonts w:asciiTheme="minorHAnsi" w:hAnsiTheme="minorHAnsi" w:cstheme="minorHAnsi"/>
          <w:color w:val="000000"/>
          <w:sz w:val="21"/>
          <w:szCs w:val="21"/>
        </w:rPr>
        <w:t>high-quality</w:t>
      </w:r>
      <w:r w:rsidRPr="00057DDD">
        <w:rPr>
          <w:rFonts w:asciiTheme="minorHAnsi" w:hAnsiTheme="minorHAnsi" w:cstheme="minorHAnsi"/>
          <w:color w:val="000000"/>
          <w:sz w:val="21"/>
          <w:szCs w:val="21"/>
        </w:rPr>
        <w:t xml:space="preserve"> solutions to clients in response to varying business requirements.</w:t>
      </w:r>
    </w:p>
    <w:p w14:paraId="26A10C49" w14:textId="74B16820"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lastRenderedPageBreak/>
        <w:t xml:space="preserve">Responsible for managing scope, planning, tracking, change control, </w:t>
      </w:r>
      <w:r w:rsidR="00222E17" w:rsidRPr="00057DDD">
        <w:rPr>
          <w:rFonts w:asciiTheme="minorHAnsi" w:hAnsiTheme="minorHAnsi" w:cstheme="minorHAnsi"/>
          <w:color w:val="000000"/>
          <w:sz w:val="21"/>
          <w:szCs w:val="21"/>
        </w:rPr>
        <w:t xml:space="preserve">and </w:t>
      </w:r>
      <w:r w:rsidRPr="00057DDD">
        <w:rPr>
          <w:rFonts w:asciiTheme="minorHAnsi" w:hAnsiTheme="minorHAnsi" w:cstheme="minorHAnsi"/>
          <w:color w:val="000000"/>
          <w:sz w:val="21"/>
          <w:szCs w:val="21"/>
        </w:rPr>
        <w:t xml:space="preserve">aspects of the project.  </w:t>
      </w:r>
    </w:p>
    <w:p w14:paraId="0B6122D7" w14:textId="44BE4A70"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effective communication between the project team and the customer. Provide </w:t>
      </w:r>
      <w:r w:rsidR="00222E17" w:rsidRPr="00057DDD">
        <w:rPr>
          <w:rFonts w:asciiTheme="minorHAnsi" w:hAnsiTheme="minorHAnsi" w:cstheme="minorHAnsi"/>
          <w:color w:val="000000"/>
          <w:sz w:val="21"/>
          <w:szCs w:val="21"/>
        </w:rPr>
        <w:t>day-to-day</w:t>
      </w:r>
      <w:r w:rsidRPr="00057DDD">
        <w:rPr>
          <w:rFonts w:asciiTheme="minorHAnsi" w:hAnsiTheme="minorHAnsi" w:cstheme="minorHAnsi"/>
          <w:color w:val="000000"/>
          <w:sz w:val="21"/>
          <w:szCs w:val="21"/>
        </w:rPr>
        <w:t xml:space="preserve"> direction to the project team and regular project status to the customer.</w:t>
      </w:r>
    </w:p>
    <w:p w14:paraId="28824F2C" w14:textId="68B3477C"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Translate customer requirements into formal requirements and design documents, establish specific solutions, and </w:t>
      </w:r>
      <w:r w:rsidR="00222E17" w:rsidRPr="00057DDD">
        <w:rPr>
          <w:rFonts w:asciiTheme="minorHAnsi" w:hAnsiTheme="minorHAnsi" w:cstheme="minorHAnsi"/>
          <w:color w:val="000000"/>
          <w:sz w:val="21"/>
          <w:szCs w:val="21"/>
        </w:rPr>
        <w:t>lead</w:t>
      </w:r>
      <w:r w:rsidRPr="00057DDD">
        <w:rPr>
          <w:rFonts w:asciiTheme="minorHAnsi" w:hAnsiTheme="minorHAnsi" w:cstheme="minorHAnsi"/>
          <w:color w:val="000000"/>
          <w:sz w:val="21"/>
          <w:szCs w:val="21"/>
        </w:rPr>
        <w:t xml:space="preserve"> the efforts</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including programming and testing</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w:t>
      </w:r>
      <w:r w:rsidR="00222E17" w:rsidRPr="00057DDD">
        <w:rPr>
          <w:rFonts w:asciiTheme="minorHAnsi" w:hAnsiTheme="minorHAnsi" w:cstheme="minorHAnsi"/>
          <w:color w:val="000000"/>
          <w:sz w:val="21"/>
          <w:szCs w:val="21"/>
        </w:rPr>
        <w:t>culminating</w:t>
      </w:r>
      <w:r w:rsidRPr="00057DDD">
        <w:rPr>
          <w:rFonts w:asciiTheme="minorHAnsi" w:hAnsiTheme="minorHAnsi" w:cstheme="minorHAnsi"/>
          <w:color w:val="000000"/>
          <w:sz w:val="21"/>
          <w:szCs w:val="21"/>
        </w:rPr>
        <w:t xml:space="preserve"> in client acceptance of the results.</w:t>
      </w:r>
    </w:p>
    <w:p w14:paraId="2A242640" w14:textId="6C3493AF"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taking new inmates </w:t>
      </w:r>
      <w:r w:rsidR="00222E17" w:rsidRPr="00057DDD">
        <w:rPr>
          <w:rFonts w:asciiTheme="minorHAnsi" w:hAnsiTheme="minorHAnsi" w:cstheme="minorHAnsi"/>
          <w:color w:val="000000"/>
          <w:sz w:val="21"/>
          <w:szCs w:val="21"/>
        </w:rPr>
        <w:t>on</w:t>
      </w:r>
      <w:r w:rsidRPr="00057DDD">
        <w:rPr>
          <w:rFonts w:asciiTheme="minorHAnsi" w:hAnsiTheme="minorHAnsi" w:cstheme="minorHAnsi"/>
          <w:color w:val="000000"/>
          <w:sz w:val="21"/>
          <w:szCs w:val="21"/>
        </w:rPr>
        <w:t xml:space="preserve"> the team and </w:t>
      </w:r>
      <w:r w:rsidR="00222E17" w:rsidRPr="00057DDD">
        <w:rPr>
          <w:rFonts w:asciiTheme="minorHAnsi" w:hAnsiTheme="minorHAnsi" w:cstheme="minorHAnsi"/>
          <w:color w:val="000000"/>
          <w:sz w:val="21"/>
          <w:szCs w:val="21"/>
        </w:rPr>
        <w:t>training</w:t>
      </w:r>
      <w:r w:rsidRPr="00057DDD">
        <w:rPr>
          <w:rFonts w:asciiTheme="minorHAnsi" w:hAnsiTheme="minorHAnsi" w:cstheme="minorHAnsi"/>
          <w:color w:val="000000"/>
          <w:sz w:val="21"/>
          <w:szCs w:val="21"/>
        </w:rPr>
        <w:t xml:space="preserve"> them to </w:t>
      </w:r>
      <w:r w:rsidR="00222E17" w:rsidRPr="00057DDD">
        <w:rPr>
          <w:rFonts w:asciiTheme="minorHAnsi" w:hAnsiTheme="minorHAnsi" w:cstheme="minorHAnsi"/>
          <w:color w:val="000000"/>
          <w:sz w:val="21"/>
          <w:szCs w:val="21"/>
        </w:rPr>
        <w:t>be</w:t>
      </w:r>
      <w:r w:rsidRPr="00057DDD">
        <w:rPr>
          <w:rFonts w:asciiTheme="minorHAnsi" w:hAnsiTheme="minorHAnsi" w:cstheme="minorHAnsi"/>
          <w:color w:val="000000"/>
          <w:sz w:val="21"/>
          <w:szCs w:val="21"/>
        </w:rPr>
        <w:t xml:space="preserve"> productive.</w:t>
      </w:r>
    </w:p>
    <w:p w14:paraId="630C1976" w14:textId="77777777"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Responsible for leading &amp; monitoring project documentation and updates.</w:t>
      </w:r>
    </w:p>
    <w:p w14:paraId="5C773FF8" w14:textId="302BB54F" w:rsidR="002B5F95" w:rsidRPr="00316A76" w:rsidRDefault="00E7266C" w:rsidP="00316A76">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Monitor SLAs of each Project item and provide suggestions &amp; actions </w:t>
      </w:r>
      <w:r w:rsidR="00222E17" w:rsidRPr="00057DDD">
        <w:rPr>
          <w:rFonts w:asciiTheme="minorHAnsi" w:hAnsiTheme="minorHAnsi" w:cstheme="minorHAnsi"/>
          <w:color w:val="000000"/>
          <w:sz w:val="21"/>
          <w:szCs w:val="21"/>
        </w:rPr>
        <w:t>wherever</w:t>
      </w:r>
      <w:r w:rsidRPr="00057DDD">
        <w:rPr>
          <w:rFonts w:asciiTheme="minorHAnsi" w:hAnsiTheme="minorHAnsi" w:cstheme="minorHAnsi"/>
          <w:color w:val="000000"/>
          <w:sz w:val="21"/>
          <w:szCs w:val="21"/>
        </w:rPr>
        <w:t xml:space="preserve"> required to the team.</w:t>
      </w:r>
    </w:p>
    <w:p w14:paraId="65DDF791" w14:textId="77777777"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bCs/>
          <w:sz w:val="21"/>
          <w:szCs w:val="21"/>
        </w:rPr>
        <w:t xml:space="preserve">Environment: </w:t>
      </w:r>
      <w:r w:rsidRPr="00057DDD">
        <w:rPr>
          <w:rFonts w:asciiTheme="minorHAnsi" w:hAnsiTheme="minorHAnsi" w:cstheme="minorHAnsi"/>
          <w:sz w:val="21"/>
          <w:szCs w:val="21"/>
        </w:rPr>
        <w:t xml:space="preserve">  RAD 6.0/RAD 7.5, Top Link, Struts, HTML, JavaScript, J2EE, WAS 6.0/WAS 6.1/WAS 6.2, Eclipse RCP, Eclipse 3.4, DB2, Web Services, XML.</w:t>
      </w:r>
    </w:p>
    <w:p w14:paraId="0F6F53CA" w14:textId="77777777" w:rsidR="00C90DF4" w:rsidRPr="00057DDD" w:rsidRDefault="00C90DF4" w:rsidP="00421D3D">
      <w:pPr>
        <w:jc w:val="both"/>
        <w:rPr>
          <w:rFonts w:asciiTheme="minorHAnsi" w:hAnsiTheme="minorHAnsi" w:cstheme="minorHAnsi"/>
          <w:b/>
          <w:sz w:val="21"/>
          <w:szCs w:val="21"/>
        </w:rPr>
      </w:pPr>
    </w:p>
    <w:p w14:paraId="3CEE2541" w14:textId="5B77C1D5" w:rsidR="00E7266C" w:rsidRPr="00057DDD" w:rsidRDefault="00E7266C"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Client: Mutual of Omaha</w:t>
      </w:r>
      <w:r w:rsidR="00EC7320" w:rsidRPr="00057DDD">
        <w:rPr>
          <w:rFonts w:asciiTheme="minorHAnsi" w:hAnsiTheme="minorHAnsi" w:cstheme="minorHAnsi"/>
          <w:b/>
          <w:sz w:val="21"/>
          <w:szCs w:val="21"/>
          <w:u w:val="single"/>
        </w:rPr>
        <w:t>, Pune, India                                                                                                                      Apr 2009 to Jan, 2011</w:t>
      </w:r>
    </w:p>
    <w:p w14:paraId="0F42C4BD" w14:textId="57EE0CDA" w:rsidR="00E7266C" w:rsidRPr="00057DDD" w:rsidRDefault="00854971" w:rsidP="00421D3D">
      <w:pPr>
        <w:jc w:val="both"/>
        <w:rPr>
          <w:rFonts w:asciiTheme="minorHAnsi" w:hAnsiTheme="minorHAnsi" w:cstheme="minorHAnsi"/>
          <w:b/>
          <w:sz w:val="21"/>
          <w:szCs w:val="21"/>
        </w:rPr>
      </w:pPr>
      <w:r w:rsidRPr="00057DDD">
        <w:rPr>
          <w:rFonts w:asciiTheme="minorHAnsi" w:hAnsiTheme="minorHAnsi" w:cstheme="minorHAnsi"/>
          <w:b/>
          <w:sz w:val="21"/>
          <w:szCs w:val="21"/>
        </w:rPr>
        <w:t>IT Specialist</w:t>
      </w:r>
    </w:p>
    <w:p w14:paraId="057FD4F2" w14:textId="3B21B5A0" w:rsidR="002B5F95" w:rsidRPr="00057DDD" w:rsidRDefault="00057DDD" w:rsidP="00421D3D">
      <w:pPr>
        <w:jc w:val="both"/>
        <w:rPr>
          <w:rFonts w:asciiTheme="minorHAnsi" w:hAnsiTheme="minorHAnsi" w:cstheme="minorHAnsi"/>
          <w:b/>
          <w:sz w:val="21"/>
          <w:szCs w:val="21"/>
        </w:rPr>
      </w:pPr>
      <w:r w:rsidRPr="00057DDD">
        <w:rPr>
          <w:rFonts w:asciiTheme="minorHAnsi" w:hAnsiTheme="minorHAnsi" w:cstheme="minorHAnsi"/>
          <w:b/>
          <w:sz w:val="21"/>
          <w:szCs w:val="21"/>
        </w:rPr>
        <w:t>Employer:</w:t>
      </w:r>
      <w:r w:rsidRPr="00057DDD">
        <w:rPr>
          <w:rFonts w:asciiTheme="minorHAnsi" w:hAnsiTheme="minorHAnsi" w:cstheme="minorHAnsi"/>
          <w:sz w:val="21"/>
          <w:szCs w:val="21"/>
        </w:rPr>
        <w:t xml:space="preserve"> IBM</w:t>
      </w:r>
    </w:p>
    <w:p w14:paraId="4A63BB24" w14:textId="77777777" w:rsidR="00057DDD" w:rsidRPr="00057DDD" w:rsidRDefault="00057DDD" w:rsidP="00421D3D">
      <w:pPr>
        <w:jc w:val="both"/>
        <w:rPr>
          <w:rFonts w:asciiTheme="minorHAnsi" w:hAnsiTheme="minorHAnsi" w:cstheme="minorHAnsi"/>
          <w:b/>
          <w:sz w:val="21"/>
          <w:szCs w:val="21"/>
        </w:rPr>
      </w:pPr>
    </w:p>
    <w:p w14:paraId="1418EFDB"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Description</w:t>
      </w:r>
      <w:r w:rsidRPr="00057DDD">
        <w:rPr>
          <w:rFonts w:asciiTheme="minorHAnsi" w:hAnsiTheme="minorHAnsi" w:cstheme="minorHAnsi"/>
          <w:b/>
          <w:sz w:val="21"/>
          <w:szCs w:val="21"/>
        </w:rPr>
        <w:tab/>
      </w:r>
    </w:p>
    <w:p w14:paraId="491D4094" w14:textId="77777777" w:rsidR="00A2247F" w:rsidRPr="00057DDD" w:rsidRDefault="00222E17" w:rsidP="00421D3D">
      <w:pPr>
        <w:jc w:val="both"/>
        <w:rPr>
          <w:rFonts w:asciiTheme="minorHAnsi" w:hAnsiTheme="minorHAnsi" w:cstheme="minorHAnsi"/>
          <w:b/>
          <w:bCs/>
          <w:sz w:val="21"/>
          <w:szCs w:val="21"/>
        </w:rPr>
      </w:pPr>
      <w:r w:rsidRPr="00057DDD">
        <w:rPr>
          <w:rFonts w:asciiTheme="minorHAnsi" w:hAnsiTheme="minorHAnsi" w:cstheme="minorHAnsi"/>
          <w:sz w:val="21"/>
          <w:szCs w:val="21"/>
        </w:rPr>
        <w:t>I led</w:t>
      </w:r>
      <w:r w:rsidR="00E7266C" w:rsidRPr="00057DDD">
        <w:rPr>
          <w:rFonts w:asciiTheme="minorHAnsi" w:hAnsiTheme="minorHAnsi" w:cstheme="minorHAnsi"/>
          <w:sz w:val="21"/>
          <w:szCs w:val="21"/>
        </w:rPr>
        <w:t xml:space="preserve"> a Technical Team </w:t>
      </w:r>
      <w:r w:rsidR="00854971" w:rsidRPr="00057DDD">
        <w:rPr>
          <w:rFonts w:asciiTheme="minorHAnsi" w:hAnsiTheme="minorHAnsi" w:cstheme="minorHAnsi"/>
          <w:sz w:val="21"/>
          <w:szCs w:val="21"/>
        </w:rPr>
        <w:t xml:space="preserve">of forty developers </w:t>
      </w:r>
      <w:r w:rsidR="00E25D69" w:rsidRPr="00057DDD">
        <w:rPr>
          <w:rFonts w:asciiTheme="minorHAnsi" w:hAnsiTheme="minorHAnsi" w:cstheme="minorHAnsi"/>
          <w:sz w:val="21"/>
          <w:szCs w:val="21"/>
        </w:rPr>
        <w:t>offshore</w:t>
      </w:r>
      <w:r w:rsidR="0023167E" w:rsidRPr="00057DDD">
        <w:rPr>
          <w:rFonts w:asciiTheme="minorHAnsi" w:hAnsiTheme="minorHAnsi" w:cstheme="minorHAnsi"/>
          <w:sz w:val="21"/>
          <w:szCs w:val="21"/>
        </w:rPr>
        <w:t xml:space="preserve"> </w:t>
      </w:r>
      <w:r w:rsidR="00E7266C" w:rsidRPr="00057DDD">
        <w:rPr>
          <w:rFonts w:asciiTheme="minorHAnsi" w:hAnsiTheme="minorHAnsi" w:cstheme="minorHAnsi"/>
          <w:sz w:val="21"/>
          <w:szCs w:val="21"/>
        </w:rPr>
        <w:t xml:space="preserve">and </w:t>
      </w:r>
      <w:r w:rsidRPr="00057DDD">
        <w:rPr>
          <w:rFonts w:asciiTheme="minorHAnsi" w:hAnsiTheme="minorHAnsi" w:cstheme="minorHAnsi"/>
          <w:sz w:val="21"/>
          <w:szCs w:val="21"/>
        </w:rPr>
        <w:t xml:space="preserve">was </w:t>
      </w:r>
      <w:r w:rsidR="00E7266C" w:rsidRPr="00057DDD">
        <w:rPr>
          <w:rFonts w:asciiTheme="minorHAnsi" w:hAnsiTheme="minorHAnsi" w:cstheme="minorHAnsi"/>
          <w:sz w:val="21"/>
          <w:szCs w:val="21"/>
        </w:rPr>
        <w:t xml:space="preserve">responsible for </w:t>
      </w:r>
      <w:r w:rsidRPr="00057DDD">
        <w:rPr>
          <w:rFonts w:asciiTheme="minorHAnsi" w:hAnsiTheme="minorHAnsi" w:cstheme="minorHAnsi"/>
          <w:sz w:val="21"/>
          <w:szCs w:val="21"/>
        </w:rPr>
        <w:t>day-to-day</w:t>
      </w:r>
      <w:r w:rsidR="00E7266C" w:rsidRPr="00057DDD">
        <w:rPr>
          <w:rFonts w:asciiTheme="minorHAnsi" w:hAnsiTheme="minorHAnsi" w:cstheme="minorHAnsi"/>
          <w:sz w:val="21"/>
          <w:szCs w:val="21"/>
        </w:rPr>
        <w:t xml:space="preserve"> production support </w:t>
      </w:r>
      <w:r w:rsidR="0023167E" w:rsidRPr="00057DDD">
        <w:rPr>
          <w:rFonts w:asciiTheme="minorHAnsi" w:hAnsiTheme="minorHAnsi" w:cstheme="minorHAnsi"/>
          <w:sz w:val="21"/>
          <w:szCs w:val="21"/>
        </w:rPr>
        <w:t>&amp;</w:t>
      </w:r>
      <w:r w:rsidR="00E7266C" w:rsidRPr="00057DDD">
        <w:rPr>
          <w:rFonts w:asciiTheme="minorHAnsi" w:hAnsiTheme="minorHAnsi" w:cstheme="minorHAnsi"/>
          <w:sz w:val="21"/>
          <w:szCs w:val="21"/>
        </w:rPr>
        <w:t xml:space="preserve"> </w:t>
      </w:r>
      <w:r w:rsidR="0023167E" w:rsidRPr="00057DDD">
        <w:rPr>
          <w:rFonts w:asciiTheme="minorHAnsi" w:hAnsiTheme="minorHAnsi" w:cstheme="minorHAnsi"/>
          <w:sz w:val="21"/>
          <w:szCs w:val="21"/>
        </w:rPr>
        <w:t xml:space="preserve">application </w:t>
      </w:r>
      <w:r w:rsidRPr="00057DDD">
        <w:rPr>
          <w:rFonts w:asciiTheme="minorHAnsi" w:hAnsiTheme="minorHAnsi" w:cstheme="minorHAnsi"/>
          <w:sz w:val="21"/>
          <w:szCs w:val="21"/>
        </w:rPr>
        <w:t>enhancement</w:t>
      </w:r>
      <w:r w:rsidR="0023167E" w:rsidRPr="00057DDD">
        <w:rPr>
          <w:rFonts w:asciiTheme="minorHAnsi" w:hAnsiTheme="minorHAnsi" w:cstheme="minorHAnsi"/>
          <w:sz w:val="21"/>
          <w:szCs w:val="21"/>
        </w:rPr>
        <w:t xml:space="preserve"> activities</w:t>
      </w:r>
      <w:r w:rsidR="00E7266C" w:rsidRPr="00057DDD">
        <w:rPr>
          <w:rFonts w:asciiTheme="minorHAnsi" w:hAnsiTheme="minorHAnsi" w:cstheme="minorHAnsi"/>
          <w:sz w:val="21"/>
          <w:szCs w:val="21"/>
        </w:rPr>
        <w:t xml:space="preserve">. I </w:t>
      </w:r>
      <w:r w:rsidR="0023167E" w:rsidRPr="00057DDD">
        <w:rPr>
          <w:rFonts w:asciiTheme="minorHAnsi" w:hAnsiTheme="minorHAnsi" w:cstheme="minorHAnsi"/>
          <w:sz w:val="21"/>
          <w:szCs w:val="21"/>
        </w:rPr>
        <w:t>was more into</w:t>
      </w:r>
      <w:r w:rsidR="00E7266C" w:rsidRPr="00057DDD">
        <w:rPr>
          <w:rFonts w:asciiTheme="minorHAnsi" w:hAnsiTheme="minorHAnsi" w:cstheme="minorHAnsi"/>
          <w:sz w:val="21"/>
          <w:szCs w:val="21"/>
        </w:rPr>
        <w:t xml:space="preserve"> </w:t>
      </w:r>
      <w:r w:rsidR="0023167E" w:rsidRPr="00057DDD">
        <w:rPr>
          <w:rFonts w:asciiTheme="minorHAnsi" w:hAnsiTheme="minorHAnsi" w:cstheme="minorHAnsi"/>
          <w:sz w:val="21"/>
          <w:szCs w:val="21"/>
        </w:rPr>
        <w:t>Business need</w:t>
      </w:r>
      <w:r w:rsidR="00E7266C" w:rsidRPr="00057DDD">
        <w:rPr>
          <w:rFonts w:asciiTheme="minorHAnsi" w:hAnsiTheme="minorHAnsi" w:cstheme="minorHAnsi"/>
          <w:sz w:val="21"/>
          <w:szCs w:val="21"/>
        </w:rPr>
        <w:t xml:space="preserve"> Analysis,</w:t>
      </w:r>
      <w:r w:rsidR="0023167E" w:rsidRPr="00057DDD">
        <w:rPr>
          <w:rFonts w:asciiTheme="minorHAnsi" w:hAnsiTheme="minorHAnsi" w:cstheme="minorHAnsi"/>
          <w:sz w:val="21"/>
          <w:szCs w:val="21"/>
        </w:rPr>
        <w:t xml:space="preserve"> solution</w:t>
      </w:r>
      <w:r w:rsidR="00E7266C" w:rsidRPr="00057DDD">
        <w:rPr>
          <w:rFonts w:asciiTheme="minorHAnsi" w:hAnsiTheme="minorHAnsi" w:cstheme="minorHAnsi"/>
          <w:sz w:val="21"/>
          <w:szCs w:val="21"/>
        </w:rPr>
        <w:t xml:space="preserve"> design, development, testing</w:t>
      </w:r>
      <w:r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implementation of customized solutions for new implementations</w:t>
      </w:r>
      <w:r w:rsidR="00854971" w:rsidRPr="00057DDD">
        <w:rPr>
          <w:rFonts w:asciiTheme="minorHAnsi" w:hAnsiTheme="minorHAnsi" w:cstheme="minorHAnsi"/>
          <w:sz w:val="21"/>
          <w:szCs w:val="21"/>
        </w:rPr>
        <w:t>, product delivery,</w:t>
      </w:r>
      <w:r w:rsidR="00E7266C" w:rsidRPr="00057DDD">
        <w:rPr>
          <w:rFonts w:asciiTheme="minorHAnsi" w:hAnsiTheme="minorHAnsi" w:cstheme="minorHAnsi"/>
          <w:sz w:val="21"/>
          <w:szCs w:val="21"/>
        </w:rPr>
        <w:t xml:space="preserve"> and upgrades for our IBM US customer </w:t>
      </w:r>
      <w:r w:rsidR="00E7266C" w:rsidRPr="00057DDD">
        <w:rPr>
          <w:rFonts w:asciiTheme="minorHAnsi" w:hAnsiTheme="minorHAnsi" w:cstheme="minorHAnsi"/>
          <w:bCs/>
          <w:sz w:val="21"/>
          <w:szCs w:val="21"/>
        </w:rPr>
        <w:t>Mutual of Omaha, Omaha, USA.</w:t>
      </w:r>
      <w:r w:rsidR="00A2247F" w:rsidRPr="00057DDD">
        <w:rPr>
          <w:rFonts w:asciiTheme="minorHAnsi" w:hAnsiTheme="minorHAnsi" w:cstheme="minorHAnsi"/>
          <w:bCs/>
          <w:sz w:val="21"/>
          <w:szCs w:val="21"/>
        </w:rPr>
        <w:t xml:space="preserve"> For these applications Test Driven Development methodology applied.</w:t>
      </w:r>
    </w:p>
    <w:p w14:paraId="3C4B0F3A" w14:textId="77777777" w:rsidR="00E7266C" w:rsidRPr="00057DDD" w:rsidRDefault="00E7266C" w:rsidP="00421D3D">
      <w:pPr>
        <w:jc w:val="both"/>
        <w:rPr>
          <w:rFonts w:asciiTheme="minorHAnsi" w:hAnsiTheme="minorHAnsi" w:cstheme="minorHAnsi"/>
          <w:bCs/>
          <w:sz w:val="21"/>
          <w:szCs w:val="21"/>
        </w:rPr>
      </w:pPr>
    </w:p>
    <w:p w14:paraId="26940554" w14:textId="289CCDF9" w:rsidR="00E7266C" w:rsidRPr="00057DDD" w:rsidRDefault="00E7266C" w:rsidP="00421D3D">
      <w:pPr>
        <w:jc w:val="both"/>
        <w:rPr>
          <w:rFonts w:asciiTheme="minorHAnsi" w:hAnsiTheme="minorHAnsi" w:cstheme="minorHAnsi"/>
          <w:sz w:val="21"/>
          <w:szCs w:val="21"/>
          <w:u w:val="single"/>
        </w:rPr>
      </w:pPr>
      <w:r w:rsidRPr="00057DDD">
        <w:rPr>
          <w:rFonts w:asciiTheme="minorHAnsi" w:hAnsiTheme="minorHAnsi" w:cstheme="minorHAnsi"/>
          <w:b/>
          <w:bCs/>
          <w:sz w:val="21"/>
          <w:szCs w:val="21"/>
          <w:u w:val="single"/>
        </w:rPr>
        <w:t>Responsibilities</w:t>
      </w:r>
      <w:r w:rsidR="00057DDD" w:rsidRPr="00057DDD">
        <w:rPr>
          <w:rFonts w:asciiTheme="minorHAnsi" w:hAnsiTheme="minorHAnsi" w:cstheme="minorHAnsi"/>
          <w:b/>
          <w:bCs/>
          <w:sz w:val="21"/>
          <w:szCs w:val="21"/>
          <w:u w:val="single"/>
        </w:rPr>
        <w:t>:</w:t>
      </w:r>
    </w:p>
    <w:p w14:paraId="179D3884"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At IBM Corporation, I possess a deep understanding of various technologies and systems, enabling them to provide expert guidance and support to the organization.</w:t>
      </w:r>
    </w:p>
    <w:p w14:paraId="058DE0FF"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identified and resolved complex technical issues, ensuring smooth operations and minimizing downtime.</w:t>
      </w:r>
    </w:p>
    <w:p w14:paraId="2EFD3D3A"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play a crucial role in integrating different systems and technologies within IBM Corporation, ensuring seamless communication and collaboration across departments.</w:t>
      </w:r>
    </w:p>
    <w:p w14:paraId="4422A273" w14:textId="1D6D8D11"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Identify</w:t>
      </w:r>
      <w:r w:rsidRPr="00057DDD">
        <w:rPr>
          <w:rFonts w:asciiTheme="minorHAnsi" w:hAnsiTheme="minorHAnsi" w:cstheme="minorHAnsi"/>
          <w:b/>
          <w:bCs/>
          <w:color w:val="000000"/>
          <w:sz w:val="21"/>
          <w:szCs w:val="21"/>
        </w:rPr>
        <w:t> </w:t>
      </w:r>
      <w:r w:rsidRPr="00057DDD">
        <w:rPr>
          <w:rFonts w:asciiTheme="minorHAnsi" w:hAnsiTheme="minorHAnsi" w:cstheme="minorHAnsi"/>
          <w:color w:val="000000"/>
          <w:sz w:val="21"/>
          <w:szCs w:val="21"/>
        </w:rPr>
        <w:t xml:space="preserve">threats of cyberattacks; IT specialists are responsible for implementing robust security measures to protect </w:t>
      </w:r>
      <w:r w:rsidR="00C53DA1" w:rsidRPr="00057DDD">
        <w:rPr>
          <w:rFonts w:asciiTheme="minorHAnsi" w:hAnsiTheme="minorHAnsi" w:cstheme="minorHAnsi"/>
          <w:color w:val="000000"/>
          <w:sz w:val="21"/>
          <w:szCs w:val="21"/>
        </w:rPr>
        <w:t>IBM's</w:t>
      </w:r>
      <w:r w:rsidRPr="00057DDD">
        <w:rPr>
          <w:rFonts w:asciiTheme="minorHAnsi" w:hAnsiTheme="minorHAnsi" w:cstheme="minorHAnsi"/>
          <w:color w:val="000000"/>
          <w:sz w:val="21"/>
          <w:szCs w:val="21"/>
        </w:rPr>
        <w:t xml:space="preserve"> sensitive data and infrastructure.</w:t>
      </w:r>
    </w:p>
    <w:p w14:paraId="5DA7734A"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Constantly explore new technologies and trends, ensuring that IBM remains at the forefront of innovation in the IT industry.</w:t>
      </w:r>
    </w:p>
    <w:p w14:paraId="7BFEC7E7"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oversee the planning, execution, and monitoring of IT projects, ensuring they are delivered on time and within budget.</w:t>
      </w:r>
    </w:p>
    <w:p w14:paraId="7847E9F1" w14:textId="39686ED1"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provide training and support to IBM employees, ensuring they have the necessary skills and knowledge to </w:t>
      </w:r>
      <w:r w:rsidR="00222E17" w:rsidRPr="00057DDD">
        <w:rPr>
          <w:rFonts w:asciiTheme="minorHAnsi" w:hAnsiTheme="minorHAnsi" w:cstheme="minorHAnsi"/>
          <w:color w:val="000000"/>
          <w:sz w:val="21"/>
          <w:szCs w:val="21"/>
        </w:rPr>
        <w:t xml:space="preserve">effectively </w:t>
      </w:r>
      <w:r w:rsidRPr="00057DDD">
        <w:rPr>
          <w:rFonts w:asciiTheme="minorHAnsi" w:hAnsiTheme="minorHAnsi" w:cstheme="minorHAnsi"/>
          <w:color w:val="000000"/>
          <w:sz w:val="21"/>
          <w:szCs w:val="21"/>
        </w:rPr>
        <w:t>utilize IT systems and tools.</w:t>
      </w:r>
    </w:p>
    <w:p w14:paraId="79E6BAA8" w14:textId="626E4D1B"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work closely with other departments and teams within IBM, fostering collaboration and ensuring that IT solutions align with the </w:t>
      </w:r>
      <w:r w:rsidR="00C53DA1" w:rsidRPr="00057DDD">
        <w:rPr>
          <w:rFonts w:asciiTheme="minorHAnsi" w:hAnsiTheme="minorHAnsi" w:cstheme="minorHAnsi"/>
          <w:color w:val="000000"/>
          <w:sz w:val="21"/>
          <w:szCs w:val="21"/>
        </w:rPr>
        <w:t>organization's</w:t>
      </w:r>
      <w:r w:rsidRPr="00057DDD">
        <w:rPr>
          <w:rFonts w:asciiTheme="minorHAnsi" w:hAnsiTheme="minorHAnsi" w:cstheme="minorHAnsi"/>
          <w:color w:val="000000"/>
          <w:sz w:val="21"/>
          <w:szCs w:val="21"/>
        </w:rPr>
        <w:t xml:space="preserve"> goals and objectives.</w:t>
      </w:r>
    </w:p>
    <w:p w14:paraId="2393C5D4" w14:textId="77777777" w:rsidR="00D423FF" w:rsidRPr="00057DDD" w:rsidRDefault="00D423FF"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I was committed to continuously improving IT processes and systems, driving efficiency, and enhancing the overall performance of IBM Corporation.</w:t>
      </w:r>
    </w:p>
    <w:p w14:paraId="77192729" w14:textId="3D77B3F3"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leading a project team in delivering </w:t>
      </w:r>
      <w:r w:rsidR="00222E17" w:rsidRPr="00057DDD">
        <w:rPr>
          <w:rFonts w:asciiTheme="minorHAnsi" w:hAnsiTheme="minorHAnsi" w:cstheme="minorHAnsi"/>
          <w:color w:val="000000"/>
          <w:sz w:val="21"/>
          <w:szCs w:val="21"/>
        </w:rPr>
        <w:t>solutions</w:t>
      </w:r>
      <w:r w:rsidRPr="00057DDD">
        <w:rPr>
          <w:rFonts w:asciiTheme="minorHAnsi" w:hAnsiTheme="minorHAnsi" w:cstheme="minorHAnsi"/>
          <w:color w:val="000000"/>
          <w:sz w:val="21"/>
          <w:szCs w:val="21"/>
        </w:rPr>
        <w:t xml:space="preserve"> to our </w:t>
      </w:r>
      <w:r w:rsidR="00222E17" w:rsidRPr="00057DDD">
        <w:rPr>
          <w:rFonts w:asciiTheme="minorHAnsi" w:hAnsiTheme="minorHAnsi" w:cstheme="minorHAnsi"/>
          <w:color w:val="000000"/>
          <w:sz w:val="21"/>
          <w:szCs w:val="21"/>
        </w:rPr>
        <w:t>customers</w:t>
      </w:r>
      <w:r w:rsidRPr="00057DDD">
        <w:rPr>
          <w:rFonts w:asciiTheme="minorHAnsi" w:hAnsiTheme="minorHAnsi" w:cstheme="minorHAnsi"/>
          <w:color w:val="000000"/>
          <w:sz w:val="21"/>
          <w:szCs w:val="21"/>
        </w:rPr>
        <w:t xml:space="preserve"> in the Insurance line.</w:t>
      </w:r>
    </w:p>
    <w:p w14:paraId="1B00453C" w14:textId="01A02C02"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Deliver new and complex </w:t>
      </w:r>
      <w:r w:rsidR="00222E17" w:rsidRPr="00057DDD">
        <w:rPr>
          <w:rFonts w:asciiTheme="minorHAnsi" w:hAnsiTheme="minorHAnsi" w:cstheme="minorHAnsi"/>
          <w:color w:val="000000"/>
          <w:sz w:val="21"/>
          <w:szCs w:val="21"/>
        </w:rPr>
        <w:t>high-quality</w:t>
      </w:r>
      <w:r w:rsidRPr="00057DDD">
        <w:rPr>
          <w:rFonts w:asciiTheme="minorHAnsi" w:hAnsiTheme="minorHAnsi" w:cstheme="minorHAnsi"/>
          <w:color w:val="000000"/>
          <w:sz w:val="21"/>
          <w:szCs w:val="21"/>
        </w:rPr>
        <w:t xml:space="preserve"> solutions to clients in response to varying business </w:t>
      </w:r>
      <w:r w:rsidR="00E25D69" w:rsidRPr="00057DDD">
        <w:rPr>
          <w:rFonts w:asciiTheme="minorHAnsi" w:hAnsiTheme="minorHAnsi" w:cstheme="minorHAnsi"/>
          <w:color w:val="000000"/>
          <w:sz w:val="21"/>
          <w:szCs w:val="21"/>
        </w:rPr>
        <w:t>requirements.</w:t>
      </w:r>
    </w:p>
    <w:p w14:paraId="746CD3A7" w14:textId="29CF36C5"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managing scope, planning, tracking, change control, </w:t>
      </w:r>
      <w:r w:rsidR="00222E17" w:rsidRPr="00057DDD">
        <w:rPr>
          <w:rFonts w:asciiTheme="minorHAnsi" w:hAnsiTheme="minorHAnsi" w:cstheme="minorHAnsi"/>
          <w:color w:val="000000"/>
          <w:sz w:val="21"/>
          <w:szCs w:val="21"/>
        </w:rPr>
        <w:t xml:space="preserve">and </w:t>
      </w:r>
      <w:r w:rsidRPr="00057DDD">
        <w:rPr>
          <w:rFonts w:asciiTheme="minorHAnsi" w:hAnsiTheme="minorHAnsi" w:cstheme="minorHAnsi"/>
          <w:color w:val="000000"/>
          <w:sz w:val="21"/>
          <w:szCs w:val="21"/>
        </w:rPr>
        <w:t xml:space="preserve">aspects of the project.  </w:t>
      </w:r>
    </w:p>
    <w:p w14:paraId="0E00AB1A" w14:textId="5955F10B"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effective communication between the project team and the customer. Provide </w:t>
      </w:r>
      <w:r w:rsidR="00222E17" w:rsidRPr="00057DDD">
        <w:rPr>
          <w:rFonts w:asciiTheme="minorHAnsi" w:hAnsiTheme="minorHAnsi" w:cstheme="minorHAnsi"/>
          <w:color w:val="000000"/>
          <w:sz w:val="21"/>
          <w:szCs w:val="21"/>
        </w:rPr>
        <w:t>day-to-day</w:t>
      </w:r>
      <w:r w:rsidRPr="00057DDD">
        <w:rPr>
          <w:rFonts w:asciiTheme="minorHAnsi" w:hAnsiTheme="minorHAnsi" w:cstheme="minorHAnsi"/>
          <w:color w:val="000000"/>
          <w:sz w:val="21"/>
          <w:szCs w:val="21"/>
        </w:rPr>
        <w:t xml:space="preserve"> direction to the project team and regular project status to the customer.</w:t>
      </w:r>
    </w:p>
    <w:p w14:paraId="4AB0BA9E" w14:textId="75944034"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Translate customer requirements into formal requirements and design documents, establish specific solutions, and </w:t>
      </w:r>
      <w:r w:rsidR="00222E17" w:rsidRPr="00057DDD">
        <w:rPr>
          <w:rFonts w:asciiTheme="minorHAnsi" w:hAnsiTheme="minorHAnsi" w:cstheme="minorHAnsi"/>
          <w:color w:val="000000"/>
          <w:sz w:val="21"/>
          <w:szCs w:val="21"/>
        </w:rPr>
        <w:t>lead</w:t>
      </w:r>
      <w:r w:rsidRPr="00057DDD">
        <w:rPr>
          <w:rFonts w:asciiTheme="minorHAnsi" w:hAnsiTheme="minorHAnsi" w:cstheme="minorHAnsi"/>
          <w:color w:val="000000"/>
          <w:sz w:val="21"/>
          <w:szCs w:val="21"/>
        </w:rPr>
        <w:t xml:space="preserve"> the efforts</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including programming and testing</w:t>
      </w:r>
      <w:r w:rsidR="00222E17"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w:t>
      </w:r>
      <w:r w:rsidR="00222E17" w:rsidRPr="00057DDD">
        <w:rPr>
          <w:rFonts w:asciiTheme="minorHAnsi" w:hAnsiTheme="minorHAnsi" w:cstheme="minorHAnsi"/>
          <w:color w:val="000000"/>
          <w:sz w:val="21"/>
          <w:szCs w:val="21"/>
        </w:rPr>
        <w:t>culminating</w:t>
      </w:r>
      <w:r w:rsidRPr="00057DDD">
        <w:rPr>
          <w:rFonts w:asciiTheme="minorHAnsi" w:hAnsiTheme="minorHAnsi" w:cstheme="minorHAnsi"/>
          <w:color w:val="000000"/>
          <w:sz w:val="21"/>
          <w:szCs w:val="21"/>
        </w:rPr>
        <w:t xml:space="preserve"> in client acceptance of the results.</w:t>
      </w:r>
    </w:p>
    <w:p w14:paraId="78F425BF" w14:textId="08A6FD78"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Responsible for taking new inmates </w:t>
      </w:r>
      <w:r w:rsidR="00222E17" w:rsidRPr="00057DDD">
        <w:rPr>
          <w:rFonts w:asciiTheme="minorHAnsi" w:hAnsiTheme="minorHAnsi" w:cstheme="minorHAnsi"/>
          <w:color w:val="000000"/>
          <w:sz w:val="21"/>
          <w:szCs w:val="21"/>
        </w:rPr>
        <w:t>on</w:t>
      </w:r>
      <w:r w:rsidRPr="00057DDD">
        <w:rPr>
          <w:rFonts w:asciiTheme="minorHAnsi" w:hAnsiTheme="minorHAnsi" w:cstheme="minorHAnsi"/>
          <w:color w:val="000000"/>
          <w:sz w:val="21"/>
          <w:szCs w:val="21"/>
        </w:rPr>
        <w:t xml:space="preserve"> the team and </w:t>
      </w:r>
      <w:r w:rsidR="00222E17" w:rsidRPr="00057DDD">
        <w:rPr>
          <w:rFonts w:asciiTheme="minorHAnsi" w:hAnsiTheme="minorHAnsi" w:cstheme="minorHAnsi"/>
          <w:color w:val="000000"/>
          <w:sz w:val="21"/>
          <w:szCs w:val="21"/>
        </w:rPr>
        <w:t>training</w:t>
      </w:r>
      <w:r w:rsidRPr="00057DDD">
        <w:rPr>
          <w:rFonts w:asciiTheme="minorHAnsi" w:hAnsiTheme="minorHAnsi" w:cstheme="minorHAnsi"/>
          <w:color w:val="000000"/>
          <w:sz w:val="21"/>
          <w:szCs w:val="21"/>
        </w:rPr>
        <w:t xml:space="preserve"> them to </w:t>
      </w:r>
      <w:r w:rsidR="00222E17" w:rsidRPr="00057DDD">
        <w:rPr>
          <w:rFonts w:asciiTheme="minorHAnsi" w:hAnsiTheme="minorHAnsi" w:cstheme="minorHAnsi"/>
          <w:color w:val="000000"/>
          <w:sz w:val="21"/>
          <w:szCs w:val="21"/>
        </w:rPr>
        <w:t>be</w:t>
      </w:r>
      <w:r w:rsidRPr="00057DDD">
        <w:rPr>
          <w:rFonts w:asciiTheme="minorHAnsi" w:hAnsiTheme="minorHAnsi" w:cstheme="minorHAnsi"/>
          <w:color w:val="000000"/>
          <w:sz w:val="21"/>
          <w:szCs w:val="21"/>
        </w:rPr>
        <w:t xml:space="preserve"> productive.</w:t>
      </w:r>
    </w:p>
    <w:p w14:paraId="4959153C" w14:textId="75E8DAF1"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Establish Quality </w:t>
      </w:r>
      <w:r w:rsidR="00222E17" w:rsidRPr="00057DDD">
        <w:rPr>
          <w:rFonts w:asciiTheme="minorHAnsi" w:hAnsiTheme="minorHAnsi" w:cstheme="minorHAnsi"/>
          <w:color w:val="000000"/>
          <w:sz w:val="21"/>
          <w:szCs w:val="21"/>
        </w:rPr>
        <w:t>Procedures</w:t>
      </w:r>
      <w:r w:rsidRPr="00057DDD">
        <w:rPr>
          <w:rFonts w:asciiTheme="minorHAnsi" w:hAnsiTheme="minorHAnsi" w:cstheme="minorHAnsi"/>
          <w:color w:val="000000"/>
          <w:sz w:val="21"/>
          <w:szCs w:val="21"/>
        </w:rPr>
        <w:t xml:space="preserve"> for the team and continuously monitor and audit to </w:t>
      </w:r>
      <w:r w:rsidR="00222E17" w:rsidRPr="00057DDD">
        <w:rPr>
          <w:rFonts w:asciiTheme="minorHAnsi" w:hAnsiTheme="minorHAnsi" w:cstheme="minorHAnsi"/>
          <w:color w:val="000000"/>
          <w:sz w:val="21"/>
          <w:szCs w:val="21"/>
        </w:rPr>
        <w:t xml:space="preserve">ensure the </w:t>
      </w:r>
      <w:r w:rsidRPr="00057DDD">
        <w:rPr>
          <w:rFonts w:asciiTheme="minorHAnsi" w:hAnsiTheme="minorHAnsi" w:cstheme="minorHAnsi"/>
          <w:color w:val="000000"/>
          <w:sz w:val="21"/>
          <w:szCs w:val="21"/>
        </w:rPr>
        <w:t>team meets quality goals.</w:t>
      </w:r>
    </w:p>
    <w:p w14:paraId="79907A95" w14:textId="77777777"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Responsible for leading &amp; monitoring project documentation and updates.</w:t>
      </w:r>
    </w:p>
    <w:p w14:paraId="36BB9386" w14:textId="65403D08"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Monitor SLAs of each Project item and provide suggestions &amp; </w:t>
      </w:r>
      <w:r w:rsidR="00222E17" w:rsidRPr="00057DDD">
        <w:rPr>
          <w:rFonts w:asciiTheme="minorHAnsi" w:hAnsiTheme="minorHAnsi" w:cstheme="minorHAnsi"/>
          <w:color w:val="000000"/>
          <w:sz w:val="21"/>
          <w:szCs w:val="21"/>
        </w:rPr>
        <w:t>wherever</w:t>
      </w:r>
      <w:r w:rsidRPr="00057DDD">
        <w:rPr>
          <w:rFonts w:asciiTheme="minorHAnsi" w:hAnsiTheme="minorHAnsi" w:cstheme="minorHAnsi"/>
          <w:color w:val="000000"/>
          <w:sz w:val="21"/>
          <w:szCs w:val="21"/>
        </w:rPr>
        <w:t xml:space="preserve"> required to the team.</w:t>
      </w:r>
    </w:p>
    <w:p w14:paraId="55175D03" w14:textId="77777777" w:rsidR="00E7266C" w:rsidRPr="00057DDD" w:rsidRDefault="00E7266C" w:rsidP="00421D3D">
      <w:pPr>
        <w:jc w:val="both"/>
        <w:rPr>
          <w:rFonts w:asciiTheme="minorHAnsi" w:hAnsiTheme="minorHAnsi" w:cstheme="minorHAnsi"/>
          <w:b/>
          <w:bCs/>
          <w:sz w:val="21"/>
          <w:szCs w:val="21"/>
        </w:rPr>
      </w:pPr>
      <w:r w:rsidRPr="00057DDD">
        <w:rPr>
          <w:rFonts w:asciiTheme="minorHAnsi" w:hAnsiTheme="minorHAnsi" w:cstheme="minorHAnsi"/>
          <w:b/>
          <w:bCs/>
          <w:sz w:val="21"/>
          <w:szCs w:val="21"/>
        </w:rPr>
        <w:t xml:space="preserve">Environment: </w:t>
      </w:r>
      <w:r w:rsidRPr="00057DDD">
        <w:rPr>
          <w:rFonts w:asciiTheme="minorHAnsi" w:hAnsiTheme="minorHAnsi" w:cstheme="minorHAnsi"/>
          <w:sz w:val="21"/>
          <w:szCs w:val="21"/>
        </w:rPr>
        <w:t xml:space="preserve">  RAD 6.0, Eclipse RCP, Eclipse 3.4, DB2, Java, Hibernate</w:t>
      </w:r>
      <w:r w:rsidRPr="00057DDD">
        <w:rPr>
          <w:rFonts w:asciiTheme="minorHAnsi" w:hAnsiTheme="minorHAnsi" w:cstheme="minorHAnsi"/>
          <w:b/>
          <w:bCs/>
          <w:sz w:val="21"/>
          <w:szCs w:val="21"/>
        </w:rPr>
        <w:t xml:space="preserve">, </w:t>
      </w:r>
      <w:r w:rsidRPr="00057DDD">
        <w:rPr>
          <w:rFonts w:asciiTheme="minorHAnsi" w:hAnsiTheme="minorHAnsi" w:cstheme="minorHAnsi"/>
          <w:sz w:val="21"/>
          <w:szCs w:val="21"/>
        </w:rPr>
        <w:t>Spring, CSS, HTML, JavaScript, XSLT, BPM, WAS 6.0</w:t>
      </w:r>
    </w:p>
    <w:p w14:paraId="7C58140D" w14:textId="77777777" w:rsidR="00854971" w:rsidRPr="00057DDD" w:rsidRDefault="00854971" w:rsidP="00421D3D">
      <w:pPr>
        <w:jc w:val="both"/>
        <w:rPr>
          <w:rFonts w:asciiTheme="minorHAnsi" w:hAnsiTheme="minorHAnsi" w:cstheme="minorHAnsi"/>
          <w:b/>
          <w:sz w:val="21"/>
          <w:szCs w:val="21"/>
        </w:rPr>
      </w:pPr>
    </w:p>
    <w:p w14:paraId="145D3829" w14:textId="5105BA41" w:rsidR="00EC7320" w:rsidRPr="00057DDD" w:rsidRDefault="00E7266C"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Client: Mutual of Omaha</w:t>
      </w:r>
      <w:r w:rsidR="00EC7320" w:rsidRPr="00057DDD">
        <w:rPr>
          <w:rFonts w:asciiTheme="minorHAnsi" w:hAnsiTheme="minorHAnsi" w:cstheme="minorHAnsi"/>
          <w:b/>
          <w:sz w:val="21"/>
          <w:szCs w:val="21"/>
          <w:u w:val="single"/>
        </w:rPr>
        <w:t xml:space="preserve"> Pune, India</w:t>
      </w:r>
      <w:r w:rsidRPr="00057DDD">
        <w:rPr>
          <w:rFonts w:asciiTheme="minorHAnsi" w:hAnsiTheme="minorHAnsi" w:cstheme="minorHAnsi"/>
          <w:b/>
          <w:sz w:val="21"/>
          <w:szCs w:val="21"/>
          <w:u w:val="single"/>
        </w:rPr>
        <w:t xml:space="preserve"> </w:t>
      </w:r>
      <w:r w:rsidR="00EC7320" w:rsidRPr="00057DDD">
        <w:rPr>
          <w:rFonts w:asciiTheme="minorHAnsi" w:hAnsiTheme="minorHAnsi" w:cstheme="minorHAnsi"/>
          <w:b/>
          <w:sz w:val="21"/>
          <w:szCs w:val="21"/>
          <w:u w:val="single"/>
        </w:rPr>
        <w:t xml:space="preserve">                                                                                                                  Dec 2006 to Mar, 2009</w:t>
      </w:r>
    </w:p>
    <w:p w14:paraId="70817FDD" w14:textId="1A36E53A" w:rsidR="002B5F95" w:rsidRPr="00057DDD" w:rsidRDefault="00854971" w:rsidP="00421D3D">
      <w:pPr>
        <w:jc w:val="both"/>
        <w:rPr>
          <w:rFonts w:asciiTheme="minorHAnsi" w:hAnsiTheme="minorHAnsi" w:cstheme="minorHAnsi"/>
          <w:b/>
          <w:sz w:val="21"/>
          <w:szCs w:val="21"/>
        </w:rPr>
      </w:pPr>
      <w:r w:rsidRPr="00057DDD">
        <w:rPr>
          <w:rFonts w:asciiTheme="minorHAnsi" w:hAnsiTheme="minorHAnsi" w:cstheme="minorHAnsi"/>
          <w:b/>
          <w:sz w:val="21"/>
          <w:szCs w:val="21"/>
        </w:rPr>
        <w:t>Senior Systems Engineer</w:t>
      </w:r>
    </w:p>
    <w:p w14:paraId="38BB19CE" w14:textId="77777777" w:rsidR="00057DDD" w:rsidRPr="00057DDD" w:rsidRDefault="00057DDD" w:rsidP="00421D3D">
      <w:pPr>
        <w:jc w:val="both"/>
        <w:rPr>
          <w:rFonts w:asciiTheme="minorHAnsi" w:hAnsiTheme="minorHAnsi" w:cstheme="minorHAnsi"/>
          <w:b/>
          <w:sz w:val="21"/>
          <w:szCs w:val="21"/>
        </w:rPr>
      </w:pPr>
      <w:r w:rsidRPr="00057DDD">
        <w:rPr>
          <w:rFonts w:asciiTheme="minorHAnsi" w:hAnsiTheme="minorHAnsi" w:cstheme="minorHAnsi"/>
          <w:b/>
          <w:sz w:val="21"/>
          <w:szCs w:val="21"/>
        </w:rPr>
        <w:t>Employer:</w:t>
      </w:r>
      <w:r w:rsidRPr="00057DDD">
        <w:rPr>
          <w:rFonts w:asciiTheme="minorHAnsi" w:hAnsiTheme="minorHAnsi" w:cstheme="minorHAnsi"/>
          <w:sz w:val="21"/>
          <w:szCs w:val="21"/>
        </w:rPr>
        <w:t xml:space="preserve"> eb Development Company</w:t>
      </w:r>
    </w:p>
    <w:p w14:paraId="59A229D2" w14:textId="77777777" w:rsidR="00EC7320" w:rsidRPr="00057DDD" w:rsidRDefault="00EC7320" w:rsidP="00421D3D">
      <w:pPr>
        <w:jc w:val="both"/>
        <w:rPr>
          <w:rFonts w:asciiTheme="minorHAnsi" w:hAnsiTheme="minorHAnsi" w:cstheme="minorHAnsi"/>
          <w:b/>
          <w:sz w:val="21"/>
          <w:szCs w:val="21"/>
        </w:rPr>
      </w:pPr>
    </w:p>
    <w:p w14:paraId="331335CD"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Description</w:t>
      </w:r>
      <w:r w:rsidRPr="00057DDD">
        <w:rPr>
          <w:rFonts w:asciiTheme="minorHAnsi" w:hAnsiTheme="minorHAnsi" w:cstheme="minorHAnsi"/>
          <w:b/>
          <w:sz w:val="21"/>
          <w:szCs w:val="21"/>
        </w:rPr>
        <w:tab/>
      </w:r>
    </w:p>
    <w:p w14:paraId="0303BE56" w14:textId="604D3AA6" w:rsidR="00E7266C" w:rsidRPr="00057DDD" w:rsidRDefault="00E7266C" w:rsidP="00421D3D">
      <w:pPr>
        <w:jc w:val="both"/>
        <w:rPr>
          <w:rFonts w:asciiTheme="minorHAnsi" w:hAnsiTheme="minorHAnsi" w:cstheme="minorHAnsi"/>
          <w:b/>
          <w:bCs/>
          <w:sz w:val="21"/>
          <w:szCs w:val="21"/>
        </w:rPr>
      </w:pPr>
      <w:r w:rsidRPr="00057DDD">
        <w:rPr>
          <w:rFonts w:asciiTheme="minorHAnsi" w:hAnsiTheme="minorHAnsi" w:cstheme="minorHAnsi"/>
          <w:sz w:val="21"/>
          <w:szCs w:val="21"/>
        </w:rPr>
        <w:t xml:space="preserve">Web Development Company </w:t>
      </w:r>
      <w:r w:rsidR="00937505" w:rsidRPr="00057DDD">
        <w:rPr>
          <w:rFonts w:asciiTheme="minorHAnsi" w:hAnsiTheme="minorHAnsi" w:cstheme="minorHAnsi"/>
          <w:sz w:val="21"/>
          <w:szCs w:val="21"/>
        </w:rPr>
        <w:t>was</w:t>
      </w:r>
      <w:r w:rsidRPr="00057DDD">
        <w:rPr>
          <w:rFonts w:asciiTheme="minorHAnsi" w:hAnsiTheme="minorHAnsi" w:cstheme="minorHAnsi"/>
          <w:sz w:val="21"/>
          <w:szCs w:val="21"/>
        </w:rPr>
        <w:t xml:space="preserve"> an IT services, Staffing &amp; consulting </w:t>
      </w:r>
      <w:r w:rsidR="00222E17" w:rsidRPr="00057DDD">
        <w:rPr>
          <w:rFonts w:asciiTheme="minorHAnsi" w:hAnsiTheme="minorHAnsi" w:cstheme="minorHAnsi"/>
          <w:sz w:val="21"/>
          <w:szCs w:val="21"/>
        </w:rPr>
        <w:t>company</w:t>
      </w:r>
      <w:r w:rsidRPr="00057DDD">
        <w:rPr>
          <w:rFonts w:asciiTheme="minorHAnsi" w:hAnsiTheme="minorHAnsi" w:cstheme="minorHAnsi"/>
          <w:sz w:val="21"/>
          <w:szCs w:val="21"/>
        </w:rPr>
        <w:t xml:space="preserve"> </w:t>
      </w:r>
      <w:r w:rsidR="00C53DA1" w:rsidRPr="00057DDD">
        <w:rPr>
          <w:rFonts w:asciiTheme="minorHAnsi" w:hAnsiTheme="minorHAnsi" w:cstheme="minorHAnsi"/>
          <w:sz w:val="21"/>
          <w:szCs w:val="21"/>
        </w:rPr>
        <w:t>with</w:t>
      </w:r>
      <w:r w:rsidRPr="00057DDD">
        <w:rPr>
          <w:rFonts w:asciiTheme="minorHAnsi" w:hAnsiTheme="minorHAnsi" w:cstheme="minorHAnsi"/>
          <w:sz w:val="21"/>
          <w:szCs w:val="21"/>
        </w:rPr>
        <w:t xml:space="preserve"> prestigious clients</w:t>
      </w:r>
      <w:r w:rsidR="00937505" w:rsidRPr="00057DDD">
        <w:rPr>
          <w:rFonts w:asciiTheme="minorHAnsi" w:hAnsiTheme="minorHAnsi" w:cstheme="minorHAnsi"/>
          <w:sz w:val="21"/>
          <w:szCs w:val="21"/>
        </w:rPr>
        <w:t>. Some of them are</w:t>
      </w:r>
      <w:r w:rsidRPr="00057DDD">
        <w:rPr>
          <w:rFonts w:asciiTheme="minorHAnsi" w:hAnsiTheme="minorHAnsi" w:cstheme="minorHAnsi"/>
          <w:sz w:val="21"/>
          <w:szCs w:val="21"/>
        </w:rPr>
        <w:t xml:space="preserve"> IBM, Cap </w:t>
      </w:r>
      <w:r w:rsidR="00C53DA1" w:rsidRPr="00057DDD">
        <w:rPr>
          <w:rFonts w:asciiTheme="minorHAnsi" w:hAnsiTheme="minorHAnsi" w:cstheme="minorHAnsi"/>
          <w:sz w:val="21"/>
          <w:szCs w:val="21"/>
        </w:rPr>
        <w:t>Gemini</w:t>
      </w:r>
      <w:r w:rsidRPr="00057DDD">
        <w:rPr>
          <w:rFonts w:asciiTheme="minorHAnsi" w:hAnsiTheme="minorHAnsi" w:cstheme="minorHAnsi"/>
          <w:sz w:val="21"/>
          <w:szCs w:val="21"/>
        </w:rPr>
        <w:t xml:space="preserve">, </w:t>
      </w:r>
      <w:r w:rsidR="00E517F6" w:rsidRPr="00057DDD">
        <w:rPr>
          <w:rFonts w:asciiTheme="minorHAnsi" w:hAnsiTheme="minorHAnsi" w:cstheme="minorHAnsi"/>
          <w:sz w:val="21"/>
          <w:szCs w:val="21"/>
        </w:rPr>
        <w:t xml:space="preserve">and </w:t>
      </w:r>
      <w:r w:rsidRPr="00057DDD">
        <w:rPr>
          <w:rFonts w:asciiTheme="minorHAnsi" w:hAnsiTheme="minorHAnsi" w:cstheme="minorHAnsi"/>
          <w:sz w:val="21"/>
          <w:szCs w:val="21"/>
        </w:rPr>
        <w:t>HP. My roles &amp; responsibilities are as follows:</w:t>
      </w:r>
    </w:p>
    <w:p w14:paraId="41A999F2" w14:textId="77777777" w:rsidR="00E7266C" w:rsidRPr="00057DDD" w:rsidRDefault="00E7266C" w:rsidP="00421D3D">
      <w:pPr>
        <w:jc w:val="both"/>
        <w:rPr>
          <w:rFonts w:asciiTheme="minorHAnsi" w:hAnsiTheme="minorHAnsi" w:cstheme="minorHAnsi"/>
          <w:b/>
          <w:bCs/>
          <w:sz w:val="21"/>
          <w:szCs w:val="21"/>
        </w:rPr>
      </w:pPr>
    </w:p>
    <w:p w14:paraId="2283B54E" w14:textId="40953D69" w:rsidR="00E7266C" w:rsidRPr="00057DDD" w:rsidRDefault="00E7266C" w:rsidP="00421D3D">
      <w:pPr>
        <w:jc w:val="both"/>
        <w:rPr>
          <w:rFonts w:asciiTheme="minorHAnsi" w:hAnsiTheme="minorHAnsi" w:cstheme="minorHAnsi"/>
          <w:sz w:val="21"/>
          <w:szCs w:val="21"/>
          <w:u w:val="single"/>
        </w:rPr>
      </w:pPr>
      <w:r w:rsidRPr="00057DDD">
        <w:rPr>
          <w:rFonts w:asciiTheme="minorHAnsi" w:hAnsiTheme="minorHAnsi" w:cstheme="minorHAnsi"/>
          <w:b/>
          <w:bCs/>
          <w:sz w:val="21"/>
          <w:szCs w:val="21"/>
          <w:u w:val="single"/>
        </w:rPr>
        <w:t>Responsibilities</w:t>
      </w:r>
      <w:r w:rsidR="00057DDD" w:rsidRPr="00057DDD">
        <w:rPr>
          <w:rFonts w:asciiTheme="minorHAnsi" w:hAnsiTheme="minorHAnsi" w:cstheme="minorHAnsi"/>
          <w:b/>
          <w:bCs/>
          <w:sz w:val="21"/>
          <w:szCs w:val="21"/>
          <w:u w:val="single"/>
        </w:rPr>
        <w:t>:</w:t>
      </w:r>
    </w:p>
    <w:p w14:paraId="31CF3A64" w14:textId="389F750A"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Work with Business </w:t>
      </w:r>
      <w:r w:rsidR="00C53DA1" w:rsidRPr="00057DDD">
        <w:rPr>
          <w:rFonts w:asciiTheme="minorHAnsi" w:hAnsiTheme="minorHAnsi" w:cstheme="minorHAnsi"/>
          <w:color w:val="000000"/>
          <w:sz w:val="21"/>
          <w:szCs w:val="21"/>
        </w:rPr>
        <w:t>Analysts</w:t>
      </w:r>
      <w:r w:rsidRPr="00057DDD">
        <w:rPr>
          <w:rFonts w:asciiTheme="minorHAnsi" w:hAnsiTheme="minorHAnsi" w:cstheme="minorHAnsi"/>
          <w:color w:val="000000"/>
          <w:sz w:val="21"/>
          <w:szCs w:val="21"/>
        </w:rPr>
        <w:t xml:space="preserve"> in translating business requirements into Functional Requirements </w:t>
      </w:r>
      <w:r w:rsidR="00C53DA1" w:rsidRPr="00057DDD">
        <w:rPr>
          <w:rFonts w:asciiTheme="minorHAnsi" w:hAnsiTheme="minorHAnsi" w:cstheme="minorHAnsi"/>
          <w:color w:val="000000"/>
          <w:sz w:val="21"/>
          <w:szCs w:val="21"/>
        </w:rPr>
        <w:t>Documents</w:t>
      </w:r>
      <w:r w:rsidRPr="00057DDD">
        <w:rPr>
          <w:rFonts w:asciiTheme="minorHAnsi" w:hAnsiTheme="minorHAnsi" w:cstheme="minorHAnsi"/>
          <w:color w:val="000000"/>
          <w:sz w:val="21"/>
          <w:szCs w:val="21"/>
        </w:rPr>
        <w:t xml:space="preserve"> and Detailed Design Documents </w:t>
      </w:r>
    </w:p>
    <w:p w14:paraId="75FFEBFC" w14:textId="69BD757E"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Lead analysis sessions, gather requirements</w:t>
      </w:r>
      <w:r w:rsidR="007C7F0E"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and write </w:t>
      </w:r>
      <w:r w:rsidR="00C53DA1" w:rsidRPr="00057DDD">
        <w:rPr>
          <w:rFonts w:asciiTheme="minorHAnsi" w:hAnsiTheme="minorHAnsi" w:cstheme="minorHAnsi"/>
          <w:color w:val="000000"/>
          <w:sz w:val="21"/>
          <w:szCs w:val="21"/>
        </w:rPr>
        <w:t xml:space="preserve">the </w:t>
      </w:r>
      <w:r w:rsidRPr="00057DDD">
        <w:rPr>
          <w:rFonts w:asciiTheme="minorHAnsi" w:hAnsiTheme="minorHAnsi" w:cstheme="minorHAnsi"/>
          <w:color w:val="000000"/>
          <w:sz w:val="21"/>
          <w:szCs w:val="21"/>
        </w:rPr>
        <w:t xml:space="preserve">specification and functional design documents for enhancements and customization; Analyze product </w:t>
      </w:r>
      <w:r w:rsidR="00222E17" w:rsidRPr="00057DDD">
        <w:rPr>
          <w:rFonts w:asciiTheme="minorHAnsi" w:hAnsiTheme="minorHAnsi" w:cstheme="minorHAnsi"/>
          <w:color w:val="000000"/>
          <w:sz w:val="21"/>
          <w:szCs w:val="21"/>
        </w:rPr>
        <w:t>impact.</w:t>
      </w:r>
      <w:r w:rsidRPr="00057DDD">
        <w:rPr>
          <w:rFonts w:asciiTheme="minorHAnsi" w:hAnsiTheme="minorHAnsi" w:cstheme="minorHAnsi"/>
          <w:color w:val="000000"/>
          <w:sz w:val="21"/>
          <w:szCs w:val="21"/>
        </w:rPr>
        <w:t xml:space="preserve">  </w:t>
      </w:r>
    </w:p>
    <w:p w14:paraId="760D24B2" w14:textId="2910AA3E"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Present and defend product designs and architecture to </w:t>
      </w:r>
      <w:r w:rsidR="00222E17" w:rsidRPr="00057DDD">
        <w:rPr>
          <w:rFonts w:asciiTheme="minorHAnsi" w:hAnsiTheme="minorHAnsi" w:cstheme="minorHAnsi"/>
          <w:color w:val="000000"/>
          <w:sz w:val="21"/>
          <w:szCs w:val="21"/>
        </w:rPr>
        <w:t>clients.</w:t>
      </w:r>
      <w:r w:rsidRPr="00057DDD">
        <w:rPr>
          <w:rFonts w:asciiTheme="minorHAnsi" w:hAnsiTheme="minorHAnsi" w:cstheme="minorHAnsi"/>
          <w:color w:val="000000"/>
          <w:sz w:val="21"/>
          <w:szCs w:val="21"/>
        </w:rPr>
        <w:t xml:space="preserve">  </w:t>
      </w:r>
    </w:p>
    <w:p w14:paraId="7145AE22" w14:textId="5FBBCD5A" w:rsidR="00E7266C" w:rsidRPr="00057DDD" w:rsidRDefault="00C53DA1"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Coordinate</w:t>
      </w:r>
      <w:r w:rsidR="00E7266C" w:rsidRPr="00057DDD">
        <w:rPr>
          <w:rFonts w:asciiTheme="minorHAnsi" w:hAnsiTheme="minorHAnsi" w:cstheme="minorHAnsi"/>
          <w:color w:val="000000"/>
          <w:sz w:val="21"/>
          <w:szCs w:val="21"/>
        </w:rPr>
        <w:t xml:space="preserve"> and communicate tasks with </w:t>
      </w:r>
      <w:r w:rsidR="00222E17" w:rsidRPr="00057DDD">
        <w:rPr>
          <w:rFonts w:asciiTheme="minorHAnsi" w:hAnsiTheme="minorHAnsi" w:cstheme="minorHAnsi"/>
          <w:color w:val="000000"/>
          <w:sz w:val="21"/>
          <w:szCs w:val="21"/>
        </w:rPr>
        <w:t>developers.</w:t>
      </w:r>
      <w:r w:rsidR="00E7266C" w:rsidRPr="00057DDD">
        <w:rPr>
          <w:rFonts w:asciiTheme="minorHAnsi" w:hAnsiTheme="minorHAnsi" w:cstheme="minorHAnsi"/>
          <w:color w:val="000000"/>
          <w:sz w:val="21"/>
          <w:szCs w:val="21"/>
        </w:rPr>
        <w:t xml:space="preserve">  </w:t>
      </w:r>
    </w:p>
    <w:p w14:paraId="193636BB" w14:textId="30257F57"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Ensure that development is performed as per </w:t>
      </w:r>
      <w:r w:rsidR="00222E17" w:rsidRPr="00057DDD">
        <w:rPr>
          <w:rFonts w:asciiTheme="minorHAnsi" w:hAnsiTheme="minorHAnsi" w:cstheme="minorHAnsi"/>
          <w:color w:val="000000"/>
          <w:sz w:val="21"/>
          <w:szCs w:val="21"/>
        </w:rPr>
        <w:t>requirements.</w:t>
      </w:r>
      <w:r w:rsidRPr="00057DDD">
        <w:rPr>
          <w:rFonts w:asciiTheme="minorHAnsi" w:hAnsiTheme="minorHAnsi" w:cstheme="minorHAnsi"/>
          <w:color w:val="000000"/>
          <w:sz w:val="21"/>
          <w:szCs w:val="21"/>
        </w:rPr>
        <w:t xml:space="preserve"> </w:t>
      </w:r>
    </w:p>
    <w:p w14:paraId="4FDE5875" w14:textId="587AD4D3"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Work with QA to create test scripts and scenarios for enhancements and customizations to the core </w:t>
      </w:r>
      <w:r w:rsidR="00222E17" w:rsidRPr="00057DDD">
        <w:rPr>
          <w:rFonts w:asciiTheme="minorHAnsi" w:hAnsiTheme="minorHAnsi" w:cstheme="minorHAnsi"/>
          <w:color w:val="000000"/>
          <w:sz w:val="21"/>
          <w:szCs w:val="21"/>
        </w:rPr>
        <w:t>product.</w:t>
      </w:r>
      <w:r w:rsidRPr="00057DDD">
        <w:rPr>
          <w:rFonts w:asciiTheme="minorHAnsi" w:hAnsiTheme="minorHAnsi" w:cstheme="minorHAnsi"/>
          <w:color w:val="000000"/>
          <w:sz w:val="21"/>
          <w:szCs w:val="21"/>
        </w:rPr>
        <w:t xml:space="preserve"> </w:t>
      </w:r>
    </w:p>
    <w:p w14:paraId="1FF46702" w14:textId="6B3AB33C"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Communicate activities/progress to project managers, business development, business analysts</w:t>
      </w:r>
      <w:r w:rsidR="00C53DA1" w:rsidRPr="00057DDD">
        <w:rPr>
          <w:rFonts w:asciiTheme="minorHAnsi" w:hAnsiTheme="minorHAnsi" w:cstheme="minorHAnsi"/>
          <w:color w:val="000000"/>
          <w:sz w:val="21"/>
          <w:szCs w:val="21"/>
        </w:rPr>
        <w:t>,</w:t>
      </w:r>
      <w:r w:rsidRPr="00057DDD">
        <w:rPr>
          <w:rFonts w:asciiTheme="minorHAnsi" w:hAnsiTheme="minorHAnsi" w:cstheme="minorHAnsi"/>
          <w:color w:val="000000"/>
          <w:sz w:val="21"/>
          <w:szCs w:val="21"/>
        </w:rPr>
        <w:t xml:space="preserve"> and </w:t>
      </w:r>
      <w:r w:rsidR="00E25D69" w:rsidRPr="00057DDD">
        <w:rPr>
          <w:rFonts w:asciiTheme="minorHAnsi" w:hAnsiTheme="minorHAnsi" w:cstheme="minorHAnsi"/>
          <w:color w:val="000000"/>
          <w:sz w:val="21"/>
          <w:szCs w:val="21"/>
        </w:rPr>
        <w:t>clients.</w:t>
      </w:r>
      <w:r w:rsidRPr="00057DDD">
        <w:rPr>
          <w:rFonts w:asciiTheme="minorHAnsi" w:hAnsiTheme="minorHAnsi" w:cstheme="minorHAnsi"/>
          <w:color w:val="000000"/>
          <w:sz w:val="21"/>
          <w:szCs w:val="21"/>
        </w:rPr>
        <w:t xml:space="preserve"> </w:t>
      </w:r>
    </w:p>
    <w:p w14:paraId="7E207DC8" w14:textId="24515485"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Develop implementation and test plans, build software acceptance criteria, </w:t>
      </w:r>
      <w:r w:rsidR="007C7F0E" w:rsidRPr="00057DDD">
        <w:rPr>
          <w:rFonts w:asciiTheme="minorHAnsi" w:hAnsiTheme="minorHAnsi" w:cstheme="minorHAnsi"/>
          <w:color w:val="000000"/>
          <w:sz w:val="21"/>
          <w:szCs w:val="21"/>
        </w:rPr>
        <w:t xml:space="preserve">and </w:t>
      </w:r>
      <w:r w:rsidR="00C53DA1" w:rsidRPr="00057DDD">
        <w:rPr>
          <w:rFonts w:asciiTheme="minorHAnsi" w:hAnsiTheme="minorHAnsi" w:cstheme="minorHAnsi"/>
          <w:color w:val="000000"/>
          <w:sz w:val="21"/>
          <w:szCs w:val="21"/>
        </w:rPr>
        <w:t>coordinate</w:t>
      </w:r>
      <w:r w:rsidRPr="00057DDD">
        <w:rPr>
          <w:rFonts w:asciiTheme="minorHAnsi" w:hAnsiTheme="minorHAnsi" w:cstheme="minorHAnsi"/>
          <w:color w:val="000000"/>
          <w:sz w:val="21"/>
          <w:szCs w:val="21"/>
        </w:rPr>
        <w:t xml:space="preserve"> and work with clients to oversee the acceptance and dissemination </w:t>
      </w:r>
      <w:r w:rsidR="00E25D69" w:rsidRPr="00057DDD">
        <w:rPr>
          <w:rFonts w:asciiTheme="minorHAnsi" w:hAnsiTheme="minorHAnsi" w:cstheme="minorHAnsi"/>
          <w:color w:val="000000"/>
          <w:sz w:val="21"/>
          <w:szCs w:val="21"/>
        </w:rPr>
        <w:t>process.</w:t>
      </w:r>
      <w:r w:rsidRPr="00057DDD">
        <w:rPr>
          <w:rFonts w:asciiTheme="minorHAnsi" w:hAnsiTheme="minorHAnsi" w:cstheme="minorHAnsi"/>
          <w:color w:val="000000"/>
          <w:sz w:val="21"/>
          <w:szCs w:val="21"/>
        </w:rPr>
        <w:t xml:space="preserve"> </w:t>
      </w:r>
    </w:p>
    <w:p w14:paraId="3F865B7D" w14:textId="77777777" w:rsidR="00E7266C" w:rsidRPr="00057DDD" w:rsidRDefault="00E7266C"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Lead a team of Application Information Documentation and monitor regular updates.</w:t>
      </w:r>
    </w:p>
    <w:p w14:paraId="2070B1BD" w14:textId="55D5B43D" w:rsidR="00E7266C" w:rsidRPr="00057DDD" w:rsidRDefault="006666BD" w:rsidP="00421D3D">
      <w:pPr>
        <w:pStyle w:val="ListParagraph"/>
        <w:numPr>
          <w:ilvl w:val="0"/>
          <w:numId w:val="20"/>
        </w:numPr>
        <w:rPr>
          <w:rFonts w:asciiTheme="minorHAnsi" w:hAnsiTheme="minorHAnsi" w:cstheme="minorHAnsi"/>
          <w:color w:val="000000"/>
          <w:sz w:val="21"/>
          <w:szCs w:val="21"/>
        </w:rPr>
      </w:pPr>
      <w:r w:rsidRPr="00057DDD">
        <w:rPr>
          <w:rFonts w:asciiTheme="minorHAnsi" w:hAnsiTheme="minorHAnsi" w:cstheme="minorHAnsi"/>
          <w:color w:val="000000"/>
          <w:sz w:val="21"/>
          <w:szCs w:val="21"/>
        </w:rPr>
        <w:t xml:space="preserve">I </w:t>
      </w:r>
      <w:r w:rsidR="00E7266C" w:rsidRPr="00057DDD">
        <w:rPr>
          <w:rFonts w:asciiTheme="minorHAnsi" w:hAnsiTheme="minorHAnsi" w:cstheme="minorHAnsi"/>
          <w:color w:val="000000"/>
          <w:sz w:val="21"/>
          <w:szCs w:val="21"/>
        </w:rPr>
        <w:t>Mentor</w:t>
      </w:r>
      <w:r w:rsidRPr="00057DDD">
        <w:rPr>
          <w:rFonts w:asciiTheme="minorHAnsi" w:hAnsiTheme="minorHAnsi" w:cstheme="minorHAnsi"/>
          <w:color w:val="000000"/>
          <w:sz w:val="21"/>
          <w:szCs w:val="21"/>
        </w:rPr>
        <w:t>ed</w:t>
      </w:r>
      <w:r w:rsidR="00E7266C" w:rsidRPr="00057DDD">
        <w:rPr>
          <w:rFonts w:asciiTheme="minorHAnsi" w:hAnsiTheme="minorHAnsi" w:cstheme="minorHAnsi"/>
          <w:color w:val="000000"/>
          <w:sz w:val="21"/>
          <w:szCs w:val="21"/>
        </w:rPr>
        <w:t xml:space="preserve"> team </w:t>
      </w:r>
      <w:r w:rsidR="00C53DA1" w:rsidRPr="00057DDD">
        <w:rPr>
          <w:rFonts w:asciiTheme="minorHAnsi" w:hAnsiTheme="minorHAnsi" w:cstheme="minorHAnsi"/>
          <w:color w:val="000000"/>
          <w:sz w:val="21"/>
          <w:szCs w:val="21"/>
        </w:rPr>
        <w:t>members</w:t>
      </w:r>
      <w:r w:rsidR="00E7266C" w:rsidRPr="00057DDD">
        <w:rPr>
          <w:rFonts w:asciiTheme="minorHAnsi" w:hAnsiTheme="minorHAnsi" w:cstheme="minorHAnsi"/>
          <w:color w:val="000000"/>
          <w:sz w:val="21"/>
          <w:szCs w:val="21"/>
        </w:rPr>
        <w:t xml:space="preserve"> on project scope and new technical </w:t>
      </w:r>
      <w:r w:rsidR="00C53DA1" w:rsidRPr="00057DDD">
        <w:rPr>
          <w:rFonts w:asciiTheme="minorHAnsi" w:hAnsiTheme="minorHAnsi" w:cstheme="minorHAnsi"/>
          <w:color w:val="000000"/>
          <w:sz w:val="21"/>
          <w:szCs w:val="21"/>
        </w:rPr>
        <w:t>areas</w:t>
      </w:r>
      <w:r w:rsidR="00E7266C" w:rsidRPr="00057DDD">
        <w:rPr>
          <w:rFonts w:asciiTheme="minorHAnsi" w:hAnsiTheme="minorHAnsi" w:cstheme="minorHAnsi"/>
          <w:color w:val="000000"/>
          <w:sz w:val="21"/>
          <w:szCs w:val="21"/>
        </w:rPr>
        <w:t xml:space="preserve"> in the project.</w:t>
      </w:r>
    </w:p>
    <w:p w14:paraId="1E5F65A5" w14:textId="77777777" w:rsidR="002B5F95" w:rsidRPr="00057DDD" w:rsidRDefault="002B5F95" w:rsidP="00421D3D">
      <w:pPr>
        <w:jc w:val="both"/>
        <w:rPr>
          <w:rFonts w:asciiTheme="minorHAnsi" w:hAnsiTheme="minorHAnsi" w:cstheme="minorHAnsi"/>
          <w:b/>
          <w:bCs/>
          <w:sz w:val="21"/>
          <w:szCs w:val="21"/>
        </w:rPr>
      </w:pPr>
    </w:p>
    <w:p w14:paraId="4CCB3771"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bCs/>
          <w:sz w:val="21"/>
          <w:szCs w:val="21"/>
        </w:rPr>
        <w:t xml:space="preserve">Environment: </w:t>
      </w:r>
      <w:r w:rsidRPr="00057DDD">
        <w:rPr>
          <w:rFonts w:asciiTheme="minorHAnsi" w:hAnsiTheme="minorHAnsi" w:cstheme="minorHAnsi"/>
          <w:sz w:val="21"/>
          <w:szCs w:val="21"/>
        </w:rPr>
        <w:t xml:space="preserve">  RAD 6.0, Eclipse RCP, Eclipse 3.4, DB2, Hibernate</w:t>
      </w:r>
    </w:p>
    <w:p w14:paraId="2B1AD55A" w14:textId="77777777" w:rsidR="00854971" w:rsidRPr="00057DDD" w:rsidRDefault="00854971" w:rsidP="00421D3D">
      <w:pPr>
        <w:jc w:val="both"/>
        <w:rPr>
          <w:rFonts w:asciiTheme="minorHAnsi" w:hAnsiTheme="minorHAnsi" w:cstheme="minorHAnsi"/>
          <w:sz w:val="21"/>
          <w:szCs w:val="21"/>
        </w:rPr>
      </w:pPr>
    </w:p>
    <w:p w14:paraId="3F77955E" w14:textId="582541CA" w:rsidR="00E7266C" w:rsidRPr="00057DDD" w:rsidRDefault="00E7266C" w:rsidP="00421D3D">
      <w:pPr>
        <w:jc w:val="both"/>
        <w:rPr>
          <w:rFonts w:asciiTheme="minorHAnsi" w:hAnsiTheme="minorHAnsi" w:cstheme="minorHAnsi"/>
          <w:b/>
          <w:sz w:val="21"/>
          <w:szCs w:val="21"/>
          <w:u w:val="single"/>
        </w:rPr>
      </w:pPr>
      <w:r w:rsidRPr="00057DDD">
        <w:rPr>
          <w:rFonts w:asciiTheme="minorHAnsi" w:hAnsiTheme="minorHAnsi" w:cstheme="minorHAnsi"/>
          <w:b/>
          <w:sz w:val="21"/>
          <w:szCs w:val="21"/>
          <w:u w:val="single"/>
        </w:rPr>
        <w:t>Client: Effexoft Solutions (P) Ltd</w:t>
      </w:r>
      <w:r w:rsidR="00EC7320" w:rsidRPr="00057DDD">
        <w:rPr>
          <w:rFonts w:asciiTheme="minorHAnsi" w:hAnsiTheme="minorHAnsi" w:cstheme="minorHAnsi"/>
          <w:b/>
          <w:sz w:val="21"/>
          <w:szCs w:val="21"/>
          <w:u w:val="single"/>
        </w:rPr>
        <w:t>, Hyderabad, India                                                                                                  Feb 2004 to Dec 2006</w:t>
      </w:r>
    </w:p>
    <w:p w14:paraId="3C1E2E4C" w14:textId="798E88EB" w:rsidR="00E7266C" w:rsidRPr="00057DDD" w:rsidRDefault="00E7266C" w:rsidP="00421D3D">
      <w:pPr>
        <w:jc w:val="both"/>
        <w:rPr>
          <w:rFonts w:asciiTheme="minorHAnsi" w:hAnsiTheme="minorHAnsi" w:cstheme="minorHAnsi"/>
          <w:b/>
          <w:sz w:val="21"/>
          <w:szCs w:val="21"/>
        </w:rPr>
      </w:pPr>
      <w:r w:rsidRPr="00057DDD">
        <w:rPr>
          <w:rFonts w:asciiTheme="minorHAnsi" w:hAnsiTheme="minorHAnsi" w:cstheme="minorHAnsi"/>
          <w:b/>
          <w:sz w:val="21"/>
          <w:szCs w:val="21"/>
        </w:rPr>
        <w:t>Software Engineer</w:t>
      </w:r>
    </w:p>
    <w:p w14:paraId="24638D77" w14:textId="77777777" w:rsidR="00057DDD" w:rsidRPr="00057DDD" w:rsidRDefault="00057DDD" w:rsidP="00421D3D">
      <w:pPr>
        <w:jc w:val="both"/>
        <w:rPr>
          <w:rFonts w:asciiTheme="minorHAnsi" w:hAnsiTheme="minorHAnsi" w:cstheme="minorHAnsi"/>
          <w:b/>
          <w:sz w:val="21"/>
          <w:szCs w:val="21"/>
        </w:rPr>
      </w:pPr>
      <w:r w:rsidRPr="00057DDD">
        <w:rPr>
          <w:rFonts w:asciiTheme="minorHAnsi" w:hAnsiTheme="minorHAnsi" w:cstheme="minorHAnsi"/>
          <w:b/>
          <w:sz w:val="21"/>
          <w:szCs w:val="21"/>
        </w:rPr>
        <w:t>Employer:</w:t>
      </w:r>
      <w:r w:rsidRPr="00057DDD">
        <w:rPr>
          <w:rFonts w:asciiTheme="minorHAnsi" w:hAnsiTheme="minorHAnsi" w:cstheme="minorHAnsi"/>
          <w:sz w:val="21"/>
          <w:szCs w:val="21"/>
        </w:rPr>
        <w:t xml:space="preserve"> Effexoft Solutions (P) Ltd</w:t>
      </w:r>
    </w:p>
    <w:p w14:paraId="1BF04D94" w14:textId="77777777" w:rsidR="002B5F95" w:rsidRPr="00057DDD" w:rsidRDefault="002B5F95" w:rsidP="00421D3D">
      <w:pPr>
        <w:jc w:val="both"/>
        <w:rPr>
          <w:rFonts w:asciiTheme="minorHAnsi" w:hAnsiTheme="minorHAnsi" w:cstheme="minorHAnsi"/>
          <w:b/>
          <w:sz w:val="21"/>
          <w:szCs w:val="21"/>
        </w:rPr>
      </w:pPr>
    </w:p>
    <w:p w14:paraId="6CDCDE0F" w14:textId="77777777" w:rsidR="00E7266C" w:rsidRPr="00057DDD" w:rsidRDefault="00E7266C" w:rsidP="00421D3D">
      <w:pPr>
        <w:jc w:val="both"/>
        <w:rPr>
          <w:rFonts w:asciiTheme="minorHAnsi" w:hAnsiTheme="minorHAnsi" w:cstheme="minorHAnsi"/>
          <w:sz w:val="21"/>
          <w:szCs w:val="21"/>
        </w:rPr>
      </w:pPr>
      <w:r w:rsidRPr="00057DDD">
        <w:rPr>
          <w:rFonts w:asciiTheme="minorHAnsi" w:hAnsiTheme="minorHAnsi" w:cstheme="minorHAnsi"/>
          <w:b/>
          <w:sz w:val="21"/>
          <w:szCs w:val="21"/>
        </w:rPr>
        <w:t>Description</w:t>
      </w:r>
      <w:r w:rsidRPr="00057DDD">
        <w:rPr>
          <w:rFonts w:asciiTheme="minorHAnsi" w:hAnsiTheme="minorHAnsi" w:cstheme="minorHAnsi"/>
          <w:b/>
          <w:sz w:val="21"/>
          <w:szCs w:val="21"/>
        </w:rPr>
        <w:tab/>
      </w:r>
    </w:p>
    <w:p w14:paraId="703FE799" w14:textId="3A8FC8E6" w:rsidR="00E7266C" w:rsidRPr="00057DDD" w:rsidRDefault="00E7266C" w:rsidP="00421D3D">
      <w:pPr>
        <w:jc w:val="both"/>
        <w:rPr>
          <w:rFonts w:asciiTheme="minorHAnsi" w:hAnsiTheme="minorHAnsi" w:cstheme="minorHAnsi"/>
          <w:b/>
          <w:bCs/>
          <w:sz w:val="21"/>
          <w:szCs w:val="21"/>
        </w:rPr>
      </w:pPr>
      <w:r w:rsidRPr="00057DDD">
        <w:rPr>
          <w:rFonts w:asciiTheme="minorHAnsi" w:hAnsiTheme="minorHAnsi" w:cstheme="minorHAnsi"/>
          <w:sz w:val="21"/>
          <w:szCs w:val="21"/>
        </w:rPr>
        <w:t>Effexoft Solutions Pvt Ltd</w:t>
      </w:r>
      <w:r w:rsidR="00C53DA1" w:rsidRPr="00057DDD">
        <w:rPr>
          <w:rFonts w:asciiTheme="minorHAnsi" w:hAnsiTheme="minorHAnsi" w:cstheme="minorHAnsi"/>
          <w:sz w:val="21"/>
          <w:szCs w:val="21"/>
        </w:rPr>
        <w:t>, a</w:t>
      </w:r>
      <w:r w:rsidRPr="00057DDD">
        <w:rPr>
          <w:rFonts w:asciiTheme="minorHAnsi" w:hAnsiTheme="minorHAnsi" w:cstheme="minorHAnsi"/>
          <w:sz w:val="21"/>
          <w:szCs w:val="21"/>
        </w:rPr>
        <w:t xml:space="preserve"> product &amp; IT services company</w:t>
      </w:r>
      <w:r w:rsidR="00C53DA1" w:rsidRPr="00057DDD">
        <w:rPr>
          <w:rFonts w:asciiTheme="minorHAnsi" w:hAnsiTheme="minorHAnsi" w:cstheme="minorHAnsi"/>
          <w:sz w:val="21"/>
          <w:szCs w:val="21"/>
        </w:rPr>
        <w:t>,</w:t>
      </w:r>
      <w:r w:rsidRPr="00057DDD">
        <w:rPr>
          <w:rFonts w:asciiTheme="minorHAnsi" w:hAnsiTheme="minorHAnsi" w:cstheme="minorHAnsi"/>
          <w:sz w:val="21"/>
          <w:szCs w:val="21"/>
        </w:rPr>
        <w:t xml:space="preserve"> has promoted multiple applications in </w:t>
      </w:r>
      <w:r w:rsidR="00CA4D2C" w:rsidRPr="00057DDD">
        <w:rPr>
          <w:rFonts w:asciiTheme="minorHAnsi" w:hAnsiTheme="minorHAnsi" w:cstheme="minorHAnsi"/>
          <w:sz w:val="21"/>
          <w:szCs w:val="21"/>
        </w:rPr>
        <w:t xml:space="preserve">the sectors of </w:t>
      </w:r>
      <w:r w:rsidRPr="00057DDD">
        <w:rPr>
          <w:rFonts w:asciiTheme="minorHAnsi" w:hAnsiTheme="minorHAnsi" w:cstheme="minorHAnsi"/>
          <w:sz w:val="21"/>
          <w:szCs w:val="21"/>
        </w:rPr>
        <w:t xml:space="preserve">Telecom, Online store, Finance, </w:t>
      </w:r>
      <w:r w:rsidR="00CA4D2C" w:rsidRPr="00057DDD">
        <w:rPr>
          <w:rFonts w:asciiTheme="minorHAnsi" w:hAnsiTheme="minorHAnsi" w:cstheme="minorHAnsi"/>
          <w:sz w:val="21"/>
          <w:szCs w:val="21"/>
        </w:rPr>
        <w:t>etc</w:t>
      </w:r>
      <w:r w:rsidR="00937505" w:rsidRPr="00057DDD">
        <w:rPr>
          <w:rFonts w:asciiTheme="minorHAnsi" w:hAnsiTheme="minorHAnsi" w:cstheme="minorHAnsi"/>
          <w:sz w:val="21"/>
          <w:szCs w:val="21"/>
        </w:rPr>
        <w:t>.</w:t>
      </w:r>
    </w:p>
    <w:p w14:paraId="5EA4C60D" w14:textId="77777777" w:rsidR="002B5F95" w:rsidRPr="00057DDD" w:rsidRDefault="002B5F95" w:rsidP="00421D3D">
      <w:pPr>
        <w:jc w:val="both"/>
        <w:rPr>
          <w:rFonts w:asciiTheme="minorHAnsi" w:hAnsiTheme="minorHAnsi" w:cstheme="minorHAnsi"/>
          <w:b/>
          <w:bCs/>
          <w:sz w:val="21"/>
          <w:szCs w:val="21"/>
        </w:rPr>
      </w:pPr>
    </w:p>
    <w:p w14:paraId="724EC918" w14:textId="488B71E2" w:rsidR="00E7266C" w:rsidRPr="00057DDD" w:rsidRDefault="00E7266C" w:rsidP="00421D3D">
      <w:pPr>
        <w:jc w:val="both"/>
        <w:rPr>
          <w:rFonts w:asciiTheme="minorHAnsi" w:hAnsiTheme="minorHAnsi" w:cstheme="minorHAnsi"/>
          <w:sz w:val="21"/>
          <w:szCs w:val="21"/>
          <w:u w:val="single"/>
        </w:rPr>
      </w:pPr>
      <w:r w:rsidRPr="00057DDD">
        <w:rPr>
          <w:rFonts w:asciiTheme="minorHAnsi" w:hAnsiTheme="minorHAnsi" w:cstheme="minorHAnsi"/>
          <w:b/>
          <w:bCs/>
          <w:sz w:val="21"/>
          <w:szCs w:val="21"/>
          <w:u w:val="single"/>
        </w:rPr>
        <w:t>Responsibilities</w:t>
      </w:r>
      <w:r w:rsidR="00057DDD" w:rsidRPr="00057DDD">
        <w:rPr>
          <w:rFonts w:asciiTheme="minorHAnsi" w:hAnsiTheme="minorHAnsi" w:cstheme="minorHAnsi"/>
          <w:b/>
          <w:bCs/>
          <w:sz w:val="21"/>
          <w:szCs w:val="21"/>
          <w:u w:val="single"/>
        </w:rPr>
        <w:t>:</w:t>
      </w:r>
    </w:p>
    <w:p w14:paraId="53859EE5" w14:textId="5F243274" w:rsidR="00E7266C" w:rsidRPr="00057DDD" w:rsidRDefault="006666BD" w:rsidP="00421D3D">
      <w:pPr>
        <w:numPr>
          <w:ilvl w:val="0"/>
          <w:numId w:val="3"/>
        </w:numPr>
        <w:jc w:val="both"/>
        <w:rPr>
          <w:rFonts w:asciiTheme="minorHAnsi" w:hAnsiTheme="minorHAnsi" w:cstheme="minorHAnsi"/>
          <w:sz w:val="21"/>
          <w:szCs w:val="21"/>
        </w:rPr>
      </w:pPr>
      <w:r w:rsidRPr="00057DDD">
        <w:rPr>
          <w:rFonts w:asciiTheme="minorHAnsi" w:hAnsiTheme="minorHAnsi" w:cstheme="minorHAnsi"/>
          <w:sz w:val="21"/>
          <w:szCs w:val="21"/>
        </w:rPr>
        <w:t xml:space="preserve">I </w:t>
      </w:r>
      <w:r w:rsidR="00E7266C" w:rsidRPr="00057DDD">
        <w:rPr>
          <w:rFonts w:asciiTheme="minorHAnsi" w:hAnsiTheme="minorHAnsi" w:cstheme="minorHAnsi"/>
          <w:sz w:val="21"/>
          <w:szCs w:val="21"/>
        </w:rPr>
        <w:t xml:space="preserve">Implemented several change requests to customize functionality in Order Management packages, Warehousing, </w:t>
      </w:r>
      <w:r w:rsidR="007C7F0E" w:rsidRPr="00057DDD">
        <w:rPr>
          <w:rFonts w:asciiTheme="minorHAnsi" w:hAnsiTheme="minorHAnsi" w:cstheme="minorHAnsi"/>
          <w:sz w:val="21"/>
          <w:szCs w:val="21"/>
        </w:rPr>
        <w:t xml:space="preserve">and </w:t>
      </w:r>
      <w:r w:rsidR="00E7266C" w:rsidRPr="00057DDD">
        <w:rPr>
          <w:rFonts w:asciiTheme="minorHAnsi" w:hAnsiTheme="minorHAnsi" w:cstheme="minorHAnsi"/>
          <w:sz w:val="21"/>
          <w:szCs w:val="21"/>
        </w:rPr>
        <w:t xml:space="preserve">Online shopping in full conformance with processes &amp; documentation </w:t>
      </w:r>
      <w:r w:rsidR="00E25D69" w:rsidRPr="00057DDD">
        <w:rPr>
          <w:rFonts w:asciiTheme="minorHAnsi" w:hAnsiTheme="minorHAnsi" w:cstheme="minorHAnsi"/>
          <w:sz w:val="21"/>
          <w:szCs w:val="21"/>
        </w:rPr>
        <w:t>standards.</w:t>
      </w:r>
    </w:p>
    <w:p w14:paraId="482D96BA" w14:textId="2E32973D" w:rsidR="00E7266C" w:rsidRPr="00057DDD" w:rsidRDefault="006666BD" w:rsidP="00421D3D">
      <w:pPr>
        <w:numPr>
          <w:ilvl w:val="0"/>
          <w:numId w:val="3"/>
        </w:numPr>
        <w:jc w:val="both"/>
        <w:rPr>
          <w:rFonts w:asciiTheme="minorHAnsi" w:hAnsiTheme="minorHAnsi" w:cstheme="minorHAnsi"/>
          <w:sz w:val="21"/>
          <w:szCs w:val="21"/>
        </w:rPr>
      </w:pPr>
      <w:r w:rsidRPr="00057DDD">
        <w:rPr>
          <w:rFonts w:asciiTheme="minorHAnsi" w:hAnsiTheme="minorHAnsi" w:cstheme="minorHAnsi"/>
          <w:sz w:val="21"/>
          <w:szCs w:val="21"/>
        </w:rPr>
        <w:t xml:space="preserve">I </w:t>
      </w:r>
      <w:r w:rsidR="00E7266C" w:rsidRPr="00057DDD">
        <w:rPr>
          <w:rFonts w:asciiTheme="minorHAnsi" w:hAnsiTheme="minorHAnsi" w:cstheme="minorHAnsi"/>
          <w:sz w:val="21"/>
          <w:szCs w:val="21"/>
        </w:rPr>
        <w:t xml:space="preserve">Designed and developed interfaces </w:t>
      </w:r>
      <w:r w:rsidR="00C53DA1" w:rsidRPr="00057DDD">
        <w:rPr>
          <w:rFonts w:asciiTheme="minorHAnsi" w:hAnsiTheme="minorHAnsi" w:cstheme="minorHAnsi"/>
          <w:sz w:val="21"/>
          <w:szCs w:val="21"/>
        </w:rPr>
        <w:t>for</w:t>
      </w:r>
      <w:r w:rsidR="00E7266C" w:rsidRPr="00057DDD">
        <w:rPr>
          <w:rFonts w:asciiTheme="minorHAnsi" w:hAnsiTheme="minorHAnsi" w:cstheme="minorHAnsi"/>
          <w:sz w:val="21"/>
          <w:szCs w:val="21"/>
        </w:rPr>
        <w:t xml:space="preserve"> new applications &amp; enhancements</w:t>
      </w:r>
      <w:r w:rsidR="00E25D69" w:rsidRPr="00057DDD">
        <w:rPr>
          <w:rFonts w:asciiTheme="minorHAnsi" w:hAnsiTheme="minorHAnsi" w:cstheme="minorHAnsi"/>
          <w:sz w:val="21"/>
          <w:szCs w:val="21"/>
        </w:rPr>
        <w:t>.</w:t>
      </w:r>
    </w:p>
    <w:p w14:paraId="17FC27C1" w14:textId="471A82D5" w:rsidR="00E7266C" w:rsidRPr="00057DDD" w:rsidRDefault="006666BD" w:rsidP="00421D3D">
      <w:pPr>
        <w:numPr>
          <w:ilvl w:val="0"/>
          <w:numId w:val="3"/>
        </w:numPr>
        <w:jc w:val="both"/>
        <w:rPr>
          <w:rFonts w:asciiTheme="minorHAnsi" w:hAnsiTheme="minorHAnsi" w:cstheme="minorHAnsi"/>
          <w:sz w:val="21"/>
          <w:szCs w:val="21"/>
        </w:rPr>
      </w:pPr>
      <w:r w:rsidRPr="00057DDD">
        <w:rPr>
          <w:rFonts w:asciiTheme="minorHAnsi" w:hAnsiTheme="minorHAnsi" w:cstheme="minorHAnsi"/>
          <w:sz w:val="21"/>
          <w:szCs w:val="21"/>
        </w:rPr>
        <w:t xml:space="preserve">I </w:t>
      </w:r>
      <w:r w:rsidR="007C7F0E" w:rsidRPr="00057DDD">
        <w:rPr>
          <w:rFonts w:asciiTheme="minorHAnsi" w:hAnsiTheme="minorHAnsi" w:cstheme="minorHAnsi"/>
          <w:sz w:val="21"/>
          <w:szCs w:val="21"/>
        </w:rPr>
        <w:t>developed</w:t>
      </w:r>
      <w:r w:rsidR="00E7266C" w:rsidRPr="00057DDD">
        <w:rPr>
          <w:rFonts w:asciiTheme="minorHAnsi" w:hAnsiTheme="minorHAnsi" w:cstheme="minorHAnsi"/>
          <w:sz w:val="21"/>
          <w:szCs w:val="21"/>
        </w:rPr>
        <w:t>, validated</w:t>
      </w:r>
      <w:r w:rsidR="00C53DA1" w:rsidRPr="00057DDD">
        <w:rPr>
          <w:rFonts w:asciiTheme="minorHAnsi" w:hAnsiTheme="minorHAnsi" w:cstheme="minorHAnsi"/>
          <w:sz w:val="21"/>
          <w:szCs w:val="21"/>
        </w:rPr>
        <w:t>,</w:t>
      </w:r>
      <w:r w:rsidR="00E7266C" w:rsidRPr="00057DDD">
        <w:rPr>
          <w:rFonts w:asciiTheme="minorHAnsi" w:hAnsiTheme="minorHAnsi" w:cstheme="minorHAnsi"/>
          <w:sz w:val="21"/>
          <w:szCs w:val="21"/>
        </w:rPr>
        <w:t xml:space="preserve"> and tested functional areas &amp; data migration </w:t>
      </w:r>
      <w:r w:rsidR="00E25D69" w:rsidRPr="00057DDD">
        <w:rPr>
          <w:rFonts w:asciiTheme="minorHAnsi" w:hAnsiTheme="minorHAnsi" w:cstheme="minorHAnsi"/>
          <w:sz w:val="21"/>
          <w:szCs w:val="21"/>
        </w:rPr>
        <w:t>scripts.</w:t>
      </w:r>
      <w:r w:rsidR="00E7266C" w:rsidRPr="00057DDD">
        <w:rPr>
          <w:rFonts w:asciiTheme="minorHAnsi" w:hAnsiTheme="minorHAnsi" w:cstheme="minorHAnsi"/>
          <w:sz w:val="21"/>
          <w:szCs w:val="21"/>
        </w:rPr>
        <w:t xml:space="preserve"> </w:t>
      </w:r>
    </w:p>
    <w:p w14:paraId="3F8DC3D9" w14:textId="1DBEED32" w:rsidR="00E7266C" w:rsidRPr="00057DDD" w:rsidRDefault="006666BD" w:rsidP="00421D3D">
      <w:pPr>
        <w:numPr>
          <w:ilvl w:val="0"/>
          <w:numId w:val="3"/>
        </w:numPr>
        <w:jc w:val="both"/>
        <w:rPr>
          <w:rFonts w:asciiTheme="minorHAnsi" w:hAnsiTheme="minorHAnsi" w:cstheme="minorHAnsi"/>
          <w:sz w:val="21"/>
          <w:szCs w:val="21"/>
        </w:rPr>
      </w:pPr>
      <w:r w:rsidRPr="00057DDD">
        <w:rPr>
          <w:rFonts w:asciiTheme="minorHAnsi" w:hAnsiTheme="minorHAnsi" w:cstheme="minorHAnsi"/>
          <w:sz w:val="21"/>
          <w:szCs w:val="21"/>
        </w:rPr>
        <w:t>I p</w:t>
      </w:r>
      <w:r w:rsidR="00E7266C" w:rsidRPr="00057DDD">
        <w:rPr>
          <w:rFonts w:asciiTheme="minorHAnsi" w:hAnsiTheme="minorHAnsi" w:cstheme="minorHAnsi"/>
          <w:sz w:val="21"/>
          <w:szCs w:val="21"/>
        </w:rPr>
        <w:t xml:space="preserve">rovided technical and investigative support for functional users on interfaces, defects, change requests, debugging issues, </w:t>
      </w:r>
      <w:r w:rsidR="00C53DA1" w:rsidRPr="00057DDD">
        <w:rPr>
          <w:rFonts w:asciiTheme="minorHAnsi" w:hAnsiTheme="minorHAnsi" w:cstheme="minorHAnsi"/>
          <w:sz w:val="21"/>
          <w:szCs w:val="21"/>
        </w:rPr>
        <w:t xml:space="preserve">and </w:t>
      </w:r>
      <w:r w:rsidR="00E7266C" w:rsidRPr="00057DDD">
        <w:rPr>
          <w:rFonts w:asciiTheme="minorHAnsi" w:hAnsiTheme="minorHAnsi" w:cstheme="minorHAnsi"/>
          <w:sz w:val="21"/>
          <w:szCs w:val="21"/>
        </w:rPr>
        <w:t>testing.</w:t>
      </w:r>
    </w:p>
    <w:p w14:paraId="3C9F202B" w14:textId="265F9BE2" w:rsidR="00E7266C" w:rsidRPr="00057DDD" w:rsidRDefault="00E7266C" w:rsidP="00421D3D">
      <w:pPr>
        <w:numPr>
          <w:ilvl w:val="0"/>
          <w:numId w:val="3"/>
        </w:numPr>
        <w:jc w:val="both"/>
        <w:rPr>
          <w:rFonts w:asciiTheme="minorHAnsi" w:hAnsiTheme="minorHAnsi" w:cstheme="minorHAnsi"/>
          <w:iCs/>
          <w:sz w:val="21"/>
          <w:szCs w:val="21"/>
        </w:rPr>
      </w:pPr>
      <w:r w:rsidRPr="00057DDD">
        <w:rPr>
          <w:rFonts w:asciiTheme="minorHAnsi" w:hAnsiTheme="minorHAnsi" w:cstheme="minorHAnsi"/>
          <w:sz w:val="21"/>
          <w:szCs w:val="21"/>
        </w:rPr>
        <w:t xml:space="preserve">Continued support for production issues as </w:t>
      </w:r>
      <w:r w:rsidR="00C53DA1" w:rsidRPr="00057DDD">
        <w:rPr>
          <w:rFonts w:asciiTheme="minorHAnsi" w:hAnsiTheme="minorHAnsi" w:cstheme="minorHAnsi"/>
          <w:sz w:val="21"/>
          <w:szCs w:val="21"/>
        </w:rPr>
        <w:t>a third-level</w:t>
      </w:r>
      <w:r w:rsidRPr="00057DDD">
        <w:rPr>
          <w:rFonts w:asciiTheme="minorHAnsi" w:hAnsiTheme="minorHAnsi" w:cstheme="minorHAnsi"/>
          <w:sz w:val="21"/>
          <w:szCs w:val="21"/>
        </w:rPr>
        <w:t xml:space="preserve"> production support specialist.</w:t>
      </w:r>
    </w:p>
    <w:p w14:paraId="3FA1DE46" w14:textId="77777777" w:rsidR="00E7266C" w:rsidRPr="00057DDD" w:rsidRDefault="00E7266C" w:rsidP="00421D3D">
      <w:pPr>
        <w:numPr>
          <w:ilvl w:val="0"/>
          <w:numId w:val="3"/>
        </w:numPr>
        <w:jc w:val="both"/>
        <w:rPr>
          <w:rFonts w:asciiTheme="minorHAnsi" w:hAnsiTheme="minorHAnsi" w:cstheme="minorHAnsi"/>
          <w:sz w:val="21"/>
          <w:szCs w:val="21"/>
        </w:rPr>
      </w:pPr>
      <w:r w:rsidRPr="00057DDD">
        <w:rPr>
          <w:rFonts w:asciiTheme="minorHAnsi" w:hAnsiTheme="minorHAnsi" w:cstheme="minorHAnsi"/>
          <w:iCs/>
          <w:sz w:val="21"/>
          <w:szCs w:val="21"/>
        </w:rPr>
        <w:t>Responsible for team performance monitoring and tracking.</w:t>
      </w:r>
    </w:p>
    <w:p w14:paraId="3FD8F64D" w14:textId="77777777" w:rsidR="00E7266C" w:rsidRPr="00057DDD" w:rsidRDefault="00E7266C" w:rsidP="00421D3D">
      <w:pPr>
        <w:numPr>
          <w:ilvl w:val="0"/>
          <w:numId w:val="3"/>
        </w:numPr>
        <w:jc w:val="both"/>
        <w:rPr>
          <w:rFonts w:asciiTheme="minorHAnsi" w:hAnsiTheme="minorHAnsi" w:cstheme="minorHAnsi"/>
          <w:sz w:val="21"/>
          <w:szCs w:val="21"/>
        </w:rPr>
      </w:pPr>
      <w:r w:rsidRPr="00057DDD">
        <w:rPr>
          <w:rFonts w:asciiTheme="minorHAnsi" w:hAnsiTheme="minorHAnsi" w:cstheme="minorHAnsi"/>
          <w:sz w:val="21"/>
          <w:szCs w:val="21"/>
        </w:rPr>
        <w:t>Responsible for mentoring the team on assignments, new technical areas &amp; processes.</w:t>
      </w:r>
    </w:p>
    <w:p w14:paraId="6A15E137" w14:textId="38A5AD85" w:rsidR="002B5F95" w:rsidRPr="00316A76" w:rsidRDefault="006666BD" w:rsidP="00421D3D">
      <w:pPr>
        <w:numPr>
          <w:ilvl w:val="0"/>
          <w:numId w:val="3"/>
        </w:numPr>
        <w:jc w:val="both"/>
        <w:rPr>
          <w:rFonts w:asciiTheme="minorHAnsi" w:hAnsiTheme="minorHAnsi" w:cstheme="minorHAnsi"/>
          <w:b/>
          <w:sz w:val="21"/>
          <w:szCs w:val="21"/>
        </w:rPr>
      </w:pPr>
      <w:r w:rsidRPr="00057DDD">
        <w:rPr>
          <w:rFonts w:asciiTheme="minorHAnsi" w:hAnsiTheme="minorHAnsi" w:cstheme="minorHAnsi"/>
          <w:sz w:val="21"/>
          <w:szCs w:val="21"/>
        </w:rPr>
        <w:t xml:space="preserve">I did </w:t>
      </w:r>
      <w:r w:rsidR="00E7266C" w:rsidRPr="00057DDD">
        <w:rPr>
          <w:rFonts w:asciiTheme="minorHAnsi" w:hAnsiTheme="minorHAnsi" w:cstheme="minorHAnsi"/>
          <w:sz w:val="21"/>
          <w:szCs w:val="21"/>
        </w:rPr>
        <w:t xml:space="preserve">Performance tuning, SQL query enhancements, </w:t>
      </w:r>
      <w:r w:rsidR="00C53DA1" w:rsidRPr="00057DDD">
        <w:rPr>
          <w:rFonts w:asciiTheme="minorHAnsi" w:hAnsiTheme="minorHAnsi" w:cstheme="minorHAnsi"/>
          <w:sz w:val="21"/>
          <w:szCs w:val="21"/>
        </w:rPr>
        <w:t xml:space="preserve">and </w:t>
      </w:r>
      <w:r w:rsidR="00E7266C" w:rsidRPr="00057DDD">
        <w:rPr>
          <w:rFonts w:asciiTheme="minorHAnsi" w:hAnsiTheme="minorHAnsi" w:cstheme="minorHAnsi"/>
          <w:sz w:val="21"/>
          <w:szCs w:val="21"/>
        </w:rPr>
        <w:t xml:space="preserve">code enhancements to achieve performance </w:t>
      </w:r>
      <w:r w:rsidR="00E25D69" w:rsidRPr="00057DDD">
        <w:rPr>
          <w:rFonts w:asciiTheme="minorHAnsi" w:hAnsiTheme="minorHAnsi" w:cstheme="minorHAnsi"/>
          <w:sz w:val="21"/>
          <w:szCs w:val="21"/>
        </w:rPr>
        <w:t>targets.</w:t>
      </w:r>
    </w:p>
    <w:p w14:paraId="646DF317" w14:textId="77777777" w:rsidR="00E7266C" w:rsidRPr="00057DDD" w:rsidRDefault="00E7266C" w:rsidP="00421D3D">
      <w:pPr>
        <w:jc w:val="both"/>
        <w:rPr>
          <w:rFonts w:asciiTheme="minorHAnsi" w:hAnsiTheme="minorHAnsi" w:cstheme="minorHAnsi"/>
          <w:b/>
          <w:bCs/>
          <w:sz w:val="21"/>
          <w:szCs w:val="21"/>
        </w:rPr>
      </w:pPr>
      <w:r w:rsidRPr="00057DDD">
        <w:rPr>
          <w:rFonts w:asciiTheme="minorHAnsi" w:hAnsiTheme="minorHAnsi" w:cstheme="minorHAnsi"/>
          <w:b/>
          <w:sz w:val="21"/>
          <w:szCs w:val="21"/>
        </w:rPr>
        <w:t xml:space="preserve">Environment: </w:t>
      </w:r>
      <w:r w:rsidRPr="00057DDD">
        <w:rPr>
          <w:rFonts w:asciiTheme="minorHAnsi" w:hAnsiTheme="minorHAnsi" w:cstheme="minorHAnsi"/>
          <w:sz w:val="21"/>
          <w:szCs w:val="21"/>
        </w:rPr>
        <w:t>Windows2000, VB, Java, Oracle 8.1, Eclipse</w:t>
      </w:r>
    </w:p>
    <w:p w14:paraId="6913A52D" w14:textId="77777777" w:rsidR="00E7266C" w:rsidRPr="00057DDD" w:rsidRDefault="00E7266C" w:rsidP="00421D3D">
      <w:pPr>
        <w:jc w:val="both"/>
        <w:rPr>
          <w:rFonts w:asciiTheme="minorHAnsi" w:hAnsiTheme="minorHAnsi" w:cstheme="minorHAnsi"/>
          <w:b/>
          <w:bCs/>
          <w:sz w:val="21"/>
          <w:szCs w:val="21"/>
        </w:rPr>
      </w:pPr>
    </w:p>
    <w:sectPr w:rsidR="00E7266C" w:rsidRPr="00057DDD" w:rsidSect="00EC7320">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C60C1" w14:textId="77777777" w:rsidR="00DC141E" w:rsidRDefault="00DC141E">
      <w:r>
        <w:separator/>
      </w:r>
    </w:p>
  </w:endnote>
  <w:endnote w:type="continuationSeparator" w:id="0">
    <w:p w14:paraId="7CA0EB91" w14:textId="77777777" w:rsidR="00DC141E" w:rsidRDefault="00DC1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G Omega">
    <w:altName w:val="Arial"/>
    <w:charset w:val="00"/>
    <w:family w:val="swiss"/>
    <w:pitch w:val="variable"/>
  </w:font>
  <w:font w:name="Abadi MT Condensed">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041C6" w14:textId="77777777" w:rsidR="00316AA0" w:rsidRDefault="00316A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D042D" w14:textId="77777777" w:rsidR="00E7266C" w:rsidRDefault="00E10EAF">
    <w:pPr>
      <w:pStyle w:val="Footer"/>
      <w:ind w:right="360"/>
    </w:pPr>
    <w:r>
      <w:rPr>
        <w:noProof/>
      </w:rPr>
      <mc:AlternateContent>
        <mc:Choice Requires="wps">
          <w:drawing>
            <wp:anchor distT="0" distB="0" distL="0" distR="0" simplePos="0" relativeHeight="251657728" behindDoc="0" locked="0" layoutInCell="1" allowOverlap="1" wp14:anchorId="5AA08692" wp14:editId="5B57764A">
              <wp:simplePos x="0" y="0"/>
              <wp:positionH relativeFrom="page">
                <wp:posOffset>7158990</wp:posOffset>
              </wp:positionH>
              <wp:positionV relativeFrom="paragraph">
                <wp:posOffset>635</wp:posOffset>
              </wp:positionV>
              <wp:extent cx="345440" cy="144780"/>
              <wp:effectExtent l="0" t="0" r="0" b="0"/>
              <wp:wrapSquare wrapText="largest"/>
              <wp:docPr id="9255943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5440" cy="1447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A1244A" w14:textId="77777777" w:rsidR="00E7266C" w:rsidRDefault="00E7266C">
                          <w:pPr>
                            <w:pStyle w:val="Footer"/>
                          </w:pPr>
                          <w:r>
                            <w:rPr>
                              <w:rStyle w:val="PageNumber"/>
                            </w:rPr>
                            <w:fldChar w:fldCharType="begin"/>
                          </w:r>
                          <w:r>
                            <w:rPr>
                              <w:rStyle w:val="PageNumber"/>
                            </w:rPr>
                            <w:instrText xml:space="preserve"> PAGE </w:instrText>
                          </w:r>
                          <w:r>
                            <w:rPr>
                              <w:rStyle w:val="PageNumber"/>
                            </w:rPr>
                            <w:fldChar w:fldCharType="separate"/>
                          </w:r>
                          <w:r w:rsidR="004136E3">
                            <w:rPr>
                              <w:rStyle w:val="PageNumber"/>
                              <w:noProof/>
                            </w:rPr>
                            <w:t>4</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08692" id="_x0000_t202" coordsize="21600,21600" o:spt="202" path="m,l,21600r21600,l21600,xe">
              <v:stroke joinstyle="miter"/>
              <v:path gradientshapeok="t" o:connecttype="rect"/>
            </v:shapetype>
            <v:shape id="Text Box 1" o:spid="_x0000_s1026" type="#_x0000_t202" style="position:absolute;margin-left:563.7pt;margin-top:.05pt;width:27.2pt;height:11.4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" stroked="f">
              <v:fill opacity="0"/>
              <v:path arrowok="t"/>
              <v:textbox inset="0,0,0,0">
                <w:txbxContent>
                  <w:p w14:paraId="34A1244A" w14:textId="77777777" w:rsidR="00E7266C" w:rsidRDefault="00E7266C">
                    <w:pPr>
                      <w:pStyle w:val="Footer"/>
                    </w:pPr>
                    <w:r>
                      <w:rPr>
                        <w:rStyle w:val="PageNumber"/>
                      </w:rPr>
                      <w:fldChar w:fldCharType="begin"/>
                    </w:r>
                    <w:r>
                      <w:rPr>
                        <w:rStyle w:val="PageNumber"/>
                      </w:rPr>
                      <w:instrText xml:space="preserve"> PAGE </w:instrText>
                    </w:r>
                    <w:r>
                      <w:rPr>
                        <w:rStyle w:val="PageNumber"/>
                      </w:rPr>
                      <w:fldChar w:fldCharType="separate"/>
                    </w:r>
                    <w:r w:rsidR="004136E3">
                      <w:rPr>
                        <w:rStyle w:val="PageNumber"/>
                        <w:noProof/>
                      </w:rPr>
                      <w:t>4</w:t>
                    </w:r>
                    <w:r>
                      <w:rPr>
                        <w:rStyle w:val="PageNumber"/>
                      </w:rPr>
                      <w:fldChar w:fldCharType="end"/>
                    </w:r>
                  </w:p>
                </w:txbxContent>
              </v:textbox>
              <w10:wrap type="square" side="largest"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0E16E1" w14:textId="77777777" w:rsidR="00316AA0" w:rsidRDefault="00316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6D4408" w14:textId="77777777" w:rsidR="00DC141E" w:rsidRDefault="00DC141E">
      <w:r>
        <w:separator/>
      </w:r>
    </w:p>
  </w:footnote>
  <w:footnote w:type="continuationSeparator" w:id="0">
    <w:p w14:paraId="11FDD807" w14:textId="77777777" w:rsidR="00DC141E" w:rsidRDefault="00DC1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E431B" w14:textId="77777777" w:rsidR="00316AA0" w:rsidRDefault="00316A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2C0E03" w14:textId="77777777" w:rsidR="00316AA0" w:rsidRDefault="00316A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A75ED" w14:textId="77777777" w:rsidR="00316AA0" w:rsidRDefault="00316A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rPr>
        <w:rFonts w:ascii="Symbol" w:hAnsi="Symbol" w:cs="Symbol" w:hint="default"/>
        <w:b/>
        <w:color w:val="auto"/>
        <w:sz w:val="22"/>
        <w:szCs w:val="22"/>
      </w:rPr>
    </w:lvl>
    <w:lvl w:ilvl="1">
      <w:start w:val="1"/>
      <w:numFmt w:val="none"/>
      <w:pStyle w:val="Heading2"/>
      <w:suff w:val="nothing"/>
      <w:lvlText w:val=""/>
      <w:lvlJc w:val="left"/>
      <w:pPr>
        <w:tabs>
          <w:tab w:val="num" w:pos="0"/>
        </w:tabs>
        <w:ind w:left="576" w:hanging="576"/>
      </w:pPr>
      <w:rPr>
        <w:rFonts w:ascii="Courier New" w:hAnsi="Courier New" w:cs="Courier New" w:hint="default"/>
      </w:rPr>
    </w:lvl>
    <w:lvl w:ilvl="2">
      <w:start w:val="1"/>
      <w:numFmt w:val="none"/>
      <w:pStyle w:val="Heading3"/>
      <w:suff w:val="nothing"/>
      <w:lvlText w:val=""/>
      <w:lvlJc w:val="left"/>
      <w:pPr>
        <w:tabs>
          <w:tab w:val="num" w:pos="0"/>
        </w:tabs>
        <w:ind w:left="720" w:hanging="720"/>
      </w:pPr>
      <w:rPr>
        <w:rFonts w:ascii="Wingdings" w:hAnsi="Wingdings" w:cs="Wingdings" w:hint="default"/>
      </w:rPr>
    </w:lvl>
    <w:lvl w:ilvl="3">
      <w:start w:val="1"/>
      <w:numFmt w:val="none"/>
      <w:pStyle w:val="Heading4"/>
      <w:suff w:val="nothing"/>
      <w:lvlText w:val=""/>
      <w:lvlJc w:val="left"/>
      <w:pPr>
        <w:tabs>
          <w:tab w:val="num" w:pos="0"/>
        </w:tabs>
        <w:ind w:left="864" w:hanging="864"/>
      </w:pPr>
      <w:rPr>
        <w:rFonts w:ascii="Symbol" w:hAnsi="Symbol" w:cs="Symbol" w:hint="default"/>
      </w:r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Wingdings" w:hAnsi="Wingdings" w:cs="Wingdings" w:hint="default"/>
        <w:sz w:val="22"/>
        <w:szCs w:val="22"/>
      </w:rPr>
    </w:lvl>
    <w:lvl w:ilvl="1">
      <w:start w:val="1"/>
      <w:numFmt w:val="none"/>
      <w:suff w:val="nothing"/>
      <w:lvlText w:val=""/>
      <w:lvlJc w:val="left"/>
      <w:pPr>
        <w:tabs>
          <w:tab w:val="num" w:pos="0"/>
        </w:tabs>
        <w:ind w:left="576" w:hanging="576"/>
      </w:pPr>
      <w:rPr>
        <w:rFonts w:ascii="Courier New" w:hAnsi="Courier New" w:cs="Courier New" w:hint="default"/>
      </w:rPr>
    </w:lvl>
    <w:lvl w:ilvl="2">
      <w:start w:val="1"/>
      <w:numFmt w:val="none"/>
      <w:suff w:val="nothing"/>
      <w:lvlText w:val=""/>
      <w:lvlJc w:val="left"/>
      <w:pPr>
        <w:tabs>
          <w:tab w:val="num" w:pos="0"/>
        </w:tabs>
        <w:ind w:left="720" w:hanging="720"/>
      </w:pPr>
      <w:rPr>
        <w:rFonts w:ascii="Wingdings" w:hAnsi="Wingdings" w:cs="Wingdings" w:hint="default"/>
      </w:rPr>
    </w:lvl>
    <w:lvl w:ilvl="3">
      <w:start w:val="1"/>
      <w:numFmt w:val="none"/>
      <w:suff w:val="nothing"/>
      <w:lvlText w:val=""/>
      <w:lvlJc w:val="left"/>
      <w:pPr>
        <w:tabs>
          <w:tab w:val="num" w:pos="0"/>
        </w:tabs>
        <w:ind w:left="864" w:hanging="864"/>
      </w:pPr>
      <w:rPr>
        <w:rFonts w:ascii="Symbol" w:hAnsi="Symbol" w:cs="Symbol"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sz w:val="22"/>
        <w:szCs w:val="22"/>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sz w:val="22"/>
        <w:szCs w:val="22"/>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sz w:val="22"/>
        <w:szCs w:val="22"/>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Wingdings" w:hint="default"/>
        <w:sz w:val="22"/>
        <w:szCs w:val="22"/>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1080" w:hanging="360"/>
      </w:pPr>
      <w:rPr>
        <w:rFonts w:ascii="Symbol" w:hAnsi="Symbol" w:cs="Wingdings" w:hint="default"/>
        <w:sz w:val="22"/>
        <w:szCs w:val="22"/>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1080" w:hanging="360"/>
      </w:pPr>
      <w:rPr>
        <w:rFonts w:ascii="Symbol" w:hAnsi="Symbol" w:cs="Wingdings" w:hint="default"/>
        <w:sz w:val="22"/>
        <w:szCs w:val="22"/>
      </w:rPr>
    </w:lvl>
  </w:abstractNum>
  <w:abstractNum w:abstractNumId="6" w15:restartNumberingAfterBreak="0">
    <w:nsid w:val="00000007"/>
    <w:multiLevelType w:val="singleLevel"/>
    <w:tmpl w:val="00000007"/>
    <w:name w:val="WW8Num7"/>
    <w:lvl w:ilvl="0">
      <w:start w:val="1"/>
      <w:numFmt w:val="bullet"/>
      <w:lvlText w:val=""/>
      <w:lvlJc w:val="left"/>
      <w:pPr>
        <w:tabs>
          <w:tab w:val="num" w:pos="0"/>
        </w:tabs>
        <w:ind w:left="1080" w:hanging="360"/>
      </w:pPr>
      <w:rPr>
        <w:rFonts w:ascii="Symbol" w:hAnsi="Symbol" w:cs="Symbol" w:hint="default"/>
        <w:sz w:val="22"/>
        <w:szCs w:val="22"/>
      </w:rPr>
    </w:lvl>
  </w:abstractNum>
  <w:abstractNum w:abstractNumId="7" w15:restartNumberingAfterBreak="0">
    <w:nsid w:val="00000008"/>
    <w:multiLevelType w:val="singleLevel"/>
    <w:tmpl w:val="00000008"/>
    <w:name w:val="WW8Num8"/>
    <w:lvl w:ilvl="0">
      <w:start w:val="1"/>
      <w:numFmt w:val="bullet"/>
      <w:lvlText w:val=""/>
      <w:lvlJc w:val="left"/>
      <w:pPr>
        <w:tabs>
          <w:tab w:val="num" w:pos="0"/>
        </w:tabs>
        <w:ind w:left="1080" w:hanging="360"/>
      </w:pPr>
      <w:rPr>
        <w:rFonts w:ascii="Symbol" w:hAnsi="Symbol" w:cs="Symbol" w:hint="default"/>
        <w:sz w:val="22"/>
        <w:szCs w:val="22"/>
      </w:rPr>
    </w:lvl>
  </w:abstractNum>
  <w:abstractNum w:abstractNumId="8"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hint="default"/>
        <w:color w:val="000000"/>
      </w:rPr>
    </w:lvl>
  </w:abstractNum>
  <w:abstractNum w:abstractNumId="9" w15:restartNumberingAfterBreak="0">
    <w:nsid w:val="0000000A"/>
    <w:multiLevelType w:val="singleLevel"/>
    <w:tmpl w:val="0000000A"/>
    <w:name w:val="WW8Num10"/>
    <w:lvl w:ilvl="0">
      <w:start w:val="1"/>
      <w:numFmt w:val="bullet"/>
      <w:lvlText w:val=""/>
      <w:lvlJc w:val="left"/>
      <w:pPr>
        <w:tabs>
          <w:tab w:val="num" w:pos="0"/>
        </w:tabs>
        <w:ind w:left="1080" w:hanging="360"/>
      </w:pPr>
      <w:rPr>
        <w:rFonts w:ascii="Symbol" w:hAnsi="Symbol" w:cs="Symbol" w:hint="default"/>
      </w:rPr>
    </w:lvl>
  </w:abstractNum>
  <w:abstractNum w:abstractNumId="10" w15:restartNumberingAfterBreak="0">
    <w:nsid w:val="0872312B"/>
    <w:multiLevelType w:val="multilevel"/>
    <w:tmpl w:val="1508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83030"/>
    <w:multiLevelType w:val="multilevel"/>
    <w:tmpl w:val="C98A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415001"/>
    <w:multiLevelType w:val="multilevel"/>
    <w:tmpl w:val="0CEC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9F461A"/>
    <w:multiLevelType w:val="multilevel"/>
    <w:tmpl w:val="38DE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20AA8"/>
    <w:multiLevelType w:val="multilevel"/>
    <w:tmpl w:val="209E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9348C4"/>
    <w:multiLevelType w:val="multilevel"/>
    <w:tmpl w:val="8F0C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DC1365"/>
    <w:multiLevelType w:val="hybridMultilevel"/>
    <w:tmpl w:val="9946B8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FF04588"/>
    <w:multiLevelType w:val="hybridMultilevel"/>
    <w:tmpl w:val="541E837A"/>
    <w:lvl w:ilvl="0" w:tplc="00000007">
      <w:start w:val="1"/>
      <w:numFmt w:val="bullet"/>
      <w:lvlText w:val=""/>
      <w:lvlJc w:val="left"/>
      <w:pPr>
        <w:tabs>
          <w:tab w:val="num" w:pos="0"/>
        </w:tabs>
        <w:ind w:left="1080" w:hanging="360"/>
      </w:pPr>
      <w:rPr>
        <w:rFonts w:ascii="Symbol" w:hAnsi="Symbol" w:cs="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A5013"/>
    <w:multiLevelType w:val="multilevel"/>
    <w:tmpl w:val="647E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E600FB"/>
    <w:multiLevelType w:val="multilevel"/>
    <w:tmpl w:val="91A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5"/>
  </w:num>
  <w:num w:numId="12">
    <w:abstractNumId w:val="12"/>
  </w:num>
  <w:num w:numId="13">
    <w:abstractNumId w:val="17"/>
  </w:num>
  <w:num w:numId="14">
    <w:abstractNumId w:val="10"/>
  </w:num>
  <w:num w:numId="15">
    <w:abstractNumId w:val="18"/>
  </w:num>
  <w:num w:numId="16">
    <w:abstractNumId w:val="13"/>
  </w:num>
  <w:num w:numId="17">
    <w:abstractNumId w:val="11"/>
  </w:num>
  <w:num w:numId="18">
    <w:abstractNumId w:val="14"/>
  </w:num>
  <w:num w:numId="19">
    <w:abstractNumId w:val="1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27"/>
    <w:rsid w:val="00004E23"/>
    <w:rsid w:val="000062C8"/>
    <w:rsid w:val="000413B7"/>
    <w:rsid w:val="0005276C"/>
    <w:rsid w:val="00057DDD"/>
    <w:rsid w:val="0007536A"/>
    <w:rsid w:val="000B70C0"/>
    <w:rsid w:val="000D17B7"/>
    <w:rsid w:val="001317C5"/>
    <w:rsid w:val="00131F57"/>
    <w:rsid w:val="001F1B34"/>
    <w:rsid w:val="001F77A6"/>
    <w:rsid w:val="001F7A45"/>
    <w:rsid w:val="002112A8"/>
    <w:rsid w:val="00222E17"/>
    <w:rsid w:val="0023167E"/>
    <w:rsid w:val="00243AAB"/>
    <w:rsid w:val="002B4347"/>
    <w:rsid w:val="002B5F95"/>
    <w:rsid w:val="00316A76"/>
    <w:rsid w:val="00316AA0"/>
    <w:rsid w:val="00321443"/>
    <w:rsid w:val="0033572F"/>
    <w:rsid w:val="00360533"/>
    <w:rsid w:val="003C3959"/>
    <w:rsid w:val="003C507F"/>
    <w:rsid w:val="004136E3"/>
    <w:rsid w:val="00413C5A"/>
    <w:rsid w:val="00421D3D"/>
    <w:rsid w:val="00422C50"/>
    <w:rsid w:val="004258BC"/>
    <w:rsid w:val="0048132D"/>
    <w:rsid w:val="004A7A5D"/>
    <w:rsid w:val="004E1F13"/>
    <w:rsid w:val="00545DC7"/>
    <w:rsid w:val="005D032E"/>
    <w:rsid w:val="00610D16"/>
    <w:rsid w:val="006666BD"/>
    <w:rsid w:val="007302C0"/>
    <w:rsid w:val="00743494"/>
    <w:rsid w:val="00743C87"/>
    <w:rsid w:val="00746CE4"/>
    <w:rsid w:val="00760249"/>
    <w:rsid w:val="007658D0"/>
    <w:rsid w:val="007A0F71"/>
    <w:rsid w:val="007A1BFF"/>
    <w:rsid w:val="007C7F0E"/>
    <w:rsid w:val="00811159"/>
    <w:rsid w:val="008434CF"/>
    <w:rsid w:val="00854971"/>
    <w:rsid w:val="0086171E"/>
    <w:rsid w:val="00884B27"/>
    <w:rsid w:val="008D3C68"/>
    <w:rsid w:val="008E7FC3"/>
    <w:rsid w:val="009027AD"/>
    <w:rsid w:val="00917588"/>
    <w:rsid w:val="00925012"/>
    <w:rsid w:val="00937505"/>
    <w:rsid w:val="0094528D"/>
    <w:rsid w:val="009B6E7E"/>
    <w:rsid w:val="009E62AA"/>
    <w:rsid w:val="00A2247F"/>
    <w:rsid w:val="00A43053"/>
    <w:rsid w:val="00A70DC9"/>
    <w:rsid w:val="00A723E0"/>
    <w:rsid w:val="00AA6398"/>
    <w:rsid w:val="00AF1D4C"/>
    <w:rsid w:val="00B05298"/>
    <w:rsid w:val="00B321FE"/>
    <w:rsid w:val="00B433F6"/>
    <w:rsid w:val="00BD46B8"/>
    <w:rsid w:val="00C12E1A"/>
    <w:rsid w:val="00C32046"/>
    <w:rsid w:val="00C53DA1"/>
    <w:rsid w:val="00C74E4D"/>
    <w:rsid w:val="00C90DF4"/>
    <w:rsid w:val="00CA4D2C"/>
    <w:rsid w:val="00CC4C4B"/>
    <w:rsid w:val="00CD071C"/>
    <w:rsid w:val="00CD3B45"/>
    <w:rsid w:val="00D423FF"/>
    <w:rsid w:val="00D64A99"/>
    <w:rsid w:val="00D80D50"/>
    <w:rsid w:val="00D92D22"/>
    <w:rsid w:val="00DC141E"/>
    <w:rsid w:val="00E10EAF"/>
    <w:rsid w:val="00E25D69"/>
    <w:rsid w:val="00E42746"/>
    <w:rsid w:val="00E4426A"/>
    <w:rsid w:val="00E517F6"/>
    <w:rsid w:val="00E7045E"/>
    <w:rsid w:val="00E7266C"/>
    <w:rsid w:val="00EC7320"/>
    <w:rsid w:val="00FB003E"/>
    <w:rsid w:val="00FB5F4C"/>
    <w:rsid w:val="00FC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6EF2019"/>
  <w15:chartTrackingRefBased/>
  <w15:docId w15:val="{AAE3652D-EFE8-384B-BFB9-3AEB0F36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247F"/>
    <w:rPr>
      <w:sz w:val="24"/>
      <w:szCs w:val="24"/>
    </w:rPr>
  </w:style>
  <w:style w:type="paragraph" w:styleId="Heading1">
    <w:name w:val="heading 1"/>
    <w:basedOn w:val="Normal"/>
    <w:next w:val="Normal"/>
    <w:qFormat/>
    <w:pPr>
      <w:keepNext/>
      <w:numPr>
        <w:numId w:val="1"/>
      </w:numPr>
      <w:jc w:val="both"/>
      <w:outlineLvl w:val="0"/>
    </w:pPr>
    <w:rPr>
      <w:rFonts w:ascii="Arial" w:hAnsi="Arial" w:cs="Arial"/>
    </w:rPr>
  </w:style>
  <w:style w:type="paragraph" w:styleId="Heading2">
    <w:name w:val="heading 2"/>
    <w:basedOn w:val="Normal"/>
    <w:next w:val="Normal"/>
    <w:qFormat/>
    <w:pPr>
      <w:keepNext/>
      <w:numPr>
        <w:ilvl w:val="1"/>
        <w:numId w:val="1"/>
      </w:numPr>
      <w:jc w:val="both"/>
      <w:outlineLvl w:val="1"/>
    </w:pPr>
    <w:rPr>
      <w:rFonts w:ascii="Arial Black" w:hAnsi="Arial Black" w:cs="Arial Black"/>
    </w:rPr>
  </w:style>
  <w:style w:type="paragraph" w:styleId="Heading3">
    <w:name w:val="heading 3"/>
    <w:basedOn w:val="Normal"/>
    <w:next w:val="Normal"/>
    <w:qFormat/>
    <w:pPr>
      <w:keepNext/>
      <w:numPr>
        <w:ilvl w:val="2"/>
        <w:numId w:val="1"/>
      </w:numPr>
      <w:outlineLvl w:val="2"/>
    </w:pPr>
    <w:rPr>
      <w:rFonts w:ascii="Arial Black" w:hAnsi="Arial Black" w:cs="Arial Black"/>
    </w:rPr>
  </w:style>
  <w:style w:type="paragraph" w:styleId="Heading4">
    <w:name w:val="heading 4"/>
    <w:basedOn w:val="Normal"/>
    <w:next w:val="Normal"/>
    <w:qFormat/>
    <w:pPr>
      <w:keepNext/>
      <w:numPr>
        <w:ilvl w:val="3"/>
        <w:numId w:val="1"/>
      </w:numPr>
      <w:ind w:left="5040" w:firstLine="720"/>
      <w:outlineLvl w:val="3"/>
    </w:pPr>
    <w:rPr>
      <w:rFonts w:ascii="Arial" w:hAnsi="Arial" w:cs="Arial"/>
      <w:color w:val="0000FF"/>
      <w:u w:val="single"/>
    </w:rPr>
  </w:style>
  <w:style w:type="paragraph" w:styleId="Heading5">
    <w:name w:val="heading 5"/>
    <w:basedOn w:val="Normal"/>
    <w:next w:val="Normal"/>
    <w:qFormat/>
    <w:pPr>
      <w:keepNext/>
      <w:numPr>
        <w:ilvl w:val="4"/>
        <w:numId w:val="1"/>
      </w:numPr>
      <w:outlineLvl w:val="4"/>
    </w:pPr>
    <w:rPr>
      <w:rFonts w:ascii="Arial" w:hAnsi="Arial" w:cs="Arial"/>
      <w:b/>
      <w:sz w:val="18"/>
    </w:rPr>
  </w:style>
  <w:style w:type="paragraph" w:styleId="Heading6">
    <w:name w:val="heading 6"/>
    <w:basedOn w:val="Normal"/>
    <w:next w:val="Normal"/>
    <w:qFormat/>
    <w:pPr>
      <w:keepNext/>
      <w:numPr>
        <w:ilvl w:val="5"/>
        <w:numId w:val="1"/>
      </w:numPr>
      <w:outlineLvl w:val="5"/>
    </w:pPr>
    <w:rPr>
      <w:rFonts w:ascii="CG Omega" w:hAnsi="CG Omega" w:cs="CG Omega"/>
      <w:b/>
      <w:sz w:val="32"/>
      <w:u w:val="single"/>
    </w:rPr>
  </w:style>
  <w:style w:type="paragraph" w:styleId="Heading7">
    <w:name w:val="heading 7"/>
    <w:basedOn w:val="Normal"/>
    <w:next w:val="Normal"/>
    <w:qFormat/>
    <w:pPr>
      <w:keepNext/>
      <w:numPr>
        <w:ilvl w:val="6"/>
        <w:numId w:val="1"/>
      </w:numPr>
      <w:jc w:val="both"/>
      <w:outlineLvl w:val="6"/>
    </w:pPr>
    <w:rPr>
      <w:rFonts w:ascii="Arial" w:hAnsi="Arial" w:cs="Arial"/>
      <w:b/>
    </w:rPr>
  </w:style>
  <w:style w:type="paragraph" w:styleId="Heading8">
    <w:name w:val="heading 8"/>
    <w:basedOn w:val="Normal"/>
    <w:next w:val="Normal"/>
    <w:qFormat/>
    <w:pPr>
      <w:keepNext/>
      <w:numPr>
        <w:ilvl w:val="7"/>
        <w:numId w:val="1"/>
      </w:numPr>
      <w:jc w:val="both"/>
      <w:outlineLvl w:val="7"/>
    </w:pPr>
    <w:rPr>
      <w:rFonts w:ascii="Abadi MT Condensed" w:hAnsi="Abadi MT Condensed" w:cs="Abadi MT Condensed"/>
      <w:b/>
    </w:rPr>
  </w:style>
  <w:style w:type="paragraph" w:styleId="Heading9">
    <w:name w:val="heading 9"/>
    <w:basedOn w:val="Normal"/>
    <w:next w:val="Normal"/>
    <w:qFormat/>
    <w:pPr>
      <w:keepNext/>
      <w:numPr>
        <w:ilvl w:val="8"/>
        <w:numId w:val="1"/>
      </w:numPr>
      <w:spacing w:before="48" w:after="20"/>
      <w:ind w:left="0" w:firstLine="360"/>
      <w:outlineLvl w:val="8"/>
    </w:pPr>
    <w:rPr>
      <w:rFonts w:ascii="Verdana" w:hAnsi="Verdana" w:cs="Verdan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b/>
      <w:color w:val="auto"/>
      <w:sz w:val="22"/>
      <w:szCs w:val="22"/>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sz w:val="22"/>
      <w:szCs w:val="22"/>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w:hAnsi="Wingdings" w:cs="Wingdings" w:hint="default"/>
      <w:sz w:val="22"/>
      <w:szCs w:val="22"/>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sz w:val="22"/>
      <w:szCs w:val="22"/>
    </w:rPr>
  </w:style>
  <w:style w:type="character" w:customStyle="1" w:styleId="WW8Num3z3">
    <w:name w:val="WW8Num3z3"/>
    <w:rPr>
      <w:rFonts w:ascii="Symbol" w:hAnsi="Symbol" w:cs="Symbol" w:hint="default"/>
    </w:rPr>
  </w:style>
  <w:style w:type="character" w:customStyle="1" w:styleId="WW8Num4z0">
    <w:name w:val="WW8Num4z0"/>
    <w:rPr>
      <w:rFonts w:ascii="Wingdings" w:hAnsi="Wingdings" w:cs="Wingdings" w:hint="default"/>
      <w:sz w:val="22"/>
      <w:szCs w:val="22"/>
    </w:rPr>
  </w:style>
  <w:style w:type="character" w:customStyle="1" w:styleId="WW8Num5z0">
    <w:name w:val="WW8Num5z0"/>
    <w:rPr>
      <w:rFonts w:ascii="Wingdings" w:hAnsi="Wingdings" w:cs="Wingdings" w:hint="default"/>
      <w:sz w:val="22"/>
      <w:szCs w:val="22"/>
    </w:rPr>
  </w:style>
  <w:style w:type="character" w:customStyle="1" w:styleId="WW8Num6z0">
    <w:name w:val="WW8Num6z0"/>
    <w:rPr>
      <w:rFonts w:ascii="Wingdings" w:hAnsi="Wingdings" w:cs="Wingdings" w:hint="default"/>
      <w:sz w:val="22"/>
      <w:szCs w:val="22"/>
    </w:rPr>
  </w:style>
  <w:style w:type="character" w:customStyle="1" w:styleId="WW8Num7z0">
    <w:name w:val="WW8Num7z0"/>
    <w:rPr>
      <w:rFonts w:ascii="Symbol" w:hAnsi="Symbol" w:cs="Symbol" w:hint="default"/>
      <w:sz w:val="22"/>
      <w:szCs w:val="22"/>
    </w:rPr>
  </w:style>
  <w:style w:type="character" w:customStyle="1" w:styleId="WW8Num8z0">
    <w:name w:val="WW8Num8z0"/>
    <w:rPr>
      <w:rFonts w:ascii="Symbol" w:hAnsi="Symbol" w:cs="Symbol" w:hint="default"/>
      <w:sz w:val="22"/>
      <w:szCs w:val="22"/>
    </w:rPr>
  </w:style>
  <w:style w:type="character" w:customStyle="1" w:styleId="WW8Num9z0">
    <w:name w:val="WW8Num9z0"/>
    <w:rPr>
      <w:rFonts w:ascii="Symbol" w:hAnsi="Symbol" w:cs="Symbol" w:hint="default"/>
      <w:color w:val="000000"/>
    </w:rPr>
  </w:style>
  <w:style w:type="character" w:customStyle="1" w:styleId="WW8Num10z0">
    <w:name w:val="WW8Num10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sz w:val="22"/>
      <w:szCs w:val="22"/>
    </w:rPr>
  </w:style>
  <w:style w:type="character" w:customStyle="1" w:styleId="WW8Num7z3">
    <w:name w:val="WW8Num7z3"/>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sz w:val="22"/>
      <w:szCs w:val="22"/>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sz w:val="22"/>
      <w:szCs w:val="22"/>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4z1">
    <w:name w:val="WW8Num4z1"/>
    <w:rPr>
      <w:rFonts w:ascii="Courier New" w:hAnsi="Courier New" w:cs="Courier New" w:hint="default"/>
    </w:rPr>
  </w:style>
  <w:style w:type="character" w:customStyle="1" w:styleId="WW8Num4z3">
    <w:name w:val="WW8Num4z3"/>
    <w:rPr>
      <w:rFonts w:ascii="Symbol" w:hAnsi="Symbol" w:cs="Symbol" w:hint="default"/>
    </w:rPr>
  </w:style>
  <w:style w:type="character" w:customStyle="1" w:styleId="WW-DefaultParagraphFont">
    <w:name w:val="WW-Default Paragraph Font"/>
  </w:style>
  <w:style w:type="character" w:styleId="Hyperlink">
    <w:name w:val="Hyperlink"/>
    <w:rPr>
      <w:color w:val="0000FF"/>
      <w:u w:val="single"/>
    </w:rPr>
  </w:style>
  <w:style w:type="character" w:styleId="PageNumber">
    <w:name w:val="page number"/>
    <w:basedOn w:val="WW-DefaultParagraphFont"/>
  </w:style>
  <w:style w:type="character" w:styleId="FollowedHyperlink">
    <w:name w:val="FollowedHyperlink"/>
    <w:rPr>
      <w:color w:val="800080"/>
      <w:u w:val="single"/>
    </w:rPr>
  </w:style>
  <w:style w:type="character" w:customStyle="1" w:styleId="hl1">
    <w:name w:val="hl1"/>
    <w:rPr>
      <w:shd w:val="clear" w:color="auto" w:fill="FFF5CC"/>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jc w:val="both"/>
    </w:pPr>
    <w:rPr>
      <w:rFonts w:ascii="Arial" w:hAnsi="Arial" w:cs="Arial"/>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Title">
    <w:name w:val="Title"/>
    <w:basedOn w:val="Normal"/>
    <w:next w:val="Subtitle"/>
    <w:qFormat/>
    <w:pPr>
      <w:jc w:val="center"/>
    </w:pPr>
    <w:rPr>
      <w:sz w:val="28"/>
    </w:rPr>
  </w:style>
  <w:style w:type="paragraph" w:styleId="Subtitle">
    <w:name w:val="Subtitle"/>
    <w:basedOn w:val="Heading"/>
    <w:next w:val="BodyText"/>
    <w:qFormat/>
    <w:pPr>
      <w:jc w:val="center"/>
    </w:pPr>
    <w:rPr>
      <w:i/>
      <w:iCs/>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Address1">
    <w:name w:val="Address 1"/>
    <w:basedOn w:val="Normal"/>
    <w:pPr>
      <w:spacing w:line="160" w:lineRule="atLeast"/>
      <w:jc w:val="both"/>
    </w:pPr>
    <w:rPr>
      <w:rFonts w:ascii="Arial" w:hAnsi="Arial" w:cs="Arial"/>
      <w:sz w:val="14"/>
    </w:rPr>
  </w:style>
  <w:style w:type="paragraph" w:customStyle="1" w:styleId="Address2">
    <w:name w:val="Address 2"/>
    <w:basedOn w:val="Normal"/>
    <w:pPr>
      <w:spacing w:line="160" w:lineRule="atLeast"/>
      <w:jc w:val="both"/>
    </w:pPr>
    <w:rPr>
      <w:rFonts w:ascii="Arial" w:hAnsi="Arial" w:cs="Arial"/>
      <w:sz w:val="14"/>
    </w:rPr>
  </w:style>
  <w:style w:type="paragraph" w:styleId="DocumentMap">
    <w:name w:val="Document Map"/>
    <w:basedOn w:val="Normal"/>
    <w:pPr>
      <w:shd w:val="clear" w:color="auto" w:fill="000080"/>
    </w:pPr>
    <w:rPr>
      <w:rFonts w:ascii="Tahoma" w:hAnsi="Tahoma" w:cs="Wingdings"/>
    </w:rPr>
  </w:style>
  <w:style w:type="paragraph" w:styleId="BodyText2">
    <w:name w:val="Body Text 2"/>
    <w:basedOn w:val="Normal"/>
    <w:pPr>
      <w:jc w:val="both"/>
    </w:pPr>
    <w:rPr>
      <w:rFonts w:ascii="Arial" w:hAnsi="Arial" w:cs="Arial"/>
      <w:sz w:val="16"/>
    </w:rPr>
  </w:style>
  <w:style w:type="paragraph" w:styleId="BodyText3">
    <w:name w:val="Body Text 3"/>
    <w:basedOn w:val="Normal"/>
    <w:pPr>
      <w:spacing w:after="120"/>
    </w:pPr>
    <w:rPr>
      <w:sz w:val="16"/>
      <w:szCs w:val="16"/>
    </w:rPr>
  </w:style>
  <w:style w:type="paragraph" w:customStyle="1" w:styleId="Framecontents">
    <w:name w:val="Frame contents"/>
    <w:basedOn w:val="BodyText"/>
  </w:style>
  <w:style w:type="character" w:styleId="Strong">
    <w:name w:val="Strong"/>
    <w:uiPriority w:val="22"/>
    <w:qFormat/>
    <w:rsid w:val="00AA6398"/>
    <w:rPr>
      <w:b/>
      <w:bCs/>
    </w:rPr>
  </w:style>
  <w:style w:type="character" w:styleId="UnresolvedMention">
    <w:name w:val="Unresolved Mention"/>
    <w:uiPriority w:val="99"/>
    <w:semiHidden/>
    <w:unhideWhenUsed/>
    <w:rsid w:val="00243AAB"/>
    <w:rPr>
      <w:color w:val="605E5C"/>
      <w:shd w:val="clear" w:color="auto" w:fill="E1DFDD"/>
    </w:rPr>
  </w:style>
  <w:style w:type="paragraph" w:styleId="ListParagraph">
    <w:name w:val="List Paragraph"/>
    <w:basedOn w:val="Normal"/>
    <w:uiPriority w:val="34"/>
    <w:qFormat/>
    <w:rsid w:val="00057D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31077">
      <w:bodyDiv w:val="1"/>
      <w:marLeft w:val="0"/>
      <w:marRight w:val="0"/>
      <w:marTop w:val="0"/>
      <w:marBottom w:val="0"/>
      <w:divBdr>
        <w:top w:val="none" w:sz="0" w:space="0" w:color="auto"/>
        <w:left w:val="none" w:sz="0" w:space="0" w:color="auto"/>
        <w:bottom w:val="none" w:sz="0" w:space="0" w:color="auto"/>
        <w:right w:val="none" w:sz="0" w:space="0" w:color="auto"/>
      </w:divBdr>
    </w:div>
    <w:div w:id="145244842">
      <w:bodyDiv w:val="1"/>
      <w:marLeft w:val="0"/>
      <w:marRight w:val="0"/>
      <w:marTop w:val="0"/>
      <w:marBottom w:val="0"/>
      <w:divBdr>
        <w:top w:val="none" w:sz="0" w:space="0" w:color="auto"/>
        <w:left w:val="none" w:sz="0" w:space="0" w:color="auto"/>
        <w:bottom w:val="none" w:sz="0" w:space="0" w:color="auto"/>
        <w:right w:val="none" w:sz="0" w:space="0" w:color="auto"/>
      </w:divBdr>
    </w:div>
    <w:div w:id="191574740">
      <w:bodyDiv w:val="1"/>
      <w:marLeft w:val="0"/>
      <w:marRight w:val="0"/>
      <w:marTop w:val="0"/>
      <w:marBottom w:val="0"/>
      <w:divBdr>
        <w:top w:val="none" w:sz="0" w:space="0" w:color="auto"/>
        <w:left w:val="none" w:sz="0" w:space="0" w:color="auto"/>
        <w:bottom w:val="none" w:sz="0" w:space="0" w:color="auto"/>
        <w:right w:val="none" w:sz="0" w:space="0" w:color="auto"/>
      </w:divBdr>
    </w:div>
    <w:div w:id="223033266">
      <w:bodyDiv w:val="1"/>
      <w:marLeft w:val="0"/>
      <w:marRight w:val="0"/>
      <w:marTop w:val="0"/>
      <w:marBottom w:val="0"/>
      <w:divBdr>
        <w:top w:val="none" w:sz="0" w:space="0" w:color="auto"/>
        <w:left w:val="none" w:sz="0" w:space="0" w:color="auto"/>
        <w:bottom w:val="none" w:sz="0" w:space="0" w:color="auto"/>
        <w:right w:val="none" w:sz="0" w:space="0" w:color="auto"/>
      </w:divBdr>
    </w:div>
    <w:div w:id="248929180">
      <w:bodyDiv w:val="1"/>
      <w:marLeft w:val="0"/>
      <w:marRight w:val="0"/>
      <w:marTop w:val="0"/>
      <w:marBottom w:val="0"/>
      <w:divBdr>
        <w:top w:val="none" w:sz="0" w:space="0" w:color="auto"/>
        <w:left w:val="none" w:sz="0" w:space="0" w:color="auto"/>
        <w:bottom w:val="none" w:sz="0" w:space="0" w:color="auto"/>
        <w:right w:val="none" w:sz="0" w:space="0" w:color="auto"/>
      </w:divBdr>
    </w:div>
    <w:div w:id="265499839">
      <w:bodyDiv w:val="1"/>
      <w:marLeft w:val="0"/>
      <w:marRight w:val="0"/>
      <w:marTop w:val="0"/>
      <w:marBottom w:val="0"/>
      <w:divBdr>
        <w:top w:val="none" w:sz="0" w:space="0" w:color="auto"/>
        <w:left w:val="none" w:sz="0" w:space="0" w:color="auto"/>
        <w:bottom w:val="none" w:sz="0" w:space="0" w:color="auto"/>
        <w:right w:val="none" w:sz="0" w:space="0" w:color="auto"/>
      </w:divBdr>
    </w:div>
    <w:div w:id="360012387">
      <w:bodyDiv w:val="1"/>
      <w:marLeft w:val="0"/>
      <w:marRight w:val="0"/>
      <w:marTop w:val="0"/>
      <w:marBottom w:val="0"/>
      <w:divBdr>
        <w:top w:val="none" w:sz="0" w:space="0" w:color="auto"/>
        <w:left w:val="none" w:sz="0" w:space="0" w:color="auto"/>
        <w:bottom w:val="none" w:sz="0" w:space="0" w:color="auto"/>
        <w:right w:val="none" w:sz="0" w:space="0" w:color="auto"/>
      </w:divBdr>
    </w:div>
    <w:div w:id="385497616">
      <w:bodyDiv w:val="1"/>
      <w:marLeft w:val="0"/>
      <w:marRight w:val="0"/>
      <w:marTop w:val="0"/>
      <w:marBottom w:val="0"/>
      <w:divBdr>
        <w:top w:val="none" w:sz="0" w:space="0" w:color="auto"/>
        <w:left w:val="none" w:sz="0" w:space="0" w:color="auto"/>
        <w:bottom w:val="none" w:sz="0" w:space="0" w:color="auto"/>
        <w:right w:val="none" w:sz="0" w:space="0" w:color="auto"/>
      </w:divBdr>
    </w:div>
    <w:div w:id="435945620">
      <w:bodyDiv w:val="1"/>
      <w:marLeft w:val="0"/>
      <w:marRight w:val="0"/>
      <w:marTop w:val="0"/>
      <w:marBottom w:val="0"/>
      <w:divBdr>
        <w:top w:val="none" w:sz="0" w:space="0" w:color="auto"/>
        <w:left w:val="none" w:sz="0" w:space="0" w:color="auto"/>
        <w:bottom w:val="none" w:sz="0" w:space="0" w:color="auto"/>
        <w:right w:val="none" w:sz="0" w:space="0" w:color="auto"/>
      </w:divBdr>
    </w:div>
    <w:div w:id="510074428">
      <w:bodyDiv w:val="1"/>
      <w:marLeft w:val="0"/>
      <w:marRight w:val="0"/>
      <w:marTop w:val="0"/>
      <w:marBottom w:val="0"/>
      <w:divBdr>
        <w:top w:val="none" w:sz="0" w:space="0" w:color="auto"/>
        <w:left w:val="none" w:sz="0" w:space="0" w:color="auto"/>
        <w:bottom w:val="none" w:sz="0" w:space="0" w:color="auto"/>
        <w:right w:val="none" w:sz="0" w:space="0" w:color="auto"/>
      </w:divBdr>
    </w:div>
    <w:div w:id="684020440">
      <w:bodyDiv w:val="1"/>
      <w:marLeft w:val="0"/>
      <w:marRight w:val="0"/>
      <w:marTop w:val="0"/>
      <w:marBottom w:val="0"/>
      <w:divBdr>
        <w:top w:val="none" w:sz="0" w:space="0" w:color="auto"/>
        <w:left w:val="none" w:sz="0" w:space="0" w:color="auto"/>
        <w:bottom w:val="none" w:sz="0" w:space="0" w:color="auto"/>
        <w:right w:val="none" w:sz="0" w:space="0" w:color="auto"/>
      </w:divBdr>
    </w:div>
    <w:div w:id="1135559035">
      <w:bodyDiv w:val="1"/>
      <w:marLeft w:val="0"/>
      <w:marRight w:val="0"/>
      <w:marTop w:val="0"/>
      <w:marBottom w:val="0"/>
      <w:divBdr>
        <w:top w:val="none" w:sz="0" w:space="0" w:color="auto"/>
        <w:left w:val="none" w:sz="0" w:space="0" w:color="auto"/>
        <w:bottom w:val="none" w:sz="0" w:space="0" w:color="auto"/>
        <w:right w:val="none" w:sz="0" w:space="0" w:color="auto"/>
      </w:divBdr>
    </w:div>
    <w:div w:id="1135874388">
      <w:bodyDiv w:val="1"/>
      <w:marLeft w:val="0"/>
      <w:marRight w:val="0"/>
      <w:marTop w:val="0"/>
      <w:marBottom w:val="0"/>
      <w:divBdr>
        <w:top w:val="none" w:sz="0" w:space="0" w:color="auto"/>
        <w:left w:val="none" w:sz="0" w:space="0" w:color="auto"/>
        <w:bottom w:val="none" w:sz="0" w:space="0" w:color="auto"/>
        <w:right w:val="none" w:sz="0" w:space="0" w:color="auto"/>
      </w:divBdr>
    </w:div>
    <w:div w:id="1575355309">
      <w:bodyDiv w:val="1"/>
      <w:marLeft w:val="0"/>
      <w:marRight w:val="0"/>
      <w:marTop w:val="0"/>
      <w:marBottom w:val="0"/>
      <w:divBdr>
        <w:top w:val="none" w:sz="0" w:space="0" w:color="auto"/>
        <w:left w:val="none" w:sz="0" w:space="0" w:color="auto"/>
        <w:bottom w:val="none" w:sz="0" w:space="0" w:color="auto"/>
        <w:right w:val="none" w:sz="0" w:space="0" w:color="auto"/>
      </w:divBdr>
    </w:div>
    <w:div w:id="1837109076">
      <w:bodyDiv w:val="1"/>
      <w:marLeft w:val="0"/>
      <w:marRight w:val="0"/>
      <w:marTop w:val="0"/>
      <w:marBottom w:val="0"/>
      <w:divBdr>
        <w:top w:val="none" w:sz="0" w:space="0" w:color="auto"/>
        <w:left w:val="none" w:sz="0" w:space="0" w:color="auto"/>
        <w:bottom w:val="none" w:sz="0" w:space="0" w:color="auto"/>
        <w:right w:val="none" w:sz="0" w:space="0" w:color="auto"/>
      </w:divBdr>
    </w:div>
    <w:div w:id="1887177721">
      <w:bodyDiv w:val="1"/>
      <w:marLeft w:val="0"/>
      <w:marRight w:val="0"/>
      <w:marTop w:val="0"/>
      <w:marBottom w:val="0"/>
      <w:divBdr>
        <w:top w:val="none" w:sz="0" w:space="0" w:color="auto"/>
        <w:left w:val="none" w:sz="0" w:space="0" w:color="auto"/>
        <w:bottom w:val="none" w:sz="0" w:space="0" w:color="auto"/>
        <w:right w:val="none" w:sz="0" w:space="0" w:color="auto"/>
      </w:divBdr>
    </w:div>
    <w:div w:id="1908877297">
      <w:bodyDiv w:val="1"/>
      <w:marLeft w:val="0"/>
      <w:marRight w:val="0"/>
      <w:marTop w:val="0"/>
      <w:marBottom w:val="0"/>
      <w:divBdr>
        <w:top w:val="none" w:sz="0" w:space="0" w:color="auto"/>
        <w:left w:val="none" w:sz="0" w:space="0" w:color="auto"/>
        <w:bottom w:val="none" w:sz="0" w:space="0" w:color="auto"/>
        <w:right w:val="none" w:sz="0" w:space="0" w:color="auto"/>
      </w:divBdr>
    </w:div>
    <w:div w:id="203268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EA4D38-A3EC-8B4C-A7D9-DB656B63649C}">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22</TotalTime>
  <Pages>9</Pages>
  <Words>5278</Words>
  <Characters>30088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Srinidhi G</vt:lpstr>
    </vt:vector>
  </TitlesOfParts>
  <Company>State of Nebraska</Company>
  <LinksUpToDate>false</LinksUpToDate>
  <CharactersWithSpaces>35296</CharactersWithSpaces>
  <SharedDoc>false</SharedDoc>
  <HLinks>
    <vt:vector size="6" baseType="variant">
      <vt:variant>
        <vt:i4>7143493</vt:i4>
      </vt:variant>
      <vt:variant>
        <vt:i4>0</vt:i4>
      </vt:variant>
      <vt:variant>
        <vt:i4>0</vt:i4>
      </vt:variant>
      <vt:variant>
        <vt:i4>5</vt:i4>
      </vt:variant>
      <vt:variant>
        <vt:lpwstr>mailto:marutisridhar@gmail.com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Srinidhi G</dc:title>
  <dc:subject/>
  <dc:creator>foobar</dc:creator>
  <cp:keywords/>
  <cp:lastModifiedBy>Resin PureTalent</cp:lastModifiedBy>
  <cp:revision>12</cp:revision>
  <cp:lastPrinted>2003-06-20T03:42:00Z</cp:lastPrinted>
  <dcterms:created xsi:type="dcterms:W3CDTF">2024-04-25T15:53:00Z</dcterms:created>
  <dcterms:modified xsi:type="dcterms:W3CDTF">2024-04-25T17:18:00Z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documentId_4933</vt:lpwstr>
  </property>
  <property fmtid="{D5CDD505-2E9C-101B-9397-08002B2CF9AE}" pid="3" name="grammarly_documentContext">
    <vt:lpwstr>{"goals":["describe"],"domain":"business","emotions":["confident","neutral","optimistic","respectful"],"dialect":"american","audience":"expert","style":"formal"}</vt:lpwstr>
  </property>
</Properties>
</file>