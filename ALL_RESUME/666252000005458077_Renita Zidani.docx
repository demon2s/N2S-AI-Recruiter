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1CF29" w14:textId="7216F360" w:rsidR="008838A6" w:rsidRDefault="008838A6" w:rsidP="008838A6">
      <w:pPr>
        <w:pStyle w:val="Title"/>
        <w:pBdr>
          <w:bottom w:val="single" w:sz="12" w:space="1" w:color="auto"/>
        </w:pBdr>
        <w:jc w:val="left"/>
        <w:rPr>
          <w:rFonts w:asciiTheme="minorHAnsi" w:hAnsiTheme="minorHAnsi" w:cstheme="minorHAnsi"/>
          <w:caps/>
          <w:smallCaps w:val="0"/>
          <w:sz w:val="22"/>
          <w:szCs w:val="22"/>
        </w:rPr>
      </w:pPr>
      <w:r w:rsidRPr="008838A6">
        <w:rPr>
          <w:rFonts w:asciiTheme="minorHAnsi" w:hAnsiTheme="minorHAnsi" w:cstheme="minorHAnsi"/>
          <w:caps/>
          <w:smallCaps w:val="0"/>
          <w:sz w:val="22"/>
          <w:szCs w:val="22"/>
        </w:rPr>
        <w:t>Professional Summary</w:t>
      </w:r>
    </w:p>
    <w:p w14:paraId="7D2F56EB" w14:textId="77777777" w:rsidR="008838A6" w:rsidRPr="008838A6" w:rsidRDefault="008838A6" w:rsidP="008838A6">
      <w:pPr>
        <w:pStyle w:val="Title"/>
        <w:jc w:val="left"/>
        <w:rPr>
          <w:rFonts w:asciiTheme="minorHAnsi" w:hAnsiTheme="minorHAnsi" w:cstheme="minorHAnsi"/>
          <w:caps/>
          <w:smallCaps w:val="0"/>
          <w:sz w:val="10"/>
          <w:szCs w:val="22"/>
        </w:rPr>
      </w:pPr>
    </w:p>
    <w:p w14:paraId="373F51D9" w14:textId="78BB7232" w:rsidR="00F805D6" w:rsidRDefault="008411C8" w:rsidP="00F805D6">
      <w:pPr>
        <w:pStyle w:val="Title"/>
        <w:jc w:val="left"/>
        <w:rPr>
          <w:rFonts w:asciiTheme="minorHAnsi" w:eastAsia="Calibri" w:hAnsiTheme="minorHAnsi"/>
          <w:b w:val="0"/>
          <w:smallCaps w:val="0"/>
          <w:sz w:val="22"/>
          <w:szCs w:val="22"/>
        </w:rPr>
      </w:pPr>
      <w:r w:rsidRPr="008411C8">
        <w:rPr>
          <w:rFonts w:asciiTheme="minorHAnsi" w:eastAsia="Calibri" w:hAnsiTheme="minorHAnsi"/>
          <w:b w:val="0"/>
          <w:smallCaps w:val="0"/>
          <w:sz w:val="22"/>
          <w:szCs w:val="22"/>
        </w:rPr>
        <w:t>Detail-oriented professional with a proven record and expertise in ITSM and ITIL best practice framework emphasizing service transition lifecycle – Incident, Change Control, and Release Management. Experience in configuring new financial trading company QA environments.</w:t>
      </w:r>
    </w:p>
    <w:p w14:paraId="61E0C1AA" w14:textId="77777777" w:rsidR="00F805D6" w:rsidRDefault="00F805D6" w:rsidP="00F805D6">
      <w:pPr>
        <w:pStyle w:val="Title"/>
        <w:pBdr>
          <w:bottom w:val="single" w:sz="12" w:space="1" w:color="auto"/>
        </w:pBdr>
        <w:jc w:val="left"/>
        <w:rPr>
          <w:rFonts w:asciiTheme="minorHAnsi" w:hAnsiTheme="minorHAnsi" w:cstheme="minorHAnsi"/>
          <w:caps/>
          <w:smallCaps w:val="0"/>
          <w:sz w:val="22"/>
          <w:szCs w:val="22"/>
        </w:rPr>
      </w:pPr>
    </w:p>
    <w:p w14:paraId="01A7FF2D" w14:textId="017BB92E"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Skills:</w:t>
      </w:r>
    </w:p>
    <w:p w14:paraId="17616B2C" w14:textId="77777777" w:rsidR="00C710EF" w:rsidRPr="00C710EF" w:rsidRDefault="00C710EF" w:rsidP="00C710EF">
      <w:pPr>
        <w:pStyle w:val="NoSpacing"/>
        <w:rPr>
          <w:sz w:val="10"/>
        </w:rPr>
      </w:pPr>
    </w:p>
    <w:p w14:paraId="7993BA86" w14:textId="77777777" w:rsidR="008411C8" w:rsidRPr="008411C8" w:rsidRDefault="008411C8" w:rsidP="008411C8">
      <w:pPr>
        <w:pStyle w:val="NoSpacing"/>
        <w:numPr>
          <w:ilvl w:val="0"/>
          <w:numId w:val="44"/>
        </w:numPr>
      </w:pPr>
      <w:r w:rsidRPr="008411C8">
        <w:t xml:space="preserve">SDLC Methodology </w:t>
      </w:r>
    </w:p>
    <w:p w14:paraId="33678F35" w14:textId="77777777" w:rsidR="008411C8" w:rsidRPr="008411C8" w:rsidRDefault="008411C8" w:rsidP="008411C8">
      <w:pPr>
        <w:pStyle w:val="NoSpacing"/>
        <w:numPr>
          <w:ilvl w:val="0"/>
          <w:numId w:val="44"/>
        </w:numPr>
      </w:pPr>
      <w:r w:rsidRPr="008411C8">
        <w:t>ITIL Methodology</w:t>
      </w:r>
    </w:p>
    <w:p w14:paraId="432BA13B" w14:textId="26EDBDA5" w:rsidR="00F805D6" w:rsidRPr="008411C8" w:rsidRDefault="008411C8" w:rsidP="008411C8">
      <w:pPr>
        <w:pStyle w:val="NoSpacing"/>
        <w:numPr>
          <w:ilvl w:val="0"/>
          <w:numId w:val="44"/>
        </w:numPr>
      </w:pPr>
      <w:r w:rsidRPr="008411C8">
        <w:t>DevOps Certificate</w:t>
      </w:r>
    </w:p>
    <w:p w14:paraId="298E7069" w14:textId="77777777" w:rsidR="008411C8" w:rsidRPr="008411C8" w:rsidRDefault="008411C8" w:rsidP="008411C8">
      <w:pPr>
        <w:pStyle w:val="NoSpacing"/>
        <w:numPr>
          <w:ilvl w:val="0"/>
          <w:numId w:val="44"/>
        </w:numPr>
      </w:pPr>
      <w:r w:rsidRPr="008411C8">
        <w:t>Sprint Cycles</w:t>
      </w:r>
    </w:p>
    <w:p w14:paraId="587B3BB8" w14:textId="77777777" w:rsidR="008411C8" w:rsidRPr="008411C8" w:rsidRDefault="008411C8" w:rsidP="008411C8">
      <w:pPr>
        <w:pStyle w:val="NoSpacing"/>
        <w:numPr>
          <w:ilvl w:val="0"/>
          <w:numId w:val="44"/>
        </w:numPr>
      </w:pPr>
      <w:r w:rsidRPr="008411C8">
        <w:t>Agile</w:t>
      </w:r>
    </w:p>
    <w:p w14:paraId="0AAED7F1" w14:textId="77777777" w:rsidR="008411C8" w:rsidRPr="008411C8" w:rsidRDefault="008411C8" w:rsidP="008411C8">
      <w:pPr>
        <w:pStyle w:val="NoSpacing"/>
        <w:numPr>
          <w:ilvl w:val="0"/>
          <w:numId w:val="44"/>
        </w:numPr>
      </w:pPr>
      <w:r w:rsidRPr="008411C8">
        <w:t>Ansible</w:t>
      </w:r>
    </w:p>
    <w:p w14:paraId="41252813" w14:textId="709EE0B6" w:rsidR="008411C8" w:rsidRPr="008411C8" w:rsidRDefault="008411C8" w:rsidP="008411C8">
      <w:pPr>
        <w:pStyle w:val="NoSpacing"/>
        <w:numPr>
          <w:ilvl w:val="0"/>
          <w:numId w:val="44"/>
        </w:numPr>
      </w:pPr>
      <w:r w:rsidRPr="008411C8">
        <w:t>AWS</w:t>
      </w:r>
    </w:p>
    <w:p w14:paraId="2FF8679A" w14:textId="0F9ACC4C" w:rsidR="008411C8" w:rsidRPr="008411C8" w:rsidRDefault="008411C8" w:rsidP="008411C8">
      <w:pPr>
        <w:pStyle w:val="NoSpacing"/>
        <w:numPr>
          <w:ilvl w:val="0"/>
          <w:numId w:val="44"/>
        </w:numPr>
      </w:pPr>
      <w:r>
        <w:t xml:space="preserve">DevOps: </w:t>
      </w:r>
      <w:r w:rsidRPr="008411C8">
        <w:t>Continuous Integration</w:t>
      </w:r>
      <w:r>
        <w:t xml:space="preserve">, </w:t>
      </w:r>
      <w:r w:rsidRPr="008411C8">
        <w:t>Continuous Delivery</w:t>
      </w:r>
      <w:r>
        <w:t xml:space="preserve">, </w:t>
      </w:r>
      <w:r w:rsidRPr="008411C8">
        <w:t>Jenkins</w:t>
      </w:r>
    </w:p>
    <w:p w14:paraId="0D32FC95" w14:textId="67AB4719" w:rsidR="008411C8" w:rsidRPr="008411C8" w:rsidRDefault="008411C8" w:rsidP="008411C8">
      <w:pPr>
        <w:pStyle w:val="NoSpacing"/>
        <w:numPr>
          <w:ilvl w:val="0"/>
          <w:numId w:val="44"/>
        </w:numPr>
      </w:pPr>
      <w:r w:rsidRPr="008411C8">
        <w:t>ITIL v3 Foundation Certification</w:t>
      </w:r>
    </w:p>
    <w:p w14:paraId="103A397A" w14:textId="77777777" w:rsidR="008411C8" w:rsidRPr="008411C8" w:rsidRDefault="008411C8" w:rsidP="008411C8">
      <w:pPr>
        <w:pStyle w:val="NoSpacing"/>
        <w:numPr>
          <w:ilvl w:val="0"/>
          <w:numId w:val="44"/>
        </w:numPr>
      </w:pPr>
      <w:r w:rsidRPr="008411C8">
        <w:t>Service Now Configuration Management</w:t>
      </w:r>
    </w:p>
    <w:p w14:paraId="4F627BF5" w14:textId="24BBBE23" w:rsidR="008411C8" w:rsidRPr="008411C8" w:rsidRDefault="008411C8" w:rsidP="008411C8">
      <w:pPr>
        <w:pStyle w:val="NoSpacing"/>
        <w:numPr>
          <w:ilvl w:val="0"/>
          <w:numId w:val="44"/>
        </w:numPr>
      </w:pPr>
      <w:r w:rsidRPr="008411C8">
        <w:t>UNIX Scripting</w:t>
      </w:r>
    </w:p>
    <w:p w14:paraId="7C3A7BFA" w14:textId="409C32F0" w:rsidR="008411C8" w:rsidRPr="008411C8" w:rsidRDefault="008411C8" w:rsidP="008411C8">
      <w:pPr>
        <w:pStyle w:val="NoSpacing"/>
        <w:numPr>
          <w:ilvl w:val="0"/>
          <w:numId w:val="44"/>
        </w:numPr>
      </w:pPr>
      <w:r w:rsidRPr="008411C8">
        <w:t>GIT</w:t>
      </w:r>
    </w:p>
    <w:p w14:paraId="6AB3220D" w14:textId="73DED1B0" w:rsidR="008411C8" w:rsidRPr="008411C8" w:rsidRDefault="008411C8" w:rsidP="008411C8">
      <w:pPr>
        <w:pStyle w:val="NoSpacing"/>
        <w:numPr>
          <w:ilvl w:val="0"/>
          <w:numId w:val="44"/>
        </w:numPr>
      </w:pPr>
      <w:r w:rsidRPr="008411C8">
        <w:t>Bitbucket</w:t>
      </w:r>
    </w:p>
    <w:p w14:paraId="4475F4BB" w14:textId="752E2CDA" w:rsidR="008411C8" w:rsidRPr="008411C8" w:rsidRDefault="008411C8" w:rsidP="008411C8">
      <w:pPr>
        <w:pStyle w:val="NoSpacing"/>
        <w:numPr>
          <w:ilvl w:val="0"/>
          <w:numId w:val="44"/>
        </w:numPr>
      </w:pPr>
      <w:r w:rsidRPr="008411C8">
        <w:t>Ansible Playbook</w:t>
      </w:r>
    </w:p>
    <w:p w14:paraId="739386A0" w14:textId="77777777" w:rsidR="008411C8" w:rsidRPr="008411C8" w:rsidRDefault="008411C8" w:rsidP="008411C8">
      <w:pPr>
        <w:pStyle w:val="NoSpacing"/>
        <w:numPr>
          <w:ilvl w:val="0"/>
          <w:numId w:val="44"/>
        </w:numPr>
      </w:pPr>
      <w:r w:rsidRPr="008411C8">
        <w:t>JAVA</w:t>
      </w:r>
    </w:p>
    <w:p w14:paraId="6F1C3CA7" w14:textId="7DA095F7" w:rsidR="008411C8" w:rsidRDefault="008411C8" w:rsidP="008411C8">
      <w:pPr>
        <w:pStyle w:val="NoSpacing"/>
        <w:numPr>
          <w:ilvl w:val="0"/>
          <w:numId w:val="44"/>
        </w:numPr>
      </w:pPr>
      <w:r w:rsidRPr="008411C8">
        <w:t>JIRA</w:t>
      </w:r>
    </w:p>
    <w:p w14:paraId="32F268F3" w14:textId="7A64A1B8" w:rsidR="00F10318" w:rsidRDefault="00F10318" w:rsidP="00F10318">
      <w:pPr>
        <w:pStyle w:val="NoSpacing"/>
        <w:numPr>
          <w:ilvl w:val="0"/>
          <w:numId w:val="44"/>
        </w:numPr>
      </w:pPr>
      <w:r>
        <w:t>Extensive knowledge of the ServiceNow and ITSM products in relation to Knowledge</w:t>
      </w:r>
    </w:p>
    <w:p w14:paraId="60C3800C" w14:textId="18B0F484" w:rsidR="00F10318" w:rsidRPr="008411C8" w:rsidRDefault="00F10318" w:rsidP="00F10318">
      <w:pPr>
        <w:pStyle w:val="NoSpacing"/>
        <w:numPr>
          <w:ilvl w:val="0"/>
          <w:numId w:val="44"/>
        </w:numPr>
      </w:pPr>
      <w:r>
        <w:t>Incident, Request, Change and Problem management.</w:t>
      </w:r>
    </w:p>
    <w:p w14:paraId="02D32734" w14:textId="77777777" w:rsidR="008411C8" w:rsidRPr="006A75CD" w:rsidRDefault="008411C8" w:rsidP="00AC5E92">
      <w:pPr>
        <w:pStyle w:val="Title"/>
        <w:pBdr>
          <w:bottom w:val="single" w:sz="12" w:space="1" w:color="auto"/>
        </w:pBdr>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10DC0199" w14:textId="04915C7A" w:rsidR="008411C8" w:rsidRPr="008411C8" w:rsidRDefault="008411C8" w:rsidP="008411C8">
      <w:pPr>
        <w:pStyle w:val="NoSpacing"/>
        <w:rPr>
          <w:b/>
          <w:bCs/>
        </w:rPr>
      </w:pPr>
      <w:r w:rsidRPr="008411C8">
        <w:rPr>
          <w:b/>
          <w:bCs/>
        </w:rPr>
        <w:t>T-Mobile- Enterprise Release Planning Management</w:t>
      </w:r>
      <w:r w:rsidRPr="008411C8">
        <w:rPr>
          <w:b/>
          <w:bCs/>
        </w:rPr>
        <w:tab/>
      </w:r>
      <w:r w:rsidRPr="008411C8">
        <w:rPr>
          <w:b/>
          <w:bCs/>
        </w:rPr>
        <w:tab/>
      </w:r>
      <w:r w:rsidRPr="008411C8">
        <w:rPr>
          <w:b/>
          <w:bCs/>
        </w:rPr>
        <w:tab/>
      </w:r>
      <w:r w:rsidRPr="008411C8">
        <w:rPr>
          <w:b/>
          <w:bCs/>
        </w:rPr>
        <w:tab/>
      </w:r>
      <w:r>
        <w:rPr>
          <w:b/>
          <w:bCs/>
        </w:rPr>
        <w:tab/>
        <w:t xml:space="preserve">             </w:t>
      </w:r>
      <w:r w:rsidRPr="008411C8">
        <w:rPr>
          <w:b/>
          <w:bCs/>
        </w:rPr>
        <w:t>5/22</w:t>
      </w:r>
      <w:r>
        <w:rPr>
          <w:b/>
          <w:bCs/>
        </w:rPr>
        <w:t xml:space="preserve"> – </w:t>
      </w:r>
      <w:r w:rsidRPr="008411C8">
        <w:rPr>
          <w:b/>
          <w:bCs/>
        </w:rPr>
        <w:t>Present</w:t>
      </w:r>
    </w:p>
    <w:p w14:paraId="6335F511" w14:textId="12DC1286" w:rsidR="008411C8" w:rsidRPr="008411C8" w:rsidRDefault="008411C8" w:rsidP="008411C8">
      <w:pPr>
        <w:pStyle w:val="NoSpacing"/>
        <w:rPr>
          <w:b/>
          <w:bCs/>
        </w:rPr>
      </w:pPr>
      <w:r w:rsidRPr="008411C8">
        <w:rPr>
          <w:b/>
          <w:bCs/>
        </w:rPr>
        <w:t>Release</w:t>
      </w:r>
      <w:r w:rsidR="00740556">
        <w:rPr>
          <w:b/>
          <w:bCs/>
        </w:rPr>
        <w:t xml:space="preserve">/ </w:t>
      </w:r>
      <w:r w:rsidR="00740556" w:rsidRPr="00740556">
        <w:rPr>
          <w:b/>
          <w:bCs/>
        </w:rPr>
        <w:t>Incident</w:t>
      </w:r>
      <w:r w:rsidRPr="008411C8">
        <w:rPr>
          <w:b/>
          <w:bCs/>
        </w:rPr>
        <w:t xml:space="preserve"> Manager for a Top Telecommunications Company</w:t>
      </w:r>
    </w:p>
    <w:p w14:paraId="280766A4" w14:textId="77777777" w:rsidR="008411C8" w:rsidRPr="008411C8" w:rsidRDefault="008411C8" w:rsidP="008411C8">
      <w:pPr>
        <w:pStyle w:val="NoSpacing"/>
        <w:rPr>
          <w:sz w:val="10"/>
        </w:rPr>
      </w:pPr>
    </w:p>
    <w:p w14:paraId="3EF976C6" w14:textId="77777777" w:rsidR="008411C8" w:rsidRPr="008411C8" w:rsidRDefault="008411C8" w:rsidP="008411C8">
      <w:pPr>
        <w:pStyle w:val="NoSpacing"/>
        <w:numPr>
          <w:ilvl w:val="0"/>
          <w:numId w:val="45"/>
        </w:numPr>
      </w:pPr>
      <w:r w:rsidRPr="008411C8">
        <w:t>I was responsible for the Release Management lifecycle involving stages such as scheduling the release, coordinating between teams, deploying the release as per the sprint schedule and within budget, and handling multiple projects simultaneously.</w:t>
      </w:r>
    </w:p>
    <w:p w14:paraId="034E5191" w14:textId="77777777" w:rsidR="008411C8" w:rsidRPr="008411C8" w:rsidRDefault="008411C8" w:rsidP="008411C8">
      <w:pPr>
        <w:pStyle w:val="NoSpacing"/>
        <w:numPr>
          <w:ilvl w:val="0"/>
          <w:numId w:val="45"/>
        </w:numPr>
      </w:pPr>
      <w:r w:rsidRPr="008411C8">
        <w:t>I managed an average of ten projects/initiatives during a single sprint cycle.</w:t>
      </w:r>
    </w:p>
    <w:p w14:paraId="6E9BCDA9" w14:textId="77777777" w:rsidR="008411C8" w:rsidRPr="008411C8" w:rsidRDefault="008411C8" w:rsidP="008411C8">
      <w:pPr>
        <w:pStyle w:val="NoSpacing"/>
        <w:numPr>
          <w:ilvl w:val="0"/>
          <w:numId w:val="45"/>
        </w:numPr>
      </w:pPr>
      <w:r w:rsidRPr="008411C8">
        <w:t>Worked with product owners, Scrum Masters, and Technical Engineers to ensure they meet business requirements.</w:t>
      </w:r>
    </w:p>
    <w:p w14:paraId="6A2DD01E" w14:textId="77777777" w:rsidR="008411C8" w:rsidRPr="008411C8" w:rsidRDefault="008411C8" w:rsidP="008411C8">
      <w:pPr>
        <w:pStyle w:val="NoSpacing"/>
        <w:numPr>
          <w:ilvl w:val="0"/>
          <w:numId w:val="45"/>
        </w:numPr>
      </w:pPr>
      <w:r w:rsidRPr="008411C8">
        <w:t>I analyzed existing solutions to highlight areas for process improvement.</w:t>
      </w:r>
    </w:p>
    <w:p w14:paraId="7A960C40" w14:textId="77777777" w:rsidR="008411C8" w:rsidRPr="008411C8" w:rsidRDefault="008411C8" w:rsidP="008411C8">
      <w:pPr>
        <w:pStyle w:val="NoSpacing"/>
        <w:numPr>
          <w:ilvl w:val="0"/>
          <w:numId w:val="45"/>
        </w:numPr>
      </w:pPr>
      <w:r w:rsidRPr="008411C8">
        <w:t>I participated in and influenced conversations during team ceremonies, backlog refinement, planning, reviews, and retrospectives.</w:t>
      </w:r>
    </w:p>
    <w:p w14:paraId="6960EF08" w14:textId="77777777" w:rsidR="008411C8" w:rsidRPr="008411C8" w:rsidRDefault="008411C8" w:rsidP="008411C8">
      <w:pPr>
        <w:pStyle w:val="NoSpacing"/>
        <w:numPr>
          <w:ilvl w:val="0"/>
          <w:numId w:val="45"/>
        </w:numPr>
      </w:pPr>
      <w:r w:rsidRPr="008411C8">
        <w:t>I supported the application lifecycle (concept, design, test, release, and support).</w:t>
      </w:r>
    </w:p>
    <w:p w14:paraId="3C802988" w14:textId="77777777" w:rsidR="00F10318" w:rsidRDefault="008411C8" w:rsidP="008411C8">
      <w:pPr>
        <w:pStyle w:val="NoSpacing"/>
        <w:numPr>
          <w:ilvl w:val="0"/>
          <w:numId w:val="45"/>
        </w:numPr>
      </w:pPr>
      <w:r w:rsidRPr="008411C8">
        <w:t xml:space="preserve">I collaborated cross-functionally and interdepartmentally to resolve complex customer problems quickly.         </w:t>
      </w:r>
    </w:p>
    <w:p w14:paraId="32D2E24C" w14:textId="4A2F679B" w:rsidR="00F10318" w:rsidRDefault="00F10318" w:rsidP="00F10318">
      <w:pPr>
        <w:pStyle w:val="NoSpacing"/>
        <w:numPr>
          <w:ilvl w:val="0"/>
          <w:numId w:val="45"/>
        </w:numPr>
      </w:pPr>
      <w:r>
        <w:t>Used ServiceNow for incident communications and engagement process</w:t>
      </w:r>
    </w:p>
    <w:p w14:paraId="46BEE271" w14:textId="42319287" w:rsidR="008411C8" w:rsidRPr="008411C8" w:rsidRDefault="00F10318" w:rsidP="008411C8">
      <w:pPr>
        <w:pStyle w:val="NoSpacing"/>
        <w:numPr>
          <w:ilvl w:val="0"/>
          <w:numId w:val="45"/>
        </w:numPr>
      </w:pPr>
      <w:r w:rsidRPr="00F10318">
        <w:t>Providing guidelines about the Data Changes process and ServiceNow tool.</w:t>
      </w:r>
      <w:r w:rsidR="008411C8" w:rsidRPr="008411C8">
        <w:t xml:space="preserve">  </w:t>
      </w:r>
    </w:p>
    <w:p w14:paraId="2401EF68" w14:textId="77777777" w:rsidR="008411C8" w:rsidRPr="008411C8" w:rsidRDefault="008411C8" w:rsidP="008411C8">
      <w:pPr>
        <w:pStyle w:val="NoSpacing"/>
        <w:numPr>
          <w:ilvl w:val="0"/>
          <w:numId w:val="45"/>
        </w:numPr>
      </w:pPr>
      <w:r w:rsidRPr="008411C8">
        <w:t>I followed established development, documentation, testing, and deployment processes.</w:t>
      </w:r>
    </w:p>
    <w:p w14:paraId="794A20E6" w14:textId="77777777" w:rsidR="008411C8" w:rsidRPr="008411C8" w:rsidRDefault="008411C8" w:rsidP="008411C8">
      <w:pPr>
        <w:pStyle w:val="NoSpacing"/>
        <w:numPr>
          <w:ilvl w:val="0"/>
          <w:numId w:val="45"/>
        </w:numPr>
      </w:pPr>
      <w:r w:rsidRPr="008411C8">
        <w:t xml:space="preserve">I assisted the team with technical documentation of installation and configuration guides. </w:t>
      </w:r>
    </w:p>
    <w:p w14:paraId="2BDD19A2" w14:textId="77777777" w:rsidR="008411C8" w:rsidRPr="008411C8" w:rsidRDefault="008411C8" w:rsidP="008411C8">
      <w:pPr>
        <w:pStyle w:val="NoSpacing"/>
        <w:numPr>
          <w:ilvl w:val="0"/>
          <w:numId w:val="45"/>
        </w:numPr>
      </w:pPr>
      <w:r w:rsidRPr="008411C8">
        <w:lastRenderedPageBreak/>
        <w:t>I stayed current with and anticipated technological evolutions and worked closely with Engineering Managers to encourage and track continuous process improvement.</w:t>
      </w:r>
    </w:p>
    <w:p w14:paraId="5C2D1BEA" w14:textId="77777777" w:rsidR="008411C8" w:rsidRPr="008411C8" w:rsidRDefault="008411C8" w:rsidP="008411C8">
      <w:pPr>
        <w:pStyle w:val="NoSpacing"/>
        <w:numPr>
          <w:ilvl w:val="0"/>
          <w:numId w:val="45"/>
        </w:numPr>
      </w:pPr>
      <w:r w:rsidRPr="008411C8">
        <w:t>I collaborated with application teams on their deployment plans &amp; and timelines (SIS) and validated dependencies.</w:t>
      </w:r>
    </w:p>
    <w:p w14:paraId="4994C576" w14:textId="30F53427" w:rsidR="008411C8" w:rsidRPr="008411C8" w:rsidRDefault="008411C8" w:rsidP="008411C8">
      <w:pPr>
        <w:pStyle w:val="NoSpacing"/>
        <w:numPr>
          <w:ilvl w:val="0"/>
          <w:numId w:val="45"/>
        </w:numPr>
      </w:pPr>
      <w:r w:rsidRPr="008411C8">
        <w:t>Identified application outages and impacts (app, functionality, Post Release Testing (PRT)</w:t>
      </w:r>
    </w:p>
    <w:p w14:paraId="6B681775" w14:textId="77777777" w:rsidR="008411C8" w:rsidRPr="008411C8" w:rsidRDefault="008411C8" w:rsidP="008411C8">
      <w:pPr>
        <w:pStyle w:val="NoSpacing"/>
        <w:numPr>
          <w:ilvl w:val="0"/>
          <w:numId w:val="45"/>
        </w:numPr>
      </w:pPr>
      <w:r w:rsidRPr="008411C8">
        <w:t>I provided risk assessment, mitigation planning &amp; and de-confliction.</w:t>
      </w:r>
    </w:p>
    <w:p w14:paraId="1358CA4F" w14:textId="77777777" w:rsidR="008411C8" w:rsidRPr="008411C8" w:rsidRDefault="008411C8" w:rsidP="008411C8">
      <w:pPr>
        <w:pStyle w:val="NoSpacing"/>
      </w:pPr>
    </w:p>
    <w:p w14:paraId="74EFE165" w14:textId="4700EB4E" w:rsidR="008411C8" w:rsidRPr="008411C8" w:rsidRDefault="008411C8" w:rsidP="008411C8">
      <w:pPr>
        <w:pStyle w:val="NoSpacing"/>
        <w:rPr>
          <w:b/>
          <w:bCs/>
        </w:rPr>
      </w:pPr>
      <w:r w:rsidRPr="008411C8">
        <w:rPr>
          <w:b/>
          <w:bCs/>
        </w:rPr>
        <w:t>Nexus Datashare Migration Coordinato</w:t>
      </w:r>
      <w:r>
        <w:rPr>
          <w:b/>
          <w:bCs/>
        </w:rPr>
        <w:t xml:space="preserve">r – </w:t>
      </w:r>
      <w:r w:rsidRPr="008411C8">
        <w:rPr>
          <w:b/>
          <w:bCs/>
        </w:rPr>
        <w:t>IBM contractor</w:t>
      </w:r>
      <w:r w:rsidRPr="008411C8">
        <w:rPr>
          <w:b/>
          <w:bCs/>
        </w:rPr>
        <w:tab/>
      </w:r>
      <w:r w:rsidRPr="008411C8">
        <w:rPr>
          <w:b/>
          <w:bCs/>
        </w:rPr>
        <w:tab/>
        <w:t xml:space="preserve">                               </w:t>
      </w:r>
      <w:r>
        <w:rPr>
          <w:b/>
          <w:bCs/>
        </w:rPr>
        <w:t xml:space="preserve">        </w:t>
      </w:r>
      <w:r w:rsidRPr="008411C8">
        <w:rPr>
          <w:b/>
          <w:bCs/>
        </w:rPr>
        <w:t>9/2021</w:t>
      </w:r>
      <w:r>
        <w:rPr>
          <w:b/>
          <w:bCs/>
        </w:rPr>
        <w:t xml:space="preserve"> – </w:t>
      </w:r>
      <w:r w:rsidRPr="008411C8">
        <w:rPr>
          <w:b/>
          <w:bCs/>
        </w:rPr>
        <w:t xml:space="preserve">4/2022                </w:t>
      </w:r>
    </w:p>
    <w:p w14:paraId="29B59A16" w14:textId="77777777" w:rsidR="008411C8" w:rsidRPr="008411C8" w:rsidRDefault="008411C8" w:rsidP="008411C8">
      <w:pPr>
        <w:pStyle w:val="NoSpacing"/>
        <w:rPr>
          <w:sz w:val="10"/>
        </w:rPr>
      </w:pPr>
    </w:p>
    <w:p w14:paraId="31A6D661" w14:textId="7B027E56" w:rsidR="008411C8" w:rsidRPr="008411C8" w:rsidRDefault="008411C8" w:rsidP="008411C8">
      <w:pPr>
        <w:pStyle w:val="NoSpacing"/>
        <w:numPr>
          <w:ilvl w:val="0"/>
          <w:numId w:val="46"/>
        </w:numPr>
      </w:pPr>
      <w:r w:rsidRPr="008411C8">
        <w:t>As sub-contractor for the IBM data sharing solution partner for the New York City-mandated Nexus DataShare Migration Initiative:</w:t>
      </w:r>
    </w:p>
    <w:p w14:paraId="687B1649" w14:textId="77777777" w:rsidR="008411C8" w:rsidRPr="008411C8" w:rsidRDefault="008411C8" w:rsidP="008411C8">
      <w:pPr>
        <w:pStyle w:val="NoSpacing"/>
        <w:numPr>
          <w:ilvl w:val="0"/>
          <w:numId w:val="46"/>
        </w:numPr>
      </w:pPr>
      <w:r w:rsidRPr="008411C8">
        <w:t>I was responsible for onboarding forty-four (44) New York City agencies' message exchanges to a new Nexus cloud-based Data-Sharing integration Informatica platform.</w:t>
      </w:r>
    </w:p>
    <w:p w14:paraId="5512E08F" w14:textId="77777777" w:rsidR="008411C8" w:rsidRPr="008411C8" w:rsidRDefault="008411C8" w:rsidP="008411C8">
      <w:pPr>
        <w:pStyle w:val="NoSpacing"/>
        <w:numPr>
          <w:ilvl w:val="0"/>
          <w:numId w:val="46"/>
        </w:numPr>
      </w:pPr>
      <w:r w:rsidRPr="008411C8">
        <w:t>Facilitated agencies' onboarding meetings, communicated requirement efforts to New York City agencies' stakeholders, and established an agreed-upon delivery timeline for agencies' response to meet the requirements deadline. I addressed agencies' concerns regarding the current and future exchanges and the Nexus DataShare Migration initiative's platform.</w:t>
      </w:r>
    </w:p>
    <w:p w14:paraId="503DB952" w14:textId="77777777" w:rsidR="008411C8" w:rsidRPr="008411C8" w:rsidRDefault="008411C8" w:rsidP="008411C8">
      <w:pPr>
        <w:pStyle w:val="NoSpacing"/>
        <w:numPr>
          <w:ilvl w:val="0"/>
          <w:numId w:val="46"/>
        </w:numPr>
      </w:pPr>
      <w:r w:rsidRPr="008411C8">
        <w:t>Developed a data collection workbook to assist agencies in the requirement collection process to improve the data requirement effort for 400 message exchange endpoint locations. (Axway, Database, and Message Queue)</w:t>
      </w:r>
    </w:p>
    <w:p w14:paraId="6AFB63CA" w14:textId="77777777" w:rsidR="008411C8" w:rsidRPr="008411C8" w:rsidRDefault="008411C8" w:rsidP="008411C8">
      <w:pPr>
        <w:pStyle w:val="NoSpacing"/>
        <w:numPr>
          <w:ilvl w:val="0"/>
          <w:numId w:val="46"/>
        </w:numPr>
      </w:pPr>
      <w:r w:rsidRPr="008411C8">
        <w:t>Gathered agencies exchanged IP connectivity information, Data Definition Language (DDLs), and sample data for the development team. Collaborated with the NYC Department of Information Technology &amp; Telecommunication (DoITT), the IBM development team, to resolve any data requirements blockers encountered during the development phase.</w:t>
      </w:r>
    </w:p>
    <w:p w14:paraId="493036E4" w14:textId="77777777" w:rsidR="008411C8" w:rsidRPr="008411C8" w:rsidRDefault="008411C8" w:rsidP="008411C8">
      <w:pPr>
        <w:pStyle w:val="NoSpacing"/>
        <w:numPr>
          <w:ilvl w:val="0"/>
          <w:numId w:val="46"/>
        </w:numPr>
      </w:pPr>
      <w:r w:rsidRPr="008411C8">
        <w:t>Submitted firewall rule requests via ServiceNow for Agencies exchanges database and Message Queue to enable the development/testing team to connect to the Agency's staging environment for parallel development and testing. Coordinated with the development team, DoITT, agencies, and IBM security Infosec group to validate connectivity and troubleshoot connection issues.</w:t>
      </w:r>
    </w:p>
    <w:p w14:paraId="59B6A211" w14:textId="77777777" w:rsidR="008411C8" w:rsidRPr="008411C8" w:rsidRDefault="008411C8" w:rsidP="008411C8">
      <w:pPr>
        <w:pStyle w:val="NoSpacing"/>
        <w:numPr>
          <w:ilvl w:val="0"/>
          <w:numId w:val="46"/>
        </w:numPr>
      </w:pPr>
      <w:r w:rsidRPr="008411C8">
        <w:t xml:space="preserve">For Agencies with Axway exchange accounts, ensure the IBM Axway team has the Agency's current Axway accounts and folder structure information for a transparent migration. </w:t>
      </w:r>
    </w:p>
    <w:p w14:paraId="4E744CD4" w14:textId="77777777" w:rsidR="008411C8" w:rsidRPr="008411C8" w:rsidRDefault="008411C8" w:rsidP="008411C8">
      <w:pPr>
        <w:pStyle w:val="NoSpacing"/>
        <w:numPr>
          <w:ilvl w:val="0"/>
          <w:numId w:val="46"/>
        </w:numPr>
      </w:pPr>
      <w:r w:rsidRPr="008411C8">
        <w:t>Provided weekly status reports to Management on data collection progress.</w:t>
      </w:r>
    </w:p>
    <w:p w14:paraId="7361804C" w14:textId="77777777" w:rsidR="008411C8" w:rsidRPr="008411C8" w:rsidRDefault="008411C8" w:rsidP="008411C8">
      <w:pPr>
        <w:pStyle w:val="NoSpacing"/>
        <w:rPr>
          <w:b/>
          <w:bCs/>
          <w:sz w:val="10"/>
        </w:rPr>
      </w:pPr>
    </w:p>
    <w:p w14:paraId="5EB43502" w14:textId="52932E3B" w:rsidR="008411C8" w:rsidRPr="008411C8" w:rsidRDefault="008411C8" w:rsidP="008411C8">
      <w:pPr>
        <w:pStyle w:val="NoSpacing"/>
      </w:pPr>
      <w:r w:rsidRPr="008411C8">
        <w:rPr>
          <w:b/>
          <w:bCs/>
        </w:rPr>
        <w:t>Agencies:</w:t>
      </w:r>
      <w:r w:rsidRPr="008411C8">
        <w:t xml:space="preserve"> NYPD, Fire Department, Department of Finance, Department of Correction, Department of City Planning, Department of Education, </w:t>
      </w:r>
    </w:p>
    <w:p w14:paraId="689ADEDD" w14:textId="77777777" w:rsidR="008411C8" w:rsidRDefault="008411C8" w:rsidP="008411C8">
      <w:pPr>
        <w:pStyle w:val="NoSpacing"/>
      </w:pPr>
    </w:p>
    <w:p w14:paraId="42627F51" w14:textId="4A718E8C" w:rsidR="008411C8" w:rsidRPr="008411C8" w:rsidRDefault="008411C8" w:rsidP="008411C8">
      <w:pPr>
        <w:pStyle w:val="NoSpacing"/>
        <w:rPr>
          <w:b/>
          <w:bCs/>
        </w:rPr>
      </w:pPr>
      <w:r w:rsidRPr="008411C8">
        <w:rPr>
          <w:b/>
          <w:bCs/>
        </w:rPr>
        <w:t>Otsuka Pharmaceutical – HCL Consultant</w:t>
      </w:r>
      <w:r w:rsidRPr="008411C8">
        <w:rPr>
          <w:b/>
          <w:bCs/>
        </w:rPr>
        <w:tab/>
      </w:r>
      <w:r w:rsidRPr="008411C8">
        <w:rPr>
          <w:b/>
          <w:bCs/>
        </w:rPr>
        <w:tab/>
      </w:r>
      <w:r w:rsidRPr="008411C8">
        <w:rPr>
          <w:b/>
          <w:bCs/>
        </w:rPr>
        <w:tab/>
      </w:r>
      <w:r w:rsidRPr="008411C8">
        <w:rPr>
          <w:b/>
          <w:bCs/>
        </w:rPr>
        <w:tab/>
        <w:t xml:space="preserve"> </w:t>
      </w:r>
      <w:r>
        <w:rPr>
          <w:b/>
          <w:bCs/>
        </w:rPr>
        <w:tab/>
      </w:r>
      <w:r>
        <w:rPr>
          <w:b/>
          <w:bCs/>
        </w:rPr>
        <w:tab/>
        <w:t xml:space="preserve">          </w:t>
      </w:r>
      <w:r w:rsidRPr="008411C8">
        <w:rPr>
          <w:b/>
          <w:bCs/>
        </w:rPr>
        <w:t>4/2021</w:t>
      </w:r>
      <w:r>
        <w:rPr>
          <w:b/>
          <w:bCs/>
        </w:rPr>
        <w:t xml:space="preserve"> – </w:t>
      </w:r>
      <w:r w:rsidRPr="008411C8">
        <w:rPr>
          <w:b/>
          <w:bCs/>
        </w:rPr>
        <w:t>7/2021</w:t>
      </w:r>
    </w:p>
    <w:p w14:paraId="57BB2E5A" w14:textId="13BB5769" w:rsidR="008411C8" w:rsidRPr="008411C8" w:rsidRDefault="008411C8" w:rsidP="008411C8">
      <w:pPr>
        <w:pStyle w:val="NoSpacing"/>
        <w:rPr>
          <w:b/>
          <w:bCs/>
        </w:rPr>
      </w:pPr>
      <w:r w:rsidRPr="008411C8">
        <w:rPr>
          <w:b/>
          <w:bCs/>
        </w:rPr>
        <w:t>Project Manager/</w:t>
      </w:r>
      <w:r>
        <w:rPr>
          <w:b/>
          <w:bCs/>
        </w:rPr>
        <w:t xml:space="preserve">DevOps </w:t>
      </w:r>
      <w:r w:rsidRPr="008411C8">
        <w:rPr>
          <w:b/>
          <w:bCs/>
        </w:rPr>
        <w:t>Release Manager</w:t>
      </w:r>
    </w:p>
    <w:p w14:paraId="42EE0A10" w14:textId="77777777" w:rsidR="008411C8" w:rsidRPr="008411C8" w:rsidRDefault="008411C8" w:rsidP="008411C8">
      <w:pPr>
        <w:pStyle w:val="NoSpacing"/>
        <w:rPr>
          <w:sz w:val="10"/>
        </w:rPr>
      </w:pPr>
    </w:p>
    <w:p w14:paraId="4104D9B6" w14:textId="77777777" w:rsidR="008411C8" w:rsidRPr="008411C8" w:rsidRDefault="008411C8" w:rsidP="008411C8">
      <w:pPr>
        <w:pStyle w:val="NoSpacing"/>
        <w:numPr>
          <w:ilvl w:val="0"/>
          <w:numId w:val="47"/>
        </w:numPr>
      </w:pPr>
      <w:r w:rsidRPr="008411C8">
        <w:t>Responsible for planning and overseeing projects from ideation to completion of validated systems. Engaged with various internal and external stakeholders to obtain requirements, submit change requests, communicate, and provide weekly status to multiple stakeholders.</w:t>
      </w:r>
    </w:p>
    <w:p w14:paraId="7220E30C" w14:textId="77777777" w:rsidR="008411C8" w:rsidRPr="008411C8" w:rsidRDefault="008411C8" w:rsidP="008411C8">
      <w:pPr>
        <w:pStyle w:val="NoSpacing"/>
        <w:numPr>
          <w:ilvl w:val="0"/>
          <w:numId w:val="47"/>
        </w:numPr>
      </w:pPr>
      <w:r w:rsidRPr="008411C8">
        <w:t>The system validation process verified GxP-validated impact document requirements through the IQ, OQ, and PQ phases.</w:t>
      </w:r>
    </w:p>
    <w:p w14:paraId="39077014" w14:textId="77777777" w:rsidR="008411C8" w:rsidRDefault="008411C8" w:rsidP="008411C8">
      <w:pPr>
        <w:pStyle w:val="NoSpacing"/>
        <w:rPr>
          <w:b/>
          <w:bCs/>
        </w:rPr>
      </w:pPr>
    </w:p>
    <w:p w14:paraId="72B32B95" w14:textId="01587183" w:rsidR="008411C8" w:rsidRPr="008411C8" w:rsidRDefault="008411C8" w:rsidP="008411C8">
      <w:pPr>
        <w:pStyle w:val="NoSpacing"/>
        <w:rPr>
          <w:b/>
          <w:bCs/>
        </w:rPr>
      </w:pPr>
      <w:r w:rsidRPr="008411C8">
        <w:rPr>
          <w:b/>
          <w:bCs/>
        </w:rPr>
        <w:t>BNY Mellon Bank</w:t>
      </w:r>
    </w:p>
    <w:p w14:paraId="5E9BE671" w14:textId="0A9768AB" w:rsidR="008411C8" w:rsidRPr="008411C8" w:rsidRDefault="008411C8" w:rsidP="008411C8">
      <w:pPr>
        <w:pStyle w:val="NoSpacing"/>
        <w:rPr>
          <w:b/>
          <w:bCs/>
        </w:rPr>
      </w:pPr>
      <w:r>
        <w:rPr>
          <w:b/>
          <w:bCs/>
        </w:rPr>
        <w:t xml:space="preserve">DevOps </w:t>
      </w:r>
      <w:r w:rsidRPr="008411C8">
        <w:rPr>
          <w:b/>
          <w:bCs/>
        </w:rPr>
        <w:t xml:space="preserve">Configuration/Release Management </w:t>
      </w:r>
      <w:r w:rsidRPr="008411C8">
        <w:rPr>
          <w:b/>
          <w:bCs/>
        </w:rPr>
        <w:tab/>
      </w:r>
      <w:r w:rsidRPr="008411C8">
        <w:rPr>
          <w:b/>
          <w:bCs/>
        </w:rPr>
        <w:tab/>
      </w:r>
      <w:r w:rsidRPr="008411C8">
        <w:rPr>
          <w:b/>
          <w:bCs/>
        </w:rPr>
        <w:tab/>
      </w:r>
      <w:r w:rsidRPr="008411C8">
        <w:rPr>
          <w:b/>
          <w:bCs/>
        </w:rPr>
        <w:tab/>
      </w:r>
      <w:r w:rsidRPr="008411C8">
        <w:rPr>
          <w:b/>
          <w:bCs/>
        </w:rPr>
        <w:tab/>
      </w:r>
      <w:r>
        <w:rPr>
          <w:b/>
          <w:bCs/>
        </w:rPr>
        <w:t xml:space="preserve">                      </w:t>
      </w:r>
      <w:r w:rsidRPr="008411C8">
        <w:rPr>
          <w:b/>
          <w:bCs/>
        </w:rPr>
        <w:t>10/2018</w:t>
      </w:r>
      <w:r>
        <w:rPr>
          <w:b/>
          <w:bCs/>
        </w:rPr>
        <w:t xml:space="preserve"> – </w:t>
      </w:r>
      <w:r w:rsidRPr="008411C8">
        <w:rPr>
          <w:b/>
          <w:bCs/>
        </w:rPr>
        <w:t>1/2020</w:t>
      </w:r>
    </w:p>
    <w:p w14:paraId="58893413" w14:textId="77777777" w:rsidR="008411C8" w:rsidRPr="008411C8" w:rsidRDefault="008411C8" w:rsidP="008411C8">
      <w:pPr>
        <w:pStyle w:val="NoSpacing"/>
        <w:rPr>
          <w:sz w:val="10"/>
        </w:rPr>
      </w:pPr>
    </w:p>
    <w:p w14:paraId="1DE46BDF" w14:textId="6D971839" w:rsidR="008411C8" w:rsidRPr="008411C8" w:rsidRDefault="008411C8" w:rsidP="008411C8">
      <w:pPr>
        <w:pStyle w:val="NoSpacing"/>
        <w:numPr>
          <w:ilvl w:val="0"/>
          <w:numId w:val="48"/>
        </w:numPr>
      </w:pPr>
      <w:r w:rsidRPr="008411C8">
        <w:t>As part of the Release Management Team, I contributed to a successful IAAS initiative to migrate from a brownfield to a greenfield cloud by delivering reliable software releases to virtual environments within a rapid one-year timeline.</w:t>
      </w:r>
    </w:p>
    <w:p w14:paraId="5F0B164A" w14:textId="77777777" w:rsidR="008411C8" w:rsidRPr="008411C8" w:rsidRDefault="008411C8" w:rsidP="008411C8">
      <w:pPr>
        <w:pStyle w:val="NoSpacing"/>
        <w:numPr>
          <w:ilvl w:val="0"/>
          <w:numId w:val="48"/>
        </w:numPr>
      </w:pPr>
      <w:r w:rsidRPr="008411C8">
        <w:lastRenderedPageBreak/>
        <w:t>I have ensured the development and documentation of release management policies and standards aligned across all business units and supported managers with release policy training, package assembly, testing, and deployment. In addition, I gathered various business application requirements (JavaScript, .net, Python, C#) for Ansible development and deployment.</w:t>
      </w:r>
    </w:p>
    <w:p w14:paraId="4762EB46" w14:textId="77777777" w:rsidR="008411C8" w:rsidRPr="008411C8" w:rsidRDefault="008411C8" w:rsidP="008411C8">
      <w:pPr>
        <w:pStyle w:val="NoSpacing"/>
        <w:numPr>
          <w:ilvl w:val="0"/>
          <w:numId w:val="48"/>
        </w:numPr>
      </w:pPr>
      <w:r w:rsidRPr="008411C8">
        <w:t>I created process mapping diagrams to show the process's inputs, actions, and outputs in a precise, step-by-step visual mapping process that helped the teams understand the Release process flow.</w:t>
      </w:r>
    </w:p>
    <w:p w14:paraId="38E8C6D4" w14:textId="77777777" w:rsidR="008411C8" w:rsidRPr="008411C8" w:rsidRDefault="008411C8" w:rsidP="008411C8">
      <w:pPr>
        <w:pStyle w:val="NoSpacing"/>
        <w:numPr>
          <w:ilvl w:val="0"/>
          <w:numId w:val="48"/>
        </w:numPr>
      </w:pPr>
      <w:r w:rsidRPr="008411C8">
        <w:t>I facilitated the weekly sprint release meetings, ensuring the delivery of prioritized backlog user stories during sprints.</w:t>
      </w:r>
    </w:p>
    <w:p w14:paraId="55208A28" w14:textId="77777777" w:rsidR="008411C8" w:rsidRPr="008411C8" w:rsidRDefault="008411C8" w:rsidP="008411C8">
      <w:pPr>
        <w:pStyle w:val="NoSpacing"/>
        <w:numPr>
          <w:ilvl w:val="0"/>
          <w:numId w:val="48"/>
        </w:numPr>
      </w:pPr>
      <w:r w:rsidRPr="008411C8">
        <w:t>I executed Ansible Playbooks to test and production environments—and documented instructions on using the Ansible tool to develop Infrastructure as a code for training purposes.</w:t>
      </w:r>
    </w:p>
    <w:p w14:paraId="5C6103E2" w14:textId="77777777" w:rsidR="008411C8" w:rsidRPr="008411C8" w:rsidRDefault="008411C8" w:rsidP="008411C8">
      <w:pPr>
        <w:pStyle w:val="NoSpacing"/>
        <w:numPr>
          <w:ilvl w:val="0"/>
          <w:numId w:val="48"/>
        </w:numPr>
      </w:pPr>
      <w:r w:rsidRPr="008411C8">
        <w:t>Scrum Master Role</w:t>
      </w:r>
    </w:p>
    <w:p w14:paraId="10DEEFC3" w14:textId="77777777" w:rsidR="008411C8" w:rsidRPr="008411C8" w:rsidRDefault="008411C8" w:rsidP="008411C8">
      <w:pPr>
        <w:pStyle w:val="NoSpacing"/>
        <w:numPr>
          <w:ilvl w:val="0"/>
          <w:numId w:val="48"/>
        </w:numPr>
      </w:pPr>
      <w:r w:rsidRPr="008411C8">
        <w:t>I developed clear and concise processes around sprint planning, daily stand-up meetings, sprint reviews, retrospectives, and the sprint release cycle.</w:t>
      </w:r>
    </w:p>
    <w:p w14:paraId="53A0CC94" w14:textId="77777777" w:rsidR="008411C8" w:rsidRPr="008411C8" w:rsidRDefault="008411C8" w:rsidP="008411C8">
      <w:pPr>
        <w:pStyle w:val="NoSpacing"/>
        <w:numPr>
          <w:ilvl w:val="0"/>
          <w:numId w:val="48"/>
        </w:numPr>
      </w:pPr>
      <w:r w:rsidRPr="008411C8">
        <w:t>I facilitated the developers' stand-up meetings daily. I provided day-to-day oversight on work velocity for various application developments (Java, HTTP, Python) and databases (Oracle, MySQL, MongoDB) and maintained their burndown chart. I conducted the scrum of Scrum meeting to ensure the coordination and integration of output from the various teams by eliminating impediments.</w:t>
      </w:r>
    </w:p>
    <w:p w14:paraId="5AD52135" w14:textId="77777777" w:rsidR="008411C8" w:rsidRPr="008411C8" w:rsidRDefault="008411C8" w:rsidP="008411C8">
      <w:pPr>
        <w:pStyle w:val="NoSpacing"/>
        <w:numPr>
          <w:ilvl w:val="0"/>
          <w:numId w:val="48"/>
        </w:numPr>
      </w:pPr>
      <w:r w:rsidRPr="008411C8">
        <w:t>I worked closely with developers to address impediments or issues encountered during the ansible-playbook development process.</w:t>
      </w:r>
    </w:p>
    <w:p w14:paraId="3D67C71F" w14:textId="77777777" w:rsidR="008411C8" w:rsidRPr="008411C8" w:rsidRDefault="008411C8" w:rsidP="008411C8">
      <w:pPr>
        <w:pStyle w:val="NoSpacing"/>
        <w:numPr>
          <w:ilvl w:val="0"/>
          <w:numId w:val="48"/>
        </w:numPr>
      </w:pPr>
      <w:r w:rsidRPr="008411C8">
        <w:t xml:space="preserve">I persuaded various Scrum teams to adopt the Scrum Framework to maximize story points and the velocity principle. In addition, I assisted Product Owners with prioritizing, ranking the backlogs, developing roadmaps, and creating Epic/stories in JIRA. </w:t>
      </w:r>
    </w:p>
    <w:p w14:paraId="514EB412" w14:textId="77777777" w:rsidR="008411C8" w:rsidRPr="008411C8" w:rsidRDefault="008411C8" w:rsidP="008411C8">
      <w:pPr>
        <w:pStyle w:val="NoSpacing"/>
      </w:pPr>
    </w:p>
    <w:p w14:paraId="535EFF23" w14:textId="2A9FA7F1" w:rsidR="008411C8" w:rsidRPr="008411C8" w:rsidRDefault="008411C8" w:rsidP="008411C8">
      <w:pPr>
        <w:pStyle w:val="NoSpacing"/>
        <w:rPr>
          <w:b/>
          <w:bCs/>
        </w:rPr>
      </w:pPr>
      <w:r w:rsidRPr="008411C8">
        <w:rPr>
          <w:b/>
          <w:bCs/>
        </w:rPr>
        <w:t xml:space="preserve">Morgan Stanley </w:t>
      </w:r>
      <w:r w:rsidRPr="008411C8">
        <w:rPr>
          <w:b/>
          <w:bCs/>
        </w:rPr>
        <w:tab/>
      </w:r>
      <w:r w:rsidRPr="008411C8">
        <w:rPr>
          <w:b/>
          <w:bCs/>
        </w:rPr>
        <w:tab/>
      </w:r>
      <w:r w:rsidRPr="008411C8">
        <w:rPr>
          <w:b/>
          <w:bCs/>
        </w:rPr>
        <w:tab/>
      </w:r>
      <w:r w:rsidRPr="008411C8">
        <w:rPr>
          <w:b/>
          <w:bCs/>
        </w:rPr>
        <w:tab/>
      </w:r>
      <w:r w:rsidRPr="008411C8">
        <w:rPr>
          <w:b/>
          <w:bCs/>
        </w:rPr>
        <w:tab/>
        <w:t xml:space="preserve">                 </w:t>
      </w:r>
      <w:r w:rsidRPr="008411C8">
        <w:rPr>
          <w:b/>
          <w:bCs/>
        </w:rPr>
        <w:tab/>
      </w:r>
      <w:r>
        <w:rPr>
          <w:b/>
          <w:bCs/>
        </w:rPr>
        <w:tab/>
      </w:r>
      <w:r>
        <w:rPr>
          <w:b/>
          <w:bCs/>
        </w:rPr>
        <w:tab/>
        <w:t xml:space="preserve">          </w:t>
      </w:r>
      <w:r w:rsidRPr="008411C8">
        <w:rPr>
          <w:b/>
          <w:bCs/>
        </w:rPr>
        <w:t>6/2017</w:t>
      </w:r>
      <w:r>
        <w:rPr>
          <w:b/>
          <w:bCs/>
        </w:rPr>
        <w:t xml:space="preserve"> – </w:t>
      </w:r>
      <w:r w:rsidRPr="008411C8">
        <w:rPr>
          <w:b/>
          <w:bCs/>
        </w:rPr>
        <w:t xml:space="preserve">6/2018 </w:t>
      </w:r>
    </w:p>
    <w:p w14:paraId="7E6ED16E" w14:textId="77777777" w:rsidR="008411C8" w:rsidRPr="008411C8" w:rsidRDefault="008411C8" w:rsidP="008411C8">
      <w:pPr>
        <w:pStyle w:val="NoSpacing"/>
        <w:rPr>
          <w:b/>
          <w:bCs/>
        </w:rPr>
      </w:pPr>
      <w:r w:rsidRPr="008411C8">
        <w:rPr>
          <w:b/>
          <w:bCs/>
        </w:rPr>
        <w:t>QA Configuration Environment Manager</w:t>
      </w:r>
    </w:p>
    <w:p w14:paraId="2B57D47D" w14:textId="77777777" w:rsidR="008411C8" w:rsidRPr="008411C8" w:rsidRDefault="008411C8" w:rsidP="008411C8">
      <w:pPr>
        <w:pStyle w:val="NoSpacing"/>
        <w:rPr>
          <w:sz w:val="10"/>
        </w:rPr>
      </w:pPr>
    </w:p>
    <w:p w14:paraId="7C65627E" w14:textId="49FA889D" w:rsidR="008411C8" w:rsidRPr="008411C8" w:rsidRDefault="008411C8" w:rsidP="008411C8">
      <w:pPr>
        <w:pStyle w:val="NoSpacing"/>
        <w:numPr>
          <w:ilvl w:val="0"/>
          <w:numId w:val="49"/>
        </w:numPr>
      </w:pPr>
      <w:r w:rsidRPr="008411C8">
        <w:t xml:space="preserve">Planned, scheduled, and implemented the project configuration setup workload for a dedicated QA testing environment for an automatic trading system that assesses the risk associated with a trade and hedges that negate the risk factor. </w:t>
      </w:r>
    </w:p>
    <w:p w14:paraId="58806D97" w14:textId="77777777" w:rsidR="008411C8" w:rsidRPr="008411C8" w:rsidRDefault="008411C8" w:rsidP="008411C8">
      <w:pPr>
        <w:pStyle w:val="NoSpacing"/>
        <w:numPr>
          <w:ilvl w:val="0"/>
          <w:numId w:val="49"/>
        </w:numPr>
      </w:pPr>
      <w:r w:rsidRPr="008411C8">
        <w:t xml:space="preserve">Collaborated with internal and external cross-functional teams (Bloomberg and Tradeweb) to ensure the schedules were up-to-date, approved, and licensed, and confirmed the accuracy of all the changes reflected in the release plans. </w:t>
      </w:r>
    </w:p>
    <w:p w14:paraId="51F91066" w14:textId="77777777" w:rsidR="008411C8" w:rsidRPr="008411C8" w:rsidRDefault="008411C8" w:rsidP="008411C8">
      <w:pPr>
        <w:pStyle w:val="NoSpacing"/>
        <w:numPr>
          <w:ilvl w:val="0"/>
          <w:numId w:val="49"/>
        </w:numPr>
      </w:pPr>
      <w:r w:rsidRPr="008411C8">
        <w:t>I analyzed and maintained all reported project activities, emphasizing Scope Variations, Slipped Tasks, Upcoming Tasks, and Actual Hours vs. Planned Hours.</w:t>
      </w:r>
    </w:p>
    <w:p w14:paraId="5AF6EB06" w14:textId="77777777" w:rsidR="008411C8" w:rsidRPr="008411C8" w:rsidRDefault="008411C8" w:rsidP="008411C8">
      <w:pPr>
        <w:pStyle w:val="NoSpacing"/>
        <w:numPr>
          <w:ilvl w:val="0"/>
          <w:numId w:val="49"/>
        </w:numPr>
      </w:pPr>
      <w:r w:rsidRPr="008411C8">
        <w:t>I provided weekly KPI status reports to Management to identify areas for process improvement.</w:t>
      </w:r>
    </w:p>
    <w:p w14:paraId="4DA33A71" w14:textId="77777777" w:rsidR="008411C8" w:rsidRPr="008411C8" w:rsidRDefault="008411C8" w:rsidP="008411C8">
      <w:pPr>
        <w:pStyle w:val="NoSpacing"/>
        <w:numPr>
          <w:ilvl w:val="0"/>
          <w:numId w:val="49"/>
        </w:numPr>
      </w:pPr>
      <w:r w:rsidRPr="008411C8">
        <w:t>I captured and documented repeatable configuration steps and procedures for building future QA environments.</w:t>
      </w:r>
    </w:p>
    <w:p w14:paraId="0A05E529" w14:textId="77777777" w:rsidR="008411C8" w:rsidRPr="008411C8" w:rsidRDefault="008411C8" w:rsidP="008411C8">
      <w:pPr>
        <w:pStyle w:val="NoSpacing"/>
        <w:numPr>
          <w:ilvl w:val="0"/>
          <w:numId w:val="49"/>
        </w:numPr>
      </w:pPr>
      <w:r w:rsidRPr="008411C8">
        <w:t>Prepared and coordinated weekly status meetings, providing agendas, minutes, notifications, and information packages, and tracked action items to key stakeholders.</w:t>
      </w:r>
    </w:p>
    <w:p w14:paraId="1F34FCC9" w14:textId="77777777" w:rsidR="008411C8" w:rsidRPr="008411C8" w:rsidRDefault="008411C8" w:rsidP="008411C8">
      <w:pPr>
        <w:pStyle w:val="NoSpacing"/>
        <w:numPr>
          <w:ilvl w:val="0"/>
          <w:numId w:val="49"/>
        </w:numPr>
      </w:pPr>
      <w:r w:rsidRPr="008411C8">
        <w:t xml:space="preserve">Agile Release Management </w:t>
      </w:r>
    </w:p>
    <w:p w14:paraId="4ED268E9" w14:textId="77777777" w:rsidR="008411C8" w:rsidRPr="008411C8" w:rsidRDefault="008411C8" w:rsidP="008411C8">
      <w:pPr>
        <w:pStyle w:val="NoSpacing"/>
        <w:numPr>
          <w:ilvl w:val="0"/>
          <w:numId w:val="49"/>
        </w:numPr>
      </w:pPr>
      <w:r w:rsidRPr="008411C8">
        <w:t xml:space="preserve">I formulated and presented a plan to adopt an agile, Continuous Integration/Delivery processes framework for various Risk Trading development practices. </w:t>
      </w:r>
    </w:p>
    <w:p w14:paraId="790F8DD4" w14:textId="77777777" w:rsidR="008411C8" w:rsidRPr="008411C8" w:rsidRDefault="008411C8" w:rsidP="008411C8">
      <w:pPr>
        <w:pStyle w:val="NoSpacing"/>
        <w:numPr>
          <w:ilvl w:val="0"/>
          <w:numId w:val="49"/>
        </w:numPr>
      </w:pPr>
      <w:r w:rsidRPr="008411C8">
        <w:t>I promoted and initiated fundamental performance principles and best practices within the development team to ensure timely, repeatable, and auditable processes.</w:t>
      </w:r>
    </w:p>
    <w:p w14:paraId="64C10064" w14:textId="77777777" w:rsidR="008411C8" w:rsidRPr="008411C8" w:rsidRDefault="008411C8" w:rsidP="008411C8">
      <w:pPr>
        <w:pStyle w:val="NoSpacing"/>
        <w:numPr>
          <w:ilvl w:val="0"/>
          <w:numId w:val="49"/>
        </w:numPr>
      </w:pPr>
      <w:r w:rsidRPr="008411C8">
        <w:t xml:space="preserve">I designed and implemented workflows to improve the automated releases and upgrade process for applications in the test environment. </w:t>
      </w:r>
    </w:p>
    <w:p w14:paraId="5B38D844" w14:textId="77777777" w:rsidR="008411C8" w:rsidRPr="008411C8" w:rsidRDefault="008411C8" w:rsidP="008411C8">
      <w:pPr>
        <w:pStyle w:val="NoSpacing"/>
        <w:numPr>
          <w:ilvl w:val="0"/>
          <w:numId w:val="49"/>
        </w:numPr>
      </w:pPr>
      <w:r w:rsidRPr="008411C8">
        <w:t>Helped Functional Teams define and adhere to ITIL best practices and principles. I provided technical guidance to teams submitting ServiceNow Standard Requests, Incident Requests, Change Requests, and Problem Records.</w:t>
      </w:r>
    </w:p>
    <w:p w14:paraId="2ECD7DAC" w14:textId="77777777" w:rsidR="008411C8" w:rsidRPr="008411C8" w:rsidRDefault="008411C8" w:rsidP="008411C8">
      <w:pPr>
        <w:pStyle w:val="NoSpacing"/>
        <w:numPr>
          <w:ilvl w:val="0"/>
          <w:numId w:val="49"/>
        </w:numPr>
      </w:pPr>
      <w:r w:rsidRPr="008411C8">
        <w:lastRenderedPageBreak/>
        <w:t>I managed the incident management process and managed reactive root cause and trend analysis using ITIL best practices.</w:t>
      </w:r>
    </w:p>
    <w:p w14:paraId="1C5B0894" w14:textId="77777777" w:rsidR="008411C8" w:rsidRPr="008411C8" w:rsidRDefault="008411C8" w:rsidP="008411C8">
      <w:pPr>
        <w:pStyle w:val="NoSpacing"/>
        <w:numPr>
          <w:ilvl w:val="0"/>
          <w:numId w:val="49"/>
        </w:numPr>
      </w:pPr>
      <w:r w:rsidRPr="008411C8">
        <w:t>Responsible for analyzing root causes, identifying known errors, and coordinating actions to resolve incidents.</w:t>
      </w:r>
    </w:p>
    <w:p w14:paraId="6B64C81D" w14:textId="77777777" w:rsidR="008411C8" w:rsidRPr="008411C8" w:rsidRDefault="008411C8" w:rsidP="008411C8">
      <w:pPr>
        <w:pStyle w:val="NoSpacing"/>
      </w:pPr>
    </w:p>
    <w:p w14:paraId="4101C6A4" w14:textId="0E60CE91" w:rsidR="008411C8" w:rsidRPr="008411C8" w:rsidRDefault="008411C8" w:rsidP="008411C8">
      <w:pPr>
        <w:pStyle w:val="NoSpacing"/>
        <w:rPr>
          <w:b/>
          <w:bCs/>
        </w:rPr>
      </w:pPr>
      <w:r w:rsidRPr="008411C8">
        <w:rPr>
          <w:b/>
          <w:bCs/>
        </w:rPr>
        <w:t>ACTAVIS Pharmaceutical</w:t>
      </w:r>
      <w:r w:rsidRPr="008411C8">
        <w:rPr>
          <w:b/>
          <w:bCs/>
        </w:rPr>
        <w:tab/>
        <w:t xml:space="preserve"> </w:t>
      </w:r>
      <w:r w:rsidRPr="008411C8">
        <w:rPr>
          <w:b/>
          <w:bCs/>
        </w:rPr>
        <w:tab/>
      </w:r>
      <w:r w:rsidRPr="008411C8">
        <w:rPr>
          <w:b/>
          <w:bCs/>
        </w:rPr>
        <w:tab/>
      </w:r>
      <w:r w:rsidRPr="008411C8">
        <w:rPr>
          <w:b/>
          <w:bCs/>
        </w:rPr>
        <w:tab/>
      </w:r>
      <w:r w:rsidRPr="008411C8">
        <w:rPr>
          <w:b/>
          <w:bCs/>
        </w:rPr>
        <w:tab/>
      </w:r>
      <w:r w:rsidRPr="008411C8">
        <w:rPr>
          <w:b/>
          <w:bCs/>
        </w:rPr>
        <w:tab/>
        <w:t xml:space="preserve">            </w:t>
      </w:r>
      <w:r>
        <w:rPr>
          <w:b/>
          <w:bCs/>
        </w:rPr>
        <w:tab/>
      </w:r>
      <w:r>
        <w:rPr>
          <w:b/>
          <w:bCs/>
        </w:rPr>
        <w:tab/>
        <w:t xml:space="preserve">       </w:t>
      </w:r>
      <w:r w:rsidRPr="008411C8">
        <w:rPr>
          <w:b/>
          <w:bCs/>
        </w:rPr>
        <w:t>11/2013 – 5/2017</w:t>
      </w:r>
    </w:p>
    <w:p w14:paraId="7C2E57D1" w14:textId="1EEB0F83" w:rsidR="008411C8" w:rsidRPr="008411C8" w:rsidRDefault="008411C8" w:rsidP="008411C8">
      <w:pPr>
        <w:pStyle w:val="NoSpacing"/>
        <w:rPr>
          <w:b/>
          <w:bCs/>
        </w:rPr>
      </w:pPr>
      <w:r w:rsidRPr="008411C8">
        <w:rPr>
          <w:b/>
          <w:bCs/>
        </w:rPr>
        <w:t>Change Control/Release Management</w:t>
      </w:r>
      <w:r>
        <w:rPr>
          <w:b/>
          <w:bCs/>
        </w:rPr>
        <w:t xml:space="preserve"> – </w:t>
      </w:r>
      <w:r w:rsidRPr="008411C8">
        <w:rPr>
          <w:b/>
          <w:bCs/>
        </w:rPr>
        <w:t>ServiceNow</w:t>
      </w:r>
    </w:p>
    <w:p w14:paraId="4389CBCC" w14:textId="77777777" w:rsidR="008411C8" w:rsidRPr="008411C8" w:rsidRDefault="008411C8" w:rsidP="008411C8">
      <w:pPr>
        <w:pStyle w:val="NoSpacing"/>
        <w:rPr>
          <w:sz w:val="10"/>
        </w:rPr>
      </w:pPr>
    </w:p>
    <w:p w14:paraId="18EBEFC1" w14:textId="3ABEC49F" w:rsidR="008411C8" w:rsidRPr="008411C8" w:rsidRDefault="008411C8" w:rsidP="008411C8">
      <w:pPr>
        <w:pStyle w:val="NoSpacing"/>
        <w:numPr>
          <w:ilvl w:val="0"/>
          <w:numId w:val="50"/>
        </w:numPr>
      </w:pPr>
      <w:r w:rsidRPr="008411C8">
        <w:t>I developed and implemented Global ServiceNow Change Control and Release Management processes and procedures for multiple SAP production IT environments, including risk analysis/mitigation, technical documentation, communication plans, implementation / back-out plans, and change calendar.</w:t>
      </w:r>
    </w:p>
    <w:p w14:paraId="2E597849" w14:textId="77777777" w:rsidR="008411C8" w:rsidRPr="008411C8" w:rsidRDefault="008411C8" w:rsidP="008411C8">
      <w:pPr>
        <w:pStyle w:val="NoSpacing"/>
        <w:numPr>
          <w:ilvl w:val="0"/>
          <w:numId w:val="50"/>
        </w:numPr>
      </w:pPr>
      <w:r w:rsidRPr="008411C8">
        <w:t xml:space="preserve">I coordinated and managed the Change Control and Release of Global Initiatives: SAP ECC 6.0 upgrade, Model N Enterprise Revenue Management, CPO system, SAP HANA Platform, Average Manufacturer Price (AMP), and Governance, Risk Management, and Compliance (GRC) application. </w:t>
      </w:r>
    </w:p>
    <w:p w14:paraId="396852B3" w14:textId="77777777" w:rsidR="008411C8" w:rsidRPr="008411C8" w:rsidRDefault="008411C8" w:rsidP="008411C8">
      <w:pPr>
        <w:pStyle w:val="NoSpacing"/>
        <w:numPr>
          <w:ilvl w:val="0"/>
          <w:numId w:val="50"/>
        </w:numPr>
      </w:pPr>
      <w:r w:rsidRPr="008411C8">
        <w:t>I developed and implemented the SAP release management process for the SAP module's Infrastructure and applications. In addition, I oversaw the day-to-day implementation and operations deliverables of the release process and service levels to varied landscapes.</w:t>
      </w:r>
    </w:p>
    <w:p w14:paraId="7239701F" w14:textId="77777777" w:rsidR="008411C8" w:rsidRPr="008411C8" w:rsidRDefault="008411C8" w:rsidP="008411C8">
      <w:pPr>
        <w:pStyle w:val="NoSpacing"/>
        <w:numPr>
          <w:ilvl w:val="0"/>
          <w:numId w:val="50"/>
        </w:numPr>
      </w:pPr>
      <w:r w:rsidRPr="008411C8">
        <w:t>I collaborated with different functional groups during the company's acquisitions, mergers, and divestiture initiatives to consolidate and streamline multiple release policies into one.</w:t>
      </w:r>
    </w:p>
    <w:p w14:paraId="208F3FF6" w14:textId="77777777" w:rsidR="008411C8" w:rsidRPr="008411C8" w:rsidRDefault="008411C8" w:rsidP="008411C8">
      <w:pPr>
        <w:pStyle w:val="NoSpacing"/>
        <w:numPr>
          <w:ilvl w:val="0"/>
          <w:numId w:val="50"/>
        </w:numPr>
      </w:pPr>
      <w:r w:rsidRPr="008411C8">
        <w:t>I facilitated, managed, and maintained CAB (Change Advisory Board) meetings and Change processes, with great attention to detail, coordination of operations, and personnel from different groups to uphold a high adherence to change methods among teams. In addition, I maintained the Forward Schedule of Change (FSC), agenda for meetings, and Release Calendar.</w:t>
      </w:r>
    </w:p>
    <w:p w14:paraId="32958D05" w14:textId="77777777" w:rsidR="008411C8" w:rsidRPr="008411C8" w:rsidRDefault="008411C8" w:rsidP="008411C8">
      <w:pPr>
        <w:pStyle w:val="NoSpacing"/>
        <w:numPr>
          <w:ilvl w:val="0"/>
          <w:numId w:val="50"/>
        </w:numPr>
      </w:pPr>
      <w:r w:rsidRPr="008411C8">
        <w:t>I delivered documented processes, procedures, and policies with checks and balances, resulting in better planning, efficient use of resources, less release fallout, and rework.</w:t>
      </w:r>
    </w:p>
    <w:p w14:paraId="2E4FCBB0" w14:textId="77777777" w:rsidR="008411C8" w:rsidRPr="008411C8" w:rsidRDefault="008411C8" w:rsidP="008411C8">
      <w:pPr>
        <w:pStyle w:val="NoSpacing"/>
        <w:numPr>
          <w:ilvl w:val="0"/>
          <w:numId w:val="50"/>
        </w:numPr>
      </w:pPr>
      <w:r w:rsidRPr="008411C8">
        <w:t xml:space="preserve">I produced monthly production release KPIs matrix reports. Additionally, I performed monthly reviews/verifications of Production landscapes for unauthorized transport deployment to the Production landscape.  </w:t>
      </w:r>
    </w:p>
    <w:p w14:paraId="77C73212" w14:textId="4645F4BB" w:rsidR="008411C8" w:rsidRDefault="008411C8" w:rsidP="008411C8">
      <w:pPr>
        <w:pStyle w:val="NoSpacing"/>
        <w:numPr>
          <w:ilvl w:val="0"/>
          <w:numId w:val="50"/>
        </w:numPr>
      </w:pPr>
      <w:r w:rsidRPr="008411C8">
        <w:t>I prepared SAP Change Control documents for the biannual internal and external SOX audit inspections. Responsible for resolving any non-compliance issues during and after the audit reviews.</w:t>
      </w:r>
    </w:p>
    <w:p w14:paraId="2DBBB538" w14:textId="77777777" w:rsidR="008411C8" w:rsidRDefault="008411C8" w:rsidP="00576A3F">
      <w:pPr>
        <w:pStyle w:val="NoSpacing"/>
        <w:rPr>
          <w:b/>
          <w:bCs/>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50DBD030" w14:textId="77777777" w:rsidR="00F10318" w:rsidRDefault="00F10318" w:rsidP="00F10318">
      <w:pPr>
        <w:pStyle w:val="NoSpacing"/>
        <w:numPr>
          <w:ilvl w:val="0"/>
          <w:numId w:val="51"/>
        </w:numPr>
      </w:pPr>
      <w:r>
        <w:t>MBA, Information Management, Monmouth University, West Long Branch, NJ</w:t>
      </w:r>
    </w:p>
    <w:p w14:paraId="38E0B3C4" w14:textId="1BCEAF0F" w:rsidR="00057949" w:rsidRDefault="00F10318" w:rsidP="00F10318">
      <w:pPr>
        <w:pStyle w:val="NoSpacing"/>
        <w:numPr>
          <w:ilvl w:val="0"/>
          <w:numId w:val="51"/>
        </w:numPr>
      </w:pPr>
      <w:r>
        <w:t>BS, Microbiology, Pennsylvania State University, State College, PA</w:t>
      </w:r>
    </w:p>
    <w:p w14:paraId="294615C2" w14:textId="6B1AEA33" w:rsidR="00F10318" w:rsidRDefault="00F10318" w:rsidP="00F10318">
      <w:pPr>
        <w:pStyle w:val="NoSpacing"/>
        <w:numPr>
          <w:ilvl w:val="0"/>
          <w:numId w:val="51"/>
        </w:numPr>
      </w:pPr>
      <w:r w:rsidRPr="00F10318">
        <w:t>ITIL v3 Foundation Certification</w:t>
      </w:r>
    </w:p>
    <w:p w14:paraId="2E7B706F" w14:textId="42CB1CE9" w:rsidR="00F10318" w:rsidRDefault="00F10318" w:rsidP="00F10318">
      <w:pPr>
        <w:pStyle w:val="NoSpacing"/>
        <w:numPr>
          <w:ilvl w:val="0"/>
          <w:numId w:val="51"/>
        </w:numPr>
      </w:pPr>
      <w:r w:rsidRPr="00F10318">
        <w:t>DevOps Certificate</w:t>
      </w:r>
    </w:p>
    <w:sectPr w:rsidR="00F10318" w:rsidSect="008D537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2ABAF" w14:textId="77777777" w:rsidR="008D5378" w:rsidRDefault="008D5378">
      <w:r>
        <w:separator/>
      </w:r>
    </w:p>
  </w:endnote>
  <w:endnote w:type="continuationSeparator" w:id="0">
    <w:p w14:paraId="4E697ED3" w14:textId="77777777" w:rsidR="008D5378" w:rsidRDefault="008D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AB2C7" w14:textId="77777777" w:rsidR="008D5378" w:rsidRDefault="008D5378">
      <w:r>
        <w:separator/>
      </w:r>
    </w:p>
  </w:footnote>
  <w:footnote w:type="continuationSeparator" w:id="0">
    <w:p w14:paraId="228E471F" w14:textId="77777777" w:rsidR="008D5378" w:rsidRDefault="008D5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10E4635" w:rsidR="00BF14B3" w:rsidRPr="00654952" w:rsidRDefault="00BF14B3" w:rsidP="009D2991">
    <w:pPr>
      <w:pStyle w:val="NoSpacing"/>
    </w:pPr>
    <w:r w:rsidRPr="00654952">
      <w:rPr>
        <w:b/>
        <w:bCs/>
      </w:rPr>
      <w:t>Candidate Location:</w:t>
    </w:r>
    <w:r w:rsidR="00EC3F6D" w:rsidRPr="00654952">
      <w:t xml:space="preserve"> </w:t>
    </w:r>
    <w:r w:rsidR="008411C8" w:rsidRPr="008411C8">
      <w:rPr>
        <w:color w:val="000000"/>
      </w:rPr>
      <w:t>8 Rachel Court, Kendall Park, NJ 08824</w:t>
    </w:r>
  </w:p>
  <w:p w14:paraId="156BF033" w14:textId="1168DF8C" w:rsidR="008411C8" w:rsidRDefault="00BF14B3" w:rsidP="00654952">
    <w:pPr>
      <w:pStyle w:val="NoSpacing"/>
    </w:pPr>
    <w:r w:rsidRPr="000D2BF5">
      <w:rPr>
        <w:b/>
        <w:bCs/>
        <w:lang w:val="en-IN"/>
      </w:rPr>
      <w:t>Candidate E-mail ID:</w:t>
    </w:r>
    <w:r w:rsidRPr="000D2BF5">
      <w:rPr>
        <w:lang w:val="en-IN"/>
      </w:rPr>
      <w:t xml:space="preserve"> </w:t>
    </w:r>
    <w:hyperlink r:id="rId1" w:history="1">
      <w:r w:rsidR="008411C8" w:rsidRPr="00E907D7">
        <w:rPr>
          <w:rStyle w:val="Hyperlink"/>
        </w:rPr>
        <w:t>rlzidani@comcast.net</w:t>
      </w:r>
    </w:hyperlink>
  </w:p>
  <w:p w14:paraId="639D8B28" w14:textId="386D3E64"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8411C8" w:rsidRPr="00740556">
      <w:rPr>
        <w:rFonts w:ascii="Calibri" w:hAnsi="Calibri" w:cs="Calibri"/>
        <w:lang w:val="en-IN"/>
      </w:rPr>
      <w:t>732-821-9219</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45F26C82" w14:textId="6371531B" w:rsidR="00ED23C5" w:rsidRDefault="00A53B71" w:rsidP="000155D8">
    <w:pPr>
      <w:pStyle w:val="Header"/>
      <w:jc w:val="center"/>
      <w:rPr>
        <w:rFonts w:asciiTheme="minorHAnsi" w:hAnsiTheme="minorHAnsi" w:cstheme="minorHAnsi"/>
        <w:b/>
        <w:sz w:val="28"/>
        <w:szCs w:val="28"/>
        <w:lang w:val="pt-BR"/>
      </w:rPr>
    </w:pPr>
    <w:r w:rsidRPr="00A53B71">
      <w:rPr>
        <w:rFonts w:asciiTheme="minorHAnsi" w:hAnsiTheme="minorHAnsi" w:cstheme="minorHAnsi"/>
        <w:b/>
        <w:sz w:val="28"/>
        <w:szCs w:val="28"/>
        <w:lang w:val="pt-BR"/>
      </w:rPr>
      <w:t>Renita Zidani</w:t>
    </w:r>
  </w:p>
  <w:p w14:paraId="1F3FDA31" w14:textId="77777777" w:rsidR="00A53B71" w:rsidRPr="00F805D6" w:rsidRDefault="00A53B71" w:rsidP="000155D8">
    <w:pPr>
      <w:pStyle w:val="Header"/>
      <w:jc w:val="center"/>
      <w:rPr>
        <w:sz w:val="11"/>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430642F"/>
    <w:multiLevelType w:val="hybridMultilevel"/>
    <w:tmpl w:val="43C2D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5013A8"/>
    <w:multiLevelType w:val="hybridMultilevel"/>
    <w:tmpl w:val="90B02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C7E6A4D"/>
    <w:multiLevelType w:val="hybridMultilevel"/>
    <w:tmpl w:val="D3E0C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06102AB"/>
    <w:multiLevelType w:val="hybridMultilevel"/>
    <w:tmpl w:val="1FFC6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79132D"/>
    <w:multiLevelType w:val="hybridMultilevel"/>
    <w:tmpl w:val="AC58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C8648C8"/>
    <w:multiLevelType w:val="hybridMultilevel"/>
    <w:tmpl w:val="E4A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8A44DE"/>
    <w:multiLevelType w:val="hybridMultilevel"/>
    <w:tmpl w:val="922E5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222684"/>
    <w:multiLevelType w:val="hybridMultilevel"/>
    <w:tmpl w:val="A68A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613445C"/>
    <w:multiLevelType w:val="hybridMultilevel"/>
    <w:tmpl w:val="97D4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22B2E15"/>
    <w:multiLevelType w:val="hybridMultilevel"/>
    <w:tmpl w:val="5040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49A1571A"/>
    <w:multiLevelType w:val="hybridMultilevel"/>
    <w:tmpl w:val="9A50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536351D6"/>
    <w:multiLevelType w:val="hybridMultilevel"/>
    <w:tmpl w:val="75D0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6965B1E"/>
    <w:multiLevelType w:val="hybridMultilevel"/>
    <w:tmpl w:val="D4208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202706"/>
    <w:multiLevelType w:val="hybridMultilevel"/>
    <w:tmpl w:val="7D8A8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705705E1"/>
    <w:multiLevelType w:val="hybridMultilevel"/>
    <w:tmpl w:val="85EE5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9A86616"/>
    <w:multiLevelType w:val="hybridMultilevel"/>
    <w:tmpl w:val="6ED2D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8"/>
  </w:num>
  <w:num w:numId="3" w16cid:durableId="139352410">
    <w:abstractNumId w:val="50"/>
  </w:num>
  <w:num w:numId="4" w16cid:durableId="1139345333">
    <w:abstractNumId w:val="41"/>
  </w:num>
  <w:num w:numId="5" w16cid:durableId="1566716753">
    <w:abstractNumId w:val="35"/>
  </w:num>
  <w:num w:numId="6" w16cid:durableId="862130666">
    <w:abstractNumId w:val="16"/>
  </w:num>
  <w:num w:numId="7" w16cid:durableId="2013292984">
    <w:abstractNumId w:val="51"/>
  </w:num>
  <w:num w:numId="8" w16cid:durableId="777530213">
    <w:abstractNumId w:val="57"/>
  </w:num>
  <w:num w:numId="9" w16cid:durableId="1192037481">
    <w:abstractNumId w:val="30"/>
  </w:num>
  <w:num w:numId="10" w16cid:durableId="263391843">
    <w:abstractNumId w:val="54"/>
  </w:num>
  <w:num w:numId="11" w16cid:durableId="66726532">
    <w:abstractNumId w:val="43"/>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5"/>
  </w:num>
  <w:num w:numId="14" w16cid:durableId="1133476638">
    <w:abstractNumId w:val="37"/>
  </w:num>
  <w:num w:numId="15" w16cid:durableId="337585252">
    <w:abstractNumId w:val="53"/>
  </w:num>
  <w:num w:numId="16" w16cid:durableId="2061587357">
    <w:abstractNumId w:val="44"/>
  </w:num>
  <w:num w:numId="17" w16cid:durableId="1065491973">
    <w:abstractNumId w:val="21"/>
  </w:num>
  <w:num w:numId="18" w16cid:durableId="1318266233">
    <w:abstractNumId w:val="19"/>
  </w:num>
  <w:num w:numId="19" w16cid:durableId="526874085">
    <w:abstractNumId w:val="42"/>
  </w:num>
  <w:num w:numId="20" w16cid:durableId="844248676">
    <w:abstractNumId w:val="25"/>
  </w:num>
  <w:num w:numId="21" w16cid:durableId="284892896">
    <w:abstractNumId w:val="36"/>
  </w:num>
  <w:num w:numId="22" w16cid:durableId="605190378">
    <w:abstractNumId w:val="18"/>
  </w:num>
  <w:num w:numId="23" w16cid:durableId="509416459">
    <w:abstractNumId w:val="23"/>
  </w:num>
  <w:num w:numId="24" w16cid:durableId="1935087531">
    <w:abstractNumId w:val="12"/>
  </w:num>
  <w:num w:numId="25" w16cid:durableId="1366129160">
    <w:abstractNumId w:val="14"/>
  </w:num>
  <w:num w:numId="26" w16cid:durableId="1003901784">
    <w:abstractNumId w:val="46"/>
  </w:num>
  <w:num w:numId="27" w16cid:durableId="543714750">
    <w:abstractNumId w:val="33"/>
  </w:num>
  <w:num w:numId="28" w16cid:durableId="504515879">
    <w:abstractNumId w:val="17"/>
  </w:num>
  <w:num w:numId="29" w16cid:durableId="1754471848">
    <w:abstractNumId w:val="22"/>
  </w:num>
  <w:num w:numId="30" w16cid:durableId="553084479">
    <w:abstractNumId w:val="39"/>
  </w:num>
  <w:num w:numId="31" w16cid:durableId="1454204984">
    <w:abstractNumId w:val="32"/>
  </w:num>
  <w:num w:numId="32" w16cid:durableId="1183738669">
    <w:abstractNumId w:val="11"/>
  </w:num>
  <w:num w:numId="33" w16cid:durableId="128592335">
    <w:abstractNumId w:val="24"/>
  </w:num>
  <w:num w:numId="34" w16cid:durableId="187452677">
    <w:abstractNumId w:val="29"/>
  </w:num>
  <w:num w:numId="35" w16cid:durableId="972758455">
    <w:abstractNumId w:val="45"/>
  </w:num>
  <w:num w:numId="36" w16cid:durableId="1473712249">
    <w:abstractNumId w:val="28"/>
  </w:num>
  <w:num w:numId="37" w16cid:durableId="1061517168">
    <w:abstractNumId w:val="38"/>
  </w:num>
  <w:num w:numId="38" w16cid:durableId="1564678823">
    <w:abstractNumId w:val="31"/>
  </w:num>
  <w:num w:numId="39" w16cid:durableId="983849654">
    <w:abstractNumId w:val="34"/>
  </w:num>
  <w:num w:numId="40" w16cid:durableId="84618709">
    <w:abstractNumId w:val="13"/>
  </w:num>
  <w:num w:numId="41" w16cid:durableId="1060321142">
    <w:abstractNumId w:val="56"/>
  </w:num>
  <w:num w:numId="42" w16cid:durableId="1004673855">
    <w:abstractNumId w:val="49"/>
  </w:num>
  <w:num w:numId="43" w16cid:durableId="1113590807">
    <w:abstractNumId w:val="10"/>
  </w:num>
  <w:num w:numId="44" w16cid:durableId="1622154310">
    <w:abstractNumId w:val="40"/>
  </w:num>
  <w:num w:numId="45" w16cid:durableId="182784528">
    <w:abstractNumId w:val="27"/>
  </w:num>
  <w:num w:numId="46" w16cid:durableId="1549804632">
    <w:abstractNumId w:val="9"/>
  </w:num>
  <w:num w:numId="47" w16cid:durableId="1074545814">
    <w:abstractNumId w:val="52"/>
  </w:num>
  <w:num w:numId="48" w16cid:durableId="1252619803">
    <w:abstractNumId w:val="26"/>
  </w:num>
  <w:num w:numId="49" w16cid:durableId="930357764">
    <w:abstractNumId w:val="20"/>
  </w:num>
  <w:num w:numId="50" w16cid:durableId="623581307">
    <w:abstractNumId w:val="47"/>
  </w:num>
  <w:num w:numId="51" w16cid:durableId="1210413494">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76F71"/>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C63C9"/>
    <w:rsid w:val="003D14FE"/>
    <w:rsid w:val="003D3CCA"/>
    <w:rsid w:val="003D3DF9"/>
    <w:rsid w:val="003D4FFF"/>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D5378"/>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061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rlzidani@comcas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2024-02-06T17:24:00Z</dcterms:created>
  <dcterms:modified xsi:type="dcterms:W3CDTF">2024-02-06T17:55:00Z</dcterms:modified>
</cp:coreProperties>
</file>