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3416101F" w14:textId="77777777" w:rsidR="006626CA" w:rsidRPr="006626CA" w:rsidRDefault="006626CA" w:rsidP="006626CA">
      <w:pPr>
        <w:pStyle w:val="NoSpacing"/>
        <w:numPr>
          <w:ilvl w:val="0"/>
          <w:numId w:val="38"/>
        </w:numPr>
      </w:pPr>
      <w:r w:rsidRPr="006626CA">
        <w:t>More than 10 years’ experience in HCM and Payroll Implementations and Integrations with Workday, ADP and PeopleSoft 9.2 in healthcare, higher education, and Federal and State government.</w:t>
      </w:r>
    </w:p>
    <w:p w14:paraId="4D755458" w14:textId="77777777" w:rsidR="006626CA" w:rsidRPr="006626CA" w:rsidRDefault="006626CA" w:rsidP="006626CA">
      <w:pPr>
        <w:pStyle w:val="NoSpacing"/>
        <w:numPr>
          <w:ilvl w:val="0"/>
          <w:numId w:val="38"/>
        </w:numPr>
      </w:pPr>
      <w:r w:rsidRPr="006626CA">
        <w:t>Experience with large scale integrations and implementation with multiple software platforms.</w:t>
      </w:r>
    </w:p>
    <w:p w14:paraId="71113983" w14:textId="77777777" w:rsidR="003D1332" w:rsidRPr="00A84564" w:rsidRDefault="003D1332" w:rsidP="001D1725">
      <w:pPr>
        <w:pStyle w:val="NoSpacing"/>
      </w:pPr>
    </w:p>
    <w:p w14:paraId="39C426A2" w14:textId="6514E231"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Pr="00986089" w:rsidRDefault="001D02FC" w:rsidP="001D1725">
      <w:pPr>
        <w:pStyle w:val="NoSpacing"/>
        <w:rPr>
          <w:sz w:val="14"/>
          <w:szCs w:val="14"/>
        </w:rPr>
      </w:pPr>
    </w:p>
    <w:p w14:paraId="46211131" w14:textId="77777777" w:rsidR="006626CA" w:rsidRPr="006626CA" w:rsidRDefault="006626CA" w:rsidP="006626CA">
      <w:pPr>
        <w:pStyle w:val="NoSpacing"/>
        <w:numPr>
          <w:ilvl w:val="0"/>
          <w:numId w:val="38"/>
        </w:numPr>
      </w:pPr>
      <w:r w:rsidRPr="006626CA">
        <w:t>Implementations and Integrations</w:t>
      </w:r>
      <w:r w:rsidRPr="006626CA">
        <w:tab/>
      </w:r>
      <w:r w:rsidRPr="006626CA">
        <w:tab/>
        <w:t xml:space="preserve">      </w:t>
      </w:r>
    </w:p>
    <w:p w14:paraId="7D9D6DD9" w14:textId="77777777" w:rsidR="006626CA" w:rsidRPr="006626CA" w:rsidRDefault="006626CA" w:rsidP="006626CA">
      <w:pPr>
        <w:pStyle w:val="NoSpacing"/>
        <w:numPr>
          <w:ilvl w:val="0"/>
          <w:numId w:val="38"/>
        </w:numPr>
      </w:pPr>
      <w:r w:rsidRPr="006626CA">
        <w:t>Functional Design Documentation</w:t>
      </w:r>
    </w:p>
    <w:p w14:paraId="1B8C1100" w14:textId="77777777" w:rsidR="006626CA" w:rsidRPr="006626CA" w:rsidRDefault="006626CA" w:rsidP="006626CA">
      <w:pPr>
        <w:pStyle w:val="NoSpacing"/>
        <w:numPr>
          <w:ilvl w:val="0"/>
          <w:numId w:val="38"/>
        </w:numPr>
      </w:pPr>
      <w:r w:rsidRPr="006626CA">
        <w:t>Requirements Gathering</w:t>
      </w:r>
    </w:p>
    <w:p w14:paraId="6774E784" w14:textId="77777777" w:rsidR="006626CA" w:rsidRPr="006626CA" w:rsidRDefault="006626CA" w:rsidP="006626CA">
      <w:pPr>
        <w:pStyle w:val="NoSpacing"/>
        <w:numPr>
          <w:ilvl w:val="0"/>
          <w:numId w:val="38"/>
        </w:numPr>
      </w:pPr>
      <w:r w:rsidRPr="006626CA">
        <w:t>Fit / Gap</w:t>
      </w:r>
    </w:p>
    <w:p w14:paraId="0AE2ADD7" w14:textId="77777777" w:rsidR="006626CA" w:rsidRPr="006626CA" w:rsidRDefault="006626CA" w:rsidP="006626CA">
      <w:pPr>
        <w:pStyle w:val="NoSpacing"/>
        <w:numPr>
          <w:ilvl w:val="0"/>
          <w:numId w:val="38"/>
        </w:numPr>
      </w:pPr>
      <w:r w:rsidRPr="006626CA">
        <w:t>Configuration</w:t>
      </w:r>
    </w:p>
    <w:p w14:paraId="3533C063" w14:textId="77777777" w:rsidR="006626CA" w:rsidRPr="006626CA" w:rsidRDefault="006626CA" w:rsidP="006626CA">
      <w:pPr>
        <w:pStyle w:val="NoSpacing"/>
        <w:numPr>
          <w:ilvl w:val="0"/>
          <w:numId w:val="38"/>
        </w:numPr>
      </w:pPr>
      <w:r w:rsidRPr="006626CA">
        <w:t>Data Mapping &amp; Validation</w:t>
      </w:r>
    </w:p>
    <w:p w14:paraId="5D594E63" w14:textId="2463960B" w:rsidR="006626CA" w:rsidRDefault="006626CA" w:rsidP="006626CA">
      <w:pPr>
        <w:pStyle w:val="NoSpacing"/>
        <w:numPr>
          <w:ilvl w:val="0"/>
          <w:numId w:val="38"/>
        </w:numPr>
      </w:pPr>
      <w:r w:rsidRPr="006626CA">
        <w:t>UAT &amp; SIT Software Testing</w:t>
      </w:r>
    </w:p>
    <w:p w14:paraId="1B7FE809" w14:textId="14F5520D" w:rsidR="006626CA" w:rsidRPr="00986089" w:rsidRDefault="006626CA" w:rsidP="006626CA">
      <w:pPr>
        <w:pStyle w:val="NoSpacing"/>
        <w:rPr>
          <w:sz w:val="16"/>
          <w:szCs w:val="16"/>
        </w:rPr>
      </w:pPr>
    </w:p>
    <w:p w14:paraId="62790E59" w14:textId="494851E1" w:rsidR="006626CA" w:rsidRPr="001D1725" w:rsidRDefault="006626CA" w:rsidP="006626CA">
      <w:pPr>
        <w:pStyle w:val="NoSpacing"/>
        <w:rPr>
          <w:b/>
          <w:bCs/>
          <w:smallCaps/>
        </w:rPr>
      </w:pPr>
      <w:r>
        <w:rPr>
          <w:b/>
          <w:bCs/>
        </w:rPr>
        <w:t>SOFTWARE</w:t>
      </w:r>
      <w:r w:rsidRPr="001D1725">
        <w:rPr>
          <w:b/>
          <w:bCs/>
        </w:rPr>
        <w:t xml:space="preserve">: </w:t>
      </w:r>
    </w:p>
    <w:p w14:paraId="225979B7" w14:textId="7679FA74" w:rsidR="006626CA" w:rsidRPr="00986089" w:rsidRDefault="006626CA" w:rsidP="006626CA">
      <w:pPr>
        <w:pStyle w:val="NoSpacing"/>
        <w:rPr>
          <w:sz w:val="12"/>
          <w:szCs w:val="12"/>
        </w:rPr>
      </w:pPr>
    </w:p>
    <w:p w14:paraId="040C7937" w14:textId="77777777" w:rsidR="006626CA" w:rsidRPr="006626CA" w:rsidRDefault="006626CA" w:rsidP="006626CA">
      <w:pPr>
        <w:pStyle w:val="NoSpacing"/>
        <w:numPr>
          <w:ilvl w:val="0"/>
          <w:numId w:val="38"/>
        </w:numPr>
      </w:pPr>
      <w:r w:rsidRPr="006626CA">
        <w:t>Workday HCM, Recruitment, Compensation and Payroll, Workday Configuration and EIB Integrations, PRISM, ADP Vantage and ADP Global View HCM and Payroll, PeopleSoft 9.2 WFA and Payroll, JIRA, ServiceNow, Crystal Reports, SQL, and Infinium, iCIMS, MS Teams, Excel XLOOKUPs</w:t>
      </w:r>
    </w:p>
    <w:p w14:paraId="30A52514" w14:textId="77777777" w:rsidR="001D1725" w:rsidRPr="00986089" w:rsidRDefault="001D1725" w:rsidP="001D1725">
      <w:pPr>
        <w:pStyle w:val="NoSpacing"/>
        <w:rPr>
          <w:sz w:val="18"/>
          <w:szCs w:val="18"/>
        </w:rPr>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986089" w:rsidRDefault="00532972" w:rsidP="00035ECD">
      <w:pPr>
        <w:pStyle w:val="NoSpacing"/>
        <w:rPr>
          <w:sz w:val="18"/>
          <w:szCs w:val="18"/>
        </w:rPr>
      </w:pPr>
    </w:p>
    <w:p w14:paraId="13A68C02" w14:textId="77777777" w:rsidR="006626CA" w:rsidRPr="006626CA" w:rsidRDefault="006626CA" w:rsidP="006626CA">
      <w:pPr>
        <w:pStyle w:val="NoSpacing"/>
        <w:rPr>
          <w:b/>
        </w:rPr>
      </w:pPr>
      <w:r w:rsidRPr="006626CA">
        <w:rPr>
          <w:b/>
        </w:rPr>
        <w:t>Workday HCM Analyst</w:t>
      </w:r>
    </w:p>
    <w:p w14:paraId="2AE42248" w14:textId="598CB694" w:rsidR="006626CA" w:rsidRPr="006626CA" w:rsidRDefault="006626CA" w:rsidP="006626CA">
      <w:pPr>
        <w:pStyle w:val="NoSpacing"/>
        <w:rPr>
          <w:bCs/>
        </w:rPr>
      </w:pPr>
      <w:r w:rsidRPr="006626CA">
        <w:rPr>
          <w:bCs/>
        </w:rPr>
        <w:t>Fresenius Medical Care - Remote</w:t>
      </w:r>
      <w:r w:rsidRPr="006626CA">
        <w:rPr>
          <w:bCs/>
        </w:rPr>
        <w:tab/>
      </w:r>
      <w:r w:rsidRPr="006626CA">
        <w:rPr>
          <w:bCs/>
        </w:rPr>
        <w:tab/>
      </w:r>
      <w:r w:rsidRPr="006626CA">
        <w:rPr>
          <w:bCs/>
        </w:rPr>
        <w:tab/>
      </w:r>
      <w:r w:rsidRPr="006626CA">
        <w:rPr>
          <w:bCs/>
        </w:rPr>
        <w:tab/>
      </w:r>
      <w:r w:rsidRPr="006626CA">
        <w:rPr>
          <w:bCs/>
        </w:rPr>
        <w:tab/>
      </w:r>
      <w:r>
        <w:rPr>
          <w:bCs/>
        </w:rPr>
        <w:t xml:space="preserve">                                </w:t>
      </w:r>
      <w:r w:rsidRPr="006626CA">
        <w:rPr>
          <w:bCs/>
        </w:rPr>
        <w:t>Jan 2023 – Dec 2023</w:t>
      </w:r>
    </w:p>
    <w:p w14:paraId="7E4AE9DF" w14:textId="77777777" w:rsidR="006626CA" w:rsidRPr="006626CA" w:rsidRDefault="006626CA" w:rsidP="006626CA">
      <w:pPr>
        <w:pStyle w:val="NoSpacing"/>
        <w:rPr>
          <w:b/>
          <w:sz w:val="14"/>
          <w:szCs w:val="14"/>
        </w:rPr>
      </w:pPr>
    </w:p>
    <w:p w14:paraId="687CA7A0" w14:textId="016C36DB" w:rsidR="006626CA" w:rsidRPr="00986089" w:rsidRDefault="006626CA" w:rsidP="00986089">
      <w:pPr>
        <w:pStyle w:val="NoSpacing"/>
        <w:numPr>
          <w:ilvl w:val="0"/>
          <w:numId w:val="38"/>
        </w:numPr>
      </w:pPr>
      <w:r w:rsidRPr="00986089">
        <w:t>Migrated client from PeopleSoft to Workday HCM including configuration.</w:t>
      </w:r>
    </w:p>
    <w:p w14:paraId="11378303" w14:textId="77777777" w:rsidR="006626CA" w:rsidRPr="006626CA" w:rsidRDefault="006626CA" w:rsidP="006626CA">
      <w:pPr>
        <w:pStyle w:val="NoSpacing"/>
        <w:numPr>
          <w:ilvl w:val="0"/>
          <w:numId w:val="38"/>
        </w:numPr>
      </w:pPr>
      <w:r w:rsidRPr="006626CA">
        <w:t>Facilitated group SME sessions on design optimization and inclusion of new release functionality.</w:t>
      </w:r>
    </w:p>
    <w:p w14:paraId="19A9D46C" w14:textId="77777777" w:rsidR="006626CA" w:rsidRPr="006626CA" w:rsidRDefault="006626CA" w:rsidP="006626CA">
      <w:pPr>
        <w:pStyle w:val="NoSpacing"/>
        <w:numPr>
          <w:ilvl w:val="0"/>
          <w:numId w:val="38"/>
        </w:numPr>
      </w:pPr>
      <w:r w:rsidRPr="006626CA">
        <w:t>Created Talent, Recruitment, Compensation, Performance and ABS Job Aids for Implementation SMEs.</w:t>
      </w:r>
    </w:p>
    <w:p w14:paraId="2346EDE8" w14:textId="77777777" w:rsidR="006626CA" w:rsidRPr="006626CA" w:rsidRDefault="006626CA" w:rsidP="006626CA">
      <w:pPr>
        <w:pStyle w:val="NoSpacing"/>
        <w:numPr>
          <w:ilvl w:val="0"/>
          <w:numId w:val="38"/>
        </w:numPr>
      </w:pPr>
      <w:r w:rsidRPr="006626CA">
        <w:t>Trained SMEs on new functionality and held open training sessions for SME functional testing.</w:t>
      </w:r>
    </w:p>
    <w:p w14:paraId="7321995F" w14:textId="77777777" w:rsidR="006626CA" w:rsidRPr="006626CA" w:rsidRDefault="006626CA" w:rsidP="006626CA">
      <w:pPr>
        <w:pStyle w:val="NoSpacing"/>
        <w:numPr>
          <w:ilvl w:val="0"/>
          <w:numId w:val="38"/>
        </w:numPr>
      </w:pPr>
      <w:r w:rsidRPr="006626CA">
        <w:t>Implemented both inbound and outbound EIB integrations and connectors for 3rd party vendor integrations such as Fidelity, ACA, Alight, and E-Verify.</w:t>
      </w:r>
    </w:p>
    <w:p w14:paraId="6B05C546" w14:textId="77777777" w:rsidR="006626CA" w:rsidRPr="006626CA" w:rsidRDefault="006626CA" w:rsidP="006626CA">
      <w:pPr>
        <w:pStyle w:val="NoSpacing"/>
        <w:numPr>
          <w:ilvl w:val="0"/>
          <w:numId w:val="38"/>
        </w:numPr>
      </w:pPr>
      <w:r w:rsidRPr="006626CA">
        <w:t>Built custom reports with Workday Reporting including custom fields and calculations.</w:t>
      </w:r>
    </w:p>
    <w:p w14:paraId="576E00B2" w14:textId="77777777" w:rsidR="006626CA" w:rsidRPr="006626CA" w:rsidRDefault="006626CA" w:rsidP="006626CA">
      <w:pPr>
        <w:pStyle w:val="NoSpacing"/>
        <w:numPr>
          <w:ilvl w:val="0"/>
          <w:numId w:val="38"/>
        </w:numPr>
      </w:pPr>
      <w:r w:rsidRPr="006626CA">
        <w:t>Updated business requirements after review of Workday release notes 2023R1 &amp; R2.</w:t>
      </w:r>
    </w:p>
    <w:p w14:paraId="31C39447" w14:textId="4C6243CF" w:rsidR="006626CA" w:rsidRPr="006626CA" w:rsidRDefault="006626CA" w:rsidP="00900A3D">
      <w:pPr>
        <w:pStyle w:val="NoSpacing"/>
        <w:numPr>
          <w:ilvl w:val="0"/>
          <w:numId w:val="38"/>
        </w:numPr>
      </w:pPr>
      <w:r w:rsidRPr="006626CA">
        <w:t>Wrote and assigned test scenarios to SMEs during testing Cycles 1-3 for North America and EMEA in Jira.</w:t>
      </w:r>
      <w:r w:rsidR="00986089">
        <w:t xml:space="preserve"> </w:t>
      </w:r>
      <w:r w:rsidRPr="006626CA">
        <w:t>Worked with implementation strategy team on defining Cut Over checklist and Exit Criteria for Go-Live.</w:t>
      </w:r>
    </w:p>
    <w:p w14:paraId="4556B30D" w14:textId="1BE41A0E" w:rsidR="006626CA" w:rsidRPr="00986089" w:rsidRDefault="006626CA" w:rsidP="006626CA">
      <w:pPr>
        <w:pStyle w:val="NoSpacing"/>
        <w:rPr>
          <w:sz w:val="14"/>
          <w:szCs w:val="14"/>
        </w:rPr>
      </w:pPr>
    </w:p>
    <w:p w14:paraId="5711B518" w14:textId="77777777" w:rsidR="006626CA" w:rsidRPr="006626CA" w:rsidRDefault="006626CA" w:rsidP="006626CA">
      <w:pPr>
        <w:pStyle w:val="NoSpacing"/>
        <w:rPr>
          <w:b/>
        </w:rPr>
      </w:pPr>
      <w:r w:rsidRPr="006626CA">
        <w:rPr>
          <w:b/>
        </w:rPr>
        <w:t>Workday Analyst</w:t>
      </w:r>
    </w:p>
    <w:p w14:paraId="50C14486" w14:textId="06ECF9E1" w:rsidR="006626CA" w:rsidRPr="006626CA" w:rsidRDefault="006626CA" w:rsidP="006626CA">
      <w:pPr>
        <w:pStyle w:val="NoSpacing"/>
        <w:rPr>
          <w:bCs/>
        </w:rPr>
      </w:pPr>
      <w:r w:rsidRPr="006626CA">
        <w:rPr>
          <w:bCs/>
        </w:rPr>
        <w:t>Johnson &amp; Johnson - Contract, Tampa, FL - Remote</w:t>
      </w:r>
      <w:r w:rsidRPr="006626CA">
        <w:rPr>
          <w:bCs/>
        </w:rPr>
        <w:tab/>
      </w:r>
      <w:r w:rsidRPr="006626CA">
        <w:rPr>
          <w:bCs/>
        </w:rPr>
        <w:tab/>
      </w:r>
      <w:r w:rsidRPr="006626CA">
        <w:rPr>
          <w:bCs/>
        </w:rPr>
        <w:tab/>
      </w:r>
      <w:r w:rsidRPr="006626CA">
        <w:rPr>
          <w:bCs/>
        </w:rPr>
        <w:tab/>
      </w:r>
      <w:r>
        <w:rPr>
          <w:bCs/>
        </w:rPr>
        <w:t xml:space="preserve">                   </w:t>
      </w:r>
      <w:r w:rsidRPr="006626CA">
        <w:rPr>
          <w:bCs/>
        </w:rPr>
        <w:t>Jan 2022 - Dec 2022</w:t>
      </w:r>
    </w:p>
    <w:p w14:paraId="3E6C2EA6" w14:textId="77777777" w:rsidR="006626CA" w:rsidRPr="006626CA" w:rsidRDefault="006626CA" w:rsidP="006626CA">
      <w:pPr>
        <w:pStyle w:val="NoSpacing"/>
        <w:rPr>
          <w:sz w:val="14"/>
          <w:szCs w:val="14"/>
        </w:rPr>
      </w:pPr>
    </w:p>
    <w:p w14:paraId="2EF2BC3F" w14:textId="4C3AEEE6" w:rsidR="006626CA" w:rsidRPr="00986089" w:rsidRDefault="006626CA" w:rsidP="00986089">
      <w:pPr>
        <w:pStyle w:val="NoSpacing"/>
        <w:numPr>
          <w:ilvl w:val="0"/>
          <w:numId w:val="38"/>
        </w:numPr>
      </w:pPr>
      <w:r w:rsidRPr="00986089">
        <w:t>North American HCM and Payroll Conversion from PeopleSoft to Workday and ADP.</w:t>
      </w:r>
    </w:p>
    <w:p w14:paraId="127D5ED6" w14:textId="223439F7" w:rsidR="006626CA" w:rsidRPr="006626CA" w:rsidRDefault="006626CA" w:rsidP="006E2A56">
      <w:pPr>
        <w:pStyle w:val="NoSpacing"/>
        <w:numPr>
          <w:ilvl w:val="0"/>
          <w:numId w:val="38"/>
        </w:numPr>
      </w:pPr>
      <w:r w:rsidRPr="006626CA">
        <w:t>Implemented Time &amp; Labor Module for multiple work locations including Canada, USA and Puerto Rico.</w:t>
      </w:r>
      <w:r w:rsidR="00986089">
        <w:t xml:space="preserve"> </w:t>
      </w:r>
      <w:r w:rsidRPr="006626CA">
        <w:t>Managed North American conversion from configuration BPM to Migration.</w:t>
      </w:r>
    </w:p>
    <w:p w14:paraId="6EABFF25" w14:textId="77777777" w:rsidR="006626CA" w:rsidRPr="006626CA" w:rsidRDefault="006626CA" w:rsidP="006626CA">
      <w:pPr>
        <w:pStyle w:val="NoSpacing"/>
        <w:numPr>
          <w:ilvl w:val="0"/>
          <w:numId w:val="38"/>
        </w:numPr>
      </w:pPr>
      <w:r w:rsidRPr="006626CA">
        <w:t>Updated Payroll process documentation as needed according to updated requirements.</w:t>
      </w:r>
    </w:p>
    <w:p w14:paraId="5768329D" w14:textId="77777777" w:rsidR="006626CA" w:rsidRPr="006626CA" w:rsidRDefault="006626CA" w:rsidP="006626CA">
      <w:pPr>
        <w:pStyle w:val="NoSpacing"/>
        <w:numPr>
          <w:ilvl w:val="0"/>
          <w:numId w:val="38"/>
        </w:numPr>
      </w:pPr>
      <w:r w:rsidRPr="006626CA">
        <w:t>Conducted data validation during testing phases.</w:t>
      </w:r>
    </w:p>
    <w:p w14:paraId="536A9AC2" w14:textId="77777777" w:rsidR="006626CA" w:rsidRPr="006626CA" w:rsidRDefault="006626CA" w:rsidP="006626CA">
      <w:pPr>
        <w:pStyle w:val="NoSpacing"/>
        <w:numPr>
          <w:ilvl w:val="0"/>
          <w:numId w:val="38"/>
        </w:numPr>
      </w:pPr>
      <w:r w:rsidRPr="006626CA">
        <w:t>Drove deployment strategy meetings setting Toll Gates, Check Points and Go-Live decisions.</w:t>
      </w:r>
    </w:p>
    <w:p w14:paraId="3BBFE9A1" w14:textId="77777777" w:rsidR="006626CA" w:rsidRPr="006626CA" w:rsidRDefault="006626CA" w:rsidP="006626CA">
      <w:pPr>
        <w:pStyle w:val="NoSpacing"/>
        <w:numPr>
          <w:ilvl w:val="0"/>
          <w:numId w:val="38"/>
        </w:numPr>
      </w:pPr>
      <w:r w:rsidRPr="006626CA">
        <w:t>Collaborated with stakeholders during prioritization of project timelines and solution definition.</w:t>
      </w:r>
    </w:p>
    <w:p w14:paraId="4C72A792" w14:textId="77777777" w:rsidR="006626CA" w:rsidRPr="006626CA" w:rsidRDefault="006626CA" w:rsidP="006626CA">
      <w:pPr>
        <w:pStyle w:val="NoSpacing"/>
        <w:numPr>
          <w:ilvl w:val="0"/>
          <w:numId w:val="38"/>
        </w:numPr>
      </w:pPr>
      <w:r w:rsidRPr="006626CA">
        <w:t>Designed and executed test scripts and scenarios with business unit SMEs.</w:t>
      </w:r>
    </w:p>
    <w:p w14:paraId="65935CF6" w14:textId="77777777" w:rsidR="006626CA" w:rsidRPr="006626CA" w:rsidRDefault="006626CA" w:rsidP="006626CA">
      <w:pPr>
        <w:pStyle w:val="NoSpacing"/>
        <w:numPr>
          <w:ilvl w:val="0"/>
          <w:numId w:val="38"/>
        </w:numPr>
      </w:pPr>
      <w:r w:rsidRPr="006626CA">
        <w:lastRenderedPageBreak/>
        <w:t xml:space="preserve">Tracked defects during UAT and SIT Cycles in Jira. </w:t>
      </w:r>
    </w:p>
    <w:p w14:paraId="616229CC" w14:textId="77777777" w:rsidR="006626CA" w:rsidRPr="006626CA" w:rsidRDefault="006626CA" w:rsidP="006626CA">
      <w:pPr>
        <w:pStyle w:val="NoSpacing"/>
        <w:numPr>
          <w:ilvl w:val="0"/>
          <w:numId w:val="38"/>
        </w:numPr>
      </w:pPr>
      <w:r w:rsidRPr="006626CA">
        <w:t>Escalated issues jeopardizing delivery of critical functionality.</w:t>
      </w:r>
    </w:p>
    <w:p w14:paraId="0DEA6E8C" w14:textId="77777777" w:rsidR="006626CA" w:rsidRPr="006626CA" w:rsidRDefault="006626CA" w:rsidP="006626CA">
      <w:pPr>
        <w:pStyle w:val="NoSpacing"/>
        <w:numPr>
          <w:ilvl w:val="0"/>
          <w:numId w:val="38"/>
        </w:numPr>
      </w:pPr>
      <w:r w:rsidRPr="006626CA">
        <w:t>Maintain Risk Assessment statistics (RAID log) and reporting.</w:t>
      </w:r>
    </w:p>
    <w:p w14:paraId="759FB8DD" w14:textId="1CFFFBA2" w:rsidR="006626CA" w:rsidRPr="00986089" w:rsidRDefault="006626CA" w:rsidP="006626CA">
      <w:pPr>
        <w:pStyle w:val="NoSpacing"/>
        <w:rPr>
          <w:rFonts w:ascii="Calibri" w:hAnsi="Calibri" w:cs="Calibri"/>
          <w:bCs/>
          <w:sz w:val="16"/>
          <w:szCs w:val="16"/>
        </w:rPr>
      </w:pPr>
    </w:p>
    <w:p w14:paraId="7E4DA663" w14:textId="77777777" w:rsidR="006626CA" w:rsidRPr="006626CA" w:rsidRDefault="006626CA" w:rsidP="006626CA">
      <w:pPr>
        <w:pStyle w:val="NoSpacing"/>
        <w:rPr>
          <w:b/>
        </w:rPr>
      </w:pPr>
      <w:r w:rsidRPr="006626CA">
        <w:rPr>
          <w:b/>
        </w:rPr>
        <w:t>Workday Conversion Analyst</w:t>
      </w:r>
    </w:p>
    <w:p w14:paraId="0B83E57B" w14:textId="00D51CDC" w:rsidR="006626CA" w:rsidRPr="006626CA" w:rsidRDefault="006626CA" w:rsidP="006626CA">
      <w:pPr>
        <w:pStyle w:val="NoSpacing"/>
        <w:rPr>
          <w:bCs/>
        </w:rPr>
      </w:pPr>
      <w:r w:rsidRPr="006626CA">
        <w:rPr>
          <w:bCs/>
        </w:rPr>
        <w:t>Bristol Myers Squibb (BMS) - Contract, Tampa, FL - Remote</w:t>
      </w:r>
      <w:r w:rsidRPr="006626CA">
        <w:rPr>
          <w:bCs/>
        </w:rPr>
        <w:tab/>
      </w:r>
      <w:r w:rsidRPr="006626CA">
        <w:rPr>
          <w:bCs/>
        </w:rPr>
        <w:tab/>
      </w:r>
      <w:r w:rsidRPr="006626CA">
        <w:rPr>
          <w:bCs/>
        </w:rPr>
        <w:tab/>
      </w:r>
      <w:r>
        <w:rPr>
          <w:bCs/>
        </w:rPr>
        <w:t xml:space="preserve">                  </w:t>
      </w:r>
      <w:r w:rsidRPr="006626CA">
        <w:rPr>
          <w:bCs/>
        </w:rPr>
        <w:t>Jan 2021 – Dec 2021</w:t>
      </w:r>
    </w:p>
    <w:p w14:paraId="34C824E8" w14:textId="77777777" w:rsidR="006626CA" w:rsidRPr="006626CA" w:rsidRDefault="006626CA" w:rsidP="006626CA">
      <w:pPr>
        <w:pStyle w:val="NoSpacing"/>
        <w:rPr>
          <w:sz w:val="14"/>
          <w:szCs w:val="14"/>
        </w:rPr>
      </w:pPr>
    </w:p>
    <w:p w14:paraId="5D3E78D6" w14:textId="0A41EA0D" w:rsidR="006626CA" w:rsidRPr="00986089" w:rsidRDefault="006626CA" w:rsidP="00986089">
      <w:pPr>
        <w:pStyle w:val="NoSpacing"/>
        <w:numPr>
          <w:ilvl w:val="0"/>
          <w:numId w:val="38"/>
        </w:numPr>
      </w:pPr>
      <w:r w:rsidRPr="00986089">
        <w:t>Collaborated with NA, EMEA, APAC Benefits and Payroll SMEs during implementation and integration.</w:t>
      </w:r>
    </w:p>
    <w:p w14:paraId="40AE9604" w14:textId="77777777" w:rsidR="006626CA" w:rsidRPr="006626CA" w:rsidRDefault="006626CA" w:rsidP="006626CA">
      <w:pPr>
        <w:pStyle w:val="NoSpacing"/>
        <w:numPr>
          <w:ilvl w:val="0"/>
          <w:numId w:val="38"/>
        </w:numPr>
      </w:pPr>
      <w:r w:rsidRPr="006626CA">
        <w:t>Developed and managed the business process optimization during design phase.</w:t>
      </w:r>
    </w:p>
    <w:p w14:paraId="04BDDCFE" w14:textId="77777777" w:rsidR="006626CA" w:rsidRPr="006626CA" w:rsidRDefault="006626CA" w:rsidP="006626CA">
      <w:pPr>
        <w:pStyle w:val="NoSpacing"/>
        <w:numPr>
          <w:ilvl w:val="0"/>
          <w:numId w:val="38"/>
        </w:numPr>
      </w:pPr>
      <w:r w:rsidRPr="006626CA">
        <w:t>Worked with client team on project implementation timelines.</w:t>
      </w:r>
    </w:p>
    <w:p w14:paraId="02D39EF8" w14:textId="77777777" w:rsidR="006626CA" w:rsidRPr="006626CA" w:rsidRDefault="006626CA" w:rsidP="006626CA">
      <w:pPr>
        <w:pStyle w:val="NoSpacing"/>
        <w:numPr>
          <w:ilvl w:val="0"/>
          <w:numId w:val="38"/>
        </w:numPr>
      </w:pPr>
      <w:r w:rsidRPr="006626CA">
        <w:t>Conducted Data Integrity Audits for upgrade and implementation activities.</w:t>
      </w:r>
    </w:p>
    <w:p w14:paraId="0B864765" w14:textId="77777777" w:rsidR="006626CA" w:rsidRPr="006626CA" w:rsidRDefault="006626CA" w:rsidP="006626CA">
      <w:pPr>
        <w:pStyle w:val="NoSpacing"/>
        <w:numPr>
          <w:ilvl w:val="0"/>
          <w:numId w:val="38"/>
        </w:numPr>
      </w:pPr>
      <w:r w:rsidRPr="006626CA">
        <w:t>Recommended business process improvements.</w:t>
      </w:r>
    </w:p>
    <w:p w14:paraId="396DA31E" w14:textId="77777777" w:rsidR="006626CA" w:rsidRPr="006626CA" w:rsidRDefault="006626CA" w:rsidP="006626CA">
      <w:pPr>
        <w:pStyle w:val="NoSpacing"/>
        <w:numPr>
          <w:ilvl w:val="0"/>
          <w:numId w:val="38"/>
        </w:numPr>
      </w:pPr>
      <w:r w:rsidRPr="006626CA">
        <w:t>Acted as key liaison with HR, Finance for integration and testing.</w:t>
      </w:r>
    </w:p>
    <w:p w14:paraId="3E1793ED" w14:textId="319191BD" w:rsidR="006626CA" w:rsidRPr="006626CA" w:rsidRDefault="006626CA" w:rsidP="006626CA">
      <w:pPr>
        <w:pStyle w:val="NoSpacing"/>
        <w:numPr>
          <w:ilvl w:val="0"/>
          <w:numId w:val="38"/>
        </w:numPr>
      </w:pPr>
      <w:r w:rsidRPr="006626CA">
        <w:t>Maintained UAT testing metrics and RAID logs.</w:t>
      </w:r>
    </w:p>
    <w:p w14:paraId="2992B414" w14:textId="77777777" w:rsidR="006626CA" w:rsidRPr="006626CA" w:rsidRDefault="006626CA" w:rsidP="006626CA">
      <w:pPr>
        <w:pStyle w:val="NoSpacing"/>
        <w:numPr>
          <w:ilvl w:val="0"/>
          <w:numId w:val="38"/>
        </w:numPr>
      </w:pPr>
      <w:r w:rsidRPr="006626CA">
        <w:t>Defect Management including prioritization and scheduling bug retests.</w:t>
      </w:r>
    </w:p>
    <w:p w14:paraId="7C1339F4" w14:textId="77777777" w:rsidR="006626CA" w:rsidRPr="006626CA" w:rsidRDefault="006626CA" w:rsidP="006626CA">
      <w:pPr>
        <w:pStyle w:val="NoSpacing"/>
        <w:numPr>
          <w:ilvl w:val="0"/>
          <w:numId w:val="38"/>
        </w:numPr>
      </w:pPr>
      <w:r w:rsidRPr="006626CA">
        <w:t>Managed Check Point and Toll Gate meetings during UAT and E2E testing.</w:t>
      </w:r>
    </w:p>
    <w:p w14:paraId="08A34BEA" w14:textId="54016760" w:rsidR="006626CA" w:rsidRPr="00986089" w:rsidRDefault="006626CA" w:rsidP="006626CA">
      <w:pPr>
        <w:pStyle w:val="NoSpacing"/>
        <w:rPr>
          <w:sz w:val="16"/>
          <w:szCs w:val="16"/>
        </w:rPr>
      </w:pPr>
    </w:p>
    <w:p w14:paraId="58B4CB26" w14:textId="77777777" w:rsidR="006626CA" w:rsidRPr="006626CA" w:rsidRDefault="006626CA" w:rsidP="006626CA">
      <w:pPr>
        <w:pStyle w:val="NoSpacing"/>
        <w:rPr>
          <w:b/>
        </w:rPr>
      </w:pPr>
      <w:r w:rsidRPr="006626CA">
        <w:rPr>
          <w:b/>
        </w:rPr>
        <w:t>HCM Systems Analyst</w:t>
      </w:r>
    </w:p>
    <w:p w14:paraId="7BA416A9" w14:textId="7D73FBC0" w:rsidR="006626CA" w:rsidRPr="006626CA" w:rsidRDefault="006626CA" w:rsidP="006626CA">
      <w:pPr>
        <w:pStyle w:val="NoSpacing"/>
        <w:rPr>
          <w:bCs/>
        </w:rPr>
      </w:pPr>
      <w:r w:rsidRPr="006626CA">
        <w:rPr>
          <w:bCs/>
        </w:rPr>
        <w:t>Blue Cross Blue Shield of Florida - Contract, Jacksonville, FL - Remote</w:t>
      </w:r>
      <w:r w:rsidRPr="006626CA">
        <w:rPr>
          <w:bCs/>
        </w:rPr>
        <w:tab/>
      </w:r>
      <w:r w:rsidRPr="006626CA">
        <w:rPr>
          <w:bCs/>
        </w:rPr>
        <w:tab/>
      </w:r>
      <w:r>
        <w:rPr>
          <w:bCs/>
        </w:rPr>
        <w:t xml:space="preserve">                 </w:t>
      </w:r>
      <w:r w:rsidRPr="006626CA">
        <w:rPr>
          <w:bCs/>
        </w:rPr>
        <w:t>Apr 2020 – Dec 2020</w:t>
      </w:r>
    </w:p>
    <w:p w14:paraId="0C20203E" w14:textId="77777777" w:rsidR="006626CA" w:rsidRPr="006626CA" w:rsidRDefault="006626CA" w:rsidP="006626CA">
      <w:pPr>
        <w:tabs>
          <w:tab w:val="left" w:pos="2580"/>
        </w:tabs>
        <w:rPr>
          <w:rFonts w:ascii="Calibri" w:hAnsi="Calibri" w:cs="Calibri"/>
          <w:b/>
          <w:sz w:val="12"/>
          <w:szCs w:val="12"/>
        </w:rPr>
      </w:pPr>
    </w:p>
    <w:p w14:paraId="4C1BB964" w14:textId="3E52AF01" w:rsidR="006626CA" w:rsidRPr="00986089" w:rsidRDefault="006626CA" w:rsidP="00986089">
      <w:pPr>
        <w:pStyle w:val="NoSpacing"/>
        <w:numPr>
          <w:ilvl w:val="0"/>
          <w:numId w:val="38"/>
        </w:numPr>
      </w:pPr>
      <w:r w:rsidRPr="00986089">
        <w:t>Provided PeopleSoft 9.2 System Support during Workday Implementation.</w:t>
      </w:r>
    </w:p>
    <w:p w14:paraId="5EA420AC" w14:textId="77777777" w:rsidR="006626CA" w:rsidRPr="006626CA" w:rsidRDefault="006626CA" w:rsidP="006626CA">
      <w:pPr>
        <w:pStyle w:val="NoSpacing"/>
        <w:numPr>
          <w:ilvl w:val="0"/>
          <w:numId w:val="38"/>
        </w:numPr>
      </w:pPr>
      <w:r w:rsidRPr="006626CA">
        <w:t>Analyzed user requirements and defined functional specifications.</w:t>
      </w:r>
    </w:p>
    <w:p w14:paraId="59863D2D" w14:textId="77777777" w:rsidR="006626CA" w:rsidRPr="006626CA" w:rsidRDefault="006626CA" w:rsidP="006626CA">
      <w:pPr>
        <w:pStyle w:val="NoSpacing"/>
        <w:numPr>
          <w:ilvl w:val="0"/>
          <w:numId w:val="38"/>
        </w:numPr>
      </w:pPr>
      <w:r w:rsidRPr="006626CA">
        <w:t>Supported during PeopleSoft 9.2 Benefits and HCM integration into Workday.</w:t>
      </w:r>
    </w:p>
    <w:p w14:paraId="0DE5C742" w14:textId="77777777" w:rsidR="006626CA" w:rsidRPr="006626CA" w:rsidRDefault="006626CA" w:rsidP="006626CA">
      <w:pPr>
        <w:pStyle w:val="NoSpacing"/>
        <w:numPr>
          <w:ilvl w:val="0"/>
          <w:numId w:val="38"/>
        </w:numPr>
      </w:pPr>
      <w:r w:rsidRPr="006626CA">
        <w:t>Extracted employee turnover data from SQL Navigator.</w:t>
      </w:r>
    </w:p>
    <w:p w14:paraId="4319F5A2" w14:textId="77777777" w:rsidR="006626CA" w:rsidRPr="006626CA" w:rsidRDefault="006626CA" w:rsidP="006626CA">
      <w:pPr>
        <w:pStyle w:val="NoSpacing"/>
        <w:numPr>
          <w:ilvl w:val="0"/>
          <w:numId w:val="38"/>
        </w:numPr>
      </w:pPr>
      <w:r w:rsidRPr="006626CA">
        <w:t>Wrote reports using Workday Prism for Data Validation.</w:t>
      </w:r>
    </w:p>
    <w:p w14:paraId="55F12CB4" w14:textId="77777777" w:rsidR="006626CA" w:rsidRPr="006626CA" w:rsidRDefault="006626CA" w:rsidP="006626CA">
      <w:pPr>
        <w:pStyle w:val="NoSpacing"/>
        <w:numPr>
          <w:ilvl w:val="0"/>
          <w:numId w:val="38"/>
        </w:numPr>
      </w:pPr>
      <w:r w:rsidRPr="006626CA">
        <w:t>Reviewed Business Processes Process Improvement for ACA reporting.</w:t>
      </w:r>
    </w:p>
    <w:p w14:paraId="204CE1F7" w14:textId="77777777" w:rsidR="006626CA" w:rsidRPr="006626CA" w:rsidRDefault="006626CA" w:rsidP="006626CA">
      <w:pPr>
        <w:pStyle w:val="NoSpacing"/>
        <w:numPr>
          <w:ilvl w:val="0"/>
          <w:numId w:val="38"/>
        </w:numPr>
      </w:pPr>
      <w:r w:rsidRPr="006626CA">
        <w:t>Updated Intranet SharePoint with Turnover Statistics and Analysis.</w:t>
      </w:r>
    </w:p>
    <w:p w14:paraId="40857BC6" w14:textId="3A9D6C02" w:rsidR="006626CA" w:rsidRPr="00986089" w:rsidRDefault="006626CA" w:rsidP="006626CA">
      <w:pPr>
        <w:pStyle w:val="NoSpacing"/>
        <w:rPr>
          <w:sz w:val="16"/>
          <w:szCs w:val="16"/>
        </w:rPr>
      </w:pPr>
    </w:p>
    <w:p w14:paraId="3153EF58" w14:textId="77777777" w:rsidR="006626CA" w:rsidRPr="006626CA" w:rsidRDefault="006626CA" w:rsidP="006626CA">
      <w:pPr>
        <w:pStyle w:val="NoSpacing"/>
        <w:rPr>
          <w:b/>
        </w:rPr>
      </w:pPr>
      <w:r w:rsidRPr="006626CA">
        <w:rPr>
          <w:b/>
        </w:rPr>
        <w:t>Sr. Workday HCM Analyst</w:t>
      </w:r>
    </w:p>
    <w:p w14:paraId="5BEA39DD" w14:textId="59247313" w:rsidR="006626CA" w:rsidRPr="006626CA" w:rsidRDefault="006626CA" w:rsidP="006626CA">
      <w:pPr>
        <w:pStyle w:val="NoSpacing"/>
        <w:rPr>
          <w:bCs/>
        </w:rPr>
      </w:pPr>
      <w:r w:rsidRPr="006626CA">
        <w:rPr>
          <w:bCs/>
        </w:rPr>
        <w:t>PwC - Infosys - Contract, Tampa, FL</w:t>
      </w:r>
      <w:r w:rsidRPr="006626CA">
        <w:rPr>
          <w:bCs/>
        </w:rPr>
        <w:tab/>
      </w:r>
      <w:r w:rsidRPr="006626CA">
        <w:rPr>
          <w:bCs/>
        </w:rPr>
        <w:tab/>
      </w:r>
      <w:r w:rsidRPr="006626CA">
        <w:rPr>
          <w:bCs/>
        </w:rPr>
        <w:tab/>
      </w:r>
      <w:r w:rsidRPr="006626CA">
        <w:rPr>
          <w:bCs/>
        </w:rPr>
        <w:tab/>
      </w:r>
      <w:r w:rsidRPr="006626CA">
        <w:rPr>
          <w:bCs/>
        </w:rPr>
        <w:tab/>
      </w:r>
      <w:r w:rsidRPr="006626CA">
        <w:rPr>
          <w:bCs/>
        </w:rPr>
        <w:tab/>
      </w:r>
      <w:r>
        <w:rPr>
          <w:bCs/>
        </w:rPr>
        <w:t xml:space="preserve">                  </w:t>
      </w:r>
      <w:r w:rsidRPr="006626CA">
        <w:rPr>
          <w:bCs/>
        </w:rPr>
        <w:t>Jun 2019 – Dec 2019</w:t>
      </w:r>
    </w:p>
    <w:p w14:paraId="79194A3F" w14:textId="77777777" w:rsidR="006626CA" w:rsidRPr="00986089" w:rsidRDefault="006626CA" w:rsidP="006626CA">
      <w:pPr>
        <w:pStyle w:val="NoSpacing"/>
        <w:rPr>
          <w:sz w:val="14"/>
          <w:szCs w:val="14"/>
        </w:rPr>
      </w:pPr>
    </w:p>
    <w:p w14:paraId="6C5C8D1D" w14:textId="665F7D90" w:rsidR="006626CA" w:rsidRPr="00986089" w:rsidRDefault="006626CA" w:rsidP="00986089">
      <w:pPr>
        <w:pStyle w:val="NoSpacing"/>
        <w:numPr>
          <w:ilvl w:val="0"/>
          <w:numId w:val="38"/>
        </w:numPr>
      </w:pPr>
      <w:r w:rsidRPr="00986089">
        <w:t>Managed Partner system during Workday Optimization Project</w:t>
      </w:r>
    </w:p>
    <w:p w14:paraId="359E793D" w14:textId="77777777" w:rsidR="006626CA" w:rsidRPr="006626CA" w:rsidRDefault="006626CA" w:rsidP="006626CA">
      <w:pPr>
        <w:pStyle w:val="NoSpacing"/>
        <w:numPr>
          <w:ilvl w:val="0"/>
          <w:numId w:val="38"/>
        </w:numPr>
      </w:pPr>
      <w:r w:rsidRPr="006626CA">
        <w:t>Developed strategy for Workday partner system management with working with stakeholders.</w:t>
      </w:r>
    </w:p>
    <w:p w14:paraId="1B9DDBA0" w14:textId="77777777" w:rsidR="006626CA" w:rsidRPr="006626CA" w:rsidRDefault="006626CA" w:rsidP="006626CA">
      <w:pPr>
        <w:pStyle w:val="NoSpacing"/>
        <w:numPr>
          <w:ilvl w:val="0"/>
          <w:numId w:val="38"/>
        </w:numPr>
      </w:pPr>
      <w:r w:rsidRPr="006626CA">
        <w:t>Configured HCM module for 2,500 partners according to best practices.</w:t>
      </w:r>
    </w:p>
    <w:p w14:paraId="11FF4106" w14:textId="77777777" w:rsidR="006626CA" w:rsidRPr="006626CA" w:rsidRDefault="006626CA" w:rsidP="006626CA">
      <w:pPr>
        <w:pStyle w:val="NoSpacing"/>
        <w:numPr>
          <w:ilvl w:val="0"/>
          <w:numId w:val="38"/>
        </w:numPr>
      </w:pPr>
      <w:r w:rsidRPr="006626CA">
        <w:t>Trained SME team on Workday functionality and configuration.</w:t>
      </w:r>
    </w:p>
    <w:p w14:paraId="086E49FE" w14:textId="77777777" w:rsidR="006626CA" w:rsidRPr="006626CA" w:rsidRDefault="006626CA" w:rsidP="006626CA">
      <w:pPr>
        <w:pStyle w:val="NoSpacing"/>
        <w:numPr>
          <w:ilvl w:val="0"/>
          <w:numId w:val="38"/>
        </w:numPr>
      </w:pPr>
      <w:r w:rsidRPr="006626CA">
        <w:t>Created EIBs for Mass Updates and automated Integration Reports.</w:t>
      </w:r>
    </w:p>
    <w:p w14:paraId="0A193B57" w14:textId="77777777" w:rsidR="006626CA" w:rsidRPr="006626CA" w:rsidRDefault="006626CA" w:rsidP="006626CA">
      <w:pPr>
        <w:pStyle w:val="NoSpacing"/>
        <w:numPr>
          <w:ilvl w:val="0"/>
          <w:numId w:val="38"/>
        </w:numPr>
      </w:pPr>
      <w:r w:rsidRPr="006626CA">
        <w:t>Synced Timeline for Batch Job Schedule, UAT and HR Core Testing</w:t>
      </w:r>
    </w:p>
    <w:p w14:paraId="05063693" w14:textId="77777777" w:rsidR="006626CA" w:rsidRPr="006626CA" w:rsidRDefault="006626CA" w:rsidP="006626CA">
      <w:pPr>
        <w:pStyle w:val="NoSpacing"/>
        <w:numPr>
          <w:ilvl w:val="0"/>
          <w:numId w:val="38"/>
        </w:numPr>
      </w:pPr>
      <w:r w:rsidRPr="006626CA">
        <w:t xml:space="preserve">Executed test cases and resolved bug / defects. </w:t>
      </w:r>
    </w:p>
    <w:p w14:paraId="5A686132" w14:textId="5D614D13" w:rsidR="006626CA" w:rsidRPr="00986089" w:rsidRDefault="006626CA" w:rsidP="006626CA">
      <w:pPr>
        <w:pStyle w:val="NoSpacing"/>
        <w:rPr>
          <w:rFonts w:ascii="Calibri" w:hAnsi="Calibri" w:cs="Calibri"/>
          <w:sz w:val="14"/>
          <w:szCs w:val="14"/>
        </w:rPr>
      </w:pPr>
    </w:p>
    <w:p w14:paraId="5F938BC3" w14:textId="3A65A60F" w:rsidR="006626CA" w:rsidRPr="006626CA" w:rsidRDefault="006626CA" w:rsidP="006626CA">
      <w:pPr>
        <w:pStyle w:val="NoSpacing"/>
        <w:rPr>
          <w:b/>
        </w:rPr>
      </w:pPr>
      <w:r w:rsidRPr="006626CA">
        <w:rPr>
          <w:b/>
        </w:rPr>
        <w:t>Sr. HCM Analyst</w:t>
      </w:r>
    </w:p>
    <w:p w14:paraId="7165930D" w14:textId="3CA129A6" w:rsidR="006626CA" w:rsidRPr="006626CA" w:rsidRDefault="006626CA" w:rsidP="006626CA">
      <w:pPr>
        <w:pStyle w:val="NoSpacing"/>
        <w:rPr>
          <w:bCs/>
        </w:rPr>
      </w:pPr>
      <w:r w:rsidRPr="006626CA">
        <w:rPr>
          <w:bCs/>
        </w:rPr>
        <w:t>University of Texas System – Contract, Austin, TX</w:t>
      </w:r>
      <w:r w:rsidRPr="006626CA">
        <w:rPr>
          <w:bCs/>
        </w:rPr>
        <w:tab/>
      </w:r>
      <w:r w:rsidRPr="006626CA">
        <w:rPr>
          <w:bCs/>
        </w:rPr>
        <w:tab/>
      </w:r>
      <w:r w:rsidRPr="006626CA">
        <w:rPr>
          <w:bCs/>
        </w:rPr>
        <w:tab/>
      </w:r>
      <w:r w:rsidRPr="006626CA">
        <w:rPr>
          <w:bCs/>
        </w:rPr>
        <w:tab/>
      </w:r>
      <w:r>
        <w:rPr>
          <w:bCs/>
        </w:rPr>
        <w:t xml:space="preserve">                  </w:t>
      </w:r>
      <w:r w:rsidRPr="006626CA">
        <w:rPr>
          <w:bCs/>
        </w:rPr>
        <w:t>Jul 2018 – May 2019</w:t>
      </w:r>
    </w:p>
    <w:p w14:paraId="5B308680" w14:textId="674E9E83" w:rsidR="006626CA" w:rsidRDefault="006626CA" w:rsidP="006626CA">
      <w:pPr>
        <w:rPr>
          <w:rFonts w:ascii="Calibri" w:hAnsi="Calibri" w:cs="Calibri"/>
          <w:bCs/>
          <w:sz w:val="22"/>
          <w:szCs w:val="22"/>
        </w:rPr>
      </w:pPr>
      <w:r w:rsidRPr="001964D2">
        <w:rPr>
          <w:rFonts w:ascii="Calibri" w:hAnsi="Calibri" w:cs="Calibri"/>
          <w:bCs/>
          <w:sz w:val="22"/>
          <w:szCs w:val="22"/>
        </w:rPr>
        <w:t>UT Share Project, OHR</w:t>
      </w:r>
      <w:r w:rsidRPr="001964D2">
        <w:rPr>
          <w:rFonts w:ascii="Calibri" w:hAnsi="Calibri" w:cs="Calibri"/>
          <w:b/>
          <w:sz w:val="22"/>
          <w:szCs w:val="22"/>
        </w:rPr>
        <w:t xml:space="preserve"> </w:t>
      </w:r>
      <w:r w:rsidRPr="001964D2">
        <w:rPr>
          <w:rFonts w:ascii="Calibri" w:hAnsi="Calibri" w:cs="Calibri"/>
          <w:bCs/>
          <w:sz w:val="22"/>
          <w:szCs w:val="22"/>
        </w:rPr>
        <w:t>Modernization</w:t>
      </w:r>
      <w:r w:rsidRPr="001964D2">
        <w:rPr>
          <w:rFonts w:ascii="Calibri" w:hAnsi="Calibri" w:cs="Calibri"/>
          <w:b/>
          <w:sz w:val="22"/>
          <w:szCs w:val="22"/>
        </w:rPr>
        <w:t xml:space="preserve"> </w:t>
      </w:r>
      <w:r>
        <w:rPr>
          <w:rFonts w:ascii="Calibri" w:hAnsi="Calibri" w:cs="Calibri"/>
          <w:b/>
          <w:sz w:val="22"/>
          <w:szCs w:val="22"/>
        </w:rPr>
        <w:t>(</w:t>
      </w:r>
      <w:r w:rsidRPr="001964D2">
        <w:rPr>
          <w:rFonts w:ascii="Calibri" w:hAnsi="Calibri" w:cs="Calibri"/>
          <w:bCs/>
          <w:sz w:val="22"/>
          <w:szCs w:val="22"/>
        </w:rPr>
        <w:t>Testing during Share Services System Upgrade</w:t>
      </w:r>
      <w:r>
        <w:rPr>
          <w:rFonts w:ascii="Calibri" w:hAnsi="Calibri" w:cs="Calibri"/>
          <w:bCs/>
          <w:sz w:val="22"/>
          <w:szCs w:val="22"/>
        </w:rPr>
        <w:t>)</w:t>
      </w:r>
    </w:p>
    <w:p w14:paraId="4E24089E" w14:textId="77777777" w:rsidR="006626CA" w:rsidRPr="00986089" w:rsidRDefault="006626CA" w:rsidP="006626CA">
      <w:pPr>
        <w:pStyle w:val="NoSpacing"/>
        <w:rPr>
          <w:sz w:val="14"/>
          <w:szCs w:val="14"/>
        </w:rPr>
      </w:pPr>
    </w:p>
    <w:p w14:paraId="6FA4C758" w14:textId="77777777" w:rsidR="006626CA" w:rsidRPr="006626CA" w:rsidRDefault="006626CA" w:rsidP="006626CA">
      <w:pPr>
        <w:pStyle w:val="NoSpacing"/>
        <w:numPr>
          <w:ilvl w:val="0"/>
          <w:numId w:val="38"/>
        </w:numPr>
      </w:pPr>
      <w:r w:rsidRPr="006626CA">
        <w:t>Talent Management Upgrade and Activity Guides covering the following campus sites in Shared Service Agreement:  UTS, UTA, UTEP, UTSA, UTT and UTPB.</w:t>
      </w:r>
    </w:p>
    <w:p w14:paraId="1F807BEC" w14:textId="77777777" w:rsidR="006626CA" w:rsidRPr="006626CA" w:rsidRDefault="006626CA" w:rsidP="006626CA">
      <w:pPr>
        <w:pStyle w:val="NoSpacing"/>
        <w:numPr>
          <w:ilvl w:val="0"/>
          <w:numId w:val="38"/>
        </w:numPr>
      </w:pPr>
      <w:r w:rsidRPr="006626CA">
        <w:t>PeopleSoft 9.2 customizations under the OHR Modernization Project for UT Share System testing and configuration of HCM, Onboarding supporting PeopleSoft Modules</w:t>
      </w:r>
    </w:p>
    <w:p w14:paraId="1F1ED771" w14:textId="77777777" w:rsidR="006626CA" w:rsidRPr="006626CA" w:rsidRDefault="006626CA" w:rsidP="006626CA">
      <w:pPr>
        <w:pStyle w:val="NoSpacing"/>
        <w:numPr>
          <w:ilvl w:val="0"/>
          <w:numId w:val="38"/>
        </w:numPr>
      </w:pPr>
      <w:r w:rsidRPr="006626CA">
        <w:t>Testing of Shared Services model for HCM, Payroll and Campus Solutions.</w:t>
      </w:r>
    </w:p>
    <w:p w14:paraId="7D3BC132" w14:textId="77777777" w:rsidR="006626CA" w:rsidRPr="006626CA" w:rsidRDefault="006626CA" w:rsidP="006626CA">
      <w:pPr>
        <w:pStyle w:val="NoSpacing"/>
        <w:numPr>
          <w:ilvl w:val="0"/>
          <w:numId w:val="38"/>
        </w:numPr>
      </w:pPr>
      <w:r w:rsidRPr="006626CA">
        <w:t>Review and update Functional Design Documents (FDD), RTM and RICEW Objects.</w:t>
      </w:r>
    </w:p>
    <w:p w14:paraId="6ADC4B96" w14:textId="1B989B2A" w:rsidR="006626CA" w:rsidRPr="006626CA" w:rsidRDefault="006626CA" w:rsidP="00DF5763">
      <w:pPr>
        <w:pStyle w:val="NoSpacing"/>
        <w:numPr>
          <w:ilvl w:val="0"/>
          <w:numId w:val="38"/>
        </w:numPr>
      </w:pPr>
      <w:r w:rsidRPr="006626CA">
        <w:t>Resolved ServiceNow tickets.</w:t>
      </w:r>
      <w:r w:rsidR="00986089">
        <w:t xml:space="preserve"> </w:t>
      </w:r>
      <w:r w:rsidRPr="006626CA">
        <w:t>Configured Payroll Calendar and Taxes.</w:t>
      </w:r>
    </w:p>
    <w:p w14:paraId="204CA11F" w14:textId="77777777" w:rsidR="006626CA" w:rsidRPr="006626CA" w:rsidRDefault="006626CA" w:rsidP="006626CA">
      <w:pPr>
        <w:pStyle w:val="NoSpacing"/>
        <w:numPr>
          <w:ilvl w:val="0"/>
          <w:numId w:val="38"/>
        </w:numPr>
      </w:pPr>
      <w:r w:rsidRPr="006626CA">
        <w:t>Worked with migration team on data validation.</w:t>
      </w:r>
    </w:p>
    <w:p w14:paraId="12C3F75E" w14:textId="70533E3D" w:rsidR="006626CA" w:rsidRPr="00986089" w:rsidRDefault="006626CA" w:rsidP="006626CA">
      <w:pPr>
        <w:pStyle w:val="NoSpacing"/>
        <w:rPr>
          <w:sz w:val="18"/>
          <w:szCs w:val="18"/>
        </w:rPr>
      </w:pPr>
    </w:p>
    <w:p w14:paraId="1FD6CF31" w14:textId="77777777" w:rsidR="006626CA" w:rsidRPr="006626CA" w:rsidRDefault="006626CA" w:rsidP="006626CA">
      <w:pPr>
        <w:pStyle w:val="NoSpacing"/>
        <w:rPr>
          <w:b/>
        </w:rPr>
      </w:pPr>
      <w:r w:rsidRPr="006626CA">
        <w:rPr>
          <w:b/>
        </w:rPr>
        <w:t>Business Process Improvement Consultant</w:t>
      </w:r>
    </w:p>
    <w:p w14:paraId="02F59377" w14:textId="108C9255" w:rsidR="006626CA" w:rsidRPr="006626CA" w:rsidRDefault="006626CA" w:rsidP="006626CA">
      <w:pPr>
        <w:pStyle w:val="NoSpacing"/>
        <w:rPr>
          <w:bCs/>
        </w:rPr>
      </w:pPr>
      <w:r w:rsidRPr="006626CA">
        <w:rPr>
          <w:bCs/>
        </w:rPr>
        <w:t xml:space="preserve">University of California for Kelly Technical - Contract, Irvine, CA              </w:t>
      </w:r>
      <w:r w:rsidRPr="006626CA">
        <w:rPr>
          <w:bCs/>
        </w:rPr>
        <w:tab/>
      </w:r>
      <w:r w:rsidRPr="006626CA">
        <w:rPr>
          <w:bCs/>
        </w:rPr>
        <w:tab/>
      </w:r>
      <w:r>
        <w:rPr>
          <w:bCs/>
        </w:rPr>
        <w:t xml:space="preserve">                  </w:t>
      </w:r>
      <w:r w:rsidRPr="006626CA">
        <w:rPr>
          <w:bCs/>
        </w:rPr>
        <w:t xml:space="preserve">Jan 2017 – Jun 2018 </w:t>
      </w:r>
    </w:p>
    <w:p w14:paraId="5A80898E" w14:textId="77777777" w:rsidR="006626CA" w:rsidRPr="006626CA" w:rsidRDefault="006626CA" w:rsidP="006626CA">
      <w:pPr>
        <w:pStyle w:val="NoSpacing"/>
        <w:rPr>
          <w:sz w:val="12"/>
          <w:szCs w:val="12"/>
        </w:rPr>
      </w:pPr>
    </w:p>
    <w:p w14:paraId="5AFB00AE" w14:textId="28CBF12B" w:rsidR="006626CA" w:rsidRPr="006626CA" w:rsidRDefault="006626CA" w:rsidP="0043779B">
      <w:pPr>
        <w:pStyle w:val="NoSpacing"/>
        <w:numPr>
          <w:ilvl w:val="0"/>
          <w:numId w:val="38"/>
        </w:numPr>
      </w:pPr>
      <w:r w:rsidRPr="00986089">
        <w:t>Update Design Documents. Prepare Job Aids and Train SMEs on HCM, Performance Management and Payroll</w:t>
      </w:r>
      <w:r w:rsidR="00986089">
        <w:t xml:space="preserve">. </w:t>
      </w:r>
      <w:r w:rsidRPr="006626CA">
        <w:t>Updated PeopleSoft Talent Management, NA Payroll functional design change requests documentation.</w:t>
      </w:r>
      <w:r w:rsidR="00986089">
        <w:t xml:space="preserve"> </w:t>
      </w:r>
      <w:r w:rsidRPr="006626CA">
        <w:t>Gathered requirements for HCM and Payroll Shared Services Implementation.</w:t>
      </w:r>
    </w:p>
    <w:p w14:paraId="6A55F909" w14:textId="77777777" w:rsidR="006626CA" w:rsidRPr="006626CA" w:rsidRDefault="006626CA" w:rsidP="006626CA">
      <w:pPr>
        <w:pStyle w:val="NoSpacing"/>
        <w:numPr>
          <w:ilvl w:val="0"/>
          <w:numId w:val="38"/>
        </w:numPr>
      </w:pPr>
      <w:r w:rsidRPr="006626CA">
        <w:t>Worked with stakeholders during weekly review meeting on Business Process Improvements.</w:t>
      </w:r>
    </w:p>
    <w:p w14:paraId="7F3FC8B3" w14:textId="77777777" w:rsidR="006626CA" w:rsidRPr="006626CA" w:rsidRDefault="006626CA" w:rsidP="006626CA">
      <w:pPr>
        <w:pStyle w:val="NoSpacing"/>
        <w:numPr>
          <w:ilvl w:val="0"/>
          <w:numId w:val="38"/>
        </w:numPr>
      </w:pPr>
      <w:r w:rsidRPr="006626CA">
        <w:t>Trained functional SMEs on system transactions and navigation.</w:t>
      </w:r>
    </w:p>
    <w:p w14:paraId="4D037396" w14:textId="77777777" w:rsidR="006626CA" w:rsidRPr="006626CA" w:rsidRDefault="006626CA" w:rsidP="006626CA">
      <w:pPr>
        <w:pStyle w:val="NoSpacing"/>
        <w:numPr>
          <w:ilvl w:val="0"/>
          <w:numId w:val="38"/>
        </w:numPr>
      </w:pPr>
      <w:r w:rsidRPr="006626CA">
        <w:t>Posted design and business process documents including Visio workflows on SharePoint.</w:t>
      </w:r>
    </w:p>
    <w:p w14:paraId="18762560" w14:textId="77777777" w:rsidR="006626CA" w:rsidRPr="006626CA" w:rsidRDefault="006626CA" w:rsidP="006626CA">
      <w:pPr>
        <w:pStyle w:val="NoSpacing"/>
        <w:numPr>
          <w:ilvl w:val="0"/>
          <w:numId w:val="38"/>
        </w:numPr>
      </w:pPr>
      <w:r w:rsidRPr="006626CA">
        <w:t>Presented Position Management module before university end user forum.</w:t>
      </w:r>
    </w:p>
    <w:p w14:paraId="07848C3A" w14:textId="77777777" w:rsidR="006626CA" w:rsidRPr="006626CA" w:rsidRDefault="006626CA" w:rsidP="006626CA">
      <w:pPr>
        <w:pStyle w:val="NoSpacing"/>
        <w:numPr>
          <w:ilvl w:val="0"/>
          <w:numId w:val="38"/>
        </w:numPr>
      </w:pPr>
      <w:r w:rsidRPr="006626CA">
        <w:t>Executed UAT and SIT Testing for Campus Solutions, HCM and Payroll.</w:t>
      </w:r>
    </w:p>
    <w:p w14:paraId="030430F7" w14:textId="77777777" w:rsidR="006626CA" w:rsidRPr="006626CA" w:rsidRDefault="006626CA" w:rsidP="006626CA">
      <w:pPr>
        <w:pStyle w:val="NoSpacing"/>
        <w:numPr>
          <w:ilvl w:val="0"/>
          <w:numId w:val="38"/>
        </w:numPr>
      </w:pPr>
      <w:r w:rsidRPr="006626CA">
        <w:t>Documented defects in Jira working with application engineers to resolution.</w:t>
      </w:r>
    </w:p>
    <w:p w14:paraId="52D7276E" w14:textId="77777777" w:rsidR="006626CA" w:rsidRPr="006626CA" w:rsidRDefault="006626CA" w:rsidP="006626CA">
      <w:pPr>
        <w:pStyle w:val="NoSpacing"/>
        <w:numPr>
          <w:ilvl w:val="0"/>
          <w:numId w:val="38"/>
        </w:numPr>
      </w:pPr>
      <w:r w:rsidRPr="006626CA">
        <w:t>Developed Reports for Data Validation and Audit in PS Query</w:t>
      </w:r>
    </w:p>
    <w:p w14:paraId="23108D8B" w14:textId="43AF4F76" w:rsidR="006626CA" w:rsidRPr="00986089" w:rsidRDefault="006626CA" w:rsidP="006626CA">
      <w:pPr>
        <w:pStyle w:val="NoSpacing"/>
        <w:rPr>
          <w:sz w:val="14"/>
          <w:szCs w:val="14"/>
        </w:rPr>
      </w:pPr>
    </w:p>
    <w:p w14:paraId="378847D8" w14:textId="37F3C36B" w:rsidR="006626CA" w:rsidRPr="006626CA" w:rsidRDefault="006626CA" w:rsidP="006626CA">
      <w:pPr>
        <w:pStyle w:val="NoSpacing"/>
        <w:rPr>
          <w:b/>
        </w:rPr>
      </w:pPr>
      <w:r w:rsidRPr="006626CA">
        <w:rPr>
          <w:b/>
        </w:rPr>
        <w:t>Sr. Business Analyst - PeopleSoft 9.2</w:t>
      </w:r>
    </w:p>
    <w:p w14:paraId="4D12CB29" w14:textId="46B20AA4" w:rsidR="006626CA" w:rsidRPr="006626CA" w:rsidRDefault="006626CA" w:rsidP="006626CA">
      <w:pPr>
        <w:pStyle w:val="NoSpacing"/>
        <w:rPr>
          <w:bCs/>
        </w:rPr>
      </w:pPr>
      <w:r w:rsidRPr="006626CA">
        <w:rPr>
          <w:bCs/>
        </w:rPr>
        <w:t>Baylor Scott &amp; White Health - Contract, Temple, TX</w:t>
      </w:r>
      <w:r w:rsidRPr="006626CA">
        <w:rPr>
          <w:bCs/>
        </w:rPr>
        <w:tab/>
      </w:r>
      <w:r w:rsidRPr="006626CA">
        <w:rPr>
          <w:bCs/>
        </w:rPr>
        <w:tab/>
      </w:r>
      <w:r w:rsidRPr="006626CA">
        <w:rPr>
          <w:bCs/>
        </w:rPr>
        <w:tab/>
      </w:r>
      <w:r w:rsidRPr="006626CA">
        <w:rPr>
          <w:bCs/>
        </w:rPr>
        <w:tab/>
      </w:r>
      <w:r>
        <w:rPr>
          <w:bCs/>
        </w:rPr>
        <w:t xml:space="preserve">                </w:t>
      </w:r>
      <w:r w:rsidRPr="006626CA">
        <w:rPr>
          <w:bCs/>
        </w:rPr>
        <w:t>Sept 2016 – Dec 2016</w:t>
      </w:r>
    </w:p>
    <w:p w14:paraId="1E16FAEE" w14:textId="77777777" w:rsidR="006626CA" w:rsidRPr="00986089" w:rsidRDefault="006626CA" w:rsidP="006626CA">
      <w:pPr>
        <w:pStyle w:val="NoSpacing"/>
        <w:rPr>
          <w:sz w:val="16"/>
          <w:szCs w:val="16"/>
        </w:rPr>
      </w:pPr>
    </w:p>
    <w:p w14:paraId="1E352683" w14:textId="77777777" w:rsidR="006626CA" w:rsidRPr="006626CA" w:rsidRDefault="006626CA" w:rsidP="006626CA">
      <w:pPr>
        <w:pStyle w:val="NoSpacing"/>
        <w:numPr>
          <w:ilvl w:val="0"/>
          <w:numId w:val="38"/>
        </w:numPr>
      </w:pPr>
      <w:r w:rsidRPr="006626CA">
        <w:t>HCM and Payroll Implementation with merger of Baylor Medical School.</w:t>
      </w:r>
    </w:p>
    <w:p w14:paraId="78132409" w14:textId="77777777" w:rsidR="006626CA" w:rsidRPr="006626CA" w:rsidRDefault="006626CA" w:rsidP="006626CA">
      <w:pPr>
        <w:pStyle w:val="NoSpacing"/>
        <w:numPr>
          <w:ilvl w:val="0"/>
          <w:numId w:val="38"/>
        </w:numPr>
      </w:pPr>
      <w:r w:rsidRPr="006626CA">
        <w:t>Payroll Report Development and Validation.</w:t>
      </w:r>
    </w:p>
    <w:p w14:paraId="115A732B" w14:textId="77777777" w:rsidR="006626CA" w:rsidRPr="006626CA" w:rsidRDefault="006626CA" w:rsidP="006626CA">
      <w:pPr>
        <w:pStyle w:val="NoSpacing"/>
        <w:numPr>
          <w:ilvl w:val="0"/>
          <w:numId w:val="38"/>
        </w:numPr>
      </w:pPr>
      <w:r w:rsidRPr="006626CA">
        <w:t>Copied Legacy Reports to new environment using PS Query</w:t>
      </w:r>
    </w:p>
    <w:p w14:paraId="560102E0" w14:textId="77777777" w:rsidR="006626CA" w:rsidRPr="006626CA" w:rsidRDefault="006626CA" w:rsidP="006626CA">
      <w:pPr>
        <w:pStyle w:val="NoSpacing"/>
        <w:numPr>
          <w:ilvl w:val="0"/>
          <w:numId w:val="38"/>
        </w:numPr>
      </w:pPr>
      <w:r w:rsidRPr="006626CA">
        <w:t>Ran PeopleSoft Payroll for North America Payrolls for Testing.</w:t>
      </w:r>
    </w:p>
    <w:p w14:paraId="7FD8256F" w14:textId="77777777" w:rsidR="006626CA" w:rsidRPr="006626CA" w:rsidRDefault="006626CA" w:rsidP="006626CA">
      <w:pPr>
        <w:pStyle w:val="NoSpacing"/>
        <w:numPr>
          <w:ilvl w:val="0"/>
          <w:numId w:val="38"/>
        </w:numPr>
      </w:pPr>
      <w:r w:rsidRPr="006626CA">
        <w:t>Executed KPMG UAT Test Cases for Payroll.</w:t>
      </w:r>
    </w:p>
    <w:p w14:paraId="22212044" w14:textId="77777777" w:rsidR="006626CA" w:rsidRPr="006626CA" w:rsidRDefault="006626CA" w:rsidP="006626CA">
      <w:pPr>
        <w:pStyle w:val="NoSpacing"/>
        <w:numPr>
          <w:ilvl w:val="0"/>
          <w:numId w:val="38"/>
        </w:numPr>
      </w:pPr>
      <w:r w:rsidRPr="006626CA">
        <w:t>Prepared Excel files for CI upload to Payroll testing Benefits Deductions.</w:t>
      </w:r>
    </w:p>
    <w:p w14:paraId="6BDF9DCD" w14:textId="7049CE2A" w:rsidR="006626CA" w:rsidRDefault="006626CA" w:rsidP="006626CA">
      <w:pPr>
        <w:pStyle w:val="NoSpacing"/>
      </w:pPr>
    </w:p>
    <w:p w14:paraId="5A7725F4" w14:textId="27F7F5DB" w:rsidR="006626CA" w:rsidRPr="006626CA" w:rsidRDefault="006626CA" w:rsidP="006626CA">
      <w:pPr>
        <w:pStyle w:val="NoSpacing"/>
        <w:rPr>
          <w:b/>
        </w:rPr>
      </w:pPr>
      <w:r w:rsidRPr="006626CA">
        <w:rPr>
          <w:b/>
        </w:rPr>
        <w:t>Lead Business Analyst</w:t>
      </w:r>
    </w:p>
    <w:p w14:paraId="7CB5BE26" w14:textId="6E8165F7" w:rsidR="006626CA" w:rsidRDefault="006626CA" w:rsidP="006626CA">
      <w:pPr>
        <w:pStyle w:val="NoSpacing"/>
        <w:rPr>
          <w:bCs/>
        </w:rPr>
      </w:pPr>
      <w:r w:rsidRPr="006626CA">
        <w:rPr>
          <w:bCs/>
        </w:rPr>
        <w:t>Ernest &amp; Julio Gallo - Contract, Modesto, CA</w:t>
      </w:r>
      <w:r w:rsidRPr="006626CA">
        <w:rPr>
          <w:bCs/>
        </w:rPr>
        <w:tab/>
      </w:r>
      <w:r w:rsidRPr="006626CA">
        <w:rPr>
          <w:bCs/>
        </w:rPr>
        <w:tab/>
      </w:r>
      <w:r w:rsidRPr="006626CA">
        <w:rPr>
          <w:bCs/>
        </w:rPr>
        <w:tab/>
        <w:t xml:space="preserve">         </w:t>
      </w:r>
      <w:r w:rsidRPr="006626CA">
        <w:rPr>
          <w:bCs/>
        </w:rPr>
        <w:tab/>
      </w:r>
      <w:r w:rsidRPr="006626CA">
        <w:rPr>
          <w:bCs/>
        </w:rPr>
        <w:tab/>
      </w:r>
      <w:r>
        <w:rPr>
          <w:bCs/>
        </w:rPr>
        <w:t xml:space="preserve">                 </w:t>
      </w:r>
      <w:r w:rsidRPr="006626CA">
        <w:rPr>
          <w:bCs/>
        </w:rPr>
        <w:t>Apr 2016 – Aug 2016</w:t>
      </w:r>
    </w:p>
    <w:p w14:paraId="7531A62B" w14:textId="77777777" w:rsidR="006626CA" w:rsidRPr="006626CA" w:rsidRDefault="006626CA" w:rsidP="006626CA">
      <w:pPr>
        <w:pStyle w:val="NoSpacing"/>
        <w:rPr>
          <w:bCs/>
          <w:sz w:val="14"/>
          <w:szCs w:val="14"/>
        </w:rPr>
      </w:pPr>
    </w:p>
    <w:p w14:paraId="2D710727" w14:textId="49E8BEEF" w:rsidR="006626CA" w:rsidRPr="00986089" w:rsidRDefault="006626CA" w:rsidP="00E143B3">
      <w:pPr>
        <w:pStyle w:val="NoSpacing"/>
        <w:numPr>
          <w:ilvl w:val="0"/>
          <w:numId w:val="38"/>
        </w:numPr>
      </w:pPr>
      <w:r w:rsidRPr="00986089">
        <w:t>Migrate HCM, Payroll, Recruitment – PS 9.0 to ADP Vantage</w:t>
      </w:r>
      <w:r w:rsidR="00986089" w:rsidRPr="00986089">
        <w:tab/>
      </w:r>
    </w:p>
    <w:p w14:paraId="12ABE5EC" w14:textId="77777777" w:rsidR="006626CA" w:rsidRPr="006626CA" w:rsidRDefault="006626CA" w:rsidP="006626CA">
      <w:pPr>
        <w:pStyle w:val="NoSpacing"/>
        <w:numPr>
          <w:ilvl w:val="0"/>
          <w:numId w:val="38"/>
        </w:numPr>
      </w:pPr>
      <w:r w:rsidRPr="006626CA">
        <w:t>Coordinated Testing Strategy for Payroll, HCM and Time and Attendance.</w:t>
      </w:r>
    </w:p>
    <w:p w14:paraId="67A05251" w14:textId="77777777" w:rsidR="006626CA" w:rsidRPr="006626CA" w:rsidRDefault="006626CA" w:rsidP="006626CA">
      <w:pPr>
        <w:pStyle w:val="NoSpacing"/>
        <w:numPr>
          <w:ilvl w:val="0"/>
          <w:numId w:val="38"/>
        </w:numPr>
      </w:pPr>
      <w:r w:rsidRPr="006626CA">
        <w:t>Data Mapping thru knowledge of PS Tables.</w:t>
      </w:r>
    </w:p>
    <w:p w14:paraId="0C82E77D" w14:textId="77777777" w:rsidR="006626CA" w:rsidRPr="006626CA" w:rsidRDefault="006626CA" w:rsidP="006626CA">
      <w:pPr>
        <w:pStyle w:val="NoSpacing"/>
        <w:numPr>
          <w:ilvl w:val="0"/>
          <w:numId w:val="38"/>
        </w:numPr>
      </w:pPr>
      <w:r w:rsidRPr="006626CA">
        <w:t>Ran Reports for Management Reporting.</w:t>
      </w:r>
    </w:p>
    <w:p w14:paraId="14F755C5" w14:textId="77777777" w:rsidR="006626CA" w:rsidRPr="006626CA" w:rsidRDefault="006626CA" w:rsidP="006626CA">
      <w:pPr>
        <w:pStyle w:val="NoSpacing"/>
        <w:numPr>
          <w:ilvl w:val="0"/>
          <w:numId w:val="38"/>
        </w:numPr>
      </w:pPr>
      <w:r w:rsidRPr="006626CA">
        <w:t>Managed Defects via Jira for Recruitment, Payroll, and HCM.</w:t>
      </w:r>
    </w:p>
    <w:p w14:paraId="6FA2123F" w14:textId="77777777" w:rsidR="006626CA" w:rsidRPr="006626CA" w:rsidRDefault="006626CA" w:rsidP="006626CA">
      <w:pPr>
        <w:pStyle w:val="NoSpacing"/>
        <w:numPr>
          <w:ilvl w:val="0"/>
          <w:numId w:val="38"/>
        </w:numPr>
      </w:pPr>
      <w:r w:rsidRPr="006626CA">
        <w:t>Reviewed Time and Labor Business Rules and Configuration.</w:t>
      </w:r>
    </w:p>
    <w:p w14:paraId="37A2F71E" w14:textId="77777777" w:rsidR="006626CA" w:rsidRPr="006626CA" w:rsidRDefault="006626CA" w:rsidP="006626CA">
      <w:pPr>
        <w:pStyle w:val="NoSpacing"/>
        <w:numPr>
          <w:ilvl w:val="0"/>
          <w:numId w:val="38"/>
        </w:numPr>
      </w:pPr>
      <w:r w:rsidRPr="006626CA">
        <w:t>Documented Upgrades and Configuration Changes.</w:t>
      </w:r>
    </w:p>
    <w:p w14:paraId="01EF1A09" w14:textId="6E70BBE6" w:rsidR="006626CA" w:rsidRPr="00986089" w:rsidRDefault="006626CA" w:rsidP="00986089">
      <w:pPr>
        <w:pStyle w:val="NoSpacing"/>
        <w:tabs>
          <w:tab w:val="left" w:pos="960"/>
        </w:tabs>
        <w:rPr>
          <w:sz w:val="20"/>
          <w:szCs w:val="20"/>
        </w:rPr>
      </w:pPr>
    </w:p>
    <w:p w14:paraId="79D4C683" w14:textId="77777777" w:rsidR="006626CA" w:rsidRPr="006626CA" w:rsidRDefault="006626CA" w:rsidP="006626CA">
      <w:pPr>
        <w:pStyle w:val="NoSpacing"/>
        <w:rPr>
          <w:b/>
        </w:rPr>
      </w:pPr>
      <w:r w:rsidRPr="006626CA">
        <w:rPr>
          <w:b/>
        </w:rPr>
        <w:t>Sr. IT Business Analyst</w:t>
      </w:r>
    </w:p>
    <w:p w14:paraId="4CC68078" w14:textId="5F7B25D3" w:rsidR="006626CA" w:rsidRPr="006626CA" w:rsidRDefault="006626CA" w:rsidP="006626CA">
      <w:pPr>
        <w:pStyle w:val="NoSpacing"/>
        <w:rPr>
          <w:bCs/>
        </w:rPr>
      </w:pPr>
      <w:r w:rsidRPr="006626CA">
        <w:rPr>
          <w:bCs/>
        </w:rPr>
        <w:t>Fikes Wholesale, Temple, TX</w:t>
      </w:r>
      <w:r w:rsidRPr="006626CA">
        <w:rPr>
          <w:bCs/>
        </w:rPr>
        <w:tab/>
      </w:r>
      <w:r w:rsidRPr="006626CA">
        <w:rPr>
          <w:bCs/>
        </w:rPr>
        <w:tab/>
      </w:r>
      <w:r w:rsidRPr="006626CA">
        <w:rPr>
          <w:bCs/>
        </w:rPr>
        <w:tab/>
        <w:t xml:space="preserve">              </w:t>
      </w:r>
      <w:r w:rsidRPr="006626CA">
        <w:rPr>
          <w:bCs/>
        </w:rPr>
        <w:tab/>
        <w:t xml:space="preserve">     </w:t>
      </w:r>
      <w:r w:rsidRPr="006626CA">
        <w:rPr>
          <w:bCs/>
        </w:rPr>
        <w:tab/>
        <w:t xml:space="preserve">  </w:t>
      </w:r>
      <w:r w:rsidRPr="006626CA">
        <w:rPr>
          <w:bCs/>
        </w:rPr>
        <w:tab/>
      </w:r>
      <w:r w:rsidRPr="006626CA">
        <w:rPr>
          <w:bCs/>
        </w:rPr>
        <w:tab/>
      </w:r>
      <w:r>
        <w:rPr>
          <w:bCs/>
        </w:rPr>
        <w:t xml:space="preserve">                  </w:t>
      </w:r>
      <w:r w:rsidRPr="006626CA">
        <w:rPr>
          <w:bCs/>
        </w:rPr>
        <w:t>Jun 2015 – Jan 2016</w:t>
      </w:r>
    </w:p>
    <w:p w14:paraId="6FD547C5" w14:textId="77777777" w:rsidR="006626CA" w:rsidRPr="00986089" w:rsidRDefault="006626CA" w:rsidP="006626CA">
      <w:pPr>
        <w:pStyle w:val="NoSpacing"/>
        <w:rPr>
          <w:sz w:val="12"/>
          <w:szCs w:val="12"/>
        </w:rPr>
      </w:pPr>
    </w:p>
    <w:p w14:paraId="21A7D76D" w14:textId="52347058" w:rsidR="006626CA" w:rsidRPr="006626CA" w:rsidRDefault="006626CA" w:rsidP="007D45B2">
      <w:pPr>
        <w:pStyle w:val="NoSpacing"/>
        <w:numPr>
          <w:ilvl w:val="0"/>
          <w:numId w:val="38"/>
        </w:numPr>
      </w:pPr>
      <w:r w:rsidRPr="006626CA">
        <w:t>Configured Pay Rules, Work Rules, Workflow, Labor Level Sets and Time &amp; Attendance holiday calendar, SUI Tax rates and Reports.</w:t>
      </w:r>
      <w:r w:rsidR="00986089">
        <w:t xml:space="preserve"> </w:t>
      </w:r>
      <w:r w:rsidRPr="006626CA">
        <w:t>General Ledger new user setup including Security roles and permissions.</w:t>
      </w:r>
      <w:r w:rsidR="00986089">
        <w:t xml:space="preserve"> </w:t>
      </w:r>
      <w:r w:rsidRPr="006626CA">
        <w:t xml:space="preserve">Developed and supported interfaces between ADP and ELAN. </w:t>
      </w:r>
    </w:p>
    <w:p w14:paraId="3F002AD1" w14:textId="77777777" w:rsidR="006626CA" w:rsidRPr="006626CA" w:rsidRDefault="006626CA" w:rsidP="006626CA">
      <w:pPr>
        <w:pStyle w:val="NoSpacing"/>
        <w:numPr>
          <w:ilvl w:val="0"/>
          <w:numId w:val="38"/>
        </w:numPr>
      </w:pPr>
      <w:r w:rsidRPr="006626CA">
        <w:t>Setup Access Profiles and Security Permissions.</w:t>
      </w:r>
    </w:p>
    <w:p w14:paraId="047772F0" w14:textId="77777777" w:rsidR="006626CA" w:rsidRPr="006626CA" w:rsidRDefault="006626CA" w:rsidP="006626CA">
      <w:pPr>
        <w:pStyle w:val="NoSpacing"/>
        <w:numPr>
          <w:ilvl w:val="0"/>
          <w:numId w:val="38"/>
        </w:numPr>
      </w:pPr>
      <w:r w:rsidRPr="006626CA">
        <w:t>Analyzed and tested new procedures and functions on the ADP Vantage HCM.</w:t>
      </w:r>
    </w:p>
    <w:p w14:paraId="758120F3" w14:textId="77777777" w:rsidR="006626CA" w:rsidRPr="006626CA" w:rsidRDefault="006626CA" w:rsidP="006626CA">
      <w:pPr>
        <w:pStyle w:val="NoSpacing"/>
        <w:numPr>
          <w:ilvl w:val="0"/>
          <w:numId w:val="38"/>
        </w:numPr>
      </w:pPr>
      <w:r w:rsidRPr="006626CA">
        <w:t>Provided first level support services to application users including remotely accessing user workstations.</w:t>
      </w:r>
    </w:p>
    <w:p w14:paraId="75D9FA38" w14:textId="03EED977" w:rsidR="006626CA" w:rsidRPr="00986089" w:rsidRDefault="006626CA" w:rsidP="006626CA">
      <w:pPr>
        <w:pStyle w:val="NoSpacing"/>
        <w:rPr>
          <w:sz w:val="18"/>
          <w:szCs w:val="18"/>
        </w:rPr>
      </w:pPr>
    </w:p>
    <w:p w14:paraId="50AE401E" w14:textId="65EC7A96" w:rsidR="006626CA" w:rsidRPr="006626CA" w:rsidRDefault="006626CA" w:rsidP="006626CA">
      <w:pPr>
        <w:pStyle w:val="NoSpacing"/>
        <w:rPr>
          <w:b/>
        </w:rPr>
      </w:pPr>
      <w:r w:rsidRPr="006626CA">
        <w:rPr>
          <w:b/>
        </w:rPr>
        <w:t>Absence Management Implementation Analyst</w:t>
      </w:r>
    </w:p>
    <w:p w14:paraId="46611E92" w14:textId="1BF6ABCE" w:rsidR="006626CA" w:rsidRPr="006626CA" w:rsidRDefault="006626CA" w:rsidP="006626CA">
      <w:pPr>
        <w:pStyle w:val="NoSpacing"/>
        <w:rPr>
          <w:bCs/>
        </w:rPr>
      </w:pPr>
      <w:r w:rsidRPr="006626CA">
        <w:rPr>
          <w:bCs/>
        </w:rPr>
        <w:t>IBM Global Services – Contract, San Antonio, TX</w:t>
      </w:r>
      <w:r w:rsidRPr="006626CA">
        <w:rPr>
          <w:bCs/>
        </w:rPr>
        <w:tab/>
        <w:t xml:space="preserve">                      </w:t>
      </w:r>
      <w:r w:rsidRPr="006626CA">
        <w:rPr>
          <w:bCs/>
        </w:rPr>
        <w:tab/>
      </w:r>
      <w:r w:rsidRPr="006626CA">
        <w:rPr>
          <w:bCs/>
        </w:rPr>
        <w:tab/>
      </w:r>
      <w:r>
        <w:rPr>
          <w:bCs/>
        </w:rPr>
        <w:t xml:space="preserve">                              </w:t>
      </w:r>
      <w:r w:rsidRPr="006626CA">
        <w:rPr>
          <w:bCs/>
        </w:rPr>
        <w:t>Mar 2014 – May 2015</w:t>
      </w:r>
    </w:p>
    <w:p w14:paraId="650B43B3" w14:textId="77777777" w:rsidR="006626CA" w:rsidRPr="00986089" w:rsidRDefault="006626CA" w:rsidP="006626CA">
      <w:pPr>
        <w:pStyle w:val="NoSpacing"/>
        <w:rPr>
          <w:sz w:val="14"/>
          <w:szCs w:val="14"/>
        </w:rPr>
      </w:pPr>
    </w:p>
    <w:p w14:paraId="73E03FA7" w14:textId="77777777" w:rsidR="006626CA" w:rsidRPr="006626CA" w:rsidRDefault="006626CA" w:rsidP="006626CA">
      <w:pPr>
        <w:pStyle w:val="NoSpacing"/>
        <w:numPr>
          <w:ilvl w:val="0"/>
          <w:numId w:val="38"/>
        </w:numPr>
      </w:pPr>
      <w:r w:rsidRPr="006626CA">
        <w:t>Lead Conference Room Pilots with the client being the Air Force during the Fit / Gap analysis.</w:t>
      </w:r>
    </w:p>
    <w:p w14:paraId="24634532" w14:textId="3129A10C" w:rsidR="006626CA" w:rsidRPr="006626CA" w:rsidRDefault="006626CA" w:rsidP="00D7299C">
      <w:pPr>
        <w:pStyle w:val="NoSpacing"/>
        <w:numPr>
          <w:ilvl w:val="0"/>
          <w:numId w:val="38"/>
        </w:numPr>
      </w:pPr>
      <w:r w:rsidRPr="006626CA">
        <w:t>Documentation of client change requests on business process re-engineering including Visio BPM maps.</w:t>
      </w:r>
      <w:r w:rsidR="00986089">
        <w:t xml:space="preserve"> </w:t>
      </w:r>
      <w:r w:rsidRPr="006626CA">
        <w:t>Work with technical consultants to resolve Defects through custom design or BPM.</w:t>
      </w:r>
    </w:p>
    <w:p w14:paraId="0F6259DF" w14:textId="77777777" w:rsidR="006626CA" w:rsidRPr="006626CA" w:rsidRDefault="006626CA" w:rsidP="006626CA">
      <w:pPr>
        <w:pStyle w:val="NoSpacing"/>
        <w:numPr>
          <w:ilvl w:val="0"/>
          <w:numId w:val="38"/>
        </w:numPr>
      </w:pPr>
      <w:r w:rsidRPr="006626CA">
        <w:t xml:space="preserve">Created requirements and functional specifications for interfaces, reports, and customizations (RICE Objects) forms such as the requirements traceablility matrix (RTM) and Software Test Documents (STD) and Functional Design Documents (FDD) according to Air Force procedures. </w:t>
      </w:r>
    </w:p>
    <w:p w14:paraId="6ACE2DBE" w14:textId="60F7680F" w:rsidR="006626CA" w:rsidRPr="006626CA" w:rsidRDefault="006626CA" w:rsidP="00A06D77">
      <w:pPr>
        <w:pStyle w:val="NoSpacing"/>
        <w:numPr>
          <w:ilvl w:val="0"/>
          <w:numId w:val="38"/>
        </w:numPr>
      </w:pPr>
      <w:r w:rsidRPr="006626CA">
        <w:t xml:space="preserve">Developed test plan and scripts from functional design specifications and requirements for Release One. Configured Absence Management module for 85 different leave types including entitlement and take elements and calendar schedules. </w:t>
      </w:r>
    </w:p>
    <w:p w14:paraId="02BDC7AA" w14:textId="77777777" w:rsidR="006626CA" w:rsidRPr="006626CA" w:rsidRDefault="006626CA" w:rsidP="006626CA">
      <w:pPr>
        <w:pStyle w:val="NoSpacing"/>
        <w:numPr>
          <w:ilvl w:val="0"/>
          <w:numId w:val="38"/>
        </w:numPr>
      </w:pPr>
      <w:r w:rsidRPr="006626CA">
        <w:t xml:space="preserve">Configured Approval Workflow Engine (AWE) including email notification templates.  </w:t>
      </w:r>
    </w:p>
    <w:p w14:paraId="45A17F20" w14:textId="1C412158" w:rsidR="006626CA" w:rsidRPr="00986089" w:rsidRDefault="006626CA" w:rsidP="006626CA">
      <w:pPr>
        <w:pStyle w:val="NoSpacing"/>
        <w:rPr>
          <w:sz w:val="18"/>
          <w:szCs w:val="18"/>
        </w:rPr>
      </w:pPr>
    </w:p>
    <w:p w14:paraId="302176CB" w14:textId="77777777" w:rsidR="006626CA" w:rsidRPr="006626CA" w:rsidRDefault="006626CA" w:rsidP="006626CA">
      <w:pPr>
        <w:pStyle w:val="NoSpacing"/>
        <w:rPr>
          <w:b/>
        </w:rPr>
      </w:pPr>
      <w:r w:rsidRPr="006626CA">
        <w:rPr>
          <w:b/>
        </w:rPr>
        <w:t>HRIS Analyst, Merger &amp; Acquisitions</w:t>
      </w:r>
    </w:p>
    <w:p w14:paraId="5F96DB92" w14:textId="1ACB497C" w:rsidR="006626CA" w:rsidRPr="006626CA" w:rsidRDefault="006626CA" w:rsidP="006626CA">
      <w:pPr>
        <w:pStyle w:val="NoSpacing"/>
        <w:rPr>
          <w:bCs/>
        </w:rPr>
      </w:pPr>
      <w:r w:rsidRPr="006626CA">
        <w:rPr>
          <w:bCs/>
        </w:rPr>
        <w:t>Dell Computer – Contract, Round Rock, TX</w:t>
      </w:r>
      <w:r w:rsidRPr="006626CA">
        <w:rPr>
          <w:bCs/>
        </w:rPr>
        <w:tab/>
      </w:r>
      <w:r w:rsidRPr="006626CA">
        <w:rPr>
          <w:bCs/>
        </w:rPr>
        <w:tab/>
      </w:r>
      <w:r w:rsidRPr="006626CA">
        <w:rPr>
          <w:bCs/>
        </w:rPr>
        <w:tab/>
      </w:r>
      <w:r w:rsidRPr="006626CA">
        <w:rPr>
          <w:bCs/>
        </w:rPr>
        <w:tab/>
        <w:t xml:space="preserve">             </w:t>
      </w:r>
      <w:r w:rsidRPr="006626CA">
        <w:rPr>
          <w:bCs/>
        </w:rPr>
        <w:tab/>
        <w:t xml:space="preserve"> </w:t>
      </w:r>
      <w:r>
        <w:rPr>
          <w:bCs/>
        </w:rPr>
        <w:t xml:space="preserve">                </w:t>
      </w:r>
      <w:r w:rsidRPr="006626CA">
        <w:rPr>
          <w:bCs/>
        </w:rPr>
        <w:t>Mar 2012 – Oct 2013</w:t>
      </w:r>
    </w:p>
    <w:p w14:paraId="10E5020B" w14:textId="77777777" w:rsidR="006626CA" w:rsidRPr="00986089" w:rsidRDefault="006626CA" w:rsidP="006626CA">
      <w:pPr>
        <w:pStyle w:val="NoSpacing"/>
        <w:rPr>
          <w:sz w:val="16"/>
          <w:szCs w:val="16"/>
        </w:rPr>
      </w:pPr>
    </w:p>
    <w:p w14:paraId="7496BFB8" w14:textId="77777777" w:rsidR="006626CA" w:rsidRPr="006626CA" w:rsidRDefault="006626CA" w:rsidP="006626CA">
      <w:pPr>
        <w:pStyle w:val="NoSpacing"/>
        <w:numPr>
          <w:ilvl w:val="0"/>
          <w:numId w:val="38"/>
        </w:numPr>
      </w:pPr>
      <w:r w:rsidRPr="006626CA">
        <w:t xml:space="preserve">Prepared mass on-boarding for acquired employees for the first payroll run with benefits elections. </w:t>
      </w:r>
    </w:p>
    <w:p w14:paraId="5645FE10" w14:textId="77777777" w:rsidR="006626CA" w:rsidRPr="006626CA" w:rsidRDefault="006626CA" w:rsidP="006626CA">
      <w:pPr>
        <w:pStyle w:val="NoSpacing"/>
        <w:numPr>
          <w:ilvl w:val="0"/>
          <w:numId w:val="38"/>
        </w:numPr>
      </w:pPr>
      <w:r w:rsidRPr="006626CA">
        <w:t xml:space="preserve">Prepared newly acquired employee compensation data for migration into PeopleSoft 9.1, Global Payroll and TAM/CG including data merges, reporting, testing, and data clean-up. </w:t>
      </w:r>
    </w:p>
    <w:p w14:paraId="1FD19A57" w14:textId="282A4A78" w:rsidR="006626CA" w:rsidRPr="006626CA" w:rsidRDefault="006626CA" w:rsidP="00F22329">
      <w:pPr>
        <w:pStyle w:val="NoSpacing"/>
        <w:numPr>
          <w:ilvl w:val="0"/>
          <w:numId w:val="38"/>
        </w:numPr>
      </w:pPr>
      <w:r w:rsidRPr="006626CA">
        <w:t xml:space="preserve">Managed merger and acquisition database for targeted companies from due diligence through integration phase in IBM Accelerator. Managed virtual data rooms (VDRs) and administered acquisition ShareFiles including access and security with NDA document tracking. </w:t>
      </w:r>
    </w:p>
    <w:p w14:paraId="471AC350" w14:textId="77777777" w:rsidR="006626CA" w:rsidRPr="006626CA" w:rsidRDefault="006626CA" w:rsidP="006626CA">
      <w:pPr>
        <w:pStyle w:val="NoSpacing"/>
        <w:numPr>
          <w:ilvl w:val="0"/>
          <w:numId w:val="38"/>
        </w:numPr>
      </w:pPr>
      <w:r w:rsidRPr="006626CA">
        <w:t xml:space="preserve">Transferred compensation and benefits files to SharePoint. </w:t>
      </w:r>
    </w:p>
    <w:p w14:paraId="68C3A761" w14:textId="77777777" w:rsidR="006626CA" w:rsidRPr="006626CA" w:rsidRDefault="006626CA" w:rsidP="006626CA">
      <w:pPr>
        <w:pStyle w:val="NoSpacing"/>
        <w:numPr>
          <w:ilvl w:val="0"/>
          <w:numId w:val="38"/>
        </w:numPr>
      </w:pPr>
      <w:r w:rsidRPr="006626CA">
        <w:t xml:space="preserve">Prepared metric based analytics for retention reporting. </w:t>
      </w:r>
    </w:p>
    <w:p w14:paraId="34F933D8" w14:textId="77777777" w:rsidR="006626CA" w:rsidRPr="006626CA" w:rsidRDefault="006626CA" w:rsidP="006626CA">
      <w:pPr>
        <w:pStyle w:val="NoSpacing"/>
        <w:numPr>
          <w:ilvl w:val="0"/>
          <w:numId w:val="38"/>
        </w:numPr>
      </w:pPr>
      <w:r w:rsidRPr="006626CA">
        <w:t>Conducted Wage and Hour audit for two-year retroactive pay agreements and International Policy comparison with job leveling recommendations.</w:t>
      </w:r>
    </w:p>
    <w:p w14:paraId="5746A5C2" w14:textId="5E6D3C31" w:rsidR="006626CA" w:rsidRPr="00986089" w:rsidRDefault="006626CA" w:rsidP="006626CA">
      <w:pPr>
        <w:pStyle w:val="NoSpacing"/>
        <w:rPr>
          <w:sz w:val="18"/>
          <w:szCs w:val="18"/>
        </w:rPr>
      </w:pPr>
    </w:p>
    <w:p w14:paraId="7F07C047" w14:textId="77777777" w:rsidR="006626CA" w:rsidRPr="006626CA" w:rsidRDefault="006626CA" w:rsidP="006626CA">
      <w:pPr>
        <w:pStyle w:val="NoSpacing"/>
        <w:rPr>
          <w:b/>
        </w:rPr>
      </w:pPr>
      <w:r w:rsidRPr="006626CA">
        <w:rPr>
          <w:b/>
        </w:rPr>
        <w:t>ATS Systems Analyst (PeopleSoft 9.1 and iCIMS)</w:t>
      </w:r>
    </w:p>
    <w:p w14:paraId="4C51D779" w14:textId="704270E6" w:rsidR="006626CA" w:rsidRPr="006626CA" w:rsidRDefault="006626CA" w:rsidP="006626CA">
      <w:pPr>
        <w:pStyle w:val="NoSpacing"/>
        <w:rPr>
          <w:bCs/>
        </w:rPr>
      </w:pPr>
      <w:r w:rsidRPr="006626CA">
        <w:rPr>
          <w:bCs/>
        </w:rPr>
        <w:t>OneWest Bank, Austin, TX</w:t>
      </w:r>
      <w:r w:rsidRPr="006626CA">
        <w:rPr>
          <w:bCs/>
        </w:rPr>
        <w:tab/>
      </w:r>
      <w:r w:rsidRPr="006626CA">
        <w:rPr>
          <w:bCs/>
        </w:rPr>
        <w:tab/>
      </w:r>
      <w:r w:rsidRPr="006626CA">
        <w:rPr>
          <w:bCs/>
        </w:rPr>
        <w:tab/>
        <w:t xml:space="preserve">    </w:t>
      </w:r>
      <w:r w:rsidRPr="006626CA">
        <w:rPr>
          <w:bCs/>
        </w:rPr>
        <w:tab/>
        <w:t xml:space="preserve">          </w:t>
      </w:r>
      <w:r w:rsidRPr="006626CA">
        <w:rPr>
          <w:bCs/>
        </w:rPr>
        <w:tab/>
      </w:r>
      <w:r w:rsidRPr="006626CA">
        <w:rPr>
          <w:bCs/>
        </w:rPr>
        <w:tab/>
      </w:r>
      <w:r w:rsidRPr="006626CA">
        <w:rPr>
          <w:bCs/>
        </w:rPr>
        <w:tab/>
      </w:r>
      <w:r>
        <w:rPr>
          <w:bCs/>
        </w:rPr>
        <w:t xml:space="preserve">                  </w:t>
      </w:r>
      <w:r w:rsidRPr="006626CA">
        <w:rPr>
          <w:bCs/>
        </w:rPr>
        <w:t>Aug 2010 - Jan 2012</w:t>
      </w:r>
    </w:p>
    <w:p w14:paraId="2549DDC1" w14:textId="77777777" w:rsidR="006626CA" w:rsidRPr="00986089" w:rsidRDefault="006626CA" w:rsidP="006626CA">
      <w:pPr>
        <w:pStyle w:val="NoSpacing"/>
        <w:rPr>
          <w:sz w:val="16"/>
          <w:szCs w:val="16"/>
        </w:rPr>
      </w:pPr>
    </w:p>
    <w:p w14:paraId="4D7ADB00" w14:textId="77777777" w:rsidR="006626CA" w:rsidRPr="001964D2" w:rsidRDefault="006626CA" w:rsidP="006626CA">
      <w:pPr>
        <w:pStyle w:val="ListParagraph"/>
        <w:numPr>
          <w:ilvl w:val="0"/>
          <w:numId w:val="46"/>
        </w:numPr>
        <w:spacing w:after="0" w:line="240" w:lineRule="auto"/>
        <w:rPr>
          <w:rFonts w:cs="Calibri"/>
        </w:rPr>
      </w:pPr>
      <w:r w:rsidRPr="001964D2">
        <w:rPr>
          <w:rFonts w:cs="Calibri"/>
        </w:rPr>
        <w:t>Third party vendor integration for background check and drug screen reporting with daily binary feeds updating status indicators in iCIMS.</w:t>
      </w:r>
    </w:p>
    <w:p w14:paraId="7D306670" w14:textId="77777777" w:rsidR="006626CA" w:rsidRPr="001964D2" w:rsidRDefault="006626CA" w:rsidP="006626CA">
      <w:pPr>
        <w:pStyle w:val="ListParagraph"/>
        <w:numPr>
          <w:ilvl w:val="0"/>
          <w:numId w:val="46"/>
        </w:numPr>
        <w:spacing w:after="0" w:line="240" w:lineRule="auto"/>
        <w:rPr>
          <w:rFonts w:cs="Calibri"/>
        </w:rPr>
      </w:pPr>
      <w:r w:rsidRPr="001964D2">
        <w:rPr>
          <w:rFonts w:cs="Calibri"/>
        </w:rPr>
        <w:t xml:space="preserve">Gathered business requirements for customizing fields in HRMS including patches and upgrades. </w:t>
      </w:r>
    </w:p>
    <w:p w14:paraId="44D6D5EA" w14:textId="77777777" w:rsidR="006626CA" w:rsidRPr="001964D2" w:rsidRDefault="006626CA" w:rsidP="006626CA">
      <w:pPr>
        <w:pStyle w:val="ListParagraph"/>
        <w:numPr>
          <w:ilvl w:val="0"/>
          <w:numId w:val="46"/>
        </w:numPr>
        <w:spacing w:after="0" w:line="240" w:lineRule="auto"/>
        <w:rPr>
          <w:rFonts w:cs="Calibri"/>
        </w:rPr>
      </w:pPr>
      <w:r w:rsidRPr="001964D2">
        <w:rPr>
          <w:rFonts w:cs="Calibri"/>
        </w:rPr>
        <w:t xml:space="preserve">Developed flowcharts in Visio documenting business processes mapping on customizations and new Change Management Department posting on SharePoint. </w:t>
      </w:r>
    </w:p>
    <w:p w14:paraId="00D95C56" w14:textId="77777777" w:rsidR="006626CA" w:rsidRPr="001964D2" w:rsidRDefault="006626CA" w:rsidP="006626CA">
      <w:pPr>
        <w:pStyle w:val="ListParagraph"/>
        <w:numPr>
          <w:ilvl w:val="0"/>
          <w:numId w:val="46"/>
        </w:numPr>
        <w:spacing w:after="0" w:line="240" w:lineRule="auto"/>
        <w:rPr>
          <w:rFonts w:cs="Calibri"/>
        </w:rPr>
      </w:pPr>
      <w:r w:rsidRPr="001964D2">
        <w:rPr>
          <w:rFonts w:cs="Calibri"/>
        </w:rPr>
        <w:t>Developed use cases for testing and audits. Created recruiting templates and ad hoc reports.</w:t>
      </w:r>
    </w:p>
    <w:p w14:paraId="2DB7F90E" w14:textId="77777777" w:rsidR="006626CA" w:rsidRPr="001964D2" w:rsidRDefault="006626CA" w:rsidP="006626CA">
      <w:pPr>
        <w:pStyle w:val="ListParagraph"/>
        <w:numPr>
          <w:ilvl w:val="0"/>
          <w:numId w:val="46"/>
        </w:numPr>
        <w:spacing w:after="0" w:line="240" w:lineRule="auto"/>
        <w:rPr>
          <w:rFonts w:cs="Calibri"/>
        </w:rPr>
      </w:pPr>
      <w:r w:rsidRPr="001964D2">
        <w:rPr>
          <w:rFonts w:cs="Calibri"/>
        </w:rPr>
        <w:t xml:space="preserve">Enabled Candidate Gateway/Talent Acquisition for posting on social media. </w:t>
      </w:r>
    </w:p>
    <w:p w14:paraId="05DA4F34" w14:textId="77777777" w:rsidR="006626CA" w:rsidRPr="001964D2" w:rsidRDefault="006626CA" w:rsidP="006626CA">
      <w:pPr>
        <w:pStyle w:val="ListParagraph"/>
        <w:numPr>
          <w:ilvl w:val="0"/>
          <w:numId w:val="46"/>
        </w:numPr>
        <w:spacing w:after="0" w:line="240" w:lineRule="auto"/>
        <w:rPr>
          <w:rFonts w:cs="Calibri"/>
        </w:rPr>
      </w:pPr>
      <w:r w:rsidRPr="001964D2">
        <w:rPr>
          <w:rFonts w:cs="Calibri"/>
        </w:rPr>
        <w:t xml:space="preserve">Configure TAM applicant templates. </w:t>
      </w:r>
    </w:p>
    <w:p w14:paraId="231D36F3" w14:textId="77777777" w:rsidR="006626CA" w:rsidRPr="001964D2" w:rsidRDefault="006626CA" w:rsidP="006626CA">
      <w:pPr>
        <w:pStyle w:val="ListParagraph"/>
        <w:numPr>
          <w:ilvl w:val="0"/>
          <w:numId w:val="46"/>
        </w:numPr>
        <w:spacing w:after="0" w:line="240" w:lineRule="auto"/>
        <w:rPr>
          <w:rFonts w:cs="Calibri"/>
        </w:rPr>
      </w:pPr>
      <w:r w:rsidRPr="001964D2">
        <w:rPr>
          <w:rFonts w:cs="Calibri"/>
        </w:rPr>
        <w:t xml:space="preserve">Run data integrity audit reports and addition of data fields identifying contractors vs. employees.  </w:t>
      </w:r>
    </w:p>
    <w:p w14:paraId="32D1DB30" w14:textId="77777777" w:rsidR="006626CA" w:rsidRPr="001964D2" w:rsidRDefault="006626CA" w:rsidP="006626CA">
      <w:pPr>
        <w:pStyle w:val="ListParagraph"/>
        <w:numPr>
          <w:ilvl w:val="0"/>
          <w:numId w:val="46"/>
        </w:numPr>
        <w:spacing w:after="0" w:line="240" w:lineRule="auto"/>
        <w:rPr>
          <w:rFonts w:cs="Calibri"/>
        </w:rPr>
      </w:pPr>
      <w:r w:rsidRPr="001964D2">
        <w:rPr>
          <w:rFonts w:cs="Calibri"/>
        </w:rPr>
        <w:t xml:space="preserve">Automated annual, quarterly, and weekly metric reporting for recruitment. </w:t>
      </w:r>
    </w:p>
    <w:p w14:paraId="37D28689" w14:textId="77777777" w:rsidR="006626CA" w:rsidRPr="001964D2" w:rsidRDefault="006626CA" w:rsidP="006626CA">
      <w:pPr>
        <w:pStyle w:val="ListParagraph"/>
        <w:numPr>
          <w:ilvl w:val="0"/>
          <w:numId w:val="46"/>
        </w:numPr>
        <w:spacing w:after="0" w:line="240" w:lineRule="auto"/>
        <w:rPr>
          <w:rFonts w:cs="Calibri"/>
        </w:rPr>
      </w:pPr>
      <w:r w:rsidRPr="001964D2">
        <w:rPr>
          <w:rFonts w:cs="Calibri"/>
        </w:rPr>
        <w:t xml:space="preserve">Audited and scrubbed data for clean-up merging duplicate records. </w:t>
      </w:r>
    </w:p>
    <w:p w14:paraId="227FF98B" w14:textId="77777777" w:rsidR="006626CA" w:rsidRPr="001964D2" w:rsidRDefault="006626CA" w:rsidP="006626CA">
      <w:pPr>
        <w:pStyle w:val="ListParagraph"/>
        <w:numPr>
          <w:ilvl w:val="0"/>
          <w:numId w:val="46"/>
        </w:numPr>
        <w:spacing w:after="0" w:line="240" w:lineRule="auto"/>
        <w:rPr>
          <w:rFonts w:cs="Calibri"/>
        </w:rPr>
      </w:pPr>
      <w:r w:rsidRPr="001964D2">
        <w:rPr>
          <w:rFonts w:cs="Calibri"/>
        </w:rPr>
        <w:t>Updated compensation data tables with Radford compensation survey data.</w:t>
      </w:r>
    </w:p>
    <w:p w14:paraId="73A6D804" w14:textId="77777777" w:rsidR="003D1332" w:rsidRDefault="003D1332" w:rsidP="00015465">
      <w:pPr>
        <w:pStyle w:val="NoSpacing"/>
        <w:rPr>
          <w:b/>
        </w:rPr>
      </w:pPr>
    </w:p>
    <w:p w14:paraId="3ED21149" w14:textId="1235063D"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Pr="00220B99">
        <w:rPr>
          <w:rFonts w:asciiTheme="minorHAnsi" w:hAnsiTheme="minorHAnsi" w:cstheme="minorHAnsi"/>
          <w:smallCaps w:val="0"/>
          <w:sz w:val="22"/>
          <w:szCs w:val="22"/>
        </w:rPr>
        <w:t>:</w:t>
      </w:r>
    </w:p>
    <w:p w14:paraId="05D9F8F8" w14:textId="77777777" w:rsidR="002C08E8" w:rsidRPr="00986089" w:rsidRDefault="002C08E8" w:rsidP="00035ECD">
      <w:pPr>
        <w:pStyle w:val="NoSpacing"/>
        <w:rPr>
          <w:sz w:val="16"/>
          <w:szCs w:val="16"/>
        </w:rPr>
      </w:pPr>
    </w:p>
    <w:p w14:paraId="67B9341B" w14:textId="77777777" w:rsidR="006626CA" w:rsidRPr="00986089" w:rsidRDefault="006626CA" w:rsidP="00986089">
      <w:pPr>
        <w:pStyle w:val="ListParagraph"/>
        <w:numPr>
          <w:ilvl w:val="0"/>
          <w:numId w:val="46"/>
        </w:numPr>
        <w:spacing w:after="0" w:line="240" w:lineRule="auto"/>
        <w:rPr>
          <w:rFonts w:cs="Calibri"/>
        </w:rPr>
      </w:pPr>
      <w:r w:rsidRPr="00986089">
        <w:rPr>
          <w:rFonts w:cs="Calibri"/>
        </w:rPr>
        <w:t>Bachelor of Arts, History, Louisiana Tech University, 1991</w:t>
      </w:r>
    </w:p>
    <w:p w14:paraId="4710D7F5" w14:textId="77777777" w:rsidR="006626CA" w:rsidRPr="00986089" w:rsidRDefault="006626CA" w:rsidP="00986089">
      <w:pPr>
        <w:pStyle w:val="ListParagraph"/>
        <w:numPr>
          <w:ilvl w:val="0"/>
          <w:numId w:val="46"/>
        </w:numPr>
        <w:spacing w:after="0" w:line="240" w:lineRule="auto"/>
        <w:rPr>
          <w:rFonts w:cs="Calibri"/>
        </w:rPr>
      </w:pPr>
      <w:r w:rsidRPr="00986089">
        <w:rPr>
          <w:rFonts w:cs="Calibri"/>
        </w:rPr>
        <w:t>Master of Arts, History, Louisiana Tech University 1993</w:t>
      </w:r>
    </w:p>
    <w:p w14:paraId="1F36CBE8" w14:textId="77777777" w:rsidR="006626CA" w:rsidRPr="00986089" w:rsidRDefault="006626CA" w:rsidP="00AC087F">
      <w:pPr>
        <w:pStyle w:val="ListParagraph"/>
        <w:numPr>
          <w:ilvl w:val="0"/>
          <w:numId w:val="46"/>
        </w:numPr>
        <w:spacing w:after="0" w:line="240" w:lineRule="auto"/>
      </w:pPr>
      <w:r w:rsidRPr="00986089">
        <w:rPr>
          <w:rFonts w:cs="Calibri"/>
        </w:rPr>
        <w:t>Master of Arts, Industrial-Organizational Psychology, Louisiana Tech University, 1993</w:t>
      </w:r>
    </w:p>
    <w:p w14:paraId="06A54F5B" w14:textId="1DA6B33C" w:rsidR="00986089" w:rsidRDefault="00986089" w:rsidP="00986089">
      <w:pPr>
        <w:pStyle w:val="NoSpacing"/>
        <w:sectPr w:rsidR="00986089" w:rsidSect="00282B8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638574B6" w14:textId="0F07E810" w:rsidR="003D1332" w:rsidRPr="00D53105" w:rsidRDefault="003D1332" w:rsidP="00986089">
      <w:pPr>
        <w:pStyle w:val="NoSpacing"/>
      </w:pPr>
    </w:p>
    <w:sectPr w:rsidR="003D1332" w:rsidRPr="00D53105" w:rsidSect="00282B88">
      <w:type w:val="continuous"/>
      <w:pgSz w:w="12240" w:h="15840" w:code="1"/>
      <w:pgMar w:top="540" w:right="1152" w:bottom="720" w:left="1152" w:header="510" w:footer="864"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0E4108" w14:textId="77777777" w:rsidR="00F036ED" w:rsidRDefault="00F036ED">
      <w:r>
        <w:separator/>
      </w:r>
    </w:p>
  </w:endnote>
  <w:endnote w:type="continuationSeparator" w:id="0">
    <w:p w14:paraId="31E31769" w14:textId="77777777" w:rsidR="00F036ED" w:rsidRDefault="00F03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190330" w14:textId="77777777" w:rsidR="00F036ED" w:rsidRDefault="00F036ED">
      <w:r>
        <w:separator/>
      </w:r>
    </w:p>
  </w:footnote>
  <w:footnote w:type="continuationSeparator" w:id="0">
    <w:p w14:paraId="5DDBA3F4" w14:textId="77777777" w:rsidR="00F036ED" w:rsidRDefault="00F03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3A0CE017" w:rsidR="00BF14B3" w:rsidRPr="00654952" w:rsidRDefault="00BF14B3" w:rsidP="009D2991">
    <w:pPr>
      <w:pStyle w:val="NoSpacing"/>
    </w:pPr>
    <w:r w:rsidRPr="00654952">
      <w:rPr>
        <w:b/>
        <w:bCs/>
      </w:rPr>
      <w:t>Candidate Location:</w:t>
    </w:r>
    <w:r w:rsidR="00EC3F6D" w:rsidRPr="00654952">
      <w:t xml:space="preserve"> </w:t>
    </w:r>
    <w:r w:rsidR="00986089" w:rsidRPr="00986089">
      <w:t>Belton</w:t>
    </w:r>
    <w:r w:rsidR="00986089">
      <w:t>, TX</w:t>
    </w:r>
  </w:p>
  <w:p w14:paraId="2AE93543" w14:textId="50A7317F" w:rsidR="007255EB" w:rsidRDefault="00BF14B3" w:rsidP="00654952">
    <w:pPr>
      <w:pStyle w:val="NoSpacing"/>
    </w:pPr>
    <w:r w:rsidRPr="00654952">
      <w:rPr>
        <w:b/>
        <w:bCs/>
      </w:rPr>
      <w:t>Candidate E-mail ID:</w:t>
    </w:r>
    <w:r w:rsidRPr="00654952">
      <w:t xml:space="preserve"> </w:t>
    </w:r>
    <w:r w:rsidR="00986089" w:rsidRPr="00986089">
      <w:rPr>
        <w:rStyle w:val="Hyperlink"/>
      </w:rPr>
      <w:t>cagrahamtx@gmail.com</w:t>
    </w:r>
  </w:p>
  <w:p w14:paraId="639D8B28" w14:textId="00D65E91" w:rsidR="00BF14B3" w:rsidRPr="00C403D6" w:rsidRDefault="00BF14B3" w:rsidP="00654952">
    <w:pPr>
      <w:pStyle w:val="NoSpacing"/>
    </w:pPr>
    <w:r w:rsidRPr="00654952">
      <w:rPr>
        <w:b/>
        <w:bCs/>
      </w:rPr>
      <w:t>Contact Number:</w:t>
    </w:r>
    <w:r w:rsidR="004C7072" w:rsidRPr="00654952">
      <w:t xml:space="preserve"> </w:t>
    </w:r>
    <w:r w:rsidR="00986089" w:rsidRPr="00986089">
      <w:t>(512) 914-1154</w:t>
    </w:r>
  </w:p>
  <w:p w14:paraId="6360024A" w14:textId="77777777" w:rsidR="00AD5567" w:rsidRDefault="00AD5567" w:rsidP="00AD5567">
    <w:pPr>
      <w:pStyle w:val="Header"/>
      <w:rPr>
        <w:rFonts w:asciiTheme="minorHAnsi" w:hAnsiTheme="minorHAnsi" w:cstheme="minorHAnsi"/>
        <w:b/>
        <w:sz w:val="10"/>
        <w:szCs w:val="28"/>
      </w:rPr>
    </w:pPr>
  </w:p>
  <w:p w14:paraId="33822890" w14:textId="0375AE1F" w:rsidR="001D1725" w:rsidRDefault="00986089" w:rsidP="005C26B1">
    <w:pPr>
      <w:pStyle w:val="Header"/>
      <w:jc w:val="center"/>
      <w:rPr>
        <w:rFonts w:asciiTheme="minorHAnsi" w:hAnsiTheme="minorHAnsi" w:cstheme="minorHAnsi"/>
        <w:b/>
        <w:sz w:val="28"/>
        <w:szCs w:val="28"/>
      </w:rPr>
    </w:pPr>
    <w:r w:rsidRPr="00986089">
      <w:rPr>
        <w:rFonts w:asciiTheme="minorHAnsi" w:hAnsiTheme="minorHAnsi" w:cstheme="minorHAnsi"/>
        <w:b/>
        <w:sz w:val="28"/>
        <w:szCs w:val="28"/>
      </w:rPr>
      <w:t>CYNTHIA GRAHAM</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531653C"/>
    <w:multiLevelType w:val="hybridMultilevel"/>
    <w:tmpl w:val="DBCC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B335BEF"/>
    <w:multiLevelType w:val="hybridMultilevel"/>
    <w:tmpl w:val="74101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D053A85"/>
    <w:multiLevelType w:val="hybridMultilevel"/>
    <w:tmpl w:val="6AB89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4A53C4"/>
    <w:multiLevelType w:val="hybridMultilevel"/>
    <w:tmpl w:val="7730F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2B4376D"/>
    <w:multiLevelType w:val="hybridMultilevel"/>
    <w:tmpl w:val="0E2C2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1885528D"/>
    <w:multiLevelType w:val="hybridMultilevel"/>
    <w:tmpl w:val="AE0E0346"/>
    <w:lvl w:ilvl="0" w:tplc="40090001">
      <w:start w:val="1"/>
      <w:numFmt w:val="bullet"/>
      <w:lvlText w:val=""/>
      <w:lvlJc w:val="left"/>
      <w:pPr>
        <w:ind w:left="720" w:hanging="360"/>
      </w:pPr>
      <w:rPr>
        <w:rFonts w:ascii="Symbol" w:hAnsi="Symbol" w:hint="default"/>
      </w:rPr>
    </w:lvl>
    <w:lvl w:ilvl="1" w:tplc="EBEEA13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5507A0E"/>
    <w:multiLevelType w:val="hybridMultilevel"/>
    <w:tmpl w:val="922C4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398B5240"/>
    <w:multiLevelType w:val="hybridMultilevel"/>
    <w:tmpl w:val="5B6EDF72"/>
    <w:lvl w:ilvl="0" w:tplc="04090001">
      <w:start w:val="1"/>
      <w:numFmt w:val="bullet"/>
      <w:lvlText w:val=""/>
      <w:lvlJc w:val="left"/>
      <w:pPr>
        <w:ind w:left="720" w:hanging="360"/>
      </w:pPr>
      <w:rPr>
        <w:rFonts w:ascii="Symbol" w:hAnsi="Symbol" w:hint="default"/>
      </w:rPr>
    </w:lvl>
    <w:lvl w:ilvl="1" w:tplc="9C12F268">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5BCF5EA4"/>
    <w:multiLevelType w:val="hybridMultilevel"/>
    <w:tmpl w:val="28245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0D59B2"/>
    <w:multiLevelType w:val="hybridMultilevel"/>
    <w:tmpl w:val="9F40F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8785AAC"/>
    <w:multiLevelType w:val="hybridMultilevel"/>
    <w:tmpl w:val="29C83F7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46"/>
  </w:num>
  <w:num w:numId="3">
    <w:abstractNumId w:val="48"/>
  </w:num>
  <w:num w:numId="4">
    <w:abstractNumId w:val="40"/>
  </w:num>
  <w:num w:numId="5">
    <w:abstractNumId w:val="33"/>
  </w:num>
  <w:num w:numId="6">
    <w:abstractNumId w:val="17"/>
  </w:num>
  <w:num w:numId="7">
    <w:abstractNumId w:val="49"/>
  </w:num>
  <w:num w:numId="8">
    <w:abstractNumId w:val="54"/>
  </w:num>
  <w:num w:numId="9">
    <w:abstractNumId w:val="28"/>
  </w:num>
  <w:num w:numId="10">
    <w:abstractNumId w:val="51"/>
  </w:num>
  <w:num w:numId="11">
    <w:abstractNumId w:val="42"/>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52"/>
  </w:num>
  <w:num w:numId="14">
    <w:abstractNumId w:val="35"/>
  </w:num>
  <w:num w:numId="15">
    <w:abstractNumId w:val="50"/>
  </w:num>
  <w:num w:numId="16">
    <w:abstractNumId w:val="43"/>
  </w:num>
  <w:num w:numId="17">
    <w:abstractNumId w:val="22"/>
  </w:num>
  <w:num w:numId="18">
    <w:abstractNumId w:val="21"/>
  </w:num>
  <w:num w:numId="19">
    <w:abstractNumId w:val="41"/>
  </w:num>
  <w:num w:numId="20">
    <w:abstractNumId w:val="26"/>
  </w:num>
  <w:num w:numId="21">
    <w:abstractNumId w:val="34"/>
  </w:num>
  <w:num w:numId="22">
    <w:abstractNumId w:val="20"/>
  </w:num>
  <w:num w:numId="23">
    <w:abstractNumId w:val="24"/>
  </w:num>
  <w:num w:numId="24">
    <w:abstractNumId w:val="12"/>
  </w:num>
  <w:num w:numId="25">
    <w:abstractNumId w:val="15"/>
  </w:num>
  <w:num w:numId="26">
    <w:abstractNumId w:val="45"/>
  </w:num>
  <w:num w:numId="27">
    <w:abstractNumId w:val="32"/>
  </w:num>
  <w:num w:numId="28">
    <w:abstractNumId w:val="18"/>
  </w:num>
  <w:num w:numId="29">
    <w:abstractNumId w:val="23"/>
  </w:num>
  <w:num w:numId="30">
    <w:abstractNumId w:val="37"/>
  </w:num>
  <w:num w:numId="31">
    <w:abstractNumId w:val="30"/>
  </w:num>
  <w:num w:numId="32">
    <w:abstractNumId w:val="10"/>
  </w:num>
  <w:num w:numId="33">
    <w:abstractNumId w:val="25"/>
  </w:num>
  <w:num w:numId="34">
    <w:abstractNumId w:val="27"/>
  </w:num>
  <w:num w:numId="35">
    <w:abstractNumId w:val="44"/>
  </w:num>
  <w:num w:numId="36">
    <w:abstractNumId w:val="36"/>
  </w:num>
  <w:num w:numId="37">
    <w:abstractNumId w:val="47"/>
  </w:num>
  <w:num w:numId="38">
    <w:abstractNumId w:val="19"/>
  </w:num>
  <w:num w:numId="39">
    <w:abstractNumId w:val="53"/>
  </w:num>
  <w:num w:numId="40">
    <w:abstractNumId w:val="31"/>
  </w:num>
  <w:num w:numId="41">
    <w:abstractNumId w:val="38"/>
  </w:num>
  <w:num w:numId="42">
    <w:abstractNumId w:val="11"/>
  </w:num>
  <w:num w:numId="43">
    <w:abstractNumId w:val="16"/>
  </w:num>
  <w:num w:numId="44">
    <w:abstractNumId w:val="9"/>
  </w:num>
  <w:num w:numId="45">
    <w:abstractNumId w:val="14"/>
  </w:num>
  <w:num w:numId="46">
    <w:abstractNumId w:val="39"/>
  </w:num>
  <w:num w:numId="47">
    <w:abstractNumId w:val="13"/>
  </w:num>
  <w:num w:numId="48">
    <w:abstractNumId w:val="2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0AA5"/>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ABA"/>
    <w:rsid w:val="00236BF5"/>
    <w:rsid w:val="002430AF"/>
    <w:rsid w:val="002432CA"/>
    <w:rsid w:val="002435B5"/>
    <w:rsid w:val="002457BF"/>
    <w:rsid w:val="00245AEF"/>
    <w:rsid w:val="00247A42"/>
    <w:rsid w:val="00251678"/>
    <w:rsid w:val="002523CB"/>
    <w:rsid w:val="00254034"/>
    <w:rsid w:val="00257596"/>
    <w:rsid w:val="002603D2"/>
    <w:rsid w:val="002615D1"/>
    <w:rsid w:val="0026269B"/>
    <w:rsid w:val="00263804"/>
    <w:rsid w:val="002651C1"/>
    <w:rsid w:val="00266A5C"/>
    <w:rsid w:val="00266EFC"/>
    <w:rsid w:val="002719A8"/>
    <w:rsid w:val="00272D68"/>
    <w:rsid w:val="00277E62"/>
    <w:rsid w:val="00282B88"/>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576A2"/>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6EF"/>
    <w:rsid w:val="0044294E"/>
    <w:rsid w:val="004436F6"/>
    <w:rsid w:val="0044548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5727"/>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39E1"/>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6CA"/>
    <w:rsid w:val="00662DA3"/>
    <w:rsid w:val="0066362F"/>
    <w:rsid w:val="006642F0"/>
    <w:rsid w:val="00665176"/>
    <w:rsid w:val="00666CB7"/>
    <w:rsid w:val="0066702F"/>
    <w:rsid w:val="006747A9"/>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436D"/>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234D6"/>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0DB"/>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089"/>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D6532"/>
    <w:rsid w:val="009E110E"/>
    <w:rsid w:val="009E14A2"/>
    <w:rsid w:val="009E2AD9"/>
    <w:rsid w:val="009F2463"/>
    <w:rsid w:val="009F4241"/>
    <w:rsid w:val="009F4DB1"/>
    <w:rsid w:val="009F569E"/>
    <w:rsid w:val="009F6696"/>
    <w:rsid w:val="009F66AA"/>
    <w:rsid w:val="009F7DF6"/>
    <w:rsid w:val="00A005D6"/>
    <w:rsid w:val="00A00603"/>
    <w:rsid w:val="00A01F84"/>
    <w:rsid w:val="00A1100D"/>
    <w:rsid w:val="00A13448"/>
    <w:rsid w:val="00A142CB"/>
    <w:rsid w:val="00A23142"/>
    <w:rsid w:val="00A24546"/>
    <w:rsid w:val="00A24A33"/>
    <w:rsid w:val="00A268CB"/>
    <w:rsid w:val="00A31157"/>
    <w:rsid w:val="00A3375E"/>
    <w:rsid w:val="00A34017"/>
    <w:rsid w:val="00A4103A"/>
    <w:rsid w:val="00A43CB0"/>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0AD7"/>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86162"/>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5C89"/>
    <w:rsid w:val="00CA7AB3"/>
    <w:rsid w:val="00CB02C0"/>
    <w:rsid w:val="00CB08FC"/>
    <w:rsid w:val="00CB5E63"/>
    <w:rsid w:val="00CC0895"/>
    <w:rsid w:val="00CC308D"/>
    <w:rsid w:val="00CC3321"/>
    <w:rsid w:val="00CC411B"/>
    <w:rsid w:val="00CC5C1B"/>
    <w:rsid w:val="00CC5D10"/>
    <w:rsid w:val="00CC75D8"/>
    <w:rsid w:val="00CC7905"/>
    <w:rsid w:val="00CD0144"/>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492A"/>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2987"/>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6ED"/>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1658</Words>
  <Characters>9456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2024-04-18T19:27:00Z</dcterms:created>
  <dcterms:modified xsi:type="dcterms:W3CDTF">2024-04-18T19:27:00Z</dcterms:modified>
</cp:coreProperties>
</file>