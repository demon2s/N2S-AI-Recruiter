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DB16D8" w14:textId="77777777" w:rsidR="007051D1" w:rsidRDefault="007051D1" w:rsidP="007051D1">
      <w:pPr>
        <w:pStyle w:val="NoSpacing"/>
        <w:rPr>
          <w:b/>
          <w:bCs/>
        </w:rPr>
      </w:pPr>
      <w:r w:rsidRPr="001D1725">
        <w:rPr>
          <w:b/>
          <w:bCs/>
        </w:rPr>
        <w:t>SUMMARY:</w:t>
      </w:r>
    </w:p>
    <w:p w14:paraId="5E967FDF" w14:textId="77777777" w:rsidR="007051D1" w:rsidRPr="001D1725" w:rsidRDefault="007051D1" w:rsidP="007051D1">
      <w:pPr>
        <w:pStyle w:val="NoSpacing"/>
        <w:rPr>
          <w:b/>
          <w:bCs/>
        </w:rPr>
      </w:pPr>
    </w:p>
    <w:p w14:paraId="11DC67FF" w14:textId="77777777" w:rsidR="00824403" w:rsidRDefault="00824403" w:rsidP="00824403">
      <w:pPr>
        <w:pStyle w:val="NoSpacing"/>
        <w:numPr>
          <w:ilvl w:val="0"/>
          <w:numId w:val="107"/>
        </w:numPr>
      </w:pPr>
      <w:r>
        <w:t>Accomplished HR Business Partner &amp; Workday Professional with over 15 years of HR experience in multiple functions.</w:t>
      </w:r>
    </w:p>
    <w:p w14:paraId="704C5A07" w14:textId="77777777" w:rsidR="00824403" w:rsidRDefault="00824403" w:rsidP="00824403">
      <w:pPr>
        <w:pStyle w:val="NoSpacing"/>
        <w:numPr>
          <w:ilvl w:val="0"/>
          <w:numId w:val="107"/>
        </w:numPr>
      </w:pPr>
      <w:r>
        <w:t xml:space="preserve">Experienced working as an HR Consultant, HR techno Functional analyst with specialized experience in the Workday Eco System since 2017. </w:t>
      </w:r>
    </w:p>
    <w:p w14:paraId="35C99333" w14:textId="77777777" w:rsidR="00824403" w:rsidRDefault="00824403" w:rsidP="00824403">
      <w:pPr>
        <w:pStyle w:val="NoSpacing"/>
        <w:numPr>
          <w:ilvl w:val="0"/>
          <w:numId w:val="107"/>
        </w:numPr>
      </w:pPr>
      <w:r>
        <w:t xml:space="preserve">Strong Strategic, Functional, &amp; Technical experience in Policy alignment, Benefits administration, Total leave of absence &amp; Vendor Management. </w:t>
      </w:r>
    </w:p>
    <w:p w14:paraId="362BB766" w14:textId="77777777" w:rsidR="00824403" w:rsidRDefault="00824403" w:rsidP="00824403">
      <w:pPr>
        <w:pStyle w:val="NoSpacing"/>
        <w:numPr>
          <w:ilvl w:val="0"/>
          <w:numId w:val="107"/>
        </w:numPr>
      </w:pPr>
      <w:r>
        <w:t xml:space="preserve">Proven success in identifying action plans, gap analysis, and making timely case decisions based on service expectations as established by the client. </w:t>
      </w:r>
    </w:p>
    <w:p w14:paraId="210954F0" w14:textId="1120E632" w:rsidR="002D7944" w:rsidRDefault="00824403" w:rsidP="00824403">
      <w:pPr>
        <w:pStyle w:val="NoSpacing"/>
        <w:numPr>
          <w:ilvl w:val="0"/>
          <w:numId w:val="107"/>
        </w:numPr>
      </w:pPr>
      <w:r>
        <w:t>Specializing in working closely with stakeholders from many different departments to be able to advise on strategic priorities and projects at the department level.</w:t>
      </w:r>
    </w:p>
    <w:p w14:paraId="76FBAEE0" w14:textId="77777777" w:rsidR="00824403" w:rsidRPr="00A84564" w:rsidRDefault="00824403" w:rsidP="00824403">
      <w:pPr>
        <w:pStyle w:val="NoSpacing"/>
      </w:pPr>
    </w:p>
    <w:p w14:paraId="3E92861B" w14:textId="3C8904A4" w:rsidR="002D7944" w:rsidRDefault="002D7944" w:rsidP="007051D1">
      <w:pPr>
        <w:pStyle w:val="NoSpacing"/>
        <w:rPr>
          <w:b/>
          <w:bCs/>
        </w:rPr>
      </w:pPr>
      <w:r>
        <w:rPr>
          <w:b/>
          <w:bCs/>
        </w:rPr>
        <w:t>SKILLS</w:t>
      </w:r>
    </w:p>
    <w:p w14:paraId="79330066" w14:textId="77777777" w:rsidR="002D7944" w:rsidRDefault="002D7944" w:rsidP="007051D1">
      <w:pPr>
        <w:pStyle w:val="NoSpacing"/>
      </w:pPr>
    </w:p>
    <w:p w14:paraId="2B6A0043" w14:textId="77777777" w:rsidR="00137784" w:rsidRDefault="00137784" w:rsidP="00824403">
      <w:pPr>
        <w:pStyle w:val="NoSpacing"/>
        <w:numPr>
          <w:ilvl w:val="0"/>
          <w:numId w:val="109"/>
        </w:numPr>
        <w:sectPr w:rsidR="00137784" w:rsidSect="00FA02E0">
          <w:headerReference w:type="even" r:id="rId8"/>
          <w:headerReference w:type="default" r:id="rId9"/>
          <w:footerReference w:type="even" r:id="rId10"/>
          <w:footerReference w:type="default" r:id="rId11"/>
          <w:headerReference w:type="first" r:id="rId12"/>
          <w:footerReference w:type="first" r:id="rId13"/>
          <w:type w:val="continuous"/>
          <w:pgSz w:w="12240" w:h="15840" w:code="1"/>
          <w:pgMar w:top="540" w:right="1152" w:bottom="720" w:left="1152" w:header="510" w:footer="864" w:gutter="0"/>
          <w:cols w:space="720"/>
          <w:titlePg/>
          <w:docGrid w:linePitch="360"/>
        </w:sectPr>
      </w:pPr>
    </w:p>
    <w:p w14:paraId="6607F291" w14:textId="4A0A9220" w:rsidR="00824403" w:rsidRPr="00824403" w:rsidRDefault="00824403" w:rsidP="00824403">
      <w:pPr>
        <w:pStyle w:val="NoSpacing"/>
        <w:numPr>
          <w:ilvl w:val="0"/>
          <w:numId w:val="109"/>
        </w:numPr>
      </w:pPr>
      <w:r w:rsidRPr="00824403">
        <w:t>Knowledgeable of computer programs to include Oracle, Workday, Siebel, People soft, HRMS, Excel, Word, Kana, Outlook, Share-point, and a host of others.</w:t>
      </w:r>
    </w:p>
    <w:p w14:paraId="59F19345" w14:textId="12E280D5" w:rsidR="00824403" w:rsidRPr="00824403" w:rsidRDefault="00824403" w:rsidP="00824403">
      <w:pPr>
        <w:pStyle w:val="NoSpacing"/>
        <w:numPr>
          <w:ilvl w:val="0"/>
          <w:numId w:val="109"/>
        </w:numPr>
      </w:pPr>
      <w:r w:rsidRPr="00824403">
        <w:t>WORKDAY Benefits Certified</w:t>
      </w:r>
    </w:p>
    <w:p w14:paraId="23AB9BCE" w14:textId="167527B3" w:rsidR="00824403" w:rsidRPr="00824403" w:rsidRDefault="00824403" w:rsidP="00824403">
      <w:pPr>
        <w:pStyle w:val="NoSpacing"/>
        <w:numPr>
          <w:ilvl w:val="0"/>
          <w:numId w:val="109"/>
        </w:numPr>
      </w:pPr>
      <w:r w:rsidRPr="00824403">
        <w:t>Project Management</w:t>
      </w:r>
    </w:p>
    <w:p w14:paraId="0984EA3B" w14:textId="2780B9F9" w:rsidR="00824403" w:rsidRPr="00824403" w:rsidRDefault="00824403" w:rsidP="00824403">
      <w:pPr>
        <w:pStyle w:val="NoSpacing"/>
        <w:numPr>
          <w:ilvl w:val="0"/>
          <w:numId w:val="109"/>
        </w:numPr>
      </w:pPr>
      <w:r w:rsidRPr="00824403">
        <w:t>HR Business Partner Consultant</w:t>
      </w:r>
    </w:p>
    <w:p w14:paraId="4B1A9C58" w14:textId="106B44ED" w:rsidR="00824403" w:rsidRPr="00824403" w:rsidRDefault="00824403" w:rsidP="00824403">
      <w:pPr>
        <w:pStyle w:val="NoSpacing"/>
        <w:numPr>
          <w:ilvl w:val="0"/>
          <w:numId w:val="109"/>
        </w:numPr>
      </w:pPr>
      <w:r w:rsidRPr="00824403">
        <w:t>Business solutions, Processes</w:t>
      </w:r>
    </w:p>
    <w:p w14:paraId="56ECBDAD" w14:textId="7E3FE5CD" w:rsidR="00824403" w:rsidRPr="00824403" w:rsidRDefault="00824403" w:rsidP="00824403">
      <w:pPr>
        <w:pStyle w:val="NoSpacing"/>
        <w:numPr>
          <w:ilvl w:val="0"/>
          <w:numId w:val="109"/>
        </w:numPr>
      </w:pPr>
      <w:r w:rsidRPr="00824403">
        <w:t>Case Management</w:t>
      </w:r>
    </w:p>
    <w:p w14:paraId="53356A4A" w14:textId="745FE208" w:rsidR="00824403" w:rsidRPr="00824403" w:rsidRDefault="00824403" w:rsidP="00824403">
      <w:pPr>
        <w:pStyle w:val="NoSpacing"/>
        <w:numPr>
          <w:ilvl w:val="0"/>
          <w:numId w:val="109"/>
        </w:numPr>
      </w:pPr>
      <w:r w:rsidRPr="00824403">
        <w:t>Documentation writing &amp; Strategic planning</w:t>
      </w:r>
    </w:p>
    <w:p w14:paraId="433B8DEC" w14:textId="1D6F30CA" w:rsidR="00824403" w:rsidRPr="00824403" w:rsidRDefault="00824403" w:rsidP="00824403">
      <w:pPr>
        <w:pStyle w:val="NoSpacing"/>
        <w:numPr>
          <w:ilvl w:val="0"/>
          <w:numId w:val="109"/>
        </w:numPr>
      </w:pPr>
      <w:r w:rsidRPr="00824403">
        <w:t>Employee relations, System administration</w:t>
      </w:r>
    </w:p>
    <w:p w14:paraId="5EC065EF" w14:textId="4DAF6DCE" w:rsidR="00824403" w:rsidRPr="00824403" w:rsidRDefault="00824403" w:rsidP="00824403">
      <w:pPr>
        <w:pStyle w:val="NoSpacing"/>
        <w:numPr>
          <w:ilvl w:val="0"/>
          <w:numId w:val="109"/>
        </w:numPr>
      </w:pPr>
      <w:r w:rsidRPr="00824403">
        <w:t>HRIS</w:t>
      </w:r>
    </w:p>
    <w:p w14:paraId="16135B71" w14:textId="5E14490F" w:rsidR="00824403" w:rsidRPr="00824403" w:rsidRDefault="00824403" w:rsidP="00824403">
      <w:pPr>
        <w:pStyle w:val="NoSpacing"/>
        <w:numPr>
          <w:ilvl w:val="0"/>
          <w:numId w:val="109"/>
        </w:numPr>
      </w:pPr>
      <w:r w:rsidRPr="00824403">
        <w:t>Policy compliance understanding</w:t>
      </w:r>
    </w:p>
    <w:p w14:paraId="7FA7BAD0" w14:textId="4B439A64" w:rsidR="00824403" w:rsidRPr="00824403" w:rsidRDefault="00824403" w:rsidP="00824403">
      <w:pPr>
        <w:pStyle w:val="NoSpacing"/>
        <w:numPr>
          <w:ilvl w:val="0"/>
          <w:numId w:val="109"/>
        </w:numPr>
      </w:pPr>
      <w:r w:rsidRPr="00824403">
        <w:t>Operational Improvement</w:t>
      </w:r>
    </w:p>
    <w:p w14:paraId="60B6C9AD" w14:textId="7B86D547" w:rsidR="00824403" w:rsidRPr="00824403" w:rsidRDefault="00824403" w:rsidP="00824403">
      <w:pPr>
        <w:pStyle w:val="NoSpacing"/>
        <w:numPr>
          <w:ilvl w:val="0"/>
          <w:numId w:val="109"/>
        </w:numPr>
      </w:pPr>
      <w:r w:rsidRPr="00824403">
        <w:t>Benefits Administration</w:t>
      </w:r>
    </w:p>
    <w:p w14:paraId="5F63E576" w14:textId="7EB0F4A8" w:rsidR="00824403" w:rsidRPr="00824403" w:rsidRDefault="00824403" w:rsidP="00824403">
      <w:pPr>
        <w:pStyle w:val="NoSpacing"/>
        <w:numPr>
          <w:ilvl w:val="0"/>
          <w:numId w:val="109"/>
        </w:numPr>
      </w:pPr>
      <w:r w:rsidRPr="00824403">
        <w:t>Project Organization</w:t>
      </w:r>
    </w:p>
    <w:p w14:paraId="1666C420" w14:textId="65A6D893" w:rsidR="00824403" w:rsidRPr="00824403" w:rsidRDefault="00824403" w:rsidP="00824403">
      <w:pPr>
        <w:pStyle w:val="NoSpacing"/>
        <w:numPr>
          <w:ilvl w:val="0"/>
          <w:numId w:val="109"/>
        </w:numPr>
      </w:pPr>
      <w:r w:rsidRPr="00824403">
        <w:t>Workforce improvements</w:t>
      </w:r>
    </w:p>
    <w:p w14:paraId="7F7EB472" w14:textId="4CCF6FDF" w:rsidR="00824403" w:rsidRPr="00824403" w:rsidRDefault="00824403" w:rsidP="00824403">
      <w:pPr>
        <w:pStyle w:val="NoSpacing"/>
        <w:numPr>
          <w:ilvl w:val="0"/>
          <w:numId w:val="109"/>
        </w:numPr>
      </w:pPr>
      <w:r w:rsidRPr="00824403">
        <w:t>Information gathering</w:t>
      </w:r>
    </w:p>
    <w:p w14:paraId="3ADD7BCA" w14:textId="4D038A23" w:rsidR="00824403" w:rsidRPr="00824403" w:rsidRDefault="00824403" w:rsidP="00824403">
      <w:pPr>
        <w:pStyle w:val="NoSpacing"/>
        <w:numPr>
          <w:ilvl w:val="0"/>
          <w:numId w:val="109"/>
        </w:numPr>
      </w:pPr>
      <w:r w:rsidRPr="00824403">
        <w:t>Policy Development</w:t>
      </w:r>
    </w:p>
    <w:p w14:paraId="5DE2D051" w14:textId="1BD74F89" w:rsidR="00824403" w:rsidRPr="00824403" w:rsidRDefault="00824403" w:rsidP="00824403">
      <w:pPr>
        <w:pStyle w:val="NoSpacing"/>
        <w:numPr>
          <w:ilvl w:val="0"/>
          <w:numId w:val="109"/>
        </w:numPr>
      </w:pPr>
      <w:r w:rsidRPr="00824403">
        <w:t>Analyst, Logic, Strategic planning</w:t>
      </w:r>
    </w:p>
    <w:p w14:paraId="615EAEC2" w14:textId="2E13070C" w:rsidR="00824403" w:rsidRPr="00824403" w:rsidRDefault="00824403" w:rsidP="00824403">
      <w:pPr>
        <w:pStyle w:val="NoSpacing"/>
        <w:numPr>
          <w:ilvl w:val="0"/>
          <w:numId w:val="109"/>
        </w:numPr>
      </w:pPr>
      <w:r w:rsidRPr="00824403">
        <w:t>Workday Implementation</w:t>
      </w:r>
    </w:p>
    <w:p w14:paraId="08632192" w14:textId="2B022DC1" w:rsidR="00824403" w:rsidRPr="00824403" w:rsidRDefault="00824403" w:rsidP="00824403">
      <w:pPr>
        <w:pStyle w:val="NoSpacing"/>
        <w:numPr>
          <w:ilvl w:val="0"/>
          <w:numId w:val="109"/>
        </w:numPr>
      </w:pPr>
      <w:r w:rsidRPr="00824403">
        <w:t>Clients, People soft</w:t>
      </w:r>
    </w:p>
    <w:p w14:paraId="5E0B9064" w14:textId="0DA20927" w:rsidR="00824403" w:rsidRPr="00824403" w:rsidRDefault="00824403" w:rsidP="00824403">
      <w:pPr>
        <w:pStyle w:val="NoSpacing"/>
        <w:numPr>
          <w:ilvl w:val="0"/>
          <w:numId w:val="109"/>
        </w:numPr>
      </w:pPr>
      <w:r w:rsidRPr="00824403">
        <w:t>Client, Performance Management</w:t>
      </w:r>
    </w:p>
    <w:p w14:paraId="7CAF2890" w14:textId="1C45CDF3" w:rsidR="00824403" w:rsidRPr="00824403" w:rsidRDefault="00824403" w:rsidP="00824403">
      <w:pPr>
        <w:pStyle w:val="NoSpacing"/>
        <w:numPr>
          <w:ilvl w:val="0"/>
          <w:numId w:val="109"/>
        </w:numPr>
      </w:pPr>
      <w:r w:rsidRPr="00824403">
        <w:t>Customer service, Personnel</w:t>
      </w:r>
    </w:p>
    <w:p w14:paraId="66B40D27" w14:textId="3CFAA045" w:rsidR="00824403" w:rsidRPr="00824403" w:rsidRDefault="00824403" w:rsidP="00824403">
      <w:pPr>
        <w:pStyle w:val="NoSpacing"/>
        <w:numPr>
          <w:ilvl w:val="0"/>
          <w:numId w:val="109"/>
        </w:numPr>
      </w:pPr>
      <w:r w:rsidRPr="00824403">
        <w:t>Data analysis, Policies</w:t>
      </w:r>
    </w:p>
    <w:p w14:paraId="2469804A" w14:textId="75E34B5C" w:rsidR="00824403" w:rsidRPr="00824403" w:rsidRDefault="00824403" w:rsidP="00824403">
      <w:pPr>
        <w:pStyle w:val="NoSpacing"/>
        <w:numPr>
          <w:ilvl w:val="0"/>
          <w:numId w:val="109"/>
        </w:numPr>
      </w:pPr>
      <w:r w:rsidRPr="00824403">
        <w:t>Functional, Reporting</w:t>
      </w:r>
    </w:p>
    <w:p w14:paraId="7E6B58AB" w14:textId="2BCEEF86" w:rsidR="00824403" w:rsidRPr="00824403" w:rsidRDefault="00824403" w:rsidP="00824403">
      <w:pPr>
        <w:pStyle w:val="NoSpacing"/>
        <w:numPr>
          <w:ilvl w:val="0"/>
          <w:numId w:val="109"/>
        </w:numPr>
      </w:pPr>
      <w:r w:rsidRPr="00824403">
        <w:t>Government, Research</w:t>
      </w:r>
    </w:p>
    <w:p w14:paraId="18F3623A" w14:textId="3CC7BF1F" w:rsidR="00824403" w:rsidRPr="00824403" w:rsidRDefault="00824403" w:rsidP="00824403">
      <w:pPr>
        <w:pStyle w:val="NoSpacing"/>
        <w:numPr>
          <w:ilvl w:val="0"/>
          <w:numId w:val="109"/>
        </w:numPr>
      </w:pPr>
      <w:r w:rsidRPr="00824403">
        <w:t>HRIS, Shared service</w:t>
      </w:r>
    </w:p>
    <w:p w14:paraId="1C98C550" w14:textId="77777777" w:rsidR="00137784" w:rsidRDefault="00137784" w:rsidP="007051D1">
      <w:pPr>
        <w:pStyle w:val="NoSpacing"/>
        <w:sectPr w:rsidR="00137784" w:rsidSect="00137784">
          <w:type w:val="continuous"/>
          <w:pgSz w:w="12240" w:h="15840" w:code="1"/>
          <w:pgMar w:top="540" w:right="1152" w:bottom="720" w:left="1152" w:header="510" w:footer="864" w:gutter="0"/>
          <w:cols w:num="2" w:space="720"/>
          <w:titlePg/>
          <w:docGrid w:linePitch="360"/>
        </w:sectPr>
      </w:pPr>
    </w:p>
    <w:p w14:paraId="039E4D9F" w14:textId="77777777" w:rsidR="00824403" w:rsidRPr="00824403" w:rsidRDefault="00824403" w:rsidP="007051D1">
      <w:pPr>
        <w:pStyle w:val="NoSpacing"/>
      </w:pPr>
    </w:p>
    <w:p w14:paraId="3F8DD25B" w14:textId="0ED0BEC3" w:rsidR="007051D1" w:rsidRPr="001D1725" w:rsidRDefault="007051D1" w:rsidP="007051D1">
      <w:pPr>
        <w:pStyle w:val="NoSpacing"/>
        <w:rPr>
          <w:b/>
          <w:bCs/>
          <w:smallCaps/>
        </w:rPr>
      </w:pPr>
      <w:r w:rsidRPr="001D1725">
        <w:rPr>
          <w:b/>
          <w:bCs/>
        </w:rPr>
        <w:t>PROFESSIONAL EXPERIENCE:</w:t>
      </w:r>
      <w:r w:rsidRPr="001D1725">
        <w:rPr>
          <w:b/>
          <w:bCs/>
        </w:rPr>
        <w:tab/>
      </w:r>
    </w:p>
    <w:p w14:paraId="4E4170B6" w14:textId="77777777" w:rsidR="007051D1" w:rsidRPr="007051D1" w:rsidRDefault="007051D1" w:rsidP="007051D1">
      <w:pPr>
        <w:pStyle w:val="NoSpacing"/>
      </w:pPr>
    </w:p>
    <w:p w14:paraId="3C111EE7" w14:textId="498704A6" w:rsidR="00824403" w:rsidRDefault="00824403" w:rsidP="00824403">
      <w:pPr>
        <w:pStyle w:val="NoSpacing"/>
        <w:rPr>
          <w:b/>
        </w:rPr>
      </w:pPr>
      <w:r w:rsidRPr="00824403">
        <w:rPr>
          <w:b/>
        </w:rPr>
        <w:t>HR Enterprise Architect</w:t>
      </w:r>
      <w:r>
        <w:rPr>
          <w:b/>
        </w:rPr>
        <w:t xml:space="preserve"> </w:t>
      </w:r>
      <w:r w:rsidRPr="00824403">
        <w:rPr>
          <w:b/>
        </w:rPr>
        <w:t>(Short Project to support Enhancements</w:t>
      </w:r>
      <w:r>
        <w:rPr>
          <w:b/>
        </w:rPr>
        <w:t>)</w:t>
      </w:r>
    </w:p>
    <w:p w14:paraId="00D6E7A5" w14:textId="747B60DE" w:rsidR="00240383" w:rsidRPr="00240383" w:rsidRDefault="00824403" w:rsidP="00824403">
      <w:pPr>
        <w:pStyle w:val="NoSpacing"/>
        <w:rPr>
          <w:b/>
        </w:rPr>
      </w:pPr>
      <w:r w:rsidRPr="00824403">
        <w:rPr>
          <w:b/>
        </w:rPr>
        <w:t>State of Oklahoma in Partnership with Workday</w:t>
      </w:r>
      <w:r>
        <w:rPr>
          <w:b/>
        </w:rPr>
        <w:t xml:space="preserve"> </w:t>
      </w:r>
      <w:r>
        <w:rPr>
          <w:b/>
        </w:rPr>
        <w:tab/>
      </w:r>
      <w:r>
        <w:rPr>
          <w:b/>
        </w:rPr>
        <w:tab/>
      </w:r>
      <w:r>
        <w:rPr>
          <w:b/>
        </w:rPr>
        <w:tab/>
      </w:r>
      <w:r>
        <w:rPr>
          <w:b/>
        </w:rPr>
        <w:tab/>
      </w:r>
      <w:r w:rsidRPr="00824403">
        <w:rPr>
          <w:b/>
        </w:rPr>
        <w:t>May 2024</w:t>
      </w:r>
      <w:r>
        <w:rPr>
          <w:b/>
        </w:rPr>
        <w:t xml:space="preserve"> to </w:t>
      </w:r>
      <w:r w:rsidRPr="00824403">
        <w:rPr>
          <w:b/>
        </w:rPr>
        <w:t>Jun 2024</w:t>
      </w:r>
    </w:p>
    <w:p w14:paraId="25F854E9" w14:textId="77777777" w:rsidR="0063736F" w:rsidRDefault="0063736F" w:rsidP="00035ECD">
      <w:pPr>
        <w:pStyle w:val="NoSpacing"/>
        <w:rPr>
          <w:b/>
        </w:rPr>
      </w:pPr>
    </w:p>
    <w:p w14:paraId="7B4A63AC" w14:textId="77777777" w:rsidR="00824403" w:rsidRDefault="00824403" w:rsidP="00824403">
      <w:pPr>
        <w:pStyle w:val="NoSpacing"/>
        <w:numPr>
          <w:ilvl w:val="0"/>
          <w:numId w:val="110"/>
        </w:numPr>
        <w:rPr>
          <w:rFonts w:cstheme="minorHAnsi"/>
        </w:rPr>
      </w:pPr>
      <w:r w:rsidRPr="00824403">
        <w:rPr>
          <w:rFonts w:cstheme="minorHAnsi"/>
        </w:rPr>
        <w:t xml:space="preserve">Served as the Benefits and Time &amp; Absence Workday Configuration Specialist. </w:t>
      </w:r>
    </w:p>
    <w:p w14:paraId="4EDDBD95" w14:textId="77777777" w:rsidR="00824403" w:rsidRDefault="00824403" w:rsidP="00824403">
      <w:pPr>
        <w:pStyle w:val="NoSpacing"/>
        <w:numPr>
          <w:ilvl w:val="0"/>
          <w:numId w:val="110"/>
        </w:numPr>
        <w:rPr>
          <w:rFonts w:cstheme="minorHAnsi"/>
        </w:rPr>
      </w:pPr>
      <w:r w:rsidRPr="00824403">
        <w:rPr>
          <w:rFonts w:cstheme="minorHAnsi"/>
        </w:rPr>
        <w:t xml:space="preserve">Configured Benefits Processes. </w:t>
      </w:r>
    </w:p>
    <w:p w14:paraId="55F01B3E" w14:textId="77777777" w:rsidR="00824403" w:rsidRDefault="00824403" w:rsidP="00824403">
      <w:pPr>
        <w:pStyle w:val="NoSpacing"/>
        <w:numPr>
          <w:ilvl w:val="0"/>
          <w:numId w:val="110"/>
        </w:numPr>
        <w:rPr>
          <w:rFonts w:cstheme="minorHAnsi"/>
        </w:rPr>
      </w:pPr>
      <w:r w:rsidRPr="00824403">
        <w:rPr>
          <w:rFonts w:cstheme="minorHAnsi"/>
        </w:rPr>
        <w:t xml:space="preserve">Responsible for working with the Benefits Stakeholders on WD Business process Enhancements customization. Gathered requirements for service now and Workday projects. </w:t>
      </w:r>
    </w:p>
    <w:p w14:paraId="219B1E4D" w14:textId="77777777" w:rsidR="00824403" w:rsidRDefault="00824403" w:rsidP="00824403">
      <w:pPr>
        <w:pStyle w:val="NoSpacing"/>
        <w:numPr>
          <w:ilvl w:val="0"/>
          <w:numId w:val="110"/>
        </w:numPr>
        <w:rPr>
          <w:rFonts w:cstheme="minorHAnsi"/>
        </w:rPr>
      </w:pPr>
      <w:r w:rsidRPr="00824403">
        <w:rPr>
          <w:rFonts w:cstheme="minorHAnsi"/>
        </w:rPr>
        <w:t xml:space="preserve">Workday Testing; UAT, Implementation, Test script writing, Data validation, Operational Transactions and JIRA board management. </w:t>
      </w:r>
    </w:p>
    <w:p w14:paraId="6BA035B1" w14:textId="77520BC9" w:rsidR="004A29EA" w:rsidRDefault="00824403" w:rsidP="00824403">
      <w:pPr>
        <w:pStyle w:val="NoSpacing"/>
        <w:numPr>
          <w:ilvl w:val="0"/>
          <w:numId w:val="110"/>
        </w:numPr>
        <w:rPr>
          <w:rFonts w:cstheme="minorHAnsi"/>
        </w:rPr>
      </w:pPr>
      <w:r w:rsidRPr="00824403">
        <w:rPr>
          <w:rFonts w:cstheme="minorHAnsi"/>
        </w:rPr>
        <w:t>Assisted with facilitating End to End Workday training to both end users and Admins</w:t>
      </w:r>
    </w:p>
    <w:p w14:paraId="72B482EC" w14:textId="77777777" w:rsidR="00824403" w:rsidRDefault="00824403" w:rsidP="004A29EA">
      <w:pPr>
        <w:pStyle w:val="NoSpacing"/>
        <w:rPr>
          <w:b/>
        </w:rPr>
      </w:pPr>
    </w:p>
    <w:p w14:paraId="52A697F9" w14:textId="77777777" w:rsidR="00824403" w:rsidRDefault="00824403" w:rsidP="00824403">
      <w:pPr>
        <w:pStyle w:val="NoSpacing"/>
        <w:rPr>
          <w:b/>
        </w:rPr>
      </w:pPr>
      <w:r w:rsidRPr="00824403">
        <w:rPr>
          <w:b/>
        </w:rPr>
        <w:t xml:space="preserve">HR Corporate Partner &amp; Workday Analyst </w:t>
      </w:r>
    </w:p>
    <w:p w14:paraId="01B9E535" w14:textId="2B73592C" w:rsidR="00240383" w:rsidRPr="00824403" w:rsidRDefault="00824403" w:rsidP="00824403">
      <w:pPr>
        <w:pStyle w:val="NoSpacing"/>
        <w:rPr>
          <w:b/>
        </w:rPr>
      </w:pPr>
      <w:r w:rsidRPr="00824403">
        <w:rPr>
          <w:b/>
          <w:lang w:val="pt-BR"/>
        </w:rPr>
        <w:t>Toyota North America, Plano TX</w:t>
      </w:r>
      <w:r w:rsidRPr="00824403">
        <w:rPr>
          <w:b/>
        </w:rPr>
        <w:t xml:space="preserve"> </w:t>
      </w:r>
      <w:r>
        <w:rPr>
          <w:b/>
        </w:rPr>
        <w:tab/>
      </w:r>
      <w:r>
        <w:rPr>
          <w:b/>
        </w:rPr>
        <w:tab/>
      </w:r>
      <w:r>
        <w:rPr>
          <w:b/>
        </w:rPr>
        <w:tab/>
      </w:r>
      <w:r>
        <w:rPr>
          <w:b/>
        </w:rPr>
        <w:tab/>
      </w:r>
      <w:r>
        <w:rPr>
          <w:b/>
        </w:rPr>
        <w:tab/>
      </w:r>
      <w:r>
        <w:rPr>
          <w:b/>
        </w:rPr>
        <w:tab/>
      </w:r>
      <w:r>
        <w:rPr>
          <w:b/>
        </w:rPr>
        <w:tab/>
      </w:r>
      <w:r w:rsidRPr="00824403">
        <w:rPr>
          <w:b/>
        </w:rPr>
        <w:t>Dec 2022</w:t>
      </w:r>
      <w:r>
        <w:rPr>
          <w:b/>
        </w:rPr>
        <w:t xml:space="preserve"> to </w:t>
      </w:r>
      <w:r w:rsidRPr="00824403">
        <w:rPr>
          <w:b/>
        </w:rPr>
        <w:t>Apr 2024</w:t>
      </w:r>
    </w:p>
    <w:p w14:paraId="72BAF840" w14:textId="77777777" w:rsidR="005C0325" w:rsidRPr="00824403" w:rsidRDefault="005C0325" w:rsidP="005C0325">
      <w:pPr>
        <w:pStyle w:val="NoSpacing"/>
        <w:rPr>
          <w:b/>
          <w:lang w:val="pt-BR"/>
        </w:rPr>
      </w:pPr>
    </w:p>
    <w:p w14:paraId="5A5CDEAA" w14:textId="77777777" w:rsidR="00824403" w:rsidRDefault="00824403" w:rsidP="00824403">
      <w:pPr>
        <w:pStyle w:val="NoSpacing"/>
        <w:numPr>
          <w:ilvl w:val="0"/>
          <w:numId w:val="111"/>
        </w:numPr>
        <w:rPr>
          <w:rFonts w:cstheme="minorHAnsi"/>
        </w:rPr>
      </w:pPr>
      <w:r w:rsidRPr="00824403">
        <w:rPr>
          <w:rFonts w:cstheme="minorHAnsi"/>
        </w:rPr>
        <w:t xml:space="preserve">Served as the business Functional HR lead for HR initiatives. </w:t>
      </w:r>
    </w:p>
    <w:p w14:paraId="4C467EDC" w14:textId="77777777" w:rsidR="00824403" w:rsidRDefault="00824403" w:rsidP="00824403">
      <w:pPr>
        <w:pStyle w:val="NoSpacing"/>
        <w:numPr>
          <w:ilvl w:val="0"/>
          <w:numId w:val="111"/>
        </w:numPr>
        <w:rPr>
          <w:rFonts w:cstheme="minorHAnsi"/>
        </w:rPr>
      </w:pPr>
      <w:r w:rsidRPr="00824403">
        <w:rPr>
          <w:rFonts w:cstheme="minorHAnsi"/>
        </w:rPr>
        <w:t xml:space="preserve">Responsible for working with the company's HR Tech leadership team &amp; with Business Stakeholders to help guide and improve the overall HR strategy and Optimization of Workday.  </w:t>
      </w:r>
    </w:p>
    <w:p w14:paraId="3708F2F6" w14:textId="77777777" w:rsidR="00824403" w:rsidRDefault="00824403" w:rsidP="00824403">
      <w:pPr>
        <w:pStyle w:val="NoSpacing"/>
        <w:numPr>
          <w:ilvl w:val="0"/>
          <w:numId w:val="111"/>
        </w:numPr>
        <w:rPr>
          <w:rFonts w:cstheme="minorHAnsi"/>
        </w:rPr>
      </w:pPr>
      <w:r w:rsidRPr="00824403">
        <w:rPr>
          <w:rFonts w:cstheme="minorHAnsi"/>
        </w:rPr>
        <w:t xml:space="preserve">Advised on new HR policies and procedures. </w:t>
      </w:r>
    </w:p>
    <w:p w14:paraId="3CE9F552" w14:textId="77777777" w:rsidR="00824403" w:rsidRDefault="00824403" w:rsidP="00824403">
      <w:pPr>
        <w:pStyle w:val="NoSpacing"/>
        <w:numPr>
          <w:ilvl w:val="0"/>
          <w:numId w:val="111"/>
        </w:numPr>
        <w:rPr>
          <w:rFonts w:cstheme="minorHAnsi"/>
        </w:rPr>
      </w:pPr>
      <w:r w:rsidRPr="00824403">
        <w:rPr>
          <w:rFonts w:cstheme="minorHAnsi"/>
        </w:rPr>
        <w:t xml:space="preserve">Gathered requirements for service now and Workday projects. </w:t>
      </w:r>
    </w:p>
    <w:p w14:paraId="08137A44" w14:textId="77777777" w:rsidR="00824403" w:rsidRDefault="00824403" w:rsidP="00824403">
      <w:pPr>
        <w:pStyle w:val="NoSpacing"/>
        <w:numPr>
          <w:ilvl w:val="0"/>
          <w:numId w:val="111"/>
        </w:numPr>
        <w:rPr>
          <w:rFonts w:cstheme="minorHAnsi"/>
        </w:rPr>
      </w:pPr>
      <w:r w:rsidRPr="00824403">
        <w:rPr>
          <w:rFonts w:cstheme="minorHAnsi"/>
        </w:rPr>
        <w:t xml:space="preserve">Workday Testing; UAT, Implementation, Data reporting, Test script writing, Data validation, Vendor feeds, EIB loads. Gathered WD requirements and supported multiple Modules via Testing, Configuring Business Processes, Error/Bug solutioning, Operational Transactions and Enhancements. </w:t>
      </w:r>
    </w:p>
    <w:p w14:paraId="173A4D25" w14:textId="77777777" w:rsidR="00824403" w:rsidRDefault="00824403" w:rsidP="00824403">
      <w:pPr>
        <w:pStyle w:val="NoSpacing"/>
        <w:numPr>
          <w:ilvl w:val="0"/>
          <w:numId w:val="111"/>
        </w:numPr>
        <w:rPr>
          <w:rFonts w:cstheme="minorHAnsi"/>
        </w:rPr>
      </w:pPr>
      <w:r w:rsidRPr="00824403">
        <w:rPr>
          <w:rFonts w:cstheme="minorHAnsi"/>
        </w:rPr>
        <w:t xml:space="preserve">Modules supported included Core HCM, Benefits, Time and Absence, Compensation Recruiting and Learning. Partnered with functional leadership to assess learning needs. </w:t>
      </w:r>
    </w:p>
    <w:p w14:paraId="60818598" w14:textId="77777777" w:rsidR="00824403" w:rsidRDefault="00824403" w:rsidP="00824403">
      <w:pPr>
        <w:pStyle w:val="NoSpacing"/>
        <w:numPr>
          <w:ilvl w:val="0"/>
          <w:numId w:val="111"/>
        </w:numPr>
        <w:rPr>
          <w:rFonts w:cstheme="minorHAnsi"/>
        </w:rPr>
      </w:pPr>
      <w:r w:rsidRPr="00824403">
        <w:rPr>
          <w:rFonts w:cstheme="minorHAnsi"/>
        </w:rPr>
        <w:t xml:space="preserve">Coordinate training staff, including Super User networks and SMEs delivering training content. </w:t>
      </w:r>
    </w:p>
    <w:p w14:paraId="50D56B75" w14:textId="32AE3705" w:rsidR="00F224D3" w:rsidRDefault="00824403" w:rsidP="00824403">
      <w:pPr>
        <w:pStyle w:val="NoSpacing"/>
        <w:numPr>
          <w:ilvl w:val="0"/>
          <w:numId w:val="111"/>
        </w:numPr>
        <w:rPr>
          <w:rFonts w:cstheme="minorHAnsi"/>
        </w:rPr>
      </w:pPr>
      <w:r w:rsidRPr="00824403">
        <w:rPr>
          <w:rFonts w:cstheme="minorHAnsi"/>
        </w:rPr>
        <w:t>Partner with implementation support staff to ensure a seamless integration and learning experience.</w:t>
      </w:r>
    </w:p>
    <w:p w14:paraId="575FB788" w14:textId="77777777" w:rsidR="00137784" w:rsidRDefault="00137784" w:rsidP="00824403">
      <w:pPr>
        <w:pStyle w:val="NoSpacing"/>
        <w:rPr>
          <w:b/>
        </w:rPr>
      </w:pPr>
    </w:p>
    <w:p w14:paraId="7238721F" w14:textId="0B5F056C" w:rsidR="00824403" w:rsidRDefault="00824403" w:rsidP="00824403">
      <w:pPr>
        <w:pStyle w:val="NoSpacing"/>
        <w:rPr>
          <w:b/>
        </w:rPr>
      </w:pPr>
      <w:r w:rsidRPr="00824403">
        <w:rPr>
          <w:b/>
        </w:rPr>
        <w:t>HR Manager/</w:t>
      </w:r>
      <w:r w:rsidR="003C2BB2" w:rsidRPr="003C2BB2">
        <w:rPr>
          <w:b/>
        </w:rPr>
        <w:t>HR Technical Workday Analyst</w:t>
      </w:r>
    </w:p>
    <w:p w14:paraId="0B6AD8E6" w14:textId="28C5FA6F" w:rsidR="00AE103E" w:rsidRDefault="00824403" w:rsidP="00824403">
      <w:pPr>
        <w:pStyle w:val="NoSpacing"/>
        <w:rPr>
          <w:b/>
        </w:rPr>
      </w:pPr>
      <w:r w:rsidRPr="00824403">
        <w:rPr>
          <w:b/>
        </w:rPr>
        <w:t>Operations Inc - Remote | Norwalk, CT</w:t>
      </w:r>
      <w:r>
        <w:rPr>
          <w:b/>
        </w:rPr>
        <w:t xml:space="preserve"> </w:t>
      </w:r>
      <w:r>
        <w:rPr>
          <w:b/>
        </w:rPr>
        <w:tab/>
      </w:r>
      <w:r>
        <w:rPr>
          <w:b/>
        </w:rPr>
        <w:tab/>
      </w:r>
      <w:r>
        <w:rPr>
          <w:b/>
        </w:rPr>
        <w:tab/>
      </w:r>
      <w:r>
        <w:rPr>
          <w:b/>
        </w:rPr>
        <w:tab/>
      </w:r>
      <w:r>
        <w:rPr>
          <w:b/>
        </w:rPr>
        <w:tab/>
      </w:r>
      <w:r>
        <w:rPr>
          <w:b/>
        </w:rPr>
        <w:tab/>
      </w:r>
      <w:r>
        <w:rPr>
          <w:b/>
        </w:rPr>
        <w:tab/>
      </w:r>
      <w:r w:rsidRPr="00824403">
        <w:rPr>
          <w:b/>
        </w:rPr>
        <w:t>Mar 2021</w:t>
      </w:r>
      <w:r>
        <w:rPr>
          <w:b/>
        </w:rPr>
        <w:t xml:space="preserve"> to </w:t>
      </w:r>
      <w:r w:rsidRPr="00824403">
        <w:rPr>
          <w:b/>
        </w:rPr>
        <w:t>Dec 2022</w:t>
      </w:r>
    </w:p>
    <w:p w14:paraId="7E3B8110" w14:textId="77777777" w:rsidR="00AE103E" w:rsidRDefault="00AE103E" w:rsidP="00AE103E">
      <w:pPr>
        <w:pStyle w:val="NoSpacing"/>
        <w:rPr>
          <w:b/>
        </w:rPr>
      </w:pPr>
    </w:p>
    <w:p w14:paraId="137AEBDA" w14:textId="77777777" w:rsidR="00824403" w:rsidRDefault="00824403" w:rsidP="00824403">
      <w:pPr>
        <w:pStyle w:val="NoSpacing"/>
        <w:numPr>
          <w:ilvl w:val="0"/>
          <w:numId w:val="112"/>
        </w:numPr>
        <w:rPr>
          <w:rFonts w:cstheme="minorHAnsi"/>
        </w:rPr>
      </w:pPr>
      <w:r w:rsidRPr="00824403">
        <w:rPr>
          <w:rFonts w:cstheme="minorHAnsi"/>
        </w:rPr>
        <w:t xml:space="preserve">Responsible for multiple HR special Projects including Workday implementation consulting, gap analysis process improvement, Guidance to stakeholders regarding policies, procedures and practices, compliance, benefits and leave administration, information gathering, testing. </w:t>
      </w:r>
    </w:p>
    <w:p w14:paraId="11B18B0F" w14:textId="27556E73" w:rsidR="00824403" w:rsidRDefault="00824403" w:rsidP="00824403">
      <w:pPr>
        <w:pStyle w:val="NoSpacing"/>
        <w:numPr>
          <w:ilvl w:val="0"/>
          <w:numId w:val="112"/>
        </w:numPr>
        <w:rPr>
          <w:rFonts w:cstheme="minorHAnsi"/>
        </w:rPr>
      </w:pPr>
      <w:r w:rsidRPr="00824403">
        <w:rPr>
          <w:rFonts w:cstheme="minorHAnsi"/>
        </w:rPr>
        <w:t xml:space="preserve">Assisting IT with migration from one HRIS platform to another (People soft to Workday), writing articles for knowledge base, ticket filtering (ServiceNow) Implement a content strategy based on business objectives and end users' needs. </w:t>
      </w:r>
    </w:p>
    <w:p w14:paraId="56416F3E" w14:textId="77777777" w:rsidR="00824403" w:rsidRDefault="00824403" w:rsidP="00824403">
      <w:pPr>
        <w:pStyle w:val="NoSpacing"/>
        <w:numPr>
          <w:ilvl w:val="0"/>
          <w:numId w:val="112"/>
        </w:numPr>
        <w:rPr>
          <w:rFonts w:cstheme="minorHAnsi"/>
        </w:rPr>
      </w:pPr>
      <w:r w:rsidRPr="00824403">
        <w:rPr>
          <w:rFonts w:cstheme="minorHAnsi"/>
        </w:rPr>
        <w:t xml:space="preserve">Designing the process for new policy creation, maintenance of HR policy’s &amp; ensuring policy is consistent with workflow processes. </w:t>
      </w:r>
    </w:p>
    <w:p w14:paraId="331B10EB" w14:textId="63307D3D" w:rsidR="00221BB1" w:rsidRDefault="00824403" w:rsidP="00824403">
      <w:pPr>
        <w:pStyle w:val="NoSpacing"/>
        <w:numPr>
          <w:ilvl w:val="0"/>
          <w:numId w:val="112"/>
        </w:numPr>
        <w:rPr>
          <w:rFonts w:cstheme="minorHAnsi"/>
        </w:rPr>
      </w:pPr>
      <w:r w:rsidRPr="00824403">
        <w:rPr>
          <w:rFonts w:cstheme="minorHAnsi"/>
        </w:rPr>
        <w:t>Collaborated with COE’s for additional clarifications, review, and content capture.</w:t>
      </w:r>
    </w:p>
    <w:p w14:paraId="791DC133" w14:textId="77777777" w:rsidR="00824403" w:rsidRDefault="00824403" w:rsidP="00221BB1">
      <w:pPr>
        <w:pStyle w:val="NoSpacing"/>
        <w:rPr>
          <w:b/>
        </w:rPr>
      </w:pPr>
    </w:p>
    <w:p w14:paraId="39EE82FC" w14:textId="764858D3" w:rsidR="00824403" w:rsidRDefault="00824403" w:rsidP="00824403">
      <w:pPr>
        <w:pStyle w:val="NoSpacing"/>
        <w:rPr>
          <w:b/>
          <w:bCs/>
        </w:rPr>
      </w:pPr>
      <w:r w:rsidRPr="00824403">
        <w:rPr>
          <w:b/>
          <w:bCs/>
        </w:rPr>
        <w:t>Workday (State of Oklahoma) Hybrid, TX, OK</w:t>
      </w:r>
    </w:p>
    <w:p w14:paraId="7F7D8294" w14:textId="77777777" w:rsidR="00824403" w:rsidRPr="00824403" w:rsidRDefault="00824403" w:rsidP="00824403">
      <w:pPr>
        <w:pStyle w:val="NoSpacing"/>
        <w:rPr>
          <w:b/>
          <w:bCs/>
        </w:rPr>
      </w:pPr>
    </w:p>
    <w:p w14:paraId="0E23DFA2" w14:textId="3C43789E" w:rsidR="00824403" w:rsidRPr="00824403" w:rsidRDefault="00824403" w:rsidP="00824403">
      <w:pPr>
        <w:pStyle w:val="NoSpacing"/>
        <w:numPr>
          <w:ilvl w:val="0"/>
          <w:numId w:val="116"/>
        </w:numPr>
      </w:pPr>
      <w:r w:rsidRPr="00824403">
        <w:t xml:space="preserve">Responsible for Workday Parallel Payroll Testing (HCM, Benefits, Time&amp; Absence, Payroll). </w:t>
      </w:r>
    </w:p>
    <w:p w14:paraId="1146F46A" w14:textId="037722FD" w:rsidR="00824403" w:rsidRPr="00824403" w:rsidRDefault="00824403" w:rsidP="00824403">
      <w:pPr>
        <w:pStyle w:val="NoSpacing"/>
        <w:numPr>
          <w:ilvl w:val="0"/>
          <w:numId w:val="116"/>
        </w:numPr>
      </w:pPr>
      <w:r w:rsidRPr="00824403">
        <w:t xml:space="preserve">Worked for Workday in partnership with the State of Oklahoma to provide HR Technical and functional implementation support – from People Soft to Workday. </w:t>
      </w:r>
    </w:p>
    <w:p w14:paraId="6A1B4093" w14:textId="0C85F25F" w:rsidR="00824403" w:rsidRPr="00824403" w:rsidRDefault="00824403" w:rsidP="00824403">
      <w:pPr>
        <w:pStyle w:val="NoSpacing"/>
        <w:numPr>
          <w:ilvl w:val="0"/>
          <w:numId w:val="116"/>
        </w:numPr>
      </w:pPr>
      <w:r w:rsidRPr="00824403">
        <w:t xml:space="preserve">Ensured that the payroll processes and integrations were correctly in Workday. </w:t>
      </w:r>
    </w:p>
    <w:p w14:paraId="32893ED7" w14:textId="09AFCB4E" w:rsidR="00824403" w:rsidRPr="00824403" w:rsidRDefault="00824403" w:rsidP="00824403">
      <w:pPr>
        <w:pStyle w:val="NoSpacing"/>
        <w:numPr>
          <w:ilvl w:val="0"/>
          <w:numId w:val="116"/>
        </w:numPr>
      </w:pPr>
      <w:r w:rsidRPr="00824403">
        <w:t>Developed Test Scripts for Testers. Reviewed HR processes, created new documents and migrated date for the Workday Implementation</w:t>
      </w:r>
    </w:p>
    <w:p w14:paraId="2F7DFA72" w14:textId="77777777" w:rsidR="00824403" w:rsidRDefault="00824403" w:rsidP="00824403">
      <w:pPr>
        <w:pStyle w:val="NoSpacing"/>
        <w:rPr>
          <w:b/>
          <w:bCs/>
        </w:rPr>
      </w:pPr>
    </w:p>
    <w:p w14:paraId="563C861C" w14:textId="499067F3" w:rsidR="00824403" w:rsidRPr="00824403" w:rsidRDefault="00824403" w:rsidP="00824403">
      <w:pPr>
        <w:pStyle w:val="NoSpacing"/>
        <w:rPr>
          <w:b/>
          <w:bCs/>
        </w:rPr>
      </w:pPr>
      <w:r w:rsidRPr="00824403">
        <w:rPr>
          <w:b/>
          <w:bCs/>
        </w:rPr>
        <w:t>Lockheed Martin, Fort Worth, TX</w:t>
      </w:r>
    </w:p>
    <w:p w14:paraId="06A85EFA" w14:textId="77777777" w:rsidR="003C2BB2" w:rsidRPr="00824403" w:rsidRDefault="003C2BB2" w:rsidP="00824403">
      <w:pPr>
        <w:pStyle w:val="NoSpacing"/>
        <w:rPr>
          <w:b/>
          <w:bCs/>
        </w:rPr>
      </w:pPr>
    </w:p>
    <w:p w14:paraId="59AD11E7" w14:textId="4093F952" w:rsidR="00824403" w:rsidRPr="00824403" w:rsidRDefault="00824403" w:rsidP="00824403">
      <w:pPr>
        <w:pStyle w:val="NoSpacing"/>
        <w:numPr>
          <w:ilvl w:val="0"/>
          <w:numId w:val="114"/>
        </w:numPr>
      </w:pPr>
      <w:r w:rsidRPr="00824403">
        <w:t xml:space="preserve">Provided administrative support for Learning Modules by evaluating course completion tickets and assigning the appropriate corrections within Admin Center. </w:t>
      </w:r>
    </w:p>
    <w:p w14:paraId="5F94B324" w14:textId="07D089A5" w:rsidR="00824403" w:rsidRPr="00824403" w:rsidRDefault="00824403" w:rsidP="00824403">
      <w:pPr>
        <w:pStyle w:val="NoSpacing"/>
        <w:numPr>
          <w:ilvl w:val="0"/>
          <w:numId w:val="114"/>
        </w:numPr>
      </w:pPr>
      <w:r w:rsidRPr="00824403">
        <w:t xml:space="preserve">Provided system support pertaining to Talent Acquisition by working with appropriate team members and other resources to devise solutions that met customer deadlines. Conducted troubleshooting for gap analysis and root cause of problems and issues. </w:t>
      </w:r>
    </w:p>
    <w:p w14:paraId="6DDCFC24" w14:textId="663D4406" w:rsidR="00C9415E" w:rsidRPr="00824403" w:rsidRDefault="00824403" w:rsidP="00824403">
      <w:pPr>
        <w:pStyle w:val="NoSpacing"/>
        <w:numPr>
          <w:ilvl w:val="0"/>
          <w:numId w:val="114"/>
        </w:numPr>
      </w:pPr>
      <w:r w:rsidRPr="00824403">
        <w:t>Some configuration and user acceptance testing as needed for system enhancements.</w:t>
      </w:r>
    </w:p>
    <w:p w14:paraId="31EE2A52" w14:textId="77777777" w:rsidR="00824403" w:rsidRDefault="00824403" w:rsidP="00824403">
      <w:pPr>
        <w:pStyle w:val="NoSpacing"/>
        <w:rPr>
          <w:b/>
          <w:bCs/>
        </w:rPr>
      </w:pPr>
    </w:p>
    <w:p w14:paraId="64E2D901" w14:textId="77777777" w:rsidR="007472E4" w:rsidRDefault="007472E4" w:rsidP="007472E4">
      <w:pPr>
        <w:pStyle w:val="NoSpacing"/>
        <w:rPr>
          <w:b/>
        </w:rPr>
      </w:pPr>
      <w:r w:rsidRPr="007472E4">
        <w:rPr>
          <w:b/>
        </w:rPr>
        <w:t>HR Specialist (Contract)</w:t>
      </w:r>
    </w:p>
    <w:p w14:paraId="05033898" w14:textId="49397999" w:rsidR="007472E4" w:rsidRPr="007472E4" w:rsidRDefault="007472E4" w:rsidP="007472E4">
      <w:pPr>
        <w:pStyle w:val="NoSpacing"/>
        <w:rPr>
          <w:b/>
        </w:rPr>
      </w:pPr>
      <w:r w:rsidRPr="007472E4">
        <w:rPr>
          <w:b/>
        </w:rPr>
        <w:t>Lowes Cooperation (CRG) | Mooresville, NC</w:t>
      </w:r>
      <w:r>
        <w:rPr>
          <w:b/>
        </w:rPr>
        <w:t xml:space="preserve"> </w:t>
      </w:r>
      <w:r>
        <w:rPr>
          <w:b/>
        </w:rPr>
        <w:tab/>
      </w:r>
      <w:r>
        <w:rPr>
          <w:b/>
        </w:rPr>
        <w:tab/>
      </w:r>
      <w:r>
        <w:rPr>
          <w:b/>
        </w:rPr>
        <w:tab/>
      </w:r>
      <w:r>
        <w:rPr>
          <w:b/>
        </w:rPr>
        <w:tab/>
      </w:r>
      <w:r>
        <w:rPr>
          <w:b/>
        </w:rPr>
        <w:tab/>
      </w:r>
      <w:r>
        <w:rPr>
          <w:b/>
        </w:rPr>
        <w:tab/>
      </w:r>
      <w:r w:rsidRPr="007472E4">
        <w:rPr>
          <w:b/>
        </w:rPr>
        <w:t>Aug 2020</w:t>
      </w:r>
      <w:r>
        <w:rPr>
          <w:b/>
        </w:rPr>
        <w:t xml:space="preserve"> to </w:t>
      </w:r>
      <w:r w:rsidRPr="007472E4">
        <w:rPr>
          <w:b/>
        </w:rPr>
        <w:t>Feb 2021</w:t>
      </w:r>
    </w:p>
    <w:p w14:paraId="142BB826" w14:textId="77777777" w:rsidR="00AE103E" w:rsidRDefault="00AE103E" w:rsidP="00AE103E">
      <w:pPr>
        <w:pStyle w:val="NoSpacing"/>
        <w:rPr>
          <w:b/>
        </w:rPr>
      </w:pPr>
    </w:p>
    <w:p w14:paraId="2032E53D" w14:textId="77777777" w:rsidR="007472E4" w:rsidRDefault="007472E4" w:rsidP="007472E4">
      <w:pPr>
        <w:pStyle w:val="NoSpacing"/>
        <w:numPr>
          <w:ilvl w:val="0"/>
          <w:numId w:val="117"/>
        </w:numPr>
        <w:rPr>
          <w:rFonts w:cstheme="minorHAnsi"/>
        </w:rPr>
      </w:pPr>
      <w:r w:rsidRPr="007472E4">
        <w:rPr>
          <w:rFonts w:cstheme="minorHAnsi"/>
        </w:rPr>
        <w:lastRenderedPageBreak/>
        <w:t>Responsible for leading the research and analysis of Lowes/MSH pro policy harmonization alignment project by effectively serving as the Policy Alignment Specialist working on the Lowes MSH Pro HR Harmonization project.</w:t>
      </w:r>
    </w:p>
    <w:p w14:paraId="65B78A60" w14:textId="77777777" w:rsidR="007472E4" w:rsidRDefault="007472E4" w:rsidP="007472E4">
      <w:pPr>
        <w:pStyle w:val="NoSpacing"/>
        <w:numPr>
          <w:ilvl w:val="0"/>
          <w:numId w:val="117"/>
        </w:numPr>
        <w:rPr>
          <w:rFonts w:cstheme="minorHAnsi"/>
        </w:rPr>
      </w:pPr>
      <w:r w:rsidRPr="007472E4">
        <w:rPr>
          <w:rFonts w:cstheme="minorHAnsi"/>
        </w:rPr>
        <w:t xml:space="preserve">Responsible for identifying needs, developing, and implementing personnel policies and procedures. </w:t>
      </w:r>
    </w:p>
    <w:p w14:paraId="580E494F" w14:textId="77777777" w:rsidR="007472E4" w:rsidRDefault="007472E4" w:rsidP="007472E4">
      <w:pPr>
        <w:pStyle w:val="NoSpacing"/>
        <w:numPr>
          <w:ilvl w:val="0"/>
          <w:numId w:val="117"/>
        </w:numPr>
        <w:rPr>
          <w:rFonts w:cstheme="minorHAnsi"/>
        </w:rPr>
      </w:pPr>
      <w:r w:rsidRPr="007472E4">
        <w:rPr>
          <w:rFonts w:cstheme="minorHAnsi"/>
        </w:rPr>
        <w:t xml:space="preserve">Provided Guidance related to Human Resources policies, procedures, and practices. </w:t>
      </w:r>
    </w:p>
    <w:p w14:paraId="43F9996F" w14:textId="77777777" w:rsidR="007472E4" w:rsidRDefault="007472E4" w:rsidP="007472E4">
      <w:pPr>
        <w:pStyle w:val="NoSpacing"/>
        <w:numPr>
          <w:ilvl w:val="0"/>
          <w:numId w:val="117"/>
        </w:numPr>
        <w:rPr>
          <w:rFonts w:cstheme="minorHAnsi"/>
        </w:rPr>
      </w:pPr>
      <w:r w:rsidRPr="007472E4">
        <w:rPr>
          <w:rFonts w:cstheme="minorHAnsi"/>
        </w:rPr>
        <w:t xml:space="preserve">Followed and ensured compliance with Federal, State, and Local regulations. </w:t>
      </w:r>
    </w:p>
    <w:p w14:paraId="2058F2DB" w14:textId="77777777" w:rsidR="007472E4" w:rsidRDefault="007472E4" w:rsidP="007472E4">
      <w:pPr>
        <w:pStyle w:val="NoSpacing"/>
        <w:numPr>
          <w:ilvl w:val="0"/>
          <w:numId w:val="117"/>
        </w:numPr>
        <w:rPr>
          <w:rFonts w:cstheme="minorHAnsi"/>
        </w:rPr>
      </w:pPr>
      <w:r w:rsidRPr="007472E4">
        <w:rPr>
          <w:rFonts w:cstheme="minorHAnsi"/>
        </w:rPr>
        <w:t xml:space="preserve">Assisted with transactional Workday activities in Workday Modules (Learning, Talent, Benefits, Time &amp; Absence, HCM). </w:t>
      </w:r>
    </w:p>
    <w:p w14:paraId="3BFC3859" w14:textId="59800BFE" w:rsidR="00AE103E" w:rsidRDefault="007472E4" w:rsidP="007472E4">
      <w:pPr>
        <w:pStyle w:val="NoSpacing"/>
        <w:numPr>
          <w:ilvl w:val="0"/>
          <w:numId w:val="117"/>
        </w:numPr>
        <w:rPr>
          <w:rFonts w:cstheme="minorHAnsi"/>
        </w:rPr>
      </w:pPr>
      <w:r w:rsidRPr="007472E4">
        <w:rPr>
          <w:rFonts w:cstheme="minorHAnsi"/>
        </w:rPr>
        <w:t>Provided recommendations on Business process improvement Effectively communicated with stakeholders regarding the results of analyses and provided consultation regarding compensation and talent management best practices.</w:t>
      </w:r>
    </w:p>
    <w:p w14:paraId="194D8D1D" w14:textId="77777777" w:rsidR="007472E4" w:rsidRDefault="007472E4" w:rsidP="00AE103E">
      <w:pPr>
        <w:pStyle w:val="NoSpacing"/>
        <w:rPr>
          <w:b/>
          <w:bCs/>
        </w:rPr>
      </w:pPr>
    </w:p>
    <w:p w14:paraId="62AD2476" w14:textId="100B21C0" w:rsidR="007472E4" w:rsidRDefault="007472E4" w:rsidP="007E243F">
      <w:pPr>
        <w:pStyle w:val="NoSpacing"/>
        <w:rPr>
          <w:b/>
        </w:rPr>
      </w:pPr>
      <w:r w:rsidRPr="007472E4">
        <w:rPr>
          <w:b/>
        </w:rPr>
        <w:t xml:space="preserve">Workday Implementation Consultant </w:t>
      </w:r>
    </w:p>
    <w:p w14:paraId="50C55169" w14:textId="03E8A743" w:rsidR="00AE103E" w:rsidRDefault="007472E4" w:rsidP="007472E4">
      <w:pPr>
        <w:pStyle w:val="NoSpacing"/>
        <w:rPr>
          <w:b/>
        </w:rPr>
      </w:pPr>
      <w:r w:rsidRPr="007472E4">
        <w:rPr>
          <w:b/>
        </w:rPr>
        <w:t>Boeing Aerospace | Saint Louis, MO &amp; Dallas, TX</w:t>
      </w:r>
      <w:r>
        <w:rPr>
          <w:b/>
        </w:rPr>
        <w:t xml:space="preserve"> </w:t>
      </w:r>
      <w:r>
        <w:rPr>
          <w:b/>
        </w:rPr>
        <w:tab/>
      </w:r>
      <w:r>
        <w:rPr>
          <w:b/>
        </w:rPr>
        <w:tab/>
      </w:r>
      <w:r>
        <w:rPr>
          <w:b/>
        </w:rPr>
        <w:tab/>
      </w:r>
      <w:r>
        <w:rPr>
          <w:b/>
        </w:rPr>
        <w:tab/>
      </w:r>
      <w:r>
        <w:rPr>
          <w:b/>
        </w:rPr>
        <w:tab/>
      </w:r>
      <w:r w:rsidRPr="007472E4">
        <w:rPr>
          <w:b/>
        </w:rPr>
        <w:t>Au</w:t>
      </w:r>
      <w:r>
        <w:rPr>
          <w:b/>
        </w:rPr>
        <w:t>g</w:t>
      </w:r>
      <w:r w:rsidRPr="007472E4">
        <w:rPr>
          <w:b/>
        </w:rPr>
        <w:t xml:space="preserve"> 2019</w:t>
      </w:r>
      <w:r>
        <w:rPr>
          <w:b/>
        </w:rPr>
        <w:t xml:space="preserve"> to </w:t>
      </w:r>
      <w:r w:rsidRPr="007472E4">
        <w:rPr>
          <w:b/>
        </w:rPr>
        <w:t>Dec 2020</w:t>
      </w:r>
    </w:p>
    <w:p w14:paraId="3CD1151E" w14:textId="77777777" w:rsidR="00AE103E" w:rsidRDefault="00AE103E" w:rsidP="00AE103E">
      <w:pPr>
        <w:pStyle w:val="NoSpacing"/>
        <w:rPr>
          <w:b/>
        </w:rPr>
      </w:pPr>
    </w:p>
    <w:p w14:paraId="2BB5104A" w14:textId="77777777" w:rsidR="007472E4" w:rsidRDefault="007472E4" w:rsidP="007472E4">
      <w:pPr>
        <w:pStyle w:val="NoSpacing"/>
        <w:numPr>
          <w:ilvl w:val="0"/>
          <w:numId w:val="118"/>
        </w:numPr>
        <w:rPr>
          <w:rFonts w:cstheme="minorHAnsi"/>
        </w:rPr>
      </w:pPr>
      <w:r w:rsidRPr="007472E4">
        <w:rPr>
          <w:rFonts w:cstheme="minorHAnsi"/>
        </w:rPr>
        <w:t xml:space="preserve">Acted as the Liaison between the Business Stakeholders and the IT Developer team to Implement Workday on HCM, Benefits, Time &amp; Absence, Compensation. </w:t>
      </w:r>
    </w:p>
    <w:p w14:paraId="6991E322" w14:textId="77777777" w:rsidR="007472E4" w:rsidRDefault="007472E4" w:rsidP="007472E4">
      <w:pPr>
        <w:pStyle w:val="NoSpacing"/>
        <w:numPr>
          <w:ilvl w:val="0"/>
          <w:numId w:val="118"/>
        </w:numPr>
        <w:rPr>
          <w:rFonts w:cstheme="minorHAnsi"/>
        </w:rPr>
      </w:pPr>
      <w:r w:rsidRPr="007472E4">
        <w:rPr>
          <w:rFonts w:cstheme="minorHAnsi"/>
        </w:rPr>
        <w:t xml:space="preserve">Talent, Recruiting and Learning. </w:t>
      </w:r>
    </w:p>
    <w:p w14:paraId="13C63F03" w14:textId="77777777" w:rsidR="007472E4" w:rsidRDefault="007472E4" w:rsidP="007472E4">
      <w:pPr>
        <w:pStyle w:val="NoSpacing"/>
        <w:numPr>
          <w:ilvl w:val="0"/>
          <w:numId w:val="118"/>
        </w:numPr>
        <w:rPr>
          <w:rFonts w:cstheme="minorHAnsi"/>
        </w:rPr>
      </w:pPr>
      <w:r w:rsidRPr="007472E4">
        <w:rPr>
          <w:rFonts w:cstheme="minorHAnsi"/>
        </w:rPr>
        <w:t xml:space="preserve">Assisted from ideation to implementation, including translating high-level HR business requirements into functional specifications. </w:t>
      </w:r>
    </w:p>
    <w:p w14:paraId="49F68BF9" w14:textId="77777777" w:rsidR="007472E4" w:rsidRDefault="007472E4" w:rsidP="007472E4">
      <w:pPr>
        <w:pStyle w:val="NoSpacing"/>
        <w:numPr>
          <w:ilvl w:val="0"/>
          <w:numId w:val="118"/>
        </w:numPr>
        <w:rPr>
          <w:rFonts w:cstheme="minorHAnsi"/>
        </w:rPr>
      </w:pPr>
      <w:r w:rsidRPr="007472E4">
        <w:rPr>
          <w:rFonts w:cstheme="minorHAnsi"/>
        </w:rPr>
        <w:t xml:space="preserve">Aided with Configurations, Testing and transactional support from small changes to larger projects. Performed regular system monitoring and periodic audits, verifying the integrity and availability of the system, data feeds, and key processes, reviewing system notifications and logs. </w:t>
      </w:r>
    </w:p>
    <w:p w14:paraId="41B55C6F" w14:textId="376C1F39" w:rsidR="00CB24B2" w:rsidRDefault="007472E4" w:rsidP="007472E4">
      <w:pPr>
        <w:pStyle w:val="NoSpacing"/>
        <w:numPr>
          <w:ilvl w:val="0"/>
          <w:numId w:val="118"/>
        </w:numPr>
        <w:rPr>
          <w:rFonts w:cstheme="minorHAnsi"/>
        </w:rPr>
      </w:pPr>
      <w:r w:rsidRPr="007472E4">
        <w:rPr>
          <w:rFonts w:cstheme="minorHAnsi"/>
        </w:rPr>
        <w:t>Developed and maintained documentation and training materials of operational, configuration and/or other procedures.</w:t>
      </w:r>
    </w:p>
    <w:p w14:paraId="22251BC8" w14:textId="0F185509" w:rsidR="007472E4" w:rsidRDefault="007472E4" w:rsidP="00CB24B2">
      <w:pPr>
        <w:pStyle w:val="NoSpacing"/>
        <w:rPr>
          <w:b/>
          <w:bCs/>
        </w:rPr>
      </w:pPr>
    </w:p>
    <w:p w14:paraId="5D57E19A" w14:textId="77777777" w:rsidR="007472E4" w:rsidRDefault="007472E4" w:rsidP="007472E4">
      <w:pPr>
        <w:pStyle w:val="NoSpacing"/>
        <w:rPr>
          <w:b/>
        </w:rPr>
      </w:pPr>
      <w:r w:rsidRPr="007472E4">
        <w:rPr>
          <w:b/>
        </w:rPr>
        <w:t xml:space="preserve">Sr. HR Leave Manager </w:t>
      </w:r>
    </w:p>
    <w:p w14:paraId="330E4455" w14:textId="12EB176D" w:rsidR="00AE103E" w:rsidRDefault="007472E4" w:rsidP="007472E4">
      <w:pPr>
        <w:pStyle w:val="NoSpacing"/>
        <w:rPr>
          <w:b/>
        </w:rPr>
      </w:pPr>
      <w:r w:rsidRPr="007472E4">
        <w:rPr>
          <w:b/>
        </w:rPr>
        <w:t>Levi Straus &amp; Company | Westlake, TX</w:t>
      </w:r>
      <w:r>
        <w:rPr>
          <w:b/>
        </w:rPr>
        <w:t xml:space="preserve"> </w:t>
      </w:r>
      <w:r>
        <w:rPr>
          <w:b/>
        </w:rPr>
        <w:tab/>
      </w:r>
      <w:r>
        <w:rPr>
          <w:b/>
        </w:rPr>
        <w:tab/>
      </w:r>
      <w:r>
        <w:rPr>
          <w:b/>
        </w:rPr>
        <w:tab/>
      </w:r>
      <w:r>
        <w:rPr>
          <w:b/>
        </w:rPr>
        <w:tab/>
      </w:r>
      <w:r>
        <w:rPr>
          <w:b/>
        </w:rPr>
        <w:tab/>
      </w:r>
      <w:r>
        <w:rPr>
          <w:b/>
        </w:rPr>
        <w:tab/>
      </w:r>
      <w:r>
        <w:rPr>
          <w:b/>
        </w:rPr>
        <w:tab/>
      </w:r>
      <w:r w:rsidRPr="007472E4">
        <w:rPr>
          <w:b/>
        </w:rPr>
        <w:t>Oct 2016</w:t>
      </w:r>
      <w:r>
        <w:rPr>
          <w:b/>
        </w:rPr>
        <w:t xml:space="preserve"> to </w:t>
      </w:r>
      <w:r w:rsidRPr="007472E4">
        <w:rPr>
          <w:b/>
        </w:rPr>
        <w:t>Aug 2019</w:t>
      </w:r>
    </w:p>
    <w:p w14:paraId="45602ED8" w14:textId="77777777" w:rsidR="00AE103E" w:rsidRDefault="00AE103E" w:rsidP="00AE103E">
      <w:pPr>
        <w:pStyle w:val="NoSpacing"/>
        <w:rPr>
          <w:b/>
        </w:rPr>
      </w:pPr>
    </w:p>
    <w:p w14:paraId="4E045BC0" w14:textId="77777777" w:rsidR="007E243F" w:rsidRDefault="007472E4" w:rsidP="007E243F">
      <w:pPr>
        <w:pStyle w:val="NoSpacing"/>
        <w:numPr>
          <w:ilvl w:val="0"/>
          <w:numId w:val="122"/>
        </w:numPr>
        <w:rPr>
          <w:rFonts w:cstheme="minorHAnsi"/>
        </w:rPr>
      </w:pPr>
      <w:r w:rsidRPr="007472E4">
        <w:rPr>
          <w:rFonts w:cstheme="minorHAnsi"/>
        </w:rPr>
        <w:t xml:space="preserve">Managed all aspects of Leave program, utilizing ADP, Servicenow and Workday as the HRIS of record. Provided deep-level of expertise and consultation on both functional and technical input to provide root-cause resolution for EDM related functions. </w:t>
      </w:r>
    </w:p>
    <w:p w14:paraId="05C9D945" w14:textId="77777777" w:rsidR="007E243F" w:rsidRDefault="007472E4" w:rsidP="007E243F">
      <w:pPr>
        <w:pStyle w:val="NoSpacing"/>
        <w:numPr>
          <w:ilvl w:val="0"/>
          <w:numId w:val="122"/>
        </w:numPr>
        <w:rPr>
          <w:rFonts w:cstheme="minorHAnsi"/>
        </w:rPr>
      </w:pPr>
      <w:r w:rsidRPr="007472E4">
        <w:rPr>
          <w:rFonts w:cstheme="minorHAnsi"/>
        </w:rPr>
        <w:t xml:space="preserve">Collected, prepared, organized, and maintained a variety of highly confidential employment related records and reports relative to Human Resources functions including job changes, transfers, and personal data changes. </w:t>
      </w:r>
    </w:p>
    <w:p w14:paraId="5778947A" w14:textId="77777777" w:rsidR="007E243F" w:rsidRDefault="007472E4" w:rsidP="007E243F">
      <w:pPr>
        <w:pStyle w:val="NoSpacing"/>
        <w:numPr>
          <w:ilvl w:val="0"/>
          <w:numId w:val="122"/>
        </w:numPr>
        <w:rPr>
          <w:rFonts w:cstheme="minorHAnsi"/>
        </w:rPr>
      </w:pPr>
      <w:r w:rsidRPr="007472E4">
        <w:rPr>
          <w:rFonts w:cstheme="minorHAnsi"/>
        </w:rPr>
        <w:t xml:space="preserve">Served as a resource for personnel files, HRIS records, and other confidential documents. </w:t>
      </w:r>
    </w:p>
    <w:p w14:paraId="323951C2" w14:textId="77777777" w:rsidR="007E243F" w:rsidRDefault="007472E4" w:rsidP="007E243F">
      <w:pPr>
        <w:pStyle w:val="NoSpacing"/>
        <w:numPr>
          <w:ilvl w:val="0"/>
          <w:numId w:val="122"/>
        </w:numPr>
        <w:rPr>
          <w:rFonts w:cstheme="minorHAnsi"/>
        </w:rPr>
      </w:pPr>
      <w:r w:rsidRPr="007472E4">
        <w:rPr>
          <w:rFonts w:cstheme="minorHAnsi"/>
        </w:rPr>
        <w:t xml:space="preserve">Maintained knowledge and cases in Service Now, to improve contact center functions and encourage self-service resolutions. </w:t>
      </w:r>
    </w:p>
    <w:p w14:paraId="53CE0BB4" w14:textId="47E4DE84" w:rsidR="00AE103E" w:rsidRDefault="007472E4" w:rsidP="007E243F">
      <w:pPr>
        <w:pStyle w:val="NoSpacing"/>
        <w:numPr>
          <w:ilvl w:val="0"/>
          <w:numId w:val="122"/>
        </w:numPr>
        <w:rPr>
          <w:rFonts w:cstheme="minorHAnsi"/>
        </w:rPr>
      </w:pPr>
      <w:r w:rsidRPr="007472E4">
        <w:rPr>
          <w:rFonts w:cstheme="minorHAnsi"/>
        </w:rPr>
        <w:t>Generated compliance reports and filing, specifically Affirmative Action Plans.13 + years of leave administration and case management including 3-5 years of shared service center / customer service center.</w:t>
      </w:r>
    </w:p>
    <w:p w14:paraId="1F56E88E" w14:textId="77777777" w:rsidR="007472E4" w:rsidRDefault="007472E4" w:rsidP="00AE103E">
      <w:pPr>
        <w:pStyle w:val="NoSpacing"/>
        <w:rPr>
          <w:b/>
          <w:bCs/>
        </w:rPr>
      </w:pPr>
    </w:p>
    <w:p w14:paraId="42027BCB" w14:textId="77777777" w:rsidR="007472E4" w:rsidRDefault="007472E4" w:rsidP="007472E4">
      <w:pPr>
        <w:pStyle w:val="NoSpacing"/>
        <w:rPr>
          <w:b/>
          <w:bCs/>
        </w:rPr>
      </w:pPr>
      <w:r w:rsidRPr="007472E4">
        <w:rPr>
          <w:b/>
          <w:bCs/>
        </w:rPr>
        <w:t xml:space="preserve">Sr. HR Benefit Analyst </w:t>
      </w:r>
    </w:p>
    <w:p w14:paraId="54E08465" w14:textId="71C8784E" w:rsidR="007472E4" w:rsidRPr="007472E4" w:rsidRDefault="007472E4" w:rsidP="007472E4">
      <w:pPr>
        <w:pStyle w:val="NoSpacing"/>
        <w:rPr>
          <w:b/>
          <w:bCs/>
        </w:rPr>
      </w:pPr>
      <w:r w:rsidRPr="007472E4">
        <w:rPr>
          <w:b/>
          <w:bCs/>
        </w:rPr>
        <w:t>The Guardian Life Insurance Company | Plano, TX</w:t>
      </w:r>
      <w:r>
        <w:rPr>
          <w:b/>
          <w:bCs/>
        </w:rPr>
        <w:t xml:space="preserve"> </w:t>
      </w:r>
      <w:r>
        <w:rPr>
          <w:b/>
          <w:bCs/>
        </w:rPr>
        <w:tab/>
      </w:r>
      <w:r>
        <w:rPr>
          <w:b/>
          <w:bCs/>
        </w:rPr>
        <w:tab/>
      </w:r>
      <w:r>
        <w:rPr>
          <w:b/>
          <w:bCs/>
        </w:rPr>
        <w:tab/>
      </w:r>
      <w:r>
        <w:rPr>
          <w:b/>
          <w:bCs/>
        </w:rPr>
        <w:tab/>
      </w:r>
      <w:r>
        <w:rPr>
          <w:b/>
          <w:bCs/>
        </w:rPr>
        <w:tab/>
      </w:r>
      <w:r w:rsidRPr="007472E4">
        <w:rPr>
          <w:b/>
          <w:bCs/>
        </w:rPr>
        <w:t>Mar 2014</w:t>
      </w:r>
      <w:r>
        <w:rPr>
          <w:b/>
          <w:bCs/>
        </w:rPr>
        <w:t xml:space="preserve"> to </w:t>
      </w:r>
      <w:r w:rsidRPr="007472E4">
        <w:rPr>
          <w:b/>
          <w:bCs/>
        </w:rPr>
        <w:t>Oct 2016</w:t>
      </w:r>
    </w:p>
    <w:p w14:paraId="60FA0999" w14:textId="77777777" w:rsidR="007472E4" w:rsidRDefault="007472E4" w:rsidP="007472E4">
      <w:pPr>
        <w:pStyle w:val="NoSpacing"/>
        <w:rPr>
          <w:b/>
          <w:bCs/>
        </w:rPr>
      </w:pPr>
    </w:p>
    <w:p w14:paraId="649A13BE" w14:textId="77777777" w:rsidR="007E243F" w:rsidRDefault="007472E4" w:rsidP="007E243F">
      <w:pPr>
        <w:pStyle w:val="NoSpacing"/>
        <w:numPr>
          <w:ilvl w:val="0"/>
          <w:numId w:val="121"/>
        </w:numPr>
      </w:pPr>
      <w:r w:rsidRPr="007472E4">
        <w:t xml:space="preserve">Analyzed FMLA and STD claims to determine eligibility and certification in compliance with state and federal regulations. </w:t>
      </w:r>
    </w:p>
    <w:p w14:paraId="06343B43" w14:textId="77777777" w:rsidR="007E243F" w:rsidRDefault="007472E4" w:rsidP="007E243F">
      <w:pPr>
        <w:pStyle w:val="NoSpacing"/>
        <w:numPr>
          <w:ilvl w:val="0"/>
          <w:numId w:val="121"/>
        </w:numPr>
      </w:pPr>
      <w:r w:rsidRPr="007472E4">
        <w:lastRenderedPageBreak/>
        <w:t xml:space="preserve">Established STD and FMLA claims, tracks, and codes documentation in accordance with internal workflow processes. Effectively provided. </w:t>
      </w:r>
    </w:p>
    <w:p w14:paraId="0C1365C3" w14:textId="05F43F7C" w:rsidR="007472E4" w:rsidRPr="007472E4" w:rsidRDefault="007472E4" w:rsidP="007E243F">
      <w:pPr>
        <w:pStyle w:val="NoSpacing"/>
        <w:numPr>
          <w:ilvl w:val="0"/>
          <w:numId w:val="121"/>
        </w:numPr>
      </w:pPr>
      <w:r w:rsidRPr="007472E4">
        <w:t>Communicated decisions and on-going expectations with claimants and clients.</w:t>
      </w:r>
    </w:p>
    <w:p w14:paraId="5F33966C" w14:textId="77777777" w:rsidR="007472E4" w:rsidRPr="007472E4" w:rsidRDefault="007472E4" w:rsidP="007E243F">
      <w:pPr>
        <w:pStyle w:val="NoSpacing"/>
        <w:numPr>
          <w:ilvl w:val="0"/>
          <w:numId w:val="121"/>
        </w:numPr>
      </w:pPr>
      <w:r w:rsidRPr="007472E4">
        <w:t>Identified action plans; determined benefits due; and made timely case decisions based on service expectations as established by the client.</w:t>
      </w:r>
    </w:p>
    <w:p w14:paraId="45A98420" w14:textId="77777777" w:rsidR="007E243F" w:rsidRDefault="007472E4" w:rsidP="007E243F">
      <w:pPr>
        <w:pStyle w:val="NoSpacing"/>
        <w:numPr>
          <w:ilvl w:val="0"/>
          <w:numId w:val="121"/>
        </w:numPr>
      </w:pPr>
      <w:r w:rsidRPr="007472E4">
        <w:t xml:space="preserve">Assisted HR Clients with developing efficient Leave policies and procedures. </w:t>
      </w:r>
    </w:p>
    <w:p w14:paraId="06F35391" w14:textId="1CD22A32" w:rsidR="007472E4" w:rsidRPr="007472E4" w:rsidRDefault="007472E4" w:rsidP="007E243F">
      <w:pPr>
        <w:pStyle w:val="NoSpacing"/>
        <w:numPr>
          <w:ilvl w:val="0"/>
          <w:numId w:val="121"/>
        </w:numPr>
      </w:pPr>
      <w:r w:rsidRPr="007472E4">
        <w:t>Coordinated transfer of data to external vendors, plan providers, auditors, and consultants.</w:t>
      </w:r>
    </w:p>
    <w:p w14:paraId="4B6CC387" w14:textId="77777777" w:rsidR="007472E4" w:rsidRDefault="007472E4" w:rsidP="007472E4">
      <w:pPr>
        <w:pStyle w:val="NoSpacing"/>
        <w:rPr>
          <w:b/>
          <w:bCs/>
        </w:rPr>
      </w:pPr>
    </w:p>
    <w:p w14:paraId="5529E359" w14:textId="77777777" w:rsidR="007472E4" w:rsidRDefault="007472E4" w:rsidP="007472E4">
      <w:pPr>
        <w:pStyle w:val="NoSpacing"/>
        <w:rPr>
          <w:b/>
          <w:bCs/>
        </w:rPr>
      </w:pPr>
      <w:r w:rsidRPr="007472E4">
        <w:rPr>
          <w:b/>
          <w:bCs/>
        </w:rPr>
        <w:t xml:space="preserve">Short Term Disability Manager &amp; FMLA Specialist </w:t>
      </w:r>
    </w:p>
    <w:p w14:paraId="17F139B7" w14:textId="793E962F" w:rsidR="007472E4" w:rsidRDefault="007472E4" w:rsidP="007472E4">
      <w:pPr>
        <w:pStyle w:val="NoSpacing"/>
        <w:rPr>
          <w:b/>
          <w:bCs/>
        </w:rPr>
      </w:pPr>
      <w:r w:rsidRPr="007472E4">
        <w:rPr>
          <w:b/>
          <w:bCs/>
        </w:rPr>
        <w:t>Sedgwick CMS | Irving, TX</w:t>
      </w:r>
      <w:r>
        <w:rPr>
          <w:b/>
          <w:bCs/>
        </w:rPr>
        <w:t xml:space="preserve"> </w:t>
      </w:r>
      <w:r>
        <w:rPr>
          <w:b/>
          <w:bCs/>
        </w:rPr>
        <w:tab/>
      </w:r>
      <w:r>
        <w:rPr>
          <w:b/>
          <w:bCs/>
        </w:rPr>
        <w:tab/>
      </w:r>
      <w:r>
        <w:rPr>
          <w:b/>
          <w:bCs/>
        </w:rPr>
        <w:tab/>
      </w:r>
      <w:r>
        <w:rPr>
          <w:b/>
          <w:bCs/>
        </w:rPr>
        <w:tab/>
      </w:r>
      <w:r>
        <w:rPr>
          <w:b/>
          <w:bCs/>
        </w:rPr>
        <w:tab/>
      </w:r>
      <w:r>
        <w:rPr>
          <w:b/>
          <w:bCs/>
        </w:rPr>
        <w:tab/>
      </w:r>
      <w:r>
        <w:rPr>
          <w:b/>
          <w:bCs/>
        </w:rPr>
        <w:tab/>
      </w:r>
      <w:r>
        <w:rPr>
          <w:b/>
          <w:bCs/>
        </w:rPr>
        <w:tab/>
      </w:r>
      <w:r w:rsidRPr="007472E4">
        <w:rPr>
          <w:b/>
          <w:bCs/>
        </w:rPr>
        <w:t>Jun 2010</w:t>
      </w:r>
      <w:r>
        <w:rPr>
          <w:b/>
          <w:bCs/>
        </w:rPr>
        <w:t xml:space="preserve"> to </w:t>
      </w:r>
      <w:r w:rsidRPr="007472E4">
        <w:rPr>
          <w:b/>
          <w:bCs/>
        </w:rPr>
        <w:t>Mar 2014</w:t>
      </w:r>
    </w:p>
    <w:p w14:paraId="2F882DB1" w14:textId="77777777" w:rsidR="007472E4" w:rsidRDefault="007472E4" w:rsidP="007472E4">
      <w:pPr>
        <w:pStyle w:val="NoSpacing"/>
        <w:rPr>
          <w:b/>
          <w:bCs/>
        </w:rPr>
      </w:pPr>
    </w:p>
    <w:p w14:paraId="49257534" w14:textId="77777777" w:rsidR="007472E4" w:rsidRPr="007472E4" w:rsidRDefault="007472E4" w:rsidP="007472E4">
      <w:pPr>
        <w:pStyle w:val="NoSpacing"/>
        <w:numPr>
          <w:ilvl w:val="0"/>
          <w:numId w:val="119"/>
        </w:numPr>
      </w:pPr>
      <w:r w:rsidRPr="007472E4">
        <w:t>Analyzed FMLA and STD claims to determine eligibility and certification in compliance with state and federal regulations.</w:t>
      </w:r>
    </w:p>
    <w:p w14:paraId="695F34E6" w14:textId="3D0E1BEA" w:rsidR="007472E4" w:rsidRPr="007472E4" w:rsidRDefault="007472E4" w:rsidP="007472E4">
      <w:pPr>
        <w:pStyle w:val="NoSpacing"/>
        <w:numPr>
          <w:ilvl w:val="0"/>
          <w:numId w:val="119"/>
        </w:numPr>
      </w:pPr>
      <w:r w:rsidRPr="007472E4">
        <w:t>Communicated decisions and on-going expectations with claimants and clients. Identified action plans; determined benefits due; and made timely case decisions based on service expectations as established by the client. Monitored and managed employees throughout all stages of their LOA/FMLA to ensure compliance with federal and state requirements; keeping managers and stakeholders informed on a regular basis regarding the leave status; assuring that premiums are collected, and coverage is in place as expected. Managed STD &amp; FMLA Companion claims ensuring accurate filing</w:t>
      </w:r>
    </w:p>
    <w:p w14:paraId="17480C06" w14:textId="77777777" w:rsidR="007472E4" w:rsidRDefault="007472E4" w:rsidP="007472E4">
      <w:pPr>
        <w:pStyle w:val="NoSpacing"/>
        <w:rPr>
          <w:b/>
          <w:bCs/>
        </w:rPr>
      </w:pPr>
    </w:p>
    <w:p w14:paraId="6CE505D0" w14:textId="77777777" w:rsidR="007472E4" w:rsidRDefault="007472E4" w:rsidP="007472E4">
      <w:pPr>
        <w:pStyle w:val="NoSpacing"/>
        <w:rPr>
          <w:b/>
          <w:bCs/>
        </w:rPr>
      </w:pPr>
      <w:r w:rsidRPr="007472E4">
        <w:rPr>
          <w:b/>
          <w:bCs/>
        </w:rPr>
        <w:t xml:space="preserve">Short Term Disability &amp; FMLA Case Manager </w:t>
      </w:r>
    </w:p>
    <w:p w14:paraId="3F493CAE" w14:textId="6CC35B7C" w:rsidR="007472E4" w:rsidRDefault="007472E4" w:rsidP="007472E4">
      <w:pPr>
        <w:pStyle w:val="NoSpacing"/>
        <w:rPr>
          <w:b/>
          <w:bCs/>
        </w:rPr>
      </w:pPr>
      <w:r w:rsidRPr="007472E4">
        <w:rPr>
          <w:b/>
          <w:bCs/>
        </w:rPr>
        <w:t>Mercer | Dallas, TX</w:t>
      </w:r>
      <w:r>
        <w:rPr>
          <w:b/>
          <w:bCs/>
        </w:rPr>
        <w:t xml:space="preserve"> </w:t>
      </w:r>
      <w:r>
        <w:rPr>
          <w:b/>
          <w:bCs/>
        </w:rPr>
        <w:tab/>
      </w:r>
      <w:r>
        <w:rPr>
          <w:b/>
          <w:bCs/>
        </w:rPr>
        <w:tab/>
      </w:r>
      <w:r>
        <w:rPr>
          <w:b/>
          <w:bCs/>
        </w:rPr>
        <w:tab/>
      </w:r>
      <w:r>
        <w:rPr>
          <w:b/>
          <w:bCs/>
        </w:rPr>
        <w:tab/>
      </w:r>
      <w:r>
        <w:rPr>
          <w:b/>
          <w:bCs/>
        </w:rPr>
        <w:tab/>
      </w:r>
      <w:r>
        <w:rPr>
          <w:b/>
          <w:bCs/>
        </w:rPr>
        <w:tab/>
      </w:r>
      <w:r>
        <w:rPr>
          <w:b/>
          <w:bCs/>
        </w:rPr>
        <w:tab/>
      </w:r>
      <w:r>
        <w:rPr>
          <w:b/>
          <w:bCs/>
        </w:rPr>
        <w:tab/>
      </w:r>
      <w:r>
        <w:rPr>
          <w:b/>
          <w:bCs/>
        </w:rPr>
        <w:tab/>
      </w:r>
      <w:r w:rsidRPr="007472E4">
        <w:rPr>
          <w:b/>
          <w:bCs/>
        </w:rPr>
        <w:t>Mar 2008</w:t>
      </w:r>
      <w:r>
        <w:rPr>
          <w:b/>
          <w:bCs/>
        </w:rPr>
        <w:t xml:space="preserve"> to </w:t>
      </w:r>
      <w:r w:rsidRPr="007472E4">
        <w:rPr>
          <w:b/>
          <w:bCs/>
        </w:rPr>
        <w:t>Jun 2010</w:t>
      </w:r>
    </w:p>
    <w:p w14:paraId="7797B08E" w14:textId="77777777" w:rsidR="007472E4" w:rsidRDefault="007472E4" w:rsidP="007472E4">
      <w:pPr>
        <w:pStyle w:val="NoSpacing"/>
        <w:rPr>
          <w:b/>
          <w:bCs/>
        </w:rPr>
      </w:pPr>
    </w:p>
    <w:p w14:paraId="7D0C4034" w14:textId="77777777" w:rsidR="007472E4" w:rsidRPr="007472E4" w:rsidRDefault="007472E4" w:rsidP="007472E4">
      <w:pPr>
        <w:pStyle w:val="NoSpacing"/>
        <w:numPr>
          <w:ilvl w:val="0"/>
          <w:numId w:val="120"/>
        </w:numPr>
      </w:pPr>
      <w:r w:rsidRPr="007472E4">
        <w:t>Managed disability claims ensuring compliance with client guidelines and plan provisions. Informed claimants of documentation required to process claims, required time frames, payment information and claim status.</w:t>
      </w:r>
    </w:p>
    <w:p w14:paraId="5A080B64" w14:textId="77777777" w:rsidR="007472E4" w:rsidRPr="007472E4" w:rsidRDefault="007472E4" w:rsidP="007472E4">
      <w:pPr>
        <w:pStyle w:val="NoSpacing"/>
        <w:numPr>
          <w:ilvl w:val="0"/>
          <w:numId w:val="120"/>
        </w:numPr>
      </w:pPr>
      <w:r w:rsidRPr="007472E4">
        <w:t>Analyzed, approved, and authorized assigned claims and determined benefits pursuant to disability plan Administer.</w:t>
      </w:r>
    </w:p>
    <w:p w14:paraId="01A9E8F4" w14:textId="77777777" w:rsidR="007472E4" w:rsidRPr="007472E4" w:rsidRDefault="007472E4" w:rsidP="007472E4">
      <w:pPr>
        <w:pStyle w:val="NoSpacing"/>
        <w:numPr>
          <w:ilvl w:val="0"/>
          <w:numId w:val="120"/>
        </w:numPr>
      </w:pPr>
      <w:r w:rsidRPr="007472E4">
        <w:t>Processed STD payroll for over 350 Employees.</w:t>
      </w:r>
    </w:p>
    <w:p w14:paraId="47FFA1D7" w14:textId="6E5A8226" w:rsidR="007472E4" w:rsidRPr="007472E4" w:rsidRDefault="007472E4" w:rsidP="007472E4">
      <w:pPr>
        <w:pStyle w:val="NoSpacing"/>
        <w:numPr>
          <w:ilvl w:val="0"/>
          <w:numId w:val="120"/>
        </w:numPr>
      </w:pPr>
      <w:r w:rsidRPr="007472E4">
        <w:t>Created and communicated employee educational and wellness information regarding benefit programs, procedures, changes, and government-mandated disclosures.</w:t>
      </w:r>
    </w:p>
    <w:p w14:paraId="0E324E5D" w14:textId="77777777" w:rsidR="007472E4" w:rsidRDefault="007472E4" w:rsidP="007472E4">
      <w:pPr>
        <w:pStyle w:val="NoSpacing"/>
        <w:rPr>
          <w:b/>
          <w:bCs/>
        </w:rPr>
      </w:pPr>
    </w:p>
    <w:p w14:paraId="3ED21149" w14:textId="3FD98C89" w:rsidR="00532972" w:rsidRPr="002973A7" w:rsidRDefault="00532972" w:rsidP="00AE103E">
      <w:pPr>
        <w:pStyle w:val="NoSpacing"/>
        <w:rPr>
          <w:b/>
          <w:bCs/>
          <w:caps/>
          <w:smallCaps/>
        </w:rPr>
      </w:pPr>
      <w:r w:rsidRPr="002973A7">
        <w:rPr>
          <w:b/>
          <w:bCs/>
        </w:rPr>
        <w:t>EDUCATION</w:t>
      </w:r>
      <w:r w:rsidR="00251678" w:rsidRPr="002973A7">
        <w:rPr>
          <w:b/>
          <w:bCs/>
        </w:rPr>
        <w:t xml:space="preserve"> &amp; CERTIFICATIONS</w:t>
      </w:r>
      <w:r w:rsidRPr="002973A7">
        <w:rPr>
          <w:b/>
          <w:bCs/>
        </w:rPr>
        <w:t>:</w:t>
      </w:r>
    </w:p>
    <w:p w14:paraId="05D9F8F8" w14:textId="77777777" w:rsidR="002C08E8" w:rsidRPr="002973A7" w:rsidRDefault="002C08E8" w:rsidP="002973A7">
      <w:pPr>
        <w:pStyle w:val="NoSpacing"/>
      </w:pPr>
    </w:p>
    <w:p w14:paraId="6EA1B57B" w14:textId="436EDD54" w:rsidR="00D71230" w:rsidRDefault="00D71230" w:rsidP="00D71230">
      <w:pPr>
        <w:pStyle w:val="NoSpacing"/>
        <w:numPr>
          <w:ilvl w:val="0"/>
          <w:numId w:val="61"/>
        </w:numPr>
      </w:pPr>
      <w:r w:rsidRPr="00D71230">
        <w:t xml:space="preserve">Master's </w:t>
      </w:r>
      <w:r>
        <w:t xml:space="preserve">in </w:t>
      </w:r>
      <w:r w:rsidRPr="00D71230">
        <w:t>International HR</w:t>
      </w:r>
      <w:r>
        <w:t>, 2016</w:t>
      </w:r>
    </w:p>
    <w:p w14:paraId="7C8CFC5D" w14:textId="3B455A30" w:rsidR="00CB24B2" w:rsidRDefault="00D71230" w:rsidP="00D71230">
      <w:pPr>
        <w:pStyle w:val="NoSpacing"/>
        <w:numPr>
          <w:ilvl w:val="0"/>
          <w:numId w:val="61"/>
        </w:numPr>
      </w:pPr>
      <w:r w:rsidRPr="00D71230">
        <w:t>Bachelor of Science</w:t>
      </w:r>
      <w:r>
        <w:t xml:space="preserve">, </w:t>
      </w:r>
      <w:r w:rsidRPr="00D71230">
        <w:t>English</w:t>
      </w:r>
      <w:r>
        <w:t>, 2003</w:t>
      </w:r>
    </w:p>
    <w:p w14:paraId="1C21B3A1" w14:textId="0F3F0D93" w:rsidR="00D71230" w:rsidRDefault="00D71230" w:rsidP="00D71230">
      <w:pPr>
        <w:pStyle w:val="NoSpacing"/>
        <w:numPr>
          <w:ilvl w:val="0"/>
          <w:numId w:val="61"/>
        </w:numPr>
      </w:pPr>
      <w:r w:rsidRPr="00D71230">
        <w:t>Business Analytics | Business Analytics Cert</w:t>
      </w:r>
      <w:r>
        <w:t>ification</w:t>
      </w:r>
    </w:p>
    <w:p w14:paraId="5F2C64E3" w14:textId="086907D3" w:rsidR="00D71230" w:rsidRPr="00D53105" w:rsidRDefault="00D71230" w:rsidP="00D71230">
      <w:pPr>
        <w:pStyle w:val="NoSpacing"/>
        <w:numPr>
          <w:ilvl w:val="0"/>
          <w:numId w:val="61"/>
        </w:numPr>
      </w:pPr>
      <w:r w:rsidRPr="00D71230">
        <w:t>SPHR Certified</w:t>
      </w:r>
    </w:p>
    <w:sectPr w:rsidR="00D71230" w:rsidRPr="00D53105" w:rsidSect="00FA02E0">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57BCDF6" w14:textId="77777777" w:rsidR="00D1390F" w:rsidRDefault="00D1390F">
      <w:r>
        <w:separator/>
      </w:r>
    </w:p>
  </w:endnote>
  <w:endnote w:type="continuationSeparator" w:id="0">
    <w:p w14:paraId="11BC16E2" w14:textId="77777777" w:rsidR="00D1390F" w:rsidRDefault="00D139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Noto Sans Symbols">
    <w:altName w:val="Calibri"/>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ヒラギノ角ゴ Pro W3">
    <w:panose1 w:val="00000000000000000000"/>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BFAF81" w14:textId="77777777" w:rsidR="00682742" w:rsidRDefault="006827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F2776E" w14:textId="77777777" w:rsidR="00C56794" w:rsidRDefault="00C56794">
    <w:pPr>
      <w:pStyle w:val="Footer"/>
    </w:pPr>
  </w:p>
  <w:p w14:paraId="68466BA4" w14:textId="77777777" w:rsidR="00B360ED" w:rsidRDefault="00B360E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0F6BAF" w14:textId="77777777" w:rsidR="00682742" w:rsidRDefault="006827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ED7493" w14:textId="77777777" w:rsidR="00D1390F" w:rsidRDefault="00D1390F">
      <w:r>
        <w:separator/>
      </w:r>
    </w:p>
  </w:footnote>
  <w:footnote w:type="continuationSeparator" w:id="0">
    <w:p w14:paraId="44751397" w14:textId="77777777" w:rsidR="00D1390F" w:rsidRDefault="00D139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3F795B" w14:textId="77777777" w:rsidR="00682742" w:rsidRDefault="0068274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BA34E6" w14:textId="77777777" w:rsidR="00BA2960" w:rsidRDefault="00BA2960">
    <w:pPr>
      <w:pStyle w:val="Header"/>
    </w:pPr>
  </w:p>
  <w:p w14:paraId="55CC7D6F" w14:textId="77777777" w:rsidR="00BA2960" w:rsidRDefault="00BA296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57FB71" w14:textId="0031B60D" w:rsidR="00BF14B3" w:rsidRPr="00654952" w:rsidRDefault="00BF14B3" w:rsidP="009D2991">
    <w:pPr>
      <w:pStyle w:val="NoSpacing"/>
    </w:pPr>
    <w:r w:rsidRPr="00654952">
      <w:rPr>
        <w:b/>
        <w:bCs/>
      </w:rPr>
      <w:t>Candidate Location:</w:t>
    </w:r>
    <w:r w:rsidR="00EC3F6D" w:rsidRPr="00654952">
      <w:t xml:space="preserve"> </w:t>
    </w:r>
    <w:r w:rsidR="00824403" w:rsidRPr="00824403">
      <w:t>Fort Worth</w:t>
    </w:r>
    <w:r w:rsidR="00526C25" w:rsidRPr="00526C25">
      <w:t>,</w:t>
    </w:r>
    <w:r w:rsidR="00526C25">
      <w:t xml:space="preserve"> </w:t>
    </w:r>
    <w:r w:rsidR="00824403">
      <w:t>TX</w:t>
    </w:r>
  </w:p>
  <w:p w14:paraId="060913C8" w14:textId="254895FB" w:rsidR="00824403" w:rsidRDefault="00BF14B3" w:rsidP="00654952">
    <w:pPr>
      <w:pStyle w:val="NoSpacing"/>
    </w:pPr>
    <w:r w:rsidRPr="00654952">
      <w:rPr>
        <w:b/>
        <w:bCs/>
      </w:rPr>
      <w:t>Candidate E-mail ID:</w:t>
    </w:r>
    <w:r w:rsidRPr="00654952">
      <w:t xml:space="preserve"> </w:t>
    </w:r>
    <w:hyperlink r:id="rId1" w:history="1">
      <w:r w:rsidR="00824403" w:rsidRPr="00034874">
        <w:rPr>
          <w:rStyle w:val="Hyperlink"/>
        </w:rPr>
        <w:t>sheritarobinzine@gmail.com</w:t>
      </w:r>
    </w:hyperlink>
  </w:p>
  <w:p w14:paraId="79C7964D" w14:textId="5B1CC7BE" w:rsidR="002D7944" w:rsidRPr="00C403D6" w:rsidRDefault="00BF14B3" w:rsidP="00654952">
    <w:pPr>
      <w:pStyle w:val="NoSpacing"/>
    </w:pPr>
    <w:r w:rsidRPr="00654952">
      <w:rPr>
        <w:b/>
        <w:bCs/>
      </w:rPr>
      <w:t>Contact Number:</w:t>
    </w:r>
    <w:r w:rsidR="004C7072" w:rsidRPr="00654952">
      <w:t xml:space="preserve"> </w:t>
    </w:r>
    <w:r w:rsidR="00824403" w:rsidRPr="00824403">
      <w:t>469-888-2368</w:t>
    </w:r>
  </w:p>
  <w:p w14:paraId="6360024A" w14:textId="77777777" w:rsidR="00AD5567" w:rsidRDefault="00AD5567" w:rsidP="00AD5567">
    <w:pPr>
      <w:pStyle w:val="Header"/>
      <w:rPr>
        <w:rFonts w:asciiTheme="minorHAnsi" w:hAnsiTheme="minorHAnsi" w:cstheme="minorHAnsi"/>
        <w:b/>
        <w:sz w:val="10"/>
        <w:szCs w:val="28"/>
      </w:rPr>
    </w:pPr>
  </w:p>
  <w:p w14:paraId="6CAA0C10" w14:textId="31194E09" w:rsidR="009F569E" w:rsidRDefault="00C31C56" w:rsidP="005C26B1">
    <w:pPr>
      <w:pStyle w:val="Header"/>
      <w:jc w:val="center"/>
      <w:rPr>
        <w:rFonts w:asciiTheme="minorHAnsi" w:hAnsiTheme="minorHAnsi" w:cstheme="minorHAnsi"/>
        <w:b/>
        <w:sz w:val="28"/>
        <w:szCs w:val="28"/>
      </w:rPr>
    </w:pPr>
    <w:r w:rsidRPr="00C31C56">
      <w:rPr>
        <w:rFonts w:asciiTheme="minorHAnsi" w:hAnsiTheme="minorHAnsi" w:cstheme="minorHAnsi"/>
        <w:b/>
        <w:sz w:val="28"/>
        <w:szCs w:val="28"/>
      </w:rPr>
      <w:t>Sherita Robinzine</w:t>
    </w:r>
  </w:p>
  <w:p w14:paraId="23F2F05D" w14:textId="598F61DC" w:rsidR="00654952" w:rsidRPr="007D675E" w:rsidRDefault="00654952" w:rsidP="005C26B1">
    <w:pPr>
      <w:pStyle w:val="Header"/>
      <w:jc w:val="center"/>
      <w:rPr>
        <w:sz w:val="11"/>
      </w:rPr>
    </w:pPr>
    <w:r>
      <w:rPr>
        <w:rFonts w:asciiTheme="minorHAnsi" w:hAnsiTheme="minorHAnsi" w:cstheme="minorHAnsi"/>
        <w:b/>
        <w:sz w:val="28"/>
        <w:szCs w:val="2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E"/>
    <w:multiLevelType w:val="singleLevel"/>
    <w:tmpl w:val="FFFFFFFF"/>
    <w:lvl w:ilvl="0">
      <w:numFmt w:val="decimal"/>
      <w:pStyle w:val="Achievement"/>
      <w:lvlText w:val="*"/>
      <w:lvlJc w:val="left"/>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1080"/>
        </w:tabs>
        <w:ind w:left="1080" w:hanging="360"/>
      </w:pPr>
      <w:rPr>
        <w:rFonts w:ascii="Symbol" w:hAnsi="Symbol"/>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440"/>
        </w:tabs>
        <w:ind w:left="1440" w:hanging="360"/>
      </w:pPr>
      <w:rPr>
        <w:rFonts w:ascii="Symbol" w:hAnsi="Symbol"/>
      </w:rPr>
    </w:lvl>
    <w:lvl w:ilvl="2">
      <w:start w:val="1"/>
      <w:numFmt w:val="decimal"/>
      <w:lvlText w:val="%2.%3."/>
      <w:lvlJc w:val="left"/>
      <w:pPr>
        <w:tabs>
          <w:tab w:val="num" w:pos="2160"/>
        </w:tabs>
        <w:ind w:left="2160" w:hanging="360"/>
      </w:pPr>
      <w:rPr>
        <w:rFonts w:cs="Times New Roman"/>
      </w:rPr>
    </w:lvl>
    <w:lvl w:ilvl="3">
      <w:start w:val="1"/>
      <w:numFmt w:val="decimal"/>
      <w:lvlText w:val="%2.%3.%4."/>
      <w:lvlJc w:val="left"/>
      <w:pPr>
        <w:tabs>
          <w:tab w:val="num" w:pos="2880"/>
        </w:tabs>
        <w:ind w:left="2880" w:hanging="360"/>
      </w:pPr>
      <w:rPr>
        <w:rFonts w:cs="Times New Roman"/>
      </w:rPr>
    </w:lvl>
    <w:lvl w:ilvl="4">
      <w:start w:val="1"/>
      <w:numFmt w:val="decimal"/>
      <w:lvlText w:val="%2.%3.%4.%5."/>
      <w:lvlJc w:val="left"/>
      <w:pPr>
        <w:tabs>
          <w:tab w:val="num" w:pos="3600"/>
        </w:tabs>
        <w:ind w:left="3600" w:hanging="360"/>
      </w:pPr>
      <w:rPr>
        <w:rFonts w:cs="Times New Roman"/>
      </w:rPr>
    </w:lvl>
    <w:lvl w:ilvl="5">
      <w:start w:val="1"/>
      <w:numFmt w:val="decimal"/>
      <w:lvlText w:val="%2.%3.%4.%5.%6."/>
      <w:lvlJc w:val="left"/>
      <w:pPr>
        <w:tabs>
          <w:tab w:val="num" w:pos="4320"/>
        </w:tabs>
        <w:ind w:left="4320" w:hanging="360"/>
      </w:pPr>
      <w:rPr>
        <w:rFonts w:cs="Times New Roman"/>
      </w:rPr>
    </w:lvl>
    <w:lvl w:ilvl="6">
      <w:start w:val="1"/>
      <w:numFmt w:val="decimal"/>
      <w:lvlText w:val="%2.%3.%4.%5.%6.%7."/>
      <w:lvlJc w:val="left"/>
      <w:pPr>
        <w:tabs>
          <w:tab w:val="num" w:pos="5040"/>
        </w:tabs>
        <w:ind w:left="5040" w:hanging="360"/>
      </w:pPr>
      <w:rPr>
        <w:rFonts w:cs="Times New Roman"/>
      </w:rPr>
    </w:lvl>
    <w:lvl w:ilvl="7">
      <w:start w:val="1"/>
      <w:numFmt w:val="decimal"/>
      <w:lvlText w:val="%2.%3.%4.%5.%6.%7.%8."/>
      <w:lvlJc w:val="left"/>
      <w:pPr>
        <w:tabs>
          <w:tab w:val="num" w:pos="5760"/>
        </w:tabs>
        <w:ind w:left="5760" w:hanging="360"/>
      </w:pPr>
      <w:rPr>
        <w:rFonts w:cs="Times New Roman"/>
      </w:rPr>
    </w:lvl>
    <w:lvl w:ilvl="8">
      <w:start w:val="1"/>
      <w:numFmt w:val="decimal"/>
      <w:lvlText w:val="%2.%3.%4.%5.%6.%7.%8.%9."/>
      <w:lvlJc w:val="left"/>
      <w:pPr>
        <w:tabs>
          <w:tab w:val="num" w:pos="6480"/>
        </w:tabs>
        <w:ind w:left="6480" w:hanging="360"/>
      </w:pPr>
      <w:rPr>
        <w:rFonts w:cs="Times New Roman"/>
      </w:rPr>
    </w:lvl>
  </w:abstractNum>
  <w:abstractNum w:abstractNumId="7" w15:restartNumberingAfterBreak="0">
    <w:nsid w:val="00000009"/>
    <w:multiLevelType w:val="singleLevel"/>
    <w:tmpl w:val="D5F6B640"/>
    <w:name w:val="WW8Num21"/>
    <w:lvl w:ilvl="0">
      <w:start w:val="1"/>
      <w:numFmt w:val="bullet"/>
      <w:pStyle w:val="ListBullet"/>
      <w:lvlText w:val=""/>
      <w:lvlJc w:val="left"/>
      <w:pPr>
        <w:tabs>
          <w:tab w:val="num" w:pos="0"/>
        </w:tabs>
        <w:ind w:left="720" w:hanging="360"/>
      </w:pPr>
      <w:rPr>
        <w:rFonts w:ascii="Symbol" w:hAnsi="Symbol" w:cs="Symbol" w:hint="default"/>
        <w:color w:val="000000"/>
        <w:kern w:val="2"/>
        <w:sz w:val="22"/>
        <w:szCs w:val="22"/>
      </w:rPr>
    </w:lvl>
  </w:abstractNum>
  <w:abstractNum w:abstractNumId="8" w15:restartNumberingAfterBreak="0">
    <w:nsid w:val="0000000B"/>
    <w:multiLevelType w:val="singleLevel"/>
    <w:tmpl w:val="0000000B"/>
    <w:name w:val="WW8Num11"/>
    <w:lvl w:ilvl="0">
      <w:start w:val="1"/>
      <w:numFmt w:val="bullet"/>
      <w:lvlText w:val=""/>
      <w:lvlJc w:val="left"/>
      <w:pPr>
        <w:tabs>
          <w:tab w:val="num" w:pos="360"/>
        </w:tabs>
        <w:ind w:left="360" w:hanging="360"/>
      </w:pPr>
      <w:rPr>
        <w:rFonts w:ascii="Symbol" w:hAnsi="Symbol"/>
        <w:sz w:val="20"/>
      </w:rPr>
    </w:lvl>
  </w:abstractNum>
  <w:abstractNum w:abstractNumId="9" w15:restartNumberingAfterBreak="0">
    <w:nsid w:val="03260A30"/>
    <w:multiLevelType w:val="hybridMultilevel"/>
    <w:tmpl w:val="F266E1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3BA2AE6"/>
    <w:multiLevelType w:val="hybridMultilevel"/>
    <w:tmpl w:val="CF8E03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46F4487"/>
    <w:multiLevelType w:val="hybridMultilevel"/>
    <w:tmpl w:val="45D0C4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56D56AA"/>
    <w:multiLevelType w:val="hybridMultilevel"/>
    <w:tmpl w:val="11BEE1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6D546AA"/>
    <w:multiLevelType w:val="hybridMultilevel"/>
    <w:tmpl w:val="766A5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91F25EA"/>
    <w:multiLevelType w:val="hybridMultilevel"/>
    <w:tmpl w:val="747A03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9AC2E81"/>
    <w:multiLevelType w:val="hybridMultilevel"/>
    <w:tmpl w:val="AA620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09CA3856"/>
    <w:multiLevelType w:val="hybridMultilevel"/>
    <w:tmpl w:val="F61C4BF2"/>
    <w:styleLink w:val="ImportedStyle57"/>
    <w:lvl w:ilvl="0" w:tplc="19FAD732">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337C800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38CFD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81C0D0A">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83CC92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6D62D3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E08452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370830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466E05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7" w15:restartNumberingAfterBreak="0">
    <w:nsid w:val="0BC4181E"/>
    <w:multiLevelType w:val="hybridMultilevel"/>
    <w:tmpl w:val="D14E29EC"/>
    <w:styleLink w:val="ImportedStyle39"/>
    <w:lvl w:ilvl="0" w:tplc="C05E87C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92AAC8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74F712">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30029AE">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D944F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708B3E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30ACC1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282A4D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605C0048">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8" w15:restartNumberingAfterBreak="0">
    <w:nsid w:val="0C500DD5"/>
    <w:multiLevelType w:val="hybridMultilevel"/>
    <w:tmpl w:val="CA084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0D471DBA"/>
    <w:multiLevelType w:val="hybridMultilevel"/>
    <w:tmpl w:val="3856C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FC071A0"/>
    <w:multiLevelType w:val="hybridMultilevel"/>
    <w:tmpl w:val="9AA06158"/>
    <w:styleLink w:val="ImportedStyle40"/>
    <w:lvl w:ilvl="0" w:tplc="05087AA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B09E14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22763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5AAB22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77270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C7E660D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B2B05C">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4AC2634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F756320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1" w15:restartNumberingAfterBreak="0">
    <w:nsid w:val="0FC37048"/>
    <w:multiLevelType w:val="hybridMultilevel"/>
    <w:tmpl w:val="9D2634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108C0C29"/>
    <w:multiLevelType w:val="hybridMultilevel"/>
    <w:tmpl w:val="588434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10C86FE5"/>
    <w:multiLevelType w:val="hybridMultilevel"/>
    <w:tmpl w:val="DDE8AB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13167871"/>
    <w:multiLevelType w:val="hybridMultilevel"/>
    <w:tmpl w:val="C7FC8D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16527365"/>
    <w:multiLevelType w:val="hybridMultilevel"/>
    <w:tmpl w:val="82B6E5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17025586"/>
    <w:multiLevelType w:val="hybridMultilevel"/>
    <w:tmpl w:val="6DD86E3E"/>
    <w:styleLink w:val="ImportedStyle6"/>
    <w:lvl w:ilvl="0" w:tplc="AE6034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59C317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27AA2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966E9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906E44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BE0FE6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5067E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7462B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3702E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7" w15:restartNumberingAfterBreak="0">
    <w:nsid w:val="17B64AF8"/>
    <w:multiLevelType w:val="hybridMultilevel"/>
    <w:tmpl w:val="C4A0C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8760F29"/>
    <w:multiLevelType w:val="hybridMultilevel"/>
    <w:tmpl w:val="85DA6D58"/>
    <w:styleLink w:val="ImportedStyle47"/>
    <w:lvl w:ilvl="0" w:tplc="4140A7D6">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86C063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C587AA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5AA2630">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55C871F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16C865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F0E4496">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FD2D7A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A8CB8F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9" w15:restartNumberingAfterBreak="0">
    <w:nsid w:val="1A427A55"/>
    <w:multiLevelType w:val="hybridMultilevel"/>
    <w:tmpl w:val="BFA82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AC65032"/>
    <w:multiLevelType w:val="hybridMultilevel"/>
    <w:tmpl w:val="C84494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1C286EBA"/>
    <w:multiLevelType w:val="hybridMultilevel"/>
    <w:tmpl w:val="5C98C3C8"/>
    <w:styleLink w:val="ImportedStyle23"/>
    <w:lvl w:ilvl="0" w:tplc="8926150A">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1" w:tplc="5EE00B40">
      <w:start w:val="1"/>
      <w:numFmt w:val="bullet"/>
      <w:lvlText w:val="o"/>
      <w:lvlJc w:val="left"/>
      <w:pPr>
        <w:ind w:left="13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2" w:tplc="0C1870B0">
      <w:start w:val="1"/>
      <w:numFmt w:val="bullet"/>
      <w:lvlText w:val="▪"/>
      <w:lvlJc w:val="left"/>
      <w:pPr>
        <w:ind w:left="20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3" w:tplc="812274E4">
      <w:start w:val="1"/>
      <w:numFmt w:val="bullet"/>
      <w:lvlText w:val="•"/>
      <w:lvlJc w:val="left"/>
      <w:pPr>
        <w:ind w:left="27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4" w:tplc="F0E083C0">
      <w:start w:val="1"/>
      <w:numFmt w:val="bullet"/>
      <w:lvlText w:val="o"/>
      <w:lvlJc w:val="left"/>
      <w:pPr>
        <w:ind w:left="348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5" w:tplc="DFF2E71A">
      <w:start w:val="1"/>
      <w:numFmt w:val="bullet"/>
      <w:lvlText w:val="▪"/>
      <w:lvlJc w:val="left"/>
      <w:pPr>
        <w:ind w:left="420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6" w:tplc="6E761CEE">
      <w:start w:val="1"/>
      <w:numFmt w:val="bullet"/>
      <w:lvlText w:val="•"/>
      <w:lvlJc w:val="left"/>
      <w:pPr>
        <w:ind w:left="49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7" w:tplc="3FA030D0">
      <w:start w:val="1"/>
      <w:numFmt w:val="bullet"/>
      <w:lvlText w:val="o"/>
      <w:lvlJc w:val="left"/>
      <w:pPr>
        <w:ind w:left="56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8" w:tplc="1BD6580E">
      <w:start w:val="1"/>
      <w:numFmt w:val="bullet"/>
      <w:lvlText w:val="▪"/>
      <w:lvlJc w:val="left"/>
      <w:pPr>
        <w:ind w:left="63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abstractNum>
  <w:abstractNum w:abstractNumId="32" w15:restartNumberingAfterBreak="0">
    <w:nsid w:val="1C7A2887"/>
    <w:multiLevelType w:val="hybridMultilevel"/>
    <w:tmpl w:val="1C207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DCD746F"/>
    <w:multiLevelType w:val="hybridMultilevel"/>
    <w:tmpl w:val="5232D0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1F2C0903"/>
    <w:multiLevelType w:val="hybridMultilevel"/>
    <w:tmpl w:val="EE3AC5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206F7844"/>
    <w:multiLevelType w:val="hybridMultilevel"/>
    <w:tmpl w:val="1276A2BE"/>
    <w:styleLink w:val="ImportedStyle17"/>
    <w:lvl w:ilvl="0" w:tplc="F2949FEC">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C6E915C">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2DCD02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C4C8CB28">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174BB4A">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A58ECE9E">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8A5C9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AA90FCA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9626C4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6" w15:restartNumberingAfterBreak="0">
    <w:nsid w:val="218775BC"/>
    <w:multiLevelType w:val="hybridMultilevel"/>
    <w:tmpl w:val="79E00E06"/>
    <w:lvl w:ilvl="0" w:tplc="C532A488">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22C2250A"/>
    <w:multiLevelType w:val="hybridMultilevel"/>
    <w:tmpl w:val="43F0C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3A51A0C"/>
    <w:multiLevelType w:val="hybridMultilevel"/>
    <w:tmpl w:val="08588C0A"/>
    <w:styleLink w:val="ImportedStyle12"/>
    <w:lvl w:ilvl="0" w:tplc="C188FCD2">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1A65B70">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B704F10">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D188EBE">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F32D076">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D36C833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70A05A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B3ECE4C">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CC3807F0">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9" w15:restartNumberingAfterBreak="0">
    <w:nsid w:val="247E2189"/>
    <w:multiLevelType w:val="hybridMultilevel"/>
    <w:tmpl w:val="71D0A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4812205"/>
    <w:multiLevelType w:val="hybridMultilevel"/>
    <w:tmpl w:val="954AB57C"/>
    <w:styleLink w:val="ImportedStyle49"/>
    <w:lvl w:ilvl="0" w:tplc="DA3EF490">
      <w:start w:val="1"/>
      <w:numFmt w:val="bullet"/>
      <w:lvlText w:val="•"/>
      <w:lvlJc w:val="left"/>
      <w:pPr>
        <w:ind w:left="429" w:hanging="429"/>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1" w:tplc="CAE0938C">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2" w:tplc="D70C989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3" w:tplc="E632A00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4" w:tplc="139A7C8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5" w:tplc="174E80B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6" w:tplc="C79C5AB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7" w:tplc="2132E11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8" w:tplc="40BA864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1" w15:restartNumberingAfterBreak="0">
    <w:nsid w:val="254F73C6"/>
    <w:multiLevelType w:val="hybridMultilevel"/>
    <w:tmpl w:val="689C8E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26BD6C90"/>
    <w:multiLevelType w:val="hybridMultilevel"/>
    <w:tmpl w:val="1EEA6228"/>
    <w:styleLink w:val="ImportedStyle4"/>
    <w:lvl w:ilvl="0" w:tplc="0FB846B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530B634">
      <w:start w:val="1"/>
      <w:numFmt w:val="bullet"/>
      <w:lvlText w:val="o"/>
      <w:lvlJc w:val="left"/>
      <w:pPr>
        <w:ind w:left="104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AC239EC">
      <w:start w:val="1"/>
      <w:numFmt w:val="bullet"/>
      <w:lvlText w:val="▪"/>
      <w:lvlJc w:val="left"/>
      <w:pPr>
        <w:ind w:left="17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9CABC6">
      <w:start w:val="1"/>
      <w:numFmt w:val="bullet"/>
      <w:lvlText w:val="·"/>
      <w:lvlJc w:val="left"/>
      <w:pPr>
        <w:ind w:left="248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DE4A198">
      <w:start w:val="1"/>
      <w:numFmt w:val="bullet"/>
      <w:lvlText w:val="o"/>
      <w:lvlJc w:val="left"/>
      <w:pPr>
        <w:ind w:left="320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672B2CA">
      <w:start w:val="1"/>
      <w:numFmt w:val="bullet"/>
      <w:lvlText w:val="▪"/>
      <w:lvlJc w:val="left"/>
      <w:pPr>
        <w:ind w:left="392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EA804BC">
      <w:start w:val="1"/>
      <w:numFmt w:val="bullet"/>
      <w:lvlText w:val="·"/>
      <w:lvlJc w:val="left"/>
      <w:pPr>
        <w:ind w:left="464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CD81872">
      <w:start w:val="1"/>
      <w:numFmt w:val="bullet"/>
      <w:lvlText w:val="o"/>
      <w:lvlJc w:val="left"/>
      <w:pPr>
        <w:ind w:left="53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3CECCBE">
      <w:start w:val="1"/>
      <w:numFmt w:val="bullet"/>
      <w:lvlText w:val="▪"/>
      <w:lvlJc w:val="left"/>
      <w:pPr>
        <w:ind w:left="608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3" w15:restartNumberingAfterBreak="0">
    <w:nsid w:val="26BE6F38"/>
    <w:multiLevelType w:val="hybridMultilevel"/>
    <w:tmpl w:val="F16AFEF6"/>
    <w:styleLink w:val="ImportedStyle60"/>
    <w:lvl w:ilvl="0" w:tplc="EC6EC258">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549EB0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E90AE2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BB0768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C74C421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EDA45BC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5F2A3E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6E7E54C4">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B9E7B8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4" w15:restartNumberingAfterBreak="0">
    <w:nsid w:val="28EA4C6E"/>
    <w:multiLevelType w:val="hybridMultilevel"/>
    <w:tmpl w:val="AB8C84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292408BD"/>
    <w:multiLevelType w:val="hybridMultilevel"/>
    <w:tmpl w:val="CD525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A357D06"/>
    <w:multiLevelType w:val="hybridMultilevel"/>
    <w:tmpl w:val="52340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BD36D04"/>
    <w:multiLevelType w:val="hybridMultilevel"/>
    <w:tmpl w:val="EB0828D2"/>
    <w:styleLink w:val="ImportedStyle19"/>
    <w:lvl w:ilvl="0" w:tplc="74EE4B50">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CC963366">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CE0534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A1F253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604A2E4">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7AA229D8">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90C430FC">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DD47EA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0BEC9C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8" w15:restartNumberingAfterBreak="0">
    <w:nsid w:val="2D5E3AAC"/>
    <w:multiLevelType w:val="hybridMultilevel"/>
    <w:tmpl w:val="34B212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2DF967B3"/>
    <w:multiLevelType w:val="hybridMultilevel"/>
    <w:tmpl w:val="0A18B5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3127559D"/>
    <w:multiLevelType w:val="hybridMultilevel"/>
    <w:tmpl w:val="58D2DE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31C47B70"/>
    <w:multiLevelType w:val="hybridMultilevel"/>
    <w:tmpl w:val="8F4CF8F0"/>
    <w:styleLink w:val="ImportedStyle62"/>
    <w:lvl w:ilvl="0" w:tplc="DA9E8BAC">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E7683FA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F5E6112">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5518D60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B1AEE4F6">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2E9686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68664F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3BA13B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90E852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2" w15:restartNumberingAfterBreak="0">
    <w:nsid w:val="3250560D"/>
    <w:multiLevelType w:val="multilevel"/>
    <w:tmpl w:val="03E8504C"/>
    <w:lvl w:ilvl="0">
      <w:start w:val="1"/>
      <w:numFmt w:val="bullet"/>
      <w:pStyle w:val="Resume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3" w15:restartNumberingAfterBreak="0">
    <w:nsid w:val="336741A4"/>
    <w:multiLevelType w:val="hybridMultilevel"/>
    <w:tmpl w:val="8902A456"/>
    <w:lvl w:ilvl="0" w:tplc="D27A1B24">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33A44C16"/>
    <w:multiLevelType w:val="hybridMultilevel"/>
    <w:tmpl w:val="564E4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33EB0A99"/>
    <w:multiLevelType w:val="hybridMultilevel"/>
    <w:tmpl w:val="88AE1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6575AF5"/>
    <w:multiLevelType w:val="hybridMultilevel"/>
    <w:tmpl w:val="5F14E7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373B2264"/>
    <w:multiLevelType w:val="hybridMultilevel"/>
    <w:tmpl w:val="25C2CAD6"/>
    <w:styleLink w:val="ImportedStyle52"/>
    <w:lvl w:ilvl="0" w:tplc="2D50C076">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F704D5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3F00CF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FC76C4C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7154212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6630DD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1829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FA00E8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602735C">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8" w15:restartNumberingAfterBreak="0">
    <w:nsid w:val="38500743"/>
    <w:multiLevelType w:val="hybridMultilevel"/>
    <w:tmpl w:val="69321B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389F68E7"/>
    <w:multiLevelType w:val="hybridMultilevel"/>
    <w:tmpl w:val="7EC241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3CCB0AAD"/>
    <w:multiLevelType w:val="hybridMultilevel"/>
    <w:tmpl w:val="828A5D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3CE73471"/>
    <w:multiLevelType w:val="hybridMultilevel"/>
    <w:tmpl w:val="392476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3ED5341E"/>
    <w:multiLevelType w:val="hybridMultilevel"/>
    <w:tmpl w:val="51E2BF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3F445A9D"/>
    <w:multiLevelType w:val="hybridMultilevel"/>
    <w:tmpl w:val="1E5C00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3FDC247A"/>
    <w:multiLevelType w:val="hybridMultilevel"/>
    <w:tmpl w:val="0F848FD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4041467E"/>
    <w:multiLevelType w:val="hybridMultilevel"/>
    <w:tmpl w:val="014AB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060627B"/>
    <w:multiLevelType w:val="hybridMultilevel"/>
    <w:tmpl w:val="B96CE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09F4732"/>
    <w:multiLevelType w:val="hybridMultilevel"/>
    <w:tmpl w:val="30EC45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41285AF3"/>
    <w:multiLevelType w:val="hybridMultilevel"/>
    <w:tmpl w:val="BBD2E8FE"/>
    <w:styleLink w:val="ImportedStyle46"/>
    <w:lvl w:ilvl="0" w:tplc="01F0AB64">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9FAB04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33EB19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8E6006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B3008B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B540E44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4E7E9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472A95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4FEBE1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69" w15:restartNumberingAfterBreak="0">
    <w:nsid w:val="41A2337E"/>
    <w:multiLevelType w:val="hybridMultilevel"/>
    <w:tmpl w:val="5866D4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434D254F"/>
    <w:multiLevelType w:val="hybridMultilevel"/>
    <w:tmpl w:val="0AE693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43BF393B"/>
    <w:multiLevelType w:val="hybridMultilevel"/>
    <w:tmpl w:val="96EED3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43E452EC"/>
    <w:multiLevelType w:val="hybridMultilevel"/>
    <w:tmpl w:val="D8221B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44EA1896"/>
    <w:multiLevelType w:val="hybridMultilevel"/>
    <w:tmpl w:val="CE3C6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457B3D08"/>
    <w:multiLevelType w:val="hybridMultilevel"/>
    <w:tmpl w:val="2AC2C482"/>
    <w:styleLink w:val="ImportedStyle5"/>
    <w:lvl w:ilvl="0" w:tplc="629C80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8604B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3C0FB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D69D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BEA0C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A884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C8B84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ED626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5E4C49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5" w15:restartNumberingAfterBreak="0">
    <w:nsid w:val="46097C9C"/>
    <w:multiLevelType w:val="hybridMultilevel"/>
    <w:tmpl w:val="7CD6803A"/>
    <w:styleLink w:val="ImportedStyle20"/>
    <w:lvl w:ilvl="0" w:tplc="9F0AC3A8">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83C49892">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F6A4BE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4DE5BAA">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C9004A8">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01620D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C4C09A02">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98A822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8049446">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76" w15:restartNumberingAfterBreak="0">
    <w:nsid w:val="46875FF3"/>
    <w:multiLevelType w:val="hybridMultilevel"/>
    <w:tmpl w:val="7E24A0A4"/>
    <w:styleLink w:val="Bullets"/>
    <w:lvl w:ilvl="0" w:tplc="59D26970">
      <w:start w:val="1"/>
      <w:numFmt w:val="bullet"/>
      <w:lvlText w:val="•"/>
      <w:lvlJc w:val="left"/>
      <w:pPr>
        <w:ind w:left="166" w:hanging="166"/>
      </w:pPr>
      <w:rPr>
        <w:rFonts w:hAnsi="Arial Unicode MS"/>
        <w:caps w:val="0"/>
        <w:smallCaps w:val="0"/>
        <w:strike w:val="0"/>
        <w:dstrike w:val="0"/>
        <w:outline w:val="0"/>
        <w:emboss w:val="0"/>
        <w:imprint w:val="0"/>
        <w:spacing w:val="0"/>
        <w:w w:val="100"/>
        <w:kern w:val="0"/>
        <w:position w:val="0"/>
        <w:highlight w:val="none"/>
        <w:vertAlign w:val="baseline"/>
      </w:rPr>
    </w:lvl>
    <w:lvl w:ilvl="1" w:tplc="4A90FC2C">
      <w:start w:val="1"/>
      <w:numFmt w:val="bullet"/>
      <w:lvlText w:val="•"/>
      <w:lvlJc w:val="left"/>
      <w:pPr>
        <w:ind w:left="742" w:hanging="142"/>
      </w:pPr>
      <w:rPr>
        <w:rFonts w:hAnsi="Arial Unicode MS"/>
        <w:caps w:val="0"/>
        <w:smallCaps w:val="0"/>
        <w:strike w:val="0"/>
        <w:dstrike w:val="0"/>
        <w:outline w:val="0"/>
        <w:emboss w:val="0"/>
        <w:imprint w:val="0"/>
        <w:spacing w:val="0"/>
        <w:w w:val="100"/>
        <w:kern w:val="0"/>
        <w:position w:val="0"/>
        <w:highlight w:val="none"/>
        <w:vertAlign w:val="baseline"/>
      </w:rPr>
    </w:lvl>
    <w:lvl w:ilvl="2" w:tplc="D3340436">
      <w:start w:val="1"/>
      <w:numFmt w:val="bullet"/>
      <w:lvlText w:val="•"/>
      <w:lvlJc w:val="left"/>
      <w:pPr>
        <w:ind w:left="1342" w:hanging="142"/>
      </w:pPr>
      <w:rPr>
        <w:rFonts w:hAnsi="Arial Unicode MS"/>
        <w:caps w:val="0"/>
        <w:smallCaps w:val="0"/>
        <w:strike w:val="0"/>
        <w:dstrike w:val="0"/>
        <w:outline w:val="0"/>
        <w:emboss w:val="0"/>
        <w:imprint w:val="0"/>
        <w:spacing w:val="0"/>
        <w:w w:val="100"/>
        <w:kern w:val="0"/>
        <w:position w:val="0"/>
        <w:highlight w:val="none"/>
        <w:vertAlign w:val="baseline"/>
      </w:rPr>
    </w:lvl>
    <w:lvl w:ilvl="3" w:tplc="C6345792">
      <w:start w:val="1"/>
      <w:numFmt w:val="bullet"/>
      <w:lvlText w:val="•"/>
      <w:lvlJc w:val="left"/>
      <w:pPr>
        <w:ind w:left="1942" w:hanging="142"/>
      </w:pPr>
      <w:rPr>
        <w:rFonts w:hAnsi="Arial Unicode MS"/>
        <w:caps w:val="0"/>
        <w:smallCaps w:val="0"/>
        <w:strike w:val="0"/>
        <w:dstrike w:val="0"/>
        <w:outline w:val="0"/>
        <w:emboss w:val="0"/>
        <w:imprint w:val="0"/>
        <w:spacing w:val="0"/>
        <w:w w:val="100"/>
        <w:kern w:val="0"/>
        <w:position w:val="0"/>
        <w:highlight w:val="none"/>
        <w:vertAlign w:val="baseline"/>
      </w:rPr>
    </w:lvl>
    <w:lvl w:ilvl="4" w:tplc="E51296F6">
      <w:start w:val="1"/>
      <w:numFmt w:val="bullet"/>
      <w:lvlText w:val="•"/>
      <w:lvlJc w:val="left"/>
      <w:pPr>
        <w:ind w:left="2542" w:hanging="142"/>
      </w:pPr>
      <w:rPr>
        <w:rFonts w:hAnsi="Arial Unicode MS"/>
        <w:caps w:val="0"/>
        <w:smallCaps w:val="0"/>
        <w:strike w:val="0"/>
        <w:dstrike w:val="0"/>
        <w:outline w:val="0"/>
        <w:emboss w:val="0"/>
        <w:imprint w:val="0"/>
        <w:spacing w:val="0"/>
        <w:w w:val="100"/>
        <w:kern w:val="0"/>
        <w:position w:val="0"/>
        <w:highlight w:val="none"/>
        <w:vertAlign w:val="baseline"/>
      </w:rPr>
    </w:lvl>
    <w:lvl w:ilvl="5" w:tplc="06DC7B3A">
      <w:start w:val="1"/>
      <w:numFmt w:val="bullet"/>
      <w:lvlText w:val="•"/>
      <w:lvlJc w:val="left"/>
      <w:pPr>
        <w:ind w:left="3142" w:hanging="142"/>
      </w:pPr>
      <w:rPr>
        <w:rFonts w:hAnsi="Arial Unicode MS"/>
        <w:caps w:val="0"/>
        <w:smallCaps w:val="0"/>
        <w:strike w:val="0"/>
        <w:dstrike w:val="0"/>
        <w:outline w:val="0"/>
        <w:emboss w:val="0"/>
        <w:imprint w:val="0"/>
        <w:spacing w:val="0"/>
        <w:w w:val="100"/>
        <w:kern w:val="0"/>
        <w:position w:val="0"/>
        <w:highlight w:val="none"/>
        <w:vertAlign w:val="baseline"/>
      </w:rPr>
    </w:lvl>
    <w:lvl w:ilvl="6" w:tplc="EAF44B90">
      <w:start w:val="1"/>
      <w:numFmt w:val="bullet"/>
      <w:lvlText w:val="•"/>
      <w:lvlJc w:val="left"/>
      <w:pPr>
        <w:ind w:left="3742" w:hanging="142"/>
      </w:pPr>
      <w:rPr>
        <w:rFonts w:hAnsi="Arial Unicode MS"/>
        <w:caps w:val="0"/>
        <w:smallCaps w:val="0"/>
        <w:strike w:val="0"/>
        <w:dstrike w:val="0"/>
        <w:outline w:val="0"/>
        <w:emboss w:val="0"/>
        <w:imprint w:val="0"/>
        <w:spacing w:val="0"/>
        <w:w w:val="100"/>
        <w:kern w:val="0"/>
        <w:position w:val="0"/>
        <w:highlight w:val="none"/>
        <w:vertAlign w:val="baseline"/>
      </w:rPr>
    </w:lvl>
    <w:lvl w:ilvl="7" w:tplc="4FE68F80">
      <w:start w:val="1"/>
      <w:numFmt w:val="bullet"/>
      <w:lvlText w:val="•"/>
      <w:lvlJc w:val="left"/>
      <w:pPr>
        <w:ind w:left="4342" w:hanging="142"/>
      </w:pPr>
      <w:rPr>
        <w:rFonts w:hAnsi="Arial Unicode MS"/>
        <w:caps w:val="0"/>
        <w:smallCaps w:val="0"/>
        <w:strike w:val="0"/>
        <w:dstrike w:val="0"/>
        <w:outline w:val="0"/>
        <w:emboss w:val="0"/>
        <w:imprint w:val="0"/>
        <w:spacing w:val="0"/>
        <w:w w:val="100"/>
        <w:kern w:val="0"/>
        <w:position w:val="0"/>
        <w:highlight w:val="none"/>
        <w:vertAlign w:val="baseline"/>
      </w:rPr>
    </w:lvl>
    <w:lvl w:ilvl="8" w:tplc="AE3CA136">
      <w:start w:val="1"/>
      <w:numFmt w:val="bullet"/>
      <w:lvlText w:val="•"/>
      <w:lvlJc w:val="left"/>
      <w:pPr>
        <w:ind w:left="4942" w:hanging="14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7" w15:restartNumberingAfterBreak="0">
    <w:nsid w:val="471A6B0C"/>
    <w:multiLevelType w:val="hybridMultilevel"/>
    <w:tmpl w:val="2A2A18B0"/>
    <w:lvl w:ilvl="0" w:tplc="5CBE7E0C">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48FF2B39"/>
    <w:multiLevelType w:val="hybridMultilevel"/>
    <w:tmpl w:val="BAAE3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9480CFC"/>
    <w:multiLevelType w:val="hybridMultilevel"/>
    <w:tmpl w:val="A998C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4B053771"/>
    <w:multiLevelType w:val="hybridMultilevel"/>
    <w:tmpl w:val="762E3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4B2333C1"/>
    <w:multiLevelType w:val="hybridMultilevel"/>
    <w:tmpl w:val="5664B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51DC2E7A"/>
    <w:multiLevelType w:val="hybridMultilevel"/>
    <w:tmpl w:val="1EACF9EA"/>
    <w:lvl w:ilvl="0" w:tplc="EA96199E">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51FF676A"/>
    <w:multiLevelType w:val="hybridMultilevel"/>
    <w:tmpl w:val="16786570"/>
    <w:styleLink w:val="ImportedStyle50"/>
    <w:lvl w:ilvl="0" w:tplc="E8D0364C">
      <w:start w:val="1"/>
      <w:numFmt w:val="bullet"/>
      <w:lvlText w:val="•"/>
      <w:lvlJc w:val="left"/>
      <w:pPr>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0A6CD9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ADD8A9B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6C638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0E98632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8E0656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7D89D9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795AD1B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0B7613C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84" w15:restartNumberingAfterBreak="0">
    <w:nsid w:val="52664906"/>
    <w:multiLevelType w:val="hybridMultilevel"/>
    <w:tmpl w:val="66BE26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533618BA"/>
    <w:multiLevelType w:val="hybridMultilevel"/>
    <w:tmpl w:val="7BEC8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55777C08"/>
    <w:multiLevelType w:val="hybridMultilevel"/>
    <w:tmpl w:val="48A0B6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55EC7DB2"/>
    <w:multiLevelType w:val="hybridMultilevel"/>
    <w:tmpl w:val="DE564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56E3105F"/>
    <w:multiLevelType w:val="hybridMultilevel"/>
    <w:tmpl w:val="FDCAB52E"/>
    <w:lvl w:ilvl="0" w:tplc="40090001">
      <w:start w:val="1"/>
      <w:numFmt w:val="bullet"/>
      <w:lvlText w:val=""/>
      <w:lvlJc w:val="left"/>
      <w:pPr>
        <w:ind w:left="720" w:hanging="360"/>
      </w:pPr>
      <w:rPr>
        <w:rFonts w:ascii="Symbol" w:hAnsi="Symbol" w:hint="default"/>
      </w:rPr>
    </w:lvl>
    <w:lvl w:ilvl="1" w:tplc="2A16EE06">
      <w:numFmt w:val="bullet"/>
      <w:lvlText w:val="•"/>
      <w:lvlJc w:val="left"/>
      <w:pPr>
        <w:ind w:left="1800" w:hanging="720"/>
      </w:pPr>
      <w:rPr>
        <w:rFonts w:ascii="Calibri" w:eastAsia="Calibr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58A16CC9"/>
    <w:multiLevelType w:val="hybridMultilevel"/>
    <w:tmpl w:val="78E8E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596305D8"/>
    <w:multiLevelType w:val="hybridMultilevel"/>
    <w:tmpl w:val="A01A8F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5B42354E"/>
    <w:multiLevelType w:val="hybridMultilevel"/>
    <w:tmpl w:val="5D10A3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5D0B3946"/>
    <w:multiLevelType w:val="hybridMultilevel"/>
    <w:tmpl w:val="ED046D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5E6A566D"/>
    <w:multiLevelType w:val="hybridMultilevel"/>
    <w:tmpl w:val="B8F41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5F4A63E7"/>
    <w:multiLevelType w:val="hybridMultilevel"/>
    <w:tmpl w:val="C5EECDAC"/>
    <w:styleLink w:val="ImportedStyle3"/>
    <w:lvl w:ilvl="0" w:tplc="EC40F93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EAC3A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9E8A8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BCCBB1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EF470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EEA3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D4548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B9AE8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1563B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5" w15:restartNumberingAfterBreak="0">
    <w:nsid w:val="5FE35D56"/>
    <w:multiLevelType w:val="hybridMultilevel"/>
    <w:tmpl w:val="D172944A"/>
    <w:styleLink w:val="ImportedStyle18"/>
    <w:lvl w:ilvl="0" w:tplc="49049E3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2DEAED4">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5B04E38">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A2639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87EE2D2">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5452384C">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223484D4">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3F308C42">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22E799A">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96" w15:restartNumberingAfterBreak="0">
    <w:nsid w:val="6023680D"/>
    <w:multiLevelType w:val="hybridMultilevel"/>
    <w:tmpl w:val="268A01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610D7068"/>
    <w:multiLevelType w:val="hybridMultilevel"/>
    <w:tmpl w:val="CDB637B0"/>
    <w:lvl w:ilvl="0" w:tplc="456A5DE8">
      <w:start w:val="1"/>
      <w:numFmt w:val="bullet"/>
      <w:pStyle w:val="NormalLinespacingExactly12p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637A93BA" w:tentative="1">
      <w:start w:val="1"/>
      <w:numFmt w:val="bullet"/>
      <w:lvlText w:val=""/>
      <w:lvlJc w:val="left"/>
      <w:pPr>
        <w:tabs>
          <w:tab w:val="num" w:pos="1800"/>
        </w:tabs>
        <w:ind w:left="1800" w:hanging="360"/>
      </w:pPr>
      <w:rPr>
        <w:rFonts w:ascii="Wingdings" w:hAnsi="Wingdings" w:hint="default"/>
      </w:rPr>
    </w:lvl>
    <w:lvl w:ilvl="3" w:tplc="E0025550" w:tentative="1">
      <w:start w:val="1"/>
      <w:numFmt w:val="bullet"/>
      <w:lvlText w:val=""/>
      <w:lvlJc w:val="left"/>
      <w:pPr>
        <w:tabs>
          <w:tab w:val="num" w:pos="2520"/>
        </w:tabs>
        <w:ind w:left="2520" w:hanging="360"/>
      </w:pPr>
      <w:rPr>
        <w:rFonts w:ascii="Symbol" w:hAnsi="Symbol" w:hint="default"/>
      </w:rPr>
    </w:lvl>
    <w:lvl w:ilvl="4" w:tplc="57D4B164" w:tentative="1">
      <w:start w:val="1"/>
      <w:numFmt w:val="bullet"/>
      <w:lvlText w:val="o"/>
      <w:lvlJc w:val="left"/>
      <w:pPr>
        <w:tabs>
          <w:tab w:val="num" w:pos="3240"/>
        </w:tabs>
        <w:ind w:left="3240" w:hanging="360"/>
      </w:pPr>
      <w:rPr>
        <w:rFonts w:ascii="Courier New" w:hAnsi="Courier New" w:cs="Courier New" w:hint="default"/>
      </w:rPr>
    </w:lvl>
    <w:lvl w:ilvl="5" w:tplc="FE4C4DBC" w:tentative="1">
      <w:start w:val="1"/>
      <w:numFmt w:val="bullet"/>
      <w:lvlText w:val=""/>
      <w:lvlJc w:val="left"/>
      <w:pPr>
        <w:tabs>
          <w:tab w:val="num" w:pos="3960"/>
        </w:tabs>
        <w:ind w:left="3960" w:hanging="360"/>
      </w:pPr>
      <w:rPr>
        <w:rFonts w:ascii="Wingdings" w:hAnsi="Wingdings" w:hint="default"/>
      </w:rPr>
    </w:lvl>
    <w:lvl w:ilvl="6" w:tplc="A4442D2C" w:tentative="1">
      <w:start w:val="1"/>
      <w:numFmt w:val="bullet"/>
      <w:lvlText w:val=""/>
      <w:lvlJc w:val="left"/>
      <w:pPr>
        <w:tabs>
          <w:tab w:val="num" w:pos="4680"/>
        </w:tabs>
        <w:ind w:left="4680" w:hanging="360"/>
      </w:pPr>
      <w:rPr>
        <w:rFonts w:ascii="Symbol" w:hAnsi="Symbol" w:hint="default"/>
      </w:rPr>
    </w:lvl>
    <w:lvl w:ilvl="7" w:tplc="7D1E5C30" w:tentative="1">
      <w:start w:val="1"/>
      <w:numFmt w:val="bullet"/>
      <w:lvlText w:val="o"/>
      <w:lvlJc w:val="left"/>
      <w:pPr>
        <w:tabs>
          <w:tab w:val="num" w:pos="5400"/>
        </w:tabs>
        <w:ind w:left="5400" w:hanging="360"/>
      </w:pPr>
      <w:rPr>
        <w:rFonts w:ascii="Courier New" w:hAnsi="Courier New" w:cs="Courier New" w:hint="default"/>
      </w:rPr>
    </w:lvl>
    <w:lvl w:ilvl="8" w:tplc="3788D114" w:tentative="1">
      <w:start w:val="1"/>
      <w:numFmt w:val="bullet"/>
      <w:lvlText w:val=""/>
      <w:lvlJc w:val="left"/>
      <w:pPr>
        <w:tabs>
          <w:tab w:val="num" w:pos="6120"/>
        </w:tabs>
        <w:ind w:left="6120" w:hanging="360"/>
      </w:pPr>
      <w:rPr>
        <w:rFonts w:ascii="Wingdings" w:hAnsi="Wingdings" w:hint="default"/>
      </w:rPr>
    </w:lvl>
  </w:abstractNum>
  <w:abstractNum w:abstractNumId="98" w15:restartNumberingAfterBreak="0">
    <w:nsid w:val="61E5667F"/>
    <w:multiLevelType w:val="hybridMultilevel"/>
    <w:tmpl w:val="A5260B0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65497E8E"/>
    <w:multiLevelType w:val="hybridMultilevel"/>
    <w:tmpl w:val="DCB6D876"/>
    <w:styleLink w:val="ImportedStyle11"/>
    <w:lvl w:ilvl="0" w:tplc="DB782B8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16AF35E">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05142D4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04CA08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FB9A0230">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E5E1DB0">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44DE6610">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CAC510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53CD3B4">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00" w15:restartNumberingAfterBreak="0">
    <w:nsid w:val="654A21A6"/>
    <w:multiLevelType w:val="hybridMultilevel"/>
    <w:tmpl w:val="3D4E686C"/>
    <w:styleLink w:val="ImportedStyle65"/>
    <w:lvl w:ilvl="0" w:tplc="899E0E2A">
      <w:start w:val="1"/>
      <w:numFmt w:val="bullet"/>
      <w:lvlText w:val="•"/>
      <w:lvlJc w:val="left"/>
      <w:pPr>
        <w:tabs>
          <w:tab w:val="left" w:pos="720"/>
          <w:tab w:val="left" w:pos="810"/>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A08036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4C002A26">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6C465870">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3FCAC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9B2F9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31EBB8C">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C4262A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9A425498">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01" w15:restartNumberingAfterBreak="0">
    <w:nsid w:val="65757A75"/>
    <w:multiLevelType w:val="hybridMultilevel"/>
    <w:tmpl w:val="551C9794"/>
    <w:styleLink w:val="ImportedStyle45"/>
    <w:lvl w:ilvl="0" w:tplc="7C044210">
      <w:start w:val="1"/>
      <w:numFmt w:val="bullet"/>
      <w:lvlText w:val="•"/>
      <w:lvlJc w:val="left"/>
      <w:pPr>
        <w:tabs>
          <w:tab w:val="num" w:pos="429"/>
          <w:tab w:val="left" w:pos="753"/>
        </w:tabs>
        <w:ind w:left="462" w:hanging="462"/>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E32264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46674A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9A1CCE">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CA69E68">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983E1E7C">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D41CE32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11042C2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15A71D6">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02" w15:restartNumberingAfterBreak="0">
    <w:nsid w:val="65A82EEB"/>
    <w:multiLevelType w:val="hybridMultilevel"/>
    <w:tmpl w:val="3A0426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66C326DD"/>
    <w:multiLevelType w:val="hybridMultilevel"/>
    <w:tmpl w:val="53F42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67EB73CC"/>
    <w:multiLevelType w:val="hybridMultilevel"/>
    <w:tmpl w:val="7250CE6A"/>
    <w:lvl w:ilvl="0" w:tplc="3C806E22">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6806733A"/>
    <w:multiLevelType w:val="hybridMultilevel"/>
    <w:tmpl w:val="8D6291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6" w15:restartNumberingAfterBreak="0">
    <w:nsid w:val="69756C49"/>
    <w:multiLevelType w:val="hybridMultilevel"/>
    <w:tmpl w:val="F0CE90A0"/>
    <w:styleLink w:val="ImportedStyle1"/>
    <w:lvl w:ilvl="0" w:tplc="D5F820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56460B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0E84E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C00ED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1820B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D366D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D2AAE3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4322C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AD1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7" w15:restartNumberingAfterBreak="0">
    <w:nsid w:val="6A4654B7"/>
    <w:multiLevelType w:val="hybridMultilevel"/>
    <w:tmpl w:val="92008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6A564446"/>
    <w:multiLevelType w:val="hybridMultilevel"/>
    <w:tmpl w:val="07661D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6BFD1E9E"/>
    <w:multiLevelType w:val="hybridMultilevel"/>
    <w:tmpl w:val="9E0840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0" w15:restartNumberingAfterBreak="0">
    <w:nsid w:val="6CAB355E"/>
    <w:multiLevelType w:val="hybridMultilevel"/>
    <w:tmpl w:val="437AF6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1" w15:restartNumberingAfterBreak="0">
    <w:nsid w:val="6D174CEF"/>
    <w:multiLevelType w:val="hybridMultilevel"/>
    <w:tmpl w:val="89503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6D5779F5"/>
    <w:multiLevelType w:val="hybridMultilevel"/>
    <w:tmpl w:val="EE606F78"/>
    <w:styleLink w:val="ImportedStyle2"/>
    <w:lvl w:ilvl="0" w:tplc="E2E898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B61B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C6CA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5BAA25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6EE24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DE98B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EEA7B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BA021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EB6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3" w15:restartNumberingAfterBreak="0">
    <w:nsid w:val="6DEA0BEF"/>
    <w:multiLevelType w:val="hybridMultilevel"/>
    <w:tmpl w:val="0C74018E"/>
    <w:styleLink w:val="ImportedStyle7"/>
    <w:lvl w:ilvl="0" w:tplc="0C1AB3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70E0B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F3E65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9FCD9F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3C35B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C88D9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12A63E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F2E991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EEC59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4" w15:restartNumberingAfterBreak="0">
    <w:nsid w:val="6E271E16"/>
    <w:multiLevelType w:val="hybridMultilevel"/>
    <w:tmpl w:val="E2DE23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5" w15:restartNumberingAfterBreak="0">
    <w:nsid w:val="6F914BCD"/>
    <w:multiLevelType w:val="hybridMultilevel"/>
    <w:tmpl w:val="74CAD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72557B02"/>
    <w:multiLevelType w:val="hybridMultilevel"/>
    <w:tmpl w:val="A7C496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7" w15:restartNumberingAfterBreak="0">
    <w:nsid w:val="736F3CC9"/>
    <w:multiLevelType w:val="hybridMultilevel"/>
    <w:tmpl w:val="5000884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8" w15:restartNumberingAfterBreak="0">
    <w:nsid w:val="73BD7A36"/>
    <w:multiLevelType w:val="hybridMultilevel"/>
    <w:tmpl w:val="821607E6"/>
    <w:styleLink w:val="ImportedStyle71"/>
    <w:lvl w:ilvl="0" w:tplc="5934800A">
      <w:start w:val="1"/>
      <w:numFmt w:val="bullet"/>
      <w:lvlText w:val="•"/>
      <w:lvlJc w:val="left"/>
      <w:pPr>
        <w:ind w:left="720" w:hanging="500"/>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1" w:tplc="72C2E6FE">
      <w:start w:val="1"/>
      <w:numFmt w:val="bullet"/>
      <w:lvlText w:val="•"/>
      <w:lvlJc w:val="left"/>
      <w:pPr>
        <w:ind w:left="7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2" w:tplc="25A46756">
      <w:start w:val="1"/>
      <w:numFmt w:val="bullet"/>
      <w:lvlText w:val="•"/>
      <w:lvlJc w:val="left"/>
      <w:pPr>
        <w:ind w:left="9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3" w:tplc="CBBA3218">
      <w:start w:val="1"/>
      <w:numFmt w:val="bullet"/>
      <w:lvlText w:val="•"/>
      <w:lvlJc w:val="left"/>
      <w:pPr>
        <w:ind w:left="12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4" w:tplc="2FD441C6">
      <w:start w:val="1"/>
      <w:numFmt w:val="bullet"/>
      <w:lvlText w:val="•"/>
      <w:lvlJc w:val="left"/>
      <w:pPr>
        <w:ind w:left="143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5" w:tplc="D2DCC098">
      <w:start w:val="1"/>
      <w:numFmt w:val="bullet"/>
      <w:lvlText w:val="•"/>
      <w:lvlJc w:val="left"/>
      <w:pPr>
        <w:ind w:left="165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6" w:tplc="17801134">
      <w:start w:val="1"/>
      <w:numFmt w:val="bullet"/>
      <w:lvlText w:val="•"/>
      <w:lvlJc w:val="left"/>
      <w:pPr>
        <w:ind w:left="18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7" w:tplc="5372ABFC">
      <w:start w:val="1"/>
      <w:numFmt w:val="bullet"/>
      <w:lvlText w:val="•"/>
      <w:lvlJc w:val="left"/>
      <w:pPr>
        <w:ind w:left="20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8" w:tplc="8D849BB8">
      <w:start w:val="1"/>
      <w:numFmt w:val="bullet"/>
      <w:lvlText w:val="•"/>
      <w:lvlJc w:val="left"/>
      <w:pPr>
        <w:ind w:left="23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abstractNum>
  <w:abstractNum w:abstractNumId="119" w15:restartNumberingAfterBreak="0">
    <w:nsid w:val="757B43CE"/>
    <w:multiLevelType w:val="hybridMultilevel"/>
    <w:tmpl w:val="12127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76532480"/>
    <w:multiLevelType w:val="hybridMultilevel"/>
    <w:tmpl w:val="E88E1A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1" w15:restartNumberingAfterBreak="0">
    <w:nsid w:val="77165BDD"/>
    <w:multiLevelType w:val="multilevel"/>
    <w:tmpl w:val="ED0EE318"/>
    <w:lvl w:ilvl="0">
      <w:start w:val="1"/>
      <w:numFmt w:val="bullet"/>
      <w:pStyle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2" w15:restartNumberingAfterBreak="0">
    <w:nsid w:val="77AD7925"/>
    <w:multiLevelType w:val="hybridMultilevel"/>
    <w:tmpl w:val="C94AB408"/>
    <w:lvl w:ilvl="0" w:tplc="E514F3AC">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3" w15:restartNumberingAfterBreak="0">
    <w:nsid w:val="780A66DF"/>
    <w:multiLevelType w:val="hybridMultilevel"/>
    <w:tmpl w:val="7D5E17AE"/>
    <w:lvl w:ilvl="0" w:tplc="AF26CBC4">
      <w:start w:val="1"/>
      <w:numFmt w:val="bullet"/>
      <w:pStyle w:val="Style1"/>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4" w15:restartNumberingAfterBreak="0">
    <w:nsid w:val="785813D3"/>
    <w:multiLevelType w:val="hybridMultilevel"/>
    <w:tmpl w:val="89C02C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5" w15:restartNumberingAfterBreak="0">
    <w:nsid w:val="7C0466C2"/>
    <w:multiLevelType w:val="hybridMultilevel"/>
    <w:tmpl w:val="CE80B5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6" w15:restartNumberingAfterBreak="0">
    <w:nsid w:val="7C493DF8"/>
    <w:multiLevelType w:val="hybridMultilevel"/>
    <w:tmpl w:val="103C23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7" w15:restartNumberingAfterBreak="0">
    <w:nsid w:val="7D573D43"/>
    <w:multiLevelType w:val="hybridMultilevel"/>
    <w:tmpl w:val="0DBE8448"/>
    <w:styleLink w:val="ImportedStyle8"/>
    <w:lvl w:ilvl="0" w:tplc="58FE89E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9EA84A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49E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D2CF2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15826B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9BA76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8BA90D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E467DB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9E71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8" w15:restartNumberingAfterBreak="0">
    <w:nsid w:val="7EFE2F8D"/>
    <w:multiLevelType w:val="hybridMultilevel"/>
    <w:tmpl w:val="00CCD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7F802C3B"/>
    <w:multiLevelType w:val="hybridMultilevel"/>
    <w:tmpl w:val="242C05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61305335">
    <w:abstractNumId w:val="7"/>
  </w:num>
  <w:num w:numId="2" w16cid:durableId="1720786493">
    <w:abstractNumId w:val="106"/>
  </w:num>
  <w:num w:numId="3" w16cid:durableId="1117945646">
    <w:abstractNumId w:val="112"/>
  </w:num>
  <w:num w:numId="4" w16cid:durableId="2062316411">
    <w:abstractNumId w:val="94"/>
  </w:num>
  <w:num w:numId="5" w16cid:durableId="68505365">
    <w:abstractNumId w:val="74"/>
  </w:num>
  <w:num w:numId="6" w16cid:durableId="2001426144">
    <w:abstractNumId w:val="26"/>
  </w:num>
  <w:num w:numId="7" w16cid:durableId="546378377">
    <w:abstractNumId w:val="113"/>
  </w:num>
  <w:num w:numId="8" w16cid:durableId="1243685690">
    <w:abstractNumId w:val="127"/>
  </w:num>
  <w:num w:numId="9" w16cid:durableId="2015448539">
    <w:abstractNumId w:val="52"/>
  </w:num>
  <w:num w:numId="10" w16cid:durableId="429476242">
    <w:abstractNumId w:val="121"/>
  </w:num>
  <w:num w:numId="11" w16cid:durableId="1523056857">
    <w:abstractNumId w:val="97"/>
  </w:num>
  <w:num w:numId="12" w16cid:durableId="1728800793">
    <w:abstractNumId w:val="0"/>
    <w:lvlOverride w:ilvl="0">
      <w:lvl w:ilvl="0">
        <w:start w:val="1"/>
        <w:numFmt w:val="bullet"/>
        <w:pStyle w:val="Achievement"/>
        <w:lvlText w:val=""/>
        <w:legacy w:legacy="1" w:legacySpace="0" w:legacyIndent="240"/>
        <w:lvlJc w:val="left"/>
        <w:pPr>
          <w:ind w:left="273" w:hanging="240"/>
        </w:pPr>
        <w:rPr>
          <w:rFonts w:ascii="Wingdings" w:hAnsi="Wingdings"/>
          <w:sz w:val="12"/>
        </w:rPr>
      </w:lvl>
    </w:lvlOverride>
  </w:num>
  <w:num w:numId="13" w16cid:durableId="728066596">
    <w:abstractNumId w:val="123"/>
  </w:num>
  <w:num w:numId="14" w16cid:durableId="621612668">
    <w:abstractNumId w:val="76"/>
  </w:num>
  <w:num w:numId="15" w16cid:durableId="392699823">
    <w:abstractNumId w:val="118"/>
  </w:num>
  <w:num w:numId="16" w16cid:durableId="1117481876">
    <w:abstractNumId w:val="99"/>
  </w:num>
  <w:num w:numId="17" w16cid:durableId="698705688">
    <w:abstractNumId w:val="38"/>
  </w:num>
  <w:num w:numId="18" w16cid:durableId="1157844738">
    <w:abstractNumId w:val="35"/>
  </w:num>
  <w:num w:numId="19" w16cid:durableId="998118792">
    <w:abstractNumId w:val="95"/>
  </w:num>
  <w:num w:numId="20" w16cid:durableId="1164978654">
    <w:abstractNumId w:val="47"/>
  </w:num>
  <w:num w:numId="21" w16cid:durableId="1683127025">
    <w:abstractNumId w:val="75"/>
  </w:num>
  <w:num w:numId="22" w16cid:durableId="1708144619">
    <w:abstractNumId w:val="31"/>
  </w:num>
  <w:num w:numId="23" w16cid:durableId="1129859671">
    <w:abstractNumId w:val="42"/>
  </w:num>
  <w:num w:numId="24" w16cid:durableId="1433941263">
    <w:abstractNumId w:val="17"/>
  </w:num>
  <w:num w:numId="25" w16cid:durableId="204409450">
    <w:abstractNumId w:val="20"/>
  </w:num>
  <w:num w:numId="26" w16cid:durableId="1410617977">
    <w:abstractNumId w:val="101"/>
  </w:num>
  <w:num w:numId="27" w16cid:durableId="806120827">
    <w:abstractNumId w:val="68"/>
  </w:num>
  <w:num w:numId="28" w16cid:durableId="11343379">
    <w:abstractNumId w:val="28"/>
  </w:num>
  <w:num w:numId="29" w16cid:durableId="259459309">
    <w:abstractNumId w:val="40"/>
  </w:num>
  <w:num w:numId="30" w16cid:durableId="1069310387">
    <w:abstractNumId w:val="83"/>
  </w:num>
  <w:num w:numId="31" w16cid:durableId="539707014">
    <w:abstractNumId w:val="57"/>
  </w:num>
  <w:num w:numId="32" w16cid:durableId="986932923">
    <w:abstractNumId w:val="16"/>
  </w:num>
  <w:num w:numId="33" w16cid:durableId="1878928156">
    <w:abstractNumId w:val="43"/>
  </w:num>
  <w:num w:numId="34" w16cid:durableId="2059159648">
    <w:abstractNumId w:val="51"/>
  </w:num>
  <w:num w:numId="35" w16cid:durableId="181894017">
    <w:abstractNumId w:val="100"/>
  </w:num>
  <w:num w:numId="36" w16cid:durableId="703216278">
    <w:abstractNumId w:val="39"/>
  </w:num>
  <w:num w:numId="37" w16cid:durableId="2042971358">
    <w:abstractNumId w:val="107"/>
  </w:num>
  <w:num w:numId="38" w16cid:durableId="1280261300">
    <w:abstractNumId w:val="55"/>
  </w:num>
  <w:num w:numId="39" w16cid:durableId="1572960732">
    <w:abstractNumId w:val="80"/>
  </w:num>
  <w:num w:numId="40" w16cid:durableId="529994204">
    <w:abstractNumId w:val="46"/>
  </w:num>
  <w:num w:numId="41" w16cid:durableId="690183929">
    <w:abstractNumId w:val="111"/>
  </w:num>
  <w:num w:numId="42" w16cid:durableId="384254278">
    <w:abstractNumId w:val="103"/>
  </w:num>
  <w:num w:numId="43" w16cid:durableId="1149326237">
    <w:abstractNumId w:val="45"/>
  </w:num>
  <w:num w:numId="44" w16cid:durableId="852459055">
    <w:abstractNumId w:val="32"/>
  </w:num>
  <w:num w:numId="45" w16cid:durableId="2092240963">
    <w:abstractNumId w:val="19"/>
  </w:num>
  <w:num w:numId="46" w16cid:durableId="2105832980">
    <w:abstractNumId w:val="27"/>
  </w:num>
  <w:num w:numId="47" w16cid:durableId="752512973">
    <w:abstractNumId w:val="128"/>
  </w:num>
  <w:num w:numId="48" w16cid:durableId="1142499844">
    <w:abstractNumId w:val="87"/>
  </w:num>
  <w:num w:numId="49" w16cid:durableId="478158183">
    <w:abstractNumId w:val="89"/>
  </w:num>
  <w:num w:numId="50" w16cid:durableId="1341589240">
    <w:abstractNumId w:val="66"/>
  </w:num>
  <w:num w:numId="51" w16cid:durableId="1296254341">
    <w:abstractNumId w:val="115"/>
  </w:num>
  <w:num w:numId="52" w16cid:durableId="695886212">
    <w:abstractNumId w:val="13"/>
  </w:num>
  <w:num w:numId="53" w16cid:durableId="415519533">
    <w:abstractNumId w:val="29"/>
  </w:num>
  <w:num w:numId="54" w16cid:durableId="565721421">
    <w:abstractNumId w:val="65"/>
  </w:num>
  <w:num w:numId="55" w16cid:durableId="667943108">
    <w:abstractNumId w:val="79"/>
  </w:num>
  <w:num w:numId="56" w16cid:durableId="550112358">
    <w:abstractNumId w:val="37"/>
  </w:num>
  <w:num w:numId="57" w16cid:durableId="77605260">
    <w:abstractNumId w:val="81"/>
  </w:num>
  <w:num w:numId="58" w16cid:durableId="1813669205">
    <w:abstractNumId w:val="119"/>
  </w:num>
  <w:num w:numId="59" w16cid:durableId="2126382808">
    <w:abstractNumId w:val="73"/>
  </w:num>
  <w:num w:numId="60" w16cid:durableId="1883863706">
    <w:abstractNumId w:val="93"/>
  </w:num>
  <w:num w:numId="61" w16cid:durableId="427652460">
    <w:abstractNumId w:val="78"/>
  </w:num>
  <w:num w:numId="62" w16cid:durableId="459878198">
    <w:abstractNumId w:val="105"/>
  </w:num>
  <w:num w:numId="63" w16cid:durableId="1441880191">
    <w:abstractNumId w:val="71"/>
  </w:num>
  <w:num w:numId="64" w16cid:durableId="2045710620">
    <w:abstractNumId w:val="129"/>
  </w:num>
  <w:num w:numId="65" w16cid:durableId="1351447887">
    <w:abstractNumId w:val="25"/>
  </w:num>
  <w:num w:numId="66" w16cid:durableId="240603096">
    <w:abstractNumId w:val="96"/>
  </w:num>
  <w:num w:numId="67" w16cid:durableId="2136825959">
    <w:abstractNumId w:val="14"/>
  </w:num>
  <w:num w:numId="68" w16cid:durableId="954825101">
    <w:abstractNumId w:val="116"/>
  </w:num>
  <w:num w:numId="69" w16cid:durableId="1516846731">
    <w:abstractNumId w:val="18"/>
  </w:num>
  <w:num w:numId="70" w16cid:durableId="1568491598">
    <w:abstractNumId w:val="21"/>
  </w:num>
  <w:num w:numId="71" w16cid:durableId="1507406754">
    <w:abstractNumId w:val="30"/>
  </w:num>
  <w:num w:numId="72" w16cid:durableId="1163812142">
    <w:abstractNumId w:val="124"/>
  </w:num>
  <w:num w:numId="73" w16cid:durableId="1335377854">
    <w:abstractNumId w:val="24"/>
  </w:num>
  <w:num w:numId="74" w16cid:durableId="1533105148">
    <w:abstractNumId w:val="54"/>
  </w:num>
  <w:num w:numId="75" w16cid:durableId="1187863028">
    <w:abstractNumId w:val="50"/>
  </w:num>
  <w:num w:numId="76" w16cid:durableId="1853759272">
    <w:abstractNumId w:val="11"/>
  </w:num>
  <w:num w:numId="77" w16cid:durableId="1826969034">
    <w:abstractNumId w:val="125"/>
  </w:num>
  <w:num w:numId="78" w16cid:durableId="929847389">
    <w:abstractNumId w:val="70"/>
  </w:num>
  <w:num w:numId="79" w16cid:durableId="2101169821">
    <w:abstractNumId w:val="41"/>
  </w:num>
  <w:num w:numId="80" w16cid:durableId="1875649266">
    <w:abstractNumId w:val="53"/>
  </w:num>
  <w:num w:numId="81" w16cid:durableId="307828130">
    <w:abstractNumId w:val="48"/>
  </w:num>
  <w:num w:numId="82" w16cid:durableId="392125281">
    <w:abstractNumId w:val="122"/>
  </w:num>
  <w:num w:numId="83" w16cid:durableId="1914657276">
    <w:abstractNumId w:val="85"/>
  </w:num>
  <w:num w:numId="84" w16cid:durableId="54937907">
    <w:abstractNumId w:val="82"/>
  </w:num>
  <w:num w:numId="85" w16cid:durableId="1946691959">
    <w:abstractNumId w:val="108"/>
  </w:num>
  <w:num w:numId="86" w16cid:durableId="480080587">
    <w:abstractNumId w:val="77"/>
  </w:num>
  <w:num w:numId="87" w16cid:durableId="764501111">
    <w:abstractNumId w:val="10"/>
  </w:num>
  <w:num w:numId="88" w16cid:durableId="2043675578">
    <w:abstractNumId w:val="44"/>
  </w:num>
  <w:num w:numId="89" w16cid:durableId="1623227902">
    <w:abstractNumId w:val="90"/>
  </w:num>
  <w:num w:numId="90" w16cid:durableId="1780760636">
    <w:abstractNumId w:val="110"/>
  </w:num>
  <w:num w:numId="91" w16cid:durableId="829832759">
    <w:abstractNumId w:val="22"/>
  </w:num>
  <w:num w:numId="92" w16cid:durableId="671877734">
    <w:abstractNumId w:val="49"/>
  </w:num>
  <w:num w:numId="93" w16cid:durableId="252519672">
    <w:abstractNumId w:val="12"/>
  </w:num>
  <w:num w:numId="94" w16cid:durableId="992677806">
    <w:abstractNumId w:val="59"/>
  </w:num>
  <w:num w:numId="95" w16cid:durableId="1795367824">
    <w:abstractNumId w:val="15"/>
  </w:num>
  <w:num w:numId="96" w16cid:durableId="316541224">
    <w:abstractNumId w:val="36"/>
  </w:num>
  <w:num w:numId="97" w16cid:durableId="1322347037">
    <w:abstractNumId w:val="34"/>
  </w:num>
  <w:num w:numId="98" w16cid:durableId="418255013">
    <w:abstractNumId w:val="60"/>
  </w:num>
  <w:num w:numId="99" w16cid:durableId="1202019086">
    <w:abstractNumId w:val="114"/>
  </w:num>
  <w:num w:numId="100" w16cid:durableId="1780448485">
    <w:abstractNumId w:val="58"/>
  </w:num>
  <w:num w:numId="101" w16cid:durableId="1640114946">
    <w:abstractNumId w:val="104"/>
  </w:num>
  <w:num w:numId="102" w16cid:durableId="437719206">
    <w:abstractNumId w:val="86"/>
  </w:num>
  <w:num w:numId="103" w16cid:durableId="2009357560">
    <w:abstractNumId w:val="91"/>
  </w:num>
  <w:num w:numId="104" w16cid:durableId="152256594">
    <w:abstractNumId w:val="67"/>
  </w:num>
  <w:num w:numId="105" w16cid:durableId="1812864084">
    <w:abstractNumId w:val="109"/>
  </w:num>
  <w:num w:numId="106" w16cid:durableId="415399054">
    <w:abstractNumId w:val="33"/>
  </w:num>
  <w:num w:numId="107" w16cid:durableId="708067400">
    <w:abstractNumId w:val="88"/>
  </w:num>
  <w:num w:numId="108" w16cid:durableId="2071339362">
    <w:abstractNumId w:val="98"/>
  </w:num>
  <w:num w:numId="109" w16cid:durableId="407963940">
    <w:abstractNumId w:val="92"/>
  </w:num>
  <w:num w:numId="110" w16cid:durableId="136922060">
    <w:abstractNumId w:val="56"/>
  </w:num>
  <w:num w:numId="111" w16cid:durableId="2055931936">
    <w:abstractNumId w:val="120"/>
  </w:num>
  <w:num w:numId="112" w16cid:durableId="1667243561">
    <w:abstractNumId w:val="72"/>
  </w:num>
  <w:num w:numId="113" w16cid:durableId="1547329978">
    <w:abstractNumId w:val="117"/>
  </w:num>
  <w:num w:numId="114" w16cid:durableId="1557743501">
    <w:abstractNumId w:val="62"/>
  </w:num>
  <w:num w:numId="115" w16cid:durableId="1964076427">
    <w:abstractNumId w:val="64"/>
  </w:num>
  <w:num w:numId="116" w16cid:durableId="680398731">
    <w:abstractNumId w:val="126"/>
  </w:num>
  <w:num w:numId="117" w16cid:durableId="76756546">
    <w:abstractNumId w:val="63"/>
  </w:num>
  <w:num w:numId="118" w16cid:durableId="838696174">
    <w:abstractNumId w:val="23"/>
  </w:num>
  <w:num w:numId="119" w16cid:durableId="761223829">
    <w:abstractNumId w:val="69"/>
  </w:num>
  <w:num w:numId="120" w16cid:durableId="57242913">
    <w:abstractNumId w:val="61"/>
  </w:num>
  <w:num w:numId="121" w16cid:durableId="878396472">
    <w:abstractNumId w:val="84"/>
  </w:num>
  <w:num w:numId="122" w16cid:durableId="2134905085">
    <w:abstractNumId w:val="102"/>
  </w:num>
  <w:num w:numId="123" w16cid:durableId="2037197996">
    <w:abstractNumId w:val="9"/>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activeWritingStyle w:appName="MSWord" w:lang="en-IN"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en-IN" w:vendorID="64" w:dllVersion="6" w:nlCheck="1" w:checkStyle="1"/>
  <w:activeWritingStyle w:appName="MSWord" w:lang="fr-FR" w:vendorID="64" w:dllVersion="6" w:nlCheck="1" w:checkStyle="1"/>
  <w:activeWritingStyle w:appName="MSWord" w:lang="en-CA" w:vendorID="64" w:dllVersion="6"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8F2"/>
    <w:rsid w:val="00000CBD"/>
    <w:rsid w:val="00003DED"/>
    <w:rsid w:val="0000735B"/>
    <w:rsid w:val="00010102"/>
    <w:rsid w:val="000112C4"/>
    <w:rsid w:val="00012B2F"/>
    <w:rsid w:val="00013907"/>
    <w:rsid w:val="00013E50"/>
    <w:rsid w:val="00015420"/>
    <w:rsid w:val="000154DF"/>
    <w:rsid w:val="00015A3A"/>
    <w:rsid w:val="000161BC"/>
    <w:rsid w:val="00016EB6"/>
    <w:rsid w:val="00017698"/>
    <w:rsid w:val="00020B14"/>
    <w:rsid w:val="00022695"/>
    <w:rsid w:val="00026654"/>
    <w:rsid w:val="000271D0"/>
    <w:rsid w:val="000307D2"/>
    <w:rsid w:val="00031C35"/>
    <w:rsid w:val="00031D7F"/>
    <w:rsid w:val="00033F6D"/>
    <w:rsid w:val="00035146"/>
    <w:rsid w:val="00035ECD"/>
    <w:rsid w:val="00040A4A"/>
    <w:rsid w:val="000424A5"/>
    <w:rsid w:val="00044096"/>
    <w:rsid w:val="000457FA"/>
    <w:rsid w:val="000627FC"/>
    <w:rsid w:val="000705D0"/>
    <w:rsid w:val="00072569"/>
    <w:rsid w:val="000727A5"/>
    <w:rsid w:val="00076ED5"/>
    <w:rsid w:val="0007787C"/>
    <w:rsid w:val="00083644"/>
    <w:rsid w:val="0008376A"/>
    <w:rsid w:val="0008587E"/>
    <w:rsid w:val="000916E5"/>
    <w:rsid w:val="00092DA2"/>
    <w:rsid w:val="00093B00"/>
    <w:rsid w:val="00094625"/>
    <w:rsid w:val="0009578A"/>
    <w:rsid w:val="00096E76"/>
    <w:rsid w:val="000A39DF"/>
    <w:rsid w:val="000A4644"/>
    <w:rsid w:val="000B1874"/>
    <w:rsid w:val="000B19AF"/>
    <w:rsid w:val="000B5661"/>
    <w:rsid w:val="000B58A0"/>
    <w:rsid w:val="000B7D48"/>
    <w:rsid w:val="000C4FC3"/>
    <w:rsid w:val="000C57F8"/>
    <w:rsid w:val="000D0109"/>
    <w:rsid w:val="000D0560"/>
    <w:rsid w:val="000D4A2C"/>
    <w:rsid w:val="000D4CF6"/>
    <w:rsid w:val="000D4FC9"/>
    <w:rsid w:val="000D5BB7"/>
    <w:rsid w:val="000D6232"/>
    <w:rsid w:val="000E0C93"/>
    <w:rsid w:val="000E2B3C"/>
    <w:rsid w:val="000E33CB"/>
    <w:rsid w:val="000E7DE1"/>
    <w:rsid w:val="00103186"/>
    <w:rsid w:val="00103E36"/>
    <w:rsid w:val="00116E85"/>
    <w:rsid w:val="001176D1"/>
    <w:rsid w:val="001207E5"/>
    <w:rsid w:val="001208FC"/>
    <w:rsid w:val="00124BA1"/>
    <w:rsid w:val="00126FA7"/>
    <w:rsid w:val="0013079E"/>
    <w:rsid w:val="00132324"/>
    <w:rsid w:val="001325B9"/>
    <w:rsid w:val="00133260"/>
    <w:rsid w:val="00133DAE"/>
    <w:rsid w:val="0013532E"/>
    <w:rsid w:val="00137784"/>
    <w:rsid w:val="00141480"/>
    <w:rsid w:val="00141B36"/>
    <w:rsid w:val="00143F52"/>
    <w:rsid w:val="0014542A"/>
    <w:rsid w:val="00151F21"/>
    <w:rsid w:val="00154466"/>
    <w:rsid w:val="001559D1"/>
    <w:rsid w:val="00156EFD"/>
    <w:rsid w:val="00162D7B"/>
    <w:rsid w:val="0016461A"/>
    <w:rsid w:val="00166BAE"/>
    <w:rsid w:val="00181B74"/>
    <w:rsid w:val="001827CC"/>
    <w:rsid w:val="0018509B"/>
    <w:rsid w:val="00186DDF"/>
    <w:rsid w:val="0019159B"/>
    <w:rsid w:val="001B46BC"/>
    <w:rsid w:val="001C14D9"/>
    <w:rsid w:val="001C1C4D"/>
    <w:rsid w:val="001D093A"/>
    <w:rsid w:val="001D0CFF"/>
    <w:rsid w:val="001D2BA7"/>
    <w:rsid w:val="001D6B23"/>
    <w:rsid w:val="001E0884"/>
    <w:rsid w:val="001E4213"/>
    <w:rsid w:val="001E7EF4"/>
    <w:rsid w:val="001F1B48"/>
    <w:rsid w:val="001F217E"/>
    <w:rsid w:val="001F520E"/>
    <w:rsid w:val="001F75AD"/>
    <w:rsid w:val="002005A0"/>
    <w:rsid w:val="002072BF"/>
    <w:rsid w:val="00210D95"/>
    <w:rsid w:val="00212024"/>
    <w:rsid w:val="0021272F"/>
    <w:rsid w:val="00214B40"/>
    <w:rsid w:val="002153B6"/>
    <w:rsid w:val="00220B99"/>
    <w:rsid w:val="00221BB1"/>
    <w:rsid w:val="00225032"/>
    <w:rsid w:val="00226E09"/>
    <w:rsid w:val="002307CD"/>
    <w:rsid w:val="00231825"/>
    <w:rsid w:val="00232DBE"/>
    <w:rsid w:val="0023520E"/>
    <w:rsid w:val="00236BF5"/>
    <w:rsid w:val="00240383"/>
    <w:rsid w:val="002430AF"/>
    <w:rsid w:val="002432CA"/>
    <w:rsid w:val="002434D4"/>
    <w:rsid w:val="002435B5"/>
    <w:rsid w:val="002457BF"/>
    <w:rsid w:val="00245AEF"/>
    <w:rsid w:val="00247A42"/>
    <w:rsid w:val="00251678"/>
    <w:rsid w:val="002523CB"/>
    <w:rsid w:val="00254034"/>
    <w:rsid w:val="002567F6"/>
    <w:rsid w:val="002603D2"/>
    <w:rsid w:val="002615D1"/>
    <w:rsid w:val="0026269B"/>
    <w:rsid w:val="00263804"/>
    <w:rsid w:val="002651C1"/>
    <w:rsid w:val="00266A5C"/>
    <w:rsid w:val="00266EFC"/>
    <w:rsid w:val="002719A8"/>
    <w:rsid w:val="00272D68"/>
    <w:rsid w:val="00277E62"/>
    <w:rsid w:val="00284988"/>
    <w:rsid w:val="00285023"/>
    <w:rsid w:val="00293168"/>
    <w:rsid w:val="002960F4"/>
    <w:rsid w:val="002973A7"/>
    <w:rsid w:val="002A0778"/>
    <w:rsid w:val="002A2C36"/>
    <w:rsid w:val="002A5967"/>
    <w:rsid w:val="002B2582"/>
    <w:rsid w:val="002B2941"/>
    <w:rsid w:val="002B58FD"/>
    <w:rsid w:val="002C06C7"/>
    <w:rsid w:val="002C08E8"/>
    <w:rsid w:val="002C29EE"/>
    <w:rsid w:val="002C3075"/>
    <w:rsid w:val="002C3270"/>
    <w:rsid w:val="002C4FC5"/>
    <w:rsid w:val="002D2250"/>
    <w:rsid w:val="002D267F"/>
    <w:rsid w:val="002D30DD"/>
    <w:rsid w:val="002D4470"/>
    <w:rsid w:val="002D4476"/>
    <w:rsid w:val="002D5E87"/>
    <w:rsid w:val="002D6A75"/>
    <w:rsid w:val="002D7944"/>
    <w:rsid w:val="002E11E6"/>
    <w:rsid w:val="002E1952"/>
    <w:rsid w:val="002E4849"/>
    <w:rsid w:val="002E5847"/>
    <w:rsid w:val="002E62A0"/>
    <w:rsid w:val="002E6C1E"/>
    <w:rsid w:val="002F0D85"/>
    <w:rsid w:val="002F1A15"/>
    <w:rsid w:val="002F4CD7"/>
    <w:rsid w:val="002F4E56"/>
    <w:rsid w:val="00306522"/>
    <w:rsid w:val="00306793"/>
    <w:rsid w:val="00306D55"/>
    <w:rsid w:val="003125B5"/>
    <w:rsid w:val="00313E14"/>
    <w:rsid w:val="00314657"/>
    <w:rsid w:val="003157CF"/>
    <w:rsid w:val="00317CAC"/>
    <w:rsid w:val="0032307D"/>
    <w:rsid w:val="00333973"/>
    <w:rsid w:val="003431F6"/>
    <w:rsid w:val="00346707"/>
    <w:rsid w:val="0034773C"/>
    <w:rsid w:val="00352507"/>
    <w:rsid w:val="00354471"/>
    <w:rsid w:val="0035690D"/>
    <w:rsid w:val="00360DBE"/>
    <w:rsid w:val="003610FB"/>
    <w:rsid w:val="0036552E"/>
    <w:rsid w:val="00371797"/>
    <w:rsid w:val="00372101"/>
    <w:rsid w:val="00373FD2"/>
    <w:rsid w:val="0037737E"/>
    <w:rsid w:val="0037758A"/>
    <w:rsid w:val="00377ACD"/>
    <w:rsid w:val="003830AE"/>
    <w:rsid w:val="003831D0"/>
    <w:rsid w:val="00383C57"/>
    <w:rsid w:val="00385233"/>
    <w:rsid w:val="003930B7"/>
    <w:rsid w:val="00397154"/>
    <w:rsid w:val="003A2A01"/>
    <w:rsid w:val="003A2D25"/>
    <w:rsid w:val="003A320E"/>
    <w:rsid w:val="003B0287"/>
    <w:rsid w:val="003B169E"/>
    <w:rsid w:val="003B2ADF"/>
    <w:rsid w:val="003B3010"/>
    <w:rsid w:val="003B4EAD"/>
    <w:rsid w:val="003C2BB2"/>
    <w:rsid w:val="003C3BB7"/>
    <w:rsid w:val="003C3DB0"/>
    <w:rsid w:val="003C593F"/>
    <w:rsid w:val="003C5CB9"/>
    <w:rsid w:val="003C7644"/>
    <w:rsid w:val="003D1043"/>
    <w:rsid w:val="003D14FE"/>
    <w:rsid w:val="003D3DF9"/>
    <w:rsid w:val="003D4FFF"/>
    <w:rsid w:val="003D67D4"/>
    <w:rsid w:val="003D7674"/>
    <w:rsid w:val="003E08BC"/>
    <w:rsid w:val="003E76FE"/>
    <w:rsid w:val="003F2572"/>
    <w:rsid w:val="00400457"/>
    <w:rsid w:val="0040689F"/>
    <w:rsid w:val="0041611E"/>
    <w:rsid w:val="00416C71"/>
    <w:rsid w:val="00420329"/>
    <w:rsid w:val="00420693"/>
    <w:rsid w:val="00420D56"/>
    <w:rsid w:val="00421527"/>
    <w:rsid w:val="004215AD"/>
    <w:rsid w:val="0042382F"/>
    <w:rsid w:val="004273BA"/>
    <w:rsid w:val="00431077"/>
    <w:rsid w:val="00431B4D"/>
    <w:rsid w:val="00431D02"/>
    <w:rsid w:val="00436A08"/>
    <w:rsid w:val="00440E60"/>
    <w:rsid w:val="0044294E"/>
    <w:rsid w:val="004436F6"/>
    <w:rsid w:val="004500CF"/>
    <w:rsid w:val="00454701"/>
    <w:rsid w:val="004550D1"/>
    <w:rsid w:val="0045764D"/>
    <w:rsid w:val="004705F3"/>
    <w:rsid w:val="00473DB1"/>
    <w:rsid w:val="00474B34"/>
    <w:rsid w:val="00474E1E"/>
    <w:rsid w:val="00477EEC"/>
    <w:rsid w:val="004812EC"/>
    <w:rsid w:val="004821CB"/>
    <w:rsid w:val="0048296C"/>
    <w:rsid w:val="00483B4E"/>
    <w:rsid w:val="00485963"/>
    <w:rsid w:val="00492149"/>
    <w:rsid w:val="00492B5C"/>
    <w:rsid w:val="00497E32"/>
    <w:rsid w:val="004A29EA"/>
    <w:rsid w:val="004A3855"/>
    <w:rsid w:val="004A520C"/>
    <w:rsid w:val="004A6F87"/>
    <w:rsid w:val="004B066E"/>
    <w:rsid w:val="004B47F2"/>
    <w:rsid w:val="004B4A32"/>
    <w:rsid w:val="004C24AD"/>
    <w:rsid w:val="004C2E59"/>
    <w:rsid w:val="004C5AB1"/>
    <w:rsid w:val="004C6508"/>
    <w:rsid w:val="004C7072"/>
    <w:rsid w:val="004D224E"/>
    <w:rsid w:val="004E176A"/>
    <w:rsid w:val="004E1AE9"/>
    <w:rsid w:val="004E33D7"/>
    <w:rsid w:val="004E5322"/>
    <w:rsid w:val="004E58BE"/>
    <w:rsid w:val="004E59EA"/>
    <w:rsid w:val="004F007E"/>
    <w:rsid w:val="004F38F5"/>
    <w:rsid w:val="005009F1"/>
    <w:rsid w:val="0050204C"/>
    <w:rsid w:val="00502381"/>
    <w:rsid w:val="0050466A"/>
    <w:rsid w:val="00506E29"/>
    <w:rsid w:val="00507E4A"/>
    <w:rsid w:val="00510004"/>
    <w:rsid w:val="005127FB"/>
    <w:rsid w:val="00514579"/>
    <w:rsid w:val="005206B0"/>
    <w:rsid w:val="00520A58"/>
    <w:rsid w:val="005241B1"/>
    <w:rsid w:val="00526C25"/>
    <w:rsid w:val="00532972"/>
    <w:rsid w:val="005331ED"/>
    <w:rsid w:val="00533B61"/>
    <w:rsid w:val="00543622"/>
    <w:rsid w:val="00543886"/>
    <w:rsid w:val="005464F8"/>
    <w:rsid w:val="00554A98"/>
    <w:rsid w:val="00555298"/>
    <w:rsid w:val="00561123"/>
    <w:rsid w:val="00564FB3"/>
    <w:rsid w:val="00566E50"/>
    <w:rsid w:val="00570A2D"/>
    <w:rsid w:val="00577B5B"/>
    <w:rsid w:val="005866AF"/>
    <w:rsid w:val="005948AD"/>
    <w:rsid w:val="005A508B"/>
    <w:rsid w:val="005B07F7"/>
    <w:rsid w:val="005B5025"/>
    <w:rsid w:val="005B75B5"/>
    <w:rsid w:val="005C0325"/>
    <w:rsid w:val="005C0BD5"/>
    <w:rsid w:val="005C1BB0"/>
    <w:rsid w:val="005C26B1"/>
    <w:rsid w:val="005C5C24"/>
    <w:rsid w:val="005C68E3"/>
    <w:rsid w:val="005D09A9"/>
    <w:rsid w:val="005D2425"/>
    <w:rsid w:val="005D72C2"/>
    <w:rsid w:val="005E105F"/>
    <w:rsid w:val="005E53FD"/>
    <w:rsid w:val="005F0A0D"/>
    <w:rsid w:val="005F2208"/>
    <w:rsid w:val="00600004"/>
    <w:rsid w:val="00600B0B"/>
    <w:rsid w:val="006116C4"/>
    <w:rsid w:val="00621366"/>
    <w:rsid w:val="006214E7"/>
    <w:rsid w:val="00623DF5"/>
    <w:rsid w:val="00633C18"/>
    <w:rsid w:val="00636C52"/>
    <w:rsid w:val="00636D04"/>
    <w:rsid w:val="0063736F"/>
    <w:rsid w:val="0063792F"/>
    <w:rsid w:val="00641B11"/>
    <w:rsid w:val="0064372A"/>
    <w:rsid w:val="00646190"/>
    <w:rsid w:val="0065426F"/>
    <w:rsid w:val="00654952"/>
    <w:rsid w:val="006552DE"/>
    <w:rsid w:val="006555C1"/>
    <w:rsid w:val="00655CBE"/>
    <w:rsid w:val="006613E5"/>
    <w:rsid w:val="00662DA3"/>
    <w:rsid w:val="0066362F"/>
    <w:rsid w:val="006642F0"/>
    <w:rsid w:val="00665176"/>
    <w:rsid w:val="00666CB7"/>
    <w:rsid w:val="0066702F"/>
    <w:rsid w:val="00673DBA"/>
    <w:rsid w:val="00674873"/>
    <w:rsid w:val="006748FE"/>
    <w:rsid w:val="0067669C"/>
    <w:rsid w:val="00682742"/>
    <w:rsid w:val="006829A1"/>
    <w:rsid w:val="00691BFB"/>
    <w:rsid w:val="00692031"/>
    <w:rsid w:val="00693628"/>
    <w:rsid w:val="006A1629"/>
    <w:rsid w:val="006A4E16"/>
    <w:rsid w:val="006B049D"/>
    <w:rsid w:val="006C20EF"/>
    <w:rsid w:val="006C41D0"/>
    <w:rsid w:val="006D1608"/>
    <w:rsid w:val="006D247C"/>
    <w:rsid w:val="006D7B0A"/>
    <w:rsid w:val="006E0D4D"/>
    <w:rsid w:val="006E1CEA"/>
    <w:rsid w:val="006E3601"/>
    <w:rsid w:val="006E3C4D"/>
    <w:rsid w:val="006E6708"/>
    <w:rsid w:val="006E7495"/>
    <w:rsid w:val="00700507"/>
    <w:rsid w:val="00703AAC"/>
    <w:rsid w:val="007051D1"/>
    <w:rsid w:val="007071F0"/>
    <w:rsid w:val="00707F0C"/>
    <w:rsid w:val="007109D9"/>
    <w:rsid w:val="00714ED9"/>
    <w:rsid w:val="00716681"/>
    <w:rsid w:val="00716CF6"/>
    <w:rsid w:val="0071741F"/>
    <w:rsid w:val="0072018C"/>
    <w:rsid w:val="007255EB"/>
    <w:rsid w:val="00725CD4"/>
    <w:rsid w:val="00726472"/>
    <w:rsid w:val="00732DB4"/>
    <w:rsid w:val="00734A31"/>
    <w:rsid w:val="00740975"/>
    <w:rsid w:val="00740BCF"/>
    <w:rsid w:val="007472E4"/>
    <w:rsid w:val="00752FD3"/>
    <w:rsid w:val="0075494E"/>
    <w:rsid w:val="007561FE"/>
    <w:rsid w:val="00762531"/>
    <w:rsid w:val="0076254B"/>
    <w:rsid w:val="00763957"/>
    <w:rsid w:val="0076539C"/>
    <w:rsid w:val="00766783"/>
    <w:rsid w:val="007669A7"/>
    <w:rsid w:val="00776362"/>
    <w:rsid w:val="00777D82"/>
    <w:rsid w:val="007815FE"/>
    <w:rsid w:val="00783CE2"/>
    <w:rsid w:val="00784E38"/>
    <w:rsid w:val="00785A95"/>
    <w:rsid w:val="00792ADB"/>
    <w:rsid w:val="00793092"/>
    <w:rsid w:val="00795F48"/>
    <w:rsid w:val="00795F54"/>
    <w:rsid w:val="00796BC9"/>
    <w:rsid w:val="007A2D26"/>
    <w:rsid w:val="007A31AB"/>
    <w:rsid w:val="007B1335"/>
    <w:rsid w:val="007B2324"/>
    <w:rsid w:val="007C5095"/>
    <w:rsid w:val="007C6B8B"/>
    <w:rsid w:val="007C7283"/>
    <w:rsid w:val="007D675E"/>
    <w:rsid w:val="007D7E67"/>
    <w:rsid w:val="007E130A"/>
    <w:rsid w:val="007E18BC"/>
    <w:rsid w:val="007E243F"/>
    <w:rsid w:val="007E3E7F"/>
    <w:rsid w:val="007F01BE"/>
    <w:rsid w:val="007F09C1"/>
    <w:rsid w:val="007F1B4C"/>
    <w:rsid w:val="007F5E21"/>
    <w:rsid w:val="007F6565"/>
    <w:rsid w:val="008074A2"/>
    <w:rsid w:val="0081260A"/>
    <w:rsid w:val="008142A2"/>
    <w:rsid w:val="00821AC0"/>
    <w:rsid w:val="00824403"/>
    <w:rsid w:val="00830595"/>
    <w:rsid w:val="008309DE"/>
    <w:rsid w:val="008316FA"/>
    <w:rsid w:val="00834BC5"/>
    <w:rsid w:val="00842EB5"/>
    <w:rsid w:val="008435F4"/>
    <w:rsid w:val="008464C0"/>
    <w:rsid w:val="00851D25"/>
    <w:rsid w:val="0085515E"/>
    <w:rsid w:val="00855DA0"/>
    <w:rsid w:val="00861E50"/>
    <w:rsid w:val="00865351"/>
    <w:rsid w:val="00870121"/>
    <w:rsid w:val="0087131E"/>
    <w:rsid w:val="008718A2"/>
    <w:rsid w:val="008757A7"/>
    <w:rsid w:val="0087756E"/>
    <w:rsid w:val="008818F2"/>
    <w:rsid w:val="008857F1"/>
    <w:rsid w:val="00886739"/>
    <w:rsid w:val="00887D74"/>
    <w:rsid w:val="00887EA7"/>
    <w:rsid w:val="00890F95"/>
    <w:rsid w:val="008923B4"/>
    <w:rsid w:val="00894865"/>
    <w:rsid w:val="008955C4"/>
    <w:rsid w:val="00896017"/>
    <w:rsid w:val="008A194F"/>
    <w:rsid w:val="008A3781"/>
    <w:rsid w:val="008B2E59"/>
    <w:rsid w:val="008B3880"/>
    <w:rsid w:val="008B7BA1"/>
    <w:rsid w:val="008C2CDD"/>
    <w:rsid w:val="008C391E"/>
    <w:rsid w:val="008C3BC9"/>
    <w:rsid w:val="008C7C3E"/>
    <w:rsid w:val="008D4FCB"/>
    <w:rsid w:val="008E00BB"/>
    <w:rsid w:val="008E2893"/>
    <w:rsid w:val="008E467A"/>
    <w:rsid w:val="008E4873"/>
    <w:rsid w:val="008F2662"/>
    <w:rsid w:val="008F6528"/>
    <w:rsid w:val="008F7BF0"/>
    <w:rsid w:val="00900564"/>
    <w:rsid w:val="00902358"/>
    <w:rsid w:val="009076F5"/>
    <w:rsid w:val="009113B7"/>
    <w:rsid w:val="009133FC"/>
    <w:rsid w:val="009134FC"/>
    <w:rsid w:val="0091433C"/>
    <w:rsid w:val="009154E3"/>
    <w:rsid w:val="009161D0"/>
    <w:rsid w:val="00916F00"/>
    <w:rsid w:val="00922223"/>
    <w:rsid w:val="00924D11"/>
    <w:rsid w:val="009275C6"/>
    <w:rsid w:val="0093354A"/>
    <w:rsid w:val="00940639"/>
    <w:rsid w:val="00940967"/>
    <w:rsid w:val="00951554"/>
    <w:rsid w:val="00952675"/>
    <w:rsid w:val="00955D46"/>
    <w:rsid w:val="0095635A"/>
    <w:rsid w:val="00957348"/>
    <w:rsid w:val="00961622"/>
    <w:rsid w:val="0096407C"/>
    <w:rsid w:val="009756F2"/>
    <w:rsid w:val="00981982"/>
    <w:rsid w:val="0098643C"/>
    <w:rsid w:val="00986F31"/>
    <w:rsid w:val="00990859"/>
    <w:rsid w:val="009912F3"/>
    <w:rsid w:val="009A0D9B"/>
    <w:rsid w:val="009A1FC5"/>
    <w:rsid w:val="009A2105"/>
    <w:rsid w:val="009A28B3"/>
    <w:rsid w:val="009A3D1D"/>
    <w:rsid w:val="009A5223"/>
    <w:rsid w:val="009A5AEF"/>
    <w:rsid w:val="009A659B"/>
    <w:rsid w:val="009A6D94"/>
    <w:rsid w:val="009A7459"/>
    <w:rsid w:val="009B3131"/>
    <w:rsid w:val="009B7B58"/>
    <w:rsid w:val="009C0594"/>
    <w:rsid w:val="009C09BD"/>
    <w:rsid w:val="009C1DCE"/>
    <w:rsid w:val="009C1F42"/>
    <w:rsid w:val="009C28FB"/>
    <w:rsid w:val="009C3827"/>
    <w:rsid w:val="009D2991"/>
    <w:rsid w:val="009D5065"/>
    <w:rsid w:val="009D5154"/>
    <w:rsid w:val="009E110E"/>
    <w:rsid w:val="009E14A2"/>
    <w:rsid w:val="009E2AD9"/>
    <w:rsid w:val="009F2463"/>
    <w:rsid w:val="009F4241"/>
    <w:rsid w:val="009F4DB1"/>
    <w:rsid w:val="009F569E"/>
    <w:rsid w:val="009F6696"/>
    <w:rsid w:val="009F66AA"/>
    <w:rsid w:val="009F7DF6"/>
    <w:rsid w:val="00A00603"/>
    <w:rsid w:val="00A01F84"/>
    <w:rsid w:val="00A1100D"/>
    <w:rsid w:val="00A142CB"/>
    <w:rsid w:val="00A24546"/>
    <w:rsid w:val="00A24A33"/>
    <w:rsid w:val="00A268CB"/>
    <w:rsid w:val="00A31157"/>
    <w:rsid w:val="00A3375E"/>
    <w:rsid w:val="00A34017"/>
    <w:rsid w:val="00A4103A"/>
    <w:rsid w:val="00A43CC1"/>
    <w:rsid w:val="00A4633A"/>
    <w:rsid w:val="00A46A9F"/>
    <w:rsid w:val="00A538C6"/>
    <w:rsid w:val="00A55008"/>
    <w:rsid w:val="00A57792"/>
    <w:rsid w:val="00A651D7"/>
    <w:rsid w:val="00A656E6"/>
    <w:rsid w:val="00A66838"/>
    <w:rsid w:val="00A70A8B"/>
    <w:rsid w:val="00A74DA6"/>
    <w:rsid w:val="00A75435"/>
    <w:rsid w:val="00A75463"/>
    <w:rsid w:val="00A770F4"/>
    <w:rsid w:val="00A84564"/>
    <w:rsid w:val="00A847BF"/>
    <w:rsid w:val="00A84E64"/>
    <w:rsid w:val="00A871D3"/>
    <w:rsid w:val="00A91596"/>
    <w:rsid w:val="00AA01D4"/>
    <w:rsid w:val="00AA1253"/>
    <w:rsid w:val="00AA2366"/>
    <w:rsid w:val="00AA2FE9"/>
    <w:rsid w:val="00AA3E09"/>
    <w:rsid w:val="00AA5A7C"/>
    <w:rsid w:val="00AB10E0"/>
    <w:rsid w:val="00AB2C9A"/>
    <w:rsid w:val="00AB40DB"/>
    <w:rsid w:val="00AC3904"/>
    <w:rsid w:val="00AC51E1"/>
    <w:rsid w:val="00AD3734"/>
    <w:rsid w:val="00AD448F"/>
    <w:rsid w:val="00AD5567"/>
    <w:rsid w:val="00AD76D1"/>
    <w:rsid w:val="00AE103E"/>
    <w:rsid w:val="00AE1791"/>
    <w:rsid w:val="00AE3544"/>
    <w:rsid w:val="00AF6AFF"/>
    <w:rsid w:val="00AF6CFF"/>
    <w:rsid w:val="00AF6FBC"/>
    <w:rsid w:val="00AF7091"/>
    <w:rsid w:val="00B011F5"/>
    <w:rsid w:val="00B017C6"/>
    <w:rsid w:val="00B0237B"/>
    <w:rsid w:val="00B07FBE"/>
    <w:rsid w:val="00B109B0"/>
    <w:rsid w:val="00B10ECB"/>
    <w:rsid w:val="00B12A76"/>
    <w:rsid w:val="00B14421"/>
    <w:rsid w:val="00B17D19"/>
    <w:rsid w:val="00B210E4"/>
    <w:rsid w:val="00B2466A"/>
    <w:rsid w:val="00B33787"/>
    <w:rsid w:val="00B35213"/>
    <w:rsid w:val="00B360ED"/>
    <w:rsid w:val="00B45FFB"/>
    <w:rsid w:val="00B47705"/>
    <w:rsid w:val="00B513EA"/>
    <w:rsid w:val="00B5352C"/>
    <w:rsid w:val="00B5592F"/>
    <w:rsid w:val="00B55C79"/>
    <w:rsid w:val="00B573EC"/>
    <w:rsid w:val="00B61296"/>
    <w:rsid w:val="00B63DB3"/>
    <w:rsid w:val="00B643C1"/>
    <w:rsid w:val="00B65240"/>
    <w:rsid w:val="00B67ACA"/>
    <w:rsid w:val="00B70799"/>
    <w:rsid w:val="00B71FBB"/>
    <w:rsid w:val="00B7539F"/>
    <w:rsid w:val="00B80AA2"/>
    <w:rsid w:val="00B8368F"/>
    <w:rsid w:val="00B948A6"/>
    <w:rsid w:val="00B969C7"/>
    <w:rsid w:val="00B97805"/>
    <w:rsid w:val="00BA2960"/>
    <w:rsid w:val="00BA3745"/>
    <w:rsid w:val="00BB1589"/>
    <w:rsid w:val="00BB3B89"/>
    <w:rsid w:val="00BB6718"/>
    <w:rsid w:val="00BC363C"/>
    <w:rsid w:val="00BD2436"/>
    <w:rsid w:val="00BD732F"/>
    <w:rsid w:val="00BE01AE"/>
    <w:rsid w:val="00BE08A2"/>
    <w:rsid w:val="00BE11EA"/>
    <w:rsid w:val="00BE1756"/>
    <w:rsid w:val="00BE2CB0"/>
    <w:rsid w:val="00BF141F"/>
    <w:rsid w:val="00BF14B3"/>
    <w:rsid w:val="00BF3245"/>
    <w:rsid w:val="00BF3845"/>
    <w:rsid w:val="00BF630A"/>
    <w:rsid w:val="00BF700A"/>
    <w:rsid w:val="00C02226"/>
    <w:rsid w:val="00C06AB9"/>
    <w:rsid w:val="00C124F1"/>
    <w:rsid w:val="00C12E1A"/>
    <w:rsid w:val="00C12FF4"/>
    <w:rsid w:val="00C1621C"/>
    <w:rsid w:val="00C1689A"/>
    <w:rsid w:val="00C17187"/>
    <w:rsid w:val="00C2016F"/>
    <w:rsid w:val="00C22574"/>
    <w:rsid w:val="00C2258C"/>
    <w:rsid w:val="00C22628"/>
    <w:rsid w:val="00C229CB"/>
    <w:rsid w:val="00C23800"/>
    <w:rsid w:val="00C2552C"/>
    <w:rsid w:val="00C31C56"/>
    <w:rsid w:val="00C31E18"/>
    <w:rsid w:val="00C32373"/>
    <w:rsid w:val="00C3518D"/>
    <w:rsid w:val="00C403D6"/>
    <w:rsid w:val="00C41C27"/>
    <w:rsid w:val="00C421A8"/>
    <w:rsid w:val="00C43779"/>
    <w:rsid w:val="00C45A63"/>
    <w:rsid w:val="00C469B0"/>
    <w:rsid w:val="00C46FF9"/>
    <w:rsid w:val="00C47CC1"/>
    <w:rsid w:val="00C51C29"/>
    <w:rsid w:val="00C52081"/>
    <w:rsid w:val="00C52A5E"/>
    <w:rsid w:val="00C56794"/>
    <w:rsid w:val="00C6095F"/>
    <w:rsid w:val="00C62CD2"/>
    <w:rsid w:val="00C74DAA"/>
    <w:rsid w:val="00C76BCE"/>
    <w:rsid w:val="00C8664A"/>
    <w:rsid w:val="00C90307"/>
    <w:rsid w:val="00C924AB"/>
    <w:rsid w:val="00C9415E"/>
    <w:rsid w:val="00C944B5"/>
    <w:rsid w:val="00C96171"/>
    <w:rsid w:val="00CA0479"/>
    <w:rsid w:val="00CA2ED8"/>
    <w:rsid w:val="00CA7AB3"/>
    <w:rsid w:val="00CB02C0"/>
    <w:rsid w:val="00CB08FC"/>
    <w:rsid w:val="00CB1322"/>
    <w:rsid w:val="00CB24B2"/>
    <w:rsid w:val="00CB5E63"/>
    <w:rsid w:val="00CC0895"/>
    <w:rsid w:val="00CC308D"/>
    <w:rsid w:val="00CC3321"/>
    <w:rsid w:val="00CC411B"/>
    <w:rsid w:val="00CC5D10"/>
    <w:rsid w:val="00CC75D8"/>
    <w:rsid w:val="00CC7905"/>
    <w:rsid w:val="00CD154E"/>
    <w:rsid w:val="00CD4D91"/>
    <w:rsid w:val="00CD78E5"/>
    <w:rsid w:val="00CE0E0D"/>
    <w:rsid w:val="00CE31AB"/>
    <w:rsid w:val="00CF01D4"/>
    <w:rsid w:val="00CF10B3"/>
    <w:rsid w:val="00CF5E45"/>
    <w:rsid w:val="00CF6D7C"/>
    <w:rsid w:val="00CF71B9"/>
    <w:rsid w:val="00D0467C"/>
    <w:rsid w:val="00D0645F"/>
    <w:rsid w:val="00D11A8D"/>
    <w:rsid w:val="00D1390F"/>
    <w:rsid w:val="00D14F91"/>
    <w:rsid w:val="00D15E3E"/>
    <w:rsid w:val="00D20E5D"/>
    <w:rsid w:val="00D27106"/>
    <w:rsid w:val="00D30AE4"/>
    <w:rsid w:val="00D31465"/>
    <w:rsid w:val="00D40373"/>
    <w:rsid w:val="00D41ABA"/>
    <w:rsid w:val="00D435E0"/>
    <w:rsid w:val="00D45B46"/>
    <w:rsid w:val="00D46344"/>
    <w:rsid w:val="00D471B9"/>
    <w:rsid w:val="00D53105"/>
    <w:rsid w:val="00D54766"/>
    <w:rsid w:val="00D611B3"/>
    <w:rsid w:val="00D64B1F"/>
    <w:rsid w:val="00D70766"/>
    <w:rsid w:val="00D71230"/>
    <w:rsid w:val="00D71323"/>
    <w:rsid w:val="00D75E82"/>
    <w:rsid w:val="00D76412"/>
    <w:rsid w:val="00D76E7E"/>
    <w:rsid w:val="00D85BFA"/>
    <w:rsid w:val="00D9360F"/>
    <w:rsid w:val="00D95D38"/>
    <w:rsid w:val="00DA14B0"/>
    <w:rsid w:val="00DB1A6A"/>
    <w:rsid w:val="00DC55BF"/>
    <w:rsid w:val="00DC613F"/>
    <w:rsid w:val="00DC6BC4"/>
    <w:rsid w:val="00DD03F8"/>
    <w:rsid w:val="00DD0B68"/>
    <w:rsid w:val="00DD34D8"/>
    <w:rsid w:val="00DD3E00"/>
    <w:rsid w:val="00DD744F"/>
    <w:rsid w:val="00DF181C"/>
    <w:rsid w:val="00DF5EE6"/>
    <w:rsid w:val="00E04545"/>
    <w:rsid w:val="00E04EA7"/>
    <w:rsid w:val="00E0758D"/>
    <w:rsid w:val="00E1356F"/>
    <w:rsid w:val="00E21629"/>
    <w:rsid w:val="00E21D73"/>
    <w:rsid w:val="00E22993"/>
    <w:rsid w:val="00E25036"/>
    <w:rsid w:val="00E27669"/>
    <w:rsid w:val="00E27B93"/>
    <w:rsid w:val="00E31A59"/>
    <w:rsid w:val="00E32049"/>
    <w:rsid w:val="00E32E65"/>
    <w:rsid w:val="00E34C13"/>
    <w:rsid w:val="00E35082"/>
    <w:rsid w:val="00E35805"/>
    <w:rsid w:val="00E40E5F"/>
    <w:rsid w:val="00E4794A"/>
    <w:rsid w:val="00E47F99"/>
    <w:rsid w:val="00E525A0"/>
    <w:rsid w:val="00E52911"/>
    <w:rsid w:val="00E53036"/>
    <w:rsid w:val="00E536F5"/>
    <w:rsid w:val="00E555AB"/>
    <w:rsid w:val="00E574BB"/>
    <w:rsid w:val="00E60E59"/>
    <w:rsid w:val="00E62641"/>
    <w:rsid w:val="00E62ADB"/>
    <w:rsid w:val="00E63709"/>
    <w:rsid w:val="00E65CCF"/>
    <w:rsid w:val="00E71D7A"/>
    <w:rsid w:val="00E74AC5"/>
    <w:rsid w:val="00E77DD8"/>
    <w:rsid w:val="00E81858"/>
    <w:rsid w:val="00E85504"/>
    <w:rsid w:val="00E86F32"/>
    <w:rsid w:val="00E87BDF"/>
    <w:rsid w:val="00E904B5"/>
    <w:rsid w:val="00E92266"/>
    <w:rsid w:val="00E935F1"/>
    <w:rsid w:val="00E93FCD"/>
    <w:rsid w:val="00E943C2"/>
    <w:rsid w:val="00EA0A77"/>
    <w:rsid w:val="00EA3203"/>
    <w:rsid w:val="00EA3407"/>
    <w:rsid w:val="00EB33CD"/>
    <w:rsid w:val="00EB37CA"/>
    <w:rsid w:val="00EB726C"/>
    <w:rsid w:val="00EB7DE1"/>
    <w:rsid w:val="00EC1214"/>
    <w:rsid w:val="00EC1E03"/>
    <w:rsid w:val="00EC36FC"/>
    <w:rsid w:val="00EC3A65"/>
    <w:rsid w:val="00EC3F6D"/>
    <w:rsid w:val="00EC6225"/>
    <w:rsid w:val="00EC7E2E"/>
    <w:rsid w:val="00ED156F"/>
    <w:rsid w:val="00ED2D21"/>
    <w:rsid w:val="00ED70CD"/>
    <w:rsid w:val="00ED7440"/>
    <w:rsid w:val="00ED759F"/>
    <w:rsid w:val="00ED7B12"/>
    <w:rsid w:val="00EE2899"/>
    <w:rsid w:val="00EE4008"/>
    <w:rsid w:val="00EF01E1"/>
    <w:rsid w:val="00EF2854"/>
    <w:rsid w:val="00EF4E8F"/>
    <w:rsid w:val="00F00382"/>
    <w:rsid w:val="00F01E1C"/>
    <w:rsid w:val="00F02336"/>
    <w:rsid w:val="00F03C9B"/>
    <w:rsid w:val="00F07323"/>
    <w:rsid w:val="00F153FC"/>
    <w:rsid w:val="00F224D3"/>
    <w:rsid w:val="00F25BC6"/>
    <w:rsid w:val="00F26F25"/>
    <w:rsid w:val="00F30303"/>
    <w:rsid w:val="00F3167A"/>
    <w:rsid w:val="00F46B6E"/>
    <w:rsid w:val="00F47DD1"/>
    <w:rsid w:val="00F52872"/>
    <w:rsid w:val="00F539B5"/>
    <w:rsid w:val="00F60F46"/>
    <w:rsid w:val="00F625B9"/>
    <w:rsid w:val="00F62A10"/>
    <w:rsid w:val="00F62EB2"/>
    <w:rsid w:val="00F667C1"/>
    <w:rsid w:val="00F6717E"/>
    <w:rsid w:val="00F7025A"/>
    <w:rsid w:val="00F70ABF"/>
    <w:rsid w:val="00F70F04"/>
    <w:rsid w:val="00F71F59"/>
    <w:rsid w:val="00F72754"/>
    <w:rsid w:val="00F7527D"/>
    <w:rsid w:val="00F76204"/>
    <w:rsid w:val="00F86972"/>
    <w:rsid w:val="00F87ACF"/>
    <w:rsid w:val="00F87D39"/>
    <w:rsid w:val="00F93A34"/>
    <w:rsid w:val="00F94DD7"/>
    <w:rsid w:val="00F9683A"/>
    <w:rsid w:val="00FA02E0"/>
    <w:rsid w:val="00FB0611"/>
    <w:rsid w:val="00FB5A9A"/>
    <w:rsid w:val="00FC0EF9"/>
    <w:rsid w:val="00FC1612"/>
    <w:rsid w:val="00FC1DE2"/>
    <w:rsid w:val="00FC244D"/>
    <w:rsid w:val="00FD1537"/>
    <w:rsid w:val="00FD730F"/>
    <w:rsid w:val="00FE03E2"/>
    <w:rsid w:val="00FE34EF"/>
    <w:rsid w:val="00FE4A2A"/>
    <w:rsid w:val="00FE6CFF"/>
    <w:rsid w:val="00FE6E7B"/>
    <w:rsid w:val="00FF6740"/>
    <w:rsid w:val="00FF7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49C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1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link w:val="Heading1Char"/>
    <w:qFormat/>
    <w:rsid w:val="004E33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5">
    <w:name w:val="heading 5"/>
    <w:basedOn w:val="Normal"/>
    <w:next w:val="Normal"/>
    <w:link w:val="Heading5Char"/>
    <w:qFormat/>
    <w:pPr>
      <w:spacing w:before="240" w:after="60"/>
      <w:outlineLvl w:val="4"/>
    </w:pPr>
    <w:rPr>
      <w:b/>
      <w:bCs/>
      <w:i/>
      <w:iCs/>
      <w:sz w:val="26"/>
      <w:szCs w:val="26"/>
    </w:rPr>
  </w:style>
  <w:style w:type="paragraph" w:styleId="Heading9">
    <w:name w:val="heading 9"/>
    <w:basedOn w:val="Normal"/>
    <w:next w:val="Normal"/>
    <w:link w:val="Heading9Char"/>
    <w:semiHidden/>
    <w:unhideWhenUsed/>
    <w:qFormat/>
    <w:rsid w:val="005F0A0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rFonts w:ascii="Arial" w:hAnsi="Arial"/>
      <w:b/>
      <w:smallCaps/>
      <w:sz w:val="28"/>
    </w:rPr>
  </w:style>
  <w:style w:type="paragraph" w:styleId="BodyTextIndent">
    <w:name w:val="Body Text Indent"/>
    <w:aliases w:val=" Char"/>
    <w:basedOn w:val="Normal"/>
    <w:link w:val="BodyTextIndentChar1"/>
    <w:pPr>
      <w:tabs>
        <w:tab w:val="left" w:pos="360"/>
        <w:tab w:val="left" w:pos="720"/>
        <w:tab w:val="left" w:pos="1080"/>
      </w:tabs>
      <w:ind w:left="360"/>
    </w:pPr>
    <w:rPr>
      <w:sz w:val="22"/>
    </w:rPr>
  </w:style>
  <w:style w:type="paragraph" w:styleId="NormalWeb">
    <w:name w:val="Normal (Web)"/>
    <w:basedOn w:val="Normal"/>
    <w:qFormat/>
    <w:pPr>
      <w:spacing w:before="100" w:beforeAutospacing="1" w:after="100" w:afterAutospacing="1"/>
    </w:pPr>
    <w:rPr>
      <w:szCs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TitleTimesNewRoman">
    <w:name w:val="Title + Times New Roman"/>
    <w:aliases w:val="13 pt,Before:  10 pt,After:  10 pt,..."/>
    <w:basedOn w:val="Title"/>
    <w:rPr>
      <w:rFonts w:ascii="Times New Roman" w:hAnsi="Times New Roman"/>
      <w:bCs/>
      <w:sz w:val="26"/>
    </w:rPr>
  </w:style>
  <w:style w:type="paragraph" w:styleId="BodyText2">
    <w:name w:val="Body Text 2"/>
    <w:basedOn w:val="Normal"/>
    <w:link w:val="BodyText2Char"/>
    <w:pPr>
      <w:spacing w:after="120" w:line="480" w:lineRule="auto"/>
    </w:pPr>
  </w:style>
  <w:style w:type="paragraph" w:styleId="BalloonText">
    <w:name w:val="Balloon Text"/>
    <w:basedOn w:val="Normal"/>
    <w:link w:val="BalloonTextChar"/>
    <w:semiHidden/>
    <w:rPr>
      <w:rFonts w:ascii="Tahoma" w:hAnsi="Tahoma" w:cs="Tahoma"/>
      <w:sz w:val="16"/>
      <w:szCs w:val="16"/>
    </w:rPr>
  </w:style>
  <w:style w:type="character" w:styleId="Hyperlink">
    <w:name w:val="Hyperlink"/>
    <w:uiPriority w:val="99"/>
    <w:rPr>
      <w:color w:val="0000FF"/>
      <w:u w:val="single"/>
    </w:rPr>
  </w:style>
  <w:style w:type="character" w:styleId="PageNumber">
    <w:name w:val="page number"/>
    <w:basedOn w:val="DefaultParagraphFont"/>
  </w:style>
  <w:style w:type="character" w:customStyle="1" w:styleId="BodyTextIndentChar">
    <w:name w:val="Body Text Indent Char"/>
    <w:rPr>
      <w:sz w:val="22"/>
      <w:lang w:val="en-US" w:eastAsia="en-US" w:bidi="ar-SA"/>
    </w:rPr>
  </w:style>
  <w:style w:type="paragraph" w:styleId="BodyText">
    <w:name w:val="Body Text"/>
    <w:basedOn w:val="Normal"/>
    <w:link w:val="BodyTextChar"/>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basedOn w:val="Normal"/>
    <w:link w:val="ListParagraphChar"/>
    <w:uiPriority w:val="34"/>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rsid w:val="00C56794"/>
    <w:rPr>
      <w:sz w:val="24"/>
    </w:rPr>
  </w:style>
  <w:style w:type="paragraph" w:styleId="NoSpacing">
    <w:name w:val="No Spacing"/>
    <w:link w:val="NoSpacingChar"/>
    <w:uiPriority w:val="1"/>
    <w:qFormat/>
    <w:rsid w:val="00C924AB"/>
    <w:rPr>
      <w:rFonts w:asciiTheme="minorHAnsi" w:eastAsia="Calibri" w:hAnsiTheme="minorHAnsi"/>
      <w:sz w:val="22"/>
      <w:szCs w:val="22"/>
    </w:rPr>
  </w:style>
  <w:style w:type="character" w:customStyle="1" w:styleId="gmail-m6969867788361762728gmail-m6861069277457758967gmail-m6367589336574091558gmaildefault">
    <w:name w:val="gmail-m_6969867788361762728gmail-m6861069277457758967gmail-m6367589336574091558gmaildefault"/>
    <w:basedOn w:val="DefaultParagraphFont"/>
    <w:rsid w:val="000E33CB"/>
  </w:style>
  <w:style w:type="character" w:customStyle="1" w:styleId="UnresolvedMention1">
    <w:name w:val="Unresolved Mention1"/>
    <w:basedOn w:val="DefaultParagraphFont"/>
    <w:uiPriority w:val="99"/>
    <w:semiHidden/>
    <w:unhideWhenUsed/>
    <w:rsid w:val="004C7072"/>
    <w:rPr>
      <w:color w:val="605E5C"/>
      <w:shd w:val="clear" w:color="auto" w:fill="E1DFDD"/>
    </w:rPr>
  </w:style>
  <w:style w:type="table" w:styleId="TableGrid">
    <w:name w:val="Table Grid"/>
    <w:basedOn w:val="TableNormal"/>
    <w:uiPriority w:val="39"/>
    <w:qFormat/>
    <w:rsid w:val="00C17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33D7"/>
    <w:rPr>
      <w:rFonts w:asciiTheme="majorHAnsi" w:eastAsiaTheme="majorEastAsia" w:hAnsiTheme="majorHAnsi" w:cstheme="majorBidi"/>
      <w:color w:val="2F5496" w:themeColor="accent1" w:themeShade="BF"/>
      <w:sz w:val="32"/>
      <w:szCs w:val="32"/>
    </w:rPr>
  </w:style>
  <w:style w:type="paragraph" w:styleId="ListBullet">
    <w:name w:val="List Bullet"/>
    <w:basedOn w:val="Normal"/>
    <w:autoRedefine/>
    <w:uiPriority w:val="10"/>
    <w:unhideWhenUsed/>
    <w:qFormat/>
    <w:rsid w:val="00CC0895"/>
    <w:pPr>
      <w:numPr>
        <w:numId w:val="1"/>
      </w:numPr>
    </w:pPr>
    <w:rPr>
      <w:rFonts w:eastAsia="MS Mincho"/>
      <w:bCs/>
      <w:color w:val="000000"/>
      <w:szCs w:val="24"/>
    </w:rPr>
  </w:style>
  <w:style w:type="character" w:customStyle="1" w:styleId="NoSpacingChar">
    <w:name w:val="No Spacing Char"/>
    <w:link w:val="NoSpacing"/>
    <w:uiPriority w:val="1"/>
    <w:locked/>
    <w:rsid w:val="00C924AB"/>
    <w:rPr>
      <w:rFonts w:asciiTheme="minorHAnsi" w:eastAsia="Calibri" w:hAnsiTheme="minorHAnsi"/>
      <w:sz w:val="22"/>
      <w:szCs w:val="22"/>
    </w:rPr>
  </w:style>
  <w:style w:type="character" w:styleId="Emphasis">
    <w:name w:val="Emphasis"/>
    <w:basedOn w:val="DefaultParagraphFont"/>
    <w:qFormat/>
    <w:rsid w:val="0019159B"/>
    <w:rPr>
      <w:b w:val="0"/>
      <w:iCs/>
      <w:color w:val="657C9C" w:themeColor="text2" w:themeTint="BF"/>
      <w:sz w:val="26"/>
    </w:rPr>
  </w:style>
  <w:style w:type="numbering" w:customStyle="1" w:styleId="ImportedStyle1">
    <w:name w:val="Imported Style 1"/>
    <w:rsid w:val="00B2466A"/>
    <w:pPr>
      <w:numPr>
        <w:numId w:val="2"/>
      </w:numPr>
    </w:pPr>
  </w:style>
  <w:style w:type="paragraph" w:customStyle="1" w:styleId="Body">
    <w:name w:val="Body"/>
    <w:rsid w:val="00B2466A"/>
    <w:pPr>
      <w:pBdr>
        <w:top w:val="nil"/>
        <w:left w:val="nil"/>
        <w:bottom w:val="nil"/>
        <w:right w:val="nil"/>
        <w:between w:val="nil"/>
        <w:bar w:val="nil"/>
      </w:pBdr>
    </w:pPr>
    <w:rPr>
      <w:rFonts w:ascii="Arial" w:eastAsia="Arial Unicode MS" w:hAnsi="Arial" w:cs="Arial Unicode MS"/>
      <w:color w:val="000000"/>
      <w:sz w:val="24"/>
      <w:szCs w:val="24"/>
      <w:u w:color="000000"/>
      <w:bdr w:val="nil"/>
    </w:rPr>
  </w:style>
  <w:style w:type="numbering" w:customStyle="1" w:styleId="ImportedStyle2">
    <w:name w:val="Imported Style 2"/>
    <w:rsid w:val="00B2466A"/>
    <w:pPr>
      <w:numPr>
        <w:numId w:val="3"/>
      </w:numPr>
    </w:pPr>
  </w:style>
  <w:style w:type="numbering" w:customStyle="1" w:styleId="ImportedStyle3">
    <w:name w:val="Imported Style 3"/>
    <w:rsid w:val="00B2466A"/>
    <w:pPr>
      <w:numPr>
        <w:numId w:val="4"/>
      </w:numPr>
    </w:pPr>
  </w:style>
  <w:style w:type="numbering" w:customStyle="1" w:styleId="ImportedStyle5">
    <w:name w:val="Imported Style 5"/>
    <w:rsid w:val="00B2466A"/>
    <w:pPr>
      <w:numPr>
        <w:numId w:val="5"/>
      </w:numPr>
    </w:pPr>
  </w:style>
  <w:style w:type="numbering" w:customStyle="1" w:styleId="ImportedStyle6">
    <w:name w:val="Imported Style 6"/>
    <w:rsid w:val="00B2466A"/>
    <w:pPr>
      <w:numPr>
        <w:numId w:val="6"/>
      </w:numPr>
    </w:pPr>
  </w:style>
  <w:style w:type="numbering" w:customStyle="1" w:styleId="ImportedStyle7">
    <w:name w:val="Imported Style 7"/>
    <w:rsid w:val="00B2466A"/>
    <w:pPr>
      <w:numPr>
        <w:numId w:val="7"/>
      </w:numPr>
    </w:pPr>
  </w:style>
  <w:style w:type="numbering" w:customStyle="1" w:styleId="ImportedStyle8">
    <w:name w:val="Imported Style 8"/>
    <w:rsid w:val="00B2466A"/>
    <w:pPr>
      <w:numPr>
        <w:numId w:val="8"/>
      </w:numPr>
    </w:pPr>
  </w:style>
  <w:style w:type="paragraph" w:customStyle="1" w:styleId="TableParagraph">
    <w:name w:val="Table Paragraph"/>
    <w:basedOn w:val="Normal"/>
    <w:uiPriority w:val="1"/>
    <w:qFormat/>
    <w:rsid w:val="007D675E"/>
    <w:pPr>
      <w:widowControl w:val="0"/>
      <w:autoSpaceDE w:val="0"/>
      <w:autoSpaceDN w:val="0"/>
      <w:ind w:left="480" w:hanging="370"/>
    </w:pPr>
    <w:rPr>
      <w:rFonts w:ascii="Verdana" w:eastAsia="Verdana" w:hAnsi="Verdana" w:cs="Verdana"/>
      <w:sz w:val="22"/>
      <w:szCs w:val="22"/>
    </w:rPr>
  </w:style>
  <w:style w:type="character" w:customStyle="1" w:styleId="ListParagraphChar">
    <w:name w:val="List Paragraph Char"/>
    <w:link w:val="ListParagraph"/>
    <w:uiPriority w:val="34"/>
    <w:qFormat/>
    <w:rsid w:val="00FC1612"/>
    <w:rPr>
      <w:rFonts w:ascii="Calibri" w:eastAsia="Calibri" w:hAnsi="Calibri"/>
      <w:sz w:val="22"/>
      <w:szCs w:val="22"/>
    </w:rPr>
  </w:style>
  <w:style w:type="paragraph" w:customStyle="1" w:styleId="Default">
    <w:name w:val="Default"/>
    <w:rsid w:val="0007787C"/>
    <w:pPr>
      <w:autoSpaceDE w:val="0"/>
      <w:autoSpaceDN w:val="0"/>
      <w:adjustRightInd w:val="0"/>
    </w:pPr>
    <w:rPr>
      <w:rFonts w:ascii="Garamond" w:hAnsi="Garamond" w:cs="Garamond"/>
      <w:color w:val="000000"/>
      <w:sz w:val="24"/>
      <w:szCs w:val="24"/>
    </w:rPr>
  </w:style>
  <w:style w:type="character" w:customStyle="1" w:styleId="None">
    <w:name w:val="None"/>
    <w:rsid w:val="00156EFD"/>
  </w:style>
  <w:style w:type="paragraph" w:customStyle="1" w:styleId="ResumeText">
    <w:name w:val="Resume Text"/>
    <w:basedOn w:val="Normal"/>
    <w:rsid w:val="009F4241"/>
    <w:pPr>
      <w:tabs>
        <w:tab w:val="left" w:pos="1170"/>
        <w:tab w:val="left" w:pos="2250"/>
        <w:tab w:val="left" w:pos="2520"/>
        <w:tab w:val="left" w:pos="2970"/>
        <w:tab w:val="left" w:pos="5220"/>
        <w:tab w:val="left" w:pos="6120"/>
      </w:tabs>
    </w:pPr>
    <w:rPr>
      <w:sz w:val="20"/>
    </w:rPr>
  </w:style>
  <w:style w:type="paragraph" w:customStyle="1" w:styleId="ResumeText--a">
    <w:name w:val="Resume Text -- a"/>
    <w:basedOn w:val="ResumeText"/>
    <w:rsid w:val="009F4241"/>
    <w:pPr>
      <w:ind w:left="288" w:hanging="288"/>
    </w:pPr>
  </w:style>
  <w:style w:type="paragraph" w:customStyle="1" w:styleId="ResumeText1">
    <w:name w:val="Resume Text 1"/>
    <w:basedOn w:val="ResumeText"/>
    <w:rsid w:val="00B10ECB"/>
    <w:pPr>
      <w:tabs>
        <w:tab w:val="clear" w:pos="1170"/>
        <w:tab w:val="clear" w:pos="2250"/>
        <w:tab w:val="clear" w:pos="2520"/>
        <w:tab w:val="clear" w:pos="2970"/>
        <w:tab w:val="left" w:pos="720"/>
        <w:tab w:val="left" w:pos="1440"/>
        <w:tab w:val="left" w:pos="2700"/>
      </w:tabs>
      <w:ind w:left="720" w:hanging="270"/>
    </w:pPr>
  </w:style>
  <w:style w:type="paragraph" w:styleId="BodyText3">
    <w:name w:val="Body Text 3"/>
    <w:basedOn w:val="Normal"/>
    <w:link w:val="BodyText3Char"/>
    <w:semiHidden/>
    <w:unhideWhenUsed/>
    <w:rsid w:val="00485963"/>
    <w:pPr>
      <w:spacing w:after="120"/>
    </w:pPr>
    <w:rPr>
      <w:sz w:val="16"/>
      <w:szCs w:val="16"/>
    </w:rPr>
  </w:style>
  <w:style w:type="character" w:customStyle="1" w:styleId="BodyText3Char">
    <w:name w:val="Body Text 3 Char"/>
    <w:basedOn w:val="DefaultParagraphFont"/>
    <w:link w:val="BodyText3"/>
    <w:semiHidden/>
    <w:rsid w:val="00485963"/>
    <w:rPr>
      <w:sz w:val="16"/>
      <w:szCs w:val="16"/>
    </w:rPr>
  </w:style>
  <w:style w:type="paragraph" w:customStyle="1" w:styleId="BodyCopy">
    <w:name w:val="Body Copy"/>
    <w:basedOn w:val="Normal"/>
    <w:qFormat/>
    <w:rsid w:val="00654952"/>
    <w:pPr>
      <w:spacing w:after="180" w:line="259" w:lineRule="auto"/>
    </w:pPr>
    <w:rPr>
      <w:rFonts w:ascii="Arial" w:eastAsia="Arial" w:hAnsi="Arial"/>
      <w:sz w:val="22"/>
      <w:szCs w:val="22"/>
    </w:rPr>
  </w:style>
  <w:style w:type="character" w:customStyle="1" w:styleId="small1">
    <w:name w:val="small1"/>
    <w:qFormat/>
    <w:rsid w:val="00C1621C"/>
    <w:rPr>
      <w:rFonts w:ascii="Verdana" w:hAnsi="Verdana"/>
      <w:i w:val="0"/>
      <w:iCs w:val="0"/>
      <w:sz w:val="16"/>
      <w:szCs w:val="16"/>
    </w:rPr>
  </w:style>
  <w:style w:type="paragraph" w:customStyle="1" w:styleId="Heading51">
    <w:name w:val="Heading 51"/>
    <w:next w:val="Normal"/>
    <w:qFormat/>
    <w:rsid w:val="00C1621C"/>
    <w:pPr>
      <w:keepNext/>
      <w:tabs>
        <w:tab w:val="right" w:pos="10260"/>
      </w:tabs>
      <w:outlineLvl w:val="4"/>
    </w:pPr>
    <w:rPr>
      <w:rFonts w:ascii="Times New Roman Bold" w:eastAsia="ヒラギノ角ゴ Pro W3" w:hAnsi="Times New Roman Bold"/>
      <w:color w:val="000000"/>
      <w:sz w:val="24"/>
    </w:rPr>
  </w:style>
  <w:style w:type="paragraph" w:customStyle="1" w:styleId="ListParagraph1">
    <w:name w:val="List Paragraph1"/>
    <w:basedOn w:val="Normal"/>
    <w:uiPriority w:val="34"/>
    <w:qFormat/>
    <w:rsid w:val="00266A5C"/>
    <w:pPr>
      <w:spacing w:after="160" w:line="259" w:lineRule="auto"/>
      <w:ind w:left="720"/>
      <w:contextualSpacing/>
    </w:pPr>
    <w:rPr>
      <w:rFonts w:asciiTheme="minorHAnsi" w:eastAsiaTheme="minorHAnsi" w:hAnsiTheme="minorHAnsi" w:cstheme="minorBidi"/>
      <w:sz w:val="22"/>
      <w:szCs w:val="22"/>
      <w:lang w:val="en-IN"/>
    </w:rPr>
  </w:style>
  <w:style w:type="paragraph" w:customStyle="1" w:styleId="ResumeBullets">
    <w:name w:val="ResumeBullets"/>
    <w:basedOn w:val="Normal"/>
    <w:rsid w:val="009912F3"/>
    <w:pPr>
      <w:widowControl w:val="0"/>
      <w:numPr>
        <w:numId w:val="9"/>
      </w:numPr>
      <w:overflowPunct w:val="0"/>
      <w:autoSpaceDE w:val="0"/>
      <w:autoSpaceDN w:val="0"/>
      <w:adjustRightInd w:val="0"/>
      <w:ind w:right="180"/>
      <w:textAlignment w:val="baseline"/>
    </w:pPr>
    <w:rPr>
      <w:color w:val="000000"/>
      <w:sz w:val="22"/>
      <w:szCs w:val="22"/>
      <w:lang w:eastAsia="en-IN"/>
    </w:rPr>
  </w:style>
  <w:style w:type="paragraph" w:customStyle="1" w:styleId="Bullet">
    <w:name w:val="Bullet"/>
    <w:basedOn w:val="Normal"/>
    <w:rsid w:val="009912F3"/>
    <w:pPr>
      <w:numPr>
        <w:numId w:val="10"/>
      </w:numPr>
    </w:pPr>
    <w:rPr>
      <w:sz w:val="20"/>
      <w:lang w:eastAsia="en-IN"/>
    </w:rPr>
  </w:style>
  <w:style w:type="paragraph" w:styleId="HTMLPreformatted">
    <w:name w:val="HTML Preformatted"/>
    <w:basedOn w:val="Normal"/>
    <w:link w:val="HTMLPreformattedChar"/>
    <w:uiPriority w:val="99"/>
    <w:rsid w:val="00F07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sz w:val="20"/>
      <w:lang w:eastAsia="ar-SA"/>
    </w:rPr>
  </w:style>
  <w:style w:type="character" w:customStyle="1" w:styleId="HTMLPreformattedChar">
    <w:name w:val="HTML Preformatted Char"/>
    <w:basedOn w:val="DefaultParagraphFont"/>
    <w:link w:val="HTMLPreformatted"/>
    <w:uiPriority w:val="99"/>
    <w:rsid w:val="00F07323"/>
    <w:rPr>
      <w:rFonts w:ascii="Courier New" w:hAnsi="Courier New" w:cs="Courier New"/>
      <w:lang w:eastAsia="ar-SA"/>
    </w:rPr>
  </w:style>
  <w:style w:type="paragraph" w:customStyle="1" w:styleId="NormalLinespacingExactly12pt">
    <w:name w:val="Normal + Line spacing:  Exactly 12 pt"/>
    <w:basedOn w:val="Normal"/>
    <w:rsid w:val="00AF6AFF"/>
    <w:pPr>
      <w:numPr>
        <w:numId w:val="11"/>
      </w:numPr>
      <w:spacing w:line="240" w:lineRule="exact"/>
    </w:pPr>
    <w:rPr>
      <w:sz w:val="20"/>
    </w:rPr>
  </w:style>
  <w:style w:type="paragraph" w:styleId="BodyTextIndent3">
    <w:name w:val="Body Text Indent 3"/>
    <w:basedOn w:val="Normal"/>
    <w:link w:val="BodyTextIndent3Char"/>
    <w:semiHidden/>
    <w:unhideWhenUsed/>
    <w:rsid w:val="00633C18"/>
    <w:pPr>
      <w:spacing w:after="120"/>
      <w:ind w:left="283"/>
    </w:pPr>
    <w:rPr>
      <w:sz w:val="16"/>
      <w:szCs w:val="16"/>
    </w:rPr>
  </w:style>
  <w:style w:type="character" w:customStyle="1" w:styleId="BodyTextIndent3Char">
    <w:name w:val="Body Text Indent 3 Char"/>
    <w:basedOn w:val="DefaultParagraphFont"/>
    <w:link w:val="BodyTextIndent3"/>
    <w:semiHidden/>
    <w:rsid w:val="00633C18"/>
    <w:rPr>
      <w:sz w:val="16"/>
      <w:szCs w:val="16"/>
    </w:rPr>
  </w:style>
  <w:style w:type="paragraph" w:customStyle="1" w:styleId="Normal1">
    <w:name w:val="Normal1"/>
    <w:rsid w:val="005866AF"/>
    <w:pPr>
      <w:widowControl w:val="0"/>
      <w:jc w:val="both"/>
    </w:pPr>
    <w:rPr>
      <w:color w:val="000000"/>
      <w:sz w:val="24"/>
      <w:szCs w:val="24"/>
    </w:rPr>
  </w:style>
  <w:style w:type="paragraph" w:customStyle="1" w:styleId="MediumShading1-Accent11">
    <w:name w:val="Medium Shading 1 - Accent 11"/>
    <w:uiPriority w:val="99"/>
    <w:qFormat/>
    <w:rsid w:val="005866AF"/>
    <w:pPr>
      <w:suppressAutoHyphens/>
    </w:pPr>
    <w:rPr>
      <w:rFonts w:cs="Calibri"/>
      <w:lang w:eastAsia="ar-SA"/>
    </w:rPr>
  </w:style>
  <w:style w:type="paragraph" w:customStyle="1" w:styleId="ColorfulList-Accent11">
    <w:name w:val="Colorful List - Accent 11"/>
    <w:basedOn w:val="Normal"/>
    <w:qFormat/>
    <w:rsid w:val="005866AF"/>
    <w:pPr>
      <w:spacing w:after="200" w:line="276" w:lineRule="auto"/>
      <w:ind w:left="720"/>
      <w:contextualSpacing/>
    </w:pPr>
    <w:rPr>
      <w:rFonts w:ascii="Calibri" w:hAnsi="Calibri"/>
      <w:sz w:val="22"/>
      <w:szCs w:val="22"/>
    </w:rPr>
  </w:style>
  <w:style w:type="paragraph" w:styleId="PlainText">
    <w:name w:val="Plain Text"/>
    <w:basedOn w:val="Normal"/>
    <w:link w:val="PlainTextChar"/>
    <w:rsid w:val="005866AF"/>
    <w:rPr>
      <w:rFonts w:ascii="Courier New" w:hAnsi="Courier New"/>
      <w:sz w:val="20"/>
    </w:rPr>
  </w:style>
  <w:style w:type="character" w:customStyle="1" w:styleId="PlainTextChar">
    <w:name w:val="Plain Text Char"/>
    <w:basedOn w:val="DefaultParagraphFont"/>
    <w:link w:val="PlainText"/>
    <w:rsid w:val="005866AF"/>
    <w:rPr>
      <w:rFonts w:ascii="Courier New" w:hAnsi="Courier New"/>
    </w:rPr>
  </w:style>
  <w:style w:type="paragraph" w:styleId="Subtitle">
    <w:name w:val="Subtitle"/>
    <w:basedOn w:val="Normal"/>
    <w:next w:val="Normal"/>
    <w:link w:val="SubtitleChar"/>
    <w:qFormat/>
    <w:rsid w:val="009F6696"/>
    <w:pPr>
      <w:numPr>
        <w:ilvl w:val="1"/>
      </w:numPr>
    </w:pPr>
    <w:rPr>
      <w:rFonts w:ascii="Cambria" w:hAnsi="Cambria"/>
      <w:i/>
      <w:iCs/>
      <w:color w:val="4F81BD"/>
      <w:spacing w:val="15"/>
      <w:szCs w:val="24"/>
    </w:rPr>
  </w:style>
  <w:style w:type="character" w:customStyle="1" w:styleId="SubtitleChar">
    <w:name w:val="Subtitle Char"/>
    <w:basedOn w:val="DefaultParagraphFont"/>
    <w:link w:val="Subtitle"/>
    <w:rsid w:val="009F6696"/>
    <w:rPr>
      <w:rFonts w:ascii="Cambria" w:hAnsi="Cambria"/>
      <w:i/>
      <w:iCs/>
      <w:color w:val="4F81BD"/>
      <w:spacing w:val="15"/>
      <w:sz w:val="24"/>
      <w:szCs w:val="24"/>
    </w:rPr>
  </w:style>
  <w:style w:type="paragraph" w:styleId="EnvelopeAddress">
    <w:name w:val="envelope address"/>
    <w:basedOn w:val="Normal"/>
    <w:rsid w:val="00776362"/>
    <w:pPr>
      <w:framePr w:w="7920" w:h="1980" w:hRule="exact" w:hSpace="180" w:wrap="auto" w:hAnchor="page" w:xAlign="center" w:yAlign="bottom"/>
      <w:ind w:left="2880"/>
    </w:pPr>
    <w:rPr>
      <w:rFonts w:cs="Arial"/>
      <w:smallCaps/>
      <w:sz w:val="32"/>
    </w:rPr>
  </w:style>
  <w:style w:type="paragraph" w:customStyle="1" w:styleId="ReziBullet">
    <w:name w:val="Rezi_Bullet"/>
    <w:basedOn w:val="Normal"/>
    <w:qFormat/>
    <w:rsid w:val="00B14421"/>
    <w:pPr>
      <w:spacing w:after="150"/>
      <w:contextualSpacing/>
    </w:pPr>
    <w:rPr>
      <w:rFonts w:ascii="Garamond" w:eastAsia="MS Mincho" w:hAnsi="Garamond" w:cs="Cambria"/>
      <w:color w:val="2E3D50"/>
      <w:sz w:val="19"/>
      <w:szCs w:val="19"/>
    </w:rPr>
  </w:style>
  <w:style w:type="paragraph" w:customStyle="1" w:styleId="ReziPosition">
    <w:name w:val="Rezi_Position"/>
    <w:basedOn w:val="Normal"/>
    <w:qFormat/>
    <w:rsid w:val="00B14421"/>
    <w:pPr>
      <w:jc w:val="both"/>
    </w:pPr>
    <w:rPr>
      <w:rFonts w:ascii="Garamond" w:eastAsia="MS Mincho" w:hAnsi="Garamond" w:cs="Cambria"/>
      <w:b/>
      <w:color w:val="2E3D50"/>
      <w:sz w:val="20"/>
    </w:rPr>
  </w:style>
  <w:style w:type="paragraph" w:customStyle="1" w:styleId="ReziExperienceInfos">
    <w:name w:val="Rezi_Experience_Infos"/>
    <w:basedOn w:val="Normal"/>
    <w:qFormat/>
    <w:rsid w:val="00B14421"/>
    <w:pPr>
      <w:tabs>
        <w:tab w:val="right" w:pos="10500"/>
        <w:tab w:val="right" w:pos="10800"/>
      </w:tabs>
      <w:jc w:val="both"/>
    </w:pPr>
    <w:rPr>
      <w:rFonts w:ascii="Garamond" w:eastAsia="MS Mincho" w:hAnsi="Garamond" w:cs="Cambria"/>
      <w:b/>
      <w:color w:val="2E3D50"/>
      <w:sz w:val="19"/>
      <w:szCs w:val="19"/>
    </w:rPr>
  </w:style>
  <w:style w:type="paragraph" w:customStyle="1" w:styleId="ReziInfos">
    <w:name w:val="Rezi_Infos"/>
    <w:basedOn w:val="ReziExperienceInfos"/>
    <w:qFormat/>
    <w:rsid w:val="00B14421"/>
    <w:rPr>
      <w:b w:val="0"/>
      <w:bCs/>
    </w:rPr>
  </w:style>
  <w:style w:type="paragraph" w:customStyle="1" w:styleId="LO-normal1">
    <w:name w:val="LO-normal1"/>
    <w:qFormat/>
    <w:rsid w:val="0076254B"/>
    <w:pPr>
      <w:suppressAutoHyphens/>
      <w:spacing w:after="200" w:line="360" w:lineRule="auto"/>
      <w:ind w:left="360"/>
      <w:jc w:val="both"/>
    </w:pPr>
    <w:rPr>
      <w:rFonts w:ascii="Calibri" w:eastAsia="Calibri" w:hAnsi="Calibri" w:cs="Calibri"/>
      <w:sz w:val="22"/>
      <w:szCs w:val="22"/>
      <w:lang w:eastAsia="zh-CN" w:bidi="hi-IN"/>
    </w:rPr>
  </w:style>
  <w:style w:type="table" w:styleId="TableGridLight">
    <w:name w:val="Grid Table Light"/>
    <w:basedOn w:val="TableNormal"/>
    <w:uiPriority w:val="40"/>
    <w:rsid w:val="00C924A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andard">
    <w:name w:val="Standard"/>
    <w:qFormat/>
    <w:rsid w:val="00CD4D91"/>
    <w:pPr>
      <w:suppressAutoHyphens/>
      <w:textAlignment w:val="baseline"/>
    </w:pPr>
    <w:rPr>
      <w:rFonts w:ascii="Calibri" w:eastAsia="Calibri" w:hAnsi="Calibri" w:cs="Tahoma"/>
      <w:color w:val="00000A"/>
      <w:sz w:val="22"/>
      <w:szCs w:val="22"/>
    </w:rPr>
  </w:style>
  <w:style w:type="character" w:customStyle="1" w:styleId="ListLabel1">
    <w:name w:val="ListLabel 1"/>
    <w:qFormat/>
    <w:rsid w:val="00CD4D91"/>
    <w:rPr>
      <w:rFonts w:cs="Courier New"/>
    </w:rPr>
  </w:style>
  <w:style w:type="paragraph" w:styleId="Caption">
    <w:name w:val="caption"/>
    <w:basedOn w:val="Normal"/>
    <w:qFormat/>
    <w:rsid w:val="00CD4D91"/>
    <w:pPr>
      <w:suppressLineNumbers/>
      <w:spacing w:before="120" w:after="120" w:line="259" w:lineRule="auto"/>
      <w:jc w:val="center"/>
    </w:pPr>
    <w:rPr>
      <w:rFonts w:asciiTheme="minorHAnsi" w:eastAsiaTheme="minorHAnsi" w:hAnsiTheme="minorHAnsi" w:cs="Arial"/>
      <w:i/>
      <w:iCs/>
      <w:szCs w:val="24"/>
    </w:rPr>
  </w:style>
  <w:style w:type="character" w:customStyle="1" w:styleId="NormalBold">
    <w:name w:val="Normal Bold"/>
    <w:uiPriority w:val="1"/>
    <w:qFormat/>
    <w:rsid w:val="00E71D7A"/>
    <w:rPr>
      <w:b/>
    </w:rPr>
  </w:style>
  <w:style w:type="character" w:customStyle="1" w:styleId="NormalItalic">
    <w:name w:val="Normal Italic"/>
    <w:basedOn w:val="DefaultParagraphFont"/>
    <w:uiPriority w:val="1"/>
    <w:qFormat/>
    <w:rsid w:val="00E71D7A"/>
    <w:rPr>
      <w:rFonts w:ascii="Arial" w:hAnsi="Arial"/>
      <w:i/>
    </w:rPr>
  </w:style>
  <w:style w:type="paragraph" w:customStyle="1" w:styleId="Achievement">
    <w:name w:val="Achievement"/>
    <w:basedOn w:val="BodyText"/>
    <w:rsid w:val="00096E76"/>
    <w:pPr>
      <w:numPr>
        <w:numId w:val="12"/>
      </w:numPr>
      <w:spacing w:after="60" w:line="240" w:lineRule="atLeast"/>
      <w:jc w:val="both"/>
    </w:pPr>
    <w:rPr>
      <w:rFonts w:ascii="Garamond" w:eastAsia="SimSun" w:hAnsi="Garamond"/>
      <w:sz w:val="22"/>
    </w:rPr>
  </w:style>
  <w:style w:type="character" w:customStyle="1" w:styleId="Job">
    <w:name w:val="Job"/>
    <w:basedOn w:val="DefaultParagraphFont"/>
    <w:rsid w:val="00096E76"/>
  </w:style>
  <w:style w:type="paragraph" w:customStyle="1" w:styleId="JobTitle">
    <w:name w:val="Job Title"/>
    <w:next w:val="Achievement"/>
    <w:rsid w:val="00096E76"/>
    <w:pPr>
      <w:spacing w:before="40" w:after="40" w:line="220" w:lineRule="atLeast"/>
    </w:pPr>
    <w:rPr>
      <w:rFonts w:ascii="Garamond" w:eastAsia="SimSun" w:hAnsi="Garamond"/>
      <w:i/>
      <w:spacing w:val="5"/>
      <w:sz w:val="23"/>
    </w:rPr>
  </w:style>
  <w:style w:type="paragraph" w:customStyle="1" w:styleId="CompanyNameOne">
    <w:name w:val="Company Name One"/>
    <w:basedOn w:val="Normal"/>
    <w:next w:val="JobTitle"/>
    <w:rsid w:val="00096E76"/>
    <w:pPr>
      <w:tabs>
        <w:tab w:val="left" w:pos="1440"/>
        <w:tab w:val="right" w:pos="6480"/>
      </w:tabs>
      <w:spacing w:before="60" w:line="220" w:lineRule="atLeast"/>
    </w:pPr>
    <w:rPr>
      <w:rFonts w:ascii="Garamond" w:eastAsia="SimSun" w:hAnsi="Garamond"/>
      <w:sz w:val="22"/>
    </w:rPr>
  </w:style>
  <w:style w:type="paragraph" w:customStyle="1" w:styleId="CompanyName">
    <w:name w:val="Company Name"/>
    <w:basedOn w:val="Normal"/>
    <w:next w:val="JobTitle"/>
    <w:rsid w:val="00096E76"/>
    <w:pPr>
      <w:tabs>
        <w:tab w:val="left" w:pos="1440"/>
        <w:tab w:val="right" w:pos="6480"/>
      </w:tabs>
      <w:spacing w:before="220" w:line="220" w:lineRule="atLeast"/>
    </w:pPr>
    <w:rPr>
      <w:rFonts w:ascii="Garamond" w:eastAsia="SimSun" w:hAnsi="Garamond"/>
      <w:sz w:val="22"/>
    </w:rPr>
  </w:style>
  <w:style w:type="paragraph" w:customStyle="1" w:styleId="Style1">
    <w:name w:val="Style1"/>
    <w:basedOn w:val="Normal"/>
    <w:link w:val="Style1Char"/>
    <w:qFormat/>
    <w:rsid w:val="004E1AE9"/>
    <w:pPr>
      <w:numPr>
        <w:numId w:val="13"/>
      </w:numPr>
      <w:jc w:val="both"/>
    </w:pPr>
    <w:rPr>
      <w:rFonts w:ascii="Cambria" w:hAnsi="Cambria"/>
      <w:sz w:val="22"/>
      <w:szCs w:val="24"/>
      <w:shd w:val="clear" w:color="auto" w:fill="FFFFFF"/>
    </w:rPr>
  </w:style>
  <w:style w:type="character" w:customStyle="1" w:styleId="Style1Char">
    <w:name w:val="Style1 Char"/>
    <w:link w:val="Style1"/>
    <w:rsid w:val="004E1AE9"/>
    <w:rPr>
      <w:rFonts w:ascii="Cambria" w:hAnsi="Cambria"/>
      <w:sz w:val="22"/>
      <w:szCs w:val="24"/>
    </w:rPr>
  </w:style>
  <w:style w:type="character" w:customStyle="1" w:styleId="Heading2Char">
    <w:name w:val="Heading 2 Char"/>
    <w:basedOn w:val="DefaultParagraphFont"/>
    <w:link w:val="Heading2"/>
    <w:rsid w:val="00532972"/>
    <w:rPr>
      <w:b/>
      <w:sz w:val="24"/>
    </w:rPr>
  </w:style>
  <w:style w:type="character" w:customStyle="1" w:styleId="Heading5Char">
    <w:name w:val="Heading 5 Char"/>
    <w:basedOn w:val="DefaultParagraphFont"/>
    <w:link w:val="Heading5"/>
    <w:rsid w:val="00532972"/>
    <w:rPr>
      <w:b/>
      <w:bCs/>
      <w:i/>
      <w:iCs/>
      <w:sz w:val="26"/>
      <w:szCs w:val="26"/>
    </w:rPr>
  </w:style>
  <w:style w:type="character" w:customStyle="1" w:styleId="TitleChar">
    <w:name w:val="Title Char"/>
    <w:basedOn w:val="DefaultParagraphFont"/>
    <w:link w:val="Title"/>
    <w:rsid w:val="00532972"/>
    <w:rPr>
      <w:rFonts w:ascii="Arial" w:hAnsi="Arial"/>
      <w:b/>
      <w:smallCaps/>
      <w:sz w:val="28"/>
    </w:rPr>
  </w:style>
  <w:style w:type="character" w:customStyle="1" w:styleId="BodyText2Char">
    <w:name w:val="Body Text 2 Char"/>
    <w:basedOn w:val="DefaultParagraphFont"/>
    <w:link w:val="BodyText2"/>
    <w:rsid w:val="00532972"/>
    <w:rPr>
      <w:sz w:val="24"/>
    </w:rPr>
  </w:style>
  <w:style w:type="character" w:customStyle="1" w:styleId="BalloonTextChar">
    <w:name w:val="Balloon Text Char"/>
    <w:basedOn w:val="DefaultParagraphFont"/>
    <w:link w:val="BalloonText"/>
    <w:semiHidden/>
    <w:rsid w:val="00532972"/>
    <w:rPr>
      <w:rFonts w:ascii="Tahoma" w:hAnsi="Tahoma" w:cs="Tahoma"/>
      <w:sz w:val="16"/>
      <w:szCs w:val="16"/>
    </w:rPr>
  </w:style>
  <w:style w:type="character" w:customStyle="1" w:styleId="BodyTextChar">
    <w:name w:val="Body Text Char"/>
    <w:basedOn w:val="DefaultParagraphFont"/>
    <w:link w:val="BodyText"/>
    <w:rsid w:val="00532972"/>
    <w:rPr>
      <w:sz w:val="24"/>
    </w:rPr>
  </w:style>
  <w:style w:type="character" w:customStyle="1" w:styleId="ListLabel12">
    <w:name w:val="ListLabel 12"/>
    <w:qFormat/>
    <w:rsid w:val="00A34017"/>
    <w:rPr>
      <w:sz w:val="20"/>
    </w:rPr>
  </w:style>
  <w:style w:type="paragraph" w:customStyle="1" w:styleId="BodyA">
    <w:name w:val="Body A"/>
    <w:rsid w:val="005F0A0D"/>
    <w:pPr>
      <w:pBdr>
        <w:top w:val="nil"/>
        <w:left w:val="nil"/>
        <w:bottom w:val="nil"/>
        <w:right w:val="nil"/>
        <w:between w:val="nil"/>
        <w:bar w:val="nil"/>
      </w:pBdr>
    </w:pPr>
    <w:rPr>
      <w:rFonts w:ascii="Arial" w:eastAsia="Arial Unicode MS" w:hAnsi="Arial" w:cs="Arial Unicode MS"/>
      <w:color w:val="000000"/>
      <w:sz w:val="24"/>
      <w:szCs w:val="24"/>
      <w:u w:color="000000"/>
      <w:bdr w:val="nil"/>
      <w:lang w:eastAsia="en-IN"/>
      <w14:textOutline w14:w="12700" w14:cap="flat" w14:cmpd="sng" w14:algn="ctr">
        <w14:noFill/>
        <w14:prstDash w14:val="solid"/>
        <w14:miter w14:lim="400000"/>
      </w14:textOutline>
    </w:rPr>
  </w:style>
  <w:style w:type="character" w:customStyle="1" w:styleId="Heading9Char">
    <w:name w:val="Heading 9 Char"/>
    <w:basedOn w:val="DefaultParagraphFont"/>
    <w:link w:val="Heading9"/>
    <w:semiHidden/>
    <w:rsid w:val="005F0A0D"/>
    <w:rPr>
      <w:rFonts w:asciiTheme="majorHAnsi" w:eastAsiaTheme="majorEastAsia" w:hAnsiTheme="majorHAnsi" w:cstheme="majorBidi"/>
      <w:i/>
      <w:iCs/>
      <w:color w:val="272727" w:themeColor="text1" w:themeTint="D8"/>
      <w:sz w:val="21"/>
      <w:szCs w:val="21"/>
    </w:rPr>
  </w:style>
  <w:style w:type="numbering" w:customStyle="1" w:styleId="Bullets">
    <w:name w:val="Bullets"/>
    <w:rsid w:val="005F0A0D"/>
    <w:pPr>
      <w:numPr>
        <w:numId w:val="14"/>
      </w:numPr>
    </w:pPr>
  </w:style>
  <w:style w:type="numbering" w:customStyle="1" w:styleId="ImportedStyle71">
    <w:name w:val="Imported Style 71"/>
    <w:rsid w:val="005F0A0D"/>
    <w:pPr>
      <w:numPr>
        <w:numId w:val="15"/>
      </w:numPr>
    </w:pPr>
  </w:style>
  <w:style w:type="numbering" w:customStyle="1" w:styleId="ImportedStyle11">
    <w:name w:val="Imported Style 11"/>
    <w:rsid w:val="005F0A0D"/>
    <w:pPr>
      <w:numPr>
        <w:numId w:val="16"/>
      </w:numPr>
    </w:pPr>
  </w:style>
  <w:style w:type="numbering" w:customStyle="1" w:styleId="ImportedStyle12">
    <w:name w:val="Imported Style 12"/>
    <w:rsid w:val="005F0A0D"/>
    <w:pPr>
      <w:numPr>
        <w:numId w:val="17"/>
      </w:numPr>
    </w:pPr>
  </w:style>
  <w:style w:type="numbering" w:customStyle="1" w:styleId="ImportedStyle17">
    <w:name w:val="Imported Style 17"/>
    <w:rsid w:val="005F0A0D"/>
    <w:pPr>
      <w:numPr>
        <w:numId w:val="18"/>
      </w:numPr>
    </w:pPr>
  </w:style>
  <w:style w:type="numbering" w:customStyle="1" w:styleId="ImportedStyle18">
    <w:name w:val="Imported Style 18"/>
    <w:rsid w:val="005F0A0D"/>
    <w:pPr>
      <w:numPr>
        <w:numId w:val="19"/>
      </w:numPr>
    </w:pPr>
  </w:style>
  <w:style w:type="numbering" w:customStyle="1" w:styleId="ImportedStyle19">
    <w:name w:val="Imported Style 19"/>
    <w:rsid w:val="005F0A0D"/>
    <w:pPr>
      <w:numPr>
        <w:numId w:val="20"/>
      </w:numPr>
    </w:pPr>
  </w:style>
  <w:style w:type="numbering" w:customStyle="1" w:styleId="ImportedStyle20">
    <w:name w:val="Imported Style 20"/>
    <w:rsid w:val="005F0A0D"/>
    <w:pPr>
      <w:numPr>
        <w:numId w:val="21"/>
      </w:numPr>
    </w:pPr>
  </w:style>
  <w:style w:type="numbering" w:customStyle="1" w:styleId="ImportedStyle23">
    <w:name w:val="Imported Style 23"/>
    <w:rsid w:val="005F0A0D"/>
    <w:pPr>
      <w:numPr>
        <w:numId w:val="22"/>
      </w:numPr>
    </w:pPr>
  </w:style>
  <w:style w:type="numbering" w:customStyle="1" w:styleId="ImportedStyle4">
    <w:name w:val="Imported Style 4"/>
    <w:rsid w:val="005F0A0D"/>
    <w:pPr>
      <w:numPr>
        <w:numId w:val="23"/>
      </w:numPr>
    </w:pPr>
  </w:style>
  <w:style w:type="numbering" w:customStyle="1" w:styleId="ImportedStyle39">
    <w:name w:val="Imported Style 39"/>
    <w:rsid w:val="005F0A0D"/>
    <w:pPr>
      <w:numPr>
        <w:numId w:val="24"/>
      </w:numPr>
    </w:pPr>
  </w:style>
  <w:style w:type="numbering" w:customStyle="1" w:styleId="ImportedStyle40">
    <w:name w:val="Imported Style 40"/>
    <w:rsid w:val="005F0A0D"/>
    <w:pPr>
      <w:numPr>
        <w:numId w:val="25"/>
      </w:numPr>
    </w:pPr>
  </w:style>
  <w:style w:type="numbering" w:customStyle="1" w:styleId="ImportedStyle45">
    <w:name w:val="Imported Style 45"/>
    <w:rsid w:val="005F0A0D"/>
    <w:pPr>
      <w:numPr>
        <w:numId w:val="26"/>
      </w:numPr>
    </w:pPr>
  </w:style>
  <w:style w:type="numbering" w:customStyle="1" w:styleId="ImportedStyle46">
    <w:name w:val="Imported Style 46"/>
    <w:rsid w:val="005F0A0D"/>
    <w:pPr>
      <w:numPr>
        <w:numId w:val="27"/>
      </w:numPr>
    </w:pPr>
  </w:style>
  <w:style w:type="numbering" w:customStyle="1" w:styleId="ImportedStyle47">
    <w:name w:val="Imported Style 47"/>
    <w:rsid w:val="005F0A0D"/>
    <w:pPr>
      <w:numPr>
        <w:numId w:val="28"/>
      </w:numPr>
    </w:pPr>
  </w:style>
  <w:style w:type="numbering" w:customStyle="1" w:styleId="ImportedStyle49">
    <w:name w:val="Imported Style 49"/>
    <w:rsid w:val="005F0A0D"/>
    <w:pPr>
      <w:numPr>
        <w:numId w:val="29"/>
      </w:numPr>
    </w:pPr>
  </w:style>
  <w:style w:type="numbering" w:customStyle="1" w:styleId="ImportedStyle50">
    <w:name w:val="Imported Style 50"/>
    <w:rsid w:val="005F0A0D"/>
    <w:pPr>
      <w:numPr>
        <w:numId w:val="30"/>
      </w:numPr>
    </w:pPr>
  </w:style>
  <w:style w:type="numbering" w:customStyle="1" w:styleId="ImportedStyle52">
    <w:name w:val="Imported Style 52"/>
    <w:rsid w:val="005F0A0D"/>
    <w:pPr>
      <w:numPr>
        <w:numId w:val="31"/>
      </w:numPr>
    </w:pPr>
  </w:style>
  <w:style w:type="numbering" w:customStyle="1" w:styleId="ImportedStyle57">
    <w:name w:val="Imported Style 57"/>
    <w:rsid w:val="005F0A0D"/>
    <w:pPr>
      <w:numPr>
        <w:numId w:val="32"/>
      </w:numPr>
    </w:pPr>
  </w:style>
  <w:style w:type="numbering" w:customStyle="1" w:styleId="ImportedStyle60">
    <w:name w:val="Imported Style 60"/>
    <w:rsid w:val="005F0A0D"/>
    <w:pPr>
      <w:numPr>
        <w:numId w:val="33"/>
      </w:numPr>
    </w:pPr>
  </w:style>
  <w:style w:type="numbering" w:customStyle="1" w:styleId="ImportedStyle62">
    <w:name w:val="Imported Style 62"/>
    <w:rsid w:val="005F0A0D"/>
    <w:pPr>
      <w:numPr>
        <w:numId w:val="34"/>
      </w:numPr>
    </w:pPr>
  </w:style>
  <w:style w:type="numbering" w:customStyle="1" w:styleId="ImportedStyle65">
    <w:name w:val="Imported Style 65"/>
    <w:rsid w:val="005F0A0D"/>
    <w:pPr>
      <w:numPr>
        <w:numId w:val="35"/>
      </w:numPr>
    </w:pPr>
  </w:style>
  <w:style w:type="paragraph" w:customStyle="1" w:styleId="city">
    <w:name w:val="city"/>
    <w:basedOn w:val="Normal"/>
    <w:next w:val="Normal"/>
    <w:rsid w:val="00A24546"/>
    <w:pPr>
      <w:tabs>
        <w:tab w:val="center" w:pos="7920"/>
      </w:tabs>
      <w:overflowPunct w:val="0"/>
      <w:autoSpaceDE w:val="0"/>
      <w:autoSpaceDN w:val="0"/>
      <w:adjustRightInd w:val="0"/>
      <w:spacing w:after="120"/>
      <w:jc w:val="both"/>
      <w:textAlignment w:val="baseline"/>
    </w:pPr>
    <w:rPr>
      <w:rFonts w:ascii="Arial" w:hAnsi="Arial"/>
      <w:sz w:val="20"/>
    </w:rPr>
  </w:style>
  <w:style w:type="paragraph" w:customStyle="1" w:styleId="Li">
    <w:name w:val="Li"/>
    <w:basedOn w:val="Normal"/>
    <w:rsid w:val="00EE4008"/>
    <w:pPr>
      <w:shd w:val="clear" w:color="auto" w:fill="FFFFFF"/>
      <w:suppressAutoHyphens/>
    </w:pPr>
    <w:rPr>
      <w:rFonts w:ascii="Trebuchet MS" w:eastAsia="Trebuchet MS" w:hAnsi="Trebuchet MS" w:cs="Trebuchet MS"/>
      <w:color w:val="000000"/>
      <w:sz w:val="20"/>
      <w:szCs w:val="24"/>
      <w:shd w:val="clear" w:color="auto" w:fill="FFFFFF"/>
      <w:lang w:val="ru-RU" w:eastAsia="ar-SA"/>
    </w:rPr>
  </w:style>
  <w:style w:type="paragraph" w:customStyle="1" w:styleId="NormalBookmanOldStyle">
    <w:name w:val="Normal + Bookman Old Style"/>
    <w:basedOn w:val="Standard"/>
    <w:rsid w:val="00EE4008"/>
    <w:pPr>
      <w:tabs>
        <w:tab w:val="left" w:pos="720"/>
      </w:tabs>
      <w:autoSpaceDN w:val="0"/>
      <w:ind w:left="360" w:hanging="360"/>
    </w:pPr>
    <w:rPr>
      <w:rFonts w:ascii="Verdana" w:eastAsia="Times New Roman" w:hAnsi="Verdana" w:cs="Times New Roman"/>
      <w:color w:val="auto"/>
      <w:kern w:val="3"/>
      <w:sz w:val="20"/>
      <w:szCs w:val="24"/>
    </w:rPr>
  </w:style>
  <w:style w:type="paragraph" w:customStyle="1" w:styleId="FrameContents">
    <w:name w:val="Frame Contents"/>
    <w:basedOn w:val="Normal"/>
    <w:rsid w:val="00526C25"/>
    <w:pPr>
      <w:suppressAutoHyphens/>
      <w:spacing w:after="200" w:line="276" w:lineRule="auto"/>
    </w:pPr>
    <w:rPr>
      <w:rFonts w:ascii="Calibri" w:eastAsia="Calibri" w:hAnsi="Calibri" w:cs="Calibri"/>
      <w:sz w:val="22"/>
      <w:szCs w:val="22"/>
      <w:lang w:eastAsia="zh-CN"/>
    </w:rPr>
  </w:style>
  <w:style w:type="character" w:styleId="LineNumber">
    <w:name w:val="line number"/>
    <w:basedOn w:val="DefaultParagraphFont"/>
    <w:semiHidden/>
    <w:unhideWhenUsed/>
    <w:rsid w:val="00EC6225"/>
  </w:style>
  <w:style w:type="character" w:styleId="UnresolvedMention">
    <w:name w:val="Unresolved Mention"/>
    <w:basedOn w:val="DefaultParagraphFont"/>
    <w:uiPriority w:val="99"/>
    <w:semiHidden/>
    <w:unhideWhenUsed/>
    <w:rsid w:val="006373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877048">
      <w:bodyDiv w:val="1"/>
      <w:marLeft w:val="0"/>
      <w:marRight w:val="0"/>
      <w:marTop w:val="0"/>
      <w:marBottom w:val="0"/>
      <w:divBdr>
        <w:top w:val="none" w:sz="0" w:space="0" w:color="auto"/>
        <w:left w:val="none" w:sz="0" w:space="0" w:color="auto"/>
        <w:bottom w:val="none" w:sz="0" w:space="0" w:color="auto"/>
        <w:right w:val="none" w:sz="0" w:space="0" w:color="auto"/>
      </w:divBdr>
    </w:div>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106974914">
      <w:bodyDiv w:val="1"/>
      <w:marLeft w:val="0"/>
      <w:marRight w:val="0"/>
      <w:marTop w:val="0"/>
      <w:marBottom w:val="0"/>
      <w:divBdr>
        <w:top w:val="none" w:sz="0" w:space="0" w:color="auto"/>
        <w:left w:val="none" w:sz="0" w:space="0" w:color="auto"/>
        <w:bottom w:val="none" w:sz="0" w:space="0" w:color="auto"/>
        <w:right w:val="none" w:sz="0" w:space="0" w:color="auto"/>
      </w:divBdr>
      <w:divsChild>
        <w:div w:id="331226281">
          <w:marLeft w:val="60"/>
          <w:marRight w:val="0"/>
          <w:marTop w:val="0"/>
          <w:marBottom w:val="0"/>
          <w:divBdr>
            <w:top w:val="none" w:sz="0" w:space="0" w:color="auto"/>
            <w:left w:val="none" w:sz="0" w:space="0" w:color="auto"/>
            <w:bottom w:val="none" w:sz="0" w:space="0" w:color="auto"/>
            <w:right w:val="none" w:sz="0" w:space="0" w:color="auto"/>
          </w:divBdr>
          <w:divsChild>
            <w:div w:id="234315543">
              <w:marLeft w:val="0"/>
              <w:marRight w:val="0"/>
              <w:marTop w:val="0"/>
              <w:marBottom w:val="0"/>
              <w:divBdr>
                <w:top w:val="none" w:sz="0" w:space="0" w:color="auto"/>
                <w:left w:val="none" w:sz="0" w:space="0" w:color="auto"/>
                <w:bottom w:val="none" w:sz="0" w:space="0" w:color="auto"/>
                <w:right w:val="none" w:sz="0" w:space="0" w:color="auto"/>
              </w:divBdr>
              <w:divsChild>
                <w:div w:id="64963159">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30563718">
      <w:bodyDiv w:val="1"/>
      <w:marLeft w:val="0"/>
      <w:marRight w:val="0"/>
      <w:marTop w:val="0"/>
      <w:marBottom w:val="0"/>
      <w:divBdr>
        <w:top w:val="none" w:sz="0" w:space="0" w:color="auto"/>
        <w:left w:val="none" w:sz="0" w:space="0" w:color="auto"/>
        <w:bottom w:val="none" w:sz="0" w:space="0" w:color="auto"/>
        <w:right w:val="none" w:sz="0" w:space="0" w:color="auto"/>
      </w:divBdr>
    </w:div>
    <w:div w:id="149568198">
      <w:bodyDiv w:val="1"/>
      <w:marLeft w:val="0"/>
      <w:marRight w:val="0"/>
      <w:marTop w:val="0"/>
      <w:marBottom w:val="0"/>
      <w:divBdr>
        <w:top w:val="none" w:sz="0" w:space="0" w:color="auto"/>
        <w:left w:val="none" w:sz="0" w:space="0" w:color="auto"/>
        <w:bottom w:val="none" w:sz="0" w:space="0" w:color="auto"/>
        <w:right w:val="none" w:sz="0" w:space="0" w:color="auto"/>
      </w:divBdr>
    </w:div>
    <w:div w:id="182940634">
      <w:bodyDiv w:val="1"/>
      <w:marLeft w:val="0"/>
      <w:marRight w:val="0"/>
      <w:marTop w:val="0"/>
      <w:marBottom w:val="0"/>
      <w:divBdr>
        <w:top w:val="none" w:sz="0" w:space="0" w:color="auto"/>
        <w:left w:val="none" w:sz="0" w:space="0" w:color="auto"/>
        <w:bottom w:val="none" w:sz="0" w:space="0" w:color="auto"/>
        <w:right w:val="none" w:sz="0" w:space="0" w:color="auto"/>
      </w:divBdr>
    </w:div>
    <w:div w:id="209928244">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359472266">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604846703">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643117932">
      <w:bodyDiv w:val="1"/>
      <w:marLeft w:val="0"/>
      <w:marRight w:val="0"/>
      <w:marTop w:val="0"/>
      <w:marBottom w:val="0"/>
      <w:divBdr>
        <w:top w:val="none" w:sz="0" w:space="0" w:color="auto"/>
        <w:left w:val="none" w:sz="0" w:space="0" w:color="auto"/>
        <w:bottom w:val="none" w:sz="0" w:space="0" w:color="auto"/>
        <w:right w:val="none" w:sz="0" w:space="0" w:color="auto"/>
      </w:divBdr>
    </w:div>
    <w:div w:id="711805921">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733504890">
      <w:bodyDiv w:val="1"/>
      <w:marLeft w:val="0"/>
      <w:marRight w:val="0"/>
      <w:marTop w:val="0"/>
      <w:marBottom w:val="0"/>
      <w:divBdr>
        <w:top w:val="none" w:sz="0" w:space="0" w:color="auto"/>
        <w:left w:val="none" w:sz="0" w:space="0" w:color="auto"/>
        <w:bottom w:val="none" w:sz="0" w:space="0" w:color="auto"/>
        <w:right w:val="none" w:sz="0" w:space="0" w:color="auto"/>
      </w:divBdr>
    </w:div>
    <w:div w:id="751201775">
      <w:bodyDiv w:val="1"/>
      <w:marLeft w:val="0"/>
      <w:marRight w:val="0"/>
      <w:marTop w:val="0"/>
      <w:marBottom w:val="0"/>
      <w:divBdr>
        <w:top w:val="none" w:sz="0" w:space="0" w:color="auto"/>
        <w:left w:val="none" w:sz="0" w:space="0" w:color="auto"/>
        <w:bottom w:val="none" w:sz="0" w:space="0" w:color="auto"/>
        <w:right w:val="none" w:sz="0" w:space="0" w:color="auto"/>
      </w:divBdr>
    </w:div>
    <w:div w:id="753933863">
      <w:bodyDiv w:val="1"/>
      <w:marLeft w:val="0"/>
      <w:marRight w:val="0"/>
      <w:marTop w:val="0"/>
      <w:marBottom w:val="0"/>
      <w:divBdr>
        <w:top w:val="none" w:sz="0" w:space="0" w:color="auto"/>
        <w:left w:val="none" w:sz="0" w:space="0" w:color="auto"/>
        <w:bottom w:val="none" w:sz="0" w:space="0" w:color="auto"/>
        <w:right w:val="none" w:sz="0" w:space="0" w:color="auto"/>
      </w:divBdr>
    </w:div>
    <w:div w:id="804809789">
      <w:bodyDiv w:val="1"/>
      <w:marLeft w:val="0"/>
      <w:marRight w:val="0"/>
      <w:marTop w:val="0"/>
      <w:marBottom w:val="0"/>
      <w:divBdr>
        <w:top w:val="none" w:sz="0" w:space="0" w:color="auto"/>
        <w:left w:val="none" w:sz="0" w:space="0" w:color="auto"/>
        <w:bottom w:val="none" w:sz="0" w:space="0" w:color="auto"/>
        <w:right w:val="none" w:sz="0" w:space="0" w:color="auto"/>
      </w:divBdr>
    </w:div>
    <w:div w:id="833228829">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892040512">
      <w:bodyDiv w:val="1"/>
      <w:marLeft w:val="0"/>
      <w:marRight w:val="0"/>
      <w:marTop w:val="0"/>
      <w:marBottom w:val="0"/>
      <w:divBdr>
        <w:top w:val="none" w:sz="0" w:space="0" w:color="auto"/>
        <w:left w:val="none" w:sz="0" w:space="0" w:color="auto"/>
        <w:bottom w:val="none" w:sz="0" w:space="0" w:color="auto"/>
        <w:right w:val="none" w:sz="0" w:space="0" w:color="auto"/>
      </w:divBdr>
    </w:div>
    <w:div w:id="947935025">
      <w:bodyDiv w:val="1"/>
      <w:marLeft w:val="0"/>
      <w:marRight w:val="0"/>
      <w:marTop w:val="0"/>
      <w:marBottom w:val="0"/>
      <w:divBdr>
        <w:top w:val="none" w:sz="0" w:space="0" w:color="auto"/>
        <w:left w:val="none" w:sz="0" w:space="0" w:color="auto"/>
        <w:bottom w:val="none" w:sz="0" w:space="0" w:color="auto"/>
        <w:right w:val="none" w:sz="0" w:space="0" w:color="auto"/>
      </w:divBdr>
    </w:div>
    <w:div w:id="977296015">
      <w:bodyDiv w:val="1"/>
      <w:marLeft w:val="0"/>
      <w:marRight w:val="0"/>
      <w:marTop w:val="0"/>
      <w:marBottom w:val="0"/>
      <w:divBdr>
        <w:top w:val="none" w:sz="0" w:space="0" w:color="auto"/>
        <w:left w:val="none" w:sz="0" w:space="0" w:color="auto"/>
        <w:bottom w:val="none" w:sz="0" w:space="0" w:color="auto"/>
        <w:right w:val="none" w:sz="0" w:space="0" w:color="auto"/>
      </w:divBdr>
    </w:div>
    <w:div w:id="987250243">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0249789">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061756242">
      <w:bodyDiv w:val="1"/>
      <w:marLeft w:val="0"/>
      <w:marRight w:val="0"/>
      <w:marTop w:val="0"/>
      <w:marBottom w:val="0"/>
      <w:divBdr>
        <w:top w:val="none" w:sz="0" w:space="0" w:color="auto"/>
        <w:left w:val="none" w:sz="0" w:space="0" w:color="auto"/>
        <w:bottom w:val="none" w:sz="0" w:space="0" w:color="auto"/>
        <w:right w:val="none" w:sz="0" w:space="0" w:color="auto"/>
      </w:divBdr>
    </w:div>
    <w:div w:id="1099717438">
      <w:bodyDiv w:val="1"/>
      <w:marLeft w:val="0"/>
      <w:marRight w:val="0"/>
      <w:marTop w:val="0"/>
      <w:marBottom w:val="0"/>
      <w:divBdr>
        <w:top w:val="none" w:sz="0" w:space="0" w:color="auto"/>
        <w:left w:val="none" w:sz="0" w:space="0" w:color="auto"/>
        <w:bottom w:val="none" w:sz="0" w:space="0" w:color="auto"/>
        <w:right w:val="none" w:sz="0" w:space="0" w:color="auto"/>
      </w:divBdr>
    </w:div>
    <w:div w:id="1121532243">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5128082">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38322583">
      <w:bodyDiv w:val="1"/>
      <w:marLeft w:val="0"/>
      <w:marRight w:val="0"/>
      <w:marTop w:val="0"/>
      <w:marBottom w:val="0"/>
      <w:divBdr>
        <w:top w:val="none" w:sz="0" w:space="0" w:color="auto"/>
        <w:left w:val="none" w:sz="0" w:space="0" w:color="auto"/>
        <w:bottom w:val="none" w:sz="0" w:space="0" w:color="auto"/>
        <w:right w:val="none" w:sz="0" w:space="0" w:color="auto"/>
      </w:divBdr>
    </w:div>
    <w:div w:id="1245842426">
      <w:bodyDiv w:val="1"/>
      <w:marLeft w:val="0"/>
      <w:marRight w:val="0"/>
      <w:marTop w:val="0"/>
      <w:marBottom w:val="0"/>
      <w:divBdr>
        <w:top w:val="none" w:sz="0" w:space="0" w:color="auto"/>
        <w:left w:val="none" w:sz="0" w:space="0" w:color="auto"/>
        <w:bottom w:val="none" w:sz="0" w:space="0" w:color="auto"/>
        <w:right w:val="none" w:sz="0" w:space="0" w:color="auto"/>
      </w:divBdr>
    </w:div>
    <w:div w:id="1254633431">
      <w:bodyDiv w:val="1"/>
      <w:marLeft w:val="0"/>
      <w:marRight w:val="0"/>
      <w:marTop w:val="0"/>
      <w:marBottom w:val="0"/>
      <w:divBdr>
        <w:top w:val="none" w:sz="0" w:space="0" w:color="auto"/>
        <w:left w:val="none" w:sz="0" w:space="0" w:color="auto"/>
        <w:bottom w:val="none" w:sz="0" w:space="0" w:color="auto"/>
        <w:right w:val="none" w:sz="0" w:space="0" w:color="auto"/>
      </w:divBdr>
    </w:div>
    <w:div w:id="1262373955">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17953908">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355809884">
      <w:bodyDiv w:val="1"/>
      <w:marLeft w:val="0"/>
      <w:marRight w:val="0"/>
      <w:marTop w:val="0"/>
      <w:marBottom w:val="0"/>
      <w:divBdr>
        <w:top w:val="none" w:sz="0" w:space="0" w:color="auto"/>
        <w:left w:val="none" w:sz="0" w:space="0" w:color="auto"/>
        <w:bottom w:val="none" w:sz="0" w:space="0" w:color="auto"/>
        <w:right w:val="none" w:sz="0" w:space="0" w:color="auto"/>
      </w:divBdr>
    </w:div>
    <w:div w:id="1364594390">
      <w:bodyDiv w:val="1"/>
      <w:marLeft w:val="0"/>
      <w:marRight w:val="0"/>
      <w:marTop w:val="0"/>
      <w:marBottom w:val="0"/>
      <w:divBdr>
        <w:top w:val="none" w:sz="0" w:space="0" w:color="auto"/>
        <w:left w:val="none" w:sz="0" w:space="0" w:color="auto"/>
        <w:bottom w:val="none" w:sz="0" w:space="0" w:color="auto"/>
        <w:right w:val="none" w:sz="0" w:space="0" w:color="auto"/>
      </w:divBdr>
    </w:div>
    <w:div w:id="1367372122">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442141819">
      <w:bodyDiv w:val="1"/>
      <w:marLeft w:val="0"/>
      <w:marRight w:val="0"/>
      <w:marTop w:val="0"/>
      <w:marBottom w:val="0"/>
      <w:divBdr>
        <w:top w:val="none" w:sz="0" w:space="0" w:color="auto"/>
        <w:left w:val="none" w:sz="0" w:space="0" w:color="auto"/>
        <w:bottom w:val="none" w:sz="0" w:space="0" w:color="auto"/>
        <w:right w:val="none" w:sz="0" w:space="0" w:color="auto"/>
      </w:divBdr>
    </w:div>
    <w:div w:id="1549879196">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594244815">
      <w:bodyDiv w:val="1"/>
      <w:marLeft w:val="0"/>
      <w:marRight w:val="0"/>
      <w:marTop w:val="0"/>
      <w:marBottom w:val="0"/>
      <w:divBdr>
        <w:top w:val="none" w:sz="0" w:space="0" w:color="auto"/>
        <w:left w:val="none" w:sz="0" w:space="0" w:color="auto"/>
        <w:bottom w:val="none" w:sz="0" w:space="0" w:color="auto"/>
        <w:right w:val="none" w:sz="0" w:space="0" w:color="auto"/>
      </w:divBdr>
    </w:div>
    <w:div w:id="1612318230">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884306">
      <w:bodyDiv w:val="1"/>
      <w:marLeft w:val="0"/>
      <w:marRight w:val="0"/>
      <w:marTop w:val="0"/>
      <w:marBottom w:val="0"/>
      <w:divBdr>
        <w:top w:val="none" w:sz="0" w:space="0" w:color="auto"/>
        <w:left w:val="none" w:sz="0" w:space="0" w:color="auto"/>
        <w:bottom w:val="none" w:sz="0" w:space="0" w:color="auto"/>
        <w:right w:val="none" w:sz="0" w:space="0" w:color="auto"/>
      </w:divBdr>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734620251">
      <w:bodyDiv w:val="1"/>
      <w:marLeft w:val="0"/>
      <w:marRight w:val="0"/>
      <w:marTop w:val="0"/>
      <w:marBottom w:val="0"/>
      <w:divBdr>
        <w:top w:val="none" w:sz="0" w:space="0" w:color="auto"/>
        <w:left w:val="none" w:sz="0" w:space="0" w:color="auto"/>
        <w:bottom w:val="none" w:sz="0" w:space="0" w:color="auto"/>
        <w:right w:val="none" w:sz="0" w:space="0" w:color="auto"/>
      </w:divBdr>
    </w:div>
    <w:div w:id="1758600839">
      <w:bodyDiv w:val="1"/>
      <w:marLeft w:val="0"/>
      <w:marRight w:val="0"/>
      <w:marTop w:val="0"/>
      <w:marBottom w:val="0"/>
      <w:divBdr>
        <w:top w:val="none" w:sz="0" w:space="0" w:color="auto"/>
        <w:left w:val="none" w:sz="0" w:space="0" w:color="auto"/>
        <w:bottom w:val="none" w:sz="0" w:space="0" w:color="auto"/>
        <w:right w:val="none" w:sz="0" w:space="0" w:color="auto"/>
      </w:divBdr>
    </w:div>
    <w:div w:id="1786846572">
      <w:bodyDiv w:val="1"/>
      <w:marLeft w:val="0"/>
      <w:marRight w:val="0"/>
      <w:marTop w:val="0"/>
      <w:marBottom w:val="0"/>
      <w:divBdr>
        <w:top w:val="none" w:sz="0" w:space="0" w:color="auto"/>
        <w:left w:val="none" w:sz="0" w:space="0" w:color="auto"/>
        <w:bottom w:val="none" w:sz="0" w:space="0" w:color="auto"/>
        <w:right w:val="none" w:sz="0" w:space="0" w:color="auto"/>
      </w:divBdr>
      <w:divsChild>
        <w:div w:id="298151219">
          <w:marLeft w:val="60"/>
          <w:marRight w:val="0"/>
          <w:marTop w:val="0"/>
          <w:marBottom w:val="0"/>
          <w:divBdr>
            <w:top w:val="none" w:sz="0" w:space="0" w:color="auto"/>
            <w:left w:val="none" w:sz="0" w:space="0" w:color="auto"/>
            <w:bottom w:val="none" w:sz="0" w:space="0" w:color="auto"/>
            <w:right w:val="none" w:sz="0" w:space="0" w:color="auto"/>
          </w:divBdr>
          <w:divsChild>
            <w:div w:id="1607075117">
              <w:marLeft w:val="0"/>
              <w:marRight w:val="0"/>
              <w:marTop w:val="0"/>
              <w:marBottom w:val="0"/>
              <w:divBdr>
                <w:top w:val="none" w:sz="0" w:space="0" w:color="auto"/>
                <w:left w:val="none" w:sz="0" w:space="0" w:color="auto"/>
                <w:bottom w:val="none" w:sz="0" w:space="0" w:color="auto"/>
                <w:right w:val="none" w:sz="0" w:space="0" w:color="auto"/>
              </w:divBdr>
              <w:divsChild>
                <w:div w:id="994458644">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1843660352">
      <w:bodyDiv w:val="1"/>
      <w:marLeft w:val="0"/>
      <w:marRight w:val="0"/>
      <w:marTop w:val="0"/>
      <w:marBottom w:val="0"/>
      <w:divBdr>
        <w:top w:val="none" w:sz="0" w:space="0" w:color="auto"/>
        <w:left w:val="none" w:sz="0" w:space="0" w:color="auto"/>
        <w:bottom w:val="none" w:sz="0" w:space="0" w:color="auto"/>
        <w:right w:val="none" w:sz="0" w:space="0" w:color="auto"/>
      </w:divBdr>
    </w:div>
    <w:div w:id="1876305674">
      <w:bodyDiv w:val="1"/>
      <w:marLeft w:val="0"/>
      <w:marRight w:val="0"/>
      <w:marTop w:val="0"/>
      <w:marBottom w:val="0"/>
      <w:divBdr>
        <w:top w:val="none" w:sz="0" w:space="0" w:color="auto"/>
        <w:left w:val="none" w:sz="0" w:space="0" w:color="auto"/>
        <w:bottom w:val="none" w:sz="0" w:space="0" w:color="auto"/>
        <w:right w:val="none" w:sz="0" w:space="0" w:color="auto"/>
      </w:divBdr>
    </w:div>
    <w:div w:id="1936135998">
      <w:bodyDiv w:val="1"/>
      <w:marLeft w:val="0"/>
      <w:marRight w:val="0"/>
      <w:marTop w:val="0"/>
      <w:marBottom w:val="0"/>
      <w:divBdr>
        <w:top w:val="none" w:sz="0" w:space="0" w:color="auto"/>
        <w:left w:val="none" w:sz="0" w:space="0" w:color="auto"/>
        <w:bottom w:val="none" w:sz="0" w:space="0" w:color="auto"/>
        <w:right w:val="none" w:sz="0" w:space="0" w:color="auto"/>
      </w:divBdr>
    </w:div>
    <w:div w:id="1996496096">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21871067">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hyperlink" Target="mailto:sheritarobinzine@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5467320-C192-4EC6-9E44-5088D36BAB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1517</Words>
  <Characters>8651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10148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cp:lastPrinted>2006-06-28T14:40:00Z</cp:lastPrinted>
  <dcterms:created xsi:type="dcterms:W3CDTF">2024-09-24T18:31:00Z</dcterms:created>
  <dcterms:modified xsi:type="dcterms:W3CDTF">2024-09-24T19:15:00Z</dcterms:modified>
</cp:coreProperties>
</file>