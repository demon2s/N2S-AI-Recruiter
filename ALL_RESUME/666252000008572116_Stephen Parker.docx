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B16D8" w14:textId="77777777" w:rsidR="007051D1" w:rsidRDefault="007051D1" w:rsidP="007051D1">
      <w:pPr>
        <w:pStyle w:val="NoSpacing"/>
        <w:rPr>
          <w:b/>
          <w:bCs/>
        </w:rPr>
      </w:pPr>
      <w:r w:rsidRPr="001D1725">
        <w:rPr>
          <w:b/>
          <w:bCs/>
        </w:rPr>
        <w:t>SUMMARY:</w:t>
      </w:r>
    </w:p>
    <w:p w14:paraId="5E967FDF" w14:textId="77777777" w:rsidR="007051D1" w:rsidRPr="001D1725" w:rsidRDefault="007051D1" w:rsidP="007051D1">
      <w:pPr>
        <w:pStyle w:val="NoSpacing"/>
        <w:rPr>
          <w:b/>
          <w:bCs/>
        </w:rPr>
      </w:pPr>
    </w:p>
    <w:p w14:paraId="6E7E96B1" w14:textId="77777777" w:rsidR="007966EF" w:rsidRDefault="007966EF" w:rsidP="007966EF">
      <w:pPr>
        <w:pStyle w:val="NoSpacing"/>
        <w:numPr>
          <w:ilvl w:val="0"/>
          <w:numId w:val="107"/>
        </w:numPr>
      </w:pPr>
      <w:r>
        <w:t>Delivered comprehensive technical support, executing effective debugging and troubleshooting for end-user PCs, Windows Servers, and network connectivity to resolve client issues.</w:t>
      </w:r>
    </w:p>
    <w:p w14:paraId="500855FF" w14:textId="77777777" w:rsidR="007966EF" w:rsidRDefault="007966EF" w:rsidP="007966EF">
      <w:pPr>
        <w:pStyle w:val="NoSpacing"/>
        <w:numPr>
          <w:ilvl w:val="0"/>
          <w:numId w:val="107"/>
        </w:numPr>
      </w:pPr>
      <w:r w:rsidRPr="007966EF">
        <w:t>Proficient in system monitoring, automation, and security hardening, with a strong focus on ensuring system availability and performance.</w:t>
      </w:r>
    </w:p>
    <w:p w14:paraId="20E74698" w14:textId="6AD7FAD7" w:rsidR="007966EF" w:rsidRDefault="007966EF" w:rsidP="007966EF">
      <w:pPr>
        <w:pStyle w:val="NoSpacing"/>
        <w:numPr>
          <w:ilvl w:val="0"/>
          <w:numId w:val="107"/>
        </w:numPr>
      </w:pPr>
      <w:r w:rsidRPr="007966EF">
        <w:t>Adept at scripting, patch management, and troubleshooting complex Linux-related issues, while collaborating effectively with cross-functional teams to integrate Linux systems into broader IT infrastructures</w:t>
      </w:r>
    </w:p>
    <w:p w14:paraId="09680568" w14:textId="77777777" w:rsidR="007966EF" w:rsidRDefault="007966EF" w:rsidP="007966EF">
      <w:pPr>
        <w:pStyle w:val="NoSpacing"/>
        <w:numPr>
          <w:ilvl w:val="0"/>
          <w:numId w:val="107"/>
        </w:numPr>
      </w:pPr>
      <w:r>
        <w:t>Troubleshooting network, and maintain all computer hardware including PCs, laptops, tablets, printers, data collection devices, and telephones.</w:t>
      </w:r>
    </w:p>
    <w:p w14:paraId="76A4190E" w14:textId="77777777" w:rsidR="007966EF" w:rsidRDefault="007966EF" w:rsidP="007966EF">
      <w:pPr>
        <w:pStyle w:val="NoSpacing"/>
        <w:numPr>
          <w:ilvl w:val="0"/>
          <w:numId w:val="107"/>
        </w:numPr>
      </w:pPr>
      <w:r>
        <w:t>Employed SQL for proficient data management and analysis, thereby maintaining system performance and reliability to improve client service.</w:t>
      </w:r>
    </w:p>
    <w:p w14:paraId="210954F0" w14:textId="77777777" w:rsidR="002D7944" w:rsidRPr="00A84564" w:rsidRDefault="002D7944" w:rsidP="002D7944">
      <w:pPr>
        <w:pStyle w:val="NoSpacing"/>
      </w:pPr>
    </w:p>
    <w:p w14:paraId="37B3F790" w14:textId="77777777" w:rsidR="00D96B0F" w:rsidRPr="002973A7" w:rsidRDefault="00D96B0F" w:rsidP="00D96B0F">
      <w:pPr>
        <w:pStyle w:val="NoSpacing"/>
        <w:rPr>
          <w:b/>
          <w:bCs/>
          <w:caps/>
          <w:smallCaps/>
        </w:rPr>
      </w:pPr>
      <w:r w:rsidRPr="002973A7">
        <w:rPr>
          <w:b/>
          <w:bCs/>
        </w:rPr>
        <w:t>EDUCATION &amp; CERTIFICATIONS:</w:t>
      </w:r>
    </w:p>
    <w:p w14:paraId="0E2D258F" w14:textId="77777777" w:rsidR="00D96B0F" w:rsidRDefault="00D96B0F" w:rsidP="00D96B0F">
      <w:pPr>
        <w:pStyle w:val="NoSpacing"/>
      </w:pPr>
    </w:p>
    <w:p w14:paraId="7506950B" w14:textId="77777777" w:rsidR="00D96B0F" w:rsidRDefault="00D96B0F" w:rsidP="00D96B0F">
      <w:pPr>
        <w:pStyle w:val="NoSpacing"/>
        <w:numPr>
          <w:ilvl w:val="0"/>
          <w:numId w:val="61"/>
        </w:numPr>
      </w:pPr>
      <w:r>
        <w:t>Associates of Applied Science, Information Technology, Wayne County Community College, 2012</w:t>
      </w:r>
    </w:p>
    <w:p w14:paraId="1890CCBF" w14:textId="77777777" w:rsidR="00D96B0F" w:rsidRPr="00D53105" w:rsidRDefault="00D96B0F" w:rsidP="00D96B0F">
      <w:pPr>
        <w:pStyle w:val="NoSpacing"/>
        <w:numPr>
          <w:ilvl w:val="0"/>
          <w:numId w:val="61"/>
        </w:numPr>
      </w:pPr>
      <w:r>
        <w:t>A+ Certiﬁcation CompTIA</w:t>
      </w:r>
    </w:p>
    <w:p w14:paraId="2487CF3B" w14:textId="77777777" w:rsidR="00D96B0F" w:rsidRDefault="00D96B0F" w:rsidP="007051D1">
      <w:pPr>
        <w:pStyle w:val="NoSpacing"/>
        <w:rPr>
          <w:b/>
          <w:bCs/>
        </w:rPr>
      </w:pPr>
    </w:p>
    <w:p w14:paraId="3E92861B" w14:textId="71DC1E6A" w:rsidR="002D7944" w:rsidRDefault="002D7944" w:rsidP="007051D1">
      <w:pPr>
        <w:pStyle w:val="NoSpacing"/>
        <w:rPr>
          <w:b/>
          <w:bCs/>
        </w:rPr>
      </w:pPr>
      <w:r>
        <w:rPr>
          <w:b/>
          <w:bCs/>
        </w:rPr>
        <w:t>TECHNICAL SKILLS</w:t>
      </w:r>
    </w:p>
    <w:p w14:paraId="38BEEA4F" w14:textId="77777777" w:rsidR="002D7944" w:rsidRDefault="002D7944" w:rsidP="007051D1">
      <w:pPr>
        <w:pStyle w:val="NoSpacing"/>
        <w:rPr>
          <w:b/>
          <w:bCs/>
        </w:rPr>
      </w:pPr>
    </w:p>
    <w:p w14:paraId="4BF709C8" w14:textId="77777777" w:rsidR="007966EF" w:rsidRDefault="007966EF" w:rsidP="007966EF">
      <w:pPr>
        <w:pStyle w:val="NoSpacing"/>
        <w:numPr>
          <w:ilvl w:val="0"/>
          <w:numId w:val="108"/>
        </w:numPr>
        <w:sectPr w:rsidR="007966EF" w:rsidSect="00FA02E0">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p>
    <w:p w14:paraId="440B5138" w14:textId="77777777" w:rsidR="007966EF" w:rsidRPr="007966EF" w:rsidRDefault="007966EF" w:rsidP="007966EF">
      <w:pPr>
        <w:pStyle w:val="NoSpacing"/>
        <w:numPr>
          <w:ilvl w:val="0"/>
          <w:numId w:val="108"/>
        </w:numPr>
      </w:pPr>
      <w:r w:rsidRPr="007966EF">
        <w:t>Microsoft Exchange</w:t>
      </w:r>
    </w:p>
    <w:p w14:paraId="0137BCCC" w14:textId="77777777" w:rsidR="007966EF" w:rsidRPr="007966EF" w:rsidRDefault="007966EF" w:rsidP="007966EF">
      <w:pPr>
        <w:pStyle w:val="NoSpacing"/>
        <w:numPr>
          <w:ilvl w:val="0"/>
          <w:numId w:val="108"/>
        </w:numPr>
      </w:pPr>
      <w:r w:rsidRPr="007966EF">
        <w:t>Office 365</w:t>
      </w:r>
    </w:p>
    <w:p w14:paraId="52527D5B" w14:textId="77777777" w:rsidR="007966EF" w:rsidRPr="007966EF" w:rsidRDefault="007966EF" w:rsidP="007966EF">
      <w:pPr>
        <w:pStyle w:val="NoSpacing"/>
        <w:numPr>
          <w:ilvl w:val="0"/>
          <w:numId w:val="108"/>
        </w:numPr>
      </w:pPr>
      <w:r w:rsidRPr="007966EF">
        <w:t>Lync</w:t>
      </w:r>
    </w:p>
    <w:p w14:paraId="419FDC15" w14:textId="77777777" w:rsidR="007966EF" w:rsidRPr="007966EF" w:rsidRDefault="007966EF" w:rsidP="007966EF">
      <w:pPr>
        <w:pStyle w:val="NoSpacing"/>
        <w:numPr>
          <w:ilvl w:val="0"/>
          <w:numId w:val="108"/>
        </w:numPr>
      </w:pPr>
      <w:r w:rsidRPr="007966EF">
        <w:t>SharePoint</w:t>
      </w:r>
    </w:p>
    <w:p w14:paraId="2CCAF6A2" w14:textId="77777777" w:rsidR="007966EF" w:rsidRPr="007966EF" w:rsidRDefault="007966EF" w:rsidP="007966EF">
      <w:pPr>
        <w:pStyle w:val="NoSpacing"/>
        <w:numPr>
          <w:ilvl w:val="0"/>
          <w:numId w:val="108"/>
        </w:numPr>
      </w:pPr>
      <w:r w:rsidRPr="007966EF">
        <w:t>Skype</w:t>
      </w:r>
    </w:p>
    <w:p w14:paraId="01647900" w14:textId="77777777" w:rsidR="007966EF" w:rsidRPr="007966EF" w:rsidRDefault="007966EF" w:rsidP="007966EF">
      <w:pPr>
        <w:pStyle w:val="NoSpacing"/>
        <w:numPr>
          <w:ilvl w:val="0"/>
          <w:numId w:val="108"/>
        </w:numPr>
      </w:pPr>
      <w:r w:rsidRPr="007966EF">
        <w:t>Microsoft Office Suite</w:t>
      </w:r>
    </w:p>
    <w:p w14:paraId="0682A7CE" w14:textId="77777777" w:rsidR="007966EF" w:rsidRPr="007966EF" w:rsidRDefault="007966EF" w:rsidP="007966EF">
      <w:pPr>
        <w:pStyle w:val="NoSpacing"/>
        <w:numPr>
          <w:ilvl w:val="0"/>
          <w:numId w:val="108"/>
        </w:numPr>
      </w:pPr>
      <w:r w:rsidRPr="007966EF">
        <w:t>Microsoft Infrastructure Management</w:t>
      </w:r>
    </w:p>
    <w:p w14:paraId="5D6C4328" w14:textId="77777777" w:rsidR="007966EF" w:rsidRPr="007966EF" w:rsidRDefault="007966EF" w:rsidP="007966EF">
      <w:pPr>
        <w:pStyle w:val="NoSpacing"/>
        <w:numPr>
          <w:ilvl w:val="0"/>
          <w:numId w:val="108"/>
        </w:numPr>
      </w:pPr>
      <w:r w:rsidRPr="007966EF">
        <w:t>Active Directory</w:t>
      </w:r>
    </w:p>
    <w:p w14:paraId="1D593925" w14:textId="77777777" w:rsidR="007966EF" w:rsidRPr="007966EF" w:rsidRDefault="007966EF" w:rsidP="007966EF">
      <w:pPr>
        <w:pStyle w:val="NoSpacing"/>
        <w:numPr>
          <w:ilvl w:val="0"/>
          <w:numId w:val="108"/>
        </w:numPr>
      </w:pPr>
      <w:r w:rsidRPr="007966EF">
        <w:t>VMware ESXi</w:t>
      </w:r>
    </w:p>
    <w:p w14:paraId="02F21258" w14:textId="77777777" w:rsidR="007966EF" w:rsidRPr="007966EF" w:rsidRDefault="007966EF" w:rsidP="007966EF">
      <w:pPr>
        <w:pStyle w:val="NoSpacing"/>
        <w:numPr>
          <w:ilvl w:val="0"/>
          <w:numId w:val="108"/>
        </w:numPr>
      </w:pPr>
      <w:r w:rsidRPr="007966EF">
        <w:t>VMware Workstation</w:t>
      </w:r>
    </w:p>
    <w:p w14:paraId="1BB65B8A" w14:textId="77777777" w:rsidR="007966EF" w:rsidRPr="007966EF" w:rsidRDefault="007966EF" w:rsidP="007966EF">
      <w:pPr>
        <w:pStyle w:val="NoSpacing"/>
        <w:numPr>
          <w:ilvl w:val="0"/>
          <w:numId w:val="108"/>
        </w:numPr>
      </w:pPr>
      <w:r w:rsidRPr="007966EF">
        <w:t>VMware Fusion</w:t>
      </w:r>
    </w:p>
    <w:p w14:paraId="3DE27EFF" w14:textId="77777777" w:rsidR="007966EF" w:rsidRPr="007966EF" w:rsidRDefault="007966EF" w:rsidP="007966EF">
      <w:pPr>
        <w:pStyle w:val="NoSpacing"/>
        <w:numPr>
          <w:ilvl w:val="0"/>
          <w:numId w:val="108"/>
        </w:numPr>
      </w:pPr>
      <w:r w:rsidRPr="007966EF">
        <w:t>Group Policies (GPOs)</w:t>
      </w:r>
    </w:p>
    <w:p w14:paraId="352EE084" w14:textId="77777777" w:rsidR="007966EF" w:rsidRPr="007966EF" w:rsidRDefault="007966EF" w:rsidP="007966EF">
      <w:pPr>
        <w:pStyle w:val="NoSpacing"/>
        <w:numPr>
          <w:ilvl w:val="0"/>
          <w:numId w:val="108"/>
        </w:numPr>
      </w:pPr>
      <w:r w:rsidRPr="007966EF">
        <w:t>PeopleSoft</w:t>
      </w:r>
    </w:p>
    <w:p w14:paraId="626806A9" w14:textId="77777777" w:rsidR="007966EF" w:rsidRPr="007966EF" w:rsidRDefault="007966EF" w:rsidP="007966EF">
      <w:pPr>
        <w:pStyle w:val="NoSpacing"/>
        <w:numPr>
          <w:ilvl w:val="0"/>
          <w:numId w:val="108"/>
        </w:numPr>
      </w:pPr>
      <w:r w:rsidRPr="007966EF">
        <w:t>Apple Products</w:t>
      </w:r>
    </w:p>
    <w:p w14:paraId="4BD47203" w14:textId="77777777" w:rsidR="007966EF" w:rsidRPr="007966EF" w:rsidRDefault="007966EF" w:rsidP="007966EF">
      <w:pPr>
        <w:pStyle w:val="NoSpacing"/>
        <w:numPr>
          <w:ilvl w:val="0"/>
          <w:numId w:val="108"/>
        </w:numPr>
      </w:pPr>
      <w:r w:rsidRPr="007966EF">
        <w:t>SAP</w:t>
      </w:r>
    </w:p>
    <w:p w14:paraId="3026B728" w14:textId="77777777" w:rsidR="007966EF" w:rsidRPr="007966EF" w:rsidRDefault="007966EF" w:rsidP="007966EF">
      <w:pPr>
        <w:pStyle w:val="NoSpacing"/>
        <w:numPr>
          <w:ilvl w:val="0"/>
          <w:numId w:val="108"/>
        </w:numPr>
      </w:pPr>
      <w:r w:rsidRPr="007966EF">
        <w:t>MDM</w:t>
      </w:r>
    </w:p>
    <w:p w14:paraId="584D39BE" w14:textId="77777777" w:rsidR="007966EF" w:rsidRPr="007966EF" w:rsidRDefault="007966EF" w:rsidP="007966EF">
      <w:pPr>
        <w:pStyle w:val="NoSpacing"/>
        <w:numPr>
          <w:ilvl w:val="0"/>
          <w:numId w:val="108"/>
        </w:numPr>
      </w:pPr>
      <w:r w:rsidRPr="007966EF">
        <w:t>Android</w:t>
      </w:r>
    </w:p>
    <w:p w14:paraId="25AD216A" w14:textId="77777777" w:rsidR="007966EF" w:rsidRPr="007966EF" w:rsidRDefault="007966EF" w:rsidP="007966EF">
      <w:pPr>
        <w:pStyle w:val="NoSpacing"/>
        <w:numPr>
          <w:ilvl w:val="0"/>
          <w:numId w:val="108"/>
        </w:numPr>
      </w:pPr>
      <w:r w:rsidRPr="007966EF">
        <w:t>Linux</w:t>
      </w:r>
    </w:p>
    <w:p w14:paraId="7DE7AEDA" w14:textId="77777777" w:rsidR="007966EF" w:rsidRPr="007966EF" w:rsidRDefault="007966EF" w:rsidP="007966EF">
      <w:pPr>
        <w:pStyle w:val="NoSpacing"/>
        <w:numPr>
          <w:ilvl w:val="0"/>
          <w:numId w:val="108"/>
        </w:numPr>
      </w:pPr>
      <w:r w:rsidRPr="007966EF">
        <w:t>SAN Management</w:t>
      </w:r>
    </w:p>
    <w:p w14:paraId="3C2BEF1C" w14:textId="77777777" w:rsidR="007966EF" w:rsidRPr="007966EF" w:rsidRDefault="007966EF" w:rsidP="007966EF">
      <w:pPr>
        <w:pStyle w:val="NoSpacing"/>
        <w:numPr>
          <w:ilvl w:val="0"/>
          <w:numId w:val="108"/>
        </w:numPr>
      </w:pPr>
      <w:r w:rsidRPr="007966EF">
        <w:t>NAS Device Management</w:t>
      </w:r>
    </w:p>
    <w:p w14:paraId="7C80E035" w14:textId="77777777" w:rsidR="007966EF" w:rsidRPr="007966EF" w:rsidRDefault="007966EF" w:rsidP="007966EF">
      <w:pPr>
        <w:pStyle w:val="NoSpacing"/>
        <w:numPr>
          <w:ilvl w:val="0"/>
          <w:numId w:val="108"/>
        </w:numPr>
      </w:pPr>
      <w:r w:rsidRPr="007966EF">
        <w:t>Disaster Recovery Planning</w:t>
      </w:r>
    </w:p>
    <w:p w14:paraId="772645B0" w14:textId="77777777" w:rsidR="007966EF" w:rsidRPr="007966EF" w:rsidRDefault="007966EF" w:rsidP="007966EF">
      <w:pPr>
        <w:pStyle w:val="NoSpacing"/>
        <w:numPr>
          <w:ilvl w:val="0"/>
          <w:numId w:val="108"/>
        </w:numPr>
      </w:pPr>
      <w:r w:rsidRPr="007966EF">
        <w:t>VMware</w:t>
      </w:r>
    </w:p>
    <w:p w14:paraId="124C7BA2" w14:textId="77777777" w:rsidR="007966EF" w:rsidRPr="007966EF" w:rsidRDefault="007966EF" w:rsidP="007966EF">
      <w:pPr>
        <w:pStyle w:val="NoSpacing"/>
        <w:numPr>
          <w:ilvl w:val="0"/>
          <w:numId w:val="108"/>
        </w:numPr>
      </w:pPr>
      <w:r w:rsidRPr="007966EF">
        <w:t>ConnectWise Manage</w:t>
      </w:r>
    </w:p>
    <w:p w14:paraId="1B2FB1B9" w14:textId="77777777" w:rsidR="007966EF" w:rsidRPr="007966EF" w:rsidRDefault="007966EF" w:rsidP="007966EF">
      <w:pPr>
        <w:pStyle w:val="NoSpacing"/>
        <w:numPr>
          <w:ilvl w:val="0"/>
          <w:numId w:val="108"/>
        </w:numPr>
      </w:pPr>
      <w:r w:rsidRPr="007966EF">
        <w:t>Puppet</w:t>
      </w:r>
    </w:p>
    <w:p w14:paraId="0FC1BEB5" w14:textId="77777777" w:rsidR="007966EF" w:rsidRPr="007966EF" w:rsidRDefault="007966EF" w:rsidP="007966EF">
      <w:pPr>
        <w:pStyle w:val="NoSpacing"/>
        <w:numPr>
          <w:ilvl w:val="0"/>
          <w:numId w:val="108"/>
        </w:numPr>
      </w:pPr>
      <w:r w:rsidRPr="007966EF">
        <w:t>Zabbix</w:t>
      </w:r>
    </w:p>
    <w:p w14:paraId="16BDD796" w14:textId="77777777" w:rsidR="007966EF" w:rsidRPr="007966EF" w:rsidRDefault="007966EF" w:rsidP="007966EF">
      <w:pPr>
        <w:pStyle w:val="NoSpacing"/>
        <w:numPr>
          <w:ilvl w:val="0"/>
          <w:numId w:val="108"/>
        </w:numPr>
      </w:pPr>
      <w:r w:rsidRPr="007966EF">
        <w:t>Apache</w:t>
      </w:r>
    </w:p>
    <w:p w14:paraId="0C0440F4" w14:textId="77777777" w:rsidR="007966EF" w:rsidRPr="007966EF" w:rsidRDefault="007966EF" w:rsidP="007966EF">
      <w:pPr>
        <w:pStyle w:val="NoSpacing"/>
        <w:numPr>
          <w:ilvl w:val="0"/>
          <w:numId w:val="108"/>
        </w:numPr>
      </w:pPr>
      <w:r w:rsidRPr="007966EF">
        <w:t>SAN Knowledge Transfer</w:t>
      </w:r>
    </w:p>
    <w:p w14:paraId="1A3C919B" w14:textId="77777777" w:rsidR="007966EF" w:rsidRPr="007966EF" w:rsidRDefault="007966EF" w:rsidP="007966EF">
      <w:pPr>
        <w:pStyle w:val="NoSpacing"/>
        <w:numPr>
          <w:ilvl w:val="0"/>
          <w:numId w:val="108"/>
        </w:numPr>
      </w:pPr>
      <w:r w:rsidRPr="007966EF">
        <w:t>Inventory Management</w:t>
      </w:r>
    </w:p>
    <w:p w14:paraId="20AAAD4B" w14:textId="77777777" w:rsidR="007966EF" w:rsidRPr="007966EF" w:rsidRDefault="007966EF" w:rsidP="007966EF">
      <w:pPr>
        <w:pStyle w:val="NoSpacing"/>
        <w:numPr>
          <w:ilvl w:val="0"/>
          <w:numId w:val="108"/>
        </w:numPr>
      </w:pPr>
      <w:r w:rsidRPr="007966EF">
        <w:t>Network Cabling</w:t>
      </w:r>
    </w:p>
    <w:p w14:paraId="4EC6E2BF" w14:textId="77777777" w:rsidR="007966EF" w:rsidRPr="007966EF" w:rsidRDefault="007966EF" w:rsidP="007966EF">
      <w:pPr>
        <w:pStyle w:val="NoSpacing"/>
        <w:numPr>
          <w:ilvl w:val="0"/>
          <w:numId w:val="108"/>
        </w:numPr>
      </w:pPr>
      <w:r w:rsidRPr="007966EF">
        <w:t>Break-fix, Technical Support</w:t>
      </w:r>
    </w:p>
    <w:p w14:paraId="3EF5A4AF" w14:textId="77777777" w:rsidR="007966EF" w:rsidRPr="007966EF" w:rsidRDefault="007966EF" w:rsidP="007966EF">
      <w:pPr>
        <w:pStyle w:val="NoSpacing"/>
        <w:numPr>
          <w:ilvl w:val="0"/>
          <w:numId w:val="108"/>
        </w:numPr>
      </w:pPr>
      <w:r w:rsidRPr="007966EF">
        <w:t>Troubleshooting</w:t>
      </w:r>
    </w:p>
    <w:p w14:paraId="70BBAB9B" w14:textId="77777777" w:rsidR="007966EF" w:rsidRPr="007966EF" w:rsidRDefault="007966EF" w:rsidP="007966EF">
      <w:pPr>
        <w:pStyle w:val="NoSpacing"/>
        <w:numPr>
          <w:ilvl w:val="0"/>
          <w:numId w:val="108"/>
        </w:numPr>
      </w:pPr>
      <w:r w:rsidRPr="007966EF">
        <w:t>Documentation</w:t>
      </w:r>
    </w:p>
    <w:p w14:paraId="6AB357EF" w14:textId="77777777" w:rsidR="007966EF" w:rsidRPr="007966EF" w:rsidRDefault="007966EF" w:rsidP="007966EF">
      <w:pPr>
        <w:pStyle w:val="NoSpacing"/>
        <w:numPr>
          <w:ilvl w:val="0"/>
          <w:numId w:val="108"/>
        </w:numPr>
      </w:pPr>
      <w:r w:rsidRPr="007966EF">
        <w:t>Customer Support</w:t>
      </w:r>
    </w:p>
    <w:p w14:paraId="7D416B20" w14:textId="77777777" w:rsidR="007966EF" w:rsidRPr="007966EF" w:rsidRDefault="007966EF" w:rsidP="007966EF">
      <w:pPr>
        <w:pStyle w:val="NoSpacing"/>
        <w:numPr>
          <w:ilvl w:val="0"/>
          <w:numId w:val="108"/>
        </w:numPr>
      </w:pPr>
      <w:r w:rsidRPr="007966EF">
        <w:t>Service Level Agreements</w:t>
      </w:r>
    </w:p>
    <w:p w14:paraId="51B79BC4" w14:textId="77777777" w:rsidR="007966EF" w:rsidRPr="007966EF" w:rsidRDefault="007966EF" w:rsidP="007966EF">
      <w:pPr>
        <w:pStyle w:val="NoSpacing"/>
        <w:numPr>
          <w:ilvl w:val="0"/>
          <w:numId w:val="108"/>
        </w:numPr>
      </w:pPr>
      <w:r w:rsidRPr="007966EF">
        <w:t>MDM Administration</w:t>
      </w:r>
    </w:p>
    <w:p w14:paraId="0BDF92D6" w14:textId="77777777" w:rsidR="007966EF" w:rsidRPr="007966EF" w:rsidRDefault="007966EF" w:rsidP="007966EF">
      <w:pPr>
        <w:pStyle w:val="NoSpacing"/>
        <w:numPr>
          <w:ilvl w:val="0"/>
          <w:numId w:val="108"/>
        </w:numPr>
      </w:pPr>
      <w:r w:rsidRPr="007966EF">
        <w:t>Mobile Device Management</w:t>
      </w:r>
    </w:p>
    <w:p w14:paraId="1B10CD0C" w14:textId="77777777" w:rsidR="007966EF" w:rsidRPr="007966EF" w:rsidRDefault="007966EF" w:rsidP="007966EF">
      <w:pPr>
        <w:pStyle w:val="NoSpacing"/>
        <w:numPr>
          <w:ilvl w:val="0"/>
          <w:numId w:val="108"/>
        </w:numPr>
      </w:pPr>
      <w:r w:rsidRPr="007966EF">
        <w:t>Data Center Operations</w:t>
      </w:r>
    </w:p>
    <w:p w14:paraId="6E970CC3" w14:textId="77777777" w:rsidR="007966EF" w:rsidRPr="007966EF" w:rsidRDefault="007966EF" w:rsidP="007966EF">
      <w:pPr>
        <w:pStyle w:val="NoSpacing"/>
        <w:numPr>
          <w:ilvl w:val="0"/>
          <w:numId w:val="108"/>
        </w:numPr>
      </w:pPr>
      <w:r w:rsidRPr="007966EF">
        <w:t>SQL</w:t>
      </w:r>
    </w:p>
    <w:p w14:paraId="33D19904" w14:textId="77777777" w:rsidR="007966EF" w:rsidRPr="007966EF" w:rsidRDefault="007966EF" w:rsidP="007966EF">
      <w:pPr>
        <w:pStyle w:val="NoSpacing"/>
        <w:numPr>
          <w:ilvl w:val="0"/>
          <w:numId w:val="108"/>
        </w:numPr>
      </w:pPr>
      <w:r w:rsidRPr="007966EF">
        <w:t>Active Directory Management</w:t>
      </w:r>
    </w:p>
    <w:p w14:paraId="0AE7F1D1" w14:textId="77777777" w:rsidR="007966EF" w:rsidRPr="007966EF" w:rsidRDefault="007966EF" w:rsidP="007966EF">
      <w:pPr>
        <w:pStyle w:val="NoSpacing"/>
        <w:numPr>
          <w:ilvl w:val="0"/>
          <w:numId w:val="108"/>
        </w:numPr>
      </w:pPr>
      <w:r w:rsidRPr="007966EF">
        <w:t>MS-DOS Command Prompts</w:t>
      </w:r>
    </w:p>
    <w:p w14:paraId="7F349DB6" w14:textId="77777777" w:rsidR="007966EF" w:rsidRPr="007966EF" w:rsidRDefault="007966EF" w:rsidP="007966EF">
      <w:pPr>
        <w:pStyle w:val="NoSpacing"/>
        <w:numPr>
          <w:ilvl w:val="0"/>
          <w:numId w:val="108"/>
        </w:numPr>
      </w:pPr>
      <w:r w:rsidRPr="007966EF">
        <w:t>HP OfficeJet</w:t>
      </w:r>
    </w:p>
    <w:p w14:paraId="20935790" w14:textId="77777777" w:rsidR="007966EF" w:rsidRDefault="007966EF" w:rsidP="007966EF">
      <w:pPr>
        <w:pStyle w:val="NoSpacing"/>
        <w:numPr>
          <w:ilvl w:val="0"/>
          <w:numId w:val="108"/>
        </w:numPr>
      </w:pPr>
      <w:r w:rsidRPr="007966EF">
        <w:t>HP InkJet</w:t>
      </w:r>
    </w:p>
    <w:p w14:paraId="27BAE500" w14:textId="45BF49DE" w:rsidR="00243F89" w:rsidRPr="007966EF" w:rsidRDefault="00243F89" w:rsidP="007966EF">
      <w:pPr>
        <w:pStyle w:val="NoSpacing"/>
        <w:numPr>
          <w:ilvl w:val="0"/>
          <w:numId w:val="108"/>
        </w:numPr>
      </w:pPr>
      <w:r w:rsidRPr="00243F89">
        <w:t>HP Server</w:t>
      </w:r>
    </w:p>
    <w:p w14:paraId="3B508C2E" w14:textId="4F93004F" w:rsidR="007966EF" w:rsidRPr="007966EF" w:rsidRDefault="007966EF" w:rsidP="007966EF">
      <w:pPr>
        <w:pStyle w:val="NoSpacing"/>
        <w:numPr>
          <w:ilvl w:val="0"/>
          <w:numId w:val="108"/>
        </w:numPr>
      </w:pPr>
      <w:r w:rsidRPr="007966EF">
        <w:t>HP Envy</w:t>
      </w:r>
    </w:p>
    <w:p w14:paraId="5F3F29B4" w14:textId="77777777" w:rsidR="007966EF" w:rsidRDefault="007966EF" w:rsidP="007051D1">
      <w:pPr>
        <w:pStyle w:val="NoSpacing"/>
        <w:rPr>
          <w:b/>
          <w:bCs/>
        </w:rPr>
        <w:sectPr w:rsidR="007966EF" w:rsidSect="007966EF">
          <w:type w:val="continuous"/>
          <w:pgSz w:w="12240" w:h="15840" w:code="1"/>
          <w:pgMar w:top="540" w:right="1152" w:bottom="720" w:left="1152" w:header="510" w:footer="864" w:gutter="0"/>
          <w:cols w:num="3" w:space="720"/>
          <w:titlePg/>
          <w:docGrid w:linePitch="360"/>
        </w:sectPr>
      </w:pPr>
    </w:p>
    <w:p w14:paraId="40B012A5" w14:textId="77777777" w:rsidR="007966EF" w:rsidRDefault="007966EF" w:rsidP="007051D1">
      <w:pPr>
        <w:pStyle w:val="NoSpacing"/>
        <w:rPr>
          <w:b/>
          <w:bCs/>
        </w:rPr>
      </w:pPr>
    </w:p>
    <w:p w14:paraId="3F8DD25B" w14:textId="0ED0BEC3" w:rsidR="007051D1" w:rsidRPr="001D1725" w:rsidRDefault="007051D1" w:rsidP="007051D1">
      <w:pPr>
        <w:pStyle w:val="NoSpacing"/>
        <w:rPr>
          <w:b/>
          <w:bCs/>
          <w:smallCaps/>
        </w:rPr>
      </w:pPr>
      <w:r w:rsidRPr="001D1725">
        <w:rPr>
          <w:b/>
          <w:bCs/>
        </w:rPr>
        <w:t>PROFESSIONAL EXPERIENCE:</w:t>
      </w:r>
      <w:r w:rsidRPr="001D1725">
        <w:rPr>
          <w:b/>
          <w:bCs/>
        </w:rPr>
        <w:tab/>
      </w:r>
    </w:p>
    <w:p w14:paraId="4E4170B6" w14:textId="77777777" w:rsidR="007051D1" w:rsidRPr="007051D1" w:rsidRDefault="007051D1" w:rsidP="007051D1">
      <w:pPr>
        <w:pStyle w:val="NoSpacing"/>
      </w:pPr>
    </w:p>
    <w:p w14:paraId="3BF0E617" w14:textId="1FF26865" w:rsidR="006A27D2" w:rsidRPr="006A27D2" w:rsidRDefault="006A27D2" w:rsidP="006A27D2">
      <w:pPr>
        <w:pStyle w:val="NoSpacing"/>
        <w:rPr>
          <w:b/>
        </w:rPr>
      </w:pPr>
      <w:r>
        <w:rPr>
          <w:b/>
        </w:rPr>
        <w:t xml:space="preserve">IT Support </w:t>
      </w:r>
      <w:r w:rsidRPr="006A27D2">
        <w:rPr>
          <w:b/>
        </w:rPr>
        <w:t>Engineer</w:t>
      </w:r>
    </w:p>
    <w:p w14:paraId="6C92B0E0" w14:textId="43D07852" w:rsidR="006A27D2" w:rsidRDefault="006A27D2" w:rsidP="006A27D2">
      <w:pPr>
        <w:pStyle w:val="NoSpacing"/>
        <w:rPr>
          <w:b/>
        </w:rPr>
      </w:pPr>
      <w:r w:rsidRPr="006A27D2">
        <w:rPr>
          <w:b/>
        </w:rPr>
        <w:t>Wheel.Me | Detroit, MI</w:t>
      </w:r>
      <w:r>
        <w:rPr>
          <w:b/>
        </w:rPr>
        <w:t xml:space="preserve"> </w:t>
      </w:r>
      <w:r>
        <w:rPr>
          <w:b/>
        </w:rPr>
        <w:tab/>
      </w:r>
      <w:r>
        <w:rPr>
          <w:b/>
        </w:rPr>
        <w:tab/>
      </w:r>
      <w:r>
        <w:rPr>
          <w:b/>
        </w:rPr>
        <w:tab/>
      </w:r>
      <w:r>
        <w:rPr>
          <w:b/>
        </w:rPr>
        <w:tab/>
      </w:r>
      <w:r>
        <w:rPr>
          <w:b/>
        </w:rPr>
        <w:tab/>
      </w:r>
      <w:r>
        <w:rPr>
          <w:b/>
        </w:rPr>
        <w:tab/>
      </w:r>
      <w:r>
        <w:rPr>
          <w:b/>
        </w:rPr>
        <w:tab/>
      </w:r>
      <w:r>
        <w:rPr>
          <w:b/>
        </w:rPr>
        <w:tab/>
      </w:r>
      <w:r w:rsidRPr="006A27D2">
        <w:rPr>
          <w:b/>
        </w:rPr>
        <w:t>Jan 2024</w:t>
      </w:r>
      <w:r>
        <w:rPr>
          <w:b/>
        </w:rPr>
        <w:t xml:space="preserve"> to </w:t>
      </w:r>
      <w:r w:rsidRPr="006A27D2">
        <w:rPr>
          <w:b/>
        </w:rPr>
        <w:t>Sept 2024</w:t>
      </w:r>
    </w:p>
    <w:p w14:paraId="3F344200" w14:textId="77777777" w:rsidR="006A27D2" w:rsidRDefault="006A27D2" w:rsidP="006A27D2">
      <w:pPr>
        <w:pStyle w:val="NoSpacing"/>
        <w:rPr>
          <w:b/>
        </w:rPr>
      </w:pPr>
    </w:p>
    <w:p w14:paraId="591AB921" w14:textId="77777777" w:rsidR="0084068C" w:rsidRDefault="0084068C" w:rsidP="006A27D2">
      <w:pPr>
        <w:pStyle w:val="NoSpacing"/>
        <w:numPr>
          <w:ilvl w:val="0"/>
          <w:numId w:val="120"/>
        </w:numPr>
        <w:rPr>
          <w:bCs/>
        </w:rPr>
      </w:pPr>
      <w:r w:rsidRPr="0084068C">
        <w:rPr>
          <w:bCs/>
        </w:rPr>
        <w:t xml:space="preserve">Proposed and purchased all IT applications and volumes, as well as negotiated vendor contracts for hardware, software, and staffing </w:t>
      </w:r>
    </w:p>
    <w:p w14:paraId="2D15A749" w14:textId="502290D2" w:rsidR="006A27D2" w:rsidRDefault="006A27D2" w:rsidP="006A27D2">
      <w:pPr>
        <w:pStyle w:val="NoSpacing"/>
        <w:numPr>
          <w:ilvl w:val="0"/>
          <w:numId w:val="120"/>
        </w:numPr>
        <w:rPr>
          <w:bCs/>
        </w:rPr>
      </w:pPr>
      <w:r w:rsidRPr="006A27D2">
        <w:rPr>
          <w:bCs/>
        </w:rPr>
        <w:lastRenderedPageBreak/>
        <w:t>Deploy robotic solutions at client sites, ensuring seamless integration and user training.</w:t>
      </w:r>
    </w:p>
    <w:p w14:paraId="056B783A" w14:textId="53BCBE70" w:rsidR="00423B65" w:rsidRDefault="00423B65" w:rsidP="006A27D2">
      <w:pPr>
        <w:pStyle w:val="NoSpacing"/>
        <w:numPr>
          <w:ilvl w:val="0"/>
          <w:numId w:val="120"/>
        </w:numPr>
        <w:rPr>
          <w:bCs/>
        </w:rPr>
      </w:pPr>
      <w:r w:rsidRPr="00423B65">
        <w:rPr>
          <w:bCs/>
        </w:rPr>
        <w:t>Perform routine audits of plant applications to ensure compliance with security standards</w:t>
      </w:r>
    </w:p>
    <w:p w14:paraId="4B71AD7F" w14:textId="3B243E2F" w:rsidR="00F648F5" w:rsidRPr="00F648F5" w:rsidRDefault="00F648F5" w:rsidP="00F648F5">
      <w:pPr>
        <w:pStyle w:val="NoSpacing"/>
        <w:numPr>
          <w:ilvl w:val="0"/>
          <w:numId w:val="120"/>
        </w:numPr>
        <w:rPr>
          <w:rFonts w:cstheme="minorHAnsi"/>
        </w:rPr>
      </w:pPr>
      <w:r w:rsidRPr="00423B65">
        <w:rPr>
          <w:rFonts w:cstheme="minorHAnsi"/>
        </w:rPr>
        <w:t xml:space="preserve">Responsible for providing application support for all local plant floor systems </w:t>
      </w:r>
    </w:p>
    <w:p w14:paraId="3710C2D3" w14:textId="0F47DCC7" w:rsidR="006A27D2" w:rsidRDefault="006A27D2" w:rsidP="006A27D2">
      <w:pPr>
        <w:pStyle w:val="NoSpacing"/>
        <w:numPr>
          <w:ilvl w:val="0"/>
          <w:numId w:val="120"/>
        </w:numPr>
        <w:rPr>
          <w:bCs/>
        </w:rPr>
      </w:pPr>
      <w:r w:rsidRPr="006A27D2">
        <w:rPr>
          <w:bCs/>
        </w:rPr>
        <w:t>Conducted an in-depth analysis of robotic performance metrics, identifying key areas for improvement, and implementing data-driven solutions.</w:t>
      </w:r>
    </w:p>
    <w:p w14:paraId="7BF49679" w14:textId="294023F3" w:rsidR="00913C11" w:rsidRPr="006A27D2" w:rsidRDefault="00913C11" w:rsidP="006A27D2">
      <w:pPr>
        <w:pStyle w:val="NoSpacing"/>
        <w:numPr>
          <w:ilvl w:val="0"/>
          <w:numId w:val="120"/>
        </w:numPr>
        <w:rPr>
          <w:bCs/>
        </w:rPr>
      </w:pPr>
      <w:r w:rsidRPr="00913C11">
        <w:rPr>
          <w:bCs/>
        </w:rPr>
        <w:t>Performs installation of Citrix application delivery infrastructure on a global Citrix server farm</w:t>
      </w:r>
    </w:p>
    <w:p w14:paraId="1901F4BC" w14:textId="52ED724B" w:rsidR="006A27D2" w:rsidRDefault="006A27D2" w:rsidP="006A27D2">
      <w:pPr>
        <w:pStyle w:val="NoSpacing"/>
        <w:numPr>
          <w:ilvl w:val="0"/>
          <w:numId w:val="120"/>
        </w:numPr>
        <w:rPr>
          <w:bCs/>
        </w:rPr>
      </w:pPr>
      <w:r w:rsidRPr="006A27D2">
        <w:rPr>
          <w:bCs/>
        </w:rPr>
        <w:t>Partnered with cross-functional teams to integrate cutting-edge robotics technology, fostering seamless adoption, and user-friendly interfaces.</w:t>
      </w:r>
    </w:p>
    <w:p w14:paraId="64D881BE" w14:textId="3879A669" w:rsidR="00C64F18" w:rsidRDefault="00C64F18" w:rsidP="006A27D2">
      <w:pPr>
        <w:pStyle w:val="NoSpacing"/>
        <w:numPr>
          <w:ilvl w:val="0"/>
          <w:numId w:val="120"/>
        </w:numPr>
        <w:rPr>
          <w:bCs/>
        </w:rPr>
      </w:pPr>
      <w:r w:rsidRPr="00C64F18">
        <w:rPr>
          <w:bCs/>
        </w:rPr>
        <w:t>Create</w:t>
      </w:r>
      <w:r w:rsidR="009E2160">
        <w:rPr>
          <w:bCs/>
        </w:rPr>
        <w:t xml:space="preserve">, </w:t>
      </w:r>
      <w:r w:rsidRPr="00C64F18">
        <w:rPr>
          <w:bCs/>
        </w:rPr>
        <w:t>support and perform Microsoft server administration 2003 to 2019 including installs and upgrades</w:t>
      </w:r>
    </w:p>
    <w:p w14:paraId="5CA221C3" w14:textId="6B16FF48" w:rsidR="00332895" w:rsidRPr="006A27D2" w:rsidRDefault="00332895" w:rsidP="006A27D2">
      <w:pPr>
        <w:pStyle w:val="NoSpacing"/>
        <w:numPr>
          <w:ilvl w:val="0"/>
          <w:numId w:val="120"/>
        </w:numPr>
        <w:rPr>
          <w:bCs/>
        </w:rPr>
      </w:pPr>
      <w:r w:rsidRPr="00332895">
        <w:rPr>
          <w:bCs/>
        </w:rPr>
        <w:t>Provided support in problem identification by conducting root cause analysis on system issues; ensured smooth delivery and migration of .net applications through all phases of the application lifecycle</w:t>
      </w:r>
    </w:p>
    <w:p w14:paraId="2A512E86" w14:textId="77777777" w:rsidR="006A27D2" w:rsidRDefault="006A27D2" w:rsidP="006A27D2">
      <w:pPr>
        <w:pStyle w:val="NoSpacing"/>
        <w:rPr>
          <w:b/>
        </w:rPr>
      </w:pPr>
    </w:p>
    <w:p w14:paraId="0023BC7F" w14:textId="52987E5B" w:rsidR="00DE6F0C" w:rsidRDefault="00DE6F0C" w:rsidP="006A27D2">
      <w:pPr>
        <w:pStyle w:val="NoSpacing"/>
        <w:rPr>
          <w:b/>
        </w:rPr>
      </w:pPr>
      <w:r w:rsidRPr="00DE6F0C">
        <w:rPr>
          <w:b/>
        </w:rPr>
        <w:t xml:space="preserve">Senior Field </w:t>
      </w:r>
      <w:r w:rsidR="009B56D9">
        <w:rPr>
          <w:b/>
        </w:rPr>
        <w:t>IT</w:t>
      </w:r>
      <w:r w:rsidRPr="00DE6F0C">
        <w:rPr>
          <w:b/>
        </w:rPr>
        <w:t xml:space="preserve"> Engineer </w:t>
      </w:r>
    </w:p>
    <w:p w14:paraId="00D6E7A5" w14:textId="422AD390" w:rsidR="00240383" w:rsidRPr="00240383" w:rsidRDefault="00DE6F0C" w:rsidP="004A29EA">
      <w:pPr>
        <w:pStyle w:val="NoSpacing"/>
        <w:rPr>
          <w:b/>
        </w:rPr>
      </w:pPr>
      <w:r w:rsidRPr="00DE6F0C">
        <w:rPr>
          <w:b/>
        </w:rPr>
        <w:t xml:space="preserve">Detroit Medical Center, MI </w:t>
      </w:r>
      <w:r>
        <w:rPr>
          <w:b/>
        </w:rPr>
        <w:tab/>
      </w:r>
      <w:r>
        <w:rPr>
          <w:b/>
        </w:rPr>
        <w:tab/>
      </w:r>
      <w:r>
        <w:rPr>
          <w:b/>
        </w:rPr>
        <w:tab/>
      </w:r>
      <w:r>
        <w:rPr>
          <w:b/>
        </w:rPr>
        <w:tab/>
      </w:r>
      <w:r>
        <w:rPr>
          <w:b/>
        </w:rPr>
        <w:tab/>
      </w:r>
      <w:r>
        <w:rPr>
          <w:b/>
        </w:rPr>
        <w:tab/>
      </w:r>
      <w:r>
        <w:rPr>
          <w:b/>
        </w:rPr>
        <w:tab/>
      </w:r>
      <w:r>
        <w:rPr>
          <w:b/>
        </w:rPr>
        <w:tab/>
      </w:r>
      <w:r w:rsidRPr="00DE6F0C">
        <w:rPr>
          <w:b/>
        </w:rPr>
        <w:t>Nov 2021</w:t>
      </w:r>
      <w:r>
        <w:rPr>
          <w:b/>
        </w:rPr>
        <w:t xml:space="preserve"> to </w:t>
      </w:r>
      <w:r w:rsidR="006A27D2">
        <w:rPr>
          <w:b/>
        </w:rPr>
        <w:t>Jan 2024</w:t>
      </w:r>
      <w:r w:rsidRPr="00DE6F0C">
        <w:rPr>
          <w:b/>
        </w:rPr>
        <w:t xml:space="preserve"> </w:t>
      </w:r>
    </w:p>
    <w:p w14:paraId="25F854E9" w14:textId="77777777" w:rsidR="0063736F" w:rsidRDefault="0063736F" w:rsidP="00035ECD">
      <w:pPr>
        <w:pStyle w:val="NoSpacing"/>
        <w:rPr>
          <w:b/>
        </w:rPr>
      </w:pPr>
    </w:p>
    <w:p w14:paraId="550985F0" w14:textId="507495A9" w:rsidR="00F0070B" w:rsidRDefault="00F0070B" w:rsidP="00DE6F0C">
      <w:pPr>
        <w:pStyle w:val="NoSpacing"/>
        <w:numPr>
          <w:ilvl w:val="0"/>
          <w:numId w:val="109"/>
        </w:numPr>
        <w:rPr>
          <w:rFonts w:cstheme="minorHAnsi"/>
        </w:rPr>
      </w:pPr>
      <w:r w:rsidRPr="00F0070B">
        <w:rPr>
          <w:rFonts w:cstheme="minorHAnsi"/>
        </w:rPr>
        <w:t>Disaster recovery planning for local plant floor applications</w:t>
      </w:r>
    </w:p>
    <w:p w14:paraId="743FA6B8" w14:textId="4F8C7443" w:rsidR="00DE6F0C" w:rsidRPr="00DE6F0C" w:rsidRDefault="00DE6F0C" w:rsidP="00DE6F0C">
      <w:pPr>
        <w:pStyle w:val="NoSpacing"/>
        <w:numPr>
          <w:ilvl w:val="0"/>
          <w:numId w:val="109"/>
        </w:numPr>
        <w:rPr>
          <w:rFonts w:cstheme="minorHAnsi"/>
        </w:rPr>
      </w:pPr>
      <w:r w:rsidRPr="00DE6F0C">
        <w:rPr>
          <w:rFonts w:cstheme="minorHAnsi"/>
        </w:rPr>
        <w:t>Maintain the application, software and systems for campus technology. Tasks includes coordinating with the designers, system integrators, maintenance providers, business partners and other Information Technology groups for business functionality and integration.</w:t>
      </w:r>
    </w:p>
    <w:p w14:paraId="48EBDE59" w14:textId="77777777" w:rsidR="00DE6F0C" w:rsidRPr="00DE6F0C" w:rsidRDefault="00DE6F0C" w:rsidP="00DE6F0C">
      <w:pPr>
        <w:pStyle w:val="NoSpacing"/>
        <w:numPr>
          <w:ilvl w:val="0"/>
          <w:numId w:val="109"/>
        </w:numPr>
        <w:rPr>
          <w:rFonts w:cstheme="minorHAnsi"/>
        </w:rPr>
      </w:pPr>
      <w:r w:rsidRPr="00DE6F0C">
        <w:rPr>
          <w:rFonts w:cstheme="minorHAnsi"/>
        </w:rPr>
        <w:t>Delivered comprehensive technical support for IT applications, infrastructure, operating systems (Linux and Windows), and end-user productivity tools to plant business customers</w:t>
      </w:r>
    </w:p>
    <w:p w14:paraId="0F09236E" w14:textId="43BC3335" w:rsidR="00DE6F0C" w:rsidRPr="00DE6F0C" w:rsidRDefault="00DE6F0C" w:rsidP="00DE6F0C">
      <w:pPr>
        <w:pStyle w:val="NoSpacing"/>
        <w:numPr>
          <w:ilvl w:val="0"/>
          <w:numId w:val="109"/>
        </w:numPr>
        <w:rPr>
          <w:rFonts w:cstheme="minorHAnsi"/>
        </w:rPr>
      </w:pPr>
      <w:r w:rsidRPr="00DE6F0C">
        <w:rPr>
          <w:rFonts w:cstheme="minorHAnsi"/>
        </w:rPr>
        <w:t>Managed and maintained Linux servers in a production environment, ensuring system availability, performance, and security</w:t>
      </w:r>
      <w:r>
        <w:rPr>
          <w:rFonts w:cstheme="minorHAnsi"/>
        </w:rPr>
        <w:t xml:space="preserve"> </w:t>
      </w:r>
      <w:r w:rsidRPr="00DE6F0C">
        <w:rPr>
          <w:rFonts w:cstheme="minorHAnsi"/>
        </w:rPr>
        <w:t>Retail resets, store resets on various products, changeovers, J-Hooks, Order planning, and many more diﬀerent types of merchandising ked at Frito lay doing stocking and warehouse work.</w:t>
      </w:r>
    </w:p>
    <w:p w14:paraId="666CFFD6" w14:textId="77777777" w:rsidR="00DE6F0C" w:rsidRDefault="00DE6F0C" w:rsidP="00DE6F0C">
      <w:pPr>
        <w:pStyle w:val="NoSpacing"/>
        <w:numPr>
          <w:ilvl w:val="0"/>
          <w:numId w:val="109"/>
        </w:numPr>
        <w:rPr>
          <w:rFonts w:cstheme="minorHAnsi"/>
        </w:rPr>
      </w:pPr>
      <w:r w:rsidRPr="00DE6F0C">
        <w:rPr>
          <w:rFonts w:cstheme="minorHAnsi"/>
        </w:rPr>
        <w:t>Timely customer product and service feedback to Field Service Tech Management.</w:t>
      </w:r>
    </w:p>
    <w:p w14:paraId="37B5C45E" w14:textId="3E53CE9F" w:rsidR="006F2883" w:rsidRPr="00DE6F0C" w:rsidRDefault="006F2883" w:rsidP="00DE6F0C">
      <w:pPr>
        <w:pStyle w:val="NoSpacing"/>
        <w:numPr>
          <w:ilvl w:val="0"/>
          <w:numId w:val="109"/>
        </w:numPr>
        <w:rPr>
          <w:rFonts w:cstheme="minorHAnsi"/>
        </w:rPr>
      </w:pPr>
      <w:r w:rsidRPr="006F2883">
        <w:rPr>
          <w:rFonts w:cstheme="minorHAnsi"/>
        </w:rPr>
        <w:t>Developed Microsoft infrastructure for site migration/business unit divestiture including Directory Services, DNS, DHCP, WINS</w:t>
      </w:r>
    </w:p>
    <w:p w14:paraId="486A1CBD" w14:textId="6524C005" w:rsidR="008611DE" w:rsidRPr="00DE6F0C" w:rsidRDefault="008611DE" w:rsidP="00DE6F0C">
      <w:pPr>
        <w:pStyle w:val="NoSpacing"/>
        <w:numPr>
          <w:ilvl w:val="0"/>
          <w:numId w:val="109"/>
        </w:numPr>
        <w:rPr>
          <w:rFonts w:cstheme="minorHAnsi"/>
        </w:rPr>
      </w:pPr>
      <w:r w:rsidRPr="008611DE">
        <w:rPr>
          <w:rFonts w:cstheme="minorHAnsi"/>
        </w:rPr>
        <w:t>Compaq/HP Server hardware troubleshooting and replacement using Compaq Insight Manager.</w:t>
      </w:r>
    </w:p>
    <w:p w14:paraId="5C2D664E" w14:textId="77777777" w:rsidR="00DE6F0C" w:rsidRPr="00DE6F0C" w:rsidRDefault="00DE6F0C" w:rsidP="00DE6F0C">
      <w:pPr>
        <w:pStyle w:val="NoSpacing"/>
        <w:numPr>
          <w:ilvl w:val="0"/>
          <w:numId w:val="109"/>
        </w:numPr>
        <w:rPr>
          <w:rFonts w:cstheme="minorHAnsi"/>
        </w:rPr>
      </w:pPr>
      <w:r w:rsidRPr="00DE6F0C">
        <w:rPr>
          <w:rFonts w:cstheme="minorHAnsi"/>
        </w:rPr>
        <w:t>Responsible for troubleshooting for HP office jet, HP Ink jet, HP Envy, HP Enterprise printer</w:t>
      </w:r>
    </w:p>
    <w:p w14:paraId="54BAA67C" w14:textId="77777777" w:rsidR="00DE6F0C" w:rsidRPr="00DE6F0C" w:rsidRDefault="00DE6F0C" w:rsidP="00DE6F0C">
      <w:pPr>
        <w:pStyle w:val="NoSpacing"/>
        <w:numPr>
          <w:ilvl w:val="0"/>
          <w:numId w:val="109"/>
        </w:numPr>
        <w:rPr>
          <w:rFonts w:cstheme="minorHAnsi"/>
        </w:rPr>
      </w:pPr>
      <w:r w:rsidRPr="00DE6F0C">
        <w:rPr>
          <w:rFonts w:cstheme="minorHAnsi"/>
        </w:rPr>
        <w:t>Assemble devices (desktop monitors, document scanners, printers, etc.)</w:t>
      </w:r>
    </w:p>
    <w:p w14:paraId="6BA035B1" w14:textId="77777777" w:rsidR="004A29EA" w:rsidRDefault="004A29EA" w:rsidP="004A29EA">
      <w:pPr>
        <w:pStyle w:val="NoSpacing"/>
        <w:rPr>
          <w:b/>
        </w:rPr>
      </w:pPr>
    </w:p>
    <w:p w14:paraId="74E6974C" w14:textId="77777777" w:rsidR="00DE6F0C" w:rsidRDefault="00DE6F0C" w:rsidP="00240383">
      <w:pPr>
        <w:pStyle w:val="NoSpacing"/>
        <w:rPr>
          <w:b/>
        </w:rPr>
      </w:pPr>
      <w:r w:rsidRPr="00DE6F0C">
        <w:rPr>
          <w:b/>
        </w:rPr>
        <w:t xml:space="preserve">Field Services Engineer </w:t>
      </w:r>
    </w:p>
    <w:p w14:paraId="01B9E535" w14:textId="507DCE29" w:rsidR="00240383" w:rsidRPr="00240383" w:rsidRDefault="00DE6F0C" w:rsidP="00240383">
      <w:pPr>
        <w:pStyle w:val="NoSpacing"/>
        <w:rPr>
          <w:b/>
        </w:rPr>
      </w:pPr>
      <w:r w:rsidRPr="00DE6F0C">
        <w:rPr>
          <w:b/>
        </w:rPr>
        <w:t>Detroit Public Schools Community District</w:t>
      </w:r>
      <w:r>
        <w:rPr>
          <w:b/>
        </w:rPr>
        <w:t xml:space="preserve"> </w:t>
      </w:r>
      <w:r>
        <w:rPr>
          <w:b/>
        </w:rPr>
        <w:tab/>
      </w:r>
      <w:r>
        <w:rPr>
          <w:b/>
        </w:rPr>
        <w:tab/>
      </w:r>
      <w:r>
        <w:rPr>
          <w:b/>
        </w:rPr>
        <w:tab/>
      </w:r>
      <w:r>
        <w:rPr>
          <w:b/>
        </w:rPr>
        <w:tab/>
      </w:r>
      <w:r>
        <w:rPr>
          <w:b/>
        </w:rPr>
        <w:tab/>
      </w:r>
      <w:r>
        <w:rPr>
          <w:b/>
        </w:rPr>
        <w:tab/>
      </w:r>
      <w:r w:rsidRPr="00DE6F0C">
        <w:rPr>
          <w:b/>
        </w:rPr>
        <w:t>Nov 2020</w:t>
      </w:r>
      <w:r>
        <w:rPr>
          <w:b/>
        </w:rPr>
        <w:t xml:space="preserve"> to </w:t>
      </w:r>
      <w:r w:rsidRPr="00DE6F0C">
        <w:rPr>
          <w:b/>
        </w:rPr>
        <w:t>Oct 2021</w:t>
      </w:r>
    </w:p>
    <w:p w14:paraId="72BAF840" w14:textId="77777777" w:rsidR="005C0325" w:rsidRPr="005C0325" w:rsidRDefault="005C0325" w:rsidP="005C0325">
      <w:pPr>
        <w:pStyle w:val="NoSpacing"/>
        <w:rPr>
          <w:b/>
        </w:rPr>
      </w:pPr>
    </w:p>
    <w:p w14:paraId="54452CE5" w14:textId="38ED8480" w:rsidR="00534987" w:rsidRPr="00DE6F0C" w:rsidRDefault="00534987" w:rsidP="00DE6F0C">
      <w:pPr>
        <w:pStyle w:val="NoSpacing"/>
        <w:numPr>
          <w:ilvl w:val="0"/>
          <w:numId w:val="110"/>
        </w:numPr>
        <w:rPr>
          <w:rFonts w:cstheme="minorHAnsi"/>
        </w:rPr>
      </w:pPr>
      <w:r w:rsidRPr="00534987">
        <w:rPr>
          <w:rFonts w:cstheme="minorHAnsi"/>
        </w:rPr>
        <w:t>Manage security and user access for plant floor systems and applications</w:t>
      </w:r>
    </w:p>
    <w:p w14:paraId="0C1F5B78" w14:textId="77777777" w:rsidR="00DE6F0C" w:rsidRPr="00DE6F0C" w:rsidRDefault="00DE6F0C" w:rsidP="00DE6F0C">
      <w:pPr>
        <w:pStyle w:val="NoSpacing"/>
        <w:numPr>
          <w:ilvl w:val="0"/>
          <w:numId w:val="110"/>
        </w:numPr>
        <w:rPr>
          <w:rFonts w:cstheme="minorHAnsi"/>
        </w:rPr>
      </w:pPr>
      <w:r w:rsidRPr="00DE6F0C">
        <w:rPr>
          <w:rFonts w:cstheme="minorHAnsi"/>
        </w:rPr>
        <w:t>Executed hardware troubleshooting for devices like desktops, laptops, printers and tablets, improving user productivity and supporting educational processes.</w:t>
      </w:r>
    </w:p>
    <w:p w14:paraId="2A04D06E" w14:textId="77777777" w:rsidR="00DE6F0C" w:rsidRPr="00DE6F0C" w:rsidRDefault="00DE6F0C" w:rsidP="00DE6F0C">
      <w:pPr>
        <w:pStyle w:val="NoSpacing"/>
        <w:numPr>
          <w:ilvl w:val="0"/>
          <w:numId w:val="110"/>
        </w:numPr>
        <w:rPr>
          <w:rFonts w:cstheme="minorHAnsi"/>
        </w:rPr>
      </w:pPr>
      <w:r w:rsidRPr="00DE6F0C">
        <w:rPr>
          <w:rFonts w:cstheme="minorHAnsi"/>
        </w:rPr>
        <w:t>Conducted break/fix repairs for PCs and laptops, ensuring minimal downtime and maximum efficiency and Insuring that all software, printers' is working properly.</w:t>
      </w:r>
    </w:p>
    <w:p w14:paraId="06B26A39" w14:textId="4B6F2BBF" w:rsidR="00DE6F0C" w:rsidRPr="00DE6F0C" w:rsidRDefault="00DE6F0C" w:rsidP="00DE6F0C">
      <w:pPr>
        <w:pStyle w:val="NoSpacing"/>
        <w:numPr>
          <w:ilvl w:val="0"/>
          <w:numId w:val="110"/>
        </w:numPr>
        <w:rPr>
          <w:rFonts w:cstheme="minorHAnsi"/>
        </w:rPr>
      </w:pPr>
      <w:r w:rsidRPr="00DE6F0C">
        <w:rPr>
          <w:rFonts w:cstheme="minorHAnsi"/>
        </w:rPr>
        <w:t>Managed and addressed technical difficulties with critical business applications, aiding in the optimization of departmental operations.</w:t>
      </w:r>
    </w:p>
    <w:p w14:paraId="05A1C3A2" w14:textId="77777777" w:rsidR="00DE6F0C" w:rsidRPr="00DE6F0C" w:rsidRDefault="00DE6F0C" w:rsidP="00DE6F0C">
      <w:pPr>
        <w:pStyle w:val="NoSpacing"/>
        <w:numPr>
          <w:ilvl w:val="0"/>
          <w:numId w:val="110"/>
        </w:numPr>
        <w:rPr>
          <w:rFonts w:cstheme="minorHAnsi"/>
        </w:rPr>
      </w:pPr>
      <w:r w:rsidRPr="00DE6F0C">
        <w:rPr>
          <w:rFonts w:cstheme="minorHAnsi"/>
        </w:rPr>
        <w:t>Tech support for mobile devices remedy ticketing and help desk ticketing support.</w:t>
      </w:r>
    </w:p>
    <w:p w14:paraId="29DAD6CC" w14:textId="77777777" w:rsidR="00DE6F0C" w:rsidRPr="00DE6F0C" w:rsidRDefault="00DE6F0C" w:rsidP="00DE6F0C">
      <w:pPr>
        <w:pStyle w:val="NoSpacing"/>
        <w:numPr>
          <w:ilvl w:val="0"/>
          <w:numId w:val="110"/>
        </w:numPr>
        <w:rPr>
          <w:rFonts w:cstheme="minorHAnsi"/>
        </w:rPr>
      </w:pPr>
      <w:r w:rsidRPr="00DE6F0C">
        <w:rPr>
          <w:rFonts w:cstheme="minorHAnsi"/>
        </w:rPr>
        <w:t>Business applications include Peoplesoft (Finance/Payroll), PowerSchool, Blackboard, Clever, Schoology, and other operational software, as well as Windows-based applications and hardware.</w:t>
      </w:r>
    </w:p>
    <w:p w14:paraId="50D56B75" w14:textId="77777777" w:rsidR="00F224D3" w:rsidRPr="00035ECD" w:rsidRDefault="00F224D3" w:rsidP="00035ECD">
      <w:pPr>
        <w:pStyle w:val="NoSpacing"/>
      </w:pPr>
    </w:p>
    <w:p w14:paraId="3F9E5090" w14:textId="3B838ABC" w:rsidR="00DE6F0C" w:rsidRDefault="00DE6F0C" w:rsidP="00DE6F0C">
      <w:pPr>
        <w:pStyle w:val="NoSpacing"/>
        <w:rPr>
          <w:b/>
        </w:rPr>
      </w:pPr>
      <w:r w:rsidRPr="00DE6F0C">
        <w:rPr>
          <w:b/>
        </w:rPr>
        <w:lastRenderedPageBreak/>
        <w:t>IT Analyst</w:t>
      </w:r>
      <w:r>
        <w:rPr>
          <w:b/>
        </w:rPr>
        <w:t>/</w:t>
      </w:r>
      <w:r w:rsidRPr="00DE6F0C">
        <w:rPr>
          <w:b/>
        </w:rPr>
        <w:t>Desktop Technician</w:t>
      </w:r>
    </w:p>
    <w:p w14:paraId="7F114D44" w14:textId="40556558" w:rsidR="00DE6F0C" w:rsidRPr="00DE6F0C" w:rsidRDefault="00DE6F0C" w:rsidP="00DE6F0C">
      <w:pPr>
        <w:pStyle w:val="NoSpacing"/>
        <w:rPr>
          <w:b/>
        </w:rPr>
      </w:pPr>
      <w:r w:rsidRPr="00DE6F0C">
        <w:rPr>
          <w:b/>
        </w:rPr>
        <w:t>Ascension Technologies, MI</w:t>
      </w:r>
      <w:r>
        <w:rPr>
          <w:b/>
        </w:rPr>
        <w:t xml:space="preserve"> </w:t>
      </w:r>
      <w:r>
        <w:rPr>
          <w:b/>
        </w:rPr>
        <w:tab/>
      </w:r>
      <w:r>
        <w:rPr>
          <w:b/>
        </w:rPr>
        <w:tab/>
      </w:r>
      <w:r>
        <w:rPr>
          <w:b/>
        </w:rPr>
        <w:tab/>
      </w:r>
      <w:r>
        <w:rPr>
          <w:b/>
        </w:rPr>
        <w:tab/>
      </w:r>
      <w:r>
        <w:rPr>
          <w:b/>
        </w:rPr>
        <w:tab/>
      </w:r>
      <w:r>
        <w:rPr>
          <w:b/>
        </w:rPr>
        <w:tab/>
      </w:r>
      <w:r>
        <w:rPr>
          <w:b/>
        </w:rPr>
        <w:tab/>
      </w:r>
      <w:r w:rsidRPr="00DE6F0C">
        <w:rPr>
          <w:b/>
        </w:rPr>
        <w:t>Sep</w:t>
      </w:r>
      <w:r>
        <w:rPr>
          <w:b/>
        </w:rPr>
        <w:t>t</w:t>
      </w:r>
      <w:r w:rsidRPr="00DE6F0C">
        <w:rPr>
          <w:b/>
        </w:rPr>
        <w:t xml:space="preserve"> 2019</w:t>
      </w:r>
      <w:r>
        <w:rPr>
          <w:b/>
        </w:rPr>
        <w:t xml:space="preserve"> to </w:t>
      </w:r>
      <w:r w:rsidRPr="00DE6F0C">
        <w:rPr>
          <w:b/>
        </w:rPr>
        <w:t>Dec 2019</w:t>
      </w:r>
    </w:p>
    <w:p w14:paraId="7E3B8110" w14:textId="77777777" w:rsidR="00AE103E" w:rsidRDefault="00AE103E" w:rsidP="00AE103E">
      <w:pPr>
        <w:pStyle w:val="NoSpacing"/>
        <w:rPr>
          <w:b/>
        </w:rPr>
      </w:pPr>
    </w:p>
    <w:p w14:paraId="6BF7D104" w14:textId="123FDD66" w:rsidR="00DE6F0C" w:rsidRPr="00DE6F0C" w:rsidRDefault="00DE6F0C" w:rsidP="00DE6F0C">
      <w:pPr>
        <w:pStyle w:val="NoSpacing"/>
        <w:numPr>
          <w:ilvl w:val="0"/>
          <w:numId w:val="111"/>
        </w:numPr>
        <w:rPr>
          <w:rFonts w:cstheme="minorHAnsi"/>
        </w:rPr>
      </w:pPr>
      <w:r w:rsidRPr="00DE6F0C">
        <w:rPr>
          <w:rFonts w:cstheme="minorHAnsi"/>
        </w:rPr>
        <w:t>Treat Everyone as your customer by providing customer support within their Service Level Agreements (SLA) and exceeding their expectations.</w:t>
      </w:r>
    </w:p>
    <w:p w14:paraId="1D1A708E" w14:textId="7C2EBF7A" w:rsidR="00DE6F0C" w:rsidRPr="00DE6F0C" w:rsidRDefault="00DE6F0C" w:rsidP="00DE6F0C">
      <w:pPr>
        <w:pStyle w:val="NoSpacing"/>
        <w:numPr>
          <w:ilvl w:val="0"/>
          <w:numId w:val="111"/>
        </w:numPr>
        <w:rPr>
          <w:rFonts w:cstheme="minorHAnsi"/>
        </w:rPr>
      </w:pPr>
      <w:r w:rsidRPr="00DE6F0C">
        <w:rPr>
          <w:rFonts w:cstheme="minorHAnsi"/>
        </w:rPr>
        <w:t>Manage Expectations by providing consistent communication throughout the life cycle of the service ticket.</w:t>
      </w:r>
    </w:p>
    <w:p w14:paraId="1A5CB2DB" w14:textId="1C8680A4" w:rsidR="00DE6F0C" w:rsidRPr="00DE6F0C" w:rsidRDefault="00DE6F0C" w:rsidP="00DE6F0C">
      <w:pPr>
        <w:pStyle w:val="NoSpacing"/>
        <w:numPr>
          <w:ilvl w:val="0"/>
          <w:numId w:val="111"/>
        </w:numPr>
        <w:rPr>
          <w:rFonts w:cstheme="minorHAnsi"/>
        </w:rPr>
      </w:pPr>
      <w:r w:rsidRPr="00DE6F0C">
        <w:rPr>
          <w:rFonts w:cstheme="minorHAnsi"/>
        </w:rPr>
        <w:t>Embracing smart opportunity by documenting all work into the ConnectWise Manage system and entering real-time time entries.</w:t>
      </w:r>
    </w:p>
    <w:p w14:paraId="71464908" w14:textId="36012A6F" w:rsidR="00DE6F0C" w:rsidRPr="00DE6F0C" w:rsidRDefault="00DE6F0C" w:rsidP="00DE6F0C">
      <w:pPr>
        <w:pStyle w:val="NoSpacing"/>
        <w:numPr>
          <w:ilvl w:val="0"/>
          <w:numId w:val="111"/>
        </w:numPr>
        <w:rPr>
          <w:rFonts w:cstheme="minorHAnsi"/>
        </w:rPr>
      </w:pPr>
      <w:r w:rsidRPr="00DE6F0C">
        <w:rPr>
          <w:rFonts w:cstheme="minorHAnsi"/>
        </w:rPr>
        <w:t>Bring clarity across the board by validating and verifying daily audits on the remote monitoring and management system alerts and notiﬁcations.</w:t>
      </w:r>
    </w:p>
    <w:p w14:paraId="306CB111" w14:textId="6E22E2AB" w:rsidR="00DE6F0C" w:rsidRPr="00DE6F0C" w:rsidRDefault="00DE6F0C" w:rsidP="00DE6F0C">
      <w:pPr>
        <w:pStyle w:val="NoSpacing"/>
        <w:numPr>
          <w:ilvl w:val="0"/>
          <w:numId w:val="111"/>
        </w:numPr>
        <w:rPr>
          <w:rFonts w:cstheme="minorHAnsi"/>
        </w:rPr>
      </w:pPr>
      <w:r w:rsidRPr="00DE6F0C">
        <w:rPr>
          <w:rFonts w:cstheme="minorHAnsi"/>
        </w:rPr>
        <w:t>Step up, take action and ﬁnish by creating client documentation to provide eﬃciency and quicker resolution times in the future.</w:t>
      </w:r>
    </w:p>
    <w:p w14:paraId="54D1A813" w14:textId="0AD162E8" w:rsidR="00DE6F0C" w:rsidRPr="00DE6F0C" w:rsidRDefault="00DE6F0C" w:rsidP="00DE6F0C">
      <w:pPr>
        <w:pStyle w:val="NoSpacing"/>
        <w:numPr>
          <w:ilvl w:val="0"/>
          <w:numId w:val="111"/>
        </w:numPr>
        <w:rPr>
          <w:rFonts w:cstheme="minorHAnsi"/>
        </w:rPr>
      </w:pPr>
      <w:r w:rsidRPr="00DE6F0C">
        <w:rPr>
          <w:rFonts w:cstheme="minorHAnsi"/>
        </w:rPr>
        <w:t>Assist the Technical Support Coordinator to ensure requests are properly processed and routed to the correct resource so the request can be resolved quickly and eﬃciently including escalation of requests that require higher-level engineer support</w:t>
      </w:r>
    </w:p>
    <w:p w14:paraId="7F77AAF9" w14:textId="4B5B5F18" w:rsidR="00DE6F0C" w:rsidRPr="00FC681C" w:rsidRDefault="00DE6F0C" w:rsidP="00FC681C">
      <w:pPr>
        <w:pStyle w:val="NoSpacing"/>
        <w:numPr>
          <w:ilvl w:val="0"/>
          <w:numId w:val="111"/>
        </w:numPr>
        <w:rPr>
          <w:rFonts w:cstheme="minorHAnsi"/>
        </w:rPr>
      </w:pPr>
      <w:r w:rsidRPr="00DE6F0C">
        <w:rPr>
          <w:rFonts w:cstheme="minorHAnsi"/>
        </w:rPr>
        <w:t xml:space="preserve">Onboard clients, making sure licensing, workstations, client access, and permissions are provisioned or </w:t>
      </w:r>
      <w:r w:rsidR="00FC681C">
        <w:rPr>
          <w:rFonts w:cstheme="minorHAnsi"/>
        </w:rPr>
        <w:t xml:space="preserve"> </w:t>
      </w:r>
      <w:r w:rsidRPr="00FC681C">
        <w:rPr>
          <w:rFonts w:cstheme="minorHAnsi"/>
        </w:rPr>
        <w:t>decommissioned properly</w:t>
      </w:r>
    </w:p>
    <w:p w14:paraId="2CE71D13" w14:textId="2497EE11" w:rsidR="00DE6F0C" w:rsidRPr="00DE6F0C" w:rsidRDefault="00DE6F0C" w:rsidP="00DE6F0C">
      <w:pPr>
        <w:pStyle w:val="NoSpacing"/>
        <w:numPr>
          <w:ilvl w:val="0"/>
          <w:numId w:val="111"/>
        </w:numPr>
        <w:rPr>
          <w:rFonts w:cstheme="minorHAnsi"/>
        </w:rPr>
      </w:pPr>
      <w:r w:rsidRPr="00DE6F0C">
        <w:rPr>
          <w:rFonts w:cstheme="minorHAnsi"/>
        </w:rPr>
        <w:t>Provide training as needed to clients on current technology</w:t>
      </w:r>
    </w:p>
    <w:p w14:paraId="39533D3E" w14:textId="30AF784A" w:rsidR="00DE6F0C" w:rsidRPr="00DE6F0C" w:rsidRDefault="00DE6F0C" w:rsidP="00DE6F0C">
      <w:pPr>
        <w:pStyle w:val="NoSpacing"/>
        <w:numPr>
          <w:ilvl w:val="0"/>
          <w:numId w:val="111"/>
        </w:numPr>
        <w:rPr>
          <w:rFonts w:cstheme="minorHAnsi"/>
        </w:rPr>
      </w:pPr>
      <w:r w:rsidRPr="00DE6F0C">
        <w:rPr>
          <w:rFonts w:cstheme="minorHAnsi"/>
        </w:rPr>
        <w:t>Travel to client sites will be required</w:t>
      </w:r>
    </w:p>
    <w:p w14:paraId="4961371C" w14:textId="4D98B5B9" w:rsidR="00DE6F0C" w:rsidRPr="00DE6F0C" w:rsidRDefault="00DE6F0C" w:rsidP="00DE6F0C">
      <w:pPr>
        <w:pStyle w:val="NoSpacing"/>
        <w:numPr>
          <w:ilvl w:val="0"/>
          <w:numId w:val="111"/>
        </w:numPr>
        <w:rPr>
          <w:rFonts w:cstheme="minorHAnsi"/>
        </w:rPr>
      </w:pPr>
      <w:r w:rsidRPr="00DE6F0C">
        <w:rPr>
          <w:rFonts w:cstheme="minorHAnsi"/>
        </w:rPr>
        <w:t>Provide after-hours/weekend Emergency On-Call client support on a rotating schedule</w:t>
      </w:r>
    </w:p>
    <w:p w14:paraId="318C00DE" w14:textId="362A8AC1" w:rsidR="00DE6F0C" w:rsidRDefault="00DE6F0C" w:rsidP="00DE6F0C">
      <w:pPr>
        <w:pStyle w:val="NoSpacing"/>
        <w:numPr>
          <w:ilvl w:val="0"/>
          <w:numId w:val="111"/>
        </w:numPr>
        <w:rPr>
          <w:rFonts w:cstheme="minorHAnsi"/>
        </w:rPr>
      </w:pPr>
      <w:r w:rsidRPr="00DE6F0C">
        <w:rPr>
          <w:rFonts w:cstheme="minorHAnsi"/>
        </w:rPr>
        <w:t>Provided customer support, meeting Service Level Agreements, and kept clients informed on service ticket updates.</w:t>
      </w:r>
    </w:p>
    <w:p w14:paraId="42F48A0F" w14:textId="41247637" w:rsidR="00F25246" w:rsidRPr="00DE6F0C" w:rsidRDefault="00F25246" w:rsidP="00DE6F0C">
      <w:pPr>
        <w:pStyle w:val="NoSpacing"/>
        <w:numPr>
          <w:ilvl w:val="0"/>
          <w:numId w:val="111"/>
        </w:numPr>
        <w:rPr>
          <w:rFonts w:cstheme="minorHAnsi"/>
        </w:rPr>
      </w:pPr>
      <w:r w:rsidRPr="00F25246">
        <w:rPr>
          <w:rFonts w:cstheme="minorHAnsi"/>
        </w:rPr>
        <w:t>Administered user accounts, groups, and permissions on Linux systems, maintaining secure access control and ensuring data integrity</w:t>
      </w:r>
    </w:p>
    <w:p w14:paraId="630A1A5D" w14:textId="0FEA6414" w:rsidR="00DE6F0C" w:rsidRPr="00DE6F0C" w:rsidRDefault="00DE6F0C" w:rsidP="00DE6F0C">
      <w:pPr>
        <w:pStyle w:val="NoSpacing"/>
        <w:numPr>
          <w:ilvl w:val="0"/>
          <w:numId w:val="111"/>
        </w:numPr>
        <w:rPr>
          <w:rFonts w:cstheme="minorHAnsi"/>
        </w:rPr>
      </w:pPr>
      <w:r w:rsidRPr="00DE6F0C">
        <w:rPr>
          <w:rFonts w:cstheme="minorHAnsi"/>
        </w:rPr>
        <w:t>Audited the remote monitoring and management system daily, enhancing issue resolution efficiency by developing comprehensive client documentation.</w:t>
      </w:r>
    </w:p>
    <w:p w14:paraId="15A25A33" w14:textId="6A8A3FAD" w:rsidR="00DE6F0C" w:rsidRPr="00DE6F0C" w:rsidRDefault="00DE6F0C" w:rsidP="00DE6F0C">
      <w:pPr>
        <w:pStyle w:val="NoSpacing"/>
        <w:numPr>
          <w:ilvl w:val="0"/>
          <w:numId w:val="111"/>
        </w:numPr>
        <w:rPr>
          <w:rFonts w:cstheme="minorHAnsi"/>
        </w:rPr>
      </w:pPr>
      <w:r w:rsidRPr="00DE6F0C">
        <w:rPr>
          <w:rFonts w:cstheme="minorHAnsi"/>
        </w:rPr>
        <w:t>Troubleshoot and break-fix various types of computers, desktops, laptops and printers.</w:t>
      </w:r>
    </w:p>
    <w:p w14:paraId="106B0609" w14:textId="7638E25C" w:rsidR="00DE6F0C" w:rsidRPr="00DE6F0C" w:rsidRDefault="00DE6F0C" w:rsidP="00DE6F0C">
      <w:pPr>
        <w:pStyle w:val="NoSpacing"/>
        <w:numPr>
          <w:ilvl w:val="0"/>
          <w:numId w:val="111"/>
        </w:numPr>
        <w:rPr>
          <w:rFonts w:cstheme="minorHAnsi"/>
        </w:rPr>
      </w:pPr>
      <w:r w:rsidRPr="00DE6F0C">
        <w:rPr>
          <w:rFonts w:cstheme="minorHAnsi"/>
        </w:rPr>
        <w:t>Handled the onboarding and offboarding processes, managing the setup and removal of licenses, workstations, and access rights, and conducted client training on various technology platforms.</w:t>
      </w:r>
    </w:p>
    <w:p w14:paraId="331B10EB" w14:textId="5ADD9E07" w:rsidR="00221BB1" w:rsidRDefault="00DE6F0C" w:rsidP="00DE6F0C">
      <w:pPr>
        <w:pStyle w:val="NoSpacing"/>
        <w:numPr>
          <w:ilvl w:val="0"/>
          <w:numId w:val="111"/>
        </w:numPr>
        <w:rPr>
          <w:rFonts w:cstheme="minorHAnsi"/>
        </w:rPr>
      </w:pPr>
      <w:r w:rsidRPr="00DE6F0C">
        <w:rPr>
          <w:rFonts w:cstheme="minorHAnsi"/>
        </w:rPr>
        <w:t>Install, connect to the network, and maintain all computer hardware including PCs, laptops, tablets, printers, data collection devices, and telephones.</w:t>
      </w:r>
    </w:p>
    <w:p w14:paraId="641B9ADF" w14:textId="77777777" w:rsidR="00DE6F0C" w:rsidRDefault="00DE6F0C" w:rsidP="00DE6F0C">
      <w:pPr>
        <w:pStyle w:val="NoSpacing"/>
        <w:rPr>
          <w:b/>
        </w:rPr>
      </w:pPr>
    </w:p>
    <w:p w14:paraId="25D90254" w14:textId="77777777" w:rsidR="00DE6F0C" w:rsidRDefault="00DE6F0C" w:rsidP="00DE6F0C">
      <w:pPr>
        <w:pStyle w:val="NoSpacing"/>
        <w:rPr>
          <w:b/>
        </w:rPr>
      </w:pPr>
      <w:r w:rsidRPr="00DE6F0C">
        <w:rPr>
          <w:b/>
        </w:rPr>
        <w:t>IT Analyst</w:t>
      </w:r>
    </w:p>
    <w:p w14:paraId="0165C861" w14:textId="11B59636" w:rsidR="00DE6F0C" w:rsidRPr="009B56D9" w:rsidRDefault="00DE6F0C" w:rsidP="00DE6F0C">
      <w:pPr>
        <w:pStyle w:val="NoSpacing"/>
        <w:rPr>
          <w:b/>
          <w:lang w:val="en-IN"/>
        </w:rPr>
      </w:pPr>
      <w:r w:rsidRPr="009B56D9">
        <w:rPr>
          <w:b/>
          <w:lang w:val="en-IN"/>
        </w:rPr>
        <w:t xml:space="preserve">Boral North America, MI </w:t>
      </w:r>
      <w:r w:rsidRPr="009B56D9">
        <w:rPr>
          <w:b/>
          <w:lang w:val="en-IN"/>
        </w:rPr>
        <w:tab/>
      </w:r>
      <w:r w:rsidRPr="009B56D9">
        <w:rPr>
          <w:b/>
          <w:lang w:val="en-IN"/>
        </w:rPr>
        <w:tab/>
      </w:r>
      <w:r w:rsidRPr="009B56D9">
        <w:rPr>
          <w:b/>
          <w:lang w:val="en-IN"/>
        </w:rPr>
        <w:tab/>
      </w:r>
      <w:r w:rsidRPr="009B56D9">
        <w:rPr>
          <w:b/>
          <w:lang w:val="en-IN"/>
        </w:rPr>
        <w:tab/>
      </w:r>
      <w:r w:rsidRPr="009B56D9">
        <w:rPr>
          <w:b/>
          <w:lang w:val="en-IN"/>
        </w:rPr>
        <w:tab/>
      </w:r>
      <w:r w:rsidRPr="009B56D9">
        <w:rPr>
          <w:b/>
          <w:lang w:val="en-IN"/>
        </w:rPr>
        <w:tab/>
      </w:r>
      <w:r w:rsidRPr="009B56D9">
        <w:rPr>
          <w:b/>
          <w:lang w:val="en-IN"/>
        </w:rPr>
        <w:tab/>
        <w:t>Mar 2018 to Mar 2019</w:t>
      </w:r>
    </w:p>
    <w:p w14:paraId="576338EB" w14:textId="77777777" w:rsidR="00AE103E" w:rsidRPr="009B56D9" w:rsidRDefault="00AE103E" w:rsidP="00AE103E">
      <w:pPr>
        <w:pStyle w:val="NoSpacing"/>
        <w:rPr>
          <w:b/>
          <w:lang w:val="en-IN"/>
        </w:rPr>
      </w:pPr>
    </w:p>
    <w:p w14:paraId="4CF58AF4" w14:textId="77777777" w:rsidR="00DE6F0C" w:rsidRPr="00DE6F0C" w:rsidRDefault="00DE6F0C" w:rsidP="00DE6F0C">
      <w:pPr>
        <w:pStyle w:val="NoSpacing"/>
        <w:numPr>
          <w:ilvl w:val="0"/>
          <w:numId w:val="112"/>
        </w:numPr>
        <w:rPr>
          <w:rFonts w:cstheme="minorHAnsi"/>
        </w:rPr>
      </w:pPr>
      <w:r w:rsidRPr="00DE6F0C">
        <w:rPr>
          <w:rFonts w:cstheme="minorHAnsi"/>
        </w:rPr>
        <w:t>Managing the onsite delivery software services or service delivery support, installation, and conﬁguration for customer environments, both locally and remote</w:t>
      </w:r>
    </w:p>
    <w:p w14:paraId="02E08C69" w14:textId="77777777" w:rsidR="00DE6F0C" w:rsidRPr="00DE6F0C" w:rsidRDefault="00DE6F0C" w:rsidP="00DE6F0C">
      <w:pPr>
        <w:pStyle w:val="NoSpacing"/>
        <w:numPr>
          <w:ilvl w:val="0"/>
          <w:numId w:val="112"/>
        </w:numPr>
        <w:rPr>
          <w:rFonts w:cstheme="minorHAnsi"/>
        </w:rPr>
      </w:pPr>
      <w:r w:rsidRPr="00DE6F0C">
        <w:rPr>
          <w:rFonts w:cstheme="minorHAnsi"/>
        </w:rPr>
        <w:t>The jobs solve various business systems, networking, and application problems for standard industry servers, specialized or complex clustered environments. VPN</w:t>
      </w:r>
    </w:p>
    <w:p w14:paraId="7B773C7B" w14:textId="77777777" w:rsidR="00DE6F0C" w:rsidRPr="00DE6F0C" w:rsidRDefault="00DE6F0C" w:rsidP="00DE6F0C">
      <w:pPr>
        <w:pStyle w:val="NoSpacing"/>
        <w:numPr>
          <w:ilvl w:val="0"/>
          <w:numId w:val="112"/>
        </w:numPr>
        <w:rPr>
          <w:rFonts w:cstheme="minorHAnsi"/>
        </w:rPr>
      </w:pPr>
      <w:r w:rsidRPr="00DE6F0C">
        <w:rPr>
          <w:rFonts w:cstheme="minorHAnsi"/>
        </w:rPr>
        <w:t>Conducted basic troubleshooting and cable installation for Cisco routers and switches, maintaining network stability and security</w:t>
      </w:r>
    </w:p>
    <w:p w14:paraId="28583E90" w14:textId="77777777" w:rsidR="00DE6F0C" w:rsidRDefault="00DE6F0C" w:rsidP="00DE6F0C">
      <w:pPr>
        <w:pStyle w:val="NoSpacing"/>
        <w:numPr>
          <w:ilvl w:val="0"/>
          <w:numId w:val="112"/>
        </w:numPr>
        <w:rPr>
          <w:rFonts w:cstheme="minorHAnsi"/>
        </w:rPr>
      </w:pPr>
      <w:r w:rsidRPr="00DE6F0C">
        <w:rPr>
          <w:rFonts w:cstheme="minorHAnsi"/>
        </w:rPr>
        <w:t>Deliver reactive and proactive activities according to Service Level Agreement to ensure customer satisfaction and loyalty.</w:t>
      </w:r>
    </w:p>
    <w:p w14:paraId="2620D8F5" w14:textId="2DD043A7" w:rsidR="00D96B0F" w:rsidRPr="00DE6F0C" w:rsidRDefault="00D96B0F" w:rsidP="00DE6F0C">
      <w:pPr>
        <w:pStyle w:val="NoSpacing"/>
        <w:numPr>
          <w:ilvl w:val="0"/>
          <w:numId w:val="112"/>
        </w:numPr>
        <w:rPr>
          <w:rFonts w:cstheme="minorHAnsi"/>
        </w:rPr>
      </w:pPr>
      <w:r w:rsidRPr="00D96B0F">
        <w:rPr>
          <w:rFonts w:cstheme="minorHAnsi"/>
        </w:rPr>
        <w:t>Provided software and firmware support for fleet of HP servers</w:t>
      </w:r>
    </w:p>
    <w:p w14:paraId="5C64D8E0" w14:textId="77777777" w:rsidR="00DE6F0C" w:rsidRPr="00DE6F0C" w:rsidRDefault="00DE6F0C" w:rsidP="00DE6F0C">
      <w:pPr>
        <w:pStyle w:val="NoSpacing"/>
        <w:numPr>
          <w:ilvl w:val="0"/>
          <w:numId w:val="112"/>
        </w:numPr>
        <w:rPr>
          <w:rFonts w:cstheme="minorHAnsi"/>
        </w:rPr>
      </w:pPr>
      <w:r w:rsidRPr="00DE6F0C">
        <w:rPr>
          <w:rFonts w:cstheme="minorHAnsi"/>
        </w:rPr>
        <w:t>Provides direct post-sales systems on-site technical support for reactive and proactive customers.</w:t>
      </w:r>
    </w:p>
    <w:p w14:paraId="23E0FCEB" w14:textId="77777777" w:rsidR="00DE6F0C" w:rsidRPr="00DE6F0C" w:rsidRDefault="00DE6F0C" w:rsidP="00DE6F0C">
      <w:pPr>
        <w:pStyle w:val="NoSpacing"/>
        <w:numPr>
          <w:ilvl w:val="0"/>
          <w:numId w:val="112"/>
        </w:numPr>
        <w:rPr>
          <w:rFonts w:cstheme="minorHAnsi"/>
        </w:rPr>
      </w:pPr>
      <w:r w:rsidRPr="00DE6F0C">
        <w:rPr>
          <w:rFonts w:cstheme="minorHAnsi"/>
        </w:rPr>
        <w:t xml:space="preserve">Service inbound and initiate outbound customer service calls to ensure that customer complaint is managed in a timely, accurate, and perceived as superior manner, by the Boral customer base. Safety </w:t>
      </w:r>
      <w:r w:rsidRPr="00DE6F0C">
        <w:rPr>
          <w:rFonts w:cstheme="minorHAnsi"/>
        </w:rPr>
        <w:lastRenderedPageBreak/>
        <w:t>equipment, shop tools, computer, printer, telephone, mobile phone, photocopy machine, fax machine, 10-key calculator, etc.</w:t>
      </w:r>
    </w:p>
    <w:p w14:paraId="09537A4C" w14:textId="77777777" w:rsidR="00DE6F0C" w:rsidRPr="00DE6F0C" w:rsidRDefault="00DE6F0C" w:rsidP="00DE6F0C">
      <w:pPr>
        <w:pStyle w:val="NoSpacing"/>
        <w:numPr>
          <w:ilvl w:val="0"/>
          <w:numId w:val="112"/>
        </w:numPr>
        <w:rPr>
          <w:rFonts w:cstheme="minorHAnsi"/>
        </w:rPr>
      </w:pPr>
      <w:r w:rsidRPr="00DE6F0C">
        <w:rPr>
          <w:rFonts w:cstheme="minorHAnsi"/>
        </w:rPr>
        <w:t>Collect information on processes and procedures performed in the SAN management environment in the High-end Server environment.</w:t>
      </w:r>
    </w:p>
    <w:p w14:paraId="62876E8E" w14:textId="77777777" w:rsidR="00DE6F0C" w:rsidRPr="00DE6F0C" w:rsidRDefault="00DE6F0C" w:rsidP="00DE6F0C">
      <w:pPr>
        <w:pStyle w:val="NoSpacing"/>
        <w:numPr>
          <w:ilvl w:val="0"/>
          <w:numId w:val="112"/>
        </w:numPr>
        <w:rPr>
          <w:rFonts w:cstheme="minorHAnsi"/>
        </w:rPr>
      </w:pPr>
      <w:r w:rsidRPr="00DE6F0C">
        <w:rPr>
          <w:rFonts w:cstheme="minorHAnsi"/>
        </w:rPr>
        <w:t>Created Aliases for host HBA's WWN to actual hostname when preparing for Microcode upgrade for EMC, generated lists of attached hosts on 5 DMX boxes, and check the redundancy.</w:t>
      </w:r>
    </w:p>
    <w:p w14:paraId="00A9193A" w14:textId="77777777" w:rsidR="00DE6F0C" w:rsidRPr="00DE6F0C" w:rsidRDefault="00DE6F0C" w:rsidP="00DE6F0C">
      <w:pPr>
        <w:pStyle w:val="NoSpacing"/>
        <w:numPr>
          <w:ilvl w:val="0"/>
          <w:numId w:val="112"/>
        </w:numPr>
        <w:rPr>
          <w:rFonts w:cstheme="minorHAnsi"/>
        </w:rPr>
      </w:pPr>
      <w:r w:rsidRPr="00DE6F0C">
        <w:rPr>
          <w:rFonts w:cstheme="minorHAnsi"/>
        </w:rPr>
        <w:t>Monitor health connect backup during on-call schedule and troubleshoot and resolve issues during the swat calls and collaborate with respective teams.</w:t>
      </w:r>
    </w:p>
    <w:p w14:paraId="72397F2A" w14:textId="65194842" w:rsidR="00DE6F0C" w:rsidRPr="00DE6F0C" w:rsidRDefault="00DE6F0C" w:rsidP="00DE6F0C">
      <w:pPr>
        <w:pStyle w:val="NoSpacing"/>
        <w:numPr>
          <w:ilvl w:val="0"/>
          <w:numId w:val="112"/>
        </w:numPr>
        <w:rPr>
          <w:rFonts w:cstheme="minorHAnsi"/>
        </w:rPr>
      </w:pPr>
      <w:r w:rsidRPr="00DE6F0C">
        <w:rPr>
          <w:rFonts w:cstheme="minorHAnsi"/>
        </w:rPr>
        <w:t>Resolved Remedy tickets in a timely manner.</w:t>
      </w:r>
    </w:p>
    <w:p w14:paraId="22D057D6" w14:textId="77777777" w:rsidR="00DE6F0C" w:rsidRPr="00DE6F0C" w:rsidRDefault="00DE6F0C" w:rsidP="00DE6F0C">
      <w:pPr>
        <w:pStyle w:val="NoSpacing"/>
        <w:numPr>
          <w:ilvl w:val="0"/>
          <w:numId w:val="112"/>
        </w:numPr>
        <w:rPr>
          <w:rFonts w:cstheme="minorHAnsi"/>
        </w:rPr>
      </w:pPr>
      <w:r w:rsidRPr="00DE6F0C">
        <w:rPr>
          <w:rFonts w:cstheme="minorHAnsi"/>
        </w:rPr>
        <w:t>Implemented and managed backup and recovery solutions for Linux environments, ensuring data availability and protection in case of failures</w:t>
      </w:r>
    </w:p>
    <w:p w14:paraId="2DC66936" w14:textId="77777777" w:rsidR="00DE6F0C" w:rsidRPr="00DE6F0C" w:rsidRDefault="00DE6F0C" w:rsidP="00DE6F0C">
      <w:pPr>
        <w:pStyle w:val="NoSpacing"/>
        <w:numPr>
          <w:ilvl w:val="0"/>
          <w:numId w:val="112"/>
        </w:numPr>
        <w:rPr>
          <w:rFonts w:cstheme="minorHAnsi"/>
        </w:rPr>
      </w:pPr>
      <w:r w:rsidRPr="00DE6F0C">
        <w:rPr>
          <w:rFonts w:cstheme="minorHAnsi"/>
        </w:rPr>
        <w:t>Decommissioned Windows and UNIX hosts when required.</w:t>
      </w:r>
    </w:p>
    <w:p w14:paraId="2FBF067F" w14:textId="77777777" w:rsidR="00DE6F0C" w:rsidRPr="00DE6F0C" w:rsidRDefault="00DE6F0C" w:rsidP="00DE6F0C">
      <w:pPr>
        <w:pStyle w:val="NoSpacing"/>
        <w:numPr>
          <w:ilvl w:val="0"/>
          <w:numId w:val="112"/>
        </w:numPr>
        <w:rPr>
          <w:rFonts w:cstheme="minorHAnsi"/>
        </w:rPr>
      </w:pPr>
      <w:r w:rsidRPr="00DE6F0C">
        <w:rPr>
          <w:rFonts w:cstheme="minorHAnsi"/>
        </w:rPr>
        <w:t>Delivered thorough IT support by installing, configuring, and troubleshooting software and network systems, consistently meeting Service Level Agreement standards and maintaining customer satisfaction.</w:t>
      </w:r>
    </w:p>
    <w:p w14:paraId="4E6913B9" w14:textId="77777777" w:rsidR="00DE6F0C" w:rsidRPr="00DE6F0C" w:rsidRDefault="00DE6F0C" w:rsidP="00DE6F0C">
      <w:pPr>
        <w:pStyle w:val="NoSpacing"/>
        <w:numPr>
          <w:ilvl w:val="0"/>
          <w:numId w:val="112"/>
        </w:numPr>
        <w:rPr>
          <w:rFonts w:cstheme="minorHAnsi"/>
        </w:rPr>
      </w:pPr>
      <w:r w:rsidRPr="00DE6F0C">
        <w:rPr>
          <w:rFonts w:cstheme="minorHAnsi"/>
        </w:rPr>
        <w:t>Addressed technical issues with diligence, providing both reactive and proactive support to ensure swift resolution of customer inquiries and system problems.</w:t>
      </w:r>
    </w:p>
    <w:p w14:paraId="30267507" w14:textId="77777777" w:rsidR="00DE6F0C" w:rsidRPr="00DE6F0C" w:rsidRDefault="00DE6F0C" w:rsidP="00DE6F0C">
      <w:pPr>
        <w:pStyle w:val="NoSpacing"/>
        <w:numPr>
          <w:ilvl w:val="0"/>
          <w:numId w:val="112"/>
        </w:numPr>
        <w:rPr>
          <w:rFonts w:cstheme="minorHAnsi"/>
        </w:rPr>
      </w:pPr>
      <w:r w:rsidRPr="00DE6F0C">
        <w:rPr>
          <w:rFonts w:cstheme="minorHAnsi"/>
        </w:rPr>
        <w:t>Provide standard, and advanced troubleshooting on computer issues, printer issues, network access, and license issues for users.</w:t>
      </w:r>
    </w:p>
    <w:p w14:paraId="4E6458B2" w14:textId="77777777" w:rsidR="00DE6F0C" w:rsidRPr="00DE6F0C" w:rsidRDefault="00DE6F0C" w:rsidP="00DE6F0C">
      <w:pPr>
        <w:pStyle w:val="NoSpacing"/>
        <w:numPr>
          <w:ilvl w:val="0"/>
          <w:numId w:val="112"/>
        </w:numPr>
        <w:rPr>
          <w:rFonts w:cstheme="minorHAnsi"/>
        </w:rPr>
      </w:pPr>
      <w:r w:rsidRPr="00DE6F0C">
        <w:rPr>
          <w:rFonts w:cstheme="minorHAnsi"/>
        </w:rPr>
        <w:t>Perform configurations and Break/Fix in a PC configuration and setup environment.</w:t>
      </w:r>
    </w:p>
    <w:p w14:paraId="7AAB859E" w14:textId="77777777" w:rsidR="00DE6F0C" w:rsidRPr="00DE6F0C" w:rsidRDefault="00DE6F0C" w:rsidP="00DE6F0C">
      <w:pPr>
        <w:pStyle w:val="NoSpacing"/>
        <w:numPr>
          <w:ilvl w:val="0"/>
          <w:numId w:val="112"/>
        </w:numPr>
        <w:rPr>
          <w:rFonts w:cstheme="minorHAnsi"/>
        </w:rPr>
      </w:pPr>
      <w:r w:rsidRPr="00DE6F0C">
        <w:rPr>
          <w:rFonts w:cstheme="minorHAnsi"/>
        </w:rPr>
        <w:t>Enhanced team proficiency in SAN management through active participation in knowledge transfer sessions and effectively managed the decommissioning of various Windows and UNIX servers.</w:t>
      </w:r>
    </w:p>
    <w:p w14:paraId="164068DA" w14:textId="77777777" w:rsidR="00DE6F0C" w:rsidRPr="00DE6F0C" w:rsidRDefault="00DE6F0C" w:rsidP="00DE6F0C">
      <w:pPr>
        <w:pStyle w:val="NoSpacing"/>
        <w:numPr>
          <w:ilvl w:val="0"/>
          <w:numId w:val="112"/>
        </w:numPr>
        <w:rPr>
          <w:rFonts w:cstheme="minorHAnsi"/>
        </w:rPr>
      </w:pPr>
      <w:r w:rsidRPr="00DE6F0C">
        <w:rPr>
          <w:rFonts w:cstheme="minorHAnsi"/>
        </w:rPr>
        <w:t>Involved in SAN Knowledge Transfer sessions with newly hired or existing transferred Employees.</w:t>
      </w:r>
    </w:p>
    <w:p w14:paraId="6DDCFC24" w14:textId="77777777" w:rsidR="00C9415E" w:rsidRDefault="00C9415E" w:rsidP="00AE103E">
      <w:pPr>
        <w:pStyle w:val="NoSpacing"/>
        <w:rPr>
          <w:b/>
          <w:bCs/>
        </w:rPr>
      </w:pPr>
    </w:p>
    <w:p w14:paraId="511AC748" w14:textId="77777777" w:rsidR="00DE6F0C" w:rsidRDefault="00DE6F0C" w:rsidP="00DE6F0C">
      <w:pPr>
        <w:pStyle w:val="NoSpacing"/>
        <w:rPr>
          <w:b/>
        </w:rPr>
      </w:pPr>
      <w:r w:rsidRPr="00DE6F0C">
        <w:rPr>
          <w:b/>
        </w:rPr>
        <w:t>Field Technician</w:t>
      </w:r>
    </w:p>
    <w:p w14:paraId="75F20258" w14:textId="55E2DA54" w:rsidR="00DE6F0C" w:rsidRPr="00DE6F0C" w:rsidRDefault="00DE6F0C" w:rsidP="00DE6F0C">
      <w:pPr>
        <w:pStyle w:val="NoSpacing"/>
        <w:rPr>
          <w:b/>
        </w:rPr>
      </w:pPr>
      <w:r w:rsidRPr="00DE6F0C">
        <w:rPr>
          <w:b/>
        </w:rPr>
        <w:t>Hewlett-Packard, MI</w:t>
      </w:r>
      <w:r>
        <w:rPr>
          <w:b/>
        </w:rPr>
        <w:t xml:space="preserve"> </w:t>
      </w:r>
      <w:r>
        <w:rPr>
          <w:b/>
        </w:rPr>
        <w:tab/>
      </w:r>
      <w:r>
        <w:rPr>
          <w:b/>
        </w:rPr>
        <w:tab/>
      </w:r>
      <w:r>
        <w:rPr>
          <w:b/>
        </w:rPr>
        <w:tab/>
      </w:r>
      <w:r>
        <w:rPr>
          <w:b/>
        </w:rPr>
        <w:tab/>
      </w:r>
      <w:r>
        <w:rPr>
          <w:b/>
        </w:rPr>
        <w:tab/>
      </w:r>
      <w:r>
        <w:rPr>
          <w:b/>
        </w:rPr>
        <w:tab/>
      </w:r>
      <w:r>
        <w:rPr>
          <w:b/>
        </w:rPr>
        <w:tab/>
      </w:r>
      <w:r>
        <w:rPr>
          <w:b/>
        </w:rPr>
        <w:tab/>
      </w:r>
      <w:r w:rsidRPr="00DE6F0C">
        <w:rPr>
          <w:b/>
        </w:rPr>
        <w:t>Sep</w:t>
      </w:r>
      <w:r>
        <w:rPr>
          <w:b/>
        </w:rPr>
        <w:t>t</w:t>
      </w:r>
      <w:r w:rsidRPr="00DE6F0C">
        <w:rPr>
          <w:b/>
        </w:rPr>
        <w:t xml:space="preserve"> 2017</w:t>
      </w:r>
      <w:r>
        <w:rPr>
          <w:b/>
        </w:rPr>
        <w:t xml:space="preserve"> to </w:t>
      </w:r>
      <w:r w:rsidRPr="00DE6F0C">
        <w:rPr>
          <w:b/>
        </w:rPr>
        <w:t>Mar 2018</w:t>
      </w:r>
    </w:p>
    <w:p w14:paraId="142BB826" w14:textId="77777777" w:rsidR="00AE103E" w:rsidRDefault="00AE103E" w:rsidP="00AE103E">
      <w:pPr>
        <w:pStyle w:val="NoSpacing"/>
        <w:rPr>
          <w:b/>
        </w:rPr>
      </w:pPr>
    </w:p>
    <w:p w14:paraId="4A8D5110" w14:textId="77777777" w:rsidR="00DE6F0C" w:rsidRPr="00DE6F0C" w:rsidRDefault="00DE6F0C" w:rsidP="00DE6F0C">
      <w:pPr>
        <w:pStyle w:val="NoSpacing"/>
        <w:numPr>
          <w:ilvl w:val="0"/>
          <w:numId w:val="113"/>
        </w:numPr>
        <w:rPr>
          <w:rFonts w:cstheme="minorHAnsi"/>
        </w:rPr>
      </w:pPr>
      <w:r w:rsidRPr="00DE6F0C">
        <w:rPr>
          <w:rFonts w:cstheme="minorHAnsi"/>
        </w:rPr>
        <w:t>The job focuses on managing the onsite delivery software services, pre-sales, post-sales, or service delivery support, installation, and conﬁguration for customer environments.</w:t>
      </w:r>
    </w:p>
    <w:p w14:paraId="2A6BB44C" w14:textId="77777777" w:rsidR="00DE6F0C" w:rsidRPr="00DE6F0C" w:rsidRDefault="00DE6F0C" w:rsidP="00DE6F0C">
      <w:pPr>
        <w:pStyle w:val="NoSpacing"/>
        <w:numPr>
          <w:ilvl w:val="0"/>
          <w:numId w:val="113"/>
        </w:numPr>
        <w:rPr>
          <w:rFonts w:cstheme="minorHAnsi"/>
        </w:rPr>
      </w:pPr>
      <w:r w:rsidRPr="00DE6F0C">
        <w:rPr>
          <w:rFonts w:cstheme="minorHAnsi"/>
        </w:rPr>
        <w:t>The jobs solve various business systems, networking, and application problems for standard industry servers, specialized or complex clustered environments.</w:t>
      </w:r>
    </w:p>
    <w:p w14:paraId="00F08727" w14:textId="77777777" w:rsidR="00DE6F0C" w:rsidRPr="00DE6F0C" w:rsidRDefault="00DE6F0C" w:rsidP="00DE6F0C">
      <w:pPr>
        <w:pStyle w:val="NoSpacing"/>
        <w:numPr>
          <w:ilvl w:val="0"/>
          <w:numId w:val="113"/>
        </w:numPr>
        <w:rPr>
          <w:rFonts w:cstheme="minorHAnsi"/>
        </w:rPr>
      </w:pPr>
      <w:r w:rsidRPr="00DE6F0C">
        <w:rPr>
          <w:rFonts w:cstheme="minorHAnsi"/>
        </w:rPr>
        <w:t>Deliver reactive and initiative-taking activities according to Service Level Agreement to ensure customer satisfaction and loyalty.</w:t>
      </w:r>
    </w:p>
    <w:p w14:paraId="267D97D8" w14:textId="77777777" w:rsidR="00DE6F0C" w:rsidRPr="00DE6F0C" w:rsidRDefault="00DE6F0C" w:rsidP="00DE6F0C">
      <w:pPr>
        <w:pStyle w:val="NoSpacing"/>
        <w:numPr>
          <w:ilvl w:val="0"/>
          <w:numId w:val="113"/>
        </w:numPr>
        <w:rPr>
          <w:rFonts w:cstheme="minorHAnsi"/>
        </w:rPr>
      </w:pPr>
      <w:r w:rsidRPr="00DE6F0C">
        <w:rPr>
          <w:rFonts w:cstheme="minorHAnsi"/>
        </w:rPr>
        <w:t>Provides direct post-sales systems on-site technical support for reactive and proactive customers.</w:t>
      </w:r>
    </w:p>
    <w:p w14:paraId="3B37078C" w14:textId="77777777" w:rsidR="00DE6F0C" w:rsidRPr="00DE6F0C" w:rsidRDefault="00DE6F0C" w:rsidP="00DE6F0C">
      <w:pPr>
        <w:pStyle w:val="NoSpacing"/>
        <w:numPr>
          <w:ilvl w:val="0"/>
          <w:numId w:val="113"/>
        </w:numPr>
        <w:rPr>
          <w:rFonts w:cstheme="minorHAnsi"/>
        </w:rPr>
      </w:pPr>
      <w:r w:rsidRPr="00DE6F0C">
        <w:rPr>
          <w:rFonts w:cstheme="minorHAnsi"/>
        </w:rPr>
        <w:t>Each position maintains an elevated level of customer satisfaction by ensuring clear business and technical solution alignment, clarifying customer needs, and ensuring that they are met.</w:t>
      </w:r>
    </w:p>
    <w:p w14:paraId="49294F2D" w14:textId="77777777" w:rsidR="00DE6F0C" w:rsidRDefault="00DE6F0C" w:rsidP="00DE6F0C">
      <w:pPr>
        <w:pStyle w:val="NoSpacing"/>
        <w:numPr>
          <w:ilvl w:val="0"/>
          <w:numId w:val="113"/>
        </w:numPr>
        <w:rPr>
          <w:rFonts w:cstheme="minorHAnsi"/>
        </w:rPr>
      </w:pPr>
      <w:r w:rsidRPr="00DE6F0C">
        <w:rPr>
          <w:rFonts w:cstheme="minorHAnsi"/>
        </w:rPr>
        <w:t>Jobs are responsible for company Total Customer Experience as well as revenue growth, proﬁtability, and account retention</w:t>
      </w:r>
    </w:p>
    <w:p w14:paraId="4642A3A5" w14:textId="04D371C4" w:rsidR="003E1F2D" w:rsidRPr="00DE6F0C" w:rsidRDefault="003E1F2D" w:rsidP="00DE6F0C">
      <w:pPr>
        <w:pStyle w:val="NoSpacing"/>
        <w:numPr>
          <w:ilvl w:val="0"/>
          <w:numId w:val="113"/>
        </w:numPr>
        <w:rPr>
          <w:rFonts w:cstheme="minorHAnsi"/>
        </w:rPr>
      </w:pPr>
      <w:r w:rsidRPr="003E1F2D">
        <w:rPr>
          <w:rFonts w:cstheme="minorHAnsi"/>
        </w:rPr>
        <w:t>MES line support on PLC flow and Tag configuration</w:t>
      </w:r>
    </w:p>
    <w:p w14:paraId="50CF5441" w14:textId="77777777" w:rsidR="00DE6F0C" w:rsidRPr="00DE6F0C" w:rsidRDefault="00DE6F0C" w:rsidP="00DE6F0C">
      <w:pPr>
        <w:pStyle w:val="NoSpacing"/>
        <w:numPr>
          <w:ilvl w:val="0"/>
          <w:numId w:val="113"/>
        </w:numPr>
        <w:rPr>
          <w:rFonts w:cstheme="minorHAnsi"/>
        </w:rPr>
      </w:pPr>
      <w:r w:rsidRPr="00DE6F0C">
        <w:rPr>
          <w:rFonts w:cstheme="minorHAnsi"/>
        </w:rPr>
        <w:t>Provided onsite technical support for software and system installations, adhered to customer specifications and SLAs, improving client satisfaction and retention.</w:t>
      </w:r>
    </w:p>
    <w:p w14:paraId="3CE01276" w14:textId="77777777" w:rsidR="00DE6F0C" w:rsidRDefault="00DE6F0C" w:rsidP="00DE6F0C">
      <w:pPr>
        <w:pStyle w:val="NoSpacing"/>
        <w:numPr>
          <w:ilvl w:val="0"/>
          <w:numId w:val="113"/>
        </w:numPr>
        <w:rPr>
          <w:rFonts w:cstheme="minorHAnsi"/>
        </w:rPr>
      </w:pPr>
      <w:r w:rsidRPr="00DE6F0C">
        <w:rPr>
          <w:rFonts w:cstheme="minorHAnsi"/>
        </w:rPr>
        <w:t>Implemented an Inventory Management System that refined resource distribution, resulting in operational cost efficiencies.</w:t>
      </w:r>
    </w:p>
    <w:p w14:paraId="1783BD52" w14:textId="39101520" w:rsidR="00F25246" w:rsidRPr="00F25246" w:rsidRDefault="00F25246" w:rsidP="00F25246">
      <w:pPr>
        <w:pStyle w:val="NoSpacing"/>
        <w:numPr>
          <w:ilvl w:val="0"/>
          <w:numId w:val="113"/>
        </w:numPr>
        <w:rPr>
          <w:rFonts w:cstheme="minorHAnsi"/>
        </w:rPr>
      </w:pPr>
      <w:r w:rsidRPr="00DE6F0C">
        <w:rPr>
          <w:rFonts w:cstheme="minorHAnsi"/>
        </w:rPr>
        <w:t>Worked closely with network, security, and application teams to integrate Linux systems into the broader IT infrastructure, ensuring seamless operation and support</w:t>
      </w:r>
    </w:p>
    <w:p w14:paraId="7B311254" w14:textId="77777777" w:rsidR="00DE6F0C" w:rsidRPr="00DE6F0C" w:rsidRDefault="00DE6F0C" w:rsidP="00DE6F0C">
      <w:pPr>
        <w:pStyle w:val="NoSpacing"/>
        <w:numPr>
          <w:ilvl w:val="0"/>
          <w:numId w:val="113"/>
        </w:numPr>
        <w:rPr>
          <w:rFonts w:cstheme="minorHAnsi"/>
        </w:rPr>
      </w:pPr>
      <w:r w:rsidRPr="00DE6F0C">
        <w:rPr>
          <w:rFonts w:cstheme="minorHAnsi"/>
        </w:rPr>
        <w:t>Break-fix support for Laptop, desktop, network printers and associated hardware peripherals</w:t>
      </w:r>
    </w:p>
    <w:p w14:paraId="20D6CC9C" w14:textId="77777777" w:rsidR="00DE6F0C" w:rsidRPr="00DE6F0C" w:rsidRDefault="00DE6F0C" w:rsidP="00DE6F0C">
      <w:pPr>
        <w:pStyle w:val="NoSpacing"/>
        <w:numPr>
          <w:ilvl w:val="0"/>
          <w:numId w:val="113"/>
        </w:numPr>
        <w:rPr>
          <w:rFonts w:cstheme="minorHAnsi"/>
        </w:rPr>
      </w:pPr>
      <w:r w:rsidRPr="00DE6F0C">
        <w:rPr>
          <w:rFonts w:cstheme="minorHAnsi"/>
        </w:rPr>
        <w:t>Managed and maintained Cisco routers and switches, performing basic troubleshooting and cable installation to ensure network stability and performance</w:t>
      </w:r>
    </w:p>
    <w:p w14:paraId="6B744FFD" w14:textId="77777777" w:rsidR="00DE6F0C" w:rsidRPr="00DE6F0C" w:rsidRDefault="00DE6F0C" w:rsidP="00DE6F0C">
      <w:pPr>
        <w:pStyle w:val="NoSpacing"/>
        <w:numPr>
          <w:ilvl w:val="0"/>
          <w:numId w:val="113"/>
        </w:numPr>
        <w:rPr>
          <w:rFonts w:cstheme="minorHAnsi"/>
        </w:rPr>
      </w:pPr>
      <w:r w:rsidRPr="00DE6F0C">
        <w:rPr>
          <w:rFonts w:cstheme="minorHAnsi"/>
        </w:rPr>
        <w:lastRenderedPageBreak/>
        <w:t>Developed and executed preventative maintenance schedules for control systems, reducing the risk of equipment failure and extending system lifespan</w:t>
      </w:r>
    </w:p>
    <w:p w14:paraId="682D9C83" w14:textId="77777777" w:rsidR="00DE6F0C" w:rsidRPr="00DE6F0C" w:rsidRDefault="00DE6F0C" w:rsidP="00DE6F0C">
      <w:pPr>
        <w:pStyle w:val="NoSpacing"/>
        <w:numPr>
          <w:ilvl w:val="0"/>
          <w:numId w:val="113"/>
        </w:numPr>
        <w:rPr>
          <w:rFonts w:cstheme="minorHAnsi"/>
        </w:rPr>
      </w:pPr>
      <w:r w:rsidRPr="00DE6F0C">
        <w:rPr>
          <w:rFonts w:cstheme="minorHAnsi"/>
        </w:rPr>
        <w:t>Implemented a new Inventory System to coalesce multiple inventories, which reduced search time and reduced costs.</w:t>
      </w:r>
    </w:p>
    <w:p w14:paraId="2615E264" w14:textId="77777777" w:rsidR="00DE6F0C" w:rsidRPr="00DE6F0C" w:rsidRDefault="00DE6F0C" w:rsidP="00DE6F0C">
      <w:pPr>
        <w:pStyle w:val="NoSpacing"/>
        <w:numPr>
          <w:ilvl w:val="0"/>
          <w:numId w:val="113"/>
        </w:numPr>
        <w:rPr>
          <w:rFonts w:cstheme="minorHAnsi"/>
        </w:rPr>
      </w:pPr>
      <w:r w:rsidRPr="00DE6F0C">
        <w:rPr>
          <w:rFonts w:cstheme="minorHAnsi"/>
        </w:rPr>
        <w:t>Planned and coordinated a scheduled move of a set of servers to a managed hosting environment, providing more nines in uptime and saving the company thousands in license fees.</w:t>
      </w:r>
    </w:p>
    <w:p w14:paraId="3BFC3859" w14:textId="77777777" w:rsidR="00AE103E" w:rsidRDefault="00AE103E" w:rsidP="00AE103E">
      <w:pPr>
        <w:pStyle w:val="NoSpacing"/>
        <w:rPr>
          <w:b/>
          <w:bCs/>
        </w:rPr>
      </w:pPr>
    </w:p>
    <w:p w14:paraId="4091E4D9" w14:textId="03213E36" w:rsidR="00944425" w:rsidRDefault="00944425" w:rsidP="00944425">
      <w:pPr>
        <w:pStyle w:val="NoSpacing"/>
        <w:rPr>
          <w:b/>
        </w:rPr>
      </w:pPr>
      <w:r w:rsidRPr="00944425">
        <w:rPr>
          <w:b/>
        </w:rPr>
        <w:t xml:space="preserve">Technical </w:t>
      </w:r>
      <w:r>
        <w:rPr>
          <w:b/>
        </w:rPr>
        <w:t>S</w:t>
      </w:r>
      <w:r w:rsidRPr="00944425">
        <w:rPr>
          <w:b/>
        </w:rPr>
        <w:t>upport</w:t>
      </w:r>
    </w:p>
    <w:p w14:paraId="6B8DFF0E" w14:textId="79213FDE" w:rsidR="00944425" w:rsidRPr="00944425" w:rsidRDefault="00944425" w:rsidP="00944425">
      <w:pPr>
        <w:pStyle w:val="NoSpacing"/>
        <w:rPr>
          <w:b/>
        </w:rPr>
      </w:pPr>
      <w:r w:rsidRPr="00944425">
        <w:rPr>
          <w:b/>
        </w:rPr>
        <w:t>General Motors, MI</w:t>
      </w:r>
      <w:r w:rsidRPr="00944425">
        <w:rPr>
          <w:b/>
        </w:rPr>
        <w:tab/>
      </w:r>
      <w:r>
        <w:rPr>
          <w:b/>
        </w:rPr>
        <w:tab/>
      </w:r>
      <w:r>
        <w:rPr>
          <w:b/>
        </w:rPr>
        <w:tab/>
      </w:r>
      <w:r>
        <w:rPr>
          <w:b/>
        </w:rPr>
        <w:tab/>
      </w:r>
      <w:r>
        <w:rPr>
          <w:b/>
        </w:rPr>
        <w:tab/>
      </w:r>
      <w:r>
        <w:rPr>
          <w:b/>
        </w:rPr>
        <w:tab/>
      </w:r>
      <w:r>
        <w:rPr>
          <w:b/>
        </w:rPr>
        <w:tab/>
      </w:r>
      <w:r>
        <w:rPr>
          <w:b/>
        </w:rPr>
        <w:tab/>
      </w:r>
      <w:r>
        <w:rPr>
          <w:b/>
        </w:rPr>
        <w:tab/>
      </w:r>
      <w:r w:rsidRPr="00944425">
        <w:rPr>
          <w:b/>
        </w:rPr>
        <w:t>Apr 2016</w:t>
      </w:r>
      <w:r>
        <w:rPr>
          <w:b/>
        </w:rPr>
        <w:t xml:space="preserve"> to </w:t>
      </w:r>
      <w:r w:rsidRPr="00944425">
        <w:rPr>
          <w:b/>
        </w:rPr>
        <w:t>Oct 2017</w:t>
      </w:r>
    </w:p>
    <w:p w14:paraId="3CD1151E" w14:textId="77777777" w:rsidR="00AE103E" w:rsidRDefault="00AE103E" w:rsidP="00AE103E">
      <w:pPr>
        <w:pStyle w:val="NoSpacing"/>
        <w:rPr>
          <w:b/>
        </w:rPr>
      </w:pPr>
    </w:p>
    <w:p w14:paraId="03B6C904" w14:textId="77777777" w:rsidR="00944425" w:rsidRPr="00944425" w:rsidRDefault="00944425" w:rsidP="00944425">
      <w:pPr>
        <w:pStyle w:val="NoSpacing"/>
        <w:numPr>
          <w:ilvl w:val="0"/>
          <w:numId w:val="114"/>
        </w:numPr>
        <w:rPr>
          <w:rFonts w:cstheme="minorHAnsi"/>
        </w:rPr>
      </w:pPr>
      <w:r w:rsidRPr="00944425">
        <w:rPr>
          <w:rFonts w:cstheme="minorHAnsi"/>
        </w:rPr>
        <w:t>Responsible for developing and integrating new infotainment/telematics features and interfaces into GM vehicles.</w:t>
      </w:r>
    </w:p>
    <w:p w14:paraId="164A4079" w14:textId="77777777" w:rsidR="00944425" w:rsidRPr="00944425" w:rsidRDefault="00944425" w:rsidP="00944425">
      <w:pPr>
        <w:pStyle w:val="NoSpacing"/>
        <w:numPr>
          <w:ilvl w:val="0"/>
          <w:numId w:val="114"/>
        </w:numPr>
        <w:rPr>
          <w:rFonts w:cstheme="minorHAnsi"/>
        </w:rPr>
      </w:pPr>
      <w:r w:rsidRPr="00944425">
        <w:rPr>
          <w:rFonts w:cstheme="minorHAnsi"/>
        </w:rPr>
        <w:t>Integrated and supported control systems, including SCADA and DCS to monitor and control plant floor operations</w:t>
      </w:r>
    </w:p>
    <w:p w14:paraId="39982744" w14:textId="77777777" w:rsidR="00944425" w:rsidRPr="00944425" w:rsidRDefault="00944425" w:rsidP="00944425">
      <w:pPr>
        <w:pStyle w:val="NoSpacing"/>
        <w:numPr>
          <w:ilvl w:val="0"/>
          <w:numId w:val="114"/>
        </w:numPr>
        <w:rPr>
          <w:rFonts w:cstheme="minorHAnsi"/>
        </w:rPr>
      </w:pPr>
      <w:r w:rsidRPr="00944425">
        <w:rPr>
          <w:rFonts w:cstheme="minorHAnsi"/>
        </w:rPr>
        <w:t>Detailed understanding of component, subsystem, vehicle, and oﬀ-board operation for each feature/interface is required. This activity includes problem-solving with the support of other engineering groups. Work requires a very high-level understanding of engineering concepts as they apply to systems integration.</w:t>
      </w:r>
    </w:p>
    <w:p w14:paraId="1D273638" w14:textId="77777777" w:rsidR="00944425" w:rsidRDefault="00944425" w:rsidP="00944425">
      <w:pPr>
        <w:pStyle w:val="NoSpacing"/>
        <w:numPr>
          <w:ilvl w:val="0"/>
          <w:numId w:val="114"/>
        </w:numPr>
        <w:rPr>
          <w:rFonts w:cstheme="minorHAnsi"/>
        </w:rPr>
      </w:pPr>
      <w:r w:rsidRPr="00944425">
        <w:rPr>
          <w:rFonts w:cstheme="minorHAnsi"/>
        </w:rPr>
        <w:t>Integrated advanced infotainment and telematics features, achieving compatibility and functionality across multiple system levels.</w:t>
      </w:r>
    </w:p>
    <w:p w14:paraId="3FDB0F62" w14:textId="2B5CCED8" w:rsidR="00214A40" w:rsidRDefault="00214A40" w:rsidP="00944425">
      <w:pPr>
        <w:pStyle w:val="NoSpacing"/>
        <w:numPr>
          <w:ilvl w:val="0"/>
          <w:numId w:val="114"/>
        </w:numPr>
        <w:rPr>
          <w:rFonts w:cstheme="minorHAnsi"/>
        </w:rPr>
      </w:pPr>
      <w:r w:rsidRPr="00214A40">
        <w:rPr>
          <w:rFonts w:cstheme="minorHAnsi"/>
        </w:rPr>
        <w:t>Managed and maintained Linux servers in a production environment, ensuring system availability, performance, and security</w:t>
      </w:r>
    </w:p>
    <w:p w14:paraId="138191BE" w14:textId="040438F6" w:rsidR="00870943" w:rsidRPr="00944425" w:rsidRDefault="00870943" w:rsidP="00944425">
      <w:pPr>
        <w:pStyle w:val="NoSpacing"/>
        <w:numPr>
          <w:ilvl w:val="0"/>
          <w:numId w:val="114"/>
        </w:numPr>
        <w:rPr>
          <w:rFonts w:cstheme="minorHAnsi"/>
        </w:rPr>
      </w:pPr>
      <w:r w:rsidRPr="00870943">
        <w:rPr>
          <w:rFonts w:cstheme="minorHAnsi"/>
        </w:rPr>
        <w:t>Worked with Controls/PLC engineers to test station and connections.</w:t>
      </w:r>
    </w:p>
    <w:p w14:paraId="0457C602" w14:textId="77777777" w:rsidR="00944425" w:rsidRPr="00944425" w:rsidRDefault="00944425" w:rsidP="00944425">
      <w:pPr>
        <w:pStyle w:val="NoSpacing"/>
        <w:numPr>
          <w:ilvl w:val="0"/>
          <w:numId w:val="114"/>
        </w:numPr>
        <w:rPr>
          <w:rFonts w:cstheme="minorHAnsi"/>
        </w:rPr>
      </w:pPr>
      <w:r w:rsidRPr="00944425">
        <w:rPr>
          <w:rFonts w:cstheme="minorHAnsi"/>
        </w:rPr>
        <w:t>Worked alongside cross-functional engineering teams to diagnose and resolve system integration challenges, contributing to improved vehicle performance and customer satisfaction.</w:t>
      </w:r>
    </w:p>
    <w:p w14:paraId="41B55C6F" w14:textId="77777777" w:rsidR="00CB24B2" w:rsidRDefault="00CB24B2" w:rsidP="00CB24B2">
      <w:pPr>
        <w:pStyle w:val="NoSpacing"/>
        <w:rPr>
          <w:b/>
          <w:bCs/>
        </w:rPr>
      </w:pPr>
    </w:p>
    <w:p w14:paraId="50271073" w14:textId="77777777" w:rsidR="00944425" w:rsidRDefault="00944425" w:rsidP="00944425">
      <w:pPr>
        <w:pStyle w:val="NoSpacing"/>
        <w:rPr>
          <w:b/>
        </w:rPr>
      </w:pPr>
      <w:r w:rsidRPr="00944425">
        <w:rPr>
          <w:b/>
        </w:rPr>
        <w:t>IT Analyst</w:t>
      </w:r>
    </w:p>
    <w:p w14:paraId="26807800" w14:textId="03CE3F0B" w:rsidR="00944425" w:rsidRPr="00944425" w:rsidRDefault="00944425" w:rsidP="00944425">
      <w:pPr>
        <w:pStyle w:val="NoSpacing"/>
        <w:rPr>
          <w:b/>
        </w:rPr>
      </w:pPr>
      <w:r w:rsidRPr="00944425">
        <w:rPr>
          <w:b/>
        </w:rPr>
        <w:t>MAC Professionals, MI</w:t>
      </w:r>
      <w:r w:rsidRPr="00944425">
        <w:rPr>
          <w:b/>
        </w:rPr>
        <w:tab/>
      </w:r>
      <w:r>
        <w:rPr>
          <w:b/>
        </w:rPr>
        <w:tab/>
      </w:r>
      <w:r>
        <w:rPr>
          <w:b/>
        </w:rPr>
        <w:tab/>
      </w:r>
      <w:r>
        <w:rPr>
          <w:b/>
        </w:rPr>
        <w:tab/>
      </w:r>
      <w:r>
        <w:rPr>
          <w:b/>
        </w:rPr>
        <w:tab/>
      </w:r>
      <w:r>
        <w:rPr>
          <w:b/>
        </w:rPr>
        <w:tab/>
      </w:r>
      <w:r>
        <w:rPr>
          <w:b/>
        </w:rPr>
        <w:tab/>
      </w:r>
      <w:r>
        <w:rPr>
          <w:b/>
        </w:rPr>
        <w:tab/>
      </w:r>
      <w:r>
        <w:rPr>
          <w:b/>
        </w:rPr>
        <w:tab/>
      </w:r>
      <w:r w:rsidRPr="00944425">
        <w:rPr>
          <w:b/>
        </w:rPr>
        <w:t>Aug 2015</w:t>
      </w:r>
      <w:r>
        <w:rPr>
          <w:b/>
        </w:rPr>
        <w:t xml:space="preserve"> to </w:t>
      </w:r>
      <w:r w:rsidRPr="00944425">
        <w:rPr>
          <w:b/>
        </w:rPr>
        <w:t>Oct 2016</w:t>
      </w:r>
    </w:p>
    <w:p w14:paraId="573802FB" w14:textId="77777777" w:rsidR="00944425" w:rsidRPr="00944425" w:rsidRDefault="00944425" w:rsidP="00944425">
      <w:pPr>
        <w:pStyle w:val="NoSpacing"/>
        <w:rPr>
          <w:rFonts w:cstheme="minorHAnsi"/>
        </w:rPr>
      </w:pPr>
    </w:p>
    <w:p w14:paraId="1AD73871" w14:textId="77777777" w:rsidR="00944425" w:rsidRPr="00944425" w:rsidRDefault="00944425" w:rsidP="00944425">
      <w:pPr>
        <w:pStyle w:val="NoSpacing"/>
        <w:numPr>
          <w:ilvl w:val="0"/>
          <w:numId w:val="115"/>
        </w:numPr>
        <w:rPr>
          <w:rFonts w:cstheme="minorHAnsi"/>
        </w:rPr>
      </w:pPr>
      <w:r w:rsidRPr="00944425">
        <w:rPr>
          <w:rFonts w:cstheme="minorHAnsi"/>
        </w:rPr>
        <w:t>Program, provision, and setup of apple and some google devices such as iPads iPhones, and iMac i.e. (pcs, tablets) for schools throughout North America with some traveling to other states.</w:t>
      </w:r>
    </w:p>
    <w:p w14:paraId="4D9D180C" w14:textId="77777777" w:rsidR="00944425" w:rsidRDefault="00944425" w:rsidP="00944425">
      <w:pPr>
        <w:pStyle w:val="NoSpacing"/>
        <w:numPr>
          <w:ilvl w:val="0"/>
          <w:numId w:val="115"/>
        </w:numPr>
        <w:rPr>
          <w:rFonts w:cstheme="minorHAnsi"/>
        </w:rPr>
      </w:pPr>
      <w:r w:rsidRPr="00944425">
        <w:rPr>
          <w:rFonts w:cstheme="minorHAnsi"/>
        </w:rPr>
        <w:t>While maintaining the quality and procession of Apple Inc.</w:t>
      </w:r>
    </w:p>
    <w:p w14:paraId="34DFCEEC" w14:textId="4ACA4B6F" w:rsidR="00044C4F" w:rsidRPr="00944425" w:rsidRDefault="00044C4F" w:rsidP="00944425">
      <w:pPr>
        <w:pStyle w:val="NoSpacing"/>
        <w:numPr>
          <w:ilvl w:val="0"/>
          <w:numId w:val="115"/>
        </w:numPr>
        <w:rPr>
          <w:rFonts w:cstheme="minorHAnsi"/>
        </w:rPr>
      </w:pPr>
      <w:r w:rsidRPr="00044C4F">
        <w:rPr>
          <w:rFonts w:cstheme="minorHAnsi"/>
        </w:rPr>
        <w:t>Manage all IT-related purchasing for the plant using CPARS</w:t>
      </w:r>
    </w:p>
    <w:p w14:paraId="1EB06BC3" w14:textId="77777777" w:rsidR="00944425" w:rsidRPr="00944425" w:rsidRDefault="00944425" w:rsidP="00944425">
      <w:pPr>
        <w:pStyle w:val="NoSpacing"/>
        <w:numPr>
          <w:ilvl w:val="0"/>
          <w:numId w:val="115"/>
        </w:numPr>
        <w:rPr>
          <w:rFonts w:cstheme="minorHAnsi"/>
        </w:rPr>
      </w:pPr>
      <w:r w:rsidRPr="00944425">
        <w:rPr>
          <w:rFonts w:cstheme="minorHAnsi"/>
        </w:rPr>
        <w:t>MDM Administrator ensures that all mobile devices and activations are in compliance with company policies and procedures. Track device inventory in the MDM cloud environment and perform audits of the AirWatch system, manage and secure employees' mobile devices that are deployed across multiple mobile service providers and across multiple mobile operating systems being used in the organization</w:t>
      </w:r>
    </w:p>
    <w:p w14:paraId="53CE0BB4" w14:textId="77777777" w:rsidR="00AE103E" w:rsidRDefault="00AE103E" w:rsidP="00AE103E">
      <w:pPr>
        <w:pStyle w:val="NoSpacing"/>
        <w:rPr>
          <w:b/>
          <w:bCs/>
        </w:rPr>
      </w:pPr>
    </w:p>
    <w:p w14:paraId="6A5D7F6D" w14:textId="77777777" w:rsidR="00944425" w:rsidRDefault="00944425" w:rsidP="00944425">
      <w:pPr>
        <w:pStyle w:val="NoSpacing"/>
        <w:rPr>
          <w:b/>
          <w:bCs/>
        </w:rPr>
      </w:pPr>
      <w:r w:rsidRPr="00944425">
        <w:rPr>
          <w:b/>
          <w:bCs/>
        </w:rPr>
        <w:t xml:space="preserve">Data Center Operations Tech </w:t>
      </w:r>
    </w:p>
    <w:p w14:paraId="50684883" w14:textId="15EC528F" w:rsidR="00944425" w:rsidRDefault="00944425" w:rsidP="00944425">
      <w:pPr>
        <w:pStyle w:val="NoSpacing"/>
        <w:rPr>
          <w:b/>
          <w:bCs/>
        </w:rPr>
      </w:pPr>
      <w:r w:rsidRPr="00944425">
        <w:rPr>
          <w:b/>
          <w:bCs/>
        </w:rPr>
        <w:t>Sears Holdings Corp., MI</w:t>
      </w:r>
      <w:r>
        <w:rPr>
          <w:b/>
          <w:bCs/>
        </w:rPr>
        <w:t xml:space="preserve"> </w:t>
      </w:r>
      <w:r>
        <w:rPr>
          <w:b/>
          <w:bCs/>
        </w:rPr>
        <w:tab/>
      </w:r>
      <w:r>
        <w:rPr>
          <w:b/>
          <w:bCs/>
        </w:rPr>
        <w:tab/>
      </w:r>
      <w:r>
        <w:rPr>
          <w:b/>
          <w:bCs/>
        </w:rPr>
        <w:tab/>
      </w:r>
      <w:r>
        <w:rPr>
          <w:b/>
          <w:bCs/>
        </w:rPr>
        <w:tab/>
      </w:r>
      <w:r>
        <w:rPr>
          <w:b/>
          <w:bCs/>
        </w:rPr>
        <w:tab/>
      </w:r>
      <w:r>
        <w:rPr>
          <w:b/>
          <w:bCs/>
        </w:rPr>
        <w:tab/>
      </w:r>
      <w:r>
        <w:rPr>
          <w:b/>
          <w:bCs/>
        </w:rPr>
        <w:tab/>
      </w:r>
      <w:r w:rsidRPr="00944425">
        <w:rPr>
          <w:b/>
          <w:bCs/>
        </w:rPr>
        <w:t>May 2014</w:t>
      </w:r>
      <w:r>
        <w:rPr>
          <w:b/>
          <w:bCs/>
        </w:rPr>
        <w:t xml:space="preserve"> to </w:t>
      </w:r>
      <w:r w:rsidRPr="00944425">
        <w:rPr>
          <w:b/>
          <w:bCs/>
        </w:rPr>
        <w:t>Aug 2015</w:t>
      </w:r>
    </w:p>
    <w:p w14:paraId="211D2EA6" w14:textId="77777777" w:rsidR="00944425" w:rsidRDefault="00944425" w:rsidP="00944425">
      <w:pPr>
        <w:pStyle w:val="NoSpacing"/>
        <w:rPr>
          <w:b/>
          <w:bCs/>
        </w:rPr>
      </w:pPr>
    </w:p>
    <w:p w14:paraId="64C74B04" w14:textId="7DD6FF7D" w:rsidR="00944425" w:rsidRPr="00944425" w:rsidRDefault="00944425" w:rsidP="00944425">
      <w:pPr>
        <w:pStyle w:val="NoSpacing"/>
        <w:numPr>
          <w:ilvl w:val="0"/>
          <w:numId w:val="116"/>
        </w:numPr>
      </w:pPr>
      <w:r w:rsidRPr="00944425">
        <w:t>Responsible for network cabling infrastructure planning, installation, testing, troubleshooting, and documentation in support of data center server and computer installations.</w:t>
      </w:r>
    </w:p>
    <w:p w14:paraId="6CAF9F37" w14:textId="741CC32D" w:rsidR="00944425" w:rsidRPr="00944425" w:rsidRDefault="00944425" w:rsidP="00944425">
      <w:pPr>
        <w:pStyle w:val="NoSpacing"/>
        <w:numPr>
          <w:ilvl w:val="0"/>
          <w:numId w:val="116"/>
        </w:numPr>
      </w:pPr>
      <w:r w:rsidRPr="00944425">
        <w:t>Worked closely with the facility’s operations team.</w:t>
      </w:r>
    </w:p>
    <w:p w14:paraId="13135710" w14:textId="77777777" w:rsidR="00944425" w:rsidRDefault="00944425" w:rsidP="00944425">
      <w:pPr>
        <w:pStyle w:val="NoSpacing"/>
        <w:rPr>
          <w:b/>
          <w:bCs/>
        </w:rPr>
      </w:pPr>
    </w:p>
    <w:p w14:paraId="1BCB0AC3" w14:textId="77777777" w:rsidR="00944425" w:rsidRDefault="00944425" w:rsidP="00944425">
      <w:pPr>
        <w:pStyle w:val="NoSpacing"/>
        <w:rPr>
          <w:b/>
          <w:bCs/>
        </w:rPr>
      </w:pPr>
      <w:r w:rsidRPr="00944425">
        <w:rPr>
          <w:b/>
          <w:bCs/>
        </w:rPr>
        <w:t xml:space="preserve">Client Technical Analyst I </w:t>
      </w:r>
    </w:p>
    <w:p w14:paraId="52DF29D6" w14:textId="6368FAFE" w:rsidR="00944425" w:rsidRDefault="00944425" w:rsidP="00944425">
      <w:pPr>
        <w:pStyle w:val="NoSpacing"/>
        <w:rPr>
          <w:b/>
          <w:bCs/>
        </w:rPr>
      </w:pPr>
      <w:r w:rsidRPr="00944425">
        <w:rPr>
          <w:b/>
          <w:bCs/>
        </w:rPr>
        <w:t>CDK Global, MI</w:t>
      </w:r>
      <w:r w:rsidRPr="00944425">
        <w:rPr>
          <w:b/>
          <w:bCs/>
        </w:rPr>
        <w:tab/>
      </w:r>
      <w:r>
        <w:rPr>
          <w:b/>
          <w:bCs/>
        </w:rPr>
        <w:tab/>
      </w:r>
      <w:r>
        <w:rPr>
          <w:b/>
          <w:bCs/>
        </w:rPr>
        <w:tab/>
      </w:r>
      <w:r>
        <w:rPr>
          <w:b/>
          <w:bCs/>
        </w:rPr>
        <w:tab/>
      </w:r>
      <w:r>
        <w:rPr>
          <w:b/>
          <w:bCs/>
        </w:rPr>
        <w:tab/>
      </w:r>
      <w:r>
        <w:rPr>
          <w:b/>
          <w:bCs/>
        </w:rPr>
        <w:tab/>
      </w:r>
      <w:r>
        <w:rPr>
          <w:b/>
          <w:bCs/>
        </w:rPr>
        <w:tab/>
      </w:r>
      <w:r>
        <w:rPr>
          <w:b/>
          <w:bCs/>
        </w:rPr>
        <w:tab/>
      </w:r>
      <w:r>
        <w:rPr>
          <w:b/>
          <w:bCs/>
        </w:rPr>
        <w:tab/>
      </w:r>
      <w:r w:rsidRPr="00944425">
        <w:rPr>
          <w:b/>
          <w:bCs/>
        </w:rPr>
        <w:t>Feb 2013</w:t>
      </w:r>
      <w:r>
        <w:rPr>
          <w:b/>
          <w:bCs/>
        </w:rPr>
        <w:t xml:space="preserve"> to </w:t>
      </w:r>
      <w:r w:rsidRPr="00944425">
        <w:rPr>
          <w:b/>
          <w:bCs/>
        </w:rPr>
        <w:t>May 2014</w:t>
      </w:r>
    </w:p>
    <w:p w14:paraId="051D1A03" w14:textId="77777777" w:rsidR="00944425" w:rsidRDefault="00944425" w:rsidP="00944425">
      <w:pPr>
        <w:pStyle w:val="NoSpacing"/>
        <w:rPr>
          <w:b/>
          <w:bCs/>
        </w:rPr>
      </w:pPr>
    </w:p>
    <w:p w14:paraId="24ED380B" w14:textId="4A4DB0B1" w:rsidR="00944425" w:rsidRPr="00944425" w:rsidRDefault="00944425" w:rsidP="00944425">
      <w:pPr>
        <w:pStyle w:val="NoSpacing"/>
        <w:numPr>
          <w:ilvl w:val="0"/>
          <w:numId w:val="117"/>
        </w:numPr>
      </w:pPr>
      <w:r w:rsidRPr="00944425">
        <w:lastRenderedPageBreak/>
        <w:t>Tier 1 technical support calls assisting CDK Global LLC clients utilizing all resources available i.e. basic debugging &amp; troubleshooting of CDK Global LLC software applications, end-user PCs, Windows Servers, network connectivity, working with client data via SQL, and most importantly maintaining superior service to CDK GLOBAL LLC clients.</w:t>
      </w:r>
    </w:p>
    <w:p w14:paraId="3B8BC747" w14:textId="509B1D41" w:rsidR="00944425" w:rsidRPr="00944425" w:rsidRDefault="00944425" w:rsidP="00944425">
      <w:pPr>
        <w:pStyle w:val="NoSpacing"/>
        <w:numPr>
          <w:ilvl w:val="0"/>
          <w:numId w:val="117"/>
        </w:numPr>
      </w:pPr>
      <w:r w:rsidRPr="00944425">
        <w:t>Delivered comprehensive technical support, executing effective debugging and troubleshooting for end-user PCs, Windows Servers, and network connectivity to resolve client issues.</w:t>
      </w:r>
    </w:p>
    <w:p w14:paraId="7C68BAFE" w14:textId="3C186906" w:rsidR="00944425" w:rsidRPr="00944425" w:rsidRDefault="00944425" w:rsidP="00944425">
      <w:pPr>
        <w:pStyle w:val="NoSpacing"/>
        <w:numPr>
          <w:ilvl w:val="0"/>
          <w:numId w:val="117"/>
        </w:numPr>
      </w:pPr>
      <w:r w:rsidRPr="00944425">
        <w:t>Troubleshooting network, and maintain all computer hardware including PCs, laptops, tablets, printers, data collection devices, and telephones.</w:t>
      </w:r>
    </w:p>
    <w:p w14:paraId="5D397B51" w14:textId="02F71C9E" w:rsidR="00944425" w:rsidRPr="00944425" w:rsidRDefault="00944425" w:rsidP="00944425">
      <w:pPr>
        <w:pStyle w:val="NoSpacing"/>
        <w:numPr>
          <w:ilvl w:val="0"/>
          <w:numId w:val="117"/>
        </w:numPr>
      </w:pPr>
      <w:r w:rsidRPr="00944425">
        <w:t>Employed SQL for proficient data management and analysis, thereby maintaining system performance and reliability to improve client service.</w:t>
      </w:r>
    </w:p>
    <w:p w14:paraId="3E3CB1DC" w14:textId="77777777" w:rsidR="00944425" w:rsidRDefault="00944425" w:rsidP="00944425">
      <w:pPr>
        <w:pStyle w:val="NoSpacing"/>
        <w:rPr>
          <w:b/>
          <w:bCs/>
        </w:rPr>
      </w:pPr>
    </w:p>
    <w:p w14:paraId="51482B3F" w14:textId="77777777" w:rsidR="00944425" w:rsidRDefault="00944425" w:rsidP="00944425">
      <w:pPr>
        <w:pStyle w:val="NoSpacing"/>
        <w:rPr>
          <w:b/>
          <w:bCs/>
        </w:rPr>
      </w:pPr>
      <w:r w:rsidRPr="00944425">
        <w:rPr>
          <w:b/>
          <w:bCs/>
        </w:rPr>
        <w:t xml:space="preserve">IT Solutions Consultant </w:t>
      </w:r>
    </w:p>
    <w:p w14:paraId="5B531DB6" w14:textId="07FDF56D" w:rsidR="00944425" w:rsidRDefault="00944425" w:rsidP="00944425">
      <w:pPr>
        <w:pStyle w:val="NoSpacing"/>
        <w:rPr>
          <w:b/>
          <w:bCs/>
        </w:rPr>
      </w:pPr>
      <w:r w:rsidRPr="00944425">
        <w:rPr>
          <w:b/>
          <w:bCs/>
        </w:rPr>
        <w:t>Hewlett-Packard, MI</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r>
      <w:r>
        <w:rPr>
          <w:b/>
          <w:bCs/>
        </w:rPr>
        <w:tab/>
      </w:r>
      <w:r w:rsidRPr="00944425">
        <w:rPr>
          <w:b/>
          <w:bCs/>
        </w:rPr>
        <w:t>Mar 2012</w:t>
      </w:r>
      <w:r>
        <w:rPr>
          <w:b/>
          <w:bCs/>
        </w:rPr>
        <w:t xml:space="preserve"> to </w:t>
      </w:r>
      <w:r w:rsidRPr="00944425">
        <w:rPr>
          <w:b/>
          <w:bCs/>
        </w:rPr>
        <w:t>Feb 2013</w:t>
      </w:r>
    </w:p>
    <w:p w14:paraId="0C32BE00" w14:textId="77777777" w:rsidR="00944425" w:rsidRDefault="00944425" w:rsidP="00944425">
      <w:pPr>
        <w:pStyle w:val="NoSpacing"/>
        <w:rPr>
          <w:b/>
          <w:bCs/>
        </w:rPr>
      </w:pPr>
    </w:p>
    <w:p w14:paraId="58075141" w14:textId="517748F1" w:rsidR="00944425" w:rsidRPr="00944425" w:rsidRDefault="00944425" w:rsidP="00944425">
      <w:pPr>
        <w:pStyle w:val="NoSpacing"/>
        <w:numPr>
          <w:ilvl w:val="0"/>
          <w:numId w:val="118"/>
        </w:numPr>
      </w:pPr>
      <w:r w:rsidRPr="00944425">
        <w:t>On the MetLife help desk, helping end-users including but not limited to corporate users, a sales representative from all around the world with password problems locked accounts business equipment issues such as cell phones, laptops, and tablets, etc.</w:t>
      </w:r>
    </w:p>
    <w:p w14:paraId="2BC511A4" w14:textId="02952C04" w:rsidR="00944425" w:rsidRPr="00944425" w:rsidRDefault="00944425" w:rsidP="00944425">
      <w:pPr>
        <w:pStyle w:val="NoSpacing"/>
        <w:numPr>
          <w:ilvl w:val="0"/>
          <w:numId w:val="118"/>
        </w:numPr>
      </w:pPr>
      <w:r w:rsidRPr="00944425">
        <w:t>Use business tools such as Active Directory, Microsoft products to complete tasks for the end-user.</w:t>
      </w:r>
    </w:p>
    <w:p w14:paraId="4242910D" w14:textId="666F928B" w:rsidR="00944425" w:rsidRPr="00944425" w:rsidRDefault="00944425" w:rsidP="00944425">
      <w:pPr>
        <w:pStyle w:val="NoSpacing"/>
        <w:numPr>
          <w:ilvl w:val="0"/>
          <w:numId w:val="118"/>
        </w:numPr>
      </w:pPr>
      <w:r w:rsidRPr="00944425">
        <w:t>Provided comprehensive technical support, resolving issues such as password resets and mobile device troubleshooting, leading to improved productivity and user satisfaction.</w:t>
      </w:r>
    </w:p>
    <w:p w14:paraId="0EC37CB6" w14:textId="362DAC1F" w:rsidR="00944425" w:rsidRPr="00944425" w:rsidRDefault="00944425" w:rsidP="00944425">
      <w:pPr>
        <w:pStyle w:val="NoSpacing"/>
        <w:numPr>
          <w:ilvl w:val="0"/>
          <w:numId w:val="118"/>
        </w:numPr>
      </w:pPr>
      <w:r w:rsidRPr="00944425">
        <w:t>Diagnose and resolve end-user network or local printer problems, hardware problems and local-area network access problems.</w:t>
      </w:r>
    </w:p>
    <w:p w14:paraId="7C94158D" w14:textId="2017FADE" w:rsidR="00944425" w:rsidRPr="00944425" w:rsidRDefault="00944425" w:rsidP="00944425">
      <w:pPr>
        <w:pStyle w:val="NoSpacing"/>
        <w:numPr>
          <w:ilvl w:val="0"/>
          <w:numId w:val="118"/>
        </w:numPr>
      </w:pPr>
      <w:r w:rsidRPr="00944425">
        <w:t>Employed Active Directory and Microsoft Office Suite to manage and respond to end-user requests efficiently, delivering timely and precise support services.</w:t>
      </w:r>
    </w:p>
    <w:p w14:paraId="069733A4" w14:textId="3DABB4C0" w:rsidR="00944425" w:rsidRDefault="00944425" w:rsidP="00944425">
      <w:pPr>
        <w:pStyle w:val="NoSpacing"/>
        <w:numPr>
          <w:ilvl w:val="0"/>
          <w:numId w:val="118"/>
        </w:numPr>
      </w:pPr>
      <w:r w:rsidRPr="00944425">
        <w:t>Install, connect to the network, and maintain all computer hardware including PCs, laptops, tablets, printers, data collection devices, and telephones.</w:t>
      </w:r>
    </w:p>
    <w:p w14:paraId="3A8840D5" w14:textId="4D3E3E39" w:rsidR="00342FA8" w:rsidRPr="00944425" w:rsidRDefault="00342FA8" w:rsidP="00944425">
      <w:pPr>
        <w:pStyle w:val="NoSpacing"/>
        <w:numPr>
          <w:ilvl w:val="0"/>
          <w:numId w:val="118"/>
        </w:numPr>
      </w:pPr>
      <w:r w:rsidRPr="00342FA8">
        <w:t>Managed and maintained Linux servers in a production environment, ensuring system availability, performance, and security</w:t>
      </w:r>
    </w:p>
    <w:p w14:paraId="6439B2A0" w14:textId="77777777" w:rsidR="00944425" w:rsidRDefault="00944425" w:rsidP="00944425">
      <w:pPr>
        <w:pStyle w:val="NoSpacing"/>
        <w:rPr>
          <w:b/>
          <w:bCs/>
        </w:rPr>
      </w:pPr>
    </w:p>
    <w:p w14:paraId="16B82293" w14:textId="77777777" w:rsidR="00944425" w:rsidRDefault="00944425" w:rsidP="00944425">
      <w:pPr>
        <w:pStyle w:val="NoSpacing"/>
        <w:rPr>
          <w:b/>
          <w:bCs/>
        </w:rPr>
      </w:pPr>
      <w:r w:rsidRPr="00944425">
        <w:rPr>
          <w:b/>
          <w:bCs/>
        </w:rPr>
        <w:t xml:space="preserve">IT Support Specialist </w:t>
      </w:r>
    </w:p>
    <w:p w14:paraId="0A913300" w14:textId="7CF5C73B" w:rsidR="00944425" w:rsidRPr="00944425" w:rsidRDefault="00944425" w:rsidP="00944425">
      <w:pPr>
        <w:pStyle w:val="NoSpacing"/>
        <w:rPr>
          <w:b/>
          <w:bCs/>
        </w:rPr>
      </w:pPr>
      <w:r w:rsidRPr="00944425">
        <w:rPr>
          <w:b/>
          <w:bCs/>
        </w:rPr>
        <w:t>Stefanini. MI</w:t>
      </w:r>
      <w:r>
        <w:rPr>
          <w:b/>
          <w:bCs/>
        </w:rPr>
        <w:t xml:space="preserve"> </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Pr="00944425">
        <w:rPr>
          <w:b/>
          <w:bCs/>
        </w:rPr>
        <w:t>Jul 2011</w:t>
      </w:r>
      <w:r>
        <w:rPr>
          <w:b/>
          <w:bCs/>
        </w:rPr>
        <w:t xml:space="preserve"> to </w:t>
      </w:r>
      <w:r w:rsidRPr="00944425">
        <w:rPr>
          <w:b/>
          <w:bCs/>
        </w:rPr>
        <w:t>Nov 2012</w:t>
      </w:r>
    </w:p>
    <w:p w14:paraId="7F5E41AA" w14:textId="77777777" w:rsidR="00944425" w:rsidRPr="00944425" w:rsidRDefault="00944425" w:rsidP="00944425">
      <w:pPr>
        <w:pStyle w:val="NoSpacing"/>
        <w:rPr>
          <w:b/>
          <w:bCs/>
        </w:rPr>
      </w:pPr>
    </w:p>
    <w:p w14:paraId="68BCF4DB" w14:textId="50D39088" w:rsidR="00944425" w:rsidRPr="00944425" w:rsidRDefault="00944425" w:rsidP="00944425">
      <w:pPr>
        <w:pStyle w:val="NoSpacing"/>
        <w:numPr>
          <w:ilvl w:val="0"/>
          <w:numId w:val="119"/>
        </w:numPr>
      </w:pPr>
      <w:r w:rsidRPr="00944425">
        <w:t>Delivered multi-departmental IT support, resolving a range of issues from system and application errors to network and access discrepancies, upholding operational productivity.</w:t>
      </w:r>
    </w:p>
    <w:p w14:paraId="340A5997" w14:textId="7AD592E3" w:rsidR="00944425" w:rsidRPr="00944425" w:rsidRDefault="00944425" w:rsidP="00944425">
      <w:pPr>
        <w:pStyle w:val="NoSpacing"/>
        <w:numPr>
          <w:ilvl w:val="0"/>
          <w:numId w:val="119"/>
        </w:numPr>
      </w:pPr>
      <w:r w:rsidRPr="00944425">
        <w:t>Provided on-site support for move, add, and change and performs daily break fix repair.</w:t>
      </w:r>
    </w:p>
    <w:p w14:paraId="0C1BBC24" w14:textId="7EC030BB" w:rsidR="00944425" w:rsidRPr="00944425" w:rsidRDefault="00944425" w:rsidP="00944425">
      <w:pPr>
        <w:pStyle w:val="NoSpacing"/>
        <w:numPr>
          <w:ilvl w:val="0"/>
          <w:numId w:val="119"/>
        </w:numPr>
      </w:pPr>
      <w:r w:rsidRPr="00944425">
        <w:t>Provide standard, and advanced troubleshooting on computer issues, printer issues, network access, and license issues for users.</w:t>
      </w:r>
    </w:p>
    <w:p w14:paraId="1F0D7318" w14:textId="48DF66B4" w:rsidR="00944425" w:rsidRPr="00944425" w:rsidRDefault="00944425" w:rsidP="00944425">
      <w:pPr>
        <w:pStyle w:val="NoSpacing"/>
        <w:numPr>
          <w:ilvl w:val="0"/>
          <w:numId w:val="119"/>
        </w:numPr>
      </w:pPr>
      <w:r w:rsidRPr="00944425">
        <w:t>Employed Active Directory and MS-DOS Command Prompts for troubleshooting, achieving swift resolution of technical issues and maintaining user continuity.</w:t>
      </w:r>
    </w:p>
    <w:p w14:paraId="6067675F" w14:textId="7DD5D979" w:rsidR="00944425" w:rsidRPr="00D96B0F" w:rsidRDefault="00944425" w:rsidP="00D96B0F">
      <w:pPr>
        <w:pStyle w:val="NoSpacing"/>
        <w:numPr>
          <w:ilvl w:val="0"/>
          <w:numId w:val="119"/>
        </w:numPr>
      </w:pPr>
      <w:r w:rsidRPr="00944425">
        <w:t>Brought on as a (Level 2) IT Support Specialist for the Louis Vuitton project.</w:t>
      </w:r>
    </w:p>
    <w:sectPr w:rsidR="00944425" w:rsidRPr="00D96B0F" w:rsidSect="00FA02E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670C9" w14:textId="77777777" w:rsidR="002E4280" w:rsidRDefault="002E4280">
      <w:r>
        <w:separator/>
      </w:r>
    </w:p>
  </w:endnote>
  <w:endnote w:type="continuationSeparator" w:id="0">
    <w:p w14:paraId="6C5FFF3A" w14:textId="77777777" w:rsidR="002E4280" w:rsidRDefault="002E4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91A90" w14:textId="77777777" w:rsidR="002E4280" w:rsidRDefault="002E4280">
      <w:r>
        <w:separator/>
      </w:r>
    </w:p>
  </w:footnote>
  <w:footnote w:type="continuationSeparator" w:id="0">
    <w:p w14:paraId="1F48A34E" w14:textId="77777777" w:rsidR="002E4280" w:rsidRDefault="002E4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7FB71" w14:textId="4A814011" w:rsidR="00BF14B3" w:rsidRPr="00654952" w:rsidRDefault="00BF14B3" w:rsidP="009D2991">
    <w:pPr>
      <w:pStyle w:val="NoSpacing"/>
    </w:pPr>
    <w:r w:rsidRPr="00654952">
      <w:rPr>
        <w:b/>
        <w:bCs/>
      </w:rPr>
      <w:t>Candidate Location:</w:t>
    </w:r>
    <w:r w:rsidR="00EC3F6D" w:rsidRPr="00654952">
      <w:t xml:space="preserve"> </w:t>
    </w:r>
    <w:r w:rsidR="000C6B39" w:rsidRPr="000C6B39">
      <w:t>Detroit</w:t>
    </w:r>
    <w:r w:rsidR="00526C25" w:rsidRPr="00526C25">
      <w:t>,</w:t>
    </w:r>
    <w:r w:rsidR="00526C25">
      <w:t xml:space="preserve"> </w:t>
    </w:r>
    <w:r w:rsidR="000C6B39">
      <w:t>MI</w:t>
    </w:r>
  </w:p>
  <w:p w14:paraId="3C939874" w14:textId="054C7795" w:rsidR="000C6B39" w:rsidRDefault="00BF14B3" w:rsidP="00654952">
    <w:pPr>
      <w:pStyle w:val="NoSpacing"/>
    </w:pPr>
    <w:r w:rsidRPr="00654952">
      <w:rPr>
        <w:b/>
        <w:bCs/>
      </w:rPr>
      <w:t>Candidate E-mail ID:</w:t>
    </w:r>
    <w:r w:rsidRPr="00654952">
      <w:t xml:space="preserve"> </w:t>
    </w:r>
    <w:hyperlink r:id="rId1" w:history="1">
      <w:r w:rsidR="000C6B39" w:rsidRPr="00B0664D">
        <w:rPr>
          <w:rStyle w:val="Hyperlink"/>
        </w:rPr>
        <w:t>Stephen.parkerhp@gmail.com</w:t>
      </w:r>
    </w:hyperlink>
    <w:r w:rsidR="000C6B39">
      <w:t xml:space="preserve"> ; </w:t>
    </w:r>
    <w:hyperlink r:id="rId2" w:history="1">
      <w:r w:rsidR="000C6B39" w:rsidRPr="00B0664D">
        <w:rPr>
          <w:rStyle w:val="Hyperlink"/>
        </w:rPr>
        <w:t>bestfriend128@gmail.com</w:t>
      </w:r>
    </w:hyperlink>
  </w:p>
  <w:p w14:paraId="79C7964D" w14:textId="14898C45" w:rsidR="002D7944" w:rsidRPr="00C403D6" w:rsidRDefault="00BF14B3" w:rsidP="00654952">
    <w:pPr>
      <w:pStyle w:val="NoSpacing"/>
    </w:pPr>
    <w:r w:rsidRPr="00654952">
      <w:rPr>
        <w:b/>
        <w:bCs/>
      </w:rPr>
      <w:t>Contact Number:</w:t>
    </w:r>
    <w:r w:rsidR="004C7072" w:rsidRPr="00654952">
      <w:t xml:space="preserve"> </w:t>
    </w:r>
    <w:r w:rsidR="00F06E96" w:rsidRPr="00F06E96">
      <w:t>313-661-7281</w:t>
    </w:r>
  </w:p>
  <w:p w14:paraId="6360024A" w14:textId="77777777" w:rsidR="00AD5567" w:rsidRDefault="00AD5567" w:rsidP="00AD5567">
    <w:pPr>
      <w:pStyle w:val="Header"/>
      <w:rPr>
        <w:rFonts w:asciiTheme="minorHAnsi" w:hAnsiTheme="minorHAnsi" w:cstheme="minorHAnsi"/>
        <w:b/>
        <w:sz w:val="10"/>
        <w:szCs w:val="28"/>
      </w:rPr>
    </w:pPr>
  </w:p>
  <w:p w14:paraId="6CAA0C10" w14:textId="6E995C5B" w:rsidR="009F569E" w:rsidRDefault="00954532" w:rsidP="005C26B1">
    <w:pPr>
      <w:pStyle w:val="Header"/>
      <w:jc w:val="center"/>
      <w:rPr>
        <w:rFonts w:asciiTheme="minorHAnsi" w:hAnsiTheme="minorHAnsi" w:cstheme="minorHAnsi"/>
        <w:b/>
        <w:sz w:val="28"/>
        <w:szCs w:val="28"/>
      </w:rPr>
    </w:pPr>
    <w:r w:rsidRPr="00954532">
      <w:rPr>
        <w:rFonts w:asciiTheme="minorHAnsi" w:hAnsiTheme="minorHAnsi" w:cstheme="minorHAnsi"/>
        <w:b/>
        <w:sz w:val="28"/>
        <w:szCs w:val="28"/>
      </w:rPr>
      <w:t>Stephen Parker</w:t>
    </w:r>
  </w:p>
  <w:p w14:paraId="23F2F05D" w14:textId="598F61DC"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56D56AA"/>
    <w:multiLevelType w:val="hybridMultilevel"/>
    <w:tmpl w:val="11BEE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9AC2E81"/>
    <w:multiLevelType w:val="hybridMultilevel"/>
    <w:tmpl w:val="AA620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15:restartNumberingAfterBreak="0">
    <w:nsid w:val="0AF5164B"/>
    <w:multiLevelType w:val="hybridMultilevel"/>
    <w:tmpl w:val="CE261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C9C7624"/>
    <w:multiLevelType w:val="hybridMultilevel"/>
    <w:tmpl w:val="26725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08C0C29"/>
    <w:multiLevelType w:val="hybridMultilevel"/>
    <w:tmpl w:val="58843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2EB0421"/>
    <w:multiLevelType w:val="hybridMultilevel"/>
    <w:tmpl w:val="16784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194B12F1"/>
    <w:multiLevelType w:val="hybridMultilevel"/>
    <w:tmpl w:val="A02062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34"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DCD746F"/>
    <w:multiLevelType w:val="hybridMultilevel"/>
    <w:tmpl w:val="5232D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F2C0903"/>
    <w:multiLevelType w:val="hybridMultilevel"/>
    <w:tmpl w:val="EE3AC5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218775BC"/>
    <w:multiLevelType w:val="hybridMultilevel"/>
    <w:tmpl w:val="79E00E06"/>
    <w:lvl w:ilvl="0" w:tplc="C532A48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21D8145C"/>
    <w:multiLevelType w:val="hybridMultilevel"/>
    <w:tmpl w:val="845A1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581E71"/>
    <w:multiLevelType w:val="hybridMultilevel"/>
    <w:tmpl w:val="22E88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7"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8"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9C9491D"/>
    <w:multiLevelType w:val="hybridMultilevel"/>
    <w:tmpl w:val="3D24F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3"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DF967B3"/>
    <w:multiLevelType w:val="hybridMultilevel"/>
    <w:tmpl w:val="0A18B5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7"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2" w15:restartNumberingAfterBreak="0">
    <w:nsid w:val="38500743"/>
    <w:multiLevelType w:val="hybridMultilevel"/>
    <w:tmpl w:val="69321B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89F68E7"/>
    <w:multiLevelType w:val="hybridMultilevel"/>
    <w:tmpl w:val="7EC24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CCB0AAD"/>
    <w:multiLevelType w:val="hybridMultilevel"/>
    <w:tmpl w:val="828A5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09F4732"/>
    <w:multiLevelType w:val="hybridMultilevel"/>
    <w:tmpl w:val="30EC4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9"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3"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4"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5"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8EC5879"/>
    <w:multiLevelType w:val="hybridMultilevel"/>
    <w:tmpl w:val="CDC82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B507DCA"/>
    <w:multiLevelType w:val="hybridMultilevel"/>
    <w:tmpl w:val="0B063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DEE630A"/>
    <w:multiLevelType w:val="hybridMultilevel"/>
    <w:tmpl w:val="66EC0176"/>
    <w:lvl w:ilvl="0" w:tplc="B32AC13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5"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5777C08"/>
    <w:multiLevelType w:val="hybridMultilevel"/>
    <w:tmpl w:val="48A0B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B42354E"/>
    <w:multiLevelType w:val="hybridMultilevel"/>
    <w:tmpl w:val="5D10A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3"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4"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96"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7"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8"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99"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74F19A6"/>
    <w:multiLevelType w:val="hybridMultilevel"/>
    <w:tmpl w:val="3BC67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7EB73CC"/>
    <w:multiLevelType w:val="hybridMultilevel"/>
    <w:tmpl w:val="7250CE6A"/>
    <w:lvl w:ilvl="0" w:tplc="3C806E2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4"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6BFD1E9E"/>
    <w:multiLevelType w:val="hybridMultilevel"/>
    <w:tmpl w:val="9E084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D1B72A1"/>
    <w:multiLevelType w:val="hybridMultilevel"/>
    <w:tmpl w:val="AEF47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1"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2" w15:restartNumberingAfterBreak="0">
    <w:nsid w:val="6DFE02B2"/>
    <w:multiLevelType w:val="hybridMultilevel"/>
    <w:tmpl w:val="2AF8D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6E271E16"/>
    <w:multiLevelType w:val="hybridMultilevel"/>
    <w:tmpl w:val="E2DE2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0B35B89"/>
    <w:multiLevelType w:val="hybridMultilevel"/>
    <w:tmpl w:val="BE58C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18"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0"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9272124"/>
    <w:multiLevelType w:val="hybridMultilevel"/>
    <w:tmpl w:val="3D868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6"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03"/>
  </w:num>
  <w:num w:numId="3" w16cid:durableId="1117945646">
    <w:abstractNumId w:val="110"/>
  </w:num>
  <w:num w:numId="4" w16cid:durableId="2062316411">
    <w:abstractNumId w:val="92"/>
  </w:num>
  <w:num w:numId="5" w16cid:durableId="68505365">
    <w:abstractNumId w:val="72"/>
  </w:num>
  <w:num w:numId="6" w16cid:durableId="2001426144">
    <w:abstractNumId w:val="27"/>
  </w:num>
  <w:num w:numId="7" w16cid:durableId="546378377">
    <w:abstractNumId w:val="111"/>
  </w:num>
  <w:num w:numId="8" w16cid:durableId="1243685690">
    <w:abstractNumId w:val="125"/>
  </w:num>
  <w:num w:numId="9" w16cid:durableId="2015448539">
    <w:abstractNumId w:val="57"/>
  </w:num>
  <w:num w:numId="10" w16cid:durableId="429476242">
    <w:abstractNumId w:val="119"/>
  </w:num>
  <w:num w:numId="11" w16cid:durableId="1523056857">
    <w:abstractNumId w:val="95"/>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21"/>
  </w:num>
  <w:num w:numId="14" w16cid:durableId="621612668">
    <w:abstractNumId w:val="74"/>
  </w:num>
  <w:num w:numId="15" w16cid:durableId="392699823">
    <w:abstractNumId w:val="117"/>
  </w:num>
  <w:num w:numId="16" w16cid:durableId="1117481876">
    <w:abstractNumId w:val="96"/>
  </w:num>
  <w:num w:numId="17" w16cid:durableId="698705688">
    <w:abstractNumId w:val="42"/>
  </w:num>
  <w:num w:numId="18" w16cid:durableId="1157844738">
    <w:abstractNumId w:val="37"/>
  </w:num>
  <w:num w:numId="19" w16cid:durableId="998118792">
    <w:abstractNumId w:val="93"/>
  </w:num>
  <w:num w:numId="20" w16cid:durableId="1164978654">
    <w:abstractNumId w:val="52"/>
  </w:num>
  <w:num w:numId="21" w16cid:durableId="1683127025">
    <w:abstractNumId w:val="73"/>
  </w:num>
  <w:num w:numId="22" w16cid:durableId="1708144619">
    <w:abstractNumId w:val="33"/>
  </w:num>
  <w:num w:numId="23" w16cid:durableId="1129859671">
    <w:abstractNumId w:val="46"/>
  </w:num>
  <w:num w:numId="24" w16cid:durableId="1433941263">
    <w:abstractNumId w:val="17"/>
  </w:num>
  <w:num w:numId="25" w16cid:durableId="204409450">
    <w:abstractNumId w:val="21"/>
  </w:num>
  <w:num w:numId="26" w16cid:durableId="1410617977">
    <w:abstractNumId w:val="98"/>
  </w:num>
  <w:num w:numId="27" w16cid:durableId="806120827">
    <w:abstractNumId w:val="68"/>
  </w:num>
  <w:num w:numId="28" w16cid:durableId="11343379">
    <w:abstractNumId w:val="29"/>
  </w:num>
  <w:num w:numId="29" w16cid:durableId="259459309">
    <w:abstractNumId w:val="44"/>
  </w:num>
  <w:num w:numId="30" w16cid:durableId="1069310387">
    <w:abstractNumId w:val="84"/>
  </w:num>
  <w:num w:numId="31" w16cid:durableId="539707014">
    <w:abstractNumId w:val="61"/>
  </w:num>
  <w:num w:numId="32" w16cid:durableId="986932923">
    <w:abstractNumId w:val="15"/>
  </w:num>
  <w:num w:numId="33" w16cid:durableId="1878928156">
    <w:abstractNumId w:val="47"/>
  </w:num>
  <w:num w:numId="34" w16cid:durableId="2059159648">
    <w:abstractNumId w:val="56"/>
  </w:num>
  <w:num w:numId="35" w16cid:durableId="181894017">
    <w:abstractNumId w:val="97"/>
  </w:num>
  <w:num w:numId="36" w16cid:durableId="703216278">
    <w:abstractNumId w:val="43"/>
  </w:num>
  <w:num w:numId="37" w16cid:durableId="2042971358">
    <w:abstractNumId w:val="104"/>
  </w:num>
  <w:num w:numId="38" w16cid:durableId="1280261300">
    <w:abstractNumId w:val="60"/>
  </w:num>
  <w:num w:numId="39" w16cid:durableId="1572960732">
    <w:abstractNumId w:val="79"/>
  </w:num>
  <w:num w:numId="40" w16cid:durableId="529994204">
    <w:abstractNumId w:val="51"/>
  </w:num>
  <w:num w:numId="41" w16cid:durableId="690183929">
    <w:abstractNumId w:val="108"/>
  </w:num>
  <w:num w:numId="42" w16cid:durableId="384254278">
    <w:abstractNumId w:val="99"/>
  </w:num>
  <w:num w:numId="43" w16cid:durableId="1149326237">
    <w:abstractNumId w:val="49"/>
  </w:num>
  <w:num w:numId="44" w16cid:durableId="852459055">
    <w:abstractNumId w:val="34"/>
  </w:num>
  <w:num w:numId="45" w16cid:durableId="2092240963">
    <w:abstractNumId w:val="20"/>
  </w:num>
  <w:num w:numId="46" w16cid:durableId="2105832980">
    <w:abstractNumId w:val="28"/>
  </w:num>
  <w:num w:numId="47" w16cid:durableId="752512973">
    <w:abstractNumId w:val="126"/>
  </w:num>
  <w:num w:numId="48" w16cid:durableId="1142499844">
    <w:abstractNumId w:val="87"/>
  </w:num>
  <w:num w:numId="49" w16cid:durableId="478158183">
    <w:abstractNumId w:val="88"/>
  </w:num>
  <w:num w:numId="50" w16cid:durableId="1341589240">
    <w:abstractNumId w:val="66"/>
  </w:num>
  <w:num w:numId="51" w16cid:durableId="1296254341">
    <w:abstractNumId w:val="114"/>
  </w:num>
  <w:num w:numId="52" w16cid:durableId="695886212">
    <w:abstractNumId w:val="12"/>
  </w:num>
  <w:num w:numId="53" w16cid:durableId="415519533">
    <w:abstractNumId w:val="31"/>
  </w:num>
  <w:num w:numId="54" w16cid:durableId="565721421">
    <w:abstractNumId w:val="65"/>
  </w:num>
  <w:num w:numId="55" w16cid:durableId="667943108">
    <w:abstractNumId w:val="78"/>
  </w:num>
  <w:num w:numId="56" w16cid:durableId="550112358">
    <w:abstractNumId w:val="40"/>
  </w:num>
  <w:num w:numId="57" w16cid:durableId="77605260">
    <w:abstractNumId w:val="80"/>
  </w:num>
  <w:num w:numId="58" w16cid:durableId="1813669205">
    <w:abstractNumId w:val="118"/>
  </w:num>
  <w:num w:numId="59" w16cid:durableId="2126382808">
    <w:abstractNumId w:val="71"/>
  </w:num>
  <w:num w:numId="60" w16cid:durableId="1883863706">
    <w:abstractNumId w:val="91"/>
  </w:num>
  <w:num w:numId="61" w16cid:durableId="427652460">
    <w:abstractNumId w:val="77"/>
  </w:num>
  <w:num w:numId="62" w16cid:durableId="459878198">
    <w:abstractNumId w:val="102"/>
  </w:num>
  <w:num w:numId="63" w16cid:durableId="1441880191">
    <w:abstractNumId w:val="70"/>
  </w:num>
  <w:num w:numId="64" w16cid:durableId="2045710620">
    <w:abstractNumId w:val="127"/>
  </w:num>
  <w:num w:numId="65" w16cid:durableId="1351447887">
    <w:abstractNumId w:val="26"/>
  </w:num>
  <w:num w:numId="66" w16cid:durableId="240603096">
    <w:abstractNumId w:val="94"/>
  </w:num>
  <w:num w:numId="67" w16cid:durableId="2136825959">
    <w:abstractNumId w:val="13"/>
  </w:num>
  <w:num w:numId="68" w16cid:durableId="954825101">
    <w:abstractNumId w:val="116"/>
  </w:num>
  <w:num w:numId="69" w16cid:durableId="1516846731">
    <w:abstractNumId w:val="18"/>
  </w:num>
  <w:num w:numId="70" w16cid:durableId="1568491598">
    <w:abstractNumId w:val="22"/>
  </w:num>
  <w:num w:numId="71" w16cid:durableId="1507406754">
    <w:abstractNumId w:val="32"/>
  </w:num>
  <w:num w:numId="72" w16cid:durableId="1163812142">
    <w:abstractNumId w:val="122"/>
  </w:num>
  <w:num w:numId="73" w16cid:durableId="1335377854">
    <w:abstractNumId w:val="25"/>
  </w:num>
  <w:num w:numId="74" w16cid:durableId="1533105148">
    <w:abstractNumId w:val="59"/>
  </w:num>
  <w:num w:numId="75" w16cid:durableId="1187863028">
    <w:abstractNumId w:val="55"/>
  </w:num>
  <w:num w:numId="76" w16cid:durableId="1853759272">
    <w:abstractNumId w:val="10"/>
  </w:num>
  <w:num w:numId="77" w16cid:durableId="1826969034">
    <w:abstractNumId w:val="124"/>
  </w:num>
  <w:num w:numId="78" w16cid:durableId="929847389">
    <w:abstractNumId w:val="69"/>
  </w:num>
  <w:num w:numId="79" w16cid:durableId="2101169821">
    <w:abstractNumId w:val="45"/>
  </w:num>
  <w:num w:numId="80" w16cid:durableId="1875649266">
    <w:abstractNumId w:val="58"/>
  </w:num>
  <w:num w:numId="81" w16cid:durableId="307828130">
    <w:abstractNumId w:val="53"/>
  </w:num>
  <w:num w:numId="82" w16cid:durableId="392125281">
    <w:abstractNumId w:val="120"/>
  </w:num>
  <w:num w:numId="83" w16cid:durableId="1914657276">
    <w:abstractNumId w:val="85"/>
  </w:num>
  <w:num w:numId="84" w16cid:durableId="54937907">
    <w:abstractNumId w:val="83"/>
  </w:num>
  <w:num w:numId="85" w16cid:durableId="1946691959">
    <w:abstractNumId w:val="105"/>
  </w:num>
  <w:num w:numId="86" w16cid:durableId="480080587">
    <w:abstractNumId w:val="75"/>
  </w:num>
  <w:num w:numId="87" w16cid:durableId="764501111">
    <w:abstractNumId w:val="9"/>
  </w:num>
  <w:num w:numId="88" w16cid:durableId="2043675578">
    <w:abstractNumId w:val="48"/>
  </w:num>
  <w:num w:numId="89" w16cid:durableId="1623227902">
    <w:abstractNumId w:val="89"/>
  </w:num>
  <w:num w:numId="90" w16cid:durableId="1780760636">
    <w:abstractNumId w:val="107"/>
  </w:num>
  <w:num w:numId="91" w16cid:durableId="829832759">
    <w:abstractNumId w:val="23"/>
  </w:num>
  <w:num w:numId="92" w16cid:durableId="671877734">
    <w:abstractNumId w:val="54"/>
  </w:num>
  <w:num w:numId="93" w16cid:durableId="252519672">
    <w:abstractNumId w:val="11"/>
  </w:num>
  <w:num w:numId="94" w16cid:durableId="992677806">
    <w:abstractNumId w:val="63"/>
  </w:num>
  <w:num w:numId="95" w16cid:durableId="1795367824">
    <w:abstractNumId w:val="14"/>
  </w:num>
  <w:num w:numId="96" w16cid:durableId="316541224">
    <w:abstractNumId w:val="38"/>
  </w:num>
  <w:num w:numId="97" w16cid:durableId="1322347037">
    <w:abstractNumId w:val="36"/>
  </w:num>
  <w:num w:numId="98" w16cid:durableId="418255013">
    <w:abstractNumId w:val="64"/>
  </w:num>
  <w:num w:numId="99" w16cid:durableId="1202019086">
    <w:abstractNumId w:val="113"/>
  </w:num>
  <w:num w:numId="100" w16cid:durableId="1780448485">
    <w:abstractNumId w:val="62"/>
  </w:num>
  <w:num w:numId="101" w16cid:durableId="1640114946">
    <w:abstractNumId w:val="101"/>
  </w:num>
  <w:num w:numId="102" w16cid:durableId="437719206">
    <w:abstractNumId w:val="86"/>
  </w:num>
  <w:num w:numId="103" w16cid:durableId="2009357560">
    <w:abstractNumId w:val="90"/>
  </w:num>
  <w:num w:numId="104" w16cid:durableId="152256594">
    <w:abstractNumId w:val="67"/>
  </w:num>
  <w:num w:numId="105" w16cid:durableId="1812864084">
    <w:abstractNumId w:val="106"/>
  </w:num>
  <w:num w:numId="106" w16cid:durableId="415399054">
    <w:abstractNumId w:val="35"/>
  </w:num>
  <w:num w:numId="107" w16cid:durableId="1242375187">
    <w:abstractNumId w:val="30"/>
  </w:num>
  <w:num w:numId="108" w16cid:durableId="1231386951">
    <w:abstractNumId w:val="112"/>
  </w:num>
  <w:num w:numId="109" w16cid:durableId="378012878">
    <w:abstractNumId w:val="24"/>
  </w:num>
  <w:num w:numId="110" w16cid:durableId="1140269520">
    <w:abstractNumId w:val="100"/>
  </w:num>
  <w:num w:numId="111" w16cid:durableId="566184888">
    <w:abstractNumId w:val="16"/>
  </w:num>
  <w:num w:numId="112" w16cid:durableId="1161853952">
    <w:abstractNumId w:val="115"/>
  </w:num>
  <w:num w:numId="113" w16cid:durableId="660352559">
    <w:abstractNumId w:val="109"/>
  </w:num>
  <w:num w:numId="114" w16cid:durableId="10114217">
    <w:abstractNumId w:val="41"/>
  </w:num>
  <w:num w:numId="115" w16cid:durableId="496849809">
    <w:abstractNumId w:val="50"/>
  </w:num>
  <w:num w:numId="116" w16cid:durableId="291060774">
    <w:abstractNumId w:val="81"/>
  </w:num>
  <w:num w:numId="117" w16cid:durableId="629094941">
    <w:abstractNumId w:val="39"/>
  </w:num>
  <w:num w:numId="118" w16cid:durableId="1873761363">
    <w:abstractNumId w:val="76"/>
  </w:num>
  <w:num w:numId="119" w16cid:durableId="695423431">
    <w:abstractNumId w:val="123"/>
  </w:num>
  <w:num w:numId="120" w16cid:durableId="2079786594">
    <w:abstractNumId w:val="19"/>
  </w:num>
  <w:num w:numId="121" w16cid:durableId="1742363182">
    <w:abstractNumId w:val="8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DF"/>
    <w:rsid w:val="00015A3A"/>
    <w:rsid w:val="000161BC"/>
    <w:rsid w:val="00016EB6"/>
    <w:rsid w:val="00017698"/>
    <w:rsid w:val="00020B14"/>
    <w:rsid w:val="00022695"/>
    <w:rsid w:val="00025F8A"/>
    <w:rsid w:val="00026654"/>
    <w:rsid w:val="000271D0"/>
    <w:rsid w:val="000307D2"/>
    <w:rsid w:val="00031C35"/>
    <w:rsid w:val="00031D7F"/>
    <w:rsid w:val="00033F6D"/>
    <w:rsid w:val="00035146"/>
    <w:rsid w:val="00035ECD"/>
    <w:rsid w:val="00040A4A"/>
    <w:rsid w:val="000424A5"/>
    <w:rsid w:val="00044096"/>
    <w:rsid w:val="00044C4F"/>
    <w:rsid w:val="000457FA"/>
    <w:rsid w:val="000627FC"/>
    <w:rsid w:val="000705D0"/>
    <w:rsid w:val="00072569"/>
    <w:rsid w:val="000727A5"/>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C6B39"/>
    <w:rsid w:val="000D0109"/>
    <w:rsid w:val="000D0560"/>
    <w:rsid w:val="000D4A2C"/>
    <w:rsid w:val="000D4CF6"/>
    <w:rsid w:val="000D4FC9"/>
    <w:rsid w:val="000D5BB7"/>
    <w:rsid w:val="000D609C"/>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66BAE"/>
    <w:rsid w:val="00181B74"/>
    <w:rsid w:val="001827CC"/>
    <w:rsid w:val="0018509B"/>
    <w:rsid w:val="00186DDF"/>
    <w:rsid w:val="0019159B"/>
    <w:rsid w:val="001B46BC"/>
    <w:rsid w:val="001C14D9"/>
    <w:rsid w:val="001C1C4D"/>
    <w:rsid w:val="001D093A"/>
    <w:rsid w:val="001D0CFF"/>
    <w:rsid w:val="001D2BA7"/>
    <w:rsid w:val="001D6B23"/>
    <w:rsid w:val="001E0884"/>
    <w:rsid w:val="001E4213"/>
    <w:rsid w:val="001E7EF4"/>
    <w:rsid w:val="001F1B48"/>
    <w:rsid w:val="001F520E"/>
    <w:rsid w:val="001F75AD"/>
    <w:rsid w:val="002005A0"/>
    <w:rsid w:val="002072BF"/>
    <w:rsid w:val="00210D95"/>
    <w:rsid w:val="00212024"/>
    <w:rsid w:val="0021272F"/>
    <w:rsid w:val="00214A40"/>
    <w:rsid w:val="00214B40"/>
    <w:rsid w:val="002153B6"/>
    <w:rsid w:val="00220B99"/>
    <w:rsid w:val="00221BB1"/>
    <w:rsid w:val="00225032"/>
    <w:rsid w:val="00226E09"/>
    <w:rsid w:val="002307CD"/>
    <w:rsid w:val="00231825"/>
    <w:rsid w:val="00232DBE"/>
    <w:rsid w:val="0023520E"/>
    <w:rsid w:val="00236BF5"/>
    <w:rsid w:val="00240383"/>
    <w:rsid w:val="002430AF"/>
    <w:rsid w:val="002432CA"/>
    <w:rsid w:val="002435B5"/>
    <w:rsid w:val="00243F89"/>
    <w:rsid w:val="002457BF"/>
    <w:rsid w:val="00245AEF"/>
    <w:rsid w:val="00247A42"/>
    <w:rsid w:val="00251678"/>
    <w:rsid w:val="002523CB"/>
    <w:rsid w:val="00254034"/>
    <w:rsid w:val="00254D12"/>
    <w:rsid w:val="002603D2"/>
    <w:rsid w:val="002615D1"/>
    <w:rsid w:val="0026269B"/>
    <w:rsid w:val="00263804"/>
    <w:rsid w:val="002651C1"/>
    <w:rsid w:val="00266A5C"/>
    <w:rsid w:val="00266EFC"/>
    <w:rsid w:val="002719A8"/>
    <w:rsid w:val="00272D68"/>
    <w:rsid w:val="00277E62"/>
    <w:rsid w:val="00284988"/>
    <w:rsid w:val="00285023"/>
    <w:rsid w:val="00293168"/>
    <w:rsid w:val="002960F4"/>
    <w:rsid w:val="002973A7"/>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D7944"/>
    <w:rsid w:val="002E11E6"/>
    <w:rsid w:val="002E1952"/>
    <w:rsid w:val="002E4280"/>
    <w:rsid w:val="002E4849"/>
    <w:rsid w:val="002E5847"/>
    <w:rsid w:val="002E62A0"/>
    <w:rsid w:val="002E6C1E"/>
    <w:rsid w:val="002F0C3C"/>
    <w:rsid w:val="002F0D85"/>
    <w:rsid w:val="002F1A15"/>
    <w:rsid w:val="002F251C"/>
    <w:rsid w:val="002F4CD7"/>
    <w:rsid w:val="002F4E56"/>
    <w:rsid w:val="003001F3"/>
    <w:rsid w:val="00306522"/>
    <w:rsid w:val="00306793"/>
    <w:rsid w:val="00306D55"/>
    <w:rsid w:val="003125B5"/>
    <w:rsid w:val="00313E14"/>
    <w:rsid w:val="00314657"/>
    <w:rsid w:val="003157CF"/>
    <w:rsid w:val="00317CAC"/>
    <w:rsid w:val="0032307D"/>
    <w:rsid w:val="00332895"/>
    <w:rsid w:val="00333973"/>
    <w:rsid w:val="0034047E"/>
    <w:rsid w:val="00342FA8"/>
    <w:rsid w:val="003431F6"/>
    <w:rsid w:val="00346707"/>
    <w:rsid w:val="0034773C"/>
    <w:rsid w:val="00352507"/>
    <w:rsid w:val="00354471"/>
    <w:rsid w:val="0035690D"/>
    <w:rsid w:val="00360265"/>
    <w:rsid w:val="00360DBE"/>
    <w:rsid w:val="003610FB"/>
    <w:rsid w:val="0036552E"/>
    <w:rsid w:val="00371797"/>
    <w:rsid w:val="00372101"/>
    <w:rsid w:val="00373FD2"/>
    <w:rsid w:val="0037737E"/>
    <w:rsid w:val="0037758A"/>
    <w:rsid w:val="00377ACD"/>
    <w:rsid w:val="003830AE"/>
    <w:rsid w:val="003831D0"/>
    <w:rsid w:val="00383C57"/>
    <w:rsid w:val="00385233"/>
    <w:rsid w:val="003930B7"/>
    <w:rsid w:val="00397154"/>
    <w:rsid w:val="003A2A01"/>
    <w:rsid w:val="003A2D25"/>
    <w:rsid w:val="003A320E"/>
    <w:rsid w:val="003B0287"/>
    <w:rsid w:val="003B169E"/>
    <w:rsid w:val="003B2ADF"/>
    <w:rsid w:val="003B3010"/>
    <w:rsid w:val="003B4EAD"/>
    <w:rsid w:val="003B664C"/>
    <w:rsid w:val="003C3BB7"/>
    <w:rsid w:val="003C3DB0"/>
    <w:rsid w:val="003C593F"/>
    <w:rsid w:val="003C5CB9"/>
    <w:rsid w:val="003C7644"/>
    <w:rsid w:val="003D1043"/>
    <w:rsid w:val="003D14FE"/>
    <w:rsid w:val="003D3DF9"/>
    <w:rsid w:val="003D4FFF"/>
    <w:rsid w:val="003D67D4"/>
    <w:rsid w:val="003D7674"/>
    <w:rsid w:val="003E08BC"/>
    <w:rsid w:val="003E1F2D"/>
    <w:rsid w:val="003E76FE"/>
    <w:rsid w:val="003F2572"/>
    <w:rsid w:val="00400457"/>
    <w:rsid w:val="0040689F"/>
    <w:rsid w:val="0041611E"/>
    <w:rsid w:val="00416C71"/>
    <w:rsid w:val="00420329"/>
    <w:rsid w:val="00420693"/>
    <w:rsid w:val="00420D56"/>
    <w:rsid w:val="00421527"/>
    <w:rsid w:val="004215AD"/>
    <w:rsid w:val="0042382F"/>
    <w:rsid w:val="00423B65"/>
    <w:rsid w:val="004273BA"/>
    <w:rsid w:val="00431077"/>
    <w:rsid w:val="00431B4D"/>
    <w:rsid w:val="00431D02"/>
    <w:rsid w:val="00436A08"/>
    <w:rsid w:val="00440E60"/>
    <w:rsid w:val="0044294E"/>
    <w:rsid w:val="004436F6"/>
    <w:rsid w:val="004500CF"/>
    <w:rsid w:val="00454701"/>
    <w:rsid w:val="004550D1"/>
    <w:rsid w:val="0045764D"/>
    <w:rsid w:val="004705F3"/>
    <w:rsid w:val="00473DB1"/>
    <w:rsid w:val="00474B34"/>
    <w:rsid w:val="00474E1E"/>
    <w:rsid w:val="00477EEC"/>
    <w:rsid w:val="004812EC"/>
    <w:rsid w:val="004821CB"/>
    <w:rsid w:val="0048296C"/>
    <w:rsid w:val="00483B4E"/>
    <w:rsid w:val="00485963"/>
    <w:rsid w:val="00492149"/>
    <w:rsid w:val="00492B5C"/>
    <w:rsid w:val="00497E32"/>
    <w:rsid w:val="004A29EA"/>
    <w:rsid w:val="004A3855"/>
    <w:rsid w:val="004A520C"/>
    <w:rsid w:val="004A6F87"/>
    <w:rsid w:val="004B066E"/>
    <w:rsid w:val="004B47F2"/>
    <w:rsid w:val="004B4A32"/>
    <w:rsid w:val="004C24AD"/>
    <w:rsid w:val="004C2E59"/>
    <w:rsid w:val="004C5AB1"/>
    <w:rsid w:val="004C6508"/>
    <w:rsid w:val="004C7072"/>
    <w:rsid w:val="004D224E"/>
    <w:rsid w:val="004E176A"/>
    <w:rsid w:val="004E1AE9"/>
    <w:rsid w:val="004E33D7"/>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34987"/>
    <w:rsid w:val="00543622"/>
    <w:rsid w:val="00543886"/>
    <w:rsid w:val="005464F8"/>
    <w:rsid w:val="00554A98"/>
    <w:rsid w:val="00555298"/>
    <w:rsid w:val="00561123"/>
    <w:rsid w:val="00564FB3"/>
    <w:rsid w:val="00566E50"/>
    <w:rsid w:val="00570A2D"/>
    <w:rsid w:val="00577B5B"/>
    <w:rsid w:val="005866AF"/>
    <w:rsid w:val="00591743"/>
    <w:rsid w:val="005948AD"/>
    <w:rsid w:val="005A508B"/>
    <w:rsid w:val="005B07F7"/>
    <w:rsid w:val="005B5025"/>
    <w:rsid w:val="005B75B5"/>
    <w:rsid w:val="005C0325"/>
    <w:rsid w:val="005C0BD5"/>
    <w:rsid w:val="005C1BB0"/>
    <w:rsid w:val="005C26B1"/>
    <w:rsid w:val="005C5C24"/>
    <w:rsid w:val="005C68E3"/>
    <w:rsid w:val="005D09A9"/>
    <w:rsid w:val="005D2425"/>
    <w:rsid w:val="005D72C2"/>
    <w:rsid w:val="005E105F"/>
    <w:rsid w:val="005E53FD"/>
    <w:rsid w:val="005F0A0D"/>
    <w:rsid w:val="005F2208"/>
    <w:rsid w:val="00600004"/>
    <w:rsid w:val="00600B0B"/>
    <w:rsid w:val="00604BEC"/>
    <w:rsid w:val="006116C4"/>
    <w:rsid w:val="00621366"/>
    <w:rsid w:val="006214E7"/>
    <w:rsid w:val="00623DF5"/>
    <w:rsid w:val="00633C18"/>
    <w:rsid w:val="00636C52"/>
    <w:rsid w:val="00636D04"/>
    <w:rsid w:val="0063736F"/>
    <w:rsid w:val="0063792F"/>
    <w:rsid w:val="00641B11"/>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3DBA"/>
    <w:rsid w:val="00674873"/>
    <w:rsid w:val="006748FE"/>
    <w:rsid w:val="0067669C"/>
    <w:rsid w:val="006829A1"/>
    <w:rsid w:val="00691BFB"/>
    <w:rsid w:val="00692031"/>
    <w:rsid w:val="00693628"/>
    <w:rsid w:val="006A1629"/>
    <w:rsid w:val="006A27D2"/>
    <w:rsid w:val="006A4E16"/>
    <w:rsid w:val="006B049D"/>
    <w:rsid w:val="006C20EF"/>
    <w:rsid w:val="006C41D0"/>
    <w:rsid w:val="006D1608"/>
    <w:rsid w:val="006D247C"/>
    <w:rsid w:val="006D7B0A"/>
    <w:rsid w:val="006E0D4D"/>
    <w:rsid w:val="006E1CEA"/>
    <w:rsid w:val="006E3601"/>
    <w:rsid w:val="006E3C4D"/>
    <w:rsid w:val="006E6708"/>
    <w:rsid w:val="006E7495"/>
    <w:rsid w:val="006F2883"/>
    <w:rsid w:val="00700507"/>
    <w:rsid w:val="00703AAC"/>
    <w:rsid w:val="007051D1"/>
    <w:rsid w:val="007071F0"/>
    <w:rsid w:val="00707F0C"/>
    <w:rsid w:val="007109D9"/>
    <w:rsid w:val="00714ED9"/>
    <w:rsid w:val="00716681"/>
    <w:rsid w:val="00716CF6"/>
    <w:rsid w:val="0071741F"/>
    <w:rsid w:val="0072018C"/>
    <w:rsid w:val="007255EB"/>
    <w:rsid w:val="00725CD4"/>
    <w:rsid w:val="00726472"/>
    <w:rsid w:val="00732DB4"/>
    <w:rsid w:val="00734A31"/>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6EF"/>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09DE"/>
    <w:rsid w:val="008316FA"/>
    <w:rsid w:val="00834BC5"/>
    <w:rsid w:val="0084068C"/>
    <w:rsid w:val="00842EB5"/>
    <w:rsid w:val="008435F4"/>
    <w:rsid w:val="0084511C"/>
    <w:rsid w:val="008464C0"/>
    <w:rsid w:val="008513B2"/>
    <w:rsid w:val="00851D25"/>
    <w:rsid w:val="0085515E"/>
    <w:rsid w:val="00855DA0"/>
    <w:rsid w:val="008611DE"/>
    <w:rsid w:val="00861E50"/>
    <w:rsid w:val="00865351"/>
    <w:rsid w:val="00870121"/>
    <w:rsid w:val="00870943"/>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194F"/>
    <w:rsid w:val="008A3781"/>
    <w:rsid w:val="008B2E59"/>
    <w:rsid w:val="008B3880"/>
    <w:rsid w:val="008B7BA1"/>
    <w:rsid w:val="008C2CDD"/>
    <w:rsid w:val="008C391E"/>
    <w:rsid w:val="008C3BC9"/>
    <w:rsid w:val="008C7C3E"/>
    <w:rsid w:val="008D4FCB"/>
    <w:rsid w:val="008E00BB"/>
    <w:rsid w:val="008E2893"/>
    <w:rsid w:val="008E467A"/>
    <w:rsid w:val="008E4873"/>
    <w:rsid w:val="008F2662"/>
    <w:rsid w:val="008F6528"/>
    <w:rsid w:val="008F7BF0"/>
    <w:rsid w:val="00900564"/>
    <w:rsid w:val="00902358"/>
    <w:rsid w:val="00906482"/>
    <w:rsid w:val="009076F5"/>
    <w:rsid w:val="009113B7"/>
    <w:rsid w:val="009133FC"/>
    <w:rsid w:val="009134FC"/>
    <w:rsid w:val="00913C11"/>
    <w:rsid w:val="0091433C"/>
    <w:rsid w:val="009154E3"/>
    <w:rsid w:val="009161D0"/>
    <w:rsid w:val="00916F00"/>
    <w:rsid w:val="00922223"/>
    <w:rsid w:val="00924D11"/>
    <w:rsid w:val="009275C6"/>
    <w:rsid w:val="0093354A"/>
    <w:rsid w:val="00940639"/>
    <w:rsid w:val="00940967"/>
    <w:rsid w:val="00944425"/>
    <w:rsid w:val="00951554"/>
    <w:rsid w:val="00952675"/>
    <w:rsid w:val="00954532"/>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56D9"/>
    <w:rsid w:val="009B7B58"/>
    <w:rsid w:val="009C0594"/>
    <w:rsid w:val="009C09BD"/>
    <w:rsid w:val="009C1DCE"/>
    <w:rsid w:val="009C1F42"/>
    <w:rsid w:val="009C28FB"/>
    <w:rsid w:val="009C3827"/>
    <w:rsid w:val="009D2991"/>
    <w:rsid w:val="009D5065"/>
    <w:rsid w:val="009D5154"/>
    <w:rsid w:val="009E110E"/>
    <w:rsid w:val="009E14A2"/>
    <w:rsid w:val="009E2160"/>
    <w:rsid w:val="009E2AD9"/>
    <w:rsid w:val="009F2463"/>
    <w:rsid w:val="009F4241"/>
    <w:rsid w:val="009F4DB1"/>
    <w:rsid w:val="009F569E"/>
    <w:rsid w:val="009F6696"/>
    <w:rsid w:val="009F66AA"/>
    <w:rsid w:val="009F7DF6"/>
    <w:rsid w:val="00A00603"/>
    <w:rsid w:val="00A01F84"/>
    <w:rsid w:val="00A1100D"/>
    <w:rsid w:val="00A11E9B"/>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D76D1"/>
    <w:rsid w:val="00AE103E"/>
    <w:rsid w:val="00AE1791"/>
    <w:rsid w:val="00AE3544"/>
    <w:rsid w:val="00AF1381"/>
    <w:rsid w:val="00AF6AFF"/>
    <w:rsid w:val="00AF6CFF"/>
    <w:rsid w:val="00AF6FBC"/>
    <w:rsid w:val="00AF7091"/>
    <w:rsid w:val="00B011F5"/>
    <w:rsid w:val="00B017C6"/>
    <w:rsid w:val="00B0237B"/>
    <w:rsid w:val="00B02D92"/>
    <w:rsid w:val="00B07FBE"/>
    <w:rsid w:val="00B109B0"/>
    <w:rsid w:val="00B10ECB"/>
    <w:rsid w:val="00B12A76"/>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5E5E"/>
    <w:rsid w:val="00B969C7"/>
    <w:rsid w:val="00B97805"/>
    <w:rsid w:val="00BA2960"/>
    <w:rsid w:val="00BA3745"/>
    <w:rsid w:val="00BA40BA"/>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1FC1"/>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64F18"/>
    <w:rsid w:val="00C74DAA"/>
    <w:rsid w:val="00C76BCE"/>
    <w:rsid w:val="00C8664A"/>
    <w:rsid w:val="00C90307"/>
    <w:rsid w:val="00C924AB"/>
    <w:rsid w:val="00C9415E"/>
    <w:rsid w:val="00C944B5"/>
    <w:rsid w:val="00C96171"/>
    <w:rsid w:val="00CA0479"/>
    <w:rsid w:val="00CA2ED8"/>
    <w:rsid w:val="00CA7AB3"/>
    <w:rsid w:val="00CB02C0"/>
    <w:rsid w:val="00CB08FC"/>
    <w:rsid w:val="00CB24B2"/>
    <w:rsid w:val="00CB5E63"/>
    <w:rsid w:val="00CC0895"/>
    <w:rsid w:val="00CC308D"/>
    <w:rsid w:val="00CC3321"/>
    <w:rsid w:val="00CC411B"/>
    <w:rsid w:val="00CC5D10"/>
    <w:rsid w:val="00CC75D8"/>
    <w:rsid w:val="00CC7905"/>
    <w:rsid w:val="00CD154E"/>
    <w:rsid w:val="00CD4D91"/>
    <w:rsid w:val="00CD78E5"/>
    <w:rsid w:val="00CE0E0D"/>
    <w:rsid w:val="00CE31AB"/>
    <w:rsid w:val="00CF01D4"/>
    <w:rsid w:val="00CF10B3"/>
    <w:rsid w:val="00CF18F0"/>
    <w:rsid w:val="00CF5E45"/>
    <w:rsid w:val="00CF6D7C"/>
    <w:rsid w:val="00CF71B9"/>
    <w:rsid w:val="00D0467C"/>
    <w:rsid w:val="00D0645F"/>
    <w:rsid w:val="00D11A8D"/>
    <w:rsid w:val="00D14F91"/>
    <w:rsid w:val="00D15E3E"/>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96B0F"/>
    <w:rsid w:val="00DA14B0"/>
    <w:rsid w:val="00DB1A6A"/>
    <w:rsid w:val="00DC55BF"/>
    <w:rsid w:val="00DC613F"/>
    <w:rsid w:val="00DC6BC4"/>
    <w:rsid w:val="00DD03F8"/>
    <w:rsid w:val="00DD0B68"/>
    <w:rsid w:val="00DD34D8"/>
    <w:rsid w:val="00DD3E00"/>
    <w:rsid w:val="00DD744F"/>
    <w:rsid w:val="00DE6F0C"/>
    <w:rsid w:val="00DF181C"/>
    <w:rsid w:val="00DF5EE6"/>
    <w:rsid w:val="00E00AF8"/>
    <w:rsid w:val="00E04545"/>
    <w:rsid w:val="00E04EA7"/>
    <w:rsid w:val="00E0758D"/>
    <w:rsid w:val="00E1356F"/>
    <w:rsid w:val="00E21629"/>
    <w:rsid w:val="00E21D73"/>
    <w:rsid w:val="00E22993"/>
    <w:rsid w:val="00E25036"/>
    <w:rsid w:val="00E27669"/>
    <w:rsid w:val="00E27B93"/>
    <w:rsid w:val="00E31A59"/>
    <w:rsid w:val="00E32049"/>
    <w:rsid w:val="00E32E65"/>
    <w:rsid w:val="00E34C13"/>
    <w:rsid w:val="00E35082"/>
    <w:rsid w:val="00E35805"/>
    <w:rsid w:val="00E40E5F"/>
    <w:rsid w:val="00E4794A"/>
    <w:rsid w:val="00E47F99"/>
    <w:rsid w:val="00E525A0"/>
    <w:rsid w:val="00E52911"/>
    <w:rsid w:val="00E53036"/>
    <w:rsid w:val="00E536F5"/>
    <w:rsid w:val="00E555AB"/>
    <w:rsid w:val="00E574BB"/>
    <w:rsid w:val="00E60E59"/>
    <w:rsid w:val="00E62641"/>
    <w:rsid w:val="00E62ADB"/>
    <w:rsid w:val="00E63709"/>
    <w:rsid w:val="00E65CCF"/>
    <w:rsid w:val="00E71D7A"/>
    <w:rsid w:val="00E74AC5"/>
    <w:rsid w:val="00E77DD8"/>
    <w:rsid w:val="00E81858"/>
    <w:rsid w:val="00E85504"/>
    <w:rsid w:val="00E86F32"/>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070B"/>
    <w:rsid w:val="00F01E1C"/>
    <w:rsid w:val="00F02336"/>
    <w:rsid w:val="00F028BA"/>
    <w:rsid w:val="00F03C9B"/>
    <w:rsid w:val="00F06E96"/>
    <w:rsid w:val="00F07323"/>
    <w:rsid w:val="00F153FC"/>
    <w:rsid w:val="00F224D3"/>
    <w:rsid w:val="00F25246"/>
    <w:rsid w:val="00F25BC6"/>
    <w:rsid w:val="00F26F25"/>
    <w:rsid w:val="00F30303"/>
    <w:rsid w:val="00F3167A"/>
    <w:rsid w:val="00F34EAB"/>
    <w:rsid w:val="00F46B6E"/>
    <w:rsid w:val="00F47DD1"/>
    <w:rsid w:val="00F52872"/>
    <w:rsid w:val="00F539B5"/>
    <w:rsid w:val="00F60F46"/>
    <w:rsid w:val="00F625B9"/>
    <w:rsid w:val="00F62A10"/>
    <w:rsid w:val="00F62EB2"/>
    <w:rsid w:val="00F648F5"/>
    <w:rsid w:val="00F667C1"/>
    <w:rsid w:val="00F6717E"/>
    <w:rsid w:val="00F7025A"/>
    <w:rsid w:val="00F70ABF"/>
    <w:rsid w:val="00F70F04"/>
    <w:rsid w:val="00F71F59"/>
    <w:rsid w:val="00F72754"/>
    <w:rsid w:val="00F7527D"/>
    <w:rsid w:val="00F76204"/>
    <w:rsid w:val="00F839F5"/>
    <w:rsid w:val="00F86972"/>
    <w:rsid w:val="00F87ACF"/>
    <w:rsid w:val="00F87D39"/>
    <w:rsid w:val="00F93A34"/>
    <w:rsid w:val="00F94DD7"/>
    <w:rsid w:val="00F9683A"/>
    <w:rsid w:val="00FA02E0"/>
    <w:rsid w:val="00FB0611"/>
    <w:rsid w:val="00FB5A9A"/>
    <w:rsid w:val="00FC0EF9"/>
    <w:rsid w:val="00FC1612"/>
    <w:rsid w:val="00FC1DE2"/>
    <w:rsid w:val="00FC244D"/>
    <w:rsid w:val="00FC681C"/>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15:docId w15:val="{B2AE694F-FCEB-4A35-9B03-F609DEA80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qFormat/>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character" w:styleId="UnresolvedMention">
    <w:name w:val="Unresolved Mention"/>
    <w:basedOn w:val="DefaultParagraphFont"/>
    <w:uiPriority w:val="99"/>
    <w:semiHidden/>
    <w:unhideWhenUsed/>
    <w:rsid w:val="00637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hyperlink" Target="mailto:bestfriend128@gmail.com" TargetMode="External"/><Relationship Id="rId1" Type="http://schemas.openxmlformats.org/officeDocument/2006/relationships/hyperlink" Target="mailto:Stephen.parkerhp@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2525</Words>
  <Characters>14395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Bharath Baalu</cp:lastModifiedBy>
  <cp:revision>19</cp:revision>
  <cp:lastPrinted>2006-06-28T14:40:00Z</cp:lastPrinted>
  <dcterms:created xsi:type="dcterms:W3CDTF">2025-01-28T19:09:00Z</dcterms:created>
  <dcterms:modified xsi:type="dcterms:W3CDTF">2025-01-28T19:55:00Z</dcterms:modified>
</cp:coreProperties>
</file>