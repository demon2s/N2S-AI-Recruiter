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01DB2" w14:textId="28467F19" w:rsidR="002864AE" w:rsidRPr="00EF6A69" w:rsidRDefault="00EF6A69" w:rsidP="00EF6A69">
      <w:pPr>
        <w:pStyle w:val="Title"/>
        <w:pBdr>
          <w:bottom w:val="single" w:sz="12" w:space="1" w:color="auto"/>
        </w:pBdr>
        <w:jc w:val="left"/>
        <w:rPr>
          <w:rFonts w:asciiTheme="minorHAnsi" w:hAnsiTheme="minorHAnsi" w:cstheme="minorHAnsi"/>
          <w:caps/>
          <w:smallCaps w:val="0"/>
          <w:sz w:val="22"/>
          <w:szCs w:val="22"/>
        </w:rPr>
      </w:pPr>
      <w:r w:rsidRPr="00EF6A69">
        <w:rPr>
          <w:rFonts w:asciiTheme="minorHAnsi" w:hAnsiTheme="minorHAnsi" w:cstheme="minorHAnsi"/>
          <w:caps/>
          <w:smallCaps w:val="0"/>
          <w:sz w:val="22"/>
          <w:szCs w:val="22"/>
        </w:rPr>
        <w:t>PROFESSIONAL OVERVIEW</w:t>
      </w:r>
      <w:r>
        <w:rPr>
          <w:rFonts w:asciiTheme="minorHAnsi" w:hAnsiTheme="minorHAnsi" w:cstheme="minorHAnsi"/>
          <w:caps/>
          <w:smallCaps w:val="0"/>
          <w:sz w:val="22"/>
          <w:szCs w:val="22"/>
        </w:rPr>
        <w:t>:</w:t>
      </w:r>
    </w:p>
    <w:p w14:paraId="055989DA" w14:textId="77777777" w:rsidR="00EF6A69" w:rsidRPr="00EF6A69" w:rsidRDefault="00EF6A69" w:rsidP="00EF6A69">
      <w:pPr>
        <w:pStyle w:val="NoSpacing"/>
        <w:rPr>
          <w:sz w:val="10"/>
        </w:rPr>
      </w:pPr>
    </w:p>
    <w:p w14:paraId="32F0BD2B" w14:textId="77777777" w:rsidR="00684F18" w:rsidRPr="00684F18" w:rsidRDefault="00684F18" w:rsidP="00684F18">
      <w:pPr>
        <w:pStyle w:val="NoSpacing"/>
        <w:numPr>
          <w:ilvl w:val="0"/>
          <w:numId w:val="52"/>
        </w:numPr>
      </w:pPr>
      <w:r w:rsidRPr="00684F18">
        <w:t>Around 10 years of professional in Salesforce.com which includes Configuration, Customization, Deployment and in Salesforce.com CRM. Also, involved in different phases of SDLC including analysis, design, development, implementation &amp; enhancement of projects in salesforce.com.</w:t>
      </w:r>
    </w:p>
    <w:p w14:paraId="5895F6EE" w14:textId="77777777" w:rsidR="00684F18" w:rsidRPr="00684F18" w:rsidRDefault="00684F18" w:rsidP="00684F18">
      <w:pPr>
        <w:pStyle w:val="NoSpacing"/>
        <w:numPr>
          <w:ilvl w:val="0"/>
          <w:numId w:val="52"/>
        </w:numPr>
      </w:pPr>
      <w:r w:rsidRPr="00684F18">
        <w:t>Designed and developed solutions on Salesforce Experience Cloud Formerly known as “Community Cloud”, Sales Cloud, Service Cloud, Health Cloud ctrpq and Salesforce Service Cloud using Salesforce Best Practices and Standards.</w:t>
      </w:r>
    </w:p>
    <w:p w14:paraId="0C2F0046" w14:textId="77777777" w:rsidR="00684F18" w:rsidRPr="00684F18" w:rsidRDefault="00684F18" w:rsidP="00684F18">
      <w:pPr>
        <w:pStyle w:val="NoSpacing"/>
        <w:numPr>
          <w:ilvl w:val="0"/>
          <w:numId w:val="52"/>
        </w:numPr>
      </w:pPr>
      <w:r w:rsidRPr="00684F18">
        <w:t>Expertise in Creating Custom Apps, Custom fields, Tabs, Handling Page Layouts, Search Layouts, and Related List and defining Field Dependencies, Custom buttons, Validation Rules, Reports, and Dashboards approval processes.</w:t>
      </w:r>
    </w:p>
    <w:p w14:paraId="022A41EB" w14:textId="77777777" w:rsidR="00684F18" w:rsidRPr="00684F18" w:rsidRDefault="00684F18" w:rsidP="00684F18">
      <w:pPr>
        <w:pStyle w:val="NoSpacing"/>
        <w:numPr>
          <w:ilvl w:val="0"/>
          <w:numId w:val="52"/>
        </w:numPr>
      </w:pPr>
      <w:r w:rsidRPr="00684F18">
        <w:t>4 years of experience in developing applications using Java/J2EE technologies.</w:t>
      </w:r>
    </w:p>
    <w:p w14:paraId="2A2F8899" w14:textId="77777777" w:rsidR="00684F18" w:rsidRPr="00684F18" w:rsidRDefault="00684F18" w:rsidP="00684F18">
      <w:pPr>
        <w:pStyle w:val="NoSpacing"/>
        <w:numPr>
          <w:ilvl w:val="0"/>
          <w:numId w:val="52"/>
        </w:numPr>
      </w:pPr>
      <w:r w:rsidRPr="00684F18">
        <w:t>Experience in administration, configuration, customization, and Integration (Soap API, Rest API, and Metadata API as Call in and call-out services), and Support of Salesforce CRM and Salesforce SFA applications.</w:t>
      </w:r>
    </w:p>
    <w:p w14:paraId="7C982036" w14:textId="77777777" w:rsidR="00684F18" w:rsidRPr="00684F18" w:rsidRDefault="00684F18" w:rsidP="00684F18">
      <w:pPr>
        <w:pStyle w:val="NoSpacing"/>
        <w:numPr>
          <w:ilvl w:val="0"/>
          <w:numId w:val="52"/>
        </w:numPr>
      </w:pPr>
      <w:r w:rsidRPr="00684F18">
        <w:t>Expert in developing User Interface (UI) applications and professional web applications using JavaScript, JSP, HTML5 /DHTML, XHTML, jQuery, CSS3, and Ajax.</w:t>
      </w:r>
    </w:p>
    <w:p w14:paraId="7318A529" w14:textId="77777777" w:rsidR="00684F18" w:rsidRPr="00684F18" w:rsidRDefault="00684F18" w:rsidP="00684F18">
      <w:pPr>
        <w:pStyle w:val="NoSpacing"/>
        <w:numPr>
          <w:ilvl w:val="0"/>
          <w:numId w:val="52"/>
        </w:numPr>
      </w:pPr>
      <w:r w:rsidRPr="00684F18">
        <w:t>Highly understanding of Salesforce's framework of information sharing via Profiles, Roles, Permission sets, OWD, Public Groups, Queues, Sharing Settings, and Sharing Rules.</w:t>
      </w:r>
    </w:p>
    <w:p w14:paraId="13850551" w14:textId="77777777" w:rsidR="00684F18" w:rsidRPr="00684F18" w:rsidRDefault="00684F18" w:rsidP="00684F18">
      <w:pPr>
        <w:pStyle w:val="NoSpacing"/>
        <w:numPr>
          <w:ilvl w:val="0"/>
          <w:numId w:val="52"/>
        </w:numPr>
      </w:pPr>
      <w:r w:rsidRPr="00684F18">
        <w:t>Strong understanding and experience working with Apex, Batch Apex, Controllers, Triggers, Visualforce, Workflows, Process builders, Flows, S-Controls, Quick Action, Validation rules, Lighting experience, Lighting web components (LWC), Governor Limits, oauth, Single Sign-On, and Salesforce security model.</w:t>
      </w:r>
    </w:p>
    <w:p w14:paraId="7129ABCC" w14:textId="77777777" w:rsidR="00684F18" w:rsidRPr="00684F18" w:rsidRDefault="00684F18" w:rsidP="00684F18">
      <w:pPr>
        <w:pStyle w:val="NoSpacing"/>
        <w:numPr>
          <w:ilvl w:val="0"/>
          <w:numId w:val="52"/>
        </w:numPr>
      </w:pPr>
      <w:r w:rsidRPr="00684F18">
        <w:t>Experience in configuring the Salesforce Community, including Workspaces, Builder, Moderation, Groups, Registration, Personalization, Permission Sets, etc.</w:t>
      </w:r>
    </w:p>
    <w:p w14:paraId="66B093DD" w14:textId="77777777" w:rsidR="00684F18" w:rsidRPr="00684F18" w:rsidRDefault="00684F18" w:rsidP="00684F18">
      <w:pPr>
        <w:pStyle w:val="NoSpacing"/>
        <w:numPr>
          <w:ilvl w:val="0"/>
          <w:numId w:val="52"/>
        </w:numPr>
      </w:pPr>
      <w:r w:rsidRPr="00684F18">
        <w:t>In-depth knowledge on CRM business processes like Campaign Management, Lead Management, Account Management, Contact Management, Opportunity Management, Support Process, Forecasting, Order Management, Case Management in a multi-tier environment.</w:t>
      </w:r>
    </w:p>
    <w:p w14:paraId="1F256EB6" w14:textId="77777777" w:rsidR="00684F18" w:rsidRPr="00684F18" w:rsidRDefault="00684F18" w:rsidP="00684F18">
      <w:pPr>
        <w:pStyle w:val="NoSpacing"/>
        <w:numPr>
          <w:ilvl w:val="0"/>
          <w:numId w:val="52"/>
        </w:numPr>
      </w:pPr>
      <w:r w:rsidRPr="00684F18">
        <w:t>Knowledge in Service Cloud &amp; Service Business Processes (Email to Case, Web to Case, Live Chat, Live Message, Phone to Case, CTI Vendors, Omnichannel, Knowledge, Case Routing, and User Group Assignments).</w:t>
      </w:r>
    </w:p>
    <w:p w14:paraId="7A150565" w14:textId="77777777" w:rsidR="00684F18" w:rsidRPr="00684F18" w:rsidRDefault="00684F18" w:rsidP="00684F18">
      <w:pPr>
        <w:pStyle w:val="NoSpacing"/>
        <w:numPr>
          <w:ilvl w:val="0"/>
          <w:numId w:val="52"/>
        </w:numPr>
      </w:pPr>
      <w:r w:rsidRPr="00684F18">
        <w:t xml:space="preserve">Experienced in Object-Oriented Programming and Design Patterns under MVC (Model View Controller) Architecture. </w:t>
      </w:r>
    </w:p>
    <w:p w14:paraId="137CE643" w14:textId="77777777" w:rsidR="00684F18" w:rsidRPr="00684F18" w:rsidRDefault="00684F18" w:rsidP="00684F18">
      <w:pPr>
        <w:pStyle w:val="NoSpacing"/>
        <w:numPr>
          <w:ilvl w:val="0"/>
          <w:numId w:val="52"/>
        </w:numPr>
      </w:pPr>
      <w:r w:rsidRPr="00684F18">
        <w:t>Ability to optimize code to avoid exceeding Governor limits, improve performance, eliminate    time out errors and Bulkification and experience in writing queries using SOQL and SOSL in Apex Classes and Triggers.</w:t>
      </w:r>
    </w:p>
    <w:p w14:paraId="399A417A" w14:textId="77777777" w:rsidR="00684F18" w:rsidRPr="00684F18" w:rsidRDefault="00684F18" w:rsidP="00684F18">
      <w:pPr>
        <w:pStyle w:val="NoSpacing"/>
        <w:numPr>
          <w:ilvl w:val="0"/>
          <w:numId w:val="52"/>
        </w:numPr>
      </w:pPr>
      <w:r w:rsidRPr="00684F18">
        <w:t>Expertise in using Test data factory, Error logging framework, Exception Handling, Helper Class, Batch apex, Schedulable jobs, Asynchronous apex, future apex, Wrapper Class while programming.</w:t>
      </w:r>
    </w:p>
    <w:p w14:paraId="6DCEB471" w14:textId="77777777" w:rsidR="00684F18" w:rsidRPr="00684F18" w:rsidRDefault="00684F18" w:rsidP="00684F18">
      <w:pPr>
        <w:pStyle w:val="NoSpacing"/>
        <w:numPr>
          <w:ilvl w:val="0"/>
          <w:numId w:val="52"/>
        </w:numPr>
      </w:pPr>
      <w:r w:rsidRPr="00684F18">
        <w:t>Knowledge on LWC (Lightning Web Components), Events (Application Event, Component Event and System Events), Pub Sub Model, Aura Pub Sub Model, Component Life Cycle, Using Public Properties, Wire methods, Usage of Apex Classes with Wire, imperative Calls and LDS in both LWC and Aura Components.</w:t>
      </w:r>
    </w:p>
    <w:p w14:paraId="2DED4C10" w14:textId="77777777" w:rsidR="00684F18" w:rsidRPr="00684F18" w:rsidRDefault="00684F18" w:rsidP="00684F18">
      <w:pPr>
        <w:pStyle w:val="NoSpacing"/>
        <w:numPr>
          <w:ilvl w:val="0"/>
          <w:numId w:val="52"/>
        </w:numPr>
      </w:pPr>
      <w:r w:rsidRPr="00684F18">
        <w:t>Experience in designing or building Salesforce integrations with 3rd party applications with Integration Methodologies, different API’S, web services (REST &amp; SOAP, JSON &amp; XML etc.) or middleware tools such as MuleSoft.</w:t>
      </w:r>
    </w:p>
    <w:p w14:paraId="038BC2C8" w14:textId="77777777" w:rsidR="00684F18" w:rsidRPr="00684F18" w:rsidRDefault="00684F18" w:rsidP="00684F18">
      <w:pPr>
        <w:pStyle w:val="NoSpacing"/>
        <w:numPr>
          <w:ilvl w:val="0"/>
          <w:numId w:val="52"/>
        </w:numPr>
      </w:pPr>
      <w:r w:rsidRPr="00684F18">
        <w:t>Experience with the integrating SFDC and appexchange partners such as CPQ/Apttus, Steel Brick (config, price &amp; quote), Conga and DocuSign.</w:t>
      </w:r>
    </w:p>
    <w:p w14:paraId="23BC1247" w14:textId="77777777" w:rsidR="00684F18" w:rsidRPr="00684F18" w:rsidRDefault="00684F18" w:rsidP="00684F18">
      <w:pPr>
        <w:pStyle w:val="NoSpacing"/>
        <w:numPr>
          <w:ilvl w:val="0"/>
          <w:numId w:val="52"/>
        </w:numPr>
      </w:pPr>
      <w:r w:rsidRPr="00684F18">
        <w:lastRenderedPageBreak/>
        <w:t>Good understanding of CPQ concepts like Product structure and setup (standalone/Bundle/Nested Bundle, Product rules, attributes), Pricing and Discounting strategies, Quoting Process (Quote and order lifecycle, Guided selling, quote templates, multi-lingual templates, advanced approvals), Renewals and Amendment process.</w:t>
      </w:r>
    </w:p>
    <w:p w14:paraId="0115FA4D" w14:textId="77777777" w:rsidR="00684F18" w:rsidRPr="00684F18" w:rsidRDefault="00684F18" w:rsidP="00684F18">
      <w:pPr>
        <w:pStyle w:val="NoSpacing"/>
        <w:numPr>
          <w:ilvl w:val="0"/>
          <w:numId w:val="52"/>
        </w:numPr>
      </w:pPr>
      <w:r w:rsidRPr="00684F18">
        <w:t>Experience with Steel Brick CPQ for subscription, billing, invoicing and can take control of sales process from Quote to Cash. Generated Revenue recognition status automatically with Steel Brick CPQ.</w:t>
      </w:r>
    </w:p>
    <w:p w14:paraId="432FFA8B" w14:textId="77777777" w:rsidR="00684F18" w:rsidRPr="00684F18" w:rsidRDefault="00684F18" w:rsidP="00684F18">
      <w:pPr>
        <w:pStyle w:val="NoSpacing"/>
        <w:numPr>
          <w:ilvl w:val="0"/>
          <w:numId w:val="52"/>
        </w:numPr>
      </w:pPr>
      <w:r w:rsidRPr="00684F18">
        <w:t>Knowledge on key features of Salesforce Health Cloud include patient data management, interoperability with other healthcare systems, care team collaboration tools, analytics and insights, compliance with healthcare data privacy and security regulations, mobile accessibility, customization, and patient engagement tools.</w:t>
      </w:r>
    </w:p>
    <w:p w14:paraId="22AB8489" w14:textId="05FA5AAF" w:rsidR="00684F18" w:rsidRPr="00684F18" w:rsidRDefault="00684F18" w:rsidP="00684F18">
      <w:pPr>
        <w:pStyle w:val="NoSpacing"/>
        <w:numPr>
          <w:ilvl w:val="0"/>
          <w:numId w:val="52"/>
        </w:numPr>
      </w:pPr>
      <w:r w:rsidRPr="00684F18">
        <w:t>Experience in Building all end-to-end Functional configuration for Health Cloud Objects.</w:t>
      </w:r>
    </w:p>
    <w:p w14:paraId="29083923" w14:textId="77777777" w:rsidR="00684F18" w:rsidRPr="00684F18" w:rsidRDefault="00684F18" w:rsidP="00684F18">
      <w:pPr>
        <w:pStyle w:val="NoSpacing"/>
        <w:numPr>
          <w:ilvl w:val="0"/>
          <w:numId w:val="52"/>
        </w:numPr>
      </w:pPr>
      <w:r w:rsidRPr="00684F18">
        <w:t xml:space="preserve">Experience with ETL tools such as Data loader, Data Import Wizard and Informatica. </w:t>
      </w:r>
    </w:p>
    <w:p w14:paraId="3B84C47D" w14:textId="77777777" w:rsidR="00684F18" w:rsidRPr="00684F18" w:rsidRDefault="00684F18" w:rsidP="00684F18">
      <w:pPr>
        <w:pStyle w:val="NoSpacing"/>
        <w:numPr>
          <w:ilvl w:val="0"/>
          <w:numId w:val="52"/>
        </w:numPr>
      </w:pPr>
      <w:r w:rsidRPr="00684F18">
        <w:t>Knowledge about the underlying data model, the health and utility of the data, and the patterns of use within the system using data analysis and also Knowledge inspecting, cleansing, transforming, and modeling data with the goal of discovering useful information.</w:t>
      </w:r>
    </w:p>
    <w:p w14:paraId="6F72C1E7" w14:textId="77777777" w:rsidR="00684F18" w:rsidRPr="00684F18" w:rsidRDefault="00684F18" w:rsidP="00684F18">
      <w:pPr>
        <w:pStyle w:val="NoSpacing"/>
        <w:numPr>
          <w:ilvl w:val="0"/>
          <w:numId w:val="52"/>
        </w:numPr>
      </w:pPr>
      <w:r w:rsidRPr="00684F18">
        <w:t>Experience in using Visual Studio code, Postman, and Workbench.</w:t>
      </w:r>
    </w:p>
    <w:p w14:paraId="2085BA99" w14:textId="77777777" w:rsidR="00684F18" w:rsidRPr="00684F18" w:rsidRDefault="00684F18" w:rsidP="00684F18">
      <w:pPr>
        <w:pStyle w:val="NoSpacing"/>
        <w:numPr>
          <w:ilvl w:val="0"/>
          <w:numId w:val="52"/>
        </w:numPr>
      </w:pPr>
      <w:r w:rsidRPr="00684F18">
        <w:t>Have experience with Product Development Lifecycle and DevOps Tools like GIT, Jenkins, Bit Bucket, JIRA, COPADO, and Force.com IDE etc.</w:t>
      </w:r>
    </w:p>
    <w:p w14:paraId="455446D7" w14:textId="77777777" w:rsidR="00684F18" w:rsidRPr="00684F18" w:rsidRDefault="00684F18" w:rsidP="00684F18">
      <w:pPr>
        <w:pStyle w:val="NoSpacing"/>
        <w:numPr>
          <w:ilvl w:val="0"/>
          <w:numId w:val="52"/>
        </w:numPr>
      </w:pPr>
      <w:r w:rsidRPr="00684F18">
        <w:t>Familiarity with Front End technologies (HTML5, CSS3, jQuery, JSON, Ajax, Angular.js, Reacts).</w:t>
      </w:r>
    </w:p>
    <w:p w14:paraId="4D2E75FB" w14:textId="77777777" w:rsidR="00684F18" w:rsidRPr="00684F18" w:rsidRDefault="00684F18" w:rsidP="00684F18">
      <w:pPr>
        <w:pStyle w:val="NoSpacing"/>
        <w:numPr>
          <w:ilvl w:val="0"/>
          <w:numId w:val="52"/>
        </w:numPr>
      </w:pPr>
      <w:r w:rsidRPr="00684F18">
        <w:t>Stayed up to date with the latest UI/UX design trends and Salesforce technologies and incorporated them into design solutions to enhance user experience.</w:t>
      </w:r>
    </w:p>
    <w:p w14:paraId="0A70E9CA" w14:textId="77777777" w:rsidR="00684F18" w:rsidRPr="00684F18" w:rsidRDefault="00684F18" w:rsidP="00684F18">
      <w:pPr>
        <w:pStyle w:val="NoSpacing"/>
        <w:numPr>
          <w:ilvl w:val="0"/>
          <w:numId w:val="52"/>
        </w:numPr>
      </w:pPr>
      <w:r w:rsidRPr="00684F18">
        <w:t>Extensive experience with various Salesforce deployment methodologies including Change sets, Force.com Plug-in environment, Ant Migration tool kit and Eclipse IDE.</w:t>
      </w:r>
    </w:p>
    <w:p w14:paraId="28C5A86D" w14:textId="77777777" w:rsidR="00684F18" w:rsidRPr="00684F18" w:rsidRDefault="00684F18" w:rsidP="00684F18">
      <w:pPr>
        <w:pStyle w:val="NoSpacing"/>
        <w:numPr>
          <w:ilvl w:val="0"/>
          <w:numId w:val="52"/>
        </w:numPr>
      </w:pPr>
      <w:r w:rsidRPr="00684F18">
        <w:t>Experience in production releases, working towards an Agile delivery methodology, Scrum Framework Experience.</w:t>
      </w:r>
    </w:p>
    <w:p w14:paraId="41DB205C" w14:textId="77777777" w:rsidR="00684F18" w:rsidRPr="00684F18" w:rsidRDefault="00684F18" w:rsidP="00684F18">
      <w:pPr>
        <w:pStyle w:val="NoSpacing"/>
        <w:numPr>
          <w:ilvl w:val="0"/>
          <w:numId w:val="52"/>
        </w:numPr>
      </w:pPr>
      <w:r w:rsidRPr="00684F18">
        <w:t>Experienced in a Salesforce test driven development (TDD).</w:t>
      </w:r>
    </w:p>
    <w:p w14:paraId="01AB0FA6" w14:textId="0E753D32" w:rsidR="00EF6A69" w:rsidRPr="00684F18" w:rsidRDefault="00684F18" w:rsidP="00684F18">
      <w:pPr>
        <w:pStyle w:val="NoSpacing"/>
        <w:numPr>
          <w:ilvl w:val="0"/>
          <w:numId w:val="52"/>
        </w:numPr>
      </w:pPr>
      <w:r w:rsidRPr="00684F18">
        <w:t>Excellent communicator and team player with a proven track record of delivering high-quality solutions that meet business needs.</w:t>
      </w:r>
    </w:p>
    <w:p w14:paraId="794F8944" w14:textId="77777777" w:rsidR="00684F18" w:rsidRDefault="00684F18" w:rsidP="002864AE">
      <w:pPr>
        <w:pStyle w:val="Title"/>
        <w:pBdr>
          <w:bottom w:val="single" w:sz="12" w:space="1" w:color="auto"/>
        </w:pBdr>
        <w:jc w:val="left"/>
        <w:rPr>
          <w:rFonts w:asciiTheme="minorHAnsi" w:hAnsiTheme="minorHAnsi" w:cstheme="minorHAnsi"/>
          <w:caps/>
          <w:smallCaps w:val="0"/>
          <w:sz w:val="22"/>
          <w:szCs w:val="22"/>
        </w:rPr>
      </w:pPr>
    </w:p>
    <w:p w14:paraId="60B3C84C" w14:textId="3B6F610C" w:rsidR="002864AE" w:rsidRDefault="00684F18" w:rsidP="002864AE">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smallCaps w:val="0"/>
          <w:sz w:val="22"/>
          <w:szCs w:val="22"/>
        </w:rPr>
        <w:t xml:space="preserve">TECHNICAL </w:t>
      </w:r>
      <w:r w:rsidR="002864AE" w:rsidRPr="002864AE">
        <w:rPr>
          <w:rFonts w:asciiTheme="minorHAnsi" w:hAnsiTheme="minorHAnsi" w:cstheme="minorHAnsi"/>
          <w:caps/>
          <w:smallCaps w:val="0"/>
          <w:sz w:val="22"/>
          <w:szCs w:val="22"/>
        </w:rPr>
        <w:t>SKILLS:</w:t>
      </w:r>
    </w:p>
    <w:p w14:paraId="707328C7" w14:textId="77777777" w:rsidR="002864AE" w:rsidRPr="002864AE" w:rsidRDefault="002864AE" w:rsidP="00976390">
      <w:pPr>
        <w:pStyle w:val="Title"/>
        <w:jc w:val="left"/>
        <w:rPr>
          <w:rFonts w:asciiTheme="minorHAnsi" w:hAnsiTheme="minorHAnsi" w:cstheme="minorHAnsi"/>
          <w:caps/>
          <w:smallCaps w:val="0"/>
          <w:sz w:val="10"/>
          <w:szCs w:val="22"/>
        </w:rPr>
      </w:pPr>
    </w:p>
    <w:p w14:paraId="4F48383B" w14:textId="77777777" w:rsidR="00684F18" w:rsidRDefault="00684F18" w:rsidP="00684F18">
      <w:pPr>
        <w:pStyle w:val="NoSpacing"/>
        <w:sectPr w:rsidR="00684F18" w:rsidSect="00AD238C">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2AD69B8D" w14:textId="77777777" w:rsidR="00684F18" w:rsidRPr="00684F18" w:rsidRDefault="00684F18" w:rsidP="00684F18">
      <w:pPr>
        <w:pStyle w:val="NoSpacing"/>
        <w:numPr>
          <w:ilvl w:val="0"/>
          <w:numId w:val="53"/>
        </w:numPr>
      </w:pPr>
      <w:r w:rsidRPr="00684F18">
        <w:t>Salesforce Administration</w:t>
      </w:r>
    </w:p>
    <w:p w14:paraId="061A2D4B" w14:textId="77777777" w:rsidR="00684F18" w:rsidRPr="00684F18" w:rsidRDefault="00684F18" w:rsidP="00684F18">
      <w:pPr>
        <w:pStyle w:val="NoSpacing"/>
        <w:numPr>
          <w:ilvl w:val="0"/>
          <w:numId w:val="53"/>
        </w:numPr>
      </w:pPr>
      <w:r w:rsidRPr="00684F18">
        <w:t>Salesforce Development (Apex, Visualforce, Apex Testing and debugging)</w:t>
      </w:r>
    </w:p>
    <w:p w14:paraId="35484B25" w14:textId="77777777" w:rsidR="00684F18" w:rsidRPr="00684F18" w:rsidRDefault="00684F18" w:rsidP="00684F18">
      <w:pPr>
        <w:pStyle w:val="NoSpacing"/>
        <w:numPr>
          <w:ilvl w:val="0"/>
          <w:numId w:val="53"/>
        </w:numPr>
      </w:pPr>
      <w:r w:rsidRPr="00684F18">
        <w:t>Salesforce Lightning Experience</w:t>
      </w:r>
    </w:p>
    <w:p w14:paraId="3177AD6C" w14:textId="77777777" w:rsidR="00684F18" w:rsidRPr="00684F18" w:rsidRDefault="00684F18" w:rsidP="00684F18">
      <w:pPr>
        <w:pStyle w:val="NoSpacing"/>
        <w:numPr>
          <w:ilvl w:val="0"/>
          <w:numId w:val="53"/>
        </w:numPr>
      </w:pPr>
      <w:r w:rsidRPr="00684F18">
        <w:t>Salesforce Integrations (Apis, Middleware, REST, SOAP, Salesforce Connect)</w:t>
      </w:r>
    </w:p>
    <w:p w14:paraId="5744E00D" w14:textId="77777777" w:rsidR="00684F18" w:rsidRPr="00684F18" w:rsidRDefault="00684F18" w:rsidP="00684F18">
      <w:pPr>
        <w:pStyle w:val="NoSpacing"/>
        <w:numPr>
          <w:ilvl w:val="0"/>
          <w:numId w:val="53"/>
        </w:numPr>
      </w:pPr>
      <w:r w:rsidRPr="00684F18">
        <w:t>Salesforce Data Management (Data Loader, Dataloader.io)</w:t>
      </w:r>
    </w:p>
    <w:p w14:paraId="08542812" w14:textId="77777777" w:rsidR="00684F18" w:rsidRPr="00684F18" w:rsidRDefault="00684F18" w:rsidP="00684F18">
      <w:pPr>
        <w:pStyle w:val="NoSpacing"/>
        <w:numPr>
          <w:ilvl w:val="0"/>
          <w:numId w:val="53"/>
        </w:numPr>
      </w:pPr>
      <w:r w:rsidRPr="00684F18">
        <w:t>Salesforce Security and Access Control</w:t>
      </w:r>
    </w:p>
    <w:p w14:paraId="1F91E9BF" w14:textId="77777777" w:rsidR="00684F18" w:rsidRPr="00684F18" w:rsidRDefault="00684F18" w:rsidP="00684F18">
      <w:pPr>
        <w:pStyle w:val="NoSpacing"/>
        <w:numPr>
          <w:ilvl w:val="0"/>
          <w:numId w:val="53"/>
        </w:numPr>
      </w:pPr>
      <w:r w:rsidRPr="00684F18">
        <w:t>Salesforce Marketing Cloud</w:t>
      </w:r>
    </w:p>
    <w:p w14:paraId="3BC1087F" w14:textId="77777777" w:rsidR="00684F18" w:rsidRPr="00684F18" w:rsidRDefault="00684F18" w:rsidP="00684F18">
      <w:pPr>
        <w:pStyle w:val="NoSpacing"/>
        <w:numPr>
          <w:ilvl w:val="0"/>
          <w:numId w:val="53"/>
        </w:numPr>
      </w:pPr>
      <w:r w:rsidRPr="00684F18">
        <w:t>Salesforce Service Cloud</w:t>
      </w:r>
    </w:p>
    <w:p w14:paraId="776FCE3E" w14:textId="77777777" w:rsidR="00684F18" w:rsidRPr="00684F18" w:rsidRDefault="00684F18" w:rsidP="00684F18">
      <w:pPr>
        <w:pStyle w:val="NoSpacing"/>
        <w:numPr>
          <w:ilvl w:val="0"/>
          <w:numId w:val="53"/>
        </w:numPr>
      </w:pPr>
      <w:r w:rsidRPr="00684F18">
        <w:t>Salesforce Sales Cloud</w:t>
      </w:r>
    </w:p>
    <w:p w14:paraId="17482620" w14:textId="77777777" w:rsidR="00684F18" w:rsidRPr="00684F18" w:rsidRDefault="00684F18" w:rsidP="00684F18">
      <w:pPr>
        <w:pStyle w:val="NoSpacing"/>
        <w:numPr>
          <w:ilvl w:val="0"/>
          <w:numId w:val="53"/>
        </w:numPr>
      </w:pPr>
      <w:r w:rsidRPr="00684F18">
        <w:t>Salesforce Analytics and Reporting (Reports, Dashboards)</w:t>
      </w:r>
    </w:p>
    <w:p w14:paraId="45EB4801" w14:textId="77777777" w:rsidR="00684F18" w:rsidRPr="00684F18" w:rsidRDefault="00684F18" w:rsidP="00684F18">
      <w:pPr>
        <w:pStyle w:val="NoSpacing"/>
        <w:numPr>
          <w:ilvl w:val="0"/>
          <w:numId w:val="53"/>
        </w:numPr>
      </w:pPr>
      <w:r w:rsidRPr="00684F18">
        <w:t>Salesforce Community Cloud</w:t>
      </w:r>
    </w:p>
    <w:p w14:paraId="6E3638E9" w14:textId="77777777" w:rsidR="00684F18" w:rsidRPr="00684F18" w:rsidRDefault="00684F18" w:rsidP="00684F18">
      <w:pPr>
        <w:pStyle w:val="NoSpacing"/>
        <w:numPr>
          <w:ilvl w:val="0"/>
          <w:numId w:val="53"/>
        </w:numPr>
      </w:pPr>
      <w:r w:rsidRPr="00684F18">
        <w:t>Salesforce CPQ (Configure, Price, Quote)</w:t>
      </w:r>
    </w:p>
    <w:p w14:paraId="313227B9" w14:textId="77777777" w:rsidR="00684F18" w:rsidRPr="00684F18" w:rsidRDefault="00684F18" w:rsidP="00684F18">
      <w:pPr>
        <w:pStyle w:val="NoSpacing"/>
        <w:numPr>
          <w:ilvl w:val="0"/>
          <w:numId w:val="53"/>
        </w:numPr>
      </w:pPr>
      <w:r w:rsidRPr="00684F18">
        <w:t>Debugging and Troubleshooting</w:t>
      </w:r>
    </w:p>
    <w:p w14:paraId="6C2ABF64" w14:textId="77777777" w:rsidR="00684F18" w:rsidRPr="00684F18" w:rsidRDefault="00684F18" w:rsidP="00684F18">
      <w:pPr>
        <w:pStyle w:val="NoSpacing"/>
        <w:numPr>
          <w:ilvl w:val="0"/>
          <w:numId w:val="53"/>
        </w:numPr>
      </w:pPr>
      <w:r w:rsidRPr="00684F18">
        <w:t>Salesforce security and Permissions</w:t>
      </w:r>
    </w:p>
    <w:p w14:paraId="3EFD61B4" w14:textId="77777777" w:rsidR="00684F18" w:rsidRPr="00684F18" w:rsidRDefault="00684F18" w:rsidP="00684F18">
      <w:pPr>
        <w:pStyle w:val="NoSpacing"/>
        <w:numPr>
          <w:ilvl w:val="0"/>
          <w:numId w:val="53"/>
        </w:numPr>
      </w:pPr>
      <w:r w:rsidRPr="00684F18">
        <w:t>Version Control</w:t>
      </w:r>
    </w:p>
    <w:p w14:paraId="199A1255" w14:textId="77777777" w:rsidR="00684F18" w:rsidRPr="00684F18" w:rsidRDefault="00684F18" w:rsidP="00684F18">
      <w:pPr>
        <w:pStyle w:val="NoSpacing"/>
        <w:numPr>
          <w:ilvl w:val="0"/>
          <w:numId w:val="53"/>
        </w:numPr>
      </w:pPr>
      <w:r w:rsidRPr="00684F18">
        <w:t>Agile/Scrum methodologies</w:t>
      </w:r>
    </w:p>
    <w:p w14:paraId="60B7472E" w14:textId="46BDF57C" w:rsidR="00EF6A69" w:rsidRDefault="00684F18" w:rsidP="00684F18">
      <w:pPr>
        <w:pStyle w:val="NoSpacing"/>
        <w:numPr>
          <w:ilvl w:val="0"/>
          <w:numId w:val="53"/>
        </w:numPr>
        <w:rPr>
          <w:smallCaps/>
        </w:rPr>
      </w:pPr>
      <w:r w:rsidRPr="00684F18">
        <w:t>Problem-solving and analytical skills.</w:t>
      </w:r>
    </w:p>
    <w:p w14:paraId="20A20E12" w14:textId="77777777" w:rsidR="00684F18" w:rsidRDefault="00684F18" w:rsidP="00EF6A69">
      <w:pPr>
        <w:pStyle w:val="Title"/>
        <w:jc w:val="left"/>
        <w:rPr>
          <w:rFonts w:asciiTheme="minorHAnsi" w:hAnsiTheme="minorHAnsi" w:cstheme="minorHAnsi"/>
          <w:caps/>
          <w:smallCaps w:val="0"/>
          <w:sz w:val="22"/>
          <w:szCs w:val="22"/>
        </w:rPr>
        <w:sectPr w:rsidR="00684F18" w:rsidSect="00AD238C">
          <w:type w:val="continuous"/>
          <w:pgSz w:w="12240" w:h="15840" w:code="1"/>
          <w:pgMar w:top="540" w:right="1152" w:bottom="720" w:left="1152" w:header="510" w:footer="864" w:gutter="0"/>
          <w:cols w:num="2" w:space="720"/>
          <w:titlePg/>
          <w:docGrid w:linePitch="360"/>
        </w:sectPr>
      </w:pPr>
    </w:p>
    <w:p w14:paraId="790C0C86" w14:textId="77777777" w:rsidR="00684F18" w:rsidRDefault="00684F18" w:rsidP="00EF6A69">
      <w:pPr>
        <w:pStyle w:val="Title"/>
        <w:jc w:val="left"/>
        <w:rPr>
          <w:rFonts w:asciiTheme="minorHAnsi" w:hAnsiTheme="minorHAnsi" w:cstheme="minorHAnsi"/>
          <w:caps/>
          <w:smallCaps w:val="0"/>
          <w:sz w:val="22"/>
          <w:szCs w:val="22"/>
        </w:rPr>
      </w:pPr>
    </w:p>
    <w:p w14:paraId="37D94D96" w14:textId="3D6049D4"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3BA4FB17" w14:textId="6F609C40" w:rsidR="00684F18" w:rsidRPr="00684F18" w:rsidRDefault="00684F18" w:rsidP="00684F18">
      <w:pPr>
        <w:pStyle w:val="NoSpacing"/>
        <w:rPr>
          <w:b/>
          <w:bCs/>
        </w:rPr>
      </w:pPr>
      <w:r w:rsidRPr="00684F18">
        <w:rPr>
          <w:b/>
          <w:bCs/>
        </w:rPr>
        <w:t xml:space="preserve">BNY Mellon, NYC, NY </w:t>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684F18">
        <w:rPr>
          <w:b/>
          <w:bCs/>
        </w:rPr>
        <w:t>Dec 2021 to Till Now</w:t>
      </w:r>
    </w:p>
    <w:p w14:paraId="434165B1" w14:textId="63B839FE" w:rsidR="00684F18" w:rsidRPr="00684F18" w:rsidRDefault="00684F18" w:rsidP="00684F18">
      <w:pPr>
        <w:pStyle w:val="NoSpacing"/>
        <w:rPr>
          <w:b/>
          <w:bCs/>
        </w:rPr>
      </w:pPr>
      <w:r w:rsidRPr="00684F18">
        <w:rPr>
          <w:b/>
          <w:bCs/>
        </w:rPr>
        <w:t>Salesforce Lightning Developer</w:t>
      </w:r>
    </w:p>
    <w:p w14:paraId="3EE703F4" w14:textId="77777777" w:rsidR="00684F18" w:rsidRPr="00684F18" w:rsidRDefault="00684F18" w:rsidP="00684F18">
      <w:pPr>
        <w:pStyle w:val="NoSpacing"/>
        <w:rPr>
          <w:sz w:val="10"/>
        </w:rPr>
      </w:pPr>
    </w:p>
    <w:p w14:paraId="3F8F7A83" w14:textId="77777777" w:rsidR="00684F18" w:rsidRPr="00684F18" w:rsidRDefault="00684F18" w:rsidP="00684F18">
      <w:pPr>
        <w:pStyle w:val="NoSpacing"/>
        <w:rPr>
          <w:b/>
          <w:bCs/>
        </w:rPr>
      </w:pPr>
      <w:r w:rsidRPr="00684F18">
        <w:rPr>
          <w:b/>
          <w:bCs/>
        </w:rPr>
        <w:t>Responsibilities:</w:t>
      </w:r>
    </w:p>
    <w:p w14:paraId="7E5BC961" w14:textId="77777777" w:rsidR="00684F18" w:rsidRPr="00684F18" w:rsidRDefault="00684F18" w:rsidP="00684F18">
      <w:pPr>
        <w:pStyle w:val="NoSpacing"/>
        <w:numPr>
          <w:ilvl w:val="0"/>
          <w:numId w:val="54"/>
        </w:numPr>
      </w:pPr>
      <w:r w:rsidRPr="00684F18">
        <w:lastRenderedPageBreak/>
        <w:t>Performed the role of Salesforce developer/Lightning developer and participated in daily scrum meetings, analyze assigned user stories, identify/resolve gaps in functional user stories/business requirements.</w:t>
      </w:r>
    </w:p>
    <w:p w14:paraId="22498D9E" w14:textId="77777777" w:rsidR="00684F18" w:rsidRPr="00684F18" w:rsidRDefault="00684F18" w:rsidP="00684F18">
      <w:pPr>
        <w:pStyle w:val="NoSpacing"/>
        <w:numPr>
          <w:ilvl w:val="0"/>
          <w:numId w:val="54"/>
        </w:numPr>
      </w:pPr>
      <w:r w:rsidRPr="00684F18">
        <w:t>Provided full lifecycle support to clients from initial client interaction and requirements analysis through design, coding, testing, debugging, implementation, and integration.</w:t>
      </w:r>
    </w:p>
    <w:p w14:paraId="7ACAB824" w14:textId="77777777" w:rsidR="00684F18" w:rsidRPr="00684F18" w:rsidRDefault="00684F18" w:rsidP="00684F18">
      <w:pPr>
        <w:pStyle w:val="NoSpacing"/>
        <w:numPr>
          <w:ilvl w:val="0"/>
          <w:numId w:val="54"/>
        </w:numPr>
      </w:pPr>
      <w:r w:rsidRPr="00684F18">
        <w:t>Worked on various Salesforce.com Standard objects, Custom Objects, Triggers, Classes, Pages, Reports, and Dashboards.</w:t>
      </w:r>
    </w:p>
    <w:p w14:paraId="4E0743CC" w14:textId="77777777" w:rsidR="00684F18" w:rsidRPr="00684F18" w:rsidRDefault="00684F18" w:rsidP="00684F18">
      <w:pPr>
        <w:pStyle w:val="NoSpacing"/>
        <w:numPr>
          <w:ilvl w:val="0"/>
          <w:numId w:val="54"/>
        </w:numPr>
      </w:pPr>
      <w:r w:rsidRPr="00684F18">
        <w:t>Configured Omni Channel, Queue routing, Custom settings, Roles, Profiles, Groups, chatter, IP Whitelisting, Omni supervisor, Workflows, and Process builder.</w:t>
      </w:r>
    </w:p>
    <w:p w14:paraId="07C0D9BB" w14:textId="77777777" w:rsidR="00684F18" w:rsidRPr="00684F18" w:rsidRDefault="00684F18" w:rsidP="00684F18">
      <w:pPr>
        <w:pStyle w:val="NoSpacing"/>
        <w:numPr>
          <w:ilvl w:val="0"/>
          <w:numId w:val="54"/>
        </w:numPr>
      </w:pPr>
      <w:r w:rsidRPr="00684F18">
        <w:t>Worked on flows to collect data from end users, using free-form screen, assignment, getting records, deleting records, creating records, updating records, decisions, sending email actions, etc.</w:t>
      </w:r>
    </w:p>
    <w:p w14:paraId="0C6D8EA3" w14:textId="77777777" w:rsidR="00684F18" w:rsidRPr="00684F18" w:rsidRDefault="00684F18" w:rsidP="00684F18">
      <w:pPr>
        <w:pStyle w:val="NoSpacing"/>
        <w:numPr>
          <w:ilvl w:val="0"/>
          <w:numId w:val="54"/>
        </w:numPr>
      </w:pPr>
      <w:r w:rsidRPr="00684F18">
        <w:t>Hands-on configuration in SFDC Sales &amp; community Cloud, complex APEX code and configuration, Flow Builder, Process Builder, Customer/Partner communities set up, and creation/maintenance of lightning components.</w:t>
      </w:r>
    </w:p>
    <w:p w14:paraId="6205C36D" w14:textId="77777777" w:rsidR="00684F18" w:rsidRPr="00684F18" w:rsidRDefault="00684F18" w:rsidP="00684F18">
      <w:pPr>
        <w:pStyle w:val="NoSpacing"/>
        <w:numPr>
          <w:ilvl w:val="0"/>
          <w:numId w:val="54"/>
        </w:numPr>
      </w:pPr>
      <w:r w:rsidRPr="00684F18">
        <w:t>Developed a customer community for a retail client, providing a personalized shopping experience with product recommendations, promotions, and social sharing features.</w:t>
      </w:r>
    </w:p>
    <w:p w14:paraId="12271FFE" w14:textId="77777777" w:rsidR="00684F18" w:rsidRPr="00684F18" w:rsidRDefault="00684F18" w:rsidP="00684F18">
      <w:pPr>
        <w:pStyle w:val="NoSpacing"/>
        <w:numPr>
          <w:ilvl w:val="0"/>
          <w:numId w:val="54"/>
        </w:numPr>
      </w:pPr>
      <w:r w:rsidRPr="00684F18">
        <w:t>Created and managed Experience Cloud sites, pages, and templates to ensure a consistent and engaging user experience.</w:t>
      </w:r>
    </w:p>
    <w:p w14:paraId="0202FC43" w14:textId="77777777" w:rsidR="00684F18" w:rsidRPr="00684F18" w:rsidRDefault="00684F18" w:rsidP="00684F18">
      <w:pPr>
        <w:pStyle w:val="NoSpacing"/>
        <w:numPr>
          <w:ilvl w:val="0"/>
          <w:numId w:val="54"/>
        </w:numPr>
      </w:pPr>
      <w:r w:rsidRPr="00684F18">
        <w:t>Customized Experience Cloud themes and stylesheets to match clients' branding guidelines and create a visually appealing interface.</w:t>
      </w:r>
    </w:p>
    <w:p w14:paraId="47945787" w14:textId="77777777" w:rsidR="00684F18" w:rsidRPr="00684F18" w:rsidRDefault="00684F18" w:rsidP="00684F18">
      <w:pPr>
        <w:pStyle w:val="NoSpacing"/>
        <w:numPr>
          <w:ilvl w:val="0"/>
          <w:numId w:val="54"/>
        </w:numPr>
      </w:pPr>
      <w:r w:rsidRPr="00684F18">
        <w:t>Managed Experience Cloud cases and case routing to ensure timely and efficient customer support.</w:t>
      </w:r>
    </w:p>
    <w:p w14:paraId="20EEB0F0" w14:textId="77777777" w:rsidR="00684F18" w:rsidRPr="00684F18" w:rsidRDefault="00684F18" w:rsidP="00684F18">
      <w:pPr>
        <w:pStyle w:val="NoSpacing"/>
        <w:numPr>
          <w:ilvl w:val="0"/>
          <w:numId w:val="54"/>
        </w:numPr>
      </w:pPr>
      <w:r w:rsidRPr="00684F18">
        <w:t>Created Visual flows, Workflow rules, Validation rules, configuration and defined related tasks, time-triggered tasks, email alerts and field updates to implement business logic.</w:t>
      </w:r>
    </w:p>
    <w:p w14:paraId="000697F8" w14:textId="77777777" w:rsidR="00684F18" w:rsidRPr="00684F18" w:rsidRDefault="00684F18" w:rsidP="00684F18">
      <w:pPr>
        <w:pStyle w:val="NoSpacing"/>
        <w:numPr>
          <w:ilvl w:val="0"/>
          <w:numId w:val="54"/>
        </w:numPr>
      </w:pPr>
      <w:r w:rsidRPr="00684F18">
        <w:t>Created modern Enterprise Lightning Apps combining Lightning Design System, Lightning App Builder, Apex, Visualforce, appexchange and Lightning Component features to develop apps visually without code using Custom-Built Lightning Components.</w:t>
      </w:r>
    </w:p>
    <w:p w14:paraId="1800C217" w14:textId="77777777" w:rsidR="00684F18" w:rsidRPr="00684F18" w:rsidRDefault="00684F18" w:rsidP="00684F18">
      <w:pPr>
        <w:pStyle w:val="NoSpacing"/>
        <w:numPr>
          <w:ilvl w:val="0"/>
          <w:numId w:val="54"/>
        </w:numPr>
      </w:pPr>
      <w:r w:rsidRPr="00684F18">
        <w:t>Created Wrapper classes, Batch classes, Schedule classes and Queueable Classes as per the Business requirement.</w:t>
      </w:r>
    </w:p>
    <w:p w14:paraId="70229A49" w14:textId="77777777" w:rsidR="00684F18" w:rsidRPr="00684F18" w:rsidRDefault="00684F18" w:rsidP="00684F18">
      <w:pPr>
        <w:pStyle w:val="NoSpacing"/>
        <w:numPr>
          <w:ilvl w:val="0"/>
          <w:numId w:val="54"/>
        </w:numPr>
      </w:pPr>
      <w:r w:rsidRPr="00684F18">
        <w:t>Worked with Test Data Factory/Utility class to include test data for all the existing classes and to use only one Test class for most of the Classes going forward.</w:t>
      </w:r>
    </w:p>
    <w:p w14:paraId="7A85D746" w14:textId="77777777" w:rsidR="00684F18" w:rsidRPr="00684F18" w:rsidRDefault="00684F18" w:rsidP="00684F18">
      <w:pPr>
        <w:pStyle w:val="NoSpacing"/>
        <w:numPr>
          <w:ilvl w:val="0"/>
          <w:numId w:val="54"/>
        </w:numPr>
      </w:pPr>
      <w:r w:rsidRPr="00684F18">
        <w:t>Experience in handling Platform events using declarative tools like (Process Builder and flows).</w:t>
      </w:r>
    </w:p>
    <w:p w14:paraId="7BA090B0" w14:textId="77777777" w:rsidR="00684F18" w:rsidRPr="00684F18" w:rsidRDefault="00684F18" w:rsidP="00684F18">
      <w:pPr>
        <w:pStyle w:val="NoSpacing"/>
        <w:numPr>
          <w:ilvl w:val="0"/>
          <w:numId w:val="54"/>
        </w:numPr>
      </w:pPr>
      <w:r w:rsidRPr="00684F18">
        <w:t>Integrated salesforce data with external systems by writing salesforce REST Web Services for Inbound classes and used Http Request methods to call external application REST API endpoint.</w:t>
      </w:r>
    </w:p>
    <w:p w14:paraId="59DB9E4E" w14:textId="77777777" w:rsidR="00684F18" w:rsidRPr="00684F18" w:rsidRDefault="00684F18" w:rsidP="00684F18">
      <w:pPr>
        <w:pStyle w:val="NoSpacing"/>
        <w:numPr>
          <w:ilvl w:val="0"/>
          <w:numId w:val="54"/>
        </w:numPr>
      </w:pPr>
      <w:r w:rsidRPr="00684F18">
        <w:t>Migrating existing Aura Components and Visual force page to lightning web components (LWC) to improve application performance by following web standards, shadow DOM, custom elements, templates, ECMA Script, events.</w:t>
      </w:r>
    </w:p>
    <w:p w14:paraId="5955059A" w14:textId="77777777" w:rsidR="00684F18" w:rsidRPr="00684F18" w:rsidRDefault="00684F18" w:rsidP="00684F18">
      <w:pPr>
        <w:pStyle w:val="NoSpacing"/>
        <w:numPr>
          <w:ilvl w:val="0"/>
          <w:numId w:val="54"/>
        </w:numPr>
      </w:pPr>
      <w:r w:rsidRPr="00684F18">
        <w:t xml:space="preserve">Developed single lightning page Lightning Web Components using a publish-subscribe pattern to communicate between components. Hands on experience in writing Child-Parent and Parent-Child communication in LWC using decorators and Customs Events. </w:t>
      </w:r>
    </w:p>
    <w:p w14:paraId="2DC4DB09" w14:textId="77777777" w:rsidR="00684F18" w:rsidRPr="00684F18" w:rsidRDefault="00684F18" w:rsidP="00684F18">
      <w:pPr>
        <w:pStyle w:val="NoSpacing"/>
        <w:numPr>
          <w:ilvl w:val="0"/>
          <w:numId w:val="54"/>
        </w:numPr>
      </w:pPr>
      <w:r w:rsidRPr="00684F18">
        <w:t>Worked on Lifecycle Hooks in Lightning Web Component (Constructor, Connected Callback, Render, Rendered Callback, Disconnected Callback, errorcallback).</w:t>
      </w:r>
    </w:p>
    <w:p w14:paraId="7413A5EF" w14:textId="77777777" w:rsidR="00684F18" w:rsidRPr="00684F18" w:rsidRDefault="00684F18" w:rsidP="00684F18">
      <w:pPr>
        <w:pStyle w:val="NoSpacing"/>
        <w:numPr>
          <w:ilvl w:val="0"/>
          <w:numId w:val="54"/>
        </w:numPr>
      </w:pPr>
      <w:r w:rsidRPr="00684F18">
        <w:t>Expertise in writing Test classes and performing Unit, System and Functional testing maximize test code coverage for production deployment. Perform independent code reviews and ensure the code achieves 85% test coverage.</w:t>
      </w:r>
    </w:p>
    <w:p w14:paraId="30D1AE79" w14:textId="77777777" w:rsidR="00684F18" w:rsidRPr="00684F18" w:rsidRDefault="00684F18" w:rsidP="00684F18">
      <w:pPr>
        <w:pStyle w:val="NoSpacing"/>
        <w:numPr>
          <w:ilvl w:val="0"/>
          <w:numId w:val="54"/>
        </w:numPr>
      </w:pPr>
      <w:r w:rsidRPr="00684F18">
        <w:t>Executed various Salesforce manual tasks (Pre and Post Deploy) to configure the respective Salesforce environments for the deployment and also configure as per the business needs after deployments.</w:t>
      </w:r>
    </w:p>
    <w:p w14:paraId="771F1A1E" w14:textId="77777777" w:rsidR="00684F18" w:rsidRPr="00684F18" w:rsidRDefault="00684F18" w:rsidP="00684F18">
      <w:pPr>
        <w:pStyle w:val="NoSpacing"/>
        <w:numPr>
          <w:ilvl w:val="0"/>
          <w:numId w:val="54"/>
        </w:numPr>
      </w:pPr>
      <w:r w:rsidRPr="00684F18">
        <w:t>Used GitHub as Code repository using Visual Studio with Salesforce DX, CLI, Unlocked packages, Scratch Orgs, Jenkins for development and deployment activities.</w:t>
      </w:r>
    </w:p>
    <w:p w14:paraId="7F39D9A5" w14:textId="77777777" w:rsidR="00684F18" w:rsidRPr="00684F18" w:rsidRDefault="00684F18" w:rsidP="00684F18">
      <w:pPr>
        <w:pStyle w:val="NoSpacing"/>
        <w:numPr>
          <w:ilvl w:val="0"/>
          <w:numId w:val="54"/>
        </w:numPr>
      </w:pPr>
      <w:r w:rsidRPr="00684F18">
        <w:lastRenderedPageBreak/>
        <w:t>Deployed code using Copado to the next environments also used back promotion feature.</w:t>
      </w:r>
    </w:p>
    <w:p w14:paraId="695F8CBE" w14:textId="77777777" w:rsidR="00684F18" w:rsidRPr="00684F18" w:rsidRDefault="00684F18" w:rsidP="00684F18">
      <w:pPr>
        <w:pStyle w:val="NoSpacing"/>
        <w:numPr>
          <w:ilvl w:val="0"/>
          <w:numId w:val="54"/>
        </w:numPr>
      </w:pPr>
      <w:r w:rsidRPr="00684F18">
        <w:t>Implemented end-to-end fully automated CI/CD pipelines using Jenkins for validation and deployment of the Salesforce metadata components to sandboxes and production environments.</w:t>
      </w:r>
    </w:p>
    <w:p w14:paraId="11A75454" w14:textId="77777777" w:rsidR="00684F18" w:rsidRPr="00684F18" w:rsidRDefault="00684F18" w:rsidP="00684F18">
      <w:pPr>
        <w:pStyle w:val="NoSpacing"/>
        <w:numPr>
          <w:ilvl w:val="0"/>
          <w:numId w:val="54"/>
        </w:numPr>
      </w:pPr>
      <w:r w:rsidRPr="00684F18">
        <w:t>Used Agile/Scrum Methodology and Sprint Cycles to breakdown project into different phases and to effectively accomplish all project goals systematically.</w:t>
      </w:r>
    </w:p>
    <w:p w14:paraId="5B5AE54B" w14:textId="77777777" w:rsidR="00684F18" w:rsidRPr="00684F18" w:rsidRDefault="00684F18" w:rsidP="00684F18">
      <w:pPr>
        <w:pStyle w:val="NoSpacing"/>
        <w:rPr>
          <w:sz w:val="10"/>
        </w:rPr>
      </w:pPr>
    </w:p>
    <w:p w14:paraId="491B52BA" w14:textId="77777777" w:rsidR="00684F18" w:rsidRPr="00684F18" w:rsidRDefault="00684F18" w:rsidP="00684F18">
      <w:pPr>
        <w:pStyle w:val="NoSpacing"/>
      </w:pPr>
      <w:r w:rsidRPr="00684F18">
        <w:rPr>
          <w:b/>
          <w:bCs/>
        </w:rPr>
        <w:t>Environment:</w:t>
      </w:r>
      <w:r w:rsidRPr="00684F18">
        <w:t xml:space="preserve"> Salesforce.com, Apex classes, LWC, Service Cloud, GitHub, Controllers, Apex triggers, SOQL, SOSL, Visualforce pages, Lightning apps, Lightning components, Lightning Design System, Aura</w:t>
      </w:r>
    </w:p>
    <w:p w14:paraId="3841734D" w14:textId="77777777" w:rsidR="00684F18" w:rsidRPr="00684F18" w:rsidRDefault="00684F18" w:rsidP="00684F18">
      <w:pPr>
        <w:pStyle w:val="NoSpacing"/>
      </w:pPr>
    </w:p>
    <w:p w14:paraId="41F1209F" w14:textId="67C3C683" w:rsidR="00684F18" w:rsidRPr="00684F18" w:rsidRDefault="00684F18" w:rsidP="00684F18">
      <w:pPr>
        <w:pStyle w:val="NoSpacing"/>
        <w:rPr>
          <w:b/>
          <w:bCs/>
        </w:rPr>
      </w:pPr>
      <w:r w:rsidRPr="00684F18">
        <w:rPr>
          <w:b/>
          <w:bCs/>
        </w:rPr>
        <w:t>State of CT, Hartford, CT</w:t>
      </w:r>
      <w:r>
        <w:rPr>
          <w:b/>
          <w:bCs/>
        </w:rPr>
        <w:tab/>
      </w:r>
      <w:r w:rsidRPr="00684F18">
        <w:rPr>
          <w:b/>
          <w:bCs/>
        </w:rPr>
        <w:t xml:space="preserve">                                                                                                      Oct 2019 to Nov 2021</w:t>
      </w:r>
    </w:p>
    <w:p w14:paraId="5A7D50D2" w14:textId="00BA3602" w:rsidR="00684F18" w:rsidRPr="00684F18" w:rsidRDefault="00684F18" w:rsidP="00684F18">
      <w:pPr>
        <w:pStyle w:val="NoSpacing"/>
        <w:rPr>
          <w:b/>
          <w:bCs/>
        </w:rPr>
      </w:pPr>
      <w:r w:rsidRPr="00684F18">
        <w:rPr>
          <w:b/>
          <w:bCs/>
        </w:rPr>
        <w:t>Salesforce CPQ Developer</w:t>
      </w:r>
    </w:p>
    <w:p w14:paraId="1492790F" w14:textId="77777777" w:rsidR="00684F18" w:rsidRPr="00684F18" w:rsidRDefault="00684F18" w:rsidP="00684F18">
      <w:pPr>
        <w:pStyle w:val="NoSpacing"/>
        <w:rPr>
          <w:sz w:val="10"/>
        </w:rPr>
      </w:pPr>
    </w:p>
    <w:p w14:paraId="523AF616" w14:textId="77777777" w:rsidR="00684F18" w:rsidRPr="00684F18" w:rsidRDefault="00684F18" w:rsidP="00684F18">
      <w:pPr>
        <w:pStyle w:val="NoSpacing"/>
        <w:rPr>
          <w:b/>
          <w:bCs/>
        </w:rPr>
      </w:pPr>
      <w:r w:rsidRPr="00684F18">
        <w:rPr>
          <w:b/>
          <w:bCs/>
        </w:rPr>
        <w:t xml:space="preserve">Responsibilities: </w:t>
      </w:r>
    </w:p>
    <w:p w14:paraId="3AFF8854" w14:textId="77777777" w:rsidR="00684F18" w:rsidRPr="00684F18" w:rsidRDefault="00684F18" w:rsidP="00684F18">
      <w:pPr>
        <w:pStyle w:val="NoSpacing"/>
        <w:numPr>
          <w:ilvl w:val="0"/>
          <w:numId w:val="55"/>
        </w:numPr>
      </w:pPr>
      <w:r w:rsidRPr="00684F18">
        <w:t>Experienced with agile and scrum team environment across multiple vendors. Resolve user stories issues and co-ordinate with the testing team as needed.</w:t>
      </w:r>
    </w:p>
    <w:p w14:paraId="781DCC4A" w14:textId="77777777" w:rsidR="00684F18" w:rsidRPr="00684F18" w:rsidRDefault="00684F18" w:rsidP="00684F18">
      <w:pPr>
        <w:pStyle w:val="NoSpacing"/>
        <w:numPr>
          <w:ilvl w:val="0"/>
          <w:numId w:val="55"/>
        </w:numPr>
      </w:pPr>
      <w:r w:rsidRPr="00684F18">
        <w:t>Successfully handle and resolve P1 production issues as they occur. Interfacing with Salesforce support to resolve defects and reduce total pain minutes.</w:t>
      </w:r>
    </w:p>
    <w:p w14:paraId="2A33218E" w14:textId="77777777" w:rsidR="00684F18" w:rsidRPr="00684F18" w:rsidRDefault="00684F18" w:rsidP="00684F18">
      <w:pPr>
        <w:pStyle w:val="NoSpacing"/>
        <w:numPr>
          <w:ilvl w:val="0"/>
          <w:numId w:val="55"/>
        </w:numPr>
      </w:pPr>
      <w:r w:rsidRPr="00684F18">
        <w:t>Designed, developed and deployed Apex Classes, Controller Classes and Apex Triggers for various functional needs in the application.</w:t>
      </w:r>
    </w:p>
    <w:p w14:paraId="069B0301" w14:textId="77777777" w:rsidR="00684F18" w:rsidRPr="00684F18" w:rsidRDefault="00684F18" w:rsidP="00684F18">
      <w:pPr>
        <w:pStyle w:val="NoSpacing"/>
        <w:numPr>
          <w:ilvl w:val="0"/>
          <w:numId w:val="55"/>
        </w:numPr>
      </w:pPr>
      <w:r w:rsidRPr="00684F18">
        <w:t>Used Sandbox for testing. Created, managed packages and migrated them between Sandboxes and Production environments for final implementation.</w:t>
      </w:r>
    </w:p>
    <w:p w14:paraId="03CEFC9B" w14:textId="77777777" w:rsidR="00684F18" w:rsidRPr="00684F18" w:rsidRDefault="00684F18" w:rsidP="00684F18">
      <w:pPr>
        <w:pStyle w:val="NoSpacing"/>
        <w:numPr>
          <w:ilvl w:val="0"/>
          <w:numId w:val="55"/>
        </w:numPr>
      </w:pPr>
      <w:r w:rsidRPr="00684F18">
        <w:t>Installed Salesforce appexchange Apps, configured and maintained user security permissions with associated to organization needs.</w:t>
      </w:r>
    </w:p>
    <w:p w14:paraId="36BD8579" w14:textId="77777777" w:rsidR="00684F18" w:rsidRPr="00684F18" w:rsidRDefault="00684F18" w:rsidP="00684F18">
      <w:pPr>
        <w:pStyle w:val="NoSpacing"/>
        <w:numPr>
          <w:ilvl w:val="0"/>
          <w:numId w:val="55"/>
        </w:numPr>
      </w:pPr>
      <w:r w:rsidRPr="00684F18">
        <w:t>Worked on Salesforce Shield Encryption for Leads and Opportunity fields.</w:t>
      </w:r>
    </w:p>
    <w:p w14:paraId="1FB65185" w14:textId="77777777" w:rsidR="00684F18" w:rsidRPr="00684F18" w:rsidRDefault="00684F18" w:rsidP="00684F18">
      <w:pPr>
        <w:pStyle w:val="NoSpacing"/>
        <w:numPr>
          <w:ilvl w:val="0"/>
          <w:numId w:val="55"/>
        </w:numPr>
      </w:pPr>
      <w:r w:rsidRPr="00684F18">
        <w:t>Developed Salesforce appexchange apps using Apex, Visualforce, and Lightning Web Components.</w:t>
      </w:r>
    </w:p>
    <w:p w14:paraId="306217A3" w14:textId="77777777" w:rsidR="00684F18" w:rsidRPr="00684F18" w:rsidRDefault="00684F18" w:rsidP="00684F18">
      <w:pPr>
        <w:pStyle w:val="NoSpacing"/>
        <w:numPr>
          <w:ilvl w:val="0"/>
          <w:numId w:val="55"/>
        </w:numPr>
      </w:pPr>
      <w:r w:rsidRPr="00684F18">
        <w:t xml:space="preserve">Upgraded the business process from out of the box Sales cloud to Salesforce CPQ to Create Contracts and Renewals from Existing Contracts. </w:t>
      </w:r>
    </w:p>
    <w:p w14:paraId="3E318428" w14:textId="77777777" w:rsidR="00684F18" w:rsidRPr="00684F18" w:rsidRDefault="00684F18" w:rsidP="00684F18">
      <w:pPr>
        <w:pStyle w:val="NoSpacing"/>
        <w:numPr>
          <w:ilvl w:val="0"/>
          <w:numId w:val="55"/>
        </w:numPr>
      </w:pPr>
      <w:r w:rsidRPr="00684F18">
        <w:t>Worked with native Salesforce quote to cash functionality such as Opportunities, Product configurations, Product rules, Price rules, Quotes, Orders and contracts, Lead-to-Cash business processes.</w:t>
      </w:r>
    </w:p>
    <w:p w14:paraId="0CA7D85D" w14:textId="77777777" w:rsidR="00684F18" w:rsidRPr="00684F18" w:rsidRDefault="00684F18" w:rsidP="00684F18">
      <w:pPr>
        <w:pStyle w:val="NoSpacing"/>
        <w:numPr>
          <w:ilvl w:val="0"/>
          <w:numId w:val="55"/>
        </w:numPr>
      </w:pPr>
      <w:r w:rsidRPr="00684F18">
        <w:t>Developed solutions on the Force.com platform, strong understanding of Apttus Contract Lifecycle Management and Apttus Configure Price Quote (CPQ).</w:t>
      </w:r>
    </w:p>
    <w:p w14:paraId="1E24157E" w14:textId="77777777" w:rsidR="00684F18" w:rsidRPr="00684F18" w:rsidRDefault="00684F18" w:rsidP="00684F18">
      <w:pPr>
        <w:pStyle w:val="NoSpacing"/>
        <w:numPr>
          <w:ilvl w:val="0"/>
          <w:numId w:val="55"/>
        </w:numPr>
      </w:pPr>
      <w:r w:rsidRPr="00684F18">
        <w:t>Involved in Steel Brick CPQ (Configure, Price&amp; Quote) design mapping to the Salesforce custom objects including Apttus Advanced Workflow Approvals.</w:t>
      </w:r>
    </w:p>
    <w:p w14:paraId="695954F8" w14:textId="77777777" w:rsidR="00684F18" w:rsidRPr="00684F18" w:rsidRDefault="00684F18" w:rsidP="00684F18">
      <w:pPr>
        <w:pStyle w:val="NoSpacing"/>
        <w:numPr>
          <w:ilvl w:val="0"/>
          <w:numId w:val="55"/>
        </w:numPr>
      </w:pPr>
      <w:r w:rsidRPr="00684F18">
        <w:t>Created customized quote template document. Performed testing and customization of objects, fields, record types, page layouts, workflow and validation rules in salesforce. Translation Workbench, CPQ Translation, CPQ Quote Document, Templates Configuration.</w:t>
      </w:r>
    </w:p>
    <w:p w14:paraId="231D91E6" w14:textId="77777777" w:rsidR="00684F18" w:rsidRPr="00684F18" w:rsidRDefault="00684F18" w:rsidP="00684F18">
      <w:pPr>
        <w:pStyle w:val="NoSpacing"/>
        <w:numPr>
          <w:ilvl w:val="0"/>
          <w:numId w:val="55"/>
        </w:numPr>
      </w:pPr>
      <w:r w:rsidRPr="00684F18">
        <w:t>Performed Steel brick CPQ related configuration for product setup, approval matrices, approval rules, process builders and flows.</w:t>
      </w:r>
    </w:p>
    <w:p w14:paraId="4072FC4C" w14:textId="77777777" w:rsidR="00684F18" w:rsidRPr="00684F18" w:rsidRDefault="00684F18" w:rsidP="00684F18">
      <w:pPr>
        <w:pStyle w:val="NoSpacing"/>
        <w:numPr>
          <w:ilvl w:val="0"/>
          <w:numId w:val="55"/>
        </w:numPr>
      </w:pPr>
      <w:r w:rsidRPr="00684F18">
        <w:t>Created Email Templates and Mail Merge Templates based on the requirement.</w:t>
      </w:r>
    </w:p>
    <w:p w14:paraId="1645BDFD" w14:textId="77777777" w:rsidR="00684F18" w:rsidRPr="00684F18" w:rsidRDefault="00684F18" w:rsidP="00684F18">
      <w:pPr>
        <w:pStyle w:val="NoSpacing"/>
        <w:numPr>
          <w:ilvl w:val="0"/>
          <w:numId w:val="55"/>
        </w:numPr>
      </w:pPr>
      <w:r w:rsidRPr="00684F18">
        <w:t>Configured product and pricing setup using CPQ/Product consoles, which include price ramps, Price Matrix, Price Rulesets, price list items, tiered pricing, and asset pricing.</w:t>
      </w:r>
    </w:p>
    <w:p w14:paraId="0C96463D" w14:textId="77777777" w:rsidR="00684F18" w:rsidRPr="00684F18" w:rsidRDefault="00684F18" w:rsidP="00684F18">
      <w:pPr>
        <w:pStyle w:val="NoSpacing"/>
        <w:numPr>
          <w:ilvl w:val="0"/>
          <w:numId w:val="55"/>
        </w:numPr>
      </w:pPr>
      <w:r w:rsidRPr="00684F18">
        <w:t>Designed, developed and implemented solutions for the Salesforce CPQ/CLM system deployed on the Salesforce platform.</w:t>
      </w:r>
    </w:p>
    <w:p w14:paraId="7C1155E4" w14:textId="77777777" w:rsidR="00684F18" w:rsidRPr="00684F18" w:rsidRDefault="00684F18" w:rsidP="00684F18">
      <w:pPr>
        <w:pStyle w:val="NoSpacing"/>
        <w:numPr>
          <w:ilvl w:val="0"/>
          <w:numId w:val="55"/>
        </w:numPr>
      </w:pPr>
      <w:r w:rsidRPr="00684F18">
        <w:t>Used X-Author tool for Data Migration interfacing Salesforce, CLM with Templates for contract generation and on Agreement object.</w:t>
      </w:r>
    </w:p>
    <w:p w14:paraId="401913D3" w14:textId="77777777" w:rsidR="00684F18" w:rsidRPr="00684F18" w:rsidRDefault="00684F18" w:rsidP="00684F18">
      <w:pPr>
        <w:pStyle w:val="NoSpacing"/>
        <w:numPr>
          <w:ilvl w:val="0"/>
          <w:numId w:val="55"/>
        </w:numPr>
      </w:pPr>
      <w:r w:rsidRPr="00684F18">
        <w:t>Involved in the development of Salesforce CPQ using apis and Callback classes for creating pricing constraint rules and configuration of the price book and custom coding of the web services into the pricing system for turbines from internal systems etc.</w:t>
      </w:r>
    </w:p>
    <w:p w14:paraId="1D1A5335" w14:textId="77777777" w:rsidR="00684F18" w:rsidRPr="00684F18" w:rsidRDefault="00684F18" w:rsidP="00684F18">
      <w:pPr>
        <w:pStyle w:val="NoSpacing"/>
        <w:numPr>
          <w:ilvl w:val="0"/>
          <w:numId w:val="55"/>
        </w:numPr>
      </w:pPr>
      <w:r w:rsidRPr="00684F18">
        <w:lastRenderedPageBreak/>
        <w:t>Configured DocuSign esignature for Salesforce Using the Templates, Buttons, and Settings Tabs.</w:t>
      </w:r>
    </w:p>
    <w:p w14:paraId="15F6CBA8" w14:textId="77777777" w:rsidR="00684F18" w:rsidRPr="00684F18" w:rsidRDefault="00684F18" w:rsidP="00684F18">
      <w:pPr>
        <w:pStyle w:val="NoSpacing"/>
        <w:numPr>
          <w:ilvl w:val="0"/>
          <w:numId w:val="55"/>
        </w:numPr>
      </w:pPr>
      <w:r w:rsidRPr="00684F18">
        <w:t>Created customized PDF files by using visual force pages and Apex classes then attached to the DocuSign templates and sent directly to the users.</w:t>
      </w:r>
    </w:p>
    <w:p w14:paraId="37EFB6BC" w14:textId="77777777" w:rsidR="00684F18" w:rsidRPr="00684F18" w:rsidRDefault="00684F18" w:rsidP="00684F18">
      <w:pPr>
        <w:pStyle w:val="NoSpacing"/>
        <w:numPr>
          <w:ilvl w:val="0"/>
          <w:numId w:val="55"/>
        </w:numPr>
      </w:pPr>
      <w:r w:rsidRPr="00684F18">
        <w:t>Creating and maintaining Conga templates that automate the generation of documents, presentations, and reports and understanding of Conga Composer and its functionality to create templates that are efficient, accurate, and flexible using template Builder.</w:t>
      </w:r>
    </w:p>
    <w:p w14:paraId="024227D0" w14:textId="77777777" w:rsidR="00684F18" w:rsidRPr="00684F18" w:rsidRDefault="00684F18" w:rsidP="00684F18">
      <w:pPr>
        <w:pStyle w:val="NoSpacing"/>
        <w:numPr>
          <w:ilvl w:val="0"/>
          <w:numId w:val="55"/>
        </w:numPr>
      </w:pPr>
      <w:r w:rsidRPr="00684F18">
        <w:t>Worked on Single sign-on SSO to integrate internal enterprise application with Salesforce using SAML configuration settings in SFDC, using identity provider intel expressway cloud 360 along with LDAP server settings.</w:t>
      </w:r>
    </w:p>
    <w:p w14:paraId="3EFDFE0D" w14:textId="77777777" w:rsidR="00684F18" w:rsidRPr="00684F18" w:rsidRDefault="00684F18" w:rsidP="00684F18">
      <w:pPr>
        <w:pStyle w:val="NoSpacing"/>
        <w:numPr>
          <w:ilvl w:val="0"/>
          <w:numId w:val="55"/>
        </w:numPr>
      </w:pPr>
      <w:r w:rsidRPr="00684F18">
        <w:t>Used SOQL and SOSL statements within Governor Limits for data manipulation needs of the application.</w:t>
      </w:r>
    </w:p>
    <w:p w14:paraId="31080800" w14:textId="77777777" w:rsidR="00684F18" w:rsidRPr="00684F18" w:rsidRDefault="00684F18" w:rsidP="00684F18">
      <w:pPr>
        <w:pStyle w:val="NoSpacing"/>
        <w:numPr>
          <w:ilvl w:val="0"/>
          <w:numId w:val="55"/>
        </w:numPr>
      </w:pPr>
      <w:r w:rsidRPr="00684F18">
        <w:t>Used Data Loader to perform CRUD operations and bulk import or export of data from Salesforce.com to files and vice-versa using comma separated values CSV files.</w:t>
      </w:r>
    </w:p>
    <w:p w14:paraId="1C27B93A" w14:textId="77777777" w:rsidR="00684F18" w:rsidRPr="00684F18" w:rsidRDefault="00684F18" w:rsidP="00684F18">
      <w:pPr>
        <w:pStyle w:val="NoSpacing"/>
        <w:numPr>
          <w:ilvl w:val="0"/>
          <w:numId w:val="55"/>
        </w:numPr>
      </w:pPr>
      <w:r w:rsidRPr="00684F18">
        <w:t>Involved in handling lower-level environments and deployments using Jenkins, GitHub/Gitlab as code repository and performed upset operations through Jenkins to upset the code updates into the respective salesforce environment by manually setting the build parameters and deploying from Jenkins.</w:t>
      </w:r>
    </w:p>
    <w:p w14:paraId="3AF995A7" w14:textId="77777777" w:rsidR="00684F18" w:rsidRPr="00684F18" w:rsidRDefault="00684F18" w:rsidP="00684F18">
      <w:pPr>
        <w:pStyle w:val="NoSpacing"/>
        <w:rPr>
          <w:sz w:val="10"/>
        </w:rPr>
      </w:pPr>
    </w:p>
    <w:p w14:paraId="13EEE842" w14:textId="77777777" w:rsidR="00684F18" w:rsidRPr="00684F18" w:rsidRDefault="00684F18" w:rsidP="00684F18">
      <w:pPr>
        <w:pStyle w:val="NoSpacing"/>
      </w:pPr>
      <w:r w:rsidRPr="00684F18">
        <w:rPr>
          <w:b/>
          <w:bCs/>
        </w:rPr>
        <w:t>Environment:</w:t>
      </w:r>
      <w:r w:rsidRPr="00684F18">
        <w:t xml:space="preserve"> Salesforce.com, Apex classes, LWC, Service Cloud, GitHub, Controllers, Apex triggers, SOQL, SOSL, Visualforce pages, Lightning apps, Lightning components, Lightning Design System, Aura Framework, Standard &amp; Custom/Extension Controllers, Batch Jobs, Schedule Jobs, Web Services, CPQ, Conga, DocuSign, REST, SOAP, Process Builder, Data Loader, Workflows, Import Wizards, ANT Migration Tool, Copado, Jenkins.</w:t>
      </w:r>
    </w:p>
    <w:p w14:paraId="4F50F57B" w14:textId="77777777" w:rsidR="00684F18" w:rsidRPr="00684F18" w:rsidRDefault="00684F18" w:rsidP="00684F18">
      <w:pPr>
        <w:pStyle w:val="NoSpacing"/>
      </w:pPr>
    </w:p>
    <w:p w14:paraId="6FE650CA" w14:textId="44EC2C28" w:rsidR="00684F18" w:rsidRPr="00684F18" w:rsidRDefault="00684F18" w:rsidP="00684F18">
      <w:pPr>
        <w:pStyle w:val="NoSpacing"/>
        <w:rPr>
          <w:b/>
          <w:bCs/>
        </w:rPr>
      </w:pPr>
      <w:r w:rsidRPr="00684F18">
        <w:rPr>
          <w:b/>
          <w:bCs/>
        </w:rPr>
        <w:t xml:space="preserve">CVS Health, Irving, TX  </w:t>
      </w:r>
      <w:r>
        <w:rPr>
          <w:b/>
          <w:bCs/>
        </w:rPr>
        <w:tab/>
      </w:r>
      <w:r w:rsidRPr="00684F18">
        <w:rPr>
          <w:b/>
          <w:bCs/>
        </w:rPr>
        <w:t xml:space="preserve">                                                                                                          </w:t>
      </w:r>
      <w:r>
        <w:rPr>
          <w:b/>
          <w:bCs/>
        </w:rPr>
        <w:t xml:space="preserve">            </w:t>
      </w:r>
      <w:r w:rsidRPr="00684F18">
        <w:rPr>
          <w:b/>
          <w:bCs/>
        </w:rPr>
        <w:t>Jul 2017 to Sep 2019</w:t>
      </w:r>
    </w:p>
    <w:p w14:paraId="71B63ECE" w14:textId="4F2523C7" w:rsidR="00684F18" w:rsidRPr="00684F18" w:rsidRDefault="00684F18" w:rsidP="00684F18">
      <w:pPr>
        <w:pStyle w:val="NoSpacing"/>
        <w:rPr>
          <w:b/>
          <w:bCs/>
        </w:rPr>
      </w:pPr>
      <w:r w:rsidRPr="00684F18">
        <w:rPr>
          <w:b/>
          <w:bCs/>
        </w:rPr>
        <w:t>Salesforce Developer/Administrator</w:t>
      </w:r>
    </w:p>
    <w:p w14:paraId="7794548D" w14:textId="77777777" w:rsidR="00684F18" w:rsidRPr="00684F18" w:rsidRDefault="00684F18" w:rsidP="00684F18">
      <w:pPr>
        <w:pStyle w:val="NoSpacing"/>
        <w:rPr>
          <w:sz w:val="10"/>
        </w:rPr>
      </w:pPr>
    </w:p>
    <w:p w14:paraId="107C9ED6" w14:textId="77777777" w:rsidR="00684F18" w:rsidRPr="00684F18" w:rsidRDefault="00684F18" w:rsidP="00684F18">
      <w:pPr>
        <w:pStyle w:val="NoSpacing"/>
        <w:rPr>
          <w:b/>
          <w:bCs/>
        </w:rPr>
      </w:pPr>
      <w:r w:rsidRPr="00684F18">
        <w:rPr>
          <w:b/>
          <w:bCs/>
        </w:rPr>
        <w:t>Responsibilities:</w:t>
      </w:r>
    </w:p>
    <w:p w14:paraId="17E623BA" w14:textId="77777777" w:rsidR="00684F18" w:rsidRPr="00684F18" w:rsidRDefault="00684F18" w:rsidP="00684F18">
      <w:pPr>
        <w:pStyle w:val="NoSpacing"/>
        <w:numPr>
          <w:ilvl w:val="0"/>
          <w:numId w:val="56"/>
        </w:numPr>
      </w:pPr>
      <w:r w:rsidRPr="00684F18">
        <w:t>Discussed and analyzed the requirements with the business team and converted the requirements into detailed technical requirements.</w:t>
      </w:r>
    </w:p>
    <w:p w14:paraId="72F561F2" w14:textId="77777777" w:rsidR="00684F18" w:rsidRPr="00684F18" w:rsidRDefault="00684F18" w:rsidP="00684F18">
      <w:pPr>
        <w:pStyle w:val="NoSpacing"/>
        <w:numPr>
          <w:ilvl w:val="0"/>
          <w:numId w:val="56"/>
        </w:numPr>
      </w:pPr>
      <w:r w:rsidRPr="00684F18">
        <w:t>Worked on to prioritize tasks across all their patients’ needs with health cloud and Mapped Personal and professional caregiver networks with salesforce health cloud.</w:t>
      </w:r>
    </w:p>
    <w:p w14:paraId="4ABB76C7" w14:textId="77777777" w:rsidR="00684F18" w:rsidRPr="00684F18" w:rsidRDefault="00684F18" w:rsidP="00684F18">
      <w:pPr>
        <w:pStyle w:val="NoSpacing"/>
        <w:numPr>
          <w:ilvl w:val="0"/>
          <w:numId w:val="56"/>
        </w:numPr>
      </w:pPr>
      <w:r w:rsidRPr="00684F18">
        <w:t>Integrated clinical data with Salesforce using several standard apis to map messages from EHR systems into Health Cloud objects and fields.</w:t>
      </w:r>
    </w:p>
    <w:p w14:paraId="14C87F7F" w14:textId="77777777" w:rsidR="00684F18" w:rsidRPr="00684F18" w:rsidRDefault="00684F18" w:rsidP="00684F18">
      <w:pPr>
        <w:pStyle w:val="NoSpacing"/>
        <w:numPr>
          <w:ilvl w:val="0"/>
          <w:numId w:val="56"/>
        </w:numPr>
      </w:pPr>
      <w:r w:rsidRPr="00684F18">
        <w:t>Customized objects and fields using master detail relationship, look up relationship depending on the requirements.</w:t>
      </w:r>
    </w:p>
    <w:p w14:paraId="6ACFDE63" w14:textId="77777777" w:rsidR="00684F18" w:rsidRPr="00684F18" w:rsidRDefault="00684F18" w:rsidP="00684F18">
      <w:pPr>
        <w:pStyle w:val="NoSpacing"/>
        <w:numPr>
          <w:ilvl w:val="0"/>
          <w:numId w:val="56"/>
        </w:numPr>
      </w:pPr>
      <w:r w:rsidRPr="00684F18">
        <w:t>Written Triggers to process incoming service e-mail requests from customers to automatically create new case records.</w:t>
      </w:r>
    </w:p>
    <w:p w14:paraId="43935F18" w14:textId="77777777" w:rsidR="00684F18" w:rsidRPr="00684F18" w:rsidRDefault="00684F18" w:rsidP="00684F18">
      <w:pPr>
        <w:pStyle w:val="NoSpacing"/>
        <w:numPr>
          <w:ilvl w:val="0"/>
          <w:numId w:val="56"/>
        </w:numPr>
      </w:pPr>
      <w:r w:rsidRPr="00684F18">
        <w:t>Configured Service Cloud to handle Case management, Email-to-case routing, sharing settings in queue-based model.</w:t>
      </w:r>
    </w:p>
    <w:p w14:paraId="07B4018D" w14:textId="77777777" w:rsidR="00684F18" w:rsidRPr="00684F18" w:rsidRDefault="00684F18" w:rsidP="00684F18">
      <w:pPr>
        <w:pStyle w:val="NoSpacing"/>
        <w:numPr>
          <w:ilvl w:val="0"/>
          <w:numId w:val="56"/>
        </w:numPr>
      </w:pPr>
      <w:r w:rsidRPr="00684F18">
        <w:t>custom controllers and controller extensions while developing Visualforce pages.</w:t>
      </w:r>
    </w:p>
    <w:p w14:paraId="1FAC2BEE" w14:textId="77777777" w:rsidR="00684F18" w:rsidRPr="00684F18" w:rsidRDefault="00684F18" w:rsidP="00684F18">
      <w:pPr>
        <w:pStyle w:val="NoSpacing"/>
        <w:numPr>
          <w:ilvl w:val="0"/>
          <w:numId w:val="56"/>
        </w:numPr>
      </w:pPr>
      <w:r w:rsidRPr="00684F18">
        <w:t>Used Batch Apex and scheduled weekly apex jobs to perform operations on Custom Object records based on Custom metadata settings.</w:t>
      </w:r>
    </w:p>
    <w:p w14:paraId="2B1E1BA9" w14:textId="77777777" w:rsidR="00684F18" w:rsidRPr="00684F18" w:rsidRDefault="00684F18" w:rsidP="00684F18">
      <w:pPr>
        <w:pStyle w:val="NoSpacing"/>
        <w:numPr>
          <w:ilvl w:val="0"/>
          <w:numId w:val="56"/>
        </w:numPr>
      </w:pPr>
      <w:r w:rsidRPr="00684F18">
        <w:t>Created flows/orchestrations for integrating the components like connectors, transformers and scopes written on top of different internal platforms using Mule ESB for XML to CSV.</w:t>
      </w:r>
    </w:p>
    <w:p w14:paraId="3D17DFD6" w14:textId="77777777" w:rsidR="00684F18" w:rsidRPr="00684F18" w:rsidRDefault="00684F18" w:rsidP="00684F18">
      <w:pPr>
        <w:pStyle w:val="NoSpacing"/>
        <w:numPr>
          <w:ilvl w:val="0"/>
          <w:numId w:val="56"/>
        </w:numPr>
      </w:pPr>
      <w:r w:rsidRPr="00684F18">
        <w:t>Enhanced various existing integrations like changing custom settings to custom metadata type, removing custom settings from test class as we don’t need test data for custom settings.</w:t>
      </w:r>
    </w:p>
    <w:p w14:paraId="57F2EC7B" w14:textId="77777777" w:rsidR="00684F18" w:rsidRPr="00684F18" w:rsidRDefault="00684F18" w:rsidP="00684F18">
      <w:pPr>
        <w:pStyle w:val="NoSpacing"/>
        <w:numPr>
          <w:ilvl w:val="0"/>
          <w:numId w:val="56"/>
        </w:numPr>
      </w:pPr>
      <w:r w:rsidRPr="00684F18">
        <w:t>Strong experience in implementing Salesforce new features like Process Builder and performed actions Creating Records, posting a Chatter post, Email Alert, Invoking an Apex Class.</w:t>
      </w:r>
    </w:p>
    <w:p w14:paraId="1D671F6D" w14:textId="77777777" w:rsidR="00684F18" w:rsidRPr="00684F18" w:rsidRDefault="00684F18" w:rsidP="00684F18">
      <w:pPr>
        <w:pStyle w:val="NoSpacing"/>
        <w:numPr>
          <w:ilvl w:val="0"/>
          <w:numId w:val="56"/>
        </w:numPr>
      </w:pPr>
      <w:r w:rsidRPr="00684F18">
        <w:t>Have good understanding of Health Cloud Domain in terms of Health Cloud data modelling, Integrating with EHR systems, Provider Life Cycle Management, Person Account, HIPAA Validation flow.</w:t>
      </w:r>
    </w:p>
    <w:p w14:paraId="182D4BED" w14:textId="77777777" w:rsidR="00684F18" w:rsidRPr="00684F18" w:rsidRDefault="00684F18" w:rsidP="00684F18">
      <w:pPr>
        <w:pStyle w:val="NoSpacing"/>
        <w:numPr>
          <w:ilvl w:val="0"/>
          <w:numId w:val="56"/>
        </w:numPr>
      </w:pPr>
      <w:r w:rsidRPr="00684F18">
        <w:lastRenderedPageBreak/>
        <w:t>Done with transformers, testing and Security of Mule ESB endpoint through oauth.</w:t>
      </w:r>
    </w:p>
    <w:p w14:paraId="1CC686D6" w14:textId="77777777" w:rsidR="00684F18" w:rsidRPr="00684F18" w:rsidRDefault="00684F18" w:rsidP="00684F18">
      <w:pPr>
        <w:pStyle w:val="NoSpacing"/>
        <w:numPr>
          <w:ilvl w:val="0"/>
          <w:numId w:val="56"/>
        </w:numPr>
      </w:pPr>
      <w:r w:rsidRPr="00684F18">
        <w:t>Worked on customer’s appointment management system to provide a patient appointment booking experience in Salesforce for call center agents and care coordinators.</w:t>
      </w:r>
    </w:p>
    <w:p w14:paraId="072F7B04" w14:textId="77777777" w:rsidR="00684F18" w:rsidRPr="00684F18" w:rsidRDefault="00684F18" w:rsidP="00684F18">
      <w:pPr>
        <w:pStyle w:val="NoSpacing"/>
        <w:numPr>
          <w:ilvl w:val="0"/>
          <w:numId w:val="56"/>
        </w:numPr>
      </w:pPr>
      <w:r w:rsidRPr="00684F18">
        <w:t>Worked on Emergency Response Management process which provides a rich set of standard and custom objects to store and access emergency response information.</w:t>
      </w:r>
    </w:p>
    <w:p w14:paraId="438EEF91" w14:textId="77777777" w:rsidR="00684F18" w:rsidRPr="00684F18" w:rsidRDefault="00684F18" w:rsidP="00684F18">
      <w:pPr>
        <w:pStyle w:val="NoSpacing"/>
        <w:numPr>
          <w:ilvl w:val="0"/>
          <w:numId w:val="56"/>
        </w:numPr>
      </w:pPr>
      <w:r w:rsidRPr="00684F18">
        <w:t>Developed Test classes and maintained the code coverage to deploy into the production boxes.</w:t>
      </w:r>
    </w:p>
    <w:p w14:paraId="5D896078" w14:textId="77777777" w:rsidR="00684F18" w:rsidRPr="00684F18" w:rsidRDefault="00684F18" w:rsidP="00684F18">
      <w:pPr>
        <w:pStyle w:val="NoSpacing"/>
        <w:numPr>
          <w:ilvl w:val="0"/>
          <w:numId w:val="56"/>
        </w:numPr>
      </w:pPr>
      <w:r w:rsidRPr="00684F18">
        <w:t>Customized Salesforce.com Fields, Page Layouts, Record Types, Queues, and Profiles and make the same changes in test and production environments.</w:t>
      </w:r>
    </w:p>
    <w:p w14:paraId="7A46D0C7" w14:textId="77777777" w:rsidR="00684F18" w:rsidRPr="00684F18" w:rsidRDefault="00684F18" w:rsidP="00684F18">
      <w:pPr>
        <w:pStyle w:val="NoSpacing"/>
        <w:numPr>
          <w:ilvl w:val="0"/>
          <w:numId w:val="56"/>
        </w:numPr>
      </w:pPr>
      <w:r w:rsidRPr="00684F18">
        <w:t>Used Data Loader for insert, update, and Bulk import or export of data from Salesforce.com Objects and to read, extract, and load data from comma separated value files CSV.</w:t>
      </w:r>
    </w:p>
    <w:p w14:paraId="09C465CC" w14:textId="77777777" w:rsidR="00684F18" w:rsidRPr="00684F18" w:rsidRDefault="00684F18" w:rsidP="00684F18">
      <w:pPr>
        <w:pStyle w:val="NoSpacing"/>
        <w:numPr>
          <w:ilvl w:val="0"/>
          <w:numId w:val="56"/>
        </w:numPr>
      </w:pPr>
      <w:r w:rsidRPr="00684F18">
        <w:t>Deployed the code from Sandbox to Production using Inbound and Outbound change sets and Eclipse for every sprint release.</w:t>
      </w:r>
    </w:p>
    <w:p w14:paraId="4E81EE31" w14:textId="77777777" w:rsidR="00684F18" w:rsidRPr="00684F18" w:rsidRDefault="00684F18" w:rsidP="00684F18">
      <w:pPr>
        <w:pStyle w:val="NoSpacing"/>
        <w:rPr>
          <w:sz w:val="10"/>
        </w:rPr>
      </w:pPr>
    </w:p>
    <w:p w14:paraId="699BB8A5" w14:textId="77777777" w:rsidR="00684F18" w:rsidRPr="00684F18" w:rsidRDefault="00684F18" w:rsidP="00684F18">
      <w:pPr>
        <w:pStyle w:val="NoSpacing"/>
      </w:pPr>
      <w:r w:rsidRPr="00684F18">
        <w:rPr>
          <w:b/>
          <w:bCs/>
        </w:rPr>
        <w:t>Environment:</w:t>
      </w:r>
      <w:r w:rsidRPr="00684F18">
        <w:t xml:space="preserve"> Salesforce.com, Apex classes, LWC, Service Cloud, Controllers, GitHub, Apex triggers, SOQL, SOSL, Visualforce pages, Lightning apps, Lightning components, Lightning Design System, Aura Framework, Standard &amp; Custom/Extension Controllers, Batch Jobs, Schedule Jobs, Web Services, REST, SOAP, Process Builder, Data Loader, Workflows, Import Wizards, ANT Migration Tool, Copado, Jenkins.</w:t>
      </w:r>
    </w:p>
    <w:p w14:paraId="160792E5" w14:textId="77777777" w:rsidR="00684F18" w:rsidRPr="00684F18" w:rsidRDefault="00684F18" w:rsidP="00684F18">
      <w:pPr>
        <w:pStyle w:val="NoSpacing"/>
      </w:pPr>
    </w:p>
    <w:p w14:paraId="3B9B25D2" w14:textId="151D21E1" w:rsidR="00684F18" w:rsidRPr="00684F18" w:rsidRDefault="00684F18" w:rsidP="00684F18">
      <w:pPr>
        <w:pStyle w:val="NoSpacing"/>
        <w:rPr>
          <w:b/>
          <w:bCs/>
        </w:rPr>
      </w:pPr>
      <w:r w:rsidRPr="00684F18">
        <w:rPr>
          <w:b/>
          <w:bCs/>
        </w:rPr>
        <w:t xml:space="preserve">IBM, India                                                                                                                                  </w:t>
      </w:r>
      <w:r>
        <w:rPr>
          <w:b/>
          <w:bCs/>
        </w:rPr>
        <w:t xml:space="preserve">             </w:t>
      </w:r>
      <w:r w:rsidRPr="00684F18">
        <w:rPr>
          <w:b/>
          <w:bCs/>
        </w:rPr>
        <w:t>Jul 2012 to Sep 2016</w:t>
      </w:r>
    </w:p>
    <w:p w14:paraId="4A06BFD5" w14:textId="65EBF906" w:rsidR="00684F18" w:rsidRPr="00684F18" w:rsidRDefault="00684F18" w:rsidP="00684F18">
      <w:pPr>
        <w:pStyle w:val="NoSpacing"/>
        <w:rPr>
          <w:b/>
          <w:bCs/>
        </w:rPr>
      </w:pPr>
      <w:r w:rsidRPr="00684F18">
        <w:rPr>
          <w:b/>
          <w:bCs/>
        </w:rPr>
        <w:t>Salesforce Developer/Administrator</w:t>
      </w:r>
    </w:p>
    <w:p w14:paraId="7FFA2059" w14:textId="77777777" w:rsidR="00684F18" w:rsidRPr="00684F18" w:rsidRDefault="00684F18" w:rsidP="00684F18">
      <w:pPr>
        <w:pStyle w:val="NoSpacing"/>
        <w:rPr>
          <w:sz w:val="10"/>
        </w:rPr>
      </w:pPr>
    </w:p>
    <w:p w14:paraId="39B7EB98" w14:textId="77777777" w:rsidR="00684F18" w:rsidRPr="00684F18" w:rsidRDefault="00684F18" w:rsidP="00684F18">
      <w:pPr>
        <w:pStyle w:val="NoSpacing"/>
        <w:rPr>
          <w:b/>
          <w:bCs/>
        </w:rPr>
      </w:pPr>
      <w:r w:rsidRPr="00684F18">
        <w:rPr>
          <w:b/>
          <w:bCs/>
        </w:rPr>
        <w:t xml:space="preserve">Responsibilities: </w:t>
      </w:r>
    </w:p>
    <w:p w14:paraId="5FD60A65" w14:textId="77777777" w:rsidR="00684F18" w:rsidRPr="00684F18" w:rsidRDefault="00684F18" w:rsidP="00684F18">
      <w:pPr>
        <w:pStyle w:val="NoSpacing"/>
        <w:numPr>
          <w:ilvl w:val="0"/>
          <w:numId w:val="57"/>
        </w:numPr>
      </w:pPr>
      <w:r w:rsidRPr="00684F18">
        <w:t>Used SOQL &amp; SOSL for data manipulation needs of the application using platform database objects.</w:t>
      </w:r>
    </w:p>
    <w:p w14:paraId="3159BF46" w14:textId="77777777" w:rsidR="00684F18" w:rsidRPr="00684F18" w:rsidRDefault="00684F18" w:rsidP="00684F18">
      <w:pPr>
        <w:pStyle w:val="NoSpacing"/>
        <w:numPr>
          <w:ilvl w:val="0"/>
          <w:numId w:val="57"/>
        </w:numPr>
      </w:pPr>
      <w:r w:rsidRPr="00684F18">
        <w:t>Created Record types based on organization requirements and for the ease of business users.</w:t>
      </w:r>
    </w:p>
    <w:p w14:paraId="5B0BC090" w14:textId="77777777" w:rsidR="00684F18" w:rsidRPr="00684F18" w:rsidRDefault="00684F18" w:rsidP="00684F18">
      <w:pPr>
        <w:pStyle w:val="NoSpacing"/>
        <w:numPr>
          <w:ilvl w:val="0"/>
          <w:numId w:val="57"/>
        </w:numPr>
      </w:pPr>
      <w:r w:rsidRPr="00684F18">
        <w:t xml:space="preserve">Development of Triggers and APEX Classes on Account and Opportunity objects. Developed and scheduled various Batch Apex classes using Apex Schedulable classes on hourly basis. </w:t>
      </w:r>
    </w:p>
    <w:p w14:paraId="6CE72FDF" w14:textId="77777777" w:rsidR="00684F18" w:rsidRPr="00684F18" w:rsidRDefault="00684F18" w:rsidP="00684F18">
      <w:pPr>
        <w:pStyle w:val="NoSpacing"/>
        <w:numPr>
          <w:ilvl w:val="0"/>
          <w:numId w:val="57"/>
        </w:numPr>
      </w:pPr>
      <w:r w:rsidRPr="00684F18">
        <w:t>Created various Reports (summary reports, matrix reports, pie charts, dashboards and graphics).</w:t>
      </w:r>
    </w:p>
    <w:p w14:paraId="7C247CDD" w14:textId="77777777" w:rsidR="00684F18" w:rsidRPr="00684F18" w:rsidRDefault="00684F18" w:rsidP="00684F18">
      <w:pPr>
        <w:pStyle w:val="NoSpacing"/>
        <w:numPr>
          <w:ilvl w:val="0"/>
          <w:numId w:val="57"/>
        </w:numPr>
      </w:pPr>
      <w:r w:rsidRPr="00684F18">
        <w:t xml:space="preserve">Created custom objects, validation rules, custom tabs and Page layouts, search layouts to organize fields, custom links and related lists. </w:t>
      </w:r>
    </w:p>
    <w:p w14:paraId="1ED7180F" w14:textId="77777777" w:rsidR="00684F18" w:rsidRPr="00684F18" w:rsidRDefault="00684F18" w:rsidP="00684F18">
      <w:pPr>
        <w:pStyle w:val="NoSpacing"/>
        <w:numPr>
          <w:ilvl w:val="0"/>
          <w:numId w:val="57"/>
        </w:numPr>
      </w:pPr>
      <w:r w:rsidRPr="00684F18">
        <w:t>Created User Roles and Profiles, Security controls, Sharing Settings, audit trail setup and also configured Field level security for different profiles.</w:t>
      </w:r>
    </w:p>
    <w:p w14:paraId="3CC2AEF9" w14:textId="77777777" w:rsidR="00684F18" w:rsidRPr="00684F18" w:rsidRDefault="00684F18" w:rsidP="00684F18">
      <w:pPr>
        <w:pStyle w:val="NoSpacing"/>
        <w:numPr>
          <w:ilvl w:val="0"/>
          <w:numId w:val="57"/>
        </w:numPr>
      </w:pPr>
      <w:r w:rsidRPr="00684F18">
        <w:t>Configured Service Cloud to handle Case management, Email-to-case routing, sharing settings in queue-based model and Created Web-to-Case automated-responses, assignment rules, email alerts and templates for Case Management.</w:t>
      </w:r>
    </w:p>
    <w:p w14:paraId="13BF50CA" w14:textId="77777777" w:rsidR="00684F18" w:rsidRPr="00684F18" w:rsidRDefault="00684F18" w:rsidP="00684F18">
      <w:pPr>
        <w:pStyle w:val="NoSpacing"/>
        <w:numPr>
          <w:ilvl w:val="0"/>
          <w:numId w:val="57"/>
        </w:numPr>
      </w:pPr>
      <w:r w:rsidRPr="00684F18">
        <w:t>Proficient in managing the administration of Salesforce B2C / B2B Commerce.</w:t>
      </w:r>
    </w:p>
    <w:p w14:paraId="2D8B100E" w14:textId="77777777" w:rsidR="00684F18" w:rsidRPr="00684F18" w:rsidRDefault="00684F18" w:rsidP="00684F18">
      <w:pPr>
        <w:pStyle w:val="NoSpacing"/>
        <w:numPr>
          <w:ilvl w:val="0"/>
          <w:numId w:val="57"/>
        </w:numPr>
      </w:pPr>
      <w:r w:rsidRPr="00684F18">
        <w:t>Worked on Creating permission sets and sharing rules to grant extra access to a specific group or user based on the requirement in Salesforce Commerce / Demandware.</w:t>
      </w:r>
    </w:p>
    <w:p w14:paraId="4AF3A52E" w14:textId="77777777" w:rsidR="00684F18" w:rsidRPr="00684F18" w:rsidRDefault="00684F18" w:rsidP="00684F18">
      <w:pPr>
        <w:pStyle w:val="NoSpacing"/>
        <w:numPr>
          <w:ilvl w:val="0"/>
          <w:numId w:val="57"/>
        </w:numPr>
      </w:pPr>
      <w:r w:rsidRPr="00684F18">
        <w:t>Set up Marketing Campaigns, Campaign Hierarchies, and Lead Queries, Assignment rules, Web-to-Lead and Auto-Response rules.</w:t>
      </w:r>
    </w:p>
    <w:p w14:paraId="0014A31E" w14:textId="77777777" w:rsidR="00684F18" w:rsidRPr="00684F18" w:rsidRDefault="00684F18" w:rsidP="00684F18">
      <w:pPr>
        <w:pStyle w:val="NoSpacing"/>
        <w:numPr>
          <w:ilvl w:val="0"/>
          <w:numId w:val="57"/>
        </w:numPr>
      </w:pPr>
      <w:r w:rsidRPr="00684F18">
        <w:t>Worked with Salesforce Marketing Cloud to gather customers from social media. Worked and trained users on Marketing Cloud Social Studio and created link between social accounts and social studio and re-authorize whenever its needed.</w:t>
      </w:r>
    </w:p>
    <w:p w14:paraId="32C25B5D" w14:textId="77777777" w:rsidR="00684F18" w:rsidRPr="00684F18" w:rsidRDefault="00684F18" w:rsidP="00684F18">
      <w:pPr>
        <w:pStyle w:val="NoSpacing"/>
        <w:numPr>
          <w:ilvl w:val="0"/>
          <w:numId w:val="57"/>
        </w:numPr>
      </w:pPr>
      <w:r w:rsidRPr="00684F18">
        <w:t>Implemented the Web-to-Lead functionality for the Marketing Campaign.</w:t>
      </w:r>
    </w:p>
    <w:p w14:paraId="6537D1BB" w14:textId="77777777" w:rsidR="00684F18" w:rsidRPr="00684F18" w:rsidRDefault="00684F18" w:rsidP="00684F18">
      <w:pPr>
        <w:pStyle w:val="NoSpacing"/>
        <w:numPr>
          <w:ilvl w:val="0"/>
          <w:numId w:val="57"/>
        </w:numPr>
      </w:pPr>
      <w:r w:rsidRPr="00684F18">
        <w:t>Understanding of cloud craze Architecture Service Layers, Logic Layers, Data Layers, data models, customizations extensions, Worked and implemented Salesforce Flows for B2B Lightning checkout.</w:t>
      </w:r>
    </w:p>
    <w:p w14:paraId="2975DD55" w14:textId="77777777" w:rsidR="00684F18" w:rsidRPr="00684F18" w:rsidRDefault="00684F18" w:rsidP="00684F18">
      <w:pPr>
        <w:pStyle w:val="NoSpacing"/>
        <w:numPr>
          <w:ilvl w:val="0"/>
          <w:numId w:val="57"/>
        </w:numPr>
      </w:pPr>
      <w:r w:rsidRPr="00684F18">
        <w:t xml:space="preserve">Designed, developed, and deployed Apex Classes, Visual Force Pages, Components, Controller Classes, extensions and Apex Triggers for various functional needs in the application. </w:t>
      </w:r>
    </w:p>
    <w:p w14:paraId="29B8DD06" w14:textId="77777777" w:rsidR="00684F18" w:rsidRPr="00684F18" w:rsidRDefault="00684F18" w:rsidP="00684F18">
      <w:pPr>
        <w:pStyle w:val="NoSpacing"/>
        <w:numPr>
          <w:ilvl w:val="0"/>
          <w:numId w:val="57"/>
        </w:numPr>
      </w:pPr>
      <w:r w:rsidRPr="00684F18">
        <w:t>Executed Unit testing, Integration, User acceptance and Operational acceptance testing to prove that the system confirms to specifications of business and quality requirements.</w:t>
      </w:r>
    </w:p>
    <w:p w14:paraId="3403EC2C" w14:textId="77777777" w:rsidR="00684F18" w:rsidRPr="00684F18" w:rsidRDefault="00684F18" w:rsidP="00684F18">
      <w:pPr>
        <w:pStyle w:val="NoSpacing"/>
        <w:numPr>
          <w:ilvl w:val="0"/>
          <w:numId w:val="57"/>
        </w:numPr>
      </w:pPr>
      <w:r w:rsidRPr="00684F18">
        <w:lastRenderedPageBreak/>
        <w:t xml:space="preserve">Participated in Daily Standup and demos with the client as part of Agile methodology. </w:t>
      </w:r>
    </w:p>
    <w:p w14:paraId="15882848" w14:textId="77777777" w:rsidR="00684F18" w:rsidRPr="00684F18" w:rsidRDefault="00684F18" w:rsidP="00684F18">
      <w:pPr>
        <w:pStyle w:val="NoSpacing"/>
        <w:rPr>
          <w:sz w:val="10"/>
        </w:rPr>
      </w:pPr>
    </w:p>
    <w:p w14:paraId="57F1E36E" w14:textId="237E12E5" w:rsidR="00EF6A69" w:rsidRDefault="00684F18" w:rsidP="00684F18">
      <w:pPr>
        <w:pStyle w:val="NoSpacing"/>
        <w:rPr>
          <w:smallCaps/>
        </w:rPr>
      </w:pPr>
      <w:r w:rsidRPr="00684F18">
        <w:rPr>
          <w:b/>
          <w:bCs/>
        </w:rPr>
        <w:t>Environment:</w:t>
      </w:r>
      <w:r w:rsidRPr="00684F18">
        <w:t xml:space="preserve"> Salesforce.com, Apex classes, Service Cloud, GitHub, Controllers, Apex triggers, SOQL, SOSL, Visualforce pages, Lightning apps, Lightning components, Lightning Design System, Aura Framework, Standard &amp; Custom/Extension Controllers, Batch Jobs, Schedule Jobs, Process Builder, Data Loader, Workflows, Import Wizards, ANT Migration Tool, Jenkins.</w:t>
      </w:r>
    </w:p>
    <w:p w14:paraId="5FE4C1CB" w14:textId="77777777" w:rsidR="00684F18" w:rsidRDefault="00684F18"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2B9F9B04" w14:textId="77777777" w:rsidR="00684F18" w:rsidRDefault="00684F18" w:rsidP="00684F18">
      <w:pPr>
        <w:pStyle w:val="NoSpacing"/>
        <w:numPr>
          <w:ilvl w:val="0"/>
          <w:numId w:val="58"/>
        </w:numPr>
      </w:pPr>
      <w:r>
        <w:t>Bachelor of Engineering in 2011 from Andhra University</w:t>
      </w:r>
    </w:p>
    <w:p w14:paraId="250AA05A" w14:textId="77777777" w:rsidR="00684F18" w:rsidRDefault="00684F18" w:rsidP="00684F18">
      <w:pPr>
        <w:pStyle w:val="NoSpacing"/>
        <w:numPr>
          <w:ilvl w:val="0"/>
          <w:numId w:val="58"/>
        </w:numPr>
      </w:pPr>
      <w:r>
        <w:t xml:space="preserve">Certified Salesforce Administrator </w:t>
      </w:r>
    </w:p>
    <w:p w14:paraId="23B66381" w14:textId="77777777" w:rsidR="00684F18" w:rsidRDefault="00684F18" w:rsidP="00684F18">
      <w:pPr>
        <w:pStyle w:val="NoSpacing"/>
        <w:numPr>
          <w:ilvl w:val="0"/>
          <w:numId w:val="58"/>
        </w:numPr>
      </w:pPr>
      <w:r>
        <w:t>Certified Salesforce Platform Developer (PD-1)</w:t>
      </w:r>
    </w:p>
    <w:p w14:paraId="2714184B" w14:textId="77777777" w:rsidR="00684F18" w:rsidRDefault="00684F18" w:rsidP="00684F18">
      <w:pPr>
        <w:pStyle w:val="NoSpacing"/>
        <w:numPr>
          <w:ilvl w:val="0"/>
          <w:numId w:val="58"/>
        </w:numPr>
      </w:pPr>
      <w:r>
        <w:t>Certified Salesforce Platform Developer (PD-2)</w:t>
      </w:r>
    </w:p>
    <w:p w14:paraId="48F4B336" w14:textId="77777777" w:rsidR="00684F18" w:rsidRDefault="00684F18" w:rsidP="00684F18">
      <w:pPr>
        <w:pStyle w:val="NoSpacing"/>
        <w:numPr>
          <w:ilvl w:val="0"/>
          <w:numId w:val="58"/>
        </w:numPr>
      </w:pPr>
      <w:r>
        <w:t>Certified Service Cloud Consultant</w:t>
      </w:r>
    </w:p>
    <w:p w14:paraId="3EF34A4A" w14:textId="6E8C00C5" w:rsidR="003D5421" w:rsidRPr="003D5421" w:rsidRDefault="00684F18" w:rsidP="00684F18">
      <w:pPr>
        <w:pStyle w:val="NoSpacing"/>
        <w:numPr>
          <w:ilvl w:val="0"/>
          <w:numId w:val="58"/>
        </w:numPr>
      </w:pPr>
      <w:r>
        <w:t>Trailhead Double Star Ranger, having 200+ badges in trailhead.</w:t>
      </w:r>
    </w:p>
    <w:sectPr w:rsidR="003D5421" w:rsidRPr="003D5421" w:rsidSect="00AD238C">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DB397" w14:textId="77777777" w:rsidR="00AD238C" w:rsidRDefault="00AD238C">
      <w:r>
        <w:separator/>
      </w:r>
    </w:p>
  </w:endnote>
  <w:endnote w:type="continuationSeparator" w:id="0">
    <w:p w14:paraId="093C5055" w14:textId="77777777" w:rsidR="00AD238C" w:rsidRDefault="00AD2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4F602" w14:textId="77777777" w:rsidR="00AD238C" w:rsidRDefault="00AD238C">
      <w:r>
        <w:separator/>
      </w:r>
    </w:p>
  </w:footnote>
  <w:footnote w:type="continuationSeparator" w:id="0">
    <w:p w14:paraId="6FB80618" w14:textId="77777777" w:rsidR="00AD238C" w:rsidRDefault="00AD2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2715F751" w:rsidR="00BF14B3" w:rsidRPr="00654952" w:rsidRDefault="00BF14B3" w:rsidP="009D2991">
    <w:pPr>
      <w:pStyle w:val="NoSpacing"/>
    </w:pPr>
    <w:r w:rsidRPr="00654952">
      <w:rPr>
        <w:b/>
        <w:bCs/>
      </w:rPr>
      <w:t>Candidate Location:</w:t>
    </w:r>
    <w:r w:rsidR="00EC3F6D" w:rsidRPr="00654952">
      <w:t xml:space="preserve"> </w:t>
    </w:r>
    <w:r w:rsidR="00684F18" w:rsidRPr="00684F18">
      <w:rPr>
        <w:color w:val="000000"/>
      </w:rPr>
      <w:t>Orlando</w:t>
    </w:r>
    <w:r w:rsidR="00684F18">
      <w:rPr>
        <w:color w:val="000000"/>
      </w:rPr>
      <w:t>, FL</w:t>
    </w:r>
  </w:p>
  <w:p w14:paraId="4F2C61CC" w14:textId="511E1B4C" w:rsidR="00333CDC" w:rsidRDefault="00BF14B3" w:rsidP="00654952">
    <w:pPr>
      <w:pStyle w:val="NoSpacing"/>
    </w:pPr>
    <w:r w:rsidRPr="00654952">
      <w:rPr>
        <w:b/>
        <w:bCs/>
      </w:rPr>
      <w:t>Candidate E-mail ID:</w:t>
    </w:r>
    <w:r w:rsidRPr="00654952">
      <w:t xml:space="preserve"> </w:t>
    </w:r>
    <w:hyperlink r:id="rId1" w:history="1">
      <w:r w:rsidR="00684F18" w:rsidRPr="00ED6C7A">
        <w:rPr>
          <w:rStyle w:val="Hyperlink"/>
        </w:rPr>
        <w:t>urs181818@gmail.com</w:t>
      </w:r>
    </w:hyperlink>
  </w:p>
  <w:p w14:paraId="639D8B28" w14:textId="6C6A6737" w:rsidR="00BF14B3" w:rsidRPr="00AC5E92" w:rsidRDefault="00BF14B3" w:rsidP="00654952">
    <w:pPr>
      <w:pStyle w:val="NoSpacing"/>
      <w:rPr>
        <w:lang w:val="en-IN"/>
      </w:rPr>
    </w:pPr>
    <w:r w:rsidRPr="00AC5E92">
      <w:rPr>
        <w:b/>
        <w:bCs/>
        <w:lang w:val="en-IN"/>
      </w:rPr>
      <w:t>Contact Number:</w:t>
    </w:r>
    <w:r w:rsidR="004C7072" w:rsidRPr="00AC5E92">
      <w:rPr>
        <w:lang w:val="en-IN"/>
      </w:rPr>
      <w:t xml:space="preserve"> </w:t>
    </w:r>
    <w:r w:rsidR="00684F18" w:rsidRPr="00684F18">
      <w:rPr>
        <w:rFonts w:ascii="Calibri" w:hAnsi="Calibri" w:cs="Calibri"/>
        <w:lang w:val="en-IN"/>
      </w:rPr>
      <w:t>321</w:t>
    </w:r>
    <w:r w:rsidR="00684F18">
      <w:rPr>
        <w:rFonts w:ascii="Calibri" w:hAnsi="Calibri" w:cs="Calibri"/>
        <w:lang w:val="en-IN"/>
      </w:rPr>
      <w:t>-</w:t>
    </w:r>
    <w:r w:rsidR="00684F18" w:rsidRPr="00684F18">
      <w:rPr>
        <w:rFonts w:ascii="Calibri" w:hAnsi="Calibri" w:cs="Calibri"/>
        <w:lang w:val="en-IN"/>
      </w:rPr>
      <w:t>367</w:t>
    </w:r>
    <w:r w:rsidR="00684F18">
      <w:rPr>
        <w:rFonts w:ascii="Calibri" w:hAnsi="Calibri" w:cs="Calibri"/>
        <w:lang w:val="en-IN"/>
      </w:rPr>
      <w:t>-</w:t>
    </w:r>
    <w:r w:rsidR="00684F18" w:rsidRPr="00684F18">
      <w:rPr>
        <w:rFonts w:ascii="Calibri" w:hAnsi="Calibri" w:cs="Calibri"/>
        <w:lang w:val="en-IN"/>
      </w:rPr>
      <w:t>9734</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100882D2" w14:textId="067DE6DD" w:rsidR="00F538BF" w:rsidRDefault="00672FD8" w:rsidP="000155D8">
    <w:pPr>
      <w:pStyle w:val="Header"/>
      <w:jc w:val="center"/>
      <w:rPr>
        <w:rFonts w:asciiTheme="minorHAnsi" w:hAnsiTheme="minorHAnsi" w:cstheme="minorHAnsi"/>
        <w:b/>
        <w:sz w:val="28"/>
        <w:szCs w:val="28"/>
        <w:lang w:val="en-IN"/>
      </w:rPr>
    </w:pPr>
    <w:r w:rsidRPr="00672FD8">
      <w:rPr>
        <w:rFonts w:asciiTheme="minorHAnsi" w:hAnsiTheme="minorHAnsi" w:cstheme="minorHAnsi"/>
        <w:b/>
        <w:sz w:val="28"/>
        <w:szCs w:val="28"/>
        <w:lang w:val="en-IN"/>
      </w:rPr>
      <w:t>Ram Sagar Undavalli</w:t>
    </w:r>
  </w:p>
  <w:p w14:paraId="6E4B8433" w14:textId="77777777" w:rsidR="00672FD8" w:rsidRPr="00AC5E92" w:rsidRDefault="00672FD8"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75F08"/>
    <w:multiLevelType w:val="hybridMultilevel"/>
    <w:tmpl w:val="EC144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066BF8"/>
    <w:multiLevelType w:val="hybridMultilevel"/>
    <w:tmpl w:val="D2A8F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BEE5151"/>
    <w:multiLevelType w:val="hybridMultilevel"/>
    <w:tmpl w:val="9752C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8"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148772B"/>
    <w:multiLevelType w:val="hybridMultilevel"/>
    <w:tmpl w:val="176A7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3CD18BA"/>
    <w:multiLevelType w:val="hybridMultilevel"/>
    <w:tmpl w:val="96E8B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8243112"/>
    <w:multiLevelType w:val="hybridMultilevel"/>
    <w:tmpl w:val="963E3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8BD032C"/>
    <w:multiLevelType w:val="hybridMultilevel"/>
    <w:tmpl w:val="CCE61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2E9A7ACA"/>
    <w:multiLevelType w:val="hybridMultilevel"/>
    <w:tmpl w:val="B84AA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62911C8"/>
    <w:multiLevelType w:val="hybridMultilevel"/>
    <w:tmpl w:val="CF8E1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72543AB"/>
    <w:multiLevelType w:val="hybridMultilevel"/>
    <w:tmpl w:val="7CF06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3C071363"/>
    <w:multiLevelType w:val="hybridMultilevel"/>
    <w:tmpl w:val="F6500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45812344"/>
    <w:multiLevelType w:val="hybridMultilevel"/>
    <w:tmpl w:val="409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50B4425F"/>
    <w:multiLevelType w:val="hybridMultilevel"/>
    <w:tmpl w:val="F9C0C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543B3608"/>
    <w:multiLevelType w:val="hybridMultilevel"/>
    <w:tmpl w:val="15722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82721AE"/>
    <w:multiLevelType w:val="hybridMultilevel"/>
    <w:tmpl w:val="8D206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D4D2C6A"/>
    <w:multiLevelType w:val="hybridMultilevel"/>
    <w:tmpl w:val="2D06C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0"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69372AAF"/>
    <w:multiLevelType w:val="hybridMultilevel"/>
    <w:tmpl w:val="9184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3"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15:restartNumberingAfterBreak="0">
    <w:nsid w:val="6D5C3823"/>
    <w:multiLevelType w:val="hybridMultilevel"/>
    <w:tmpl w:val="9970C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15:restartNumberingAfterBreak="0">
    <w:nsid w:val="6E7A0450"/>
    <w:multiLevelType w:val="hybridMultilevel"/>
    <w:tmpl w:val="66EE4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29B7AB2"/>
    <w:multiLevelType w:val="hybridMultilevel"/>
    <w:tmpl w:val="7D907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9" w15:restartNumberingAfterBreak="0">
    <w:nsid w:val="75BD138F"/>
    <w:multiLevelType w:val="hybridMultilevel"/>
    <w:tmpl w:val="2AFEB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6AC72CE"/>
    <w:multiLevelType w:val="hybridMultilevel"/>
    <w:tmpl w:val="4DF4D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8B5162E"/>
    <w:multiLevelType w:val="hybridMultilevel"/>
    <w:tmpl w:val="40F6A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52"/>
  </w:num>
  <w:num w:numId="3" w16cid:durableId="139352410">
    <w:abstractNumId w:val="53"/>
  </w:num>
  <w:num w:numId="4" w16cid:durableId="1139345333">
    <w:abstractNumId w:val="45"/>
  </w:num>
  <w:num w:numId="5" w16cid:durableId="1566716753">
    <w:abstractNumId w:val="36"/>
  </w:num>
  <w:num w:numId="6" w16cid:durableId="862130666">
    <w:abstractNumId w:val="15"/>
  </w:num>
  <w:num w:numId="7" w16cid:durableId="2013292984">
    <w:abstractNumId w:val="55"/>
  </w:num>
  <w:num w:numId="8" w16cid:durableId="777530213">
    <w:abstractNumId w:val="64"/>
  </w:num>
  <w:num w:numId="9" w16cid:durableId="1192037481">
    <w:abstractNumId w:val="30"/>
  </w:num>
  <w:num w:numId="10" w16cid:durableId="263391843">
    <w:abstractNumId w:val="61"/>
  </w:num>
  <w:num w:numId="11" w16cid:durableId="66726532">
    <w:abstractNumId w:val="47"/>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62"/>
  </w:num>
  <w:num w:numId="14" w16cid:durableId="1133476638">
    <w:abstractNumId w:val="39"/>
  </w:num>
  <w:num w:numId="15" w16cid:durableId="337585252">
    <w:abstractNumId w:val="58"/>
  </w:num>
  <w:num w:numId="16" w16cid:durableId="2061587357">
    <w:abstractNumId w:val="48"/>
  </w:num>
  <w:num w:numId="17" w16cid:durableId="1065491973">
    <w:abstractNumId w:val="20"/>
  </w:num>
  <w:num w:numId="18" w16cid:durableId="1318266233">
    <w:abstractNumId w:val="18"/>
  </w:num>
  <w:num w:numId="19" w16cid:durableId="526874085">
    <w:abstractNumId w:val="46"/>
  </w:num>
  <w:num w:numId="20" w16cid:durableId="844248676">
    <w:abstractNumId w:val="27"/>
  </w:num>
  <w:num w:numId="21" w16cid:durableId="284892896">
    <w:abstractNumId w:val="38"/>
  </w:num>
  <w:num w:numId="22" w16cid:durableId="605190378">
    <w:abstractNumId w:val="17"/>
  </w:num>
  <w:num w:numId="23" w16cid:durableId="509416459">
    <w:abstractNumId w:val="23"/>
  </w:num>
  <w:num w:numId="24" w16cid:durableId="1935087531">
    <w:abstractNumId w:val="12"/>
  </w:num>
  <w:num w:numId="25" w16cid:durableId="1366129160">
    <w:abstractNumId w:val="14"/>
  </w:num>
  <w:num w:numId="26" w16cid:durableId="1003901784">
    <w:abstractNumId w:val="50"/>
  </w:num>
  <w:num w:numId="27" w16cid:durableId="543714750">
    <w:abstractNumId w:val="35"/>
  </w:num>
  <w:num w:numId="28" w16cid:durableId="504515879">
    <w:abstractNumId w:val="16"/>
  </w:num>
  <w:num w:numId="29" w16cid:durableId="1754471848">
    <w:abstractNumId w:val="22"/>
  </w:num>
  <w:num w:numId="30" w16cid:durableId="553084479">
    <w:abstractNumId w:val="41"/>
  </w:num>
  <w:num w:numId="31" w16cid:durableId="1454204984">
    <w:abstractNumId w:val="33"/>
  </w:num>
  <w:num w:numId="32" w16cid:durableId="1183738669">
    <w:abstractNumId w:val="11"/>
  </w:num>
  <w:num w:numId="33" w16cid:durableId="128592335">
    <w:abstractNumId w:val="24"/>
  </w:num>
  <w:num w:numId="34" w16cid:durableId="187452677">
    <w:abstractNumId w:val="29"/>
  </w:num>
  <w:num w:numId="35" w16cid:durableId="972758455">
    <w:abstractNumId w:val="49"/>
  </w:num>
  <w:num w:numId="36" w16cid:durableId="1934312140">
    <w:abstractNumId w:val="34"/>
  </w:num>
  <w:num w:numId="37" w16cid:durableId="285360171">
    <w:abstractNumId w:val="9"/>
  </w:num>
  <w:num w:numId="38" w16cid:durableId="1551378744">
    <w:abstractNumId w:val="60"/>
  </w:num>
  <w:num w:numId="39" w16cid:durableId="1955555701">
    <w:abstractNumId w:val="51"/>
  </w:num>
  <w:num w:numId="40" w16cid:durableId="174850222">
    <w:abstractNumId w:val="37"/>
  </w:num>
  <w:num w:numId="41" w16cid:durableId="58528911">
    <w:abstractNumId w:val="56"/>
  </w:num>
  <w:num w:numId="42" w16cid:durableId="587665063">
    <w:abstractNumId w:val="44"/>
  </w:num>
  <w:num w:numId="43" w16cid:durableId="320962449">
    <w:abstractNumId w:val="25"/>
  </w:num>
  <w:num w:numId="44" w16cid:durableId="534926284">
    <w:abstractNumId w:val="54"/>
  </w:num>
  <w:num w:numId="45" w16cid:durableId="1420129868">
    <w:abstractNumId w:val="21"/>
  </w:num>
  <w:num w:numId="46" w16cid:durableId="539587779">
    <w:abstractNumId w:val="19"/>
  </w:num>
  <w:num w:numId="47" w16cid:durableId="26877909">
    <w:abstractNumId w:val="63"/>
  </w:num>
  <w:num w:numId="48" w16cid:durableId="1522010305">
    <w:abstractNumId w:val="57"/>
  </w:num>
  <w:num w:numId="49" w16cid:durableId="2115859645">
    <w:abstractNumId w:val="31"/>
  </w:num>
  <w:num w:numId="50" w16cid:durableId="381171802">
    <w:abstractNumId w:val="10"/>
  </w:num>
  <w:num w:numId="51" w16cid:durableId="1811827672">
    <w:abstractNumId w:val="40"/>
  </w:num>
  <w:num w:numId="52" w16cid:durableId="80219204">
    <w:abstractNumId w:val="28"/>
  </w:num>
  <w:num w:numId="53" w16cid:durableId="1255168679">
    <w:abstractNumId w:val="13"/>
  </w:num>
  <w:num w:numId="54" w16cid:durableId="45691763">
    <w:abstractNumId w:val="59"/>
  </w:num>
  <w:num w:numId="55" w16cid:durableId="86851586">
    <w:abstractNumId w:val="42"/>
  </w:num>
  <w:num w:numId="56" w16cid:durableId="1261721123">
    <w:abstractNumId w:val="32"/>
  </w:num>
  <w:num w:numId="57" w16cid:durableId="2048679379">
    <w:abstractNumId w:val="26"/>
  </w:num>
  <w:num w:numId="58" w16cid:durableId="1824809875">
    <w:abstractNumId w:val="4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298B"/>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FFF"/>
    <w:rsid w:val="003D5421"/>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2FD8"/>
    <w:rsid w:val="00674873"/>
    <w:rsid w:val="006748FE"/>
    <w:rsid w:val="0067669C"/>
    <w:rsid w:val="006829A1"/>
    <w:rsid w:val="00682BA8"/>
    <w:rsid w:val="00683F45"/>
    <w:rsid w:val="00684F18"/>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38A6"/>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6390"/>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38C"/>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466A"/>
    <w:rsid w:val="00B25D0B"/>
    <w:rsid w:val="00B27F18"/>
    <w:rsid w:val="00B33787"/>
    <w:rsid w:val="00B34ACC"/>
    <w:rsid w:val="00B35213"/>
    <w:rsid w:val="00B360ED"/>
    <w:rsid w:val="00B45FFB"/>
    <w:rsid w:val="00B47705"/>
    <w:rsid w:val="00B513EA"/>
    <w:rsid w:val="00B52A3E"/>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5EB"/>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B4E"/>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EF6A69"/>
    <w:rsid w:val="00F00382"/>
    <w:rsid w:val="00F00E96"/>
    <w:rsid w:val="00F01E1C"/>
    <w:rsid w:val="00F02336"/>
    <w:rsid w:val="00F04D86"/>
    <w:rsid w:val="00F04FDA"/>
    <w:rsid w:val="00F07323"/>
    <w:rsid w:val="00F153FC"/>
    <w:rsid w:val="00F24CA1"/>
    <w:rsid w:val="00F25BC6"/>
    <w:rsid w:val="00F26F25"/>
    <w:rsid w:val="00F30303"/>
    <w:rsid w:val="00F3167A"/>
    <w:rsid w:val="00F40C17"/>
    <w:rsid w:val="00F46B6E"/>
    <w:rsid w:val="00F47DD1"/>
    <w:rsid w:val="00F52872"/>
    <w:rsid w:val="00F538BF"/>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C3056"/>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urs18181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3255</Words>
  <Characters>18555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3</cp:revision>
  <cp:lastPrinted>2006-06-28T14:40:00Z</cp:lastPrinted>
  <dcterms:created xsi:type="dcterms:W3CDTF">2024-03-13T13:47:00Z</dcterms:created>
  <dcterms:modified xsi:type="dcterms:W3CDTF">2024-03-13T13:55:00Z</dcterms:modified>
</cp:coreProperties>
</file>