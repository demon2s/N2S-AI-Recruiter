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95AB6" w14:textId="77777777" w:rsidR="002D287F" w:rsidRPr="006356EC" w:rsidRDefault="00624895" w:rsidP="005D48B1">
      <w:pPr>
        <w:pStyle w:val="div"/>
        <w:spacing w:before="100" w:beforeAutospacing="1" w:line="260" w:lineRule="atLeast"/>
        <w:jc w:val="center"/>
        <w:rPr>
          <w:rFonts w:ascii="Verdana" w:eastAsia="Palatino Linotype" w:hAnsi="Verdana"/>
          <w:b/>
          <w:sz w:val="22"/>
          <w:szCs w:val="22"/>
        </w:rPr>
      </w:pPr>
      <w:r w:rsidRPr="006356EC">
        <w:rPr>
          <w:rStyle w:val="span"/>
          <w:rFonts w:ascii="Verdana" w:eastAsia="Palatino Linotype" w:hAnsi="Verdana"/>
          <w:b/>
          <w:sz w:val="22"/>
          <w:szCs w:val="22"/>
        </w:rPr>
        <w:t>PANDISELVAM</w:t>
      </w:r>
      <w:r w:rsidR="001A278D" w:rsidRPr="006356EC">
        <w:rPr>
          <w:rStyle w:val="span"/>
          <w:rFonts w:ascii="Verdana" w:eastAsia="Palatino Linotype" w:hAnsi="Verdana"/>
          <w:b/>
          <w:sz w:val="22"/>
          <w:szCs w:val="22"/>
        </w:rPr>
        <w:t xml:space="preserve"> </w:t>
      </w:r>
      <w:r w:rsidRPr="006356EC">
        <w:rPr>
          <w:rStyle w:val="span"/>
          <w:rFonts w:ascii="Verdana" w:eastAsia="Palatino Linotype" w:hAnsi="Verdana"/>
          <w:b/>
          <w:sz w:val="22"/>
          <w:szCs w:val="22"/>
        </w:rPr>
        <w:t>MACHAKALAI</w:t>
      </w:r>
    </w:p>
    <w:p w14:paraId="6EF9B70E" w14:textId="77777777" w:rsidR="002D287F" w:rsidRPr="009D63E9" w:rsidRDefault="00000000" w:rsidP="005D48B1">
      <w:pPr>
        <w:pStyle w:val="divaddress"/>
        <w:spacing w:before="100" w:beforeAutospacing="1"/>
        <w:rPr>
          <w:rFonts w:ascii="Verdana" w:eastAsia="Palatino Linotype" w:hAnsi="Verdana"/>
          <w:sz w:val="14"/>
          <w:szCs w:val="14"/>
        </w:rPr>
      </w:pPr>
      <w:hyperlink r:id="rId6" w:history="1">
        <w:r w:rsidR="00F47F5A" w:rsidRPr="009D63E9">
          <w:rPr>
            <w:rStyle w:val="Hyperlink"/>
            <w:rFonts w:ascii="Verdana" w:eastAsia="Palatino Linotype" w:hAnsi="Verdana"/>
            <w:sz w:val="14"/>
            <w:szCs w:val="14"/>
          </w:rPr>
          <w:t>Linked In</w:t>
        </w:r>
      </w:hyperlink>
      <w:r w:rsidR="00F47F5A" w:rsidRPr="009D63E9">
        <w:rPr>
          <w:rStyle w:val="span"/>
          <w:rFonts w:ascii="Verdana" w:eastAsia="Palatino Linotype" w:hAnsi="Verdana"/>
          <w:sz w:val="14"/>
          <w:szCs w:val="14"/>
        </w:rPr>
        <w:t xml:space="preserve"> | </w:t>
      </w:r>
      <w:r w:rsidR="00DB3523" w:rsidRPr="009D63E9">
        <w:rPr>
          <w:rStyle w:val="span"/>
          <w:rFonts w:ascii="Verdana" w:eastAsia="Palatino Linotype" w:hAnsi="Verdana"/>
          <w:sz w:val="14"/>
          <w:szCs w:val="14"/>
        </w:rPr>
        <w:t>Selvam</w:t>
      </w:r>
      <w:r w:rsidR="00624895" w:rsidRPr="009D63E9">
        <w:rPr>
          <w:rStyle w:val="span"/>
          <w:rFonts w:ascii="Verdana" w:eastAsia="Palatino Linotype" w:hAnsi="Verdana"/>
          <w:sz w:val="14"/>
          <w:szCs w:val="14"/>
        </w:rPr>
        <w:t>0033@gmail.com</w:t>
      </w:r>
      <w:r w:rsidR="00624895" w:rsidRPr="009D63E9">
        <w:rPr>
          <w:rStyle w:val="sprtr"/>
          <w:rFonts w:ascii="Verdana" w:eastAsia="Palatino Linotype" w:hAnsi="Verdana"/>
          <w:sz w:val="14"/>
          <w:szCs w:val="14"/>
        </w:rPr>
        <w:t> | </w:t>
      </w:r>
      <w:r w:rsidR="00624895" w:rsidRPr="009D63E9">
        <w:rPr>
          <w:rStyle w:val="sprtrsprtr"/>
          <w:rFonts w:ascii="Verdana" w:eastAsia="Palatino Linotype" w:hAnsi="Verdana"/>
          <w:sz w:val="14"/>
          <w:szCs w:val="14"/>
        </w:rPr>
        <w:t> | </w:t>
      </w:r>
      <w:r w:rsidR="00624895" w:rsidRPr="009D63E9">
        <w:rPr>
          <w:rStyle w:val="span"/>
          <w:rFonts w:ascii="Verdana" w:eastAsia="Palatino Linotype" w:hAnsi="Verdana"/>
          <w:sz w:val="14"/>
          <w:szCs w:val="14"/>
        </w:rPr>
        <w:t>312</w:t>
      </w:r>
      <w:r w:rsidR="00F729A9" w:rsidRPr="009D63E9">
        <w:rPr>
          <w:rStyle w:val="span"/>
          <w:rFonts w:ascii="Verdana" w:eastAsia="Palatino Linotype" w:hAnsi="Verdana"/>
          <w:sz w:val="14"/>
          <w:szCs w:val="14"/>
        </w:rPr>
        <w:t>-</w:t>
      </w:r>
      <w:r w:rsidR="00624895" w:rsidRPr="009D63E9">
        <w:rPr>
          <w:rStyle w:val="span"/>
          <w:rFonts w:ascii="Verdana" w:eastAsia="Palatino Linotype" w:hAnsi="Verdana"/>
          <w:sz w:val="14"/>
          <w:szCs w:val="14"/>
        </w:rPr>
        <w:t>477</w:t>
      </w:r>
      <w:r w:rsidR="00F729A9" w:rsidRPr="009D63E9">
        <w:rPr>
          <w:rStyle w:val="span"/>
          <w:rFonts w:ascii="Verdana" w:eastAsia="Palatino Linotype" w:hAnsi="Verdana"/>
          <w:sz w:val="14"/>
          <w:szCs w:val="14"/>
        </w:rPr>
        <w:t>-</w:t>
      </w:r>
      <w:r w:rsidR="00624895" w:rsidRPr="009D63E9">
        <w:rPr>
          <w:rStyle w:val="span"/>
          <w:rFonts w:ascii="Verdana" w:eastAsia="Palatino Linotype" w:hAnsi="Verdana"/>
          <w:sz w:val="14"/>
          <w:szCs w:val="14"/>
        </w:rPr>
        <w:t>9336</w:t>
      </w:r>
      <w:r w:rsidR="00624895" w:rsidRPr="009D63E9">
        <w:rPr>
          <w:rStyle w:val="sprtr"/>
          <w:rFonts w:ascii="Verdana" w:eastAsia="Palatino Linotype" w:hAnsi="Verdana"/>
          <w:sz w:val="14"/>
          <w:szCs w:val="14"/>
        </w:rPr>
        <w:t> |</w:t>
      </w:r>
      <w:r w:rsidR="00E2115F" w:rsidRPr="009D63E9">
        <w:rPr>
          <w:rStyle w:val="sprtr"/>
          <w:rFonts w:ascii="Verdana" w:eastAsia="Palatino Linotype" w:hAnsi="Verdana"/>
          <w:sz w:val="14"/>
          <w:szCs w:val="14"/>
        </w:rPr>
        <w:t> </w:t>
      </w:r>
      <w:hyperlink r:id="rId7" w:history="1">
        <w:r w:rsidR="00F47F5A" w:rsidRPr="00D028C3">
          <w:rPr>
            <w:rStyle w:val="Hyperlink"/>
            <w:rFonts w:ascii="Verdana" w:eastAsia="Palatino Linotype" w:hAnsi="Verdana"/>
            <w:sz w:val="14"/>
            <w:szCs w:val="14"/>
          </w:rPr>
          <w:t>Git hub</w:t>
        </w:r>
      </w:hyperlink>
    </w:p>
    <w:p w14:paraId="7CF0841A" w14:textId="77777777" w:rsidR="005744A6" w:rsidRDefault="001A278D" w:rsidP="005D48B1">
      <w:pPr>
        <w:pStyle w:val="divdocumentheading"/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trike/>
          <w:sz w:val="14"/>
          <w:szCs w:val="14"/>
        </w:rPr>
      </w:pPr>
      <w:r w:rsidRPr="001A278D">
        <w:rPr>
          <w:rFonts w:ascii="Verdana" w:eastAsia="Palatino Linotype" w:hAnsi="Verdana"/>
          <w:b/>
          <w:sz w:val="14"/>
          <w:szCs w:val="14"/>
        </w:rPr>
        <w:t xml:space="preserve">Skills </w:t>
      </w:r>
      <w:r w:rsidR="005744A6" w:rsidRPr="009D63E9">
        <w:rPr>
          <w:rFonts w:ascii="Verdana" w:eastAsia="Palatino Linotype" w:hAnsi="Verdana"/>
          <w:strike/>
          <w:sz w:val="14"/>
          <w:szCs w:val="14"/>
        </w:rPr>
        <w:tab/>
      </w:r>
    </w:p>
    <w:p w14:paraId="3208C891" w14:textId="77777777" w:rsidR="005E56A7" w:rsidRPr="005E56A7" w:rsidRDefault="005E56A7" w:rsidP="005E56A7">
      <w:pPr>
        <w:pStyle w:val="divdocumentheading"/>
        <w:numPr>
          <w:ilvl w:val="0"/>
          <w:numId w:val="14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 w:rsidRPr="005E56A7">
        <w:rPr>
          <w:rFonts w:ascii="Verdana" w:eastAsia="Palatino Linotype" w:hAnsi="Verdana"/>
          <w:b/>
          <w:sz w:val="14"/>
          <w:szCs w:val="14"/>
        </w:rPr>
        <w:t>Back End:</w:t>
      </w:r>
      <w:r>
        <w:rPr>
          <w:rFonts w:ascii="Verdana" w:eastAsia="Palatino Linotype" w:hAnsi="Verdana"/>
          <w:sz w:val="14"/>
          <w:szCs w:val="14"/>
        </w:rPr>
        <w:t xml:space="preserve">  </w:t>
      </w:r>
      <w:r w:rsidR="009D63E9" w:rsidRPr="005744A6">
        <w:rPr>
          <w:rFonts w:ascii="Verdana" w:eastAsia="Palatino Linotype" w:hAnsi="Verdana"/>
          <w:sz w:val="14"/>
          <w:szCs w:val="14"/>
        </w:rPr>
        <w:t>Java |</w:t>
      </w:r>
      <w:r w:rsidR="005744A6">
        <w:rPr>
          <w:rFonts w:ascii="Verdana" w:eastAsia="Palatino Linotype" w:hAnsi="Verdana"/>
          <w:sz w:val="14"/>
          <w:szCs w:val="14"/>
        </w:rPr>
        <w:t xml:space="preserve"> </w:t>
      </w:r>
      <w:r w:rsidR="009D63E9" w:rsidRPr="005744A6">
        <w:rPr>
          <w:rFonts w:ascii="Verdana" w:eastAsia="Palatino Linotype" w:hAnsi="Verdana"/>
          <w:sz w:val="14"/>
          <w:szCs w:val="14"/>
        </w:rPr>
        <w:t>Micro service | Spring Boot | Kafka | Dockers | REST API | Swagger | Mockito | Junit</w:t>
      </w:r>
      <w:r w:rsidR="001A278D" w:rsidRPr="005744A6">
        <w:rPr>
          <w:rFonts w:ascii="Verdana" w:eastAsia="Palatino Linotype" w:hAnsi="Verdana"/>
          <w:sz w:val="14"/>
          <w:szCs w:val="14"/>
        </w:rPr>
        <w:t xml:space="preserve"> </w:t>
      </w:r>
      <w:r>
        <w:rPr>
          <w:rFonts w:ascii="Verdana" w:eastAsia="Palatino Linotype" w:hAnsi="Verdana"/>
          <w:sz w:val="14"/>
          <w:szCs w:val="14"/>
        </w:rPr>
        <w:t xml:space="preserve">| Oracle | </w:t>
      </w:r>
      <w:r w:rsidRPr="005E56A7">
        <w:rPr>
          <w:rFonts w:ascii="Verdana" w:eastAsia="Palatino Linotype" w:hAnsi="Verdana"/>
          <w:sz w:val="14"/>
          <w:szCs w:val="14"/>
        </w:rPr>
        <w:t>NoSQL</w:t>
      </w:r>
      <w:r>
        <w:rPr>
          <w:rFonts w:ascii="Verdana" w:eastAsia="Palatino Linotype" w:hAnsi="Verdana"/>
          <w:sz w:val="14"/>
          <w:szCs w:val="14"/>
        </w:rPr>
        <w:t xml:space="preserve"> |</w:t>
      </w:r>
      <w:r w:rsidRPr="005E56A7">
        <w:rPr>
          <w:rFonts w:ascii="Verdana" w:eastAsia="Palatino Linotype" w:hAnsi="Verdana"/>
          <w:sz w:val="14"/>
          <w:szCs w:val="14"/>
        </w:rPr>
        <w:t xml:space="preserve"> Apigee gateway |</w:t>
      </w:r>
      <w:r>
        <w:rPr>
          <w:rFonts w:ascii="Verdana" w:eastAsia="Palatino Linotype" w:hAnsi="Verdana"/>
          <w:sz w:val="14"/>
          <w:szCs w:val="14"/>
        </w:rPr>
        <w:t xml:space="preserve"> </w:t>
      </w:r>
      <w:proofErr w:type="spellStart"/>
      <w:r w:rsidRPr="005E56A7">
        <w:rPr>
          <w:rFonts w:ascii="Verdana" w:eastAsia="Palatino Linotype" w:hAnsi="Verdana"/>
          <w:sz w:val="14"/>
          <w:szCs w:val="14"/>
        </w:rPr>
        <w:t>Oauth</w:t>
      </w:r>
      <w:proofErr w:type="spellEnd"/>
      <w:r w:rsidRPr="005E56A7">
        <w:rPr>
          <w:rFonts w:ascii="Verdana" w:eastAsia="Palatino Linotype" w:hAnsi="Verdana"/>
          <w:sz w:val="14"/>
          <w:szCs w:val="14"/>
        </w:rPr>
        <w:t xml:space="preserve"> 2 |  spr</w:t>
      </w:r>
      <w:r w:rsidR="00F31D4F">
        <w:rPr>
          <w:rFonts w:ascii="Verdana" w:eastAsia="Palatino Linotype" w:hAnsi="Verdana"/>
          <w:sz w:val="14"/>
          <w:szCs w:val="14"/>
        </w:rPr>
        <w:t xml:space="preserve">ing security | </w:t>
      </w:r>
      <w:r w:rsidRPr="005E56A7">
        <w:rPr>
          <w:rFonts w:ascii="Verdana" w:eastAsia="Palatino Linotype" w:hAnsi="Verdana"/>
          <w:sz w:val="14"/>
          <w:szCs w:val="14"/>
        </w:rPr>
        <w:t>Redis Cache</w:t>
      </w:r>
    </w:p>
    <w:p w14:paraId="1603248A" w14:textId="77777777" w:rsidR="005E56A7" w:rsidRDefault="005E56A7" w:rsidP="005D48B1">
      <w:pPr>
        <w:pStyle w:val="divdocumentheading"/>
        <w:numPr>
          <w:ilvl w:val="0"/>
          <w:numId w:val="14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 w:rsidRPr="005E56A7">
        <w:rPr>
          <w:rFonts w:ascii="Verdana" w:eastAsia="Palatino Linotype" w:hAnsi="Verdana"/>
          <w:b/>
          <w:sz w:val="14"/>
          <w:szCs w:val="14"/>
        </w:rPr>
        <w:t>Cloud Computing Services</w:t>
      </w:r>
      <w:r>
        <w:rPr>
          <w:rFonts w:ascii="Verdana" w:eastAsia="Palatino Linotype" w:hAnsi="Verdana"/>
          <w:sz w:val="14"/>
          <w:szCs w:val="14"/>
        </w:rPr>
        <w:t xml:space="preserve">: GCP | PCF | AWS | EKS | Lambda </w:t>
      </w:r>
    </w:p>
    <w:p w14:paraId="119D8F03" w14:textId="77777777" w:rsidR="005E56A7" w:rsidRDefault="005E56A7" w:rsidP="005D48B1">
      <w:pPr>
        <w:pStyle w:val="divdocumentheading"/>
        <w:numPr>
          <w:ilvl w:val="0"/>
          <w:numId w:val="14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>
        <w:rPr>
          <w:rFonts w:ascii="Verdana" w:eastAsia="Palatino Linotype" w:hAnsi="Verdana"/>
          <w:b/>
          <w:sz w:val="14"/>
          <w:szCs w:val="14"/>
        </w:rPr>
        <w:t>Pipelines</w:t>
      </w:r>
      <w:r w:rsidRPr="005E56A7">
        <w:rPr>
          <w:rFonts w:ascii="Verdana" w:eastAsia="Palatino Linotype" w:hAnsi="Verdana"/>
          <w:sz w:val="14"/>
          <w:szCs w:val="14"/>
        </w:rPr>
        <w:t>:</w:t>
      </w:r>
      <w:r>
        <w:rPr>
          <w:rFonts w:ascii="Verdana" w:eastAsia="Palatino Linotype" w:hAnsi="Verdana"/>
          <w:sz w:val="14"/>
          <w:szCs w:val="14"/>
        </w:rPr>
        <w:t xml:space="preserve"> </w:t>
      </w:r>
      <w:r w:rsidRPr="005744A6">
        <w:rPr>
          <w:rFonts w:ascii="Verdana" w:eastAsia="Palatino Linotype" w:hAnsi="Verdana"/>
          <w:sz w:val="14"/>
          <w:szCs w:val="14"/>
        </w:rPr>
        <w:t xml:space="preserve">CI/CD using Tekton </w:t>
      </w:r>
      <w:r w:rsidR="00F31D4F">
        <w:rPr>
          <w:rFonts w:ascii="Verdana" w:eastAsia="Palatino Linotype" w:hAnsi="Verdana"/>
          <w:sz w:val="14"/>
          <w:szCs w:val="14"/>
        </w:rPr>
        <w:t>|</w:t>
      </w:r>
      <w:r w:rsidRPr="005744A6">
        <w:rPr>
          <w:rFonts w:ascii="Verdana" w:eastAsia="Palatino Linotype" w:hAnsi="Verdana"/>
          <w:sz w:val="14"/>
          <w:szCs w:val="14"/>
        </w:rPr>
        <w:t xml:space="preserve"> Jenkins</w:t>
      </w:r>
    </w:p>
    <w:p w14:paraId="64842780" w14:textId="77777777" w:rsidR="005E56A7" w:rsidRDefault="005E56A7" w:rsidP="005D48B1">
      <w:pPr>
        <w:pStyle w:val="divdocumentheading"/>
        <w:numPr>
          <w:ilvl w:val="0"/>
          <w:numId w:val="14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>
        <w:rPr>
          <w:rFonts w:ascii="Verdana" w:eastAsia="Palatino Linotype" w:hAnsi="Verdana"/>
          <w:b/>
          <w:sz w:val="14"/>
          <w:szCs w:val="14"/>
        </w:rPr>
        <w:t xml:space="preserve">Front End Development </w:t>
      </w:r>
      <w:r w:rsidRPr="005E56A7">
        <w:rPr>
          <w:rFonts w:ascii="Verdana" w:eastAsia="Palatino Linotype" w:hAnsi="Verdana"/>
          <w:sz w:val="14"/>
          <w:szCs w:val="14"/>
        </w:rPr>
        <w:t>:</w:t>
      </w:r>
      <w:r>
        <w:rPr>
          <w:rFonts w:ascii="Verdana" w:eastAsia="Palatino Linotype" w:hAnsi="Verdana"/>
          <w:sz w:val="14"/>
          <w:szCs w:val="14"/>
        </w:rPr>
        <w:t xml:space="preserve"> Angular | </w:t>
      </w:r>
      <w:r w:rsidRPr="005E56A7">
        <w:rPr>
          <w:rFonts w:ascii="Verdana" w:eastAsia="Palatino Linotype" w:hAnsi="Verdana"/>
          <w:sz w:val="14"/>
          <w:szCs w:val="14"/>
        </w:rPr>
        <w:t xml:space="preserve">Node </w:t>
      </w:r>
      <w:proofErr w:type="spellStart"/>
      <w:r w:rsidRPr="005E56A7">
        <w:rPr>
          <w:rFonts w:ascii="Verdana" w:eastAsia="Palatino Linotype" w:hAnsi="Verdana"/>
          <w:sz w:val="14"/>
          <w:szCs w:val="14"/>
        </w:rPr>
        <w:t>js</w:t>
      </w:r>
      <w:proofErr w:type="spellEnd"/>
      <w:r w:rsidRPr="005E56A7">
        <w:rPr>
          <w:rFonts w:ascii="Verdana" w:eastAsia="Palatino Linotype" w:hAnsi="Verdana"/>
          <w:sz w:val="14"/>
          <w:szCs w:val="14"/>
        </w:rPr>
        <w:t xml:space="preserve"> |</w:t>
      </w:r>
      <w:r>
        <w:rPr>
          <w:rFonts w:ascii="Verdana" w:eastAsia="Palatino Linotype" w:hAnsi="Verdana"/>
          <w:sz w:val="14"/>
          <w:szCs w:val="14"/>
        </w:rPr>
        <w:t xml:space="preserve"> java script | Html | </w:t>
      </w:r>
      <w:proofErr w:type="spellStart"/>
      <w:r>
        <w:rPr>
          <w:rFonts w:ascii="Verdana" w:eastAsia="Palatino Linotype" w:hAnsi="Verdana"/>
          <w:sz w:val="14"/>
          <w:szCs w:val="14"/>
        </w:rPr>
        <w:t>css</w:t>
      </w:r>
      <w:proofErr w:type="spellEnd"/>
    </w:p>
    <w:p w14:paraId="3CEC494B" w14:textId="77777777" w:rsidR="00F31D4F" w:rsidRDefault="00F31D4F" w:rsidP="005D48B1">
      <w:pPr>
        <w:pStyle w:val="divdocumentheading"/>
        <w:numPr>
          <w:ilvl w:val="0"/>
          <w:numId w:val="14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>
        <w:rPr>
          <w:rFonts w:ascii="Verdana" w:eastAsia="Palatino Linotype" w:hAnsi="Verdana"/>
          <w:b/>
          <w:sz w:val="14"/>
          <w:szCs w:val="14"/>
        </w:rPr>
        <w:t>Concepts</w:t>
      </w:r>
      <w:r w:rsidRPr="00F31D4F">
        <w:rPr>
          <w:rFonts w:ascii="Verdana" w:eastAsia="Palatino Linotype" w:hAnsi="Verdana"/>
          <w:sz w:val="14"/>
          <w:szCs w:val="14"/>
        </w:rPr>
        <w:t>:</w:t>
      </w:r>
      <w:r>
        <w:rPr>
          <w:rFonts w:ascii="Verdana" w:eastAsia="Palatino Linotype" w:hAnsi="Verdana"/>
          <w:sz w:val="14"/>
          <w:szCs w:val="14"/>
        </w:rPr>
        <w:t xml:space="preserve"> OOPS </w:t>
      </w:r>
      <w:r w:rsidRPr="005E56A7">
        <w:rPr>
          <w:rFonts w:ascii="Verdana" w:eastAsia="Palatino Linotype" w:hAnsi="Verdana"/>
          <w:sz w:val="14"/>
          <w:szCs w:val="14"/>
        </w:rPr>
        <w:t xml:space="preserve"> </w:t>
      </w:r>
      <w:r>
        <w:rPr>
          <w:rFonts w:ascii="Verdana" w:eastAsia="Palatino Linotype" w:hAnsi="Verdana"/>
          <w:sz w:val="14"/>
          <w:szCs w:val="14"/>
        </w:rPr>
        <w:t xml:space="preserve">| </w:t>
      </w:r>
      <w:r w:rsidRPr="005E56A7">
        <w:rPr>
          <w:rFonts w:ascii="Verdana" w:eastAsia="Palatino Linotype" w:hAnsi="Verdana"/>
          <w:sz w:val="14"/>
          <w:szCs w:val="14"/>
        </w:rPr>
        <w:t>System design</w:t>
      </w:r>
      <w:r>
        <w:rPr>
          <w:rFonts w:ascii="Verdana" w:eastAsia="Palatino Linotype" w:hAnsi="Verdana"/>
          <w:sz w:val="14"/>
          <w:szCs w:val="14"/>
        </w:rPr>
        <w:t xml:space="preserve"> | </w:t>
      </w:r>
      <w:r w:rsidRPr="005E56A7">
        <w:rPr>
          <w:rFonts w:ascii="Verdana" w:eastAsia="Palatino Linotype" w:hAnsi="Verdana"/>
          <w:sz w:val="14"/>
          <w:szCs w:val="14"/>
        </w:rPr>
        <w:t>Distributed</w:t>
      </w:r>
      <w:r>
        <w:rPr>
          <w:rFonts w:ascii="Verdana" w:eastAsia="Palatino Linotype" w:hAnsi="Verdana"/>
          <w:sz w:val="14"/>
          <w:szCs w:val="14"/>
        </w:rPr>
        <w:t xml:space="preserve"> systems | </w:t>
      </w:r>
      <w:r w:rsidR="00B50119">
        <w:rPr>
          <w:rFonts w:ascii="Verdana" w:eastAsia="Palatino Linotype" w:hAnsi="Verdana"/>
          <w:sz w:val="14"/>
          <w:szCs w:val="14"/>
        </w:rPr>
        <w:t>DSA</w:t>
      </w:r>
    </w:p>
    <w:p w14:paraId="4FC49C62" w14:textId="77777777" w:rsidR="00F31D4F" w:rsidRDefault="00F31D4F" w:rsidP="005D48B1">
      <w:pPr>
        <w:pStyle w:val="divdocumentheading"/>
        <w:numPr>
          <w:ilvl w:val="0"/>
          <w:numId w:val="14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>
        <w:rPr>
          <w:rFonts w:ascii="Verdana" w:eastAsia="Palatino Linotype" w:hAnsi="Verdana"/>
          <w:b/>
          <w:sz w:val="14"/>
          <w:szCs w:val="14"/>
        </w:rPr>
        <w:t>Developer Tool:</w:t>
      </w:r>
      <w:r>
        <w:rPr>
          <w:rFonts w:ascii="Verdana" w:eastAsia="Palatino Linotype" w:hAnsi="Verdana"/>
          <w:sz w:val="14"/>
          <w:szCs w:val="14"/>
        </w:rPr>
        <w:t xml:space="preserve"> Git | Maven | </w:t>
      </w:r>
      <w:proofErr w:type="spellStart"/>
      <w:r>
        <w:rPr>
          <w:rFonts w:ascii="Verdana" w:eastAsia="Palatino Linotype" w:hAnsi="Verdana"/>
          <w:sz w:val="14"/>
          <w:szCs w:val="14"/>
        </w:rPr>
        <w:t>intellij</w:t>
      </w:r>
      <w:proofErr w:type="spellEnd"/>
      <w:r>
        <w:rPr>
          <w:rFonts w:ascii="Verdana" w:eastAsia="Palatino Linotype" w:hAnsi="Verdana"/>
          <w:sz w:val="14"/>
          <w:szCs w:val="14"/>
        </w:rPr>
        <w:t xml:space="preserve"> | Datadog | </w:t>
      </w:r>
      <w:proofErr w:type="spellStart"/>
      <w:r>
        <w:rPr>
          <w:rFonts w:ascii="Verdana" w:eastAsia="Palatino Linotype" w:hAnsi="Verdana"/>
          <w:sz w:val="14"/>
          <w:szCs w:val="14"/>
        </w:rPr>
        <w:t>splunk</w:t>
      </w:r>
      <w:proofErr w:type="spellEnd"/>
      <w:r>
        <w:rPr>
          <w:rFonts w:ascii="Verdana" w:eastAsia="Palatino Linotype" w:hAnsi="Verdana"/>
          <w:sz w:val="14"/>
          <w:szCs w:val="14"/>
        </w:rPr>
        <w:t xml:space="preserve"> </w:t>
      </w:r>
    </w:p>
    <w:p w14:paraId="44B04926" w14:textId="77777777" w:rsidR="00F47F5A" w:rsidRPr="009D63E9" w:rsidRDefault="00F47F5A" w:rsidP="005D48B1">
      <w:pPr>
        <w:pStyle w:val="divdocumentheading"/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 w:rsidRPr="009D63E9">
        <w:rPr>
          <w:rStyle w:val="divdocumentdivsectiontitle"/>
          <w:rFonts w:ascii="Verdana" w:eastAsia="Palatino Linotype" w:hAnsi="Verdana"/>
          <w:color w:val="auto"/>
          <w:sz w:val="14"/>
          <w:szCs w:val="14"/>
        </w:rPr>
        <w:t xml:space="preserve">Experience  </w:t>
      </w:r>
      <w:r w:rsidRPr="009D63E9">
        <w:rPr>
          <w:rFonts w:ascii="Verdana" w:eastAsia="Palatino Linotype" w:hAnsi="Verdana"/>
          <w:strike/>
          <w:sz w:val="14"/>
          <w:szCs w:val="14"/>
        </w:rPr>
        <w:tab/>
      </w:r>
    </w:p>
    <w:p w14:paraId="39F2FFB6" w14:textId="77777777" w:rsidR="0031343D" w:rsidRDefault="00E9485B" w:rsidP="00E43A32">
      <w:pPr>
        <w:pStyle w:val="divdocumentheading"/>
        <w:tabs>
          <w:tab w:val="center" w:pos="10840"/>
        </w:tabs>
        <w:spacing w:line="260" w:lineRule="atLeast"/>
        <w:rPr>
          <w:rFonts w:ascii="Verdana" w:hAnsi="Verdana"/>
          <w:b/>
          <w:bCs/>
          <w:sz w:val="14"/>
          <w:szCs w:val="14"/>
        </w:rPr>
      </w:pPr>
      <w:r w:rsidRPr="00E9485B">
        <w:rPr>
          <w:rFonts w:ascii="Verdana" w:hAnsi="Verdana"/>
          <w:b/>
          <w:bCs/>
          <w:sz w:val="14"/>
          <w:szCs w:val="14"/>
        </w:rPr>
        <w:t>Senior Software Engineer</w:t>
      </w:r>
      <w:r>
        <w:rPr>
          <w:rFonts w:ascii="Verdana" w:hAnsi="Verdana"/>
          <w:b/>
          <w:bCs/>
          <w:sz w:val="14"/>
          <w:szCs w:val="14"/>
        </w:rPr>
        <w:t xml:space="preserve">                      </w:t>
      </w:r>
      <w:r w:rsidR="00CF3AAB">
        <w:rPr>
          <w:rFonts w:ascii="Verdana" w:hAnsi="Verdana"/>
          <w:b/>
          <w:bCs/>
          <w:sz w:val="14"/>
          <w:szCs w:val="14"/>
        </w:rPr>
        <w:t xml:space="preserve">   </w:t>
      </w:r>
      <w:proofErr w:type="spellStart"/>
      <w:r w:rsidR="001A278D" w:rsidRPr="001A278D">
        <w:rPr>
          <w:rFonts w:ascii="Verdana" w:hAnsi="Verdana"/>
          <w:b/>
          <w:bCs/>
          <w:sz w:val="14"/>
          <w:szCs w:val="14"/>
        </w:rPr>
        <w:t>Compunnel</w:t>
      </w:r>
      <w:proofErr w:type="spellEnd"/>
      <w:r w:rsidR="001A278D" w:rsidRPr="001A278D">
        <w:rPr>
          <w:rFonts w:ascii="Verdana" w:hAnsi="Verdana"/>
          <w:b/>
          <w:bCs/>
          <w:sz w:val="14"/>
          <w:szCs w:val="14"/>
        </w:rPr>
        <w:t xml:space="preserve"> </w:t>
      </w:r>
      <w:r w:rsidR="001A278D">
        <w:rPr>
          <w:rFonts w:ascii="Verdana" w:hAnsi="Verdana"/>
          <w:b/>
          <w:bCs/>
          <w:sz w:val="14"/>
          <w:szCs w:val="14"/>
        </w:rPr>
        <w:t xml:space="preserve">                                                 </w:t>
      </w:r>
      <w:r>
        <w:rPr>
          <w:rFonts w:ascii="Verdana" w:hAnsi="Verdana"/>
          <w:b/>
          <w:bCs/>
          <w:sz w:val="14"/>
          <w:szCs w:val="14"/>
        </w:rPr>
        <w:t xml:space="preserve">Dallas, TX, USA              </w:t>
      </w:r>
      <w:r w:rsidRPr="00E9485B">
        <w:rPr>
          <w:rFonts w:ascii="Verdana" w:hAnsi="Verdana"/>
          <w:b/>
          <w:bCs/>
          <w:sz w:val="14"/>
          <w:szCs w:val="14"/>
        </w:rPr>
        <w:t>05/01/2023- Till now</w:t>
      </w:r>
    </w:p>
    <w:p w14:paraId="3A48B8D7" w14:textId="77777777" w:rsidR="00E43A32" w:rsidRDefault="00E43A32" w:rsidP="00E43A32">
      <w:pPr>
        <w:pStyle w:val="divdocumentheading"/>
        <w:tabs>
          <w:tab w:val="center" w:pos="10840"/>
        </w:tabs>
        <w:spacing w:line="260" w:lineRule="atLeast"/>
        <w:rPr>
          <w:rFonts w:ascii="Verdana" w:hAnsi="Verdana"/>
          <w:b/>
          <w:bCs/>
          <w:sz w:val="14"/>
          <w:szCs w:val="14"/>
        </w:rPr>
      </w:pPr>
      <w:r>
        <w:rPr>
          <w:rFonts w:ascii="Verdana" w:hAnsi="Verdana"/>
          <w:b/>
          <w:bCs/>
          <w:sz w:val="14"/>
          <w:szCs w:val="14"/>
        </w:rPr>
        <w:t xml:space="preserve">Client: </w:t>
      </w:r>
      <w:r w:rsidRPr="00E43A32">
        <w:rPr>
          <w:rFonts w:ascii="Verdana" w:hAnsi="Verdana"/>
          <w:b/>
          <w:bCs/>
          <w:sz w:val="14"/>
          <w:szCs w:val="14"/>
        </w:rPr>
        <w:t>Fidelity Investment</w:t>
      </w:r>
    </w:p>
    <w:p w14:paraId="12E7F423" w14:textId="77777777" w:rsidR="006F59D3" w:rsidRPr="006F59D3" w:rsidRDefault="005D2C6B" w:rsidP="005D48B1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>
        <w:rPr>
          <w:rFonts w:ascii="Verdana" w:eastAsia="Palatino Linotype" w:hAnsi="Verdana"/>
          <w:sz w:val="14"/>
          <w:szCs w:val="14"/>
        </w:rPr>
        <w:t xml:space="preserve">Led </w:t>
      </w:r>
      <w:r w:rsidR="003C558A">
        <w:rPr>
          <w:rFonts w:ascii="Verdana" w:eastAsia="Palatino Linotype" w:hAnsi="Verdana"/>
          <w:sz w:val="14"/>
          <w:szCs w:val="14"/>
        </w:rPr>
        <w:t xml:space="preserve">technical architecture discussions with fidelity trade lifecycle team and then designed, </w:t>
      </w:r>
      <w:r w:rsidR="006F59D3" w:rsidRPr="006F59D3">
        <w:rPr>
          <w:rFonts w:ascii="Verdana" w:eastAsia="Palatino Linotype" w:hAnsi="Verdana"/>
          <w:sz w:val="14"/>
          <w:szCs w:val="14"/>
        </w:rPr>
        <w:t xml:space="preserve">developed a Restful API </w:t>
      </w:r>
      <w:r w:rsidR="0015223F">
        <w:rPr>
          <w:rFonts w:ascii="Verdana" w:eastAsia="Palatino Linotype" w:hAnsi="Verdana"/>
          <w:sz w:val="14"/>
          <w:szCs w:val="14"/>
        </w:rPr>
        <w:t xml:space="preserve">for trade life cycle </w:t>
      </w:r>
      <w:r w:rsidR="006F59D3" w:rsidRPr="006F59D3">
        <w:rPr>
          <w:rFonts w:ascii="Verdana" w:eastAsia="Palatino Linotype" w:hAnsi="Verdana"/>
          <w:sz w:val="14"/>
          <w:szCs w:val="14"/>
        </w:rPr>
        <w:t xml:space="preserve">using micro service principals in </w:t>
      </w:r>
      <w:r w:rsidR="006F59D3" w:rsidRPr="008C3C67">
        <w:rPr>
          <w:rFonts w:ascii="Verdana" w:eastAsia="Palatino Linotype" w:hAnsi="Verdana"/>
          <w:b/>
          <w:sz w:val="14"/>
          <w:szCs w:val="14"/>
        </w:rPr>
        <w:t>Spring Boot</w:t>
      </w:r>
      <w:r w:rsidR="00F31D4F" w:rsidRPr="008C3C67">
        <w:rPr>
          <w:rFonts w:ascii="Verdana" w:eastAsia="Palatino Linotype" w:hAnsi="Verdana"/>
          <w:b/>
          <w:sz w:val="14"/>
          <w:szCs w:val="14"/>
        </w:rPr>
        <w:t xml:space="preserve"> with java 11</w:t>
      </w:r>
      <w:r w:rsidR="006F59D3" w:rsidRPr="006F59D3">
        <w:rPr>
          <w:rFonts w:ascii="Verdana" w:eastAsia="Palatino Linotype" w:hAnsi="Verdana"/>
          <w:sz w:val="14"/>
          <w:szCs w:val="14"/>
        </w:rPr>
        <w:t xml:space="preserve">, integrated with an </w:t>
      </w:r>
      <w:r w:rsidR="006F59D3" w:rsidRPr="008C3C67">
        <w:rPr>
          <w:rFonts w:ascii="Verdana" w:eastAsia="Palatino Linotype" w:hAnsi="Verdana"/>
          <w:b/>
          <w:sz w:val="14"/>
          <w:szCs w:val="14"/>
        </w:rPr>
        <w:t>Oracle database</w:t>
      </w:r>
      <w:r w:rsidR="006F59D3" w:rsidRPr="006F59D3">
        <w:rPr>
          <w:rFonts w:ascii="Verdana" w:eastAsia="Palatino Linotype" w:hAnsi="Verdana"/>
          <w:sz w:val="14"/>
          <w:szCs w:val="14"/>
        </w:rPr>
        <w:t xml:space="preserve">. </w:t>
      </w:r>
    </w:p>
    <w:p w14:paraId="678DA8FF" w14:textId="77777777" w:rsidR="006F59D3" w:rsidRPr="006F59D3" w:rsidRDefault="00B50119" w:rsidP="005D48B1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>
        <w:rPr>
          <w:rFonts w:ascii="Verdana" w:eastAsia="Palatino Linotype" w:hAnsi="Verdana"/>
          <w:sz w:val="14"/>
          <w:szCs w:val="14"/>
        </w:rPr>
        <w:t xml:space="preserve">Improved performance by 90% by </w:t>
      </w:r>
      <w:r w:rsidR="006F59D3" w:rsidRPr="006F59D3">
        <w:rPr>
          <w:rFonts w:ascii="Verdana" w:eastAsia="Palatino Linotype" w:hAnsi="Verdana"/>
          <w:sz w:val="14"/>
          <w:szCs w:val="14"/>
        </w:rPr>
        <w:t>Optimized queries and reduced user resource load increase the efficiency of the system.</w:t>
      </w:r>
    </w:p>
    <w:p w14:paraId="40992703" w14:textId="77777777" w:rsidR="006F59D3" w:rsidRPr="006F59D3" w:rsidRDefault="006F59D3" w:rsidP="005D48B1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 w:rsidRPr="006F59D3">
        <w:rPr>
          <w:rFonts w:ascii="Verdana" w:eastAsia="Palatino Linotype" w:hAnsi="Verdana"/>
          <w:sz w:val="14"/>
          <w:szCs w:val="14"/>
        </w:rPr>
        <w:t xml:space="preserve">Implemented conversion script with </w:t>
      </w:r>
      <w:r w:rsidRPr="008C3C67">
        <w:rPr>
          <w:rFonts w:ascii="Verdana" w:eastAsia="Palatino Linotype" w:hAnsi="Verdana"/>
          <w:b/>
          <w:sz w:val="14"/>
          <w:szCs w:val="14"/>
        </w:rPr>
        <w:t>SQL, PL/SQL</w:t>
      </w:r>
      <w:r w:rsidRPr="006F59D3">
        <w:rPr>
          <w:rFonts w:ascii="Verdana" w:eastAsia="Palatino Linotype" w:hAnsi="Verdana"/>
          <w:sz w:val="14"/>
          <w:szCs w:val="14"/>
        </w:rPr>
        <w:t xml:space="preserve"> stored processes in the </w:t>
      </w:r>
      <w:r w:rsidRPr="008C3C67">
        <w:rPr>
          <w:rFonts w:ascii="Verdana" w:eastAsia="Palatino Linotype" w:hAnsi="Verdana"/>
          <w:b/>
          <w:sz w:val="14"/>
          <w:szCs w:val="14"/>
        </w:rPr>
        <w:t>Oracle database</w:t>
      </w:r>
      <w:r w:rsidRPr="006F59D3">
        <w:rPr>
          <w:rFonts w:ascii="Verdana" w:eastAsia="Palatino Linotype" w:hAnsi="Verdana"/>
          <w:sz w:val="14"/>
          <w:szCs w:val="14"/>
        </w:rPr>
        <w:t xml:space="preserve">. </w:t>
      </w:r>
    </w:p>
    <w:p w14:paraId="4E7A78E7" w14:textId="77777777" w:rsidR="006F59D3" w:rsidRPr="006F59D3" w:rsidRDefault="006F59D3" w:rsidP="005D48B1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 w:rsidRPr="006F59D3">
        <w:rPr>
          <w:rFonts w:ascii="Verdana" w:eastAsia="Palatino Linotype" w:hAnsi="Verdana"/>
          <w:sz w:val="14"/>
          <w:szCs w:val="14"/>
        </w:rPr>
        <w:t xml:space="preserve">Implemented Kafka producer and consumer applications on </w:t>
      </w:r>
      <w:r w:rsidRPr="008C3C67">
        <w:rPr>
          <w:rFonts w:ascii="Verdana" w:eastAsia="Palatino Linotype" w:hAnsi="Verdana"/>
          <w:b/>
          <w:sz w:val="14"/>
          <w:szCs w:val="14"/>
        </w:rPr>
        <w:t>Kafka cluster</w:t>
      </w:r>
      <w:r w:rsidRPr="006F59D3">
        <w:rPr>
          <w:rFonts w:ascii="Verdana" w:eastAsia="Palatino Linotype" w:hAnsi="Verdana"/>
          <w:sz w:val="14"/>
          <w:szCs w:val="14"/>
        </w:rPr>
        <w:t xml:space="preserve"> setup with the help of </w:t>
      </w:r>
      <w:r w:rsidRPr="008C3C67">
        <w:rPr>
          <w:rFonts w:ascii="Verdana" w:eastAsia="Palatino Linotype" w:hAnsi="Verdana"/>
          <w:b/>
          <w:sz w:val="14"/>
          <w:szCs w:val="14"/>
        </w:rPr>
        <w:t>Zookeeper</w:t>
      </w:r>
      <w:r w:rsidRPr="006F59D3">
        <w:rPr>
          <w:rFonts w:ascii="Verdana" w:eastAsia="Palatino Linotype" w:hAnsi="Verdana"/>
          <w:sz w:val="14"/>
          <w:szCs w:val="14"/>
        </w:rPr>
        <w:t>.</w:t>
      </w:r>
    </w:p>
    <w:p w14:paraId="4B7D1573" w14:textId="77777777" w:rsidR="006F59D3" w:rsidRPr="006F59D3" w:rsidRDefault="005D2C6B" w:rsidP="005D48B1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>
        <w:rPr>
          <w:rFonts w:ascii="Verdana" w:eastAsia="Palatino Linotype" w:hAnsi="Verdana"/>
          <w:sz w:val="14"/>
          <w:szCs w:val="14"/>
        </w:rPr>
        <w:t xml:space="preserve">Developed </w:t>
      </w:r>
      <w:r w:rsidR="006F59D3">
        <w:rPr>
          <w:rFonts w:ascii="Verdana" w:eastAsia="Palatino Linotype" w:hAnsi="Verdana"/>
          <w:sz w:val="14"/>
          <w:szCs w:val="14"/>
        </w:rPr>
        <w:t>s</w:t>
      </w:r>
      <w:r w:rsidR="006F59D3" w:rsidRPr="006F59D3">
        <w:rPr>
          <w:rFonts w:ascii="Verdana" w:eastAsia="Palatino Linotype" w:hAnsi="Verdana"/>
          <w:sz w:val="14"/>
          <w:szCs w:val="14"/>
        </w:rPr>
        <w:t xml:space="preserve">pring Kafka API calls to process messages smoothly on the </w:t>
      </w:r>
      <w:r w:rsidR="006F59D3" w:rsidRPr="008C3C67">
        <w:rPr>
          <w:rFonts w:ascii="Verdana" w:eastAsia="Palatino Linotype" w:hAnsi="Verdana"/>
          <w:b/>
          <w:sz w:val="14"/>
          <w:szCs w:val="14"/>
        </w:rPr>
        <w:t>Kafka cluster</w:t>
      </w:r>
      <w:r w:rsidR="006F59D3" w:rsidRPr="006F59D3">
        <w:rPr>
          <w:rFonts w:ascii="Verdana" w:eastAsia="Palatino Linotype" w:hAnsi="Verdana"/>
          <w:sz w:val="14"/>
          <w:szCs w:val="14"/>
        </w:rPr>
        <w:t xml:space="preserve"> set up.</w:t>
      </w:r>
    </w:p>
    <w:p w14:paraId="18ACCD53" w14:textId="77777777" w:rsidR="006F59D3" w:rsidRPr="006F59D3" w:rsidRDefault="005D2C6B" w:rsidP="005D48B1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>
        <w:rPr>
          <w:rFonts w:ascii="Verdana" w:eastAsia="Palatino Linotype" w:hAnsi="Verdana"/>
          <w:sz w:val="14"/>
          <w:szCs w:val="14"/>
        </w:rPr>
        <w:t xml:space="preserve">Developed </w:t>
      </w:r>
      <w:proofErr w:type="spellStart"/>
      <w:r w:rsidR="0040373E" w:rsidRPr="008C3C67">
        <w:rPr>
          <w:rFonts w:ascii="Verdana" w:eastAsia="Palatino Linotype" w:hAnsi="Verdana"/>
          <w:b/>
          <w:sz w:val="14"/>
          <w:szCs w:val="14"/>
        </w:rPr>
        <w:t>k</w:t>
      </w:r>
      <w:r w:rsidR="006F59D3" w:rsidRPr="008C3C67">
        <w:rPr>
          <w:rFonts w:ascii="Verdana" w:eastAsia="Palatino Linotype" w:hAnsi="Verdana"/>
          <w:b/>
          <w:sz w:val="14"/>
          <w:szCs w:val="14"/>
        </w:rPr>
        <w:t>ubernetes</w:t>
      </w:r>
      <w:proofErr w:type="spellEnd"/>
      <w:r w:rsidR="006F59D3" w:rsidRPr="006F59D3">
        <w:rPr>
          <w:rFonts w:ascii="Verdana" w:eastAsia="Palatino Linotype" w:hAnsi="Verdana"/>
          <w:sz w:val="14"/>
          <w:szCs w:val="14"/>
        </w:rPr>
        <w:t xml:space="preserve"> applications with helm ch</w:t>
      </w:r>
      <w:r w:rsidR="0040373E">
        <w:rPr>
          <w:rFonts w:ascii="Verdana" w:eastAsia="Palatino Linotype" w:hAnsi="Verdana"/>
          <w:sz w:val="14"/>
          <w:szCs w:val="14"/>
        </w:rPr>
        <w:t xml:space="preserve">arts and expertise in creating </w:t>
      </w:r>
      <w:proofErr w:type="spellStart"/>
      <w:r w:rsidR="0040373E" w:rsidRPr="00503B21">
        <w:rPr>
          <w:rFonts w:ascii="Verdana" w:eastAsia="Palatino Linotype" w:hAnsi="Verdana"/>
          <w:b/>
          <w:sz w:val="14"/>
          <w:szCs w:val="14"/>
        </w:rPr>
        <w:t>k</w:t>
      </w:r>
      <w:r w:rsidR="006F59D3" w:rsidRPr="00503B21">
        <w:rPr>
          <w:rFonts w:ascii="Verdana" w:eastAsia="Palatino Linotype" w:hAnsi="Verdana"/>
          <w:b/>
          <w:sz w:val="14"/>
          <w:szCs w:val="14"/>
        </w:rPr>
        <w:t>ubernetes</w:t>
      </w:r>
      <w:proofErr w:type="spellEnd"/>
      <w:r w:rsidR="006F59D3" w:rsidRPr="00503B21">
        <w:rPr>
          <w:rFonts w:ascii="Verdana" w:eastAsia="Palatino Linotype" w:hAnsi="Verdana"/>
          <w:b/>
          <w:sz w:val="14"/>
          <w:szCs w:val="14"/>
        </w:rPr>
        <w:t xml:space="preserve"> </w:t>
      </w:r>
      <w:r w:rsidR="00B50119" w:rsidRPr="00503B21">
        <w:rPr>
          <w:rFonts w:ascii="Verdana" w:eastAsia="Palatino Linotype" w:hAnsi="Verdana"/>
          <w:b/>
          <w:sz w:val="14"/>
          <w:szCs w:val="14"/>
        </w:rPr>
        <w:t xml:space="preserve">configuration </w:t>
      </w:r>
      <w:r w:rsidR="006F59D3" w:rsidRPr="00503B21">
        <w:rPr>
          <w:rFonts w:ascii="Verdana" w:eastAsia="Palatino Linotype" w:hAnsi="Verdana"/>
          <w:b/>
          <w:sz w:val="14"/>
          <w:szCs w:val="14"/>
        </w:rPr>
        <w:t>maps</w:t>
      </w:r>
      <w:r w:rsidR="006F59D3" w:rsidRPr="006F59D3">
        <w:rPr>
          <w:rFonts w:ascii="Verdana" w:eastAsia="Palatino Linotype" w:hAnsi="Verdana"/>
          <w:sz w:val="14"/>
          <w:szCs w:val="14"/>
        </w:rPr>
        <w:t xml:space="preserve">, </w:t>
      </w:r>
      <w:r w:rsidR="006F59D3" w:rsidRPr="00503B21">
        <w:rPr>
          <w:rFonts w:ascii="Verdana" w:eastAsia="Palatino Linotype" w:hAnsi="Verdana"/>
          <w:b/>
          <w:sz w:val="14"/>
          <w:szCs w:val="14"/>
        </w:rPr>
        <w:t>ingress</w:t>
      </w:r>
      <w:r w:rsidR="006F59D3" w:rsidRPr="006F59D3">
        <w:rPr>
          <w:rFonts w:ascii="Verdana" w:eastAsia="Palatino Linotype" w:hAnsi="Verdana"/>
          <w:sz w:val="14"/>
          <w:szCs w:val="14"/>
        </w:rPr>
        <w:t xml:space="preserve">, and </w:t>
      </w:r>
      <w:r w:rsidR="006F59D3" w:rsidRPr="00503B21">
        <w:rPr>
          <w:rFonts w:ascii="Verdana" w:eastAsia="Palatino Linotype" w:hAnsi="Verdana"/>
          <w:b/>
          <w:sz w:val="14"/>
          <w:szCs w:val="14"/>
        </w:rPr>
        <w:t>services</w:t>
      </w:r>
      <w:r w:rsidR="006F59D3" w:rsidRPr="006F59D3">
        <w:rPr>
          <w:rFonts w:ascii="Verdana" w:eastAsia="Palatino Linotype" w:hAnsi="Verdana"/>
          <w:sz w:val="14"/>
          <w:szCs w:val="14"/>
        </w:rPr>
        <w:t>.</w:t>
      </w:r>
    </w:p>
    <w:p w14:paraId="384D95E3" w14:textId="77777777" w:rsidR="006F59D3" w:rsidRPr="006F59D3" w:rsidRDefault="0040373E" w:rsidP="005D48B1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>
        <w:rPr>
          <w:rFonts w:ascii="Verdana" w:eastAsia="Palatino Linotype" w:hAnsi="Verdana"/>
          <w:sz w:val="14"/>
          <w:szCs w:val="14"/>
        </w:rPr>
        <w:t xml:space="preserve">Used </w:t>
      </w:r>
      <w:proofErr w:type="spellStart"/>
      <w:r w:rsidRPr="008C3C67">
        <w:rPr>
          <w:rFonts w:ascii="Verdana" w:eastAsia="Palatino Linotype" w:hAnsi="Verdana"/>
          <w:b/>
          <w:sz w:val="14"/>
          <w:szCs w:val="14"/>
        </w:rPr>
        <w:t>k</w:t>
      </w:r>
      <w:r w:rsidR="006F59D3" w:rsidRPr="008C3C67">
        <w:rPr>
          <w:rFonts w:ascii="Verdana" w:eastAsia="Palatino Linotype" w:hAnsi="Verdana"/>
          <w:b/>
          <w:sz w:val="14"/>
          <w:szCs w:val="14"/>
        </w:rPr>
        <w:t>ubernetes</w:t>
      </w:r>
      <w:proofErr w:type="spellEnd"/>
      <w:r w:rsidR="006F59D3" w:rsidRPr="006F59D3">
        <w:rPr>
          <w:rFonts w:ascii="Verdana" w:eastAsia="Palatino Linotype" w:hAnsi="Verdana"/>
          <w:sz w:val="14"/>
          <w:szCs w:val="14"/>
        </w:rPr>
        <w:t xml:space="preserve"> to orchestrate the deployme</w:t>
      </w:r>
      <w:r w:rsidR="00B50119">
        <w:rPr>
          <w:rFonts w:ascii="Verdana" w:eastAsia="Palatino Linotype" w:hAnsi="Verdana"/>
          <w:sz w:val="14"/>
          <w:szCs w:val="14"/>
        </w:rPr>
        <w:t xml:space="preserve">nt, scaling, and management of </w:t>
      </w:r>
      <w:r w:rsidR="00B50119" w:rsidRPr="00503B21">
        <w:rPr>
          <w:rFonts w:ascii="Verdana" w:eastAsia="Palatino Linotype" w:hAnsi="Verdana"/>
          <w:b/>
          <w:sz w:val="14"/>
          <w:szCs w:val="14"/>
        </w:rPr>
        <w:t>d</w:t>
      </w:r>
      <w:r w:rsidR="006F59D3" w:rsidRPr="00503B21">
        <w:rPr>
          <w:rFonts w:ascii="Verdana" w:eastAsia="Palatino Linotype" w:hAnsi="Verdana"/>
          <w:b/>
          <w:sz w:val="14"/>
          <w:szCs w:val="14"/>
        </w:rPr>
        <w:t>ocker</w:t>
      </w:r>
      <w:r w:rsidR="006F59D3" w:rsidRPr="006F59D3">
        <w:rPr>
          <w:rFonts w:ascii="Verdana" w:eastAsia="Palatino Linotype" w:hAnsi="Verdana"/>
          <w:sz w:val="14"/>
          <w:szCs w:val="14"/>
        </w:rPr>
        <w:t xml:space="preserve"> containers. </w:t>
      </w:r>
    </w:p>
    <w:p w14:paraId="137BE9CD" w14:textId="77777777" w:rsidR="001A278D" w:rsidRPr="00E43A32" w:rsidRDefault="006F59D3" w:rsidP="005D48B1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hAnsi="Verdana"/>
          <w:b/>
          <w:bCs/>
          <w:sz w:val="14"/>
          <w:szCs w:val="14"/>
        </w:rPr>
      </w:pPr>
      <w:r w:rsidRPr="005D48B1">
        <w:rPr>
          <w:rFonts w:ascii="Verdana" w:eastAsia="Palatino Linotype" w:hAnsi="Verdana"/>
          <w:sz w:val="14"/>
          <w:szCs w:val="14"/>
        </w:rPr>
        <w:t xml:space="preserve">Created robust </w:t>
      </w:r>
      <w:r w:rsidRPr="00367075">
        <w:rPr>
          <w:rFonts w:ascii="Verdana" w:eastAsia="Palatino Linotype" w:hAnsi="Verdana"/>
          <w:b/>
          <w:sz w:val="14"/>
          <w:szCs w:val="14"/>
        </w:rPr>
        <w:t>Java</w:t>
      </w:r>
      <w:r w:rsidRPr="005D48B1">
        <w:rPr>
          <w:rFonts w:ascii="Verdana" w:eastAsia="Palatino Linotype" w:hAnsi="Verdana"/>
          <w:sz w:val="14"/>
          <w:szCs w:val="14"/>
        </w:rPr>
        <w:t xml:space="preserve"> code for various applications. Analyzed code and debugged errors to improve system performance</w:t>
      </w:r>
    </w:p>
    <w:p w14:paraId="13C52A21" w14:textId="77777777" w:rsidR="001A278D" w:rsidRDefault="001A278D" w:rsidP="005D48B1">
      <w:pPr>
        <w:pStyle w:val="divdocumentheading"/>
        <w:tabs>
          <w:tab w:val="center" w:pos="10840"/>
        </w:tabs>
        <w:spacing w:before="100" w:beforeAutospacing="1" w:line="260" w:lineRule="atLeast"/>
        <w:rPr>
          <w:rFonts w:ascii="Verdana" w:hAnsi="Verdana"/>
          <w:b/>
          <w:bCs/>
          <w:sz w:val="14"/>
          <w:szCs w:val="14"/>
        </w:rPr>
      </w:pPr>
      <w:r w:rsidRPr="001A278D">
        <w:rPr>
          <w:rFonts w:ascii="Verdana" w:hAnsi="Verdana"/>
          <w:b/>
          <w:bCs/>
          <w:sz w:val="14"/>
          <w:szCs w:val="14"/>
        </w:rPr>
        <w:t xml:space="preserve">Software Engineer                     </w:t>
      </w:r>
      <w:r>
        <w:rPr>
          <w:rFonts w:ascii="Verdana" w:hAnsi="Verdana"/>
          <w:b/>
          <w:bCs/>
          <w:sz w:val="14"/>
          <w:szCs w:val="14"/>
        </w:rPr>
        <w:t xml:space="preserve">            </w:t>
      </w:r>
      <w:r w:rsidR="00CF3AAB">
        <w:rPr>
          <w:rFonts w:ascii="Verdana" w:hAnsi="Verdana"/>
          <w:b/>
          <w:bCs/>
          <w:sz w:val="14"/>
          <w:szCs w:val="14"/>
        </w:rPr>
        <w:t xml:space="preserve">     </w:t>
      </w:r>
      <w:r w:rsidRPr="001A278D">
        <w:rPr>
          <w:rFonts w:ascii="Verdana" w:hAnsi="Verdana"/>
          <w:b/>
          <w:bCs/>
          <w:sz w:val="14"/>
          <w:szCs w:val="14"/>
        </w:rPr>
        <w:t>S</w:t>
      </w:r>
      <w:r>
        <w:rPr>
          <w:rFonts w:ascii="Verdana" w:hAnsi="Verdana"/>
          <w:b/>
          <w:bCs/>
          <w:sz w:val="14"/>
          <w:szCs w:val="14"/>
        </w:rPr>
        <w:t xml:space="preserve">ystems Technology Group, Inc                </w:t>
      </w:r>
      <w:r w:rsidRPr="001A278D">
        <w:rPr>
          <w:rFonts w:ascii="Verdana" w:hAnsi="Verdana"/>
          <w:b/>
          <w:bCs/>
          <w:sz w:val="14"/>
          <w:szCs w:val="14"/>
        </w:rPr>
        <w:t>Dal</w:t>
      </w:r>
      <w:r>
        <w:rPr>
          <w:rFonts w:ascii="Verdana" w:hAnsi="Verdana"/>
          <w:b/>
          <w:bCs/>
          <w:sz w:val="14"/>
          <w:szCs w:val="14"/>
        </w:rPr>
        <w:t>las, TX, USA              04/2021 –04/</w:t>
      </w:r>
      <w:r w:rsidRPr="001A278D">
        <w:rPr>
          <w:rFonts w:ascii="Verdana" w:hAnsi="Verdana"/>
          <w:b/>
          <w:bCs/>
          <w:sz w:val="14"/>
          <w:szCs w:val="14"/>
        </w:rPr>
        <w:t>2023</w:t>
      </w:r>
    </w:p>
    <w:p w14:paraId="0DEDE080" w14:textId="77777777" w:rsidR="00E43A32" w:rsidRDefault="00E43A32" w:rsidP="00E43A32">
      <w:pPr>
        <w:pStyle w:val="divdocumentheading"/>
        <w:tabs>
          <w:tab w:val="center" w:pos="10840"/>
        </w:tabs>
        <w:spacing w:line="260" w:lineRule="atLeast"/>
        <w:rPr>
          <w:rFonts w:ascii="Verdana" w:hAnsi="Verdana"/>
          <w:b/>
          <w:bCs/>
          <w:sz w:val="14"/>
          <w:szCs w:val="14"/>
        </w:rPr>
      </w:pPr>
      <w:r>
        <w:rPr>
          <w:rFonts w:ascii="Verdana" w:hAnsi="Verdana"/>
          <w:b/>
          <w:bCs/>
          <w:sz w:val="14"/>
          <w:szCs w:val="14"/>
        </w:rPr>
        <w:t>Client: Ford</w:t>
      </w:r>
    </w:p>
    <w:p w14:paraId="79CA3DED" w14:textId="77777777" w:rsidR="007020E0" w:rsidRDefault="003C558A" w:rsidP="007020E0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>
        <w:rPr>
          <w:rFonts w:ascii="Verdana" w:eastAsia="Palatino Linotype" w:hAnsi="Verdana"/>
          <w:sz w:val="14"/>
          <w:szCs w:val="14"/>
        </w:rPr>
        <w:t xml:space="preserve">Led technical architecture discussions with ford scheduling team and then </w:t>
      </w:r>
      <w:r w:rsidR="007020E0" w:rsidRPr="007020E0">
        <w:rPr>
          <w:rFonts w:ascii="Verdana" w:eastAsia="Palatino Linotype" w:hAnsi="Verdana"/>
          <w:sz w:val="14"/>
          <w:szCs w:val="14"/>
        </w:rPr>
        <w:t xml:space="preserve">developed a Restful API </w:t>
      </w:r>
      <w:r w:rsidR="0015223F">
        <w:rPr>
          <w:rFonts w:ascii="Verdana" w:eastAsia="Palatino Linotype" w:hAnsi="Verdana"/>
          <w:sz w:val="14"/>
          <w:szCs w:val="14"/>
        </w:rPr>
        <w:t xml:space="preserve">for scheduling and sequencing tool </w:t>
      </w:r>
      <w:r w:rsidR="007020E0" w:rsidRPr="007020E0">
        <w:rPr>
          <w:rFonts w:ascii="Verdana" w:eastAsia="Palatino Linotype" w:hAnsi="Verdana"/>
          <w:sz w:val="14"/>
          <w:szCs w:val="14"/>
        </w:rPr>
        <w:t xml:space="preserve">using micro service principals in </w:t>
      </w:r>
      <w:r w:rsidR="007020E0" w:rsidRPr="008C3C67">
        <w:rPr>
          <w:rFonts w:ascii="Verdana" w:eastAsia="Palatino Linotype" w:hAnsi="Verdana"/>
          <w:b/>
          <w:sz w:val="14"/>
          <w:szCs w:val="14"/>
        </w:rPr>
        <w:t>Spring Boot</w:t>
      </w:r>
      <w:r w:rsidR="0015223F" w:rsidRPr="008C3C67">
        <w:rPr>
          <w:rFonts w:ascii="Verdana" w:eastAsia="Palatino Linotype" w:hAnsi="Verdana"/>
          <w:b/>
          <w:sz w:val="14"/>
          <w:szCs w:val="14"/>
        </w:rPr>
        <w:t xml:space="preserve"> with java 8</w:t>
      </w:r>
      <w:r w:rsidR="007020E0" w:rsidRPr="007020E0">
        <w:rPr>
          <w:rFonts w:ascii="Verdana" w:eastAsia="Palatino Linotype" w:hAnsi="Verdana"/>
          <w:sz w:val="14"/>
          <w:szCs w:val="14"/>
        </w:rPr>
        <w:t xml:space="preserve">, integrated with an </w:t>
      </w:r>
      <w:r w:rsidR="007020E0" w:rsidRPr="008C3C67">
        <w:rPr>
          <w:rFonts w:ascii="Verdana" w:eastAsia="Palatino Linotype" w:hAnsi="Verdana"/>
          <w:b/>
          <w:sz w:val="14"/>
          <w:szCs w:val="14"/>
        </w:rPr>
        <w:t>Oracle database</w:t>
      </w:r>
      <w:r w:rsidR="007020E0" w:rsidRPr="007020E0">
        <w:rPr>
          <w:rFonts w:ascii="Verdana" w:eastAsia="Palatino Linotype" w:hAnsi="Verdana"/>
          <w:sz w:val="14"/>
          <w:szCs w:val="14"/>
        </w:rPr>
        <w:t>.</w:t>
      </w:r>
    </w:p>
    <w:p w14:paraId="5EB6AC79" w14:textId="77777777" w:rsidR="00BD1342" w:rsidRPr="00BD1342" w:rsidRDefault="00BD1342" w:rsidP="00BD1342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 w:rsidRPr="006F59D3">
        <w:rPr>
          <w:rFonts w:ascii="Verdana" w:eastAsia="Palatino Linotype" w:hAnsi="Verdana"/>
          <w:sz w:val="14"/>
          <w:szCs w:val="14"/>
        </w:rPr>
        <w:t xml:space="preserve">Implemented </w:t>
      </w:r>
      <w:r w:rsidRPr="00BD1342">
        <w:rPr>
          <w:rFonts w:ascii="Verdana" w:eastAsia="Palatino Linotype" w:hAnsi="Verdana"/>
          <w:b/>
          <w:sz w:val="14"/>
          <w:szCs w:val="14"/>
        </w:rPr>
        <w:t>Google Big query</w:t>
      </w:r>
      <w:r w:rsidRPr="00BD1342">
        <w:rPr>
          <w:rFonts w:ascii="Verdana" w:eastAsia="Palatino Linotype" w:hAnsi="Verdana"/>
          <w:sz w:val="14"/>
          <w:szCs w:val="14"/>
        </w:rPr>
        <w:t xml:space="preserve"> </w:t>
      </w:r>
      <w:r w:rsidR="00421F73">
        <w:rPr>
          <w:rFonts w:ascii="Verdana" w:eastAsia="Palatino Linotype" w:hAnsi="Verdana"/>
          <w:b/>
          <w:sz w:val="14"/>
          <w:szCs w:val="14"/>
        </w:rPr>
        <w:t>,</w:t>
      </w:r>
      <w:r w:rsidRPr="00BD1342">
        <w:rPr>
          <w:rFonts w:ascii="Verdana" w:eastAsia="Palatino Linotype" w:hAnsi="Verdana"/>
          <w:b/>
          <w:sz w:val="14"/>
          <w:szCs w:val="14"/>
        </w:rPr>
        <w:t xml:space="preserve"> Google Big table</w:t>
      </w:r>
      <w:r w:rsidRPr="00BD1342">
        <w:rPr>
          <w:rFonts w:ascii="Verdana" w:eastAsia="Palatino Linotype" w:hAnsi="Verdana"/>
          <w:sz w:val="14"/>
          <w:szCs w:val="14"/>
        </w:rPr>
        <w:t xml:space="preserve">, </w:t>
      </w:r>
      <w:r w:rsidRPr="00421F73">
        <w:rPr>
          <w:rFonts w:ascii="Verdana" w:eastAsia="Palatino Linotype" w:hAnsi="Verdana"/>
          <w:b/>
          <w:sz w:val="14"/>
          <w:szCs w:val="14"/>
        </w:rPr>
        <w:t>server less real time batch</w:t>
      </w:r>
      <w:r w:rsidRPr="00BD1342">
        <w:rPr>
          <w:rFonts w:ascii="Verdana" w:eastAsia="Palatino Linotype" w:hAnsi="Verdana"/>
          <w:sz w:val="14"/>
          <w:szCs w:val="14"/>
        </w:rPr>
        <w:t xml:space="preserve"> and </w:t>
      </w:r>
      <w:r w:rsidRPr="00421F73">
        <w:rPr>
          <w:rFonts w:ascii="Verdana" w:eastAsia="Palatino Linotype" w:hAnsi="Verdana"/>
          <w:b/>
          <w:sz w:val="14"/>
          <w:szCs w:val="14"/>
        </w:rPr>
        <w:t>stream processing</w:t>
      </w:r>
      <w:r w:rsidRPr="00BD1342">
        <w:rPr>
          <w:rFonts w:ascii="Verdana" w:eastAsia="Palatino Linotype" w:hAnsi="Verdana"/>
          <w:sz w:val="14"/>
          <w:szCs w:val="14"/>
        </w:rPr>
        <w:t xml:space="preserve"> using GCP data flow</w:t>
      </w:r>
    </w:p>
    <w:p w14:paraId="21039612" w14:textId="77777777" w:rsidR="00BD1342" w:rsidRPr="007020E0" w:rsidRDefault="00421F73" w:rsidP="00BD1342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 w:rsidRPr="006F59D3">
        <w:rPr>
          <w:rFonts w:ascii="Verdana" w:eastAsia="Palatino Linotype" w:hAnsi="Verdana"/>
          <w:sz w:val="14"/>
          <w:szCs w:val="14"/>
        </w:rPr>
        <w:t>Implemented</w:t>
      </w:r>
      <w:r w:rsidR="00BD1342" w:rsidRPr="00BD1342">
        <w:rPr>
          <w:rFonts w:ascii="Verdana" w:eastAsia="Palatino Linotype" w:hAnsi="Verdana"/>
          <w:sz w:val="14"/>
          <w:szCs w:val="14"/>
        </w:rPr>
        <w:t xml:space="preserve"> real - time messaging using </w:t>
      </w:r>
      <w:r w:rsidR="00BD1342" w:rsidRPr="00BD1342">
        <w:rPr>
          <w:rFonts w:ascii="Verdana" w:eastAsia="Palatino Linotype" w:hAnsi="Verdana"/>
          <w:b/>
          <w:sz w:val="14"/>
          <w:szCs w:val="14"/>
        </w:rPr>
        <w:t>pub/sub</w:t>
      </w:r>
      <w:r w:rsidR="00BD1342" w:rsidRPr="00BD1342">
        <w:rPr>
          <w:rFonts w:ascii="Verdana" w:eastAsia="Palatino Linotype" w:hAnsi="Verdana"/>
          <w:sz w:val="14"/>
          <w:szCs w:val="14"/>
        </w:rPr>
        <w:t xml:space="preserve">, </w:t>
      </w:r>
      <w:r w:rsidR="00BD1342" w:rsidRPr="00BD1342">
        <w:rPr>
          <w:rFonts w:ascii="Verdana" w:eastAsia="Palatino Linotype" w:hAnsi="Verdana"/>
          <w:b/>
          <w:sz w:val="14"/>
          <w:szCs w:val="14"/>
        </w:rPr>
        <w:t>big data</w:t>
      </w:r>
      <w:r w:rsidR="00BD1342" w:rsidRPr="00BD1342">
        <w:rPr>
          <w:rFonts w:ascii="Verdana" w:eastAsia="Palatino Linotype" w:hAnsi="Verdana"/>
          <w:sz w:val="14"/>
          <w:szCs w:val="14"/>
        </w:rPr>
        <w:t xml:space="preserve"> platform</w:t>
      </w:r>
      <w:r>
        <w:rPr>
          <w:rFonts w:ascii="Verdana" w:eastAsia="Palatino Linotype" w:hAnsi="Verdana"/>
          <w:sz w:val="14"/>
          <w:szCs w:val="14"/>
        </w:rPr>
        <w:t xml:space="preserve"> in GCP</w:t>
      </w:r>
    </w:p>
    <w:p w14:paraId="21A0EA89" w14:textId="77777777" w:rsidR="007020E0" w:rsidRPr="007020E0" w:rsidRDefault="0015223F" w:rsidP="007020E0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>
        <w:rPr>
          <w:rFonts w:ascii="Verdana" w:eastAsia="Palatino Linotype" w:hAnsi="Verdana"/>
          <w:sz w:val="14"/>
          <w:szCs w:val="14"/>
        </w:rPr>
        <w:t>Applied</w:t>
      </w:r>
      <w:r w:rsidR="007020E0" w:rsidRPr="007020E0">
        <w:rPr>
          <w:rFonts w:ascii="Verdana" w:eastAsia="Palatino Linotype" w:hAnsi="Verdana"/>
          <w:sz w:val="14"/>
          <w:szCs w:val="14"/>
        </w:rPr>
        <w:t xml:space="preserve"> </w:t>
      </w:r>
      <w:r w:rsidR="007020E0" w:rsidRPr="008C3C67">
        <w:rPr>
          <w:rFonts w:ascii="Verdana" w:eastAsia="Palatino Linotype" w:hAnsi="Verdana"/>
          <w:b/>
          <w:sz w:val="14"/>
          <w:szCs w:val="14"/>
        </w:rPr>
        <w:t>Angular</w:t>
      </w:r>
      <w:r w:rsidR="007020E0" w:rsidRPr="007020E0">
        <w:rPr>
          <w:rFonts w:ascii="Verdana" w:eastAsia="Palatino Linotype" w:hAnsi="Verdana"/>
          <w:sz w:val="14"/>
          <w:szCs w:val="14"/>
        </w:rPr>
        <w:t xml:space="preserve"> as a framework to create a single-page application that can bind data to specific views and synchronize data with the server.</w:t>
      </w:r>
    </w:p>
    <w:p w14:paraId="355253E0" w14:textId="77777777" w:rsidR="007020E0" w:rsidRPr="007020E0" w:rsidRDefault="007020E0" w:rsidP="007020E0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 w:rsidRPr="007020E0">
        <w:rPr>
          <w:rFonts w:ascii="Verdana" w:eastAsia="Palatino Linotype" w:hAnsi="Verdana"/>
          <w:sz w:val="14"/>
          <w:szCs w:val="14"/>
        </w:rPr>
        <w:t>Providing thought leadership and technical guidance within a globally distributed environment</w:t>
      </w:r>
    </w:p>
    <w:p w14:paraId="32688481" w14:textId="77777777" w:rsidR="007020E0" w:rsidRPr="007020E0" w:rsidRDefault="007020E0" w:rsidP="007020E0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 w:rsidRPr="007020E0">
        <w:rPr>
          <w:rFonts w:ascii="Verdana" w:hAnsi="Verdana"/>
          <w:bCs/>
          <w:sz w:val="14"/>
          <w:szCs w:val="14"/>
        </w:rPr>
        <w:t>Leading team members in the delivery of technology solutions that meet business delivery expectations.</w:t>
      </w:r>
    </w:p>
    <w:p w14:paraId="6EB01151" w14:textId="77777777" w:rsidR="00E43A32" w:rsidRDefault="00526923" w:rsidP="007020E0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 w:rsidRPr="00526923">
        <w:rPr>
          <w:rFonts w:ascii="Verdana" w:eastAsia="Palatino Linotype" w:hAnsi="Verdana"/>
          <w:sz w:val="14"/>
          <w:szCs w:val="14"/>
        </w:rPr>
        <w:t xml:space="preserve">Mentored </w:t>
      </w:r>
      <w:r w:rsidR="007020E0" w:rsidRPr="007020E0">
        <w:rPr>
          <w:rFonts w:ascii="Verdana" w:eastAsia="Palatino Linotype" w:hAnsi="Verdana"/>
          <w:sz w:val="14"/>
          <w:szCs w:val="14"/>
        </w:rPr>
        <w:t>system installations, testing, and code corrections.</w:t>
      </w:r>
    </w:p>
    <w:p w14:paraId="73954310" w14:textId="77777777" w:rsidR="00526923" w:rsidRDefault="00526923" w:rsidP="00526923">
      <w:pPr>
        <w:pStyle w:val="divdocumentheading"/>
        <w:numPr>
          <w:ilvl w:val="0"/>
          <w:numId w:val="13"/>
        </w:numPr>
        <w:tabs>
          <w:tab w:val="center" w:pos="10840"/>
        </w:tabs>
        <w:spacing w:before="100" w:beforeAutospacing="1" w:line="260" w:lineRule="atLeast"/>
        <w:rPr>
          <w:rFonts w:ascii="Verdana" w:eastAsia="Palatino Linotype" w:hAnsi="Verdana"/>
          <w:sz w:val="14"/>
          <w:szCs w:val="14"/>
        </w:rPr>
      </w:pPr>
      <w:r w:rsidRPr="00526923">
        <w:rPr>
          <w:rFonts w:ascii="Verdana" w:eastAsia="Palatino Linotype" w:hAnsi="Verdana"/>
          <w:sz w:val="14"/>
          <w:szCs w:val="14"/>
        </w:rPr>
        <w:t xml:space="preserve">Managed </w:t>
      </w:r>
      <w:r w:rsidR="007020E0" w:rsidRPr="00526923">
        <w:rPr>
          <w:rFonts w:ascii="Verdana" w:eastAsia="Palatino Linotype" w:hAnsi="Verdana"/>
          <w:sz w:val="14"/>
          <w:szCs w:val="14"/>
        </w:rPr>
        <w:t xml:space="preserve">full-cycle software development in multiple software environments. </w:t>
      </w:r>
    </w:p>
    <w:p w14:paraId="403AB9B8" w14:textId="77777777" w:rsidR="001A278D" w:rsidRDefault="001A278D" w:rsidP="005D48B1">
      <w:pPr>
        <w:pStyle w:val="divdocumentheading"/>
        <w:tabs>
          <w:tab w:val="center" w:pos="10840"/>
        </w:tabs>
        <w:spacing w:before="100" w:beforeAutospacing="1" w:line="260" w:lineRule="atLeast"/>
        <w:rPr>
          <w:rFonts w:ascii="Verdana" w:hAnsi="Verdana"/>
          <w:b/>
          <w:bCs/>
          <w:sz w:val="14"/>
          <w:szCs w:val="14"/>
        </w:rPr>
      </w:pPr>
      <w:r w:rsidRPr="001A278D">
        <w:rPr>
          <w:rFonts w:ascii="Verdana" w:hAnsi="Verdana"/>
          <w:b/>
          <w:bCs/>
          <w:sz w:val="14"/>
          <w:szCs w:val="14"/>
        </w:rPr>
        <w:t xml:space="preserve">Associate Java Developer   </w:t>
      </w:r>
      <w:r>
        <w:rPr>
          <w:rFonts w:ascii="Verdana" w:hAnsi="Verdana"/>
          <w:b/>
          <w:bCs/>
          <w:sz w:val="14"/>
          <w:szCs w:val="14"/>
        </w:rPr>
        <w:t xml:space="preserve"> </w:t>
      </w:r>
      <w:r w:rsidR="00CF3AAB">
        <w:rPr>
          <w:rFonts w:ascii="Verdana" w:hAnsi="Verdana"/>
          <w:b/>
          <w:bCs/>
          <w:sz w:val="14"/>
          <w:szCs w:val="14"/>
        </w:rPr>
        <w:t xml:space="preserve">                         </w:t>
      </w:r>
      <w:r w:rsidRPr="001A278D">
        <w:rPr>
          <w:rFonts w:ascii="Verdana" w:hAnsi="Verdana"/>
          <w:b/>
          <w:bCs/>
          <w:sz w:val="14"/>
          <w:szCs w:val="14"/>
        </w:rPr>
        <w:t xml:space="preserve">Cognizant                   </w:t>
      </w:r>
      <w:r>
        <w:rPr>
          <w:rFonts w:ascii="Verdana" w:hAnsi="Verdana"/>
          <w:b/>
          <w:bCs/>
          <w:sz w:val="14"/>
          <w:szCs w:val="14"/>
        </w:rPr>
        <w:t xml:space="preserve">                             </w:t>
      </w:r>
      <w:r w:rsidRPr="001A278D">
        <w:rPr>
          <w:rFonts w:ascii="Verdana" w:hAnsi="Verdana"/>
          <w:b/>
          <w:bCs/>
          <w:sz w:val="14"/>
          <w:szCs w:val="14"/>
        </w:rPr>
        <w:t xml:space="preserve">   Da</w:t>
      </w:r>
      <w:r>
        <w:rPr>
          <w:rFonts w:ascii="Verdana" w:hAnsi="Verdana"/>
          <w:b/>
          <w:bCs/>
          <w:sz w:val="14"/>
          <w:szCs w:val="14"/>
        </w:rPr>
        <w:t>llas, TX, USA              11/2013 - 03/</w:t>
      </w:r>
      <w:r w:rsidRPr="001A278D">
        <w:rPr>
          <w:rFonts w:ascii="Verdana" w:hAnsi="Verdana"/>
          <w:b/>
          <w:bCs/>
          <w:sz w:val="14"/>
          <w:szCs w:val="14"/>
        </w:rPr>
        <w:t>2021</w:t>
      </w:r>
    </w:p>
    <w:p w14:paraId="27F399E4" w14:textId="77777777" w:rsidR="00E43A32" w:rsidRDefault="00E43A32" w:rsidP="00E43A32">
      <w:pPr>
        <w:pStyle w:val="divdocumentheading"/>
        <w:tabs>
          <w:tab w:val="center" w:pos="10840"/>
        </w:tabs>
        <w:spacing w:line="260" w:lineRule="atLeast"/>
        <w:rPr>
          <w:rFonts w:ascii="Verdana" w:hAnsi="Verdana"/>
          <w:b/>
          <w:bCs/>
          <w:sz w:val="14"/>
          <w:szCs w:val="14"/>
        </w:rPr>
      </w:pPr>
      <w:r>
        <w:rPr>
          <w:rFonts w:ascii="Verdana" w:hAnsi="Verdana"/>
          <w:b/>
          <w:bCs/>
          <w:sz w:val="14"/>
          <w:szCs w:val="14"/>
        </w:rPr>
        <w:t xml:space="preserve">Client: </w:t>
      </w:r>
      <w:r w:rsidRPr="00E43A32">
        <w:rPr>
          <w:rFonts w:ascii="Verdana" w:hAnsi="Verdana"/>
          <w:b/>
          <w:bCs/>
          <w:sz w:val="14"/>
          <w:szCs w:val="14"/>
        </w:rPr>
        <w:t>Blue Cross Blue Shield</w:t>
      </w:r>
      <w:r w:rsidR="00CF3AAB">
        <w:rPr>
          <w:rFonts w:ascii="Verdana" w:hAnsi="Verdana"/>
          <w:b/>
          <w:bCs/>
          <w:sz w:val="14"/>
          <w:szCs w:val="14"/>
        </w:rPr>
        <w:t xml:space="preserve"> | CVS | Discover</w:t>
      </w:r>
    </w:p>
    <w:p w14:paraId="476395B2" w14:textId="77777777" w:rsidR="007020E0" w:rsidRDefault="00526923" w:rsidP="007337B3">
      <w:pPr>
        <w:pStyle w:val="divdocumentheading"/>
        <w:numPr>
          <w:ilvl w:val="0"/>
          <w:numId w:val="16"/>
        </w:numPr>
        <w:tabs>
          <w:tab w:val="center" w:pos="10840"/>
        </w:tabs>
        <w:spacing w:before="100" w:beforeAutospacing="1" w:line="260" w:lineRule="atLeast"/>
        <w:jc w:val="both"/>
        <w:rPr>
          <w:rFonts w:ascii="Verdana" w:hAnsi="Verdana"/>
          <w:bCs/>
          <w:sz w:val="14"/>
          <w:szCs w:val="14"/>
        </w:rPr>
      </w:pPr>
      <w:r>
        <w:rPr>
          <w:rFonts w:ascii="Verdana" w:eastAsia="Palatino Linotype" w:hAnsi="Verdana"/>
          <w:sz w:val="14"/>
          <w:szCs w:val="14"/>
        </w:rPr>
        <w:t>Led</w:t>
      </w:r>
      <w:r w:rsidR="007020E0" w:rsidRPr="007020E0">
        <w:rPr>
          <w:rFonts w:ascii="Verdana" w:hAnsi="Verdana"/>
          <w:bCs/>
          <w:sz w:val="14"/>
          <w:szCs w:val="14"/>
        </w:rPr>
        <w:t xml:space="preserve"> </w:t>
      </w:r>
      <w:r w:rsidR="00F73D79">
        <w:rPr>
          <w:rFonts w:ascii="Verdana" w:hAnsi="Verdana"/>
          <w:bCs/>
          <w:sz w:val="14"/>
          <w:szCs w:val="14"/>
        </w:rPr>
        <w:t xml:space="preserve">the </w:t>
      </w:r>
      <w:r w:rsidR="007020E0" w:rsidRPr="007020E0">
        <w:rPr>
          <w:rFonts w:ascii="Verdana" w:hAnsi="Verdana"/>
          <w:bCs/>
          <w:sz w:val="14"/>
          <w:szCs w:val="14"/>
        </w:rPr>
        <w:t xml:space="preserve">designed and developed a Restful API for the customer management platform using </w:t>
      </w:r>
      <w:r w:rsidR="00E43A32" w:rsidRPr="007020E0">
        <w:rPr>
          <w:rFonts w:ascii="Verdana" w:hAnsi="Verdana"/>
          <w:bCs/>
          <w:sz w:val="14"/>
          <w:szCs w:val="14"/>
        </w:rPr>
        <w:t>micro service</w:t>
      </w:r>
      <w:r w:rsidR="007020E0" w:rsidRPr="007020E0">
        <w:rPr>
          <w:rFonts w:ascii="Verdana" w:hAnsi="Verdana"/>
          <w:bCs/>
          <w:sz w:val="14"/>
          <w:szCs w:val="14"/>
        </w:rPr>
        <w:t xml:space="preserve"> principals in </w:t>
      </w:r>
      <w:r w:rsidR="007020E0" w:rsidRPr="008C3C67">
        <w:rPr>
          <w:rFonts w:ascii="Verdana" w:hAnsi="Verdana"/>
          <w:b/>
          <w:bCs/>
          <w:sz w:val="14"/>
          <w:szCs w:val="14"/>
        </w:rPr>
        <w:t>Spring MVC with Java 8</w:t>
      </w:r>
      <w:r w:rsidR="007020E0" w:rsidRPr="007020E0">
        <w:rPr>
          <w:rFonts w:ascii="Verdana" w:hAnsi="Verdana"/>
          <w:bCs/>
          <w:sz w:val="14"/>
          <w:szCs w:val="14"/>
        </w:rPr>
        <w:t xml:space="preserve">, integrated with an </w:t>
      </w:r>
      <w:r w:rsidR="007020E0" w:rsidRPr="008C3C67">
        <w:rPr>
          <w:rFonts w:ascii="Verdana" w:hAnsi="Verdana"/>
          <w:b/>
          <w:bCs/>
          <w:sz w:val="14"/>
          <w:szCs w:val="14"/>
        </w:rPr>
        <w:t>SQL database</w:t>
      </w:r>
      <w:r w:rsidR="007020E0" w:rsidRPr="007020E0">
        <w:rPr>
          <w:rFonts w:ascii="Verdana" w:hAnsi="Verdana"/>
          <w:bCs/>
          <w:sz w:val="14"/>
          <w:szCs w:val="14"/>
        </w:rPr>
        <w:t>. It provides rules for customer account management.</w:t>
      </w:r>
    </w:p>
    <w:p w14:paraId="5272ADA5" w14:textId="77777777" w:rsidR="008C3C67" w:rsidRPr="007020E0" w:rsidRDefault="008C3C67" w:rsidP="007337B3">
      <w:pPr>
        <w:pStyle w:val="divdocumentheading"/>
        <w:numPr>
          <w:ilvl w:val="0"/>
          <w:numId w:val="16"/>
        </w:numPr>
        <w:tabs>
          <w:tab w:val="center" w:pos="10840"/>
        </w:tabs>
        <w:spacing w:before="100" w:beforeAutospacing="1" w:line="260" w:lineRule="atLeast"/>
        <w:jc w:val="both"/>
        <w:rPr>
          <w:rFonts w:ascii="Verdana" w:hAnsi="Verdana"/>
          <w:bCs/>
          <w:sz w:val="14"/>
          <w:szCs w:val="14"/>
        </w:rPr>
      </w:pPr>
      <w:r>
        <w:rPr>
          <w:rFonts w:ascii="Verdana" w:hAnsi="Verdana"/>
          <w:bCs/>
          <w:sz w:val="14"/>
          <w:szCs w:val="14"/>
        </w:rPr>
        <w:t xml:space="preserve">Increased server query response time by 15% by restructuring API. </w:t>
      </w:r>
    </w:p>
    <w:p w14:paraId="147C86EF" w14:textId="77777777" w:rsidR="007020E0" w:rsidRPr="007020E0" w:rsidRDefault="00526923" w:rsidP="007337B3">
      <w:pPr>
        <w:pStyle w:val="divdocumentheading"/>
        <w:numPr>
          <w:ilvl w:val="0"/>
          <w:numId w:val="16"/>
        </w:numPr>
        <w:tabs>
          <w:tab w:val="center" w:pos="10840"/>
        </w:tabs>
        <w:spacing w:before="100" w:beforeAutospacing="1" w:line="260" w:lineRule="atLeast"/>
        <w:jc w:val="both"/>
        <w:rPr>
          <w:rFonts w:ascii="Verdana" w:hAnsi="Verdana"/>
          <w:bCs/>
          <w:sz w:val="14"/>
          <w:szCs w:val="14"/>
        </w:rPr>
      </w:pPr>
      <w:r w:rsidRPr="00526923">
        <w:rPr>
          <w:rFonts w:ascii="Verdana" w:hAnsi="Verdana"/>
          <w:bCs/>
          <w:sz w:val="14"/>
          <w:szCs w:val="14"/>
        </w:rPr>
        <w:t>Collaborated</w:t>
      </w:r>
      <w:r>
        <w:rPr>
          <w:rFonts w:ascii="Verdana" w:hAnsi="Verdana"/>
          <w:bCs/>
          <w:sz w:val="14"/>
          <w:szCs w:val="14"/>
        </w:rPr>
        <w:t xml:space="preserve"> </w:t>
      </w:r>
      <w:r w:rsidR="007020E0" w:rsidRPr="007020E0">
        <w:rPr>
          <w:rFonts w:ascii="Verdana" w:hAnsi="Verdana"/>
          <w:bCs/>
          <w:sz w:val="14"/>
          <w:szCs w:val="14"/>
        </w:rPr>
        <w:t>with product managers and story owners to design features and prioritize tasks.</w:t>
      </w:r>
    </w:p>
    <w:p w14:paraId="08513932" w14:textId="77777777" w:rsidR="007020E0" w:rsidRPr="007020E0" w:rsidRDefault="00526923" w:rsidP="007337B3">
      <w:pPr>
        <w:pStyle w:val="divdocumentheading"/>
        <w:numPr>
          <w:ilvl w:val="0"/>
          <w:numId w:val="16"/>
        </w:numPr>
        <w:tabs>
          <w:tab w:val="center" w:pos="10840"/>
        </w:tabs>
        <w:spacing w:before="100" w:beforeAutospacing="1" w:line="260" w:lineRule="atLeast"/>
        <w:jc w:val="both"/>
        <w:rPr>
          <w:rFonts w:ascii="Verdana" w:hAnsi="Verdana"/>
          <w:bCs/>
          <w:sz w:val="14"/>
          <w:szCs w:val="14"/>
        </w:rPr>
      </w:pPr>
      <w:r w:rsidRPr="00526923">
        <w:rPr>
          <w:rFonts w:ascii="Verdana" w:hAnsi="Verdana"/>
          <w:bCs/>
          <w:sz w:val="14"/>
          <w:szCs w:val="14"/>
        </w:rPr>
        <w:t>Collaborated</w:t>
      </w:r>
      <w:r w:rsidR="007020E0" w:rsidRPr="007020E0">
        <w:rPr>
          <w:rFonts w:ascii="Verdana" w:hAnsi="Verdana"/>
          <w:bCs/>
          <w:sz w:val="14"/>
          <w:szCs w:val="14"/>
        </w:rPr>
        <w:t xml:space="preserve"> with technical and non-technical leaders to strategize on delivery approaches and dependency management.</w:t>
      </w:r>
    </w:p>
    <w:p w14:paraId="2F0BF9BF" w14:textId="77777777" w:rsidR="007020E0" w:rsidRDefault="007020E0" w:rsidP="007337B3">
      <w:pPr>
        <w:pStyle w:val="divdocumentheading"/>
        <w:numPr>
          <w:ilvl w:val="0"/>
          <w:numId w:val="16"/>
        </w:numPr>
        <w:tabs>
          <w:tab w:val="center" w:pos="10840"/>
        </w:tabs>
        <w:spacing w:before="100" w:beforeAutospacing="1" w:line="260" w:lineRule="atLeast"/>
        <w:jc w:val="both"/>
        <w:rPr>
          <w:rFonts w:ascii="Verdana" w:hAnsi="Verdana"/>
          <w:bCs/>
          <w:sz w:val="14"/>
          <w:szCs w:val="14"/>
        </w:rPr>
      </w:pPr>
      <w:r w:rsidRPr="007020E0">
        <w:rPr>
          <w:rFonts w:ascii="Verdana" w:hAnsi="Verdana"/>
          <w:bCs/>
          <w:sz w:val="14"/>
          <w:szCs w:val="14"/>
        </w:rPr>
        <w:t>Developing, reviewing, and executing on established technical road maps and continual product optimizations.</w:t>
      </w:r>
    </w:p>
    <w:p w14:paraId="7978F245" w14:textId="77777777" w:rsidR="007337B3" w:rsidRPr="007020E0" w:rsidRDefault="007337B3" w:rsidP="007337B3">
      <w:pPr>
        <w:pStyle w:val="divdocumentheading"/>
        <w:numPr>
          <w:ilvl w:val="0"/>
          <w:numId w:val="16"/>
        </w:numPr>
        <w:tabs>
          <w:tab w:val="center" w:pos="10840"/>
        </w:tabs>
        <w:spacing w:before="100" w:beforeAutospacing="1" w:line="260" w:lineRule="atLeast"/>
        <w:jc w:val="both"/>
        <w:rPr>
          <w:rFonts w:ascii="Verdana" w:hAnsi="Verdana"/>
          <w:bCs/>
          <w:sz w:val="14"/>
          <w:szCs w:val="14"/>
        </w:rPr>
      </w:pPr>
      <w:r w:rsidRPr="007337B3">
        <w:rPr>
          <w:rFonts w:ascii="Verdana" w:hAnsi="Verdana"/>
          <w:bCs/>
          <w:sz w:val="14"/>
          <w:szCs w:val="14"/>
        </w:rPr>
        <w:t>Managed full-cycle software development in multiple software environments.</w:t>
      </w:r>
    </w:p>
    <w:p w14:paraId="2FF331C3" w14:textId="77777777" w:rsidR="008C3C67" w:rsidRPr="007337B3" w:rsidRDefault="008C3C67" w:rsidP="007337B3">
      <w:pPr>
        <w:pStyle w:val="divdocumentheading"/>
        <w:pBdr>
          <w:bottom w:val="none" w:sz="0" w:space="0" w:color="auto"/>
        </w:pBdr>
        <w:tabs>
          <w:tab w:val="center" w:pos="10840"/>
        </w:tabs>
        <w:spacing w:before="100" w:beforeAutospacing="1" w:line="260" w:lineRule="atLeast"/>
        <w:jc w:val="both"/>
        <w:rPr>
          <w:rFonts w:ascii="Verdana" w:hAnsi="Verdana"/>
          <w:sz w:val="14"/>
          <w:szCs w:val="14"/>
        </w:rPr>
      </w:pPr>
      <w:r w:rsidRPr="007337B3">
        <w:rPr>
          <w:rFonts w:ascii="Verdana" w:hAnsi="Verdana"/>
          <w:b/>
          <w:sz w:val="14"/>
          <w:szCs w:val="14"/>
        </w:rPr>
        <w:t>Honors &amp; Awards</w:t>
      </w:r>
      <w:r w:rsidRPr="007337B3">
        <w:rPr>
          <w:rFonts w:ascii="Verdana" w:hAnsi="Verdana"/>
          <w:sz w:val="14"/>
          <w:szCs w:val="14"/>
        </w:rPr>
        <w:t xml:space="preserve">: Hackathon award from </w:t>
      </w:r>
      <w:proofErr w:type="gramStart"/>
      <w:r w:rsidRPr="007337B3">
        <w:rPr>
          <w:rFonts w:ascii="Verdana" w:hAnsi="Verdana"/>
          <w:sz w:val="14"/>
          <w:szCs w:val="14"/>
        </w:rPr>
        <w:t>Cognizant  to</w:t>
      </w:r>
      <w:proofErr w:type="gramEnd"/>
      <w:r w:rsidRPr="007337B3">
        <w:rPr>
          <w:rFonts w:ascii="Verdana" w:hAnsi="Verdana"/>
          <w:sz w:val="14"/>
          <w:szCs w:val="14"/>
        </w:rPr>
        <w:t xml:space="preserve"> build a load test tool </w:t>
      </w:r>
    </w:p>
    <w:p w14:paraId="1FC8C083" w14:textId="77777777" w:rsidR="00B161A9" w:rsidRDefault="0031343D" w:rsidP="006752B6">
      <w:pPr>
        <w:pStyle w:val="divdocumentheading"/>
        <w:pBdr>
          <w:bottom w:val="none" w:sz="0" w:space="0" w:color="auto"/>
        </w:pBdr>
        <w:tabs>
          <w:tab w:val="center" w:pos="10840"/>
        </w:tabs>
        <w:spacing w:before="100" w:beforeAutospacing="1" w:line="260" w:lineRule="atLeast"/>
        <w:jc w:val="both"/>
        <w:rPr>
          <w:rFonts w:ascii="Verdana" w:hAnsi="Verdana"/>
          <w:sz w:val="14"/>
          <w:szCs w:val="14"/>
        </w:rPr>
      </w:pPr>
      <w:r w:rsidRPr="00E43A32">
        <w:rPr>
          <w:rFonts w:ascii="Verdana" w:hAnsi="Verdana"/>
          <w:b/>
          <w:bCs/>
          <w:sz w:val="14"/>
          <w:szCs w:val="14"/>
        </w:rPr>
        <w:t>Education</w:t>
      </w:r>
      <w:r w:rsidR="00B161A9">
        <w:rPr>
          <w:rFonts w:ascii="Verdana" w:hAnsi="Verdana"/>
          <w:b/>
          <w:bCs/>
          <w:sz w:val="14"/>
          <w:szCs w:val="14"/>
        </w:rPr>
        <w:t xml:space="preserve">: </w:t>
      </w:r>
      <w:r w:rsidR="00B161A9" w:rsidRPr="00E43A32">
        <w:rPr>
          <w:rFonts w:ascii="Verdana" w:hAnsi="Verdana"/>
          <w:b/>
          <w:bCs/>
          <w:sz w:val="14"/>
          <w:szCs w:val="14"/>
        </w:rPr>
        <w:t>Master of Science</w:t>
      </w:r>
      <w:r w:rsidR="00B161A9" w:rsidRPr="00E43A32">
        <w:rPr>
          <w:rFonts w:ascii="Verdana" w:hAnsi="Verdana"/>
          <w:b/>
          <w:sz w:val="14"/>
          <w:szCs w:val="14"/>
        </w:rPr>
        <w:t xml:space="preserve"> in Computer Application</w:t>
      </w:r>
      <w:r w:rsidR="00B161A9" w:rsidRPr="00E43A32">
        <w:rPr>
          <w:rFonts w:ascii="Verdana" w:hAnsi="Verdana"/>
          <w:sz w:val="14"/>
          <w:szCs w:val="14"/>
        </w:rPr>
        <w:t xml:space="preserve"> </w:t>
      </w:r>
      <w:r w:rsidR="00B161A9">
        <w:rPr>
          <w:rFonts w:ascii="Verdana" w:hAnsi="Verdana"/>
          <w:sz w:val="14"/>
          <w:szCs w:val="14"/>
        </w:rPr>
        <w:t>|</w:t>
      </w:r>
      <w:r w:rsidR="00B161A9" w:rsidRPr="00E43A32">
        <w:rPr>
          <w:rFonts w:ascii="Verdana" w:hAnsi="Verdana"/>
          <w:sz w:val="14"/>
          <w:szCs w:val="14"/>
        </w:rPr>
        <w:t xml:space="preserve"> </w:t>
      </w:r>
      <w:r w:rsidR="00B161A9">
        <w:rPr>
          <w:rFonts w:ascii="Verdana" w:hAnsi="Verdana"/>
          <w:b/>
          <w:sz w:val="14"/>
          <w:szCs w:val="14"/>
        </w:rPr>
        <w:t>Y</w:t>
      </w:r>
      <w:r w:rsidR="00B161A9" w:rsidRPr="00B161A9">
        <w:rPr>
          <w:rFonts w:ascii="Verdana" w:hAnsi="Verdana"/>
          <w:b/>
          <w:sz w:val="14"/>
          <w:szCs w:val="14"/>
        </w:rPr>
        <w:t>ear</w:t>
      </w:r>
      <w:r w:rsidR="00B161A9">
        <w:rPr>
          <w:rFonts w:ascii="Verdana" w:hAnsi="Verdana"/>
          <w:sz w:val="14"/>
          <w:szCs w:val="14"/>
        </w:rPr>
        <w:t xml:space="preserve">: </w:t>
      </w:r>
      <w:r w:rsidR="00B161A9" w:rsidRPr="00E43A32">
        <w:rPr>
          <w:rFonts w:ascii="Verdana" w:hAnsi="Verdana"/>
          <w:sz w:val="14"/>
          <w:szCs w:val="14"/>
        </w:rPr>
        <w:t>2010</w:t>
      </w:r>
      <w:r w:rsidR="00B161A9">
        <w:rPr>
          <w:rFonts w:ascii="Verdana" w:hAnsi="Verdana"/>
          <w:sz w:val="14"/>
          <w:szCs w:val="14"/>
        </w:rPr>
        <w:t xml:space="preserve"> | </w:t>
      </w:r>
      <w:r w:rsidR="00B161A9" w:rsidRPr="00B161A9">
        <w:rPr>
          <w:rFonts w:ascii="Verdana" w:hAnsi="Verdana"/>
          <w:b/>
          <w:sz w:val="14"/>
          <w:szCs w:val="14"/>
        </w:rPr>
        <w:t>University</w:t>
      </w:r>
      <w:r w:rsidR="00B161A9">
        <w:rPr>
          <w:rFonts w:ascii="Verdana" w:hAnsi="Verdana"/>
          <w:sz w:val="14"/>
          <w:szCs w:val="14"/>
        </w:rPr>
        <w:t xml:space="preserve">: </w:t>
      </w:r>
      <w:proofErr w:type="spellStart"/>
      <w:r w:rsidR="00624895" w:rsidRPr="00E43A32">
        <w:rPr>
          <w:rFonts w:ascii="Verdana" w:hAnsi="Verdana"/>
          <w:sz w:val="14"/>
          <w:szCs w:val="14"/>
        </w:rPr>
        <w:t>Bharathiar</w:t>
      </w:r>
      <w:proofErr w:type="spellEnd"/>
      <w:r w:rsidR="00624895" w:rsidRPr="00E43A32">
        <w:rPr>
          <w:rFonts w:ascii="Verdana" w:hAnsi="Verdana"/>
          <w:sz w:val="14"/>
          <w:szCs w:val="14"/>
        </w:rPr>
        <w:t xml:space="preserve"> University </w:t>
      </w:r>
      <w:r w:rsidR="00E94B2A" w:rsidRPr="00E43A32">
        <w:rPr>
          <w:rFonts w:ascii="Verdana" w:hAnsi="Verdana"/>
          <w:sz w:val="14"/>
          <w:szCs w:val="14"/>
        </w:rPr>
        <w:t>in</w:t>
      </w:r>
      <w:r w:rsidR="00624895" w:rsidRPr="00E43A32">
        <w:rPr>
          <w:rFonts w:ascii="Verdana" w:hAnsi="Verdana"/>
          <w:sz w:val="14"/>
          <w:szCs w:val="14"/>
        </w:rPr>
        <w:t xml:space="preserve"> </w:t>
      </w:r>
      <w:r w:rsidR="0015223F" w:rsidRPr="00E43A32">
        <w:rPr>
          <w:rFonts w:ascii="Verdana" w:hAnsi="Verdana"/>
          <w:sz w:val="14"/>
          <w:szCs w:val="14"/>
        </w:rPr>
        <w:t>India |</w:t>
      </w:r>
      <w:r w:rsidR="00624895" w:rsidRPr="00E43A32">
        <w:rPr>
          <w:rFonts w:ascii="Verdana" w:hAnsi="Verdana"/>
          <w:sz w:val="14"/>
          <w:szCs w:val="14"/>
        </w:rPr>
        <w:t xml:space="preserve"> Tamil </w:t>
      </w:r>
      <w:r w:rsidR="0015223F" w:rsidRPr="00E43A32">
        <w:rPr>
          <w:rFonts w:ascii="Verdana" w:hAnsi="Verdana"/>
          <w:sz w:val="14"/>
          <w:szCs w:val="14"/>
        </w:rPr>
        <w:t xml:space="preserve">Nadu </w:t>
      </w:r>
    </w:p>
    <w:sectPr w:rsidR="00B161A9" w:rsidSect="007C4F16">
      <w:pgSz w:w="12240" w:h="15840"/>
      <w:pgMar w:top="500" w:right="700" w:bottom="50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C0BB58B-3C47-45F0-9AFE-DB8EB169B92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53C858E4-2116-46FE-8164-157FE488AFF8}"/>
    <w:embedBold r:id="rId3" w:fontKey="{C4A81FF0-D7C1-4478-B58B-E12F06B4527A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4" w:fontKey="{240D950D-8764-4ED1-ADC8-899FA5D64D82}"/>
    <w:embedBold r:id="rId5" w:fontKey="{459618C7-0C0B-4081-BB90-DCB9EB92E380}"/>
  </w:font>
  <w:font w:name="Century Schoolbook"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DC8473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522F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F2FB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74AC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7812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8E202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21CCA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3ED7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249A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5F83B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A673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66447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8202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D4E7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6017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5E289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5836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94B8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B3C5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0883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32F3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521F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A64D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2C01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66D3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7033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1E1C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36612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0E39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26E8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A03A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9632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C011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00BE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E0D3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EA04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F0B61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8EDE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B68A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547A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8012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78BD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C845E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0AC0E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8EA6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34B0784"/>
    <w:multiLevelType w:val="hybridMultilevel"/>
    <w:tmpl w:val="1FDC8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83CAF"/>
    <w:multiLevelType w:val="hybridMultilevel"/>
    <w:tmpl w:val="9E26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F4059"/>
    <w:multiLevelType w:val="hybridMultilevel"/>
    <w:tmpl w:val="9DFE9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07DFF"/>
    <w:multiLevelType w:val="hybridMultilevel"/>
    <w:tmpl w:val="020E2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C45D06"/>
    <w:multiLevelType w:val="hybridMultilevel"/>
    <w:tmpl w:val="F8C09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221E05"/>
    <w:multiLevelType w:val="hybridMultilevel"/>
    <w:tmpl w:val="B85AD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265DC"/>
    <w:multiLevelType w:val="hybridMultilevel"/>
    <w:tmpl w:val="E7789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8A29D9"/>
    <w:multiLevelType w:val="hybridMultilevel"/>
    <w:tmpl w:val="6F7E9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D6C0B"/>
    <w:multiLevelType w:val="multilevel"/>
    <w:tmpl w:val="77A0BF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64BE3"/>
    <w:multiLevelType w:val="hybridMultilevel"/>
    <w:tmpl w:val="1AB85A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9F6F89"/>
    <w:multiLevelType w:val="hybridMultilevel"/>
    <w:tmpl w:val="399A4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157762">
    <w:abstractNumId w:val="0"/>
  </w:num>
  <w:num w:numId="2" w16cid:durableId="1691487264">
    <w:abstractNumId w:val="1"/>
  </w:num>
  <w:num w:numId="3" w16cid:durableId="1856188392">
    <w:abstractNumId w:val="2"/>
  </w:num>
  <w:num w:numId="4" w16cid:durableId="520898282">
    <w:abstractNumId w:val="3"/>
  </w:num>
  <w:num w:numId="5" w16cid:durableId="537012472">
    <w:abstractNumId w:val="4"/>
  </w:num>
  <w:num w:numId="6" w16cid:durableId="82461976">
    <w:abstractNumId w:val="13"/>
  </w:num>
  <w:num w:numId="7" w16cid:durableId="779765490">
    <w:abstractNumId w:val="7"/>
  </w:num>
  <w:num w:numId="8" w16cid:durableId="102657508">
    <w:abstractNumId w:val="5"/>
  </w:num>
  <w:num w:numId="9" w16cid:durableId="136799152">
    <w:abstractNumId w:val="12"/>
  </w:num>
  <w:num w:numId="10" w16cid:durableId="1194148113">
    <w:abstractNumId w:val="6"/>
  </w:num>
  <w:num w:numId="11" w16cid:durableId="2009669086">
    <w:abstractNumId w:val="11"/>
  </w:num>
  <w:num w:numId="12" w16cid:durableId="1068654568">
    <w:abstractNumId w:val="10"/>
  </w:num>
  <w:num w:numId="13" w16cid:durableId="1875772098">
    <w:abstractNumId w:val="8"/>
  </w:num>
  <w:num w:numId="14" w16cid:durableId="144978471">
    <w:abstractNumId w:val="15"/>
  </w:num>
  <w:num w:numId="15" w16cid:durableId="748383992">
    <w:abstractNumId w:val="9"/>
  </w:num>
  <w:num w:numId="16" w16cid:durableId="6348727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7F"/>
    <w:rsid w:val="00000D28"/>
    <w:rsid w:val="00005A78"/>
    <w:rsid w:val="000144A6"/>
    <w:rsid w:val="00045058"/>
    <w:rsid w:val="00063546"/>
    <w:rsid w:val="00072C99"/>
    <w:rsid w:val="00077289"/>
    <w:rsid w:val="000807CB"/>
    <w:rsid w:val="000B3515"/>
    <w:rsid w:val="000C0AD7"/>
    <w:rsid w:val="000E0E66"/>
    <w:rsid w:val="000E2E96"/>
    <w:rsid w:val="001255A5"/>
    <w:rsid w:val="00140068"/>
    <w:rsid w:val="0014652F"/>
    <w:rsid w:val="0015223F"/>
    <w:rsid w:val="00191C3D"/>
    <w:rsid w:val="001A278D"/>
    <w:rsid w:val="001B3805"/>
    <w:rsid w:val="001B3B22"/>
    <w:rsid w:val="001D2BE9"/>
    <w:rsid w:val="001D60D6"/>
    <w:rsid w:val="00243EBE"/>
    <w:rsid w:val="00256598"/>
    <w:rsid w:val="002572A5"/>
    <w:rsid w:val="00281AB9"/>
    <w:rsid w:val="00294881"/>
    <w:rsid w:val="002A519F"/>
    <w:rsid w:val="002D287F"/>
    <w:rsid w:val="002F28DC"/>
    <w:rsid w:val="002F4A4A"/>
    <w:rsid w:val="0031343D"/>
    <w:rsid w:val="00354BD2"/>
    <w:rsid w:val="00367075"/>
    <w:rsid w:val="00377E73"/>
    <w:rsid w:val="003C558A"/>
    <w:rsid w:val="003E65A1"/>
    <w:rsid w:val="0040373E"/>
    <w:rsid w:val="00411F69"/>
    <w:rsid w:val="00421F73"/>
    <w:rsid w:val="00431678"/>
    <w:rsid w:val="00450571"/>
    <w:rsid w:val="00455B84"/>
    <w:rsid w:val="004563D3"/>
    <w:rsid w:val="004750C1"/>
    <w:rsid w:val="00484609"/>
    <w:rsid w:val="00492FBF"/>
    <w:rsid w:val="004D5D5D"/>
    <w:rsid w:val="004E5AB9"/>
    <w:rsid w:val="004F0D8B"/>
    <w:rsid w:val="00500BD0"/>
    <w:rsid w:val="00503B21"/>
    <w:rsid w:val="00513ED7"/>
    <w:rsid w:val="00526923"/>
    <w:rsid w:val="005744A6"/>
    <w:rsid w:val="00584883"/>
    <w:rsid w:val="005A7B8C"/>
    <w:rsid w:val="005D2C6B"/>
    <w:rsid w:val="005D48B1"/>
    <w:rsid w:val="005E56A7"/>
    <w:rsid w:val="0060032E"/>
    <w:rsid w:val="00604483"/>
    <w:rsid w:val="00624895"/>
    <w:rsid w:val="006356EC"/>
    <w:rsid w:val="006548E6"/>
    <w:rsid w:val="006752B6"/>
    <w:rsid w:val="0069525E"/>
    <w:rsid w:val="006A6082"/>
    <w:rsid w:val="006D4CDD"/>
    <w:rsid w:val="006F1BCA"/>
    <w:rsid w:val="006F59D3"/>
    <w:rsid w:val="007020E0"/>
    <w:rsid w:val="00705BEB"/>
    <w:rsid w:val="00725903"/>
    <w:rsid w:val="007337B3"/>
    <w:rsid w:val="007C4F16"/>
    <w:rsid w:val="007F660B"/>
    <w:rsid w:val="00817242"/>
    <w:rsid w:val="00846D55"/>
    <w:rsid w:val="008C3C67"/>
    <w:rsid w:val="008D1DCA"/>
    <w:rsid w:val="0096232D"/>
    <w:rsid w:val="0096579D"/>
    <w:rsid w:val="009675C9"/>
    <w:rsid w:val="00971C0A"/>
    <w:rsid w:val="00972B23"/>
    <w:rsid w:val="0098289C"/>
    <w:rsid w:val="009B39B3"/>
    <w:rsid w:val="009D63E9"/>
    <w:rsid w:val="009F5C01"/>
    <w:rsid w:val="00A65FAA"/>
    <w:rsid w:val="00A8759F"/>
    <w:rsid w:val="00A91828"/>
    <w:rsid w:val="00AA7334"/>
    <w:rsid w:val="00AB1E54"/>
    <w:rsid w:val="00AC0119"/>
    <w:rsid w:val="00AE4D99"/>
    <w:rsid w:val="00B0000D"/>
    <w:rsid w:val="00B161A9"/>
    <w:rsid w:val="00B34F2E"/>
    <w:rsid w:val="00B50119"/>
    <w:rsid w:val="00B81A04"/>
    <w:rsid w:val="00BD1342"/>
    <w:rsid w:val="00C02F0E"/>
    <w:rsid w:val="00C066D7"/>
    <w:rsid w:val="00C12929"/>
    <w:rsid w:val="00C65A41"/>
    <w:rsid w:val="00C72CBD"/>
    <w:rsid w:val="00CC406A"/>
    <w:rsid w:val="00CD239A"/>
    <w:rsid w:val="00CE3897"/>
    <w:rsid w:val="00CF3AAB"/>
    <w:rsid w:val="00D027A1"/>
    <w:rsid w:val="00D028C3"/>
    <w:rsid w:val="00D118D3"/>
    <w:rsid w:val="00D20F70"/>
    <w:rsid w:val="00D35ACF"/>
    <w:rsid w:val="00D42747"/>
    <w:rsid w:val="00D50757"/>
    <w:rsid w:val="00D7639B"/>
    <w:rsid w:val="00DB3523"/>
    <w:rsid w:val="00E11E3D"/>
    <w:rsid w:val="00E2115F"/>
    <w:rsid w:val="00E43A32"/>
    <w:rsid w:val="00E914D2"/>
    <w:rsid w:val="00E9485B"/>
    <w:rsid w:val="00E94B2A"/>
    <w:rsid w:val="00EA648F"/>
    <w:rsid w:val="00ED22F1"/>
    <w:rsid w:val="00EE4B1C"/>
    <w:rsid w:val="00F23573"/>
    <w:rsid w:val="00F31D4F"/>
    <w:rsid w:val="00F34609"/>
    <w:rsid w:val="00F37A37"/>
    <w:rsid w:val="00F47F5A"/>
    <w:rsid w:val="00F505B3"/>
    <w:rsid w:val="00F51B87"/>
    <w:rsid w:val="00F60E48"/>
    <w:rsid w:val="00F6237A"/>
    <w:rsid w:val="00F729A9"/>
    <w:rsid w:val="00F73D79"/>
    <w:rsid w:val="00F75887"/>
    <w:rsid w:val="00F82404"/>
    <w:rsid w:val="00FB2698"/>
    <w:rsid w:val="00FE1C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35BA"/>
  <w15:docId w15:val="{42BE74F4-6B50-429F-A3EF-CDB86629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rsid w:val="002D287F"/>
    <w:pPr>
      <w:spacing w:line="260" w:lineRule="atLeast"/>
    </w:pPr>
    <w:rPr>
      <w:color w:val="4A4A4A"/>
    </w:rPr>
  </w:style>
  <w:style w:type="paragraph" w:customStyle="1" w:styleId="divdocumentdivfirstsection">
    <w:name w:val="div_document_div_firstsection"/>
    <w:basedOn w:val="Normal"/>
    <w:rsid w:val="002D287F"/>
  </w:style>
  <w:style w:type="paragraph" w:customStyle="1" w:styleId="divdocumentdivparagraph">
    <w:name w:val="div_document_div_paragraph"/>
    <w:basedOn w:val="Normal"/>
    <w:rsid w:val="002D287F"/>
  </w:style>
  <w:style w:type="paragraph" w:customStyle="1" w:styleId="div">
    <w:name w:val="div"/>
    <w:basedOn w:val="Normal"/>
    <w:rsid w:val="002D287F"/>
  </w:style>
  <w:style w:type="paragraph" w:customStyle="1" w:styleId="divname">
    <w:name w:val="div_name"/>
    <w:basedOn w:val="div"/>
    <w:rsid w:val="002D287F"/>
    <w:pPr>
      <w:spacing w:line="640" w:lineRule="atLeast"/>
      <w:jc w:val="center"/>
    </w:pPr>
    <w:rPr>
      <w:b/>
      <w:bCs/>
      <w:caps/>
      <w:color w:val="4A4A4A"/>
      <w:sz w:val="52"/>
      <w:szCs w:val="52"/>
    </w:rPr>
  </w:style>
  <w:style w:type="character" w:customStyle="1" w:styleId="span">
    <w:name w:val="span"/>
    <w:basedOn w:val="DefaultParagraphFont"/>
    <w:rsid w:val="002D287F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rsid w:val="002D287F"/>
  </w:style>
  <w:style w:type="paragraph" w:customStyle="1" w:styleId="divaddress">
    <w:name w:val="div_address"/>
    <w:basedOn w:val="div"/>
    <w:rsid w:val="002D287F"/>
    <w:pPr>
      <w:spacing w:line="260" w:lineRule="atLeast"/>
      <w:jc w:val="center"/>
    </w:pPr>
    <w:rPr>
      <w:sz w:val="20"/>
      <w:szCs w:val="20"/>
    </w:rPr>
  </w:style>
  <w:style w:type="character" w:customStyle="1" w:styleId="sprtr">
    <w:name w:val="sprtr"/>
    <w:basedOn w:val="DefaultParagraphFont"/>
    <w:rsid w:val="002D287F"/>
  </w:style>
  <w:style w:type="character" w:customStyle="1" w:styleId="sprtrsprtr">
    <w:name w:val="sprtr + sprtr"/>
    <w:basedOn w:val="DefaultParagraphFont"/>
    <w:rsid w:val="002D287F"/>
    <w:rPr>
      <w:vanish/>
    </w:rPr>
  </w:style>
  <w:style w:type="paragraph" w:customStyle="1" w:styleId="divdocumentsection">
    <w:name w:val="div_document_section"/>
    <w:basedOn w:val="Normal"/>
    <w:rsid w:val="002D287F"/>
  </w:style>
  <w:style w:type="paragraph" w:customStyle="1" w:styleId="divdocumentheading">
    <w:name w:val="div_document_heading"/>
    <w:basedOn w:val="Normal"/>
    <w:rsid w:val="002D287F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sid w:val="002D287F"/>
    <w:rPr>
      <w:b/>
      <w:bCs/>
      <w:color w:val="4A4A4A"/>
      <w:sz w:val="24"/>
      <w:szCs w:val="24"/>
    </w:rPr>
  </w:style>
  <w:style w:type="paragraph" w:customStyle="1" w:styleId="divdocumentsinglecolumn">
    <w:name w:val="div_document_singlecolumn"/>
    <w:basedOn w:val="Normal"/>
    <w:rsid w:val="002D287F"/>
  </w:style>
  <w:style w:type="paragraph" w:customStyle="1" w:styleId="p">
    <w:name w:val="p"/>
    <w:basedOn w:val="Normal"/>
    <w:rsid w:val="002D287F"/>
  </w:style>
  <w:style w:type="paragraph" w:customStyle="1" w:styleId="divdocumentulli">
    <w:name w:val="div_document_ul_li"/>
    <w:basedOn w:val="Normal"/>
    <w:rsid w:val="002D287F"/>
  </w:style>
  <w:style w:type="table" w:customStyle="1" w:styleId="divdocumenttable">
    <w:name w:val="div_document_table"/>
    <w:basedOn w:val="TableNormal"/>
    <w:rsid w:val="002D287F"/>
    <w:tblPr/>
  </w:style>
  <w:style w:type="character" w:customStyle="1" w:styleId="spandateswrapper">
    <w:name w:val="span_dates_wrapper"/>
    <w:basedOn w:val="span"/>
    <w:rsid w:val="002D287F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rsid w:val="002D287F"/>
  </w:style>
  <w:style w:type="paragraph" w:customStyle="1" w:styleId="spanParagraph">
    <w:name w:val="span Paragraph"/>
    <w:basedOn w:val="Normal"/>
    <w:rsid w:val="002D287F"/>
  </w:style>
  <w:style w:type="paragraph" w:customStyle="1" w:styleId="spanpaddedline">
    <w:name w:val="span_paddedline"/>
    <w:basedOn w:val="spanParagraph"/>
    <w:rsid w:val="002D287F"/>
  </w:style>
  <w:style w:type="character" w:customStyle="1" w:styleId="jobtitle">
    <w:name w:val="jobtitle"/>
    <w:basedOn w:val="DefaultParagraphFont"/>
    <w:rsid w:val="002D287F"/>
    <w:rPr>
      <w:b/>
      <w:bCs/>
    </w:rPr>
  </w:style>
  <w:style w:type="character" w:customStyle="1" w:styleId="divdocumentparlrColmnsinglecolumn">
    <w:name w:val="div_document_parlrColmn_singlecolumn"/>
    <w:basedOn w:val="DefaultParagraphFont"/>
    <w:rsid w:val="002D287F"/>
  </w:style>
  <w:style w:type="paragraph" w:customStyle="1" w:styleId="divdocumentparlrColmnsinglecolumnulli">
    <w:name w:val="div_document_parlrColmn_singlecolumn_ul_li"/>
    <w:basedOn w:val="Normal"/>
    <w:rsid w:val="002D287F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rsid w:val="002D287F"/>
    <w:tblPr/>
  </w:style>
  <w:style w:type="character" w:customStyle="1" w:styleId="singlecolumnspanpaddedlinenth-child1">
    <w:name w:val="singlecolumn_span_paddedline_nth-child(1)"/>
    <w:basedOn w:val="DefaultParagraphFont"/>
    <w:rsid w:val="002D287F"/>
  </w:style>
  <w:style w:type="character" w:customStyle="1" w:styleId="degree">
    <w:name w:val="degree"/>
    <w:basedOn w:val="DefaultParagraphFont"/>
    <w:rsid w:val="002D287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8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8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48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7F5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7F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1623">
          <w:marLeft w:val="0"/>
          <w:marRight w:val="0"/>
          <w:marTop w:val="461"/>
          <w:marBottom w:val="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6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elvam0033/RenoPropertyBrothe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m-java-enginee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77D8CF-D02B-4F2F-B40F-70CA9B0A0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PANDISELVAM MACHAKALAI</vt:lpstr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PANDISELVAM MACHAKALAI</dc:title>
  <dc:creator>Machakalai, Pandiselvam</dc:creator>
  <cp:lastModifiedBy>Alex Selvam</cp:lastModifiedBy>
  <cp:revision>2</cp:revision>
  <dcterms:created xsi:type="dcterms:W3CDTF">2024-01-10T16:55:00Z</dcterms:created>
  <dcterms:modified xsi:type="dcterms:W3CDTF">2024-01-10T16:55:00Z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cdc4c4a4-2c72-495b-ac78-03362e69608a</vt:lpwstr>
  </property>
  <property fmtid="{D5CDD505-2E9C-101B-9397-08002B2CF9AE}" pid="3" name="x1ye=0">
    <vt:lpwstr>DEcAAB+LCAAAAAAABAAUm8VyhEAURT+IBW5LGNzddrgN7nx9JptIpZLpofu+ew5FUIyiPgQB8xhFQDwLcQLOUDBGEhBBCzxJla+Y9tfrZqcezHpwefmLKM6ldy71QUqXAtZz3gXHK2BomCgjtJIQn72quwqMBUttga5aWBoW1xjWuOO0Ec0S+vbi3Dd9cy1Me8qnmJhr3H96SbZbcx4qcU21BW4YhH/qCfmaccYjnnJ+pViZz5s1DTEPFBMwPXL</vt:lpwstr>
  </property>
  <property fmtid="{D5CDD505-2E9C-101B-9397-08002B2CF9AE}" pid="4" name="x1ye=1">
    <vt:lpwstr>JAEzX1JUm2ItdJg76tNUJnWwPiFMBwHMYCYgPqcG6MTqBCr50EF4CXg+2yPyLhemybY6vrOOu0Ix2ZZMRZxspn5JQLOgHZIUMW15fY6cbf8GFHu/vUdgWx7Y4VzNoCVPQK0p9KX++wrfgQbLMV8vvPgS5ZqGwNlKnaIus0OfudedtT7oBt6ORYMwHuwvOLsZ7iwX/icM18AbC5GDgPZkw73d/OzK2m4lIXEHtQmvbYV4sL4m1Prrf8gMAFKddFH</vt:lpwstr>
  </property>
  <property fmtid="{D5CDD505-2E9C-101B-9397-08002B2CF9AE}" pid="5" name="x1ye=10">
    <vt:lpwstr>1aS8Gpw6W/dNdpm6X6dRYVA8YlfoStnWzfNODSOjFt6YgKT7JDt7N3n+NFM14vFRd7Msh0cikR43mKkmmp0au4fvuRoR+nhbK8cApVVi4dniPHvQkHqvhRH/OONifZtG5ofPFentT8Y7mMAXfB48sJRmOSpNj8krUVSKjw5gWaqNUFfK/MbXRYfXWuZ0YN1H4KxyprNhesULPWzptTdMckG/1q4kiV9LUiuzM0+zcvuLXh2LhwoaPT/QRLNPr1f</vt:lpwstr>
  </property>
  <property fmtid="{D5CDD505-2E9C-101B-9397-08002B2CF9AE}" pid="6" name="x1ye=11">
    <vt:lpwstr>QUvvlL3mNiR786vdnDRkxxSXFhpjCHo1K1w4ZWKqulecIt3djFy53BUxwrBS8PfUfJIXp2qQWYIo+61GuWVeZJ2lGr2C0wc8Cv3tKpFao9uuqwLYn5+F2/XA2tGBPiip4ZQC3Uh4gzaONQ0PkwKQ832cR6t1DwBHvwyHl7qw4hR7HJJtjZ5jkBY70JWH6TRCXXHSOmlxSgf8/1AW9wuZAZZHKMegSRGW8LgWJHVwZ6VsGJlbzV9JAHm3XIWn19b</vt:lpwstr>
  </property>
  <property fmtid="{D5CDD505-2E9C-101B-9397-08002B2CF9AE}" pid="7" name="x1ye=12">
    <vt:lpwstr>YE/wapzxaTZNYtZ0LH7XuBXicwpBldNeGSm3jv7SRt/1EvjJoEfVCzZWP83OuV8aNYpwGksh15Q3wpZPSCSK5aboOlWfGGhZci3rHddBhNo5gMTAnBzrH3J38hRC9mis50hDLtaMAwZGv1m9C5EUJ+AGV8zwHBgaPq32RR/0ibnc1EbOmUukFqmn8fjrB2VIWTbqTNcQ1e8fGvX7IYIwOKc0n8UFz/1BJkT3ByBzXpF6dFOes2MxxJfxE1gDqWS</vt:lpwstr>
  </property>
  <property fmtid="{D5CDD505-2E9C-101B-9397-08002B2CF9AE}" pid="8" name="x1ye=13">
    <vt:lpwstr>WwmEgL+bTM844dkFZB2au7N4VDk7UJnM2j1kQW3w7myBNGVF7jaz9pJ9zGnv6heYZPaihueVpcm2zNWtUqaN5xRWjL6LFupD4kRzTl6X+dXxE9wobqlkapmSXn/hb6VSEdj5YxohcGKl2c/jOUaOPEpMdVFQUUt0BKwuo6jMvg1p3bVx8tuTdzjUZYKvUwocGcBQ30gda4EeVmt4/TzEoLVm2k0Xekp01vRhEaYw+dSMlWnGiA0ZAdeSYyGWbV6</vt:lpwstr>
  </property>
  <property fmtid="{D5CDD505-2E9C-101B-9397-08002B2CF9AE}" pid="9" name="x1ye=14">
    <vt:lpwstr>yyOpW1vkAAzT2De/o9loY25cR211+Nwu4koETEVsJrSWgDGF5wpPOXWj0uYxXl88Y4Cm7YMeybMSfp5BGNdS3tc2meg6H0xFSBwRlf8Fch3PtJ+UC64sVQx7IwF7fVYvb57hfa/igFX7/qGamdZqkab80qPdejv5HUG2qv41zJGibVgE9zpgzj9lueZeAJ/PSfVSA7pBuSI6w0VpNK1ExaNPNmSOZ0CidDxT/67N02V/oBpRc0xRGvRTOXW4lQ8</vt:lpwstr>
  </property>
  <property fmtid="{D5CDD505-2E9C-101B-9397-08002B2CF9AE}" pid="10" name="x1ye=15">
    <vt:lpwstr>UBCegd9pZfZnS/sWshDKnyxYN+1/p5+2gAOR2RJbxxA6VOxH+45uqyZ6tktCMlF5iAZYuahNUG4tcviAL58M23CpxOw9ScwjTJ8iRpbseAKHU4dm52Wnh943KnQV4SUkxE4TTWkOj56vyEk/1xRm9bEleqECEmP6602NnCD5sWvEzvPJizRcCJtUFxIuqr5EfDEh6YQACQsdWb6RKY+OapyWxMf2p5qR4udM6WLOurc5P5jqYj9Fecx/rY0cHsy</vt:lpwstr>
  </property>
  <property fmtid="{D5CDD505-2E9C-101B-9397-08002B2CF9AE}" pid="11" name="x1ye=16">
    <vt:lpwstr>9OoR+vQcjm/S6y5nAAA/tvaRNyVSAuNBU5bnYg5tBhnskBeQvUKEztvAC2oE4Ltck4/IB2PHLqt8Mdj8gGtWHsAMVYK1U7S7lTIXuejNh11CAG2JfXKlDn26OdparXk+AJxzIpV+UGu9Ztz05Hvck49YkuvMTt/9Tdzzl56MwHLvE/6MMPzhyOfWL30ab2h63B4hhPT3KlaEtqrosfdpA72sWslgwoGJUI/baZ3uLXgC9EDjfI5P25jsBDmIVHr</vt:lpwstr>
  </property>
  <property fmtid="{D5CDD505-2E9C-101B-9397-08002B2CF9AE}" pid="12" name="x1ye=17">
    <vt:lpwstr>5l7E+STZCgBV0EOdHqfI5yclAwo9ynMdG+0v4vRVJ0CckUIQqKo0hQ0bjwjNSRWpSddqEAzHqET8T0+czPZ4uz/zOZvWgwsjCQzCCeTg7NsA6GWaER4T6z46xBeSc3gz8LlJoPz5OoTWYr84zrF016MABrDtB69rYAwe8CJsp9M0YOnJTL00cZKPEaB5pHIbWJ0p15Sv4Q3Q2/gGS/smLi+5itoy5x6MxITuvSzo4ctTDsOd/+sD+eGLC9WtPyC</vt:lpwstr>
  </property>
  <property fmtid="{D5CDD505-2E9C-101B-9397-08002B2CF9AE}" pid="13" name="x1ye=18">
    <vt:lpwstr>NgnQfQVzRxAxI4QxcYHHMoRjlTN+82Az4pONwoGLHr84hgKvdXVyDoT9k+IkK2EKOc55eohOcMGKTFGhARlAUXsD+Zh1Jgx8/PnvfIZ8fKUGLkDVrqmTenog/UOLHky2qnU9CbSt+39FFDBQVWQq/x0wWpaF+8il5P1z+4aY0FCgvgy6kRT9QRJzBgOIylcG9de0/DUnlb5Mfg3+P4FfP+2uXcenlRpRW1J3O1V6f/sGbsI63j0zszUcakz4WWY</vt:lpwstr>
  </property>
  <property fmtid="{D5CDD505-2E9C-101B-9397-08002B2CF9AE}" pid="14" name="x1ye=19">
    <vt:lpwstr>hfW7davhiDH42PnHSNP6GLah+ENbvmQeBuJjj8KYSxnCS7fN7YP6yColeMp9zWflLPYQjF8CSK/QavO+cga/eQI7c8qlzPndemYaMTYbGbBOiUMnsosFY21Pt3P3F2EuG9GaS/vpg8ao/DnhOUoKVCPtIwXbFDi601ZzuVg9ZmzrmoTomUWQ3B2Flg0dShLAXhTv8g5dhYqrPypFvA2xHTTJSbvPhnPSk1Z2Di0rH9dMmfGrZR8f43Dov/2MEno</vt:lpwstr>
  </property>
  <property fmtid="{D5CDD505-2E9C-101B-9397-08002B2CF9AE}" pid="15" name="x1ye=2">
    <vt:lpwstr>WiJ05hTWcuOSc73Zm5Kp6T30ZKa415jRJnu8OXspDok+Ip0dyPNy1LDyai0AA6XcrtqGHwBHyVtIt4DfuaFq4a5oJKIDi2s1qcDwxIL6UkGSLaKi943JfeSpqlnVFK6g0g4m8GPzhAumkwEQ9KOV8KXq29KPvYKmMP+0LV8XYEW0FvcZxI0GId95BLL3Nay+IU2XkyLe9t7EHTQJ9GpkrSS/gtDa2fOumPJiGUGtim2H0dPqwjY30W/wJ9AkYFK</vt:lpwstr>
  </property>
  <property fmtid="{D5CDD505-2E9C-101B-9397-08002B2CF9AE}" pid="16" name="x1ye=20">
    <vt:lpwstr>jRU896GMftdoFGOdkl1YF1eCpbfB4LXIH55FrErErZplkkaPJr2NAO6npBVZvy9g7JFMiTYwhflYlynscH9B7aZkvrXjdNUAkzh9Qri3lhGmxM1iguLYmzTxn/MW90iOFgKkg1F6QV6H4cDI0Mk1danrtbBnc4mHTfR6pZH8DA2r4esZPmkGCQHajYT45u4oc3uZf9x0r5uVJG6Cu19aYWmeej90xejseKhRfvR1k/6gZYbM32k2eh4Pn09ILs8</vt:lpwstr>
  </property>
  <property fmtid="{D5CDD505-2E9C-101B-9397-08002B2CF9AE}" pid="17" name="x1ye=21">
    <vt:lpwstr>DG2F5vE0Yq10vjBPs4JNJf8OzaJx4A8RwkDg8DuHVtXjGMFrGwohnBJShu2TxxwpheD5xzwusA4W1NWg9BX+fukTGA2FC0pYW+MWwbyKFXUrO7Ds7apK9ot9Fs626kbH2wPUkEsPuP8EcfGkR5ED/oLTKY993HXrCwGF9ivuNZ30f+b3riwJNc14/JpvszNk7Z4eKRizjNOA0cmyCPdIg3wH4OEJ/Ywnl9GKTa5WoTM6kw+8VzIZ0VL/vBDPpli</vt:lpwstr>
  </property>
  <property fmtid="{D5CDD505-2E9C-101B-9397-08002B2CF9AE}" pid="18" name="x1ye=22">
    <vt:lpwstr>eMFVORzQTtJIaMsnLovN5BV+sQy7JzHO0k+DEX16OjqbyZodOW+JaXexnBG5TZraWdGHkMPWJ9LaA0jc3gGOTe5Z/l3A00zXfUyO6IsltAQYEbVkSBnWhwfzF23Zp1LF6gczOZqfDYmy7WpuFP+MsdgM/0kJ/M60b9SEfR56tBzfkZhuaEtG6K9DdkgKVdq4H7ABO3Pb8cnhTXYXP3A8mydiTxcWVNRh5Ds3GPdvDRHDiGalWk/3DGuYXwcMwNe</vt:lpwstr>
  </property>
  <property fmtid="{D5CDD505-2E9C-101B-9397-08002B2CF9AE}" pid="19" name="x1ye=23">
    <vt:lpwstr>NP2oFq7M0VHMWjvD3x+aPc6DzH7pbD0blKcJc7srRg2w/nKoRB8Y9gacG8x3s9RF/RLvYwTzkfpk6cZ/65iDnZkzHwkQrQ2WP5OdWwkfVhKUuG3Hl8zLSPOaLQ5Jnp43P5tMF62bVo6y+priIfQD1XnfkwQPo/nBy/vWiXTIqq8kBceuVBftNV5WMG6T4XlG/9gFLWF9/3l2YvMQQ5aSJTnb19RlfGOg7O1CDWjz+xmXzn6IWHH8O3gyGXExJgC</vt:lpwstr>
  </property>
  <property fmtid="{D5CDD505-2E9C-101B-9397-08002B2CF9AE}" pid="20" name="x1ye=24">
    <vt:lpwstr>cJ+iA8MGC3xD9pOXzhBUeM6cc3ngzoGb+yAEfd0TsxEKasdtz8wpTIO7isDpikfZHT8ey/dgCfxG5fn06Y6M7kvXTMnlkPWT5UA2XGsK/MBzKWvcgwP8tphiz8+IUQ1AJ9hJiVC0hG3EO8wySg7cGwzKlU72eIdWwiFl20t8UKlJ4R+YfYIVkkeR6ovhi0MT2gkU4wIPb2CF9UiRRWfanCraNbPgNQuiZ3+wRIYwr2CYoJOzdEPC298AEPI8WId</vt:lpwstr>
  </property>
  <property fmtid="{D5CDD505-2E9C-101B-9397-08002B2CF9AE}" pid="21" name="x1ye=25">
    <vt:lpwstr>/lrnKg/EERZ4rsFF2Q8DfBDBcN5KinZnG9/DCWjOpy9iS8PUxgwd2PcWViG2qUHoj7cEWPqwqPAwvPn3Skh8MI73HfNU5xumb8aZGMWxuHMRU6PjnjQvNCBCOIrIx/Wxj99P4A6xmhjPkQpEb5mYdsAkaU6bnpfPbQV3LQYi0GcKMFm91+dETqm4bySazUJUcXR/ljw5eomY9T1qaztemzq0Ok+8kzaM9PbBqHO+Pr61JBoDAtqFX+JcV1BPtxg</vt:lpwstr>
  </property>
  <property fmtid="{D5CDD505-2E9C-101B-9397-08002B2CF9AE}" pid="22" name="x1ye=26">
    <vt:lpwstr>Y4geYC+Bd/7/KkTumqSP/9RuklpoPR6a+4j4KTWQaUZwpHfufCvr/rz6y9BkiVK3tnGQrgcKEAR+4p1TgBVs5VEva/qpB3QpdLAjsrEuWrywRdqubnJ08Nc5s8BXRF4QbJQzZlFW5GK1+qdgewrR4MYX36CuUpti1YzRsRMxG//W06VhOLTh70SzDG8RxoA/3x2gIbE6tY+S9bGDhdPzT448hGByIqjnegmV0D/oKOtsQNqCruKUMCaq2mnF4+j</vt:lpwstr>
  </property>
  <property fmtid="{D5CDD505-2E9C-101B-9397-08002B2CF9AE}" pid="23" name="x1ye=27">
    <vt:lpwstr>zv5pqnR4kwBPIkKHLFjelRH/2JjtGzPTmWfhLHyRpesch98PN/q/JSVPag+igconSDvkcJymp/gLM8eO/FUJYUMLz6bbbbIUeGwocntxvam9h3Jhdag4lhqrPe+iuptWoNhZhNcOQ5r1wuECpOBBv0gJImeG3OgolhAeRYbaypMIbwrWSmcKBOuMMGcAaHadAxBw8/lYqa4KBQkv9cG4pEXVn6YvSrcnfS+Qr+GQVSFgvDKh5+2ll/4jQmcGyfx</vt:lpwstr>
  </property>
  <property fmtid="{D5CDD505-2E9C-101B-9397-08002B2CF9AE}" pid="24" name="x1ye=28">
    <vt:lpwstr>uGz2LBIhjsJm+7qnypVTTjjZQBq3I0flZC+AWoZwCsP3b3dc9xXIOwJfF3AcmT/tPpWFVlARhNhJJII1//39cGLJJL/wcW9qXhQswshfQoBhg/h+v5J6kNXpqCTkroqLTgl1q6SjIAZI5sMzOmAo4vki9wVbh3mDNc3VZs2mnqJwWl2v6kAr3m8R7GLrz/wrBzTAD8RblZpgv4bIv30UQxfrGZsnqKNMkCnsl6uXWRsmzGfr940qVB9TzzYSrtG</vt:lpwstr>
  </property>
  <property fmtid="{D5CDD505-2E9C-101B-9397-08002B2CF9AE}" pid="25" name="x1ye=29">
    <vt:lpwstr>i98jPqRQp8RDMHmoSnDVDid/69Nujh6ZJ1/3SAmpvI38sX0oSCDSIZDKzMmElLUsITcj9TeQAGbmG1V2Qt+7VHZ+Q430RQ6OeZTL2e2gmi5//t+bslzA+FlWyTgfYEZsGP4QiaVwY7Lwp7dl9w2TmnUaRUOV3+b5LbPDP6bDajioYCez8nX7j1AxoqUHy9rCDXULTefZXG3lk9CJywndF0tii/1v3kn5Ja0gahUYJQht8qxowwbe3sI2+Bwz42Q</vt:lpwstr>
  </property>
  <property fmtid="{D5CDD505-2E9C-101B-9397-08002B2CF9AE}" pid="26" name="x1ye=3">
    <vt:lpwstr>JSdZaOIGVYJDSTco+3pJYzqHtAupcK/frmf4AygdOhlJ+5/VutGqKK2CL/qtlIjYVlCPHPq09eCqAfEmGKVOSOhFr1i6eurK33eSbFIQEZaOMG4lolCdbIdDCRqfqcYUU5h+kSANj/8Wx/GEiShHk41KK+9NrYogD3AnZgEkME3jhOxawUnAhUCSpOVIFfQBwaQbqrAso2yr/tQrPv9cqBcSS60IddtBbWYXLlMKgl1kHJX4pONexBAqbSccJys</vt:lpwstr>
  </property>
  <property fmtid="{D5CDD505-2E9C-101B-9397-08002B2CF9AE}" pid="27" name="x1ye=30">
    <vt:lpwstr>SwuUwpkT66FrRPpMCaVSUiZxSSwwG1zsQmp1zqpF0+sGs9WL6CBdpDNUdyZ6YPRSJwVPkyQ6DiUIeT8aQw0c9WOjgXlcXXh8lqTST+EZTvzFoCH9K52YJgEVkWIVS623PG0JWYeMlTdqfkQiM4tvuQ8YXJ/O6CDz7vXldAXzotp0NH1iJng37K/R1Yo3neUDG1g3NZ/cqrWt0cQSgblCDzJZxjGH/i4lA9QqqNPUz0lo/oUz7zS/J6J0r80pxKM</vt:lpwstr>
  </property>
  <property fmtid="{D5CDD505-2E9C-101B-9397-08002B2CF9AE}" pid="28" name="x1ye=31">
    <vt:lpwstr>y2siYkkufrRRPntccHNVR39RIwIOGui83kw9dNdW9WQrQzGhCawi9HbqU3bDgOFt9CNjSILPiRvf5xn4lOLO+/flm+1owrGnlqew/YpNy6XovVqpgG+JETH290OjLKgHUPyN4i/BERWvkWWH9n3AdlHrarOYs0wzY8KN2vxzt+8djxve3SW6tOBoTxXp9VVFuMD/+LUySv8O0qB7YXfXDSZJ617nCGewY8C7pCSVR/1374VyHmtfQFamJD8op5J</vt:lpwstr>
  </property>
  <property fmtid="{D5CDD505-2E9C-101B-9397-08002B2CF9AE}" pid="29" name="x1ye=32">
    <vt:lpwstr>Vxw+daQ2sh6t+HferhXHUfpH+84TgHzwzVyDwURze2Id586AByf/lu1ZrylTVyJVdq8+X8tFkw7jc5omk1JbBxaaJbCeUGymaaZB4aWpqSRVd795iaEjbJerW8xE55CC0HWdCf+gWILR0JlhdynHhixwqEghsrmO1Z+bHglkas4bo7VONSKidqfUC+opKqrcYQyip4REuAD0/bTvmEposq2LEbgtcILstAy2ATkALiPn13wjgJNXOxrTekInyc7</vt:lpwstr>
  </property>
  <property fmtid="{D5CDD505-2E9C-101B-9397-08002B2CF9AE}" pid="30" name="x1ye=33">
    <vt:lpwstr>96a0AJzoM+5Kkz33sbQwqbJGGv+jIuE/2uJdmvpDNAKgGF+y9nWHbLIwKBQ+2sZLoyNzTMgZkjPYt80cvKdvdaX5jPqn2PATCsYSGze0XYTUCeJwrjI/oQdhEGP5ZHljfo374lgW+FLvP7kpm1eczmoKqFtHz/ky53HTRPe7qoxKiv6BDgd7nN1mnqn3NTqxZNubuOJfVzcK8jRfXBF/g8TMWLqq3qgql1DuBSqOSYsCk9uYIFjlMKEzE4OWhQ9</vt:lpwstr>
  </property>
  <property fmtid="{D5CDD505-2E9C-101B-9397-08002B2CF9AE}" pid="31" name="x1ye=34">
    <vt:lpwstr>rhKteAglpyKLjARPQaBBpG/VCECkt0fS+ZWMipFQABmxHBfOanPhLFj3ZPltU92Kcgik6yTINz3XIxcnx20Eq8z8p4sqyiBmOQxi9Fb/2lSh7KE+iHuSsAQVuWUl48679jSeCIaVJiBYUWO017BVXVFVMEfF2rsrBcMlCl5djOUjNXUu7+k0bAvQoB5eXBRQNXND7z0W16n4s6m/EhC4vtjBctOcLAnaGvGXwbARTkkmYTCTOYfoyfzq1DAEnz/</vt:lpwstr>
  </property>
  <property fmtid="{D5CDD505-2E9C-101B-9397-08002B2CF9AE}" pid="32" name="x1ye=35">
    <vt:lpwstr>ZeIOgrh2u8/crjDhg5NRLGDDJejRVXv1D4HwfH5NdjOhOH8NMgtw3xHT5PuXHkyh8/UkdWkFaCo5lTaQ10ePklb6Wrjez9vkV5BJ1g6p8ePbzDiUGKVcnDr+2IG+5vBoM0lnyPUZbaE3ggvKHvbO6MLF+dbrnb9A9BstgEtOOnBtpKhJoUXMjPv/Xkyq45OxTp7ldy/9eRfXBLxxQ8UoX1asqC/Y8vcmVrDxw9/TnMx7Mob88SEd3/058+YQ0/K</vt:lpwstr>
  </property>
  <property fmtid="{D5CDD505-2E9C-101B-9397-08002B2CF9AE}" pid="33" name="x1ye=36">
    <vt:lpwstr>oygcdypnc1tSiBVQz6mh9zynd+enOgDcfi5Lt27MjDtgmrjVhL9+V+epRdfoUh2fsvGZd842466lT26mFzk0T6hGrg71VxHVi2CijAoRZRpMcSMcLmEk1VMNcZwIz2OAYQIs0RyQvSWyC9GSDSPXqlRkkyOp8ti3FtCO6RDbc81GdngkMxcIWYx0JumykYNngTd6IMLL/OY9ZQnU0TSHGf3yfgW/qZZNKt2wvQf+VrTLVQuVzdAiV5vSN0/pFBP</vt:lpwstr>
  </property>
  <property fmtid="{D5CDD505-2E9C-101B-9397-08002B2CF9AE}" pid="34" name="x1ye=37">
    <vt:lpwstr>WSmTxH48NwKYemk1mvhERLuClEsYNLXNt++1rZUNOJ2w5Q9RHHGlT5s7LcJ42UXv5XmxA2JORtlnvZ8560ES1NnCGd8wvySjTs/MO5w0MMW8O/bgRSdIbtpy/JhPgaoq78m2X5tcCd7u2KmYq2rcjXVhiVeajqdr0TWjKpD4ZpgXlRILxmn5tOcDSqH9oy/HF8UXNn5tleUEuo/ai4fGbm3myaztR5AVrfXqfdF56BSDxQdJePJxLPhAnYjjAqp</vt:lpwstr>
  </property>
  <property fmtid="{D5CDD505-2E9C-101B-9397-08002B2CF9AE}" pid="35" name="x1ye=38">
    <vt:lpwstr>LfdPQqLKbeEcNt6tf8FIjeTrMVN4rBoxkocM/FvybkU04cuNv+HmtQq7Hb+I42fd4t1NIK7UDU3ObzYigNfJFRPL7fBDdyCGuqs1Rwu2kX2RLdPBAwoyt+IDsbAqjAKO3DCIc12oLdlKiRZs7fu9TOnK2D8YKgdUwtcMD9SlNWa0iIRP+G2g2o7tOVDPSbdJYQ212AfeI1y+qaanB6tx+3HtNY+6U5rmTMXG+TqKzLRFmkO8v4qjGIqsMR1X/hU</vt:lpwstr>
  </property>
  <property fmtid="{D5CDD505-2E9C-101B-9397-08002B2CF9AE}" pid="36" name="x1ye=39">
    <vt:lpwstr>fPIR3uSIXQpoL7cMhgmDolqVYZqfjAHo8HfS3VksqTlYli4c2GWUrBbbTTBgc8jhDzutBW/6j4ofLoNIBT8LON3CN4iu0euD6AILFgIvLYED5IxfEqUw+rCcnaXQmFBrL5zsb3eO/fuZB+Yg9ZNCthj9AA1xRHQNLtJmfXSV1GeH3ltFfE9qUpieholSy0Xq/dckJ80sMx35H2IoU59+KTdqER6GdkmmduiK0IcE6LiQn8Kp65SPWTV6yvVXGFV</vt:lpwstr>
  </property>
  <property fmtid="{D5CDD505-2E9C-101B-9397-08002B2CF9AE}" pid="37" name="x1ye=4">
    <vt:lpwstr>v2FXsYRTJdaYQg4YHAjNif4zZ3RMnpiAlDMPXloMFU+4K8KEqV1kqhNrDK85AA0c4Uaq2MJX9OvjgZoUkczo5eS678b8d2SX6BdIn+LvNdmfJ3FN46FnTCybAMSDQRBbzb8oLApoR7YQ0x5geuEAzwpXraK0LwPxcenopPZJB22WYYfvnzLsFijCBZAdd/5TGtStUXMMVTnp7Mi6JjqtNC6itvBwmtVhT80Vm6GN+SVXrSuFYR8jhJExNmSSvoV</vt:lpwstr>
  </property>
  <property fmtid="{D5CDD505-2E9C-101B-9397-08002B2CF9AE}" pid="38" name="x1ye=40">
    <vt:lpwstr>uGVItRUQ/gf/hnzkJstX/pJQKFCiSLLYVtJDeep3TAqfPeS+tkhDCvmSxudomQalnd4PZo9iUeVIm9gqOwnDubnX6WOtzcVF+G1La6RDaHVo6qzwVxay2i3Isw4V37koR+nGmo6OVnfyS2z60KdPvYXN6uNLkpxHDLi97glPy/K39U08VhYN+e1P6TSYE+AvIiMf6YqCcv35c5T1ys847fYVOoQLqoz0TpuiPy08R29UVOVC4JqxFHLZUujeItm</vt:lpwstr>
  </property>
  <property fmtid="{D5CDD505-2E9C-101B-9397-08002B2CF9AE}" pid="39" name="x1ye=41">
    <vt:lpwstr>Z02V3e4aDsOgnRCrEpI70xfHqe6+/sKZfWhk45S6VaA9+g0nnfJXlReLZoL3LfMP9+d/NC+PyDIQw9jK+THqumOYPEzq/8r9tsemaibC7ZP4I94y8T8j4SpBwFw9BffodBV3AGEH9klbMwZknyZ3HYO9oF6Y7vqH+BauKcrp18pxKn/uZO9CXycnHzXrT28RsvksGMSjVCqtPphJ0AjxHaNx0JLE+N9fqAecgX78ue+QbMH1svsz86l6WjPWL50</vt:lpwstr>
  </property>
  <property fmtid="{D5CDD505-2E9C-101B-9397-08002B2CF9AE}" pid="40" name="x1ye=42">
    <vt:lpwstr>BOsk8ZAG98VAygfQjKXBwxo6moEpwT7Qelzfxmx1t4WDfvqqEmrt90gpl8EBTaDuHnA1YTYKcQu9LVotghGecjdeHGNLTIHDs3kFK/MnEWDuy55HQIe/f/gzJ7F7HRMe67c3EYwneWDybOz4HBUKlHC29EC/xi78pNRuCZOJofPHk2r6vh1m+zkPh6dF08iSnrjtUixuN+vFWZWGmBhDVAThe0A6TSMeyK04c4BYP9Ej32KmVIH/avy+7dVoPin</vt:lpwstr>
  </property>
  <property fmtid="{D5CDD505-2E9C-101B-9397-08002B2CF9AE}" pid="41" name="x1ye=43">
    <vt:lpwstr>s6oeaN4Co6Vqp5wgsM7IPBohBmM5NNbg2tzIHIB4ksy97gEUCf3C6CmLZV+Eh4ZkUmSJWA6qyAwPmYHmhBNxVdrM+UhagllWNz+NJPlTyU9dKu97PlaIlJvxUMcRwOrE9WR3bKpmdkMrlWtUp3otXb4HxrPvOFzITS98xvf2eJBpk4phPbLhE/nMCHF49VOvfi0YMnzm7Y3HcSJPMerAWexPHPSc6fIIH/wwFN03l5HLySH+6RNLn5KujXYJGyI</vt:lpwstr>
  </property>
  <property fmtid="{D5CDD505-2E9C-101B-9397-08002B2CF9AE}" pid="42" name="x1ye=44">
    <vt:lpwstr>rb2IWzQN7TJCCGqgO2XkQTFB0eUvDM9DWH/mZB2hshSjFdsShjFaRjZIPxnl02YnhZLkFEKOvoZXwvI32M4yKySlthGpDC4I9Iw7M79dVi8DEU9nnYG4NuY97r5y8bW3wh8gZYrYYxGAecTMq9KD9tzRW7rJVMahb3CV64lNME3Vfq5260x9RS5D2pSUhUReGB1C73jaEdUTFL8uXylGt69CJr4kk3tRtQSNGLMDc9S3xZLTaHsWFxqZDl+HgT9</vt:lpwstr>
  </property>
  <property fmtid="{D5CDD505-2E9C-101B-9397-08002B2CF9AE}" pid="43" name="x1ye=45">
    <vt:lpwstr>mf87vxXsPufFxV2j5vWV7TvV4U7ogJ4SQvRtj6WN48Bp+sX2AQp56tAxFpGuE4j1bct76JHUt2YA6dq1yc9HWvpu15FTvHt6UNBCisR4Sys0zKQXkDZka/bWJQVmY+zN9XKKCL/h18ho2KHH5mWj6OUDSzGzlyutKdHQmsEQUjGCwOLcmFjeam3BhmCxyjsGv1yA8rFPZ4mzY54eC3uv2pF0bKuL7H8BQToJdWCURqbqhKUGpovJYx4QGJVzooG</vt:lpwstr>
  </property>
  <property fmtid="{D5CDD505-2E9C-101B-9397-08002B2CF9AE}" pid="44" name="x1ye=46">
    <vt:lpwstr>0pps83/mXzQF35RKVzRt/HFCH1aX32U19zSVzw2RCOy3J68ViLR6k3ogPcZlXEbdeS427p8DVpT3qan3yb2QiiGSTxp1DWuICfKydjChcraVRqcMiRnyPdzaLMIOVhekb9EJ/40Arjw/u4/FHek+RpGBRS+j1/sevR6tronNVO9+d05XVtfXFbVsI9o/guQaEREmx4/ddRO7QkgG1cWOP5NTVPGwbvZrtKk5Ioe4M3BAXmAo5EF0oc7ABemuaXW</vt:lpwstr>
  </property>
  <property fmtid="{D5CDD505-2E9C-101B-9397-08002B2CF9AE}" pid="45" name="x1ye=47">
    <vt:lpwstr>b8jcuhP/hCVo9LxKrHarGxYVKOkbwGTqkXlWA5QspNXQGhLH9lBU16pph6lKu+7+nb1DOO5FMABmA6HdImF39OT31LSR3bTecNfIIDSCKP1fqXOUlbKmZmiDJWxFbr7IM+pBlS9FD1mGizfK51zlqxpe3vvGndn5GcUMfrzZVUAU3kO4NGDEK02FhG7EOp9jII9YYZEHSHtixMDN4of4u9d9rfR3djHX4b4ovVMMYOmYGLGYi5g8h4XRt+0cRxj</vt:lpwstr>
  </property>
  <property fmtid="{D5CDD505-2E9C-101B-9397-08002B2CF9AE}" pid="46" name="x1ye=48">
    <vt:lpwstr>HmUlLgakKgoAPdQrn5/jdQOOQZHnMySSwyWS7gMCLwNatpdQml+oUA5q+9mgHLjPt0wuP1RnpoVq/duWs5G+jgNNe6NCJxt3sfXlfXKvwaRBSDp6jsXzA7l0bJ1kABVUJ+1cLxMjGcRBEL+DazFnVmGE22Wf8YWtviyUJwpRP9AoWgwAmopjSHC0XmcdL6x4rHoyac5j4MOioJw5UTD3PvXHcJtn487/Rw5pFMG7GLyVHSeY7JSmmgXaCgPPfiZ</vt:lpwstr>
  </property>
  <property fmtid="{D5CDD505-2E9C-101B-9397-08002B2CF9AE}" pid="47" name="x1ye=49">
    <vt:lpwstr>OeCORIm40aZcuryEsrI9Ykp5vGeUe6xMeldy846+CtR8pa9d3IAUIP6KwqsDHoqwlv4/WumRKgDsckFyd1GSo7LFGguupwd+dFFqqWtJX9gsfd1bqdv1FGvbH5kArYAZITFV9r1+MzLMMZBQ5NKJQkEXG5VcZoA3K5AKCM4Psp1Dsh2ydRg92ki2c2JOdVmF+spb6Ux3Bs5IOwynRqDqAzFGBvxRu8rx+DTadQoBzde/TqggsTO71ePv4GyC7gc</vt:lpwstr>
  </property>
  <property fmtid="{D5CDD505-2E9C-101B-9397-08002B2CF9AE}" pid="48" name="x1ye=5">
    <vt:lpwstr>nDimhZoTpsakRYR4c5Xij3WhtuS2lrKgq4tmun+MiZ6hkLZR1o16p2DWRaSABdUdp1Ccqt7l3TOrYpw10PnZPGs2Q9oAduW/WrUjIXKZITg5D+A0QEYHI69qaw6W8sqNFQQ1ZJk70RzPnPeBMc6X4vriIlK/hQfaBDYeTz6V++6l6ixP0oZMf7diYDKZZv0gwY9+vyandcsxKHwDb6+1hHcclvM8vR84kVEatpIm+eheLVWfo73V8+zcXiejVam</vt:lpwstr>
  </property>
  <property fmtid="{D5CDD505-2E9C-101B-9397-08002B2CF9AE}" pid="49" name="x1ye=50">
    <vt:lpwstr>EOhSWNpv+0g3Ib1dx5WzLKBy7JkJMdbwd56a3GhV5ACsZ7/aKb666aKmyS9IHM69fnXIMERL7qlMZjzKeg4oyk7CWTwoZynjDxSYT1bMfIEsn2gozBQ5a3Csi9DhShRAgKT33Sb5QZ1RHRz+Zb8V+QK9Al3VPH9ubQCYq2bDQv8F8psCLiZxJFTji71E/aQbSRIqhGZxy134Eg7jWJ4pnKt7QQI9OfkkyzrvZ+U6eGPkl0K5Hp2YQIupfrTjSFR</vt:lpwstr>
  </property>
  <property fmtid="{D5CDD505-2E9C-101B-9397-08002B2CF9AE}" pid="50" name="x1ye=51">
    <vt:lpwstr>7tTrDbdAYdYQGv43PP+Xu90UBDqnOB6LhfBEfdJ1TxPTPobuYduqoA7KUgnvPNLsVlJnUwK8/RXhZPzV3nadxvTrHR8f/WfMcpnzV71KlztMRBtXyh2M2pPZVc+a8cwhX1vnr1MfOyW26etjbR2t3qAr5Bg62BfsMnxh9xmho6mgDwrRq/R1qqqL7b+hJxPRexrBP2nw70q/kKIUHMIjDpxwi5aGAlAQvCoMQMU7eXez/LBwCJaWGsb40rYIqRQ</vt:lpwstr>
  </property>
  <property fmtid="{D5CDD505-2E9C-101B-9397-08002B2CF9AE}" pid="51" name="x1ye=52">
    <vt:lpwstr>EwBTE5mbXoEG/3L0DJMkU17BjxbYn1+TgJLso1wzfrSsCt03KYIgj6fBs6FoGK9zpP2UHPPDgKIbylTHAWvF8pbozo6FOjVUtYknpkZry84GhWQ7g1ZLYTRZwFYU938tNi/rBxA/6mautCwQb1nBbfmbLgARYDZy0YOyg0SCQx/XEbpOAbPmcZvOnx7FLaS2ImgQpjDiKD4NIePkbsbzkjDI41BjmrMLVtNGNEofwMFCG41EWmnpGtKaIscKWN3</vt:lpwstr>
  </property>
  <property fmtid="{D5CDD505-2E9C-101B-9397-08002B2CF9AE}" pid="52" name="x1ye=53">
    <vt:lpwstr>GemIjpiZ/HFHvTOoW514W4LagooftGQSNQ3+KzWRAx+d7Jj95kFDb8qpc9dNlniuteMr2l5o65158sX2qxSDN78x9kiFyaa9Dd6r9WxiI8kAK5Wt4RzCtsrnYl4+vQWCUtHGFQdhmOkJxOX2+yFotu6w43z4k1Si1rK0mNmegaB/5QnzuLwScakVEtO6v/BtNK2NlHYvwEhD+850ebYp0jWo4fTKzuTZ/8pT1yPw55il74QJPXk68Od5Ul/G7qv</vt:lpwstr>
  </property>
  <property fmtid="{D5CDD505-2E9C-101B-9397-08002B2CF9AE}" pid="53" name="x1ye=54">
    <vt:lpwstr>TlCsknNhi4j0pnmSwYxNPxjGJcIzYxGCiQ8JrAgpIeeknKELUgcDuBAfrNme8iwZZ7T49LrvCJ1D6cwYHshqzkIeYsVPQdUC5H7lx4iYtMMnJ1EpTCF6Dl0USWNqNaCwzfUoa/hECiWpBvhqY6cTGtv3oK+5X0OFVUMlBV7g9tDM08cZj7sTTOpCmPD1kChlcQHGr76wpfz1Euw85KaHDPvJyCS4VhTQUhP2Mtkj5iiP1VNHPM3en49m+urMH2c</vt:lpwstr>
  </property>
  <property fmtid="{D5CDD505-2E9C-101B-9397-08002B2CF9AE}" pid="54" name="x1ye=55">
    <vt:lpwstr>1MInmBKwGsdmNqyLAeFANDEoY2wNnqR2+gERuAm97riA3OOK+KT4ogFGdi6N7hJM4+T6MN8Ttz1Grf5lan0gKfbuspf5jGYMNA1/TiUvKVxBkBPzHrFyBNqzPhCOpKln+8hOEUM83feIG6Lkqd+QndN6clMnTFKHCkbLoEARfSTIcWFg+LnfdZ49RR0oTGlzVlrjRrzTn4Q2ru/003qE2UgiVJc0g5fdYr62JSgkiWr6/BYpvMTxMc/bcnsf6KJ</vt:lpwstr>
  </property>
  <property fmtid="{D5CDD505-2E9C-101B-9397-08002B2CF9AE}" pid="55" name="x1ye=56">
    <vt:lpwstr>wyTkFKeHiDQLd5+DjlsxVaa2u5RzDcjFSJmdxJXjsGVz1iUGH6Pm029IGZ/W2KsgD2YAcJy5X0HpN0U1GV1YysBwglsJTstugEguAE7pDR89LSYA49Bn2Y8eP9NF/+f0aCl/DK1BvkzlovYqur7vKu7is8toBDoleBsefE/o8dwro1wSWFP9ptbpx/pHlsrqM3kIHN0iQbPaKxmv5f42qQPMTmtYId1lS5SKsmrPIR7e/PYy5mfjG25VQWB2No0</vt:lpwstr>
  </property>
  <property fmtid="{D5CDD505-2E9C-101B-9397-08002B2CF9AE}" pid="56" name="x1ye=57">
    <vt:lpwstr>SvRG8CnNHE8c6Xq6sEwwNW5vy7SKRTSla5JvaRLdYH/wMcK9Iv8uvOcfOYFn3fNfLhnHes1Lfi4XIYUBWSkxg/3+QWbIAcVgH1Tj3PcdejDA4VlSJCAPuYX6tn15IP2Kp2v7MVo3Bxsv0BlW+lAV0v4qyra5syejPdr4QrtF6kHW/wUQELfwZ05UU5ICnFWiF2AQDK39dcCYLvU+wTKYLydk7p8pqYde1au3bYQqM+NWqhBQ8edbHWT0CPEsY6c</vt:lpwstr>
  </property>
  <property fmtid="{D5CDD505-2E9C-101B-9397-08002B2CF9AE}" pid="57" name="x1ye=58">
    <vt:lpwstr>HfSt/3ugUHKz9bC+iPDmBtWwSmV0T0fo4xGGTasU43tNkofpWmIEajTRIuxtEEBlt2xRTdyCn8RP9g2F1IXUd4IBp60kjs4y71vRTvt4YznbfS7MdZP4oqzuZ3ygDgliOZIKX0B8g73eWwUYQlT9zOlOm6QZ52oeustZFLqa/w6dETqFNzxB/giH/LY1YD2tqmdYWQNE6rKoyxw/h8EljZGXP+cb60i8p3eFEVGC4QWUp59MblmJD60H6EQ3Q51</vt:lpwstr>
  </property>
  <property fmtid="{D5CDD505-2E9C-101B-9397-08002B2CF9AE}" pid="58" name="x1ye=59">
    <vt:lpwstr>njmS922Zs1thDUm/FMSjrJ42Y9jDjdF/ESnOzgYxgNUQtDgPStRvcndrysDwOb4fNw0gAtqcSbOal1cI7gR3GMnJ6ehm42TOTZgNI8EYXObwvnJFqr5oqqEcNWiYG8hsprRv/OhkNbtFYi5E+yv0pjGXPmnTrsRsRrfjDCeQsaBpsNo9jCfKuZz66hFOjPhofcx5X5+1LZ8iC5qkORh0Sb4uCbg7/NUjN1C2mecvTLTNKFjfIo+Lp87QaBgp9I0</vt:lpwstr>
  </property>
  <property fmtid="{D5CDD505-2E9C-101B-9397-08002B2CF9AE}" pid="59" name="x1ye=6">
    <vt:lpwstr>u3ilfiYJUZqXfh73uNUy4Tb8W8ElDrD2dpCC1k9kenaUWIueEOCDP3wDSgqJSk9/elTCZ8Oz2xLB/ddsZraOz8AGK/biixL+6h2Iv7iXIgSdHWzKZP4jxTWyKTLgJIkjkbmLQZ6hkEIIeosFsK8WgN/j0bE7fqzd1rnxRXWOvPTXwNGjaM/pt9yW/E6XCj+2z6zNBCLKaNONOpelaBfWQGUVmAp4XUAFYzLKZvQW52zf9GQdXC7OTM+lPjV5Zoy</vt:lpwstr>
  </property>
  <property fmtid="{D5CDD505-2E9C-101B-9397-08002B2CF9AE}" pid="60" name="x1ye=60">
    <vt:lpwstr>c07GntGIkL8oFLPTkdqJs8GOt4z3gLIDeHSxUp9SaDDDKVhbWYso3+z3gQ/VW3/STBPUQ6mJcFCQSdqUSKOFb0apcRY3+DniGEEUdf7eePlMnQQ0Z/6Fz8gZvbDLRCNdTju61daZSNq8agP68RgBJJmqIAvBlvRHX6sG60oyALppGHaC+pnJmB4kEmFymjTv1tcVoqZMJyLrUwOv73cNRHwwSsLW8ot6obvlWRLUzsk+PT90Q1rV6SCpc7tD+lI</vt:lpwstr>
  </property>
  <property fmtid="{D5CDD505-2E9C-101B-9397-08002B2CF9AE}" pid="61" name="x1ye=61">
    <vt:lpwstr>tVLlAseqvsnt967DU+4SUTZxCo5mjToeW42jZvWXlasmOUy0WgjfVUETzbxsNUPyrkB+WdbrVL7p2j40JJMLjDCuDmH4TqM5GVMNSsuCgYhmY6nBI886LEVIqn8vPUwkCKY5g9shvZF0OrrtHauEZcd55dzyoCwMVQVrP4YA7f/S/oGVD8/dt/VJGr0DH+oK0AUjOs4vRvPAUxMlnG08C3neO18mNR0y7uF8oyJT0sZ+ReOVGccV2rEod5rf8wm</vt:lpwstr>
  </property>
  <property fmtid="{D5CDD505-2E9C-101B-9397-08002B2CF9AE}" pid="62" name="x1ye=62">
    <vt:lpwstr>UwpcgKHmyDxbhDvOz3i5+KFtnZHYcb7i3p3A/XvK6NEiY/bqSM24Zc+UGa35+ob4bzvFtrZyoTxSUUILmsQK5yaix0gN9Hfv/NSSs6aUjVFQshRDJMnykCXbD6FoieXlK0+QUMh88hmKPMxH6LH4C/4gS4RGgKyZ8tGYz7wlE0Xb/E07aj+2ORt2DQjiFNy9t1YA/aL7EnAyCvK1LUxJnuqkQc6I6sJsbxLMng1O7+wCXx4k2qeyP5Tm4mkxUdS</vt:lpwstr>
  </property>
  <property fmtid="{D5CDD505-2E9C-101B-9397-08002B2CF9AE}" pid="63" name="x1ye=63">
    <vt:lpwstr>VGe14QwhZJMc75LOwpCIjAS3Chwzlp9/LbH8kBDdsXWmEvKFfSfOL3bZnJcpQ7f7jay0E/EdQ9PkHzg9E7696BQwdZsu1Px7+ryVw2/EXcHcWFReFAykmdVRHsvFFR465W1hj+8T/nmWafQ6Hdvrsf3rWR5o/MKNaq0VKFZIED1Ao3RZrMJSl1gflrShSUofhdt/dQXk2KazbS8sQMWJ7YU8rpLpDH3xTpmN2y2oRKl+H/baNp8V/gVvh5/nSL4</vt:lpwstr>
  </property>
  <property fmtid="{D5CDD505-2E9C-101B-9397-08002B2CF9AE}" pid="64" name="x1ye=64">
    <vt:lpwstr>QZsQ1+HuD1VFOwbdlK5fa22p+zXGHOqsJzYxfTdT3IWgL13FWPCReOWdI2WhXau2c6y2B9fKosA4W3i4bW2DhQ4zzWToln8FAyfK6RwuKMcFgvs7qOcXp8D8XCTN6GumGJvMq6iYJVA/uo/Lzpk46cV9FeZgrxNNPDMOFN7nUXe0qysLpDRiCdDAOocBwKuihWYoLGJHJhAfHpn3GFWf7eZTYtoLmptM/siu1HsmJchp6PLzq6OhrA3HXycJ2ad</vt:lpwstr>
  </property>
  <property fmtid="{D5CDD505-2E9C-101B-9397-08002B2CF9AE}" pid="65" name="x1ye=65">
    <vt:lpwstr>2P6GSXqrL5CMB276TfX5u7Uoi9JFXA/4aKDwtsBOck7C3c9C+/FePhlyHWTmceY5Ewp6LhNOUb8LtZEX/ABhcMjZ8mXjtS/huHawnz63x2Y5hS2oZSGt9OY6JdQV7IjSclT9ayXEINa0jzidtqU0jEehbv6hzChnqN6DRMb0SRPGwXgZuD6maluGZna3EFL3uh/0YybFFhZw1LAkpF5oLOcDVPBwJpRdLM3OGv5L+rigksQXpl4liolVUvi6N+3</vt:lpwstr>
  </property>
  <property fmtid="{D5CDD505-2E9C-101B-9397-08002B2CF9AE}" pid="66" name="x1ye=66">
    <vt:lpwstr>3wVg5jgNm3norq/1/pXY473DLKnTMQ2WArWV0J7pB4FbbHXon+0TmscO0aZSJdTZc2sXd3WbCG9d3P1BUF/P40+HvjoJFmG9EekRfmAHso5nwLEeysWR8cwS3MSkMq1YLtaIr2FFLbOFuG3Bq0v2Y4X7f61pbJowR92tObNFUEE4J9fPJDWXi6O/AoOUGZlyEWwf46Mo8sRoEYiB6IBRmbxSyMSQZDk8HsgAYTTY6nn565gVpqVf16Kg5Dm+h7r</vt:lpwstr>
  </property>
  <property fmtid="{D5CDD505-2E9C-101B-9397-08002B2CF9AE}" pid="67" name="x1ye=67">
    <vt:lpwstr>l2zlX3IO7mx1Dzk8MsvA/HkNwqyRqcBOzOxsk/L+P1IK8H3c7NQBSpSqI47BHLDu0HlPsfsbnV22qmx5o0DoyGCPePAGRTbwDl2LGDBbEVdFYzBlQ1pnc17aZJ79QT2pvHxFSSANo/HVtudSzJI1bmYWVeXu1+L0Sq+yjRnzcfhw5tEwmgv6WPd3cthK2czDXox+NReIntYWdjwFKjWpeq0BCGuig33d/825jqD47rhC6ciKGeCcjxbTl0w0FoK</vt:lpwstr>
  </property>
  <property fmtid="{D5CDD505-2E9C-101B-9397-08002B2CF9AE}" pid="68" name="x1ye=68">
    <vt:lpwstr>9pVajkTCNC2yJ2XWHLEVdNpEBOPxz0tT8sRkmamYk9I/jQQZN9/mgYzTsz2b8ZBBPFVt/syCaLVGELcbn+e7dH33DyIv9WEYbg9Csz/ChMTnvDOkqIHirI1Z5zffXWdcshLHaqJSGBrtNJDAT7SVa2gA4BDqgF2otFtVpNxEL+qg/9ircc6h8ibk1omdRbOV0M/RGhT29Bi3WzYz94t+jDx8ziErbOZ5/cYj+ZmjE3IhdRX6qmPMFfZcn2j1L/E</vt:lpwstr>
  </property>
  <property fmtid="{D5CDD505-2E9C-101B-9397-08002B2CF9AE}" pid="69" name="x1ye=69">
    <vt:lpwstr>pQzmTw3PkA5GnpMrKa+2sr/ItDfO3x2xzUmEwYNYFK3Pds/ieIh+H+aENXp6HVK14dXMnRdTyQaztStffKJyVpHfNCybxYdPPLoLxJiCHK5bNW1DWYlznKFK8XUGh8pMp/aKTzgGL6mfAt7NCAhQR4uchMx+Bi9FuW3TTniLhWtKqAOd2I4AC6gijf5zlk5uzE/Otl98hLtu57aWjykShtUtiz3Neb3ShpcW3XJY4LhcsxYCfigK8o1sP6VS7I2</vt:lpwstr>
  </property>
  <property fmtid="{D5CDD505-2E9C-101B-9397-08002B2CF9AE}" pid="70" name="x1ye=7">
    <vt:lpwstr>FNFqWydO34TsQrvaMPctEmBv+Re1lQRfU4MUQmVGX9kHmd+vhyuf8VZ1QaIwJXqECA5t5TxpWXNJ3EK1JtDUI3ZQVR7kdQD69We8IICfWeRk1/jpgDjRqVIcR5YaPQbx+yXiq4c5qvRVFxBMQKZH47LRgWVnDTPH1GUP1KOTMLNEREZ5WwZTNWR+hWPEqRjUEaLYfEfhPcn8bT5oYzRFO8XSoHj8bGuAKZxFgxgnvdgfvVYLLXT4LCHVZQVQ/Qj</vt:lpwstr>
  </property>
  <property fmtid="{D5CDD505-2E9C-101B-9397-08002B2CF9AE}" pid="71" name="x1ye=70">
    <vt:lpwstr>4vQoHGBm7s6Cd0/H7PncJBcIGCNtOdVfRVQpjU/rQaZ7+SSpFnNBvfVHvD56pFDVUARybnGJytg+wqLB0696W9SYOfaqKkVMn6RUz/79njwDSamG8lveSpCdRG/apOM6zxet0a/G7w2zBFnbl9ic5DkOVvLwveo59+QfhiNbDGtQ5vjzD/Iq66BWTcHg5HUNpG+zeMENOFNMyQvsoxFatX9lNwjbBwqGvMPq0yVAVNMcun/HU+pky9XhsKt5MA7</vt:lpwstr>
  </property>
  <property fmtid="{D5CDD505-2E9C-101B-9397-08002B2CF9AE}" pid="72" name="x1ye=71">
    <vt:lpwstr>6jPQV3I8/O5HRD/mCO+eqiAeo4y9+usOYOMr22nxpnoIIjdeOAF56DDJXqZfEbhfn9mtgzqoy1wC/kACAxbSsCkC+ir8KPnpsSFj48C23pqP3sWh/5zBuVTYXJCzzLXknEx0Uthk8bdMdM3eUkXFCijawVlJIWhGZZkXEJJdGila98vtlu6p4rJtekJ4eqJ3osY3dxAoLFO4Jj1NZtKTirvxT1D/Hn07+2eEqr26SuqQY+RTadXBd7yMzSbg03m</vt:lpwstr>
  </property>
  <property fmtid="{D5CDD505-2E9C-101B-9397-08002B2CF9AE}" pid="73" name="x1ye=72">
    <vt:lpwstr>fh+ajx7IkqLUlBxj4vrmhF7fPYR8t1MpIMV8wCjXv6IR6ZBkH9Jre/z5C+UrA38MRwAA</vt:lpwstr>
  </property>
  <property fmtid="{D5CDD505-2E9C-101B-9397-08002B2CF9AE}" pid="74" name="x1ye=8">
    <vt:lpwstr>laNIJOsbL9HOLdvVLme3pbZnjOM7Wg10mKad35s+GYsLM0Ue0mpei5V3xH5Ij9ctsBC+KPYqwByiKJW3PsDnRoIQ8jtd8YNSvLmtCJvMv8RiMO6sIgZUIBn+anxkWLCBpdwJuxoD2gl8jbdud3MZ6SEzrA6688ta0zvHq3Gfg0tUO5bXGXURrRCu9TXuOdUZVaBPtfQL52330kBUO7wZQmgfdnMBnCzhYhoXorZEW69QAlYHiX1LjxnBgncglEn</vt:lpwstr>
  </property>
  <property fmtid="{D5CDD505-2E9C-101B-9397-08002B2CF9AE}" pid="75" name="x1ye=9">
    <vt:lpwstr>3oAAALnTCyp8WD+GbzoFgKmTjL5bOVLmxdIWG39mU7alNr2oMAZbPHVJBxLBw8W2ppLA/4Ls/CQyV3sBqnj237LiyIZ5k3vYgmJG9BTAOEpyW2JwwnII/HycBCDkD/LiKxcvTkohSlaq7PR0H6YKGuc29qgofgnaioUgp1wDKx0x5hPCYQyF9uHrw9y4Dp9wYbynA9V8SSod+StC6WpPlvuHbXoMMCHGGjVOQLD25pbl00M6Fjuhbg1iusWdHgl</vt:lpwstr>
  </property>
</Properties>
</file>