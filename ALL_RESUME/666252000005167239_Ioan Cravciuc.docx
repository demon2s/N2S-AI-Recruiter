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C426A2" w14:textId="19938ACD" w:rsidR="004E5322" w:rsidRPr="004E5322" w:rsidRDefault="009C09E0" w:rsidP="004E5322">
      <w:pPr>
        <w:pStyle w:val="Title"/>
        <w:pBdr>
          <w:bottom w:val="single" w:sz="12" w:space="1" w:color="auto"/>
        </w:pBdr>
        <w:jc w:val="left"/>
        <w:rPr>
          <w:rFonts w:asciiTheme="minorHAnsi" w:hAnsiTheme="minorHAnsi" w:cstheme="minorHAnsi"/>
          <w:smallCaps w:val="0"/>
          <w:sz w:val="22"/>
          <w:szCs w:val="22"/>
        </w:rPr>
      </w:pPr>
      <w:r>
        <w:rPr>
          <w:rFonts w:asciiTheme="minorHAnsi" w:hAnsiTheme="minorHAnsi" w:cstheme="minorHAnsi"/>
          <w:smallCaps w:val="0"/>
          <w:sz w:val="22"/>
          <w:szCs w:val="22"/>
        </w:rPr>
        <w:t>PROFESSIONAL SUMMARY</w:t>
      </w:r>
      <w:r w:rsidR="00526C25">
        <w:rPr>
          <w:rFonts w:asciiTheme="minorHAnsi" w:hAnsiTheme="minorHAnsi" w:cstheme="minorHAnsi"/>
          <w:smallCaps w:val="0"/>
          <w:sz w:val="22"/>
          <w:szCs w:val="22"/>
        </w:rPr>
        <w:t xml:space="preserve">: </w:t>
      </w:r>
    </w:p>
    <w:p w14:paraId="054E5300" w14:textId="77777777" w:rsidR="004E5322" w:rsidRPr="00035ECD" w:rsidRDefault="004E5322" w:rsidP="00035ECD">
      <w:pPr>
        <w:pStyle w:val="NoSpacing"/>
      </w:pPr>
    </w:p>
    <w:p w14:paraId="33684157" w14:textId="4E51D9B6" w:rsidR="009C09E0" w:rsidRDefault="009C09E0" w:rsidP="009C09E0">
      <w:pPr>
        <w:pStyle w:val="NoSpacing"/>
        <w:numPr>
          <w:ilvl w:val="0"/>
          <w:numId w:val="92"/>
        </w:numPr>
      </w:pPr>
      <w:r>
        <w:t>Planning, Design and Support of Windows Active Directory Domains (Windows 2003 and 2008).</w:t>
      </w:r>
    </w:p>
    <w:p w14:paraId="419F7AD3" w14:textId="750705A8" w:rsidR="009C09E0" w:rsidRDefault="009C09E0" w:rsidP="009C09E0">
      <w:pPr>
        <w:pStyle w:val="NoSpacing"/>
        <w:numPr>
          <w:ilvl w:val="0"/>
          <w:numId w:val="92"/>
        </w:numPr>
      </w:pPr>
      <w:r>
        <w:t>Experience administering DNS, DHCP, TCP/IP, GPO, GPMC in an enterprise network development.</w:t>
      </w:r>
    </w:p>
    <w:p w14:paraId="1E37D0CA" w14:textId="297100A2" w:rsidR="009C09E0" w:rsidRDefault="009C09E0" w:rsidP="009C09E0">
      <w:pPr>
        <w:pStyle w:val="NoSpacing"/>
        <w:numPr>
          <w:ilvl w:val="0"/>
          <w:numId w:val="92"/>
        </w:numPr>
      </w:pPr>
      <w:r>
        <w:t>Network Access: VPN (PPTP, L2TP/IPSec, SSTP), NAT, RRAS, RADIUS, NPS, NAP, Terminal Server, TS RemoteApp, TS Web Access, TS Gateway.</w:t>
      </w:r>
    </w:p>
    <w:p w14:paraId="5E518A95" w14:textId="6F321167" w:rsidR="009C09E0" w:rsidRDefault="009C09E0" w:rsidP="009C09E0">
      <w:pPr>
        <w:pStyle w:val="NoSpacing"/>
        <w:numPr>
          <w:ilvl w:val="0"/>
          <w:numId w:val="92"/>
        </w:numPr>
      </w:pPr>
      <w:r>
        <w:t xml:space="preserve">Monitoring and Maintaining Servers: LAN/WAN, WSUS, Backup, VSS, Snapshots, Replications. </w:t>
      </w:r>
    </w:p>
    <w:p w14:paraId="793E4E9E" w14:textId="6ED2925A" w:rsidR="009C09E0" w:rsidRDefault="009C09E0" w:rsidP="009C09E0">
      <w:pPr>
        <w:pStyle w:val="NoSpacing"/>
        <w:numPr>
          <w:ilvl w:val="0"/>
          <w:numId w:val="92"/>
        </w:numPr>
      </w:pPr>
      <w:r>
        <w:t>Network protocols: application protocols (HTTP, DHCP, DNS, SMTP), IPSec and SSL VPN, TCP/IP stacks.</w:t>
      </w:r>
    </w:p>
    <w:p w14:paraId="665AF117" w14:textId="1F45834E" w:rsidR="009C09E0" w:rsidRDefault="009C09E0" w:rsidP="009C09E0">
      <w:pPr>
        <w:pStyle w:val="NoSpacing"/>
        <w:numPr>
          <w:ilvl w:val="0"/>
          <w:numId w:val="92"/>
        </w:numPr>
      </w:pPr>
      <w:r>
        <w:t xml:space="preserve">High Availability Technologies: Failover Cluster, SAN, NLB, RAID 1, RAID 5. </w:t>
      </w:r>
    </w:p>
    <w:p w14:paraId="6EA1ADE6" w14:textId="48CAFD82" w:rsidR="004215AD" w:rsidRDefault="009C09E0" w:rsidP="009C09E0">
      <w:pPr>
        <w:pStyle w:val="NoSpacing"/>
        <w:numPr>
          <w:ilvl w:val="0"/>
          <w:numId w:val="92"/>
        </w:numPr>
      </w:pPr>
      <w:r>
        <w:t>New Features in Windows Server 2008: AD DS, RODC, Server CORE, AD LDS (LDAP), NPS (NAP), IIS 7, TS Gateway, Bitlocker, PSO.</w:t>
      </w:r>
    </w:p>
    <w:p w14:paraId="0FA26BD2" w14:textId="5B7D440A" w:rsidR="00F248EA" w:rsidRPr="005C0325" w:rsidRDefault="00F248EA" w:rsidP="009C09E0">
      <w:pPr>
        <w:pStyle w:val="NoSpacing"/>
        <w:numPr>
          <w:ilvl w:val="0"/>
          <w:numId w:val="92"/>
        </w:numPr>
      </w:pPr>
      <w:r>
        <w:t xml:space="preserve">Have good experience in </w:t>
      </w:r>
      <w:r w:rsidRPr="00F248EA">
        <w:t>Powershell</w:t>
      </w:r>
      <w:r w:rsidR="00AB5DE6">
        <w:t xml:space="preserve"> </w:t>
      </w:r>
      <w:r w:rsidR="00AB5DE6" w:rsidRPr="00F248EA">
        <w:t>Script</w:t>
      </w:r>
      <w:r w:rsidRPr="00F248EA">
        <w:t>, CLI</w:t>
      </w:r>
      <w:r>
        <w:t xml:space="preserve"> </w:t>
      </w:r>
      <w:r w:rsidRPr="00F248EA">
        <w:t>Script,</w:t>
      </w:r>
      <w:r>
        <w:t xml:space="preserve"> </w:t>
      </w:r>
      <w:r w:rsidRPr="00F248EA">
        <w:t>Batch Script</w:t>
      </w:r>
    </w:p>
    <w:p w14:paraId="15682F0D" w14:textId="77777777" w:rsidR="005C0325" w:rsidRDefault="005C0325" w:rsidP="00532972">
      <w:pPr>
        <w:pStyle w:val="Title"/>
        <w:pBdr>
          <w:bottom w:val="single" w:sz="12" w:space="1" w:color="auto"/>
        </w:pBdr>
        <w:jc w:val="left"/>
        <w:rPr>
          <w:rFonts w:asciiTheme="minorHAnsi" w:hAnsiTheme="minorHAnsi" w:cstheme="minorHAnsi"/>
          <w:caps/>
          <w:smallCaps w:val="0"/>
          <w:sz w:val="22"/>
          <w:szCs w:val="22"/>
        </w:rPr>
      </w:pPr>
    </w:p>
    <w:p w14:paraId="5FDAA7E1" w14:textId="77777777" w:rsidR="009C09E0" w:rsidRPr="004E5322" w:rsidRDefault="009C09E0" w:rsidP="009C09E0">
      <w:pPr>
        <w:pStyle w:val="Title"/>
        <w:pBdr>
          <w:bottom w:val="single" w:sz="12" w:space="1" w:color="auto"/>
        </w:pBdr>
        <w:jc w:val="left"/>
        <w:rPr>
          <w:rFonts w:asciiTheme="minorHAnsi" w:hAnsiTheme="minorHAnsi" w:cstheme="minorHAnsi"/>
          <w:smallCaps w:val="0"/>
          <w:sz w:val="22"/>
          <w:szCs w:val="22"/>
        </w:rPr>
      </w:pPr>
      <w:r>
        <w:rPr>
          <w:rFonts w:asciiTheme="minorHAnsi" w:hAnsiTheme="minorHAnsi" w:cstheme="minorHAnsi"/>
          <w:smallCaps w:val="0"/>
          <w:sz w:val="22"/>
          <w:szCs w:val="22"/>
        </w:rPr>
        <w:t xml:space="preserve">TECHNICAL SKILLS: </w:t>
      </w:r>
    </w:p>
    <w:p w14:paraId="62673B27" w14:textId="77777777" w:rsidR="009C09E0" w:rsidRPr="00035ECD" w:rsidRDefault="009C09E0" w:rsidP="009C09E0">
      <w:pPr>
        <w:pStyle w:val="NoSpacing"/>
      </w:pPr>
    </w:p>
    <w:p w14:paraId="14A86099" w14:textId="615E4085" w:rsidR="009C09E0" w:rsidRPr="002473AF" w:rsidRDefault="009C09E0" w:rsidP="009C09E0">
      <w:pPr>
        <w:pStyle w:val="NoSpacing"/>
        <w:rPr>
          <w:b/>
          <w:bCs/>
        </w:rPr>
      </w:pPr>
      <w:r w:rsidRPr="002473AF">
        <w:rPr>
          <w:b/>
          <w:bCs/>
        </w:rPr>
        <w:t>Azure Active Directory/Active Directory Domain Service</w:t>
      </w:r>
    </w:p>
    <w:p w14:paraId="20F95503" w14:textId="77777777" w:rsidR="009C09E0" w:rsidRDefault="009C09E0" w:rsidP="009C09E0">
      <w:pPr>
        <w:pStyle w:val="NoSpacing"/>
      </w:pPr>
    </w:p>
    <w:p w14:paraId="3097A645" w14:textId="77777777" w:rsidR="009C09E0" w:rsidRDefault="009C09E0" w:rsidP="009C09E0">
      <w:pPr>
        <w:pStyle w:val="NoSpacing"/>
      </w:pPr>
      <w:r w:rsidRPr="009C09E0">
        <w:rPr>
          <w:b/>
          <w:bCs/>
        </w:rPr>
        <w:t>Azure Active Directory</w:t>
      </w:r>
      <w:r w:rsidRPr="009C09E0">
        <w:rPr>
          <w:b/>
          <w:bCs/>
        </w:rPr>
        <w:t>:</w:t>
      </w:r>
      <w:r>
        <w:t xml:space="preserve"> </w:t>
      </w:r>
    </w:p>
    <w:p w14:paraId="274C44E0" w14:textId="2D97B8C2" w:rsidR="009C09E0" w:rsidRDefault="009C09E0" w:rsidP="009C09E0">
      <w:pPr>
        <w:pStyle w:val="NoSpacing"/>
      </w:pPr>
      <w:r>
        <w:t>IDaaS, IaaS,</w:t>
      </w:r>
      <w:r>
        <w:t xml:space="preserve"> </w:t>
      </w:r>
      <w:r>
        <w:t>PaaS,</w:t>
      </w:r>
      <w:r>
        <w:t xml:space="preserve"> </w:t>
      </w:r>
      <w:r>
        <w:t>SaaS, Identity and Access Management “IAM”, OIDC, OAuth2.0, SAML, Single Sign on (SSO), ADFS, WAP- Web Application Proxy, Conditional Access Policies, Multi-Factor Authentication (MFA), Privilege Identity Management (PIM), Identity Protection-RISK. Role-base access control (RBAC), Dynamic Groups, Security groups, Microsoft 365 groups, PowerShell, Recovery Point Objective (RPO), Recovery Time Objective (RTO), Disaster Recovery as a Service (DRaaS), Azure AD Connect, Azure Policies, Security principal, Azure AD roles, ARM template, JSON, Virtual Networks, Subnets, Network security groups (NSG), Azure Firewall, Azure DNS, Azure Load Balancer, Azure Application Gateway, Azure Storage, Azure Virtual Machines, Azure App Services, API gateways, Azure Monitor</w:t>
      </w:r>
    </w:p>
    <w:p w14:paraId="693EBF81" w14:textId="33FB18C5" w:rsidR="009C09E0" w:rsidRPr="009C09E0" w:rsidRDefault="009C09E0" w:rsidP="009C09E0">
      <w:pPr>
        <w:pStyle w:val="NoSpacing"/>
      </w:pPr>
      <w:r>
        <w:t>Developed and implemented integrated solutions for client organizations, tracks project progress, controls project scope, and facilitates change orders in response to out-of-scope needs. Develops and maintains detailed project documentation, provided training and support to client organizations, I have MCT certification updated for training.</w:t>
      </w:r>
    </w:p>
    <w:p w14:paraId="6189F494" w14:textId="77777777" w:rsidR="009C09E0" w:rsidRDefault="009C09E0" w:rsidP="009C09E0">
      <w:pPr>
        <w:pStyle w:val="NoSpacing"/>
      </w:pPr>
    </w:p>
    <w:p w14:paraId="2997AEB7" w14:textId="2F96A371" w:rsidR="009C09E0" w:rsidRPr="009C09E0" w:rsidRDefault="009C09E0" w:rsidP="009C09E0">
      <w:pPr>
        <w:pStyle w:val="NoSpacing"/>
        <w:rPr>
          <w:b/>
          <w:bCs/>
        </w:rPr>
      </w:pPr>
      <w:r w:rsidRPr="009C09E0">
        <w:rPr>
          <w:b/>
          <w:bCs/>
        </w:rPr>
        <w:t>Active Directory Domain Service</w:t>
      </w:r>
      <w:r w:rsidRPr="009C09E0">
        <w:rPr>
          <w:b/>
          <w:bCs/>
        </w:rPr>
        <w:t>:</w:t>
      </w:r>
    </w:p>
    <w:p w14:paraId="14406215" w14:textId="77777777" w:rsidR="009C09E0" w:rsidRPr="009C09E0" w:rsidRDefault="009C09E0" w:rsidP="009C09E0">
      <w:pPr>
        <w:pStyle w:val="NoSpacing"/>
        <w:numPr>
          <w:ilvl w:val="0"/>
          <w:numId w:val="93"/>
        </w:numPr>
      </w:pPr>
      <w:r w:rsidRPr="009C09E0">
        <w:t>2008/2012/2016/2019/2022 architecture and implementation, AD Forest and domain, Trusts, Sites, OU, FSMO, GPO</w:t>
      </w:r>
    </w:p>
    <w:p w14:paraId="04FF8877" w14:textId="3FCBDF90" w:rsidR="009C09E0" w:rsidRPr="009C09E0" w:rsidRDefault="009C09E0" w:rsidP="009C09E0">
      <w:pPr>
        <w:pStyle w:val="NoSpacing"/>
        <w:numPr>
          <w:ilvl w:val="0"/>
          <w:numId w:val="94"/>
        </w:numPr>
      </w:pPr>
      <w:r w:rsidRPr="009C09E0">
        <w:t>Windows Server Failover Cluster (WSFC), NLB – Network Load Balancing Cluster</w:t>
      </w:r>
    </w:p>
    <w:p w14:paraId="5A22DF9F" w14:textId="0B4C6325" w:rsidR="009C09E0" w:rsidRPr="009C09E0" w:rsidRDefault="009C09E0" w:rsidP="009C09E0">
      <w:pPr>
        <w:pStyle w:val="NoSpacing"/>
        <w:numPr>
          <w:ilvl w:val="0"/>
          <w:numId w:val="94"/>
        </w:numPr>
      </w:pPr>
      <w:r w:rsidRPr="009C09E0">
        <w:t>Build, configure, design Windows Servers and Active Directory Domain Service</w:t>
      </w:r>
    </w:p>
    <w:p w14:paraId="06E9BEEA" w14:textId="0C842F07" w:rsidR="009C09E0" w:rsidRPr="009C09E0" w:rsidRDefault="009C09E0" w:rsidP="009C09E0">
      <w:pPr>
        <w:pStyle w:val="NoSpacing"/>
        <w:numPr>
          <w:ilvl w:val="0"/>
          <w:numId w:val="94"/>
        </w:numPr>
      </w:pPr>
      <w:r w:rsidRPr="009C09E0">
        <w:t>Create Virtual Machine in Hyper-V, install Windows Server 2019 and Windows Server 2022, upgrade to 2022</w:t>
      </w:r>
    </w:p>
    <w:p w14:paraId="504DDCEA" w14:textId="460CD5F1" w:rsidR="009C09E0" w:rsidRPr="009C09E0" w:rsidRDefault="009C09E0" w:rsidP="009C09E0">
      <w:pPr>
        <w:pStyle w:val="NoSpacing"/>
        <w:numPr>
          <w:ilvl w:val="0"/>
          <w:numId w:val="94"/>
        </w:numPr>
      </w:pPr>
      <w:r w:rsidRPr="009C09E0">
        <w:t>Create and manage Group managed service accounts gMSAs and managed service accounts MSA (create with PowerShell)</w:t>
      </w:r>
    </w:p>
    <w:p w14:paraId="5620E8E7" w14:textId="75785371" w:rsidR="009C09E0" w:rsidRPr="009C09E0" w:rsidRDefault="009C09E0" w:rsidP="009C09E0">
      <w:pPr>
        <w:pStyle w:val="NoSpacing"/>
        <w:numPr>
          <w:ilvl w:val="0"/>
          <w:numId w:val="94"/>
        </w:numPr>
      </w:pPr>
      <w:r w:rsidRPr="009C09E0">
        <w:t>Manage Active Directory Synchronize Service (ADSS) (Azure AD Connect sync)</w:t>
      </w:r>
    </w:p>
    <w:p w14:paraId="4793D556" w14:textId="24260E8A" w:rsidR="009C09E0" w:rsidRPr="009C09E0" w:rsidRDefault="009C09E0" w:rsidP="009C09E0">
      <w:pPr>
        <w:pStyle w:val="NoSpacing"/>
        <w:numPr>
          <w:ilvl w:val="0"/>
          <w:numId w:val="94"/>
        </w:numPr>
      </w:pPr>
      <w:r w:rsidRPr="009C09E0">
        <w:t xml:space="preserve">Manage ADFS Reverse Proxy Servers (WAP) in the DMZ, monitor Certificates to the ADFS Servers, </w:t>
      </w:r>
    </w:p>
    <w:p w14:paraId="0D6C21E8" w14:textId="63087A9B" w:rsidR="009C09E0" w:rsidRPr="009C09E0" w:rsidRDefault="009C09E0" w:rsidP="009C09E0">
      <w:pPr>
        <w:pStyle w:val="NoSpacing"/>
        <w:numPr>
          <w:ilvl w:val="0"/>
          <w:numId w:val="94"/>
        </w:numPr>
      </w:pPr>
      <w:r w:rsidRPr="009C09E0">
        <w:t>Migrate Hyper-V VM and VMware VM to Azure Cloud</w:t>
      </w:r>
    </w:p>
    <w:p w14:paraId="085D76B5" w14:textId="5754682B" w:rsidR="009C09E0" w:rsidRPr="009C09E0" w:rsidRDefault="009C09E0" w:rsidP="009C09E0">
      <w:pPr>
        <w:pStyle w:val="NoSpacing"/>
        <w:numPr>
          <w:ilvl w:val="0"/>
          <w:numId w:val="94"/>
        </w:numPr>
      </w:pPr>
      <w:r w:rsidRPr="009C09E0">
        <w:t>Strong Experience with Azure Active Directory</w:t>
      </w:r>
    </w:p>
    <w:p w14:paraId="049FC4CA" w14:textId="5C2D2DFC" w:rsidR="009C09E0" w:rsidRPr="009C09E0" w:rsidRDefault="009C09E0" w:rsidP="009C09E0">
      <w:pPr>
        <w:pStyle w:val="NoSpacing"/>
        <w:numPr>
          <w:ilvl w:val="0"/>
          <w:numId w:val="94"/>
        </w:numPr>
      </w:pPr>
      <w:r w:rsidRPr="009C09E0">
        <w:t>Strong experience with NTFS, RBAC Permissions and Group Policies (GPO) on premise infrastructure</w:t>
      </w:r>
    </w:p>
    <w:p w14:paraId="004D345B" w14:textId="4C49F9C2" w:rsidR="009C09E0" w:rsidRPr="009C09E0" w:rsidRDefault="009C09E0" w:rsidP="009C09E0">
      <w:pPr>
        <w:pStyle w:val="NoSpacing"/>
        <w:numPr>
          <w:ilvl w:val="0"/>
          <w:numId w:val="94"/>
        </w:numPr>
      </w:pPr>
      <w:r w:rsidRPr="009C09E0">
        <w:t>Monitor, Troubleshoot and maintain infrastructure configurations</w:t>
      </w:r>
    </w:p>
    <w:p w14:paraId="2CDE38AA" w14:textId="4CFF5FD1" w:rsidR="009C09E0" w:rsidRPr="009C09E0" w:rsidRDefault="009C09E0" w:rsidP="009C09E0">
      <w:pPr>
        <w:pStyle w:val="NoSpacing"/>
        <w:numPr>
          <w:ilvl w:val="0"/>
          <w:numId w:val="94"/>
        </w:numPr>
      </w:pPr>
      <w:r w:rsidRPr="009C09E0">
        <w:t>Managing, Monitoring and Troubleshooting Active Directory: DC, DNS, DHCP, TCP/IP, FSMO, GPO, AD FS, SSO, MFA</w:t>
      </w:r>
    </w:p>
    <w:p w14:paraId="64308EAD" w14:textId="7C0BB4AE" w:rsidR="009C09E0" w:rsidRPr="009C09E0" w:rsidRDefault="009C09E0" w:rsidP="009C09E0">
      <w:pPr>
        <w:pStyle w:val="NoSpacing"/>
        <w:numPr>
          <w:ilvl w:val="0"/>
          <w:numId w:val="94"/>
        </w:numPr>
      </w:pPr>
      <w:r w:rsidRPr="009C09E0">
        <w:lastRenderedPageBreak/>
        <w:t>Managed Cyber Security threat hunting through prevention, detection, response, escalation, and reporting in effort to protect Enterprise IT Assets</w:t>
      </w:r>
    </w:p>
    <w:p w14:paraId="35DE5E90" w14:textId="681F7CA8" w:rsidR="009C09E0" w:rsidRPr="009C09E0" w:rsidRDefault="009C09E0" w:rsidP="009C09E0">
      <w:pPr>
        <w:pStyle w:val="NoSpacing"/>
        <w:numPr>
          <w:ilvl w:val="0"/>
          <w:numId w:val="94"/>
        </w:numPr>
      </w:pPr>
      <w:r w:rsidRPr="009C09E0">
        <w:t>Architecting Microsoft AZURE Solutions Cloud, IaaS, PaaS and SaaS platforms</w:t>
      </w:r>
    </w:p>
    <w:p w14:paraId="2EDE7A61" w14:textId="1AFE2634" w:rsidR="009C09E0" w:rsidRPr="009C09E0" w:rsidRDefault="009C09E0" w:rsidP="009C09E0">
      <w:pPr>
        <w:pStyle w:val="NoSpacing"/>
        <w:numPr>
          <w:ilvl w:val="0"/>
          <w:numId w:val="94"/>
        </w:numPr>
      </w:pPr>
      <w:r w:rsidRPr="009C09E0">
        <w:t>Azure Active Directory: implementation, management, and monitoring of identity, storage, governance, compute, and virtual networks in a cloud infrastructure</w:t>
      </w:r>
    </w:p>
    <w:p w14:paraId="6844AC1D" w14:textId="230C6552" w:rsidR="009C09E0" w:rsidRPr="009C09E0" w:rsidRDefault="009C09E0" w:rsidP="009C09E0">
      <w:pPr>
        <w:pStyle w:val="NoSpacing"/>
        <w:numPr>
          <w:ilvl w:val="0"/>
          <w:numId w:val="94"/>
        </w:numPr>
      </w:pPr>
      <w:r w:rsidRPr="009C09E0">
        <w:t>Network design, Virtual Machine, Virtual Network, NSG, Azure Gateways, VPN, Express Route, VNet peering</w:t>
      </w:r>
    </w:p>
    <w:p w14:paraId="4DCF3376" w14:textId="77777777" w:rsidR="00945DC7" w:rsidRDefault="00945DC7" w:rsidP="00532972">
      <w:pPr>
        <w:pStyle w:val="Title"/>
        <w:pBdr>
          <w:bottom w:val="single" w:sz="12" w:space="1" w:color="auto"/>
        </w:pBdr>
        <w:jc w:val="left"/>
        <w:rPr>
          <w:rFonts w:asciiTheme="minorHAnsi" w:hAnsiTheme="minorHAnsi" w:cstheme="minorHAnsi"/>
          <w:caps/>
          <w:smallCaps w:val="0"/>
          <w:sz w:val="22"/>
          <w:szCs w:val="22"/>
        </w:rPr>
      </w:pPr>
    </w:p>
    <w:p w14:paraId="37D94D96" w14:textId="460F236F" w:rsidR="00532972" w:rsidRPr="00B573EC" w:rsidRDefault="00532972" w:rsidP="0053297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268241CB" w14:textId="77777777" w:rsidR="00532972" w:rsidRPr="00035ECD" w:rsidRDefault="00532972" w:rsidP="00035ECD">
      <w:pPr>
        <w:pStyle w:val="NoSpacing"/>
      </w:pPr>
    </w:p>
    <w:p w14:paraId="144AE821" w14:textId="3E8A9DCE" w:rsidR="00004A69" w:rsidRDefault="00004A69" w:rsidP="00004A69">
      <w:pPr>
        <w:pStyle w:val="NoSpacing"/>
        <w:rPr>
          <w:b/>
        </w:rPr>
      </w:pPr>
      <w:r w:rsidRPr="00004A69">
        <w:rPr>
          <w:b/>
        </w:rPr>
        <w:t>Sr. Windows/Azure Systems Administrator</w:t>
      </w:r>
    </w:p>
    <w:p w14:paraId="7BF19B8A" w14:textId="18B7EB12" w:rsidR="005C0325" w:rsidRPr="005C0325" w:rsidRDefault="00004A69" w:rsidP="00004A69">
      <w:pPr>
        <w:pStyle w:val="NoSpacing"/>
        <w:rPr>
          <w:b/>
        </w:rPr>
      </w:pPr>
      <w:r w:rsidRPr="00004A69">
        <w:rPr>
          <w:b/>
        </w:rPr>
        <w:t xml:space="preserve">NTAI (Network Technology Academy Institute) </w:t>
      </w:r>
      <w:r>
        <w:rPr>
          <w:b/>
        </w:rPr>
        <w:tab/>
      </w:r>
      <w:r>
        <w:rPr>
          <w:b/>
        </w:rPr>
        <w:tab/>
      </w:r>
      <w:r>
        <w:rPr>
          <w:b/>
        </w:rPr>
        <w:tab/>
      </w:r>
      <w:r>
        <w:rPr>
          <w:b/>
        </w:rPr>
        <w:tab/>
      </w:r>
      <w:r>
        <w:rPr>
          <w:b/>
        </w:rPr>
        <w:tab/>
      </w:r>
      <w:r>
        <w:rPr>
          <w:b/>
        </w:rPr>
        <w:tab/>
      </w:r>
      <w:r w:rsidRPr="00004A69">
        <w:rPr>
          <w:b/>
        </w:rPr>
        <w:t>Jan 2012</w:t>
      </w:r>
      <w:r>
        <w:rPr>
          <w:b/>
        </w:rPr>
        <w:t xml:space="preserve"> to </w:t>
      </w:r>
      <w:r w:rsidRPr="00004A69">
        <w:rPr>
          <w:b/>
        </w:rPr>
        <w:t>Oct</w:t>
      </w:r>
      <w:r>
        <w:rPr>
          <w:b/>
        </w:rPr>
        <w:t xml:space="preserve"> </w:t>
      </w:r>
      <w:r w:rsidRPr="00004A69">
        <w:rPr>
          <w:b/>
        </w:rPr>
        <w:t>2023</w:t>
      </w:r>
    </w:p>
    <w:p w14:paraId="7327A920" w14:textId="4543A929" w:rsidR="005127FB" w:rsidRDefault="005127FB" w:rsidP="00035ECD">
      <w:pPr>
        <w:pStyle w:val="NoSpacing"/>
        <w:rPr>
          <w:b/>
        </w:rPr>
      </w:pPr>
    </w:p>
    <w:p w14:paraId="3EE7F8FE" w14:textId="77777777" w:rsidR="00004A69" w:rsidRDefault="00004A69" w:rsidP="00004A69">
      <w:pPr>
        <w:pStyle w:val="NoSpacing"/>
        <w:numPr>
          <w:ilvl w:val="0"/>
          <w:numId w:val="95"/>
        </w:numPr>
      </w:pPr>
      <w:r>
        <w:t>Architecting Microsoft AZURE Solutions Cloud, IaaS, PaaS and SaaS platforms</w:t>
      </w:r>
    </w:p>
    <w:p w14:paraId="6447F0CD" w14:textId="77777777" w:rsidR="00004A69" w:rsidRDefault="00004A69" w:rsidP="00004A69">
      <w:pPr>
        <w:pStyle w:val="NoSpacing"/>
        <w:numPr>
          <w:ilvl w:val="0"/>
          <w:numId w:val="95"/>
        </w:numPr>
      </w:pPr>
      <w:r>
        <w:t>Using Ansible automation tool that simplifies the process of IT configuration management, application deployment, and orchestration.</w:t>
      </w:r>
    </w:p>
    <w:p w14:paraId="36EDE215" w14:textId="77777777" w:rsidR="00004A69" w:rsidRDefault="00004A69" w:rsidP="00004A69">
      <w:pPr>
        <w:pStyle w:val="NoSpacing"/>
        <w:numPr>
          <w:ilvl w:val="0"/>
          <w:numId w:val="95"/>
        </w:numPr>
      </w:pPr>
      <w:r>
        <w:t>Managing, Monitoring and Troubleshooting Active Directory DS/Azure, PowerShell scripting, integrate AD DS (on premise) with Azure Active Directory using Azure Active Directory Connect, deploy App Services, Network Security Groups(NSG), Virtual network (VNets)</w:t>
      </w:r>
    </w:p>
    <w:p w14:paraId="5F0711E6" w14:textId="77777777" w:rsidR="00004A69" w:rsidRDefault="00004A69" w:rsidP="00004A69">
      <w:pPr>
        <w:pStyle w:val="NoSpacing"/>
        <w:numPr>
          <w:ilvl w:val="0"/>
          <w:numId w:val="95"/>
        </w:numPr>
      </w:pPr>
      <w:r>
        <w:t>Designing, Implementing, Maintaining, Monitoring and Troubleshooting of Infrastructure NTAI DATA CENTER (over 300 Servers), Active Directory, Forest, Domain, Trust, Sites, OU, DCs, DHCP, DNS, TCP/IP, IIS, VPN, WSUS, NPS (RADIUS), File Serves, ADFS, Web App. Proxy, GPO, PowerShell, Hyper-V (clustering, Site Recovery)</w:t>
      </w:r>
    </w:p>
    <w:p w14:paraId="2D468F54" w14:textId="77777777" w:rsidR="00004A69" w:rsidRDefault="00004A69" w:rsidP="00004A69">
      <w:pPr>
        <w:pStyle w:val="NoSpacing"/>
        <w:numPr>
          <w:ilvl w:val="0"/>
          <w:numId w:val="95"/>
        </w:numPr>
      </w:pPr>
      <w:r>
        <w:t>Analyzes and resolves problems related to data, software, servers, and usage, installs and maintains system software – including upgrades and patches, monitors performance, maintains system security, ensures successful redundancy and disaster recovery strategies and makes recommendations for planning and budgeting.</w:t>
      </w:r>
    </w:p>
    <w:p w14:paraId="06F55D24" w14:textId="77777777" w:rsidR="00004A69" w:rsidRDefault="00004A69" w:rsidP="00004A69">
      <w:pPr>
        <w:pStyle w:val="NoSpacing"/>
        <w:numPr>
          <w:ilvl w:val="0"/>
          <w:numId w:val="95"/>
        </w:numPr>
      </w:pPr>
      <w:r>
        <w:t>Ensure compliance with the firm’s change management, information security, release management and disaster recovery procedures including maintaining appropriate DR documentation and participating in DR planning and testing.</w:t>
      </w:r>
    </w:p>
    <w:p w14:paraId="0E02D678" w14:textId="77777777" w:rsidR="00004A69" w:rsidRDefault="00004A69" w:rsidP="00004A69">
      <w:pPr>
        <w:pStyle w:val="NoSpacing"/>
        <w:numPr>
          <w:ilvl w:val="0"/>
          <w:numId w:val="95"/>
        </w:numPr>
      </w:pPr>
      <w:r>
        <w:t>Track and optimize system performance, security and storage utilization and plan ahead for necessary hardware or software upgrades to support the environment.</w:t>
      </w:r>
    </w:p>
    <w:p w14:paraId="1DEA6967" w14:textId="77777777" w:rsidR="00004A69" w:rsidRDefault="00004A69" w:rsidP="00004A69">
      <w:pPr>
        <w:pStyle w:val="NoSpacing"/>
        <w:numPr>
          <w:ilvl w:val="0"/>
          <w:numId w:val="95"/>
        </w:numPr>
      </w:pPr>
      <w:r>
        <w:t>Using ServiceNow to set up systems to define, manage, automate and structure services for company.</w:t>
      </w:r>
    </w:p>
    <w:p w14:paraId="44DA438C" w14:textId="77777777" w:rsidR="00004A69" w:rsidRDefault="00004A69" w:rsidP="00004A69">
      <w:pPr>
        <w:pStyle w:val="NoSpacing"/>
        <w:numPr>
          <w:ilvl w:val="0"/>
          <w:numId w:val="95"/>
        </w:numPr>
      </w:pPr>
      <w:r>
        <w:t>Implementing, Maintaining, Monitoring, Troubleshooting Microsoft Azure Cloud (IaaS, PaaS, SaaS) Azure Active Directory Office 365.</w:t>
      </w:r>
    </w:p>
    <w:p w14:paraId="045E355E" w14:textId="77777777" w:rsidR="00004A69" w:rsidRDefault="00004A69" w:rsidP="00004A69">
      <w:pPr>
        <w:pStyle w:val="NoSpacing"/>
        <w:numPr>
          <w:ilvl w:val="0"/>
          <w:numId w:val="95"/>
        </w:numPr>
      </w:pPr>
      <w:r>
        <w:t>Manage Active Directory Synchronize Service (ADSS) (Azure AD Connect sync)</w:t>
      </w:r>
    </w:p>
    <w:p w14:paraId="2D321305" w14:textId="77777777" w:rsidR="00004A69" w:rsidRDefault="00004A69" w:rsidP="00004A69">
      <w:pPr>
        <w:pStyle w:val="NoSpacing"/>
        <w:numPr>
          <w:ilvl w:val="0"/>
          <w:numId w:val="95"/>
        </w:numPr>
      </w:pPr>
      <w:r>
        <w:t>Azure Networking: VNET, Network Security Group (NSG), VNet-peering, Azure Firewall</w:t>
      </w:r>
    </w:p>
    <w:p w14:paraId="75105F4F" w14:textId="7815C15C" w:rsidR="00004A69" w:rsidRDefault="00004A69" w:rsidP="00004A69">
      <w:pPr>
        <w:pStyle w:val="NoSpacing"/>
        <w:numPr>
          <w:ilvl w:val="0"/>
          <w:numId w:val="95"/>
        </w:numPr>
      </w:pPr>
      <w:r>
        <w:t>Azure Storage Security: storage accounts, managed disks, blobs, , Azure KeyVault,</w:t>
      </w:r>
    </w:p>
    <w:p w14:paraId="10255842" w14:textId="75A7E772" w:rsidR="00004A69" w:rsidRDefault="00004A69" w:rsidP="00004A69">
      <w:pPr>
        <w:pStyle w:val="NoSpacing"/>
        <w:numPr>
          <w:ilvl w:val="0"/>
          <w:numId w:val="95"/>
        </w:numPr>
      </w:pPr>
      <w:r>
        <w:t>Azure Active Directory, RBAC, MFA, SAML, Conditional Access, Managed Identity</w:t>
      </w:r>
    </w:p>
    <w:p w14:paraId="03B78784" w14:textId="4566F886" w:rsidR="00004A69" w:rsidRDefault="00004A69" w:rsidP="00004A69">
      <w:pPr>
        <w:pStyle w:val="NoSpacing"/>
        <w:numPr>
          <w:ilvl w:val="0"/>
          <w:numId w:val="95"/>
        </w:numPr>
      </w:pPr>
      <w:r>
        <w:t>Azure Load Balancers, WAF, Application Gateway, Availability Sets/Scale Sets</w:t>
      </w:r>
    </w:p>
    <w:p w14:paraId="32D67486" w14:textId="77777777" w:rsidR="00004A69" w:rsidRDefault="00004A69" w:rsidP="00004A69">
      <w:pPr>
        <w:pStyle w:val="NoSpacing"/>
        <w:numPr>
          <w:ilvl w:val="0"/>
          <w:numId w:val="95"/>
        </w:numPr>
      </w:pPr>
      <w:r>
        <w:t>Designing and implementing RBAC for Azure resources</w:t>
      </w:r>
    </w:p>
    <w:p w14:paraId="6840FA8A" w14:textId="77777777" w:rsidR="00004A69" w:rsidRDefault="00004A69" w:rsidP="00004A69">
      <w:pPr>
        <w:pStyle w:val="NoSpacing"/>
        <w:numPr>
          <w:ilvl w:val="0"/>
          <w:numId w:val="95"/>
        </w:numPr>
      </w:pPr>
      <w:r>
        <w:t>Build, configure, design Windows Servers and Active Directory Domain Service from scratch</w:t>
      </w:r>
    </w:p>
    <w:p w14:paraId="1FD87360" w14:textId="77777777" w:rsidR="00004A69" w:rsidRDefault="00004A69" w:rsidP="00004A69">
      <w:pPr>
        <w:pStyle w:val="NoSpacing"/>
        <w:numPr>
          <w:ilvl w:val="0"/>
          <w:numId w:val="95"/>
        </w:numPr>
      </w:pPr>
      <w:r>
        <w:t>Manage security for infrastructure and promote site compliance with latest enterprise Cybersecurity guidelines, protecting critical systems and sensitive information from digital attacks</w:t>
      </w:r>
    </w:p>
    <w:p w14:paraId="4DCEEB49" w14:textId="77777777" w:rsidR="00004A69" w:rsidRDefault="00004A69" w:rsidP="00004A69">
      <w:pPr>
        <w:pStyle w:val="NoSpacing"/>
        <w:numPr>
          <w:ilvl w:val="0"/>
          <w:numId w:val="95"/>
        </w:numPr>
      </w:pPr>
      <w:r>
        <w:t>Anticipates and mitigates potential attacks through network or other connections to ensure the security of the system.</w:t>
      </w:r>
    </w:p>
    <w:p w14:paraId="16253F51" w14:textId="77777777" w:rsidR="00004A69" w:rsidRDefault="00004A69" w:rsidP="00004A69">
      <w:pPr>
        <w:pStyle w:val="NoSpacing"/>
        <w:numPr>
          <w:ilvl w:val="0"/>
          <w:numId w:val="95"/>
        </w:numPr>
      </w:pPr>
      <w:r>
        <w:t>Responsible for the maintenance, configuration, and reliable operation of computer systems, network servers, and virtualization</w:t>
      </w:r>
    </w:p>
    <w:p w14:paraId="2DFABA34" w14:textId="77777777" w:rsidR="00004A69" w:rsidRDefault="00004A69" w:rsidP="00004A69">
      <w:pPr>
        <w:pStyle w:val="NoSpacing"/>
        <w:numPr>
          <w:ilvl w:val="0"/>
          <w:numId w:val="95"/>
        </w:numPr>
      </w:pPr>
      <w:r>
        <w:lastRenderedPageBreak/>
        <w:t>Install and upgrade computer components and software, manage virtual servers, and integrate automation processes</w:t>
      </w:r>
    </w:p>
    <w:p w14:paraId="06C62414" w14:textId="77777777" w:rsidR="00004A69" w:rsidRDefault="00004A69" w:rsidP="00004A69">
      <w:pPr>
        <w:pStyle w:val="NoSpacing"/>
        <w:numPr>
          <w:ilvl w:val="0"/>
          <w:numId w:val="95"/>
        </w:numPr>
      </w:pPr>
      <w:r>
        <w:t>Training the students to obtain Certification – MCSA, MCSE, MCITP for Microsoft Windows Server 2008/2012/2016/2019 and Microsoft Azure Administrator, Hybrid security and Architect.</w:t>
      </w:r>
    </w:p>
    <w:p w14:paraId="0C68F189" w14:textId="77777777" w:rsidR="00A84564" w:rsidRDefault="00A84564" w:rsidP="00A84564">
      <w:pPr>
        <w:pStyle w:val="NoSpacing"/>
        <w:rPr>
          <w:b/>
        </w:rPr>
      </w:pPr>
    </w:p>
    <w:p w14:paraId="2297B8E4" w14:textId="77777777" w:rsidR="00004A69" w:rsidRDefault="00004A69" w:rsidP="00004A69">
      <w:pPr>
        <w:pStyle w:val="NoSpacing"/>
        <w:rPr>
          <w:b/>
        </w:rPr>
      </w:pPr>
      <w:r w:rsidRPr="00004A69">
        <w:rPr>
          <w:b/>
        </w:rPr>
        <w:t>Senior Windows Systems Engineer/Administrator</w:t>
      </w:r>
    </w:p>
    <w:p w14:paraId="3BE280C6" w14:textId="0B651581" w:rsidR="00004A69" w:rsidRPr="00004A69" w:rsidRDefault="00004A69" w:rsidP="00004A69">
      <w:pPr>
        <w:pStyle w:val="NoSpacing"/>
        <w:rPr>
          <w:b/>
        </w:rPr>
      </w:pPr>
      <w:r w:rsidRPr="00004A69">
        <w:rPr>
          <w:b/>
        </w:rPr>
        <w:t xml:space="preserve">Mass Tank and Engineering-Middleborough, MA </w:t>
      </w:r>
      <w:r>
        <w:rPr>
          <w:b/>
        </w:rPr>
        <w:tab/>
      </w:r>
      <w:r>
        <w:rPr>
          <w:b/>
        </w:rPr>
        <w:tab/>
      </w:r>
      <w:r>
        <w:rPr>
          <w:b/>
        </w:rPr>
        <w:tab/>
      </w:r>
      <w:r>
        <w:rPr>
          <w:b/>
        </w:rPr>
        <w:tab/>
      </w:r>
      <w:r>
        <w:rPr>
          <w:b/>
        </w:rPr>
        <w:tab/>
      </w:r>
      <w:r w:rsidRPr="00004A69">
        <w:rPr>
          <w:b/>
        </w:rPr>
        <w:t>Jan 2008</w:t>
      </w:r>
      <w:r>
        <w:rPr>
          <w:b/>
        </w:rPr>
        <w:t xml:space="preserve"> to </w:t>
      </w:r>
      <w:r w:rsidRPr="00004A69">
        <w:rPr>
          <w:b/>
        </w:rPr>
        <w:t>Jan 2012</w:t>
      </w:r>
    </w:p>
    <w:p w14:paraId="72BAF840" w14:textId="77777777" w:rsidR="005C0325" w:rsidRPr="005C0325" w:rsidRDefault="005C0325" w:rsidP="005C0325">
      <w:pPr>
        <w:pStyle w:val="NoSpacing"/>
        <w:rPr>
          <w:b/>
        </w:rPr>
      </w:pPr>
    </w:p>
    <w:p w14:paraId="4AABDB66" w14:textId="77777777" w:rsidR="00004A69" w:rsidRPr="00004A69" w:rsidRDefault="00004A69" w:rsidP="00004A69">
      <w:pPr>
        <w:pStyle w:val="NoSpacing"/>
        <w:numPr>
          <w:ilvl w:val="0"/>
          <w:numId w:val="96"/>
        </w:numPr>
        <w:rPr>
          <w:bCs/>
        </w:rPr>
      </w:pPr>
      <w:r w:rsidRPr="00004A69">
        <w:rPr>
          <w:bCs/>
        </w:rPr>
        <w:t>Contractor/Consulting short term project -Mass Tank and Engineering-Middleborough, MA 02346,</w:t>
      </w:r>
    </w:p>
    <w:p w14:paraId="3E0CB09F" w14:textId="77777777" w:rsidR="00004A69" w:rsidRPr="00004A69" w:rsidRDefault="00004A69" w:rsidP="00004A69">
      <w:pPr>
        <w:pStyle w:val="NoSpacing"/>
        <w:numPr>
          <w:ilvl w:val="0"/>
          <w:numId w:val="96"/>
        </w:numPr>
        <w:rPr>
          <w:bCs/>
        </w:rPr>
      </w:pPr>
      <w:r w:rsidRPr="00004A69">
        <w:rPr>
          <w:bCs/>
        </w:rPr>
        <w:t>Smart Source Inc, St. Charles, IL 60174 (ON=CALL), Furnace Brook Pkwy, Quincy, MA 02169, WAKEFIELD MUNICIPAL GAS (Wakefield, MA), ISP Assonet, MA 02702</w:t>
      </w:r>
    </w:p>
    <w:p w14:paraId="07E09211" w14:textId="77777777" w:rsidR="00004A69" w:rsidRPr="00004A69" w:rsidRDefault="00004A69" w:rsidP="00004A69">
      <w:pPr>
        <w:pStyle w:val="NoSpacing"/>
        <w:numPr>
          <w:ilvl w:val="0"/>
          <w:numId w:val="96"/>
        </w:numPr>
        <w:rPr>
          <w:bCs/>
        </w:rPr>
      </w:pPr>
      <w:r w:rsidRPr="00004A69">
        <w:rPr>
          <w:bCs/>
        </w:rPr>
        <w:t>Installed and configured Windows Server 2008 R2 in a new forest, DNS, DHCP, GC, FSMO, SITES</w:t>
      </w:r>
    </w:p>
    <w:p w14:paraId="4D504288" w14:textId="77777777" w:rsidR="00004A69" w:rsidRPr="00004A69" w:rsidRDefault="00004A69" w:rsidP="00004A69">
      <w:pPr>
        <w:pStyle w:val="NoSpacing"/>
        <w:numPr>
          <w:ilvl w:val="0"/>
          <w:numId w:val="96"/>
        </w:numPr>
        <w:rPr>
          <w:bCs/>
        </w:rPr>
      </w:pPr>
      <w:r w:rsidRPr="00004A69">
        <w:rPr>
          <w:bCs/>
        </w:rPr>
        <w:t>Configured File Server to increase security (NTFS and GPO permissions)</w:t>
      </w:r>
    </w:p>
    <w:p w14:paraId="1B1549A1" w14:textId="77777777" w:rsidR="00004A69" w:rsidRDefault="00004A69" w:rsidP="00004A69">
      <w:pPr>
        <w:pStyle w:val="NoSpacing"/>
        <w:numPr>
          <w:ilvl w:val="0"/>
          <w:numId w:val="96"/>
        </w:numPr>
        <w:rPr>
          <w:bCs/>
        </w:rPr>
      </w:pPr>
      <w:r w:rsidRPr="00004A69">
        <w:rPr>
          <w:bCs/>
        </w:rPr>
        <w:t>Used GPMC and ADSI Edit to configure PSO (new in 2008)</w:t>
      </w:r>
    </w:p>
    <w:p w14:paraId="44F197FE" w14:textId="31C4833A" w:rsidR="00BE3BC3" w:rsidRPr="00004A69" w:rsidRDefault="00BE3BC3" w:rsidP="00004A69">
      <w:pPr>
        <w:pStyle w:val="NoSpacing"/>
        <w:numPr>
          <w:ilvl w:val="0"/>
          <w:numId w:val="96"/>
        </w:numPr>
        <w:rPr>
          <w:bCs/>
        </w:rPr>
      </w:pPr>
      <w:r w:rsidRPr="00BE3BC3">
        <w:rPr>
          <w:bCs/>
        </w:rPr>
        <w:t>Wrote a .BAT and PowerShell scripts to handle many of the functions we wouldn't have otherwise.</w:t>
      </w:r>
    </w:p>
    <w:p w14:paraId="1AB66062" w14:textId="77777777" w:rsidR="00004A69" w:rsidRPr="00004A69" w:rsidRDefault="00004A69" w:rsidP="00004A69">
      <w:pPr>
        <w:pStyle w:val="NoSpacing"/>
        <w:numPr>
          <w:ilvl w:val="0"/>
          <w:numId w:val="96"/>
        </w:numPr>
        <w:rPr>
          <w:bCs/>
        </w:rPr>
      </w:pPr>
      <w:r w:rsidRPr="00004A69">
        <w:rPr>
          <w:bCs/>
        </w:rPr>
        <w:t>Installed and configured Server RODC to increase Security at the site office</w:t>
      </w:r>
    </w:p>
    <w:p w14:paraId="619C6099" w14:textId="77777777" w:rsidR="00004A69" w:rsidRPr="00004A69" w:rsidRDefault="00004A69" w:rsidP="00004A69">
      <w:pPr>
        <w:pStyle w:val="NoSpacing"/>
        <w:numPr>
          <w:ilvl w:val="0"/>
          <w:numId w:val="96"/>
        </w:numPr>
        <w:rPr>
          <w:bCs/>
        </w:rPr>
      </w:pPr>
      <w:r w:rsidRPr="00004A69">
        <w:rPr>
          <w:bCs/>
        </w:rPr>
        <w:t>Installed, configured and troubleshot DC, GC, DNS, DHCP, TCP/IP, FSMO, SITES</w:t>
      </w:r>
    </w:p>
    <w:p w14:paraId="4732B4FC" w14:textId="77777777" w:rsidR="00004A69" w:rsidRPr="00004A69" w:rsidRDefault="00004A69" w:rsidP="00004A69">
      <w:pPr>
        <w:pStyle w:val="NoSpacing"/>
        <w:numPr>
          <w:ilvl w:val="0"/>
          <w:numId w:val="96"/>
        </w:numPr>
        <w:rPr>
          <w:bCs/>
        </w:rPr>
      </w:pPr>
      <w:r w:rsidRPr="00004A69">
        <w:rPr>
          <w:bCs/>
        </w:rPr>
        <w:t>Installed and configured Hyper-V</w:t>
      </w:r>
    </w:p>
    <w:p w14:paraId="5BF70794" w14:textId="77777777" w:rsidR="00D53105" w:rsidRDefault="00D53105" w:rsidP="00035ECD">
      <w:pPr>
        <w:pStyle w:val="NoSpacing"/>
        <w:rPr>
          <w:b/>
        </w:rPr>
      </w:pPr>
    </w:p>
    <w:p w14:paraId="4828ABE0" w14:textId="77777777" w:rsidR="00004A69" w:rsidRPr="005C0325" w:rsidRDefault="00004A69" w:rsidP="00004A69">
      <w:pPr>
        <w:pStyle w:val="NoSpacing"/>
        <w:rPr>
          <w:b/>
        </w:rPr>
      </w:pPr>
      <w:r w:rsidRPr="00004A69">
        <w:rPr>
          <w:b/>
        </w:rPr>
        <w:t>Senior Windows Systems Engineer/Administrator</w:t>
      </w:r>
    </w:p>
    <w:p w14:paraId="4450F272" w14:textId="5BE6B992" w:rsidR="00004A69" w:rsidRPr="00004A69" w:rsidRDefault="00004A69" w:rsidP="00004A69">
      <w:pPr>
        <w:pStyle w:val="NoSpacing"/>
        <w:rPr>
          <w:b/>
        </w:rPr>
      </w:pPr>
      <w:r w:rsidRPr="00004A69">
        <w:rPr>
          <w:b/>
        </w:rPr>
        <w:t xml:space="preserve">SHIRE Pharmaceutical, Cambridge, MA </w:t>
      </w:r>
      <w:r>
        <w:rPr>
          <w:b/>
        </w:rPr>
        <w:tab/>
      </w:r>
      <w:r>
        <w:rPr>
          <w:b/>
        </w:rPr>
        <w:tab/>
      </w:r>
      <w:r>
        <w:rPr>
          <w:b/>
        </w:rPr>
        <w:tab/>
      </w:r>
      <w:r>
        <w:rPr>
          <w:b/>
        </w:rPr>
        <w:tab/>
      </w:r>
      <w:r>
        <w:rPr>
          <w:b/>
        </w:rPr>
        <w:tab/>
      </w:r>
      <w:r>
        <w:rPr>
          <w:b/>
        </w:rPr>
        <w:tab/>
      </w:r>
      <w:r>
        <w:rPr>
          <w:b/>
        </w:rPr>
        <w:tab/>
      </w:r>
      <w:r w:rsidRPr="00004A69">
        <w:rPr>
          <w:b/>
        </w:rPr>
        <w:t>Aug 2006</w:t>
      </w:r>
      <w:r>
        <w:rPr>
          <w:b/>
        </w:rPr>
        <w:t xml:space="preserve"> to </w:t>
      </w:r>
      <w:r w:rsidRPr="00004A69">
        <w:rPr>
          <w:b/>
        </w:rPr>
        <w:t xml:space="preserve">Feb 2008    </w:t>
      </w:r>
    </w:p>
    <w:p w14:paraId="1A63E219" w14:textId="77777777" w:rsidR="00D53105" w:rsidRPr="00035ECD" w:rsidRDefault="00D53105" w:rsidP="00035ECD">
      <w:pPr>
        <w:pStyle w:val="NoSpacing"/>
      </w:pPr>
    </w:p>
    <w:p w14:paraId="75DAA6B2" w14:textId="77777777" w:rsidR="00004A69" w:rsidRDefault="00004A69" w:rsidP="00004A69">
      <w:pPr>
        <w:pStyle w:val="NoSpacing"/>
        <w:numPr>
          <w:ilvl w:val="0"/>
          <w:numId w:val="97"/>
        </w:numPr>
      </w:pPr>
      <w:r>
        <w:t>Configured and managed Active Directory 2003 and Exchange Servers 2003 in a large networking environment with offices in USA (Cambridge, Pennsylvania) and EUROPE (UK)</w:t>
      </w:r>
    </w:p>
    <w:p w14:paraId="6039F864" w14:textId="77777777" w:rsidR="00004A69" w:rsidRDefault="00004A69" w:rsidP="00004A69">
      <w:pPr>
        <w:pStyle w:val="NoSpacing"/>
        <w:numPr>
          <w:ilvl w:val="0"/>
          <w:numId w:val="97"/>
        </w:numPr>
      </w:pPr>
      <w:r>
        <w:t>Provided day-to-day support for the enterprise Active directory and Exchange Server</w:t>
      </w:r>
    </w:p>
    <w:p w14:paraId="2AFB0CBD" w14:textId="77777777" w:rsidR="00004A69" w:rsidRDefault="00004A69" w:rsidP="00004A69">
      <w:pPr>
        <w:pStyle w:val="NoSpacing"/>
        <w:numPr>
          <w:ilvl w:val="0"/>
          <w:numId w:val="97"/>
        </w:numPr>
      </w:pPr>
      <w:r>
        <w:t>Assisted as needed in AD and Exchange upgrades</w:t>
      </w:r>
    </w:p>
    <w:p w14:paraId="7C248486" w14:textId="77777777" w:rsidR="00004A69" w:rsidRDefault="00004A69" w:rsidP="00004A69">
      <w:pPr>
        <w:pStyle w:val="NoSpacing"/>
        <w:numPr>
          <w:ilvl w:val="0"/>
          <w:numId w:val="97"/>
        </w:numPr>
      </w:pPr>
      <w:r>
        <w:t>Provided Data Protection and maintenance of Active Directory and Windows Systems</w:t>
      </w:r>
    </w:p>
    <w:p w14:paraId="1FFD0F07" w14:textId="77777777" w:rsidR="00004A69" w:rsidRDefault="00004A69" w:rsidP="00004A69">
      <w:pPr>
        <w:pStyle w:val="NoSpacing"/>
        <w:numPr>
          <w:ilvl w:val="0"/>
          <w:numId w:val="97"/>
        </w:numPr>
      </w:pPr>
      <w:r>
        <w:t>Responsible for solving Tier2 and Tier3 trouble tickets</w:t>
      </w:r>
    </w:p>
    <w:p w14:paraId="4A364D3E" w14:textId="77777777" w:rsidR="00004A69" w:rsidRDefault="00004A69" w:rsidP="00004A69">
      <w:pPr>
        <w:pStyle w:val="NoSpacing"/>
        <w:numPr>
          <w:ilvl w:val="0"/>
          <w:numId w:val="97"/>
        </w:numPr>
      </w:pPr>
      <w:r>
        <w:t xml:space="preserve">Built new Member Servers and signed for Validation (over 50) HP DL380G5 and DL580G5 with Windows Server 2003 (32 and 64 bits) configuring NTFS permissions and Auditing at the level of GPO and Registries </w:t>
      </w:r>
    </w:p>
    <w:p w14:paraId="203E2B3A" w14:textId="77777777" w:rsidR="00004A69" w:rsidRDefault="00004A69" w:rsidP="00004A69">
      <w:pPr>
        <w:pStyle w:val="NoSpacing"/>
        <w:numPr>
          <w:ilvl w:val="0"/>
          <w:numId w:val="97"/>
        </w:numPr>
      </w:pPr>
      <w:r>
        <w:t>Configured and managed Failover Cluster, NLB, SAN, DFS, Terminal Services, and WSUS Server</w:t>
      </w:r>
    </w:p>
    <w:p w14:paraId="0C0D1289" w14:textId="77777777" w:rsidR="00004A69" w:rsidRDefault="00004A69" w:rsidP="00004A69">
      <w:pPr>
        <w:pStyle w:val="NoSpacing"/>
        <w:numPr>
          <w:ilvl w:val="0"/>
          <w:numId w:val="97"/>
        </w:numPr>
      </w:pPr>
      <w:r>
        <w:t>Configured and managed User accounts, Mailboxes, DL’s, and Permissions to File Servers</w:t>
      </w:r>
    </w:p>
    <w:p w14:paraId="6C8CC9AA" w14:textId="77777777" w:rsidR="00004A69" w:rsidRDefault="00004A69" w:rsidP="00004A69">
      <w:pPr>
        <w:pStyle w:val="NoSpacing"/>
        <w:numPr>
          <w:ilvl w:val="0"/>
          <w:numId w:val="97"/>
        </w:numPr>
      </w:pPr>
      <w:r>
        <w:t>Familiar with GMP regulations require a quality approach to manufacturing, enabling companies to minimize or eliminate instances of contamination, mix-ups, and errors. This protects the consumer from purchasing a product which is not effective or even dangerous.</w:t>
      </w:r>
    </w:p>
    <w:p w14:paraId="70216BED" w14:textId="77777777" w:rsidR="00004A69" w:rsidRDefault="00004A69" w:rsidP="00004A69">
      <w:pPr>
        <w:pStyle w:val="NoSpacing"/>
        <w:numPr>
          <w:ilvl w:val="0"/>
          <w:numId w:val="97"/>
        </w:numPr>
      </w:pPr>
      <w:r>
        <w:t>Familiar with GAMP5 - best practice guide for validating computer systems for appropriate use within the pharmaceutical industry</w:t>
      </w:r>
    </w:p>
    <w:p w14:paraId="14A56F13" w14:textId="77777777" w:rsidR="00F224D3" w:rsidRDefault="00F224D3" w:rsidP="00F224D3">
      <w:pPr>
        <w:pStyle w:val="NoSpacing"/>
        <w:rPr>
          <w:b/>
        </w:rPr>
      </w:pPr>
    </w:p>
    <w:p w14:paraId="314B8C76" w14:textId="42DF811C" w:rsidR="00004A69" w:rsidRDefault="00004A69" w:rsidP="00004A69">
      <w:pPr>
        <w:pStyle w:val="NoSpacing"/>
        <w:rPr>
          <w:b/>
        </w:rPr>
      </w:pPr>
      <w:r w:rsidRPr="00004A69">
        <w:rPr>
          <w:b/>
        </w:rPr>
        <w:t>Senior</w:t>
      </w:r>
      <w:r>
        <w:rPr>
          <w:b/>
        </w:rPr>
        <w:t xml:space="preserve"> </w:t>
      </w:r>
      <w:r w:rsidRPr="00004A69">
        <w:rPr>
          <w:b/>
        </w:rPr>
        <w:t>Systems Engineer</w:t>
      </w:r>
      <w:r w:rsidRPr="00004A69">
        <w:rPr>
          <w:b/>
        </w:rPr>
        <w:t xml:space="preserve"> </w:t>
      </w:r>
    </w:p>
    <w:p w14:paraId="7E562B23" w14:textId="7D5B43F8" w:rsidR="002D5E87" w:rsidRPr="00004A69" w:rsidRDefault="00004A69" w:rsidP="00004A69">
      <w:pPr>
        <w:pStyle w:val="NoSpacing"/>
        <w:rPr>
          <w:b/>
        </w:rPr>
      </w:pPr>
      <w:r w:rsidRPr="00004A69">
        <w:rPr>
          <w:b/>
        </w:rPr>
        <w:t xml:space="preserve">SAPIENT, Cambridge, MA </w:t>
      </w:r>
      <w:r>
        <w:rPr>
          <w:b/>
        </w:rPr>
        <w:tab/>
      </w:r>
      <w:r>
        <w:rPr>
          <w:b/>
        </w:rPr>
        <w:tab/>
      </w:r>
      <w:r>
        <w:rPr>
          <w:b/>
        </w:rPr>
        <w:tab/>
      </w:r>
      <w:r>
        <w:rPr>
          <w:b/>
        </w:rPr>
        <w:tab/>
      </w:r>
      <w:r>
        <w:rPr>
          <w:b/>
        </w:rPr>
        <w:tab/>
      </w:r>
      <w:r>
        <w:rPr>
          <w:b/>
        </w:rPr>
        <w:tab/>
      </w:r>
      <w:r>
        <w:rPr>
          <w:b/>
        </w:rPr>
        <w:tab/>
      </w:r>
      <w:r w:rsidRPr="00004A69">
        <w:rPr>
          <w:b/>
        </w:rPr>
        <w:t>May 2005</w:t>
      </w:r>
      <w:r>
        <w:rPr>
          <w:b/>
        </w:rPr>
        <w:t xml:space="preserve"> to </w:t>
      </w:r>
      <w:r w:rsidRPr="00004A69">
        <w:rPr>
          <w:b/>
        </w:rPr>
        <w:t xml:space="preserve">Mar 2006 </w:t>
      </w:r>
    </w:p>
    <w:p w14:paraId="2875E313" w14:textId="77777777" w:rsidR="00D40373" w:rsidRDefault="00D40373" w:rsidP="00035ECD">
      <w:pPr>
        <w:pStyle w:val="NoSpacing"/>
      </w:pPr>
    </w:p>
    <w:p w14:paraId="2CD32128" w14:textId="77777777" w:rsidR="00004A69" w:rsidRDefault="00004A69" w:rsidP="00004A69">
      <w:pPr>
        <w:pStyle w:val="NoSpacing"/>
        <w:numPr>
          <w:ilvl w:val="0"/>
          <w:numId w:val="98"/>
        </w:numPr>
      </w:pPr>
      <w:r>
        <w:t>Configured and managed Active Directory 2003 and Exchange Servers 2003 in a large networking environment with offices in INDIA, EUROPE, CANADA and USA</w:t>
      </w:r>
    </w:p>
    <w:p w14:paraId="3AABC855" w14:textId="77777777" w:rsidR="00004A69" w:rsidRDefault="00004A69" w:rsidP="00004A69">
      <w:pPr>
        <w:pStyle w:val="NoSpacing"/>
        <w:numPr>
          <w:ilvl w:val="0"/>
          <w:numId w:val="98"/>
        </w:numPr>
      </w:pPr>
      <w:r>
        <w:t>Configured and managed Mailboxes, Public Folder, Rights and Security</w:t>
      </w:r>
    </w:p>
    <w:p w14:paraId="6B3145AF" w14:textId="77777777" w:rsidR="00004A69" w:rsidRDefault="00004A69" w:rsidP="00004A69">
      <w:pPr>
        <w:pStyle w:val="NoSpacing"/>
        <w:numPr>
          <w:ilvl w:val="0"/>
          <w:numId w:val="98"/>
        </w:numPr>
      </w:pPr>
      <w:r>
        <w:t>Used the application REMEDY for escalated troubleshooting</w:t>
      </w:r>
    </w:p>
    <w:p w14:paraId="50D56B75" w14:textId="77777777" w:rsidR="00F224D3" w:rsidRPr="00035ECD" w:rsidRDefault="00F224D3" w:rsidP="00035ECD">
      <w:pPr>
        <w:pStyle w:val="NoSpacing"/>
      </w:pPr>
    </w:p>
    <w:p w14:paraId="7EC17AF7" w14:textId="5F973F01" w:rsidR="00004A69" w:rsidRDefault="00004A69" w:rsidP="00004A69">
      <w:pPr>
        <w:pStyle w:val="NoSpacing"/>
        <w:rPr>
          <w:b/>
        </w:rPr>
      </w:pPr>
      <w:r w:rsidRPr="00004A69">
        <w:rPr>
          <w:b/>
        </w:rPr>
        <w:t>Senior Systems Engineer</w:t>
      </w:r>
      <w:r w:rsidRPr="00004A69">
        <w:rPr>
          <w:b/>
        </w:rPr>
        <w:t xml:space="preserve"> </w:t>
      </w:r>
    </w:p>
    <w:p w14:paraId="690CD70D" w14:textId="6168C2BA" w:rsidR="003C3BB7" w:rsidRPr="00035ECD" w:rsidRDefault="00004A69" w:rsidP="00004A69">
      <w:pPr>
        <w:pStyle w:val="NoSpacing"/>
        <w:rPr>
          <w:b/>
        </w:rPr>
      </w:pPr>
      <w:r w:rsidRPr="00004A69">
        <w:rPr>
          <w:b/>
        </w:rPr>
        <w:lastRenderedPageBreak/>
        <w:t>Hewlett – Packard, Andover, MA</w:t>
      </w:r>
      <w:r>
        <w:rPr>
          <w:b/>
        </w:rPr>
        <w:t xml:space="preserve"> </w:t>
      </w:r>
      <w:r>
        <w:rPr>
          <w:b/>
        </w:rPr>
        <w:tab/>
      </w:r>
      <w:r>
        <w:rPr>
          <w:b/>
        </w:rPr>
        <w:tab/>
      </w:r>
      <w:r>
        <w:rPr>
          <w:b/>
        </w:rPr>
        <w:tab/>
      </w:r>
      <w:r>
        <w:rPr>
          <w:b/>
        </w:rPr>
        <w:tab/>
      </w:r>
      <w:r>
        <w:rPr>
          <w:b/>
        </w:rPr>
        <w:tab/>
      </w:r>
      <w:r>
        <w:rPr>
          <w:b/>
        </w:rPr>
        <w:tab/>
      </w:r>
      <w:r>
        <w:rPr>
          <w:b/>
        </w:rPr>
        <w:tab/>
      </w:r>
      <w:r w:rsidRPr="00004A69">
        <w:rPr>
          <w:b/>
        </w:rPr>
        <w:t>Aug 2004</w:t>
      </w:r>
      <w:r>
        <w:rPr>
          <w:b/>
        </w:rPr>
        <w:t xml:space="preserve"> to </w:t>
      </w:r>
      <w:r w:rsidRPr="00004A69">
        <w:rPr>
          <w:b/>
        </w:rPr>
        <w:t>Dec 2005</w:t>
      </w:r>
    </w:p>
    <w:p w14:paraId="0D4EFC43" w14:textId="77777777" w:rsidR="00D40373" w:rsidRPr="00035ECD" w:rsidRDefault="00D40373" w:rsidP="00035ECD">
      <w:pPr>
        <w:pStyle w:val="NoSpacing"/>
      </w:pPr>
    </w:p>
    <w:p w14:paraId="69733E3D" w14:textId="77777777" w:rsidR="00004A69" w:rsidRDefault="00004A69" w:rsidP="00004A69">
      <w:pPr>
        <w:pStyle w:val="NoSpacing"/>
        <w:numPr>
          <w:ilvl w:val="0"/>
          <w:numId w:val="99"/>
        </w:numPr>
      </w:pPr>
      <w:r>
        <w:t>Installed and configured 100 Windows 2003 Servers in network environment for delivery to CITIGROUP</w:t>
      </w:r>
    </w:p>
    <w:p w14:paraId="05279E87" w14:textId="77777777" w:rsidR="00004A69" w:rsidRDefault="00004A69" w:rsidP="00004A69">
      <w:pPr>
        <w:pStyle w:val="NoSpacing"/>
        <w:numPr>
          <w:ilvl w:val="0"/>
          <w:numId w:val="99"/>
        </w:numPr>
      </w:pPr>
      <w:r>
        <w:t>Configured DHCP for 1000 users using Cisco 2980 access layer switch for VLANs, and Cisco 6500 MSFC and 3550-12G for VLAN router</w:t>
      </w:r>
    </w:p>
    <w:p w14:paraId="5DAAAB2A" w14:textId="77777777" w:rsidR="00004A69" w:rsidRDefault="00004A69" w:rsidP="00004A69">
      <w:pPr>
        <w:pStyle w:val="NoSpacing"/>
        <w:numPr>
          <w:ilvl w:val="0"/>
          <w:numId w:val="99"/>
        </w:numPr>
      </w:pPr>
      <w:r>
        <w:t>Used Microsoft Best Practice to implement security</w:t>
      </w:r>
    </w:p>
    <w:p w14:paraId="23BB789E" w14:textId="7D4C2F61" w:rsidR="00004A69" w:rsidRDefault="00004A69" w:rsidP="00004A69">
      <w:pPr>
        <w:pStyle w:val="NoSpacing"/>
        <w:numPr>
          <w:ilvl w:val="0"/>
          <w:numId w:val="99"/>
        </w:numPr>
      </w:pPr>
      <w:r>
        <w:t>Troubleshoot software and hardware before delivery</w:t>
      </w:r>
    </w:p>
    <w:p w14:paraId="5CB1A091" w14:textId="77777777" w:rsidR="009D5154" w:rsidRDefault="009D5154" w:rsidP="00035ECD">
      <w:pPr>
        <w:pStyle w:val="NoSpacing"/>
        <w:rPr>
          <w:b/>
        </w:rPr>
      </w:pPr>
    </w:p>
    <w:p w14:paraId="3ED21149" w14:textId="1B290403"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Default="002C08E8" w:rsidP="00035ECD">
      <w:pPr>
        <w:pStyle w:val="NoSpacing"/>
      </w:pPr>
    </w:p>
    <w:p w14:paraId="2BDAB811" w14:textId="28A91F7A" w:rsidR="003D7674" w:rsidRDefault="00004A69" w:rsidP="00004A69">
      <w:pPr>
        <w:pStyle w:val="NoSpacing"/>
        <w:numPr>
          <w:ilvl w:val="0"/>
          <w:numId w:val="100"/>
        </w:numPr>
      </w:pPr>
      <w:r w:rsidRPr="00004A69">
        <w:t>Master of Science in Geophysics</w:t>
      </w:r>
      <w:r>
        <w:t xml:space="preserve">, </w:t>
      </w:r>
      <w:r w:rsidRPr="00004A69">
        <w:t>Institute of Geophysics, Bucharest, Romania</w:t>
      </w:r>
    </w:p>
    <w:p w14:paraId="2DFF2486" w14:textId="77777777" w:rsidR="00004A69" w:rsidRPr="00004A69" w:rsidRDefault="00004A69" w:rsidP="00004A69">
      <w:pPr>
        <w:pStyle w:val="NoSpacing"/>
        <w:numPr>
          <w:ilvl w:val="0"/>
          <w:numId w:val="100"/>
        </w:numPr>
        <w:rPr>
          <w:lang w:val="pt-BR"/>
        </w:rPr>
      </w:pPr>
      <w:r w:rsidRPr="00004A69">
        <w:rPr>
          <w:lang w:val="pt-BR"/>
        </w:rPr>
        <w:t>Microsoft Azure Administrator Associate (AZ-104)</w:t>
      </w:r>
    </w:p>
    <w:p w14:paraId="302901B2" w14:textId="77777777" w:rsidR="00004A69" w:rsidRDefault="00004A69" w:rsidP="00004A69">
      <w:pPr>
        <w:pStyle w:val="NoSpacing"/>
        <w:numPr>
          <w:ilvl w:val="0"/>
          <w:numId w:val="100"/>
        </w:numPr>
      </w:pPr>
      <w:r>
        <w:t>Microsoft Azure Solutions Architect Expert (AZ-305)</w:t>
      </w:r>
    </w:p>
    <w:p w14:paraId="3032DB6A" w14:textId="77777777" w:rsidR="00004A69" w:rsidRDefault="00004A69" w:rsidP="00004A69">
      <w:pPr>
        <w:pStyle w:val="NoSpacing"/>
        <w:numPr>
          <w:ilvl w:val="0"/>
          <w:numId w:val="100"/>
        </w:numPr>
      </w:pPr>
      <w:r>
        <w:t>Microsoft Certified Trainer (MCT) Windows Servers, Azure Cloud</w:t>
      </w:r>
    </w:p>
    <w:p w14:paraId="680379C8" w14:textId="12B4EAD1" w:rsidR="00004A69" w:rsidRPr="00D53105" w:rsidRDefault="00004A69" w:rsidP="00004A69">
      <w:pPr>
        <w:pStyle w:val="NoSpacing"/>
        <w:numPr>
          <w:ilvl w:val="0"/>
          <w:numId w:val="100"/>
        </w:numPr>
      </w:pPr>
      <w:r>
        <w:t>MCSA and MCSE Windows Server 2003/2008/2012/2016 – 2019/2022</w:t>
      </w:r>
    </w:p>
    <w:sectPr w:rsidR="00004A69" w:rsidRPr="00D53105" w:rsidSect="00BF14B3">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D31396" w14:textId="77777777" w:rsidR="00DD3268" w:rsidRDefault="00DD3268">
      <w:r>
        <w:separator/>
      </w:r>
    </w:p>
  </w:endnote>
  <w:endnote w:type="continuationSeparator" w:id="0">
    <w:p w14:paraId="0C5420AD" w14:textId="77777777" w:rsidR="00DD3268" w:rsidRDefault="00DD3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3B769D" w14:textId="77777777" w:rsidR="00DD3268" w:rsidRDefault="00DD3268">
      <w:r>
        <w:separator/>
      </w:r>
    </w:p>
  </w:footnote>
  <w:footnote w:type="continuationSeparator" w:id="0">
    <w:p w14:paraId="166C4FE8" w14:textId="77777777" w:rsidR="00DD3268" w:rsidRDefault="00DD32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64D4B4DB" w:rsidR="00BF14B3" w:rsidRPr="00654952" w:rsidRDefault="00BF14B3" w:rsidP="009D2991">
    <w:pPr>
      <w:pStyle w:val="NoSpacing"/>
    </w:pPr>
    <w:r w:rsidRPr="00654952">
      <w:rPr>
        <w:b/>
        <w:bCs/>
      </w:rPr>
      <w:t>Candidate Location:</w:t>
    </w:r>
    <w:r w:rsidR="00EC3F6D" w:rsidRPr="00654952">
      <w:t xml:space="preserve"> </w:t>
    </w:r>
    <w:r w:rsidR="00D31815" w:rsidRPr="00D31815">
      <w:t>Melrose</w:t>
    </w:r>
    <w:r w:rsidR="00526C25" w:rsidRPr="00526C25">
      <w:t>,</w:t>
    </w:r>
    <w:r w:rsidR="00526C25">
      <w:t xml:space="preserve"> </w:t>
    </w:r>
    <w:r w:rsidR="00D31815">
      <w:t>MA</w:t>
    </w:r>
  </w:p>
  <w:p w14:paraId="2AE93543" w14:textId="520EBF19" w:rsidR="007255EB" w:rsidRDefault="00BF14B3" w:rsidP="00654952">
    <w:pPr>
      <w:pStyle w:val="NoSpacing"/>
    </w:pPr>
    <w:r w:rsidRPr="00654952">
      <w:rPr>
        <w:b/>
        <w:bCs/>
      </w:rPr>
      <w:t>Candidate E-mail ID:</w:t>
    </w:r>
    <w:r w:rsidRPr="00654952">
      <w:t xml:space="preserve"> </w:t>
    </w:r>
    <w:r w:rsidR="00D31815" w:rsidRPr="00D31815">
      <w:rPr>
        <w:rStyle w:val="Hyperlink"/>
      </w:rPr>
      <w:t>ioan@comcast.net</w:t>
    </w:r>
  </w:p>
  <w:p w14:paraId="639D8B28" w14:textId="6983F959" w:rsidR="00BF14B3" w:rsidRPr="00C403D6" w:rsidRDefault="00BF14B3" w:rsidP="00654952">
    <w:pPr>
      <w:pStyle w:val="NoSpacing"/>
    </w:pPr>
    <w:r w:rsidRPr="00654952">
      <w:rPr>
        <w:b/>
        <w:bCs/>
      </w:rPr>
      <w:t>Contact Number:</w:t>
    </w:r>
    <w:r w:rsidR="004C7072" w:rsidRPr="00654952">
      <w:t xml:space="preserve"> </w:t>
    </w:r>
    <w:r w:rsidR="00D31815" w:rsidRPr="00D31815">
      <w:t>617-797-1865</w:t>
    </w:r>
  </w:p>
  <w:p w14:paraId="6360024A" w14:textId="77777777" w:rsidR="00AD5567" w:rsidRDefault="00AD5567" w:rsidP="00AD5567">
    <w:pPr>
      <w:pStyle w:val="Header"/>
      <w:rPr>
        <w:rFonts w:asciiTheme="minorHAnsi" w:hAnsiTheme="minorHAnsi" w:cstheme="minorHAnsi"/>
        <w:b/>
        <w:sz w:val="10"/>
        <w:szCs w:val="28"/>
      </w:rPr>
    </w:pPr>
  </w:p>
  <w:p w14:paraId="6CAA0C10" w14:textId="4E23769D" w:rsidR="009F569E" w:rsidRDefault="00C7588E" w:rsidP="005C26B1">
    <w:pPr>
      <w:pStyle w:val="Header"/>
      <w:jc w:val="center"/>
      <w:rPr>
        <w:rFonts w:asciiTheme="minorHAnsi" w:hAnsiTheme="minorHAnsi" w:cstheme="minorHAnsi"/>
        <w:b/>
        <w:sz w:val="28"/>
        <w:szCs w:val="28"/>
      </w:rPr>
    </w:pPr>
    <w:r w:rsidRPr="00C7588E">
      <w:rPr>
        <w:rFonts w:asciiTheme="minorHAnsi" w:hAnsiTheme="minorHAnsi" w:cstheme="minorHAnsi"/>
        <w:b/>
        <w:sz w:val="28"/>
        <w:szCs w:val="28"/>
      </w:rPr>
      <w:t>Ioan Cravciuc</w:t>
    </w:r>
  </w:p>
  <w:p w14:paraId="23F2F05D" w14:textId="598F61DC"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3BA2AE6"/>
    <w:multiLevelType w:val="hybridMultilevel"/>
    <w:tmpl w:val="CF8E0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46F4487"/>
    <w:multiLevelType w:val="hybridMultilevel"/>
    <w:tmpl w:val="45D0C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6D546AA"/>
    <w:multiLevelType w:val="hybridMultilevel"/>
    <w:tmpl w:val="766A5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1F25EA"/>
    <w:multiLevelType w:val="hybridMultilevel"/>
    <w:tmpl w:val="747A0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4"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5" w15:restartNumberingAfterBreak="0">
    <w:nsid w:val="0C500DD5"/>
    <w:multiLevelType w:val="hybridMultilevel"/>
    <w:tmpl w:val="CA084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D471DBA"/>
    <w:multiLevelType w:val="hybridMultilevel"/>
    <w:tmpl w:val="3856C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ECA1859"/>
    <w:multiLevelType w:val="hybridMultilevel"/>
    <w:tmpl w:val="9A74BC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9" w15:restartNumberingAfterBreak="0">
    <w:nsid w:val="0FC37048"/>
    <w:multiLevelType w:val="hybridMultilevel"/>
    <w:tmpl w:val="9D263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3167871"/>
    <w:multiLevelType w:val="hybridMultilevel"/>
    <w:tmpl w:val="C7FC8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6527365"/>
    <w:multiLevelType w:val="hybridMultilevel"/>
    <w:tmpl w:val="82B6E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17B64AF8"/>
    <w:multiLevelType w:val="hybridMultilevel"/>
    <w:tmpl w:val="C4A0C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5" w15:restartNumberingAfterBreak="0">
    <w:nsid w:val="1A427A55"/>
    <w:multiLevelType w:val="hybridMultilevel"/>
    <w:tmpl w:val="BFA82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AC65032"/>
    <w:multiLevelType w:val="hybridMultilevel"/>
    <w:tmpl w:val="C8449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BA54460"/>
    <w:multiLevelType w:val="hybridMultilevel"/>
    <w:tmpl w:val="B3622B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29" w15:restartNumberingAfterBreak="0">
    <w:nsid w:val="1C7A2887"/>
    <w:multiLevelType w:val="hybridMultilevel"/>
    <w:tmpl w:val="1C20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1" w15:restartNumberingAfterBreak="0">
    <w:nsid w:val="22C2250A"/>
    <w:multiLevelType w:val="hybridMultilevel"/>
    <w:tmpl w:val="43F0C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3855E72"/>
    <w:multiLevelType w:val="hybridMultilevel"/>
    <w:tmpl w:val="2EA282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4" w15:restartNumberingAfterBreak="0">
    <w:nsid w:val="247E2189"/>
    <w:multiLevelType w:val="hybridMultilevel"/>
    <w:tmpl w:val="71D0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6" w15:restartNumberingAfterBreak="0">
    <w:nsid w:val="254F73C6"/>
    <w:multiLevelType w:val="hybridMultilevel"/>
    <w:tmpl w:val="689C8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8"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9" w15:restartNumberingAfterBreak="0">
    <w:nsid w:val="28EA4C6E"/>
    <w:multiLevelType w:val="hybridMultilevel"/>
    <w:tmpl w:val="AB8C8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92408BD"/>
    <w:multiLevelType w:val="hybridMultilevel"/>
    <w:tmpl w:val="CD52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A357D06"/>
    <w:multiLevelType w:val="hybridMultilevel"/>
    <w:tmpl w:val="52340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3" w15:restartNumberingAfterBreak="0">
    <w:nsid w:val="2D5E3AAC"/>
    <w:multiLevelType w:val="hybridMultilevel"/>
    <w:tmpl w:val="34B21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10C59D3"/>
    <w:multiLevelType w:val="hybridMultilevel"/>
    <w:tmpl w:val="844491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127559D"/>
    <w:multiLevelType w:val="hybridMultilevel"/>
    <w:tmpl w:val="58D2D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7"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336741A4"/>
    <w:multiLevelType w:val="hybridMultilevel"/>
    <w:tmpl w:val="8902A456"/>
    <w:lvl w:ilvl="0" w:tplc="D27A1B24">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3A44C16"/>
    <w:multiLevelType w:val="hybridMultilevel"/>
    <w:tmpl w:val="564E4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3EB0A99"/>
    <w:multiLevelType w:val="hybridMultilevel"/>
    <w:tmpl w:val="88AE1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2" w15:restartNumberingAfterBreak="0">
    <w:nsid w:val="3C9572FE"/>
    <w:multiLevelType w:val="hybridMultilevel"/>
    <w:tmpl w:val="AC326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ED5313E"/>
    <w:multiLevelType w:val="hybridMultilevel"/>
    <w:tmpl w:val="B2D875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4041467E"/>
    <w:multiLevelType w:val="hybridMultilevel"/>
    <w:tmpl w:val="014AB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060627B"/>
    <w:multiLevelType w:val="hybridMultilevel"/>
    <w:tmpl w:val="B96C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7" w15:restartNumberingAfterBreak="0">
    <w:nsid w:val="424D3FAA"/>
    <w:multiLevelType w:val="hybridMultilevel"/>
    <w:tmpl w:val="34AC17D6"/>
    <w:lvl w:ilvl="0" w:tplc="ABD0BB18">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434D254F"/>
    <w:multiLevelType w:val="hybridMultilevel"/>
    <w:tmpl w:val="0AE69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43BF393B"/>
    <w:multiLevelType w:val="hybridMultilevel"/>
    <w:tmpl w:val="96EED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44EA1896"/>
    <w:multiLevelType w:val="hybridMultilevel"/>
    <w:tmpl w:val="CE3C6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2"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3"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4" w15:restartNumberingAfterBreak="0">
    <w:nsid w:val="471A6B0C"/>
    <w:multiLevelType w:val="hybridMultilevel"/>
    <w:tmpl w:val="2A2A18B0"/>
    <w:lvl w:ilvl="0" w:tplc="5CBE7E0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48FF2B39"/>
    <w:multiLevelType w:val="hybridMultilevel"/>
    <w:tmpl w:val="BAAE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9480CFC"/>
    <w:multiLevelType w:val="hybridMultilevel"/>
    <w:tmpl w:val="A998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B053771"/>
    <w:multiLevelType w:val="hybridMultilevel"/>
    <w:tmpl w:val="762E3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B2333C1"/>
    <w:multiLevelType w:val="hybridMultilevel"/>
    <w:tmpl w:val="5664B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BE01173"/>
    <w:multiLevelType w:val="hybridMultilevel"/>
    <w:tmpl w:val="2F8207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51DC2E7A"/>
    <w:multiLevelType w:val="hybridMultilevel"/>
    <w:tmpl w:val="1EACF9EA"/>
    <w:lvl w:ilvl="0" w:tplc="EA96199E">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2" w15:restartNumberingAfterBreak="0">
    <w:nsid w:val="52A12BEE"/>
    <w:multiLevelType w:val="hybridMultilevel"/>
    <w:tmpl w:val="229C21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533618BA"/>
    <w:multiLevelType w:val="hybridMultilevel"/>
    <w:tmpl w:val="7BEC8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55EC7DB2"/>
    <w:multiLevelType w:val="hybridMultilevel"/>
    <w:tmpl w:val="DE56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8A16CC9"/>
    <w:multiLevelType w:val="hybridMultilevel"/>
    <w:tmpl w:val="78E8E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96305D8"/>
    <w:multiLevelType w:val="hybridMultilevel"/>
    <w:tmpl w:val="A01A8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5E6A566D"/>
    <w:multiLevelType w:val="hybridMultilevel"/>
    <w:tmpl w:val="B8F41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9"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0" w15:restartNumberingAfterBreak="0">
    <w:nsid w:val="6023680D"/>
    <w:multiLevelType w:val="hybridMultilevel"/>
    <w:tmpl w:val="268A0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82"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3"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4"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5" w15:restartNumberingAfterBreak="0">
    <w:nsid w:val="66C326DD"/>
    <w:multiLevelType w:val="hybridMultilevel"/>
    <w:tmpl w:val="53F4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806733A"/>
    <w:multiLevelType w:val="hybridMultilevel"/>
    <w:tmpl w:val="8D629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8" w15:restartNumberingAfterBreak="0">
    <w:nsid w:val="6A4654B7"/>
    <w:multiLevelType w:val="hybridMultilevel"/>
    <w:tmpl w:val="9200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A564446"/>
    <w:multiLevelType w:val="hybridMultilevel"/>
    <w:tmpl w:val="07661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6CAB355E"/>
    <w:multiLevelType w:val="hybridMultilevel"/>
    <w:tmpl w:val="437AF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6D174CEF"/>
    <w:multiLevelType w:val="hybridMultilevel"/>
    <w:tmpl w:val="89503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3"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4" w15:restartNumberingAfterBreak="0">
    <w:nsid w:val="6F914BCD"/>
    <w:multiLevelType w:val="hybridMultilevel"/>
    <w:tmpl w:val="74CAD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2557B02"/>
    <w:multiLevelType w:val="hybridMultilevel"/>
    <w:tmpl w:val="A7C49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97" w15:restartNumberingAfterBreak="0">
    <w:nsid w:val="75790682"/>
    <w:multiLevelType w:val="hybridMultilevel"/>
    <w:tmpl w:val="BCF6E2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757B43CE"/>
    <w:multiLevelType w:val="hybridMultilevel"/>
    <w:tmpl w:val="1212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0" w15:restartNumberingAfterBreak="0">
    <w:nsid w:val="77AD7925"/>
    <w:multiLevelType w:val="hybridMultilevel"/>
    <w:tmpl w:val="C94AB408"/>
    <w:lvl w:ilvl="0" w:tplc="E514F3A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2" w15:restartNumberingAfterBreak="0">
    <w:nsid w:val="785813D3"/>
    <w:multiLevelType w:val="hybridMultilevel"/>
    <w:tmpl w:val="89C02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7C0466C2"/>
    <w:multiLevelType w:val="hybridMultilevel"/>
    <w:tmpl w:val="CE80B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5" w15:restartNumberingAfterBreak="0">
    <w:nsid w:val="7EFE2F8D"/>
    <w:multiLevelType w:val="hybridMultilevel"/>
    <w:tmpl w:val="00CCD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F802C3B"/>
    <w:multiLevelType w:val="hybridMultilevel"/>
    <w:tmpl w:val="242C0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1305335">
    <w:abstractNumId w:val="7"/>
  </w:num>
  <w:num w:numId="2" w16cid:durableId="1720786493">
    <w:abstractNumId w:val="87"/>
  </w:num>
  <w:num w:numId="3" w16cid:durableId="1117945646">
    <w:abstractNumId w:val="92"/>
  </w:num>
  <w:num w:numId="4" w16cid:durableId="2062316411">
    <w:abstractNumId w:val="78"/>
  </w:num>
  <w:num w:numId="5" w16cid:durableId="68505365">
    <w:abstractNumId w:val="61"/>
  </w:num>
  <w:num w:numId="6" w16cid:durableId="2001426144">
    <w:abstractNumId w:val="22"/>
  </w:num>
  <w:num w:numId="7" w16cid:durableId="546378377">
    <w:abstractNumId w:val="93"/>
  </w:num>
  <w:num w:numId="8" w16cid:durableId="1243685690">
    <w:abstractNumId w:val="104"/>
  </w:num>
  <w:num w:numId="9" w16cid:durableId="2015448539">
    <w:abstractNumId w:val="47"/>
  </w:num>
  <w:num w:numId="10" w16cid:durableId="429476242">
    <w:abstractNumId w:val="99"/>
  </w:num>
  <w:num w:numId="11" w16cid:durableId="1523056857">
    <w:abstractNumId w:val="81"/>
  </w:num>
  <w:num w:numId="12" w16cid:durableId="1728800793">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728066596">
    <w:abstractNumId w:val="101"/>
  </w:num>
  <w:num w:numId="14" w16cid:durableId="621612668">
    <w:abstractNumId w:val="63"/>
  </w:num>
  <w:num w:numId="15" w16cid:durableId="392699823">
    <w:abstractNumId w:val="96"/>
  </w:num>
  <w:num w:numId="16" w16cid:durableId="1117481876">
    <w:abstractNumId w:val="82"/>
  </w:num>
  <w:num w:numId="17" w16cid:durableId="698705688">
    <w:abstractNumId w:val="33"/>
  </w:num>
  <w:num w:numId="18" w16cid:durableId="1157844738">
    <w:abstractNumId w:val="30"/>
  </w:num>
  <w:num w:numId="19" w16cid:durableId="998118792">
    <w:abstractNumId w:val="79"/>
  </w:num>
  <w:num w:numId="20" w16cid:durableId="1164978654">
    <w:abstractNumId w:val="42"/>
  </w:num>
  <w:num w:numId="21" w16cid:durableId="1683127025">
    <w:abstractNumId w:val="62"/>
  </w:num>
  <w:num w:numId="22" w16cid:durableId="1708144619">
    <w:abstractNumId w:val="28"/>
  </w:num>
  <w:num w:numId="23" w16cid:durableId="1129859671">
    <w:abstractNumId w:val="37"/>
  </w:num>
  <w:num w:numId="24" w16cid:durableId="1433941263">
    <w:abstractNumId w:val="14"/>
  </w:num>
  <w:num w:numId="25" w16cid:durableId="204409450">
    <w:abstractNumId w:val="18"/>
  </w:num>
  <w:num w:numId="26" w16cid:durableId="1410617977">
    <w:abstractNumId w:val="84"/>
  </w:num>
  <w:num w:numId="27" w16cid:durableId="806120827">
    <w:abstractNumId w:val="56"/>
  </w:num>
  <w:num w:numId="28" w16cid:durableId="11343379">
    <w:abstractNumId w:val="24"/>
  </w:num>
  <w:num w:numId="29" w16cid:durableId="259459309">
    <w:abstractNumId w:val="35"/>
  </w:num>
  <w:num w:numId="30" w16cid:durableId="1069310387">
    <w:abstractNumId w:val="71"/>
  </w:num>
  <w:num w:numId="31" w16cid:durableId="539707014">
    <w:abstractNumId w:val="51"/>
  </w:num>
  <w:num w:numId="32" w16cid:durableId="986932923">
    <w:abstractNumId w:val="13"/>
  </w:num>
  <w:num w:numId="33" w16cid:durableId="1878928156">
    <w:abstractNumId w:val="38"/>
  </w:num>
  <w:num w:numId="34" w16cid:durableId="2059159648">
    <w:abstractNumId w:val="46"/>
  </w:num>
  <w:num w:numId="35" w16cid:durableId="181894017">
    <w:abstractNumId w:val="83"/>
  </w:num>
  <w:num w:numId="36" w16cid:durableId="703216278">
    <w:abstractNumId w:val="34"/>
  </w:num>
  <w:num w:numId="37" w16cid:durableId="2042971358">
    <w:abstractNumId w:val="88"/>
  </w:num>
  <w:num w:numId="38" w16cid:durableId="1280261300">
    <w:abstractNumId w:val="50"/>
  </w:num>
  <w:num w:numId="39" w16cid:durableId="1572960732">
    <w:abstractNumId w:val="67"/>
  </w:num>
  <w:num w:numId="40" w16cid:durableId="529994204">
    <w:abstractNumId w:val="41"/>
  </w:num>
  <w:num w:numId="41" w16cid:durableId="690183929">
    <w:abstractNumId w:val="91"/>
  </w:num>
  <w:num w:numId="42" w16cid:durableId="384254278">
    <w:abstractNumId w:val="85"/>
  </w:num>
  <w:num w:numId="43" w16cid:durableId="1149326237">
    <w:abstractNumId w:val="40"/>
  </w:num>
  <w:num w:numId="44" w16cid:durableId="852459055">
    <w:abstractNumId w:val="29"/>
  </w:num>
  <w:num w:numId="45" w16cid:durableId="2092240963">
    <w:abstractNumId w:val="16"/>
  </w:num>
  <w:num w:numId="46" w16cid:durableId="2105832980">
    <w:abstractNumId w:val="23"/>
  </w:num>
  <w:num w:numId="47" w16cid:durableId="752512973">
    <w:abstractNumId w:val="105"/>
  </w:num>
  <w:num w:numId="48" w16cid:durableId="1142499844">
    <w:abstractNumId w:val="74"/>
  </w:num>
  <w:num w:numId="49" w16cid:durableId="478158183">
    <w:abstractNumId w:val="75"/>
  </w:num>
  <w:num w:numId="50" w16cid:durableId="1341589240">
    <w:abstractNumId w:val="55"/>
  </w:num>
  <w:num w:numId="51" w16cid:durableId="1296254341">
    <w:abstractNumId w:val="94"/>
  </w:num>
  <w:num w:numId="52" w16cid:durableId="695886212">
    <w:abstractNumId w:val="11"/>
  </w:num>
  <w:num w:numId="53" w16cid:durableId="415519533">
    <w:abstractNumId w:val="25"/>
  </w:num>
  <w:num w:numId="54" w16cid:durableId="565721421">
    <w:abstractNumId w:val="54"/>
  </w:num>
  <w:num w:numId="55" w16cid:durableId="667943108">
    <w:abstractNumId w:val="66"/>
  </w:num>
  <w:num w:numId="56" w16cid:durableId="550112358">
    <w:abstractNumId w:val="31"/>
  </w:num>
  <w:num w:numId="57" w16cid:durableId="77605260">
    <w:abstractNumId w:val="68"/>
  </w:num>
  <w:num w:numId="58" w16cid:durableId="1813669205">
    <w:abstractNumId w:val="98"/>
  </w:num>
  <w:num w:numId="59" w16cid:durableId="2126382808">
    <w:abstractNumId w:val="60"/>
  </w:num>
  <w:num w:numId="60" w16cid:durableId="1883863706">
    <w:abstractNumId w:val="77"/>
  </w:num>
  <w:num w:numId="61" w16cid:durableId="427652460">
    <w:abstractNumId w:val="65"/>
  </w:num>
  <w:num w:numId="62" w16cid:durableId="459878198">
    <w:abstractNumId w:val="86"/>
  </w:num>
  <w:num w:numId="63" w16cid:durableId="1441880191">
    <w:abstractNumId w:val="59"/>
  </w:num>
  <w:num w:numId="64" w16cid:durableId="2045710620">
    <w:abstractNumId w:val="106"/>
  </w:num>
  <w:num w:numId="65" w16cid:durableId="1351447887">
    <w:abstractNumId w:val="21"/>
  </w:num>
  <w:num w:numId="66" w16cid:durableId="240603096">
    <w:abstractNumId w:val="80"/>
  </w:num>
  <w:num w:numId="67" w16cid:durableId="2136825959">
    <w:abstractNumId w:val="12"/>
  </w:num>
  <w:num w:numId="68" w16cid:durableId="954825101">
    <w:abstractNumId w:val="95"/>
  </w:num>
  <w:num w:numId="69" w16cid:durableId="1516846731">
    <w:abstractNumId w:val="15"/>
  </w:num>
  <w:num w:numId="70" w16cid:durableId="1568491598">
    <w:abstractNumId w:val="19"/>
  </w:num>
  <w:num w:numId="71" w16cid:durableId="1507406754">
    <w:abstractNumId w:val="26"/>
  </w:num>
  <w:num w:numId="72" w16cid:durableId="1163812142">
    <w:abstractNumId w:val="102"/>
  </w:num>
  <w:num w:numId="73" w16cid:durableId="1335377854">
    <w:abstractNumId w:val="20"/>
  </w:num>
  <w:num w:numId="74" w16cid:durableId="1533105148">
    <w:abstractNumId w:val="49"/>
  </w:num>
  <w:num w:numId="75" w16cid:durableId="1187863028">
    <w:abstractNumId w:val="45"/>
  </w:num>
  <w:num w:numId="76" w16cid:durableId="1853759272">
    <w:abstractNumId w:val="10"/>
  </w:num>
  <w:num w:numId="77" w16cid:durableId="1826969034">
    <w:abstractNumId w:val="103"/>
  </w:num>
  <w:num w:numId="78" w16cid:durableId="929847389">
    <w:abstractNumId w:val="58"/>
  </w:num>
  <w:num w:numId="79" w16cid:durableId="2101169821">
    <w:abstractNumId w:val="36"/>
  </w:num>
  <w:num w:numId="80" w16cid:durableId="1875649266">
    <w:abstractNumId w:val="48"/>
  </w:num>
  <w:num w:numId="81" w16cid:durableId="307828130">
    <w:abstractNumId w:val="43"/>
  </w:num>
  <w:num w:numId="82" w16cid:durableId="392125281">
    <w:abstractNumId w:val="100"/>
  </w:num>
  <w:num w:numId="83" w16cid:durableId="1914657276">
    <w:abstractNumId w:val="73"/>
  </w:num>
  <w:num w:numId="84" w16cid:durableId="54937907">
    <w:abstractNumId w:val="70"/>
  </w:num>
  <w:num w:numId="85" w16cid:durableId="1946691959">
    <w:abstractNumId w:val="89"/>
  </w:num>
  <w:num w:numId="86" w16cid:durableId="480080587">
    <w:abstractNumId w:val="64"/>
  </w:num>
  <w:num w:numId="87" w16cid:durableId="764501111">
    <w:abstractNumId w:val="9"/>
  </w:num>
  <w:num w:numId="88" w16cid:durableId="2043675578">
    <w:abstractNumId w:val="39"/>
  </w:num>
  <w:num w:numId="89" w16cid:durableId="1623227902">
    <w:abstractNumId w:val="76"/>
  </w:num>
  <w:num w:numId="90" w16cid:durableId="1780760636">
    <w:abstractNumId w:val="90"/>
  </w:num>
  <w:num w:numId="91" w16cid:durableId="1871143343">
    <w:abstractNumId w:val="53"/>
  </w:num>
  <w:num w:numId="92" w16cid:durableId="851534422">
    <w:abstractNumId w:val="57"/>
  </w:num>
  <w:num w:numId="93" w16cid:durableId="299464715">
    <w:abstractNumId w:val="27"/>
  </w:num>
  <w:num w:numId="94" w16cid:durableId="1253395936">
    <w:abstractNumId w:val="72"/>
  </w:num>
  <w:num w:numId="95" w16cid:durableId="206264781">
    <w:abstractNumId w:val="69"/>
  </w:num>
  <w:num w:numId="96" w16cid:durableId="483163432">
    <w:abstractNumId w:val="44"/>
  </w:num>
  <w:num w:numId="97" w16cid:durableId="2116778784">
    <w:abstractNumId w:val="52"/>
  </w:num>
  <w:num w:numId="98" w16cid:durableId="10645200">
    <w:abstractNumId w:val="97"/>
  </w:num>
  <w:num w:numId="99" w16cid:durableId="1555114607">
    <w:abstractNumId w:val="17"/>
  </w:num>
  <w:num w:numId="100" w16cid:durableId="1459182245">
    <w:abstractNumId w:val="3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4A69"/>
    <w:rsid w:val="0000735B"/>
    <w:rsid w:val="00010102"/>
    <w:rsid w:val="000112C4"/>
    <w:rsid w:val="00012B2F"/>
    <w:rsid w:val="00013907"/>
    <w:rsid w:val="00013E50"/>
    <w:rsid w:val="00015420"/>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B46BC"/>
    <w:rsid w:val="001C14D9"/>
    <w:rsid w:val="001C1C4D"/>
    <w:rsid w:val="001D093A"/>
    <w:rsid w:val="001D0CFF"/>
    <w:rsid w:val="001D2BA7"/>
    <w:rsid w:val="001D6B23"/>
    <w:rsid w:val="001E0884"/>
    <w:rsid w:val="001E4213"/>
    <w:rsid w:val="001E7EF4"/>
    <w:rsid w:val="001F1B48"/>
    <w:rsid w:val="001F520E"/>
    <w:rsid w:val="001F75AD"/>
    <w:rsid w:val="002005A0"/>
    <w:rsid w:val="002072BF"/>
    <w:rsid w:val="00210D95"/>
    <w:rsid w:val="00212024"/>
    <w:rsid w:val="0021272F"/>
    <w:rsid w:val="00214B40"/>
    <w:rsid w:val="002153B6"/>
    <w:rsid w:val="00220B99"/>
    <w:rsid w:val="00225032"/>
    <w:rsid w:val="00226E09"/>
    <w:rsid w:val="002307CD"/>
    <w:rsid w:val="00231825"/>
    <w:rsid w:val="00232DBE"/>
    <w:rsid w:val="0023520E"/>
    <w:rsid w:val="00236BF5"/>
    <w:rsid w:val="002430AF"/>
    <w:rsid w:val="002432CA"/>
    <w:rsid w:val="002435B5"/>
    <w:rsid w:val="002457BF"/>
    <w:rsid w:val="00245AEF"/>
    <w:rsid w:val="002473A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93168"/>
    <w:rsid w:val="002960F4"/>
    <w:rsid w:val="002A0778"/>
    <w:rsid w:val="002A2C36"/>
    <w:rsid w:val="002A5967"/>
    <w:rsid w:val="002B2582"/>
    <w:rsid w:val="002B2941"/>
    <w:rsid w:val="002B58FD"/>
    <w:rsid w:val="002C06C7"/>
    <w:rsid w:val="002C08E8"/>
    <w:rsid w:val="002C29EE"/>
    <w:rsid w:val="002C3075"/>
    <w:rsid w:val="002C3270"/>
    <w:rsid w:val="002C4FC5"/>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A15"/>
    <w:rsid w:val="002F4CD7"/>
    <w:rsid w:val="002F4E56"/>
    <w:rsid w:val="00306522"/>
    <w:rsid w:val="00306793"/>
    <w:rsid w:val="003125B5"/>
    <w:rsid w:val="00313E14"/>
    <w:rsid w:val="00314657"/>
    <w:rsid w:val="003157CF"/>
    <w:rsid w:val="00317CAC"/>
    <w:rsid w:val="0032307D"/>
    <w:rsid w:val="00333973"/>
    <w:rsid w:val="003431F6"/>
    <w:rsid w:val="00346707"/>
    <w:rsid w:val="0034773C"/>
    <w:rsid w:val="00352507"/>
    <w:rsid w:val="00354471"/>
    <w:rsid w:val="0035690D"/>
    <w:rsid w:val="00360DBE"/>
    <w:rsid w:val="003610FB"/>
    <w:rsid w:val="0036552E"/>
    <w:rsid w:val="00371797"/>
    <w:rsid w:val="00372101"/>
    <w:rsid w:val="00373FD2"/>
    <w:rsid w:val="0037737E"/>
    <w:rsid w:val="0037758A"/>
    <w:rsid w:val="00377ACD"/>
    <w:rsid w:val="003830AE"/>
    <w:rsid w:val="003831D0"/>
    <w:rsid w:val="00383C57"/>
    <w:rsid w:val="00385233"/>
    <w:rsid w:val="00397154"/>
    <w:rsid w:val="003A2A01"/>
    <w:rsid w:val="003A2D25"/>
    <w:rsid w:val="003A320E"/>
    <w:rsid w:val="003B0287"/>
    <w:rsid w:val="003B169E"/>
    <w:rsid w:val="003B2ADF"/>
    <w:rsid w:val="003B3010"/>
    <w:rsid w:val="003B4EAD"/>
    <w:rsid w:val="003C3BB7"/>
    <w:rsid w:val="003C3DB0"/>
    <w:rsid w:val="003C593F"/>
    <w:rsid w:val="003C5CB9"/>
    <w:rsid w:val="003C7644"/>
    <w:rsid w:val="003D1043"/>
    <w:rsid w:val="003D14FE"/>
    <w:rsid w:val="003D3DF9"/>
    <w:rsid w:val="003D4FFF"/>
    <w:rsid w:val="003D67D4"/>
    <w:rsid w:val="003D7674"/>
    <w:rsid w:val="003E08BC"/>
    <w:rsid w:val="003E76FE"/>
    <w:rsid w:val="003F2572"/>
    <w:rsid w:val="00400457"/>
    <w:rsid w:val="0041611E"/>
    <w:rsid w:val="00416C71"/>
    <w:rsid w:val="00420329"/>
    <w:rsid w:val="00420693"/>
    <w:rsid w:val="00420D56"/>
    <w:rsid w:val="004215AD"/>
    <w:rsid w:val="0042382F"/>
    <w:rsid w:val="004273BA"/>
    <w:rsid w:val="00431077"/>
    <w:rsid w:val="00431B4D"/>
    <w:rsid w:val="00431D02"/>
    <w:rsid w:val="00436A08"/>
    <w:rsid w:val="00440E60"/>
    <w:rsid w:val="0044294E"/>
    <w:rsid w:val="004436F6"/>
    <w:rsid w:val="004500CF"/>
    <w:rsid w:val="00454701"/>
    <w:rsid w:val="004550D1"/>
    <w:rsid w:val="0045764D"/>
    <w:rsid w:val="004705F3"/>
    <w:rsid w:val="00473DB1"/>
    <w:rsid w:val="00474B34"/>
    <w:rsid w:val="00474E1E"/>
    <w:rsid w:val="004812EC"/>
    <w:rsid w:val="004821CB"/>
    <w:rsid w:val="0048296C"/>
    <w:rsid w:val="00483B4E"/>
    <w:rsid w:val="00485963"/>
    <w:rsid w:val="00492149"/>
    <w:rsid w:val="00492B5C"/>
    <w:rsid w:val="00497E32"/>
    <w:rsid w:val="004A3855"/>
    <w:rsid w:val="004A520C"/>
    <w:rsid w:val="004A6F87"/>
    <w:rsid w:val="004B066E"/>
    <w:rsid w:val="004B47F2"/>
    <w:rsid w:val="004B4A32"/>
    <w:rsid w:val="004C24AD"/>
    <w:rsid w:val="004C2E59"/>
    <w:rsid w:val="004C5AB1"/>
    <w:rsid w:val="004C6508"/>
    <w:rsid w:val="004C7072"/>
    <w:rsid w:val="004D224E"/>
    <w:rsid w:val="004E176A"/>
    <w:rsid w:val="004E1AE9"/>
    <w:rsid w:val="004E33D7"/>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41B1"/>
    <w:rsid w:val="00526C25"/>
    <w:rsid w:val="00532972"/>
    <w:rsid w:val="005331ED"/>
    <w:rsid w:val="00533B61"/>
    <w:rsid w:val="00543622"/>
    <w:rsid w:val="00543886"/>
    <w:rsid w:val="005464F8"/>
    <w:rsid w:val="00554A98"/>
    <w:rsid w:val="00555298"/>
    <w:rsid w:val="00561123"/>
    <w:rsid w:val="00564FB3"/>
    <w:rsid w:val="00566E50"/>
    <w:rsid w:val="00570A2D"/>
    <w:rsid w:val="00577B5B"/>
    <w:rsid w:val="005866AF"/>
    <w:rsid w:val="005A508B"/>
    <w:rsid w:val="005B07F7"/>
    <w:rsid w:val="005B5025"/>
    <w:rsid w:val="005B75B5"/>
    <w:rsid w:val="005C0325"/>
    <w:rsid w:val="005C0BD5"/>
    <w:rsid w:val="005C26B1"/>
    <w:rsid w:val="005C5C24"/>
    <w:rsid w:val="005C68E3"/>
    <w:rsid w:val="005D09A9"/>
    <w:rsid w:val="005D2425"/>
    <w:rsid w:val="005D72C2"/>
    <w:rsid w:val="005E105F"/>
    <w:rsid w:val="005E53FD"/>
    <w:rsid w:val="005F0A0D"/>
    <w:rsid w:val="005F2208"/>
    <w:rsid w:val="00600004"/>
    <w:rsid w:val="00600B0B"/>
    <w:rsid w:val="006116C4"/>
    <w:rsid w:val="00621366"/>
    <w:rsid w:val="006214E7"/>
    <w:rsid w:val="00623DF5"/>
    <w:rsid w:val="00633C18"/>
    <w:rsid w:val="00636C52"/>
    <w:rsid w:val="00636D04"/>
    <w:rsid w:val="0063792F"/>
    <w:rsid w:val="0064372A"/>
    <w:rsid w:val="00646190"/>
    <w:rsid w:val="0065426F"/>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91BFB"/>
    <w:rsid w:val="00692031"/>
    <w:rsid w:val="00693628"/>
    <w:rsid w:val="006A1629"/>
    <w:rsid w:val="006A4E16"/>
    <w:rsid w:val="006B049D"/>
    <w:rsid w:val="006C20EF"/>
    <w:rsid w:val="006C41D0"/>
    <w:rsid w:val="006D1608"/>
    <w:rsid w:val="006D247C"/>
    <w:rsid w:val="006D7B0A"/>
    <w:rsid w:val="006E0D4D"/>
    <w:rsid w:val="006E1CEA"/>
    <w:rsid w:val="006E3601"/>
    <w:rsid w:val="006E3C4D"/>
    <w:rsid w:val="006E6708"/>
    <w:rsid w:val="006E7495"/>
    <w:rsid w:val="00700507"/>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40975"/>
    <w:rsid w:val="00740BCF"/>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1335"/>
    <w:rsid w:val="007B2324"/>
    <w:rsid w:val="007C5095"/>
    <w:rsid w:val="007C6B8B"/>
    <w:rsid w:val="007C7283"/>
    <w:rsid w:val="007D675E"/>
    <w:rsid w:val="007D7E67"/>
    <w:rsid w:val="007E130A"/>
    <w:rsid w:val="007E18BC"/>
    <w:rsid w:val="007E3E7F"/>
    <w:rsid w:val="007F01BE"/>
    <w:rsid w:val="007F09C1"/>
    <w:rsid w:val="007F1B4C"/>
    <w:rsid w:val="007F5E21"/>
    <w:rsid w:val="007F6565"/>
    <w:rsid w:val="008074A2"/>
    <w:rsid w:val="0081260A"/>
    <w:rsid w:val="008142A2"/>
    <w:rsid w:val="00821AC0"/>
    <w:rsid w:val="00830595"/>
    <w:rsid w:val="008316FA"/>
    <w:rsid w:val="00834BC5"/>
    <w:rsid w:val="00842EB5"/>
    <w:rsid w:val="008435F4"/>
    <w:rsid w:val="008464C0"/>
    <w:rsid w:val="00851D25"/>
    <w:rsid w:val="0085515E"/>
    <w:rsid w:val="00855DA0"/>
    <w:rsid w:val="00861E50"/>
    <w:rsid w:val="00865351"/>
    <w:rsid w:val="00870121"/>
    <w:rsid w:val="0087131E"/>
    <w:rsid w:val="008718A2"/>
    <w:rsid w:val="008757A7"/>
    <w:rsid w:val="0087756E"/>
    <w:rsid w:val="008818F2"/>
    <w:rsid w:val="008857F1"/>
    <w:rsid w:val="00886739"/>
    <w:rsid w:val="00887D74"/>
    <w:rsid w:val="00887EA7"/>
    <w:rsid w:val="00890F95"/>
    <w:rsid w:val="008923B4"/>
    <w:rsid w:val="00894865"/>
    <w:rsid w:val="008955C4"/>
    <w:rsid w:val="00896017"/>
    <w:rsid w:val="008A3781"/>
    <w:rsid w:val="008B2E59"/>
    <w:rsid w:val="008B3880"/>
    <w:rsid w:val="008B7BA1"/>
    <w:rsid w:val="008C2CDD"/>
    <w:rsid w:val="008C391E"/>
    <w:rsid w:val="008C7C3E"/>
    <w:rsid w:val="008D4FCB"/>
    <w:rsid w:val="008E00BB"/>
    <w:rsid w:val="008E2893"/>
    <w:rsid w:val="008E467A"/>
    <w:rsid w:val="008E4873"/>
    <w:rsid w:val="008F2662"/>
    <w:rsid w:val="008F6528"/>
    <w:rsid w:val="008F7BF0"/>
    <w:rsid w:val="00900564"/>
    <w:rsid w:val="00902358"/>
    <w:rsid w:val="009076F5"/>
    <w:rsid w:val="009113B7"/>
    <w:rsid w:val="009133FC"/>
    <w:rsid w:val="009134FC"/>
    <w:rsid w:val="0091433C"/>
    <w:rsid w:val="009154E3"/>
    <w:rsid w:val="009161D0"/>
    <w:rsid w:val="00916F00"/>
    <w:rsid w:val="00922223"/>
    <w:rsid w:val="00924D11"/>
    <w:rsid w:val="009275C6"/>
    <w:rsid w:val="0093354A"/>
    <w:rsid w:val="00940639"/>
    <w:rsid w:val="00940967"/>
    <w:rsid w:val="00945DC7"/>
    <w:rsid w:val="00951554"/>
    <w:rsid w:val="00952675"/>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7B58"/>
    <w:rsid w:val="009C0594"/>
    <w:rsid w:val="009C09BD"/>
    <w:rsid w:val="009C09E0"/>
    <w:rsid w:val="009C1DCE"/>
    <w:rsid w:val="009C1F42"/>
    <w:rsid w:val="009C28FB"/>
    <w:rsid w:val="009C3827"/>
    <w:rsid w:val="009D2991"/>
    <w:rsid w:val="009D5065"/>
    <w:rsid w:val="009D5154"/>
    <w:rsid w:val="009E110E"/>
    <w:rsid w:val="009E14A2"/>
    <w:rsid w:val="009E2AD9"/>
    <w:rsid w:val="009F2463"/>
    <w:rsid w:val="009F4241"/>
    <w:rsid w:val="009F4DB1"/>
    <w:rsid w:val="009F569E"/>
    <w:rsid w:val="009F6696"/>
    <w:rsid w:val="009F66AA"/>
    <w:rsid w:val="009F7DF6"/>
    <w:rsid w:val="00A00603"/>
    <w:rsid w:val="00A01F84"/>
    <w:rsid w:val="00A1100D"/>
    <w:rsid w:val="00A142CB"/>
    <w:rsid w:val="00A24546"/>
    <w:rsid w:val="00A24A33"/>
    <w:rsid w:val="00A268CB"/>
    <w:rsid w:val="00A31157"/>
    <w:rsid w:val="00A3375E"/>
    <w:rsid w:val="00A34017"/>
    <w:rsid w:val="00A4103A"/>
    <w:rsid w:val="00A43CC1"/>
    <w:rsid w:val="00A4633A"/>
    <w:rsid w:val="00A46A9F"/>
    <w:rsid w:val="00A538C6"/>
    <w:rsid w:val="00A55008"/>
    <w:rsid w:val="00A57792"/>
    <w:rsid w:val="00A651D7"/>
    <w:rsid w:val="00A656E6"/>
    <w:rsid w:val="00A66838"/>
    <w:rsid w:val="00A70A8B"/>
    <w:rsid w:val="00A74DA6"/>
    <w:rsid w:val="00A75435"/>
    <w:rsid w:val="00A75463"/>
    <w:rsid w:val="00A770F4"/>
    <w:rsid w:val="00A84564"/>
    <w:rsid w:val="00A847BF"/>
    <w:rsid w:val="00A84E64"/>
    <w:rsid w:val="00A871D3"/>
    <w:rsid w:val="00A91596"/>
    <w:rsid w:val="00AA01D4"/>
    <w:rsid w:val="00AA1253"/>
    <w:rsid w:val="00AA2366"/>
    <w:rsid w:val="00AA2FE9"/>
    <w:rsid w:val="00AA3E09"/>
    <w:rsid w:val="00AA5A7C"/>
    <w:rsid w:val="00AB10E0"/>
    <w:rsid w:val="00AB2C9A"/>
    <w:rsid w:val="00AB40DB"/>
    <w:rsid w:val="00AB5DE6"/>
    <w:rsid w:val="00AC3904"/>
    <w:rsid w:val="00AC51E1"/>
    <w:rsid w:val="00AD3734"/>
    <w:rsid w:val="00AD448F"/>
    <w:rsid w:val="00AD5567"/>
    <w:rsid w:val="00AE1791"/>
    <w:rsid w:val="00AE3544"/>
    <w:rsid w:val="00AF6AFF"/>
    <w:rsid w:val="00AF6CFF"/>
    <w:rsid w:val="00AF6FBC"/>
    <w:rsid w:val="00AF7091"/>
    <w:rsid w:val="00B011F5"/>
    <w:rsid w:val="00B017C6"/>
    <w:rsid w:val="00B0237B"/>
    <w:rsid w:val="00B07FBE"/>
    <w:rsid w:val="00B109B0"/>
    <w:rsid w:val="00B10ECB"/>
    <w:rsid w:val="00B14421"/>
    <w:rsid w:val="00B17D19"/>
    <w:rsid w:val="00B210E4"/>
    <w:rsid w:val="00B2466A"/>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948A6"/>
    <w:rsid w:val="00B969C7"/>
    <w:rsid w:val="00B97805"/>
    <w:rsid w:val="00BA2960"/>
    <w:rsid w:val="00BA3745"/>
    <w:rsid w:val="00BB1589"/>
    <w:rsid w:val="00BB3B89"/>
    <w:rsid w:val="00BB6718"/>
    <w:rsid w:val="00BC363C"/>
    <w:rsid w:val="00BD2436"/>
    <w:rsid w:val="00BD732F"/>
    <w:rsid w:val="00BE01AE"/>
    <w:rsid w:val="00BE08A2"/>
    <w:rsid w:val="00BE11EA"/>
    <w:rsid w:val="00BE1756"/>
    <w:rsid w:val="00BE2CB0"/>
    <w:rsid w:val="00BE3BC3"/>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552C"/>
    <w:rsid w:val="00C31E18"/>
    <w:rsid w:val="00C32373"/>
    <w:rsid w:val="00C3518D"/>
    <w:rsid w:val="00C403D6"/>
    <w:rsid w:val="00C41C27"/>
    <w:rsid w:val="00C421A8"/>
    <w:rsid w:val="00C43779"/>
    <w:rsid w:val="00C45A63"/>
    <w:rsid w:val="00C469B0"/>
    <w:rsid w:val="00C46FF9"/>
    <w:rsid w:val="00C47CC1"/>
    <w:rsid w:val="00C51C29"/>
    <w:rsid w:val="00C52081"/>
    <w:rsid w:val="00C52A5E"/>
    <w:rsid w:val="00C56794"/>
    <w:rsid w:val="00C6095F"/>
    <w:rsid w:val="00C62CD2"/>
    <w:rsid w:val="00C74DAA"/>
    <w:rsid w:val="00C7588E"/>
    <w:rsid w:val="00C76BCE"/>
    <w:rsid w:val="00C8664A"/>
    <w:rsid w:val="00C90307"/>
    <w:rsid w:val="00C924AB"/>
    <w:rsid w:val="00C944B5"/>
    <w:rsid w:val="00C96171"/>
    <w:rsid w:val="00CA0479"/>
    <w:rsid w:val="00CA2ED8"/>
    <w:rsid w:val="00CA7AB3"/>
    <w:rsid w:val="00CB02C0"/>
    <w:rsid w:val="00CB08FC"/>
    <w:rsid w:val="00CB5E63"/>
    <w:rsid w:val="00CC0895"/>
    <w:rsid w:val="00CC308D"/>
    <w:rsid w:val="00CC3321"/>
    <w:rsid w:val="00CC411B"/>
    <w:rsid w:val="00CC5D10"/>
    <w:rsid w:val="00CC75D8"/>
    <w:rsid w:val="00CC7905"/>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7106"/>
    <w:rsid w:val="00D30AE4"/>
    <w:rsid w:val="00D31465"/>
    <w:rsid w:val="00D31815"/>
    <w:rsid w:val="00D40373"/>
    <w:rsid w:val="00D41ABA"/>
    <w:rsid w:val="00D435E0"/>
    <w:rsid w:val="00D45B46"/>
    <w:rsid w:val="00D46344"/>
    <w:rsid w:val="00D471B9"/>
    <w:rsid w:val="00D53105"/>
    <w:rsid w:val="00D54766"/>
    <w:rsid w:val="00D611B3"/>
    <w:rsid w:val="00D64B1F"/>
    <w:rsid w:val="00D70766"/>
    <w:rsid w:val="00D71323"/>
    <w:rsid w:val="00D75E82"/>
    <w:rsid w:val="00D76412"/>
    <w:rsid w:val="00D76E7E"/>
    <w:rsid w:val="00D85BFA"/>
    <w:rsid w:val="00D9360F"/>
    <w:rsid w:val="00D95D38"/>
    <w:rsid w:val="00DA14B0"/>
    <w:rsid w:val="00DB1A6A"/>
    <w:rsid w:val="00DC55BF"/>
    <w:rsid w:val="00DC613F"/>
    <w:rsid w:val="00DC6BC4"/>
    <w:rsid w:val="00DD03F8"/>
    <w:rsid w:val="00DD0B68"/>
    <w:rsid w:val="00DD3268"/>
    <w:rsid w:val="00DD34D8"/>
    <w:rsid w:val="00DD3E00"/>
    <w:rsid w:val="00DF181C"/>
    <w:rsid w:val="00DF5EE6"/>
    <w:rsid w:val="00E04545"/>
    <w:rsid w:val="00E04EA7"/>
    <w:rsid w:val="00E0758D"/>
    <w:rsid w:val="00E1356F"/>
    <w:rsid w:val="00E21629"/>
    <w:rsid w:val="00E22993"/>
    <w:rsid w:val="00E27669"/>
    <w:rsid w:val="00E27B93"/>
    <w:rsid w:val="00E31A59"/>
    <w:rsid w:val="00E32049"/>
    <w:rsid w:val="00E32E65"/>
    <w:rsid w:val="00E34C13"/>
    <w:rsid w:val="00E35082"/>
    <w:rsid w:val="00E35805"/>
    <w:rsid w:val="00E40E5F"/>
    <w:rsid w:val="00E4794A"/>
    <w:rsid w:val="00E47F99"/>
    <w:rsid w:val="00E525A0"/>
    <w:rsid w:val="00E52911"/>
    <w:rsid w:val="00E53036"/>
    <w:rsid w:val="00E536F5"/>
    <w:rsid w:val="00E574BB"/>
    <w:rsid w:val="00E60E59"/>
    <w:rsid w:val="00E62641"/>
    <w:rsid w:val="00E62ADB"/>
    <w:rsid w:val="00E63709"/>
    <w:rsid w:val="00E65CCF"/>
    <w:rsid w:val="00E71D7A"/>
    <w:rsid w:val="00E77DD8"/>
    <w:rsid w:val="00E85504"/>
    <w:rsid w:val="00E87BDF"/>
    <w:rsid w:val="00E904B5"/>
    <w:rsid w:val="00E92266"/>
    <w:rsid w:val="00E935F1"/>
    <w:rsid w:val="00E93FCD"/>
    <w:rsid w:val="00E943C2"/>
    <w:rsid w:val="00EA0A77"/>
    <w:rsid w:val="00EA3203"/>
    <w:rsid w:val="00EA3407"/>
    <w:rsid w:val="00EB33CD"/>
    <w:rsid w:val="00EB37CA"/>
    <w:rsid w:val="00EB726C"/>
    <w:rsid w:val="00EB7DE1"/>
    <w:rsid w:val="00EC1214"/>
    <w:rsid w:val="00EC1E03"/>
    <w:rsid w:val="00EC36FC"/>
    <w:rsid w:val="00EC3A65"/>
    <w:rsid w:val="00EC3F6D"/>
    <w:rsid w:val="00EC6225"/>
    <w:rsid w:val="00EC7E2E"/>
    <w:rsid w:val="00ED156F"/>
    <w:rsid w:val="00ED2D21"/>
    <w:rsid w:val="00ED70CD"/>
    <w:rsid w:val="00ED7440"/>
    <w:rsid w:val="00ED759F"/>
    <w:rsid w:val="00ED7B12"/>
    <w:rsid w:val="00EE2899"/>
    <w:rsid w:val="00EE4008"/>
    <w:rsid w:val="00EF01E1"/>
    <w:rsid w:val="00EF2854"/>
    <w:rsid w:val="00EF4E8F"/>
    <w:rsid w:val="00F00382"/>
    <w:rsid w:val="00F01E1C"/>
    <w:rsid w:val="00F02336"/>
    <w:rsid w:val="00F03C9B"/>
    <w:rsid w:val="00F07323"/>
    <w:rsid w:val="00F153FC"/>
    <w:rsid w:val="00F224D3"/>
    <w:rsid w:val="00F248EA"/>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527D"/>
    <w:rsid w:val="00F76204"/>
    <w:rsid w:val="00F86972"/>
    <w:rsid w:val="00F87ACF"/>
    <w:rsid w:val="00F87D39"/>
    <w:rsid w:val="00F93A34"/>
    <w:rsid w:val="00F94DD7"/>
    <w:rsid w:val="00F9683A"/>
    <w:rsid w:val="00FB0611"/>
    <w:rsid w:val="00FB5A9A"/>
    <w:rsid w:val="00FC0EF9"/>
    <w:rsid w:val="00FC1612"/>
    <w:rsid w:val="00FC1DE2"/>
    <w:rsid w:val="00FC244D"/>
    <w:rsid w:val="00FD1537"/>
    <w:rsid w:val="00FD730F"/>
    <w:rsid w:val="00FE03E2"/>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1488</Words>
  <Characters>8485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9954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2024-01-03T16:00:00Z</dcterms:created>
  <dcterms:modified xsi:type="dcterms:W3CDTF">2024-01-03T19:38:00Z</dcterms:modified>
</cp:coreProperties>
</file>