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7FF2D" w14:textId="017BB92E" w:rsidR="00C710EF" w:rsidRPr="00C710EF" w:rsidRDefault="00C710EF" w:rsidP="00C710EF">
      <w:pPr>
        <w:pStyle w:val="Title"/>
        <w:pBdr>
          <w:bottom w:val="single" w:sz="12" w:space="1" w:color="auto"/>
        </w:pBdr>
        <w:jc w:val="left"/>
        <w:rPr>
          <w:rFonts w:asciiTheme="minorHAnsi" w:hAnsiTheme="minorHAnsi" w:cstheme="minorHAnsi"/>
          <w:caps/>
          <w:smallCaps w:val="0"/>
          <w:sz w:val="22"/>
          <w:szCs w:val="22"/>
        </w:rPr>
      </w:pPr>
      <w:r w:rsidRPr="00C710EF">
        <w:rPr>
          <w:rFonts w:asciiTheme="minorHAnsi" w:hAnsiTheme="minorHAnsi" w:cstheme="minorHAnsi"/>
          <w:caps/>
          <w:smallCaps w:val="0"/>
          <w:sz w:val="22"/>
          <w:szCs w:val="22"/>
        </w:rPr>
        <w:t>Skills:</w:t>
      </w:r>
    </w:p>
    <w:p w14:paraId="17616B2C" w14:textId="77777777" w:rsidR="00C710EF" w:rsidRPr="00C710EF" w:rsidRDefault="00C710EF" w:rsidP="00C710EF">
      <w:pPr>
        <w:pStyle w:val="NoSpacing"/>
        <w:rPr>
          <w:sz w:val="10"/>
        </w:rPr>
      </w:pPr>
    </w:p>
    <w:p w14:paraId="16FBF7F2" w14:textId="77777777" w:rsidR="00413953" w:rsidRPr="00413953" w:rsidRDefault="00413953" w:rsidP="00413953">
      <w:pPr>
        <w:pStyle w:val="NoSpacing"/>
      </w:pPr>
      <w:r w:rsidRPr="00413953">
        <w:rPr>
          <w:b/>
          <w:bCs/>
        </w:rPr>
        <w:t>Automation Testing Tools and Frameworks:</w:t>
      </w:r>
      <w:r w:rsidRPr="00413953">
        <w:t xml:space="preserve"> Playwright, Protractor, Selenium, TestNG,</w:t>
      </w:r>
    </w:p>
    <w:p w14:paraId="2034ED49" w14:textId="77777777" w:rsidR="00413953" w:rsidRPr="00413953" w:rsidRDefault="00413953" w:rsidP="00413953">
      <w:pPr>
        <w:pStyle w:val="NoSpacing"/>
        <w:rPr>
          <w:sz w:val="10"/>
        </w:rPr>
      </w:pPr>
    </w:p>
    <w:p w14:paraId="5B63CAD1" w14:textId="7C067EA1" w:rsidR="00413953" w:rsidRPr="00413953" w:rsidRDefault="00413953" w:rsidP="00413953">
      <w:pPr>
        <w:pStyle w:val="NoSpacing"/>
      </w:pPr>
      <w:r w:rsidRPr="00413953">
        <w:rPr>
          <w:b/>
          <w:bCs/>
        </w:rPr>
        <w:t>Cucumber Programming Languages:</w:t>
      </w:r>
      <w:r w:rsidRPr="00413953">
        <w:t xml:space="preserve"> Java, TypeScript, JavaScript, Python </w:t>
      </w:r>
    </w:p>
    <w:p w14:paraId="28F4A119" w14:textId="77777777" w:rsidR="00413953" w:rsidRPr="00413953" w:rsidRDefault="00413953" w:rsidP="00413953">
      <w:pPr>
        <w:pStyle w:val="NoSpacing"/>
        <w:rPr>
          <w:sz w:val="10"/>
        </w:rPr>
      </w:pPr>
    </w:p>
    <w:p w14:paraId="1E688DD8" w14:textId="297FDAAB" w:rsidR="00413953" w:rsidRPr="00413953" w:rsidRDefault="00413953" w:rsidP="00413953">
      <w:pPr>
        <w:pStyle w:val="NoSpacing"/>
      </w:pPr>
      <w:r w:rsidRPr="00413953">
        <w:rPr>
          <w:b/>
          <w:bCs/>
        </w:rPr>
        <w:t>Version Control and Collaboration:</w:t>
      </w:r>
      <w:r w:rsidRPr="00413953">
        <w:t xml:space="preserve"> Git, GitHub </w:t>
      </w:r>
    </w:p>
    <w:p w14:paraId="458C34E0" w14:textId="77777777" w:rsidR="00413953" w:rsidRPr="00413953" w:rsidRDefault="00413953" w:rsidP="00413953">
      <w:pPr>
        <w:pStyle w:val="NoSpacing"/>
        <w:rPr>
          <w:sz w:val="10"/>
        </w:rPr>
      </w:pPr>
    </w:p>
    <w:p w14:paraId="2C1649BF" w14:textId="4BD500CA" w:rsidR="00413953" w:rsidRPr="00413953" w:rsidRDefault="00413953" w:rsidP="00413953">
      <w:pPr>
        <w:pStyle w:val="NoSpacing"/>
      </w:pPr>
      <w:r w:rsidRPr="00413953">
        <w:rPr>
          <w:b/>
          <w:bCs/>
        </w:rPr>
        <w:t>Build and Dependency Management:</w:t>
      </w:r>
      <w:r w:rsidRPr="00413953">
        <w:t xml:space="preserve"> Maven, npm, ANT, Webpack</w:t>
      </w:r>
    </w:p>
    <w:p w14:paraId="49EAB007" w14:textId="77777777" w:rsidR="00413953" w:rsidRPr="00413953" w:rsidRDefault="00413953" w:rsidP="00413953">
      <w:pPr>
        <w:pStyle w:val="NoSpacing"/>
        <w:rPr>
          <w:sz w:val="10"/>
        </w:rPr>
      </w:pPr>
    </w:p>
    <w:p w14:paraId="6E17F9A7" w14:textId="143240BD" w:rsidR="00413953" w:rsidRPr="00413953" w:rsidRDefault="00413953" w:rsidP="00413953">
      <w:pPr>
        <w:pStyle w:val="NoSpacing"/>
      </w:pPr>
      <w:r w:rsidRPr="00413953">
        <w:rPr>
          <w:b/>
          <w:bCs/>
        </w:rPr>
        <w:t>CI/CD:</w:t>
      </w:r>
      <w:r w:rsidRPr="00413953">
        <w:t xml:space="preserve"> Jenkins, GitLab CI Containerization: Docker, Kubernetes </w:t>
      </w:r>
    </w:p>
    <w:p w14:paraId="1F7CDCE0" w14:textId="77777777" w:rsidR="00413953" w:rsidRPr="00413953" w:rsidRDefault="00413953" w:rsidP="00413953">
      <w:pPr>
        <w:pStyle w:val="NoSpacing"/>
        <w:rPr>
          <w:sz w:val="10"/>
        </w:rPr>
      </w:pPr>
    </w:p>
    <w:p w14:paraId="28D170A2" w14:textId="4B6FEA50" w:rsidR="00413953" w:rsidRPr="00413953" w:rsidRDefault="00413953" w:rsidP="00413953">
      <w:pPr>
        <w:pStyle w:val="NoSpacing"/>
      </w:pPr>
      <w:r w:rsidRPr="00413953">
        <w:rPr>
          <w:b/>
          <w:bCs/>
        </w:rPr>
        <w:t>API Testing:</w:t>
      </w:r>
      <w:r w:rsidRPr="00413953">
        <w:t xml:space="preserve"> Postman, Swagger, SoapUI, REST Assured, </w:t>
      </w:r>
    </w:p>
    <w:p w14:paraId="46438ADC" w14:textId="77777777" w:rsidR="00413953" w:rsidRPr="00413953" w:rsidRDefault="00413953" w:rsidP="00413953">
      <w:pPr>
        <w:pStyle w:val="NoSpacing"/>
        <w:rPr>
          <w:sz w:val="10"/>
        </w:rPr>
      </w:pPr>
    </w:p>
    <w:p w14:paraId="05DABF29" w14:textId="66EA5173" w:rsidR="00413953" w:rsidRPr="00413953" w:rsidRDefault="00413953" w:rsidP="00413953">
      <w:pPr>
        <w:pStyle w:val="NoSpacing"/>
      </w:pPr>
      <w:r w:rsidRPr="00413953">
        <w:rPr>
          <w:b/>
          <w:bCs/>
        </w:rPr>
        <w:t>Database Testing:</w:t>
      </w:r>
      <w:r w:rsidRPr="00413953">
        <w:t xml:space="preserve"> MySQL, MongoDB, Oracle, SQL Server, JDBC </w:t>
      </w:r>
    </w:p>
    <w:p w14:paraId="446840E7" w14:textId="77777777" w:rsidR="00413953" w:rsidRPr="00413953" w:rsidRDefault="00413953" w:rsidP="00413953">
      <w:pPr>
        <w:pStyle w:val="NoSpacing"/>
        <w:rPr>
          <w:sz w:val="10"/>
        </w:rPr>
      </w:pPr>
    </w:p>
    <w:p w14:paraId="33E4463C" w14:textId="65AF2748" w:rsidR="00413953" w:rsidRPr="00413953" w:rsidRDefault="00413953" w:rsidP="00413953">
      <w:pPr>
        <w:pStyle w:val="NoSpacing"/>
      </w:pPr>
      <w:r w:rsidRPr="00413953">
        <w:rPr>
          <w:b/>
          <w:bCs/>
        </w:rPr>
        <w:t>Cloud Services:</w:t>
      </w:r>
      <w:r w:rsidRPr="00413953">
        <w:t xml:space="preserve"> AWS (EC2, S3, Lambda)</w:t>
      </w:r>
      <w:r>
        <w:t>, GCP</w:t>
      </w:r>
    </w:p>
    <w:p w14:paraId="72DC0E47" w14:textId="77777777" w:rsidR="00413953" w:rsidRPr="00413953" w:rsidRDefault="00413953" w:rsidP="00413953">
      <w:pPr>
        <w:pStyle w:val="NoSpacing"/>
        <w:rPr>
          <w:sz w:val="10"/>
        </w:rPr>
      </w:pPr>
    </w:p>
    <w:p w14:paraId="57674A6E" w14:textId="6E8EAEFD" w:rsidR="00413953" w:rsidRPr="00413953" w:rsidRDefault="00413953" w:rsidP="00413953">
      <w:pPr>
        <w:pStyle w:val="NoSpacing"/>
      </w:pPr>
      <w:r w:rsidRPr="00413953">
        <w:rPr>
          <w:b/>
          <w:bCs/>
        </w:rPr>
        <w:t>Log Analysis and Monitoring:</w:t>
      </w:r>
      <w:r w:rsidRPr="00413953">
        <w:t xml:space="preserve"> ELK Stack (Elasticsearch, Logstash, Kibana) </w:t>
      </w:r>
    </w:p>
    <w:p w14:paraId="098E9A9D" w14:textId="77777777" w:rsidR="00413953" w:rsidRPr="00413953" w:rsidRDefault="00413953" w:rsidP="00413953">
      <w:pPr>
        <w:pStyle w:val="NoSpacing"/>
        <w:rPr>
          <w:sz w:val="10"/>
        </w:rPr>
      </w:pPr>
    </w:p>
    <w:p w14:paraId="309F479C" w14:textId="7F1CA90F" w:rsidR="00413953" w:rsidRPr="00413953" w:rsidRDefault="00413953" w:rsidP="00413953">
      <w:pPr>
        <w:pStyle w:val="NoSpacing"/>
      </w:pPr>
      <w:r w:rsidRPr="00413953">
        <w:rPr>
          <w:b/>
          <w:bCs/>
        </w:rPr>
        <w:t>Frontend Technologies:</w:t>
      </w:r>
      <w:r w:rsidRPr="00413953">
        <w:t xml:space="preserve"> HTML5, CSS3, Angular, XHTML, DHTML, XML, JSON </w:t>
      </w:r>
    </w:p>
    <w:p w14:paraId="09239185" w14:textId="77777777" w:rsidR="00413953" w:rsidRPr="00413953" w:rsidRDefault="00413953" w:rsidP="00413953">
      <w:pPr>
        <w:pStyle w:val="NoSpacing"/>
        <w:rPr>
          <w:sz w:val="10"/>
        </w:rPr>
      </w:pPr>
    </w:p>
    <w:p w14:paraId="698B09DB" w14:textId="3ECE3DBF" w:rsidR="00413953" w:rsidRPr="00413953" w:rsidRDefault="00413953" w:rsidP="00413953">
      <w:pPr>
        <w:pStyle w:val="NoSpacing"/>
      </w:pPr>
      <w:r w:rsidRPr="00413953">
        <w:rPr>
          <w:b/>
          <w:bCs/>
        </w:rPr>
        <w:t>Performance Testing:</w:t>
      </w:r>
      <w:r w:rsidRPr="00413953">
        <w:t xml:space="preserve"> Load Runner, JMeter </w:t>
      </w:r>
    </w:p>
    <w:p w14:paraId="6D8380CB" w14:textId="77777777" w:rsidR="00413953" w:rsidRPr="00413953" w:rsidRDefault="00413953" w:rsidP="00413953">
      <w:pPr>
        <w:pStyle w:val="NoSpacing"/>
        <w:rPr>
          <w:sz w:val="10"/>
        </w:rPr>
      </w:pPr>
    </w:p>
    <w:p w14:paraId="1605FCC3" w14:textId="34925995" w:rsidR="00413953" w:rsidRPr="00413953" w:rsidRDefault="00413953" w:rsidP="00413953">
      <w:pPr>
        <w:pStyle w:val="NoSpacing"/>
      </w:pPr>
      <w:r w:rsidRPr="00413953">
        <w:rPr>
          <w:b/>
          <w:bCs/>
        </w:rPr>
        <w:t>Test Management and Documentation:</w:t>
      </w:r>
      <w:r w:rsidRPr="00413953">
        <w:t xml:space="preserve"> JIRA, TestLink, Bugzilla </w:t>
      </w:r>
    </w:p>
    <w:p w14:paraId="7AD57AD6" w14:textId="77777777" w:rsidR="00413953" w:rsidRPr="00413953" w:rsidRDefault="00413953" w:rsidP="00413953">
      <w:pPr>
        <w:pStyle w:val="NoSpacing"/>
        <w:rPr>
          <w:sz w:val="10"/>
        </w:rPr>
      </w:pPr>
    </w:p>
    <w:p w14:paraId="7EBE9562" w14:textId="68F0D984" w:rsidR="00413953" w:rsidRPr="00413953" w:rsidRDefault="00413953" w:rsidP="00413953">
      <w:pPr>
        <w:pStyle w:val="NoSpacing"/>
      </w:pPr>
      <w:r w:rsidRPr="00413953">
        <w:rPr>
          <w:b/>
          <w:bCs/>
        </w:rPr>
        <w:t>Development Environments:</w:t>
      </w:r>
      <w:r w:rsidRPr="00413953">
        <w:t xml:space="preserve"> VSCode, Eclipse, Chrome Developer Tools </w:t>
      </w:r>
    </w:p>
    <w:p w14:paraId="3B72075B" w14:textId="77777777" w:rsidR="00413953" w:rsidRPr="00413953" w:rsidRDefault="00413953" w:rsidP="00413953">
      <w:pPr>
        <w:pStyle w:val="NoSpacing"/>
        <w:rPr>
          <w:sz w:val="10"/>
        </w:rPr>
      </w:pPr>
    </w:p>
    <w:p w14:paraId="7075DAEB" w14:textId="6AD6546F" w:rsidR="00413953" w:rsidRPr="00413953" w:rsidRDefault="00413953" w:rsidP="00413953">
      <w:pPr>
        <w:pStyle w:val="NoSpacing"/>
      </w:pPr>
      <w:r w:rsidRPr="00413953">
        <w:rPr>
          <w:b/>
          <w:bCs/>
        </w:rPr>
        <w:t>Testing Methodologies:</w:t>
      </w:r>
      <w:r w:rsidRPr="00413953">
        <w:t xml:space="preserve"> STLC, BDD, Data-Driven Testing, User Experience (UX) Testing, Security Testing </w:t>
      </w:r>
    </w:p>
    <w:p w14:paraId="78364539" w14:textId="77777777" w:rsidR="00413953" w:rsidRPr="00413953" w:rsidRDefault="00413953" w:rsidP="00413953">
      <w:pPr>
        <w:pStyle w:val="NoSpacing"/>
        <w:rPr>
          <w:sz w:val="10"/>
        </w:rPr>
      </w:pPr>
    </w:p>
    <w:p w14:paraId="745C4F32" w14:textId="20911097" w:rsidR="00413953" w:rsidRPr="00413953" w:rsidRDefault="00413953" w:rsidP="00413953">
      <w:pPr>
        <w:pStyle w:val="NoSpacing"/>
      </w:pPr>
      <w:r w:rsidRPr="00413953">
        <w:rPr>
          <w:b/>
          <w:bCs/>
        </w:rPr>
        <w:t>Operating Systems:</w:t>
      </w:r>
      <w:r w:rsidRPr="00413953">
        <w:t xml:space="preserve"> Windows, Linux, MacOS, UNIX</w:t>
      </w:r>
    </w:p>
    <w:p w14:paraId="2BF2A6F6" w14:textId="77777777" w:rsidR="00413953" w:rsidRDefault="00413953" w:rsidP="00413953">
      <w:pPr>
        <w:pStyle w:val="NoSpacing"/>
      </w:pPr>
    </w:p>
    <w:p w14:paraId="2A475F03" w14:textId="77777777" w:rsidR="00413953" w:rsidRPr="00413953" w:rsidRDefault="00413953" w:rsidP="00413953">
      <w:pPr>
        <w:pStyle w:val="Title"/>
        <w:pBdr>
          <w:bottom w:val="single" w:sz="12" w:space="1" w:color="auto"/>
        </w:pBdr>
        <w:jc w:val="left"/>
        <w:rPr>
          <w:rFonts w:asciiTheme="minorHAnsi" w:hAnsiTheme="minorHAnsi" w:cstheme="minorHAnsi"/>
          <w:caps/>
          <w:smallCaps w:val="0"/>
          <w:sz w:val="22"/>
          <w:szCs w:val="22"/>
        </w:rPr>
      </w:pPr>
      <w:r w:rsidRPr="00413953">
        <w:rPr>
          <w:rFonts w:asciiTheme="minorHAnsi" w:hAnsiTheme="minorHAnsi" w:cstheme="minorHAnsi"/>
          <w:caps/>
          <w:smallCaps w:val="0"/>
          <w:sz w:val="22"/>
          <w:szCs w:val="22"/>
        </w:rPr>
        <w:t>Professional Training:</w:t>
      </w:r>
    </w:p>
    <w:p w14:paraId="0F14AFA3" w14:textId="77777777" w:rsidR="00413953" w:rsidRPr="00413953" w:rsidRDefault="00413953" w:rsidP="00413953">
      <w:pPr>
        <w:pStyle w:val="NoSpacing"/>
        <w:rPr>
          <w:sz w:val="10"/>
        </w:rPr>
      </w:pPr>
    </w:p>
    <w:p w14:paraId="2AB43DDE" w14:textId="0E8FF3EE" w:rsidR="00413953" w:rsidRPr="00413953" w:rsidRDefault="00413953" w:rsidP="00413953">
      <w:pPr>
        <w:pStyle w:val="NoSpacing"/>
        <w:rPr>
          <w:b/>
          <w:bCs/>
        </w:rPr>
      </w:pPr>
      <w:r w:rsidRPr="00413953">
        <w:rPr>
          <w:b/>
          <w:bCs/>
        </w:rPr>
        <w:t>Experience IT bootcamp, Detroit, Michigan</w:t>
      </w:r>
      <w:r w:rsidRPr="00413953">
        <w:rPr>
          <w:b/>
          <w:bCs/>
        </w:rPr>
        <w:tab/>
      </w:r>
      <w:r w:rsidRPr="00413953">
        <w:rPr>
          <w:b/>
          <w:bCs/>
        </w:rPr>
        <w:tab/>
      </w:r>
      <w:r w:rsidRPr="00413953">
        <w:rPr>
          <w:b/>
          <w:bCs/>
        </w:rPr>
        <w:tab/>
      </w:r>
      <w:r w:rsidRPr="00413953">
        <w:rPr>
          <w:b/>
          <w:bCs/>
        </w:rPr>
        <w:tab/>
      </w:r>
      <w:r w:rsidRPr="00413953">
        <w:rPr>
          <w:b/>
          <w:bCs/>
        </w:rPr>
        <w:tab/>
      </w:r>
      <w:r>
        <w:rPr>
          <w:b/>
          <w:bCs/>
        </w:rPr>
        <w:tab/>
        <w:t xml:space="preserve">  </w:t>
      </w:r>
      <w:r w:rsidRPr="00413953">
        <w:rPr>
          <w:b/>
          <w:bCs/>
        </w:rPr>
        <w:t>Sep 2023 – Dec 2023</w:t>
      </w:r>
    </w:p>
    <w:p w14:paraId="5FB633DB" w14:textId="77777777" w:rsidR="00413953" w:rsidRPr="00413953" w:rsidRDefault="00413953" w:rsidP="00413953">
      <w:pPr>
        <w:pStyle w:val="NoSpacing"/>
        <w:rPr>
          <w:sz w:val="10"/>
        </w:rPr>
      </w:pPr>
    </w:p>
    <w:p w14:paraId="6BF039F7" w14:textId="77777777" w:rsidR="00413953" w:rsidRPr="00413953" w:rsidRDefault="00413953" w:rsidP="00413953">
      <w:pPr>
        <w:pStyle w:val="NoSpacing"/>
        <w:numPr>
          <w:ilvl w:val="0"/>
          <w:numId w:val="58"/>
        </w:numPr>
      </w:pPr>
      <w:r w:rsidRPr="00413953">
        <w:t>Student of the ExperienceIT education/training Program.</w:t>
      </w:r>
    </w:p>
    <w:p w14:paraId="79EC97A9" w14:textId="77777777" w:rsidR="00413953" w:rsidRPr="00413953" w:rsidRDefault="00413953" w:rsidP="00413953">
      <w:pPr>
        <w:pStyle w:val="NoSpacing"/>
        <w:numPr>
          <w:ilvl w:val="0"/>
          <w:numId w:val="58"/>
        </w:numPr>
      </w:pPr>
      <w:r w:rsidRPr="00413953">
        <w:t>Self-Study using www.Udemy.com,https://trailhead.salesforce.com</w:t>
      </w:r>
    </w:p>
    <w:p w14:paraId="048333FF" w14:textId="77777777" w:rsidR="00413953" w:rsidRPr="00413953" w:rsidRDefault="00413953" w:rsidP="00413953">
      <w:pPr>
        <w:pStyle w:val="NoSpacing"/>
        <w:numPr>
          <w:ilvl w:val="0"/>
          <w:numId w:val="58"/>
        </w:numPr>
      </w:pPr>
      <w:r w:rsidRPr="00413953">
        <w:t>Preparing for Salesforce administration Certification.</w:t>
      </w:r>
    </w:p>
    <w:p w14:paraId="386E6C05" w14:textId="77777777" w:rsidR="00413953" w:rsidRPr="00413953" w:rsidRDefault="00413953" w:rsidP="00413953">
      <w:pPr>
        <w:pStyle w:val="NoSpacing"/>
        <w:numPr>
          <w:ilvl w:val="0"/>
          <w:numId w:val="58"/>
        </w:numPr>
      </w:pPr>
      <w:r w:rsidRPr="00413953">
        <w:t>Learning the salesforce in both Lightning Experience and Salesforce Classic.</w:t>
      </w:r>
    </w:p>
    <w:p w14:paraId="7F32BFFF" w14:textId="77777777" w:rsidR="00413953" w:rsidRPr="00413953" w:rsidRDefault="00413953" w:rsidP="00413953">
      <w:pPr>
        <w:pStyle w:val="NoSpacing"/>
        <w:numPr>
          <w:ilvl w:val="0"/>
          <w:numId w:val="58"/>
        </w:numPr>
      </w:pPr>
      <w:r w:rsidRPr="00413953">
        <w:t>Completed all challenges for each module to gain knowledge in Salesforce.</w:t>
      </w:r>
    </w:p>
    <w:p w14:paraId="58FCA514" w14:textId="77777777" w:rsidR="00413953" w:rsidRPr="00413953" w:rsidRDefault="00413953" w:rsidP="00413953">
      <w:pPr>
        <w:pStyle w:val="NoSpacing"/>
        <w:numPr>
          <w:ilvl w:val="0"/>
          <w:numId w:val="58"/>
        </w:numPr>
      </w:pPr>
      <w:r w:rsidRPr="00413953">
        <w:t>Completed all the quizzes for each Udemy section to get the confidence for the certification exam.</w:t>
      </w:r>
    </w:p>
    <w:p w14:paraId="6F55CB73" w14:textId="77777777" w:rsidR="00413953" w:rsidRPr="00413953" w:rsidRDefault="00413953" w:rsidP="00413953">
      <w:pPr>
        <w:pStyle w:val="NoSpacing"/>
        <w:numPr>
          <w:ilvl w:val="0"/>
          <w:numId w:val="58"/>
        </w:numPr>
      </w:pPr>
      <w:r w:rsidRPr="00413953">
        <w:t>Gaining the skills necessary to fulfill the of a Salesforce Administrator.</w:t>
      </w:r>
    </w:p>
    <w:p w14:paraId="496AFD27" w14:textId="77777777" w:rsidR="00413953" w:rsidRPr="00413953" w:rsidRDefault="00413953" w:rsidP="00413953">
      <w:pPr>
        <w:pStyle w:val="NoSpacing"/>
      </w:pPr>
      <w:r w:rsidRPr="00413953">
        <w:t xml:space="preserve">                           </w:t>
      </w:r>
    </w:p>
    <w:p w14:paraId="287E9D1B" w14:textId="77777777" w:rsidR="00413953" w:rsidRPr="00413953" w:rsidRDefault="00413953" w:rsidP="00413953">
      <w:pPr>
        <w:pStyle w:val="Title"/>
        <w:pBdr>
          <w:bottom w:val="single" w:sz="12" w:space="1" w:color="auto"/>
        </w:pBdr>
        <w:jc w:val="left"/>
        <w:rPr>
          <w:rFonts w:asciiTheme="minorHAnsi" w:hAnsiTheme="minorHAnsi" w:cstheme="minorHAnsi"/>
          <w:caps/>
          <w:smallCaps w:val="0"/>
          <w:sz w:val="22"/>
          <w:szCs w:val="22"/>
        </w:rPr>
      </w:pPr>
      <w:r w:rsidRPr="00413953">
        <w:rPr>
          <w:rFonts w:asciiTheme="minorHAnsi" w:hAnsiTheme="minorHAnsi" w:cstheme="minorHAnsi"/>
          <w:caps/>
          <w:smallCaps w:val="0"/>
          <w:sz w:val="22"/>
          <w:szCs w:val="22"/>
        </w:rPr>
        <w:t>PROFESSIONAL EXPERIENCE:</w:t>
      </w:r>
    </w:p>
    <w:p w14:paraId="1C5DE9C8" w14:textId="77777777" w:rsidR="00413953" w:rsidRPr="00EF24F1" w:rsidRDefault="00413953" w:rsidP="00413953">
      <w:pPr>
        <w:pStyle w:val="NoSpacing"/>
        <w:rPr>
          <w:sz w:val="10"/>
        </w:rPr>
      </w:pPr>
    </w:p>
    <w:p w14:paraId="59DE5062" w14:textId="77777777" w:rsidR="00413953" w:rsidRPr="00413953" w:rsidRDefault="00413953" w:rsidP="00413953">
      <w:pPr>
        <w:pStyle w:val="NoSpacing"/>
        <w:rPr>
          <w:b/>
          <w:bCs/>
        </w:rPr>
      </w:pPr>
      <w:r w:rsidRPr="00413953">
        <w:rPr>
          <w:b/>
          <w:bCs/>
        </w:rPr>
        <w:t xml:space="preserve">Latcha </w:t>
      </w:r>
    </w:p>
    <w:p w14:paraId="40BE9851" w14:textId="030576D5" w:rsidR="00413953" w:rsidRPr="00413953" w:rsidRDefault="00413953" w:rsidP="00413953">
      <w:pPr>
        <w:pStyle w:val="NoSpacing"/>
        <w:rPr>
          <w:b/>
          <w:bCs/>
        </w:rPr>
      </w:pPr>
      <w:r w:rsidRPr="00413953">
        <w:rPr>
          <w:b/>
          <w:bCs/>
        </w:rPr>
        <w:t xml:space="preserve">QA Automation Engineer </w:t>
      </w:r>
      <w:r>
        <w:rPr>
          <w:b/>
          <w:bCs/>
        </w:rPr>
        <w:tab/>
      </w:r>
      <w:r>
        <w:rPr>
          <w:b/>
          <w:bCs/>
        </w:rPr>
        <w:tab/>
      </w:r>
      <w:r>
        <w:rPr>
          <w:b/>
          <w:bCs/>
        </w:rPr>
        <w:tab/>
      </w:r>
      <w:r>
        <w:rPr>
          <w:b/>
          <w:bCs/>
        </w:rPr>
        <w:tab/>
      </w:r>
      <w:r>
        <w:rPr>
          <w:b/>
          <w:bCs/>
        </w:rPr>
        <w:tab/>
      </w:r>
      <w:r>
        <w:rPr>
          <w:b/>
          <w:bCs/>
        </w:rPr>
        <w:tab/>
      </w:r>
      <w:r>
        <w:rPr>
          <w:b/>
          <w:bCs/>
        </w:rPr>
        <w:tab/>
      </w:r>
      <w:r>
        <w:rPr>
          <w:b/>
          <w:bCs/>
        </w:rPr>
        <w:tab/>
        <w:t xml:space="preserve">   </w:t>
      </w:r>
      <w:r w:rsidRPr="00413953">
        <w:rPr>
          <w:b/>
          <w:bCs/>
        </w:rPr>
        <w:t>July 2016 – Jan 2024</w:t>
      </w:r>
    </w:p>
    <w:p w14:paraId="6AE637A9" w14:textId="77777777" w:rsidR="00413953" w:rsidRPr="00413953" w:rsidRDefault="00413953" w:rsidP="00413953">
      <w:pPr>
        <w:pStyle w:val="NoSpacing"/>
        <w:rPr>
          <w:b/>
          <w:bCs/>
        </w:rPr>
      </w:pPr>
      <w:r w:rsidRPr="00413953">
        <w:rPr>
          <w:b/>
          <w:bCs/>
        </w:rPr>
        <w:t xml:space="preserve">Project: CRM </w:t>
      </w:r>
    </w:p>
    <w:p w14:paraId="1470CFEB" w14:textId="77777777" w:rsidR="00413953" w:rsidRPr="00413953" w:rsidRDefault="00413953" w:rsidP="00413953">
      <w:pPr>
        <w:pStyle w:val="NoSpacing"/>
        <w:rPr>
          <w:sz w:val="10"/>
        </w:rPr>
      </w:pPr>
    </w:p>
    <w:p w14:paraId="46E52C28" w14:textId="77777777" w:rsidR="00413953" w:rsidRDefault="00413953" w:rsidP="00413953">
      <w:pPr>
        <w:pStyle w:val="NoSpacing"/>
        <w:numPr>
          <w:ilvl w:val="0"/>
          <w:numId w:val="59"/>
        </w:numPr>
      </w:pPr>
      <w:r w:rsidRPr="00413953">
        <w:t xml:space="preserve">Utilized STLC methodologies to design, develop, and execute comprehensive test plans for web applications, ensuring high-quality software releases. </w:t>
      </w:r>
    </w:p>
    <w:p w14:paraId="6FA27063" w14:textId="35066138" w:rsidR="00413953" w:rsidRPr="00413953" w:rsidRDefault="00413953" w:rsidP="00413953">
      <w:pPr>
        <w:pStyle w:val="NoSpacing"/>
        <w:numPr>
          <w:ilvl w:val="0"/>
          <w:numId w:val="59"/>
        </w:numPr>
      </w:pPr>
      <w:r w:rsidRPr="00413953">
        <w:t>Work on web test tool Selenium WebDriver for cross browser and cross platform web testing</w:t>
      </w:r>
    </w:p>
    <w:p w14:paraId="60DBE6CD" w14:textId="77777777" w:rsidR="00413953" w:rsidRPr="00413953" w:rsidRDefault="00413953" w:rsidP="00413953">
      <w:pPr>
        <w:pStyle w:val="NoSpacing"/>
        <w:numPr>
          <w:ilvl w:val="0"/>
          <w:numId w:val="59"/>
        </w:numPr>
      </w:pPr>
      <w:r w:rsidRPr="00413953">
        <w:t xml:space="preserve">Developed and executed end-to-end automated test scripts using Playwright, Typescript, and Java to ensure web application functionality, reliability, and performance. Implemented and maintained automated test suites with Protractor and utilized npm for package management to streamline the testing process. </w:t>
      </w:r>
    </w:p>
    <w:p w14:paraId="6F32325E" w14:textId="77777777" w:rsidR="00413953" w:rsidRPr="00413953" w:rsidRDefault="00413953" w:rsidP="00413953">
      <w:pPr>
        <w:pStyle w:val="NoSpacing"/>
        <w:numPr>
          <w:ilvl w:val="0"/>
          <w:numId w:val="59"/>
        </w:numPr>
      </w:pPr>
      <w:r w:rsidRPr="00413953">
        <w:lastRenderedPageBreak/>
        <w:t xml:space="preserve">Integrated and automated test cases in Jenkins for continuous integration, ensuring timely and efficient feedback on code changes. </w:t>
      </w:r>
    </w:p>
    <w:p w14:paraId="73C32F90" w14:textId="77777777" w:rsidR="00413953" w:rsidRPr="00413953" w:rsidRDefault="00413953" w:rsidP="00413953">
      <w:pPr>
        <w:pStyle w:val="NoSpacing"/>
        <w:numPr>
          <w:ilvl w:val="0"/>
          <w:numId w:val="59"/>
        </w:numPr>
      </w:pPr>
      <w:r w:rsidRPr="00413953">
        <w:t xml:space="preserve">Wrote unit tests using Jest to validate individual components and functions, contributing to comprehensive test coverage. </w:t>
      </w:r>
    </w:p>
    <w:p w14:paraId="2204AB6A" w14:textId="77777777" w:rsidR="00413953" w:rsidRPr="00413953" w:rsidRDefault="00413953" w:rsidP="00413953">
      <w:pPr>
        <w:pStyle w:val="NoSpacing"/>
        <w:numPr>
          <w:ilvl w:val="0"/>
          <w:numId w:val="59"/>
        </w:numPr>
      </w:pPr>
      <w:r w:rsidRPr="00413953">
        <w:t>Collaborated with the development team to establish and maintain a robust testing framework using BrowserStack for cross-browser testing.</w:t>
      </w:r>
    </w:p>
    <w:p w14:paraId="2830BDFA" w14:textId="77777777" w:rsidR="00413953" w:rsidRDefault="00413953" w:rsidP="00413953">
      <w:pPr>
        <w:pStyle w:val="NoSpacing"/>
        <w:numPr>
          <w:ilvl w:val="0"/>
          <w:numId w:val="59"/>
        </w:numPr>
      </w:pPr>
      <w:r w:rsidRPr="00413953">
        <w:t xml:space="preserve">Utilized Postman for API testing, ensuring backend services' seamless integration and functionality. Implemented ELK stack (Elasticsearch, Logstash, Kibana) for effective log analysis and application behavior monitoring. </w:t>
      </w:r>
    </w:p>
    <w:p w14:paraId="37E475C0" w14:textId="7BF6B10B" w:rsidR="003D1373" w:rsidRPr="00413953" w:rsidRDefault="003D1373" w:rsidP="00413953">
      <w:pPr>
        <w:pStyle w:val="NoSpacing"/>
        <w:numPr>
          <w:ilvl w:val="0"/>
          <w:numId w:val="59"/>
        </w:numPr>
      </w:pPr>
      <w:r w:rsidRPr="003D1373">
        <w:t>Tracked GCP (Google Cloud Platform) traffic for error-handling and troubleshooting scenarios.</w:t>
      </w:r>
    </w:p>
    <w:p w14:paraId="70F4E9B2" w14:textId="77777777" w:rsidR="00413953" w:rsidRPr="00413953" w:rsidRDefault="00413953" w:rsidP="00413953">
      <w:pPr>
        <w:pStyle w:val="NoSpacing"/>
        <w:numPr>
          <w:ilvl w:val="0"/>
          <w:numId w:val="59"/>
        </w:numPr>
      </w:pPr>
      <w:r w:rsidRPr="00413953">
        <w:t xml:space="preserve">Configured and optimized Webpack for efficient bundling and deployment of front-end assets in a production environment. Performed database testing using MySQL and MongoDB, ensuring data integrity and accurate interactions with the application. </w:t>
      </w:r>
    </w:p>
    <w:p w14:paraId="7EB6559C" w14:textId="77777777" w:rsidR="00413953" w:rsidRDefault="00413953" w:rsidP="00413953">
      <w:pPr>
        <w:pStyle w:val="NoSpacing"/>
        <w:numPr>
          <w:ilvl w:val="0"/>
          <w:numId w:val="59"/>
        </w:numPr>
      </w:pPr>
      <w:r w:rsidRPr="00413953">
        <w:t xml:space="preserve">Leveraged AWS services such as EC2, S3, and Lambda for scalable and reliable infrastructure in a cloud-based environment. </w:t>
      </w:r>
    </w:p>
    <w:p w14:paraId="0B767B93" w14:textId="77777777" w:rsidR="00413953" w:rsidRDefault="00413953" w:rsidP="00413953">
      <w:pPr>
        <w:pStyle w:val="NoSpacing"/>
        <w:numPr>
          <w:ilvl w:val="0"/>
          <w:numId w:val="59"/>
        </w:numPr>
      </w:pPr>
      <w:r>
        <w:t>Write Automation Script on Selenium Web driver from the scratch using Java in IntelliJ</w:t>
      </w:r>
    </w:p>
    <w:p w14:paraId="4F22F14E" w14:textId="6E234C9F" w:rsidR="00413953" w:rsidRPr="00413953" w:rsidRDefault="00413953" w:rsidP="00413953">
      <w:pPr>
        <w:pStyle w:val="NoSpacing"/>
        <w:numPr>
          <w:ilvl w:val="0"/>
          <w:numId w:val="59"/>
        </w:numPr>
      </w:pPr>
      <w:r>
        <w:t>Develop Selenium / Java framework to automate testing in Agile environment</w:t>
      </w:r>
    </w:p>
    <w:p w14:paraId="33FF3CEE" w14:textId="77777777" w:rsidR="00413953" w:rsidRDefault="00413953" w:rsidP="00413953">
      <w:pPr>
        <w:pStyle w:val="NoSpacing"/>
        <w:numPr>
          <w:ilvl w:val="0"/>
          <w:numId w:val="59"/>
        </w:numPr>
      </w:pPr>
      <w:r w:rsidRPr="00413953">
        <w:t xml:space="preserve">Designed and executed HTML and CSS tests to validate web application's visual elements and responsiveness. Implemented end-to-end testing of Angular applications, utilizing extensive knowledge of Angular, XHTML, and DHTML. </w:t>
      </w:r>
    </w:p>
    <w:p w14:paraId="68E675A0" w14:textId="5EE7AE30" w:rsidR="00EF011F" w:rsidRPr="00413953" w:rsidRDefault="00EF011F" w:rsidP="00EF011F">
      <w:pPr>
        <w:pStyle w:val="ListParagraph"/>
        <w:numPr>
          <w:ilvl w:val="0"/>
          <w:numId w:val="59"/>
        </w:numPr>
        <w:suppressAutoHyphens/>
        <w:spacing w:after="0" w:line="240" w:lineRule="auto"/>
      </w:pPr>
      <w:r>
        <w:t>Worked on google cloud platform (GCP) Service like compute engine,</w:t>
      </w:r>
      <w:r w:rsidR="00306C7E">
        <w:t xml:space="preserve"> </w:t>
      </w:r>
      <w:r>
        <w:t>cloud load balancing, cloud storage, cloud SQL, stack driver monitoring and cloud deployment manager.</w:t>
      </w:r>
    </w:p>
    <w:p w14:paraId="61D148A8" w14:textId="77777777" w:rsidR="00413953" w:rsidRPr="00413953" w:rsidRDefault="00413953" w:rsidP="00413953">
      <w:pPr>
        <w:pStyle w:val="NoSpacing"/>
        <w:numPr>
          <w:ilvl w:val="0"/>
          <w:numId w:val="59"/>
        </w:numPr>
      </w:pPr>
      <w:r w:rsidRPr="00413953">
        <w:t xml:space="preserve">Developed and maintained server-side JavaScript tests using Node.js, ensuring the robustness of the backend infrastructure. </w:t>
      </w:r>
    </w:p>
    <w:p w14:paraId="34DD38D6" w14:textId="77777777" w:rsidR="00413953" w:rsidRPr="00413953" w:rsidRDefault="00413953" w:rsidP="00413953">
      <w:pPr>
        <w:pStyle w:val="NoSpacing"/>
        <w:numPr>
          <w:ilvl w:val="0"/>
          <w:numId w:val="59"/>
        </w:numPr>
      </w:pPr>
      <w:r w:rsidRPr="00413953">
        <w:t xml:space="preserve">Employed XPath to navigate and locate elements for automated testing, enhancing the efficiency of test scripts. </w:t>
      </w:r>
    </w:p>
    <w:p w14:paraId="25DA417C" w14:textId="77777777" w:rsidR="00413953" w:rsidRPr="00413953" w:rsidRDefault="00413953" w:rsidP="00413953">
      <w:pPr>
        <w:pStyle w:val="NoSpacing"/>
        <w:numPr>
          <w:ilvl w:val="0"/>
          <w:numId w:val="59"/>
        </w:numPr>
      </w:pPr>
      <w:r w:rsidRPr="00413953">
        <w:t xml:space="preserve">Implemented Behavior-Driven Development (BDD) methodologies using Cucumber, fostering collaboration between development and QA teams. </w:t>
      </w:r>
    </w:p>
    <w:p w14:paraId="410F006C" w14:textId="77777777" w:rsidR="00413953" w:rsidRPr="00413953" w:rsidRDefault="00413953" w:rsidP="00413953">
      <w:pPr>
        <w:pStyle w:val="NoSpacing"/>
        <w:numPr>
          <w:ilvl w:val="0"/>
          <w:numId w:val="59"/>
        </w:numPr>
      </w:pPr>
      <w:r w:rsidRPr="00413953">
        <w:t>Managed containerized applications with Docker and Kubernetes, ensuring seamless deployment and scalability.</w:t>
      </w:r>
    </w:p>
    <w:p w14:paraId="779008EC" w14:textId="77777777" w:rsidR="00413953" w:rsidRPr="00413953" w:rsidRDefault="00413953" w:rsidP="00413953">
      <w:pPr>
        <w:pStyle w:val="NoSpacing"/>
        <w:numPr>
          <w:ilvl w:val="0"/>
          <w:numId w:val="59"/>
        </w:numPr>
      </w:pPr>
      <w:r w:rsidRPr="00413953">
        <w:t xml:space="preserve">Validated and parsed JSON and XML data formats for comprehensive testing of data exchange processes. Version controlled and collaborated using Git, ensuring code quality and traceability throughout the development lifecycle. </w:t>
      </w:r>
    </w:p>
    <w:p w14:paraId="6BB32FD5" w14:textId="77777777" w:rsidR="00413953" w:rsidRPr="00413953" w:rsidRDefault="00413953" w:rsidP="00413953">
      <w:pPr>
        <w:pStyle w:val="NoSpacing"/>
        <w:numPr>
          <w:ilvl w:val="0"/>
          <w:numId w:val="59"/>
        </w:numPr>
      </w:pPr>
      <w:r w:rsidRPr="00413953">
        <w:t xml:space="preserve">Enhanced the development workflow with Visual Studio Code (VSCode). </w:t>
      </w:r>
    </w:p>
    <w:p w14:paraId="543EE002" w14:textId="77777777" w:rsidR="00413953" w:rsidRPr="00413953" w:rsidRDefault="00413953" w:rsidP="00413953">
      <w:pPr>
        <w:pStyle w:val="NoSpacing"/>
        <w:numPr>
          <w:ilvl w:val="0"/>
          <w:numId w:val="59"/>
        </w:numPr>
      </w:pPr>
      <w:r w:rsidRPr="00413953">
        <w:t xml:space="preserve">Worked in an Agile and Scrum environment, utilizing JIRA for project management and collaboration with cross functional teams. </w:t>
      </w:r>
    </w:p>
    <w:p w14:paraId="0B24A0A5" w14:textId="77777777" w:rsidR="00413953" w:rsidRPr="00413953" w:rsidRDefault="00413953" w:rsidP="00413953">
      <w:pPr>
        <w:pStyle w:val="NoSpacing"/>
        <w:rPr>
          <w:sz w:val="10"/>
        </w:rPr>
      </w:pPr>
    </w:p>
    <w:p w14:paraId="17338D58" w14:textId="040512BF" w:rsidR="00413953" w:rsidRPr="00413953" w:rsidRDefault="00413953" w:rsidP="00413953">
      <w:pPr>
        <w:pStyle w:val="NoSpacing"/>
      </w:pPr>
      <w:r w:rsidRPr="00413953">
        <w:rPr>
          <w:b/>
          <w:bCs/>
        </w:rPr>
        <w:t>Environment:</w:t>
      </w:r>
      <w:r w:rsidRPr="00413953">
        <w:t xml:space="preserve"> Selenium</w:t>
      </w:r>
      <w:r>
        <w:t xml:space="preserve">, </w:t>
      </w:r>
      <w:r w:rsidRPr="00413953">
        <w:t xml:space="preserve">Playwright, Typescript, Java, Protractor, npm, Jenkins, Jest, Postman, ELK, Webpack, MySQL, MongoDB, AWS, Angular, </w:t>
      </w:r>
      <w:r w:rsidR="003D1373">
        <w:t xml:space="preserve">GCP, </w:t>
      </w:r>
      <w:r w:rsidRPr="00413953">
        <w:t>Node.JS, XPath, BDD, Cucumber, JSON, XML, Git, VSCode, Agile, Scrum, JIRA.</w:t>
      </w:r>
    </w:p>
    <w:p w14:paraId="2FC233AC" w14:textId="77777777" w:rsidR="00413953" w:rsidRPr="00413953" w:rsidRDefault="00413953" w:rsidP="00413953">
      <w:pPr>
        <w:pStyle w:val="NoSpacing"/>
      </w:pPr>
    </w:p>
    <w:p w14:paraId="48452AFF" w14:textId="4F8E71EE" w:rsidR="00413953" w:rsidRPr="00413953" w:rsidRDefault="00413953" w:rsidP="00413953">
      <w:pPr>
        <w:pStyle w:val="NoSpacing"/>
        <w:rPr>
          <w:b/>
          <w:bCs/>
        </w:rPr>
      </w:pPr>
      <w:r w:rsidRPr="00413953">
        <w:rPr>
          <w:b/>
          <w:bCs/>
        </w:rPr>
        <w:t>Blue Care Network, Southfield, MI</w:t>
      </w:r>
      <w:r>
        <w:rPr>
          <w:b/>
          <w:bCs/>
        </w:rPr>
        <w:tab/>
      </w:r>
      <w:r>
        <w:rPr>
          <w:b/>
          <w:bCs/>
        </w:rPr>
        <w:tab/>
      </w:r>
      <w:r>
        <w:rPr>
          <w:b/>
          <w:bCs/>
        </w:rPr>
        <w:tab/>
      </w:r>
      <w:r>
        <w:rPr>
          <w:b/>
          <w:bCs/>
        </w:rPr>
        <w:tab/>
      </w:r>
      <w:r>
        <w:rPr>
          <w:b/>
          <w:bCs/>
        </w:rPr>
        <w:tab/>
      </w:r>
      <w:r>
        <w:rPr>
          <w:b/>
          <w:bCs/>
        </w:rPr>
        <w:tab/>
        <w:t xml:space="preserve">                 </w:t>
      </w:r>
      <w:r w:rsidRPr="00413953">
        <w:rPr>
          <w:b/>
          <w:bCs/>
        </w:rPr>
        <w:t>Jan 2012</w:t>
      </w:r>
      <w:r>
        <w:rPr>
          <w:b/>
          <w:bCs/>
        </w:rPr>
        <w:t xml:space="preserve"> – </w:t>
      </w:r>
      <w:r w:rsidRPr="00413953">
        <w:rPr>
          <w:b/>
          <w:bCs/>
        </w:rPr>
        <w:t>Dec 2014</w:t>
      </w:r>
    </w:p>
    <w:p w14:paraId="208F467D" w14:textId="77777777" w:rsidR="00413953" w:rsidRPr="00413953" w:rsidRDefault="00413953" w:rsidP="00413953">
      <w:pPr>
        <w:pStyle w:val="NoSpacing"/>
        <w:rPr>
          <w:b/>
          <w:bCs/>
        </w:rPr>
      </w:pPr>
      <w:r w:rsidRPr="00413953">
        <w:rPr>
          <w:b/>
          <w:bCs/>
        </w:rPr>
        <w:t>QA Automation Engineer</w:t>
      </w:r>
    </w:p>
    <w:p w14:paraId="338FF8AF" w14:textId="77777777" w:rsidR="00413953" w:rsidRPr="00413953" w:rsidRDefault="00413953" w:rsidP="00413953">
      <w:pPr>
        <w:pStyle w:val="NoSpacing"/>
        <w:rPr>
          <w:b/>
          <w:bCs/>
        </w:rPr>
      </w:pPr>
      <w:r w:rsidRPr="00413953">
        <w:rPr>
          <w:b/>
          <w:bCs/>
        </w:rPr>
        <w:t xml:space="preserve">Project: Clinical Care Advance (CCA)        </w:t>
      </w:r>
    </w:p>
    <w:p w14:paraId="35443228" w14:textId="77777777" w:rsidR="00413953" w:rsidRPr="00413953" w:rsidRDefault="00413953" w:rsidP="00413953">
      <w:pPr>
        <w:pStyle w:val="NoSpacing"/>
        <w:rPr>
          <w:sz w:val="10"/>
        </w:rPr>
      </w:pPr>
    </w:p>
    <w:p w14:paraId="1445078B" w14:textId="77777777" w:rsidR="00413953" w:rsidRPr="00413953" w:rsidRDefault="00413953" w:rsidP="00413953">
      <w:pPr>
        <w:pStyle w:val="NoSpacing"/>
        <w:numPr>
          <w:ilvl w:val="0"/>
          <w:numId w:val="60"/>
        </w:numPr>
      </w:pPr>
      <w:r w:rsidRPr="00413953">
        <w:t xml:space="preserve">Implemented Selenium WebDriver for automated testing, ensuring robust and efficient test scripts for web applications. </w:t>
      </w:r>
    </w:p>
    <w:p w14:paraId="373F1F43" w14:textId="77777777" w:rsidR="00413953" w:rsidRPr="00413953" w:rsidRDefault="00413953" w:rsidP="00413953">
      <w:pPr>
        <w:pStyle w:val="NoSpacing"/>
        <w:numPr>
          <w:ilvl w:val="0"/>
          <w:numId w:val="60"/>
        </w:numPr>
      </w:pPr>
      <w:r w:rsidRPr="00413953">
        <w:t>Applied Java-Object-Oriented Programming (OOP) principles to develop scalable and maintainable automation frameworks.</w:t>
      </w:r>
    </w:p>
    <w:p w14:paraId="0B9F16EC" w14:textId="77777777" w:rsidR="00413953" w:rsidRPr="00413953" w:rsidRDefault="00413953" w:rsidP="00413953">
      <w:pPr>
        <w:pStyle w:val="NoSpacing"/>
        <w:numPr>
          <w:ilvl w:val="0"/>
          <w:numId w:val="60"/>
        </w:numPr>
      </w:pPr>
      <w:r w:rsidRPr="00413953">
        <w:lastRenderedPageBreak/>
        <w:t xml:space="preserve">Utilized Maven for project management and dependency resolution, ensuring smooth execution of automated test suites. </w:t>
      </w:r>
    </w:p>
    <w:p w14:paraId="713F1D72" w14:textId="77777777" w:rsidR="00413953" w:rsidRPr="00413953" w:rsidRDefault="00413953" w:rsidP="00413953">
      <w:pPr>
        <w:pStyle w:val="NoSpacing"/>
        <w:numPr>
          <w:ilvl w:val="0"/>
          <w:numId w:val="60"/>
        </w:numPr>
      </w:pPr>
      <w:r w:rsidRPr="00413953">
        <w:t xml:space="preserve">Conducted API testing using REST Assured to validate the functionality and integrity of backend services. Employed XPath and CSS Selectors for precise and effective web element identification in automated tests. </w:t>
      </w:r>
    </w:p>
    <w:p w14:paraId="1D5983B8" w14:textId="77777777" w:rsidR="00413953" w:rsidRPr="00413953" w:rsidRDefault="00413953" w:rsidP="00413953">
      <w:pPr>
        <w:pStyle w:val="NoSpacing"/>
        <w:numPr>
          <w:ilvl w:val="0"/>
          <w:numId w:val="60"/>
        </w:numPr>
      </w:pPr>
      <w:r w:rsidRPr="00413953">
        <w:t xml:space="preserve">Integrated automated tests into Jenkins for continuous integration, facilitating early detection of issues in the development pipeline. </w:t>
      </w:r>
    </w:p>
    <w:p w14:paraId="0E1EF380" w14:textId="77777777" w:rsidR="00413953" w:rsidRPr="00413953" w:rsidRDefault="00413953" w:rsidP="00413953">
      <w:pPr>
        <w:pStyle w:val="NoSpacing"/>
        <w:numPr>
          <w:ilvl w:val="0"/>
          <w:numId w:val="60"/>
        </w:numPr>
      </w:pPr>
      <w:r w:rsidRPr="00413953">
        <w:t xml:space="preserve">Leveraged Chrome Developer Tools for in-depth inspection and debugging of web applications during test automation. </w:t>
      </w:r>
    </w:p>
    <w:p w14:paraId="54703E2E" w14:textId="77777777" w:rsidR="00413953" w:rsidRPr="00413953" w:rsidRDefault="00413953" w:rsidP="00413953">
      <w:pPr>
        <w:pStyle w:val="NoSpacing"/>
        <w:numPr>
          <w:ilvl w:val="0"/>
          <w:numId w:val="60"/>
        </w:numPr>
      </w:pPr>
      <w:r w:rsidRPr="00413953">
        <w:t xml:space="preserve">Utilized Git for version control, ensuring collaborative and organized development efforts within the team. </w:t>
      </w:r>
    </w:p>
    <w:p w14:paraId="710E4BE4" w14:textId="77777777" w:rsidR="00413953" w:rsidRPr="00413953" w:rsidRDefault="00413953" w:rsidP="00413953">
      <w:pPr>
        <w:pStyle w:val="NoSpacing"/>
        <w:numPr>
          <w:ilvl w:val="0"/>
          <w:numId w:val="60"/>
        </w:numPr>
      </w:pPr>
      <w:r w:rsidRPr="00413953">
        <w:t>Implemented behavior-driven development (BDD) using Cucumber, enhancing test scenarios and collaboration with non-technical stakeholders.</w:t>
      </w:r>
    </w:p>
    <w:p w14:paraId="4C825A38" w14:textId="77777777" w:rsidR="00413953" w:rsidRPr="00413953" w:rsidRDefault="00413953" w:rsidP="00413953">
      <w:pPr>
        <w:pStyle w:val="NoSpacing"/>
        <w:numPr>
          <w:ilvl w:val="0"/>
          <w:numId w:val="60"/>
        </w:numPr>
      </w:pPr>
      <w:r w:rsidRPr="00413953">
        <w:t xml:space="preserve">Executed database testing on Oracle using JDBC to validate data consistency and integrity. Applied HTML, CSS, Angular, and JavaScript knowledge to understand and test frontend components of web applications. </w:t>
      </w:r>
    </w:p>
    <w:p w14:paraId="3FCC01DE" w14:textId="77777777" w:rsidR="00413953" w:rsidRPr="00413953" w:rsidRDefault="00413953" w:rsidP="00413953">
      <w:pPr>
        <w:pStyle w:val="NoSpacing"/>
        <w:numPr>
          <w:ilvl w:val="0"/>
          <w:numId w:val="60"/>
        </w:numPr>
      </w:pPr>
      <w:r w:rsidRPr="00413953">
        <w:t>Utilized Docker for containerization, ensuring consistent and reproducible testing environments. Conducted performance testing using JMeter to assess the scalability and performance of web applications.</w:t>
      </w:r>
    </w:p>
    <w:p w14:paraId="10706E3A" w14:textId="77777777" w:rsidR="00413953" w:rsidRPr="00413953" w:rsidRDefault="00413953" w:rsidP="00413953">
      <w:pPr>
        <w:pStyle w:val="NoSpacing"/>
        <w:numPr>
          <w:ilvl w:val="0"/>
          <w:numId w:val="60"/>
        </w:numPr>
      </w:pPr>
      <w:r w:rsidRPr="00413953">
        <w:t>Implemented automated API testing using Swagger to ensure the correctness of API endpoints and responses.</w:t>
      </w:r>
    </w:p>
    <w:p w14:paraId="444172F9" w14:textId="77777777" w:rsidR="00413953" w:rsidRPr="00413953" w:rsidRDefault="00413953" w:rsidP="00413953">
      <w:pPr>
        <w:pStyle w:val="NoSpacing"/>
        <w:numPr>
          <w:ilvl w:val="0"/>
          <w:numId w:val="60"/>
        </w:numPr>
      </w:pPr>
      <w:r w:rsidRPr="00413953">
        <w:t xml:space="preserve">Integrated ELK (Elasticsearch, Logstash, and Kibana) for efficient log analysis and monitoring during automated testing. </w:t>
      </w:r>
    </w:p>
    <w:p w14:paraId="1DE49460" w14:textId="77777777" w:rsidR="00413953" w:rsidRPr="00413953" w:rsidRDefault="00413953" w:rsidP="00413953">
      <w:pPr>
        <w:pStyle w:val="NoSpacing"/>
        <w:numPr>
          <w:ilvl w:val="0"/>
          <w:numId w:val="60"/>
        </w:numPr>
      </w:pPr>
      <w:r w:rsidRPr="00413953">
        <w:t xml:space="preserve">Used Eclipse as an Integrated Development Environment (IDE) for coding, debugging, and test script development. </w:t>
      </w:r>
    </w:p>
    <w:p w14:paraId="651CD926" w14:textId="77777777" w:rsidR="00413953" w:rsidRPr="00413953" w:rsidRDefault="00413953" w:rsidP="00413953">
      <w:pPr>
        <w:pStyle w:val="NoSpacing"/>
        <w:rPr>
          <w:sz w:val="10"/>
        </w:rPr>
      </w:pPr>
    </w:p>
    <w:p w14:paraId="5492D004" w14:textId="1EC38270" w:rsidR="00413953" w:rsidRDefault="00413953" w:rsidP="00413953">
      <w:pPr>
        <w:pStyle w:val="NoSpacing"/>
      </w:pPr>
      <w:r w:rsidRPr="00413953">
        <w:rPr>
          <w:b/>
          <w:bCs/>
        </w:rPr>
        <w:t>Environment:</w:t>
      </w:r>
      <w:r w:rsidRPr="00413953">
        <w:t xml:space="preserve"> Selenium WebDriver, Java, Maven, REST Assured, XPath, CSS Selectors, Jenkins, Git, Cucumber, Oracle, JDBC, HTML, CSS, Angular, JavaScript, Docker, JMeter, Swagger, ELK, Eclipse.</w:t>
      </w:r>
    </w:p>
    <w:p w14:paraId="2378109E" w14:textId="77777777" w:rsidR="00141D2F" w:rsidRDefault="00141D2F" w:rsidP="00576A3F">
      <w:pPr>
        <w:pStyle w:val="NoSpacing"/>
        <w:rPr>
          <w:b/>
          <w:bCs/>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167C3067" w14:textId="78DC2E5D" w:rsidR="00413953" w:rsidRPr="00413953" w:rsidRDefault="00413953" w:rsidP="00413953">
      <w:pPr>
        <w:pStyle w:val="NoSpacing"/>
        <w:numPr>
          <w:ilvl w:val="0"/>
          <w:numId w:val="61"/>
        </w:numPr>
      </w:pPr>
      <w:r w:rsidRPr="00413953">
        <w:t xml:space="preserve">Master's degree in business administration (MBA), Kakatiya University, India.  </w:t>
      </w:r>
    </w:p>
    <w:p w14:paraId="3559AD32" w14:textId="77777777" w:rsidR="00413953" w:rsidRPr="00413953" w:rsidRDefault="00413953" w:rsidP="00413953">
      <w:pPr>
        <w:pStyle w:val="NoSpacing"/>
        <w:numPr>
          <w:ilvl w:val="0"/>
          <w:numId w:val="61"/>
        </w:numPr>
      </w:pPr>
      <w:r w:rsidRPr="00413953">
        <w:t>Post Graduate Diploma in Computer Applications (PGDCA), Kakatiya University, India.</w:t>
      </w:r>
    </w:p>
    <w:p w14:paraId="4C561F78" w14:textId="77777777" w:rsidR="00413953" w:rsidRPr="00413953" w:rsidRDefault="00413953" w:rsidP="00413953">
      <w:pPr>
        <w:pStyle w:val="NoSpacing"/>
        <w:numPr>
          <w:ilvl w:val="0"/>
          <w:numId w:val="61"/>
        </w:numPr>
      </w:pPr>
      <w:r w:rsidRPr="00413953">
        <w:t>ISTQB (International Software Testing Qualifications Board) Certified Foundation level.</w:t>
      </w:r>
    </w:p>
    <w:p w14:paraId="1F02234D" w14:textId="77777777" w:rsidR="00413953" w:rsidRPr="00413953" w:rsidRDefault="00413953" w:rsidP="0054672B">
      <w:pPr>
        <w:pStyle w:val="NoSpacing"/>
        <w:numPr>
          <w:ilvl w:val="0"/>
          <w:numId w:val="61"/>
        </w:numPr>
      </w:pPr>
      <w:r w:rsidRPr="00413953">
        <w:t>SCA (Salesforce Certified Administrator) Exam in Dec 2023</w:t>
      </w:r>
    </w:p>
    <w:sectPr w:rsidR="00413953" w:rsidRPr="00413953" w:rsidSect="002B048B">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D65E0" w14:textId="77777777" w:rsidR="002B048B" w:rsidRDefault="002B048B">
      <w:r>
        <w:separator/>
      </w:r>
    </w:p>
  </w:endnote>
  <w:endnote w:type="continuationSeparator" w:id="0">
    <w:p w14:paraId="11AE5FCF" w14:textId="77777777" w:rsidR="002B048B" w:rsidRDefault="002B0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1"/>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C7562" w14:textId="77777777" w:rsidR="002B048B" w:rsidRDefault="002B048B">
      <w:r>
        <w:separator/>
      </w:r>
    </w:p>
  </w:footnote>
  <w:footnote w:type="continuationSeparator" w:id="0">
    <w:p w14:paraId="06F10131" w14:textId="77777777" w:rsidR="002B048B" w:rsidRDefault="002B0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2C434707" w:rsidR="00BF14B3" w:rsidRPr="00654952" w:rsidRDefault="00000000" w:rsidP="009D2991">
    <w:pPr>
      <w:pStyle w:val="NoSpacing"/>
    </w:pPr>
    <w:r>
      <w:rPr>
        <w:noProof/>
      </w:rPr>
      <w:object w:dxaOrig="1440" w:dyaOrig="1440" w14:anchorId="36B0E6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384.3pt;margin-top:-.75pt;width:65.25pt;height:46.5pt;z-index:251661312;mso-position-horizontal-relative:text;mso-position-vertical-relative:text" wrapcoords="-248 0 -248 21252 21600 21252 21600 0 -248 0" filled="t">
          <v:imagedata r:id="rId1" o:title=""/>
          <o:lock v:ext="edit" aspectratio="f"/>
          <w10:wrap type="tight"/>
        </v:shape>
        <o:OLEObject Type="Embed" ProgID="StaticMetafile" ShapeID="_x0000_s1026" DrawAspect="Content" ObjectID="_1768943073" r:id="rId2"/>
      </w:object>
    </w:r>
    <w:r>
      <w:rPr>
        <w:noProof/>
      </w:rPr>
      <w:object w:dxaOrig="1440" w:dyaOrig="1440" w14:anchorId="7A13E9CB">
        <v:shape id="_x0000_s1025" type="#_x0000_t75" style="position:absolute;margin-left:464.3pt;margin-top:-6.75pt;width:58.5pt;height:46.5pt;z-index:251659264;mso-position-horizontal-relative:text;mso-position-vertical-relative:text" wrapcoords="-277 0 -277 21252 21600 21252 21600 0 -277 0" filled="t">
          <v:imagedata r:id="rId3" o:title=""/>
          <o:lock v:ext="edit" aspectratio="f"/>
          <w10:wrap type="tight"/>
        </v:shape>
        <o:OLEObject Type="Embed" ProgID="StaticMetafile" ShapeID="_x0000_s1025" DrawAspect="Content" ObjectID="_1768943074" r:id="rId4"/>
      </w:object>
    </w:r>
    <w:r w:rsidR="00BF14B3" w:rsidRPr="00654952">
      <w:rPr>
        <w:b/>
        <w:bCs/>
      </w:rPr>
      <w:t>Candidate Location:</w:t>
    </w:r>
    <w:r w:rsidR="00EC3F6D" w:rsidRPr="00654952">
      <w:t xml:space="preserve"> </w:t>
    </w:r>
    <w:r w:rsidR="00413953" w:rsidRPr="00413953">
      <w:rPr>
        <w:color w:val="000000"/>
      </w:rPr>
      <w:t>Troy</w:t>
    </w:r>
    <w:r w:rsidR="00413953">
      <w:rPr>
        <w:color w:val="000000"/>
      </w:rPr>
      <w:t>, MI</w:t>
    </w:r>
  </w:p>
  <w:p w14:paraId="156BF033" w14:textId="33226D6A" w:rsidR="008411C8" w:rsidRDefault="00BF14B3" w:rsidP="00654952">
    <w:pPr>
      <w:pStyle w:val="NoSpacing"/>
    </w:pPr>
    <w:r w:rsidRPr="000D2BF5">
      <w:rPr>
        <w:b/>
        <w:bCs/>
        <w:lang w:val="en-IN"/>
      </w:rPr>
      <w:t>Candidate E-mail ID:</w:t>
    </w:r>
    <w:r w:rsidRPr="000D2BF5">
      <w:rPr>
        <w:lang w:val="en-IN"/>
      </w:rPr>
      <w:t xml:space="preserve"> </w:t>
    </w:r>
    <w:hyperlink r:id="rId5" w:history="1">
      <w:r w:rsidR="00413953" w:rsidRPr="008A719C">
        <w:rPr>
          <w:rStyle w:val="Hyperlink"/>
        </w:rPr>
        <w:t>sreedevithandra@hotmail.com</w:t>
      </w:r>
    </w:hyperlink>
  </w:p>
  <w:p w14:paraId="639D8B28" w14:textId="20B0585B" w:rsidR="00BF14B3" w:rsidRPr="00740556" w:rsidRDefault="00BF14B3" w:rsidP="00654952">
    <w:pPr>
      <w:pStyle w:val="NoSpacing"/>
      <w:rPr>
        <w:lang w:val="en-IN"/>
      </w:rPr>
    </w:pPr>
    <w:r w:rsidRPr="00740556">
      <w:rPr>
        <w:b/>
        <w:bCs/>
        <w:lang w:val="en-IN"/>
      </w:rPr>
      <w:t>Contact Number:</w:t>
    </w:r>
    <w:r w:rsidR="004C7072" w:rsidRPr="00740556">
      <w:rPr>
        <w:lang w:val="en-IN"/>
      </w:rPr>
      <w:t xml:space="preserve"> </w:t>
    </w:r>
    <w:r w:rsidR="00413953" w:rsidRPr="00413953">
      <w:rPr>
        <w:rFonts w:ascii="Calibri" w:hAnsi="Calibri" w:cs="Calibri"/>
        <w:lang w:val="en-IN"/>
      </w:rPr>
      <w:t>248-805-2532</w:t>
    </w:r>
  </w:p>
  <w:p w14:paraId="6360024A" w14:textId="77777777" w:rsidR="00AD5567" w:rsidRPr="00740556" w:rsidRDefault="00AD5567" w:rsidP="00AD5567">
    <w:pPr>
      <w:pStyle w:val="Header"/>
      <w:rPr>
        <w:rFonts w:asciiTheme="minorHAnsi" w:hAnsiTheme="minorHAnsi" w:cstheme="minorHAnsi"/>
        <w:b/>
        <w:sz w:val="10"/>
        <w:szCs w:val="28"/>
        <w:lang w:val="en-IN"/>
      </w:rPr>
    </w:pPr>
  </w:p>
  <w:p w14:paraId="73D3846E" w14:textId="11C9853D" w:rsidR="004E3F40" w:rsidRPr="00413953" w:rsidRDefault="00413953" w:rsidP="000155D8">
    <w:pPr>
      <w:pStyle w:val="Header"/>
      <w:jc w:val="center"/>
      <w:rPr>
        <w:rFonts w:asciiTheme="minorHAnsi" w:hAnsiTheme="minorHAnsi" w:cstheme="minorHAnsi"/>
        <w:b/>
        <w:sz w:val="28"/>
        <w:szCs w:val="28"/>
        <w:lang w:val="en-IN"/>
      </w:rPr>
    </w:pPr>
    <w:r w:rsidRPr="00413953">
      <w:rPr>
        <w:rFonts w:asciiTheme="minorHAnsi" w:hAnsiTheme="minorHAnsi" w:cstheme="minorHAnsi"/>
        <w:b/>
        <w:sz w:val="28"/>
        <w:szCs w:val="28"/>
        <w:lang w:val="en-IN"/>
      </w:rPr>
      <w:t>Sreedevi Thandra</w:t>
    </w:r>
  </w:p>
  <w:p w14:paraId="2BE12A70" w14:textId="77777777" w:rsidR="00413953" w:rsidRPr="00413953" w:rsidRDefault="00413953"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0D81D0C"/>
    <w:multiLevelType w:val="hybridMultilevel"/>
    <w:tmpl w:val="231EB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102D81"/>
    <w:multiLevelType w:val="hybridMultilevel"/>
    <w:tmpl w:val="F53A63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0430642F"/>
    <w:multiLevelType w:val="hybridMultilevel"/>
    <w:tmpl w:val="43C2D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85013A8"/>
    <w:multiLevelType w:val="hybridMultilevel"/>
    <w:tmpl w:val="90B02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09E120C0"/>
    <w:multiLevelType w:val="hybridMultilevel"/>
    <w:tmpl w:val="38E04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0C7E6A4D"/>
    <w:multiLevelType w:val="hybridMultilevel"/>
    <w:tmpl w:val="D3E0C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E9361FF"/>
    <w:multiLevelType w:val="hybridMultilevel"/>
    <w:tmpl w:val="5ECE9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106102AB"/>
    <w:multiLevelType w:val="hybridMultilevel"/>
    <w:tmpl w:val="1FFC6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172C3886"/>
    <w:multiLevelType w:val="hybridMultilevel"/>
    <w:tmpl w:val="60AC3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4" w15:restartNumberingAfterBreak="0">
    <w:nsid w:val="1CC15C59"/>
    <w:multiLevelType w:val="hybridMultilevel"/>
    <w:tmpl w:val="FC38A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F2867EA"/>
    <w:multiLevelType w:val="hybridMultilevel"/>
    <w:tmpl w:val="902EB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2379132D"/>
    <w:multiLevelType w:val="hybridMultilevel"/>
    <w:tmpl w:val="AC583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2BB73C06"/>
    <w:multiLevelType w:val="hybridMultilevel"/>
    <w:tmpl w:val="DA7C8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2C8648C8"/>
    <w:multiLevelType w:val="hybridMultilevel"/>
    <w:tmpl w:val="E4AE6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D8A44DE"/>
    <w:multiLevelType w:val="hybridMultilevel"/>
    <w:tmpl w:val="922E5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0806BE6"/>
    <w:multiLevelType w:val="hybridMultilevel"/>
    <w:tmpl w:val="5C4AE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0A13F57"/>
    <w:multiLevelType w:val="hybridMultilevel"/>
    <w:tmpl w:val="74042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1222684"/>
    <w:multiLevelType w:val="hybridMultilevel"/>
    <w:tmpl w:val="A68A8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3613445C"/>
    <w:multiLevelType w:val="hybridMultilevel"/>
    <w:tmpl w:val="97D43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422B2E15"/>
    <w:multiLevelType w:val="hybridMultilevel"/>
    <w:tmpl w:val="5040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490B6B7E"/>
    <w:multiLevelType w:val="hybridMultilevel"/>
    <w:tmpl w:val="0F22D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9A1571A"/>
    <w:multiLevelType w:val="hybridMultilevel"/>
    <w:tmpl w:val="9A507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536351D6"/>
    <w:multiLevelType w:val="hybridMultilevel"/>
    <w:tmpl w:val="75D02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3"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4"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55"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6"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8" w15:restartNumberingAfterBreak="0">
    <w:nsid w:val="66965B1E"/>
    <w:multiLevelType w:val="hybridMultilevel"/>
    <w:tmpl w:val="D4208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0" w15:restartNumberingAfterBreak="0">
    <w:nsid w:val="6D202706"/>
    <w:multiLevelType w:val="hybridMultilevel"/>
    <w:tmpl w:val="7D8A8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705705E1"/>
    <w:multiLevelType w:val="hybridMultilevel"/>
    <w:tmpl w:val="85EE5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65"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79A86616"/>
    <w:multiLevelType w:val="hybridMultilevel"/>
    <w:tmpl w:val="6ED2D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59"/>
  </w:num>
  <w:num w:numId="3" w16cid:durableId="139352410">
    <w:abstractNumId w:val="61"/>
  </w:num>
  <w:num w:numId="4" w16cid:durableId="1139345333">
    <w:abstractNumId w:val="52"/>
  </w:num>
  <w:num w:numId="5" w16cid:durableId="1566716753">
    <w:abstractNumId w:val="45"/>
  </w:num>
  <w:num w:numId="6" w16cid:durableId="862130666">
    <w:abstractNumId w:val="20"/>
  </w:num>
  <w:num w:numId="7" w16cid:durableId="2013292984">
    <w:abstractNumId w:val="62"/>
  </w:num>
  <w:num w:numId="8" w16cid:durableId="777530213">
    <w:abstractNumId w:val="68"/>
  </w:num>
  <w:num w:numId="9" w16cid:durableId="1192037481">
    <w:abstractNumId w:val="40"/>
  </w:num>
  <w:num w:numId="10" w16cid:durableId="263391843">
    <w:abstractNumId w:val="65"/>
  </w:num>
  <w:num w:numId="11" w16cid:durableId="66726532">
    <w:abstractNumId w:val="54"/>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66"/>
  </w:num>
  <w:num w:numId="14" w16cid:durableId="1133476638">
    <w:abstractNumId w:val="47"/>
  </w:num>
  <w:num w:numId="15" w16cid:durableId="337585252">
    <w:abstractNumId w:val="64"/>
  </w:num>
  <w:num w:numId="16" w16cid:durableId="2061587357">
    <w:abstractNumId w:val="55"/>
  </w:num>
  <w:num w:numId="17" w16cid:durableId="1065491973">
    <w:abstractNumId w:val="28"/>
  </w:num>
  <w:num w:numId="18" w16cid:durableId="1318266233">
    <w:abstractNumId w:val="26"/>
  </w:num>
  <w:num w:numId="19" w16cid:durableId="526874085">
    <w:abstractNumId w:val="53"/>
  </w:num>
  <w:num w:numId="20" w16cid:durableId="844248676">
    <w:abstractNumId w:val="33"/>
  </w:num>
  <w:num w:numId="21" w16cid:durableId="284892896">
    <w:abstractNumId w:val="46"/>
  </w:num>
  <w:num w:numId="22" w16cid:durableId="605190378">
    <w:abstractNumId w:val="23"/>
  </w:num>
  <w:num w:numId="23" w16cid:durableId="509416459">
    <w:abstractNumId w:val="30"/>
  </w:num>
  <w:num w:numId="24" w16cid:durableId="1935087531">
    <w:abstractNumId w:val="15"/>
  </w:num>
  <w:num w:numId="25" w16cid:durableId="1366129160">
    <w:abstractNumId w:val="18"/>
  </w:num>
  <w:num w:numId="26" w16cid:durableId="1003901784">
    <w:abstractNumId w:val="57"/>
  </w:num>
  <w:num w:numId="27" w16cid:durableId="543714750">
    <w:abstractNumId w:val="43"/>
  </w:num>
  <w:num w:numId="28" w16cid:durableId="504515879">
    <w:abstractNumId w:val="22"/>
  </w:num>
  <w:num w:numId="29" w16cid:durableId="1754471848">
    <w:abstractNumId w:val="29"/>
  </w:num>
  <w:num w:numId="30" w16cid:durableId="553084479">
    <w:abstractNumId w:val="50"/>
  </w:num>
  <w:num w:numId="31" w16cid:durableId="1454204984">
    <w:abstractNumId w:val="42"/>
  </w:num>
  <w:num w:numId="32" w16cid:durableId="1183738669">
    <w:abstractNumId w:val="13"/>
  </w:num>
  <w:num w:numId="33" w16cid:durableId="128592335">
    <w:abstractNumId w:val="31"/>
  </w:num>
  <w:num w:numId="34" w16cid:durableId="187452677">
    <w:abstractNumId w:val="39"/>
  </w:num>
  <w:num w:numId="35" w16cid:durableId="972758455">
    <w:abstractNumId w:val="56"/>
  </w:num>
  <w:num w:numId="36" w16cid:durableId="1473712249">
    <w:abstractNumId w:val="38"/>
  </w:num>
  <w:num w:numId="37" w16cid:durableId="1061517168">
    <w:abstractNumId w:val="49"/>
  </w:num>
  <w:num w:numId="38" w16cid:durableId="1564678823">
    <w:abstractNumId w:val="41"/>
  </w:num>
  <w:num w:numId="39" w16cid:durableId="983849654">
    <w:abstractNumId w:val="44"/>
  </w:num>
  <w:num w:numId="40" w16cid:durableId="84618709">
    <w:abstractNumId w:val="16"/>
  </w:num>
  <w:num w:numId="41" w16cid:durableId="1060321142">
    <w:abstractNumId w:val="67"/>
  </w:num>
  <w:num w:numId="42" w16cid:durableId="1004673855">
    <w:abstractNumId w:val="60"/>
  </w:num>
  <w:num w:numId="43" w16cid:durableId="1113590807">
    <w:abstractNumId w:val="12"/>
  </w:num>
  <w:num w:numId="44" w16cid:durableId="1622154310">
    <w:abstractNumId w:val="51"/>
  </w:num>
  <w:num w:numId="45" w16cid:durableId="182784528">
    <w:abstractNumId w:val="35"/>
  </w:num>
  <w:num w:numId="46" w16cid:durableId="1549804632">
    <w:abstractNumId w:val="11"/>
  </w:num>
  <w:num w:numId="47" w16cid:durableId="1074545814">
    <w:abstractNumId w:val="63"/>
  </w:num>
  <w:num w:numId="48" w16cid:durableId="1252619803">
    <w:abstractNumId w:val="34"/>
  </w:num>
  <w:num w:numId="49" w16cid:durableId="930357764">
    <w:abstractNumId w:val="27"/>
  </w:num>
  <w:num w:numId="50" w16cid:durableId="623581307">
    <w:abstractNumId w:val="58"/>
  </w:num>
  <w:num w:numId="51" w16cid:durableId="1210413494">
    <w:abstractNumId w:val="19"/>
  </w:num>
  <w:num w:numId="52" w16cid:durableId="1651447222">
    <w:abstractNumId w:val="32"/>
  </w:num>
  <w:num w:numId="53" w16cid:durableId="2021933621">
    <w:abstractNumId w:val="37"/>
  </w:num>
  <w:num w:numId="54" w16cid:durableId="1882399083">
    <w:abstractNumId w:val="36"/>
  </w:num>
  <w:num w:numId="55" w16cid:durableId="806051076">
    <w:abstractNumId w:val="25"/>
  </w:num>
  <w:num w:numId="56" w16cid:durableId="564074550">
    <w:abstractNumId w:val="9"/>
  </w:num>
  <w:num w:numId="57" w16cid:durableId="1089624053">
    <w:abstractNumId w:val="17"/>
  </w:num>
  <w:num w:numId="58" w16cid:durableId="943224783">
    <w:abstractNumId w:val="21"/>
  </w:num>
  <w:num w:numId="59" w16cid:durableId="1383216418">
    <w:abstractNumId w:val="24"/>
  </w:num>
  <w:num w:numId="60" w16cid:durableId="1126198531">
    <w:abstractNumId w:val="48"/>
  </w:num>
  <w:num w:numId="61" w16cid:durableId="1694724683">
    <w:abstractNumId w:val="14"/>
  </w:num>
  <w:num w:numId="62" w16cid:durableId="20782352">
    <w:abstractNumId w:val="10"/>
    <w:lvlOverride w:ilvl="0"/>
    <w:lvlOverride w:ilvl="1"/>
    <w:lvlOverride w:ilvl="2"/>
    <w:lvlOverride w:ilvl="3"/>
    <w:lvlOverride w:ilvl="4"/>
    <w:lvlOverride w:ilvl="5"/>
    <w:lvlOverride w:ilvl="6"/>
    <w:lvlOverride w:ilvl="7"/>
    <w:lvlOverride w:ilvl="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57949"/>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2BF5"/>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1D2F"/>
    <w:rsid w:val="00143F52"/>
    <w:rsid w:val="0014542A"/>
    <w:rsid w:val="00151F21"/>
    <w:rsid w:val="00154466"/>
    <w:rsid w:val="001559D1"/>
    <w:rsid w:val="00156EFD"/>
    <w:rsid w:val="00162D7B"/>
    <w:rsid w:val="0016461A"/>
    <w:rsid w:val="00176F71"/>
    <w:rsid w:val="00181B74"/>
    <w:rsid w:val="0018509B"/>
    <w:rsid w:val="00186DDF"/>
    <w:rsid w:val="0019159B"/>
    <w:rsid w:val="001A5F25"/>
    <w:rsid w:val="001B46BC"/>
    <w:rsid w:val="001C14D9"/>
    <w:rsid w:val="001C1C4D"/>
    <w:rsid w:val="001D093A"/>
    <w:rsid w:val="001D0CFF"/>
    <w:rsid w:val="001D2855"/>
    <w:rsid w:val="001D2BA7"/>
    <w:rsid w:val="001D6B23"/>
    <w:rsid w:val="001E0884"/>
    <w:rsid w:val="001E3245"/>
    <w:rsid w:val="001E4213"/>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A77A4"/>
    <w:rsid w:val="002B048B"/>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06C7E"/>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A01"/>
    <w:rsid w:val="003A2D25"/>
    <w:rsid w:val="003A320E"/>
    <w:rsid w:val="003A6D09"/>
    <w:rsid w:val="003B0287"/>
    <w:rsid w:val="003B169E"/>
    <w:rsid w:val="003B2ADF"/>
    <w:rsid w:val="003B3010"/>
    <w:rsid w:val="003B4EAD"/>
    <w:rsid w:val="003B6182"/>
    <w:rsid w:val="003C3BB7"/>
    <w:rsid w:val="003C3DB0"/>
    <w:rsid w:val="003C4A9C"/>
    <w:rsid w:val="003C593F"/>
    <w:rsid w:val="003C5CB9"/>
    <w:rsid w:val="003C63C9"/>
    <w:rsid w:val="003D1373"/>
    <w:rsid w:val="003D14FE"/>
    <w:rsid w:val="003D3CCA"/>
    <w:rsid w:val="003D3DF9"/>
    <w:rsid w:val="003D4FFF"/>
    <w:rsid w:val="003D67D4"/>
    <w:rsid w:val="003D7674"/>
    <w:rsid w:val="003E08BC"/>
    <w:rsid w:val="003E76FE"/>
    <w:rsid w:val="003F2572"/>
    <w:rsid w:val="003F292A"/>
    <w:rsid w:val="00400457"/>
    <w:rsid w:val="00413953"/>
    <w:rsid w:val="0041611E"/>
    <w:rsid w:val="0041678F"/>
    <w:rsid w:val="00416C71"/>
    <w:rsid w:val="004176FC"/>
    <w:rsid w:val="00420329"/>
    <w:rsid w:val="00420693"/>
    <w:rsid w:val="00420D56"/>
    <w:rsid w:val="0042382F"/>
    <w:rsid w:val="00424A3B"/>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3F40"/>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56F07"/>
    <w:rsid w:val="00561123"/>
    <w:rsid w:val="00564FB3"/>
    <w:rsid w:val="00566E50"/>
    <w:rsid w:val="00570A2D"/>
    <w:rsid w:val="00576A3F"/>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556"/>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06A5"/>
    <w:rsid w:val="0079115B"/>
    <w:rsid w:val="00792ADB"/>
    <w:rsid w:val="00793092"/>
    <w:rsid w:val="00795F48"/>
    <w:rsid w:val="00795F54"/>
    <w:rsid w:val="00796BC9"/>
    <w:rsid w:val="007A2D26"/>
    <w:rsid w:val="007A31AB"/>
    <w:rsid w:val="007B1335"/>
    <w:rsid w:val="007B2324"/>
    <w:rsid w:val="007C5095"/>
    <w:rsid w:val="007C6B8B"/>
    <w:rsid w:val="007D20A0"/>
    <w:rsid w:val="007D675E"/>
    <w:rsid w:val="007D7E67"/>
    <w:rsid w:val="007E130A"/>
    <w:rsid w:val="007E18BC"/>
    <w:rsid w:val="007E3E7F"/>
    <w:rsid w:val="007F01BE"/>
    <w:rsid w:val="007F09C1"/>
    <w:rsid w:val="007F1B4C"/>
    <w:rsid w:val="007F5E21"/>
    <w:rsid w:val="007F6565"/>
    <w:rsid w:val="00800F08"/>
    <w:rsid w:val="008074A2"/>
    <w:rsid w:val="0081260A"/>
    <w:rsid w:val="008142A2"/>
    <w:rsid w:val="00815F67"/>
    <w:rsid w:val="00821AC0"/>
    <w:rsid w:val="00830595"/>
    <w:rsid w:val="008316FA"/>
    <w:rsid w:val="00834BC5"/>
    <w:rsid w:val="008411C8"/>
    <w:rsid w:val="00842EB5"/>
    <w:rsid w:val="008464C0"/>
    <w:rsid w:val="00846749"/>
    <w:rsid w:val="00851D25"/>
    <w:rsid w:val="0085515E"/>
    <w:rsid w:val="00855DA0"/>
    <w:rsid w:val="00861E50"/>
    <w:rsid w:val="00865351"/>
    <w:rsid w:val="00870121"/>
    <w:rsid w:val="0087131E"/>
    <w:rsid w:val="008757A7"/>
    <w:rsid w:val="0087756E"/>
    <w:rsid w:val="008818F2"/>
    <w:rsid w:val="008838A6"/>
    <w:rsid w:val="008857F1"/>
    <w:rsid w:val="00886739"/>
    <w:rsid w:val="00887D74"/>
    <w:rsid w:val="00887EA7"/>
    <w:rsid w:val="00890F95"/>
    <w:rsid w:val="008923B4"/>
    <w:rsid w:val="00894865"/>
    <w:rsid w:val="008952F8"/>
    <w:rsid w:val="008955C4"/>
    <w:rsid w:val="00896017"/>
    <w:rsid w:val="008A3781"/>
    <w:rsid w:val="008A5520"/>
    <w:rsid w:val="008B2935"/>
    <w:rsid w:val="008B2E59"/>
    <w:rsid w:val="008B3880"/>
    <w:rsid w:val="008B7BA1"/>
    <w:rsid w:val="008C2CDD"/>
    <w:rsid w:val="008C391E"/>
    <w:rsid w:val="008C7C3E"/>
    <w:rsid w:val="008D4FCB"/>
    <w:rsid w:val="008D5378"/>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3BA9"/>
    <w:rsid w:val="009F4241"/>
    <w:rsid w:val="009F4DB1"/>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4103A"/>
    <w:rsid w:val="00A43CC1"/>
    <w:rsid w:val="00A4633A"/>
    <w:rsid w:val="00A46A9F"/>
    <w:rsid w:val="00A51A10"/>
    <w:rsid w:val="00A538C6"/>
    <w:rsid w:val="00A53B71"/>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25D0B"/>
    <w:rsid w:val="00B27F18"/>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8A6"/>
    <w:rsid w:val="00B969C7"/>
    <w:rsid w:val="00B97805"/>
    <w:rsid w:val="00BA2960"/>
    <w:rsid w:val="00BA3745"/>
    <w:rsid w:val="00BB061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70766"/>
    <w:rsid w:val="00D71323"/>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4A06"/>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3C5"/>
    <w:rsid w:val="00ED24BB"/>
    <w:rsid w:val="00ED70CD"/>
    <w:rsid w:val="00ED7440"/>
    <w:rsid w:val="00ED759F"/>
    <w:rsid w:val="00ED7B12"/>
    <w:rsid w:val="00EE266B"/>
    <w:rsid w:val="00EE2899"/>
    <w:rsid w:val="00EE4008"/>
    <w:rsid w:val="00EF011F"/>
    <w:rsid w:val="00EF01E1"/>
    <w:rsid w:val="00EF24F1"/>
    <w:rsid w:val="00EF2854"/>
    <w:rsid w:val="00EF4E8F"/>
    <w:rsid w:val="00F00382"/>
    <w:rsid w:val="00F00E96"/>
    <w:rsid w:val="00F01E1C"/>
    <w:rsid w:val="00F02336"/>
    <w:rsid w:val="00F04D86"/>
    <w:rsid w:val="00F04FDA"/>
    <w:rsid w:val="00F07323"/>
    <w:rsid w:val="00F10318"/>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05D6"/>
    <w:rsid w:val="00F86972"/>
    <w:rsid w:val="00F87ACF"/>
    <w:rsid w:val="00F87D39"/>
    <w:rsid w:val="00F93A34"/>
    <w:rsid w:val="00F94DD7"/>
    <w:rsid w:val="00F9683A"/>
    <w:rsid w:val="00FB0611"/>
    <w:rsid w:val="00FB5A9A"/>
    <w:rsid w:val="00FC0EF9"/>
    <w:rsid w:val="00FC1612"/>
    <w:rsid w:val="00FC1DE2"/>
    <w:rsid w:val="00FC244D"/>
    <w:rsid w:val="00FD1537"/>
    <w:rsid w:val="00FD548E"/>
    <w:rsid w:val="00FD730F"/>
    <w:rsid w:val="00FE03E2"/>
    <w:rsid w:val="00FE191B"/>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 w:type="paragraph" w:customStyle="1" w:styleId="MediumGrid2-Accent11">
    <w:name w:val="Medium Grid 2 - Accent 11"/>
    <w:uiPriority w:val="1"/>
    <w:qFormat/>
    <w:rsid w:val="00141D2F"/>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76170744">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oleObject" Target="embeddings/oleObject1.bin"/><Relationship Id="rId1" Type="http://schemas.openxmlformats.org/officeDocument/2006/relationships/image" Target="media/image1.png"/><Relationship Id="rId5" Type="http://schemas.openxmlformats.org/officeDocument/2006/relationships/hyperlink" Target="mailto:sreedevithandra@hotmail.com" TargetMode="External"/><Relationship Id="rId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1118</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6</cp:revision>
  <cp:lastPrinted>2006-06-28T14:40:00Z</cp:lastPrinted>
  <dcterms:created xsi:type="dcterms:W3CDTF">2024-02-08T18:39:00Z</dcterms:created>
  <dcterms:modified xsi:type="dcterms:W3CDTF">2024-02-08T18:48:00Z</dcterms:modified>
</cp:coreProperties>
</file>