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053569A3" w14:textId="77777777" w:rsidR="00955D46" w:rsidRPr="00A6613A" w:rsidRDefault="00955D46" w:rsidP="00A6613A">
      <w:pPr>
        <w:pStyle w:val="NoSpacing"/>
        <w:rPr>
          <w:sz w:val="10"/>
        </w:rPr>
      </w:pPr>
    </w:p>
    <w:p w14:paraId="6AF73336" w14:textId="77777777" w:rsidR="0097273E" w:rsidRPr="0097273E" w:rsidRDefault="0097273E">
      <w:pPr>
        <w:pStyle w:val="NoSpacing"/>
        <w:numPr>
          <w:ilvl w:val="0"/>
          <w:numId w:val="36"/>
        </w:numPr>
      </w:pPr>
      <w:r w:rsidRPr="0097273E">
        <w:t>A Sr Full-stack developer with 8+ years of exceptional skills in Analysis, Design and Development of high scalable Multi-Tiered Web Applications with expertise in implementing &amp; following Agile methodology.</w:t>
      </w:r>
    </w:p>
    <w:p w14:paraId="28748C3D" w14:textId="77777777" w:rsidR="0097273E" w:rsidRPr="0097273E" w:rsidRDefault="0097273E">
      <w:pPr>
        <w:pStyle w:val="NoSpacing"/>
        <w:numPr>
          <w:ilvl w:val="0"/>
          <w:numId w:val="36"/>
        </w:numPr>
      </w:pPr>
      <w:r w:rsidRPr="0097273E">
        <w:t xml:space="preserve">Expertise with Cutting Edge Technologies like VueJS using Vuex, ReactJS using Redux &amp; Hooks with experience building Microsoft .NET applications using C#, ASP.NET, Web Services, MS SQL Server, Bootstrap 3/4/5  and Angular 7/8/11/12/13, Web API 2.0, HTML5, CSS2/3, jQuery, Vanilla JavaScript. </w:t>
      </w:r>
    </w:p>
    <w:p w14:paraId="1A34D01C" w14:textId="77777777" w:rsidR="0097273E" w:rsidRPr="0097273E" w:rsidRDefault="0097273E">
      <w:pPr>
        <w:pStyle w:val="NoSpacing"/>
        <w:numPr>
          <w:ilvl w:val="0"/>
          <w:numId w:val="36"/>
        </w:numPr>
      </w:pPr>
      <w:r w:rsidRPr="0097273E">
        <w:t>Strong background in Object Oriented Design (OOD), Analysis (OOA) and drawing UML diagrams.</w:t>
      </w:r>
    </w:p>
    <w:p w14:paraId="772094BD" w14:textId="77777777" w:rsidR="0097273E" w:rsidRPr="0097273E" w:rsidRDefault="0097273E">
      <w:pPr>
        <w:pStyle w:val="NoSpacing"/>
        <w:numPr>
          <w:ilvl w:val="0"/>
          <w:numId w:val="36"/>
        </w:numPr>
      </w:pPr>
      <w:r w:rsidRPr="0097273E">
        <w:t>Experience using various Configuration Management tools like GIT, bash, SourceTree and SVN various bug tracking tools like JIRA for issue tracking and assessment.</w:t>
      </w:r>
    </w:p>
    <w:p w14:paraId="37F71D4F" w14:textId="77777777" w:rsidR="0097273E" w:rsidRPr="0097273E" w:rsidRDefault="0097273E">
      <w:pPr>
        <w:pStyle w:val="NoSpacing"/>
        <w:numPr>
          <w:ilvl w:val="0"/>
          <w:numId w:val="36"/>
        </w:numPr>
      </w:pPr>
      <w:r w:rsidRPr="0097273E">
        <w:t>Experience in implementing Microservice architecture, developing Web APIs to create REST-FUL Web services using C# &amp; .NET Core with experience using Swagger.</w:t>
      </w:r>
    </w:p>
    <w:p w14:paraId="1E2C22EA" w14:textId="77777777" w:rsidR="0097273E" w:rsidRPr="0097273E" w:rsidRDefault="0097273E">
      <w:pPr>
        <w:pStyle w:val="NoSpacing"/>
        <w:numPr>
          <w:ilvl w:val="0"/>
          <w:numId w:val="36"/>
        </w:numPr>
      </w:pPr>
      <w:r w:rsidRPr="0097273E">
        <w:t>Experience in building Monolith applications using .NET Core, C#, &amp; Razor Templates.</w:t>
      </w:r>
    </w:p>
    <w:p w14:paraId="1E441BDD" w14:textId="77777777" w:rsidR="0097273E" w:rsidRPr="0097273E" w:rsidRDefault="0097273E">
      <w:pPr>
        <w:pStyle w:val="NoSpacing"/>
        <w:numPr>
          <w:ilvl w:val="0"/>
          <w:numId w:val="36"/>
        </w:numPr>
      </w:pPr>
      <w:r w:rsidRPr="0097273E">
        <w:t>Database Design, Modeling, Migration in the DBs includes MySQL and SQL Server. Performed DB normalization and written SQL queries.</w:t>
      </w:r>
    </w:p>
    <w:p w14:paraId="35EDB13F" w14:textId="77777777" w:rsidR="0097273E" w:rsidRPr="0097273E" w:rsidRDefault="0097273E">
      <w:pPr>
        <w:pStyle w:val="NoSpacing"/>
        <w:numPr>
          <w:ilvl w:val="0"/>
          <w:numId w:val="36"/>
        </w:numPr>
      </w:pPr>
      <w:r w:rsidRPr="0097273E">
        <w:t>Good experience with a NoSQL database.</w:t>
      </w:r>
    </w:p>
    <w:p w14:paraId="7AB58E0F" w14:textId="77777777" w:rsidR="0097273E" w:rsidRPr="0097273E" w:rsidRDefault="0097273E">
      <w:pPr>
        <w:pStyle w:val="NoSpacing"/>
        <w:numPr>
          <w:ilvl w:val="0"/>
          <w:numId w:val="36"/>
        </w:numPr>
      </w:pPr>
      <w:r w:rsidRPr="0097273E">
        <w:t>Experience designing and prototyping using tools like Zeplin, Adobe XD, &amp; Figma.</w:t>
      </w:r>
    </w:p>
    <w:p w14:paraId="2217BCED" w14:textId="77777777" w:rsidR="0097273E" w:rsidRPr="0097273E" w:rsidRDefault="0097273E">
      <w:pPr>
        <w:pStyle w:val="NoSpacing"/>
        <w:numPr>
          <w:ilvl w:val="0"/>
          <w:numId w:val="36"/>
        </w:numPr>
      </w:pPr>
      <w:r w:rsidRPr="0097273E">
        <w:t>Involved in architecture design, application design, UI design, and UX research using Design tools and UX tools such as FullStory, Google Analytics, Optimizely.</w:t>
      </w:r>
    </w:p>
    <w:p w14:paraId="03B7A419" w14:textId="77777777" w:rsidR="0097273E" w:rsidRPr="0097273E" w:rsidRDefault="0097273E">
      <w:pPr>
        <w:pStyle w:val="NoSpacing"/>
        <w:numPr>
          <w:ilvl w:val="0"/>
          <w:numId w:val="36"/>
        </w:numPr>
      </w:pPr>
      <w:r w:rsidRPr="0097273E">
        <w:t>Expertise in creating POCs and implementing Content Management System Software (CMS) such as StoryBlok, Tridion.</w:t>
      </w:r>
    </w:p>
    <w:p w14:paraId="371EF7F3" w14:textId="77777777" w:rsidR="0097273E" w:rsidRPr="0097273E" w:rsidRDefault="0097273E">
      <w:pPr>
        <w:pStyle w:val="NoSpacing"/>
        <w:numPr>
          <w:ilvl w:val="0"/>
          <w:numId w:val="36"/>
        </w:numPr>
      </w:pPr>
      <w:r w:rsidRPr="0097273E">
        <w:t>Involved in maintaining Authentication &amp; Authorizations to the web applications.</w:t>
      </w:r>
    </w:p>
    <w:p w14:paraId="3A1AE6D7" w14:textId="77777777" w:rsidR="0097273E" w:rsidRPr="0097273E" w:rsidRDefault="0097273E">
      <w:pPr>
        <w:pStyle w:val="NoSpacing"/>
        <w:numPr>
          <w:ilvl w:val="0"/>
          <w:numId w:val="36"/>
        </w:numPr>
      </w:pPr>
      <w:r w:rsidRPr="0097273E">
        <w:t>Involved in CI/CD using TFS &amp; lead the team(s) creating pipelines using Azure for CI/CD.</w:t>
      </w:r>
    </w:p>
    <w:p w14:paraId="35169D79" w14:textId="77777777" w:rsidR="0097273E" w:rsidRPr="0097273E" w:rsidRDefault="0097273E">
      <w:pPr>
        <w:pStyle w:val="NoSpacing"/>
        <w:numPr>
          <w:ilvl w:val="0"/>
          <w:numId w:val="36"/>
        </w:numPr>
      </w:pPr>
      <w:r w:rsidRPr="0097273E">
        <w:t>Expert in following and implementing Agile methodologies, SCRUM, &amp; KANBAN working as Agile leader for multiple teams.</w:t>
      </w:r>
    </w:p>
    <w:p w14:paraId="3FA3FCDB" w14:textId="77777777" w:rsidR="0097273E" w:rsidRPr="0097273E" w:rsidRDefault="0097273E">
      <w:pPr>
        <w:pStyle w:val="NoSpacing"/>
        <w:numPr>
          <w:ilvl w:val="0"/>
          <w:numId w:val="36"/>
        </w:numPr>
      </w:pPr>
      <w:r w:rsidRPr="0097273E">
        <w:t>Expertise facilitating sprint planning, daily scrums, refinements, retrospectives, and software demonstrations.</w:t>
      </w:r>
    </w:p>
    <w:p w14:paraId="1128257E" w14:textId="77777777" w:rsidR="0097273E" w:rsidRPr="0097273E" w:rsidRDefault="0097273E">
      <w:pPr>
        <w:pStyle w:val="NoSpacing"/>
        <w:numPr>
          <w:ilvl w:val="0"/>
          <w:numId w:val="36"/>
        </w:numPr>
      </w:pPr>
      <w:r w:rsidRPr="0097273E">
        <w:t>Expertise in Unit testing using NUnit for Unit, Integration testing &amp; smoke testing.</w:t>
      </w:r>
    </w:p>
    <w:p w14:paraId="4C3314A3" w14:textId="77777777" w:rsidR="0097273E" w:rsidRPr="0097273E" w:rsidRDefault="0097273E">
      <w:pPr>
        <w:pStyle w:val="NoSpacing"/>
        <w:numPr>
          <w:ilvl w:val="0"/>
          <w:numId w:val="36"/>
        </w:numPr>
      </w:pPr>
      <w:r w:rsidRPr="0097273E">
        <w:t>Experience in Web Testing using Selenium Web Driver in Java, Cucumber &amp; Cypress.</w:t>
      </w:r>
    </w:p>
    <w:p w14:paraId="5EAB7E17" w14:textId="77777777" w:rsidR="0097273E" w:rsidRPr="0097273E" w:rsidRDefault="0097273E">
      <w:pPr>
        <w:pStyle w:val="NoSpacing"/>
        <w:numPr>
          <w:ilvl w:val="0"/>
          <w:numId w:val="36"/>
        </w:numPr>
      </w:pPr>
      <w:r w:rsidRPr="0097273E">
        <w:t>Proficient in using Microsoft stack IDEs Visual Studio, VSCode.</w:t>
      </w:r>
    </w:p>
    <w:p w14:paraId="74112021" w14:textId="77777777" w:rsidR="0097273E" w:rsidRPr="0097273E" w:rsidRDefault="0097273E">
      <w:pPr>
        <w:pStyle w:val="NoSpacing"/>
        <w:numPr>
          <w:ilvl w:val="0"/>
          <w:numId w:val="36"/>
        </w:numPr>
      </w:pPr>
      <w:r w:rsidRPr="0097273E">
        <w:t>Experience in using and implementing design patterns such as Model-View-Control MVC, MVMM, Factory, Singleton in the development of multi-tier distributed applications.</w:t>
      </w:r>
    </w:p>
    <w:p w14:paraId="500A81C8" w14:textId="77777777" w:rsidR="0097273E" w:rsidRPr="0097273E" w:rsidRDefault="0097273E">
      <w:pPr>
        <w:pStyle w:val="NoSpacing"/>
        <w:numPr>
          <w:ilvl w:val="0"/>
          <w:numId w:val="36"/>
        </w:numPr>
      </w:pPr>
      <w:r w:rsidRPr="0097273E">
        <w:t>Expertise in producing &amp; consuming SOAP as well as Restful Web Services using WSDL, SOAP.</w:t>
      </w:r>
    </w:p>
    <w:p w14:paraId="3E21AFCC" w14:textId="77777777" w:rsidR="0097273E" w:rsidRPr="0097273E" w:rsidRDefault="0097273E">
      <w:pPr>
        <w:pStyle w:val="NoSpacing"/>
        <w:numPr>
          <w:ilvl w:val="0"/>
          <w:numId w:val="36"/>
        </w:numPr>
      </w:pPr>
      <w:r w:rsidRPr="0097273E">
        <w:t>Developed microservices framework prototype with guidelines, the developers have followed as a skeleton model and developed their interfaces on top of the baseline prototype.</w:t>
      </w:r>
    </w:p>
    <w:p w14:paraId="2D61EC4B" w14:textId="77777777" w:rsidR="0097273E" w:rsidRPr="0097273E" w:rsidRDefault="0097273E">
      <w:pPr>
        <w:pStyle w:val="NoSpacing"/>
        <w:numPr>
          <w:ilvl w:val="0"/>
          <w:numId w:val="36"/>
        </w:numPr>
      </w:pPr>
      <w:r w:rsidRPr="0097273E">
        <w:t>Experience in mentoring software developers by continuous tracking &amp; feedback.</w:t>
      </w:r>
    </w:p>
    <w:p w14:paraId="20B2C227" w14:textId="77777777" w:rsidR="0097273E" w:rsidRPr="0097273E" w:rsidRDefault="0097273E">
      <w:pPr>
        <w:pStyle w:val="NoSpacing"/>
        <w:numPr>
          <w:ilvl w:val="0"/>
          <w:numId w:val="36"/>
        </w:numPr>
      </w:pPr>
      <w:r w:rsidRPr="0097273E">
        <w:t>Experience working as Scrum Lead working closely with product owners in backlog management &amp; continuous delivery of features. Tracked &amp; managed burndown metrics, velocity, and task breakdown.</w:t>
      </w:r>
    </w:p>
    <w:p w14:paraId="6009971E" w14:textId="77777777" w:rsidR="0097273E" w:rsidRDefault="0097273E" w:rsidP="00C710EF">
      <w:pPr>
        <w:pStyle w:val="Title"/>
        <w:pBdr>
          <w:bottom w:val="single" w:sz="12" w:space="1" w:color="auto"/>
        </w:pBdr>
        <w:jc w:val="left"/>
        <w:rPr>
          <w:rFonts w:asciiTheme="minorHAnsi" w:hAnsiTheme="minorHAnsi" w:cstheme="minorHAnsi"/>
          <w:caps/>
          <w:smallCaps w:val="0"/>
          <w:sz w:val="22"/>
          <w:szCs w:val="22"/>
        </w:rPr>
      </w:pPr>
    </w:p>
    <w:p w14:paraId="01A7FF2D" w14:textId="1B400CCB" w:rsidR="00C710EF" w:rsidRPr="00C710EF" w:rsidRDefault="00C710EF" w:rsidP="00C710EF">
      <w:pPr>
        <w:pStyle w:val="Title"/>
        <w:pBdr>
          <w:bottom w:val="single" w:sz="12" w:space="1" w:color="auto"/>
        </w:pBdr>
        <w:jc w:val="left"/>
        <w:rPr>
          <w:rFonts w:asciiTheme="minorHAnsi" w:hAnsiTheme="minorHAnsi" w:cstheme="minorHAnsi"/>
          <w:caps/>
          <w:smallCaps w:val="0"/>
          <w:sz w:val="22"/>
          <w:szCs w:val="22"/>
        </w:rPr>
      </w:pPr>
      <w:r w:rsidRPr="00C710EF">
        <w:rPr>
          <w:rFonts w:asciiTheme="minorHAnsi" w:hAnsiTheme="minorHAnsi" w:cstheme="minorHAnsi"/>
          <w:caps/>
          <w:smallCaps w:val="0"/>
          <w:sz w:val="22"/>
          <w:szCs w:val="22"/>
        </w:rPr>
        <w:t>Technical Skills:</w:t>
      </w:r>
    </w:p>
    <w:p w14:paraId="17616B2C" w14:textId="77777777" w:rsidR="00C710EF" w:rsidRPr="00C710EF" w:rsidRDefault="00C710EF" w:rsidP="00C710EF">
      <w:pPr>
        <w:pStyle w:val="NoSpacing"/>
        <w:rPr>
          <w:sz w:val="10"/>
        </w:rPr>
      </w:pPr>
    </w:p>
    <w:p w14:paraId="13D68B45" w14:textId="77777777" w:rsidR="0097273E" w:rsidRPr="0097273E" w:rsidRDefault="0097273E" w:rsidP="0097273E">
      <w:pPr>
        <w:pStyle w:val="NoSpacing"/>
      </w:pPr>
      <w:r w:rsidRPr="0097273E">
        <w:rPr>
          <w:b/>
          <w:bCs/>
        </w:rPr>
        <w:t>Programming Languages:</w:t>
      </w:r>
      <w:r w:rsidRPr="0097273E">
        <w:t xml:space="preserve"> C, C#, Java, Python, SQL</w:t>
      </w:r>
    </w:p>
    <w:p w14:paraId="42A2DB12" w14:textId="77777777" w:rsidR="0097273E" w:rsidRPr="0097273E" w:rsidRDefault="0097273E" w:rsidP="0097273E">
      <w:pPr>
        <w:pStyle w:val="NoSpacing"/>
        <w:rPr>
          <w:b/>
          <w:bCs/>
          <w:sz w:val="10"/>
        </w:rPr>
      </w:pPr>
    </w:p>
    <w:p w14:paraId="28A98187" w14:textId="197C20A8" w:rsidR="0097273E" w:rsidRPr="0097273E" w:rsidRDefault="0097273E" w:rsidP="0097273E">
      <w:pPr>
        <w:pStyle w:val="NoSpacing"/>
      </w:pPr>
      <w:r w:rsidRPr="0097273E">
        <w:rPr>
          <w:b/>
          <w:bCs/>
        </w:rPr>
        <w:t>Web Technologies:</w:t>
      </w:r>
      <w:r w:rsidRPr="0097273E">
        <w:t xml:space="preserve"> HTML5, Bootstrap 3/4/5, CSS3, </w:t>
      </w:r>
      <w:r w:rsidR="00636929" w:rsidRPr="00636929">
        <w:t>NGRX</w:t>
      </w:r>
      <w:r w:rsidR="00636929">
        <w:t xml:space="preserve">, </w:t>
      </w:r>
      <w:r w:rsidRPr="0097273E">
        <w:t xml:space="preserve">JavaScript, jQuery , XML, </w:t>
      </w:r>
      <w:r w:rsidR="00636929" w:rsidRPr="0097273E">
        <w:t>React JS, Redux, VueJS, Vuex, Swagger UI, JSON</w:t>
      </w:r>
      <w:r w:rsidR="00636929">
        <w:t xml:space="preserve">, </w:t>
      </w:r>
      <w:r w:rsidRPr="0097273E">
        <w:t>Angular 2.0/6/7/8/11/12/13</w:t>
      </w:r>
    </w:p>
    <w:p w14:paraId="2E6CFF91" w14:textId="77777777" w:rsidR="0097273E" w:rsidRPr="0097273E" w:rsidRDefault="0097273E" w:rsidP="0097273E">
      <w:pPr>
        <w:pStyle w:val="NoSpacing"/>
        <w:rPr>
          <w:b/>
          <w:bCs/>
          <w:sz w:val="10"/>
        </w:rPr>
      </w:pPr>
    </w:p>
    <w:p w14:paraId="09DAD902" w14:textId="7CBB099E" w:rsidR="0097273E" w:rsidRPr="0097273E" w:rsidRDefault="0097273E" w:rsidP="0097273E">
      <w:pPr>
        <w:pStyle w:val="NoSpacing"/>
      </w:pPr>
      <w:r w:rsidRPr="0097273E">
        <w:rPr>
          <w:b/>
          <w:bCs/>
        </w:rPr>
        <w:t>Microsoft/Internet Stack:</w:t>
      </w:r>
      <w:r w:rsidRPr="0097273E">
        <w:t xml:space="preserve"> .NET framework, ASP .NET MVC 3.5/4.5/5, MVMM, AJAX, .NET Core, Microservices, IIS</w:t>
      </w:r>
    </w:p>
    <w:p w14:paraId="40F648DF" w14:textId="77777777" w:rsidR="0097273E" w:rsidRPr="0097273E" w:rsidRDefault="0097273E" w:rsidP="0097273E">
      <w:pPr>
        <w:pStyle w:val="NoSpacing"/>
        <w:rPr>
          <w:b/>
          <w:bCs/>
          <w:sz w:val="10"/>
        </w:rPr>
      </w:pPr>
    </w:p>
    <w:p w14:paraId="2BC3E7B6" w14:textId="2695193F" w:rsidR="0097273E" w:rsidRPr="0097273E" w:rsidRDefault="0097273E" w:rsidP="0097273E">
      <w:pPr>
        <w:pStyle w:val="NoSpacing"/>
      </w:pPr>
      <w:r w:rsidRPr="0097273E">
        <w:rPr>
          <w:b/>
          <w:bCs/>
        </w:rPr>
        <w:lastRenderedPageBreak/>
        <w:t>Other:</w:t>
      </w:r>
      <w:r w:rsidRPr="0097273E">
        <w:t xml:space="preserve"> TDD, AWS pipelines, Azure pipelines.</w:t>
      </w:r>
    </w:p>
    <w:p w14:paraId="67D3DF42" w14:textId="77777777" w:rsidR="0097273E" w:rsidRPr="0097273E" w:rsidRDefault="0097273E" w:rsidP="0097273E">
      <w:pPr>
        <w:pStyle w:val="NoSpacing"/>
        <w:rPr>
          <w:b/>
          <w:bCs/>
          <w:sz w:val="10"/>
        </w:rPr>
      </w:pPr>
    </w:p>
    <w:p w14:paraId="159CFD9F" w14:textId="43567BB0" w:rsidR="0097273E" w:rsidRPr="0097273E" w:rsidRDefault="0097273E" w:rsidP="0097273E">
      <w:pPr>
        <w:pStyle w:val="NoSpacing"/>
      </w:pPr>
      <w:r w:rsidRPr="0097273E">
        <w:rPr>
          <w:b/>
          <w:bCs/>
        </w:rPr>
        <w:t>Developer Tools (IDE):</w:t>
      </w:r>
      <w:r w:rsidRPr="0097273E">
        <w:t xml:space="preserve"> Visual Studio 2020/2017/2014, VSCode, Eclipse</w:t>
      </w:r>
    </w:p>
    <w:p w14:paraId="289BB402" w14:textId="77777777" w:rsidR="0097273E" w:rsidRPr="0097273E" w:rsidRDefault="0097273E" w:rsidP="0097273E">
      <w:pPr>
        <w:pStyle w:val="NoSpacing"/>
        <w:rPr>
          <w:b/>
          <w:bCs/>
          <w:sz w:val="10"/>
        </w:rPr>
      </w:pPr>
    </w:p>
    <w:p w14:paraId="42BA81B2" w14:textId="4628DC64" w:rsidR="0097273E" w:rsidRPr="0097273E" w:rsidRDefault="0097273E" w:rsidP="0097273E">
      <w:pPr>
        <w:pStyle w:val="NoSpacing"/>
      </w:pPr>
      <w:r w:rsidRPr="0097273E">
        <w:rPr>
          <w:b/>
          <w:bCs/>
        </w:rPr>
        <w:t>Version Control:</w:t>
      </w:r>
      <w:r w:rsidRPr="0097273E">
        <w:t xml:space="preserve"> GIT, GitHub, TFS, Azure DevOps</w:t>
      </w:r>
    </w:p>
    <w:p w14:paraId="0192924E" w14:textId="77777777" w:rsidR="0097273E" w:rsidRPr="0097273E" w:rsidRDefault="0097273E" w:rsidP="0097273E">
      <w:pPr>
        <w:pStyle w:val="NoSpacing"/>
        <w:rPr>
          <w:b/>
          <w:bCs/>
          <w:sz w:val="10"/>
        </w:rPr>
      </w:pPr>
    </w:p>
    <w:p w14:paraId="080E67B4" w14:textId="785575BB" w:rsidR="0097273E" w:rsidRPr="0097273E" w:rsidRDefault="0097273E" w:rsidP="0097273E">
      <w:pPr>
        <w:pStyle w:val="NoSpacing"/>
      </w:pPr>
      <w:r w:rsidRPr="0097273E">
        <w:rPr>
          <w:b/>
          <w:bCs/>
        </w:rPr>
        <w:t>RDBMS:</w:t>
      </w:r>
      <w:r w:rsidRPr="0097273E">
        <w:t xml:space="preserve"> MySQL, SQL Server</w:t>
      </w:r>
    </w:p>
    <w:p w14:paraId="70BE2010" w14:textId="77777777" w:rsidR="0097273E" w:rsidRPr="0097273E" w:rsidRDefault="0097273E" w:rsidP="0097273E">
      <w:pPr>
        <w:pStyle w:val="NoSpacing"/>
        <w:rPr>
          <w:b/>
          <w:bCs/>
          <w:sz w:val="10"/>
        </w:rPr>
      </w:pPr>
    </w:p>
    <w:p w14:paraId="2BAD164B" w14:textId="6F03681D" w:rsidR="0097273E" w:rsidRPr="0097273E" w:rsidRDefault="0097273E" w:rsidP="0097273E">
      <w:pPr>
        <w:pStyle w:val="NoSpacing"/>
      </w:pPr>
      <w:r w:rsidRPr="0097273E">
        <w:rPr>
          <w:b/>
          <w:bCs/>
        </w:rPr>
        <w:t>Operating System:</w:t>
      </w:r>
      <w:r w:rsidRPr="0097273E">
        <w:t xml:space="preserve"> Windows, Mac OS</w:t>
      </w:r>
    </w:p>
    <w:p w14:paraId="50D1A211" w14:textId="77777777" w:rsidR="0097273E" w:rsidRPr="0097273E" w:rsidRDefault="0097273E" w:rsidP="0097273E">
      <w:pPr>
        <w:pStyle w:val="NoSpacing"/>
        <w:rPr>
          <w:b/>
          <w:bCs/>
          <w:sz w:val="10"/>
        </w:rPr>
      </w:pPr>
    </w:p>
    <w:p w14:paraId="31FD2714" w14:textId="4BCE9FB4" w:rsidR="00F73260" w:rsidRPr="0097273E" w:rsidRDefault="0097273E" w:rsidP="0097273E">
      <w:pPr>
        <w:pStyle w:val="NoSpacing"/>
      </w:pPr>
      <w:r w:rsidRPr="0097273E">
        <w:rPr>
          <w:b/>
          <w:bCs/>
        </w:rPr>
        <w:t>Other Tools:</w:t>
      </w:r>
      <w:r w:rsidRPr="0097273E">
        <w:t xml:space="preserve"> JIRA, Rally, SOAP UI, Putty, Postman, Selenium</w:t>
      </w:r>
    </w:p>
    <w:p w14:paraId="2A929196" w14:textId="77777777" w:rsidR="0097273E" w:rsidRDefault="0097273E" w:rsidP="00532972">
      <w:pPr>
        <w:pStyle w:val="Title"/>
        <w:pBdr>
          <w:bottom w:val="single" w:sz="12" w:space="1" w:color="auto"/>
        </w:pBdr>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193FA812" w14:textId="5BE5FE3A" w:rsidR="0097273E" w:rsidRPr="0097273E" w:rsidRDefault="0097273E" w:rsidP="0097273E">
      <w:pPr>
        <w:pStyle w:val="NoSpacing"/>
        <w:rPr>
          <w:b/>
          <w:bCs/>
        </w:rPr>
      </w:pPr>
      <w:r w:rsidRPr="0097273E">
        <w:rPr>
          <w:b/>
          <w:bCs/>
        </w:rPr>
        <w:t xml:space="preserve">Optum, Inc (Behavioral Health)                        </w:t>
      </w:r>
      <w:r w:rsidRPr="0097273E">
        <w:rPr>
          <w:b/>
          <w:bCs/>
        </w:rPr>
        <w:tab/>
        <w:t xml:space="preserve">                                    </w:t>
      </w:r>
      <w:r w:rsidRPr="0097273E">
        <w:rPr>
          <w:b/>
          <w:bCs/>
        </w:rPr>
        <w:tab/>
        <w:t xml:space="preserve">         </w:t>
      </w:r>
      <w:r>
        <w:rPr>
          <w:b/>
          <w:bCs/>
        </w:rPr>
        <w:tab/>
      </w:r>
      <w:r>
        <w:rPr>
          <w:b/>
          <w:bCs/>
        </w:rPr>
        <w:tab/>
        <w:t xml:space="preserve"> </w:t>
      </w:r>
      <w:r w:rsidRPr="0097273E">
        <w:rPr>
          <w:b/>
          <w:bCs/>
        </w:rPr>
        <w:t>Dec 2021 – June 2023</w:t>
      </w:r>
    </w:p>
    <w:p w14:paraId="50788F39" w14:textId="77777777" w:rsidR="0097273E" w:rsidRPr="0097273E" w:rsidRDefault="0097273E" w:rsidP="0097273E">
      <w:pPr>
        <w:pStyle w:val="NoSpacing"/>
        <w:rPr>
          <w:b/>
          <w:bCs/>
        </w:rPr>
      </w:pPr>
      <w:r w:rsidRPr="0097273E">
        <w:rPr>
          <w:b/>
          <w:bCs/>
        </w:rPr>
        <w:t>Lead Developer (AngularJS, Java)</w:t>
      </w:r>
      <w:r>
        <w:rPr>
          <w:b/>
          <w:bCs/>
        </w:rPr>
        <w:t xml:space="preserve">, </w:t>
      </w:r>
      <w:r w:rsidRPr="0097273E">
        <w:rPr>
          <w:b/>
          <w:bCs/>
        </w:rPr>
        <w:t>Minneapolis, MN (Remote)</w:t>
      </w:r>
    </w:p>
    <w:p w14:paraId="0AC4873D" w14:textId="77777777" w:rsidR="0097273E" w:rsidRPr="0097273E" w:rsidRDefault="0097273E" w:rsidP="0097273E">
      <w:pPr>
        <w:pStyle w:val="NoSpacing"/>
        <w:rPr>
          <w:sz w:val="10"/>
        </w:rPr>
      </w:pPr>
    </w:p>
    <w:p w14:paraId="3084EE40" w14:textId="77777777" w:rsidR="0097273E" w:rsidRPr="0097273E" w:rsidRDefault="0097273E" w:rsidP="0097273E">
      <w:pPr>
        <w:pStyle w:val="NoSpacing"/>
        <w:rPr>
          <w:b/>
          <w:bCs/>
        </w:rPr>
      </w:pPr>
      <w:r w:rsidRPr="0097273E">
        <w:rPr>
          <w:b/>
          <w:bCs/>
        </w:rPr>
        <w:t>Projects:</w:t>
      </w:r>
    </w:p>
    <w:p w14:paraId="76B4E4D7" w14:textId="2156EB70" w:rsidR="0097273E" w:rsidRPr="0097273E" w:rsidRDefault="0097273E">
      <w:pPr>
        <w:pStyle w:val="NoSpacing"/>
        <w:numPr>
          <w:ilvl w:val="0"/>
          <w:numId w:val="37"/>
        </w:numPr>
      </w:pPr>
      <w:r w:rsidRPr="0097273E">
        <w:t>Clinical Claims Reporting service application that helped completely migrate DataMart of a US State.</w:t>
      </w:r>
    </w:p>
    <w:p w14:paraId="14BBF2E9" w14:textId="1E92DE8A" w:rsidR="0097273E" w:rsidRPr="0097273E" w:rsidRDefault="0097273E">
      <w:pPr>
        <w:pStyle w:val="NoSpacing"/>
        <w:numPr>
          <w:ilvl w:val="0"/>
          <w:numId w:val="37"/>
        </w:numPr>
      </w:pPr>
      <w:r w:rsidRPr="0097273E">
        <w:t>Behavioral Health Dashboard, a shell app to support micro-UIs across the organization.</w:t>
      </w:r>
    </w:p>
    <w:p w14:paraId="09629037" w14:textId="77777777" w:rsidR="0097273E" w:rsidRPr="0097273E" w:rsidRDefault="0097273E" w:rsidP="0097273E">
      <w:pPr>
        <w:pStyle w:val="NoSpacing"/>
        <w:rPr>
          <w:sz w:val="10"/>
        </w:rPr>
      </w:pPr>
    </w:p>
    <w:p w14:paraId="254350F8" w14:textId="77777777" w:rsidR="0097273E" w:rsidRPr="0097273E" w:rsidRDefault="0097273E" w:rsidP="0097273E">
      <w:pPr>
        <w:pStyle w:val="NoSpacing"/>
        <w:rPr>
          <w:b/>
          <w:bCs/>
        </w:rPr>
      </w:pPr>
      <w:r w:rsidRPr="0097273E">
        <w:rPr>
          <w:b/>
          <w:bCs/>
        </w:rPr>
        <w:t>Responsibilities:</w:t>
      </w:r>
    </w:p>
    <w:p w14:paraId="0930F21C" w14:textId="77777777" w:rsidR="0097273E" w:rsidRPr="0097273E" w:rsidRDefault="0097273E">
      <w:pPr>
        <w:pStyle w:val="NoSpacing"/>
        <w:numPr>
          <w:ilvl w:val="0"/>
          <w:numId w:val="38"/>
        </w:numPr>
      </w:pPr>
      <w:r w:rsidRPr="0097273E">
        <w:t>Completed systems integration project between clinical behavioral dashboard &amp; multiple clinical platforms.</w:t>
      </w:r>
    </w:p>
    <w:p w14:paraId="35C4C4DC" w14:textId="77777777" w:rsidR="0097273E" w:rsidRPr="0097273E" w:rsidRDefault="0097273E">
      <w:pPr>
        <w:pStyle w:val="NoSpacing"/>
        <w:numPr>
          <w:ilvl w:val="0"/>
          <w:numId w:val="38"/>
        </w:numPr>
      </w:pPr>
      <w:r w:rsidRPr="0097273E">
        <w:t>Developed the entire front-end using AngularJS, Typescript, HTML, CSS, Material UI.</w:t>
      </w:r>
    </w:p>
    <w:p w14:paraId="58C0F799" w14:textId="77777777" w:rsidR="0097273E" w:rsidRPr="0097273E" w:rsidRDefault="0097273E">
      <w:pPr>
        <w:pStyle w:val="NoSpacing"/>
        <w:numPr>
          <w:ilvl w:val="0"/>
          <w:numId w:val="38"/>
        </w:numPr>
      </w:pPr>
      <w:r w:rsidRPr="0097273E">
        <w:t>Performed continuous audit of work completed to date and provided business analysis of current implementation to support the architecture of future work for state clients.</w:t>
      </w:r>
    </w:p>
    <w:p w14:paraId="7DE793F3" w14:textId="77777777" w:rsidR="0097273E" w:rsidRPr="0097273E" w:rsidRDefault="0097273E">
      <w:pPr>
        <w:pStyle w:val="NoSpacing"/>
        <w:numPr>
          <w:ilvl w:val="0"/>
          <w:numId w:val="38"/>
        </w:numPr>
      </w:pPr>
      <w:r w:rsidRPr="0097273E">
        <w:t>Acted as a knowledge source for planning groups and provided advice on Angular, Cypress, custom Material UI-based enterprise library, and general UI Implementation strategies.</w:t>
      </w:r>
    </w:p>
    <w:p w14:paraId="3823DCA5" w14:textId="77777777" w:rsidR="0097273E" w:rsidRPr="0097273E" w:rsidRDefault="0097273E">
      <w:pPr>
        <w:pStyle w:val="NoSpacing"/>
        <w:numPr>
          <w:ilvl w:val="0"/>
          <w:numId w:val="38"/>
        </w:numPr>
      </w:pPr>
      <w:r w:rsidRPr="0097273E">
        <w:t>Responsible for developing the behavioral platform dashboard and micro UIs that were first in the organization's recent history to be released to external users.</w:t>
      </w:r>
    </w:p>
    <w:p w14:paraId="52D47A16" w14:textId="77777777" w:rsidR="0097273E" w:rsidRDefault="0097273E">
      <w:pPr>
        <w:pStyle w:val="NoSpacing"/>
        <w:numPr>
          <w:ilvl w:val="0"/>
          <w:numId w:val="38"/>
        </w:numPr>
      </w:pPr>
      <w:r w:rsidRPr="0097273E">
        <w:t>Used AngularJS Dependency Injection (DI) to inject Angular Services and Custom Services, as well as build custom Directives to provide reusable components.</w:t>
      </w:r>
    </w:p>
    <w:p w14:paraId="6889722B" w14:textId="355F8AF7" w:rsidR="00BE3C60" w:rsidRPr="00BE3C60" w:rsidRDefault="00BE3C60" w:rsidP="00BE3C60">
      <w:pPr>
        <w:pStyle w:val="NoSpacing"/>
        <w:numPr>
          <w:ilvl w:val="0"/>
          <w:numId w:val="38"/>
        </w:numPr>
      </w:pPr>
      <w:r>
        <w:t>Designed and developed the application using Angular 10 framework along with HTML5, CSS3, Type Script, Java</w:t>
      </w:r>
      <w:r w:rsidRPr="00BE3C60">
        <w:rPr>
          <w:lang w:val="en-IN"/>
        </w:rPr>
        <w:t>Script, NGRX, RXJS, Bootstrap, Node.js</w:t>
      </w:r>
      <w:r w:rsidRPr="00BE3C60">
        <w:rPr>
          <w:lang w:val="en-IN"/>
        </w:rPr>
        <w:t>.</w:t>
      </w:r>
    </w:p>
    <w:p w14:paraId="3C5C7728" w14:textId="77777777" w:rsidR="0097273E" w:rsidRPr="0097273E" w:rsidRDefault="0097273E">
      <w:pPr>
        <w:pStyle w:val="NoSpacing"/>
        <w:numPr>
          <w:ilvl w:val="0"/>
          <w:numId w:val="38"/>
        </w:numPr>
      </w:pPr>
      <w:r w:rsidRPr="0097273E">
        <w:t>Worked with various decorators and structural directives in AngularJS to perform data binding.</w:t>
      </w:r>
    </w:p>
    <w:p w14:paraId="42541937" w14:textId="77777777" w:rsidR="0097273E" w:rsidRPr="0097273E" w:rsidRDefault="0097273E">
      <w:pPr>
        <w:pStyle w:val="NoSpacing"/>
        <w:numPr>
          <w:ilvl w:val="0"/>
          <w:numId w:val="38"/>
        </w:numPr>
      </w:pPr>
      <w:r w:rsidRPr="0097273E">
        <w:t>Responsible for developing the behavioral platform dashboard and micro UIs that were first in the organization's recent history to be released to external users.</w:t>
      </w:r>
    </w:p>
    <w:p w14:paraId="2F582B19" w14:textId="77777777" w:rsidR="0097273E" w:rsidRPr="0097273E" w:rsidRDefault="0097273E">
      <w:pPr>
        <w:pStyle w:val="NoSpacing"/>
        <w:numPr>
          <w:ilvl w:val="0"/>
          <w:numId w:val="38"/>
        </w:numPr>
      </w:pPr>
      <w:r w:rsidRPr="0097273E">
        <w:t>Implemented Spring MVC application framework to create and configure Java beans using Spring IOC and used Spring Hibernate support, Transaction Management.</w:t>
      </w:r>
    </w:p>
    <w:p w14:paraId="647A28EF" w14:textId="5F25BF8D" w:rsidR="0097273E" w:rsidRPr="0097273E" w:rsidRDefault="0097273E">
      <w:pPr>
        <w:pStyle w:val="NoSpacing"/>
        <w:numPr>
          <w:ilvl w:val="0"/>
          <w:numId w:val="38"/>
        </w:numPr>
      </w:pPr>
      <w:r w:rsidRPr="0097273E">
        <w:t xml:space="preserve">Implemented </w:t>
      </w:r>
      <w:r w:rsidR="00220BAD" w:rsidRPr="0097273E">
        <w:t>RESTFul</w:t>
      </w:r>
      <w:r w:rsidRPr="0097273E">
        <w:t xml:space="preserve"> web services to retrieve data from client side using REST APIs and handled the security and Authorization using Spring Security and Oauth1/2.</w:t>
      </w:r>
    </w:p>
    <w:p w14:paraId="3D814446" w14:textId="77777777" w:rsidR="0097273E" w:rsidRPr="0097273E" w:rsidRDefault="0097273E">
      <w:pPr>
        <w:pStyle w:val="NoSpacing"/>
        <w:numPr>
          <w:ilvl w:val="0"/>
          <w:numId w:val="38"/>
        </w:numPr>
      </w:pPr>
      <w:r w:rsidRPr="0097273E">
        <w:t>Used Streams and Lambda expressions available as part of Java 8 to store and process the data.</w:t>
      </w:r>
    </w:p>
    <w:p w14:paraId="2324F70A" w14:textId="77777777" w:rsidR="0097273E" w:rsidRPr="0097273E" w:rsidRDefault="0097273E">
      <w:pPr>
        <w:pStyle w:val="NoSpacing"/>
        <w:numPr>
          <w:ilvl w:val="0"/>
          <w:numId w:val="38"/>
        </w:numPr>
      </w:pPr>
      <w:r w:rsidRPr="0097273E">
        <w:t>Creating REST based web services by establishing links using HateOAS from Spring Based Applications.</w:t>
      </w:r>
    </w:p>
    <w:p w14:paraId="5C260AA8" w14:textId="77777777" w:rsidR="0097273E" w:rsidRPr="0097273E" w:rsidRDefault="0097273E">
      <w:pPr>
        <w:pStyle w:val="NoSpacing"/>
        <w:numPr>
          <w:ilvl w:val="0"/>
          <w:numId w:val="38"/>
        </w:numPr>
      </w:pPr>
      <w:r w:rsidRPr="0097273E">
        <w:t>Developed DAOs using Hibernate as ORM to interact with DBMS-MySQL and MongoDB.</w:t>
      </w:r>
    </w:p>
    <w:p w14:paraId="3A73A892" w14:textId="77777777" w:rsidR="0097273E" w:rsidRPr="0097273E" w:rsidRDefault="0097273E">
      <w:pPr>
        <w:pStyle w:val="NoSpacing"/>
        <w:numPr>
          <w:ilvl w:val="0"/>
          <w:numId w:val="38"/>
        </w:numPr>
      </w:pPr>
      <w:r w:rsidRPr="0097273E">
        <w:t>Used JUnit test in Eclipse, developed Unit test cases and test suite.</w:t>
      </w:r>
    </w:p>
    <w:p w14:paraId="0216C534" w14:textId="77777777" w:rsidR="0097273E" w:rsidRPr="0097273E" w:rsidRDefault="0097273E">
      <w:pPr>
        <w:pStyle w:val="NoSpacing"/>
        <w:numPr>
          <w:ilvl w:val="0"/>
          <w:numId w:val="38"/>
        </w:numPr>
      </w:pPr>
      <w:r w:rsidRPr="0097273E">
        <w:t>Used Jenkins for CI/CD, and Log4J to monitor the error logs, Git for version control.</w:t>
      </w:r>
    </w:p>
    <w:p w14:paraId="3E981F67" w14:textId="77777777" w:rsidR="0097273E" w:rsidRPr="0097273E" w:rsidRDefault="0097273E" w:rsidP="0097273E">
      <w:pPr>
        <w:pStyle w:val="NoSpacing"/>
        <w:rPr>
          <w:sz w:val="10"/>
        </w:rPr>
      </w:pPr>
    </w:p>
    <w:p w14:paraId="6CF97F25" w14:textId="5D2E06D7" w:rsidR="0097273E" w:rsidRPr="0097273E" w:rsidRDefault="0097273E" w:rsidP="0097273E">
      <w:pPr>
        <w:pStyle w:val="NoSpacing"/>
      </w:pPr>
      <w:r w:rsidRPr="0097273E">
        <w:rPr>
          <w:b/>
          <w:bCs/>
        </w:rPr>
        <w:t>Environment:</w:t>
      </w:r>
      <w:r w:rsidRPr="0097273E">
        <w:t xml:space="preserve">  Java 8/11, HTML5, SCSS, JavaScript, </w:t>
      </w:r>
      <w:r w:rsidR="00636929" w:rsidRPr="00BE3C60">
        <w:rPr>
          <w:lang w:val="en-IN"/>
        </w:rPr>
        <w:t>NGRX</w:t>
      </w:r>
      <w:r w:rsidR="00636929">
        <w:rPr>
          <w:lang w:val="en-IN"/>
        </w:rPr>
        <w:t xml:space="preserve">, </w:t>
      </w:r>
      <w:r w:rsidRPr="0097273E">
        <w:t>TypeScript, Spring, Spring Boot, Spring MVC, Angular 11/12/13, Material UI, JSON, VSCode, Swagger UI, Postman, Eclipse, IntelliJ, SQL Server 2014/2017/2021.</w:t>
      </w:r>
    </w:p>
    <w:p w14:paraId="32DE7C47" w14:textId="77777777" w:rsidR="0097273E" w:rsidRPr="0097273E" w:rsidRDefault="0097273E" w:rsidP="0097273E">
      <w:pPr>
        <w:pStyle w:val="NoSpacing"/>
      </w:pPr>
    </w:p>
    <w:p w14:paraId="1C527195" w14:textId="468DFBDE" w:rsidR="0097273E" w:rsidRPr="0097273E" w:rsidRDefault="0097273E" w:rsidP="0097273E">
      <w:pPr>
        <w:pStyle w:val="NoSpacing"/>
        <w:rPr>
          <w:b/>
          <w:bCs/>
        </w:rPr>
      </w:pPr>
      <w:r w:rsidRPr="0097273E">
        <w:rPr>
          <w:b/>
          <w:bCs/>
        </w:rPr>
        <w:t xml:space="preserve">Navient Corporation                                                                  </w:t>
      </w:r>
      <w:r w:rsidRPr="0097273E">
        <w:rPr>
          <w:b/>
          <w:bCs/>
        </w:rPr>
        <w:tab/>
        <w:t xml:space="preserve">                         </w:t>
      </w:r>
      <w:r>
        <w:rPr>
          <w:b/>
          <w:bCs/>
        </w:rPr>
        <w:t xml:space="preserve">                    </w:t>
      </w:r>
      <w:r w:rsidRPr="0097273E">
        <w:rPr>
          <w:b/>
          <w:bCs/>
        </w:rPr>
        <w:t>Aug 2019 – Dec 2021</w:t>
      </w:r>
    </w:p>
    <w:p w14:paraId="21DC270A" w14:textId="6557EE4B" w:rsidR="0097273E" w:rsidRPr="0097273E" w:rsidRDefault="0097273E" w:rsidP="0097273E">
      <w:pPr>
        <w:pStyle w:val="NoSpacing"/>
        <w:rPr>
          <w:b/>
          <w:bCs/>
        </w:rPr>
      </w:pPr>
      <w:r w:rsidRPr="0097273E">
        <w:rPr>
          <w:b/>
          <w:bCs/>
        </w:rPr>
        <w:t>Fishers, IN (Minneapolis, MN -Remote)</w:t>
      </w:r>
    </w:p>
    <w:p w14:paraId="15D2702B" w14:textId="0681BD4D" w:rsidR="0097273E" w:rsidRPr="0097273E" w:rsidRDefault="0097273E" w:rsidP="0097273E">
      <w:pPr>
        <w:pStyle w:val="NoSpacing"/>
        <w:rPr>
          <w:b/>
          <w:bCs/>
        </w:rPr>
      </w:pPr>
      <w:r w:rsidRPr="0097273E">
        <w:rPr>
          <w:b/>
          <w:bCs/>
        </w:rPr>
        <w:lastRenderedPageBreak/>
        <w:t>Sr. Full-Stack Developer (VueJS, ReactJS,</w:t>
      </w:r>
      <w:r>
        <w:rPr>
          <w:b/>
          <w:bCs/>
        </w:rPr>
        <w:t xml:space="preserve"> Angular, </w:t>
      </w:r>
      <w:r w:rsidRPr="0097273E">
        <w:rPr>
          <w:b/>
          <w:bCs/>
        </w:rPr>
        <w:t>.NET)</w:t>
      </w:r>
    </w:p>
    <w:p w14:paraId="36252A4E" w14:textId="77777777" w:rsidR="0097273E" w:rsidRDefault="0097273E" w:rsidP="0097273E">
      <w:pPr>
        <w:pStyle w:val="NoSpacing"/>
        <w:rPr>
          <w:b/>
          <w:bCs/>
        </w:rPr>
      </w:pPr>
      <w:r w:rsidRPr="0097273E">
        <w:rPr>
          <w:b/>
          <w:bCs/>
        </w:rPr>
        <w:t>Projects:</w:t>
      </w:r>
      <w:r>
        <w:rPr>
          <w:b/>
          <w:bCs/>
        </w:rPr>
        <w:t xml:space="preserve"> </w:t>
      </w:r>
    </w:p>
    <w:p w14:paraId="18BA7304" w14:textId="03CEF8A3" w:rsidR="0097273E" w:rsidRPr="0097273E" w:rsidRDefault="0097273E">
      <w:pPr>
        <w:pStyle w:val="NoSpacing"/>
        <w:numPr>
          <w:ilvl w:val="0"/>
          <w:numId w:val="39"/>
        </w:numPr>
        <w:rPr>
          <w:b/>
          <w:bCs/>
        </w:rPr>
      </w:pPr>
      <w:r w:rsidRPr="0097273E">
        <w:t>NaviRefi - a refinance application offering student loan refinancing for loans originated by online lender Earnest.</w:t>
      </w:r>
    </w:p>
    <w:p w14:paraId="43DB277C" w14:textId="77777777" w:rsidR="0097273E" w:rsidRPr="0097273E" w:rsidRDefault="0097273E">
      <w:pPr>
        <w:pStyle w:val="NoSpacing"/>
        <w:numPr>
          <w:ilvl w:val="0"/>
          <w:numId w:val="39"/>
        </w:numPr>
      </w:pPr>
      <w:r w:rsidRPr="0097273E">
        <w:t>PPA Parking Portal - provides parking ticket payments, &amp; parking permit solutions for residents of Philadelphia.</w:t>
      </w:r>
    </w:p>
    <w:p w14:paraId="4986A161" w14:textId="77777777" w:rsidR="0097273E" w:rsidRPr="0097273E" w:rsidRDefault="0097273E" w:rsidP="0097273E">
      <w:pPr>
        <w:pStyle w:val="NoSpacing"/>
        <w:rPr>
          <w:sz w:val="10"/>
        </w:rPr>
      </w:pPr>
    </w:p>
    <w:p w14:paraId="4CE9DE34" w14:textId="77777777" w:rsidR="0097273E" w:rsidRPr="0097273E" w:rsidRDefault="0097273E" w:rsidP="0097273E">
      <w:pPr>
        <w:pStyle w:val="NoSpacing"/>
        <w:rPr>
          <w:b/>
          <w:bCs/>
        </w:rPr>
      </w:pPr>
      <w:r w:rsidRPr="0097273E">
        <w:rPr>
          <w:b/>
          <w:bCs/>
        </w:rPr>
        <w:t>Responsibilities:</w:t>
      </w:r>
    </w:p>
    <w:p w14:paraId="31EFE950" w14:textId="77777777" w:rsidR="0097273E" w:rsidRPr="0097273E" w:rsidRDefault="0097273E">
      <w:pPr>
        <w:pStyle w:val="NoSpacing"/>
        <w:numPr>
          <w:ilvl w:val="0"/>
          <w:numId w:val="40"/>
        </w:numPr>
      </w:pPr>
      <w:r w:rsidRPr="0097273E">
        <w:t>Working in a Continuous Integration and deployment (CI/CD) environment to integrate various dependent modules in the application in which the modules communicate by making REST calls.</w:t>
      </w:r>
    </w:p>
    <w:p w14:paraId="5BD666EC" w14:textId="77777777" w:rsidR="0097273E" w:rsidRPr="0097273E" w:rsidRDefault="0097273E">
      <w:pPr>
        <w:pStyle w:val="NoSpacing"/>
        <w:numPr>
          <w:ilvl w:val="0"/>
          <w:numId w:val="40"/>
        </w:numPr>
      </w:pPr>
      <w:r w:rsidRPr="0097273E">
        <w:t>Following Agile testing methodology, participated in daily SCRUM meetings and tested each SPRINT deliverables.</w:t>
      </w:r>
    </w:p>
    <w:p w14:paraId="4B3742CD" w14:textId="77777777" w:rsidR="0097273E" w:rsidRPr="0097273E" w:rsidRDefault="0097273E">
      <w:pPr>
        <w:pStyle w:val="NoSpacing"/>
        <w:numPr>
          <w:ilvl w:val="0"/>
          <w:numId w:val="40"/>
        </w:numPr>
      </w:pPr>
      <w:r w:rsidRPr="0097273E">
        <w:t xml:space="preserve">Involved in Agile including design, development, and implementation &amp; testing. </w:t>
      </w:r>
    </w:p>
    <w:p w14:paraId="220A8EDD" w14:textId="77777777" w:rsidR="0097273E" w:rsidRPr="0097273E" w:rsidRDefault="0097273E">
      <w:pPr>
        <w:pStyle w:val="NoSpacing"/>
        <w:numPr>
          <w:ilvl w:val="0"/>
          <w:numId w:val="40"/>
        </w:numPr>
      </w:pPr>
      <w:r w:rsidRPr="0097273E">
        <w:t>Developed UI pages using VueJS, and Vuex to build widgets and develop form-based applications using Vuetify Bootstrap framework.</w:t>
      </w:r>
    </w:p>
    <w:p w14:paraId="0A176657" w14:textId="77777777" w:rsidR="0097273E" w:rsidRPr="0097273E" w:rsidRDefault="0097273E">
      <w:pPr>
        <w:pStyle w:val="NoSpacing"/>
        <w:numPr>
          <w:ilvl w:val="0"/>
          <w:numId w:val="40"/>
        </w:numPr>
      </w:pPr>
      <w:r w:rsidRPr="0097273E">
        <w:t>Used ReactJS with Hooks to develop Single Page UI Application for third party vendors.</w:t>
      </w:r>
    </w:p>
    <w:p w14:paraId="3EBDD7F8" w14:textId="77777777" w:rsidR="0097273E" w:rsidRPr="0097273E" w:rsidRDefault="0097273E">
      <w:pPr>
        <w:pStyle w:val="NoSpacing"/>
        <w:numPr>
          <w:ilvl w:val="0"/>
          <w:numId w:val="40"/>
        </w:numPr>
      </w:pPr>
      <w:r w:rsidRPr="0097273E">
        <w:t>Implemented and consumed RESTful API and third party Web Services using Axios.</w:t>
      </w:r>
    </w:p>
    <w:p w14:paraId="1413200F" w14:textId="77777777" w:rsidR="0097273E" w:rsidRPr="0097273E" w:rsidRDefault="0097273E">
      <w:pPr>
        <w:pStyle w:val="NoSpacing"/>
        <w:numPr>
          <w:ilvl w:val="0"/>
          <w:numId w:val="40"/>
        </w:numPr>
      </w:pPr>
      <w:r w:rsidRPr="0097273E">
        <w:t>Used and developed REST API to induce performance, scalability, and portability.</w:t>
      </w:r>
    </w:p>
    <w:p w14:paraId="3CC1A68F" w14:textId="77777777" w:rsidR="0097273E" w:rsidRDefault="0097273E">
      <w:pPr>
        <w:pStyle w:val="NoSpacing"/>
        <w:numPr>
          <w:ilvl w:val="0"/>
          <w:numId w:val="40"/>
        </w:numPr>
      </w:pPr>
      <w:r w:rsidRPr="0097273E">
        <w:t>Used SQL for writing the custom queries.</w:t>
      </w:r>
    </w:p>
    <w:p w14:paraId="7571EF4F" w14:textId="48485002" w:rsidR="00636929" w:rsidRPr="0097273E" w:rsidRDefault="00636929">
      <w:pPr>
        <w:pStyle w:val="NoSpacing"/>
        <w:numPr>
          <w:ilvl w:val="0"/>
          <w:numId w:val="40"/>
        </w:numPr>
      </w:pPr>
      <w:r w:rsidRPr="00636929">
        <w:t>Good knowledge on client-side JavaScript framework Angular 2.x/Angular 4.x with NGRX to achieve MVVM design flow.</w:t>
      </w:r>
    </w:p>
    <w:p w14:paraId="6C1F7DE2" w14:textId="77777777" w:rsidR="0097273E" w:rsidRPr="0097273E" w:rsidRDefault="0097273E">
      <w:pPr>
        <w:pStyle w:val="NoSpacing"/>
        <w:numPr>
          <w:ilvl w:val="0"/>
          <w:numId w:val="40"/>
        </w:numPr>
      </w:pPr>
      <w:r w:rsidRPr="0097273E">
        <w:t>Used Azure &amp; TFS as a continuous integration server to build code, source code management system.</w:t>
      </w:r>
    </w:p>
    <w:p w14:paraId="0F2D4150" w14:textId="77777777" w:rsidR="0097273E" w:rsidRPr="0097273E" w:rsidRDefault="0097273E">
      <w:pPr>
        <w:pStyle w:val="NoSpacing"/>
        <w:numPr>
          <w:ilvl w:val="0"/>
          <w:numId w:val="40"/>
        </w:numPr>
      </w:pPr>
      <w:r w:rsidRPr="0097273E">
        <w:t>Interacted with back-end databases using the .Net framework.</w:t>
      </w:r>
    </w:p>
    <w:p w14:paraId="562F576E" w14:textId="77777777" w:rsidR="0097273E" w:rsidRPr="0097273E" w:rsidRDefault="0097273E">
      <w:pPr>
        <w:pStyle w:val="NoSpacing"/>
        <w:numPr>
          <w:ilvl w:val="0"/>
          <w:numId w:val="40"/>
        </w:numPr>
      </w:pPr>
      <w:r w:rsidRPr="0097273E">
        <w:t>Used Inversion of Control and Transaction Management in the GUI for Maintenance Screens.</w:t>
      </w:r>
    </w:p>
    <w:p w14:paraId="7139E7BB" w14:textId="77777777" w:rsidR="0097273E" w:rsidRPr="0097273E" w:rsidRDefault="0097273E">
      <w:pPr>
        <w:pStyle w:val="NoSpacing"/>
        <w:numPr>
          <w:ilvl w:val="0"/>
          <w:numId w:val="40"/>
        </w:numPr>
      </w:pPr>
      <w:r w:rsidRPr="0097273E">
        <w:t>Responsible for designing UI Application using JavaScript, CSS, HTML, JSON, jQuery and AJAX using RAZOR Templates.</w:t>
      </w:r>
    </w:p>
    <w:p w14:paraId="557BE9CB" w14:textId="77777777" w:rsidR="0097273E" w:rsidRPr="0097273E" w:rsidRDefault="0097273E">
      <w:pPr>
        <w:pStyle w:val="NoSpacing"/>
        <w:numPr>
          <w:ilvl w:val="0"/>
          <w:numId w:val="40"/>
        </w:numPr>
      </w:pPr>
      <w:r w:rsidRPr="0097273E">
        <w:t>Involved in fixing QA, UAT and production defects and tracked them using TFS, Azure.</w:t>
      </w:r>
    </w:p>
    <w:p w14:paraId="0DC4EA24" w14:textId="77777777" w:rsidR="0097273E" w:rsidRPr="0097273E" w:rsidRDefault="0097273E">
      <w:pPr>
        <w:pStyle w:val="NoSpacing"/>
        <w:numPr>
          <w:ilvl w:val="0"/>
          <w:numId w:val="40"/>
        </w:numPr>
      </w:pPr>
      <w:r w:rsidRPr="0097273E">
        <w:t>Took up responsibilities as an Automation tester while working with the Navirefi 1.0 application using Selenium webdriver, cucumber.</w:t>
      </w:r>
    </w:p>
    <w:p w14:paraId="56570EF0" w14:textId="77777777" w:rsidR="0097273E" w:rsidRPr="0097273E" w:rsidRDefault="0097273E">
      <w:pPr>
        <w:pStyle w:val="NoSpacing"/>
        <w:numPr>
          <w:ilvl w:val="0"/>
          <w:numId w:val="40"/>
        </w:numPr>
      </w:pPr>
      <w:r w:rsidRPr="0097273E">
        <w:t>Developed the microservices framework prototype with guidelines, the developers have followed a skeleton model and developed their interfaces on top of the baseline prototype.</w:t>
      </w:r>
    </w:p>
    <w:p w14:paraId="64E4FF4D" w14:textId="77777777" w:rsidR="0097273E" w:rsidRPr="0097273E" w:rsidRDefault="0097273E">
      <w:pPr>
        <w:pStyle w:val="NoSpacing"/>
        <w:numPr>
          <w:ilvl w:val="0"/>
          <w:numId w:val="40"/>
        </w:numPr>
      </w:pPr>
      <w:r w:rsidRPr="0097273E">
        <w:t>Created several APIs involving multiple endpoints which consumed data from third party Web APIs.</w:t>
      </w:r>
    </w:p>
    <w:p w14:paraId="40231F50" w14:textId="77777777" w:rsidR="0097273E" w:rsidRPr="0097273E" w:rsidRDefault="0097273E">
      <w:pPr>
        <w:pStyle w:val="NoSpacing"/>
        <w:numPr>
          <w:ilvl w:val="0"/>
          <w:numId w:val="40"/>
        </w:numPr>
      </w:pPr>
      <w:r w:rsidRPr="0097273E">
        <w:t>Developed multiple services using C# 5.0, .NET 4.5, ASP .NET MVC 5.</w:t>
      </w:r>
    </w:p>
    <w:p w14:paraId="1E7520F2" w14:textId="1934D09C" w:rsidR="0097273E" w:rsidRPr="0097273E" w:rsidRDefault="0097273E">
      <w:pPr>
        <w:pStyle w:val="NoSpacing"/>
        <w:numPr>
          <w:ilvl w:val="0"/>
          <w:numId w:val="40"/>
        </w:numPr>
      </w:pPr>
      <w:r w:rsidRPr="0097273E">
        <w:t xml:space="preserve">Used Postman to test </w:t>
      </w:r>
      <w:r w:rsidR="00220BAD" w:rsidRPr="0097273E">
        <w:t>RESTFul</w:t>
      </w:r>
      <w:r w:rsidRPr="0097273E">
        <w:t xml:space="preserve"> APIs and SOAP UI to test SOAP Calls.</w:t>
      </w:r>
    </w:p>
    <w:p w14:paraId="0E7DB870" w14:textId="77777777" w:rsidR="0097273E" w:rsidRPr="0097273E" w:rsidRDefault="0097273E">
      <w:pPr>
        <w:pStyle w:val="NoSpacing"/>
        <w:numPr>
          <w:ilvl w:val="0"/>
          <w:numId w:val="40"/>
        </w:numPr>
      </w:pPr>
      <w:r w:rsidRPr="0097273E">
        <w:t>Involved in UI Design using Zeplin &amp; Figma, and UX research using Optimizely tool.</w:t>
      </w:r>
    </w:p>
    <w:p w14:paraId="08194FF9" w14:textId="77777777" w:rsidR="0097273E" w:rsidRPr="0097273E" w:rsidRDefault="0097273E">
      <w:pPr>
        <w:pStyle w:val="NoSpacing"/>
        <w:numPr>
          <w:ilvl w:val="0"/>
          <w:numId w:val="40"/>
        </w:numPr>
      </w:pPr>
      <w:r w:rsidRPr="0097273E">
        <w:t>Utilized ArcGIS with ReactJS to display live parking availability pointers, enhancing the user interface with real-time geospatial data.</w:t>
      </w:r>
    </w:p>
    <w:p w14:paraId="4E1DA82C" w14:textId="77777777" w:rsidR="0097273E" w:rsidRPr="0097273E" w:rsidRDefault="0097273E">
      <w:pPr>
        <w:pStyle w:val="NoSpacing"/>
        <w:numPr>
          <w:ilvl w:val="0"/>
          <w:numId w:val="40"/>
        </w:numPr>
      </w:pPr>
      <w:r w:rsidRPr="0097273E">
        <w:t>Created reports using Google Analytics on traffic and page, text entry level reports using FullStory.</w:t>
      </w:r>
    </w:p>
    <w:p w14:paraId="62C979F9" w14:textId="77777777" w:rsidR="0097273E" w:rsidRPr="0097273E" w:rsidRDefault="0097273E">
      <w:pPr>
        <w:pStyle w:val="NoSpacing"/>
        <w:numPr>
          <w:ilvl w:val="0"/>
          <w:numId w:val="40"/>
        </w:numPr>
      </w:pPr>
      <w:r w:rsidRPr="0097273E">
        <w:t>Researched, used CMS such as Tridion, StoryBlok and acted as point of contact as Infosec for StoryBlok, FullStory.</w:t>
      </w:r>
    </w:p>
    <w:p w14:paraId="66592510" w14:textId="77777777" w:rsidR="0097273E" w:rsidRPr="0097273E" w:rsidRDefault="0097273E">
      <w:pPr>
        <w:pStyle w:val="NoSpacing"/>
        <w:numPr>
          <w:ilvl w:val="0"/>
          <w:numId w:val="40"/>
        </w:numPr>
      </w:pPr>
      <w:r w:rsidRPr="0097273E">
        <w:t>Worked as Agile leader managing burndown metrics, velocity, and task breakdown, as a member of Agile transformation team facilitating Sprint ceremonies including retrospectives, refinements.</w:t>
      </w:r>
    </w:p>
    <w:p w14:paraId="04EFCE54" w14:textId="77777777" w:rsidR="0097273E" w:rsidRPr="0097273E" w:rsidRDefault="0097273E" w:rsidP="0097273E">
      <w:pPr>
        <w:pStyle w:val="NoSpacing"/>
        <w:rPr>
          <w:sz w:val="10"/>
        </w:rPr>
      </w:pPr>
    </w:p>
    <w:p w14:paraId="7ECB1520" w14:textId="4E638620" w:rsidR="0097273E" w:rsidRPr="0097273E" w:rsidRDefault="0097273E" w:rsidP="0097273E">
      <w:pPr>
        <w:pStyle w:val="NoSpacing"/>
      </w:pPr>
      <w:r w:rsidRPr="0097273E">
        <w:rPr>
          <w:b/>
          <w:bCs/>
        </w:rPr>
        <w:t>Environment:</w:t>
      </w:r>
      <w:r w:rsidRPr="0097273E">
        <w:t xml:space="preserve">  VueJS, vuex, Vuetify, ReactJS, Redux, Hooks, Axios, Router, SCSS, HTML, CSS5, jQuery, JavaScript, AJAX, JSON, RAZOR, ArcGIS, Swagger UI, </w:t>
      </w:r>
      <w:r w:rsidR="00636929" w:rsidRPr="00636929">
        <w:t>NGRX</w:t>
      </w:r>
      <w:r w:rsidR="00636929">
        <w:t xml:space="preserve">, </w:t>
      </w:r>
      <w:r w:rsidRPr="0097273E">
        <w:t>Visual Studio, VSCode, MVC 4, C# .NET, SQL Server 2014/2017/2020, Entity Framework, Windows server, T-SQL, N-Unit, Azure.</w:t>
      </w:r>
    </w:p>
    <w:p w14:paraId="388F373C" w14:textId="77777777" w:rsidR="0097273E" w:rsidRPr="0097273E" w:rsidRDefault="0097273E" w:rsidP="0097273E">
      <w:pPr>
        <w:pStyle w:val="NoSpacing"/>
      </w:pPr>
    </w:p>
    <w:p w14:paraId="6946BE07" w14:textId="4312B718" w:rsidR="0097273E" w:rsidRPr="0097273E" w:rsidRDefault="0097273E" w:rsidP="0097273E">
      <w:pPr>
        <w:pStyle w:val="NoSpacing"/>
        <w:rPr>
          <w:b/>
          <w:bCs/>
        </w:rPr>
      </w:pPr>
      <w:r w:rsidRPr="0097273E">
        <w:rPr>
          <w:b/>
          <w:bCs/>
        </w:rPr>
        <w:t xml:space="preserve">Anthem, Inc.                                                                                               </w:t>
      </w:r>
      <w:r w:rsidRPr="0097273E">
        <w:rPr>
          <w:b/>
          <w:bCs/>
        </w:rPr>
        <w:tab/>
        <w:t xml:space="preserve">            </w:t>
      </w:r>
      <w:r>
        <w:rPr>
          <w:b/>
          <w:bCs/>
        </w:rPr>
        <w:t xml:space="preserve">                   </w:t>
      </w:r>
      <w:r w:rsidRPr="0097273E">
        <w:rPr>
          <w:b/>
          <w:bCs/>
        </w:rPr>
        <w:t>Aug 2017 – July 2019</w:t>
      </w:r>
    </w:p>
    <w:p w14:paraId="28EB85EC" w14:textId="53160DB2" w:rsidR="0097273E" w:rsidRPr="0097273E" w:rsidRDefault="0097273E" w:rsidP="0097273E">
      <w:pPr>
        <w:pStyle w:val="NoSpacing"/>
        <w:rPr>
          <w:b/>
          <w:bCs/>
        </w:rPr>
      </w:pPr>
      <w:r w:rsidRPr="0097273E">
        <w:rPr>
          <w:b/>
          <w:bCs/>
        </w:rPr>
        <w:t>Full stack Developer, Indianapolis, IN</w:t>
      </w:r>
    </w:p>
    <w:p w14:paraId="6E7D8905" w14:textId="77777777" w:rsidR="0097273E" w:rsidRPr="0097273E" w:rsidRDefault="0097273E" w:rsidP="0097273E">
      <w:pPr>
        <w:pStyle w:val="NoSpacing"/>
        <w:rPr>
          <w:b/>
          <w:bCs/>
          <w:sz w:val="10"/>
        </w:rPr>
      </w:pPr>
    </w:p>
    <w:p w14:paraId="60FE804C" w14:textId="77777777" w:rsidR="0097273E" w:rsidRPr="0097273E" w:rsidRDefault="0097273E" w:rsidP="0097273E">
      <w:pPr>
        <w:pStyle w:val="NoSpacing"/>
        <w:rPr>
          <w:b/>
          <w:bCs/>
        </w:rPr>
      </w:pPr>
      <w:r w:rsidRPr="0097273E">
        <w:rPr>
          <w:b/>
          <w:bCs/>
        </w:rPr>
        <w:lastRenderedPageBreak/>
        <w:t>Projects:</w:t>
      </w:r>
    </w:p>
    <w:p w14:paraId="1E8CCAA3" w14:textId="4006DD99" w:rsidR="0097273E" w:rsidRPr="0097273E" w:rsidRDefault="0097273E">
      <w:pPr>
        <w:pStyle w:val="NoSpacing"/>
        <w:numPr>
          <w:ilvl w:val="0"/>
          <w:numId w:val="41"/>
        </w:numPr>
      </w:pPr>
      <w:r w:rsidRPr="0097273E">
        <w:t>CG (Customer Graph), CDS (Customer Data Service), GS (Geek Squad) - integration between patient profile and other applications.</w:t>
      </w:r>
    </w:p>
    <w:p w14:paraId="1A469FB1" w14:textId="77777777" w:rsidR="0097273E" w:rsidRPr="0097273E" w:rsidRDefault="0097273E" w:rsidP="0097273E">
      <w:pPr>
        <w:pStyle w:val="NoSpacing"/>
      </w:pPr>
    </w:p>
    <w:p w14:paraId="2268FFED" w14:textId="77777777" w:rsidR="0097273E" w:rsidRPr="0097273E" w:rsidRDefault="0097273E" w:rsidP="0097273E">
      <w:pPr>
        <w:pStyle w:val="NoSpacing"/>
        <w:rPr>
          <w:b/>
          <w:bCs/>
        </w:rPr>
      </w:pPr>
      <w:r w:rsidRPr="0097273E">
        <w:rPr>
          <w:b/>
          <w:bCs/>
        </w:rPr>
        <w:t>Responsibilities:</w:t>
      </w:r>
    </w:p>
    <w:p w14:paraId="6FE84F86" w14:textId="77777777" w:rsidR="0097273E" w:rsidRPr="0097273E" w:rsidRDefault="0097273E">
      <w:pPr>
        <w:pStyle w:val="NoSpacing"/>
        <w:numPr>
          <w:ilvl w:val="0"/>
          <w:numId w:val="41"/>
        </w:numPr>
      </w:pPr>
      <w:r w:rsidRPr="0097273E">
        <w:t>Development environment is mainly based on Angular 4 as front-end, Spring MVC as back-end and Microsoft SQL Server for database support.</w:t>
      </w:r>
    </w:p>
    <w:p w14:paraId="3E3FCC01" w14:textId="77777777" w:rsidR="0097273E" w:rsidRPr="0097273E" w:rsidRDefault="0097273E">
      <w:pPr>
        <w:pStyle w:val="NoSpacing"/>
        <w:numPr>
          <w:ilvl w:val="0"/>
          <w:numId w:val="41"/>
        </w:numPr>
      </w:pPr>
      <w:r w:rsidRPr="0097273E">
        <w:t>Configured services with HttpClient to send requests to back-end, including get, post, put and delete methods. Handled data in each service with TypeScript, JavaScript, jQuery, lodash, etc.</w:t>
      </w:r>
    </w:p>
    <w:p w14:paraId="308213D0" w14:textId="77777777" w:rsidR="0097273E" w:rsidRPr="0097273E" w:rsidRDefault="0097273E">
      <w:pPr>
        <w:pStyle w:val="NoSpacing"/>
        <w:numPr>
          <w:ilvl w:val="0"/>
          <w:numId w:val="41"/>
        </w:numPr>
      </w:pPr>
      <w:r w:rsidRPr="0097273E">
        <w:t>Investigated and resolved the responsive page demand with Bootstrap grid, collaborated with the Bootstrap 4 and Angular Material</w:t>
      </w:r>
    </w:p>
    <w:p w14:paraId="093ED70D" w14:textId="77777777" w:rsidR="0097273E" w:rsidRPr="0097273E" w:rsidRDefault="0097273E">
      <w:pPr>
        <w:pStyle w:val="NoSpacing"/>
        <w:numPr>
          <w:ilvl w:val="0"/>
          <w:numId w:val="41"/>
        </w:numPr>
      </w:pPr>
      <w:r w:rsidRPr="0097273E">
        <w:t>Configure the authentication with JWT (Json Web Token). Created interceptor with authorization header to verify JWT. Developed an Angular router to decide the navigations among all pages.</w:t>
      </w:r>
    </w:p>
    <w:p w14:paraId="4ACCC1F3" w14:textId="77777777" w:rsidR="0097273E" w:rsidRPr="0097273E" w:rsidRDefault="0097273E">
      <w:pPr>
        <w:pStyle w:val="NoSpacing"/>
        <w:numPr>
          <w:ilvl w:val="0"/>
          <w:numId w:val="41"/>
        </w:numPr>
      </w:pPr>
      <w:r w:rsidRPr="0097273E">
        <w:t>Participate in building the register page. Developed Forms with FormGroup, FormBuilder, Validator to control the form input and check the accuracy or format from user input.</w:t>
      </w:r>
    </w:p>
    <w:p w14:paraId="2C3951E8" w14:textId="77777777" w:rsidR="0097273E" w:rsidRPr="0097273E" w:rsidRDefault="0097273E">
      <w:pPr>
        <w:pStyle w:val="NoSpacing"/>
        <w:numPr>
          <w:ilvl w:val="0"/>
          <w:numId w:val="41"/>
        </w:numPr>
      </w:pPr>
      <w:r w:rsidRPr="0097273E">
        <w:t>Applied multiple sub components to build a complicated page, including cards for products information summary, search bar panel for products searching and developed template-driven forms to control users’ filtering conditions.</w:t>
      </w:r>
    </w:p>
    <w:p w14:paraId="2E0807D3" w14:textId="77777777" w:rsidR="0097273E" w:rsidRPr="0097273E" w:rsidRDefault="0097273E">
      <w:pPr>
        <w:pStyle w:val="NoSpacing"/>
        <w:numPr>
          <w:ilvl w:val="0"/>
          <w:numId w:val="41"/>
        </w:numPr>
      </w:pPr>
      <w:r w:rsidRPr="0097273E">
        <w:t>Developed product page with third-party libraries to fulfill the business needs. Used Angular Material to make cards for each product to be displayed in the home page. One aspect of the UI, used data-binding and directive to efficiently show the data, like ngFor and ngClass.</w:t>
      </w:r>
    </w:p>
    <w:p w14:paraId="0520FBA1" w14:textId="77777777" w:rsidR="0097273E" w:rsidRPr="0097273E" w:rsidRDefault="0097273E">
      <w:pPr>
        <w:pStyle w:val="NoSpacing"/>
        <w:numPr>
          <w:ilvl w:val="0"/>
          <w:numId w:val="41"/>
        </w:numPr>
      </w:pPr>
      <w:r w:rsidRPr="0097273E">
        <w:t>Implemented Error and Alert components separately to display the alert and error messages to the users.</w:t>
      </w:r>
    </w:p>
    <w:p w14:paraId="5D61F806" w14:textId="77777777" w:rsidR="0097273E" w:rsidRPr="0097273E" w:rsidRDefault="0097273E">
      <w:pPr>
        <w:pStyle w:val="NoSpacing"/>
        <w:numPr>
          <w:ilvl w:val="0"/>
          <w:numId w:val="41"/>
        </w:numPr>
      </w:pPr>
      <w:r w:rsidRPr="0097273E">
        <w:t>Investigated and resolved the business needs in DAO layer with Repository to handle CRUD operations on database and obtain data following business needs.</w:t>
      </w:r>
    </w:p>
    <w:p w14:paraId="1274E249" w14:textId="77777777" w:rsidR="0097273E" w:rsidRPr="0097273E" w:rsidRDefault="0097273E">
      <w:pPr>
        <w:pStyle w:val="NoSpacing"/>
        <w:numPr>
          <w:ilvl w:val="0"/>
          <w:numId w:val="41"/>
        </w:numPr>
      </w:pPr>
      <w:r w:rsidRPr="0097273E">
        <w:t>Participated in developing the services, used Service to inject the component into spring framework, made use of the data from DAO and handled them in advance for the benefits of the controller’s work.</w:t>
      </w:r>
    </w:p>
    <w:p w14:paraId="2919D7C6" w14:textId="77777777" w:rsidR="0097273E" w:rsidRPr="0097273E" w:rsidRDefault="0097273E">
      <w:pPr>
        <w:pStyle w:val="NoSpacing"/>
        <w:numPr>
          <w:ilvl w:val="0"/>
          <w:numId w:val="41"/>
        </w:numPr>
      </w:pPr>
      <w:r w:rsidRPr="0097273E">
        <w:t>Used Agile/Scrum as project management methodology and JIRA as project management tool.</w:t>
      </w:r>
    </w:p>
    <w:p w14:paraId="5F7784D2" w14:textId="77777777" w:rsidR="0097273E" w:rsidRPr="0097273E" w:rsidRDefault="0097273E">
      <w:pPr>
        <w:pStyle w:val="NoSpacing"/>
        <w:numPr>
          <w:ilvl w:val="0"/>
          <w:numId w:val="41"/>
        </w:numPr>
      </w:pPr>
      <w:r w:rsidRPr="0097273E">
        <w:t>Use SQL SMS to design the database including the ERD design, the transformation of logic and physical models.</w:t>
      </w:r>
    </w:p>
    <w:p w14:paraId="47DD6C7D" w14:textId="77777777" w:rsidR="0097273E" w:rsidRPr="0097273E" w:rsidRDefault="0097273E" w:rsidP="0097273E">
      <w:pPr>
        <w:pStyle w:val="NoSpacing"/>
        <w:rPr>
          <w:sz w:val="10"/>
        </w:rPr>
      </w:pPr>
    </w:p>
    <w:p w14:paraId="072F477B" w14:textId="65D8C3D3" w:rsidR="0097273E" w:rsidRPr="0097273E" w:rsidRDefault="0097273E" w:rsidP="0097273E">
      <w:pPr>
        <w:pStyle w:val="NoSpacing"/>
      </w:pPr>
      <w:r w:rsidRPr="0097273E">
        <w:rPr>
          <w:b/>
          <w:bCs/>
        </w:rPr>
        <w:t>Environment:</w:t>
      </w:r>
      <w:r w:rsidRPr="0097273E">
        <w:t xml:space="preserve"> HTML, CSS, Bootstrap 4, Angular 7/8, Material, JavaScript, jQuery, TypeScript, JDK 1.8, JEE, Spring MVC, SQL Server, GitHub, Jira.</w:t>
      </w:r>
    </w:p>
    <w:p w14:paraId="194B6BD2" w14:textId="77777777" w:rsidR="0097273E" w:rsidRPr="0097273E" w:rsidRDefault="0097273E" w:rsidP="0097273E">
      <w:pPr>
        <w:pStyle w:val="NoSpacing"/>
      </w:pPr>
    </w:p>
    <w:p w14:paraId="7D7405E4" w14:textId="6788C13B" w:rsidR="0097273E" w:rsidRPr="0097273E" w:rsidRDefault="0097273E" w:rsidP="0097273E">
      <w:pPr>
        <w:pStyle w:val="NoSpacing"/>
        <w:rPr>
          <w:b/>
          <w:bCs/>
        </w:rPr>
      </w:pPr>
      <w:r w:rsidRPr="0097273E">
        <w:rPr>
          <w:b/>
          <w:bCs/>
        </w:rPr>
        <w:t xml:space="preserve">OpenText Technologies                     </w:t>
      </w:r>
      <w:r w:rsidRPr="0097273E">
        <w:rPr>
          <w:b/>
          <w:bCs/>
        </w:rPr>
        <w:tab/>
        <w:t xml:space="preserve">                   </w:t>
      </w:r>
      <w:r w:rsidRPr="0097273E">
        <w:rPr>
          <w:b/>
          <w:bCs/>
        </w:rPr>
        <w:tab/>
      </w:r>
      <w:r w:rsidRPr="0097273E">
        <w:rPr>
          <w:b/>
          <w:bCs/>
        </w:rPr>
        <w:tab/>
        <w:t xml:space="preserve">         </w:t>
      </w:r>
      <w:r>
        <w:rPr>
          <w:b/>
          <w:bCs/>
        </w:rPr>
        <w:tab/>
      </w:r>
      <w:r>
        <w:rPr>
          <w:b/>
          <w:bCs/>
        </w:rPr>
        <w:tab/>
        <w:t xml:space="preserve">             </w:t>
      </w:r>
      <w:r w:rsidRPr="0097273E">
        <w:rPr>
          <w:b/>
          <w:bCs/>
        </w:rPr>
        <w:t>June 2015 – June 2017</w:t>
      </w:r>
    </w:p>
    <w:p w14:paraId="5E3ED1F2" w14:textId="33814C47" w:rsidR="0097273E" w:rsidRPr="0097273E" w:rsidRDefault="0097273E" w:rsidP="0097273E">
      <w:pPr>
        <w:pStyle w:val="NoSpacing"/>
        <w:rPr>
          <w:b/>
          <w:bCs/>
        </w:rPr>
      </w:pPr>
      <w:r w:rsidRPr="0097273E">
        <w:rPr>
          <w:b/>
          <w:bCs/>
        </w:rPr>
        <w:t>UI Developer/Test Automation Engineer, Hyderabad, India.</w:t>
      </w:r>
    </w:p>
    <w:p w14:paraId="2B09141F" w14:textId="77777777" w:rsidR="0097273E" w:rsidRPr="0097273E" w:rsidRDefault="0097273E" w:rsidP="0097273E">
      <w:pPr>
        <w:pStyle w:val="NoSpacing"/>
        <w:rPr>
          <w:sz w:val="10"/>
        </w:rPr>
      </w:pPr>
    </w:p>
    <w:p w14:paraId="1655AF9F" w14:textId="77777777" w:rsidR="0097273E" w:rsidRPr="0097273E" w:rsidRDefault="0097273E" w:rsidP="0097273E">
      <w:pPr>
        <w:pStyle w:val="NoSpacing"/>
        <w:rPr>
          <w:b/>
          <w:bCs/>
        </w:rPr>
      </w:pPr>
      <w:r w:rsidRPr="0097273E">
        <w:rPr>
          <w:b/>
          <w:bCs/>
        </w:rPr>
        <w:t>Responsibilities:</w:t>
      </w:r>
    </w:p>
    <w:p w14:paraId="703F2FBD" w14:textId="77777777" w:rsidR="0097273E" w:rsidRPr="0097273E" w:rsidRDefault="0097273E">
      <w:pPr>
        <w:pStyle w:val="NoSpacing"/>
        <w:numPr>
          <w:ilvl w:val="0"/>
          <w:numId w:val="42"/>
        </w:numPr>
      </w:pPr>
      <w:r w:rsidRPr="0097273E">
        <w:t>Created efficient design and developed User Interaction screens using HTML, CSS, JavaScript.</w:t>
      </w:r>
    </w:p>
    <w:p w14:paraId="431762B7" w14:textId="77777777" w:rsidR="0097273E" w:rsidRPr="0097273E" w:rsidRDefault="0097273E">
      <w:pPr>
        <w:pStyle w:val="NoSpacing"/>
        <w:numPr>
          <w:ilvl w:val="0"/>
          <w:numId w:val="42"/>
        </w:numPr>
      </w:pPr>
      <w:r w:rsidRPr="0097273E">
        <w:t>Implemented various jQuery plugins like autocomplete, date picker, color picker, document slider to enhance the usability, functionality and overall experience for the website.</w:t>
      </w:r>
    </w:p>
    <w:p w14:paraId="7332E676" w14:textId="77777777" w:rsidR="0097273E" w:rsidRPr="0097273E" w:rsidRDefault="0097273E">
      <w:pPr>
        <w:pStyle w:val="NoSpacing"/>
        <w:numPr>
          <w:ilvl w:val="0"/>
          <w:numId w:val="42"/>
        </w:numPr>
      </w:pPr>
      <w:r w:rsidRPr="0097273E">
        <w:t>Built Responsive Web pages using media queries and Bootstrap.</w:t>
      </w:r>
    </w:p>
    <w:p w14:paraId="02C030DC" w14:textId="77777777" w:rsidR="0097273E" w:rsidRPr="0097273E" w:rsidRDefault="0097273E">
      <w:pPr>
        <w:pStyle w:val="NoSpacing"/>
        <w:numPr>
          <w:ilvl w:val="0"/>
          <w:numId w:val="42"/>
        </w:numPr>
      </w:pPr>
      <w:r w:rsidRPr="0097273E">
        <w:t>Interact with APIs, RESTFUL Web Services using AJAX, JSON.</w:t>
      </w:r>
    </w:p>
    <w:p w14:paraId="221F224B" w14:textId="77777777" w:rsidR="0097273E" w:rsidRPr="0097273E" w:rsidRDefault="0097273E">
      <w:pPr>
        <w:pStyle w:val="NoSpacing"/>
        <w:numPr>
          <w:ilvl w:val="0"/>
          <w:numId w:val="42"/>
        </w:numPr>
      </w:pPr>
      <w:r w:rsidRPr="0097273E">
        <w:t>Used Passport and JSON web tokens for authentication and authorization security configurations using Node.js.</w:t>
      </w:r>
    </w:p>
    <w:p w14:paraId="1F735DD5" w14:textId="77777777" w:rsidR="0097273E" w:rsidRPr="0097273E" w:rsidRDefault="0097273E">
      <w:pPr>
        <w:pStyle w:val="NoSpacing"/>
        <w:numPr>
          <w:ilvl w:val="0"/>
          <w:numId w:val="42"/>
        </w:numPr>
      </w:pPr>
      <w:r w:rsidRPr="0097273E">
        <w:t>Used MongoDB and mongoose for database persistence using Node.js to interact with MongoDB.</w:t>
      </w:r>
    </w:p>
    <w:p w14:paraId="27E382E8" w14:textId="77777777" w:rsidR="0097273E" w:rsidRPr="0097273E" w:rsidRDefault="0097273E">
      <w:pPr>
        <w:pStyle w:val="NoSpacing"/>
        <w:numPr>
          <w:ilvl w:val="0"/>
          <w:numId w:val="42"/>
        </w:numPr>
      </w:pPr>
      <w:r w:rsidRPr="0097273E">
        <w:t>Worked on various objects using Java and HTML to maintain well-structured GUI and to interact with Controllers to get data from Oracle DB.</w:t>
      </w:r>
    </w:p>
    <w:p w14:paraId="5E21BF8B" w14:textId="77777777" w:rsidR="0097273E" w:rsidRPr="0097273E" w:rsidRDefault="0097273E">
      <w:pPr>
        <w:pStyle w:val="NoSpacing"/>
        <w:numPr>
          <w:ilvl w:val="0"/>
          <w:numId w:val="42"/>
        </w:numPr>
      </w:pPr>
      <w:r w:rsidRPr="0097273E">
        <w:t>Developed and modified Servlets to accept and process requests from the clients.</w:t>
      </w:r>
    </w:p>
    <w:p w14:paraId="4FBE195A" w14:textId="77777777" w:rsidR="0097273E" w:rsidRPr="0097273E" w:rsidRDefault="0097273E">
      <w:pPr>
        <w:pStyle w:val="NoSpacing"/>
        <w:numPr>
          <w:ilvl w:val="0"/>
          <w:numId w:val="42"/>
        </w:numPr>
      </w:pPr>
      <w:r w:rsidRPr="0097273E">
        <w:lastRenderedPageBreak/>
        <w:t>Implemented Unit testing of JavaScript applications using Selenium Webdriver.</w:t>
      </w:r>
    </w:p>
    <w:p w14:paraId="32495098" w14:textId="77777777" w:rsidR="0097273E" w:rsidRPr="0097273E" w:rsidRDefault="0097273E" w:rsidP="0097273E">
      <w:pPr>
        <w:pStyle w:val="NoSpacing"/>
        <w:rPr>
          <w:sz w:val="10"/>
        </w:rPr>
      </w:pPr>
    </w:p>
    <w:p w14:paraId="784DAAF7" w14:textId="7CADCAC8" w:rsidR="00F73260" w:rsidRDefault="0097273E" w:rsidP="0097273E">
      <w:pPr>
        <w:pStyle w:val="NoSpacing"/>
        <w:rPr>
          <w:smallCaps/>
        </w:rPr>
      </w:pPr>
      <w:r w:rsidRPr="0097273E">
        <w:rPr>
          <w:b/>
          <w:bCs/>
        </w:rPr>
        <w:t>Environment:</w:t>
      </w:r>
      <w:r w:rsidRPr="0097273E">
        <w:t xml:space="preserve"> HTML, CSS, JavaScript, jQuery, Media queries, Bootstrap, RESTFUL Web Services, AJAX, JSON, Node.js, Express.js, MongoDB, Java, JDBC, Oracle, Servlets.</w:t>
      </w:r>
    </w:p>
    <w:p w14:paraId="5D7F1902" w14:textId="77777777" w:rsidR="0097273E" w:rsidRDefault="0097273E"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79D8CBDB" w14:textId="3EABCB2A" w:rsidR="009E7CCF" w:rsidRPr="00D863F2" w:rsidRDefault="00220BAD">
      <w:pPr>
        <w:pStyle w:val="NoSpacing"/>
        <w:numPr>
          <w:ilvl w:val="0"/>
          <w:numId w:val="43"/>
        </w:numPr>
      </w:pPr>
      <w:r w:rsidRPr="00220BAD">
        <w:t>Bachelor's degree, Computer Science</w:t>
      </w:r>
      <w:r>
        <w:t xml:space="preserve"> – </w:t>
      </w:r>
      <w:r w:rsidRPr="00220BAD">
        <w:t>Jawaharlal Nehru Technological University, Hyderabad</w:t>
      </w:r>
      <w:r>
        <w:t xml:space="preserve"> – </w:t>
      </w:r>
      <w:r w:rsidRPr="00220BAD">
        <w:t>2013</w:t>
      </w:r>
    </w:p>
    <w:sectPr w:rsidR="009E7CCF" w:rsidRPr="00D863F2" w:rsidSect="00AB216F">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4ADC7" w14:textId="77777777" w:rsidR="00AB216F" w:rsidRDefault="00AB216F">
      <w:r>
        <w:separator/>
      </w:r>
    </w:p>
  </w:endnote>
  <w:endnote w:type="continuationSeparator" w:id="0">
    <w:p w14:paraId="7676C0C4" w14:textId="77777777" w:rsidR="00AB216F" w:rsidRDefault="00AB2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80A5B" w14:textId="77777777" w:rsidR="00AB216F" w:rsidRDefault="00AB216F">
      <w:r>
        <w:separator/>
      </w:r>
    </w:p>
  </w:footnote>
  <w:footnote w:type="continuationSeparator" w:id="0">
    <w:p w14:paraId="1E725488" w14:textId="77777777" w:rsidR="00AB216F" w:rsidRDefault="00AB2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34415CF6" w:rsidR="00BF14B3" w:rsidRPr="00654952" w:rsidRDefault="00BF14B3" w:rsidP="009D2991">
    <w:pPr>
      <w:pStyle w:val="NoSpacing"/>
    </w:pPr>
    <w:r w:rsidRPr="00654952">
      <w:rPr>
        <w:b/>
        <w:bCs/>
      </w:rPr>
      <w:t>Candidate Location:</w:t>
    </w:r>
    <w:r w:rsidR="00EC3F6D" w:rsidRPr="00654952">
      <w:t xml:space="preserve"> </w:t>
    </w:r>
    <w:r w:rsidR="0097273E" w:rsidRPr="0097273E">
      <w:rPr>
        <w:rFonts w:ascii="Calibri" w:hAnsi="Calibri" w:cs="Calibri"/>
      </w:rPr>
      <w:t xml:space="preserve">St Paul, </w:t>
    </w:r>
    <w:r w:rsidR="0097273E">
      <w:rPr>
        <w:rFonts w:ascii="Calibri" w:hAnsi="Calibri" w:cs="Calibri"/>
      </w:rPr>
      <w:t>MN</w:t>
    </w:r>
  </w:p>
  <w:p w14:paraId="4F2C61CC" w14:textId="323CABE8" w:rsidR="00333CDC" w:rsidRDefault="00BF14B3" w:rsidP="00654952">
    <w:pPr>
      <w:pStyle w:val="NoSpacing"/>
    </w:pPr>
    <w:r w:rsidRPr="00654952">
      <w:rPr>
        <w:b/>
        <w:bCs/>
      </w:rPr>
      <w:t>Candidate E-mail ID:</w:t>
    </w:r>
    <w:r w:rsidRPr="00654952">
      <w:t xml:space="preserve"> </w:t>
    </w:r>
    <w:hyperlink r:id="rId1" w:history="1">
      <w:r w:rsidR="0097273E" w:rsidRPr="0097273E">
        <w:rPr>
          <w:rStyle w:val="Hyperlink"/>
        </w:rPr>
        <w:t>sreeharshakaluva@gmail.com</w:t>
      </w:r>
    </w:hyperlink>
  </w:p>
  <w:p w14:paraId="639D8B28" w14:textId="7A8E7AD7" w:rsidR="00BF14B3" w:rsidRPr="006233C9" w:rsidRDefault="00BF14B3" w:rsidP="00654952">
    <w:pPr>
      <w:pStyle w:val="NoSpacing"/>
      <w:rPr>
        <w:lang w:val="en-IN"/>
      </w:rPr>
    </w:pPr>
    <w:r w:rsidRPr="006233C9">
      <w:rPr>
        <w:b/>
        <w:bCs/>
        <w:lang w:val="en-IN"/>
      </w:rPr>
      <w:t>Contact Number:</w:t>
    </w:r>
    <w:r w:rsidR="004C7072" w:rsidRPr="006233C9">
      <w:rPr>
        <w:lang w:val="en-IN"/>
      </w:rPr>
      <w:t xml:space="preserve"> </w:t>
    </w:r>
    <w:r w:rsidR="0097273E" w:rsidRPr="0097273E">
      <w:rPr>
        <w:rFonts w:ascii="Calibri" w:hAnsi="Calibri" w:cs="Calibri"/>
        <w:lang w:val="en-IN"/>
      </w:rPr>
      <w:t>612-787-7377</w:t>
    </w:r>
  </w:p>
  <w:p w14:paraId="6360024A" w14:textId="77777777" w:rsidR="00AD5567" w:rsidRPr="006233C9" w:rsidRDefault="00AD5567" w:rsidP="00AD5567">
    <w:pPr>
      <w:pStyle w:val="Header"/>
      <w:rPr>
        <w:rFonts w:asciiTheme="minorHAnsi" w:hAnsiTheme="minorHAnsi" w:cstheme="minorHAnsi"/>
        <w:b/>
        <w:sz w:val="10"/>
        <w:szCs w:val="28"/>
        <w:lang w:val="en-IN"/>
      </w:rPr>
    </w:pPr>
  </w:p>
  <w:p w14:paraId="2DBC698D" w14:textId="77777777" w:rsidR="0097273E" w:rsidRDefault="0097273E" w:rsidP="000155D8">
    <w:pPr>
      <w:pStyle w:val="Header"/>
      <w:jc w:val="center"/>
      <w:rPr>
        <w:rFonts w:asciiTheme="minorHAnsi" w:hAnsiTheme="minorHAnsi" w:cstheme="minorHAnsi"/>
        <w:b/>
        <w:sz w:val="28"/>
        <w:szCs w:val="28"/>
        <w:lang w:val="en-IN"/>
      </w:rPr>
    </w:pPr>
    <w:r w:rsidRPr="0097273E">
      <w:rPr>
        <w:rFonts w:asciiTheme="minorHAnsi" w:hAnsiTheme="minorHAnsi" w:cstheme="minorHAnsi"/>
        <w:b/>
        <w:sz w:val="28"/>
        <w:szCs w:val="28"/>
        <w:lang w:val="en-IN"/>
      </w:rPr>
      <w:t>Harsha Kaluva</w:t>
    </w:r>
  </w:p>
  <w:p w14:paraId="23F2F05D" w14:textId="286E3118" w:rsidR="00654952" w:rsidRPr="00424A3B" w:rsidRDefault="00654952" w:rsidP="000155D8">
    <w:pPr>
      <w:pStyle w:val="Header"/>
      <w:jc w:val="center"/>
      <w:rPr>
        <w:sz w:val="11"/>
        <w:lang w:val="en-IN"/>
      </w:rPr>
    </w:pPr>
    <w:r w:rsidRPr="00424A3B">
      <w:rPr>
        <w:rFonts w:asciiTheme="minorHAnsi" w:hAnsiTheme="minorHAnsi" w:cstheme="minorHAnsi"/>
        <w:b/>
        <w:sz w:val="28"/>
        <w:szCs w:val="28"/>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5C26814"/>
    <w:multiLevelType w:val="hybridMultilevel"/>
    <w:tmpl w:val="4BB49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7AE1EE6"/>
    <w:multiLevelType w:val="hybridMultilevel"/>
    <w:tmpl w:val="2E96A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7"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7150D3E"/>
    <w:multiLevelType w:val="hybridMultilevel"/>
    <w:tmpl w:val="83442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42BA1942"/>
    <w:multiLevelType w:val="hybridMultilevel"/>
    <w:tmpl w:val="6310E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4ACA7074"/>
    <w:multiLevelType w:val="hybridMultilevel"/>
    <w:tmpl w:val="D20CA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1541C43"/>
    <w:multiLevelType w:val="hybridMultilevel"/>
    <w:tmpl w:val="BD447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B766166"/>
    <w:multiLevelType w:val="hybridMultilevel"/>
    <w:tmpl w:val="1E506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6"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D0B5E98"/>
    <w:multiLevelType w:val="hybridMultilevel"/>
    <w:tmpl w:val="4E16F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41"/>
  </w:num>
  <w:num w:numId="3" w16cid:durableId="139352410">
    <w:abstractNumId w:val="43"/>
  </w:num>
  <w:num w:numId="4" w16cid:durableId="1139345333">
    <w:abstractNumId w:val="34"/>
  </w:num>
  <w:num w:numId="5" w16cid:durableId="1566716753">
    <w:abstractNumId w:val="29"/>
  </w:num>
  <w:num w:numId="6" w16cid:durableId="862130666">
    <w:abstractNumId w:val="13"/>
  </w:num>
  <w:num w:numId="7" w16cid:durableId="2013292984">
    <w:abstractNumId w:val="44"/>
  </w:num>
  <w:num w:numId="8" w16cid:durableId="777530213">
    <w:abstractNumId w:val="49"/>
  </w:num>
  <w:num w:numId="9" w16cid:durableId="1192037481">
    <w:abstractNumId w:val="25"/>
  </w:num>
  <w:num w:numId="10" w16cid:durableId="263391843">
    <w:abstractNumId w:val="46"/>
  </w:num>
  <w:num w:numId="11" w16cid:durableId="66726532">
    <w:abstractNumId w:val="36"/>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47"/>
  </w:num>
  <w:num w:numId="14" w16cid:durableId="1133476638">
    <w:abstractNumId w:val="31"/>
  </w:num>
  <w:num w:numId="15" w16cid:durableId="337585252">
    <w:abstractNumId w:val="45"/>
  </w:num>
  <w:num w:numId="16" w16cid:durableId="2061587357">
    <w:abstractNumId w:val="38"/>
  </w:num>
  <w:num w:numId="17" w16cid:durableId="1065491973">
    <w:abstractNumId w:val="18"/>
  </w:num>
  <w:num w:numId="18" w16cid:durableId="1318266233">
    <w:abstractNumId w:val="17"/>
  </w:num>
  <w:num w:numId="19" w16cid:durableId="526874085">
    <w:abstractNumId w:val="35"/>
  </w:num>
  <w:num w:numId="20" w16cid:durableId="844248676">
    <w:abstractNumId w:val="23"/>
  </w:num>
  <w:num w:numId="21" w16cid:durableId="284892896">
    <w:abstractNumId w:val="30"/>
  </w:num>
  <w:num w:numId="22" w16cid:durableId="605190378">
    <w:abstractNumId w:val="16"/>
  </w:num>
  <w:num w:numId="23" w16cid:durableId="509416459">
    <w:abstractNumId w:val="20"/>
  </w:num>
  <w:num w:numId="24" w16cid:durableId="1935087531">
    <w:abstractNumId w:val="10"/>
  </w:num>
  <w:num w:numId="25" w16cid:durableId="1366129160">
    <w:abstractNumId w:val="11"/>
  </w:num>
  <w:num w:numId="26" w16cid:durableId="1003901784">
    <w:abstractNumId w:val="40"/>
  </w:num>
  <w:num w:numId="27" w16cid:durableId="543714750">
    <w:abstractNumId w:val="27"/>
  </w:num>
  <w:num w:numId="28" w16cid:durableId="504515879">
    <w:abstractNumId w:val="15"/>
  </w:num>
  <w:num w:numId="29" w16cid:durableId="1754471848">
    <w:abstractNumId w:val="19"/>
  </w:num>
  <w:num w:numId="30" w16cid:durableId="553084479">
    <w:abstractNumId w:val="33"/>
  </w:num>
  <w:num w:numId="31" w16cid:durableId="1454204984">
    <w:abstractNumId w:val="26"/>
  </w:num>
  <w:num w:numId="32" w16cid:durableId="1183738669">
    <w:abstractNumId w:val="9"/>
  </w:num>
  <w:num w:numId="33" w16cid:durableId="128592335">
    <w:abstractNumId w:val="21"/>
  </w:num>
  <w:num w:numId="34" w16cid:durableId="187452677">
    <w:abstractNumId w:val="24"/>
  </w:num>
  <w:num w:numId="35" w16cid:durableId="972758455">
    <w:abstractNumId w:val="39"/>
  </w:num>
  <w:num w:numId="36" w16cid:durableId="507982429">
    <w:abstractNumId w:val="37"/>
  </w:num>
  <w:num w:numId="37" w16cid:durableId="936673152">
    <w:abstractNumId w:val="14"/>
  </w:num>
  <w:num w:numId="38" w16cid:durableId="965430875">
    <w:abstractNumId w:val="32"/>
  </w:num>
  <w:num w:numId="39" w16cid:durableId="585768264">
    <w:abstractNumId w:val="12"/>
  </w:num>
  <w:num w:numId="40" w16cid:durableId="441847724">
    <w:abstractNumId w:val="48"/>
  </w:num>
  <w:num w:numId="41" w16cid:durableId="1610431197">
    <w:abstractNumId w:val="42"/>
  </w:num>
  <w:num w:numId="42" w16cid:durableId="1810853128">
    <w:abstractNumId w:val="22"/>
  </w:num>
  <w:num w:numId="43" w16cid:durableId="1249969860">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429C"/>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B6182"/>
    <w:rsid w:val="003C3BB7"/>
    <w:rsid w:val="003C3DB0"/>
    <w:rsid w:val="003C4A9C"/>
    <w:rsid w:val="003C593F"/>
    <w:rsid w:val="003C5CB9"/>
    <w:rsid w:val="003D14FE"/>
    <w:rsid w:val="003D3DF9"/>
    <w:rsid w:val="003D4FFF"/>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7E32"/>
    <w:rsid w:val="004A2AF0"/>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D28D2"/>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genx9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1987</Words>
  <Characters>11327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7</cp:revision>
  <cp:lastPrinted>2006-06-28T14:40:00Z</cp:lastPrinted>
  <dcterms:created xsi:type="dcterms:W3CDTF">2024-01-25T21:39:00Z</dcterms:created>
  <dcterms:modified xsi:type="dcterms:W3CDTF">2024-01-25T21:51:00Z</dcterms:modified>
</cp:coreProperties>
</file>