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1624CE4C" w14:textId="77777777" w:rsidR="00355AE8" w:rsidRPr="00355AE8" w:rsidRDefault="00355AE8" w:rsidP="00355AE8">
      <w:pPr>
        <w:pStyle w:val="NoSpacing"/>
        <w:numPr>
          <w:ilvl w:val="0"/>
          <w:numId w:val="38"/>
        </w:numPr>
      </w:pPr>
      <w:r w:rsidRPr="00355AE8">
        <w:t>Over 10+ years of strong IT professional working experience in object oriented design, development of web and window based applications using .NET technologies.</w:t>
      </w:r>
    </w:p>
    <w:p w14:paraId="1D0AF149" w14:textId="77777777" w:rsidR="00355AE8" w:rsidRPr="00355AE8" w:rsidRDefault="00355AE8" w:rsidP="00355AE8">
      <w:pPr>
        <w:pStyle w:val="NoSpacing"/>
        <w:numPr>
          <w:ilvl w:val="0"/>
          <w:numId w:val="38"/>
        </w:numPr>
      </w:pPr>
      <w:r w:rsidRPr="00355AE8">
        <w:t>Experience in all phases of System Development Life Cycle (SDLC) from investigation of initial requirements through analysis, design, programming, testing documentation and implementation.</w:t>
      </w:r>
    </w:p>
    <w:p w14:paraId="47D72F6C" w14:textId="77777777" w:rsidR="00355AE8" w:rsidRPr="00355AE8" w:rsidRDefault="00355AE8" w:rsidP="00355AE8">
      <w:pPr>
        <w:pStyle w:val="NoSpacing"/>
        <w:numPr>
          <w:ilvl w:val="0"/>
          <w:numId w:val="38"/>
        </w:numPr>
      </w:pPr>
      <w:r w:rsidRPr="00355AE8">
        <w:t>Extensive experience in using .Net components: C#, ASP.Net, VB.NET, PL/SQL, ASP.Net MVC, ADO.Net, ADO.Net Entity Framework.</w:t>
      </w:r>
    </w:p>
    <w:p w14:paraId="25431B07" w14:textId="77777777" w:rsidR="00355AE8" w:rsidRPr="00355AE8" w:rsidRDefault="00355AE8" w:rsidP="00355AE8">
      <w:pPr>
        <w:pStyle w:val="NoSpacing"/>
        <w:numPr>
          <w:ilvl w:val="0"/>
          <w:numId w:val="38"/>
        </w:numPr>
      </w:pPr>
      <w:r w:rsidRPr="00355AE8">
        <w:t>Substantial experience in various .NET applications using Visual Studio .NET technologies like C#.Net, Angular, Node Js, React JS, VB.net, Asp.net, Telerik Controls, Silverlight, AJAX, XML and Java Script.</w:t>
      </w:r>
    </w:p>
    <w:p w14:paraId="6C92D452" w14:textId="22B4B813" w:rsidR="00355AE8" w:rsidRPr="00355AE8" w:rsidRDefault="00355AE8" w:rsidP="008B4154">
      <w:pPr>
        <w:pStyle w:val="NoSpacing"/>
        <w:numPr>
          <w:ilvl w:val="0"/>
          <w:numId w:val="38"/>
        </w:numPr>
      </w:pPr>
      <w:r w:rsidRPr="00355AE8">
        <w:t>Experience in usage of third party tools Telerik RAD control and scripting languages JavaScript and VB Script.</w:t>
      </w:r>
      <w:r w:rsidR="00BE0768">
        <w:t xml:space="preserve"> </w:t>
      </w:r>
      <w:r w:rsidRPr="00355AE8">
        <w:t>Experience in Azure for system Deploying, Operating and Maintaining compute, network and storage in the Microsoft Azure environment using Microsoft Technologies</w:t>
      </w:r>
    </w:p>
    <w:p w14:paraId="57E83D22" w14:textId="77777777" w:rsidR="00355AE8" w:rsidRPr="00355AE8" w:rsidRDefault="00355AE8" w:rsidP="00355AE8">
      <w:pPr>
        <w:pStyle w:val="NoSpacing"/>
        <w:numPr>
          <w:ilvl w:val="0"/>
          <w:numId w:val="38"/>
        </w:numPr>
      </w:pPr>
      <w:r w:rsidRPr="00355AE8">
        <w:t>Extensive experience with source control systems such as Subversion, Visual Source Safe and Power.</w:t>
      </w:r>
    </w:p>
    <w:p w14:paraId="037E1833" w14:textId="77777777" w:rsidR="00355AE8" w:rsidRPr="00355AE8" w:rsidRDefault="00355AE8" w:rsidP="00355AE8">
      <w:pPr>
        <w:pStyle w:val="NoSpacing"/>
        <w:numPr>
          <w:ilvl w:val="0"/>
          <w:numId w:val="38"/>
        </w:numPr>
      </w:pPr>
      <w:r w:rsidRPr="00355AE8">
        <w:t>Good working knowledge of HTML, DHTML, CSS, XML, AJAX.</w:t>
      </w:r>
    </w:p>
    <w:p w14:paraId="1772FDA6" w14:textId="77777777" w:rsidR="00355AE8" w:rsidRPr="00355AE8" w:rsidRDefault="00355AE8" w:rsidP="00355AE8">
      <w:pPr>
        <w:pStyle w:val="NoSpacing"/>
        <w:numPr>
          <w:ilvl w:val="0"/>
          <w:numId w:val="38"/>
        </w:numPr>
      </w:pPr>
      <w:r w:rsidRPr="00355AE8">
        <w:t>Implemented SOA architecture through WCF services which used to rapidly build service - oriented applications that communicate across the web and the enterprise with features Serialization, Versioning and Interop.</w:t>
      </w:r>
    </w:p>
    <w:p w14:paraId="317987B9" w14:textId="77777777" w:rsidR="00355AE8" w:rsidRPr="00355AE8" w:rsidRDefault="00355AE8" w:rsidP="00355AE8">
      <w:pPr>
        <w:pStyle w:val="NoSpacing"/>
        <w:numPr>
          <w:ilvl w:val="0"/>
          <w:numId w:val="38"/>
        </w:numPr>
      </w:pPr>
      <w:r w:rsidRPr="00355AE8">
        <w:t>Good Experience in designing and developing the Reusable User Controls using Partial Views, and Layouts for creating common look and feel among all the web pages in ASP.Net MVC Web Applications.</w:t>
      </w:r>
    </w:p>
    <w:p w14:paraId="1E588373" w14:textId="77777777" w:rsidR="00355AE8" w:rsidRPr="00355AE8" w:rsidRDefault="00355AE8" w:rsidP="00355AE8">
      <w:pPr>
        <w:pStyle w:val="NoSpacing"/>
        <w:numPr>
          <w:ilvl w:val="0"/>
          <w:numId w:val="38"/>
        </w:numPr>
      </w:pPr>
      <w:r w:rsidRPr="00355AE8">
        <w:t>Extensive Experience in designing and developing the Reusable User Controls (.ascx), Customer Controls in ASP.Net Web Pages/Forms.</w:t>
      </w:r>
    </w:p>
    <w:p w14:paraId="44B791F1" w14:textId="77777777" w:rsidR="00355AE8" w:rsidRPr="00355AE8" w:rsidRDefault="00355AE8" w:rsidP="00355AE8">
      <w:pPr>
        <w:pStyle w:val="NoSpacing"/>
        <w:numPr>
          <w:ilvl w:val="0"/>
          <w:numId w:val="38"/>
        </w:numPr>
      </w:pPr>
      <w:r w:rsidRPr="00355AE8">
        <w:t>Good working experience with AWS (Amazon Web Services), EC2, RDS, Dynamo DB, S3, Cloud watch.</w:t>
      </w:r>
    </w:p>
    <w:p w14:paraId="5166A91C" w14:textId="77777777" w:rsidR="00355AE8" w:rsidRPr="00355AE8" w:rsidRDefault="00355AE8" w:rsidP="00355AE8">
      <w:pPr>
        <w:pStyle w:val="NoSpacing"/>
        <w:numPr>
          <w:ilvl w:val="0"/>
          <w:numId w:val="38"/>
        </w:numPr>
      </w:pPr>
      <w:r w:rsidRPr="00355AE8">
        <w:t>Experience with Mobile Development and responsive design (android and IOS).</w:t>
      </w:r>
    </w:p>
    <w:p w14:paraId="6A7279DA" w14:textId="77777777" w:rsidR="00355AE8" w:rsidRPr="00355AE8" w:rsidRDefault="00355AE8" w:rsidP="00355AE8">
      <w:pPr>
        <w:pStyle w:val="NoSpacing"/>
        <w:numPr>
          <w:ilvl w:val="0"/>
          <w:numId w:val="38"/>
        </w:numPr>
      </w:pPr>
      <w:r w:rsidRPr="00355AE8">
        <w:t>Strong experience in creating Databases, Tables, developing Complex T-SQL Stored Procedures, Views, Cursors, Scripts, Triggers.</w:t>
      </w:r>
    </w:p>
    <w:p w14:paraId="2159C096" w14:textId="60E82883" w:rsidR="00355AE8" w:rsidRPr="00355AE8" w:rsidRDefault="00355AE8" w:rsidP="00CA3804">
      <w:pPr>
        <w:pStyle w:val="NoSpacing"/>
        <w:numPr>
          <w:ilvl w:val="0"/>
          <w:numId w:val="38"/>
        </w:numPr>
      </w:pPr>
      <w:r w:rsidRPr="00355AE8">
        <w:t>Experience in Software Engineering Concepts including Designing, Programming, Implementation and Testing.</w:t>
      </w:r>
      <w:r w:rsidR="00BE0768">
        <w:t xml:space="preserve"> </w:t>
      </w:r>
      <w:r w:rsidRPr="00355AE8">
        <w:t>Strong Skills in developing 3-Tier and N-Tier Architecture systems deployed on windows platform.</w:t>
      </w:r>
      <w:r w:rsidR="00BE0768">
        <w:t xml:space="preserve"> </w:t>
      </w:r>
      <w:r w:rsidRPr="00355AE8">
        <w:t>Creating WPF/Silverlight applications using MVVM architecture.</w:t>
      </w:r>
    </w:p>
    <w:p w14:paraId="0B3E0CB1" w14:textId="77777777" w:rsidR="00355AE8" w:rsidRPr="00355AE8" w:rsidRDefault="00355AE8" w:rsidP="00355AE8">
      <w:pPr>
        <w:pStyle w:val="NoSpacing"/>
        <w:numPr>
          <w:ilvl w:val="0"/>
          <w:numId w:val="38"/>
        </w:numPr>
      </w:pPr>
      <w:r w:rsidRPr="00355AE8">
        <w:t>Document Authoring on SharePoint, Windows Azure Cloud Services.</w:t>
      </w:r>
    </w:p>
    <w:p w14:paraId="66799FBD" w14:textId="77777777" w:rsidR="00355AE8" w:rsidRPr="00355AE8" w:rsidRDefault="00355AE8" w:rsidP="00355AE8">
      <w:pPr>
        <w:pStyle w:val="NoSpacing"/>
        <w:numPr>
          <w:ilvl w:val="0"/>
          <w:numId w:val="38"/>
        </w:numPr>
      </w:pPr>
      <w:r w:rsidRPr="00355AE8">
        <w:t>Experience in Software Configuration Management (Daily Build, Release and Testing methodology) using tools like Team Foundation Server (TFS), Microsoft Visual Source Safe (VSS)</w:t>
      </w:r>
    </w:p>
    <w:p w14:paraId="62F213C3" w14:textId="77777777" w:rsidR="00355AE8" w:rsidRPr="00355AE8" w:rsidRDefault="00355AE8" w:rsidP="00355AE8">
      <w:pPr>
        <w:pStyle w:val="NoSpacing"/>
        <w:numPr>
          <w:ilvl w:val="0"/>
          <w:numId w:val="38"/>
        </w:numPr>
      </w:pPr>
      <w:r w:rsidRPr="00355AE8">
        <w:t>Strong hands-on experience with MS-Office, MS-Access, MS-Front Page, MS- Power Point, MS Excel and MS Project.</w:t>
      </w:r>
    </w:p>
    <w:p w14:paraId="7BED1493" w14:textId="77777777" w:rsidR="00355AE8" w:rsidRPr="00355AE8" w:rsidRDefault="00355AE8" w:rsidP="00355AE8">
      <w:pPr>
        <w:pStyle w:val="NoSpacing"/>
        <w:numPr>
          <w:ilvl w:val="0"/>
          <w:numId w:val="38"/>
        </w:numPr>
      </w:pPr>
      <w:r w:rsidRPr="00355AE8">
        <w:t>Experience using Object Oriented Analysis Design (OOAD), Object Oriented Programming (OOPS).</w:t>
      </w:r>
    </w:p>
    <w:p w14:paraId="513B4B74" w14:textId="77777777" w:rsidR="00355AE8" w:rsidRPr="00355AE8" w:rsidRDefault="00355AE8" w:rsidP="00355AE8">
      <w:pPr>
        <w:pStyle w:val="NoSpacing"/>
        <w:numPr>
          <w:ilvl w:val="0"/>
          <w:numId w:val="38"/>
        </w:numPr>
      </w:pPr>
      <w:r w:rsidRPr="00355AE8">
        <w:t>Used Team Foundation Server (TFS) and Visual Source Safe 6.0 for Version Control.</w:t>
      </w:r>
    </w:p>
    <w:p w14:paraId="6ACA8B50" w14:textId="77777777" w:rsidR="00355AE8" w:rsidRPr="00355AE8" w:rsidRDefault="00355AE8" w:rsidP="00355AE8">
      <w:pPr>
        <w:pStyle w:val="NoSpacing"/>
        <w:numPr>
          <w:ilvl w:val="0"/>
          <w:numId w:val="38"/>
        </w:numPr>
      </w:pPr>
      <w:r w:rsidRPr="00355AE8">
        <w:t>Experience in Load Testing, Code review and implemented automated unit testing with Nunit</w:t>
      </w:r>
    </w:p>
    <w:p w14:paraId="774F64A9" w14:textId="77777777" w:rsidR="00355AE8" w:rsidRPr="00355AE8" w:rsidRDefault="00355AE8" w:rsidP="00355AE8">
      <w:pPr>
        <w:pStyle w:val="NoSpacing"/>
        <w:numPr>
          <w:ilvl w:val="0"/>
          <w:numId w:val="38"/>
        </w:numPr>
      </w:pPr>
      <w:r w:rsidRPr="00355AE8">
        <w:t>Experience in Creating Data Access Layer using ADO.Net and ADO.Net Entity Framework to communicate with the Databases like MS SQL Server, mongo DB, Oracle and MS Access.</w:t>
      </w:r>
    </w:p>
    <w:p w14:paraId="3BD5971D" w14:textId="77777777" w:rsidR="00355AE8" w:rsidRPr="00355AE8" w:rsidRDefault="00355AE8" w:rsidP="00355AE8">
      <w:pPr>
        <w:pStyle w:val="NoSpacing"/>
        <w:numPr>
          <w:ilvl w:val="0"/>
          <w:numId w:val="38"/>
        </w:numPr>
      </w:pPr>
      <w:r w:rsidRPr="00355AE8">
        <w:t>Ability to work within a fast-paced environment, and interact supportively within a team, problem solving skills (debugging and troubleshooting), fixing bugs in application and N-Unit testing.</w:t>
      </w:r>
    </w:p>
    <w:p w14:paraId="50F7F8ED" w14:textId="64C53133" w:rsidR="00355AE8" w:rsidRPr="00355AE8" w:rsidRDefault="00355AE8" w:rsidP="00F36EDA">
      <w:pPr>
        <w:pStyle w:val="NoSpacing"/>
        <w:numPr>
          <w:ilvl w:val="0"/>
          <w:numId w:val="38"/>
        </w:numPr>
      </w:pPr>
      <w:r w:rsidRPr="00355AE8">
        <w:t>Enthusiastic and Quick to learn new applications and tools and willing to take individual responsibilities.</w:t>
      </w:r>
      <w:r w:rsidR="00BE0768">
        <w:t xml:space="preserve"> </w:t>
      </w:r>
      <w:r w:rsidRPr="00355AE8">
        <w:t>A good team player with strong ability to learn and adapt new skills and makes efforts to do the work at hand and manage time effectively</w:t>
      </w:r>
    </w:p>
    <w:p w14:paraId="541586DF" w14:textId="77777777" w:rsidR="00355AE8" w:rsidRPr="00355AE8" w:rsidRDefault="00355AE8" w:rsidP="00355AE8">
      <w:pPr>
        <w:pStyle w:val="NoSpacing"/>
        <w:numPr>
          <w:ilvl w:val="0"/>
          <w:numId w:val="38"/>
        </w:numPr>
      </w:pPr>
      <w:r w:rsidRPr="00355AE8">
        <w:t>Used TeamCity for continuous integration and Octopus Deploy for deployment of application.</w:t>
      </w:r>
    </w:p>
    <w:p w14:paraId="3AF9D19A" w14:textId="2035F4C0" w:rsidR="00355AE8" w:rsidRPr="00355AE8" w:rsidRDefault="00355AE8" w:rsidP="005F06A9">
      <w:pPr>
        <w:pStyle w:val="NoSpacing"/>
        <w:numPr>
          <w:ilvl w:val="0"/>
          <w:numId w:val="38"/>
        </w:numPr>
      </w:pPr>
      <w:r w:rsidRPr="00355AE8">
        <w:t>Used Jira for bug tracking.</w:t>
      </w:r>
      <w:r w:rsidR="00BE0768">
        <w:t xml:space="preserve"> </w:t>
      </w:r>
      <w:r w:rsidRPr="00355AE8">
        <w:t>Proficient in SSIS for seamless ETL processes.</w:t>
      </w:r>
    </w:p>
    <w:p w14:paraId="1CEAD71E" w14:textId="77777777" w:rsidR="00355AE8" w:rsidRPr="00355AE8" w:rsidRDefault="00355AE8" w:rsidP="00355AE8">
      <w:pPr>
        <w:pStyle w:val="NoSpacing"/>
        <w:numPr>
          <w:ilvl w:val="0"/>
          <w:numId w:val="38"/>
        </w:numPr>
      </w:pPr>
      <w:r w:rsidRPr="00355AE8">
        <w:t>Implemented SSIS in projects for diverse data integration.</w:t>
      </w:r>
    </w:p>
    <w:p w14:paraId="784B4906" w14:textId="77777777" w:rsidR="00355AE8" w:rsidRPr="00355AE8" w:rsidRDefault="00355AE8" w:rsidP="00355AE8">
      <w:pPr>
        <w:pStyle w:val="NoSpacing"/>
        <w:numPr>
          <w:ilvl w:val="0"/>
          <w:numId w:val="38"/>
        </w:numPr>
      </w:pPr>
      <w:r w:rsidRPr="00355AE8">
        <w:lastRenderedPageBreak/>
        <w:t>Applied SSIS transformations for accurate data processing.</w:t>
      </w:r>
    </w:p>
    <w:p w14:paraId="7FC02F96" w14:textId="1457C0E5" w:rsidR="00355AE8" w:rsidRPr="00355AE8" w:rsidRDefault="00355AE8" w:rsidP="00B450A7">
      <w:pPr>
        <w:pStyle w:val="NoSpacing"/>
        <w:numPr>
          <w:ilvl w:val="0"/>
          <w:numId w:val="38"/>
        </w:numPr>
      </w:pPr>
      <w:r w:rsidRPr="00355AE8">
        <w:t>Demonstrated proficiency in ERCOT (Electric Reliability Council of Texas) operations, showcasing in-depth knowledge of the Texas energy market dynamics, regulatory frameworks, and grid management.</w:t>
      </w:r>
      <w:r w:rsidR="00BE0768">
        <w:t xml:space="preserve"> </w:t>
      </w:r>
      <w:r w:rsidRPr="00355AE8">
        <w:t>Proven expertise in designing and implementing RESTful and SOAP-based web services, facilitating seamless data exchange and integration across diverse platforms.</w:t>
      </w:r>
    </w:p>
    <w:p w14:paraId="0AEE92CB" w14:textId="77777777" w:rsidR="00355AE8" w:rsidRPr="00355AE8" w:rsidRDefault="00355AE8" w:rsidP="00355AE8">
      <w:pPr>
        <w:pStyle w:val="NoSpacing"/>
        <w:numPr>
          <w:ilvl w:val="0"/>
          <w:numId w:val="38"/>
        </w:numPr>
      </w:pPr>
      <w:r w:rsidRPr="00355AE8">
        <w:t>Proficient in designing and developing RESTful APIs, ensuring efficient communication between applications and enabling seamless data exchange.</w:t>
      </w:r>
    </w:p>
    <w:p w14:paraId="7D822E9D" w14:textId="77777777" w:rsidR="00355AE8" w:rsidRPr="00355AE8" w:rsidRDefault="00355AE8" w:rsidP="00355AE8">
      <w:pPr>
        <w:pStyle w:val="NoSpacing"/>
        <w:numPr>
          <w:ilvl w:val="0"/>
          <w:numId w:val="38"/>
        </w:numPr>
      </w:pPr>
      <w:r w:rsidRPr="00355AE8">
        <w:t>Proficient in Xunit testing framework, ensuring code quality and reliability through comprehensive testing practices. Strong problem-solving abilities and a passion for clean, efficient code.</w:t>
      </w:r>
    </w:p>
    <w:p w14:paraId="1BF1610C" w14:textId="77777777" w:rsidR="00355AE8" w:rsidRPr="00BE0768" w:rsidRDefault="00355AE8" w:rsidP="00355AE8">
      <w:pPr>
        <w:pStyle w:val="NoSpacing"/>
        <w:rPr>
          <w:bCs/>
          <w:sz w:val="16"/>
          <w:szCs w:val="16"/>
        </w:rPr>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Pr="00BE0768" w:rsidRDefault="001D02FC" w:rsidP="001D1725">
      <w:pPr>
        <w:pStyle w:val="NoSpacing"/>
        <w:rPr>
          <w:sz w:val="16"/>
          <w:szCs w:val="16"/>
        </w:rPr>
      </w:pPr>
    </w:p>
    <w:tbl>
      <w:tblPr>
        <w:tblW w:w="0" w:type="auto"/>
        <w:tblInd w:w="-95" w:type="dxa"/>
        <w:tblCellMar>
          <w:top w:w="15" w:type="dxa"/>
          <w:left w:w="15" w:type="dxa"/>
          <w:bottom w:w="15" w:type="dxa"/>
          <w:right w:w="15" w:type="dxa"/>
        </w:tblCellMar>
        <w:tblLook w:val="04A0" w:firstRow="1" w:lastRow="0" w:firstColumn="1" w:lastColumn="0" w:noHBand="0" w:noVBand="1"/>
      </w:tblPr>
      <w:tblGrid>
        <w:gridCol w:w="2340"/>
        <w:gridCol w:w="7681"/>
      </w:tblGrid>
      <w:tr w:rsidR="00355AE8" w:rsidRPr="00B33E91" w14:paraId="0764D038" w14:textId="77777777" w:rsidTr="00355AE8">
        <w:trPr>
          <w:trHeight w:val="666"/>
        </w:trPr>
        <w:tc>
          <w:tcPr>
            <w:tcW w:w="2340" w:type="dxa"/>
            <w:tcBorders>
              <w:top w:val="single" w:sz="4" w:space="0" w:color="000000"/>
              <w:left w:val="single" w:sz="4" w:space="0" w:color="000000"/>
              <w:bottom w:val="single" w:sz="4" w:space="0" w:color="000000"/>
              <w:right w:val="single" w:sz="4" w:space="0" w:color="000000"/>
            </w:tcBorders>
            <w:hideMark/>
          </w:tcPr>
          <w:p w14:paraId="0380833B"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 Net Technologies</w:t>
            </w:r>
          </w:p>
        </w:tc>
        <w:tc>
          <w:tcPr>
            <w:tcW w:w="7681" w:type="dxa"/>
            <w:tcBorders>
              <w:top w:val="single" w:sz="4" w:space="0" w:color="000000"/>
              <w:left w:val="single" w:sz="4" w:space="0" w:color="000000"/>
              <w:bottom w:val="single" w:sz="4" w:space="0" w:color="000000"/>
              <w:right w:val="single" w:sz="4" w:space="0" w:color="000000"/>
            </w:tcBorders>
            <w:hideMark/>
          </w:tcPr>
          <w:p w14:paraId="024AB740" w14:textId="422CA82C" w:rsidR="00355AE8" w:rsidRPr="00B33E91" w:rsidRDefault="00355AE8" w:rsidP="00355AE8">
            <w:pPr>
              <w:rPr>
                <w:rFonts w:ascii="Calibri" w:hAnsi="Calibri" w:cs="Calibri"/>
                <w:sz w:val="22"/>
                <w:szCs w:val="22"/>
                <w:lang w:eastAsia="en-IN"/>
              </w:rPr>
            </w:pPr>
            <w:r w:rsidRPr="00B33E91">
              <w:rPr>
                <w:rFonts w:ascii="Calibri" w:hAnsi="Calibri" w:cs="Calibri"/>
                <w:color w:val="000000"/>
                <w:sz w:val="22"/>
                <w:szCs w:val="22"/>
                <w:lang w:eastAsia="en-IN"/>
              </w:rPr>
              <w:t>ASP.NET, ASP, Web Services, Windows Forms, ADO.NET, AJAX, WCF, WPF, SOAP, Angular, D3. Js, OLE DB/ODBC.</w:t>
            </w:r>
          </w:p>
        </w:tc>
      </w:tr>
      <w:tr w:rsidR="00355AE8" w:rsidRPr="00B33E91" w14:paraId="371A60E8"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4194B024"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Language</w:t>
            </w:r>
          </w:p>
        </w:tc>
        <w:tc>
          <w:tcPr>
            <w:tcW w:w="7681" w:type="dxa"/>
            <w:tcBorders>
              <w:top w:val="single" w:sz="4" w:space="0" w:color="000000"/>
              <w:left w:val="single" w:sz="4" w:space="0" w:color="000000"/>
              <w:bottom w:val="single" w:sz="4" w:space="0" w:color="000000"/>
              <w:right w:val="single" w:sz="4" w:space="0" w:color="000000"/>
            </w:tcBorders>
            <w:hideMark/>
          </w:tcPr>
          <w:p w14:paraId="00361D9B"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C#, VB.NET, C, Visual Basic 5.0/6.0(VB), Shell scripting, UML, SQL.</w:t>
            </w:r>
          </w:p>
        </w:tc>
      </w:tr>
      <w:tr w:rsidR="00355AE8" w:rsidRPr="00B33E91" w14:paraId="2946017D"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0A047476"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Operating Systems</w:t>
            </w:r>
          </w:p>
        </w:tc>
        <w:tc>
          <w:tcPr>
            <w:tcW w:w="7681" w:type="dxa"/>
            <w:tcBorders>
              <w:top w:val="single" w:sz="4" w:space="0" w:color="000000"/>
              <w:left w:val="single" w:sz="4" w:space="0" w:color="000000"/>
              <w:bottom w:val="single" w:sz="4" w:space="0" w:color="000000"/>
              <w:right w:val="single" w:sz="4" w:space="0" w:color="000000"/>
            </w:tcBorders>
            <w:hideMark/>
          </w:tcPr>
          <w:p w14:paraId="67F47C00"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Windows and UNIX, MS-DOS, Win 2k3 Servers</w:t>
            </w:r>
          </w:p>
        </w:tc>
      </w:tr>
      <w:tr w:rsidR="00355AE8" w:rsidRPr="00B33E91" w14:paraId="054F4BC6"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7DB3EB0D"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GUIS</w:t>
            </w:r>
          </w:p>
        </w:tc>
        <w:tc>
          <w:tcPr>
            <w:tcW w:w="7681" w:type="dxa"/>
            <w:tcBorders>
              <w:top w:val="single" w:sz="4" w:space="0" w:color="000000"/>
              <w:left w:val="single" w:sz="4" w:space="0" w:color="000000"/>
              <w:bottom w:val="single" w:sz="4" w:space="0" w:color="000000"/>
              <w:right w:val="single" w:sz="4" w:space="0" w:color="000000"/>
            </w:tcBorders>
            <w:hideMark/>
          </w:tcPr>
          <w:p w14:paraId="7A4D5F55"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Servlets, JSP, Java Naming and Directory Interface (JNDI).</w:t>
            </w:r>
          </w:p>
        </w:tc>
      </w:tr>
      <w:tr w:rsidR="00355AE8" w:rsidRPr="00B33E91" w14:paraId="18E02D89"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4E1AA333"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shd w:val="clear" w:color="auto" w:fill="FFFFFF"/>
                <w:lang w:eastAsia="en-IN"/>
              </w:rPr>
              <w:t>Build/Automation Tools:</w:t>
            </w:r>
          </w:p>
        </w:tc>
        <w:tc>
          <w:tcPr>
            <w:tcW w:w="7681" w:type="dxa"/>
            <w:tcBorders>
              <w:top w:val="single" w:sz="4" w:space="0" w:color="000000"/>
              <w:left w:val="single" w:sz="4" w:space="0" w:color="000000"/>
              <w:bottom w:val="single" w:sz="4" w:space="0" w:color="000000"/>
              <w:right w:val="single" w:sz="4" w:space="0" w:color="000000"/>
            </w:tcBorders>
            <w:hideMark/>
          </w:tcPr>
          <w:p w14:paraId="6EF3C52C"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shd w:val="clear" w:color="auto" w:fill="FFFFFF"/>
                <w:lang w:eastAsia="en-IN"/>
              </w:rPr>
              <w:t>Puppet, Chef, Ansible, Ant, Build Master, Maven, Gradle, Jenkins.</w:t>
            </w:r>
          </w:p>
        </w:tc>
      </w:tr>
      <w:tr w:rsidR="00355AE8" w:rsidRPr="00B33E91" w14:paraId="61A55A7E"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6B3FA0AE"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shd w:val="clear" w:color="auto" w:fill="FFFFFF"/>
                <w:lang w:eastAsia="en-IN"/>
              </w:rPr>
              <w:t>Cloud Technologies:</w:t>
            </w:r>
          </w:p>
        </w:tc>
        <w:tc>
          <w:tcPr>
            <w:tcW w:w="7681" w:type="dxa"/>
            <w:tcBorders>
              <w:top w:val="single" w:sz="4" w:space="0" w:color="000000"/>
              <w:left w:val="single" w:sz="4" w:space="0" w:color="000000"/>
              <w:bottom w:val="single" w:sz="4" w:space="0" w:color="000000"/>
              <w:right w:val="single" w:sz="4" w:space="0" w:color="000000"/>
            </w:tcBorders>
            <w:hideMark/>
          </w:tcPr>
          <w:p w14:paraId="03043118"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Micro Soft Azure, Kubernetes, OpenShift, Amazon Web Services (AWS), </w:t>
            </w:r>
          </w:p>
          <w:p w14:paraId="52DC1F30" w14:textId="463C6E94"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Pivotal Cloud Foundry </w:t>
            </w:r>
          </w:p>
        </w:tc>
      </w:tr>
      <w:tr w:rsidR="00355AE8" w:rsidRPr="00B33E91" w14:paraId="141C4879" w14:textId="77777777" w:rsidTr="00355AE8">
        <w:trPr>
          <w:trHeight w:val="320"/>
        </w:trPr>
        <w:tc>
          <w:tcPr>
            <w:tcW w:w="2340" w:type="dxa"/>
            <w:tcBorders>
              <w:top w:val="single" w:sz="4" w:space="0" w:color="000000"/>
              <w:left w:val="single" w:sz="4" w:space="0" w:color="000000"/>
              <w:bottom w:val="single" w:sz="4" w:space="0" w:color="000000"/>
              <w:right w:val="single" w:sz="4" w:space="0" w:color="000000"/>
            </w:tcBorders>
            <w:hideMark/>
          </w:tcPr>
          <w:p w14:paraId="1F8D6D64"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Databases</w:t>
            </w:r>
          </w:p>
        </w:tc>
        <w:tc>
          <w:tcPr>
            <w:tcW w:w="7681" w:type="dxa"/>
            <w:tcBorders>
              <w:top w:val="single" w:sz="4" w:space="0" w:color="000000"/>
              <w:left w:val="single" w:sz="4" w:space="0" w:color="000000"/>
              <w:bottom w:val="single" w:sz="4" w:space="0" w:color="000000"/>
              <w:right w:val="single" w:sz="4" w:space="0" w:color="000000"/>
            </w:tcBorders>
            <w:hideMark/>
          </w:tcPr>
          <w:p w14:paraId="0FAA5219"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MS SQL Server, Oracle </w:t>
            </w:r>
          </w:p>
        </w:tc>
      </w:tr>
      <w:tr w:rsidR="00355AE8" w:rsidRPr="00B33E91" w14:paraId="744CF2A1"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1C151710"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Web Technologies</w:t>
            </w:r>
          </w:p>
        </w:tc>
        <w:tc>
          <w:tcPr>
            <w:tcW w:w="7681" w:type="dxa"/>
            <w:tcBorders>
              <w:top w:val="single" w:sz="4" w:space="0" w:color="000000"/>
              <w:left w:val="single" w:sz="4" w:space="0" w:color="000000"/>
              <w:bottom w:val="single" w:sz="4" w:space="0" w:color="000000"/>
              <w:right w:val="single" w:sz="4" w:space="0" w:color="000000"/>
            </w:tcBorders>
            <w:hideMark/>
          </w:tcPr>
          <w:p w14:paraId="702270C4"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XML, IIS 5.0/6.0/7.0, HTML5, DHTML, CSS3.</w:t>
            </w:r>
          </w:p>
        </w:tc>
      </w:tr>
      <w:tr w:rsidR="00355AE8" w:rsidRPr="00B33E91" w14:paraId="5E40C487"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47050C30"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Web Services</w:t>
            </w:r>
          </w:p>
        </w:tc>
        <w:tc>
          <w:tcPr>
            <w:tcW w:w="7681" w:type="dxa"/>
            <w:tcBorders>
              <w:top w:val="single" w:sz="4" w:space="0" w:color="000000"/>
              <w:left w:val="single" w:sz="4" w:space="0" w:color="000000"/>
              <w:bottom w:val="single" w:sz="4" w:space="0" w:color="000000"/>
              <w:right w:val="single" w:sz="4" w:space="0" w:color="000000"/>
            </w:tcBorders>
            <w:hideMark/>
          </w:tcPr>
          <w:p w14:paraId="27B17776"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Web API, WCF, Web Services.</w:t>
            </w:r>
          </w:p>
        </w:tc>
      </w:tr>
      <w:tr w:rsidR="00355AE8" w:rsidRPr="00B33E91" w14:paraId="34CCE85E" w14:textId="77777777" w:rsidTr="00355AE8">
        <w:trPr>
          <w:trHeight w:val="305"/>
        </w:trPr>
        <w:tc>
          <w:tcPr>
            <w:tcW w:w="2340" w:type="dxa"/>
            <w:tcBorders>
              <w:top w:val="single" w:sz="4" w:space="0" w:color="000000"/>
              <w:left w:val="single" w:sz="4" w:space="0" w:color="000000"/>
              <w:bottom w:val="single" w:sz="4" w:space="0" w:color="000000"/>
              <w:right w:val="single" w:sz="4" w:space="0" w:color="000000"/>
            </w:tcBorders>
            <w:hideMark/>
          </w:tcPr>
          <w:p w14:paraId="75C06700"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Scripting</w:t>
            </w:r>
          </w:p>
        </w:tc>
        <w:tc>
          <w:tcPr>
            <w:tcW w:w="7681" w:type="dxa"/>
            <w:tcBorders>
              <w:top w:val="single" w:sz="4" w:space="0" w:color="000000"/>
              <w:left w:val="single" w:sz="4" w:space="0" w:color="000000"/>
              <w:bottom w:val="single" w:sz="4" w:space="0" w:color="000000"/>
              <w:right w:val="single" w:sz="4" w:space="0" w:color="000000"/>
            </w:tcBorders>
            <w:hideMark/>
          </w:tcPr>
          <w:p w14:paraId="713C63C8"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jQuery, VB Script, and JavaScript,</w:t>
            </w:r>
          </w:p>
        </w:tc>
      </w:tr>
      <w:tr w:rsidR="00355AE8" w:rsidRPr="00B33E91" w14:paraId="205CE083" w14:textId="77777777" w:rsidTr="00355AE8">
        <w:trPr>
          <w:trHeight w:val="945"/>
        </w:trPr>
        <w:tc>
          <w:tcPr>
            <w:tcW w:w="2340" w:type="dxa"/>
            <w:tcBorders>
              <w:top w:val="single" w:sz="4" w:space="0" w:color="000000"/>
              <w:left w:val="single" w:sz="4" w:space="0" w:color="000000"/>
              <w:bottom w:val="single" w:sz="4" w:space="0" w:color="000000"/>
              <w:right w:val="single" w:sz="4" w:space="0" w:color="000000"/>
            </w:tcBorders>
            <w:hideMark/>
          </w:tcPr>
          <w:p w14:paraId="33FB299A" w14:textId="77777777" w:rsidR="00355AE8" w:rsidRPr="00B33E91" w:rsidRDefault="00355AE8" w:rsidP="000C783E">
            <w:pPr>
              <w:rPr>
                <w:rFonts w:ascii="Calibri" w:hAnsi="Calibri" w:cs="Calibri"/>
                <w:sz w:val="22"/>
                <w:szCs w:val="22"/>
                <w:lang w:eastAsia="en-IN"/>
              </w:rPr>
            </w:pPr>
            <w:r w:rsidRPr="00B33E91">
              <w:rPr>
                <w:rFonts w:ascii="Calibri" w:hAnsi="Calibri" w:cs="Calibri"/>
                <w:b/>
                <w:bCs/>
                <w:color w:val="000000"/>
                <w:sz w:val="22"/>
                <w:szCs w:val="22"/>
                <w:lang w:eastAsia="en-IN"/>
              </w:rPr>
              <w:t>Tools</w:t>
            </w:r>
          </w:p>
        </w:tc>
        <w:tc>
          <w:tcPr>
            <w:tcW w:w="7681" w:type="dxa"/>
            <w:tcBorders>
              <w:top w:val="single" w:sz="4" w:space="0" w:color="000000"/>
              <w:left w:val="single" w:sz="4" w:space="0" w:color="000000"/>
              <w:bottom w:val="single" w:sz="4" w:space="0" w:color="000000"/>
              <w:right w:val="single" w:sz="4" w:space="0" w:color="000000"/>
            </w:tcBorders>
            <w:hideMark/>
          </w:tcPr>
          <w:p w14:paraId="4577CF6A" w14:textId="77777777" w:rsidR="00355AE8" w:rsidRPr="00B33E91" w:rsidRDefault="00355AE8" w:rsidP="000C783E">
            <w:pPr>
              <w:rPr>
                <w:rFonts w:ascii="Calibri" w:hAnsi="Calibri" w:cs="Calibri"/>
                <w:sz w:val="22"/>
                <w:szCs w:val="22"/>
                <w:lang w:eastAsia="en-IN"/>
              </w:rPr>
            </w:pPr>
            <w:r w:rsidRPr="00B33E91">
              <w:rPr>
                <w:rFonts w:ascii="Calibri" w:hAnsi="Calibri" w:cs="Calibri"/>
                <w:color w:val="000000"/>
                <w:sz w:val="22"/>
                <w:szCs w:val="22"/>
                <w:lang w:eastAsia="en-IN"/>
              </w:rPr>
              <w:t>Team Foundation Server (TFS, GIT, Visual Source Safe, SQL Server Reporting Services (SSRS), PL/SQL Developer, Rational Application Developer 6.0, Active Reports, Crystal Reports and MS-Office.</w:t>
            </w:r>
          </w:p>
        </w:tc>
      </w:tr>
    </w:tbl>
    <w:p w14:paraId="30A52514" w14:textId="77777777" w:rsidR="001D1725" w:rsidRPr="001D1725" w:rsidRDefault="001D1725"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BE0768" w:rsidRDefault="00532972" w:rsidP="00035ECD">
      <w:pPr>
        <w:pStyle w:val="NoSpacing"/>
        <w:rPr>
          <w:sz w:val="14"/>
          <w:szCs w:val="14"/>
        </w:rPr>
      </w:pPr>
    </w:p>
    <w:p w14:paraId="56063E0A" w14:textId="345626F7" w:rsidR="00355AE8" w:rsidRDefault="00355AE8" w:rsidP="00015465">
      <w:pPr>
        <w:pStyle w:val="NoSpacing"/>
        <w:rPr>
          <w:b/>
        </w:rPr>
      </w:pPr>
      <w:r w:rsidRPr="00355AE8">
        <w:rPr>
          <w:b/>
        </w:rPr>
        <w:t>Senior</w:t>
      </w:r>
      <w:r w:rsidRPr="00355AE8">
        <w:rPr>
          <w:b/>
        </w:rPr>
        <w:t xml:space="preserve"> </w:t>
      </w:r>
      <w:r w:rsidRPr="00355AE8">
        <w:rPr>
          <w:b/>
        </w:rPr>
        <w:t>Full-stack.Net Developer</w:t>
      </w:r>
    </w:p>
    <w:p w14:paraId="3869D830" w14:textId="1A07B810" w:rsidR="00355AE8" w:rsidRDefault="00355AE8" w:rsidP="00355AE8">
      <w:pPr>
        <w:pStyle w:val="NoSpacing"/>
        <w:rPr>
          <w:bCs/>
        </w:rPr>
      </w:pPr>
      <w:r w:rsidRPr="00355AE8">
        <w:rPr>
          <w:bCs/>
        </w:rPr>
        <w:t xml:space="preserve">Molina </w:t>
      </w:r>
      <w:r w:rsidR="00DB1632">
        <w:rPr>
          <w:bCs/>
        </w:rPr>
        <w:t>H</w:t>
      </w:r>
      <w:r w:rsidRPr="00355AE8">
        <w:rPr>
          <w:bCs/>
        </w:rPr>
        <w:t xml:space="preserve">ealthcare, Bothell, WA                                                                               </w:t>
      </w:r>
      <w:r>
        <w:rPr>
          <w:bCs/>
        </w:rPr>
        <w:t xml:space="preserve">                            </w:t>
      </w:r>
      <w:r w:rsidRPr="00355AE8">
        <w:rPr>
          <w:bCs/>
        </w:rPr>
        <w:t xml:space="preserve">Nov 2021 – </w:t>
      </w:r>
      <w:r w:rsidRPr="00355AE8">
        <w:rPr>
          <w:bCs/>
        </w:rPr>
        <w:t>T</w:t>
      </w:r>
      <w:r w:rsidRPr="00355AE8">
        <w:rPr>
          <w:bCs/>
        </w:rPr>
        <w:t>ill</w:t>
      </w:r>
      <w:r w:rsidR="00DB1632">
        <w:rPr>
          <w:bCs/>
        </w:rPr>
        <w:t xml:space="preserve"> </w:t>
      </w:r>
      <w:r w:rsidRPr="00355AE8">
        <w:rPr>
          <w:bCs/>
        </w:rPr>
        <w:t>now</w:t>
      </w:r>
    </w:p>
    <w:p w14:paraId="6941F1FE" w14:textId="77777777" w:rsidR="00BE0768" w:rsidRPr="00BE0768" w:rsidRDefault="00BE0768" w:rsidP="00355AE8">
      <w:pPr>
        <w:pStyle w:val="NoSpacing"/>
        <w:rPr>
          <w:bCs/>
          <w:sz w:val="12"/>
          <w:szCs w:val="12"/>
        </w:rPr>
      </w:pPr>
    </w:p>
    <w:p w14:paraId="3FEDD076" w14:textId="77777777" w:rsidR="00355AE8" w:rsidRPr="00355AE8" w:rsidRDefault="00355AE8" w:rsidP="00355AE8">
      <w:pPr>
        <w:pStyle w:val="NoSpacing"/>
        <w:numPr>
          <w:ilvl w:val="0"/>
          <w:numId w:val="39"/>
        </w:numPr>
      </w:pPr>
      <w:r w:rsidRPr="00355AE8">
        <w:t>Experience in using ASP.NET Core, AJAX framework for quickly creating efficient and interactive Web applications that work across all popular browsers.</w:t>
      </w:r>
    </w:p>
    <w:p w14:paraId="216311BE" w14:textId="77777777" w:rsidR="00355AE8" w:rsidRPr="00355AE8" w:rsidRDefault="00355AE8" w:rsidP="00355AE8">
      <w:pPr>
        <w:pStyle w:val="NoSpacing"/>
        <w:numPr>
          <w:ilvl w:val="0"/>
          <w:numId w:val="39"/>
        </w:numPr>
      </w:pPr>
      <w:r w:rsidRPr="00355AE8">
        <w:t>Designed and developed User Interface using JSON, JavaScript, HTML/HTML5, CSS3, AJAX and jQuery, Telerik/Kendo UI, Bootstrap and Angular 9</w:t>
      </w:r>
    </w:p>
    <w:p w14:paraId="70AC60EA" w14:textId="77777777" w:rsidR="00355AE8" w:rsidRPr="00355AE8" w:rsidRDefault="00355AE8" w:rsidP="00355AE8">
      <w:pPr>
        <w:pStyle w:val="NoSpacing"/>
        <w:numPr>
          <w:ilvl w:val="0"/>
          <w:numId w:val="39"/>
        </w:numPr>
      </w:pPr>
      <w:r w:rsidRPr="00355AE8">
        <w:t>Implemented Angular Service calls using Angular Factory.</w:t>
      </w:r>
    </w:p>
    <w:p w14:paraId="200EE85F" w14:textId="77777777" w:rsidR="00355AE8" w:rsidRPr="00355AE8" w:rsidRDefault="00355AE8" w:rsidP="00355AE8">
      <w:pPr>
        <w:pStyle w:val="NoSpacing"/>
        <w:numPr>
          <w:ilvl w:val="0"/>
          <w:numId w:val="39"/>
        </w:numPr>
      </w:pPr>
      <w:r w:rsidRPr="00355AE8">
        <w:t>Prepared Technical design document, use cases, Test cases and User manuals for various projects and worked on Bug fixing issues, participated in Code reviews, and Unit testing.</w:t>
      </w:r>
    </w:p>
    <w:p w14:paraId="76F5459F" w14:textId="77777777" w:rsidR="00355AE8" w:rsidRPr="00355AE8" w:rsidRDefault="00355AE8" w:rsidP="00355AE8">
      <w:pPr>
        <w:pStyle w:val="NoSpacing"/>
        <w:numPr>
          <w:ilvl w:val="0"/>
          <w:numId w:val="39"/>
        </w:numPr>
      </w:pPr>
      <w:r w:rsidRPr="00355AE8">
        <w:t>Based on the requirement, use to Analyze and involved in designing and development.</w:t>
      </w:r>
    </w:p>
    <w:p w14:paraId="3A7CDF0C" w14:textId="77777777" w:rsidR="00355AE8" w:rsidRPr="00355AE8" w:rsidRDefault="00355AE8" w:rsidP="00355AE8">
      <w:pPr>
        <w:pStyle w:val="NoSpacing"/>
        <w:numPr>
          <w:ilvl w:val="0"/>
          <w:numId w:val="39"/>
        </w:numPr>
      </w:pPr>
      <w:r w:rsidRPr="00355AE8">
        <w:t>Coded extensively in VB.NET targeting the Business requirements.</w:t>
      </w:r>
    </w:p>
    <w:p w14:paraId="6385939E" w14:textId="77777777" w:rsidR="00355AE8" w:rsidRPr="00355AE8" w:rsidRDefault="00355AE8" w:rsidP="00355AE8">
      <w:pPr>
        <w:pStyle w:val="NoSpacing"/>
        <w:numPr>
          <w:ilvl w:val="0"/>
          <w:numId w:val="39"/>
        </w:numPr>
      </w:pPr>
      <w:r w:rsidRPr="00355AE8">
        <w:t>Used C# to write all the middle business layer logic.</w:t>
      </w:r>
    </w:p>
    <w:p w14:paraId="167D0073" w14:textId="77777777" w:rsidR="00355AE8" w:rsidRPr="00355AE8" w:rsidRDefault="00355AE8" w:rsidP="00355AE8">
      <w:pPr>
        <w:pStyle w:val="NoSpacing"/>
        <w:numPr>
          <w:ilvl w:val="0"/>
          <w:numId w:val="39"/>
        </w:numPr>
      </w:pPr>
      <w:r w:rsidRPr="00355AE8">
        <w:t>Used Microservice architecture, based services interacting through a combination of REST and leveraging AWS to build, test and deploy Identity Microservices.</w:t>
      </w:r>
    </w:p>
    <w:p w14:paraId="5486EC68" w14:textId="77777777" w:rsidR="00355AE8" w:rsidRPr="00355AE8" w:rsidRDefault="00355AE8" w:rsidP="00355AE8">
      <w:pPr>
        <w:pStyle w:val="NoSpacing"/>
        <w:numPr>
          <w:ilvl w:val="0"/>
          <w:numId w:val="39"/>
        </w:numPr>
      </w:pPr>
      <w:r w:rsidRPr="00355AE8">
        <w:t>Involved in complete application stack in Amazon Web Services (AWS) like EC2, S3 Bucket.</w:t>
      </w:r>
    </w:p>
    <w:p w14:paraId="57282733" w14:textId="77777777" w:rsidR="00355AE8" w:rsidRPr="00355AE8" w:rsidRDefault="00355AE8" w:rsidP="00355AE8">
      <w:pPr>
        <w:pStyle w:val="NoSpacing"/>
        <w:numPr>
          <w:ilvl w:val="0"/>
          <w:numId w:val="39"/>
        </w:numPr>
      </w:pPr>
      <w:r w:rsidRPr="00355AE8">
        <w:t>Developed various services in angular that consume rest services from the backend written in .NET. Also Utilized reusable components and guards to better accommodate the complete web application.</w:t>
      </w:r>
    </w:p>
    <w:p w14:paraId="3A74AC10" w14:textId="77777777" w:rsidR="00355AE8" w:rsidRPr="00355AE8" w:rsidRDefault="00355AE8" w:rsidP="00355AE8">
      <w:pPr>
        <w:pStyle w:val="NoSpacing"/>
        <w:numPr>
          <w:ilvl w:val="0"/>
          <w:numId w:val="39"/>
        </w:numPr>
      </w:pPr>
      <w:r w:rsidRPr="00355AE8">
        <w:t>Preparing Technical Design Document, Unit Test Cases, User Manual and Functionality Documentation.</w:t>
      </w:r>
    </w:p>
    <w:p w14:paraId="28F9C82B" w14:textId="77777777" w:rsidR="00355AE8" w:rsidRPr="00355AE8" w:rsidRDefault="00355AE8" w:rsidP="00355AE8">
      <w:pPr>
        <w:pStyle w:val="NoSpacing"/>
        <w:numPr>
          <w:ilvl w:val="0"/>
          <w:numId w:val="39"/>
        </w:numPr>
      </w:pPr>
      <w:r w:rsidRPr="00355AE8">
        <w:t>Implemented Router Module of Angular 12 to make the whole project a Single Page Application and add routers according to the requirements.</w:t>
      </w:r>
    </w:p>
    <w:p w14:paraId="1180D1BF" w14:textId="77777777" w:rsidR="00355AE8" w:rsidRPr="00355AE8" w:rsidRDefault="00355AE8" w:rsidP="00355AE8">
      <w:pPr>
        <w:pStyle w:val="NoSpacing"/>
        <w:numPr>
          <w:ilvl w:val="0"/>
          <w:numId w:val="39"/>
        </w:numPr>
      </w:pPr>
      <w:r w:rsidRPr="00355AE8">
        <w:t>Used JavaScript and Validation Controls for validating the controls.</w:t>
      </w:r>
    </w:p>
    <w:p w14:paraId="520331A9" w14:textId="409085FF" w:rsidR="00355AE8" w:rsidRPr="00355AE8" w:rsidRDefault="00355AE8" w:rsidP="006A03FA">
      <w:pPr>
        <w:pStyle w:val="NoSpacing"/>
        <w:numPr>
          <w:ilvl w:val="0"/>
          <w:numId w:val="39"/>
        </w:numPr>
      </w:pPr>
      <w:r w:rsidRPr="00355AE8">
        <w:t>Involved in Defect Causal Analysis for Testing Defects and involved in Root Cause Analysis for Production issues.</w:t>
      </w:r>
      <w:r w:rsidR="00BE0768">
        <w:t xml:space="preserve"> </w:t>
      </w:r>
      <w:r w:rsidRPr="00355AE8">
        <w:t>Extensive experience in designing and developing front-end/user-interface (UI) of web applications using HTML 4/5/6, CSS3, DOM, JavaScript, jQuery, Angular 9, Bootstrap, AJAX, JSON and XML.</w:t>
      </w:r>
      <w:r w:rsidR="00BE0768">
        <w:t xml:space="preserve"> </w:t>
      </w:r>
      <w:r w:rsidRPr="00355AE8">
        <w:t>Expertise in Angular 9 framework and its ability to create simple and scalable code for SPA.</w:t>
      </w:r>
    </w:p>
    <w:p w14:paraId="70FA6559" w14:textId="607CF50B" w:rsidR="00355AE8" w:rsidRPr="00355AE8" w:rsidRDefault="00355AE8" w:rsidP="004D7A93">
      <w:pPr>
        <w:pStyle w:val="NoSpacing"/>
        <w:numPr>
          <w:ilvl w:val="0"/>
          <w:numId w:val="39"/>
        </w:numPr>
      </w:pPr>
      <w:r w:rsidRPr="00355AE8">
        <w:t>Experienced in Angular9Templates, directives, Routing and navigation, Components, Services and Data binding concepts</w:t>
      </w:r>
      <w:r w:rsidR="00BE0768">
        <w:t xml:space="preserve">. </w:t>
      </w:r>
      <w:r w:rsidRPr="00355AE8">
        <w:t>Responsible for maintaining and expanding AWS (Cloud Services) S3 infrastructure using AWS (SNS, SQS).</w:t>
      </w:r>
    </w:p>
    <w:p w14:paraId="510EE943" w14:textId="77777777" w:rsidR="00355AE8" w:rsidRPr="00355AE8" w:rsidRDefault="00355AE8" w:rsidP="00355AE8">
      <w:pPr>
        <w:pStyle w:val="NoSpacing"/>
        <w:numPr>
          <w:ilvl w:val="0"/>
          <w:numId w:val="39"/>
        </w:numPr>
      </w:pPr>
      <w:r w:rsidRPr="00355AE8">
        <w:t>Leveraged Angular resources for all data access, encapsulating URLs and standardizing data access interfaces. Created custom directives for re-usable components (multi-filed form elements, background file uploads, etc.)</w:t>
      </w:r>
    </w:p>
    <w:p w14:paraId="584C607B" w14:textId="70F8EC24" w:rsidR="00355AE8" w:rsidRPr="00355AE8" w:rsidRDefault="00355AE8" w:rsidP="00120A01">
      <w:pPr>
        <w:pStyle w:val="NoSpacing"/>
        <w:numPr>
          <w:ilvl w:val="0"/>
          <w:numId w:val="39"/>
        </w:numPr>
      </w:pPr>
      <w:r w:rsidRPr="00355AE8">
        <w:t>Experience in developing modern web applications using Angular 9, Node.js, Express.js Vue Js and Mongo DB.</w:t>
      </w:r>
      <w:r w:rsidR="00BE0768">
        <w:t xml:space="preserve"> </w:t>
      </w:r>
      <w:r w:rsidRPr="00355AE8">
        <w:t>Implemented end-to-end IoT solutions, from hardware selection and sensor integration to cloud data storage and analytics.</w:t>
      </w:r>
    </w:p>
    <w:p w14:paraId="051E4141" w14:textId="77777777" w:rsidR="00355AE8" w:rsidRPr="00355AE8" w:rsidRDefault="00355AE8" w:rsidP="00355AE8">
      <w:pPr>
        <w:pStyle w:val="NoSpacing"/>
        <w:numPr>
          <w:ilvl w:val="0"/>
          <w:numId w:val="39"/>
        </w:numPr>
      </w:pPr>
      <w:r w:rsidRPr="00355AE8">
        <w:t>Proficient in designing and developing reports using ActiveReports( GrapeCity), leveraging its rich set of features for creating visually appealing and interactive reports.</w:t>
      </w:r>
    </w:p>
    <w:p w14:paraId="74BA03AC" w14:textId="77777777" w:rsidR="00355AE8" w:rsidRPr="00355AE8" w:rsidRDefault="00355AE8" w:rsidP="00355AE8">
      <w:pPr>
        <w:pStyle w:val="NoSpacing"/>
        <w:numPr>
          <w:ilvl w:val="0"/>
          <w:numId w:val="39"/>
        </w:numPr>
      </w:pPr>
      <w:r w:rsidRPr="00355AE8">
        <w:t>Experienced in data binding and integrating ActiveReports with various data sources such as databases, XML files, and APIs to generate dynamic and data-driven reports.</w:t>
      </w:r>
    </w:p>
    <w:p w14:paraId="1F2BCC02" w14:textId="77777777" w:rsidR="00355AE8" w:rsidRPr="00355AE8" w:rsidRDefault="00355AE8" w:rsidP="00355AE8">
      <w:pPr>
        <w:pStyle w:val="NoSpacing"/>
        <w:numPr>
          <w:ilvl w:val="0"/>
          <w:numId w:val="39"/>
        </w:numPr>
      </w:pPr>
      <w:r w:rsidRPr="00355AE8">
        <w:t>I am proficient in deploying, configuring, and managing PostgreSQL databases on the Azure cloud platform using Azure Database for PostgreSQL, a fully managed database service.</w:t>
      </w:r>
    </w:p>
    <w:p w14:paraId="6E3E1934" w14:textId="77777777" w:rsidR="00355AE8" w:rsidRPr="00355AE8" w:rsidRDefault="00355AE8" w:rsidP="00355AE8">
      <w:pPr>
        <w:pStyle w:val="NoSpacing"/>
        <w:numPr>
          <w:ilvl w:val="0"/>
          <w:numId w:val="39"/>
        </w:numPr>
      </w:pPr>
      <w:r w:rsidRPr="00355AE8">
        <w:t>Experienced in provisioning Azure Database for PostgreSQL instances with the appropriate compute and storage resources based on performance requirements, scaling options, and pricing tiers</w:t>
      </w:r>
    </w:p>
    <w:p w14:paraId="13368A3A" w14:textId="0769171B" w:rsidR="00355AE8" w:rsidRPr="00355AE8" w:rsidRDefault="00355AE8" w:rsidP="00462967">
      <w:pPr>
        <w:pStyle w:val="NoSpacing"/>
        <w:numPr>
          <w:ilvl w:val="0"/>
          <w:numId w:val="39"/>
        </w:numPr>
      </w:pPr>
      <w:r w:rsidRPr="00355AE8">
        <w:t>I have implemented NuGet Package Management to efficiently manage dependencies and streamline project development.</w:t>
      </w:r>
      <w:r w:rsidR="00BE0768">
        <w:t xml:space="preserve"> </w:t>
      </w:r>
      <w:r w:rsidRPr="00355AE8">
        <w:t>Successfully integrated third-party libraries and tools into projects using NuGet, ensuring version compatibility and optimal performance.</w:t>
      </w:r>
    </w:p>
    <w:p w14:paraId="2E61A03F" w14:textId="77777777" w:rsidR="00355AE8" w:rsidRPr="00355AE8" w:rsidRDefault="00355AE8" w:rsidP="00355AE8">
      <w:pPr>
        <w:pStyle w:val="NoSpacing"/>
        <w:numPr>
          <w:ilvl w:val="0"/>
          <w:numId w:val="39"/>
        </w:numPr>
      </w:pPr>
      <w:r w:rsidRPr="00355AE8">
        <w:t>Experience in using Source Code Control Systems like TFS (Team Foundation Server) and GIT.</w:t>
      </w:r>
    </w:p>
    <w:p w14:paraId="724D6E2B" w14:textId="77777777" w:rsidR="00355AE8" w:rsidRPr="00355AE8" w:rsidRDefault="00355AE8" w:rsidP="00355AE8">
      <w:pPr>
        <w:pStyle w:val="NoSpacing"/>
        <w:numPr>
          <w:ilvl w:val="0"/>
          <w:numId w:val="39"/>
        </w:numPr>
      </w:pPr>
      <w:r w:rsidRPr="00355AE8">
        <w:t>Leveraged the introduction of Web API Controllers (Web API 2) in ASP.NET MVC 5 to build, maintain.</w:t>
      </w:r>
    </w:p>
    <w:p w14:paraId="4FD5B1E2" w14:textId="073535A7" w:rsidR="00355AE8" w:rsidRPr="00355AE8" w:rsidRDefault="00355AE8" w:rsidP="008363DC">
      <w:pPr>
        <w:pStyle w:val="NoSpacing"/>
        <w:numPr>
          <w:ilvl w:val="0"/>
          <w:numId w:val="39"/>
        </w:numPr>
      </w:pPr>
      <w:r w:rsidRPr="00355AE8">
        <w:t>Worked on designing single page application using Vue Js components such as Router and Vuex core components.</w:t>
      </w:r>
      <w:r w:rsidR="00BE0768">
        <w:t xml:space="preserve"> </w:t>
      </w:r>
      <w:r w:rsidRPr="00355AE8">
        <w:t xml:space="preserve"> Implemented security best practices and compliance standards (e.g., GDPR, HIPAA) in DevOps processes, ensuring data protection and regulatory compliance.</w:t>
      </w:r>
    </w:p>
    <w:p w14:paraId="54160A8F" w14:textId="77777777" w:rsidR="00355AE8" w:rsidRPr="00355AE8" w:rsidRDefault="00355AE8" w:rsidP="00355AE8">
      <w:pPr>
        <w:pStyle w:val="NoSpacing"/>
        <w:numPr>
          <w:ilvl w:val="0"/>
          <w:numId w:val="39"/>
        </w:numPr>
      </w:pPr>
      <w:r w:rsidRPr="00355AE8">
        <w:t>Experienced in writing Gradle, Maven and ANT scripts to perform continuous build and integration of Java applications using Jenkins and deploy using uDeploy</w:t>
      </w:r>
    </w:p>
    <w:p w14:paraId="6C9FF985" w14:textId="77777777" w:rsidR="00355AE8" w:rsidRPr="00355AE8" w:rsidRDefault="00355AE8" w:rsidP="00355AE8">
      <w:pPr>
        <w:pStyle w:val="NoSpacing"/>
        <w:numPr>
          <w:ilvl w:val="0"/>
          <w:numId w:val="39"/>
        </w:numPr>
      </w:pPr>
      <w:r w:rsidRPr="00355AE8">
        <w:t>Implemented jQuery and Java script for developing rich user interface.</w:t>
      </w:r>
    </w:p>
    <w:p w14:paraId="503460E5" w14:textId="77777777" w:rsidR="00355AE8" w:rsidRPr="00355AE8" w:rsidRDefault="00355AE8" w:rsidP="00355AE8">
      <w:pPr>
        <w:pStyle w:val="NoSpacing"/>
        <w:numPr>
          <w:ilvl w:val="0"/>
          <w:numId w:val="39"/>
        </w:numPr>
      </w:pPr>
      <w:r w:rsidRPr="00355AE8">
        <w:t>Proficient in utilizing Azure SQL Database, a fully managed relational database service, I have successfully implemented and optimized database solutions tailored to meet diverse business requirements. My expertise spans database provisioning, performance tuning, security implementation, high availability configurations, data migration, and automated management tasks within the Azure environment.</w:t>
      </w:r>
    </w:p>
    <w:p w14:paraId="04761B85" w14:textId="77777777" w:rsidR="00355AE8" w:rsidRPr="00355AE8" w:rsidRDefault="00355AE8" w:rsidP="00355AE8">
      <w:pPr>
        <w:pStyle w:val="NoSpacing"/>
        <w:numPr>
          <w:ilvl w:val="0"/>
          <w:numId w:val="39"/>
        </w:numPr>
      </w:pPr>
      <w:r w:rsidRPr="00355AE8">
        <w:t>Leveraged existing Windows Forms (WinForms) to maintain legacy applications with to create controls.</w:t>
      </w:r>
    </w:p>
    <w:p w14:paraId="24231E1A" w14:textId="7CDAB0B2" w:rsidR="00355AE8" w:rsidRPr="00355AE8" w:rsidRDefault="00355AE8" w:rsidP="00482A04">
      <w:pPr>
        <w:pStyle w:val="NoSpacing"/>
        <w:numPr>
          <w:ilvl w:val="0"/>
          <w:numId w:val="39"/>
        </w:numPr>
      </w:pPr>
      <w:r w:rsidRPr="00355AE8">
        <w:t>Used High charts and D3.js for creating Graphs and charts according to JSON/ Raw data provided by clients</w:t>
      </w:r>
      <w:r w:rsidR="00BE0768">
        <w:t xml:space="preserve">. </w:t>
      </w:r>
      <w:r w:rsidRPr="00355AE8">
        <w:t>Used AJAX calls on our project using AJAX CONTROL TOOLKIT.</w:t>
      </w:r>
    </w:p>
    <w:p w14:paraId="72469F5D" w14:textId="77777777" w:rsidR="00355AE8" w:rsidRPr="00355AE8" w:rsidRDefault="00355AE8" w:rsidP="00355AE8">
      <w:pPr>
        <w:pStyle w:val="NoSpacing"/>
        <w:numPr>
          <w:ilvl w:val="0"/>
          <w:numId w:val="39"/>
        </w:numPr>
      </w:pPr>
      <w:r w:rsidRPr="00355AE8">
        <w:t>Proficient in C# programming language, with 10 years of hands-on experience in developing robust and scalable software solutions.</w:t>
      </w:r>
    </w:p>
    <w:p w14:paraId="1A5C9D69" w14:textId="77777777" w:rsidR="00355AE8" w:rsidRPr="00355AE8" w:rsidRDefault="00355AE8" w:rsidP="00355AE8">
      <w:pPr>
        <w:pStyle w:val="NoSpacing"/>
        <w:numPr>
          <w:ilvl w:val="0"/>
          <w:numId w:val="39"/>
        </w:numPr>
      </w:pPr>
      <w:r w:rsidRPr="00355AE8">
        <w:t>Experienced in developing applications using the .NET Framework or .NET Core, leveraging C# as the primary programming language for backend development.</w:t>
      </w:r>
    </w:p>
    <w:p w14:paraId="6E0F8AE6" w14:textId="77777777" w:rsidR="00355AE8" w:rsidRPr="00355AE8" w:rsidRDefault="00355AE8" w:rsidP="00355AE8">
      <w:pPr>
        <w:pStyle w:val="NoSpacing"/>
        <w:numPr>
          <w:ilvl w:val="0"/>
          <w:numId w:val="39"/>
        </w:numPr>
      </w:pPr>
      <w:r w:rsidRPr="00355AE8">
        <w:t>Experience in design and implementation of services using WCF SOAP\REST, creating REST services using ASP.NET Web API.</w:t>
      </w:r>
    </w:p>
    <w:p w14:paraId="65509DE0" w14:textId="77777777" w:rsidR="00355AE8" w:rsidRPr="00355AE8" w:rsidRDefault="00355AE8" w:rsidP="00355AE8">
      <w:pPr>
        <w:pStyle w:val="NoSpacing"/>
        <w:numPr>
          <w:ilvl w:val="0"/>
          <w:numId w:val="39"/>
        </w:numPr>
      </w:pPr>
      <w:r w:rsidRPr="00355AE8">
        <w:t>Participated in writing Stored Procedures for performing optimization and other database operations such as complex SQL queries, views and triggers etc.</w:t>
      </w:r>
    </w:p>
    <w:p w14:paraId="1685FFED" w14:textId="719D8830" w:rsidR="00355AE8" w:rsidRPr="00355AE8" w:rsidRDefault="00355AE8" w:rsidP="00D8743F">
      <w:pPr>
        <w:pStyle w:val="NoSpacing"/>
        <w:numPr>
          <w:ilvl w:val="0"/>
          <w:numId w:val="39"/>
        </w:numPr>
      </w:pPr>
      <w:r w:rsidRPr="00355AE8">
        <w:t>Performed validations on Web Forms using .NET Validation Controls and Client Side Validation using Angular 11.</w:t>
      </w:r>
      <w:r w:rsidR="00BE0768">
        <w:t xml:space="preserve"> </w:t>
      </w:r>
      <w:r w:rsidRPr="00355AE8">
        <w:t>Implemented parameterized reports in SSRS to allow users to customize report output based on their specific requirements and preferences.</w:t>
      </w:r>
    </w:p>
    <w:p w14:paraId="2DB7DB53" w14:textId="77777777" w:rsidR="00355AE8" w:rsidRPr="00355AE8" w:rsidRDefault="00355AE8" w:rsidP="00355AE8">
      <w:pPr>
        <w:pStyle w:val="NoSpacing"/>
        <w:numPr>
          <w:ilvl w:val="0"/>
          <w:numId w:val="39"/>
        </w:numPr>
      </w:pPr>
      <w:r w:rsidRPr="00355AE8">
        <w:t>Deployed SSRS reports across multiple environments, including development, testing, and production, ensuring seamless integration and accessibility.</w:t>
      </w:r>
    </w:p>
    <w:p w14:paraId="38FAD433" w14:textId="5BCD13B8" w:rsidR="00355AE8" w:rsidRPr="00355AE8" w:rsidRDefault="00355AE8" w:rsidP="006D0D17">
      <w:pPr>
        <w:pStyle w:val="NoSpacing"/>
        <w:numPr>
          <w:ilvl w:val="0"/>
          <w:numId w:val="39"/>
        </w:numPr>
      </w:pPr>
      <w:r w:rsidRPr="00355AE8">
        <w:t>Worked with VUE JS Forms, Validations, Modules, Components, directives, controllers and HTTP Request.</w:t>
      </w:r>
      <w:r w:rsidR="00BE0768">
        <w:t xml:space="preserve"> </w:t>
      </w:r>
      <w:r w:rsidRPr="00355AE8">
        <w:t xml:space="preserve">Developed </w:t>
      </w:r>
      <w:r w:rsidR="00DB1632" w:rsidRPr="00355AE8">
        <w:t>CSS</w:t>
      </w:r>
      <w:r w:rsidRPr="00355AE8">
        <w:t xml:space="preserve"> views with strongly typed view models and helpers and partial views using ASP.NET Core MVC5, HTML5, CSS3, and Angular 9, C # and Telerik controls.</w:t>
      </w:r>
    </w:p>
    <w:p w14:paraId="09AB7A81" w14:textId="77777777" w:rsidR="00355AE8" w:rsidRPr="00355AE8" w:rsidRDefault="00355AE8" w:rsidP="00355AE8">
      <w:pPr>
        <w:pStyle w:val="NoSpacing"/>
        <w:numPr>
          <w:ilvl w:val="0"/>
          <w:numId w:val="39"/>
        </w:numPr>
      </w:pPr>
      <w:r w:rsidRPr="00355AE8">
        <w:t>Developed Angular 9 custom directives and pipes and also developed core functionality with the ASP.NET MVC Framework (C#.NET).</w:t>
      </w:r>
    </w:p>
    <w:p w14:paraId="12875ADE" w14:textId="77777777" w:rsidR="00355AE8" w:rsidRPr="00355AE8" w:rsidRDefault="00355AE8" w:rsidP="00355AE8">
      <w:pPr>
        <w:pStyle w:val="NoSpacing"/>
        <w:numPr>
          <w:ilvl w:val="0"/>
          <w:numId w:val="39"/>
        </w:numPr>
      </w:pPr>
      <w:r w:rsidRPr="00355AE8">
        <w:t>Experienced in using Python for scripting and automation tasks, including file manipulation, data processing, system administration, and task scheduling.</w:t>
      </w:r>
    </w:p>
    <w:p w14:paraId="6DB5AC5F" w14:textId="77777777" w:rsidR="00355AE8" w:rsidRPr="00355AE8" w:rsidRDefault="00355AE8" w:rsidP="00355AE8">
      <w:pPr>
        <w:pStyle w:val="NoSpacing"/>
        <w:numPr>
          <w:ilvl w:val="0"/>
          <w:numId w:val="39"/>
        </w:numPr>
      </w:pPr>
      <w:r w:rsidRPr="00355AE8">
        <w:t>Skilled in web development using Python frameworks such as Django or Flask, with expertise in building dynamic and scalable web applications, RESTful APIs, and backend services.</w:t>
      </w:r>
    </w:p>
    <w:p w14:paraId="6DA29B6A" w14:textId="77777777" w:rsidR="00355AE8" w:rsidRPr="00355AE8" w:rsidRDefault="00355AE8" w:rsidP="00355AE8">
      <w:pPr>
        <w:pStyle w:val="NoSpacing"/>
        <w:numPr>
          <w:ilvl w:val="0"/>
          <w:numId w:val="39"/>
        </w:numPr>
      </w:pPr>
      <w:r w:rsidRPr="00355AE8">
        <w:t>Proficient in data analysis and visualization with Python libraries such as Pandas, NumPy, and Matplotlib, leveraging Python's powerful data manipulation and visualization capabilities for extracting insights and presenting findings.</w:t>
      </w:r>
    </w:p>
    <w:p w14:paraId="02F3F463" w14:textId="18EC6EFE" w:rsidR="00355AE8" w:rsidRPr="00355AE8" w:rsidRDefault="00355AE8" w:rsidP="00F17D6B">
      <w:pPr>
        <w:pStyle w:val="NoSpacing"/>
        <w:numPr>
          <w:ilvl w:val="0"/>
          <w:numId w:val="39"/>
        </w:numPr>
      </w:pPr>
      <w:r w:rsidRPr="00355AE8">
        <w:t>Proficient in RPG programming language for developing and maintaining applications on AS400 systems.</w:t>
      </w:r>
      <w:r w:rsidR="00BE0768">
        <w:t xml:space="preserve"> </w:t>
      </w:r>
      <w:r w:rsidRPr="00355AE8">
        <w:t>Extensive experience in coding, testing, debugging, and troubleshooting RPG programs to ensure functionality and performance.</w:t>
      </w:r>
    </w:p>
    <w:p w14:paraId="037C35B8" w14:textId="233B396E" w:rsidR="00355AE8" w:rsidRPr="00355AE8" w:rsidRDefault="00355AE8" w:rsidP="00081B9F">
      <w:pPr>
        <w:pStyle w:val="NoSpacing"/>
        <w:numPr>
          <w:ilvl w:val="0"/>
          <w:numId w:val="39"/>
        </w:numPr>
      </w:pPr>
      <w:r w:rsidRPr="00355AE8">
        <w:t>Proven expertise in designing and implementing RESTful and SOAP-based web services, facilitating seamless data exchange and integration across diverse platforms.</w:t>
      </w:r>
      <w:r w:rsidR="00BE0768">
        <w:t xml:space="preserve"> </w:t>
      </w:r>
      <w:r w:rsidRPr="00355AE8">
        <w:t>Proficient in designing and developing RESTful APIs, ensuring efficient communication between applications and enabling seamless data exchange.</w:t>
      </w:r>
      <w:r w:rsidR="00BE0768">
        <w:t xml:space="preserve"> </w:t>
      </w:r>
    </w:p>
    <w:p w14:paraId="4F259136" w14:textId="77777777" w:rsidR="00355AE8" w:rsidRPr="00355AE8" w:rsidRDefault="00355AE8" w:rsidP="00355AE8">
      <w:pPr>
        <w:pStyle w:val="NoSpacing"/>
        <w:numPr>
          <w:ilvl w:val="0"/>
          <w:numId w:val="39"/>
        </w:numPr>
      </w:pPr>
      <w:r w:rsidRPr="00355AE8">
        <w:t>Knowledgeable about utilizing Adobe RoboHelp and providing mentorship to team members.</w:t>
      </w:r>
    </w:p>
    <w:p w14:paraId="6F409563" w14:textId="77777777" w:rsidR="00355AE8" w:rsidRPr="00355AE8" w:rsidRDefault="00355AE8" w:rsidP="00355AE8">
      <w:pPr>
        <w:pStyle w:val="NoSpacing"/>
        <w:numPr>
          <w:ilvl w:val="0"/>
          <w:numId w:val="39"/>
        </w:numPr>
      </w:pPr>
      <w:r w:rsidRPr="00355AE8">
        <w:t>Cooperative team player with a track record of collaborating with subject matter experts and stakeholders to provide pertinent and correct documentation.</w:t>
      </w:r>
    </w:p>
    <w:p w14:paraId="1BAFEFD4" w14:textId="77777777" w:rsidR="00355AE8" w:rsidRPr="00355AE8" w:rsidRDefault="00355AE8" w:rsidP="00355AE8">
      <w:pPr>
        <w:pStyle w:val="NoSpacing"/>
        <w:numPr>
          <w:ilvl w:val="0"/>
          <w:numId w:val="39"/>
        </w:numPr>
      </w:pPr>
      <w:r w:rsidRPr="00355AE8">
        <w:t>Competent with multimedia integration, linking, and content organization in Adobe RoboHelp.</w:t>
      </w:r>
    </w:p>
    <w:p w14:paraId="47904B0B" w14:textId="77777777" w:rsidR="00355AE8" w:rsidRPr="00355AE8" w:rsidRDefault="00355AE8" w:rsidP="00355AE8">
      <w:pPr>
        <w:pStyle w:val="NoSpacing"/>
        <w:numPr>
          <w:ilvl w:val="0"/>
          <w:numId w:val="39"/>
        </w:numPr>
      </w:pPr>
      <w:r w:rsidRPr="00355AE8">
        <w:t>Proficient in Sitecore CMS development, including building, customizing, and maintaining Sitecore-powered websites and applications.</w:t>
      </w:r>
    </w:p>
    <w:p w14:paraId="74F63287" w14:textId="3380DBF0" w:rsidR="00355AE8" w:rsidRDefault="00355AE8" w:rsidP="0065236E">
      <w:pPr>
        <w:pStyle w:val="NoSpacing"/>
        <w:numPr>
          <w:ilvl w:val="0"/>
          <w:numId w:val="39"/>
        </w:numPr>
      </w:pPr>
      <w:r w:rsidRPr="00355AE8">
        <w:t>Experience with Sitecore MVC, Sitecore Experience Accelerator (SXA), and other Sitecore development frameworks.</w:t>
      </w:r>
      <w:r w:rsidR="00BE0768">
        <w:t xml:space="preserve"> </w:t>
      </w:r>
      <w:r w:rsidRPr="00355AE8">
        <w:t>Skilled in implementing Sitecore Helix principles for modular and scalable solution architecture.</w:t>
      </w:r>
      <w:r w:rsidR="00BE0768">
        <w:t xml:space="preserve"> </w:t>
      </w:r>
      <w:r w:rsidRPr="00355AE8">
        <w:t>Familiarity with Sitecore Experience Editor, Content Editor, and other administrative tools for content management and site configuration.</w:t>
      </w:r>
    </w:p>
    <w:p w14:paraId="06DB2694" w14:textId="77777777" w:rsidR="00355AE8" w:rsidRPr="00BE0768" w:rsidRDefault="00355AE8" w:rsidP="00355AE8">
      <w:pPr>
        <w:pStyle w:val="NoSpacing"/>
        <w:rPr>
          <w:sz w:val="18"/>
          <w:szCs w:val="18"/>
        </w:rPr>
      </w:pPr>
    </w:p>
    <w:p w14:paraId="727C9659" w14:textId="77777777" w:rsidR="00355AE8" w:rsidRPr="00B33E91" w:rsidRDefault="00355AE8" w:rsidP="00355AE8">
      <w:pPr>
        <w:pStyle w:val="NoSpacing"/>
        <w:rPr>
          <w:lang w:eastAsia="en-IN"/>
        </w:rPr>
      </w:pPr>
      <w:r w:rsidRPr="00B33E91">
        <w:rPr>
          <w:b/>
          <w:bCs/>
          <w:lang w:eastAsia="en-IN"/>
        </w:rPr>
        <w:t>Environment:</w:t>
      </w:r>
      <w:r w:rsidRPr="00B33E91">
        <w:rPr>
          <w:lang w:eastAsia="en-IN"/>
        </w:rPr>
        <w:t xml:space="preserve"> ASP.Net Core, C#, MVC, Visual Studio, Visual Studio Code 2018, AWS, Notepad++, XML, IIS 7.5, HTML5, CSS3, JavaScript, jQuery, Angular 9/11/12, Typescript, Fiddler, Postman, Angular Augury, GIT, Team Foundation Server (TFS) and Agile Methodology.</w:t>
      </w:r>
    </w:p>
    <w:p w14:paraId="314EC25B" w14:textId="77777777" w:rsidR="00BE0768" w:rsidRDefault="00BE0768" w:rsidP="00355AE8">
      <w:pPr>
        <w:pStyle w:val="NoSpacing"/>
        <w:rPr>
          <w:b/>
        </w:rPr>
      </w:pPr>
    </w:p>
    <w:p w14:paraId="32B9A230" w14:textId="77777777" w:rsidR="00BE0768" w:rsidRDefault="00BE0768" w:rsidP="00355AE8">
      <w:pPr>
        <w:pStyle w:val="NoSpacing"/>
        <w:rPr>
          <w:b/>
        </w:rPr>
      </w:pPr>
    </w:p>
    <w:p w14:paraId="2A24DD6A" w14:textId="77777777" w:rsidR="00BE0768" w:rsidRDefault="00BE0768" w:rsidP="00355AE8">
      <w:pPr>
        <w:pStyle w:val="NoSpacing"/>
        <w:rPr>
          <w:b/>
        </w:rPr>
      </w:pPr>
    </w:p>
    <w:p w14:paraId="667F1C2E" w14:textId="77777777" w:rsidR="00BE0768" w:rsidRDefault="00BE0768" w:rsidP="00355AE8">
      <w:pPr>
        <w:pStyle w:val="NoSpacing"/>
        <w:rPr>
          <w:b/>
        </w:rPr>
      </w:pPr>
    </w:p>
    <w:p w14:paraId="162BA730" w14:textId="77777777" w:rsidR="00BE0768" w:rsidRDefault="00BE0768" w:rsidP="00355AE8">
      <w:pPr>
        <w:pStyle w:val="NoSpacing"/>
        <w:rPr>
          <w:b/>
        </w:rPr>
      </w:pPr>
    </w:p>
    <w:p w14:paraId="3CA2BDBD" w14:textId="3568F27E" w:rsidR="00355AE8" w:rsidRPr="00355AE8" w:rsidRDefault="00355AE8" w:rsidP="00355AE8">
      <w:pPr>
        <w:pStyle w:val="NoSpacing"/>
        <w:rPr>
          <w:b/>
        </w:rPr>
      </w:pPr>
      <w:r w:rsidRPr="00355AE8">
        <w:rPr>
          <w:b/>
        </w:rPr>
        <w:t>Senior .Net Developer</w:t>
      </w:r>
    </w:p>
    <w:p w14:paraId="1E1D2BE2" w14:textId="1756FF63" w:rsidR="00355AE8" w:rsidRPr="00355AE8" w:rsidRDefault="00355AE8" w:rsidP="00355AE8">
      <w:pPr>
        <w:pStyle w:val="NoSpacing"/>
        <w:rPr>
          <w:bCs/>
        </w:rPr>
      </w:pPr>
      <w:r w:rsidRPr="00355AE8">
        <w:rPr>
          <w:bCs/>
        </w:rPr>
        <w:t xml:space="preserve">Homesite </w:t>
      </w:r>
      <w:r w:rsidR="00DB1632">
        <w:rPr>
          <w:bCs/>
        </w:rPr>
        <w:t>I</w:t>
      </w:r>
      <w:r w:rsidRPr="00355AE8">
        <w:rPr>
          <w:bCs/>
        </w:rPr>
        <w:t xml:space="preserve">nsurance, Boston, MA   </w:t>
      </w:r>
      <w:r w:rsidRPr="00355AE8">
        <w:rPr>
          <w:bCs/>
        </w:rPr>
        <w:t xml:space="preserve">   </w:t>
      </w:r>
      <w:r w:rsidRPr="00355AE8">
        <w:rPr>
          <w:bCs/>
        </w:rPr>
        <w:t xml:space="preserve">                                                                              </w:t>
      </w:r>
      <w:r>
        <w:rPr>
          <w:bCs/>
        </w:rPr>
        <w:t xml:space="preserve">                    </w:t>
      </w:r>
      <w:r w:rsidRPr="00355AE8">
        <w:rPr>
          <w:bCs/>
        </w:rPr>
        <w:t>Jun 2020 – Oct 2021</w:t>
      </w:r>
    </w:p>
    <w:p w14:paraId="70314FAE" w14:textId="77777777" w:rsidR="00355AE8" w:rsidRPr="00BE0768" w:rsidRDefault="00355AE8" w:rsidP="00BE0768">
      <w:pPr>
        <w:pStyle w:val="NoSpacing"/>
        <w:rPr>
          <w:sz w:val="14"/>
          <w:szCs w:val="14"/>
        </w:rPr>
      </w:pPr>
    </w:p>
    <w:p w14:paraId="2816C57B" w14:textId="77777777" w:rsidR="00355AE8" w:rsidRPr="00355AE8" w:rsidRDefault="00355AE8" w:rsidP="00355AE8">
      <w:pPr>
        <w:pStyle w:val="NoSpacing"/>
        <w:numPr>
          <w:ilvl w:val="0"/>
          <w:numId w:val="39"/>
        </w:numPr>
      </w:pPr>
      <w:r w:rsidRPr="00355AE8">
        <w:t>Created the Data Access Layer with ADO.NET commands and fetched the data from SQL Server using Stored Procedures and views using SQL Data Reader and Dataset objects</w:t>
      </w:r>
    </w:p>
    <w:p w14:paraId="0CA2CEA9" w14:textId="77777777" w:rsidR="00355AE8" w:rsidRPr="00355AE8" w:rsidRDefault="00355AE8" w:rsidP="00355AE8">
      <w:pPr>
        <w:pStyle w:val="NoSpacing"/>
        <w:numPr>
          <w:ilvl w:val="0"/>
          <w:numId w:val="39"/>
        </w:numPr>
      </w:pPr>
      <w:r w:rsidRPr="00355AE8">
        <w:t>Implemented WCF Rest service by passing large file as method argument through JSON </w:t>
      </w:r>
    </w:p>
    <w:p w14:paraId="5CDEEE1A" w14:textId="77777777" w:rsidR="00355AE8" w:rsidRPr="00355AE8" w:rsidRDefault="00355AE8" w:rsidP="00355AE8">
      <w:pPr>
        <w:pStyle w:val="NoSpacing"/>
        <w:numPr>
          <w:ilvl w:val="0"/>
          <w:numId w:val="39"/>
        </w:numPr>
      </w:pPr>
      <w:r w:rsidRPr="00355AE8">
        <w:t>Used Java Script and .NET Validation Controls for the Page Validations.</w:t>
      </w:r>
    </w:p>
    <w:p w14:paraId="6F614AF0" w14:textId="77777777" w:rsidR="00355AE8" w:rsidRPr="00355AE8" w:rsidRDefault="00355AE8" w:rsidP="00355AE8">
      <w:pPr>
        <w:pStyle w:val="NoSpacing"/>
        <w:numPr>
          <w:ilvl w:val="0"/>
          <w:numId w:val="39"/>
        </w:numPr>
      </w:pPr>
      <w:r w:rsidRPr="00355AE8">
        <w:t>Maintain, Repair and chance the computer system upgrades.</w:t>
      </w:r>
    </w:p>
    <w:p w14:paraId="0284BDD2" w14:textId="77777777" w:rsidR="00355AE8" w:rsidRPr="00355AE8" w:rsidRDefault="00355AE8" w:rsidP="00355AE8">
      <w:pPr>
        <w:pStyle w:val="NoSpacing"/>
        <w:numPr>
          <w:ilvl w:val="0"/>
          <w:numId w:val="39"/>
        </w:numPr>
      </w:pPr>
      <w:r w:rsidRPr="00355AE8">
        <w:t>Design &amp; implement end-to-end automation of infrastructure and continuous delivery of the applications by integrating Cloud Formation scripts, Jenkins, Ansible and AWS</w:t>
      </w:r>
    </w:p>
    <w:p w14:paraId="3972D2AB" w14:textId="77777777" w:rsidR="00355AE8" w:rsidRPr="00355AE8" w:rsidRDefault="00355AE8" w:rsidP="00355AE8">
      <w:pPr>
        <w:pStyle w:val="NoSpacing"/>
        <w:numPr>
          <w:ilvl w:val="0"/>
          <w:numId w:val="39"/>
        </w:numPr>
      </w:pPr>
      <w:r w:rsidRPr="00355AE8">
        <w:t>Developed several SOAP and REST API based internal tools to enhance quality and performance of existing code base and deployed in CloudFoundry, AWS S3 and Kubernetes</w:t>
      </w:r>
    </w:p>
    <w:p w14:paraId="0508B881" w14:textId="77777777" w:rsidR="00355AE8" w:rsidRPr="00355AE8" w:rsidRDefault="00355AE8" w:rsidP="00355AE8">
      <w:pPr>
        <w:pStyle w:val="NoSpacing"/>
        <w:numPr>
          <w:ilvl w:val="0"/>
          <w:numId w:val="39"/>
        </w:numPr>
      </w:pPr>
      <w:r w:rsidRPr="00355AE8">
        <w:t>Work closely with the Development team to create new Enchantments for the application, an application developed with following technologies: Dot Net, Oracle, React Js, jQuery, Kafka, View Js, Java Script, HTML, Azure, Win Forms, Micro Services, Web Services, Postman, and SSRS.</w:t>
      </w:r>
    </w:p>
    <w:p w14:paraId="604A360C" w14:textId="015ACB50" w:rsidR="00355AE8" w:rsidRPr="00355AE8" w:rsidRDefault="00355AE8" w:rsidP="00EA4F7C">
      <w:pPr>
        <w:pStyle w:val="NoSpacing"/>
        <w:numPr>
          <w:ilvl w:val="0"/>
          <w:numId w:val="39"/>
        </w:numPr>
      </w:pPr>
      <w:r w:rsidRPr="00355AE8">
        <w:t>Create a variety of models and diagrams.</w:t>
      </w:r>
      <w:r w:rsidR="00BE0768">
        <w:t xml:space="preserve"> </w:t>
      </w:r>
      <w:r w:rsidRPr="00355AE8">
        <w:t>Implemented Ajax and design patterns like Facade.</w:t>
      </w:r>
    </w:p>
    <w:p w14:paraId="1A084CD1" w14:textId="77777777" w:rsidR="00355AE8" w:rsidRPr="00355AE8" w:rsidRDefault="00355AE8" w:rsidP="00355AE8">
      <w:pPr>
        <w:pStyle w:val="NoSpacing"/>
        <w:numPr>
          <w:ilvl w:val="0"/>
          <w:numId w:val="39"/>
        </w:numPr>
      </w:pPr>
      <w:r w:rsidRPr="00355AE8">
        <w:t>Extensively used Telerik UI Controls for advanced WPF and Silverlight.</w:t>
      </w:r>
    </w:p>
    <w:p w14:paraId="4B5A5158" w14:textId="55FB239E" w:rsidR="00355AE8" w:rsidRPr="00355AE8" w:rsidRDefault="00355AE8" w:rsidP="00FE03D8">
      <w:pPr>
        <w:pStyle w:val="NoSpacing"/>
        <w:numPr>
          <w:ilvl w:val="0"/>
          <w:numId w:val="39"/>
        </w:numPr>
      </w:pPr>
      <w:r w:rsidRPr="00355AE8">
        <w:t>Developed dynamic ASPX web pages for Application using ASP.NET, C#.NET, XML, XSL/XSLT, HTML and JavaScript.</w:t>
      </w:r>
      <w:r w:rsidR="00BE0768">
        <w:t xml:space="preserve"> </w:t>
      </w:r>
      <w:r w:rsidRPr="00355AE8">
        <w:t>Developed routing and Lazy Loading Single Page Application and Developed View templates using React Forms for Better Perform in Rendering.</w:t>
      </w:r>
    </w:p>
    <w:p w14:paraId="16A540C6" w14:textId="7DA05C4C" w:rsidR="00355AE8" w:rsidRPr="00355AE8" w:rsidRDefault="00355AE8" w:rsidP="00C310C9">
      <w:pPr>
        <w:pStyle w:val="NoSpacing"/>
        <w:numPr>
          <w:ilvl w:val="0"/>
          <w:numId w:val="39"/>
        </w:numPr>
      </w:pPr>
      <w:r w:rsidRPr="00355AE8">
        <w:t>Experienced in creating data entry for both web and windows application to query XML documents using LINQ.</w:t>
      </w:r>
      <w:r w:rsidR="00BE0768">
        <w:t xml:space="preserve"> </w:t>
      </w:r>
      <w:r w:rsidRPr="00355AE8">
        <w:t>Wrote Vagrant Scripts to spin up servers on the Developer workstations and in AWS.</w:t>
      </w:r>
    </w:p>
    <w:p w14:paraId="5CB29A75" w14:textId="77777777" w:rsidR="00355AE8" w:rsidRPr="00355AE8" w:rsidRDefault="00355AE8" w:rsidP="00355AE8">
      <w:pPr>
        <w:pStyle w:val="NoSpacing"/>
        <w:numPr>
          <w:ilvl w:val="0"/>
          <w:numId w:val="39"/>
        </w:numPr>
      </w:pPr>
      <w:r w:rsidRPr="00355AE8">
        <w:t>Analyze users’ needs and then design, test, and develop software to meet those needs.</w:t>
      </w:r>
    </w:p>
    <w:p w14:paraId="1B3EEB40" w14:textId="6E82BD2C" w:rsidR="00355AE8" w:rsidRPr="00355AE8" w:rsidRDefault="00355AE8" w:rsidP="009D0DA8">
      <w:pPr>
        <w:pStyle w:val="NoSpacing"/>
        <w:numPr>
          <w:ilvl w:val="0"/>
          <w:numId w:val="39"/>
        </w:numPr>
      </w:pPr>
      <w:r w:rsidRPr="00355AE8">
        <w:t>Responsible for UI design and creating contracts and classes in WCF, WPF for different modules in the application</w:t>
      </w:r>
      <w:r w:rsidR="00BE0768">
        <w:t xml:space="preserve">. </w:t>
      </w:r>
      <w:r w:rsidRPr="00355AE8">
        <w:t>Design, build, develop, maintain and support the organization applications (both stand alone and web based).</w:t>
      </w:r>
      <w:r w:rsidR="00BE0768">
        <w:t xml:space="preserve"> </w:t>
      </w:r>
      <w:r w:rsidRPr="00355AE8">
        <w:t>Design each piece of an application or system.</w:t>
      </w:r>
    </w:p>
    <w:p w14:paraId="57D3C440" w14:textId="77777777" w:rsidR="00355AE8" w:rsidRPr="00355AE8" w:rsidRDefault="00355AE8" w:rsidP="00355AE8">
      <w:pPr>
        <w:pStyle w:val="NoSpacing"/>
        <w:numPr>
          <w:ilvl w:val="0"/>
          <w:numId w:val="39"/>
        </w:numPr>
      </w:pPr>
      <w:r w:rsidRPr="00355AE8">
        <w:t>I have Implemented and configured Kyriba Treasury Management System to optimize cash management, liquidity forecasting, and risk management processes.</w:t>
      </w:r>
    </w:p>
    <w:p w14:paraId="50778F35" w14:textId="2EE916B6" w:rsidR="00355AE8" w:rsidRPr="00355AE8" w:rsidRDefault="00355AE8" w:rsidP="0032055D">
      <w:pPr>
        <w:pStyle w:val="NoSpacing"/>
        <w:numPr>
          <w:ilvl w:val="0"/>
          <w:numId w:val="39"/>
        </w:numPr>
      </w:pPr>
      <w:r w:rsidRPr="00355AE8">
        <w:t>Collaborated with finance and treasury teams to gather requirements and customize Kyriba configurations to align with business needs.</w:t>
      </w:r>
      <w:r w:rsidR="00BE0768">
        <w:t xml:space="preserve"> </w:t>
      </w:r>
      <w:r w:rsidRPr="00355AE8">
        <w:t>Experienced in developing and maintaining PL/SQL code for Oracle databases to implement business logic, data manipulation, and transaction processing.</w:t>
      </w:r>
    </w:p>
    <w:p w14:paraId="15BDC417" w14:textId="77777777" w:rsidR="00355AE8" w:rsidRPr="00355AE8" w:rsidRDefault="00355AE8" w:rsidP="00355AE8">
      <w:pPr>
        <w:pStyle w:val="NoSpacing"/>
        <w:numPr>
          <w:ilvl w:val="0"/>
          <w:numId w:val="39"/>
        </w:numPr>
      </w:pPr>
      <w:r w:rsidRPr="00355AE8">
        <w:t>Used Microsoft Team Foundation Server (TFS) for all the source code maintenance needs.</w:t>
      </w:r>
    </w:p>
    <w:p w14:paraId="2C18660C" w14:textId="77777777" w:rsidR="00355AE8" w:rsidRPr="00355AE8" w:rsidRDefault="00355AE8" w:rsidP="00355AE8">
      <w:pPr>
        <w:pStyle w:val="NoSpacing"/>
        <w:numPr>
          <w:ilvl w:val="0"/>
          <w:numId w:val="39"/>
        </w:numPr>
      </w:pPr>
      <w:r w:rsidRPr="00355AE8">
        <w:t>Used JavaScript to perform validations and catch the events on client’s browser.</w:t>
      </w:r>
    </w:p>
    <w:p w14:paraId="58FB75CF" w14:textId="7216F393" w:rsidR="00355AE8" w:rsidRDefault="00355AE8" w:rsidP="008F1AA6">
      <w:pPr>
        <w:pStyle w:val="NoSpacing"/>
        <w:numPr>
          <w:ilvl w:val="0"/>
          <w:numId w:val="39"/>
        </w:numPr>
      </w:pPr>
      <w:r w:rsidRPr="00355AE8">
        <w:t>Implemented Unit Testing. Participated in System Documentation and Code Documentation. I Managed end-to-end procurement processes within Oracle Purchasing, from requisition to receipt and invoicing.</w:t>
      </w:r>
      <w:r w:rsidR="00BE0768">
        <w:t xml:space="preserve"> </w:t>
      </w:r>
      <w:r w:rsidRPr="00355AE8">
        <w:t>I have Configured purchasing setups including approval hierarchies, document types, and supplier profiles.</w:t>
      </w:r>
      <w:r w:rsidR="00BE0768">
        <w:t xml:space="preserve"> </w:t>
      </w:r>
      <w:r w:rsidRPr="00355AE8">
        <w:t>Improved procurement efficiency by implementing supplier performance metrics and vendor scorecards.</w:t>
      </w:r>
    </w:p>
    <w:p w14:paraId="7F2C18E7" w14:textId="77777777" w:rsidR="00355AE8" w:rsidRPr="00BE0768" w:rsidRDefault="00355AE8" w:rsidP="00355AE8">
      <w:pPr>
        <w:pStyle w:val="NoSpacing"/>
        <w:rPr>
          <w:sz w:val="14"/>
          <w:szCs w:val="14"/>
        </w:rPr>
      </w:pPr>
    </w:p>
    <w:p w14:paraId="41E379BD" w14:textId="77777777" w:rsidR="00355AE8" w:rsidRPr="00B33E91" w:rsidRDefault="00355AE8" w:rsidP="00355AE8">
      <w:pPr>
        <w:pStyle w:val="NoSpacing"/>
        <w:rPr>
          <w:rFonts w:ascii="Calibri" w:eastAsia="Times New Roman" w:hAnsi="Calibri" w:cs="Calibri"/>
          <w:lang w:eastAsia="en-IN"/>
        </w:rPr>
      </w:pPr>
      <w:r w:rsidRPr="00B33E91">
        <w:rPr>
          <w:rFonts w:ascii="Calibri" w:eastAsia="Times New Roman" w:hAnsi="Calibri" w:cs="Calibri"/>
          <w:b/>
          <w:bCs/>
          <w:color w:val="000000"/>
          <w:shd w:val="clear" w:color="auto" w:fill="FFFFFF"/>
          <w:lang w:eastAsia="en-IN"/>
        </w:rPr>
        <w:t xml:space="preserve">Environment: </w:t>
      </w:r>
      <w:r w:rsidRPr="00B33E91">
        <w:rPr>
          <w:rFonts w:ascii="Calibri" w:eastAsia="Times New Roman" w:hAnsi="Calibri" w:cs="Calibri"/>
          <w:color w:val="000000"/>
          <w:lang w:eastAsia="en-IN"/>
        </w:rPr>
        <w:t>C#, ASP.net, Visual Studio, Web Services, ADO.Net, React JS, SQL Server</w:t>
      </w:r>
      <w:r w:rsidRPr="00B33E91">
        <w:rPr>
          <w:rFonts w:ascii="Calibri" w:eastAsia="Times New Roman" w:hAnsi="Calibri" w:cs="Calibri"/>
          <w:b/>
          <w:bCs/>
          <w:color w:val="000000"/>
          <w:lang w:eastAsia="en-IN"/>
        </w:rPr>
        <w:t xml:space="preserve">, </w:t>
      </w:r>
      <w:r w:rsidRPr="00B33E91">
        <w:rPr>
          <w:rFonts w:ascii="Calibri" w:eastAsia="Times New Roman" w:hAnsi="Calibri" w:cs="Calibri"/>
          <w:color w:val="000000"/>
          <w:lang w:eastAsia="en-IN"/>
        </w:rPr>
        <w:t>AWS</w:t>
      </w:r>
      <w:r w:rsidRPr="00B33E91">
        <w:rPr>
          <w:rFonts w:ascii="Calibri" w:eastAsia="Times New Roman" w:hAnsi="Calibri" w:cs="Calibri"/>
          <w:b/>
          <w:bCs/>
          <w:color w:val="000000"/>
          <w:lang w:eastAsia="en-IN"/>
        </w:rPr>
        <w:t xml:space="preserve">, </w:t>
      </w:r>
      <w:r w:rsidRPr="00B33E91">
        <w:rPr>
          <w:rFonts w:ascii="Calibri" w:eastAsia="Times New Roman" w:hAnsi="Calibri" w:cs="Calibri"/>
          <w:color w:val="000000"/>
          <w:lang w:eastAsia="en-IN"/>
        </w:rPr>
        <w:t>MySQL, Oracle 12g, MS Access, PL/SQL, ASP.NET, HTML4, HTML5</w:t>
      </w:r>
      <w:r w:rsidRPr="00B33E91">
        <w:rPr>
          <w:rFonts w:ascii="Calibri" w:eastAsia="Times New Roman" w:hAnsi="Calibri" w:cs="Calibri"/>
          <w:b/>
          <w:bCs/>
          <w:color w:val="000000"/>
          <w:lang w:eastAsia="en-IN"/>
        </w:rPr>
        <w:t>,</w:t>
      </w:r>
      <w:r w:rsidRPr="00B33E91">
        <w:rPr>
          <w:rFonts w:ascii="Calibri" w:eastAsia="Times New Roman" w:hAnsi="Calibri" w:cs="Calibri"/>
          <w:color w:val="000000"/>
          <w:lang w:eastAsia="en-IN"/>
        </w:rPr>
        <w:t xml:space="preserve"> Js, Rabbit MQ, Kafka, WPF, JavaScript, View JS, SSAS, SSRS, MongoDB, MS- Project, OOPS.</w:t>
      </w:r>
    </w:p>
    <w:p w14:paraId="3E5A4C6E" w14:textId="159EF389" w:rsidR="00355AE8" w:rsidRPr="00BE0768" w:rsidRDefault="00355AE8" w:rsidP="00355AE8">
      <w:pPr>
        <w:pStyle w:val="NoSpacing"/>
        <w:rPr>
          <w:sz w:val="16"/>
          <w:szCs w:val="16"/>
        </w:rPr>
      </w:pPr>
    </w:p>
    <w:p w14:paraId="06D648C7" w14:textId="77777777" w:rsidR="00355AE8" w:rsidRPr="00355AE8" w:rsidRDefault="00355AE8" w:rsidP="00355AE8">
      <w:pPr>
        <w:pStyle w:val="NoSpacing"/>
        <w:rPr>
          <w:b/>
        </w:rPr>
      </w:pPr>
      <w:r w:rsidRPr="00355AE8">
        <w:rPr>
          <w:b/>
        </w:rPr>
        <w:t>.Net Developer</w:t>
      </w:r>
    </w:p>
    <w:p w14:paraId="2932DB2C" w14:textId="23023988" w:rsidR="00355AE8" w:rsidRPr="00355AE8" w:rsidRDefault="00355AE8" w:rsidP="00355AE8">
      <w:pPr>
        <w:pStyle w:val="NoSpacing"/>
        <w:rPr>
          <w:bCs/>
        </w:rPr>
      </w:pPr>
      <w:r w:rsidRPr="00355AE8">
        <w:rPr>
          <w:bCs/>
        </w:rPr>
        <w:t xml:space="preserve">Mecklenburg county, Charlotte, NC                                                                       </w:t>
      </w:r>
      <w:r>
        <w:rPr>
          <w:bCs/>
        </w:rPr>
        <w:t xml:space="preserve">                          </w:t>
      </w:r>
      <w:r w:rsidRPr="00355AE8">
        <w:rPr>
          <w:bCs/>
        </w:rPr>
        <w:t>Nov 2018 – May 2020</w:t>
      </w:r>
    </w:p>
    <w:p w14:paraId="75047F5E" w14:textId="77777777" w:rsidR="00355AE8" w:rsidRPr="00BE0768" w:rsidRDefault="00355AE8" w:rsidP="00BE0768">
      <w:pPr>
        <w:pStyle w:val="NoSpacing"/>
        <w:rPr>
          <w:sz w:val="16"/>
          <w:szCs w:val="16"/>
        </w:rPr>
      </w:pPr>
    </w:p>
    <w:p w14:paraId="489720A0" w14:textId="58F87DE5" w:rsidR="00355AE8" w:rsidRPr="00355AE8" w:rsidRDefault="00355AE8" w:rsidP="00355AE8">
      <w:pPr>
        <w:pStyle w:val="NoSpacing"/>
        <w:numPr>
          <w:ilvl w:val="0"/>
          <w:numId w:val="39"/>
        </w:numPr>
      </w:pPr>
      <w:r w:rsidRPr="00355AE8">
        <w:t>Creating the Master pages with new Icons, Logos, Buttons, Colors, Images, and Fonts for look and feel of the application using SASS styles, Html/HTML5.</w:t>
      </w:r>
      <w:r w:rsidR="00BE0768">
        <w:t xml:space="preserve"> </w:t>
      </w:r>
    </w:p>
    <w:p w14:paraId="68CB6E1E" w14:textId="77777777" w:rsidR="00355AE8" w:rsidRPr="00355AE8" w:rsidRDefault="00355AE8" w:rsidP="00355AE8">
      <w:pPr>
        <w:pStyle w:val="NoSpacing"/>
        <w:numPr>
          <w:ilvl w:val="0"/>
          <w:numId w:val="39"/>
        </w:numPr>
      </w:pPr>
      <w:r w:rsidRPr="00355AE8">
        <w:t>Involved in the creation of Web applications typically ASP.NET using MVC framework.</w:t>
      </w:r>
    </w:p>
    <w:p w14:paraId="7C14079B" w14:textId="5B6CD828" w:rsidR="00355AE8" w:rsidRPr="00355AE8" w:rsidRDefault="00355AE8" w:rsidP="00496864">
      <w:pPr>
        <w:pStyle w:val="NoSpacing"/>
        <w:numPr>
          <w:ilvl w:val="0"/>
          <w:numId w:val="39"/>
        </w:numPr>
      </w:pPr>
      <w:r w:rsidRPr="00355AE8">
        <w:t>Involved in developing Single Page Application &amp; Implemented the Page Events such as click, change events using Angular 2/4</w:t>
      </w:r>
      <w:r w:rsidR="00BE0768">
        <w:t xml:space="preserve">. </w:t>
      </w:r>
      <w:r w:rsidRPr="00355AE8">
        <w:t>Developed and consumed WCF Web Service to access data layer components.</w:t>
      </w:r>
      <w:r w:rsidR="00BE0768">
        <w:t xml:space="preserve"> </w:t>
      </w:r>
      <w:r w:rsidRPr="00355AE8">
        <w:t>Created and deployed and consumed WCF services in UI layer.</w:t>
      </w:r>
    </w:p>
    <w:p w14:paraId="4499520C" w14:textId="14F5CA77" w:rsidR="00355AE8" w:rsidRPr="00355AE8" w:rsidRDefault="00355AE8" w:rsidP="00104463">
      <w:pPr>
        <w:pStyle w:val="NoSpacing"/>
        <w:numPr>
          <w:ilvl w:val="0"/>
          <w:numId w:val="39"/>
        </w:numPr>
      </w:pPr>
      <w:r w:rsidRPr="00355AE8">
        <w:t>I was responsible for UI design and creating contracts and classes in WCF, WPF for different modules in the application.</w:t>
      </w:r>
      <w:r w:rsidR="00BE0768">
        <w:t xml:space="preserve"> </w:t>
      </w:r>
      <w:r w:rsidRPr="00355AE8">
        <w:t>I was responsible for a diverse and challenging set of assignments encompassing a full range of information technology analysis, design, development, implementation, and maintenance work related to the customer’s databases and applications. </w:t>
      </w:r>
    </w:p>
    <w:p w14:paraId="5569A38E" w14:textId="2989B654" w:rsidR="00355AE8" w:rsidRPr="00355AE8" w:rsidRDefault="00355AE8" w:rsidP="003740A9">
      <w:pPr>
        <w:pStyle w:val="NoSpacing"/>
        <w:numPr>
          <w:ilvl w:val="0"/>
          <w:numId w:val="39"/>
        </w:numPr>
      </w:pPr>
      <w:r w:rsidRPr="00355AE8">
        <w:t>Development and Deployment using Power Shell Scripts using Azure. Developed PowerShell Scripts for Automated Deployment of Developed Packages.</w:t>
      </w:r>
      <w:r w:rsidR="00BE0768">
        <w:t xml:space="preserve"> </w:t>
      </w:r>
      <w:r w:rsidRPr="00355AE8">
        <w:t>Maintained existing cloud environment using Microsoft Azure</w:t>
      </w:r>
      <w:r w:rsidR="00BE0768">
        <w:t xml:space="preserve">. </w:t>
      </w:r>
    </w:p>
    <w:p w14:paraId="50B466BC" w14:textId="77777777" w:rsidR="00355AE8" w:rsidRPr="00355AE8" w:rsidRDefault="00355AE8" w:rsidP="00355AE8">
      <w:pPr>
        <w:pStyle w:val="NoSpacing"/>
        <w:numPr>
          <w:ilvl w:val="0"/>
          <w:numId w:val="39"/>
        </w:numPr>
      </w:pPr>
      <w:r w:rsidRPr="00355AE8">
        <w:t>Created Icons, Wireframes using Adobe Photoshop, Dreamweaver, and Adobe Illustrator.</w:t>
      </w:r>
    </w:p>
    <w:p w14:paraId="39927493" w14:textId="03B48EFA" w:rsidR="00355AE8" w:rsidRPr="00355AE8" w:rsidRDefault="00355AE8" w:rsidP="003E3413">
      <w:pPr>
        <w:pStyle w:val="NoSpacing"/>
        <w:numPr>
          <w:ilvl w:val="0"/>
          <w:numId w:val="39"/>
        </w:numPr>
      </w:pPr>
      <w:r w:rsidRPr="00355AE8">
        <w:t>Worked on front end pages that were developed in a professional manner using HTML/HTML5, SCSS, Typescript, and JQuery.</w:t>
      </w:r>
      <w:r w:rsidR="00BE0768">
        <w:t xml:space="preserve"> </w:t>
      </w:r>
      <w:r w:rsidRPr="00355AE8">
        <w:t>Built reusable templates for web sites using Bootstrap </w:t>
      </w:r>
      <w:r w:rsidR="00BE0768">
        <w:t>&amp;</w:t>
      </w:r>
      <w:r w:rsidRPr="00355AE8">
        <w:t xml:space="preserve"> Font-awesome fonts. </w:t>
      </w:r>
    </w:p>
    <w:p w14:paraId="428EF475" w14:textId="77777777" w:rsidR="00355AE8" w:rsidRPr="00355AE8" w:rsidRDefault="00355AE8" w:rsidP="00355AE8">
      <w:pPr>
        <w:pStyle w:val="NoSpacing"/>
        <w:numPr>
          <w:ilvl w:val="0"/>
          <w:numId w:val="39"/>
        </w:numPr>
      </w:pPr>
      <w:r w:rsidRPr="00355AE8">
        <w:t>Extensive usage of Delegates and Events to establish communication between the WinForms.</w:t>
      </w:r>
    </w:p>
    <w:p w14:paraId="01450A2B" w14:textId="77777777" w:rsidR="00355AE8" w:rsidRPr="00355AE8" w:rsidRDefault="00355AE8" w:rsidP="00355AE8">
      <w:pPr>
        <w:pStyle w:val="NoSpacing"/>
        <w:numPr>
          <w:ilvl w:val="0"/>
          <w:numId w:val="39"/>
        </w:numPr>
      </w:pPr>
      <w:r w:rsidRPr="00355AE8">
        <w:t>Developed client side validation code using Typescript and JQuery. </w:t>
      </w:r>
    </w:p>
    <w:p w14:paraId="50A3C90B" w14:textId="77777777" w:rsidR="00355AE8" w:rsidRPr="00355AE8" w:rsidRDefault="00355AE8" w:rsidP="00355AE8">
      <w:pPr>
        <w:pStyle w:val="NoSpacing"/>
        <w:numPr>
          <w:ilvl w:val="0"/>
          <w:numId w:val="39"/>
        </w:numPr>
      </w:pPr>
      <w:r w:rsidRPr="00355AE8">
        <w:t>Developed UI using HTML5 and Typescript for interactive cross browser functionality. </w:t>
      </w:r>
    </w:p>
    <w:p w14:paraId="36649865" w14:textId="77777777" w:rsidR="00355AE8" w:rsidRPr="00355AE8" w:rsidRDefault="00355AE8" w:rsidP="00355AE8">
      <w:pPr>
        <w:pStyle w:val="NoSpacing"/>
        <w:numPr>
          <w:ilvl w:val="0"/>
          <w:numId w:val="39"/>
        </w:numPr>
      </w:pPr>
      <w:r w:rsidRPr="00355AE8">
        <w:t>Work closely with UX team to implement mock-ups and the layouts of the application.</w:t>
      </w:r>
    </w:p>
    <w:p w14:paraId="4C372120" w14:textId="77777777" w:rsidR="00355AE8" w:rsidRPr="00355AE8" w:rsidRDefault="00355AE8" w:rsidP="00355AE8">
      <w:pPr>
        <w:pStyle w:val="NoSpacing"/>
        <w:numPr>
          <w:ilvl w:val="0"/>
          <w:numId w:val="39"/>
        </w:numPr>
      </w:pPr>
      <w:r w:rsidRPr="00355AE8">
        <w:t>Implemented Angular 4 along with Typescript and HTML5.</w:t>
      </w:r>
    </w:p>
    <w:p w14:paraId="79FE9892" w14:textId="77777777" w:rsidR="00355AE8" w:rsidRPr="00355AE8" w:rsidRDefault="00355AE8" w:rsidP="00355AE8">
      <w:pPr>
        <w:pStyle w:val="NoSpacing"/>
        <w:numPr>
          <w:ilvl w:val="0"/>
          <w:numId w:val="39"/>
        </w:numPr>
      </w:pPr>
      <w:r w:rsidRPr="00355AE8">
        <w:t>Adapted web application to run in Windows Azure against SQL Azure using Azure Queues for background processing</w:t>
      </w:r>
    </w:p>
    <w:p w14:paraId="373011F9" w14:textId="77777777" w:rsidR="00355AE8" w:rsidRPr="00355AE8" w:rsidRDefault="00355AE8" w:rsidP="00355AE8">
      <w:pPr>
        <w:pStyle w:val="NoSpacing"/>
        <w:numPr>
          <w:ilvl w:val="0"/>
          <w:numId w:val="39"/>
        </w:numPr>
      </w:pPr>
      <w:r w:rsidRPr="00355AE8">
        <w:t>Created Database Tables and have written SQL Queries, Stored Procedures for all the Transactions in and out of the Database Using SQL server.</w:t>
      </w:r>
    </w:p>
    <w:p w14:paraId="4A2E5DE4" w14:textId="77777777" w:rsidR="00355AE8" w:rsidRPr="00355AE8" w:rsidRDefault="00355AE8" w:rsidP="00355AE8">
      <w:pPr>
        <w:pStyle w:val="NoSpacing"/>
        <w:numPr>
          <w:ilvl w:val="0"/>
          <w:numId w:val="39"/>
        </w:numPr>
      </w:pPr>
      <w:r w:rsidRPr="00355AE8">
        <w:t>Collaborated with UX/UI designers to translate design mockups into functional WinForms applications, ensuring a seamless user experience.</w:t>
      </w:r>
    </w:p>
    <w:p w14:paraId="6FD4C4E6" w14:textId="77777777" w:rsidR="00355AE8" w:rsidRPr="00355AE8" w:rsidRDefault="00355AE8" w:rsidP="00355AE8">
      <w:pPr>
        <w:pStyle w:val="NoSpacing"/>
        <w:numPr>
          <w:ilvl w:val="0"/>
          <w:numId w:val="39"/>
        </w:numPr>
      </w:pPr>
      <w:r w:rsidRPr="00355AE8">
        <w:t>Integrated WinForms applications with backend systems and databases using technologies such as .NET Framework, C#, and SQL Server.</w:t>
      </w:r>
    </w:p>
    <w:p w14:paraId="509299EC" w14:textId="77777777" w:rsidR="00355AE8" w:rsidRPr="00355AE8" w:rsidRDefault="00355AE8" w:rsidP="00355AE8">
      <w:pPr>
        <w:pStyle w:val="NoSpacing"/>
        <w:numPr>
          <w:ilvl w:val="0"/>
          <w:numId w:val="39"/>
        </w:numPr>
      </w:pPr>
      <w:r w:rsidRPr="00355AE8">
        <w:t>Conducted code reviews, unit testing, and debugging to ensure the reliability, performance, and maintainability of WinForms applications.</w:t>
      </w:r>
    </w:p>
    <w:p w14:paraId="2327E201" w14:textId="77777777" w:rsidR="00355AE8" w:rsidRPr="00355AE8" w:rsidRDefault="00355AE8" w:rsidP="00355AE8">
      <w:pPr>
        <w:pStyle w:val="NoSpacing"/>
        <w:numPr>
          <w:ilvl w:val="0"/>
          <w:numId w:val="39"/>
        </w:numPr>
      </w:pPr>
      <w:r w:rsidRPr="00355AE8">
        <w:t>Developed and maintained C# applications, ensuring compliance with WCAG accessibility standards.</w:t>
      </w:r>
    </w:p>
    <w:p w14:paraId="4C161016" w14:textId="77777777" w:rsidR="00355AE8" w:rsidRPr="00355AE8" w:rsidRDefault="00355AE8" w:rsidP="00355AE8">
      <w:pPr>
        <w:pStyle w:val="NoSpacing"/>
        <w:numPr>
          <w:ilvl w:val="0"/>
          <w:numId w:val="39"/>
        </w:numPr>
      </w:pPr>
      <w:r w:rsidRPr="00355AE8">
        <w:t>Implemented Xunit testing framework for comprehensive unit and integration testing.</w:t>
      </w:r>
    </w:p>
    <w:p w14:paraId="05740006" w14:textId="77777777" w:rsidR="00355AE8" w:rsidRPr="00355AE8" w:rsidRDefault="00355AE8" w:rsidP="00355AE8">
      <w:pPr>
        <w:pStyle w:val="NoSpacing"/>
        <w:numPr>
          <w:ilvl w:val="0"/>
          <w:numId w:val="39"/>
        </w:numPr>
      </w:pPr>
      <w:r w:rsidRPr="00355AE8">
        <w:t>Utilized PHP and WordPress to develop and customize websites according to client requirements.</w:t>
      </w:r>
    </w:p>
    <w:p w14:paraId="4E31AC76" w14:textId="77777777" w:rsidR="00355AE8" w:rsidRPr="00355AE8" w:rsidRDefault="00355AE8" w:rsidP="00355AE8">
      <w:pPr>
        <w:pStyle w:val="NoSpacing"/>
        <w:numPr>
          <w:ilvl w:val="0"/>
          <w:numId w:val="39"/>
        </w:numPr>
      </w:pPr>
      <w:r w:rsidRPr="00355AE8">
        <w:t>Integrated Azure DevOps for continuous integration and deployment pipelines.</w:t>
      </w:r>
    </w:p>
    <w:p w14:paraId="62B2133E" w14:textId="77777777" w:rsidR="00355AE8" w:rsidRPr="00355AE8" w:rsidRDefault="00355AE8" w:rsidP="00355AE8">
      <w:pPr>
        <w:pStyle w:val="NoSpacing"/>
        <w:numPr>
          <w:ilvl w:val="0"/>
          <w:numId w:val="39"/>
        </w:numPr>
      </w:pPr>
      <w:r w:rsidRPr="00355AE8">
        <w:t>Collaborated with cross-functional teams to deliver high-quality software solutions.</w:t>
      </w:r>
    </w:p>
    <w:p w14:paraId="64990C56" w14:textId="77777777" w:rsidR="00355AE8" w:rsidRPr="00355AE8" w:rsidRDefault="00355AE8" w:rsidP="00355AE8">
      <w:pPr>
        <w:pStyle w:val="NoSpacing"/>
        <w:numPr>
          <w:ilvl w:val="0"/>
          <w:numId w:val="39"/>
        </w:numPr>
      </w:pPr>
      <w:r w:rsidRPr="00355AE8">
        <w:t>Conducted code reviews and mentored junior developers on best practices.</w:t>
      </w:r>
    </w:p>
    <w:p w14:paraId="5E7B1EC6" w14:textId="77777777" w:rsidR="00355AE8" w:rsidRPr="00355AE8" w:rsidRDefault="00355AE8" w:rsidP="00355AE8">
      <w:pPr>
        <w:pStyle w:val="NoSpacing"/>
        <w:numPr>
          <w:ilvl w:val="0"/>
          <w:numId w:val="39"/>
        </w:numPr>
      </w:pPr>
      <w:r w:rsidRPr="00355AE8">
        <w:t>WCAG Accessibility Enhancement Project:</w:t>
      </w:r>
    </w:p>
    <w:p w14:paraId="34588279" w14:textId="77777777" w:rsidR="00355AE8" w:rsidRPr="00355AE8" w:rsidRDefault="00355AE8" w:rsidP="00355AE8">
      <w:pPr>
        <w:pStyle w:val="NoSpacing"/>
        <w:numPr>
          <w:ilvl w:val="0"/>
          <w:numId w:val="39"/>
        </w:numPr>
      </w:pPr>
      <w:r w:rsidRPr="00355AE8">
        <w:t>Led a team in implementing WCAG guidelines for an existing web application, resulting in improved accessibility and user satisfaction.</w:t>
      </w:r>
    </w:p>
    <w:p w14:paraId="7D23F06B" w14:textId="6BE86A03" w:rsidR="00355AE8" w:rsidRPr="00355AE8" w:rsidRDefault="00355AE8" w:rsidP="007951D2">
      <w:pPr>
        <w:pStyle w:val="NoSpacing"/>
        <w:numPr>
          <w:ilvl w:val="0"/>
          <w:numId w:val="39"/>
        </w:numPr>
      </w:pPr>
      <w:r w:rsidRPr="00355AE8">
        <w:t>Conducted thorough accessibility audits and remediated issues to ensure compliance with WCAG standards.</w:t>
      </w:r>
      <w:r w:rsidR="00BE0768">
        <w:t xml:space="preserve"> </w:t>
      </w:r>
      <w:r w:rsidRPr="00355AE8">
        <w:t>WordPress Customization and Integration Project.</w:t>
      </w:r>
    </w:p>
    <w:p w14:paraId="66CB2BE2" w14:textId="77777777" w:rsidR="00355AE8" w:rsidRPr="00355AE8" w:rsidRDefault="00355AE8" w:rsidP="00355AE8">
      <w:pPr>
        <w:pStyle w:val="NoSpacing"/>
        <w:numPr>
          <w:ilvl w:val="0"/>
          <w:numId w:val="39"/>
        </w:numPr>
      </w:pPr>
      <w:r w:rsidRPr="00355AE8">
        <w:t>I had Successfully integrated Oracle EBS with CRM and HRIS systems using Dell Boomi, resulting in improved data accuracy and operational efficiency.</w:t>
      </w:r>
    </w:p>
    <w:p w14:paraId="1B5F766A" w14:textId="77777777" w:rsidR="00355AE8" w:rsidRPr="00355AE8" w:rsidRDefault="00355AE8" w:rsidP="00355AE8">
      <w:pPr>
        <w:pStyle w:val="NoSpacing"/>
        <w:numPr>
          <w:ilvl w:val="0"/>
          <w:numId w:val="39"/>
        </w:numPr>
      </w:pPr>
      <w:r w:rsidRPr="00355AE8">
        <w:t>I have led the migration of legacy middleware integrations to MuleSoft Anypoint Platform, reducing integration complexity and maintenance overhead.</w:t>
      </w:r>
    </w:p>
    <w:p w14:paraId="384E76E8" w14:textId="77777777" w:rsidR="00355AE8" w:rsidRPr="00355AE8" w:rsidRDefault="00355AE8" w:rsidP="00355AE8">
      <w:pPr>
        <w:pStyle w:val="NoSpacing"/>
        <w:numPr>
          <w:ilvl w:val="0"/>
          <w:numId w:val="39"/>
        </w:numPr>
      </w:pPr>
      <w:r w:rsidRPr="00355AE8">
        <w:t>I have experience in customizing templates and stylesheets to maintain consistency and branding across documentation projects using Adobe RoboHelp</w:t>
      </w:r>
    </w:p>
    <w:p w14:paraId="3534772D" w14:textId="77777777" w:rsidR="00355AE8" w:rsidRPr="00355AE8" w:rsidRDefault="00355AE8" w:rsidP="00355AE8">
      <w:pPr>
        <w:pStyle w:val="NoSpacing"/>
        <w:numPr>
          <w:ilvl w:val="0"/>
          <w:numId w:val="39"/>
        </w:numPr>
      </w:pPr>
      <w:r w:rsidRPr="00355AE8">
        <w:t>I am familiar with responsive design principles to create documentation optimized for various screen sizes and devices using Adobe RoboHelp.</w:t>
      </w:r>
    </w:p>
    <w:p w14:paraId="38CCCB78" w14:textId="59E5F2A2" w:rsidR="00355AE8" w:rsidRPr="00355AE8" w:rsidRDefault="00355AE8" w:rsidP="00355AE8">
      <w:pPr>
        <w:pStyle w:val="NoSpacing"/>
        <w:numPr>
          <w:ilvl w:val="0"/>
          <w:numId w:val="39"/>
        </w:numPr>
      </w:pPr>
      <w:r w:rsidRPr="00355AE8">
        <w:t xml:space="preserve">Capable of troubleshooting issues and providing support to users of Adobe </w:t>
      </w:r>
      <w:r w:rsidR="00DB1632" w:rsidRPr="00355AE8">
        <w:t>RoboHelp.</w:t>
      </w:r>
    </w:p>
    <w:p w14:paraId="740696A6" w14:textId="65E4F665" w:rsidR="00355AE8" w:rsidRPr="00355AE8" w:rsidRDefault="00355AE8" w:rsidP="00070EA2">
      <w:pPr>
        <w:pStyle w:val="NoSpacing"/>
        <w:numPr>
          <w:ilvl w:val="0"/>
          <w:numId w:val="39"/>
        </w:numPr>
      </w:pPr>
      <w:r w:rsidRPr="00355AE8">
        <w:t>Developed custom WordPress themes and plugins to meet client requirements and enhance website functionality.</w:t>
      </w:r>
      <w:r w:rsidR="00BE0768">
        <w:t xml:space="preserve"> </w:t>
      </w:r>
      <w:r w:rsidRPr="00355AE8">
        <w:t>Integrated third-party APIs and services to extend WordPress capabilities and improve user experience.</w:t>
      </w:r>
      <w:r w:rsidR="00BE0768">
        <w:t xml:space="preserve"> </w:t>
      </w:r>
      <w:r w:rsidRPr="00355AE8">
        <w:t>Azure DevOps Implementation Project.</w:t>
      </w:r>
    </w:p>
    <w:p w14:paraId="778DCD13" w14:textId="53AC422E" w:rsidR="00355AE8" w:rsidRPr="00355AE8" w:rsidRDefault="00355AE8" w:rsidP="005E69DD">
      <w:pPr>
        <w:pStyle w:val="NoSpacing"/>
        <w:numPr>
          <w:ilvl w:val="0"/>
          <w:numId w:val="39"/>
        </w:numPr>
      </w:pPr>
      <w:r w:rsidRPr="00355AE8">
        <w:t>Implemented Azure DevOps for version control, automated testing, and deployment of a complex web application.</w:t>
      </w:r>
      <w:r w:rsidR="00BE0768">
        <w:t xml:space="preserve"> </w:t>
      </w:r>
      <w:r w:rsidRPr="00355AE8">
        <w:t>Experienced in integrating CI/CD pipelines with version control systems such as Git, GitHub, or Azure Repos to automatically trigger builds and deployments upon code changes.</w:t>
      </w:r>
    </w:p>
    <w:p w14:paraId="16015807" w14:textId="4D209A07" w:rsidR="00355AE8" w:rsidRDefault="00355AE8" w:rsidP="00355AE8">
      <w:pPr>
        <w:pStyle w:val="NoSpacing"/>
        <w:numPr>
          <w:ilvl w:val="0"/>
          <w:numId w:val="39"/>
        </w:numPr>
      </w:pPr>
      <w:r w:rsidRPr="00355AE8">
        <w:t>Established CI/CD pipelines to automate build, test, and release processes, reducing deployment time and improving software quality.</w:t>
      </w:r>
    </w:p>
    <w:p w14:paraId="76C1EE1C" w14:textId="77777777" w:rsidR="00355AE8" w:rsidRPr="00BE0768" w:rsidRDefault="00355AE8" w:rsidP="00355AE8">
      <w:pPr>
        <w:pStyle w:val="NoSpacing"/>
        <w:rPr>
          <w:sz w:val="14"/>
          <w:szCs w:val="14"/>
        </w:rPr>
      </w:pPr>
    </w:p>
    <w:p w14:paraId="4C9ABD6A" w14:textId="6519D19F" w:rsidR="00355AE8" w:rsidRPr="00B33E91" w:rsidRDefault="00355AE8" w:rsidP="00355AE8">
      <w:pPr>
        <w:pStyle w:val="NoSpacing"/>
        <w:rPr>
          <w:shd w:val="clear" w:color="auto" w:fill="FFFFFF"/>
          <w:lang w:eastAsia="en-IN"/>
        </w:rPr>
      </w:pPr>
      <w:r w:rsidRPr="00B33E91">
        <w:rPr>
          <w:b/>
          <w:shd w:val="clear" w:color="auto" w:fill="FFFFFF"/>
          <w:lang w:eastAsia="en-IN"/>
        </w:rPr>
        <w:t xml:space="preserve">Environment: </w:t>
      </w:r>
      <w:r w:rsidRPr="00B33E91">
        <w:rPr>
          <w:shd w:val="clear" w:color="auto" w:fill="FFFFFF"/>
          <w:lang w:eastAsia="en-IN"/>
        </w:rPr>
        <w:t>HTML/HTML5, CSS/CSS3, MVC frame work, TypeScript.</w:t>
      </w:r>
      <w:r w:rsidR="00DB1632">
        <w:rPr>
          <w:shd w:val="clear" w:color="auto" w:fill="FFFFFF"/>
          <w:lang w:eastAsia="en-IN"/>
        </w:rPr>
        <w:t>j</w:t>
      </w:r>
      <w:r w:rsidRPr="00B33E91">
        <w:rPr>
          <w:shd w:val="clear" w:color="auto" w:fill="FFFFFF"/>
          <w:lang w:eastAsia="en-IN"/>
        </w:rPr>
        <w:t>s, JavaScript, Angular 2/4, JQuery, Kendo UI, Bootstrap, AJAX, Entity Framework, Azure, Microsoft SQL Server,</w:t>
      </w:r>
      <w:r w:rsidRPr="00B33E91">
        <w:rPr>
          <w:lang w:eastAsia="en-IN"/>
        </w:rPr>
        <w:t xml:space="preserve"> Oracle,</w:t>
      </w:r>
      <w:r w:rsidRPr="00B33E91">
        <w:rPr>
          <w:shd w:val="clear" w:color="auto" w:fill="FFFFFF"/>
          <w:lang w:eastAsia="en-IN"/>
        </w:rPr>
        <w:t xml:space="preserve"> web forms, Agile development methodology, C#, ASP.Net, WCF, Web Services, Team Foundation Server, Adobe Photoshop, Adobe Illustrator, Dreamweaver.</w:t>
      </w:r>
    </w:p>
    <w:p w14:paraId="0A8C4A4D" w14:textId="71230150" w:rsidR="00355AE8" w:rsidRDefault="00355AE8" w:rsidP="00355AE8">
      <w:pPr>
        <w:pStyle w:val="NoSpacing"/>
      </w:pPr>
    </w:p>
    <w:p w14:paraId="14B80B74" w14:textId="77777777" w:rsidR="00355AE8" w:rsidRPr="00355AE8" w:rsidRDefault="00355AE8" w:rsidP="00355AE8">
      <w:pPr>
        <w:pStyle w:val="NoSpacing"/>
        <w:rPr>
          <w:b/>
        </w:rPr>
      </w:pPr>
      <w:r w:rsidRPr="00355AE8">
        <w:rPr>
          <w:b/>
        </w:rPr>
        <w:t>.Net Developer</w:t>
      </w:r>
    </w:p>
    <w:p w14:paraId="430B2059" w14:textId="421C1EB5" w:rsidR="00355AE8" w:rsidRPr="00355AE8" w:rsidRDefault="00355AE8" w:rsidP="00355AE8">
      <w:pPr>
        <w:pStyle w:val="NoSpacing"/>
        <w:rPr>
          <w:rFonts w:ascii="Calibri" w:hAnsi="Calibri" w:cs="Calibri"/>
          <w:bCs/>
          <w:color w:val="000000"/>
        </w:rPr>
      </w:pPr>
      <w:r w:rsidRPr="00355AE8">
        <w:rPr>
          <w:bCs/>
        </w:rPr>
        <w:t xml:space="preserve">Resonous Technologies, India                                                                         </w:t>
      </w:r>
      <w:r>
        <w:rPr>
          <w:bCs/>
        </w:rPr>
        <w:t xml:space="preserve">                                   </w:t>
      </w:r>
      <w:r w:rsidRPr="00355AE8">
        <w:rPr>
          <w:bCs/>
        </w:rPr>
        <w:t>Feb 2015 – Sep</w:t>
      </w:r>
      <w:r>
        <w:rPr>
          <w:bCs/>
        </w:rPr>
        <w:t>t</w:t>
      </w:r>
      <w:r w:rsidRPr="00355AE8">
        <w:rPr>
          <w:bCs/>
        </w:rPr>
        <w:t xml:space="preserve"> 2018</w:t>
      </w:r>
    </w:p>
    <w:p w14:paraId="3D02FCDE" w14:textId="77777777" w:rsidR="00355AE8" w:rsidRPr="00BE0768" w:rsidRDefault="00355AE8" w:rsidP="00BE0768">
      <w:pPr>
        <w:pStyle w:val="NoSpacing"/>
        <w:rPr>
          <w:sz w:val="16"/>
          <w:szCs w:val="16"/>
        </w:rPr>
      </w:pPr>
    </w:p>
    <w:p w14:paraId="4D537347" w14:textId="77777777" w:rsidR="00355AE8" w:rsidRPr="00355AE8" w:rsidRDefault="00355AE8" w:rsidP="00355AE8">
      <w:pPr>
        <w:pStyle w:val="NoSpacing"/>
        <w:numPr>
          <w:ilvl w:val="0"/>
          <w:numId w:val="39"/>
        </w:numPr>
      </w:pPr>
      <w:r w:rsidRPr="00355AE8">
        <w:t>Analysis of the specifications provided by the clients.</w:t>
      </w:r>
    </w:p>
    <w:p w14:paraId="157A5904" w14:textId="77777777" w:rsidR="00355AE8" w:rsidRPr="00355AE8" w:rsidRDefault="00355AE8" w:rsidP="00355AE8">
      <w:pPr>
        <w:pStyle w:val="NoSpacing"/>
        <w:numPr>
          <w:ilvl w:val="0"/>
          <w:numId w:val="39"/>
        </w:numPr>
      </w:pPr>
      <w:r w:rsidRPr="00355AE8">
        <w:t>Successfully organized initial set of requirements into master list of Use Cases.</w:t>
      </w:r>
    </w:p>
    <w:p w14:paraId="11B5A95A" w14:textId="77777777" w:rsidR="00355AE8" w:rsidRPr="00355AE8" w:rsidRDefault="00355AE8" w:rsidP="00355AE8">
      <w:pPr>
        <w:pStyle w:val="NoSpacing"/>
        <w:numPr>
          <w:ilvl w:val="0"/>
          <w:numId w:val="39"/>
        </w:numPr>
      </w:pPr>
      <w:r w:rsidRPr="00355AE8">
        <w:t>We use to follow Agile Methodology to plan and schedule releases.</w:t>
      </w:r>
    </w:p>
    <w:p w14:paraId="012E8C55" w14:textId="77777777" w:rsidR="00355AE8" w:rsidRPr="00355AE8" w:rsidRDefault="00355AE8" w:rsidP="00355AE8">
      <w:pPr>
        <w:pStyle w:val="NoSpacing"/>
        <w:numPr>
          <w:ilvl w:val="0"/>
          <w:numId w:val="39"/>
        </w:numPr>
      </w:pPr>
      <w:r w:rsidRPr="00355AE8">
        <w:t>Extensive experience in developing .Net framework applications using C#, ASP.NET, ADO.NET, VB.Net, ASP.Net, MVC, Web services, WSDL, WCF, Web forms, Win forms and AJAX.</w:t>
      </w:r>
    </w:p>
    <w:p w14:paraId="71CA59EA" w14:textId="77777777" w:rsidR="00355AE8" w:rsidRPr="00355AE8" w:rsidRDefault="00355AE8" w:rsidP="00355AE8">
      <w:pPr>
        <w:pStyle w:val="NoSpacing"/>
        <w:numPr>
          <w:ilvl w:val="0"/>
          <w:numId w:val="39"/>
        </w:numPr>
      </w:pPr>
      <w:r w:rsidRPr="00355AE8">
        <w:t>Worked in developing Interfaces, Coding and debugging using ASP.NET and C#.</w:t>
      </w:r>
    </w:p>
    <w:p w14:paraId="7AE85952" w14:textId="77777777" w:rsidR="00355AE8" w:rsidRPr="00355AE8" w:rsidRDefault="00355AE8" w:rsidP="00355AE8">
      <w:pPr>
        <w:pStyle w:val="NoSpacing"/>
        <w:numPr>
          <w:ilvl w:val="0"/>
          <w:numId w:val="39"/>
        </w:numPr>
      </w:pPr>
      <w:r w:rsidRPr="00355AE8">
        <w:t>Feasibility study of new developments and requirements.</w:t>
      </w:r>
    </w:p>
    <w:p w14:paraId="3EB79926" w14:textId="77777777" w:rsidR="00355AE8" w:rsidRPr="00355AE8" w:rsidRDefault="00355AE8" w:rsidP="00355AE8">
      <w:pPr>
        <w:pStyle w:val="NoSpacing"/>
        <w:numPr>
          <w:ilvl w:val="0"/>
          <w:numId w:val="39"/>
        </w:numPr>
      </w:pPr>
      <w:r w:rsidRPr="00355AE8">
        <w:t>Responsible for front end design and scripting using java script, jQuery and Angular JS framework.</w:t>
      </w:r>
    </w:p>
    <w:p w14:paraId="247B121C" w14:textId="77777777" w:rsidR="00355AE8" w:rsidRPr="00355AE8" w:rsidRDefault="00355AE8" w:rsidP="00355AE8">
      <w:pPr>
        <w:pStyle w:val="NoSpacing"/>
        <w:numPr>
          <w:ilvl w:val="0"/>
          <w:numId w:val="39"/>
        </w:numPr>
      </w:pPr>
      <w:r w:rsidRPr="00355AE8">
        <w:t>Responsible for upgrade process of the web site to the latest version of Angular JS framework.</w:t>
      </w:r>
    </w:p>
    <w:p w14:paraId="207284B4" w14:textId="77777777" w:rsidR="00355AE8" w:rsidRPr="00355AE8" w:rsidRDefault="00355AE8" w:rsidP="00355AE8">
      <w:pPr>
        <w:pStyle w:val="NoSpacing"/>
        <w:numPr>
          <w:ilvl w:val="0"/>
          <w:numId w:val="39"/>
        </w:numPr>
      </w:pPr>
      <w:r w:rsidRPr="00355AE8">
        <w:t>Used N-tier architecture for presentation layer, Business and Data Access Layers using C#.</w:t>
      </w:r>
    </w:p>
    <w:p w14:paraId="6459C0A2" w14:textId="77777777" w:rsidR="00355AE8" w:rsidRPr="00355AE8" w:rsidRDefault="00355AE8" w:rsidP="00355AE8">
      <w:pPr>
        <w:pStyle w:val="NoSpacing"/>
        <w:numPr>
          <w:ilvl w:val="0"/>
          <w:numId w:val="39"/>
        </w:numPr>
      </w:pPr>
      <w:r w:rsidRPr="00355AE8">
        <w:t>Developed web forms using ASP.NET server controls and validated client side using Java Script.</w:t>
      </w:r>
    </w:p>
    <w:p w14:paraId="623FFF7C" w14:textId="77777777" w:rsidR="00355AE8" w:rsidRPr="00355AE8" w:rsidRDefault="00355AE8" w:rsidP="00355AE8">
      <w:pPr>
        <w:pStyle w:val="NoSpacing"/>
        <w:numPr>
          <w:ilvl w:val="0"/>
          <w:numId w:val="39"/>
        </w:numPr>
      </w:pPr>
      <w:r w:rsidRPr="00355AE8">
        <w:t>Used Angular JS framework for implementing the data binding of the employee list and projects list screens in Internal HR Application. Used ADO.NET objects such as Data Adapter, Data Reader and Dataset for consistent data access.</w:t>
      </w:r>
    </w:p>
    <w:p w14:paraId="4C3922D2" w14:textId="77777777" w:rsidR="00355AE8" w:rsidRPr="00355AE8" w:rsidRDefault="00355AE8" w:rsidP="00355AE8">
      <w:pPr>
        <w:pStyle w:val="NoSpacing"/>
        <w:numPr>
          <w:ilvl w:val="0"/>
          <w:numId w:val="39"/>
        </w:numPr>
      </w:pPr>
      <w:r w:rsidRPr="00355AE8">
        <w:t>Capable of adapting to evolving technologies and methodologies in the AS400 ecosystem, such as modernization efforts and integration with web services.</w:t>
      </w:r>
    </w:p>
    <w:p w14:paraId="46F9A5E9" w14:textId="77777777" w:rsidR="00355AE8" w:rsidRPr="00355AE8" w:rsidRDefault="00355AE8" w:rsidP="00355AE8">
      <w:pPr>
        <w:pStyle w:val="NoSpacing"/>
        <w:numPr>
          <w:ilvl w:val="0"/>
          <w:numId w:val="39"/>
        </w:numPr>
      </w:pPr>
      <w:r w:rsidRPr="00355AE8">
        <w:t>Continuous learner committed to staying updated on the latest developments in RPG programming and AS400 platform enhancements.</w:t>
      </w:r>
    </w:p>
    <w:p w14:paraId="725EAA64" w14:textId="77777777" w:rsidR="00355AE8" w:rsidRPr="00BE0768" w:rsidRDefault="00355AE8" w:rsidP="00BE0768">
      <w:pPr>
        <w:pStyle w:val="NoSpacing"/>
        <w:numPr>
          <w:ilvl w:val="0"/>
          <w:numId w:val="39"/>
        </w:numPr>
      </w:pPr>
      <w:r w:rsidRPr="00BE0768">
        <w:t>Writing Database routines, stored procedures and fixing up standard specifications.</w:t>
      </w:r>
    </w:p>
    <w:p w14:paraId="34BBBADC" w14:textId="77777777" w:rsidR="00355AE8" w:rsidRPr="00BE0768" w:rsidRDefault="00355AE8" w:rsidP="00BE0768">
      <w:pPr>
        <w:pStyle w:val="NoSpacing"/>
        <w:numPr>
          <w:ilvl w:val="0"/>
          <w:numId w:val="39"/>
        </w:numPr>
      </w:pPr>
      <w:r w:rsidRPr="00BE0768">
        <w:t>Setup the Development, Test, Production environment in Cloud-Microsoft Azure.</w:t>
      </w:r>
    </w:p>
    <w:p w14:paraId="20FC5F91" w14:textId="77777777" w:rsidR="00355AE8" w:rsidRPr="00BE0768" w:rsidRDefault="00355AE8" w:rsidP="00BE0768">
      <w:pPr>
        <w:pStyle w:val="NoSpacing"/>
        <w:numPr>
          <w:ilvl w:val="0"/>
          <w:numId w:val="39"/>
        </w:numPr>
      </w:pPr>
      <w:r w:rsidRPr="00BE0768">
        <w:t>Creating reports using the Crystal Report for the report needed by Middle Office, Back Office users.</w:t>
      </w:r>
    </w:p>
    <w:p w14:paraId="0CEB08C2" w14:textId="77777777" w:rsidR="00355AE8" w:rsidRPr="00BE0768" w:rsidRDefault="00355AE8" w:rsidP="00BE0768">
      <w:pPr>
        <w:pStyle w:val="NoSpacing"/>
        <w:numPr>
          <w:ilvl w:val="0"/>
          <w:numId w:val="39"/>
        </w:numPr>
      </w:pPr>
      <w:r w:rsidRPr="00BE0768">
        <w:t>Involved in requirement gathering, functional and technical specification.</w:t>
      </w:r>
    </w:p>
    <w:p w14:paraId="2FBBAE1A" w14:textId="77777777" w:rsidR="00355AE8" w:rsidRPr="00BE0768" w:rsidRDefault="00355AE8" w:rsidP="00BE0768">
      <w:pPr>
        <w:pStyle w:val="NoSpacing"/>
        <w:numPr>
          <w:ilvl w:val="0"/>
          <w:numId w:val="39"/>
        </w:numPr>
      </w:pPr>
      <w:r w:rsidRPr="00BE0768">
        <w:t>Implemented the module to print the clearance and regular tickets using the following skill sets - C#, .Net, MVC, Entity Framework, Enterprise Library, SQL and LINQ.</w:t>
      </w:r>
    </w:p>
    <w:p w14:paraId="4936193C" w14:textId="680ABB54" w:rsidR="00355AE8" w:rsidRPr="00BE0768" w:rsidRDefault="00355AE8" w:rsidP="00517A5F">
      <w:pPr>
        <w:pStyle w:val="NoSpacing"/>
        <w:numPr>
          <w:ilvl w:val="0"/>
          <w:numId w:val="39"/>
        </w:numPr>
      </w:pPr>
      <w:r w:rsidRPr="00BE0768">
        <w:t>Involved in enhancing the business layer to provide more interfaces and functions needed for the system.</w:t>
      </w:r>
      <w:r w:rsidR="00BE0768">
        <w:t xml:space="preserve"> </w:t>
      </w:r>
      <w:r w:rsidRPr="00BE0768">
        <w:t xml:space="preserve">Used various tools for testing the developed code and Performed several </w:t>
      </w:r>
      <w:proofErr w:type="spellStart"/>
      <w:r w:rsidR="00DB1632" w:rsidRPr="00BE0768">
        <w:t>testings</w:t>
      </w:r>
      <w:proofErr w:type="spellEnd"/>
      <w:r w:rsidRPr="00BE0768">
        <w:t xml:space="preserve"> to fix the bugs and ensure the application error-free.</w:t>
      </w:r>
    </w:p>
    <w:p w14:paraId="3B72E1C6" w14:textId="77777777" w:rsidR="00355AE8" w:rsidRPr="00BE0768" w:rsidRDefault="00355AE8" w:rsidP="00BE0768">
      <w:pPr>
        <w:pStyle w:val="NoSpacing"/>
        <w:numPr>
          <w:ilvl w:val="0"/>
          <w:numId w:val="39"/>
        </w:numPr>
      </w:pPr>
      <w:r w:rsidRPr="00BE0768">
        <w:t>Configured TFS Environment along with Share Point Services, Reporting Services.</w:t>
      </w:r>
    </w:p>
    <w:p w14:paraId="5667064B" w14:textId="172CBF90" w:rsidR="00BE0768" w:rsidRDefault="00355AE8" w:rsidP="00BE0768">
      <w:pPr>
        <w:pStyle w:val="NoSpacing"/>
        <w:numPr>
          <w:ilvl w:val="0"/>
          <w:numId w:val="39"/>
        </w:numPr>
      </w:pPr>
      <w:r w:rsidRPr="00BE0768">
        <w:t>Used a hybrid of waterfall and incremental model as the SDLC.</w:t>
      </w:r>
    </w:p>
    <w:p w14:paraId="2ABDAB17" w14:textId="77777777" w:rsidR="00BE0768" w:rsidRPr="00BE0768" w:rsidRDefault="00BE0768" w:rsidP="00BE0768">
      <w:pPr>
        <w:pStyle w:val="NoSpacing"/>
        <w:rPr>
          <w:sz w:val="16"/>
          <w:szCs w:val="16"/>
        </w:rPr>
      </w:pPr>
    </w:p>
    <w:p w14:paraId="227FB5B6" w14:textId="77777777" w:rsidR="00355AE8" w:rsidRPr="00B33E91" w:rsidRDefault="00355AE8" w:rsidP="00BE0768">
      <w:pPr>
        <w:pStyle w:val="NoSpacing"/>
      </w:pPr>
      <w:r w:rsidRPr="00B33E91">
        <w:rPr>
          <w:b/>
          <w:bCs/>
        </w:rPr>
        <w:t>Environment:</w:t>
      </w:r>
      <w:r w:rsidRPr="00B33E91">
        <w:t> .NET Framework, ASP.NET, Web Services, SOAP Messages, Angular JS, C#. NET, MVC, Visual Studio .NET, JavaScript, IIS, HTML, Azure, Crystal Reports, SQL Server, Share point, TFS.</w:t>
      </w:r>
    </w:p>
    <w:p w14:paraId="186AC563" w14:textId="0FA39F75" w:rsidR="00355AE8" w:rsidRPr="00BE0768" w:rsidRDefault="00355AE8" w:rsidP="00BE0768">
      <w:pPr>
        <w:pStyle w:val="NoSpacing"/>
        <w:rPr>
          <w:sz w:val="12"/>
          <w:szCs w:val="12"/>
        </w:rPr>
      </w:pPr>
    </w:p>
    <w:p w14:paraId="259A0291" w14:textId="77777777" w:rsidR="00BE0768" w:rsidRPr="00BE0768" w:rsidRDefault="00BE0768" w:rsidP="00BE0768">
      <w:pPr>
        <w:pStyle w:val="NoSpacing"/>
        <w:rPr>
          <w:b/>
        </w:rPr>
      </w:pPr>
      <w:r w:rsidRPr="00BE0768">
        <w:rPr>
          <w:b/>
        </w:rPr>
        <w:t>Junior.Net Developer</w:t>
      </w:r>
    </w:p>
    <w:p w14:paraId="53231844" w14:textId="1353209C" w:rsidR="00355AE8" w:rsidRDefault="00355AE8" w:rsidP="00BE0768">
      <w:pPr>
        <w:pStyle w:val="NoSpacing"/>
        <w:rPr>
          <w:bCs/>
        </w:rPr>
      </w:pPr>
      <w:r w:rsidRPr="00BE0768">
        <w:rPr>
          <w:bCs/>
        </w:rPr>
        <w:t xml:space="preserve">Advantum Health, India                                                                                   </w:t>
      </w:r>
      <w:r w:rsidR="00BE0768">
        <w:rPr>
          <w:bCs/>
        </w:rPr>
        <w:t xml:space="preserve">                                     </w:t>
      </w:r>
      <w:r w:rsidRPr="00BE0768">
        <w:rPr>
          <w:bCs/>
        </w:rPr>
        <w:t>Oct 2013 – Jan 2015</w:t>
      </w:r>
    </w:p>
    <w:p w14:paraId="7716B3FF" w14:textId="77777777" w:rsidR="00BE0768" w:rsidRPr="00BE0768" w:rsidRDefault="00BE0768" w:rsidP="00BE0768">
      <w:pPr>
        <w:pStyle w:val="NoSpacing"/>
        <w:rPr>
          <w:sz w:val="16"/>
          <w:szCs w:val="16"/>
        </w:rPr>
      </w:pPr>
    </w:p>
    <w:p w14:paraId="1A02F1EE" w14:textId="77777777" w:rsidR="00355AE8" w:rsidRPr="00BE0768" w:rsidRDefault="00355AE8" w:rsidP="00BE0768">
      <w:pPr>
        <w:pStyle w:val="NoSpacing"/>
        <w:numPr>
          <w:ilvl w:val="0"/>
          <w:numId w:val="39"/>
        </w:numPr>
      </w:pPr>
      <w:r w:rsidRPr="00BE0768">
        <w:t>Analyzing the specifications provided by the clients.</w:t>
      </w:r>
    </w:p>
    <w:p w14:paraId="7E07F653" w14:textId="77777777" w:rsidR="00355AE8" w:rsidRPr="00BE0768" w:rsidRDefault="00355AE8" w:rsidP="00BE0768">
      <w:pPr>
        <w:pStyle w:val="NoSpacing"/>
        <w:numPr>
          <w:ilvl w:val="0"/>
          <w:numId w:val="39"/>
        </w:numPr>
      </w:pPr>
      <w:r w:rsidRPr="00BE0768">
        <w:t>Involved in requirement gathering, functional and technical specification.</w:t>
      </w:r>
    </w:p>
    <w:p w14:paraId="1281B734" w14:textId="77777777" w:rsidR="00355AE8" w:rsidRPr="00BE0768" w:rsidRDefault="00355AE8" w:rsidP="00BE0768">
      <w:pPr>
        <w:pStyle w:val="NoSpacing"/>
        <w:numPr>
          <w:ilvl w:val="0"/>
          <w:numId w:val="39"/>
        </w:numPr>
      </w:pPr>
      <w:r w:rsidRPr="00BE0768">
        <w:t>Developed UI/Components/Classes/Methods/Functions for the application and also Functionalities such as Data retrieval using disconnected record sets, using ADO.NET / ASP.NET / Windows Forms / Web Forms / Server controls.</w:t>
      </w:r>
    </w:p>
    <w:p w14:paraId="155E12D8" w14:textId="77777777" w:rsidR="00355AE8" w:rsidRPr="00BE0768" w:rsidRDefault="00355AE8" w:rsidP="00BE0768">
      <w:pPr>
        <w:pStyle w:val="NoSpacing"/>
        <w:numPr>
          <w:ilvl w:val="0"/>
          <w:numId w:val="39"/>
        </w:numPr>
      </w:pPr>
      <w:r w:rsidRPr="00BE0768">
        <w:t>For consistent data access used ADO.NET objects such as Data Reader and Data Set.</w:t>
      </w:r>
    </w:p>
    <w:p w14:paraId="5505B0D9" w14:textId="77777777" w:rsidR="00355AE8" w:rsidRPr="00BE0768" w:rsidRDefault="00355AE8" w:rsidP="00BE0768">
      <w:pPr>
        <w:pStyle w:val="NoSpacing"/>
        <w:numPr>
          <w:ilvl w:val="0"/>
          <w:numId w:val="39"/>
        </w:numPr>
      </w:pPr>
      <w:r w:rsidRPr="00BE0768">
        <w:t>XML services, Database Designing, Reports.</w:t>
      </w:r>
    </w:p>
    <w:p w14:paraId="565E6081" w14:textId="77777777" w:rsidR="00355AE8" w:rsidRPr="00BE0768" w:rsidRDefault="00355AE8" w:rsidP="00BE0768">
      <w:pPr>
        <w:pStyle w:val="NoSpacing"/>
        <w:numPr>
          <w:ilvl w:val="0"/>
          <w:numId w:val="39"/>
        </w:numPr>
      </w:pPr>
      <w:r w:rsidRPr="00BE0768">
        <w:t>Writing Database stored procedures, views etc.</w:t>
      </w:r>
    </w:p>
    <w:p w14:paraId="7DA90F60" w14:textId="77777777" w:rsidR="00355AE8" w:rsidRPr="00BE0768" w:rsidRDefault="00355AE8" w:rsidP="00BE0768">
      <w:pPr>
        <w:pStyle w:val="NoSpacing"/>
        <w:numPr>
          <w:ilvl w:val="0"/>
          <w:numId w:val="39"/>
        </w:numPr>
      </w:pPr>
      <w:r w:rsidRPr="00BE0768">
        <w:t>Used Stored Procedures, Database routines for fixing up the standard Specifications.</w:t>
      </w:r>
    </w:p>
    <w:p w14:paraId="59BFBFE6" w14:textId="77777777" w:rsidR="00355AE8" w:rsidRPr="00BE0768" w:rsidRDefault="00355AE8" w:rsidP="00BE0768">
      <w:pPr>
        <w:pStyle w:val="NoSpacing"/>
        <w:numPr>
          <w:ilvl w:val="0"/>
          <w:numId w:val="39"/>
        </w:numPr>
      </w:pPr>
      <w:r w:rsidRPr="00BE0768">
        <w:t>Implemented Unit Testing, Integration Testing and System Testing using NUNIT.</w:t>
      </w:r>
    </w:p>
    <w:p w14:paraId="2C31B54B" w14:textId="77777777" w:rsidR="00355AE8" w:rsidRPr="00BE0768" w:rsidRDefault="00355AE8" w:rsidP="00BE0768">
      <w:pPr>
        <w:pStyle w:val="NoSpacing"/>
        <w:numPr>
          <w:ilvl w:val="0"/>
          <w:numId w:val="39"/>
        </w:numPr>
      </w:pPr>
      <w:r w:rsidRPr="00BE0768">
        <w:t>Coding and debugging using ASP.NET and C#.</w:t>
      </w:r>
    </w:p>
    <w:p w14:paraId="0A04D6D1" w14:textId="77777777" w:rsidR="00355AE8" w:rsidRPr="00BE0768" w:rsidRDefault="00355AE8" w:rsidP="00BE0768">
      <w:pPr>
        <w:pStyle w:val="NoSpacing"/>
        <w:numPr>
          <w:ilvl w:val="0"/>
          <w:numId w:val="39"/>
        </w:numPr>
      </w:pPr>
      <w:r w:rsidRPr="00BE0768">
        <w:t>Maintained Windows application with Visual Studio with VB.NET.</w:t>
      </w:r>
    </w:p>
    <w:p w14:paraId="76B1B7DC" w14:textId="77777777" w:rsidR="00355AE8" w:rsidRPr="00BE0768" w:rsidRDefault="00355AE8" w:rsidP="00BE0768">
      <w:pPr>
        <w:pStyle w:val="NoSpacing"/>
        <w:numPr>
          <w:ilvl w:val="0"/>
          <w:numId w:val="39"/>
        </w:numPr>
      </w:pPr>
      <w:r w:rsidRPr="00BE0768">
        <w:t>Created business Model in VB.NET to maintain connectivity with SQL Server databases.</w:t>
      </w:r>
    </w:p>
    <w:p w14:paraId="1AE76C02" w14:textId="77777777" w:rsidR="00355AE8" w:rsidRPr="00BE0768" w:rsidRDefault="00355AE8" w:rsidP="00BE0768">
      <w:pPr>
        <w:pStyle w:val="NoSpacing"/>
        <w:numPr>
          <w:ilvl w:val="0"/>
          <w:numId w:val="39"/>
        </w:numPr>
      </w:pPr>
      <w:r w:rsidRPr="00BE0768">
        <w:t>Developed the web forms using ASP.NET Server controls and Performed validation on the client side using JavaScript and Validation Controls.</w:t>
      </w:r>
    </w:p>
    <w:p w14:paraId="3B275095" w14:textId="205DACC3" w:rsidR="00355AE8" w:rsidRDefault="00355AE8" w:rsidP="00BE0768">
      <w:pPr>
        <w:pStyle w:val="NoSpacing"/>
        <w:numPr>
          <w:ilvl w:val="0"/>
          <w:numId w:val="39"/>
        </w:numPr>
      </w:pPr>
      <w:r w:rsidRPr="00BE0768">
        <w:t>Identified researched, investigated, analyzed, defined and documented business processes.</w:t>
      </w:r>
    </w:p>
    <w:p w14:paraId="44B986D0" w14:textId="77777777" w:rsidR="00BE0768" w:rsidRPr="00BE0768" w:rsidRDefault="00BE0768" w:rsidP="00BE0768">
      <w:pPr>
        <w:pStyle w:val="NoSpacing"/>
        <w:rPr>
          <w:sz w:val="16"/>
          <w:szCs w:val="16"/>
        </w:rPr>
      </w:pPr>
    </w:p>
    <w:p w14:paraId="6E4B4562" w14:textId="77777777" w:rsidR="00355AE8" w:rsidRPr="00B33E91" w:rsidRDefault="00355AE8" w:rsidP="00BE0768">
      <w:pPr>
        <w:pStyle w:val="NoSpacing"/>
        <w:rPr>
          <w:rFonts w:ascii="Calibri" w:hAnsi="Calibri" w:cs="Calibri"/>
        </w:rPr>
      </w:pPr>
      <w:r w:rsidRPr="00B33E91">
        <w:rPr>
          <w:rFonts w:ascii="Calibri" w:hAnsi="Calibri" w:cs="Calibri"/>
          <w:b/>
          <w:bCs/>
          <w:color w:val="000000"/>
        </w:rPr>
        <w:t>Environment:</w:t>
      </w:r>
      <w:r w:rsidRPr="00B33E91">
        <w:rPr>
          <w:rFonts w:ascii="Calibri" w:hAnsi="Calibri" w:cs="Calibri"/>
          <w:color w:val="000000"/>
        </w:rPr>
        <w:t> Visual Studio, C#, ASP.NET, ADO.NET, .NET Framework, HTML, DHTML, CSS, Web Forms, JavaScript, Microsoft, XML, Web Services, IIS, SQL Server, N-Unit, VSS, Crystal Reports 9.</w:t>
      </w:r>
    </w:p>
    <w:p w14:paraId="349FAA8C" w14:textId="77777777" w:rsidR="00355AE8" w:rsidRPr="00BE0768" w:rsidRDefault="00355AE8" w:rsidP="00BE0768">
      <w:pPr>
        <w:pStyle w:val="NoSpacing"/>
      </w:pPr>
    </w:p>
    <w:p w14:paraId="3ED21149" w14:textId="2E43D354"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0A4D1B85" w14:textId="77777777" w:rsidR="00BE0768" w:rsidRPr="00BE0768" w:rsidRDefault="00BE0768" w:rsidP="00BE0768">
      <w:pPr>
        <w:pStyle w:val="NoSpacing"/>
        <w:numPr>
          <w:ilvl w:val="0"/>
          <w:numId w:val="36"/>
        </w:numPr>
        <w:rPr>
          <w:b/>
          <w:bCs/>
        </w:rPr>
      </w:pPr>
      <w:r w:rsidRPr="00BE0768">
        <w:rPr>
          <w:b/>
          <w:bCs/>
        </w:rPr>
        <w:t xml:space="preserve">Bachelor’s in Computer Science </w:t>
      </w:r>
    </w:p>
    <w:p w14:paraId="06A54F5B" w14:textId="265C354E" w:rsidR="00BE0768" w:rsidRPr="00BE0768" w:rsidRDefault="00BE0768" w:rsidP="00BE0768">
      <w:pPr>
        <w:pStyle w:val="NoSpacing"/>
        <w:ind w:left="720"/>
        <w:sectPr w:rsidR="00BE0768" w:rsidRPr="00BE0768"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r w:rsidRPr="00BE0768">
        <w:t>Geethanjali College of Engineering and Technology</w:t>
      </w:r>
      <w:r w:rsidRPr="00BE0768">
        <w:t xml:space="preserve"> -</w:t>
      </w:r>
      <w:r w:rsidRPr="00BE0768">
        <w:t xml:space="preserve"> Jun 2009 – Aug 2013</w:t>
      </w:r>
    </w:p>
    <w:p w14:paraId="638574B6" w14:textId="0F07E810" w:rsidR="003D1332" w:rsidRPr="00D53105" w:rsidRDefault="003D1332" w:rsidP="006747A9">
      <w:pPr>
        <w:pStyle w:val="NoSpacing"/>
        <w:ind w:left="720"/>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B6BAEE" w14:textId="77777777" w:rsidR="00226C57" w:rsidRDefault="00226C57">
      <w:r>
        <w:separator/>
      </w:r>
    </w:p>
  </w:endnote>
  <w:endnote w:type="continuationSeparator" w:id="0">
    <w:p w14:paraId="3E06660F" w14:textId="77777777" w:rsidR="00226C57" w:rsidRDefault="00226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7375E8" w14:textId="77777777" w:rsidR="00226C57" w:rsidRDefault="00226C57">
      <w:r>
        <w:separator/>
      </w:r>
    </w:p>
  </w:footnote>
  <w:footnote w:type="continuationSeparator" w:id="0">
    <w:p w14:paraId="58BA46DD" w14:textId="77777777" w:rsidR="00226C57" w:rsidRDefault="00226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2CA38239" w:rsidR="00BF14B3" w:rsidRPr="00654952" w:rsidRDefault="00BF14B3" w:rsidP="009D2991">
    <w:pPr>
      <w:pStyle w:val="NoSpacing"/>
    </w:pPr>
    <w:r w:rsidRPr="00654952">
      <w:rPr>
        <w:b/>
        <w:bCs/>
      </w:rPr>
      <w:t>Candidate Location:</w:t>
    </w:r>
    <w:r w:rsidR="00EC3F6D" w:rsidRPr="00654952">
      <w:t xml:space="preserve"> </w:t>
    </w:r>
    <w:r w:rsidR="00BE0768" w:rsidRPr="00BE0768">
      <w:t>Glen Oaks, NY</w:t>
    </w:r>
  </w:p>
  <w:p w14:paraId="2AE93543" w14:textId="24069CA8" w:rsidR="007255EB" w:rsidRDefault="00BF14B3" w:rsidP="00654952">
    <w:pPr>
      <w:pStyle w:val="NoSpacing"/>
    </w:pPr>
    <w:r w:rsidRPr="00654952">
      <w:rPr>
        <w:b/>
        <w:bCs/>
      </w:rPr>
      <w:t>Candidate E-mail ID:</w:t>
    </w:r>
    <w:r w:rsidRPr="00654952">
      <w:t xml:space="preserve"> </w:t>
    </w:r>
    <w:r w:rsidR="00BE0768" w:rsidRPr="00BE0768">
      <w:rPr>
        <w:rStyle w:val="Hyperlink"/>
      </w:rPr>
      <w:t>rishikareddypasham@gmail.com</w:t>
    </w:r>
    <w:r w:rsidR="00BE0768">
      <w:rPr>
        <w:rStyle w:val="Hyperlink"/>
      </w:rPr>
      <w:t>/</w:t>
    </w:r>
    <w:r w:rsidR="00BE0768" w:rsidRPr="00BE0768">
      <w:rPr>
        <w:rStyle w:val="Hyperlink"/>
      </w:rPr>
      <w:t>rishikareddy000@gmail.com</w:t>
    </w:r>
  </w:p>
  <w:p w14:paraId="639D8B28" w14:textId="0E2CFEFB" w:rsidR="00BF14B3" w:rsidRPr="00C403D6" w:rsidRDefault="00BF14B3" w:rsidP="00654952">
    <w:pPr>
      <w:pStyle w:val="NoSpacing"/>
    </w:pPr>
    <w:r w:rsidRPr="00654952">
      <w:rPr>
        <w:b/>
        <w:bCs/>
      </w:rPr>
      <w:t>Contact Number:</w:t>
    </w:r>
    <w:r w:rsidR="004C7072" w:rsidRPr="00654952">
      <w:t xml:space="preserve"> </w:t>
    </w:r>
    <w:r w:rsidR="00BE0768" w:rsidRPr="00BE0768">
      <w:t>401-315-8957</w:t>
    </w:r>
    <w:r w:rsidR="00BE0768">
      <w:t>/</w:t>
    </w:r>
    <w:r w:rsidR="00BE0768" w:rsidRPr="00BE0768">
      <w:t>513</w:t>
    </w:r>
    <w:r w:rsidR="00BE0768">
      <w:t>-</w:t>
    </w:r>
    <w:r w:rsidR="00BE0768" w:rsidRPr="00BE0768">
      <w:t>349</w:t>
    </w:r>
    <w:r w:rsidR="00BE0768">
      <w:t>-</w:t>
    </w:r>
    <w:r w:rsidR="00BE0768" w:rsidRPr="00BE0768">
      <w:t>0439</w:t>
    </w:r>
  </w:p>
  <w:p w14:paraId="6360024A" w14:textId="77777777" w:rsidR="00AD5567" w:rsidRDefault="00AD5567" w:rsidP="00AD5567">
    <w:pPr>
      <w:pStyle w:val="Header"/>
      <w:rPr>
        <w:rFonts w:asciiTheme="minorHAnsi" w:hAnsiTheme="minorHAnsi" w:cstheme="minorHAnsi"/>
        <w:b/>
        <w:sz w:val="10"/>
        <w:szCs w:val="28"/>
      </w:rPr>
    </w:pPr>
  </w:p>
  <w:p w14:paraId="33822890" w14:textId="7A6100F3" w:rsidR="001D1725" w:rsidRDefault="00BE0768" w:rsidP="005C26B1">
    <w:pPr>
      <w:pStyle w:val="Header"/>
      <w:jc w:val="center"/>
      <w:rPr>
        <w:rFonts w:asciiTheme="minorHAnsi" w:hAnsiTheme="minorHAnsi" w:cstheme="minorHAnsi"/>
        <w:b/>
        <w:sz w:val="28"/>
        <w:szCs w:val="28"/>
      </w:rPr>
    </w:pPr>
    <w:r w:rsidRPr="00BE0768">
      <w:rPr>
        <w:rFonts w:asciiTheme="minorHAnsi" w:hAnsiTheme="minorHAnsi" w:cstheme="minorHAnsi"/>
        <w:b/>
        <w:sz w:val="28"/>
        <w:szCs w:val="28"/>
      </w:rPr>
      <w:t>RISHIKA REDDY PASHAM</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2C73763"/>
    <w:multiLevelType w:val="multilevel"/>
    <w:tmpl w:val="0EC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6155DC0"/>
    <w:multiLevelType w:val="multilevel"/>
    <w:tmpl w:val="C97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A666A05"/>
    <w:multiLevelType w:val="multilevel"/>
    <w:tmpl w:val="360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9" w15:restartNumberingAfterBreak="0">
    <w:nsid w:val="1C621E9B"/>
    <w:multiLevelType w:val="multilevel"/>
    <w:tmpl w:val="B81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94E5D54"/>
    <w:multiLevelType w:val="hybridMultilevel"/>
    <w:tmpl w:val="774869F8"/>
    <w:lvl w:ilvl="0" w:tplc="04090001">
      <w:start w:val="1"/>
      <w:numFmt w:val="bullet"/>
      <w:lvlText w:val=""/>
      <w:lvlJc w:val="left"/>
      <w:pPr>
        <w:ind w:left="-66" w:hanging="360"/>
      </w:pPr>
      <w:rPr>
        <w:rFonts w:ascii="Symbol" w:hAnsi="Symbol"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2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526073D1"/>
    <w:multiLevelType w:val="multilevel"/>
    <w:tmpl w:val="C718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96298"/>
    <w:multiLevelType w:val="multilevel"/>
    <w:tmpl w:val="6FA80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8362379"/>
    <w:multiLevelType w:val="multilevel"/>
    <w:tmpl w:val="30F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0" w15:restartNumberingAfterBreak="0">
    <w:nsid w:val="76904AA0"/>
    <w:multiLevelType w:val="hybridMultilevel"/>
    <w:tmpl w:val="9138B53E"/>
    <w:lvl w:ilvl="0" w:tplc="461C212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5"/>
  </w:num>
  <w:num w:numId="3">
    <w:abstractNumId w:val="47"/>
  </w:num>
  <w:num w:numId="4">
    <w:abstractNumId w:val="38"/>
  </w:num>
  <w:num w:numId="5">
    <w:abstractNumId w:val="31"/>
  </w:num>
  <w:num w:numId="6">
    <w:abstractNumId w:val="14"/>
  </w:num>
  <w:num w:numId="7">
    <w:abstractNumId w:val="48"/>
  </w:num>
  <w:num w:numId="8">
    <w:abstractNumId w:val="54"/>
  </w:num>
  <w:num w:numId="9">
    <w:abstractNumId w:val="28"/>
  </w:num>
  <w:num w:numId="10">
    <w:abstractNumId w:val="51"/>
  </w:num>
  <w:num w:numId="11">
    <w:abstractNumId w:val="40"/>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2"/>
  </w:num>
  <w:num w:numId="14">
    <w:abstractNumId w:val="33"/>
  </w:num>
  <w:num w:numId="15">
    <w:abstractNumId w:val="49"/>
  </w:num>
  <w:num w:numId="16">
    <w:abstractNumId w:val="41"/>
  </w:num>
  <w:num w:numId="17">
    <w:abstractNumId w:val="21"/>
  </w:num>
  <w:num w:numId="18">
    <w:abstractNumId w:val="20"/>
  </w:num>
  <w:num w:numId="19">
    <w:abstractNumId w:val="39"/>
  </w:num>
  <w:num w:numId="20">
    <w:abstractNumId w:val="26"/>
  </w:num>
  <w:num w:numId="21">
    <w:abstractNumId w:val="32"/>
  </w:num>
  <w:num w:numId="22">
    <w:abstractNumId w:val="18"/>
  </w:num>
  <w:num w:numId="23">
    <w:abstractNumId w:val="23"/>
  </w:num>
  <w:num w:numId="24">
    <w:abstractNumId w:val="11"/>
  </w:num>
  <w:num w:numId="25">
    <w:abstractNumId w:val="12"/>
  </w:num>
  <w:num w:numId="26">
    <w:abstractNumId w:val="43"/>
  </w:num>
  <w:num w:numId="27">
    <w:abstractNumId w:val="30"/>
  </w:num>
  <w:num w:numId="28">
    <w:abstractNumId w:val="15"/>
  </w:num>
  <w:num w:numId="29">
    <w:abstractNumId w:val="22"/>
  </w:num>
  <w:num w:numId="30">
    <w:abstractNumId w:val="35"/>
  </w:num>
  <w:num w:numId="31">
    <w:abstractNumId w:val="29"/>
  </w:num>
  <w:num w:numId="32">
    <w:abstractNumId w:val="10"/>
  </w:num>
  <w:num w:numId="33">
    <w:abstractNumId w:val="24"/>
  </w:num>
  <w:num w:numId="34">
    <w:abstractNumId w:val="27"/>
  </w:num>
  <w:num w:numId="35">
    <w:abstractNumId w:val="42"/>
  </w:num>
  <w:num w:numId="36">
    <w:abstractNumId w:val="34"/>
  </w:num>
  <w:num w:numId="37">
    <w:abstractNumId w:val="46"/>
  </w:num>
  <w:num w:numId="38">
    <w:abstractNumId w:val="16"/>
  </w:num>
  <w:num w:numId="39">
    <w:abstractNumId w:val="53"/>
  </w:num>
  <w:num w:numId="40">
    <w:abstractNumId w:val="37"/>
  </w:num>
  <w:num w:numId="41">
    <w:abstractNumId w:val="19"/>
  </w:num>
  <w:num w:numId="42">
    <w:abstractNumId w:val="44"/>
  </w:num>
  <w:num w:numId="43">
    <w:abstractNumId w:val="17"/>
  </w:num>
  <w:num w:numId="44">
    <w:abstractNumId w:val="36"/>
  </w:num>
  <w:num w:numId="45">
    <w:abstractNumId w:val="25"/>
  </w:num>
  <w:num w:numId="46">
    <w:abstractNumId w:val="13"/>
  </w:num>
  <w:num w:numId="47">
    <w:abstractNumId w:val="9"/>
  </w:num>
  <w:num w:numId="48">
    <w:abstractNumId w:val="5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C57"/>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5AE8"/>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768"/>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632"/>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3974</Words>
  <Characters>22655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2024-04-26T19:59:00Z</dcterms:created>
  <dcterms:modified xsi:type="dcterms:W3CDTF">2024-04-26T20:00:00Z</dcterms:modified>
</cp:coreProperties>
</file>