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25E197A3" w14:textId="0D51FFD1" w:rsidR="00C7053B" w:rsidRDefault="007062AA" w:rsidP="00F747DA">
      <w:pPr>
        <w:pStyle w:val="NoSpacing"/>
        <w:numPr>
          <w:ilvl w:val="0"/>
          <w:numId w:val="97"/>
        </w:numPr>
      </w:pPr>
      <w:r w:rsidRPr="007062AA">
        <w:t xml:space="preserve">Accomplished Digital Marketing </w:t>
      </w:r>
      <w:r w:rsidR="00D8278D">
        <w:t>Analyst</w:t>
      </w:r>
      <w:r w:rsidRPr="007062AA">
        <w:t xml:space="preserve"> with over 10 years of comprehensive experience in driving business growth through innovative data-driven strategies</w:t>
      </w:r>
    </w:p>
    <w:p w14:paraId="2323F037" w14:textId="457508C3" w:rsidR="00C7053B" w:rsidRDefault="00C7053B" w:rsidP="00F747DA">
      <w:pPr>
        <w:pStyle w:val="NoSpacing"/>
        <w:numPr>
          <w:ilvl w:val="0"/>
          <w:numId w:val="97"/>
        </w:numPr>
      </w:pPr>
      <w:r>
        <w:t xml:space="preserve">Having </w:t>
      </w:r>
      <w:r w:rsidRPr="00C7053B">
        <w:t xml:space="preserve">a strong background in digital marketing, analytics, and project management. </w:t>
      </w:r>
    </w:p>
    <w:p w14:paraId="04AED886" w14:textId="4B95F4A1" w:rsidR="00C7053B" w:rsidRDefault="00C7053B" w:rsidP="00F747DA">
      <w:pPr>
        <w:pStyle w:val="NoSpacing"/>
        <w:numPr>
          <w:ilvl w:val="0"/>
          <w:numId w:val="97"/>
        </w:numPr>
      </w:pPr>
      <w:r>
        <w:t>H</w:t>
      </w:r>
      <w:r w:rsidRPr="00C7053B">
        <w:t xml:space="preserve">ave successfully conducted and managed digital marketing campaigns for Ford Motor Company and Graham Media Group, increasing ROI, engagement, and conversions. </w:t>
      </w:r>
    </w:p>
    <w:p w14:paraId="72CCCF9E" w14:textId="5AA219D1" w:rsidR="00C7053B" w:rsidRDefault="00C7053B" w:rsidP="00F747DA">
      <w:pPr>
        <w:pStyle w:val="NoSpacing"/>
        <w:numPr>
          <w:ilvl w:val="0"/>
          <w:numId w:val="97"/>
        </w:numPr>
      </w:pPr>
      <w:r>
        <w:t>C</w:t>
      </w:r>
      <w:r w:rsidRPr="00C7053B">
        <w:t>ollaborate</w:t>
      </w:r>
      <w:r>
        <w:t>d</w:t>
      </w:r>
      <w:r w:rsidRPr="00C7053B">
        <w:t xml:space="preserve"> with cross-functional teams to develop and implement effective solutions that optimize performance and enhance customer experiences. </w:t>
      </w:r>
    </w:p>
    <w:p w14:paraId="703CFE89" w14:textId="42F352A3" w:rsidR="00F747DA" w:rsidRDefault="00C7053B" w:rsidP="00F747DA">
      <w:pPr>
        <w:pStyle w:val="NoSpacing"/>
        <w:numPr>
          <w:ilvl w:val="0"/>
          <w:numId w:val="97"/>
        </w:numPr>
      </w:pPr>
      <w:r>
        <w:t>P</w:t>
      </w:r>
      <w:r w:rsidRPr="00C7053B">
        <w:t>rovide</w:t>
      </w:r>
      <w:r>
        <w:t>d</w:t>
      </w:r>
      <w:r w:rsidRPr="00C7053B">
        <w:t xml:space="preserve"> data-driven insights to inform decision-making processes and drive business growth.</w:t>
      </w:r>
    </w:p>
    <w:p w14:paraId="162EC3D3" w14:textId="77777777" w:rsidR="007062AA" w:rsidRDefault="007062AA" w:rsidP="00F747DA">
      <w:pPr>
        <w:pStyle w:val="NoSpacing"/>
        <w:numPr>
          <w:ilvl w:val="0"/>
          <w:numId w:val="97"/>
        </w:numPr>
      </w:pPr>
      <w:r w:rsidRPr="007062AA">
        <w:t xml:space="preserve">I have demonstrated exceptional skills in analyzing complex data sets, developing effective digital marketing campaigns, and leading cross-functional teams to achieve business objectives. </w:t>
      </w:r>
    </w:p>
    <w:p w14:paraId="7F2D6451" w14:textId="77777777" w:rsidR="007062AA" w:rsidRDefault="007062AA" w:rsidP="00F747DA">
      <w:pPr>
        <w:pStyle w:val="NoSpacing"/>
        <w:numPr>
          <w:ilvl w:val="0"/>
          <w:numId w:val="97"/>
        </w:numPr>
      </w:pPr>
      <w:r w:rsidRPr="007062AA">
        <w:t xml:space="preserve">My expertise encompasses a broad range of areas including SEO, SEM, web design, and business process automation, underpinned by a strong foundation in data analysis and presentation. </w:t>
      </w:r>
    </w:p>
    <w:p w14:paraId="3E3CC9B4" w14:textId="1B1B3E2F" w:rsidR="007062AA" w:rsidRDefault="007062AA" w:rsidP="00F747DA">
      <w:pPr>
        <w:pStyle w:val="NoSpacing"/>
        <w:numPr>
          <w:ilvl w:val="0"/>
          <w:numId w:val="97"/>
        </w:numPr>
      </w:pPr>
      <w:r w:rsidRPr="007062AA">
        <w:t>Known for my creative problem-solving abilities and a keen eye for detail, I am adept at translating data insights into actionable business strategies. Seeking to leverage my diverse skill set and proven track record in a challenging and dynamic role within a forward-thinking organization.</w:t>
      </w:r>
    </w:p>
    <w:p w14:paraId="1237881A" w14:textId="77777777" w:rsidR="00A84564" w:rsidRPr="00A84564" w:rsidRDefault="00A84564" w:rsidP="00A84564">
      <w:pPr>
        <w:pStyle w:val="NoSpacing"/>
      </w:pPr>
    </w:p>
    <w:p w14:paraId="183C7EA2" w14:textId="48B83A2E" w:rsidR="007062AA" w:rsidRPr="007062AA" w:rsidRDefault="00E757C2" w:rsidP="007062AA">
      <w:pPr>
        <w:pStyle w:val="Title"/>
        <w:pBdr>
          <w:bottom w:val="single" w:sz="12" w:space="1" w:color="auto"/>
        </w:pBdr>
        <w:jc w:val="left"/>
        <w:rPr>
          <w:rFonts w:asciiTheme="minorHAnsi" w:hAnsiTheme="minorHAnsi" w:cstheme="minorHAnsi"/>
          <w:caps/>
          <w:smallCaps w:val="0"/>
          <w:sz w:val="22"/>
          <w:szCs w:val="22"/>
        </w:rPr>
        <w:sectPr w:rsidR="007062AA" w:rsidRPr="007062AA" w:rsidSect="00B846E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r>
        <w:rPr>
          <w:rFonts w:asciiTheme="minorHAnsi" w:hAnsiTheme="minorHAnsi" w:cstheme="minorHAnsi"/>
          <w:caps/>
          <w:smallCaps w:val="0"/>
          <w:sz w:val="22"/>
          <w:szCs w:val="22"/>
        </w:rPr>
        <w:t>SKILLS</w:t>
      </w:r>
    </w:p>
    <w:p w14:paraId="63D2D3BB" w14:textId="6940E90C" w:rsidR="00EE1F29" w:rsidRDefault="00EE1F29" w:rsidP="00E757C2">
      <w:pPr>
        <w:pStyle w:val="NoSpacing"/>
        <w:sectPr w:rsidR="00EE1F29" w:rsidSect="00B846E8">
          <w:type w:val="continuous"/>
          <w:pgSz w:w="12240" w:h="15840" w:code="1"/>
          <w:pgMar w:top="540" w:right="1152" w:bottom="720" w:left="1152" w:header="510" w:footer="864" w:gutter="0"/>
          <w:cols w:num="2" w:space="720"/>
          <w:titlePg/>
          <w:docGrid w:linePitch="360"/>
        </w:sectPr>
      </w:pPr>
    </w:p>
    <w:tbl>
      <w:tblPr>
        <w:tblStyle w:val="TableGrid"/>
        <w:tblW w:w="0" w:type="auto"/>
        <w:tblLook w:val="04A0" w:firstRow="1" w:lastRow="0" w:firstColumn="1" w:lastColumn="0" w:noHBand="0" w:noVBand="1"/>
      </w:tblPr>
      <w:tblGrid>
        <w:gridCol w:w="1170"/>
        <w:gridCol w:w="8756"/>
      </w:tblGrid>
      <w:tr w:rsidR="007062AA" w14:paraId="5F7AA55D" w14:textId="77777777" w:rsidTr="003D2190">
        <w:tc>
          <w:tcPr>
            <w:tcW w:w="0" w:type="auto"/>
          </w:tcPr>
          <w:p w14:paraId="53B7132B" w14:textId="4D9447C8" w:rsidR="007062AA" w:rsidRPr="003D2190" w:rsidRDefault="007062AA" w:rsidP="00E757C2">
            <w:pPr>
              <w:pStyle w:val="NoSpacing"/>
              <w:rPr>
                <w:b/>
                <w:bCs/>
              </w:rPr>
            </w:pPr>
            <w:r w:rsidRPr="003D2190">
              <w:rPr>
                <w:b/>
                <w:bCs/>
              </w:rPr>
              <w:t>Skills</w:t>
            </w:r>
          </w:p>
        </w:tc>
        <w:tc>
          <w:tcPr>
            <w:tcW w:w="0" w:type="auto"/>
          </w:tcPr>
          <w:p w14:paraId="31673575" w14:textId="5EB45DDD" w:rsidR="007062AA" w:rsidRDefault="007062AA" w:rsidP="00E757C2">
            <w:pPr>
              <w:pStyle w:val="NoSpacing"/>
            </w:pPr>
            <w:r w:rsidRPr="007062AA">
              <w:t>Data Analysis/Presenting</w:t>
            </w:r>
            <w:r w:rsidR="00DA364E">
              <w:t xml:space="preserve">, </w:t>
            </w:r>
            <w:r w:rsidRPr="007062AA">
              <w:t>Ad hoc reporting</w:t>
            </w:r>
            <w:r w:rsidR="00DA364E">
              <w:t xml:space="preserve">, </w:t>
            </w:r>
            <w:r w:rsidRPr="007062AA">
              <w:t>Digital Marketing</w:t>
            </w:r>
            <w:r w:rsidR="00DA364E">
              <w:t xml:space="preserve">, </w:t>
            </w:r>
            <w:r w:rsidRPr="007062AA">
              <w:t>Social Media Marketing</w:t>
            </w:r>
            <w:r w:rsidR="00DA364E">
              <w:t xml:space="preserve">, </w:t>
            </w:r>
            <w:r w:rsidRPr="007062AA">
              <w:t>SMS Marketing</w:t>
            </w:r>
            <w:r w:rsidR="00DA364E">
              <w:t xml:space="preserve">, </w:t>
            </w:r>
            <w:r w:rsidR="00081E69">
              <w:t xml:space="preserve">E-Commerce, </w:t>
            </w:r>
            <w:r w:rsidRPr="007062AA">
              <w:t>Business Process Automation</w:t>
            </w:r>
            <w:r w:rsidR="00DA364E">
              <w:t xml:space="preserve">, </w:t>
            </w:r>
            <w:r w:rsidRPr="007062AA">
              <w:t>Relational Database/Audience creation</w:t>
            </w:r>
          </w:p>
        </w:tc>
      </w:tr>
      <w:tr w:rsidR="007062AA" w14:paraId="1DC3A1CC" w14:textId="77777777" w:rsidTr="003D2190">
        <w:tc>
          <w:tcPr>
            <w:tcW w:w="0" w:type="auto"/>
          </w:tcPr>
          <w:p w14:paraId="7F26D525" w14:textId="578E4C47" w:rsidR="007062AA" w:rsidRPr="003D2190" w:rsidRDefault="007062AA" w:rsidP="00E757C2">
            <w:pPr>
              <w:pStyle w:val="NoSpacing"/>
              <w:rPr>
                <w:b/>
                <w:bCs/>
              </w:rPr>
            </w:pPr>
            <w:r w:rsidRPr="003D2190">
              <w:rPr>
                <w:b/>
                <w:bCs/>
              </w:rPr>
              <w:t>Software</w:t>
            </w:r>
          </w:p>
        </w:tc>
        <w:tc>
          <w:tcPr>
            <w:tcW w:w="0" w:type="auto"/>
          </w:tcPr>
          <w:p w14:paraId="0FCBF005" w14:textId="021E4D6F" w:rsidR="007062AA" w:rsidRDefault="007062AA" w:rsidP="00E757C2">
            <w:pPr>
              <w:pStyle w:val="NoSpacing"/>
            </w:pPr>
            <w:r w:rsidRPr="007062AA">
              <w:t>Power BI</w:t>
            </w:r>
            <w:r w:rsidR="00DA364E">
              <w:t xml:space="preserve">, </w:t>
            </w:r>
            <w:r w:rsidRPr="007062AA">
              <w:t>Tableau</w:t>
            </w:r>
            <w:r w:rsidR="00DA364E">
              <w:t xml:space="preserve">, </w:t>
            </w:r>
            <w:r w:rsidRPr="007062AA">
              <w:t>Google Analytics</w:t>
            </w:r>
            <w:r w:rsidR="00DA364E">
              <w:t xml:space="preserve">, </w:t>
            </w:r>
            <w:r w:rsidRPr="007062AA">
              <w:t>Google Tag Manager</w:t>
            </w:r>
            <w:r w:rsidR="00DA364E">
              <w:t xml:space="preserve">, </w:t>
            </w:r>
            <w:r w:rsidRPr="007062AA">
              <w:t>Salesforce</w:t>
            </w:r>
            <w:r w:rsidR="00DA364E">
              <w:t xml:space="preserve">, </w:t>
            </w:r>
            <w:r w:rsidRPr="007062AA">
              <w:t>Excel</w:t>
            </w:r>
            <w:r w:rsidR="00DA364E">
              <w:t xml:space="preserve">, </w:t>
            </w:r>
            <w:r w:rsidRPr="007062AA">
              <w:t>Power Point</w:t>
            </w:r>
            <w:r w:rsidR="00DA364E">
              <w:t xml:space="preserve">, </w:t>
            </w:r>
            <w:r w:rsidRPr="007062AA">
              <w:t>Power Automate</w:t>
            </w:r>
            <w:r w:rsidR="00DA364E">
              <w:t xml:space="preserve">, </w:t>
            </w:r>
            <w:r w:rsidRPr="007062AA">
              <w:t>Hootsuite</w:t>
            </w:r>
            <w:r w:rsidR="00DA364E">
              <w:t xml:space="preserve">, </w:t>
            </w:r>
            <w:r w:rsidRPr="007062AA">
              <w:t>Zapier</w:t>
            </w:r>
            <w:r w:rsidR="00DA364E">
              <w:t xml:space="preserve">, </w:t>
            </w:r>
            <w:r w:rsidRPr="007062AA">
              <w:t>Smartsheets</w:t>
            </w:r>
            <w:r w:rsidR="00DA364E">
              <w:t xml:space="preserve">, </w:t>
            </w:r>
            <w:r w:rsidRPr="007062AA">
              <w:t>Visual Studios, Docker</w:t>
            </w:r>
          </w:p>
        </w:tc>
      </w:tr>
      <w:tr w:rsidR="007062AA" w14:paraId="1B6CC016" w14:textId="77777777" w:rsidTr="003D2190">
        <w:tc>
          <w:tcPr>
            <w:tcW w:w="0" w:type="auto"/>
          </w:tcPr>
          <w:p w14:paraId="7522C880" w14:textId="15792587" w:rsidR="007062AA" w:rsidRPr="003D2190" w:rsidRDefault="007062AA" w:rsidP="00E757C2">
            <w:pPr>
              <w:pStyle w:val="NoSpacing"/>
              <w:rPr>
                <w:b/>
                <w:bCs/>
              </w:rPr>
            </w:pPr>
            <w:r w:rsidRPr="003D2190">
              <w:rPr>
                <w:b/>
                <w:bCs/>
              </w:rPr>
              <w:t>Languages</w:t>
            </w:r>
          </w:p>
        </w:tc>
        <w:tc>
          <w:tcPr>
            <w:tcW w:w="0" w:type="auto"/>
          </w:tcPr>
          <w:p w14:paraId="5272DBF2" w14:textId="74B08709" w:rsidR="007062AA" w:rsidRDefault="007062AA" w:rsidP="00E757C2">
            <w:pPr>
              <w:pStyle w:val="NoSpacing"/>
            </w:pPr>
            <w:r w:rsidRPr="007062AA">
              <w:t>SQL - HTML5 – CSS3</w:t>
            </w:r>
          </w:p>
        </w:tc>
      </w:tr>
    </w:tbl>
    <w:p w14:paraId="51074232" w14:textId="77777777" w:rsidR="007062AA" w:rsidRDefault="007062AA" w:rsidP="00532972">
      <w:pPr>
        <w:pStyle w:val="Title"/>
        <w:pBdr>
          <w:bottom w:val="single" w:sz="12" w:space="1" w:color="auto"/>
        </w:pBdr>
        <w:jc w:val="left"/>
        <w:rPr>
          <w:rFonts w:asciiTheme="minorHAnsi" w:hAnsiTheme="minorHAnsi" w:cstheme="minorHAnsi"/>
          <w:caps/>
          <w:smallCaps w:val="0"/>
          <w:sz w:val="22"/>
          <w:szCs w:val="22"/>
        </w:rPr>
      </w:pPr>
    </w:p>
    <w:p w14:paraId="37D94D96" w14:textId="79EB401B"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7BF19B8A" w14:textId="677E835C" w:rsidR="005C0325" w:rsidRDefault="00C7053B" w:rsidP="002F129F">
      <w:pPr>
        <w:pStyle w:val="NoSpacing"/>
        <w:rPr>
          <w:b/>
        </w:rPr>
      </w:pPr>
      <w:r w:rsidRPr="00C7053B">
        <w:rPr>
          <w:b/>
        </w:rPr>
        <w:t>Senior Associate Analyst</w:t>
      </w:r>
    </w:p>
    <w:p w14:paraId="52013FF9" w14:textId="7F7F7E23" w:rsidR="00C7053B" w:rsidRPr="005C0325" w:rsidRDefault="00C7053B" w:rsidP="002F129F">
      <w:pPr>
        <w:pStyle w:val="NoSpacing"/>
        <w:rPr>
          <w:b/>
        </w:rPr>
      </w:pPr>
      <w:r>
        <w:rPr>
          <w:b/>
        </w:rPr>
        <w:t>D</w:t>
      </w:r>
      <w:r w:rsidRPr="00C7053B">
        <w:rPr>
          <w:b/>
        </w:rPr>
        <w:t xml:space="preserve">entsu </w:t>
      </w:r>
      <w:r>
        <w:rPr>
          <w:b/>
        </w:rPr>
        <w:t>I</w:t>
      </w:r>
      <w:r w:rsidRPr="00C7053B">
        <w:rPr>
          <w:b/>
        </w:rPr>
        <w:t>nternational</w:t>
      </w:r>
      <w:r>
        <w:rPr>
          <w:b/>
        </w:rPr>
        <w:t xml:space="preserve">, Detroit, MI </w:t>
      </w:r>
      <w:r>
        <w:rPr>
          <w:b/>
        </w:rPr>
        <w:tab/>
      </w:r>
      <w:r>
        <w:rPr>
          <w:b/>
        </w:rPr>
        <w:tab/>
      </w:r>
      <w:r>
        <w:rPr>
          <w:b/>
        </w:rPr>
        <w:tab/>
      </w:r>
      <w:r>
        <w:rPr>
          <w:b/>
        </w:rPr>
        <w:tab/>
      </w:r>
      <w:r>
        <w:rPr>
          <w:b/>
        </w:rPr>
        <w:tab/>
      </w:r>
      <w:r>
        <w:rPr>
          <w:b/>
        </w:rPr>
        <w:tab/>
      </w:r>
      <w:r>
        <w:rPr>
          <w:b/>
        </w:rPr>
        <w:tab/>
      </w:r>
      <w:r w:rsidRPr="00C7053B">
        <w:rPr>
          <w:b/>
        </w:rPr>
        <w:t>Nov 2021</w:t>
      </w:r>
      <w:r>
        <w:rPr>
          <w:b/>
        </w:rPr>
        <w:t xml:space="preserve"> to </w:t>
      </w:r>
      <w:r w:rsidRPr="00C7053B">
        <w:rPr>
          <w:b/>
        </w:rPr>
        <w:t>Oct 2023</w:t>
      </w:r>
    </w:p>
    <w:p w14:paraId="53F2CEF6" w14:textId="77777777" w:rsidR="001D02FC" w:rsidRDefault="001D02FC" w:rsidP="00035ECD">
      <w:pPr>
        <w:pStyle w:val="NoSpacing"/>
        <w:rPr>
          <w:bCs/>
        </w:rPr>
      </w:pPr>
    </w:p>
    <w:p w14:paraId="352460F8" w14:textId="4444415B" w:rsidR="002F129F" w:rsidRDefault="00E757C2" w:rsidP="00E757C2">
      <w:pPr>
        <w:pStyle w:val="NoSpacing"/>
      </w:pPr>
      <w:r w:rsidRPr="00E757C2">
        <w:t>Senior Analyst for General Motor Corporate brands teams</w:t>
      </w:r>
    </w:p>
    <w:p w14:paraId="1D588F71" w14:textId="77777777" w:rsidR="001D02FC" w:rsidRDefault="001D02FC" w:rsidP="001D02FC">
      <w:pPr>
        <w:pStyle w:val="NoSpacing"/>
        <w:rPr>
          <w:b/>
        </w:rPr>
      </w:pPr>
    </w:p>
    <w:p w14:paraId="254A00CC" w14:textId="77777777" w:rsidR="003D2190" w:rsidRPr="003D2190" w:rsidRDefault="003D2190" w:rsidP="003D2190">
      <w:pPr>
        <w:pStyle w:val="NoSpacing"/>
        <w:numPr>
          <w:ilvl w:val="0"/>
          <w:numId w:val="114"/>
        </w:numPr>
        <w:rPr>
          <w:bCs/>
        </w:rPr>
      </w:pPr>
      <w:r w:rsidRPr="003D2190">
        <w:rPr>
          <w:bCs/>
        </w:rPr>
        <w:t xml:space="preserve">GM Rewards Card – Created dashboards and monitored awareness campaigns for General Motor’s national rollout of their new rewards program. Rollout included analyzing SEO, SEM, Email Marketing, and social including Meta and Pinterest campaigns. Presented findings to senior leadership as well as the client, GM.   </w:t>
      </w:r>
    </w:p>
    <w:p w14:paraId="230D56E5" w14:textId="77777777" w:rsidR="003D2190" w:rsidRPr="003D2190" w:rsidRDefault="003D2190" w:rsidP="003D2190">
      <w:pPr>
        <w:pStyle w:val="NoSpacing"/>
        <w:numPr>
          <w:ilvl w:val="0"/>
          <w:numId w:val="114"/>
        </w:numPr>
        <w:rPr>
          <w:bCs/>
        </w:rPr>
      </w:pPr>
      <w:r w:rsidRPr="003D2190">
        <w:rPr>
          <w:bCs/>
        </w:rPr>
        <w:t xml:space="preserve">GM Fleet – Monitored the effectiveness of interactions between campaign material and decision makers looking to update their commercial fleet line to electric vehicles. </w:t>
      </w:r>
    </w:p>
    <w:p w14:paraId="51CB5F4A" w14:textId="77777777" w:rsidR="003D2190" w:rsidRPr="003D2190" w:rsidRDefault="003D2190" w:rsidP="003D2190">
      <w:pPr>
        <w:pStyle w:val="NoSpacing"/>
        <w:numPr>
          <w:ilvl w:val="0"/>
          <w:numId w:val="114"/>
        </w:numPr>
        <w:rPr>
          <w:bCs/>
        </w:rPr>
      </w:pPr>
      <w:r w:rsidRPr="003D2190">
        <w:rPr>
          <w:bCs/>
        </w:rPr>
        <w:t xml:space="preserve">GM Recall – Monitored and reported on Cost Per Action campaigns for vehicles under recall. My role also entailed providing analysis for the social platforms including Meta, Pinterest, and X. </w:t>
      </w:r>
    </w:p>
    <w:p w14:paraId="02137A65" w14:textId="77777777" w:rsidR="003D2190" w:rsidRPr="003D2190" w:rsidRDefault="003D2190" w:rsidP="003D2190">
      <w:pPr>
        <w:pStyle w:val="NoSpacing"/>
        <w:numPr>
          <w:ilvl w:val="0"/>
          <w:numId w:val="114"/>
        </w:numPr>
        <w:rPr>
          <w:bCs/>
        </w:rPr>
      </w:pPr>
      <w:r w:rsidRPr="003D2190">
        <w:rPr>
          <w:bCs/>
        </w:rPr>
        <w:t>Participated in a range of ad hoc reporting and project initiatives while offering input and recommendations for enhancements.</w:t>
      </w:r>
    </w:p>
    <w:p w14:paraId="1417A4ED" w14:textId="77777777" w:rsidR="00E757C2" w:rsidRDefault="00E757C2" w:rsidP="00E757C2">
      <w:pPr>
        <w:pStyle w:val="NoSpacing"/>
        <w:rPr>
          <w:b/>
        </w:rPr>
      </w:pPr>
    </w:p>
    <w:p w14:paraId="40E7CE8B" w14:textId="42323147" w:rsidR="005C0325" w:rsidRDefault="00E757C2" w:rsidP="002F129F">
      <w:pPr>
        <w:pStyle w:val="NoSpacing"/>
        <w:rPr>
          <w:b/>
        </w:rPr>
      </w:pPr>
      <w:r w:rsidRPr="00E757C2">
        <w:rPr>
          <w:b/>
        </w:rPr>
        <w:t>Digital Marketing Analyst</w:t>
      </w:r>
    </w:p>
    <w:p w14:paraId="0677B307" w14:textId="7E221111" w:rsidR="00E757C2" w:rsidRDefault="00E757C2" w:rsidP="002F129F">
      <w:pPr>
        <w:pStyle w:val="NoSpacing"/>
        <w:rPr>
          <w:b/>
        </w:rPr>
      </w:pPr>
      <w:r w:rsidRPr="00E757C2">
        <w:rPr>
          <w:b/>
        </w:rPr>
        <w:lastRenderedPageBreak/>
        <w:t>Ford Motor Company</w:t>
      </w:r>
      <w:r>
        <w:rPr>
          <w:b/>
        </w:rPr>
        <w:t xml:space="preserve">, Michigan </w:t>
      </w:r>
      <w:r>
        <w:rPr>
          <w:b/>
        </w:rPr>
        <w:tab/>
      </w:r>
      <w:r>
        <w:rPr>
          <w:b/>
        </w:rPr>
        <w:tab/>
      </w:r>
      <w:r>
        <w:rPr>
          <w:b/>
        </w:rPr>
        <w:tab/>
      </w:r>
      <w:r>
        <w:rPr>
          <w:b/>
        </w:rPr>
        <w:tab/>
      </w:r>
      <w:r>
        <w:rPr>
          <w:b/>
        </w:rPr>
        <w:tab/>
      </w:r>
      <w:r>
        <w:rPr>
          <w:b/>
        </w:rPr>
        <w:tab/>
        <w:t xml:space="preserve">Jul </w:t>
      </w:r>
      <w:r w:rsidRPr="00E757C2">
        <w:rPr>
          <w:b/>
        </w:rPr>
        <w:t>2018</w:t>
      </w:r>
      <w:r>
        <w:rPr>
          <w:b/>
        </w:rPr>
        <w:t xml:space="preserve"> to </w:t>
      </w:r>
      <w:r w:rsidRPr="00E757C2">
        <w:rPr>
          <w:b/>
        </w:rPr>
        <w:t>Jun 2019</w:t>
      </w:r>
    </w:p>
    <w:p w14:paraId="4D97CFA8" w14:textId="4863A465" w:rsidR="001D02FC" w:rsidRPr="005C0325" w:rsidRDefault="001D02FC" w:rsidP="001D02FC">
      <w:pPr>
        <w:pStyle w:val="NoSpacing"/>
        <w:rPr>
          <w:b/>
        </w:rPr>
      </w:pPr>
    </w:p>
    <w:p w14:paraId="129C29DF" w14:textId="3F64F68B" w:rsidR="00E757C2" w:rsidRPr="00E757C2" w:rsidRDefault="00E757C2" w:rsidP="00E757C2">
      <w:pPr>
        <w:pStyle w:val="NoSpacing"/>
        <w:numPr>
          <w:ilvl w:val="0"/>
          <w:numId w:val="109"/>
        </w:numPr>
        <w:rPr>
          <w:bCs/>
        </w:rPr>
      </w:pPr>
      <w:r w:rsidRPr="00E757C2">
        <w:rPr>
          <w:bCs/>
        </w:rPr>
        <w:t>Performed a series of test and learn pilots that improved Ford’s national digital marketing efforts by reducing their cost while maintaining their purchase interest.</w:t>
      </w:r>
    </w:p>
    <w:p w14:paraId="0BFF0D88" w14:textId="29969A1B" w:rsidR="00E757C2" w:rsidRPr="00E757C2" w:rsidRDefault="00E757C2" w:rsidP="00E757C2">
      <w:pPr>
        <w:pStyle w:val="NoSpacing"/>
        <w:numPr>
          <w:ilvl w:val="0"/>
          <w:numId w:val="109"/>
        </w:numPr>
        <w:rPr>
          <w:bCs/>
        </w:rPr>
      </w:pPr>
      <w:r w:rsidRPr="00E757C2">
        <w:rPr>
          <w:bCs/>
        </w:rPr>
        <w:t>Created data models which were later used to guide Ford’s annual national digital marketing budget.</w:t>
      </w:r>
    </w:p>
    <w:p w14:paraId="52B6D2C0" w14:textId="11A2B9D4" w:rsidR="00E757C2" w:rsidRPr="00E757C2" w:rsidRDefault="00E757C2" w:rsidP="00E757C2">
      <w:pPr>
        <w:pStyle w:val="NoSpacing"/>
        <w:numPr>
          <w:ilvl w:val="0"/>
          <w:numId w:val="109"/>
        </w:numPr>
        <w:rPr>
          <w:bCs/>
        </w:rPr>
      </w:pPr>
      <w:r w:rsidRPr="00E757C2">
        <w:rPr>
          <w:bCs/>
        </w:rPr>
        <w:t xml:space="preserve">Constructed a Digital playbook by storing and organizing the learnings from each pilot ran. </w:t>
      </w:r>
    </w:p>
    <w:p w14:paraId="398DA775" w14:textId="2ABFC073" w:rsidR="009340E0" w:rsidRDefault="00E757C2" w:rsidP="00E757C2">
      <w:pPr>
        <w:pStyle w:val="NoSpacing"/>
        <w:numPr>
          <w:ilvl w:val="0"/>
          <w:numId w:val="109"/>
        </w:numPr>
        <w:rPr>
          <w:bCs/>
        </w:rPr>
      </w:pPr>
      <w:r w:rsidRPr="00E757C2">
        <w:rPr>
          <w:bCs/>
        </w:rPr>
        <w:t>Worked cross-functionally with internal &amp; external partners to shine light on any grey areas regarding digital that the organization had.</w:t>
      </w:r>
    </w:p>
    <w:p w14:paraId="643E2E31" w14:textId="77777777" w:rsidR="00E757C2" w:rsidRDefault="00E757C2" w:rsidP="00E757C2">
      <w:pPr>
        <w:pStyle w:val="NoSpacing"/>
        <w:rPr>
          <w:b/>
        </w:rPr>
      </w:pPr>
    </w:p>
    <w:p w14:paraId="2D3AF2EE" w14:textId="301FDB71" w:rsidR="005C0325" w:rsidRDefault="00E757C2" w:rsidP="002F129F">
      <w:pPr>
        <w:pStyle w:val="NoSpacing"/>
        <w:rPr>
          <w:b/>
        </w:rPr>
      </w:pPr>
      <w:r w:rsidRPr="00E757C2">
        <w:rPr>
          <w:b/>
        </w:rPr>
        <w:t>Multimedia Coordinator</w:t>
      </w:r>
    </w:p>
    <w:p w14:paraId="0FED3F56" w14:textId="021D39D9" w:rsidR="00E757C2" w:rsidRPr="005C0325" w:rsidRDefault="00E757C2" w:rsidP="002F129F">
      <w:pPr>
        <w:pStyle w:val="NoSpacing"/>
        <w:rPr>
          <w:b/>
        </w:rPr>
      </w:pPr>
      <w:r w:rsidRPr="00E757C2">
        <w:rPr>
          <w:b/>
        </w:rPr>
        <w:t>Graham Media Group</w:t>
      </w:r>
      <w:r>
        <w:rPr>
          <w:b/>
        </w:rPr>
        <w:t xml:space="preserve">, </w:t>
      </w:r>
      <w:r w:rsidRPr="00E757C2">
        <w:rPr>
          <w:b/>
        </w:rPr>
        <w:t>Detroit</w:t>
      </w:r>
      <w:r>
        <w:rPr>
          <w:b/>
        </w:rPr>
        <w:t xml:space="preserve">, MI </w:t>
      </w:r>
      <w:r>
        <w:rPr>
          <w:b/>
        </w:rPr>
        <w:tab/>
      </w:r>
      <w:r>
        <w:rPr>
          <w:b/>
        </w:rPr>
        <w:tab/>
      </w:r>
      <w:r>
        <w:rPr>
          <w:b/>
        </w:rPr>
        <w:tab/>
      </w:r>
      <w:r>
        <w:rPr>
          <w:b/>
        </w:rPr>
        <w:tab/>
      </w:r>
      <w:r>
        <w:rPr>
          <w:b/>
        </w:rPr>
        <w:tab/>
      </w:r>
      <w:r>
        <w:rPr>
          <w:b/>
        </w:rPr>
        <w:tab/>
      </w:r>
      <w:r>
        <w:rPr>
          <w:b/>
        </w:rPr>
        <w:tab/>
      </w:r>
      <w:r w:rsidRPr="00E757C2">
        <w:rPr>
          <w:b/>
        </w:rPr>
        <w:t>Jul 2017</w:t>
      </w:r>
      <w:r>
        <w:rPr>
          <w:b/>
        </w:rPr>
        <w:t xml:space="preserve"> to </w:t>
      </w:r>
      <w:r w:rsidRPr="00E757C2">
        <w:rPr>
          <w:b/>
        </w:rPr>
        <w:t>Jun 2018</w:t>
      </w:r>
    </w:p>
    <w:p w14:paraId="1A63E219" w14:textId="77777777" w:rsidR="00D53105" w:rsidRPr="00035ECD" w:rsidRDefault="00D53105" w:rsidP="00035ECD">
      <w:pPr>
        <w:pStyle w:val="NoSpacing"/>
      </w:pPr>
    </w:p>
    <w:p w14:paraId="1138316D" w14:textId="4B61A017" w:rsidR="00E757C2" w:rsidRDefault="00E757C2" w:rsidP="00E757C2">
      <w:pPr>
        <w:pStyle w:val="NoSpacing"/>
        <w:numPr>
          <w:ilvl w:val="0"/>
          <w:numId w:val="111"/>
        </w:numPr>
      </w:pPr>
      <w:r>
        <w:t xml:space="preserve">Managed the desktop publishing platform for “Click on Detroit,” and made certain that each ad ran on time and received the number of impressions promised. Click on Detroit receives more traffic in Michigan than any other website in the State for the last decade. </w:t>
      </w:r>
    </w:p>
    <w:p w14:paraId="33CCE80F" w14:textId="7B26E9A3" w:rsidR="00E757C2" w:rsidRDefault="00E757C2" w:rsidP="00E757C2">
      <w:pPr>
        <w:pStyle w:val="NoSpacing"/>
        <w:numPr>
          <w:ilvl w:val="0"/>
          <w:numId w:val="111"/>
        </w:numPr>
      </w:pPr>
      <w:r>
        <w:t>Monitored and optimized digital campaigns on various platforms while providing comprehensive reporting.</w:t>
      </w:r>
    </w:p>
    <w:p w14:paraId="56EF4989" w14:textId="1EDE059B" w:rsidR="00E757C2" w:rsidRDefault="00E757C2" w:rsidP="00E757C2">
      <w:pPr>
        <w:pStyle w:val="NoSpacing"/>
        <w:numPr>
          <w:ilvl w:val="0"/>
          <w:numId w:val="111"/>
        </w:numPr>
      </w:pPr>
      <w:r>
        <w:t>Ran Social Media lead generation contest and promotions for local advertisers.</w:t>
      </w:r>
    </w:p>
    <w:p w14:paraId="20A633D1" w14:textId="4689DAA8" w:rsidR="009340E0" w:rsidRDefault="00E757C2" w:rsidP="00E757C2">
      <w:pPr>
        <w:pStyle w:val="NoSpacing"/>
        <w:numPr>
          <w:ilvl w:val="0"/>
          <w:numId w:val="111"/>
        </w:numPr>
      </w:pPr>
      <w:r>
        <w:t>Informed Account Executives of digital up-sale opportunities when appropriate.</w:t>
      </w:r>
    </w:p>
    <w:p w14:paraId="1F5AA1C5" w14:textId="77777777" w:rsidR="00E757C2" w:rsidRDefault="00E757C2" w:rsidP="00E757C2">
      <w:pPr>
        <w:pStyle w:val="NoSpacing"/>
        <w:rPr>
          <w:b/>
        </w:rPr>
      </w:pPr>
    </w:p>
    <w:p w14:paraId="21CA004A" w14:textId="7830AC8F" w:rsidR="00C97C14" w:rsidRDefault="00E757C2" w:rsidP="002F129F">
      <w:pPr>
        <w:pStyle w:val="NoSpacing"/>
        <w:rPr>
          <w:b/>
        </w:rPr>
      </w:pPr>
      <w:r w:rsidRPr="00E757C2">
        <w:rPr>
          <w:b/>
        </w:rPr>
        <w:t>Account Advocate II (Digital)</w:t>
      </w:r>
    </w:p>
    <w:p w14:paraId="344C89A4" w14:textId="3907ADD3" w:rsidR="00E757C2" w:rsidRDefault="00E757C2" w:rsidP="002F129F">
      <w:pPr>
        <w:pStyle w:val="NoSpacing"/>
        <w:rPr>
          <w:b/>
        </w:rPr>
      </w:pPr>
      <w:r w:rsidRPr="00E757C2">
        <w:rPr>
          <w:b/>
        </w:rPr>
        <w:t>CDK Global</w:t>
      </w:r>
      <w:r>
        <w:rPr>
          <w:b/>
        </w:rPr>
        <w:t xml:space="preserve">, Detroit, MI </w:t>
      </w:r>
      <w:r>
        <w:rPr>
          <w:b/>
        </w:rPr>
        <w:tab/>
      </w:r>
      <w:r>
        <w:rPr>
          <w:b/>
        </w:rPr>
        <w:tab/>
      </w:r>
      <w:r>
        <w:rPr>
          <w:b/>
        </w:rPr>
        <w:tab/>
      </w:r>
      <w:r>
        <w:rPr>
          <w:b/>
        </w:rPr>
        <w:tab/>
      </w:r>
      <w:r>
        <w:rPr>
          <w:b/>
        </w:rPr>
        <w:tab/>
      </w:r>
      <w:r>
        <w:rPr>
          <w:b/>
        </w:rPr>
        <w:tab/>
      </w:r>
      <w:r>
        <w:rPr>
          <w:b/>
        </w:rPr>
        <w:tab/>
      </w:r>
      <w:r w:rsidRPr="00E757C2">
        <w:rPr>
          <w:b/>
        </w:rPr>
        <w:t>May 2014</w:t>
      </w:r>
      <w:r>
        <w:rPr>
          <w:b/>
        </w:rPr>
        <w:t xml:space="preserve"> to </w:t>
      </w:r>
      <w:r w:rsidRPr="00E757C2">
        <w:rPr>
          <w:b/>
        </w:rPr>
        <w:t>Jul 2017</w:t>
      </w:r>
      <w:r>
        <w:rPr>
          <w:b/>
        </w:rPr>
        <w:t xml:space="preserve"> </w:t>
      </w:r>
    </w:p>
    <w:p w14:paraId="4BEA5287" w14:textId="77777777" w:rsidR="002F129F" w:rsidRDefault="002F129F" w:rsidP="002F129F">
      <w:pPr>
        <w:pStyle w:val="NoSpacing"/>
        <w:rPr>
          <w:b/>
        </w:rPr>
      </w:pPr>
    </w:p>
    <w:p w14:paraId="2653940F" w14:textId="2AC1F6E7" w:rsidR="00E757C2" w:rsidRPr="00E757C2" w:rsidRDefault="00E757C2" w:rsidP="00E757C2">
      <w:pPr>
        <w:pStyle w:val="NoSpacing"/>
        <w:numPr>
          <w:ilvl w:val="0"/>
          <w:numId w:val="102"/>
        </w:numPr>
        <w:rPr>
          <w:bCs/>
        </w:rPr>
      </w:pPr>
      <w:r w:rsidRPr="00E757C2">
        <w:rPr>
          <w:bCs/>
        </w:rPr>
        <w:t xml:space="preserve">Strategized and consulted GM car dealership’s digital strategy on behalf of General Motors. My work primarily focused on Website improvement, Search Engine Optimization, and Display Advertising campaign management. </w:t>
      </w:r>
    </w:p>
    <w:p w14:paraId="6F63D6C4" w14:textId="52654E67" w:rsidR="00E757C2" w:rsidRPr="00E757C2" w:rsidRDefault="00E757C2" w:rsidP="00E757C2">
      <w:pPr>
        <w:pStyle w:val="NoSpacing"/>
        <w:numPr>
          <w:ilvl w:val="0"/>
          <w:numId w:val="102"/>
        </w:numPr>
        <w:rPr>
          <w:bCs/>
        </w:rPr>
      </w:pPr>
      <w:r w:rsidRPr="00E757C2">
        <w:rPr>
          <w:bCs/>
        </w:rPr>
        <w:t>Frequently teamed with outside agencies to execute short and long-term dealership strategies.</w:t>
      </w:r>
    </w:p>
    <w:p w14:paraId="64331CCE" w14:textId="56CEE794" w:rsidR="00E757C2" w:rsidRPr="00E757C2" w:rsidRDefault="00E757C2" w:rsidP="00E757C2">
      <w:pPr>
        <w:pStyle w:val="NoSpacing"/>
        <w:numPr>
          <w:ilvl w:val="0"/>
          <w:numId w:val="102"/>
        </w:numPr>
        <w:rPr>
          <w:bCs/>
        </w:rPr>
      </w:pPr>
      <w:r w:rsidRPr="00E757C2">
        <w:rPr>
          <w:bCs/>
        </w:rPr>
        <w:t xml:space="preserve">Managed multiple tasks from inception to completion while proactively communicating project status with clients in efforts to deepen the bond the clients and the company. </w:t>
      </w:r>
    </w:p>
    <w:p w14:paraId="6E13BEF5" w14:textId="6ACC42A7" w:rsidR="002F129F" w:rsidRPr="002F129F" w:rsidRDefault="00E757C2" w:rsidP="00E757C2">
      <w:pPr>
        <w:pStyle w:val="NoSpacing"/>
        <w:numPr>
          <w:ilvl w:val="0"/>
          <w:numId w:val="102"/>
        </w:numPr>
        <w:rPr>
          <w:bCs/>
        </w:rPr>
      </w:pPr>
      <w:r w:rsidRPr="00E757C2">
        <w:rPr>
          <w:bCs/>
        </w:rPr>
        <w:t>Mentored over a half a dozen colleagues and conducted numerous presentations to clients to keep them ahead of the latest digital trends.</w:t>
      </w:r>
    </w:p>
    <w:p w14:paraId="1DF80451" w14:textId="77777777" w:rsidR="002F129F" w:rsidRDefault="002F129F" w:rsidP="002F129F">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0A15A5DA" w14:textId="77777777" w:rsidR="000D27D5" w:rsidRDefault="000D27D5" w:rsidP="000D27D5">
      <w:pPr>
        <w:pStyle w:val="NoSpacing"/>
        <w:numPr>
          <w:ilvl w:val="0"/>
          <w:numId w:val="61"/>
        </w:numPr>
      </w:pPr>
      <w:r>
        <w:t>Master of Science, Internet Marketing, Full Sail University, 2014</w:t>
      </w:r>
    </w:p>
    <w:p w14:paraId="3E013E58" w14:textId="23FE5B96" w:rsidR="00C97C14" w:rsidRDefault="000D27D5" w:rsidP="000D27D5">
      <w:pPr>
        <w:pStyle w:val="NoSpacing"/>
        <w:numPr>
          <w:ilvl w:val="0"/>
          <w:numId w:val="61"/>
        </w:numPr>
      </w:pPr>
      <w:r>
        <w:t>Bachelor of Arts (B.A.), Web design/Web Development, American InterContinental University, 2012</w:t>
      </w:r>
    </w:p>
    <w:p w14:paraId="3EB8A55A" w14:textId="2F979174" w:rsidR="000D27D5" w:rsidRDefault="000D27D5" w:rsidP="000D27D5">
      <w:pPr>
        <w:pStyle w:val="NoSpacing"/>
        <w:numPr>
          <w:ilvl w:val="0"/>
          <w:numId w:val="61"/>
        </w:numPr>
      </w:pPr>
      <w:r>
        <w:t>Associate Degree, Business Administration, American InterContinental University, 2010</w:t>
      </w:r>
    </w:p>
    <w:p w14:paraId="0E0C5FBD" w14:textId="4357EEB8" w:rsidR="007062AA" w:rsidRDefault="007062AA" w:rsidP="000D27D5">
      <w:pPr>
        <w:pStyle w:val="NoSpacing"/>
        <w:numPr>
          <w:ilvl w:val="0"/>
          <w:numId w:val="61"/>
        </w:numPr>
      </w:pPr>
      <w:r>
        <w:t xml:space="preserve">Certified in </w:t>
      </w:r>
      <w:r w:rsidRPr="007062AA">
        <w:t xml:space="preserve">Google AdWords </w:t>
      </w:r>
    </w:p>
    <w:p w14:paraId="6DC84E38" w14:textId="45F9AE42" w:rsidR="007062AA" w:rsidRPr="00D53105" w:rsidRDefault="007062AA" w:rsidP="000D27D5">
      <w:pPr>
        <w:pStyle w:val="NoSpacing"/>
        <w:numPr>
          <w:ilvl w:val="0"/>
          <w:numId w:val="61"/>
        </w:numPr>
      </w:pPr>
      <w:r w:rsidRPr="007062AA">
        <w:t>Certified in Google Digital Sales</w:t>
      </w:r>
    </w:p>
    <w:sectPr w:rsidR="007062AA" w:rsidRPr="00D53105" w:rsidSect="00B846E8">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C5BD2" w14:textId="77777777" w:rsidR="00B846E8" w:rsidRDefault="00B846E8">
      <w:r>
        <w:separator/>
      </w:r>
    </w:p>
  </w:endnote>
  <w:endnote w:type="continuationSeparator" w:id="0">
    <w:p w14:paraId="109E1FC2" w14:textId="77777777" w:rsidR="00B846E8" w:rsidRDefault="00B84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59F71" w14:textId="77777777" w:rsidR="00B846E8" w:rsidRDefault="00B846E8">
      <w:r>
        <w:separator/>
      </w:r>
    </w:p>
  </w:footnote>
  <w:footnote w:type="continuationSeparator" w:id="0">
    <w:p w14:paraId="0C0B6D35" w14:textId="77777777" w:rsidR="00B846E8" w:rsidRDefault="00B84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4D74DFC9" w:rsidR="00BF14B3" w:rsidRPr="00654952" w:rsidRDefault="00BF14B3" w:rsidP="009D2991">
    <w:pPr>
      <w:pStyle w:val="NoSpacing"/>
    </w:pPr>
    <w:r w:rsidRPr="00654952">
      <w:rPr>
        <w:b/>
        <w:bCs/>
      </w:rPr>
      <w:t>Candidate Location:</w:t>
    </w:r>
    <w:r w:rsidR="00EC3F6D" w:rsidRPr="00654952">
      <w:t xml:space="preserve"> </w:t>
    </w:r>
    <w:r w:rsidR="00A85A69" w:rsidRPr="00A85A69">
      <w:t>Detroit</w:t>
    </w:r>
    <w:r w:rsidR="00526C25" w:rsidRPr="00526C25">
      <w:t>,</w:t>
    </w:r>
    <w:r w:rsidR="00526C25">
      <w:t xml:space="preserve"> </w:t>
    </w:r>
    <w:r w:rsidR="00A85A69">
      <w:t>MI</w:t>
    </w:r>
  </w:p>
  <w:p w14:paraId="2AE93543" w14:textId="75C53374" w:rsidR="007255EB" w:rsidRDefault="00BF14B3" w:rsidP="00654952">
    <w:pPr>
      <w:pStyle w:val="NoSpacing"/>
    </w:pPr>
    <w:r w:rsidRPr="00654952">
      <w:rPr>
        <w:b/>
        <w:bCs/>
      </w:rPr>
      <w:t>Candidate E-mail ID:</w:t>
    </w:r>
    <w:r w:rsidRPr="00654952">
      <w:t xml:space="preserve"> </w:t>
    </w:r>
    <w:r w:rsidR="00A85A69" w:rsidRPr="00A85A69">
      <w:rPr>
        <w:rStyle w:val="Hyperlink"/>
      </w:rPr>
      <w:t>Boydt313@outlook.com</w:t>
    </w:r>
  </w:p>
  <w:p w14:paraId="639D8B28" w14:textId="7638008A" w:rsidR="00BF14B3" w:rsidRPr="00C403D6" w:rsidRDefault="00BF14B3" w:rsidP="00654952">
    <w:pPr>
      <w:pStyle w:val="NoSpacing"/>
    </w:pPr>
    <w:r w:rsidRPr="00654952">
      <w:rPr>
        <w:b/>
        <w:bCs/>
      </w:rPr>
      <w:t>Contact Number:</w:t>
    </w:r>
    <w:r w:rsidR="004C7072" w:rsidRPr="00654952">
      <w:t xml:space="preserve"> </w:t>
    </w:r>
    <w:r w:rsidR="00A85A69" w:rsidRPr="00A85A69">
      <w:t>313-617-2081</w:t>
    </w:r>
  </w:p>
  <w:p w14:paraId="6360024A" w14:textId="77777777" w:rsidR="00AD5567" w:rsidRDefault="00AD5567" w:rsidP="00AD5567">
    <w:pPr>
      <w:pStyle w:val="Header"/>
      <w:rPr>
        <w:rFonts w:asciiTheme="minorHAnsi" w:hAnsiTheme="minorHAnsi" w:cstheme="minorHAnsi"/>
        <w:b/>
        <w:sz w:val="10"/>
        <w:szCs w:val="28"/>
      </w:rPr>
    </w:pPr>
  </w:p>
  <w:p w14:paraId="582E319A" w14:textId="153B05F0" w:rsidR="006A562E" w:rsidRDefault="00A85A69" w:rsidP="005C26B1">
    <w:pPr>
      <w:pStyle w:val="Header"/>
      <w:jc w:val="center"/>
      <w:rPr>
        <w:rFonts w:asciiTheme="minorHAnsi" w:hAnsiTheme="minorHAnsi" w:cstheme="minorHAnsi"/>
        <w:b/>
        <w:sz w:val="28"/>
        <w:szCs w:val="28"/>
      </w:rPr>
    </w:pPr>
    <w:r w:rsidRPr="00A85A69">
      <w:rPr>
        <w:rFonts w:asciiTheme="minorHAnsi" w:hAnsiTheme="minorHAnsi" w:cstheme="minorHAnsi"/>
        <w:b/>
        <w:sz w:val="28"/>
        <w:szCs w:val="28"/>
      </w:rPr>
      <w:t>Tyrone Boyd</w:t>
    </w:r>
  </w:p>
  <w:p w14:paraId="6A9A8212" w14:textId="66BFBEF5" w:rsidR="00C7053B" w:rsidRDefault="00C7053B" w:rsidP="005C26B1">
    <w:pPr>
      <w:pStyle w:val="Header"/>
      <w:jc w:val="center"/>
      <w:rPr>
        <w:rFonts w:asciiTheme="minorHAnsi" w:hAnsiTheme="minorHAnsi" w:cstheme="minorHAnsi"/>
        <w:b/>
        <w:sz w:val="28"/>
        <w:szCs w:val="28"/>
      </w:rPr>
    </w:pPr>
    <w:r w:rsidRPr="00C7053B">
      <w:rPr>
        <w:rFonts w:asciiTheme="minorHAnsi" w:hAnsiTheme="minorHAnsi" w:cstheme="minorHAnsi"/>
        <w:b/>
        <w:sz w:val="28"/>
        <w:szCs w:val="28"/>
      </w:rPr>
      <w:t>Experienced Strategic Consultant | Data-Driven Solutions | Digital Marketing | Project Management</w:t>
    </w:r>
  </w:p>
  <w:p w14:paraId="23F2F05D" w14:textId="670C2682"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FE6EA5"/>
    <w:multiLevelType w:val="hybridMultilevel"/>
    <w:tmpl w:val="20EEC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2"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ED96D96"/>
    <w:multiLevelType w:val="hybridMultilevel"/>
    <w:tmpl w:val="12D25474"/>
    <w:lvl w:ilvl="0" w:tplc="85AE0A4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3707AB9"/>
    <w:multiLevelType w:val="hybridMultilevel"/>
    <w:tmpl w:val="BBDEE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8"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DA34B07"/>
    <w:multiLevelType w:val="hybridMultilevel"/>
    <w:tmpl w:val="23446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3"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7"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8"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469E6EC8"/>
    <w:multiLevelType w:val="hybridMultilevel"/>
    <w:tmpl w:val="6366C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7"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386600"/>
    <w:multiLevelType w:val="hybridMultilevel"/>
    <w:tmpl w:val="EEA49544"/>
    <w:lvl w:ilvl="0" w:tplc="5A5E432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1"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2"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94"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5"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6"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7"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83930AE"/>
    <w:multiLevelType w:val="hybridMultilevel"/>
    <w:tmpl w:val="6D4EC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1"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6"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7"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10" w15:restartNumberingAfterBreak="0">
    <w:nsid w:val="74E5523E"/>
    <w:multiLevelType w:val="hybridMultilevel"/>
    <w:tmpl w:val="A6429D32"/>
    <w:lvl w:ilvl="0" w:tplc="6C5ED51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3"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9"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00"/>
  </w:num>
  <w:num w:numId="3" w16cid:durableId="1117945646">
    <w:abstractNumId w:val="105"/>
  </w:num>
  <w:num w:numId="4" w16cid:durableId="2062316411">
    <w:abstractNumId w:val="90"/>
  </w:num>
  <w:num w:numId="5" w16cid:durableId="68505365">
    <w:abstractNumId w:val="66"/>
  </w:num>
  <w:num w:numId="6" w16cid:durableId="2001426144">
    <w:abstractNumId w:val="26"/>
  </w:num>
  <w:num w:numId="7" w16cid:durableId="546378377">
    <w:abstractNumId w:val="106"/>
  </w:num>
  <w:num w:numId="8" w16cid:durableId="1243685690">
    <w:abstractNumId w:val="118"/>
  </w:num>
  <w:num w:numId="9" w16cid:durableId="2015448539">
    <w:abstractNumId w:val="52"/>
  </w:num>
  <w:num w:numId="10" w16cid:durableId="429476242">
    <w:abstractNumId w:val="112"/>
  </w:num>
  <w:num w:numId="11" w16cid:durableId="1523056857">
    <w:abstractNumId w:val="93"/>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14"/>
  </w:num>
  <w:num w:numId="14" w16cid:durableId="621612668">
    <w:abstractNumId w:val="68"/>
  </w:num>
  <w:num w:numId="15" w16cid:durableId="392699823">
    <w:abstractNumId w:val="109"/>
  </w:num>
  <w:num w:numId="16" w16cid:durableId="1117481876">
    <w:abstractNumId w:val="94"/>
  </w:num>
  <w:num w:numId="17" w16cid:durableId="698705688">
    <w:abstractNumId w:val="35"/>
  </w:num>
  <w:num w:numId="18" w16cid:durableId="1157844738">
    <w:abstractNumId w:val="33"/>
  </w:num>
  <w:num w:numId="19" w16cid:durableId="998118792">
    <w:abstractNumId w:val="91"/>
  </w:num>
  <w:num w:numId="20" w16cid:durableId="1164978654">
    <w:abstractNumId w:val="46"/>
  </w:num>
  <w:num w:numId="21" w16cid:durableId="1683127025">
    <w:abstractNumId w:val="67"/>
  </w:num>
  <w:num w:numId="22" w16cid:durableId="1708144619">
    <w:abstractNumId w:val="31"/>
  </w:num>
  <w:num w:numId="23" w16cid:durableId="1129859671">
    <w:abstractNumId w:val="40"/>
  </w:num>
  <w:num w:numId="24" w16cid:durableId="1433941263">
    <w:abstractNumId w:val="17"/>
  </w:num>
  <w:num w:numId="25" w16cid:durableId="204409450">
    <w:abstractNumId w:val="21"/>
  </w:num>
  <w:num w:numId="26" w16cid:durableId="1410617977">
    <w:abstractNumId w:val="96"/>
  </w:num>
  <w:num w:numId="27" w16cid:durableId="806120827">
    <w:abstractNumId w:val="62"/>
  </w:num>
  <w:num w:numId="28" w16cid:durableId="11343379">
    <w:abstractNumId w:val="28"/>
  </w:num>
  <w:num w:numId="29" w16cid:durableId="259459309">
    <w:abstractNumId w:val="37"/>
  </w:num>
  <w:num w:numId="30" w16cid:durableId="1069310387">
    <w:abstractNumId w:val="76"/>
  </w:num>
  <w:num w:numId="31" w16cid:durableId="539707014">
    <w:abstractNumId w:val="57"/>
  </w:num>
  <w:num w:numId="32" w16cid:durableId="986932923">
    <w:abstractNumId w:val="15"/>
  </w:num>
  <w:num w:numId="33" w16cid:durableId="1878928156">
    <w:abstractNumId w:val="41"/>
  </w:num>
  <w:num w:numId="34" w16cid:durableId="2059159648">
    <w:abstractNumId w:val="51"/>
  </w:num>
  <w:num w:numId="35" w16cid:durableId="181894017">
    <w:abstractNumId w:val="95"/>
  </w:num>
  <w:num w:numId="36" w16cid:durableId="703216278">
    <w:abstractNumId w:val="36"/>
  </w:num>
  <w:num w:numId="37" w16cid:durableId="2042971358">
    <w:abstractNumId w:val="101"/>
  </w:num>
  <w:num w:numId="38" w16cid:durableId="1280261300">
    <w:abstractNumId w:val="56"/>
  </w:num>
  <w:num w:numId="39" w16cid:durableId="1572960732">
    <w:abstractNumId w:val="73"/>
  </w:num>
  <w:num w:numId="40" w16cid:durableId="529994204">
    <w:abstractNumId w:val="44"/>
  </w:num>
  <w:num w:numId="41" w16cid:durableId="690183929">
    <w:abstractNumId w:val="104"/>
  </w:num>
  <w:num w:numId="42" w16cid:durableId="384254278">
    <w:abstractNumId w:val="97"/>
  </w:num>
  <w:num w:numId="43" w16cid:durableId="1149326237">
    <w:abstractNumId w:val="43"/>
  </w:num>
  <w:num w:numId="44" w16cid:durableId="852459055">
    <w:abstractNumId w:val="32"/>
  </w:num>
  <w:num w:numId="45" w16cid:durableId="2092240963">
    <w:abstractNumId w:val="19"/>
  </w:num>
  <w:num w:numId="46" w16cid:durableId="2105832980">
    <w:abstractNumId w:val="27"/>
  </w:num>
  <w:num w:numId="47" w16cid:durableId="752512973">
    <w:abstractNumId w:val="119"/>
  </w:num>
  <w:num w:numId="48" w16cid:durableId="1142499844">
    <w:abstractNumId w:val="78"/>
  </w:num>
  <w:num w:numId="49" w16cid:durableId="478158183">
    <w:abstractNumId w:val="81"/>
  </w:num>
  <w:num w:numId="50" w16cid:durableId="1341589240">
    <w:abstractNumId w:val="61"/>
  </w:num>
  <w:num w:numId="51" w16cid:durableId="1296254341">
    <w:abstractNumId w:val="107"/>
  </w:num>
  <w:num w:numId="52" w16cid:durableId="695886212">
    <w:abstractNumId w:val="12"/>
  </w:num>
  <w:num w:numId="53" w16cid:durableId="415519533">
    <w:abstractNumId w:val="29"/>
  </w:num>
  <w:num w:numId="54" w16cid:durableId="565721421">
    <w:abstractNumId w:val="60"/>
  </w:num>
  <w:num w:numId="55" w16cid:durableId="667943108">
    <w:abstractNumId w:val="72"/>
  </w:num>
  <w:num w:numId="56" w16cid:durableId="550112358">
    <w:abstractNumId w:val="34"/>
  </w:num>
  <w:num w:numId="57" w16cid:durableId="77605260">
    <w:abstractNumId w:val="74"/>
  </w:num>
  <w:num w:numId="58" w16cid:durableId="1813669205">
    <w:abstractNumId w:val="111"/>
  </w:num>
  <w:num w:numId="59" w16cid:durableId="2126382808">
    <w:abstractNumId w:val="65"/>
  </w:num>
  <w:num w:numId="60" w16cid:durableId="1883863706">
    <w:abstractNumId w:val="89"/>
  </w:num>
  <w:num w:numId="61" w16cid:durableId="427652460">
    <w:abstractNumId w:val="71"/>
  </w:num>
  <w:num w:numId="62" w16cid:durableId="459878198">
    <w:abstractNumId w:val="98"/>
  </w:num>
  <w:num w:numId="63" w16cid:durableId="1441880191">
    <w:abstractNumId w:val="64"/>
  </w:num>
  <w:num w:numId="64" w16cid:durableId="2045710620">
    <w:abstractNumId w:val="120"/>
  </w:num>
  <w:num w:numId="65" w16cid:durableId="1351447887">
    <w:abstractNumId w:val="25"/>
  </w:num>
  <w:num w:numId="66" w16cid:durableId="240603096">
    <w:abstractNumId w:val="92"/>
  </w:num>
  <w:num w:numId="67" w16cid:durableId="2136825959">
    <w:abstractNumId w:val="14"/>
  </w:num>
  <w:num w:numId="68" w16cid:durableId="954825101">
    <w:abstractNumId w:val="108"/>
  </w:num>
  <w:num w:numId="69" w16cid:durableId="1516846731">
    <w:abstractNumId w:val="18"/>
  </w:num>
  <w:num w:numId="70" w16cid:durableId="1568491598">
    <w:abstractNumId w:val="22"/>
  </w:num>
  <w:num w:numId="71" w16cid:durableId="1507406754">
    <w:abstractNumId w:val="30"/>
  </w:num>
  <w:num w:numId="72" w16cid:durableId="1163812142">
    <w:abstractNumId w:val="115"/>
  </w:num>
  <w:num w:numId="73" w16cid:durableId="1335377854">
    <w:abstractNumId w:val="24"/>
  </w:num>
  <w:num w:numId="74" w16cid:durableId="1533105148">
    <w:abstractNumId w:val="55"/>
  </w:num>
  <w:num w:numId="75" w16cid:durableId="1187863028">
    <w:abstractNumId w:val="49"/>
  </w:num>
  <w:num w:numId="76" w16cid:durableId="1853759272">
    <w:abstractNumId w:val="11"/>
  </w:num>
  <w:num w:numId="77" w16cid:durableId="1826969034">
    <w:abstractNumId w:val="117"/>
  </w:num>
  <w:num w:numId="78" w16cid:durableId="929847389">
    <w:abstractNumId w:val="63"/>
  </w:num>
  <w:num w:numId="79" w16cid:durableId="2101169821">
    <w:abstractNumId w:val="38"/>
  </w:num>
  <w:num w:numId="80" w16cid:durableId="1875649266">
    <w:abstractNumId w:val="53"/>
  </w:num>
  <w:num w:numId="81" w16cid:durableId="307828130">
    <w:abstractNumId w:val="47"/>
  </w:num>
  <w:num w:numId="82" w16cid:durableId="392125281">
    <w:abstractNumId w:val="113"/>
  </w:num>
  <w:num w:numId="83" w16cid:durableId="1914657276">
    <w:abstractNumId w:val="77"/>
  </w:num>
  <w:num w:numId="84" w16cid:durableId="54937907">
    <w:abstractNumId w:val="75"/>
  </w:num>
  <w:num w:numId="85" w16cid:durableId="1946691959">
    <w:abstractNumId w:val="102"/>
  </w:num>
  <w:num w:numId="86" w16cid:durableId="480080587">
    <w:abstractNumId w:val="70"/>
  </w:num>
  <w:num w:numId="87" w16cid:durableId="764501111">
    <w:abstractNumId w:val="9"/>
  </w:num>
  <w:num w:numId="88" w16cid:durableId="2043675578">
    <w:abstractNumId w:val="42"/>
  </w:num>
  <w:num w:numId="89" w16cid:durableId="1623227902">
    <w:abstractNumId w:val="83"/>
  </w:num>
  <w:num w:numId="90" w16cid:durableId="1780760636">
    <w:abstractNumId w:val="103"/>
  </w:num>
  <w:num w:numId="91" w16cid:durableId="697465795">
    <w:abstractNumId w:val="45"/>
  </w:num>
  <w:num w:numId="92" w16cid:durableId="101149079">
    <w:abstractNumId w:val="39"/>
  </w:num>
  <w:num w:numId="93" w16cid:durableId="856969397">
    <w:abstractNumId w:val="10"/>
  </w:num>
  <w:num w:numId="94" w16cid:durableId="1137333939">
    <w:abstractNumId w:val="85"/>
  </w:num>
  <w:num w:numId="95" w16cid:durableId="1233199026">
    <w:abstractNumId w:val="50"/>
  </w:num>
  <w:num w:numId="96" w16cid:durableId="832645091">
    <w:abstractNumId w:val="116"/>
  </w:num>
  <w:num w:numId="97" w16cid:durableId="1404714834">
    <w:abstractNumId w:val="87"/>
  </w:num>
  <w:num w:numId="98" w16cid:durableId="166218081">
    <w:abstractNumId w:val="84"/>
  </w:num>
  <w:num w:numId="99" w16cid:durableId="1224945540">
    <w:abstractNumId w:val="13"/>
  </w:num>
  <w:num w:numId="100" w16cid:durableId="75833299">
    <w:abstractNumId w:val="23"/>
  </w:num>
  <w:num w:numId="101" w16cid:durableId="283582824">
    <w:abstractNumId w:val="80"/>
  </w:num>
  <w:num w:numId="102" w16cid:durableId="499345964">
    <w:abstractNumId w:val="82"/>
  </w:num>
  <w:num w:numId="103" w16cid:durableId="1641612048">
    <w:abstractNumId w:val="58"/>
  </w:num>
  <w:num w:numId="104" w16cid:durableId="1476727397">
    <w:abstractNumId w:val="79"/>
  </w:num>
  <w:num w:numId="105" w16cid:durableId="1185290336">
    <w:abstractNumId w:val="86"/>
  </w:num>
  <w:num w:numId="106" w16cid:durableId="1724938421">
    <w:abstractNumId w:val="16"/>
  </w:num>
  <w:num w:numId="107" w16cid:durableId="40986724">
    <w:abstractNumId w:val="20"/>
  </w:num>
  <w:num w:numId="108" w16cid:durableId="916594530">
    <w:abstractNumId w:val="88"/>
  </w:num>
  <w:num w:numId="109" w16cid:durableId="2073194391">
    <w:abstractNumId w:val="59"/>
  </w:num>
  <w:num w:numId="110" w16cid:durableId="1289314445">
    <w:abstractNumId w:val="48"/>
  </w:num>
  <w:num w:numId="111" w16cid:durableId="112016939">
    <w:abstractNumId w:val="69"/>
  </w:num>
  <w:num w:numId="112" w16cid:durableId="411317669">
    <w:abstractNumId w:val="110"/>
  </w:num>
  <w:num w:numId="113" w16cid:durableId="477650634">
    <w:abstractNumId w:val="54"/>
  </w:num>
  <w:num w:numId="114" w16cid:durableId="1391345803">
    <w:abstractNumId w:val="9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1E69"/>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27D5"/>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2190"/>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0984"/>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62AA"/>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39F5"/>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77B75"/>
    <w:rsid w:val="00A84564"/>
    <w:rsid w:val="00A847BF"/>
    <w:rsid w:val="00A84E64"/>
    <w:rsid w:val="00A85A69"/>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846E8"/>
    <w:rsid w:val="00B948A6"/>
    <w:rsid w:val="00B969C7"/>
    <w:rsid w:val="00B97805"/>
    <w:rsid w:val="00BA2960"/>
    <w:rsid w:val="00BA3745"/>
    <w:rsid w:val="00BB1589"/>
    <w:rsid w:val="00BB3B89"/>
    <w:rsid w:val="00BB6718"/>
    <w:rsid w:val="00BC363C"/>
    <w:rsid w:val="00BD2436"/>
    <w:rsid w:val="00BD4143"/>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053B"/>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B63D6"/>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278D"/>
    <w:rsid w:val="00D85BFA"/>
    <w:rsid w:val="00D9360F"/>
    <w:rsid w:val="00D95D38"/>
    <w:rsid w:val="00DA14B0"/>
    <w:rsid w:val="00DA364E"/>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57C2"/>
    <w:rsid w:val="00E77DD8"/>
    <w:rsid w:val="00E85504"/>
    <w:rsid w:val="00E87BDF"/>
    <w:rsid w:val="00E904B5"/>
    <w:rsid w:val="00E92266"/>
    <w:rsid w:val="00E935F1"/>
    <w:rsid w:val="00E93FCD"/>
    <w:rsid w:val="00E943C2"/>
    <w:rsid w:val="00EA0A77"/>
    <w:rsid w:val="00EA3203"/>
    <w:rsid w:val="00EA3407"/>
    <w:rsid w:val="00EB1BD8"/>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1F29"/>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2024-02-20T20:18:00Z</dcterms:created>
  <dcterms:modified xsi:type="dcterms:W3CDTF">2024-02-20T20:18:00Z</dcterms:modified>
</cp:coreProperties>
</file>