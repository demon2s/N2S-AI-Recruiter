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F064939" w14:textId="74870A66" w:rsidR="00532972" w:rsidRPr="001D1725" w:rsidRDefault="001D1725" w:rsidP="001D1725">
      <w:pPr>
        <w:pStyle w:val="NoSpacing"/>
        <w:rPr>
          <w:b/>
          <w:bCs/>
        </w:rPr>
      </w:pPr>
      <w:r w:rsidRPr="001D1725">
        <w:rPr>
          <w:b/>
          <w:bCs/>
        </w:rPr>
        <w:t>SUMMARY</w:t>
      </w:r>
      <w:r w:rsidR="00532972" w:rsidRPr="001D1725">
        <w:rPr>
          <w:b/>
          <w:bCs/>
        </w:rPr>
        <w:t>:</w:t>
      </w:r>
    </w:p>
    <w:p w14:paraId="2F340C2A" w14:textId="77777777" w:rsidR="00532972" w:rsidRPr="00035ECD" w:rsidRDefault="00532972" w:rsidP="00035ECD">
      <w:pPr>
        <w:pStyle w:val="NoSpacing"/>
      </w:pPr>
    </w:p>
    <w:p w14:paraId="54AE2001" w14:textId="77777777" w:rsidR="00E57230" w:rsidRDefault="00E57230" w:rsidP="00E57230">
      <w:pPr>
        <w:pStyle w:val="NoSpacing"/>
        <w:numPr>
          <w:ilvl w:val="0"/>
          <w:numId w:val="122"/>
        </w:numPr>
      </w:pPr>
      <w:r w:rsidRPr="00E57230">
        <w:t xml:space="preserve">Proficient in crafting both manual and digital design proposals along with renderings. </w:t>
      </w:r>
    </w:p>
    <w:p w14:paraId="2AF3E9CC" w14:textId="18132877" w:rsidR="00E57230" w:rsidRDefault="00E57230" w:rsidP="00E57230">
      <w:pPr>
        <w:pStyle w:val="NoSpacing"/>
        <w:numPr>
          <w:ilvl w:val="0"/>
          <w:numId w:val="122"/>
        </w:numPr>
      </w:pPr>
      <w:r w:rsidRPr="00E57230">
        <w:t>Experienced in 3D surface development and prototyping using tools like PhotoShop, Alias, SubD, SpeedForm, Maya, and VRed. Demonstrated expertise in evaluating and directing surface smoothing techniques while ensuring feasibility.</w:t>
      </w:r>
    </w:p>
    <w:p w14:paraId="6C56E3C8" w14:textId="27B02122" w:rsidR="00B26D9C" w:rsidRDefault="00E57230" w:rsidP="00E57230">
      <w:pPr>
        <w:pStyle w:val="NoSpacing"/>
        <w:numPr>
          <w:ilvl w:val="0"/>
          <w:numId w:val="122"/>
        </w:numPr>
      </w:pPr>
      <w:r w:rsidRPr="00E57230">
        <w:t>Possess strong interpersonal skills and foster excellent relationships with product development engineering teams.</w:t>
      </w:r>
    </w:p>
    <w:p w14:paraId="6EA7CADF" w14:textId="77777777" w:rsidR="00E57230" w:rsidRPr="00A84564" w:rsidRDefault="00E57230" w:rsidP="001D1725">
      <w:pPr>
        <w:pStyle w:val="NoSpacing"/>
      </w:pPr>
    </w:p>
    <w:p w14:paraId="39C426A2" w14:textId="0DCE1331" w:rsidR="004E5322" w:rsidRPr="001D1725" w:rsidRDefault="00B26D9C" w:rsidP="001D1725">
      <w:pPr>
        <w:pStyle w:val="NoSpacing"/>
        <w:rPr>
          <w:b/>
          <w:bCs/>
          <w:smallCaps/>
        </w:rPr>
      </w:pPr>
      <w:r>
        <w:rPr>
          <w:b/>
          <w:bCs/>
        </w:rPr>
        <w:t>TOP</w:t>
      </w:r>
      <w:r w:rsidR="00E66AC4" w:rsidRPr="001D1725">
        <w:rPr>
          <w:b/>
          <w:bCs/>
        </w:rPr>
        <w:t xml:space="preserve"> </w:t>
      </w:r>
      <w:r w:rsidR="001D1725" w:rsidRPr="001D1725">
        <w:rPr>
          <w:b/>
          <w:bCs/>
          <w:smallCaps/>
        </w:rPr>
        <w:t>SKILLS</w:t>
      </w:r>
      <w:r>
        <w:rPr>
          <w:b/>
          <w:bCs/>
          <w:smallCaps/>
        </w:rPr>
        <w:t xml:space="preserve"> &amp; SOFTWARES</w:t>
      </w:r>
      <w:r w:rsidR="00526C25" w:rsidRPr="001D1725">
        <w:rPr>
          <w:b/>
          <w:bCs/>
        </w:rPr>
        <w:t xml:space="preserve">: </w:t>
      </w:r>
    </w:p>
    <w:p w14:paraId="2DAF8B1F" w14:textId="77777777" w:rsidR="001D02FC" w:rsidRDefault="001D02FC" w:rsidP="001D1725">
      <w:pPr>
        <w:pStyle w:val="NoSpacing"/>
      </w:pPr>
    </w:p>
    <w:p w14:paraId="17118EE8" w14:textId="77777777" w:rsidR="003D48DA" w:rsidRDefault="003D48DA" w:rsidP="00B26D9C">
      <w:pPr>
        <w:pStyle w:val="NoSpacing"/>
        <w:numPr>
          <w:ilvl w:val="0"/>
          <w:numId w:val="112"/>
        </w:numPr>
        <w:sectPr w:rsidR="003D48DA" w:rsidSect="009A2934">
          <w:headerReference w:type="default" r:id="rId8"/>
          <w:footerReference w:type="default" r:id="rId9"/>
          <w:headerReference w:type="first" r:id="rId10"/>
          <w:type w:val="continuous"/>
          <w:pgSz w:w="12240" w:h="15840" w:code="1"/>
          <w:pgMar w:top="540" w:right="1152" w:bottom="720" w:left="1152" w:header="510" w:footer="864" w:gutter="0"/>
          <w:cols w:space="720"/>
          <w:titlePg/>
          <w:docGrid w:linePitch="360"/>
        </w:sectPr>
      </w:pPr>
    </w:p>
    <w:p w14:paraId="30A52514" w14:textId="5C2D1E2A" w:rsidR="001D1725" w:rsidRDefault="00B26D9C" w:rsidP="00B26D9C">
      <w:pPr>
        <w:pStyle w:val="NoSpacing"/>
        <w:numPr>
          <w:ilvl w:val="0"/>
          <w:numId w:val="112"/>
        </w:numPr>
      </w:pPr>
      <w:r w:rsidRPr="00B26D9C">
        <w:t>Surface Design</w:t>
      </w:r>
    </w:p>
    <w:p w14:paraId="20E37D23" w14:textId="2C1D6815" w:rsidR="00B26D9C" w:rsidRDefault="00B26D9C" w:rsidP="00B26D9C">
      <w:pPr>
        <w:pStyle w:val="NoSpacing"/>
        <w:numPr>
          <w:ilvl w:val="0"/>
          <w:numId w:val="112"/>
        </w:numPr>
      </w:pPr>
      <w:r w:rsidRPr="00B26D9C">
        <w:t>Automotive Design</w:t>
      </w:r>
    </w:p>
    <w:p w14:paraId="408499D1" w14:textId="69A9791B" w:rsidR="00B26D9C" w:rsidRDefault="00B26D9C" w:rsidP="00B26D9C">
      <w:pPr>
        <w:pStyle w:val="NoSpacing"/>
        <w:numPr>
          <w:ilvl w:val="0"/>
          <w:numId w:val="112"/>
        </w:numPr>
      </w:pPr>
      <w:r>
        <w:t>Alias Design</w:t>
      </w:r>
    </w:p>
    <w:p w14:paraId="4FA00D79" w14:textId="5A874A79" w:rsidR="00B26D9C" w:rsidRDefault="00B26D9C" w:rsidP="00B26D9C">
      <w:pPr>
        <w:pStyle w:val="NoSpacing"/>
        <w:numPr>
          <w:ilvl w:val="0"/>
          <w:numId w:val="112"/>
        </w:numPr>
      </w:pPr>
      <w:r>
        <w:t>Maya</w:t>
      </w:r>
    </w:p>
    <w:p w14:paraId="757F7CBD" w14:textId="77777777" w:rsidR="00BF3D3B" w:rsidRDefault="00BF3D3B" w:rsidP="00BF3D3B">
      <w:pPr>
        <w:pStyle w:val="NoSpacing"/>
        <w:numPr>
          <w:ilvl w:val="0"/>
          <w:numId w:val="112"/>
        </w:numPr>
      </w:pPr>
      <w:r>
        <w:t>Analogic &amp; Digital Sketching</w:t>
      </w:r>
    </w:p>
    <w:p w14:paraId="36E160F6" w14:textId="77777777" w:rsidR="00BF3D3B" w:rsidRDefault="00BF3D3B" w:rsidP="00BF3D3B">
      <w:pPr>
        <w:pStyle w:val="NoSpacing"/>
        <w:numPr>
          <w:ilvl w:val="0"/>
          <w:numId w:val="112"/>
        </w:numPr>
      </w:pPr>
      <w:r>
        <w:t>Illustrations techniques</w:t>
      </w:r>
    </w:p>
    <w:p w14:paraId="7F519268" w14:textId="5176EDA2" w:rsidR="00BF3D3B" w:rsidRDefault="00BF3D3B" w:rsidP="00BF3D3B">
      <w:pPr>
        <w:pStyle w:val="NoSpacing"/>
        <w:numPr>
          <w:ilvl w:val="0"/>
          <w:numId w:val="112"/>
        </w:numPr>
      </w:pPr>
      <w:r>
        <w:t>3D modeling (Alias/SubD)</w:t>
      </w:r>
    </w:p>
    <w:p w14:paraId="65EA6503" w14:textId="776AA633" w:rsidR="00BF3D3B" w:rsidRDefault="00BF3D3B" w:rsidP="00BF3D3B">
      <w:pPr>
        <w:pStyle w:val="NoSpacing"/>
        <w:numPr>
          <w:ilvl w:val="0"/>
          <w:numId w:val="112"/>
        </w:numPr>
      </w:pPr>
      <w:r>
        <w:t>Rendering (VRed)</w:t>
      </w:r>
    </w:p>
    <w:p w14:paraId="17A420DE" w14:textId="77777777" w:rsidR="003D48DA" w:rsidRDefault="003D48DA" w:rsidP="001D1725">
      <w:pPr>
        <w:pStyle w:val="NoSpacing"/>
        <w:sectPr w:rsidR="003D48DA" w:rsidSect="009A2934">
          <w:type w:val="continuous"/>
          <w:pgSz w:w="12240" w:h="15840" w:code="1"/>
          <w:pgMar w:top="540" w:right="1152" w:bottom="720" w:left="1152" w:header="510" w:footer="864" w:gutter="0"/>
          <w:cols w:num="2" w:space="720"/>
          <w:titlePg/>
          <w:docGrid w:linePitch="360"/>
        </w:sectPr>
      </w:pPr>
    </w:p>
    <w:p w14:paraId="5A3502D2" w14:textId="77777777" w:rsidR="00B26D9C" w:rsidRDefault="00B26D9C" w:rsidP="001D1725">
      <w:pPr>
        <w:pStyle w:val="NoSpacing"/>
      </w:pPr>
    </w:p>
    <w:p w14:paraId="37D94D96" w14:textId="36B40954" w:rsidR="00532972" w:rsidRPr="001D1725" w:rsidRDefault="001D1725" w:rsidP="001D1725">
      <w:pPr>
        <w:pStyle w:val="NoSpacing"/>
        <w:rPr>
          <w:b/>
          <w:bCs/>
          <w:smallCaps/>
        </w:rPr>
      </w:pPr>
      <w:r w:rsidRPr="001D1725">
        <w:rPr>
          <w:b/>
          <w:bCs/>
        </w:rPr>
        <w:t>PROFESSIONAL EXPERIENCE</w:t>
      </w:r>
      <w:r w:rsidR="00532972" w:rsidRPr="001D1725">
        <w:rPr>
          <w:b/>
          <w:bCs/>
        </w:rPr>
        <w:t>:</w:t>
      </w:r>
      <w:r w:rsidR="00532972" w:rsidRPr="001D1725">
        <w:rPr>
          <w:b/>
          <w:bCs/>
        </w:rPr>
        <w:tab/>
      </w:r>
    </w:p>
    <w:p w14:paraId="268241CB" w14:textId="77777777" w:rsidR="00532972" w:rsidRPr="00035ECD" w:rsidRDefault="00532972" w:rsidP="00035ECD">
      <w:pPr>
        <w:pStyle w:val="NoSpacing"/>
      </w:pPr>
    </w:p>
    <w:p w14:paraId="29570C3A" w14:textId="77777777" w:rsidR="009813B3" w:rsidRDefault="009813B3" w:rsidP="001D1725">
      <w:pPr>
        <w:pStyle w:val="NoSpacing"/>
        <w:rPr>
          <w:b/>
        </w:rPr>
      </w:pPr>
      <w:r>
        <w:rPr>
          <w:b/>
        </w:rPr>
        <w:t>Shape Designer</w:t>
      </w:r>
    </w:p>
    <w:p w14:paraId="6AF7E736" w14:textId="649EBA40" w:rsidR="009813B3" w:rsidRPr="007E6277" w:rsidRDefault="009813B3" w:rsidP="001D1725">
      <w:pPr>
        <w:pStyle w:val="NoSpacing"/>
        <w:rPr>
          <w:b/>
          <w:lang w:val="en-IN"/>
        </w:rPr>
      </w:pPr>
      <w:r w:rsidRPr="001C6267">
        <w:rPr>
          <w:b/>
          <w:lang w:val="pt-BR"/>
        </w:rPr>
        <w:t>Alpine Star/NISSAN</w:t>
      </w:r>
      <w:r w:rsidR="001C6267" w:rsidRPr="001C6267">
        <w:rPr>
          <w:b/>
          <w:lang w:val="pt-BR"/>
        </w:rPr>
        <w:t xml:space="preserve"> </w:t>
      </w:r>
      <w:r w:rsidR="001C6267">
        <w:rPr>
          <w:b/>
          <w:lang w:val="pt-BR"/>
        </w:rPr>
        <w:tab/>
      </w:r>
      <w:r w:rsidR="001C6267">
        <w:rPr>
          <w:b/>
          <w:lang w:val="pt-BR"/>
        </w:rPr>
        <w:tab/>
      </w:r>
      <w:r w:rsidR="001C6267">
        <w:rPr>
          <w:b/>
          <w:lang w:val="pt-BR"/>
        </w:rPr>
        <w:tab/>
      </w:r>
      <w:r w:rsidR="001C6267">
        <w:rPr>
          <w:b/>
          <w:lang w:val="pt-BR"/>
        </w:rPr>
        <w:tab/>
      </w:r>
      <w:r w:rsidR="001C6267">
        <w:rPr>
          <w:b/>
          <w:lang w:val="pt-BR"/>
        </w:rPr>
        <w:tab/>
      </w:r>
      <w:r w:rsidR="001C6267">
        <w:rPr>
          <w:b/>
          <w:lang w:val="pt-BR"/>
        </w:rPr>
        <w:tab/>
      </w:r>
      <w:r w:rsidR="001C6267">
        <w:rPr>
          <w:b/>
          <w:lang w:val="pt-BR"/>
        </w:rPr>
        <w:tab/>
      </w:r>
      <w:r w:rsidR="001C6267">
        <w:rPr>
          <w:b/>
          <w:lang w:val="pt-BR"/>
        </w:rPr>
        <w:tab/>
      </w:r>
      <w:r w:rsidR="001C6267">
        <w:rPr>
          <w:b/>
          <w:lang w:val="pt-BR"/>
        </w:rPr>
        <w:tab/>
      </w:r>
      <w:r w:rsidR="001C6267" w:rsidRPr="007E6277">
        <w:rPr>
          <w:b/>
          <w:lang w:val="en-IN"/>
        </w:rPr>
        <w:t>Mar 2023 to Present</w:t>
      </w:r>
    </w:p>
    <w:p w14:paraId="6DD0EB12" w14:textId="77777777" w:rsidR="009813B3" w:rsidRPr="007E6277" w:rsidRDefault="009813B3" w:rsidP="001D1725">
      <w:pPr>
        <w:pStyle w:val="NoSpacing"/>
        <w:rPr>
          <w:b/>
          <w:lang w:val="en-IN"/>
        </w:rPr>
      </w:pPr>
    </w:p>
    <w:p w14:paraId="2FA914F1" w14:textId="3E2AC29D" w:rsidR="007E6277" w:rsidRPr="007E6277" w:rsidRDefault="007E6277" w:rsidP="007E6277">
      <w:pPr>
        <w:pStyle w:val="NoSpacing"/>
        <w:numPr>
          <w:ilvl w:val="0"/>
          <w:numId w:val="115"/>
        </w:numPr>
        <w:rPr>
          <w:bCs/>
        </w:rPr>
      </w:pPr>
      <w:r w:rsidRPr="007E6277">
        <w:rPr>
          <w:bCs/>
        </w:rPr>
        <w:t>Conceptualized a versatile Google design intended for both on-road and off-road use, initiating the process with 2D sketches, rapid 3D sketches, VRed renderings, and ultimately delivering the final surface design (Alias) for the prototype.</w:t>
      </w:r>
    </w:p>
    <w:p w14:paraId="2D20C012" w14:textId="7AA2C9DD" w:rsidR="009813B3" w:rsidRDefault="007E6277" w:rsidP="007E6277">
      <w:pPr>
        <w:pStyle w:val="NoSpacing"/>
        <w:numPr>
          <w:ilvl w:val="0"/>
          <w:numId w:val="115"/>
        </w:numPr>
        <w:rPr>
          <w:bCs/>
        </w:rPr>
      </w:pPr>
      <w:r w:rsidRPr="007E6277">
        <w:rPr>
          <w:bCs/>
        </w:rPr>
        <w:t>Employed to interpret design preferences, refine preliminary surfaces, and produce the Class A surface for a new mid-size sedan, encompassing the body, doors, pillars, door trim, instrument panel, and headrest.</w:t>
      </w:r>
    </w:p>
    <w:p w14:paraId="74FC60A0" w14:textId="77777777" w:rsidR="007E6277" w:rsidRDefault="007E6277" w:rsidP="007E6277">
      <w:pPr>
        <w:pStyle w:val="NoSpacing"/>
        <w:rPr>
          <w:b/>
        </w:rPr>
      </w:pPr>
    </w:p>
    <w:p w14:paraId="6C04893C" w14:textId="77777777" w:rsidR="00AD2715" w:rsidRDefault="00AD2715" w:rsidP="001D1725">
      <w:pPr>
        <w:pStyle w:val="NoSpacing"/>
        <w:rPr>
          <w:b/>
        </w:rPr>
      </w:pPr>
      <w:r w:rsidRPr="00AD2715">
        <w:rPr>
          <w:b/>
        </w:rPr>
        <w:t xml:space="preserve">Tools Used: </w:t>
      </w:r>
      <w:r w:rsidRPr="00AD2715">
        <w:rPr>
          <w:bCs/>
        </w:rPr>
        <w:t>Alias SubD, Alias 3D Modeler, Alias Vred, Photoshop, Prototipagem, Sketches, Autodesk Alias, Surface Design</w:t>
      </w:r>
    </w:p>
    <w:p w14:paraId="1122DA69" w14:textId="77777777" w:rsidR="00AD2715" w:rsidRDefault="00AD2715" w:rsidP="001D1725">
      <w:pPr>
        <w:pStyle w:val="NoSpacing"/>
        <w:rPr>
          <w:b/>
        </w:rPr>
      </w:pPr>
    </w:p>
    <w:p w14:paraId="261D4344" w14:textId="0511A63B" w:rsidR="00B26D9C" w:rsidRDefault="00B26D9C" w:rsidP="001D1725">
      <w:pPr>
        <w:pStyle w:val="NoSpacing"/>
        <w:rPr>
          <w:b/>
        </w:rPr>
      </w:pPr>
      <w:r>
        <w:rPr>
          <w:b/>
        </w:rPr>
        <w:t>Sr. Automotive Designer</w:t>
      </w:r>
    </w:p>
    <w:p w14:paraId="7BF19B8A" w14:textId="580DCBF6" w:rsidR="005C0325" w:rsidRPr="005C0325" w:rsidRDefault="00B26D9C" w:rsidP="001D1725">
      <w:pPr>
        <w:pStyle w:val="NoSpacing"/>
        <w:rPr>
          <w:b/>
        </w:rPr>
      </w:pPr>
      <w:r>
        <w:rPr>
          <w:b/>
        </w:rPr>
        <w:t xml:space="preserve">Fox Sports, CA </w:t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  <w:t>Jul 2021 to Mar 2023</w:t>
      </w:r>
    </w:p>
    <w:p w14:paraId="53F2CEF6" w14:textId="77777777" w:rsidR="001D02FC" w:rsidRDefault="001D02FC" w:rsidP="00035ECD">
      <w:pPr>
        <w:pStyle w:val="NoSpacing"/>
        <w:rPr>
          <w:bCs/>
        </w:rPr>
      </w:pPr>
    </w:p>
    <w:p w14:paraId="6865A011" w14:textId="77777777" w:rsidR="007E6277" w:rsidRDefault="007E6277" w:rsidP="007E6277">
      <w:pPr>
        <w:pStyle w:val="NoSpacing"/>
        <w:numPr>
          <w:ilvl w:val="0"/>
          <w:numId w:val="116"/>
        </w:numPr>
      </w:pPr>
      <w:r w:rsidRPr="007E6277">
        <w:t xml:space="preserve">Generated innovative design concepts for MTB Helmets and Motorcycle Helmets through a combination of manual and digital techniques, including sketches and renderings using tools such as Photoshop. </w:t>
      </w:r>
    </w:p>
    <w:p w14:paraId="19A282E2" w14:textId="77777777" w:rsidR="007E6277" w:rsidRDefault="007E6277" w:rsidP="007E6277">
      <w:pPr>
        <w:pStyle w:val="NoSpacing"/>
        <w:numPr>
          <w:ilvl w:val="0"/>
          <w:numId w:val="116"/>
        </w:numPr>
      </w:pPr>
      <w:r w:rsidRPr="007E6277">
        <w:t xml:space="preserve">Led the complete development of 3D surfaces using ALIAS and SUB-D, ensuring A-class surface quality standards. </w:t>
      </w:r>
    </w:p>
    <w:p w14:paraId="3A98A164" w14:textId="1DBA92E8" w:rsidR="009813B3" w:rsidRDefault="007E6277" w:rsidP="007E6277">
      <w:pPr>
        <w:pStyle w:val="NoSpacing"/>
        <w:numPr>
          <w:ilvl w:val="0"/>
          <w:numId w:val="116"/>
        </w:numPr>
      </w:pPr>
      <w:r w:rsidRPr="007E6277">
        <w:t>Conducted thorough quality evaluations, emphasizing surface highlights. Produced realistic renderings using Vred and oversaw prototype creation</w:t>
      </w:r>
    </w:p>
    <w:p w14:paraId="3566F030" w14:textId="77777777" w:rsidR="007E6277" w:rsidRDefault="007E6277" w:rsidP="001D1725">
      <w:pPr>
        <w:pStyle w:val="NoSpacing"/>
        <w:rPr>
          <w:b/>
        </w:rPr>
      </w:pPr>
    </w:p>
    <w:p w14:paraId="1EAE2D9C" w14:textId="1BA289E0" w:rsidR="009813B3" w:rsidRDefault="009813B3" w:rsidP="001D1725">
      <w:pPr>
        <w:pStyle w:val="NoSpacing"/>
        <w:rPr>
          <w:b/>
          <w:bCs/>
        </w:rPr>
      </w:pPr>
      <w:bookmarkStart w:id="0" w:name="_Hlk162251190"/>
      <w:r>
        <w:rPr>
          <w:b/>
          <w:bCs/>
        </w:rPr>
        <w:t xml:space="preserve">Tools Used: </w:t>
      </w:r>
      <w:r w:rsidRPr="00AD2715">
        <w:t xml:space="preserve">Alias SubD, Alias 3D Modeler, Alias Vred, Photoshop, </w:t>
      </w:r>
      <w:r w:rsidRPr="00AD2715">
        <w:t>Prototipagem</w:t>
      </w:r>
      <w:r w:rsidRPr="00AD2715">
        <w:t xml:space="preserve">, </w:t>
      </w:r>
      <w:r w:rsidRPr="00AD2715">
        <w:t>Sketches</w:t>
      </w:r>
      <w:r w:rsidRPr="00AD2715">
        <w:t xml:space="preserve">, Autodesk Alias, </w:t>
      </w:r>
      <w:r w:rsidR="00AD2715" w:rsidRPr="00AD2715">
        <w:t>Surface Design</w:t>
      </w:r>
    </w:p>
    <w:bookmarkEnd w:id="0"/>
    <w:p w14:paraId="13E6738E" w14:textId="77777777" w:rsidR="009813B3" w:rsidRDefault="009813B3" w:rsidP="001D1725">
      <w:pPr>
        <w:pStyle w:val="NoSpacing"/>
        <w:rPr>
          <w:b/>
          <w:bCs/>
        </w:rPr>
      </w:pPr>
    </w:p>
    <w:p w14:paraId="4D97CFA8" w14:textId="2D0E4223" w:rsidR="001D02FC" w:rsidRDefault="00AD2715" w:rsidP="001D02FC">
      <w:pPr>
        <w:pStyle w:val="NoSpacing"/>
        <w:rPr>
          <w:b/>
          <w:bCs/>
        </w:rPr>
      </w:pPr>
      <w:r w:rsidRPr="00AD2715">
        <w:rPr>
          <w:b/>
          <w:bCs/>
        </w:rPr>
        <w:t>Shape Designer Senior</w:t>
      </w:r>
    </w:p>
    <w:p w14:paraId="40C6BFB7" w14:textId="3CE60023" w:rsidR="001D1725" w:rsidRDefault="00AD2715" w:rsidP="001D02FC">
      <w:pPr>
        <w:pStyle w:val="NoSpacing"/>
        <w:rPr>
          <w:b/>
          <w:bCs/>
        </w:rPr>
      </w:pPr>
      <w:r w:rsidRPr="00AD2715">
        <w:rPr>
          <w:b/>
          <w:bCs/>
        </w:rPr>
        <w:t>Ford Motor Company</w:t>
      </w:r>
      <w:r w:rsidR="00C32B87">
        <w:rPr>
          <w:b/>
          <w:bCs/>
        </w:rPr>
        <w:t xml:space="preserve">, </w:t>
      </w:r>
      <w:r w:rsidR="00C32B87" w:rsidRPr="00C32B87">
        <w:rPr>
          <w:b/>
          <w:bCs/>
        </w:rPr>
        <w:t>Brazil</w:t>
      </w:r>
      <w:r w:rsidR="00C32B87">
        <w:rPr>
          <w:b/>
          <w:bCs/>
        </w:rPr>
        <w:t xml:space="preserve"> &amp; US </w:t>
      </w:r>
      <w:r w:rsidR="00C32B87">
        <w:rPr>
          <w:b/>
          <w:bCs/>
        </w:rPr>
        <w:tab/>
      </w:r>
      <w:r w:rsidR="00C32B87">
        <w:rPr>
          <w:b/>
          <w:bCs/>
        </w:rPr>
        <w:tab/>
      </w:r>
      <w:r w:rsidR="00C32B87">
        <w:rPr>
          <w:b/>
          <w:bCs/>
        </w:rPr>
        <w:tab/>
      </w:r>
      <w:r w:rsidR="00C32B87">
        <w:rPr>
          <w:b/>
          <w:bCs/>
        </w:rPr>
        <w:tab/>
      </w:r>
      <w:r w:rsidR="00C32B87">
        <w:rPr>
          <w:b/>
          <w:bCs/>
        </w:rPr>
        <w:tab/>
      </w:r>
      <w:r w:rsidR="00C32B87">
        <w:rPr>
          <w:b/>
          <w:bCs/>
        </w:rPr>
        <w:tab/>
        <w:t xml:space="preserve">  May 2003 to Feb 2021</w:t>
      </w:r>
    </w:p>
    <w:p w14:paraId="6F1ACDCB" w14:textId="77777777" w:rsidR="00C32B87" w:rsidRPr="00C32B87" w:rsidRDefault="00C32B87" w:rsidP="001D02FC">
      <w:pPr>
        <w:pStyle w:val="NoSpacing"/>
        <w:rPr>
          <w:sz w:val="10"/>
          <w:szCs w:val="10"/>
        </w:rPr>
      </w:pPr>
    </w:p>
    <w:p w14:paraId="3F36481C" w14:textId="41CE1ACC" w:rsidR="00C32B87" w:rsidRPr="00C32B87" w:rsidRDefault="00C32B87" w:rsidP="001D02FC">
      <w:pPr>
        <w:pStyle w:val="NoSpacing"/>
        <w:rPr>
          <w:b/>
          <w:bCs/>
        </w:rPr>
      </w:pPr>
      <w:r w:rsidRPr="00C32B87">
        <w:rPr>
          <w:b/>
          <w:bCs/>
        </w:rPr>
        <w:t>VPS Senior Designer</w:t>
      </w:r>
      <w:r>
        <w:rPr>
          <w:b/>
          <w:bCs/>
        </w:rPr>
        <w:t xml:space="preserve"> (Feb 2019 to Feb 2021)</w:t>
      </w:r>
    </w:p>
    <w:p w14:paraId="7D1450F1" w14:textId="77777777" w:rsidR="00C32B87" w:rsidRPr="00C32B87" w:rsidRDefault="00C32B87" w:rsidP="001D02FC">
      <w:pPr>
        <w:pStyle w:val="NoSpacing"/>
        <w:rPr>
          <w:sz w:val="10"/>
          <w:szCs w:val="10"/>
        </w:rPr>
      </w:pPr>
    </w:p>
    <w:p w14:paraId="7EA6801D" w14:textId="1C3656D1" w:rsidR="007E6277" w:rsidRPr="007E6277" w:rsidRDefault="007E6277" w:rsidP="007E6277">
      <w:pPr>
        <w:pStyle w:val="NoSpacing"/>
        <w:numPr>
          <w:ilvl w:val="0"/>
          <w:numId w:val="117"/>
        </w:numPr>
        <w:rPr>
          <w:bCs/>
        </w:rPr>
      </w:pPr>
      <w:r w:rsidRPr="007E6277">
        <w:rPr>
          <w:bCs/>
        </w:rPr>
        <w:t>Throughout my relocation to the USA, I honed my Automotive and product illustration skills at Sketch It alongside top-tier designers in the industry. This experience allowed me to refine various manual and digital drawing techniques, drawing insights from renowned brands such as Peugeot, Honda, Citroen, Chevrolet, and Volkswagen.</w:t>
      </w:r>
    </w:p>
    <w:p w14:paraId="548DE6E6" w14:textId="1D87F261" w:rsidR="007E6277" w:rsidRPr="007E6277" w:rsidRDefault="007E6277" w:rsidP="007E6277">
      <w:pPr>
        <w:pStyle w:val="NoSpacing"/>
        <w:numPr>
          <w:ilvl w:val="0"/>
          <w:numId w:val="117"/>
        </w:numPr>
        <w:rPr>
          <w:bCs/>
        </w:rPr>
      </w:pPr>
      <w:r w:rsidRPr="007E6277">
        <w:rPr>
          <w:bCs/>
        </w:rPr>
        <w:t>Tasked with verifying and evaluating the assembly of 3D models for virtual presentations, I proactively sought creative solutions to address feasibility challenges while managing considerations of timing and cost.</w:t>
      </w:r>
    </w:p>
    <w:p w14:paraId="398DA775" w14:textId="10CDCD4C" w:rsidR="009340E0" w:rsidRDefault="007E6277" w:rsidP="007E6277">
      <w:pPr>
        <w:pStyle w:val="NoSpacing"/>
        <w:numPr>
          <w:ilvl w:val="0"/>
          <w:numId w:val="117"/>
        </w:numPr>
        <w:rPr>
          <w:bCs/>
        </w:rPr>
      </w:pPr>
      <w:r w:rsidRPr="007E6277">
        <w:rPr>
          <w:bCs/>
        </w:rPr>
        <w:t>Additionally, I played a key role in approving and releasing A-Class surfaces for prototyping, ensuring the highest standards of quality and precision.</w:t>
      </w:r>
    </w:p>
    <w:p w14:paraId="3D64559D" w14:textId="77777777" w:rsidR="007E6277" w:rsidRDefault="007E6277" w:rsidP="007E6277">
      <w:pPr>
        <w:pStyle w:val="NoSpacing"/>
        <w:rPr>
          <w:b/>
        </w:rPr>
      </w:pPr>
    </w:p>
    <w:p w14:paraId="3D442D5B" w14:textId="77777777" w:rsidR="00BF3D3B" w:rsidRDefault="00BF3D3B" w:rsidP="00BF3D3B">
      <w:pPr>
        <w:pStyle w:val="NoSpacing"/>
        <w:rPr>
          <w:b/>
          <w:bCs/>
        </w:rPr>
      </w:pPr>
      <w:r>
        <w:rPr>
          <w:b/>
          <w:bCs/>
        </w:rPr>
        <w:t xml:space="preserve">Tools Used: </w:t>
      </w:r>
      <w:r w:rsidRPr="00AD2715">
        <w:t>Alias SubD, Alias 3D Modeler, Alias Vred, Photoshop, Prototipagem, Sketches, Autodesk Alias, Surface Design</w:t>
      </w:r>
    </w:p>
    <w:p w14:paraId="37A06602" w14:textId="77777777" w:rsidR="00BF3D3B" w:rsidRDefault="00BF3D3B" w:rsidP="001D1725">
      <w:pPr>
        <w:pStyle w:val="NoSpacing"/>
        <w:rPr>
          <w:b/>
        </w:rPr>
      </w:pPr>
    </w:p>
    <w:p w14:paraId="2D3AF2EE" w14:textId="4C74CB19" w:rsidR="005C0325" w:rsidRPr="005C0325" w:rsidRDefault="00C32B87" w:rsidP="001D1725">
      <w:pPr>
        <w:pStyle w:val="NoSpacing"/>
        <w:rPr>
          <w:b/>
        </w:rPr>
      </w:pPr>
      <w:r>
        <w:rPr>
          <w:b/>
        </w:rPr>
        <w:t>Sr Designer (Int/Ext) (May 2003 to Jul 2018)</w:t>
      </w:r>
    </w:p>
    <w:p w14:paraId="1A63E219" w14:textId="77777777" w:rsidR="00D53105" w:rsidRPr="00035ECD" w:rsidRDefault="00D53105" w:rsidP="00035ECD">
      <w:pPr>
        <w:pStyle w:val="NoSpacing"/>
      </w:pPr>
    </w:p>
    <w:p w14:paraId="28C409AB" w14:textId="1FB7FFC1" w:rsidR="007E6277" w:rsidRDefault="007E6277" w:rsidP="007E6277">
      <w:pPr>
        <w:pStyle w:val="NoSpacing"/>
        <w:numPr>
          <w:ilvl w:val="0"/>
          <w:numId w:val="118"/>
        </w:numPr>
      </w:pPr>
      <w:r>
        <w:t>Accountable for crafting proposals using meticulous manual and digital sketches (Photoshop), 3D sketches (Alias &amp; Sub D), VRed renderings, and overseeing all clay modeling and surface smoothing in IceMsurf for the complete range of vehicles within the brand's lineup in Brazil.</w:t>
      </w:r>
    </w:p>
    <w:p w14:paraId="39C690A7" w14:textId="72991AD8" w:rsidR="00015465" w:rsidRDefault="007E6277" w:rsidP="007E6277">
      <w:pPr>
        <w:pStyle w:val="NoSpacing"/>
        <w:numPr>
          <w:ilvl w:val="0"/>
          <w:numId w:val="118"/>
        </w:numPr>
      </w:pPr>
      <w:r>
        <w:t>Specialized designer focused on innovation and the development of new products in collaboration with engineering, UX, and marketing teams.</w:t>
      </w:r>
    </w:p>
    <w:p w14:paraId="3BA0384D" w14:textId="77777777" w:rsidR="007E6277" w:rsidRDefault="007E6277" w:rsidP="007E6277">
      <w:pPr>
        <w:pStyle w:val="NoSpacing"/>
        <w:rPr>
          <w:b/>
        </w:rPr>
      </w:pPr>
    </w:p>
    <w:p w14:paraId="50B52614" w14:textId="22E334DE" w:rsidR="00C32B87" w:rsidRDefault="00C32B87" w:rsidP="00015465">
      <w:pPr>
        <w:pStyle w:val="NoSpacing"/>
        <w:rPr>
          <w:b/>
        </w:rPr>
      </w:pPr>
      <w:r w:rsidRPr="00C32B87">
        <w:rPr>
          <w:b/>
        </w:rPr>
        <w:t>Automotive Styling Designer</w:t>
      </w:r>
    </w:p>
    <w:p w14:paraId="3F44DC4B" w14:textId="53B93514" w:rsidR="00C32B87" w:rsidRDefault="00C32B87" w:rsidP="00015465">
      <w:pPr>
        <w:pStyle w:val="NoSpacing"/>
        <w:rPr>
          <w:b/>
        </w:rPr>
      </w:pPr>
      <w:r w:rsidRPr="00C32B87">
        <w:rPr>
          <w:b/>
        </w:rPr>
        <w:t>Mercedes-Benz</w:t>
      </w:r>
      <w:r>
        <w:rPr>
          <w:b/>
        </w:rPr>
        <w:t xml:space="preserve">, Brazil </w:t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  <w:t>May 2000 to May 2003</w:t>
      </w:r>
    </w:p>
    <w:p w14:paraId="41990E3A" w14:textId="77777777" w:rsidR="00C32B87" w:rsidRDefault="00C32B87" w:rsidP="00015465">
      <w:pPr>
        <w:pStyle w:val="NoSpacing"/>
        <w:rPr>
          <w:b/>
        </w:rPr>
      </w:pPr>
    </w:p>
    <w:p w14:paraId="2489F516" w14:textId="77777777" w:rsidR="007E6277" w:rsidRDefault="007E6277" w:rsidP="007E6277">
      <w:pPr>
        <w:pStyle w:val="NoSpacing"/>
        <w:numPr>
          <w:ilvl w:val="0"/>
          <w:numId w:val="119"/>
        </w:numPr>
      </w:pPr>
      <w:r>
        <w:t xml:space="preserve">Responsibilities involved devising innovative solutions for external and internal design aspects of HSK, FSK, Accelo &amp; LN vehicles, employing both manual and digital sketching techniques (Photoshop), and crafting 3D surfaces using Alias. </w:t>
      </w:r>
    </w:p>
    <w:p w14:paraId="0D554724" w14:textId="6130B483" w:rsidR="007E6277" w:rsidRDefault="007E6277" w:rsidP="007E6277">
      <w:pPr>
        <w:pStyle w:val="NoSpacing"/>
        <w:numPr>
          <w:ilvl w:val="0"/>
          <w:numId w:val="119"/>
        </w:numPr>
      </w:pPr>
      <w:r>
        <w:t>Additionally, oversaw the development of models in clay.</w:t>
      </w:r>
    </w:p>
    <w:p w14:paraId="34775626" w14:textId="77777777" w:rsidR="007E6277" w:rsidRPr="00E57230" w:rsidRDefault="007E6277" w:rsidP="00E57230">
      <w:pPr>
        <w:pStyle w:val="NoSpacing"/>
      </w:pPr>
    </w:p>
    <w:p w14:paraId="3595A16D" w14:textId="5B50591B" w:rsidR="00BF3D3B" w:rsidRPr="00E57230" w:rsidRDefault="00BF3D3B" w:rsidP="00E57230">
      <w:pPr>
        <w:pStyle w:val="NoSpacing"/>
        <w:rPr>
          <w:b/>
          <w:bCs/>
        </w:rPr>
      </w:pPr>
      <w:r w:rsidRPr="00E57230">
        <w:rPr>
          <w:b/>
          <w:bCs/>
        </w:rPr>
        <w:t>Automotive Styling Designer</w:t>
      </w:r>
    </w:p>
    <w:p w14:paraId="672B93FD" w14:textId="5FBA9EBC" w:rsidR="00BF3D3B" w:rsidRPr="00E57230" w:rsidRDefault="00BF3D3B" w:rsidP="00E57230">
      <w:pPr>
        <w:pStyle w:val="NoSpacing"/>
        <w:rPr>
          <w:b/>
          <w:bCs/>
        </w:rPr>
      </w:pPr>
      <w:r w:rsidRPr="00E57230">
        <w:rPr>
          <w:b/>
          <w:bCs/>
        </w:rPr>
        <w:t>Volkswagen</w:t>
      </w:r>
      <w:r w:rsidRPr="00E57230">
        <w:rPr>
          <w:b/>
          <w:bCs/>
        </w:rPr>
        <w:t xml:space="preserve">, Brazil </w:t>
      </w:r>
      <w:r w:rsidRPr="00E57230">
        <w:rPr>
          <w:b/>
          <w:bCs/>
        </w:rPr>
        <w:tab/>
      </w:r>
      <w:r w:rsidRPr="00E57230">
        <w:rPr>
          <w:b/>
          <w:bCs/>
        </w:rPr>
        <w:tab/>
      </w:r>
      <w:r w:rsidRPr="00E57230">
        <w:rPr>
          <w:b/>
          <w:bCs/>
        </w:rPr>
        <w:tab/>
      </w:r>
      <w:r w:rsidRPr="00E57230">
        <w:rPr>
          <w:b/>
          <w:bCs/>
        </w:rPr>
        <w:tab/>
      </w:r>
      <w:r w:rsidRPr="00E57230">
        <w:rPr>
          <w:b/>
          <w:bCs/>
        </w:rPr>
        <w:tab/>
      </w:r>
      <w:r w:rsidRPr="00E57230">
        <w:rPr>
          <w:b/>
          <w:bCs/>
        </w:rPr>
        <w:tab/>
      </w:r>
      <w:r w:rsidRPr="00E57230">
        <w:rPr>
          <w:b/>
          <w:bCs/>
        </w:rPr>
        <w:tab/>
      </w:r>
      <w:r w:rsidRPr="00E57230">
        <w:rPr>
          <w:b/>
          <w:bCs/>
        </w:rPr>
        <w:tab/>
        <w:t>Jan 1998 to May 2000</w:t>
      </w:r>
    </w:p>
    <w:p w14:paraId="29651E00" w14:textId="77777777" w:rsidR="00BF3D3B" w:rsidRPr="00E57230" w:rsidRDefault="00BF3D3B" w:rsidP="00E57230">
      <w:pPr>
        <w:pStyle w:val="NoSpacing"/>
      </w:pPr>
    </w:p>
    <w:p w14:paraId="6E9A6D5B" w14:textId="77777777" w:rsidR="00E57230" w:rsidRPr="00E57230" w:rsidRDefault="00E57230" w:rsidP="00E57230">
      <w:pPr>
        <w:pStyle w:val="NoSpacing"/>
        <w:numPr>
          <w:ilvl w:val="0"/>
          <w:numId w:val="121"/>
        </w:numPr>
      </w:pPr>
      <w:r w:rsidRPr="00E57230">
        <w:t xml:space="preserve">After a year as an intern, I transitioned to a full-time role in the creation shape team. Here, I contributed to the development of numerous 2D proposals for automotive projects in the Brazilian studio, utilizing both manual and digital sketching techniques (Photoshop). </w:t>
      </w:r>
    </w:p>
    <w:p w14:paraId="382509FD" w14:textId="7165EF4E" w:rsidR="00BF3D3B" w:rsidRPr="00E57230" w:rsidRDefault="00E57230" w:rsidP="00E57230">
      <w:pPr>
        <w:pStyle w:val="NoSpacing"/>
        <w:numPr>
          <w:ilvl w:val="0"/>
          <w:numId w:val="121"/>
        </w:numPr>
      </w:pPr>
      <w:r w:rsidRPr="00E57230">
        <w:t>Additionally, I expanded my proficiency in Alias Auto Studio and took on the responsibility of spearheading the development of a line of trucks for the company.</w:t>
      </w:r>
    </w:p>
    <w:p w14:paraId="489ADB5D" w14:textId="77777777" w:rsidR="00E57230" w:rsidRPr="00E57230" w:rsidRDefault="00E57230" w:rsidP="00E57230">
      <w:pPr>
        <w:pStyle w:val="NoSpacing"/>
      </w:pPr>
    </w:p>
    <w:p w14:paraId="3ED21149" w14:textId="485EB008" w:rsidR="00532972" w:rsidRPr="00A75463" w:rsidRDefault="00532972" w:rsidP="00532972">
      <w:pPr>
        <w:pStyle w:val="Title"/>
        <w:pBdr>
          <w:bottom w:val="single" w:sz="12" w:space="1" w:color="auto"/>
        </w:pBdr>
        <w:jc w:val="left"/>
        <w:rPr>
          <w:rFonts w:asciiTheme="minorHAnsi" w:hAnsiTheme="minorHAnsi" w:cstheme="minorHAnsi"/>
          <w:caps/>
          <w:smallCaps w:val="0"/>
          <w:sz w:val="22"/>
          <w:szCs w:val="22"/>
        </w:rPr>
      </w:pPr>
      <w:r w:rsidRPr="00044096">
        <w:rPr>
          <w:rFonts w:asciiTheme="minorHAnsi" w:hAnsiTheme="minorHAnsi" w:cstheme="minorHAnsi"/>
          <w:smallCaps w:val="0"/>
          <w:sz w:val="22"/>
          <w:szCs w:val="22"/>
        </w:rPr>
        <w:t>EDUCATION</w:t>
      </w:r>
      <w:r w:rsidR="00251678">
        <w:rPr>
          <w:rFonts w:asciiTheme="minorHAnsi" w:hAnsiTheme="minorHAnsi" w:cstheme="minorHAnsi"/>
          <w:smallCaps w:val="0"/>
          <w:sz w:val="22"/>
          <w:szCs w:val="22"/>
        </w:rPr>
        <w:t xml:space="preserve"> &amp; CERTIFICATIONS</w:t>
      </w:r>
      <w:r w:rsidRPr="00220B99">
        <w:rPr>
          <w:rFonts w:asciiTheme="minorHAnsi" w:hAnsiTheme="minorHAnsi" w:cstheme="minorHAnsi"/>
          <w:smallCaps w:val="0"/>
          <w:sz w:val="22"/>
          <w:szCs w:val="22"/>
        </w:rPr>
        <w:t>:</w:t>
      </w:r>
    </w:p>
    <w:p w14:paraId="05D9F8F8" w14:textId="77777777" w:rsidR="002C08E8" w:rsidRDefault="002C08E8" w:rsidP="00035ECD">
      <w:pPr>
        <w:pStyle w:val="NoSpacing"/>
      </w:pPr>
    </w:p>
    <w:p w14:paraId="3E013E58" w14:textId="099FEFD7" w:rsidR="00C97C14" w:rsidRPr="00BF3D3B" w:rsidRDefault="00BF3D3B" w:rsidP="00BF3D3B">
      <w:pPr>
        <w:pStyle w:val="NoSpacing"/>
        <w:numPr>
          <w:ilvl w:val="0"/>
          <w:numId w:val="61"/>
        </w:numPr>
        <w:rPr>
          <w:lang w:val="pt-BR"/>
        </w:rPr>
      </w:pPr>
      <w:r w:rsidRPr="00BF3D3B">
        <w:rPr>
          <w:lang w:val="pt-BR"/>
        </w:rPr>
        <w:t>BA Industrial Design, Sao Paulo, Brazil</w:t>
      </w:r>
      <w:r w:rsidR="007E6277">
        <w:rPr>
          <w:lang w:val="pt-BR"/>
        </w:rPr>
        <w:t xml:space="preserve"> - 1998</w:t>
      </w:r>
    </w:p>
    <w:sectPr w:rsidR="00C97C14" w:rsidRPr="00BF3D3B" w:rsidSect="009A2934">
      <w:type w:val="continuous"/>
      <w:pgSz w:w="12240" w:h="15840" w:code="1"/>
      <w:pgMar w:top="540" w:right="1152" w:bottom="720" w:left="1152" w:header="510" w:footer="864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425FFCF" w14:textId="77777777" w:rsidR="009A2934" w:rsidRDefault="009A2934">
      <w:r>
        <w:separator/>
      </w:r>
    </w:p>
  </w:endnote>
  <w:endnote w:type="continuationSeparator" w:id="0">
    <w:p w14:paraId="15EF9EDA" w14:textId="77777777" w:rsidR="009A2934" w:rsidRDefault="009A293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Noto Sans Symbols">
    <w:altName w:val="Calibri"/>
    <w:charset w:val="00"/>
    <w:family w:val="auto"/>
    <w:pitch w:val="default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Times New Roman Bold">
    <w:panose1 w:val="00000000000000000000"/>
    <w:charset w:val="00"/>
    <w:family w:val="roman"/>
    <w:notTrueType/>
    <w:pitch w:val="default"/>
  </w:font>
  <w:font w:name="ヒラギノ角ゴ Pro W3">
    <w:panose1 w:val="00000000000000000000"/>
    <w:charset w:val="80"/>
    <w:family w:val="roman"/>
    <w:notTrueType/>
    <w:pitch w:val="default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CF2776E" w14:textId="77777777" w:rsidR="00C56794" w:rsidRDefault="00C56794">
    <w:pPr>
      <w:pStyle w:val="Footer"/>
    </w:pPr>
  </w:p>
  <w:p w14:paraId="68466BA4" w14:textId="77777777" w:rsidR="00B360ED" w:rsidRDefault="00B360ED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396C418" w14:textId="77777777" w:rsidR="009A2934" w:rsidRDefault="009A2934">
      <w:r>
        <w:separator/>
      </w:r>
    </w:p>
  </w:footnote>
  <w:footnote w:type="continuationSeparator" w:id="0">
    <w:p w14:paraId="2065C7BB" w14:textId="77777777" w:rsidR="009A2934" w:rsidRDefault="009A293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9BA34E6" w14:textId="77777777" w:rsidR="00BA2960" w:rsidRDefault="00BA2960">
    <w:pPr>
      <w:pStyle w:val="Header"/>
    </w:pPr>
  </w:p>
  <w:p w14:paraId="55CC7D6F" w14:textId="77777777" w:rsidR="00BA2960" w:rsidRDefault="00BA2960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757FB71" w14:textId="7DAFB948" w:rsidR="00BF14B3" w:rsidRPr="00654952" w:rsidRDefault="00BF14B3" w:rsidP="009D2991">
    <w:pPr>
      <w:pStyle w:val="NoSpacing"/>
    </w:pPr>
    <w:r w:rsidRPr="00654952">
      <w:rPr>
        <w:b/>
        <w:bCs/>
      </w:rPr>
      <w:t>Candidate Location:</w:t>
    </w:r>
    <w:r w:rsidR="00EC3F6D" w:rsidRPr="00654952">
      <w:t xml:space="preserve"> </w:t>
    </w:r>
    <w:r w:rsidR="00B26D9C" w:rsidRPr="00B26D9C">
      <w:t>Huntington Beach</w:t>
    </w:r>
    <w:r w:rsidR="00526C25" w:rsidRPr="00526C25">
      <w:t>,</w:t>
    </w:r>
    <w:r w:rsidR="00526C25">
      <w:t xml:space="preserve"> </w:t>
    </w:r>
    <w:r w:rsidR="00B26D9C">
      <w:t>CA</w:t>
    </w:r>
  </w:p>
  <w:p w14:paraId="2AE93543" w14:textId="0429BFF3" w:rsidR="007255EB" w:rsidRDefault="00BF14B3" w:rsidP="00654952">
    <w:pPr>
      <w:pStyle w:val="NoSpacing"/>
    </w:pPr>
    <w:r w:rsidRPr="00654952">
      <w:rPr>
        <w:b/>
        <w:bCs/>
      </w:rPr>
      <w:t>Candidate E-mail ID:</w:t>
    </w:r>
    <w:r w:rsidRPr="00654952">
      <w:t xml:space="preserve"> </w:t>
    </w:r>
    <w:r w:rsidR="00B26D9C" w:rsidRPr="00B26D9C">
      <w:rPr>
        <w:rStyle w:val="Hyperlink"/>
      </w:rPr>
      <w:t>marcelovaz.design@gmail.com</w:t>
    </w:r>
  </w:p>
  <w:p w14:paraId="639D8B28" w14:textId="5C601DB0" w:rsidR="00BF14B3" w:rsidRPr="00B26D9C" w:rsidRDefault="00BF14B3" w:rsidP="00654952">
    <w:pPr>
      <w:pStyle w:val="NoSpacing"/>
      <w:rPr>
        <w:lang w:val="en-IN"/>
      </w:rPr>
    </w:pPr>
    <w:r w:rsidRPr="00B26D9C">
      <w:rPr>
        <w:b/>
        <w:bCs/>
        <w:lang w:val="en-IN"/>
      </w:rPr>
      <w:t>Contact Number:</w:t>
    </w:r>
    <w:r w:rsidR="004C7072" w:rsidRPr="00B26D9C">
      <w:rPr>
        <w:lang w:val="en-IN"/>
      </w:rPr>
      <w:t xml:space="preserve"> </w:t>
    </w:r>
    <w:r w:rsidR="00B26D9C" w:rsidRPr="00B26D9C">
      <w:rPr>
        <w:lang w:val="en-IN"/>
      </w:rPr>
      <w:t>714-787-8348</w:t>
    </w:r>
  </w:p>
  <w:p w14:paraId="6360024A" w14:textId="77777777" w:rsidR="00AD5567" w:rsidRPr="00B26D9C" w:rsidRDefault="00AD5567" w:rsidP="00AD5567">
    <w:pPr>
      <w:pStyle w:val="Header"/>
      <w:rPr>
        <w:rFonts w:asciiTheme="minorHAnsi" w:hAnsiTheme="minorHAnsi" w:cstheme="minorHAnsi"/>
        <w:b/>
        <w:sz w:val="10"/>
        <w:szCs w:val="28"/>
        <w:lang w:val="en-IN"/>
      </w:rPr>
    </w:pPr>
  </w:p>
  <w:p w14:paraId="33822890" w14:textId="3A7AC3C6" w:rsidR="001D1725" w:rsidRPr="00007122" w:rsidRDefault="00007122" w:rsidP="005C26B1">
    <w:pPr>
      <w:pStyle w:val="Header"/>
      <w:jc w:val="center"/>
      <w:rPr>
        <w:rFonts w:asciiTheme="minorHAnsi" w:hAnsiTheme="minorHAnsi" w:cstheme="minorHAnsi"/>
        <w:b/>
        <w:sz w:val="28"/>
        <w:szCs w:val="28"/>
        <w:lang w:val="pt-BR"/>
      </w:rPr>
    </w:pPr>
    <w:r w:rsidRPr="00007122">
      <w:rPr>
        <w:rFonts w:asciiTheme="minorHAnsi" w:hAnsiTheme="minorHAnsi" w:cstheme="minorHAnsi"/>
        <w:b/>
        <w:sz w:val="28"/>
        <w:szCs w:val="28"/>
        <w:lang w:val="pt-BR"/>
      </w:rPr>
      <w:t>Marcelo Luis Vaz Dos Santos</w:t>
    </w:r>
  </w:p>
  <w:p w14:paraId="23F2F05D" w14:textId="7098DDCE" w:rsidR="00654952" w:rsidRPr="00007122" w:rsidRDefault="00654952" w:rsidP="005C26B1">
    <w:pPr>
      <w:pStyle w:val="Header"/>
      <w:jc w:val="center"/>
      <w:rPr>
        <w:sz w:val="11"/>
        <w:lang w:val="pt-BR"/>
      </w:rPr>
    </w:pPr>
    <w:r w:rsidRPr="00007122">
      <w:rPr>
        <w:rFonts w:asciiTheme="minorHAnsi" w:hAnsiTheme="minorHAnsi" w:cstheme="minorHAnsi"/>
        <w:b/>
        <w:sz w:val="28"/>
        <w:szCs w:val="28"/>
        <w:lang w:val="pt-BR"/>
      </w:rPr>
      <w:tab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FE"/>
    <w:multiLevelType w:val="singleLevel"/>
    <w:tmpl w:val="FFFFFFFF"/>
    <w:lvl w:ilvl="0">
      <w:numFmt w:val="decimal"/>
      <w:pStyle w:val="Achievement"/>
      <w:lvlText w:val="*"/>
      <w:lvlJc w:val="left"/>
    </w:lvl>
  </w:abstractNum>
  <w:abstractNum w:abstractNumId="1" w15:restartNumberingAfterBreak="0">
    <w:nsid w:val="00000002"/>
    <w:multiLevelType w:val="singleLevel"/>
    <w:tmpl w:val="00000002"/>
    <w:name w:val="WW8Num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/>
      </w:rPr>
    </w:lvl>
  </w:abstractNum>
  <w:abstractNum w:abstractNumId="2" w15:restartNumberingAfterBreak="0">
    <w:nsid w:val="00000003"/>
    <w:multiLevelType w:val="singleLevel"/>
    <w:tmpl w:val="00000003"/>
    <w:name w:val="WW8Num3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/>
      </w:rPr>
    </w:lvl>
  </w:abstractNum>
  <w:abstractNum w:abstractNumId="3" w15:restartNumberingAfterBreak="0">
    <w:nsid w:val="00000004"/>
    <w:multiLevelType w:val="singleLevel"/>
    <w:tmpl w:val="00000004"/>
    <w:name w:val="WW8Num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/>
      </w:rPr>
    </w:lvl>
  </w:abstractNum>
  <w:abstractNum w:abstractNumId="4" w15:restartNumberingAfterBreak="0">
    <w:nsid w:val="00000005"/>
    <w:multiLevelType w:val="singleLevel"/>
    <w:tmpl w:val="00000005"/>
    <w:name w:val="WW8Num5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/>
      </w:rPr>
    </w:lvl>
  </w:abstractNum>
  <w:abstractNum w:abstractNumId="5" w15:restartNumberingAfterBreak="0">
    <w:nsid w:val="00000006"/>
    <w:multiLevelType w:val="singleLevel"/>
    <w:tmpl w:val="00000006"/>
    <w:name w:val="WW8Num6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/>
      </w:rPr>
    </w:lvl>
  </w:abstractNum>
  <w:abstractNum w:abstractNumId="6" w15:restartNumberingAfterBreak="0">
    <w:nsid w:val="00000008"/>
    <w:multiLevelType w:val="multilevel"/>
    <w:tmpl w:val="00000008"/>
    <w:name w:val="WW8Num7"/>
    <w:lvl w:ilvl="0">
      <w:start w:val="1"/>
      <w:numFmt w:val="bullet"/>
      <w:lvlText w:val=""/>
      <w:lvlJc w:val="left"/>
      <w:pPr>
        <w:tabs>
          <w:tab w:val="num" w:pos="720"/>
        </w:tabs>
        <w:ind w:left="720" w:hanging="360"/>
      </w:pPr>
      <w:rPr>
        <w:rFonts w:ascii="Wingdings" w:hAnsi="Wingdings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/>
      </w:rPr>
    </w:lvl>
    <w:lvl w:ilvl="2">
      <w:start w:val="1"/>
      <w:numFmt w:val="decimal"/>
      <w:lvlText w:val="%2.%3."/>
      <w:lvlJc w:val="left"/>
      <w:pPr>
        <w:tabs>
          <w:tab w:val="num" w:pos="2160"/>
        </w:tabs>
        <w:ind w:left="2160" w:hanging="360"/>
      </w:pPr>
      <w:rPr>
        <w:rFonts w:cs="Times New Roman"/>
      </w:rPr>
    </w:lvl>
    <w:lvl w:ilvl="3">
      <w:start w:val="1"/>
      <w:numFmt w:val="decimal"/>
      <w:lvlText w:val="%2.%3.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>
      <w:start w:val="1"/>
      <w:numFmt w:val="decimal"/>
      <w:lvlText w:val="%2.%3.%4.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>
      <w:start w:val="1"/>
      <w:numFmt w:val="decimal"/>
      <w:lvlText w:val="%2.%3.%4.%5.%6."/>
      <w:lvlJc w:val="left"/>
      <w:pPr>
        <w:tabs>
          <w:tab w:val="num" w:pos="4320"/>
        </w:tabs>
        <w:ind w:left="4320" w:hanging="360"/>
      </w:pPr>
      <w:rPr>
        <w:rFonts w:cs="Times New Roman"/>
      </w:rPr>
    </w:lvl>
    <w:lvl w:ilvl="6">
      <w:start w:val="1"/>
      <w:numFmt w:val="decimal"/>
      <w:lvlText w:val="%2.%3.%4.%5.%6.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>
      <w:start w:val="1"/>
      <w:numFmt w:val="decimal"/>
      <w:lvlText w:val="%2.%3.%4.%5.%6.%7.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>
      <w:start w:val="1"/>
      <w:numFmt w:val="decimal"/>
      <w:lvlText w:val="%2.%3.%4.%5.%6.%7.%8.%9."/>
      <w:lvlJc w:val="left"/>
      <w:pPr>
        <w:tabs>
          <w:tab w:val="num" w:pos="6480"/>
        </w:tabs>
        <w:ind w:left="6480" w:hanging="360"/>
      </w:pPr>
      <w:rPr>
        <w:rFonts w:cs="Times New Roman"/>
      </w:rPr>
    </w:lvl>
  </w:abstractNum>
  <w:abstractNum w:abstractNumId="7" w15:restartNumberingAfterBreak="0">
    <w:nsid w:val="00000009"/>
    <w:multiLevelType w:val="singleLevel"/>
    <w:tmpl w:val="D5F6B640"/>
    <w:name w:val="WW8Num21"/>
    <w:lvl w:ilvl="0">
      <w:start w:val="1"/>
      <w:numFmt w:val="bullet"/>
      <w:pStyle w:val="List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  <w:color w:val="000000"/>
        <w:kern w:val="2"/>
        <w:sz w:val="22"/>
        <w:szCs w:val="22"/>
      </w:rPr>
    </w:lvl>
  </w:abstractNum>
  <w:abstractNum w:abstractNumId="8" w15:restartNumberingAfterBreak="0">
    <w:nsid w:val="0000000B"/>
    <w:multiLevelType w:val="singleLevel"/>
    <w:tmpl w:val="0000000B"/>
    <w:name w:val="WW8Num1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/>
        <w:sz w:val="20"/>
      </w:rPr>
    </w:lvl>
  </w:abstractNum>
  <w:abstractNum w:abstractNumId="9" w15:restartNumberingAfterBreak="0">
    <w:nsid w:val="03BA2AE6"/>
    <w:multiLevelType w:val="hybridMultilevel"/>
    <w:tmpl w:val="CF8E03E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04171C4A"/>
    <w:multiLevelType w:val="hybridMultilevel"/>
    <w:tmpl w:val="E6B8BFD6"/>
    <w:lvl w:ilvl="0" w:tplc="0DEA1D5E">
      <w:start w:val="10"/>
      <w:numFmt w:val="bullet"/>
      <w:lvlText w:val="•"/>
      <w:lvlJc w:val="left"/>
      <w:pPr>
        <w:ind w:left="1080" w:hanging="720"/>
      </w:pPr>
      <w:rPr>
        <w:rFonts w:ascii="Calibri" w:eastAsia="Calibri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046F4487"/>
    <w:multiLevelType w:val="hybridMultilevel"/>
    <w:tmpl w:val="45D0C47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06D546AA"/>
    <w:multiLevelType w:val="hybridMultilevel"/>
    <w:tmpl w:val="766A56D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07E6246C"/>
    <w:multiLevelType w:val="hybridMultilevel"/>
    <w:tmpl w:val="1488039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088327E2"/>
    <w:multiLevelType w:val="hybridMultilevel"/>
    <w:tmpl w:val="9E06CDB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091F25EA"/>
    <w:multiLevelType w:val="hybridMultilevel"/>
    <w:tmpl w:val="747A03B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09CA3856"/>
    <w:multiLevelType w:val="hybridMultilevel"/>
    <w:tmpl w:val="F61C4BF2"/>
    <w:styleLink w:val="ImportedStyle57"/>
    <w:lvl w:ilvl="0" w:tplc="19FAD732">
      <w:start w:val="1"/>
      <w:numFmt w:val="bullet"/>
      <w:lvlText w:val="•"/>
      <w:lvlJc w:val="left"/>
      <w:pPr>
        <w:ind w:left="468" w:hanging="468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1" w:tplc="337C8008">
      <w:start w:val="1"/>
      <w:numFmt w:val="bullet"/>
      <w:lvlText w:val="•"/>
      <w:lvlJc w:val="left"/>
      <w:pPr>
        <w:ind w:left="608" w:hanging="248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2" w:tplc="238CFD16">
      <w:start w:val="1"/>
      <w:numFmt w:val="bullet"/>
      <w:lvlText w:val="•"/>
      <w:lvlJc w:val="left"/>
      <w:pPr>
        <w:ind w:left="608" w:hanging="248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3" w:tplc="E81C0D0A">
      <w:start w:val="1"/>
      <w:numFmt w:val="bullet"/>
      <w:lvlText w:val="•"/>
      <w:lvlJc w:val="left"/>
      <w:pPr>
        <w:ind w:left="608" w:hanging="248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4" w:tplc="83CC92AE">
      <w:start w:val="1"/>
      <w:numFmt w:val="bullet"/>
      <w:lvlText w:val="•"/>
      <w:lvlJc w:val="left"/>
      <w:pPr>
        <w:ind w:left="608" w:hanging="248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5" w:tplc="86D62D34">
      <w:start w:val="1"/>
      <w:numFmt w:val="bullet"/>
      <w:lvlText w:val="•"/>
      <w:lvlJc w:val="left"/>
      <w:pPr>
        <w:ind w:left="608" w:hanging="248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6" w:tplc="8E084526">
      <w:start w:val="1"/>
      <w:numFmt w:val="bullet"/>
      <w:lvlText w:val="•"/>
      <w:lvlJc w:val="left"/>
      <w:pPr>
        <w:ind w:left="608" w:hanging="248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7" w:tplc="53708304">
      <w:start w:val="1"/>
      <w:numFmt w:val="bullet"/>
      <w:lvlText w:val="•"/>
      <w:lvlJc w:val="left"/>
      <w:pPr>
        <w:ind w:left="608" w:hanging="248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8" w:tplc="D466E056">
      <w:start w:val="1"/>
      <w:numFmt w:val="bullet"/>
      <w:lvlText w:val="•"/>
      <w:lvlJc w:val="left"/>
      <w:pPr>
        <w:ind w:left="608" w:hanging="248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17" w15:restartNumberingAfterBreak="0">
    <w:nsid w:val="0BB4211B"/>
    <w:multiLevelType w:val="hybridMultilevel"/>
    <w:tmpl w:val="5CE2AE9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0BC4181E"/>
    <w:multiLevelType w:val="hybridMultilevel"/>
    <w:tmpl w:val="D14E29EC"/>
    <w:styleLink w:val="ImportedStyle39"/>
    <w:lvl w:ilvl="0" w:tplc="C05E87CC">
      <w:start w:val="1"/>
      <w:numFmt w:val="bullet"/>
      <w:lvlText w:val="•"/>
      <w:lvlJc w:val="left"/>
      <w:pPr>
        <w:tabs>
          <w:tab w:val="left" w:pos="753"/>
        </w:tabs>
        <w:ind w:left="429" w:hanging="429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1" w:tplc="292AAC80">
      <w:start w:val="1"/>
      <w:numFmt w:val="bullet"/>
      <w:lvlText w:val="•"/>
      <w:lvlJc w:val="left"/>
      <w:pPr>
        <w:tabs>
          <w:tab w:val="left" w:pos="753"/>
        </w:tabs>
        <w:ind w:left="248" w:hanging="248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2" w:tplc="2474F712">
      <w:start w:val="1"/>
      <w:numFmt w:val="bullet"/>
      <w:lvlText w:val="•"/>
      <w:lvlJc w:val="left"/>
      <w:pPr>
        <w:tabs>
          <w:tab w:val="left" w:pos="753"/>
        </w:tabs>
        <w:ind w:left="248" w:hanging="248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3" w:tplc="230029AE">
      <w:start w:val="1"/>
      <w:numFmt w:val="bullet"/>
      <w:lvlText w:val="•"/>
      <w:lvlJc w:val="left"/>
      <w:pPr>
        <w:tabs>
          <w:tab w:val="left" w:pos="753"/>
        </w:tabs>
        <w:ind w:left="248" w:hanging="248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4" w:tplc="6D944F1A">
      <w:start w:val="1"/>
      <w:numFmt w:val="bullet"/>
      <w:lvlText w:val="•"/>
      <w:lvlJc w:val="left"/>
      <w:pPr>
        <w:tabs>
          <w:tab w:val="left" w:pos="753"/>
        </w:tabs>
        <w:ind w:left="248" w:hanging="248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5" w:tplc="F708B3E0">
      <w:start w:val="1"/>
      <w:numFmt w:val="bullet"/>
      <w:lvlText w:val="•"/>
      <w:lvlJc w:val="left"/>
      <w:pPr>
        <w:tabs>
          <w:tab w:val="left" w:pos="753"/>
        </w:tabs>
        <w:ind w:left="248" w:hanging="248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6" w:tplc="130ACC10">
      <w:start w:val="1"/>
      <w:numFmt w:val="bullet"/>
      <w:lvlText w:val="•"/>
      <w:lvlJc w:val="left"/>
      <w:pPr>
        <w:tabs>
          <w:tab w:val="left" w:pos="753"/>
        </w:tabs>
        <w:ind w:left="248" w:hanging="248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7" w:tplc="282A4D1A">
      <w:start w:val="1"/>
      <w:numFmt w:val="bullet"/>
      <w:lvlText w:val="•"/>
      <w:lvlJc w:val="left"/>
      <w:pPr>
        <w:tabs>
          <w:tab w:val="left" w:pos="753"/>
        </w:tabs>
        <w:ind w:left="248" w:hanging="248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8" w:tplc="605C0048">
      <w:start w:val="1"/>
      <w:numFmt w:val="bullet"/>
      <w:lvlText w:val="•"/>
      <w:lvlJc w:val="left"/>
      <w:pPr>
        <w:tabs>
          <w:tab w:val="left" w:pos="753"/>
        </w:tabs>
        <w:ind w:left="248" w:hanging="248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19" w15:restartNumberingAfterBreak="0">
    <w:nsid w:val="0C500DD5"/>
    <w:multiLevelType w:val="hybridMultilevel"/>
    <w:tmpl w:val="CA084ED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0C74632F"/>
    <w:multiLevelType w:val="hybridMultilevel"/>
    <w:tmpl w:val="A7F8432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0D471DBA"/>
    <w:multiLevelType w:val="hybridMultilevel"/>
    <w:tmpl w:val="3856C25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0FC071A0"/>
    <w:multiLevelType w:val="hybridMultilevel"/>
    <w:tmpl w:val="9AA06158"/>
    <w:styleLink w:val="ImportedStyle40"/>
    <w:lvl w:ilvl="0" w:tplc="05087AAC">
      <w:start w:val="1"/>
      <w:numFmt w:val="bullet"/>
      <w:lvlText w:val="•"/>
      <w:lvlJc w:val="left"/>
      <w:pPr>
        <w:tabs>
          <w:tab w:val="left" w:pos="753"/>
        </w:tabs>
        <w:ind w:left="429" w:hanging="429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1" w:tplc="B09E1446">
      <w:start w:val="1"/>
      <w:numFmt w:val="bullet"/>
      <w:lvlText w:val="•"/>
      <w:lvlJc w:val="left"/>
      <w:pPr>
        <w:tabs>
          <w:tab w:val="left" w:pos="753"/>
        </w:tabs>
        <w:ind w:left="248" w:hanging="248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2" w:tplc="24227630">
      <w:start w:val="1"/>
      <w:numFmt w:val="bullet"/>
      <w:lvlText w:val="•"/>
      <w:lvlJc w:val="left"/>
      <w:pPr>
        <w:tabs>
          <w:tab w:val="left" w:pos="753"/>
        </w:tabs>
        <w:ind w:left="248" w:hanging="248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3" w:tplc="B5AAB22A">
      <w:start w:val="1"/>
      <w:numFmt w:val="bullet"/>
      <w:lvlText w:val="•"/>
      <w:lvlJc w:val="left"/>
      <w:pPr>
        <w:tabs>
          <w:tab w:val="left" w:pos="753"/>
        </w:tabs>
        <w:ind w:left="248" w:hanging="248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4" w:tplc="97727046">
      <w:start w:val="1"/>
      <w:numFmt w:val="bullet"/>
      <w:lvlText w:val="•"/>
      <w:lvlJc w:val="left"/>
      <w:pPr>
        <w:tabs>
          <w:tab w:val="left" w:pos="753"/>
        </w:tabs>
        <w:ind w:left="248" w:hanging="248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5" w:tplc="C7E660DA">
      <w:start w:val="1"/>
      <w:numFmt w:val="bullet"/>
      <w:lvlText w:val="•"/>
      <w:lvlJc w:val="left"/>
      <w:pPr>
        <w:tabs>
          <w:tab w:val="left" w:pos="753"/>
        </w:tabs>
        <w:ind w:left="248" w:hanging="248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6" w:tplc="F3B2B05C">
      <w:start w:val="1"/>
      <w:numFmt w:val="bullet"/>
      <w:lvlText w:val="•"/>
      <w:lvlJc w:val="left"/>
      <w:pPr>
        <w:tabs>
          <w:tab w:val="left" w:pos="753"/>
        </w:tabs>
        <w:ind w:left="248" w:hanging="248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7" w:tplc="4AC26340">
      <w:start w:val="1"/>
      <w:numFmt w:val="bullet"/>
      <w:lvlText w:val="•"/>
      <w:lvlJc w:val="left"/>
      <w:pPr>
        <w:tabs>
          <w:tab w:val="left" w:pos="753"/>
        </w:tabs>
        <w:ind w:left="248" w:hanging="248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8" w:tplc="F7563200">
      <w:start w:val="1"/>
      <w:numFmt w:val="bullet"/>
      <w:lvlText w:val="•"/>
      <w:lvlJc w:val="left"/>
      <w:pPr>
        <w:tabs>
          <w:tab w:val="left" w:pos="753"/>
        </w:tabs>
        <w:ind w:left="248" w:hanging="248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23" w15:restartNumberingAfterBreak="0">
    <w:nsid w:val="0FC37048"/>
    <w:multiLevelType w:val="hybridMultilevel"/>
    <w:tmpl w:val="9D2634D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10A23A03"/>
    <w:multiLevelType w:val="hybridMultilevel"/>
    <w:tmpl w:val="A772600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11E105E7"/>
    <w:multiLevelType w:val="hybridMultilevel"/>
    <w:tmpl w:val="3E849EB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13167871"/>
    <w:multiLevelType w:val="hybridMultilevel"/>
    <w:tmpl w:val="C7FC8D2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16527365"/>
    <w:multiLevelType w:val="hybridMultilevel"/>
    <w:tmpl w:val="82B6E59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17025586"/>
    <w:multiLevelType w:val="hybridMultilevel"/>
    <w:tmpl w:val="6DD86E3E"/>
    <w:styleLink w:val="ImportedStyle6"/>
    <w:lvl w:ilvl="0" w:tplc="AE603432">
      <w:start w:val="1"/>
      <w:numFmt w:val="bullet"/>
      <w:lvlText w:val="·"/>
      <w:lvlJc w:val="left"/>
      <w:pPr>
        <w:ind w:left="720" w:hanging="360"/>
      </w:pPr>
      <w:rPr>
        <w:rFonts w:ascii="Symbol" w:eastAsia="Symbol" w:hAnsi="Symbol" w:cs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 w:tplc="E59C3174">
      <w:start w:val="1"/>
      <w:numFmt w:val="bullet"/>
      <w:lvlText w:val="o"/>
      <w:lvlJc w:val="left"/>
      <w:pPr>
        <w:ind w:left="144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 w:tplc="B27AA22A">
      <w:start w:val="1"/>
      <w:numFmt w:val="bullet"/>
      <w:lvlText w:val="▪"/>
      <w:lvlJc w:val="left"/>
      <w:pPr>
        <w:ind w:left="216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 w:tplc="C966E9FC">
      <w:start w:val="1"/>
      <w:numFmt w:val="bullet"/>
      <w:lvlText w:val="·"/>
      <w:lvlJc w:val="left"/>
      <w:pPr>
        <w:ind w:left="2880" w:hanging="360"/>
      </w:pPr>
      <w:rPr>
        <w:rFonts w:ascii="Symbol" w:eastAsia="Symbol" w:hAnsi="Symbol" w:cs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 w:tplc="F906E444">
      <w:start w:val="1"/>
      <w:numFmt w:val="bullet"/>
      <w:lvlText w:val="o"/>
      <w:lvlJc w:val="left"/>
      <w:pPr>
        <w:ind w:left="360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 w:tplc="BBE0FE62">
      <w:start w:val="1"/>
      <w:numFmt w:val="bullet"/>
      <w:lvlText w:val="▪"/>
      <w:lvlJc w:val="left"/>
      <w:pPr>
        <w:ind w:left="432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 w:tplc="7E5067E8">
      <w:start w:val="1"/>
      <w:numFmt w:val="bullet"/>
      <w:lvlText w:val="·"/>
      <w:lvlJc w:val="left"/>
      <w:pPr>
        <w:ind w:left="5040" w:hanging="360"/>
      </w:pPr>
      <w:rPr>
        <w:rFonts w:ascii="Symbol" w:eastAsia="Symbol" w:hAnsi="Symbol" w:cs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 w:tplc="A47462BE">
      <w:start w:val="1"/>
      <w:numFmt w:val="bullet"/>
      <w:lvlText w:val="o"/>
      <w:lvlJc w:val="left"/>
      <w:pPr>
        <w:ind w:left="576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 w:tplc="73702EB4">
      <w:start w:val="1"/>
      <w:numFmt w:val="bullet"/>
      <w:lvlText w:val="▪"/>
      <w:lvlJc w:val="left"/>
      <w:pPr>
        <w:ind w:left="648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29" w15:restartNumberingAfterBreak="0">
    <w:nsid w:val="17B64AF8"/>
    <w:multiLevelType w:val="hybridMultilevel"/>
    <w:tmpl w:val="C4A0CFF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18760F29"/>
    <w:multiLevelType w:val="hybridMultilevel"/>
    <w:tmpl w:val="85DA6D58"/>
    <w:styleLink w:val="ImportedStyle47"/>
    <w:lvl w:ilvl="0" w:tplc="4140A7D6">
      <w:start w:val="1"/>
      <w:numFmt w:val="bullet"/>
      <w:lvlText w:val="•"/>
      <w:lvlJc w:val="left"/>
      <w:pPr>
        <w:tabs>
          <w:tab w:val="left" w:pos="753"/>
        </w:tabs>
        <w:ind w:left="468" w:hanging="468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1" w:tplc="286C063A">
      <w:start w:val="1"/>
      <w:numFmt w:val="bullet"/>
      <w:lvlText w:val="•"/>
      <w:lvlJc w:val="left"/>
      <w:pPr>
        <w:tabs>
          <w:tab w:val="left" w:pos="753"/>
        </w:tabs>
        <w:ind w:left="608" w:hanging="248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2" w:tplc="2C587AA8">
      <w:start w:val="1"/>
      <w:numFmt w:val="bullet"/>
      <w:lvlText w:val="•"/>
      <w:lvlJc w:val="left"/>
      <w:pPr>
        <w:tabs>
          <w:tab w:val="left" w:pos="753"/>
        </w:tabs>
        <w:ind w:left="608" w:hanging="248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3" w:tplc="E5AA2630">
      <w:start w:val="1"/>
      <w:numFmt w:val="bullet"/>
      <w:lvlText w:val="•"/>
      <w:lvlJc w:val="left"/>
      <w:pPr>
        <w:tabs>
          <w:tab w:val="left" w:pos="753"/>
        </w:tabs>
        <w:ind w:left="608" w:hanging="248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4" w:tplc="55C871F4">
      <w:start w:val="1"/>
      <w:numFmt w:val="bullet"/>
      <w:lvlText w:val="•"/>
      <w:lvlJc w:val="left"/>
      <w:pPr>
        <w:tabs>
          <w:tab w:val="left" w:pos="753"/>
        </w:tabs>
        <w:ind w:left="608" w:hanging="248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5" w:tplc="316C865C">
      <w:start w:val="1"/>
      <w:numFmt w:val="bullet"/>
      <w:lvlText w:val="•"/>
      <w:lvlJc w:val="left"/>
      <w:pPr>
        <w:tabs>
          <w:tab w:val="left" w:pos="753"/>
        </w:tabs>
        <w:ind w:left="608" w:hanging="248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6" w:tplc="FF0E4496">
      <w:start w:val="1"/>
      <w:numFmt w:val="bullet"/>
      <w:lvlText w:val="•"/>
      <w:lvlJc w:val="left"/>
      <w:pPr>
        <w:tabs>
          <w:tab w:val="left" w:pos="753"/>
        </w:tabs>
        <w:ind w:left="608" w:hanging="248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7" w:tplc="9FD2D7AE">
      <w:start w:val="1"/>
      <w:numFmt w:val="bullet"/>
      <w:lvlText w:val="•"/>
      <w:lvlJc w:val="left"/>
      <w:pPr>
        <w:tabs>
          <w:tab w:val="left" w:pos="753"/>
        </w:tabs>
        <w:ind w:left="608" w:hanging="248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8" w:tplc="DA8CB8FC">
      <w:start w:val="1"/>
      <w:numFmt w:val="bullet"/>
      <w:lvlText w:val="•"/>
      <w:lvlJc w:val="left"/>
      <w:pPr>
        <w:tabs>
          <w:tab w:val="left" w:pos="753"/>
        </w:tabs>
        <w:ind w:left="608" w:hanging="248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31" w15:restartNumberingAfterBreak="0">
    <w:nsid w:val="19CD1406"/>
    <w:multiLevelType w:val="hybridMultilevel"/>
    <w:tmpl w:val="CEFE906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1A427A55"/>
    <w:multiLevelType w:val="hybridMultilevel"/>
    <w:tmpl w:val="BFA82F0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1AC65032"/>
    <w:multiLevelType w:val="hybridMultilevel"/>
    <w:tmpl w:val="C84494D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1C286EBA"/>
    <w:multiLevelType w:val="hybridMultilevel"/>
    <w:tmpl w:val="5C98C3C8"/>
    <w:styleLink w:val="ImportedStyle23"/>
    <w:lvl w:ilvl="0" w:tplc="8926150A">
      <w:start w:val="1"/>
      <w:numFmt w:val="bullet"/>
      <w:lvlText w:val="•"/>
      <w:lvlJc w:val="left"/>
      <w:pPr>
        <w:ind w:left="468" w:hanging="468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333333"/>
        <w:spacing w:val="0"/>
        <w:w w:val="100"/>
        <w:kern w:val="0"/>
        <w:position w:val="0"/>
        <w:highlight w:val="none"/>
        <w:vertAlign w:val="baseline"/>
      </w:rPr>
    </w:lvl>
    <w:lvl w:ilvl="1" w:tplc="5EE00B40">
      <w:start w:val="1"/>
      <w:numFmt w:val="bullet"/>
      <w:lvlText w:val="o"/>
      <w:lvlJc w:val="left"/>
      <w:pPr>
        <w:ind w:left="1328" w:hanging="248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333333"/>
        <w:spacing w:val="0"/>
        <w:w w:val="100"/>
        <w:kern w:val="0"/>
        <w:position w:val="0"/>
        <w:highlight w:val="none"/>
        <w:vertAlign w:val="baseline"/>
      </w:rPr>
    </w:lvl>
    <w:lvl w:ilvl="2" w:tplc="0C1870B0">
      <w:start w:val="1"/>
      <w:numFmt w:val="bullet"/>
      <w:lvlText w:val="▪"/>
      <w:lvlJc w:val="left"/>
      <w:pPr>
        <w:ind w:left="2048" w:hanging="248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333333"/>
        <w:spacing w:val="0"/>
        <w:w w:val="100"/>
        <w:kern w:val="0"/>
        <w:position w:val="0"/>
        <w:highlight w:val="none"/>
        <w:vertAlign w:val="baseline"/>
      </w:rPr>
    </w:lvl>
    <w:lvl w:ilvl="3" w:tplc="812274E4">
      <w:start w:val="1"/>
      <w:numFmt w:val="bullet"/>
      <w:lvlText w:val="•"/>
      <w:lvlJc w:val="left"/>
      <w:pPr>
        <w:ind w:left="2768" w:hanging="248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333333"/>
        <w:spacing w:val="0"/>
        <w:w w:val="100"/>
        <w:kern w:val="0"/>
        <w:position w:val="0"/>
        <w:highlight w:val="none"/>
        <w:vertAlign w:val="baseline"/>
      </w:rPr>
    </w:lvl>
    <w:lvl w:ilvl="4" w:tplc="F0E083C0">
      <w:start w:val="1"/>
      <w:numFmt w:val="bullet"/>
      <w:lvlText w:val="o"/>
      <w:lvlJc w:val="left"/>
      <w:pPr>
        <w:ind w:left="3488" w:hanging="248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333333"/>
        <w:spacing w:val="0"/>
        <w:w w:val="100"/>
        <w:kern w:val="0"/>
        <w:position w:val="0"/>
        <w:highlight w:val="none"/>
        <w:vertAlign w:val="baseline"/>
      </w:rPr>
    </w:lvl>
    <w:lvl w:ilvl="5" w:tplc="DFF2E71A">
      <w:start w:val="1"/>
      <w:numFmt w:val="bullet"/>
      <w:lvlText w:val="▪"/>
      <w:lvlJc w:val="left"/>
      <w:pPr>
        <w:ind w:left="4208" w:hanging="248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333333"/>
        <w:spacing w:val="0"/>
        <w:w w:val="100"/>
        <w:kern w:val="0"/>
        <w:position w:val="0"/>
        <w:highlight w:val="none"/>
        <w:vertAlign w:val="baseline"/>
      </w:rPr>
    </w:lvl>
    <w:lvl w:ilvl="6" w:tplc="6E761CEE">
      <w:start w:val="1"/>
      <w:numFmt w:val="bullet"/>
      <w:lvlText w:val="•"/>
      <w:lvlJc w:val="left"/>
      <w:pPr>
        <w:ind w:left="4928" w:hanging="248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333333"/>
        <w:spacing w:val="0"/>
        <w:w w:val="100"/>
        <w:kern w:val="0"/>
        <w:position w:val="0"/>
        <w:highlight w:val="none"/>
        <w:vertAlign w:val="baseline"/>
      </w:rPr>
    </w:lvl>
    <w:lvl w:ilvl="7" w:tplc="3FA030D0">
      <w:start w:val="1"/>
      <w:numFmt w:val="bullet"/>
      <w:lvlText w:val="o"/>
      <w:lvlJc w:val="left"/>
      <w:pPr>
        <w:ind w:left="5648" w:hanging="248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333333"/>
        <w:spacing w:val="0"/>
        <w:w w:val="100"/>
        <w:kern w:val="0"/>
        <w:position w:val="0"/>
        <w:highlight w:val="none"/>
        <w:vertAlign w:val="baseline"/>
      </w:rPr>
    </w:lvl>
    <w:lvl w:ilvl="8" w:tplc="1BD6580E">
      <w:start w:val="1"/>
      <w:numFmt w:val="bullet"/>
      <w:lvlText w:val="▪"/>
      <w:lvlJc w:val="left"/>
      <w:pPr>
        <w:ind w:left="6368" w:hanging="248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333333"/>
        <w:spacing w:val="0"/>
        <w:w w:val="100"/>
        <w:kern w:val="0"/>
        <w:position w:val="0"/>
        <w:highlight w:val="none"/>
        <w:vertAlign w:val="baseline"/>
      </w:rPr>
    </w:lvl>
  </w:abstractNum>
  <w:abstractNum w:abstractNumId="35" w15:restartNumberingAfterBreak="0">
    <w:nsid w:val="1C7A2887"/>
    <w:multiLevelType w:val="hybridMultilevel"/>
    <w:tmpl w:val="1C207DE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1CA7713B"/>
    <w:multiLevelType w:val="hybridMultilevel"/>
    <w:tmpl w:val="64C2D9E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206F7844"/>
    <w:multiLevelType w:val="hybridMultilevel"/>
    <w:tmpl w:val="1276A2BE"/>
    <w:styleLink w:val="ImportedStyle17"/>
    <w:lvl w:ilvl="0" w:tplc="F2949FEC">
      <w:start w:val="1"/>
      <w:numFmt w:val="bullet"/>
      <w:lvlText w:val="•"/>
      <w:lvlJc w:val="left"/>
      <w:pPr>
        <w:tabs>
          <w:tab w:val="left" w:pos="327"/>
        </w:tabs>
        <w:ind w:left="297" w:hanging="297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1" w:tplc="9C6E915C">
      <w:start w:val="1"/>
      <w:numFmt w:val="bullet"/>
      <w:lvlText w:val="o"/>
      <w:lvlJc w:val="left"/>
      <w:pPr>
        <w:tabs>
          <w:tab w:val="left" w:pos="327"/>
        </w:tabs>
        <w:ind w:left="963" w:hanging="243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2" w:tplc="22DCD02C">
      <w:start w:val="1"/>
      <w:numFmt w:val="bullet"/>
      <w:lvlText w:val="▪"/>
      <w:lvlJc w:val="left"/>
      <w:pPr>
        <w:tabs>
          <w:tab w:val="left" w:pos="327"/>
        </w:tabs>
        <w:ind w:left="1683" w:hanging="243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3" w:tplc="C4C8CB28">
      <w:start w:val="1"/>
      <w:numFmt w:val="bullet"/>
      <w:lvlText w:val="•"/>
      <w:lvlJc w:val="left"/>
      <w:pPr>
        <w:tabs>
          <w:tab w:val="left" w:pos="327"/>
        </w:tabs>
        <w:ind w:left="2403" w:hanging="243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4" w:tplc="3174BB4A">
      <w:start w:val="1"/>
      <w:numFmt w:val="bullet"/>
      <w:lvlText w:val="o"/>
      <w:lvlJc w:val="left"/>
      <w:pPr>
        <w:tabs>
          <w:tab w:val="left" w:pos="327"/>
        </w:tabs>
        <w:ind w:left="3123" w:hanging="243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5" w:tplc="A58ECE9E">
      <w:start w:val="1"/>
      <w:numFmt w:val="bullet"/>
      <w:lvlText w:val="▪"/>
      <w:lvlJc w:val="left"/>
      <w:pPr>
        <w:tabs>
          <w:tab w:val="left" w:pos="327"/>
        </w:tabs>
        <w:ind w:left="3843" w:hanging="243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6" w:tplc="1F8A5C9E">
      <w:start w:val="1"/>
      <w:numFmt w:val="bullet"/>
      <w:lvlText w:val="•"/>
      <w:lvlJc w:val="left"/>
      <w:pPr>
        <w:tabs>
          <w:tab w:val="left" w:pos="327"/>
        </w:tabs>
        <w:ind w:left="4563" w:hanging="243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7" w:tplc="AA90FCAA">
      <w:start w:val="1"/>
      <w:numFmt w:val="bullet"/>
      <w:lvlText w:val="o"/>
      <w:lvlJc w:val="left"/>
      <w:pPr>
        <w:tabs>
          <w:tab w:val="left" w:pos="327"/>
        </w:tabs>
        <w:ind w:left="5283" w:hanging="243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8" w:tplc="B9626C48">
      <w:start w:val="1"/>
      <w:numFmt w:val="bullet"/>
      <w:lvlText w:val="▪"/>
      <w:lvlJc w:val="left"/>
      <w:pPr>
        <w:tabs>
          <w:tab w:val="left" w:pos="327"/>
        </w:tabs>
        <w:ind w:left="6003" w:hanging="243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38" w15:restartNumberingAfterBreak="0">
    <w:nsid w:val="22C2250A"/>
    <w:multiLevelType w:val="hybridMultilevel"/>
    <w:tmpl w:val="43F0CE5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23A51A0C"/>
    <w:multiLevelType w:val="hybridMultilevel"/>
    <w:tmpl w:val="08588C0A"/>
    <w:styleLink w:val="ImportedStyle12"/>
    <w:lvl w:ilvl="0" w:tplc="C188FCD2">
      <w:start w:val="1"/>
      <w:numFmt w:val="bullet"/>
      <w:lvlText w:val="•"/>
      <w:lvlJc w:val="left"/>
      <w:pPr>
        <w:tabs>
          <w:tab w:val="left" w:pos="327"/>
        </w:tabs>
        <w:ind w:left="297" w:hanging="297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1" w:tplc="D1A65B70">
      <w:start w:val="1"/>
      <w:numFmt w:val="bullet"/>
      <w:lvlText w:val="o"/>
      <w:lvlJc w:val="left"/>
      <w:pPr>
        <w:tabs>
          <w:tab w:val="left" w:pos="327"/>
        </w:tabs>
        <w:ind w:left="963" w:hanging="243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2" w:tplc="5B704F10">
      <w:start w:val="1"/>
      <w:numFmt w:val="bullet"/>
      <w:lvlText w:val="▪"/>
      <w:lvlJc w:val="left"/>
      <w:pPr>
        <w:tabs>
          <w:tab w:val="left" w:pos="327"/>
        </w:tabs>
        <w:ind w:left="1683" w:hanging="243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3" w:tplc="7D188EBE">
      <w:start w:val="1"/>
      <w:numFmt w:val="bullet"/>
      <w:lvlText w:val="•"/>
      <w:lvlJc w:val="left"/>
      <w:pPr>
        <w:tabs>
          <w:tab w:val="left" w:pos="327"/>
        </w:tabs>
        <w:ind w:left="2403" w:hanging="243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4" w:tplc="9F32D076">
      <w:start w:val="1"/>
      <w:numFmt w:val="bullet"/>
      <w:lvlText w:val="o"/>
      <w:lvlJc w:val="left"/>
      <w:pPr>
        <w:tabs>
          <w:tab w:val="left" w:pos="327"/>
        </w:tabs>
        <w:ind w:left="3123" w:hanging="243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5" w:tplc="D36C8334">
      <w:start w:val="1"/>
      <w:numFmt w:val="bullet"/>
      <w:lvlText w:val="▪"/>
      <w:lvlJc w:val="left"/>
      <w:pPr>
        <w:tabs>
          <w:tab w:val="left" w:pos="327"/>
        </w:tabs>
        <w:ind w:left="3843" w:hanging="243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6" w:tplc="E70A05AE">
      <w:start w:val="1"/>
      <w:numFmt w:val="bullet"/>
      <w:lvlText w:val="•"/>
      <w:lvlJc w:val="left"/>
      <w:pPr>
        <w:tabs>
          <w:tab w:val="left" w:pos="327"/>
        </w:tabs>
        <w:ind w:left="4563" w:hanging="243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7" w:tplc="5B3ECE4C">
      <w:start w:val="1"/>
      <w:numFmt w:val="bullet"/>
      <w:lvlText w:val="o"/>
      <w:lvlJc w:val="left"/>
      <w:pPr>
        <w:tabs>
          <w:tab w:val="left" w:pos="327"/>
        </w:tabs>
        <w:ind w:left="5283" w:hanging="243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8" w:tplc="CC3807F0">
      <w:start w:val="1"/>
      <w:numFmt w:val="bullet"/>
      <w:lvlText w:val="▪"/>
      <w:lvlJc w:val="left"/>
      <w:pPr>
        <w:tabs>
          <w:tab w:val="left" w:pos="327"/>
        </w:tabs>
        <w:ind w:left="6003" w:hanging="243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40" w15:restartNumberingAfterBreak="0">
    <w:nsid w:val="247E2189"/>
    <w:multiLevelType w:val="hybridMultilevel"/>
    <w:tmpl w:val="71D0A28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" w15:restartNumberingAfterBreak="0">
    <w:nsid w:val="24812205"/>
    <w:multiLevelType w:val="hybridMultilevel"/>
    <w:tmpl w:val="954AB57C"/>
    <w:styleLink w:val="ImportedStyle49"/>
    <w:lvl w:ilvl="0" w:tplc="DA3EF490">
      <w:start w:val="1"/>
      <w:numFmt w:val="bullet"/>
      <w:lvlText w:val="•"/>
      <w:lvlJc w:val="left"/>
      <w:pPr>
        <w:ind w:left="429" w:hanging="429"/>
      </w:pPr>
      <w:rPr>
        <w:rFonts w:ascii="Trebuchet MS" w:eastAsia="Trebuchet MS" w:hAnsi="Trebuchet MS" w:cs="Trebuchet MS"/>
        <w:b/>
        <w:bCs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1" w:tplc="CAE0938C">
      <w:start w:val="1"/>
      <w:numFmt w:val="bullet"/>
      <w:lvlText w:val="•"/>
      <w:lvlJc w:val="left"/>
      <w:pPr>
        <w:ind w:left="608" w:hanging="248"/>
      </w:pPr>
      <w:rPr>
        <w:rFonts w:ascii="Trebuchet MS" w:eastAsia="Trebuchet MS" w:hAnsi="Trebuchet MS" w:cs="Trebuchet MS"/>
        <w:b/>
        <w:bCs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2" w:tplc="D70C989A">
      <w:start w:val="1"/>
      <w:numFmt w:val="bullet"/>
      <w:lvlText w:val="•"/>
      <w:lvlJc w:val="left"/>
      <w:pPr>
        <w:ind w:left="608" w:hanging="248"/>
      </w:pPr>
      <w:rPr>
        <w:rFonts w:ascii="Trebuchet MS" w:eastAsia="Trebuchet MS" w:hAnsi="Trebuchet MS" w:cs="Trebuchet MS"/>
        <w:b/>
        <w:bCs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3" w:tplc="E632A002">
      <w:start w:val="1"/>
      <w:numFmt w:val="bullet"/>
      <w:lvlText w:val="•"/>
      <w:lvlJc w:val="left"/>
      <w:pPr>
        <w:ind w:left="608" w:hanging="248"/>
      </w:pPr>
      <w:rPr>
        <w:rFonts w:ascii="Trebuchet MS" w:eastAsia="Trebuchet MS" w:hAnsi="Trebuchet MS" w:cs="Trebuchet MS"/>
        <w:b/>
        <w:bCs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4" w:tplc="139A7C82">
      <w:start w:val="1"/>
      <w:numFmt w:val="bullet"/>
      <w:lvlText w:val="•"/>
      <w:lvlJc w:val="left"/>
      <w:pPr>
        <w:ind w:left="608" w:hanging="248"/>
      </w:pPr>
      <w:rPr>
        <w:rFonts w:ascii="Trebuchet MS" w:eastAsia="Trebuchet MS" w:hAnsi="Trebuchet MS" w:cs="Trebuchet MS"/>
        <w:b/>
        <w:bCs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5" w:tplc="174E80BA">
      <w:start w:val="1"/>
      <w:numFmt w:val="bullet"/>
      <w:lvlText w:val="•"/>
      <w:lvlJc w:val="left"/>
      <w:pPr>
        <w:ind w:left="608" w:hanging="248"/>
      </w:pPr>
      <w:rPr>
        <w:rFonts w:ascii="Trebuchet MS" w:eastAsia="Trebuchet MS" w:hAnsi="Trebuchet MS" w:cs="Trebuchet MS"/>
        <w:b/>
        <w:bCs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6" w:tplc="C79C5AB4">
      <w:start w:val="1"/>
      <w:numFmt w:val="bullet"/>
      <w:lvlText w:val="•"/>
      <w:lvlJc w:val="left"/>
      <w:pPr>
        <w:ind w:left="608" w:hanging="248"/>
      </w:pPr>
      <w:rPr>
        <w:rFonts w:ascii="Trebuchet MS" w:eastAsia="Trebuchet MS" w:hAnsi="Trebuchet MS" w:cs="Trebuchet MS"/>
        <w:b/>
        <w:bCs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7" w:tplc="2132E114">
      <w:start w:val="1"/>
      <w:numFmt w:val="bullet"/>
      <w:lvlText w:val="•"/>
      <w:lvlJc w:val="left"/>
      <w:pPr>
        <w:ind w:left="608" w:hanging="248"/>
      </w:pPr>
      <w:rPr>
        <w:rFonts w:ascii="Trebuchet MS" w:eastAsia="Trebuchet MS" w:hAnsi="Trebuchet MS" w:cs="Trebuchet MS"/>
        <w:b/>
        <w:bCs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8" w:tplc="40BA864A">
      <w:start w:val="1"/>
      <w:numFmt w:val="bullet"/>
      <w:lvlText w:val="•"/>
      <w:lvlJc w:val="left"/>
      <w:pPr>
        <w:ind w:left="608" w:hanging="248"/>
      </w:pPr>
      <w:rPr>
        <w:rFonts w:ascii="Trebuchet MS" w:eastAsia="Trebuchet MS" w:hAnsi="Trebuchet MS" w:cs="Trebuchet MS"/>
        <w:b/>
        <w:bCs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42" w15:restartNumberingAfterBreak="0">
    <w:nsid w:val="254F73C6"/>
    <w:multiLevelType w:val="hybridMultilevel"/>
    <w:tmpl w:val="689C8EC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3" w15:restartNumberingAfterBreak="0">
    <w:nsid w:val="25A32566"/>
    <w:multiLevelType w:val="hybridMultilevel"/>
    <w:tmpl w:val="C62E772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4" w15:restartNumberingAfterBreak="0">
    <w:nsid w:val="25FC7ACF"/>
    <w:multiLevelType w:val="hybridMultilevel"/>
    <w:tmpl w:val="3BFA63A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5" w15:restartNumberingAfterBreak="0">
    <w:nsid w:val="26BD6C90"/>
    <w:multiLevelType w:val="hybridMultilevel"/>
    <w:tmpl w:val="1EEA6228"/>
    <w:styleLink w:val="ImportedStyle4"/>
    <w:lvl w:ilvl="0" w:tplc="0FB846B8">
      <w:start w:val="1"/>
      <w:numFmt w:val="bullet"/>
      <w:lvlText w:val="·"/>
      <w:lvlJc w:val="left"/>
      <w:pPr>
        <w:ind w:left="360" w:hanging="360"/>
      </w:pPr>
      <w:rPr>
        <w:rFonts w:ascii="Symbol" w:eastAsia="Symbol" w:hAnsi="Symbol" w:cs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 w:tplc="9530B634">
      <w:start w:val="1"/>
      <w:numFmt w:val="bullet"/>
      <w:lvlText w:val="o"/>
      <w:lvlJc w:val="left"/>
      <w:pPr>
        <w:ind w:left="1044" w:hanging="324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 w:tplc="5AC239EC">
      <w:start w:val="1"/>
      <w:numFmt w:val="bullet"/>
      <w:lvlText w:val="▪"/>
      <w:lvlJc w:val="left"/>
      <w:pPr>
        <w:ind w:left="1764" w:hanging="324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 w:tplc="919CABC6">
      <w:start w:val="1"/>
      <w:numFmt w:val="bullet"/>
      <w:lvlText w:val="·"/>
      <w:lvlJc w:val="left"/>
      <w:pPr>
        <w:ind w:left="2484" w:hanging="324"/>
      </w:pPr>
      <w:rPr>
        <w:rFonts w:ascii="Symbol" w:eastAsia="Symbol" w:hAnsi="Symbol" w:cs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 w:tplc="4DE4A198">
      <w:start w:val="1"/>
      <w:numFmt w:val="bullet"/>
      <w:lvlText w:val="o"/>
      <w:lvlJc w:val="left"/>
      <w:pPr>
        <w:ind w:left="3204" w:hanging="324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 w:tplc="B672B2CA">
      <w:start w:val="1"/>
      <w:numFmt w:val="bullet"/>
      <w:lvlText w:val="▪"/>
      <w:lvlJc w:val="left"/>
      <w:pPr>
        <w:ind w:left="3924" w:hanging="324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 w:tplc="9EA804BC">
      <w:start w:val="1"/>
      <w:numFmt w:val="bullet"/>
      <w:lvlText w:val="·"/>
      <w:lvlJc w:val="left"/>
      <w:pPr>
        <w:ind w:left="4644" w:hanging="324"/>
      </w:pPr>
      <w:rPr>
        <w:rFonts w:ascii="Symbol" w:eastAsia="Symbol" w:hAnsi="Symbol" w:cs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 w:tplc="0CD81872">
      <w:start w:val="1"/>
      <w:numFmt w:val="bullet"/>
      <w:lvlText w:val="o"/>
      <w:lvlJc w:val="left"/>
      <w:pPr>
        <w:ind w:left="5364" w:hanging="324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 w:tplc="33CECCBE">
      <w:start w:val="1"/>
      <w:numFmt w:val="bullet"/>
      <w:lvlText w:val="▪"/>
      <w:lvlJc w:val="left"/>
      <w:pPr>
        <w:ind w:left="6084" w:hanging="324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46" w15:restartNumberingAfterBreak="0">
    <w:nsid w:val="26BE6F38"/>
    <w:multiLevelType w:val="hybridMultilevel"/>
    <w:tmpl w:val="F16AFEF6"/>
    <w:styleLink w:val="ImportedStyle60"/>
    <w:lvl w:ilvl="0" w:tplc="EC6EC258">
      <w:start w:val="1"/>
      <w:numFmt w:val="bullet"/>
      <w:lvlText w:val="•"/>
      <w:lvlJc w:val="left"/>
      <w:pPr>
        <w:ind w:left="468" w:hanging="468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1" w:tplc="549EB0AC">
      <w:start w:val="1"/>
      <w:numFmt w:val="bullet"/>
      <w:lvlText w:val="•"/>
      <w:lvlJc w:val="left"/>
      <w:pPr>
        <w:ind w:left="248" w:hanging="248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2" w:tplc="3E90AE20">
      <w:start w:val="1"/>
      <w:numFmt w:val="bullet"/>
      <w:lvlText w:val="•"/>
      <w:lvlJc w:val="left"/>
      <w:pPr>
        <w:ind w:left="248" w:hanging="248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3" w:tplc="7BB07688">
      <w:start w:val="1"/>
      <w:numFmt w:val="bullet"/>
      <w:lvlText w:val="•"/>
      <w:lvlJc w:val="left"/>
      <w:pPr>
        <w:ind w:left="248" w:hanging="248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4" w:tplc="C74C421E">
      <w:start w:val="1"/>
      <w:numFmt w:val="bullet"/>
      <w:lvlText w:val="•"/>
      <w:lvlJc w:val="left"/>
      <w:pPr>
        <w:ind w:left="248" w:hanging="248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5" w:tplc="EDA45BC8">
      <w:start w:val="1"/>
      <w:numFmt w:val="bullet"/>
      <w:lvlText w:val="•"/>
      <w:lvlJc w:val="left"/>
      <w:pPr>
        <w:ind w:left="248" w:hanging="248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6" w:tplc="A5F2A3E0">
      <w:start w:val="1"/>
      <w:numFmt w:val="bullet"/>
      <w:lvlText w:val="•"/>
      <w:lvlJc w:val="left"/>
      <w:pPr>
        <w:ind w:left="248" w:hanging="248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7" w:tplc="6E7E54C4">
      <w:start w:val="1"/>
      <w:numFmt w:val="bullet"/>
      <w:lvlText w:val="•"/>
      <w:lvlJc w:val="left"/>
      <w:pPr>
        <w:ind w:left="248" w:hanging="248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8" w:tplc="3B9E7B80">
      <w:start w:val="1"/>
      <w:numFmt w:val="bullet"/>
      <w:lvlText w:val="•"/>
      <w:lvlJc w:val="left"/>
      <w:pPr>
        <w:ind w:left="248" w:hanging="248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47" w15:restartNumberingAfterBreak="0">
    <w:nsid w:val="28EA4C6E"/>
    <w:multiLevelType w:val="hybridMultilevel"/>
    <w:tmpl w:val="AB8C84D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8" w15:restartNumberingAfterBreak="0">
    <w:nsid w:val="292408BD"/>
    <w:multiLevelType w:val="hybridMultilevel"/>
    <w:tmpl w:val="CD52532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9" w15:restartNumberingAfterBreak="0">
    <w:nsid w:val="2A357D06"/>
    <w:multiLevelType w:val="hybridMultilevel"/>
    <w:tmpl w:val="523404E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0" w15:restartNumberingAfterBreak="0">
    <w:nsid w:val="2A9961DA"/>
    <w:multiLevelType w:val="hybridMultilevel"/>
    <w:tmpl w:val="45DEA83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1" w15:restartNumberingAfterBreak="0">
    <w:nsid w:val="2BD36D04"/>
    <w:multiLevelType w:val="hybridMultilevel"/>
    <w:tmpl w:val="EB0828D2"/>
    <w:styleLink w:val="ImportedStyle19"/>
    <w:lvl w:ilvl="0" w:tplc="74EE4B50">
      <w:start w:val="1"/>
      <w:numFmt w:val="bullet"/>
      <w:lvlText w:val="•"/>
      <w:lvlJc w:val="left"/>
      <w:pPr>
        <w:tabs>
          <w:tab w:val="left" w:pos="327"/>
        </w:tabs>
        <w:ind w:left="297" w:hanging="297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1" w:tplc="CC963366">
      <w:start w:val="1"/>
      <w:numFmt w:val="bullet"/>
      <w:lvlText w:val="o"/>
      <w:lvlJc w:val="left"/>
      <w:pPr>
        <w:tabs>
          <w:tab w:val="left" w:pos="327"/>
        </w:tabs>
        <w:ind w:left="963" w:hanging="243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2" w:tplc="5CE0534A">
      <w:start w:val="1"/>
      <w:numFmt w:val="bullet"/>
      <w:lvlText w:val="▪"/>
      <w:lvlJc w:val="left"/>
      <w:pPr>
        <w:tabs>
          <w:tab w:val="left" w:pos="327"/>
        </w:tabs>
        <w:ind w:left="1683" w:hanging="243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3" w:tplc="A1F25326">
      <w:start w:val="1"/>
      <w:numFmt w:val="bullet"/>
      <w:lvlText w:val="•"/>
      <w:lvlJc w:val="left"/>
      <w:pPr>
        <w:tabs>
          <w:tab w:val="left" w:pos="327"/>
        </w:tabs>
        <w:ind w:left="2403" w:hanging="243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4" w:tplc="3604A2E4">
      <w:start w:val="1"/>
      <w:numFmt w:val="bullet"/>
      <w:lvlText w:val="o"/>
      <w:lvlJc w:val="left"/>
      <w:pPr>
        <w:tabs>
          <w:tab w:val="left" w:pos="327"/>
        </w:tabs>
        <w:ind w:left="3123" w:hanging="243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5" w:tplc="7AA229D8">
      <w:start w:val="1"/>
      <w:numFmt w:val="bullet"/>
      <w:lvlText w:val="▪"/>
      <w:lvlJc w:val="left"/>
      <w:pPr>
        <w:tabs>
          <w:tab w:val="left" w:pos="327"/>
        </w:tabs>
        <w:ind w:left="3843" w:hanging="243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6" w:tplc="90C430FC">
      <w:start w:val="1"/>
      <w:numFmt w:val="bullet"/>
      <w:lvlText w:val="•"/>
      <w:lvlJc w:val="left"/>
      <w:pPr>
        <w:tabs>
          <w:tab w:val="left" w:pos="327"/>
        </w:tabs>
        <w:ind w:left="4563" w:hanging="243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7" w:tplc="9DD47EA8">
      <w:start w:val="1"/>
      <w:numFmt w:val="bullet"/>
      <w:lvlText w:val="o"/>
      <w:lvlJc w:val="left"/>
      <w:pPr>
        <w:tabs>
          <w:tab w:val="left" w:pos="327"/>
        </w:tabs>
        <w:ind w:left="5283" w:hanging="243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8" w:tplc="70BEC9C8">
      <w:start w:val="1"/>
      <w:numFmt w:val="bullet"/>
      <w:lvlText w:val="▪"/>
      <w:lvlJc w:val="left"/>
      <w:pPr>
        <w:tabs>
          <w:tab w:val="left" w:pos="327"/>
        </w:tabs>
        <w:ind w:left="6003" w:hanging="243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52" w15:restartNumberingAfterBreak="0">
    <w:nsid w:val="2D5E3AAC"/>
    <w:multiLevelType w:val="hybridMultilevel"/>
    <w:tmpl w:val="34B212C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3" w15:restartNumberingAfterBreak="0">
    <w:nsid w:val="3127559D"/>
    <w:multiLevelType w:val="hybridMultilevel"/>
    <w:tmpl w:val="58D2DE2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4" w15:restartNumberingAfterBreak="0">
    <w:nsid w:val="315B325F"/>
    <w:multiLevelType w:val="hybridMultilevel"/>
    <w:tmpl w:val="5D52774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5" w15:restartNumberingAfterBreak="0">
    <w:nsid w:val="31C47B70"/>
    <w:multiLevelType w:val="hybridMultilevel"/>
    <w:tmpl w:val="8F4CF8F0"/>
    <w:styleLink w:val="ImportedStyle62"/>
    <w:lvl w:ilvl="0" w:tplc="DA9E8BAC">
      <w:start w:val="1"/>
      <w:numFmt w:val="bullet"/>
      <w:lvlText w:val="•"/>
      <w:lvlJc w:val="left"/>
      <w:pPr>
        <w:ind w:left="468" w:hanging="468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1" w:tplc="E7683FA0">
      <w:start w:val="1"/>
      <w:numFmt w:val="bullet"/>
      <w:lvlText w:val="•"/>
      <w:lvlJc w:val="left"/>
      <w:pPr>
        <w:ind w:left="248" w:hanging="248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2" w:tplc="3F5E6112">
      <w:start w:val="1"/>
      <w:numFmt w:val="bullet"/>
      <w:lvlText w:val="•"/>
      <w:lvlJc w:val="left"/>
      <w:pPr>
        <w:ind w:left="248" w:hanging="248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3" w:tplc="5518D608">
      <w:start w:val="1"/>
      <w:numFmt w:val="bullet"/>
      <w:lvlText w:val="•"/>
      <w:lvlJc w:val="left"/>
      <w:pPr>
        <w:ind w:left="248" w:hanging="248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4" w:tplc="B1AEE4F6">
      <w:start w:val="1"/>
      <w:numFmt w:val="bullet"/>
      <w:lvlText w:val="•"/>
      <w:lvlJc w:val="left"/>
      <w:pPr>
        <w:ind w:left="248" w:hanging="248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5" w:tplc="2E9686AC">
      <w:start w:val="1"/>
      <w:numFmt w:val="bullet"/>
      <w:lvlText w:val="•"/>
      <w:lvlJc w:val="left"/>
      <w:pPr>
        <w:ind w:left="248" w:hanging="248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6" w:tplc="E68664FE">
      <w:start w:val="1"/>
      <w:numFmt w:val="bullet"/>
      <w:lvlText w:val="•"/>
      <w:lvlJc w:val="left"/>
      <w:pPr>
        <w:ind w:left="248" w:hanging="248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7" w:tplc="D3BA13BE">
      <w:start w:val="1"/>
      <w:numFmt w:val="bullet"/>
      <w:lvlText w:val="•"/>
      <w:lvlJc w:val="left"/>
      <w:pPr>
        <w:ind w:left="248" w:hanging="248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8" w:tplc="D90E852E">
      <w:start w:val="1"/>
      <w:numFmt w:val="bullet"/>
      <w:lvlText w:val="•"/>
      <w:lvlJc w:val="left"/>
      <w:pPr>
        <w:ind w:left="248" w:hanging="248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56" w15:restartNumberingAfterBreak="0">
    <w:nsid w:val="3250560D"/>
    <w:multiLevelType w:val="multilevel"/>
    <w:tmpl w:val="03E8504C"/>
    <w:lvl w:ilvl="0">
      <w:start w:val="1"/>
      <w:numFmt w:val="bullet"/>
      <w:pStyle w:val="ResumeBullets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57" w15:restartNumberingAfterBreak="0">
    <w:nsid w:val="336741A4"/>
    <w:multiLevelType w:val="hybridMultilevel"/>
    <w:tmpl w:val="8902A456"/>
    <w:lvl w:ilvl="0" w:tplc="D27A1B24">
      <w:start w:val="3"/>
      <w:numFmt w:val="bullet"/>
      <w:lvlText w:val="•"/>
      <w:lvlJc w:val="left"/>
      <w:pPr>
        <w:ind w:left="1080" w:hanging="720"/>
      </w:pPr>
      <w:rPr>
        <w:rFonts w:ascii="Calibri" w:eastAsia="Calibri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8" w15:restartNumberingAfterBreak="0">
    <w:nsid w:val="33A44C16"/>
    <w:multiLevelType w:val="hybridMultilevel"/>
    <w:tmpl w:val="564E45E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9" w15:restartNumberingAfterBreak="0">
    <w:nsid w:val="33EB0A99"/>
    <w:multiLevelType w:val="hybridMultilevel"/>
    <w:tmpl w:val="88AE133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0" w15:restartNumberingAfterBreak="0">
    <w:nsid w:val="373B2264"/>
    <w:multiLevelType w:val="hybridMultilevel"/>
    <w:tmpl w:val="25C2CAD6"/>
    <w:styleLink w:val="ImportedStyle52"/>
    <w:lvl w:ilvl="0" w:tplc="2D50C076">
      <w:start w:val="1"/>
      <w:numFmt w:val="bullet"/>
      <w:lvlText w:val="•"/>
      <w:lvlJc w:val="left"/>
      <w:pPr>
        <w:ind w:left="468" w:hanging="468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1" w:tplc="DF704D58">
      <w:start w:val="1"/>
      <w:numFmt w:val="bullet"/>
      <w:lvlText w:val="•"/>
      <w:lvlJc w:val="left"/>
      <w:pPr>
        <w:ind w:left="608" w:hanging="248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2" w:tplc="93F00CF8">
      <w:start w:val="1"/>
      <w:numFmt w:val="bullet"/>
      <w:lvlText w:val="•"/>
      <w:lvlJc w:val="left"/>
      <w:pPr>
        <w:ind w:left="608" w:hanging="248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3" w:tplc="FC76C4C6">
      <w:start w:val="1"/>
      <w:numFmt w:val="bullet"/>
      <w:lvlText w:val="•"/>
      <w:lvlJc w:val="left"/>
      <w:pPr>
        <w:ind w:left="608" w:hanging="248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4" w:tplc="7154212E">
      <w:start w:val="1"/>
      <w:numFmt w:val="bullet"/>
      <w:lvlText w:val="•"/>
      <w:lvlJc w:val="left"/>
      <w:pPr>
        <w:ind w:left="608" w:hanging="248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5" w:tplc="6630DDAE">
      <w:start w:val="1"/>
      <w:numFmt w:val="bullet"/>
      <w:lvlText w:val="•"/>
      <w:lvlJc w:val="left"/>
      <w:pPr>
        <w:ind w:left="608" w:hanging="248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6" w:tplc="1F182916">
      <w:start w:val="1"/>
      <w:numFmt w:val="bullet"/>
      <w:lvlText w:val="•"/>
      <w:lvlJc w:val="left"/>
      <w:pPr>
        <w:ind w:left="608" w:hanging="248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7" w:tplc="BFA00E86">
      <w:start w:val="1"/>
      <w:numFmt w:val="bullet"/>
      <w:lvlText w:val="•"/>
      <w:lvlJc w:val="left"/>
      <w:pPr>
        <w:ind w:left="608" w:hanging="248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8" w:tplc="8602735C">
      <w:start w:val="1"/>
      <w:numFmt w:val="bullet"/>
      <w:lvlText w:val="•"/>
      <w:lvlJc w:val="left"/>
      <w:pPr>
        <w:ind w:left="608" w:hanging="248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61" w15:restartNumberingAfterBreak="0">
    <w:nsid w:val="39470DDC"/>
    <w:multiLevelType w:val="hybridMultilevel"/>
    <w:tmpl w:val="50D6A0B8"/>
    <w:lvl w:ilvl="0" w:tplc="7DBCF9CA">
      <w:numFmt w:val="bullet"/>
      <w:lvlText w:val="•"/>
      <w:lvlJc w:val="left"/>
      <w:pPr>
        <w:ind w:left="1080" w:hanging="720"/>
      </w:pPr>
      <w:rPr>
        <w:rFonts w:ascii="Calibri" w:eastAsia="Calibr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2" w15:restartNumberingAfterBreak="0">
    <w:nsid w:val="3AF91BB7"/>
    <w:multiLevelType w:val="hybridMultilevel"/>
    <w:tmpl w:val="CA06F83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3" w15:restartNumberingAfterBreak="0">
    <w:nsid w:val="4041467E"/>
    <w:multiLevelType w:val="hybridMultilevel"/>
    <w:tmpl w:val="014ABD7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4" w15:restartNumberingAfterBreak="0">
    <w:nsid w:val="4060627B"/>
    <w:multiLevelType w:val="hybridMultilevel"/>
    <w:tmpl w:val="B96CE21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5" w15:restartNumberingAfterBreak="0">
    <w:nsid w:val="41285AF3"/>
    <w:multiLevelType w:val="hybridMultilevel"/>
    <w:tmpl w:val="BBD2E8FE"/>
    <w:styleLink w:val="ImportedStyle46"/>
    <w:lvl w:ilvl="0" w:tplc="01F0AB64">
      <w:start w:val="1"/>
      <w:numFmt w:val="bullet"/>
      <w:lvlText w:val="•"/>
      <w:lvlJc w:val="left"/>
      <w:pPr>
        <w:tabs>
          <w:tab w:val="left" w:pos="753"/>
        </w:tabs>
        <w:ind w:left="468" w:hanging="468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1" w:tplc="99FAB04A">
      <w:start w:val="1"/>
      <w:numFmt w:val="bullet"/>
      <w:lvlText w:val="•"/>
      <w:lvlJc w:val="left"/>
      <w:pPr>
        <w:tabs>
          <w:tab w:val="left" w:pos="753"/>
        </w:tabs>
        <w:ind w:left="608" w:hanging="248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2" w:tplc="733EB198">
      <w:start w:val="1"/>
      <w:numFmt w:val="bullet"/>
      <w:lvlText w:val="•"/>
      <w:lvlJc w:val="left"/>
      <w:pPr>
        <w:tabs>
          <w:tab w:val="left" w:pos="753"/>
        </w:tabs>
        <w:ind w:left="608" w:hanging="248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3" w:tplc="B8E60064">
      <w:start w:val="1"/>
      <w:numFmt w:val="bullet"/>
      <w:lvlText w:val="•"/>
      <w:lvlJc w:val="left"/>
      <w:pPr>
        <w:tabs>
          <w:tab w:val="left" w:pos="753"/>
        </w:tabs>
        <w:ind w:left="608" w:hanging="248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4" w:tplc="3B3008BE">
      <w:start w:val="1"/>
      <w:numFmt w:val="bullet"/>
      <w:lvlText w:val="•"/>
      <w:lvlJc w:val="left"/>
      <w:pPr>
        <w:tabs>
          <w:tab w:val="left" w:pos="753"/>
        </w:tabs>
        <w:ind w:left="608" w:hanging="248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5" w:tplc="B540E44C">
      <w:start w:val="1"/>
      <w:numFmt w:val="bullet"/>
      <w:lvlText w:val="•"/>
      <w:lvlJc w:val="left"/>
      <w:pPr>
        <w:tabs>
          <w:tab w:val="left" w:pos="753"/>
        </w:tabs>
        <w:ind w:left="608" w:hanging="248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6" w:tplc="F34E7E9C">
      <w:start w:val="1"/>
      <w:numFmt w:val="bullet"/>
      <w:lvlText w:val="•"/>
      <w:lvlJc w:val="left"/>
      <w:pPr>
        <w:tabs>
          <w:tab w:val="left" w:pos="753"/>
        </w:tabs>
        <w:ind w:left="608" w:hanging="248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7" w:tplc="8472A954">
      <w:start w:val="1"/>
      <w:numFmt w:val="bullet"/>
      <w:lvlText w:val="•"/>
      <w:lvlJc w:val="left"/>
      <w:pPr>
        <w:tabs>
          <w:tab w:val="left" w:pos="753"/>
        </w:tabs>
        <w:ind w:left="608" w:hanging="248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8" w:tplc="74FEBE1E">
      <w:start w:val="1"/>
      <w:numFmt w:val="bullet"/>
      <w:lvlText w:val="•"/>
      <w:lvlJc w:val="left"/>
      <w:pPr>
        <w:tabs>
          <w:tab w:val="left" w:pos="753"/>
        </w:tabs>
        <w:ind w:left="608" w:hanging="248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66" w15:restartNumberingAfterBreak="0">
    <w:nsid w:val="434D254F"/>
    <w:multiLevelType w:val="hybridMultilevel"/>
    <w:tmpl w:val="0AE6935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7" w15:restartNumberingAfterBreak="0">
    <w:nsid w:val="43BF393B"/>
    <w:multiLevelType w:val="hybridMultilevel"/>
    <w:tmpl w:val="96EED3E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8" w15:restartNumberingAfterBreak="0">
    <w:nsid w:val="44EA1896"/>
    <w:multiLevelType w:val="hybridMultilevel"/>
    <w:tmpl w:val="CE3C66A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9" w15:restartNumberingAfterBreak="0">
    <w:nsid w:val="457B3D08"/>
    <w:multiLevelType w:val="hybridMultilevel"/>
    <w:tmpl w:val="2AC2C482"/>
    <w:styleLink w:val="ImportedStyle5"/>
    <w:lvl w:ilvl="0" w:tplc="629C8080">
      <w:start w:val="1"/>
      <w:numFmt w:val="bullet"/>
      <w:lvlText w:val="·"/>
      <w:lvlJc w:val="left"/>
      <w:pPr>
        <w:ind w:left="720" w:hanging="360"/>
      </w:pPr>
      <w:rPr>
        <w:rFonts w:ascii="Symbol" w:eastAsia="Symbol" w:hAnsi="Symbol" w:cs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 w:tplc="28604BA2">
      <w:start w:val="1"/>
      <w:numFmt w:val="bullet"/>
      <w:lvlText w:val="o"/>
      <w:lvlJc w:val="left"/>
      <w:pPr>
        <w:ind w:left="144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 w:tplc="E3C0FBA2">
      <w:start w:val="1"/>
      <w:numFmt w:val="bullet"/>
      <w:lvlText w:val="▪"/>
      <w:lvlJc w:val="left"/>
      <w:pPr>
        <w:ind w:left="216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 w:tplc="40D69DEE">
      <w:start w:val="1"/>
      <w:numFmt w:val="bullet"/>
      <w:lvlText w:val="·"/>
      <w:lvlJc w:val="left"/>
      <w:pPr>
        <w:ind w:left="2880" w:hanging="360"/>
      </w:pPr>
      <w:rPr>
        <w:rFonts w:ascii="Symbol" w:eastAsia="Symbol" w:hAnsi="Symbol" w:cs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 w:tplc="3BEA0C26">
      <w:start w:val="1"/>
      <w:numFmt w:val="bullet"/>
      <w:lvlText w:val="o"/>
      <w:lvlJc w:val="left"/>
      <w:pPr>
        <w:ind w:left="360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 w:tplc="5DA88422">
      <w:start w:val="1"/>
      <w:numFmt w:val="bullet"/>
      <w:lvlText w:val="▪"/>
      <w:lvlJc w:val="left"/>
      <w:pPr>
        <w:ind w:left="432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 w:tplc="85C8B84A">
      <w:start w:val="1"/>
      <w:numFmt w:val="bullet"/>
      <w:lvlText w:val="·"/>
      <w:lvlJc w:val="left"/>
      <w:pPr>
        <w:ind w:left="5040" w:hanging="360"/>
      </w:pPr>
      <w:rPr>
        <w:rFonts w:ascii="Symbol" w:eastAsia="Symbol" w:hAnsi="Symbol" w:cs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 w:tplc="9ED62642">
      <w:start w:val="1"/>
      <w:numFmt w:val="bullet"/>
      <w:lvlText w:val="o"/>
      <w:lvlJc w:val="left"/>
      <w:pPr>
        <w:ind w:left="576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 w:tplc="F5E4C49A">
      <w:start w:val="1"/>
      <w:numFmt w:val="bullet"/>
      <w:lvlText w:val="▪"/>
      <w:lvlJc w:val="left"/>
      <w:pPr>
        <w:ind w:left="648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70" w15:restartNumberingAfterBreak="0">
    <w:nsid w:val="46097C9C"/>
    <w:multiLevelType w:val="hybridMultilevel"/>
    <w:tmpl w:val="7CD6803A"/>
    <w:styleLink w:val="ImportedStyle20"/>
    <w:lvl w:ilvl="0" w:tplc="9F0AC3A8">
      <w:start w:val="1"/>
      <w:numFmt w:val="bullet"/>
      <w:lvlText w:val="•"/>
      <w:lvlJc w:val="left"/>
      <w:pPr>
        <w:tabs>
          <w:tab w:val="left" w:pos="327"/>
        </w:tabs>
        <w:ind w:left="297" w:hanging="297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1" w:tplc="83C49892">
      <w:start w:val="1"/>
      <w:numFmt w:val="bullet"/>
      <w:lvlText w:val="o"/>
      <w:lvlJc w:val="left"/>
      <w:pPr>
        <w:tabs>
          <w:tab w:val="left" w:pos="327"/>
        </w:tabs>
        <w:ind w:left="963" w:hanging="243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2" w:tplc="9F6A4BEA">
      <w:start w:val="1"/>
      <w:numFmt w:val="bullet"/>
      <w:lvlText w:val="▪"/>
      <w:lvlJc w:val="left"/>
      <w:pPr>
        <w:tabs>
          <w:tab w:val="left" w:pos="327"/>
        </w:tabs>
        <w:ind w:left="1683" w:hanging="243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3" w:tplc="B4DE5BAA">
      <w:start w:val="1"/>
      <w:numFmt w:val="bullet"/>
      <w:lvlText w:val="•"/>
      <w:lvlJc w:val="left"/>
      <w:pPr>
        <w:tabs>
          <w:tab w:val="left" w:pos="327"/>
        </w:tabs>
        <w:ind w:left="2403" w:hanging="243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4" w:tplc="EC9004A8">
      <w:start w:val="1"/>
      <w:numFmt w:val="bullet"/>
      <w:lvlText w:val="o"/>
      <w:lvlJc w:val="left"/>
      <w:pPr>
        <w:tabs>
          <w:tab w:val="left" w:pos="327"/>
        </w:tabs>
        <w:ind w:left="3123" w:hanging="243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5" w:tplc="F01620D4">
      <w:start w:val="1"/>
      <w:numFmt w:val="bullet"/>
      <w:lvlText w:val="▪"/>
      <w:lvlJc w:val="left"/>
      <w:pPr>
        <w:tabs>
          <w:tab w:val="left" w:pos="327"/>
        </w:tabs>
        <w:ind w:left="3843" w:hanging="243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6" w:tplc="C4C09A02">
      <w:start w:val="1"/>
      <w:numFmt w:val="bullet"/>
      <w:lvlText w:val="•"/>
      <w:lvlJc w:val="left"/>
      <w:pPr>
        <w:tabs>
          <w:tab w:val="left" w:pos="327"/>
        </w:tabs>
        <w:ind w:left="4563" w:hanging="243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7" w:tplc="B98A8228">
      <w:start w:val="1"/>
      <w:numFmt w:val="bullet"/>
      <w:lvlText w:val="o"/>
      <w:lvlJc w:val="left"/>
      <w:pPr>
        <w:tabs>
          <w:tab w:val="left" w:pos="327"/>
        </w:tabs>
        <w:ind w:left="5283" w:hanging="243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8" w:tplc="D8049446">
      <w:start w:val="1"/>
      <w:numFmt w:val="bullet"/>
      <w:lvlText w:val="▪"/>
      <w:lvlJc w:val="left"/>
      <w:pPr>
        <w:tabs>
          <w:tab w:val="left" w:pos="327"/>
        </w:tabs>
        <w:ind w:left="6003" w:hanging="243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71" w15:restartNumberingAfterBreak="0">
    <w:nsid w:val="46875FF3"/>
    <w:multiLevelType w:val="hybridMultilevel"/>
    <w:tmpl w:val="7E24A0A4"/>
    <w:styleLink w:val="Bullets"/>
    <w:lvl w:ilvl="0" w:tplc="59D26970">
      <w:start w:val="1"/>
      <w:numFmt w:val="bullet"/>
      <w:lvlText w:val="•"/>
      <w:lvlJc w:val="left"/>
      <w:pPr>
        <w:ind w:left="166" w:hanging="166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 w:tplc="4A90FC2C">
      <w:start w:val="1"/>
      <w:numFmt w:val="bullet"/>
      <w:lvlText w:val="•"/>
      <w:lvlJc w:val="left"/>
      <w:pPr>
        <w:ind w:left="742" w:hanging="142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 w:tplc="D3340436">
      <w:start w:val="1"/>
      <w:numFmt w:val="bullet"/>
      <w:lvlText w:val="•"/>
      <w:lvlJc w:val="left"/>
      <w:pPr>
        <w:ind w:left="1342" w:hanging="142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 w:tplc="C6345792">
      <w:start w:val="1"/>
      <w:numFmt w:val="bullet"/>
      <w:lvlText w:val="•"/>
      <w:lvlJc w:val="left"/>
      <w:pPr>
        <w:ind w:left="1942" w:hanging="142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 w:tplc="E51296F6">
      <w:start w:val="1"/>
      <w:numFmt w:val="bullet"/>
      <w:lvlText w:val="•"/>
      <w:lvlJc w:val="left"/>
      <w:pPr>
        <w:ind w:left="2542" w:hanging="142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 w:tplc="06DC7B3A">
      <w:start w:val="1"/>
      <w:numFmt w:val="bullet"/>
      <w:lvlText w:val="•"/>
      <w:lvlJc w:val="left"/>
      <w:pPr>
        <w:ind w:left="3142" w:hanging="142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 w:tplc="EAF44B90">
      <w:start w:val="1"/>
      <w:numFmt w:val="bullet"/>
      <w:lvlText w:val="•"/>
      <w:lvlJc w:val="left"/>
      <w:pPr>
        <w:ind w:left="3742" w:hanging="142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 w:tplc="4FE68F80">
      <w:start w:val="1"/>
      <w:numFmt w:val="bullet"/>
      <w:lvlText w:val="•"/>
      <w:lvlJc w:val="left"/>
      <w:pPr>
        <w:ind w:left="4342" w:hanging="142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 w:tplc="AE3CA136">
      <w:start w:val="1"/>
      <w:numFmt w:val="bullet"/>
      <w:lvlText w:val="•"/>
      <w:lvlJc w:val="left"/>
      <w:pPr>
        <w:ind w:left="4942" w:hanging="142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72" w15:restartNumberingAfterBreak="0">
    <w:nsid w:val="471A6B0C"/>
    <w:multiLevelType w:val="hybridMultilevel"/>
    <w:tmpl w:val="2A2A18B0"/>
    <w:lvl w:ilvl="0" w:tplc="5CBE7E0C">
      <w:start w:val="3"/>
      <w:numFmt w:val="bullet"/>
      <w:lvlText w:val="•"/>
      <w:lvlJc w:val="left"/>
      <w:pPr>
        <w:ind w:left="1080" w:hanging="720"/>
      </w:pPr>
      <w:rPr>
        <w:rFonts w:ascii="Calibri" w:eastAsia="Calibri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3" w15:restartNumberingAfterBreak="0">
    <w:nsid w:val="48FF2B39"/>
    <w:multiLevelType w:val="hybridMultilevel"/>
    <w:tmpl w:val="BAAE38A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4" w15:restartNumberingAfterBreak="0">
    <w:nsid w:val="49480CFC"/>
    <w:multiLevelType w:val="hybridMultilevel"/>
    <w:tmpl w:val="A998CD8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5" w15:restartNumberingAfterBreak="0">
    <w:nsid w:val="4B053771"/>
    <w:multiLevelType w:val="hybridMultilevel"/>
    <w:tmpl w:val="762E360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6" w15:restartNumberingAfterBreak="0">
    <w:nsid w:val="4B2333C1"/>
    <w:multiLevelType w:val="hybridMultilevel"/>
    <w:tmpl w:val="5664BF7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7" w15:restartNumberingAfterBreak="0">
    <w:nsid w:val="4C423A53"/>
    <w:multiLevelType w:val="hybridMultilevel"/>
    <w:tmpl w:val="653E5FA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8" w15:restartNumberingAfterBreak="0">
    <w:nsid w:val="4CA470A9"/>
    <w:multiLevelType w:val="hybridMultilevel"/>
    <w:tmpl w:val="B5EA82D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9" w15:restartNumberingAfterBreak="0">
    <w:nsid w:val="51DC2E7A"/>
    <w:multiLevelType w:val="hybridMultilevel"/>
    <w:tmpl w:val="1EACF9EA"/>
    <w:lvl w:ilvl="0" w:tplc="EA96199E">
      <w:start w:val="3"/>
      <w:numFmt w:val="bullet"/>
      <w:lvlText w:val="•"/>
      <w:lvlJc w:val="left"/>
      <w:pPr>
        <w:ind w:left="1080" w:hanging="720"/>
      </w:pPr>
      <w:rPr>
        <w:rFonts w:ascii="Calibri" w:eastAsia="Calibri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0" w15:restartNumberingAfterBreak="0">
    <w:nsid w:val="51FF676A"/>
    <w:multiLevelType w:val="hybridMultilevel"/>
    <w:tmpl w:val="16786570"/>
    <w:styleLink w:val="ImportedStyle50"/>
    <w:lvl w:ilvl="0" w:tplc="E8D0364C">
      <w:start w:val="1"/>
      <w:numFmt w:val="bullet"/>
      <w:lvlText w:val="•"/>
      <w:lvlJc w:val="left"/>
      <w:pPr>
        <w:ind w:left="429" w:hanging="429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1" w:tplc="90A6CD9E">
      <w:start w:val="1"/>
      <w:numFmt w:val="bullet"/>
      <w:lvlText w:val="•"/>
      <w:lvlJc w:val="left"/>
      <w:pPr>
        <w:ind w:left="608" w:hanging="248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2" w:tplc="ADD8A9B2">
      <w:start w:val="1"/>
      <w:numFmt w:val="bullet"/>
      <w:lvlText w:val="•"/>
      <w:lvlJc w:val="left"/>
      <w:pPr>
        <w:ind w:left="608" w:hanging="248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3" w:tplc="B6C63816">
      <w:start w:val="1"/>
      <w:numFmt w:val="bullet"/>
      <w:lvlText w:val="•"/>
      <w:lvlJc w:val="left"/>
      <w:pPr>
        <w:ind w:left="608" w:hanging="248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4" w:tplc="0E986322">
      <w:start w:val="1"/>
      <w:numFmt w:val="bullet"/>
      <w:lvlText w:val="•"/>
      <w:lvlJc w:val="left"/>
      <w:pPr>
        <w:ind w:left="608" w:hanging="248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5" w:tplc="88E06568">
      <w:start w:val="1"/>
      <w:numFmt w:val="bullet"/>
      <w:lvlText w:val="•"/>
      <w:lvlJc w:val="left"/>
      <w:pPr>
        <w:ind w:left="608" w:hanging="248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6" w:tplc="A7D89D98">
      <w:start w:val="1"/>
      <w:numFmt w:val="bullet"/>
      <w:lvlText w:val="•"/>
      <w:lvlJc w:val="left"/>
      <w:pPr>
        <w:ind w:left="608" w:hanging="248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7" w:tplc="795AD1B8">
      <w:start w:val="1"/>
      <w:numFmt w:val="bullet"/>
      <w:lvlText w:val="•"/>
      <w:lvlJc w:val="left"/>
      <w:pPr>
        <w:ind w:left="608" w:hanging="248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8" w:tplc="0B7613C8">
      <w:start w:val="1"/>
      <w:numFmt w:val="bullet"/>
      <w:lvlText w:val="•"/>
      <w:lvlJc w:val="left"/>
      <w:pPr>
        <w:ind w:left="608" w:hanging="248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81" w15:restartNumberingAfterBreak="0">
    <w:nsid w:val="533618BA"/>
    <w:multiLevelType w:val="hybridMultilevel"/>
    <w:tmpl w:val="7BEC8E6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2" w15:restartNumberingAfterBreak="0">
    <w:nsid w:val="55EC7DB2"/>
    <w:multiLevelType w:val="hybridMultilevel"/>
    <w:tmpl w:val="DE564D8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3" w15:restartNumberingAfterBreak="0">
    <w:nsid w:val="56DC73A6"/>
    <w:multiLevelType w:val="hybridMultilevel"/>
    <w:tmpl w:val="FCCA544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4" w15:restartNumberingAfterBreak="0">
    <w:nsid w:val="57360E1C"/>
    <w:multiLevelType w:val="hybridMultilevel"/>
    <w:tmpl w:val="EE7EF4D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5" w15:restartNumberingAfterBreak="0">
    <w:nsid w:val="57EC3F9B"/>
    <w:multiLevelType w:val="hybridMultilevel"/>
    <w:tmpl w:val="B70CBC0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6" w15:restartNumberingAfterBreak="0">
    <w:nsid w:val="58A16CC9"/>
    <w:multiLevelType w:val="hybridMultilevel"/>
    <w:tmpl w:val="78E8E20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7" w15:restartNumberingAfterBreak="0">
    <w:nsid w:val="58D81C64"/>
    <w:multiLevelType w:val="hybridMultilevel"/>
    <w:tmpl w:val="B58C3F9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8" w15:restartNumberingAfterBreak="0">
    <w:nsid w:val="596305D8"/>
    <w:multiLevelType w:val="hybridMultilevel"/>
    <w:tmpl w:val="A01A8FF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9" w15:restartNumberingAfterBreak="0">
    <w:nsid w:val="5A40208A"/>
    <w:multiLevelType w:val="hybridMultilevel"/>
    <w:tmpl w:val="F13AEE8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0" w15:restartNumberingAfterBreak="0">
    <w:nsid w:val="5AD01FB0"/>
    <w:multiLevelType w:val="hybridMultilevel"/>
    <w:tmpl w:val="A5EE046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1" w15:restartNumberingAfterBreak="0">
    <w:nsid w:val="5BBE4D7D"/>
    <w:multiLevelType w:val="hybridMultilevel"/>
    <w:tmpl w:val="E93EB24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2" w15:restartNumberingAfterBreak="0">
    <w:nsid w:val="5D5D7B3A"/>
    <w:multiLevelType w:val="hybridMultilevel"/>
    <w:tmpl w:val="305A60E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4821DB4">
      <w:numFmt w:val="bullet"/>
      <w:lvlText w:val="•"/>
      <w:lvlJc w:val="left"/>
      <w:pPr>
        <w:ind w:left="1800" w:hanging="720"/>
      </w:pPr>
      <w:rPr>
        <w:rFonts w:ascii="Calibri" w:eastAsia="Calibri" w:hAnsi="Calibri" w:cs="Calibri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3" w15:restartNumberingAfterBreak="0">
    <w:nsid w:val="5E6A566D"/>
    <w:multiLevelType w:val="hybridMultilevel"/>
    <w:tmpl w:val="B8F412F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4" w15:restartNumberingAfterBreak="0">
    <w:nsid w:val="5F4A63E7"/>
    <w:multiLevelType w:val="hybridMultilevel"/>
    <w:tmpl w:val="C5EECDAC"/>
    <w:styleLink w:val="ImportedStyle3"/>
    <w:lvl w:ilvl="0" w:tplc="EC40F93E">
      <w:start w:val="1"/>
      <w:numFmt w:val="bullet"/>
      <w:lvlText w:val="·"/>
      <w:lvlJc w:val="left"/>
      <w:pPr>
        <w:ind w:left="720" w:hanging="360"/>
      </w:pPr>
      <w:rPr>
        <w:rFonts w:ascii="Symbol" w:eastAsia="Symbol" w:hAnsi="Symbol" w:cs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 w:tplc="6EAC3A54">
      <w:start w:val="1"/>
      <w:numFmt w:val="bullet"/>
      <w:lvlText w:val="o"/>
      <w:lvlJc w:val="left"/>
      <w:pPr>
        <w:ind w:left="144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 w:tplc="129E8A80">
      <w:start w:val="1"/>
      <w:numFmt w:val="bullet"/>
      <w:lvlText w:val="▪"/>
      <w:lvlJc w:val="left"/>
      <w:pPr>
        <w:ind w:left="216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 w:tplc="DBCCBB10">
      <w:start w:val="1"/>
      <w:numFmt w:val="bullet"/>
      <w:lvlText w:val="·"/>
      <w:lvlJc w:val="left"/>
      <w:pPr>
        <w:ind w:left="2880" w:hanging="360"/>
      </w:pPr>
      <w:rPr>
        <w:rFonts w:ascii="Symbol" w:eastAsia="Symbol" w:hAnsi="Symbol" w:cs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 w:tplc="FEF470FA">
      <w:start w:val="1"/>
      <w:numFmt w:val="bullet"/>
      <w:lvlText w:val="o"/>
      <w:lvlJc w:val="left"/>
      <w:pPr>
        <w:ind w:left="360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 w:tplc="A1EEA3CC">
      <w:start w:val="1"/>
      <w:numFmt w:val="bullet"/>
      <w:lvlText w:val="▪"/>
      <w:lvlJc w:val="left"/>
      <w:pPr>
        <w:ind w:left="432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 w:tplc="3DD4548C">
      <w:start w:val="1"/>
      <w:numFmt w:val="bullet"/>
      <w:lvlText w:val="·"/>
      <w:lvlJc w:val="left"/>
      <w:pPr>
        <w:ind w:left="5040" w:hanging="360"/>
      </w:pPr>
      <w:rPr>
        <w:rFonts w:ascii="Symbol" w:eastAsia="Symbol" w:hAnsi="Symbol" w:cs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 w:tplc="FB9AE890">
      <w:start w:val="1"/>
      <w:numFmt w:val="bullet"/>
      <w:lvlText w:val="o"/>
      <w:lvlJc w:val="left"/>
      <w:pPr>
        <w:ind w:left="576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 w:tplc="91563B6A">
      <w:start w:val="1"/>
      <w:numFmt w:val="bullet"/>
      <w:lvlText w:val="▪"/>
      <w:lvlJc w:val="left"/>
      <w:pPr>
        <w:ind w:left="648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95" w15:restartNumberingAfterBreak="0">
    <w:nsid w:val="5FE35D56"/>
    <w:multiLevelType w:val="hybridMultilevel"/>
    <w:tmpl w:val="D172944A"/>
    <w:styleLink w:val="ImportedStyle18"/>
    <w:lvl w:ilvl="0" w:tplc="49049E3A">
      <w:start w:val="1"/>
      <w:numFmt w:val="bullet"/>
      <w:lvlText w:val="•"/>
      <w:lvlJc w:val="left"/>
      <w:pPr>
        <w:tabs>
          <w:tab w:val="left" w:pos="327"/>
        </w:tabs>
        <w:ind w:left="297" w:hanging="297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1" w:tplc="A2DEAED4">
      <w:start w:val="1"/>
      <w:numFmt w:val="bullet"/>
      <w:lvlText w:val="o"/>
      <w:lvlJc w:val="left"/>
      <w:pPr>
        <w:tabs>
          <w:tab w:val="left" w:pos="327"/>
        </w:tabs>
        <w:ind w:left="963" w:hanging="243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2" w:tplc="75B04E38">
      <w:start w:val="1"/>
      <w:numFmt w:val="bullet"/>
      <w:lvlText w:val="▪"/>
      <w:lvlJc w:val="left"/>
      <w:pPr>
        <w:tabs>
          <w:tab w:val="left" w:pos="327"/>
        </w:tabs>
        <w:ind w:left="1683" w:hanging="243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3" w:tplc="2EA26396">
      <w:start w:val="1"/>
      <w:numFmt w:val="bullet"/>
      <w:lvlText w:val="•"/>
      <w:lvlJc w:val="left"/>
      <w:pPr>
        <w:tabs>
          <w:tab w:val="left" w:pos="327"/>
        </w:tabs>
        <w:ind w:left="2403" w:hanging="243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4" w:tplc="E87EE2D2">
      <w:start w:val="1"/>
      <w:numFmt w:val="bullet"/>
      <w:lvlText w:val="o"/>
      <w:lvlJc w:val="left"/>
      <w:pPr>
        <w:tabs>
          <w:tab w:val="left" w:pos="327"/>
        </w:tabs>
        <w:ind w:left="3123" w:hanging="243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5" w:tplc="5452384C">
      <w:start w:val="1"/>
      <w:numFmt w:val="bullet"/>
      <w:lvlText w:val="▪"/>
      <w:lvlJc w:val="left"/>
      <w:pPr>
        <w:tabs>
          <w:tab w:val="left" w:pos="327"/>
        </w:tabs>
        <w:ind w:left="3843" w:hanging="243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6" w:tplc="223484D4">
      <w:start w:val="1"/>
      <w:numFmt w:val="bullet"/>
      <w:lvlText w:val="•"/>
      <w:lvlJc w:val="left"/>
      <w:pPr>
        <w:tabs>
          <w:tab w:val="left" w:pos="327"/>
        </w:tabs>
        <w:ind w:left="4563" w:hanging="243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7" w:tplc="3F308C42">
      <w:start w:val="1"/>
      <w:numFmt w:val="bullet"/>
      <w:lvlText w:val="o"/>
      <w:lvlJc w:val="left"/>
      <w:pPr>
        <w:tabs>
          <w:tab w:val="left" w:pos="327"/>
        </w:tabs>
        <w:ind w:left="5283" w:hanging="243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8" w:tplc="322E799A">
      <w:start w:val="1"/>
      <w:numFmt w:val="bullet"/>
      <w:lvlText w:val="▪"/>
      <w:lvlJc w:val="left"/>
      <w:pPr>
        <w:tabs>
          <w:tab w:val="left" w:pos="327"/>
        </w:tabs>
        <w:ind w:left="6003" w:hanging="243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96" w15:restartNumberingAfterBreak="0">
    <w:nsid w:val="6023680D"/>
    <w:multiLevelType w:val="hybridMultilevel"/>
    <w:tmpl w:val="268A011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7" w15:restartNumberingAfterBreak="0">
    <w:nsid w:val="610D7068"/>
    <w:multiLevelType w:val="hybridMultilevel"/>
    <w:tmpl w:val="CDB637B0"/>
    <w:lvl w:ilvl="0" w:tplc="456A5DE8">
      <w:start w:val="1"/>
      <w:numFmt w:val="bullet"/>
      <w:pStyle w:val="NormalLinespacingExactly12pt"/>
      <w:lvlText w:val="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  <w:lvl w:ilvl="1" w:tplc="0409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2" w:tplc="637A93BA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E0025550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57D4B164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plc="FE4C4DBC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A4442D2C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7D1E5C30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plc="3788D114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98" w15:restartNumberingAfterBreak="0">
    <w:nsid w:val="65497E8E"/>
    <w:multiLevelType w:val="hybridMultilevel"/>
    <w:tmpl w:val="DCB6D876"/>
    <w:styleLink w:val="ImportedStyle11"/>
    <w:lvl w:ilvl="0" w:tplc="DB782B8A">
      <w:start w:val="1"/>
      <w:numFmt w:val="bullet"/>
      <w:lvlText w:val="•"/>
      <w:lvlJc w:val="left"/>
      <w:pPr>
        <w:tabs>
          <w:tab w:val="left" w:pos="327"/>
        </w:tabs>
        <w:ind w:left="297" w:hanging="297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1" w:tplc="A16AF35E">
      <w:start w:val="1"/>
      <w:numFmt w:val="bullet"/>
      <w:lvlText w:val="o"/>
      <w:lvlJc w:val="left"/>
      <w:pPr>
        <w:tabs>
          <w:tab w:val="left" w:pos="327"/>
        </w:tabs>
        <w:ind w:left="963" w:hanging="243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2" w:tplc="05142D4C">
      <w:start w:val="1"/>
      <w:numFmt w:val="bullet"/>
      <w:lvlText w:val="▪"/>
      <w:lvlJc w:val="left"/>
      <w:pPr>
        <w:tabs>
          <w:tab w:val="left" w:pos="327"/>
        </w:tabs>
        <w:ind w:left="1683" w:hanging="243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3" w:tplc="04CA0826">
      <w:start w:val="1"/>
      <w:numFmt w:val="bullet"/>
      <w:lvlText w:val="•"/>
      <w:lvlJc w:val="left"/>
      <w:pPr>
        <w:tabs>
          <w:tab w:val="left" w:pos="327"/>
        </w:tabs>
        <w:ind w:left="2403" w:hanging="243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4" w:tplc="FB9A0230">
      <w:start w:val="1"/>
      <w:numFmt w:val="bullet"/>
      <w:lvlText w:val="o"/>
      <w:lvlJc w:val="left"/>
      <w:pPr>
        <w:tabs>
          <w:tab w:val="left" w:pos="327"/>
        </w:tabs>
        <w:ind w:left="3123" w:hanging="243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5" w:tplc="3E5E1DB0">
      <w:start w:val="1"/>
      <w:numFmt w:val="bullet"/>
      <w:lvlText w:val="▪"/>
      <w:lvlJc w:val="left"/>
      <w:pPr>
        <w:tabs>
          <w:tab w:val="left" w:pos="327"/>
        </w:tabs>
        <w:ind w:left="3843" w:hanging="243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6" w:tplc="44DE6610">
      <w:start w:val="1"/>
      <w:numFmt w:val="bullet"/>
      <w:lvlText w:val="•"/>
      <w:lvlJc w:val="left"/>
      <w:pPr>
        <w:tabs>
          <w:tab w:val="left" w:pos="327"/>
        </w:tabs>
        <w:ind w:left="4563" w:hanging="243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7" w:tplc="DCAC510A">
      <w:start w:val="1"/>
      <w:numFmt w:val="bullet"/>
      <w:lvlText w:val="o"/>
      <w:lvlJc w:val="left"/>
      <w:pPr>
        <w:tabs>
          <w:tab w:val="left" w:pos="327"/>
        </w:tabs>
        <w:ind w:left="5283" w:hanging="243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8" w:tplc="853CD3B4">
      <w:start w:val="1"/>
      <w:numFmt w:val="bullet"/>
      <w:lvlText w:val="▪"/>
      <w:lvlJc w:val="left"/>
      <w:pPr>
        <w:tabs>
          <w:tab w:val="left" w:pos="327"/>
        </w:tabs>
        <w:ind w:left="6003" w:hanging="243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99" w15:restartNumberingAfterBreak="0">
    <w:nsid w:val="654A21A6"/>
    <w:multiLevelType w:val="hybridMultilevel"/>
    <w:tmpl w:val="3D4E686C"/>
    <w:styleLink w:val="ImportedStyle65"/>
    <w:lvl w:ilvl="0" w:tplc="899E0E2A">
      <w:start w:val="1"/>
      <w:numFmt w:val="bullet"/>
      <w:lvlText w:val="•"/>
      <w:lvlJc w:val="left"/>
      <w:pPr>
        <w:tabs>
          <w:tab w:val="left" w:pos="720"/>
          <w:tab w:val="left" w:pos="810"/>
        </w:tabs>
        <w:ind w:left="429" w:hanging="429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1" w:tplc="DA08036A">
      <w:start w:val="1"/>
      <w:numFmt w:val="bullet"/>
      <w:lvlText w:val="•"/>
      <w:lvlJc w:val="left"/>
      <w:pPr>
        <w:tabs>
          <w:tab w:val="left" w:pos="720"/>
          <w:tab w:val="left" w:pos="810"/>
        </w:tabs>
        <w:ind w:left="248" w:hanging="248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2" w:tplc="4C002A26">
      <w:start w:val="1"/>
      <w:numFmt w:val="bullet"/>
      <w:lvlText w:val="•"/>
      <w:lvlJc w:val="left"/>
      <w:pPr>
        <w:tabs>
          <w:tab w:val="left" w:pos="720"/>
          <w:tab w:val="left" w:pos="810"/>
        </w:tabs>
        <w:ind w:left="248" w:hanging="248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3" w:tplc="6C465870">
      <w:start w:val="1"/>
      <w:numFmt w:val="bullet"/>
      <w:lvlText w:val="•"/>
      <w:lvlJc w:val="left"/>
      <w:pPr>
        <w:tabs>
          <w:tab w:val="left" w:pos="720"/>
          <w:tab w:val="left" w:pos="810"/>
        </w:tabs>
        <w:ind w:left="248" w:hanging="248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4" w:tplc="33FCAC74">
      <w:start w:val="1"/>
      <w:numFmt w:val="bullet"/>
      <w:lvlText w:val="•"/>
      <w:lvlJc w:val="left"/>
      <w:pPr>
        <w:tabs>
          <w:tab w:val="left" w:pos="720"/>
          <w:tab w:val="left" w:pos="810"/>
        </w:tabs>
        <w:ind w:left="248" w:hanging="248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5" w:tplc="89B2F974">
      <w:start w:val="1"/>
      <w:numFmt w:val="bullet"/>
      <w:lvlText w:val="•"/>
      <w:lvlJc w:val="left"/>
      <w:pPr>
        <w:tabs>
          <w:tab w:val="left" w:pos="720"/>
          <w:tab w:val="left" w:pos="810"/>
        </w:tabs>
        <w:ind w:left="248" w:hanging="248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6" w:tplc="831EBB8C">
      <w:start w:val="1"/>
      <w:numFmt w:val="bullet"/>
      <w:lvlText w:val="•"/>
      <w:lvlJc w:val="left"/>
      <w:pPr>
        <w:tabs>
          <w:tab w:val="left" w:pos="720"/>
          <w:tab w:val="left" w:pos="810"/>
        </w:tabs>
        <w:ind w:left="248" w:hanging="248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7" w:tplc="8C4262AA">
      <w:start w:val="1"/>
      <w:numFmt w:val="bullet"/>
      <w:lvlText w:val="•"/>
      <w:lvlJc w:val="left"/>
      <w:pPr>
        <w:tabs>
          <w:tab w:val="left" w:pos="720"/>
          <w:tab w:val="left" w:pos="810"/>
        </w:tabs>
        <w:ind w:left="248" w:hanging="248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8" w:tplc="9A425498">
      <w:start w:val="1"/>
      <w:numFmt w:val="bullet"/>
      <w:lvlText w:val="•"/>
      <w:lvlJc w:val="left"/>
      <w:pPr>
        <w:tabs>
          <w:tab w:val="left" w:pos="720"/>
          <w:tab w:val="left" w:pos="810"/>
        </w:tabs>
        <w:ind w:left="248" w:hanging="248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100" w15:restartNumberingAfterBreak="0">
    <w:nsid w:val="65757A75"/>
    <w:multiLevelType w:val="hybridMultilevel"/>
    <w:tmpl w:val="551C9794"/>
    <w:styleLink w:val="ImportedStyle45"/>
    <w:lvl w:ilvl="0" w:tplc="7C044210">
      <w:start w:val="1"/>
      <w:numFmt w:val="bullet"/>
      <w:lvlText w:val="•"/>
      <w:lvlJc w:val="left"/>
      <w:pPr>
        <w:tabs>
          <w:tab w:val="num" w:pos="429"/>
          <w:tab w:val="left" w:pos="753"/>
        </w:tabs>
        <w:ind w:left="462" w:hanging="462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1" w:tplc="AE322642">
      <w:start w:val="1"/>
      <w:numFmt w:val="bullet"/>
      <w:lvlText w:val="•"/>
      <w:lvlJc w:val="left"/>
      <w:pPr>
        <w:tabs>
          <w:tab w:val="left" w:pos="429"/>
          <w:tab w:val="num" w:pos="608"/>
          <w:tab w:val="left" w:pos="753"/>
        </w:tabs>
        <w:ind w:left="641" w:hanging="281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2" w:tplc="346674A4">
      <w:start w:val="1"/>
      <w:numFmt w:val="bullet"/>
      <w:lvlText w:val="•"/>
      <w:lvlJc w:val="left"/>
      <w:pPr>
        <w:tabs>
          <w:tab w:val="left" w:pos="429"/>
          <w:tab w:val="num" w:pos="608"/>
          <w:tab w:val="left" w:pos="753"/>
        </w:tabs>
        <w:ind w:left="641" w:hanging="281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3" w:tplc="2E9A1CCE">
      <w:start w:val="1"/>
      <w:numFmt w:val="bullet"/>
      <w:lvlText w:val="•"/>
      <w:lvlJc w:val="left"/>
      <w:pPr>
        <w:tabs>
          <w:tab w:val="left" w:pos="429"/>
          <w:tab w:val="num" w:pos="608"/>
          <w:tab w:val="left" w:pos="753"/>
        </w:tabs>
        <w:ind w:left="641" w:hanging="281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4" w:tplc="6CA69E68">
      <w:start w:val="1"/>
      <w:numFmt w:val="bullet"/>
      <w:lvlText w:val="•"/>
      <w:lvlJc w:val="left"/>
      <w:pPr>
        <w:tabs>
          <w:tab w:val="left" w:pos="429"/>
          <w:tab w:val="num" w:pos="608"/>
          <w:tab w:val="left" w:pos="753"/>
        </w:tabs>
        <w:ind w:left="641" w:hanging="281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5" w:tplc="983E1E7C">
      <w:start w:val="1"/>
      <w:numFmt w:val="bullet"/>
      <w:lvlText w:val="•"/>
      <w:lvlJc w:val="left"/>
      <w:pPr>
        <w:tabs>
          <w:tab w:val="left" w:pos="429"/>
          <w:tab w:val="num" w:pos="608"/>
          <w:tab w:val="left" w:pos="753"/>
        </w:tabs>
        <w:ind w:left="641" w:hanging="281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6" w:tplc="D41CE322">
      <w:start w:val="1"/>
      <w:numFmt w:val="bullet"/>
      <w:lvlText w:val="•"/>
      <w:lvlJc w:val="left"/>
      <w:pPr>
        <w:tabs>
          <w:tab w:val="left" w:pos="429"/>
          <w:tab w:val="num" w:pos="608"/>
          <w:tab w:val="left" w:pos="753"/>
        </w:tabs>
        <w:ind w:left="641" w:hanging="281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7" w:tplc="11042C24">
      <w:start w:val="1"/>
      <w:numFmt w:val="bullet"/>
      <w:lvlText w:val="•"/>
      <w:lvlJc w:val="left"/>
      <w:pPr>
        <w:tabs>
          <w:tab w:val="left" w:pos="429"/>
          <w:tab w:val="num" w:pos="608"/>
          <w:tab w:val="left" w:pos="753"/>
        </w:tabs>
        <w:ind w:left="641" w:hanging="281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8" w:tplc="B15A71D6">
      <w:start w:val="1"/>
      <w:numFmt w:val="bullet"/>
      <w:lvlText w:val="•"/>
      <w:lvlJc w:val="left"/>
      <w:pPr>
        <w:tabs>
          <w:tab w:val="left" w:pos="429"/>
          <w:tab w:val="num" w:pos="608"/>
          <w:tab w:val="left" w:pos="753"/>
        </w:tabs>
        <w:ind w:left="641" w:hanging="281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101" w15:restartNumberingAfterBreak="0">
    <w:nsid w:val="66C326DD"/>
    <w:multiLevelType w:val="hybridMultilevel"/>
    <w:tmpl w:val="53F4299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2" w15:restartNumberingAfterBreak="0">
    <w:nsid w:val="674636A2"/>
    <w:multiLevelType w:val="hybridMultilevel"/>
    <w:tmpl w:val="5626605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3" w15:restartNumberingAfterBreak="0">
    <w:nsid w:val="6806733A"/>
    <w:multiLevelType w:val="hybridMultilevel"/>
    <w:tmpl w:val="8D62912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4" w15:restartNumberingAfterBreak="0">
    <w:nsid w:val="69756C49"/>
    <w:multiLevelType w:val="hybridMultilevel"/>
    <w:tmpl w:val="F0CE90A0"/>
    <w:styleLink w:val="ImportedStyle1"/>
    <w:lvl w:ilvl="0" w:tplc="D5F82074">
      <w:start w:val="1"/>
      <w:numFmt w:val="bullet"/>
      <w:lvlText w:val="·"/>
      <w:lvlJc w:val="left"/>
      <w:pPr>
        <w:ind w:left="720" w:hanging="360"/>
      </w:pPr>
      <w:rPr>
        <w:rFonts w:ascii="Symbol" w:eastAsia="Symbol" w:hAnsi="Symbol" w:cs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 w:tplc="456460B6">
      <w:start w:val="1"/>
      <w:numFmt w:val="bullet"/>
      <w:lvlText w:val="o"/>
      <w:lvlJc w:val="left"/>
      <w:pPr>
        <w:ind w:left="144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 w:tplc="B0E84E4A">
      <w:start w:val="1"/>
      <w:numFmt w:val="bullet"/>
      <w:lvlText w:val="▪"/>
      <w:lvlJc w:val="left"/>
      <w:pPr>
        <w:ind w:left="216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 w:tplc="BC00ED44">
      <w:start w:val="1"/>
      <w:numFmt w:val="bullet"/>
      <w:lvlText w:val="·"/>
      <w:lvlJc w:val="left"/>
      <w:pPr>
        <w:ind w:left="2880" w:hanging="360"/>
      </w:pPr>
      <w:rPr>
        <w:rFonts w:ascii="Symbol" w:eastAsia="Symbol" w:hAnsi="Symbol" w:cs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 w:tplc="D1820B6C">
      <w:start w:val="1"/>
      <w:numFmt w:val="bullet"/>
      <w:lvlText w:val="o"/>
      <w:lvlJc w:val="left"/>
      <w:pPr>
        <w:ind w:left="360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 w:tplc="AD366DAA">
      <w:start w:val="1"/>
      <w:numFmt w:val="bullet"/>
      <w:lvlText w:val="▪"/>
      <w:lvlJc w:val="left"/>
      <w:pPr>
        <w:ind w:left="432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 w:tplc="AD2AAE34">
      <w:start w:val="1"/>
      <w:numFmt w:val="bullet"/>
      <w:lvlText w:val="·"/>
      <w:lvlJc w:val="left"/>
      <w:pPr>
        <w:ind w:left="5040" w:hanging="360"/>
      </w:pPr>
      <w:rPr>
        <w:rFonts w:ascii="Symbol" w:eastAsia="Symbol" w:hAnsi="Symbol" w:cs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 w:tplc="74322CFA">
      <w:start w:val="1"/>
      <w:numFmt w:val="bullet"/>
      <w:lvlText w:val="o"/>
      <w:lvlJc w:val="left"/>
      <w:pPr>
        <w:ind w:left="576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 w:tplc="FFFAD15A">
      <w:start w:val="1"/>
      <w:numFmt w:val="bullet"/>
      <w:lvlText w:val="▪"/>
      <w:lvlJc w:val="left"/>
      <w:pPr>
        <w:ind w:left="648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105" w15:restartNumberingAfterBreak="0">
    <w:nsid w:val="6A4654B7"/>
    <w:multiLevelType w:val="hybridMultilevel"/>
    <w:tmpl w:val="920089A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6" w15:restartNumberingAfterBreak="0">
    <w:nsid w:val="6A564446"/>
    <w:multiLevelType w:val="hybridMultilevel"/>
    <w:tmpl w:val="07661DE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7" w15:restartNumberingAfterBreak="0">
    <w:nsid w:val="6B1B4BF1"/>
    <w:multiLevelType w:val="hybridMultilevel"/>
    <w:tmpl w:val="466AD8A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8" w15:restartNumberingAfterBreak="0">
    <w:nsid w:val="6C2065DC"/>
    <w:multiLevelType w:val="hybridMultilevel"/>
    <w:tmpl w:val="0FF805D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9" w15:restartNumberingAfterBreak="0">
    <w:nsid w:val="6CAB355E"/>
    <w:multiLevelType w:val="hybridMultilevel"/>
    <w:tmpl w:val="437AF62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0" w15:restartNumberingAfterBreak="0">
    <w:nsid w:val="6D174CEF"/>
    <w:multiLevelType w:val="hybridMultilevel"/>
    <w:tmpl w:val="89503C3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1" w15:restartNumberingAfterBreak="0">
    <w:nsid w:val="6D5779F5"/>
    <w:multiLevelType w:val="hybridMultilevel"/>
    <w:tmpl w:val="EE606F78"/>
    <w:styleLink w:val="ImportedStyle2"/>
    <w:lvl w:ilvl="0" w:tplc="E2E898C2">
      <w:start w:val="1"/>
      <w:numFmt w:val="bullet"/>
      <w:lvlText w:val="·"/>
      <w:lvlJc w:val="left"/>
      <w:pPr>
        <w:ind w:left="720" w:hanging="360"/>
      </w:pPr>
      <w:rPr>
        <w:rFonts w:ascii="Symbol" w:eastAsia="Symbol" w:hAnsi="Symbol" w:cs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 w:tplc="E8B61B00">
      <w:start w:val="1"/>
      <w:numFmt w:val="bullet"/>
      <w:lvlText w:val="o"/>
      <w:lvlJc w:val="left"/>
      <w:pPr>
        <w:ind w:left="144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 w:tplc="47C6CA62">
      <w:start w:val="1"/>
      <w:numFmt w:val="bullet"/>
      <w:lvlText w:val="▪"/>
      <w:lvlJc w:val="left"/>
      <w:pPr>
        <w:ind w:left="216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 w:tplc="85BAA25E">
      <w:start w:val="1"/>
      <w:numFmt w:val="bullet"/>
      <w:lvlText w:val="·"/>
      <w:lvlJc w:val="left"/>
      <w:pPr>
        <w:ind w:left="2880" w:hanging="360"/>
      </w:pPr>
      <w:rPr>
        <w:rFonts w:ascii="Symbol" w:eastAsia="Symbol" w:hAnsi="Symbol" w:cs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 w:tplc="66EE2476">
      <w:start w:val="1"/>
      <w:numFmt w:val="bullet"/>
      <w:lvlText w:val="o"/>
      <w:lvlJc w:val="left"/>
      <w:pPr>
        <w:ind w:left="360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 w:tplc="3CDE98BC">
      <w:start w:val="1"/>
      <w:numFmt w:val="bullet"/>
      <w:lvlText w:val="▪"/>
      <w:lvlJc w:val="left"/>
      <w:pPr>
        <w:ind w:left="432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 w:tplc="DEEA7B28">
      <w:start w:val="1"/>
      <w:numFmt w:val="bullet"/>
      <w:lvlText w:val="·"/>
      <w:lvlJc w:val="left"/>
      <w:pPr>
        <w:ind w:left="5040" w:hanging="360"/>
      </w:pPr>
      <w:rPr>
        <w:rFonts w:ascii="Symbol" w:eastAsia="Symbol" w:hAnsi="Symbol" w:cs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 w:tplc="2BA02178">
      <w:start w:val="1"/>
      <w:numFmt w:val="bullet"/>
      <w:lvlText w:val="o"/>
      <w:lvlJc w:val="left"/>
      <w:pPr>
        <w:ind w:left="576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 w:tplc="659EB6FE">
      <w:start w:val="1"/>
      <w:numFmt w:val="bullet"/>
      <w:lvlText w:val="▪"/>
      <w:lvlJc w:val="left"/>
      <w:pPr>
        <w:ind w:left="648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112" w15:restartNumberingAfterBreak="0">
    <w:nsid w:val="6D605128"/>
    <w:multiLevelType w:val="hybridMultilevel"/>
    <w:tmpl w:val="7F08BC18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3" w15:restartNumberingAfterBreak="0">
    <w:nsid w:val="6DEA0BEF"/>
    <w:multiLevelType w:val="hybridMultilevel"/>
    <w:tmpl w:val="0C74018E"/>
    <w:styleLink w:val="ImportedStyle7"/>
    <w:lvl w:ilvl="0" w:tplc="0C1AB366">
      <w:start w:val="1"/>
      <w:numFmt w:val="bullet"/>
      <w:lvlText w:val="·"/>
      <w:lvlJc w:val="left"/>
      <w:pPr>
        <w:ind w:left="720" w:hanging="360"/>
      </w:pPr>
      <w:rPr>
        <w:rFonts w:ascii="Symbol" w:eastAsia="Symbol" w:hAnsi="Symbol" w:cs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 w:tplc="C70E0B2A">
      <w:start w:val="1"/>
      <w:numFmt w:val="bullet"/>
      <w:lvlText w:val="o"/>
      <w:lvlJc w:val="left"/>
      <w:pPr>
        <w:ind w:left="144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 w:tplc="AF3E6550">
      <w:start w:val="1"/>
      <w:numFmt w:val="bullet"/>
      <w:lvlText w:val="▪"/>
      <w:lvlJc w:val="left"/>
      <w:pPr>
        <w:ind w:left="216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 w:tplc="49FCD9F4">
      <w:start w:val="1"/>
      <w:numFmt w:val="bullet"/>
      <w:lvlText w:val="·"/>
      <w:lvlJc w:val="left"/>
      <w:pPr>
        <w:ind w:left="2880" w:hanging="360"/>
      </w:pPr>
      <w:rPr>
        <w:rFonts w:ascii="Symbol" w:eastAsia="Symbol" w:hAnsi="Symbol" w:cs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 w:tplc="1B3C35BA">
      <w:start w:val="1"/>
      <w:numFmt w:val="bullet"/>
      <w:lvlText w:val="o"/>
      <w:lvlJc w:val="left"/>
      <w:pPr>
        <w:ind w:left="360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 w:tplc="8C88D934">
      <w:start w:val="1"/>
      <w:numFmt w:val="bullet"/>
      <w:lvlText w:val="▪"/>
      <w:lvlJc w:val="left"/>
      <w:pPr>
        <w:ind w:left="432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 w:tplc="312A63E6">
      <w:start w:val="1"/>
      <w:numFmt w:val="bullet"/>
      <w:lvlText w:val="·"/>
      <w:lvlJc w:val="left"/>
      <w:pPr>
        <w:ind w:left="5040" w:hanging="360"/>
      </w:pPr>
      <w:rPr>
        <w:rFonts w:ascii="Symbol" w:eastAsia="Symbol" w:hAnsi="Symbol" w:cs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 w:tplc="0F2E991E">
      <w:start w:val="1"/>
      <w:numFmt w:val="bullet"/>
      <w:lvlText w:val="o"/>
      <w:lvlJc w:val="left"/>
      <w:pPr>
        <w:ind w:left="576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 w:tplc="BFEEC590">
      <w:start w:val="1"/>
      <w:numFmt w:val="bullet"/>
      <w:lvlText w:val="▪"/>
      <w:lvlJc w:val="left"/>
      <w:pPr>
        <w:ind w:left="648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114" w15:restartNumberingAfterBreak="0">
    <w:nsid w:val="6F914BCD"/>
    <w:multiLevelType w:val="hybridMultilevel"/>
    <w:tmpl w:val="74CAD7A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5" w15:restartNumberingAfterBreak="0">
    <w:nsid w:val="72557B02"/>
    <w:multiLevelType w:val="hybridMultilevel"/>
    <w:tmpl w:val="A7C4964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6" w15:restartNumberingAfterBreak="0">
    <w:nsid w:val="72C37A5C"/>
    <w:multiLevelType w:val="hybridMultilevel"/>
    <w:tmpl w:val="D7D6D04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7" w15:restartNumberingAfterBreak="0">
    <w:nsid w:val="73BD7A36"/>
    <w:multiLevelType w:val="hybridMultilevel"/>
    <w:tmpl w:val="821607E6"/>
    <w:styleLink w:val="ImportedStyle71"/>
    <w:lvl w:ilvl="0" w:tplc="5934800A">
      <w:start w:val="1"/>
      <w:numFmt w:val="bullet"/>
      <w:lvlText w:val="•"/>
      <w:lvlJc w:val="left"/>
      <w:pPr>
        <w:ind w:left="720" w:hanging="500"/>
      </w:pPr>
      <w:rPr>
        <w:rFonts w:ascii="Georgia" w:eastAsia="Georgia" w:hAnsi="Georgia" w:cs="Georgia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595959"/>
        <w:spacing w:val="0"/>
        <w:w w:val="100"/>
        <w:kern w:val="0"/>
        <w:position w:val="0"/>
        <w:highlight w:val="none"/>
        <w:vertAlign w:val="baseline"/>
      </w:rPr>
    </w:lvl>
    <w:lvl w:ilvl="1" w:tplc="72C2E6FE">
      <w:start w:val="1"/>
      <w:numFmt w:val="bullet"/>
      <w:lvlText w:val="•"/>
      <w:lvlJc w:val="left"/>
      <w:pPr>
        <w:ind w:left="772" w:hanging="332"/>
      </w:pPr>
      <w:rPr>
        <w:rFonts w:ascii="Georgia" w:eastAsia="Georgia" w:hAnsi="Georgia" w:cs="Georgia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595959"/>
        <w:spacing w:val="0"/>
        <w:w w:val="100"/>
        <w:kern w:val="0"/>
        <w:position w:val="0"/>
        <w:highlight w:val="none"/>
        <w:vertAlign w:val="baseline"/>
      </w:rPr>
    </w:lvl>
    <w:lvl w:ilvl="2" w:tplc="25A46756">
      <w:start w:val="1"/>
      <w:numFmt w:val="bullet"/>
      <w:lvlText w:val="•"/>
      <w:lvlJc w:val="left"/>
      <w:pPr>
        <w:ind w:left="992" w:hanging="332"/>
      </w:pPr>
      <w:rPr>
        <w:rFonts w:ascii="Georgia" w:eastAsia="Georgia" w:hAnsi="Georgia" w:cs="Georgia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595959"/>
        <w:spacing w:val="0"/>
        <w:w w:val="100"/>
        <w:kern w:val="0"/>
        <w:position w:val="0"/>
        <w:highlight w:val="none"/>
        <w:vertAlign w:val="baseline"/>
      </w:rPr>
    </w:lvl>
    <w:lvl w:ilvl="3" w:tplc="CBBA3218">
      <w:start w:val="1"/>
      <w:numFmt w:val="bullet"/>
      <w:lvlText w:val="•"/>
      <w:lvlJc w:val="left"/>
      <w:pPr>
        <w:ind w:left="1212" w:hanging="332"/>
      </w:pPr>
      <w:rPr>
        <w:rFonts w:ascii="Georgia" w:eastAsia="Georgia" w:hAnsi="Georgia" w:cs="Georgia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595959"/>
        <w:spacing w:val="0"/>
        <w:w w:val="100"/>
        <w:kern w:val="0"/>
        <w:position w:val="0"/>
        <w:highlight w:val="none"/>
        <w:vertAlign w:val="baseline"/>
      </w:rPr>
    </w:lvl>
    <w:lvl w:ilvl="4" w:tplc="2FD441C6">
      <w:start w:val="1"/>
      <w:numFmt w:val="bullet"/>
      <w:lvlText w:val="•"/>
      <w:lvlJc w:val="left"/>
      <w:pPr>
        <w:ind w:left="1432" w:hanging="332"/>
      </w:pPr>
      <w:rPr>
        <w:rFonts w:ascii="Georgia" w:eastAsia="Georgia" w:hAnsi="Georgia" w:cs="Georgia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595959"/>
        <w:spacing w:val="0"/>
        <w:w w:val="100"/>
        <w:kern w:val="0"/>
        <w:position w:val="0"/>
        <w:highlight w:val="none"/>
        <w:vertAlign w:val="baseline"/>
      </w:rPr>
    </w:lvl>
    <w:lvl w:ilvl="5" w:tplc="D2DCC098">
      <w:start w:val="1"/>
      <w:numFmt w:val="bullet"/>
      <w:lvlText w:val="•"/>
      <w:lvlJc w:val="left"/>
      <w:pPr>
        <w:ind w:left="1652" w:hanging="332"/>
      </w:pPr>
      <w:rPr>
        <w:rFonts w:ascii="Georgia" w:eastAsia="Georgia" w:hAnsi="Georgia" w:cs="Georgia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595959"/>
        <w:spacing w:val="0"/>
        <w:w w:val="100"/>
        <w:kern w:val="0"/>
        <w:position w:val="0"/>
        <w:highlight w:val="none"/>
        <w:vertAlign w:val="baseline"/>
      </w:rPr>
    </w:lvl>
    <w:lvl w:ilvl="6" w:tplc="17801134">
      <w:start w:val="1"/>
      <w:numFmt w:val="bullet"/>
      <w:lvlText w:val="•"/>
      <w:lvlJc w:val="left"/>
      <w:pPr>
        <w:ind w:left="1872" w:hanging="332"/>
      </w:pPr>
      <w:rPr>
        <w:rFonts w:ascii="Georgia" w:eastAsia="Georgia" w:hAnsi="Georgia" w:cs="Georgia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595959"/>
        <w:spacing w:val="0"/>
        <w:w w:val="100"/>
        <w:kern w:val="0"/>
        <w:position w:val="0"/>
        <w:highlight w:val="none"/>
        <w:vertAlign w:val="baseline"/>
      </w:rPr>
    </w:lvl>
    <w:lvl w:ilvl="7" w:tplc="5372ABFC">
      <w:start w:val="1"/>
      <w:numFmt w:val="bullet"/>
      <w:lvlText w:val="•"/>
      <w:lvlJc w:val="left"/>
      <w:pPr>
        <w:ind w:left="2092" w:hanging="332"/>
      </w:pPr>
      <w:rPr>
        <w:rFonts w:ascii="Georgia" w:eastAsia="Georgia" w:hAnsi="Georgia" w:cs="Georgia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595959"/>
        <w:spacing w:val="0"/>
        <w:w w:val="100"/>
        <w:kern w:val="0"/>
        <w:position w:val="0"/>
        <w:highlight w:val="none"/>
        <w:vertAlign w:val="baseline"/>
      </w:rPr>
    </w:lvl>
    <w:lvl w:ilvl="8" w:tplc="8D849BB8">
      <w:start w:val="1"/>
      <w:numFmt w:val="bullet"/>
      <w:lvlText w:val="•"/>
      <w:lvlJc w:val="left"/>
      <w:pPr>
        <w:ind w:left="2312" w:hanging="332"/>
      </w:pPr>
      <w:rPr>
        <w:rFonts w:ascii="Georgia" w:eastAsia="Georgia" w:hAnsi="Georgia" w:cs="Georgia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595959"/>
        <w:spacing w:val="0"/>
        <w:w w:val="100"/>
        <w:kern w:val="0"/>
        <w:position w:val="0"/>
        <w:highlight w:val="none"/>
        <w:vertAlign w:val="baseline"/>
      </w:rPr>
    </w:lvl>
  </w:abstractNum>
  <w:abstractNum w:abstractNumId="118" w15:restartNumberingAfterBreak="0">
    <w:nsid w:val="7554681F"/>
    <w:multiLevelType w:val="hybridMultilevel"/>
    <w:tmpl w:val="9B44F6E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9" w15:restartNumberingAfterBreak="0">
    <w:nsid w:val="757B43CE"/>
    <w:multiLevelType w:val="hybridMultilevel"/>
    <w:tmpl w:val="12127FB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0" w15:restartNumberingAfterBreak="0">
    <w:nsid w:val="77165BDD"/>
    <w:multiLevelType w:val="multilevel"/>
    <w:tmpl w:val="ED0EE318"/>
    <w:lvl w:ilvl="0">
      <w:start w:val="1"/>
      <w:numFmt w:val="bullet"/>
      <w:pStyle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121" w15:restartNumberingAfterBreak="0">
    <w:nsid w:val="77AD7925"/>
    <w:multiLevelType w:val="hybridMultilevel"/>
    <w:tmpl w:val="C94AB408"/>
    <w:lvl w:ilvl="0" w:tplc="E514F3AC">
      <w:start w:val="3"/>
      <w:numFmt w:val="bullet"/>
      <w:lvlText w:val="•"/>
      <w:lvlJc w:val="left"/>
      <w:pPr>
        <w:ind w:left="1080" w:hanging="720"/>
      </w:pPr>
      <w:rPr>
        <w:rFonts w:ascii="Calibri" w:eastAsia="Calibri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2" w15:restartNumberingAfterBreak="0">
    <w:nsid w:val="780A66DF"/>
    <w:multiLevelType w:val="hybridMultilevel"/>
    <w:tmpl w:val="7D5E17AE"/>
    <w:lvl w:ilvl="0" w:tplc="AF26CBC4">
      <w:start w:val="1"/>
      <w:numFmt w:val="bullet"/>
      <w:pStyle w:val="Style1"/>
      <w:lvlText w:val="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23" w15:restartNumberingAfterBreak="0">
    <w:nsid w:val="785813D3"/>
    <w:multiLevelType w:val="hybridMultilevel"/>
    <w:tmpl w:val="89C02C4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4" w15:restartNumberingAfterBreak="0">
    <w:nsid w:val="7AD34830"/>
    <w:multiLevelType w:val="hybridMultilevel"/>
    <w:tmpl w:val="5308D64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5" w15:restartNumberingAfterBreak="0">
    <w:nsid w:val="7C0466C2"/>
    <w:multiLevelType w:val="hybridMultilevel"/>
    <w:tmpl w:val="CE80B54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6" w15:restartNumberingAfterBreak="0">
    <w:nsid w:val="7D573D43"/>
    <w:multiLevelType w:val="hybridMultilevel"/>
    <w:tmpl w:val="0DBE8448"/>
    <w:styleLink w:val="ImportedStyle8"/>
    <w:lvl w:ilvl="0" w:tplc="58FE89E8">
      <w:start w:val="1"/>
      <w:numFmt w:val="bullet"/>
      <w:lvlText w:val="·"/>
      <w:lvlJc w:val="left"/>
      <w:pPr>
        <w:ind w:left="720" w:hanging="360"/>
      </w:pPr>
      <w:rPr>
        <w:rFonts w:ascii="Symbol" w:eastAsia="Symbol" w:hAnsi="Symbol" w:cs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 w:tplc="19EA84A8">
      <w:start w:val="1"/>
      <w:numFmt w:val="bullet"/>
      <w:lvlText w:val="o"/>
      <w:lvlJc w:val="left"/>
      <w:pPr>
        <w:ind w:left="144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 w:tplc="99A49E0A">
      <w:start w:val="1"/>
      <w:numFmt w:val="bullet"/>
      <w:lvlText w:val="▪"/>
      <w:lvlJc w:val="left"/>
      <w:pPr>
        <w:ind w:left="216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 w:tplc="91D2CF2E">
      <w:start w:val="1"/>
      <w:numFmt w:val="bullet"/>
      <w:lvlText w:val="·"/>
      <w:lvlJc w:val="left"/>
      <w:pPr>
        <w:ind w:left="2880" w:hanging="360"/>
      </w:pPr>
      <w:rPr>
        <w:rFonts w:ascii="Symbol" w:eastAsia="Symbol" w:hAnsi="Symbol" w:cs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 w:tplc="A15826BE">
      <w:start w:val="1"/>
      <w:numFmt w:val="bullet"/>
      <w:lvlText w:val="o"/>
      <w:lvlJc w:val="left"/>
      <w:pPr>
        <w:ind w:left="360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 w:tplc="C9BA7634">
      <w:start w:val="1"/>
      <w:numFmt w:val="bullet"/>
      <w:lvlText w:val="▪"/>
      <w:lvlJc w:val="left"/>
      <w:pPr>
        <w:ind w:left="432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 w:tplc="38BA90D0">
      <w:start w:val="1"/>
      <w:numFmt w:val="bullet"/>
      <w:lvlText w:val="·"/>
      <w:lvlJc w:val="left"/>
      <w:pPr>
        <w:ind w:left="5040" w:hanging="360"/>
      </w:pPr>
      <w:rPr>
        <w:rFonts w:ascii="Symbol" w:eastAsia="Symbol" w:hAnsi="Symbol" w:cs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 w:tplc="EE467DB8">
      <w:start w:val="1"/>
      <w:numFmt w:val="bullet"/>
      <w:lvlText w:val="o"/>
      <w:lvlJc w:val="left"/>
      <w:pPr>
        <w:ind w:left="576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 w:tplc="7A9E7130">
      <w:start w:val="1"/>
      <w:numFmt w:val="bullet"/>
      <w:lvlText w:val="▪"/>
      <w:lvlJc w:val="left"/>
      <w:pPr>
        <w:ind w:left="648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127" w15:restartNumberingAfterBreak="0">
    <w:nsid w:val="7EFE2F8D"/>
    <w:multiLevelType w:val="hybridMultilevel"/>
    <w:tmpl w:val="00CCDF0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8" w15:restartNumberingAfterBreak="0">
    <w:nsid w:val="7F802C3B"/>
    <w:multiLevelType w:val="hybridMultilevel"/>
    <w:tmpl w:val="242C057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61305335">
    <w:abstractNumId w:val="7"/>
  </w:num>
  <w:num w:numId="2" w16cid:durableId="1720786493">
    <w:abstractNumId w:val="104"/>
  </w:num>
  <w:num w:numId="3" w16cid:durableId="1117945646">
    <w:abstractNumId w:val="111"/>
  </w:num>
  <w:num w:numId="4" w16cid:durableId="2062316411">
    <w:abstractNumId w:val="94"/>
  </w:num>
  <w:num w:numId="5" w16cid:durableId="68505365">
    <w:abstractNumId w:val="69"/>
  </w:num>
  <w:num w:numId="6" w16cid:durableId="2001426144">
    <w:abstractNumId w:val="28"/>
  </w:num>
  <w:num w:numId="7" w16cid:durableId="546378377">
    <w:abstractNumId w:val="113"/>
  </w:num>
  <w:num w:numId="8" w16cid:durableId="1243685690">
    <w:abstractNumId w:val="126"/>
  </w:num>
  <w:num w:numId="9" w16cid:durableId="2015448539">
    <w:abstractNumId w:val="56"/>
  </w:num>
  <w:num w:numId="10" w16cid:durableId="429476242">
    <w:abstractNumId w:val="120"/>
  </w:num>
  <w:num w:numId="11" w16cid:durableId="1523056857">
    <w:abstractNumId w:val="97"/>
  </w:num>
  <w:num w:numId="12" w16cid:durableId="1728800793">
    <w:abstractNumId w:val="0"/>
    <w:lvlOverride w:ilvl="0">
      <w:lvl w:ilvl="0">
        <w:start w:val="1"/>
        <w:numFmt w:val="bullet"/>
        <w:pStyle w:val="Achievement"/>
        <w:lvlText w:val=""/>
        <w:legacy w:legacy="1" w:legacySpace="0" w:legacyIndent="240"/>
        <w:lvlJc w:val="left"/>
        <w:pPr>
          <w:ind w:left="273" w:hanging="240"/>
        </w:pPr>
        <w:rPr>
          <w:rFonts w:ascii="Wingdings" w:hAnsi="Wingdings"/>
          <w:sz w:val="12"/>
        </w:rPr>
      </w:lvl>
    </w:lvlOverride>
  </w:num>
  <w:num w:numId="13" w16cid:durableId="728066596">
    <w:abstractNumId w:val="122"/>
  </w:num>
  <w:num w:numId="14" w16cid:durableId="621612668">
    <w:abstractNumId w:val="71"/>
  </w:num>
  <w:num w:numId="15" w16cid:durableId="392699823">
    <w:abstractNumId w:val="117"/>
  </w:num>
  <w:num w:numId="16" w16cid:durableId="1117481876">
    <w:abstractNumId w:val="98"/>
  </w:num>
  <w:num w:numId="17" w16cid:durableId="698705688">
    <w:abstractNumId w:val="39"/>
  </w:num>
  <w:num w:numId="18" w16cid:durableId="1157844738">
    <w:abstractNumId w:val="37"/>
  </w:num>
  <w:num w:numId="19" w16cid:durableId="998118792">
    <w:abstractNumId w:val="95"/>
  </w:num>
  <w:num w:numId="20" w16cid:durableId="1164978654">
    <w:abstractNumId w:val="51"/>
  </w:num>
  <w:num w:numId="21" w16cid:durableId="1683127025">
    <w:abstractNumId w:val="70"/>
  </w:num>
  <w:num w:numId="22" w16cid:durableId="1708144619">
    <w:abstractNumId w:val="34"/>
  </w:num>
  <w:num w:numId="23" w16cid:durableId="1129859671">
    <w:abstractNumId w:val="45"/>
  </w:num>
  <w:num w:numId="24" w16cid:durableId="1433941263">
    <w:abstractNumId w:val="18"/>
  </w:num>
  <w:num w:numId="25" w16cid:durableId="204409450">
    <w:abstractNumId w:val="22"/>
  </w:num>
  <w:num w:numId="26" w16cid:durableId="1410617977">
    <w:abstractNumId w:val="100"/>
  </w:num>
  <w:num w:numId="27" w16cid:durableId="806120827">
    <w:abstractNumId w:val="65"/>
  </w:num>
  <w:num w:numId="28" w16cid:durableId="11343379">
    <w:abstractNumId w:val="30"/>
  </w:num>
  <w:num w:numId="29" w16cid:durableId="259459309">
    <w:abstractNumId w:val="41"/>
  </w:num>
  <w:num w:numId="30" w16cid:durableId="1069310387">
    <w:abstractNumId w:val="80"/>
  </w:num>
  <w:num w:numId="31" w16cid:durableId="539707014">
    <w:abstractNumId w:val="60"/>
  </w:num>
  <w:num w:numId="32" w16cid:durableId="986932923">
    <w:abstractNumId w:val="16"/>
  </w:num>
  <w:num w:numId="33" w16cid:durableId="1878928156">
    <w:abstractNumId w:val="46"/>
  </w:num>
  <w:num w:numId="34" w16cid:durableId="2059159648">
    <w:abstractNumId w:val="55"/>
  </w:num>
  <w:num w:numId="35" w16cid:durableId="181894017">
    <w:abstractNumId w:val="99"/>
  </w:num>
  <w:num w:numId="36" w16cid:durableId="703216278">
    <w:abstractNumId w:val="40"/>
  </w:num>
  <w:num w:numId="37" w16cid:durableId="2042971358">
    <w:abstractNumId w:val="105"/>
  </w:num>
  <w:num w:numId="38" w16cid:durableId="1280261300">
    <w:abstractNumId w:val="59"/>
  </w:num>
  <w:num w:numId="39" w16cid:durableId="1572960732">
    <w:abstractNumId w:val="75"/>
  </w:num>
  <w:num w:numId="40" w16cid:durableId="529994204">
    <w:abstractNumId w:val="49"/>
  </w:num>
  <w:num w:numId="41" w16cid:durableId="690183929">
    <w:abstractNumId w:val="110"/>
  </w:num>
  <w:num w:numId="42" w16cid:durableId="384254278">
    <w:abstractNumId w:val="101"/>
  </w:num>
  <w:num w:numId="43" w16cid:durableId="1149326237">
    <w:abstractNumId w:val="48"/>
  </w:num>
  <w:num w:numId="44" w16cid:durableId="852459055">
    <w:abstractNumId w:val="35"/>
  </w:num>
  <w:num w:numId="45" w16cid:durableId="2092240963">
    <w:abstractNumId w:val="21"/>
  </w:num>
  <w:num w:numId="46" w16cid:durableId="2105832980">
    <w:abstractNumId w:val="29"/>
  </w:num>
  <w:num w:numId="47" w16cid:durableId="752512973">
    <w:abstractNumId w:val="127"/>
  </w:num>
  <w:num w:numId="48" w16cid:durableId="1142499844">
    <w:abstractNumId w:val="82"/>
  </w:num>
  <w:num w:numId="49" w16cid:durableId="478158183">
    <w:abstractNumId w:val="86"/>
  </w:num>
  <w:num w:numId="50" w16cid:durableId="1341589240">
    <w:abstractNumId w:val="64"/>
  </w:num>
  <w:num w:numId="51" w16cid:durableId="1296254341">
    <w:abstractNumId w:val="114"/>
  </w:num>
  <w:num w:numId="52" w16cid:durableId="695886212">
    <w:abstractNumId w:val="12"/>
  </w:num>
  <w:num w:numId="53" w16cid:durableId="415519533">
    <w:abstractNumId w:val="32"/>
  </w:num>
  <w:num w:numId="54" w16cid:durableId="565721421">
    <w:abstractNumId w:val="63"/>
  </w:num>
  <w:num w:numId="55" w16cid:durableId="667943108">
    <w:abstractNumId w:val="74"/>
  </w:num>
  <w:num w:numId="56" w16cid:durableId="550112358">
    <w:abstractNumId w:val="38"/>
  </w:num>
  <w:num w:numId="57" w16cid:durableId="77605260">
    <w:abstractNumId w:val="76"/>
  </w:num>
  <w:num w:numId="58" w16cid:durableId="1813669205">
    <w:abstractNumId w:val="119"/>
  </w:num>
  <w:num w:numId="59" w16cid:durableId="2126382808">
    <w:abstractNumId w:val="68"/>
  </w:num>
  <w:num w:numId="60" w16cid:durableId="1883863706">
    <w:abstractNumId w:val="93"/>
  </w:num>
  <w:num w:numId="61" w16cid:durableId="427652460">
    <w:abstractNumId w:val="73"/>
  </w:num>
  <w:num w:numId="62" w16cid:durableId="459878198">
    <w:abstractNumId w:val="103"/>
  </w:num>
  <w:num w:numId="63" w16cid:durableId="1441880191">
    <w:abstractNumId w:val="67"/>
  </w:num>
  <w:num w:numId="64" w16cid:durableId="2045710620">
    <w:abstractNumId w:val="128"/>
  </w:num>
  <w:num w:numId="65" w16cid:durableId="1351447887">
    <w:abstractNumId w:val="27"/>
  </w:num>
  <w:num w:numId="66" w16cid:durableId="240603096">
    <w:abstractNumId w:val="96"/>
  </w:num>
  <w:num w:numId="67" w16cid:durableId="2136825959">
    <w:abstractNumId w:val="15"/>
  </w:num>
  <w:num w:numId="68" w16cid:durableId="954825101">
    <w:abstractNumId w:val="115"/>
  </w:num>
  <w:num w:numId="69" w16cid:durableId="1516846731">
    <w:abstractNumId w:val="19"/>
  </w:num>
  <w:num w:numId="70" w16cid:durableId="1568491598">
    <w:abstractNumId w:val="23"/>
  </w:num>
  <w:num w:numId="71" w16cid:durableId="1507406754">
    <w:abstractNumId w:val="33"/>
  </w:num>
  <w:num w:numId="72" w16cid:durableId="1163812142">
    <w:abstractNumId w:val="123"/>
  </w:num>
  <w:num w:numId="73" w16cid:durableId="1335377854">
    <w:abstractNumId w:val="26"/>
  </w:num>
  <w:num w:numId="74" w16cid:durableId="1533105148">
    <w:abstractNumId w:val="58"/>
  </w:num>
  <w:num w:numId="75" w16cid:durableId="1187863028">
    <w:abstractNumId w:val="53"/>
  </w:num>
  <w:num w:numId="76" w16cid:durableId="1853759272">
    <w:abstractNumId w:val="11"/>
  </w:num>
  <w:num w:numId="77" w16cid:durableId="1826969034">
    <w:abstractNumId w:val="125"/>
  </w:num>
  <w:num w:numId="78" w16cid:durableId="929847389">
    <w:abstractNumId w:val="66"/>
  </w:num>
  <w:num w:numId="79" w16cid:durableId="2101169821">
    <w:abstractNumId w:val="42"/>
  </w:num>
  <w:num w:numId="80" w16cid:durableId="1875649266">
    <w:abstractNumId w:val="57"/>
  </w:num>
  <w:num w:numId="81" w16cid:durableId="307828130">
    <w:abstractNumId w:val="52"/>
  </w:num>
  <w:num w:numId="82" w16cid:durableId="392125281">
    <w:abstractNumId w:val="121"/>
  </w:num>
  <w:num w:numId="83" w16cid:durableId="1914657276">
    <w:abstractNumId w:val="81"/>
  </w:num>
  <w:num w:numId="84" w16cid:durableId="54937907">
    <w:abstractNumId w:val="79"/>
  </w:num>
  <w:num w:numId="85" w16cid:durableId="1946691959">
    <w:abstractNumId w:val="106"/>
  </w:num>
  <w:num w:numId="86" w16cid:durableId="480080587">
    <w:abstractNumId w:val="72"/>
  </w:num>
  <w:num w:numId="87" w16cid:durableId="764501111">
    <w:abstractNumId w:val="9"/>
  </w:num>
  <w:num w:numId="88" w16cid:durableId="2043675578">
    <w:abstractNumId w:val="47"/>
  </w:num>
  <w:num w:numId="89" w16cid:durableId="1623227902">
    <w:abstractNumId w:val="88"/>
  </w:num>
  <w:num w:numId="90" w16cid:durableId="1780760636">
    <w:abstractNumId w:val="109"/>
  </w:num>
  <w:num w:numId="91" w16cid:durableId="697465795">
    <w:abstractNumId w:val="50"/>
  </w:num>
  <w:num w:numId="92" w16cid:durableId="101149079">
    <w:abstractNumId w:val="43"/>
  </w:num>
  <w:num w:numId="93" w16cid:durableId="856969397">
    <w:abstractNumId w:val="10"/>
  </w:num>
  <w:num w:numId="94" w16cid:durableId="1137333939">
    <w:abstractNumId w:val="90"/>
  </w:num>
  <w:num w:numId="95" w16cid:durableId="1233199026">
    <w:abstractNumId w:val="54"/>
  </w:num>
  <w:num w:numId="96" w16cid:durableId="832645091">
    <w:abstractNumId w:val="124"/>
  </w:num>
  <w:num w:numId="97" w16cid:durableId="1404714834">
    <w:abstractNumId w:val="92"/>
  </w:num>
  <w:num w:numId="98" w16cid:durableId="166218081">
    <w:abstractNumId w:val="89"/>
  </w:num>
  <w:num w:numId="99" w16cid:durableId="1224945540">
    <w:abstractNumId w:val="13"/>
  </w:num>
  <w:num w:numId="100" w16cid:durableId="75833299">
    <w:abstractNumId w:val="24"/>
  </w:num>
  <w:num w:numId="101" w16cid:durableId="283582824">
    <w:abstractNumId w:val="85"/>
  </w:num>
  <w:num w:numId="102" w16cid:durableId="499345964">
    <w:abstractNumId w:val="87"/>
  </w:num>
  <w:num w:numId="103" w16cid:durableId="1641612048">
    <w:abstractNumId w:val="61"/>
  </w:num>
  <w:num w:numId="104" w16cid:durableId="1476727397">
    <w:abstractNumId w:val="84"/>
  </w:num>
  <w:num w:numId="105" w16cid:durableId="1185290336">
    <w:abstractNumId w:val="91"/>
  </w:num>
  <w:num w:numId="106" w16cid:durableId="1724938421">
    <w:abstractNumId w:val="17"/>
  </w:num>
  <w:num w:numId="107" w16cid:durableId="1424187168">
    <w:abstractNumId w:val="31"/>
  </w:num>
  <w:num w:numId="108" w16cid:durableId="954947564">
    <w:abstractNumId w:val="112"/>
  </w:num>
  <w:num w:numId="109" w16cid:durableId="1613854513">
    <w:abstractNumId w:val="108"/>
  </w:num>
  <w:num w:numId="110" w16cid:durableId="397092367">
    <w:abstractNumId w:val="83"/>
  </w:num>
  <w:num w:numId="111" w16cid:durableId="1717004570">
    <w:abstractNumId w:val="78"/>
  </w:num>
  <w:num w:numId="112" w16cid:durableId="906956980">
    <w:abstractNumId w:val="116"/>
  </w:num>
  <w:num w:numId="113" w16cid:durableId="131947145">
    <w:abstractNumId w:val="25"/>
  </w:num>
  <w:num w:numId="114" w16cid:durableId="2147235311">
    <w:abstractNumId w:val="77"/>
  </w:num>
  <w:num w:numId="115" w16cid:durableId="228344418">
    <w:abstractNumId w:val="107"/>
  </w:num>
  <w:num w:numId="116" w16cid:durableId="1634675585">
    <w:abstractNumId w:val="62"/>
  </w:num>
  <w:num w:numId="117" w16cid:durableId="1036930335">
    <w:abstractNumId w:val="102"/>
  </w:num>
  <w:num w:numId="118" w16cid:durableId="1143962998">
    <w:abstractNumId w:val="118"/>
  </w:num>
  <w:num w:numId="119" w16cid:durableId="2091581526">
    <w:abstractNumId w:val="20"/>
  </w:num>
  <w:num w:numId="120" w16cid:durableId="946814899">
    <w:abstractNumId w:val="14"/>
  </w:num>
  <w:num w:numId="121" w16cid:durableId="1417247619">
    <w:abstractNumId w:val="36"/>
  </w:num>
  <w:num w:numId="122" w16cid:durableId="199050431">
    <w:abstractNumId w:val="44"/>
  </w:num>
  <w:numIdMacAtCleanup w:val="5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removePersonalInformation/>
  <w:removeDateAndTime/>
  <w:gutterAtTop/>
  <w:activeWritingStyle w:appName="MSWord" w:lang="en-US" w:vendorID="64" w:dllVersion="6" w:nlCheck="1" w:checkStyle="1"/>
  <w:activeWritingStyle w:appName="MSWord" w:lang="en-US" w:vendorID="64" w:dllVersion="5" w:nlCheck="1" w:checkStyle="1"/>
  <w:activeWritingStyle w:appName="MSWord" w:lang="en-US" w:vendorID="64" w:dllVersion="0" w:nlCheck="1" w:checkStyle="0"/>
  <w:activeWritingStyle w:appName="MSWord" w:lang="en-US" w:vendorID="64" w:dllVersion="4096" w:nlCheck="1" w:checkStyle="0"/>
  <w:activeWritingStyle w:appName="MSWord" w:lang="en-GB" w:vendorID="64" w:dllVersion="6" w:nlCheck="1" w:checkStyle="1"/>
  <w:activeWritingStyle w:appName="MSWord" w:lang="en-IN" w:vendorID="64" w:dllVersion="4096" w:nlCheck="1" w:checkStyle="0"/>
  <w:activeWritingStyle w:appName="MSWord" w:lang="es-ES" w:vendorID="64" w:dllVersion="4096" w:nlCheck="1" w:checkStyle="0"/>
  <w:activeWritingStyle w:appName="MSWord" w:lang="en-GB" w:vendorID="64" w:dllVersion="4096" w:nlCheck="1" w:checkStyle="0"/>
  <w:activeWritingStyle w:appName="MSWord" w:lang="en-IN" w:vendorID="64" w:dllVersion="6" w:nlCheck="1" w:checkStyle="1"/>
  <w:activeWritingStyle w:appName="MSWord" w:lang="fr-FR" w:vendorID="64" w:dllVersion="6" w:nlCheck="1" w:checkStyle="1"/>
  <w:activeWritingStyle w:appName="MSWord" w:lang="en-CA" w:vendorID="64" w:dllVersion="6" w:nlCheck="1" w:checkStyle="1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818F2"/>
    <w:rsid w:val="00000CBD"/>
    <w:rsid w:val="00003DED"/>
    <w:rsid w:val="00007122"/>
    <w:rsid w:val="0000735B"/>
    <w:rsid w:val="00010102"/>
    <w:rsid w:val="000112C4"/>
    <w:rsid w:val="00012B2F"/>
    <w:rsid w:val="00013907"/>
    <w:rsid w:val="00013E50"/>
    <w:rsid w:val="00015420"/>
    <w:rsid w:val="00015465"/>
    <w:rsid w:val="000154DF"/>
    <w:rsid w:val="00015A3A"/>
    <w:rsid w:val="000161BC"/>
    <w:rsid w:val="00016EB6"/>
    <w:rsid w:val="00017698"/>
    <w:rsid w:val="00020B14"/>
    <w:rsid w:val="00022695"/>
    <w:rsid w:val="00026654"/>
    <w:rsid w:val="000271D0"/>
    <w:rsid w:val="000307D2"/>
    <w:rsid w:val="00031C35"/>
    <w:rsid w:val="00031D7F"/>
    <w:rsid w:val="00033F6D"/>
    <w:rsid w:val="00035146"/>
    <w:rsid w:val="00035ECD"/>
    <w:rsid w:val="00040A4A"/>
    <w:rsid w:val="000424A5"/>
    <w:rsid w:val="00044096"/>
    <w:rsid w:val="000457FA"/>
    <w:rsid w:val="000627FC"/>
    <w:rsid w:val="000705D0"/>
    <w:rsid w:val="00072569"/>
    <w:rsid w:val="00076ED5"/>
    <w:rsid w:val="0007787C"/>
    <w:rsid w:val="00083644"/>
    <w:rsid w:val="0008376A"/>
    <w:rsid w:val="0008587E"/>
    <w:rsid w:val="000916E5"/>
    <w:rsid w:val="00092DA2"/>
    <w:rsid w:val="00093B00"/>
    <w:rsid w:val="00094625"/>
    <w:rsid w:val="0009578A"/>
    <w:rsid w:val="00096E76"/>
    <w:rsid w:val="000A39DF"/>
    <w:rsid w:val="000A4644"/>
    <w:rsid w:val="000B1874"/>
    <w:rsid w:val="000B19AF"/>
    <w:rsid w:val="000B5661"/>
    <w:rsid w:val="000B58A0"/>
    <w:rsid w:val="000B7D48"/>
    <w:rsid w:val="000C4FC3"/>
    <w:rsid w:val="000C57F8"/>
    <w:rsid w:val="000D0109"/>
    <w:rsid w:val="000D0560"/>
    <w:rsid w:val="000D4A2C"/>
    <w:rsid w:val="000D4CF6"/>
    <w:rsid w:val="000D4FC9"/>
    <w:rsid w:val="000D5BB7"/>
    <w:rsid w:val="000D6232"/>
    <w:rsid w:val="000E0C93"/>
    <w:rsid w:val="000E2B3C"/>
    <w:rsid w:val="000E33CB"/>
    <w:rsid w:val="000E7DE1"/>
    <w:rsid w:val="00103186"/>
    <w:rsid w:val="00103E36"/>
    <w:rsid w:val="00116E85"/>
    <w:rsid w:val="001176D1"/>
    <w:rsid w:val="001207E5"/>
    <w:rsid w:val="001208FC"/>
    <w:rsid w:val="00124BA1"/>
    <w:rsid w:val="00126FA7"/>
    <w:rsid w:val="0013079E"/>
    <w:rsid w:val="00132324"/>
    <w:rsid w:val="001325B9"/>
    <w:rsid w:val="00133260"/>
    <w:rsid w:val="00133DAE"/>
    <w:rsid w:val="0013532E"/>
    <w:rsid w:val="00141480"/>
    <w:rsid w:val="00141B36"/>
    <w:rsid w:val="00143F52"/>
    <w:rsid w:val="0014542A"/>
    <w:rsid w:val="00151F21"/>
    <w:rsid w:val="00154466"/>
    <w:rsid w:val="001559D1"/>
    <w:rsid w:val="00156EFD"/>
    <w:rsid w:val="00162D7B"/>
    <w:rsid w:val="0016461A"/>
    <w:rsid w:val="00181B74"/>
    <w:rsid w:val="0018509B"/>
    <w:rsid w:val="00186DDF"/>
    <w:rsid w:val="0019159B"/>
    <w:rsid w:val="001B46BC"/>
    <w:rsid w:val="001C14D9"/>
    <w:rsid w:val="001C1C4D"/>
    <w:rsid w:val="001C6267"/>
    <w:rsid w:val="001D02FC"/>
    <w:rsid w:val="001D093A"/>
    <w:rsid w:val="001D0CFF"/>
    <w:rsid w:val="001D1725"/>
    <w:rsid w:val="001D2BA7"/>
    <w:rsid w:val="001D55C5"/>
    <w:rsid w:val="001D6B23"/>
    <w:rsid w:val="001E0884"/>
    <w:rsid w:val="001E4213"/>
    <w:rsid w:val="001E7EF4"/>
    <w:rsid w:val="001F1B48"/>
    <w:rsid w:val="001F520E"/>
    <w:rsid w:val="001F75AD"/>
    <w:rsid w:val="002005A0"/>
    <w:rsid w:val="002072BF"/>
    <w:rsid w:val="00210D95"/>
    <w:rsid w:val="00212024"/>
    <w:rsid w:val="0021272F"/>
    <w:rsid w:val="00214B40"/>
    <w:rsid w:val="002153B6"/>
    <w:rsid w:val="00220B99"/>
    <w:rsid w:val="00225032"/>
    <w:rsid w:val="00226E09"/>
    <w:rsid w:val="002307CD"/>
    <w:rsid w:val="00231825"/>
    <w:rsid w:val="00232DBE"/>
    <w:rsid w:val="0023520E"/>
    <w:rsid w:val="00236BF5"/>
    <w:rsid w:val="002430AF"/>
    <w:rsid w:val="002432CA"/>
    <w:rsid w:val="002435B5"/>
    <w:rsid w:val="002457BF"/>
    <w:rsid w:val="00245AEF"/>
    <w:rsid w:val="00247A42"/>
    <w:rsid w:val="00251678"/>
    <w:rsid w:val="002523CB"/>
    <w:rsid w:val="00254034"/>
    <w:rsid w:val="002603D2"/>
    <w:rsid w:val="002615D1"/>
    <w:rsid w:val="0026269B"/>
    <w:rsid w:val="00263804"/>
    <w:rsid w:val="002651C1"/>
    <w:rsid w:val="00266A5C"/>
    <w:rsid w:val="00266EFC"/>
    <w:rsid w:val="002719A8"/>
    <w:rsid w:val="00272D68"/>
    <w:rsid w:val="00277E62"/>
    <w:rsid w:val="00284988"/>
    <w:rsid w:val="00285023"/>
    <w:rsid w:val="00293168"/>
    <w:rsid w:val="002960F4"/>
    <w:rsid w:val="002A0778"/>
    <w:rsid w:val="002A2C36"/>
    <w:rsid w:val="002A5967"/>
    <w:rsid w:val="002B2582"/>
    <w:rsid w:val="002B2941"/>
    <w:rsid w:val="002B58FD"/>
    <w:rsid w:val="002C06C7"/>
    <w:rsid w:val="002C08E8"/>
    <w:rsid w:val="002C29EE"/>
    <w:rsid w:val="002C3075"/>
    <w:rsid w:val="002C3270"/>
    <w:rsid w:val="002C4FC5"/>
    <w:rsid w:val="002D2250"/>
    <w:rsid w:val="002D267F"/>
    <w:rsid w:val="002D30DD"/>
    <w:rsid w:val="002D4470"/>
    <w:rsid w:val="002D4476"/>
    <w:rsid w:val="002D5E87"/>
    <w:rsid w:val="002D6A75"/>
    <w:rsid w:val="002E11E6"/>
    <w:rsid w:val="002E1952"/>
    <w:rsid w:val="002E4849"/>
    <w:rsid w:val="002E5847"/>
    <w:rsid w:val="002E62A0"/>
    <w:rsid w:val="002E6C1E"/>
    <w:rsid w:val="002F0D85"/>
    <w:rsid w:val="002F129F"/>
    <w:rsid w:val="002F1A15"/>
    <w:rsid w:val="002F4CD7"/>
    <w:rsid w:val="002F4E56"/>
    <w:rsid w:val="00306522"/>
    <w:rsid w:val="00306793"/>
    <w:rsid w:val="003125B5"/>
    <w:rsid w:val="00313E14"/>
    <w:rsid w:val="00314657"/>
    <w:rsid w:val="003157CF"/>
    <w:rsid w:val="00317CAC"/>
    <w:rsid w:val="0032307D"/>
    <w:rsid w:val="00333973"/>
    <w:rsid w:val="003431F6"/>
    <w:rsid w:val="00346707"/>
    <w:rsid w:val="0034773C"/>
    <w:rsid w:val="00352507"/>
    <w:rsid w:val="00354471"/>
    <w:rsid w:val="0035690D"/>
    <w:rsid w:val="00360DBE"/>
    <w:rsid w:val="003610FB"/>
    <w:rsid w:val="0036552E"/>
    <w:rsid w:val="00371797"/>
    <w:rsid w:val="00372101"/>
    <w:rsid w:val="00373FD2"/>
    <w:rsid w:val="0037737E"/>
    <w:rsid w:val="0037758A"/>
    <w:rsid w:val="00377ACD"/>
    <w:rsid w:val="003830AE"/>
    <w:rsid w:val="003831D0"/>
    <w:rsid w:val="00383C57"/>
    <w:rsid w:val="00385233"/>
    <w:rsid w:val="00397154"/>
    <w:rsid w:val="003A2A01"/>
    <w:rsid w:val="003A2D25"/>
    <w:rsid w:val="003A320E"/>
    <w:rsid w:val="003B0287"/>
    <w:rsid w:val="003B169E"/>
    <w:rsid w:val="003B2ADF"/>
    <w:rsid w:val="003B3010"/>
    <w:rsid w:val="003B4EAD"/>
    <w:rsid w:val="003C3BB7"/>
    <w:rsid w:val="003C3DB0"/>
    <w:rsid w:val="003C593F"/>
    <w:rsid w:val="003C5CB9"/>
    <w:rsid w:val="003C7644"/>
    <w:rsid w:val="003D1043"/>
    <w:rsid w:val="003D14FE"/>
    <w:rsid w:val="003D3DF9"/>
    <w:rsid w:val="003D48DA"/>
    <w:rsid w:val="003D4FFF"/>
    <w:rsid w:val="003D67D4"/>
    <w:rsid w:val="003D7674"/>
    <w:rsid w:val="003E08BC"/>
    <w:rsid w:val="003E76FE"/>
    <w:rsid w:val="003F2572"/>
    <w:rsid w:val="00400457"/>
    <w:rsid w:val="0041611E"/>
    <w:rsid w:val="00416C71"/>
    <w:rsid w:val="00420329"/>
    <w:rsid w:val="00420693"/>
    <w:rsid w:val="00420D56"/>
    <w:rsid w:val="004215AD"/>
    <w:rsid w:val="0042382F"/>
    <w:rsid w:val="004273BA"/>
    <w:rsid w:val="00431077"/>
    <w:rsid w:val="00431B4D"/>
    <w:rsid w:val="00431D02"/>
    <w:rsid w:val="00436A08"/>
    <w:rsid w:val="00440E60"/>
    <w:rsid w:val="0044294E"/>
    <w:rsid w:val="004436F6"/>
    <w:rsid w:val="004500CF"/>
    <w:rsid w:val="00454701"/>
    <w:rsid w:val="004550D1"/>
    <w:rsid w:val="0045764D"/>
    <w:rsid w:val="004705F3"/>
    <w:rsid w:val="00473DB1"/>
    <w:rsid w:val="00474B34"/>
    <w:rsid w:val="00474E1E"/>
    <w:rsid w:val="004812EC"/>
    <w:rsid w:val="004821CB"/>
    <w:rsid w:val="0048296C"/>
    <w:rsid w:val="00483B4E"/>
    <w:rsid w:val="00485963"/>
    <w:rsid w:val="00492149"/>
    <w:rsid w:val="00492B5C"/>
    <w:rsid w:val="00497E32"/>
    <w:rsid w:val="004A2300"/>
    <w:rsid w:val="004A3855"/>
    <w:rsid w:val="004A520C"/>
    <w:rsid w:val="004A6F87"/>
    <w:rsid w:val="004B066E"/>
    <w:rsid w:val="004B47F2"/>
    <w:rsid w:val="004B4A32"/>
    <w:rsid w:val="004C24AD"/>
    <w:rsid w:val="004C2E59"/>
    <w:rsid w:val="004C5AB1"/>
    <w:rsid w:val="004C6508"/>
    <w:rsid w:val="004C7072"/>
    <w:rsid w:val="004D0789"/>
    <w:rsid w:val="004D224E"/>
    <w:rsid w:val="004E176A"/>
    <w:rsid w:val="004E1AE9"/>
    <w:rsid w:val="004E33D7"/>
    <w:rsid w:val="004E3CBF"/>
    <w:rsid w:val="004E5322"/>
    <w:rsid w:val="004E58BE"/>
    <w:rsid w:val="004E59EA"/>
    <w:rsid w:val="004F007E"/>
    <w:rsid w:val="004F38F5"/>
    <w:rsid w:val="005009F1"/>
    <w:rsid w:val="0050204C"/>
    <w:rsid w:val="00502381"/>
    <w:rsid w:val="0050466A"/>
    <w:rsid w:val="00506E29"/>
    <w:rsid w:val="00507E4A"/>
    <w:rsid w:val="00510004"/>
    <w:rsid w:val="005127FB"/>
    <w:rsid w:val="00514579"/>
    <w:rsid w:val="005206B0"/>
    <w:rsid w:val="00520A58"/>
    <w:rsid w:val="005241B1"/>
    <w:rsid w:val="00526C25"/>
    <w:rsid w:val="00532972"/>
    <w:rsid w:val="005331ED"/>
    <w:rsid w:val="00533B61"/>
    <w:rsid w:val="00543622"/>
    <w:rsid w:val="00543886"/>
    <w:rsid w:val="005464F8"/>
    <w:rsid w:val="00554A98"/>
    <w:rsid w:val="00555298"/>
    <w:rsid w:val="00561123"/>
    <w:rsid w:val="00564FB3"/>
    <w:rsid w:val="00566E50"/>
    <w:rsid w:val="00570A2D"/>
    <w:rsid w:val="00577B5B"/>
    <w:rsid w:val="005866AF"/>
    <w:rsid w:val="005A508B"/>
    <w:rsid w:val="005A6919"/>
    <w:rsid w:val="005B07F7"/>
    <w:rsid w:val="005B4FE7"/>
    <w:rsid w:val="005B5025"/>
    <w:rsid w:val="005B561B"/>
    <w:rsid w:val="005B75B5"/>
    <w:rsid w:val="005C0325"/>
    <w:rsid w:val="005C0BD5"/>
    <w:rsid w:val="005C26B1"/>
    <w:rsid w:val="005C5C24"/>
    <w:rsid w:val="005C68E3"/>
    <w:rsid w:val="005D09A9"/>
    <w:rsid w:val="005D2425"/>
    <w:rsid w:val="005D72C2"/>
    <w:rsid w:val="005E105F"/>
    <w:rsid w:val="005E53FD"/>
    <w:rsid w:val="005F0A0D"/>
    <w:rsid w:val="005F2208"/>
    <w:rsid w:val="00600004"/>
    <w:rsid w:val="00600B0B"/>
    <w:rsid w:val="006116C4"/>
    <w:rsid w:val="00621366"/>
    <w:rsid w:val="006214E7"/>
    <w:rsid w:val="00623DF5"/>
    <w:rsid w:val="00633C18"/>
    <w:rsid w:val="00636C52"/>
    <w:rsid w:val="00636D04"/>
    <w:rsid w:val="0063792F"/>
    <w:rsid w:val="0064372A"/>
    <w:rsid w:val="00646190"/>
    <w:rsid w:val="0065426F"/>
    <w:rsid w:val="00654952"/>
    <w:rsid w:val="006552DE"/>
    <w:rsid w:val="006555C1"/>
    <w:rsid w:val="00655CBE"/>
    <w:rsid w:val="006613E5"/>
    <w:rsid w:val="00662DA3"/>
    <w:rsid w:val="0066362F"/>
    <w:rsid w:val="006642F0"/>
    <w:rsid w:val="00665176"/>
    <w:rsid w:val="00666CB7"/>
    <w:rsid w:val="0066702F"/>
    <w:rsid w:val="00674873"/>
    <w:rsid w:val="006748FE"/>
    <w:rsid w:val="0067669C"/>
    <w:rsid w:val="006829A1"/>
    <w:rsid w:val="00691BFB"/>
    <w:rsid w:val="00692031"/>
    <w:rsid w:val="00693628"/>
    <w:rsid w:val="006A1629"/>
    <w:rsid w:val="006A4E16"/>
    <w:rsid w:val="006A562E"/>
    <w:rsid w:val="006B049D"/>
    <w:rsid w:val="006C20EF"/>
    <w:rsid w:val="006C41D0"/>
    <w:rsid w:val="006D1608"/>
    <w:rsid w:val="006D247C"/>
    <w:rsid w:val="006D7B0A"/>
    <w:rsid w:val="006E0D4D"/>
    <w:rsid w:val="006E1CEA"/>
    <w:rsid w:val="006E3601"/>
    <w:rsid w:val="006E3C4D"/>
    <w:rsid w:val="006E6708"/>
    <w:rsid w:val="006E7495"/>
    <w:rsid w:val="00700507"/>
    <w:rsid w:val="00703AAC"/>
    <w:rsid w:val="007071F0"/>
    <w:rsid w:val="00707F0C"/>
    <w:rsid w:val="007109D9"/>
    <w:rsid w:val="00714ED9"/>
    <w:rsid w:val="00716681"/>
    <w:rsid w:val="00716CF6"/>
    <w:rsid w:val="0071741F"/>
    <w:rsid w:val="0072018C"/>
    <w:rsid w:val="007255EB"/>
    <w:rsid w:val="00725CD4"/>
    <w:rsid w:val="00726472"/>
    <w:rsid w:val="00732DB4"/>
    <w:rsid w:val="00734A31"/>
    <w:rsid w:val="00736AF5"/>
    <w:rsid w:val="00740975"/>
    <w:rsid w:val="00740BCF"/>
    <w:rsid w:val="00752FD3"/>
    <w:rsid w:val="0075494E"/>
    <w:rsid w:val="007561FE"/>
    <w:rsid w:val="00762531"/>
    <w:rsid w:val="0076254B"/>
    <w:rsid w:val="00763957"/>
    <w:rsid w:val="0076539C"/>
    <w:rsid w:val="00766783"/>
    <w:rsid w:val="007669A7"/>
    <w:rsid w:val="00776362"/>
    <w:rsid w:val="00777D82"/>
    <w:rsid w:val="007815FE"/>
    <w:rsid w:val="00783CE2"/>
    <w:rsid w:val="00784E38"/>
    <w:rsid w:val="00785A95"/>
    <w:rsid w:val="00792ADB"/>
    <w:rsid w:val="00793092"/>
    <w:rsid w:val="00795F48"/>
    <w:rsid w:val="00795F54"/>
    <w:rsid w:val="00796BC9"/>
    <w:rsid w:val="007A2D26"/>
    <w:rsid w:val="007A31AB"/>
    <w:rsid w:val="007B1335"/>
    <w:rsid w:val="007B2324"/>
    <w:rsid w:val="007C5095"/>
    <w:rsid w:val="007C6B8B"/>
    <w:rsid w:val="007C7283"/>
    <w:rsid w:val="007D675E"/>
    <w:rsid w:val="007D7E67"/>
    <w:rsid w:val="007E130A"/>
    <w:rsid w:val="007E18BC"/>
    <w:rsid w:val="007E3E7F"/>
    <w:rsid w:val="007E6277"/>
    <w:rsid w:val="007F01BE"/>
    <w:rsid w:val="007F09C1"/>
    <w:rsid w:val="007F1B4C"/>
    <w:rsid w:val="007F5E21"/>
    <w:rsid w:val="007F6565"/>
    <w:rsid w:val="008074A2"/>
    <w:rsid w:val="0081260A"/>
    <w:rsid w:val="008142A2"/>
    <w:rsid w:val="00821AC0"/>
    <w:rsid w:val="00830595"/>
    <w:rsid w:val="008316FA"/>
    <w:rsid w:val="00834BC5"/>
    <w:rsid w:val="00842EB5"/>
    <w:rsid w:val="008435F4"/>
    <w:rsid w:val="008464C0"/>
    <w:rsid w:val="00851D25"/>
    <w:rsid w:val="0085515E"/>
    <w:rsid w:val="00855DA0"/>
    <w:rsid w:val="00861E50"/>
    <w:rsid w:val="00865351"/>
    <w:rsid w:val="00870121"/>
    <w:rsid w:val="0087131E"/>
    <w:rsid w:val="008718A2"/>
    <w:rsid w:val="008757A7"/>
    <w:rsid w:val="0087756E"/>
    <w:rsid w:val="008818F2"/>
    <w:rsid w:val="008857F1"/>
    <w:rsid w:val="00886739"/>
    <w:rsid w:val="00887D74"/>
    <w:rsid w:val="00887EA7"/>
    <w:rsid w:val="00890F95"/>
    <w:rsid w:val="008923B4"/>
    <w:rsid w:val="00894865"/>
    <w:rsid w:val="008955C4"/>
    <w:rsid w:val="00896017"/>
    <w:rsid w:val="008A28FE"/>
    <w:rsid w:val="008A3781"/>
    <w:rsid w:val="008B2E59"/>
    <w:rsid w:val="008B3880"/>
    <w:rsid w:val="008B7BA1"/>
    <w:rsid w:val="008C2CDD"/>
    <w:rsid w:val="008C391E"/>
    <w:rsid w:val="008C7C3E"/>
    <w:rsid w:val="008D4FCB"/>
    <w:rsid w:val="008E00BB"/>
    <w:rsid w:val="008E2893"/>
    <w:rsid w:val="008E467A"/>
    <w:rsid w:val="008E4873"/>
    <w:rsid w:val="008F2662"/>
    <w:rsid w:val="008F6528"/>
    <w:rsid w:val="008F7BF0"/>
    <w:rsid w:val="00900564"/>
    <w:rsid w:val="00902358"/>
    <w:rsid w:val="009076F5"/>
    <w:rsid w:val="009113B7"/>
    <w:rsid w:val="009133FC"/>
    <w:rsid w:val="009134FC"/>
    <w:rsid w:val="0091433C"/>
    <w:rsid w:val="009154E3"/>
    <w:rsid w:val="009161D0"/>
    <w:rsid w:val="00916F00"/>
    <w:rsid w:val="00922223"/>
    <w:rsid w:val="00924D11"/>
    <w:rsid w:val="009275C6"/>
    <w:rsid w:val="0093354A"/>
    <w:rsid w:val="009340E0"/>
    <w:rsid w:val="00940639"/>
    <w:rsid w:val="00940967"/>
    <w:rsid w:val="00951554"/>
    <w:rsid w:val="00952675"/>
    <w:rsid w:val="00955D46"/>
    <w:rsid w:val="0095635A"/>
    <w:rsid w:val="00957348"/>
    <w:rsid w:val="00961622"/>
    <w:rsid w:val="0096407C"/>
    <w:rsid w:val="009756F2"/>
    <w:rsid w:val="009813B3"/>
    <w:rsid w:val="00981982"/>
    <w:rsid w:val="0098643C"/>
    <w:rsid w:val="00986F31"/>
    <w:rsid w:val="00990859"/>
    <w:rsid w:val="009912F3"/>
    <w:rsid w:val="009A0D9B"/>
    <w:rsid w:val="009A1FC5"/>
    <w:rsid w:val="009A2105"/>
    <w:rsid w:val="009A28B3"/>
    <w:rsid w:val="009A2934"/>
    <w:rsid w:val="009A3D1D"/>
    <w:rsid w:val="009A5223"/>
    <w:rsid w:val="009A5AEF"/>
    <w:rsid w:val="009A659B"/>
    <w:rsid w:val="009A6D94"/>
    <w:rsid w:val="009A7459"/>
    <w:rsid w:val="009B3131"/>
    <w:rsid w:val="009B7B58"/>
    <w:rsid w:val="009C0594"/>
    <w:rsid w:val="009C09BD"/>
    <w:rsid w:val="009C1DCE"/>
    <w:rsid w:val="009C1F42"/>
    <w:rsid w:val="009C28FB"/>
    <w:rsid w:val="009C3827"/>
    <w:rsid w:val="009D2991"/>
    <w:rsid w:val="009D5065"/>
    <w:rsid w:val="009D5154"/>
    <w:rsid w:val="009E110E"/>
    <w:rsid w:val="009E14A2"/>
    <w:rsid w:val="009E2AD9"/>
    <w:rsid w:val="009F2463"/>
    <w:rsid w:val="009F4241"/>
    <w:rsid w:val="009F4DB1"/>
    <w:rsid w:val="009F569E"/>
    <w:rsid w:val="009F6696"/>
    <w:rsid w:val="009F66AA"/>
    <w:rsid w:val="009F7DF6"/>
    <w:rsid w:val="00A00603"/>
    <w:rsid w:val="00A01F84"/>
    <w:rsid w:val="00A1100D"/>
    <w:rsid w:val="00A13448"/>
    <w:rsid w:val="00A142CB"/>
    <w:rsid w:val="00A24546"/>
    <w:rsid w:val="00A24A33"/>
    <w:rsid w:val="00A268CB"/>
    <w:rsid w:val="00A31157"/>
    <w:rsid w:val="00A3375E"/>
    <w:rsid w:val="00A34017"/>
    <w:rsid w:val="00A4103A"/>
    <w:rsid w:val="00A43CC1"/>
    <w:rsid w:val="00A4633A"/>
    <w:rsid w:val="00A46A9F"/>
    <w:rsid w:val="00A538C6"/>
    <w:rsid w:val="00A55008"/>
    <w:rsid w:val="00A57792"/>
    <w:rsid w:val="00A651D7"/>
    <w:rsid w:val="00A656E6"/>
    <w:rsid w:val="00A66838"/>
    <w:rsid w:val="00A70A8B"/>
    <w:rsid w:val="00A74DA6"/>
    <w:rsid w:val="00A75435"/>
    <w:rsid w:val="00A75463"/>
    <w:rsid w:val="00A770F4"/>
    <w:rsid w:val="00A84564"/>
    <w:rsid w:val="00A847BF"/>
    <w:rsid w:val="00A84E64"/>
    <w:rsid w:val="00A871D3"/>
    <w:rsid w:val="00A91596"/>
    <w:rsid w:val="00A94CDC"/>
    <w:rsid w:val="00AA01D4"/>
    <w:rsid w:val="00AA1253"/>
    <w:rsid w:val="00AA2366"/>
    <w:rsid w:val="00AA2FE9"/>
    <w:rsid w:val="00AA3E09"/>
    <w:rsid w:val="00AA5A7C"/>
    <w:rsid w:val="00AB10E0"/>
    <w:rsid w:val="00AB2C9A"/>
    <w:rsid w:val="00AB40DB"/>
    <w:rsid w:val="00AC3904"/>
    <w:rsid w:val="00AC51E1"/>
    <w:rsid w:val="00AD2715"/>
    <w:rsid w:val="00AD3734"/>
    <w:rsid w:val="00AD448F"/>
    <w:rsid w:val="00AD5567"/>
    <w:rsid w:val="00AE1791"/>
    <w:rsid w:val="00AE3544"/>
    <w:rsid w:val="00AF6AFF"/>
    <w:rsid w:val="00AF6CFF"/>
    <w:rsid w:val="00AF6FBC"/>
    <w:rsid w:val="00AF7091"/>
    <w:rsid w:val="00B011F5"/>
    <w:rsid w:val="00B017C6"/>
    <w:rsid w:val="00B0237B"/>
    <w:rsid w:val="00B07FBE"/>
    <w:rsid w:val="00B109B0"/>
    <w:rsid w:val="00B10ECB"/>
    <w:rsid w:val="00B14421"/>
    <w:rsid w:val="00B17D19"/>
    <w:rsid w:val="00B210E4"/>
    <w:rsid w:val="00B2466A"/>
    <w:rsid w:val="00B26D9C"/>
    <w:rsid w:val="00B33787"/>
    <w:rsid w:val="00B35213"/>
    <w:rsid w:val="00B360ED"/>
    <w:rsid w:val="00B45FFB"/>
    <w:rsid w:val="00B47705"/>
    <w:rsid w:val="00B513EA"/>
    <w:rsid w:val="00B5352C"/>
    <w:rsid w:val="00B5592F"/>
    <w:rsid w:val="00B55C79"/>
    <w:rsid w:val="00B573EC"/>
    <w:rsid w:val="00B61296"/>
    <w:rsid w:val="00B63DB3"/>
    <w:rsid w:val="00B643C1"/>
    <w:rsid w:val="00B65240"/>
    <w:rsid w:val="00B67ACA"/>
    <w:rsid w:val="00B70799"/>
    <w:rsid w:val="00B71FBB"/>
    <w:rsid w:val="00B7539F"/>
    <w:rsid w:val="00B80AA2"/>
    <w:rsid w:val="00B8368F"/>
    <w:rsid w:val="00B948A6"/>
    <w:rsid w:val="00B969C7"/>
    <w:rsid w:val="00B97805"/>
    <w:rsid w:val="00BA2960"/>
    <w:rsid w:val="00BA3745"/>
    <w:rsid w:val="00BB1589"/>
    <w:rsid w:val="00BB3B89"/>
    <w:rsid w:val="00BB6718"/>
    <w:rsid w:val="00BC363C"/>
    <w:rsid w:val="00BD2436"/>
    <w:rsid w:val="00BD732F"/>
    <w:rsid w:val="00BE01AE"/>
    <w:rsid w:val="00BE08A2"/>
    <w:rsid w:val="00BE11EA"/>
    <w:rsid w:val="00BE1756"/>
    <w:rsid w:val="00BE2CB0"/>
    <w:rsid w:val="00BF141F"/>
    <w:rsid w:val="00BF14B3"/>
    <w:rsid w:val="00BF3245"/>
    <w:rsid w:val="00BF3845"/>
    <w:rsid w:val="00BF3D3B"/>
    <w:rsid w:val="00BF630A"/>
    <w:rsid w:val="00BF700A"/>
    <w:rsid w:val="00C02226"/>
    <w:rsid w:val="00C06AB9"/>
    <w:rsid w:val="00C124F1"/>
    <w:rsid w:val="00C12E1A"/>
    <w:rsid w:val="00C12FF4"/>
    <w:rsid w:val="00C1621C"/>
    <w:rsid w:val="00C1689A"/>
    <w:rsid w:val="00C17187"/>
    <w:rsid w:val="00C2016F"/>
    <w:rsid w:val="00C22574"/>
    <w:rsid w:val="00C2258C"/>
    <w:rsid w:val="00C22628"/>
    <w:rsid w:val="00C229CB"/>
    <w:rsid w:val="00C23800"/>
    <w:rsid w:val="00C240EE"/>
    <w:rsid w:val="00C2552C"/>
    <w:rsid w:val="00C31E18"/>
    <w:rsid w:val="00C32373"/>
    <w:rsid w:val="00C32B87"/>
    <w:rsid w:val="00C3518D"/>
    <w:rsid w:val="00C403D6"/>
    <w:rsid w:val="00C41C27"/>
    <w:rsid w:val="00C421A8"/>
    <w:rsid w:val="00C43779"/>
    <w:rsid w:val="00C45A63"/>
    <w:rsid w:val="00C469B0"/>
    <w:rsid w:val="00C46FF9"/>
    <w:rsid w:val="00C47CC1"/>
    <w:rsid w:val="00C51C29"/>
    <w:rsid w:val="00C52081"/>
    <w:rsid w:val="00C52A5E"/>
    <w:rsid w:val="00C56794"/>
    <w:rsid w:val="00C6095F"/>
    <w:rsid w:val="00C62CD2"/>
    <w:rsid w:val="00C74DAA"/>
    <w:rsid w:val="00C76BCE"/>
    <w:rsid w:val="00C8664A"/>
    <w:rsid w:val="00C90307"/>
    <w:rsid w:val="00C924AB"/>
    <w:rsid w:val="00C944B5"/>
    <w:rsid w:val="00C96171"/>
    <w:rsid w:val="00C97C14"/>
    <w:rsid w:val="00CA0479"/>
    <w:rsid w:val="00CA2ED8"/>
    <w:rsid w:val="00CA7AB3"/>
    <w:rsid w:val="00CB02C0"/>
    <w:rsid w:val="00CB08FC"/>
    <w:rsid w:val="00CB5E63"/>
    <w:rsid w:val="00CC0895"/>
    <w:rsid w:val="00CC308D"/>
    <w:rsid w:val="00CC3321"/>
    <w:rsid w:val="00CC411B"/>
    <w:rsid w:val="00CC5C1B"/>
    <w:rsid w:val="00CC5D10"/>
    <w:rsid w:val="00CC75D8"/>
    <w:rsid w:val="00CC7905"/>
    <w:rsid w:val="00CD154E"/>
    <w:rsid w:val="00CD4D91"/>
    <w:rsid w:val="00CD78E5"/>
    <w:rsid w:val="00CE0E0D"/>
    <w:rsid w:val="00CE31AB"/>
    <w:rsid w:val="00CF01D4"/>
    <w:rsid w:val="00CF10B3"/>
    <w:rsid w:val="00CF5E45"/>
    <w:rsid w:val="00CF6D7C"/>
    <w:rsid w:val="00CF71B9"/>
    <w:rsid w:val="00D0467C"/>
    <w:rsid w:val="00D0645F"/>
    <w:rsid w:val="00D14F91"/>
    <w:rsid w:val="00D20E5D"/>
    <w:rsid w:val="00D27106"/>
    <w:rsid w:val="00D30AE4"/>
    <w:rsid w:val="00D31465"/>
    <w:rsid w:val="00D40373"/>
    <w:rsid w:val="00D41ABA"/>
    <w:rsid w:val="00D435E0"/>
    <w:rsid w:val="00D45B46"/>
    <w:rsid w:val="00D46344"/>
    <w:rsid w:val="00D471B9"/>
    <w:rsid w:val="00D53105"/>
    <w:rsid w:val="00D54766"/>
    <w:rsid w:val="00D611B3"/>
    <w:rsid w:val="00D64B1F"/>
    <w:rsid w:val="00D70766"/>
    <w:rsid w:val="00D71323"/>
    <w:rsid w:val="00D75E82"/>
    <w:rsid w:val="00D76412"/>
    <w:rsid w:val="00D76E7E"/>
    <w:rsid w:val="00D85BFA"/>
    <w:rsid w:val="00D9360F"/>
    <w:rsid w:val="00D95D38"/>
    <w:rsid w:val="00DA14B0"/>
    <w:rsid w:val="00DA5C01"/>
    <w:rsid w:val="00DB1A6A"/>
    <w:rsid w:val="00DC55BF"/>
    <w:rsid w:val="00DC613F"/>
    <w:rsid w:val="00DC6BC4"/>
    <w:rsid w:val="00DD03F8"/>
    <w:rsid w:val="00DD0B68"/>
    <w:rsid w:val="00DD34D8"/>
    <w:rsid w:val="00DD3E00"/>
    <w:rsid w:val="00DF181C"/>
    <w:rsid w:val="00DF5EE6"/>
    <w:rsid w:val="00E04545"/>
    <w:rsid w:val="00E04EA7"/>
    <w:rsid w:val="00E0758D"/>
    <w:rsid w:val="00E11E51"/>
    <w:rsid w:val="00E1356F"/>
    <w:rsid w:val="00E21629"/>
    <w:rsid w:val="00E22993"/>
    <w:rsid w:val="00E27669"/>
    <w:rsid w:val="00E27B93"/>
    <w:rsid w:val="00E31A59"/>
    <w:rsid w:val="00E32049"/>
    <w:rsid w:val="00E32E65"/>
    <w:rsid w:val="00E34C13"/>
    <w:rsid w:val="00E35082"/>
    <w:rsid w:val="00E35805"/>
    <w:rsid w:val="00E40E5F"/>
    <w:rsid w:val="00E44B44"/>
    <w:rsid w:val="00E4794A"/>
    <w:rsid w:val="00E47F99"/>
    <w:rsid w:val="00E525A0"/>
    <w:rsid w:val="00E52911"/>
    <w:rsid w:val="00E53036"/>
    <w:rsid w:val="00E536F5"/>
    <w:rsid w:val="00E57230"/>
    <w:rsid w:val="00E574BB"/>
    <w:rsid w:val="00E60E59"/>
    <w:rsid w:val="00E62641"/>
    <w:rsid w:val="00E62ADB"/>
    <w:rsid w:val="00E63709"/>
    <w:rsid w:val="00E65CCF"/>
    <w:rsid w:val="00E66AC4"/>
    <w:rsid w:val="00E71D7A"/>
    <w:rsid w:val="00E77DD8"/>
    <w:rsid w:val="00E85504"/>
    <w:rsid w:val="00E87BDF"/>
    <w:rsid w:val="00E904B5"/>
    <w:rsid w:val="00E92266"/>
    <w:rsid w:val="00E935F1"/>
    <w:rsid w:val="00E93FCD"/>
    <w:rsid w:val="00E943C2"/>
    <w:rsid w:val="00EA0A77"/>
    <w:rsid w:val="00EA3203"/>
    <w:rsid w:val="00EA3407"/>
    <w:rsid w:val="00EB33CD"/>
    <w:rsid w:val="00EB37CA"/>
    <w:rsid w:val="00EB726C"/>
    <w:rsid w:val="00EB7DE1"/>
    <w:rsid w:val="00EC1214"/>
    <w:rsid w:val="00EC1E03"/>
    <w:rsid w:val="00EC36FC"/>
    <w:rsid w:val="00EC3A65"/>
    <w:rsid w:val="00EC3F6D"/>
    <w:rsid w:val="00EC6225"/>
    <w:rsid w:val="00EC7E2E"/>
    <w:rsid w:val="00ED156F"/>
    <w:rsid w:val="00ED2D21"/>
    <w:rsid w:val="00ED70CD"/>
    <w:rsid w:val="00ED7440"/>
    <w:rsid w:val="00ED759F"/>
    <w:rsid w:val="00ED7B12"/>
    <w:rsid w:val="00EE2899"/>
    <w:rsid w:val="00EE4008"/>
    <w:rsid w:val="00EF01E1"/>
    <w:rsid w:val="00EF2854"/>
    <w:rsid w:val="00EF4E8F"/>
    <w:rsid w:val="00F00382"/>
    <w:rsid w:val="00F01E1C"/>
    <w:rsid w:val="00F02336"/>
    <w:rsid w:val="00F03C9B"/>
    <w:rsid w:val="00F07323"/>
    <w:rsid w:val="00F153FC"/>
    <w:rsid w:val="00F224D3"/>
    <w:rsid w:val="00F25BC6"/>
    <w:rsid w:val="00F26F25"/>
    <w:rsid w:val="00F30303"/>
    <w:rsid w:val="00F3167A"/>
    <w:rsid w:val="00F46B6E"/>
    <w:rsid w:val="00F47DD1"/>
    <w:rsid w:val="00F52872"/>
    <w:rsid w:val="00F539B5"/>
    <w:rsid w:val="00F60F46"/>
    <w:rsid w:val="00F625B9"/>
    <w:rsid w:val="00F62A10"/>
    <w:rsid w:val="00F62EB2"/>
    <w:rsid w:val="00F667C1"/>
    <w:rsid w:val="00F6717E"/>
    <w:rsid w:val="00F70ABF"/>
    <w:rsid w:val="00F70F04"/>
    <w:rsid w:val="00F71F59"/>
    <w:rsid w:val="00F72754"/>
    <w:rsid w:val="00F747DA"/>
    <w:rsid w:val="00F7527D"/>
    <w:rsid w:val="00F76204"/>
    <w:rsid w:val="00F86972"/>
    <w:rsid w:val="00F87ACF"/>
    <w:rsid w:val="00F87D39"/>
    <w:rsid w:val="00F921A5"/>
    <w:rsid w:val="00F93A34"/>
    <w:rsid w:val="00F94DD7"/>
    <w:rsid w:val="00F9683A"/>
    <w:rsid w:val="00FB0611"/>
    <w:rsid w:val="00FB5A9A"/>
    <w:rsid w:val="00FC0EF9"/>
    <w:rsid w:val="00FC1612"/>
    <w:rsid w:val="00FC1DE2"/>
    <w:rsid w:val="00FC244D"/>
    <w:rsid w:val="00FD1537"/>
    <w:rsid w:val="00FD730F"/>
    <w:rsid w:val="00FE03E2"/>
    <w:rsid w:val="00FE34EF"/>
    <w:rsid w:val="00FE4A2A"/>
    <w:rsid w:val="00FE6CFF"/>
    <w:rsid w:val="00FF6740"/>
    <w:rsid w:val="00FF75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C49CCD3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99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macro" w:semiHidden="1" w:unhideWhenUsed="1"/>
    <w:lsdException w:name="toa heading" w:semiHidden="1" w:unhideWhenUsed="1"/>
    <w:lsdException w:name="List Bullet" w:uiPriority="10" w:qFormat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99" w:unhideWhenUsed="1"/>
    <w:lsdException w:name="FollowedHyperlink" w:semiHidden="1" w:unhideWhenUsed="1"/>
    <w:lsdException w:name="Strong" w:uiPriority="22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iPriority="99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sz w:val="24"/>
    </w:rPr>
  </w:style>
  <w:style w:type="paragraph" w:styleId="Heading1">
    <w:name w:val="heading 1"/>
    <w:basedOn w:val="Normal"/>
    <w:next w:val="Normal"/>
    <w:link w:val="Heading1Char"/>
    <w:qFormat/>
    <w:rsid w:val="004E33D7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qFormat/>
    <w:pPr>
      <w:keepNext/>
      <w:jc w:val="center"/>
      <w:outlineLvl w:val="1"/>
    </w:pPr>
    <w:rPr>
      <w:b/>
    </w:rPr>
  </w:style>
  <w:style w:type="paragraph" w:styleId="Heading3">
    <w:name w:val="heading 3"/>
    <w:basedOn w:val="Normal"/>
    <w:next w:val="Normal"/>
    <w:link w:val="Heading3Char"/>
    <w:unhideWhenUsed/>
    <w:qFormat/>
    <w:rsid w:val="00B017C6"/>
    <w:pPr>
      <w:keepNext/>
      <w:spacing w:before="240" w:after="60"/>
      <w:outlineLvl w:val="2"/>
    </w:pPr>
    <w:rPr>
      <w:rFonts w:ascii="Calibri Light" w:hAnsi="Calibri Light"/>
      <w:b/>
      <w:bCs/>
      <w:sz w:val="26"/>
      <w:szCs w:val="26"/>
    </w:rPr>
  </w:style>
  <w:style w:type="paragraph" w:styleId="Heading5">
    <w:name w:val="heading 5"/>
    <w:basedOn w:val="Normal"/>
    <w:next w:val="Normal"/>
    <w:link w:val="Heading5Char"/>
    <w:qFormat/>
    <w:pPr>
      <w:spacing w:before="240" w:after="60"/>
      <w:outlineLvl w:val="4"/>
    </w:pPr>
    <w:rPr>
      <w:b/>
      <w:bCs/>
      <w:i/>
      <w:iCs/>
      <w:sz w:val="26"/>
      <w:szCs w:val="26"/>
    </w:rPr>
  </w:style>
  <w:style w:type="paragraph" w:styleId="Heading9">
    <w:name w:val="heading 9"/>
    <w:basedOn w:val="Normal"/>
    <w:next w:val="Normal"/>
    <w:link w:val="Heading9Char"/>
    <w:semiHidden/>
    <w:unhideWhenUsed/>
    <w:qFormat/>
    <w:rsid w:val="005F0A0D"/>
    <w:pPr>
      <w:keepNext/>
      <w:keepLines/>
      <w:spacing w:before="4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link w:val="TitleChar"/>
    <w:qFormat/>
    <w:pPr>
      <w:jc w:val="center"/>
    </w:pPr>
    <w:rPr>
      <w:rFonts w:ascii="Arial" w:hAnsi="Arial"/>
      <w:b/>
      <w:smallCaps/>
      <w:sz w:val="28"/>
    </w:rPr>
  </w:style>
  <w:style w:type="paragraph" w:styleId="BodyTextIndent">
    <w:name w:val="Body Text Indent"/>
    <w:aliases w:val=" Char"/>
    <w:basedOn w:val="Normal"/>
    <w:link w:val="BodyTextIndentChar1"/>
    <w:pPr>
      <w:tabs>
        <w:tab w:val="left" w:pos="360"/>
        <w:tab w:val="left" w:pos="720"/>
        <w:tab w:val="left" w:pos="1080"/>
      </w:tabs>
      <w:ind w:left="360"/>
    </w:pPr>
    <w:rPr>
      <w:sz w:val="22"/>
    </w:rPr>
  </w:style>
  <w:style w:type="paragraph" w:styleId="NormalWeb">
    <w:name w:val="Normal (Web)"/>
    <w:basedOn w:val="Normal"/>
    <w:qFormat/>
    <w:pPr>
      <w:spacing w:before="100" w:beforeAutospacing="1" w:after="100" w:afterAutospacing="1"/>
    </w:pPr>
    <w:rPr>
      <w:szCs w:val="24"/>
    </w:rPr>
  </w:style>
  <w:style w:type="paragraph" w:styleId="Header">
    <w:name w:val="header"/>
    <w:basedOn w:val="Normal"/>
    <w:link w:val="HeaderChar"/>
    <w:uiPriority w:val="99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link w:val="FooterChar"/>
    <w:pPr>
      <w:tabs>
        <w:tab w:val="center" w:pos="4320"/>
        <w:tab w:val="right" w:pos="8640"/>
      </w:tabs>
    </w:pPr>
  </w:style>
  <w:style w:type="paragraph" w:customStyle="1" w:styleId="TitleTimesNewRoman">
    <w:name w:val="Title + Times New Roman"/>
    <w:aliases w:val="13 pt,Before:  10 pt,After:  10 pt,..."/>
    <w:basedOn w:val="Title"/>
    <w:rPr>
      <w:rFonts w:ascii="Times New Roman" w:hAnsi="Times New Roman"/>
      <w:bCs/>
      <w:sz w:val="26"/>
    </w:rPr>
  </w:style>
  <w:style w:type="paragraph" w:styleId="BodyText2">
    <w:name w:val="Body Text 2"/>
    <w:basedOn w:val="Normal"/>
    <w:link w:val="BodyText2Char"/>
    <w:pPr>
      <w:spacing w:after="120" w:line="480" w:lineRule="auto"/>
    </w:pPr>
  </w:style>
  <w:style w:type="paragraph" w:styleId="BalloonText">
    <w:name w:val="Balloon Text"/>
    <w:basedOn w:val="Normal"/>
    <w:link w:val="BalloonTextChar"/>
    <w:semiHidden/>
    <w:rPr>
      <w:rFonts w:ascii="Tahoma" w:hAnsi="Tahoma" w:cs="Tahoma"/>
      <w:sz w:val="16"/>
      <w:szCs w:val="16"/>
    </w:rPr>
  </w:style>
  <w:style w:type="character" w:styleId="Hyperlink">
    <w:name w:val="Hyperlink"/>
    <w:uiPriority w:val="99"/>
    <w:rPr>
      <w:color w:val="0000FF"/>
      <w:u w:val="single"/>
    </w:rPr>
  </w:style>
  <w:style w:type="character" w:styleId="PageNumber">
    <w:name w:val="page number"/>
    <w:basedOn w:val="DefaultParagraphFont"/>
  </w:style>
  <w:style w:type="character" w:customStyle="1" w:styleId="BodyTextIndentChar">
    <w:name w:val="Body Text Indent Char"/>
    <w:rPr>
      <w:sz w:val="22"/>
      <w:lang w:val="en-US" w:eastAsia="en-US" w:bidi="ar-SA"/>
    </w:rPr>
  </w:style>
  <w:style w:type="paragraph" w:styleId="BodyText">
    <w:name w:val="Body Text"/>
    <w:basedOn w:val="Normal"/>
    <w:link w:val="BodyTextChar"/>
    <w:pPr>
      <w:spacing w:after="120"/>
    </w:pPr>
  </w:style>
  <w:style w:type="character" w:customStyle="1" w:styleId="BodyTextIndentChar1">
    <w:name w:val="Body Text Indent Char1"/>
    <w:aliases w:val=" Char Char"/>
    <w:link w:val="BodyTextIndent"/>
    <w:rsid w:val="005D72C2"/>
    <w:rPr>
      <w:sz w:val="22"/>
      <w:lang w:val="en-US" w:eastAsia="en-US" w:bidi="ar-SA"/>
    </w:rPr>
  </w:style>
  <w:style w:type="character" w:customStyle="1" w:styleId="yshortcuts">
    <w:name w:val="yshortcuts"/>
    <w:basedOn w:val="DefaultParagraphFont"/>
    <w:rsid w:val="008D4FCB"/>
  </w:style>
  <w:style w:type="paragraph" w:customStyle="1" w:styleId="ListBullet1">
    <w:name w:val="List Bullet 1"/>
    <w:rsid w:val="000705D0"/>
    <w:pPr>
      <w:keepLines/>
      <w:tabs>
        <w:tab w:val="left" w:pos="288"/>
      </w:tabs>
    </w:pPr>
    <w:rPr>
      <w:rFonts w:ascii="Arial" w:hAnsi="Arial"/>
    </w:rPr>
  </w:style>
  <w:style w:type="paragraph" w:styleId="ListParagraph">
    <w:name w:val="List Paragraph"/>
    <w:basedOn w:val="Normal"/>
    <w:link w:val="ListParagraphChar"/>
    <w:uiPriority w:val="34"/>
    <w:qFormat/>
    <w:rsid w:val="00333973"/>
    <w:pPr>
      <w:spacing w:after="200" w:line="276" w:lineRule="auto"/>
      <w:ind w:left="720"/>
      <w:contextualSpacing/>
    </w:pPr>
    <w:rPr>
      <w:rFonts w:ascii="Calibri" w:eastAsia="Calibri" w:hAnsi="Calibri"/>
      <w:sz w:val="22"/>
      <w:szCs w:val="22"/>
    </w:rPr>
  </w:style>
  <w:style w:type="character" w:customStyle="1" w:styleId="apple-converted-space">
    <w:name w:val="apple-converted-space"/>
    <w:rsid w:val="00E35082"/>
  </w:style>
  <w:style w:type="character" w:styleId="Strong">
    <w:name w:val="Strong"/>
    <w:uiPriority w:val="22"/>
    <w:qFormat/>
    <w:rsid w:val="00514579"/>
    <w:rPr>
      <w:b/>
      <w:bCs/>
    </w:rPr>
  </w:style>
  <w:style w:type="character" w:customStyle="1" w:styleId="Heading3Char">
    <w:name w:val="Heading 3 Char"/>
    <w:link w:val="Heading3"/>
    <w:rsid w:val="00B017C6"/>
    <w:rPr>
      <w:rFonts w:ascii="Calibri Light" w:eastAsia="Times New Roman" w:hAnsi="Calibri Light" w:cs="Times New Roman"/>
      <w:b/>
      <w:bCs/>
      <w:sz w:val="26"/>
      <w:szCs w:val="26"/>
    </w:rPr>
  </w:style>
  <w:style w:type="paragraph" w:customStyle="1" w:styleId="yiv3761346839msonormal">
    <w:name w:val="yiv3761346839msonormal"/>
    <w:basedOn w:val="Normal"/>
    <w:rsid w:val="00133DAE"/>
    <w:pPr>
      <w:spacing w:before="100" w:beforeAutospacing="1" w:after="100" w:afterAutospacing="1"/>
    </w:pPr>
    <w:rPr>
      <w:szCs w:val="24"/>
    </w:rPr>
  </w:style>
  <w:style w:type="character" w:customStyle="1" w:styleId="HeaderChar">
    <w:name w:val="Header Char"/>
    <w:basedOn w:val="DefaultParagraphFont"/>
    <w:link w:val="Header"/>
    <w:uiPriority w:val="99"/>
    <w:rsid w:val="00AA5A7C"/>
    <w:rPr>
      <w:sz w:val="24"/>
    </w:rPr>
  </w:style>
  <w:style w:type="character" w:customStyle="1" w:styleId="FooterChar">
    <w:name w:val="Footer Char"/>
    <w:basedOn w:val="DefaultParagraphFont"/>
    <w:link w:val="Footer"/>
    <w:rsid w:val="00C56794"/>
    <w:rPr>
      <w:sz w:val="24"/>
    </w:rPr>
  </w:style>
  <w:style w:type="paragraph" w:styleId="NoSpacing">
    <w:name w:val="No Spacing"/>
    <w:link w:val="NoSpacingChar"/>
    <w:uiPriority w:val="1"/>
    <w:qFormat/>
    <w:rsid w:val="00C924AB"/>
    <w:rPr>
      <w:rFonts w:asciiTheme="minorHAnsi" w:eastAsia="Calibri" w:hAnsiTheme="minorHAnsi"/>
      <w:sz w:val="22"/>
      <w:szCs w:val="22"/>
    </w:rPr>
  </w:style>
  <w:style w:type="character" w:customStyle="1" w:styleId="gmail-m6969867788361762728gmail-m6861069277457758967gmail-m6367589336574091558gmaildefault">
    <w:name w:val="gmail-m_6969867788361762728gmail-m6861069277457758967gmail-m6367589336574091558gmaildefault"/>
    <w:basedOn w:val="DefaultParagraphFont"/>
    <w:rsid w:val="000E33CB"/>
  </w:style>
  <w:style w:type="character" w:customStyle="1" w:styleId="UnresolvedMention1">
    <w:name w:val="Unresolved Mention1"/>
    <w:basedOn w:val="DefaultParagraphFont"/>
    <w:uiPriority w:val="99"/>
    <w:semiHidden/>
    <w:unhideWhenUsed/>
    <w:rsid w:val="004C7072"/>
    <w:rPr>
      <w:color w:val="605E5C"/>
      <w:shd w:val="clear" w:color="auto" w:fill="E1DFDD"/>
    </w:rPr>
  </w:style>
  <w:style w:type="table" w:styleId="TableGrid">
    <w:name w:val="Table Grid"/>
    <w:basedOn w:val="TableNormal"/>
    <w:uiPriority w:val="39"/>
    <w:rsid w:val="00C17187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1Char">
    <w:name w:val="Heading 1 Char"/>
    <w:basedOn w:val="DefaultParagraphFont"/>
    <w:link w:val="Heading1"/>
    <w:rsid w:val="004E33D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ListBullet">
    <w:name w:val="List Bullet"/>
    <w:basedOn w:val="Normal"/>
    <w:autoRedefine/>
    <w:uiPriority w:val="10"/>
    <w:unhideWhenUsed/>
    <w:qFormat/>
    <w:rsid w:val="00CC0895"/>
    <w:pPr>
      <w:numPr>
        <w:numId w:val="1"/>
      </w:numPr>
    </w:pPr>
    <w:rPr>
      <w:rFonts w:eastAsia="MS Mincho"/>
      <w:bCs/>
      <w:color w:val="000000"/>
      <w:szCs w:val="24"/>
    </w:rPr>
  </w:style>
  <w:style w:type="character" w:customStyle="1" w:styleId="NoSpacingChar">
    <w:name w:val="No Spacing Char"/>
    <w:link w:val="NoSpacing"/>
    <w:uiPriority w:val="1"/>
    <w:locked/>
    <w:rsid w:val="00C924AB"/>
    <w:rPr>
      <w:rFonts w:asciiTheme="minorHAnsi" w:eastAsia="Calibri" w:hAnsiTheme="minorHAnsi"/>
      <w:sz w:val="22"/>
      <w:szCs w:val="22"/>
    </w:rPr>
  </w:style>
  <w:style w:type="character" w:styleId="Emphasis">
    <w:name w:val="Emphasis"/>
    <w:basedOn w:val="DefaultParagraphFont"/>
    <w:qFormat/>
    <w:rsid w:val="0019159B"/>
    <w:rPr>
      <w:b w:val="0"/>
      <w:iCs/>
      <w:color w:val="657C9C" w:themeColor="text2" w:themeTint="BF"/>
      <w:sz w:val="26"/>
    </w:rPr>
  </w:style>
  <w:style w:type="numbering" w:customStyle="1" w:styleId="ImportedStyle1">
    <w:name w:val="Imported Style 1"/>
    <w:rsid w:val="00B2466A"/>
    <w:pPr>
      <w:numPr>
        <w:numId w:val="2"/>
      </w:numPr>
    </w:pPr>
  </w:style>
  <w:style w:type="paragraph" w:customStyle="1" w:styleId="Body">
    <w:name w:val="Body"/>
    <w:rsid w:val="00B2466A"/>
    <w:pPr>
      <w:pBdr>
        <w:top w:val="nil"/>
        <w:left w:val="nil"/>
        <w:bottom w:val="nil"/>
        <w:right w:val="nil"/>
        <w:between w:val="nil"/>
        <w:bar w:val="nil"/>
      </w:pBdr>
    </w:pPr>
    <w:rPr>
      <w:rFonts w:ascii="Arial" w:eastAsia="Arial Unicode MS" w:hAnsi="Arial" w:cs="Arial Unicode MS"/>
      <w:color w:val="000000"/>
      <w:sz w:val="24"/>
      <w:szCs w:val="24"/>
      <w:u w:color="000000"/>
      <w:bdr w:val="nil"/>
    </w:rPr>
  </w:style>
  <w:style w:type="numbering" w:customStyle="1" w:styleId="ImportedStyle2">
    <w:name w:val="Imported Style 2"/>
    <w:rsid w:val="00B2466A"/>
    <w:pPr>
      <w:numPr>
        <w:numId w:val="3"/>
      </w:numPr>
    </w:pPr>
  </w:style>
  <w:style w:type="numbering" w:customStyle="1" w:styleId="ImportedStyle3">
    <w:name w:val="Imported Style 3"/>
    <w:rsid w:val="00B2466A"/>
    <w:pPr>
      <w:numPr>
        <w:numId w:val="4"/>
      </w:numPr>
    </w:pPr>
  </w:style>
  <w:style w:type="numbering" w:customStyle="1" w:styleId="ImportedStyle5">
    <w:name w:val="Imported Style 5"/>
    <w:rsid w:val="00B2466A"/>
    <w:pPr>
      <w:numPr>
        <w:numId w:val="5"/>
      </w:numPr>
    </w:pPr>
  </w:style>
  <w:style w:type="numbering" w:customStyle="1" w:styleId="ImportedStyle6">
    <w:name w:val="Imported Style 6"/>
    <w:rsid w:val="00B2466A"/>
    <w:pPr>
      <w:numPr>
        <w:numId w:val="6"/>
      </w:numPr>
    </w:pPr>
  </w:style>
  <w:style w:type="numbering" w:customStyle="1" w:styleId="ImportedStyle7">
    <w:name w:val="Imported Style 7"/>
    <w:rsid w:val="00B2466A"/>
    <w:pPr>
      <w:numPr>
        <w:numId w:val="7"/>
      </w:numPr>
    </w:pPr>
  </w:style>
  <w:style w:type="numbering" w:customStyle="1" w:styleId="ImportedStyle8">
    <w:name w:val="Imported Style 8"/>
    <w:rsid w:val="00B2466A"/>
    <w:pPr>
      <w:numPr>
        <w:numId w:val="8"/>
      </w:numPr>
    </w:pPr>
  </w:style>
  <w:style w:type="paragraph" w:customStyle="1" w:styleId="TableParagraph">
    <w:name w:val="Table Paragraph"/>
    <w:basedOn w:val="Normal"/>
    <w:uiPriority w:val="1"/>
    <w:qFormat/>
    <w:rsid w:val="007D675E"/>
    <w:pPr>
      <w:widowControl w:val="0"/>
      <w:autoSpaceDE w:val="0"/>
      <w:autoSpaceDN w:val="0"/>
      <w:ind w:left="480" w:hanging="370"/>
    </w:pPr>
    <w:rPr>
      <w:rFonts w:ascii="Verdana" w:eastAsia="Verdana" w:hAnsi="Verdana" w:cs="Verdana"/>
      <w:sz w:val="22"/>
      <w:szCs w:val="22"/>
    </w:rPr>
  </w:style>
  <w:style w:type="character" w:customStyle="1" w:styleId="ListParagraphChar">
    <w:name w:val="List Paragraph Char"/>
    <w:link w:val="ListParagraph"/>
    <w:uiPriority w:val="34"/>
    <w:rsid w:val="00FC1612"/>
    <w:rPr>
      <w:rFonts w:ascii="Calibri" w:eastAsia="Calibri" w:hAnsi="Calibri"/>
      <w:sz w:val="22"/>
      <w:szCs w:val="22"/>
    </w:rPr>
  </w:style>
  <w:style w:type="paragraph" w:customStyle="1" w:styleId="Default">
    <w:name w:val="Default"/>
    <w:rsid w:val="0007787C"/>
    <w:pPr>
      <w:autoSpaceDE w:val="0"/>
      <w:autoSpaceDN w:val="0"/>
      <w:adjustRightInd w:val="0"/>
    </w:pPr>
    <w:rPr>
      <w:rFonts w:ascii="Garamond" w:hAnsi="Garamond" w:cs="Garamond"/>
      <w:color w:val="000000"/>
      <w:sz w:val="24"/>
      <w:szCs w:val="24"/>
    </w:rPr>
  </w:style>
  <w:style w:type="character" w:customStyle="1" w:styleId="None">
    <w:name w:val="None"/>
    <w:rsid w:val="00156EFD"/>
  </w:style>
  <w:style w:type="paragraph" w:customStyle="1" w:styleId="ResumeText">
    <w:name w:val="Resume Text"/>
    <w:basedOn w:val="Normal"/>
    <w:rsid w:val="009F4241"/>
    <w:pPr>
      <w:tabs>
        <w:tab w:val="left" w:pos="1170"/>
        <w:tab w:val="left" w:pos="2250"/>
        <w:tab w:val="left" w:pos="2520"/>
        <w:tab w:val="left" w:pos="2970"/>
        <w:tab w:val="left" w:pos="5220"/>
        <w:tab w:val="left" w:pos="6120"/>
      </w:tabs>
    </w:pPr>
    <w:rPr>
      <w:sz w:val="20"/>
    </w:rPr>
  </w:style>
  <w:style w:type="paragraph" w:customStyle="1" w:styleId="ResumeText--a">
    <w:name w:val="Resume Text -- a"/>
    <w:basedOn w:val="ResumeText"/>
    <w:rsid w:val="009F4241"/>
    <w:pPr>
      <w:ind w:left="288" w:hanging="288"/>
    </w:pPr>
  </w:style>
  <w:style w:type="paragraph" w:customStyle="1" w:styleId="ResumeText1">
    <w:name w:val="Resume Text 1"/>
    <w:basedOn w:val="ResumeText"/>
    <w:rsid w:val="00B10ECB"/>
    <w:pPr>
      <w:tabs>
        <w:tab w:val="clear" w:pos="1170"/>
        <w:tab w:val="clear" w:pos="2250"/>
        <w:tab w:val="clear" w:pos="2520"/>
        <w:tab w:val="clear" w:pos="2970"/>
        <w:tab w:val="left" w:pos="720"/>
        <w:tab w:val="left" w:pos="1440"/>
        <w:tab w:val="left" w:pos="2700"/>
      </w:tabs>
      <w:ind w:left="720" w:hanging="270"/>
    </w:pPr>
  </w:style>
  <w:style w:type="paragraph" w:styleId="BodyText3">
    <w:name w:val="Body Text 3"/>
    <w:basedOn w:val="Normal"/>
    <w:link w:val="BodyText3Char"/>
    <w:semiHidden/>
    <w:unhideWhenUsed/>
    <w:rsid w:val="00485963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semiHidden/>
    <w:rsid w:val="00485963"/>
    <w:rPr>
      <w:sz w:val="16"/>
      <w:szCs w:val="16"/>
    </w:rPr>
  </w:style>
  <w:style w:type="paragraph" w:customStyle="1" w:styleId="BodyCopy">
    <w:name w:val="Body Copy"/>
    <w:basedOn w:val="Normal"/>
    <w:qFormat/>
    <w:rsid w:val="00654952"/>
    <w:pPr>
      <w:spacing w:after="180" w:line="259" w:lineRule="auto"/>
    </w:pPr>
    <w:rPr>
      <w:rFonts w:ascii="Arial" w:eastAsia="Arial" w:hAnsi="Arial"/>
      <w:sz w:val="22"/>
      <w:szCs w:val="22"/>
    </w:rPr>
  </w:style>
  <w:style w:type="character" w:customStyle="1" w:styleId="small1">
    <w:name w:val="small1"/>
    <w:qFormat/>
    <w:rsid w:val="00C1621C"/>
    <w:rPr>
      <w:rFonts w:ascii="Verdana" w:hAnsi="Verdana"/>
      <w:i w:val="0"/>
      <w:iCs w:val="0"/>
      <w:sz w:val="16"/>
      <w:szCs w:val="16"/>
    </w:rPr>
  </w:style>
  <w:style w:type="paragraph" w:customStyle="1" w:styleId="Heading51">
    <w:name w:val="Heading 51"/>
    <w:next w:val="Normal"/>
    <w:qFormat/>
    <w:rsid w:val="00C1621C"/>
    <w:pPr>
      <w:keepNext/>
      <w:tabs>
        <w:tab w:val="right" w:pos="10260"/>
      </w:tabs>
      <w:outlineLvl w:val="4"/>
    </w:pPr>
    <w:rPr>
      <w:rFonts w:ascii="Times New Roman Bold" w:eastAsia="ヒラギノ角ゴ Pro W3" w:hAnsi="Times New Roman Bold"/>
      <w:color w:val="000000"/>
      <w:sz w:val="24"/>
    </w:rPr>
  </w:style>
  <w:style w:type="paragraph" w:customStyle="1" w:styleId="ListParagraph1">
    <w:name w:val="List Paragraph1"/>
    <w:basedOn w:val="Normal"/>
    <w:uiPriority w:val="34"/>
    <w:qFormat/>
    <w:rsid w:val="00266A5C"/>
    <w:pPr>
      <w:spacing w:after="160" w:line="259" w:lineRule="auto"/>
      <w:ind w:left="720"/>
      <w:contextualSpacing/>
    </w:pPr>
    <w:rPr>
      <w:rFonts w:asciiTheme="minorHAnsi" w:eastAsiaTheme="minorHAnsi" w:hAnsiTheme="minorHAnsi" w:cstheme="minorBidi"/>
      <w:sz w:val="22"/>
      <w:szCs w:val="22"/>
      <w:lang w:val="en-IN"/>
    </w:rPr>
  </w:style>
  <w:style w:type="paragraph" w:customStyle="1" w:styleId="ResumeBullets">
    <w:name w:val="ResumeBullets"/>
    <w:basedOn w:val="Normal"/>
    <w:rsid w:val="009912F3"/>
    <w:pPr>
      <w:widowControl w:val="0"/>
      <w:numPr>
        <w:numId w:val="9"/>
      </w:numPr>
      <w:overflowPunct w:val="0"/>
      <w:autoSpaceDE w:val="0"/>
      <w:autoSpaceDN w:val="0"/>
      <w:adjustRightInd w:val="0"/>
      <w:ind w:right="180"/>
      <w:textAlignment w:val="baseline"/>
    </w:pPr>
    <w:rPr>
      <w:color w:val="000000"/>
      <w:sz w:val="22"/>
      <w:szCs w:val="22"/>
      <w:lang w:eastAsia="en-IN"/>
    </w:rPr>
  </w:style>
  <w:style w:type="paragraph" w:customStyle="1" w:styleId="Bullet">
    <w:name w:val="Bullet"/>
    <w:basedOn w:val="Normal"/>
    <w:rsid w:val="009912F3"/>
    <w:pPr>
      <w:numPr>
        <w:numId w:val="10"/>
      </w:numPr>
    </w:pPr>
    <w:rPr>
      <w:sz w:val="20"/>
      <w:lang w:eastAsia="en-IN"/>
    </w:rPr>
  </w:style>
  <w:style w:type="paragraph" w:styleId="HTMLPreformatted">
    <w:name w:val="HTML Preformatted"/>
    <w:basedOn w:val="Normal"/>
    <w:link w:val="HTMLPreformattedChar"/>
    <w:uiPriority w:val="99"/>
    <w:rsid w:val="00F07323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uppressAutoHyphens/>
    </w:pPr>
    <w:rPr>
      <w:rFonts w:ascii="Courier New" w:hAnsi="Courier New" w:cs="Courier New"/>
      <w:sz w:val="20"/>
      <w:lang w:eastAsia="ar-SA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F07323"/>
    <w:rPr>
      <w:rFonts w:ascii="Courier New" w:hAnsi="Courier New" w:cs="Courier New"/>
      <w:lang w:eastAsia="ar-SA"/>
    </w:rPr>
  </w:style>
  <w:style w:type="paragraph" w:customStyle="1" w:styleId="NormalLinespacingExactly12pt">
    <w:name w:val="Normal + Line spacing:  Exactly 12 pt"/>
    <w:basedOn w:val="Normal"/>
    <w:rsid w:val="00AF6AFF"/>
    <w:pPr>
      <w:numPr>
        <w:numId w:val="11"/>
      </w:numPr>
      <w:spacing w:line="240" w:lineRule="exact"/>
    </w:pPr>
    <w:rPr>
      <w:sz w:val="20"/>
    </w:rPr>
  </w:style>
  <w:style w:type="paragraph" w:styleId="BodyTextIndent3">
    <w:name w:val="Body Text Indent 3"/>
    <w:basedOn w:val="Normal"/>
    <w:link w:val="BodyTextIndent3Char"/>
    <w:semiHidden/>
    <w:unhideWhenUsed/>
    <w:rsid w:val="00633C18"/>
    <w:pPr>
      <w:spacing w:after="120"/>
      <w:ind w:left="283"/>
    </w:pPr>
    <w:rPr>
      <w:sz w:val="16"/>
      <w:szCs w:val="16"/>
    </w:rPr>
  </w:style>
  <w:style w:type="character" w:customStyle="1" w:styleId="BodyTextIndent3Char">
    <w:name w:val="Body Text Indent 3 Char"/>
    <w:basedOn w:val="DefaultParagraphFont"/>
    <w:link w:val="BodyTextIndent3"/>
    <w:semiHidden/>
    <w:rsid w:val="00633C18"/>
    <w:rPr>
      <w:sz w:val="16"/>
      <w:szCs w:val="16"/>
    </w:rPr>
  </w:style>
  <w:style w:type="paragraph" w:customStyle="1" w:styleId="Normal1">
    <w:name w:val="Normal1"/>
    <w:rsid w:val="005866AF"/>
    <w:pPr>
      <w:widowControl w:val="0"/>
      <w:jc w:val="both"/>
    </w:pPr>
    <w:rPr>
      <w:color w:val="000000"/>
      <w:sz w:val="24"/>
      <w:szCs w:val="24"/>
    </w:rPr>
  </w:style>
  <w:style w:type="paragraph" w:customStyle="1" w:styleId="MediumShading1-Accent11">
    <w:name w:val="Medium Shading 1 - Accent 11"/>
    <w:uiPriority w:val="99"/>
    <w:qFormat/>
    <w:rsid w:val="005866AF"/>
    <w:pPr>
      <w:suppressAutoHyphens/>
    </w:pPr>
    <w:rPr>
      <w:rFonts w:cs="Calibri"/>
      <w:lang w:eastAsia="ar-SA"/>
    </w:rPr>
  </w:style>
  <w:style w:type="paragraph" w:customStyle="1" w:styleId="ColorfulList-Accent11">
    <w:name w:val="Colorful List - Accent 11"/>
    <w:basedOn w:val="Normal"/>
    <w:qFormat/>
    <w:rsid w:val="005866AF"/>
    <w:pPr>
      <w:spacing w:after="200" w:line="276" w:lineRule="auto"/>
      <w:ind w:left="720"/>
      <w:contextualSpacing/>
    </w:pPr>
    <w:rPr>
      <w:rFonts w:ascii="Calibri" w:hAnsi="Calibri"/>
      <w:sz w:val="22"/>
      <w:szCs w:val="22"/>
    </w:rPr>
  </w:style>
  <w:style w:type="paragraph" w:styleId="PlainText">
    <w:name w:val="Plain Text"/>
    <w:basedOn w:val="Normal"/>
    <w:link w:val="PlainTextChar"/>
    <w:rsid w:val="005866AF"/>
    <w:rPr>
      <w:rFonts w:ascii="Courier New" w:hAnsi="Courier New"/>
      <w:sz w:val="20"/>
    </w:rPr>
  </w:style>
  <w:style w:type="character" w:customStyle="1" w:styleId="PlainTextChar">
    <w:name w:val="Plain Text Char"/>
    <w:basedOn w:val="DefaultParagraphFont"/>
    <w:link w:val="PlainText"/>
    <w:rsid w:val="005866AF"/>
    <w:rPr>
      <w:rFonts w:ascii="Courier New" w:hAnsi="Courier New"/>
    </w:rPr>
  </w:style>
  <w:style w:type="paragraph" w:styleId="Subtitle">
    <w:name w:val="Subtitle"/>
    <w:basedOn w:val="Normal"/>
    <w:next w:val="Normal"/>
    <w:link w:val="SubtitleChar"/>
    <w:qFormat/>
    <w:rsid w:val="009F6696"/>
    <w:pPr>
      <w:numPr>
        <w:ilvl w:val="1"/>
      </w:numPr>
    </w:pPr>
    <w:rPr>
      <w:rFonts w:ascii="Cambria" w:hAnsi="Cambria"/>
      <w:i/>
      <w:iCs/>
      <w:color w:val="4F81BD"/>
      <w:spacing w:val="15"/>
      <w:szCs w:val="24"/>
    </w:rPr>
  </w:style>
  <w:style w:type="character" w:customStyle="1" w:styleId="SubtitleChar">
    <w:name w:val="Subtitle Char"/>
    <w:basedOn w:val="DefaultParagraphFont"/>
    <w:link w:val="Subtitle"/>
    <w:rsid w:val="009F6696"/>
    <w:rPr>
      <w:rFonts w:ascii="Cambria" w:hAnsi="Cambria"/>
      <w:i/>
      <w:iCs/>
      <w:color w:val="4F81BD"/>
      <w:spacing w:val="15"/>
      <w:sz w:val="24"/>
      <w:szCs w:val="24"/>
    </w:rPr>
  </w:style>
  <w:style w:type="paragraph" w:styleId="EnvelopeAddress">
    <w:name w:val="envelope address"/>
    <w:basedOn w:val="Normal"/>
    <w:rsid w:val="00776362"/>
    <w:pPr>
      <w:framePr w:w="7920" w:h="1980" w:hRule="exact" w:hSpace="180" w:wrap="auto" w:hAnchor="page" w:xAlign="center" w:yAlign="bottom"/>
      <w:ind w:left="2880"/>
    </w:pPr>
    <w:rPr>
      <w:rFonts w:cs="Arial"/>
      <w:smallCaps/>
      <w:sz w:val="32"/>
    </w:rPr>
  </w:style>
  <w:style w:type="paragraph" w:customStyle="1" w:styleId="ReziBullet">
    <w:name w:val="Rezi_Bullet"/>
    <w:basedOn w:val="Normal"/>
    <w:qFormat/>
    <w:rsid w:val="00B14421"/>
    <w:pPr>
      <w:spacing w:after="150"/>
      <w:contextualSpacing/>
    </w:pPr>
    <w:rPr>
      <w:rFonts w:ascii="Garamond" w:eastAsia="MS Mincho" w:hAnsi="Garamond" w:cs="Cambria"/>
      <w:color w:val="2E3D50"/>
      <w:sz w:val="19"/>
      <w:szCs w:val="19"/>
    </w:rPr>
  </w:style>
  <w:style w:type="paragraph" w:customStyle="1" w:styleId="ReziPosition">
    <w:name w:val="Rezi_Position"/>
    <w:basedOn w:val="Normal"/>
    <w:qFormat/>
    <w:rsid w:val="00B14421"/>
    <w:pPr>
      <w:jc w:val="both"/>
    </w:pPr>
    <w:rPr>
      <w:rFonts w:ascii="Garamond" w:eastAsia="MS Mincho" w:hAnsi="Garamond" w:cs="Cambria"/>
      <w:b/>
      <w:color w:val="2E3D50"/>
      <w:sz w:val="20"/>
    </w:rPr>
  </w:style>
  <w:style w:type="paragraph" w:customStyle="1" w:styleId="ReziExperienceInfos">
    <w:name w:val="Rezi_Experience_Infos"/>
    <w:basedOn w:val="Normal"/>
    <w:qFormat/>
    <w:rsid w:val="00B14421"/>
    <w:pPr>
      <w:tabs>
        <w:tab w:val="right" w:pos="10500"/>
        <w:tab w:val="right" w:pos="10800"/>
      </w:tabs>
      <w:jc w:val="both"/>
    </w:pPr>
    <w:rPr>
      <w:rFonts w:ascii="Garamond" w:eastAsia="MS Mincho" w:hAnsi="Garamond" w:cs="Cambria"/>
      <w:b/>
      <w:color w:val="2E3D50"/>
      <w:sz w:val="19"/>
      <w:szCs w:val="19"/>
    </w:rPr>
  </w:style>
  <w:style w:type="paragraph" w:customStyle="1" w:styleId="ReziInfos">
    <w:name w:val="Rezi_Infos"/>
    <w:basedOn w:val="ReziExperienceInfos"/>
    <w:qFormat/>
    <w:rsid w:val="00B14421"/>
    <w:rPr>
      <w:b w:val="0"/>
      <w:bCs/>
    </w:rPr>
  </w:style>
  <w:style w:type="paragraph" w:customStyle="1" w:styleId="LO-normal1">
    <w:name w:val="LO-normal1"/>
    <w:qFormat/>
    <w:rsid w:val="0076254B"/>
    <w:pPr>
      <w:suppressAutoHyphens/>
      <w:spacing w:after="200" w:line="360" w:lineRule="auto"/>
      <w:ind w:left="360"/>
      <w:jc w:val="both"/>
    </w:pPr>
    <w:rPr>
      <w:rFonts w:ascii="Calibri" w:eastAsia="Calibri" w:hAnsi="Calibri" w:cs="Calibri"/>
      <w:sz w:val="22"/>
      <w:szCs w:val="22"/>
      <w:lang w:eastAsia="zh-CN" w:bidi="hi-IN"/>
    </w:rPr>
  </w:style>
  <w:style w:type="table" w:styleId="TableGridLight">
    <w:name w:val="Grid Table Light"/>
    <w:basedOn w:val="TableNormal"/>
    <w:uiPriority w:val="40"/>
    <w:rsid w:val="00C924AB"/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customStyle="1" w:styleId="Standard">
    <w:name w:val="Standard"/>
    <w:qFormat/>
    <w:rsid w:val="00CD4D91"/>
    <w:pPr>
      <w:suppressAutoHyphens/>
      <w:textAlignment w:val="baseline"/>
    </w:pPr>
    <w:rPr>
      <w:rFonts w:ascii="Calibri" w:eastAsia="Calibri" w:hAnsi="Calibri" w:cs="Tahoma"/>
      <w:color w:val="00000A"/>
      <w:sz w:val="22"/>
      <w:szCs w:val="22"/>
    </w:rPr>
  </w:style>
  <w:style w:type="character" w:customStyle="1" w:styleId="ListLabel1">
    <w:name w:val="ListLabel 1"/>
    <w:qFormat/>
    <w:rsid w:val="00CD4D91"/>
    <w:rPr>
      <w:rFonts w:cs="Courier New"/>
    </w:rPr>
  </w:style>
  <w:style w:type="paragraph" w:styleId="Caption">
    <w:name w:val="caption"/>
    <w:basedOn w:val="Normal"/>
    <w:qFormat/>
    <w:rsid w:val="00CD4D91"/>
    <w:pPr>
      <w:suppressLineNumbers/>
      <w:spacing w:before="120" w:after="120" w:line="259" w:lineRule="auto"/>
      <w:jc w:val="center"/>
    </w:pPr>
    <w:rPr>
      <w:rFonts w:asciiTheme="minorHAnsi" w:eastAsiaTheme="minorHAnsi" w:hAnsiTheme="minorHAnsi" w:cs="Arial"/>
      <w:i/>
      <w:iCs/>
      <w:szCs w:val="24"/>
    </w:rPr>
  </w:style>
  <w:style w:type="character" w:customStyle="1" w:styleId="NormalBold">
    <w:name w:val="Normal Bold"/>
    <w:uiPriority w:val="1"/>
    <w:qFormat/>
    <w:rsid w:val="00E71D7A"/>
    <w:rPr>
      <w:b/>
    </w:rPr>
  </w:style>
  <w:style w:type="character" w:customStyle="1" w:styleId="NormalItalic">
    <w:name w:val="Normal Italic"/>
    <w:basedOn w:val="DefaultParagraphFont"/>
    <w:uiPriority w:val="1"/>
    <w:qFormat/>
    <w:rsid w:val="00E71D7A"/>
    <w:rPr>
      <w:rFonts w:ascii="Arial" w:hAnsi="Arial"/>
      <w:i/>
    </w:rPr>
  </w:style>
  <w:style w:type="paragraph" w:customStyle="1" w:styleId="Achievement">
    <w:name w:val="Achievement"/>
    <w:basedOn w:val="BodyText"/>
    <w:rsid w:val="00096E76"/>
    <w:pPr>
      <w:numPr>
        <w:numId w:val="12"/>
      </w:numPr>
      <w:spacing w:after="60" w:line="240" w:lineRule="atLeast"/>
      <w:jc w:val="both"/>
    </w:pPr>
    <w:rPr>
      <w:rFonts w:ascii="Garamond" w:eastAsia="SimSun" w:hAnsi="Garamond"/>
      <w:sz w:val="22"/>
    </w:rPr>
  </w:style>
  <w:style w:type="character" w:customStyle="1" w:styleId="Job">
    <w:name w:val="Job"/>
    <w:basedOn w:val="DefaultParagraphFont"/>
    <w:rsid w:val="00096E76"/>
  </w:style>
  <w:style w:type="paragraph" w:customStyle="1" w:styleId="JobTitle">
    <w:name w:val="Job Title"/>
    <w:next w:val="Achievement"/>
    <w:rsid w:val="00096E76"/>
    <w:pPr>
      <w:spacing w:before="40" w:after="40" w:line="220" w:lineRule="atLeast"/>
    </w:pPr>
    <w:rPr>
      <w:rFonts w:ascii="Garamond" w:eastAsia="SimSun" w:hAnsi="Garamond"/>
      <w:i/>
      <w:spacing w:val="5"/>
      <w:sz w:val="23"/>
    </w:rPr>
  </w:style>
  <w:style w:type="paragraph" w:customStyle="1" w:styleId="CompanyNameOne">
    <w:name w:val="Company Name One"/>
    <w:basedOn w:val="Normal"/>
    <w:next w:val="JobTitle"/>
    <w:rsid w:val="00096E76"/>
    <w:pPr>
      <w:tabs>
        <w:tab w:val="left" w:pos="1440"/>
        <w:tab w:val="right" w:pos="6480"/>
      </w:tabs>
      <w:spacing w:before="60" w:line="220" w:lineRule="atLeast"/>
    </w:pPr>
    <w:rPr>
      <w:rFonts w:ascii="Garamond" w:eastAsia="SimSun" w:hAnsi="Garamond"/>
      <w:sz w:val="22"/>
    </w:rPr>
  </w:style>
  <w:style w:type="paragraph" w:customStyle="1" w:styleId="CompanyName">
    <w:name w:val="Company Name"/>
    <w:basedOn w:val="Normal"/>
    <w:next w:val="JobTitle"/>
    <w:rsid w:val="00096E76"/>
    <w:pPr>
      <w:tabs>
        <w:tab w:val="left" w:pos="1440"/>
        <w:tab w:val="right" w:pos="6480"/>
      </w:tabs>
      <w:spacing w:before="220" w:line="220" w:lineRule="atLeast"/>
    </w:pPr>
    <w:rPr>
      <w:rFonts w:ascii="Garamond" w:eastAsia="SimSun" w:hAnsi="Garamond"/>
      <w:sz w:val="22"/>
    </w:rPr>
  </w:style>
  <w:style w:type="paragraph" w:customStyle="1" w:styleId="Style1">
    <w:name w:val="Style1"/>
    <w:basedOn w:val="Normal"/>
    <w:link w:val="Style1Char"/>
    <w:qFormat/>
    <w:rsid w:val="004E1AE9"/>
    <w:pPr>
      <w:numPr>
        <w:numId w:val="13"/>
      </w:numPr>
      <w:jc w:val="both"/>
    </w:pPr>
    <w:rPr>
      <w:rFonts w:ascii="Cambria" w:hAnsi="Cambria"/>
      <w:sz w:val="22"/>
      <w:szCs w:val="24"/>
      <w:shd w:val="clear" w:color="auto" w:fill="FFFFFF"/>
    </w:rPr>
  </w:style>
  <w:style w:type="character" w:customStyle="1" w:styleId="Style1Char">
    <w:name w:val="Style1 Char"/>
    <w:link w:val="Style1"/>
    <w:rsid w:val="004E1AE9"/>
    <w:rPr>
      <w:rFonts w:ascii="Cambria" w:hAnsi="Cambria"/>
      <w:sz w:val="22"/>
      <w:szCs w:val="24"/>
    </w:rPr>
  </w:style>
  <w:style w:type="character" w:customStyle="1" w:styleId="Heading2Char">
    <w:name w:val="Heading 2 Char"/>
    <w:basedOn w:val="DefaultParagraphFont"/>
    <w:link w:val="Heading2"/>
    <w:rsid w:val="00532972"/>
    <w:rPr>
      <w:b/>
      <w:sz w:val="24"/>
    </w:rPr>
  </w:style>
  <w:style w:type="character" w:customStyle="1" w:styleId="Heading5Char">
    <w:name w:val="Heading 5 Char"/>
    <w:basedOn w:val="DefaultParagraphFont"/>
    <w:link w:val="Heading5"/>
    <w:rsid w:val="00532972"/>
    <w:rPr>
      <w:b/>
      <w:bCs/>
      <w:i/>
      <w:iCs/>
      <w:sz w:val="26"/>
      <w:szCs w:val="26"/>
    </w:rPr>
  </w:style>
  <w:style w:type="character" w:customStyle="1" w:styleId="TitleChar">
    <w:name w:val="Title Char"/>
    <w:basedOn w:val="DefaultParagraphFont"/>
    <w:link w:val="Title"/>
    <w:rsid w:val="00532972"/>
    <w:rPr>
      <w:rFonts w:ascii="Arial" w:hAnsi="Arial"/>
      <w:b/>
      <w:smallCaps/>
      <w:sz w:val="28"/>
    </w:rPr>
  </w:style>
  <w:style w:type="character" w:customStyle="1" w:styleId="BodyText2Char">
    <w:name w:val="Body Text 2 Char"/>
    <w:basedOn w:val="DefaultParagraphFont"/>
    <w:link w:val="BodyText2"/>
    <w:rsid w:val="00532972"/>
    <w:rPr>
      <w:sz w:val="24"/>
    </w:rPr>
  </w:style>
  <w:style w:type="character" w:customStyle="1" w:styleId="BalloonTextChar">
    <w:name w:val="Balloon Text Char"/>
    <w:basedOn w:val="DefaultParagraphFont"/>
    <w:link w:val="BalloonText"/>
    <w:semiHidden/>
    <w:rsid w:val="00532972"/>
    <w:rPr>
      <w:rFonts w:ascii="Tahoma" w:hAnsi="Tahoma" w:cs="Tahoma"/>
      <w:sz w:val="16"/>
      <w:szCs w:val="16"/>
    </w:rPr>
  </w:style>
  <w:style w:type="character" w:customStyle="1" w:styleId="BodyTextChar">
    <w:name w:val="Body Text Char"/>
    <w:basedOn w:val="DefaultParagraphFont"/>
    <w:link w:val="BodyText"/>
    <w:rsid w:val="00532972"/>
    <w:rPr>
      <w:sz w:val="24"/>
    </w:rPr>
  </w:style>
  <w:style w:type="character" w:customStyle="1" w:styleId="ListLabel12">
    <w:name w:val="ListLabel 12"/>
    <w:qFormat/>
    <w:rsid w:val="00A34017"/>
    <w:rPr>
      <w:sz w:val="20"/>
    </w:rPr>
  </w:style>
  <w:style w:type="paragraph" w:customStyle="1" w:styleId="BodyA">
    <w:name w:val="Body A"/>
    <w:rsid w:val="005F0A0D"/>
    <w:pPr>
      <w:pBdr>
        <w:top w:val="nil"/>
        <w:left w:val="nil"/>
        <w:bottom w:val="nil"/>
        <w:right w:val="nil"/>
        <w:between w:val="nil"/>
        <w:bar w:val="nil"/>
      </w:pBdr>
    </w:pPr>
    <w:rPr>
      <w:rFonts w:ascii="Arial" w:eastAsia="Arial Unicode MS" w:hAnsi="Arial" w:cs="Arial Unicode MS"/>
      <w:color w:val="000000"/>
      <w:sz w:val="24"/>
      <w:szCs w:val="24"/>
      <w:u w:color="000000"/>
      <w:bdr w:val="nil"/>
      <w:lang w:eastAsia="en-IN"/>
      <w14:textOutline w14:w="12700" w14:cap="flat" w14:cmpd="sng" w14:algn="ctr">
        <w14:noFill/>
        <w14:prstDash w14:val="solid"/>
        <w14:miter w14:lim="400000"/>
      </w14:textOutline>
    </w:rPr>
  </w:style>
  <w:style w:type="character" w:customStyle="1" w:styleId="Heading9Char">
    <w:name w:val="Heading 9 Char"/>
    <w:basedOn w:val="DefaultParagraphFont"/>
    <w:link w:val="Heading9"/>
    <w:semiHidden/>
    <w:rsid w:val="005F0A0D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numbering" w:customStyle="1" w:styleId="Bullets">
    <w:name w:val="Bullets"/>
    <w:rsid w:val="005F0A0D"/>
    <w:pPr>
      <w:numPr>
        <w:numId w:val="14"/>
      </w:numPr>
    </w:pPr>
  </w:style>
  <w:style w:type="numbering" w:customStyle="1" w:styleId="ImportedStyle71">
    <w:name w:val="Imported Style 71"/>
    <w:rsid w:val="005F0A0D"/>
    <w:pPr>
      <w:numPr>
        <w:numId w:val="15"/>
      </w:numPr>
    </w:pPr>
  </w:style>
  <w:style w:type="numbering" w:customStyle="1" w:styleId="ImportedStyle11">
    <w:name w:val="Imported Style 11"/>
    <w:rsid w:val="005F0A0D"/>
    <w:pPr>
      <w:numPr>
        <w:numId w:val="16"/>
      </w:numPr>
    </w:pPr>
  </w:style>
  <w:style w:type="numbering" w:customStyle="1" w:styleId="ImportedStyle12">
    <w:name w:val="Imported Style 12"/>
    <w:rsid w:val="005F0A0D"/>
    <w:pPr>
      <w:numPr>
        <w:numId w:val="17"/>
      </w:numPr>
    </w:pPr>
  </w:style>
  <w:style w:type="numbering" w:customStyle="1" w:styleId="ImportedStyle17">
    <w:name w:val="Imported Style 17"/>
    <w:rsid w:val="005F0A0D"/>
    <w:pPr>
      <w:numPr>
        <w:numId w:val="18"/>
      </w:numPr>
    </w:pPr>
  </w:style>
  <w:style w:type="numbering" w:customStyle="1" w:styleId="ImportedStyle18">
    <w:name w:val="Imported Style 18"/>
    <w:rsid w:val="005F0A0D"/>
    <w:pPr>
      <w:numPr>
        <w:numId w:val="19"/>
      </w:numPr>
    </w:pPr>
  </w:style>
  <w:style w:type="numbering" w:customStyle="1" w:styleId="ImportedStyle19">
    <w:name w:val="Imported Style 19"/>
    <w:rsid w:val="005F0A0D"/>
    <w:pPr>
      <w:numPr>
        <w:numId w:val="20"/>
      </w:numPr>
    </w:pPr>
  </w:style>
  <w:style w:type="numbering" w:customStyle="1" w:styleId="ImportedStyle20">
    <w:name w:val="Imported Style 20"/>
    <w:rsid w:val="005F0A0D"/>
    <w:pPr>
      <w:numPr>
        <w:numId w:val="21"/>
      </w:numPr>
    </w:pPr>
  </w:style>
  <w:style w:type="numbering" w:customStyle="1" w:styleId="ImportedStyle23">
    <w:name w:val="Imported Style 23"/>
    <w:rsid w:val="005F0A0D"/>
    <w:pPr>
      <w:numPr>
        <w:numId w:val="22"/>
      </w:numPr>
    </w:pPr>
  </w:style>
  <w:style w:type="numbering" w:customStyle="1" w:styleId="ImportedStyle4">
    <w:name w:val="Imported Style 4"/>
    <w:rsid w:val="005F0A0D"/>
    <w:pPr>
      <w:numPr>
        <w:numId w:val="23"/>
      </w:numPr>
    </w:pPr>
  </w:style>
  <w:style w:type="numbering" w:customStyle="1" w:styleId="ImportedStyle39">
    <w:name w:val="Imported Style 39"/>
    <w:rsid w:val="005F0A0D"/>
    <w:pPr>
      <w:numPr>
        <w:numId w:val="24"/>
      </w:numPr>
    </w:pPr>
  </w:style>
  <w:style w:type="numbering" w:customStyle="1" w:styleId="ImportedStyle40">
    <w:name w:val="Imported Style 40"/>
    <w:rsid w:val="005F0A0D"/>
    <w:pPr>
      <w:numPr>
        <w:numId w:val="25"/>
      </w:numPr>
    </w:pPr>
  </w:style>
  <w:style w:type="numbering" w:customStyle="1" w:styleId="ImportedStyle45">
    <w:name w:val="Imported Style 45"/>
    <w:rsid w:val="005F0A0D"/>
    <w:pPr>
      <w:numPr>
        <w:numId w:val="26"/>
      </w:numPr>
    </w:pPr>
  </w:style>
  <w:style w:type="numbering" w:customStyle="1" w:styleId="ImportedStyle46">
    <w:name w:val="Imported Style 46"/>
    <w:rsid w:val="005F0A0D"/>
    <w:pPr>
      <w:numPr>
        <w:numId w:val="27"/>
      </w:numPr>
    </w:pPr>
  </w:style>
  <w:style w:type="numbering" w:customStyle="1" w:styleId="ImportedStyle47">
    <w:name w:val="Imported Style 47"/>
    <w:rsid w:val="005F0A0D"/>
    <w:pPr>
      <w:numPr>
        <w:numId w:val="28"/>
      </w:numPr>
    </w:pPr>
  </w:style>
  <w:style w:type="numbering" w:customStyle="1" w:styleId="ImportedStyle49">
    <w:name w:val="Imported Style 49"/>
    <w:rsid w:val="005F0A0D"/>
    <w:pPr>
      <w:numPr>
        <w:numId w:val="29"/>
      </w:numPr>
    </w:pPr>
  </w:style>
  <w:style w:type="numbering" w:customStyle="1" w:styleId="ImportedStyle50">
    <w:name w:val="Imported Style 50"/>
    <w:rsid w:val="005F0A0D"/>
    <w:pPr>
      <w:numPr>
        <w:numId w:val="30"/>
      </w:numPr>
    </w:pPr>
  </w:style>
  <w:style w:type="numbering" w:customStyle="1" w:styleId="ImportedStyle52">
    <w:name w:val="Imported Style 52"/>
    <w:rsid w:val="005F0A0D"/>
    <w:pPr>
      <w:numPr>
        <w:numId w:val="31"/>
      </w:numPr>
    </w:pPr>
  </w:style>
  <w:style w:type="numbering" w:customStyle="1" w:styleId="ImportedStyle57">
    <w:name w:val="Imported Style 57"/>
    <w:rsid w:val="005F0A0D"/>
    <w:pPr>
      <w:numPr>
        <w:numId w:val="32"/>
      </w:numPr>
    </w:pPr>
  </w:style>
  <w:style w:type="numbering" w:customStyle="1" w:styleId="ImportedStyle60">
    <w:name w:val="Imported Style 60"/>
    <w:rsid w:val="005F0A0D"/>
    <w:pPr>
      <w:numPr>
        <w:numId w:val="33"/>
      </w:numPr>
    </w:pPr>
  </w:style>
  <w:style w:type="numbering" w:customStyle="1" w:styleId="ImportedStyle62">
    <w:name w:val="Imported Style 62"/>
    <w:rsid w:val="005F0A0D"/>
    <w:pPr>
      <w:numPr>
        <w:numId w:val="34"/>
      </w:numPr>
    </w:pPr>
  </w:style>
  <w:style w:type="numbering" w:customStyle="1" w:styleId="ImportedStyle65">
    <w:name w:val="Imported Style 65"/>
    <w:rsid w:val="005F0A0D"/>
    <w:pPr>
      <w:numPr>
        <w:numId w:val="35"/>
      </w:numPr>
    </w:pPr>
  </w:style>
  <w:style w:type="paragraph" w:customStyle="1" w:styleId="city">
    <w:name w:val="city"/>
    <w:basedOn w:val="Normal"/>
    <w:next w:val="Normal"/>
    <w:rsid w:val="00A24546"/>
    <w:pPr>
      <w:tabs>
        <w:tab w:val="center" w:pos="7920"/>
      </w:tabs>
      <w:overflowPunct w:val="0"/>
      <w:autoSpaceDE w:val="0"/>
      <w:autoSpaceDN w:val="0"/>
      <w:adjustRightInd w:val="0"/>
      <w:spacing w:after="120"/>
      <w:jc w:val="both"/>
      <w:textAlignment w:val="baseline"/>
    </w:pPr>
    <w:rPr>
      <w:rFonts w:ascii="Arial" w:hAnsi="Arial"/>
      <w:sz w:val="20"/>
    </w:rPr>
  </w:style>
  <w:style w:type="paragraph" w:customStyle="1" w:styleId="Li">
    <w:name w:val="Li"/>
    <w:basedOn w:val="Normal"/>
    <w:rsid w:val="00EE4008"/>
    <w:pPr>
      <w:shd w:val="clear" w:color="auto" w:fill="FFFFFF"/>
      <w:suppressAutoHyphens/>
    </w:pPr>
    <w:rPr>
      <w:rFonts w:ascii="Trebuchet MS" w:eastAsia="Trebuchet MS" w:hAnsi="Trebuchet MS" w:cs="Trebuchet MS"/>
      <w:color w:val="000000"/>
      <w:sz w:val="20"/>
      <w:szCs w:val="24"/>
      <w:shd w:val="clear" w:color="auto" w:fill="FFFFFF"/>
      <w:lang w:val="ru-RU" w:eastAsia="ar-SA"/>
    </w:rPr>
  </w:style>
  <w:style w:type="paragraph" w:customStyle="1" w:styleId="NormalBookmanOldStyle">
    <w:name w:val="Normal + Bookman Old Style"/>
    <w:basedOn w:val="Standard"/>
    <w:rsid w:val="00EE4008"/>
    <w:pPr>
      <w:tabs>
        <w:tab w:val="left" w:pos="720"/>
      </w:tabs>
      <w:autoSpaceDN w:val="0"/>
      <w:ind w:left="360" w:hanging="360"/>
    </w:pPr>
    <w:rPr>
      <w:rFonts w:ascii="Verdana" w:eastAsia="Times New Roman" w:hAnsi="Verdana" w:cs="Times New Roman"/>
      <w:color w:val="auto"/>
      <w:kern w:val="3"/>
      <w:sz w:val="20"/>
      <w:szCs w:val="24"/>
    </w:rPr>
  </w:style>
  <w:style w:type="paragraph" w:customStyle="1" w:styleId="FrameContents">
    <w:name w:val="Frame Contents"/>
    <w:basedOn w:val="Normal"/>
    <w:rsid w:val="00526C25"/>
    <w:pPr>
      <w:suppressAutoHyphens/>
      <w:spacing w:after="200" w:line="276" w:lineRule="auto"/>
    </w:pPr>
    <w:rPr>
      <w:rFonts w:ascii="Calibri" w:eastAsia="Calibri" w:hAnsi="Calibri" w:cs="Calibri"/>
      <w:sz w:val="22"/>
      <w:szCs w:val="22"/>
      <w:lang w:eastAsia="zh-CN"/>
    </w:rPr>
  </w:style>
  <w:style w:type="character" w:styleId="LineNumber">
    <w:name w:val="line number"/>
    <w:basedOn w:val="DefaultParagraphFont"/>
    <w:semiHidden/>
    <w:unhideWhenUsed/>
    <w:rsid w:val="00EC622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877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594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75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97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030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974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1226281">
          <w:marLeft w:val="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4315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963159">
                  <w:marLeft w:val="135"/>
                  <w:marRight w:val="135"/>
                  <w:marTop w:val="0"/>
                  <w:marBottom w:val="9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0563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568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940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928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2490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991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0645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518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3073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0738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6270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9354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9472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617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0127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6510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1428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4846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8608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9435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3117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1805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7193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3504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201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3933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809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3228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2938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040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7935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7296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250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089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0249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6884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9427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9867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756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9717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1532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7431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5128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9664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910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749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452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8322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842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4633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2373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8971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1475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9995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0749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7953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315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156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052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5809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4594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372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0301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141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879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6602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7978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4121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4242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4244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2318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2809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3825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25017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9109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40834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463263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630527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77884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9618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175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620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8600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6846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8151219">
          <w:marLeft w:val="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7075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4458644">
                  <w:marLeft w:val="135"/>
                  <w:marRight w:val="135"/>
                  <w:marTop w:val="0"/>
                  <w:marBottom w:val="9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08233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2961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3660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6305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6135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496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2560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1871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9426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95467320-C192-4EC6-9E44-5088D36BAB7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642</Words>
  <Characters>3665</Characters>
  <Application>Microsoft Office Word</Application>
  <DocSecurity>0</DocSecurity>
  <Lines>30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LinksUpToDate>false</LinksUpToDate>
  <CharactersWithSpaces>4299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lastModifiedBy/>
  <cp:revision>1</cp:revision>
  <cp:lastPrinted>2006-06-28T14:40:00Z</cp:lastPrinted>
  <dcterms:created xsi:type="dcterms:W3CDTF">2024-03-25T13:06:00Z</dcterms:created>
  <dcterms:modified xsi:type="dcterms:W3CDTF">2024-03-25T14:09:00Z</dcterms:modified>
</cp:coreProperties>
</file>