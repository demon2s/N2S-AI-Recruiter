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BD5E8" w14:textId="74A36572" w:rsidR="00AF6AFF" w:rsidRPr="00F3523A" w:rsidRDefault="00385C36" w:rsidP="00F3523A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F3523A">
        <w:rPr>
          <w:rFonts w:ascii="Calibri" w:hAnsi="Calibri" w:cs="Calibri"/>
          <w:caps/>
          <w:smallCaps w:val="0"/>
          <w:sz w:val="22"/>
          <w:szCs w:val="22"/>
        </w:rPr>
        <w:t>PROFESSIONAL SUMMARY</w:t>
      </w:r>
      <w:r w:rsidR="0070770F" w:rsidRPr="00F3523A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5DE9D46C" w14:textId="77777777" w:rsidR="00AF6AFF" w:rsidRPr="00F3523A" w:rsidRDefault="00AF6AFF" w:rsidP="00F3523A">
      <w:pPr>
        <w:pStyle w:val="Title"/>
        <w:jc w:val="both"/>
        <w:rPr>
          <w:rFonts w:ascii="Calibri" w:hAnsi="Calibri" w:cs="Calibri"/>
          <w:caps/>
          <w:smallCaps w:val="0"/>
          <w:sz w:val="22"/>
          <w:szCs w:val="22"/>
        </w:rPr>
      </w:pPr>
    </w:p>
    <w:p w14:paraId="117F310D" w14:textId="2AA94EF2" w:rsidR="00EC32E9" w:rsidRPr="00F3523A" w:rsidRDefault="00EC32E9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Dedicated SAP EWM Functional Consultant with over 6 years of experience, specializing in SAP Extended Warehouse Management, S/4HANA. Possesses strong analytical and problem-solving skills, coupled with effective communication abilities at all stages of the development process. Experienced in SAP EWM configuration, Support, Testing.</w:t>
      </w:r>
    </w:p>
    <w:p w14:paraId="096871BE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Experience in Defining &amp; Assigning Warehouse Number.</w:t>
      </w:r>
    </w:p>
    <w:p w14:paraId="06E0360E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Hands-on Experience in creating Storage types, Warehouse Number Control, Storage Bins, and Number Ranges.</w:t>
      </w:r>
    </w:p>
    <w:p w14:paraId="62867B1E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Define Activities, and Activity areas.</w:t>
      </w:r>
    </w:p>
    <w:p w14:paraId="5C2E2B67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Experience in configuring Inbound processes, Goods Receipt and Put away.</w:t>
      </w:r>
    </w:p>
    <w:p w14:paraId="7243F1C5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Experience in configuring Outbound processes, Picking, packing, and Goods issues.</w:t>
      </w:r>
    </w:p>
    <w:p w14:paraId="339F0D3A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Defining and Assigning storage type search sequence for put away, defining putaway control indicator determination of storage type search.</w:t>
      </w:r>
    </w:p>
    <w:p w14:paraId="77CB2AE1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Configure Stock removal rule, Stock Removal Indicator, and determination of storage type search for stock removal.</w:t>
      </w:r>
    </w:p>
    <w:p w14:paraId="4838FE83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Experience in configuring Internal Movements, Bin to Bin Transfer, Adhoc product and HU movement,</w:t>
      </w:r>
    </w:p>
    <w:p w14:paraId="4D88BC55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Configured packaging specification, group, level type, element type, level set, packaging material type, and its assignment.</w:t>
      </w:r>
    </w:p>
    <w:p w14:paraId="11ADF36E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Configuration of Physical inventory Process, defining physical inventory area, assigning physical inventory to the activity area, defining tolerance group for difference analyzer, and posting difference.</w:t>
      </w:r>
    </w:p>
    <w:p w14:paraId="596081AD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Resource management, defining queue, queue determination criteria, and queue access sequence for RF devices.</w:t>
      </w:r>
    </w:p>
    <w:p w14:paraId="665BA4F5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Maintenance of Resource Group and Queue sequence for resource group for RF devices.</w:t>
      </w:r>
    </w:p>
    <w:p w14:paraId="64D44669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Put away, Picking confirmation, Internal Movement, and Physical Inventory through RF.</w:t>
      </w:r>
    </w:p>
    <w:p w14:paraId="3E9E0A34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Performed Unit Testing, Integration Testing, and assisted end users in User Acceptance Testing to validate the business scenarios using quality tools such as HP Quality Center.</w:t>
      </w:r>
    </w:p>
    <w:p w14:paraId="4FFA417C" w14:textId="77777777" w:rsidR="002E105F" w:rsidRPr="00F3523A" w:rsidRDefault="002E105F" w:rsidP="00F3523A">
      <w:pPr>
        <w:pStyle w:val="NoSpacing"/>
        <w:numPr>
          <w:ilvl w:val="0"/>
          <w:numId w:val="18"/>
        </w:numPr>
        <w:jc w:val="both"/>
        <w:rPr>
          <w:rFonts w:cs="Calibri"/>
        </w:rPr>
      </w:pPr>
      <w:r w:rsidRPr="00F3523A">
        <w:rPr>
          <w:rFonts w:cs="Calibri"/>
        </w:rPr>
        <w:t>Extensive hands-on experience in Queue monitoring and Queue clearing in SAP S/4HANA EWM.</w:t>
      </w:r>
    </w:p>
    <w:p w14:paraId="6A4237ED" w14:textId="77777777" w:rsidR="002E105F" w:rsidRPr="00F3523A" w:rsidRDefault="002E105F" w:rsidP="00F3523A">
      <w:pPr>
        <w:pStyle w:val="NoSpacing"/>
        <w:jc w:val="both"/>
        <w:rPr>
          <w:rFonts w:cs="Calibri"/>
        </w:rPr>
      </w:pPr>
    </w:p>
    <w:p w14:paraId="5A83EA7C" w14:textId="5837D0A6" w:rsidR="00F13EAB" w:rsidRPr="00F3523A" w:rsidRDefault="00F13EAB" w:rsidP="00F3523A">
      <w:pPr>
        <w:pStyle w:val="Title"/>
        <w:pBdr>
          <w:bottom w:val="single" w:sz="12" w:space="2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F3523A">
        <w:rPr>
          <w:rFonts w:ascii="Calibri" w:hAnsi="Calibri" w:cs="Calibri"/>
          <w:caps/>
          <w:smallCaps w:val="0"/>
          <w:sz w:val="22"/>
          <w:szCs w:val="22"/>
        </w:rPr>
        <w:t>Technical Skills:</w:t>
      </w:r>
    </w:p>
    <w:p w14:paraId="11C78019" w14:textId="77777777" w:rsidR="00F13EAB" w:rsidRPr="00F3523A" w:rsidRDefault="00F13EAB" w:rsidP="00F3523A">
      <w:pPr>
        <w:pStyle w:val="NoSpacing"/>
        <w:jc w:val="both"/>
        <w:rPr>
          <w:rFonts w:cs="Calibri"/>
        </w:rPr>
      </w:pPr>
    </w:p>
    <w:p w14:paraId="15044FEA" w14:textId="1A48714F" w:rsidR="001749AF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SAP ERP Systems: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SAP ERP Systems: S/4HANA 2021/2020,1809, SAP EWM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9.2 / 9.5, ECC 6.0 EHP6</w:t>
      </w:r>
    </w:p>
    <w:p w14:paraId="617A8365" w14:textId="1BAD662A" w:rsidR="001749AF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SAP Modules</w:t>
      </w:r>
      <w:r w:rsidR="00B44277" w:rsidRPr="00F3523A">
        <w:rPr>
          <w:rFonts w:cs="Calibri"/>
          <w:b/>
          <w:bCs/>
        </w:rPr>
        <w:t>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EWM</w:t>
      </w:r>
    </w:p>
    <w:p w14:paraId="340FAD28" w14:textId="1D7570F4" w:rsidR="001749AF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Operating Systems</w:t>
      </w:r>
      <w:r w:rsidR="00B44277" w:rsidRPr="00F3523A">
        <w:rPr>
          <w:rFonts w:cs="Calibri"/>
          <w:b/>
          <w:bCs/>
        </w:rPr>
        <w:t>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Windows XP/NT/2000 Professional</w:t>
      </w:r>
    </w:p>
    <w:p w14:paraId="5872ADD9" w14:textId="7B9BE49C" w:rsidR="001749AF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Industries</w:t>
      </w:r>
      <w:r w:rsidR="00B44277" w:rsidRPr="00F3523A">
        <w:rPr>
          <w:rFonts w:cs="Calibri"/>
          <w:b/>
          <w:bCs/>
        </w:rPr>
        <w:t>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Manufacturing, Healthcare.</w:t>
      </w:r>
    </w:p>
    <w:p w14:paraId="42844143" w14:textId="42DB2E9D" w:rsidR="001749AF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Packages</w:t>
      </w:r>
      <w:r w:rsidR="00B44277" w:rsidRPr="00F3523A">
        <w:rPr>
          <w:rFonts w:cs="Calibri"/>
          <w:b/>
          <w:bCs/>
        </w:rPr>
        <w:t>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MS Office (Outlook, Excel, PowerPoint) MS Visio.</w:t>
      </w:r>
    </w:p>
    <w:p w14:paraId="20DB69D5" w14:textId="439E4664" w:rsidR="00F13EAB" w:rsidRPr="00F3523A" w:rsidRDefault="001749AF" w:rsidP="00F3523A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F3523A">
        <w:rPr>
          <w:rFonts w:cs="Calibri"/>
          <w:b/>
          <w:bCs/>
        </w:rPr>
        <w:t>Tools</w:t>
      </w:r>
      <w:r w:rsidR="00B44277" w:rsidRPr="00F3523A">
        <w:rPr>
          <w:rFonts w:cs="Calibri"/>
          <w:b/>
          <w:bCs/>
        </w:rPr>
        <w:t>: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MS Project, Smart Sheets, JIRA, Jit bit, Zoho Desk, Freshdesk,</w:t>
      </w:r>
      <w:r w:rsidR="00B44277" w:rsidRPr="00F3523A">
        <w:rPr>
          <w:rFonts w:cs="Calibri"/>
        </w:rPr>
        <w:t xml:space="preserve"> </w:t>
      </w:r>
      <w:r w:rsidRPr="00F3523A">
        <w:rPr>
          <w:rFonts w:cs="Calibri"/>
        </w:rPr>
        <w:t>Asana.</w:t>
      </w:r>
    </w:p>
    <w:p w14:paraId="44613392" w14:textId="77777777" w:rsidR="00F13EAB" w:rsidRPr="00F3523A" w:rsidRDefault="00F13EAB" w:rsidP="00F3523A">
      <w:pPr>
        <w:pStyle w:val="NoSpacing"/>
        <w:jc w:val="both"/>
        <w:rPr>
          <w:rFonts w:cs="Calibri"/>
        </w:rPr>
      </w:pPr>
    </w:p>
    <w:p w14:paraId="071844FE" w14:textId="3A15B0E2" w:rsidR="000E0C93" w:rsidRPr="00F3523A" w:rsidRDefault="003B169E" w:rsidP="00F3523A">
      <w:pPr>
        <w:pStyle w:val="Title"/>
        <w:pBdr>
          <w:bottom w:val="single" w:sz="12" w:space="2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F3523A">
        <w:rPr>
          <w:rFonts w:ascii="Calibri" w:hAnsi="Calibri" w:cs="Calibri"/>
          <w:caps/>
          <w:smallCaps w:val="0"/>
          <w:sz w:val="22"/>
          <w:szCs w:val="22"/>
        </w:rPr>
        <w:t>PROFESSIONAL</w:t>
      </w:r>
      <w:r w:rsidR="000E0C93" w:rsidRPr="00F3523A">
        <w:rPr>
          <w:rFonts w:ascii="Calibri" w:hAnsi="Calibri" w:cs="Calibri"/>
          <w:caps/>
          <w:smallCaps w:val="0"/>
          <w:sz w:val="22"/>
          <w:szCs w:val="22"/>
        </w:rPr>
        <w:t xml:space="preserve"> Experience</w:t>
      </w:r>
      <w:r w:rsidR="001D2BA7" w:rsidRPr="00F3523A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15CEA687" w14:textId="77777777" w:rsidR="00847051" w:rsidRPr="00F3523A" w:rsidRDefault="00847051" w:rsidP="00F3523A">
      <w:pPr>
        <w:pStyle w:val="NoSpacing"/>
        <w:jc w:val="both"/>
        <w:rPr>
          <w:rFonts w:cs="Calibri"/>
        </w:rPr>
      </w:pPr>
    </w:p>
    <w:p w14:paraId="21F63106" w14:textId="77777777" w:rsidR="007673C2" w:rsidRPr="00F3523A" w:rsidRDefault="007673C2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Santa Cruz Bicycles, CA</w:t>
      </w:r>
    </w:p>
    <w:p w14:paraId="7CC388BF" w14:textId="77777777" w:rsidR="007673C2" w:rsidRPr="00F3523A" w:rsidRDefault="007673C2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Mar 2021 - Present</w:t>
      </w:r>
    </w:p>
    <w:p w14:paraId="7461F1DB" w14:textId="77777777" w:rsidR="007673C2" w:rsidRPr="00F3523A" w:rsidRDefault="007673C2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SAP EWM Functional Consultant</w:t>
      </w:r>
    </w:p>
    <w:p w14:paraId="6C88631B" w14:textId="77777777" w:rsidR="007673C2" w:rsidRPr="00F3523A" w:rsidRDefault="007673C2" w:rsidP="00F3523A">
      <w:pPr>
        <w:pStyle w:val="NoSpacing"/>
        <w:jc w:val="both"/>
        <w:rPr>
          <w:rFonts w:cs="Calibri"/>
        </w:rPr>
      </w:pPr>
    </w:p>
    <w:p w14:paraId="474EE916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Configured Good Receipt and Good Issue process in EWM.</w:t>
      </w:r>
    </w:p>
    <w:p w14:paraId="3950C896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Configured Warehouse Process Types for put away, Stock Removal, and Internal Warehouse movements.</w:t>
      </w:r>
    </w:p>
    <w:p w14:paraId="6B2BE2EE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lastRenderedPageBreak/>
        <w:t>Responsible for configuring internal Warehouse movements; Physical inventory, Bin to Bin, and Posting change.</w:t>
      </w:r>
    </w:p>
    <w:p w14:paraId="0DADA665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Created Functional specification documents for developments.</w:t>
      </w:r>
    </w:p>
    <w:p w14:paraId="59D533C0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Assisted technical consultants in RICEFW developments.</w:t>
      </w:r>
    </w:p>
    <w:p w14:paraId="632F3C64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Problem-solving for recurring SAP EWM issues.</w:t>
      </w:r>
    </w:p>
    <w:p w14:paraId="262CBAE5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Responsible for UT and IT for inbound, outbound, and internal Warehouse processes.</w:t>
      </w:r>
    </w:p>
    <w:p w14:paraId="1D0AB29E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Provided client support for UAT.</w:t>
      </w:r>
    </w:p>
    <w:p w14:paraId="3E731F8E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Worked on training documents for end users.</w:t>
      </w:r>
    </w:p>
    <w:p w14:paraId="618E615A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Prepared user manuals for users in both 3PL Inbound and production picking processes.</w:t>
      </w:r>
    </w:p>
    <w:p w14:paraId="2E39A093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Involved in initial stock, bin data, and product warehouse data.</w:t>
      </w:r>
    </w:p>
    <w:p w14:paraId="73D1E9F0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Extensive knowledge of PPF actions.</w:t>
      </w:r>
    </w:p>
    <w:p w14:paraId="5708816A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Worked on Physical inventory, and replenishment.</w:t>
      </w:r>
    </w:p>
    <w:p w14:paraId="7C59A8A1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Post-production Go-live (Sept) troubleshooting &amp; support, including RF Handheld scanner and Devices.</w:t>
      </w:r>
    </w:p>
    <w:p w14:paraId="16A722A0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Experience in using Jira as a project tracking tool.</w:t>
      </w:r>
    </w:p>
    <w:p w14:paraId="24E80A9A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Worked with Radiofrequency devices (RF) config and mobility solutions (NxEwm) and</w:t>
      </w:r>
    </w:p>
    <w:p w14:paraId="74EB6B71" w14:textId="77777777" w:rsidR="007673C2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performed transactions on the Warehouse floor and handling units.</w:t>
      </w:r>
    </w:p>
    <w:p w14:paraId="60F231B1" w14:textId="0685C26B" w:rsidR="00D55339" w:rsidRPr="00F3523A" w:rsidRDefault="007673C2" w:rsidP="00F3523A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F3523A">
        <w:rPr>
          <w:rFonts w:cs="Calibri"/>
        </w:rPr>
        <w:t>Involved in design and actively tested Inbound process – Receiving and put away mobile applications; Outbound process – Picking and Packing Applications; Internal Movement Bin to Bin, Physical Inventory, and Posting Change.</w:t>
      </w:r>
    </w:p>
    <w:p w14:paraId="677A9036" w14:textId="77777777" w:rsidR="00533F7E" w:rsidRPr="00F3523A" w:rsidRDefault="00533F7E" w:rsidP="00F3523A">
      <w:pPr>
        <w:pStyle w:val="NoSpacing"/>
        <w:jc w:val="both"/>
        <w:rPr>
          <w:rFonts w:cs="Calibri"/>
        </w:rPr>
      </w:pPr>
    </w:p>
    <w:p w14:paraId="4D6AAAAD" w14:textId="0B59CF80" w:rsidR="00533F7E" w:rsidRPr="00F3523A" w:rsidRDefault="00533F7E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 xml:space="preserve">Client Details: T-Marzetti, Columbus </w:t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  <w:t xml:space="preserve"> Aug 2019 – Mar 2021</w:t>
      </w:r>
    </w:p>
    <w:p w14:paraId="10229427" w14:textId="77777777" w:rsidR="00533F7E" w:rsidRPr="00F3523A" w:rsidRDefault="00533F7E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SAP EWM Functional Consultant Environment: SAP S/4 HANA</w:t>
      </w:r>
    </w:p>
    <w:p w14:paraId="199A65D3" w14:textId="77777777" w:rsidR="00533F7E" w:rsidRPr="00F3523A" w:rsidRDefault="00533F7E" w:rsidP="00F3523A">
      <w:pPr>
        <w:pStyle w:val="NoSpacing"/>
        <w:jc w:val="both"/>
        <w:rPr>
          <w:rFonts w:cs="Calibri"/>
        </w:rPr>
      </w:pPr>
    </w:p>
    <w:p w14:paraId="53411855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Configured EWM Organization structure.</w:t>
      </w:r>
    </w:p>
    <w:p w14:paraId="034F5611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Configured Master data and Interfaces.</w:t>
      </w:r>
    </w:p>
    <w:p w14:paraId="15A56DD8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Configured Storage type search strategies for put away and picking based on Business</w:t>
      </w:r>
    </w:p>
    <w:p w14:paraId="0673BCA2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design for receiving and delivery processes.</w:t>
      </w:r>
    </w:p>
    <w:p w14:paraId="21185012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Designed reports for Inbound open items, Outbound status, and cycle counts.</w:t>
      </w:r>
    </w:p>
    <w:p w14:paraId="3CC48560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Worked on Outbound and inbound with Process-oriented storage control (POSC).</w:t>
      </w:r>
    </w:p>
    <w:p w14:paraId="5A3D8E9D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Testing of end-to-end specific business scenarios - Inbound, Outbound, Physical Inventory,</w:t>
      </w:r>
    </w:p>
    <w:p w14:paraId="0694F59B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and performed unit testing.</w:t>
      </w:r>
    </w:p>
    <w:p w14:paraId="1B9EE33F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Worked on EWM support issues and provided immediate resolution.</w:t>
      </w:r>
    </w:p>
    <w:p w14:paraId="3980BA9C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Worked with a cross-functional team in resolving priority tickets related to inbound and</w:t>
      </w:r>
    </w:p>
    <w:p w14:paraId="1A83BA88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outbound.</w:t>
      </w:r>
    </w:p>
    <w:p w14:paraId="4A97AE4D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Analyzed defects in custom enhancements and worked with developers in providing resolution steps.</w:t>
      </w:r>
    </w:p>
    <w:p w14:paraId="380690F9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Helped clients complete UAT by resolving and managing defects.</w:t>
      </w:r>
    </w:p>
    <w:p w14:paraId="6EF4617E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Prepared a detailed plan for business user training and user training manuals.</w:t>
      </w:r>
    </w:p>
    <w:p w14:paraId="304D1217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Preparation of business data inputs for Master Data, open documents, initial stocks, its loading, and testing in the dry run system.</w:t>
      </w:r>
    </w:p>
    <w:p w14:paraId="17BBC4D0" w14:textId="77777777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Assisted developers in the design, documentation, and testing of mobile applications for inbound processes - GR and put away.</w:t>
      </w:r>
    </w:p>
    <w:p w14:paraId="3980D1E0" w14:textId="197A2BD8" w:rsidR="00533F7E" w:rsidRPr="00F3523A" w:rsidRDefault="00533F7E" w:rsidP="00F3523A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F3523A">
        <w:rPr>
          <w:rFonts w:cs="Calibri"/>
        </w:rPr>
        <w:t>Assisted developers in the design, documentation, and testing of mobile applications for outbound processes like Picking, Packing, and Goods Issue.</w:t>
      </w:r>
    </w:p>
    <w:p w14:paraId="4A1D8ECF" w14:textId="77777777" w:rsidR="00F3523A" w:rsidRPr="00F3523A" w:rsidRDefault="00F3523A" w:rsidP="00F3523A">
      <w:pPr>
        <w:pStyle w:val="NoSpacing"/>
        <w:jc w:val="both"/>
        <w:rPr>
          <w:rFonts w:cs="Calibri"/>
        </w:rPr>
      </w:pPr>
    </w:p>
    <w:p w14:paraId="463E2A7D" w14:textId="43B2E642" w:rsidR="00F3523A" w:rsidRPr="00F3523A" w:rsidRDefault="00F3523A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Client Details: Moderna, Norwood, MA</w:t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</w:r>
      <w:r w:rsidRPr="00F3523A">
        <w:rPr>
          <w:rFonts w:cs="Calibri"/>
          <w:b/>
          <w:bCs/>
        </w:rPr>
        <w:tab/>
        <w:t xml:space="preserve"> Aug 2017 – July 2019 </w:t>
      </w:r>
    </w:p>
    <w:p w14:paraId="20EC79DF" w14:textId="59023F2B" w:rsidR="00F3523A" w:rsidRPr="00F3523A" w:rsidRDefault="00F3523A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SAP EWM Consultant</w:t>
      </w:r>
    </w:p>
    <w:p w14:paraId="2B0C1344" w14:textId="77777777" w:rsidR="00F3523A" w:rsidRPr="00F3523A" w:rsidRDefault="00F3523A" w:rsidP="00F3523A">
      <w:pPr>
        <w:pStyle w:val="NoSpacing"/>
        <w:jc w:val="both"/>
        <w:rPr>
          <w:rFonts w:cs="Calibri"/>
          <w:b/>
          <w:bCs/>
        </w:rPr>
      </w:pPr>
      <w:r w:rsidRPr="00F3523A">
        <w:rPr>
          <w:rFonts w:cs="Calibri"/>
          <w:b/>
          <w:bCs/>
        </w:rPr>
        <w:t>Environment: SAP S/4 HANA</w:t>
      </w:r>
    </w:p>
    <w:p w14:paraId="094BD479" w14:textId="77777777" w:rsidR="00F3523A" w:rsidRPr="00F3523A" w:rsidRDefault="00F3523A" w:rsidP="00F3523A">
      <w:pPr>
        <w:pStyle w:val="NoSpacing"/>
        <w:jc w:val="both"/>
        <w:rPr>
          <w:rFonts w:cs="Calibri"/>
        </w:rPr>
      </w:pPr>
    </w:p>
    <w:p w14:paraId="3D22E559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Understanding of business processes.</w:t>
      </w:r>
    </w:p>
    <w:p w14:paraId="7EC5546E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Responsible for coordinating with the SAP technical team and other internal IT teams</w:t>
      </w:r>
    </w:p>
    <w:p w14:paraId="7344FCA4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lastRenderedPageBreak/>
        <w:t>to provide resolutions and closure of reported issues.</w:t>
      </w:r>
    </w:p>
    <w:p w14:paraId="389D0302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Configured document types and item types for inbound, outbound, posting change, stock transfer, and mapping of document types, and item types.</w:t>
      </w:r>
    </w:p>
    <w:p w14:paraId="7A893F10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Worked on testing applications for Outbound Picking, Packing, Staging, and Loading processes.</w:t>
      </w:r>
    </w:p>
    <w:p w14:paraId="7E4532C2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Validated picking lists and different Warehouse elements by gathering requirements from the business user.</w:t>
      </w:r>
    </w:p>
    <w:p w14:paraId="3FB936AF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Preparation of end-to-end test scripts for specific business cases.</w:t>
      </w:r>
    </w:p>
    <w:p w14:paraId="3F73BB4E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Tested and documented Inbound, Outbound, Manufacturing replenishment, and cycle counting mobile applications (Neptune) Applications.</w:t>
      </w:r>
    </w:p>
    <w:p w14:paraId="55E5701C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Configured and tested PPF condition records for labels, forms, Automatic Warehouse task</w:t>
      </w:r>
    </w:p>
    <w:p w14:paraId="5E0AB4AB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creation.</w:t>
      </w:r>
    </w:p>
    <w:p w14:paraId="5BC1DD6F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Assisted developers in developing the form for customized HU print and configured PPF to</w:t>
      </w:r>
    </w:p>
    <w:p w14:paraId="3758D8F2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Print the form.</w:t>
      </w:r>
    </w:p>
    <w:p w14:paraId="66878BC9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Problem-solving for recurring SAP EWM issues.</w:t>
      </w:r>
    </w:p>
    <w:p w14:paraId="790A8FFB" w14:textId="77777777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Coordinated with offshore teams (India) for production support issues, guiding them</w:t>
      </w:r>
    </w:p>
    <w:p w14:paraId="70EF4024" w14:textId="25429AF4" w:rsidR="00F3523A" w:rsidRPr="00F3523A" w:rsidRDefault="00F3523A" w:rsidP="00F3523A">
      <w:pPr>
        <w:pStyle w:val="NoSpacing"/>
        <w:numPr>
          <w:ilvl w:val="0"/>
          <w:numId w:val="23"/>
        </w:numPr>
        <w:jc w:val="both"/>
        <w:rPr>
          <w:rFonts w:cs="Calibri"/>
        </w:rPr>
      </w:pPr>
      <w:r w:rsidRPr="00F3523A">
        <w:rPr>
          <w:rFonts w:cs="Calibri"/>
        </w:rPr>
        <w:t>during the handling of production daily support issues hand-off.</w:t>
      </w:r>
    </w:p>
    <w:p w14:paraId="3E8CA7AE" w14:textId="77777777" w:rsidR="00E67808" w:rsidRPr="00F3523A" w:rsidRDefault="00E67808" w:rsidP="00F3523A">
      <w:pPr>
        <w:pStyle w:val="NoSpacing"/>
        <w:jc w:val="both"/>
        <w:rPr>
          <w:rFonts w:cs="Calibri"/>
        </w:rPr>
      </w:pPr>
    </w:p>
    <w:p w14:paraId="5E8308CF" w14:textId="1CC9A6CF" w:rsidR="00DC03D8" w:rsidRPr="00F3523A" w:rsidRDefault="00ED18B6" w:rsidP="00F3523A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F3523A">
        <w:rPr>
          <w:rFonts w:ascii="Calibri" w:hAnsi="Calibri" w:cs="Calibri"/>
          <w:smallCaps w:val="0"/>
          <w:sz w:val="22"/>
          <w:szCs w:val="22"/>
        </w:rPr>
        <w:t>EDUCATION</w:t>
      </w:r>
      <w:r w:rsidR="00C65D3F" w:rsidRPr="00F3523A">
        <w:rPr>
          <w:rFonts w:ascii="Calibri" w:hAnsi="Calibri" w:cs="Calibri"/>
          <w:smallCaps w:val="0"/>
          <w:sz w:val="22"/>
          <w:szCs w:val="22"/>
        </w:rPr>
        <w:t xml:space="preserve"> AND CERTIFICATION</w:t>
      </w:r>
      <w:r w:rsidR="00D96F56" w:rsidRPr="00F3523A">
        <w:rPr>
          <w:rFonts w:ascii="Calibri" w:hAnsi="Calibri" w:cs="Calibri"/>
          <w:smallCaps w:val="0"/>
          <w:sz w:val="22"/>
          <w:szCs w:val="22"/>
        </w:rPr>
        <w:t>:</w:t>
      </w:r>
    </w:p>
    <w:p w14:paraId="63F5D306" w14:textId="77777777" w:rsidR="00DC03D8" w:rsidRPr="00F3523A" w:rsidRDefault="00DC03D8" w:rsidP="00F3523A">
      <w:pPr>
        <w:pStyle w:val="NoSpacing"/>
        <w:jc w:val="both"/>
        <w:rPr>
          <w:rFonts w:cs="Calibri"/>
        </w:rPr>
      </w:pPr>
    </w:p>
    <w:p w14:paraId="4A926D73" w14:textId="77777777" w:rsidR="007E40EA" w:rsidRPr="00F3523A" w:rsidRDefault="007E40EA" w:rsidP="00F3523A">
      <w:pPr>
        <w:pStyle w:val="NoSpacing"/>
        <w:numPr>
          <w:ilvl w:val="0"/>
          <w:numId w:val="20"/>
        </w:numPr>
        <w:jc w:val="both"/>
        <w:rPr>
          <w:rFonts w:cs="Calibri"/>
        </w:rPr>
      </w:pPr>
      <w:r w:rsidRPr="00F3523A">
        <w:rPr>
          <w:rFonts w:cs="Calibri"/>
        </w:rPr>
        <w:t>Master’s Degree: Computer Applications/ SV University 2009</w:t>
      </w:r>
    </w:p>
    <w:p w14:paraId="6E7DB582" w14:textId="77777777" w:rsidR="007E40EA" w:rsidRPr="00F3523A" w:rsidRDefault="007E40EA" w:rsidP="00F3523A">
      <w:pPr>
        <w:pStyle w:val="NoSpacing"/>
        <w:numPr>
          <w:ilvl w:val="0"/>
          <w:numId w:val="20"/>
        </w:numPr>
        <w:jc w:val="both"/>
        <w:rPr>
          <w:rFonts w:cs="Calibri"/>
        </w:rPr>
      </w:pPr>
      <w:r w:rsidRPr="00F3523A">
        <w:rPr>
          <w:rFonts w:cs="Calibri"/>
        </w:rPr>
        <w:t>Bachelor's Degree: Computer Science/ SV University in 2006</w:t>
      </w:r>
    </w:p>
    <w:p w14:paraId="58D448CA" w14:textId="2471BA7F" w:rsidR="006B0FFB" w:rsidRPr="00F3523A" w:rsidRDefault="006B0FFB" w:rsidP="00F3523A">
      <w:pPr>
        <w:pStyle w:val="ListParagraph"/>
        <w:numPr>
          <w:ilvl w:val="0"/>
          <w:numId w:val="20"/>
        </w:numPr>
        <w:jc w:val="both"/>
        <w:rPr>
          <w:rFonts w:cs="Calibri"/>
        </w:rPr>
      </w:pPr>
      <w:r w:rsidRPr="00F3523A">
        <w:rPr>
          <w:rFonts w:cs="Calibri"/>
        </w:rPr>
        <w:t>SAP Certified Application- EWM with SAP S/4HANA 2020</w:t>
      </w:r>
    </w:p>
    <w:p w14:paraId="1CE7E7A1" w14:textId="374E1BEF" w:rsidR="00ED18B6" w:rsidRPr="00F3523A" w:rsidRDefault="00ED18B6" w:rsidP="00F3523A">
      <w:pPr>
        <w:pStyle w:val="NoSpacing"/>
        <w:ind w:left="720"/>
        <w:jc w:val="both"/>
        <w:rPr>
          <w:rFonts w:cs="Calibri"/>
        </w:rPr>
      </w:pPr>
    </w:p>
    <w:sectPr w:rsidR="00ED18B6" w:rsidRPr="00F3523A" w:rsidSect="00D43574">
      <w:headerReference w:type="default" r:id="rId8"/>
      <w:headerReference w:type="first" r:id="rId9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37B93" w14:textId="77777777" w:rsidR="0099510B" w:rsidRDefault="0099510B">
      <w:r>
        <w:separator/>
      </w:r>
    </w:p>
  </w:endnote>
  <w:endnote w:type="continuationSeparator" w:id="0">
    <w:p w14:paraId="5F63FC49" w14:textId="77777777" w:rsidR="0099510B" w:rsidRDefault="00995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altName w:val="MS Mincho"/>
    <w:charset w:val="80"/>
    <w:family w:val="swiss"/>
    <w:pitch w:val="variable"/>
    <w:sig w:usb0="E00002FF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Times New Roman">
    <w:altName w:val="Arial"/>
    <w:charset w:val="00"/>
    <w:family w:val="auto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MS Mincho"/>
    <w:charset w:val="00"/>
    <w:family w:val="roman"/>
    <w:pitch w:val="variable"/>
  </w:font>
  <w:font w:name="Droid Sans Fallback">
    <w:charset w:val="01"/>
    <w:family w:val="auto"/>
    <w:pitch w:val="variable"/>
  </w:font>
  <w:font w:name="FreeSan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C675B7" w14:textId="77777777" w:rsidR="0099510B" w:rsidRDefault="0099510B">
      <w:r>
        <w:separator/>
      </w:r>
    </w:p>
  </w:footnote>
  <w:footnote w:type="continuationSeparator" w:id="0">
    <w:p w14:paraId="52D57500" w14:textId="77777777" w:rsidR="0099510B" w:rsidRDefault="00995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F49A2" w14:textId="77777777" w:rsidR="008B4E18" w:rsidRDefault="008B4E18">
    <w:pPr>
      <w:pStyle w:val="Header"/>
    </w:pPr>
  </w:p>
  <w:p w14:paraId="3F165E6F" w14:textId="77777777" w:rsidR="008B4E18" w:rsidRDefault="008B4E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7FB71" w14:textId="09E7DE23" w:rsidR="00BF14B3" w:rsidRPr="00906E9A" w:rsidRDefault="00BF14B3" w:rsidP="00D241AA">
    <w:pPr>
      <w:pStyle w:val="NoSpacing"/>
      <w:rPr>
        <w:lang w:val="it-IT"/>
      </w:rPr>
    </w:pPr>
    <w:r w:rsidRPr="00906E9A">
      <w:rPr>
        <w:b/>
        <w:bCs/>
        <w:lang w:val="it-IT"/>
      </w:rPr>
      <w:t>Candidate Location:</w:t>
    </w:r>
    <w:r w:rsidR="00EC3F6D" w:rsidRPr="00906E9A">
      <w:rPr>
        <w:lang w:val="it-IT"/>
      </w:rPr>
      <w:t xml:space="preserve"> </w:t>
    </w:r>
    <w:r w:rsidR="00906E9A" w:rsidRPr="00906E9A">
      <w:rPr>
        <w:lang w:val="it-IT"/>
      </w:rPr>
      <w:t>Naperville, IL</w:t>
    </w:r>
  </w:p>
  <w:p w14:paraId="2E67215A" w14:textId="593E024E" w:rsidR="00796E5B" w:rsidRPr="00DB256B" w:rsidRDefault="00BF14B3" w:rsidP="00D241AA">
    <w:pPr>
      <w:pStyle w:val="NoSpacing"/>
      <w:rPr>
        <w:lang w:val="it-IT"/>
      </w:rPr>
    </w:pPr>
    <w:r w:rsidRPr="00DB256B">
      <w:rPr>
        <w:b/>
        <w:bCs/>
        <w:lang w:val="it-IT"/>
      </w:rPr>
      <w:t>Candidate E-mail ID:</w:t>
    </w:r>
    <w:r w:rsidR="00A552E3" w:rsidRPr="00DB256B">
      <w:rPr>
        <w:lang w:val="it-IT"/>
      </w:rPr>
      <w:t xml:space="preserve"> </w:t>
    </w:r>
    <w:hyperlink r:id="rId1" w:history="1">
      <w:r w:rsidR="00906E9A" w:rsidRPr="00DB256B">
        <w:rPr>
          <w:rStyle w:val="Hyperlink"/>
          <w:lang w:val="it-IT"/>
        </w:rPr>
        <w:t>byadesap@gmail.com</w:t>
      </w:r>
    </w:hyperlink>
    <w:r w:rsidR="00906E9A" w:rsidRPr="00DB256B">
      <w:rPr>
        <w:lang w:val="it-IT"/>
      </w:rPr>
      <w:t xml:space="preserve"> </w:t>
    </w:r>
  </w:p>
  <w:p w14:paraId="639D8B28" w14:textId="49CEC994" w:rsidR="00BF14B3" w:rsidRPr="0053391A" w:rsidRDefault="00BF14B3" w:rsidP="00D241AA">
    <w:pPr>
      <w:pStyle w:val="NoSpacing"/>
    </w:pPr>
    <w:r w:rsidRPr="00EA39C5">
      <w:rPr>
        <w:b/>
        <w:bCs/>
      </w:rPr>
      <w:t>Contact Number:</w:t>
    </w:r>
    <w:r w:rsidR="004C7072" w:rsidRPr="00654952">
      <w:t xml:space="preserve"> </w:t>
    </w:r>
    <w:r w:rsidR="004E56FF" w:rsidRPr="004E56FF">
      <w:t>484-350-6622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1B10C64" w14:textId="6CCBCAF5" w:rsidR="00527EF5" w:rsidRPr="00105EF1" w:rsidRDefault="00906E9A" w:rsidP="005C26B1">
    <w:pPr>
      <w:pStyle w:val="Header"/>
      <w:jc w:val="center"/>
      <w:rPr>
        <w:rFonts w:asciiTheme="minorHAnsi" w:hAnsiTheme="minorHAnsi" w:cstheme="minorHAnsi"/>
        <w:b/>
        <w:sz w:val="32"/>
        <w:szCs w:val="32"/>
      </w:rPr>
    </w:pPr>
    <w:r w:rsidRPr="00906E9A">
      <w:rPr>
        <w:rFonts w:asciiTheme="minorHAnsi" w:hAnsiTheme="minorHAnsi" w:cstheme="minorHAnsi"/>
        <w:b/>
        <w:sz w:val="32"/>
        <w:szCs w:val="32"/>
      </w:rPr>
      <w:t>Bhargavi Yadavalli</w:t>
    </w:r>
  </w:p>
  <w:p w14:paraId="23F2F05D" w14:textId="60354DD0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5CDCCD84"/>
    <w:name w:val="WWNum1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  <w:color w:val="000000"/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FDD39F8"/>
    <w:multiLevelType w:val="hybridMultilevel"/>
    <w:tmpl w:val="5C1C2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9797BC2"/>
    <w:multiLevelType w:val="hybridMultilevel"/>
    <w:tmpl w:val="1A3A7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E749A"/>
    <w:multiLevelType w:val="hybridMultilevel"/>
    <w:tmpl w:val="F9840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F305C"/>
    <w:multiLevelType w:val="hybridMultilevel"/>
    <w:tmpl w:val="40B24F04"/>
    <w:lvl w:ilvl="0" w:tplc="B0F8BC12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36AE2"/>
    <w:multiLevelType w:val="hybridMultilevel"/>
    <w:tmpl w:val="68FCEAF0"/>
    <w:lvl w:ilvl="0" w:tplc="AFB0696A">
      <w:numFmt w:val="bullet"/>
      <w:lvlText w:val="•"/>
      <w:lvlJc w:val="left"/>
      <w:pPr>
        <w:ind w:left="721" w:hanging="360"/>
      </w:pPr>
      <w:rPr>
        <w:rFonts w:hint="default"/>
        <w:w w:val="100"/>
        <w:lang w:val="en-US" w:eastAsia="en-US" w:bidi="ar-SA"/>
      </w:rPr>
    </w:lvl>
    <w:lvl w:ilvl="1" w:tplc="8EB6659A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5F222306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1A629C7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B03ECAB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B52CCE6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B73ABD8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A81CD04E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C860BA9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8C23BB4"/>
    <w:multiLevelType w:val="hybridMultilevel"/>
    <w:tmpl w:val="74E2631C"/>
    <w:lvl w:ilvl="0" w:tplc="121C348E">
      <w:start w:val="1"/>
      <w:numFmt w:val="bullet"/>
      <w:pStyle w:val="Res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6210D"/>
    <w:multiLevelType w:val="hybridMultilevel"/>
    <w:tmpl w:val="4DD42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F860000"/>
    <w:multiLevelType w:val="hybridMultilevel"/>
    <w:tmpl w:val="59DA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41B4B"/>
    <w:multiLevelType w:val="hybridMultilevel"/>
    <w:tmpl w:val="96F83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7A5FE6"/>
    <w:multiLevelType w:val="hybridMultilevel"/>
    <w:tmpl w:val="65306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56C49"/>
    <w:multiLevelType w:val="hybridMultilevel"/>
    <w:tmpl w:val="D5F82074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748140AC"/>
    <w:multiLevelType w:val="hybridMultilevel"/>
    <w:tmpl w:val="AE4E89D2"/>
    <w:lvl w:ilvl="0" w:tplc="B6B02264">
      <w:start w:val="1"/>
      <w:numFmt w:val="bullet"/>
      <w:pStyle w:val="gur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AC51772"/>
    <w:multiLevelType w:val="hybridMultilevel"/>
    <w:tmpl w:val="5142C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23"/>
  </w:num>
  <w:num w:numId="3">
    <w:abstractNumId w:val="24"/>
  </w:num>
  <w:num w:numId="4">
    <w:abstractNumId w:val="20"/>
  </w:num>
  <w:num w:numId="5">
    <w:abstractNumId w:val="17"/>
  </w:num>
  <w:num w:numId="6">
    <w:abstractNumId w:val="9"/>
  </w:num>
  <w:num w:numId="7">
    <w:abstractNumId w:val="25"/>
  </w:num>
  <w:num w:numId="8">
    <w:abstractNumId w:val="29"/>
  </w:num>
  <w:num w:numId="9">
    <w:abstractNumId w:val="14"/>
  </w:num>
  <w:num w:numId="10">
    <w:abstractNumId w:val="27"/>
  </w:num>
  <w:num w:numId="11">
    <w:abstractNumId w:val="21"/>
  </w:num>
  <w:num w:numId="12">
    <w:abstractNumId w:val="15"/>
  </w:num>
  <w:num w:numId="13">
    <w:abstractNumId w:val="12"/>
  </w:num>
  <w:num w:numId="14">
    <w:abstractNumId w:val="26"/>
  </w:num>
  <w:num w:numId="15">
    <w:abstractNumId w:val="11"/>
  </w:num>
  <w:num w:numId="16">
    <w:abstractNumId w:val="22"/>
  </w:num>
  <w:num w:numId="17">
    <w:abstractNumId w:val="13"/>
  </w:num>
  <w:num w:numId="18">
    <w:abstractNumId w:val="28"/>
  </w:num>
  <w:num w:numId="19">
    <w:abstractNumId w:val="16"/>
  </w:num>
  <w:num w:numId="20">
    <w:abstractNumId w:val="18"/>
  </w:num>
  <w:num w:numId="21">
    <w:abstractNumId w:val="8"/>
  </w:num>
  <w:num w:numId="22">
    <w:abstractNumId w:val="10"/>
  </w:num>
  <w:num w:numId="23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PH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3DED"/>
    <w:rsid w:val="0000735B"/>
    <w:rsid w:val="00007667"/>
    <w:rsid w:val="00010102"/>
    <w:rsid w:val="000127E3"/>
    <w:rsid w:val="00012B2F"/>
    <w:rsid w:val="00013E50"/>
    <w:rsid w:val="000154DF"/>
    <w:rsid w:val="00015A3A"/>
    <w:rsid w:val="000161BC"/>
    <w:rsid w:val="00017698"/>
    <w:rsid w:val="00020B14"/>
    <w:rsid w:val="00020EFD"/>
    <w:rsid w:val="0002165E"/>
    <w:rsid w:val="00026654"/>
    <w:rsid w:val="000271D0"/>
    <w:rsid w:val="00027D3F"/>
    <w:rsid w:val="00031C35"/>
    <w:rsid w:val="00031D7F"/>
    <w:rsid w:val="00033F6D"/>
    <w:rsid w:val="00035146"/>
    <w:rsid w:val="00037FD1"/>
    <w:rsid w:val="00040A4A"/>
    <w:rsid w:val="00044096"/>
    <w:rsid w:val="000453C4"/>
    <w:rsid w:val="000457FA"/>
    <w:rsid w:val="0005356C"/>
    <w:rsid w:val="000627FC"/>
    <w:rsid w:val="0006614A"/>
    <w:rsid w:val="00066CED"/>
    <w:rsid w:val="0006728D"/>
    <w:rsid w:val="000705D0"/>
    <w:rsid w:val="00072569"/>
    <w:rsid w:val="0007787C"/>
    <w:rsid w:val="000825E7"/>
    <w:rsid w:val="00083644"/>
    <w:rsid w:val="0008376A"/>
    <w:rsid w:val="0008587E"/>
    <w:rsid w:val="000868D9"/>
    <w:rsid w:val="00092DA2"/>
    <w:rsid w:val="00093B00"/>
    <w:rsid w:val="00094005"/>
    <w:rsid w:val="00094625"/>
    <w:rsid w:val="0009578A"/>
    <w:rsid w:val="000A166D"/>
    <w:rsid w:val="000A39DF"/>
    <w:rsid w:val="000A3EA1"/>
    <w:rsid w:val="000A41A8"/>
    <w:rsid w:val="000A4644"/>
    <w:rsid w:val="000B1874"/>
    <w:rsid w:val="000B19AF"/>
    <w:rsid w:val="000B54EF"/>
    <w:rsid w:val="000B54F6"/>
    <w:rsid w:val="000B5661"/>
    <w:rsid w:val="000B58A0"/>
    <w:rsid w:val="000B7BC9"/>
    <w:rsid w:val="000B7D48"/>
    <w:rsid w:val="000C1F3E"/>
    <w:rsid w:val="000C4FC3"/>
    <w:rsid w:val="000C55B1"/>
    <w:rsid w:val="000C57F8"/>
    <w:rsid w:val="000D0109"/>
    <w:rsid w:val="000D0560"/>
    <w:rsid w:val="000D1B40"/>
    <w:rsid w:val="000D4A2C"/>
    <w:rsid w:val="000D4C01"/>
    <w:rsid w:val="000D5BB7"/>
    <w:rsid w:val="000D6232"/>
    <w:rsid w:val="000D6599"/>
    <w:rsid w:val="000D7D9B"/>
    <w:rsid w:val="000E0C93"/>
    <w:rsid w:val="000E2B3C"/>
    <w:rsid w:val="000E33CB"/>
    <w:rsid w:val="000E47A0"/>
    <w:rsid w:val="000F6ED6"/>
    <w:rsid w:val="00105EF1"/>
    <w:rsid w:val="00115A0F"/>
    <w:rsid w:val="00116E85"/>
    <w:rsid w:val="001176D1"/>
    <w:rsid w:val="001179E6"/>
    <w:rsid w:val="001207E5"/>
    <w:rsid w:val="001208FC"/>
    <w:rsid w:val="001210FB"/>
    <w:rsid w:val="00124BA1"/>
    <w:rsid w:val="0012513B"/>
    <w:rsid w:val="0012598B"/>
    <w:rsid w:val="001261E2"/>
    <w:rsid w:val="00126FA7"/>
    <w:rsid w:val="00132324"/>
    <w:rsid w:val="001325B9"/>
    <w:rsid w:val="00132979"/>
    <w:rsid w:val="00133260"/>
    <w:rsid w:val="00133DAE"/>
    <w:rsid w:val="00134910"/>
    <w:rsid w:val="0013532E"/>
    <w:rsid w:val="00141480"/>
    <w:rsid w:val="00141B36"/>
    <w:rsid w:val="001427F7"/>
    <w:rsid w:val="00143F52"/>
    <w:rsid w:val="001444AF"/>
    <w:rsid w:val="0014542A"/>
    <w:rsid w:val="00150F1A"/>
    <w:rsid w:val="00151F21"/>
    <w:rsid w:val="00154466"/>
    <w:rsid w:val="001559D1"/>
    <w:rsid w:val="00155D89"/>
    <w:rsid w:val="00156EFD"/>
    <w:rsid w:val="00162D7B"/>
    <w:rsid w:val="0016461A"/>
    <w:rsid w:val="00164FFA"/>
    <w:rsid w:val="001656C9"/>
    <w:rsid w:val="0016712D"/>
    <w:rsid w:val="00170622"/>
    <w:rsid w:val="001713B3"/>
    <w:rsid w:val="001749AF"/>
    <w:rsid w:val="0017554C"/>
    <w:rsid w:val="00181102"/>
    <w:rsid w:val="00181B74"/>
    <w:rsid w:val="00181F2D"/>
    <w:rsid w:val="0018449E"/>
    <w:rsid w:val="0018509B"/>
    <w:rsid w:val="00186DDF"/>
    <w:rsid w:val="00190560"/>
    <w:rsid w:val="00190C10"/>
    <w:rsid w:val="0019159B"/>
    <w:rsid w:val="00194616"/>
    <w:rsid w:val="001962E7"/>
    <w:rsid w:val="00196C51"/>
    <w:rsid w:val="001A18D5"/>
    <w:rsid w:val="001A7231"/>
    <w:rsid w:val="001A76FE"/>
    <w:rsid w:val="001B221D"/>
    <w:rsid w:val="001B237C"/>
    <w:rsid w:val="001B46BC"/>
    <w:rsid w:val="001C1C4D"/>
    <w:rsid w:val="001C62C1"/>
    <w:rsid w:val="001D093A"/>
    <w:rsid w:val="001D0CFF"/>
    <w:rsid w:val="001D2064"/>
    <w:rsid w:val="001D2BA7"/>
    <w:rsid w:val="001D6B23"/>
    <w:rsid w:val="001D7086"/>
    <w:rsid w:val="001E0884"/>
    <w:rsid w:val="001E774F"/>
    <w:rsid w:val="001E7EF4"/>
    <w:rsid w:val="001F1B48"/>
    <w:rsid w:val="001F67F5"/>
    <w:rsid w:val="001F75AD"/>
    <w:rsid w:val="002005A0"/>
    <w:rsid w:val="002072BF"/>
    <w:rsid w:val="00207E54"/>
    <w:rsid w:val="00210D95"/>
    <w:rsid w:val="00212024"/>
    <w:rsid w:val="002146E8"/>
    <w:rsid w:val="00214704"/>
    <w:rsid w:val="00216124"/>
    <w:rsid w:val="00217C51"/>
    <w:rsid w:val="00220B99"/>
    <w:rsid w:val="00224B9C"/>
    <w:rsid w:val="00225032"/>
    <w:rsid w:val="00226E09"/>
    <w:rsid w:val="002307CD"/>
    <w:rsid w:val="00231142"/>
    <w:rsid w:val="00231825"/>
    <w:rsid w:val="00232DBE"/>
    <w:rsid w:val="002351C3"/>
    <w:rsid w:val="0023520E"/>
    <w:rsid w:val="00236BF5"/>
    <w:rsid w:val="002432CA"/>
    <w:rsid w:val="002435B5"/>
    <w:rsid w:val="002438E9"/>
    <w:rsid w:val="002456FB"/>
    <w:rsid w:val="002457BF"/>
    <w:rsid w:val="00245AEF"/>
    <w:rsid w:val="00247A42"/>
    <w:rsid w:val="002523CB"/>
    <w:rsid w:val="00254034"/>
    <w:rsid w:val="00257A2A"/>
    <w:rsid w:val="002603D2"/>
    <w:rsid w:val="002615D1"/>
    <w:rsid w:val="0026269B"/>
    <w:rsid w:val="00263804"/>
    <w:rsid w:val="002651C1"/>
    <w:rsid w:val="00266A5C"/>
    <w:rsid w:val="00266EFC"/>
    <w:rsid w:val="00267685"/>
    <w:rsid w:val="00267CC3"/>
    <w:rsid w:val="00267FC5"/>
    <w:rsid w:val="002719A8"/>
    <w:rsid w:val="00272D68"/>
    <w:rsid w:val="00277E62"/>
    <w:rsid w:val="00284988"/>
    <w:rsid w:val="00285023"/>
    <w:rsid w:val="00293008"/>
    <w:rsid w:val="00293168"/>
    <w:rsid w:val="00293906"/>
    <w:rsid w:val="002960F4"/>
    <w:rsid w:val="002A0778"/>
    <w:rsid w:val="002A34E8"/>
    <w:rsid w:val="002A3F82"/>
    <w:rsid w:val="002A5B54"/>
    <w:rsid w:val="002A5E78"/>
    <w:rsid w:val="002A7E34"/>
    <w:rsid w:val="002B2941"/>
    <w:rsid w:val="002B5AED"/>
    <w:rsid w:val="002C06C7"/>
    <w:rsid w:val="002C2375"/>
    <w:rsid w:val="002C29EE"/>
    <w:rsid w:val="002C3075"/>
    <w:rsid w:val="002C4FC5"/>
    <w:rsid w:val="002C7046"/>
    <w:rsid w:val="002D267F"/>
    <w:rsid w:val="002D2D06"/>
    <w:rsid w:val="002D39FC"/>
    <w:rsid w:val="002D4470"/>
    <w:rsid w:val="002D4476"/>
    <w:rsid w:val="002D6A75"/>
    <w:rsid w:val="002D7A08"/>
    <w:rsid w:val="002E105F"/>
    <w:rsid w:val="002E11E6"/>
    <w:rsid w:val="002E1952"/>
    <w:rsid w:val="002E5081"/>
    <w:rsid w:val="002E5DAC"/>
    <w:rsid w:val="002E62A0"/>
    <w:rsid w:val="002E6A8E"/>
    <w:rsid w:val="002E6C1E"/>
    <w:rsid w:val="002F0D85"/>
    <w:rsid w:val="002F4CD7"/>
    <w:rsid w:val="002F4E56"/>
    <w:rsid w:val="002F5199"/>
    <w:rsid w:val="00302291"/>
    <w:rsid w:val="003026D6"/>
    <w:rsid w:val="00302A39"/>
    <w:rsid w:val="00306522"/>
    <w:rsid w:val="00306793"/>
    <w:rsid w:val="003125B5"/>
    <w:rsid w:val="0031492A"/>
    <w:rsid w:val="003157CF"/>
    <w:rsid w:val="0032307D"/>
    <w:rsid w:val="003308F4"/>
    <w:rsid w:val="003310E4"/>
    <w:rsid w:val="00332B4A"/>
    <w:rsid w:val="00333973"/>
    <w:rsid w:val="00335AB1"/>
    <w:rsid w:val="00336272"/>
    <w:rsid w:val="00342474"/>
    <w:rsid w:val="003431F6"/>
    <w:rsid w:val="00343403"/>
    <w:rsid w:val="00346707"/>
    <w:rsid w:val="0034773C"/>
    <w:rsid w:val="00352507"/>
    <w:rsid w:val="00354471"/>
    <w:rsid w:val="0035690D"/>
    <w:rsid w:val="00360DBE"/>
    <w:rsid w:val="003610FB"/>
    <w:rsid w:val="0036552E"/>
    <w:rsid w:val="00365CC2"/>
    <w:rsid w:val="00366817"/>
    <w:rsid w:val="00371797"/>
    <w:rsid w:val="00372101"/>
    <w:rsid w:val="00372B0A"/>
    <w:rsid w:val="00373FD2"/>
    <w:rsid w:val="00376D20"/>
    <w:rsid w:val="00377132"/>
    <w:rsid w:val="0037737E"/>
    <w:rsid w:val="0037758A"/>
    <w:rsid w:val="00377ACD"/>
    <w:rsid w:val="00381DAB"/>
    <w:rsid w:val="003830AE"/>
    <w:rsid w:val="00383C57"/>
    <w:rsid w:val="00385233"/>
    <w:rsid w:val="00385C36"/>
    <w:rsid w:val="003871A5"/>
    <w:rsid w:val="00391977"/>
    <w:rsid w:val="00395493"/>
    <w:rsid w:val="00397436"/>
    <w:rsid w:val="00397B27"/>
    <w:rsid w:val="003A2A01"/>
    <w:rsid w:val="003A2D25"/>
    <w:rsid w:val="003A320E"/>
    <w:rsid w:val="003A4518"/>
    <w:rsid w:val="003A663F"/>
    <w:rsid w:val="003A734B"/>
    <w:rsid w:val="003B169E"/>
    <w:rsid w:val="003B4EAD"/>
    <w:rsid w:val="003C06F0"/>
    <w:rsid w:val="003C10F5"/>
    <w:rsid w:val="003C3DB0"/>
    <w:rsid w:val="003C593F"/>
    <w:rsid w:val="003C7611"/>
    <w:rsid w:val="003C78B8"/>
    <w:rsid w:val="003C7ACA"/>
    <w:rsid w:val="003D14FE"/>
    <w:rsid w:val="003D223B"/>
    <w:rsid w:val="003D3DF9"/>
    <w:rsid w:val="003D4FFF"/>
    <w:rsid w:val="003D5FBD"/>
    <w:rsid w:val="003D67D4"/>
    <w:rsid w:val="003D7757"/>
    <w:rsid w:val="003E08BC"/>
    <w:rsid w:val="003E4BB4"/>
    <w:rsid w:val="003F1557"/>
    <w:rsid w:val="003F250B"/>
    <w:rsid w:val="003F2572"/>
    <w:rsid w:val="003F3E78"/>
    <w:rsid w:val="003F62EA"/>
    <w:rsid w:val="00400457"/>
    <w:rsid w:val="00400E1C"/>
    <w:rsid w:val="00405749"/>
    <w:rsid w:val="00410472"/>
    <w:rsid w:val="0041354A"/>
    <w:rsid w:val="004142DE"/>
    <w:rsid w:val="0041611E"/>
    <w:rsid w:val="00416C71"/>
    <w:rsid w:val="004217CC"/>
    <w:rsid w:val="0042382F"/>
    <w:rsid w:val="004273BA"/>
    <w:rsid w:val="0043028A"/>
    <w:rsid w:val="00431077"/>
    <w:rsid w:val="00431B4D"/>
    <w:rsid w:val="00431D02"/>
    <w:rsid w:val="00436A08"/>
    <w:rsid w:val="00440ABB"/>
    <w:rsid w:val="00440B9B"/>
    <w:rsid w:val="00440E60"/>
    <w:rsid w:val="004436F6"/>
    <w:rsid w:val="00453330"/>
    <w:rsid w:val="00454701"/>
    <w:rsid w:val="004550D1"/>
    <w:rsid w:val="0045764D"/>
    <w:rsid w:val="004628D9"/>
    <w:rsid w:val="004705F3"/>
    <w:rsid w:val="00473DB1"/>
    <w:rsid w:val="00474338"/>
    <w:rsid w:val="0047497D"/>
    <w:rsid w:val="00474E1E"/>
    <w:rsid w:val="0047797C"/>
    <w:rsid w:val="004821CB"/>
    <w:rsid w:val="00485963"/>
    <w:rsid w:val="00485A52"/>
    <w:rsid w:val="00492149"/>
    <w:rsid w:val="00492B5C"/>
    <w:rsid w:val="00497E32"/>
    <w:rsid w:val="004A3855"/>
    <w:rsid w:val="004A520C"/>
    <w:rsid w:val="004A5DE2"/>
    <w:rsid w:val="004A7ED8"/>
    <w:rsid w:val="004B4A32"/>
    <w:rsid w:val="004C24AD"/>
    <w:rsid w:val="004C2E59"/>
    <w:rsid w:val="004C3267"/>
    <w:rsid w:val="004C3997"/>
    <w:rsid w:val="004C410B"/>
    <w:rsid w:val="004C61CC"/>
    <w:rsid w:val="004C7072"/>
    <w:rsid w:val="004C7344"/>
    <w:rsid w:val="004D0C87"/>
    <w:rsid w:val="004D224E"/>
    <w:rsid w:val="004D3B68"/>
    <w:rsid w:val="004D4620"/>
    <w:rsid w:val="004D5DE7"/>
    <w:rsid w:val="004E176A"/>
    <w:rsid w:val="004E33D7"/>
    <w:rsid w:val="004E56FF"/>
    <w:rsid w:val="004E59EA"/>
    <w:rsid w:val="004E6574"/>
    <w:rsid w:val="004F007E"/>
    <w:rsid w:val="004F02F7"/>
    <w:rsid w:val="004F3EBC"/>
    <w:rsid w:val="005009F1"/>
    <w:rsid w:val="00500B92"/>
    <w:rsid w:val="00500B98"/>
    <w:rsid w:val="0050204C"/>
    <w:rsid w:val="00502381"/>
    <w:rsid w:val="00502EA9"/>
    <w:rsid w:val="00503D2F"/>
    <w:rsid w:val="0050466A"/>
    <w:rsid w:val="00507E4A"/>
    <w:rsid w:val="00510A45"/>
    <w:rsid w:val="005111DB"/>
    <w:rsid w:val="00514579"/>
    <w:rsid w:val="00516356"/>
    <w:rsid w:val="005204AE"/>
    <w:rsid w:val="005206B0"/>
    <w:rsid w:val="0052148C"/>
    <w:rsid w:val="005241B1"/>
    <w:rsid w:val="00527EF5"/>
    <w:rsid w:val="0053165D"/>
    <w:rsid w:val="0053263B"/>
    <w:rsid w:val="005331ED"/>
    <w:rsid w:val="0053391A"/>
    <w:rsid w:val="00533B61"/>
    <w:rsid w:val="00533F7E"/>
    <w:rsid w:val="005440D9"/>
    <w:rsid w:val="005464F8"/>
    <w:rsid w:val="00553DF9"/>
    <w:rsid w:val="00555298"/>
    <w:rsid w:val="00561123"/>
    <w:rsid w:val="00561CF7"/>
    <w:rsid w:val="00562E3A"/>
    <w:rsid w:val="00564FB3"/>
    <w:rsid w:val="00566E50"/>
    <w:rsid w:val="00577B5B"/>
    <w:rsid w:val="00584031"/>
    <w:rsid w:val="005844F1"/>
    <w:rsid w:val="00590192"/>
    <w:rsid w:val="005A0350"/>
    <w:rsid w:val="005A4EA5"/>
    <w:rsid w:val="005A508B"/>
    <w:rsid w:val="005A7709"/>
    <w:rsid w:val="005B07F7"/>
    <w:rsid w:val="005B224F"/>
    <w:rsid w:val="005B2347"/>
    <w:rsid w:val="005B3949"/>
    <w:rsid w:val="005B5025"/>
    <w:rsid w:val="005B63FE"/>
    <w:rsid w:val="005B75B5"/>
    <w:rsid w:val="005C0BD5"/>
    <w:rsid w:val="005C1902"/>
    <w:rsid w:val="005C26B1"/>
    <w:rsid w:val="005C5C24"/>
    <w:rsid w:val="005C68E3"/>
    <w:rsid w:val="005C7B23"/>
    <w:rsid w:val="005D72C2"/>
    <w:rsid w:val="005E105F"/>
    <w:rsid w:val="005E3B28"/>
    <w:rsid w:val="005E53FD"/>
    <w:rsid w:val="005F049F"/>
    <w:rsid w:val="005F1B1F"/>
    <w:rsid w:val="005F1D35"/>
    <w:rsid w:val="005F2208"/>
    <w:rsid w:val="00600004"/>
    <w:rsid w:val="00600B0B"/>
    <w:rsid w:val="006010CC"/>
    <w:rsid w:val="006052C0"/>
    <w:rsid w:val="006071A8"/>
    <w:rsid w:val="00610A1C"/>
    <w:rsid w:val="006116C4"/>
    <w:rsid w:val="006163AA"/>
    <w:rsid w:val="006203A2"/>
    <w:rsid w:val="006214E7"/>
    <w:rsid w:val="00623DF5"/>
    <w:rsid w:val="00633054"/>
    <w:rsid w:val="0063543B"/>
    <w:rsid w:val="00636C52"/>
    <w:rsid w:val="00636D04"/>
    <w:rsid w:val="0063792F"/>
    <w:rsid w:val="0064372A"/>
    <w:rsid w:val="00643C9A"/>
    <w:rsid w:val="0064412E"/>
    <w:rsid w:val="00646190"/>
    <w:rsid w:val="00650CBC"/>
    <w:rsid w:val="00654952"/>
    <w:rsid w:val="006555C1"/>
    <w:rsid w:val="00655CBE"/>
    <w:rsid w:val="0065604F"/>
    <w:rsid w:val="006613E5"/>
    <w:rsid w:val="00662DA3"/>
    <w:rsid w:val="0066362F"/>
    <w:rsid w:val="006642F0"/>
    <w:rsid w:val="00665176"/>
    <w:rsid w:val="00666CB7"/>
    <w:rsid w:val="0066702F"/>
    <w:rsid w:val="00674315"/>
    <w:rsid w:val="00674873"/>
    <w:rsid w:val="006748FE"/>
    <w:rsid w:val="0067669C"/>
    <w:rsid w:val="00677749"/>
    <w:rsid w:val="00677DEE"/>
    <w:rsid w:val="006829A1"/>
    <w:rsid w:val="00691BFB"/>
    <w:rsid w:val="00691C52"/>
    <w:rsid w:val="00692031"/>
    <w:rsid w:val="00693628"/>
    <w:rsid w:val="006A1629"/>
    <w:rsid w:val="006A1A31"/>
    <w:rsid w:val="006A4E16"/>
    <w:rsid w:val="006A7F43"/>
    <w:rsid w:val="006A7FBB"/>
    <w:rsid w:val="006B0FFB"/>
    <w:rsid w:val="006B3D14"/>
    <w:rsid w:val="006B66B2"/>
    <w:rsid w:val="006C153D"/>
    <w:rsid w:val="006C20EF"/>
    <w:rsid w:val="006C41D0"/>
    <w:rsid w:val="006D1608"/>
    <w:rsid w:val="006D247C"/>
    <w:rsid w:val="006D7B0A"/>
    <w:rsid w:val="006D7D10"/>
    <w:rsid w:val="006E0D4D"/>
    <w:rsid w:val="006E3601"/>
    <w:rsid w:val="006E3C4D"/>
    <w:rsid w:val="006E6708"/>
    <w:rsid w:val="006E7495"/>
    <w:rsid w:val="00703AAC"/>
    <w:rsid w:val="0070572B"/>
    <w:rsid w:val="0070697B"/>
    <w:rsid w:val="007071F0"/>
    <w:rsid w:val="0070770F"/>
    <w:rsid w:val="00707F0C"/>
    <w:rsid w:val="007109D9"/>
    <w:rsid w:val="00716681"/>
    <w:rsid w:val="00716932"/>
    <w:rsid w:val="00716CF6"/>
    <w:rsid w:val="0071741F"/>
    <w:rsid w:val="0072018C"/>
    <w:rsid w:val="007218B8"/>
    <w:rsid w:val="0072300A"/>
    <w:rsid w:val="00723836"/>
    <w:rsid w:val="00725CD4"/>
    <w:rsid w:val="00726472"/>
    <w:rsid w:val="007271F9"/>
    <w:rsid w:val="00727A10"/>
    <w:rsid w:val="00730968"/>
    <w:rsid w:val="00732DB4"/>
    <w:rsid w:val="00732E29"/>
    <w:rsid w:val="00734A31"/>
    <w:rsid w:val="00737841"/>
    <w:rsid w:val="00740975"/>
    <w:rsid w:val="007409C0"/>
    <w:rsid w:val="00740BCF"/>
    <w:rsid w:val="007412D4"/>
    <w:rsid w:val="00752957"/>
    <w:rsid w:val="00752FD3"/>
    <w:rsid w:val="007561FE"/>
    <w:rsid w:val="007604BC"/>
    <w:rsid w:val="00762531"/>
    <w:rsid w:val="00763957"/>
    <w:rsid w:val="0076539C"/>
    <w:rsid w:val="00766783"/>
    <w:rsid w:val="007669A7"/>
    <w:rsid w:val="007673C2"/>
    <w:rsid w:val="00777D82"/>
    <w:rsid w:val="00780AAC"/>
    <w:rsid w:val="00780ED9"/>
    <w:rsid w:val="007815FE"/>
    <w:rsid w:val="00782E9D"/>
    <w:rsid w:val="00783CE2"/>
    <w:rsid w:val="00785A95"/>
    <w:rsid w:val="00792ADB"/>
    <w:rsid w:val="00795F48"/>
    <w:rsid w:val="00795F54"/>
    <w:rsid w:val="00796E5B"/>
    <w:rsid w:val="00797FD8"/>
    <w:rsid w:val="007A02E2"/>
    <w:rsid w:val="007A2D26"/>
    <w:rsid w:val="007A2D42"/>
    <w:rsid w:val="007A31AB"/>
    <w:rsid w:val="007B118F"/>
    <w:rsid w:val="007B1335"/>
    <w:rsid w:val="007B7F1A"/>
    <w:rsid w:val="007C20AF"/>
    <w:rsid w:val="007C4159"/>
    <w:rsid w:val="007C5095"/>
    <w:rsid w:val="007C5490"/>
    <w:rsid w:val="007C6B8B"/>
    <w:rsid w:val="007D2FC3"/>
    <w:rsid w:val="007D675E"/>
    <w:rsid w:val="007D7E67"/>
    <w:rsid w:val="007E01DE"/>
    <w:rsid w:val="007E130A"/>
    <w:rsid w:val="007E18BC"/>
    <w:rsid w:val="007E39C0"/>
    <w:rsid w:val="007E40EA"/>
    <w:rsid w:val="007E5F06"/>
    <w:rsid w:val="007F050C"/>
    <w:rsid w:val="007F09C1"/>
    <w:rsid w:val="007F16C7"/>
    <w:rsid w:val="007F1B4C"/>
    <w:rsid w:val="0080273B"/>
    <w:rsid w:val="00804968"/>
    <w:rsid w:val="0080706E"/>
    <w:rsid w:val="008074A2"/>
    <w:rsid w:val="0081260A"/>
    <w:rsid w:val="00813B94"/>
    <w:rsid w:val="008142A2"/>
    <w:rsid w:val="00815902"/>
    <w:rsid w:val="00815C6A"/>
    <w:rsid w:val="00821AC0"/>
    <w:rsid w:val="00823943"/>
    <w:rsid w:val="00824C5D"/>
    <w:rsid w:val="00827284"/>
    <w:rsid w:val="008272FE"/>
    <w:rsid w:val="008316FA"/>
    <w:rsid w:val="00832C7E"/>
    <w:rsid w:val="00833039"/>
    <w:rsid w:val="00834BC5"/>
    <w:rsid w:val="00841B2E"/>
    <w:rsid w:val="00842EB5"/>
    <w:rsid w:val="00844D99"/>
    <w:rsid w:val="008464C0"/>
    <w:rsid w:val="00847051"/>
    <w:rsid w:val="00851D25"/>
    <w:rsid w:val="0085515E"/>
    <w:rsid w:val="00855DA0"/>
    <w:rsid w:val="00855F4F"/>
    <w:rsid w:val="00860936"/>
    <w:rsid w:val="00861E50"/>
    <w:rsid w:val="00864E97"/>
    <w:rsid w:val="00870121"/>
    <w:rsid w:val="0087131E"/>
    <w:rsid w:val="00875014"/>
    <w:rsid w:val="008757A7"/>
    <w:rsid w:val="0087756E"/>
    <w:rsid w:val="00880A5C"/>
    <w:rsid w:val="00880AEE"/>
    <w:rsid w:val="008818F2"/>
    <w:rsid w:val="008824C1"/>
    <w:rsid w:val="008857F1"/>
    <w:rsid w:val="00886739"/>
    <w:rsid w:val="00887EA7"/>
    <w:rsid w:val="00890F95"/>
    <w:rsid w:val="008923B4"/>
    <w:rsid w:val="00894865"/>
    <w:rsid w:val="008955C4"/>
    <w:rsid w:val="00896017"/>
    <w:rsid w:val="008A065F"/>
    <w:rsid w:val="008A10AC"/>
    <w:rsid w:val="008A1410"/>
    <w:rsid w:val="008A1894"/>
    <w:rsid w:val="008A3781"/>
    <w:rsid w:val="008A3BBD"/>
    <w:rsid w:val="008A51D2"/>
    <w:rsid w:val="008B2E59"/>
    <w:rsid w:val="008B317B"/>
    <w:rsid w:val="008B3880"/>
    <w:rsid w:val="008B4D70"/>
    <w:rsid w:val="008B4E18"/>
    <w:rsid w:val="008B5659"/>
    <w:rsid w:val="008B7BA1"/>
    <w:rsid w:val="008C0C43"/>
    <w:rsid w:val="008C12E3"/>
    <w:rsid w:val="008C49EC"/>
    <w:rsid w:val="008C5B54"/>
    <w:rsid w:val="008C7C3E"/>
    <w:rsid w:val="008D4FCB"/>
    <w:rsid w:val="008E00BB"/>
    <w:rsid w:val="008E2893"/>
    <w:rsid w:val="008E467A"/>
    <w:rsid w:val="008E4873"/>
    <w:rsid w:val="008E53D5"/>
    <w:rsid w:val="008E56C1"/>
    <w:rsid w:val="008F0F27"/>
    <w:rsid w:val="008F2662"/>
    <w:rsid w:val="008F3AD0"/>
    <w:rsid w:val="008F6528"/>
    <w:rsid w:val="008F7BF0"/>
    <w:rsid w:val="00900564"/>
    <w:rsid w:val="00903A56"/>
    <w:rsid w:val="009061C6"/>
    <w:rsid w:val="009061FA"/>
    <w:rsid w:val="00906E9A"/>
    <w:rsid w:val="009076F5"/>
    <w:rsid w:val="009105D4"/>
    <w:rsid w:val="009113B7"/>
    <w:rsid w:val="00912BEE"/>
    <w:rsid w:val="009133FC"/>
    <w:rsid w:val="00913475"/>
    <w:rsid w:val="0091389B"/>
    <w:rsid w:val="00913909"/>
    <w:rsid w:val="0091433C"/>
    <w:rsid w:val="009154E3"/>
    <w:rsid w:val="009161D0"/>
    <w:rsid w:val="00916F00"/>
    <w:rsid w:val="00920F9B"/>
    <w:rsid w:val="00922223"/>
    <w:rsid w:val="00924D11"/>
    <w:rsid w:val="00925385"/>
    <w:rsid w:val="00930875"/>
    <w:rsid w:val="0093354A"/>
    <w:rsid w:val="00934505"/>
    <w:rsid w:val="00935A94"/>
    <w:rsid w:val="00940639"/>
    <w:rsid w:val="00940967"/>
    <w:rsid w:val="00940D09"/>
    <w:rsid w:val="00941D0E"/>
    <w:rsid w:val="00941EAE"/>
    <w:rsid w:val="0094264D"/>
    <w:rsid w:val="00942DF4"/>
    <w:rsid w:val="009444E0"/>
    <w:rsid w:val="00951554"/>
    <w:rsid w:val="00951797"/>
    <w:rsid w:val="00952675"/>
    <w:rsid w:val="0095635A"/>
    <w:rsid w:val="009563F3"/>
    <w:rsid w:val="0096407C"/>
    <w:rsid w:val="00973410"/>
    <w:rsid w:val="009812BE"/>
    <w:rsid w:val="00981982"/>
    <w:rsid w:val="0098691D"/>
    <w:rsid w:val="00986F31"/>
    <w:rsid w:val="00990859"/>
    <w:rsid w:val="009912F3"/>
    <w:rsid w:val="0099510B"/>
    <w:rsid w:val="00996E05"/>
    <w:rsid w:val="009978C3"/>
    <w:rsid w:val="009A094E"/>
    <w:rsid w:val="009A0D9B"/>
    <w:rsid w:val="009A1FC5"/>
    <w:rsid w:val="009A2105"/>
    <w:rsid w:val="009A28B3"/>
    <w:rsid w:val="009A3D1D"/>
    <w:rsid w:val="009A5223"/>
    <w:rsid w:val="009A5AEF"/>
    <w:rsid w:val="009A6D94"/>
    <w:rsid w:val="009A7459"/>
    <w:rsid w:val="009B7B58"/>
    <w:rsid w:val="009C0594"/>
    <w:rsid w:val="009C0FCD"/>
    <w:rsid w:val="009C1DCE"/>
    <w:rsid w:val="009C1F42"/>
    <w:rsid w:val="009C28FB"/>
    <w:rsid w:val="009C3827"/>
    <w:rsid w:val="009C40B7"/>
    <w:rsid w:val="009D1242"/>
    <w:rsid w:val="009D2991"/>
    <w:rsid w:val="009D2B7B"/>
    <w:rsid w:val="009D4FB7"/>
    <w:rsid w:val="009D5065"/>
    <w:rsid w:val="009E110E"/>
    <w:rsid w:val="009E14A2"/>
    <w:rsid w:val="009E2AD9"/>
    <w:rsid w:val="009E5FB0"/>
    <w:rsid w:val="009E7867"/>
    <w:rsid w:val="009F0B51"/>
    <w:rsid w:val="009F2463"/>
    <w:rsid w:val="009F4241"/>
    <w:rsid w:val="009F4DB1"/>
    <w:rsid w:val="009F718D"/>
    <w:rsid w:val="009F7DF6"/>
    <w:rsid w:val="00A00603"/>
    <w:rsid w:val="00A01F84"/>
    <w:rsid w:val="00A025D5"/>
    <w:rsid w:val="00A0403F"/>
    <w:rsid w:val="00A04D8E"/>
    <w:rsid w:val="00A142CB"/>
    <w:rsid w:val="00A17704"/>
    <w:rsid w:val="00A246E9"/>
    <w:rsid w:val="00A32DAF"/>
    <w:rsid w:val="00A3301C"/>
    <w:rsid w:val="00A3375E"/>
    <w:rsid w:val="00A40425"/>
    <w:rsid w:val="00A4103A"/>
    <w:rsid w:val="00A4198B"/>
    <w:rsid w:val="00A43CC1"/>
    <w:rsid w:val="00A4633A"/>
    <w:rsid w:val="00A538C6"/>
    <w:rsid w:val="00A54D7A"/>
    <w:rsid w:val="00A55008"/>
    <w:rsid w:val="00A552E3"/>
    <w:rsid w:val="00A5600D"/>
    <w:rsid w:val="00A57792"/>
    <w:rsid w:val="00A63CB8"/>
    <w:rsid w:val="00A651D7"/>
    <w:rsid w:val="00A656E6"/>
    <w:rsid w:val="00A70A8B"/>
    <w:rsid w:val="00A726D2"/>
    <w:rsid w:val="00A740B7"/>
    <w:rsid w:val="00A75463"/>
    <w:rsid w:val="00A770F4"/>
    <w:rsid w:val="00A847BF"/>
    <w:rsid w:val="00A84E64"/>
    <w:rsid w:val="00A871D3"/>
    <w:rsid w:val="00A92E57"/>
    <w:rsid w:val="00A945A9"/>
    <w:rsid w:val="00A962AF"/>
    <w:rsid w:val="00AA01D4"/>
    <w:rsid w:val="00AA1253"/>
    <w:rsid w:val="00AA1666"/>
    <w:rsid w:val="00AA2366"/>
    <w:rsid w:val="00AA2FE9"/>
    <w:rsid w:val="00AA3E09"/>
    <w:rsid w:val="00AA5A7C"/>
    <w:rsid w:val="00AA7351"/>
    <w:rsid w:val="00AB10E0"/>
    <w:rsid w:val="00AB40DB"/>
    <w:rsid w:val="00AB5ECC"/>
    <w:rsid w:val="00AC4E9B"/>
    <w:rsid w:val="00AC51E1"/>
    <w:rsid w:val="00AD078B"/>
    <w:rsid w:val="00AD3734"/>
    <w:rsid w:val="00AD3768"/>
    <w:rsid w:val="00AD5567"/>
    <w:rsid w:val="00AE1DCD"/>
    <w:rsid w:val="00AE30E7"/>
    <w:rsid w:val="00AE3544"/>
    <w:rsid w:val="00AF0475"/>
    <w:rsid w:val="00AF233B"/>
    <w:rsid w:val="00AF648B"/>
    <w:rsid w:val="00AF6AFF"/>
    <w:rsid w:val="00AF6CFF"/>
    <w:rsid w:val="00AF6FBC"/>
    <w:rsid w:val="00B017C6"/>
    <w:rsid w:val="00B0237B"/>
    <w:rsid w:val="00B04556"/>
    <w:rsid w:val="00B05685"/>
    <w:rsid w:val="00B07FBE"/>
    <w:rsid w:val="00B109B0"/>
    <w:rsid w:val="00B10ECB"/>
    <w:rsid w:val="00B12BD8"/>
    <w:rsid w:val="00B17D19"/>
    <w:rsid w:val="00B210E4"/>
    <w:rsid w:val="00B21C01"/>
    <w:rsid w:val="00B2357F"/>
    <w:rsid w:val="00B2466A"/>
    <w:rsid w:val="00B24868"/>
    <w:rsid w:val="00B260C1"/>
    <w:rsid w:val="00B33787"/>
    <w:rsid w:val="00B360ED"/>
    <w:rsid w:val="00B41B06"/>
    <w:rsid w:val="00B43C56"/>
    <w:rsid w:val="00B44277"/>
    <w:rsid w:val="00B50798"/>
    <w:rsid w:val="00B513EA"/>
    <w:rsid w:val="00B52391"/>
    <w:rsid w:val="00B5352C"/>
    <w:rsid w:val="00B5592F"/>
    <w:rsid w:val="00B55C79"/>
    <w:rsid w:val="00B5644A"/>
    <w:rsid w:val="00B56550"/>
    <w:rsid w:val="00B573EC"/>
    <w:rsid w:val="00B57D3C"/>
    <w:rsid w:val="00B61296"/>
    <w:rsid w:val="00B643C1"/>
    <w:rsid w:val="00B65240"/>
    <w:rsid w:val="00B66747"/>
    <w:rsid w:val="00B67ACA"/>
    <w:rsid w:val="00B70799"/>
    <w:rsid w:val="00B71FBB"/>
    <w:rsid w:val="00B7539F"/>
    <w:rsid w:val="00B807D2"/>
    <w:rsid w:val="00B826B1"/>
    <w:rsid w:val="00B8368F"/>
    <w:rsid w:val="00B86023"/>
    <w:rsid w:val="00B87FC4"/>
    <w:rsid w:val="00B948A6"/>
    <w:rsid w:val="00B969C7"/>
    <w:rsid w:val="00B97805"/>
    <w:rsid w:val="00BA2960"/>
    <w:rsid w:val="00BA3745"/>
    <w:rsid w:val="00BA5C25"/>
    <w:rsid w:val="00BB1589"/>
    <w:rsid w:val="00BB23CF"/>
    <w:rsid w:val="00BB3B89"/>
    <w:rsid w:val="00BB4669"/>
    <w:rsid w:val="00BB6718"/>
    <w:rsid w:val="00BC363C"/>
    <w:rsid w:val="00BC5464"/>
    <w:rsid w:val="00BD2436"/>
    <w:rsid w:val="00BD2793"/>
    <w:rsid w:val="00BD387A"/>
    <w:rsid w:val="00BE01AE"/>
    <w:rsid w:val="00BE08A2"/>
    <w:rsid w:val="00BE11EA"/>
    <w:rsid w:val="00BE185F"/>
    <w:rsid w:val="00BE1FAE"/>
    <w:rsid w:val="00BE26C9"/>
    <w:rsid w:val="00BE6FC0"/>
    <w:rsid w:val="00BF14B3"/>
    <w:rsid w:val="00BF3245"/>
    <w:rsid w:val="00BF423C"/>
    <w:rsid w:val="00BF630A"/>
    <w:rsid w:val="00BF700A"/>
    <w:rsid w:val="00C02226"/>
    <w:rsid w:val="00C06AB9"/>
    <w:rsid w:val="00C06FB7"/>
    <w:rsid w:val="00C117F0"/>
    <w:rsid w:val="00C124F1"/>
    <w:rsid w:val="00C12FF4"/>
    <w:rsid w:val="00C1621C"/>
    <w:rsid w:val="00C1689A"/>
    <w:rsid w:val="00C17187"/>
    <w:rsid w:val="00C2016F"/>
    <w:rsid w:val="00C22574"/>
    <w:rsid w:val="00C22628"/>
    <w:rsid w:val="00C23800"/>
    <w:rsid w:val="00C23FC2"/>
    <w:rsid w:val="00C31E18"/>
    <w:rsid w:val="00C32373"/>
    <w:rsid w:val="00C32609"/>
    <w:rsid w:val="00C3518D"/>
    <w:rsid w:val="00C404C7"/>
    <w:rsid w:val="00C421A8"/>
    <w:rsid w:val="00C42E71"/>
    <w:rsid w:val="00C43CFA"/>
    <w:rsid w:val="00C44E51"/>
    <w:rsid w:val="00C46364"/>
    <w:rsid w:val="00C469B0"/>
    <w:rsid w:val="00C46FF9"/>
    <w:rsid w:val="00C47CC1"/>
    <w:rsid w:val="00C5099A"/>
    <w:rsid w:val="00C51C29"/>
    <w:rsid w:val="00C51D0C"/>
    <w:rsid w:val="00C52081"/>
    <w:rsid w:val="00C52A5E"/>
    <w:rsid w:val="00C546A3"/>
    <w:rsid w:val="00C56794"/>
    <w:rsid w:val="00C62CD2"/>
    <w:rsid w:val="00C65CD0"/>
    <w:rsid w:val="00C65D3F"/>
    <w:rsid w:val="00C711AB"/>
    <w:rsid w:val="00C74DAA"/>
    <w:rsid w:val="00C76BCE"/>
    <w:rsid w:val="00C80EF8"/>
    <w:rsid w:val="00C8145C"/>
    <w:rsid w:val="00C86277"/>
    <w:rsid w:val="00C8638B"/>
    <w:rsid w:val="00C8664A"/>
    <w:rsid w:val="00C90307"/>
    <w:rsid w:val="00C916C0"/>
    <w:rsid w:val="00C931A6"/>
    <w:rsid w:val="00C93628"/>
    <w:rsid w:val="00C93F16"/>
    <w:rsid w:val="00C94455"/>
    <w:rsid w:val="00C944B5"/>
    <w:rsid w:val="00C96171"/>
    <w:rsid w:val="00CA0479"/>
    <w:rsid w:val="00CA2ED8"/>
    <w:rsid w:val="00CA7AB3"/>
    <w:rsid w:val="00CB02C0"/>
    <w:rsid w:val="00CB5E63"/>
    <w:rsid w:val="00CB7950"/>
    <w:rsid w:val="00CC0895"/>
    <w:rsid w:val="00CC120C"/>
    <w:rsid w:val="00CC308D"/>
    <w:rsid w:val="00CC3321"/>
    <w:rsid w:val="00CC3B99"/>
    <w:rsid w:val="00CC5D10"/>
    <w:rsid w:val="00CC7905"/>
    <w:rsid w:val="00CD1391"/>
    <w:rsid w:val="00CD204B"/>
    <w:rsid w:val="00CD3CD7"/>
    <w:rsid w:val="00CD49F1"/>
    <w:rsid w:val="00CD78E5"/>
    <w:rsid w:val="00CE0E0D"/>
    <w:rsid w:val="00CE2C51"/>
    <w:rsid w:val="00CE31AB"/>
    <w:rsid w:val="00CF001E"/>
    <w:rsid w:val="00CF09D0"/>
    <w:rsid w:val="00CF1BF4"/>
    <w:rsid w:val="00CF2730"/>
    <w:rsid w:val="00CF3405"/>
    <w:rsid w:val="00CF5E45"/>
    <w:rsid w:val="00CF65F8"/>
    <w:rsid w:val="00CF6D7C"/>
    <w:rsid w:val="00CF71B9"/>
    <w:rsid w:val="00CF7480"/>
    <w:rsid w:val="00D021C5"/>
    <w:rsid w:val="00D045AB"/>
    <w:rsid w:val="00D0467C"/>
    <w:rsid w:val="00D0645F"/>
    <w:rsid w:val="00D16C74"/>
    <w:rsid w:val="00D20E5D"/>
    <w:rsid w:val="00D241AA"/>
    <w:rsid w:val="00D24700"/>
    <w:rsid w:val="00D24AD3"/>
    <w:rsid w:val="00D27106"/>
    <w:rsid w:val="00D30AE4"/>
    <w:rsid w:val="00D31465"/>
    <w:rsid w:val="00D330EF"/>
    <w:rsid w:val="00D3638A"/>
    <w:rsid w:val="00D375E1"/>
    <w:rsid w:val="00D41ABA"/>
    <w:rsid w:val="00D42109"/>
    <w:rsid w:val="00D43574"/>
    <w:rsid w:val="00D435E0"/>
    <w:rsid w:val="00D4404D"/>
    <w:rsid w:val="00D45B46"/>
    <w:rsid w:val="00D46344"/>
    <w:rsid w:val="00D53422"/>
    <w:rsid w:val="00D54766"/>
    <w:rsid w:val="00D55339"/>
    <w:rsid w:val="00D611B3"/>
    <w:rsid w:val="00D63B8B"/>
    <w:rsid w:val="00D67525"/>
    <w:rsid w:val="00D71323"/>
    <w:rsid w:val="00D73AA1"/>
    <w:rsid w:val="00D76412"/>
    <w:rsid w:val="00D76E7E"/>
    <w:rsid w:val="00D77C44"/>
    <w:rsid w:val="00D811AB"/>
    <w:rsid w:val="00D8215D"/>
    <w:rsid w:val="00D9408A"/>
    <w:rsid w:val="00D9532F"/>
    <w:rsid w:val="00D95D38"/>
    <w:rsid w:val="00D96D6A"/>
    <w:rsid w:val="00D96F56"/>
    <w:rsid w:val="00D97B58"/>
    <w:rsid w:val="00DA01A8"/>
    <w:rsid w:val="00DA14B0"/>
    <w:rsid w:val="00DA155B"/>
    <w:rsid w:val="00DB144C"/>
    <w:rsid w:val="00DB256B"/>
    <w:rsid w:val="00DC03D8"/>
    <w:rsid w:val="00DC55BF"/>
    <w:rsid w:val="00DC613F"/>
    <w:rsid w:val="00DC665C"/>
    <w:rsid w:val="00DC6BC4"/>
    <w:rsid w:val="00DD03F8"/>
    <w:rsid w:val="00DD0B68"/>
    <w:rsid w:val="00DD2900"/>
    <w:rsid w:val="00DD3E00"/>
    <w:rsid w:val="00DD3E2C"/>
    <w:rsid w:val="00DD4837"/>
    <w:rsid w:val="00DD4F32"/>
    <w:rsid w:val="00DE2188"/>
    <w:rsid w:val="00DE6199"/>
    <w:rsid w:val="00DF1462"/>
    <w:rsid w:val="00DF181C"/>
    <w:rsid w:val="00DF2702"/>
    <w:rsid w:val="00DF5EE6"/>
    <w:rsid w:val="00E021C2"/>
    <w:rsid w:val="00E04545"/>
    <w:rsid w:val="00E04EA7"/>
    <w:rsid w:val="00E116E3"/>
    <w:rsid w:val="00E1356F"/>
    <w:rsid w:val="00E13E27"/>
    <w:rsid w:val="00E21629"/>
    <w:rsid w:val="00E22993"/>
    <w:rsid w:val="00E26398"/>
    <w:rsid w:val="00E27669"/>
    <w:rsid w:val="00E30568"/>
    <w:rsid w:val="00E31A59"/>
    <w:rsid w:val="00E32049"/>
    <w:rsid w:val="00E32E65"/>
    <w:rsid w:val="00E34B0B"/>
    <w:rsid w:val="00E34C13"/>
    <w:rsid w:val="00E35082"/>
    <w:rsid w:val="00E35805"/>
    <w:rsid w:val="00E40DF3"/>
    <w:rsid w:val="00E40E5F"/>
    <w:rsid w:val="00E42D54"/>
    <w:rsid w:val="00E43F43"/>
    <w:rsid w:val="00E442FC"/>
    <w:rsid w:val="00E4794A"/>
    <w:rsid w:val="00E47F99"/>
    <w:rsid w:val="00E525A0"/>
    <w:rsid w:val="00E52911"/>
    <w:rsid w:val="00E53036"/>
    <w:rsid w:val="00E536F5"/>
    <w:rsid w:val="00E53FB2"/>
    <w:rsid w:val="00E574BB"/>
    <w:rsid w:val="00E62641"/>
    <w:rsid w:val="00E62ADB"/>
    <w:rsid w:val="00E63709"/>
    <w:rsid w:val="00E65CCF"/>
    <w:rsid w:val="00E65DCF"/>
    <w:rsid w:val="00E67808"/>
    <w:rsid w:val="00E67C02"/>
    <w:rsid w:val="00E7489A"/>
    <w:rsid w:val="00E76127"/>
    <w:rsid w:val="00E77DD8"/>
    <w:rsid w:val="00E82316"/>
    <w:rsid w:val="00E87BDF"/>
    <w:rsid w:val="00E904B5"/>
    <w:rsid w:val="00E92266"/>
    <w:rsid w:val="00E935F1"/>
    <w:rsid w:val="00E93878"/>
    <w:rsid w:val="00E93FCD"/>
    <w:rsid w:val="00E943C2"/>
    <w:rsid w:val="00E972BC"/>
    <w:rsid w:val="00EA0228"/>
    <w:rsid w:val="00EA0A77"/>
    <w:rsid w:val="00EA224F"/>
    <w:rsid w:val="00EA3203"/>
    <w:rsid w:val="00EA3407"/>
    <w:rsid w:val="00EA34D9"/>
    <w:rsid w:val="00EA39C5"/>
    <w:rsid w:val="00EA4A4E"/>
    <w:rsid w:val="00EB726C"/>
    <w:rsid w:val="00EC01CE"/>
    <w:rsid w:val="00EC2097"/>
    <w:rsid w:val="00EC32E9"/>
    <w:rsid w:val="00EC36FC"/>
    <w:rsid w:val="00EC3A65"/>
    <w:rsid w:val="00EC3F6D"/>
    <w:rsid w:val="00EC668F"/>
    <w:rsid w:val="00ED140E"/>
    <w:rsid w:val="00ED156F"/>
    <w:rsid w:val="00ED164E"/>
    <w:rsid w:val="00ED18B6"/>
    <w:rsid w:val="00ED7097"/>
    <w:rsid w:val="00ED70CD"/>
    <w:rsid w:val="00ED7440"/>
    <w:rsid w:val="00ED759F"/>
    <w:rsid w:val="00ED7B12"/>
    <w:rsid w:val="00EE2899"/>
    <w:rsid w:val="00EE37D9"/>
    <w:rsid w:val="00EE613E"/>
    <w:rsid w:val="00EF01E1"/>
    <w:rsid w:val="00EF2854"/>
    <w:rsid w:val="00EF360A"/>
    <w:rsid w:val="00EF4E8F"/>
    <w:rsid w:val="00EF6D02"/>
    <w:rsid w:val="00F00382"/>
    <w:rsid w:val="00F01E1C"/>
    <w:rsid w:val="00F02336"/>
    <w:rsid w:val="00F061E0"/>
    <w:rsid w:val="00F07323"/>
    <w:rsid w:val="00F074A3"/>
    <w:rsid w:val="00F13EAB"/>
    <w:rsid w:val="00F153FC"/>
    <w:rsid w:val="00F25BC6"/>
    <w:rsid w:val="00F26F25"/>
    <w:rsid w:val="00F30303"/>
    <w:rsid w:val="00F3167A"/>
    <w:rsid w:val="00F327B2"/>
    <w:rsid w:val="00F3523A"/>
    <w:rsid w:val="00F4000A"/>
    <w:rsid w:val="00F42F4A"/>
    <w:rsid w:val="00F46B6E"/>
    <w:rsid w:val="00F47DD1"/>
    <w:rsid w:val="00F52872"/>
    <w:rsid w:val="00F52EC5"/>
    <w:rsid w:val="00F53582"/>
    <w:rsid w:val="00F535FD"/>
    <w:rsid w:val="00F539B5"/>
    <w:rsid w:val="00F53E82"/>
    <w:rsid w:val="00F60F46"/>
    <w:rsid w:val="00F625B9"/>
    <w:rsid w:val="00F62A10"/>
    <w:rsid w:val="00F62EB2"/>
    <w:rsid w:val="00F63220"/>
    <w:rsid w:val="00F6717E"/>
    <w:rsid w:val="00F71F59"/>
    <w:rsid w:val="00F75C39"/>
    <w:rsid w:val="00F83F74"/>
    <w:rsid w:val="00F85F5B"/>
    <w:rsid w:val="00F86972"/>
    <w:rsid w:val="00F87ACF"/>
    <w:rsid w:val="00F87D39"/>
    <w:rsid w:val="00F90A44"/>
    <w:rsid w:val="00F9148A"/>
    <w:rsid w:val="00F93A34"/>
    <w:rsid w:val="00F945B1"/>
    <w:rsid w:val="00F94869"/>
    <w:rsid w:val="00F9683A"/>
    <w:rsid w:val="00F97C14"/>
    <w:rsid w:val="00FB0611"/>
    <w:rsid w:val="00FB10EE"/>
    <w:rsid w:val="00FB4EF5"/>
    <w:rsid w:val="00FB5A9A"/>
    <w:rsid w:val="00FC0EF9"/>
    <w:rsid w:val="00FC1612"/>
    <w:rsid w:val="00FC1DE2"/>
    <w:rsid w:val="00FC244D"/>
    <w:rsid w:val="00FC3438"/>
    <w:rsid w:val="00FC4FBF"/>
    <w:rsid w:val="00FC5EE2"/>
    <w:rsid w:val="00FC5F5D"/>
    <w:rsid w:val="00FC67F5"/>
    <w:rsid w:val="00FD0A58"/>
    <w:rsid w:val="00FD1537"/>
    <w:rsid w:val="00FD65EA"/>
    <w:rsid w:val="00FD72EE"/>
    <w:rsid w:val="00FD78A3"/>
    <w:rsid w:val="00FE03E2"/>
    <w:rsid w:val="00FE06BA"/>
    <w:rsid w:val="00FE34EF"/>
    <w:rsid w:val="00FE6CFF"/>
    <w:rsid w:val="00FF23F5"/>
    <w:rsid w:val="00FF37E8"/>
    <w:rsid w:val="00FF6740"/>
    <w:rsid w:val="00FF7367"/>
    <w:rsid w:val="00FF742D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4E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96E5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aliases w:val="Bullets,list1,b1,List Paragraph Char Char,Number_1,Normal Sentence,ListPar1,new,SGLText List Paragraph,List Paragraph2,List Paragraph11,List Paragraph21,lp1,Indented Paragraph,Bullet 1,Use Case List Paragraph,Bullet for no #'s,B1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D241AA"/>
    <w:rPr>
      <w:rFonts w:ascii="Calibri" w:eastAsia="Calibri" w:hAnsi="Calibr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D241AA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aliases w:val="Bullets Char,list1 Char,b1 Char,List Paragraph Char Char Char,Number_1 Char,Normal Sentence Char,ListPar1 Char,new Char,SGLText List Paragraph Char,List Paragraph2 Char,List Paragraph11 Char,List Paragraph21 Char,lp1 Char,B1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uiPriority w:val="10"/>
    <w:qFormat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character" w:customStyle="1" w:styleId="CharAttribute7">
    <w:name w:val="CharAttribute7"/>
    <w:rsid w:val="009C40B7"/>
    <w:rPr>
      <w:rFonts w:ascii="Arial" w:eastAsia="Times New Roman"/>
      <w:sz w:val="22"/>
    </w:rPr>
  </w:style>
  <w:style w:type="paragraph" w:customStyle="1" w:styleId="ParaAttribute8">
    <w:name w:val="ParaAttribute8"/>
    <w:rsid w:val="009C40B7"/>
    <w:pPr>
      <w:tabs>
        <w:tab w:val="left" w:pos="-1440"/>
        <w:tab w:val="left" w:pos="-720"/>
        <w:tab w:val="left" w:pos="3600"/>
        <w:tab w:val="left" w:pos="6480"/>
      </w:tabs>
    </w:pPr>
    <w:rPr>
      <w:rFonts w:eastAsia="Batang"/>
    </w:rPr>
  </w:style>
  <w:style w:type="character" w:customStyle="1" w:styleId="CharAttribute36">
    <w:name w:val="CharAttribute36"/>
    <w:rsid w:val="009C40B7"/>
    <w:rPr>
      <w:rFonts w:ascii="Arial" w:eastAsia="Times New Roman"/>
      <w:b/>
      <w:sz w:val="22"/>
    </w:rPr>
  </w:style>
  <w:style w:type="character" w:customStyle="1" w:styleId="CharAttribute39">
    <w:name w:val="CharAttribute39"/>
    <w:rsid w:val="009C40B7"/>
    <w:rPr>
      <w:rFonts w:ascii="Helvetica" w:eastAsia="Times New Roman"/>
      <w:color w:val="333333"/>
      <w:sz w:val="21"/>
    </w:rPr>
  </w:style>
  <w:style w:type="character" w:customStyle="1" w:styleId="CharAttribute19">
    <w:name w:val="CharAttribute19"/>
    <w:rsid w:val="009C40B7"/>
    <w:rPr>
      <w:rFonts w:ascii="Arial,Times New Roman" w:eastAsia="Arial,Times New Roman"/>
      <w:sz w:val="22"/>
    </w:rPr>
  </w:style>
  <w:style w:type="character" w:customStyle="1" w:styleId="CharAttribute44">
    <w:name w:val="CharAttribute44"/>
    <w:rsid w:val="009C40B7"/>
    <w:rPr>
      <w:rFonts w:ascii="Arial" w:eastAsia="Times New Roman"/>
      <w:b/>
      <w:i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796E5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table" w:styleId="TableGridLight">
    <w:name w:val="Grid Table Light"/>
    <w:basedOn w:val="TableNormal"/>
    <w:uiPriority w:val="40"/>
    <w:rsid w:val="007271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ormal1">
    <w:name w:val="Normal1"/>
    <w:rsid w:val="000B54F6"/>
    <w:pPr>
      <w:spacing w:after="200" w:line="276" w:lineRule="auto"/>
    </w:pPr>
    <w:rPr>
      <w:rFonts w:ascii="Calibri" w:eastAsia="Calibri" w:hAnsi="Calibri" w:cs="Calibri"/>
      <w:color w:val="000000"/>
      <w:sz w:val="22"/>
    </w:rPr>
  </w:style>
  <w:style w:type="paragraph" w:customStyle="1" w:styleId="NormalwebChar">
    <w:name w:val="Normal(web) Char"/>
    <w:basedOn w:val="Normal"/>
    <w:rsid w:val="000B54F6"/>
    <w:pPr>
      <w:widowControl w:val="0"/>
    </w:pPr>
    <w:rPr>
      <w:rFonts w:ascii="Arial" w:hAnsi="Arial" w:cs="Arial"/>
      <w:b/>
      <w:bCs/>
      <w:noProof/>
      <w:color w:val="0000FF"/>
      <w:sz w:val="22"/>
    </w:rPr>
  </w:style>
  <w:style w:type="paragraph" w:customStyle="1" w:styleId="SectionTitle">
    <w:name w:val="Section Title"/>
    <w:basedOn w:val="Normal"/>
    <w:qFormat/>
    <w:rsid w:val="004A7ED8"/>
    <w:pPr>
      <w:spacing w:after="100"/>
    </w:pPr>
    <w:rPr>
      <w:rFonts w:ascii="Verdana" w:eastAsia="Calibri" w:hAnsi="Verdana"/>
      <w:b/>
      <w:noProof/>
      <w:color w:val="FA6900"/>
      <w:sz w:val="36"/>
      <w:szCs w:val="36"/>
      <w:lang w:val="fr-FR"/>
    </w:rPr>
  </w:style>
  <w:style w:type="paragraph" w:styleId="PlainText">
    <w:name w:val="Plain Text"/>
    <w:basedOn w:val="Normal"/>
    <w:link w:val="PlainTextChar"/>
    <w:uiPriority w:val="99"/>
    <w:unhideWhenUsed/>
    <w:rsid w:val="00440ABB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0ABB"/>
    <w:rPr>
      <w:rFonts w:ascii="Consolas" w:eastAsia="Calibri" w:hAnsi="Consolas"/>
      <w:sz w:val="21"/>
      <w:szCs w:val="21"/>
    </w:rPr>
  </w:style>
  <w:style w:type="character" w:customStyle="1" w:styleId="TimesRomanChar">
    <w:name w:val="Times Roman Char"/>
    <w:link w:val="TimesRoman"/>
    <w:locked/>
    <w:rsid w:val="00440ABB"/>
    <w:rPr>
      <w:color w:val="FFFFFF"/>
      <w:sz w:val="24"/>
      <w:szCs w:val="24"/>
    </w:rPr>
  </w:style>
  <w:style w:type="paragraph" w:customStyle="1" w:styleId="TimesRoman">
    <w:name w:val="Times Roman"/>
    <w:basedOn w:val="Normal"/>
    <w:link w:val="TimesRomanChar"/>
    <w:rsid w:val="00440ABB"/>
    <w:pPr>
      <w:overflowPunct w:val="0"/>
      <w:autoSpaceDE w:val="0"/>
      <w:autoSpaceDN w:val="0"/>
      <w:adjustRightInd w:val="0"/>
    </w:pPr>
    <w:rPr>
      <w:color w:val="FFFFFF"/>
      <w:szCs w:val="24"/>
    </w:rPr>
  </w:style>
  <w:style w:type="paragraph" w:customStyle="1" w:styleId="Achievement">
    <w:name w:val="Achievement"/>
    <w:basedOn w:val="BodyText"/>
    <w:rsid w:val="00440ABB"/>
    <w:pPr>
      <w:spacing w:after="60" w:line="220" w:lineRule="atLeast"/>
      <w:ind w:left="240" w:right="-360" w:hanging="240"/>
    </w:pPr>
    <w:rPr>
      <w:sz w:val="20"/>
    </w:rPr>
  </w:style>
  <w:style w:type="paragraph" w:customStyle="1" w:styleId="ResTableHeading">
    <w:name w:val="ResTableHeading"/>
    <w:basedOn w:val="Normal"/>
    <w:qFormat/>
    <w:rsid w:val="007E5F06"/>
    <w:pPr>
      <w:spacing w:before="60" w:after="60"/>
    </w:pPr>
    <w:rPr>
      <w:rFonts w:ascii="Arial" w:hAnsi="Arial"/>
      <w:b/>
      <w:sz w:val="18"/>
    </w:rPr>
  </w:style>
  <w:style w:type="paragraph" w:customStyle="1" w:styleId="ResH2">
    <w:name w:val="ResH2"/>
    <w:basedOn w:val="Normal"/>
    <w:next w:val="Normal"/>
    <w:qFormat/>
    <w:rsid w:val="007E5F06"/>
    <w:pPr>
      <w:tabs>
        <w:tab w:val="right" w:pos="10800"/>
      </w:tabs>
      <w:spacing w:before="240" w:after="60"/>
    </w:pPr>
    <w:rPr>
      <w:rFonts w:ascii="Arial" w:hAnsi="Arial"/>
      <w:b/>
      <w:sz w:val="20"/>
    </w:rPr>
  </w:style>
  <w:style w:type="paragraph" w:customStyle="1" w:styleId="ResTableBullet">
    <w:name w:val="ResTableBullet"/>
    <w:qFormat/>
    <w:rsid w:val="007E5F06"/>
    <w:pPr>
      <w:numPr>
        <w:numId w:val="12"/>
      </w:numPr>
      <w:tabs>
        <w:tab w:val="left" w:pos="187"/>
      </w:tabs>
      <w:spacing w:after="20"/>
      <w:ind w:left="187" w:hanging="187"/>
    </w:pPr>
    <w:rPr>
      <w:rFonts w:ascii="Arial" w:hAnsi="Arial"/>
      <w:sz w:val="18"/>
    </w:rPr>
  </w:style>
  <w:style w:type="paragraph" w:customStyle="1" w:styleId="ResAgency">
    <w:name w:val="Res Agency"/>
    <w:basedOn w:val="Normal"/>
    <w:rsid w:val="004C410B"/>
    <w:pPr>
      <w:tabs>
        <w:tab w:val="right" w:pos="9360"/>
      </w:tabs>
      <w:suppressAutoHyphens/>
    </w:pPr>
    <w:rPr>
      <w:rFonts w:ascii="Arial Narrow" w:hAnsi="Arial Narrow" w:cs="Calibri"/>
      <w:i/>
      <w:color w:val="404040"/>
      <w:lang w:eastAsia="ar-SA"/>
    </w:rPr>
  </w:style>
  <w:style w:type="paragraph" w:customStyle="1" w:styleId="BulletsSs">
    <w:name w:val="Bullets Ss"/>
    <w:rsid w:val="007409C0"/>
    <w:pPr>
      <w:tabs>
        <w:tab w:val="num" w:pos="-360"/>
      </w:tabs>
      <w:suppressAutoHyphens/>
      <w:ind w:left="360" w:hanging="360"/>
    </w:pPr>
    <w:rPr>
      <w:rFonts w:ascii="Garamond" w:hAnsi="Garamond" w:cs="Calibri"/>
      <w:sz w:val="24"/>
      <w:szCs w:val="24"/>
      <w:lang w:eastAsia="ar-SA"/>
    </w:rPr>
  </w:style>
  <w:style w:type="paragraph" w:customStyle="1" w:styleId="ITSBullet1">
    <w:name w:val="ITS_Bullet 1"/>
    <w:basedOn w:val="BulletsSs"/>
    <w:next w:val="Normal"/>
    <w:rsid w:val="007409C0"/>
    <w:rPr>
      <w:rFonts w:ascii="Arial Narrow" w:hAnsi="Arial Narrow"/>
    </w:rPr>
  </w:style>
  <w:style w:type="paragraph" w:customStyle="1" w:styleId="Standard">
    <w:name w:val="Standard"/>
    <w:rsid w:val="00181F2D"/>
    <w:pPr>
      <w:widowControl w:val="0"/>
      <w:suppressAutoHyphens/>
      <w:textAlignment w:val="baseline"/>
    </w:pPr>
    <w:rPr>
      <w:rFonts w:eastAsia="SimSun"/>
      <w:kern w:val="1"/>
      <w:sz w:val="24"/>
      <w:szCs w:val="24"/>
      <w:lang w:eastAsia="hi-IN" w:bidi="hi-IN"/>
    </w:rPr>
  </w:style>
  <w:style w:type="character" w:customStyle="1" w:styleId="txtempstyle">
    <w:name w:val="txtempstyle"/>
    <w:rsid w:val="00181F2D"/>
    <w:rPr>
      <w:rFonts w:cs="Times New Roman"/>
    </w:rPr>
  </w:style>
  <w:style w:type="character" w:customStyle="1" w:styleId="apple-style-span">
    <w:name w:val="apple-style-span"/>
    <w:rsid w:val="00181F2D"/>
    <w:rPr>
      <w:rFonts w:cs="Times New Roman"/>
    </w:rPr>
  </w:style>
  <w:style w:type="character" w:customStyle="1" w:styleId="apple002dstyle002dspanchar">
    <w:name w:val="apple_002dstyle_002dspan__char"/>
    <w:basedOn w:val="DefaultParagraphFont"/>
    <w:rsid w:val="00181F2D"/>
  </w:style>
  <w:style w:type="paragraph" w:customStyle="1" w:styleId="Normalverdana">
    <w:name w:val="Normal + verdana"/>
    <w:basedOn w:val="BlockText"/>
    <w:link w:val="NormalverdanaChar"/>
    <w:rsid w:val="000C1F3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overflowPunct w:val="0"/>
      <w:autoSpaceDE w:val="0"/>
      <w:autoSpaceDN w:val="0"/>
      <w:adjustRightInd w:val="0"/>
      <w:ind w:left="720" w:right="0" w:hanging="360"/>
      <w:textAlignment w:val="baseline"/>
    </w:pPr>
    <w:rPr>
      <w:rFonts w:ascii="Verdana" w:eastAsia="Times New Roman" w:hAnsi="Verdana" w:cs="Times New Roman"/>
      <w:i w:val="0"/>
      <w:iCs w:val="0"/>
      <w:color w:val="auto"/>
      <w:sz w:val="22"/>
      <w:szCs w:val="22"/>
    </w:rPr>
  </w:style>
  <w:style w:type="character" w:customStyle="1" w:styleId="NormalverdanaChar">
    <w:name w:val="Normal + verdana Char"/>
    <w:link w:val="Normalverdana"/>
    <w:locked/>
    <w:rsid w:val="000C1F3E"/>
    <w:rPr>
      <w:rFonts w:ascii="Verdana" w:hAnsi="Verdana"/>
      <w:sz w:val="22"/>
      <w:szCs w:val="22"/>
    </w:rPr>
  </w:style>
  <w:style w:type="paragraph" w:customStyle="1" w:styleId="TxBrp5">
    <w:name w:val="TxBr_p5"/>
    <w:basedOn w:val="Normal"/>
    <w:rsid w:val="000C1F3E"/>
    <w:pPr>
      <w:widowControl w:val="0"/>
      <w:tabs>
        <w:tab w:val="left" w:pos="1003"/>
        <w:tab w:val="left" w:pos="1332"/>
      </w:tabs>
      <w:overflowPunct w:val="0"/>
      <w:autoSpaceDE w:val="0"/>
      <w:autoSpaceDN w:val="0"/>
      <w:adjustRightInd w:val="0"/>
      <w:spacing w:line="226" w:lineRule="atLeast"/>
      <w:ind w:left="1332" w:hanging="329"/>
    </w:pPr>
  </w:style>
  <w:style w:type="paragraph" w:styleId="BlockText">
    <w:name w:val="Block Text"/>
    <w:basedOn w:val="Normal"/>
    <w:semiHidden/>
    <w:unhideWhenUsed/>
    <w:rsid w:val="000C1F3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customStyle="1" w:styleId="BodyB">
    <w:name w:val="Body B"/>
    <w:rsid w:val="000C1F3E"/>
    <w:rPr>
      <w:rFonts w:eastAsia="Arial Unicode MS" w:hAnsi="Arial Unicode MS" w:cs="Arial Unicode MS"/>
      <w:color w:val="000000"/>
      <w:sz w:val="24"/>
      <w:szCs w:val="24"/>
      <w:u w:color="000000"/>
    </w:rPr>
  </w:style>
  <w:style w:type="character" w:customStyle="1" w:styleId="divsectionbody">
    <w:name w:val="div_sectionbody"/>
    <w:basedOn w:val="DefaultParagraphFont"/>
    <w:rsid w:val="000C1F3E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0C1F3E"/>
    <w:pPr>
      <w:pBdr>
        <w:left w:val="none" w:sz="0" w:space="2" w:color="auto"/>
        <w:bottom w:val="none" w:sz="0" w:space="3" w:color="auto"/>
      </w:pBdr>
      <w:spacing w:line="240" w:lineRule="atLeast"/>
    </w:pPr>
    <w:rPr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8B4E1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B4E1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B4E18"/>
    <w:rPr>
      <w:sz w:val="16"/>
      <w:szCs w:val="16"/>
    </w:rPr>
  </w:style>
  <w:style w:type="paragraph" w:customStyle="1" w:styleId="p">
    <w:name w:val="p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ulli">
    <w:name w:val="ul_li"/>
    <w:basedOn w:val="Normal"/>
    <w:qFormat/>
    <w:rsid w:val="00C94455"/>
    <w:pPr>
      <w:suppressAutoHyphens/>
      <w:spacing w:line="240" w:lineRule="atLeast"/>
    </w:pPr>
    <w:rPr>
      <w:szCs w:val="24"/>
    </w:rPr>
  </w:style>
  <w:style w:type="character" w:customStyle="1" w:styleId="documentright-box">
    <w:name w:val="document_right-box"/>
    <w:basedOn w:val="DefaultParagraphFont"/>
    <w:rsid w:val="00C94455"/>
  </w:style>
  <w:style w:type="character" w:customStyle="1" w:styleId="Strong1">
    <w:name w:val="Strong1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pan">
    <w:name w:val="span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qFormat/>
    <w:rsid w:val="00C94455"/>
  </w:style>
  <w:style w:type="character" w:customStyle="1" w:styleId="spanjobtitle">
    <w:name w:val="span_jobtitl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character" w:customStyle="1" w:styleId="datesWrapper">
    <w:name w:val="datesWrapper"/>
    <w:basedOn w:val="DefaultParagraphFont"/>
    <w:qFormat/>
    <w:rsid w:val="00C94455"/>
  </w:style>
  <w:style w:type="character" w:customStyle="1" w:styleId="spancompanyname">
    <w:name w:val="span_companynam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paragraph" w:customStyle="1" w:styleId="divdocumentsinglecolumn">
    <w:name w:val="div_document_singlecolumn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spanpaddedline">
    <w:name w:val="span_paddedline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BodyA">
    <w:name w:val="Body A"/>
    <w:rsid w:val="00F42F4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DefaultParagraphFont"/>
    <w:rsid w:val="00D97B58"/>
    <w:rPr>
      <w:outline w:val="0"/>
      <w:color w:val="0563C1"/>
      <w:u w:val="single" w:color="0563C1"/>
      <w:lang w:val="en-US"/>
    </w:rPr>
  </w:style>
  <w:style w:type="paragraph" w:customStyle="1" w:styleId="ColorfulList-Accent12">
    <w:name w:val="Colorful List - Accent 12"/>
    <w:basedOn w:val="Normal"/>
    <w:link w:val="ColorfulList-Accent1Char1"/>
    <w:qFormat/>
    <w:rsid w:val="00500B98"/>
    <w:pPr>
      <w:ind w:left="720"/>
      <w:contextualSpacing/>
    </w:pPr>
    <w:rPr>
      <w:sz w:val="20"/>
    </w:rPr>
  </w:style>
  <w:style w:type="character" w:customStyle="1" w:styleId="ColorfulList-Accent1Char1">
    <w:name w:val="Colorful List - Accent 1 Char1"/>
    <w:link w:val="ColorfulList-Accent12"/>
    <w:locked/>
    <w:rsid w:val="00500B98"/>
  </w:style>
  <w:style w:type="paragraph" w:customStyle="1" w:styleId="Accomplishmentsbullet">
    <w:name w:val="Accomplishments bullet"/>
    <w:basedOn w:val="PlainText"/>
    <w:link w:val="AccomplishmentsbulletChar"/>
    <w:qFormat/>
    <w:rsid w:val="00500B98"/>
    <w:pPr>
      <w:numPr>
        <w:numId w:val="13"/>
      </w:numPr>
      <w:spacing w:before="80"/>
      <w:jc w:val="both"/>
    </w:pPr>
    <w:rPr>
      <w:rFonts w:ascii="Garamond" w:eastAsia="Times New Roman" w:hAnsi="Garamond"/>
    </w:rPr>
  </w:style>
  <w:style w:type="character" w:customStyle="1" w:styleId="AccomplishmentsbulletChar">
    <w:name w:val="Accomplishments bullet Char"/>
    <w:link w:val="Accomplishmentsbullet"/>
    <w:rsid w:val="00500B98"/>
    <w:rPr>
      <w:rFonts w:ascii="Garamond" w:hAnsi="Garamond"/>
      <w:sz w:val="21"/>
      <w:szCs w:val="21"/>
    </w:rPr>
  </w:style>
  <w:style w:type="character" w:customStyle="1" w:styleId="icl-u-textbold">
    <w:name w:val="icl-u-textbold"/>
    <w:rsid w:val="00500B98"/>
  </w:style>
  <w:style w:type="character" w:customStyle="1" w:styleId="TitleChar">
    <w:name w:val="Title Char"/>
    <w:basedOn w:val="DefaultParagraphFont"/>
    <w:link w:val="Title"/>
    <w:rsid w:val="00DC03D8"/>
    <w:rPr>
      <w:rFonts w:ascii="Arial" w:hAnsi="Arial"/>
      <w:b/>
      <w:smallCaps/>
      <w:sz w:val="28"/>
    </w:rPr>
  </w:style>
  <w:style w:type="paragraph" w:styleId="CommentText">
    <w:name w:val="annotation text"/>
    <w:basedOn w:val="Normal"/>
    <w:link w:val="CommentTextChar"/>
    <w:semiHidden/>
    <w:unhideWhenUsed/>
    <w:rsid w:val="00FD65EA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D65E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5EA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5EA"/>
    <w:rPr>
      <w:rFonts w:eastAsia="SimSun"/>
      <w:b/>
      <w:bCs/>
      <w:lang w:eastAsia="zh-CN"/>
    </w:rPr>
  </w:style>
  <w:style w:type="paragraph" w:customStyle="1" w:styleId="p1">
    <w:name w:val="p1"/>
    <w:basedOn w:val="Normal"/>
    <w:rsid w:val="00BD2793"/>
    <w:rPr>
      <w:rFonts w:ascii="Helvetica" w:eastAsiaTheme="minorHAnsi" w:hAnsi="Helvetica"/>
      <w:sz w:val="14"/>
      <w:szCs w:val="1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5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5F"/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styleId="SubtleEmphasis">
    <w:name w:val="Subtle Emphasis"/>
    <w:basedOn w:val="DefaultParagraphFont"/>
    <w:uiPriority w:val="19"/>
    <w:qFormat/>
    <w:rsid w:val="00D96F56"/>
    <w:rPr>
      <w:i/>
      <w:iCs/>
      <w:color w:val="404040" w:themeColor="text1" w:themeTint="BF"/>
    </w:rPr>
  </w:style>
  <w:style w:type="table" w:customStyle="1" w:styleId="ResumeTable">
    <w:name w:val="Resume Table"/>
    <w:basedOn w:val="TableNormal"/>
    <w:uiPriority w:val="99"/>
    <w:rsid w:val="00EF6D02"/>
    <w:pPr>
      <w:spacing w:after="80" w:line="288" w:lineRule="auto"/>
    </w:pPr>
    <w:rPr>
      <w:rFonts w:asciiTheme="minorHAnsi" w:eastAsiaTheme="minorHAnsi" w:hAnsiTheme="minorHAnsi" w:cstheme="minorBidi"/>
      <w:color w:val="595959" w:themeColor="text1" w:themeTint="A6"/>
      <w:lang w:eastAsia="ja-JP"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TextBody">
    <w:name w:val="Text Body"/>
    <w:basedOn w:val="Normal"/>
    <w:rsid w:val="00815902"/>
    <w:pPr>
      <w:widowControl w:val="0"/>
      <w:suppressAutoHyphens/>
      <w:spacing w:line="288" w:lineRule="auto"/>
    </w:pPr>
    <w:rPr>
      <w:rFonts w:ascii="Liberation Serif" w:eastAsia="Droid Sans Fallback" w:hAnsi="Liberation Serif" w:cs="FreeSans"/>
      <w:color w:val="00000A"/>
      <w:szCs w:val="24"/>
      <w:lang w:val="en-IN" w:eastAsia="zh-CN" w:bidi="hi-IN"/>
    </w:rPr>
  </w:style>
  <w:style w:type="paragraph" w:customStyle="1" w:styleId="guru">
    <w:name w:val="guru"/>
    <w:basedOn w:val="Normal"/>
    <w:autoRedefine/>
    <w:qFormat/>
    <w:rsid w:val="008B317B"/>
    <w:pPr>
      <w:numPr>
        <w:numId w:val="14"/>
      </w:numPr>
      <w:shd w:val="clear" w:color="auto" w:fill="FFFFFF"/>
      <w:ind w:left="360" w:right="90"/>
      <w:jc w:val="both"/>
    </w:pPr>
    <w:rPr>
      <w:rFonts w:ascii="Calibri" w:hAnsi="Calibri" w:cs="Calibri"/>
      <w:sz w:val="22"/>
      <w:szCs w:val="22"/>
    </w:rPr>
  </w:style>
  <w:style w:type="character" w:customStyle="1" w:styleId="NoneA">
    <w:name w:val="None A"/>
    <w:rsid w:val="00E42D54"/>
    <w:rPr>
      <w:lang w:val="en-US"/>
    </w:rPr>
  </w:style>
  <w:style w:type="character" w:customStyle="1" w:styleId="divdocumentsectionparagraphWrapper">
    <w:name w:val="div_document_section_paragraphWrapper"/>
    <w:basedOn w:val="DefaultParagraphFont"/>
    <w:rsid w:val="001D2064"/>
  </w:style>
  <w:style w:type="character" w:customStyle="1" w:styleId="jobtitle">
    <w:name w:val="jobtitle"/>
    <w:basedOn w:val="DefaultParagraphFont"/>
    <w:rsid w:val="001D2064"/>
    <w:rPr>
      <w:b/>
      <w:bCs/>
    </w:rPr>
  </w:style>
  <w:style w:type="character" w:customStyle="1" w:styleId="companyname">
    <w:name w:val="companyname"/>
    <w:basedOn w:val="DefaultParagraphFont"/>
    <w:rsid w:val="001D2064"/>
    <w:rPr>
      <w:color w:val="343B40"/>
    </w:rPr>
  </w:style>
  <w:style w:type="paragraph" w:customStyle="1" w:styleId="Normal2">
    <w:name w:val="Normal2"/>
    <w:rsid w:val="00372B0A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87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560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1411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348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yadesa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91E888-BF51-4FA1-8A25-D5AA63E1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2024-02-15T18:34:00Z</dcterms:created>
  <dcterms:modified xsi:type="dcterms:W3CDTF">2024-02-15T18:34:00Z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8c03b32b8d277e5e9e1ef70687eb462d70e5de18281991cfa491b964297e284c</vt:lpwstr>
  </property>
</Properties>
</file>