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D5E8" w14:textId="74A36572" w:rsidR="00AF6AFF" w:rsidRPr="00A56848" w:rsidRDefault="00385C36" w:rsidP="00A56848">
      <w:pPr>
        <w:pStyle w:val="Title"/>
        <w:pBdr>
          <w:bottom w:val="single" w:sz="12" w:space="1" w:color="auto"/>
        </w:pBdr>
        <w:jc w:val="both"/>
        <w:rPr>
          <w:rFonts w:ascii="Calibri" w:hAnsi="Calibri" w:cs="Calibri"/>
          <w:caps/>
          <w:smallCaps w:val="0"/>
          <w:sz w:val="22"/>
          <w:szCs w:val="22"/>
        </w:rPr>
      </w:pPr>
      <w:r w:rsidRPr="00A56848">
        <w:rPr>
          <w:rFonts w:ascii="Calibri" w:hAnsi="Calibri" w:cs="Calibri"/>
          <w:caps/>
          <w:smallCaps w:val="0"/>
          <w:sz w:val="22"/>
          <w:szCs w:val="22"/>
        </w:rPr>
        <w:t>PROFESSIONAL SUMMARY</w:t>
      </w:r>
      <w:r w:rsidR="0070770F" w:rsidRPr="00A56848">
        <w:rPr>
          <w:rFonts w:ascii="Calibri" w:hAnsi="Calibri" w:cs="Calibri"/>
          <w:caps/>
          <w:smallCaps w:val="0"/>
          <w:sz w:val="22"/>
          <w:szCs w:val="22"/>
        </w:rPr>
        <w:t>:</w:t>
      </w:r>
    </w:p>
    <w:p w14:paraId="5DE9D46C" w14:textId="77777777" w:rsidR="00AF6AFF" w:rsidRPr="00A56848" w:rsidRDefault="00AF6AFF" w:rsidP="00A56848">
      <w:pPr>
        <w:pStyle w:val="Title"/>
        <w:jc w:val="both"/>
        <w:rPr>
          <w:rFonts w:ascii="Calibri" w:hAnsi="Calibri" w:cs="Calibri"/>
          <w:caps/>
          <w:smallCaps w:val="0"/>
          <w:sz w:val="22"/>
          <w:szCs w:val="22"/>
        </w:rPr>
      </w:pPr>
    </w:p>
    <w:p w14:paraId="70730254" w14:textId="77777777" w:rsidR="006E3988" w:rsidRPr="00A56848" w:rsidRDefault="006E3988" w:rsidP="00A56848">
      <w:pPr>
        <w:pStyle w:val="NoSpacing"/>
        <w:numPr>
          <w:ilvl w:val="0"/>
          <w:numId w:val="18"/>
        </w:numPr>
        <w:jc w:val="both"/>
        <w:rPr>
          <w:rFonts w:cs="Calibri"/>
        </w:rPr>
      </w:pPr>
      <w:r w:rsidRPr="00A56848">
        <w:rPr>
          <w:rFonts w:cs="Calibri"/>
        </w:rPr>
        <w:t>15+ years of experience in design and development numerous secure web base application in Microsoft technology including ASP.Net MVC Razor, .Net Core, Dapr, C#.NET, VB6, VB.NET, REST API, Microservice, Classic ASP, WCF, Web Services, Dapper, XML, JSON, HTML, JavaScript, jQuery, Bootstrap, Kendo, Angular 4/6/8, React, AJAX, CSS, PL/SQL, MS SQL Server, Oracle, TSQL, SSRS, SSIS, Azure, IIS, Mainframe.</w:t>
      </w:r>
    </w:p>
    <w:p w14:paraId="072D34A0" w14:textId="77777777" w:rsidR="006E3988" w:rsidRPr="00A56848" w:rsidRDefault="006E3988" w:rsidP="00A56848">
      <w:pPr>
        <w:pStyle w:val="NoSpacing"/>
        <w:numPr>
          <w:ilvl w:val="0"/>
          <w:numId w:val="18"/>
        </w:numPr>
        <w:jc w:val="both"/>
        <w:rPr>
          <w:rFonts w:cs="Calibri"/>
        </w:rPr>
      </w:pPr>
      <w:r w:rsidRPr="00A56848">
        <w:rPr>
          <w:rFonts w:cs="Calibri"/>
        </w:rPr>
        <w:t xml:space="preserve">Experience in design, development, coding of Client/Server web base on multi-layer (Data Layer, Business and Presentation Layer) with object-oriented programming (OOP). Experience with Database Design Write/Modify secure stored procedures, Triggers and queries using SQL Server. </w:t>
      </w:r>
    </w:p>
    <w:p w14:paraId="6C488503" w14:textId="77777777" w:rsidR="006E3988" w:rsidRPr="00A56848" w:rsidRDefault="006E3988" w:rsidP="00A56848">
      <w:pPr>
        <w:pStyle w:val="NoSpacing"/>
        <w:numPr>
          <w:ilvl w:val="0"/>
          <w:numId w:val="18"/>
        </w:numPr>
        <w:jc w:val="both"/>
        <w:rPr>
          <w:rFonts w:cs="Calibri"/>
        </w:rPr>
      </w:pPr>
      <w:r w:rsidRPr="00A56848">
        <w:rPr>
          <w:rFonts w:cs="Calibri"/>
        </w:rPr>
        <w:t>Experience in developing applications using Service Oriented Architectures (SOA), .NET Core MVC Razor and Angular 2/6/8, jQuery, AJAX.</w:t>
      </w:r>
    </w:p>
    <w:p w14:paraId="3523A858" w14:textId="77777777" w:rsidR="006E3988" w:rsidRPr="00A56848" w:rsidRDefault="006E3988" w:rsidP="00A56848">
      <w:pPr>
        <w:pStyle w:val="NoSpacing"/>
        <w:numPr>
          <w:ilvl w:val="0"/>
          <w:numId w:val="18"/>
        </w:numPr>
        <w:jc w:val="both"/>
        <w:rPr>
          <w:rFonts w:cs="Calibri"/>
        </w:rPr>
      </w:pPr>
      <w:r w:rsidRPr="00A56848">
        <w:rPr>
          <w:rFonts w:cs="Calibri"/>
        </w:rPr>
        <w:t>Extensive experience on converting application from legacy technology Classic ASP to ASP.Net application.</w:t>
      </w:r>
    </w:p>
    <w:p w14:paraId="33FE134F" w14:textId="77777777" w:rsidR="006E3988" w:rsidRPr="00A56848" w:rsidRDefault="006E3988" w:rsidP="00A56848">
      <w:pPr>
        <w:pStyle w:val="NoSpacing"/>
        <w:numPr>
          <w:ilvl w:val="0"/>
          <w:numId w:val="18"/>
        </w:numPr>
        <w:jc w:val="both"/>
        <w:rPr>
          <w:rFonts w:cs="Calibri"/>
        </w:rPr>
      </w:pPr>
      <w:r w:rsidRPr="00A56848">
        <w:rPr>
          <w:rFonts w:cs="Calibri"/>
        </w:rPr>
        <w:t>Extensive experience in Entity Framework, Dapper ORM and ADO.NET to access data from database. Utilized Services and Factories with dependency injection (DI) in Angular and ASP.NET MVC.</w:t>
      </w:r>
    </w:p>
    <w:p w14:paraId="35378149" w14:textId="77777777" w:rsidR="006E3988" w:rsidRPr="00A56848" w:rsidRDefault="006E3988" w:rsidP="00A56848">
      <w:pPr>
        <w:pStyle w:val="NoSpacing"/>
        <w:numPr>
          <w:ilvl w:val="0"/>
          <w:numId w:val="18"/>
        </w:numPr>
        <w:jc w:val="both"/>
        <w:rPr>
          <w:rFonts w:cs="Calibri"/>
        </w:rPr>
      </w:pPr>
      <w:r w:rsidRPr="00A56848">
        <w:rPr>
          <w:rFonts w:cs="Calibri"/>
        </w:rPr>
        <w:t>Experienced in developing Single Page Application (SPA) by using Angular 6/8.</w:t>
      </w:r>
    </w:p>
    <w:p w14:paraId="2D67A137" w14:textId="77777777" w:rsidR="006E3988" w:rsidRPr="00A56848" w:rsidRDefault="006E3988" w:rsidP="00A56848">
      <w:pPr>
        <w:pStyle w:val="NoSpacing"/>
        <w:numPr>
          <w:ilvl w:val="0"/>
          <w:numId w:val="18"/>
        </w:numPr>
        <w:jc w:val="both"/>
        <w:rPr>
          <w:rFonts w:cs="Calibri"/>
        </w:rPr>
      </w:pPr>
      <w:r w:rsidRPr="00A56848">
        <w:rPr>
          <w:rFonts w:cs="Calibri"/>
        </w:rPr>
        <w:t>Experienced in Azure CI/CD, Releases, Pipelines, Managing branches in all environments.</w:t>
      </w:r>
    </w:p>
    <w:p w14:paraId="7BA090B2" w14:textId="77777777" w:rsidR="006E3988" w:rsidRPr="00A56848" w:rsidRDefault="006E3988" w:rsidP="00A56848">
      <w:pPr>
        <w:pStyle w:val="NoSpacing"/>
        <w:numPr>
          <w:ilvl w:val="0"/>
          <w:numId w:val="18"/>
        </w:numPr>
        <w:jc w:val="both"/>
        <w:rPr>
          <w:rFonts w:cs="Calibri"/>
        </w:rPr>
      </w:pPr>
      <w:r w:rsidRPr="00A56848">
        <w:rPr>
          <w:rFonts w:cs="Calibri"/>
        </w:rPr>
        <w:t>Extensive Agile and Scrum experience.</w:t>
      </w:r>
    </w:p>
    <w:p w14:paraId="59DBF513" w14:textId="77777777" w:rsidR="006E3988" w:rsidRPr="00A56848" w:rsidRDefault="006E3988" w:rsidP="00A56848">
      <w:pPr>
        <w:pStyle w:val="NoSpacing"/>
        <w:numPr>
          <w:ilvl w:val="0"/>
          <w:numId w:val="18"/>
        </w:numPr>
        <w:jc w:val="both"/>
        <w:rPr>
          <w:rFonts w:cs="Calibri"/>
        </w:rPr>
      </w:pPr>
      <w:r w:rsidRPr="00A56848">
        <w:rPr>
          <w:rFonts w:cs="Calibri"/>
        </w:rPr>
        <w:t>Extensive experience in Health, Benefits, Banking, Education sector and Auto industries.   </w:t>
      </w:r>
    </w:p>
    <w:p w14:paraId="239E2245" w14:textId="77777777" w:rsidR="003A734B" w:rsidRPr="00A56848" w:rsidRDefault="003A734B" w:rsidP="00A56848">
      <w:pPr>
        <w:pStyle w:val="NoSpacing"/>
        <w:jc w:val="both"/>
        <w:rPr>
          <w:rFonts w:cs="Calibri"/>
        </w:rPr>
      </w:pPr>
    </w:p>
    <w:p w14:paraId="5A83EA7C" w14:textId="5837D0A6" w:rsidR="00F13EAB" w:rsidRPr="00A56848" w:rsidRDefault="00F13EAB" w:rsidP="00A56848">
      <w:pPr>
        <w:pStyle w:val="Title"/>
        <w:pBdr>
          <w:bottom w:val="single" w:sz="12" w:space="2" w:color="auto"/>
        </w:pBdr>
        <w:jc w:val="both"/>
        <w:rPr>
          <w:rFonts w:ascii="Calibri" w:hAnsi="Calibri" w:cs="Calibri"/>
          <w:caps/>
          <w:smallCaps w:val="0"/>
          <w:sz w:val="22"/>
          <w:szCs w:val="22"/>
        </w:rPr>
      </w:pPr>
      <w:r w:rsidRPr="00A56848">
        <w:rPr>
          <w:rFonts w:ascii="Calibri" w:hAnsi="Calibri" w:cs="Calibri"/>
          <w:caps/>
          <w:smallCaps w:val="0"/>
          <w:sz w:val="22"/>
          <w:szCs w:val="22"/>
        </w:rPr>
        <w:t>Technical Skills:</w:t>
      </w:r>
    </w:p>
    <w:p w14:paraId="11C78019" w14:textId="77777777" w:rsidR="00F13EAB" w:rsidRPr="00A56848" w:rsidRDefault="00F13EAB" w:rsidP="00A56848">
      <w:pPr>
        <w:pStyle w:val="NoSpacing"/>
        <w:jc w:val="both"/>
        <w:rPr>
          <w:rFonts w:cs="Calibri"/>
        </w:rPr>
      </w:pPr>
    </w:p>
    <w:p w14:paraId="22DF49FF" w14:textId="4349417E" w:rsidR="00ED3032" w:rsidRPr="00A56848" w:rsidRDefault="00ED3032" w:rsidP="00A56848">
      <w:pPr>
        <w:pStyle w:val="NoSpacing"/>
        <w:numPr>
          <w:ilvl w:val="0"/>
          <w:numId w:val="19"/>
        </w:numPr>
        <w:jc w:val="both"/>
        <w:rPr>
          <w:rFonts w:cs="Calibri"/>
        </w:rPr>
      </w:pPr>
      <w:r w:rsidRPr="00A56848">
        <w:rPr>
          <w:rFonts w:cs="Calibri"/>
        </w:rPr>
        <w:t>Net Core, ASP.NET, MVC 5 Razor, Dapr .Net SDK, C#, VB.NET, ADO.NET, Dapper, Entity Framework, LINQ, Azure.</w:t>
      </w:r>
    </w:p>
    <w:p w14:paraId="6B268F8E" w14:textId="0067F7D3" w:rsidR="00ED3032" w:rsidRPr="00A56848" w:rsidRDefault="00ED3032" w:rsidP="00A56848">
      <w:pPr>
        <w:pStyle w:val="NoSpacing"/>
        <w:numPr>
          <w:ilvl w:val="0"/>
          <w:numId w:val="19"/>
        </w:numPr>
        <w:jc w:val="both"/>
        <w:rPr>
          <w:rFonts w:cs="Calibri"/>
        </w:rPr>
      </w:pPr>
      <w:r w:rsidRPr="00A56848">
        <w:rPr>
          <w:rFonts w:cs="Calibri"/>
        </w:rPr>
        <w:t>Web API, WCF, Web Service, Swagger, Postman.</w:t>
      </w:r>
    </w:p>
    <w:p w14:paraId="415E2536" w14:textId="2F9B0DE1" w:rsidR="00ED3032" w:rsidRPr="00A56848" w:rsidRDefault="00ED3032" w:rsidP="00A56848">
      <w:pPr>
        <w:pStyle w:val="NoSpacing"/>
        <w:numPr>
          <w:ilvl w:val="0"/>
          <w:numId w:val="19"/>
        </w:numPr>
        <w:jc w:val="both"/>
        <w:rPr>
          <w:rFonts w:cs="Calibri"/>
        </w:rPr>
      </w:pPr>
      <w:r w:rsidRPr="00A56848">
        <w:rPr>
          <w:rFonts w:cs="Calibri"/>
        </w:rPr>
        <w:t>jQuery, Bootstrap, Kendo UI, Angular 4/6, Redux, JavaScript, CSS, HTML</w:t>
      </w:r>
    </w:p>
    <w:p w14:paraId="53C64E60" w14:textId="6A703B5E" w:rsidR="00ED3032" w:rsidRPr="00A56848" w:rsidRDefault="00ED3032" w:rsidP="00A56848">
      <w:pPr>
        <w:pStyle w:val="NoSpacing"/>
        <w:numPr>
          <w:ilvl w:val="0"/>
          <w:numId w:val="19"/>
        </w:numPr>
        <w:jc w:val="both"/>
        <w:rPr>
          <w:rFonts w:cs="Calibri"/>
        </w:rPr>
      </w:pPr>
      <w:r w:rsidRPr="00A56848">
        <w:rPr>
          <w:rFonts w:cs="Calibri"/>
        </w:rPr>
        <w:t>GIT, TFS, Visual Studio, PowerShell, CRM, Windows Servers, XML, JSON, Postman.</w:t>
      </w:r>
    </w:p>
    <w:p w14:paraId="20DB69D5" w14:textId="345640EE" w:rsidR="00F13EAB" w:rsidRPr="00A56848" w:rsidRDefault="00ED3032" w:rsidP="00A56848">
      <w:pPr>
        <w:pStyle w:val="NoSpacing"/>
        <w:numPr>
          <w:ilvl w:val="0"/>
          <w:numId w:val="19"/>
        </w:numPr>
        <w:jc w:val="both"/>
        <w:rPr>
          <w:rFonts w:cs="Calibri"/>
        </w:rPr>
      </w:pPr>
      <w:r w:rsidRPr="00A56848">
        <w:rPr>
          <w:rFonts w:cs="Calibri"/>
        </w:rPr>
        <w:t>TSQL, SQL Server 2016/2017/2019/2022, Oracle.</w:t>
      </w:r>
    </w:p>
    <w:p w14:paraId="44613392" w14:textId="77777777" w:rsidR="00F13EAB" w:rsidRPr="00A56848" w:rsidRDefault="00F13EAB" w:rsidP="00A56848">
      <w:pPr>
        <w:pStyle w:val="NoSpacing"/>
        <w:jc w:val="both"/>
        <w:rPr>
          <w:rFonts w:cs="Calibri"/>
        </w:rPr>
      </w:pPr>
    </w:p>
    <w:p w14:paraId="071844FE" w14:textId="3A15B0E2" w:rsidR="000E0C93" w:rsidRPr="00A56848" w:rsidRDefault="003B169E" w:rsidP="00A56848">
      <w:pPr>
        <w:pStyle w:val="Title"/>
        <w:pBdr>
          <w:bottom w:val="single" w:sz="12" w:space="2" w:color="auto"/>
        </w:pBdr>
        <w:jc w:val="both"/>
        <w:rPr>
          <w:rFonts w:ascii="Calibri" w:hAnsi="Calibri" w:cs="Calibri"/>
          <w:caps/>
          <w:smallCaps w:val="0"/>
          <w:sz w:val="22"/>
          <w:szCs w:val="22"/>
        </w:rPr>
      </w:pPr>
      <w:r w:rsidRPr="00A56848">
        <w:rPr>
          <w:rFonts w:ascii="Calibri" w:hAnsi="Calibri" w:cs="Calibri"/>
          <w:caps/>
          <w:smallCaps w:val="0"/>
          <w:sz w:val="22"/>
          <w:szCs w:val="22"/>
        </w:rPr>
        <w:t>PROFESSIONAL</w:t>
      </w:r>
      <w:r w:rsidR="000E0C93" w:rsidRPr="00A56848">
        <w:rPr>
          <w:rFonts w:ascii="Calibri" w:hAnsi="Calibri" w:cs="Calibri"/>
          <w:caps/>
          <w:smallCaps w:val="0"/>
          <w:sz w:val="22"/>
          <w:szCs w:val="22"/>
        </w:rPr>
        <w:t xml:space="preserve"> Experience</w:t>
      </w:r>
      <w:r w:rsidR="001D2BA7" w:rsidRPr="00A56848">
        <w:rPr>
          <w:rFonts w:ascii="Calibri" w:hAnsi="Calibri" w:cs="Calibri"/>
          <w:caps/>
          <w:smallCaps w:val="0"/>
          <w:sz w:val="22"/>
          <w:szCs w:val="22"/>
        </w:rPr>
        <w:t>:</w:t>
      </w:r>
    </w:p>
    <w:p w14:paraId="15CEA687" w14:textId="77777777" w:rsidR="00847051" w:rsidRPr="00A56848" w:rsidRDefault="00847051" w:rsidP="00A56848">
      <w:pPr>
        <w:pStyle w:val="NoSpacing"/>
        <w:jc w:val="both"/>
        <w:rPr>
          <w:rFonts w:cs="Calibri"/>
        </w:rPr>
      </w:pPr>
    </w:p>
    <w:p w14:paraId="1B74F031" w14:textId="356D0BFD" w:rsidR="00310934" w:rsidRPr="00A56848" w:rsidRDefault="00310934" w:rsidP="00A56848">
      <w:pPr>
        <w:pStyle w:val="NoSpacing"/>
        <w:jc w:val="both"/>
        <w:rPr>
          <w:rFonts w:cs="Calibri"/>
          <w:b/>
          <w:bCs/>
        </w:rPr>
      </w:pPr>
      <w:r w:rsidRPr="00A56848">
        <w:rPr>
          <w:rFonts w:cs="Calibri"/>
          <w:b/>
          <w:bCs/>
        </w:rPr>
        <w:t xml:space="preserve">State of Illinois – Remote </w:t>
      </w:r>
      <w:r w:rsidRPr="00A56848">
        <w:rPr>
          <w:rFonts w:cs="Calibri"/>
          <w:b/>
          <w:bCs/>
        </w:rPr>
        <w:tab/>
      </w:r>
      <w:r w:rsidRPr="00A56848">
        <w:rPr>
          <w:rFonts w:cs="Calibri"/>
          <w:b/>
          <w:bCs/>
        </w:rPr>
        <w:tab/>
        <w:t xml:space="preserve">    </w:t>
      </w:r>
      <w:r w:rsidRPr="00A56848">
        <w:rPr>
          <w:rFonts w:cs="Calibri"/>
          <w:b/>
          <w:bCs/>
        </w:rPr>
        <w:tab/>
        <w:t xml:space="preserve">                </w:t>
      </w:r>
      <w:r w:rsidRPr="00A56848">
        <w:rPr>
          <w:rFonts w:cs="Calibri"/>
          <w:b/>
          <w:bCs/>
        </w:rPr>
        <w:tab/>
      </w:r>
      <w:r w:rsidRPr="00A56848">
        <w:rPr>
          <w:rFonts w:cs="Calibri"/>
          <w:b/>
          <w:bCs/>
        </w:rPr>
        <w:tab/>
      </w:r>
      <w:r w:rsidRPr="00A56848">
        <w:rPr>
          <w:rFonts w:cs="Calibri"/>
          <w:b/>
          <w:bCs/>
        </w:rPr>
        <w:tab/>
      </w:r>
      <w:r w:rsidRPr="00A56848">
        <w:rPr>
          <w:rFonts w:cs="Calibri"/>
          <w:b/>
          <w:bCs/>
        </w:rPr>
        <w:tab/>
        <w:t xml:space="preserve"> </w:t>
      </w:r>
      <w:r w:rsidR="0091592B" w:rsidRPr="00A56848">
        <w:rPr>
          <w:rFonts w:cs="Calibri"/>
          <w:b/>
          <w:bCs/>
        </w:rPr>
        <w:t xml:space="preserve">  </w:t>
      </w:r>
      <w:r w:rsidRPr="00A56848">
        <w:rPr>
          <w:rFonts w:cs="Calibri"/>
          <w:b/>
          <w:bCs/>
        </w:rPr>
        <w:t xml:space="preserve"> Oct 2022 </w:t>
      </w:r>
      <w:r w:rsidR="007723CB" w:rsidRPr="00A56848">
        <w:rPr>
          <w:rFonts w:cs="Calibri"/>
          <w:b/>
          <w:bCs/>
        </w:rPr>
        <w:t>– Present</w:t>
      </w:r>
    </w:p>
    <w:p w14:paraId="702F5007" w14:textId="77777777" w:rsidR="00310934" w:rsidRPr="00A56848" w:rsidRDefault="00310934" w:rsidP="00A56848">
      <w:pPr>
        <w:pStyle w:val="NoSpacing"/>
        <w:jc w:val="both"/>
        <w:rPr>
          <w:rFonts w:cs="Calibri"/>
          <w:b/>
          <w:bCs/>
        </w:rPr>
      </w:pPr>
      <w:r w:rsidRPr="00A56848">
        <w:rPr>
          <w:rFonts w:cs="Calibri"/>
          <w:b/>
          <w:bCs/>
        </w:rPr>
        <w:t>(Rose Inc)</w:t>
      </w:r>
    </w:p>
    <w:p w14:paraId="621E20A4" w14:textId="77777777" w:rsidR="00310934" w:rsidRPr="00A56848" w:rsidRDefault="00310934" w:rsidP="00A56848">
      <w:pPr>
        <w:pStyle w:val="NoSpacing"/>
        <w:jc w:val="both"/>
        <w:rPr>
          <w:rFonts w:cs="Calibri"/>
          <w:b/>
          <w:bCs/>
        </w:rPr>
      </w:pPr>
      <w:r w:rsidRPr="00A56848">
        <w:rPr>
          <w:rFonts w:cs="Calibri"/>
          <w:b/>
          <w:bCs/>
        </w:rPr>
        <w:t>Sr. .Net Developer</w:t>
      </w:r>
    </w:p>
    <w:p w14:paraId="3004991F" w14:textId="77777777" w:rsidR="00310934" w:rsidRPr="00A56848" w:rsidRDefault="00310934" w:rsidP="00A56848">
      <w:pPr>
        <w:pStyle w:val="NoSpacing"/>
        <w:jc w:val="both"/>
        <w:rPr>
          <w:rFonts w:cs="Calibri"/>
        </w:rPr>
      </w:pPr>
    </w:p>
    <w:p w14:paraId="38D71669" w14:textId="25866605" w:rsidR="00310934" w:rsidRPr="00A56848" w:rsidRDefault="00310934" w:rsidP="00A56848">
      <w:pPr>
        <w:pStyle w:val="NoSpacing"/>
        <w:numPr>
          <w:ilvl w:val="0"/>
          <w:numId w:val="21"/>
        </w:numPr>
        <w:jc w:val="both"/>
        <w:rPr>
          <w:rFonts w:cs="Calibri"/>
        </w:rPr>
      </w:pPr>
      <w:r w:rsidRPr="00A56848">
        <w:rPr>
          <w:rFonts w:cs="Calibri"/>
        </w:rPr>
        <w:t>For IL State Project responsible for to Design, develop, and maintain scalable applications using ASP.NET MVC CORE, Rest API, Entity Framework, C#, SQL Server, Dapper and related Microsoft technologies to ensure optimal performance and user experience.</w:t>
      </w:r>
    </w:p>
    <w:p w14:paraId="2E838406" w14:textId="77777777" w:rsidR="00310934" w:rsidRPr="00A56848" w:rsidRDefault="00310934" w:rsidP="00A56848">
      <w:pPr>
        <w:pStyle w:val="NoSpacing"/>
        <w:numPr>
          <w:ilvl w:val="0"/>
          <w:numId w:val="21"/>
        </w:numPr>
        <w:jc w:val="both"/>
        <w:rPr>
          <w:rFonts w:cs="Calibri"/>
        </w:rPr>
      </w:pPr>
      <w:r w:rsidRPr="00A56848">
        <w:rPr>
          <w:rFonts w:cs="Calibri"/>
        </w:rPr>
        <w:t>Responsible for enhancing existing back-end REST API application using .Net/.Net CORE MVC based complex application being used by different front-end application in ASP.NET MVC technology. Also, implementing Rest API with secure swagger functionality.</w:t>
      </w:r>
    </w:p>
    <w:p w14:paraId="066CB7C5" w14:textId="77777777" w:rsidR="00310934" w:rsidRPr="00A56848" w:rsidRDefault="00310934" w:rsidP="00A56848">
      <w:pPr>
        <w:pStyle w:val="NoSpacing"/>
        <w:numPr>
          <w:ilvl w:val="0"/>
          <w:numId w:val="21"/>
        </w:numPr>
        <w:jc w:val="both"/>
        <w:rPr>
          <w:rFonts w:cs="Calibri"/>
        </w:rPr>
      </w:pPr>
      <w:r w:rsidRPr="00A56848">
        <w:rPr>
          <w:rFonts w:cs="Calibri"/>
        </w:rPr>
        <w:t>Responsible for converting legacy applications in main frame and VB.NET to modern technology using Asp.Net COR MVC, C# base applications.</w:t>
      </w:r>
    </w:p>
    <w:p w14:paraId="13D2AF06" w14:textId="77777777" w:rsidR="00310934" w:rsidRPr="00A56848" w:rsidRDefault="00310934" w:rsidP="00A56848">
      <w:pPr>
        <w:pStyle w:val="NoSpacing"/>
        <w:numPr>
          <w:ilvl w:val="0"/>
          <w:numId w:val="21"/>
        </w:numPr>
        <w:jc w:val="both"/>
        <w:rPr>
          <w:rFonts w:cs="Calibri"/>
        </w:rPr>
      </w:pPr>
      <w:r w:rsidRPr="00A56848">
        <w:rPr>
          <w:rFonts w:cs="Calibri"/>
        </w:rPr>
        <w:t>Converting existing legacy applications to React framework.</w:t>
      </w:r>
    </w:p>
    <w:p w14:paraId="14914456" w14:textId="77777777" w:rsidR="00310934" w:rsidRPr="00A56848" w:rsidRDefault="00310934" w:rsidP="00A56848">
      <w:pPr>
        <w:pStyle w:val="NoSpacing"/>
        <w:numPr>
          <w:ilvl w:val="0"/>
          <w:numId w:val="21"/>
        </w:numPr>
        <w:jc w:val="both"/>
        <w:rPr>
          <w:rFonts w:cs="Calibri"/>
        </w:rPr>
      </w:pPr>
      <w:r w:rsidRPr="00A56848">
        <w:rPr>
          <w:rFonts w:cs="Calibri"/>
        </w:rPr>
        <w:t>Responsible for converting mainframe code to .Net technology and Dapr .Net SDK.</w:t>
      </w:r>
    </w:p>
    <w:p w14:paraId="23F751D7" w14:textId="77777777" w:rsidR="00310934" w:rsidRPr="00A56848" w:rsidRDefault="00310934" w:rsidP="00A56848">
      <w:pPr>
        <w:pStyle w:val="NoSpacing"/>
        <w:numPr>
          <w:ilvl w:val="0"/>
          <w:numId w:val="21"/>
        </w:numPr>
        <w:jc w:val="both"/>
        <w:rPr>
          <w:rFonts w:cs="Calibri"/>
        </w:rPr>
      </w:pPr>
      <w:r w:rsidRPr="00A56848">
        <w:rPr>
          <w:rFonts w:cs="Calibri"/>
        </w:rPr>
        <w:t xml:space="preserve">Responsible to create REST API from scratch to support front end applications as well as responsible create new REST API end point for existing RES API as per new requirements. And using tool like Postman </w:t>
      </w:r>
      <w:r w:rsidRPr="00A56848">
        <w:rPr>
          <w:rFonts w:cs="Calibri"/>
        </w:rPr>
        <w:lastRenderedPageBreak/>
        <w:t>and swagger for third party Rest API testing using JSON and XML data format. Performing Azure API Management (APIM)</w:t>
      </w:r>
    </w:p>
    <w:p w14:paraId="620B5A3A" w14:textId="77777777" w:rsidR="00310934" w:rsidRPr="00A56848" w:rsidRDefault="00310934" w:rsidP="00A56848">
      <w:pPr>
        <w:pStyle w:val="NoSpacing"/>
        <w:numPr>
          <w:ilvl w:val="0"/>
          <w:numId w:val="21"/>
        </w:numPr>
        <w:jc w:val="both"/>
        <w:rPr>
          <w:rFonts w:cs="Calibri"/>
        </w:rPr>
      </w:pPr>
      <w:r w:rsidRPr="00A56848">
        <w:rPr>
          <w:rFonts w:cs="Calibri"/>
        </w:rPr>
        <w:t>Ensure the best possible performance, quality, and responsiveness of applications.  </w:t>
      </w:r>
    </w:p>
    <w:p w14:paraId="68915AF4" w14:textId="77777777" w:rsidR="00310934" w:rsidRPr="00A56848" w:rsidRDefault="00310934" w:rsidP="00A56848">
      <w:pPr>
        <w:pStyle w:val="NoSpacing"/>
        <w:numPr>
          <w:ilvl w:val="0"/>
          <w:numId w:val="21"/>
        </w:numPr>
        <w:jc w:val="both"/>
        <w:rPr>
          <w:rFonts w:cs="Calibri"/>
        </w:rPr>
      </w:pPr>
      <w:r w:rsidRPr="00A56848">
        <w:rPr>
          <w:rFonts w:cs="Calibri"/>
        </w:rPr>
        <w:t>Responsible for end-to-end Implementations including front end to backend. Front end was Implemented using Bootstrap, HTML, and Utilize jQuery and AJAX to call Web API to perform any CRUD operation and bind data to HTML DOM element controls.</w:t>
      </w:r>
    </w:p>
    <w:p w14:paraId="2B5B3475" w14:textId="77777777" w:rsidR="00310934" w:rsidRPr="00A56848" w:rsidRDefault="00310934" w:rsidP="00A56848">
      <w:pPr>
        <w:pStyle w:val="NoSpacing"/>
        <w:numPr>
          <w:ilvl w:val="0"/>
          <w:numId w:val="21"/>
        </w:numPr>
        <w:jc w:val="both"/>
        <w:rPr>
          <w:rFonts w:cs="Calibri"/>
        </w:rPr>
      </w:pPr>
      <w:r w:rsidRPr="00A56848">
        <w:rPr>
          <w:rFonts w:cs="Calibri"/>
        </w:rPr>
        <w:t>Responsible for modifying existing POWER BI reports using POWER BI Desktop tool as per client new request.</w:t>
      </w:r>
    </w:p>
    <w:p w14:paraId="64F842F8" w14:textId="77777777" w:rsidR="00310934" w:rsidRPr="00A56848" w:rsidRDefault="00310934" w:rsidP="00A56848">
      <w:pPr>
        <w:pStyle w:val="NoSpacing"/>
        <w:numPr>
          <w:ilvl w:val="0"/>
          <w:numId w:val="21"/>
        </w:numPr>
        <w:jc w:val="both"/>
        <w:rPr>
          <w:rFonts w:cs="Calibri"/>
        </w:rPr>
      </w:pPr>
      <w:r w:rsidRPr="00A56848">
        <w:rPr>
          <w:rFonts w:cs="Calibri"/>
        </w:rPr>
        <w:t>Responsible to create new end points for Rest API or modify existing end points using LINQ query.</w:t>
      </w:r>
    </w:p>
    <w:p w14:paraId="232E1576" w14:textId="77777777" w:rsidR="00310934" w:rsidRPr="00A56848" w:rsidRDefault="00310934" w:rsidP="00A56848">
      <w:pPr>
        <w:pStyle w:val="NoSpacing"/>
        <w:numPr>
          <w:ilvl w:val="0"/>
          <w:numId w:val="21"/>
        </w:numPr>
        <w:jc w:val="both"/>
        <w:rPr>
          <w:rFonts w:cs="Calibri"/>
        </w:rPr>
      </w:pPr>
      <w:r w:rsidRPr="00A56848">
        <w:rPr>
          <w:rFonts w:cs="Calibri"/>
        </w:rPr>
        <w:t>Responsible for creating new stored procedures or modifying existing stored procedures based on requirements. Based on needs modifying database table related change as well as PL/SQL query using stored procedure and functions.</w:t>
      </w:r>
    </w:p>
    <w:p w14:paraId="39FA22E3" w14:textId="77777777" w:rsidR="00310934" w:rsidRPr="00A56848" w:rsidRDefault="00310934" w:rsidP="00A56848">
      <w:pPr>
        <w:pStyle w:val="NoSpacing"/>
        <w:numPr>
          <w:ilvl w:val="0"/>
          <w:numId w:val="21"/>
        </w:numPr>
        <w:jc w:val="both"/>
        <w:rPr>
          <w:rFonts w:cs="Calibri"/>
        </w:rPr>
      </w:pPr>
      <w:r w:rsidRPr="00A56848">
        <w:rPr>
          <w:rFonts w:cs="Calibri"/>
        </w:rPr>
        <w:t>Collaborated with cross-functional teams to conceptualize, develop, and deploy new features and enhancements based on product requirements and participating daily standup call.</w:t>
      </w:r>
    </w:p>
    <w:p w14:paraId="4C194232" w14:textId="77777777" w:rsidR="00310934" w:rsidRPr="00A56848" w:rsidRDefault="00310934" w:rsidP="00A56848">
      <w:pPr>
        <w:pStyle w:val="NoSpacing"/>
        <w:numPr>
          <w:ilvl w:val="0"/>
          <w:numId w:val="21"/>
        </w:numPr>
        <w:jc w:val="both"/>
        <w:rPr>
          <w:rFonts w:cs="Calibri"/>
        </w:rPr>
      </w:pPr>
      <w:r w:rsidRPr="00A56848">
        <w:rPr>
          <w:rFonts w:cs="Calibri"/>
        </w:rPr>
        <w:t>Worked closely with front-end developers, QA team members and business analyst to align project goals, timelines, and deliverables.</w:t>
      </w:r>
    </w:p>
    <w:p w14:paraId="000D48F1" w14:textId="77777777" w:rsidR="00310934" w:rsidRPr="00A56848" w:rsidRDefault="00310934" w:rsidP="00A56848">
      <w:pPr>
        <w:pStyle w:val="NoSpacing"/>
        <w:numPr>
          <w:ilvl w:val="0"/>
          <w:numId w:val="21"/>
        </w:numPr>
        <w:jc w:val="both"/>
        <w:rPr>
          <w:rFonts w:cs="Calibri"/>
        </w:rPr>
      </w:pPr>
      <w:r w:rsidRPr="00A56848">
        <w:rPr>
          <w:rFonts w:cs="Calibri"/>
        </w:rPr>
        <w:t>Participating in code review and creating pull requests and deploy code to different environments using Azure CI/CD pipelines.</w:t>
      </w:r>
    </w:p>
    <w:p w14:paraId="18B3F1B0" w14:textId="77777777" w:rsidR="00310934" w:rsidRPr="00A56848" w:rsidRDefault="00310934" w:rsidP="00A56848">
      <w:pPr>
        <w:pStyle w:val="NoSpacing"/>
        <w:numPr>
          <w:ilvl w:val="0"/>
          <w:numId w:val="21"/>
        </w:numPr>
        <w:jc w:val="both"/>
        <w:rPr>
          <w:rFonts w:cs="Calibri"/>
        </w:rPr>
      </w:pPr>
      <w:r w:rsidRPr="00A56848">
        <w:rPr>
          <w:rFonts w:cs="Calibri"/>
        </w:rPr>
        <w:t>Supporting existing legacy ASXP web form-based application and VB.Net application and build Active X control.</w:t>
      </w:r>
    </w:p>
    <w:p w14:paraId="4A4B9FE4" w14:textId="77777777" w:rsidR="00310934" w:rsidRPr="00A56848" w:rsidRDefault="00310934" w:rsidP="00A56848">
      <w:pPr>
        <w:pStyle w:val="NoSpacing"/>
        <w:numPr>
          <w:ilvl w:val="0"/>
          <w:numId w:val="21"/>
        </w:numPr>
        <w:jc w:val="both"/>
        <w:rPr>
          <w:rFonts w:cs="Calibri"/>
        </w:rPr>
      </w:pPr>
      <w:r w:rsidRPr="00A56848">
        <w:rPr>
          <w:rFonts w:cs="Calibri"/>
        </w:rPr>
        <w:t>Full Stack developer working on the front end as we as back end using Asp.Net Core MVC, Entity Framework, C#, VB.NET, Entity Framework, Dapper, RESTful API, IIS, Bootstrap, jQuery, Ajax, CSS, PL/SQL, SQL Server, Oracle, Azure build/release CI/CD, Azure DevOps technology, Git Hub, XML, JSON, Postman, Swagger.</w:t>
      </w:r>
    </w:p>
    <w:p w14:paraId="60F231B1" w14:textId="77777777" w:rsidR="00D55339" w:rsidRPr="00A56848" w:rsidRDefault="00D55339" w:rsidP="00A56848">
      <w:pPr>
        <w:pStyle w:val="NoSpacing"/>
        <w:jc w:val="both"/>
        <w:rPr>
          <w:rFonts w:cs="Calibri"/>
        </w:rPr>
      </w:pPr>
    </w:p>
    <w:p w14:paraId="64C63960" w14:textId="1A1245AE" w:rsidR="006360BE" w:rsidRPr="00A56848" w:rsidRDefault="006360BE" w:rsidP="00A56848">
      <w:pPr>
        <w:pStyle w:val="NoSpacing"/>
        <w:jc w:val="both"/>
        <w:rPr>
          <w:rFonts w:cs="Calibri"/>
          <w:b/>
          <w:bCs/>
        </w:rPr>
      </w:pPr>
      <w:r w:rsidRPr="00A56848">
        <w:rPr>
          <w:rFonts w:cs="Calibri"/>
          <w:b/>
          <w:bCs/>
        </w:rPr>
        <w:t xml:space="preserve">American Academy of Orthopedic Surgeons (Rosemont IL) – Remote </w:t>
      </w:r>
      <w:r w:rsidRPr="00A56848">
        <w:rPr>
          <w:rFonts w:cs="Calibri"/>
          <w:b/>
          <w:bCs/>
        </w:rPr>
        <w:tab/>
      </w:r>
      <w:r w:rsidRPr="00A56848">
        <w:rPr>
          <w:rFonts w:cs="Calibri"/>
          <w:b/>
          <w:bCs/>
        </w:rPr>
        <w:tab/>
        <w:t xml:space="preserve">    </w:t>
      </w:r>
      <w:r w:rsidRPr="00A56848">
        <w:rPr>
          <w:rFonts w:cs="Calibri"/>
          <w:b/>
          <w:bCs/>
        </w:rPr>
        <w:tab/>
        <w:t xml:space="preserve">   Jan 2022 – Sep 2022</w:t>
      </w:r>
    </w:p>
    <w:p w14:paraId="2393FB28" w14:textId="77777777" w:rsidR="006360BE" w:rsidRPr="00A56848" w:rsidRDefault="006360BE" w:rsidP="00A56848">
      <w:pPr>
        <w:pStyle w:val="NoSpacing"/>
        <w:jc w:val="both"/>
        <w:rPr>
          <w:rFonts w:cs="Calibri"/>
          <w:b/>
          <w:bCs/>
        </w:rPr>
      </w:pPr>
      <w:hyperlink r:id="rId8" w:history="1">
        <w:r w:rsidRPr="00A56848">
          <w:rPr>
            <w:rStyle w:val="Hyperlink"/>
            <w:rFonts w:cs="Calibri"/>
            <w:b/>
            <w:bCs/>
            <w:color w:val="auto"/>
            <w:u w:val="none"/>
          </w:rPr>
          <w:t>https://www.aaos.org/</w:t>
        </w:r>
      </w:hyperlink>
    </w:p>
    <w:p w14:paraId="7F16FADB" w14:textId="77777777" w:rsidR="006360BE" w:rsidRPr="00A56848" w:rsidRDefault="006360BE" w:rsidP="00A56848">
      <w:pPr>
        <w:pStyle w:val="NoSpacing"/>
        <w:jc w:val="both"/>
        <w:rPr>
          <w:rFonts w:cs="Calibri"/>
          <w:b/>
          <w:bCs/>
        </w:rPr>
      </w:pPr>
      <w:r w:rsidRPr="00A56848">
        <w:rPr>
          <w:rFonts w:cs="Calibri"/>
          <w:b/>
          <w:bCs/>
        </w:rPr>
        <w:t>Sr. .Net Developer</w:t>
      </w:r>
    </w:p>
    <w:p w14:paraId="5290EE6C" w14:textId="77777777" w:rsidR="006360BE" w:rsidRPr="00A56848" w:rsidRDefault="006360BE" w:rsidP="00A56848">
      <w:pPr>
        <w:pStyle w:val="NoSpacing"/>
        <w:jc w:val="both"/>
        <w:rPr>
          <w:rFonts w:cs="Calibri"/>
          <w:b/>
          <w:bCs/>
        </w:rPr>
      </w:pPr>
    </w:p>
    <w:p w14:paraId="2FA28EC8" w14:textId="77777777" w:rsidR="006360BE" w:rsidRPr="00A56848" w:rsidRDefault="006360BE" w:rsidP="00A56848">
      <w:pPr>
        <w:pStyle w:val="NoSpacing"/>
        <w:numPr>
          <w:ilvl w:val="0"/>
          <w:numId w:val="22"/>
        </w:numPr>
        <w:jc w:val="both"/>
        <w:rPr>
          <w:rFonts w:cs="Calibri"/>
        </w:rPr>
      </w:pPr>
      <w:r w:rsidRPr="00A56848">
        <w:rPr>
          <w:rFonts w:cs="Calibri"/>
        </w:rPr>
        <w:t>Responsible for enhancing existing registry portal tool using .Net CORE MVC-based complex application being used by the orthopedic patient as well as hospital employees for patients before and after surgery assessments.</w:t>
      </w:r>
    </w:p>
    <w:p w14:paraId="0A4C65CD" w14:textId="77777777" w:rsidR="006360BE" w:rsidRPr="00A56848" w:rsidRDefault="006360BE" w:rsidP="00A56848">
      <w:pPr>
        <w:pStyle w:val="NoSpacing"/>
        <w:numPr>
          <w:ilvl w:val="0"/>
          <w:numId w:val="22"/>
        </w:numPr>
        <w:jc w:val="both"/>
        <w:rPr>
          <w:rFonts w:cs="Calibri"/>
        </w:rPr>
      </w:pPr>
      <w:r w:rsidRPr="00A56848">
        <w:rPr>
          <w:rFonts w:cs="Calibri"/>
        </w:rPr>
        <w:t>Implemented Email notification functionality based on registry portal patient file processing on different stages for file processing.</w:t>
      </w:r>
    </w:p>
    <w:p w14:paraId="2FEA2677" w14:textId="77777777" w:rsidR="006360BE" w:rsidRPr="00A56848" w:rsidRDefault="006360BE" w:rsidP="00A56848">
      <w:pPr>
        <w:pStyle w:val="NoSpacing"/>
        <w:numPr>
          <w:ilvl w:val="0"/>
          <w:numId w:val="22"/>
        </w:numPr>
        <w:jc w:val="both"/>
        <w:rPr>
          <w:rFonts w:cs="Calibri"/>
        </w:rPr>
      </w:pPr>
      <w:r w:rsidRPr="00A56848">
        <w:rPr>
          <w:rFonts w:cs="Calibri"/>
        </w:rPr>
        <w:t>Responsible for end-to-end implementations based on business requirements. The front end was Implemented in Bootstrap, HTML, and Utilize jQuery and AJAX to call Web API to perform any CRUD operation and bind data to HTML DOM element controls.</w:t>
      </w:r>
    </w:p>
    <w:p w14:paraId="44D27786" w14:textId="77777777" w:rsidR="006360BE" w:rsidRPr="00A56848" w:rsidRDefault="006360BE" w:rsidP="00A56848">
      <w:pPr>
        <w:pStyle w:val="NoSpacing"/>
        <w:numPr>
          <w:ilvl w:val="0"/>
          <w:numId w:val="22"/>
        </w:numPr>
        <w:jc w:val="both"/>
        <w:rPr>
          <w:rFonts w:cs="Calibri"/>
        </w:rPr>
      </w:pPr>
      <w:r w:rsidRPr="00A56848">
        <w:rPr>
          <w:rFonts w:cs="Calibri"/>
        </w:rPr>
        <w:t>Responsible for implementing end-to-end REST API enhancements as per new requirements using swagger future to support both JSON and XML Content as well implemented OAuth login functionality.</w:t>
      </w:r>
    </w:p>
    <w:p w14:paraId="594036C8" w14:textId="77777777" w:rsidR="006360BE" w:rsidRPr="00A56848" w:rsidRDefault="006360BE" w:rsidP="00A56848">
      <w:pPr>
        <w:pStyle w:val="NoSpacing"/>
        <w:numPr>
          <w:ilvl w:val="0"/>
          <w:numId w:val="22"/>
        </w:numPr>
        <w:jc w:val="both"/>
        <w:rPr>
          <w:rFonts w:cs="Calibri"/>
        </w:rPr>
      </w:pPr>
      <w:r w:rsidRPr="00A56848">
        <w:rPr>
          <w:rFonts w:cs="Calibri"/>
        </w:rPr>
        <w:t>Responsible for support existing Microservice architecture API.</w:t>
      </w:r>
    </w:p>
    <w:p w14:paraId="0F826E1A" w14:textId="77777777" w:rsidR="006360BE" w:rsidRPr="00A56848" w:rsidRDefault="006360BE" w:rsidP="00A56848">
      <w:pPr>
        <w:pStyle w:val="NoSpacing"/>
        <w:numPr>
          <w:ilvl w:val="0"/>
          <w:numId w:val="22"/>
        </w:numPr>
        <w:jc w:val="both"/>
        <w:rPr>
          <w:rFonts w:cs="Calibri"/>
        </w:rPr>
      </w:pPr>
      <w:r w:rsidRPr="00A56848">
        <w:rPr>
          <w:rFonts w:cs="Calibri"/>
        </w:rPr>
        <w:t>Responsible for creating new stored procedures or modifying existing stored procedures based on requirements. Based on needs modifying database table related change as well as PL/SQL query using stored procedure.</w:t>
      </w:r>
    </w:p>
    <w:p w14:paraId="19C68DF3" w14:textId="77777777" w:rsidR="006360BE" w:rsidRPr="00A56848" w:rsidRDefault="006360BE" w:rsidP="00A56848">
      <w:pPr>
        <w:pStyle w:val="NoSpacing"/>
        <w:numPr>
          <w:ilvl w:val="0"/>
          <w:numId w:val="22"/>
        </w:numPr>
        <w:jc w:val="both"/>
        <w:rPr>
          <w:rFonts w:cs="Calibri"/>
        </w:rPr>
      </w:pPr>
      <w:r w:rsidRPr="00A56848">
        <w:rPr>
          <w:rFonts w:cs="Calibri"/>
        </w:rPr>
        <w:t>Supporting existing Angular 8 application and making changes as per new requirements.</w:t>
      </w:r>
    </w:p>
    <w:p w14:paraId="71406716" w14:textId="54EE1B28" w:rsidR="006360BE" w:rsidRPr="00A56848" w:rsidRDefault="006360BE" w:rsidP="00A56848">
      <w:pPr>
        <w:pStyle w:val="NoSpacing"/>
        <w:numPr>
          <w:ilvl w:val="0"/>
          <w:numId w:val="22"/>
        </w:numPr>
        <w:jc w:val="both"/>
        <w:rPr>
          <w:rFonts w:cs="Calibri"/>
        </w:rPr>
      </w:pPr>
      <w:r w:rsidRPr="00A56848">
        <w:rPr>
          <w:rFonts w:cs="Calibri"/>
        </w:rPr>
        <w:t xml:space="preserve">Full Stack developer working on the front end as we as back end using Angular 8, Asp.Net Core MVC, C#, Entity Framework, Dapper, RESTful API, </w:t>
      </w:r>
      <w:r w:rsidR="007723CB" w:rsidRPr="00A56848">
        <w:rPr>
          <w:rFonts w:cs="Calibri"/>
        </w:rPr>
        <w:t>OAuth, APIM</w:t>
      </w:r>
      <w:r w:rsidRPr="00A56848">
        <w:rPr>
          <w:rFonts w:cs="Calibri"/>
        </w:rPr>
        <w:t xml:space="preserve">, XML, JSON, Postman, Swagger, IIS, Bootstrap, jQuery, Ajax, CSS, PL/SQL, SQL Server 2018, Oracle, Azure build/release CI/CD, Azure DevOps technology, Azure, Azure Event Grids, Azure Service Fabric &amp; </w:t>
      </w:r>
      <w:r w:rsidR="007723CB" w:rsidRPr="00A56848">
        <w:rPr>
          <w:rFonts w:cs="Calibri"/>
        </w:rPr>
        <w:t>Microservices,</w:t>
      </w:r>
      <w:r w:rsidRPr="00A56848">
        <w:rPr>
          <w:rFonts w:cs="Calibri"/>
        </w:rPr>
        <w:t xml:space="preserve"> Azure Service Bus.</w:t>
      </w:r>
    </w:p>
    <w:p w14:paraId="40967921" w14:textId="77777777" w:rsidR="00EE3CD4" w:rsidRDefault="00EE3CD4" w:rsidP="00A56848">
      <w:pPr>
        <w:pStyle w:val="NoSpacing"/>
        <w:jc w:val="both"/>
        <w:rPr>
          <w:rFonts w:cs="Calibri"/>
          <w:b/>
          <w:bCs/>
        </w:rPr>
      </w:pPr>
    </w:p>
    <w:p w14:paraId="26FD90AF" w14:textId="77777777" w:rsidR="00EE3CD4" w:rsidRDefault="00EE3CD4" w:rsidP="00A56848">
      <w:pPr>
        <w:pStyle w:val="NoSpacing"/>
        <w:jc w:val="both"/>
        <w:rPr>
          <w:rFonts w:cs="Calibri"/>
          <w:b/>
          <w:bCs/>
        </w:rPr>
      </w:pPr>
    </w:p>
    <w:p w14:paraId="031CA6FD" w14:textId="77777777" w:rsidR="00EE3CD4" w:rsidRDefault="00EE3CD4" w:rsidP="00A56848">
      <w:pPr>
        <w:pStyle w:val="NoSpacing"/>
        <w:jc w:val="both"/>
        <w:rPr>
          <w:rFonts w:cs="Calibri"/>
          <w:b/>
          <w:bCs/>
        </w:rPr>
      </w:pPr>
    </w:p>
    <w:p w14:paraId="39D3DFBD" w14:textId="68A4534D" w:rsidR="00187761" w:rsidRPr="00A56848" w:rsidRDefault="00187761" w:rsidP="00A56848">
      <w:pPr>
        <w:pStyle w:val="NoSpacing"/>
        <w:jc w:val="both"/>
        <w:rPr>
          <w:rFonts w:cs="Calibri"/>
          <w:b/>
          <w:bCs/>
        </w:rPr>
      </w:pPr>
      <w:r w:rsidRPr="00A56848">
        <w:rPr>
          <w:rFonts w:cs="Calibri"/>
          <w:b/>
          <w:bCs/>
        </w:rPr>
        <w:lastRenderedPageBreak/>
        <w:t xml:space="preserve">Maxim Healthcare Inc (Tek System) – Remote </w:t>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t>Dec 2020 – Nov 2021</w:t>
      </w:r>
    </w:p>
    <w:p w14:paraId="103B1773" w14:textId="77777777" w:rsidR="00187761" w:rsidRPr="00A56848" w:rsidRDefault="00187761" w:rsidP="00A56848">
      <w:pPr>
        <w:pStyle w:val="NoSpacing"/>
        <w:jc w:val="both"/>
        <w:rPr>
          <w:rFonts w:cs="Calibri"/>
          <w:b/>
          <w:bCs/>
        </w:rPr>
      </w:pPr>
      <w:r w:rsidRPr="00A56848">
        <w:rPr>
          <w:rFonts w:cs="Calibri"/>
          <w:b/>
          <w:bCs/>
        </w:rPr>
        <w:t>.Net Developer</w:t>
      </w:r>
    </w:p>
    <w:p w14:paraId="2D5AF318" w14:textId="77777777" w:rsidR="00187761" w:rsidRPr="00A56848" w:rsidRDefault="00187761" w:rsidP="00A56848">
      <w:pPr>
        <w:pStyle w:val="NoSpacing"/>
        <w:jc w:val="both"/>
        <w:rPr>
          <w:rFonts w:cs="Calibri"/>
          <w:b/>
          <w:bCs/>
        </w:rPr>
      </w:pPr>
    </w:p>
    <w:p w14:paraId="45FF5CAF" w14:textId="77777777" w:rsidR="00187761" w:rsidRPr="00A56848" w:rsidRDefault="00187761" w:rsidP="00A56848">
      <w:pPr>
        <w:pStyle w:val="NoSpacing"/>
        <w:numPr>
          <w:ilvl w:val="0"/>
          <w:numId w:val="24"/>
        </w:numPr>
        <w:jc w:val="both"/>
        <w:rPr>
          <w:rFonts w:cs="Calibri"/>
        </w:rPr>
      </w:pPr>
      <w:r w:rsidRPr="00A56848">
        <w:rPr>
          <w:rFonts w:cs="Calibri"/>
        </w:rPr>
        <w:t>Responsible to implement new functionality in existing staff portal application using MVC CORE and Web API.</w:t>
      </w:r>
    </w:p>
    <w:p w14:paraId="70939178" w14:textId="77777777" w:rsidR="00187761" w:rsidRPr="00A56848" w:rsidRDefault="00187761" w:rsidP="00A56848">
      <w:pPr>
        <w:pStyle w:val="NoSpacing"/>
        <w:numPr>
          <w:ilvl w:val="0"/>
          <w:numId w:val="24"/>
        </w:numPr>
        <w:jc w:val="both"/>
        <w:rPr>
          <w:rFonts w:cs="Calibri"/>
        </w:rPr>
      </w:pPr>
      <w:r w:rsidRPr="00A56848">
        <w:rPr>
          <w:rFonts w:cs="Calibri"/>
        </w:rPr>
        <w:t xml:space="preserve">Responsible for end-to-end implementations. Front end was Implemented Bootstrap, HTML and Utilize jQuery and AJAX to call Web API to perform any CRUD operation and bind data to HTML DOM element controls. </w:t>
      </w:r>
    </w:p>
    <w:p w14:paraId="68409803" w14:textId="77777777" w:rsidR="00187761" w:rsidRPr="00A56848" w:rsidRDefault="00187761" w:rsidP="00A56848">
      <w:pPr>
        <w:pStyle w:val="NoSpacing"/>
        <w:numPr>
          <w:ilvl w:val="0"/>
          <w:numId w:val="24"/>
        </w:numPr>
        <w:jc w:val="both"/>
        <w:rPr>
          <w:rFonts w:cs="Calibri"/>
        </w:rPr>
      </w:pPr>
      <w:r w:rsidRPr="00A56848">
        <w:rPr>
          <w:rFonts w:cs="Calibri"/>
        </w:rPr>
        <w:t xml:space="preserve">Responsible implementing end to end REST web API and making calls from MVC controller as well as jQuery AJAX call to get/post/put/delete operations using Dapper ORM and populate values on front end side HTML controls using jQuery. </w:t>
      </w:r>
    </w:p>
    <w:p w14:paraId="111488D4" w14:textId="77777777" w:rsidR="00187761" w:rsidRPr="00A56848" w:rsidRDefault="00187761" w:rsidP="00A56848">
      <w:pPr>
        <w:pStyle w:val="NoSpacing"/>
        <w:numPr>
          <w:ilvl w:val="0"/>
          <w:numId w:val="24"/>
        </w:numPr>
        <w:jc w:val="both"/>
        <w:rPr>
          <w:rFonts w:cs="Calibri"/>
        </w:rPr>
      </w:pPr>
      <w:r w:rsidRPr="00A56848">
        <w:rPr>
          <w:rFonts w:cs="Calibri"/>
        </w:rPr>
        <w:t>Responsible implementing new data integration application with call third party API to send and receive data and update existing data patient data and run as batch job to process real time data.</w:t>
      </w:r>
    </w:p>
    <w:p w14:paraId="5BD1E968" w14:textId="77777777" w:rsidR="00187761" w:rsidRPr="00A56848" w:rsidRDefault="00187761" w:rsidP="00A56848">
      <w:pPr>
        <w:pStyle w:val="NoSpacing"/>
        <w:numPr>
          <w:ilvl w:val="0"/>
          <w:numId w:val="24"/>
        </w:numPr>
        <w:jc w:val="both"/>
        <w:rPr>
          <w:rFonts w:cs="Calibri"/>
        </w:rPr>
      </w:pPr>
      <w:r w:rsidRPr="00A56848">
        <w:rPr>
          <w:rFonts w:cs="Calibri"/>
        </w:rPr>
        <w:t>Supporting existing desktop applications written in VB.NET and enhancing as per requirements.</w:t>
      </w:r>
    </w:p>
    <w:p w14:paraId="1EF4240F" w14:textId="77777777" w:rsidR="00187761" w:rsidRPr="00A56848" w:rsidRDefault="00187761" w:rsidP="00A56848">
      <w:pPr>
        <w:pStyle w:val="NoSpacing"/>
        <w:numPr>
          <w:ilvl w:val="0"/>
          <w:numId w:val="24"/>
        </w:numPr>
        <w:jc w:val="both"/>
        <w:rPr>
          <w:rFonts w:cs="Calibri"/>
        </w:rPr>
      </w:pPr>
      <w:r w:rsidRPr="00A56848">
        <w:rPr>
          <w:rFonts w:cs="Calibri"/>
        </w:rPr>
        <w:t>Responsible for creating new stored procedure or modifying existing stored procedure based on requirements. Based on needs modifying database table related change as well as PL/SQL query using stored procedure. Creating batch job application for data transformation.</w:t>
      </w:r>
    </w:p>
    <w:p w14:paraId="17180ECC" w14:textId="77777777" w:rsidR="00187761" w:rsidRPr="00A56848" w:rsidRDefault="00187761" w:rsidP="00A56848">
      <w:pPr>
        <w:pStyle w:val="NoSpacing"/>
        <w:numPr>
          <w:ilvl w:val="0"/>
          <w:numId w:val="24"/>
        </w:numPr>
        <w:jc w:val="both"/>
        <w:rPr>
          <w:rFonts w:cs="Calibri"/>
        </w:rPr>
      </w:pPr>
      <w:r w:rsidRPr="00A56848">
        <w:rPr>
          <w:rFonts w:cs="Calibri"/>
        </w:rPr>
        <w:t>Supporting and enhancing existing Angular 6 application as per business needed. Extensively used two-way data binding and various data rendering using directives as well as routing. Supporting model binding using template-driven forms. Extensive experience in passing data to the child to parent and parent to child component. Experience in creating service for singleton instance and created service to talk Web API to retrieve data and data manipulation to perform CRUD operations by using Angular, as well as routing and subscribing observable service to get lazy loading data.</w:t>
      </w:r>
    </w:p>
    <w:p w14:paraId="10FC5632" w14:textId="77777777" w:rsidR="00187761" w:rsidRPr="00A56848" w:rsidRDefault="00187761" w:rsidP="00A56848">
      <w:pPr>
        <w:pStyle w:val="NoSpacing"/>
        <w:numPr>
          <w:ilvl w:val="0"/>
          <w:numId w:val="24"/>
        </w:numPr>
        <w:jc w:val="both"/>
        <w:rPr>
          <w:rFonts w:cs="Calibri"/>
        </w:rPr>
      </w:pPr>
      <w:r w:rsidRPr="00A56848">
        <w:rPr>
          <w:rFonts w:cs="Calibri"/>
        </w:rPr>
        <w:t>Full Stack developer working on front end as we as back end using Asp.Net Core MVC, C#, VB.NET, Entity Framework, Dapper, RESTful API, IIS, Bootstrap, jQuery, Ajax, CSS, SQL Server 2018, CI/CD Azure DevOps, Windows Server technology.</w:t>
      </w:r>
    </w:p>
    <w:p w14:paraId="49A80DA9" w14:textId="77777777" w:rsidR="00187761" w:rsidRPr="00A56848" w:rsidRDefault="00187761" w:rsidP="00A56848">
      <w:pPr>
        <w:pStyle w:val="NoSpacing"/>
        <w:ind w:left="720"/>
        <w:jc w:val="both"/>
        <w:rPr>
          <w:rFonts w:cs="Calibri"/>
        </w:rPr>
      </w:pPr>
    </w:p>
    <w:p w14:paraId="30A4D15F" w14:textId="2CAC404C" w:rsidR="004827BB" w:rsidRPr="00A56848" w:rsidRDefault="004827BB" w:rsidP="00A56848">
      <w:pPr>
        <w:pStyle w:val="NoSpacing"/>
        <w:jc w:val="both"/>
        <w:rPr>
          <w:rFonts w:cs="Calibri"/>
          <w:b/>
          <w:bCs/>
        </w:rPr>
      </w:pPr>
      <w:r w:rsidRPr="00A56848">
        <w:rPr>
          <w:rFonts w:cs="Calibri"/>
          <w:b/>
          <w:bCs/>
        </w:rPr>
        <w:t xml:space="preserve">Navistar – Lisle, IL </w:t>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t xml:space="preserve">                Aug 2019 – Dec 2020</w:t>
      </w:r>
    </w:p>
    <w:p w14:paraId="3E00F50A" w14:textId="77777777" w:rsidR="004827BB" w:rsidRPr="00A56848" w:rsidRDefault="004827BB" w:rsidP="00A56848">
      <w:pPr>
        <w:pStyle w:val="NoSpacing"/>
        <w:jc w:val="both"/>
        <w:rPr>
          <w:rFonts w:cs="Calibri"/>
          <w:b/>
          <w:bCs/>
        </w:rPr>
      </w:pPr>
      <w:r w:rsidRPr="00A56848">
        <w:rPr>
          <w:rFonts w:cs="Calibri"/>
          <w:b/>
          <w:bCs/>
        </w:rPr>
        <w:t>Sr. Full Stack Developer</w:t>
      </w:r>
    </w:p>
    <w:p w14:paraId="136043A9" w14:textId="77777777" w:rsidR="004827BB" w:rsidRPr="00A56848" w:rsidRDefault="004827BB" w:rsidP="00A56848">
      <w:pPr>
        <w:pStyle w:val="NoSpacing"/>
        <w:jc w:val="both"/>
        <w:rPr>
          <w:rFonts w:cs="Calibri"/>
        </w:rPr>
      </w:pPr>
    </w:p>
    <w:p w14:paraId="45C55E12" w14:textId="77777777" w:rsidR="004827BB" w:rsidRPr="00A56848" w:rsidRDefault="004827BB" w:rsidP="00A56848">
      <w:pPr>
        <w:pStyle w:val="NoSpacing"/>
        <w:numPr>
          <w:ilvl w:val="0"/>
          <w:numId w:val="25"/>
        </w:numPr>
        <w:jc w:val="both"/>
        <w:rPr>
          <w:rFonts w:cs="Calibri"/>
        </w:rPr>
      </w:pPr>
      <w:r w:rsidRPr="00A56848">
        <w:rPr>
          <w:rFonts w:cs="Calibri"/>
        </w:rPr>
        <w:t xml:space="preserve">Worked on existing .NET Core MVC web-based fleet management application. Adding new enhancements, new features based on business requirements. Creating and Modifying MVC CORE Razor page with responsive design using Bootstrap and CSS. </w:t>
      </w:r>
    </w:p>
    <w:p w14:paraId="3FB69F6C" w14:textId="77777777" w:rsidR="004827BB" w:rsidRPr="00A56848" w:rsidRDefault="004827BB" w:rsidP="00A56848">
      <w:pPr>
        <w:pStyle w:val="NoSpacing"/>
        <w:numPr>
          <w:ilvl w:val="0"/>
          <w:numId w:val="25"/>
        </w:numPr>
        <w:jc w:val="both"/>
        <w:rPr>
          <w:rFonts w:cs="Calibri"/>
        </w:rPr>
      </w:pPr>
      <w:r w:rsidRPr="00A56848">
        <w:rPr>
          <w:rFonts w:cs="Calibri"/>
        </w:rPr>
        <w:t>Responsible for creating new stored procedure or modifying existing stored procedure based on requirements. Based on needs modifying database table related change as well as PL/SQL query using stored procedure. Creating batch job application for data transformation.</w:t>
      </w:r>
    </w:p>
    <w:p w14:paraId="5C0EC5A1" w14:textId="77777777" w:rsidR="004827BB" w:rsidRPr="00A56848" w:rsidRDefault="004827BB" w:rsidP="00A56848">
      <w:pPr>
        <w:pStyle w:val="NoSpacing"/>
        <w:numPr>
          <w:ilvl w:val="0"/>
          <w:numId w:val="25"/>
        </w:numPr>
        <w:jc w:val="both"/>
        <w:rPr>
          <w:rFonts w:cs="Calibri"/>
        </w:rPr>
      </w:pPr>
      <w:r w:rsidRPr="00A56848">
        <w:rPr>
          <w:rFonts w:cs="Calibri"/>
        </w:rPr>
        <w:t>Implemented dynamic control loading, applying validation and binding data based on configuration.</w:t>
      </w:r>
    </w:p>
    <w:p w14:paraId="3DC091B2" w14:textId="77777777" w:rsidR="004827BB" w:rsidRPr="00A56848" w:rsidRDefault="004827BB" w:rsidP="00A56848">
      <w:pPr>
        <w:pStyle w:val="NoSpacing"/>
        <w:numPr>
          <w:ilvl w:val="0"/>
          <w:numId w:val="25"/>
        </w:numPr>
        <w:jc w:val="both"/>
        <w:rPr>
          <w:rFonts w:cs="Calibri"/>
        </w:rPr>
      </w:pPr>
      <w:r w:rsidRPr="00A56848">
        <w:rPr>
          <w:rFonts w:cs="Calibri"/>
        </w:rPr>
        <w:t>As a member of an agile scrum team, participate in all team ceremonies and standups, including backlog estimation and story development. Participating code review process. Adding suggestions, comment if needed.</w:t>
      </w:r>
    </w:p>
    <w:p w14:paraId="37E54916" w14:textId="4E5FBC7F" w:rsidR="004827BB" w:rsidRPr="00A56848" w:rsidRDefault="004827BB" w:rsidP="00A56848">
      <w:pPr>
        <w:pStyle w:val="NoSpacing"/>
        <w:numPr>
          <w:ilvl w:val="0"/>
          <w:numId w:val="25"/>
        </w:numPr>
        <w:jc w:val="both"/>
        <w:rPr>
          <w:rFonts w:cs="Calibri"/>
        </w:rPr>
      </w:pPr>
      <w:r w:rsidRPr="00A56848">
        <w:rPr>
          <w:rFonts w:cs="Calibri"/>
        </w:rPr>
        <w:t>Full Stack developer working on front end as we as back end using Asp.Net Core MVC, C#, Entity Framework, Dapper, RESTful Service, Angular 6, Bootstrap, Kendo UI, jQuery, Ajax, CSS, SQL Server 2018, CI/CD Azure DevOps technology.</w:t>
      </w:r>
    </w:p>
    <w:p w14:paraId="7BF51846" w14:textId="77777777" w:rsidR="00F73DD6" w:rsidRPr="00A56848" w:rsidRDefault="00F73DD6" w:rsidP="00A56848">
      <w:pPr>
        <w:pStyle w:val="NoSpacing"/>
        <w:jc w:val="both"/>
        <w:rPr>
          <w:rFonts w:cs="Calibri"/>
        </w:rPr>
      </w:pPr>
    </w:p>
    <w:p w14:paraId="04B14260" w14:textId="5E1E0DA0" w:rsidR="00F73DD6" w:rsidRPr="00A56848" w:rsidRDefault="00F73DD6" w:rsidP="00A56848">
      <w:pPr>
        <w:pStyle w:val="NoSpacing"/>
        <w:jc w:val="both"/>
        <w:rPr>
          <w:rFonts w:cs="Calibri"/>
          <w:b/>
          <w:bCs/>
        </w:rPr>
      </w:pPr>
      <w:r w:rsidRPr="00A56848">
        <w:rPr>
          <w:rFonts w:cs="Calibri"/>
          <w:b/>
          <w:bCs/>
        </w:rPr>
        <w:t>Benefit Express – Schaumburg, IL</w:t>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t xml:space="preserve">               May 2018 – Aug 2019</w:t>
      </w:r>
    </w:p>
    <w:p w14:paraId="1F4C039E" w14:textId="77777777" w:rsidR="00F73DD6" w:rsidRPr="00A56848" w:rsidRDefault="00F73DD6" w:rsidP="00A56848">
      <w:pPr>
        <w:pStyle w:val="NoSpacing"/>
        <w:jc w:val="both"/>
        <w:rPr>
          <w:rFonts w:cs="Calibri"/>
          <w:b/>
          <w:bCs/>
        </w:rPr>
      </w:pPr>
      <w:r w:rsidRPr="00A56848">
        <w:rPr>
          <w:rFonts w:cs="Calibri"/>
          <w:b/>
          <w:bCs/>
        </w:rPr>
        <w:t>Sr .Net Web Developer</w:t>
      </w:r>
    </w:p>
    <w:p w14:paraId="241D3324" w14:textId="77777777" w:rsidR="00F73DD6" w:rsidRPr="00A56848" w:rsidRDefault="00F73DD6" w:rsidP="00A56848">
      <w:pPr>
        <w:pStyle w:val="NoSpacing"/>
        <w:jc w:val="both"/>
        <w:rPr>
          <w:rFonts w:cs="Calibri"/>
        </w:rPr>
      </w:pPr>
    </w:p>
    <w:p w14:paraId="4233745A" w14:textId="77777777" w:rsidR="00F73DD6" w:rsidRPr="00A56848" w:rsidRDefault="00F73DD6" w:rsidP="00A56848">
      <w:pPr>
        <w:pStyle w:val="NoSpacing"/>
        <w:numPr>
          <w:ilvl w:val="0"/>
          <w:numId w:val="26"/>
        </w:numPr>
        <w:jc w:val="both"/>
        <w:rPr>
          <w:rFonts w:cs="Calibri"/>
        </w:rPr>
      </w:pPr>
      <w:r w:rsidRPr="00A56848">
        <w:rPr>
          <w:rFonts w:cs="Calibri"/>
        </w:rPr>
        <w:t>Worked as full Stack developer on Scrum Team Design and developed software solutions that aligns with the business needs, redesign and implementation of employee benefits administration system using Angular 6 base UI with Redux store and Web API.</w:t>
      </w:r>
    </w:p>
    <w:p w14:paraId="4B038420" w14:textId="77777777" w:rsidR="00F73DD6" w:rsidRPr="00A56848" w:rsidRDefault="00F73DD6" w:rsidP="00A56848">
      <w:pPr>
        <w:pStyle w:val="NoSpacing"/>
        <w:numPr>
          <w:ilvl w:val="0"/>
          <w:numId w:val="26"/>
        </w:numPr>
        <w:jc w:val="both"/>
        <w:rPr>
          <w:rFonts w:cs="Calibri"/>
        </w:rPr>
      </w:pPr>
      <w:r w:rsidRPr="00A56848">
        <w:rPr>
          <w:rFonts w:cs="Calibri"/>
        </w:rPr>
        <w:lastRenderedPageBreak/>
        <w:t>Created .Net Core MVC web application to add functionality to individual pages such as to accept user input from the page request, implemented client and server-side validation, invoke the requested actions on the controller.</w:t>
      </w:r>
    </w:p>
    <w:p w14:paraId="60F09AE3" w14:textId="77777777" w:rsidR="00F73DD6" w:rsidRPr="00A56848" w:rsidRDefault="00F73DD6" w:rsidP="00A56848">
      <w:pPr>
        <w:pStyle w:val="NoSpacing"/>
        <w:numPr>
          <w:ilvl w:val="0"/>
          <w:numId w:val="26"/>
        </w:numPr>
        <w:jc w:val="both"/>
        <w:rPr>
          <w:rFonts w:cs="Calibri"/>
        </w:rPr>
      </w:pPr>
      <w:r w:rsidRPr="00A56848">
        <w:rPr>
          <w:rFonts w:cs="Calibri"/>
        </w:rPr>
        <w:t>Used AJAX for implementing dynamic web pages where the content was fetched via API calls and updates the HTML controls with Razor page responsive design using Bootstrap and CSS.</w:t>
      </w:r>
    </w:p>
    <w:p w14:paraId="0972D973" w14:textId="77777777" w:rsidR="00F73DD6" w:rsidRPr="00A56848" w:rsidRDefault="00F73DD6" w:rsidP="00A56848">
      <w:pPr>
        <w:pStyle w:val="NoSpacing"/>
        <w:numPr>
          <w:ilvl w:val="0"/>
          <w:numId w:val="26"/>
        </w:numPr>
        <w:jc w:val="both"/>
        <w:rPr>
          <w:rFonts w:cs="Calibri"/>
        </w:rPr>
      </w:pPr>
      <w:r w:rsidRPr="00A56848">
        <w:rPr>
          <w:rFonts w:cs="Calibri"/>
        </w:rPr>
        <w:t>Developed server-side REST style Web API services with OAuth2 authentication and called them web-based applications as well as writing/updating Stored Procedure or transaction-based query using TSQL.</w:t>
      </w:r>
    </w:p>
    <w:p w14:paraId="160CC23C" w14:textId="77777777" w:rsidR="00F73DD6" w:rsidRPr="00A56848" w:rsidRDefault="00F73DD6" w:rsidP="00A56848">
      <w:pPr>
        <w:pStyle w:val="NoSpacing"/>
        <w:numPr>
          <w:ilvl w:val="0"/>
          <w:numId w:val="26"/>
        </w:numPr>
        <w:jc w:val="both"/>
        <w:rPr>
          <w:rFonts w:cs="Calibri"/>
        </w:rPr>
      </w:pPr>
      <w:r w:rsidRPr="00A56848">
        <w:rPr>
          <w:rFonts w:cs="Calibri"/>
        </w:rPr>
        <w:t>In Angular4/6 extensively used two-way data binding and various data rendering using directives as well as routing. Model binding using template-driven forms as well as reactive forms with perform custom validation. Extensive experience in passing data from the child to parent and parent to child component. Experience in creating service for singleton instance and created service to talk Web API to retrieve data and data manipulation to perform CRUD operations by using Angular, as well as routing and subscribing observable service to get lazy loading data.</w:t>
      </w:r>
    </w:p>
    <w:p w14:paraId="028426C8" w14:textId="77777777" w:rsidR="00F73DD6" w:rsidRPr="00A56848" w:rsidRDefault="00F73DD6" w:rsidP="00A56848">
      <w:pPr>
        <w:pStyle w:val="NoSpacing"/>
        <w:numPr>
          <w:ilvl w:val="0"/>
          <w:numId w:val="26"/>
        </w:numPr>
        <w:jc w:val="both"/>
        <w:rPr>
          <w:rFonts w:cs="Calibri"/>
        </w:rPr>
      </w:pPr>
      <w:r w:rsidRPr="00A56848">
        <w:rPr>
          <w:rFonts w:cs="Calibri"/>
        </w:rPr>
        <w:t>Migrating legacy VB.NET code to Angular application.</w:t>
      </w:r>
    </w:p>
    <w:p w14:paraId="22D075DD" w14:textId="77777777" w:rsidR="00F73DD6" w:rsidRPr="00A56848" w:rsidRDefault="00F73DD6" w:rsidP="00A56848">
      <w:pPr>
        <w:pStyle w:val="NoSpacing"/>
        <w:numPr>
          <w:ilvl w:val="0"/>
          <w:numId w:val="26"/>
        </w:numPr>
        <w:jc w:val="both"/>
        <w:rPr>
          <w:rFonts w:cs="Calibri"/>
        </w:rPr>
      </w:pPr>
      <w:r w:rsidRPr="00A56848">
        <w:rPr>
          <w:rFonts w:cs="Calibri"/>
        </w:rPr>
        <w:t>Managed all phases of the web application, including maintenance, testing, debugging, Auto Build and auto deployment using Azure as well as Enhancing existing complex application using ASP.NET MVC, VB.NET, C#, Entity Framework, Dapper, Restful Service, Bootstrap, jQuery, Ajax, Angular 4/6, Typescript, Redux, SQL Server, TSQL, GIT, TFS technology.</w:t>
      </w:r>
    </w:p>
    <w:p w14:paraId="27141EC5" w14:textId="77777777" w:rsidR="006360BE" w:rsidRPr="00A56848" w:rsidRDefault="006360BE" w:rsidP="00A56848">
      <w:pPr>
        <w:pStyle w:val="NoSpacing"/>
        <w:jc w:val="both"/>
        <w:rPr>
          <w:rFonts w:cs="Calibri"/>
        </w:rPr>
      </w:pPr>
    </w:p>
    <w:p w14:paraId="0ABDBCD0" w14:textId="7C7F9E7E" w:rsidR="0098793B" w:rsidRPr="00A56848" w:rsidRDefault="0098793B" w:rsidP="00A56848">
      <w:pPr>
        <w:pStyle w:val="NoSpacing"/>
        <w:jc w:val="both"/>
        <w:rPr>
          <w:rFonts w:cs="Calibri"/>
          <w:b/>
          <w:bCs/>
        </w:rPr>
      </w:pPr>
      <w:r w:rsidRPr="00A56848">
        <w:rPr>
          <w:rFonts w:cs="Calibri"/>
          <w:b/>
          <w:bCs/>
        </w:rPr>
        <w:t>Club Speed – Corona, CA</w:t>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t xml:space="preserve">                Jan 2018 – May 2018 </w:t>
      </w:r>
    </w:p>
    <w:p w14:paraId="2C012DF6" w14:textId="77777777" w:rsidR="0098793B" w:rsidRPr="00A56848" w:rsidRDefault="0098793B" w:rsidP="00A56848">
      <w:pPr>
        <w:pStyle w:val="NoSpacing"/>
        <w:jc w:val="both"/>
        <w:rPr>
          <w:rFonts w:cs="Calibri"/>
          <w:b/>
          <w:bCs/>
        </w:rPr>
      </w:pPr>
      <w:r w:rsidRPr="00A56848">
        <w:rPr>
          <w:rFonts w:cs="Calibri"/>
          <w:b/>
          <w:bCs/>
        </w:rPr>
        <w:t>Senior .Net Developer</w:t>
      </w:r>
    </w:p>
    <w:p w14:paraId="6FB258A2" w14:textId="77777777" w:rsidR="0098793B" w:rsidRPr="00A56848" w:rsidRDefault="0098793B" w:rsidP="00A56848">
      <w:pPr>
        <w:pStyle w:val="NoSpacing"/>
        <w:jc w:val="both"/>
        <w:rPr>
          <w:rFonts w:cs="Calibri"/>
          <w:b/>
          <w:bCs/>
        </w:rPr>
      </w:pPr>
    </w:p>
    <w:p w14:paraId="444D0B43" w14:textId="77777777" w:rsidR="0098793B" w:rsidRPr="00A56848" w:rsidRDefault="0098793B" w:rsidP="00A56848">
      <w:pPr>
        <w:pStyle w:val="NoSpacing"/>
        <w:numPr>
          <w:ilvl w:val="0"/>
          <w:numId w:val="27"/>
        </w:numPr>
        <w:jc w:val="both"/>
        <w:rPr>
          <w:rFonts w:cs="Calibri"/>
        </w:rPr>
      </w:pPr>
      <w:r w:rsidRPr="00A56848">
        <w:rPr>
          <w:rFonts w:cs="Calibri"/>
        </w:rPr>
        <w:t>Enhanced car racing Enterprise web-based ERP Application as per new business requirement, follow agile development process.</w:t>
      </w:r>
    </w:p>
    <w:p w14:paraId="5AB5DB76" w14:textId="77777777" w:rsidR="0098793B" w:rsidRPr="00A56848" w:rsidRDefault="0098793B" w:rsidP="00A56848">
      <w:pPr>
        <w:pStyle w:val="NoSpacing"/>
        <w:numPr>
          <w:ilvl w:val="0"/>
          <w:numId w:val="27"/>
        </w:numPr>
        <w:jc w:val="both"/>
        <w:rPr>
          <w:rFonts w:cs="Calibri"/>
        </w:rPr>
      </w:pPr>
      <w:r w:rsidRPr="00A56848">
        <w:rPr>
          <w:rFonts w:cs="Calibri"/>
        </w:rPr>
        <w:t>Responsible for critical production bug/issue and provide best solution and fixes. Writing/Modifying complex Stored Procedure using SQL Server.</w:t>
      </w:r>
    </w:p>
    <w:p w14:paraId="0DB11AB5" w14:textId="77777777" w:rsidR="0098793B" w:rsidRPr="00A56848" w:rsidRDefault="0098793B" w:rsidP="00A56848">
      <w:pPr>
        <w:pStyle w:val="NoSpacing"/>
        <w:numPr>
          <w:ilvl w:val="0"/>
          <w:numId w:val="27"/>
        </w:numPr>
        <w:jc w:val="both"/>
        <w:rPr>
          <w:rFonts w:cs="Calibri"/>
        </w:rPr>
      </w:pPr>
      <w:r w:rsidRPr="00A56848">
        <w:rPr>
          <w:rFonts w:cs="Calibri"/>
        </w:rPr>
        <w:t>Used jQuery for Client-Side Validation and AJAX Calls to communicate with JSON Data. Design, Develop and maintain Enterprise application and Web application using ASP.NET MVC, C#, VB.NET, jQuery, Web Service, SQL Server, TSQL, GIT.</w:t>
      </w:r>
    </w:p>
    <w:p w14:paraId="2D0474F4" w14:textId="77777777" w:rsidR="0098793B" w:rsidRPr="00A56848" w:rsidRDefault="0098793B" w:rsidP="00A56848">
      <w:pPr>
        <w:pStyle w:val="NoSpacing"/>
        <w:jc w:val="both"/>
        <w:rPr>
          <w:rFonts w:cs="Calibri"/>
        </w:rPr>
      </w:pPr>
    </w:p>
    <w:p w14:paraId="25D0AC85" w14:textId="16DCAE6F" w:rsidR="00855CD8" w:rsidRPr="00A56848" w:rsidRDefault="00855CD8" w:rsidP="00A56848">
      <w:pPr>
        <w:pStyle w:val="NoSpacing"/>
        <w:jc w:val="both"/>
        <w:rPr>
          <w:rFonts w:cs="Calibri"/>
          <w:b/>
          <w:bCs/>
        </w:rPr>
      </w:pPr>
      <w:r w:rsidRPr="00A56848">
        <w:rPr>
          <w:rFonts w:cs="Calibri"/>
          <w:b/>
          <w:bCs/>
        </w:rPr>
        <w:t xml:space="preserve">Logistics Health Inc. (LHI) – Bensenville, IL </w:t>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t xml:space="preserve">                   Jul 2017 – Jan 2018</w:t>
      </w:r>
    </w:p>
    <w:p w14:paraId="51772A14" w14:textId="77777777" w:rsidR="00855CD8" w:rsidRPr="00A56848" w:rsidRDefault="00855CD8" w:rsidP="00A56848">
      <w:pPr>
        <w:pStyle w:val="NoSpacing"/>
        <w:jc w:val="both"/>
        <w:rPr>
          <w:rFonts w:cs="Calibri"/>
          <w:b/>
          <w:bCs/>
        </w:rPr>
      </w:pPr>
      <w:r w:rsidRPr="00A56848">
        <w:rPr>
          <w:rFonts w:cs="Calibri"/>
          <w:b/>
          <w:bCs/>
        </w:rPr>
        <w:t>Sr .Net Web Developer</w:t>
      </w:r>
    </w:p>
    <w:p w14:paraId="000C9615" w14:textId="77777777" w:rsidR="00855CD8" w:rsidRPr="00A56848" w:rsidRDefault="00855CD8" w:rsidP="00A56848">
      <w:pPr>
        <w:pStyle w:val="NoSpacing"/>
        <w:jc w:val="both"/>
        <w:rPr>
          <w:rFonts w:cs="Calibri"/>
          <w:b/>
          <w:bCs/>
        </w:rPr>
      </w:pPr>
    </w:p>
    <w:p w14:paraId="63963135" w14:textId="38728326" w:rsidR="00855CD8" w:rsidRPr="00A56848" w:rsidRDefault="00855CD8" w:rsidP="00A56848">
      <w:pPr>
        <w:pStyle w:val="NoSpacing"/>
        <w:numPr>
          <w:ilvl w:val="0"/>
          <w:numId w:val="28"/>
        </w:numPr>
        <w:jc w:val="both"/>
        <w:rPr>
          <w:rFonts w:cs="Calibri"/>
        </w:rPr>
      </w:pPr>
      <w:r w:rsidRPr="00A56848">
        <w:rPr>
          <w:rFonts w:cs="Calibri"/>
        </w:rPr>
        <w:t xml:space="preserve">Worked on </w:t>
      </w:r>
      <w:r w:rsidR="007723CB" w:rsidRPr="00A56848">
        <w:rPr>
          <w:rFonts w:cs="Calibri"/>
        </w:rPr>
        <w:t>Med Net</w:t>
      </w:r>
      <w:r w:rsidRPr="00A56848">
        <w:rPr>
          <w:rFonts w:cs="Calibri"/>
        </w:rPr>
        <w:t xml:space="preserve"> web base and window base tool, which is a comprehensive health services management and processing system. </w:t>
      </w:r>
      <w:r w:rsidR="007723CB" w:rsidRPr="00A56848">
        <w:rPr>
          <w:rFonts w:cs="Calibri"/>
        </w:rPr>
        <w:t>Med Net</w:t>
      </w:r>
      <w:r w:rsidRPr="00A56848">
        <w:rPr>
          <w:rFonts w:cs="Calibri"/>
        </w:rPr>
        <w:t xml:space="preserve"> was created so that new customers and their services could be setup through menu options rather than having to build new customized solutions for every new business that LHI does.</w:t>
      </w:r>
    </w:p>
    <w:p w14:paraId="13EAA655" w14:textId="77777777" w:rsidR="00855CD8" w:rsidRPr="00A56848" w:rsidRDefault="00855CD8" w:rsidP="00A56848">
      <w:pPr>
        <w:pStyle w:val="NoSpacing"/>
        <w:numPr>
          <w:ilvl w:val="0"/>
          <w:numId w:val="28"/>
        </w:numPr>
        <w:jc w:val="both"/>
        <w:rPr>
          <w:rFonts w:cs="Calibri"/>
        </w:rPr>
      </w:pPr>
      <w:r w:rsidRPr="00A56848">
        <w:rPr>
          <w:rFonts w:cs="Calibri"/>
        </w:rPr>
        <w:t>Followed Agile methodology, enhanced Med Net tool based on requirement using ASP.NET, C#, MVC, VB.NET, SQL server, TSQL, MVC, jQuery, Web API, Telerik control.</w:t>
      </w:r>
    </w:p>
    <w:p w14:paraId="5B511D0E" w14:textId="77777777" w:rsidR="00855CD8" w:rsidRPr="00A56848" w:rsidRDefault="00855CD8" w:rsidP="00A56848">
      <w:pPr>
        <w:pStyle w:val="NoSpacing"/>
        <w:jc w:val="both"/>
        <w:rPr>
          <w:rFonts w:cs="Calibri"/>
        </w:rPr>
      </w:pPr>
    </w:p>
    <w:p w14:paraId="4B106F4E" w14:textId="745B1DE5" w:rsidR="00510374" w:rsidRPr="00A56848" w:rsidRDefault="00510374" w:rsidP="00A56848">
      <w:pPr>
        <w:pStyle w:val="NoSpacing"/>
        <w:jc w:val="both"/>
        <w:rPr>
          <w:rFonts w:cs="Calibri"/>
          <w:b/>
          <w:bCs/>
        </w:rPr>
      </w:pPr>
      <w:r w:rsidRPr="00A56848">
        <w:rPr>
          <w:rFonts w:cs="Calibri"/>
          <w:b/>
          <w:bCs/>
        </w:rPr>
        <w:t>American Society of Anesthesiologists (ASA) – Schaumburg, IL</w:t>
      </w:r>
      <w:r w:rsidRPr="00A56848">
        <w:rPr>
          <w:rFonts w:cs="Calibri"/>
          <w:b/>
          <w:bCs/>
        </w:rPr>
        <w:tab/>
      </w:r>
      <w:r w:rsidRPr="00A56848">
        <w:rPr>
          <w:rFonts w:cs="Calibri"/>
          <w:b/>
          <w:bCs/>
        </w:rPr>
        <w:tab/>
      </w:r>
      <w:r w:rsidRPr="00A56848">
        <w:rPr>
          <w:rFonts w:cs="Calibri"/>
          <w:b/>
          <w:bCs/>
        </w:rPr>
        <w:tab/>
        <w:t xml:space="preserve">                  Oct 2016 – Jun 2017</w:t>
      </w:r>
    </w:p>
    <w:p w14:paraId="508AD66E" w14:textId="77777777" w:rsidR="00510374" w:rsidRPr="00A56848" w:rsidRDefault="00510374" w:rsidP="00A56848">
      <w:pPr>
        <w:pStyle w:val="NoSpacing"/>
        <w:jc w:val="both"/>
        <w:rPr>
          <w:rFonts w:cs="Calibri"/>
          <w:b/>
          <w:bCs/>
        </w:rPr>
      </w:pPr>
      <w:r w:rsidRPr="00A56848">
        <w:rPr>
          <w:rFonts w:cs="Calibri"/>
          <w:b/>
          <w:bCs/>
        </w:rPr>
        <w:t>Sr .Net Web Developer</w:t>
      </w:r>
    </w:p>
    <w:p w14:paraId="765BEE43" w14:textId="77777777" w:rsidR="00510374" w:rsidRPr="00A56848" w:rsidRDefault="00510374" w:rsidP="00A56848">
      <w:pPr>
        <w:pStyle w:val="NoSpacing"/>
        <w:jc w:val="both"/>
        <w:rPr>
          <w:rFonts w:cs="Calibri"/>
        </w:rPr>
      </w:pPr>
    </w:p>
    <w:p w14:paraId="795124A8" w14:textId="77777777" w:rsidR="00510374" w:rsidRPr="00A56848" w:rsidRDefault="00510374" w:rsidP="00A56848">
      <w:pPr>
        <w:pStyle w:val="NoSpacing"/>
        <w:numPr>
          <w:ilvl w:val="0"/>
          <w:numId w:val="29"/>
        </w:numPr>
        <w:jc w:val="both"/>
        <w:rPr>
          <w:rFonts w:cs="Calibri"/>
        </w:rPr>
      </w:pPr>
      <w:r w:rsidRPr="00A56848">
        <w:rPr>
          <w:rFonts w:cs="Calibri"/>
        </w:rPr>
        <w:t>ASA was using CRM tool to keep all member information including membership, committee, accounting, and other department’s information. Responsible for making changes on CRM layout as well as making changes to complex Stored Procedure to get data for CRM, also created Web Service to expose CRM Data as well as to consume data for CRM reports.</w:t>
      </w:r>
    </w:p>
    <w:p w14:paraId="38F8340C" w14:textId="77777777" w:rsidR="00510374" w:rsidRPr="00A56848" w:rsidRDefault="00510374" w:rsidP="00A56848">
      <w:pPr>
        <w:pStyle w:val="NoSpacing"/>
        <w:numPr>
          <w:ilvl w:val="0"/>
          <w:numId w:val="29"/>
        </w:numPr>
        <w:jc w:val="both"/>
        <w:rPr>
          <w:rFonts w:cs="Calibri"/>
        </w:rPr>
      </w:pPr>
      <w:r w:rsidRPr="00A56848">
        <w:rPr>
          <w:rFonts w:cs="Calibri"/>
        </w:rPr>
        <w:t>Wrote documentation during conversion from CRM to Personify tool including database table structure.</w:t>
      </w:r>
    </w:p>
    <w:p w14:paraId="24F1834F" w14:textId="77777777" w:rsidR="00510374" w:rsidRPr="00A56848" w:rsidRDefault="00510374" w:rsidP="00A56848">
      <w:pPr>
        <w:pStyle w:val="NoSpacing"/>
        <w:numPr>
          <w:ilvl w:val="0"/>
          <w:numId w:val="29"/>
        </w:numPr>
        <w:jc w:val="both"/>
        <w:rPr>
          <w:rFonts w:cs="Calibri"/>
        </w:rPr>
      </w:pPr>
      <w:r w:rsidRPr="00A56848">
        <w:rPr>
          <w:rFonts w:cs="Calibri"/>
        </w:rPr>
        <w:t>Helped ASA convert from CRM to Personify and create RESTful Web API that other application can communicate with Personify web services. As part of team supporting and writing code of Personify Association Management Software (AMS) using Asp.NET, C#.NET and Web API.</w:t>
      </w:r>
    </w:p>
    <w:p w14:paraId="60472418" w14:textId="77777777" w:rsidR="00510374" w:rsidRPr="00A56848" w:rsidRDefault="00510374" w:rsidP="00A56848">
      <w:pPr>
        <w:pStyle w:val="NoSpacing"/>
        <w:numPr>
          <w:ilvl w:val="0"/>
          <w:numId w:val="29"/>
        </w:numPr>
        <w:jc w:val="both"/>
        <w:rPr>
          <w:rFonts w:cs="Calibri"/>
        </w:rPr>
      </w:pPr>
      <w:r w:rsidRPr="00A56848">
        <w:rPr>
          <w:rFonts w:cs="Calibri"/>
        </w:rPr>
        <w:lastRenderedPageBreak/>
        <w:t>Wrote secure Web API for other applications which are indirectly using personify data. Also writing some custom enhancement based on requirement in personify software.</w:t>
      </w:r>
    </w:p>
    <w:p w14:paraId="2440A7FA" w14:textId="77777777" w:rsidR="00510374" w:rsidRPr="00A56848" w:rsidRDefault="00510374" w:rsidP="00A56848">
      <w:pPr>
        <w:pStyle w:val="NoSpacing"/>
        <w:numPr>
          <w:ilvl w:val="0"/>
          <w:numId w:val="29"/>
        </w:numPr>
        <w:jc w:val="both"/>
        <w:rPr>
          <w:rFonts w:cs="Calibri"/>
        </w:rPr>
      </w:pPr>
      <w:r w:rsidRPr="00A56848">
        <w:rPr>
          <w:rFonts w:cs="Calibri"/>
        </w:rPr>
        <w:t>Built contribution site for “Foundation for Anesthesia Education and Research” https://www.asahq.org/faer using Asp.NET, C#.NET, jQuery, Web Services.</w:t>
      </w:r>
    </w:p>
    <w:p w14:paraId="5F78F3F1" w14:textId="77777777" w:rsidR="00510374" w:rsidRPr="00A56848" w:rsidRDefault="00510374" w:rsidP="00A56848">
      <w:pPr>
        <w:pStyle w:val="NoSpacing"/>
        <w:numPr>
          <w:ilvl w:val="0"/>
          <w:numId w:val="29"/>
        </w:numPr>
        <w:jc w:val="both"/>
        <w:rPr>
          <w:rFonts w:cs="Calibri"/>
        </w:rPr>
      </w:pPr>
      <w:r w:rsidRPr="00A56848">
        <w:rPr>
          <w:rFonts w:cs="Calibri"/>
        </w:rPr>
        <w:t>Supporting and maintaining existing Classic ASP application and converted existing Classic ASP application to .Net base application.</w:t>
      </w:r>
    </w:p>
    <w:p w14:paraId="3E334163" w14:textId="77777777" w:rsidR="00510374" w:rsidRPr="00A56848" w:rsidRDefault="00510374" w:rsidP="00A56848">
      <w:pPr>
        <w:pStyle w:val="NoSpacing"/>
        <w:numPr>
          <w:ilvl w:val="0"/>
          <w:numId w:val="29"/>
        </w:numPr>
        <w:jc w:val="both"/>
        <w:rPr>
          <w:rFonts w:cs="Calibri"/>
        </w:rPr>
      </w:pPr>
      <w:r w:rsidRPr="00A56848">
        <w:rPr>
          <w:rFonts w:cs="Calibri"/>
        </w:rPr>
        <w:t>Resolved complex existing issue, Production bug fixes, rewriting existing complex SP.</w:t>
      </w:r>
    </w:p>
    <w:p w14:paraId="4F604ED4" w14:textId="77777777" w:rsidR="00510374" w:rsidRPr="00A56848" w:rsidRDefault="00510374" w:rsidP="00A56848">
      <w:pPr>
        <w:pStyle w:val="NoSpacing"/>
        <w:numPr>
          <w:ilvl w:val="0"/>
          <w:numId w:val="29"/>
        </w:numPr>
        <w:jc w:val="both"/>
        <w:rPr>
          <w:rFonts w:cs="Calibri"/>
        </w:rPr>
      </w:pPr>
      <w:r w:rsidRPr="00A56848">
        <w:rPr>
          <w:rFonts w:cs="Calibri"/>
        </w:rPr>
        <w:t>Re-wrote application using MVC, Entity Framework, Web AP, Bootstrap. Implemented UI validations, AJAX Service calls using jQuery.</w:t>
      </w:r>
    </w:p>
    <w:p w14:paraId="3CBCE904" w14:textId="77777777" w:rsidR="00510374" w:rsidRPr="00A56848" w:rsidRDefault="00510374" w:rsidP="00A56848">
      <w:pPr>
        <w:pStyle w:val="NoSpacing"/>
        <w:numPr>
          <w:ilvl w:val="0"/>
          <w:numId w:val="29"/>
        </w:numPr>
        <w:jc w:val="both"/>
        <w:rPr>
          <w:rFonts w:cs="Calibri"/>
        </w:rPr>
      </w:pPr>
      <w:r w:rsidRPr="00A56848">
        <w:rPr>
          <w:rFonts w:cs="Calibri"/>
        </w:rPr>
        <w:t>Worked on Microsoft CRM tool to modify existing Screen, Reports, and existing Stored Procedure based on new enhancement. Created a new Stored procedure to refresh data from conversion of Personify tool to CRM tool.</w:t>
      </w:r>
    </w:p>
    <w:p w14:paraId="06C90046" w14:textId="77777777" w:rsidR="00510374" w:rsidRPr="00A56848" w:rsidRDefault="00510374" w:rsidP="00A56848">
      <w:pPr>
        <w:pStyle w:val="NoSpacing"/>
        <w:ind w:left="720"/>
        <w:jc w:val="both"/>
        <w:rPr>
          <w:rFonts w:cs="Calibri"/>
        </w:rPr>
      </w:pPr>
    </w:p>
    <w:p w14:paraId="36441BAA" w14:textId="77777777" w:rsidR="00510374" w:rsidRPr="00A56848" w:rsidRDefault="00510374" w:rsidP="00A56848">
      <w:pPr>
        <w:pStyle w:val="NoSpacing"/>
        <w:jc w:val="both"/>
        <w:rPr>
          <w:rFonts w:cs="Calibri"/>
        </w:rPr>
      </w:pPr>
      <w:r w:rsidRPr="00A56848">
        <w:rPr>
          <w:rFonts w:cs="Calibri"/>
          <w:b/>
          <w:bCs/>
        </w:rPr>
        <w:t>Technologies:</w:t>
      </w:r>
      <w:r w:rsidRPr="00A56848">
        <w:rPr>
          <w:rFonts w:cs="Calibri"/>
        </w:rPr>
        <w:t xml:space="preserve"> ASP.NET MVC, REST API, C#.NET, VB.NET, ASP.NET Web Form, Web Services, WCF, CRM, Personify, jQuery, Bootstrap, HTML-5, TSQL, SQL Server 2005/2008.</w:t>
      </w:r>
    </w:p>
    <w:p w14:paraId="3E8CA7AE" w14:textId="77777777" w:rsidR="00E67808" w:rsidRPr="00A56848" w:rsidRDefault="00E67808" w:rsidP="00A56848">
      <w:pPr>
        <w:pStyle w:val="NoSpacing"/>
        <w:jc w:val="both"/>
        <w:rPr>
          <w:rFonts w:cs="Calibri"/>
        </w:rPr>
      </w:pPr>
    </w:p>
    <w:p w14:paraId="511BB936" w14:textId="15F25EB8" w:rsidR="007A17C9" w:rsidRPr="00A56848" w:rsidRDefault="007A17C9" w:rsidP="00A56848">
      <w:pPr>
        <w:pStyle w:val="NoSpacing"/>
        <w:jc w:val="both"/>
        <w:rPr>
          <w:rFonts w:cs="Calibri"/>
          <w:b/>
          <w:bCs/>
        </w:rPr>
      </w:pPr>
      <w:r w:rsidRPr="00A56848">
        <w:rPr>
          <w:rFonts w:cs="Calibri"/>
          <w:b/>
          <w:bCs/>
        </w:rPr>
        <w:t xml:space="preserve">Bank of America – Chicago, IL </w:t>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t xml:space="preserve">                 Feb 2015 – Sep 2016</w:t>
      </w:r>
    </w:p>
    <w:p w14:paraId="2F9D35AB" w14:textId="77777777" w:rsidR="007A17C9" w:rsidRPr="00A56848" w:rsidRDefault="007A17C9" w:rsidP="00A56848">
      <w:pPr>
        <w:pStyle w:val="NoSpacing"/>
        <w:jc w:val="both"/>
        <w:rPr>
          <w:rFonts w:cs="Calibri"/>
          <w:b/>
          <w:bCs/>
        </w:rPr>
      </w:pPr>
      <w:r w:rsidRPr="00A56848">
        <w:rPr>
          <w:rFonts w:cs="Calibri"/>
          <w:b/>
          <w:bCs/>
        </w:rPr>
        <w:t>Sr .Net Web Developer</w:t>
      </w:r>
    </w:p>
    <w:p w14:paraId="3D20ADEC" w14:textId="77777777" w:rsidR="007A17C9" w:rsidRPr="00A56848" w:rsidRDefault="007A17C9" w:rsidP="00A56848">
      <w:pPr>
        <w:pStyle w:val="NoSpacing"/>
        <w:jc w:val="both"/>
        <w:rPr>
          <w:rFonts w:cs="Calibri"/>
        </w:rPr>
      </w:pPr>
    </w:p>
    <w:p w14:paraId="29BD178B" w14:textId="77777777" w:rsidR="007A17C9" w:rsidRPr="00A56848" w:rsidRDefault="007A17C9" w:rsidP="00A56848">
      <w:pPr>
        <w:pStyle w:val="NoSpacing"/>
        <w:numPr>
          <w:ilvl w:val="0"/>
          <w:numId w:val="30"/>
        </w:numPr>
        <w:jc w:val="both"/>
        <w:rPr>
          <w:rFonts w:cs="Calibri"/>
        </w:rPr>
      </w:pPr>
      <w:r w:rsidRPr="00A56848">
        <w:rPr>
          <w:rFonts w:cs="Calibri"/>
        </w:rPr>
        <w:t>Worked on Access Request Management (ARM) web-based tool to provide various levels of application access to stake holders and business end users. ARM is an enterprise approved access administration system that manages applications, platform, and access requests, approval, and provisioning process through a single user-friendly portal.</w:t>
      </w:r>
    </w:p>
    <w:p w14:paraId="563CFD0C" w14:textId="77777777" w:rsidR="007A17C9" w:rsidRPr="00A56848" w:rsidRDefault="007A17C9" w:rsidP="00A56848">
      <w:pPr>
        <w:pStyle w:val="NoSpacing"/>
        <w:numPr>
          <w:ilvl w:val="0"/>
          <w:numId w:val="30"/>
        </w:numPr>
        <w:jc w:val="both"/>
        <w:rPr>
          <w:rFonts w:cs="Calibri"/>
        </w:rPr>
      </w:pPr>
      <w:r w:rsidRPr="00A56848">
        <w:rPr>
          <w:rFonts w:cs="Calibri"/>
        </w:rPr>
        <w:t>Part of BOA development team to build   internal web base ARM (Access Request Management) application, based on business requirements.</w:t>
      </w:r>
    </w:p>
    <w:p w14:paraId="7CC48F1F" w14:textId="77777777" w:rsidR="007A17C9" w:rsidRPr="00A56848" w:rsidRDefault="007A17C9" w:rsidP="00A56848">
      <w:pPr>
        <w:pStyle w:val="NoSpacing"/>
        <w:numPr>
          <w:ilvl w:val="0"/>
          <w:numId w:val="30"/>
        </w:numPr>
        <w:jc w:val="both"/>
        <w:rPr>
          <w:rFonts w:cs="Calibri"/>
        </w:rPr>
      </w:pPr>
      <w:r w:rsidRPr="00A56848">
        <w:rPr>
          <w:rFonts w:cs="Calibri"/>
        </w:rPr>
        <w:t>Modified existing workflow in the system to include new approval levels and Provision system change.</w:t>
      </w:r>
    </w:p>
    <w:p w14:paraId="1BB38955" w14:textId="77777777" w:rsidR="007A17C9" w:rsidRPr="00A56848" w:rsidRDefault="007A17C9" w:rsidP="00A56848">
      <w:pPr>
        <w:pStyle w:val="NoSpacing"/>
        <w:numPr>
          <w:ilvl w:val="0"/>
          <w:numId w:val="30"/>
        </w:numPr>
        <w:jc w:val="both"/>
        <w:rPr>
          <w:rFonts w:cs="Calibri"/>
        </w:rPr>
      </w:pPr>
      <w:r w:rsidRPr="00A56848">
        <w:rPr>
          <w:rFonts w:cs="Calibri"/>
        </w:rPr>
        <w:t>Implement windows services to perform core functions such as sending notifications and computing workflow rules. Responsible for resolving existing complex production issues/bugs.</w:t>
      </w:r>
    </w:p>
    <w:p w14:paraId="51A8391A" w14:textId="77777777" w:rsidR="007A17C9" w:rsidRPr="00A56848" w:rsidRDefault="007A17C9" w:rsidP="00A56848">
      <w:pPr>
        <w:pStyle w:val="NoSpacing"/>
        <w:numPr>
          <w:ilvl w:val="0"/>
          <w:numId w:val="30"/>
        </w:numPr>
        <w:jc w:val="both"/>
        <w:rPr>
          <w:rFonts w:cs="Calibri"/>
        </w:rPr>
      </w:pPr>
      <w:r w:rsidRPr="00A56848">
        <w:rPr>
          <w:rFonts w:cs="Calibri"/>
        </w:rPr>
        <w:t>Modifying and rewriting Stored Procedure for bug fixing and based on future requirements as well as added new enhancement to existing SSIS packages.</w:t>
      </w:r>
    </w:p>
    <w:p w14:paraId="3DA36F44" w14:textId="77777777" w:rsidR="007A17C9" w:rsidRPr="00A56848" w:rsidRDefault="007A17C9" w:rsidP="00A56848">
      <w:pPr>
        <w:pStyle w:val="NoSpacing"/>
        <w:numPr>
          <w:ilvl w:val="0"/>
          <w:numId w:val="30"/>
        </w:numPr>
        <w:jc w:val="both"/>
        <w:rPr>
          <w:rFonts w:cs="Calibri"/>
        </w:rPr>
      </w:pPr>
      <w:r w:rsidRPr="00A56848">
        <w:rPr>
          <w:rFonts w:cs="Calibri"/>
        </w:rPr>
        <w:t>Participated in code review sessions and setup best practices across the team and making sure follows good coding standards practice.</w:t>
      </w:r>
    </w:p>
    <w:p w14:paraId="5EDD6700" w14:textId="77777777" w:rsidR="007A17C9" w:rsidRPr="00A56848" w:rsidRDefault="007A17C9" w:rsidP="00A56848">
      <w:pPr>
        <w:pStyle w:val="NoSpacing"/>
        <w:jc w:val="both"/>
        <w:rPr>
          <w:rFonts w:cs="Calibri"/>
        </w:rPr>
      </w:pPr>
    </w:p>
    <w:p w14:paraId="41F04EDB" w14:textId="77777777" w:rsidR="007A17C9" w:rsidRPr="00A56848" w:rsidRDefault="007A17C9" w:rsidP="00A56848">
      <w:pPr>
        <w:pStyle w:val="NoSpacing"/>
        <w:jc w:val="both"/>
        <w:rPr>
          <w:rFonts w:cs="Calibri"/>
        </w:rPr>
      </w:pPr>
      <w:r w:rsidRPr="00A56848">
        <w:rPr>
          <w:rFonts w:cs="Calibri"/>
          <w:b/>
          <w:bCs/>
        </w:rPr>
        <w:t>Technologies:</w:t>
      </w:r>
      <w:r w:rsidRPr="00A56848">
        <w:rPr>
          <w:rFonts w:cs="Calibri"/>
        </w:rPr>
        <w:t xml:space="preserve"> ASP.NET, C#, ADO.NET, Entity Framework, MSMQ Service, LINQ, WCF, jQuery, Bootstrap, AJAX, SQL   Server 2012, SSRS Reports, TFS, JIRA.</w:t>
      </w:r>
    </w:p>
    <w:p w14:paraId="2C42E029" w14:textId="77777777" w:rsidR="00117A55" w:rsidRPr="00A56848" w:rsidRDefault="00117A55" w:rsidP="00A56848">
      <w:pPr>
        <w:pStyle w:val="NoSpacing"/>
        <w:jc w:val="both"/>
        <w:rPr>
          <w:rFonts w:cs="Calibri"/>
        </w:rPr>
      </w:pPr>
    </w:p>
    <w:p w14:paraId="74CCF578" w14:textId="3ED1190D" w:rsidR="00117A55" w:rsidRPr="00A56848" w:rsidRDefault="00117A55" w:rsidP="00A56848">
      <w:pPr>
        <w:pStyle w:val="NoSpacing"/>
        <w:jc w:val="both"/>
        <w:rPr>
          <w:rFonts w:cs="Calibri"/>
          <w:b/>
          <w:bCs/>
        </w:rPr>
      </w:pPr>
      <w:r w:rsidRPr="00A56848">
        <w:rPr>
          <w:rFonts w:cs="Calibri"/>
          <w:b/>
          <w:bCs/>
        </w:rPr>
        <w:t xml:space="preserve">American Society of Anesthesiologists – Schaumburg, IL </w:t>
      </w:r>
      <w:r w:rsidRPr="00A56848">
        <w:rPr>
          <w:rFonts w:cs="Calibri"/>
          <w:b/>
          <w:bCs/>
        </w:rPr>
        <w:tab/>
      </w:r>
      <w:r w:rsidRPr="00A56848">
        <w:rPr>
          <w:rFonts w:cs="Calibri"/>
          <w:b/>
          <w:bCs/>
        </w:rPr>
        <w:tab/>
      </w:r>
      <w:r w:rsidRPr="00A56848">
        <w:rPr>
          <w:rFonts w:cs="Calibri"/>
          <w:b/>
          <w:bCs/>
        </w:rPr>
        <w:tab/>
        <w:t xml:space="preserve">                 Apr 2010 – Dec 2014           </w:t>
      </w:r>
    </w:p>
    <w:p w14:paraId="75F1EDA8" w14:textId="77777777" w:rsidR="00117A55" w:rsidRPr="00A56848" w:rsidRDefault="00117A55" w:rsidP="00A56848">
      <w:pPr>
        <w:pStyle w:val="NoSpacing"/>
        <w:jc w:val="both"/>
        <w:rPr>
          <w:rFonts w:cs="Calibri"/>
          <w:b/>
          <w:bCs/>
        </w:rPr>
      </w:pPr>
      <w:r w:rsidRPr="00A56848">
        <w:rPr>
          <w:rFonts w:cs="Calibri"/>
          <w:b/>
          <w:bCs/>
        </w:rPr>
        <w:t>.Net Web Developer</w:t>
      </w:r>
    </w:p>
    <w:p w14:paraId="39D8C7D2" w14:textId="77777777" w:rsidR="00117A55" w:rsidRPr="00A56848" w:rsidRDefault="00117A55" w:rsidP="00A56848">
      <w:pPr>
        <w:pStyle w:val="NoSpacing"/>
        <w:jc w:val="both"/>
        <w:rPr>
          <w:rFonts w:cs="Calibri"/>
        </w:rPr>
      </w:pPr>
    </w:p>
    <w:p w14:paraId="5D3749FB" w14:textId="77777777" w:rsidR="00117A55" w:rsidRPr="00A56848" w:rsidRDefault="00117A55" w:rsidP="00A56848">
      <w:pPr>
        <w:pStyle w:val="NoSpacing"/>
        <w:numPr>
          <w:ilvl w:val="0"/>
          <w:numId w:val="31"/>
        </w:numPr>
        <w:jc w:val="both"/>
        <w:rPr>
          <w:rFonts w:cs="Calibri"/>
        </w:rPr>
      </w:pPr>
      <w:r w:rsidRPr="00A56848">
        <w:rPr>
          <w:rFonts w:cs="Calibri"/>
        </w:rPr>
        <w:t>Participated in code review sessions and set up best practices across the team and making sure follows good coding standards practice.</w:t>
      </w:r>
    </w:p>
    <w:p w14:paraId="2D1DF714" w14:textId="77777777" w:rsidR="00117A55" w:rsidRPr="00A56848" w:rsidRDefault="00117A55" w:rsidP="00A56848">
      <w:pPr>
        <w:pStyle w:val="NoSpacing"/>
        <w:numPr>
          <w:ilvl w:val="0"/>
          <w:numId w:val="31"/>
        </w:numPr>
        <w:jc w:val="both"/>
        <w:rPr>
          <w:rFonts w:cs="Calibri"/>
        </w:rPr>
      </w:pPr>
      <w:r w:rsidRPr="00A56848">
        <w:rPr>
          <w:rFonts w:cs="Calibri"/>
        </w:rPr>
        <w:t>Worked on Ecommerce project is the online shopping cart system in which doctor or student is buy online books or courses. Ecommerce.asahq.org is migrated with three different sites, as per request ecommerce change layout and login in for member and non-member. From Admin site covers all inventory part, orders, and phone orders, manage product, and manage user, custom reports, sites new skin, and other custom development.</w:t>
      </w:r>
    </w:p>
    <w:p w14:paraId="719C8C62" w14:textId="77777777" w:rsidR="00117A55" w:rsidRPr="00A56848" w:rsidRDefault="00117A55" w:rsidP="00A56848">
      <w:pPr>
        <w:pStyle w:val="NoSpacing"/>
        <w:numPr>
          <w:ilvl w:val="0"/>
          <w:numId w:val="31"/>
        </w:numPr>
        <w:jc w:val="both"/>
        <w:rPr>
          <w:rFonts w:cs="Calibri"/>
        </w:rPr>
      </w:pPr>
      <w:r w:rsidRPr="00A56848">
        <w:rPr>
          <w:rFonts w:cs="Calibri"/>
        </w:rPr>
        <w:t>Supporting and maintaining existing Classic ASP application and added new enhancements as per new requirements.</w:t>
      </w:r>
    </w:p>
    <w:p w14:paraId="1DC28ECE" w14:textId="77777777" w:rsidR="00117A55" w:rsidRPr="00A56848" w:rsidRDefault="00117A55" w:rsidP="00A56848">
      <w:pPr>
        <w:pStyle w:val="NoSpacing"/>
        <w:numPr>
          <w:ilvl w:val="0"/>
          <w:numId w:val="31"/>
        </w:numPr>
        <w:jc w:val="both"/>
        <w:rPr>
          <w:rFonts w:cs="Calibri"/>
        </w:rPr>
      </w:pPr>
      <w:r w:rsidRPr="00A56848">
        <w:rPr>
          <w:rFonts w:cs="Calibri"/>
        </w:rPr>
        <w:t>Wrote various web base application using ASP.NET, C#.NET, Ajax, HTML, Web Service, WCF. Creating Database, Tables, Stored Procedures in SQL Server 2005/2008, SSRS reporting.</w:t>
      </w:r>
    </w:p>
    <w:p w14:paraId="7CE43341" w14:textId="77777777" w:rsidR="00117A55" w:rsidRPr="00A56848" w:rsidRDefault="00117A55" w:rsidP="00A56848">
      <w:pPr>
        <w:pStyle w:val="NoSpacing"/>
        <w:jc w:val="both"/>
        <w:rPr>
          <w:rFonts w:cs="Calibri"/>
        </w:rPr>
      </w:pPr>
    </w:p>
    <w:p w14:paraId="4BED2A69" w14:textId="77777777" w:rsidR="00117A55" w:rsidRPr="00A56848" w:rsidRDefault="00117A55" w:rsidP="00A56848">
      <w:pPr>
        <w:pStyle w:val="NoSpacing"/>
        <w:jc w:val="both"/>
        <w:rPr>
          <w:rFonts w:cs="Calibri"/>
        </w:rPr>
      </w:pPr>
      <w:r w:rsidRPr="00A56848">
        <w:rPr>
          <w:rFonts w:cs="Calibri"/>
          <w:b/>
          <w:bCs/>
        </w:rPr>
        <w:lastRenderedPageBreak/>
        <w:t>Technologies:</w:t>
      </w:r>
      <w:r w:rsidRPr="00A56848">
        <w:rPr>
          <w:rFonts w:cs="Calibri"/>
        </w:rPr>
        <w:t xml:space="preserve"> C#.NET, VB.NET. ASP.NET, VS 3.5/4.0/4.5, Web Services, WCF, SQL Server 2005/2008.</w:t>
      </w:r>
    </w:p>
    <w:p w14:paraId="011B55B1" w14:textId="77777777" w:rsidR="00117A55" w:rsidRPr="00A56848" w:rsidRDefault="00117A55" w:rsidP="00A56848">
      <w:pPr>
        <w:pStyle w:val="NoSpacing"/>
        <w:jc w:val="both"/>
        <w:rPr>
          <w:rFonts w:cs="Calibri"/>
        </w:rPr>
      </w:pPr>
    </w:p>
    <w:p w14:paraId="603EC93E" w14:textId="73FD3C98" w:rsidR="00435E4D" w:rsidRPr="00A56848" w:rsidRDefault="00435E4D" w:rsidP="00A56848">
      <w:pPr>
        <w:pStyle w:val="NoSpacing"/>
        <w:jc w:val="both"/>
        <w:rPr>
          <w:rFonts w:cs="Calibri"/>
          <w:b/>
          <w:bCs/>
        </w:rPr>
      </w:pPr>
      <w:r w:rsidRPr="00A56848">
        <w:rPr>
          <w:rFonts w:cs="Calibri"/>
          <w:b/>
          <w:bCs/>
        </w:rPr>
        <w:t>A &amp; A Inc. – Buffalo Grove, IL</w:t>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t xml:space="preserve">                Dec 2008 – Mar 2010                                                                   .Net Web Developer</w:t>
      </w:r>
    </w:p>
    <w:p w14:paraId="088F8D8A" w14:textId="77777777" w:rsidR="00435E4D" w:rsidRPr="00A56848" w:rsidRDefault="00435E4D" w:rsidP="00A56848">
      <w:pPr>
        <w:pStyle w:val="NoSpacing"/>
        <w:jc w:val="both"/>
        <w:rPr>
          <w:rFonts w:cs="Calibri"/>
        </w:rPr>
      </w:pPr>
    </w:p>
    <w:p w14:paraId="63BB40AA" w14:textId="77777777" w:rsidR="00435E4D" w:rsidRPr="00A56848" w:rsidRDefault="00435E4D" w:rsidP="00A56848">
      <w:pPr>
        <w:pStyle w:val="NoSpacing"/>
        <w:numPr>
          <w:ilvl w:val="0"/>
          <w:numId w:val="33"/>
        </w:numPr>
        <w:jc w:val="both"/>
        <w:rPr>
          <w:rFonts w:cs="Calibri"/>
        </w:rPr>
      </w:pPr>
      <w:r w:rsidRPr="00A56848">
        <w:rPr>
          <w:rFonts w:cs="Calibri"/>
        </w:rPr>
        <w:t>Developed web base online examination system, it is use for online examination, Work assignment, Learning materials, Discussion forum and reports. In which Admin and supervisor assign exam and assignment to his employee for evaluation and system will automatically generates the online exam result and grad, so this is basically used for academics Institute and corporation for his employee evolution. Project Modules are user management, Learning Materials, Online Exam, Discussion forum and notice board and Reports.</w:t>
      </w:r>
    </w:p>
    <w:p w14:paraId="21AC9E3D" w14:textId="77777777" w:rsidR="00435E4D" w:rsidRPr="00A56848" w:rsidRDefault="00435E4D" w:rsidP="00A56848">
      <w:pPr>
        <w:pStyle w:val="NoSpacing"/>
        <w:numPr>
          <w:ilvl w:val="0"/>
          <w:numId w:val="33"/>
        </w:numPr>
        <w:jc w:val="both"/>
        <w:rPr>
          <w:rFonts w:cs="Calibri"/>
        </w:rPr>
      </w:pPr>
      <w:r w:rsidRPr="00A56848">
        <w:rPr>
          <w:rFonts w:cs="Calibri"/>
        </w:rPr>
        <w:t>Involved in analysis, design and coding and testing. I had implemented a new function to the existing VB6.0 (VBA) application as per requirements.</w:t>
      </w:r>
    </w:p>
    <w:p w14:paraId="763F53E3" w14:textId="491E7CE4" w:rsidR="00435E4D" w:rsidRPr="00A56848" w:rsidRDefault="00435E4D" w:rsidP="00A56848">
      <w:pPr>
        <w:pStyle w:val="NoSpacing"/>
        <w:numPr>
          <w:ilvl w:val="0"/>
          <w:numId w:val="33"/>
        </w:numPr>
        <w:jc w:val="both"/>
        <w:rPr>
          <w:rFonts w:cs="Calibri"/>
        </w:rPr>
      </w:pPr>
      <w:r w:rsidRPr="00A56848">
        <w:rPr>
          <w:rFonts w:cs="Calibri"/>
        </w:rPr>
        <w:t xml:space="preserve">Also, </w:t>
      </w:r>
      <w:r w:rsidR="007723CB" w:rsidRPr="00A56848">
        <w:rPr>
          <w:rFonts w:cs="Calibri"/>
        </w:rPr>
        <w:t>implement</w:t>
      </w:r>
      <w:r w:rsidRPr="00A56848">
        <w:rPr>
          <w:rFonts w:cs="Calibri"/>
        </w:rPr>
        <w:t xml:space="preserve"> conversion / migration from VB6 to VB.Net Web based application in ASP.NET Web Forms used VB.NET to connect to MS SQL Server. Built Database, Tables, Stored Procedures, and Triggers in SQL Server.</w:t>
      </w:r>
    </w:p>
    <w:p w14:paraId="53CC50A6" w14:textId="77777777" w:rsidR="00435E4D" w:rsidRPr="00A56848" w:rsidRDefault="00435E4D" w:rsidP="00A56848">
      <w:pPr>
        <w:pStyle w:val="NoSpacing"/>
        <w:jc w:val="both"/>
        <w:rPr>
          <w:rFonts w:cs="Calibri"/>
        </w:rPr>
      </w:pPr>
    </w:p>
    <w:p w14:paraId="11BFBB87" w14:textId="064BF971" w:rsidR="009227A3" w:rsidRPr="00A56848" w:rsidRDefault="009227A3" w:rsidP="00A56848">
      <w:pPr>
        <w:pStyle w:val="NoSpacing"/>
        <w:jc w:val="both"/>
        <w:rPr>
          <w:rFonts w:cs="Calibri"/>
          <w:b/>
          <w:bCs/>
        </w:rPr>
      </w:pPr>
      <w:r w:rsidRPr="00A56848">
        <w:rPr>
          <w:rFonts w:cs="Calibri"/>
          <w:b/>
          <w:bCs/>
        </w:rPr>
        <w:t>Cursor Inc, Surat – India</w:t>
      </w:r>
      <w:r w:rsidRPr="00A56848">
        <w:rPr>
          <w:rFonts w:cs="Calibri"/>
          <w:b/>
          <w:bCs/>
        </w:rPr>
        <w:tab/>
        <w:t xml:space="preserve">   </w:t>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r>
      <w:r w:rsidRPr="00A56848">
        <w:rPr>
          <w:rFonts w:cs="Calibri"/>
          <w:b/>
          <w:bCs/>
        </w:rPr>
        <w:tab/>
        <w:t xml:space="preserve">                Dec 2006 – Mar 2009</w:t>
      </w:r>
    </w:p>
    <w:p w14:paraId="0389F6EC" w14:textId="77777777" w:rsidR="009227A3" w:rsidRPr="00A56848" w:rsidRDefault="009227A3" w:rsidP="00A56848">
      <w:pPr>
        <w:pStyle w:val="NoSpacing"/>
        <w:jc w:val="both"/>
        <w:rPr>
          <w:rFonts w:cs="Calibri"/>
          <w:b/>
          <w:bCs/>
        </w:rPr>
      </w:pPr>
      <w:r w:rsidRPr="00A56848">
        <w:rPr>
          <w:rFonts w:cs="Calibri"/>
          <w:b/>
          <w:bCs/>
        </w:rPr>
        <w:t>VBA Developer</w:t>
      </w:r>
    </w:p>
    <w:p w14:paraId="25E81C55" w14:textId="77777777" w:rsidR="009227A3" w:rsidRPr="00A56848" w:rsidRDefault="009227A3" w:rsidP="00A56848">
      <w:pPr>
        <w:pStyle w:val="NoSpacing"/>
        <w:jc w:val="both"/>
        <w:rPr>
          <w:rFonts w:cs="Calibri"/>
        </w:rPr>
      </w:pPr>
    </w:p>
    <w:p w14:paraId="5ED27D25" w14:textId="77777777" w:rsidR="009227A3" w:rsidRPr="00A56848" w:rsidRDefault="009227A3" w:rsidP="00A56848">
      <w:pPr>
        <w:pStyle w:val="NoSpacing"/>
        <w:numPr>
          <w:ilvl w:val="0"/>
          <w:numId w:val="34"/>
        </w:numPr>
        <w:jc w:val="both"/>
        <w:rPr>
          <w:rFonts w:cs="Calibri"/>
        </w:rPr>
      </w:pPr>
      <w:r w:rsidRPr="00A56848">
        <w:rPr>
          <w:rFonts w:cs="Calibri"/>
        </w:rPr>
        <w:t>Responsible for creating desktop application using VB6 WinForms application for Surat City bus transportation management includes various forms related to transportation management.</w:t>
      </w:r>
    </w:p>
    <w:p w14:paraId="7AAD4435" w14:textId="148A9064" w:rsidR="00510374" w:rsidRPr="00A56848" w:rsidRDefault="009227A3" w:rsidP="00A56848">
      <w:pPr>
        <w:pStyle w:val="NoSpacing"/>
        <w:numPr>
          <w:ilvl w:val="0"/>
          <w:numId w:val="34"/>
        </w:numPr>
        <w:jc w:val="both"/>
        <w:rPr>
          <w:rFonts w:cs="Calibri"/>
        </w:rPr>
      </w:pPr>
      <w:r w:rsidRPr="00A56848">
        <w:rPr>
          <w:rFonts w:cs="Calibri"/>
        </w:rPr>
        <w:t>Responsible Involved in analysis, design and coding and testing. Built Database, Tables, Stored Procedures, and Triggers in SQL Server.</w:t>
      </w:r>
    </w:p>
    <w:p w14:paraId="38430ECF" w14:textId="77777777" w:rsidR="007A17C9" w:rsidRPr="00A56848" w:rsidRDefault="007A17C9" w:rsidP="00A56848">
      <w:pPr>
        <w:pStyle w:val="NoSpacing"/>
        <w:jc w:val="both"/>
        <w:rPr>
          <w:rFonts w:cs="Calibri"/>
        </w:rPr>
      </w:pPr>
    </w:p>
    <w:p w14:paraId="5E8308CF" w14:textId="4F99D792" w:rsidR="00DC03D8" w:rsidRPr="00A56848" w:rsidRDefault="00ED18B6" w:rsidP="00A56848">
      <w:pPr>
        <w:pStyle w:val="Title"/>
        <w:pBdr>
          <w:bottom w:val="single" w:sz="12" w:space="1" w:color="auto"/>
        </w:pBdr>
        <w:jc w:val="both"/>
        <w:rPr>
          <w:rFonts w:ascii="Calibri" w:hAnsi="Calibri" w:cs="Calibri"/>
          <w:caps/>
          <w:smallCaps w:val="0"/>
          <w:sz w:val="22"/>
          <w:szCs w:val="22"/>
        </w:rPr>
      </w:pPr>
      <w:r w:rsidRPr="00A56848">
        <w:rPr>
          <w:rFonts w:ascii="Calibri" w:hAnsi="Calibri" w:cs="Calibri"/>
          <w:smallCaps w:val="0"/>
          <w:sz w:val="22"/>
          <w:szCs w:val="22"/>
        </w:rPr>
        <w:t>EDUCATION</w:t>
      </w:r>
      <w:r w:rsidR="00D96F56" w:rsidRPr="00A56848">
        <w:rPr>
          <w:rFonts w:ascii="Calibri" w:hAnsi="Calibri" w:cs="Calibri"/>
          <w:smallCaps w:val="0"/>
          <w:sz w:val="22"/>
          <w:szCs w:val="22"/>
        </w:rPr>
        <w:t>:</w:t>
      </w:r>
    </w:p>
    <w:p w14:paraId="63F5D306" w14:textId="77777777" w:rsidR="00DC03D8" w:rsidRPr="00A56848" w:rsidRDefault="00DC03D8" w:rsidP="00A56848">
      <w:pPr>
        <w:pStyle w:val="NoSpacing"/>
        <w:jc w:val="both"/>
        <w:rPr>
          <w:rFonts w:cs="Calibri"/>
        </w:rPr>
      </w:pPr>
    </w:p>
    <w:p w14:paraId="4FA275D6" w14:textId="2D1E7FA9" w:rsidR="007723CB" w:rsidRPr="00A56848" w:rsidRDefault="007723CB" w:rsidP="00A56848">
      <w:pPr>
        <w:pStyle w:val="NoSpacing"/>
        <w:numPr>
          <w:ilvl w:val="0"/>
          <w:numId w:val="35"/>
        </w:numPr>
        <w:jc w:val="both"/>
        <w:rPr>
          <w:rFonts w:cs="Calibri"/>
        </w:rPr>
      </w:pPr>
      <w:r w:rsidRPr="00A56848">
        <w:rPr>
          <w:rFonts w:cs="Calibri"/>
        </w:rPr>
        <w:t>M.S. in Computer Science (2005) – Sardar Patel University (Gujarat, India)</w:t>
      </w:r>
    </w:p>
    <w:p w14:paraId="268F68D6" w14:textId="77777777" w:rsidR="007723CB" w:rsidRPr="00A56848" w:rsidRDefault="007723CB" w:rsidP="00A56848">
      <w:pPr>
        <w:pStyle w:val="NoSpacing"/>
        <w:numPr>
          <w:ilvl w:val="0"/>
          <w:numId w:val="35"/>
        </w:numPr>
        <w:jc w:val="both"/>
        <w:rPr>
          <w:rFonts w:cs="Calibri"/>
        </w:rPr>
      </w:pPr>
      <w:r w:rsidRPr="00A56848">
        <w:rPr>
          <w:rFonts w:cs="Calibri"/>
        </w:rPr>
        <w:t>B.S. in Mathematics (2002) – Sardar Patel University (Gujarat, India)</w:t>
      </w:r>
    </w:p>
    <w:p w14:paraId="1CE7E7A1" w14:textId="48E6E9C5" w:rsidR="00ED18B6" w:rsidRPr="00A56848" w:rsidRDefault="00ED18B6" w:rsidP="00A56848">
      <w:pPr>
        <w:pStyle w:val="NoSpacing"/>
        <w:ind w:left="720"/>
        <w:jc w:val="both"/>
        <w:rPr>
          <w:rFonts w:cs="Calibri"/>
        </w:rPr>
      </w:pPr>
    </w:p>
    <w:sectPr w:rsidR="00ED18B6" w:rsidRPr="00A56848" w:rsidSect="003F62EA">
      <w:head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F3C9F" w14:textId="77777777" w:rsidR="003F62EA" w:rsidRDefault="003F62EA">
      <w:r>
        <w:separator/>
      </w:r>
    </w:p>
  </w:endnote>
  <w:endnote w:type="continuationSeparator" w:id="0">
    <w:p w14:paraId="6526E0C4" w14:textId="77777777" w:rsidR="003F62EA" w:rsidRDefault="003F6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79DDB" w14:textId="77777777" w:rsidR="003F62EA" w:rsidRDefault="003F62EA">
      <w:r>
        <w:separator/>
      </w:r>
    </w:p>
  </w:footnote>
  <w:footnote w:type="continuationSeparator" w:id="0">
    <w:p w14:paraId="0EC5C89F" w14:textId="77777777" w:rsidR="003F62EA" w:rsidRDefault="003F6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7504769B" w:rsidR="00BF14B3" w:rsidRPr="00385C36" w:rsidRDefault="00BF14B3" w:rsidP="00D241AA">
    <w:pPr>
      <w:pStyle w:val="NoSpacing"/>
      <w:rPr>
        <w:lang w:val="en-IN"/>
      </w:rPr>
    </w:pPr>
    <w:r w:rsidRPr="00EA39C5">
      <w:rPr>
        <w:b/>
        <w:bCs/>
      </w:rPr>
      <w:t>Candidate Location:</w:t>
    </w:r>
    <w:r w:rsidR="00EC3F6D" w:rsidRPr="00654952">
      <w:t xml:space="preserve"> </w:t>
    </w:r>
    <w:r w:rsidR="00D75033" w:rsidRPr="00D75033">
      <w:t>Chicago, IL</w:t>
    </w:r>
  </w:p>
  <w:p w14:paraId="2E67215A" w14:textId="12D83ABE" w:rsidR="00796E5B" w:rsidRDefault="00BF14B3" w:rsidP="00D241AA">
    <w:pPr>
      <w:pStyle w:val="NoSpacing"/>
    </w:pPr>
    <w:r w:rsidRPr="00654952">
      <w:rPr>
        <w:b/>
        <w:bCs/>
      </w:rPr>
      <w:t>Candidate E-mail ID:</w:t>
    </w:r>
    <w:r w:rsidR="00A552E3">
      <w:t xml:space="preserve"> </w:t>
    </w:r>
    <w:hyperlink r:id="rId1" w:history="1">
      <w:r w:rsidR="004F0892" w:rsidRPr="00EE3720">
        <w:rPr>
          <w:rStyle w:val="Hyperlink"/>
        </w:rPr>
        <w:t>kaushikb2005@yahoo.co.in</w:t>
      </w:r>
    </w:hyperlink>
    <w:r w:rsidR="004F0892">
      <w:t xml:space="preserve"> </w:t>
    </w:r>
  </w:p>
  <w:p w14:paraId="639D8B28" w14:textId="1BDBEAB4" w:rsidR="00BF14B3" w:rsidRPr="0053391A" w:rsidRDefault="00BF14B3" w:rsidP="00D241AA">
    <w:pPr>
      <w:pStyle w:val="NoSpacing"/>
    </w:pPr>
    <w:r w:rsidRPr="00EA39C5">
      <w:rPr>
        <w:b/>
        <w:bCs/>
      </w:rPr>
      <w:t>Contact Number:</w:t>
    </w:r>
    <w:r w:rsidR="004C7072" w:rsidRPr="00654952">
      <w:t xml:space="preserve"> </w:t>
    </w:r>
    <w:r w:rsidR="00D75033" w:rsidRPr="00D75033">
      <w:t>630 999 0875</w:t>
    </w:r>
  </w:p>
  <w:p w14:paraId="6360024A" w14:textId="77777777" w:rsidR="00AD5567" w:rsidRDefault="00AD5567" w:rsidP="00AD5567">
    <w:pPr>
      <w:pStyle w:val="Header"/>
      <w:rPr>
        <w:rFonts w:asciiTheme="minorHAnsi" w:hAnsiTheme="minorHAnsi" w:cstheme="minorHAnsi"/>
        <w:b/>
        <w:sz w:val="10"/>
        <w:szCs w:val="28"/>
      </w:rPr>
    </w:pPr>
  </w:p>
  <w:p w14:paraId="61B10C64" w14:textId="54AD4761" w:rsidR="00527EF5" w:rsidRPr="00105EF1" w:rsidRDefault="005B302C" w:rsidP="005C26B1">
    <w:pPr>
      <w:pStyle w:val="Header"/>
      <w:jc w:val="center"/>
      <w:rPr>
        <w:rFonts w:asciiTheme="minorHAnsi" w:hAnsiTheme="minorHAnsi" w:cstheme="minorHAnsi"/>
        <w:b/>
        <w:sz w:val="32"/>
        <w:szCs w:val="32"/>
      </w:rPr>
    </w:pPr>
    <w:r w:rsidRPr="005B302C">
      <w:rPr>
        <w:rFonts w:asciiTheme="minorHAnsi" w:hAnsiTheme="minorHAnsi" w:cstheme="minorHAnsi"/>
        <w:b/>
        <w:sz w:val="32"/>
        <w:szCs w:val="32"/>
      </w:rPr>
      <w:t>Kaushik Bhadani</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94F50C5"/>
    <w:multiLevelType w:val="hybridMultilevel"/>
    <w:tmpl w:val="AFE8F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0C04CF"/>
    <w:multiLevelType w:val="hybridMultilevel"/>
    <w:tmpl w:val="4D2E7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26772A"/>
    <w:multiLevelType w:val="hybridMultilevel"/>
    <w:tmpl w:val="B388F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1D2308E"/>
    <w:multiLevelType w:val="hybridMultilevel"/>
    <w:tmpl w:val="D7BCFF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62976A3"/>
    <w:multiLevelType w:val="hybridMultilevel"/>
    <w:tmpl w:val="556C6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8430D8"/>
    <w:multiLevelType w:val="hybridMultilevel"/>
    <w:tmpl w:val="F76A3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AA76342"/>
    <w:multiLevelType w:val="hybridMultilevel"/>
    <w:tmpl w:val="6C825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1064180"/>
    <w:multiLevelType w:val="multilevel"/>
    <w:tmpl w:val="F836C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49FE6B51"/>
    <w:multiLevelType w:val="hybridMultilevel"/>
    <w:tmpl w:val="94C24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F33714"/>
    <w:multiLevelType w:val="hybridMultilevel"/>
    <w:tmpl w:val="7CFE8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DB6DCB"/>
    <w:multiLevelType w:val="hybridMultilevel"/>
    <w:tmpl w:val="A9A83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404EEA"/>
    <w:multiLevelType w:val="hybridMultilevel"/>
    <w:tmpl w:val="5FEC5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C46117"/>
    <w:multiLevelType w:val="hybridMultilevel"/>
    <w:tmpl w:val="FB9AE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D70416"/>
    <w:multiLevelType w:val="hybridMultilevel"/>
    <w:tmpl w:val="BAFAB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DB03707"/>
    <w:multiLevelType w:val="hybridMultilevel"/>
    <w:tmpl w:val="8B084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6B978EC"/>
    <w:multiLevelType w:val="hybridMultilevel"/>
    <w:tmpl w:val="8250D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76A7D10"/>
    <w:multiLevelType w:val="hybridMultilevel"/>
    <w:tmpl w:val="2EA85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7FD72D13"/>
    <w:multiLevelType w:val="hybridMultilevel"/>
    <w:tmpl w:val="D200F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8813903">
    <w:abstractNumId w:val="7"/>
  </w:num>
  <w:num w:numId="2" w16cid:durableId="951858563">
    <w:abstractNumId w:val="31"/>
  </w:num>
  <w:num w:numId="3" w16cid:durableId="2065760350">
    <w:abstractNumId w:val="32"/>
  </w:num>
  <w:num w:numId="4" w16cid:durableId="1466660314">
    <w:abstractNumId w:val="26"/>
  </w:num>
  <w:num w:numId="5" w16cid:durableId="1115716328">
    <w:abstractNumId w:val="21"/>
  </w:num>
  <w:num w:numId="6" w16cid:durableId="1082140285">
    <w:abstractNumId w:val="11"/>
  </w:num>
  <w:num w:numId="7" w16cid:durableId="1078557572">
    <w:abstractNumId w:val="34"/>
  </w:num>
  <w:num w:numId="8" w16cid:durableId="424230876">
    <w:abstractNumId w:val="39"/>
  </w:num>
  <w:num w:numId="9" w16cid:durableId="1798447915">
    <w:abstractNumId w:val="15"/>
  </w:num>
  <w:num w:numId="10" w16cid:durableId="496380996">
    <w:abstractNumId w:val="37"/>
  </w:num>
  <w:num w:numId="11" w16cid:durableId="126817913">
    <w:abstractNumId w:val="27"/>
  </w:num>
  <w:num w:numId="12" w16cid:durableId="1203057793">
    <w:abstractNumId w:val="18"/>
  </w:num>
  <w:num w:numId="13" w16cid:durableId="301692902">
    <w:abstractNumId w:val="14"/>
  </w:num>
  <w:num w:numId="14" w16cid:durableId="1622225688">
    <w:abstractNumId w:val="35"/>
  </w:num>
  <w:num w:numId="15" w16cid:durableId="116609236">
    <w:abstractNumId w:val="13"/>
  </w:num>
  <w:num w:numId="16" w16cid:durableId="672951172">
    <w:abstractNumId w:val="28"/>
  </w:num>
  <w:num w:numId="17" w16cid:durableId="1112016144">
    <w:abstractNumId w:val="12"/>
    <w:lvlOverride w:ilvl="0"/>
    <w:lvlOverride w:ilvl="1"/>
    <w:lvlOverride w:ilvl="2"/>
    <w:lvlOverride w:ilvl="3"/>
    <w:lvlOverride w:ilvl="4"/>
    <w:lvlOverride w:ilvl="5"/>
    <w:lvlOverride w:ilvl="6"/>
    <w:lvlOverride w:ilvl="7"/>
    <w:lvlOverride w:ilvl="8"/>
  </w:num>
  <w:num w:numId="18" w16cid:durableId="394085626">
    <w:abstractNumId w:val="36"/>
  </w:num>
  <w:num w:numId="19" w16cid:durableId="1790591319">
    <w:abstractNumId w:val="29"/>
  </w:num>
  <w:num w:numId="20" w16cid:durableId="30888823">
    <w:abstractNumId w:val="20"/>
    <w:lvlOverride w:ilvl="0"/>
    <w:lvlOverride w:ilvl="1"/>
    <w:lvlOverride w:ilvl="2"/>
    <w:lvlOverride w:ilvl="3"/>
    <w:lvlOverride w:ilvl="4"/>
    <w:lvlOverride w:ilvl="5"/>
    <w:lvlOverride w:ilvl="6"/>
    <w:lvlOverride w:ilvl="7"/>
    <w:lvlOverride w:ilvl="8"/>
  </w:num>
  <w:num w:numId="21" w16cid:durableId="1600136777">
    <w:abstractNumId w:val="33"/>
  </w:num>
  <w:num w:numId="22" w16cid:durableId="674961858">
    <w:abstractNumId w:val="30"/>
  </w:num>
  <w:num w:numId="23" w16cid:durableId="742948254">
    <w:abstractNumId w:val="19"/>
    <w:lvlOverride w:ilvl="0"/>
    <w:lvlOverride w:ilvl="1"/>
    <w:lvlOverride w:ilvl="2"/>
    <w:lvlOverride w:ilvl="3"/>
    <w:lvlOverride w:ilvl="4"/>
    <w:lvlOverride w:ilvl="5"/>
    <w:lvlOverride w:ilvl="6"/>
    <w:lvlOverride w:ilvl="7"/>
    <w:lvlOverride w:ilvl="8"/>
  </w:num>
  <w:num w:numId="24" w16cid:durableId="569118660">
    <w:abstractNumId w:val="40"/>
  </w:num>
  <w:num w:numId="25" w16cid:durableId="195315327">
    <w:abstractNumId w:val="17"/>
  </w:num>
  <w:num w:numId="26" w16cid:durableId="2037732837">
    <w:abstractNumId w:val="38"/>
  </w:num>
  <w:num w:numId="27" w16cid:durableId="279608805">
    <w:abstractNumId w:val="8"/>
  </w:num>
  <w:num w:numId="28" w16cid:durableId="1001855175">
    <w:abstractNumId w:val="22"/>
  </w:num>
  <w:num w:numId="29" w16cid:durableId="1544556289">
    <w:abstractNumId w:val="23"/>
  </w:num>
  <w:num w:numId="30" w16cid:durableId="1106079665">
    <w:abstractNumId w:val="16"/>
  </w:num>
  <w:num w:numId="31" w16cid:durableId="397284194">
    <w:abstractNumId w:val="25"/>
  </w:num>
  <w:num w:numId="32" w16cid:durableId="1387071971">
    <w:abstractNumId w:val="19"/>
  </w:num>
  <w:num w:numId="33" w16cid:durableId="542330633">
    <w:abstractNumId w:val="24"/>
  </w:num>
  <w:num w:numId="34" w16cid:durableId="44767970">
    <w:abstractNumId w:val="10"/>
  </w:num>
  <w:num w:numId="35" w16cid:durableId="1263343553">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17FD"/>
    <w:rsid w:val="00072569"/>
    <w:rsid w:val="0007787C"/>
    <w:rsid w:val="000825E7"/>
    <w:rsid w:val="00083644"/>
    <w:rsid w:val="0008376A"/>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17A55"/>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87761"/>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0934"/>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3843"/>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10472"/>
    <w:rsid w:val="0041354A"/>
    <w:rsid w:val="004142DE"/>
    <w:rsid w:val="0041611E"/>
    <w:rsid w:val="00416C71"/>
    <w:rsid w:val="004217CC"/>
    <w:rsid w:val="0042382F"/>
    <w:rsid w:val="004273BA"/>
    <w:rsid w:val="0043028A"/>
    <w:rsid w:val="00431077"/>
    <w:rsid w:val="00431B4D"/>
    <w:rsid w:val="00431D02"/>
    <w:rsid w:val="00435E4D"/>
    <w:rsid w:val="00436A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27B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0892"/>
    <w:rsid w:val="004F3EBC"/>
    <w:rsid w:val="005009F1"/>
    <w:rsid w:val="00500B92"/>
    <w:rsid w:val="00500B98"/>
    <w:rsid w:val="0050204C"/>
    <w:rsid w:val="00502381"/>
    <w:rsid w:val="00502EA9"/>
    <w:rsid w:val="00503D2F"/>
    <w:rsid w:val="0050466A"/>
    <w:rsid w:val="00507E4A"/>
    <w:rsid w:val="00510374"/>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1123"/>
    <w:rsid w:val="00561CF7"/>
    <w:rsid w:val="00562E3A"/>
    <w:rsid w:val="00564FB3"/>
    <w:rsid w:val="00566E50"/>
    <w:rsid w:val="00577B5B"/>
    <w:rsid w:val="00584031"/>
    <w:rsid w:val="005844F1"/>
    <w:rsid w:val="00590192"/>
    <w:rsid w:val="005A0350"/>
    <w:rsid w:val="005A4EA5"/>
    <w:rsid w:val="005A508B"/>
    <w:rsid w:val="005A7709"/>
    <w:rsid w:val="005B07F7"/>
    <w:rsid w:val="005B224F"/>
    <w:rsid w:val="005B2347"/>
    <w:rsid w:val="005B302C"/>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0BE"/>
    <w:rsid w:val="00636C52"/>
    <w:rsid w:val="00636D04"/>
    <w:rsid w:val="0063792F"/>
    <w:rsid w:val="0064372A"/>
    <w:rsid w:val="00643C9A"/>
    <w:rsid w:val="0064412E"/>
    <w:rsid w:val="00646190"/>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41D0"/>
    <w:rsid w:val="006D1608"/>
    <w:rsid w:val="006D247C"/>
    <w:rsid w:val="006D7B0A"/>
    <w:rsid w:val="006D7D10"/>
    <w:rsid w:val="006E0D4D"/>
    <w:rsid w:val="006E3601"/>
    <w:rsid w:val="006E3988"/>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23CB"/>
    <w:rsid w:val="00777D82"/>
    <w:rsid w:val="00780AAC"/>
    <w:rsid w:val="00780ED9"/>
    <w:rsid w:val="007815FE"/>
    <w:rsid w:val="00782E9D"/>
    <w:rsid w:val="00783CE2"/>
    <w:rsid w:val="00785A95"/>
    <w:rsid w:val="00792ADB"/>
    <w:rsid w:val="00795F48"/>
    <w:rsid w:val="00795F54"/>
    <w:rsid w:val="00796E5B"/>
    <w:rsid w:val="00797FD8"/>
    <w:rsid w:val="007A02E2"/>
    <w:rsid w:val="007A17C9"/>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6E7"/>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CD8"/>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E6201"/>
    <w:rsid w:val="008F0F27"/>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592B"/>
    <w:rsid w:val="009161D0"/>
    <w:rsid w:val="00916F00"/>
    <w:rsid w:val="00920F9B"/>
    <w:rsid w:val="00922223"/>
    <w:rsid w:val="009227A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12BE"/>
    <w:rsid w:val="00981982"/>
    <w:rsid w:val="0098691D"/>
    <w:rsid w:val="00986F31"/>
    <w:rsid w:val="0098793B"/>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6848"/>
    <w:rsid w:val="00A57792"/>
    <w:rsid w:val="00A63CB8"/>
    <w:rsid w:val="00A651D7"/>
    <w:rsid w:val="00A656E6"/>
    <w:rsid w:val="00A70A8B"/>
    <w:rsid w:val="00A726D2"/>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7568D"/>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45AB"/>
    <w:rsid w:val="00D0467C"/>
    <w:rsid w:val="00D0645F"/>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5033"/>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3032"/>
    <w:rsid w:val="00ED7097"/>
    <w:rsid w:val="00ED70CD"/>
    <w:rsid w:val="00ED7440"/>
    <w:rsid w:val="00ED759F"/>
    <w:rsid w:val="00ED7B12"/>
    <w:rsid w:val="00EE2899"/>
    <w:rsid w:val="00EE37D9"/>
    <w:rsid w:val="00EE3CD4"/>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3DD6"/>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 w:type="paragraph" w:customStyle="1" w:styleId="yiv4418862438msonormal">
    <w:name w:val="yiv4418862438msonormal"/>
    <w:basedOn w:val="Normal"/>
    <w:rsid w:val="00310934"/>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5196346">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68898274">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35054713">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5016338">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58720128">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13886654">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5014839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17910683">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64974700">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879780708">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1950887256">
      <w:bodyDiv w:val="1"/>
      <w:marLeft w:val="0"/>
      <w:marRight w:val="0"/>
      <w:marTop w:val="0"/>
      <w:marBottom w:val="0"/>
      <w:divBdr>
        <w:top w:val="none" w:sz="0" w:space="0" w:color="auto"/>
        <w:left w:val="none" w:sz="0" w:space="0" w:color="auto"/>
        <w:bottom w:val="none" w:sz="0" w:space="0" w:color="auto"/>
        <w:right w:val="none" w:sz="0" w:space="0" w:color="auto"/>
      </w:divBdr>
    </w:div>
    <w:div w:id="2062098118">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ao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mailto:kaushikb2005@yahoo.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2750</Words>
  <Characters>15675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2024-03-05T15:15:00Z</dcterms:created>
  <dcterms:modified xsi:type="dcterms:W3CDTF">2024-03-05T15:39:00Z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