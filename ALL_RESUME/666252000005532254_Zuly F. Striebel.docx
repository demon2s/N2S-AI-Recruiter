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E426" w14:textId="44E6446F" w:rsidR="00D076E9" w:rsidRDefault="00D076E9" w:rsidP="00D076E9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 xml:space="preserve">Professional SUMMARY: </w:t>
      </w:r>
    </w:p>
    <w:p w14:paraId="4661E941" w14:textId="77777777" w:rsidR="00D076E9" w:rsidRPr="00705999" w:rsidRDefault="00D076E9" w:rsidP="00D076E9">
      <w:pPr>
        <w:pStyle w:val="Title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18CA0020" w14:textId="77777777" w:rsidR="00CE5BAC" w:rsidRPr="00CE5BAC" w:rsidRDefault="00CE5BAC" w:rsidP="00CE5BAC">
      <w:pPr>
        <w:pStyle w:val="NoSpacing"/>
        <w:numPr>
          <w:ilvl w:val="0"/>
          <w:numId w:val="51"/>
        </w:numPr>
      </w:pPr>
      <w:r w:rsidRPr="00CE5BAC">
        <w:t>3D modeler and generalist with 8 years Sub D- modeling in Gaming for Aerospace Engineering and 5 years in Vehicle Engineering. Project manager at Northrop Grumman with extended experience with Military Clients and TS project management included but not limited to F35 and GBSD.</w:t>
      </w:r>
    </w:p>
    <w:p w14:paraId="3466B088" w14:textId="18738EC3" w:rsidR="00343D73" w:rsidRPr="00CE5BAC" w:rsidRDefault="00CE5BAC" w:rsidP="00CE5BAC">
      <w:pPr>
        <w:pStyle w:val="NoSpacing"/>
        <w:numPr>
          <w:ilvl w:val="0"/>
          <w:numId w:val="51"/>
        </w:numPr>
      </w:pPr>
      <w:r w:rsidRPr="00CE5BAC">
        <w:t>Specializing in Blender, Maya, Alias, Zbrush, and Adobe suite (Photoshop/Illustrator).</w:t>
      </w:r>
    </w:p>
    <w:p w14:paraId="7DFB1318" w14:textId="77777777" w:rsidR="00CE5BAC" w:rsidRDefault="00CE5BAC" w:rsidP="00343D73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01A7FF2D" w14:textId="353E40F3" w:rsidR="00C710EF" w:rsidRPr="00C710EF" w:rsidRDefault="00C710EF" w:rsidP="00C710EF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C710EF">
        <w:rPr>
          <w:rFonts w:asciiTheme="minorHAnsi" w:hAnsiTheme="minorHAnsi" w:cstheme="minorHAnsi"/>
          <w:caps/>
          <w:smallCaps w:val="0"/>
          <w:sz w:val="22"/>
          <w:szCs w:val="22"/>
        </w:rPr>
        <w:t>Skills:</w:t>
      </w:r>
    </w:p>
    <w:p w14:paraId="17616B2C" w14:textId="77777777" w:rsidR="00C710EF" w:rsidRPr="00C710EF" w:rsidRDefault="00C710EF" w:rsidP="00C710EF">
      <w:pPr>
        <w:pStyle w:val="NoSpacing"/>
        <w:rPr>
          <w:sz w:val="10"/>
        </w:rPr>
      </w:pPr>
    </w:p>
    <w:p w14:paraId="1728BAD2" w14:textId="77777777" w:rsidR="00705999" w:rsidRDefault="00705999">
      <w:pPr>
        <w:pStyle w:val="NoSpacing"/>
        <w:numPr>
          <w:ilvl w:val="0"/>
          <w:numId w:val="36"/>
        </w:numPr>
        <w:sectPr w:rsidR="00705999" w:rsidSect="004B0BF0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7D9C203D" w14:textId="77777777" w:rsidR="00CE5BAC" w:rsidRDefault="00CE5BAC" w:rsidP="00CE5BAC">
      <w:pPr>
        <w:pStyle w:val="NoSpacing"/>
        <w:numPr>
          <w:ilvl w:val="0"/>
          <w:numId w:val="36"/>
        </w:numPr>
      </w:pPr>
      <w:r w:rsidRPr="00CE5BAC">
        <w:t xml:space="preserve">ZBrush </w:t>
      </w:r>
    </w:p>
    <w:p w14:paraId="0B7F88A3" w14:textId="02187A85" w:rsidR="00CE5BAC" w:rsidRDefault="00CE5BAC" w:rsidP="00CE5BAC">
      <w:pPr>
        <w:pStyle w:val="NoSpacing"/>
        <w:numPr>
          <w:ilvl w:val="0"/>
          <w:numId w:val="36"/>
        </w:numPr>
      </w:pPr>
      <w:r w:rsidRPr="00CE5BAC">
        <w:t>AutoCAD</w:t>
      </w:r>
      <w:r>
        <w:t xml:space="preserve"> (2D/3D)</w:t>
      </w:r>
    </w:p>
    <w:p w14:paraId="194E70F8" w14:textId="77777777" w:rsidR="00CE5BAC" w:rsidRDefault="00CE5BAC" w:rsidP="00CE5BAC">
      <w:pPr>
        <w:pStyle w:val="NoSpacing"/>
        <w:numPr>
          <w:ilvl w:val="0"/>
          <w:numId w:val="36"/>
        </w:numPr>
      </w:pPr>
      <w:r w:rsidRPr="00CE5BAC">
        <w:t xml:space="preserve">Adobe Photoshop </w:t>
      </w:r>
    </w:p>
    <w:p w14:paraId="487F6628" w14:textId="77777777" w:rsidR="00CE5BAC" w:rsidRDefault="00CE5BAC" w:rsidP="00CE5BAC">
      <w:pPr>
        <w:pStyle w:val="NoSpacing"/>
        <w:numPr>
          <w:ilvl w:val="0"/>
          <w:numId w:val="36"/>
        </w:numPr>
      </w:pPr>
      <w:r w:rsidRPr="00CE5BAC">
        <w:t xml:space="preserve">Maya </w:t>
      </w:r>
    </w:p>
    <w:p w14:paraId="12BD14F0" w14:textId="7AD8E7EB" w:rsidR="00CE5BAC" w:rsidRDefault="00CE5BAC" w:rsidP="00CE5BAC">
      <w:pPr>
        <w:pStyle w:val="NoSpacing"/>
        <w:numPr>
          <w:ilvl w:val="0"/>
          <w:numId w:val="36"/>
        </w:numPr>
      </w:pPr>
      <w:r w:rsidRPr="00CE5BAC">
        <w:t>Alias</w:t>
      </w:r>
    </w:p>
    <w:p w14:paraId="16100AFF" w14:textId="0082A837" w:rsidR="00CE5BAC" w:rsidRDefault="00CE5BAC" w:rsidP="00CE5BAC">
      <w:pPr>
        <w:pStyle w:val="NoSpacing"/>
        <w:numPr>
          <w:ilvl w:val="0"/>
          <w:numId w:val="36"/>
        </w:numPr>
      </w:pPr>
      <w:r w:rsidRPr="00CE5BAC">
        <w:t>Adobe suite (Photoshop/Illustrator)</w:t>
      </w:r>
    </w:p>
    <w:p w14:paraId="630B5A5F" w14:textId="77777777" w:rsidR="00CE5BAC" w:rsidRDefault="00CE5BAC" w:rsidP="00CE5BAC">
      <w:pPr>
        <w:pStyle w:val="NoSpacing"/>
        <w:numPr>
          <w:ilvl w:val="0"/>
          <w:numId w:val="36"/>
        </w:numPr>
      </w:pPr>
      <w:r w:rsidRPr="00CE5BAC">
        <w:t>AE compositing, taking different layers of Maya renders and making them seamless</w:t>
      </w:r>
    </w:p>
    <w:p w14:paraId="4AF6FF4C" w14:textId="77777777" w:rsidR="00CE5BAC" w:rsidRDefault="00CE5BAC" w:rsidP="00CE5BAC">
      <w:pPr>
        <w:pStyle w:val="NoSpacing"/>
        <w:numPr>
          <w:ilvl w:val="0"/>
          <w:numId w:val="36"/>
        </w:numPr>
      </w:pPr>
      <w:r>
        <w:t>Advanced 3-D modeling, industrial design rendering and animation techniques. Maya, Blender, Zbrush, Solidworks, Alias (modeling, texturing, rigging).</w:t>
      </w:r>
    </w:p>
    <w:p w14:paraId="04090BC7" w14:textId="77777777" w:rsidR="00CE5BAC" w:rsidRDefault="00CE5BAC" w:rsidP="00CE5BAC">
      <w:pPr>
        <w:pStyle w:val="NoSpacing"/>
        <w:numPr>
          <w:ilvl w:val="0"/>
          <w:numId w:val="36"/>
        </w:numPr>
      </w:pPr>
      <w:r>
        <w:t>Organic Sub-D modeling both low and high resolution</w:t>
      </w:r>
    </w:p>
    <w:p w14:paraId="34A59163" w14:textId="06945838" w:rsidR="00CE5BAC" w:rsidRPr="00CE5BAC" w:rsidRDefault="00CE5BAC" w:rsidP="00CE5BAC">
      <w:pPr>
        <w:pStyle w:val="NoSpacing"/>
        <w:numPr>
          <w:ilvl w:val="0"/>
          <w:numId w:val="36"/>
        </w:numPr>
      </w:pPr>
      <w:r>
        <w:t>Environment concepts to final design and game engine rendering Unity/Unreal</w:t>
      </w:r>
    </w:p>
    <w:p w14:paraId="76D74212" w14:textId="77777777" w:rsidR="00CE5BAC" w:rsidRDefault="00CE5BAC" w:rsidP="00413953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287E9D1B" w14:textId="3652E0A6" w:rsidR="00413953" w:rsidRPr="00413953" w:rsidRDefault="00413953" w:rsidP="00413953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413953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</w:p>
    <w:p w14:paraId="1C5DE9C8" w14:textId="77777777" w:rsidR="00413953" w:rsidRPr="00EF24F1" w:rsidRDefault="00413953" w:rsidP="00413953">
      <w:pPr>
        <w:pStyle w:val="NoSpacing"/>
        <w:rPr>
          <w:sz w:val="10"/>
        </w:rPr>
      </w:pPr>
    </w:p>
    <w:p w14:paraId="6002A1A1" w14:textId="07DBB4C4" w:rsidR="00CE5BAC" w:rsidRPr="00CE5BAC" w:rsidRDefault="00CE5BAC" w:rsidP="00CE5BAC">
      <w:pPr>
        <w:pStyle w:val="NoSpacing"/>
        <w:rPr>
          <w:b/>
          <w:bCs/>
        </w:rPr>
      </w:pPr>
      <w:r w:rsidRPr="00CE5BAC">
        <w:rPr>
          <w:b/>
          <w:bCs/>
        </w:rPr>
        <w:t xml:space="preserve">Northrop Grumman Corporation Redondo Beach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Pr="00CE5BAC">
        <w:rPr>
          <w:b/>
          <w:bCs/>
        </w:rPr>
        <w:t>September 2014</w:t>
      </w:r>
      <w:r>
        <w:rPr>
          <w:b/>
          <w:bCs/>
        </w:rPr>
        <w:t xml:space="preserve"> – </w:t>
      </w:r>
      <w:r w:rsidRPr="00CE5BAC">
        <w:rPr>
          <w:b/>
          <w:bCs/>
        </w:rPr>
        <w:t>Present</w:t>
      </w:r>
    </w:p>
    <w:p w14:paraId="7EAC445A" w14:textId="77777777" w:rsidR="00CE5BAC" w:rsidRPr="00CE5BAC" w:rsidRDefault="00CE5BAC" w:rsidP="00CE5BAC">
      <w:pPr>
        <w:pStyle w:val="NoSpacing"/>
        <w:rPr>
          <w:sz w:val="10"/>
        </w:rPr>
      </w:pPr>
    </w:p>
    <w:p w14:paraId="5FFF9393" w14:textId="64B13E34" w:rsidR="00CE5BAC" w:rsidRPr="00CE5BAC" w:rsidRDefault="00CE5BAC" w:rsidP="00CE5BAC">
      <w:pPr>
        <w:pStyle w:val="NoSpacing"/>
        <w:numPr>
          <w:ilvl w:val="0"/>
          <w:numId w:val="52"/>
        </w:numPr>
      </w:pPr>
      <w:r w:rsidRPr="00CE5BAC">
        <w:t>Modeling/texturing/animation of organic and hardlines (enviroments,humans, planes, vehicles, buildings, foilage)</w:t>
      </w:r>
    </w:p>
    <w:p w14:paraId="6ACD526E" w14:textId="2196E340" w:rsidR="00CE5BAC" w:rsidRPr="00CE5BAC" w:rsidRDefault="00CE5BAC" w:rsidP="00CE5BAC">
      <w:pPr>
        <w:pStyle w:val="NoSpacing"/>
        <w:numPr>
          <w:ilvl w:val="0"/>
          <w:numId w:val="52"/>
        </w:numPr>
      </w:pPr>
      <w:r w:rsidRPr="00CE5BAC">
        <w:t>Model conversion (NX) and triangulation/normal orientation for Unity for VR HIVE projects.   Photoshop 2k/4k texture creation for application in Unity.</w:t>
      </w:r>
    </w:p>
    <w:p w14:paraId="1BEDE2C3" w14:textId="3498CB05" w:rsidR="00CE5BAC" w:rsidRPr="00CE5BAC" w:rsidRDefault="00CE5BAC" w:rsidP="00CE5BAC">
      <w:pPr>
        <w:pStyle w:val="NoSpacing"/>
        <w:numPr>
          <w:ilvl w:val="0"/>
          <w:numId w:val="52"/>
        </w:numPr>
      </w:pPr>
      <w:r w:rsidRPr="00CE5BAC">
        <w:t>Texture application and lighting in Unity. Rig importation and functionality testing.</w:t>
      </w:r>
    </w:p>
    <w:p w14:paraId="618B5A19" w14:textId="77777777" w:rsidR="00CE5BAC" w:rsidRPr="00CE5BAC" w:rsidRDefault="00CE5BAC" w:rsidP="00CE5BAC">
      <w:pPr>
        <w:pStyle w:val="NoSpacing"/>
        <w:rPr>
          <w:sz w:val="10"/>
        </w:rPr>
      </w:pPr>
    </w:p>
    <w:p w14:paraId="5EB5E044" w14:textId="4F91D81A" w:rsidR="00CE5BAC" w:rsidRPr="00CE5BAC" w:rsidRDefault="00CE5BAC" w:rsidP="00CE5BAC">
      <w:pPr>
        <w:pStyle w:val="NoSpacing"/>
        <w:rPr>
          <w:b/>
          <w:bCs/>
        </w:rPr>
      </w:pPr>
      <w:r w:rsidRPr="00CE5BAC">
        <w:rPr>
          <w:b/>
          <w:bCs/>
        </w:rPr>
        <w:t>3D Visualization Engineer T3 (TS Active)3D Visualization Engineer T3 (TS Active)</w:t>
      </w:r>
      <w:r w:rsidRPr="00CE5BAC">
        <w:rPr>
          <w:b/>
          <w:bCs/>
        </w:rPr>
        <w:tab/>
      </w:r>
      <w:r>
        <w:rPr>
          <w:b/>
          <w:bCs/>
        </w:rPr>
        <w:t xml:space="preserve">    </w:t>
      </w:r>
      <w:r w:rsidRPr="00CE5BAC">
        <w:rPr>
          <w:b/>
          <w:bCs/>
        </w:rPr>
        <w:t xml:space="preserve">Redondo Beach, </w:t>
      </w:r>
      <w:r w:rsidRPr="00CE5BAC">
        <w:rPr>
          <w:b/>
          <w:bCs/>
        </w:rPr>
        <w:t>CA</w:t>
      </w:r>
    </w:p>
    <w:p w14:paraId="3D6A3BB2" w14:textId="77777777" w:rsidR="00CE5BAC" w:rsidRPr="00CE5BAC" w:rsidRDefault="00CE5BAC" w:rsidP="00CE5BAC">
      <w:pPr>
        <w:pStyle w:val="NoSpacing"/>
        <w:rPr>
          <w:sz w:val="10"/>
        </w:rPr>
      </w:pPr>
    </w:p>
    <w:p w14:paraId="02698286" w14:textId="291C4AB1" w:rsidR="00CE5BAC" w:rsidRPr="00CE5BAC" w:rsidRDefault="00CE5BAC" w:rsidP="00CE5BAC">
      <w:pPr>
        <w:pStyle w:val="NoSpacing"/>
        <w:numPr>
          <w:ilvl w:val="0"/>
          <w:numId w:val="53"/>
        </w:numPr>
      </w:pPr>
      <w:r w:rsidRPr="00CE5BAC">
        <w:t xml:space="preserve">VR content creation in Maya Unity and Houdini procedural modeling. </w:t>
      </w:r>
    </w:p>
    <w:p w14:paraId="24C0FEC9" w14:textId="2F80FBE0" w:rsidR="00CE5BAC" w:rsidRPr="00CE5BAC" w:rsidRDefault="00CE5BAC" w:rsidP="00CE5BAC">
      <w:pPr>
        <w:pStyle w:val="NoSpacing"/>
        <w:numPr>
          <w:ilvl w:val="0"/>
          <w:numId w:val="53"/>
        </w:numPr>
      </w:pPr>
      <w:r w:rsidRPr="00CE5BAC">
        <w:t>Modeling of content in Houdini and texturing for fbx export. (humans, planes, vehicles, buildings).</w:t>
      </w:r>
    </w:p>
    <w:p w14:paraId="1AFB3007" w14:textId="024B7C8C" w:rsidR="00CE5BAC" w:rsidRPr="00CE5BAC" w:rsidRDefault="00CE5BAC" w:rsidP="00CE5BAC">
      <w:pPr>
        <w:pStyle w:val="NoSpacing"/>
        <w:numPr>
          <w:ilvl w:val="0"/>
          <w:numId w:val="53"/>
        </w:numPr>
      </w:pPr>
      <w:r w:rsidRPr="00CE5BAC">
        <w:t>Catia conversions in SAP Visual Enterprise Author 9.0</w:t>
      </w:r>
    </w:p>
    <w:p w14:paraId="316E4034" w14:textId="24F5B4DE" w:rsidR="00CE5BAC" w:rsidRPr="00CE5BAC" w:rsidRDefault="00CE5BAC" w:rsidP="00CE5BAC">
      <w:pPr>
        <w:pStyle w:val="NoSpacing"/>
        <w:numPr>
          <w:ilvl w:val="0"/>
          <w:numId w:val="53"/>
        </w:numPr>
      </w:pPr>
      <w:r w:rsidRPr="00CE5BAC">
        <w:t>Photoshop 4k texture creation for application in Unity.</w:t>
      </w:r>
    </w:p>
    <w:p w14:paraId="6DA1E58D" w14:textId="0128705C" w:rsidR="00CE5BAC" w:rsidRPr="00CE5BAC" w:rsidRDefault="00CE5BAC" w:rsidP="00CE5BAC">
      <w:pPr>
        <w:pStyle w:val="NoSpacing"/>
        <w:numPr>
          <w:ilvl w:val="0"/>
          <w:numId w:val="53"/>
        </w:numPr>
      </w:pPr>
      <w:r w:rsidRPr="00CE5BAC">
        <w:t>Texture application and lighting in Unity. Rig importation and functionality testing.</w:t>
      </w:r>
    </w:p>
    <w:p w14:paraId="0A03F376" w14:textId="076B3D63" w:rsidR="00CE5BAC" w:rsidRPr="00CE5BAC" w:rsidRDefault="00CE5BAC" w:rsidP="00CE5BAC">
      <w:pPr>
        <w:pStyle w:val="NoSpacing"/>
        <w:numPr>
          <w:ilvl w:val="0"/>
          <w:numId w:val="53"/>
        </w:numPr>
      </w:pPr>
      <w:r w:rsidRPr="00CE5BAC">
        <w:t>Create assets for future use in Houdini for corporate 3d library and support digital transformation with 2d and 3d renderings.</w:t>
      </w:r>
    </w:p>
    <w:p w14:paraId="39D54E56" w14:textId="77777777" w:rsidR="00CE5BAC" w:rsidRPr="00CE5BAC" w:rsidRDefault="00CE5BAC" w:rsidP="00CE5BAC">
      <w:pPr>
        <w:pStyle w:val="NoSpacing"/>
        <w:rPr>
          <w:sz w:val="10"/>
        </w:rPr>
      </w:pPr>
    </w:p>
    <w:p w14:paraId="6C2836C5" w14:textId="0C632181" w:rsidR="00CE5BAC" w:rsidRPr="00CE5BAC" w:rsidRDefault="00CE5BAC" w:rsidP="00CE5BAC">
      <w:pPr>
        <w:pStyle w:val="NoSpacing"/>
        <w:rPr>
          <w:b/>
          <w:bCs/>
        </w:rPr>
      </w:pPr>
      <w:r w:rsidRPr="00CE5BAC">
        <w:rPr>
          <w:b/>
          <w:bCs/>
        </w:rPr>
        <w:t>3d Technical Illustrator and Animation3d Technical Illustrator and Animation</w:t>
      </w:r>
      <w:r w:rsidRPr="00CE5BAC">
        <w:rPr>
          <w:b/>
          <w:bCs/>
        </w:rPr>
        <w:t xml:space="preserve">, </w:t>
      </w:r>
      <w:r w:rsidRPr="00CE5BAC">
        <w:rPr>
          <w:b/>
          <w:bCs/>
        </w:rPr>
        <w:t>Redondo Beach</w:t>
      </w:r>
      <w:r w:rsidRPr="00CE5BAC">
        <w:rPr>
          <w:b/>
          <w:bCs/>
        </w:rPr>
        <w:t>, CA</w:t>
      </w:r>
    </w:p>
    <w:p w14:paraId="4115B5A5" w14:textId="77777777" w:rsidR="00CE5BAC" w:rsidRPr="00CE5BAC" w:rsidRDefault="00CE5BAC" w:rsidP="00CE5BAC">
      <w:pPr>
        <w:pStyle w:val="NoSpacing"/>
        <w:rPr>
          <w:sz w:val="10"/>
        </w:rPr>
      </w:pPr>
    </w:p>
    <w:p w14:paraId="5DCA1CE0" w14:textId="52091273" w:rsidR="00CE5BAC" w:rsidRPr="00CE5BAC" w:rsidRDefault="00CE5BAC" w:rsidP="00CE5BAC">
      <w:pPr>
        <w:pStyle w:val="NoSpacing"/>
        <w:numPr>
          <w:ilvl w:val="0"/>
          <w:numId w:val="54"/>
        </w:numPr>
      </w:pPr>
      <w:r w:rsidRPr="00CE5BAC">
        <w:t>3D Technical Illustrator</w:t>
      </w:r>
    </w:p>
    <w:p w14:paraId="2DC29A36" w14:textId="77777777" w:rsidR="00CE5BAC" w:rsidRPr="00CE5BAC" w:rsidRDefault="00CE5BAC" w:rsidP="00CE5BAC">
      <w:pPr>
        <w:pStyle w:val="NoSpacing"/>
        <w:numPr>
          <w:ilvl w:val="0"/>
          <w:numId w:val="54"/>
        </w:numPr>
      </w:pPr>
      <w:r w:rsidRPr="00CE5BAC">
        <w:t>Translate 3d VAS Virtual Prototype Visualisation into 2D graphics for Maintenance Employees.</w:t>
      </w:r>
    </w:p>
    <w:p w14:paraId="0D4A6DB0" w14:textId="34997621" w:rsidR="00CE5BAC" w:rsidRPr="00CE5BAC" w:rsidRDefault="00CE5BAC" w:rsidP="00CE5BAC">
      <w:pPr>
        <w:pStyle w:val="NoSpacing"/>
        <w:numPr>
          <w:ilvl w:val="0"/>
          <w:numId w:val="54"/>
        </w:numPr>
      </w:pPr>
      <w:r w:rsidRPr="00CE5BAC">
        <w:t>Create, 3d graphics supporting organizational level maintenance of the F35 Join</w:t>
      </w:r>
      <w:r>
        <w:t xml:space="preserve"> </w:t>
      </w:r>
      <w:r w:rsidRPr="00CE5BAC">
        <w:t>Strike Fighter (JSF) aircraft and equipment.</w:t>
      </w:r>
    </w:p>
    <w:p w14:paraId="7A8A8A5B" w14:textId="1CDCA173" w:rsidR="00CE5BAC" w:rsidRPr="00CE5BAC" w:rsidRDefault="00CE5BAC" w:rsidP="00CE5BAC">
      <w:pPr>
        <w:pStyle w:val="NoSpacing"/>
        <w:numPr>
          <w:ilvl w:val="0"/>
          <w:numId w:val="54"/>
        </w:numPr>
      </w:pPr>
      <w:r w:rsidRPr="00CE5BAC">
        <w:t>Create graphics that require conversion of three dimensional (3-D) color models from the F35 Visualization</w:t>
      </w:r>
      <w:r>
        <w:t xml:space="preserve"> </w:t>
      </w:r>
      <w:r w:rsidRPr="00CE5BAC">
        <w:t>Assembly System (VAS) and CATIA, Maya to two-dimensional Isodraw graphics.</w:t>
      </w:r>
    </w:p>
    <w:p w14:paraId="2FEACB42" w14:textId="572A6822" w:rsidR="00CE5BAC" w:rsidRPr="00CE5BAC" w:rsidRDefault="00CE5BAC" w:rsidP="00CE5BAC">
      <w:pPr>
        <w:pStyle w:val="NoSpacing"/>
        <w:numPr>
          <w:ilvl w:val="0"/>
          <w:numId w:val="54"/>
        </w:numPr>
      </w:pPr>
      <w:r w:rsidRPr="00CE5BAC">
        <w:t>Tailor graphic illustrations to meet F35 Joint Technical Data (JTD) style guide (JTD-0005) requirements and adding layered call outs supporting maintenance procedures within the data modules</w:t>
      </w:r>
    </w:p>
    <w:p w14:paraId="0AF0E01D" w14:textId="53D68F19" w:rsidR="00CE5BAC" w:rsidRPr="00CE5BAC" w:rsidRDefault="00CE5BAC" w:rsidP="00CE5BAC">
      <w:pPr>
        <w:pStyle w:val="NoSpacing"/>
        <w:numPr>
          <w:ilvl w:val="0"/>
          <w:numId w:val="54"/>
        </w:numPr>
      </w:pPr>
      <w:r w:rsidRPr="00CE5BAC">
        <w:lastRenderedPageBreak/>
        <w:t>Utilize the Oracle work flow tool to manage workload and upload graphic illustrations into the JSF Data base</w:t>
      </w:r>
      <w:r>
        <w:t xml:space="preserve"> </w:t>
      </w:r>
      <w:r w:rsidRPr="00CE5BAC">
        <w:t>(TEAMS)</w:t>
      </w:r>
    </w:p>
    <w:p w14:paraId="05751608" w14:textId="77777777" w:rsidR="00CE5BAC" w:rsidRPr="00266696" w:rsidRDefault="00CE5BAC" w:rsidP="00CE5BAC">
      <w:pPr>
        <w:pStyle w:val="NoSpacing"/>
        <w:rPr>
          <w:sz w:val="10"/>
        </w:rPr>
      </w:pPr>
    </w:p>
    <w:p w14:paraId="78A26F66" w14:textId="77777777" w:rsidR="00CE5BAC" w:rsidRPr="00CE5BAC" w:rsidRDefault="00CE5BAC" w:rsidP="00CE5BAC">
      <w:pPr>
        <w:pStyle w:val="NoSpacing"/>
      </w:pPr>
      <w:r w:rsidRPr="00266696">
        <w:rPr>
          <w:b/>
          <w:bCs/>
        </w:rPr>
        <w:t>Tools:</w:t>
      </w:r>
      <w:r w:rsidRPr="00CE5BAC">
        <w:t xml:space="preserve"> Video Editing, Houdini, Maxon Redshift, Substance Painter, Unity, Visual Effects, Digital Illustration, Cinema 4D, Maya, 2D art, Character Animation, Concept Art</w:t>
      </w:r>
    </w:p>
    <w:p w14:paraId="567F83FC" w14:textId="77777777" w:rsidR="00CE5BAC" w:rsidRDefault="00CE5BAC" w:rsidP="00266696">
      <w:pPr>
        <w:pStyle w:val="Title"/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64B0DB92" w14:textId="7E7533C2" w:rsidR="00266696" w:rsidRPr="00266696" w:rsidRDefault="00266696" w:rsidP="00266696">
      <w:pPr>
        <w:pStyle w:val="NoSpacing"/>
        <w:rPr>
          <w:b/>
          <w:bCs/>
        </w:rPr>
      </w:pPr>
      <w:r w:rsidRPr="00266696">
        <w:rPr>
          <w:b/>
          <w:bCs/>
        </w:rPr>
        <w:t>West Medical Ltd, Downtown Los Angeles, CA</w:t>
      </w:r>
      <w:r w:rsidRPr="00266696">
        <w:rPr>
          <w:b/>
          <w:bCs/>
        </w:rPr>
        <w:tab/>
      </w:r>
      <w:r w:rsidRPr="00266696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 w:rsidRPr="00266696">
        <w:rPr>
          <w:b/>
          <w:bCs/>
        </w:rPr>
        <w:t>Oct 2013</w:t>
      </w:r>
      <w:r>
        <w:rPr>
          <w:b/>
          <w:bCs/>
        </w:rPr>
        <w:t xml:space="preserve"> – </w:t>
      </w:r>
      <w:r w:rsidRPr="00266696">
        <w:rPr>
          <w:b/>
          <w:bCs/>
        </w:rPr>
        <w:t>September 2014</w:t>
      </w:r>
    </w:p>
    <w:p w14:paraId="6FE4630D" w14:textId="77777777" w:rsidR="00266696" w:rsidRPr="00266696" w:rsidRDefault="00266696" w:rsidP="00266696">
      <w:pPr>
        <w:pStyle w:val="NoSpacing"/>
        <w:rPr>
          <w:b/>
          <w:bCs/>
        </w:rPr>
      </w:pPr>
      <w:r w:rsidRPr="00266696">
        <w:rPr>
          <w:b/>
          <w:bCs/>
        </w:rPr>
        <w:t>3d modeler and animator</w:t>
      </w:r>
    </w:p>
    <w:p w14:paraId="131878CB" w14:textId="77777777" w:rsidR="00266696" w:rsidRPr="00266696" w:rsidRDefault="00266696" w:rsidP="00266696">
      <w:pPr>
        <w:pStyle w:val="NoSpacing"/>
        <w:rPr>
          <w:sz w:val="10"/>
        </w:rPr>
      </w:pPr>
    </w:p>
    <w:p w14:paraId="7AF92B68" w14:textId="77777777" w:rsidR="00266696" w:rsidRDefault="00266696" w:rsidP="00266696">
      <w:pPr>
        <w:pStyle w:val="NoSpacing"/>
        <w:numPr>
          <w:ilvl w:val="0"/>
          <w:numId w:val="55"/>
        </w:numPr>
      </w:pPr>
      <w:r w:rsidRPr="00266696">
        <w:t xml:space="preserve">Sketch concepts of trocars and surgical tools   </w:t>
      </w:r>
    </w:p>
    <w:p w14:paraId="27B8E2F5" w14:textId="2CDED0B3" w:rsidR="00266696" w:rsidRPr="00266696" w:rsidRDefault="00266696" w:rsidP="00266696">
      <w:pPr>
        <w:pStyle w:val="NoSpacing"/>
        <w:numPr>
          <w:ilvl w:val="0"/>
          <w:numId w:val="55"/>
        </w:numPr>
      </w:pPr>
      <w:r w:rsidRPr="00266696">
        <w:t>3d Modeler/3d Biomedical Animator</w:t>
      </w:r>
    </w:p>
    <w:p w14:paraId="7AE7A6F2" w14:textId="77777777" w:rsidR="00266696" w:rsidRPr="00266696" w:rsidRDefault="00266696" w:rsidP="00266696">
      <w:pPr>
        <w:pStyle w:val="NoSpacing"/>
        <w:numPr>
          <w:ilvl w:val="0"/>
          <w:numId w:val="55"/>
        </w:numPr>
      </w:pPr>
      <w:r w:rsidRPr="00266696">
        <w:t>Maya, Solidworks and Zbrush surgery animations in 3d for medical use. Testimonial filming and editing in AfterEffects.</w:t>
      </w:r>
    </w:p>
    <w:p w14:paraId="23FC78DE" w14:textId="77777777" w:rsidR="00266696" w:rsidRPr="00266696" w:rsidRDefault="00266696" w:rsidP="00266696">
      <w:pPr>
        <w:pStyle w:val="NoSpacing"/>
        <w:numPr>
          <w:ilvl w:val="0"/>
          <w:numId w:val="55"/>
        </w:numPr>
      </w:pPr>
      <w:r w:rsidRPr="00266696">
        <w:t xml:space="preserve">Zbrush modeling and painting. Maya modeling texturing rendering and animation for medical client. AE compositing, taking different layers of Maya renders and making them into mov files. </w:t>
      </w:r>
    </w:p>
    <w:p w14:paraId="27B5A64E" w14:textId="77777777" w:rsidR="00266696" w:rsidRPr="00266696" w:rsidRDefault="00266696" w:rsidP="00266696">
      <w:pPr>
        <w:pStyle w:val="NoSpacing"/>
        <w:numPr>
          <w:ilvl w:val="0"/>
          <w:numId w:val="55"/>
        </w:numPr>
      </w:pPr>
      <w:r w:rsidRPr="00266696">
        <w:t>Experienced with Premiere and general editing knowledge. HD output with codecs for tv standards.</w:t>
      </w:r>
    </w:p>
    <w:p w14:paraId="7EB9C703" w14:textId="77777777" w:rsidR="00266696" w:rsidRPr="00266696" w:rsidRDefault="00266696" w:rsidP="00266696">
      <w:pPr>
        <w:pStyle w:val="NoSpacing"/>
        <w:rPr>
          <w:sz w:val="10"/>
        </w:rPr>
      </w:pPr>
    </w:p>
    <w:p w14:paraId="3934083B" w14:textId="3814C5A3" w:rsidR="00266696" w:rsidRPr="00266696" w:rsidRDefault="00266696" w:rsidP="00266696">
      <w:pPr>
        <w:pStyle w:val="NoSpacing"/>
      </w:pPr>
      <w:r w:rsidRPr="00266696">
        <w:rPr>
          <w:b/>
          <w:bCs/>
        </w:rPr>
        <w:t>Tools:</w:t>
      </w:r>
      <w:r w:rsidRPr="00266696">
        <w:t xml:space="preserve"> Visual Effects, Digital Illustration, 2D art, Concept Art</w:t>
      </w:r>
    </w:p>
    <w:p w14:paraId="203E0F05" w14:textId="77777777" w:rsidR="00266696" w:rsidRDefault="00266696" w:rsidP="00266696">
      <w:pPr>
        <w:pStyle w:val="Title"/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080BD91F" w14:textId="26F13DAA" w:rsidR="00266696" w:rsidRPr="00266696" w:rsidRDefault="00266696" w:rsidP="00266696">
      <w:pPr>
        <w:pStyle w:val="NoSpacing"/>
        <w:rPr>
          <w:b/>
          <w:bCs/>
        </w:rPr>
      </w:pPr>
      <w:r w:rsidRPr="00266696">
        <w:rPr>
          <w:b/>
          <w:bCs/>
        </w:rPr>
        <w:t>Honda America</w:t>
      </w:r>
      <w:r>
        <w:rPr>
          <w:b/>
          <w:bCs/>
        </w:rPr>
        <w:t xml:space="preserve">, </w:t>
      </w:r>
      <w:r w:rsidRPr="00266696">
        <w:rPr>
          <w:b/>
          <w:bCs/>
        </w:rPr>
        <w:t xml:space="preserve">Torrance, CA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Pr="00266696">
        <w:rPr>
          <w:b/>
          <w:bCs/>
        </w:rPr>
        <w:t>February 2023 to September 2023</w:t>
      </w:r>
    </w:p>
    <w:p w14:paraId="49952F3C" w14:textId="77777777" w:rsidR="00266696" w:rsidRPr="00266696" w:rsidRDefault="00266696" w:rsidP="00266696">
      <w:pPr>
        <w:pStyle w:val="NoSpacing"/>
        <w:rPr>
          <w:b/>
          <w:bCs/>
        </w:rPr>
      </w:pPr>
      <w:r w:rsidRPr="00266696">
        <w:rPr>
          <w:b/>
          <w:bCs/>
        </w:rPr>
        <w:t>3D Modeler/animator</w:t>
      </w:r>
    </w:p>
    <w:p w14:paraId="55C5EE6E" w14:textId="77777777" w:rsidR="00266696" w:rsidRPr="00266696" w:rsidRDefault="00266696" w:rsidP="00266696">
      <w:pPr>
        <w:pStyle w:val="NoSpacing"/>
        <w:rPr>
          <w:sz w:val="10"/>
        </w:rPr>
      </w:pPr>
    </w:p>
    <w:p w14:paraId="7B41FABE" w14:textId="0FD76838" w:rsidR="00266696" w:rsidRPr="00266696" w:rsidRDefault="00266696" w:rsidP="00266696">
      <w:pPr>
        <w:pStyle w:val="NoSpacing"/>
        <w:numPr>
          <w:ilvl w:val="0"/>
          <w:numId w:val="56"/>
        </w:numPr>
      </w:pPr>
      <w:r w:rsidRPr="00266696">
        <w:t>3D Maya and Solidworks Modeling, Animation, Rendering and Flash Specialist CATIA conversions to OBJ format.</w:t>
      </w:r>
    </w:p>
    <w:p w14:paraId="2D3D4515" w14:textId="77777777" w:rsidR="00266696" w:rsidRPr="00266696" w:rsidRDefault="00266696" w:rsidP="00266696">
      <w:pPr>
        <w:pStyle w:val="NoSpacing"/>
        <w:numPr>
          <w:ilvl w:val="0"/>
          <w:numId w:val="56"/>
        </w:numPr>
      </w:pPr>
      <w:r w:rsidRPr="00266696">
        <w:t>3D Models created and animated in Maya include Acura RDX, MDX, Honda Pilot, CRV, and Civic/ magnetic motor</w:t>
      </w:r>
    </w:p>
    <w:p w14:paraId="22900C6D" w14:textId="77777777" w:rsidR="00266696" w:rsidRPr="00266696" w:rsidRDefault="00266696" w:rsidP="00266696">
      <w:pPr>
        <w:pStyle w:val="NoSpacing"/>
        <w:numPr>
          <w:ilvl w:val="0"/>
          <w:numId w:val="56"/>
        </w:numPr>
      </w:pPr>
      <w:r w:rsidRPr="00266696">
        <w:t xml:space="preserve">Character development for Service Express line   </w:t>
      </w:r>
    </w:p>
    <w:p w14:paraId="0B396441" w14:textId="77777777" w:rsidR="00266696" w:rsidRPr="00266696" w:rsidRDefault="00266696" w:rsidP="00266696">
      <w:pPr>
        <w:pStyle w:val="NoSpacing"/>
        <w:numPr>
          <w:ilvl w:val="0"/>
          <w:numId w:val="56"/>
        </w:numPr>
      </w:pPr>
      <w:r w:rsidRPr="00266696">
        <w:t>3D Technical Illustrator/ exploded view</w:t>
      </w:r>
    </w:p>
    <w:p w14:paraId="33C7BCFF" w14:textId="77777777" w:rsidR="00266696" w:rsidRPr="00266696" w:rsidRDefault="00266696" w:rsidP="00266696">
      <w:pPr>
        <w:pStyle w:val="NoSpacing"/>
        <w:numPr>
          <w:ilvl w:val="0"/>
          <w:numId w:val="56"/>
        </w:numPr>
      </w:pPr>
      <w:r w:rsidRPr="00266696">
        <w:t>Modeling vehicles and animating components for rendering and import to Aftereffects and then Flash for further animation tweaking. Final animation movie exported in .swf for web use.</w:t>
      </w:r>
    </w:p>
    <w:p w14:paraId="10AA62FF" w14:textId="77777777" w:rsidR="00266696" w:rsidRPr="00266696" w:rsidRDefault="00266696" w:rsidP="00266696">
      <w:pPr>
        <w:pStyle w:val="NoSpacing"/>
        <w:rPr>
          <w:sz w:val="10"/>
        </w:rPr>
      </w:pPr>
    </w:p>
    <w:p w14:paraId="53A445B3" w14:textId="772BC4EC" w:rsidR="00266696" w:rsidRPr="00266696" w:rsidRDefault="00266696" w:rsidP="00266696">
      <w:pPr>
        <w:pStyle w:val="NoSpacing"/>
      </w:pPr>
      <w:r w:rsidRPr="00266696">
        <w:rPr>
          <w:b/>
          <w:bCs/>
        </w:rPr>
        <w:t>Tools:</w:t>
      </w:r>
      <w:r w:rsidRPr="00266696">
        <w:t xml:space="preserve"> Automotive Design, Visual Effects, Digital Illustration, 2D art, Concept Art</w:t>
      </w:r>
      <w:r w:rsidRPr="00266696">
        <w:t>, Maya</w:t>
      </w:r>
    </w:p>
    <w:p w14:paraId="4EF719B7" w14:textId="77777777" w:rsidR="00CE5BAC" w:rsidRDefault="00CE5BAC" w:rsidP="00266696">
      <w:pPr>
        <w:pStyle w:val="Title"/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62732294" w14:textId="4A08A5E7" w:rsidR="00266696" w:rsidRPr="00266696" w:rsidRDefault="00266696" w:rsidP="00266696">
      <w:pPr>
        <w:pStyle w:val="NoSpacing"/>
        <w:rPr>
          <w:b/>
          <w:bCs/>
        </w:rPr>
      </w:pPr>
      <w:r w:rsidRPr="00266696">
        <w:rPr>
          <w:b/>
          <w:bCs/>
        </w:rPr>
        <w:t>Product developer, Illustrator</w:t>
      </w:r>
      <w:r w:rsidRPr="00266696">
        <w:rPr>
          <w:b/>
          <w:bCs/>
        </w:rPr>
        <w:t xml:space="preserve">, </w:t>
      </w:r>
      <w:r w:rsidRPr="00266696">
        <w:rPr>
          <w:b/>
          <w:bCs/>
        </w:rPr>
        <w:t>Redondo Beach, CA</w:t>
      </w:r>
    </w:p>
    <w:p w14:paraId="58AE77B5" w14:textId="429591FB" w:rsidR="00266696" w:rsidRPr="00266696" w:rsidRDefault="00266696" w:rsidP="00266696">
      <w:pPr>
        <w:pStyle w:val="NoSpacing"/>
        <w:rPr>
          <w:b/>
          <w:bCs/>
        </w:rPr>
      </w:pPr>
      <w:r w:rsidRPr="00266696">
        <w:rPr>
          <w:b/>
          <w:bCs/>
        </w:rPr>
        <w:t>MB Concepts</w:t>
      </w:r>
      <w:r w:rsidRPr="00266696">
        <w:rPr>
          <w:b/>
          <w:bCs/>
        </w:rPr>
        <w:tab/>
      </w:r>
      <w:r w:rsidRPr="00266696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</w:t>
      </w:r>
      <w:r w:rsidRPr="00266696">
        <w:rPr>
          <w:b/>
          <w:bCs/>
        </w:rPr>
        <w:t>Oct 2007</w:t>
      </w:r>
      <w:r w:rsidRPr="00266696">
        <w:rPr>
          <w:b/>
          <w:bCs/>
        </w:rPr>
        <w:t xml:space="preserve"> – </w:t>
      </w:r>
      <w:r w:rsidRPr="00266696">
        <w:rPr>
          <w:b/>
          <w:bCs/>
        </w:rPr>
        <w:t xml:space="preserve">Jan 2008 </w:t>
      </w:r>
    </w:p>
    <w:p w14:paraId="2727938F" w14:textId="77777777" w:rsidR="00266696" w:rsidRPr="00266696" w:rsidRDefault="00266696" w:rsidP="00266696">
      <w:pPr>
        <w:pStyle w:val="NoSpacing"/>
        <w:rPr>
          <w:sz w:val="10"/>
        </w:rPr>
      </w:pPr>
    </w:p>
    <w:p w14:paraId="1FD178C1" w14:textId="48D1794E" w:rsidR="00266696" w:rsidRPr="00266696" w:rsidRDefault="00266696" w:rsidP="00266696">
      <w:pPr>
        <w:pStyle w:val="NoSpacing"/>
        <w:numPr>
          <w:ilvl w:val="0"/>
          <w:numId w:val="57"/>
        </w:numPr>
      </w:pPr>
      <w:r w:rsidRPr="00266696">
        <w:t>Toy concept Illustrator and Developer</w:t>
      </w:r>
    </w:p>
    <w:p w14:paraId="5316090E" w14:textId="59F4ADB8" w:rsidR="00266696" w:rsidRPr="00266696" w:rsidRDefault="00266696" w:rsidP="008D73BA">
      <w:pPr>
        <w:pStyle w:val="NoSpacing"/>
        <w:numPr>
          <w:ilvl w:val="0"/>
          <w:numId w:val="57"/>
        </w:numPr>
      </w:pPr>
      <w:r w:rsidRPr="00266696">
        <w:t>Strong use of Maya, Illustrator and Photoshop for concept</w:t>
      </w:r>
      <w:r w:rsidR="008D73BA">
        <w:t xml:space="preserve"> </w:t>
      </w:r>
      <w:r w:rsidRPr="00266696">
        <w:t>Toy design.</w:t>
      </w:r>
    </w:p>
    <w:p w14:paraId="0F66529A" w14:textId="77777777" w:rsidR="00266696" w:rsidRPr="00266696" w:rsidRDefault="00266696" w:rsidP="00266696">
      <w:pPr>
        <w:pStyle w:val="NoSpacing"/>
      </w:pPr>
    </w:p>
    <w:p w14:paraId="191EB009" w14:textId="526359F2" w:rsidR="00266696" w:rsidRPr="008D73BA" w:rsidRDefault="00266696" w:rsidP="00266696">
      <w:pPr>
        <w:pStyle w:val="NoSpacing"/>
        <w:rPr>
          <w:b/>
          <w:bCs/>
        </w:rPr>
      </w:pPr>
      <w:r w:rsidRPr="008D73BA">
        <w:rPr>
          <w:b/>
          <w:bCs/>
        </w:rPr>
        <w:t>Junior Product Developer</w:t>
      </w:r>
      <w:r w:rsidR="008D73BA" w:rsidRPr="008D73BA">
        <w:rPr>
          <w:b/>
          <w:bCs/>
        </w:rPr>
        <w:t xml:space="preserve">, </w:t>
      </w:r>
      <w:r w:rsidR="008D73BA" w:rsidRPr="008D73BA">
        <w:rPr>
          <w:b/>
          <w:bCs/>
        </w:rPr>
        <w:t>Ft. Lauderdale, FL</w:t>
      </w:r>
      <w:r w:rsidR="008D73BA" w:rsidRPr="008D73BA">
        <w:rPr>
          <w:b/>
          <w:bCs/>
        </w:rPr>
        <w:tab/>
      </w:r>
      <w:r w:rsidR="008D73BA" w:rsidRPr="008D73BA">
        <w:rPr>
          <w:b/>
          <w:bCs/>
        </w:rPr>
        <w:tab/>
      </w:r>
    </w:p>
    <w:p w14:paraId="3713D18D" w14:textId="6A080C9C" w:rsidR="00266696" w:rsidRPr="008D73BA" w:rsidRDefault="00266696" w:rsidP="00266696">
      <w:pPr>
        <w:pStyle w:val="NoSpacing"/>
        <w:rPr>
          <w:b/>
          <w:bCs/>
        </w:rPr>
      </w:pPr>
      <w:r w:rsidRPr="008D73BA">
        <w:rPr>
          <w:b/>
          <w:bCs/>
        </w:rPr>
        <w:t>Snap Toys</w:t>
      </w:r>
      <w:r w:rsidR="008D73BA">
        <w:rPr>
          <w:b/>
          <w:bCs/>
        </w:rPr>
        <w:tab/>
      </w:r>
      <w:r w:rsidR="008D73BA">
        <w:rPr>
          <w:b/>
          <w:bCs/>
        </w:rPr>
        <w:tab/>
      </w:r>
      <w:r w:rsidR="008D73BA">
        <w:rPr>
          <w:b/>
          <w:bCs/>
        </w:rPr>
        <w:tab/>
      </w:r>
      <w:r w:rsidR="008D73BA">
        <w:rPr>
          <w:b/>
          <w:bCs/>
        </w:rPr>
        <w:tab/>
      </w:r>
      <w:r w:rsidR="008D73BA">
        <w:rPr>
          <w:b/>
          <w:bCs/>
        </w:rPr>
        <w:tab/>
      </w:r>
      <w:r w:rsidR="008D73BA">
        <w:rPr>
          <w:b/>
          <w:bCs/>
        </w:rPr>
        <w:tab/>
      </w:r>
      <w:r w:rsidR="008D73BA">
        <w:rPr>
          <w:b/>
          <w:bCs/>
        </w:rPr>
        <w:tab/>
      </w:r>
      <w:r w:rsidR="008D73BA">
        <w:rPr>
          <w:b/>
          <w:bCs/>
        </w:rPr>
        <w:tab/>
      </w:r>
      <w:r w:rsidR="008D73BA">
        <w:rPr>
          <w:b/>
          <w:bCs/>
        </w:rPr>
        <w:tab/>
      </w:r>
      <w:r w:rsidR="008D73BA">
        <w:rPr>
          <w:b/>
          <w:bCs/>
        </w:rPr>
        <w:tab/>
        <w:t xml:space="preserve">    </w:t>
      </w:r>
      <w:r w:rsidRPr="008D73BA">
        <w:rPr>
          <w:b/>
          <w:bCs/>
        </w:rPr>
        <w:t>Jul 2005</w:t>
      </w:r>
      <w:r w:rsidR="008D73BA">
        <w:rPr>
          <w:b/>
          <w:bCs/>
        </w:rPr>
        <w:t xml:space="preserve"> – </w:t>
      </w:r>
      <w:r w:rsidRPr="008D73BA">
        <w:rPr>
          <w:b/>
          <w:bCs/>
        </w:rPr>
        <w:t xml:space="preserve">Nov 2005 </w:t>
      </w:r>
    </w:p>
    <w:p w14:paraId="35B0ED9F" w14:textId="3FD8DE93" w:rsidR="008D73BA" w:rsidRPr="008D73BA" w:rsidRDefault="008D73BA" w:rsidP="00266696">
      <w:pPr>
        <w:pStyle w:val="NoSpacing"/>
        <w:rPr>
          <w:sz w:val="10"/>
        </w:rPr>
      </w:pPr>
    </w:p>
    <w:p w14:paraId="4D3B4560" w14:textId="31AF85E8" w:rsidR="00266696" w:rsidRPr="00266696" w:rsidRDefault="00266696" w:rsidP="008D73BA">
      <w:pPr>
        <w:pStyle w:val="NoSpacing"/>
        <w:numPr>
          <w:ilvl w:val="0"/>
          <w:numId w:val="58"/>
        </w:numPr>
      </w:pPr>
      <w:r w:rsidRPr="00266696">
        <w:t xml:space="preserve">Use of Photoshop, Illustrator and Maya for Plush Toy Layout. </w:t>
      </w:r>
    </w:p>
    <w:p w14:paraId="7AFD6EC1" w14:textId="75E15F78" w:rsidR="00266696" w:rsidRPr="00266696" w:rsidRDefault="00266696" w:rsidP="008D73BA">
      <w:pPr>
        <w:pStyle w:val="NoSpacing"/>
        <w:numPr>
          <w:ilvl w:val="0"/>
          <w:numId w:val="58"/>
        </w:numPr>
      </w:pPr>
      <w:r w:rsidRPr="00266696">
        <w:t>Development communications with Korea.</w:t>
      </w:r>
    </w:p>
    <w:p w14:paraId="6C9ED100" w14:textId="77777777" w:rsidR="00266696" w:rsidRDefault="00266696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3ED21149" w14:textId="772CE51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Pr="00D076E9" w:rsidRDefault="002C08E8" w:rsidP="00D076E9">
      <w:pPr>
        <w:pStyle w:val="NoSpacing"/>
        <w:rPr>
          <w:sz w:val="10"/>
        </w:rPr>
      </w:pPr>
    </w:p>
    <w:p w14:paraId="4B3026D1" w14:textId="7916E2D7" w:rsidR="008D73BA" w:rsidRDefault="008D73BA" w:rsidP="008D73BA">
      <w:pPr>
        <w:pStyle w:val="NoSpacing"/>
        <w:numPr>
          <w:ilvl w:val="0"/>
          <w:numId w:val="59"/>
        </w:numPr>
      </w:pPr>
      <w:r w:rsidRPr="008D73BA">
        <w:t xml:space="preserve">Otis College of Art </w:t>
      </w:r>
      <w:r w:rsidRPr="008D73BA">
        <w:t>and</w:t>
      </w:r>
      <w:r w:rsidRPr="008D73BA">
        <w:t xml:space="preserve"> Design: Product Development Hardlines</w:t>
      </w:r>
      <w:r>
        <w:t xml:space="preserve"> </w:t>
      </w:r>
      <w:r w:rsidRPr="008D73BA">
        <w:t xml:space="preserve">Certification </w:t>
      </w:r>
    </w:p>
    <w:p w14:paraId="6B6A758C" w14:textId="7634305C" w:rsidR="008D73BA" w:rsidRPr="008D73BA" w:rsidRDefault="008D73BA" w:rsidP="008D73BA">
      <w:pPr>
        <w:pStyle w:val="NoSpacing"/>
        <w:numPr>
          <w:ilvl w:val="0"/>
          <w:numId w:val="59"/>
        </w:numPr>
      </w:pPr>
      <w:r w:rsidRPr="008D73BA">
        <w:t>Hawk Ridge Systems: Solidworks Certification</w:t>
      </w:r>
    </w:p>
    <w:p w14:paraId="6368ABFE" w14:textId="4A447278" w:rsidR="008D73BA" w:rsidRDefault="008D73BA" w:rsidP="008D73BA">
      <w:pPr>
        <w:pStyle w:val="NoSpacing"/>
        <w:numPr>
          <w:ilvl w:val="0"/>
          <w:numId w:val="59"/>
        </w:numPr>
      </w:pPr>
      <w:r w:rsidRPr="008D73BA">
        <w:t xml:space="preserve">Lynn University-Digital Media Arts College: MFA Computer Arts and </w:t>
      </w:r>
      <w:r w:rsidRPr="008D73BA">
        <w:t>Animation</w:t>
      </w:r>
      <w:r w:rsidRPr="008D73BA">
        <w:t xml:space="preserve"> </w:t>
      </w:r>
    </w:p>
    <w:p w14:paraId="6E2C6641" w14:textId="31D2147C" w:rsidR="008D73BA" w:rsidRPr="008D73BA" w:rsidRDefault="008D73BA" w:rsidP="00FC02A0">
      <w:pPr>
        <w:pStyle w:val="NoSpacing"/>
        <w:numPr>
          <w:ilvl w:val="0"/>
          <w:numId w:val="59"/>
        </w:numPr>
      </w:pPr>
      <w:r w:rsidRPr="008D73BA">
        <w:t>Art Institute of Ft Lauderdale: BFA Media Arts and Computer Animation</w:t>
      </w:r>
    </w:p>
    <w:sectPr w:rsidR="008D73BA" w:rsidRPr="008D73BA" w:rsidSect="004B0BF0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EDF06" w14:textId="77777777" w:rsidR="004B0BF0" w:rsidRDefault="004B0BF0">
      <w:r>
        <w:separator/>
      </w:r>
    </w:p>
  </w:endnote>
  <w:endnote w:type="continuationSeparator" w:id="0">
    <w:p w14:paraId="5C220D46" w14:textId="77777777" w:rsidR="004B0BF0" w:rsidRDefault="004B0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1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3D85B" w14:textId="77777777" w:rsidR="004B0BF0" w:rsidRDefault="004B0BF0">
      <w:r>
        <w:separator/>
      </w:r>
    </w:p>
  </w:footnote>
  <w:footnote w:type="continuationSeparator" w:id="0">
    <w:p w14:paraId="35BB1076" w14:textId="77777777" w:rsidR="004B0BF0" w:rsidRDefault="004B0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18470EAD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CE5BAC" w:rsidRPr="00CE5BAC">
      <w:rPr>
        <w:color w:val="000000"/>
      </w:rPr>
      <w:t>Los Angeles</w:t>
    </w:r>
    <w:r w:rsidR="00CE5BAC">
      <w:rPr>
        <w:color w:val="000000"/>
      </w:rPr>
      <w:t>, CA</w:t>
    </w:r>
  </w:p>
  <w:p w14:paraId="156BF033" w14:textId="729A40B3" w:rsidR="008411C8" w:rsidRDefault="00BF14B3" w:rsidP="00654952">
    <w:pPr>
      <w:pStyle w:val="NoSpacing"/>
    </w:pPr>
    <w:r w:rsidRPr="000D2BF5">
      <w:rPr>
        <w:b/>
        <w:bCs/>
        <w:lang w:val="en-IN"/>
      </w:rPr>
      <w:t>Candidate E-mail ID:</w:t>
    </w:r>
    <w:r w:rsidRPr="000D2BF5">
      <w:rPr>
        <w:lang w:val="en-IN"/>
      </w:rPr>
      <w:t xml:space="preserve"> </w:t>
    </w:r>
    <w:hyperlink r:id="rId1" w:history="1">
      <w:r w:rsidR="00CE5BAC" w:rsidRPr="0075567A">
        <w:rPr>
          <w:rStyle w:val="Hyperlink"/>
        </w:rPr>
        <w:t>zuleikafirpo@gmail.com</w:t>
      </w:r>
    </w:hyperlink>
  </w:p>
  <w:p w14:paraId="639D8B28" w14:textId="68C0221E" w:rsidR="00BF14B3" w:rsidRPr="00740556" w:rsidRDefault="00BF14B3" w:rsidP="00654952">
    <w:pPr>
      <w:pStyle w:val="NoSpacing"/>
      <w:rPr>
        <w:lang w:val="en-IN"/>
      </w:rPr>
    </w:pPr>
    <w:r w:rsidRPr="00740556">
      <w:rPr>
        <w:b/>
        <w:bCs/>
        <w:lang w:val="en-IN"/>
      </w:rPr>
      <w:t>Contact Number:</w:t>
    </w:r>
    <w:r w:rsidR="004C7072" w:rsidRPr="00740556">
      <w:rPr>
        <w:lang w:val="en-IN"/>
      </w:rPr>
      <w:t xml:space="preserve"> </w:t>
    </w:r>
    <w:r w:rsidR="00CE5BAC" w:rsidRPr="00CE5BAC">
      <w:rPr>
        <w:color w:val="000000"/>
      </w:rPr>
      <w:t>424</w:t>
    </w:r>
    <w:r w:rsidR="00CE5BAC">
      <w:rPr>
        <w:color w:val="000000"/>
      </w:rPr>
      <w:t>-</w:t>
    </w:r>
    <w:r w:rsidR="00CE5BAC" w:rsidRPr="00CE5BAC">
      <w:rPr>
        <w:color w:val="000000"/>
      </w:rPr>
      <w:t>305</w:t>
    </w:r>
    <w:r w:rsidR="00CE5BAC">
      <w:rPr>
        <w:color w:val="000000"/>
      </w:rPr>
      <w:t>-</w:t>
    </w:r>
    <w:r w:rsidR="00CE5BAC" w:rsidRPr="00CE5BAC">
      <w:rPr>
        <w:color w:val="000000"/>
      </w:rPr>
      <w:t>0800</w:t>
    </w:r>
  </w:p>
  <w:p w14:paraId="6360024A" w14:textId="77777777" w:rsidR="00AD5567" w:rsidRPr="00740556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en-IN"/>
      </w:rPr>
    </w:pPr>
  </w:p>
  <w:p w14:paraId="1CC6501B" w14:textId="6F39ABF2" w:rsidR="002C321C" w:rsidRDefault="008718C6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en-IN"/>
      </w:rPr>
    </w:pPr>
    <w:r w:rsidRPr="008718C6">
      <w:rPr>
        <w:rFonts w:asciiTheme="minorHAnsi" w:hAnsiTheme="minorHAnsi" w:cstheme="minorHAnsi"/>
        <w:b/>
        <w:sz w:val="28"/>
        <w:szCs w:val="28"/>
        <w:lang w:val="en-IN"/>
      </w:rPr>
      <w:t>Zuly F. Striebel</w:t>
    </w:r>
  </w:p>
  <w:p w14:paraId="47C650F5" w14:textId="77777777" w:rsidR="008718C6" w:rsidRPr="00413953" w:rsidRDefault="008718C6" w:rsidP="000155D8">
    <w:pPr>
      <w:pStyle w:val="Header"/>
      <w:jc w:val="center"/>
      <w:rPr>
        <w:sz w:val="11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3CD46D2"/>
    <w:multiLevelType w:val="hybridMultilevel"/>
    <w:tmpl w:val="57387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F1B782B"/>
    <w:multiLevelType w:val="hybridMultilevel"/>
    <w:tmpl w:val="BFE09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217E071D"/>
    <w:multiLevelType w:val="hybridMultilevel"/>
    <w:tmpl w:val="1312E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26472E2B"/>
    <w:multiLevelType w:val="hybridMultilevel"/>
    <w:tmpl w:val="A2BC8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292646CD"/>
    <w:multiLevelType w:val="hybridMultilevel"/>
    <w:tmpl w:val="AA0E4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6C4C8D"/>
    <w:multiLevelType w:val="hybridMultilevel"/>
    <w:tmpl w:val="0D2CC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7B45B0"/>
    <w:multiLevelType w:val="hybridMultilevel"/>
    <w:tmpl w:val="4DA8A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B03DB7"/>
    <w:multiLevelType w:val="hybridMultilevel"/>
    <w:tmpl w:val="58A04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2EDA2600"/>
    <w:multiLevelType w:val="hybridMultilevel"/>
    <w:tmpl w:val="F716C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106ABA"/>
    <w:multiLevelType w:val="hybridMultilevel"/>
    <w:tmpl w:val="68DC5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33F03551"/>
    <w:multiLevelType w:val="hybridMultilevel"/>
    <w:tmpl w:val="4A086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085CD4"/>
    <w:multiLevelType w:val="hybridMultilevel"/>
    <w:tmpl w:val="167C0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391C1D12"/>
    <w:multiLevelType w:val="hybridMultilevel"/>
    <w:tmpl w:val="D3DAE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912E81"/>
    <w:multiLevelType w:val="hybridMultilevel"/>
    <w:tmpl w:val="92728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45504FD6"/>
    <w:multiLevelType w:val="hybridMultilevel"/>
    <w:tmpl w:val="16643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49102AFD"/>
    <w:multiLevelType w:val="hybridMultilevel"/>
    <w:tmpl w:val="CD386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7F51AC"/>
    <w:multiLevelType w:val="hybridMultilevel"/>
    <w:tmpl w:val="FEB29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52F1237A"/>
    <w:multiLevelType w:val="hybridMultilevel"/>
    <w:tmpl w:val="7132E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4213FF8"/>
    <w:multiLevelType w:val="hybridMultilevel"/>
    <w:tmpl w:val="7966E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47287B"/>
    <w:multiLevelType w:val="hybridMultilevel"/>
    <w:tmpl w:val="836C5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60A32843"/>
    <w:multiLevelType w:val="hybridMultilevel"/>
    <w:tmpl w:val="B4B29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" w15:restartNumberingAfterBreak="0">
    <w:nsid w:val="6AC30AAE"/>
    <w:multiLevelType w:val="hybridMultilevel"/>
    <w:tmpl w:val="BB589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9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1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8A071DB"/>
    <w:multiLevelType w:val="hybridMultilevel"/>
    <w:tmpl w:val="81EA5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8A24391"/>
    <w:multiLevelType w:val="hybridMultilevel"/>
    <w:tmpl w:val="BE206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69646486">
    <w:abstractNumId w:val="7"/>
  </w:num>
  <w:num w:numId="2" w16cid:durableId="1837652111">
    <w:abstractNumId w:val="56"/>
  </w:num>
  <w:num w:numId="3" w16cid:durableId="139352410">
    <w:abstractNumId w:val="58"/>
  </w:num>
  <w:num w:numId="4" w16cid:durableId="1139345333">
    <w:abstractNumId w:val="49"/>
  </w:num>
  <w:num w:numId="5" w16cid:durableId="1566716753">
    <w:abstractNumId w:val="40"/>
  </w:num>
  <w:num w:numId="6" w16cid:durableId="862130666">
    <w:abstractNumId w:val="13"/>
  </w:num>
  <w:num w:numId="7" w16cid:durableId="2013292984">
    <w:abstractNumId w:val="59"/>
  </w:num>
  <w:num w:numId="8" w16cid:durableId="777530213">
    <w:abstractNumId w:val="65"/>
  </w:num>
  <w:num w:numId="9" w16cid:durableId="1192037481">
    <w:abstractNumId w:val="32"/>
  </w:num>
  <w:num w:numId="10" w16cid:durableId="263391843">
    <w:abstractNumId w:val="61"/>
  </w:num>
  <w:num w:numId="11" w16cid:durableId="66726532">
    <w:abstractNumId w:val="52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62"/>
  </w:num>
  <w:num w:numId="14" w16cid:durableId="1133476638">
    <w:abstractNumId w:val="42"/>
  </w:num>
  <w:num w:numId="15" w16cid:durableId="337585252">
    <w:abstractNumId w:val="60"/>
  </w:num>
  <w:num w:numId="16" w16cid:durableId="2061587357">
    <w:abstractNumId w:val="53"/>
  </w:num>
  <w:num w:numId="17" w16cid:durableId="1065491973">
    <w:abstractNumId w:val="19"/>
  </w:num>
  <w:num w:numId="18" w16cid:durableId="1318266233">
    <w:abstractNumId w:val="17"/>
  </w:num>
  <w:num w:numId="19" w16cid:durableId="526874085">
    <w:abstractNumId w:val="50"/>
  </w:num>
  <w:num w:numId="20" w16cid:durableId="844248676">
    <w:abstractNumId w:val="28"/>
  </w:num>
  <w:num w:numId="21" w16cid:durableId="284892896">
    <w:abstractNumId w:val="41"/>
  </w:num>
  <w:num w:numId="22" w16cid:durableId="605190378">
    <w:abstractNumId w:val="15"/>
  </w:num>
  <w:num w:numId="23" w16cid:durableId="509416459">
    <w:abstractNumId w:val="22"/>
  </w:num>
  <w:num w:numId="24" w16cid:durableId="1935087531">
    <w:abstractNumId w:val="10"/>
  </w:num>
  <w:num w:numId="25" w16cid:durableId="1366129160">
    <w:abstractNumId w:val="11"/>
  </w:num>
  <w:num w:numId="26" w16cid:durableId="1003901784">
    <w:abstractNumId w:val="55"/>
  </w:num>
  <w:num w:numId="27" w16cid:durableId="543714750">
    <w:abstractNumId w:val="38"/>
  </w:num>
  <w:num w:numId="28" w16cid:durableId="504515879">
    <w:abstractNumId w:val="14"/>
  </w:num>
  <w:num w:numId="29" w16cid:durableId="1754471848">
    <w:abstractNumId w:val="20"/>
  </w:num>
  <w:num w:numId="30" w16cid:durableId="553084479">
    <w:abstractNumId w:val="45"/>
  </w:num>
  <w:num w:numId="31" w16cid:durableId="1454204984">
    <w:abstractNumId w:val="35"/>
  </w:num>
  <w:num w:numId="32" w16cid:durableId="1183738669">
    <w:abstractNumId w:val="9"/>
  </w:num>
  <w:num w:numId="33" w16cid:durableId="128592335">
    <w:abstractNumId w:val="23"/>
  </w:num>
  <w:num w:numId="34" w16cid:durableId="187452677">
    <w:abstractNumId w:val="31"/>
  </w:num>
  <w:num w:numId="35" w16cid:durableId="972758455">
    <w:abstractNumId w:val="54"/>
  </w:num>
  <w:num w:numId="36" w16cid:durableId="1190219465">
    <w:abstractNumId w:val="27"/>
  </w:num>
  <w:num w:numId="37" w16cid:durableId="1128162068">
    <w:abstractNumId w:val="44"/>
  </w:num>
  <w:num w:numId="38" w16cid:durableId="330647345">
    <w:abstractNumId w:val="48"/>
  </w:num>
  <w:num w:numId="39" w16cid:durableId="1375957330">
    <w:abstractNumId w:val="30"/>
  </w:num>
  <w:num w:numId="40" w16cid:durableId="1939865937">
    <w:abstractNumId w:val="26"/>
  </w:num>
  <w:num w:numId="41" w16cid:durableId="1091581691">
    <w:abstractNumId w:val="63"/>
  </w:num>
  <w:num w:numId="42" w16cid:durableId="1523127078">
    <w:abstractNumId w:val="46"/>
  </w:num>
  <w:num w:numId="43" w16cid:durableId="857817496">
    <w:abstractNumId w:val="16"/>
  </w:num>
  <w:num w:numId="44" w16cid:durableId="1690453307">
    <w:abstractNumId w:val="33"/>
  </w:num>
  <w:num w:numId="45" w16cid:durableId="1261570860">
    <w:abstractNumId w:val="43"/>
  </w:num>
  <w:num w:numId="46" w16cid:durableId="729111989">
    <w:abstractNumId w:val="37"/>
  </w:num>
  <w:num w:numId="47" w16cid:durableId="1034187841">
    <w:abstractNumId w:val="34"/>
  </w:num>
  <w:num w:numId="48" w16cid:durableId="211229946">
    <w:abstractNumId w:val="57"/>
  </w:num>
  <w:num w:numId="49" w16cid:durableId="416681737">
    <w:abstractNumId w:val="64"/>
  </w:num>
  <w:num w:numId="50" w16cid:durableId="454639457">
    <w:abstractNumId w:val="24"/>
  </w:num>
  <w:num w:numId="51" w16cid:durableId="1501002437">
    <w:abstractNumId w:val="25"/>
  </w:num>
  <w:num w:numId="52" w16cid:durableId="657267551">
    <w:abstractNumId w:val="36"/>
  </w:num>
  <w:num w:numId="53" w16cid:durableId="478036980">
    <w:abstractNumId w:val="29"/>
  </w:num>
  <w:num w:numId="54" w16cid:durableId="829560277">
    <w:abstractNumId w:val="39"/>
  </w:num>
  <w:num w:numId="55" w16cid:durableId="1008943213">
    <w:abstractNumId w:val="47"/>
  </w:num>
  <w:num w:numId="56" w16cid:durableId="1884368295">
    <w:abstractNumId w:val="18"/>
  </w:num>
  <w:num w:numId="57" w16cid:durableId="561595810">
    <w:abstractNumId w:val="12"/>
  </w:num>
  <w:num w:numId="58" w16cid:durableId="1892417774">
    <w:abstractNumId w:val="51"/>
  </w:num>
  <w:num w:numId="59" w16cid:durableId="2001302019">
    <w:abstractNumId w:val="2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57949"/>
    <w:rsid w:val="000627FC"/>
    <w:rsid w:val="000705D0"/>
    <w:rsid w:val="00070D4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3F25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2BF5"/>
    <w:rsid w:val="000D4A2C"/>
    <w:rsid w:val="000D4CF6"/>
    <w:rsid w:val="000D4FC9"/>
    <w:rsid w:val="000D5BB7"/>
    <w:rsid w:val="000D6232"/>
    <w:rsid w:val="000E0C93"/>
    <w:rsid w:val="000E2B3C"/>
    <w:rsid w:val="000E33CB"/>
    <w:rsid w:val="000E6264"/>
    <w:rsid w:val="000E7DE1"/>
    <w:rsid w:val="000F429C"/>
    <w:rsid w:val="000F4C78"/>
    <w:rsid w:val="000F5906"/>
    <w:rsid w:val="00103186"/>
    <w:rsid w:val="00103E36"/>
    <w:rsid w:val="001126DB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1D2F"/>
    <w:rsid w:val="00143F52"/>
    <w:rsid w:val="0014542A"/>
    <w:rsid w:val="00151F21"/>
    <w:rsid w:val="00154466"/>
    <w:rsid w:val="001559D1"/>
    <w:rsid w:val="00156EFD"/>
    <w:rsid w:val="00162D7B"/>
    <w:rsid w:val="0016461A"/>
    <w:rsid w:val="00176F71"/>
    <w:rsid w:val="00181B74"/>
    <w:rsid w:val="0018509B"/>
    <w:rsid w:val="00186DDF"/>
    <w:rsid w:val="0019004D"/>
    <w:rsid w:val="0019159B"/>
    <w:rsid w:val="001A5F25"/>
    <w:rsid w:val="001B46BC"/>
    <w:rsid w:val="001C14D9"/>
    <w:rsid w:val="001C1C4D"/>
    <w:rsid w:val="001D093A"/>
    <w:rsid w:val="001D0CFF"/>
    <w:rsid w:val="001D2855"/>
    <w:rsid w:val="001D2BA7"/>
    <w:rsid w:val="001D6B23"/>
    <w:rsid w:val="001E0884"/>
    <w:rsid w:val="001E3245"/>
    <w:rsid w:val="001E4213"/>
    <w:rsid w:val="001E4FCA"/>
    <w:rsid w:val="001E7EF4"/>
    <w:rsid w:val="001F1B48"/>
    <w:rsid w:val="001F520E"/>
    <w:rsid w:val="001F75AD"/>
    <w:rsid w:val="002005A0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696"/>
    <w:rsid w:val="00266A5C"/>
    <w:rsid w:val="00266EFC"/>
    <w:rsid w:val="002719A8"/>
    <w:rsid w:val="00272D68"/>
    <w:rsid w:val="0027782E"/>
    <w:rsid w:val="00277E62"/>
    <w:rsid w:val="00284988"/>
    <w:rsid w:val="00285023"/>
    <w:rsid w:val="00293168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1C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3D73"/>
    <w:rsid w:val="00346707"/>
    <w:rsid w:val="0034773C"/>
    <w:rsid w:val="00352507"/>
    <w:rsid w:val="00354471"/>
    <w:rsid w:val="0035690D"/>
    <w:rsid w:val="00357453"/>
    <w:rsid w:val="00360DBE"/>
    <w:rsid w:val="003610FB"/>
    <w:rsid w:val="003639FE"/>
    <w:rsid w:val="0036552E"/>
    <w:rsid w:val="00371797"/>
    <w:rsid w:val="00372051"/>
    <w:rsid w:val="00372101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800"/>
    <w:rsid w:val="003A2A01"/>
    <w:rsid w:val="003A2D25"/>
    <w:rsid w:val="003A320E"/>
    <w:rsid w:val="003A6D09"/>
    <w:rsid w:val="003B0287"/>
    <w:rsid w:val="003B169E"/>
    <w:rsid w:val="003B2ADF"/>
    <w:rsid w:val="003B3010"/>
    <w:rsid w:val="003B4EAD"/>
    <w:rsid w:val="003B6182"/>
    <w:rsid w:val="003C3BB7"/>
    <w:rsid w:val="003C3DB0"/>
    <w:rsid w:val="003C4A9C"/>
    <w:rsid w:val="003C593F"/>
    <w:rsid w:val="003C5CB9"/>
    <w:rsid w:val="003C63C9"/>
    <w:rsid w:val="003D1373"/>
    <w:rsid w:val="003D14FE"/>
    <w:rsid w:val="003D3CCA"/>
    <w:rsid w:val="003D3DF9"/>
    <w:rsid w:val="003D4FFF"/>
    <w:rsid w:val="003D67D4"/>
    <w:rsid w:val="003D7674"/>
    <w:rsid w:val="003E08BC"/>
    <w:rsid w:val="003E76FE"/>
    <w:rsid w:val="003F2572"/>
    <w:rsid w:val="003F292A"/>
    <w:rsid w:val="00400457"/>
    <w:rsid w:val="00413953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6DFB"/>
    <w:rsid w:val="0045764D"/>
    <w:rsid w:val="00462B77"/>
    <w:rsid w:val="004705F3"/>
    <w:rsid w:val="00473DB1"/>
    <w:rsid w:val="00474B34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0BF0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3F40"/>
    <w:rsid w:val="004E5322"/>
    <w:rsid w:val="004E58BE"/>
    <w:rsid w:val="004E59EA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56F07"/>
    <w:rsid w:val="00561123"/>
    <w:rsid w:val="00564FB3"/>
    <w:rsid w:val="00566E50"/>
    <w:rsid w:val="00570A2D"/>
    <w:rsid w:val="00576A3F"/>
    <w:rsid w:val="00577B5B"/>
    <w:rsid w:val="005809AC"/>
    <w:rsid w:val="005866AF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116C4"/>
    <w:rsid w:val="006211DB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A1629"/>
    <w:rsid w:val="006A4E16"/>
    <w:rsid w:val="006A75CD"/>
    <w:rsid w:val="006B049D"/>
    <w:rsid w:val="006C20EF"/>
    <w:rsid w:val="006C41D0"/>
    <w:rsid w:val="006C5D89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5999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556"/>
    <w:rsid w:val="00740975"/>
    <w:rsid w:val="007409F3"/>
    <w:rsid w:val="00740BCF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5741"/>
    <w:rsid w:val="00776362"/>
    <w:rsid w:val="00777D82"/>
    <w:rsid w:val="007815FE"/>
    <w:rsid w:val="00783CE2"/>
    <w:rsid w:val="00784E38"/>
    <w:rsid w:val="00785A95"/>
    <w:rsid w:val="007906A5"/>
    <w:rsid w:val="0079115B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6D70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11C8"/>
    <w:rsid w:val="00842EB5"/>
    <w:rsid w:val="008464C0"/>
    <w:rsid w:val="00846749"/>
    <w:rsid w:val="00851D25"/>
    <w:rsid w:val="0085515E"/>
    <w:rsid w:val="00855DA0"/>
    <w:rsid w:val="00861E50"/>
    <w:rsid w:val="00865351"/>
    <w:rsid w:val="00870121"/>
    <w:rsid w:val="0087131E"/>
    <w:rsid w:val="008718C6"/>
    <w:rsid w:val="008757A7"/>
    <w:rsid w:val="0087756E"/>
    <w:rsid w:val="008818F2"/>
    <w:rsid w:val="008838A6"/>
    <w:rsid w:val="008857F1"/>
    <w:rsid w:val="00886739"/>
    <w:rsid w:val="00887D74"/>
    <w:rsid w:val="00887EA7"/>
    <w:rsid w:val="00890F95"/>
    <w:rsid w:val="008915BE"/>
    <w:rsid w:val="008923B4"/>
    <w:rsid w:val="00894865"/>
    <w:rsid w:val="008952F8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D5378"/>
    <w:rsid w:val="008D73BA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3BA9"/>
    <w:rsid w:val="009F4241"/>
    <w:rsid w:val="009F4DB1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4103A"/>
    <w:rsid w:val="00A43CC1"/>
    <w:rsid w:val="00A4633A"/>
    <w:rsid w:val="00A46A9F"/>
    <w:rsid w:val="00A51A10"/>
    <w:rsid w:val="00A538C6"/>
    <w:rsid w:val="00A53B71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759"/>
    <w:rsid w:val="00B948A6"/>
    <w:rsid w:val="00B969C7"/>
    <w:rsid w:val="00B97805"/>
    <w:rsid w:val="00BA2960"/>
    <w:rsid w:val="00BA3745"/>
    <w:rsid w:val="00BB0615"/>
    <w:rsid w:val="00BB1589"/>
    <w:rsid w:val="00BB3B89"/>
    <w:rsid w:val="00BB6718"/>
    <w:rsid w:val="00BC363C"/>
    <w:rsid w:val="00BC3C43"/>
    <w:rsid w:val="00BD1EEF"/>
    <w:rsid w:val="00BD2436"/>
    <w:rsid w:val="00BD54FE"/>
    <w:rsid w:val="00BD732F"/>
    <w:rsid w:val="00BE01AE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E5BAC"/>
    <w:rsid w:val="00CF01D4"/>
    <w:rsid w:val="00CF10B3"/>
    <w:rsid w:val="00CF5E45"/>
    <w:rsid w:val="00CF6D7C"/>
    <w:rsid w:val="00CF71B9"/>
    <w:rsid w:val="00D0467C"/>
    <w:rsid w:val="00D0645F"/>
    <w:rsid w:val="00D076E9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B1F"/>
    <w:rsid w:val="00D70766"/>
    <w:rsid w:val="00D71323"/>
    <w:rsid w:val="00D75E82"/>
    <w:rsid w:val="00D76412"/>
    <w:rsid w:val="00D76E7E"/>
    <w:rsid w:val="00D85BFA"/>
    <w:rsid w:val="00D863F2"/>
    <w:rsid w:val="00D9360F"/>
    <w:rsid w:val="00D95D38"/>
    <w:rsid w:val="00DA14B0"/>
    <w:rsid w:val="00DB1A6A"/>
    <w:rsid w:val="00DB7465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4A06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3C5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4F1"/>
    <w:rsid w:val="00EF2854"/>
    <w:rsid w:val="00EF4E8F"/>
    <w:rsid w:val="00F00382"/>
    <w:rsid w:val="00F00E96"/>
    <w:rsid w:val="00F01E1C"/>
    <w:rsid w:val="00F02336"/>
    <w:rsid w:val="00F04D86"/>
    <w:rsid w:val="00F04FDA"/>
    <w:rsid w:val="00F07323"/>
    <w:rsid w:val="00F10318"/>
    <w:rsid w:val="00F153FC"/>
    <w:rsid w:val="00F24CA1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05D6"/>
    <w:rsid w:val="00F86972"/>
    <w:rsid w:val="00F87ACF"/>
    <w:rsid w:val="00F87D39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548E"/>
    <w:rsid w:val="00FD730F"/>
    <w:rsid w:val="00FE03E2"/>
    <w:rsid w:val="00FE191B"/>
    <w:rsid w:val="00FE2273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  <w:style w:type="paragraph" w:customStyle="1" w:styleId="MediumGrid2-Accent11">
    <w:name w:val="Medium Grid 2 - Accent 11"/>
    <w:uiPriority w:val="1"/>
    <w:qFormat/>
    <w:rsid w:val="00141D2F"/>
    <w:rPr>
      <w:rFonts w:ascii="Calibri" w:eastAsia="Calibri" w:hAnsi="Calibri"/>
      <w:sz w:val="22"/>
      <w:szCs w:val="22"/>
    </w:rPr>
  </w:style>
  <w:style w:type="paragraph" w:styleId="CommentText">
    <w:name w:val="annotation text"/>
    <w:basedOn w:val="Normal"/>
    <w:link w:val="CommentTextChar"/>
    <w:semiHidden/>
    <w:unhideWhenUsed/>
    <w:rsid w:val="00343D73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343D7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3D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3D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zuleikafirp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3</cp:revision>
  <cp:lastPrinted>2006-06-28T14:40:00Z</cp:lastPrinted>
  <dcterms:created xsi:type="dcterms:W3CDTF">2024-02-13T17:54:00Z</dcterms:created>
  <dcterms:modified xsi:type="dcterms:W3CDTF">2024-02-13T18:16:00Z</dcterms:modified>
</cp:coreProperties>
</file>