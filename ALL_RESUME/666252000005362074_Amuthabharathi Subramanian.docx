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6BD5E8" w14:textId="74A36572" w:rsidR="00AF6AFF" w:rsidRPr="00B458B5" w:rsidRDefault="00385C36" w:rsidP="00B458B5">
      <w:pPr>
        <w:pStyle w:val="Title"/>
        <w:pBdr>
          <w:bottom w:val="single" w:sz="12" w:space="1" w:color="auto"/>
        </w:pBdr>
        <w:jc w:val="both"/>
        <w:rPr>
          <w:rFonts w:ascii="Calibri" w:hAnsi="Calibri" w:cs="Calibri"/>
          <w:caps/>
          <w:smallCaps w:val="0"/>
          <w:sz w:val="22"/>
          <w:szCs w:val="22"/>
        </w:rPr>
      </w:pPr>
      <w:r w:rsidRPr="00B458B5">
        <w:rPr>
          <w:rFonts w:ascii="Calibri" w:hAnsi="Calibri" w:cs="Calibri"/>
          <w:caps/>
          <w:smallCaps w:val="0"/>
          <w:sz w:val="22"/>
          <w:szCs w:val="22"/>
        </w:rPr>
        <w:t>PROFESSIONAL SUMMARY</w:t>
      </w:r>
      <w:r w:rsidR="0070770F" w:rsidRPr="00B458B5">
        <w:rPr>
          <w:rFonts w:ascii="Calibri" w:hAnsi="Calibri" w:cs="Calibri"/>
          <w:caps/>
          <w:smallCaps w:val="0"/>
          <w:sz w:val="22"/>
          <w:szCs w:val="22"/>
        </w:rPr>
        <w:t>:</w:t>
      </w:r>
    </w:p>
    <w:p w14:paraId="5DE9D46C" w14:textId="77777777" w:rsidR="00AF6AFF" w:rsidRPr="00B458B5" w:rsidRDefault="00AF6AFF" w:rsidP="00B458B5">
      <w:pPr>
        <w:pStyle w:val="Title"/>
        <w:jc w:val="both"/>
        <w:rPr>
          <w:rFonts w:ascii="Calibri" w:hAnsi="Calibri" w:cs="Calibri"/>
          <w:caps/>
          <w:smallCaps w:val="0"/>
          <w:sz w:val="22"/>
          <w:szCs w:val="22"/>
        </w:rPr>
      </w:pPr>
    </w:p>
    <w:p w14:paraId="660E3FE4" w14:textId="1B8250A3" w:rsidR="003E03F7" w:rsidRPr="00B458B5" w:rsidRDefault="003E03F7" w:rsidP="00B458B5">
      <w:pPr>
        <w:pStyle w:val="NoSpacing"/>
        <w:numPr>
          <w:ilvl w:val="0"/>
          <w:numId w:val="18"/>
        </w:numPr>
        <w:jc w:val="both"/>
        <w:rPr>
          <w:rFonts w:cs="Calibri"/>
        </w:rPr>
      </w:pPr>
      <w:r w:rsidRPr="00B458B5">
        <w:rPr>
          <w:rFonts w:cs="Calibri"/>
        </w:rPr>
        <w:t xml:space="preserve">10+ Years of experience as .Net full stack developer with Asp .Net Core 7.0, Microservice, C# .Net, Asp .Net Web API, ASP.NET MVC 5, Angular 14, Sql, Oracle, Mango </w:t>
      </w:r>
      <w:r w:rsidR="00B458B5" w:rsidRPr="00B458B5">
        <w:rPr>
          <w:rFonts w:cs="Calibri"/>
        </w:rPr>
        <w:t>Db,</w:t>
      </w:r>
      <w:r w:rsidRPr="00B458B5">
        <w:rPr>
          <w:rFonts w:cs="Calibri"/>
        </w:rPr>
        <w:t xml:space="preserve"> Entity Framework Core, Azure, Aws, ReactJS 16, Docker, Kubernetes, SSIS, SSRS, T-Sql, </w:t>
      </w:r>
      <w:r w:rsidR="00B458B5" w:rsidRPr="00B458B5">
        <w:rPr>
          <w:rFonts w:cs="Calibri"/>
        </w:rPr>
        <w:t>NoSQL</w:t>
      </w:r>
      <w:r w:rsidRPr="00B458B5">
        <w:rPr>
          <w:rFonts w:cs="Calibri"/>
        </w:rPr>
        <w:t>, PL/SQL.</w:t>
      </w:r>
    </w:p>
    <w:p w14:paraId="4BB5F6E1" w14:textId="77777777" w:rsidR="003E03F7" w:rsidRPr="00B458B5" w:rsidRDefault="003E03F7" w:rsidP="00B458B5">
      <w:pPr>
        <w:pStyle w:val="NoSpacing"/>
        <w:numPr>
          <w:ilvl w:val="0"/>
          <w:numId w:val="18"/>
        </w:numPr>
        <w:jc w:val="both"/>
        <w:rPr>
          <w:rFonts w:cs="Calibri"/>
        </w:rPr>
      </w:pPr>
      <w:r w:rsidRPr="00B458B5">
        <w:rPr>
          <w:rFonts w:cs="Calibri"/>
        </w:rPr>
        <w:t>Extensive Experience to work for client in Banking and Insurance sector for web/windows-based applications.</w:t>
      </w:r>
    </w:p>
    <w:p w14:paraId="1ECCE28B" w14:textId="77777777" w:rsidR="003E03F7" w:rsidRPr="00B458B5" w:rsidRDefault="003E03F7" w:rsidP="00B458B5">
      <w:pPr>
        <w:pStyle w:val="NoSpacing"/>
        <w:numPr>
          <w:ilvl w:val="0"/>
          <w:numId w:val="18"/>
        </w:numPr>
        <w:jc w:val="both"/>
        <w:rPr>
          <w:rFonts w:cs="Calibri"/>
        </w:rPr>
      </w:pPr>
      <w:r w:rsidRPr="00B458B5">
        <w:rPr>
          <w:rFonts w:cs="Calibri"/>
        </w:rPr>
        <w:t>Extensive experience in Rest API Micro Services using Microsoft.NET technologies including Asp .Net Core Web Api using C# and Object Orientated development</w:t>
      </w:r>
    </w:p>
    <w:p w14:paraId="351BA8F1" w14:textId="77777777" w:rsidR="003E03F7" w:rsidRPr="00B458B5" w:rsidRDefault="003E03F7" w:rsidP="00B458B5">
      <w:pPr>
        <w:pStyle w:val="NoSpacing"/>
        <w:numPr>
          <w:ilvl w:val="0"/>
          <w:numId w:val="18"/>
        </w:numPr>
        <w:jc w:val="both"/>
        <w:rPr>
          <w:rFonts w:cs="Calibri"/>
        </w:rPr>
      </w:pPr>
      <w:r w:rsidRPr="00B458B5">
        <w:rPr>
          <w:rFonts w:cs="Calibri"/>
        </w:rPr>
        <w:t>Excellent experience in RDBMs Database Design and Developed Constraints, Stored Procedures, Functions, Cursors, Triggers, Views and Join in SQL Server, Mongo Db, Oracle.</w:t>
      </w:r>
    </w:p>
    <w:p w14:paraId="012CF31B" w14:textId="77777777" w:rsidR="003E03F7" w:rsidRPr="00B458B5" w:rsidRDefault="003E03F7" w:rsidP="00B458B5">
      <w:pPr>
        <w:pStyle w:val="NoSpacing"/>
        <w:numPr>
          <w:ilvl w:val="0"/>
          <w:numId w:val="18"/>
        </w:numPr>
        <w:jc w:val="both"/>
        <w:rPr>
          <w:rFonts w:cs="Calibri"/>
        </w:rPr>
      </w:pPr>
      <w:r w:rsidRPr="00B458B5">
        <w:rPr>
          <w:rFonts w:cs="Calibri"/>
        </w:rPr>
        <w:t>Excellent experience in developing and deploying SSRS reports.</w:t>
      </w:r>
    </w:p>
    <w:p w14:paraId="34770636" w14:textId="77777777" w:rsidR="003E03F7" w:rsidRPr="00B458B5" w:rsidRDefault="003E03F7" w:rsidP="00B458B5">
      <w:pPr>
        <w:pStyle w:val="NoSpacing"/>
        <w:numPr>
          <w:ilvl w:val="0"/>
          <w:numId w:val="18"/>
        </w:numPr>
        <w:jc w:val="both"/>
        <w:rPr>
          <w:rFonts w:cs="Calibri"/>
        </w:rPr>
      </w:pPr>
      <w:r w:rsidRPr="00B458B5">
        <w:rPr>
          <w:rFonts w:cs="Calibri"/>
        </w:rPr>
        <w:t>Involved in supporting critical production systems, Software Development Lifecycle (SDLC) and System documentation practices.</w:t>
      </w:r>
    </w:p>
    <w:p w14:paraId="55361052" w14:textId="77777777" w:rsidR="003E03F7" w:rsidRPr="00B458B5" w:rsidRDefault="003E03F7" w:rsidP="00B458B5">
      <w:pPr>
        <w:pStyle w:val="NoSpacing"/>
        <w:numPr>
          <w:ilvl w:val="0"/>
          <w:numId w:val="18"/>
        </w:numPr>
        <w:jc w:val="both"/>
        <w:rPr>
          <w:rFonts w:cs="Calibri"/>
        </w:rPr>
      </w:pPr>
      <w:r w:rsidRPr="00B458B5">
        <w:rPr>
          <w:rFonts w:cs="Calibri"/>
        </w:rPr>
        <w:t>Extensive experience in SFTP protocol for uploading and downloading files to and from share points.</w:t>
      </w:r>
    </w:p>
    <w:p w14:paraId="161D02CE" w14:textId="77777777" w:rsidR="003E03F7" w:rsidRPr="00B458B5" w:rsidRDefault="003E03F7" w:rsidP="00B458B5">
      <w:pPr>
        <w:pStyle w:val="NoSpacing"/>
        <w:numPr>
          <w:ilvl w:val="0"/>
          <w:numId w:val="18"/>
        </w:numPr>
        <w:jc w:val="both"/>
        <w:rPr>
          <w:rFonts w:cs="Calibri"/>
        </w:rPr>
      </w:pPr>
      <w:r w:rsidRPr="00B458B5">
        <w:rPr>
          <w:rFonts w:cs="Calibri"/>
        </w:rPr>
        <w:t>Extensive industry experience with proven expertise in system development activities including requirement analysis, design, coding, testing and implementation and with emphasis on Object Oriented, Microsoft Technologies and Angular.</w:t>
      </w:r>
    </w:p>
    <w:p w14:paraId="72014EEE" w14:textId="77777777" w:rsidR="003E03F7" w:rsidRPr="00B458B5" w:rsidRDefault="003E03F7" w:rsidP="00B458B5">
      <w:pPr>
        <w:pStyle w:val="NoSpacing"/>
        <w:numPr>
          <w:ilvl w:val="0"/>
          <w:numId w:val="18"/>
        </w:numPr>
        <w:jc w:val="both"/>
        <w:rPr>
          <w:rFonts w:cs="Calibri"/>
        </w:rPr>
      </w:pPr>
      <w:r w:rsidRPr="00B458B5">
        <w:rPr>
          <w:rFonts w:cs="Calibri"/>
        </w:rPr>
        <w:t>Excellent experience in encryption/decryption using AES and Pretty Good Privacy (PGP)s.</w:t>
      </w:r>
    </w:p>
    <w:p w14:paraId="373E0635" w14:textId="77777777" w:rsidR="003E03F7" w:rsidRPr="00B458B5" w:rsidRDefault="003E03F7" w:rsidP="00B458B5">
      <w:pPr>
        <w:pStyle w:val="NoSpacing"/>
        <w:numPr>
          <w:ilvl w:val="0"/>
          <w:numId w:val="18"/>
        </w:numPr>
        <w:jc w:val="both"/>
        <w:rPr>
          <w:rFonts w:cs="Calibri"/>
        </w:rPr>
      </w:pPr>
      <w:r w:rsidRPr="00B458B5">
        <w:rPr>
          <w:rFonts w:cs="Calibri"/>
        </w:rPr>
        <w:t>Good working knowledge on Application development and maintenance life cycle process.</w:t>
      </w:r>
    </w:p>
    <w:p w14:paraId="618101EF" w14:textId="77777777" w:rsidR="003E03F7" w:rsidRPr="00B458B5" w:rsidRDefault="003E03F7" w:rsidP="00B458B5">
      <w:pPr>
        <w:pStyle w:val="NoSpacing"/>
        <w:numPr>
          <w:ilvl w:val="0"/>
          <w:numId w:val="18"/>
        </w:numPr>
        <w:jc w:val="both"/>
        <w:rPr>
          <w:rFonts w:cs="Calibri"/>
        </w:rPr>
      </w:pPr>
      <w:r w:rsidRPr="00B458B5">
        <w:rPr>
          <w:rFonts w:cs="Calibri"/>
        </w:rPr>
        <w:t>Hands-on experience in creating Angular modules, controllers, directives, and filters to deploy the entire business logic.</w:t>
      </w:r>
    </w:p>
    <w:p w14:paraId="2D341022" w14:textId="77777777" w:rsidR="003E03F7" w:rsidRPr="00B458B5" w:rsidRDefault="003E03F7" w:rsidP="00B458B5">
      <w:pPr>
        <w:pStyle w:val="NoSpacing"/>
        <w:numPr>
          <w:ilvl w:val="0"/>
          <w:numId w:val="18"/>
        </w:numPr>
        <w:jc w:val="both"/>
        <w:rPr>
          <w:rFonts w:cs="Calibri"/>
        </w:rPr>
      </w:pPr>
      <w:r w:rsidRPr="00B458B5">
        <w:rPr>
          <w:rFonts w:cs="Calibri"/>
        </w:rPr>
        <w:t>Experience migrating on-site solutions to cloud-based offerings, such as Amazon's AWS</w:t>
      </w:r>
    </w:p>
    <w:p w14:paraId="415BA7D1" w14:textId="77777777" w:rsidR="003E03F7" w:rsidRPr="00B458B5" w:rsidRDefault="003E03F7" w:rsidP="00B458B5">
      <w:pPr>
        <w:pStyle w:val="NoSpacing"/>
        <w:numPr>
          <w:ilvl w:val="0"/>
          <w:numId w:val="18"/>
        </w:numPr>
        <w:jc w:val="both"/>
        <w:rPr>
          <w:rFonts w:cs="Calibri"/>
        </w:rPr>
      </w:pPr>
      <w:r w:rsidRPr="00B458B5">
        <w:rPr>
          <w:rFonts w:cs="Calibri"/>
        </w:rPr>
        <w:t>Experience in handling messaging services using Apache Kafka, RabbitMQ</w:t>
      </w:r>
    </w:p>
    <w:p w14:paraId="7441D0FE" w14:textId="77777777" w:rsidR="003E03F7" w:rsidRPr="00B458B5" w:rsidRDefault="003E03F7" w:rsidP="00B458B5">
      <w:pPr>
        <w:pStyle w:val="NoSpacing"/>
        <w:numPr>
          <w:ilvl w:val="0"/>
          <w:numId w:val="18"/>
        </w:numPr>
        <w:jc w:val="both"/>
        <w:rPr>
          <w:rFonts w:cs="Calibri"/>
        </w:rPr>
      </w:pPr>
      <w:r w:rsidRPr="00B458B5">
        <w:rPr>
          <w:rFonts w:cs="Calibri"/>
        </w:rPr>
        <w:t>Experience in using UI-Router for binding data to different states and rendering different templates.</w:t>
      </w:r>
    </w:p>
    <w:p w14:paraId="1BFB98D6" w14:textId="77777777" w:rsidR="003E03F7" w:rsidRPr="00B458B5" w:rsidRDefault="003E03F7" w:rsidP="00B458B5">
      <w:pPr>
        <w:pStyle w:val="NoSpacing"/>
        <w:numPr>
          <w:ilvl w:val="0"/>
          <w:numId w:val="18"/>
        </w:numPr>
        <w:jc w:val="both"/>
        <w:rPr>
          <w:rFonts w:cs="Calibri"/>
        </w:rPr>
      </w:pPr>
      <w:r w:rsidRPr="00B458B5">
        <w:rPr>
          <w:rFonts w:cs="Calibri"/>
        </w:rPr>
        <w:t>Expertise in building web applications using HTML/HTML5, CSS, JavaScript, jQuery, Angular, AJAX, and JSONs.</w:t>
      </w:r>
    </w:p>
    <w:p w14:paraId="1E230743" w14:textId="77777777" w:rsidR="003E03F7" w:rsidRPr="00B458B5" w:rsidRDefault="003E03F7" w:rsidP="00B458B5">
      <w:pPr>
        <w:pStyle w:val="NoSpacing"/>
        <w:numPr>
          <w:ilvl w:val="0"/>
          <w:numId w:val="18"/>
        </w:numPr>
        <w:jc w:val="both"/>
        <w:rPr>
          <w:rFonts w:cs="Calibri"/>
        </w:rPr>
      </w:pPr>
      <w:r w:rsidRPr="00B458B5">
        <w:rPr>
          <w:rFonts w:cs="Calibri"/>
        </w:rPr>
        <w:t>React JS components, Forms, Events, Keys, Router, plus Redux, Animations and Flux concept</w:t>
      </w:r>
    </w:p>
    <w:p w14:paraId="40DA4DB0" w14:textId="77777777" w:rsidR="003E03F7" w:rsidRPr="00B458B5" w:rsidRDefault="003E03F7" w:rsidP="00B458B5">
      <w:pPr>
        <w:pStyle w:val="NoSpacing"/>
        <w:numPr>
          <w:ilvl w:val="0"/>
          <w:numId w:val="18"/>
        </w:numPr>
        <w:jc w:val="both"/>
        <w:rPr>
          <w:rFonts w:cs="Calibri"/>
        </w:rPr>
      </w:pPr>
      <w:r w:rsidRPr="00B458B5">
        <w:rPr>
          <w:rFonts w:cs="Calibri"/>
        </w:rPr>
        <w:t>Good Experience in React.js for creating interactive UI's using One-way data flow, Virtual DOM, JSX, React Native</w:t>
      </w:r>
    </w:p>
    <w:p w14:paraId="11E32332" w14:textId="77777777" w:rsidR="003E03F7" w:rsidRPr="00B458B5" w:rsidRDefault="003E03F7" w:rsidP="00B458B5">
      <w:pPr>
        <w:pStyle w:val="NoSpacing"/>
        <w:numPr>
          <w:ilvl w:val="0"/>
          <w:numId w:val="18"/>
        </w:numPr>
        <w:jc w:val="both"/>
        <w:rPr>
          <w:rFonts w:cs="Calibri"/>
        </w:rPr>
      </w:pPr>
      <w:r w:rsidRPr="00B458B5">
        <w:rPr>
          <w:rFonts w:cs="Calibri"/>
        </w:rPr>
        <w:t>Knowledge in using CI/CD tools such as Azure, Jenkins, Google Rapid, Kubernetes and Docker</w:t>
      </w:r>
    </w:p>
    <w:p w14:paraId="51C9E8DD" w14:textId="77777777" w:rsidR="003E03F7" w:rsidRPr="00B458B5" w:rsidRDefault="003E03F7" w:rsidP="00B458B5">
      <w:pPr>
        <w:pStyle w:val="NoSpacing"/>
        <w:numPr>
          <w:ilvl w:val="0"/>
          <w:numId w:val="18"/>
        </w:numPr>
        <w:jc w:val="both"/>
        <w:rPr>
          <w:rFonts w:cs="Calibri"/>
        </w:rPr>
      </w:pPr>
      <w:r w:rsidRPr="00B458B5">
        <w:rPr>
          <w:rFonts w:cs="Calibri"/>
        </w:rPr>
        <w:t>I have worked on different design patterns. Dependency injection, repository, Singleton design patterns.</w:t>
      </w:r>
    </w:p>
    <w:p w14:paraId="49F74CDD" w14:textId="77777777" w:rsidR="003E03F7" w:rsidRPr="00B458B5" w:rsidRDefault="003E03F7" w:rsidP="00B458B5">
      <w:pPr>
        <w:pStyle w:val="NoSpacing"/>
        <w:numPr>
          <w:ilvl w:val="0"/>
          <w:numId w:val="18"/>
        </w:numPr>
        <w:jc w:val="both"/>
        <w:rPr>
          <w:rFonts w:cs="Calibri"/>
        </w:rPr>
      </w:pPr>
      <w:r w:rsidRPr="00B458B5">
        <w:rPr>
          <w:rFonts w:cs="Calibri"/>
        </w:rPr>
        <w:t>Proficient in writing Unit Test Cases for business logic and Web Services, performed Unit</w:t>
      </w:r>
    </w:p>
    <w:p w14:paraId="2F4C8750" w14:textId="77777777" w:rsidR="003E03F7" w:rsidRPr="00B458B5" w:rsidRDefault="003E03F7" w:rsidP="00B458B5">
      <w:pPr>
        <w:pStyle w:val="NoSpacing"/>
        <w:numPr>
          <w:ilvl w:val="0"/>
          <w:numId w:val="18"/>
        </w:numPr>
        <w:jc w:val="both"/>
        <w:rPr>
          <w:rFonts w:cs="Calibri"/>
        </w:rPr>
      </w:pPr>
      <w:r w:rsidRPr="00B458B5">
        <w:rPr>
          <w:rFonts w:cs="Calibri"/>
        </w:rPr>
        <w:t>Implemented new features and optimized existing code for the platform using Kubernetes and Docker.</w:t>
      </w:r>
    </w:p>
    <w:p w14:paraId="25EFD76A" w14:textId="77777777" w:rsidR="003E03F7" w:rsidRPr="00B458B5" w:rsidRDefault="003E03F7" w:rsidP="00B458B5">
      <w:pPr>
        <w:pStyle w:val="NoSpacing"/>
        <w:numPr>
          <w:ilvl w:val="0"/>
          <w:numId w:val="18"/>
        </w:numPr>
        <w:jc w:val="both"/>
        <w:rPr>
          <w:rFonts w:cs="Calibri"/>
        </w:rPr>
      </w:pPr>
      <w:r w:rsidRPr="00B458B5">
        <w:rPr>
          <w:rFonts w:cs="Calibri"/>
        </w:rPr>
        <w:t>Design detailed Migration Plans for Workloads from any platform to AWS</w:t>
      </w:r>
    </w:p>
    <w:p w14:paraId="7D27BEB1" w14:textId="77777777" w:rsidR="003E03F7" w:rsidRPr="00B458B5" w:rsidRDefault="003E03F7" w:rsidP="00B458B5">
      <w:pPr>
        <w:pStyle w:val="NoSpacing"/>
        <w:numPr>
          <w:ilvl w:val="0"/>
          <w:numId w:val="18"/>
        </w:numPr>
        <w:jc w:val="both"/>
        <w:rPr>
          <w:rFonts w:cs="Calibri"/>
        </w:rPr>
      </w:pPr>
      <w:r w:rsidRPr="00B458B5">
        <w:rPr>
          <w:rFonts w:cs="Calibri"/>
        </w:rPr>
        <w:t>Increased system performance by 30% through debugging and optimizing container orchestration.</w:t>
      </w:r>
    </w:p>
    <w:p w14:paraId="78CB8D8D" w14:textId="77777777" w:rsidR="003E03F7" w:rsidRPr="00B458B5" w:rsidRDefault="003E03F7" w:rsidP="00B458B5">
      <w:pPr>
        <w:pStyle w:val="NoSpacing"/>
        <w:numPr>
          <w:ilvl w:val="0"/>
          <w:numId w:val="18"/>
        </w:numPr>
        <w:jc w:val="both"/>
        <w:rPr>
          <w:rFonts w:cs="Calibri"/>
        </w:rPr>
      </w:pPr>
      <w:r w:rsidRPr="00B458B5">
        <w:rPr>
          <w:rFonts w:cs="Calibri"/>
        </w:rPr>
        <w:t>Collaborated with the team to design and develop a scalable data pipeline using Kubernetes and Kafka.</w:t>
      </w:r>
    </w:p>
    <w:p w14:paraId="340240CD" w14:textId="77777777" w:rsidR="003E03F7" w:rsidRPr="00B458B5" w:rsidRDefault="003E03F7" w:rsidP="00B458B5">
      <w:pPr>
        <w:pStyle w:val="NoSpacing"/>
        <w:numPr>
          <w:ilvl w:val="0"/>
          <w:numId w:val="18"/>
        </w:numPr>
        <w:jc w:val="both"/>
        <w:rPr>
          <w:rFonts w:cs="Calibri"/>
        </w:rPr>
      </w:pPr>
      <w:r w:rsidRPr="00B458B5">
        <w:rPr>
          <w:rFonts w:cs="Calibri"/>
        </w:rPr>
        <w:t>Testing using NUnit Testing Framework.</w:t>
      </w:r>
    </w:p>
    <w:p w14:paraId="557CC593" w14:textId="77777777" w:rsidR="003E03F7" w:rsidRPr="00B458B5" w:rsidRDefault="003E03F7" w:rsidP="00B458B5">
      <w:pPr>
        <w:pStyle w:val="NoSpacing"/>
        <w:numPr>
          <w:ilvl w:val="0"/>
          <w:numId w:val="18"/>
        </w:numPr>
        <w:jc w:val="both"/>
        <w:rPr>
          <w:rFonts w:cs="Calibri"/>
        </w:rPr>
      </w:pPr>
      <w:r w:rsidRPr="00B458B5">
        <w:rPr>
          <w:rFonts w:cs="Calibri"/>
        </w:rPr>
        <w:t>Expert knowledge of TFS, GIT, VSTS versioning.</w:t>
      </w:r>
    </w:p>
    <w:p w14:paraId="239E2245" w14:textId="77777777" w:rsidR="003A734B" w:rsidRPr="00B458B5" w:rsidRDefault="003A734B" w:rsidP="00B458B5">
      <w:pPr>
        <w:pStyle w:val="NoSpacing"/>
        <w:jc w:val="both"/>
        <w:rPr>
          <w:rFonts w:cs="Calibri"/>
        </w:rPr>
      </w:pPr>
    </w:p>
    <w:p w14:paraId="5A83EA7C" w14:textId="5837D0A6" w:rsidR="00F13EAB" w:rsidRPr="00B458B5" w:rsidRDefault="00F13EAB" w:rsidP="00B458B5">
      <w:pPr>
        <w:pStyle w:val="Title"/>
        <w:pBdr>
          <w:bottom w:val="single" w:sz="12" w:space="2" w:color="auto"/>
        </w:pBdr>
        <w:jc w:val="both"/>
        <w:rPr>
          <w:rFonts w:ascii="Calibri" w:hAnsi="Calibri" w:cs="Calibri"/>
          <w:caps/>
          <w:smallCaps w:val="0"/>
          <w:sz w:val="22"/>
          <w:szCs w:val="22"/>
        </w:rPr>
      </w:pPr>
      <w:r w:rsidRPr="00B458B5">
        <w:rPr>
          <w:rFonts w:ascii="Calibri" w:hAnsi="Calibri" w:cs="Calibri"/>
          <w:caps/>
          <w:smallCaps w:val="0"/>
          <w:sz w:val="22"/>
          <w:szCs w:val="22"/>
        </w:rPr>
        <w:t>Technical Skills:</w:t>
      </w:r>
    </w:p>
    <w:p w14:paraId="11C78019" w14:textId="77777777" w:rsidR="00F13EAB" w:rsidRPr="00B458B5" w:rsidRDefault="00F13EAB" w:rsidP="00B458B5">
      <w:pPr>
        <w:pStyle w:val="NoSpacing"/>
        <w:jc w:val="both"/>
        <w:rPr>
          <w:rFonts w:cs="Calibri"/>
        </w:rPr>
      </w:pPr>
    </w:p>
    <w:p w14:paraId="434AC3F5" w14:textId="7AF3D494" w:rsidR="00531438" w:rsidRPr="00B458B5" w:rsidRDefault="00531438" w:rsidP="00B458B5">
      <w:pPr>
        <w:pStyle w:val="NoSpacing"/>
        <w:numPr>
          <w:ilvl w:val="0"/>
          <w:numId w:val="19"/>
        </w:numPr>
        <w:jc w:val="both"/>
        <w:rPr>
          <w:rFonts w:cs="Calibri"/>
        </w:rPr>
      </w:pPr>
      <w:r w:rsidRPr="00B458B5">
        <w:rPr>
          <w:rFonts w:cs="Calibri"/>
          <w:b/>
          <w:bCs/>
        </w:rPr>
        <w:t>Technologies:</w:t>
      </w:r>
      <w:r w:rsidRPr="00B458B5">
        <w:rPr>
          <w:rFonts w:cs="Calibri"/>
        </w:rPr>
        <w:t xml:space="preserve"> Asp .Net Core 7.0, C# .Net, Asp .Net Web API, ASP.NET MVC 5, SSIS, SSRS, Crystal reports, Sql, NoSQL, Microservice, Angular 14, VUE JS, Entity Framework Core, Azure, Aws, Docker, Kubernetes.</w:t>
      </w:r>
    </w:p>
    <w:p w14:paraId="264C55A3" w14:textId="7F4C8055" w:rsidR="00531438" w:rsidRPr="00B458B5" w:rsidRDefault="00531438" w:rsidP="00B458B5">
      <w:pPr>
        <w:pStyle w:val="NoSpacing"/>
        <w:numPr>
          <w:ilvl w:val="0"/>
          <w:numId w:val="19"/>
        </w:numPr>
        <w:jc w:val="both"/>
        <w:rPr>
          <w:rFonts w:cs="Calibri"/>
        </w:rPr>
      </w:pPr>
      <w:r w:rsidRPr="00B458B5">
        <w:rPr>
          <w:rFonts w:cs="Calibri"/>
          <w:b/>
          <w:bCs/>
        </w:rPr>
        <w:t>Database:</w:t>
      </w:r>
      <w:r w:rsidRPr="00B458B5">
        <w:rPr>
          <w:rFonts w:cs="Calibri"/>
        </w:rPr>
        <w:t xml:space="preserve"> MS SQL, MS Access, SQL, PL/SQL and Mongo Db,</w:t>
      </w:r>
    </w:p>
    <w:p w14:paraId="597E1A91" w14:textId="69443DF5" w:rsidR="00531438" w:rsidRPr="00B458B5" w:rsidRDefault="00531438" w:rsidP="00B458B5">
      <w:pPr>
        <w:pStyle w:val="NoSpacing"/>
        <w:numPr>
          <w:ilvl w:val="0"/>
          <w:numId w:val="19"/>
        </w:numPr>
        <w:jc w:val="both"/>
        <w:rPr>
          <w:rFonts w:cs="Calibri"/>
        </w:rPr>
      </w:pPr>
      <w:r w:rsidRPr="00B458B5">
        <w:rPr>
          <w:rFonts w:cs="Calibri"/>
          <w:b/>
          <w:bCs/>
        </w:rPr>
        <w:t>Application Frameworks:</w:t>
      </w:r>
      <w:r w:rsidRPr="00B458B5">
        <w:rPr>
          <w:rFonts w:cs="Calibri"/>
        </w:rPr>
        <w:t xml:space="preserve"> Web Api, Angular, React JS, Angular JS</w:t>
      </w:r>
    </w:p>
    <w:p w14:paraId="55CE0A09" w14:textId="00881030" w:rsidR="00531438" w:rsidRPr="00B458B5" w:rsidRDefault="00531438" w:rsidP="00B458B5">
      <w:pPr>
        <w:pStyle w:val="NoSpacing"/>
        <w:numPr>
          <w:ilvl w:val="0"/>
          <w:numId w:val="19"/>
        </w:numPr>
        <w:jc w:val="both"/>
        <w:rPr>
          <w:rFonts w:cs="Calibri"/>
        </w:rPr>
      </w:pPr>
      <w:r w:rsidRPr="00B458B5">
        <w:rPr>
          <w:rFonts w:cs="Calibri"/>
          <w:b/>
          <w:bCs/>
        </w:rPr>
        <w:t>Web Services / API:</w:t>
      </w:r>
      <w:r w:rsidRPr="00B458B5">
        <w:rPr>
          <w:rFonts w:cs="Calibri"/>
        </w:rPr>
        <w:t xml:space="preserve"> REST, SOAP</w:t>
      </w:r>
    </w:p>
    <w:p w14:paraId="5C63E18C" w14:textId="676A13A1" w:rsidR="00531438" w:rsidRPr="00B458B5" w:rsidRDefault="00531438" w:rsidP="00B458B5">
      <w:pPr>
        <w:pStyle w:val="NoSpacing"/>
        <w:numPr>
          <w:ilvl w:val="0"/>
          <w:numId w:val="19"/>
        </w:numPr>
        <w:jc w:val="both"/>
        <w:rPr>
          <w:rFonts w:cs="Calibri"/>
        </w:rPr>
      </w:pPr>
      <w:r w:rsidRPr="00B458B5">
        <w:rPr>
          <w:rFonts w:cs="Calibri"/>
          <w:b/>
          <w:bCs/>
        </w:rPr>
        <w:lastRenderedPageBreak/>
        <w:t>Web Technologies:</w:t>
      </w:r>
      <w:r w:rsidRPr="00B458B5">
        <w:rPr>
          <w:rFonts w:cs="Calibri"/>
        </w:rPr>
        <w:t xml:space="preserve"> HTML/HTML5, CSS/CSS3, Bootstrap, JavaScript, Angular, jQuery, AJAX, JSON, SASS, Node.js</w:t>
      </w:r>
    </w:p>
    <w:p w14:paraId="7ED08F5F" w14:textId="1519FF56" w:rsidR="00531438" w:rsidRPr="00B458B5" w:rsidRDefault="00531438" w:rsidP="00B458B5">
      <w:pPr>
        <w:pStyle w:val="NoSpacing"/>
        <w:numPr>
          <w:ilvl w:val="0"/>
          <w:numId w:val="19"/>
        </w:numPr>
        <w:jc w:val="both"/>
        <w:rPr>
          <w:rFonts w:cs="Calibri"/>
        </w:rPr>
      </w:pPr>
      <w:r w:rsidRPr="00B458B5">
        <w:rPr>
          <w:rFonts w:cs="Calibri"/>
          <w:b/>
          <w:bCs/>
        </w:rPr>
        <w:t>Version Control/Build Tools:</w:t>
      </w:r>
      <w:r w:rsidRPr="00B458B5">
        <w:rPr>
          <w:rFonts w:cs="Calibri"/>
        </w:rPr>
        <w:t xml:space="preserve"> GIT, SVN, Bit Bucket, VSTS</w:t>
      </w:r>
    </w:p>
    <w:p w14:paraId="20DB69D5" w14:textId="03AF123E" w:rsidR="00F13EAB" w:rsidRPr="00B458B5" w:rsidRDefault="00531438" w:rsidP="00B458B5">
      <w:pPr>
        <w:pStyle w:val="NoSpacing"/>
        <w:numPr>
          <w:ilvl w:val="0"/>
          <w:numId w:val="19"/>
        </w:numPr>
        <w:jc w:val="both"/>
        <w:rPr>
          <w:rFonts w:cs="Calibri"/>
        </w:rPr>
      </w:pPr>
      <w:r w:rsidRPr="00B458B5">
        <w:rPr>
          <w:rFonts w:cs="Calibri"/>
          <w:b/>
          <w:bCs/>
        </w:rPr>
        <w:t>Operating System:</w:t>
      </w:r>
      <w:r w:rsidRPr="00B458B5">
        <w:rPr>
          <w:rFonts w:cs="Calibri"/>
        </w:rPr>
        <w:t xml:space="preserve"> UNIX/Linux, Windows 7/XP/98/10, DOS, Mac OS</w:t>
      </w:r>
    </w:p>
    <w:p w14:paraId="44613392" w14:textId="77777777" w:rsidR="00F13EAB" w:rsidRPr="00B458B5" w:rsidRDefault="00F13EAB" w:rsidP="00B458B5">
      <w:pPr>
        <w:pStyle w:val="NoSpacing"/>
        <w:jc w:val="both"/>
        <w:rPr>
          <w:rFonts w:cs="Calibri"/>
        </w:rPr>
      </w:pPr>
    </w:p>
    <w:p w14:paraId="071844FE" w14:textId="3A15B0E2" w:rsidR="000E0C93" w:rsidRPr="00B458B5" w:rsidRDefault="003B169E" w:rsidP="00B458B5">
      <w:pPr>
        <w:pStyle w:val="Title"/>
        <w:pBdr>
          <w:bottom w:val="single" w:sz="12" w:space="2" w:color="auto"/>
        </w:pBdr>
        <w:jc w:val="both"/>
        <w:rPr>
          <w:rFonts w:ascii="Calibri" w:hAnsi="Calibri" w:cs="Calibri"/>
          <w:caps/>
          <w:smallCaps w:val="0"/>
          <w:sz w:val="22"/>
          <w:szCs w:val="22"/>
        </w:rPr>
      </w:pPr>
      <w:r w:rsidRPr="00B458B5">
        <w:rPr>
          <w:rFonts w:ascii="Calibri" w:hAnsi="Calibri" w:cs="Calibri"/>
          <w:caps/>
          <w:smallCaps w:val="0"/>
          <w:sz w:val="22"/>
          <w:szCs w:val="22"/>
        </w:rPr>
        <w:t>PROFESSIONAL</w:t>
      </w:r>
      <w:r w:rsidR="000E0C93" w:rsidRPr="00B458B5">
        <w:rPr>
          <w:rFonts w:ascii="Calibri" w:hAnsi="Calibri" w:cs="Calibri"/>
          <w:caps/>
          <w:smallCaps w:val="0"/>
          <w:sz w:val="22"/>
          <w:szCs w:val="22"/>
        </w:rPr>
        <w:t xml:space="preserve"> Experience</w:t>
      </w:r>
      <w:r w:rsidR="001D2BA7" w:rsidRPr="00B458B5">
        <w:rPr>
          <w:rFonts w:ascii="Calibri" w:hAnsi="Calibri" w:cs="Calibri"/>
          <w:caps/>
          <w:smallCaps w:val="0"/>
          <w:sz w:val="22"/>
          <w:szCs w:val="22"/>
        </w:rPr>
        <w:t>:</w:t>
      </w:r>
    </w:p>
    <w:p w14:paraId="15CEA687" w14:textId="77777777" w:rsidR="00847051" w:rsidRPr="00B458B5" w:rsidRDefault="00847051" w:rsidP="00B458B5">
      <w:pPr>
        <w:pStyle w:val="NoSpacing"/>
        <w:jc w:val="both"/>
        <w:rPr>
          <w:rFonts w:cs="Calibri"/>
        </w:rPr>
      </w:pPr>
    </w:p>
    <w:p w14:paraId="6E6EBD02" w14:textId="6CC28D4A" w:rsidR="00264C4B" w:rsidRPr="00B458B5" w:rsidRDefault="00376D03" w:rsidP="00B458B5">
      <w:pPr>
        <w:pStyle w:val="NoSpacing"/>
        <w:jc w:val="both"/>
        <w:rPr>
          <w:rFonts w:cs="Calibri"/>
          <w:b/>
          <w:bCs/>
        </w:rPr>
      </w:pPr>
      <w:r w:rsidRPr="00B458B5">
        <w:rPr>
          <w:rFonts w:cs="Calibri"/>
          <w:b/>
          <w:bCs/>
        </w:rPr>
        <w:t xml:space="preserve">Wells Fargo </w:t>
      </w:r>
      <w:r w:rsidR="00B458B5" w:rsidRPr="00B458B5">
        <w:rPr>
          <w:rFonts w:cs="Calibri"/>
          <w:b/>
          <w:bCs/>
        </w:rPr>
        <w:t>Bank,</w:t>
      </w:r>
      <w:r w:rsidR="006C2269" w:rsidRPr="00B458B5">
        <w:rPr>
          <w:rFonts w:cs="Calibri"/>
          <w:b/>
          <w:bCs/>
        </w:rPr>
        <w:t xml:space="preserve"> Dallas, Texas </w:t>
      </w:r>
      <w:r w:rsidRPr="00B458B5">
        <w:rPr>
          <w:rFonts w:cs="Calibri"/>
          <w:b/>
          <w:bCs/>
        </w:rPr>
        <w:t xml:space="preserve">   </w:t>
      </w:r>
      <w:r w:rsidR="00264C4B" w:rsidRPr="00B458B5">
        <w:rPr>
          <w:rFonts w:cs="Calibri"/>
          <w:b/>
          <w:bCs/>
        </w:rPr>
        <w:tab/>
      </w:r>
      <w:r w:rsidR="00264C4B" w:rsidRPr="00B458B5">
        <w:rPr>
          <w:rFonts w:cs="Calibri"/>
          <w:b/>
          <w:bCs/>
        </w:rPr>
        <w:tab/>
      </w:r>
      <w:r w:rsidR="00264C4B" w:rsidRPr="00B458B5">
        <w:rPr>
          <w:rFonts w:cs="Calibri"/>
          <w:b/>
          <w:bCs/>
        </w:rPr>
        <w:tab/>
      </w:r>
      <w:r w:rsidR="00264C4B" w:rsidRPr="00B458B5">
        <w:rPr>
          <w:rFonts w:cs="Calibri"/>
          <w:b/>
          <w:bCs/>
        </w:rPr>
        <w:tab/>
      </w:r>
      <w:r w:rsidR="00264C4B" w:rsidRPr="00B458B5">
        <w:rPr>
          <w:rFonts w:cs="Calibri"/>
          <w:b/>
          <w:bCs/>
        </w:rPr>
        <w:tab/>
      </w:r>
      <w:r w:rsidR="00264C4B" w:rsidRPr="00B458B5">
        <w:rPr>
          <w:rFonts w:cs="Calibri"/>
          <w:b/>
          <w:bCs/>
        </w:rPr>
        <w:tab/>
      </w:r>
      <w:r w:rsidR="00264C4B" w:rsidRPr="00B458B5">
        <w:rPr>
          <w:rFonts w:cs="Calibri"/>
          <w:b/>
          <w:bCs/>
        </w:rPr>
        <w:tab/>
        <w:t xml:space="preserve">         Nov'20 – Present</w:t>
      </w:r>
    </w:p>
    <w:p w14:paraId="5756E22F" w14:textId="6F655058" w:rsidR="00376D03" w:rsidRPr="00B458B5" w:rsidRDefault="00376D03" w:rsidP="00B458B5">
      <w:pPr>
        <w:pStyle w:val="NoSpacing"/>
        <w:jc w:val="both"/>
        <w:rPr>
          <w:rFonts w:cs="Calibri"/>
          <w:b/>
          <w:bCs/>
        </w:rPr>
      </w:pPr>
      <w:r w:rsidRPr="00B458B5">
        <w:rPr>
          <w:rFonts w:cs="Calibri"/>
          <w:b/>
          <w:bCs/>
        </w:rPr>
        <w:t xml:space="preserve"> Role:  Senior Software Engineer</w:t>
      </w:r>
    </w:p>
    <w:p w14:paraId="500B31CA" w14:textId="77777777" w:rsidR="00376D03" w:rsidRPr="00B458B5" w:rsidRDefault="00376D03" w:rsidP="00B458B5">
      <w:pPr>
        <w:pStyle w:val="NoSpacing"/>
        <w:jc w:val="both"/>
        <w:rPr>
          <w:rFonts w:cs="Calibri"/>
          <w:bCs/>
        </w:rPr>
      </w:pPr>
    </w:p>
    <w:p w14:paraId="3B2FFD57" w14:textId="29377834" w:rsidR="00376D03" w:rsidRPr="00B458B5" w:rsidRDefault="00376D03" w:rsidP="00B458B5">
      <w:pPr>
        <w:pStyle w:val="NoSpacing"/>
        <w:jc w:val="both"/>
        <w:rPr>
          <w:rFonts w:cs="Calibri"/>
          <w:b/>
        </w:rPr>
      </w:pPr>
      <w:r w:rsidRPr="00B458B5">
        <w:rPr>
          <w:rFonts w:cs="Calibri"/>
          <w:b/>
        </w:rPr>
        <w:t xml:space="preserve">Description: </w:t>
      </w:r>
    </w:p>
    <w:p w14:paraId="3B16CB65" w14:textId="77777777" w:rsidR="00376D03" w:rsidRPr="00B458B5" w:rsidRDefault="00376D03" w:rsidP="00B458B5">
      <w:pPr>
        <w:pStyle w:val="NoSpacing"/>
        <w:jc w:val="both"/>
        <w:rPr>
          <w:rFonts w:cs="Calibri"/>
          <w:b/>
        </w:rPr>
      </w:pPr>
      <w:r w:rsidRPr="00B458B5">
        <w:rPr>
          <w:rFonts w:eastAsia="Arial" w:cs="Calibri"/>
          <w:b/>
        </w:rPr>
        <w:t>LOAN AFFORDABILITY SERVICE</w:t>
      </w:r>
      <w:r w:rsidRPr="00B458B5">
        <w:rPr>
          <w:rFonts w:cs="Calibri"/>
          <w:b/>
        </w:rPr>
        <w:t>:</w:t>
      </w:r>
    </w:p>
    <w:p w14:paraId="24AA2E7A" w14:textId="229B728E" w:rsidR="00376D03" w:rsidRPr="00B458B5" w:rsidRDefault="00376D03" w:rsidP="00B458B5">
      <w:pPr>
        <w:pStyle w:val="NoSpacing"/>
        <w:jc w:val="both"/>
        <w:rPr>
          <w:rFonts w:cs="Calibri"/>
          <w:color w:val="000000"/>
        </w:rPr>
      </w:pPr>
      <w:r w:rsidRPr="00B458B5">
        <w:rPr>
          <w:rFonts w:cs="Calibri"/>
          <w:color w:val="000000"/>
        </w:rPr>
        <w:t xml:space="preserve">Loan affordability is a microservice which will communicate with the third-party provider called TWN to get the income details of the SSN. Based on the details received from TWN the </w:t>
      </w:r>
      <w:r w:rsidR="00B458B5" w:rsidRPr="00B458B5">
        <w:rPr>
          <w:rFonts w:cs="Calibri"/>
          <w:color w:val="000000"/>
        </w:rPr>
        <w:t>ATP (</w:t>
      </w:r>
      <w:r w:rsidRPr="00B458B5">
        <w:rPr>
          <w:rFonts w:cs="Calibri"/>
          <w:color w:val="000000"/>
        </w:rPr>
        <w:t>Ability to Pay) rules will run and sent the result back to the calling application. We have also created a one-page Angular UI which will provide the ATP and</w:t>
      </w:r>
      <w:r w:rsidRPr="00B458B5">
        <w:rPr>
          <w:rFonts w:eastAsia="Times New Roman" w:cs="Calibri"/>
        </w:rPr>
        <w:t xml:space="preserve"> </w:t>
      </w:r>
      <w:r w:rsidRPr="00B458B5">
        <w:rPr>
          <w:rFonts w:cs="Calibri"/>
          <w:color w:val="000000"/>
        </w:rPr>
        <w:t>applicant details of the application number.</w:t>
      </w:r>
    </w:p>
    <w:p w14:paraId="2FC5B3E5" w14:textId="77777777" w:rsidR="00376D03" w:rsidRPr="00B458B5" w:rsidRDefault="00376D03" w:rsidP="00B458B5">
      <w:pPr>
        <w:pStyle w:val="NoSpacing"/>
        <w:jc w:val="both"/>
        <w:rPr>
          <w:rFonts w:eastAsia="Arial" w:cs="Calibri"/>
        </w:rPr>
      </w:pPr>
    </w:p>
    <w:p w14:paraId="4E932D29" w14:textId="77777777" w:rsidR="00376D03" w:rsidRPr="00B458B5" w:rsidRDefault="00376D03" w:rsidP="00B458B5">
      <w:pPr>
        <w:pStyle w:val="NoSpacing"/>
        <w:jc w:val="both"/>
        <w:rPr>
          <w:rFonts w:eastAsia="Arial" w:cs="Calibri"/>
          <w:b/>
          <w:bCs/>
        </w:rPr>
      </w:pPr>
      <w:r w:rsidRPr="00B458B5">
        <w:rPr>
          <w:rFonts w:eastAsia="Arial" w:cs="Calibri"/>
          <w:b/>
          <w:bCs/>
        </w:rPr>
        <w:t>Responsibilities:</w:t>
      </w:r>
    </w:p>
    <w:p w14:paraId="7F3856FB" w14:textId="77777777" w:rsidR="00376D03" w:rsidRPr="00B458B5" w:rsidRDefault="00376D03" w:rsidP="00B458B5">
      <w:pPr>
        <w:pStyle w:val="NoSpacing"/>
        <w:numPr>
          <w:ilvl w:val="0"/>
          <w:numId w:val="21"/>
        </w:numPr>
        <w:jc w:val="both"/>
        <w:rPr>
          <w:rFonts w:cs="Calibri"/>
          <w:color w:val="000000"/>
        </w:rPr>
      </w:pPr>
      <w:r w:rsidRPr="00B458B5">
        <w:rPr>
          <w:rFonts w:cs="Calibri"/>
          <w:color w:val="000000"/>
        </w:rPr>
        <w:t xml:space="preserve">Estimation Requirement Analysis and High-level design with Release plan </w:t>
      </w:r>
      <w:r w:rsidRPr="00B458B5">
        <w:rPr>
          <w:rFonts w:eastAsia="Arial" w:cs="Calibri"/>
        </w:rPr>
        <w:t>from scratch</w:t>
      </w:r>
    </w:p>
    <w:p w14:paraId="2F6DDA43" w14:textId="77777777" w:rsidR="00376D03" w:rsidRPr="00B458B5" w:rsidRDefault="00376D03" w:rsidP="00B458B5">
      <w:pPr>
        <w:pStyle w:val="NoSpacing"/>
        <w:numPr>
          <w:ilvl w:val="0"/>
          <w:numId w:val="21"/>
        </w:numPr>
        <w:jc w:val="both"/>
        <w:rPr>
          <w:rFonts w:cs="Calibri"/>
          <w:color w:val="000000"/>
        </w:rPr>
      </w:pPr>
      <w:r w:rsidRPr="00B458B5">
        <w:rPr>
          <w:rFonts w:cs="Calibri"/>
          <w:color w:val="000000"/>
        </w:rPr>
        <w:t xml:space="preserve">Implemented Microservice API to connect to TWN to fetch the details using </w:t>
      </w:r>
      <w:r w:rsidRPr="00B458B5">
        <w:rPr>
          <w:rFonts w:cs="Calibri"/>
          <w:bCs/>
          <w:color w:val="000000"/>
        </w:rPr>
        <w:t>Asp .Net Core 7.0</w:t>
      </w:r>
      <w:r w:rsidRPr="00B458B5">
        <w:rPr>
          <w:rFonts w:cs="Calibri"/>
          <w:color w:val="000000"/>
        </w:rPr>
        <w:t xml:space="preserve"> Web Api </w:t>
      </w:r>
    </w:p>
    <w:p w14:paraId="245B1894" w14:textId="553F2F4B" w:rsidR="00376D03" w:rsidRPr="00B458B5" w:rsidRDefault="00376D03" w:rsidP="00B458B5">
      <w:pPr>
        <w:pStyle w:val="NoSpacing"/>
        <w:numPr>
          <w:ilvl w:val="0"/>
          <w:numId w:val="21"/>
        </w:numPr>
        <w:jc w:val="both"/>
        <w:rPr>
          <w:rFonts w:cs="Calibri"/>
          <w:color w:val="000000"/>
        </w:rPr>
      </w:pPr>
      <w:r w:rsidRPr="00B458B5">
        <w:rPr>
          <w:rFonts w:cs="Calibri"/>
          <w:color w:val="000000"/>
        </w:rPr>
        <w:t xml:space="preserve">which will be exposed to clients to get and post in </w:t>
      </w:r>
      <w:r w:rsidR="00B458B5" w:rsidRPr="00B458B5">
        <w:rPr>
          <w:rFonts w:cs="Calibri"/>
          <w:bCs/>
          <w:color w:val="000000"/>
        </w:rPr>
        <w:t>Sql</w:t>
      </w:r>
      <w:r w:rsidR="00B458B5" w:rsidRPr="00B458B5">
        <w:rPr>
          <w:rFonts w:cs="Calibri"/>
          <w:color w:val="000000"/>
        </w:rPr>
        <w:t>,</w:t>
      </w:r>
      <w:r w:rsidRPr="00B458B5">
        <w:rPr>
          <w:rFonts w:cs="Calibri"/>
          <w:color w:val="000000"/>
        </w:rPr>
        <w:t xml:space="preserve"> Mongo DB, Oracle server using </w:t>
      </w:r>
      <w:r w:rsidRPr="00B458B5">
        <w:rPr>
          <w:rFonts w:cs="Calibri"/>
          <w:bCs/>
          <w:color w:val="000000"/>
        </w:rPr>
        <w:t>C#</w:t>
      </w:r>
      <w:r w:rsidRPr="00B458B5">
        <w:rPr>
          <w:rFonts w:cs="Calibri"/>
          <w:color w:val="000000"/>
        </w:rPr>
        <w:t xml:space="preserve"> language skills,</w:t>
      </w:r>
    </w:p>
    <w:p w14:paraId="55CAB03E" w14:textId="77777777" w:rsidR="00376D03" w:rsidRPr="00B458B5" w:rsidRDefault="00376D03" w:rsidP="00B458B5">
      <w:pPr>
        <w:pStyle w:val="NoSpacing"/>
        <w:numPr>
          <w:ilvl w:val="0"/>
          <w:numId w:val="21"/>
        </w:numPr>
        <w:jc w:val="both"/>
        <w:rPr>
          <w:rFonts w:cs="Calibri"/>
          <w:color w:val="000000"/>
        </w:rPr>
      </w:pPr>
      <w:r w:rsidRPr="00B458B5">
        <w:rPr>
          <w:rFonts w:cs="Calibri"/>
          <w:color w:val="000000"/>
        </w:rPr>
        <w:t>Object Orientated development methodologies experience.</w:t>
      </w:r>
    </w:p>
    <w:p w14:paraId="5BD8297E" w14:textId="77777777" w:rsidR="00376D03" w:rsidRPr="00B458B5" w:rsidRDefault="00376D03" w:rsidP="00B458B5">
      <w:pPr>
        <w:pStyle w:val="NoSpacing"/>
        <w:numPr>
          <w:ilvl w:val="0"/>
          <w:numId w:val="21"/>
        </w:numPr>
        <w:jc w:val="both"/>
        <w:rPr>
          <w:rFonts w:cs="Calibri"/>
          <w:color w:val="000000"/>
        </w:rPr>
      </w:pPr>
      <w:r w:rsidRPr="00B458B5">
        <w:rPr>
          <w:rFonts w:cs="Calibri"/>
          <w:color w:val="000000"/>
        </w:rPr>
        <w:t xml:space="preserve">Developed multiple of RDBMs Database Design and Developed Constraints, Stored Procedures, Functions, Cursors, </w:t>
      </w:r>
    </w:p>
    <w:p w14:paraId="0EBCA0FE" w14:textId="7D2CE3D0" w:rsidR="00376D03" w:rsidRPr="00B458B5" w:rsidRDefault="00376D03" w:rsidP="00B458B5">
      <w:pPr>
        <w:pStyle w:val="NoSpacing"/>
        <w:numPr>
          <w:ilvl w:val="0"/>
          <w:numId w:val="21"/>
        </w:numPr>
        <w:jc w:val="both"/>
        <w:rPr>
          <w:rFonts w:cs="Calibri"/>
          <w:color w:val="000000"/>
        </w:rPr>
      </w:pPr>
      <w:r w:rsidRPr="00B458B5">
        <w:rPr>
          <w:rFonts w:cs="Calibri"/>
          <w:color w:val="000000"/>
        </w:rPr>
        <w:t xml:space="preserve">Triggers, Views and Join in </w:t>
      </w:r>
      <w:r w:rsidRPr="00B458B5">
        <w:rPr>
          <w:rFonts w:cs="Calibri"/>
          <w:bCs/>
          <w:color w:val="000000"/>
        </w:rPr>
        <w:t>SQL</w:t>
      </w:r>
      <w:r w:rsidRPr="00B458B5">
        <w:rPr>
          <w:rFonts w:cs="Calibri"/>
          <w:color w:val="000000"/>
        </w:rPr>
        <w:t xml:space="preserve"> Server, Mongo </w:t>
      </w:r>
      <w:r w:rsidR="00B458B5" w:rsidRPr="00B458B5">
        <w:rPr>
          <w:rFonts w:cs="Calibri"/>
          <w:color w:val="000000"/>
        </w:rPr>
        <w:t>Db,</w:t>
      </w:r>
      <w:r w:rsidRPr="00B458B5">
        <w:rPr>
          <w:rFonts w:cs="Calibri"/>
          <w:color w:val="000000"/>
        </w:rPr>
        <w:t xml:space="preserve"> Oracle and performance tuning complex SQL queries</w:t>
      </w:r>
    </w:p>
    <w:p w14:paraId="7578D80F" w14:textId="77777777" w:rsidR="00376D03" w:rsidRPr="00B458B5" w:rsidRDefault="00376D03" w:rsidP="00B458B5">
      <w:pPr>
        <w:pStyle w:val="NoSpacing"/>
        <w:numPr>
          <w:ilvl w:val="0"/>
          <w:numId w:val="21"/>
        </w:numPr>
        <w:jc w:val="both"/>
        <w:rPr>
          <w:rFonts w:cs="Calibri"/>
          <w:color w:val="000000"/>
        </w:rPr>
      </w:pPr>
      <w:r w:rsidRPr="00B458B5">
        <w:rPr>
          <w:rFonts w:cs="Calibri"/>
          <w:color w:val="000000"/>
        </w:rPr>
        <w:t xml:space="preserve">Developed and deployed lot of </w:t>
      </w:r>
      <w:r w:rsidRPr="00B458B5">
        <w:rPr>
          <w:rFonts w:cs="Calibri"/>
          <w:bCs/>
          <w:color w:val="000000"/>
        </w:rPr>
        <w:t>SSRS</w:t>
      </w:r>
      <w:r w:rsidRPr="00B458B5">
        <w:rPr>
          <w:rFonts w:cs="Calibri"/>
          <w:color w:val="000000"/>
        </w:rPr>
        <w:t xml:space="preserve"> reports.</w:t>
      </w:r>
    </w:p>
    <w:p w14:paraId="3805A299" w14:textId="77777777" w:rsidR="00376D03" w:rsidRPr="00B458B5" w:rsidRDefault="00376D03" w:rsidP="00B458B5">
      <w:pPr>
        <w:pStyle w:val="NoSpacing"/>
        <w:numPr>
          <w:ilvl w:val="0"/>
          <w:numId w:val="21"/>
        </w:numPr>
        <w:jc w:val="both"/>
        <w:rPr>
          <w:rFonts w:cs="Calibri"/>
          <w:color w:val="000000"/>
        </w:rPr>
      </w:pPr>
      <w:r w:rsidRPr="00B458B5">
        <w:rPr>
          <w:rFonts w:cs="Calibri"/>
          <w:color w:val="000000"/>
        </w:rPr>
        <w:t>Implemented SFTP for transferring files to Datawarehouse.</w:t>
      </w:r>
    </w:p>
    <w:p w14:paraId="4B3B97D4" w14:textId="77777777" w:rsidR="00376D03" w:rsidRPr="00B458B5" w:rsidRDefault="00376D03" w:rsidP="00B458B5">
      <w:pPr>
        <w:pStyle w:val="NoSpacing"/>
        <w:numPr>
          <w:ilvl w:val="0"/>
          <w:numId w:val="21"/>
        </w:numPr>
        <w:jc w:val="both"/>
        <w:rPr>
          <w:rFonts w:cs="Calibri"/>
          <w:color w:val="000000"/>
        </w:rPr>
      </w:pPr>
      <w:r w:rsidRPr="00B458B5">
        <w:rPr>
          <w:rFonts w:cs="Calibri"/>
          <w:color w:val="000000"/>
        </w:rPr>
        <w:t xml:space="preserve">Involved in supporting critical production systems, Software Development Lifecycle (SDLC) and System </w:t>
      </w:r>
    </w:p>
    <w:p w14:paraId="483C8E76" w14:textId="77777777" w:rsidR="00376D03" w:rsidRPr="00B458B5" w:rsidRDefault="00376D03" w:rsidP="00B458B5">
      <w:pPr>
        <w:pStyle w:val="NoSpacing"/>
        <w:numPr>
          <w:ilvl w:val="0"/>
          <w:numId w:val="21"/>
        </w:numPr>
        <w:jc w:val="both"/>
        <w:rPr>
          <w:rFonts w:cs="Calibri"/>
          <w:color w:val="000000"/>
        </w:rPr>
      </w:pPr>
      <w:r w:rsidRPr="00B458B5">
        <w:rPr>
          <w:rFonts w:cs="Calibri"/>
          <w:color w:val="000000"/>
        </w:rPr>
        <w:t>documentation practices</w:t>
      </w:r>
    </w:p>
    <w:p w14:paraId="563214AA" w14:textId="77777777" w:rsidR="00376D03" w:rsidRPr="00B458B5" w:rsidRDefault="00376D03" w:rsidP="00B458B5">
      <w:pPr>
        <w:pStyle w:val="NoSpacing"/>
        <w:numPr>
          <w:ilvl w:val="0"/>
          <w:numId w:val="21"/>
        </w:numPr>
        <w:jc w:val="both"/>
        <w:rPr>
          <w:rFonts w:cs="Calibri"/>
          <w:color w:val="000000"/>
        </w:rPr>
      </w:pPr>
      <w:r w:rsidRPr="00B458B5">
        <w:rPr>
          <w:rFonts w:cs="Calibri"/>
          <w:color w:val="000000"/>
        </w:rPr>
        <w:t>Wrote multiple Web APIs using Asp .Net Core 7.0 Web Api to interact with SAP, OTM external system</w:t>
      </w:r>
    </w:p>
    <w:p w14:paraId="5A4FA8C1" w14:textId="77777777" w:rsidR="00376D03" w:rsidRPr="00B458B5" w:rsidRDefault="00376D03" w:rsidP="00B458B5">
      <w:pPr>
        <w:pStyle w:val="NoSpacing"/>
        <w:numPr>
          <w:ilvl w:val="0"/>
          <w:numId w:val="21"/>
        </w:numPr>
        <w:jc w:val="both"/>
        <w:rPr>
          <w:rFonts w:cs="Calibri"/>
          <w:color w:val="000000"/>
        </w:rPr>
      </w:pPr>
      <w:r w:rsidRPr="00B458B5">
        <w:rPr>
          <w:rFonts w:cs="Calibri"/>
          <w:color w:val="000000"/>
        </w:rPr>
        <w:t>Implemented encryption/decryption using AES and Pretty Good Privacy (PGP).</w:t>
      </w:r>
    </w:p>
    <w:p w14:paraId="3D09DCA4" w14:textId="77777777" w:rsidR="00376D03" w:rsidRPr="00B458B5" w:rsidRDefault="00376D03" w:rsidP="00B458B5">
      <w:pPr>
        <w:pStyle w:val="NoSpacing"/>
        <w:numPr>
          <w:ilvl w:val="0"/>
          <w:numId w:val="21"/>
        </w:numPr>
        <w:jc w:val="both"/>
        <w:rPr>
          <w:rFonts w:cs="Calibri"/>
          <w:color w:val="000000"/>
        </w:rPr>
      </w:pPr>
      <w:r w:rsidRPr="00B458B5">
        <w:rPr>
          <w:rFonts w:cs="Calibri"/>
          <w:color w:val="000000"/>
        </w:rPr>
        <w:t>Upload and download files to and from share points through scheduled batch process.</w:t>
      </w:r>
    </w:p>
    <w:p w14:paraId="3E6241F7" w14:textId="77777777" w:rsidR="00376D03" w:rsidRPr="00B458B5" w:rsidRDefault="00376D03" w:rsidP="00B458B5">
      <w:pPr>
        <w:pStyle w:val="NoSpacing"/>
        <w:numPr>
          <w:ilvl w:val="0"/>
          <w:numId w:val="21"/>
        </w:numPr>
        <w:jc w:val="both"/>
        <w:rPr>
          <w:rFonts w:cs="Calibri"/>
          <w:color w:val="000000"/>
        </w:rPr>
      </w:pPr>
      <w:r w:rsidRPr="00B458B5">
        <w:rPr>
          <w:rFonts w:cs="Calibri"/>
          <w:color w:val="000000"/>
        </w:rPr>
        <w:t>Implemented convention-based CRUD actions like GET, POST, PUT and DELETE.</w:t>
      </w:r>
    </w:p>
    <w:p w14:paraId="5A897805" w14:textId="77777777" w:rsidR="00376D03" w:rsidRPr="00B458B5" w:rsidRDefault="00376D03" w:rsidP="00B458B5">
      <w:pPr>
        <w:pStyle w:val="NoSpacing"/>
        <w:numPr>
          <w:ilvl w:val="0"/>
          <w:numId w:val="21"/>
        </w:numPr>
        <w:jc w:val="both"/>
        <w:rPr>
          <w:rFonts w:cs="Calibri"/>
          <w:color w:val="000000"/>
        </w:rPr>
      </w:pPr>
      <w:r w:rsidRPr="00B458B5">
        <w:rPr>
          <w:rFonts w:cs="Calibri"/>
          <w:color w:val="000000"/>
        </w:rPr>
        <w:t>Implemented Angular modules, controllers, directives, and filters from UI side.</w:t>
      </w:r>
    </w:p>
    <w:p w14:paraId="66CE491B" w14:textId="77777777" w:rsidR="00376D03" w:rsidRPr="00B458B5" w:rsidRDefault="00376D03" w:rsidP="00B458B5">
      <w:pPr>
        <w:pStyle w:val="NoSpacing"/>
        <w:numPr>
          <w:ilvl w:val="0"/>
          <w:numId w:val="21"/>
        </w:numPr>
        <w:jc w:val="both"/>
        <w:rPr>
          <w:rFonts w:cs="Calibri"/>
          <w:color w:val="000000"/>
        </w:rPr>
      </w:pPr>
      <w:r w:rsidRPr="00B458B5">
        <w:rPr>
          <w:rFonts w:cs="Calibri"/>
          <w:color w:val="000000"/>
        </w:rPr>
        <w:t>Developed advanced/complex Excel Macros, Add-ins and workbooks, MS Access.</w:t>
      </w:r>
    </w:p>
    <w:p w14:paraId="12D7833A" w14:textId="77777777" w:rsidR="00376D03" w:rsidRPr="00B458B5" w:rsidRDefault="00376D03" w:rsidP="00B458B5">
      <w:pPr>
        <w:pStyle w:val="NoSpacing"/>
        <w:numPr>
          <w:ilvl w:val="0"/>
          <w:numId w:val="21"/>
        </w:numPr>
        <w:jc w:val="both"/>
        <w:rPr>
          <w:rFonts w:cs="Calibri"/>
          <w:color w:val="000000"/>
        </w:rPr>
      </w:pPr>
      <w:r w:rsidRPr="00B458B5">
        <w:rPr>
          <w:rFonts w:cs="Calibri"/>
          <w:color w:val="000000"/>
        </w:rPr>
        <w:t xml:space="preserve">Implemented a service (that acts as a message producer) to push data (messages) to Elastic APM server to be </w:t>
      </w:r>
    </w:p>
    <w:p w14:paraId="70D2098E" w14:textId="77777777" w:rsidR="00376D03" w:rsidRPr="00B458B5" w:rsidRDefault="00376D03" w:rsidP="00B458B5">
      <w:pPr>
        <w:pStyle w:val="NoSpacing"/>
        <w:numPr>
          <w:ilvl w:val="0"/>
          <w:numId w:val="21"/>
        </w:numPr>
        <w:jc w:val="both"/>
        <w:rPr>
          <w:rFonts w:cs="Calibri"/>
          <w:color w:val="000000"/>
        </w:rPr>
      </w:pPr>
      <w:r w:rsidRPr="00B458B5">
        <w:rPr>
          <w:rFonts w:cs="Calibri"/>
          <w:color w:val="000000"/>
        </w:rPr>
        <w:t>read from certain topic</w:t>
      </w:r>
    </w:p>
    <w:p w14:paraId="44C58359" w14:textId="77777777" w:rsidR="00376D03" w:rsidRPr="00B458B5" w:rsidRDefault="00376D03" w:rsidP="00B458B5">
      <w:pPr>
        <w:pStyle w:val="NoSpacing"/>
        <w:numPr>
          <w:ilvl w:val="0"/>
          <w:numId w:val="21"/>
        </w:numPr>
        <w:jc w:val="both"/>
        <w:rPr>
          <w:rFonts w:cs="Calibri"/>
          <w:color w:val="000000"/>
        </w:rPr>
      </w:pPr>
      <w:r w:rsidRPr="00B458B5">
        <w:rPr>
          <w:rFonts w:cs="Calibri"/>
          <w:color w:val="000000"/>
        </w:rPr>
        <w:t>Pattern based backend and used RESTful and Web API as transaction and communication</w:t>
      </w:r>
    </w:p>
    <w:p w14:paraId="684CC36C" w14:textId="77777777" w:rsidR="00376D03" w:rsidRPr="00B458B5" w:rsidRDefault="00376D03" w:rsidP="00B458B5">
      <w:pPr>
        <w:pStyle w:val="NoSpacing"/>
        <w:numPr>
          <w:ilvl w:val="0"/>
          <w:numId w:val="21"/>
        </w:numPr>
        <w:jc w:val="both"/>
        <w:rPr>
          <w:rFonts w:cs="Calibri"/>
          <w:color w:val="000000"/>
        </w:rPr>
      </w:pPr>
      <w:r w:rsidRPr="00B458B5">
        <w:rPr>
          <w:rFonts w:cs="Calibri"/>
          <w:color w:val="000000"/>
        </w:rPr>
        <w:t>technology to the client-side.</w:t>
      </w:r>
    </w:p>
    <w:p w14:paraId="63F1FB1F" w14:textId="77777777" w:rsidR="00376D03" w:rsidRPr="00B458B5" w:rsidRDefault="00376D03" w:rsidP="00B458B5">
      <w:pPr>
        <w:pStyle w:val="NoSpacing"/>
        <w:numPr>
          <w:ilvl w:val="0"/>
          <w:numId w:val="21"/>
        </w:numPr>
        <w:jc w:val="both"/>
        <w:rPr>
          <w:rFonts w:cs="Calibri"/>
          <w:color w:val="000000"/>
        </w:rPr>
      </w:pPr>
      <w:r w:rsidRPr="00B458B5">
        <w:rPr>
          <w:rFonts w:cs="Calibri"/>
          <w:color w:val="000000"/>
        </w:rPr>
        <w:t>Software Development and Code walkthrough, Problem analysis, Application Implementation</w:t>
      </w:r>
    </w:p>
    <w:p w14:paraId="553BBBE3" w14:textId="77777777" w:rsidR="00376D03" w:rsidRPr="00B458B5" w:rsidRDefault="00376D03" w:rsidP="00B458B5">
      <w:pPr>
        <w:pStyle w:val="NoSpacing"/>
        <w:numPr>
          <w:ilvl w:val="0"/>
          <w:numId w:val="21"/>
        </w:numPr>
        <w:jc w:val="both"/>
        <w:rPr>
          <w:rFonts w:cs="Calibri"/>
          <w:color w:val="000000"/>
        </w:rPr>
      </w:pPr>
      <w:r w:rsidRPr="00B458B5">
        <w:rPr>
          <w:rFonts w:cs="Calibri"/>
          <w:color w:val="000000"/>
        </w:rPr>
        <w:t>Participate in business and system requirements sessions</w:t>
      </w:r>
    </w:p>
    <w:p w14:paraId="6FA3D552" w14:textId="77777777" w:rsidR="00376D03" w:rsidRPr="00B458B5" w:rsidRDefault="00376D03" w:rsidP="00B458B5">
      <w:pPr>
        <w:pStyle w:val="NoSpacing"/>
        <w:numPr>
          <w:ilvl w:val="0"/>
          <w:numId w:val="21"/>
        </w:numPr>
        <w:jc w:val="both"/>
        <w:rPr>
          <w:rFonts w:cs="Calibri"/>
          <w:color w:val="000000"/>
        </w:rPr>
      </w:pPr>
      <w:r w:rsidRPr="00B458B5">
        <w:rPr>
          <w:rFonts w:cs="Calibri"/>
          <w:color w:val="000000"/>
        </w:rPr>
        <w:t>Interact with clients to elicit architectural and non-functional requirements like performance, scalability, reliability,</w:t>
      </w:r>
    </w:p>
    <w:p w14:paraId="7B3B8D2B" w14:textId="77777777" w:rsidR="00376D03" w:rsidRPr="00B458B5" w:rsidRDefault="00376D03" w:rsidP="00B458B5">
      <w:pPr>
        <w:pStyle w:val="NoSpacing"/>
        <w:numPr>
          <w:ilvl w:val="0"/>
          <w:numId w:val="21"/>
        </w:numPr>
        <w:jc w:val="both"/>
        <w:rPr>
          <w:rFonts w:cs="Calibri"/>
          <w:color w:val="000000"/>
        </w:rPr>
      </w:pPr>
      <w:r w:rsidRPr="00B458B5">
        <w:rPr>
          <w:rFonts w:cs="Calibri"/>
          <w:color w:val="000000"/>
        </w:rPr>
        <w:t>availability, maintainability.</w:t>
      </w:r>
    </w:p>
    <w:p w14:paraId="36A3977E" w14:textId="77777777" w:rsidR="00376D03" w:rsidRPr="00B458B5" w:rsidRDefault="00376D03" w:rsidP="00B458B5">
      <w:pPr>
        <w:pStyle w:val="NoSpacing"/>
        <w:numPr>
          <w:ilvl w:val="0"/>
          <w:numId w:val="21"/>
        </w:numPr>
        <w:jc w:val="both"/>
        <w:rPr>
          <w:rFonts w:cs="Calibri"/>
          <w:color w:val="000000"/>
        </w:rPr>
      </w:pPr>
      <w:r w:rsidRPr="00B458B5">
        <w:rPr>
          <w:rFonts w:cs="Calibri"/>
          <w:color w:val="000000"/>
        </w:rPr>
        <w:t>Implemented Microsoft logging functionality to show Logs in Azure portal by using Application</w:t>
      </w:r>
    </w:p>
    <w:p w14:paraId="3CF793C4" w14:textId="77777777" w:rsidR="00376D03" w:rsidRPr="00B458B5" w:rsidRDefault="00376D03" w:rsidP="00B458B5">
      <w:pPr>
        <w:pStyle w:val="NoSpacing"/>
        <w:numPr>
          <w:ilvl w:val="0"/>
          <w:numId w:val="21"/>
        </w:numPr>
        <w:jc w:val="both"/>
        <w:rPr>
          <w:rFonts w:cs="Calibri"/>
          <w:color w:val="000000"/>
        </w:rPr>
      </w:pPr>
      <w:r w:rsidRPr="00B458B5">
        <w:rPr>
          <w:rFonts w:cs="Calibri"/>
          <w:color w:val="000000"/>
        </w:rPr>
        <w:t>insights.</w:t>
      </w:r>
    </w:p>
    <w:p w14:paraId="00EC9BA0" w14:textId="77777777" w:rsidR="00376D03" w:rsidRPr="00B458B5" w:rsidRDefault="00376D03" w:rsidP="00B458B5">
      <w:pPr>
        <w:pStyle w:val="NoSpacing"/>
        <w:numPr>
          <w:ilvl w:val="0"/>
          <w:numId w:val="21"/>
        </w:numPr>
        <w:jc w:val="both"/>
        <w:rPr>
          <w:rFonts w:cs="Calibri"/>
          <w:color w:val="000000"/>
        </w:rPr>
      </w:pPr>
      <w:r w:rsidRPr="00B458B5">
        <w:rPr>
          <w:rFonts w:cs="Calibri"/>
          <w:color w:val="000000"/>
        </w:rPr>
        <w:t>Perform performance optimizations on .NET frameworks</w:t>
      </w:r>
    </w:p>
    <w:p w14:paraId="101AFF4D" w14:textId="77777777" w:rsidR="00376D03" w:rsidRPr="00B458B5" w:rsidRDefault="00376D03" w:rsidP="00B458B5">
      <w:pPr>
        <w:pStyle w:val="NoSpacing"/>
        <w:numPr>
          <w:ilvl w:val="0"/>
          <w:numId w:val="21"/>
        </w:numPr>
        <w:jc w:val="both"/>
        <w:rPr>
          <w:rFonts w:cs="Calibri"/>
          <w:color w:val="000000"/>
        </w:rPr>
      </w:pPr>
      <w:r w:rsidRPr="00B458B5">
        <w:rPr>
          <w:rFonts w:cs="Calibri"/>
          <w:color w:val="000000"/>
        </w:rPr>
        <w:t>Prepare estimations, release plan and road map for future releases</w:t>
      </w:r>
    </w:p>
    <w:p w14:paraId="76C0ECF6" w14:textId="77777777" w:rsidR="00376D03" w:rsidRPr="00B458B5" w:rsidRDefault="00376D03" w:rsidP="00B458B5">
      <w:pPr>
        <w:pStyle w:val="NoSpacing"/>
        <w:numPr>
          <w:ilvl w:val="0"/>
          <w:numId w:val="21"/>
        </w:numPr>
        <w:jc w:val="both"/>
        <w:rPr>
          <w:rFonts w:cs="Calibri"/>
          <w:color w:val="000000"/>
        </w:rPr>
      </w:pPr>
      <w:r w:rsidRPr="00B458B5">
        <w:rPr>
          <w:rFonts w:cs="Calibri"/>
          <w:color w:val="000000"/>
        </w:rPr>
        <w:t>Wrote Swagger config files for API documentation</w:t>
      </w:r>
    </w:p>
    <w:p w14:paraId="624F835A" w14:textId="77777777" w:rsidR="00376D03" w:rsidRPr="00B458B5" w:rsidRDefault="00376D03" w:rsidP="00B458B5">
      <w:pPr>
        <w:pStyle w:val="NoSpacing"/>
        <w:numPr>
          <w:ilvl w:val="0"/>
          <w:numId w:val="21"/>
        </w:numPr>
        <w:jc w:val="both"/>
        <w:rPr>
          <w:rFonts w:cs="Calibri"/>
          <w:color w:val="000000"/>
        </w:rPr>
      </w:pPr>
      <w:r w:rsidRPr="00B458B5">
        <w:rPr>
          <w:rFonts w:cs="Calibri"/>
          <w:color w:val="000000"/>
        </w:rPr>
        <w:lastRenderedPageBreak/>
        <w:t>Fixed the bugs that were logged by QA teams</w:t>
      </w:r>
    </w:p>
    <w:p w14:paraId="1F6EFE2C" w14:textId="77777777" w:rsidR="00376D03" w:rsidRPr="00B458B5" w:rsidRDefault="00376D03" w:rsidP="00B458B5">
      <w:pPr>
        <w:pStyle w:val="NoSpacing"/>
        <w:numPr>
          <w:ilvl w:val="0"/>
          <w:numId w:val="21"/>
        </w:numPr>
        <w:jc w:val="both"/>
        <w:rPr>
          <w:rFonts w:cs="Calibri"/>
          <w:color w:val="000000"/>
        </w:rPr>
      </w:pPr>
      <w:r w:rsidRPr="00B458B5">
        <w:rPr>
          <w:rFonts w:cs="Calibri"/>
          <w:color w:val="000000"/>
        </w:rPr>
        <w:t>Implemented new features and optimized existing code for the platform using Kubernetes and Docker.</w:t>
      </w:r>
    </w:p>
    <w:p w14:paraId="001995BC" w14:textId="77777777" w:rsidR="00376D03" w:rsidRPr="00B458B5" w:rsidRDefault="00376D03" w:rsidP="00B458B5">
      <w:pPr>
        <w:pStyle w:val="NoSpacing"/>
        <w:numPr>
          <w:ilvl w:val="0"/>
          <w:numId w:val="21"/>
        </w:numPr>
        <w:jc w:val="both"/>
        <w:rPr>
          <w:rFonts w:cs="Calibri"/>
          <w:color w:val="000000"/>
        </w:rPr>
      </w:pPr>
      <w:r w:rsidRPr="00B458B5">
        <w:rPr>
          <w:rFonts w:cs="Calibri"/>
          <w:color w:val="000000"/>
        </w:rPr>
        <w:t>Increased system performance by 30% through debugging and optimizing container orchestration.</w:t>
      </w:r>
    </w:p>
    <w:p w14:paraId="7092062A" w14:textId="77777777" w:rsidR="00376D03" w:rsidRPr="00B458B5" w:rsidRDefault="00376D03" w:rsidP="00B458B5">
      <w:pPr>
        <w:pStyle w:val="NoSpacing"/>
        <w:numPr>
          <w:ilvl w:val="0"/>
          <w:numId w:val="21"/>
        </w:numPr>
        <w:jc w:val="both"/>
        <w:rPr>
          <w:rFonts w:cs="Calibri"/>
          <w:color w:val="000000"/>
        </w:rPr>
      </w:pPr>
      <w:r w:rsidRPr="00B458B5">
        <w:rPr>
          <w:rFonts w:cs="Calibri"/>
          <w:color w:val="000000"/>
        </w:rPr>
        <w:t>Collaborated with the team to design and develop a scalable data pipeline using Kubernetes and Kafka.</w:t>
      </w:r>
    </w:p>
    <w:p w14:paraId="2D03744B" w14:textId="77777777" w:rsidR="00376D03" w:rsidRPr="00B458B5" w:rsidRDefault="00376D03" w:rsidP="00B458B5">
      <w:pPr>
        <w:pStyle w:val="NoSpacing"/>
        <w:numPr>
          <w:ilvl w:val="0"/>
          <w:numId w:val="21"/>
        </w:numPr>
        <w:jc w:val="both"/>
        <w:rPr>
          <w:rFonts w:cs="Calibri"/>
          <w:color w:val="000000"/>
        </w:rPr>
      </w:pPr>
      <w:r w:rsidRPr="00B458B5">
        <w:rPr>
          <w:rFonts w:cs="Calibri"/>
          <w:color w:val="000000"/>
        </w:rPr>
        <w:t>Led the development of several web applications using Angular 14, TypeScript, HTML, and CSS.</w:t>
      </w:r>
    </w:p>
    <w:p w14:paraId="78912C3F" w14:textId="77777777" w:rsidR="00376D03" w:rsidRPr="00B458B5" w:rsidRDefault="00376D03" w:rsidP="00B458B5">
      <w:pPr>
        <w:pStyle w:val="NoSpacing"/>
        <w:numPr>
          <w:ilvl w:val="0"/>
          <w:numId w:val="21"/>
        </w:numPr>
        <w:jc w:val="both"/>
        <w:rPr>
          <w:rFonts w:cs="Calibri"/>
          <w:color w:val="000000"/>
        </w:rPr>
      </w:pPr>
      <w:r w:rsidRPr="00B458B5">
        <w:rPr>
          <w:rFonts w:cs="Calibri"/>
          <w:color w:val="000000"/>
        </w:rPr>
        <w:t>Developed reusable components and services that improved code efficiency by 20%.</w:t>
      </w:r>
    </w:p>
    <w:p w14:paraId="745B6645" w14:textId="77777777" w:rsidR="00376D03" w:rsidRPr="00B458B5" w:rsidRDefault="00376D03" w:rsidP="00B458B5">
      <w:pPr>
        <w:pStyle w:val="NoSpacing"/>
        <w:numPr>
          <w:ilvl w:val="0"/>
          <w:numId w:val="21"/>
        </w:numPr>
        <w:jc w:val="both"/>
        <w:rPr>
          <w:rFonts w:cs="Calibri"/>
          <w:color w:val="000000"/>
        </w:rPr>
      </w:pPr>
      <w:r w:rsidRPr="00B458B5">
        <w:rPr>
          <w:rFonts w:cs="Calibri"/>
          <w:color w:val="000000"/>
        </w:rPr>
        <w:t xml:space="preserve">Worked with cross-functional teams to design and implement new features, resulting in a 30% increase in </w:t>
      </w:r>
    </w:p>
    <w:p w14:paraId="716F48CB" w14:textId="77777777" w:rsidR="00376D03" w:rsidRPr="00B458B5" w:rsidRDefault="00376D03" w:rsidP="00B458B5">
      <w:pPr>
        <w:pStyle w:val="NoSpacing"/>
        <w:numPr>
          <w:ilvl w:val="0"/>
          <w:numId w:val="21"/>
        </w:numPr>
        <w:jc w:val="both"/>
        <w:rPr>
          <w:rFonts w:cs="Calibri"/>
          <w:color w:val="000000"/>
        </w:rPr>
      </w:pPr>
      <w:r w:rsidRPr="00B458B5">
        <w:rPr>
          <w:rFonts w:cs="Calibri"/>
          <w:color w:val="000000"/>
        </w:rPr>
        <w:t>user engagement.</w:t>
      </w:r>
    </w:p>
    <w:p w14:paraId="55488AF5" w14:textId="77777777" w:rsidR="00376D03" w:rsidRPr="00B458B5" w:rsidRDefault="00376D03" w:rsidP="00B458B5">
      <w:pPr>
        <w:pStyle w:val="NoSpacing"/>
        <w:numPr>
          <w:ilvl w:val="0"/>
          <w:numId w:val="21"/>
        </w:numPr>
        <w:jc w:val="both"/>
        <w:rPr>
          <w:rFonts w:cs="Calibri"/>
          <w:color w:val="000000"/>
        </w:rPr>
      </w:pPr>
      <w:r w:rsidRPr="00B458B5">
        <w:rPr>
          <w:rFonts w:cs="Calibri"/>
          <w:color w:val="000000"/>
        </w:rPr>
        <w:t>Experienced in Automating, Configuring, and deploying instances on </w:t>
      </w:r>
      <w:r w:rsidRPr="00B458B5">
        <w:rPr>
          <w:rFonts w:cs="Calibri"/>
          <w:bCs/>
          <w:color w:val="000000"/>
        </w:rPr>
        <w:t>AWS, Azure</w:t>
      </w:r>
      <w:r w:rsidRPr="00B458B5">
        <w:rPr>
          <w:rFonts w:cs="Calibri"/>
          <w:color w:val="000000"/>
        </w:rPr>
        <w:t xml:space="preserve"> environments </w:t>
      </w:r>
    </w:p>
    <w:p w14:paraId="5B07B28B" w14:textId="77777777" w:rsidR="00376D03" w:rsidRPr="00B458B5" w:rsidRDefault="00376D03" w:rsidP="00B458B5">
      <w:pPr>
        <w:pStyle w:val="NoSpacing"/>
        <w:numPr>
          <w:ilvl w:val="0"/>
          <w:numId w:val="21"/>
        </w:numPr>
        <w:jc w:val="both"/>
        <w:rPr>
          <w:rFonts w:cs="Calibri"/>
          <w:color w:val="000000"/>
        </w:rPr>
      </w:pPr>
      <w:r w:rsidRPr="00B458B5">
        <w:rPr>
          <w:rFonts w:cs="Calibri"/>
          <w:color w:val="000000"/>
        </w:rPr>
        <w:t>and Data centers, also familiar with EC2, Cloud watch and managing security groups on AWS.</w:t>
      </w:r>
    </w:p>
    <w:p w14:paraId="51595AA8" w14:textId="77777777" w:rsidR="00376D03" w:rsidRPr="00B458B5" w:rsidRDefault="00376D03" w:rsidP="00B458B5">
      <w:pPr>
        <w:pStyle w:val="NoSpacing"/>
        <w:numPr>
          <w:ilvl w:val="0"/>
          <w:numId w:val="21"/>
        </w:numPr>
        <w:jc w:val="both"/>
        <w:rPr>
          <w:rFonts w:cs="Calibri"/>
          <w:color w:val="000000"/>
        </w:rPr>
      </w:pPr>
      <w:r w:rsidRPr="00B458B5">
        <w:rPr>
          <w:rFonts w:cs="Calibri"/>
          <w:color w:val="000000"/>
        </w:rPr>
        <w:t>Participated in SCRUM meetings and provided status updates</w:t>
      </w:r>
    </w:p>
    <w:p w14:paraId="6BF7C8E7" w14:textId="77777777" w:rsidR="00376D03" w:rsidRPr="00B458B5" w:rsidRDefault="00376D03" w:rsidP="00B458B5">
      <w:pPr>
        <w:pStyle w:val="NoSpacing"/>
        <w:numPr>
          <w:ilvl w:val="0"/>
          <w:numId w:val="21"/>
        </w:numPr>
        <w:jc w:val="both"/>
        <w:rPr>
          <w:rFonts w:cs="Calibri"/>
          <w:color w:val="000000"/>
        </w:rPr>
      </w:pPr>
      <w:r w:rsidRPr="00B458B5">
        <w:rPr>
          <w:rFonts w:cs="Calibri"/>
          <w:color w:val="000000"/>
        </w:rPr>
        <w:t>React JS components, Forms, Events, Keys, Router, plus Redux, Animations and Flux concept</w:t>
      </w:r>
    </w:p>
    <w:p w14:paraId="1BE33903" w14:textId="77777777" w:rsidR="00376D03" w:rsidRPr="00B458B5" w:rsidRDefault="00376D03" w:rsidP="00B458B5">
      <w:pPr>
        <w:pStyle w:val="NoSpacing"/>
        <w:numPr>
          <w:ilvl w:val="0"/>
          <w:numId w:val="21"/>
        </w:numPr>
        <w:jc w:val="both"/>
        <w:rPr>
          <w:rFonts w:cs="Calibri"/>
          <w:color w:val="000000"/>
        </w:rPr>
      </w:pPr>
      <w:r w:rsidRPr="00B458B5">
        <w:rPr>
          <w:rFonts w:cs="Calibri"/>
          <w:color w:val="000000"/>
        </w:rPr>
        <w:t xml:space="preserve">Good Experience in React.js for creating interactive UI's using One-way data flow, Virtual DOM, JSX, </w:t>
      </w:r>
    </w:p>
    <w:p w14:paraId="770EDB90" w14:textId="77777777" w:rsidR="00376D03" w:rsidRPr="00B458B5" w:rsidRDefault="00376D03" w:rsidP="00B458B5">
      <w:pPr>
        <w:pStyle w:val="NoSpacing"/>
        <w:numPr>
          <w:ilvl w:val="0"/>
          <w:numId w:val="21"/>
        </w:numPr>
        <w:jc w:val="both"/>
        <w:rPr>
          <w:rFonts w:cs="Calibri"/>
          <w:color w:val="000000"/>
        </w:rPr>
      </w:pPr>
      <w:r w:rsidRPr="00B458B5">
        <w:rPr>
          <w:rFonts w:cs="Calibri"/>
          <w:color w:val="000000"/>
        </w:rPr>
        <w:t>React Native</w:t>
      </w:r>
    </w:p>
    <w:p w14:paraId="100A1B5A" w14:textId="77777777" w:rsidR="00376D03" w:rsidRPr="00B458B5" w:rsidRDefault="00376D03" w:rsidP="00B458B5">
      <w:pPr>
        <w:pStyle w:val="NoSpacing"/>
        <w:numPr>
          <w:ilvl w:val="0"/>
          <w:numId w:val="21"/>
        </w:numPr>
        <w:jc w:val="both"/>
        <w:rPr>
          <w:rFonts w:cs="Calibri"/>
          <w:color w:val="000000"/>
        </w:rPr>
      </w:pPr>
      <w:r w:rsidRPr="00B458B5">
        <w:rPr>
          <w:rFonts w:cs="Calibri"/>
          <w:color w:val="000000"/>
        </w:rPr>
        <w:t>Expert knowledge of TFS, GIT versioning</w:t>
      </w:r>
    </w:p>
    <w:p w14:paraId="6EC7FEDE" w14:textId="77777777" w:rsidR="00376D03" w:rsidRPr="00B458B5" w:rsidRDefault="00376D03" w:rsidP="00B458B5">
      <w:pPr>
        <w:pStyle w:val="NoSpacing"/>
        <w:jc w:val="both"/>
        <w:rPr>
          <w:rFonts w:cs="Calibri"/>
          <w:color w:val="000000"/>
        </w:rPr>
      </w:pPr>
    </w:p>
    <w:p w14:paraId="09898D2D" w14:textId="77777777" w:rsidR="00376D03" w:rsidRPr="00B458B5" w:rsidRDefault="00376D03" w:rsidP="00B458B5">
      <w:pPr>
        <w:pStyle w:val="NoSpacing"/>
        <w:jc w:val="both"/>
        <w:rPr>
          <w:rFonts w:eastAsia="Arial" w:cs="Calibri"/>
        </w:rPr>
      </w:pPr>
    </w:p>
    <w:p w14:paraId="13881665" w14:textId="5D601B3D" w:rsidR="00376D03" w:rsidRPr="00B458B5" w:rsidRDefault="00376D03" w:rsidP="00B458B5">
      <w:pPr>
        <w:pStyle w:val="NoSpacing"/>
        <w:jc w:val="both"/>
        <w:rPr>
          <w:rFonts w:cs="Calibri"/>
          <w:bCs/>
          <w:color w:val="000000"/>
        </w:rPr>
      </w:pPr>
      <w:r w:rsidRPr="00B458B5">
        <w:rPr>
          <w:rFonts w:cs="Calibri"/>
          <w:b/>
          <w:bCs/>
        </w:rPr>
        <w:t>Environment:</w:t>
      </w:r>
      <w:r w:rsidRPr="00B458B5">
        <w:rPr>
          <w:rFonts w:cs="Calibri"/>
        </w:rPr>
        <w:t xml:space="preserve">  </w:t>
      </w:r>
      <w:r w:rsidRPr="00B458B5">
        <w:rPr>
          <w:rFonts w:cs="Calibri"/>
          <w:bCs/>
          <w:color w:val="000000"/>
        </w:rPr>
        <w:t xml:space="preserve">Asp .Net Core 7.0, Microservice, C# .Net, Asp .Net Web API, ASP.NET MVC 5, </w:t>
      </w:r>
      <w:r w:rsidR="00B458B5" w:rsidRPr="00B458B5">
        <w:rPr>
          <w:rFonts w:cs="Calibri"/>
          <w:bCs/>
          <w:color w:val="000000"/>
        </w:rPr>
        <w:t>Sql, Angular</w:t>
      </w:r>
      <w:r w:rsidRPr="00B458B5">
        <w:rPr>
          <w:rFonts w:cs="Calibri"/>
          <w:bCs/>
          <w:color w:val="000000"/>
        </w:rPr>
        <w:t xml:space="preserve"> 14, </w:t>
      </w:r>
      <w:r w:rsidR="00B458B5" w:rsidRPr="00B458B5">
        <w:rPr>
          <w:rFonts w:cs="Calibri"/>
          <w:bCs/>
          <w:color w:val="000000"/>
        </w:rPr>
        <w:t>Vue.js,</w:t>
      </w:r>
      <w:r w:rsidRPr="00B458B5">
        <w:rPr>
          <w:rFonts w:cs="Calibri"/>
          <w:bCs/>
          <w:color w:val="000000"/>
        </w:rPr>
        <w:t xml:space="preserve"> Oracle,</w:t>
      </w:r>
      <w:r w:rsidR="00F32C33" w:rsidRPr="00B458B5">
        <w:rPr>
          <w:rFonts w:cs="Calibri"/>
          <w:bCs/>
          <w:color w:val="000000"/>
        </w:rPr>
        <w:t xml:space="preserve"> </w:t>
      </w:r>
      <w:r w:rsidRPr="00B458B5">
        <w:rPr>
          <w:rFonts w:cs="Calibri"/>
          <w:bCs/>
          <w:color w:val="000000"/>
        </w:rPr>
        <w:t xml:space="preserve">Mango </w:t>
      </w:r>
      <w:r w:rsidR="00B458B5" w:rsidRPr="00B458B5">
        <w:rPr>
          <w:rFonts w:cs="Calibri"/>
          <w:bCs/>
          <w:color w:val="000000"/>
        </w:rPr>
        <w:t>Db,</w:t>
      </w:r>
      <w:r w:rsidRPr="00B458B5">
        <w:rPr>
          <w:rFonts w:cs="Calibri"/>
          <w:bCs/>
          <w:color w:val="000000"/>
        </w:rPr>
        <w:t xml:space="preserve"> MS </w:t>
      </w:r>
      <w:r w:rsidR="00B458B5" w:rsidRPr="00B458B5">
        <w:rPr>
          <w:rFonts w:cs="Calibri"/>
          <w:bCs/>
          <w:color w:val="000000"/>
        </w:rPr>
        <w:t>Access, Entity</w:t>
      </w:r>
      <w:r w:rsidRPr="00B458B5">
        <w:rPr>
          <w:rFonts w:cs="Calibri"/>
          <w:bCs/>
          <w:color w:val="000000"/>
        </w:rPr>
        <w:t xml:space="preserve"> Framework Core, Azure, </w:t>
      </w:r>
      <w:r w:rsidR="00B458B5" w:rsidRPr="00B458B5">
        <w:rPr>
          <w:rFonts w:cs="Calibri"/>
          <w:bCs/>
          <w:color w:val="000000"/>
        </w:rPr>
        <w:t>Aws, Docker</w:t>
      </w:r>
      <w:r w:rsidRPr="00B458B5">
        <w:rPr>
          <w:rFonts w:cs="Calibri"/>
          <w:bCs/>
          <w:color w:val="000000"/>
        </w:rPr>
        <w:t>, Kubernetes, SSIS, SSRS, T-Sql,</w:t>
      </w:r>
      <w:r w:rsidRPr="00B458B5">
        <w:rPr>
          <w:rFonts w:cs="Calibri"/>
          <w:bCs/>
        </w:rPr>
        <w:t xml:space="preserve"> NoSQL..</w:t>
      </w:r>
      <w:r w:rsidRPr="00B458B5">
        <w:rPr>
          <w:rFonts w:cs="Calibri"/>
          <w:bCs/>
          <w:color w:val="000000"/>
        </w:rPr>
        <w:t>.</w:t>
      </w:r>
    </w:p>
    <w:p w14:paraId="60F231B1" w14:textId="77777777" w:rsidR="00D55339" w:rsidRPr="00B458B5" w:rsidRDefault="00D55339" w:rsidP="00B458B5">
      <w:pPr>
        <w:pStyle w:val="NoSpacing"/>
        <w:jc w:val="both"/>
        <w:rPr>
          <w:rFonts w:cs="Calibri"/>
        </w:rPr>
      </w:pPr>
    </w:p>
    <w:p w14:paraId="47A207B6" w14:textId="4AB2A4A5" w:rsidR="00F45C4D" w:rsidRPr="00B458B5" w:rsidRDefault="00867D04" w:rsidP="00B458B5">
      <w:pPr>
        <w:pStyle w:val="NoSpacing"/>
        <w:jc w:val="both"/>
        <w:rPr>
          <w:rFonts w:cs="Calibri"/>
          <w:b/>
          <w:bCs/>
        </w:rPr>
      </w:pPr>
      <w:r w:rsidRPr="00B458B5">
        <w:rPr>
          <w:rFonts w:cs="Calibri"/>
          <w:b/>
          <w:bCs/>
        </w:rPr>
        <w:t>Travelers Insurance</w:t>
      </w:r>
      <w:r w:rsidR="00F45C4D" w:rsidRPr="00B458B5">
        <w:rPr>
          <w:rFonts w:cs="Calibri"/>
          <w:b/>
          <w:bCs/>
        </w:rPr>
        <w:t xml:space="preserve">, Bangalore, India </w:t>
      </w:r>
      <w:r w:rsidR="009C6505" w:rsidRPr="00B458B5">
        <w:rPr>
          <w:rFonts w:cs="Calibri"/>
          <w:b/>
          <w:bCs/>
        </w:rPr>
        <w:tab/>
      </w:r>
      <w:r w:rsidR="009C6505" w:rsidRPr="00B458B5">
        <w:rPr>
          <w:rFonts w:cs="Calibri"/>
          <w:b/>
          <w:bCs/>
        </w:rPr>
        <w:tab/>
      </w:r>
      <w:r w:rsidR="009C6505" w:rsidRPr="00B458B5">
        <w:rPr>
          <w:rFonts w:cs="Calibri"/>
          <w:b/>
          <w:bCs/>
        </w:rPr>
        <w:tab/>
      </w:r>
      <w:r w:rsidR="009C6505" w:rsidRPr="00B458B5">
        <w:rPr>
          <w:rFonts w:cs="Calibri"/>
          <w:b/>
          <w:bCs/>
        </w:rPr>
        <w:tab/>
      </w:r>
      <w:r w:rsidR="009C6505" w:rsidRPr="00B458B5">
        <w:rPr>
          <w:rFonts w:cs="Calibri"/>
          <w:b/>
          <w:bCs/>
        </w:rPr>
        <w:tab/>
      </w:r>
      <w:r w:rsidR="009C6505" w:rsidRPr="00B458B5">
        <w:rPr>
          <w:rFonts w:cs="Calibri"/>
          <w:b/>
          <w:bCs/>
        </w:rPr>
        <w:tab/>
      </w:r>
      <w:r w:rsidR="009C6505" w:rsidRPr="00B458B5">
        <w:rPr>
          <w:rFonts w:cs="Calibri"/>
          <w:b/>
          <w:bCs/>
        </w:rPr>
        <w:tab/>
        <w:t xml:space="preserve">           </w:t>
      </w:r>
      <w:r w:rsidR="00E57FCE" w:rsidRPr="00B458B5">
        <w:rPr>
          <w:rFonts w:cs="Calibri"/>
          <w:b/>
          <w:bCs/>
        </w:rPr>
        <w:t xml:space="preserve">  </w:t>
      </w:r>
      <w:r w:rsidR="00F45C4D" w:rsidRPr="00B458B5">
        <w:rPr>
          <w:rFonts w:cs="Calibri"/>
          <w:b/>
          <w:bCs/>
        </w:rPr>
        <w:t>Jul 16 – Oct-20</w:t>
      </w:r>
    </w:p>
    <w:p w14:paraId="47C1757A" w14:textId="1DA48B23" w:rsidR="00867D04" w:rsidRPr="00B458B5" w:rsidRDefault="00867D04" w:rsidP="00B458B5">
      <w:pPr>
        <w:pStyle w:val="NoSpacing"/>
        <w:jc w:val="both"/>
        <w:rPr>
          <w:rFonts w:cs="Calibri"/>
          <w:b/>
          <w:bCs/>
        </w:rPr>
      </w:pPr>
      <w:r w:rsidRPr="00B458B5">
        <w:rPr>
          <w:rFonts w:cs="Calibri"/>
          <w:b/>
          <w:bCs/>
        </w:rPr>
        <w:t xml:space="preserve"> Role:  Associate Projects</w:t>
      </w:r>
    </w:p>
    <w:p w14:paraId="5A57200C" w14:textId="77777777" w:rsidR="00867D04" w:rsidRPr="00B458B5" w:rsidRDefault="00867D04" w:rsidP="00B458B5">
      <w:pPr>
        <w:pStyle w:val="NoSpacing"/>
        <w:jc w:val="both"/>
        <w:rPr>
          <w:rFonts w:cs="Calibri"/>
        </w:rPr>
      </w:pPr>
    </w:p>
    <w:p w14:paraId="63C4B511" w14:textId="77777777" w:rsidR="00867D04" w:rsidRPr="00B458B5" w:rsidRDefault="00867D04" w:rsidP="00B458B5">
      <w:pPr>
        <w:pStyle w:val="NoSpacing"/>
        <w:jc w:val="both"/>
        <w:rPr>
          <w:rFonts w:cs="Calibri"/>
          <w:b/>
          <w:bCs/>
        </w:rPr>
      </w:pPr>
      <w:r w:rsidRPr="00B458B5">
        <w:rPr>
          <w:rFonts w:cs="Calibri"/>
          <w:b/>
          <w:bCs/>
        </w:rPr>
        <w:t xml:space="preserve">Description: </w:t>
      </w:r>
    </w:p>
    <w:p w14:paraId="0C632EA9" w14:textId="77777777" w:rsidR="00867D04" w:rsidRPr="00B458B5" w:rsidRDefault="00867D04" w:rsidP="00B458B5">
      <w:pPr>
        <w:pStyle w:val="NoSpacing"/>
        <w:jc w:val="both"/>
        <w:rPr>
          <w:rFonts w:cs="Calibri"/>
          <w:b/>
          <w:bCs/>
        </w:rPr>
      </w:pPr>
      <w:r w:rsidRPr="00B458B5">
        <w:rPr>
          <w:rFonts w:cs="Calibri"/>
          <w:b/>
          <w:bCs/>
        </w:rPr>
        <w:t>SHARED SERVICES:</w:t>
      </w:r>
    </w:p>
    <w:p w14:paraId="794A08E4" w14:textId="77777777" w:rsidR="00CE634E" w:rsidRPr="00B458B5" w:rsidRDefault="00CE634E" w:rsidP="00B458B5">
      <w:pPr>
        <w:pStyle w:val="NoSpacing"/>
        <w:jc w:val="both"/>
        <w:rPr>
          <w:rFonts w:cs="Calibri"/>
        </w:rPr>
      </w:pPr>
    </w:p>
    <w:p w14:paraId="5724E572" w14:textId="77777777" w:rsidR="00CE634E" w:rsidRPr="00B458B5" w:rsidRDefault="00867D04" w:rsidP="00B458B5">
      <w:pPr>
        <w:pStyle w:val="NoSpacing"/>
        <w:jc w:val="both"/>
        <w:rPr>
          <w:rFonts w:cs="Calibri"/>
          <w:b/>
          <w:bCs/>
        </w:rPr>
      </w:pPr>
      <w:r w:rsidRPr="00B458B5">
        <w:rPr>
          <w:rFonts w:cs="Calibri"/>
          <w:b/>
          <w:bCs/>
        </w:rPr>
        <w:t>Travelers Technology provides both the infrastructure and application services requires to run the global business.</w:t>
      </w:r>
    </w:p>
    <w:p w14:paraId="5401C8EF" w14:textId="284416A1" w:rsidR="00867D04" w:rsidRPr="00B458B5" w:rsidRDefault="00867D04" w:rsidP="00B458B5">
      <w:pPr>
        <w:pStyle w:val="NoSpacing"/>
        <w:jc w:val="both"/>
        <w:rPr>
          <w:rFonts w:cs="Calibri"/>
        </w:rPr>
      </w:pPr>
      <w:r w:rsidRPr="00B458B5">
        <w:rPr>
          <w:rFonts w:cs="Calibri"/>
        </w:rPr>
        <w:t xml:space="preserve"> </w:t>
      </w:r>
    </w:p>
    <w:p w14:paraId="638653DC" w14:textId="74C1E865" w:rsidR="00867D04" w:rsidRPr="00B458B5" w:rsidRDefault="00867D04" w:rsidP="00B458B5">
      <w:pPr>
        <w:pStyle w:val="NoSpacing"/>
        <w:jc w:val="both"/>
        <w:rPr>
          <w:rFonts w:cs="Calibri"/>
        </w:rPr>
      </w:pPr>
      <w:r w:rsidRPr="00B458B5">
        <w:rPr>
          <w:rFonts w:cs="Calibri"/>
        </w:rPr>
        <w:t xml:space="preserve">Shared services architecture, being a part of Travelers Technology limits Bond’s ability to quickly delivery changes across most of the </w:t>
      </w:r>
      <w:r w:rsidR="00B458B5" w:rsidRPr="00B458B5">
        <w:rPr>
          <w:rFonts w:cs="Calibri"/>
        </w:rPr>
        <w:t>window’s</w:t>
      </w:r>
      <w:r w:rsidRPr="00B458B5">
        <w:rPr>
          <w:rFonts w:cs="Calibri"/>
        </w:rPr>
        <w:t xml:space="preserve"> applications within Travelers. This project will segregate and modernize the current architecture resulting in modernized, updated component architecture and implementation such that each client application can be build and deployed independently.</w:t>
      </w:r>
    </w:p>
    <w:p w14:paraId="52271727" w14:textId="77777777" w:rsidR="00F45C4D" w:rsidRPr="00B458B5" w:rsidRDefault="00F45C4D" w:rsidP="00B458B5">
      <w:pPr>
        <w:pStyle w:val="NoSpacing"/>
        <w:jc w:val="both"/>
        <w:rPr>
          <w:rFonts w:cs="Calibri"/>
        </w:rPr>
      </w:pPr>
    </w:p>
    <w:p w14:paraId="334C135D" w14:textId="42BC7025" w:rsidR="00867D04" w:rsidRPr="00B458B5" w:rsidRDefault="00867D04" w:rsidP="00B458B5">
      <w:pPr>
        <w:pStyle w:val="NoSpacing"/>
        <w:jc w:val="both"/>
        <w:rPr>
          <w:rFonts w:cs="Calibri"/>
          <w:b/>
          <w:bCs/>
        </w:rPr>
      </w:pPr>
      <w:r w:rsidRPr="00B458B5">
        <w:rPr>
          <w:rFonts w:cs="Calibri"/>
          <w:b/>
          <w:bCs/>
        </w:rPr>
        <w:t>Responsibilities:</w:t>
      </w:r>
    </w:p>
    <w:p w14:paraId="088F949B" w14:textId="77777777" w:rsidR="00867D04" w:rsidRPr="00B458B5" w:rsidRDefault="00867D04" w:rsidP="00B458B5">
      <w:pPr>
        <w:pStyle w:val="NoSpacing"/>
        <w:numPr>
          <w:ilvl w:val="0"/>
          <w:numId w:val="22"/>
        </w:numPr>
        <w:jc w:val="both"/>
        <w:rPr>
          <w:rFonts w:cs="Calibri"/>
        </w:rPr>
      </w:pPr>
      <w:r w:rsidRPr="00B458B5">
        <w:rPr>
          <w:rFonts w:cs="Calibri"/>
        </w:rPr>
        <w:t>Implemented convention-based CRUD actions like GET, POST, PUT and DELETE.</w:t>
      </w:r>
    </w:p>
    <w:p w14:paraId="0744AC2B" w14:textId="36CCCBBC" w:rsidR="00867D04" w:rsidRPr="00B458B5" w:rsidRDefault="00867D04" w:rsidP="00B458B5">
      <w:pPr>
        <w:pStyle w:val="NoSpacing"/>
        <w:numPr>
          <w:ilvl w:val="0"/>
          <w:numId w:val="22"/>
        </w:numPr>
        <w:jc w:val="both"/>
        <w:rPr>
          <w:rFonts w:cs="Calibri"/>
        </w:rPr>
      </w:pPr>
      <w:r w:rsidRPr="00B458B5">
        <w:rPr>
          <w:rFonts w:cs="Calibri"/>
        </w:rPr>
        <w:t xml:space="preserve">Resources gathering and getting business clarification from </w:t>
      </w:r>
      <w:r w:rsidR="00B458B5" w:rsidRPr="00B458B5">
        <w:rPr>
          <w:rFonts w:cs="Calibri"/>
        </w:rPr>
        <w:t>Business Analyst</w:t>
      </w:r>
      <w:r w:rsidRPr="00B458B5">
        <w:rPr>
          <w:rFonts w:cs="Calibri"/>
        </w:rPr>
        <w:t>.</w:t>
      </w:r>
    </w:p>
    <w:p w14:paraId="708DA763" w14:textId="77777777" w:rsidR="00867D04" w:rsidRPr="00B458B5" w:rsidRDefault="00867D04" w:rsidP="00B458B5">
      <w:pPr>
        <w:pStyle w:val="NoSpacing"/>
        <w:numPr>
          <w:ilvl w:val="0"/>
          <w:numId w:val="22"/>
        </w:numPr>
        <w:jc w:val="both"/>
        <w:rPr>
          <w:rFonts w:cs="Calibri"/>
        </w:rPr>
      </w:pPr>
      <w:r w:rsidRPr="00B458B5">
        <w:rPr>
          <w:rFonts w:cs="Calibri"/>
        </w:rPr>
        <w:t>Wrote multiple Web APIs using Asp .Net Web Api to interact with external systems from scratch</w:t>
      </w:r>
    </w:p>
    <w:p w14:paraId="055B82E5" w14:textId="77777777" w:rsidR="00867D04" w:rsidRPr="00B458B5" w:rsidRDefault="00867D04" w:rsidP="00B458B5">
      <w:pPr>
        <w:pStyle w:val="NoSpacing"/>
        <w:numPr>
          <w:ilvl w:val="0"/>
          <w:numId w:val="22"/>
        </w:numPr>
        <w:jc w:val="both"/>
        <w:rPr>
          <w:rFonts w:cs="Calibri"/>
        </w:rPr>
      </w:pPr>
      <w:r w:rsidRPr="00B458B5">
        <w:rPr>
          <w:rFonts w:cs="Calibri"/>
        </w:rPr>
        <w:t xml:space="preserve">Implemented a service (that acts as a message producer) to push data (messages) to RabbitMQ server to be </w:t>
      </w:r>
    </w:p>
    <w:p w14:paraId="22B93D78" w14:textId="77777777" w:rsidR="00867D04" w:rsidRPr="00B458B5" w:rsidRDefault="00867D04" w:rsidP="00B458B5">
      <w:pPr>
        <w:pStyle w:val="NoSpacing"/>
        <w:numPr>
          <w:ilvl w:val="0"/>
          <w:numId w:val="22"/>
        </w:numPr>
        <w:jc w:val="both"/>
        <w:rPr>
          <w:rFonts w:cs="Calibri"/>
        </w:rPr>
      </w:pPr>
      <w:r w:rsidRPr="00B458B5">
        <w:rPr>
          <w:rFonts w:cs="Calibri"/>
        </w:rPr>
        <w:t>read from certain topic</w:t>
      </w:r>
    </w:p>
    <w:p w14:paraId="3777F9DD" w14:textId="77777777" w:rsidR="00867D04" w:rsidRPr="00B458B5" w:rsidRDefault="00867D04" w:rsidP="00B458B5">
      <w:pPr>
        <w:pStyle w:val="NoSpacing"/>
        <w:numPr>
          <w:ilvl w:val="0"/>
          <w:numId w:val="22"/>
        </w:numPr>
        <w:jc w:val="both"/>
        <w:rPr>
          <w:rFonts w:cs="Calibri"/>
        </w:rPr>
      </w:pPr>
      <w:r w:rsidRPr="00B458B5">
        <w:rPr>
          <w:rFonts w:cs="Calibri"/>
        </w:rPr>
        <w:t>Software Development and Code walkthrough, Problem analysis, Application Implementation</w:t>
      </w:r>
    </w:p>
    <w:p w14:paraId="10B961E3" w14:textId="77777777" w:rsidR="00867D04" w:rsidRPr="00B458B5" w:rsidRDefault="00867D04" w:rsidP="00B458B5">
      <w:pPr>
        <w:pStyle w:val="NoSpacing"/>
        <w:numPr>
          <w:ilvl w:val="0"/>
          <w:numId w:val="22"/>
        </w:numPr>
        <w:jc w:val="both"/>
        <w:rPr>
          <w:rFonts w:cs="Calibri"/>
        </w:rPr>
      </w:pPr>
      <w:r w:rsidRPr="00B458B5">
        <w:rPr>
          <w:rFonts w:cs="Calibri"/>
        </w:rPr>
        <w:t>Acceptance testing Test planning</w:t>
      </w:r>
    </w:p>
    <w:p w14:paraId="32ED09B2" w14:textId="77777777" w:rsidR="00867D04" w:rsidRPr="00B458B5" w:rsidRDefault="00867D04" w:rsidP="00B458B5">
      <w:pPr>
        <w:pStyle w:val="NoSpacing"/>
        <w:numPr>
          <w:ilvl w:val="0"/>
          <w:numId w:val="22"/>
        </w:numPr>
        <w:jc w:val="both"/>
        <w:rPr>
          <w:rFonts w:cs="Calibri"/>
        </w:rPr>
      </w:pPr>
      <w:r w:rsidRPr="00B458B5">
        <w:rPr>
          <w:rFonts w:cs="Calibri"/>
        </w:rPr>
        <w:t>Designed and developed Entity Framework Code-First approach with Repository-</w:t>
      </w:r>
    </w:p>
    <w:p w14:paraId="4A99CF66" w14:textId="77777777" w:rsidR="00867D04" w:rsidRPr="00B458B5" w:rsidRDefault="00867D04" w:rsidP="00B458B5">
      <w:pPr>
        <w:pStyle w:val="NoSpacing"/>
        <w:numPr>
          <w:ilvl w:val="0"/>
          <w:numId w:val="22"/>
        </w:numPr>
        <w:jc w:val="both"/>
        <w:rPr>
          <w:rFonts w:cs="Calibri"/>
        </w:rPr>
      </w:pPr>
      <w:r w:rsidRPr="00B458B5">
        <w:rPr>
          <w:rFonts w:cs="Calibri"/>
        </w:rPr>
        <w:t>Pattern based backend and used RESTful and Web API as transaction and communication</w:t>
      </w:r>
    </w:p>
    <w:p w14:paraId="09B65ED0" w14:textId="77777777" w:rsidR="00867D04" w:rsidRPr="00B458B5" w:rsidRDefault="00867D04" w:rsidP="00B458B5">
      <w:pPr>
        <w:pStyle w:val="NoSpacing"/>
        <w:numPr>
          <w:ilvl w:val="0"/>
          <w:numId w:val="22"/>
        </w:numPr>
        <w:jc w:val="both"/>
        <w:rPr>
          <w:rFonts w:cs="Calibri"/>
        </w:rPr>
      </w:pPr>
      <w:r w:rsidRPr="00B458B5">
        <w:rPr>
          <w:rFonts w:cs="Calibri"/>
        </w:rPr>
        <w:t>technology to the client-side.</w:t>
      </w:r>
    </w:p>
    <w:p w14:paraId="34601479" w14:textId="77777777" w:rsidR="00867D04" w:rsidRPr="00B458B5" w:rsidRDefault="00867D04" w:rsidP="00B458B5">
      <w:pPr>
        <w:pStyle w:val="NoSpacing"/>
        <w:numPr>
          <w:ilvl w:val="0"/>
          <w:numId w:val="22"/>
        </w:numPr>
        <w:jc w:val="both"/>
        <w:rPr>
          <w:rFonts w:cs="Calibri"/>
        </w:rPr>
      </w:pPr>
      <w:r w:rsidRPr="00B458B5">
        <w:rPr>
          <w:rFonts w:cs="Calibri"/>
        </w:rPr>
        <w:t xml:space="preserve">Interact with clients to elicit architectural and non-functional requirements like performance, </w:t>
      </w:r>
    </w:p>
    <w:p w14:paraId="64FE47A9" w14:textId="77777777" w:rsidR="00867D04" w:rsidRPr="00B458B5" w:rsidRDefault="00867D04" w:rsidP="00B458B5">
      <w:pPr>
        <w:pStyle w:val="NoSpacing"/>
        <w:numPr>
          <w:ilvl w:val="0"/>
          <w:numId w:val="22"/>
        </w:numPr>
        <w:jc w:val="both"/>
        <w:rPr>
          <w:rFonts w:cs="Calibri"/>
        </w:rPr>
      </w:pPr>
      <w:r w:rsidRPr="00B458B5">
        <w:rPr>
          <w:rFonts w:cs="Calibri"/>
        </w:rPr>
        <w:t>scalability, reliability, availability, maintainability.</w:t>
      </w:r>
    </w:p>
    <w:p w14:paraId="0A101935" w14:textId="77777777" w:rsidR="00867D04" w:rsidRPr="00B458B5" w:rsidRDefault="00867D04" w:rsidP="00B458B5">
      <w:pPr>
        <w:pStyle w:val="NoSpacing"/>
        <w:numPr>
          <w:ilvl w:val="0"/>
          <w:numId w:val="22"/>
        </w:numPr>
        <w:jc w:val="both"/>
        <w:rPr>
          <w:rFonts w:cs="Calibri"/>
        </w:rPr>
      </w:pPr>
      <w:r w:rsidRPr="00B458B5">
        <w:rPr>
          <w:rFonts w:cs="Calibri"/>
        </w:rPr>
        <w:t>Perform performance optimizations on .NET frameworks</w:t>
      </w:r>
    </w:p>
    <w:p w14:paraId="26A3AE91" w14:textId="77777777" w:rsidR="00867D04" w:rsidRPr="00B458B5" w:rsidRDefault="00867D04" w:rsidP="00B458B5">
      <w:pPr>
        <w:pStyle w:val="NoSpacing"/>
        <w:numPr>
          <w:ilvl w:val="0"/>
          <w:numId w:val="22"/>
        </w:numPr>
        <w:jc w:val="both"/>
        <w:rPr>
          <w:rFonts w:cs="Calibri"/>
        </w:rPr>
      </w:pPr>
      <w:r w:rsidRPr="00B458B5">
        <w:rPr>
          <w:rFonts w:cs="Calibri"/>
        </w:rPr>
        <w:lastRenderedPageBreak/>
        <w:t>Part of design for database and server-side code</w:t>
      </w:r>
    </w:p>
    <w:p w14:paraId="706CBFDF" w14:textId="77777777" w:rsidR="00867D04" w:rsidRPr="00B458B5" w:rsidRDefault="00867D04" w:rsidP="00B458B5">
      <w:pPr>
        <w:pStyle w:val="NoSpacing"/>
        <w:numPr>
          <w:ilvl w:val="0"/>
          <w:numId w:val="22"/>
        </w:numPr>
        <w:jc w:val="both"/>
        <w:rPr>
          <w:rFonts w:cs="Calibri"/>
        </w:rPr>
      </w:pPr>
      <w:r w:rsidRPr="00B458B5">
        <w:rPr>
          <w:rFonts w:cs="Calibri"/>
        </w:rPr>
        <w:t>Implemented Microsoft logging functionality to show Logs in Azure portal by using Application insights.</w:t>
      </w:r>
    </w:p>
    <w:p w14:paraId="1709CDFE" w14:textId="77777777" w:rsidR="00867D04" w:rsidRPr="00B458B5" w:rsidRDefault="00867D04" w:rsidP="00B458B5">
      <w:pPr>
        <w:pStyle w:val="NoSpacing"/>
        <w:numPr>
          <w:ilvl w:val="0"/>
          <w:numId w:val="22"/>
        </w:numPr>
        <w:jc w:val="both"/>
        <w:rPr>
          <w:rFonts w:cs="Calibri"/>
        </w:rPr>
      </w:pPr>
      <w:r w:rsidRPr="00B458B5">
        <w:rPr>
          <w:rFonts w:cs="Calibri"/>
        </w:rPr>
        <w:t>Complete product development using SDLC agile processing</w:t>
      </w:r>
    </w:p>
    <w:p w14:paraId="6E30460A" w14:textId="77777777" w:rsidR="00867D04" w:rsidRPr="00B458B5" w:rsidRDefault="00867D04" w:rsidP="00B458B5">
      <w:pPr>
        <w:pStyle w:val="NoSpacing"/>
        <w:numPr>
          <w:ilvl w:val="0"/>
          <w:numId w:val="22"/>
        </w:numPr>
        <w:jc w:val="both"/>
        <w:rPr>
          <w:rFonts w:cs="Calibri"/>
        </w:rPr>
      </w:pPr>
      <w:r w:rsidRPr="00B458B5">
        <w:rPr>
          <w:rFonts w:cs="Calibri"/>
        </w:rPr>
        <w:t>Complete module development from the scratch and finish it</w:t>
      </w:r>
    </w:p>
    <w:p w14:paraId="4CFBD363" w14:textId="77777777" w:rsidR="00867D04" w:rsidRPr="00B458B5" w:rsidRDefault="00867D04" w:rsidP="00B458B5">
      <w:pPr>
        <w:pStyle w:val="NoSpacing"/>
        <w:numPr>
          <w:ilvl w:val="0"/>
          <w:numId w:val="22"/>
        </w:numPr>
        <w:jc w:val="both"/>
        <w:rPr>
          <w:rFonts w:cs="Calibri"/>
        </w:rPr>
      </w:pPr>
      <w:r w:rsidRPr="00B458B5">
        <w:rPr>
          <w:rFonts w:cs="Calibri"/>
        </w:rPr>
        <w:t>Integration with other applications like SAP.</w:t>
      </w:r>
    </w:p>
    <w:p w14:paraId="73E94A37" w14:textId="77777777" w:rsidR="00867D04" w:rsidRPr="00B458B5" w:rsidRDefault="00867D04" w:rsidP="00B458B5">
      <w:pPr>
        <w:pStyle w:val="NoSpacing"/>
        <w:numPr>
          <w:ilvl w:val="0"/>
          <w:numId w:val="22"/>
        </w:numPr>
        <w:jc w:val="both"/>
        <w:rPr>
          <w:rFonts w:cs="Calibri"/>
        </w:rPr>
      </w:pPr>
      <w:r w:rsidRPr="00B458B5">
        <w:rPr>
          <w:rFonts w:cs="Calibri"/>
        </w:rPr>
        <w:t>Deployment on server and maintenance</w:t>
      </w:r>
    </w:p>
    <w:p w14:paraId="57D1043C" w14:textId="77777777" w:rsidR="00867D04" w:rsidRPr="00B458B5" w:rsidRDefault="00867D04" w:rsidP="00B458B5">
      <w:pPr>
        <w:pStyle w:val="NoSpacing"/>
        <w:numPr>
          <w:ilvl w:val="0"/>
          <w:numId w:val="22"/>
        </w:numPr>
        <w:jc w:val="both"/>
        <w:rPr>
          <w:rFonts w:cs="Calibri"/>
        </w:rPr>
      </w:pPr>
      <w:r w:rsidRPr="00B458B5">
        <w:rPr>
          <w:rFonts w:cs="Calibri"/>
        </w:rPr>
        <w:t>Design detailed Migration Plans for Workloads from any platform to AWS</w:t>
      </w:r>
    </w:p>
    <w:p w14:paraId="089C4D23" w14:textId="66458979" w:rsidR="00867D04" w:rsidRPr="00B458B5" w:rsidRDefault="00867D04" w:rsidP="00B458B5">
      <w:pPr>
        <w:pStyle w:val="NoSpacing"/>
        <w:numPr>
          <w:ilvl w:val="0"/>
          <w:numId w:val="22"/>
        </w:numPr>
        <w:jc w:val="both"/>
        <w:rPr>
          <w:rFonts w:cs="Calibri"/>
        </w:rPr>
      </w:pPr>
      <w:r w:rsidRPr="00B458B5">
        <w:rPr>
          <w:rFonts w:cs="Calibri"/>
        </w:rPr>
        <w:t xml:space="preserve">Experience migrating on-site solutions to </w:t>
      </w:r>
      <w:r w:rsidR="00B458B5" w:rsidRPr="00B458B5">
        <w:rPr>
          <w:rFonts w:cs="Calibri"/>
        </w:rPr>
        <w:t>cloud-based</w:t>
      </w:r>
      <w:r w:rsidRPr="00B458B5">
        <w:rPr>
          <w:rFonts w:cs="Calibri"/>
        </w:rPr>
        <w:t xml:space="preserve"> offerings, such as Amazon's AWS</w:t>
      </w:r>
    </w:p>
    <w:p w14:paraId="6F47FB4C" w14:textId="77777777" w:rsidR="00867D04" w:rsidRPr="00B458B5" w:rsidRDefault="00867D04" w:rsidP="00B458B5">
      <w:pPr>
        <w:pStyle w:val="NoSpacing"/>
        <w:numPr>
          <w:ilvl w:val="0"/>
          <w:numId w:val="22"/>
        </w:numPr>
        <w:jc w:val="both"/>
        <w:rPr>
          <w:rFonts w:cs="Calibri"/>
        </w:rPr>
      </w:pPr>
      <w:r w:rsidRPr="00B458B5">
        <w:rPr>
          <w:rFonts w:cs="Calibri"/>
        </w:rPr>
        <w:t>Prepared unit test</w:t>
      </w:r>
    </w:p>
    <w:p w14:paraId="37808CAB" w14:textId="77777777" w:rsidR="00867D04" w:rsidRPr="00B458B5" w:rsidRDefault="00867D04" w:rsidP="00B458B5">
      <w:pPr>
        <w:pStyle w:val="NoSpacing"/>
        <w:numPr>
          <w:ilvl w:val="0"/>
          <w:numId w:val="22"/>
        </w:numPr>
        <w:jc w:val="both"/>
        <w:rPr>
          <w:rFonts w:cs="Calibri"/>
        </w:rPr>
      </w:pPr>
      <w:r w:rsidRPr="00B458B5">
        <w:rPr>
          <w:rFonts w:cs="Calibri"/>
        </w:rPr>
        <w:t>Wrote YAML/Swagger config files for API documentation</w:t>
      </w:r>
    </w:p>
    <w:p w14:paraId="59A151EA" w14:textId="77777777" w:rsidR="00867D04" w:rsidRPr="00B458B5" w:rsidRDefault="00867D04" w:rsidP="00B458B5">
      <w:pPr>
        <w:pStyle w:val="NoSpacing"/>
        <w:numPr>
          <w:ilvl w:val="0"/>
          <w:numId w:val="22"/>
        </w:numPr>
        <w:jc w:val="both"/>
        <w:rPr>
          <w:rFonts w:cs="Calibri"/>
        </w:rPr>
      </w:pPr>
      <w:r w:rsidRPr="00B458B5">
        <w:rPr>
          <w:rFonts w:cs="Calibri"/>
        </w:rPr>
        <w:t>Fixed the bugs that were logged by QA teams</w:t>
      </w:r>
    </w:p>
    <w:p w14:paraId="1CD05706" w14:textId="77777777" w:rsidR="00867D04" w:rsidRPr="00B458B5" w:rsidRDefault="00867D04" w:rsidP="00B458B5">
      <w:pPr>
        <w:pStyle w:val="NoSpacing"/>
        <w:numPr>
          <w:ilvl w:val="0"/>
          <w:numId w:val="22"/>
        </w:numPr>
        <w:jc w:val="both"/>
        <w:rPr>
          <w:rFonts w:cs="Calibri"/>
        </w:rPr>
      </w:pPr>
      <w:r w:rsidRPr="00B458B5">
        <w:rPr>
          <w:rFonts w:cs="Calibri"/>
        </w:rPr>
        <w:t>Participated in SCRUM meetings and provided status updates</w:t>
      </w:r>
    </w:p>
    <w:p w14:paraId="7FA752EC" w14:textId="77777777" w:rsidR="00867D04" w:rsidRPr="00B458B5" w:rsidRDefault="00867D04" w:rsidP="00B458B5">
      <w:pPr>
        <w:pStyle w:val="NoSpacing"/>
        <w:numPr>
          <w:ilvl w:val="0"/>
          <w:numId w:val="22"/>
        </w:numPr>
        <w:jc w:val="both"/>
        <w:rPr>
          <w:rStyle w:val="apple-style-span"/>
          <w:rFonts w:cs="Calibri"/>
        </w:rPr>
      </w:pPr>
      <w:r w:rsidRPr="00B458B5">
        <w:rPr>
          <w:rStyle w:val="apple-style-span"/>
          <w:rFonts w:cs="Calibri"/>
        </w:rPr>
        <w:t>Expert knowledge of TFS, GIT versioning</w:t>
      </w:r>
    </w:p>
    <w:p w14:paraId="51252E74" w14:textId="77777777" w:rsidR="00867D04" w:rsidRPr="00B458B5" w:rsidRDefault="00867D04" w:rsidP="00B458B5">
      <w:pPr>
        <w:pStyle w:val="NoSpacing"/>
        <w:jc w:val="both"/>
        <w:rPr>
          <w:rFonts w:cs="Calibri"/>
        </w:rPr>
      </w:pPr>
    </w:p>
    <w:p w14:paraId="3E8CA7AE" w14:textId="02139004" w:rsidR="00E67808" w:rsidRPr="00B458B5" w:rsidRDefault="00867D04" w:rsidP="00B458B5">
      <w:pPr>
        <w:pStyle w:val="NoSpacing"/>
        <w:jc w:val="both"/>
        <w:rPr>
          <w:rFonts w:cs="Calibri"/>
        </w:rPr>
      </w:pPr>
      <w:r w:rsidRPr="00B458B5">
        <w:rPr>
          <w:rFonts w:cs="Calibri"/>
          <w:b/>
          <w:bCs/>
        </w:rPr>
        <w:t>Environment:</w:t>
      </w:r>
      <w:r w:rsidRPr="00B458B5">
        <w:rPr>
          <w:rFonts w:cs="Calibri"/>
        </w:rPr>
        <w:t>  ASP. Net Core 3.1, ASP .Net Web Api, SQL Server 2020, Visual studio 2020, Entity framework 6, Angular 8</w:t>
      </w:r>
      <w:r w:rsidR="00E57FCE" w:rsidRPr="00B458B5">
        <w:rPr>
          <w:rFonts w:cs="Calibri"/>
        </w:rPr>
        <w:t xml:space="preserve">, </w:t>
      </w:r>
      <w:r w:rsidRPr="00B458B5">
        <w:rPr>
          <w:rFonts w:cs="Calibri"/>
        </w:rPr>
        <w:t xml:space="preserve">MS CRM Dynamics </w:t>
      </w:r>
      <w:r w:rsidR="00B458B5" w:rsidRPr="00B458B5">
        <w:rPr>
          <w:rFonts w:cs="Calibri"/>
        </w:rPr>
        <w:t>2015, SSIS</w:t>
      </w:r>
      <w:r w:rsidRPr="00B458B5">
        <w:rPr>
          <w:rFonts w:cs="Calibri"/>
        </w:rPr>
        <w:t>, SSRS, React Js 16, Angular JS</w:t>
      </w:r>
    </w:p>
    <w:p w14:paraId="6F0373FA" w14:textId="77777777" w:rsidR="00867D04" w:rsidRPr="00B458B5" w:rsidRDefault="00867D04" w:rsidP="00B458B5">
      <w:pPr>
        <w:pStyle w:val="NoSpacing"/>
        <w:jc w:val="both"/>
        <w:rPr>
          <w:rFonts w:cs="Calibri"/>
        </w:rPr>
      </w:pPr>
    </w:p>
    <w:p w14:paraId="32C98EAA" w14:textId="11EBD5EA" w:rsidR="00980EC8" w:rsidRPr="00B458B5" w:rsidRDefault="00980EC8" w:rsidP="00B458B5">
      <w:pPr>
        <w:pStyle w:val="NoSpacing"/>
        <w:jc w:val="both"/>
        <w:rPr>
          <w:rFonts w:cs="Calibri"/>
          <w:b/>
          <w:bCs/>
        </w:rPr>
      </w:pPr>
      <w:r w:rsidRPr="00B458B5">
        <w:rPr>
          <w:rFonts w:cs="Calibri"/>
          <w:b/>
          <w:bCs/>
        </w:rPr>
        <w:t>MY TENNIS2, Chennai, IN</w:t>
      </w:r>
      <w:r w:rsidRPr="00B458B5">
        <w:rPr>
          <w:rFonts w:cs="Calibri"/>
          <w:b/>
          <w:bCs/>
        </w:rPr>
        <w:tab/>
      </w:r>
      <w:r w:rsidRPr="00B458B5">
        <w:rPr>
          <w:rFonts w:cs="Calibri"/>
          <w:b/>
          <w:bCs/>
        </w:rPr>
        <w:tab/>
      </w:r>
      <w:r w:rsidRPr="00B458B5">
        <w:rPr>
          <w:rFonts w:cs="Calibri"/>
          <w:b/>
          <w:bCs/>
        </w:rPr>
        <w:tab/>
      </w:r>
      <w:r w:rsidRPr="00B458B5">
        <w:rPr>
          <w:rFonts w:cs="Calibri"/>
          <w:b/>
          <w:bCs/>
        </w:rPr>
        <w:tab/>
      </w:r>
      <w:r w:rsidRPr="00B458B5">
        <w:rPr>
          <w:rFonts w:cs="Calibri"/>
          <w:b/>
          <w:bCs/>
        </w:rPr>
        <w:tab/>
      </w:r>
      <w:r w:rsidRPr="00B458B5">
        <w:rPr>
          <w:rFonts w:cs="Calibri"/>
          <w:b/>
          <w:bCs/>
        </w:rPr>
        <w:tab/>
      </w:r>
      <w:r w:rsidRPr="00B458B5">
        <w:rPr>
          <w:rFonts w:cs="Calibri"/>
          <w:b/>
          <w:bCs/>
        </w:rPr>
        <w:tab/>
      </w:r>
      <w:r w:rsidRPr="00B458B5">
        <w:rPr>
          <w:rFonts w:cs="Calibri"/>
          <w:b/>
          <w:bCs/>
        </w:rPr>
        <w:tab/>
        <w:t xml:space="preserve">             Feb'13 - Oct'15</w:t>
      </w:r>
    </w:p>
    <w:p w14:paraId="4E5767D4" w14:textId="7972EDDD" w:rsidR="00980EC8" w:rsidRPr="00B458B5" w:rsidRDefault="00980EC8" w:rsidP="00B458B5">
      <w:pPr>
        <w:pStyle w:val="NoSpacing"/>
        <w:jc w:val="both"/>
        <w:rPr>
          <w:rFonts w:cs="Calibri"/>
          <w:b/>
          <w:bCs/>
        </w:rPr>
      </w:pPr>
      <w:r w:rsidRPr="00B458B5">
        <w:rPr>
          <w:rFonts w:cs="Calibri"/>
          <w:b/>
          <w:bCs/>
        </w:rPr>
        <w:t xml:space="preserve">                                                                                                                                                                                             </w:t>
      </w:r>
    </w:p>
    <w:p w14:paraId="0A370BF5" w14:textId="77777777" w:rsidR="00980EC8" w:rsidRPr="00B458B5" w:rsidRDefault="00980EC8" w:rsidP="00B458B5">
      <w:pPr>
        <w:pStyle w:val="NoSpacing"/>
        <w:jc w:val="both"/>
        <w:rPr>
          <w:rFonts w:cs="Calibri"/>
          <w:b/>
          <w:bCs/>
        </w:rPr>
      </w:pPr>
      <w:r w:rsidRPr="00B458B5">
        <w:rPr>
          <w:rFonts w:cs="Calibri"/>
          <w:b/>
          <w:bCs/>
        </w:rPr>
        <w:t>Role:  Associate developer</w:t>
      </w:r>
    </w:p>
    <w:p w14:paraId="5F3F7583" w14:textId="77777777" w:rsidR="00980EC8" w:rsidRPr="00B458B5" w:rsidRDefault="00980EC8" w:rsidP="00B458B5">
      <w:pPr>
        <w:pStyle w:val="NoSpacing"/>
        <w:jc w:val="both"/>
        <w:rPr>
          <w:rFonts w:cs="Calibri"/>
        </w:rPr>
      </w:pPr>
    </w:p>
    <w:p w14:paraId="7CD2649B" w14:textId="77777777" w:rsidR="00980EC8" w:rsidRPr="00B458B5" w:rsidRDefault="00980EC8" w:rsidP="00B458B5">
      <w:pPr>
        <w:pStyle w:val="NoSpacing"/>
        <w:jc w:val="both"/>
        <w:rPr>
          <w:rFonts w:cs="Calibri"/>
          <w:b/>
          <w:bCs/>
        </w:rPr>
      </w:pPr>
      <w:r w:rsidRPr="00B458B5">
        <w:rPr>
          <w:rFonts w:cs="Calibri"/>
          <w:b/>
          <w:bCs/>
        </w:rPr>
        <w:t xml:space="preserve">Description:  </w:t>
      </w:r>
    </w:p>
    <w:p w14:paraId="2E6A8DC3" w14:textId="77777777" w:rsidR="00980EC8" w:rsidRPr="00B458B5" w:rsidRDefault="00980EC8" w:rsidP="00B458B5">
      <w:pPr>
        <w:pStyle w:val="NoSpacing"/>
        <w:jc w:val="both"/>
        <w:rPr>
          <w:rFonts w:cs="Calibri"/>
        </w:rPr>
      </w:pPr>
      <w:r w:rsidRPr="00B458B5">
        <w:rPr>
          <w:rFonts w:cs="Calibri"/>
        </w:rPr>
        <w:t>My Tennis is one of the partner applications in tennis connect having it’s register and login functionality through Tennis Connect.  This is admin users web site which is having the users who managing members and their membership purchase and organization affiliation to the state for Tennis Australia.</w:t>
      </w:r>
    </w:p>
    <w:p w14:paraId="39A7085C" w14:textId="77777777" w:rsidR="00980EC8" w:rsidRPr="00B458B5" w:rsidRDefault="00980EC8" w:rsidP="00B458B5">
      <w:pPr>
        <w:pStyle w:val="NoSpacing"/>
        <w:jc w:val="both"/>
        <w:rPr>
          <w:rFonts w:cs="Calibri"/>
        </w:rPr>
      </w:pPr>
    </w:p>
    <w:p w14:paraId="48CD4AA1" w14:textId="208C18FB" w:rsidR="00980EC8" w:rsidRPr="00B458B5" w:rsidRDefault="00980EC8" w:rsidP="00B458B5">
      <w:pPr>
        <w:pStyle w:val="NoSpacing"/>
        <w:jc w:val="both"/>
        <w:rPr>
          <w:rFonts w:cs="Calibri"/>
          <w:b/>
          <w:bCs/>
        </w:rPr>
      </w:pPr>
      <w:r w:rsidRPr="00B458B5">
        <w:rPr>
          <w:rFonts w:cs="Calibri"/>
          <w:b/>
          <w:bCs/>
        </w:rPr>
        <w:t>Responsibilities:</w:t>
      </w:r>
    </w:p>
    <w:p w14:paraId="06B4E5B2" w14:textId="77777777" w:rsidR="00980EC8" w:rsidRPr="00B458B5" w:rsidRDefault="00980EC8" w:rsidP="00B458B5">
      <w:pPr>
        <w:pStyle w:val="NoSpacing"/>
        <w:numPr>
          <w:ilvl w:val="0"/>
          <w:numId w:val="23"/>
        </w:numPr>
        <w:jc w:val="both"/>
        <w:rPr>
          <w:rFonts w:cs="Calibri"/>
        </w:rPr>
      </w:pPr>
      <w:r w:rsidRPr="00B458B5">
        <w:rPr>
          <w:rFonts w:cs="Calibri"/>
        </w:rPr>
        <w:t>Worked on Stripe Payment processor to handle all the credit card related transactions in the entire application.</w:t>
      </w:r>
    </w:p>
    <w:p w14:paraId="64DCA405" w14:textId="77777777" w:rsidR="00980EC8" w:rsidRPr="00B458B5" w:rsidRDefault="00980EC8" w:rsidP="00B458B5">
      <w:pPr>
        <w:pStyle w:val="NoSpacing"/>
        <w:numPr>
          <w:ilvl w:val="0"/>
          <w:numId w:val="23"/>
        </w:numPr>
        <w:jc w:val="both"/>
        <w:rPr>
          <w:rFonts w:cs="Calibri"/>
        </w:rPr>
      </w:pPr>
      <w:r w:rsidRPr="00B458B5">
        <w:rPr>
          <w:rFonts w:cs="Calibri"/>
        </w:rPr>
        <w:t>MVC application created with constructor dependency injection pattern.</w:t>
      </w:r>
    </w:p>
    <w:p w14:paraId="7F8D4328" w14:textId="77777777" w:rsidR="00980EC8" w:rsidRPr="00B458B5" w:rsidRDefault="00980EC8" w:rsidP="00B458B5">
      <w:pPr>
        <w:pStyle w:val="NoSpacing"/>
        <w:numPr>
          <w:ilvl w:val="0"/>
          <w:numId w:val="23"/>
        </w:numPr>
        <w:jc w:val="both"/>
        <w:rPr>
          <w:rFonts w:cs="Calibri"/>
        </w:rPr>
      </w:pPr>
      <w:r w:rsidRPr="00B458B5">
        <w:rPr>
          <w:rFonts w:cs="Calibri"/>
        </w:rPr>
        <w:t>SSO is provided with tennis connect nav bar.</w:t>
      </w:r>
    </w:p>
    <w:p w14:paraId="69565296" w14:textId="77777777" w:rsidR="00980EC8" w:rsidRPr="00B458B5" w:rsidRDefault="00980EC8" w:rsidP="00B458B5">
      <w:pPr>
        <w:pStyle w:val="NoSpacing"/>
        <w:numPr>
          <w:ilvl w:val="0"/>
          <w:numId w:val="23"/>
        </w:numPr>
        <w:jc w:val="both"/>
        <w:rPr>
          <w:rFonts w:cs="Calibri"/>
        </w:rPr>
      </w:pPr>
      <w:r w:rsidRPr="00B458B5">
        <w:rPr>
          <w:rFonts w:cs="Calibri"/>
        </w:rPr>
        <w:t>Worked closely with Testing team to explain the functionality for the user stories and what to be validated</w:t>
      </w:r>
    </w:p>
    <w:p w14:paraId="2FAB247A" w14:textId="77777777" w:rsidR="00980EC8" w:rsidRPr="00B458B5" w:rsidRDefault="00980EC8" w:rsidP="00B458B5">
      <w:pPr>
        <w:pStyle w:val="NoSpacing"/>
        <w:numPr>
          <w:ilvl w:val="0"/>
          <w:numId w:val="23"/>
        </w:numPr>
        <w:jc w:val="both"/>
        <w:rPr>
          <w:rFonts w:cs="Calibri"/>
        </w:rPr>
      </w:pPr>
      <w:r w:rsidRPr="00B458B5">
        <w:rPr>
          <w:rFonts w:cs="Calibri"/>
        </w:rPr>
        <w:t>Worked closely with Product Support team to identify the cause of the issues that affected the users and provided solutions</w:t>
      </w:r>
    </w:p>
    <w:p w14:paraId="53A329F2" w14:textId="77777777" w:rsidR="00980EC8" w:rsidRPr="00B458B5" w:rsidRDefault="00980EC8" w:rsidP="00B458B5">
      <w:pPr>
        <w:pStyle w:val="NoSpacing"/>
        <w:numPr>
          <w:ilvl w:val="0"/>
          <w:numId w:val="23"/>
        </w:numPr>
        <w:jc w:val="both"/>
        <w:rPr>
          <w:rFonts w:cs="Calibri"/>
        </w:rPr>
      </w:pPr>
      <w:r w:rsidRPr="00B458B5">
        <w:rPr>
          <w:rFonts w:cs="Calibri"/>
        </w:rPr>
        <w:t>Collaborated with Multiple Database team to share knowledge</w:t>
      </w:r>
    </w:p>
    <w:p w14:paraId="358D09A6" w14:textId="77777777" w:rsidR="00980EC8" w:rsidRPr="00B458B5" w:rsidRDefault="00980EC8" w:rsidP="00B458B5">
      <w:pPr>
        <w:pStyle w:val="NoSpacing"/>
        <w:numPr>
          <w:ilvl w:val="0"/>
          <w:numId w:val="23"/>
        </w:numPr>
        <w:jc w:val="both"/>
        <w:rPr>
          <w:rFonts w:cs="Calibri"/>
        </w:rPr>
      </w:pPr>
      <w:r w:rsidRPr="00B458B5">
        <w:rPr>
          <w:rFonts w:cs="Calibri"/>
        </w:rPr>
        <w:t>Proactively researched and found the bugs and reported them and implemented fix for those bugs</w:t>
      </w:r>
    </w:p>
    <w:p w14:paraId="7EB7EBE2" w14:textId="77777777" w:rsidR="00980EC8" w:rsidRPr="00B458B5" w:rsidRDefault="00980EC8" w:rsidP="00B458B5">
      <w:pPr>
        <w:pStyle w:val="NoSpacing"/>
        <w:numPr>
          <w:ilvl w:val="0"/>
          <w:numId w:val="23"/>
        </w:numPr>
        <w:jc w:val="both"/>
        <w:rPr>
          <w:rFonts w:cs="Calibri"/>
        </w:rPr>
      </w:pPr>
      <w:r w:rsidRPr="00B458B5">
        <w:rPr>
          <w:rFonts w:cs="Calibri"/>
        </w:rPr>
        <w:t xml:space="preserve">When a reported issue could not be reproduced, worked with clients on skype to analyze the way they used the application in </w:t>
      </w:r>
    </w:p>
    <w:p w14:paraId="70E14159" w14:textId="77777777" w:rsidR="00980EC8" w:rsidRPr="00B458B5" w:rsidRDefault="00980EC8" w:rsidP="00B458B5">
      <w:pPr>
        <w:pStyle w:val="NoSpacing"/>
        <w:numPr>
          <w:ilvl w:val="0"/>
          <w:numId w:val="23"/>
        </w:numPr>
        <w:jc w:val="both"/>
        <w:rPr>
          <w:rFonts w:cs="Calibri"/>
        </w:rPr>
      </w:pPr>
      <w:r w:rsidRPr="00B458B5">
        <w:rPr>
          <w:rFonts w:cs="Calibri"/>
        </w:rPr>
        <w:t>order to replicate the issue and found the root cause of the issue</w:t>
      </w:r>
    </w:p>
    <w:p w14:paraId="0C94E41A" w14:textId="77777777" w:rsidR="00980EC8" w:rsidRPr="00B458B5" w:rsidRDefault="00980EC8" w:rsidP="00B458B5">
      <w:pPr>
        <w:pStyle w:val="NoSpacing"/>
        <w:numPr>
          <w:ilvl w:val="0"/>
          <w:numId w:val="23"/>
        </w:numPr>
        <w:jc w:val="both"/>
        <w:rPr>
          <w:rFonts w:cs="Calibri"/>
        </w:rPr>
      </w:pPr>
      <w:r w:rsidRPr="00B458B5">
        <w:rPr>
          <w:rFonts w:cs="Calibri"/>
        </w:rPr>
        <w:t>Updated the status of the development progress every day in scrum meeting</w:t>
      </w:r>
    </w:p>
    <w:p w14:paraId="46FF7B28" w14:textId="77777777" w:rsidR="00980EC8" w:rsidRPr="00B458B5" w:rsidRDefault="00980EC8" w:rsidP="00B458B5">
      <w:pPr>
        <w:pStyle w:val="NoSpacing"/>
        <w:numPr>
          <w:ilvl w:val="0"/>
          <w:numId w:val="23"/>
        </w:numPr>
        <w:jc w:val="both"/>
        <w:rPr>
          <w:rFonts w:cs="Calibri"/>
        </w:rPr>
      </w:pPr>
      <w:r w:rsidRPr="00B458B5">
        <w:rPr>
          <w:rFonts w:cs="Calibri"/>
        </w:rPr>
        <w:t>Participated in planning and retrospective meetings</w:t>
      </w:r>
    </w:p>
    <w:p w14:paraId="522492D5" w14:textId="5ABE1B88" w:rsidR="00980EC8" w:rsidRPr="00B458B5" w:rsidRDefault="00980EC8" w:rsidP="00B458B5">
      <w:pPr>
        <w:pStyle w:val="NoSpacing"/>
        <w:numPr>
          <w:ilvl w:val="0"/>
          <w:numId w:val="23"/>
        </w:numPr>
        <w:jc w:val="both"/>
        <w:rPr>
          <w:rFonts w:cs="Calibri"/>
        </w:rPr>
      </w:pPr>
      <w:r w:rsidRPr="00B458B5">
        <w:rPr>
          <w:rFonts w:cs="Calibri"/>
        </w:rPr>
        <w:t xml:space="preserve">Wrote </w:t>
      </w:r>
      <w:r w:rsidR="00B458B5" w:rsidRPr="00B458B5">
        <w:rPr>
          <w:rFonts w:cs="Calibri"/>
        </w:rPr>
        <w:t>XUnit</w:t>
      </w:r>
      <w:r w:rsidRPr="00B458B5">
        <w:rPr>
          <w:rFonts w:cs="Calibri"/>
        </w:rPr>
        <w:t xml:space="preserve"> test cases and verified the test results</w:t>
      </w:r>
    </w:p>
    <w:p w14:paraId="6021E565" w14:textId="77777777" w:rsidR="00980EC8" w:rsidRPr="00B458B5" w:rsidRDefault="00980EC8" w:rsidP="00B458B5">
      <w:pPr>
        <w:pStyle w:val="NoSpacing"/>
        <w:jc w:val="both"/>
        <w:rPr>
          <w:rFonts w:cs="Calibri"/>
        </w:rPr>
      </w:pPr>
    </w:p>
    <w:p w14:paraId="78AFCA1A" w14:textId="1CC0E6E4" w:rsidR="00980EC8" w:rsidRPr="00B458B5" w:rsidRDefault="00980EC8" w:rsidP="00B458B5">
      <w:pPr>
        <w:pStyle w:val="NoSpacing"/>
        <w:jc w:val="both"/>
        <w:rPr>
          <w:rFonts w:cs="Calibri"/>
        </w:rPr>
      </w:pPr>
      <w:r w:rsidRPr="00B458B5">
        <w:rPr>
          <w:rFonts w:cs="Calibri"/>
          <w:b/>
          <w:bCs/>
        </w:rPr>
        <w:t>Environment:</w:t>
      </w:r>
      <w:r w:rsidRPr="00B458B5">
        <w:rPr>
          <w:rFonts w:cs="Calibri"/>
        </w:rPr>
        <w:t xml:space="preserve">  C# 4.0, Visual Studio 2012. ASP .NET MVC5, </w:t>
      </w:r>
      <w:r w:rsidR="00B458B5" w:rsidRPr="00B458B5">
        <w:rPr>
          <w:rFonts w:cs="Calibri"/>
        </w:rPr>
        <w:t>Dapper and</w:t>
      </w:r>
      <w:r w:rsidRPr="00B458B5">
        <w:rPr>
          <w:rFonts w:cs="Calibri"/>
        </w:rPr>
        <w:t xml:space="preserve"> SQL Server 2012, JavaScript, HTML, CSS, jQuery</w:t>
      </w:r>
    </w:p>
    <w:p w14:paraId="33CD2D46" w14:textId="77777777" w:rsidR="00980EC8" w:rsidRPr="00B458B5" w:rsidRDefault="00980EC8" w:rsidP="00B458B5">
      <w:pPr>
        <w:pStyle w:val="Title"/>
        <w:pBdr>
          <w:bottom w:val="single" w:sz="12" w:space="1" w:color="auto"/>
        </w:pBdr>
        <w:jc w:val="both"/>
        <w:rPr>
          <w:rFonts w:ascii="Calibri" w:hAnsi="Calibri" w:cs="Calibri"/>
          <w:smallCaps w:val="0"/>
          <w:sz w:val="22"/>
          <w:szCs w:val="22"/>
        </w:rPr>
      </w:pPr>
    </w:p>
    <w:p w14:paraId="5E8308CF" w14:textId="0AE950CB" w:rsidR="00DC03D8" w:rsidRPr="00B458B5" w:rsidRDefault="00ED18B6" w:rsidP="00B458B5">
      <w:pPr>
        <w:pStyle w:val="Title"/>
        <w:pBdr>
          <w:bottom w:val="single" w:sz="12" w:space="1" w:color="auto"/>
        </w:pBdr>
        <w:jc w:val="both"/>
        <w:rPr>
          <w:rFonts w:ascii="Calibri" w:hAnsi="Calibri" w:cs="Calibri"/>
          <w:caps/>
          <w:smallCaps w:val="0"/>
          <w:sz w:val="22"/>
          <w:szCs w:val="22"/>
        </w:rPr>
      </w:pPr>
      <w:r w:rsidRPr="00B458B5">
        <w:rPr>
          <w:rFonts w:ascii="Calibri" w:hAnsi="Calibri" w:cs="Calibri"/>
          <w:smallCaps w:val="0"/>
          <w:sz w:val="22"/>
          <w:szCs w:val="22"/>
        </w:rPr>
        <w:t>EDUCATION</w:t>
      </w:r>
      <w:r w:rsidR="00D96F56" w:rsidRPr="00B458B5">
        <w:rPr>
          <w:rFonts w:ascii="Calibri" w:hAnsi="Calibri" w:cs="Calibri"/>
          <w:smallCaps w:val="0"/>
          <w:sz w:val="22"/>
          <w:szCs w:val="22"/>
        </w:rPr>
        <w:t>:</w:t>
      </w:r>
    </w:p>
    <w:p w14:paraId="63F5D306" w14:textId="77777777" w:rsidR="00DC03D8" w:rsidRPr="00B458B5" w:rsidRDefault="00DC03D8" w:rsidP="00B458B5">
      <w:pPr>
        <w:pStyle w:val="NoSpacing"/>
        <w:jc w:val="both"/>
        <w:rPr>
          <w:rFonts w:cs="Calibri"/>
        </w:rPr>
      </w:pPr>
    </w:p>
    <w:p w14:paraId="1CE7E7A1" w14:textId="79B1C9D3" w:rsidR="00ED18B6" w:rsidRPr="00B458B5" w:rsidRDefault="00C16C13" w:rsidP="00B458B5">
      <w:pPr>
        <w:pStyle w:val="NoSpacing"/>
        <w:ind w:left="720"/>
        <w:jc w:val="both"/>
        <w:rPr>
          <w:rFonts w:cs="Calibri"/>
        </w:rPr>
      </w:pPr>
      <w:r w:rsidRPr="00B458B5">
        <w:rPr>
          <w:rFonts w:cs="Calibri"/>
        </w:rPr>
        <w:t>M.C.A (Master of Computer Applications - Gandhigram Rural University, India - 2013</w:t>
      </w:r>
    </w:p>
    <w:sectPr w:rsidR="00ED18B6" w:rsidRPr="00B458B5" w:rsidSect="00435FE1">
      <w:headerReference w:type="default" r:id="rId8"/>
      <w:headerReference w:type="first" r:id="rId9"/>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4A2EA2" w14:textId="77777777" w:rsidR="00A16C1F" w:rsidRDefault="00A16C1F">
      <w:r>
        <w:separator/>
      </w:r>
    </w:p>
  </w:endnote>
  <w:endnote w:type="continuationSeparator" w:id="0">
    <w:p w14:paraId="7C22924B" w14:textId="77777777" w:rsidR="00A16C1F" w:rsidRDefault="00A16C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altName w:val="MS Mincho"/>
    <w:charset w:val="80"/>
    <w:family w:val="swiss"/>
    <w:pitch w:val="variable"/>
    <w:sig w:usb0="E00002FF" w:usb1="7AC7FFFF" w:usb2="00000012" w:usb3="00000000" w:csb0="0002000D" w:csb1="00000000"/>
  </w:font>
  <w:font w:name="Batang">
    <w:altName w:val="바탕"/>
    <w:panose1 w:val="02030600000101010101"/>
    <w:charset w:val="81"/>
    <w:family w:val="roman"/>
    <w:pitch w:val="variable"/>
    <w:sig w:usb0="B00002AF" w:usb1="69D77CFB" w:usb2="00000030" w:usb3="00000000" w:csb0="0008009F" w:csb1="00000000"/>
  </w:font>
  <w:font w:name="Helvetica">
    <w:panose1 w:val="020B0604020202020204"/>
    <w:charset w:val="00"/>
    <w:family w:val="swiss"/>
    <w:pitch w:val="variable"/>
    <w:sig w:usb0="E0002EFF" w:usb1="C000785B" w:usb2="00000009" w:usb3="00000000" w:csb0="000001FF" w:csb1="00000000"/>
  </w:font>
  <w:font w:name="Arial,Times New Roman">
    <w:altName w:val="Arial"/>
    <w:charset w:val="00"/>
    <w:family w:val="auto"/>
    <w:pitch w:val="variable"/>
    <w:sig w:usb0="A00002EF" w:usb1="4000207B"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MS Mincho"/>
    <w:charset w:val="00"/>
    <w:family w:val="roman"/>
    <w:pitch w:val="variable"/>
  </w:font>
  <w:font w:name="Droid Sans Fallback">
    <w:charset w:val="01"/>
    <w:family w:val="auto"/>
    <w:pitch w:val="variable"/>
  </w:font>
  <w:font w:name="FreeSans">
    <w:charset w:val="00"/>
    <w:family w:val="auto"/>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B82279" w14:textId="77777777" w:rsidR="00A16C1F" w:rsidRDefault="00A16C1F">
      <w:r>
        <w:separator/>
      </w:r>
    </w:p>
  </w:footnote>
  <w:footnote w:type="continuationSeparator" w:id="0">
    <w:p w14:paraId="765EFE33" w14:textId="77777777" w:rsidR="00A16C1F" w:rsidRDefault="00A16C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F49A2" w14:textId="77777777" w:rsidR="008B4E18" w:rsidRDefault="008B4E18">
    <w:pPr>
      <w:pStyle w:val="Header"/>
    </w:pPr>
  </w:p>
  <w:p w14:paraId="3F165E6F" w14:textId="77777777" w:rsidR="008B4E18" w:rsidRDefault="008B4E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7FB71" w14:textId="265900E0" w:rsidR="00BF14B3" w:rsidRPr="00385C36" w:rsidRDefault="00BF14B3" w:rsidP="00D241AA">
    <w:pPr>
      <w:pStyle w:val="NoSpacing"/>
      <w:rPr>
        <w:lang w:val="en-IN"/>
      </w:rPr>
    </w:pPr>
    <w:r w:rsidRPr="00EA39C5">
      <w:rPr>
        <w:b/>
        <w:bCs/>
      </w:rPr>
      <w:t>Candidate Location:</w:t>
    </w:r>
    <w:r w:rsidR="00EC3F6D" w:rsidRPr="00654952">
      <w:t xml:space="preserve"> </w:t>
    </w:r>
    <w:r w:rsidR="00FF5C76" w:rsidRPr="00FF5C76">
      <w:t>Carmel</w:t>
    </w:r>
    <w:r w:rsidR="00FF5C76">
      <w:t>, IN</w:t>
    </w:r>
  </w:p>
  <w:p w14:paraId="2E67215A" w14:textId="6AB9EF61" w:rsidR="00796E5B" w:rsidRDefault="00BF14B3" w:rsidP="00D241AA">
    <w:pPr>
      <w:pStyle w:val="NoSpacing"/>
    </w:pPr>
    <w:r w:rsidRPr="00654952">
      <w:rPr>
        <w:b/>
        <w:bCs/>
      </w:rPr>
      <w:t>Candidate E-mail ID:</w:t>
    </w:r>
    <w:r w:rsidR="00A552E3">
      <w:t xml:space="preserve"> </w:t>
    </w:r>
    <w:hyperlink r:id="rId1" w:history="1">
      <w:r w:rsidR="00FF5C76" w:rsidRPr="0004237D">
        <w:rPr>
          <w:rStyle w:val="Hyperlink"/>
        </w:rPr>
        <w:t>srabharathi1809@gmail.com</w:t>
      </w:r>
    </w:hyperlink>
    <w:r w:rsidR="00FF5C76">
      <w:t xml:space="preserve"> </w:t>
    </w:r>
  </w:p>
  <w:p w14:paraId="639D8B28" w14:textId="126C9140" w:rsidR="00BF14B3" w:rsidRPr="0053391A" w:rsidRDefault="00BF14B3" w:rsidP="00D241AA">
    <w:pPr>
      <w:pStyle w:val="NoSpacing"/>
    </w:pPr>
    <w:r w:rsidRPr="00EA39C5">
      <w:rPr>
        <w:b/>
        <w:bCs/>
      </w:rPr>
      <w:t>Contact Number:</w:t>
    </w:r>
    <w:r w:rsidR="004C7072" w:rsidRPr="00654952">
      <w:t xml:space="preserve"> </w:t>
    </w:r>
    <w:r w:rsidR="00E67F3C" w:rsidRPr="00E67F3C">
      <w:t xml:space="preserve">317-763-8665       </w:t>
    </w:r>
  </w:p>
  <w:p w14:paraId="6360024A" w14:textId="77777777" w:rsidR="00AD5567" w:rsidRDefault="00AD5567" w:rsidP="00AD5567">
    <w:pPr>
      <w:pStyle w:val="Header"/>
      <w:rPr>
        <w:rFonts w:asciiTheme="minorHAnsi" w:hAnsiTheme="minorHAnsi" w:cstheme="minorHAnsi"/>
        <w:b/>
        <w:sz w:val="10"/>
        <w:szCs w:val="28"/>
      </w:rPr>
    </w:pPr>
  </w:p>
  <w:p w14:paraId="61B10C64" w14:textId="433A5097" w:rsidR="00527EF5" w:rsidRPr="00105EF1" w:rsidRDefault="00FF5C76" w:rsidP="005C26B1">
    <w:pPr>
      <w:pStyle w:val="Header"/>
      <w:jc w:val="center"/>
      <w:rPr>
        <w:rFonts w:asciiTheme="minorHAnsi" w:hAnsiTheme="minorHAnsi" w:cstheme="minorHAnsi"/>
        <w:b/>
        <w:sz w:val="32"/>
        <w:szCs w:val="32"/>
      </w:rPr>
    </w:pPr>
    <w:r w:rsidRPr="00FF5C76">
      <w:rPr>
        <w:rFonts w:asciiTheme="minorHAnsi" w:hAnsiTheme="minorHAnsi" w:cstheme="minorHAnsi"/>
        <w:b/>
        <w:sz w:val="32"/>
        <w:szCs w:val="32"/>
      </w:rPr>
      <w:t>Amuthabharathi Subramanian</w:t>
    </w:r>
  </w:p>
  <w:p w14:paraId="23F2F05D" w14:textId="60354DD0" w:rsidR="00654952" w:rsidRPr="007D675E" w:rsidRDefault="00654952" w:rsidP="005C26B1">
    <w:pPr>
      <w:pStyle w:val="Header"/>
      <w:jc w:val="center"/>
      <w:rPr>
        <w:sz w:val="11"/>
      </w:rPr>
    </w:pPr>
    <w:r>
      <w:rPr>
        <w:rFonts w:asciiTheme="minorHAnsi" w:hAnsiTheme="minorHAnsi" w:cstheme="minorHAnsi"/>
        <w:b/>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5CDCCD84"/>
    <w:name w:val="WWNum1"/>
    <w:lvl w:ilvl="0">
      <w:start w:val="1"/>
      <w:numFmt w:val="bullet"/>
      <w:lvlText w:val=""/>
      <w:lvlJc w:val="left"/>
      <w:pPr>
        <w:tabs>
          <w:tab w:val="num" w:pos="-360"/>
        </w:tabs>
        <w:ind w:left="360" w:hanging="360"/>
      </w:pPr>
      <w:rPr>
        <w:rFonts w:ascii="Symbol" w:hAnsi="Symbol" w:hint="default"/>
        <w:color w:val="000000"/>
        <w:position w:val="0"/>
        <w:sz w:val="22"/>
        <w:szCs w:val="22"/>
        <w:vertAlign w:val="baseline"/>
      </w:rPr>
    </w:lvl>
    <w:lvl w:ilvl="1">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2">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3">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4">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5">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6">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7">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8">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5C87110"/>
    <w:multiLevelType w:val="hybridMultilevel"/>
    <w:tmpl w:val="A812345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231961"/>
    <w:multiLevelType w:val="hybridMultilevel"/>
    <w:tmpl w:val="834EC6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278A1FE2"/>
    <w:multiLevelType w:val="multilevel"/>
    <w:tmpl w:val="A2D8B7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36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84E749A"/>
    <w:multiLevelType w:val="hybridMultilevel"/>
    <w:tmpl w:val="F98400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BEF305C"/>
    <w:multiLevelType w:val="hybridMultilevel"/>
    <w:tmpl w:val="40B24F04"/>
    <w:lvl w:ilvl="0" w:tplc="B0F8BC12">
      <w:start w:val="1"/>
      <w:numFmt w:val="bullet"/>
      <w:pStyle w:val="Accomplishmentsbullet"/>
      <w:lvlText w:val=""/>
      <w:lvlJc w:val="left"/>
      <w:pPr>
        <w:tabs>
          <w:tab w:val="num" w:pos="360"/>
        </w:tabs>
        <w:ind w:left="360" w:hanging="360"/>
      </w:pPr>
      <w:rPr>
        <w:rFonts w:ascii="Symbol" w:hAnsi="Symbol" w:hint="default"/>
        <w:sz w:val="24"/>
        <w:szCs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21503F6"/>
    <w:multiLevelType w:val="hybridMultilevel"/>
    <w:tmpl w:val="665673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38C23BB4"/>
    <w:multiLevelType w:val="hybridMultilevel"/>
    <w:tmpl w:val="74E2631C"/>
    <w:lvl w:ilvl="0" w:tplc="121C348E">
      <w:start w:val="1"/>
      <w:numFmt w:val="bullet"/>
      <w:pStyle w:val="ResTable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8" w15:restartNumberingAfterBreak="0">
    <w:nsid w:val="5D2B7279"/>
    <w:multiLevelType w:val="hybridMultilevel"/>
    <w:tmpl w:val="CB8C51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647A5FE6"/>
    <w:multiLevelType w:val="hybridMultilevel"/>
    <w:tmpl w:val="65306D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8EA2636"/>
    <w:multiLevelType w:val="hybridMultilevel"/>
    <w:tmpl w:val="5060DE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9756C49"/>
    <w:multiLevelType w:val="hybridMultilevel"/>
    <w:tmpl w:val="D5F82074"/>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4"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5"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6" w15:restartNumberingAfterBreak="0">
    <w:nsid w:val="704B370B"/>
    <w:multiLevelType w:val="hybridMultilevel"/>
    <w:tmpl w:val="B8B444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48140AC"/>
    <w:multiLevelType w:val="hybridMultilevel"/>
    <w:tmpl w:val="AE4E89D2"/>
    <w:lvl w:ilvl="0" w:tplc="B6B02264">
      <w:start w:val="1"/>
      <w:numFmt w:val="bullet"/>
      <w:pStyle w:val="guru"/>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1718813903">
    <w:abstractNumId w:val="7"/>
  </w:num>
  <w:num w:numId="2" w16cid:durableId="951858563">
    <w:abstractNumId w:val="23"/>
  </w:num>
  <w:num w:numId="3" w16cid:durableId="2065760350">
    <w:abstractNumId w:val="24"/>
  </w:num>
  <w:num w:numId="4" w16cid:durableId="1466660314">
    <w:abstractNumId w:val="19"/>
  </w:num>
  <w:num w:numId="5" w16cid:durableId="1115716328">
    <w:abstractNumId w:val="17"/>
  </w:num>
  <w:num w:numId="6" w16cid:durableId="1082140285">
    <w:abstractNumId w:val="10"/>
  </w:num>
  <w:num w:numId="7" w16cid:durableId="1078557572">
    <w:abstractNumId w:val="25"/>
  </w:num>
  <w:num w:numId="8" w16cid:durableId="424230876">
    <w:abstractNumId w:val="29"/>
  </w:num>
  <w:num w:numId="9" w16cid:durableId="1798447915">
    <w:abstractNumId w:val="15"/>
  </w:num>
  <w:num w:numId="10" w16cid:durableId="496380996">
    <w:abstractNumId w:val="28"/>
  </w:num>
  <w:num w:numId="11" w16cid:durableId="126817913">
    <w:abstractNumId w:val="20"/>
  </w:num>
  <w:num w:numId="12" w16cid:durableId="1203057793">
    <w:abstractNumId w:val="16"/>
  </w:num>
  <w:num w:numId="13" w16cid:durableId="301692902">
    <w:abstractNumId w:val="13"/>
  </w:num>
  <w:num w:numId="14" w16cid:durableId="1622225688">
    <w:abstractNumId w:val="27"/>
  </w:num>
  <w:num w:numId="15" w16cid:durableId="116609236">
    <w:abstractNumId w:val="12"/>
  </w:num>
  <w:num w:numId="16" w16cid:durableId="672951172">
    <w:abstractNumId w:val="21"/>
  </w:num>
  <w:num w:numId="17" w16cid:durableId="1209688415">
    <w:abstractNumId w:val="11"/>
  </w:num>
  <w:num w:numId="18" w16cid:durableId="483857344">
    <w:abstractNumId w:val="26"/>
  </w:num>
  <w:num w:numId="19" w16cid:durableId="711655589">
    <w:abstractNumId w:val="22"/>
  </w:num>
  <w:num w:numId="20" w16cid:durableId="1113675501">
    <w:abstractNumId w:val="8"/>
  </w:num>
  <w:num w:numId="21" w16cid:durableId="471481077">
    <w:abstractNumId w:val="9"/>
  </w:num>
  <w:num w:numId="22" w16cid:durableId="2117165360">
    <w:abstractNumId w:val="14"/>
  </w:num>
  <w:num w:numId="23" w16cid:durableId="629360042">
    <w:abstractNumId w:val="1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PH"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3DED"/>
    <w:rsid w:val="0000735B"/>
    <w:rsid w:val="00007667"/>
    <w:rsid w:val="00010102"/>
    <w:rsid w:val="000127E3"/>
    <w:rsid w:val="00012B2F"/>
    <w:rsid w:val="00013E50"/>
    <w:rsid w:val="000154DF"/>
    <w:rsid w:val="00015A3A"/>
    <w:rsid w:val="000161BC"/>
    <w:rsid w:val="00017698"/>
    <w:rsid w:val="00020B14"/>
    <w:rsid w:val="00020EFD"/>
    <w:rsid w:val="0002165E"/>
    <w:rsid w:val="00026654"/>
    <w:rsid w:val="000271D0"/>
    <w:rsid w:val="00027D3F"/>
    <w:rsid w:val="00031C35"/>
    <w:rsid w:val="00031D7F"/>
    <w:rsid w:val="00033F6D"/>
    <w:rsid w:val="00035146"/>
    <w:rsid w:val="00037FD1"/>
    <w:rsid w:val="00040A4A"/>
    <w:rsid w:val="00044096"/>
    <w:rsid w:val="000453C4"/>
    <w:rsid w:val="000457FA"/>
    <w:rsid w:val="0005356C"/>
    <w:rsid w:val="000627FC"/>
    <w:rsid w:val="0006614A"/>
    <w:rsid w:val="00066CED"/>
    <w:rsid w:val="0006728D"/>
    <w:rsid w:val="000705D0"/>
    <w:rsid w:val="00072569"/>
    <w:rsid w:val="0007787C"/>
    <w:rsid w:val="000825E7"/>
    <w:rsid w:val="00083644"/>
    <w:rsid w:val="0008376A"/>
    <w:rsid w:val="0008587E"/>
    <w:rsid w:val="000868D9"/>
    <w:rsid w:val="00092DA2"/>
    <w:rsid w:val="00093B00"/>
    <w:rsid w:val="00094005"/>
    <w:rsid w:val="00094625"/>
    <w:rsid w:val="0009578A"/>
    <w:rsid w:val="000A166D"/>
    <w:rsid w:val="000A39DF"/>
    <w:rsid w:val="000A3EA1"/>
    <w:rsid w:val="000A41A8"/>
    <w:rsid w:val="000A4644"/>
    <w:rsid w:val="000B1874"/>
    <w:rsid w:val="000B19AF"/>
    <w:rsid w:val="000B54EF"/>
    <w:rsid w:val="000B54F6"/>
    <w:rsid w:val="000B5661"/>
    <w:rsid w:val="000B58A0"/>
    <w:rsid w:val="000B7BC9"/>
    <w:rsid w:val="000B7D48"/>
    <w:rsid w:val="000C1F3E"/>
    <w:rsid w:val="000C4FC3"/>
    <w:rsid w:val="000C55B1"/>
    <w:rsid w:val="000C57F8"/>
    <w:rsid w:val="000D0109"/>
    <w:rsid w:val="000D0560"/>
    <w:rsid w:val="000D1B40"/>
    <w:rsid w:val="000D4A2C"/>
    <w:rsid w:val="000D4C01"/>
    <w:rsid w:val="000D5BB7"/>
    <w:rsid w:val="000D6232"/>
    <w:rsid w:val="000D6599"/>
    <w:rsid w:val="000D7D9B"/>
    <w:rsid w:val="000E0C93"/>
    <w:rsid w:val="000E2B3C"/>
    <w:rsid w:val="000E33CB"/>
    <w:rsid w:val="000E47A0"/>
    <w:rsid w:val="000F6ED6"/>
    <w:rsid w:val="00105EF1"/>
    <w:rsid w:val="00115A0F"/>
    <w:rsid w:val="00116E85"/>
    <w:rsid w:val="001176D1"/>
    <w:rsid w:val="001179E6"/>
    <w:rsid w:val="001207E5"/>
    <w:rsid w:val="001208FC"/>
    <w:rsid w:val="001210FB"/>
    <w:rsid w:val="00124BA1"/>
    <w:rsid w:val="0012513B"/>
    <w:rsid w:val="0012598B"/>
    <w:rsid w:val="001261E2"/>
    <w:rsid w:val="00126FA7"/>
    <w:rsid w:val="00132324"/>
    <w:rsid w:val="001325B9"/>
    <w:rsid w:val="00132979"/>
    <w:rsid w:val="00133260"/>
    <w:rsid w:val="00133DAE"/>
    <w:rsid w:val="00134910"/>
    <w:rsid w:val="0013532E"/>
    <w:rsid w:val="00141480"/>
    <w:rsid w:val="00141B36"/>
    <w:rsid w:val="001427F7"/>
    <w:rsid w:val="00143F52"/>
    <w:rsid w:val="001444AF"/>
    <w:rsid w:val="0014542A"/>
    <w:rsid w:val="00150F1A"/>
    <w:rsid w:val="00151F21"/>
    <w:rsid w:val="00154466"/>
    <w:rsid w:val="001559D1"/>
    <w:rsid w:val="00155D89"/>
    <w:rsid w:val="00156EFD"/>
    <w:rsid w:val="00162D7B"/>
    <w:rsid w:val="0016461A"/>
    <w:rsid w:val="00164FFA"/>
    <w:rsid w:val="001656C9"/>
    <w:rsid w:val="0016712D"/>
    <w:rsid w:val="00170622"/>
    <w:rsid w:val="001713B3"/>
    <w:rsid w:val="0017554C"/>
    <w:rsid w:val="00181102"/>
    <w:rsid w:val="00181B74"/>
    <w:rsid w:val="00181F2D"/>
    <w:rsid w:val="0018449E"/>
    <w:rsid w:val="0018509B"/>
    <w:rsid w:val="00186DDF"/>
    <w:rsid w:val="00190560"/>
    <w:rsid w:val="00190C10"/>
    <w:rsid w:val="0019159B"/>
    <w:rsid w:val="00194616"/>
    <w:rsid w:val="001962E7"/>
    <w:rsid w:val="00196C51"/>
    <w:rsid w:val="001A18D5"/>
    <w:rsid w:val="001A7231"/>
    <w:rsid w:val="001A76FE"/>
    <w:rsid w:val="001B221D"/>
    <w:rsid w:val="001B237C"/>
    <w:rsid w:val="001B46BC"/>
    <w:rsid w:val="001C1C4D"/>
    <w:rsid w:val="001C62C1"/>
    <w:rsid w:val="001D093A"/>
    <w:rsid w:val="001D0CFF"/>
    <w:rsid w:val="001D2064"/>
    <w:rsid w:val="001D2BA7"/>
    <w:rsid w:val="001D6B23"/>
    <w:rsid w:val="001D7086"/>
    <w:rsid w:val="001E0884"/>
    <w:rsid w:val="001E774F"/>
    <w:rsid w:val="001E7EF4"/>
    <w:rsid w:val="001F1B48"/>
    <w:rsid w:val="001F67F5"/>
    <w:rsid w:val="001F75AD"/>
    <w:rsid w:val="002005A0"/>
    <w:rsid w:val="002072BF"/>
    <w:rsid w:val="00207E54"/>
    <w:rsid w:val="00210D95"/>
    <w:rsid w:val="00212024"/>
    <w:rsid w:val="002146E8"/>
    <w:rsid w:val="00214704"/>
    <w:rsid w:val="00216124"/>
    <w:rsid w:val="00217C51"/>
    <w:rsid w:val="00220B99"/>
    <w:rsid w:val="00224B9C"/>
    <w:rsid w:val="00225032"/>
    <w:rsid w:val="00226E09"/>
    <w:rsid w:val="002307CD"/>
    <w:rsid w:val="00231142"/>
    <w:rsid w:val="00231825"/>
    <w:rsid w:val="00232DBE"/>
    <w:rsid w:val="002351C3"/>
    <w:rsid w:val="0023520E"/>
    <w:rsid w:val="00236BF5"/>
    <w:rsid w:val="002432CA"/>
    <w:rsid w:val="002435B5"/>
    <w:rsid w:val="002438E9"/>
    <w:rsid w:val="002456FB"/>
    <w:rsid w:val="002457BF"/>
    <w:rsid w:val="00245AEF"/>
    <w:rsid w:val="00247A42"/>
    <w:rsid w:val="002523CB"/>
    <w:rsid w:val="00254034"/>
    <w:rsid w:val="00257A2A"/>
    <w:rsid w:val="002603D2"/>
    <w:rsid w:val="002615D1"/>
    <w:rsid w:val="0026269B"/>
    <w:rsid w:val="00263804"/>
    <w:rsid w:val="00264C4B"/>
    <w:rsid w:val="002651C1"/>
    <w:rsid w:val="00266A5C"/>
    <w:rsid w:val="00266EFC"/>
    <w:rsid w:val="00267685"/>
    <w:rsid w:val="00267CC3"/>
    <w:rsid w:val="00267FC5"/>
    <w:rsid w:val="002719A8"/>
    <w:rsid w:val="00272D68"/>
    <w:rsid w:val="00277E62"/>
    <w:rsid w:val="00284988"/>
    <w:rsid w:val="00285023"/>
    <w:rsid w:val="00293008"/>
    <w:rsid w:val="00293168"/>
    <w:rsid w:val="00293906"/>
    <w:rsid w:val="002960F4"/>
    <w:rsid w:val="002A0778"/>
    <w:rsid w:val="002A34E8"/>
    <w:rsid w:val="002A3F82"/>
    <w:rsid w:val="002A5B54"/>
    <w:rsid w:val="002A5E78"/>
    <w:rsid w:val="002A7E34"/>
    <w:rsid w:val="002B2941"/>
    <w:rsid w:val="002B5AED"/>
    <w:rsid w:val="002C06C7"/>
    <w:rsid w:val="002C2375"/>
    <w:rsid w:val="002C29EE"/>
    <w:rsid w:val="002C3075"/>
    <w:rsid w:val="002C4FC5"/>
    <w:rsid w:val="002C7046"/>
    <w:rsid w:val="002D267F"/>
    <w:rsid w:val="002D2D06"/>
    <w:rsid w:val="002D39FC"/>
    <w:rsid w:val="002D4470"/>
    <w:rsid w:val="002D4476"/>
    <w:rsid w:val="002D6A75"/>
    <w:rsid w:val="002D7A08"/>
    <w:rsid w:val="002E11E6"/>
    <w:rsid w:val="002E1952"/>
    <w:rsid w:val="002E5081"/>
    <w:rsid w:val="002E5DAC"/>
    <w:rsid w:val="002E62A0"/>
    <w:rsid w:val="002E6A8E"/>
    <w:rsid w:val="002E6C1E"/>
    <w:rsid w:val="002F0D85"/>
    <w:rsid w:val="002F3EA0"/>
    <w:rsid w:val="002F4CD7"/>
    <w:rsid w:val="002F4E56"/>
    <w:rsid w:val="002F5199"/>
    <w:rsid w:val="00302291"/>
    <w:rsid w:val="003026D6"/>
    <w:rsid w:val="00302A39"/>
    <w:rsid w:val="00306522"/>
    <w:rsid w:val="00306793"/>
    <w:rsid w:val="003125B5"/>
    <w:rsid w:val="0031492A"/>
    <w:rsid w:val="003157CF"/>
    <w:rsid w:val="0032307D"/>
    <w:rsid w:val="003308F4"/>
    <w:rsid w:val="003310E4"/>
    <w:rsid w:val="00332B4A"/>
    <w:rsid w:val="00333973"/>
    <w:rsid w:val="00335AB1"/>
    <w:rsid w:val="00336272"/>
    <w:rsid w:val="00342474"/>
    <w:rsid w:val="003431F6"/>
    <w:rsid w:val="00343403"/>
    <w:rsid w:val="00346707"/>
    <w:rsid w:val="0034773C"/>
    <w:rsid w:val="00352507"/>
    <w:rsid w:val="00354471"/>
    <w:rsid w:val="0035690D"/>
    <w:rsid w:val="00360DBE"/>
    <w:rsid w:val="003610FB"/>
    <w:rsid w:val="0036552E"/>
    <w:rsid w:val="00365CC2"/>
    <w:rsid w:val="00366817"/>
    <w:rsid w:val="00371797"/>
    <w:rsid w:val="00372101"/>
    <w:rsid w:val="00372B0A"/>
    <w:rsid w:val="00373FD2"/>
    <w:rsid w:val="00376D03"/>
    <w:rsid w:val="00376D20"/>
    <w:rsid w:val="00377132"/>
    <w:rsid w:val="0037737E"/>
    <w:rsid w:val="0037758A"/>
    <w:rsid w:val="00377ACD"/>
    <w:rsid w:val="00381DAB"/>
    <w:rsid w:val="003830AE"/>
    <w:rsid w:val="00383C57"/>
    <w:rsid w:val="00385233"/>
    <w:rsid w:val="00385C36"/>
    <w:rsid w:val="003871A5"/>
    <w:rsid w:val="00391977"/>
    <w:rsid w:val="00395493"/>
    <w:rsid w:val="00397436"/>
    <w:rsid w:val="00397B27"/>
    <w:rsid w:val="003A2A01"/>
    <w:rsid w:val="003A2D25"/>
    <w:rsid w:val="003A320E"/>
    <w:rsid w:val="003A4518"/>
    <w:rsid w:val="003A663F"/>
    <w:rsid w:val="003A734B"/>
    <w:rsid w:val="003B169E"/>
    <w:rsid w:val="003B4EAD"/>
    <w:rsid w:val="003C06F0"/>
    <w:rsid w:val="003C10F5"/>
    <w:rsid w:val="003C3DB0"/>
    <w:rsid w:val="003C593F"/>
    <w:rsid w:val="003C7611"/>
    <w:rsid w:val="003C78B8"/>
    <w:rsid w:val="003C7ACA"/>
    <w:rsid w:val="003D14FE"/>
    <w:rsid w:val="003D223B"/>
    <w:rsid w:val="003D3DF9"/>
    <w:rsid w:val="003D4FFF"/>
    <w:rsid w:val="003D5FBD"/>
    <w:rsid w:val="003D67D4"/>
    <w:rsid w:val="003D7757"/>
    <w:rsid w:val="003E03F7"/>
    <w:rsid w:val="003E08BC"/>
    <w:rsid w:val="003E4BB4"/>
    <w:rsid w:val="003F1557"/>
    <w:rsid w:val="003F250B"/>
    <w:rsid w:val="003F2572"/>
    <w:rsid w:val="003F3E78"/>
    <w:rsid w:val="003F62EA"/>
    <w:rsid w:val="00400457"/>
    <w:rsid w:val="00400E1C"/>
    <w:rsid w:val="00405749"/>
    <w:rsid w:val="00410472"/>
    <w:rsid w:val="0041354A"/>
    <w:rsid w:val="004142DE"/>
    <w:rsid w:val="0041611E"/>
    <w:rsid w:val="00416C71"/>
    <w:rsid w:val="004217CC"/>
    <w:rsid w:val="0042382F"/>
    <w:rsid w:val="004273BA"/>
    <w:rsid w:val="0043028A"/>
    <w:rsid w:val="00431077"/>
    <w:rsid w:val="00431B4D"/>
    <w:rsid w:val="00431D02"/>
    <w:rsid w:val="00435FE1"/>
    <w:rsid w:val="00436A08"/>
    <w:rsid w:val="00440ABB"/>
    <w:rsid w:val="00440B9B"/>
    <w:rsid w:val="00440E60"/>
    <w:rsid w:val="004436F6"/>
    <w:rsid w:val="00453330"/>
    <w:rsid w:val="00454701"/>
    <w:rsid w:val="004550D1"/>
    <w:rsid w:val="0045764D"/>
    <w:rsid w:val="004628D9"/>
    <w:rsid w:val="004705F3"/>
    <w:rsid w:val="00473DB1"/>
    <w:rsid w:val="00474338"/>
    <w:rsid w:val="0047497D"/>
    <w:rsid w:val="00474E1E"/>
    <w:rsid w:val="0047797C"/>
    <w:rsid w:val="004821CB"/>
    <w:rsid w:val="00485963"/>
    <w:rsid w:val="00485A52"/>
    <w:rsid w:val="00492149"/>
    <w:rsid w:val="00492B5C"/>
    <w:rsid w:val="00497E32"/>
    <w:rsid w:val="004A3855"/>
    <w:rsid w:val="004A520C"/>
    <w:rsid w:val="004A5DE2"/>
    <w:rsid w:val="004A7ED8"/>
    <w:rsid w:val="004B4A32"/>
    <w:rsid w:val="004C24AD"/>
    <w:rsid w:val="004C2E59"/>
    <w:rsid w:val="004C3267"/>
    <w:rsid w:val="004C3997"/>
    <w:rsid w:val="004C410B"/>
    <w:rsid w:val="004C61CC"/>
    <w:rsid w:val="004C7072"/>
    <w:rsid w:val="004C7344"/>
    <w:rsid w:val="004D0C87"/>
    <w:rsid w:val="004D224E"/>
    <w:rsid w:val="004D3B68"/>
    <w:rsid w:val="004D4620"/>
    <w:rsid w:val="004D5DE7"/>
    <w:rsid w:val="004D7634"/>
    <w:rsid w:val="004E176A"/>
    <w:rsid w:val="004E33D7"/>
    <w:rsid w:val="004E59EA"/>
    <w:rsid w:val="004E6574"/>
    <w:rsid w:val="004F007E"/>
    <w:rsid w:val="004F02F7"/>
    <w:rsid w:val="004F3EBC"/>
    <w:rsid w:val="005009F1"/>
    <w:rsid w:val="00500B92"/>
    <w:rsid w:val="00500B98"/>
    <w:rsid w:val="0050204C"/>
    <w:rsid w:val="00502381"/>
    <w:rsid w:val="00502EA9"/>
    <w:rsid w:val="00503D2F"/>
    <w:rsid w:val="0050466A"/>
    <w:rsid w:val="00507E4A"/>
    <w:rsid w:val="00510A45"/>
    <w:rsid w:val="005111DB"/>
    <w:rsid w:val="00514579"/>
    <w:rsid w:val="00516356"/>
    <w:rsid w:val="005204AE"/>
    <w:rsid w:val="005206B0"/>
    <w:rsid w:val="0052148C"/>
    <w:rsid w:val="005241B1"/>
    <w:rsid w:val="00527EF5"/>
    <w:rsid w:val="00531438"/>
    <w:rsid w:val="0053165D"/>
    <w:rsid w:val="0053263B"/>
    <w:rsid w:val="005331ED"/>
    <w:rsid w:val="0053391A"/>
    <w:rsid w:val="00533B61"/>
    <w:rsid w:val="005440D9"/>
    <w:rsid w:val="005464F8"/>
    <w:rsid w:val="00553DF9"/>
    <w:rsid w:val="00555298"/>
    <w:rsid w:val="00561123"/>
    <w:rsid w:val="00561CF7"/>
    <w:rsid w:val="00562E3A"/>
    <w:rsid w:val="00564FB3"/>
    <w:rsid w:val="00566E50"/>
    <w:rsid w:val="00577B5B"/>
    <w:rsid w:val="00584031"/>
    <w:rsid w:val="005844F1"/>
    <w:rsid w:val="00590192"/>
    <w:rsid w:val="005A0350"/>
    <w:rsid w:val="005A4EA5"/>
    <w:rsid w:val="005A508B"/>
    <w:rsid w:val="005A7709"/>
    <w:rsid w:val="005B07F7"/>
    <w:rsid w:val="005B224F"/>
    <w:rsid w:val="005B2347"/>
    <w:rsid w:val="005B3949"/>
    <w:rsid w:val="005B5025"/>
    <w:rsid w:val="005B63FE"/>
    <w:rsid w:val="005B75B5"/>
    <w:rsid w:val="005C0BD5"/>
    <w:rsid w:val="005C1902"/>
    <w:rsid w:val="005C26B1"/>
    <w:rsid w:val="005C5C24"/>
    <w:rsid w:val="005C68E3"/>
    <w:rsid w:val="005C7B23"/>
    <w:rsid w:val="005D72C2"/>
    <w:rsid w:val="005E105F"/>
    <w:rsid w:val="005E3B28"/>
    <w:rsid w:val="005E53FD"/>
    <w:rsid w:val="005F049F"/>
    <w:rsid w:val="005F1B1F"/>
    <w:rsid w:val="005F1D35"/>
    <w:rsid w:val="005F2208"/>
    <w:rsid w:val="00600004"/>
    <w:rsid w:val="00600B0B"/>
    <w:rsid w:val="006010CC"/>
    <w:rsid w:val="006052C0"/>
    <w:rsid w:val="006071A8"/>
    <w:rsid w:val="00610A1C"/>
    <w:rsid w:val="006116C4"/>
    <w:rsid w:val="006163AA"/>
    <w:rsid w:val="006203A2"/>
    <w:rsid w:val="006214E7"/>
    <w:rsid w:val="00623DF5"/>
    <w:rsid w:val="00633054"/>
    <w:rsid w:val="0063543B"/>
    <w:rsid w:val="00636C52"/>
    <w:rsid w:val="00636D04"/>
    <w:rsid w:val="0063792F"/>
    <w:rsid w:val="0064372A"/>
    <w:rsid w:val="00643C9A"/>
    <w:rsid w:val="0064412E"/>
    <w:rsid w:val="00646190"/>
    <w:rsid w:val="00650CBC"/>
    <w:rsid w:val="00654952"/>
    <w:rsid w:val="006555C1"/>
    <w:rsid w:val="00655CBE"/>
    <w:rsid w:val="0065604F"/>
    <w:rsid w:val="006613E5"/>
    <w:rsid w:val="00662DA3"/>
    <w:rsid w:val="0066362F"/>
    <w:rsid w:val="006642F0"/>
    <w:rsid w:val="00665176"/>
    <w:rsid w:val="00666CB7"/>
    <w:rsid w:val="0066702F"/>
    <w:rsid w:val="00674315"/>
    <w:rsid w:val="00674873"/>
    <w:rsid w:val="006748FE"/>
    <w:rsid w:val="0067669C"/>
    <w:rsid w:val="00677749"/>
    <w:rsid w:val="00677DEE"/>
    <w:rsid w:val="006829A1"/>
    <w:rsid w:val="00691BFB"/>
    <w:rsid w:val="00691C52"/>
    <w:rsid w:val="00692031"/>
    <w:rsid w:val="00693628"/>
    <w:rsid w:val="006A1629"/>
    <w:rsid w:val="006A1A31"/>
    <w:rsid w:val="006A4E16"/>
    <w:rsid w:val="006A7F43"/>
    <w:rsid w:val="006A7FBB"/>
    <w:rsid w:val="006B3D14"/>
    <w:rsid w:val="006B66B2"/>
    <w:rsid w:val="006C153D"/>
    <w:rsid w:val="006C20EF"/>
    <w:rsid w:val="006C2269"/>
    <w:rsid w:val="006C41D0"/>
    <w:rsid w:val="006D1608"/>
    <w:rsid w:val="006D247C"/>
    <w:rsid w:val="006D7B0A"/>
    <w:rsid w:val="006D7D10"/>
    <w:rsid w:val="006E0D4D"/>
    <w:rsid w:val="006E3601"/>
    <w:rsid w:val="006E3C4D"/>
    <w:rsid w:val="006E6708"/>
    <w:rsid w:val="006E7495"/>
    <w:rsid w:val="00703AAC"/>
    <w:rsid w:val="0070572B"/>
    <w:rsid w:val="0070697B"/>
    <w:rsid w:val="007071F0"/>
    <w:rsid w:val="0070770F"/>
    <w:rsid w:val="00707F0C"/>
    <w:rsid w:val="007109D9"/>
    <w:rsid w:val="00716681"/>
    <w:rsid w:val="00716932"/>
    <w:rsid w:val="00716CF6"/>
    <w:rsid w:val="0071741F"/>
    <w:rsid w:val="0072018C"/>
    <w:rsid w:val="007218B8"/>
    <w:rsid w:val="0072300A"/>
    <w:rsid w:val="00723836"/>
    <w:rsid w:val="00725CD4"/>
    <w:rsid w:val="00726472"/>
    <w:rsid w:val="007271F9"/>
    <w:rsid w:val="00727A10"/>
    <w:rsid w:val="00730968"/>
    <w:rsid w:val="00732DB4"/>
    <w:rsid w:val="00732E29"/>
    <w:rsid w:val="00734A31"/>
    <w:rsid w:val="00737841"/>
    <w:rsid w:val="00740975"/>
    <w:rsid w:val="007409C0"/>
    <w:rsid w:val="00740BCF"/>
    <w:rsid w:val="007412D4"/>
    <w:rsid w:val="00752957"/>
    <w:rsid w:val="00752FD3"/>
    <w:rsid w:val="007561FE"/>
    <w:rsid w:val="007604BC"/>
    <w:rsid w:val="00762531"/>
    <w:rsid w:val="00763957"/>
    <w:rsid w:val="0076539C"/>
    <w:rsid w:val="00766783"/>
    <w:rsid w:val="007669A7"/>
    <w:rsid w:val="00777D82"/>
    <w:rsid w:val="00780AAC"/>
    <w:rsid w:val="00780ED9"/>
    <w:rsid w:val="007815FE"/>
    <w:rsid w:val="00782E9D"/>
    <w:rsid w:val="00783CE2"/>
    <w:rsid w:val="00785A95"/>
    <w:rsid w:val="00792ADB"/>
    <w:rsid w:val="00795F48"/>
    <w:rsid w:val="00795F54"/>
    <w:rsid w:val="00796E5B"/>
    <w:rsid w:val="00797FD8"/>
    <w:rsid w:val="007A02E2"/>
    <w:rsid w:val="007A2D26"/>
    <w:rsid w:val="007A2D42"/>
    <w:rsid w:val="007A31AB"/>
    <w:rsid w:val="007B118F"/>
    <w:rsid w:val="007B1335"/>
    <w:rsid w:val="007B7F1A"/>
    <w:rsid w:val="007C20AF"/>
    <w:rsid w:val="007C4159"/>
    <w:rsid w:val="007C5095"/>
    <w:rsid w:val="007C5490"/>
    <w:rsid w:val="007C6B8B"/>
    <w:rsid w:val="007D2FC3"/>
    <w:rsid w:val="007D675E"/>
    <w:rsid w:val="007D7E67"/>
    <w:rsid w:val="007E01DE"/>
    <w:rsid w:val="007E130A"/>
    <w:rsid w:val="007E18BC"/>
    <w:rsid w:val="007E39C0"/>
    <w:rsid w:val="007E5F06"/>
    <w:rsid w:val="007F050C"/>
    <w:rsid w:val="007F09C1"/>
    <w:rsid w:val="007F16C7"/>
    <w:rsid w:val="007F1B4C"/>
    <w:rsid w:val="0080273B"/>
    <w:rsid w:val="00804968"/>
    <w:rsid w:val="0080706E"/>
    <w:rsid w:val="008074A2"/>
    <w:rsid w:val="0081260A"/>
    <w:rsid w:val="00813B94"/>
    <w:rsid w:val="008142A2"/>
    <w:rsid w:val="00815902"/>
    <w:rsid w:val="00815C6A"/>
    <w:rsid w:val="00821AC0"/>
    <w:rsid w:val="00823943"/>
    <w:rsid w:val="00824C5D"/>
    <w:rsid w:val="00827284"/>
    <w:rsid w:val="008272FE"/>
    <w:rsid w:val="008316FA"/>
    <w:rsid w:val="00832C7E"/>
    <w:rsid w:val="00833039"/>
    <w:rsid w:val="00834BC5"/>
    <w:rsid w:val="00841B2E"/>
    <w:rsid w:val="00842EB5"/>
    <w:rsid w:val="00844D99"/>
    <w:rsid w:val="008464C0"/>
    <w:rsid w:val="00847051"/>
    <w:rsid w:val="00851D25"/>
    <w:rsid w:val="0085515E"/>
    <w:rsid w:val="00855DA0"/>
    <w:rsid w:val="00855F4F"/>
    <w:rsid w:val="00860936"/>
    <w:rsid w:val="00861E50"/>
    <w:rsid w:val="00864E97"/>
    <w:rsid w:val="00867D04"/>
    <w:rsid w:val="00870121"/>
    <w:rsid w:val="0087131E"/>
    <w:rsid w:val="00875014"/>
    <w:rsid w:val="008757A7"/>
    <w:rsid w:val="0087756E"/>
    <w:rsid w:val="00880A5C"/>
    <w:rsid w:val="00880AEE"/>
    <w:rsid w:val="008818F2"/>
    <w:rsid w:val="008824C1"/>
    <w:rsid w:val="008857F1"/>
    <w:rsid w:val="00886739"/>
    <w:rsid w:val="00887EA7"/>
    <w:rsid w:val="00890F95"/>
    <w:rsid w:val="008923B4"/>
    <w:rsid w:val="00894865"/>
    <w:rsid w:val="008955C4"/>
    <w:rsid w:val="00896017"/>
    <w:rsid w:val="008A065F"/>
    <w:rsid w:val="008A10AC"/>
    <w:rsid w:val="008A1410"/>
    <w:rsid w:val="008A1894"/>
    <w:rsid w:val="008A3781"/>
    <w:rsid w:val="008A3BBD"/>
    <w:rsid w:val="008A51D2"/>
    <w:rsid w:val="008B2E59"/>
    <w:rsid w:val="008B317B"/>
    <w:rsid w:val="008B3880"/>
    <w:rsid w:val="008B4D70"/>
    <w:rsid w:val="008B4E18"/>
    <w:rsid w:val="008B5659"/>
    <w:rsid w:val="008B7BA1"/>
    <w:rsid w:val="008C0C43"/>
    <w:rsid w:val="008C12E3"/>
    <w:rsid w:val="008C49EC"/>
    <w:rsid w:val="008C5B54"/>
    <w:rsid w:val="008C7C3E"/>
    <w:rsid w:val="008D4FCB"/>
    <w:rsid w:val="008E00BB"/>
    <w:rsid w:val="008E2893"/>
    <w:rsid w:val="008E467A"/>
    <w:rsid w:val="008E4873"/>
    <w:rsid w:val="008E53D5"/>
    <w:rsid w:val="008E56C1"/>
    <w:rsid w:val="008F0F27"/>
    <w:rsid w:val="008F2662"/>
    <w:rsid w:val="008F3AD0"/>
    <w:rsid w:val="008F6528"/>
    <w:rsid w:val="008F7BF0"/>
    <w:rsid w:val="00900564"/>
    <w:rsid w:val="00903A56"/>
    <w:rsid w:val="009061C6"/>
    <w:rsid w:val="009061FA"/>
    <w:rsid w:val="009076F5"/>
    <w:rsid w:val="009105D4"/>
    <w:rsid w:val="009113B7"/>
    <w:rsid w:val="00912BEE"/>
    <w:rsid w:val="009133FC"/>
    <w:rsid w:val="00913475"/>
    <w:rsid w:val="0091389B"/>
    <w:rsid w:val="00913909"/>
    <w:rsid w:val="0091433C"/>
    <w:rsid w:val="009154E3"/>
    <w:rsid w:val="009161D0"/>
    <w:rsid w:val="00916F00"/>
    <w:rsid w:val="00920F9B"/>
    <w:rsid w:val="00922223"/>
    <w:rsid w:val="00924D11"/>
    <w:rsid w:val="00925385"/>
    <w:rsid w:val="00930875"/>
    <w:rsid w:val="0093354A"/>
    <w:rsid w:val="00934505"/>
    <w:rsid w:val="00935A94"/>
    <w:rsid w:val="00940639"/>
    <w:rsid w:val="00940967"/>
    <w:rsid w:val="00940D09"/>
    <w:rsid w:val="00941D0E"/>
    <w:rsid w:val="00941EAE"/>
    <w:rsid w:val="0094264D"/>
    <w:rsid w:val="00942DF4"/>
    <w:rsid w:val="009444E0"/>
    <w:rsid w:val="00951554"/>
    <w:rsid w:val="00951797"/>
    <w:rsid w:val="00952675"/>
    <w:rsid w:val="0095635A"/>
    <w:rsid w:val="009563F3"/>
    <w:rsid w:val="0096407C"/>
    <w:rsid w:val="00973410"/>
    <w:rsid w:val="00980EC8"/>
    <w:rsid w:val="009812BE"/>
    <w:rsid w:val="00981982"/>
    <w:rsid w:val="0098691D"/>
    <w:rsid w:val="00986F31"/>
    <w:rsid w:val="00990859"/>
    <w:rsid w:val="009912F3"/>
    <w:rsid w:val="00996E05"/>
    <w:rsid w:val="009978C3"/>
    <w:rsid w:val="009A094E"/>
    <w:rsid w:val="009A0D9B"/>
    <w:rsid w:val="009A1FC5"/>
    <w:rsid w:val="009A2105"/>
    <w:rsid w:val="009A28B3"/>
    <w:rsid w:val="009A3D1D"/>
    <w:rsid w:val="009A5223"/>
    <w:rsid w:val="009A5AEF"/>
    <w:rsid w:val="009A6D94"/>
    <w:rsid w:val="009A7459"/>
    <w:rsid w:val="009B7B58"/>
    <w:rsid w:val="009C0594"/>
    <w:rsid w:val="009C0FCD"/>
    <w:rsid w:val="009C1DCE"/>
    <w:rsid w:val="009C1F42"/>
    <w:rsid w:val="009C28FB"/>
    <w:rsid w:val="009C3827"/>
    <w:rsid w:val="009C40B7"/>
    <w:rsid w:val="009C6505"/>
    <w:rsid w:val="009D1242"/>
    <w:rsid w:val="009D2991"/>
    <w:rsid w:val="009D2B7B"/>
    <w:rsid w:val="009D4FB7"/>
    <w:rsid w:val="009D5065"/>
    <w:rsid w:val="009E110E"/>
    <w:rsid w:val="009E14A2"/>
    <w:rsid w:val="009E2AD9"/>
    <w:rsid w:val="009E5FB0"/>
    <w:rsid w:val="009E7867"/>
    <w:rsid w:val="009F0B51"/>
    <w:rsid w:val="009F2463"/>
    <w:rsid w:val="009F4241"/>
    <w:rsid w:val="009F4DB1"/>
    <w:rsid w:val="009F718D"/>
    <w:rsid w:val="009F7DF6"/>
    <w:rsid w:val="00A00603"/>
    <w:rsid w:val="00A01F84"/>
    <w:rsid w:val="00A0403F"/>
    <w:rsid w:val="00A04D8E"/>
    <w:rsid w:val="00A142CB"/>
    <w:rsid w:val="00A16C1F"/>
    <w:rsid w:val="00A17704"/>
    <w:rsid w:val="00A246E9"/>
    <w:rsid w:val="00A32DAF"/>
    <w:rsid w:val="00A3301C"/>
    <w:rsid w:val="00A3375E"/>
    <w:rsid w:val="00A40425"/>
    <w:rsid w:val="00A4103A"/>
    <w:rsid w:val="00A4198B"/>
    <w:rsid w:val="00A43CC1"/>
    <w:rsid w:val="00A4633A"/>
    <w:rsid w:val="00A538C6"/>
    <w:rsid w:val="00A54D7A"/>
    <w:rsid w:val="00A55008"/>
    <w:rsid w:val="00A552E3"/>
    <w:rsid w:val="00A5600D"/>
    <w:rsid w:val="00A57792"/>
    <w:rsid w:val="00A63CB8"/>
    <w:rsid w:val="00A651D7"/>
    <w:rsid w:val="00A656E6"/>
    <w:rsid w:val="00A70A8B"/>
    <w:rsid w:val="00A726D2"/>
    <w:rsid w:val="00A740B7"/>
    <w:rsid w:val="00A75463"/>
    <w:rsid w:val="00A770F4"/>
    <w:rsid w:val="00A847BF"/>
    <w:rsid w:val="00A84E64"/>
    <w:rsid w:val="00A871D3"/>
    <w:rsid w:val="00A92E57"/>
    <w:rsid w:val="00A945A9"/>
    <w:rsid w:val="00A962AF"/>
    <w:rsid w:val="00AA01D4"/>
    <w:rsid w:val="00AA1253"/>
    <w:rsid w:val="00AA1666"/>
    <w:rsid w:val="00AA2366"/>
    <w:rsid w:val="00AA2FE9"/>
    <w:rsid w:val="00AA3E09"/>
    <w:rsid w:val="00AA5A7C"/>
    <w:rsid w:val="00AA7351"/>
    <w:rsid w:val="00AB10E0"/>
    <w:rsid w:val="00AB40DB"/>
    <w:rsid w:val="00AB5ECC"/>
    <w:rsid w:val="00AC4E9B"/>
    <w:rsid w:val="00AC51E1"/>
    <w:rsid w:val="00AD078B"/>
    <w:rsid w:val="00AD3734"/>
    <w:rsid w:val="00AD3768"/>
    <w:rsid w:val="00AD5567"/>
    <w:rsid w:val="00AE1DCD"/>
    <w:rsid w:val="00AE30E7"/>
    <w:rsid w:val="00AE3544"/>
    <w:rsid w:val="00AF0475"/>
    <w:rsid w:val="00AF233B"/>
    <w:rsid w:val="00AF648B"/>
    <w:rsid w:val="00AF6AFF"/>
    <w:rsid w:val="00AF6CFF"/>
    <w:rsid w:val="00AF6FBC"/>
    <w:rsid w:val="00B017C6"/>
    <w:rsid w:val="00B0237B"/>
    <w:rsid w:val="00B04556"/>
    <w:rsid w:val="00B05685"/>
    <w:rsid w:val="00B07FBE"/>
    <w:rsid w:val="00B109B0"/>
    <w:rsid w:val="00B10ECB"/>
    <w:rsid w:val="00B12BD8"/>
    <w:rsid w:val="00B17D19"/>
    <w:rsid w:val="00B210E4"/>
    <w:rsid w:val="00B21C01"/>
    <w:rsid w:val="00B2357F"/>
    <w:rsid w:val="00B2466A"/>
    <w:rsid w:val="00B24868"/>
    <w:rsid w:val="00B260C1"/>
    <w:rsid w:val="00B33787"/>
    <w:rsid w:val="00B360ED"/>
    <w:rsid w:val="00B41B06"/>
    <w:rsid w:val="00B43C56"/>
    <w:rsid w:val="00B458B5"/>
    <w:rsid w:val="00B50798"/>
    <w:rsid w:val="00B513EA"/>
    <w:rsid w:val="00B52391"/>
    <w:rsid w:val="00B5352C"/>
    <w:rsid w:val="00B5592F"/>
    <w:rsid w:val="00B55C79"/>
    <w:rsid w:val="00B5644A"/>
    <w:rsid w:val="00B56550"/>
    <w:rsid w:val="00B573EC"/>
    <w:rsid w:val="00B57D3C"/>
    <w:rsid w:val="00B61296"/>
    <w:rsid w:val="00B643C1"/>
    <w:rsid w:val="00B65240"/>
    <w:rsid w:val="00B66747"/>
    <w:rsid w:val="00B67ACA"/>
    <w:rsid w:val="00B70799"/>
    <w:rsid w:val="00B71FBB"/>
    <w:rsid w:val="00B7539F"/>
    <w:rsid w:val="00B807D2"/>
    <w:rsid w:val="00B826B1"/>
    <w:rsid w:val="00B8368F"/>
    <w:rsid w:val="00B86023"/>
    <w:rsid w:val="00B87FC4"/>
    <w:rsid w:val="00B948A6"/>
    <w:rsid w:val="00B969C7"/>
    <w:rsid w:val="00B97805"/>
    <w:rsid w:val="00BA2960"/>
    <w:rsid w:val="00BA3745"/>
    <w:rsid w:val="00BA5C25"/>
    <w:rsid w:val="00BB1589"/>
    <w:rsid w:val="00BB23CF"/>
    <w:rsid w:val="00BB3B89"/>
    <w:rsid w:val="00BB4669"/>
    <w:rsid w:val="00BB6718"/>
    <w:rsid w:val="00BC363C"/>
    <w:rsid w:val="00BC5464"/>
    <w:rsid w:val="00BD2436"/>
    <w:rsid w:val="00BD2793"/>
    <w:rsid w:val="00BD387A"/>
    <w:rsid w:val="00BE01AE"/>
    <w:rsid w:val="00BE08A2"/>
    <w:rsid w:val="00BE11EA"/>
    <w:rsid w:val="00BE185F"/>
    <w:rsid w:val="00BE1FAE"/>
    <w:rsid w:val="00BE6FC0"/>
    <w:rsid w:val="00BF14B3"/>
    <w:rsid w:val="00BF3245"/>
    <w:rsid w:val="00BF423C"/>
    <w:rsid w:val="00BF630A"/>
    <w:rsid w:val="00BF700A"/>
    <w:rsid w:val="00C02226"/>
    <w:rsid w:val="00C06AB9"/>
    <w:rsid w:val="00C06FB7"/>
    <w:rsid w:val="00C117F0"/>
    <w:rsid w:val="00C124F1"/>
    <w:rsid w:val="00C12FF4"/>
    <w:rsid w:val="00C1621C"/>
    <w:rsid w:val="00C1689A"/>
    <w:rsid w:val="00C16C13"/>
    <w:rsid w:val="00C17187"/>
    <w:rsid w:val="00C2016F"/>
    <w:rsid w:val="00C22574"/>
    <w:rsid w:val="00C22628"/>
    <w:rsid w:val="00C23800"/>
    <w:rsid w:val="00C23FC2"/>
    <w:rsid w:val="00C31E18"/>
    <w:rsid w:val="00C32373"/>
    <w:rsid w:val="00C32609"/>
    <w:rsid w:val="00C3518D"/>
    <w:rsid w:val="00C404C7"/>
    <w:rsid w:val="00C421A8"/>
    <w:rsid w:val="00C42E71"/>
    <w:rsid w:val="00C43CFA"/>
    <w:rsid w:val="00C44E51"/>
    <w:rsid w:val="00C46364"/>
    <w:rsid w:val="00C469B0"/>
    <w:rsid w:val="00C46FF9"/>
    <w:rsid w:val="00C47CC1"/>
    <w:rsid w:val="00C5099A"/>
    <w:rsid w:val="00C51C29"/>
    <w:rsid w:val="00C51D0C"/>
    <w:rsid w:val="00C52081"/>
    <w:rsid w:val="00C52A5E"/>
    <w:rsid w:val="00C546A3"/>
    <w:rsid w:val="00C56794"/>
    <w:rsid w:val="00C62CD2"/>
    <w:rsid w:val="00C65CD0"/>
    <w:rsid w:val="00C711AB"/>
    <w:rsid w:val="00C74DAA"/>
    <w:rsid w:val="00C76BCE"/>
    <w:rsid w:val="00C80EF8"/>
    <w:rsid w:val="00C8145C"/>
    <w:rsid w:val="00C86277"/>
    <w:rsid w:val="00C8638B"/>
    <w:rsid w:val="00C8664A"/>
    <w:rsid w:val="00C90307"/>
    <w:rsid w:val="00C916C0"/>
    <w:rsid w:val="00C931A6"/>
    <w:rsid w:val="00C93628"/>
    <w:rsid w:val="00C93F16"/>
    <w:rsid w:val="00C94455"/>
    <w:rsid w:val="00C944B5"/>
    <w:rsid w:val="00C96171"/>
    <w:rsid w:val="00CA0479"/>
    <w:rsid w:val="00CA2ED8"/>
    <w:rsid w:val="00CA7AB3"/>
    <w:rsid w:val="00CB02C0"/>
    <w:rsid w:val="00CB5E63"/>
    <w:rsid w:val="00CB7950"/>
    <w:rsid w:val="00CC0895"/>
    <w:rsid w:val="00CC120C"/>
    <w:rsid w:val="00CC308D"/>
    <w:rsid w:val="00CC3321"/>
    <w:rsid w:val="00CC3B99"/>
    <w:rsid w:val="00CC5D10"/>
    <w:rsid w:val="00CC7905"/>
    <w:rsid w:val="00CD1391"/>
    <w:rsid w:val="00CD204B"/>
    <w:rsid w:val="00CD3CD7"/>
    <w:rsid w:val="00CD49F1"/>
    <w:rsid w:val="00CD78E5"/>
    <w:rsid w:val="00CE0E0D"/>
    <w:rsid w:val="00CE2C51"/>
    <w:rsid w:val="00CE31AB"/>
    <w:rsid w:val="00CE468A"/>
    <w:rsid w:val="00CE634E"/>
    <w:rsid w:val="00CF001E"/>
    <w:rsid w:val="00CF09D0"/>
    <w:rsid w:val="00CF1BF4"/>
    <w:rsid w:val="00CF2730"/>
    <w:rsid w:val="00CF3405"/>
    <w:rsid w:val="00CF5E45"/>
    <w:rsid w:val="00CF65F8"/>
    <w:rsid w:val="00CF6D7C"/>
    <w:rsid w:val="00CF71B9"/>
    <w:rsid w:val="00CF7480"/>
    <w:rsid w:val="00D045AB"/>
    <w:rsid w:val="00D0467C"/>
    <w:rsid w:val="00D0645F"/>
    <w:rsid w:val="00D16C74"/>
    <w:rsid w:val="00D20E5D"/>
    <w:rsid w:val="00D241AA"/>
    <w:rsid w:val="00D24700"/>
    <w:rsid w:val="00D24AD3"/>
    <w:rsid w:val="00D27106"/>
    <w:rsid w:val="00D30AE4"/>
    <w:rsid w:val="00D31465"/>
    <w:rsid w:val="00D330EF"/>
    <w:rsid w:val="00D3638A"/>
    <w:rsid w:val="00D375E1"/>
    <w:rsid w:val="00D41ABA"/>
    <w:rsid w:val="00D42109"/>
    <w:rsid w:val="00D435E0"/>
    <w:rsid w:val="00D4404D"/>
    <w:rsid w:val="00D45B46"/>
    <w:rsid w:val="00D46344"/>
    <w:rsid w:val="00D53422"/>
    <w:rsid w:val="00D54766"/>
    <w:rsid w:val="00D55339"/>
    <w:rsid w:val="00D611B3"/>
    <w:rsid w:val="00D63B8B"/>
    <w:rsid w:val="00D67525"/>
    <w:rsid w:val="00D71323"/>
    <w:rsid w:val="00D73AA1"/>
    <w:rsid w:val="00D76412"/>
    <w:rsid w:val="00D76E7E"/>
    <w:rsid w:val="00D77C44"/>
    <w:rsid w:val="00D811AB"/>
    <w:rsid w:val="00D8215D"/>
    <w:rsid w:val="00D9408A"/>
    <w:rsid w:val="00D9532F"/>
    <w:rsid w:val="00D95D38"/>
    <w:rsid w:val="00D96D6A"/>
    <w:rsid w:val="00D96F56"/>
    <w:rsid w:val="00D97B58"/>
    <w:rsid w:val="00DA01A8"/>
    <w:rsid w:val="00DA14B0"/>
    <w:rsid w:val="00DA155B"/>
    <w:rsid w:val="00DB144C"/>
    <w:rsid w:val="00DC03D8"/>
    <w:rsid w:val="00DC55BF"/>
    <w:rsid w:val="00DC613F"/>
    <w:rsid w:val="00DC665C"/>
    <w:rsid w:val="00DC6BC4"/>
    <w:rsid w:val="00DD03F8"/>
    <w:rsid w:val="00DD0B68"/>
    <w:rsid w:val="00DD2900"/>
    <w:rsid w:val="00DD3E00"/>
    <w:rsid w:val="00DD3E2C"/>
    <w:rsid w:val="00DD4837"/>
    <w:rsid w:val="00DD4F32"/>
    <w:rsid w:val="00DE2188"/>
    <w:rsid w:val="00DE6199"/>
    <w:rsid w:val="00DF1462"/>
    <w:rsid w:val="00DF181C"/>
    <w:rsid w:val="00DF2702"/>
    <w:rsid w:val="00DF5EE6"/>
    <w:rsid w:val="00E021C2"/>
    <w:rsid w:val="00E04545"/>
    <w:rsid w:val="00E04EA7"/>
    <w:rsid w:val="00E116E3"/>
    <w:rsid w:val="00E1356F"/>
    <w:rsid w:val="00E21629"/>
    <w:rsid w:val="00E22993"/>
    <w:rsid w:val="00E26398"/>
    <w:rsid w:val="00E27669"/>
    <w:rsid w:val="00E30568"/>
    <w:rsid w:val="00E31A59"/>
    <w:rsid w:val="00E32049"/>
    <w:rsid w:val="00E32E65"/>
    <w:rsid w:val="00E34B0B"/>
    <w:rsid w:val="00E34C13"/>
    <w:rsid w:val="00E35082"/>
    <w:rsid w:val="00E35805"/>
    <w:rsid w:val="00E40DF3"/>
    <w:rsid w:val="00E40E5F"/>
    <w:rsid w:val="00E42D54"/>
    <w:rsid w:val="00E43F43"/>
    <w:rsid w:val="00E442FC"/>
    <w:rsid w:val="00E4794A"/>
    <w:rsid w:val="00E47F99"/>
    <w:rsid w:val="00E525A0"/>
    <w:rsid w:val="00E52911"/>
    <w:rsid w:val="00E53036"/>
    <w:rsid w:val="00E536F5"/>
    <w:rsid w:val="00E53FB2"/>
    <w:rsid w:val="00E574BB"/>
    <w:rsid w:val="00E57FCE"/>
    <w:rsid w:val="00E62641"/>
    <w:rsid w:val="00E62ADB"/>
    <w:rsid w:val="00E63709"/>
    <w:rsid w:val="00E65CCF"/>
    <w:rsid w:val="00E65DCF"/>
    <w:rsid w:val="00E67808"/>
    <w:rsid w:val="00E67C02"/>
    <w:rsid w:val="00E67F3C"/>
    <w:rsid w:val="00E7489A"/>
    <w:rsid w:val="00E76127"/>
    <w:rsid w:val="00E77DD8"/>
    <w:rsid w:val="00E82316"/>
    <w:rsid w:val="00E87BDF"/>
    <w:rsid w:val="00E904B5"/>
    <w:rsid w:val="00E92266"/>
    <w:rsid w:val="00E935F1"/>
    <w:rsid w:val="00E93878"/>
    <w:rsid w:val="00E93FCD"/>
    <w:rsid w:val="00E943C2"/>
    <w:rsid w:val="00E972BC"/>
    <w:rsid w:val="00EA0228"/>
    <w:rsid w:val="00EA0A77"/>
    <w:rsid w:val="00EA224F"/>
    <w:rsid w:val="00EA3203"/>
    <w:rsid w:val="00EA3407"/>
    <w:rsid w:val="00EA34D9"/>
    <w:rsid w:val="00EA39C5"/>
    <w:rsid w:val="00EA4A4E"/>
    <w:rsid w:val="00EB726C"/>
    <w:rsid w:val="00EC01CE"/>
    <w:rsid w:val="00EC2097"/>
    <w:rsid w:val="00EC36FC"/>
    <w:rsid w:val="00EC3A65"/>
    <w:rsid w:val="00EC3F6D"/>
    <w:rsid w:val="00EC668F"/>
    <w:rsid w:val="00ED140E"/>
    <w:rsid w:val="00ED156F"/>
    <w:rsid w:val="00ED164E"/>
    <w:rsid w:val="00ED18B6"/>
    <w:rsid w:val="00ED7097"/>
    <w:rsid w:val="00ED70CD"/>
    <w:rsid w:val="00ED7440"/>
    <w:rsid w:val="00ED759F"/>
    <w:rsid w:val="00ED7B12"/>
    <w:rsid w:val="00EE2899"/>
    <w:rsid w:val="00EE37D9"/>
    <w:rsid w:val="00EE613E"/>
    <w:rsid w:val="00EF01E1"/>
    <w:rsid w:val="00EF2854"/>
    <w:rsid w:val="00EF360A"/>
    <w:rsid w:val="00EF4E8F"/>
    <w:rsid w:val="00EF6D02"/>
    <w:rsid w:val="00F00382"/>
    <w:rsid w:val="00F01E1C"/>
    <w:rsid w:val="00F02336"/>
    <w:rsid w:val="00F061E0"/>
    <w:rsid w:val="00F07323"/>
    <w:rsid w:val="00F074A3"/>
    <w:rsid w:val="00F13EAB"/>
    <w:rsid w:val="00F153FC"/>
    <w:rsid w:val="00F25BC6"/>
    <w:rsid w:val="00F26F25"/>
    <w:rsid w:val="00F30303"/>
    <w:rsid w:val="00F3167A"/>
    <w:rsid w:val="00F327B2"/>
    <w:rsid w:val="00F32C33"/>
    <w:rsid w:val="00F4000A"/>
    <w:rsid w:val="00F42F4A"/>
    <w:rsid w:val="00F45C4D"/>
    <w:rsid w:val="00F46B6E"/>
    <w:rsid w:val="00F47DD1"/>
    <w:rsid w:val="00F52872"/>
    <w:rsid w:val="00F52EC5"/>
    <w:rsid w:val="00F53582"/>
    <w:rsid w:val="00F535FD"/>
    <w:rsid w:val="00F539B5"/>
    <w:rsid w:val="00F53E82"/>
    <w:rsid w:val="00F60F46"/>
    <w:rsid w:val="00F625B9"/>
    <w:rsid w:val="00F62A10"/>
    <w:rsid w:val="00F62EB2"/>
    <w:rsid w:val="00F63220"/>
    <w:rsid w:val="00F6717E"/>
    <w:rsid w:val="00F71F59"/>
    <w:rsid w:val="00F75C39"/>
    <w:rsid w:val="00F83F74"/>
    <w:rsid w:val="00F85F5B"/>
    <w:rsid w:val="00F86972"/>
    <w:rsid w:val="00F87ACF"/>
    <w:rsid w:val="00F87D39"/>
    <w:rsid w:val="00F90A44"/>
    <w:rsid w:val="00F9148A"/>
    <w:rsid w:val="00F93A34"/>
    <w:rsid w:val="00F945B1"/>
    <w:rsid w:val="00F94869"/>
    <w:rsid w:val="00F9683A"/>
    <w:rsid w:val="00F97C14"/>
    <w:rsid w:val="00FB0611"/>
    <w:rsid w:val="00FB10EE"/>
    <w:rsid w:val="00FB4EF5"/>
    <w:rsid w:val="00FB5A9A"/>
    <w:rsid w:val="00FC0EF9"/>
    <w:rsid w:val="00FC1612"/>
    <w:rsid w:val="00FC1DE2"/>
    <w:rsid w:val="00FC244D"/>
    <w:rsid w:val="00FC3438"/>
    <w:rsid w:val="00FC4FBF"/>
    <w:rsid w:val="00FC5EE2"/>
    <w:rsid w:val="00FC5F5D"/>
    <w:rsid w:val="00FC67F5"/>
    <w:rsid w:val="00FD0A58"/>
    <w:rsid w:val="00FD1537"/>
    <w:rsid w:val="00FD65EA"/>
    <w:rsid w:val="00FD72EE"/>
    <w:rsid w:val="00FD78A3"/>
    <w:rsid w:val="00FE03E2"/>
    <w:rsid w:val="00FE06BA"/>
    <w:rsid w:val="00FE34EF"/>
    <w:rsid w:val="00FE6CFF"/>
    <w:rsid w:val="00FF23F5"/>
    <w:rsid w:val="00FF37E8"/>
    <w:rsid w:val="00FF5C76"/>
    <w:rsid w:val="00FF6740"/>
    <w:rsid w:val="00FF7367"/>
    <w:rsid w:val="00FF742D"/>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99" w:unhideWhenUsed="1"/>
    <w:lsdException w:name="Block Text" w:semiHidden="1" w:unhideWhenUsed="1"/>
    <w:lsdException w:name="Hyperlink" w:semiHidden="1"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semiHidden/>
    <w:unhideWhenUsed/>
    <w:qFormat/>
    <w:rsid w:val="008B4E18"/>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link w:val="Heading6Char"/>
    <w:semiHidden/>
    <w:unhideWhenUsed/>
    <w:qFormat/>
    <w:rsid w:val="00796E5B"/>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uiPriority w:val="99"/>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pPr>
      <w:spacing w:after="120" w:line="480" w:lineRule="auto"/>
    </w:pPr>
  </w:style>
  <w:style w:type="paragraph" w:styleId="BalloonText">
    <w:name w:val="Balloon Text"/>
    <w:basedOn w:val="Normal"/>
    <w:semiHidden/>
    <w:rPr>
      <w:rFonts w:ascii="Tahoma" w:hAnsi="Tahoma" w:cs="Tahoma"/>
      <w:sz w:val="16"/>
      <w:szCs w:val="16"/>
    </w:rPr>
  </w:style>
  <w:style w:type="character" w:styleId="Hyperlink">
    <w:name w:val="Hyperlink"/>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aliases w:val="Bullets,list1,b1,List Paragraph Char Char,Number_1,Normal Sentence,ListPar1,new,SGLText List Paragraph,List Paragraph2,List Paragraph11,List Paragraph21,lp1,Indented Paragraph,Bullet 1,Use Case List Paragraph,Bullet for no #'s,B1"/>
    <w:basedOn w:val="Normal"/>
    <w:link w:val="ListParagraphChar"/>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uiPriority w:val="99"/>
    <w:qFormat/>
    <w:rsid w:val="00D241AA"/>
    <w:rPr>
      <w:rFonts w:ascii="Calibri" w:eastAsia="Calibri" w:hAnsi="Calibr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5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qFormat/>
    <w:locked/>
    <w:rsid w:val="00D241AA"/>
    <w:rPr>
      <w:rFonts w:ascii="Calibri" w:eastAsia="Calibri" w:hAnsi="Calibri"/>
      <w:sz w:val="22"/>
      <w:szCs w:val="22"/>
    </w:rPr>
  </w:style>
  <w:style w:type="character" w:styleId="Emphasis">
    <w:name w:val="Emphasis"/>
    <w:basedOn w:val="DefaultParagraphFont"/>
    <w:uiPriority w:val="20"/>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aliases w:val="Bullets Char,list1 Char,b1 Char,List Paragraph Char Char Char,Number_1 Char,Normal Sentence Char,ListPar1 Char,new Char,SGLText List Paragraph Char,List Paragraph2 Char,List Paragraph11 Char,List Paragraph21 Char,lp1 Char,B1 Char"/>
    <w:link w:val="ListParagraph"/>
    <w:qFormat/>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uiPriority w:val="10"/>
    <w:qFormat/>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character" w:customStyle="1" w:styleId="CharAttribute7">
    <w:name w:val="CharAttribute7"/>
    <w:rsid w:val="009C40B7"/>
    <w:rPr>
      <w:rFonts w:ascii="Arial" w:eastAsia="Times New Roman"/>
      <w:sz w:val="22"/>
    </w:rPr>
  </w:style>
  <w:style w:type="paragraph" w:customStyle="1" w:styleId="ParaAttribute8">
    <w:name w:val="ParaAttribute8"/>
    <w:rsid w:val="009C40B7"/>
    <w:pPr>
      <w:tabs>
        <w:tab w:val="left" w:pos="-1440"/>
        <w:tab w:val="left" w:pos="-720"/>
        <w:tab w:val="left" w:pos="3600"/>
        <w:tab w:val="left" w:pos="6480"/>
      </w:tabs>
    </w:pPr>
    <w:rPr>
      <w:rFonts w:eastAsia="Batang"/>
    </w:rPr>
  </w:style>
  <w:style w:type="character" w:customStyle="1" w:styleId="CharAttribute36">
    <w:name w:val="CharAttribute36"/>
    <w:rsid w:val="009C40B7"/>
    <w:rPr>
      <w:rFonts w:ascii="Arial" w:eastAsia="Times New Roman"/>
      <w:b/>
      <w:sz w:val="22"/>
    </w:rPr>
  </w:style>
  <w:style w:type="character" w:customStyle="1" w:styleId="CharAttribute39">
    <w:name w:val="CharAttribute39"/>
    <w:rsid w:val="009C40B7"/>
    <w:rPr>
      <w:rFonts w:ascii="Helvetica" w:eastAsia="Times New Roman"/>
      <w:color w:val="333333"/>
      <w:sz w:val="21"/>
    </w:rPr>
  </w:style>
  <w:style w:type="character" w:customStyle="1" w:styleId="CharAttribute19">
    <w:name w:val="CharAttribute19"/>
    <w:rsid w:val="009C40B7"/>
    <w:rPr>
      <w:rFonts w:ascii="Arial,Times New Roman" w:eastAsia="Arial,Times New Roman"/>
      <w:sz w:val="22"/>
    </w:rPr>
  </w:style>
  <w:style w:type="character" w:customStyle="1" w:styleId="CharAttribute44">
    <w:name w:val="CharAttribute44"/>
    <w:rsid w:val="009C40B7"/>
    <w:rPr>
      <w:rFonts w:ascii="Arial" w:eastAsia="Times New Roman"/>
      <w:b/>
      <w:i/>
      <w:sz w:val="22"/>
    </w:rPr>
  </w:style>
  <w:style w:type="character" w:customStyle="1" w:styleId="Heading6Char">
    <w:name w:val="Heading 6 Char"/>
    <w:basedOn w:val="DefaultParagraphFont"/>
    <w:link w:val="Heading6"/>
    <w:semiHidden/>
    <w:rsid w:val="00796E5B"/>
    <w:rPr>
      <w:rFonts w:asciiTheme="majorHAnsi" w:eastAsiaTheme="majorEastAsia" w:hAnsiTheme="majorHAnsi" w:cstheme="majorBidi"/>
      <w:color w:val="1F3763" w:themeColor="accent1" w:themeShade="7F"/>
      <w:sz w:val="24"/>
    </w:rPr>
  </w:style>
  <w:style w:type="table" w:styleId="TableGridLight">
    <w:name w:val="Grid Table Light"/>
    <w:basedOn w:val="TableNormal"/>
    <w:uiPriority w:val="40"/>
    <w:rsid w:val="007271F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Normal1">
    <w:name w:val="Normal1"/>
    <w:rsid w:val="000B54F6"/>
    <w:pPr>
      <w:spacing w:after="200" w:line="276" w:lineRule="auto"/>
    </w:pPr>
    <w:rPr>
      <w:rFonts w:ascii="Calibri" w:eastAsia="Calibri" w:hAnsi="Calibri" w:cs="Calibri"/>
      <w:color w:val="000000"/>
      <w:sz w:val="22"/>
    </w:rPr>
  </w:style>
  <w:style w:type="paragraph" w:customStyle="1" w:styleId="NormalwebChar">
    <w:name w:val="Normal(web) Char"/>
    <w:basedOn w:val="Normal"/>
    <w:rsid w:val="000B54F6"/>
    <w:pPr>
      <w:widowControl w:val="0"/>
    </w:pPr>
    <w:rPr>
      <w:rFonts w:ascii="Arial" w:hAnsi="Arial" w:cs="Arial"/>
      <w:b/>
      <w:bCs/>
      <w:noProof/>
      <w:color w:val="0000FF"/>
      <w:sz w:val="22"/>
    </w:rPr>
  </w:style>
  <w:style w:type="paragraph" w:customStyle="1" w:styleId="SectionTitle">
    <w:name w:val="Section Title"/>
    <w:basedOn w:val="Normal"/>
    <w:qFormat/>
    <w:rsid w:val="004A7ED8"/>
    <w:pPr>
      <w:spacing w:after="100"/>
    </w:pPr>
    <w:rPr>
      <w:rFonts w:ascii="Verdana" w:eastAsia="Calibri" w:hAnsi="Verdana"/>
      <w:b/>
      <w:noProof/>
      <w:color w:val="FA6900"/>
      <w:sz w:val="36"/>
      <w:szCs w:val="36"/>
      <w:lang w:val="fr-FR"/>
    </w:rPr>
  </w:style>
  <w:style w:type="paragraph" w:styleId="PlainText">
    <w:name w:val="Plain Text"/>
    <w:basedOn w:val="Normal"/>
    <w:link w:val="PlainTextChar"/>
    <w:uiPriority w:val="99"/>
    <w:unhideWhenUsed/>
    <w:rsid w:val="00440ABB"/>
    <w:rPr>
      <w:rFonts w:ascii="Consolas" w:eastAsia="Calibri" w:hAnsi="Consolas"/>
      <w:sz w:val="21"/>
      <w:szCs w:val="21"/>
    </w:rPr>
  </w:style>
  <w:style w:type="character" w:customStyle="1" w:styleId="PlainTextChar">
    <w:name w:val="Plain Text Char"/>
    <w:basedOn w:val="DefaultParagraphFont"/>
    <w:link w:val="PlainText"/>
    <w:uiPriority w:val="99"/>
    <w:rsid w:val="00440ABB"/>
    <w:rPr>
      <w:rFonts w:ascii="Consolas" w:eastAsia="Calibri" w:hAnsi="Consolas"/>
      <w:sz w:val="21"/>
      <w:szCs w:val="21"/>
    </w:rPr>
  </w:style>
  <w:style w:type="character" w:customStyle="1" w:styleId="TimesRomanChar">
    <w:name w:val="Times Roman Char"/>
    <w:link w:val="TimesRoman"/>
    <w:locked/>
    <w:rsid w:val="00440ABB"/>
    <w:rPr>
      <w:color w:val="FFFFFF"/>
      <w:sz w:val="24"/>
      <w:szCs w:val="24"/>
    </w:rPr>
  </w:style>
  <w:style w:type="paragraph" w:customStyle="1" w:styleId="TimesRoman">
    <w:name w:val="Times Roman"/>
    <w:basedOn w:val="Normal"/>
    <w:link w:val="TimesRomanChar"/>
    <w:rsid w:val="00440ABB"/>
    <w:pPr>
      <w:overflowPunct w:val="0"/>
      <w:autoSpaceDE w:val="0"/>
      <w:autoSpaceDN w:val="0"/>
      <w:adjustRightInd w:val="0"/>
    </w:pPr>
    <w:rPr>
      <w:color w:val="FFFFFF"/>
      <w:szCs w:val="24"/>
    </w:rPr>
  </w:style>
  <w:style w:type="paragraph" w:customStyle="1" w:styleId="Achievement">
    <w:name w:val="Achievement"/>
    <w:basedOn w:val="BodyText"/>
    <w:rsid w:val="00440ABB"/>
    <w:pPr>
      <w:spacing w:after="60" w:line="220" w:lineRule="atLeast"/>
      <w:ind w:left="240" w:right="-360" w:hanging="240"/>
    </w:pPr>
    <w:rPr>
      <w:sz w:val="20"/>
    </w:rPr>
  </w:style>
  <w:style w:type="paragraph" w:customStyle="1" w:styleId="ResTableHeading">
    <w:name w:val="ResTableHeading"/>
    <w:basedOn w:val="Normal"/>
    <w:qFormat/>
    <w:rsid w:val="007E5F06"/>
    <w:pPr>
      <w:spacing w:before="60" w:after="60"/>
    </w:pPr>
    <w:rPr>
      <w:rFonts w:ascii="Arial" w:hAnsi="Arial"/>
      <w:b/>
      <w:sz w:val="18"/>
    </w:rPr>
  </w:style>
  <w:style w:type="paragraph" w:customStyle="1" w:styleId="ResH2">
    <w:name w:val="ResH2"/>
    <w:basedOn w:val="Normal"/>
    <w:next w:val="Normal"/>
    <w:qFormat/>
    <w:rsid w:val="007E5F06"/>
    <w:pPr>
      <w:tabs>
        <w:tab w:val="right" w:pos="10800"/>
      </w:tabs>
      <w:spacing w:before="240" w:after="60"/>
    </w:pPr>
    <w:rPr>
      <w:rFonts w:ascii="Arial" w:hAnsi="Arial"/>
      <w:b/>
      <w:sz w:val="20"/>
    </w:rPr>
  </w:style>
  <w:style w:type="paragraph" w:customStyle="1" w:styleId="ResTableBullet">
    <w:name w:val="ResTableBullet"/>
    <w:qFormat/>
    <w:rsid w:val="007E5F06"/>
    <w:pPr>
      <w:numPr>
        <w:numId w:val="12"/>
      </w:numPr>
      <w:tabs>
        <w:tab w:val="left" w:pos="187"/>
      </w:tabs>
      <w:spacing w:after="20"/>
      <w:ind w:left="187" w:hanging="187"/>
    </w:pPr>
    <w:rPr>
      <w:rFonts w:ascii="Arial" w:hAnsi="Arial"/>
      <w:sz w:val="18"/>
    </w:rPr>
  </w:style>
  <w:style w:type="paragraph" w:customStyle="1" w:styleId="ResAgency">
    <w:name w:val="Res Agency"/>
    <w:basedOn w:val="Normal"/>
    <w:rsid w:val="004C410B"/>
    <w:pPr>
      <w:tabs>
        <w:tab w:val="right" w:pos="9360"/>
      </w:tabs>
      <w:suppressAutoHyphens/>
    </w:pPr>
    <w:rPr>
      <w:rFonts w:ascii="Arial Narrow" w:hAnsi="Arial Narrow" w:cs="Calibri"/>
      <w:i/>
      <w:color w:val="404040"/>
      <w:lang w:eastAsia="ar-SA"/>
    </w:rPr>
  </w:style>
  <w:style w:type="paragraph" w:customStyle="1" w:styleId="BulletsSs">
    <w:name w:val="Bullets Ss"/>
    <w:rsid w:val="007409C0"/>
    <w:pPr>
      <w:tabs>
        <w:tab w:val="num" w:pos="-360"/>
      </w:tabs>
      <w:suppressAutoHyphens/>
      <w:ind w:left="360" w:hanging="360"/>
    </w:pPr>
    <w:rPr>
      <w:rFonts w:ascii="Garamond" w:hAnsi="Garamond" w:cs="Calibri"/>
      <w:sz w:val="24"/>
      <w:szCs w:val="24"/>
      <w:lang w:eastAsia="ar-SA"/>
    </w:rPr>
  </w:style>
  <w:style w:type="paragraph" w:customStyle="1" w:styleId="ITSBullet1">
    <w:name w:val="ITS_Bullet 1"/>
    <w:basedOn w:val="BulletsSs"/>
    <w:next w:val="Normal"/>
    <w:rsid w:val="007409C0"/>
    <w:rPr>
      <w:rFonts w:ascii="Arial Narrow" w:hAnsi="Arial Narrow"/>
    </w:rPr>
  </w:style>
  <w:style w:type="paragraph" w:customStyle="1" w:styleId="Standard">
    <w:name w:val="Standard"/>
    <w:rsid w:val="00181F2D"/>
    <w:pPr>
      <w:widowControl w:val="0"/>
      <w:suppressAutoHyphens/>
      <w:textAlignment w:val="baseline"/>
    </w:pPr>
    <w:rPr>
      <w:rFonts w:eastAsia="SimSun"/>
      <w:kern w:val="1"/>
      <w:sz w:val="24"/>
      <w:szCs w:val="24"/>
      <w:lang w:eastAsia="hi-IN" w:bidi="hi-IN"/>
    </w:rPr>
  </w:style>
  <w:style w:type="character" w:customStyle="1" w:styleId="txtempstyle">
    <w:name w:val="txtempstyle"/>
    <w:rsid w:val="00181F2D"/>
    <w:rPr>
      <w:rFonts w:cs="Times New Roman"/>
    </w:rPr>
  </w:style>
  <w:style w:type="character" w:customStyle="1" w:styleId="apple-style-span">
    <w:name w:val="apple-style-span"/>
    <w:rsid w:val="00181F2D"/>
    <w:rPr>
      <w:rFonts w:cs="Times New Roman"/>
    </w:rPr>
  </w:style>
  <w:style w:type="character" w:customStyle="1" w:styleId="apple002dstyle002dspanchar">
    <w:name w:val="apple_002dstyle_002dspan__char"/>
    <w:basedOn w:val="DefaultParagraphFont"/>
    <w:rsid w:val="00181F2D"/>
  </w:style>
  <w:style w:type="paragraph" w:customStyle="1" w:styleId="Normalverdana">
    <w:name w:val="Normal + verdana"/>
    <w:basedOn w:val="BlockText"/>
    <w:link w:val="NormalverdanaChar"/>
    <w:rsid w:val="000C1F3E"/>
    <w:pPr>
      <w:pBdr>
        <w:top w:val="none" w:sz="0" w:space="0" w:color="auto"/>
        <w:left w:val="none" w:sz="0" w:space="0" w:color="auto"/>
        <w:bottom w:val="none" w:sz="0" w:space="0" w:color="auto"/>
        <w:right w:val="none" w:sz="0" w:space="0" w:color="auto"/>
      </w:pBdr>
      <w:tabs>
        <w:tab w:val="left" w:pos="720"/>
      </w:tabs>
      <w:overflowPunct w:val="0"/>
      <w:autoSpaceDE w:val="0"/>
      <w:autoSpaceDN w:val="0"/>
      <w:adjustRightInd w:val="0"/>
      <w:ind w:left="720" w:right="0" w:hanging="360"/>
      <w:textAlignment w:val="baseline"/>
    </w:pPr>
    <w:rPr>
      <w:rFonts w:ascii="Verdana" w:eastAsia="Times New Roman" w:hAnsi="Verdana" w:cs="Times New Roman"/>
      <w:i w:val="0"/>
      <w:iCs w:val="0"/>
      <w:color w:val="auto"/>
      <w:sz w:val="22"/>
      <w:szCs w:val="22"/>
    </w:rPr>
  </w:style>
  <w:style w:type="character" w:customStyle="1" w:styleId="NormalverdanaChar">
    <w:name w:val="Normal + verdana Char"/>
    <w:link w:val="Normalverdana"/>
    <w:locked/>
    <w:rsid w:val="000C1F3E"/>
    <w:rPr>
      <w:rFonts w:ascii="Verdana" w:hAnsi="Verdana"/>
      <w:sz w:val="22"/>
      <w:szCs w:val="22"/>
    </w:rPr>
  </w:style>
  <w:style w:type="paragraph" w:customStyle="1" w:styleId="TxBrp5">
    <w:name w:val="TxBr_p5"/>
    <w:basedOn w:val="Normal"/>
    <w:rsid w:val="000C1F3E"/>
    <w:pPr>
      <w:widowControl w:val="0"/>
      <w:tabs>
        <w:tab w:val="left" w:pos="1003"/>
        <w:tab w:val="left" w:pos="1332"/>
      </w:tabs>
      <w:overflowPunct w:val="0"/>
      <w:autoSpaceDE w:val="0"/>
      <w:autoSpaceDN w:val="0"/>
      <w:adjustRightInd w:val="0"/>
      <w:spacing w:line="226" w:lineRule="atLeast"/>
      <w:ind w:left="1332" w:hanging="329"/>
    </w:pPr>
  </w:style>
  <w:style w:type="paragraph" w:styleId="BlockText">
    <w:name w:val="Block Text"/>
    <w:basedOn w:val="Normal"/>
    <w:semiHidden/>
    <w:unhideWhenUsed/>
    <w:rsid w:val="000C1F3E"/>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customStyle="1" w:styleId="BodyB">
    <w:name w:val="Body B"/>
    <w:rsid w:val="000C1F3E"/>
    <w:rPr>
      <w:rFonts w:eastAsia="Arial Unicode MS" w:hAnsi="Arial Unicode MS" w:cs="Arial Unicode MS"/>
      <w:color w:val="000000"/>
      <w:sz w:val="24"/>
      <w:szCs w:val="24"/>
      <w:u w:color="000000"/>
    </w:rPr>
  </w:style>
  <w:style w:type="character" w:customStyle="1" w:styleId="divsectionbody">
    <w:name w:val="div_sectionbody"/>
    <w:basedOn w:val="DefaultParagraphFont"/>
    <w:rsid w:val="000C1F3E"/>
    <w:rPr>
      <w:color w:val="020303"/>
      <w:sz w:val="24"/>
      <w:szCs w:val="24"/>
      <w:bdr w:val="none" w:sz="0" w:space="0" w:color="auto"/>
      <w:vertAlign w:val="baseline"/>
    </w:rPr>
  </w:style>
  <w:style w:type="paragraph" w:customStyle="1" w:styleId="divdocumentulli">
    <w:name w:val="div_document_ul_li"/>
    <w:basedOn w:val="Normal"/>
    <w:rsid w:val="000C1F3E"/>
    <w:pPr>
      <w:pBdr>
        <w:left w:val="none" w:sz="0" w:space="2" w:color="auto"/>
        <w:bottom w:val="none" w:sz="0" w:space="3" w:color="auto"/>
      </w:pBdr>
      <w:spacing w:line="240" w:lineRule="atLeast"/>
    </w:pPr>
    <w:rPr>
      <w:szCs w:val="24"/>
    </w:rPr>
  </w:style>
  <w:style w:type="character" w:customStyle="1" w:styleId="Heading4Char">
    <w:name w:val="Heading 4 Char"/>
    <w:basedOn w:val="DefaultParagraphFont"/>
    <w:link w:val="Heading4"/>
    <w:semiHidden/>
    <w:rsid w:val="008B4E18"/>
    <w:rPr>
      <w:rFonts w:asciiTheme="majorHAnsi" w:eastAsiaTheme="majorEastAsia" w:hAnsiTheme="majorHAnsi" w:cstheme="majorBidi"/>
      <w:i/>
      <w:iCs/>
      <w:color w:val="2F5496" w:themeColor="accent1" w:themeShade="BF"/>
      <w:sz w:val="24"/>
    </w:rPr>
  </w:style>
  <w:style w:type="paragraph" w:styleId="BodyTextIndent3">
    <w:name w:val="Body Text Indent 3"/>
    <w:basedOn w:val="Normal"/>
    <w:link w:val="BodyTextIndent3Char"/>
    <w:uiPriority w:val="99"/>
    <w:semiHidden/>
    <w:unhideWhenUsed/>
    <w:rsid w:val="008B4E18"/>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8B4E18"/>
    <w:rPr>
      <w:sz w:val="16"/>
      <w:szCs w:val="16"/>
    </w:rPr>
  </w:style>
  <w:style w:type="paragraph" w:customStyle="1" w:styleId="p">
    <w:name w:val="p"/>
    <w:basedOn w:val="Normal"/>
    <w:qFormat/>
    <w:rsid w:val="00C94455"/>
    <w:pPr>
      <w:suppressAutoHyphens/>
      <w:spacing w:line="240" w:lineRule="atLeast"/>
    </w:pPr>
    <w:rPr>
      <w:szCs w:val="24"/>
    </w:rPr>
  </w:style>
  <w:style w:type="paragraph" w:customStyle="1" w:styleId="ulli">
    <w:name w:val="ul_li"/>
    <w:basedOn w:val="Normal"/>
    <w:qFormat/>
    <w:rsid w:val="00C94455"/>
    <w:pPr>
      <w:suppressAutoHyphens/>
      <w:spacing w:line="240" w:lineRule="atLeast"/>
    </w:pPr>
    <w:rPr>
      <w:szCs w:val="24"/>
    </w:rPr>
  </w:style>
  <w:style w:type="character" w:customStyle="1" w:styleId="documentright-box">
    <w:name w:val="document_right-box"/>
    <w:basedOn w:val="DefaultParagraphFont"/>
    <w:rsid w:val="00C94455"/>
  </w:style>
  <w:style w:type="character" w:customStyle="1" w:styleId="Strong1">
    <w:name w:val="Strong1"/>
    <w:basedOn w:val="DefaultParagraphFont"/>
    <w:qFormat/>
    <w:rsid w:val="00C94455"/>
    <w:rPr>
      <w:position w:val="0"/>
      <w:sz w:val="24"/>
      <w:szCs w:val="24"/>
      <w:vertAlign w:val="baseline"/>
    </w:rPr>
  </w:style>
  <w:style w:type="character" w:customStyle="1" w:styleId="span">
    <w:name w:val="span"/>
    <w:basedOn w:val="DefaultParagraphFont"/>
    <w:qFormat/>
    <w:rsid w:val="00C94455"/>
    <w:rPr>
      <w:position w:val="0"/>
      <w:sz w:val="24"/>
      <w:szCs w:val="24"/>
      <w:vertAlign w:val="baseline"/>
    </w:rPr>
  </w:style>
  <w:style w:type="character" w:customStyle="1" w:styleId="singlecolumnspanpaddedlinenth-child1">
    <w:name w:val="singlecolumn_span_paddedline_nth-child(1)"/>
    <w:basedOn w:val="DefaultParagraphFont"/>
    <w:qFormat/>
    <w:rsid w:val="00C94455"/>
  </w:style>
  <w:style w:type="character" w:customStyle="1" w:styleId="spanjobtitle">
    <w:name w:val="span_jobtitle"/>
    <w:basedOn w:val="span"/>
    <w:qFormat/>
    <w:rsid w:val="00C94455"/>
    <w:rPr>
      <w:b/>
      <w:bCs/>
      <w:position w:val="0"/>
      <w:sz w:val="24"/>
      <w:szCs w:val="24"/>
      <w:vertAlign w:val="baseline"/>
    </w:rPr>
  </w:style>
  <w:style w:type="character" w:customStyle="1" w:styleId="datesWrapper">
    <w:name w:val="datesWrapper"/>
    <w:basedOn w:val="DefaultParagraphFont"/>
    <w:qFormat/>
    <w:rsid w:val="00C94455"/>
  </w:style>
  <w:style w:type="character" w:customStyle="1" w:styleId="spancompanyname">
    <w:name w:val="span_companyname"/>
    <w:basedOn w:val="span"/>
    <w:qFormat/>
    <w:rsid w:val="00C94455"/>
    <w:rPr>
      <w:b/>
      <w:bCs/>
      <w:position w:val="0"/>
      <w:sz w:val="24"/>
      <w:szCs w:val="24"/>
      <w:vertAlign w:val="baseline"/>
    </w:rPr>
  </w:style>
  <w:style w:type="paragraph" w:customStyle="1" w:styleId="divdocumentsinglecolumn">
    <w:name w:val="div_document_singlecolumn"/>
    <w:basedOn w:val="Normal"/>
    <w:qFormat/>
    <w:rsid w:val="00C94455"/>
    <w:pPr>
      <w:suppressAutoHyphens/>
      <w:spacing w:line="240" w:lineRule="atLeast"/>
    </w:pPr>
    <w:rPr>
      <w:szCs w:val="24"/>
    </w:rPr>
  </w:style>
  <w:style w:type="paragraph" w:customStyle="1" w:styleId="spanpaddedline">
    <w:name w:val="span_paddedline"/>
    <w:basedOn w:val="Normal"/>
    <w:qFormat/>
    <w:rsid w:val="00C94455"/>
    <w:pPr>
      <w:suppressAutoHyphens/>
      <w:spacing w:line="240" w:lineRule="atLeast"/>
    </w:pPr>
    <w:rPr>
      <w:szCs w:val="24"/>
    </w:rPr>
  </w:style>
  <w:style w:type="paragraph" w:customStyle="1" w:styleId="BodyA">
    <w:name w:val="Body A"/>
    <w:rsid w:val="00F42F4A"/>
    <w:pPr>
      <w:pBdr>
        <w:top w:val="nil"/>
        <w:left w:val="nil"/>
        <w:bottom w:val="nil"/>
        <w:right w:val="nil"/>
        <w:between w:val="nil"/>
        <w:bar w:val="nil"/>
      </w:pBdr>
    </w:pPr>
    <w:rPr>
      <w:rFonts w:eastAsia="Arial Unicode MS" w:cs="Arial Unicode MS"/>
      <w:color w:val="000000"/>
      <w:sz w:val="24"/>
      <w:szCs w:val="24"/>
      <w:u w:color="000000"/>
      <w:bdr w:val="nil"/>
      <w14:textOutline w14:w="12700" w14:cap="flat" w14:cmpd="sng" w14:algn="ctr">
        <w14:noFill/>
        <w14:prstDash w14:val="solid"/>
        <w14:miter w14:lim="400000"/>
      </w14:textOutline>
    </w:rPr>
  </w:style>
  <w:style w:type="character" w:customStyle="1" w:styleId="Hyperlink0">
    <w:name w:val="Hyperlink.0"/>
    <w:basedOn w:val="DefaultParagraphFont"/>
    <w:rsid w:val="00D97B58"/>
    <w:rPr>
      <w:outline w:val="0"/>
      <w:color w:val="0563C1"/>
      <w:u w:val="single" w:color="0563C1"/>
      <w:lang w:val="en-US"/>
    </w:rPr>
  </w:style>
  <w:style w:type="paragraph" w:customStyle="1" w:styleId="ColorfulList-Accent12">
    <w:name w:val="Colorful List - Accent 12"/>
    <w:basedOn w:val="Normal"/>
    <w:link w:val="ColorfulList-Accent1Char1"/>
    <w:qFormat/>
    <w:rsid w:val="00500B98"/>
    <w:pPr>
      <w:ind w:left="720"/>
      <w:contextualSpacing/>
    </w:pPr>
    <w:rPr>
      <w:sz w:val="20"/>
    </w:rPr>
  </w:style>
  <w:style w:type="character" w:customStyle="1" w:styleId="ColorfulList-Accent1Char1">
    <w:name w:val="Colorful List - Accent 1 Char1"/>
    <w:link w:val="ColorfulList-Accent12"/>
    <w:locked/>
    <w:rsid w:val="00500B98"/>
  </w:style>
  <w:style w:type="paragraph" w:customStyle="1" w:styleId="Accomplishmentsbullet">
    <w:name w:val="Accomplishments bullet"/>
    <w:basedOn w:val="PlainText"/>
    <w:link w:val="AccomplishmentsbulletChar"/>
    <w:qFormat/>
    <w:rsid w:val="00500B98"/>
    <w:pPr>
      <w:numPr>
        <w:numId w:val="13"/>
      </w:numPr>
      <w:spacing w:before="80"/>
      <w:jc w:val="both"/>
    </w:pPr>
    <w:rPr>
      <w:rFonts w:ascii="Garamond" w:eastAsia="Times New Roman" w:hAnsi="Garamond"/>
    </w:rPr>
  </w:style>
  <w:style w:type="character" w:customStyle="1" w:styleId="AccomplishmentsbulletChar">
    <w:name w:val="Accomplishments bullet Char"/>
    <w:link w:val="Accomplishmentsbullet"/>
    <w:rsid w:val="00500B98"/>
    <w:rPr>
      <w:rFonts w:ascii="Garamond" w:hAnsi="Garamond"/>
      <w:sz w:val="21"/>
      <w:szCs w:val="21"/>
    </w:rPr>
  </w:style>
  <w:style w:type="character" w:customStyle="1" w:styleId="icl-u-textbold">
    <w:name w:val="icl-u-textbold"/>
    <w:rsid w:val="00500B98"/>
  </w:style>
  <w:style w:type="character" w:customStyle="1" w:styleId="TitleChar">
    <w:name w:val="Title Char"/>
    <w:basedOn w:val="DefaultParagraphFont"/>
    <w:link w:val="Title"/>
    <w:rsid w:val="00DC03D8"/>
    <w:rPr>
      <w:rFonts w:ascii="Arial" w:hAnsi="Arial"/>
      <w:b/>
      <w:smallCaps/>
      <w:sz w:val="28"/>
    </w:rPr>
  </w:style>
  <w:style w:type="paragraph" w:styleId="CommentText">
    <w:name w:val="annotation text"/>
    <w:basedOn w:val="Normal"/>
    <w:link w:val="CommentTextChar"/>
    <w:semiHidden/>
    <w:unhideWhenUsed/>
    <w:rsid w:val="00FD65EA"/>
    <w:rPr>
      <w:sz w:val="20"/>
    </w:rPr>
  </w:style>
  <w:style w:type="character" w:customStyle="1" w:styleId="CommentTextChar">
    <w:name w:val="Comment Text Char"/>
    <w:basedOn w:val="DefaultParagraphFont"/>
    <w:link w:val="CommentText"/>
    <w:semiHidden/>
    <w:rsid w:val="00FD65EA"/>
  </w:style>
  <w:style w:type="paragraph" w:styleId="CommentSubject">
    <w:name w:val="annotation subject"/>
    <w:basedOn w:val="CommentText"/>
    <w:next w:val="CommentText"/>
    <w:link w:val="CommentSubjectChar"/>
    <w:uiPriority w:val="99"/>
    <w:semiHidden/>
    <w:unhideWhenUsed/>
    <w:rsid w:val="00FD65EA"/>
    <w:rPr>
      <w:rFonts w:eastAsia="SimSun"/>
      <w:b/>
      <w:bCs/>
      <w:lang w:eastAsia="zh-CN"/>
    </w:rPr>
  </w:style>
  <w:style w:type="character" w:customStyle="1" w:styleId="CommentSubjectChar">
    <w:name w:val="Comment Subject Char"/>
    <w:basedOn w:val="CommentTextChar"/>
    <w:link w:val="CommentSubject"/>
    <w:uiPriority w:val="99"/>
    <w:semiHidden/>
    <w:rsid w:val="00FD65EA"/>
    <w:rPr>
      <w:rFonts w:eastAsia="SimSun"/>
      <w:b/>
      <w:bCs/>
      <w:lang w:eastAsia="zh-CN"/>
    </w:rPr>
  </w:style>
  <w:style w:type="paragraph" w:customStyle="1" w:styleId="p1">
    <w:name w:val="p1"/>
    <w:basedOn w:val="Normal"/>
    <w:rsid w:val="00BD2793"/>
    <w:rPr>
      <w:rFonts w:ascii="Helvetica" w:eastAsiaTheme="minorHAnsi" w:hAnsi="Helvetica"/>
      <w:sz w:val="14"/>
      <w:szCs w:val="14"/>
    </w:rPr>
  </w:style>
  <w:style w:type="paragraph" w:styleId="IntenseQuote">
    <w:name w:val="Intense Quote"/>
    <w:basedOn w:val="Normal"/>
    <w:next w:val="Normal"/>
    <w:link w:val="IntenseQuoteChar"/>
    <w:uiPriority w:val="30"/>
    <w:qFormat/>
    <w:rsid w:val="008A065F"/>
    <w:pPr>
      <w:pBdr>
        <w:bottom w:val="single" w:sz="4" w:space="4" w:color="4472C4" w:themeColor="accent1"/>
      </w:pBdr>
      <w:spacing w:before="200" w:after="280" w:line="276" w:lineRule="auto"/>
      <w:ind w:left="936" w:right="936"/>
    </w:pPr>
    <w:rPr>
      <w:rFonts w:ascii="Calibri" w:eastAsia="Calibri" w:hAnsi="Calibri" w:cs="Calibri"/>
      <w:b/>
      <w:bCs/>
      <w:i/>
      <w:iCs/>
      <w:color w:val="4472C4" w:themeColor="accent1"/>
      <w:sz w:val="22"/>
      <w:szCs w:val="22"/>
      <w:u w:color="000000"/>
    </w:rPr>
  </w:style>
  <w:style w:type="character" w:customStyle="1" w:styleId="IntenseQuoteChar">
    <w:name w:val="Intense Quote Char"/>
    <w:basedOn w:val="DefaultParagraphFont"/>
    <w:link w:val="IntenseQuote"/>
    <w:uiPriority w:val="30"/>
    <w:rsid w:val="008A065F"/>
    <w:rPr>
      <w:rFonts w:ascii="Calibri" w:eastAsia="Calibri" w:hAnsi="Calibri" w:cs="Calibri"/>
      <w:b/>
      <w:bCs/>
      <w:i/>
      <w:iCs/>
      <w:color w:val="4472C4" w:themeColor="accent1"/>
      <w:sz w:val="22"/>
      <w:szCs w:val="22"/>
      <w:u w:color="000000"/>
    </w:rPr>
  </w:style>
  <w:style w:type="character" w:styleId="SubtleEmphasis">
    <w:name w:val="Subtle Emphasis"/>
    <w:basedOn w:val="DefaultParagraphFont"/>
    <w:uiPriority w:val="19"/>
    <w:qFormat/>
    <w:rsid w:val="00D96F56"/>
    <w:rPr>
      <w:i/>
      <w:iCs/>
      <w:color w:val="404040" w:themeColor="text1" w:themeTint="BF"/>
    </w:rPr>
  </w:style>
  <w:style w:type="table" w:customStyle="1" w:styleId="ResumeTable">
    <w:name w:val="Resume Table"/>
    <w:basedOn w:val="TableNormal"/>
    <w:uiPriority w:val="99"/>
    <w:rsid w:val="00EF6D02"/>
    <w:pPr>
      <w:spacing w:after="80" w:line="288" w:lineRule="auto"/>
    </w:pPr>
    <w:rPr>
      <w:rFonts w:asciiTheme="minorHAnsi" w:eastAsiaTheme="minorHAnsi" w:hAnsiTheme="minorHAnsi" w:cstheme="minorBidi"/>
      <w:color w:val="595959" w:themeColor="text1" w:themeTint="A6"/>
      <w:lang w:eastAsia="ja-JP"/>
    </w:rPr>
    <w:tblPr>
      <w:tblBorders>
        <w:insideH w:val="single" w:sz="4" w:space="0" w:color="4472C4" w:themeColor="accent1"/>
      </w:tblBorders>
      <w:tblCellMar>
        <w:top w:w="144" w:type="dxa"/>
        <w:left w:w="0" w:type="dxa"/>
        <w:bottom w:w="144" w:type="dxa"/>
        <w:right w:w="0" w:type="dxa"/>
      </w:tblCellMar>
    </w:tblPr>
  </w:style>
  <w:style w:type="paragraph" w:customStyle="1" w:styleId="TextBody">
    <w:name w:val="Text Body"/>
    <w:basedOn w:val="Normal"/>
    <w:rsid w:val="00815902"/>
    <w:pPr>
      <w:widowControl w:val="0"/>
      <w:suppressAutoHyphens/>
      <w:spacing w:line="288" w:lineRule="auto"/>
    </w:pPr>
    <w:rPr>
      <w:rFonts w:ascii="Liberation Serif" w:eastAsia="Droid Sans Fallback" w:hAnsi="Liberation Serif" w:cs="FreeSans"/>
      <w:color w:val="00000A"/>
      <w:szCs w:val="24"/>
      <w:lang w:val="en-IN" w:eastAsia="zh-CN" w:bidi="hi-IN"/>
    </w:rPr>
  </w:style>
  <w:style w:type="paragraph" w:customStyle="1" w:styleId="guru">
    <w:name w:val="guru"/>
    <w:basedOn w:val="Normal"/>
    <w:autoRedefine/>
    <w:qFormat/>
    <w:rsid w:val="008B317B"/>
    <w:pPr>
      <w:numPr>
        <w:numId w:val="14"/>
      </w:numPr>
      <w:shd w:val="clear" w:color="auto" w:fill="FFFFFF"/>
      <w:ind w:left="360" w:right="90"/>
      <w:jc w:val="both"/>
    </w:pPr>
    <w:rPr>
      <w:rFonts w:ascii="Calibri" w:hAnsi="Calibri" w:cs="Calibri"/>
      <w:sz w:val="22"/>
      <w:szCs w:val="22"/>
    </w:rPr>
  </w:style>
  <w:style w:type="character" w:customStyle="1" w:styleId="NoneA">
    <w:name w:val="None A"/>
    <w:rsid w:val="00E42D54"/>
    <w:rPr>
      <w:lang w:val="en-US"/>
    </w:rPr>
  </w:style>
  <w:style w:type="character" w:customStyle="1" w:styleId="divdocumentsectionparagraphWrapper">
    <w:name w:val="div_document_section_paragraphWrapper"/>
    <w:basedOn w:val="DefaultParagraphFont"/>
    <w:rsid w:val="001D2064"/>
  </w:style>
  <w:style w:type="character" w:customStyle="1" w:styleId="jobtitle">
    <w:name w:val="jobtitle"/>
    <w:basedOn w:val="DefaultParagraphFont"/>
    <w:rsid w:val="001D2064"/>
    <w:rPr>
      <w:b/>
      <w:bCs/>
    </w:rPr>
  </w:style>
  <w:style w:type="character" w:customStyle="1" w:styleId="companyname">
    <w:name w:val="companyname"/>
    <w:basedOn w:val="DefaultParagraphFont"/>
    <w:rsid w:val="001D2064"/>
    <w:rPr>
      <w:color w:val="343B40"/>
    </w:rPr>
  </w:style>
  <w:style w:type="paragraph" w:customStyle="1" w:styleId="Normal2">
    <w:name w:val="Normal2"/>
    <w:rsid w:val="00372B0A"/>
    <w:pPr>
      <w:spacing w:after="200" w:line="276" w:lineRule="auto"/>
    </w:pPr>
    <w:rPr>
      <w:rFonts w:ascii="Calibri" w:eastAsia="Calibri" w:hAnsi="Calibri" w:cs="Calibri"/>
      <w:sz w:val="22"/>
      <w:szCs w:val="22"/>
    </w:rPr>
  </w:style>
  <w:style w:type="character" w:styleId="UnresolvedMention">
    <w:name w:val="Unresolved Mention"/>
    <w:basedOn w:val="DefaultParagraphFont"/>
    <w:uiPriority w:val="99"/>
    <w:semiHidden/>
    <w:unhideWhenUsed/>
    <w:rsid w:val="00B87FC4"/>
    <w:rPr>
      <w:color w:val="605E5C"/>
      <w:shd w:val="clear" w:color="auto" w:fill="E1DFDD"/>
    </w:rPr>
  </w:style>
  <w:style w:type="character" w:styleId="FollowedHyperlink">
    <w:name w:val="FollowedHyperlink"/>
    <w:uiPriority w:val="99"/>
    <w:semiHidden/>
    <w:unhideWhenUsed/>
    <w:rsid w:val="00867D04"/>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97992124">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201328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13858213">
      <w:bodyDiv w:val="1"/>
      <w:marLeft w:val="0"/>
      <w:marRight w:val="0"/>
      <w:marTop w:val="0"/>
      <w:marBottom w:val="0"/>
      <w:divBdr>
        <w:top w:val="none" w:sz="0" w:space="0" w:color="auto"/>
        <w:left w:val="none" w:sz="0" w:space="0" w:color="auto"/>
        <w:bottom w:val="none" w:sz="0" w:space="0" w:color="auto"/>
        <w:right w:val="none" w:sz="0" w:space="0" w:color="auto"/>
      </w:divBdr>
    </w:div>
    <w:div w:id="231236327">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5856779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470457">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29171488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38243342">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41322083">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373116246">
      <w:bodyDiv w:val="1"/>
      <w:marLeft w:val="0"/>
      <w:marRight w:val="0"/>
      <w:marTop w:val="0"/>
      <w:marBottom w:val="0"/>
      <w:divBdr>
        <w:top w:val="none" w:sz="0" w:space="0" w:color="auto"/>
        <w:left w:val="none" w:sz="0" w:space="0" w:color="auto"/>
        <w:bottom w:val="none" w:sz="0" w:space="0" w:color="auto"/>
        <w:right w:val="none" w:sz="0" w:space="0" w:color="auto"/>
      </w:divBdr>
      <w:divsChild>
        <w:div w:id="124929791">
          <w:marLeft w:val="0"/>
          <w:marRight w:val="0"/>
          <w:marTop w:val="0"/>
          <w:marBottom w:val="0"/>
          <w:divBdr>
            <w:top w:val="none" w:sz="0" w:space="0" w:color="auto"/>
            <w:left w:val="none" w:sz="0" w:space="0" w:color="auto"/>
            <w:bottom w:val="none" w:sz="0" w:space="0" w:color="auto"/>
            <w:right w:val="none" w:sz="0" w:space="0" w:color="auto"/>
          </w:divBdr>
          <w:divsChild>
            <w:div w:id="1957251911">
              <w:marLeft w:val="0"/>
              <w:marRight w:val="0"/>
              <w:marTop w:val="0"/>
              <w:marBottom w:val="0"/>
              <w:divBdr>
                <w:top w:val="none" w:sz="0" w:space="0" w:color="auto"/>
                <w:left w:val="none" w:sz="0" w:space="0" w:color="auto"/>
                <w:bottom w:val="none" w:sz="0" w:space="0" w:color="auto"/>
                <w:right w:val="none" w:sz="0" w:space="0" w:color="auto"/>
              </w:divBdr>
              <w:divsChild>
                <w:div w:id="187527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814246">
          <w:marLeft w:val="0"/>
          <w:marRight w:val="0"/>
          <w:marTop w:val="0"/>
          <w:marBottom w:val="0"/>
          <w:divBdr>
            <w:top w:val="none" w:sz="0" w:space="0" w:color="auto"/>
            <w:left w:val="none" w:sz="0" w:space="0" w:color="auto"/>
            <w:bottom w:val="none" w:sz="0" w:space="0" w:color="auto"/>
            <w:right w:val="none" w:sz="0" w:space="0" w:color="auto"/>
          </w:divBdr>
          <w:divsChild>
            <w:div w:id="667711552">
              <w:marLeft w:val="0"/>
              <w:marRight w:val="0"/>
              <w:marTop w:val="0"/>
              <w:marBottom w:val="0"/>
              <w:divBdr>
                <w:top w:val="none" w:sz="0" w:space="0" w:color="auto"/>
                <w:left w:val="none" w:sz="0" w:space="0" w:color="auto"/>
                <w:bottom w:val="none" w:sz="0" w:space="0" w:color="auto"/>
                <w:right w:val="none" w:sz="0" w:space="0" w:color="auto"/>
              </w:divBdr>
              <w:divsChild>
                <w:div w:id="746463756">
                  <w:marLeft w:val="0"/>
                  <w:marRight w:val="0"/>
                  <w:marTop w:val="0"/>
                  <w:marBottom w:val="0"/>
                  <w:divBdr>
                    <w:top w:val="none" w:sz="0" w:space="0" w:color="auto"/>
                    <w:left w:val="none" w:sz="0" w:space="0" w:color="auto"/>
                    <w:bottom w:val="none" w:sz="0" w:space="0" w:color="auto"/>
                    <w:right w:val="none" w:sz="0" w:space="0" w:color="auto"/>
                  </w:divBdr>
                  <w:divsChild>
                    <w:div w:id="1070034923">
                      <w:marLeft w:val="0"/>
                      <w:marRight w:val="0"/>
                      <w:marTop w:val="0"/>
                      <w:marBottom w:val="0"/>
                      <w:divBdr>
                        <w:top w:val="none" w:sz="0" w:space="0" w:color="auto"/>
                        <w:left w:val="none" w:sz="0" w:space="0" w:color="auto"/>
                        <w:bottom w:val="none" w:sz="0" w:space="0" w:color="auto"/>
                        <w:right w:val="none" w:sz="0" w:space="0" w:color="auto"/>
                      </w:divBdr>
                      <w:divsChild>
                        <w:div w:id="156849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10926938">
      <w:bodyDiv w:val="1"/>
      <w:marLeft w:val="0"/>
      <w:marRight w:val="0"/>
      <w:marTop w:val="0"/>
      <w:marBottom w:val="0"/>
      <w:divBdr>
        <w:top w:val="none" w:sz="0" w:space="0" w:color="auto"/>
        <w:left w:val="none" w:sz="0" w:space="0" w:color="auto"/>
        <w:bottom w:val="none" w:sz="0" w:space="0" w:color="auto"/>
        <w:right w:val="none" w:sz="0" w:space="0" w:color="auto"/>
      </w:divBdr>
    </w:div>
    <w:div w:id="418019240">
      <w:bodyDiv w:val="1"/>
      <w:marLeft w:val="0"/>
      <w:marRight w:val="0"/>
      <w:marTop w:val="0"/>
      <w:marBottom w:val="0"/>
      <w:divBdr>
        <w:top w:val="none" w:sz="0" w:space="0" w:color="auto"/>
        <w:left w:val="none" w:sz="0" w:space="0" w:color="auto"/>
        <w:bottom w:val="none" w:sz="0" w:space="0" w:color="auto"/>
        <w:right w:val="none" w:sz="0" w:space="0" w:color="auto"/>
      </w:divBdr>
      <w:divsChild>
        <w:div w:id="2040280560">
          <w:marLeft w:val="274"/>
          <w:marRight w:val="720"/>
          <w:marTop w:val="0"/>
          <w:marBottom w:val="0"/>
          <w:divBdr>
            <w:top w:val="none" w:sz="0" w:space="0" w:color="auto"/>
            <w:left w:val="none" w:sz="0" w:space="0" w:color="auto"/>
            <w:bottom w:val="none" w:sz="0" w:space="0" w:color="auto"/>
            <w:right w:val="none" w:sz="0" w:space="0" w:color="auto"/>
          </w:divBdr>
        </w:div>
        <w:div w:id="329871411">
          <w:marLeft w:val="274"/>
          <w:marRight w:val="720"/>
          <w:marTop w:val="0"/>
          <w:marBottom w:val="0"/>
          <w:divBdr>
            <w:top w:val="none" w:sz="0" w:space="0" w:color="auto"/>
            <w:left w:val="none" w:sz="0" w:space="0" w:color="auto"/>
            <w:bottom w:val="none" w:sz="0" w:space="0" w:color="auto"/>
            <w:right w:val="none" w:sz="0" w:space="0" w:color="auto"/>
          </w:divBdr>
        </w:div>
        <w:div w:id="348872348">
          <w:marLeft w:val="274"/>
          <w:marRight w:val="720"/>
          <w:marTop w:val="0"/>
          <w:marBottom w:val="0"/>
          <w:divBdr>
            <w:top w:val="none" w:sz="0" w:space="0" w:color="auto"/>
            <w:left w:val="none" w:sz="0" w:space="0" w:color="auto"/>
            <w:bottom w:val="none" w:sz="0" w:space="0" w:color="auto"/>
            <w:right w:val="none" w:sz="0" w:space="0" w:color="auto"/>
          </w:divBdr>
        </w:div>
      </w:divsChild>
    </w:div>
    <w:div w:id="426118032">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449590588">
      <w:bodyDiv w:val="1"/>
      <w:marLeft w:val="0"/>
      <w:marRight w:val="0"/>
      <w:marTop w:val="0"/>
      <w:marBottom w:val="0"/>
      <w:divBdr>
        <w:top w:val="none" w:sz="0" w:space="0" w:color="auto"/>
        <w:left w:val="none" w:sz="0" w:space="0" w:color="auto"/>
        <w:bottom w:val="none" w:sz="0" w:space="0" w:color="auto"/>
        <w:right w:val="none" w:sz="0" w:space="0" w:color="auto"/>
      </w:divBdr>
    </w:div>
    <w:div w:id="455804871">
      <w:bodyDiv w:val="1"/>
      <w:marLeft w:val="0"/>
      <w:marRight w:val="0"/>
      <w:marTop w:val="0"/>
      <w:marBottom w:val="0"/>
      <w:divBdr>
        <w:top w:val="none" w:sz="0" w:space="0" w:color="auto"/>
        <w:left w:val="none" w:sz="0" w:space="0" w:color="auto"/>
        <w:bottom w:val="none" w:sz="0" w:space="0" w:color="auto"/>
        <w:right w:val="none" w:sz="0" w:space="0" w:color="auto"/>
      </w:divBdr>
    </w:div>
    <w:div w:id="467748119">
      <w:bodyDiv w:val="1"/>
      <w:marLeft w:val="0"/>
      <w:marRight w:val="0"/>
      <w:marTop w:val="0"/>
      <w:marBottom w:val="0"/>
      <w:divBdr>
        <w:top w:val="none" w:sz="0" w:space="0" w:color="auto"/>
        <w:left w:val="none" w:sz="0" w:space="0" w:color="auto"/>
        <w:bottom w:val="none" w:sz="0" w:space="0" w:color="auto"/>
        <w:right w:val="none" w:sz="0" w:space="0" w:color="auto"/>
      </w:divBdr>
    </w:div>
    <w:div w:id="505051744">
      <w:bodyDiv w:val="1"/>
      <w:marLeft w:val="0"/>
      <w:marRight w:val="0"/>
      <w:marTop w:val="0"/>
      <w:marBottom w:val="0"/>
      <w:divBdr>
        <w:top w:val="none" w:sz="0" w:space="0" w:color="auto"/>
        <w:left w:val="none" w:sz="0" w:space="0" w:color="auto"/>
        <w:bottom w:val="none" w:sz="0" w:space="0" w:color="auto"/>
        <w:right w:val="none" w:sz="0" w:space="0" w:color="auto"/>
      </w:divBdr>
    </w:div>
    <w:div w:id="521087723">
      <w:bodyDiv w:val="1"/>
      <w:marLeft w:val="0"/>
      <w:marRight w:val="0"/>
      <w:marTop w:val="0"/>
      <w:marBottom w:val="0"/>
      <w:divBdr>
        <w:top w:val="none" w:sz="0" w:space="0" w:color="auto"/>
        <w:left w:val="none" w:sz="0" w:space="0" w:color="auto"/>
        <w:bottom w:val="none" w:sz="0" w:space="0" w:color="auto"/>
        <w:right w:val="none" w:sz="0" w:space="0" w:color="auto"/>
      </w:divBdr>
    </w:div>
    <w:div w:id="545918587">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567688670">
      <w:bodyDiv w:val="1"/>
      <w:marLeft w:val="0"/>
      <w:marRight w:val="0"/>
      <w:marTop w:val="0"/>
      <w:marBottom w:val="0"/>
      <w:divBdr>
        <w:top w:val="none" w:sz="0" w:space="0" w:color="auto"/>
        <w:left w:val="none" w:sz="0" w:space="0" w:color="auto"/>
        <w:bottom w:val="none" w:sz="0" w:space="0" w:color="auto"/>
        <w:right w:val="none" w:sz="0" w:space="0" w:color="auto"/>
      </w:divBdr>
    </w:div>
    <w:div w:id="580337775">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1738983">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762603888">
      <w:bodyDiv w:val="1"/>
      <w:marLeft w:val="0"/>
      <w:marRight w:val="0"/>
      <w:marTop w:val="0"/>
      <w:marBottom w:val="0"/>
      <w:divBdr>
        <w:top w:val="none" w:sz="0" w:space="0" w:color="auto"/>
        <w:left w:val="none" w:sz="0" w:space="0" w:color="auto"/>
        <w:bottom w:val="none" w:sz="0" w:space="0" w:color="auto"/>
        <w:right w:val="none" w:sz="0" w:space="0" w:color="auto"/>
      </w:divBdr>
    </w:div>
    <w:div w:id="781730550">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16921414">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8160054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23880671">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26519429">
      <w:bodyDiv w:val="1"/>
      <w:marLeft w:val="0"/>
      <w:marRight w:val="0"/>
      <w:marTop w:val="0"/>
      <w:marBottom w:val="0"/>
      <w:divBdr>
        <w:top w:val="none" w:sz="0" w:space="0" w:color="auto"/>
        <w:left w:val="none" w:sz="0" w:space="0" w:color="auto"/>
        <w:bottom w:val="none" w:sz="0" w:space="0" w:color="auto"/>
        <w:right w:val="none" w:sz="0" w:space="0" w:color="auto"/>
      </w:divBdr>
      <w:divsChild>
        <w:div w:id="806706127">
          <w:marLeft w:val="0"/>
          <w:marRight w:val="0"/>
          <w:marTop w:val="0"/>
          <w:marBottom w:val="0"/>
          <w:divBdr>
            <w:top w:val="none" w:sz="0" w:space="0" w:color="auto"/>
            <w:left w:val="none" w:sz="0" w:space="0" w:color="auto"/>
            <w:bottom w:val="none" w:sz="0" w:space="0" w:color="auto"/>
            <w:right w:val="none" w:sz="0" w:space="0" w:color="auto"/>
          </w:divBdr>
        </w:div>
      </w:divsChild>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4884656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448580">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29880227">
      <w:bodyDiv w:val="1"/>
      <w:marLeft w:val="0"/>
      <w:marRight w:val="0"/>
      <w:marTop w:val="0"/>
      <w:marBottom w:val="0"/>
      <w:divBdr>
        <w:top w:val="none" w:sz="0" w:space="0" w:color="auto"/>
        <w:left w:val="none" w:sz="0" w:space="0" w:color="auto"/>
        <w:bottom w:val="none" w:sz="0" w:space="0" w:color="auto"/>
        <w:right w:val="none" w:sz="0" w:space="0" w:color="auto"/>
      </w:divBdr>
    </w:div>
    <w:div w:id="1235244387">
      <w:bodyDiv w:val="1"/>
      <w:marLeft w:val="0"/>
      <w:marRight w:val="0"/>
      <w:marTop w:val="0"/>
      <w:marBottom w:val="0"/>
      <w:divBdr>
        <w:top w:val="none" w:sz="0" w:space="0" w:color="auto"/>
        <w:left w:val="none" w:sz="0" w:space="0" w:color="auto"/>
        <w:bottom w:val="none" w:sz="0" w:space="0" w:color="auto"/>
        <w:right w:val="none" w:sz="0" w:space="0" w:color="auto"/>
      </w:divBdr>
    </w:div>
    <w:div w:id="1236089186">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015796">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25400385">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398699543">
      <w:bodyDiv w:val="1"/>
      <w:marLeft w:val="0"/>
      <w:marRight w:val="0"/>
      <w:marTop w:val="0"/>
      <w:marBottom w:val="0"/>
      <w:divBdr>
        <w:top w:val="none" w:sz="0" w:space="0" w:color="auto"/>
        <w:left w:val="none" w:sz="0" w:space="0" w:color="auto"/>
        <w:bottom w:val="none" w:sz="0" w:space="0" w:color="auto"/>
        <w:right w:val="none" w:sz="0" w:space="0" w:color="auto"/>
      </w:divBdr>
    </w:div>
    <w:div w:id="1410230630">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13963065">
      <w:bodyDiv w:val="1"/>
      <w:marLeft w:val="0"/>
      <w:marRight w:val="0"/>
      <w:marTop w:val="0"/>
      <w:marBottom w:val="0"/>
      <w:divBdr>
        <w:top w:val="none" w:sz="0" w:space="0" w:color="auto"/>
        <w:left w:val="none" w:sz="0" w:space="0" w:color="auto"/>
        <w:bottom w:val="none" w:sz="0" w:space="0" w:color="auto"/>
        <w:right w:val="none" w:sz="0" w:space="0" w:color="auto"/>
      </w:divBdr>
    </w:div>
    <w:div w:id="1426030356">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493838486">
      <w:bodyDiv w:val="1"/>
      <w:marLeft w:val="0"/>
      <w:marRight w:val="0"/>
      <w:marTop w:val="0"/>
      <w:marBottom w:val="0"/>
      <w:divBdr>
        <w:top w:val="none" w:sz="0" w:space="0" w:color="auto"/>
        <w:left w:val="none" w:sz="0" w:space="0" w:color="auto"/>
        <w:bottom w:val="none" w:sz="0" w:space="0" w:color="auto"/>
        <w:right w:val="none" w:sz="0" w:space="0" w:color="auto"/>
      </w:divBdr>
    </w:div>
    <w:div w:id="1507212536">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81928426">
      <w:bodyDiv w:val="1"/>
      <w:marLeft w:val="0"/>
      <w:marRight w:val="0"/>
      <w:marTop w:val="0"/>
      <w:marBottom w:val="0"/>
      <w:divBdr>
        <w:top w:val="none" w:sz="0" w:space="0" w:color="auto"/>
        <w:left w:val="none" w:sz="0" w:space="0" w:color="auto"/>
        <w:bottom w:val="none" w:sz="0" w:space="0" w:color="auto"/>
        <w:right w:val="none" w:sz="0" w:space="0" w:color="auto"/>
      </w:divBdr>
    </w:div>
    <w:div w:id="169661946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38627245">
      <w:bodyDiv w:val="1"/>
      <w:marLeft w:val="0"/>
      <w:marRight w:val="0"/>
      <w:marTop w:val="0"/>
      <w:marBottom w:val="0"/>
      <w:divBdr>
        <w:top w:val="none" w:sz="0" w:space="0" w:color="auto"/>
        <w:left w:val="none" w:sz="0" w:space="0" w:color="auto"/>
        <w:bottom w:val="none" w:sz="0" w:space="0" w:color="auto"/>
        <w:right w:val="none" w:sz="0" w:space="0" w:color="auto"/>
      </w:divBdr>
    </w:div>
    <w:div w:id="1758593306">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790931245">
      <w:bodyDiv w:val="1"/>
      <w:marLeft w:val="0"/>
      <w:marRight w:val="0"/>
      <w:marTop w:val="0"/>
      <w:marBottom w:val="0"/>
      <w:divBdr>
        <w:top w:val="none" w:sz="0" w:space="0" w:color="auto"/>
        <w:left w:val="none" w:sz="0" w:space="0" w:color="auto"/>
        <w:bottom w:val="none" w:sz="0" w:space="0" w:color="auto"/>
        <w:right w:val="none" w:sz="0" w:space="0" w:color="auto"/>
      </w:divBdr>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39232252">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63392798">
      <w:bodyDiv w:val="1"/>
      <w:marLeft w:val="0"/>
      <w:marRight w:val="0"/>
      <w:marTop w:val="0"/>
      <w:marBottom w:val="0"/>
      <w:divBdr>
        <w:top w:val="none" w:sz="0" w:space="0" w:color="auto"/>
        <w:left w:val="none" w:sz="0" w:space="0" w:color="auto"/>
        <w:bottom w:val="none" w:sz="0" w:space="0" w:color="auto"/>
        <w:right w:val="none" w:sz="0" w:space="0" w:color="auto"/>
      </w:divBdr>
    </w:div>
    <w:div w:id="1863737507">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879080927">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49702059">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05563469">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 w:id="2135441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hyperlink" Target="mailto:srabharathi1809@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A91E888-BF51-4FA1-8A25-D5AA63E116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1754</Words>
  <Characters>10001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ZAKI ABUNEGILA</vt:lpstr>
    </vt:vector>
  </TitlesOfParts>
  <LinksUpToDate>false</LinksUpToDate>
  <CharactersWithSpaces>11732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ZAKI ABUNEGILA</dc:title>
  <dc:creator/>
  <cp:lastModifiedBy/>
  <cp:revision>1</cp:revision>
  <cp:lastPrinted>2006-06-28T14:40:00Z</cp:lastPrinted>
  <dcterms:created xsi:type="dcterms:W3CDTF">2024-01-29T19:51:00Z</dcterms:created>
  <dcterms:modified xsi:type="dcterms:W3CDTF">2024-01-29T19:51:00Z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8c03b32b8d277e5e9e1ef70687eb462d70e5de18281991cfa491b964297e284c</vt:lpwstr>
  </property>
</Properties>
</file>