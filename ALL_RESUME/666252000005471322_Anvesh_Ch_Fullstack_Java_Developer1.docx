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2542E9E9" w14:textId="7E0E0A0F" w:rsidR="006E7A9B" w:rsidRPr="00D64C7C" w:rsidRDefault="006E7A9B" w:rsidP="00D64C7C">
      <w:pPr>
        <w:spacing w:line="276" w:lineRule="auto"/>
        <w:jc w:val="center"/>
        <w:rPr>
          <w:rFonts w:ascii="Verdana" w:hAnsi="Verdana"/>
          <w:b/>
          <w:bCs/>
          <w:sz w:val="28"/>
          <w:szCs w:val="28"/>
          <w:lang w:val="en-US"/>
        </w:rPr>
      </w:pPr>
      <w:proofErr w:type="spellStart"/>
      <w:r w:rsidRPr="00D64C7C">
        <w:rPr>
          <w:rFonts w:ascii="Verdana" w:hAnsi="Verdana"/>
          <w:b/>
          <w:bCs/>
          <w:sz w:val="28"/>
          <w:szCs w:val="28"/>
          <w:lang w:val="en-US"/>
        </w:rPr>
        <w:t>Anvesh</w:t>
      </w:r>
      <w:proofErr w:type="spellEnd"/>
      <w:r w:rsidR="00EF3F71" w:rsidRPr="00D64C7C">
        <w:rPr>
          <w:rFonts w:ascii="Verdana" w:hAnsi="Verdana"/>
          <w:b/>
          <w:bCs/>
          <w:sz w:val="28"/>
          <w:szCs w:val="28"/>
          <w:lang w:val="en-US"/>
        </w:rPr>
        <w:t xml:space="preserve"> Chinthala</w:t>
      </w:r>
    </w:p>
    <w:p w14:paraId="13146238" w14:textId="1CD48767" w:rsidR="006E7A9B" w:rsidRPr="00EF3F71" w:rsidRDefault="006E7A9B" w:rsidP="00D64C7C">
      <w:pPr>
        <w:spacing w:line="276" w:lineRule="auto"/>
        <w:jc w:val="center"/>
        <w:rPr>
          <w:rFonts w:ascii="Verdana" w:hAnsi="Verdana"/>
          <w:b/>
          <w:bCs/>
          <w:sz w:val="18"/>
          <w:szCs w:val="18"/>
          <w:lang w:val="en-US"/>
        </w:rPr>
      </w:pPr>
      <w:r w:rsidRPr="00EF3F71">
        <w:rPr>
          <w:rFonts w:ascii="Verdana" w:hAnsi="Verdana"/>
          <w:b/>
          <w:bCs/>
          <w:sz w:val="18"/>
          <w:szCs w:val="18"/>
          <w:lang w:val="en-US"/>
        </w:rPr>
        <w:t>Full Stack Java Developer</w:t>
      </w:r>
    </w:p>
    <w:p w14:paraId="1008B844" w14:textId="3CDB50BC" w:rsidR="006E7A9B" w:rsidRDefault="006E7A9B" w:rsidP="00D64C7C">
      <w:pPr>
        <w:spacing w:line="276" w:lineRule="auto"/>
        <w:jc w:val="center"/>
        <w:rPr>
          <w:rFonts w:ascii="Verdana" w:hAnsi="Verdana"/>
          <w:sz w:val="18"/>
          <w:szCs w:val="18"/>
          <w:lang w:val="en-US"/>
        </w:rPr>
      </w:pPr>
      <w:r w:rsidRPr="00EF3F71">
        <w:rPr>
          <w:rFonts w:ascii="Verdana" w:hAnsi="Verdana"/>
          <w:b/>
          <w:bCs/>
          <w:sz w:val="18"/>
          <w:szCs w:val="18"/>
          <w:lang w:val="en-US"/>
        </w:rPr>
        <w:t>Email</w:t>
      </w:r>
      <w:r w:rsidRPr="006E7A9B">
        <w:rPr>
          <w:rFonts w:ascii="Verdana" w:hAnsi="Verdana"/>
          <w:sz w:val="18"/>
          <w:szCs w:val="18"/>
          <w:lang w:val="en-US"/>
        </w:rPr>
        <w:t xml:space="preserve">:- </w:t>
      </w:r>
      <w:hyperlink r:id="rId8" w:history="1">
        <w:r w:rsidR="00EF3F71" w:rsidRPr="007A0DCC">
          <w:rPr>
            <w:rStyle w:val="Hyperlink"/>
            <w:rFonts w:ascii="Verdana" w:hAnsi="Verdana"/>
            <w:sz w:val="18"/>
            <w:szCs w:val="18"/>
            <w:lang w:val="en-US"/>
          </w:rPr>
          <w:t>anvesh0981@gmail.com</w:t>
        </w:r>
      </w:hyperlink>
    </w:p>
    <w:p w14:paraId="74FDB623" w14:textId="2C7E5F3A" w:rsidR="006E7A9B" w:rsidRDefault="006E7A9B" w:rsidP="00D64C7C">
      <w:pPr>
        <w:spacing w:line="276" w:lineRule="auto"/>
        <w:jc w:val="center"/>
        <w:rPr>
          <w:rFonts w:ascii="Verdana" w:hAnsi="Verdana"/>
          <w:sz w:val="18"/>
          <w:szCs w:val="18"/>
          <w:lang w:val="en-US"/>
        </w:rPr>
      </w:pPr>
      <w:proofErr w:type="gramStart"/>
      <w:r w:rsidRPr="00EF3F71">
        <w:rPr>
          <w:rFonts w:ascii="Verdana" w:hAnsi="Verdana"/>
          <w:b/>
          <w:bCs/>
          <w:sz w:val="18"/>
          <w:szCs w:val="18"/>
          <w:lang w:val="en-US"/>
        </w:rPr>
        <w:t>Contact</w:t>
      </w:r>
      <w:r w:rsidRPr="006E7A9B">
        <w:rPr>
          <w:rFonts w:ascii="Verdana" w:hAnsi="Verdana"/>
          <w:sz w:val="18"/>
          <w:szCs w:val="18"/>
          <w:lang w:val="en-US"/>
        </w:rPr>
        <w:t>:-</w:t>
      </w:r>
      <w:proofErr w:type="gramEnd"/>
      <w:r w:rsidRPr="006E7A9B">
        <w:rPr>
          <w:rFonts w:ascii="Verdana" w:hAnsi="Verdana"/>
          <w:sz w:val="18"/>
          <w:szCs w:val="18"/>
          <w:lang w:val="en-US"/>
        </w:rPr>
        <w:t xml:space="preserve"> </w:t>
      </w:r>
      <w:r w:rsidR="00EF3F71">
        <w:rPr>
          <w:rFonts w:ascii="Verdana" w:hAnsi="Verdana"/>
          <w:sz w:val="18"/>
          <w:szCs w:val="18"/>
          <w:lang w:val="en-US"/>
        </w:rPr>
        <w:t>717-401-4859</w:t>
      </w:r>
      <w:r w:rsidR="00D64C7C">
        <w:rPr>
          <w:rFonts w:ascii="Verdana" w:hAnsi="Verdana"/>
          <w:sz w:val="18"/>
          <w:szCs w:val="18"/>
          <w:lang w:val="en-US"/>
        </w:rPr>
        <w:t xml:space="preserve"> | </w:t>
      </w:r>
      <w:r w:rsidR="00D64C7C" w:rsidRPr="00D64C7C">
        <w:rPr>
          <w:rFonts w:ascii="Verdana" w:hAnsi="Verdana"/>
          <w:sz w:val="18"/>
          <w:szCs w:val="18"/>
          <w:lang w:val="en-US"/>
        </w:rPr>
        <w:t>Camp Hill, PA</w:t>
      </w:r>
    </w:p>
    <w:p w14:paraId="003FC785" w14:textId="30CC828C" w:rsidR="000E0DE5" w:rsidRPr="000E0DE5" w:rsidRDefault="000E0DE5" w:rsidP="00D64C7C">
      <w:pPr>
        <w:spacing w:line="276" w:lineRule="auto"/>
        <w:jc w:val="center"/>
        <w:rPr>
          <w:rFonts w:ascii="Verdana" w:hAnsi="Verdana"/>
          <w:b/>
          <w:bCs/>
          <w:sz w:val="18"/>
          <w:szCs w:val="18"/>
          <w:lang w:val="en-US"/>
        </w:rPr>
      </w:pPr>
      <w:r w:rsidRPr="000E0DE5">
        <w:rPr>
          <w:rFonts w:ascii="Verdana" w:hAnsi="Verdana"/>
          <w:b/>
          <w:bCs/>
          <w:sz w:val="18"/>
          <w:szCs w:val="18"/>
          <w:lang w:val="en-US"/>
        </w:rPr>
        <w:t>LinkedIn</w:t>
      </w:r>
      <w:r w:rsidRPr="005464F8">
        <w:rPr>
          <w:rFonts w:ascii="Verdana" w:hAnsi="Verdana"/>
          <w:sz w:val="18"/>
          <w:szCs w:val="18"/>
          <w:lang w:val="en-US"/>
        </w:rPr>
        <w:t>:-</w:t>
      </w:r>
      <w:r>
        <w:rPr>
          <w:rFonts w:ascii="Verdana" w:hAnsi="Verdana"/>
          <w:b/>
          <w:bCs/>
          <w:sz w:val="18"/>
          <w:szCs w:val="18"/>
          <w:lang w:val="en-US"/>
        </w:rPr>
        <w:t xml:space="preserve"> </w:t>
      </w:r>
      <w:hyperlink r:id="rId9" w:history="1">
        <w:r w:rsidRPr="00882E7B">
          <w:rPr>
            <w:rStyle w:val="Hyperlink"/>
            <w:rFonts w:ascii="Verdana" w:hAnsi="Verdana"/>
            <w:sz w:val="18"/>
            <w:szCs w:val="18"/>
            <w:lang w:val="en-US"/>
          </w:rPr>
          <w:t>https://www.linkedin.com/in/anvesh-c-604aa41a0/</w:t>
        </w:r>
      </w:hyperlink>
    </w:p>
    <w:p w14:paraId="02494B35" w14:textId="040B41EA" w:rsidR="0004205A" w:rsidRPr="00441914" w:rsidRDefault="0004205A" w:rsidP="0004205A">
      <w:pPr>
        <w:shd w:val="clear" w:color="auto" w:fill="002060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28"/>
          <w:szCs w:val="20"/>
        </w:rPr>
        <w:t>P</w:t>
      </w:r>
      <w:r w:rsidRPr="0004205A">
        <w:rPr>
          <w:rFonts w:ascii="Verdana" w:hAnsi="Verdana"/>
          <w:b/>
          <w:sz w:val="18"/>
          <w:szCs w:val="18"/>
        </w:rPr>
        <w:t>rofessional</w:t>
      </w:r>
      <w:r>
        <w:rPr>
          <w:rFonts w:ascii="Verdana" w:hAnsi="Verdana"/>
          <w:b/>
          <w:sz w:val="28"/>
          <w:szCs w:val="20"/>
        </w:rPr>
        <w:t xml:space="preserve"> S</w:t>
      </w:r>
      <w:r w:rsidRPr="0004205A">
        <w:rPr>
          <w:rFonts w:ascii="Verdana" w:hAnsi="Verdana"/>
          <w:b/>
          <w:sz w:val="18"/>
          <w:szCs w:val="18"/>
        </w:rPr>
        <w:t>ummary</w:t>
      </w:r>
    </w:p>
    <w:p w14:paraId="4061C82D" w14:textId="6819091F" w:rsidR="0004205A" w:rsidRDefault="0004205A" w:rsidP="0004205A">
      <w:pPr>
        <w:jc w:val="both"/>
        <w:rPr>
          <w:rFonts w:ascii="Verdana" w:hAnsi="Verdana"/>
          <w:sz w:val="17"/>
          <w:szCs w:val="17"/>
        </w:rPr>
      </w:pPr>
      <w:r>
        <w:rPr>
          <w:rFonts w:cs="Arial"/>
          <w:b/>
          <w:bCs/>
          <w:noProof/>
          <w:sz w:val="17"/>
          <w:szCs w:val="17"/>
          <w:lang w:val="en-IN" w:eastAsia="en-IN"/>
        </w:rPr>
        <mc:AlternateContent>
          <mc:Choice Requires="wps">
            <w:drawing>
              <wp:inline distT="0" distB="0" distL="0" distR="0" wp14:anchorId="28232159" wp14:editId="66C3296C">
                <wp:extent cx="6463030" cy="17780"/>
                <wp:effectExtent l="0" t="0" r="0" b="1270"/>
                <wp:docPr id="18654946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3030" cy="177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9A9BB48" id="Rectangle 16" o:spid="_x0000_s1026" style="width:508.9pt;height:1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" fillcolor="#a0a0a0" stroked="f">
                <v:stroke joinstyle="round"/>
                <w10:anchorlock/>
              </v:rect>
            </w:pict>
          </mc:Fallback>
        </mc:AlternateContent>
      </w:r>
    </w:p>
    <w:p w14:paraId="79A3D351" w14:textId="77777777" w:rsidR="0004205A" w:rsidRPr="00CE6BF0" w:rsidRDefault="0004205A" w:rsidP="0004205A">
      <w:pPr>
        <w:jc w:val="both"/>
        <w:rPr>
          <w:rFonts w:ascii="Verdana" w:hAnsi="Verdana"/>
          <w:sz w:val="10"/>
          <w:szCs w:val="10"/>
        </w:rPr>
      </w:pPr>
    </w:p>
    <w:p w14:paraId="18226CAB" w14:textId="7BAF9EE1" w:rsidR="00B4527E" w:rsidRPr="00B4527E" w:rsidRDefault="0004205A" w:rsidP="006B0F67">
      <w:pPr>
        <w:jc w:val="both"/>
        <w:rPr>
          <w:rFonts w:ascii="Verdana" w:hAnsi="Verdana"/>
          <w:sz w:val="20"/>
          <w:szCs w:val="20"/>
        </w:rPr>
      </w:pPr>
      <w:r w:rsidRPr="00B4527E">
        <w:rPr>
          <w:rFonts w:ascii="Verdana" w:hAnsi="Verdana"/>
          <w:sz w:val="20"/>
          <w:szCs w:val="20"/>
        </w:rPr>
        <w:t>Results-driven technology professional with over seven years of extensive experience in the Software Development Lifecycle (SDLC), excelling in the Analysis, Design, Implementation, Testing, and Deployment of Object-Oriented, Client-Server, Web-Based, Distributed, and Enterprise Applications. Demonstrated proficiency in JAVA/J2EE technologies, showcasing a track record of successful project leadership and significant contributions to major initiatives.</w:t>
      </w:r>
    </w:p>
    <w:p w14:paraId="079BCDBC" w14:textId="6B5FF6A2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sz w:val="18"/>
          <w:szCs w:val="18"/>
        </w:rPr>
        <w:t xml:space="preserve">Expertise in designing, </w:t>
      </w:r>
      <w:r w:rsidRPr="006B0F67">
        <w:rPr>
          <w:rFonts w:ascii="Verdana" w:hAnsi="Verdana"/>
          <w:sz w:val="18"/>
          <w:szCs w:val="18"/>
        </w:rPr>
        <w:t>implementing, and maintaining</w:t>
      </w:r>
      <w:r>
        <w:rPr>
          <w:rFonts w:ascii="Verdana" w:hAnsi="Verdana"/>
          <w:sz w:val="18"/>
          <w:szCs w:val="18"/>
        </w:rPr>
        <w:t xml:space="preserve"> Complex Software solutions.</w:t>
      </w:r>
    </w:p>
    <w:p w14:paraId="5B85A3C7" w14:textId="4307D07B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sz w:val="18"/>
          <w:szCs w:val="18"/>
        </w:rPr>
        <w:t>Strong focus on delivering high-quality, scalable, and maintainable code</w:t>
      </w:r>
      <w:r w:rsidR="00DC1DC3">
        <w:rPr>
          <w:rFonts w:ascii="Verdana" w:hAnsi="Verdana"/>
          <w:sz w:val="18"/>
          <w:szCs w:val="18"/>
        </w:rPr>
        <w:t>.</w:t>
      </w:r>
    </w:p>
    <w:p w14:paraId="182137AB" w14:textId="77777777" w:rsidR="00B4527E" w:rsidRPr="002D4664" w:rsidRDefault="00B4527E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 w:rsidRPr="00D22F15">
        <w:rPr>
          <w:rFonts w:ascii="Verdana" w:hAnsi="Verdana"/>
          <w:sz w:val="18"/>
          <w:szCs w:val="18"/>
        </w:rPr>
        <w:t xml:space="preserve">Proficient in Designing and developing multitier applications using Service Oriented Architecture (SOA), </w:t>
      </w:r>
      <w:r>
        <w:rPr>
          <w:rFonts w:ascii="Verdana" w:hAnsi="Verdana"/>
          <w:sz w:val="18"/>
          <w:szCs w:val="18"/>
        </w:rPr>
        <w:t xml:space="preserve">and </w:t>
      </w:r>
      <w:r w:rsidRPr="00CC7390">
        <w:rPr>
          <w:rFonts w:ascii="Verdana" w:hAnsi="Verdana" w:cs="Segoe UI"/>
          <w:color w:val="000000" w:themeColor="text1"/>
          <w:sz w:val="18"/>
          <w:szCs w:val="18"/>
        </w:rPr>
        <w:t xml:space="preserve">Java </w:t>
      </w:r>
      <w:r>
        <w:rPr>
          <w:rFonts w:ascii="Verdana" w:hAnsi="Verdana" w:cs="Segoe UI"/>
          <w:color w:val="000000" w:themeColor="text1"/>
          <w:sz w:val="18"/>
          <w:szCs w:val="18"/>
        </w:rPr>
        <w:t>technologies, with expertise in Spring (Boot, MVC, Batch, Security).</w:t>
      </w:r>
    </w:p>
    <w:p w14:paraId="68080E80" w14:textId="2132A9FC" w:rsidR="00B4527E" w:rsidRPr="00B4527E" w:rsidRDefault="00B4527E">
      <w:pPr>
        <w:pStyle w:val="ListParagraph"/>
        <w:numPr>
          <w:ilvl w:val="0"/>
          <w:numId w:val="5"/>
        </w:numPr>
        <w:jc w:val="both"/>
      </w:pPr>
      <w:r w:rsidRPr="00AB52DD">
        <w:rPr>
          <w:rFonts w:ascii="Verdana" w:hAnsi="Verdana" w:cs="Segoe UI"/>
          <w:color w:val="000000" w:themeColor="text1"/>
          <w:sz w:val="18"/>
          <w:szCs w:val="18"/>
        </w:rPr>
        <w:t>Specialized in</w:t>
      </w:r>
      <w:r>
        <w:rPr>
          <w:rFonts w:ascii="Verdana" w:hAnsi="Verdana" w:cs="Segoe UI"/>
          <w:b/>
          <w:bCs/>
          <w:color w:val="000000" w:themeColor="text1"/>
          <w:sz w:val="18"/>
          <w:szCs w:val="18"/>
        </w:rPr>
        <w:t xml:space="preserve"> </w:t>
      </w:r>
      <w:r w:rsidRPr="00CC7390">
        <w:rPr>
          <w:rFonts w:ascii="Verdana" w:hAnsi="Verdana" w:cs="Segoe UI"/>
          <w:color w:val="000000" w:themeColor="text1"/>
          <w:sz w:val="18"/>
          <w:szCs w:val="18"/>
        </w:rPr>
        <w:t>Microservices architecture, Hibernate, XML, XSD, REST, WSDL, JSON, and UDDI</w:t>
      </w:r>
      <w:r>
        <w:rPr>
          <w:rFonts w:ascii="Verdana" w:hAnsi="Verdana" w:cs="Segoe UI"/>
          <w:color w:val="000000" w:themeColor="text1"/>
          <w:sz w:val="18"/>
          <w:szCs w:val="18"/>
        </w:rPr>
        <w:t>.</w:t>
      </w:r>
    </w:p>
    <w:p w14:paraId="2FAFE2EB" w14:textId="1DD5DB4C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color w:val="000000" w:themeColor="text1"/>
          <w:sz w:val="18"/>
          <w:szCs w:val="18"/>
        </w:rPr>
        <w:t xml:space="preserve">Skilled in optimizing the persistence layer with expertise in </w:t>
      </w:r>
      <w:r w:rsidRPr="00CC7390">
        <w:rPr>
          <w:rFonts w:ascii="Verdana" w:hAnsi="Verdana"/>
          <w:color w:val="000000" w:themeColor="text1"/>
          <w:sz w:val="18"/>
          <w:szCs w:val="18"/>
        </w:rPr>
        <w:t>Hibernate,</w:t>
      </w:r>
      <w:r>
        <w:rPr>
          <w:rFonts w:ascii="Verdana" w:hAnsi="Verdana"/>
          <w:color w:val="000000" w:themeColor="text1"/>
          <w:sz w:val="18"/>
          <w:szCs w:val="18"/>
        </w:rPr>
        <w:t xml:space="preserve"> and</w:t>
      </w:r>
      <w:r w:rsidRPr="00CC7390">
        <w:rPr>
          <w:rFonts w:ascii="Verdana" w:hAnsi="Verdana"/>
          <w:color w:val="000000" w:themeColor="text1"/>
          <w:sz w:val="18"/>
          <w:szCs w:val="18"/>
        </w:rPr>
        <w:t xml:space="preserve"> Spring Data JPA</w:t>
      </w:r>
      <w:r w:rsidR="00DC1DC3">
        <w:rPr>
          <w:rFonts w:ascii="Verdana" w:hAnsi="Verdana"/>
          <w:color w:val="000000" w:themeColor="text1"/>
          <w:sz w:val="18"/>
          <w:szCs w:val="18"/>
        </w:rPr>
        <w:t>.</w:t>
      </w:r>
    </w:p>
    <w:p w14:paraId="300382D1" w14:textId="304AB991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sz w:val="18"/>
          <w:szCs w:val="18"/>
        </w:rPr>
        <w:t>Extensive Experience with Java 8 and Java 11 features</w:t>
      </w:r>
      <w:r w:rsidR="00DC1DC3">
        <w:rPr>
          <w:rFonts w:ascii="Verdana" w:hAnsi="Verdana"/>
          <w:sz w:val="18"/>
          <w:szCs w:val="18"/>
        </w:rPr>
        <w:t>.</w:t>
      </w:r>
    </w:p>
    <w:p w14:paraId="01FFDF17" w14:textId="3DBDCA0A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sz w:val="18"/>
          <w:szCs w:val="18"/>
        </w:rPr>
        <w:t xml:space="preserve">Proficiency in implementing the </w:t>
      </w:r>
      <w:r w:rsidRPr="00CC7390">
        <w:rPr>
          <w:rFonts w:ascii="Verdana" w:hAnsi="Verdana"/>
          <w:sz w:val="18"/>
          <w:szCs w:val="18"/>
        </w:rPr>
        <w:t>Micro Service</w:t>
      </w:r>
      <w:r>
        <w:rPr>
          <w:rFonts w:ascii="Verdana" w:hAnsi="Verdana"/>
          <w:sz w:val="18"/>
          <w:szCs w:val="18"/>
        </w:rPr>
        <w:t xml:space="preserve"> Architecture</w:t>
      </w:r>
      <w:r w:rsidR="00DC1DC3">
        <w:rPr>
          <w:rFonts w:ascii="Verdana" w:hAnsi="Verdana"/>
          <w:sz w:val="18"/>
          <w:szCs w:val="18"/>
        </w:rPr>
        <w:t>.</w:t>
      </w:r>
    </w:p>
    <w:p w14:paraId="2584F848" w14:textId="1F180952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sz w:val="18"/>
          <w:szCs w:val="18"/>
        </w:rPr>
        <w:t xml:space="preserve">Extensive expertise in programming, deploying, and configuring middle-tier </w:t>
      </w:r>
      <w:r w:rsidRPr="00CC7390">
        <w:rPr>
          <w:rFonts w:ascii="Verdana" w:hAnsi="Verdana"/>
          <w:sz w:val="18"/>
          <w:szCs w:val="18"/>
        </w:rPr>
        <w:t>J2EE Application Servers</w:t>
      </w:r>
      <w:r>
        <w:rPr>
          <w:rFonts w:ascii="Verdana" w:hAnsi="Verdana"/>
          <w:b/>
          <w:bCs/>
          <w:sz w:val="18"/>
          <w:szCs w:val="18"/>
        </w:rPr>
        <w:t>,</w:t>
      </w:r>
      <w:r>
        <w:rPr>
          <w:rFonts w:ascii="Verdana" w:hAnsi="Verdana"/>
          <w:sz w:val="18"/>
          <w:szCs w:val="18"/>
        </w:rPr>
        <w:t xml:space="preserve"> including but not limited to </w:t>
      </w:r>
      <w:r w:rsidRPr="00CC7390">
        <w:rPr>
          <w:rFonts w:ascii="Verdana" w:hAnsi="Verdana"/>
          <w:sz w:val="18"/>
          <w:szCs w:val="18"/>
        </w:rPr>
        <w:t>Tomcat, IBM WebSphere,</w:t>
      </w:r>
      <w:r>
        <w:rPr>
          <w:rFonts w:ascii="Verdana" w:hAnsi="Verdana"/>
          <w:sz w:val="18"/>
          <w:szCs w:val="18"/>
        </w:rPr>
        <w:t xml:space="preserve"> Apache Web Server,</w:t>
      </w:r>
      <w:r w:rsidRPr="00CC7390">
        <w:rPr>
          <w:rFonts w:ascii="Verdana" w:hAnsi="Verdana"/>
          <w:sz w:val="18"/>
          <w:szCs w:val="18"/>
        </w:rPr>
        <w:t xml:space="preserve"> WebSphere, JBOSS and Oracle WebLogic</w:t>
      </w:r>
      <w:r>
        <w:rPr>
          <w:rFonts w:ascii="Verdana" w:hAnsi="Verdana"/>
          <w:sz w:val="18"/>
          <w:szCs w:val="18"/>
        </w:rPr>
        <w:t>.</w:t>
      </w:r>
    </w:p>
    <w:p w14:paraId="782A415D" w14:textId="41176BF0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eastAsia="Calibri" w:hAnsi="Verdana" w:cs="Calibri"/>
          <w:sz w:val="18"/>
          <w:szCs w:val="18"/>
        </w:rPr>
        <w:t>Proficiently implemented advanced messaging features like queuing and publish-subscribe patterns using JMS, Active MQ and Apache Kafka.</w:t>
      </w:r>
    </w:p>
    <w:p w14:paraId="74BED363" w14:textId="35D019E9" w:rsidR="00B4527E" w:rsidRDefault="00B4527E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Proficient in web development languages such as HTML, DHTML, CSS, Sass, JavaScript, and GraphQL.</w:t>
      </w:r>
    </w:p>
    <w:p w14:paraId="3A94AD08" w14:textId="34FCBDB8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sz w:val="18"/>
          <w:szCs w:val="18"/>
        </w:rPr>
        <w:t xml:space="preserve">Skilled in implementing Comprehensive testing strategies using </w:t>
      </w:r>
      <w:r w:rsidRPr="00CC7390">
        <w:rPr>
          <w:rFonts w:ascii="Verdana" w:hAnsi="Verdana"/>
          <w:sz w:val="18"/>
          <w:szCs w:val="18"/>
        </w:rPr>
        <w:t>Junit, Spring Test and Mockito</w:t>
      </w:r>
      <w:r w:rsidR="00DC1DC3">
        <w:rPr>
          <w:rFonts w:ascii="Verdana" w:hAnsi="Verdana"/>
          <w:sz w:val="18"/>
          <w:szCs w:val="18"/>
        </w:rPr>
        <w:t>.</w:t>
      </w:r>
    </w:p>
    <w:p w14:paraId="0F39B485" w14:textId="5F071EBF" w:rsidR="00B4527E" w:rsidRDefault="00B4527E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Expertise in traditional relational databases (</w:t>
      </w:r>
      <w:r w:rsidRPr="00CC7390">
        <w:rPr>
          <w:rFonts w:ascii="Verdana" w:hAnsi="Verdana"/>
          <w:sz w:val="18"/>
          <w:szCs w:val="18"/>
        </w:rPr>
        <w:t>Oracle DB</w:t>
      </w:r>
      <w:r>
        <w:rPr>
          <w:rFonts w:ascii="Verdana" w:hAnsi="Verdana"/>
          <w:sz w:val="18"/>
          <w:szCs w:val="18"/>
        </w:rPr>
        <w:t>, My SQL,</w:t>
      </w:r>
      <w:r w:rsidRPr="00CC7390">
        <w:rPr>
          <w:rFonts w:ascii="Verdana" w:hAnsi="Verdana"/>
          <w:sz w:val="18"/>
          <w:szCs w:val="18"/>
        </w:rPr>
        <w:t xml:space="preserve"> SQL</w:t>
      </w:r>
      <w:r>
        <w:rPr>
          <w:rFonts w:ascii="Verdana" w:hAnsi="Verdana"/>
          <w:sz w:val="18"/>
          <w:szCs w:val="18"/>
        </w:rPr>
        <w:t xml:space="preserve">, and </w:t>
      </w:r>
      <w:r w:rsidRPr="00CC7390">
        <w:rPr>
          <w:rFonts w:ascii="Verdana" w:hAnsi="Verdana"/>
          <w:sz w:val="18"/>
          <w:szCs w:val="18"/>
        </w:rPr>
        <w:t>PL SQL</w:t>
      </w:r>
      <w:r>
        <w:rPr>
          <w:rFonts w:ascii="Verdana" w:hAnsi="Verdana"/>
          <w:sz w:val="18"/>
          <w:szCs w:val="18"/>
        </w:rPr>
        <w:t>) and NoSQL databases (MongoDB, Cassandra)</w:t>
      </w:r>
      <w:r w:rsidR="00DC1DC3">
        <w:rPr>
          <w:rFonts w:ascii="Verdana" w:hAnsi="Verdana"/>
          <w:sz w:val="18"/>
          <w:szCs w:val="18"/>
        </w:rPr>
        <w:t>.</w:t>
      </w:r>
    </w:p>
    <w:p w14:paraId="549B8601" w14:textId="6DBCD7C5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sz w:val="18"/>
          <w:szCs w:val="18"/>
        </w:rPr>
        <w:t>Proficient in Cloud computing platforms, including AWS</w:t>
      </w:r>
      <w:r w:rsidR="000C524F">
        <w:rPr>
          <w:rFonts w:ascii="Verdana" w:hAnsi="Verdana"/>
          <w:sz w:val="18"/>
          <w:szCs w:val="18"/>
        </w:rPr>
        <w:t>, and GCP</w:t>
      </w:r>
      <w:r>
        <w:rPr>
          <w:rFonts w:ascii="Verdana" w:hAnsi="Verdana"/>
          <w:sz w:val="18"/>
          <w:szCs w:val="18"/>
        </w:rPr>
        <w:t>.</w:t>
      </w:r>
    </w:p>
    <w:p w14:paraId="13F9FA55" w14:textId="6F1F2BB1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sz w:val="18"/>
          <w:szCs w:val="18"/>
        </w:rPr>
        <w:t>Proficient in developing dynamic web applications using Frameworks AngularJS and React</w:t>
      </w:r>
      <w:r w:rsidR="00DC1DC3">
        <w:rPr>
          <w:rFonts w:ascii="Verdana" w:hAnsi="Verdana"/>
          <w:sz w:val="18"/>
          <w:szCs w:val="18"/>
        </w:rPr>
        <w:t>.</w:t>
      </w:r>
    </w:p>
    <w:p w14:paraId="0D3201CC" w14:textId="0931C53E" w:rsidR="00B4527E" w:rsidRDefault="00B4527E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Strong understanding of common API technologies, such as </w:t>
      </w:r>
      <w:r w:rsidRPr="00CC7390">
        <w:rPr>
          <w:rFonts w:ascii="Verdana" w:hAnsi="Verdana"/>
          <w:sz w:val="18"/>
          <w:szCs w:val="18"/>
        </w:rPr>
        <w:t xml:space="preserve">OAUTH, </w:t>
      </w:r>
      <w:r>
        <w:rPr>
          <w:rFonts w:ascii="Verdana" w:hAnsi="Verdana"/>
          <w:sz w:val="18"/>
          <w:szCs w:val="18"/>
        </w:rPr>
        <w:t xml:space="preserve">JWT, </w:t>
      </w:r>
      <w:r w:rsidRPr="00CC7390">
        <w:rPr>
          <w:rFonts w:ascii="Verdana" w:hAnsi="Verdana"/>
          <w:sz w:val="18"/>
          <w:szCs w:val="18"/>
        </w:rPr>
        <w:t>SAML, Spring Boot,</w:t>
      </w:r>
      <w:r>
        <w:rPr>
          <w:rFonts w:ascii="Verdana" w:hAnsi="Verdana"/>
          <w:sz w:val="18"/>
          <w:szCs w:val="18"/>
        </w:rPr>
        <w:t xml:space="preserve"> and </w:t>
      </w:r>
      <w:r w:rsidRPr="00CC7390">
        <w:rPr>
          <w:rFonts w:ascii="Verdana" w:hAnsi="Verdana"/>
          <w:sz w:val="18"/>
          <w:szCs w:val="18"/>
        </w:rPr>
        <w:t>Microservices</w:t>
      </w:r>
      <w:r>
        <w:rPr>
          <w:rFonts w:ascii="Verdana" w:hAnsi="Verdana"/>
          <w:sz w:val="18"/>
          <w:szCs w:val="18"/>
        </w:rPr>
        <w:t>.</w:t>
      </w:r>
    </w:p>
    <w:p w14:paraId="1E06FD59" w14:textId="00AABB95" w:rsidR="00B4527E" w:rsidRPr="00B4527E" w:rsidRDefault="00DC1DC3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sz w:val="18"/>
          <w:szCs w:val="18"/>
        </w:rPr>
        <w:t xml:space="preserve">Experienced in optimizing software delivery process through the </w:t>
      </w:r>
      <w:r w:rsidR="00B4527E">
        <w:rPr>
          <w:rFonts w:ascii="Verdana" w:hAnsi="Verdana"/>
          <w:sz w:val="18"/>
          <w:szCs w:val="18"/>
        </w:rPr>
        <w:t>Implement</w:t>
      </w:r>
      <w:r>
        <w:rPr>
          <w:rFonts w:ascii="Verdana" w:hAnsi="Verdana"/>
          <w:sz w:val="18"/>
          <w:szCs w:val="18"/>
        </w:rPr>
        <w:t>ation of</w:t>
      </w:r>
      <w:r w:rsidR="00B4527E">
        <w:rPr>
          <w:rFonts w:ascii="Verdana" w:hAnsi="Verdana"/>
          <w:sz w:val="18"/>
          <w:szCs w:val="18"/>
        </w:rPr>
        <w:t xml:space="preserve"> CI/CD pipelines, u</w:t>
      </w:r>
      <w:r>
        <w:rPr>
          <w:rFonts w:ascii="Verdana" w:hAnsi="Verdana"/>
          <w:sz w:val="18"/>
          <w:szCs w:val="18"/>
        </w:rPr>
        <w:t>sing</w:t>
      </w:r>
      <w:r w:rsidR="00B4527E">
        <w:rPr>
          <w:rFonts w:ascii="Verdana" w:hAnsi="Verdana"/>
          <w:sz w:val="18"/>
          <w:szCs w:val="18"/>
        </w:rPr>
        <w:t xml:space="preserve"> Jenkins and GitLab CI.</w:t>
      </w:r>
    </w:p>
    <w:p w14:paraId="142DE87D" w14:textId="19DC2907" w:rsidR="00B4527E" w:rsidRPr="00B4527E" w:rsidRDefault="00B4527E">
      <w:pPr>
        <w:pStyle w:val="ListParagraph"/>
        <w:numPr>
          <w:ilvl w:val="0"/>
          <w:numId w:val="5"/>
        </w:numPr>
        <w:jc w:val="both"/>
      </w:pPr>
      <w:r>
        <w:rPr>
          <w:rFonts w:ascii="Verdana" w:hAnsi="Verdana"/>
          <w:sz w:val="18"/>
          <w:szCs w:val="18"/>
        </w:rPr>
        <w:t>P</w:t>
      </w:r>
      <w:r w:rsidRPr="00D84DA0">
        <w:rPr>
          <w:rFonts w:ascii="Verdana" w:hAnsi="Verdana"/>
          <w:sz w:val="18"/>
          <w:szCs w:val="18"/>
        </w:rPr>
        <w:t>roficiency in Object-Oriented Programming (OOP) concepts implementing OOP methodologies, and adept application of GoF Design</w:t>
      </w:r>
      <w:r w:rsidR="00DC1DC3">
        <w:rPr>
          <w:rFonts w:ascii="Verdana" w:hAnsi="Verdana"/>
          <w:sz w:val="18"/>
          <w:szCs w:val="18"/>
        </w:rPr>
        <w:t>.</w:t>
      </w:r>
    </w:p>
    <w:p w14:paraId="07772B04" w14:textId="2E1EB19C" w:rsidR="00B4527E" w:rsidRDefault="00B4527E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Designed </w:t>
      </w:r>
      <w:r w:rsidRPr="00B850E0">
        <w:rPr>
          <w:rFonts w:ascii="Verdana" w:hAnsi="Verdana"/>
          <w:sz w:val="18"/>
          <w:szCs w:val="18"/>
        </w:rPr>
        <w:t>and implemented FHIR-based APIs, facilitating seamless exchange of healthcare information among diverse systems and platform</w:t>
      </w:r>
      <w:r>
        <w:rPr>
          <w:rFonts w:ascii="Verdana" w:hAnsi="Verdana"/>
          <w:sz w:val="18"/>
          <w:szCs w:val="18"/>
        </w:rPr>
        <w:t>s</w:t>
      </w:r>
      <w:r w:rsidR="00DC1DC3">
        <w:rPr>
          <w:rFonts w:ascii="Verdana" w:hAnsi="Verdana"/>
          <w:sz w:val="18"/>
          <w:szCs w:val="18"/>
        </w:rPr>
        <w:t>.</w:t>
      </w:r>
    </w:p>
    <w:p w14:paraId="2C803F31" w14:textId="6A906CC2" w:rsidR="00B4527E" w:rsidRPr="00B4527E" w:rsidRDefault="00B4527E">
      <w:pPr>
        <w:pStyle w:val="ListParagraph"/>
        <w:numPr>
          <w:ilvl w:val="0"/>
          <w:numId w:val="5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>
        <w:rPr>
          <w:rFonts w:ascii="Verdana" w:eastAsia="Calibri" w:hAnsi="Verdana" w:cs="Calibri"/>
          <w:sz w:val="18"/>
          <w:szCs w:val="18"/>
        </w:rPr>
        <w:t>F</w:t>
      </w:r>
      <w:r w:rsidRPr="00E16A24">
        <w:rPr>
          <w:rFonts w:ascii="Verdana" w:eastAsia="Calibri" w:hAnsi="Verdana" w:cs="Calibri"/>
          <w:sz w:val="18"/>
          <w:szCs w:val="18"/>
        </w:rPr>
        <w:t>ollowing Agile software development process, Test Driven Development, and Scrum methodologies with 2-week sprint and 4-week release cycle</w:t>
      </w:r>
      <w:r w:rsidR="00DC1DC3">
        <w:rPr>
          <w:rFonts w:ascii="Verdana" w:eastAsia="Calibri" w:hAnsi="Verdana" w:cs="Calibri"/>
          <w:sz w:val="18"/>
          <w:szCs w:val="18"/>
        </w:rPr>
        <w:t>.</w:t>
      </w:r>
      <w:r w:rsidR="008B379C" w:rsidRPr="00B4527E">
        <w:rPr>
          <w:rFonts w:ascii="Verdana" w:hAnsi="Verdana"/>
          <w:b/>
          <w:color w:val="000000" w:themeColor="text1"/>
          <w:sz w:val="18"/>
          <w:szCs w:val="18"/>
        </w:rPr>
        <w:tab/>
      </w:r>
    </w:p>
    <w:p w14:paraId="0DC54DFB" w14:textId="56F9FF1A" w:rsidR="00B4527E" w:rsidRPr="00B4527E" w:rsidRDefault="00B4527E" w:rsidP="00B4527E">
      <w:pPr>
        <w:shd w:val="clear" w:color="auto" w:fill="00206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8"/>
          <w:szCs w:val="20"/>
        </w:rPr>
        <w:t>S</w:t>
      </w:r>
      <w:r w:rsidRPr="00BF2DAD">
        <w:rPr>
          <w:rFonts w:ascii="Verdana" w:hAnsi="Verdana"/>
          <w:b/>
          <w:sz w:val="20"/>
          <w:szCs w:val="14"/>
        </w:rPr>
        <w:t>kills</w:t>
      </w:r>
      <w:r>
        <w:rPr>
          <w:rFonts w:ascii="Verdana" w:hAnsi="Verdana"/>
          <w:b/>
          <w:sz w:val="20"/>
          <w:szCs w:val="14"/>
        </w:rPr>
        <w:t xml:space="preserve"> and </w:t>
      </w:r>
      <w:r>
        <w:rPr>
          <w:rFonts w:ascii="Verdana" w:hAnsi="Verdana"/>
          <w:b/>
          <w:sz w:val="28"/>
          <w:szCs w:val="20"/>
        </w:rPr>
        <w:t>T</w:t>
      </w:r>
      <w:r>
        <w:rPr>
          <w:rFonts w:ascii="Verdana" w:hAnsi="Verdana"/>
          <w:b/>
          <w:sz w:val="18"/>
          <w:szCs w:val="18"/>
        </w:rPr>
        <w:t>echnologies</w:t>
      </w:r>
    </w:p>
    <w:p w14:paraId="588D392B" w14:textId="1465ACFA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 w:rsidRPr="00B4527E">
        <w:rPr>
          <w:rFonts w:ascii="Verdana" w:hAnsi="Verdana"/>
          <w:b/>
          <w:bCs/>
          <w:sz w:val="18"/>
          <w:szCs w:val="18"/>
        </w:rPr>
        <w:t>Languages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: Java (7,8</w:t>
      </w:r>
      <w:r w:rsidR="00EF3F71">
        <w:rPr>
          <w:rFonts w:ascii="Verdana" w:hAnsi="Verdana"/>
          <w:sz w:val="18"/>
          <w:szCs w:val="18"/>
        </w:rPr>
        <w:t>,11</w:t>
      </w:r>
      <w:r>
        <w:rPr>
          <w:rFonts w:ascii="Verdana" w:hAnsi="Verdana"/>
          <w:sz w:val="18"/>
          <w:szCs w:val="18"/>
        </w:rPr>
        <w:t>), J2EE, HTML5, CSS3, JavaScript</w:t>
      </w:r>
    </w:p>
    <w:p w14:paraId="5EA9164F" w14:textId="29080DE8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 w:rsidRPr="00B4527E">
        <w:rPr>
          <w:rFonts w:ascii="Verdana" w:hAnsi="Verdana"/>
          <w:b/>
          <w:bCs/>
          <w:sz w:val="18"/>
          <w:szCs w:val="18"/>
        </w:rPr>
        <w:t>DevOps Tools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: Jenkins, Docker, Kubernetes</w:t>
      </w:r>
    </w:p>
    <w:p w14:paraId="350A42F7" w14:textId="0C587271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 w:rsidRPr="00B4527E">
        <w:rPr>
          <w:rFonts w:ascii="Verdana" w:hAnsi="Verdana"/>
          <w:b/>
          <w:bCs/>
          <w:sz w:val="18"/>
          <w:szCs w:val="18"/>
        </w:rPr>
        <w:t>Technologies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: J2EE, Hibernate, JIRA, Microservices</w:t>
      </w:r>
    </w:p>
    <w:p w14:paraId="382B1C6A" w14:textId="4807903B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 w:rsidRPr="00B4527E">
        <w:rPr>
          <w:rFonts w:ascii="Verdana" w:hAnsi="Verdana"/>
          <w:b/>
          <w:bCs/>
          <w:sz w:val="18"/>
          <w:szCs w:val="18"/>
        </w:rPr>
        <w:t>Database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: Oracle DB, My SQL, SQL, Mongo DB, Casandra</w:t>
      </w:r>
    </w:p>
    <w:p w14:paraId="21E9D289" w14:textId="11B065E7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 w:rsidRPr="00B4527E">
        <w:rPr>
          <w:rFonts w:ascii="Verdana" w:hAnsi="Verdana"/>
          <w:b/>
          <w:bCs/>
          <w:sz w:val="18"/>
          <w:szCs w:val="18"/>
        </w:rPr>
        <w:t>Servers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: JBoss, Tomcat 7.0, Web Logic, Web Sphere</w:t>
      </w:r>
    </w:p>
    <w:p w14:paraId="653513A1" w14:textId="359034D2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 w:rsidRPr="00B4527E">
        <w:rPr>
          <w:rFonts w:ascii="Verdana" w:hAnsi="Verdana"/>
          <w:b/>
          <w:bCs/>
          <w:sz w:val="18"/>
          <w:szCs w:val="18"/>
        </w:rPr>
        <w:t>IDE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 xml:space="preserve">: Eclipse, IntelliJ IDEA, Visual Studio Code </w:t>
      </w:r>
    </w:p>
    <w:p w14:paraId="784719CD" w14:textId="194D90DB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 w:rsidRPr="00B4527E">
        <w:rPr>
          <w:rFonts w:ascii="Verdana" w:hAnsi="Verdana"/>
          <w:b/>
          <w:bCs/>
          <w:sz w:val="18"/>
          <w:szCs w:val="18"/>
        </w:rPr>
        <w:t>Operating System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: Windows 2000/XP, Red Hat Linux, Unix Markup</w:t>
      </w:r>
    </w:p>
    <w:p w14:paraId="4FBACDFE" w14:textId="5AB3ADF5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 w:rsidRPr="00B4527E">
        <w:rPr>
          <w:rFonts w:ascii="Verdana" w:hAnsi="Verdana"/>
          <w:b/>
          <w:bCs/>
          <w:sz w:val="18"/>
          <w:szCs w:val="18"/>
        </w:rPr>
        <w:t>Web Services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>: SOAP, WSDL, RESTful, Microservices Architecture</w:t>
      </w:r>
    </w:p>
    <w:p w14:paraId="3A256C2B" w14:textId="4492B9D4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Version Control</w:t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 w:rsidRPr="00B4527E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GitHub, Bitbucket, SVN, CVS</w:t>
      </w:r>
    </w:p>
    <w:p w14:paraId="4BEFE011" w14:textId="48EB0DF4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Testing Tools</w:t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 w:rsidRPr="00B4527E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Junit, Mockito, Spring Test</w:t>
      </w:r>
    </w:p>
    <w:p w14:paraId="7C832EF1" w14:textId="27D394B3" w:rsid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Cloud Technologies</w:t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 w:rsidRPr="00B4527E">
        <w:rPr>
          <w:rFonts w:ascii="Verdana" w:hAnsi="Verdana"/>
          <w:sz w:val="18"/>
          <w:szCs w:val="18"/>
        </w:rPr>
        <w:t>:</w:t>
      </w:r>
      <w:r>
        <w:rPr>
          <w:rFonts w:ascii="Verdana" w:hAnsi="Verdana"/>
          <w:sz w:val="18"/>
          <w:szCs w:val="18"/>
        </w:rPr>
        <w:t xml:space="preserve"> AWS </w:t>
      </w:r>
      <w:proofErr w:type="gramStart"/>
      <w:r>
        <w:rPr>
          <w:rFonts w:ascii="Verdana" w:hAnsi="Verdana"/>
          <w:sz w:val="18"/>
          <w:szCs w:val="18"/>
        </w:rPr>
        <w:t>( EC</w:t>
      </w:r>
      <w:proofErr w:type="gramEnd"/>
      <w:r>
        <w:rPr>
          <w:rFonts w:ascii="Verdana" w:hAnsi="Verdana"/>
          <w:sz w:val="18"/>
          <w:szCs w:val="18"/>
        </w:rPr>
        <w:t>2, S3, VPC, RDS, IAM, Step Functions, Lambda, SNS, ECS)</w:t>
      </w:r>
      <w:r w:rsidR="00D64C7C">
        <w:rPr>
          <w:rFonts w:ascii="Verdana" w:hAnsi="Verdana"/>
          <w:sz w:val="18"/>
          <w:szCs w:val="18"/>
        </w:rPr>
        <w:t xml:space="preserve">, </w:t>
      </w:r>
    </w:p>
    <w:p w14:paraId="7D22EEAD" w14:textId="51683073" w:rsidR="00B4527E" w:rsidRP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Frame</w:t>
      </w:r>
      <w:r w:rsidRPr="00B4527E">
        <w:rPr>
          <w:rFonts w:ascii="Verdana" w:hAnsi="Verdana"/>
          <w:b/>
          <w:bCs/>
          <w:sz w:val="18"/>
          <w:szCs w:val="18"/>
        </w:rPr>
        <w:t>-Works</w:t>
      </w:r>
      <w:r>
        <w:rPr>
          <w:rFonts w:ascii="Verdana" w:hAnsi="Verdana"/>
          <w:b/>
          <w:bCs/>
          <w:sz w:val="18"/>
          <w:szCs w:val="18"/>
        </w:rPr>
        <w:t xml:space="preserve"> /Libraries</w:t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>: Spring Framework, Spring Boot, Spring MVC, Hibernate, React</w:t>
      </w:r>
    </w:p>
    <w:p w14:paraId="1A3E4768" w14:textId="6A29073E" w:rsidR="00B4527E" w:rsidRPr="00B4527E" w:rsidRDefault="00B4527E">
      <w:pPr>
        <w:pStyle w:val="ListParagraph"/>
        <w:numPr>
          <w:ilvl w:val="0"/>
          <w:numId w:val="6"/>
        </w:numPr>
        <w:suppressAutoHyphens w:val="0"/>
        <w:spacing w:after="160" w:line="259" w:lineRule="auto"/>
        <w:contextualSpacing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Build Tool</w:t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>: Maven</w:t>
      </w:r>
      <w:r w:rsidR="00DC1DC3">
        <w:rPr>
          <w:rFonts w:ascii="Verdana" w:hAnsi="Verdana"/>
          <w:sz w:val="18"/>
          <w:szCs w:val="18"/>
        </w:rPr>
        <w:t>, Gradle</w:t>
      </w:r>
    </w:p>
    <w:p w14:paraId="4462090A" w14:textId="3DB4B294" w:rsidR="0004205A" w:rsidRPr="00441914" w:rsidRDefault="0004205A" w:rsidP="0004205A">
      <w:pPr>
        <w:shd w:val="clear" w:color="auto" w:fill="002060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28"/>
          <w:szCs w:val="20"/>
        </w:rPr>
        <w:lastRenderedPageBreak/>
        <w:t>E</w:t>
      </w:r>
      <w:r>
        <w:rPr>
          <w:rFonts w:ascii="Verdana" w:hAnsi="Verdana"/>
          <w:b/>
          <w:sz w:val="18"/>
          <w:szCs w:val="18"/>
        </w:rPr>
        <w:t>ducation</w:t>
      </w:r>
    </w:p>
    <w:p w14:paraId="0001AB5D" w14:textId="77777777" w:rsidR="0004205A" w:rsidRDefault="0004205A" w:rsidP="0004205A">
      <w:pPr>
        <w:jc w:val="both"/>
        <w:rPr>
          <w:rFonts w:ascii="Verdana" w:hAnsi="Verdana"/>
          <w:sz w:val="17"/>
          <w:szCs w:val="17"/>
        </w:rPr>
      </w:pPr>
      <w:r>
        <w:rPr>
          <w:rFonts w:cs="Arial"/>
          <w:b/>
          <w:bCs/>
          <w:noProof/>
          <w:sz w:val="17"/>
          <w:szCs w:val="17"/>
          <w:lang w:val="en-IN" w:eastAsia="en-IN"/>
        </w:rPr>
        <mc:AlternateContent>
          <mc:Choice Requires="wps">
            <w:drawing>
              <wp:inline distT="0" distB="0" distL="0" distR="0" wp14:anchorId="39AF7413" wp14:editId="1B04CCB4">
                <wp:extent cx="6463030" cy="17780"/>
                <wp:effectExtent l="0" t="0" r="0" b="1270"/>
                <wp:docPr id="32318005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3030" cy="177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8F1FDC8" id="Rectangle 16" o:spid="_x0000_s1026" style="width:508.9pt;height:1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" fillcolor="#a0a0a0" stroked="f">
                <v:stroke joinstyle="round"/>
                <w10:anchorlock/>
              </v:rect>
            </w:pict>
          </mc:Fallback>
        </mc:AlternateContent>
      </w:r>
    </w:p>
    <w:p w14:paraId="51A9DCB9" w14:textId="77777777" w:rsidR="00B4527E" w:rsidRPr="00B4527E" w:rsidRDefault="00B4527E" w:rsidP="00B4527E">
      <w:pPr>
        <w:suppressAutoHyphens w:val="0"/>
        <w:rPr>
          <w:rFonts w:ascii="Verdana" w:hAnsi="Verdana"/>
          <w:b/>
          <w:bCs/>
          <w:sz w:val="20"/>
          <w:szCs w:val="20"/>
          <w:lang w:val="en-IN" w:eastAsia="en-GB"/>
        </w:rPr>
      </w:pPr>
      <w:r w:rsidRPr="00B4527E">
        <w:rPr>
          <w:rFonts w:ascii="Verdana" w:hAnsi="Verdana" w:cs="Segoe UI"/>
          <w:b/>
          <w:bCs/>
          <w:color w:val="374151"/>
          <w:sz w:val="20"/>
          <w:szCs w:val="20"/>
          <w:lang w:val="en-IN" w:eastAsia="en-GB"/>
        </w:rPr>
        <w:t>Hood College, Maryland, Frederick</w:t>
      </w:r>
    </w:p>
    <w:p w14:paraId="100EE6DB" w14:textId="3BFF04EE" w:rsidR="00B4527E" w:rsidRPr="00B4527E" w:rsidRDefault="00B4527E">
      <w:pPr>
        <w:pStyle w:val="ListParagraph"/>
        <w:numPr>
          <w:ilvl w:val="0"/>
          <w:numId w:val="8"/>
        </w:numPr>
        <w:suppressAutoHyphens w:val="0"/>
        <w:rPr>
          <w:rFonts w:ascii="Verdana" w:hAnsi="Verdana" w:cs="Segoe UI"/>
          <w:i/>
          <w:iCs/>
          <w:color w:val="374151"/>
          <w:sz w:val="18"/>
          <w:szCs w:val="18"/>
          <w:lang w:val="en-IN" w:eastAsia="en-GB"/>
        </w:rPr>
      </w:pPr>
      <w:r w:rsidRPr="00B4527E">
        <w:rPr>
          <w:rFonts w:ascii="Verdana" w:hAnsi="Verdana"/>
          <w:i/>
          <w:iCs/>
          <w:color w:val="0E101A"/>
          <w:sz w:val="18"/>
          <w:szCs w:val="18"/>
          <w:lang w:val="en-US" w:eastAsia="ko-KR"/>
        </w:rPr>
        <w:t>Master of Science in Computer Science</w:t>
      </w:r>
    </w:p>
    <w:p w14:paraId="029ECFE6" w14:textId="09A4BDB8" w:rsidR="00B4527E" w:rsidRPr="00B4527E" w:rsidRDefault="00B4527E">
      <w:pPr>
        <w:numPr>
          <w:ilvl w:val="1"/>
          <w:numId w:val="7"/>
        </w:numPr>
        <w:suppressAutoHyphens w:val="0"/>
        <w:rPr>
          <w:rFonts w:ascii="Verdana" w:hAnsi="Verdana" w:cs="Segoe UI"/>
          <w:color w:val="374151"/>
          <w:sz w:val="18"/>
          <w:szCs w:val="18"/>
          <w:lang w:val="en-IN" w:eastAsia="en-GB"/>
        </w:rPr>
      </w:pPr>
      <w:r w:rsidRPr="00B4527E">
        <w:rPr>
          <w:rFonts w:ascii="Verdana" w:hAnsi="Verdana" w:cs="Segoe UI"/>
          <w:color w:val="374151"/>
          <w:sz w:val="18"/>
          <w:szCs w:val="18"/>
          <w:lang w:val="en-IN" w:eastAsia="en-GB"/>
        </w:rPr>
        <w:t>Aug 2021 – May 2023</w:t>
      </w:r>
    </w:p>
    <w:p w14:paraId="219A4B9A" w14:textId="0AA6F442" w:rsidR="00B4527E" w:rsidRPr="00B4527E" w:rsidRDefault="00B4527E">
      <w:pPr>
        <w:numPr>
          <w:ilvl w:val="1"/>
          <w:numId w:val="7"/>
        </w:numPr>
        <w:suppressAutoHyphens w:val="0"/>
        <w:rPr>
          <w:rFonts w:ascii="Verdana" w:hAnsi="Verdana" w:cs="Segoe UI"/>
          <w:color w:val="374151"/>
          <w:sz w:val="18"/>
          <w:szCs w:val="18"/>
          <w:lang w:val="en-IN" w:eastAsia="en-GB"/>
        </w:rPr>
      </w:pPr>
      <w:r w:rsidRPr="00B4527E">
        <w:rPr>
          <w:rFonts w:ascii="Verdana" w:hAnsi="Verdana" w:cs="Segoe UI"/>
          <w:color w:val="374151"/>
          <w:sz w:val="18"/>
          <w:szCs w:val="18"/>
          <w:lang w:val="en-IN" w:eastAsia="en-GB"/>
        </w:rPr>
        <w:t>GPA: 3.51</w:t>
      </w:r>
    </w:p>
    <w:p w14:paraId="77920756" w14:textId="1AD60F73" w:rsidR="00B4527E" w:rsidRPr="00B4527E" w:rsidRDefault="00B4527E" w:rsidP="00B4527E">
      <w:pPr>
        <w:suppressAutoHyphens w:val="0"/>
        <w:rPr>
          <w:rFonts w:ascii="Verdana" w:hAnsi="Verdana"/>
          <w:b/>
          <w:bCs/>
          <w:sz w:val="20"/>
          <w:szCs w:val="20"/>
          <w:lang w:val="en-IN" w:eastAsia="en-GB"/>
        </w:rPr>
      </w:pPr>
      <w:r w:rsidRPr="00B4527E">
        <w:rPr>
          <w:rFonts w:ascii="Verdana" w:hAnsi="Verdana" w:cs="Segoe UI"/>
          <w:b/>
          <w:bCs/>
          <w:color w:val="374151"/>
          <w:sz w:val="20"/>
          <w:szCs w:val="20"/>
          <w:lang w:val="en-IN" w:eastAsia="en-GB"/>
        </w:rPr>
        <w:t>Kakatiya University Warangal, India</w:t>
      </w:r>
    </w:p>
    <w:p w14:paraId="383064C8" w14:textId="18B64458" w:rsidR="00B4527E" w:rsidRPr="00B4527E" w:rsidRDefault="00B4527E">
      <w:pPr>
        <w:pStyle w:val="ListParagraph"/>
        <w:numPr>
          <w:ilvl w:val="0"/>
          <w:numId w:val="8"/>
        </w:numPr>
        <w:suppressAutoHyphens w:val="0"/>
        <w:rPr>
          <w:rFonts w:ascii="Verdana" w:hAnsi="Verdana" w:cs="Segoe UI"/>
          <w:i/>
          <w:iCs/>
          <w:color w:val="374151"/>
          <w:sz w:val="18"/>
          <w:szCs w:val="18"/>
          <w:lang w:val="en-IN" w:eastAsia="en-GB"/>
        </w:rPr>
      </w:pPr>
      <w:r w:rsidRPr="00B4527E">
        <w:rPr>
          <w:rFonts w:ascii="Verdana" w:hAnsi="Verdana"/>
          <w:i/>
          <w:iCs/>
          <w:color w:val="0E101A"/>
          <w:sz w:val="18"/>
          <w:szCs w:val="18"/>
          <w:lang w:val="en-US" w:eastAsia="ko-KR"/>
        </w:rPr>
        <w:t>Bachelor of Science in Computer Science</w:t>
      </w:r>
    </w:p>
    <w:p w14:paraId="33970DEB" w14:textId="17F9FDEA" w:rsidR="00B4527E" w:rsidRPr="00B4527E" w:rsidRDefault="00B4527E">
      <w:pPr>
        <w:numPr>
          <w:ilvl w:val="1"/>
          <w:numId w:val="7"/>
        </w:numPr>
        <w:suppressAutoHyphens w:val="0"/>
        <w:rPr>
          <w:rFonts w:ascii="Verdana" w:hAnsi="Verdana" w:cs="Segoe UI"/>
          <w:color w:val="374151"/>
          <w:sz w:val="18"/>
          <w:szCs w:val="18"/>
          <w:lang w:val="en-IN" w:eastAsia="en-GB"/>
        </w:rPr>
      </w:pPr>
      <w:r w:rsidRPr="00B4527E">
        <w:rPr>
          <w:rFonts w:ascii="Verdana" w:hAnsi="Verdana" w:cs="Segoe UI"/>
          <w:color w:val="374151"/>
          <w:sz w:val="18"/>
          <w:szCs w:val="18"/>
          <w:lang w:val="en-IN" w:eastAsia="en-GB"/>
        </w:rPr>
        <w:t>June 2013 – March 2016</w:t>
      </w:r>
    </w:p>
    <w:p w14:paraId="4A83F1AC" w14:textId="1BA5A925" w:rsidR="00DC1DC3" w:rsidRPr="00DC1DC3" w:rsidRDefault="00B4527E">
      <w:pPr>
        <w:numPr>
          <w:ilvl w:val="1"/>
          <w:numId w:val="7"/>
        </w:numPr>
        <w:suppressAutoHyphens w:val="0"/>
        <w:rPr>
          <w:rFonts w:ascii="Verdana" w:hAnsi="Verdana" w:cs="Segoe UI"/>
          <w:color w:val="374151"/>
          <w:sz w:val="18"/>
          <w:szCs w:val="18"/>
          <w:lang w:val="en-IN" w:eastAsia="en-GB"/>
        </w:rPr>
      </w:pPr>
      <w:r w:rsidRPr="00B4527E">
        <w:rPr>
          <w:rFonts w:ascii="Verdana" w:hAnsi="Verdana" w:cs="Segoe UI"/>
          <w:color w:val="374151"/>
          <w:sz w:val="18"/>
          <w:szCs w:val="18"/>
          <w:lang w:val="en-IN" w:eastAsia="en-GB"/>
        </w:rPr>
        <w:t>GPA: 80.4</w:t>
      </w:r>
    </w:p>
    <w:p w14:paraId="0EB6B30E" w14:textId="29F1D25F" w:rsidR="00DC1DC3" w:rsidRPr="00B4527E" w:rsidRDefault="00DC1DC3" w:rsidP="00DC1DC3">
      <w:pPr>
        <w:shd w:val="clear" w:color="auto" w:fill="002060"/>
        <w:jc w:val="both"/>
        <w:rPr>
          <w:rFonts w:ascii="Verdana" w:hAnsi="Verdana" w:cs="Segoe UI"/>
          <w:color w:val="374151"/>
          <w:sz w:val="18"/>
          <w:szCs w:val="18"/>
          <w:lang w:val="en-IN" w:eastAsia="en-GB"/>
        </w:rPr>
      </w:pPr>
      <w:proofErr w:type="spellStart"/>
      <w:r>
        <w:rPr>
          <w:rFonts w:ascii="Verdana" w:hAnsi="Verdana"/>
          <w:b/>
          <w:sz w:val="28"/>
          <w:szCs w:val="20"/>
        </w:rPr>
        <w:t>C</w:t>
      </w:r>
      <w:r w:rsidRPr="00DC1DC3">
        <w:rPr>
          <w:rFonts w:ascii="Verdana" w:hAnsi="Verdana"/>
          <w:b/>
          <w:sz w:val="18"/>
          <w:szCs w:val="18"/>
        </w:rPr>
        <w:t>ertificartion</w:t>
      </w:r>
      <w:proofErr w:type="spellEnd"/>
    </w:p>
    <w:p w14:paraId="68F3EBF2" w14:textId="2CDB21C5" w:rsidR="002C3E27" w:rsidRDefault="002C3E27">
      <w:pPr>
        <w:jc w:val="both"/>
        <w:rPr>
          <w:rFonts w:ascii="Verdana" w:hAnsi="Verdana"/>
          <w:b/>
          <w:sz w:val="10"/>
          <w:szCs w:val="10"/>
        </w:rPr>
      </w:pPr>
    </w:p>
    <w:p w14:paraId="73830133" w14:textId="3F8DB497" w:rsidR="00DC1DC3" w:rsidRPr="00DC1DC3" w:rsidRDefault="00DC1DC3">
      <w:pPr>
        <w:pStyle w:val="ListParagraph"/>
        <w:numPr>
          <w:ilvl w:val="0"/>
          <w:numId w:val="8"/>
        </w:numPr>
        <w:jc w:val="both"/>
        <w:rPr>
          <w:rFonts w:ascii="Verdana" w:hAnsi="Verdana"/>
          <w:b/>
          <w:sz w:val="18"/>
          <w:szCs w:val="18"/>
        </w:rPr>
      </w:pPr>
      <w:r w:rsidRPr="004A2C08">
        <w:rPr>
          <w:rFonts w:ascii="Verdana" w:hAnsi="Verdana"/>
          <w:b/>
          <w:sz w:val="20"/>
          <w:szCs w:val="20"/>
        </w:rPr>
        <w:t>Aws Certified Developer</w:t>
      </w:r>
      <w:r>
        <w:rPr>
          <w:rFonts w:ascii="Verdana" w:hAnsi="Verdana"/>
          <w:b/>
          <w:sz w:val="18"/>
          <w:szCs w:val="18"/>
        </w:rPr>
        <w:t xml:space="preserve"> - </w:t>
      </w:r>
      <w:r w:rsidRPr="004A2C08">
        <w:rPr>
          <w:rFonts w:ascii="Verdana" w:hAnsi="Verdana"/>
          <w:bCs/>
          <w:sz w:val="18"/>
          <w:szCs w:val="18"/>
        </w:rPr>
        <w:t>Associate</w:t>
      </w:r>
    </w:p>
    <w:p w14:paraId="28E72823" w14:textId="77777777" w:rsidR="00DC1DC3" w:rsidRPr="00803566" w:rsidRDefault="00DC1DC3">
      <w:pPr>
        <w:jc w:val="both"/>
        <w:rPr>
          <w:rFonts w:ascii="Verdana" w:hAnsi="Verdana"/>
          <w:b/>
          <w:sz w:val="10"/>
          <w:szCs w:val="10"/>
        </w:rPr>
      </w:pPr>
    </w:p>
    <w:p w14:paraId="70AF9D45" w14:textId="77777777" w:rsidR="00E22A37" w:rsidRPr="00441914" w:rsidRDefault="00E22A37" w:rsidP="00441914">
      <w:pPr>
        <w:shd w:val="clear" w:color="auto" w:fill="002060"/>
        <w:jc w:val="both"/>
        <w:rPr>
          <w:rFonts w:ascii="Verdana" w:hAnsi="Verdana"/>
          <w:b/>
          <w:sz w:val="18"/>
          <w:szCs w:val="18"/>
        </w:rPr>
      </w:pPr>
      <w:r w:rsidRPr="003964DB">
        <w:rPr>
          <w:rFonts w:ascii="Verdana" w:hAnsi="Verdana"/>
          <w:b/>
          <w:sz w:val="28"/>
          <w:szCs w:val="20"/>
        </w:rPr>
        <w:t>E</w:t>
      </w:r>
      <w:r w:rsidRPr="00441914">
        <w:rPr>
          <w:rFonts w:ascii="Verdana" w:hAnsi="Verdana"/>
          <w:b/>
          <w:sz w:val="18"/>
          <w:szCs w:val="18"/>
        </w:rPr>
        <w:t xml:space="preserve">xperience </w:t>
      </w:r>
      <w:r w:rsidRPr="003964DB">
        <w:rPr>
          <w:rFonts w:ascii="Verdana" w:hAnsi="Verdana"/>
          <w:b/>
          <w:sz w:val="28"/>
          <w:szCs w:val="20"/>
        </w:rPr>
        <w:t>C</w:t>
      </w:r>
      <w:r w:rsidRPr="00441914">
        <w:rPr>
          <w:rFonts w:ascii="Verdana" w:hAnsi="Verdana"/>
          <w:b/>
          <w:sz w:val="18"/>
          <w:szCs w:val="18"/>
        </w:rPr>
        <w:t>hronology</w:t>
      </w:r>
    </w:p>
    <w:p w14:paraId="1C3151A9" w14:textId="77777777" w:rsidR="00E22A37" w:rsidRDefault="00E541CB">
      <w:pPr>
        <w:jc w:val="both"/>
        <w:rPr>
          <w:rFonts w:ascii="Verdana" w:hAnsi="Verdana"/>
          <w:sz w:val="17"/>
          <w:szCs w:val="17"/>
        </w:rPr>
      </w:pPr>
      <w:r>
        <w:rPr>
          <w:rFonts w:cs="Arial"/>
          <w:b/>
          <w:bCs/>
          <w:noProof/>
          <w:sz w:val="17"/>
          <w:szCs w:val="17"/>
          <w:lang w:val="en-IN" w:eastAsia="en-IN"/>
        </w:rPr>
        <mc:AlternateContent>
          <mc:Choice Requires="wps">
            <w:drawing>
              <wp:inline distT="0" distB="0" distL="0" distR="0" wp14:anchorId="3525DA25" wp14:editId="082E9496">
                <wp:extent cx="6463030" cy="17780"/>
                <wp:effectExtent l="0" t="0" r="0" b="1270"/>
                <wp:docPr id="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3030" cy="177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CCD8000" id="Rectangle 16" o:spid="_x0000_s1026" style="width:508.9pt;height:1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" fillcolor="#a0a0a0" stroked="f">
                <v:stroke joinstyle="round"/>
                <w10:anchorlock/>
              </v:rect>
            </w:pict>
          </mc:Fallback>
        </mc:AlternateContent>
      </w:r>
    </w:p>
    <w:p w14:paraId="2B1681F5" w14:textId="77777777" w:rsidR="00E22A37" w:rsidRPr="00A854FB" w:rsidRDefault="00E22A37">
      <w:pPr>
        <w:jc w:val="both"/>
        <w:rPr>
          <w:rFonts w:ascii="Verdana" w:hAnsi="Verdana"/>
          <w:sz w:val="11"/>
          <w:szCs w:val="11"/>
        </w:rPr>
      </w:pPr>
    </w:p>
    <w:p w14:paraId="2BE2FF35" w14:textId="7DF66F26" w:rsidR="00DC1DC3" w:rsidRPr="00882E7B" w:rsidRDefault="00A854FB" w:rsidP="00B4527E">
      <w:pPr>
        <w:suppressAutoHyphens w:val="0"/>
        <w:spacing w:line="276" w:lineRule="auto"/>
        <w:jc w:val="both"/>
        <w:rPr>
          <w:b/>
          <w:bCs/>
          <w:color w:val="0E101A"/>
          <w:lang w:val="en-US" w:eastAsia="ko-KR"/>
        </w:rPr>
      </w:pPr>
      <w:proofErr w:type="spellStart"/>
      <w:r w:rsidRPr="00882E7B">
        <w:rPr>
          <w:b/>
          <w:bCs/>
          <w:color w:val="FF0000"/>
          <w:sz w:val="26"/>
          <w:szCs w:val="26"/>
          <w:lang w:val="en-US" w:eastAsia="ko-KR"/>
        </w:rPr>
        <w:t>Elevance</w:t>
      </w:r>
      <w:proofErr w:type="spellEnd"/>
      <w:r w:rsidRPr="00882E7B">
        <w:rPr>
          <w:b/>
          <w:bCs/>
          <w:color w:val="FF0000"/>
          <w:sz w:val="26"/>
          <w:szCs w:val="26"/>
          <w:lang w:val="en-US" w:eastAsia="ko-KR"/>
        </w:rPr>
        <w:t xml:space="preserve"> Health</w:t>
      </w:r>
      <w:r w:rsidRPr="00882E7B">
        <w:rPr>
          <w:b/>
          <w:bCs/>
          <w:color w:val="FF0000"/>
          <w:lang w:val="en-US" w:eastAsia="ko-KR"/>
        </w:rPr>
        <w:t xml:space="preserve"> </w:t>
      </w:r>
      <w:r w:rsidR="0004205A" w:rsidRPr="00882E7B">
        <w:rPr>
          <w:b/>
          <w:bCs/>
          <w:color w:val="0E101A"/>
          <w:lang w:val="en-US" w:eastAsia="ko-KR"/>
        </w:rPr>
        <w:t xml:space="preserve">- </w:t>
      </w:r>
      <w:r w:rsidR="0004205A" w:rsidRPr="00882E7B">
        <w:rPr>
          <w:b/>
          <w:bCs/>
          <w:color w:val="0E101A"/>
          <w:sz w:val="22"/>
          <w:szCs w:val="22"/>
          <w:lang w:val="en-US" w:eastAsia="ko-KR"/>
        </w:rPr>
        <w:t>Java Full Stack Developer</w:t>
      </w:r>
      <w:r w:rsidR="0004205A" w:rsidRPr="00882E7B">
        <w:rPr>
          <w:b/>
          <w:bCs/>
          <w:color w:val="0E101A"/>
          <w:lang w:val="en-US" w:eastAsia="ko-KR"/>
        </w:rPr>
        <w:t xml:space="preserve"> </w:t>
      </w:r>
    </w:p>
    <w:p w14:paraId="5829EB69" w14:textId="77777777" w:rsidR="00A854FB" w:rsidRPr="00882E7B" w:rsidRDefault="00A854FB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6"/>
          <w:szCs w:val="6"/>
          <w:lang w:val="en-US" w:eastAsia="ko-KR"/>
        </w:rPr>
      </w:pPr>
    </w:p>
    <w:p w14:paraId="4FBC2944" w14:textId="5B38F7D4" w:rsidR="00B4527E" w:rsidRPr="00882E7B" w:rsidRDefault="0004205A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 xml:space="preserve">May </w:t>
      </w:r>
      <w:r w:rsidR="00DC1DC3" w:rsidRPr="00882E7B">
        <w:rPr>
          <w:rFonts w:ascii="Verdana" w:hAnsi="Verdana"/>
          <w:color w:val="0E101A"/>
          <w:sz w:val="18"/>
          <w:szCs w:val="18"/>
          <w:lang w:val="en-US" w:eastAsia="ko-KR"/>
        </w:rPr>
        <w:t>2023 – Present</w:t>
      </w:r>
    </w:p>
    <w:p w14:paraId="3388744E" w14:textId="77777777" w:rsidR="00A854FB" w:rsidRPr="00882E7B" w:rsidRDefault="00A854FB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6"/>
          <w:szCs w:val="6"/>
          <w:lang w:val="en-US" w:eastAsia="ko-KR"/>
        </w:rPr>
      </w:pPr>
    </w:p>
    <w:p w14:paraId="108C1EED" w14:textId="38C068E7" w:rsidR="00DC1DC3" w:rsidRPr="00882E7B" w:rsidRDefault="00DC1DC3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Pro</w:t>
      </w:r>
      <w:r w:rsidR="00A854FB"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ject</w:t>
      </w: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ab/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:</w:t>
      </w:r>
      <w:r w:rsidR="00A854FB"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Claims Management System</w:t>
      </w:r>
    </w:p>
    <w:p w14:paraId="0105DDA4" w14:textId="3C365847" w:rsidR="00DC1DC3" w:rsidRPr="00882E7B" w:rsidRDefault="00DC1DC3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Role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  <w:t>:</w:t>
      </w:r>
      <w:r w:rsidR="00A854FB"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Developer</w:t>
      </w:r>
    </w:p>
    <w:p w14:paraId="64EE5C17" w14:textId="60B5C7DB" w:rsidR="00DC1DC3" w:rsidRDefault="00DC1DC3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Client Location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:</w:t>
      </w:r>
      <w:r w:rsidR="00A854FB"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Mason, Ohio, USA.</w:t>
      </w:r>
    </w:p>
    <w:p w14:paraId="38C110C6" w14:textId="77777777" w:rsidR="00882E7B" w:rsidRPr="00882E7B" w:rsidRDefault="00882E7B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0DB1D2C5" w14:textId="77C5E531" w:rsidR="00DC1DC3" w:rsidRDefault="00DC1DC3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Tech Stack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: Java 1.8, Spring Boot 2.7.12, Spring Core 5.3.27, Spring Web MVC, Spring JMS, JPA 2.3.9, Maven 3.7.0, Hibernate 6.0.20, React, Lombok 1.18.8, </w:t>
      </w:r>
      <w:r w:rsidR="00CE6BF0">
        <w:rPr>
          <w:rFonts w:ascii="Verdana" w:hAnsi="Verdana"/>
          <w:color w:val="0E101A"/>
          <w:sz w:val="18"/>
          <w:szCs w:val="18"/>
          <w:lang w:val="en-US" w:eastAsia="ko-KR"/>
        </w:rPr>
        <w:t xml:space="preserve">HTML5, CSS3, 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Junit 4.12,</w:t>
      </w:r>
      <w:r w:rsidR="00CE6BF0">
        <w:rPr>
          <w:rFonts w:ascii="Verdana" w:hAnsi="Verdana"/>
          <w:color w:val="0E101A"/>
          <w:sz w:val="18"/>
          <w:szCs w:val="18"/>
          <w:lang w:val="en-US" w:eastAsia="ko-KR"/>
        </w:rPr>
        <w:t xml:space="preserve"> Mockito,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 Git, Jenkins,</w:t>
      </w:r>
      <w:r w:rsidR="004A2C08">
        <w:rPr>
          <w:rFonts w:ascii="Verdana" w:hAnsi="Verdana"/>
          <w:color w:val="0E101A"/>
          <w:sz w:val="18"/>
          <w:szCs w:val="18"/>
          <w:lang w:val="en-US" w:eastAsia="ko-KR"/>
        </w:rPr>
        <w:t xml:space="preserve"> REST,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 Kafka, Spring Security, AWS (EC2, S3, RDS, IAM, Lambda, SNS, ECS, BATCH)</w:t>
      </w:r>
    </w:p>
    <w:p w14:paraId="46282F53" w14:textId="0EAC6D7B" w:rsidR="00DC1DC3" w:rsidRPr="00882E7B" w:rsidRDefault="00DC1DC3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07F0B17F" w14:textId="0D3650C9" w:rsidR="00DC1DC3" w:rsidRDefault="00DC1DC3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Description</w:t>
      </w:r>
      <w:r w:rsidRPr="00DC1DC3">
        <w:rPr>
          <w:rFonts w:ascii="Verdana" w:hAnsi="Verdana"/>
          <w:color w:val="0E101A"/>
          <w:sz w:val="20"/>
          <w:szCs w:val="20"/>
          <w:lang w:val="en-US" w:eastAsia="ko-KR"/>
        </w:rPr>
        <w:t>:</w:t>
      </w:r>
      <w:r w:rsidRPr="00DC1DC3">
        <w:rPr>
          <w:rFonts w:ascii="Verdana" w:hAnsi="Verdana"/>
          <w:b/>
          <w:bCs/>
          <w:color w:val="0E101A"/>
          <w:sz w:val="20"/>
          <w:szCs w:val="20"/>
          <w:lang w:val="en-US" w:eastAsia="ko-KR"/>
        </w:rPr>
        <w:t xml:space="preserve"> </w:t>
      </w:r>
      <w:r w:rsidRPr="00DC1DC3">
        <w:rPr>
          <w:rFonts w:ascii="Verdana" w:hAnsi="Verdana"/>
          <w:color w:val="0E101A"/>
          <w:sz w:val="18"/>
          <w:szCs w:val="18"/>
          <w:lang w:val="en-US" w:eastAsia="ko-KR"/>
        </w:rPr>
        <w:t>The Claims Processing and Management System (CPMS) project aims to develop a comprehensive system that automates and streamlines the claims processing process for a health insurance company. The system will enable claimants to submit claims online, track the status of their claims in real-time, and receive timely updates on the adjudication process.</w:t>
      </w:r>
    </w:p>
    <w:p w14:paraId="7F5E4008" w14:textId="5DCB652C" w:rsidR="00DC1DC3" w:rsidRPr="00882E7B" w:rsidRDefault="00DC1DC3" w:rsidP="00B4527E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1ABBA102" w14:textId="24EF5901" w:rsidR="00DC1DC3" w:rsidRDefault="00DC1DC3" w:rsidP="00DC1DC3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DC1DC3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Responsibilities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: </w:t>
      </w:r>
    </w:p>
    <w:p w14:paraId="5032B034" w14:textId="2D06E3DE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Developed </w:t>
      </w:r>
      <w:r w:rsidR="00CE6BF0">
        <w:rPr>
          <w:rFonts w:ascii="Verdana" w:hAnsi="Verdana"/>
          <w:color w:val="0E101A"/>
          <w:sz w:val="18"/>
          <w:szCs w:val="18"/>
          <w:lang w:val="en-US" w:eastAsia="ko-KR"/>
        </w:rPr>
        <w:t>a u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ser-friendly online portal using</w:t>
      </w:r>
      <w:r w:rsidR="00CE6BF0">
        <w:rPr>
          <w:rFonts w:ascii="Verdana" w:hAnsi="Verdana"/>
          <w:color w:val="0E101A"/>
          <w:sz w:val="18"/>
          <w:szCs w:val="18"/>
          <w:lang w:val="en-US" w:eastAsia="ko-KR"/>
        </w:rPr>
        <w:t xml:space="preserve"> HTML, CSS, JavaScript, and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 React, leveraging React Hooks, to facilitate seamless claim submission for Claimants.</w:t>
      </w:r>
    </w:p>
    <w:p w14:paraId="3FEDA018" w14:textId="1A1DDDC2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Developed and maintained claims processing workflows with Spring Boot, Spring Core, and Java for streamlined system operations.</w:t>
      </w:r>
    </w:p>
    <w:p w14:paraId="06D12369" w14:textId="39B39197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Designed and implemented robust data validation and cleansing logic using Spring JMS and JPA.</w:t>
      </w:r>
    </w:p>
    <w:p w14:paraId="163A3435" w14:textId="6D3A8C9A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Led the development efforts to implement a system utilizing Spring Data JPA for extracting and storing pertinent data from submitted claims into a MySQL database, Leveraging Hibernate for seamless integration.</w:t>
      </w:r>
    </w:p>
    <w:p w14:paraId="56D969F6" w14:textId="00C71265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Incorporated pre-configured business rules and algorithms into the system to enable adjudication of claims, guaranteeing both accuracy and efficiency.</w:t>
      </w:r>
    </w:p>
    <w:p w14:paraId="7DD9033F" w14:textId="0F7A3912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Configured Spring Security and OAuth for secure authentication and authorization within the system, ensuring compliance with industry regulations and safeguarding sensitive data.</w:t>
      </w:r>
    </w:p>
    <w:p w14:paraId="5EEC2A26" w14:textId="326DD854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Implemented real-time updates and notifications utilizing Spring Web MVC and Kafka for efficient communication and data synchronization.</w:t>
      </w:r>
    </w:p>
    <w:p w14:paraId="3B10D480" w14:textId="332271DC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Collaborated closely with the DevOps team to facilitate infrastructure setup and deployment on AWS, ensuring seamless integration of development and operations processes.</w:t>
      </w:r>
    </w:p>
    <w:p w14:paraId="4B76C177" w14:textId="38E51A22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Integrated with external systems and providers seamlessly using RESTful APIs and Kafka, ensuring efficient communication and data exchange.</w:t>
      </w:r>
    </w:p>
    <w:p w14:paraId="482860BE" w14:textId="7FF4A08C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Deployed the </w:t>
      </w:r>
      <w:proofErr w:type="spellStart"/>
      <w:r>
        <w:rPr>
          <w:rFonts w:ascii="Verdana" w:hAnsi="Verdana"/>
          <w:color w:val="0E101A"/>
          <w:sz w:val="18"/>
          <w:szCs w:val="18"/>
          <w:lang w:val="en-US" w:eastAsia="ko-KR"/>
        </w:rPr>
        <w:t>applicationon</w:t>
      </w:r>
      <w:proofErr w:type="spellEnd"/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 AWS EC2 instances with Auto Scaling and Load Balancing to ensure scalability and high availability.</w:t>
      </w:r>
    </w:p>
    <w:p w14:paraId="66C0184A" w14:textId="62308834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Stored data in AWS S3 and MySQL RDS databases.</w:t>
      </w:r>
    </w:p>
    <w:p w14:paraId="7AE6162B" w14:textId="17CEF869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Utilized AWS Lambda functions for serverless computing and API Gateway for secure API access.</w:t>
      </w:r>
    </w:p>
    <w:p w14:paraId="283B800C" w14:textId="12E9458D" w:rsidR="00DC1DC3" w:rsidRP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In charge of configuring and maintaining continuous Integration and Deployment processes utilizing Jenkins and Git.</w:t>
      </w:r>
    </w:p>
    <w:p w14:paraId="2E8C54D7" w14:textId="197202F8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Implemented encryption data in transit using SSL/TLS and at rest using AWS Key Management Service</w:t>
      </w:r>
      <w:r w:rsidR="00882E7B">
        <w:rPr>
          <w:rFonts w:ascii="Verdana" w:hAnsi="Verdana"/>
          <w:color w:val="0E101A"/>
          <w:sz w:val="18"/>
          <w:szCs w:val="18"/>
          <w:lang w:val="en-US" w:eastAsia="ko-KR"/>
        </w:rPr>
        <w:t>.</w:t>
      </w:r>
    </w:p>
    <w:p w14:paraId="205BE58E" w14:textId="3F624AA4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Enhanced claims processing performance and scalability while implementing advanced data analytics and reporting functionalities Using Apache Spark and Apache Hive.</w:t>
      </w:r>
    </w:p>
    <w:p w14:paraId="78C4AA92" w14:textId="100886DF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Ensured compliance with HIPAA regulations and data privacy standards throughout the process.</w:t>
      </w:r>
    </w:p>
    <w:p w14:paraId="322AC333" w14:textId="38D64C92" w:rsidR="00DC1DC3" w:rsidRDefault="00DC1DC3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Developed Comprehensive unit tests using Junit and Mockito.</w:t>
      </w:r>
    </w:p>
    <w:p w14:paraId="5F969DEC" w14:textId="5DA1963B" w:rsidR="00CE6BF0" w:rsidRDefault="00DC1DC3" w:rsidP="00CE6BF0">
      <w:pPr>
        <w:pStyle w:val="ListParagraph"/>
        <w:numPr>
          <w:ilvl w:val="0"/>
          <w:numId w:val="8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Facilitated collaboration with cross-functional teams to gather requirements and outline project plans, fostering alignment and efficient project execution.</w:t>
      </w:r>
    </w:p>
    <w:p w14:paraId="1B0D3E90" w14:textId="77777777" w:rsidR="00A854FB" w:rsidRPr="00A854FB" w:rsidRDefault="00A854F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326AE561" w14:textId="14E2AA95" w:rsidR="00CE6BF0" w:rsidRPr="00882E7B" w:rsidRDefault="00CE6BF0" w:rsidP="00CE6BF0">
      <w:pPr>
        <w:suppressAutoHyphens w:val="0"/>
        <w:spacing w:line="276" w:lineRule="auto"/>
        <w:jc w:val="both"/>
        <w:rPr>
          <w:b/>
          <w:bCs/>
          <w:color w:val="0E101A"/>
          <w:lang w:val="en-US" w:eastAsia="ko-KR"/>
        </w:rPr>
      </w:pPr>
      <w:r w:rsidRPr="00882E7B">
        <w:rPr>
          <w:b/>
          <w:bCs/>
          <w:color w:val="FF0000"/>
          <w:sz w:val="26"/>
          <w:szCs w:val="26"/>
          <w:lang w:val="en-US" w:eastAsia="ko-KR"/>
        </w:rPr>
        <w:t>Costco Wholesale</w:t>
      </w:r>
      <w:r w:rsidRPr="00882E7B">
        <w:rPr>
          <w:b/>
          <w:bCs/>
          <w:color w:val="FF0000"/>
          <w:lang w:val="en-US" w:eastAsia="ko-KR"/>
        </w:rPr>
        <w:t xml:space="preserve"> </w:t>
      </w:r>
      <w:r w:rsidRPr="00882E7B">
        <w:rPr>
          <w:b/>
          <w:bCs/>
          <w:color w:val="0E101A"/>
          <w:lang w:val="en-US" w:eastAsia="ko-KR"/>
        </w:rPr>
        <w:t xml:space="preserve">- </w:t>
      </w:r>
      <w:r w:rsidRPr="00882E7B">
        <w:rPr>
          <w:b/>
          <w:bCs/>
          <w:color w:val="0E101A"/>
          <w:sz w:val="22"/>
          <w:szCs w:val="22"/>
          <w:lang w:val="en-US" w:eastAsia="ko-KR"/>
        </w:rPr>
        <w:t>Java Developer</w:t>
      </w:r>
      <w:r w:rsidRPr="00882E7B">
        <w:rPr>
          <w:b/>
          <w:bCs/>
          <w:color w:val="0E101A"/>
          <w:lang w:val="en-US" w:eastAsia="ko-KR"/>
        </w:rPr>
        <w:t xml:space="preserve"> </w:t>
      </w:r>
    </w:p>
    <w:p w14:paraId="56B6CC3A" w14:textId="77777777" w:rsidR="00A854FB" w:rsidRPr="00882E7B" w:rsidRDefault="00A854FB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49EE8B63" w14:textId="3DC5AC74" w:rsidR="00CE6BF0" w:rsidRPr="00882E7B" w:rsidRDefault="00CE6BF0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Jan 2021 – May 2023</w:t>
      </w:r>
    </w:p>
    <w:p w14:paraId="6375C0BF" w14:textId="77777777" w:rsidR="00A854FB" w:rsidRPr="00882E7B" w:rsidRDefault="00A854FB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6"/>
          <w:szCs w:val="6"/>
          <w:lang w:val="en-US" w:eastAsia="ko-KR"/>
        </w:rPr>
      </w:pPr>
    </w:p>
    <w:p w14:paraId="5D48EAD6" w14:textId="77777777" w:rsidR="00A854FB" w:rsidRPr="00882E7B" w:rsidRDefault="00A854FB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5F6623F0" w14:textId="226BCB02" w:rsidR="00CE6BF0" w:rsidRPr="00882E7B" w:rsidRDefault="00CE6BF0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Pro</w:t>
      </w:r>
      <w:r w:rsidR="00A854FB"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ject</w:t>
      </w:r>
      <w:r w:rsidR="006B0F67"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:</w:t>
      </w:r>
      <w:r w:rsidR="00A854FB"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="006B0F67" w:rsidRPr="00882E7B">
        <w:rPr>
          <w:rFonts w:ascii="Verdana" w:hAnsi="Verdana"/>
          <w:color w:val="0E101A"/>
          <w:sz w:val="18"/>
          <w:szCs w:val="18"/>
          <w:lang w:val="en-US" w:eastAsia="ko-KR"/>
        </w:rPr>
        <w:t>OM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S</w:t>
      </w:r>
    </w:p>
    <w:p w14:paraId="6C7D9942" w14:textId="6B2936D2" w:rsidR="00CE6BF0" w:rsidRPr="00882E7B" w:rsidRDefault="00CE6BF0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Role</w:t>
      </w:r>
      <w:r w:rsidR="00A854FB"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="00A854FB"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:</w:t>
      </w:r>
      <w:r w:rsidR="00A854FB"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Developer</w:t>
      </w:r>
    </w:p>
    <w:p w14:paraId="654DA838" w14:textId="69275220" w:rsidR="00CE6BF0" w:rsidRPr="00882E7B" w:rsidRDefault="00CE6BF0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Client Location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:</w:t>
      </w:r>
      <w:r w:rsidR="00A854FB"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Washington DC, USA.</w:t>
      </w:r>
    </w:p>
    <w:p w14:paraId="29CD0350" w14:textId="77777777" w:rsidR="00CE6BF0" w:rsidRPr="00A854FB" w:rsidRDefault="00CE6BF0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5BE34F9B" w14:textId="64786017" w:rsidR="00CE6BF0" w:rsidRDefault="00CE6BF0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Tech Stack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: Spring Boot, Spring Web MVC,</w:t>
      </w:r>
      <w:r w:rsidR="000C524F">
        <w:rPr>
          <w:rFonts w:ascii="Verdana" w:hAnsi="Verdana"/>
          <w:color w:val="0E101A"/>
          <w:sz w:val="18"/>
          <w:szCs w:val="18"/>
          <w:lang w:val="en-US" w:eastAsia="ko-KR"/>
        </w:rPr>
        <w:t xml:space="preserve"> GCP,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 AOP, Hibernate, REST, React, Mockito, Git, Jenkins, Jira, Docker, </w:t>
      </w: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Kubernetes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, </w:t>
      </w:r>
      <w:r w:rsidR="006B0F67">
        <w:rPr>
          <w:rFonts w:ascii="Verdana" w:hAnsi="Verdana"/>
          <w:color w:val="0E101A"/>
          <w:sz w:val="18"/>
          <w:szCs w:val="18"/>
          <w:lang w:val="en-US" w:eastAsia="ko-KR"/>
        </w:rPr>
        <w:t xml:space="preserve">Oracle DB, SQL, 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ActiveMQ, and Spring Security.</w:t>
      </w:r>
    </w:p>
    <w:p w14:paraId="519BAA5B" w14:textId="53862E7F" w:rsidR="00CE6BF0" w:rsidRPr="00CE6BF0" w:rsidRDefault="00CE6BF0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5DB29055" w14:textId="646CED9F" w:rsidR="00CE6BF0" w:rsidRDefault="00CE6BF0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CE6BF0">
        <w:rPr>
          <w:rFonts w:ascii="Verdana" w:hAnsi="Verdana"/>
          <w:b/>
          <w:bCs/>
          <w:color w:val="0E101A"/>
          <w:sz w:val="20"/>
          <w:szCs w:val="20"/>
          <w:lang w:val="en-US" w:eastAsia="ko-KR"/>
        </w:rPr>
        <w:t>Description</w:t>
      </w:r>
      <w:r w:rsidRPr="00C35DA1">
        <w:rPr>
          <w:rFonts w:ascii="Verdana" w:hAnsi="Verdana"/>
          <w:color w:val="0E101A"/>
          <w:sz w:val="20"/>
          <w:szCs w:val="20"/>
          <w:lang w:val="en-US" w:eastAsia="ko-KR"/>
        </w:rPr>
        <w:t>:</w:t>
      </w:r>
      <w:r>
        <w:rPr>
          <w:rFonts w:ascii="Verdana" w:hAnsi="Verdana"/>
          <w:b/>
          <w:bCs/>
          <w:color w:val="0E101A"/>
          <w:sz w:val="20"/>
          <w:szCs w:val="20"/>
          <w:lang w:val="en-US" w:eastAsia="ko-KR"/>
        </w:rPr>
        <w:t xml:space="preserve"> </w:t>
      </w: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Led</w:t>
      </w:r>
      <w:r>
        <w:rPr>
          <w:rFonts w:ascii="Verdana" w:hAnsi="Verdana"/>
          <w:b/>
          <w:bCs/>
          <w:color w:val="0E101A"/>
          <w:sz w:val="20"/>
          <w:szCs w:val="20"/>
          <w:lang w:val="en-US" w:eastAsia="ko-KR"/>
        </w:rPr>
        <w:t xml:space="preserve"> 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the development of a robust Order Management System for </w:t>
      </w:r>
      <w:proofErr w:type="gramStart"/>
      <w:r>
        <w:rPr>
          <w:rFonts w:ascii="Verdana" w:hAnsi="Verdana"/>
          <w:color w:val="0E101A"/>
          <w:sz w:val="18"/>
          <w:szCs w:val="18"/>
          <w:lang w:val="en-US" w:eastAsia="ko-KR"/>
        </w:rPr>
        <w:t>a  fast</w:t>
      </w:r>
      <w:proofErr w:type="gramEnd"/>
      <w:r>
        <w:rPr>
          <w:rFonts w:ascii="Verdana" w:hAnsi="Verdana"/>
          <w:color w:val="0E101A"/>
          <w:sz w:val="18"/>
          <w:szCs w:val="18"/>
          <w:lang w:val="en-US" w:eastAsia="ko-KR"/>
        </w:rPr>
        <w:t>-growing e-</w:t>
      </w:r>
      <w:proofErr w:type="spellStart"/>
      <w:r>
        <w:rPr>
          <w:rFonts w:ascii="Verdana" w:hAnsi="Verdana"/>
          <w:color w:val="0E101A"/>
          <w:sz w:val="18"/>
          <w:szCs w:val="18"/>
          <w:lang w:val="en-US" w:eastAsia="ko-KR"/>
        </w:rPr>
        <w:t>commerece</w:t>
      </w:r>
      <w:proofErr w:type="spellEnd"/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 company, </w:t>
      </w:r>
      <w:proofErr w:type="spellStart"/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str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eamlinining</w:t>
      </w:r>
      <w:proofErr w:type="spellEnd"/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 the entire order lifecycle from capture to fulfillment. Implemented real-time tracking and reporting capabilities, optimized inventory management process, and enhanced customer experience through timely order updates. </w:t>
      </w: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Collaborated with cross-functional teams to deliver a scalable and efficient solution that increased order processing speed by 40% and reduced order-to-delivery time by 20%.</w:t>
      </w:r>
    </w:p>
    <w:p w14:paraId="41E4E758" w14:textId="77777777" w:rsidR="00CE6BF0" w:rsidRPr="00CE6BF0" w:rsidRDefault="00CE6BF0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3B1BAB7B" w14:textId="4EE83EF6" w:rsidR="00CE6BF0" w:rsidRDefault="00CE6BF0" w:rsidP="00CE6BF0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DC1DC3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Responsibilities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: </w:t>
      </w:r>
    </w:p>
    <w:p w14:paraId="10A39AEC" w14:textId="008C89AD" w:rsidR="00CE6BF0" w:rsidRDefault="00CE6BF0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Developed and maintained the Order Management System using Java 8, Spring Boot, and Hibernate</w:t>
      </w:r>
    </w:p>
    <w:p w14:paraId="2A8A56A4" w14:textId="5FF18D72" w:rsidR="00CE6BF0" w:rsidRDefault="00CE6BF0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Designed and implemented a real-time order tracking and fulfillment system using Apache Kafka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, ActiveMQ, and </w:t>
      </w: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Apache Camel</w:t>
      </w:r>
    </w:p>
    <w:p w14:paraId="50CC3CEF" w14:textId="426836AE" w:rsidR="00CE6BF0" w:rsidRDefault="00CE6BF0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 xml:space="preserve">Designed microservices-based 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architecture </w:t>
      </w: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using Docker and Kubernetes for scalability, fault tolerance, and agility, ensuring seamless order processing</w:t>
      </w:r>
    </w:p>
    <w:p w14:paraId="237D8B5C" w14:textId="77777777" w:rsidR="00CE6BF0" w:rsidRPr="00CE6BF0" w:rsidRDefault="00CE6BF0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Integrated with third-party logistics and shipping providers using RESTful APIs and JSON data format</w:t>
      </w:r>
    </w:p>
    <w:p w14:paraId="3119FDE3" w14:textId="77777777" w:rsidR="00CE6BF0" w:rsidRPr="00CE6BF0" w:rsidRDefault="00CE6BF0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Implemented inventory management and stock level updates in real-time using Oracle Database and SQL</w:t>
      </w:r>
    </w:p>
    <w:p w14:paraId="1AB6F7A2" w14:textId="790B4811" w:rsidR="00CE6BF0" w:rsidRDefault="00CE6BF0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Developed reports and dashboards using Tableau and data visualization best practices</w:t>
      </w:r>
    </w:p>
    <w:p w14:paraId="40D89BBA" w14:textId="5D56FB0D" w:rsidR="000C524F" w:rsidRPr="00CE6BF0" w:rsidRDefault="000C524F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Integrated with Google Cloud Platform (GCP) services such as Cloud Storage and Cloud SQL, to store and manage order data, leveraging GCP’s scalability and reliability to ensure efficient order processing.</w:t>
      </w:r>
    </w:p>
    <w:p w14:paraId="414848C9" w14:textId="6C7AC789" w:rsidR="00CE6BF0" w:rsidRDefault="00CE6BF0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Worked with the DevOps team to ensure smooth deployment and scalability on AWS cloud platform using Docker and Kubernetes</w:t>
      </w:r>
    </w:p>
    <w:p w14:paraId="32CBE147" w14:textId="0C5CD8B1" w:rsidR="006B0F67" w:rsidRDefault="006B0F67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Designed and implemented a scalable database using MongoDB, expertly leveraging its NoSQL capabilities.</w:t>
      </w:r>
    </w:p>
    <w:p w14:paraId="60F1C40F" w14:textId="4C70E9E8" w:rsidR="00D64C7C" w:rsidRPr="00D64C7C" w:rsidRDefault="00D64C7C" w:rsidP="00D64C7C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D64C7C">
        <w:rPr>
          <w:rFonts w:ascii="Verdana" w:hAnsi="Verdana"/>
          <w:color w:val="0E101A"/>
          <w:sz w:val="18"/>
          <w:szCs w:val="18"/>
          <w:lang w:eastAsia="ko-KR"/>
        </w:rPr>
        <w:t>Building/Maintaining Docker container clusters managed by Kubernetes Linux, Bash, GIT, Docker, on GCP (Google Cloud Platform).</w:t>
      </w:r>
    </w:p>
    <w:p w14:paraId="1106B60D" w14:textId="7B3B7386" w:rsidR="00CE6BF0" w:rsidRDefault="00CE6BF0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Implemented security best practices and PCI compliance for sensitive data handling using OWASP and encryption algorithms</w:t>
      </w:r>
    </w:p>
    <w:p w14:paraId="7EE3DFE4" w14:textId="473D0E55" w:rsidR="00CE6BF0" w:rsidRDefault="00CE6BF0" w:rsidP="00CE6BF0">
      <w:pPr>
        <w:pStyle w:val="ListParagraph"/>
        <w:numPr>
          <w:ilvl w:val="0"/>
          <w:numId w:val="10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Collaborated with cross-functional teams to gather requirements and resolve issues using Agile methodologies and JIRA project management tool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.</w:t>
      </w:r>
    </w:p>
    <w:p w14:paraId="0C5B9D49" w14:textId="77777777" w:rsidR="00A854FB" w:rsidRPr="00A854FB" w:rsidRDefault="00A854F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3BA053E6" w14:textId="221F0DA3" w:rsidR="00A854FB" w:rsidRPr="00882E7B" w:rsidRDefault="00882E7B" w:rsidP="00A854FB">
      <w:pPr>
        <w:suppressAutoHyphens w:val="0"/>
        <w:spacing w:line="276" w:lineRule="auto"/>
        <w:jc w:val="both"/>
        <w:rPr>
          <w:b/>
          <w:bCs/>
          <w:color w:val="0E101A"/>
          <w:lang w:val="en-US" w:eastAsia="ko-KR"/>
        </w:rPr>
      </w:pPr>
      <w:r>
        <w:rPr>
          <w:b/>
          <w:bCs/>
          <w:color w:val="FF0000"/>
          <w:sz w:val="26"/>
          <w:szCs w:val="26"/>
          <w:lang w:val="en-US" w:eastAsia="ko-KR"/>
        </w:rPr>
        <w:t>Birla Soft</w:t>
      </w:r>
      <w:r w:rsidR="006B0F67" w:rsidRPr="00882E7B">
        <w:rPr>
          <w:b/>
          <w:bCs/>
          <w:color w:val="FF0000"/>
          <w:sz w:val="26"/>
          <w:szCs w:val="26"/>
          <w:lang w:val="en-US" w:eastAsia="ko-KR"/>
        </w:rPr>
        <w:t xml:space="preserve"> </w:t>
      </w:r>
      <w:r w:rsidR="00A854FB" w:rsidRPr="00882E7B">
        <w:rPr>
          <w:b/>
          <w:bCs/>
          <w:color w:val="0E101A"/>
          <w:lang w:val="en-US" w:eastAsia="ko-KR"/>
        </w:rPr>
        <w:t xml:space="preserve">- </w:t>
      </w:r>
      <w:r w:rsidR="00A854FB" w:rsidRPr="00882E7B">
        <w:rPr>
          <w:b/>
          <w:bCs/>
          <w:color w:val="0E101A"/>
          <w:sz w:val="22"/>
          <w:szCs w:val="22"/>
          <w:lang w:val="en-US" w:eastAsia="ko-KR"/>
        </w:rPr>
        <w:t>Java Developer</w:t>
      </w:r>
      <w:r w:rsidR="00A854FB" w:rsidRPr="00882E7B">
        <w:rPr>
          <w:b/>
          <w:bCs/>
          <w:color w:val="0E101A"/>
          <w:lang w:val="en-US" w:eastAsia="ko-KR"/>
        </w:rPr>
        <w:t xml:space="preserve"> </w:t>
      </w:r>
    </w:p>
    <w:p w14:paraId="7325A833" w14:textId="77777777" w:rsidR="00A854FB" w:rsidRPr="00882E7B" w:rsidRDefault="00A854F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3B366299" w14:textId="51660DCD" w:rsidR="00CE6BF0" w:rsidRPr="00882E7B" w:rsidRDefault="00A854F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July 2018 – July 2021</w:t>
      </w:r>
    </w:p>
    <w:p w14:paraId="532C4731" w14:textId="77777777" w:rsidR="00A854FB" w:rsidRPr="00882E7B" w:rsidRDefault="00A854F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60A5A7FA" w14:textId="07F61329" w:rsidR="00A854FB" w:rsidRPr="00882E7B" w:rsidRDefault="00A854F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Project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  <w:t>: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="006B0F67" w:rsidRPr="00882E7B">
        <w:rPr>
          <w:rFonts w:ascii="Verdana" w:hAnsi="Verdana"/>
          <w:color w:val="0E101A"/>
          <w:sz w:val="18"/>
          <w:szCs w:val="18"/>
          <w:lang w:val="en-US" w:eastAsia="ko-KR"/>
        </w:rPr>
        <w:t>Digital Banking</w:t>
      </w:r>
    </w:p>
    <w:p w14:paraId="4E2A173B" w14:textId="45E8A3DC" w:rsidR="00A854FB" w:rsidRDefault="00A854F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Role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  <w:t>: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  <w:t>Developer</w:t>
      </w:r>
    </w:p>
    <w:p w14:paraId="08E2F881" w14:textId="280458C9" w:rsidR="00882E7B" w:rsidRPr="00882E7B" w:rsidRDefault="00882E7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Client</w:t>
      </w:r>
      <w:r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ab/>
      </w:r>
      <w:r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ab/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: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Pr="004A2C08">
        <w:rPr>
          <w:rFonts w:ascii="Verdana" w:hAnsi="Verdana"/>
          <w:color w:val="FF0000"/>
          <w:sz w:val="18"/>
          <w:szCs w:val="18"/>
          <w:lang w:val="en-US" w:eastAsia="ko-KR"/>
        </w:rPr>
        <w:t>US Bank, USA</w:t>
      </w:r>
    </w:p>
    <w:p w14:paraId="2E2A4C40" w14:textId="174BBF41" w:rsidR="00A854FB" w:rsidRPr="00882E7B" w:rsidRDefault="00A854F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882E7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Client Location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: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ab/>
      </w:r>
      <w:r w:rsidR="006B0F67" w:rsidRPr="00882E7B">
        <w:rPr>
          <w:rFonts w:ascii="Verdana" w:hAnsi="Verdana"/>
          <w:color w:val="0E101A"/>
          <w:sz w:val="18"/>
          <w:szCs w:val="18"/>
          <w:lang w:val="en-US" w:eastAsia="ko-KR"/>
        </w:rPr>
        <w:t>Minneapolis</w:t>
      </w:r>
      <w:r w:rsidRPr="00882E7B">
        <w:rPr>
          <w:rFonts w:ascii="Verdana" w:hAnsi="Verdana"/>
          <w:color w:val="0E101A"/>
          <w:sz w:val="18"/>
          <w:szCs w:val="18"/>
          <w:lang w:val="en-US" w:eastAsia="ko-KR"/>
        </w:rPr>
        <w:t>, USA</w:t>
      </w:r>
    </w:p>
    <w:p w14:paraId="4FF4E206" w14:textId="008FEFFA" w:rsidR="006B0F67" w:rsidRPr="00882E7B" w:rsidRDefault="006B0F67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71C9EBF5" w14:textId="54D1D672" w:rsidR="006B0F67" w:rsidRDefault="006B0F67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Tech Stack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: Spring Boot, Hibernate, REST, Mockito, Git, Jenkins, Jira, Docker, </w:t>
      </w:r>
      <w:r w:rsidRPr="00CE6BF0">
        <w:rPr>
          <w:rFonts w:ascii="Verdana" w:hAnsi="Verdana"/>
          <w:color w:val="0E101A"/>
          <w:sz w:val="18"/>
          <w:szCs w:val="18"/>
          <w:lang w:val="en-US" w:eastAsia="ko-KR"/>
        </w:rPr>
        <w:t>Kubernetes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, </w:t>
      </w:r>
      <w:r w:rsidR="00D64C7C">
        <w:rPr>
          <w:rFonts w:ascii="Verdana" w:hAnsi="Verdana"/>
          <w:color w:val="0E101A"/>
          <w:sz w:val="18"/>
          <w:szCs w:val="18"/>
          <w:lang w:val="en-US" w:eastAsia="ko-KR"/>
        </w:rPr>
        <w:t xml:space="preserve">GCP, 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MongoDB, PL/SQL, </w:t>
      </w:r>
      <w:proofErr w:type="spellStart"/>
      <w:r>
        <w:rPr>
          <w:rFonts w:ascii="Verdana" w:hAnsi="Verdana"/>
          <w:color w:val="0E101A"/>
          <w:sz w:val="18"/>
          <w:szCs w:val="18"/>
          <w:lang w:val="en-US" w:eastAsia="ko-KR"/>
        </w:rPr>
        <w:t>ActiveMQ</w:t>
      </w:r>
      <w:proofErr w:type="spellEnd"/>
      <w:r>
        <w:rPr>
          <w:rFonts w:ascii="Verdana" w:hAnsi="Verdana"/>
          <w:color w:val="0E101A"/>
          <w:sz w:val="18"/>
          <w:szCs w:val="18"/>
          <w:lang w:val="en-US" w:eastAsia="ko-KR"/>
        </w:rPr>
        <w:t>, JMS, Selenium and Spring Security</w:t>
      </w:r>
    </w:p>
    <w:p w14:paraId="2799E261" w14:textId="558E62B4" w:rsidR="006B0F67" w:rsidRPr="00882E7B" w:rsidRDefault="006B0F67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63077822" w14:textId="09336E84" w:rsidR="006B0F67" w:rsidRDefault="006B0F67" w:rsidP="006B0F67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Description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: </w:t>
      </w: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Worked on a team to develop and maintain a digital banking platform for a leading US bank. Contributed to the development of new features and enhancements, including:</w:t>
      </w:r>
    </w:p>
    <w:p w14:paraId="675E0259" w14:textId="6D53C69E" w:rsidR="006B0F67" w:rsidRDefault="006B0F67" w:rsidP="006B0F67">
      <w:pPr>
        <w:pStyle w:val="ListParagraph"/>
        <w:numPr>
          <w:ilvl w:val="0"/>
          <w:numId w:val="15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Online account opening and funding</w:t>
      </w:r>
    </w:p>
    <w:p w14:paraId="41F79FCC" w14:textId="1F220290" w:rsidR="006B0F67" w:rsidRDefault="006B0F67" w:rsidP="006B0F67">
      <w:pPr>
        <w:pStyle w:val="ListParagraph"/>
        <w:numPr>
          <w:ilvl w:val="0"/>
          <w:numId w:val="15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Mobile deposit and bill pay capabilities</w:t>
      </w:r>
    </w:p>
    <w:p w14:paraId="76C91873" w14:textId="48AF29B0" w:rsidR="006B0F67" w:rsidRDefault="006B0F67" w:rsidP="006B0F67">
      <w:pPr>
        <w:pStyle w:val="ListParagraph"/>
        <w:numPr>
          <w:ilvl w:val="0"/>
          <w:numId w:val="15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Real-time transaction processing and fraud detection</w:t>
      </w:r>
    </w:p>
    <w:p w14:paraId="0C1EDE74" w14:textId="7227F55A" w:rsidR="006B0F67" w:rsidRDefault="006B0F67" w:rsidP="006B0F67">
      <w:pPr>
        <w:pStyle w:val="ListParagraph"/>
        <w:numPr>
          <w:ilvl w:val="0"/>
          <w:numId w:val="15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Integration with core banking systems and third-party services</w:t>
      </w:r>
    </w:p>
    <w:p w14:paraId="01FC6DB8" w14:textId="77777777" w:rsidR="006B0F67" w:rsidRPr="006B0F67" w:rsidRDefault="006B0F67" w:rsidP="006B0F67">
      <w:pPr>
        <w:suppressAutoHyphens w:val="0"/>
        <w:spacing w:line="276" w:lineRule="auto"/>
        <w:jc w:val="both"/>
        <w:rPr>
          <w:rFonts w:ascii="Verdana" w:hAnsi="Verdana"/>
          <w:color w:val="0E101A"/>
          <w:sz w:val="6"/>
          <w:szCs w:val="6"/>
          <w:lang w:val="en-US" w:eastAsia="ko-KR"/>
        </w:rPr>
      </w:pPr>
    </w:p>
    <w:p w14:paraId="526D6776" w14:textId="152376AD" w:rsidR="006B0F67" w:rsidRDefault="006B0F67" w:rsidP="006B0F67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Responsibilities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 xml:space="preserve">: </w:t>
      </w:r>
    </w:p>
    <w:p w14:paraId="133BD0C1" w14:textId="5E49B542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Designed and developed new features for the platform using Java and Spring Boo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t, Hibernate.</w:t>
      </w:r>
    </w:p>
    <w:p w14:paraId="4CBB9E6F" w14:textId="33B7E2C1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Developed RESTful APIs for payment processing and account management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.</w:t>
      </w:r>
    </w:p>
    <w:p w14:paraId="3082CFC5" w14:textId="456A8F91" w:rsidR="006B0F67" w:rsidRP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Worked with MongoDB and PL/SQL databases for data storage and retrieval</w:t>
      </w:r>
    </w:p>
    <w:p w14:paraId="739418F9" w14:textId="24129933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Utilized Mockito for unit testing and ensured thorough code coverage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.</w:t>
      </w:r>
    </w:p>
    <w:p w14:paraId="788C061A" w14:textId="16F779A3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Implemented automated testing using Selenium and Juni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t.</w:t>
      </w:r>
    </w:p>
    <w:p w14:paraId="6DBCD636" w14:textId="387CFCA9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Managed code repositories with Git and leveraged Jenkins for continuous integration and deployment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.</w:t>
      </w:r>
    </w:p>
    <w:p w14:paraId="4D14F28E" w14:textId="12C1F9C0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Collaborated with team members and tracked progress using Jira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.</w:t>
      </w:r>
    </w:p>
    <w:p w14:paraId="3696EB87" w14:textId="5107D8C4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>
        <w:rPr>
          <w:rFonts w:ascii="Verdana" w:hAnsi="Verdana"/>
          <w:color w:val="0E101A"/>
          <w:sz w:val="18"/>
          <w:szCs w:val="18"/>
          <w:lang w:val="en-US" w:eastAsia="ko-KR"/>
        </w:rPr>
        <w:t>I</w:t>
      </w: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ntegrated with third-party services using APIs and web services</w:t>
      </w:r>
    </w:p>
    <w:p w14:paraId="122ECA1B" w14:textId="106BF13C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Developed containerized applications with Docker and deployed on Kubernetes</w:t>
      </w:r>
    </w:p>
    <w:p w14:paraId="76EF61F6" w14:textId="2D1BA613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Implemented security measures using Spring Security and ensured compliance with industry standards</w:t>
      </w:r>
    </w:p>
    <w:p w14:paraId="175E1934" w14:textId="439C55A7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Implemented monitoring and logging tools such as ELK Stack (Elasticsearch, Logstash, Kibana) to ensure proactive issue detection and resolution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.</w:t>
      </w:r>
    </w:p>
    <w:p w14:paraId="5F8EB0F2" w14:textId="78695654" w:rsidR="006B0F67" w:rsidRP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Developed user interfaces using HTML, CSS, and JavaScript</w:t>
      </w:r>
    </w:p>
    <w:p w14:paraId="5A33DC55" w14:textId="54BE0FA5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 xml:space="preserve">Collaborated with </w:t>
      </w:r>
      <w:r w:rsidR="00D64C7C">
        <w:rPr>
          <w:rFonts w:ascii="Verdana" w:hAnsi="Verdana"/>
          <w:color w:val="0E101A"/>
          <w:sz w:val="18"/>
          <w:szCs w:val="18"/>
          <w:lang w:val="en-US" w:eastAsia="ko-KR"/>
        </w:rPr>
        <w:t xml:space="preserve">the </w:t>
      </w: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DevOps team to implement infrastructure as code using Terraform and Ansible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.</w:t>
      </w:r>
    </w:p>
    <w:p w14:paraId="58CAD9D1" w14:textId="45FE3F38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Conducted performance optimization and tuning to ensure high scalability and availability of the digital banking platform</w:t>
      </w:r>
    </w:p>
    <w:p w14:paraId="45CC127F" w14:textId="52A9BCD5" w:rsidR="00D64C7C" w:rsidRPr="00D64C7C" w:rsidRDefault="00D64C7C" w:rsidP="00D64C7C">
      <w:pPr>
        <w:pStyle w:val="ListParagraph"/>
        <w:numPr>
          <w:ilvl w:val="0"/>
          <w:numId w:val="16"/>
        </w:numPr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D64C7C">
        <w:rPr>
          <w:rFonts w:ascii="Verdana" w:hAnsi="Verdana"/>
          <w:color w:val="0E101A"/>
          <w:sz w:val="18"/>
          <w:szCs w:val="18"/>
          <w:lang w:val="en-US" w:eastAsia="ko-KR"/>
        </w:rPr>
        <w:t xml:space="preserve">Deployed our application on Pivotal Cloud Foundry (PCF) which is used to reduce the development overhead by providing a 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ready-to-use</w:t>
      </w:r>
      <w:r w:rsidRPr="00D64C7C">
        <w:rPr>
          <w:rFonts w:ascii="Verdana" w:hAnsi="Verdana"/>
          <w:color w:val="0E101A"/>
          <w:sz w:val="18"/>
          <w:szCs w:val="18"/>
          <w:lang w:val="en-US" w:eastAsia="ko-KR"/>
        </w:rPr>
        <w:t xml:space="preserve"> platform.</w:t>
      </w:r>
    </w:p>
    <w:p w14:paraId="34DF9726" w14:textId="66ECDE2C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Optimized application performance and scalability using caching and concurrency techniques</w:t>
      </w:r>
    </w:p>
    <w:p w14:paraId="229D19B0" w14:textId="5C2F4F13" w:rsidR="006B0F67" w:rsidRP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Participated in code reviews and provided constructive feedback to peers to promote high-quality code and knowledge sharing within the tea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m</w:t>
      </w:r>
    </w:p>
    <w:p w14:paraId="157835FA" w14:textId="7D877E48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Worked on Agile projects, collaborating with teams to deliver sprint goals</w:t>
      </w:r>
    </w:p>
    <w:p w14:paraId="52048545" w14:textId="4BA35364" w:rsidR="006B0F67" w:rsidRDefault="006B0F67" w:rsidP="006B0F67">
      <w:pPr>
        <w:pStyle w:val="ListParagraph"/>
        <w:numPr>
          <w:ilvl w:val="0"/>
          <w:numId w:val="16"/>
        </w:num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Provided technical support and maintenance for existing applications</w:t>
      </w:r>
      <w:r>
        <w:rPr>
          <w:rFonts w:ascii="Verdana" w:hAnsi="Verdana"/>
          <w:color w:val="0E101A"/>
          <w:sz w:val="18"/>
          <w:szCs w:val="18"/>
          <w:lang w:val="en-US" w:eastAsia="ko-KR"/>
        </w:rPr>
        <w:t>.</w:t>
      </w:r>
    </w:p>
    <w:p w14:paraId="53C30D5A" w14:textId="31036BC8" w:rsidR="006B0F67" w:rsidRPr="00882E7B" w:rsidRDefault="006B0F67" w:rsidP="006B0F67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5AA0A21B" w14:textId="1D34C3E2" w:rsidR="006B0F67" w:rsidRDefault="006B0F67" w:rsidP="006B0F67">
      <w:pPr>
        <w:suppressAutoHyphens w:val="0"/>
        <w:spacing w:line="276" w:lineRule="auto"/>
        <w:jc w:val="both"/>
        <w:rPr>
          <w:b/>
          <w:bCs/>
          <w:i/>
          <w:iCs/>
          <w:color w:val="0E101A"/>
          <w:lang w:val="en-US" w:eastAsia="ko-KR"/>
        </w:rPr>
      </w:pPr>
      <w:r>
        <w:rPr>
          <w:b/>
          <w:bCs/>
          <w:color w:val="FF0000"/>
          <w:sz w:val="26"/>
          <w:szCs w:val="26"/>
          <w:lang w:val="en-US" w:eastAsia="ko-KR"/>
        </w:rPr>
        <w:t xml:space="preserve">Mutual Mobile </w:t>
      </w:r>
      <w:r>
        <w:rPr>
          <w:b/>
          <w:bCs/>
          <w:i/>
          <w:iCs/>
          <w:color w:val="0E101A"/>
          <w:lang w:val="en-US" w:eastAsia="ko-KR"/>
        </w:rPr>
        <w:t>–</w:t>
      </w:r>
      <w:r w:rsidRPr="0004205A">
        <w:rPr>
          <w:b/>
          <w:bCs/>
          <w:i/>
          <w:iCs/>
          <w:color w:val="0E101A"/>
          <w:lang w:val="en-US" w:eastAsia="ko-KR"/>
        </w:rPr>
        <w:t xml:space="preserve"> </w:t>
      </w:r>
      <w:r w:rsidRPr="00882E7B">
        <w:rPr>
          <w:b/>
          <w:bCs/>
          <w:color w:val="0E101A"/>
          <w:sz w:val="22"/>
          <w:szCs w:val="22"/>
          <w:lang w:val="en-US" w:eastAsia="ko-KR"/>
        </w:rPr>
        <w:t>Full Stack Java Developer</w:t>
      </w:r>
      <w:r w:rsidRPr="0004205A">
        <w:rPr>
          <w:b/>
          <w:bCs/>
          <w:i/>
          <w:iCs/>
          <w:color w:val="0E101A"/>
          <w:lang w:val="en-US" w:eastAsia="ko-KR"/>
        </w:rPr>
        <w:t xml:space="preserve"> </w:t>
      </w:r>
    </w:p>
    <w:p w14:paraId="5F77CCFC" w14:textId="77777777" w:rsidR="006B0F67" w:rsidRPr="00882E7B" w:rsidRDefault="006B0F67" w:rsidP="006B0F67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0422BE2D" w14:textId="3B80B28E" w:rsidR="006B0F67" w:rsidRDefault="006B0F67" w:rsidP="006B0F67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6B0F67">
        <w:rPr>
          <w:rFonts w:ascii="Verdana" w:hAnsi="Verdana"/>
          <w:color w:val="0E101A"/>
          <w:sz w:val="18"/>
          <w:szCs w:val="18"/>
          <w:lang w:val="en-US" w:eastAsia="ko-KR"/>
        </w:rPr>
        <w:t>Apr 2016 – June 2018</w:t>
      </w:r>
    </w:p>
    <w:p w14:paraId="7A4AD9EF" w14:textId="77777777" w:rsidR="006B0F67" w:rsidRPr="00882E7B" w:rsidRDefault="006B0F67" w:rsidP="006B0F67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6A8BDE60" w14:textId="54CE7B5A" w:rsidR="00A854FB" w:rsidRDefault="00A854FB" w:rsidP="006B0F67">
      <w:pPr>
        <w:suppressAutoHyphens w:val="0"/>
        <w:spacing w:line="276" w:lineRule="auto"/>
        <w:jc w:val="both"/>
        <w:rPr>
          <w:rFonts w:ascii="Verdana" w:eastAsia="Calibri" w:hAnsi="Verdana" w:cs="Calibri"/>
          <w:color w:val="222222"/>
          <w:sz w:val="18"/>
          <w:szCs w:val="18"/>
        </w:rPr>
      </w:pPr>
      <w:r w:rsidRPr="00DC1DC3">
        <w:rPr>
          <w:rFonts w:ascii="Verdana" w:hAnsi="Verdana"/>
          <w:b/>
          <w:bCs/>
          <w:color w:val="0E101A"/>
          <w:sz w:val="20"/>
          <w:szCs w:val="20"/>
          <w:lang w:val="en-US" w:eastAsia="ko-KR"/>
        </w:rPr>
        <w:t>Tech Stack</w:t>
      </w:r>
      <w:r w:rsidRPr="00A854FB">
        <w:rPr>
          <w:rFonts w:ascii="Verdana" w:hAnsi="Verdana"/>
          <w:color w:val="0E101A"/>
          <w:sz w:val="18"/>
          <w:szCs w:val="18"/>
          <w:lang w:val="en-US" w:eastAsia="ko-KR"/>
        </w:rPr>
        <w:t xml:space="preserve">: </w:t>
      </w:r>
      <w:r w:rsidR="006B0F67">
        <w:rPr>
          <w:rFonts w:ascii="Verdana" w:eastAsia="Calibri" w:hAnsi="Verdana" w:cs="Calibri"/>
          <w:color w:val="222222"/>
          <w:sz w:val="18"/>
          <w:szCs w:val="18"/>
          <w:highlight w:val="white"/>
        </w:rPr>
        <w:t>Core Java, SQL, JavaScript, HTML, TypeScript, Multithreading, Exceptional Handling, JSP, JDBC, Maven, JMS, Oracle, Tomcat, AngularJS, React/Redux, RESTful web services, SOAP, AJAX, Oracle, PL/SQL, Spring MVC, EJB, Struts, Hibernate, JPA, GitHub, Bootstrap.</w:t>
      </w:r>
    </w:p>
    <w:p w14:paraId="3DA5D906" w14:textId="77777777" w:rsidR="00A854FB" w:rsidRPr="00A854FB" w:rsidRDefault="00A854F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0"/>
          <w:szCs w:val="10"/>
          <w:lang w:val="en-US" w:eastAsia="ko-KR"/>
        </w:rPr>
      </w:pPr>
    </w:p>
    <w:p w14:paraId="7873A99A" w14:textId="1E839745" w:rsidR="00A854FB" w:rsidRDefault="00A854FB" w:rsidP="00A854FB">
      <w:pPr>
        <w:suppressAutoHyphens w:val="0"/>
        <w:spacing w:line="276" w:lineRule="auto"/>
        <w:jc w:val="both"/>
        <w:rPr>
          <w:rFonts w:ascii="Verdana" w:hAnsi="Verdana"/>
          <w:color w:val="0E101A"/>
          <w:sz w:val="18"/>
          <w:szCs w:val="18"/>
          <w:lang w:val="en-US" w:eastAsia="ko-KR"/>
        </w:rPr>
      </w:pPr>
      <w:r w:rsidRPr="00A854FB">
        <w:rPr>
          <w:rFonts w:ascii="Verdana" w:hAnsi="Verdana"/>
          <w:b/>
          <w:bCs/>
          <w:color w:val="0E101A"/>
          <w:sz w:val="18"/>
          <w:szCs w:val="18"/>
          <w:lang w:val="en-US" w:eastAsia="ko-KR"/>
        </w:rPr>
        <w:t>Responsibilities</w:t>
      </w:r>
      <w:r w:rsidRPr="00A854FB">
        <w:rPr>
          <w:rFonts w:ascii="Verdana" w:hAnsi="Verdana"/>
          <w:color w:val="0E101A"/>
          <w:sz w:val="18"/>
          <w:szCs w:val="18"/>
          <w:lang w:val="en-US" w:eastAsia="ko-KR"/>
        </w:rPr>
        <w:t>:</w:t>
      </w:r>
    </w:p>
    <w:p w14:paraId="05E49F44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 w:cs="Segoe UI"/>
          <w:color w:val="000000" w:themeColor="text1"/>
          <w:sz w:val="18"/>
          <w:szCs w:val="18"/>
        </w:rPr>
        <w:t xml:space="preserve">Used </w:t>
      </w:r>
      <w:r w:rsidRPr="00882E7B">
        <w:rPr>
          <w:rFonts w:ascii="Verdana" w:hAnsi="Verdana"/>
          <w:sz w:val="18"/>
          <w:szCs w:val="18"/>
          <w:lang w:val="en-US"/>
        </w:rPr>
        <w:t>AGILE SDLC methodology with scrum as a framework for requirement gathering, Analysis, Design, Development, Testing the application while upgrading the project.</w:t>
      </w:r>
    </w:p>
    <w:p w14:paraId="2EBEA263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 w:cs="Segoe UI"/>
          <w:color w:val="000000" w:themeColor="text1"/>
          <w:sz w:val="18"/>
          <w:szCs w:val="18"/>
        </w:rPr>
        <w:t>Applied core Java concepts, including object-oriented programming and advanced data structures, to design and implement modular, scalable code structures in project development.</w:t>
      </w:r>
    </w:p>
    <w:p w14:paraId="5AAA4CFD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/>
          <w:sz w:val="18"/>
          <w:szCs w:val="18"/>
          <w:lang w:val="en-US"/>
        </w:rPr>
        <w:t>Developed complex Web Services and tailored JAX-RS API to suit the requirement.</w:t>
      </w:r>
    </w:p>
    <w:p w14:paraId="52586285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 w:cs="Segoe UI"/>
          <w:color w:val="000000" w:themeColor="text1"/>
          <w:sz w:val="18"/>
          <w:szCs w:val="18"/>
        </w:rPr>
        <w:t xml:space="preserve">Involved in </w:t>
      </w:r>
      <w:r w:rsidRPr="00882E7B">
        <w:rPr>
          <w:rFonts w:ascii="Verdana" w:eastAsia="Calibri" w:hAnsi="Verdana" w:cs="Calibri"/>
          <w:sz w:val="18"/>
          <w:szCs w:val="18"/>
        </w:rPr>
        <w:t>the development and validation of User Interface by using HTML, JavaScript, and AngularJS</w:t>
      </w:r>
    </w:p>
    <w:p w14:paraId="23C875A4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/>
          <w:sz w:val="18"/>
          <w:szCs w:val="18"/>
        </w:rPr>
        <w:t>Designed and implemented application using JSP, Spring MVC, JDBC, SQL, Maven, JMS, Oracle, WebLogic, Tomcat.</w:t>
      </w:r>
    </w:p>
    <w:p w14:paraId="61FCB1DA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/>
          <w:sz w:val="18"/>
          <w:szCs w:val="18"/>
        </w:rPr>
        <w:t>Developed WebSocket solutions to efficiently handle concurrent connections, ensuring smooth and responsive communication in scenarios requiring low-latency updates such as live chats, notifications.</w:t>
      </w:r>
    </w:p>
    <w:p w14:paraId="579632B1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 w:cs="Segoe UI"/>
          <w:color w:val="000000" w:themeColor="text1"/>
          <w:sz w:val="18"/>
          <w:szCs w:val="18"/>
        </w:rPr>
        <w:t xml:space="preserve">Done </w:t>
      </w:r>
      <w:r w:rsidRPr="00882E7B">
        <w:rPr>
          <w:rFonts w:ascii="Verdana" w:hAnsi="Verdana"/>
          <w:sz w:val="18"/>
          <w:szCs w:val="18"/>
        </w:rPr>
        <w:t>the design, development and testing phases of Software Development using AGILE methodology and Test-Driven Development (TDD).</w:t>
      </w:r>
    </w:p>
    <w:p w14:paraId="4A31ADD0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 w:cs="Segoe UI"/>
          <w:color w:val="000000" w:themeColor="text1"/>
          <w:sz w:val="18"/>
          <w:szCs w:val="18"/>
        </w:rPr>
        <w:t>Implemented routing in ReactJs application using Router.</w:t>
      </w:r>
    </w:p>
    <w:p w14:paraId="5CCC0D45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/>
          <w:sz w:val="18"/>
          <w:szCs w:val="18"/>
        </w:rPr>
        <w:t>Integrated AngularJS applications with RESTful APIs for data retrieval and manipulation.</w:t>
      </w:r>
    </w:p>
    <w:p w14:paraId="1B25F90B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/>
          <w:sz w:val="18"/>
          <w:szCs w:val="18"/>
        </w:rPr>
        <w:t>Created PL/SQL Stored Procedures, Functions for the DAO layer by studying the required business objects and validating them using Oracle data base.</w:t>
      </w:r>
    </w:p>
    <w:p w14:paraId="41175617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/>
          <w:sz w:val="18"/>
          <w:szCs w:val="18"/>
        </w:rPr>
        <w:t>Applied advanced troubleshooting skills in Linux and Unix environments, identifying and resolving issues related to system performance, networking, and application deployment.</w:t>
      </w:r>
    </w:p>
    <w:p w14:paraId="374E8DA4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/>
          <w:sz w:val="18"/>
          <w:szCs w:val="18"/>
        </w:rPr>
        <w:t>Developed responsive applications using Bootstrap JS which allowed the same application to be optimized for both mobile and desktop resolutions.</w:t>
      </w:r>
    </w:p>
    <w:p w14:paraId="247AFF1B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/>
          <w:sz w:val="18"/>
          <w:szCs w:val="18"/>
        </w:rPr>
        <w:t>Integrated GitHub with CI/CD pipeline, automating build and test processes for the application to ensure consistent code quality and reliability.</w:t>
      </w:r>
    </w:p>
    <w:p w14:paraId="1D9967E8" w14:textId="77777777" w:rsidR="006B0F67" w:rsidRPr="00882E7B" w:rsidRDefault="006B0F67" w:rsidP="00882E7B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/>
          <w:sz w:val="18"/>
          <w:szCs w:val="18"/>
        </w:rPr>
        <w:t>Implemented MongoDB data models to optimize document-based storage for Java projects.</w:t>
      </w:r>
    </w:p>
    <w:p w14:paraId="49EF50A8" w14:textId="6FAF26F5" w:rsidR="003F0A16" w:rsidRPr="00D64C7C" w:rsidRDefault="006B0F67" w:rsidP="00DC1DC3">
      <w:pPr>
        <w:pStyle w:val="ListParagraph"/>
        <w:numPr>
          <w:ilvl w:val="0"/>
          <w:numId w:val="18"/>
        </w:numPr>
        <w:suppressAutoHyphens w:val="0"/>
        <w:spacing w:line="276" w:lineRule="auto"/>
        <w:ind w:right="113"/>
        <w:jc w:val="both"/>
        <w:rPr>
          <w:rFonts w:ascii="Verdana" w:hAnsi="Verdana" w:cs="Segoe UI"/>
          <w:color w:val="000000" w:themeColor="text1"/>
          <w:sz w:val="18"/>
          <w:szCs w:val="18"/>
        </w:rPr>
      </w:pPr>
      <w:r w:rsidRPr="00882E7B">
        <w:rPr>
          <w:rFonts w:ascii="Verdana" w:hAnsi="Verdana" w:cs="Segoe UI"/>
          <w:color w:val="000000" w:themeColor="text1"/>
          <w:sz w:val="18"/>
          <w:szCs w:val="18"/>
        </w:rPr>
        <w:t>Implemented robust backend functionality utilizing technologies such as Spring MVC, Hibernate, JPA, Java Beans, and JDBC, ensuring efficient data processing and management.</w:t>
      </w:r>
      <w:bookmarkStart w:id="0" w:name="_GoBack"/>
      <w:bookmarkEnd w:id="0"/>
    </w:p>
    <w:sectPr w:rsidR="003F0A16" w:rsidRPr="00D64C7C" w:rsidSect="00360AC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26" w:right="864" w:bottom="567" w:left="864" w:header="720" w:footer="720" w:gutter="0"/>
      <w:pgBorders>
        <w:top w:val="single" w:sz="4" w:space="19" w:color="000000"/>
        <w:left w:val="single" w:sz="4" w:space="19" w:color="000000"/>
        <w:bottom w:val="single" w:sz="4" w:space="19" w:color="000000"/>
        <w:right w:val="single" w:sz="4" w:space="19" w:color="000000"/>
      </w:pgBorders>
      <w:cols w:space="720"/>
      <w:titlePg/>
      <w:docGrid w:linePitch="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5D04B9" w14:textId="77777777" w:rsidR="00CD04FE" w:rsidRDefault="00CD04FE" w:rsidP="00E96C7D">
      <w:r>
        <w:separator/>
      </w:r>
    </w:p>
  </w:endnote>
  <w:endnote w:type="continuationSeparator" w:id="0">
    <w:p w14:paraId="523841EB" w14:textId="77777777" w:rsidR="00CD04FE" w:rsidRDefault="00CD04FE" w:rsidP="00E9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altName w:val="Arial"/>
    <w:charset w:val="00"/>
    <w:family w:val="swiss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charset w:val="8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BT">
    <w:altName w:val="Trebuchet MS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9F005" w14:textId="77777777" w:rsidR="00CE6BF0" w:rsidRDefault="00CE6B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8E94C5" w14:textId="77777777" w:rsidR="00CE6BF0" w:rsidRDefault="00CE6B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881131" w14:textId="77777777" w:rsidR="00CE6BF0" w:rsidRDefault="00CE6B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E4B35" w14:textId="77777777" w:rsidR="00CD04FE" w:rsidRDefault="00CD04FE" w:rsidP="00E96C7D">
      <w:r>
        <w:separator/>
      </w:r>
    </w:p>
  </w:footnote>
  <w:footnote w:type="continuationSeparator" w:id="0">
    <w:p w14:paraId="07B0BC8F" w14:textId="77777777" w:rsidR="00CD04FE" w:rsidRDefault="00CD04FE" w:rsidP="00E96C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C96E0" w14:textId="77777777" w:rsidR="00E96C7D" w:rsidRDefault="00E96C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E362E0" w14:textId="77777777" w:rsidR="00E96C7D" w:rsidRDefault="00E96C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12379" w14:textId="77777777" w:rsidR="00E96C7D" w:rsidRDefault="00E96C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2"/>
    <w:lvl w:ilvl="0">
      <w:start w:val="1"/>
      <w:numFmt w:val="bullet"/>
      <w:lvlText w:val=""/>
      <w:lvlJc w:val="left"/>
      <w:pPr>
        <w:tabs>
          <w:tab w:val="num" w:pos="0"/>
        </w:tabs>
        <w:ind w:left="360" w:hanging="360"/>
      </w:pPr>
      <w:rPr>
        <w:rFonts w:ascii="Wingdings 3" w:hAnsi="Wingdings 3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0000003"/>
    <w:multiLevelType w:val="singleLevel"/>
    <w:tmpl w:val="00000003"/>
    <w:name w:val="WW8Num23"/>
    <w:lvl w:ilvl="0">
      <w:start w:val="1"/>
      <w:numFmt w:val="bullet"/>
      <w:lvlText w:val=""/>
      <w:lvlJc w:val="left"/>
      <w:pPr>
        <w:tabs>
          <w:tab w:val="num" w:pos="0"/>
        </w:tabs>
        <w:ind w:left="360" w:hanging="360"/>
      </w:pPr>
      <w:rPr>
        <w:rFonts w:ascii="Wingdings 3" w:hAnsi="Wingdings 3" w:cs="System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0000004"/>
    <w:multiLevelType w:val="singleLevel"/>
    <w:tmpl w:val="00000004"/>
    <w:name w:val="WW8Num24"/>
    <w:lvl w:ilvl="0">
      <w:start w:val="1988"/>
      <w:numFmt w:val="bullet"/>
      <w:lvlText w:val="-"/>
      <w:lvlJc w:val="left"/>
      <w:pPr>
        <w:tabs>
          <w:tab w:val="num" w:pos="1615"/>
        </w:tabs>
        <w:ind w:left="1615" w:hanging="360"/>
      </w:pPr>
      <w:rPr>
        <w:rFonts w:ascii="Arial" w:hAnsi="Arial"/>
      </w:rPr>
    </w:lvl>
  </w:abstractNum>
  <w:abstractNum w:abstractNumId="3" w15:restartNumberingAfterBreak="0">
    <w:nsid w:val="00000005"/>
    <w:multiLevelType w:val="singleLevel"/>
    <w:tmpl w:val="00000005"/>
    <w:name w:val="WW8Num27"/>
    <w:lvl w:ilvl="0">
      <w:start w:val="1"/>
      <w:numFmt w:val="bullet"/>
      <w:lvlText w:val=""/>
      <w:lvlJc w:val="left"/>
      <w:pPr>
        <w:tabs>
          <w:tab w:val="num" w:pos="0"/>
        </w:tabs>
        <w:ind w:left="360" w:hanging="360"/>
      </w:pPr>
      <w:rPr>
        <w:rFonts w:ascii="Wingdings 3" w:hAnsi="Wingdings 3" w:cs="System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00000006"/>
    <w:multiLevelType w:val="multilevel"/>
    <w:tmpl w:val="00000006"/>
    <w:name w:val="WW8Num9"/>
    <w:lvl w:ilvl="0">
      <w:start w:val="1"/>
      <w:numFmt w:val="bullet"/>
      <w:lvlText w:val="▪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/>
        <w:color w:val="000000"/>
        <w:position w:val="0"/>
        <w:sz w:val="24"/>
        <w:szCs w:val="22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/>
        <w:color w:val="000000"/>
        <w:position w:val="0"/>
        <w:sz w:val="24"/>
        <w:szCs w:val="22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/>
        <w:color w:val="000000"/>
        <w:position w:val="0"/>
        <w:sz w:val="24"/>
        <w:szCs w:val="22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/>
        <w:color w:val="000000"/>
        <w:position w:val="0"/>
        <w:sz w:val="24"/>
        <w:szCs w:val="22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/>
        <w:color w:val="000000"/>
        <w:position w:val="0"/>
        <w:sz w:val="24"/>
        <w:szCs w:val="22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/>
        <w:color w:val="000000"/>
        <w:position w:val="0"/>
        <w:sz w:val="24"/>
        <w:szCs w:val="22"/>
        <w:vertAlign w:val="baseline"/>
      </w:rPr>
    </w:lvl>
  </w:abstractNum>
  <w:abstractNum w:abstractNumId="5" w15:restartNumberingAfterBreak="0">
    <w:nsid w:val="00000007"/>
    <w:multiLevelType w:val="singleLevel"/>
    <w:tmpl w:val="00000007"/>
    <w:name w:val="WW8Num29"/>
    <w:lvl w:ilvl="0">
      <w:start w:val="1"/>
      <w:numFmt w:val="bullet"/>
      <w:lvlText w:val=""/>
      <w:lvlJc w:val="left"/>
      <w:pPr>
        <w:tabs>
          <w:tab w:val="num" w:pos="0"/>
        </w:tabs>
        <w:ind w:left="360" w:hanging="360"/>
      </w:pPr>
      <w:rPr>
        <w:rFonts w:ascii="Wingdings 3" w:hAnsi="Wingdings 3" w:cs="System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0000008"/>
    <w:multiLevelType w:val="singleLevel"/>
    <w:tmpl w:val="00000008"/>
    <w:name w:val="WW8Num30"/>
    <w:lvl w:ilvl="0">
      <w:start w:val="1"/>
      <w:numFmt w:val="bullet"/>
      <w:lvlText w:val=""/>
      <w:lvlJc w:val="left"/>
      <w:pPr>
        <w:tabs>
          <w:tab w:val="num" w:pos="0"/>
        </w:tabs>
        <w:ind w:left="360" w:hanging="360"/>
      </w:pPr>
      <w:rPr>
        <w:rFonts w:ascii="Wingdings 3" w:hAnsi="Wingdings 3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00000009"/>
    <w:multiLevelType w:val="singleLevel"/>
    <w:tmpl w:val="00000009"/>
    <w:name w:val="WW8Num32"/>
    <w:lvl w:ilvl="0">
      <w:start w:val="1"/>
      <w:numFmt w:val="decimal"/>
      <w:pStyle w:val="Number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00000B"/>
    <w:multiLevelType w:val="multilevel"/>
    <w:tmpl w:val="0000000B"/>
    <w:name w:val="WW8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/>
        <w:color w:val="000000"/>
        <w:sz w:val="22"/>
        <w:szCs w:val="22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/>
        <w:color w:val="000000"/>
        <w:sz w:val="22"/>
        <w:szCs w:val="22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/>
        <w:color w:val="000000"/>
        <w:sz w:val="22"/>
        <w:szCs w:val="22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/>
        <w:u w:val="none"/>
      </w:rPr>
    </w:lvl>
  </w:abstractNum>
  <w:abstractNum w:abstractNumId="9" w15:restartNumberingAfterBreak="0">
    <w:nsid w:val="0000000D"/>
    <w:multiLevelType w:val="singleLevel"/>
    <w:tmpl w:val="0000000D"/>
    <w:name w:val="WW8Num1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sz w:val="22"/>
        <w:szCs w:val="22"/>
        <w:shd w:val="clear" w:color="auto" w:fill="FFFFFF"/>
      </w:rPr>
    </w:lvl>
  </w:abstractNum>
  <w:abstractNum w:abstractNumId="10" w15:restartNumberingAfterBreak="0">
    <w:nsid w:val="0000000F"/>
    <w:multiLevelType w:val="multilevel"/>
    <w:tmpl w:val="0000000F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" w:hint="default"/>
        <w:color w:val="222222"/>
        <w:sz w:val="22"/>
        <w:szCs w:val="22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/>
        <w:color w:val="222222"/>
        <w:sz w:val="22"/>
        <w:szCs w:val="22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/>
        <w:color w:val="222222"/>
        <w:sz w:val="22"/>
        <w:szCs w:val="22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/>
        <w:u w:val="none"/>
      </w:rPr>
    </w:lvl>
  </w:abstractNum>
  <w:abstractNum w:abstractNumId="11" w15:restartNumberingAfterBreak="0">
    <w:nsid w:val="111A49CE"/>
    <w:multiLevelType w:val="hybridMultilevel"/>
    <w:tmpl w:val="CE88C586"/>
    <w:lvl w:ilvl="0" w:tplc="4EAC6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B484D"/>
    <w:multiLevelType w:val="hybridMultilevel"/>
    <w:tmpl w:val="DFE86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58333A"/>
    <w:multiLevelType w:val="multilevel"/>
    <w:tmpl w:val="0DE6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C60B5"/>
    <w:multiLevelType w:val="multilevel"/>
    <w:tmpl w:val="86D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29079D"/>
    <w:multiLevelType w:val="hybridMultilevel"/>
    <w:tmpl w:val="A0266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87966"/>
    <w:multiLevelType w:val="multilevel"/>
    <w:tmpl w:val="3A2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369E0"/>
    <w:multiLevelType w:val="hybridMultilevel"/>
    <w:tmpl w:val="05A27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16ACB"/>
    <w:multiLevelType w:val="multilevel"/>
    <w:tmpl w:val="94E0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F38FF"/>
    <w:multiLevelType w:val="hybridMultilevel"/>
    <w:tmpl w:val="938014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2B007A"/>
    <w:multiLevelType w:val="hybridMultilevel"/>
    <w:tmpl w:val="FED04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F0A44"/>
    <w:multiLevelType w:val="multilevel"/>
    <w:tmpl w:val="27D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214B5"/>
    <w:multiLevelType w:val="multilevel"/>
    <w:tmpl w:val="380A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97FDD"/>
    <w:multiLevelType w:val="hybridMultilevel"/>
    <w:tmpl w:val="282A5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0A64FD"/>
    <w:multiLevelType w:val="multilevel"/>
    <w:tmpl w:val="0FF68D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246D63"/>
    <w:multiLevelType w:val="multilevel"/>
    <w:tmpl w:val="0FF68D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B8548E"/>
    <w:multiLevelType w:val="hybridMultilevel"/>
    <w:tmpl w:val="2CB45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103532"/>
    <w:multiLevelType w:val="hybridMultilevel"/>
    <w:tmpl w:val="1BC6CB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6"/>
  </w:num>
  <w:num w:numId="3">
    <w:abstractNumId w:val="21"/>
  </w:num>
  <w:num w:numId="4">
    <w:abstractNumId w:val="18"/>
  </w:num>
  <w:num w:numId="5">
    <w:abstractNumId w:val="11"/>
  </w:num>
  <w:num w:numId="6">
    <w:abstractNumId w:val="27"/>
  </w:num>
  <w:num w:numId="7">
    <w:abstractNumId w:val="14"/>
  </w:num>
  <w:num w:numId="8">
    <w:abstractNumId w:val="12"/>
  </w:num>
  <w:num w:numId="9">
    <w:abstractNumId w:val="20"/>
  </w:num>
  <w:num w:numId="10">
    <w:abstractNumId w:val="26"/>
  </w:num>
  <w:num w:numId="11">
    <w:abstractNumId w:val="19"/>
  </w:num>
  <w:num w:numId="12">
    <w:abstractNumId w:val="13"/>
  </w:num>
  <w:num w:numId="13">
    <w:abstractNumId w:val="22"/>
  </w:num>
  <w:num w:numId="14">
    <w:abstractNumId w:val="23"/>
  </w:num>
  <w:num w:numId="15">
    <w:abstractNumId w:val="15"/>
  </w:num>
  <w:num w:numId="16">
    <w:abstractNumId w:val="17"/>
  </w:num>
  <w:num w:numId="17">
    <w:abstractNumId w:val="25"/>
  </w:num>
  <w:num w:numId="18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SysDQzsDAzNjAztzRT0lEKTi0uzszPAykwqgUAr9dJ1ywAAAA="/>
  </w:docVars>
  <w:rsids>
    <w:rsidRoot w:val="009178D1"/>
    <w:rsid w:val="0001374D"/>
    <w:rsid w:val="00014E46"/>
    <w:rsid w:val="00020374"/>
    <w:rsid w:val="00021268"/>
    <w:rsid w:val="00022827"/>
    <w:rsid w:val="00023F4A"/>
    <w:rsid w:val="00027CFD"/>
    <w:rsid w:val="00030040"/>
    <w:rsid w:val="0004105E"/>
    <w:rsid w:val="0004205A"/>
    <w:rsid w:val="00054921"/>
    <w:rsid w:val="00062E88"/>
    <w:rsid w:val="00070EAC"/>
    <w:rsid w:val="000907FF"/>
    <w:rsid w:val="000B3617"/>
    <w:rsid w:val="000B787D"/>
    <w:rsid w:val="000B7E3C"/>
    <w:rsid w:val="000C1257"/>
    <w:rsid w:val="000C524F"/>
    <w:rsid w:val="000D73CA"/>
    <w:rsid w:val="000E0DE5"/>
    <w:rsid w:val="001157F1"/>
    <w:rsid w:val="001164CC"/>
    <w:rsid w:val="001167D6"/>
    <w:rsid w:val="001178ED"/>
    <w:rsid w:val="0012488A"/>
    <w:rsid w:val="00126502"/>
    <w:rsid w:val="0013545E"/>
    <w:rsid w:val="00161E67"/>
    <w:rsid w:val="00164A77"/>
    <w:rsid w:val="0017081B"/>
    <w:rsid w:val="0017298F"/>
    <w:rsid w:val="0017339B"/>
    <w:rsid w:val="00180706"/>
    <w:rsid w:val="00180F76"/>
    <w:rsid w:val="00183ECF"/>
    <w:rsid w:val="0019409E"/>
    <w:rsid w:val="00195F36"/>
    <w:rsid w:val="001B303A"/>
    <w:rsid w:val="001B5F2B"/>
    <w:rsid w:val="001B6860"/>
    <w:rsid w:val="001C75D6"/>
    <w:rsid w:val="001D4149"/>
    <w:rsid w:val="001D79D7"/>
    <w:rsid w:val="00201E97"/>
    <w:rsid w:val="00203667"/>
    <w:rsid w:val="0021576F"/>
    <w:rsid w:val="00224CF0"/>
    <w:rsid w:val="00240E7B"/>
    <w:rsid w:val="00240E8C"/>
    <w:rsid w:val="00257E90"/>
    <w:rsid w:val="0026149E"/>
    <w:rsid w:val="00270A30"/>
    <w:rsid w:val="002811CB"/>
    <w:rsid w:val="00295711"/>
    <w:rsid w:val="002A7E32"/>
    <w:rsid w:val="002B0DBE"/>
    <w:rsid w:val="002B4551"/>
    <w:rsid w:val="002B4A00"/>
    <w:rsid w:val="002C3E27"/>
    <w:rsid w:val="002D4664"/>
    <w:rsid w:val="002E10C4"/>
    <w:rsid w:val="002E46D1"/>
    <w:rsid w:val="002E4E01"/>
    <w:rsid w:val="0031557E"/>
    <w:rsid w:val="00325684"/>
    <w:rsid w:val="00344D23"/>
    <w:rsid w:val="00360AC7"/>
    <w:rsid w:val="0036564C"/>
    <w:rsid w:val="003817DF"/>
    <w:rsid w:val="003964DB"/>
    <w:rsid w:val="00397482"/>
    <w:rsid w:val="003A6C55"/>
    <w:rsid w:val="003B5008"/>
    <w:rsid w:val="003B5D0E"/>
    <w:rsid w:val="003C3626"/>
    <w:rsid w:val="003D21A1"/>
    <w:rsid w:val="003E04FC"/>
    <w:rsid w:val="003F0A16"/>
    <w:rsid w:val="003F2530"/>
    <w:rsid w:val="0040091E"/>
    <w:rsid w:val="00400F0E"/>
    <w:rsid w:val="00403D6C"/>
    <w:rsid w:val="00426CCD"/>
    <w:rsid w:val="00431009"/>
    <w:rsid w:val="004329F1"/>
    <w:rsid w:val="004372A1"/>
    <w:rsid w:val="00441914"/>
    <w:rsid w:val="00446698"/>
    <w:rsid w:val="00472B9E"/>
    <w:rsid w:val="004751F6"/>
    <w:rsid w:val="004A022D"/>
    <w:rsid w:val="004A2C08"/>
    <w:rsid w:val="004D7E4E"/>
    <w:rsid w:val="004E1233"/>
    <w:rsid w:val="004E2A15"/>
    <w:rsid w:val="00502864"/>
    <w:rsid w:val="005100E7"/>
    <w:rsid w:val="00512730"/>
    <w:rsid w:val="005136EE"/>
    <w:rsid w:val="00515B26"/>
    <w:rsid w:val="00520A5F"/>
    <w:rsid w:val="0053338C"/>
    <w:rsid w:val="00533919"/>
    <w:rsid w:val="00533C13"/>
    <w:rsid w:val="00537179"/>
    <w:rsid w:val="005464F8"/>
    <w:rsid w:val="00561503"/>
    <w:rsid w:val="00566431"/>
    <w:rsid w:val="00566BDB"/>
    <w:rsid w:val="005869FE"/>
    <w:rsid w:val="00592220"/>
    <w:rsid w:val="005C7E93"/>
    <w:rsid w:val="005D4793"/>
    <w:rsid w:val="005D5990"/>
    <w:rsid w:val="005E3251"/>
    <w:rsid w:val="005F04E3"/>
    <w:rsid w:val="00601153"/>
    <w:rsid w:val="00613B37"/>
    <w:rsid w:val="00617100"/>
    <w:rsid w:val="0063611F"/>
    <w:rsid w:val="00642460"/>
    <w:rsid w:val="006502FC"/>
    <w:rsid w:val="006527E5"/>
    <w:rsid w:val="0067225F"/>
    <w:rsid w:val="00673307"/>
    <w:rsid w:val="00677F59"/>
    <w:rsid w:val="00682795"/>
    <w:rsid w:val="006851C1"/>
    <w:rsid w:val="006A7EA4"/>
    <w:rsid w:val="006B0F67"/>
    <w:rsid w:val="006B319E"/>
    <w:rsid w:val="006C1465"/>
    <w:rsid w:val="006C50FB"/>
    <w:rsid w:val="006C5F58"/>
    <w:rsid w:val="006D32C9"/>
    <w:rsid w:val="006D62DA"/>
    <w:rsid w:val="006E17E7"/>
    <w:rsid w:val="006E6E4D"/>
    <w:rsid w:val="006E7A9B"/>
    <w:rsid w:val="006F14CE"/>
    <w:rsid w:val="0070731B"/>
    <w:rsid w:val="00717CDB"/>
    <w:rsid w:val="007205FD"/>
    <w:rsid w:val="00742AF1"/>
    <w:rsid w:val="00747687"/>
    <w:rsid w:val="0075261A"/>
    <w:rsid w:val="007527D6"/>
    <w:rsid w:val="00755609"/>
    <w:rsid w:val="007608E0"/>
    <w:rsid w:val="00774D20"/>
    <w:rsid w:val="007756D8"/>
    <w:rsid w:val="00777997"/>
    <w:rsid w:val="007923FE"/>
    <w:rsid w:val="007B27B4"/>
    <w:rsid w:val="007C18BE"/>
    <w:rsid w:val="007C213A"/>
    <w:rsid w:val="007D2621"/>
    <w:rsid w:val="00803566"/>
    <w:rsid w:val="0082539E"/>
    <w:rsid w:val="00832E64"/>
    <w:rsid w:val="00835ED9"/>
    <w:rsid w:val="00840A66"/>
    <w:rsid w:val="008417AD"/>
    <w:rsid w:val="0084354A"/>
    <w:rsid w:val="00864A05"/>
    <w:rsid w:val="00871B29"/>
    <w:rsid w:val="00882E7B"/>
    <w:rsid w:val="00891EED"/>
    <w:rsid w:val="00894676"/>
    <w:rsid w:val="008A0187"/>
    <w:rsid w:val="008A35F6"/>
    <w:rsid w:val="008A5706"/>
    <w:rsid w:val="008B379C"/>
    <w:rsid w:val="008B6539"/>
    <w:rsid w:val="008C07C1"/>
    <w:rsid w:val="008E6C9C"/>
    <w:rsid w:val="008F54DB"/>
    <w:rsid w:val="009178D1"/>
    <w:rsid w:val="009267A1"/>
    <w:rsid w:val="00935D71"/>
    <w:rsid w:val="009404E5"/>
    <w:rsid w:val="009526F0"/>
    <w:rsid w:val="00953633"/>
    <w:rsid w:val="00965C61"/>
    <w:rsid w:val="009846EB"/>
    <w:rsid w:val="00987250"/>
    <w:rsid w:val="00997FFC"/>
    <w:rsid w:val="009A67AE"/>
    <w:rsid w:val="009A752D"/>
    <w:rsid w:val="009B2A8B"/>
    <w:rsid w:val="009B6634"/>
    <w:rsid w:val="009B7112"/>
    <w:rsid w:val="009D21C5"/>
    <w:rsid w:val="009D7348"/>
    <w:rsid w:val="009E5E36"/>
    <w:rsid w:val="009F00B3"/>
    <w:rsid w:val="00A05978"/>
    <w:rsid w:val="00A10C9D"/>
    <w:rsid w:val="00A15827"/>
    <w:rsid w:val="00A26B29"/>
    <w:rsid w:val="00A463C7"/>
    <w:rsid w:val="00A64185"/>
    <w:rsid w:val="00A7764F"/>
    <w:rsid w:val="00A854FB"/>
    <w:rsid w:val="00A94503"/>
    <w:rsid w:val="00AB52DD"/>
    <w:rsid w:val="00AB6C70"/>
    <w:rsid w:val="00AC0054"/>
    <w:rsid w:val="00AC2202"/>
    <w:rsid w:val="00AC5098"/>
    <w:rsid w:val="00AD00C7"/>
    <w:rsid w:val="00AF0230"/>
    <w:rsid w:val="00AF4770"/>
    <w:rsid w:val="00AF68E8"/>
    <w:rsid w:val="00B21019"/>
    <w:rsid w:val="00B23C27"/>
    <w:rsid w:val="00B451F8"/>
    <w:rsid w:val="00B4527E"/>
    <w:rsid w:val="00B476FD"/>
    <w:rsid w:val="00B53D85"/>
    <w:rsid w:val="00B7144C"/>
    <w:rsid w:val="00B719EC"/>
    <w:rsid w:val="00B850E0"/>
    <w:rsid w:val="00B86042"/>
    <w:rsid w:val="00B93DBE"/>
    <w:rsid w:val="00BA3F31"/>
    <w:rsid w:val="00BB0017"/>
    <w:rsid w:val="00BB21B7"/>
    <w:rsid w:val="00BB6413"/>
    <w:rsid w:val="00BB7389"/>
    <w:rsid w:val="00BC1246"/>
    <w:rsid w:val="00BC137E"/>
    <w:rsid w:val="00BC28BE"/>
    <w:rsid w:val="00BE5276"/>
    <w:rsid w:val="00BF2DAD"/>
    <w:rsid w:val="00BF51C5"/>
    <w:rsid w:val="00BF5C84"/>
    <w:rsid w:val="00C004B7"/>
    <w:rsid w:val="00C307E7"/>
    <w:rsid w:val="00C35DA1"/>
    <w:rsid w:val="00C37BB9"/>
    <w:rsid w:val="00C56ED8"/>
    <w:rsid w:val="00C66B7A"/>
    <w:rsid w:val="00C83D4E"/>
    <w:rsid w:val="00C869D7"/>
    <w:rsid w:val="00C97148"/>
    <w:rsid w:val="00CA02E0"/>
    <w:rsid w:val="00CC310B"/>
    <w:rsid w:val="00CC4377"/>
    <w:rsid w:val="00CC6E7D"/>
    <w:rsid w:val="00CC7390"/>
    <w:rsid w:val="00CD04FE"/>
    <w:rsid w:val="00CE06E2"/>
    <w:rsid w:val="00CE51AB"/>
    <w:rsid w:val="00CE6BF0"/>
    <w:rsid w:val="00CF0937"/>
    <w:rsid w:val="00CF2C52"/>
    <w:rsid w:val="00CF6784"/>
    <w:rsid w:val="00D13EB9"/>
    <w:rsid w:val="00D22F15"/>
    <w:rsid w:val="00D243CA"/>
    <w:rsid w:val="00D57DE0"/>
    <w:rsid w:val="00D62254"/>
    <w:rsid w:val="00D62483"/>
    <w:rsid w:val="00D64C7C"/>
    <w:rsid w:val="00D673FC"/>
    <w:rsid w:val="00D674A9"/>
    <w:rsid w:val="00D72367"/>
    <w:rsid w:val="00D80B73"/>
    <w:rsid w:val="00D84DA0"/>
    <w:rsid w:val="00D91F2D"/>
    <w:rsid w:val="00DA6BEE"/>
    <w:rsid w:val="00DB00A7"/>
    <w:rsid w:val="00DC1DC3"/>
    <w:rsid w:val="00DD23E6"/>
    <w:rsid w:val="00DE6251"/>
    <w:rsid w:val="00DE7829"/>
    <w:rsid w:val="00E002D1"/>
    <w:rsid w:val="00E03051"/>
    <w:rsid w:val="00E04524"/>
    <w:rsid w:val="00E07D6B"/>
    <w:rsid w:val="00E143CE"/>
    <w:rsid w:val="00E16A24"/>
    <w:rsid w:val="00E22A37"/>
    <w:rsid w:val="00E41796"/>
    <w:rsid w:val="00E464C5"/>
    <w:rsid w:val="00E5036F"/>
    <w:rsid w:val="00E5145D"/>
    <w:rsid w:val="00E53544"/>
    <w:rsid w:val="00E541CB"/>
    <w:rsid w:val="00E54B5F"/>
    <w:rsid w:val="00E57496"/>
    <w:rsid w:val="00E75904"/>
    <w:rsid w:val="00E77FD1"/>
    <w:rsid w:val="00E946DE"/>
    <w:rsid w:val="00E96C7D"/>
    <w:rsid w:val="00E96E6F"/>
    <w:rsid w:val="00EA092D"/>
    <w:rsid w:val="00EB6F7D"/>
    <w:rsid w:val="00EB72DE"/>
    <w:rsid w:val="00EC6E45"/>
    <w:rsid w:val="00ED125D"/>
    <w:rsid w:val="00ED2EBB"/>
    <w:rsid w:val="00ED49FD"/>
    <w:rsid w:val="00ED656D"/>
    <w:rsid w:val="00EE2FD9"/>
    <w:rsid w:val="00EE4B45"/>
    <w:rsid w:val="00EF3F71"/>
    <w:rsid w:val="00F01993"/>
    <w:rsid w:val="00F14B1A"/>
    <w:rsid w:val="00F44786"/>
    <w:rsid w:val="00F447FB"/>
    <w:rsid w:val="00F4768D"/>
    <w:rsid w:val="00F531E5"/>
    <w:rsid w:val="00F7425B"/>
    <w:rsid w:val="00F852A1"/>
    <w:rsid w:val="00F853E8"/>
    <w:rsid w:val="00F87A43"/>
    <w:rsid w:val="00FA75DE"/>
    <w:rsid w:val="00FC027A"/>
    <w:rsid w:val="00FD4923"/>
    <w:rsid w:val="00FE0C04"/>
    <w:rsid w:val="00FF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4391B22B"/>
  <w15:chartTrackingRefBased/>
  <w15:docId w15:val="{0FFBFEDF-8B4D-439D-9C07-FD43902F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en-GB"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F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B451F8"/>
    <w:pPr>
      <w:widowControl w:val="0"/>
      <w:suppressAutoHyphens w:val="0"/>
      <w:autoSpaceDE w:val="0"/>
      <w:autoSpaceDN w:val="0"/>
      <w:adjustRightInd w:val="0"/>
      <w:spacing w:before="440" w:after="60"/>
      <w:outlineLvl w:val="2"/>
    </w:pPr>
    <w:rPr>
      <w:rFonts w:ascii="Arial" w:hAnsi="Arial" w:cs="Arial"/>
      <w:b/>
      <w:bCs/>
      <w:noProof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B451F8"/>
    <w:pPr>
      <w:keepNext/>
      <w:widowControl w:val="0"/>
      <w:suppressAutoHyphens w:val="0"/>
      <w:autoSpaceDE w:val="0"/>
      <w:autoSpaceDN w:val="0"/>
      <w:adjustRightInd w:val="0"/>
      <w:outlineLvl w:val="4"/>
    </w:pPr>
    <w:rPr>
      <w:rFonts w:ascii="Garamond" w:hAnsi="Garamond"/>
      <w:b/>
      <w:bCs/>
      <w:noProof/>
      <w:color w:val="0000FF"/>
      <w:lang w:val="en-US" w:eastAsia="en-US"/>
    </w:rPr>
  </w:style>
  <w:style w:type="paragraph" w:styleId="Heading7">
    <w:name w:val="heading 7"/>
    <w:basedOn w:val="Normal"/>
    <w:next w:val="Normal"/>
    <w:link w:val="Heading7Char"/>
    <w:qFormat/>
    <w:rsid w:val="00642460"/>
    <w:pPr>
      <w:spacing w:before="240" w:after="60"/>
      <w:outlineLvl w:val="6"/>
    </w:pPr>
    <w:rPr>
      <w:rFonts w:ascii="Calibri" w:hAnsi="Calibri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z0">
    <w:name w:val="WW8Num2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z0">
    <w:name w:val="WW8Num3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4z0">
    <w:name w:val="WW8Num4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5z0">
    <w:name w:val="WW8Num5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6z0">
    <w:name w:val="WW8Num6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9z0">
    <w:name w:val="WW8Num9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0z0">
    <w:name w:val="WW8Num10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1z0">
    <w:name w:val="WW8Num11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2z0">
    <w:name w:val="WW8Num12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3z0">
    <w:name w:val="WW8Num13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4z0">
    <w:name w:val="WW8Num14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5z0">
    <w:name w:val="WW8Num15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6z0">
    <w:name w:val="WW8Num16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7z0">
    <w:name w:val="WW8Num17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8z0">
    <w:name w:val="WW8Num18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9z0">
    <w:name w:val="WW8Num19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0z0">
    <w:name w:val="WW8Num20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1z0">
    <w:name w:val="WW8Num21z0"/>
    <w:rPr>
      <w:rFonts w:ascii="Wingdings" w:hAnsi="Wingdings"/>
    </w:rPr>
  </w:style>
  <w:style w:type="character" w:customStyle="1" w:styleId="WW8Num23z0">
    <w:name w:val="WW8Num23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3z3">
    <w:name w:val="WW8Num23z3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4z3">
    <w:name w:val="WW8Num24z3"/>
    <w:rPr>
      <w:rFonts w:ascii="Symbol" w:hAnsi="Symbol"/>
    </w:rPr>
  </w:style>
  <w:style w:type="character" w:customStyle="1" w:styleId="WW8Num25z0">
    <w:name w:val="WW8Num25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5z1">
    <w:name w:val="WW8Num25z1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5z3">
    <w:name w:val="WW8Num25z3"/>
    <w:rPr>
      <w:rFonts w:ascii="Symbol" w:hAnsi="Symbol"/>
    </w:rPr>
  </w:style>
  <w:style w:type="character" w:customStyle="1" w:styleId="WW8Num26z0">
    <w:name w:val="WW8Num26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3">
    <w:name w:val="WW8Num26z3"/>
    <w:rPr>
      <w:rFonts w:ascii="Symbol" w:hAnsi="Symbol"/>
    </w:rPr>
  </w:style>
  <w:style w:type="character" w:customStyle="1" w:styleId="WW8Num27z0">
    <w:name w:val="WW8Num27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7z3">
    <w:name w:val="WW8Num27z3"/>
    <w:rPr>
      <w:rFonts w:ascii="Symbol" w:hAnsi="Symbol"/>
    </w:rPr>
  </w:style>
  <w:style w:type="character" w:customStyle="1" w:styleId="WW8Num28z0">
    <w:name w:val="WW8Num28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8z1">
    <w:name w:val="WW8Num28z1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8z3">
    <w:name w:val="WW8Num28z3"/>
    <w:rPr>
      <w:rFonts w:ascii="Symbol" w:hAnsi="Symbol"/>
    </w:rPr>
  </w:style>
  <w:style w:type="character" w:customStyle="1" w:styleId="WW8Num29z0">
    <w:name w:val="WW8Num29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/>
    </w:rPr>
  </w:style>
  <w:style w:type="character" w:customStyle="1" w:styleId="WW8Num29z3">
    <w:name w:val="WW8Num29z3"/>
    <w:rPr>
      <w:rFonts w:ascii="Symbol" w:hAnsi="Symbol"/>
    </w:rPr>
  </w:style>
  <w:style w:type="character" w:customStyle="1" w:styleId="WW8Num30z0">
    <w:name w:val="WW8Num30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0z1">
    <w:name w:val="WW8Num30z1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0z3">
    <w:name w:val="WW8Num30z3"/>
    <w:rPr>
      <w:rFonts w:ascii="Symbol" w:hAnsi="Symbol"/>
    </w:rPr>
  </w:style>
  <w:style w:type="character" w:customStyle="1" w:styleId="WW8Num31z0">
    <w:name w:val="WW8Num31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3">
    <w:name w:val="WW8Num31z3"/>
    <w:rPr>
      <w:rFonts w:ascii="Symbol" w:hAnsi="Symbol"/>
    </w:rPr>
  </w:style>
  <w:style w:type="character" w:customStyle="1" w:styleId="WW8Num33z0">
    <w:name w:val="WW8Num33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3z1">
    <w:name w:val="WW8Num33z1"/>
    <w:rPr>
      <w:rFonts w:ascii="Courier New" w:hAnsi="Courier New"/>
      <w:color w:val="000000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3z3">
    <w:name w:val="WW8Num33z3"/>
    <w:rPr>
      <w:rFonts w:ascii="Symbol" w:hAnsi="Symbol"/>
    </w:rPr>
  </w:style>
  <w:style w:type="character" w:customStyle="1" w:styleId="WW8Num33z4">
    <w:name w:val="WW8Num33z4"/>
    <w:rPr>
      <w:rFonts w:ascii="Courier New" w:hAnsi="Courier New" w:cs="Courier New"/>
    </w:rPr>
  </w:style>
  <w:style w:type="character" w:customStyle="1" w:styleId="WW8Num34z0">
    <w:name w:val="WW8Num34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3">
    <w:name w:val="WW8Num34z3"/>
    <w:rPr>
      <w:rFonts w:ascii="Symbol" w:hAnsi="Symbol"/>
    </w:rPr>
  </w:style>
  <w:style w:type="character" w:customStyle="1" w:styleId="WW8Num2z1">
    <w:name w:val="WW8Num2z1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2z4">
    <w:name w:val="WW8Num2z4"/>
    <w:rPr>
      <w:rFonts w:ascii="Courier New" w:hAnsi="Courier New" w:cs="Courier New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1">
    <w:name w:val="WW8Num7z1"/>
    <w:rPr>
      <w:rFonts w:ascii="Courier New" w:hAnsi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8z4">
    <w:name w:val="WW8Num8z4"/>
    <w:rPr>
      <w:rFonts w:ascii="Courier New" w:hAnsi="Courier New" w:cs="Courier New"/>
    </w:rPr>
  </w:style>
  <w:style w:type="character" w:customStyle="1" w:styleId="WW8Num9z1">
    <w:name w:val="WW8Num9z1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9z4">
    <w:name w:val="WW8Num9z4"/>
    <w:rPr>
      <w:rFonts w:ascii="Courier New" w:hAnsi="Courier New" w:cs="Courier New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0z3">
    <w:name w:val="WW8Num10z3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3z4">
    <w:name w:val="WW8Num13z4"/>
    <w:rPr>
      <w:rFonts w:ascii="Courier New" w:hAnsi="Courier New" w:cs="Courier New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0z3">
    <w:name w:val="WW8Num20z3"/>
    <w:rPr>
      <w:rFonts w:ascii="Symbol" w:hAnsi="Symbol"/>
    </w:rPr>
  </w:style>
  <w:style w:type="character" w:customStyle="1" w:styleId="WW8Num20z4">
    <w:name w:val="WW8Num20z4"/>
    <w:rPr>
      <w:rFonts w:ascii="Courier New" w:hAnsi="Courier New" w:cs="Courier New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3">
    <w:name w:val="WW8Num21z3"/>
    <w:rPr>
      <w:rFonts w:ascii="Symbol" w:hAnsi="Symbol"/>
    </w:rPr>
  </w:style>
  <w:style w:type="character" w:customStyle="1" w:styleId="WW8Num22z0">
    <w:name w:val="WW8Num22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2z2">
    <w:name w:val="WW8Num22z2"/>
    <w:rPr>
      <w:rFonts w:ascii="Wingdings" w:hAnsi="Wingdings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2z4">
    <w:name w:val="WW8Num22z4"/>
    <w:rPr>
      <w:rFonts w:ascii="Courier New" w:hAnsi="Courier New" w:cs="Courier New"/>
    </w:rPr>
  </w:style>
  <w:style w:type="character" w:customStyle="1" w:styleId="WW8Num25z4">
    <w:name w:val="WW8Num25z4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8z4">
    <w:name w:val="WW8Num28z4"/>
    <w:rPr>
      <w:rFonts w:ascii="Courier New" w:hAnsi="Courier New" w:cs="Courier New"/>
    </w:rPr>
  </w:style>
  <w:style w:type="character" w:customStyle="1" w:styleId="WW8Num30z4">
    <w:name w:val="WW8Num30z4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1z4">
    <w:name w:val="WW8Num31z4"/>
    <w:rPr>
      <w:rFonts w:ascii="Courier New" w:hAnsi="Courier New" w:cs="Courier New"/>
    </w:rPr>
  </w:style>
  <w:style w:type="character" w:customStyle="1" w:styleId="WW8Num32z0">
    <w:name w:val="WW8Num32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2z3">
    <w:name w:val="WW8Num32z3"/>
    <w:rPr>
      <w:rFonts w:ascii="Symbol" w:hAnsi="Symbol"/>
    </w:rPr>
  </w:style>
  <w:style w:type="character" w:customStyle="1" w:styleId="WW8Num32z4">
    <w:name w:val="WW8Num32z4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5z3">
    <w:name w:val="WW8Num35z3"/>
    <w:rPr>
      <w:rFonts w:ascii="Symbol" w:hAnsi="Symbol"/>
    </w:rPr>
  </w:style>
  <w:style w:type="character" w:customStyle="1" w:styleId="WW8Num36z0">
    <w:name w:val="WW8Num36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6z3">
    <w:name w:val="WW8Num36z3"/>
    <w:rPr>
      <w:rFonts w:ascii="Symbol" w:hAnsi="Symbol"/>
    </w:rPr>
  </w:style>
  <w:style w:type="character" w:customStyle="1" w:styleId="WW8Num37z0">
    <w:name w:val="WW8Num37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7z3">
    <w:name w:val="WW8Num37z3"/>
    <w:rPr>
      <w:rFonts w:ascii="Symbol" w:hAnsi="Symbol"/>
    </w:rPr>
  </w:style>
  <w:style w:type="character" w:customStyle="1" w:styleId="WW8Num38z0">
    <w:name w:val="WW8Num38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auto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40z2">
    <w:name w:val="WW8Num40z2"/>
    <w:rPr>
      <w:rFonts w:ascii="Wingdings" w:hAnsi="Wingdings"/>
    </w:rPr>
  </w:style>
  <w:style w:type="character" w:customStyle="1" w:styleId="WW8Num40z3">
    <w:name w:val="WW8Num40z3"/>
    <w:rPr>
      <w:rFonts w:ascii="Symbol" w:hAnsi="Symbol"/>
    </w:rPr>
  </w:style>
  <w:style w:type="character" w:customStyle="1" w:styleId="WW8Num40z4">
    <w:name w:val="WW8Num40z4"/>
    <w:rPr>
      <w:rFonts w:ascii="Courier New" w:hAnsi="Courier New" w:cs="Courier New"/>
    </w:rPr>
  </w:style>
  <w:style w:type="character" w:customStyle="1" w:styleId="WW8Num41z0">
    <w:name w:val="WW8Num41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41z3">
    <w:name w:val="WW8Num41z3"/>
    <w:rPr>
      <w:rFonts w:ascii="Symbol" w:hAnsi="Symbol"/>
    </w:rPr>
  </w:style>
  <w:style w:type="character" w:customStyle="1" w:styleId="WW8Num42z0">
    <w:name w:val="WW8Num42z0"/>
    <w:rPr>
      <w:rFonts w:ascii="Wingdings" w:hAnsi="Wingdings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3">
    <w:name w:val="WW8Num42z3"/>
    <w:rPr>
      <w:rFonts w:ascii="Symbol" w:hAnsi="Symbol"/>
    </w:rPr>
  </w:style>
  <w:style w:type="character" w:customStyle="1" w:styleId="WW8Num43z0">
    <w:name w:val="WW8Num43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43z1">
    <w:name w:val="WW8Num43z1"/>
    <w:rPr>
      <w:rFonts w:ascii="Courier New" w:hAnsi="Courier New" w:cs="Courier New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3z3">
    <w:name w:val="WW8Num43z3"/>
    <w:rPr>
      <w:rFonts w:ascii="Symbol" w:hAnsi="Symbol"/>
    </w:rPr>
  </w:style>
  <w:style w:type="character" w:customStyle="1" w:styleId="WW8Num44z0">
    <w:name w:val="WW8Num44z0"/>
    <w:rPr>
      <w:rFonts w:ascii="Wingdings" w:hAnsi="Wingdings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44z1">
    <w:name w:val="WW8Num44z1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4z3">
    <w:name w:val="WW8Num44z3"/>
    <w:rPr>
      <w:rFonts w:ascii="Symbol" w:hAnsi="Symbol"/>
    </w:rPr>
  </w:style>
  <w:style w:type="character" w:customStyle="1" w:styleId="WW8Num44z4">
    <w:name w:val="WW8Num44z4"/>
    <w:rPr>
      <w:rFonts w:ascii="Courier New" w:hAnsi="Courier New" w:cs="Courier New"/>
    </w:rPr>
  </w:style>
  <w:style w:type="character" w:customStyle="1" w:styleId="WW8Num45z0">
    <w:name w:val="WW8Num45z0"/>
    <w:rPr>
      <w:rFonts w:ascii="Wingdings 3" w:hAnsi="Wingdings 3" w:cs="System"/>
      <w:b w:val="0"/>
      <w:i w:val="0"/>
      <w:caps w:val="0"/>
      <w:smallCaps w:val="0"/>
      <w:strike w:val="0"/>
      <w:dstrike w:val="0"/>
      <w:vanish w:val="0"/>
      <w:color w:val="000000"/>
      <w:position w:val="0"/>
      <w:sz w:val="24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5z3">
    <w:name w:val="WW8Num45z3"/>
    <w:rPr>
      <w:rFonts w:ascii="Symbol" w:hAnsi="Symbol"/>
    </w:rPr>
  </w:style>
  <w:style w:type="character" w:customStyle="1" w:styleId="WW8NumSt45z0">
    <w:name w:val="WW8NumSt45z0"/>
    <w:rPr>
      <w:rFonts w:ascii="Symbol" w:hAnsi="Symbol"/>
    </w:rPr>
  </w:style>
  <w:style w:type="character" w:customStyle="1" w:styleId="WW8NumSt45z1">
    <w:name w:val="WW8NumSt45z1"/>
    <w:rPr>
      <w:rFonts w:ascii="Courier New" w:hAnsi="Courier New"/>
    </w:rPr>
  </w:style>
  <w:style w:type="character" w:customStyle="1" w:styleId="WW8NumSt45z2">
    <w:name w:val="WW8NumSt45z2"/>
    <w:rPr>
      <w:rFonts w:ascii="Wingdings" w:hAnsi="Wingdings"/>
    </w:rPr>
  </w:style>
  <w:style w:type="character" w:customStyle="1" w:styleId="WW-DefaultParagraphFont">
    <w:name w:val="WW-Default Paragraph Font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  <w:szCs w:val="16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NumberList">
    <w:name w:val="Number List"/>
    <w:basedOn w:val="Normal"/>
    <w:pPr>
      <w:numPr>
        <w:numId w:val="1"/>
      </w:numPr>
    </w:pPr>
    <w:rPr>
      <w:rFonts w:ascii="Zurich BT" w:hAnsi="Zurich BT"/>
      <w:sz w:val="22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31009"/>
    <w:pPr>
      <w:ind w:left="72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451F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451F8"/>
    <w:rPr>
      <w:sz w:val="24"/>
      <w:szCs w:val="24"/>
      <w:lang w:val="en-GB" w:eastAsia="ar-SA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451F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451F8"/>
    <w:rPr>
      <w:sz w:val="24"/>
      <w:szCs w:val="24"/>
      <w:lang w:val="en-GB" w:eastAsia="ar-SA"/>
    </w:rPr>
  </w:style>
  <w:style w:type="character" w:customStyle="1" w:styleId="Heading3Char">
    <w:name w:val="Heading 3 Char"/>
    <w:basedOn w:val="DefaultParagraphFont"/>
    <w:link w:val="Heading3"/>
    <w:rsid w:val="00B451F8"/>
    <w:rPr>
      <w:rFonts w:ascii="Arial" w:hAnsi="Arial" w:cs="Arial"/>
      <w:b/>
      <w:bCs/>
      <w:noProof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B451F8"/>
    <w:rPr>
      <w:rFonts w:ascii="Garamond" w:hAnsi="Garamond"/>
      <w:b/>
      <w:bCs/>
      <w:noProof/>
      <w:color w:val="0000FF"/>
      <w:sz w:val="24"/>
      <w:szCs w:val="24"/>
      <w:lang w:val="en-US" w:eastAsia="en-US"/>
    </w:rPr>
  </w:style>
  <w:style w:type="paragraph" w:customStyle="1" w:styleId="SectionHeading">
    <w:name w:val="Section Heading"/>
    <w:basedOn w:val="Normal"/>
    <w:next w:val="Normal"/>
    <w:rsid w:val="00B451F8"/>
    <w:pPr>
      <w:widowControl w:val="0"/>
      <w:tabs>
        <w:tab w:val="left" w:pos="1584"/>
      </w:tabs>
      <w:suppressAutoHyphens w:val="0"/>
      <w:autoSpaceDE w:val="0"/>
      <w:autoSpaceDN w:val="0"/>
      <w:adjustRightInd w:val="0"/>
    </w:pPr>
    <w:rPr>
      <w:noProof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42460"/>
    <w:rPr>
      <w:rFonts w:ascii="Calibri" w:hAnsi="Calibri"/>
      <w:sz w:val="24"/>
      <w:szCs w:val="24"/>
      <w:lang w:val="en-US" w:eastAsia="ar-SA"/>
    </w:rPr>
  </w:style>
  <w:style w:type="paragraph" w:styleId="NormalWeb">
    <w:name w:val="Normal (Web)"/>
    <w:basedOn w:val="Normal"/>
    <w:uiPriority w:val="99"/>
    <w:rsid w:val="0053338C"/>
    <w:pPr>
      <w:suppressAutoHyphens w:val="0"/>
      <w:spacing w:before="280" w:after="280"/>
    </w:pPr>
    <w:rPr>
      <w:lang w:val="en-US"/>
    </w:rPr>
  </w:style>
  <w:style w:type="paragraph" w:styleId="Header">
    <w:name w:val="header"/>
    <w:basedOn w:val="Normal"/>
    <w:link w:val="HeaderChar"/>
    <w:rsid w:val="0053338C"/>
    <w:pPr>
      <w:tabs>
        <w:tab w:val="center" w:pos="4320"/>
        <w:tab w:val="right" w:pos="8640"/>
      </w:tabs>
      <w:suppressAutoHyphens w:val="0"/>
      <w:jc w:val="both"/>
    </w:pPr>
    <w:rPr>
      <w:lang w:val="en-US"/>
    </w:rPr>
  </w:style>
  <w:style w:type="character" w:customStyle="1" w:styleId="HeaderChar">
    <w:name w:val="Header Char"/>
    <w:basedOn w:val="DefaultParagraphFont"/>
    <w:link w:val="Header"/>
    <w:rsid w:val="0053338C"/>
    <w:rPr>
      <w:sz w:val="24"/>
      <w:szCs w:val="24"/>
      <w:lang w:val="en-US" w:eastAsia="ar-SA"/>
    </w:rPr>
  </w:style>
  <w:style w:type="character" w:customStyle="1" w:styleId="ui-provider">
    <w:name w:val="ui-provider"/>
    <w:basedOn w:val="DefaultParagraphFont"/>
    <w:rsid w:val="008417AD"/>
  </w:style>
  <w:style w:type="table" w:styleId="TableGrid">
    <w:name w:val="Table Grid"/>
    <w:basedOn w:val="TableNormal"/>
    <w:uiPriority w:val="39"/>
    <w:rsid w:val="00EB6F7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F5C84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oSpacingChar">
    <w:name w:val="No Spacing Char"/>
    <w:link w:val="NoSpacing"/>
    <w:uiPriority w:val="1"/>
    <w:locked/>
    <w:rsid w:val="00BF5C84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96C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6C7D"/>
    <w:rPr>
      <w:sz w:val="24"/>
      <w:szCs w:val="24"/>
      <w:lang w:val="en-GB" w:eastAsia="ar-SA"/>
    </w:rPr>
  </w:style>
  <w:style w:type="character" w:styleId="Strong">
    <w:name w:val="Strong"/>
    <w:basedOn w:val="DefaultParagraphFont"/>
    <w:uiPriority w:val="22"/>
    <w:qFormat/>
    <w:rsid w:val="00E96E6F"/>
    <w:rPr>
      <w:b/>
      <w:bCs/>
    </w:rPr>
  </w:style>
  <w:style w:type="character" w:customStyle="1" w:styleId="apple-tab-span">
    <w:name w:val="apple-tab-span"/>
    <w:basedOn w:val="DefaultParagraphFont"/>
    <w:rsid w:val="00B4527E"/>
  </w:style>
  <w:style w:type="character" w:customStyle="1" w:styleId="UnresolvedMention">
    <w:name w:val="Unresolved Mention"/>
    <w:basedOn w:val="DefaultParagraphFont"/>
    <w:uiPriority w:val="99"/>
    <w:semiHidden/>
    <w:unhideWhenUsed/>
    <w:rsid w:val="006E7A9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F6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vesh0981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vesh-c-604aa41a0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6AC95-0BAA-4554-A4E3-70BD88059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1882</Words>
  <Characters>12255</Characters>
  <Application>Microsoft Office Word</Application>
  <DocSecurity>0</DocSecurity>
  <Lines>245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Dell</cp:lastModifiedBy>
  <cp:revision>6</cp:revision>
  <cp:lastPrinted>2010-01-11T08:41:00Z</cp:lastPrinted>
  <dcterms:created xsi:type="dcterms:W3CDTF">2024-02-06T23:54:00Z</dcterms:created>
  <dcterms:modified xsi:type="dcterms:W3CDTF">2024-02-07T18:02:00Z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torName">
    <vt:lpwstr>Sucharita Sen</vt:lpwstr>
  </property>
  <property fmtid="{D5CDD505-2E9C-101B-9397-08002B2CF9AE}" pid="3" name="CorrespondenceListID">
    <vt:lpwstr>704699.000000000</vt:lpwstr>
  </property>
  <property fmtid="{D5CDD505-2E9C-101B-9397-08002B2CF9AE}" pid="4" name="CustomerCode">
    <vt:lpwstr>120112CS558066</vt:lpwstr>
  </property>
  <property fmtid="{D5CDD505-2E9C-101B-9397-08002B2CF9AE}" pid="5" name="CustomerID">
    <vt:lpwstr>558066.000000000</vt:lpwstr>
  </property>
  <property fmtid="{D5CDD505-2E9C-101B-9397-08002B2CF9AE}" pid="6" name="DeveloperAllocationDateTime">
    <vt:lpwstr>2012-01-13T18:14:47Z</vt:lpwstr>
  </property>
  <property fmtid="{D5CDD505-2E9C-101B-9397-08002B2CF9AE}" pid="7" name="DeveloperName">
    <vt:lpwstr>Vikrant Saxena</vt:lpwstr>
  </property>
  <property fmtid="{D5CDD505-2E9C-101B-9397-08002B2CF9AE}" pid="8" name="DeveloperVersionID">
    <vt:lpwstr>4096.00000000000</vt:lpwstr>
  </property>
  <property fmtid="{D5CDD505-2E9C-101B-9397-08002B2CF9AE}" pid="9" name="ExecutionStage">
    <vt:lpwstr>Auditing Done</vt:lpwstr>
  </property>
  <property fmtid="{D5CDD505-2E9C-101B-9397-08002B2CF9AE}" pid="10" name="ExperienceLevel">
    <vt:lpwstr>16.0000000000000</vt:lpwstr>
  </property>
  <property fmtid="{D5CDD505-2E9C-101B-9397-08002B2CF9AE}" pid="11" name="Format">
    <vt:lpwstr>Chronological</vt:lpwstr>
  </property>
  <property fmtid="{D5CDD505-2E9C-101B-9397-08002B2CF9AE}" pid="12" name="FunctionalArea">
    <vt:lpwstr>In quest of positions: Head – Test Operations, Service Delivery, Process Management with a reputed and growth-oriented organisation, preferably in the IT sector</vt:lpwstr>
  </property>
  <property fmtid="{D5CDD505-2E9C-101B-9397-08002B2CF9AE}" pid="13" name="IsFlagDraftRequestRejected">
    <vt:lpwstr>True</vt:lpwstr>
  </property>
  <property fmtid="{D5CDD505-2E9C-101B-9397-08002B2CF9AE}" pid="14" name="IsRUA">
    <vt:lpwstr>False</vt:lpwstr>
  </property>
  <property fmtid="{D5CDD505-2E9C-101B-9397-08002B2CF9AE}" pid="15" name="IsReFlashed">
    <vt:lpwstr>False</vt:lpwstr>
  </property>
  <property fmtid="{D5CDD505-2E9C-101B-9397-08002B2CF9AE}" pid="16" name="IsResBillingProfileCreated">
    <vt:lpwstr>Y</vt:lpwstr>
  </property>
  <property fmtid="{D5CDD505-2E9C-101B-9397-08002B2CF9AE}" pid="17" name="IsSoftCopy">
    <vt:lpwstr>N</vt:lpwstr>
  </property>
  <property fmtid="{D5CDD505-2E9C-101B-9397-08002B2CF9AE}" pid="18" name="NormDays">
    <vt:lpwstr>8.00:00:00</vt:lpwstr>
  </property>
  <property fmtid="{D5CDD505-2E9C-101B-9397-08002B2CF9AE}" pid="19" name="Order">
    <vt:lpwstr>28028900.0000000</vt:lpwstr>
  </property>
  <property fmtid="{D5CDD505-2E9C-101B-9397-08002B2CF9AE}" pid="20" name="OriginalDeveloperID">
    <vt:lpwstr>d6496938-e7d6-410b-8e58-a7c83aced691</vt:lpwstr>
  </property>
  <property fmtid="{D5CDD505-2E9C-101B-9397-08002B2CF9AE}" pid="21" name="OriginalDocumentVersionID">
    <vt:lpwstr>512.000000000000</vt:lpwstr>
  </property>
  <property fmtid="{D5CDD505-2E9C-101B-9397-08002B2CF9AE}" pid="22" name="QABonusScore">
    <vt:lpwstr>0</vt:lpwstr>
  </property>
  <property fmtid="{D5CDD505-2E9C-101B-9397-08002B2CF9AE}" pid="23" name="QADateTime">
    <vt:lpwstr>2012-01-18T16:30:03Z</vt:lpwstr>
  </property>
  <property fmtid="{D5CDD505-2E9C-101B-9397-08002B2CF9AE}" pid="24" name="QAFactualFiguresScore">
    <vt:lpwstr>0</vt:lpwstr>
  </property>
  <property fmtid="{D5CDD505-2E9C-101B-9397-08002B2CF9AE}" pid="25" name="QAFocusAreaScore">
    <vt:lpwstr>0</vt:lpwstr>
  </property>
  <property fmtid="{D5CDD505-2E9C-101B-9397-08002B2CF9AE}" pid="26" name="QAFormattingScore">
    <vt:lpwstr>0</vt:lpwstr>
  </property>
  <property fmtid="{D5CDD505-2E9C-101B-9397-08002B2CF9AE}" pid="27" name="QAGrammarScore">
    <vt:lpwstr>0</vt:lpwstr>
  </property>
  <property fmtid="{D5CDD505-2E9C-101B-9397-08002B2CF9AE}" pid="28" name="QAQualityScore">
    <vt:lpwstr>0</vt:lpwstr>
  </property>
  <property fmtid="{D5CDD505-2E9C-101B-9397-08002B2CF9AE}" pid="29" name="Rating">
    <vt:lpwstr>1</vt:lpwstr>
  </property>
  <property fmtid="{D5CDD505-2E9C-101B-9397-08002B2CF9AE}" pid="30" name="ResumeDevelopmentListID">
    <vt:lpwstr>280289.000000000</vt:lpwstr>
  </property>
  <property fmtid="{D5CDD505-2E9C-101B-9397-08002B2CF9AE}" pid="31" name="SendMail">
    <vt:lpwstr>True</vt:lpwstr>
  </property>
  <property fmtid="{D5CDD505-2E9C-101B-9397-08002B2CF9AE}" pid="32" name="Trans_Service_ID">
    <vt:lpwstr>2349011</vt:lpwstr>
  </property>
  <property fmtid="{D5CDD505-2E9C-101B-9397-08002B2CF9AE}" pid="33" name="TransactionCode">
    <vt:lpwstr>120112TS715563</vt:lpwstr>
  </property>
  <property fmtid="{D5CDD505-2E9C-101B-9397-08002B2CF9AE}" pid="34" name="TransactionID">
    <vt:lpwstr>715563.000000000</vt:lpwstr>
  </property>
  <property fmtid="{D5CDD505-2E9C-101B-9397-08002B2CF9AE}" pid="35" name="VisibleOnSMSPage">
    <vt:lpwstr>True</vt:lpwstr>
  </property>
  <property fmtid="{D5CDD505-2E9C-101B-9397-08002B2CF9AE}" pid="36" name="WorkflowExecutionID">
    <vt:lpwstr>220029.000000000</vt:lpwstr>
  </property>
  <property fmtid="{D5CDD505-2E9C-101B-9397-08002B2CF9AE}" pid="37" name="WorkflowStatus">
    <vt:lpwstr>Under Process</vt:lpwstr>
  </property>
  <property fmtid="{D5CDD505-2E9C-101B-9397-08002B2CF9AE}" pid="38" name="GrammarlyDocumentId">
    <vt:lpwstr>c164db59387501deadae4391a426b32798380a25040cde150fe79072bf25b9ea</vt:lpwstr>
  </property>
</Properties>
</file>