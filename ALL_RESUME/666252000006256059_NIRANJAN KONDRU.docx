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01283E8F" w14:textId="3076794C" w:rsidR="00E76184" w:rsidRPr="00E76184" w:rsidRDefault="00E76184" w:rsidP="00E76184">
      <w:pPr>
        <w:pStyle w:val="NoSpacing"/>
        <w:numPr>
          <w:ilvl w:val="0"/>
          <w:numId w:val="38"/>
        </w:numPr>
      </w:pPr>
      <w:r w:rsidRPr="00E76184">
        <w:t xml:space="preserve">Highly skilled and results-driven Senior/Lead Developer with over 11+ years of extensive experience in designing, developing, and delivering innovative and scalable web applications. </w:t>
      </w:r>
    </w:p>
    <w:p w14:paraId="6A0E3C37" w14:textId="77777777" w:rsidR="00E76184" w:rsidRPr="00E76184" w:rsidRDefault="00E76184" w:rsidP="00E76184">
      <w:pPr>
        <w:pStyle w:val="NoSpacing"/>
        <w:numPr>
          <w:ilvl w:val="0"/>
          <w:numId w:val="38"/>
        </w:numPr>
      </w:pPr>
      <w:r w:rsidRPr="00E76184">
        <w:t>Successfully delivered complex and mission-critical projects, meeting stringent timelines and exceeding client expectations. Led the adoption of new technologies and methodologies within development teams, driving improvements in efficiency and code quality. Received recognition for innovative problem-solving, contributing to the success of projects and the overall advancement of the development team.</w:t>
      </w:r>
    </w:p>
    <w:p w14:paraId="1F84D7C8" w14:textId="16DED13B" w:rsidR="00E76184" w:rsidRPr="00E76184" w:rsidRDefault="00E76184" w:rsidP="00FF150D">
      <w:pPr>
        <w:pStyle w:val="NoSpacing"/>
        <w:numPr>
          <w:ilvl w:val="0"/>
          <w:numId w:val="38"/>
        </w:numPr>
      </w:pPr>
      <w:r w:rsidRPr="00E76184">
        <w:t>Experienced in mean stack development, mongo dB, express, node and angular.</w:t>
      </w:r>
      <w:r>
        <w:t xml:space="preserve"> </w:t>
      </w:r>
      <w:r w:rsidRPr="00E76184">
        <w:t>Experienced in using React.JS components, Forms, Events, Keys, Router, plus Redux, Animations and Flux concept.</w:t>
      </w:r>
      <w:r>
        <w:t xml:space="preserve"> </w:t>
      </w:r>
    </w:p>
    <w:p w14:paraId="0E3B8658" w14:textId="089C01AC" w:rsidR="00E76184" w:rsidRPr="00E76184" w:rsidRDefault="00E76184" w:rsidP="00E76184">
      <w:pPr>
        <w:pStyle w:val="NoSpacing"/>
        <w:numPr>
          <w:ilvl w:val="0"/>
          <w:numId w:val="38"/>
        </w:numPr>
      </w:pPr>
      <w:r w:rsidRPr="00E76184">
        <w:t>Extensive experience with database technologies, including SQL databases (e.g., MySQL, PostgreSQL) and NoSQL databases (e.g., MongoDB)</w:t>
      </w:r>
    </w:p>
    <w:p w14:paraId="1C9DA4C7" w14:textId="77777777" w:rsidR="00E76184" w:rsidRPr="00E76184" w:rsidRDefault="00E76184" w:rsidP="00E76184">
      <w:pPr>
        <w:pStyle w:val="NoSpacing"/>
        <w:numPr>
          <w:ilvl w:val="0"/>
          <w:numId w:val="38"/>
        </w:numPr>
      </w:pPr>
      <w:r w:rsidRPr="00E76184">
        <w:t>Implemented effective state management strategies, utilizing tools and libraries such as Redux or Context API, to manage and synchronize application state.</w:t>
      </w:r>
    </w:p>
    <w:p w14:paraId="02F1A12D" w14:textId="77777777" w:rsidR="00E76184" w:rsidRPr="00E76184" w:rsidRDefault="00E76184" w:rsidP="00E76184">
      <w:pPr>
        <w:pStyle w:val="NoSpacing"/>
        <w:numPr>
          <w:ilvl w:val="0"/>
          <w:numId w:val="38"/>
        </w:numPr>
      </w:pPr>
      <w:r w:rsidRPr="00E76184">
        <w:t>Developed clear and intuitive APIs in Java/C# for frontend consumption, providing comprehensive documentation to ensure seamless integration and collaboration with frontend development teams.</w:t>
      </w:r>
    </w:p>
    <w:p w14:paraId="0AC0F725" w14:textId="77777777" w:rsidR="00E76184" w:rsidRPr="00E76184" w:rsidRDefault="00E76184" w:rsidP="00E76184">
      <w:pPr>
        <w:pStyle w:val="NoSpacing"/>
        <w:numPr>
          <w:ilvl w:val="0"/>
          <w:numId w:val="38"/>
        </w:numPr>
      </w:pPr>
      <w:r w:rsidRPr="00E76184">
        <w:t>Implemented data aggregation and transformation logic within BFF services, optimizing the retrieval and processing of data from multiple backend services for presentation on the frontend.</w:t>
      </w:r>
    </w:p>
    <w:p w14:paraId="27D5F7F9" w14:textId="77777777" w:rsidR="00E76184" w:rsidRPr="00E76184" w:rsidRDefault="00E76184" w:rsidP="00E76184">
      <w:pPr>
        <w:pStyle w:val="NoSpacing"/>
        <w:numPr>
          <w:ilvl w:val="0"/>
          <w:numId w:val="38"/>
        </w:numPr>
      </w:pPr>
      <w:r w:rsidRPr="00E76184">
        <w:t>Implemented caching strategies to enhance BFF service performance, optimizing data retrieval and reducing latency for frequently requested information.</w:t>
      </w:r>
    </w:p>
    <w:p w14:paraId="5696D866" w14:textId="77777777" w:rsidR="00E76184" w:rsidRPr="00E76184" w:rsidRDefault="00E76184" w:rsidP="00E76184">
      <w:pPr>
        <w:pStyle w:val="NoSpacing"/>
        <w:numPr>
          <w:ilvl w:val="0"/>
          <w:numId w:val="38"/>
        </w:numPr>
      </w:pPr>
      <w:r w:rsidRPr="00E76184">
        <w:t>Monitored and fine-tuned the performance of NoSQL databases and Redis Cache, identifying and addressing performance bottlenecks to ensure optimal system responsiveness.</w:t>
      </w:r>
    </w:p>
    <w:p w14:paraId="73F8A08C" w14:textId="77777777" w:rsidR="00E76184" w:rsidRPr="00E76184" w:rsidRDefault="00E76184" w:rsidP="00E76184">
      <w:pPr>
        <w:pStyle w:val="NoSpacing"/>
        <w:numPr>
          <w:ilvl w:val="0"/>
          <w:numId w:val="38"/>
        </w:numPr>
      </w:pPr>
      <w:r w:rsidRPr="00E76184">
        <w:t>Set up and maintained clustered Redis environments for distributed caching, ensuring high availability, fault tolerance, and optimal performance for applications with varying loads.</w:t>
      </w:r>
    </w:p>
    <w:p w14:paraId="24341B23" w14:textId="77777777" w:rsidR="00E76184" w:rsidRPr="00E76184" w:rsidRDefault="00E76184" w:rsidP="00E76184">
      <w:pPr>
        <w:pStyle w:val="NoSpacing"/>
        <w:numPr>
          <w:ilvl w:val="0"/>
          <w:numId w:val="38"/>
        </w:numPr>
      </w:pPr>
      <w:r w:rsidRPr="00E76184">
        <w:t>Designed and implemented the project architecture using Next.js, leveraging its server-side rendering (SSR) and static site generation (SSG) capabilities for optimal performance and SEO.</w:t>
      </w:r>
    </w:p>
    <w:p w14:paraId="29EF0654" w14:textId="77777777" w:rsidR="00E76184" w:rsidRPr="00E76184" w:rsidRDefault="00E76184" w:rsidP="00E76184">
      <w:pPr>
        <w:pStyle w:val="NoSpacing"/>
        <w:numPr>
          <w:ilvl w:val="0"/>
          <w:numId w:val="38"/>
        </w:numPr>
      </w:pPr>
      <w:r w:rsidRPr="00E76184">
        <w:t>Leveraged Next.js data fetching methods, such as getStaticProps and getServerSideProps, to fetch and pre-render data, optimizing content delivery and user interactions.</w:t>
      </w:r>
    </w:p>
    <w:p w14:paraId="51D29344" w14:textId="77777777" w:rsidR="00E76184" w:rsidRPr="00E76184" w:rsidRDefault="00E76184" w:rsidP="00E76184">
      <w:pPr>
        <w:pStyle w:val="NoSpacing"/>
        <w:numPr>
          <w:ilvl w:val="0"/>
          <w:numId w:val="38"/>
        </w:numPr>
      </w:pPr>
      <w:r w:rsidRPr="00E76184">
        <w:t>Expertise in React.JS framework to develop the SPA and working with React Flux architecture.</w:t>
      </w:r>
    </w:p>
    <w:p w14:paraId="3F4BD981" w14:textId="1FFBD687" w:rsidR="00E76184" w:rsidRPr="00E76184" w:rsidRDefault="00E76184" w:rsidP="00BE2F97">
      <w:pPr>
        <w:pStyle w:val="NoSpacing"/>
        <w:numPr>
          <w:ilvl w:val="0"/>
          <w:numId w:val="38"/>
        </w:numPr>
      </w:pPr>
      <w:r w:rsidRPr="00E76184">
        <w:t>Good Experience in React.js for creating interactive UI using One-way data flow, Virtual DOM, JSX, React Native concepts.</w:t>
      </w:r>
      <w:r>
        <w:t xml:space="preserve"> </w:t>
      </w:r>
      <w:r w:rsidRPr="00E76184">
        <w:t>Good experience on relational data-base management system. Worked with Bootstrap for Responsive Web-design.</w:t>
      </w:r>
    </w:p>
    <w:p w14:paraId="5BE40D5E" w14:textId="77777777" w:rsidR="00E76184" w:rsidRPr="00E76184" w:rsidRDefault="00E76184" w:rsidP="00E76184">
      <w:pPr>
        <w:pStyle w:val="NoSpacing"/>
        <w:numPr>
          <w:ilvl w:val="0"/>
          <w:numId w:val="38"/>
        </w:numPr>
      </w:pPr>
      <w:r w:rsidRPr="00E76184">
        <w:t>Good experience on customizing CSS frameworks like Bootstrap and Foundation using CSS preprocessors LESS or SASS and Compass.  Worked with React, React-Router and Redux state management of application.</w:t>
      </w:r>
    </w:p>
    <w:p w14:paraId="56E1B161" w14:textId="77777777" w:rsidR="00E76184" w:rsidRPr="00E76184" w:rsidRDefault="00E76184" w:rsidP="00E76184">
      <w:pPr>
        <w:pStyle w:val="NoSpacing"/>
        <w:numPr>
          <w:ilvl w:val="0"/>
          <w:numId w:val="38"/>
        </w:numPr>
      </w:pPr>
      <w:r w:rsidRPr="00E76184">
        <w:t>Used Node for developing REST web-services using Express and Integrating with mongo db.</w:t>
      </w:r>
    </w:p>
    <w:p w14:paraId="2B5EB519" w14:textId="77777777" w:rsidR="00E76184" w:rsidRPr="00E76184" w:rsidRDefault="00E76184" w:rsidP="00E76184">
      <w:pPr>
        <w:pStyle w:val="NoSpacing"/>
        <w:numPr>
          <w:ilvl w:val="0"/>
          <w:numId w:val="38"/>
        </w:numPr>
      </w:pPr>
      <w:r w:rsidRPr="00E76184">
        <w:t>Used JWT, passport for security configurations on Node.js</w:t>
      </w:r>
    </w:p>
    <w:p w14:paraId="6A854740" w14:textId="52A7A52A" w:rsidR="00E76184" w:rsidRPr="00E76184" w:rsidRDefault="00E76184" w:rsidP="00A74BE5">
      <w:pPr>
        <w:pStyle w:val="NoSpacing"/>
        <w:numPr>
          <w:ilvl w:val="0"/>
          <w:numId w:val="38"/>
        </w:numPr>
      </w:pPr>
      <w:r w:rsidRPr="00E76184">
        <w:t>Developed a Mobile application for Android and IOS with React Native and PhoneGap in different projects.</w:t>
      </w:r>
      <w:r>
        <w:t xml:space="preserve"> </w:t>
      </w:r>
      <w:r w:rsidRPr="00E76184">
        <w:t>Good knowledge on RDBMS using Oracle, IBMDB2, MySQL database servers.</w:t>
      </w:r>
    </w:p>
    <w:p w14:paraId="4A1278C0" w14:textId="3962B6C9" w:rsidR="00E76184" w:rsidRPr="00E76184" w:rsidRDefault="00E76184" w:rsidP="003730BE">
      <w:pPr>
        <w:pStyle w:val="NoSpacing"/>
        <w:numPr>
          <w:ilvl w:val="0"/>
          <w:numId w:val="38"/>
        </w:numPr>
      </w:pPr>
      <w:r w:rsidRPr="00E76184">
        <w:t>Practical experience with AWS services such as EC2, S3, Elastic Load Balancer, Elastic search, Beanstalk, Cloud watch, IAM, Server Migration, Route53, SQS, Virtual Private Cloud (VPC), DynamoDB, SNS, Glacier, RDS, and Lambda.</w:t>
      </w:r>
      <w:r>
        <w:t xml:space="preserve"> </w:t>
      </w:r>
      <w:r w:rsidRPr="00E76184">
        <w:t>Experienced in working with Node.JS and NPM modules like http-server, Marathon, inquirer, path, mongo dB and Micro-Services.</w:t>
      </w:r>
    </w:p>
    <w:p w14:paraId="77F4C48B" w14:textId="19519EB5" w:rsidR="00E76184" w:rsidRPr="00E76184" w:rsidRDefault="00E76184" w:rsidP="00C47D3F">
      <w:pPr>
        <w:pStyle w:val="NoSpacing"/>
        <w:numPr>
          <w:ilvl w:val="0"/>
          <w:numId w:val="38"/>
        </w:numPr>
      </w:pPr>
      <w:r w:rsidRPr="00E76184">
        <w:t>Extensive experience in developing, testing and deploying enterprise applications using Asp.Net Web Forms, C#, XML, ASP.Net MVC and Web API.</w:t>
      </w:r>
      <w:r>
        <w:t xml:space="preserve"> </w:t>
      </w:r>
      <w:r w:rsidRPr="00E76184">
        <w:t>Designed and developed high-performance, scalable, and secure web applications using .NET technologies</w:t>
      </w:r>
    </w:p>
    <w:p w14:paraId="04250CE6" w14:textId="77777777" w:rsidR="00E76184" w:rsidRPr="00E76184" w:rsidRDefault="00E76184" w:rsidP="00E76184">
      <w:pPr>
        <w:pStyle w:val="NoSpacing"/>
        <w:numPr>
          <w:ilvl w:val="0"/>
          <w:numId w:val="38"/>
        </w:numPr>
      </w:pPr>
      <w:r w:rsidRPr="00E76184">
        <w:t>Experienced in developing web applications using Visual Studio .NET and SQL Server.</w:t>
      </w:r>
    </w:p>
    <w:p w14:paraId="1C6C8589" w14:textId="663FD553" w:rsidR="00E76184" w:rsidRPr="00E76184" w:rsidRDefault="00E76184" w:rsidP="00E76184">
      <w:pPr>
        <w:pStyle w:val="NoSpacing"/>
        <w:numPr>
          <w:ilvl w:val="0"/>
          <w:numId w:val="38"/>
        </w:numPr>
      </w:pPr>
      <w:r w:rsidRPr="00E76184">
        <w:lastRenderedPageBreak/>
        <w:t xml:space="preserve">Implemented Perl packages extensively. Used multi-threading. Used SOAPL </w:t>
      </w:r>
      <w:r w:rsidR="00C523AC" w:rsidRPr="00E76184">
        <w:t>its</w:t>
      </w:r>
      <w:r w:rsidRPr="00E76184">
        <w:t xml:space="preserve"> module to communicate with different web-services based on given WSDL. Good Experience in Bug tracking tools like JIRA, HP Quality Center and Bugzilla. Proficient in developing user interfaces using ASP.Net.</w:t>
      </w:r>
    </w:p>
    <w:p w14:paraId="0A4B922B" w14:textId="77777777" w:rsidR="00E76184" w:rsidRPr="00E76184" w:rsidRDefault="00E76184" w:rsidP="00E76184">
      <w:pPr>
        <w:pStyle w:val="NoSpacing"/>
        <w:numPr>
          <w:ilvl w:val="0"/>
          <w:numId w:val="38"/>
        </w:numPr>
      </w:pPr>
      <w:r w:rsidRPr="00E76184">
        <w:t>Used Mocha, Jasmine, Karma, Chai tools and frame works for JavaScript testing to implement Test Driven Development.</w:t>
      </w:r>
    </w:p>
    <w:p w14:paraId="176BDAB4" w14:textId="77777777" w:rsidR="00E76184" w:rsidRPr="00E76184" w:rsidRDefault="00E76184" w:rsidP="00E76184">
      <w:pPr>
        <w:pStyle w:val="NoSpacing"/>
        <w:numPr>
          <w:ilvl w:val="0"/>
          <w:numId w:val="38"/>
        </w:numPr>
      </w:pPr>
      <w:r w:rsidRPr="00E76184">
        <w:t>Working knowledge of Web protocols and standards (HTTP HTML5/XHTML/XHTML-MP, CSS3, Web Forms, XML, XML parsers) o Good Expertise in analyzing the Document Object Model (DOM) Layout, DOM Functions, and Java Script functions, Cascading Styles across cross-browser using Fire Bug, Developer Toolbar.</w:t>
      </w:r>
    </w:p>
    <w:p w14:paraId="1FB1F0DA" w14:textId="77777777" w:rsidR="00E76184" w:rsidRPr="00E76184" w:rsidRDefault="00E76184" w:rsidP="00E76184">
      <w:pPr>
        <w:pStyle w:val="NoSpacing"/>
        <w:numPr>
          <w:ilvl w:val="0"/>
          <w:numId w:val="38"/>
        </w:numPr>
      </w:pPr>
      <w:r w:rsidRPr="00E76184">
        <w:t>Expertise in using IDE tools such as visual studio code, notepad++, web matrix, Eclipse, Sublime Text Editor, Intelli JIDEA, and Web-Storm.</w:t>
      </w:r>
    </w:p>
    <w:p w14:paraId="08719D49" w14:textId="77777777" w:rsidR="00E76184" w:rsidRPr="00E76184" w:rsidRDefault="00E76184" w:rsidP="00E76184">
      <w:pPr>
        <w:pStyle w:val="NoSpacing"/>
        <w:numPr>
          <w:ilvl w:val="0"/>
          <w:numId w:val="38"/>
        </w:numPr>
      </w:pPr>
      <w:r w:rsidRPr="00E76184">
        <w:t>Experience in various mobile frame works like ionic, phone gap/Cordova for mobile hybrid applications in both IOS and android.</w:t>
      </w:r>
    </w:p>
    <w:p w14:paraId="09ABB4F1" w14:textId="77777777" w:rsidR="00E76184" w:rsidRPr="00E76184" w:rsidRDefault="00E76184" w:rsidP="00E76184">
      <w:pPr>
        <w:pStyle w:val="NoSpacing"/>
        <w:numPr>
          <w:ilvl w:val="0"/>
          <w:numId w:val="38"/>
        </w:numPr>
      </w:pPr>
      <w:r w:rsidRPr="00E76184">
        <w:t>Good experience in using version control system software like SVN, GIT Ability to work effectively while working as a team member as well as individually.</w:t>
      </w:r>
    </w:p>
    <w:p w14:paraId="62C07C7F" w14:textId="77777777" w:rsidR="00E76184" w:rsidRPr="00E76184" w:rsidRDefault="00E76184" w:rsidP="00E76184">
      <w:pPr>
        <w:pStyle w:val="NoSpacing"/>
        <w:numPr>
          <w:ilvl w:val="0"/>
          <w:numId w:val="38"/>
        </w:numPr>
      </w:pPr>
      <w:r w:rsidRPr="00E76184">
        <w:t>Experienced in all stages of software development life cycle (SDLC) starting from gathering Business specifications, analysis, design, development, testing and implementation of projects using various methodologies like Waterfall, Agile.</w:t>
      </w:r>
    </w:p>
    <w:p w14:paraId="0D750A14" w14:textId="77777777" w:rsidR="00E76184" w:rsidRPr="00E76184" w:rsidRDefault="00E76184" w:rsidP="00E76184">
      <w:pPr>
        <w:pStyle w:val="NoSpacing"/>
        <w:numPr>
          <w:ilvl w:val="0"/>
          <w:numId w:val="38"/>
        </w:numPr>
      </w:pPr>
      <w:r w:rsidRPr="00E76184">
        <w:t>Extensive experience in developing web pages using HTML/HTML5, XML, DHTML CSS/CSS3, SASS, LESS, java-script, react.js, Redux, Flex, Typescript, Angular JS (1.X) j query, JSON, Node.js, Ajax, j query Bootstrap.</w:t>
      </w:r>
    </w:p>
    <w:p w14:paraId="161C2389" w14:textId="508C0367" w:rsidR="00E76184" w:rsidRPr="00E11070" w:rsidRDefault="00E76184" w:rsidP="001D1725">
      <w:pPr>
        <w:pStyle w:val="NoSpacing"/>
        <w:rPr>
          <w:sz w:val="20"/>
          <w:szCs w:val="20"/>
        </w:rPr>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E11070" w:rsidRDefault="00532972" w:rsidP="00035ECD">
      <w:pPr>
        <w:pStyle w:val="NoSpacing"/>
        <w:rPr>
          <w:sz w:val="16"/>
          <w:szCs w:val="16"/>
        </w:rPr>
      </w:pPr>
    </w:p>
    <w:p w14:paraId="4F97DA66" w14:textId="072F2759" w:rsidR="00E76184" w:rsidRDefault="00E76184" w:rsidP="003D1332">
      <w:pPr>
        <w:pStyle w:val="NoSpacing"/>
        <w:rPr>
          <w:b/>
        </w:rPr>
      </w:pPr>
      <w:r w:rsidRPr="00E76184">
        <w:rPr>
          <w:b/>
        </w:rPr>
        <w:t>Lead Frontend Developer</w:t>
      </w:r>
    </w:p>
    <w:p w14:paraId="37052BBE" w14:textId="4AA089AD" w:rsidR="00E76184" w:rsidRPr="00E76184" w:rsidRDefault="00E76184" w:rsidP="003D1332">
      <w:pPr>
        <w:pStyle w:val="NoSpacing"/>
        <w:rPr>
          <w:bCs/>
        </w:rPr>
      </w:pPr>
      <w:r w:rsidRPr="00E76184">
        <w:rPr>
          <w:bCs/>
        </w:rPr>
        <w:t>Oak Street Health</w:t>
      </w:r>
      <w:r w:rsidRPr="00E76184">
        <w:rPr>
          <w:bCs/>
        </w:rPr>
        <w:t>,</w:t>
      </w:r>
      <w:r w:rsidRPr="00E76184">
        <w:rPr>
          <w:bCs/>
        </w:rPr>
        <w:t xml:space="preserve"> Chicago</w:t>
      </w:r>
      <w:r w:rsidRPr="00E76184">
        <w:rPr>
          <w:bCs/>
        </w:rPr>
        <w:t>,</w:t>
      </w:r>
      <w:r w:rsidRPr="00E76184">
        <w:rPr>
          <w:bCs/>
        </w:rPr>
        <w:t xml:space="preserve"> IL                                                                              </w:t>
      </w:r>
      <w:r>
        <w:rPr>
          <w:bCs/>
        </w:rPr>
        <w:t xml:space="preserve">                                  </w:t>
      </w:r>
      <w:r w:rsidRPr="00E76184">
        <w:rPr>
          <w:bCs/>
        </w:rPr>
        <w:t>Apr 2020 – Present</w:t>
      </w:r>
    </w:p>
    <w:p w14:paraId="2114FCD3" w14:textId="77777777" w:rsidR="008B30DB" w:rsidRPr="00E11070" w:rsidRDefault="008B30DB" w:rsidP="00E76184">
      <w:pPr>
        <w:pStyle w:val="NoSpacing"/>
        <w:rPr>
          <w:sz w:val="14"/>
          <w:szCs w:val="14"/>
        </w:rPr>
      </w:pPr>
    </w:p>
    <w:p w14:paraId="776622C2" w14:textId="35E5891E" w:rsidR="00E76184" w:rsidRPr="00E76184" w:rsidRDefault="00E76184" w:rsidP="00E76184">
      <w:pPr>
        <w:pStyle w:val="NoSpacing"/>
        <w:rPr>
          <w:rFonts w:ascii="Calibri" w:hAnsi="Calibri" w:cs="Calibri"/>
        </w:rPr>
      </w:pPr>
      <w:r w:rsidRPr="00E76184">
        <w:rPr>
          <w:rFonts w:ascii="Calibri" w:hAnsi="Calibri" w:cs="Calibri"/>
        </w:rPr>
        <w:t xml:space="preserve">Oak Street Health has given me the opportunity to utilize modern frontend technologies such as React.js, Vue.js, Angular to build dynamic and responsive user interfaces, ensured compatibility with Oak Street Health's technology stack and contribute to the evolution of our digital architecture. Contributed to the enhancement of telehealth platforms, allowing patients to connect with healthcare providers remotely. Developed interactive features and modules aimed at increasing patient engagement and encouraging preventive care. </w:t>
      </w:r>
    </w:p>
    <w:p w14:paraId="17620BD0" w14:textId="276BF51E" w:rsidR="00E76184" w:rsidRPr="00E11070" w:rsidRDefault="00E76184" w:rsidP="00E76184">
      <w:pPr>
        <w:pStyle w:val="NoSpacing"/>
        <w:rPr>
          <w:sz w:val="14"/>
          <w:szCs w:val="14"/>
        </w:rPr>
      </w:pPr>
    </w:p>
    <w:p w14:paraId="6E559780" w14:textId="77777777" w:rsidR="00E76184" w:rsidRPr="00E76184" w:rsidRDefault="00E76184" w:rsidP="00E76184">
      <w:pPr>
        <w:pStyle w:val="NoSpacing"/>
        <w:numPr>
          <w:ilvl w:val="0"/>
          <w:numId w:val="38"/>
        </w:numPr>
      </w:pPr>
      <w:r w:rsidRPr="00E76184">
        <w:t>Worked in the design and development phases of the application using React.</w:t>
      </w:r>
    </w:p>
    <w:p w14:paraId="64A1F159" w14:textId="77777777" w:rsidR="00E76184" w:rsidRPr="00E76184" w:rsidRDefault="00E76184" w:rsidP="00E76184">
      <w:pPr>
        <w:pStyle w:val="NoSpacing"/>
        <w:numPr>
          <w:ilvl w:val="0"/>
          <w:numId w:val="38"/>
        </w:numPr>
      </w:pPr>
      <w:r w:rsidRPr="00E76184">
        <w:t xml:space="preserve">Developing high-quality Web applications while improving and maintaining an existing MVC code base Wrote Typescript codes to develop different functionalities and view parts for the UI (User Interface). </w:t>
      </w:r>
    </w:p>
    <w:p w14:paraId="33B4DA3F" w14:textId="77777777" w:rsidR="00E76184" w:rsidRPr="00E76184" w:rsidRDefault="00E76184" w:rsidP="00E76184">
      <w:pPr>
        <w:pStyle w:val="NoSpacing"/>
        <w:numPr>
          <w:ilvl w:val="0"/>
          <w:numId w:val="38"/>
        </w:numPr>
      </w:pPr>
      <w:r w:rsidRPr="00E76184">
        <w:t>Experienced in developing user interfaces using HTML, CSS, and JavaScript, as well as using the latest web technologies for creating dynamic, interactive web applications. I am comfortable working with modern front-end frameworks, such as Angular and Vue.js.</w:t>
      </w:r>
    </w:p>
    <w:p w14:paraId="00F30E01" w14:textId="1AF38E52" w:rsidR="00E76184" w:rsidRPr="00E76184" w:rsidRDefault="00E76184" w:rsidP="00AE4968">
      <w:pPr>
        <w:pStyle w:val="NoSpacing"/>
        <w:numPr>
          <w:ilvl w:val="0"/>
          <w:numId w:val="38"/>
        </w:numPr>
      </w:pPr>
      <w:r w:rsidRPr="00E76184">
        <w:t>Leveraged Azure services like Azure Data Lake Storage, Azure Synapse Analytics, Azure Databricks, and Azure HDInsight for building data analytics and big data solutions, enabling insights-driven decision-making.</w:t>
      </w:r>
      <w:r w:rsidR="00E11070">
        <w:t xml:space="preserve"> </w:t>
      </w:r>
      <w:r w:rsidRPr="00E76184">
        <w:t>Collaborated within Agile or Scrum teams to deliver features and enhancements using Vue.js 3, ensuring timely project completion.</w:t>
      </w:r>
    </w:p>
    <w:p w14:paraId="076CDC23" w14:textId="77777777" w:rsidR="00E76184" w:rsidRPr="00E76184" w:rsidRDefault="00E76184" w:rsidP="00E76184">
      <w:pPr>
        <w:pStyle w:val="NoSpacing"/>
        <w:numPr>
          <w:ilvl w:val="0"/>
          <w:numId w:val="38"/>
        </w:numPr>
      </w:pPr>
      <w:r w:rsidRPr="00E76184">
        <w:t>Implemented React-Router, React Redux architecture, ES6, webpack, Grunt, and built dynamically generated dropdown lists using ES6 &amp; Chrome DevTools.</w:t>
      </w:r>
    </w:p>
    <w:p w14:paraId="7645DECA" w14:textId="77777777" w:rsidR="00E76184" w:rsidRPr="00E76184" w:rsidRDefault="00E76184" w:rsidP="00E76184">
      <w:pPr>
        <w:pStyle w:val="NoSpacing"/>
        <w:numPr>
          <w:ilvl w:val="0"/>
          <w:numId w:val="38"/>
        </w:numPr>
      </w:pPr>
      <w:r w:rsidRPr="00E76184">
        <w:t>Developed and maintained dynamic single-page applications (SPAs) using Vue.js 3, harnessing its reactivity system for efficient data manipulation.</w:t>
      </w:r>
    </w:p>
    <w:p w14:paraId="7180D9F0" w14:textId="77777777" w:rsidR="00E76184" w:rsidRPr="00E76184" w:rsidRDefault="00E76184" w:rsidP="00E76184">
      <w:pPr>
        <w:pStyle w:val="NoSpacing"/>
        <w:numPr>
          <w:ilvl w:val="0"/>
          <w:numId w:val="38"/>
        </w:numPr>
      </w:pPr>
      <w:r w:rsidRPr="00E76184">
        <w:t>Developed maintainable CSS style sheet on LESS pre-processor incorporated its dynamic features such as variables, operations and mixings. Developed SCSS, CSS3 style sheets to give gradient effects.</w:t>
      </w:r>
    </w:p>
    <w:p w14:paraId="63204A68" w14:textId="77777777" w:rsidR="00E76184" w:rsidRPr="00E76184" w:rsidRDefault="00E76184" w:rsidP="00E76184">
      <w:pPr>
        <w:pStyle w:val="NoSpacing"/>
        <w:numPr>
          <w:ilvl w:val="0"/>
          <w:numId w:val="38"/>
        </w:numPr>
      </w:pPr>
      <w:r w:rsidRPr="00E76184">
        <w:t>Implement responsive web design principles to optimize user interactions across various devices.</w:t>
      </w:r>
    </w:p>
    <w:p w14:paraId="68D352AB" w14:textId="77777777" w:rsidR="00E76184" w:rsidRPr="00E76184" w:rsidRDefault="00E76184" w:rsidP="00E76184">
      <w:pPr>
        <w:pStyle w:val="NoSpacing"/>
        <w:numPr>
          <w:ilvl w:val="0"/>
          <w:numId w:val="38"/>
        </w:numPr>
      </w:pPr>
      <w:r w:rsidRPr="00E76184">
        <w:t>Utilized Node.JS, React.JS, SonarQube, MVC framework, and designed web applications for both company users and customers.</w:t>
      </w:r>
    </w:p>
    <w:p w14:paraId="0E1750A0" w14:textId="77777777" w:rsidR="00E76184" w:rsidRPr="00E76184" w:rsidRDefault="00E76184" w:rsidP="00E76184">
      <w:pPr>
        <w:pStyle w:val="NoSpacing"/>
        <w:numPr>
          <w:ilvl w:val="0"/>
          <w:numId w:val="38"/>
        </w:numPr>
      </w:pPr>
      <w:r w:rsidRPr="00E76184">
        <w:t>Extensively used Angular 8.0 forms using Template Driven forms and Reactive forms approaches.</w:t>
      </w:r>
    </w:p>
    <w:p w14:paraId="2F7CD02F" w14:textId="77777777" w:rsidR="00E76184" w:rsidRPr="00E76184" w:rsidRDefault="00E76184" w:rsidP="00E76184">
      <w:pPr>
        <w:pStyle w:val="NoSpacing"/>
        <w:numPr>
          <w:ilvl w:val="0"/>
          <w:numId w:val="38"/>
        </w:numPr>
      </w:pPr>
      <w:r w:rsidRPr="00E76184">
        <w:t>Worked as a Front-End Developer, utilizing JavaScript, ES6, React, Redux Saga, RESTful services, HTML5, CSS3, SASS, Bootstrap, and GitLab.</w:t>
      </w:r>
    </w:p>
    <w:p w14:paraId="624B6E8B" w14:textId="77777777" w:rsidR="00E76184" w:rsidRPr="00E76184" w:rsidRDefault="00E76184" w:rsidP="00E76184">
      <w:pPr>
        <w:pStyle w:val="NoSpacing"/>
        <w:numPr>
          <w:ilvl w:val="0"/>
          <w:numId w:val="38"/>
        </w:numPr>
      </w:pPr>
      <w:r w:rsidRPr="00E76184">
        <w:t>Implemented Redux Saga for synchronous API calls, utilizing actions and reducers, and integrated redux saga middleware for state management</w:t>
      </w:r>
    </w:p>
    <w:p w14:paraId="02DCB1AD" w14:textId="77777777" w:rsidR="00E76184" w:rsidRPr="00E76184" w:rsidRDefault="00E76184" w:rsidP="00E76184">
      <w:pPr>
        <w:pStyle w:val="NoSpacing"/>
        <w:numPr>
          <w:ilvl w:val="0"/>
          <w:numId w:val="38"/>
        </w:numPr>
      </w:pPr>
      <w:r w:rsidRPr="00E76184">
        <w:t>Contributed to designing, developing, and testing web applications with HTML5, CSS3, SASS, LESS, Bootstrap, and React.JS.</w:t>
      </w:r>
    </w:p>
    <w:p w14:paraId="6798F1E4" w14:textId="77777777" w:rsidR="00E76184" w:rsidRPr="00E76184" w:rsidRDefault="00E76184" w:rsidP="00E76184">
      <w:pPr>
        <w:pStyle w:val="NoSpacing"/>
        <w:numPr>
          <w:ilvl w:val="0"/>
          <w:numId w:val="38"/>
        </w:numPr>
      </w:pPr>
      <w:r w:rsidRPr="00E76184">
        <w:t>Involved in designing web pages using HTML 5, XHTML, CSS3, JavaScript, React.js, Redux, React-Bootstrap, Node.js, express.js, and MongoDB.</w:t>
      </w:r>
    </w:p>
    <w:p w14:paraId="7184B2EF" w14:textId="77777777" w:rsidR="00E76184" w:rsidRPr="00E76184" w:rsidRDefault="00E76184" w:rsidP="00E76184">
      <w:pPr>
        <w:pStyle w:val="NoSpacing"/>
        <w:numPr>
          <w:ilvl w:val="0"/>
          <w:numId w:val="38"/>
        </w:numPr>
      </w:pPr>
      <w:r w:rsidRPr="00E76184">
        <w:t>Proficient in designing and implementing serverless applications using AWS Lambda, optimizing functions for cost efficiency and performance.</w:t>
      </w:r>
    </w:p>
    <w:p w14:paraId="0AD17C61" w14:textId="77777777" w:rsidR="00E76184" w:rsidRPr="00E76184" w:rsidRDefault="00E76184" w:rsidP="00E76184">
      <w:pPr>
        <w:pStyle w:val="NoSpacing"/>
        <w:numPr>
          <w:ilvl w:val="0"/>
          <w:numId w:val="38"/>
        </w:numPr>
      </w:pPr>
      <w:r w:rsidRPr="00E76184">
        <w:t>Extensive experience writing Lambda functions in Python, Node.js, Java, and Go, deploying and optimizing them using AWS CloudFormation.</w:t>
      </w:r>
    </w:p>
    <w:p w14:paraId="219D4AF7" w14:textId="77777777" w:rsidR="00E76184" w:rsidRPr="00E76184" w:rsidRDefault="00E76184" w:rsidP="00E76184">
      <w:pPr>
        <w:pStyle w:val="NoSpacing"/>
        <w:numPr>
          <w:ilvl w:val="0"/>
          <w:numId w:val="38"/>
        </w:numPr>
      </w:pPr>
      <w:r w:rsidRPr="00E76184">
        <w:t>Worked on designing CSS templates for website pages, focusing on background, positioning, text, border, margin, padding, and tables.</w:t>
      </w:r>
    </w:p>
    <w:p w14:paraId="2A51A246" w14:textId="77777777" w:rsidR="00E76184" w:rsidRPr="00E76184" w:rsidRDefault="00E76184" w:rsidP="00E76184">
      <w:pPr>
        <w:pStyle w:val="NoSpacing"/>
        <w:numPr>
          <w:ilvl w:val="0"/>
          <w:numId w:val="38"/>
        </w:numPr>
      </w:pPr>
      <w:r w:rsidRPr="00E76184">
        <w:t>Used Angular 4/6/8 framework where data from backend is stored in model and populated it to UI.</w:t>
      </w:r>
    </w:p>
    <w:p w14:paraId="18CB2848" w14:textId="77777777" w:rsidR="00E76184" w:rsidRPr="00E76184" w:rsidRDefault="00E76184" w:rsidP="00E76184">
      <w:pPr>
        <w:pStyle w:val="NoSpacing"/>
        <w:numPr>
          <w:ilvl w:val="0"/>
          <w:numId w:val="38"/>
        </w:numPr>
      </w:pPr>
      <w:r w:rsidRPr="00E76184">
        <w:t>Skilled in leading frameworks like React.js, developing high-quality, scalable, and reusable components for front-end solutions.</w:t>
      </w:r>
    </w:p>
    <w:p w14:paraId="44D50542" w14:textId="2109AF39" w:rsidR="00E76184" w:rsidRPr="00E76184" w:rsidRDefault="00E76184" w:rsidP="00E76184">
      <w:pPr>
        <w:pStyle w:val="NoSpacing"/>
        <w:numPr>
          <w:ilvl w:val="0"/>
          <w:numId w:val="38"/>
        </w:numPr>
      </w:pPr>
      <w:r w:rsidRPr="00E76184">
        <w:t xml:space="preserve">Developed user interfaces using React HOC, Flux/Redux for Single Page Application (SPA) </w:t>
      </w:r>
      <w:r w:rsidR="00E11070">
        <w:t>d</w:t>
      </w:r>
      <w:r w:rsidRPr="00E76184">
        <w:t>evelopment</w:t>
      </w:r>
    </w:p>
    <w:p w14:paraId="5CBC819D" w14:textId="3BEB7D1B" w:rsidR="00E76184" w:rsidRPr="00E76184" w:rsidRDefault="00E76184" w:rsidP="002B7964">
      <w:pPr>
        <w:pStyle w:val="NoSpacing"/>
        <w:numPr>
          <w:ilvl w:val="0"/>
          <w:numId w:val="38"/>
        </w:numPr>
      </w:pPr>
      <w:r w:rsidRPr="00E76184">
        <w:t>Integrated Angular JS with Bootstrap and LESS CSS for dynamic responsive web applications integrated with web services.</w:t>
      </w:r>
      <w:r w:rsidR="00E11070">
        <w:t xml:space="preserve"> </w:t>
      </w:r>
      <w:r w:rsidRPr="00E76184">
        <w:t>Developed UI components for email and link sharing using Backbone.js and React Promises for a Content Management System.</w:t>
      </w:r>
    </w:p>
    <w:p w14:paraId="46C556C0" w14:textId="77777777" w:rsidR="00E76184" w:rsidRPr="00E76184" w:rsidRDefault="00E76184" w:rsidP="00E76184">
      <w:pPr>
        <w:pStyle w:val="NoSpacing"/>
        <w:numPr>
          <w:ilvl w:val="0"/>
          <w:numId w:val="38"/>
        </w:numPr>
      </w:pPr>
      <w:r w:rsidRPr="00E76184">
        <w:t>Strong focus on React-Native, React, Electron, iOS, ES6, CSS, MobX, Webpack, and Node.js for cross-platform development.</w:t>
      </w:r>
    </w:p>
    <w:p w14:paraId="16F6744C" w14:textId="09804DF7" w:rsidR="00E76184" w:rsidRPr="00E76184" w:rsidRDefault="00E76184" w:rsidP="005E4BF5">
      <w:pPr>
        <w:pStyle w:val="NoSpacing"/>
        <w:numPr>
          <w:ilvl w:val="0"/>
          <w:numId w:val="38"/>
        </w:numPr>
      </w:pPr>
      <w:r w:rsidRPr="00E76184">
        <w:t>Evaluated and extensively tested React, Ext React, Redux, MobX, and developed Single Page Applications using HTML5, CSS3, Bootstrap, React Async Await, Nextjs, GraphQL, Expressjs, NodeJS, Socket, and LESS.</w:t>
      </w:r>
      <w:r w:rsidR="00E11070">
        <w:t xml:space="preserve"> </w:t>
      </w:r>
      <w:r w:rsidRPr="00E76184">
        <w:t>Developed an internal application using ReactJS, Nextjs, Express, and NodeJS for Relationship Managers.</w:t>
      </w:r>
      <w:r w:rsidR="00E11070">
        <w:t xml:space="preserve"> </w:t>
      </w:r>
      <w:r w:rsidRPr="00E76184">
        <w:t xml:space="preserve">Used third-party packages for Angular application, enhancing performance with Lodash and </w:t>
      </w:r>
      <w:r w:rsidR="00C523AC">
        <w:t>N</w:t>
      </w:r>
      <w:r w:rsidRPr="00E76184">
        <w:t>grx for state management.</w:t>
      </w:r>
    </w:p>
    <w:p w14:paraId="07D84115" w14:textId="77777777" w:rsidR="00E76184" w:rsidRPr="00E76184" w:rsidRDefault="00E76184" w:rsidP="00E76184">
      <w:pPr>
        <w:pStyle w:val="NoSpacing"/>
        <w:numPr>
          <w:ilvl w:val="0"/>
          <w:numId w:val="38"/>
        </w:numPr>
      </w:pPr>
      <w:r w:rsidRPr="00E76184">
        <w:t>Worked on Angular with TypeScript and other client-side technologies, including ReactJS, ES6, Gulp, NodeJS, RxJS, Angular CLI, Webpack, Chrome DevTools, Karma, and Jasmine.</w:t>
      </w:r>
    </w:p>
    <w:p w14:paraId="0E458252" w14:textId="77777777" w:rsidR="00E76184" w:rsidRPr="00E76184" w:rsidRDefault="00E76184" w:rsidP="00E76184">
      <w:pPr>
        <w:pStyle w:val="NoSpacing"/>
        <w:numPr>
          <w:ilvl w:val="0"/>
          <w:numId w:val="38"/>
        </w:numPr>
      </w:pPr>
      <w:r w:rsidRPr="00E76184">
        <w:t>Built Confidential tools using React, RXJS, and NGRX platforms.</w:t>
      </w:r>
    </w:p>
    <w:p w14:paraId="1BA54667" w14:textId="5B1CB865" w:rsidR="00E76184" w:rsidRDefault="00E76184" w:rsidP="00E76184">
      <w:pPr>
        <w:pStyle w:val="NoSpacing"/>
        <w:numPr>
          <w:ilvl w:val="0"/>
          <w:numId w:val="38"/>
        </w:numPr>
      </w:pPr>
      <w:r w:rsidRPr="00E76184">
        <w:t>Used Sencha Touch and EXT JS for mobile web interface development, integrating JSON and jQuery for mobile application development.</w:t>
      </w:r>
    </w:p>
    <w:p w14:paraId="77DAD307" w14:textId="20DEB9AB" w:rsidR="00E76184" w:rsidRPr="00E11070" w:rsidRDefault="00E76184" w:rsidP="00E76184">
      <w:pPr>
        <w:pStyle w:val="NoSpacing"/>
        <w:rPr>
          <w:sz w:val="18"/>
          <w:szCs w:val="18"/>
        </w:rPr>
      </w:pPr>
    </w:p>
    <w:p w14:paraId="1B858DFF" w14:textId="6455E1AC" w:rsidR="00E76184" w:rsidRPr="00E76184" w:rsidRDefault="00E76184" w:rsidP="00E76184">
      <w:pPr>
        <w:pStyle w:val="NoSpacing"/>
        <w:rPr>
          <w:b/>
        </w:rPr>
      </w:pPr>
      <w:r w:rsidRPr="00E76184">
        <w:rPr>
          <w:b/>
        </w:rPr>
        <w:t>Senior React Developer</w:t>
      </w:r>
    </w:p>
    <w:p w14:paraId="4DBF7467" w14:textId="0AAAD2F1" w:rsidR="00E76184" w:rsidRPr="00E76184" w:rsidRDefault="00E76184" w:rsidP="00E76184">
      <w:pPr>
        <w:pStyle w:val="NoSpacing"/>
        <w:rPr>
          <w:bCs/>
        </w:rPr>
      </w:pPr>
      <w:r w:rsidRPr="00E76184">
        <w:rPr>
          <w:bCs/>
        </w:rPr>
        <w:t>BlueCross BlueShield of Tennessee</w:t>
      </w:r>
      <w:r w:rsidRPr="00E76184">
        <w:rPr>
          <w:bCs/>
        </w:rPr>
        <w:t xml:space="preserve">, </w:t>
      </w:r>
      <w:r w:rsidRPr="00E76184">
        <w:rPr>
          <w:bCs/>
        </w:rPr>
        <w:t>Chattanooga</w:t>
      </w:r>
      <w:r w:rsidRPr="00E76184">
        <w:rPr>
          <w:bCs/>
        </w:rPr>
        <w:t>,</w:t>
      </w:r>
      <w:r w:rsidRPr="00E76184">
        <w:rPr>
          <w:bCs/>
        </w:rPr>
        <w:t xml:space="preserve"> </w:t>
      </w:r>
      <w:r w:rsidRPr="00E76184">
        <w:rPr>
          <w:bCs/>
        </w:rPr>
        <w:t>TN</w:t>
      </w:r>
      <w:r w:rsidRPr="00E76184">
        <w:rPr>
          <w:bCs/>
        </w:rPr>
        <w:t xml:space="preserve">                   </w:t>
      </w:r>
      <w:r>
        <w:rPr>
          <w:bCs/>
        </w:rPr>
        <w:t xml:space="preserve">                                                </w:t>
      </w:r>
      <w:r w:rsidRPr="00E76184">
        <w:rPr>
          <w:bCs/>
        </w:rPr>
        <w:t>Feb 2018 – Mar 2020</w:t>
      </w:r>
    </w:p>
    <w:p w14:paraId="73A74F78" w14:textId="566B15C8" w:rsidR="00E76184" w:rsidRPr="00E11070" w:rsidRDefault="00E76184" w:rsidP="00E76184">
      <w:pPr>
        <w:pStyle w:val="NoSpacing"/>
        <w:rPr>
          <w:sz w:val="16"/>
          <w:szCs w:val="16"/>
        </w:rPr>
      </w:pPr>
    </w:p>
    <w:p w14:paraId="3F6357D0" w14:textId="77777777" w:rsidR="00E76184" w:rsidRDefault="00E76184" w:rsidP="00E76184">
      <w:pPr>
        <w:pStyle w:val="NoSpacing"/>
        <w:rPr>
          <w:rFonts w:ascii="Calibri" w:hAnsi="Calibri" w:cs="Calibri"/>
        </w:rPr>
      </w:pPr>
      <w:r w:rsidRPr="00E76184">
        <w:rPr>
          <w:rFonts w:ascii="Calibri" w:hAnsi="Calibri" w:cs="Calibri"/>
        </w:rPr>
        <w:t>BlueCross BlueShield of Tennessee assigned me on The Member Population Builder UI a crucial component within the Enhanced ROI (Return on Investment) project. This initiative involves building the user interface (UI) from the ground up, starting with the creation of the Member Population Builder.</w:t>
      </w:r>
    </w:p>
    <w:p w14:paraId="08C49913" w14:textId="77777777" w:rsidR="00E76184" w:rsidRDefault="00E76184" w:rsidP="00E76184">
      <w:pPr>
        <w:pStyle w:val="NoSpacing"/>
        <w:rPr>
          <w:rFonts w:ascii="Calibri" w:hAnsi="Calibri" w:cs="Calibri"/>
        </w:rPr>
      </w:pPr>
    </w:p>
    <w:p w14:paraId="79312DF6" w14:textId="77777777" w:rsidR="00E76184" w:rsidRPr="00E76184" w:rsidRDefault="00E76184" w:rsidP="00E76184">
      <w:pPr>
        <w:pStyle w:val="NoSpacing"/>
        <w:numPr>
          <w:ilvl w:val="0"/>
          <w:numId w:val="38"/>
        </w:numPr>
      </w:pPr>
      <w:r w:rsidRPr="00E76184">
        <w:t>Developed and maintained front-end web applications using React, Redux, and other related technologies to support the business operations of a mobile manufacturing company.</w:t>
      </w:r>
    </w:p>
    <w:p w14:paraId="6EBD422E" w14:textId="77777777" w:rsidR="00E76184" w:rsidRPr="00E76184" w:rsidRDefault="00E76184" w:rsidP="00E76184">
      <w:pPr>
        <w:pStyle w:val="NoSpacing"/>
        <w:numPr>
          <w:ilvl w:val="0"/>
          <w:numId w:val="38"/>
        </w:numPr>
      </w:pPr>
      <w:r w:rsidRPr="00E76184">
        <w:t>Integrated React-based web applications with customer service systems, third-party APIs, and analytics and tracking systems to enhance functionality and user experience.</w:t>
      </w:r>
    </w:p>
    <w:p w14:paraId="009B9F9D" w14:textId="0B26DB52" w:rsidR="00E76184" w:rsidRPr="00E76184" w:rsidRDefault="00E76184" w:rsidP="00DD3B48">
      <w:pPr>
        <w:pStyle w:val="NoSpacing"/>
        <w:numPr>
          <w:ilvl w:val="0"/>
          <w:numId w:val="38"/>
        </w:numPr>
      </w:pPr>
      <w:r w:rsidRPr="00E76184">
        <w:t>Thrived in an agile team environment, actively participating in daily stand-ups, sprint planning, and retrospectives.</w:t>
      </w:r>
      <w:r w:rsidR="00E11070">
        <w:t xml:space="preserve"> </w:t>
      </w:r>
      <w:r w:rsidRPr="00E76184">
        <w:t>Developed and maintained a codebase that allows for code reusability across different mobile platforms, optimizing development time and resources.</w:t>
      </w:r>
    </w:p>
    <w:p w14:paraId="54959D80" w14:textId="6B3C7BF4" w:rsidR="00E76184" w:rsidRPr="00E76184" w:rsidRDefault="00E76184" w:rsidP="00814532">
      <w:pPr>
        <w:pStyle w:val="NoSpacing"/>
        <w:numPr>
          <w:ilvl w:val="0"/>
          <w:numId w:val="38"/>
        </w:numPr>
      </w:pPr>
      <w:r w:rsidRPr="00E76184">
        <w:t>Utilized Android Studio as the primary IDE for Android app development, managing project structure, resources, and dependencies.</w:t>
      </w:r>
      <w:r w:rsidR="00E11070">
        <w:t xml:space="preserve"> </w:t>
      </w:r>
      <w:r w:rsidRPr="00E76184">
        <w:t>Integrated TypeScript with React components, taking advantage of features like interfaces and type checking.</w:t>
      </w:r>
    </w:p>
    <w:p w14:paraId="0AC80D72" w14:textId="77777777" w:rsidR="00E76184" w:rsidRPr="00E76184" w:rsidRDefault="00E76184" w:rsidP="00E76184">
      <w:pPr>
        <w:pStyle w:val="NoSpacing"/>
        <w:numPr>
          <w:ilvl w:val="0"/>
          <w:numId w:val="38"/>
        </w:numPr>
      </w:pPr>
      <w:r w:rsidRPr="00E76184">
        <w:t>Integrated MFA with various authentication methods, including one-time passwords (OTP), biometrics, smart cards, and push notifications, providing users with flexible and secure options.</w:t>
      </w:r>
    </w:p>
    <w:p w14:paraId="37B88F01" w14:textId="77777777" w:rsidR="00E76184" w:rsidRPr="00E76184" w:rsidRDefault="00E76184" w:rsidP="00E76184">
      <w:pPr>
        <w:pStyle w:val="NoSpacing"/>
        <w:numPr>
          <w:ilvl w:val="0"/>
          <w:numId w:val="38"/>
        </w:numPr>
      </w:pPr>
      <w:r w:rsidRPr="00E76184">
        <w:t>Developed serverless applications using AWS Lambda and API Gateway, minimizing infrastructure management and scaling seamlessly.</w:t>
      </w:r>
    </w:p>
    <w:p w14:paraId="3E52E2DE" w14:textId="77777777" w:rsidR="00E76184" w:rsidRPr="00E76184" w:rsidRDefault="00E76184" w:rsidP="00E76184">
      <w:pPr>
        <w:pStyle w:val="NoSpacing"/>
        <w:numPr>
          <w:ilvl w:val="0"/>
          <w:numId w:val="38"/>
        </w:numPr>
      </w:pPr>
      <w:r w:rsidRPr="00E76184">
        <w:t>Integrated RESTful APIs and web services into mobile applications to fetch and send data securely.</w:t>
      </w:r>
    </w:p>
    <w:p w14:paraId="0CD63FC2" w14:textId="77777777" w:rsidR="00E76184" w:rsidRPr="00E76184" w:rsidRDefault="00E76184" w:rsidP="00E76184">
      <w:pPr>
        <w:pStyle w:val="NoSpacing"/>
        <w:numPr>
          <w:ilvl w:val="0"/>
          <w:numId w:val="38"/>
        </w:numPr>
      </w:pPr>
      <w:r w:rsidRPr="00E76184">
        <w:t>Successfully optimized AWS Lambda functions for cost efficiency and performance.</w:t>
      </w:r>
    </w:p>
    <w:p w14:paraId="70AC4F69" w14:textId="5AB64F27" w:rsidR="00E76184" w:rsidRPr="00E76184" w:rsidRDefault="00E76184" w:rsidP="0071435A">
      <w:pPr>
        <w:pStyle w:val="NoSpacing"/>
        <w:numPr>
          <w:ilvl w:val="0"/>
          <w:numId w:val="38"/>
        </w:numPr>
      </w:pPr>
      <w:r w:rsidRPr="00E76184">
        <w:t>Developed and deployed Lambda functions using the AWS Management Console, AWS CLI, and AWS CloudFormation.</w:t>
      </w:r>
      <w:r w:rsidR="00E11070">
        <w:t xml:space="preserve"> </w:t>
      </w:r>
      <w:r w:rsidRPr="00E76184">
        <w:t>Developed crypto rest services using NodeJS and integrated services with HSM (Hardware Security Module).</w:t>
      </w:r>
    </w:p>
    <w:p w14:paraId="5504529D" w14:textId="77777777" w:rsidR="00E76184" w:rsidRPr="00E76184" w:rsidRDefault="00E76184" w:rsidP="00E76184">
      <w:pPr>
        <w:pStyle w:val="NoSpacing"/>
        <w:numPr>
          <w:ilvl w:val="0"/>
          <w:numId w:val="38"/>
        </w:numPr>
      </w:pPr>
      <w:r w:rsidRPr="00E76184">
        <w:t>Proficient in using Jest for mocking external dependencies and services, ensuring isolated unit tests and preventing unintended side effects during testing.</w:t>
      </w:r>
    </w:p>
    <w:p w14:paraId="21E24686" w14:textId="77777777" w:rsidR="00E76184" w:rsidRPr="00E76184" w:rsidRDefault="00E76184" w:rsidP="00E76184">
      <w:pPr>
        <w:pStyle w:val="NoSpacing"/>
        <w:numPr>
          <w:ilvl w:val="0"/>
          <w:numId w:val="38"/>
        </w:numPr>
      </w:pPr>
      <w:r w:rsidRPr="00E76184">
        <w:t>Leveraged Jest's spying capabilities to monitor and verify function calls, enabling precise tracking of interactions within the application.</w:t>
      </w:r>
    </w:p>
    <w:p w14:paraId="00B85554" w14:textId="77777777" w:rsidR="00E76184" w:rsidRPr="00E76184" w:rsidRDefault="00E76184" w:rsidP="00E76184">
      <w:pPr>
        <w:pStyle w:val="NoSpacing"/>
        <w:numPr>
          <w:ilvl w:val="0"/>
          <w:numId w:val="38"/>
        </w:numPr>
      </w:pPr>
      <w:r w:rsidRPr="00E76184">
        <w:t>Optimized React-based web applications for performance and scalability by implementing best practices, testing, and code reviews.</w:t>
      </w:r>
    </w:p>
    <w:p w14:paraId="3AAE3867" w14:textId="77777777" w:rsidR="00E76184" w:rsidRPr="00E76184" w:rsidRDefault="00E76184" w:rsidP="00E76184">
      <w:pPr>
        <w:pStyle w:val="NoSpacing"/>
        <w:numPr>
          <w:ilvl w:val="0"/>
          <w:numId w:val="38"/>
        </w:numPr>
      </w:pPr>
      <w:r w:rsidRPr="00E76184">
        <w:t>Proficient in configuring and using Spring Boot starters for various modules, including Spring Data JPA, Spring Security, and Spring Cloud components.</w:t>
      </w:r>
    </w:p>
    <w:p w14:paraId="48B6ACCC" w14:textId="77777777" w:rsidR="00E76184" w:rsidRPr="00E76184" w:rsidRDefault="00E76184" w:rsidP="00E76184">
      <w:pPr>
        <w:pStyle w:val="NoSpacing"/>
        <w:numPr>
          <w:ilvl w:val="0"/>
          <w:numId w:val="38"/>
        </w:numPr>
      </w:pPr>
      <w:r w:rsidRPr="00E76184">
        <w:t>Designed and implemented database interactions using Spring Data JPA, reducing boilerplate code and streamlining CRUD operations.</w:t>
      </w:r>
    </w:p>
    <w:p w14:paraId="34986312" w14:textId="77777777" w:rsidR="00E76184" w:rsidRPr="00E76184" w:rsidRDefault="00E76184" w:rsidP="00E76184">
      <w:pPr>
        <w:pStyle w:val="NoSpacing"/>
        <w:numPr>
          <w:ilvl w:val="0"/>
          <w:numId w:val="38"/>
        </w:numPr>
      </w:pPr>
      <w:r w:rsidRPr="00E76184">
        <w:t>Developed cross-platform mobile applications using Ionic framework, Angular, and TypeScript.</w:t>
      </w:r>
    </w:p>
    <w:p w14:paraId="66ED016D" w14:textId="44A113B5" w:rsidR="00E76184" w:rsidRPr="00E76184" w:rsidRDefault="00E76184" w:rsidP="00BE5EE7">
      <w:pPr>
        <w:pStyle w:val="NoSpacing"/>
        <w:numPr>
          <w:ilvl w:val="0"/>
          <w:numId w:val="38"/>
        </w:numPr>
      </w:pPr>
      <w:r w:rsidRPr="00E76184">
        <w:t xml:space="preserve">Implemented responsive </w:t>
      </w:r>
      <w:r w:rsidR="00E11070">
        <w:t>&amp;</w:t>
      </w:r>
      <w:r w:rsidRPr="00E76184">
        <w:t xml:space="preserve"> user-friendly UI components using Ionic's pre-designed elements</w:t>
      </w:r>
      <w:r w:rsidR="00E11070">
        <w:t>,</w:t>
      </w:r>
      <w:r w:rsidRPr="00E76184">
        <w:t xml:space="preserve"> custom styles.</w:t>
      </w:r>
      <w:r w:rsidR="00E11070">
        <w:t xml:space="preserve"> </w:t>
      </w:r>
      <w:r w:rsidRPr="00E76184">
        <w:t>Utilized Ionic CLI for project scaffolding, development, and deployment of mobile applications.</w:t>
      </w:r>
    </w:p>
    <w:p w14:paraId="1683A39D" w14:textId="79797F2E" w:rsidR="00E76184" w:rsidRPr="00E76184" w:rsidRDefault="00E76184" w:rsidP="00AC65A6">
      <w:pPr>
        <w:pStyle w:val="NoSpacing"/>
        <w:numPr>
          <w:ilvl w:val="0"/>
          <w:numId w:val="38"/>
        </w:numPr>
      </w:pPr>
      <w:r w:rsidRPr="00E76184">
        <w:t>Integrated Cordova plugins with Ionic to access native device features such as camera, GPS, and contacts.</w:t>
      </w:r>
      <w:r w:rsidR="00E11070">
        <w:t xml:space="preserve"> </w:t>
      </w:r>
      <w:r w:rsidRPr="00E76184">
        <w:t>Implemented authentication and authorization features using Ionic Auth Connect for secure user access.</w:t>
      </w:r>
      <w:r w:rsidR="00E11070">
        <w:t xml:space="preserve"> </w:t>
      </w:r>
      <w:r w:rsidRPr="00E76184">
        <w:t>Utilized Ionic Storage for local data caching and persistence in mobile applications.</w:t>
      </w:r>
    </w:p>
    <w:p w14:paraId="53287508" w14:textId="77777777" w:rsidR="00E76184" w:rsidRPr="00E76184" w:rsidRDefault="00E76184" w:rsidP="00E76184">
      <w:pPr>
        <w:pStyle w:val="NoSpacing"/>
        <w:numPr>
          <w:ilvl w:val="0"/>
          <w:numId w:val="38"/>
        </w:numPr>
      </w:pPr>
      <w:r w:rsidRPr="00E76184">
        <w:t>Integrated RESTful APIs with Ionic services using Angular's HttpClient module for data retrieval and manipulation.</w:t>
      </w:r>
    </w:p>
    <w:p w14:paraId="521E9A2F" w14:textId="77777777" w:rsidR="00E76184" w:rsidRPr="00E76184" w:rsidRDefault="00E76184" w:rsidP="00E76184">
      <w:pPr>
        <w:pStyle w:val="NoSpacing"/>
        <w:numPr>
          <w:ilvl w:val="0"/>
          <w:numId w:val="38"/>
        </w:numPr>
      </w:pPr>
      <w:r w:rsidRPr="00E76184">
        <w:t>Implemented offline capabilities using Ionic's SQLite storage and PouchDB for data synchronization.</w:t>
      </w:r>
    </w:p>
    <w:p w14:paraId="7B0DD496" w14:textId="77777777" w:rsidR="00E76184" w:rsidRPr="00E76184" w:rsidRDefault="00E76184" w:rsidP="00E76184">
      <w:pPr>
        <w:pStyle w:val="NoSpacing"/>
        <w:numPr>
          <w:ilvl w:val="0"/>
          <w:numId w:val="38"/>
        </w:numPr>
      </w:pPr>
      <w:r w:rsidRPr="00E76184">
        <w:t>Utilized Ionic's lazy loading feature to improve application performance and reduce load times.</w:t>
      </w:r>
    </w:p>
    <w:p w14:paraId="5CA184B0" w14:textId="77777777" w:rsidR="00E76184" w:rsidRPr="00E76184" w:rsidRDefault="00E76184" w:rsidP="00E76184">
      <w:pPr>
        <w:pStyle w:val="NoSpacing"/>
        <w:numPr>
          <w:ilvl w:val="0"/>
          <w:numId w:val="38"/>
        </w:numPr>
      </w:pPr>
      <w:r w:rsidRPr="00E76184">
        <w:t>Implemented unit and end-to-end testing for Ionic applications using frameworks like Jasmine and Protractor.</w:t>
      </w:r>
    </w:p>
    <w:p w14:paraId="3B6C3A11" w14:textId="77777777" w:rsidR="00E76184" w:rsidRPr="00E76184" w:rsidRDefault="00E76184" w:rsidP="00E76184">
      <w:pPr>
        <w:pStyle w:val="NoSpacing"/>
        <w:numPr>
          <w:ilvl w:val="0"/>
          <w:numId w:val="38"/>
        </w:numPr>
      </w:pPr>
      <w:r w:rsidRPr="00E76184">
        <w:t>Deployed Ionic applications to iOS App Store and Google Play Store using Ionic Appflow or Cordova CLI.</w:t>
      </w:r>
    </w:p>
    <w:p w14:paraId="41FC67C1" w14:textId="77777777" w:rsidR="00E76184" w:rsidRPr="00E76184" w:rsidRDefault="00E76184" w:rsidP="00E76184">
      <w:pPr>
        <w:pStyle w:val="NoSpacing"/>
        <w:numPr>
          <w:ilvl w:val="0"/>
          <w:numId w:val="38"/>
        </w:numPr>
      </w:pPr>
      <w:r w:rsidRPr="00E76184">
        <w:t>Utilized Ionic Capacitor for accessing native features and APIs in hybrid mobile applications.</w:t>
      </w:r>
    </w:p>
    <w:p w14:paraId="0B253F31" w14:textId="77777777" w:rsidR="00E76184" w:rsidRPr="00E76184" w:rsidRDefault="00E76184" w:rsidP="00E76184">
      <w:pPr>
        <w:pStyle w:val="NoSpacing"/>
        <w:numPr>
          <w:ilvl w:val="0"/>
          <w:numId w:val="38"/>
        </w:numPr>
      </w:pPr>
      <w:r w:rsidRPr="00E76184">
        <w:t>Implemented Progressive Web App (PWA) features in Ionic applications for offline access and fast loading.</w:t>
      </w:r>
    </w:p>
    <w:p w14:paraId="2EF5F9BE" w14:textId="77777777" w:rsidR="00E76184" w:rsidRPr="00E76184" w:rsidRDefault="00E76184" w:rsidP="00E76184">
      <w:pPr>
        <w:pStyle w:val="NoSpacing"/>
        <w:numPr>
          <w:ilvl w:val="0"/>
          <w:numId w:val="38"/>
        </w:numPr>
      </w:pPr>
      <w:r w:rsidRPr="00E76184">
        <w:t>Integrated Google Maps and geolocation services in Ionic applications for location-based features.</w:t>
      </w:r>
    </w:p>
    <w:p w14:paraId="2D7AB7AE" w14:textId="77777777" w:rsidR="00E76184" w:rsidRPr="00E76184" w:rsidRDefault="00E76184" w:rsidP="00E76184">
      <w:pPr>
        <w:pStyle w:val="NoSpacing"/>
        <w:numPr>
          <w:ilvl w:val="0"/>
          <w:numId w:val="38"/>
        </w:numPr>
      </w:pPr>
      <w:r w:rsidRPr="00E76184">
        <w:t>Implemented internationalization (i18n) and localization (l10n) in Ionic applications for multi-language support.</w:t>
      </w:r>
    </w:p>
    <w:p w14:paraId="57E556E4" w14:textId="77777777" w:rsidR="00E76184" w:rsidRPr="00E76184" w:rsidRDefault="00E76184" w:rsidP="00E76184">
      <w:pPr>
        <w:pStyle w:val="NoSpacing"/>
        <w:numPr>
          <w:ilvl w:val="0"/>
          <w:numId w:val="38"/>
        </w:numPr>
      </w:pPr>
      <w:r w:rsidRPr="00E76184">
        <w:t>Utilized Ionic DevApp for real-time testing and debugging of applications on actual devices.</w:t>
      </w:r>
    </w:p>
    <w:p w14:paraId="14434A03" w14:textId="77777777" w:rsidR="00E76184" w:rsidRPr="00E76184" w:rsidRDefault="00E76184" w:rsidP="00E76184">
      <w:pPr>
        <w:pStyle w:val="NoSpacing"/>
        <w:numPr>
          <w:ilvl w:val="0"/>
          <w:numId w:val="38"/>
        </w:numPr>
      </w:pPr>
      <w:r w:rsidRPr="00E76184">
        <w:t>Implemented custom themes and styling using Ionic's CSS utility classes and variables.</w:t>
      </w:r>
    </w:p>
    <w:p w14:paraId="747B1F1E" w14:textId="77777777" w:rsidR="00E76184" w:rsidRPr="00E76184" w:rsidRDefault="00E76184" w:rsidP="00E76184">
      <w:pPr>
        <w:pStyle w:val="NoSpacing"/>
        <w:numPr>
          <w:ilvl w:val="0"/>
          <w:numId w:val="38"/>
        </w:numPr>
      </w:pPr>
      <w:r w:rsidRPr="00E76184">
        <w:t>Integrated analytics and crash reporting tools like Firebase Analytics and Sentry for monitoring application performance.</w:t>
      </w:r>
    </w:p>
    <w:p w14:paraId="3265AD6C" w14:textId="77777777" w:rsidR="00E76184" w:rsidRPr="00E76184" w:rsidRDefault="00E76184" w:rsidP="00E76184">
      <w:pPr>
        <w:pStyle w:val="NoSpacing"/>
        <w:numPr>
          <w:ilvl w:val="0"/>
          <w:numId w:val="38"/>
        </w:numPr>
      </w:pPr>
      <w:r w:rsidRPr="00E76184">
        <w:t>Collaborated with designers and backend developers to implement UI/UX designs and backend services in Ionic applications.</w:t>
      </w:r>
    </w:p>
    <w:p w14:paraId="01BAD4E4" w14:textId="77777777" w:rsidR="00E76184" w:rsidRPr="00E76184" w:rsidRDefault="00E76184" w:rsidP="00E76184">
      <w:pPr>
        <w:pStyle w:val="NoSpacing"/>
        <w:numPr>
          <w:ilvl w:val="0"/>
          <w:numId w:val="38"/>
        </w:numPr>
      </w:pPr>
      <w:r w:rsidRPr="00E76184">
        <w:t>Implemented user feedback and rating features using Ionic components and APIs.</w:t>
      </w:r>
    </w:p>
    <w:p w14:paraId="7785DB55" w14:textId="77777777" w:rsidR="00E76184" w:rsidRPr="00E76184" w:rsidRDefault="00E76184" w:rsidP="00E76184">
      <w:pPr>
        <w:pStyle w:val="NoSpacing"/>
        <w:numPr>
          <w:ilvl w:val="0"/>
          <w:numId w:val="38"/>
        </w:numPr>
      </w:pPr>
      <w:r w:rsidRPr="00E76184">
        <w:t>Utilized Ionic's platform-specific UI components for a native look and feel on iOS and Android devices.</w:t>
      </w:r>
    </w:p>
    <w:p w14:paraId="653C4809" w14:textId="77777777" w:rsidR="00E76184" w:rsidRPr="00E76184" w:rsidRDefault="00E76184" w:rsidP="00E76184">
      <w:pPr>
        <w:pStyle w:val="NoSpacing"/>
        <w:numPr>
          <w:ilvl w:val="0"/>
          <w:numId w:val="38"/>
        </w:numPr>
      </w:pPr>
      <w:r w:rsidRPr="00E76184">
        <w:t>Integrated biometric authentication (fingerprint, face ID) using Ionic Native plugins for enhanced security.</w:t>
      </w:r>
    </w:p>
    <w:p w14:paraId="54A47149" w14:textId="77777777" w:rsidR="00E76184" w:rsidRPr="00E76184" w:rsidRDefault="00E76184" w:rsidP="00E76184">
      <w:pPr>
        <w:pStyle w:val="NoSpacing"/>
        <w:numPr>
          <w:ilvl w:val="0"/>
          <w:numId w:val="38"/>
        </w:numPr>
      </w:pPr>
      <w:r w:rsidRPr="00E76184">
        <w:t>Implemented background tasks and services using Ionic's background mode plugin for uninterrupted user experience.</w:t>
      </w:r>
    </w:p>
    <w:p w14:paraId="439AEC90" w14:textId="77777777" w:rsidR="00E76184" w:rsidRPr="00E76184" w:rsidRDefault="00E76184" w:rsidP="00E76184">
      <w:pPr>
        <w:pStyle w:val="NoSpacing"/>
        <w:numPr>
          <w:ilvl w:val="0"/>
          <w:numId w:val="38"/>
        </w:numPr>
      </w:pPr>
      <w:r w:rsidRPr="00E76184">
        <w:t>Developing high-quality Web applications while improving and maintaining an existing MVC code base Wrote Typescript codes to develop different functionalities and view parts for the UI (User Interface).</w:t>
      </w:r>
    </w:p>
    <w:p w14:paraId="2972317F" w14:textId="77777777" w:rsidR="00E76184" w:rsidRPr="00E76184" w:rsidRDefault="00E76184" w:rsidP="00E76184">
      <w:pPr>
        <w:pStyle w:val="NoSpacing"/>
        <w:numPr>
          <w:ilvl w:val="0"/>
          <w:numId w:val="38"/>
        </w:numPr>
      </w:pPr>
      <w:r w:rsidRPr="00E76184">
        <w:t>Developed maintainable CSS style sheet on LESS pre-processor incorporated its dynamic features such as variables, operations and mixings. Developed SCSS, CSS3 style sheets to give gradient effects.</w:t>
      </w:r>
    </w:p>
    <w:p w14:paraId="1CE19F2B" w14:textId="77777777" w:rsidR="00E76184" w:rsidRPr="00E76184" w:rsidRDefault="00E76184" w:rsidP="00E76184">
      <w:pPr>
        <w:pStyle w:val="NoSpacing"/>
        <w:numPr>
          <w:ilvl w:val="0"/>
          <w:numId w:val="38"/>
        </w:numPr>
      </w:pPr>
      <w:r w:rsidRPr="00E76184">
        <w:t>Implemented NGRX store to maintain the state of the application.</w:t>
      </w:r>
    </w:p>
    <w:p w14:paraId="16A3F9C8" w14:textId="77777777" w:rsidR="00E76184" w:rsidRPr="00E76184" w:rsidRDefault="00E76184" w:rsidP="00E76184">
      <w:pPr>
        <w:pStyle w:val="NoSpacing"/>
        <w:numPr>
          <w:ilvl w:val="0"/>
          <w:numId w:val="38"/>
        </w:numPr>
      </w:pPr>
      <w:r w:rsidRPr="00E76184">
        <w:t>Leveraged Docker and Kubernetes to containerize and orchestrate microservices, simplifying deployment and ensuring consistency across environments.</w:t>
      </w:r>
    </w:p>
    <w:p w14:paraId="2BB23A3C" w14:textId="77777777" w:rsidR="00E76184" w:rsidRPr="00E76184" w:rsidRDefault="00E76184" w:rsidP="00E76184">
      <w:pPr>
        <w:pStyle w:val="NoSpacing"/>
        <w:numPr>
          <w:ilvl w:val="0"/>
          <w:numId w:val="38"/>
        </w:numPr>
      </w:pPr>
      <w:r w:rsidRPr="00E76184">
        <w:t>Developed application using Eclipse Integrated Development Environment (IDE).</w:t>
      </w:r>
    </w:p>
    <w:p w14:paraId="6F70DBB2" w14:textId="77777777" w:rsidR="00E76184" w:rsidRPr="00E76184" w:rsidRDefault="00E76184" w:rsidP="00E76184">
      <w:pPr>
        <w:pStyle w:val="NoSpacing"/>
        <w:numPr>
          <w:ilvl w:val="0"/>
          <w:numId w:val="38"/>
        </w:numPr>
      </w:pPr>
      <w:r w:rsidRPr="00E76184">
        <w:t>Executed the test steps defined in Test Cases manually and reporting the bugs in JIRA.</w:t>
      </w:r>
    </w:p>
    <w:p w14:paraId="57A93BF1" w14:textId="4510F0AF" w:rsidR="00E76184" w:rsidRPr="00E76184" w:rsidRDefault="00E76184" w:rsidP="00E76184">
      <w:pPr>
        <w:pStyle w:val="NoSpacing"/>
        <w:numPr>
          <w:ilvl w:val="0"/>
          <w:numId w:val="38"/>
        </w:numPr>
      </w:pPr>
      <w:r w:rsidRPr="00E76184">
        <w:t>Developed dynamic and responsive web pages using React.JS, Redux, HTML5, CSS3, Angular, Bootstrap</w:t>
      </w:r>
    </w:p>
    <w:p w14:paraId="126D6532" w14:textId="77777777" w:rsidR="00E76184" w:rsidRPr="00E76184" w:rsidRDefault="00E76184" w:rsidP="00E76184">
      <w:pPr>
        <w:pStyle w:val="NoSpacing"/>
        <w:numPr>
          <w:ilvl w:val="0"/>
          <w:numId w:val="38"/>
        </w:numPr>
      </w:pPr>
      <w:r w:rsidRPr="00E76184">
        <w:t>Used compass for Sass style sheet language, LESS and Grunt to compile the Sass files to single CSS file.</w:t>
      </w:r>
    </w:p>
    <w:p w14:paraId="1DA0393F" w14:textId="77777777" w:rsidR="00E76184" w:rsidRPr="00E76184" w:rsidRDefault="00E76184" w:rsidP="00E76184">
      <w:pPr>
        <w:pStyle w:val="NoSpacing"/>
        <w:numPr>
          <w:ilvl w:val="0"/>
          <w:numId w:val="38"/>
        </w:numPr>
        <w:rPr>
          <w:rFonts w:ascii="Calibri" w:hAnsi="Calibri" w:cs="Calibri"/>
        </w:rPr>
      </w:pPr>
      <w:r w:rsidRPr="00E76184">
        <w:t>Worked on Developing new application consists of front-end code written in JavaScript using Backbone, react that like to a REST API running on Node and let front end development using React.js.</w:t>
      </w:r>
    </w:p>
    <w:p w14:paraId="52E34DFA" w14:textId="77777777" w:rsidR="00E76184" w:rsidRPr="00E11070" w:rsidRDefault="00E76184" w:rsidP="00E76184">
      <w:pPr>
        <w:pStyle w:val="NoSpacing"/>
        <w:rPr>
          <w:sz w:val="16"/>
          <w:szCs w:val="16"/>
        </w:rPr>
      </w:pPr>
    </w:p>
    <w:p w14:paraId="67CC722B" w14:textId="77777777" w:rsidR="00E76184" w:rsidRPr="00E76184" w:rsidRDefault="00E76184" w:rsidP="00E76184">
      <w:pPr>
        <w:pStyle w:val="NoSpacing"/>
        <w:rPr>
          <w:b/>
        </w:rPr>
      </w:pPr>
      <w:r w:rsidRPr="00E76184">
        <w:rPr>
          <w:b/>
        </w:rPr>
        <w:t>Senior UI Developer</w:t>
      </w:r>
    </w:p>
    <w:p w14:paraId="5A33AEE9" w14:textId="77777777" w:rsidR="00E76184" w:rsidRDefault="00E76184" w:rsidP="00E76184">
      <w:pPr>
        <w:pStyle w:val="NoSpacing"/>
        <w:rPr>
          <w:bCs/>
        </w:rPr>
      </w:pPr>
      <w:r w:rsidRPr="00E76184">
        <w:rPr>
          <w:bCs/>
        </w:rPr>
        <w:t>Otter Soft</w:t>
      </w:r>
      <w:r w:rsidRPr="00E76184">
        <w:rPr>
          <w:bCs/>
        </w:rPr>
        <w:t>,</w:t>
      </w:r>
      <w:r w:rsidRPr="00E76184">
        <w:rPr>
          <w:bCs/>
        </w:rPr>
        <w:t xml:space="preserve"> Fort Collins, </w:t>
      </w:r>
      <w:r w:rsidRPr="00E76184">
        <w:rPr>
          <w:bCs/>
        </w:rPr>
        <w:t>CO</w:t>
      </w:r>
      <w:r w:rsidRPr="00E76184">
        <w:rPr>
          <w:bCs/>
        </w:rPr>
        <w:t xml:space="preserve">                                                                      </w:t>
      </w:r>
      <w:r>
        <w:rPr>
          <w:bCs/>
        </w:rPr>
        <w:t xml:space="preserve">                                             </w:t>
      </w:r>
      <w:r w:rsidRPr="00E76184">
        <w:rPr>
          <w:bCs/>
        </w:rPr>
        <w:t>Oct 2016 – Jan 2018</w:t>
      </w:r>
    </w:p>
    <w:p w14:paraId="5F982D56" w14:textId="77777777" w:rsidR="00E76184" w:rsidRPr="00E11070" w:rsidRDefault="00E76184" w:rsidP="00E76184">
      <w:pPr>
        <w:pStyle w:val="NoSpacing"/>
        <w:rPr>
          <w:bCs/>
          <w:sz w:val="14"/>
          <w:szCs w:val="14"/>
        </w:rPr>
      </w:pPr>
    </w:p>
    <w:p w14:paraId="4F34C508" w14:textId="0063839C" w:rsidR="00E76184" w:rsidRDefault="00E76184" w:rsidP="00E76184">
      <w:pPr>
        <w:pStyle w:val="NoSpacing"/>
        <w:rPr>
          <w:rFonts w:ascii="Calibri" w:hAnsi="Calibri" w:cs="Calibri"/>
        </w:rPr>
      </w:pPr>
      <w:r w:rsidRPr="00E76184">
        <w:rPr>
          <w:rFonts w:ascii="Calibri" w:hAnsi="Calibri" w:cs="Calibri"/>
        </w:rPr>
        <w:t>As a UI Developer at Otter soft, the primary focus was on crafting visually appealing and highly functional user interfaces that enhanced the overall user experience. I was Engaged in the development of innovative software solutions, and as a UI Developer I play</w:t>
      </w:r>
      <w:r w:rsidR="00E11070">
        <w:rPr>
          <w:rFonts w:ascii="Calibri" w:hAnsi="Calibri" w:cs="Calibri"/>
        </w:rPr>
        <w:t>e</w:t>
      </w:r>
      <w:r w:rsidRPr="00E76184">
        <w:rPr>
          <w:rFonts w:ascii="Calibri" w:hAnsi="Calibri" w:cs="Calibri"/>
        </w:rPr>
        <w:t xml:space="preserve">d a pivotal role in shaping the front-end aspects of these applications. </w:t>
      </w:r>
    </w:p>
    <w:p w14:paraId="04BCAA7A" w14:textId="77777777" w:rsidR="00E11070" w:rsidRDefault="00E11070" w:rsidP="00E76184">
      <w:pPr>
        <w:pStyle w:val="NoSpacing"/>
        <w:rPr>
          <w:rFonts w:ascii="Calibri" w:hAnsi="Calibri" w:cs="Calibri"/>
        </w:rPr>
      </w:pPr>
    </w:p>
    <w:p w14:paraId="04E1B8A8" w14:textId="77777777" w:rsidR="00E76184" w:rsidRPr="00E76184" w:rsidRDefault="00E76184" w:rsidP="00E76184">
      <w:pPr>
        <w:pStyle w:val="NoSpacing"/>
        <w:numPr>
          <w:ilvl w:val="0"/>
          <w:numId w:val="38"/>
        </w:numPr>
      </w:pPr>
      <w:r w:rsidRPr="00E76184">
        <w:t>Development of single-page application using React.JS, Redux, HTML, Nodejs, Expressjs and SASS/LESS. Leveraged Redux for state management using Actions, Dispatchers, Providers and Store.</w:t>
      </w:r>
    </w:p>
    <w:p w14:paraId="6275BCB4" w14:textId="77777777" w:rsidR="00E76184" w:rsidRPr="00E76184" w:rsidRDefault="00E76184" w:rsidP="00E76184">
      <w:pPr>
        <w:pStyle w:val="NoSpacing"/>
        <w:numPr>
          <w:ilvl w:val="0"/>
          <w:numId w:val="38"/>
        </w:numPr>
      </w:pPr>
      <w:r w:rsidRPr="00E76184">
        <w:t>Actively followed industry trends and best practices related to SPAs, staying up-to-date with the latest frameworks and techniques.</w:t>
      </w:r>
    </w:p>
    <w:p w14:paraId="59D51DA8" w14:textId="77777777" w:rsidR="00E76184" w:rsidRPr="00E76184" w:rsidRDefault="00E76184" w:rsidP="00E76184">
      <w:pPr>
        <w:pStyle w:val="NoSpacing"/>
        <w:numPr>
          <w:ilvl w:val="0"/>
          <w:numId w:val="38"/>
        </w:numPr>
      </w:pPr>
      <w:r w:rsidRPr="00E76184">
        <w:t>Adopted agile methodology with pair programming technique and addressed issues during system testing. Working on fast iteration cycles and tight deadlines using an agile/scrum methodology.</w:t>
      </w:r>
    </w:p>
    <w:p w14:paraId="5FDF8ED2" w14:textId="77777777" w:rsidR="00E76184" w:rsidRPr="00E76184" w:rsidRDefault="00E76184" w:rsidP="00E76184">
      <w:pPr>
        <w:pStyle w:val="NoSpacing"/>
        <w:numPr>
          <w:ilvl w:val="0"/>
          <w:numId w:val="38"/>
        </w:numPr>
      </w:pPr>
      <w:r w:rsidRPr="00E76184">
        <w:t>Worked closely with marketing teams to align website content with promotional campaigns and maintain brand consistency under CMS.</w:t>
      </w:r>
    </w:p>
    <w:p w14:paraId="541B5B7E" w14:textId="210D45E0" w:rsidR="00E76184" w:rsidRPr="00E76184" w:rsidRDefault="00E76184" w:rsidP="00C712C8">
      <w:pPr>
        <w:pStyle w:val="NoSpacing"/>
        <w:numPr>
          <w:ilvl w:val="0"/>
          <w:numId w:val="38"/>
        </w:numPr>
      </w:pPr>
      <w:r w:rsidRPr="00E76184">
        <w:t>Created Typescript reusable components and services to consume REST API's using Component based architecture provided by Angular 2.</w:t>
      </w:r>
      <w:r w:rsidR="00E11070">
        <w:t xml:space="preserve"> </w:t>
      </w:r>
      <w:r w:rsidRPr="00E76184">
        <w:t>Proficient in debugging and troubleshooting SPAs using browser developer tools and other debugging techniques.</w:t>
      </w:r>
    </w:p>
    <w:p w14:paraId="4F4FB597" w14:textId="07AC4376" w:rsidR="00E76184" w:rsidRPr="00E76184" w:rsidRDefault="00E76184" w:rsidP="004E4A46">
      <w:pPr>
        <w:pStyle w:val="NoSpacing"/>
        <w:numPr>
          <w:ilvl w:val="0"/>
          <w:numId w:val="38"/>
        </w:numPr>
      </w:pPr>
      <w:r w:rsidRPr="00E76184">
        <w:t>Proven track record of improving software quality and reducing production issues through comprehensive unit testing.</w:t>
      </w:r>
      <w:r w:rsidR="00E11070">
        <w:t xml:space="preserve"> </w:t>
      </w:r>
      <w:r w:rsidRPr="00E76184">
        <w:t>Developed and maintained web pages, posts, and multimedia content using CMS, ensuring consistent branding and messaging.</w:t>
      </w:r>
    </w:p>
    <w:p w14:paraId="3FF641C4" w14:textId="77777777" w:rsidR="00E76184" w:rsidRPr="00E76184" w:rsidRDefault="00E76184" w:rsidP="00E76184">
      <w:pPr>
        <w:pStyle w:val="NoSpacing"/>
        <w:numPr>
          <w:ilvl w:val="0"/>
          <w:numId w:val="38"/>
        </w:numPr>
      </w:pPr>
      <w:r w:rsidRPr="00E76184">
        <w:t>Created and managed global states using Redux and connected them with components using React-redux and next-redux-wrapper.</w:t>
      </w:r>
    </w:p>
    <w:p w14:paraId="6409400D" w14:textId="77777777" w:rsidR="00E76184" w:rsidRPr="00E76184" w:rsidRDefault="00E76184" w:rsidP="00E76184">
      <w:pPr>
        <w:pStyle w:val="NoSpacing"/>
        <w:numPr>
          <w:ilvl w:val="0"/>
          <w:numId w:val="38"/>
        </w:numPr>
      </w:pPr>
      <w:r w:rsidRPr="00E76184">
        <w:t>Involved in design and development of web forms using C#, ASP.NET, .NET framework and XML.</w:t>
      </w:r>
    </w:p>
    <w:p w14:paraId="42535637" w14:textId="3E923CCF" w:rsidR="00E76184" w:rsidRPr="00E76184" w:rsidRDefault="00E76184" w:rsidP="00DB3BBE">
      <w:pPr>
        <w:pStyle w:val="NoSpacing"/>
        <w:numPr>
          <w:ilvl w:val="0"/>
          <w:numId w:val="38"/>
        </w:numPr>
      </w:pPr>
      <w:r w:rsidRPr="00E76184">
        <w:t>Implemented plugins and extensions to extend the functionality of the CMS and meet specific project requirements.</w:t>
      </w:r>
      <w:r w:rsidR="00E11070">
        <w:t xml:space="preserve"> </w:t>
      </w:r>
      <w:r w:rsidRPr="00E76184">
        <w:t>Experience with Web Development, AWS, Python and the Django framework.</w:t>
      </w:r>
    </w:p>
    <w:p w14:paraId="58657CDD" w14:textId="008732DC" w:rsidR="00E76184" w:rsidRPr="00E76184" w:rsidRDefault="00E76184" w:rsidP="00791609">
      <w:pPr>
        <w:pStyle w:val="NoSpacing"/>
        <w:numPr>
          <w:ilvl w:val="0"/>
          <w:numId w:val="38"/>
        </w:numPr>
      </w:pPr>
      <w:r w:rsidRPr="00E76184">
        <w:t>Implemented modern ES6 features, such as spread syntax and object restructuring, to enhance data handling.</w:t>
      </w:r>
      <w:r w:rsidR="00E11070">
        <w:t xml:space="preserve"> </w:t>
      </w:r>
      <w:r w:rsidRPr="00E76184">
        <w:t>Experienced with deployments, Maintenance and troubleshooting applications on Confidential Cloud Infrastructure Azure.</w:t>
      </w:r>
    </w:p>
    <w:p w14:paraId="48740ED7" w14:textId="77777777" w:rsidR="00E76184" w:rsidRPr="00E76184" w:rsidRDefault="00E76184" w:rsidP="00E76184">
      <w:pPr>
        <w:pStyle w:val="NoSpacing"/>
        <w:numPr>
          <w:ilvl w:val="0"/>
          <w:numId w:val="38"/>
        </w:numPr>
      </w:pPr>
      <w:r w:rsidRPr="00E76184">
        <w:t>Deploying and managing applications in Data center, Virtual environment and Azure platform as well.</w:t>
      </w:r>
    </w:p>
    <w:p w14:paraId="276A1ECE" w14:textId="77777777" w:rsidR="00E76184" w:rsidRPr="00E76184" w:rsidRDefault="00E76184" w:rsidP="00E76184">
      <w:pPr>
        <w:pStyle w:val="NoSpacing"/>
        <w:numPr>
          <w:ilvl w:val="0"/>
          <w:numId w:val="38"/>
        </w:numPr>
      </w:pPr>
      <w:r w:rsidRPr="00E76184">
        <w:t>Designed and implemented multi thread programs for file feed, manual, and scheduled report processes using java high -level concurrency API</w:t>
      </w:r>
    </w:p>
    <w:p w14:paraId="2D2C905D" w14:textId="77777777" w:rsidR="00E76184" w:rsidRPr="00E76184" w:rsidRDefault="00E76184" w:rsidP="00E76184">
      <w:pPr>
        <w:pStyle w:val="NoSpacing"/>
        <w:numPr>
          <w:ilvl w:val="0"/>
          <w:numId w:val="38"/>
        </w:numPr>
      </w:pPr>
      <w:r w:rsidRPr="00E76184">
        <w:t>Implement new Front-End features with Typescript/ JavaScript and other RESTful APIs</w:t>
      </w:r>
    </w:p>
    <w:p w14:paraId="21AB1D39" w14:textId="77777777" w:rsidR="00E76184" w:rsidRPr="00E76184" w:rsidRDefault="00E76184" w:rsidP="00E76184">
      <w:pPr>
        <w:pStyle w:val="NoSpacing"/>
        <w:numPr>
          <w:ilvl w:val="0"/>
          <w:numId w:val="38"/>
        </w:numPr>
      </w:pPr>
      <w:r w:rsidRPr="00E76184">
        <w:t xml:space="preserve">Used React.js and Redux library functions for the logical implementation part at client side for all the application. </w:t>
      </w:r>
    </w:p>
    <w:p w14:paraId="3C8CDA97" w14:textId="77777777" w:rsidR="00E76184" w:rsidRPr="00E76184" w:rsidRDefault="00E76184" w:rsidP="00E76184">
      <w:pPr>
        <w:pStyle w:val="NoSpacing"/>
        <w:numPr>
          <w:ilvl w:val="0"/>
          <w:numId w:val="38"/>
        </w:numPr>
      </w:pPr>
      <w:r w:rsidRPr="00E76184">
        <w:t>Assigned the responsibilities of troubleshooting problems with Ruby and other web technologies.</w:t>
      </w:r>
    </w:p>
    <w:p w14:paraId="02AAA641" w14:textId="77777777" w:rsidR="00E76184" w:rsidRPr="00E76184" w:rsidRDefault="00E76184" w:rsidP="00E76184">
      <w:pPr>
        <w:pStyle w:val="NoSpacing"/>
        <w:numPr>
          <w:ilvl w:val="0"/>
          <w:numId w:val="38"/>
        </w:numPr>
      </w:pPr>
      <w:r w:rsidRPr="00E76184">
        <w:t>Designed and implemented server-side RESTful web services using Node JS and handled communications to the client side (Angular JS) using JSON.</w:t>
      </w:r>
    </w:p>
    <w:p w14:paraId="67B8C575" w14:textId="2A7F935C" w:rsidR="00E76184" w:rsidRPr="00E76184" w:rsidRDefault="00E76184" w:rsidP="00E76184">
      <w:pPr>
        <w:pStyle w:val="NoSpacing"/>
        <w:numPr>
          <w:ilvl w:val="0"/>
          <w:numId w:val="38"/>
        </w:numPr>
      </w:pPr>
      <w:r w:rsidRPr="00E76184">
        <w:t xml:space="preserve">Implemented Universal rendering with </w:t>
      </w:r>
      <w:r w:rsidR="00E11070">
        <w:t>N</w:t>
      </w:r>
      <w:r w:rsidRPr="00E76184">
        <w:t>ext js</w:t>
      </w:r>
    </w:p>
    <w:p w14:paraId="367BFC0A" w14:textId="77777777" w:rsidR="00E76184" w:rsidRPr="00E76184" w:rsidRDefault="00E76184" w:rsidP="00E76184">
      <w:pPr>
        <w:pStyle w:val="NoSpacing"/>
        <w:numPr>
          <w:ilvl w:val="0"/>
          <w:numId w:val="38"/>
        </w:numPr>
      </w:pPr>
      <w:r w:rsidRPr="00E76184">
        <w:t>Migrated the production MySQL schema to the new AWS RDS Aurora instance.</w:t>
      </w:r>
    </w:p>
    <w:p w14:paraId="4D80D0A4" w14:textId="77777777" w:rsidR="00E76184" w:rsidRPr="00E76184" w:rsidRDefault="00E76184" w:rsidP="00E76184">
      <w:pPr>
        <w:pStyle w:val="NoSpacing"/>
        <w:numPr>
          <w:ilvl w:val="0"/>
          <w:numId w:val="38"/>
        </w:numPr>
      </w:pPr>
      <w:r w:rsidRPr="00E76184">
        <w:t>Design and implement disaster recovery for the PostgreSQL Database.</w:t>
      </w:r>
    </w:p>
    <w:p w14:paraId="61D10894" w14:textId="77777777" w:rsidR="00E76184" w:rsidRPr="00E76184" w:rsidRDefault="00E76184" w:rsidP="00E76184">
      <w:pPr>
        <w:pStyle w:val="NoSpacing"/>
        <w:numPr>
          <w:ilvl w:val="0"/>
          <w:numId w:val="38"/>
        </w:numPr>
      </w:pPr>
      <w:r w:rsidRPr="00E76184">
        <w:t>Developed server by using Flask framework, writing routes and queries to build Rest API.</w:t>
      </w:r>
    </w:p>
    <w:p w14:paraId="2B431046" w14:textId="77777777" w:rsidR="00E76184" w:rsidRPr="00E76184" w:rsidRDefault="00E76184" w:rsidP="00E76184">
      <w:pPr>
        <w:pStyle w:val="NoSpacing"/>
        <w:numPr>
          <w:ilvl w:val="0"/>
          <w:numId w:val="38"/>
        </w:numPr>
      </w:pPr>
      <w:r w:rsidRPr="00E76184">
        <w:t>Built with Ruby on Rails as a JSON API for Backbone and js on the frontend.</w:t>
      </w:r>
    </w:p>
    <w:p w14:paraId="53D974E7" w14:textId="197201E0" w:rsidR="00E76184" w:rsidRPr="00E76184" w:rsidRDefault="00E76184" w:rsidP="0096654D">
      <w:pPr>
        <w:pStyle w:val="NoSpacing"/>
        <w:numPr>
          <w:ilvl w:val="0"/>
          <w:numId w:val="38"/>
        </w:numPr>
      </w:pPr>
      <w:r w:rsidRPr="00E76184">
        <w:t>Designed and developed a full-stack funding website based on Node.js, ReactJS, Next.JS, WordPress, PHP and Slim Framework.</w:t>
      </w:r>
      <w:r w:rsidR="00E11070">
        <w:t xml:space="preserve"> </w:t>
      </w:r>
      <w:r w:rsidRPr="00E76184">
        <w:t>Implemented Npm and Web pack setup for building and automating processes such as linting, pre/post Git commit hooks, prod/dev environment.</w:t>
      </w:r>
    </w:p>
    <w:p w14:paraId="58669A08" w14:textId="77777777" w:rsidR="00E76184" w:rsidRPr="00E76184" w:rsidRDefault="00E76184" w:rsidP="00E76184">
      <w:pPr>
        <w:pStyle w:val="NoSpacing"/>
        <w:numPr>
          <w:ilvl w:val="0"/>
          <w:numId w:val="38"/>
        </w:numPr>
      </w:pPr>
      <w:r w:rsidRPr="00E76184">
        <w:t>Experienced in Working on modules like MongoDB and mongoose for database persistence using Nodejs to interact with Dynamo db.</w:t>
      </w:r>
    </w:p>
    <w:p w14:paraId="7330161F" w14:textId="77777777" w:rsidR="00E76184" w:rsidRPr="00E76184" w:rsidRDefault="00E76184" w:rsidP="00E76184">
      <w:pPr>
        <w:pStyle w:val="NoSpacing"/>
        <w:numPr>
          <w:ilvl w:val="0"/>
          <w:numId w:val="38"/>
        </w:numPr>
      </w:pPr>
      <w:r w:rsidRPr="00E76184">
        <w:t>Used a React/Redux front end and GraphQL/AWS backend to build a SAAS platform for users.</w:t>
      </w:r>
    </w:p>
    <w:p w14:paraId="16CD8EB6" w14:textId="77777777" w:rsidR="00E76184" w:rsidRPr="00E76184" w:rsidRDefault="00E76184" w:rsidP="00E76184">
      <w:pPr>
        <w:pStyle w:val="NoSpacing"/>
        <w:numPr>
          <w:ilvl w:val="0"/>
          <w:numId w:val="38"/>
        </w:numPr>
      </w:pPr>
      <w:r w:rsidRPr="00E76184">
        <w:t>Developed web applications running on NodeJS using the Express framework, Vue.js and Backbone.js with Mustache.js for front end MVC/templating.</w:t>
      </w:r>
    </w:p>
    <w:p w14:paraId="66E8A1E0" w14:textId="77777777" w:rsidR="00E76184" w:rsidRPr="00E76184" w:rsidRDefault="00E76184" w:rsidP="00E76184">
      <w:pPr>
        <w:pStyle w:val="NoSpacing"/>
        <w:numPr>
          <w:ilvl w:val="0"/>
          <w:numId w:val="38"/>
        </w:numPr>
      </w:pPr>
      <w:r w:rsidRPr="00E76184">
        <w:t>Involved in developing and delivery of a Micro service application utilizing almost of the AWS Stack including S3, EC2, DynamoDB, Kinesis, SNS and SQS.</w:t>
      </w:r>
    </w:p>
    <w:p w14:paraId="09F5708B" w14:textId="55DB3942" w:rsidR="00E76184" w:rsidRPr="00E76184" w:rsidRDefault="00E76184" w:rsidP="000B1A0C">
      <w:pPr>
        <w:pStyle w:val="NoSpacing"/>
        <w:numPr>
          <w:ilvl w:val="0"/>
          <w:numId w:val="38"/>
        </w:numPr>
      </w:pPr>
      <w:r w:rsidRPr="00E76184">
        <w:t>Developed dynamic and responsive web pages using React.JS, Redux, HTML5, CSS3, Angular, Bootstrap, and Node.JS.</w:t>
      </w:r>
      <w:r w:rsidR="00E11070">
        <w:t xml:space="preserve"> </w:t>
      </w:r>
      <w:r w:rsidRPr="00E76184">
        <w:t>Translate the designs from our design team into reusable interactive React native components. Used Axios with React Native for making AJAX Calls.</w:t>
      </w:r>
    </w:p>
    <w:p w14:paraId="0644F7D5" w14:textId="4FEA2379" w:rsidR="00E76184" w:rsidRPr="00E76184" w:rsidRDefault="00E76184" w:rsidP="006B58C3">
      <w:pPr>
        <w:pStyle w:val="NoSpacing"/>
        <w:numPr>
          <w:ilvl w:val="0"/>
          <w:numId w:val="38"/>
        </w:numPr>
      </w:pPr>
      <w:r w:rsidRPr="00E76184">
        <w:t>Developed robust form management system with complete CRUD capabilities in React Native, Redux, and Firebase.</w:t>
      </w:r>
      <w:r w:rsidR="00E11070">
        <w:t xml:space="preserve"> </w:t>
      </w:r>
      <w:r w:rsidRPr="00E76184">
        <w:t>Used Virtual DOM implementation to introduce less overhead.</w:t>
      </w:r>
    </w:p>
    <w:p w14:paraId="1EE449E6" w14:textId="77777777" w:rsidR="00E76184" w:rsidRPr="00E76184" w:rsidRDefault="00E76184" w:rsidP="00E76184">
      <w:pPr>
        <w:pStyle w:val="NoSpacing"/>
        <w:numPr>
          <w:ilvl w:val="0"/>
          <w:numId w:val="38"/>
        </w:numPr>
      </w:pPr>
      <w:r w:rsidRPr="00E76184">
        <w:t>In-depth and hands-on experience with building RESTful interfaces and oAUTH2.0 security model.</w:t>
      </w:r>
    </w:p>
    <w:p w14:paraId="36F3B3C7" w14:textId="77777777" w:rsidR="00E76184" w:rsidRPr="00E76184" w:rsidRDefault="00E76184" w:rsidP="00E76184">
      <w:pPr>
        <w:pStyle w:val="NoSpacing"/>
        <w:numPr>
          <w:ilvl w:val="0"/>
          <w:numId w:val="38"/>
        </w:numPr>
      </w:pPr>
      <w:r w:rsidRPr="00E76184">
        <w:t xml:space="preserve">Worked on Large-scale Hadoop YARN cluster for distributed data processing and analysis using NoSQL databases. </w:t>
      </w:r>
    </w:p>
    <w:p w14:paraId="3E44AE1D" w14:textId="77777777" w:rsidR="00E76184" w:rsidRPr="00E76184" w:rsidRDefault="00E76184" w:rsidP="00E76184">
      <w:pPr>
        <w:pStyle w:val="NoSpacing"/>
        <w:numPr>
          <w:ilvl w:val="0"/>
          <w:numId w:val="38"/>
        </w:numPr>
      </w:pPr>
      <w:r w:rsidRPr="00E76184">
        <w:t>Used Cucumber (BDD) to specify and test controller classes, models, view templates and helpers.</w:t>
      </w:r>
    </w:p>
    <w:p w14:paraId="65F595E5" w14:textId="0E5A6B1B" w:rsidR="00E76184" w:rsidRPr="00E76184" w:rsidRDefault="00E76184" w:rsidP="00DB4933">
      <w:pPr>
        <w:pStyle w:val="NoSpacing"/>
        <w:numPr>
          <w:ilvl w:val="0"/>
          <w:numId w:val="38"/>
        </w:numPr>
      </w:pPr>
      <w:r w:rsidRPr="00E76184">
        <w:t>Stayed updated with the latest CMS trends, attending webinars and workshops to enhance skills and implement innovative solutions.</w:t>
      </w:r>
      <w:r w:rsidR="00E11070">
        <w:t xml:space="preserve"> </w:t>
      </w:r>
      <w:r w:rsidRPr="00E76184">
        <w:t xml:space="preserve">Designed Forms, Modules, Views </w:t>
      </w:r>
      <w:r w:rsidR="00E11070">
        <w:t>&amp;</w:t>
      </w:r>
      <w:r w:rsidRPr="00E76184">
        <w:t xml:space="preserve"> Templates using Django </w:t>
      </w:r>
      <w:r w:rsidR="00E11070">
        <w:t>&amp;</w:t>
      </w:r>
      <w:r w:rsidRPr="00E76184">
        <w:t xml:space="preserve"> Python.</w:t>
      </w:r>
    </w:p>
    <w:p w14:paraId="19844DD5" w14:textId="54C4013E" w:rsidR="00E76184" w:rsidRDefault="00E76184" w:rsidP="00E76184">
      <w:pPr>
        <w:pStyle w:val="NoSpacing"/>
        <w:numPr>
          <w:ilvl w:val="0"/>
          <w:numId w:val="38"/>
        </w:numPr>
      </w:pPr>
      <w:r w:rsidRPr="00E76184">
        <w:t>Created visual presentations to the end user, using HTML5, JavaScript, React, Redux, Angular 2 and Angular4 and ReactJS.</w:t>
      </w:r>
    </w:p>
    <w:p w14:paraId="7E70973D" w14:textId="4066F8B2" w:rsidR="00E76184" w:rsidRPr="00E11070" w:rsidRDefault="00E76184" w:rsidP="00E76184">
      <w:pPr>
        <w:pStyle w:val="NoSpacing"/>
        <w:rPr>
          <w:sz w:val="14"/>
          <w:szCs w:val="14"/>
        </w:rPr>
      </w:pPr>
    </w:p>
    <w:p w14:paraId="1C5CD227" w14:textId="77777777" w:rsidR="00E76184" w:rsidRPr="00E76184" w:rsidRDefault="00E76184" w:rsidP="00E76184">
      <w:pPr>
        <w:pStyle w:val="NoSpacing"/>
        <w:cnfStyle w:val="101000000000" w:firstRow="1" w:lastRow="0" w:firstColumn="1" w:lastColumn="0" w:oddVBand="0" w:evenVBand="0" w:oddHBand="0" w:evenHBand="0" w:firstRowFirstColumn="0" w:firstRowLastColumn="0" w:lastRowFirstColumn="0" w:lastRowLastColumn="0"/>
        <w:rPr>
          <w:b/>
        </w:rPr>
      </w:pPr>
      <w:r w:rsidRPr="00E76184">
        <w:rPr>
          <w:b/>
        </w:rPr>
        <w:t>React Developer</w:t>
      </w:r>
    </w:p>
    <w:p w14:paraId="495F901E" w14:textId="24350759" w:rsidR="00E76184" w:rsidRDefault="00E76184" w:rsidP="00E76184">
      <w:pPr>
        <w:pStyle w:val="NoSpacing"/>
        <w:rPr>
          <w:bCs/>
        </w:rPr>
      </w:pPr>
      <w:r w:rsidRPr="00E76184">
        <w:rPr>
          <w:bCs/>
        </w:rPr>
        <w:t>Walmart</w:t>
      </w:r>
      <w:r w:rsidRPr="00E76184">
        <w:rPr>
          <w:bCs/>
        </w:rPr>
        <w:t xml:space="preserve">, </w:t>
      </w:r>
      <w:r w:rsidRPr="00E76184">
        <w:rPr>
          <w:bCs/>
        </w:rPr>
        <w:t>Bentonville, A</w:t>
      </w:r>
      <w:r w:rsidRPr="00E76184">
        <w:rPr>
          <w:bCs/>
        </w:rPr>
        <w:t>R</w:t>
      </w:r>
      <w:r w:rsidRPr="00E76184">
        <w:rPr>
          <w:bCs/>
        </w:rPr>
        <w:t xml:space="preserve">                                                                       </w:t>
      </w:r>
      <w:r>
        <w:rPr>
          <w:bCs/>
        </w:rPr>
        <w:t xml:space="preserve">                                             </w:t>
      </w:r>
      <w:r w:rsidRPr="00E76184">
        <w:rPr>
          <w:bCs/>
        </w:rPr>
        <w:t>Jan 2015 – Sep</w:t>
      </w:r>
      <w:r w:rsidRPr="00E76184">
        <w:rPr>
          <w:bCs/>
        </w:rPr>
        <w:t>t</w:t>
      </w:r>
      <w:r w:rsidRPr="00E76184">
        <w:rPr>
          <w:bCs/>
        </w:rPr>
        <w:t xml:space="preserve"> 2016</w:t>
      </w:r>
    </w:p>
    <w:p w14:paraId="21679C87" w14:textId="1EECAD8E" w:rsidR="00E76184" w:rsidRPr="00E11070" w:rsidRDefault="00E76184" w:rsidP="00E76184">
      <w:pPr>
        <w:pStyle w:val="NoSpacing"/>
        <w:rPr>
          <w:bCs/>
          <w:sz w:val="16"/>
          <w:szCs w:val="16"/>
        </w:rPr>
      </w:pPr>
    </w:p>
    <w:p w14:paraId="306287E0" w14:textId="5A9FB915" w:rsidR="00E76184" w:rsidRDefault="00E76184" w:rsidP="00E76184">
      <w:pPr>
        <w:pStyle w:val="NoSpacing"/>
      </w:pPr>
      <w:r w:rsidRPr="00200624">
        <w:t>Worked on the enhanced Price Change Mini App which was a critical component within Walmart's ecosystem. Designed to streamline and optimize the price adjustment processes across the retail platform. This mini app aimed to enhance the efficiency, accuracy, and responsiveness of price modifications, ensuring a seamless experience for both Walmart associates and customers.</w:t>
      </w:r>
    </w:p>
    <w:p w14:paraId="3C8C4D0C" w14:textId="6D7486D8" w:rsidR="00E76184" w:rsidRDefault="00E76184" w:rsidP="00E76184">
      <w:pPr>
        <w:pStyle w:val="NoSpacing"/>
      </w:pPr>
    </w:p>
    <w:p w14:paraId="5CCE6D89" w14:textId="54E4C3A4" w:rsidR="00E76184" w:rsidRPr="00E11070" w:rsidRDefault="00E76184" w:rsidP="00E11070">
      <w:pPr>
        <w:pStyle w:val="NoSpacing"/>
        <w:numPr>
          <w:ilvl w:val="0"/>
          <w:numId w:val="38"/>
        </w:numPr>
      </w:pPr>
      <w:r w:rsidRPr="00E11070">
        <w:t xml:space="preserve">Developed and contributed to the Price Change Mini APP, a React based application integrated into another APP. Integrate Amazon Connect with customer relationship management tools </w:t>
      </w:r>
    </w:p>
    <w:p w14:paraId="764D162E" w14:textId="77777777" w:rsidR="00E76184" w:rsidRPr="00E11070" w:rsidRDefault="00E76184" w:rsidP="00E11070">
      <w:pPr>
        <w:pStyle w:val="NoSpacing"/>
        <w:numPr>
          <w:ilvl w:val="0"/>
          <w:numId w:val="38"/>
        </w:numPr>
      </w:pPr>
      <w:r w:rsidRPr="00E11070">
        <w:t>Stayed updated with the latest trends and advancements in React Native, Redux, and related technologies, exploring opportunities to enhance the Price Change Mini APP.</w:t>
      </w:r>
    </w:p>
    <w:p w14:paraId="0658D4C1" w14:textId="77777777" w:rsidR="00E76184" w:rsidRPr="00E11070" w:rsidRDefault="00E76184" w:rsidP="00E11070">
      <w:pPr>
        <w:pStyle w:val="NoSpacing"/>
        <w:numPr>
          <w:ilvl w:val="0"/>
          <w:numId w:val="38"/>
        </w:numPr>
      </w:pPr>
      <w:r w:rsidRPr="00E11070">
        <w:t>Configure routing with Amazon Connect using contact flows Developed custom mocking and stubbing frameworks for Jest.</w:t>
      </w:r>
    </w:p>
    <w:p w14:paraId="18E6B546" w14:textId="77777777" w:rsidR="00E76184" w:rsidRPr="00E11070" w:rsidRDefault="00E76184" w:rsidP="00E11070">
      <w:pPr>
        <w:pStyle w:val="NoSpacing"/>
        <w:numPr>
          <w:ilvl w:val="0"/>
          <w:numId w:val="38"/>
        </w:numPr>
      </w:pPr>
      <w:r w:rsidRPr="00E11070">
        <w:t>Implemented custom UI/UX designs into Ionic framework while using HTML/CSS/JavaScript/Angular</w:t>
      </w:r>
    </w:p>
    <w:p w14:paraId="65C50B01" w14:textId="77777777" w:rsidR="00E76184" w:rsidRPr="00E11070" w:rsidRDefault="00E76184" w:rsidP="00E11070">
      <w:pPr>
        <w:pStyle w:val="NoSpacing"/>
        <w:numPr>
          <w:ilvl w:val="0"/>
          <w:numId w:val="38"/>
        </w:numPr>
      </w:pPr>
      <w:r w:rsidRPr="00E11070">
        <w:t>Regularly updated environments for compatibility with the most recent version of Jest.</w:t>
      </w:r>
    </w:p>
    <w:p w14:paraId="534417A1" w14:textId="77777777" w:rsidR="00E76184" w:rsidRPr="00E11070" w:rsidRDefault="00E76184" w:rsidP="00E11070">
      <w:pPr>
        <w:pStyle w:val="NoSpacing"/>
        <w:numPr>
          <w:ilvl w:val="0"/>
          <w:numId w:val="38"/>
        </w:numPr>
      </w:pPr>
      <w:r w:rsidRPr="00E11070">
        <w:t>Built user friendly interface for creating, customizing and using Vite decentralized apps</w:t>
      </w:r>
    </w:p>
    <w:p w14:paraId="6102C03A" w14:textId="77777777" w:rsidR="00E11070" w:rsidRPr="00E11070" w:rsidRDefault="00E11070" w:rsidP="00E11070">
      <w:pPr>
        <w:pStyle w:val="NoSpacing"/>
        <w:numPr>
          <w:ilvl w:val="0"/>
          <w:numId w:val="38"/>
        </w:numPr>
      </w:pPr>
      <w:r w:rsidRPr="00E11070">
        <w:t>Integrate Amazon Connect with customer databases and enterprise applications</w:t>
      </w:r>
    </w:p>
    <w:p w14:paraId="41956D3A" w14:textId="77777777" w:rsidR="00E11070" w:rsidRPr="00E11070" w:rsidRDefault="00E11070" w:rsidP="00E11070">
      <w:pPr>
        <w:pStyle w:val="NoSpacing"/>
        <w:numPr>
          <w:ilvl w:val="0"/>
          <w:numId w:val="38"/>
        </w:numPr>
      </w:pPr>
      <w:r w:rsidRPr="00E11070">
        <w:t>Implemented Redux for state management in the Price Change Mini APP, ensuring efficient data flow and centralized state management. Test and troubleshoot Amazon Connect integrations with other applications</w:t>
      </w:r>
    </w:p>
    <w:p w14:paraId="1C8C2316" w14:textId="77777777" w:rsidR="00E11070" w:rsidRPr="00E11070" w:rsidRDefault="00E11070" w:rsidP="00E11070">
      <w:pPr>
        <w:pStyle w:val="NoSpacing"/>
        <w:numPr>
          <w:ilvl w:val="0"/>
          <w:numId w:val="38"/>
        </w:numPr>
      </w:pPr>
      <w:r w:rsidRPr="00E11070">
        <w:t>Utilized Redux Saga as a middleware for handling asynchronous actions, such as API calls and data fetching, providing a seamless user experience.</w:t>
      </w:r>
    </w:p>
    <w:p w14:paraId="472AD4BD" w14:textId="77777777" w:rsidR="00E11070" w:rsidRPr="00E11070" w:rsidRDefault="00E11070" w:rsidP="00E11070">
      <w:pPr>
        <w:pStyle w:val="NoSpacing"/>
        <w:numPr>
          <w:ilvl w:val="0"/>
          <w:numId w:val="38"/>
        </w:numPr>
      </w:pPr>
      <w:r w:rsidRPr="00E11070">
        <w:t xml:space="preserve">Provisioning an automated Jenkins system to develop, test, and deploy a web application. </w:t>
      </w:r>
    </w:p>
    <w:p w14:paraId="51303704" w14:textId="77777777" w:rsidR="00E11070" w:rsidRPr="00E11070" w:rsidRDefault="00E11070" w:rsidP="00E11070">
      <w:pPr>
        <w:pStyle w:val="NoSpacing"/>
        <w:numPr>
          <w:ilvl w:val="0"/>
          <w:numId w:val="38"/>
        </w:numPr>
      </w:pPr>
      <w:r w:rsidRPr="00E11070">
        <w:t xml:space="preserve">Configuring the Jenkins pipelines for a PHP mobile application development project. </w:t>
      </w:r>
    </w:p>
    <w:p w14:paraId="41BB84EC" w14:textId="77777777" w:rsidR="00E11070" w:rsidRPr="00E11070" w:rsidRDefault="00E11070" w:rsidP="00E11070">
      <w:pPr>
        <w:pStyle w:val="NoSpacing"/>
        <w:numPr>
          <w:ilvl w:val="0"/>
          <w:numId w:val="38"/>
        </w:numPr>
      </w:pPr>
      <w:r w:rsidRPr="00E11070">
        <w:t>Participated in code reviews, unit testing, and deployment using Azure DevOps or similar CI/CD tools</w:t>
      </w:r>
    </w:p>
    <w:p w14:paraId="2A716FBE" w14:textId="0AD170F1" w:rsidR="00E11070" w:rsidRPr="00E11070" w:rsidRDefault="00E11070" w:rsidP="00B30035">
      <w:pPr>
        <w:pStyle w:val="NoSpacing"/>
        <w:numPr>
          <w:ilvl w:val="0"/>
          <w:numId w:val="38"/>
        </w:numPr>
      </w:pPr>
      <w:r w:rsidRPr="00E11070">
        <w:t>Implemented and maintained Redux stores, reducers, actions, and middleware’s for enterprise applications</w:t>
      </w:r>
      <w:r>
        <w:t xml:space="preserve">. </w:t>
      </w:r>
      <w:r w:rsidRPr="00E11070">
        <w:t xml:space="preserve">Wrote unit tests to ensure successful functionality for Redux applications </w:t>
      </w:r>
    </w:p>
    <w:p w14:paraId="7C57985D" w14:textId="257D115A" w:rsidR="00E11070" w:rsidRPr="00E11070" w:rsidRDefault="00E11070" w:rsidP="00143BB3">
      <w:pPr>
        <w:pStyle w:val="NoSpacing"/>
        <w:numPr>
          <w:ilvl w:val="0"/>
          <w:numId w:val="38"/>
        </w:numPr>
      </w:pPr>
      <w:r w:rsidRPr="00E11070">
        <w:t>Experience calling Restful APIs supplied by the backend team using Node.JS and Express to trigger events or retrieve data.</w:t>
      </w:r>
      <w:r>
        <w:t xml:space="preserve"> </w:t>
      </w:r>
      <w:r w:rsidRPr="00E11070">
        <w:t>Setting up Kubernetes nodes, pods, and services, as well as networking, service discovery, and security layer.</w:t>
      </w:r>
    </w:p>
    <w:p w14:paraId="477D122F" w14:textId="77777777" w:rsidR="00E11070" w:rsidRPr="00E11070" w:rsidRDefault="00E11070" w:rsidP="00E11070">
      <w:pPr>
        <w:pStyle w:val="NoSpacing"/>
        <w:numPr>
          <w:ilvl w:val="0"/>
          <w:numId w:val="38"/>
        </w:numPr>
      </w:pPr>
      <w:r w:rsidRPr="00E11070">
        <w:t xml:space="preserve">Optimizing PL/SQL for making changes to improve the code’s performance. </w:t>
      </w:r>
    </w:p>
    <w:p w14:paraId="242F6C38" w14:textId="77777777" w:rsidR="00E11070" w:rsidRPr="00E11070" w:rsidRDefault="00E11070" w:rsidP="00E11070">
      <w:pPr>
        <w:pStyle w:val="NoSpacing"/>
        <w:numPr>
          <w:ilvl w:val="0"/>
          <w:numId w:val="38"/>
        </w:numPr>
      </w:pPr>
      <w:r w:rsidRPr="00E11070">
        <w:t xml:space="preserve">Built user interfaces by breaking them into components using node JS/Redux and imported the components into main application. </w:t>
      </w:r>
    </w:p>
    <w:p w14:paraId="4A575D56" w14:textId="5EF79FAD" w:rsidR="00E11070" w:rsidRDefault="00E11070" w:rsidP="00E11070">
      <w:pPr>
        <w:pStyle w:val="NoSpacing"/>
        <w:numPr>
          <w:ilvl w:val="0"/>
          <w:numId w:val="38"/>
        </w:numPr>
      </w:pPr>
      <w:r w:rsidRPr="00E11070">
        <w:t>Utilized Redux and Redux Sagas to maintain state and application logic.</w:t>
      </w:r>
    </w:p>
    <w:p w14:paraId="5CB58D5B" w14:textId="3BFCD046" w:rsidR="00E11070" w:rsidRDefault="00E11070" w:rsidP="00E11070">
      <w:pPr>
        <w:pStyle w:val="NoSpacing"/>
      </w:pPr>
    </w:p>
    <w:p w14:paraId="2DB8C08B" w14:textId="77777777" w:rsidR="00E11070" w:rsidRPr="00E11070" w:rsidRDefault="00E11070" w:rsidP="00E11070">
      <w:pPr>
        <w:pStyle w:val="NoSpacing"/>
        <w:cnfStyle w:val="101000000000" w:firstRow="1" w:lastRow="0" w:firstColumn="1" w:lastColumn="0" w:oddVBand="0" w:evenVBand="0" w:oddHBand="0" w:evenHBand="0" w:firstRowFirstColumn="0" w:firstRowLastColumn="0" w:lastRowFirstColumn="0" w:lastRowLastColumn="0"/>
        <w:rPr>
          <w:b/>
        </w:rPr>
      </w:pPr>
      <w:r w:rsidRPr="00E11070">
        <w:rPr>
          <w:b/>
        </w:rPr>
        <w:t>Web Developer</w:t>
      </w:r>
    </w:p>
    <w:p w14:paraId="6CCEDCB4" w14:textId="5E037F6C" w:rsidR="00E11070" w:rsidRDefault="00E11070" w:rsidP="00E11070">
      <w:pPr>
        <w:pStyle w:val="NoSpacing"/>
        <w:cnfStyle w:val="101000000000" w:firstRow="1" w:lastRow="0" w:firstColumn="1" w:lastColumn="0" w:oddVBand="0" w:evenVBand="0" w:oddHBand="0" w:evenHBand="0" w:firstRowFirstColumn="0" w:firstRowLastColumn="0" w:lastRowFirstColumn="0" w:lastRowLastColumn="0"/>
        <w:rPr>
          <w:bCs/>
        </w:rPr>
      </w:pPr>
      <w:r w:rsidRPr="00E11070">
        <w:rPr>
          <w:bCs/>
        </w:rPr>
        <w:t xml:space="preserve">USAA (San Antonio, Texas)                                                                                  </w:t>
      </w:r>
      <w:r>
        <w:rPr>
          <w:bCs/>
        </w:rPr>
        <w:t xml:space="preserve">                                </w:t>
      </w:r>
      <w:r w:rsidRPr="00E11070">
        <w:rPr>
          <w:bCs/>
        </w:rPr>
        <w:t>Oct 2012 – Dec 2014</w:t>
      </w:r>
    </w:p>
    <w:p w14:paraId="473C27F4" w14:textId="69D58DAF" w:rsidR="00E11070" w:rsidRPr="00E11070" w:rsidRDefault="00E11070" w:rsidP="00E11070">
      <w:pPr>
        <w:pStyle w:val="NoSpacing"/>
        <w:cnfStyle w:val="101000000000" w:firstRow="1" w:lastRow="0" w:firstColumn="1" w:lastColumn="0" w:oddVBand="0" w:evenVBand="0" w:oddHBand="0" w:evenHBand="0" w:firstRowFirstColumn="0" w:firstRowLastColumn="0" w:lastRowFirstColumn="0" w:lastRowLastColumn="0"/>
        <w:rPr>
          <w:bCs/>
          <w:sz w:val="14"/>
          <w:szCs w:val="14"/>
        </w:rPr>
      </w:pPr>
    </w:p>
    <w:p w14:paraId="40A96ECE" w14:textId="1AACA540" w:rsidR="00E11070" w:rsidRDefault="00E11070" w:rsidP="00E11070">
      <w:pPr>
        <w:pStyle w:val="NoSpacing"/>
        <w:cnfStyle w:val="101000000000" w:firstRow="1" w:lastRow="0" w:firstColumn="1" w:lastColumn="0" w:oddVBand="0" w:evenVBand="0" w:oddHBand="0" w:evenHBand="0" w:firstRowFirstColumn="0" w:firstRowLastColumn="0" w:lastRowFirstColumn="0" w:lastRowLastColumn="0"/>
        <w:rPr>
          <w:rFonts w:ascii="Calibri" w:hAnsi="Calibri" w:cs="Calibri"/>
        </w:rPr>
      </w:pPr>
      <w:r w:rsidRPr="00E11070">
        <w:rPr>
          <w:rFonts w:ascii="Calibri" w:hAnsi="Calibri" w:cs="Calibri"/>
        </w:rPr>
        <w:t>Developed an integral part of USAA's Enhanced ROI initiative, focusing on creating a robust user interface for efficiently managing and analyzing member data.</w:t>
      </w:r>
    </w:p>
    <w:p w14:paraId="6C4C5666" w14:textId="479B7234" w:rsidR="00E11070" w:rsidRPr="00E11070" w:rsidRDefault="00E11070" w:rsidP="00E11070">
      <w:pPr>
        <w:pStyle w:val="NoSpacing"/>
        <w:cnfStyle w:val="101000000000" w:firstRow="1" w:lastRow="0" w:firstColumn="1" w:lastColumn="0" w:oddVBand="0" w:evenVBand="0" w:oddHBand="0" w:evenHBand="0" w:firstRowFirstColumn="0" w:firstRowLastColumn="0" w:lastRowFirstColumn="0" w:lastRowLastColumn="0"/>
        <w:rPr>
          <w:rFonts w:ascii="Calibri" w:hAnsi="Calibri" w:cs="Calibri"/>
          <w:sz w:val="16"/>
          <w:szCs w:val="16"/>
        </w:rPr>
      </w:pPr>
    </w:p>
    <w:p w14:paraId="572E7070" w14:textId="77777777" w:rsidR="00E11070" w:rsidRPr="00E11070" w:rsidRDefault="00E11070" w:rsidP="00E11070">
      <w:pPr>
        <w:pStyle w:val="NoSpacing"/>
        <w:numPr>
          <w:ilvl w:val="0"/>
          <w:numId w:val="38"/>
        </w:numPr>
      </w:pPr>
      <w:r w:rsidRPr="00E11070">
        <w:t xml:space="preserve">Involved in understanding the current business process, defining scope of the project along with position statement. </w:t>
      </w:r>
    </w:p>
    <w:p w14:paraId="2B9C6902" w14:textId="77777777" w:rsidR="00E11070" w:rsidRPr="00E11070" w:rsidRDefault="00E11070" w:rsidP="00E11070">
      <w:pPr>
        <w:pStyle w:val="NoSpacing"/>
        <w:numPr>
          <w:ilvl w:val="0"/>
          <w:numId w:val="38"/>
        </w:numPr>
      </w:pPr>
      <w:r w:rsidRPr="00E11070">
        <w:t>Responsible for gathering of requirements, designing, developing and testing of applications.</w:t>
      </w:r>
    </w:p>
    <w:p w14:paraId="2A752FEB" w14:textId="77777777" w:rsidR="00E11070" w:rsidRPr="00E11070" w:rsidRDefault="00E11070" w:rsidP="00E11070">
      <w:pPr>
        <w:pStyle w:val="NoSpacing"/>
        <w:numPr>
          <w:ilvl w:val="0"/>
          <w:numId w:val="38"/>
        </w:numPr>
      </w:pPr>
      <w:r w:rsidRPr="00E11070">
        <w:t>Developed web-pages using PHP, HTML, CSS, JavaScript, jQuery and AJAX for client-side validations.</w:t>
      </w:r>
    </w:p>
    <w:p w14:paraId="6CBC1B11" w14:textId="77777777" w:rsidR="00E11070" w:rsidRPr="00E11070" w:rsidRDefault="00E11070" w:rsidP="00E11070">
      <w:pPr>
        <w:pStyle w:val="NoSpacing"/>
        <w:numPr>
          <w:ilvl w:val="0"/>
          <w:numId w:val="38"/>
        </w:numPr>
      </w:pPr>
      <w:r w:rsidRPr="00E11070">
        <w:t>Created various forms, image galleries and another interface with PHP.</w:t>
      </w:r>
    </w:p>
    <w:p w14:paraId="07674D12" w14:textId="77777777" w:rsidR="00E11070" w:rsidRPr="00E11070" w:rsidRDefault="00E11070" w:rsidP="00E11070">
      <w:pPr>
        <w:pStyle w:val="NoSpacing"/>
        <w:numPr>
          <w:ilvl w:val="0"/>
          <w:numId w:val="38"/>
        </w:numPr>
      </w:pPr>
      <w:r w:rsidRPr="00E11070">
        <w:t>Created HTML navigation menu that is role-based menu items changes dynamically, derived from the data base in the form of XML.</w:t>
      </w:r>
    </w:p>
    <w:p w14:paraId="2104629D" w14:textId="77777777" w:rsidR="00E11070" w:rsidRPr="00E11070" w:rsidRDefault="00E11070" w:rsidP="00E11070">
      <w:pPr>
        <w:pStyle w:val="NoSpacing"/>
        <w:numPr>
          <w:ilvl w:val="0"/>
          <w:numId w:val="38"/>
        </w:numPr>
      </w:pPr>
      <w:r w:rsidRPr="00E11070">
        <w:t>Implemented CSS and JavaScript based navigation system visually identical to previous table-based system to improve ease of maintenance and organic search engine placement.</w:t>
      </w:r>
    </w:p>
    <w:p w14:paraId="4047E7EB" w14:textId="77777777" w:rsidR="00E11070" w:rsidRPr="00E11070" w:rsidRDefault="00E11070" w:rsidP="00E11070">
      <w:pPr>
        <w:pStyle w:val="NoSpacing"/>
        <w:numPr>
          <w:ilvl w:val="0"/>
          <w:numId w:val="38"/>
        </w:numPr>
      </w:pPr>
      <w:r w:rsidRPr="00E11070">
        <w:t>Developed web-pages layouts using CSS mechanism to include different box model, colors, layout, width, height, font size, Image size to the web-pages.</w:t>
      </w:r>
    </w:p>
    <w:p w14:paraId="2198F5C5" w14:textId="77777777" w:rsidR="00E11070" w:rsidRPr="00E11070" w:rsidRDefault="00E11070" w:rsidP="00E11070">
      <w:pPr>
        <w:pStyle w:val="NoSpacing"/>
        <w:numPr>
          <w:ilvl w:val="0"/>
          <w:numId w:val="38"/>
        </w:numPr>
      </w:pPr>
      <w:r w:rsidRPr="00E11070">
        <w:t>Extended Bootstrap classes to build custom front-end controls; example candidate isotopes. Worked extensively on web2.0 migration from conventional web Frame work to AJAX driven frame work.</w:t>
      </w:r>
    </w:p>
    <w:p w14:paraId="0419406A" w14:textId="77777777" w:rsidR="00E11070" w:rsidRPr="00E11070" w:rsidRDefault="00E11070" w:rsidP="00E11070">
      <w:pPr>
        <w:pStyle w:val="NoSpacing"/>
        <w:numPr>
          <w:ilvl w:val="0"/>
          <w:numId w:val="38"/>
        </w:numPr>
      </w:pPr>
      <w:r w:rsidRPr="00E11070">
        <w:t>Used SQL queries in PHP scripts to access customer information and modify their accounts and setup basic relational data base to hold account information.</w:t>
      </w:r>
    </w:p>
    <w:p w14:paraId="57C8DEAD" w14:textId="77777777" w:rsidR="00E11070" w:rsidRPr="00E11070" w:rsidRDefault="00E11070" w:rsidP="00E11070">
      <w:pPr>
        <w:pStyle w:val="NoSpacing"/>
        <w:numPr>
          <w:ilvl w:val="0"/>
          <w:numId w:val="38"/>
        </w:numPr>
      </w:pPr>
      <w:r w:rsidRPr="00E11070">
        <w:t>Developed stored procedures, triggers, functions and tables in MySQL data-base.</w:t>
      </w:r>
    </w:p>
    <w:p w14:paraId="50136737" w14:textId="77777777" w:rsidR="00E11070" w:rsidRPr="00E11070" w:rsidRDefault="00E11070" w:rsidP="00E11070">
      <w:pPr>
        <w:pStyle w:val="NoSpacing"/>
        <w:numPr>
          <w:ilvl w:val="0"/>
          <w:numId w:val="38"/>
        </w:numPr>
      </w:pPr>
      <w:r w:rsidRPr="00E11070">
        <w:t>Used the Mozilla Firefox extension, Fire bug to view and debug HTML, DOM and JavaScript.</w:t>
      </w:r>
    </w:p>
    <w:p w14:paraId="136B970E" w14:textId="77777777" w:rsidR="00E11070" w:rsidRPr="00E11070" w:rsidRDefault="00E11070" w:rsidP="00E11070">
      <w:pPr>
        <w:pStyle w:val="NoSpacing"/>
        <w:numPr>
          <w:ilvl w:val="0"/>
          <w:numId w:val="38"/>
        </w:numPr>
      </w:pPr>
      <w:r w:rsidRPr="00E11070">
        <w:t>Participated actively in fixing the bugs reported in Test, UAT and Production environments.</w:t>
      </w:r>
    </w:p>
    <w:p w14:paraId="218EA10C" w14:textId="77777777" w:rsidR="00E11070" w:rsidRPr="00E11070" w:rsidRDefault="00E11070" w:rsidP="00E11070">
      <w:pPr>
        <w:pStyle w:val="NoSpacing"/>
        <w:numPr>
          <w:ilvl w:val="0"/>
          <w:numId w:val="38"/>
        </w:numPr>
      </w:pPr>
      <w:r w:rsidRPr="00E11070">
        <w:t>Created GitHub repository for code collaboration and worked on JIRA issue management to track.</w:t>
      </w:r>
    </w:p>
    <w:p w14:paraId="31790524" w14:textId="77777777" w:rsidR="00E11070" w:rsidRPr="00E11070" w:rsidRDefault="00E11070" w:rsidP="00E11070">
      <w:pPr>
        <w:pStyle w:val="NoSpacing"/>
        <w:cnfStyle w:val="101000000000" w:firstRow="1" w:lastRow="0" w:firstColumn="1" w:lastColumn="0" w:oddVBand="0" w:evenVBand="0" w:oddHBand="0" w:evenHBand="0" w:firstRowFirstColumn="0" w:firstRowLastColumn="0" w:lastRowFirstColumn="0" w:lastRowLastColumn="0"/>
        <w:rPr>
          <w:rFonts w:ascii="Calibri" w:hAnsi="Calibri" w:cs="Calibri"/>
        </w:rPr>
      </w:pPr>
    </w:p>
    <w:p w14:paraId="3ED21149" w14:textId="7561B1FF"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0B0F27B0" w14:textId="52F75416" w:rsidR="003D1332" w:rsidRDefault="003D1332" w:rsidP="003576A2">
      <w:pPr>
        <w:pStyle w:val="NoSpacing"/>
        <w:numPr>
          <w:ilvl w:val="0"/>
          <w:numId w:val="36"/>
        </w:numPr>
      </w:pPr>
      <w:r w:rsidRPr="003D1332">
        <w:t>B.</w:t>
      </w:r>
      <w:r w:rsidR="00D94F63">
        <w:t>S</w:t>
      </w:r>
      <w:r w:rsidRPr="003D1332">
        <w:t xml:space="preserve">c </w:t>
      </w:r>
      <w:r w:rsidR="00D94F63">
        <w:t>Computer Science</w:t>
      </w:r>
      <w:r>
        <w:t xml:space="preserve">, </w:t>
      </w:r>
      <w:r w:rsidR="00D94F63" w:rsidRPr="00D94F63">
        <w:t>JNTUH College of Engineering</w:t>
      </w:r>
      <w:r>
        <w:t>, 201</w:t>
      </w:r>
      <w:r w:rsidR="00D94F63">
        <w:t>1</w:t>
      </w:r>
    </w:p>
    <w:p w14:paraId="06A54F5B" w14:textId="77777777" w:rsidR="004A5727" w:rsidRDefault="004A5727" w:rsidP="003576A2">
      <w:pPr>
        <w:pStyle w:val="NoSpacing"/>
        <w:numPr>
          <w:ilvl w:val="0"/>
          <w:numId w:val="36"/>
        </w:numPr>
        <w:sectPr w:rsidR="004A5727" w:rsidSect="00282B8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638574B6" w14:textId="0F07E810" w:rsidR="003D1332" w:rsidRPr="00D53105" w:rsidRDefault="003D1332" w:rsidP="006747A9">
      <w:pPr>
        <w:pStyle w:val="NoSpacing"/>
        <w:ind w:left="720"/>
      </w:pPr>
    </w:p>
    <w:sectPr w:rsidR="003D1332"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85D29C" w14:textId="77777777" w:rsidR="00CA24D3" w:rsidRDefault="00CA24D3">
      <w:r>
        <w:separator/>
      </w:r>
    </w:p>
  </w:endnote>
  <w:endnote w:type="continuationSeparator" w:id="0">
    <w:p w14:paraId="7BC8C365" w14:textId="77777777" w:rsidR="00CA24D3" w:rsidRDefault="00CA2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3A3742" w14:textId="77777777" w:rsidR="00CA24D3" w:rsidRDefault="00CA24D3">
      <w:r>
        <w:separator/>
      </w:r>
    </w:p>
  </w:footnote>
  <w:footnote w:type="continuationSeparator" w:id="0">
    <w:p w14:paraId="309DF8AF" w14:textId="77777777" w:rsidR="00CA24D3" w:rsidRDefault="00CA2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658B3F78" w:rsidR="00BF14B3" w:rsidRPr="00654952" w:rsidRDefault="00BF14B3" w:rsidP="009D2991">
    <w:pPr>
      <w:pStyle w:val="NoSpacing"/>
    </w:pPr>
    <w:r w:rsidRPr="00654952">
      <w:rPr>
        <w:b/>
        <w:bCs/>
      </w:rPr>
      <w:t>Candidate Location:</w:t>
    </w:r>
    <w:r w:rsidR="00EC3F6D" w:rsidRPr="00654952">
      <w:t xml:space="preserve"> </w:t>
    </w:r>
    <w:r w:rsidR="00D94F63" w:rsidRPr="00D94F63">
      <w:t>Rogers</w:t>
    </w:r>
    <w:r w:rsidR="00D94F63">
      <w:t>, AR</w:t>
    </w:r>
  </w:p>
  <w:p w14:paraId="2AE93543" w14:textId="0FE3EE63" w:rsidR="007255EB" w:rsidRDefault="00BF14B3" w:rsidP="00654952">
    <w:pPr>
      <w:pStyle w:val="NoSpacing"/>
    </w:pPr>
    <w:r w:rsidRPr="00654952">
      <w:rPr>
        <w:b/>
        <w:bCs/>
      </w:rPr>
      <w:t>Candidate E-mail ID:</w:t>
    </w:r>
    <w:r w:rsidRPr="00654952">
      <w:t xml:space="preserve"> </w:t>
    </w:r>
    <w:r w:rsidR="00D94F63" w:rsidRPr="00D94F63">
      <w:rPr>
        <w:rStyle w:val="Hyperlink"/>
      </w:rPr>
      <w:t>kondruniranjan3@gmail.com</w:t>
    </w:r>
  </w:p>
  <w:p w14:paraId="639D8B28" w14:textId="74E5B891" w:rsidR="00BF14B3" w:rsidRPr="00C403D6" w:rsidRDefault="00BF14B3" w:rsidP="00654952">
    <w:pPr>
      <w:pStyle w:val="NoSpacing"/>
    </w:pPr>
    <w:r w:rsidRPr="00654952">
      <w:rPr>
        <w:b/>
        <w:bCs/>
      </w:rPr>
      <w:t>Contact Number:</w:t>
    </w:r>
    <w:r w:rsidR="004C7072" w:rsidRPr="00654952">
      <w:t xml:space="preserve"> </w:t>
    </w:r>
    <w:r w:rsidR="00D94F63" w:rsidRPr="00D94F63">
      <w:t>915 207 1298</w:t>
    </w:r>
  </w:p>
  <w:p w14:paraId="6360024A" w14:textId="77777777" w:rsidR="00AD5567" w:rsidRDefault="00AD5567" w:rsidP="00AD5567">
    <w:pPr>
      <w:pStyle w:val="Header"/>
      <w:rPr>
        <w:rFonts w:asciiTheme="minorHAnsi" w:hAnsiTheme="minorHAnsi" w:cstheme="minorHAnsi"/>
        <w:b/>
        <w:sz w:val="10"/>
        <w:szCs w:val="28"/>
      </w:rPr>
    </w:pPr>
  </w:p>
  <w:p w14:paraId="33822890" w14:textId="0EA1C87B" w:rsidR="001D1725" w:rsidRDefault="00D94F63" w:rsidP="005C26B1">
    <w:pPr>
      <w:pStyle w:val="Header"/>
      <w:jc w:val="center"/>
      <w:rPr>
        <w:rFonts w:asciiTheme="minorHAnsi" w:hAnsiTheme="minorHAnsi" w:cstheme="minorHAnsi"/>
        <w:b/>
        <w:sz w:val="28"/>
        <w:szCs w:val="28"/>
      </w:rPr>
    </w:pPr>
    <w:r w:rsidRPr="00D94F63">
      <w:rPr>
        <w:rFonts w:asciiTheme="minorHAnsi" w:hAnsiTheme="minorHAnsi" w:cstheme="minorHAnsi"/>
        <w:b/>
        <w:sz w:val="28"/>
        <w:szCs w:val="28"/>
      </w:rPr>
      <w:t>NIRANJAN KONDRU</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6"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7"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CA31827"/>
    <w:multiLevelType w:val="hybridMultilevel"/>
    <w:tmpl w:val="9AD8C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3"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E372D1"/>
    <w:multiLevelType w:val="hybridMultilevel"/>
    <w:tmpl w:val="BD9EC6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38"/>
  </w:num>
  <w:num w:numId="3">
    <w:abstractNumId w:val="40"/>
  </w:num>
  <w:num w:numId="4">
    <w:abstractNumId w:val="32"/>
  </w:num>
  <w:num w:numId="5">
    <w:abstractNumId w:val="27"/>
  </w:num>
  <w:num w:numId="6">
    <w:abstractNumId w:val="12"/>
  </w:num>
  <w:num w:numId="7">
    <w:abstractNumId w:val="41"/>
  </w:num>
  <w:num w:numId="8">
    <w:abstractNumId w:val="47"/>
  </w:num>
  <w:num w:numId="9">
    <w:abstractNumId w:val="24"/>
  </w:num>
  <w:num w:numId="10">
    <w:abstractNumId w:val="43"/>
  </w:num>
  <w:num w:numId="11">
    <w:abstractNumId w:val="34"/>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44"/>
  </w:num>
  <w:num w:numId="14">
    <w:abstractNumId w:val="29"/>
  </w:num>
  <w:num w:numId="15">
    <w:abstractNumId w:val="42"/>
  </w:num>
  <w:num w:numId="16">
    <w:abstractNumId w:val="35"/>
  </w:num>
  <w:num w:numId="17">
    <w:abstractNumId w:val="17"/>
  </w:num>
  <w:num w:numId="18">
    <w:abstractNumId w:val="16"/>
  </w:num>
  <w:num w:numId="19">
    <w:abstractNumId w:val="33"/>
  </w:num>
  <w:num w:numId="20">
    <w:abstractNumId w:val="21"/>
  </w:num>
  <w:num w:numId="21">
    <w:abstractNumId w:val="28"/>
  </w:num>
  <w:num w:numId="22">
    <w:abstractNumId w:val="15"/>
  </w:num>
  <w:num w:numId="23">
    <w:abstractNumId w:val="19"/>
  </w:num>
  <w:num w:numId="24">
    <w:abstractNumId w:val="10"/>
  </w:num>
  <w:num w:numId="25">
    <w:abstractNumId w:val="11"/>
  </w:num>
  <w:num w:numId="26">
    <w:abstractNumId w:val="37"/>
  </w:num>
  <w:num w:numId="27">
    <w:abstractNumId w:val="26"/>
  </w:num>
  <w:num w:numId="28">
    <w:abstractNumId w:val="13"/>
  </w:num>
  <w:num w:numId="29">
    <w:abstractNumId w:val="18"/>
  </w:num>
  <w:num w:numId="30">
    <w:abstractNumId w:val="31"/>
  </w:num>
  <w:num w:numId="31">
    <w:abstractNumId w:val="25"/>
  </w:num>
  <w:num w:numId="32">
    <w:abstractNumId w:val="9"/>
  </w:num>
  <w:num w:numId="33">
    <w:abstractNumId w:val="20"/>
  </w:num>
  <w:num w:numId="34">
    <w:abstractNumId w:val="23"/>
  </w:num>
  <w:num w:numId="35">
    <w:abstractNumId w:val="36"/>
  </w:num>
  <w:num w:numId="36">
    <w:abstractNumId w:val="30"/>
  </w:num>
  <w:num w:numId="37">
    <w:abstractNumId w:val="39"/>
  </w:num>
  <w:num w:numId="38">
    <w:abstractNumId w:val="14"/>
  </w:num>
  <w:num w:numId="39">
    <w:abstractNumId w:val="45"/>
  </w:num>
  <w:num w:numId="40">
    <w:abstractNumId w:val="22"/>
  </w:num>
  <w:num w:numId="41">
    <w:abstractNumId w:val="4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0AA5"/>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34D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3AC"/>
    <w:rsid w:val="00C52A5E"/>
    <w:rsid w:val="00C56794"/>
    <w:rsid w:val="00C6095F"/>
    <w:rsid w:val="00C62CD2"/>
    <w:rsid w:val="00C74DAA"/>
    <w:rsid w:val="00C76BCE"/>
    <w:rsid w:val="00C8664A"/>
    <w:rsid w:val="00C90307"/>
    <w:rsid w:val="00C924AB"/>
    <w:rsid w:val="00C944B5"/>
    <w:rsid w:val="00C96171"/>
    <w:rsid w:val="00C97C14"/>
    <w:rsid w:val="00CA0479"/>
    <w:rsid w:val="00CA24D3"/>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4F63"/>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070"/>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6184"/>
    <w:rsid w:val="00E77DD8"/>
    <w:rsid w:val="00E85504"/>
    <w:rsid w:val="00E87BDF"/>
    <w:rsid w:val="00E904B5"/>
    <w:rsid w:val="00E92266"/>
    <w:rsid w:val="00E92987"/>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3921</Words>
  <Characters>22354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2024-05-02T15:21:00Z</dcterms:created>
  <dcterms:modified xsi:type="dcterms:W3CDTF">2024-05-02T15:23:00Z</dcterms:modified>
</cp:coreProperties>
</file>