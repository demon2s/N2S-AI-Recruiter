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E426" w14:textId="44E6446F" w:rsidR="00D076E9" w:rsidRDefault="00D076E9" w:rsidP="00D076E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 xml:space="preserve">Professional SUMMARY: </w:t>
      </w:r>
    </w:p>
    <w:p w14:paraId="72B4AF96" w14:textId="77777777" w:rsidR="002F0141" w:rsidRPr="00AF403A" w:rsidRDefault="002F0141" w:rsidP="00E7431A">
      <w:pPr>
        <w:pStyle w:val="NoSpacing"/>
        <w:rPr>
          <w:sz w:val="10"/>
        </w:rPr>
      </w:pPr>
    </w:p>
    <w:p w14:paraId="21A8EF5E" w14:textId="62DA60FE" w:rsidR="00AF403A" w:rsidRPr="00AF403A" w:rsidRDefault="00AF403A" w:rsidP="00AF403A">
      <w:pPr>
        <w:pStyle w:val="NoSpacing"/>
        <w:jc w:val="center"/>
        <w:rPr>
          <w:b/>
          <w:bCs/>
        </w:rPr>
      </w:pPr>
      <w:r w:rsidRPr="00AF403A">
        <w:rPr>
          <w:b/>
          <w:bCs/>
        </w:rPr>
        <w:t xml:space="preserve">Tech manager / Sr. Principal Engineer /Sr .Net Developer </w:t>
      </w:r>
      <w:r w:rsidRPr="00AF403A">
        <w:rPr>
          <w:b/>
          <w:bCs/>
        </w:rPr>
        <w:t>/</w:t>
      </w:r>
      <w:r w:rsidRPr="00AF403A">
        <w:rPr>
          <w:b/>
          <w:bCs/>
        </w:rPr>
        <w:t xml:space="preserve">Azure </w:t>
      </w:r>
      <w:r w:rsidRPr="00AF403A">
        <w:rPr>
          <w:b/>
          <w:bCs/>
        </w:rPr>
        <w:t xml:space="preserve">AI </w:t>
      </w:r>
      <w:r w:rsidRPr="00AF403A">
        <w:rPr>
          <w:b/>
          <w:bCs/>
        </w:rPr>
        <w:t>Developer</w:t>
      </w:r>
      <w:r w:rsidRPr="00AF403A">
        <w:rPr>
          <w:b/>
          <w:bCs/>
        </w:rPr>
        <w:t>/</w:t>
      </w:r>
      <w:r w:rsidRPr="00AF403A">
        <w:rPr>
          <w:b/>
          <w:bCs/>
        </w:rPr>
        <w:t xml:space="preserve">Sr. Azure developer/ Sr. Azure data engineer / </w:t>
      </w:r>
      <w:r w:rsidRPr="00AF403A">
        <w:rPr>
          <w:b/>
          <w:bCs/>
        </w:rPr>
        <w:t>Software Development / Azure Architect / Quality Assurance</w:t>
      </w:r>
    </w:p>
    <w:p w14:paraId="68F3A83C" w14:textId="77777777" w:rsidR="00AF403A" w:rsidRPr="00AF403A" w:rsidRDefault="00AF403A" w:rsidP="00AF403A">
      <w:pPr>
        <w:pStyle w:val="NoSpacing"/>
        <w:rPr>
          <w:sz w:val="10"/>
        </w:rPr>
      </w:pPr>
    </w:p>
    <w:p w14:paraId="26317AD3" w14:textId="77777777" w:rsidR="00AF403A" w:rsidRDefault="00AF403A" w:rsidP="00AF403A">
      <w:pPr>
        <w:pStyle w:val="NoSpacing"/>
        <w:numPr>
          <w:ilvl w:val="0"/>
          <w:numId w:val="44"/>
        </w:numPr>
      </w:pPr>
      <w:r w:rsidRPr="00AF403A">
        <w:t xml:space="preserve">20+ years of Software Development Experience with 15+ years of Microsoft .NET Technology and 9+ years in Azure. Solutions-driven, talented, and flexible Software Developer skilled in identifying and delivering efficient business solutions in technically-challenging environments. </w:t>
      </w:r>
    </w:p>
    <w:p w14:paraId="1CBA6431" w14:textId="77777777" w:rsidR="00AF403A" w:rsidRDefault="00AF403A" w:rsidP="00AF403A">
      <w:pPr>
        <w:pStyle w:val="NoSpacing"/>
        <w:numPr>
          <w:ilvl w:val="0"/>
          <w:numId w:val="44"/>
        </w:numPr>
      </w:pPr>
      <w:r w:rsidRPr="00AF403A">
        <w:t xml:space="preserve">Develop new insights into situations, encourage new ideas and innovations, and design and implement cutting-edge programs and processes. </w:t>
      </w:r>
    </w:p>
    <w:p w14:paraId="6EA52013" w14:textId="5341C1F3" w:rsidR="00AF403A" w:rsidRPr="00AF403A" w:rsidRDefault="00AF403A" w:rsidP="00AF403A">
      <w:pPr>
        <w:pStyle w:val="NoSpacing"/>
        <w:numPr>
          <w:ilvl w:val="0"/>
          <w:numId w:val="44"/>
        </w:numPr>
      </w:pPr>
      <w:r w:rsidRPr="00AF403A">
        <w:t xml:space="preserve">Excellent work ethic, consistently recognized for success in developing systems, processes, and procedures to streamline corporate operations, increase revenues, and enhance profit performance.  </w:t>
      </w:r>
    </w:p>
    <w:p w14:paraId="71323F48" w14:textId="77777777" w:rsidR="00AF403A" w:rsidRPr="00E7431A" w:rsidRDefault="00AF403A" w:rsidP="00E7431A">
      <w:pPr>
        <w:pStyle w:val="NoSpacing"/>
      </w:pPr>
    </w:p>
    <w:p w14:paraId="531DCC9C" w14:textId="3EEB630E" w:rsidR="00E7431A" w:rsidRPr="00E7431A" w:rsidRDefault="00AF403A" w:rsidP="00E7431A">
      <w:pPr>
        <w:pStyle w:val="Title"/>
        <w:pBdr>
          <w:bottom w:val="single" w:sz="12" w:space="1" w:color="auto"/>
        </w:pBdr>
        <w:jc w:val="left"/>
        <w:rPr>
          <w:rFonts w:asciiTheme="minorHAnsi" w:hAnsiTheme="minorHAnsi" w:cstheme="minorHAnsi"/>
          <w:caps/>
          <w:smallCaps w:val="0"/>
          <w:sz w:val="22"/>
          <w:szCs w:val="22"/>
        </w:rPr>
      </w:pPr>
      <w:r w:rsidRPr="00AF403A">
        <w:rPr>
          <w:rFonts w:asciiTheme="minorHAnsi" w:hAnsiTheme="minorHAnsi" w:cstheme="minorHAnsi"/>
          <w:caps/>
          <w:smallCaps w:val="0"/>
          <w:sz w:val="22"/>
          <w:szCs w:val="22"/>
        </w:rPr>
        <w:t>CORE COMPETENCIES</w:t>
      </w:r>
      <w:r w:rsidR="00E7431A">
        <w:rPr>
          <w:rFonts w:asciiTheme="minorHAnsi" w:hAnsiTheme="minorHAnsi" w:cstheme="minorHAnsi"/>
          <w:caps/>
          <w:smallCaps w:val="0"/>
          <w:sz w:val="22"/>
          <w:szCs w:val="22"/>
        </w:rPr>
        <w:t>:</w:t>
      </w:r>
    </w:p>
    <w:p w14:paraId="0D378EA9" w14:textId="77777777" w:rsidR="00E7431A" w:rsidRPr="00E7431A" w:rsidRDefault="00E7431A" w:rsidP="00E7431A">
      <w:pPr>
        <w:pStyle w:val="NoSpacing"/>
        <w:rPr>
          <w:sz w:val="10"/>
        </w:rPr>
      </w:pPr>
    </w:p>
    <w:p w14:paraId="0EB788A3" w14:textId="77777777" w:rsidR="006B03F5" w:rsidRDefault="006B03F5" w:rsidP="00AF403A">
      <w:pPr>
        <w:pStyle w:val="NoSpacing"/>
        <w:sectPr w:rsidR="006B03F5" w:rsidSect="00843D15">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35758025" w14:textId="77777777" w:rsidR="00AF403A" w:rsidRDefault="00AF403A" w:rsidP="006B03F5">
      <w:pPr>
        <w:pStyle w:val="NoSpacing"/>
        <w:numPr>
          <w:ilvl w:val="0"/>
          <w:numId w:val="45"/>
        </w:numPr>
      </w:pPr>
      <w:r>
        <w:t xml:space="preserve">Azure </w:t>
      </w:r>
    </w:p>
    <w:p w14:paraId="28175FBC" w14:textId="77777777" w:rsidR="00AF403A" w:rsidRDefault="00AF403A" w:rsidP="006B03F5">
      <w:pPr>
        <w:pStyle w:val="NoSpacing"/>
        <w:numPr>
          <w:ilvl w:val="0"/>
          <w:numId w:val="45"/>
        </w:numPr>
      </w:pPr>
      <w:r>
        <w:t xml:space="preserve">AI  </w:t>
      </w:r>
    </w:p>
    <w:p w14:paraId="582F4E06" w14:textId="77777777" w:rsidR="00AF403A" w:rsidRDefault="00AF403A" w:rsidP="006B03F5">
      <w:pPr>
        <w:pStyle w:val="NoSpacing"/>
        <w:numPr>
          <w:ilvl w:val="0"/>
          <w:numId w:val="45"/>
        </w:numPr>
      </w:pPr>
      <w:r>
        <w:t xml:space="preserve">Graph Database </w:t>
      </w:r>
    </w:p>
    <w:p w14:paraId="4D4D6720" w14:textId="77777777" w:rsidR="00AF403A" w:rsidRDefault="00AF403A" w:rsidP="006B03F5">
      <w:pPr>
        <w:pStyle w:val="NoSpacing"/>
        <w:numPr>
          <w:ilvl w:val="0"/>
          <w:numId w:val="45"/>
        </w:numPr>
      </w:pPr>
      <w:r>
        <w:t xml:space="preserve">Business Analysis </w:t>
      </w:r>
    </w:p>
    <w:p w14:paraId="11183CD5" w14:textId="77777777" w:rsidR="00AF403A" w:rsidRDefault="00AF403A" w:rsidP="006B03F5">
      <w:pPr>
        <w:pStyle w:val="NoSpacing"/>
        <w:numPr>
          <w:ilvl w:val="0"/>
          <w:numId w:val="45"/>
        </w:numPr>
      </w:pPr>
      <w:r>
        <w:t xml:space="preserve">Web Development </w:t>
      </w:r>
    </w:p>
    <w:p w14:paraId="4ED8C25C" w14:textId="77777777" w:rsidR="00AF403A" w:rsidRDefault="00AF403A" w:rsidP="006B03F5">
      <w:pPr>
        <w:pStyle w:val="NoSpacing"/>
        <w:numPr>
          <w:ilvl w:val="0"/>
          <w:numId w:val="45"/>
        </w:numPr>
      </w:pPr>
      <w:r>
        <w:t xml:space="preserve">Software Architect </w:t>
      </w:r>
    </w:p>
    <w:p w14:paraId="3D663B2C" w14:textId="77777777" w:rsidR="00AF403A" w:rsidRDefault="00AF403A" w:rsidP="006B03F5">
      <w:pPr>
        <w:pStyle w:val="NoSpacing"/>
        <w:numPr>
          <w:ilvl w:val="0"/>
          <w:numId w:val="45"/>
        </w:numPr>
      </w:pPr>
      <w:r>
        <w:t xml:space="preserve">IT Strategy </w:t>
      </w:r>
    </w:p>
    <w:p w14:paraId="2E9FD85F" w14:textId="77777777" w:rsidR="00AF403A" w:rsidRDefault="00AF403A" w:rsidP="006B03F5">
      <w:pPr>
        <w:pStyle w:val="NoSpacing"/>
        <w:numPr>
          <w:ilvl w:val="0"/>
          <w:numId w:val="45"/>
        </w:numPr>
      </w:pPr>
      <w:r>
        <w:t xml:space="preserve">Solution Developer </w:t>
      </w:r>
    </w:p>
    <w:p w14:paraId="0FDEA0A2" w14:textId="77777777" w:rsidR="00AF403A" w:rsidRDefault="00AF403A" w:rsidP="006B03F5">
      <w:pPr>
        <w:pStyle w:val="NoSpacing"/>
        <w:numPr>
          <w:ilvl w:val="0"/>
          <w:numId w:val="45"/>
        </w:numPr>
      </w:pPr>
      <w:r>
        <w:t xml:space="preserve">Project Management </w:t>
      </w:r>
    </w:p>
    <w:p w14:paraId="36233956" w14:textId="77777777" w:rsidR="00AF403A" w:rsidRDefault="00AF403A" w:rsidP="006B03F5">
      <w:pPr>
        <w:pStyle w:val="NoSpacing"/>
        <w:numPr>
          <w:ilvl w:val="0"/>
          <w:numId w:val="45"/>
        </w:numPr>
      </w:pPr>
      <w:r>
        <w:t xml:space="preserve">Quality Assurance </w:t>
      </w:r>
    </w:p>
    <w:p w14:paraId="4573C8B7" w14:textId="0D49147F" w:rsidR="00AF403A" w:rsidRDefault="00AF403A" w:rsidP="006B03F5">
      <w:pPr>
        <w:pStyle w:val="NoSpacing"/>
        <w:numPr>
          <w:ilvl w:val="0"/>
          <w:numId w:val="45"/>
        </w:numPr>
      </w:pPr>
      <w:r>
        <w:t xml:space="preserve">Software Development &amp; Management </w:t>
      </w:r>
    </w:p>
    <w:p w14:paraId="2F7EB61D" w14:textId="77777777" w:rsidR="006B03F5" w:rsidRDefault="00AF403A" w:rsidP="006B03F5">
      <w:pPr>
        <w:pStyle w:val="NoSpacing"/>
        <w:numPr>
          <w:ilvl w:val="0"/>
          <w:numId w:val="45"/>
        </w:numPr>
      </w:pPr>
      <w:r>
        <w:t xml:space="preserve">Technology Evaluation &amp; Deployment </w:t>
      </w:r>
    </w:p>
    <w:p w14:paraId="10B29AEE" w14:textId="77777777" w:rsidR="006B03F5" w:rsidRDefault="00AF403A" w:rsidP="006B03F5">
      <w:pPr>
        <w:pStyle w:val="NoSpacing"/>
        <w:numPr>
          <w:ilvl w:val="0"/>
          <w:numId w:val="45"/>
        </w:numPr>
      </w:pPr>
      <w:r>
        <w:t xml:space="preserve">Technical Support </w:t>
      </w:r>
    </w:p>
    <w:p w14:paraId="4E4E18B5" w14:textId="77777777" w:rsidR="006B03F5" w:rsidRDefault="00AF403A" w:rsidP="006B03F5">
      <w:pPr>
        <w:pStyle w:val="NoSpacing"/>
        <w:numPr>
          <w:ilvl w:val="0"/>
          <w:numId w:val="45"/>
        </w:numPr>
      </w:pPr>
      <w:r>
        <w:t xml:space="preserve">Team Leadership </w:t>
      </w:r>
    </w:p>
    <w:p w14:paraId="7EA82C0D" w14:textId="094C470B" w:rsidR="00E7431A" w:rsidRDefault="00AF403A" w:rsidP="006B03F5">
      <w:pPr>
        <w:pStyle w:val="NoSpacing"/>
        <w:numPr>
          <w:ilvl w:val="0"/>
          <w:numId w:val="45"/>
        </w:numPr>
      </w:pPr>
      <w:r>
        <w:t>Real-Time Application</w:t>
      </w:r>
    </w:p>
    <w:p w14:paraId="32019B93" w14:textId="77777777" w:rsidR="006B03F5" w:rsidRDefault="006B03F5" w:rsidP="00E7431A">
      <w:pPr>
        <w:pStyle w:val="NoSpacing"/>
        <w:sectPr w:rsidR="006B03F5" w:rsidSect="00843D15">
          <w:type w:val="continuous"/>
          <w:pgSz w:w="12240" w:h="15840" w:code="1"/>
          <w:pgMar w:top="540" w:right="1152" w:bottom="720" w:left="1152" w:header="510" w:footer="864" w:gutter="0"/>
          <w:cols w:num="2" w:space="720"/>
          <w:titlePg/>
          <w:docGrid w:linePitch="360"/>
        </w:sectPr>
      </w:pPr>
    </w:p>
    <w:p w14:paraId="75341336" w14:textId="77777777" w:rsidR="00E7431A" w:rsidRPr="00E7431A" w:rsidRDefault="00E7431A" w:rsidP="00E7431A">
      <w:pPr>
        <w:pStyle w:val="NoSpacing"/>
        <w:rPr>
          <w:sz w:val="10"/>
        </w:rPr>
      </w:pPr>
    </w:p>
    <w:p w14:paraId="287E9D1B" w14:textId="450F2FFC"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t>PROFESSIONAL EXPERIENCE:</w:t>
      </w:r>
    </w:p>
    <w:p w14:paraId="1C5DE9C8" w14:textId="77777777" w:rsidR="00413953" w:rsidRPr="00EF24F1" w:rsidRDefault="00413953" w:rsidP="00413953">
      <w:pPr>
        <w:pStyle w:val="NoSpacing"/>
        <w:rPr>
          <w:sz w:val="10"/>
        </w:rPr>
      </w:pPr>
    </w:p>
    <w:p w14:paraId="253DC124" w14:textId="3913F3CC" w:rsidR="008656CA" w:rsidRPr="008656CA" w:rsidRDefault="008656CA" w:rsidP="008656CA">
      <w:pPr>
        <w:pStyle w:val="NoSpacing"/>
        <w:rPr>
          <w:b/>
          <w:bCs/>
        </w:rPr>
      </w:pPr>
      <w:r w:rsidRPr="008656CA">
        <w:rPr>
          <w:b/>
          <w:bCs/>
        </w:rPr>
        <w:t>United</w:t>
      </w:r>
      <w:r w:rsidRPr="008656CA">
        <w:rPr>
          <w:b/>
          <w:bCs/>
        </w:rPr>
        <w:t xml:space="preserve"> </w:t>
      </w:r>
      <w:r w:rsidRPr="008656CA">
        <w:rPr>
          <w:b/>
          <w:bCs/>
        </w:rPr>
        <w:t>Health</w:t>
      </w:r>
      <w:r w:rsidRPr="008656CA">
        <w:rPr>
          <w:b/>
          <w:bCs/>
        </w:rPr>
        <w:t xml:space="preserve"> </w:t>
      </w:r>
      <w:r w:rsidRPr="008656CA">
        <w:rPr>
          <w:b/>
          <w:bCs/>
        </w:rPr>
        <w:t>Group, Remote</w:t>
      </w:r>
      <w:r w:rsidRPr="008656CA">
        <w:rPr>
          <w:b/>
          <w:bCs/>
        </w:rPr>
        <w:tab/>
      </w:r>
      <w:r>
        <w:rPr>
          <w:b/>
          <w:bCs/>
        </w:rPr>
        <w:tab/>
      </w:r>
      <w:r>
        <w:rPr>
          <w:b/>
          <w:bCs/>
        </w:rPr>
        <w:tab/>
      </w:r>
      <w:r>
        <w:rPr>
          <w:b/>
          <w:bCs/>
        </w:rPr>
        <w:tab/>
      </w:r>
      <w:r>
        <w:rPr>
          <w:b/>
          <w:bCs/>
        </w:rPr>
        <w:tab/>
      </w:r>
      <w:r>
        <w:rPr>
          <w:b/>
          <w:bCs/>
        </w:rPr>
        <w:tab/>
      </w:r>
      <w:r>
        <w:rPr>
          <w:b/>
          <w:bCs/>
        </w:rPr>
        <w:tab/>
      </w:r>
      <w:r>
        <w:rPr>
          <w:b/>
          <w:bCs/>
        </w:rPr>
        <w:tab/>
        <w:t xml:space="preserve">    </w:t>
      </w:r>
      <w:r w:rsidRPr="008656CA">
        <w:rPr>
          <w:b/>
          <w:bCs/>
        </w:rPr>
        <w:t>Sep 2023</w:t>
      </w:r>
      <w:r>
        <w:rPr>
          <w:b/>
          <w:bCs/>
        </w:rPr>
        <w:t xml:space="preserve"> – </w:t>
      </w:r>
      <w:r w:rsidRPr="008656CA">
        <w:rPr>
          <w:b/>
          <w:bCs/>
        </w:rPr>
        <w:t>Till Date</w:t>
      </w:r>
    </w:p>
    <w:p w14:paraId="4D2754CC" w14:textId="3EDA05A0" w:rsidR="008656CA" w:rsidRPr="008656CA" w:rsidRDefault="008656CA" w:rsidP="008656CA">
      <w:pPr>
        <w:pStyle w:val="NoSpacing"/>
        <w:rPr>
          <w:b/>
          <w:bCs/>
        </w:rPr>
      </w:pPr>
      <w:r w:rsidRPr="008656CA">
        <w:rPr>
          <w:b/>
          <w:bCs/>
        </w:rPr>
        <w:t xml:space="preserve">Sr Azure </w:t>
      </w:r>
      <w:r w:rsidRPr="008656CA">
        <w:rPr>
          <w:b/>
          <w:bCs/>
        </w:rPr>
        <w:t xml:space="preserve">AI /.NET </w:t>
      </w:r>
      <w:r w:rsidRPr="008656CA">
        <w:rPr>
          <w:b/>
          <w:bCs/>
        </w:rPr>
        <w:t>Tech Lead</w:t>
      </w:r>
    </w:p>
    <w:p w14:paraId="78ED0453" w14:textId="77777777" w:rsidR="008656CA" w:rsidRPr="008656CA" w:rsidRDefault="008656CA" w:rsidP="008656CA">
      <w:pPr>
        <w:pStyle w:val="NoSpacing"/>
        <w:rPr>
          <w:sz w:val="10"/>
        </w:rPr>
      </w:pPr>
    </w:p>
    <w:p w14:paraId="37CBEBC6" w14:textId="77777777" w:rsidR="008656CA" w:rsidRPr="008656CA" w:rsidRDefault="008656CA" w:rsidP="008656CA">
      <w:pPr>
        <w:pStyle w:val="NoSpacing"/>
        <w:numPr>
          <w:ilvl w:val="0"/>
          <w:numId w:val="46"/>
        </w:numPr>
      </w:pPr>
      <w:r w:rsidRPr="008656CA">
        <w:t>Lead a 15 people team of Developers, Testers and Business Associates with Agile/Sprint of 2 weeks</w:t>
      </w:r>
    </w:p>
    <w:p w14:paraId="2520DC14" w14:textId="77777777" w:rsidR="008656CA" w:rsidRPr="008656CA" w:rsidRDefault="008656CA" w:rsidP="008656CA">
      <w:pPr>
        <w:pStyle w:val="NoSpacing"/>
        <w:numPr>
          <w:ilvl w:val="0"/>
          <w:numId w:val="46"/>
        </w:numPr>
      </w:pPr>
      <w:r w:rsidRPr="008656CA">
        <w:t>Azure AI Cognitive Search using .NET 8</w:t>
      </w:r>
    </w:p>
    <w:p w14:paraId="78A7BA3D" w14:textId="77777777" w:rsidR="008656CA" w:rsidRPr="008656CA" w:rsidRDefault="008656CA" w:rsidP="008656CA">
      <w:pPr>
        <w:pStyle w:val="NoSpacing"/>
        <w:numPr>
          <w:ilvl w:val="0"/>
          <w:numId w:val="46"/>
        </w:numPr>
      </w:pPr>
      <w:r w:rsidRPr="008656CA">
        <w:t>Implementation of Cognitive Search for Health Benefits</w:t>
      </w:r>
    </w:p>
    <w:p w14:paraId="55A0A13B" w14:textId="77777777" w:rsidR="008656CA" w:rsidRPr="008656CA" w:rsidRDefault="008656CA" w:rsidP="008656CA">
      <w:pPr>
        <w:pStyle w:val="NoSpacing"/>
        <w:numPr>
          <w:ilvl w:val="0"/>
          <w:numId w:val="46"/>
        </w:numPr>
      </w:pPr>
      <w:r w:rsidRPr="008656CA">
        <w:t>Using Azure Services ( Logic Apps/Azure Function/Blob Storage/ AI  Vision / AI Document Intelligence ) to scan the documents and provide summarized content to the users</w:t>
      </w:r>
    </w:p>
    <w:p w14:paraId="0E564401" w14:textId="77777777" w:rsidR="008656CA" w:rsidRPr="008656CA" w:rsidRDefault="008656CA" w:rsidP="008656CA">
      <w:pPr>
        <w:pStyle w:val="NoSpacing"/>
        <w:numPr>
          <w:ilvl w:val="0"/>
          <w:numId w:val="46"/>
        </w:numPr>
      </w:pPr>
      <w:r w:rsidRPr="008656CA">
        <w:t>Used AI Document Intelligence to get Employees Information from  Identity Documents</w:t>
      </w:r>
    </w:p>
    <w:p w14:paraId="1E7B9F99" w14:textId="77777777" w:rsidR="008656CA" w:rsidRPr="008656CA" w:rsidRDefault="008656CA" w:rsidP="008656CA">
      <w:pPr>
        <w:pStyle w:val="NoSpacing"/>
        <w:numPr>
          <w:ilvl w:val="0"/>
          <w:numId w:val="46"/>
        </w:numPr>
      </w:pPr>
      <w:r w:rsidRPr="008656CA">
        <w:t>Used Azure Form Recognizer’s different model for ID Documents/Legal and all patient documents</w:t>
      </w:r>
    </w:p>
    <w:p w14:paraId="07A68421" w14:textId="77777777" w:rsidR="008656CA" w:rsidRPr="008656CA" w:rsidRDefault="008656CA" w:rsidP="008656CA">
      <w:pPr>
        <w:pStyle w:val="NoSpacing"/>
        <w:numPr>
          <w:ilvl w:val="0"/>
          <w:numId w:val="46"/>
        </w:numPr>
      </w:pPr>
      <w:r w:rsidRPr="008656CA">
        <w:t xml:space="preserve">POC project on AI Face service to get Employee Information for Facility Entry/Checkin </w:t>
      </w:r>
    </w:p>
    <w:p w14:paraId="1A27ADC6" w14:textId="77777777" w:rsidR="008656CA" w:rsidRPr="008656CA" w:rsidRDefault="008656CA" w:rsidP="008656CA">
      <w:pPr>
        <w:pStyle w:val="NoSpacing"/>
        <w:numPr>
          <w:ilvl w:val="0"/>
          <w:numId w:val="46"/>
        </w:numPr>
      </w:pPr>
      <w:r w:rsidRPr="008656CA">
        <w:t>Managed Kubernetes charts using Helm. Created reproducible builds of the Kubernetes applications, managed Kubernetes manifest files and Managed releases of Helm packages. Used Entity Framework to create entities in Data Access Layer.</w:t>
      </w:r>
    </w:p>
    <w:p w14:paraId="2C8C1AD1" w14:textId="7F4238DA" w:rsidR="008656CA" w:rsidRPr="008656CA" w:rsidRDefault="008656CA" w:rsidP="008656CA">
      <w:pPr>
        <w:pStyle w:val="NoSpacing"/>
        <w:numPr>
          <w:ilvl w:val="0"/>
          <w:numId w:val="46"/>
        </w:numPr>
      </w:pPr>
      <w:r w:rsidRPr="008656CA">
        <w:t>Successfully crafted containerized event-driven microservices for Transportation Management Systems (TMS), leveraging technologies such as Confluent Kafka, Azure services like Azure Blobs, Azure Redis Cache, MongoDB, Artifactory, Datadog, and other third-party software.</w:t>
      </w:r>
    </w:p>
    <w:p w14:paraId="53916A80" w14:textId="77777777" w:rsidR="008656CA" w:rsidRDefault="008656CA" w:rsidP="008656CA">
      <w:pPr>
        <w:pStyle w:val="Title"/>
        <w:jc w:val="left"/>
        <w:rPr>
          <w:rFonts w:asciiTheme="minorHAnsi" w:hAnsiTheme="minorHAnsi" w:cstheme="minorHAnsi"/>
          <w:smallCaps w:val="0"/>
          <w:sz w:val="22"/>
          <w:szCs w:val="22"/>
        </w:rPr>
      </w:pPr>
    </w:p>
    <w:p w14:paraId="2787AE43" w14:textId="3CD7D25E" w:rsidR="008656CA" w:rsidRPr="008656CA" w:rsidRDefault="008656CA" w:rsidP="008656CA">
      <w:pPr>
        <w:pStyle w:val="NoSpacing"/>
        <w:rPr>
          <w:b/>
          <w:bCs/>
        </w:rPr>
      </w:pPr>
      <w:r w:rsidRPr="008656CA">
        <w:rPr>
          <w:b/>
          <w:bCs/>
        </w:rPr>
        <w:t>ConocoPhillips , Houston , Texas</w:t>
      </w:r>
      <w:r w:rsidRPr="008656CA">
        <w:rPr>
          <w:b/>
          <w:bCs/>
        </w:rPr>
        <w:tab/>
      </w:r>
      <w:r>
        <w:rPr>
          <w:b/>
          <w:bCs/>
        </w:rPr>
        <w:tab/>
      </w:r>
      <w:r>
        <w:rPr>
          <w:b/>
          <w:bCs/>
        </w:rPr>
        <w:tab/>
      </w:r>
      <w:r>
        <w:rPr>
          <w:b/>
          <w:bCs/>
        </w:rPr>
        <w:tab/>
      </w:r>
      <w:r>
        <w:rPr>
          <w:b/>
          <w:bCs/>
        </w:rPr>
        <w:tab/>
      </w:r>
      <w:r>
        <w:rPr>
          <w:b/>
          <w:bCs/>
        </w:rPr>
        <w:tab/>
      </w:r>
      <w:r>
        <w:rPr>
          <w:b/>
          <w:bCs/>
        </w:rPr>
        <w:tab/>
        <w:t xml:space="preserve">  </w:t>
      </w:r>
      <w:r w:rsidRPr="008656CA">
        <w:rPr>
          <w:b/>
          <w:bCs/>
        </w:rPr>
        <w:t>Mar 2023</w:t>
      </w:r>
      <w:r>
        <w:rPr>
          <w:b/>
          <w:bCs/>
        </w:rPr>
        <w:t xml:space="preserve"> – </w:t>
      </w:r>
      <w:r w:rsidRPr="008656CA">
        <w:rPr>
          <w:b/>
          <w:bCs/>
        </w:rPr>
        <w:t>Sep 2023</w:t>
      </w:r>
    </w:p>
    <w:p w14:paraId="1B350414" w14:textId="71078D7E" w:rsidR="008656CA" w:rsidRPr="008656CA" w:rsidRDefault="008656CA" w:rsidP="008656CA">
      <w:pPr>
        <w:pStyle w:val="NoSpacing"/>
        <w:rPr>
          <w:b/>
          <w:bCs/>
        </w:rPr>
      </w:pPr>
      <w:r w:rsidRPr="008656CA">
        <w:rPr>
          <w:b/>
          <w:bCs/>
        </w:rPr>
        <w:t xml:space="preserve">Azure </w:t>
      </w:r>
      <w:r w:rsidRPr="008656CA">
        <w:rPr>
          <w:b/>
          <w:bCs/>
        </w:rPr>
        <w:t xml:space="preserve">.NET </w:t>
      </w:r>
      <w:r w:rsidRPr="008656CA">
        <w:rPr>
          <w:b/>
          <w:bCs/>
        </w:rPr>
        <w:t>Lead Architect/Developer</w:t>
      </w:r>
    </w:p>
    <w:p w14:paraId="5BEA2E88" w14:textId="77777777" w:rsidR="008656CA" w:rsidRPr="008656CA" w:rsidRDefault="008656CA" w:rsidP="008656CA">
      <w:pPr>
        <w:pStyle w:val="NoSpacing"/>
        <w:rPr>
          <w:sz w:val="10"/>
        </w:rPr>
      </w:pPr>
    </w:p>
    <w:p w14:paraId="42080B3F" w14:textId="77777777" w:rsidR="008656CA" w:rsidRPr="008656CA" w:rsidRDefault="008656CA" w:rsidP="008656CA">
      <w:pPr>
        <w:pStyle w:val="NoSpacing"/>
        <w:numPr>
          <w:ilvl w:val="0"/>
          <w:numId w:val="47"/>
        </w:numPr>
      </w:pPr>
      <w:r w:rsidRPr="008656CA">
        <w:t>Lead a 9 people team of  Developers, Testers and Business Associates with Agile/Sprint of 2 weeks</w:t>
      </w:r>
    </w:p>
    <w:p w14:paraId="49A442AF" w14:textId="77777777" w:rsidR="008656CA" w:rsidRPr="008656CA" w:rsidRDefault="008656CA" w:rsidP="008656CA">
      <w:pPr>
        <w:pStyle w:val="NoSpacing"/>
        <w:numPr>
          <w:ilvl w:val="0"/>
          <w:numId w:val="47"/>
        </w:numPr>
      </w:pPr>
      <w:r w:rsidRPr="008656CA">
        <w:t xml:space="preserve">Architecting to Migrate ASP.NET Framework 4.8/ ASP .NET 5+ Core/Reports/ETL On-Perm Apps  to respective Azure cloud services. </w:t>
      </w:r>
    </w:p>
    <w:p w14:paraId="3D9F0266" w14:textId="77777777" w:rsidR="008656CA" w:rsidRPr="008656CA" w:rsidRDefault="008656CA" w:rsidP="008656CA">
      <w:pPr>
        <w:pStyle w:val="NoSpacing"/>
        <w:numPr>
          <w:ilvl w:val="0"/>
          <w:numId w:val="47"/>
        </w:numPr>
      </w:pPr>
      <w:r w:rsidRPr="008656CA">
        <w:t xml:space="preserve">To Build Azure DevOps CI/CD pipeline using YAML, Terraform and Task Groups </w:t>
      </w:r>
    </w:p>
    <w:p w14:paraId="182BE031" w14:textId="77777777" w:rsidR="008656CA" w:rsidRPr="008656CA" w:rsidRDefault="008656CA" w:rsidP="008656CA">
      <w:pPr>
        <w:pStyle w:val="NoSpacing"/>
        <w:numPr>
          <w:ilvl w:val="0"/>
          <w:numId w:val="47"/>
        </w:numPr>
      </w:pPr>
      <w:r w:rsidRPr="008656CA">
        <w:lastRenderedPageBreak/>
        <w:t>All Deployments are fully automated</w:t>
      </w:r>
    </w:p>
    <w:p w14:paraId="6644892C" w14:textId="77777777" w:rsidR="008656CA" w:rsidRPr="008656CA" w:rsidRDefault="008656CA" w:rsidP="008656CA">
      <w:pPr>
        <w:pStyle w:val="NoSpacing"/>
        <w:numPr>
          <w:ilvl w:val="0"/>
          <w:numId w:val="47"/>
        </w:numPr>
      </w:pPr>
      <w:r w:rsidRPr="008656CA">
        <w:t>ASP.NET core applications to Azure App Services</w:t>
      </w:r>
    </w:p>
    <w:p w14:paraId="6E4F40DC" w14:textId="77777777" w:rsidR="008656CA" w:rsidRPr="008656CA" w:rsidRDefault="008656CA" w:rsidP="008656CA">
      <w:pPr>
        <w:pStyle w:val="NoSpacing"/>
        <w:numPr>
          <w:ilvl w:val="0"/>
          <w:numId w:val="47"/>
        </w:numPr>
      </w:pPr>
      <w:r w:rsidRPr="008656CA">
        <w:t>Data Process are migrated to Azure Functions/Logic Apps</w:t>
      </w:r>
    </w:p>
    <w:p w14:paraId="71783CFE" w14:textId="77777777" w:rsidR="008656CA" w:rsidRPr="008656CA" w:rsidRDefault="008656CA" w:rsidP="008656CA">
      <w:pPr>
        <w:pStyle w:val="NoSpacing"/>
        <w:numPr>
          <w:ilvl w:val="0"/>
          <w:numId w:val="47"/>
        </w:numPr>
      </w:pPr>
      <w:r w:rsidRPr="008656CA">
        <w:t>ETL jobs are migrated to Azure Functions/ Logic Apps/ Data Factory (ADF)/ DataBricks</w:t>
      </w:r>
    </w:p>
    <w:p w14:paraId="2CC8CCE4" w14:textId="469D8A15" w:rsidR="008656CA" w:rsidRPr="008656CA" w:rsidRDefault="008656CA" w:rsidP="008656CA">
      <w:pPr>
        <w:pStyle w:val="NoSpacing"/>
        <w:numPr>
          <w:ilvl w:val="0"/>
          <w:numId w:val="47"/>
        </w:numPr>
      </w:pPr>
      <w:r w:rsidRPr="008656CA">
        <w:t xml:space="preserve">File storage </w:t>
      </w:r>
      <w:r w:rsidR="00355B1E" w:rsidRPr="008656CA">
        <w:t>is</w:t>
      </w:r>
      <w:r w:rsidRPr="008656CA">
        <w:t xml:space="preserve"> migrated to Blob Storage</w:t>
      </w:r>
    </w:p>
    <w:p w14:paraId="2E6920F8" w14:textId="77777777" w:rsidR="008656CA" w:rsidRPr="008656CA" w:rsidRDefault="008656CA" w:rsidP="008656CA">
      <w:pPr>
        <w:pStyle w:val="NoSpacing"/>
        <w:numPr>
          <w:ilvl w:val="0"/>
          <w:numId w:val="47"/>
        </w:numPr>
      </w:pPr>
      <w:r w:rsidRPr="008656CA">
        <w:t>Sensitive Configurations are migrated to Azure KeyValut</w:t>
      </w:r>
    </w:p>
    <w:p w14:paraId="12229147" w14:textId="77777777" w:rsidR="008656CA" w:rsidRPr="008656CA" w:rsidRDefault="008656CA" w:rsidP="008656CA">
      <w:pPr>
        <w:pStyle w:val="NoSpacing"/>
        <w:numPr>
          <w:ilvl w:val="0"/>
          <w:numId w:val="47"/>
        </w:numPr>
      </w:pPr>
      <w:r w:rsidRPr="008656CA">
        <w:t>App/Site  Configurations are migrated to Azure App Configurations</w:t>
      </w:r>
    </w:p>
    <w:p w14:paraId="532C19B3" w14:textId="06394BD2" w:rsidR="008656CA" w:rsidRPr="008656CA" w:rsidRDefault="008656CA" w:rsidP="008656CA">
      <w:pPr>
        <w:pStyle w:val="NoSpacing"/>
        <w:numPr>
          <w:ilvl w:val="0"/>
          <w:numId w:val="47"/>
        </w:numPr>
      </w:pPr>
      <w:r w:rsidRPr="008656CA">
        <w:t xml:space="preserve">API for customers </w:t>
      </w:r>
      <w:r w:rsidR="00355B1E" w:rsidRPr="008656CA">
        <w:t>is</w:t>
      </w:r>
      <w:r w:rsidRPr="008656CA">
        <w:t xml:space="preserve"> migrated to Azure API Management</w:t>
      </w:r>
    </w:p>
    <w:p w14:paraId="5DE2B7C0" w14:textId="77777777" w:rsidR="008656CA" w:rsidRPr="008656CA" w:rsidRDefault="008656CA" w:rsidP="008656CA">
      <w:pPr>
        <w:pStyle w:val="NoSpacing"/>
        <w:numPr>
          <w:ilvl w:val="0"/>
          <w:numId w:val="47"/>
        </w:numPr>
      </w:pPr>
      <w:r w:rsidRPr="008656CA">
        <w:t>Long running process are migrated to Worker/Windows Services runs on Azure VM’s</w:t>
      </w:r>
    </w:p>
    <w:p w14:paraId="5DB024C7" w14:textId="2E8AE083" w:rsidR="008656CA" w:rsidRPr="008656CA" w:rsidRDefault="008656CA" w:rsidP="008656CA">
      <w:pPr>
        <w:pStyle w:val="NoSpacing"/>
        <w:numPr>
          <w:ilvl w:val="0"/>
          <w:numId w:val="47"/>
        </w:numPr>
      </w:pPr>
      <w:r w:rsidRPr="008656CA">
        <w:t xml:space="preserve">Notification </w:t>
      </w:r>
      <w:r w:rsidR="00355B1E" w:rsidRPr="008656CA">
        <w:t>is</w:t>
      </w:r>
      <w:r w:rsidRPr="008656CA">
        <w:t xml:space="preserve"> migrated to Azure Notification Hub</w:t>
      </w:r>
    </w:p>
    <w:p w14:paraId="497FD2F0" w14:textId="77777777" w:rsidR="008656CA" w:rsidRPr="008656CA" w:rsidRDefault="008656CA" w:rsidP="008656CA">
      <w:pPr>
        <w:pStyle w:val="NoSpacing"/>
        <w:numPr>
          <w:ilvl w:val="0"/>
          <w:numId w:val="47"/>
        </w:numPr>
      </w:pPr>
      <w:r w:rsidRPr="008656CA">
        <w:t>Events/triggers are migrated to Azure Service Bus’s Queues/Topics</w:t>
      </w:r>
    </w:p>
    <w:p w14:paraId="47CC2990" w14:textId="77777777" w:rsidR="008656CA" w:rsidRPr="008656CA" w:rsidRDefault="008656CA" w:rsidP="008656CA">
      <w:pPr>
        <w:pStyle w:val="NoSpacing"/>
        <w:numPr>
          <w:ilvl w:val="0"/>
          <w:numId w:val="47"/>
        </w:numPr>
      </w:pPr>
      <w:r w:rsidRPr="008656CA">
        <w:t>Sql Databases are migrated to Azure SQL /Cosmos Databases</w:t>
      </w:r>
    </w:p>
    <w:p w14:paraId="7E63541F" w14:textId="77777777" w:rsidR="008656CA" w:rsidRPr="008656CA" w:rsidRDefault="008656CA" w:rsidP="008656CA">
      <w:pPr>
        <w:pStyle w:val="NoSpacing"/>
      </w:pPr>
    </w:p>
    <w:p w14:paraId="439F2F29" w14:textId="0B3C9351" w:rsidR="008656CA" w:rsidRPr="008656CA" w:rsidRDefault="008656CA" w:rsidP="008656CA">
      <w:pPr>
        <w:pStyle w:val="NoSpacing"/>
        <w:rPr>
          <w:b/>
          <w:bCs/>
        </w:rPr>
      </w:pPr>
      <w:r w:rsidRPr="008656CA">
        <w:rPr>
          <w:b/>
          <w:bCs/>
        </w:rPr>
        <w:t>Quantlab Financials , Houston , Texas (</w:t>
      </w:r>
      <w:hyperlink r:id="rId11" w:history="1">
        <w:r w:rsidRPr="00DE7B2A">
          <w:rPr>
            <w:rStyle w:val="Hyperlink"/>
            <w:b/>
            <w:bCs/>
          </w:rPr>
          <w:t>http://www.quantlab.com</w:t>
        </w:r>
      </w:hyperlink>
      <w:r w:rsidRPr="008656CA">
        <w:rPr>
          <w:b/>
          <w:bCs/>
        </w:rPr>
        <w:t>)</w:t>
      </w:r>
      <w:r w:rsidRPr="008656CA">
        <w:rPr>
          <w:b/>
          <w:bCs/>
        </w:rPr>
        <w:tab/>
      </w:r>
      <w:r>
        <w:rPr>
          <w:b/>
          <w:bCs/>
        </w:rPr>
        <w:tab/>
      </w:r>
      <w:r>
        <w:rPr>
          <w:b/>
          <w:bCs/>
        </w:rPr>
        <w:tab/>
        <w:t xml:space="preserve">  </w:t>
      </w:r>
      <w:r w:rsidRPr="008656CA">
        <w:rPr>
          <w:b/>
          <w:bCs/>
        </w:rPr>
        <w:t>Oct 2015</w:t>
      </w:r>
      <w:r>
        <w:rPr>
          <w:b/>
          <w:bCs/>
        </w:rPr>
        <w:t xml:space="preserve"> – </w:t>
      </w:r>
      <w:r w:rsidRPr="008656CA">
        <w:rPr>
          <w:b/>
          <w:bCs/>
        </w:rPr>
        <w:t>Mar 2023</w:t>
      </w:r>
    </w:p>
    <w:p w14:paraId="6F1C45DE" w14:textId="31728ED5" w:rsidR="008656CA" w:rsidRPr="008656CA" w:rsidRDefault="008656CA" w:rsidP="008656CA">
      <w:pPr>
        <w:pStyle w:val="NoSpacing"/>
        <w:rPr>
          <w:b/>
          <w:bCs/>
        </w:rPr>
      </w:pPr>
      <w:r w:rsidRPr="008656CA">
        <w:rPr>
          <w:b/>
          <w:bCs/>
        </w:rPr>
        <w:t xml:space="preserve">SR. </w:t>
      </w:r>
      <w:r w:rsidRPr="008656CA">
        <w:rPr>
          <w:b/>
          <w:bCs/>
        </w:rPr>
        <w:t xml:space="preserve">Architect </w:t>
      </w:r>
      <w:r w:rsidRPr="008656CA">
        <w:rPr>
          <w:b/>
          <w:bCs/>
        </w:rPr>
        <w:t xml:space="preserve">/SR. </w:t>
      </w:r>
      <w:r w:rsidRPr="008656CA">
        <w:rPr>
          <w:b/>
          <w:bCs/>
        </w:rPr>
        <w:t>Staff Engineer</w:t>
      </w:r>
    </w:p>
    <w:p w14:paraId="2AB13C3A" w14:textId="77777777" w:rsidR="008656CA" w:rsidRPr="008656CA" w:rsidRDefault="008656CA" w:rsidP="008656CA">
      <w:pPr>
        <w:pStyle w:val="NoSpacing"/>
        <w:rPr>
          <w:sz w:val="10"/>
        </w:rPr>
      </w:pPr>
    </w:p>
    <w:p w14:paraId="6C604A2B" w14:textId="5C8827A6" w:rsidR="008656CA" w:rsidRPr="008656CA" w:rsidRDefault="008656CA" w:rsidP="008656CA">
      <w:pPr>
        <w:pStyle w:val="NoSpacing"/>
        <w:numPr>
          <w:ilvl w:val="0"/>
          <w:numId w:val="49"/>
        </w:numPr>
      </w:pPr>
      <w:r w:rsidRPr="008656CA">
        <w:t>Enterprise Architecture role (10+ years) coming from an Application/Solution/Technology /Azure Architect background</w:t>
      </w:r>
    </w:p>
    <w:p w14:paraId="450A504D" w14:textId="5598F3AC" w:rsidR="008656CA" w:rsidRPr="008656CA" w:rsidRDefault="008656CA" w:rsidP="008656CA">
      <w:pPr>
        <w:pStyle w:val="NoSpacing"/>
        <w:numPr>
          <w:ilvl w:val="0"/>
          <w:numId w:val="49"/>
        </w:numPr>
      </w:pPr>
      <w:r w:rsidRPr="008656CA">
        <w:t>Lead many teams from different vertical to achieve company goal, with the max of 10 developers</w:t>
      </w:r>
    </w:p>
    <w:p w14:paraId="37B77D67" w14:textId="24E0047A" w:rsidR="008656CA" w:rsidRPr="008656CA" w:rsidRDefault="008656CA" w:rsidP="008656CA">
      <w:pPr>
        <w:pStyle w:val="NoSpacing"/>
        <w:numPr>
          <w:ilvl w:val="0"/>
          <w:numId w:val="49"/>
        </w:numPr>
      </w:pPr>
      <w:r w:rsidRPr="008656CA">
        <w:t>Excellent technical architecture skills, enabling the creation of future-proof, complex global solutions</w:t>
      </w:r>
    </w:p>
    <w:p w14:paraId="1552B3AF" w14:textId="643D577C" w:rsidR="008656CA" w:rsidRPr="008656CA" w:rsidRDefault="008656CA" w:rsidP="008656CA">
      <w:pPr>
        <w:pStyle w:val="NoSpacing"/>
        <w:numPr>
          <w:ilvl w:val="0"/>
          <w:numId w:val="49"/>
        </w:numPr>
      </w:pPr>
      <w:r w:rsidRPr="008656CA">
        <w:t>Excellent interpersonal communication and organizational skills are required to operate as a leading member of global, distributed teams that deliver quality services and solutions.</w:t>
      </w:r>
    </w:p>
    <w:p w14:paraId="20C3FD32" w14:textId="06469BA8" w:rsidR="008656CA" w:rsidRPr="008656CA" w:rsidRDefault="008656CA" w:rsidP="008656CA">
      <w:pPr>
        <w:pStyle w:val="NoSpacing"/>
        <w:numPr>
          <w:ilvl w:val="0"/>
          <w:numId w:val="49"/>
        </w:numPr>
      </w:pPr>
      <w:r w:rsidRPr="008656CA">
        <w:t>Familiar with solution implementation/management, service/operations management, etc.</w:t>
      </w:r>
    </w:p>
    <w:p w14:paraId="19D5189F" w14:textId="4C688439" w:rsidR="008656CA" w:rsidRPr="008656CA" w:rsidRDefault="008656CA" w:rsidP="008656CA">
      <w:pPr>
        <w:pStyle w:val="NoSpacing"/>
        <w:numPr>
          <w:ilvl w:val="0"/>
          <w:numId w:val="49"/>
        </w:numPr>
      </w:pPr>
      <w:r w:rsidRPr="008656CA">
        <w:t>Define and implement solution architecture for enterprise-level projects Lead the design and development of scalable and maintainable solutions using .NET technologies</w:t>
      </w:r>
    </w:p>
    <w:p w14:paraId="1F1E3ABE" w14:textId="4242C488" w:rsidR="008656CA" w:rsidRPr="008656CA" w:rsidRDefault="008656CA" w:rsidP="008656CA">
      <w:pPr>
        <w:pStyle w:val="NoSpacing"/>
        <w:numPr>
          <w:ilvl w:val="0"/>
          <w:numId w:val="49"/>
        </w:numPr>
      </w:pPr>
      <w:r w:rsidRPr="008656CA">
        <w:t>Collaborate with cross-functional teams to identify and resolve technical issues. Ensure adherence to SOLID principles, design patterns, and anti-patterns</w:t>
      </w:r>
    </w:p>
    <w:p w14:paraId="65C06097" w14:textId="71F95655" w:rsidR="008656CA" w:rsidRPr="008656CA" w:rsidRDefault="008656CA" w:rsidP="008656CA">
      <w:pPr>
        <w:pStyle w:val="NoSpacing"/>
        <w:numPr>
          <w:ilvl w:val="0"/>
          <w:numId w:val="49"/>
        </w:numPr>
      </w:pPr>
      <w:r w:rsidRPr="008656CA">
        <w:t>Provide guidance on Azure-based infrastructure and platform services. Ensure compliance with industry standards and regulations</w:t>
      </w:r>
    </w:p>
    <w:p w14:paraId="20466B55" w14:textId="7E9DBEAF" w:rsidR="008656CA" w:rsidRPr="008656CA" w:rsidRDefault="008656CA" w:rsidP="008656CA">
      <w:pPr>
        <w:pStyle w:val="NoSpacing"/>
        <w:numPr>
          <w:ilvl w:val="0"/>
          <w:numId w:val="49"/>
        </w:numPr>
      </w:pPr>
      <w:r w:rsidRPr="008656CA">
        <w:t>Implement and maintain DevOps practices to improve software delivery and quality. Continuously evaluate and identify opportunities for improvement in solution architecture and delivery processes</w:t>
      </w:r>
    </w:p>
    <w:p w14:paraId="63E5005B" w14:textId="519F5C56" w:rsidR="008656CA" w:rsidRPr="008656CA" w:rsidRDefault="008656CA" w:rsidP="008656CA">
      <w:pPr>
        <w:pStyle w:val="NoSpacing"/>
        <w:numPr>
          <w:ilvl w:val="0"/>
          <w:numId w:val="49"/>
        </w:numPr>
      </w:pPr>
      <w:r w:rsidRPr="008656CA">
        <w:t>Design, Architected, Developed, Implemented, Deployed following projects with the technologies  like</w:t>
      </w:r>
      <w:r>
        <w:t xml:space="preserve"> </w:t>
      </w:r>
      <w:r w:rsidRPr="008656CA">
        <w:t xml:space="preserve">.NET 7, C# , ASP.NET , Azure Services, Worker/Windows Services, Telerik-Kendo UI ,Bootstrap, SQL Server-Entity Framework, Power shell, Windows Task, Microservices and SOA Architecture </w:t>
      </w:r>
    </w:p>
    <w:p w14:paraId="634B9E17" w14:textId="25A86622" w:rsidR="008656CA" w:rsidRPr="008656CA" w:rsidRDefault="008656CA" w:rsidP="008656CA">
      <w:pPr>
        <w:pStyle w:val="NoSpacing"/>
        <w:numPr>
          <w:ilvl w:val="0"/>
          <w:numId w:val="49"/>
        </w:numPr>
      </w:pPr>
      <w:r w:rsidRPr="008656CA">
        <w:t xml:space="preserve">Secops :  Security Site used by Security Team to do daily activities on Active Directory  </w:t>
      </w:r>
    </w:p>
    <w:p w14:paraId="66FCBBEF" w14:textId="142BA19A" w:rsidR="008656CA" w:rsidRPr="008656CA" w:rsidRDefault="008656CA" w:rsidP="008656CA">
      <w:pPr>
        <w:pStyle w:val="NoSpacing"/>
        <w:numPr>
          <w:ilvl w:val="0"/>
          <w:numId w:val="49"/>
        </w:numPr>
      </w:pPr>
      <w:r w:rsidRPr="008656CA">
        <w:t>ITRequest: Designed and Developed a site for</w:t>
      </w:r>
    </w:p>
    <w:p w14:paraId="324EF730" w14:textId="77777777" w:rsidR="008656CA" w:rsidRPr="008656CA" w:rsidRDefault="008656CA" w:rsidP="008656CA">
      <w:pPr>
        <w:pStyle w:val="NoSpacing"/>
        <w:rPr>
          <w:sz w:val="10"/>
        </w:rPr>
      </w:pPr>
    </w:p>
    <w:p w14:paraId="08C2A907" w14:textId="4CD5CB1C" w:rsidR="008656CA" w:rsidRPr="008656CA" w:rsidRDefault="008656CA" w:rsidP="008656CA">
      <w:pPr>
        <w:pStyle w:val="NoSpacing"/>
        <w:rPr>
          <w:b/>
          <w:bCs/>
        </w:rPr>
      </w:pPr>
      <w:r w:rsidRPr="008656CA">
        <w:rPr>
          <w:b/>
          <w:bCs/>
        </w:rPr>
        <w:t xml:space="preserve">Employees can to do </w:t>
      </w:r>
      <w:r w:rsidR="00355B1E" w:rsidRPr="008656CA">
        <w:rPr>
          <w:b/>
          <w:bCs/>
        </w:rPr>
        <w:t>an</w:t>
      </w:r>
      <w:r w:rsidRPr="008656CA">
        <w:rPr>
          <w:b/>
          <w:bCs/>
        </w:rPr>
        <w:t xml:space="preserve"> IT Request for</w:t>
      </w:r>
      <w:r w:rsidRPr="008656CA">
        <w:rPr>
          <w:b/>
          <w:bCs/>
        </w:rPr>
        <w:t>:</w:t>
      </w:r>
    </w:p>
    <w:p w14:paraId="2EDB25EB" w14:textId="6A17B10C" w:rsidR="008656CA" w:rsidRPr="008656CA" w:rsidRDefault="008656CA" w:rsidP="008656CA">
      <w:pPr>
        <w:pStyle w:val="NoSpacing"/>
        <w:numPr>
          <w:ilvl w:val="0"/>
          <w:numId w:val="48"/>
        </w:numPr>
      </w:pPr>
      <w:r w:rsidRPr="008656CA">
        <w:t>To add employees to Active Directory  Distribution Group</w:t>
      </w:r>
    </w:p>
    <w:p w14:paraId="284A80F0" w14:textId="7DE3FFEA" w:rsidR="008656CA" w:rsidRPr="008656CA" w:rsidRDefault="008656CA" w:rsidP="008656CA">
      <w:pPr>
        <w:pStyle w:val="NoSpacing"/>
        <w:numPr>
          <w:ilvl w:val="0"/>
          <w:numId w:val="48"/>
        </w:numPr>
      </w:pPr>
      <w:r w:rsidRPr="008656CA">
        <w:t>To add employees to Active Directory Security Group</w:t>
      </w:r>
    </w:p>
    <w:p w14:paraId="4D41457D" w14:textId="0829A675" w:rsidR="008656CA" w:rsidRPr="008656CA" w:rsidRDefault="008656CA" w:rsidP="008656CA">
      <w:pPr>
        <w:pStyle w:val="NoSpacing"/>
        <w:numPr>
          <w:ilvl w:val="0"/>
          <w:numId w:val="48"/>
        </w:numPr>
      </w:pPr>
      <w:r w:rsidRPr="008656CA">
        <w:t>To make Travel Request</w:t>
      </w:r>
    </w:p>
    <w:p w14:paraId="5C139F21" w14:textId="743F9335" w:rsidR="008656CA" w:rsidRPr="008656CA" w:rsidRDefault="008656CA" w:rsidP="008656CA">
      <w:pPr>
        <w:pStyle w:val="NoSpacing"/>
        <w:numPr>
          <w:ilvl w:val="0"/>
          <w:numId w:val="48"/>
        </w:numPr>
      </w:pPr>
      <w:r w:rsidRPr="008656CA">
        <w:t xml:space="preserve">To record Zoom Meeting and view Videos like YouTube using  Azure Media </w:t>
      </w:r>
    </w:p>
    <w:p w14:paraId="77CCA334" w14:textId="6CC996AA" w:rsidR="008656CA" w:rsidRPr="008656CA" w:rsidRDefault="008656CA" w:rsidP="008656CA">
      <w:pPr>
        <w:pStyle w:val="NoSpacing"/>
        <w:numPr>
          <w:ilvl w:val="0"/>
          <w:numId w:val="48"/>
        </w:numPr>
      </w:pPr>
      <w:r w:rsidRPr="008656CA">
        <w:t>To upload employee’s/HR video’s ( like training videos)</w:t>
      </w:r>
    </w:p>
    <w:p w14:paraId="009E0984" w14:textId="537D28D7" w:rsidR="008656CA" w:rsidRPr="008656CA" w:rsidRDefault="008656CA" w:rsidP="008656CA">
      <w:pPr>
        <w:pStyle w:val="NoSpacing"/>
        <w:numPr>
          <w:ilvl w:val="0"/>
          <w:numId w:val="48"/>
        </w:numPr>
      </w:pPr>
      <w:r w:rsidRPr="008656CA">
        <w:t>To upload pictures ( like event/conference pictures )</w:t>
      </w:r>
    </w:p>
    <w:p w14:paraId="49DFB7BD" w14:textId="75CBD721" w:rsidR="008656CA" w:rsidRPr="008656CA" w:rsidRDefault="008656CA" w:rsidP="008656CA">
      <w:pPr>
        <w:pStyle w:val="NoSpacing"/>
        <w:numPr>
          <w:ilvl w:val="0"/>
          <w:numId w:val="48"/>
        </w:numPr>
      </w:pPr>
      <w:r w:rsidRPr="008656CA">
        <w:t>To PTO request for Non-Employees ( Contractors)</w:t>
      </w:r>
    </w:p>
    <w:p w14:paraId="26989CA3" w14:textId="3CA44FA6" w:rsidR="008656CA" w:rsidRPr="008656CA" w:rsidRDefault="008656CA" w:rsidP="008656CA">
      <w:pPr>
        <w:pStyle w:val="NoSpacing"/>
        <w:numPr>
          <w:ilvl w:val="0"/>
          <w:numId w:val="48"/>
        </w:numPr>
      </w:pPr>
      <w:r w:rsidRPr="008656CA">
        <w:t xml:space="preserve">All requests and Process Approval are handled using Apache Kafka </w:t>
      </w:r>
    </w:p>
    <w:p w14:paraId="47BDE963" w14:textId="6CA9C244" w:rsidR="008656CA" w:rsidRPr="008656CA" w:rsidRDefault="008656CA" w:rsidP="008656CA">
      <w:pPr>
        <w:pStyle w:val="NoSpacing"/>
        <w:numPr>
          <w:ilvl w:val="0"/>
          <w:numId w:val="48"/>
        </w:numPr>
      </w:pPr>
      <w:r w:rsidRPr="008656CA">
        <w:t>Reports for Security/Admin/Compliance are created using SSRS</w:t>
      </w:r>
    </w:p>
    <w:p w14:paraId="5BAF6270" w14:textId="6159C074" w:rsidR="008656CA" w:rsidRPr="008656CA" w:rsidRDefault="008656CA" w:rsidP="008656CA">
      <w:pPr>
        <w:pStyle w:val="NoSpacing"/>
        <w:numPr>
          <w:ilvl w:val="0"/>
          <w:numId w:val="48"/>
        </w:numPr>
      </w:pPr>
      <w:r w:rsidRPr="008656CA">
        <w:t xml:space="preserve">Automated many manual </w:t>
      </w:r>
      <w:r w:rsidR="00355B1E" w:rsidRPr="008656CA">
        <w:t>processes</w:t>
      </w:r>
      <w:r w:rsidRPr="008656CA">
        <w:t xml:space="preserve"> for different departments ( HR, Security, Facility )</w:t>
      </w:r>
    </w:p>
    <w:p w14:paraId="72605CF8" w14:textId="6E1804F1" w:rsidR="008656CA" w:rsidRPr="008656CA" w:rsidRDefault="008656CA" w:rsidP="008656CA">
      <w:pPr>
        <w:pStyle w:val="NoSpacing"/>
        <w:numPr>
          <w:ilvl w:val="0"/>
          <w:numId w:val="48"/>
        </w:numPr>
      </w:pPr>
      <w:r w:rsidRPr="008656CA">
        <w:lastRenderedPageBreak/>
        <w:t xml:space="preserve">Streamlined and Automated Hiring/Exit process for Employees and Non-Employees with different business entities - Jobvite, ADP, Active Directory, Cherwell, OfficeSpace, Zoom ) and Azure Service Bus Messages and Topics  </w:t>
      </w:r>
    </w:p>
    <w:p w14:paraId="75DB80B7" w14:textId="6BD6E509" w:rsidR="008656CA" w:rsidRPr="008656CA" w:rsidRDefault="008656CA" w:rsidP="008656CA">
      <w:pPr>
        <w:pStyle w:val="NoSpacing"/>
        <w:numPr>
          <w:ilvl w:val="0"/>
          <w:numId w:val="48"/>
        </w:numPr>
      </w:pPr>
      <w:r w:rsidRPr="008656CA">
        <w:t>Quantlab White Pages : An Intranet site  for employees to get info about Employees, Org Chart and PTO, Company Events</w:t>
      </w:r>
    </w:p>
    <w:p w14:paraId="00E5D89B" w14:textId="3D28435C" w:rsidR="008656CA" w:rsidRPr="008656CA" w:rsidRDefault="008656CA" w:rsidP="008656CA">
      <w:pPr>
        <w:pStyle w:val="NoSpacing"/>
        <w:numPr>
          <w:ilvl w:val="0"/>
          <w:numId w:val="48"/>
        </w:numPr>
      </w:pPr>
      <w:r w:rsidRPr="008656CA">
        <w:t>TIMonitor: site to monitor all Trading Infrastructure process</w:t>
      </w:r>
    </w:p>
    <w:p w14:paraId="0CB369FC" w14:textId="20EA6675" w:rsidR="008656CA" w:rsidRPr="008656CA" w:rsidRDefault="008656CA" w:rsidP="008656CA">
      <w:pPr>
        <w:pStyle w:val="NoSpacing"/>
        <w:numPr>
          <w:ilvl w:val="0"/>
          <w:numId w:val="48"/>
        </w:numPr>
      </w:pPr>
      <w:r w:rsidRPr="008656CA">
        <w:t>Windows service to  Integrated , Sync’d and Automated different business entities with our Company Internal process using their respective API’s</w:t>
      </w:r>
    </w:p>
    <w:p w14:paraId="59F59A73" w14:textId="72F44095" w:rsidR="008656CA" w:rsidRPr="008656CA" w:rsidRDefault="008656CA" w:rsidP="008656CA">
      <w:pPr>
        <w:pStyle w:val="NoSpacing"/>
        <w:numPr>
          <w:ilvl w:val="0"/>
          <w:numId w:val="48"/>
        </w:numPr>
      </w:pPr>
      <w:r w:rsidRPr="008656CA">
        <w:t xml:space="preserve">OfficeSpace ,Zoom, Jobvite, ADP, Active Directory, Slack, Cherwell, Weather , Quantum Workplace, Confluence API, SharePoint </w:t>
      </w:r>
    </w:p>
    <w:p w14:paraId="3E331212" w14:textId="0A5373DE" w:rsidR="008656CA" w:rsidRPr="008656CA" w:rsidRDefault="008656CA" w:rsidP="008656CA">
      <w:pPr>
        <w:pStyle w:val="NoSpacing"/>
        <w:numPr>
          <w:ilvl w:val="0"/>
          <w:numId w:val="48"/>
        </w:numPr>
      </w:pPr>
      <w:r w:rsidRPr="008656CA">
        <w:t>To Monitor User Login Monitoring System</w:t>
      </w:r>
    </w:p>
    <w:p w14:paraId="48490811" w14:textId="53D58B37" w:rsidR="008656CA" w:rsidRPr="008656CA" w:rsidRDefault="008656CA" w:rsidP="008656CA">
      <w:pPr>
        <w:pStyle w:val="NoSpacing"/>
        <w:numPr>
          <w:ilvl w:val="0"/>
          <w:numId w:val="48"/>
        </w:numPr>
      </w:pPr>
      <w:r w:rsidRPr="008656CA">
        <w:t>Added Employees PTO’s in Microsoft Outlook Calendar</w:t>
      </w:r>
    </w:p>
    <w:p w14:paraId="34C7519D" w14:textId="45490847" w:rsidR="008656CA" w:rsidRPr="008656CA" w:rsidRDefault="008656CA" w:rsidP="008656CA">
      <w:pPr>
        <w:pStyle w:val="NoSpacing"/>
        <w:numPr>
          <w:ilvl w:val="0"/>
          <w:numId w:val="48"/>
        </w:numPr>
      </w:pPr>
      <w:r w:rsidRPr="008656CA">
        <w:t>To send Password Expiry Notification to employees</w:t>
      </w:r>
    </w:p>
    <w:p w14:paraId="5D92BAEA" w14:textId="3694FF61" w:rsidR="008656CA" w:rsidRPr="008656CA" w:rsidRDefault="008656CA" w:rsidP="008656CA">
      <w:pPr>
        <w:pStyle w:val="NoSpacing"/>
        <w:numPr>
          <w:ilvl w:val="0"/>
          <w:numId w:val="48"/>
        </w:numPr>
      </w:pPr>
      <w:r w:rsidRPr="008656CA">
        <w:t>Monitors several High Secured Active Directory Groups and reports to Security</w:t>
      </w:r>
    </w:p>
    <w:p w14:paraId="61199CC4" w14:textId="21C5D580" w:rsidR="008656CA" w:rsidRPr="008656CA" w:rsidRDefault="008656CA" w:rsidP="008656CA">
      <w:pPr>
        <w:pStyle w:val="NoSpacing"/>
        <w:numPr>
          <w:ilvl w:val="0"/>
          <w:numId w:val="48"/>
        </w:numPr>
      </w:pPr>
      <w:r w:rsidRPr="008656CA">
        <w:t>User Activity Reports for Security/Admin/Compliance are created using SSRS</w:t>
      </w:r>
    </w:p>
    <w:p w14:paraId="2E9FEB6A" w14:textId="2F99D8CB" w:rsidR="008656CA" w:rsidRPr="008656CA" w:rsidRDefault="008656CA" w:rsidP="008656CA">
      <w:pPr>
        <w:pStyle w:val="NoSpacing"/>
        <w:numPr>
          <w:ilvl w:val="0"/>
          <w:numId w:val="48"/>
        </w:numPr>
      </w:pPr>
      <w:r w:rsidRPr="008656CA">
        <w:t>Design , Developed and Deployed SSRS Reports for many projects generated on Demand and on schedular</w:t>
      </w:r>
    </w:p>
    <w:p w14:paraId="4816FDAD" w14:textId="01F759B2" w:rsidR="008656CA" w:rsidRPr="008656CA" w:rsidRDefault="008656CA" w:rsidP="008656CA">
      <w:pPr>
        <w:pStyle w:val="NoSpacing"/>
        <w:numPr>
          <w:ilvl w:val="0"/>
          <w:numId w:val="48"/>
        </w:numPr>
      </w:pPr>
      <w:r w:rsidRPr="008656CA">
        <w:t xml:space="preserve">Design , Developed and Deployed .NET /C#/Blazor App for Facilities to book OfficeDesk for Employees </w:t>
      </w:r>
    </w:p>
    <w:p w14:paraId="0EA4EE0E" w14:textId="2876976F" w:rsidR="008656CA" w:rsidRPr="008656CA" w:rsidRDefault="008656CA" w:rsidP="008656CA">
      <w:pPr>
        <w:pStyle w:val="NoSpacing"/>
        <w:numPr>
          <w:ilvl w:val="0"/>
          <w:numId w:val="48"/>
        </w:numPr>
      </w:pPr>
      <w:r w:rsidRPr="008656CA">
        <w:t>Design, Architected, Developed, Implemented, Deployed following projects with the technologies  like</w:t>
      </w:r>
      <w:r>
        <w:t xml:space="preserve"> </w:t>
      </w:r>
      <w:r w:rsidRPr="008656CA">
        <w:t xml:space="preserve">Python/C# , Neo4j with graph data models (LPG), FastAPI, GraphQL, Cyper(CQL), APOC and Graph data science plugins </w:t>
      </w:r>
    </w:p>
    <w:p w14:paraId="684D3C0A" w14:textId="4D929CEB" w:rsidR="008656CA" w:rsidRPr="008656CA" w:rsidRDefault="008656CA" w:rsidP="008656CA">
      <w:pPr>
        <w:pStyle w:val="NoSpacing"/>
        <w:numPr>
          <w:ilvl w:val="0"/>
          <w:numId w:val="48"/>
        </w:numPr>
      </w:pPr>
      <w:r w:rsidRPr="008656CA">
        <w:t xml:space="preserve">Tracking Trading Symbol </w:t>
      </w:r>
    </w:p>
    <w:p w14:paraId="76054B3C" w14:textId="46B6C301" w:rsidR="008656CA" w:rsidRPr="008656CA" w:rsidRDefault="008656CA" w:rsidP="008656CA">
      <w:pPr>
        <w:pStyle w:val="NoSpacing"/>
        <w:numPr>
          <w:ilvl w:val="0"/>
          <w:numId w:val="48"/>
        </w:numPr>
      </w:pPr>
      <w:r w:rsidRPr="008656CA">
        <w:t xml:space="preserve">To track trading </w:t>
      </w:r>
      <w:r w:rsidR="00355B1E" w:rsidRPr="008656CA">
        <w:t>symbol,</w:t>
      </w:r>
      <w:r w:rsidRPr="008656CA">
        <w:t xml:space="preserve"> we used </w:t>
      </w:r>
    </w:p>
    <w:p w14:paraId="44242373" w14:textId="0C68BFA6" w:rsidR="008656CA" w:rsidRPr="008656CA" w:rsidRDefault="008656CA" w:rsidP="008656CA">
      <w:pPr>
        <w:pStyle w:val="NoSpacing"/>
        <w:numPr>
          <w:ilvl w:val="0"/>
          <w:numId w:val="48"/>
        </w:numPr>
      </w:pPr>
      <w:r w:rsidRPr="008656CA">
        <w:t>Exposed this to users through GraphQL and REST API</w:t>
      </w:r>
    </w:p>
    <w:p w14:paraId="368C24E6" w14:textId="4FEA190A" w:rsidR="008656CA" w:rsidRPr="008656CA" w:rsidRDefault="008656CA" w:rsidP="008656CA">
      <w:pPr>
        <w:pStyle w:val="NoSpacing"/>
        <w:numPr>
          <w:ilvl w:val="0"/>
          <w:numId w:val="48"/>
        </w:numPr>
      </w:pPr>
      <w:r w:rsidRPr="008656CA">
        <w:t xml:space="preserve">Design, Architected, Developed, Implemented, </w:t>
      </w:r>
      <w:r w:rsidR="00355B1E" w:rsidRPr="008656CA">
        <w:t>deployed</w:t>
      </w:r>
      <w:r w:rsidRPr="008656CA">
        <w:t xml:space="preserve"> following projects with the technologies like</w:t>
      </w:r>
      <w:r>
        <w:t xml:space="preserve"> </w:t>
      </w:r>
      <w:r w:rsidRPr="008656CA">
        <w:t>React, Node.js , .NET 7 Web API and Microservices</w:t>
      </w:r>
    </w:p>
    <w:p w14:paraId="28CEDB47" w14:textId="22C04B04" w:rsidR="008656CA" w:rsidRPr="008656CA" w:rsidRDefault="008656CA" w:rsidP="008656CA">
      <w:pPr>
        <w:pStyle w:val="NoSpacing"/>
        <w:numPr>
          <w:ilvl w:val="0"/>
          <w:numId w:val="48"/>
        </w:numPr>
      </w:pPr>
      <w:r w:rsidRPr="008656CA">
        <w:t xml:space="preserve">QConnect: </w:t>
      </w:r>
      <w:r>
        <w:t xml:space="preserve"> </w:t>
      </w:r>
      <w:r w:rsidR="00355B1E" w:rsidRPr="008656CA">
        <w:t>An</w:t>
      </w:r>
      <w:r w:rsidRPr="008656CA">
        <w:t xml:space="preserve"> Internal/Intranat Content Management Site for Employees to get Info on Employees, Org Chart</w:t>
      </w:r>
      <w:r>
        <w:t xml:space="preserve"> </w:t>
      </w:r>
      <w:r w:rsidRPr="008656CA">
        <w:t xml:space="preserve">and PTO, Company Events, Search. </w:t>
      </w:r>
    </w:p>
    <w:p w14:paraId="22BEFDA6" w14:textId="36303B8D" w:rsidR="008656CA" w:rsidRPr="008656CA" w:rsidRDefault="008656CA" w:rsidP="008656CA">
      <w:pPr>
        <w:pStyle w:val="NoSpacing"/>
        <w:numPr>
          <w:ilvl w:val="0"/>
          <w:numId w:val="48"/>
        </w:numPr>
      </w:pPr>
      <w:r w:rsidRPr="008656CA">
        <w:t>Admins from different departments can manage their respective contents</w:t>
      </w:r>
    </w:p>
    <w:p w14:paraId="14158E64" w14:textId="2D4D828A" w:rsidR="008656CA" w:rsidRPr="008656CA" w:rsidRDefault="008656CA" w:rsidP="008656CA">
      <w:pPr>
        <w:pStyle w:val="NoSpacing"/>
        <w:numPr>
          <w:ilvl w:val="0"/>
          <w:numId w:val="48"/>
        </w:numPr>
      </w:pPr>
      <w:r w:rsidRPr="008656CA">
        <w:t>Experience of range services from the Microsoft Azure Cloud Platform including Infrastructure and Security related services such as Azure AD, IaaS, PaaS, Containers, Storage, Azure Monitoring, Security, App Insights and Log Analytics.</w:t>
      </w:r>
    </w:p>
    <w:p w14:paraId="1A0457F0" w14:textId="366ADFB8" w:rsidR="008656CA" w:rsidRPr="008656CA" w:rsidRDefault="008656CA" w:rsidP="008656CA">
      <w:pPr>
        <w:pStyle w:val="NoSpacing"/>
        <w:numPr>
          <w:ilvl w:val="0"/>
          <w:numId w:val="48"/>
        </w:numPr>
      </w:pPr>
      <w:r w:rsidRPr="008656CA">
        <w:t>Experience on Microsoft Azure Platform as A Service (PaaS) products such as Azure SQL, AppService, Logic Apps, Functions and other Serverless services.</w:t>
      </w:r>
    </w:p>
    <w:p w14:paraId="33AE6236" w14:textId="7AC09A5D" w:rsidR="008656CA" w:rsidRPr="008656CA" w:rsidRDefault="008656CA" w:rsidP="008656CA">
      <w:pPr>
        <w:pStyle w:val="NoSpacing"/>
        <w:numPr>
          <w:ilvl w:val="0"/>
          <w:numId w:val="48"/>
        </w:numPr>
      </w:pPr>
      <w:r w:rsidRPr="008656CA">
        <w:t>Evident hands-on experience with one or more of serverless architecture (Azure Functions, Azure Logic Apps), Azure API.</w:t>
      </w:r>
    </w:p>
    <w:p w14:paraId="43FA8B28" w14:textId="6B07882C" w:rsidR="008656CA" w:rsidRPr="008656CA" w:rsidRDefault="008656CA" w:rsidP="008656CA">
      <w:pPr>
        <w:pStyle w:val="NoSpacing"/>
        <w:numPr>
          <w:ilvl w:val="0"/>
          <w:numId w:val="48"/>
        </w:numPr>
      </w:pPr>
      <w:r w:rsidRPr="008656CA">
        <w:t>Management, Middleware (Azure Service bus), Azure Event Hub, Azure Batch, Azure App Services, Docker, Kubernetes (AKS)</w:t>
      </w:r>
    </w:p>
    <w:p w14:paraId="7DB959B1" w14:textId="6A6D1F3F" w:rsidR="008656CA" w:rsidRPr="008656CA" w:rsidRDefault="008656CA" w:rsidP="008656CA">
      <w:pPr>
        <w:pStyle w:val="NoSpacing"/>
        <w:numPr>
          <w:ilvl w:val="0"/>
          <w:numId w:val="48"/>
        </w:numPr>
      </w:pPr>
      <w:r w:rsidRPr="008656CA">
        <w:t>Good understanding of Azure cloud service offering (covering Azure Compute, Storage, Network, WebApp, Azure Cognitive Services, Azure Functions, Azure AD).</w:t>
      </w:r>
    </w:p>
    <w:p w14:paraId="4AB2C52D" w14:textId="07AD469C" w:rsidR="008656CA" w:rsidRPr="008656CA" w:rsidRDefault="008656CA" w:rsidP="008656CA">
      <w:pPr>
        <w:pStyle w:val="NoSpacing"/>
        <w:numPr>
          <w:ilvl w:val="0"/>
          <w:numId w:val="48"/>
        </w:numPr>
      </w:pPr>
      <w:r w:rsidRPr="008656CA">
        <w:t>Knowledge on Azure Data Lake, Azure DevOps / Databases like SQL server, Cosmos DB and Web service integration.</w:t>
      </w:r>
    </w:p>
    <w:p w14:paraId="0DE25A58" w14:textId="77777777" w:rsidR="008656CA" w:rsidRPr="008656CA" w:rsidRDefault="008656CA" w:rsidP="008656CA">
      <w:pPr>
        <w:pStyle w:val="NoSpacing"/>
        <w:rPr>
          <w:b/>
          <w:bCs/>
          <w:sz w:val="10"/>
        </w:rPr>
      </w:pPr>
    </w:p>
    <w:p w14:paraId="35F76B7F" w14:textId="6FE3B6A2" w:rsidR="008656CA" w:rsidRDefault="008656CA" w:rsidP="008656CA">
      <w:pPr>
        <w:pStyle w:val="NoSpacing"/>
        <w:rPr>
          <w:b/>
          <w:bCs/>
        </w:rPr>
      </w:pPr>
      <w:r w:rsidRPr="008656CA">
        <w:rPr>
          <w:b/>
          <w:bCs/>
        </w:rPr>
        <w:t>Azure Cloud Migration</w:t>
      </w:r>
      <w:r>
        <w:rPr>
          <w:b/>
          <w:bCs/>
        </w:rPr>
        <w:t xml:space="preserve">: </w:t>
      </w:r>
    </w:p>
    <w:p w14:paraId="749BBE9C" w14:textId="432322B6" w:rsidR="008656CA" w:rsidRPr="008656CA" w:rsidRDefault="008656CA" w:rsidP="008656CA">
      <w:pPr>
        <w:pStyle w:val="NoSpacing"/>
        <w:numPr>
          <w:ilvl w:val="0"/>
          <w:numId w:val="50"/>
        </w:numPr>
      </w:pPr>
      <w:r w:rsidRPr="008656CA">
        <w:t>Architected/Migrated/Deployed Monolithic .NET core applications/Reports/ETL from datacenter to respective Azure cloud services</w:t>
      </w:r>
    </w:p>
    <w:p w14:paraId="27C13154" w14:textId="77777777" w:rsidR="008656CA" w:rsidRPr="008656CA" w:rsidRDefault="008656CA" w:rsidP="008656CA">
      <w:pPr>
        <w:pStyle w:val="NoSpacing"/>
        <w:rPr>
          <w:b/>
          <w:bCs/>
          <w:sz w:val="10"/>
        </w:rPr>
      </w:pPr>
    </w:p>
    <w:p w14:paraId="15EC5A97" w14:textId="1B1FA31C" w:rsidR="008656CA" w:rsidRPr="008656CA" w:rsidRDefault="008656CA" w:rsidP="008656CA">
      <w:pPr>
        <w:pStyle w:val="NoSpacing"/>
        <w:rPr>
          <w:b/>
          <w:bCs/>
        </w:rPr>
      </w:pPr>
      <w:r w:rsidRPr="008656CA">
        <w:rPr>
          <w:b/>
          <w:bCs/>
        </w:rPr>
        <w:t xml:space="preserve">Azure API Management : </w:t>
      </w:r>
    </w:p>
    <w:p w14:paraId="275C0655" w14:textId="3B48EACC" w:rsidR="008656CA" w:rsidRPr="008656CA" w:rsidRDefault="008656CA" w:rsidP="008656CA">
      <w:pPr>
        <w:pStyle w:val="NoSpacing"/>
        <w:numPr>
          <w:ilvl w:val="0"/>
          <w:numId w:val="50"/>
        </w:numPr>
      </w:pPr>
      <w:r w:rsidRPr="008656CA">
        <w:t xml:space="preserve">Widely used API’s for Intra and external queries on </w:t>
      </w:r>
    </w:p>
    <w:p w14:paraId="106BBC8E" w14:textId="7FE6F7EE" w:rsidR="008656CA" w:rsidRPr="008656CA" w:rsidRDefault="008656CA" w:rsidP="008656CA">
      <w:pPr>
        <w:pStyle w:val="NoSpacing"/>
        <w:numPr>
          <w:ilvl w:val="0"/>
          <w:numId w:val="50"/>
        </w:numPr>
      </w:pPr>
      <w:r w:rsidRPr="008656CA">
        <w:lastRenderedPageBreak/>
        <w:t>Employees and their details</w:t>
      </w:r>
    </w:p>
    <w:p w14:paraId="102D469E" w14:textId="6E41A266" w:rsidR="008656CA" w:rsidRPr="008656CA" w:rsidRDefault="008656CA" w:rsidP="008656CA">
      <w:pPr>
        <w:pStyle w:val="NoSpacing"/>
        <w:numPr>
          <w:ilvl w:val="0"/>
          <w:numId w:val="50"/>
        </w:numPr>
      </w:pPr>
      <w:r w:rsidRPr="008656CA">
        <w:t>Trading symbols</w:t>
      </w:r>
    </w:p>
    <w:p w14:paraId="33FAC343" w14:textId="06A6C2BB" w:rsidR="008656CA" w:rsidRPr="008656CA" w:rsidRDefault="008656CA" w:rsidP="008656CA">
      <w:pPr>
        <w:pStyle w:val="NoSpacing"/>
        <w:numPr>
          <w:ilvl w:val="0"/>
          <w:numId w:val="50"/>
        </w:numPr>
      </w:pPr>
      <w:r w:rsidRPr="008656CA">
        <w:t>Compliance</w:t>
      </w:r>
    </w:p>
    <w:p w14:paraId="29EBC3DC" w14:textId="77777777" w:rsidR="008656CA" w:rsidRPr="008656CA" w:rsidRDefault="008656CA" w:rsidP="008656CA">
      <w:pPr>
        <w:pStyle w:val="NoSpacing"/>
        <w:rPr>
          <w:b/>
          <w:bCs/>
          <w:sz w:val="10"/>
        </w:rPr>
      </w:pPr>
    </w:p>
    <w:p w14:paraId="3621AD18" w14:textId="397A751E" w:rsidR="008656CA" w:rsidRPr="008656CA" w:rsidRDefault="008656CA" w:rsidP="008656CA">
      <w:pPr>
        <w:pStyle w:val="NoSpacing"/>
        <w:rPr>
          <w:b/>
          <w:bCs/>
        </w:rPr>
      </w:pPr>
      <w:r w:rsidRPr="008656CA">
        <w:rPr>
          <w:b/>
          <w:bCs/>
        </w:rPr>
        <w:t xml:space="preserve">Azure DevOps’s CI/CD : </w:t>
      </w:r>
    </w:p>
    <w:p w14:paraId="44FA3DB2" w14:textId="3C754332" w:rsidR="008656CA" w:rsidRPr="008656CA" w:rsidRDefault="008656CA" w:rsidP="008656CA">
      <w:pPr>
        <w:pStyle w:val="NoSpacing"/>
      </w:pPr>
      <w:r w:rsidRPr="008656CA">
        <w:t>Upgraded our manual deployments to Azure Devops's Pipelines and Releases.</w:t>
      </w:r>
    </w:p>
    <w:p w14:paraId="4F1DB68C" w14:textId="7D267540" w:rsidR="008656CA" w:rsidRPr="008656CA" w:rsidRDefault="008656CA" w:rsidP="008656CA">
      <w:pPr>
        <w:pStyle w:val="NoSpacing"/>
      </w:pPr>
      <w:r w:rsidRPr="008656CA">
        <w:t xml:space="preserve">3+ years of experience in deploying ASP.NET websites, Azure Functions using Azure Devops </w:t>
      </w:r>
    </w:p>
    <w:p w14:paraId="41F0ED61" w14:textId="3C4D8E8C" w:rsidR="008656CA" w:rsidRPr="008656CA" w:rsidRDefault="008656CA" w:rsidP="008656CA">
      <w:pPr>
        <w:pStyle w:val="NoSpacing"/>
      </w:pPr>
      <w:r w:rsidRPr="008656CA">
        <w:t>Deployed Worker Services( 18+) as Windows Services using Task Groups and ASP.NET websites to Azure VM's from one tenant to another.</w:t>
      </w:r>
    </w:p>
    <w:p w14:paraId="52CF77E1" w14:textId="45AA1D47" w:rsidR="008656CA" w:rsidRPr="008656CA" w:rsidRDefault="008656CA" w:rsidP="008656CA">
      <w:pPr>
        <w:pStyle w:val="NoSpacing"/>
      </w:pPr>
      <w:r w:rsidRPr="008656CA">
        <w:t>Automated many manual Tasks like deleting sql files and commit/push to git , during Releases.</w:t>
      </w:r>
    </w:p>
    <w:p w14:paraId="7C36E42D" w14:textId="5E0CB150" w:rsidR="008656CA" w:rsidRPr="008656CA" w:rsidRDefault="008656CA" w:rsidP="008656CA">
      <w:pPr>
        <w:pStyle w:val="NoSpacing"/>
      </w:pPr>
      <w:r w:rsidRPr="008656CA">
        <w:t>Tagged all our releases</w:t>
      </w:r>
    </w:p>
    <w:p w14:paraId="60DC92B3" w14:textId="6ABF4E04" w:rsidR="008656CA" w:rsidRPr="008656CA" w:rsidRDefault="008656CA" w:rsidP="008656CA">
      <w:pPr>
        <w:pStyle w:val="NoSpacing"/>
      </w:pPr>
      <w:r w:rsidRPr="008656CA">
        <w:t>Added version no. to Artifacts to track the version numbers easily</w:t>
      </w:r>
    </w:p>
    <w:p w14:paraId="08F4BCB7" w14:textId="3029EDA4" w:rsidR="008656CA" w:rsidRPr="008656CA" w:rsidRDefault="008656CA" w:rsidP="008656CA">
      <w:pPr>
        <w:pStyle w:val="NoSpacing"/>
      </w:pPr>
      <w:r w:rsidRPr="008656CA">
        <w:t>For manual process, used Visual Studio for deployments</w:t>
      </w:r>
    </w:p>
    <w:p w14:paraId="49C0BFBF" w14:textId="77777777" w:rsidR="008656CA" w:rsidRPr="008656CA" w:rsidRDefault="008656CA" w:rsidP="008656CA">
      <w:pPr>
        <w:pStyle w:val="NoSpacing"/>
        <w:rPr>
          <w:b/>
          <w:bCs/>
          <w:sz w:val="10"/>
        </w:rPr>
      </w:pPr>
    </w:p>
    <w:p w14:paraId="2FF86A3C" w14:textId="34EED727" w:rsidR="008656CA" w:rsidRPr="008656CA" w:rsidRDefault="008656CA" w:rsidP="008656CA">
      <w:pPr>
        <w:pStyle w:val="NoSpacing"/>
        <w:rPr>
          <w:b/>
          <w:bCs/>
        </w:rPr>
      </w:pPr>
      <w:r w:rsidRPr="008656CA">
        <w:rPr>
          <w:b/>
          <w:bCs/>
        </w:rPr>
        <w:t xml:space="preserve">Azure Logic Apps : </w:t>
      </w:r>
    </w:p>
    <w:p w14:paraId="68104AA6" w14:textId="555EC6CC" w:rsidR="008656CA" w:rsidRPr="008656CA" w:rsidRDefault="008656CA" w:rsidP="008656CA">
      <w:pPr>
        <w:pStyle w:val="NoSpacing"/>
        <w:numPr>
          <w:ilvl w:val="0"/>
          <w:numId w:val="51"/>
        </w:numPr>
      </w:pPr>
      <w:r w:rsidRPr="008656CA">
        <w:t>To monitor SFTP sites and send Messages using Azure Service Bus’s Topics</w:t>
      </w:r>
    </w:p>
    <w:p w14:paraId="540CADC0" w14:textId="2542AA06" w:rsidR="008656CA" w:rsidRPr="008656CA" w:rsidRDefault="008656CA" w:rsidP="008656CA">
      <w:pPr>
        <w:pStyle w:val="NoSpacing"/>
        <w:numPr>
          <w:ilvl w:val="0"/>
          <w:numId w:val="51"/>
        </w:numPr>
      </w:pPr>
      <w:r w:rsidRPr="008656CA">
        <w:t>To upload documents to SFTP on periodic intervals.</w:t>
      </w:r>
    </w:p>
    <w:p w14:paraId="05728ABA" w14:textId="455ACE89" w:rsidR="008656CA" w:rsidRPr="008656CA" w:rsidRDefault="008656CA" w:rsidP="008656CA">
      <w:pPr>
        <w:pStyle w:val="NoSpacing"/>
        <w:numPr>
          <w:ilvl w:val="0"/>
          <w:numId w:val="51"/>
        </w:numPr>
      </w:pPr>
      <w:r w:rsidRPr="008656CA">
        <w:t>Monitor’s Drop Box and Google Drive folders for Employees Identity Documents and process these documents using Azure Functions when it receives Azure Service Bus Topics</w:t>
      </w:r>
    </w:p>
    <w:p w14:paraId="1640AB3C" w14:textId="1B9EC6C0" w:rsidR="008656CA" w:rsidRPr="008656CA" w:rsidRDefault="008656CA" w:rsidP="008656CA">
      <w:pPr>
        <w:pStyle w:val="NoSpacing"/>
        <w:numPr>
          <w:ilvl w:val="0"/>
          <w:numId w:val="51"/>
        </w:numPr>
      </w:pPr>
      <w:r w:rsidRPr="008656CA">
        <w:t>Monitor’s emails with attachments and process the attachments</w:t>
      </w:r>
    </w:p>
    <w:p w14:paraId="49F5CFF9" w14:textId="45E22BFD" w:rsidR="008656CA" w:rsidRPr="008656CA" w:rsidRDefault="008656CA" w:rsidP="008656CA">
      <w:pPr>
        <w:pStyle w:val="NoSpacing"/>
        <w:numPr>
          <w:ilvl w:val="0"/>
          <w:numId w:val="51"/>
        </w:numPr>
      </w:pPr>
      <w:r w:rsidRPr="008656CA">
        <w:t>Send process notifications through emails and Slack Notifications</w:t>
      </w:r>
    </w:p>
    <w:p w14:paraId="76385F9E" w14:textId="729754A7" w:rsidR="008656CA" w:rsidRPr="008656CA" w:rsidRDefault="008656CA" w:rsidP="008656CA">
      <w:pPr>
        <w:pStyle w:val="NoSpacing"/>
        <w:numPr>
          <w:ilvl w:val="0"/>
          <w:numId w:val="51"/>
        </w:numPr>
      </w:pPr>
      <w:r w:rsidRPr="008656CA">
        <w:t>Azure Functions</w:t>
      </w:r>
    </w:p>
    <w:p w14:paraId="6BB91A45" w14:textId="78D75447" w:rsidR="008656CA" w:rsidRPr="008656CA" w:rsidRDefault="008656CA" w:rsidP="008656CA">
      <w:pPr>
        <w:pStyle w:val="NoSpacing"/>
        <w:numPr>
          <w:ilvl w:val="0"/>
          <w:numId w:val="51"/>
        </w:numPr>
      </w:pPr>
      <w:r w:rsidRPr="008656CA">
        <w:t>To Monitor several Azure Service Bus’s Topis and Queues for Business Process Integrations</w:t>
      </w:r>
    </w:p>
    <w:p w14:paraId="3731BC3B" w14:textId="7AA5D83D" w:rsidR="008656CA" w:rsidRPr="008656CA" w:rsidRDefault="008656CA" w:rsidP="008656CA">
      <w:pPr>
        <w:pStyle w:val="NoSpacing"/>
        <w:numPr>
          <w:ilvl w:val="0"/>
          <w:numId w:val="51"/>
        </w:numPr>
      </w:pPr>
      <w:r w:rsidRPr="008656CA">
        <w:t>Azure PowerApps</w:t>
      </w:r>
    </w:p>
    <w:p w14:paraId="0A0F0452" w14:textId="220F57CF" w:rsidR="008656CA" w:rsidRPr="008656CA" w:rsidRDefault="008656CA" w:rsidP="008656CA">
      <w:pPr>
        <w:pStyle w:val="NoSpacing"/>
        <w:numPr>
          <w:ilvl w:val="0"/>
          <w:numId w:val="51"/>
        </w:numPr>
      </w:pPr>
      <w:r w:rsidRPr="008656CA">
        <w:t>To convert documents from CSV to Excel, for Business Process Integrations</w:t>
      </w:r>
    </w:p>
    <w:p w14:paraId="7D256BF1" w14:textId="7253FD5F" w:rsidR="008656CA" w:rsidRPr="008656CA" w:rsidRDefault="008656CA" w:rsidP="008656CA">
      <w:pPr>
        <w:pStyle w:val="NoSpacing"/>
        <w:numPr>
          <w:ilvl w:val="0"/>
          <w:numId w:val="51"/>
        </w:numPr>
      </w:pPr>
      <w:r w:rsidRPr="008656CA">
        <w:t>Azure Managed Grafana</w:t>
      </w:r>
    </w:p>
    <w:p w14:paraId="1FAAF88F" w14:textId="0334C2C2" w:rsidR="008656CA" w:rsidRPr="008656CA" w:rsidRDefault="008656CA" w:rsidP="008656CA">
      <w:pPr>
        <w:pStyle w:val="NoSpacing"/>
        <w:numPr>
          <w:ilvl w:val="0"/>
          <w:numId w:val="51"/>
        </w:numPr>
      </w:pPr>
      <w:r w:rsidRPr="008656CA">
        <w:t>To Monitor all Business Process Integrations</w:t>
      </w:r>
    </w:p>
    <w:p w14:paraId="7D0E5119" w14:textId="6164EF45" w:rsidR="008656CA" w:rsidRPr="008656CA" w:rsidRDefault="008656CA" w:rsidP="008656CA">
      <w:pPr>
        <w:pStyle w:val="NoSpacing"/>
        <w:numPr>
          <w:ilvl w:val="0"/>
          <w:numId w:val="51"/>
        </w:numPr>
      </w:pPr>
      <w:r w:rsidRPr="008656CA">
        <w:t>Azure Blob Storage</w:t>
      </w:r>
    </w:p>
    <w:p w14:paraId="294A3367" w14:textId="365F740D" w:rsidR="008656CA" w:rsidRPr="008656CA" w:rsidRDefault="008656CA" w:rsidP="008656CA">
      <w:pPr>
        <w:pStyle w:val="NoSpacing"/>
        <w:numPr>
          <w:ilvl w:val="0"/>
          <w:numId w:val="51"/>
        </w:numPr>
      </w:pPr>
      <w:r w:rsidRPr="008656CA">
        <w:t xml:space="preserve">Hosting SFTP </w:t>
      </w:r>
    </w:p>
    <w:p w14:paraId="1EA2D20F" w14:textId="55CE2817" w:rsidR="008656CA" w:rsidRPr="008656CA" w:rsidRDefault="008656CA" w:rsidP="008656CA">
      <w:pPr>
        <w:pStyle w:val="NoSpacing"/>
        <w:numPr>
          <w:ilvl w:val="0"/>
          <w:numId w:val="51"/>
        </w:numPr>
      </w:pPr>
      <w:r w:rsidRPr="008656CA">
        <w:t>Storing all Employees Identity documents</w:t>
      </w:r>
    </w:p>
    <w:p w14:paraId="6761428B" w14:textId="45D59206" w:rsidR="008656CA" w:rsidRPr="008656CA" w:rsidRDefault="008656CA" w:rsidP="008656CA">
      <w:pPr>
        <w:pStyle w:val="NoSpacing"/>
        <w:numPr>
          <w:ilvl w:val="0"/>
          <w:numId w:val="51"/>
        </w:numPr>
        <w:rPr>
          <w:lang w:val="en-IN"/>
        </w:rPr>
      </w:pPr>
      <w:r w:rsidRPr="008656CA">
        <w:rPr>
          <w:lang w:val="en-IN"/>
        </w:rPr>
        <w:t>Azure Data Factory</w:t>
      </w:r>
    </w:p>
    <w:p w14:paraId="1942B813" w14:textId="6BCED36A" w:rsidR="008656CA" w:rsidRPr="008656CA" w:rsidRDefault="008656CA" w:rsidP="008656CA">
      <w:pPr>
        <w:pStyle w:val="NoSpacing"/>
        <w:numPr>
          <w:ilvl w:val="0"/>
          <w:numId w:val="51"/>
        </w:numPr>
        <w:rPr>
          <w:lang w:val="en-IN"/>
        </w:rPr>
      </w:pPr>
      <w:r w:rsidRPr="008656CA">
        <w:rPr>
          <w:lang w:val="en-IN"/>
        </w:rPr>
        <w:t>Copy Azure Sql Database.</w:t>
      </w:r>
    </w:p>
    <w:p w14:paraId="2F9C61C2" w14:textId="7E9CC80E" w:rsidR="008656CA" w:rsidRPr="008656CA" w:rsidRDefault="008656CA" w:rsidP="008656CA">
      <w:pPr>
        <w:pStyle w:val="NoSpacing"/>
        <w:numPr>
          <w:ilvl w:val="0"/>
          <w:numId w:val="51"/>
        </w:numPr>
      </w:pPr>
      <w:r w:rsidRPr="008656CA">
        <w:t>Many ETL Jobs for Business Process Ingrations</w:t>
      </w:r>
    </w:p>
    <w:p w14:paraId="1D5F1370" w14:textId="0E55C245" w:rsidR="008656CA" w:rsidRPr="008656CA" w:rsidRDefault="008656CA" w:rsidP="008656CA">
      <w:pPr>
        <w:pStyle w:val="NoSpacing"/>
        <w:numPr>
          <w:ilvl w:val="0"/>
          <w:numId w:val="51"/>
        </w:numPr>
      </w:pPr>
      <w:r w:rsidRPr="008656CA">
        <w:t>Azure KeyValut</w:t>
      </w:r>
    </w:p>
    <w:p w14:paraId="63797FDC" w14:textId="2FB66136" w:rsidR="008656CA" w:rsidRPr="008656CA" w:rsidRDefault="008656CA" w:rsidP="008656CA">
      <w:pPr>
        <w:pStyle w:val="NoSpacing"/>
        <w:numPr>
          <w:ilvl w:val="0"/>
          <w:numId w:val="51"/>
        </w:numPr>
      </w:pPr>
      <w:r w:rsidRPr="008656CA">
        <w:t>Used widely across multiple projects for storing secured login credentials, API Keys…</w:t>
      </w:r>
    </w:p>
    <w:p w14:paraId="472B0266" w14:textId="0407E174" w:rsidR="008656CA" w:rsidRPr="008656CA" w:rsidRDefault="008656CA" w:rsidP="008656CA">
      <w:pPr>
        <w:pStyle w:val="NoSpacing"/>
        <w:numPr>
          <w:ilvl w:val="0"/>
          <w:numId w:val="51"/>
        </w:numPr>
      </w:pPr>
      <w:r w:rsidRPr="008656CA">
        <w:t>Azure Notification Hubs</w:t>
      </w:r>
    </w:p>
    <w:p w14:paraId="3FCEF915" w14:textId="1497B47D" w:rsidR="008656CA" w:rsidRPr="008656CA" w:rsidRDefault="008656CA" w:rsidP="008656CA">
      <w:pPr>
        <w:pStyle w:val="NoSpacing"/>
        <w:numPr>
          <w:ilvl w:val="0"/>
          <w:numId w:val="51"/>
        </w:numPr>
      </w:pPr>
      <w:r w:rsidRPr="008656CA">
        <w:t>To send notification across Business Teams for Business Process Integration</w:t>
      </w:r>
      <w:r>
        <w:t xml:space="preserve"> </w:t>
      </w:r>
      <w:r w:rsidRPr="008656CA">
        <w:t xml:space="preserve">Notifications </w:t>
      </w:r>
    </w:p>
    <w:p w14:paraId="02366051" w14:textId="07B34997" w:rsidR="008656CA" w:rsidRPr="008656CA" w:rsidRDefault="008656CA" w:rsidP="008656CA">
      <w:pPr>
        <w:pStyle w:val="NoSpacing"/>
        <w:numPr>
          <w:ilvl w:val="0"/>
          <w:numId w:val="51"/>
        </w:numPr>
      </w:pPr>
      <w:r w:rsidRPr="008656CA">
        <w:t xml:space="preserve">Slack  notifications across multiple projects using Slack API </w:t>
      </w:r>
    </w:p>
    <w:p w14:paraId="7B19B40D" w14:textId="3D12A562" w:rsidR="008656CA" w:rsidRPr="008656CA" w:rsidRDefault="008656CA" w:rsidP="008656CA">
      <w:pPr>
        <w:pStyle w:val="NoSpacing"/>
        <w:numPr>
          <w:ilvl w:val="0"/>
          <w:numId w:val="51"/>
        </w:numPr>
      </w:pPr>
      <w:r w:rsidRPr="008656CA">
        <w:t xml:space="preserve">Microsoft Teams using Microsoft Graph Data Connect </w:t>
      </w:r>
    </w:p>
    <w:p w14:paraId="241D5282" w14:textId="5BAA0114" w:rsidR="008656CA" w:rsidRPr="008656CA" w:rsidRDefault="008656CA" w:rsidP="008656CA">
      <w:pPr>
        <w:pStyle w:val="NoSpacing"/>
        <w:numPr>
          <w:ilvl w:val="0"/>
          <w:numId w:val="51"/>
        </w:numPr>
      </w:pPr>
      <w:r w:rsidRPr="008656CA">
        <w:t>Twilio notifications during Employee Hiring process.</w:t>
      </w:r>
    </w:p>
    <w:p w14:paraId="13F3127B" w14:textId="03BF214E" w:rsidR="008656CA" w:rsidRPr="008656CA" w:rsidRDefault="008656CA" w:rsidP="008656CA">
      <w:pPr>
        <w:pStyle w:val="NoSpacing"/>
        <w:numPr>
          <w:ilvl w:val="0"/>
          <w:numId w:val="51"/>
        </w:numPr>
      </w:pPr>
      <w:r w:rsidRPr="008656CA">
        <w:t>Azure Service Bus Message Queues and Topics across multiple projects</w:t>
      </w:r>
    </w:p>
    <w:p w14:paraId="6F18B692" w14:textId="3C224901" w:rsidR="008656CA" w:rsidRPr="008656CA" w:rsidRDefault="008656CA" w:rsidP="008656CA">
      <w:pPr>
        <w:pStyle w:val="NoSpacing"/>
        <w:numPr>
          <w:ilvl w:val="0"/>
          <w:numId w:val="51"/>
        </w:numPr>
      </w:pPr>
      <w:r w:rsidRPr="008656CA">
        <w:t>Apache Kafka for ITRequest project on all Request and Process Approval Notifications</w:t>
      </w:r>
    </w:p>
    <w:p w14:paraId="22210098" w14:textId="59421D36" w:rsidR="008656CA" w:rsidRPr="008656CA" w:rsidRDefault="008656CA" w:rsidP="008656CA">
      <w:pPr>
        <w:pStyle w:val="NoSpacing"/>
        <w:numPr>
          <w:ilvl w:val="0"/>
          <w:numId w:val="51"/>
        </w:numPr>
      </w:pPr>
      <w:r w:rsidRPr="008656CA">
        <w:t>SSRS Reports for business needs like sending automated reports for Active Directory password expiration</w:t>
      </w:r>
    </w:p>
    <w:p w14:paraId="04CA1675" w14:textId="14BD8D16" w:rsidR="008656CA" w:rsidRDefault="008656CA" w:rsidP="008656CA">
      <w:pPr>
        <w:pStyle w:val="NoSpacing"/>
        <w:numPr>
          <w:ilvl w:val="0"/>
          <w:numId w:val="51"/>
        </w:numPr>
        <w:rPr>
          <w:smallCaps/>
        </w:rPr>
      </w:pPr>
      <w:r w:rsidRPr="008656CA">
        <w:t>Developed and Deployed Slack Modal for Creating Support tickets using Charwell and Approval Process</w:t>
      </w:r>
    </w:p>
    <w:p w14:paraId="4788A430" w14:textId="77777777" w:rsidR="008656CA" w:rsidRPr="00C05BF8" w:rsidRDefault="008656CA" w:rsidP="00532972">
      <w:pPr>
        <w:pStyle w:val="Title"/>
        <w:pBdr>
          <w:bottom w:val="single" w:sz="12" w:space="1" w:color="auto"/>
        </w:pBdr>
        <w:jc w:val="left"/>
        <w:rPr>
          <w:rFonts w:asciiTheme="minorHAnsi" w:hAnsiTheme="minorHAnsi" w:cstheme="minorHAnsi"/>
          <w:smallCaps w:val="0"/>
          <w:sz w:val="10"/>
          <w:szCs w:val="22"/>
        </w:rPr>
      </w:pPr>
    </w:p>
    <w:p w14:paraId="62419827" w14:textId="77777777" w:rsidR="008656CA" w:rsidRDefault="008656CA" w:rsidP="00532972">
      <w:pPr>
        <w:pStyle w:val="Title"/>
        <w:pBdr>
          <w:bottom w:val="single" w:sz="12" w:space="1" w:color="auto"/>
        </w:pBdr>
        <w:jc w:val="left"/>
        <w:rPr>
          <w:rFonts w:asciiTheme="minorHAnsi" w:hAnsiTheme="minorHAnsi" w:cstheme="minorHAnsi"/>
          <w:smallCaps w:val="0"/>
          <w:sz w:val="22"/>
          <w:szCs w:val="22"/>
        </w:rPr>
      </w:pPr>
      <w:r>
        <w:rPr>
          <w:rFonts w:asciiTheme="minorHAnsi" w:hAnsiTheme="minorHAnsi" w:cstheme="minorHAnsi"/>
          <w:smallCaps w:val="0"/>
          <w:sz w:val="22"/>
          <w:szCs w:val="22"/>
        </w:rPr>
        <w:t xml:space="preserve">Tools: </w:t>
      </w:r>
    </w:p>
    <w:p w14:paraId="5396CABB" w14:textId="65A38D19" w:rsidR="008656CA" w:rsidRPr="00C05BF8" w:rsidRDefault="008656CA" w:rsidP="00C05BF8">
      <w:pPr>
        <w:pStyle w:val="NoSpacing"/>
      </w:pPr>
      <w:r w:rsidRPr="00C05BF8">
        <w:rPr>
          <w:b/>
          <w:bCs/>
        </w:rPr>
        <w:t>Cloud</w:t>
      </w:r>
      <w:r w:rsidRPr="00C05BF8">
        <w:rPr>
          <w:b/>
          <w:bCs/>
        </w:rPr>
        <w:t>:</w:t>
      </w:r>
      <w:r w:rsidRPr="00C05BF8">
        <w:t xml:space="preserve"> </w:t>
      </w:r>
      <w:r w:rsidRPr="00C05BF8">
        <w:t xml:space="preserve">Azure App Services, Azure Logic Apps,  Azure Functions, Azure PowerApps, Azure Managed Grafana, Azure Blob Storage, Azure Data Factory, Media Services, Azure SFTP using Blob, Azure Key Vault,  Azure Form </w:t>
      </w:r>
      <w:r w:rsidRPr="00C05BF8">
        <w:lastRenderedPageBreak/>
        <w:t>Recognizer</w:t>
      </w:r>
      <w:r w:rsidR="00C05BF8" w:rsidRPr="00C05BF8">
        <w:t xml:space="preserve">, </w:t>
      </w:r>
      <w:r w:rsidRPr="00C05BF8">
        <w:rPr>
          <w:b/>
          <w:bCs/>
        </w:rPr>
        <w:t>Languages</w:t>
      </w:r>
      <w:r w:rsidRPr="00C05BF8">
        <w:rPr>
          <w:b/>
          <w:bCs/>
        </w:rPr>
        <w:t>:</w:t>
      </w:r>
      <w:r w:rsidRPr="00C05BF8">
        <w:t xml:space="preserve"> </w:t>
      </w:r>
      <w:r w:rsidRPr="00C05BF8">
        <w:t>C#,  .NET 7, Python , ASP.NET Core</w:t>
      </w:r>
      <w:r w:rsidR="00C05BF8" w:rsidRPr="00C05BF8">
        <w:t xml:space="preserve">, </w:t>
      </w:r>
      <w:r w:rsidRPr="00C05BF8">
        <w:rPr>
          <w:b/>
          <w:bCs/>
        </w:rPr>
        <w:t>Database</w:t>
      </w:r>
      <w:r w:rsidRPr="00C05BF8">
        <w:rPr>
          <w:b/>
          <w:bCs/>
        </w:rPr>
        <w:t>:</w:t>
      </w:r>
      <w:r w:rsidRPr="00C05BF8">
        <w:t xml:space="preserve"> </w:t>
      </w:r>
      <w:r w:rsidRPr="00C05BF8">
        <w:t>SQLServer , Azure Sql Server, Neo4j, NoSQL- MongoDB, Entity Framework 7</w:t>
      </w:r>
      <w:r w:rsidR="00C05BF8" w:rsidRPr="00C05BF8">
        <w:t xml:space="preserve">, </w:t>
      </w:r>
      <w:r w:rsidRPr="00C05BF8">
        <w:t>Messaging</w:t>
      </w:r>
      <w:r w:rsidRPr="00C05BF8">
        <w:t xml:space="preserve">: </w:t>
      </w:r>
      <w:r w:rsidRPr="00C05BF8">
        <w:t>Microsoft Graph Data Connect Apache Kafka, Azure Service Bus, Slack, MS Team, Twilio, SignalR, Notification Hubs, Kafka</w:t>
      </w:r>
      <w:r w:rsidR="00C05BF8" w:rsidRPr="00C05BF8">
        <w:t xml:space="preserve">, </w:t>
      </w:r>
      <w:r w:rsidRPr="00C05BF8">
        <w:rPr>
          <w:b/>
          <w:bCs/>
        </w:rPr>
        <w:t>(AI) services</w:t>
      </w:r>
      <w:r w:rsidRPr="00C05BF8">
        <w:rPr>
          <w:b/>
          <w:bCs/>
        </w:rPr>
        <w:t>:</w:t>
      </w:r>
      <w:r w:rsidRPr="00C05BF8">
        <w:t xml:space="preserve"> </w:t>
      </w:r>
      <w:r w:rsidRPr="00C05BF8">
        <w:t xml:space="preserve">Azure Cognitive Services , Computer Vision </w:t>
      </w:r>
      <w:r w:rsidR="00C05BF8">
        <w:t>–</w:t>
      </w:r>
      <w:r w:rsidRPr="00C05BF8">
        <w:t xml:space="preserve"> OCR</w:t>
      </w:r>
      <w:r w:rsidR="00C05BF8">
        <w:t xml:space="preserve">, </w:t>
      </w:r>
      <w:r w:rsidRPr="00C05BF8">
        <w:rPr>
          <w:b/>
          <w:bCs/>
        </w:rPr>
        <w:t>Deployment</w:t>
      </w:r>
      <w:r w:rsidRPr="00C05BF8">
        <w:rPr>
          <w:b/>
          <w:bCs/>
        </w:rPr>
        <w:t>:</w:t>
      </w:r>
      <w:r w:rsidRPr="00C05BF8">
        <w:t xml:space="preserve"> </w:t>
      </w:r>
      <w:r w:rsidRPr="00C05BF8">
        <w:t>Azure Devops/Github/Containers/ Kubernetes</w:t>
      </w:r>
      <w:r w:rsidR="00C05BF8">
        <w:t xml:space="preserve">, </w:t>
      </w:r>
      <w:r w:rsidRPr="00C05BF8">
        <w:rPr>
          <w:b/>
          <w:bCs/>
        </w:rPr>
        <w:t>UI</w:t>
      </w:r>
      <w:r w:rsidRPr="00C05BF8">
        <w:rPr>
          <w:b/>
          <w:bCs/>
        </w:rPr>
        <w:t>:</w:t>
      </w:r>
      <w:r w:rsidRPr="00C05BF8">
        <w:t xml:space="preserve"> </w:t>
      </w:r>
      <w:r w:rsidRPr="00C05BF8">
        <w:t>Telerik – KendoUI, CSS3, jQuery, HTML5, MVC , MVVM, Blazor</w:t>
      </w:r>
      <w:r w:rsidR="00C05BF8">
        <w:t xml:space="preserve">, </w:t>
      </w:r>
      <w:r w:rsidRPr="00C05BF8">
        <w:rPr>
          <w:b/>
          <w:bCs/>
        </w:rPr>
        <w:t>Tools</w:t>
      </w:r>
      <w:r w:rsidRPr="00C05BF8">
        <w:rPr>
          <w:b/>
          <w:bCs/>
        </w:rPr>
        <w:t>:</w:t>
      </w:r>
      <w:r w:rsidRPr="00C05BF8">
        <w:t xml:space="preserve"> </w:t>
      </w:r>
      <w:r w:rsidRPr="00C05BF8">
        <w:t>SQLServer Management Studio(SSMS),</w:t>
      </w:r>
      <w:r w:rsidR="00C05BF8">
        <w:t xml:space="preserve"> </w:t>
      </w:r>
      <w:r w:rsidRPr="00C05BF8">
        <w:t>Postman</w:t>
      </w:r>
      <w:r w:rsidR="00C05BF8">
        <w:t xml:space="preserve">, </w:t>
      </w:r>
      <w:r w:rsidRPr="00C05BF8">
        <w:rPr>
          <w:b/>
          <w:bCs/>
        </w:rPr>
        <w:t>IDE</w:t>
      </w:r>
      <w:r w:rsidRPr="00C05BF8">
        <w:rPr>
          <w:b/>
          <w:bCs/>
        </w:rPr>
        <w:t>:</w:t>
      </w:r>
      <w:r w:rsidRPr="00C05BF8">
        <w:t xml:space="preserve"> </w:t>
      </w:r>
      <w:r w:rsidRPr="00C05BF8">
        <w:t>Visual Studio 2022</w:t>
      </w:r>
      <w:r w:rsidR="00C05BF8">
        <w:t xml:space="preserve">, </w:t>
      </w:r>
      <w:r w:rsidRPr="00C05BF8">
        <w:rPr>
          <w:b/>
          <w:bCs/>
        </w:rPr>
        <w:t>Business Intelligence Tools</w:t>
      </w:r>
      <w:r w:rsidRPr="00C05BF8">
        <w:rPr>
          <w:b/>
          <w:bCs/>
        </w:rPr>
        <w:t>:</w:t>
      </w:r>
      <w:r w:rsidRPr="00C05BF8">
        <w:t xml:space="preserve"> </w:t>
      </w:r>
      <w:r w:rsidRPr="00C05BF8">
        <w:t>SQL Reporting Services ( SSRS ), Jupyter Notebooks, Tableau, Azure Data Factory</w:t>
      </w:r>
      <w:r w:rsidR="00C05BF8">
        <w:t xml:space="preserve">, </w:t>
      </w:r>
      <w:r w:rsidRPr="00C05BF8">
        <w:rPr>
          <w:b/>
          <w:bCs/>
        </w:rPr>
        <w:t>Version Control</w:t>
      </w:r>
      <w:r w:rsidRPr="00C05BF8">
        <w:rPr>
          <w:b/>
          <w:bCs/>
        </w:rPr>
        <w:t>:</w:t>
      </w:r>
      <w:r w:rsidRPr="00C05BF8">
        <w:t xml:space="preserve"> </w:t>
      </w:r>
      <w:r w:rsidRPr="00C05BF8">
        <w:t>Git, TFS</w:t>
      </w:r>
      <w:r w:rsidR="00C05BF8">
        <w:t xml:space="preserve">, </w:t>
      </w:r>
      <w:r w:rsidRPr="00C05BF8">
        <w:rPr>
          <w:b/>
          <w:bCs/>
        </w:rPr>
        <w:t>Services</w:t>
      </w:r>
      <w:r w:rsidRPr="00C05BF8">
        <w:rPr>
          <w:b/>
          <w:bCs/>
        </w:rPr>
        <w:t>:</w:t>
      </w:r>
      <w:r w:rsidRPr="00C05BF8">
        <w:t xml:space="preserve"> </w:t>
      </w:r>
      <w:r w:rsidRPr="00C05BF8">
        <w:t>Worker Service as Windows Service, WCF Services</w:t>
      </w:r>
      <w:r w:rsidR="00C05BF8">
        <w:t xml:space="preserve">, </w:t>
      </w:r>
      <w:r w:rsidRPr="00C05BF8">
        <w:rPr>
          <w:b/>
          <w:bCs/>
        </w:rPr>
        <w:t>Apps</w:t>
      </w:r>
      <w:r w:rsidRPr="00C05BF8">
        <w:rPr>
          <w:b/>
          <w:bCs/>
        </w:rPr>
        <w:t>:</w:t>
      </w:r>
      <w:r w:rsidRPr="00C05BF8">
        <w:t xml:space="preserve"> </w:t>
      </w:r>
      <w:r w:rsidRPr="00C05BF8">
        <w:t>WPF , .NET MAUI, Xamarin</w:t>
      </w:r>
      <w:r w:rsidR="00C05BF8">
        <w:t xml:space="preserve">, </w:t>
      </w:r>
      <w:r w:rsidRPr="00C05BF8">
        <w:rPr>
          <w:b/>
          <w:bCs/>
        </w:rPr>
        <w:t>Collaborative platform</w:t>
      </w:r>
      <w:r w:rsidRPr="00C05BF8">
        <w:rPr>
          <w:b/>
          <w:bCs/>
        </w:rPr>
        <w:t>:</w:t>
      </w:r>
      <w:r w:rsidRPr="00C05BF8">
        <w:t xml:space="preserve"> </w:t>
      </w:r>
      <w:r w:rsidRPr="00C05BF8">
        <w:t>SharePoint, Confluence</w:t>
      </w:r>
      <w:r w:rsidR="00C05BF8">
        <w:t xml:space="preserve">, </w:t>
      </w:r>
      <w:r w:rsidRPr="00C05BF8">
        <w:rPr>
          <w:b/>
          <w:bCs/>
        </w:rPr>
        <w:t>Test</w:t>
      </w:r>
      <w:r w:rsidRPr="00C05BF8">
        <w:rPr>
          <w:b/>
          <w:bCs/>
        </w:rPr>
        <w:t>:</w:t>
      </w:r>
      <w:r w:rsidRPr="00C05BF8">
        <w:t xml:space="preserve"> </w:t>
      </w:r>
      <w:r w:rsidRPr="00C05BF8">
        <w:t>MS Test</w:t>
      </w:r>
    </w:p>
    <w:p w14:paraId="60F21475" w14:textId="77777777" w:rsidR="008656CA" w:rsidRDefault="008656CA" w:rsidP="00C05BF8">
      <w:pPr>
        <w:pStyle w:val="Title"/>
        <w:jc w:val="left"/>
        <w:rPr>
          <w:rFonts w:asciiTheme="minorHAnsi" w:hAnsiTheme="minorHAnsi" w:cstheme="minorHAnsi"/>
          <w:smallCaps w:val="0"/>
          <w:sz w:val="22"/>
          <w:szCs w:val="22"/>
          <w:lang w:val="en-IN"/>
        </w:rPr>
      </w:pPr>
    </w:p>
    <w:p w14:paraId="49114566" w14:textId="1A3229EF" w:rsidR="00C05BF8" w:rsidRPr="00C05BF8" w:rsidRDefault="00C05BF8" w:rsidP="00C05BF8">
      <w:pPr>
        <w:pStyle w:val="NoSpacing"/>
        <w:rPr>
          <w:b/>
          <w:bCs/>
        </w:rPr>
      </w:pPr>
      <w:r w:rsidRPr="00C05BF8">
        <w:rPr>
          <w:b/>
          <w:bCs/>
        </w:rPr>
        <w:t>Pointsmith , Katy , Texas (</w:t>
      </w:r>
      <w:hyperlink r:id="rId12" w:history="1">
        <w:r w:rsidRPr="00DE7B2A">
          <w:rPr>
            <w:rStyle w:val="Hyperlink"/>
            <w:b/>
            <w:bCs/>
          </w:rPr>
          <w:t>http://www.pointsmith.com</w:t>
        </w:r>
      </w:hyperlink>
      <w:r w:rsidRPr="00C05BF8">
        <w:rPr>
          <w:b/>
          <w:bCs/>
        </w:rPr>
        <w:t>)</w:t>
      </w:r>
      <w:r w:rsidRPr="00C05BF8">
        <w:rPr>
          <w:b/>
          <w:bCs/>
        </w:rPr>
        <w:tab/>
      </w:r>
      <w:r>
        <w:rPr>
          <w:b/>
          <w:bCs/>
        </w:rPr>
        <w:tab/>
      </w:r>
      <w:r>
        <w:rPr>
          <w:b/>
          <w:bCs/>
        </w:rPr>
        <w:tab/>
      </w:r>
      <w:r>
        <w:rPr>
          <w:b/>
          <w:bCs/>
        </w:rPr>
        <w:tab/>
        <w:t xml:space="preserve">   </w:t>
      </w:r>
      <w:r w:rsidRPr="00C05BF8">
        <w:rPr>
          <w:b/>
          <w:bCs/>
        </w:rPr>
        <w:t>Feb 2015</w:t>
      </w:r>
      <w:r>
        <w:rPr>
          <w:b/>
          <w:bCs/>
        </w:rPr>
        <w:t xml:space="preserve"> – </w:t>
      </w:r>
      <w:r w:rsidRPr="00C05BF8">
        <w:rPr>
          <w:b/>
          <w:bCs/>
        </w:rPr>
        <w:t>Oct 2015</w:t>
      </w:r>
    </w:p>
    <w:p w14:paraId="36A044C1" w14:textId="77777777" w:rsidR="00C05BF8" w:rsidRPr="00C05BF8" w:rsidRDefault="00C05BF8" w:rsidP="00C05BF8">
      <w:pPr>
        <w:pStyle w:val="NoSpacing"/>
      </w:pPr>
      <w:r w:rsidRPr="00C05BF8">
        <w:t>Pointsmith is a Path-to-Purchase, Shopper Marketing Agency. We help brands convert passive shoppers into active customers. Founded in 1947, Pointsmith services an elite client roster of nine national client brands with annual revenue exceeding 40MM.</w:t>
      </w:r>
    </w:p>
    <w:p w14:paraId="623386E8" w14:textId="77777777" w:rsidR="00C05BF8" w:rsidRPr="00C05BF8" w:rsidRDefault="00C05BF8" w:rsidP="00C05BF8">
      <w:pPr>
        <w:pStyle w:val="NoSpacing"/>
        <w:rPr>
          <w:b/>
          <w:bCs/>
          <w:sz w:val="10"/>
        </w:rPr>
      </w:pPr>
    </w:p>
    <w:p w14:paraId="3D7A6CC4" w14:textId="117F7837" w:rsidR="00C05BF8" w:rsidRPr="00C05BF8" w:rsidRDefault="00C05BF8" w:rsidP="00C05BF8">
      <w:pPr>
        <w:pStyle w:val="NoSpacing"/>
        <w:rPr>
          <w:b/>
          <w:bCs/>
        </w:rPr>
      </w:pPr>
      <w:r w:rsidRPr="00C05BF8">
        <w:rPr>
          <w:b/>
          <w:bCs/>
        </w:rPr>
        <w:t>Sr</w:t>
      </w:r>
      <w:r w:rsidRPr="00C05BF8">
        <w:rPr>
          <w:b/>
          <w:bCs/>
        </w:rPr>
        <w:t xml:space="preserve">. </w:t>
      </w:r>
      <w:r w:rsidRPr="00C05BF8">
        <w:rPr>
          <w:b/>
          <w:bCs/>
        </w:rPr>
        <w:t>Web Developer</w:t>
      </w:r>
    </w:p>
    <w:p w14:paraId="1CAB6E14" w14:textId="77777777" w:rsidR="00C05BF8" w:rsidRPr="00C05BF8" w:rsidRDefault="00C05BF8" w:rsidP="00C05BF8">
      <w:pPr>
        <w:pStyle w:val="NoSpacing"/>
        <w:numPr>
          <w:ilvl w:val="0"/>
          <w:numId w:val="52"/>
        </w:numPr>
      </w:pPr>
      <w:r w:rsidRPr="00C05BF8">
        <w:t>Developing a public Portal for Customers to do Online order for printing using  ASP.NET MVC 5 / CSS / Boostrap/ Web API 2/ jQuery / KnockoutJS / Responsive web design (RWD)</w:t>
      </w:r>
    </w:p>
    <w:p w14:paraId="77AAA4B1" w14:textId="77777777" w:rsidR="00C05BF8" w:rsidRPr="00C05BF8" w:rsidRDefault="00C05BF8" w:rsidP="00C05BF8">
      <w:pPr>
        <w:pStyle w:val="NoSpacing"/>
        <w:numPr>
          <w:ilvl w:val="0"/>
          <w:numId w:val="52"/>
        </w:numPr>
      </w:pPr>
      <w:r w:rsidRPr="00C05BF8">
        <w:t>Using Azure Storage Services for storing Customers pictures/files.</w:t>
      </w:r>
    </w:p>
    <w:p w14:paraId="687D19AD" w14:textId="77777777" w:rsidR="00C05BF8" w:rsidRPr="00C05BF8" w:rsidRDefault="00C05BF8" w:rsidP="00C05BF8">
      <w:pPr>
        <w:pStyle w:val="NoSpacing"/>
        <w:numPr>
          <w:ilvl w:val="0"/>
          <w:numId w:val="52"/>
        </w:numPr>
      </w:pPr>
      <w:r w:rsidRPr="00C05BF8">
        <w:t>Using Azure Worker role to do schedule tasking.</w:t>
      </w:r>
    </w:p>
    <w:p w14:paraId="224EF9F6" w14:textId="77777777" w:rsidR="00C05BF8" w:rsidRPr="00C05BF8" w:rsidRDefault="00C05BF8" w:rsidP="00C05BF8">
      <w:pPr>
        <w:pStyle w:val="NoSpacing"/>
        <w:numPr>
          <w:ilvl w:val="0"/>
          <w:numId w:val="52"/>
        </w:numPr>
      </w:pPr>
      <w:r w:rsidRPr="00C05BF8">
        <w:t>Using Azure Web role to host WebAPI</w:t>
      </w:r>
    </w:p>
    <w:p w14:paraId="221F641B" w14:textId="4AD80C5D" w:rsidR="00C05BF8" w:rsidRPr="00C05BF8" w:rsidRDefault="00C05BF8" w:rsidP="00C05BF8">
      <w:pPr>
        <w:pStyle w:val="NoSpacing"/>
        <w:numPr>
          <w:ilvl w:val="0"/>
          <w:numId w:val="52"/>
        </w:numPr>
      </w:pPr>
      <w:r w:rsidRPr="00C05BF8">
        <w:t>Generating Customer and Support Reports using SSRS</w:t>
      </w:r>
    </w:p>
    <w:p w14:paraId="3B8349EF" w14:textId="77777777" w:rsidR="00C05BF8" w:rsidRPr="00C05BF8" w:rsidRDefault="00C05BF8" w:rsidP="00C05BF8">
      <w:pPr>
        <w:pStyle w:val="NoSpacing"/>
        <w:rPr>
          <w:sz w:val="10"/>
          <w:lang w:val="en-IN"/>
        </w:rPr>
      </w:pPr>
    </w:p>
    <w:p w14:paraId="02E35623" w14:textId="37C565E7" w:rsidR="00C05BF8" w:rsidRPr="00C05BF8" w:rsidRDefault="00C05BF8" w:rsidP="00C05BF8">
      <w:pPr>
        <w:pStyle w:val="NoSpacing"/>
        <w:rPr>
          <w:lang w:val="en-IN"/>
        </w:rPr>
      </w:pPr>
      <w:r w:rsidRPr="00C05BF8">
        <w:rPr>
          <w:b/>
          <w:bCs/>
          <w:lang w:val="en-IN"/>
        </w:rPr>
        <w:t>Tools:</w:t>
      </w:r>
      <w:r w:rsidRPr="00C05BF8">
        <w:rPr>
          <w:lang w:val="en-IN"/>
        </w:rPr>
        <w:t xml:space="preserve"> Languages: C#, .NET 4.5, ASP.NET MVC 5, Database: SQLServer (2012/2014), Sql Procedure, </w:t>
      </w:r>
      <w:r w:rsidR="00355B1E" w:rsidRPr="00C05BF8">
        <w:rPr>
          <w:lang w:val="en-IN"/>
        </w:rPr>
        <w:t>Triggers, SSIS, ETL</w:t>
      </w:r>
      <w:r w:rsidRPr="00C05BF8">
        <w:rPr>
          <w:lang w:val="en-IN"/>
        </w:rPr>
        <w:t xml:space="preserve">, Tools:  SQLServer Management </w:t>
      </w:r>
      <w:r w:rsidR="00355B1E" w:rsidRPr="00C05BF8">
        <w:rPr>
          <w:lang w:val="en-IN"/>
        </w:rPr>
        <w:t>Studio (</w:t>
      </w:r>
      <w:r w:rsidRPr="00C05BF8">
        <w:rPr>
          <w:lang w:val="en-IN"/>
        </w:rPr>
        <w:t>SSMS), Design Patterns, IDE: Visual Studio 2013, SQL Server Data Tools , SDLC Methodologies:  Agile/Scrum -2 weeks, Business Intelligence Tools: SQL Server 2012 Reporting Services ( SSRS ), Source Control: Team Foundation Server 2010/2013, github, Test: MS Test, User Interface (UI):  javascript, jQuery, Ajax, HTML5,CSS 3, Bootstrap, Knockout.js</w:t>
      </w:r>
    </w:p>
    <w:p w14:paraId="283647DC" w14:textId="77777777" w:rsidR="008656CA" w:rsidRDefault="008656CA" w:rsidP="00C05BF8">
      <w:pPr>
        <w:pStyle w:val="Title"/>
        <w:jc w:val="left"/>
        <w:rPr>
          <w:rFonts w:asciiTheme="minorHAnsi" w:hAnsiTheme="minorHAnsi" w:cstheme="minorHAnsi"/>
          <w:smallCaps w:val="0"/>
          <w:sz w:val="22"/>
          <w:szCs w:val="22"/>
          <w:lang w:val="en-IN"/>
        </w:rPr>
      </w:pPr>
    </w:p>
    <w:p w14:paraId="7767F2E9" w14:textId="32F8716D" w:rsidR="00C05BF8" w:rsidRPr="00C05BF8" w:rsidRDefault="00C05BF8" w:rsidP="00C05BF8">
      <w:pPr>
        <w:pStyle w:val="NoSpacing"/>
        <w:rPr>
          <w:b/>
          <w:bCs/>
        </w:rPr>
      </w:pPr>
      <w:r w:rsidRPr="00C05BF8">
        <w:rPr>
          <w:b/>
          <w:bCs/>
        </w:rPr>
        <w:t>Halliburton</w:t>
      </w:r>
      <w:r w:rsidRPr="00C05BF8">
        <w:rPr>
          <w:b/>
          <w:bCs/>
        </w:rPr>
        <w:t xml:space="preserve">, </w:t>
      </w:r>
      <w:r w:rsidRPr="00C05BF8">
        <w:rPr>
          <w:b/>
          <w:bCs/>
        </w:rPr>
        <w:t>Houston</w:t>
      </w:r>
      <w:r w:rsidRPr="00C05BF8">
        <w:rPr>
          <w:b/>
          <w:bCs/>
        </w:rPr>
        <w:t xml:space="preserve">, </w:t>
      </w:r>
      <w:r w:rsidRPr="00C05BF8">
        <w:rPr>
          <w:b/>
          <w:bCs/>
        </w:rPr>
        <w:t>Texas (</w:t>
      </w:r>
      <w:hyperlink r:id="rId13" w:history="1">
        <w:r w:rsidRPr="00DE7B2A">
          <w:rPr>
            <w:rStyle w:val="Hyperlink"/>
            <w:b/>
            <w:bCs/>
          </w:rPr>
          <w:t>http://www.halliburton.com</w:t>
        </w:r>
      </w:hyperlink>
      <w:r w:rsidRPr="00C05BF8">
        <w:rPr>
          <w:b/>
          <w:bCs/>
        </w:rPr>
        <w:t>)</w:t>
      </w:r>
      <w:r w:rsidRPr="00C05BF8">
        <w:rPr>
          <w:b/>
          <w:bCs/>
        </w:rPr>
        <w:tab/>
      </w:r>
      <w:r>
        <w:rPr>
          <w:b/>
          <w:bCs/>
        </w:rPr>
        <w:tab/>
      </w:r>
      <w:r>
        <w:rPr>
          <w:b/>
          <w:bCs/>
        </w:rPr>
        <w:tab/>
      </w:r>
      <w:r>
        <w:rPr>
          <w:b/>
          <w:bCs/>
        </w:rPr>
        <w:tab/>
        <w:t xml:space="preserve">   </w:t>
      </w:r>
      <w:r w:rsidRPr="00C05BF8">
        <w:rPr>
          <w:b/>
          <w:bCs/>
        </w:rPr>
        <w:t>Oct 2014</w:t>
      </w:r>
      <w:r>
        <w:rPr>
          <w:b/>
          <w:bCs/>
        </w:rPr>
        <w:t xml:space="preserve"> – </w:t>
      </w:r>
      <w:r w:rsidRPr="00C05BF8">
        <w:rPr>
          <w:b/>
          <w:bCs/>
        </w:rPr>
        <w:t>Feb 2015</w:t>
      </w:r>
    </w:p>
    <w:p w14:paraId="69DEBA9F" w14:textId="77777777" w:rsidR="00C05BF8" w:rsidRPr="00C05BF8" w:rsidRDefault="00C05BF8" w:rsidP="00C05BF8">
      <w:pPr>
        <w:pStyle w:val="NoSpacing"/>
      </w:pPr>
      <w:r w:rsidRPr="00C05BF8">
        <w:t>Halliburton is one of the world’s largest providers of products and services to the energy industry. With nearly 70,000 employees in approximately 80 countries, the company serves the upstream oil and gas industry throughout the lifecycle of the reservoir – from locating hydrocarbons and managing geological data, to drilling and formation evaluation, well construction and completion, and optimizing production through the life of the field.</w:t>
      </w:r>
    </w:p>
    <w:p w14:paraId="20AA47D8" w14:textId="77777777" w:rsidR="00C05BF8" w:rsidRPr="00C05BF8" w:rsidRDefault="00C05BF8" w:rsidP="00C05BF8">
      <w:pPr>
        <w:pStyle w:val="NoSpacing"/>
        <w:rPr>
          <w:sz w:val="10"/>
        </w:rPr>
      </w:pPr>
    </w:p>
    <w:p w14:paraId="3F92FA64" w14:textId="06CF49B6" w:rsidR="00C05BF8" w:rsidRPr="00C05BF8" w:rsidRDefault="00C05BF8" w:rsidP="00C05BF8">
      <w:pPr>
        <w:pStyle w:val="NoSpacing"/>
        <w:rPr>
          <w:b/>
          <w:bCs/>
        </w:rPr>
      </w:pPr>
      <w:r w:rsidRPr="00C05BF8">
        <w:rPr>
          <w:b/>
          <w:bCs/>
        </w:rPr>
        <w:t>Sr. Technical Advisor</w:t>
      </w:r>
    </w:p>
    <w:p w14:paraId="049CAEC4" w14:textId="77777777" w:rsidR="00C05BF8" w:rsidRPr="00C05BF8" w:rsidRDefault="00C05BF8" w:rsidP="00C05BF8">
      <w:pPr>
        <w:pStyle w:val="NoSpacing"/>
        <w:numPr>
          <w:ilvl w:val="0"/>
          <w:numId w:val="53"/>
        </w:numPr>
      </w:pPr>
      <w:r w:rsidRPr="00C05BF8">
        <w:t xml:space="preserve">Architected, Designed and Developed a HTML5 / Kendo UI/ Boostrap/ Web API 2 Web Application for Research and Design Chemical Division </w:t>
      </w:r>
    </w:p>
    <w:p w14:paraId="09E93FEA" w14:textId="77777777" w:rsidR="00C05BF8" w:rsidRPr="00C05BF8" w:rsidRDefault="00C05BF8" w:rsidP="00C05BF8">
      <w:pPr>
        <w:pStyle w:val="NoSpacing"/>
        <w:numPr>
          <w:ilvl w:val="0"/>
          <w:numId w:val="53"/>
        </w:numPr>
      </w:pPr>
      <w:r w:rsidRPr="00C05BF8">
        <w:t>It supports ASP.NET Identity, SQL Server 2012 Reporting Services (SSRS) , visualization through TIBCO-SpotFire and Data Analyzing using Power BI(BI 360), Power Pivot, Power View, Decomposition Tree</w:t>
      </w:r>
    </w:p>
    <w:p w14:paraId="5445BC03" w14:textId="77777777" w:rsidR="00C05BF8" w:rsidRPr="00C05BF8" w:rsidRDefault="00C05BF8" w:rsidP="00C05BF8">
      <w:pPr>
        <w:pStyle w:val="NoSpacing"/>
        <w:numPr>
          <w:ilvl w:val="0"/>
          <w:numId w:val="53"/>
        </w:numPr>
      </w:pPr>
      <w:r w:rsidRPr="00C05BF8">
        <w:t>Consumed Data Quality Services( DQS) quite intensively to Cleansing Data</w:t>
      </w:r>
    </w:p>
    <w:p w14:paraId="74ED2B56" w14:textId="124AAE49" w:rsidR="00C05BF8" w:rsidRPr="00C05BF8" w:rsidRDefault="00C05BF8" w:rsidP="00C05BF8">
      <w:pPr>
        <w:pStyle w:val="NoSpacing"/>
        <w:numPr>
          <w:ilvl w:val="0"/>
          <w:numId w:val="53"/>
        </w:numPr>
      </w:pPr>
      <w:r w:rsidRPr="00C05BF8">
        <w:t>Build REST API and Azure Data Services to access drilling data</w:t>
      </w:r>
    </w:p>
    <w:p w14:paraId="647056C4" w14:textId="77777777" w:rsidR="00C05BF8" w:rsidRPr="00C05BF8" w:rsidRDefault="00C05BF8" w:rsidP="00C05BF8">
      <w:pPr>
        <w:pStyle w:val="NoSpacing"/>
        <w:rPr>
          <w:sz w:val="10"/>
          <w:lang w:val="en-IN"/>
        </w:rPr>
      </w:pPr>
    </w:p>
    <w:p w14:paraId="4EAB957F" w14:textId="2E7BC82A" w:rsidR="00C05BF8" w:rsidRDefault="00C05BF8" w:rsidP="00C05BF8">
      <w:pPr>
        <w:pStyle w:val="NoSpacing"/>
        <w:rPr>
          <w:lang w:val="en-IN"/>
        </w:rPr>
      </w:pPr>
      <w:r w:rsidRPr="00C05BF8">
        <w:rPr>
          <w:b/>
          <w:bCs/>
          <w:lang w:val="en-IN"/>
        </w:rPr>
        <w:t>Tools:</w:t>
      </w:r>
      <w:r>
        <w:rPr>
          <w:lang w:val="en-IN"/>
        </w:rPr>
        <w:t xml:space="preserve"> </w:t>
      </w:r>
      <w:r w:rsidRPr="00C05BF8">
        <w:rPr>
          <w:lang w:val="en-IN"/>
        </w:rPr>
        <w:t xml:space="preserve">Languages: C#, .NET 4.5, ASP.NET MVC 5, Database: SQLServer (2012/2014), Sql Procedure, Triggers,  SSIS,ETL, Tools: Visio, MS Project, SQLServer Management Studio(SSMS), Design Patterns, UML, IDE: Visual Studio 2013, SQL Server Data Tools , DQS, SDLC Methodologies:  Agile/Scrum -2 weeks, Business Intelligence Tools: SQL Server 2012 Reporting Services ( SSRS ) , SQL Server 2012 SSIS ( SSIS), Data Quality Services( DQS), Source Control/ Bug Tracking Tool: Team Foundation Server 2010/2013, Test: MS Test, User Interface (UI): SciChart, </w:t>
      </w:r>
      <w:r w:rsidRPr="00C05BF8">
        <w:rPr>
          <w:lang w:val="en-IN"/>
        </w:rPr>
        <w:t>Javascript</w:t>
      </w:r>
      <w:r w:rsidRPr="00C05BF8">
        <w:rPr>
          <w:lang w:val="en-IN"/>
        </w:rPr>
        <w:t>,</w:t>
      </w:r>
      <w:r>
        <w:rPr>
          <w:lang w:val="en-IN"/>
        </w:rPr>
        <w:t xml:space="preserve"> </w:t>
      </w:r>
      <w:r w:rsidRPr="00C05BF8">
        <w:rPr>
          <w:lang w:val="en-IN"/>
        </w:rPr>
        <w:t>jQuery,</w:t>
      </w:r>
      <w:r>
        <w:rPr>
          <w:lang w:val="en-IN"/>
        </w:rPr>
        <w:t xml:space="preserve"> </w:t>
      </w:r>
      <w:r w:rsidRPr="00C05BF8">
        <w:rPr>
          <w:lang w:val="en-IN"/>
        </w:rPr>
        <w:t>Ajax, HTML5,Kendo UI, CSS 3, Bootstrap.css, Knockout.js, Angular.js, WPF</w:t>
      </w:r>
    </w:p>
    <w:p w14:paraId="0C8147C6" w14:textId="14B8B02B" w:rsidR="00355B1E" w:rsidRPr="00355B1E" w:rsidRDefault="00355B1E" w:rsidP="00355B1E">
      <w:pPr>
        <w:pStyle w:val="NoSpacing"/>
        <w:rPr>
          <w:b/>
          <w:bCs/>
          <w:lang w:val="en-IN"/>
        </w:rPr>
      </w:pPr>
      <w:r w:rsidRPr="00355B1E">
        <w:rPr>
          <w:b/>
          <w:bCs/>
          <w:lang w:val="en-IN"/>
        </w:rPr>
        <w:t xml:space="preserve">Cardinal Health, </w:t>
      </w:r>
      <w:r w:rsidRPr="00355B1E">
        <w:rPr>
          <w:b/>
          <w:bCs/>
          <w:lang w:val="en-IN"/>
        </w:rPr>
        <w:t>Houston,</w:t>
      </w:r>
      <w:r w:rsidRPr="00355B1E">
        <w:rPr>
          <w:b/>
          <w:bCs/>
          <w:lang w:val="en-IN"/>
        </w:rPr>
        <w:t xml:space="preserve"> Texas (</w:t>
      </w:r>
      <w:r w:rsidRPr="00355B1E">
        <w:rPr>
          <w:b/>
          <w:bCs/>
          <w:lang w:val="en-IN"/>
        </w:rPr>
        <w:t>http://www.cardinalhealth.com)</w:t>
      </w:r>
      <w:r w:rsidRPr="00355B1E">
        <w:rPr>
          <w:b/>
          <w:bCs/>
          <w:lang w:val="en-IN"/>
        </w:rPr>
        <w:tab/>
        <w:t xml:space="preserve"> </w:t>
      </w:r>
      <w:r>
        <w:rPr>
          <w:b/>
          <w:bCs/>
          <w:lang w:val="en-IN"/>
        </w:rPr>
        <w:tab/>
      </w:r>
      <w:r>
        <w:rPr>
          <w:b/>
          <w:bCs/>
          <w:lang w:val="en-IN"/>
        </w:rPr>
        <w:tab/>
        <w:t xml:space="preserve"> Nov</w:t>
      </w:r>
      <w:r w:rsidRPr="00355B1E">
        <w:rPr>
          <w:b/>
          <w:bCs/>
          <w:lang w:val="en-IN"/>
        </w:rPr>
        <w:t xml:space="preserve"> 2013</w:t>
      </w:r>
      <w:r>
        <w:rPr>
          <w:b/>
          <w:bCs/>
          <w:lang w:val="en-IN"/>
        </w:rPr>
        <w:t xml:space="preserve"> – </w:t>
      </w:r>
      <w:r w:rsidRPr="00355B1E">
        <w:rPr>
          <w:b/>
          <w:bCs/>
          <w:lang w:val="en-IN"/>
        </w:rPr>
        <w:t>Oct 2014</w:t>
      </w:r>
    </w:p>
    <w:p w14:paraId="56AB36EB" w14:textId="77777777" w:rsidR="00355B1E" w:rsidRPr="00355B1E" w:rsidRDefault="00355B1E" w:rsidP="00355B1E">
      <w:pPr>
        <w:pStyle w:val="NoSpacing"/>
        <w:rPr>
          <w:lang w:val="en-IN"/>
        </w:rPr>
      </w:pPr>
      <w:r w:rsidRPr="00355B1E">
        <w:rPr>
          <w:lang w:val="en-IN"/>
        </w:rPr>
        <w:lastRenderedPageBreak/>
        <w:t>Cardinal Health is a Fortune 19 company that improves the cost-effectiveness of healthcare. As the business behind healthcare, Cardinal Health helps pharmacies, hospitals and ambulatory care sites focus on patient care while reducing costs, improving efficiency and quality, and increasing profitability. Cardinal Health offers the most secure, efficient and economical source of pharmaceuticals, specialty plasma products and value-added services to healthcare providers and pharmaceutical manufacturers</w:t>
      </w:r>
    </w:p>
    <w:p w14:paraId="0166B3DC" w14:textId="77777777" w:rsidR="00355B1E" w:rsidRPr="00355B1E" w:rsidRDefault="00355B1E" w:rsidP="00355B1E">
      <w:pPr>
        <w:pStyle w:val="NoSpacing"/>
        <w:rPr>
          <w:sz w:val="10"/>
          <w:lang w:val="en-IN"/>
        </w:rPr>
      </w:pPr>
    </w:p>
    <w:p w14:paraId="5C0EB445" w14:textId="243E8992" w:rsidR="00355B1E" w:rsidRPr="00355B1E" w:rsidRDefault="00355B1E" w:rsidP="00355B1E">
      <w:pPr>
        <w:pStyle w:val="NoSpacing"/>
        <w:rPr>
          <w:b/>
          <w:bCs/>
          <w:lang w:val="en-IN"/>
        </w:rPr>
      </w:pPr>
      <w:r w:rsidRPr="00355B1E">
        <w:rPr>
          <w:b/>
          <w:bCs/>
          <w:lang w:val="en-IN"/>
        </w:rPr>
        <w:t>Sr. Net Technical Team Lead</w:t>
      </w:r>
    </w:p>
    <w:p w14:paraId="3B26A17F" w14:textId="47318356" w:rsidR="00355B1E" w:rsidRPr="00355B1E" w:rsidRDefault="00355B1E" w:rsidP="00355B1E">
      <w:pPr>
        <w:pStyle w:val="NoSpacing"/>
        <w:numPr>
          <w:ilvl w:val="0"/>
          <w:numId w:val="54"/>
        </w:numPr>
        <w:rPr>
          <w:lang w:val="en-IN"/>
        </w:rPr>
      </w:pPr>
      <w:r w:rsidRPr="00355B1E">
        <w:rPr>
          <w:lang w:val="en-IN"/>
        </w:rPr>
        <w:t xml:space="preserve">Refactored / Developed undocumented old </w:t>
      </w:r>
      <w:r w:rsidRPr="00355B1E">
        <w:rPr>
          <w:lang w:val="en-IN"/>
        </w:rPr>
        <w:t>.NET (</w:t>
      </w:r>
      <w:r w:rsidRPr="00355B1E">
        <w:rPr>
          <w:lang w:val="en-IN"/>
        </w:rPr>
        <w:t xml:space="preserve">&lt;3) Framework project to 4.5.1 using ASP.NET MVC 5 /Web API </w:t>
      </w:r>
    </w:p>
    <w:p w14:paraId="540E4FB1" w14:textId="7761AC0A" w:rsidR="00355B1E" w:rsidRPr="00355B1E" w:rsidRDefault="00355B1E" w:rsidP="00355B1E">
      <w:pPr>
        <w:pStyle w:val="NoSpacing"/>
        <w:numPr>
          <w:ilvl w:val="0"/>
          <w:numId w:val="54"/>
        </w:numPr>
        <w:rPr>
          <w:lang w:val="en-IN"/>
        </w:rPr>
      </w:pPr>
      <w:r w:rsidRPr="00355B1E">
        <w:rPr>
          <w:lang w:val="en-IN"/>
        </w:rPr>
        <w:t xml:space="preserve">Refactored /Upgraded SQL Server DTS packages and other .NET ETL </w:t>
      </w:r>
      <w:r w:rsidRPr="00355B1E">
        <w:rPr>
          <w:lang w:val="en-IN"/>
        </w:rPr>
        <w:t>solutions to</w:t>
      </w:r>
      <w:r w:rsidRPr="00355B1E">
        <w:rPr>
          <w:lang w:val="en-IN"/>
        </w:rPr>
        <w:t xml:space="preserve"> SQL Server 2012 SSIS packages </w:t>
      </w:r>
    </w:p>
    <w:p w14:paraId="441408E0" w14:textId="3E034003" w:rsidR="00355B1E" w:rsidRPr="00355B1E" w:rsidRDefault="00355B1E" w:rsidP="00355B1E">
      <w:pPr>
        <w:pStyle w:val="NoSpacing"/>
        <w:numPr>
          <w:ilvl w:val="0"/>
          <w:numId w:val="54"/>
        </w:numPr>
        <w:rPr>
          <w:lang w:val="en-IN"/>
        </w:rPr>
      </w:pPr>
      <w:r w:rsidRPr="00355B1E">
        <w:rPr>
          <w:lang w:val="en-IN"/>
        </w:rPr>
        <w:t>Refactored /Upgraded old Crystal Reports to SQL Server 2012 Reporting Services (SSRS</w:t>
      </w:r>
      <w:r w:rsidRPr="00355B1E">
        <w:rPr>
          <w:lang w:val="en-IN"/>
        </w:rPr>
        <w:t>),</w:t>
      </w:r>
      <w:r w:rsidRPr="00355B1E">
        <w:rPr>
          <w:lang w:val="en-IN"/>
        </w:rPr>
        <w:t xml:space="preserve"> using Web API 2 OData </w:t>
      </w:r>
    </w:p>
    <w:p w14:paraId="4FA54F78" w14:textId="7E809A9D" w:rsidR="00355B1E" w:rsidRPr="00355B1E" w:rsidRDefault="00355B1E" w:rsidP="00355B1E">
      <w:pPr>
        <w:pStyle w:val="NoSpacing"/>
        <w:numPr>
          <w:ilvl w:val="0"/>
          <w:numId w:val="54"/>
        </w:numPr>
        <w:rPr>
          <w:lang w:val="en-IN"/>
        </w:rPr>
      </w:pPr>
      <w:r w:rsidRPr="00355B1E">
        <w:rPr>
          <w:lang w:val="en-IN"/>
        </w:rPr>
        <w:t>Prototyped and demonstrated on Single Page Application (ASP.NET SPA</w:t>
      </w:r>
      <w:r w:rsidRPr="00355B1E">
        <w:rPr>
          <w:lang w:val="en-IN"/>
        </w:rPr>
        <w:t>), RESTful</w:t>
      </w:r>
      <w:r w:rsidRPr="00355B1E">
        <w:rPr>
          <w:lang w:val="en-IN"/>
        </w:rPr>
        <w:t xml:space="preserve"> API, Bootstrap.css and Angular.js</w:t>
      </w:r>
    </w:p>
    <w:p w14:paraId="13E67D1F" w14:textId="77777777" w:rsidR="00355B1E" w:rsidRPr="00355B1E" w:rsidRDefault="00355B1E" w:rsidP="00355B1E">
      <w:pPr>
        <w:pStyle w:val="NoSpacing"/>
        <w:numPr>
          <w:ilvl w:val="0"/>
          <w:numId w:val="54"/>
        </w:numPr>
        <w:rPr>
          <w:lang w:val="en-IN"/>
        </w:rPr>
      </w:pPr>
      <w:r w:rsidRPr="00355B1E">
        <w:rPr>
          <w:lang w:val="en-IN"/>
        </w:rPr>
        <w:t>Pharmacy Ordering System using HTML5/Kendo UI/Web API/NoSql datastores (MongoDB)</w:t>
      </w:r>
    </w:p>
    <w:p w14:paraId="0C5ACF87" w14:textId="7CA52A40" w:rsidR="00355B1E" w:rsidRPr="00355B1E" w:rsidRDefault="00355B1E" w:rsidP="00355B1E">
      <w:pPr>
        <w:pStyle w:val="NoSpacing"/>
        <w:numPr>
          <w:ilvl w:val="0"/>
          <w:numId w:val="54"/>
        </w:numPr>
        <w:rPr>
          <w:lang w:val="en-IN"/>
        </w:rPr>
      </w:pPr>
      <w:r w:rsidRPr="00355B1E">
        <w:rPr>
          <w:lang w:val="en-IN"/>
        </w:rPr>
        <w:t xml:space="preserve">Architected, Designed and Developed a </w:t>
      </w:r>
      <w:r w:rsidRPr="00355B1E">
        <w:rPr>
          <w:lang w:val="en-IN"/>
        </w:rPr>
        <w:t>business</w:t>
      </w:r>
      <w:r w:rsidRPr="00355B1E">
        <w:rPr>
          <w:lang w:val="en-IN"/>
        </w:rPr>
        <w:t xml:space="preserve"> application using LightSwitch HTML</w:t>
      </w:r>
      <w:r w:rsidRPr="00355B1E">
        <w:rPr>
          <w:lang w:val="en-IN"/>
        </w:rPr>
        <w:t>5 in</w:t>
      </w:r>
      <w:r w:rsidRPr="00355B1E">
        <w:rPr>
          <w:lang w:val="en-IN"/>
        </w:rPr>
        <w:t xml:space="preserve"> a very short duration for their day-to-day Business CURD operations supporting both Mobile and Web platforms.</w:t>
      </w:r>
    </w:p>
    <w:p w14:paraId="12D8298A" w14:textId="77777777" w:rsidR="00355B1E" w:rsidRPr="00355B1E" w:rsidRDefault="00355B1E" w:rsidP="00355B1E">
      <w:pPr>
        <w:pStyle w:val="NoSpacing"/>
        <w:numPr>
          <w:ilvl w:val="0"/>
          <w:numId w:val="54"/>
        </w:numPr>
        <w:rPr>
          <w:lang w:val="en-IN"/>
        </w:rPr>
      </w:pPr>
      <w:r w:rsidRPr="00355B1E">
        <w:rPr>
          <w:lang w:val="en-IN"/>
        </w:rPr>
        <w:t xml:space="preserve">SupplyLine Monitoring System using ASP.NET MVC 5/Web API /javascript, jquery, ajax / Knockout.js /SSRS, SSIS </w:t>
      </w:r>
    </w:p>
    <w:p w14:paraId="09BE4F27" w14:textId="77777777" w:rsidR="00355B1E" w:rsidRPr="00355B1E" w:rsidRDefault="00355B1E" w:rsidP="00355B1E">
      <w:pPr>
        <w:pStyle w:val="NoSpacing"/>
        <w:rPr>
          <w:sz w:val="10"/>
          <w:lang w:val="en-IN"/>
        </w:rPr>
      </w:pPr>
    </w:p>
    <w:p w14:paraId="64EF5199" w14:textId="77777777" w:rsidR="00355B1E" w:rsidRPr="00355B1E" w:rsidRDefault="00355B1E" w:rsidP="00355B1E">
      <w:pPr>
        <w:pStyle w:val="NoSpacing"/>
        <w:rPr>
          <w:lang w:val="en-IN"/>
        </w:rPr>
      </w:pPr>
      <w:r w:rsidRPr="00355B1E">
        <w:rPr>
          <w:b/>
          <w:bCs/>
          <w:lang w:val="en-IN"/>
        </w:rPr>
        <w:t>Languages:</w:t>
      </w:r>
      <w:r w:rsidRPr="00355B1E">
        <w:rPr>
          <w:lang w:val="en-IN"/>
        </w:rPr>
        <w:t xml:space="preserve"> C#, .NET 4.5, LightSwitch HTML5, ASP.NET MVC 5, Database: SQLServer (2012/2008 R2), Sql Procedure, Triggers,  DTS,SSIS,ETL, Tools: Visio, MS Project, SQLServer Management Studio(SSMS), Design Patterns, UML, IDE: Visual Studio 2013, SQL Server Data Tools , SDLC Methodologies:  Agile/Scrum -2 weeks, Waterfall, Business Intelligence Tools: SQL Server 2012 Reporting Services ( SSRS ) , SQL Server 2012 SSIS ( SSIS), Source Control/ Bug Tracking Tool: Team Foundation Server 2010/2013, github , HP ALM for Bug tracking, Test: MS Test, Unit Test, Performance/Load Test, Microsoft Test Manager(MTM), User Interface (UI): javascript,jQuery,Ajax, HTML5,Kendo UI, CSS 3, Bootstrap.css, Knockout.js, Angular.js</w:t>
      </w:r>
    </w:p>
    <w:p w14:paraId="4C1A50E5" w14:textId="77777777" w:rsidR="00355B1E" w:rsidRPr="00355B1E" w:rsidRDefault="00355B1E" w:rsidP="00355B1E">
      <w:pPr>
        <w:pStyle w:val="NoSpacing"/>
        <w:rPr>
          <w:lang w:val="en-IN"/>
        </w:rPr>
      </w:pPr>
    </w:p>
    <w:p w14:paraId="289E33C4" w14:textId="68D230F3" w:rsidR="00355B1E" w:rsidRPr="00355B1E" w:rsidRDefault="00355B1E" w:rsidP="00355B1E">
      <w:pPr>
        <w:pStyle w:val="NoSpacing"/>
        <w:rPr>
          <w:b/>
          <w:bCs/>
          <w:lang w:val="en-IN"/>
        </w:rPr>
      </w:pPr>
      <w:r w:rsidRPr="00355B1E">
        <w:rPr>
          <w:b/>
          <w:bCs/>
          <w:lang w:val="en-IN"/>
        </w:rPr>
        <w:t xml:space="preserve">Weatherford Intl., </w:t>
      </w:r>
      <w:r w:rsidRPr="00355B1E">
        <w:rPr>
          <w:b/>
          <w:bCs/>
          <w:lang w:val="en-IN"/>
        </w:rPr>
        <w:t>Houston,</w:t>
      </w:r>
      <w:r w:rsidRPr="00355B1E">
        <w:rPr>
          <w:b/>
          <w:bCs/>
          <w:lang w:val="en-IN"/>
        </w:rPr>
        <w:t xml:space="preserve"> Texas (</w:t>
      </w:r>
      <w:hyperlink r:id="rId14" w:history="1">
        <w:r w:rsidRPr="00DE7B2A">
          <w:rPr>
            <w:rStyle w:val="Hyperlink"/>
            <w:b/>
            <w:bCs/>
            <w:lang w:val="en-IN"/>
          </w:rPr>
          <w:t>http://www.weatherford.com</w:t>
        </w:r>
      </w:hyperlink>
      <w:r w:rsidRPr="00355B1E">
        <w:rPr>
          <w:b/>
          <w:bCs/>
          <w:lang w:val="en-IN"/>
        </w:rPr>
        <w:t>)</w:t>
      </w:r>
      <w:r w:rsidRPr="00355B1E">
        <w:rPr>
          <w:b/>
          <w:bCs/>
          <w:lang w:val="en-IN"/>
        </w:rPr>
        <w:tab/>
      </w:r>
      <w:r>
        <w:rPr>
          <w:b/>
          <w:bCs/>
          <w:lang w:val="en-IN"/>
        </w:rPr>
        <w:tab/>
      </w:r>
      <w:r>
        <w:rPr>
          <w:b/>
          <w:bCs/>
          <w:lang w:val="en-IN"/>
        </w:rPr>
        <w:tab/>
        <w:t xml:space="preserve"> </w:t>
      </w:r>
      <w:r w:rsidRPr="00355B1E">
        <w:rPr>
          <w:b/>
          <w:bCs/>
          <w:lang w:val="en-IN"/>
        </w:rPr>
        <w:t>Aug</w:t>
      </w:r>
      <w:r w:rsidRPr="00355B1E">
        <w:rPr>
          <w:b/>
          <w:bCs/>
          <w:lang w:val="en-IN"/>
        </w:rPr>
        <w:t xml:space="preserve"> 2012 – Oct 2013</w:t>
      </w:r>
    </w:p>
    <w:p w14:paraId="5834A01F" w14:textId="2C760E0A" w:rsidR="00355B1E" w:rsidRPr="00355B1E" w:rsidRDefault="00355B1E" w:rsidP="00355B1E">
      <w:pPr>
        <w:pStyle w:val="NoSpacing"/>
        <w:rPr>
          <w:lang w:val="en-IN"/>
        </w:rPr>
      </w:pPr>
      <w:r w:rsidRPr="00355B1E">
        <w:rPr>
          <w:lang w:val="en-IN"/>
        </w:rPr>
        <w:t>Weatherford (NYSE/Euronext Paris/</w:t>
      </w:r>
      <w:r w:rsidRPr="00355B1E">
        <w:rPr>
          <w:lang w:val="en-IN"/>
        </w:rPr>
        <w:t>SIX: WFT</w:t>
      </w:r>
      <w:r w:rsidRPr="00355B1E">
        <w:rPr>
          <w:lang w:val="en-IN"/>
        </w:rPr>
        <w:t>) is one of the largest global providers of products and services that span the drilling, evaluation, completion, production and intervention cycles of oil and natural gas wells. Weatherford is a new breed of service company—one that can provide the industry with extended products and services, more efficient operations, more powerful research and development capabilities and greater geographic diversity.</w:t>
      </w:r>
    </w:p>
    <w:p w14:paraId="75EFAEC2" w14:textId="77777777" w:rsidR="00355B1E" w:rsidRPr="00355B1E" w:rsidRDefault="00355B1E" w:rsidP="00355B1E">
      <w:pPr>
        <w:pStyle w:val="NoSpacing"/>
        <w:rPr>
          <w:sz w:val="10"/>
          <w:lang w:val="en-IN"/>
        </w:rPr>
      </w:pPr>
    </w:p>
    <w:p w14:paraId="07103F18" w14:textId="226DF7A8" w:rsidR="00355B1E" w:rsidRPr="00355B1E" w:rsidRDefault="00355B1E" w:rsidP="00355B1E">
      <w:pPr>
        <w:pStyle w:val="NoSpacing"/>
        <w:rPr>
          <w:lang w:val="en-IN"/>
        </w:rPr>
      </w:pPr>
      <w:r w:rsidRPr="00355B1E">
        <w:rPr>
          <w:lang w:val="en-IN"/>
        </w:rPr>
        <w:t>Sr. Software Technical Team Lead</w:t>
      </w:r>
    </w:p>
    <w:p w14:paraId="15511D84" w14:textId="77777777" w:rsidR="00355B1E" w:rsidRPr="00355B1E" w:rsidRDefault="00355B1E" w:rsidP="00355B1E">
      <w:pPr>
        <w:pStyle w:val="NoSpacing"/>
        <w:rPr>
          <w:sz w:val="10"/>
          <w:lang w:val="en-IN"/>
        </w:rPr>
      </w:pPr>
    </w:p>
    <w:p w14:paraId="63E6015B" w14:textId="77777777" w:rsidR="00355B1E" w:rsidRPr="00355B1E" w:rsidRDefault="00355B1E" w:rsidP="00355B1E">
      <w:pPr>
        <w:pStyle w:val="NoSpacing"/>
        <w:numPr>
          <w:ilvl w:val="0"/>
          <w:numId w:val="55"/>
        </w:numPr>
        <w:rPr>
          <w:lang w:val="en-IN"/>
        </w:rPr>
      </w:pPr>
      <w:r w:rsidRPr="00355B1E">
        <w:rPr>
          <w:lang w:val="en-IN"/>
        </w:rPr>
        <w:t>Architected, Designed and Developed a new Real-Time Data Monitoring System using ASP.NET MVC4/jQuery/HTML5/ WCF /SignalR/Kendo UI/ SQLServer 2008R2.  This website displays Real-Time Data Acquisition from drilling data to the authenticated and authorized user.</w:t>
      </w:r>
    </w:p>
    <w:p w14:paraId="09CEE6F0" w14:textId="4F87BDE2" w:rsidR="00355B1E" w:rsidRPr="00355B1E" w:rsidRDefault="00355B1E" w:rsidP="00355B1E">
      <w:pPr>
        <w:pStyle w:val="NoSpacing"/>
        <w:numPr>
          <w:ilvl w:val="0"/>
          <w:numId w:val="55"/>
        </w:numPr>
        <w:rPr>
          <w:lang w:val="en-IN"/>
        </w:rPr>
      </w:pPr>
      <w:r w:rsidRPr="00355B1E">
        <w:rPr>
          <w:lang w:val="en-IN"/>
        </w:rPr>
        <w:t>Comanche (WPF/</w:t>
      </w:r>
      <w:r w:rsidRPr="00355B1E">
        <w:rPr>
          <w:lang w:val="en-IN"/>
        </w:rPr>
        <w:t>SQLServer)</w:t>
      </w:r>
      <w:r w:rsidRPr="00355B1E">
        <w:rPr>
          <w:lang w:val="en-IN"/>
        </w:rPr>
        <w:t xml:space="preserve"> is </w:t>
      </w:r>
      <w:r w:rsidRPr="00355B1E">
        <w:rPr>
          <w:lang w:val="en-IN"/>
        </w:rPr>
        <w:t>a visual</w:t>
      </w:r>
      <w:r w:rsidRPr="00355B1E">
        <w:rPr>
          <w:lang w:val="en-IN"/>
        </w:rPr>
        <w:t xml:space="preserve"> reference for monitoring oil well operations data within or outside defined parameters. It will include a dashboard for monitoring analog gauges and digital data; ability to generate alerts based on operating conditions and recommended actions for mitigation; persistence of raw WITS0 data, subsequent calculated values; near time log and cross plotting versus static and dynamic model data; and a reporting module.   Product coverage includes Mud Motor Performance, Drillstring Dynamics, Drilling Efficiency, BAP/Hydraulic Management, and Torque and Drag.</w:t>
      </w:r>
    </w:p>
    <w:p w14:paraId="617E47B9" w14:textId="40D2B867" w:rsidR="00355B1E" w:rsidRPr="00355B1E" w:rsidRDefault="00355B1E" w:rsidP="00355B1E">
      <w:pPr>
        <w:pStyle w:val="NoSpacing"/>
        <w:numPr>
          <w:ilvl w:val="0"/>
          <w:numId w:val="55"/>
        </w:numPr>
        <w:rPr>
          <w:lang w:val="en-IN"/>
        </w:rPr>
      </w:pPr>
      <w:r w:rsidRPr="00355B1E">
        <w:rPr>
          <w:lang w:val="en-IN"/>
        </w:rPr>
        <w:t xml:space="preserve">Re-Architected an existing Real-Time Data Acquisition </w:t>
      </w:r>
      <w:r w:rsidRPr="00355B1E">
        <w:rPr>
          <w:lang w:val="en-IN"/>
        </w:rPr>
        <w:t>System (</w:t>
      </w:r>
      <w:r w:rsidRPr="00355B1E">
        <w:rPr>
          <w:lang w:val="en-IN"/>
        </w:rPr>
        <w:t xml:space="preserve">Comanche) using </w:t>
      </w:r>
      <w:r w:rsidRPr="00355B1E">
        <w:rPr>
          <w:lang w:val="en-IN"/>
        </w:rPr>
        <w:t>MVVM,</w:t>
      </w:r>
      <w:r w:rsidRPr="00355B1E">
        <w:rPr>
          <w:lang w:val="en-IN"/>
        </w:rPr>
        <w:t xml:space="preserve"> different process and technology models and considering performance and future additional </w:t>
      </w:r>
      <w:r w:rsidRPr="00355B1E">
        <w:rPr>
          <w:lang w:val="en-IN"/>
        </w:rPr>
        <w:t>features, which</w:t>
      </w:r>
      <w:r w:rsidRPr="00355B1E">
        <w:rPr>
          <w:lang w:val="en-IN"/>
        </w:rPr>
        <w:t xml:space="preserve"> will help their business</w:t>
      </w:r>
    </w:p>
    <w:p w14:paraId="4492696F" w14:textId="77777777" w:rsidR="00355B1E" w:rsidRPr="00355B1E" w:rsidRDefault="00355B1E" w:rsidP="00355B1E">
      <w:pPr>
        <w:pStyle w:val="NoSpacing"/>
        <w:numPr>
          <w:ilvl w:val="0"/>
          <w:numId w:val="55"/>
        </w:numPr>
        <w:rPr>
          <w:lang w:val="en-IN"/>
        </w:rPr>
      </w:pPr>
      <w:r w:rsidRPr="00355B1E">
        <w:rPr>
          <w:lang w:val="en-IN"/>
        </w:rPr>
        <w:lastRenderedPageBreak/>
        <w:t>Successfully completed a prototype to illustrate this Re-Architecture of this product</w:t>
      </w:r>
    </w:p>
    <w:p w14:paraId="3FE3B060" w14:textId="703CB466" w:rsidR="00355B1E" w:rsidRPr="00355B1E" w:rsidRDefault="00355B1E" w:rsidP="00355B1E">
      <w:pPr>
        <w:pStyle w:val="NoSpacing"/>
        <w:numPr>
          <w:ilvl w:val="0"/>
          <w:numId w:val="55"/>
        </w:numPr>
        <w:rPr>
          <w:lang w:val="en-IN"/>
        </w:rPr>
      </w:pPr>
      <w:r w:rsidRPr="00355B1E">
        <w:rPr>
          <w:lang w:val="en-IN"/>
        </w:rPr>
        <w:t xml:space="preserve">Designed and </w:t>
      </w:r>
      <w:r w:rsidRPr="00355B1E">
        <w:rPr>
          <w:lang w:val="en-IN"/>
        </w:rPr>
        <w:t>developed</w:t>
      </w:r>
      <w:r w:rsidRPr="00355B1E">
        <w:rPr>
          <w:lang w:val="en-IN"/>
        </w:rPr>
        <w:t xml:space="preserve"> many </w:t>
      </w:r>
      <w:r w:rsidRPr="00355B1E">
        <w:rPr>
          <w:lang w:val="en-IN"/>
        </w:rPr>
        <w:t>moduli</w:t>
      </w:r>
      <w:r w:rsidRPr="00355B1E">
        <w:rPr>
          <w:lang w:val="en-IN"/>
        </w:rPr>
        <w:t xml:space="preserve"> including WITS0 output, WITSML </w:t>
      </w:r>
      <w:r w:rsidRPr="00355B1E">
        <w:rPr>
          <w:lang w:val="en-IN"/>
        </w:rPr>
        <w:t>output,</w:t>
      </w:r>
      <w:r w:rsidRPr="00355B1E">
        <w:rPr>
          <w:lang w:val="en-IN"/>
        </w:rPr>
        <w:t xml:space="preserve"> Export and Import</w:t>
      </w:r>
    </w:p>
    <w:p w14:paraId="1CF21FAE" w14:textId="77777777" w:rsidR="00355B1E" w:rsidRPr="00355B1E" w:rsidRDefault="00355B1E" w:rsidP="00355B1E">
      <w:pPr>
        <w:pStyle w:val="NoSpacing"/>
        <w:numPr>
          <w:ilvl w:val="0"/>
          <w:numId w:val="55"/>
        </w:numPr>
        <w:rPr>
          <w:lang w:val="en-IN"/>
        </w:rPr>
      </w:pPr>
      <w:r w:rsidRPr="00355B1E">
        <w:rPr>
          <w:lang w:val="en-IN"/>
        </w:rPr>
        <w:t>Determined Performance Issues with the product and helped to improve the performance of the product by using different methods, including Red Gate Performance Monitor</w:t>
      </w:r>
    </w:p>
    <w:p w14:paraId="0FB610A9" w14:textId="77777777" w:rsidR="00355B1E" w:rsidRPr="00355B1E" w:rsidRDefault="00355B1E" w:rsidP="00355B1E">
      <w:pPr>
        <w:pStyle w:val="NoSpacing"/>
        <w:numPr>
          <w:ilvl w:val="0"/>
          <w:numId w:val="55"/>
        </w:numPr>
        <w:rPr>
          <w:lang w:val="en-IN"/>
        </w:rPr>
      </w:pPr>
      <w:r w:rsidRPr="00355B1E">
        <w:rPr>
          <w:lang w:val="en-IN"/>
        </w:rPr>
        <w:t>Designed and Developed multiple SSRS Reports for the product’s Report Module.</w:t>
      </w:r>
    </w:p>
    <w:p w14:paraId="56A9CA95" w14:textId="77777777" w:rsidR="00355B1E" w:rsidRPr="00355B1E" w:rsidRDefault="00355B1E" w:rsidP="00355B1E">
      <w:pPr>
        <w:pStyle w:val="NoSpacing"/>
        <w:numPr>
          <w:ilvl w:val="0"/>
          <w:numId w:val="55"/>
        </w:numPr>
        <w:rPr>
          <w:lang w:val="en-IN"/>
        </w:rPr>
      </w:pPr>
      <w:r w:rsidRPr="00355B1E">
        <w:rPr>
          <w:lang w:val="en-IN"/>
        </w:rPr>
        <w:t>TFS Admin for this product including monitoring the build process</w:t>
      </w:r>
    </w:p>
    <w:p w14:paraId="4ACD8FE5" w14:textId="77777777" w:rsidR="00355B1E" w:rsidRPr="00355B1E" w:rsidRDefault="00355B1E" w:rsidP="00355B1E">
      <w:pPr>
        <w:pStyle w:val="NoSpacing"/>
        <w:numPr>
          <w:ilvl w:val="0"/>
          <w:numId w:val="55"/>
        </w:numPr>
        <w:rPr>
          <w:lang w:val="en-IN"/>
        </w:rPr>
      </w:pPr>
      <w:r w:rsidRPr="00355B1E">
        <w:rPr>
          <w:lang w:val="en-IN"/>
        </w:rPr>
        <w:t>Responsible for Installation of the product using InstallShield 2012, including writing Install Scripts for different scenarios and Operating System</w:t>
      </w:r>
    </w:p>
    <w:p w14:paraId="4B160EE5" w14:textId="77777777" w:rsidR="00355B1E" w:rsidRPr="00355B1E" w:rsidRDefault="00355B1E" w:rsidP="00355B1E">
      <w:pPr>
        <w:pStyle w:val="NoSpacing"/>
        <w:rPr>
          <w:sz w:val="10"/>
          <w:lang w:val="en-IN"/>
        </w:rPr>
      </w:pPr>
    </w:p>
    <w:p w14:paraId="284644B4" w14:textId="77777777" w:rsidR="00355B1E" w:rsidRPr="00355B1E" w:rsidRDefault="00355B1E" w:rsidP="00355B1E">
      <w:pPr>
        <w:pStyle w:val="NoSpacing"/>
        <w:rPr>
          <w:lang w:val="en-IN"/>
        </w:rPr>
      </w:pPr>
      <w:r w:rsidRPr="00355B1E">
        <w:rPr>
          <w:b/>
          <w:bCs/>
          <w:lang w:val="en-IN"/>
        </w:rPr>
        <w:t>Languages:</w:t>
      </w:r>
      <w:r w:rsidRPr="00355B1E">
        <w:rPr>
          <w:lang w:val="en-IN"/>
        </w:rPr>
        <w:t xml:space="preserve"> C#, .NET 4, ASP.NET MVC 4, Database: SQLServer (2008 R2), Sql Procedure, Triggers,  ADO.NET, LINQ, PLINQ, GUI: Windows Presentation Foundation(WPF), Infragistics Controls, 2-D /Pie / Charts, Tools: Visio, MS Project, SQLServer Management Studio(SSMS), Design Patterns, UML, IDE: Visual Studio 2010, Business Intelligence Development Studio ( BIDS), SDLC Methodologies:  Agile/Scrum -2 weeks, Business Intelligence Tools: SQL Reporting Services ( SSRS ), Source Control/ Bug Tracking Tool: Team Foundation Server 2010, Test: MS Test</w:t>
      </w:r>
    </w:p>
    <w:p w14:paraId="2AC67B3E" w14:textId="77777777" w:rsidR="00355B1E" w:rsidRPr="00355B1E" w:rsidRDefault="00355B1E" w:rsidP="00355B1E">
      <w:pPr>
        <w:pStyle w:val="NoSpacing"/>
        <w:rPr>
          <w:lang w:val="en-IN"/>
        </w:rPr>
      </w:pPr>
    </w:p>
    <w:p w14:paraId="1B72C8CD" w14:textId="047F39C6" w:rsidR="00355B1E" w:rsidRPr="00355B1E" w:rsidRDefault="00355B1E" w:rsidP="00355B1E">
      <w:pPr>
        <w:pStyle w:val="NoSpacing"/>
        <w:rPr>
          <w:b/>
          <w:bCs/>
          <w:lang w:val="en-IN"/>
        </w:rPr>
      </w:pPr>
      <w:r w:rsidRPr="00355B1E">
        <w:rPr>
          <w:b/>
          <w:bCs/>
          <w:lang w:val="en-IN"/>
        </w:rPr>
        <w:t>Halliburton,</w:t>
      </w:r>
      <w:r w:rsidRPr="00355B1E">
        <w:rPr>
          <w:b/>
          <w:bCs/>
          <w:lang w:val="en-IN"/>
        </w:rPr>
        <w:t xml:space="preserve"> </w:t>
      </w:r>
      <w:r w:rsidRPr="00355B1E">
        <w:rPr>
          <w:b/>
          <w:bCs/>
          <w:lang w:val="en-IN"/>
        </w:rPr>
        <w:t>Houston,</w:t>
      </w:r>
      <w:r w:rsidRPr="00355B1E">
        <w:rPr>
          <w:b/>
          <w:bCs/>
          <w:lang w:val="en-IN"/>
        </w:rPr>
        <w:t xml:space="preserve"> Texas (http://www.halliburton.com)</w:t>
      </w:r>
      <w:r w:rsidRPr="00355B1E">
        <w:rPr>
          <w:b/>
          <w:bCs/>
          <w:lang w:val="en-IN"/>
        </w:rPr>
        <w:tab/>
        <w:t xml:space="preserve"> </w:t>
      </w:r>
      <w:r>
        <w:rPr>
          <w:b/>
          <w:bCs/>
          <w:lang w:val="en-IN"/>
        </w:rPr>
        <w:tab/>
      </w:r>
      <w:r>
        <w:rPr>
          <w:b/>
          <w:bCs/>
          <w:lang w:val="en-IN"/>
        </w:rPr>
        <w:tab/>
      </w:r>
      <w:r>
        <w:rPr>
          <w:b/>
          <w:bCs/>
          <w:lang w:val="en-IN"/>
        </w:rPr>
        <w:tab/>
      </w:r>
      <w:r w:rsidRPr="00355B1E">
        <w:rPr>
          <w:b/>
          <w:bCs/>
          <w:lang w:val="en-IN"/>
        </w:rPr>
        <w:t>April 2011 – Aug 2012</w:t>
      </w:r>
    </w:p>
    <w:p w14:paraId="1D8E1AB2" w14:textId="77777777" w:rsidR="00355B1E" w:rsidRPr="00355B1E" w:rsidRDefault="00355B1E" w:rsidP="00355B1E">
      <w:pPr>
        <w:pStyle w:val="NoSpacing"/>
        <w:rPr>
          <w:lang w:val="en-IN"/>
        </w:rPr>
      </w:pPr>
      <w:r w:rsidRPr="00355B1E">
        <w:rPr>
          <w:lang w:val="en-IN"/>
        </w:rPr>
        <w:t>Halliburton is one of the world’s largest providers of products and services to the energy industry. With nearly 70,000 employees in approximately 80 countries, the company serves the upstream oil and gas industry throughout the lifecycle of the reservoir – from locating hydrocarbons and managing geological data, to drilling and formation evaluation, well construction and completion, and optimizing production through the life of the field.</w:t>
      </w:r>
    </w:p>
    <w:p w14:paraId="6FA2D74F" w14:textId="77777777" w:rsidR="00355B1E" w:rsidRPr="00355B1E" w:rsidRDefault="00355B1E" w:rsidP="00355B1E">
      <w:pPr>
        <w:pStyle w:val="NoSpacing"/>
        <w:rPr>
          <w:sz w:val="10"/>
          <w:lang w:val="en-IN"/>
        </w:rPr>
      </w:pPr>
    </w:p>
    <w:p w14:paraId="552AD7D3" w14:textId="4625B0A0" w:rsidR="00355B1E" w:rsidRPr="00355B1E" w:rsidRDefault="00355B1E" w:rsidP="00355B1E">
      <w:pPr>
        <w:pStyle w:val="NoSpacing"/>
        <w:rPr>
          <w:b/>
          <w:bCs/>
          <w:lang w:val="en-IN"/>
        </w:rPr>
      </w:pPr>
      <w:r w:rsidRPr="00355B1E">
        <w:rPr>
          <w:b/>
          <w:bCs/>
          <w:lang w:val="en-IN"/>
        </w:rPr>
        <w:t xml:space="preserve">Software Technical Team Lead </w:t>
      </w:r>
    </w:p>
    <w:p w14:paraId="67A6A9AB" w14:textId="77777777" w:rsidR="00355B1E" w:rsidRPr="00355B1E" w:rsidRDefault="00355B1E" w:rsidP="00355B1E">
      <w:pPr>
        <w:pStyle w:val="NoSpacing"/>
        <w:rPr>
          <w:sz w:val="10"/>
          <w:lang w:val="en-IN"/>
        </w:rPr>
      </w:pPr>
    </w:p>
    <w:p w14:paraId="7FC7F429" w14:textId="40E3FC52" w:rsidR="00355B1E" w:rsidRPr="00355B1E" w:rsidRDefault="00355B1E" w:rsidP="00355B1E">
      <w:pPr>
        <w:pStyle w:val="NoSpacing"/>
        <w:numPr>
          <w:ilvl w:val="0"/>
          <w:numId w:val="56"/>
        </w:numPr>
        <w:rPr>
          <w:lang w:val="en-IN"/>
        </w:rPr>
      </w:pPr>
      <w:r w:rsidRPr="00355B1E">
        <w:rPr>
          <w:lang w:val="en-IN"/>
        </w:rPr>
        <w:t xml:space="preserve">Developed a prototype for License Management in Mobile, using ASP.NET MVC 4, jQuery </w:t>
      </w:r>
      <w:r w:rsidRPr="00355B1E">
        <w:rPr>
          <w:lang w:val="en-IN"/>
        </w:rPr>
        <w:t>Mobile,</w:t>
      </w:r>
      <w:r w:rsidRPr="00355B1E">
        <w:rPr>
          <w:lang w:val="en-IN"/>
        </w:rPr>
        <w:t xml:space="preserve"> HTML5 and WCF. This prototype is uses latest technology with an existing License Management System</w:t>
      </w:r>
    </w:p>
    <w:p w14:paraId="34EED071" w14:textId="40AA7F15" w:rsidR="00355B1E" w:rsidRPr="00355B1E" w:rsidRDefault="00355B1E" w:rsidP="00355B1E">
      <w:pPr>
        <w:pStyle w:val="NoSpacing"/>
        <w:numPr>
          <w:ilvl w:val="0"/>
          <w:numId w:val="56"/>
        </w:numPr>
        <w:rPr>
          <w:lang w:val="en-IN"/>
        </w:rPr>
      </w:pPr>
      <w:r w:rsidRPr="00355B1E">
        <w:rPr>
          <w:lang w:val="en-IN"/>
        </w:rPr>
        <w:t xml:space="preserve">Designed and Architected an Authentication and Licensing System in Production and Enhancement Group for the entire Suite of Products using License </w:t>
      </w:r>
      <w:r w:rsidRPr="00355B1E">
        <w:rPr>
          <w:lang w:val="en-IN"/>
        </w:rPr>
        <w:t>Library (</w:t>
      </w:r>
      <w:r w:rsidRPr="00355B1E">
        <w:rPr>
          <w:lang w:val="en-IN"/>
        </w:rPr>
        <w:t>C#</w:t>
      </w:r>
      <w:r w:rsidRPr="00355B1E">
        <w:rPr>
          <w:lang w:val="en-IN"/>
        </w:rPr>
        <w:t>), WCF</w:t>
      </w:r>
      <w:r w:rsidRPr="00355B1E">
        <w:rPr>
          <w:lang w:val="en-IN"/>
        </w:rPr>
        <w:t xml:space="preserve"> </w:t>
      </w:r>
      <w:r w:rsidRPr="00355B1E">
        <w:rPr>
          <w:lang w:val="en-IN"/>
        </w:rPr>
        <w:t>Service (</w:t>
      </w:r>
      <w:r w:rsidRPr="00355B1E">
        <w:rPr>
          <w:lang w:val="en-IN"/>
        </w:rPr>
        <w:t xml:space="preserve">C#), LightSwitch, Entity Framework and FlexLm Libraries. Provided an Enterprise solution after discussing with different Teams to accommodate their Software’s security needs. </w:t>
      </w:r>
    </w:p>
    <w:p w14:paraId="48BF4928" w14:textId="4A733C3A" w:rsidR="00355B1E" w:rsidRPr="00355B1E" w:rsidRDefault="00355B1E" w:rsidP="00355B1E">
      <w:pPr>
        <w:pStyle w:val="NoSpacing"/>
        <w:numPr>
          <w:ilvl w:val="0"/>
          <w:numId w:val="56"/>
        </w:numPr>
        <w:rPr>
          <w:lang w:val="en-IN"/>
        </w:rPr>
      </w:pPr>
      <w:r w:rsidRPr="00355B1E">
        <w:rPr>
          <w:lang w:val="en-IN"/>
        </w:rPr>
        <w:t>Developed a License Management System in LightSwitch 2011(</w:t>
      </w:r>
      <w:r w:rsidRPr="00355B1E">
        <w:rPr>
          <w:lang w:val="en-IN"/>
        </w:rPr>
        <w:t>C#) for</w:t>
      </w:r>
      <w:r w:rsidRPr="00355B1E">
        <w:rPr>
          <w:lang w:val="en-IN"/>
        </w:rPr>
        <w:t xml:space="preserve"> managing License system using WCF, WCF RIA Services </w:t>
      </w:r>
      <w:r w:rsidRPr="00355B1E">
        <w:rPr>
          <w:lang w:val="en-IN"/>
        </w:rPr>
        <w:t>and graphs (</w:t>
      </w:r>
      <w:r w:rsidRPr="00355B1E">
        <w:rPr>
          <w:lang w:val="en-IN"/>
        </w:rPr>
        <w:t>2D/Pie /Bar Charts) and integrated different business systems to one single Data Source. This system is secured for each access level using Windows Authentication.</w:t>
      </w:r>
    </w:p>
    <w:p w14:paraId="6D664FA8" w14:textId="5EA7B2EF" w:rsidR="00355B1E" w:rsidRPr="00355B1E" w:rsidRDefault="00355B1E" w:rsidP="00355B1E">
      <w:pPr>
        <w:pStyle w:val="NoSpacing"/>
        <w:numPr>
          <w:ilvl w:val="0"/>
          <w:numId w:val="56"/>
        </w:numPr>
        <w:rPr>
          <w:lang w:val="en-IN"/>
        </w:rPr>
      </w:pPr>
      <w:r w:rsidRPr="00355B1E">
        <w:rPr>
          <w:lang w:val="en-IN"/>
        </w:rPr>
        <w:t xml:space="preserve">Developed a Windows </w:t>
      </w:r>
      <w:r w:rsidRPr="00355B1E">
        <w:rPr>
          <w:lang w:val="en-IN"/>
        </w:rPr>
        <w:t>Service (</w:t>
      </w:r>
      <w:r w:rsidRPr="00355B1E">
        <w:rPr>
          <w:lang w:val="en-IN"/>
        </w:rPr>
        <w:t>C#), for Active Directory Synchronization process to do Authentication and Licensing.</w:t>
      </w:r>
    </w:p>
    <w:p w14:paraId="090ACEDB" w14:textId="7A87C309" w:rsidR="00355B1E" w:rsidRPr="00355B1E" w:rsidRDefault="00355B1E" w:rsidP="00355B1E">
      <w:pPr>
        <w:pStyle w:val="NoSpacing"/>
        <w:numPr>
          <w:ilvl w:val="0"/>
          <w:numId w:val="56"/>
        </w:numPr>
        <w:rPr>
          <w:lang w:val="en-IN"/>
        </w:rPr>
      </w:pPr>
      <w:r w:rsidRPr="00355B1E">
        <w:rPr>
          <w:lang w:val="en-IN"/>
        </w:rPr>
        <w:t xml:space="preserve">Developed a Licensing Reports in </w:t>
      </w:r>
      <w:r w:rsidRPr="00355B1E">
        <w:rPr>
          <w:lang w:val="en-IN"/>
        </w:rPr>
        <w:t>SSRS (which</w:t>
      </w:r>
      <w:r w:rsidRPr="00355B1E">
        <w:rPr>
          <w:lang w:val="en-IN"/>
        </w:rPr>
        <w:t xml:space="preserve"> also consumes WCF Service) for IT Audit and Management Team with an option of exporting to excel using LightSwitch</w:t>
      </w:r>
    </w:p>
    <w:p w14:paraId="7EAE4D8B" w14:textId="672FCF32" w:rsidR="00355B1E" w:rsidRPr="00355B1E" w:rsidRDefault="00355B1E" w:rsidP="00355B1E">
      <w:pPr>
        <w:pStyle w:val="NoSpacing"/>
        <w:numPr>
          <w:ilvl w:val="0"/>
          <w:numId w:val="56"/>
        </w:numPr>
        <w:rPr>
          <w:lang w:val="en-IN"/>
        </w:rPr>
      </w:pPr>
      <w:r w:rsidRPr="00355B1E">
        <w:rPr>
          <w:lang w:val="en-IN"/>
        </w:rPr>
        <w:t xml:space="preserve">Developed a wrapper in C++ to consume License </w:t>
      </w:r>
      <w:r w:rsidRPr="00355B1E">
        <w:rPr>
          <w:lang w:val="en-IN"/>
        </w:rPr>
        <w:t>Library (</w:t>
      </w:r>
      <w:r w:rsidRPr="00355B1E">
        <w:rPr>
          <w:lang w:val="en-IN"/>
        </w:rPr>
        <w:t>C#) for Legacy applications to do Authentication and Licensing and developed a LicenseValitaionTool in WPF to validate/check user license.</w:t>
      </w:r>
    </w:p>
    <w:p w14:paraId="7FE1D137" w14:textId="38DA6BA8" w:rsidR="00355B1E" w:rsidRPr="00355B1E" w:rsidRDefault="00355B1E" w:rsidP="00355B1E">
      <w:pPr>
        <w:pStyle w:val="NoSpacing"/>
        <w:numPr>
          <w:ilvl w:val="0"/>
          <w:numId w:val="56"/>
        </w:numPr>
        <w:rPr>
          <w:lang w:val="en-IN"/>
        </w:rPr>
      </w:pPr>
      <w:r w:rsidRPr="00355B1E">
        <w:rPr>
          <w:lang w:val="en-IN"/>
        </w:rPr>
        <w:t xml:space="preserve">Worked as Business Analyst and Technical Team Lead for a WPF project called Delve, to lead </w:t>
      </w:r>
      <w:r w:rsidRPr="00355B1E">
        <w:rPr>
          <w:lang w:val="en-IN"/>
        </w:rPr>
        <w:t>a team</w:t>
      </w:r>
      <w:r w:rsidRPr="00355B1E">
        <w:rPr>
          <w:lang w:val="en-IN"/>
        </w:rPr>
        <w:t xml:space="preserve"> of 15 including Off-Shore Team in Pune, India.</w:t>
      </w:r>
    </w:p>
    <w:p w14:paraId="152437C6" w14:textId="219F0644" w:rsidR="00355B1E" w:rsidRPr="00355B1E" w:rsidRDefault="00355B1E" w:rsidP="00355B1E">
      <w:pPr>
        <w:pStyle w:val="NoSpacing"/>
        <w:numPr>
          <w:ilvl w:val="0"/>
          <w:numId w:val="56"/>
        </w:numPr>
        <w:rPr>
          <w:lang w:val="en-IN"/>
        </w:rPr>
      </w:pPr>
      <w:r w:rsidRPr="00355B1E">
        <w:rPr>
          <w:lang w:val="en-IN"/>
        </w:rPr>
        <w:t xml:space="preserve">Designed and Architected a Monitoring System using Windows </w:t>
      </w:r>
      <w:r w:rsidRPr="00355B1E">
        <w:rPr>
          <w:lang w:val="en-IN"/>
        </w:rPr>
        <w:t>Service (C#) and</w:t>
      </w:r>
      <w:r w:rsidRPr="00355B1E">
        <w:rPr>
          <w:lang w:val="en-IN"/>
        </w:rPr>
        <w:t xml:space="preserve"> LightSwitch 2011 to Monitor any Windows Server, Database, WCF </w:t>
      </w:r>
      <w:r w:rsidRPr="00355B1E">
        <w:rPr>
          <w:lang w:val="en-IN"/>
        </w:rPr>
        <w:t>Service,</w:t>
      </w:r>
      <w:r w:rsidRPr="00355B1E">
        <w:rPr>
          <w:lang w:val="en-IN"/>
        </w:rPr>
        <w:t xml:space="preserve"> Windows Service, and Proprietary Service for performance and availability, which on failure will send email notification to respective users. LightSwitch site is to manage Monitoring Information which is secured with Windows Authenticated and only authorized users can manage these options.</w:t>
      </w:r>
    </w:p>
    <w:p w14:paraId="297C6619" w14:textId="77777777" w:rsidR="00355B1E" w:rsidRPr="00355B1E" w:rsidRDefault="00355B1E" w:rsidP="00355B1E">
      <w:pPr>
        <w:pStyle w:val="NoSpacing"/>
        <w:rPr>
          <w:sz w:val="10"/>
          <w:lang w:val="en-IN"/>
        </w:rPr>
      </w:pPr>
    </w:p>
    <w:p w14:paraId="24658548" w14:textId="77777777" w:rsidR="00355B1E" w:rsidRPr="00355B1E" w:rsidRDefault="00355B1E" w:rsidP="00355B1E">
      <w:pPr>
        <w:pStyle w:val="NoSpacing"/>
        <w:rPr>
          <w:lang w:val="en-IN"/>
        </w:rPr>
      </w:pPr>
      <w:r w:rsidRPr="00355B1E">
        <w:rPr>
          <w:b/>
          <w:bCs/>
          <w:lang w:val="en-IN"/>
        </w:rPr>
        <w:lastRenderedPageBreak/>
        <w:t>Languages:</w:t>
      </w:r>
      <w:r w:rsidRPr="00355B1E">
        <w:rPr>
          <w:lang w:val="en-IN"/>
        </w:rPr>
        <w:t xml:space="preserve"> C#, Silverlight 5.0 , NET 4.0, LightSwitch 2011, ASP.NETMVC3,  MVC4, Database: SQLServer (2008 R2), Sql Procedure, Triggers, WCF Data Services, ADO.NET Entity Framework, LINQ, PLINQ, GUI, Windows Presentation Foundation(WPF), Silverlight 5, Infragistics Controls, Silverlight 2-D /Pie / Bar Charts, Tools: Visio, MS Project, Visual Studio Extensions, ReSharper, SQLServer Management Studio(SSMS), Design Patterns, UML, Web Server:IIS 7, IDE: Visual Studio 2010, Business Intelligence Development Studio ( BIDS) , Web Technologies: SOA, Windows Communication Foundation(WCF),  SharePoint , jQuery Mobile, HTML5 , WCF RIA Services, ASP.NET Web API, LightSwitch 2011, SDLC Methodologies:  Agile/Scrum -2 weeks, Business Intelligence Tools: SQL Reporting Services ( SSRS ), Source Control/ Bug Tracking Tool: Team Foundation Server 2010, Test: MS Test</w:t>
      </w:r>
    </w:p>
    <w:p w14:paraId="65B6D779" w14:textId="77777777" w:rsidR="00355B1E" w:rsidRPr="00355B1E" w:rsidRDefault="00355B1E" w:rsidP="00355B1E">
      <w:pPr>
        <w:pStyle w:val="NoSpacing"/>
        <w:rPr>
          <w:lang w:val="en-IN"/>
        </w:rPr>
      </w:pPr>
    </w:p>
    <w:p w14:paraId="32751F44" w14:textId="124C46B8" w:rsidR="00355B1E" w:rsidRPr="00355B1E" w:rsidRDefault="00355B1E" w:rsidP="00355B1E">
      <w:pPr>
        <w:pStyle w:val="NoSpacing"/>
        <w:rPr>
          <w:b/>
          <w:bCs/>
          <w:lang w:val="en-IN"/>
        </w:rPr>
      </w:pPr>
      <w:r w:rsidRPr="00355B1E">
        <w:rPr>
          <w:b/>
          <w:bCs/>
          <w:lang w:val="en-IN"/>
        </w:rPr>
        <w:t>Chesapeake Energy, Oklahoma City, Oklahoma (</w:t>
      </w:r>
      <w:hyperlink r:id="rId15" w:history="1">
        <w:r w:rsidRPr="00DE7B2A">
          <w:rPr>
            <w:rStyle w:val="Hyperlink"/>
            <w:b/>
            <w:bCs/>
            <w:lang w:val="en-IN"/>
          </w:rPr>
          <w:t>http://www.chk.com</w:t>
        </w:r>
      </w:hyperlink>
      <w:r w:rsidRPr="00355B1E">
        <w:rPr>
          <w:b/>
          <w:bCs/>
          <w:lang w:val="en-IN"/>
        </w:rPr>
        <w:t>)</w:t>
      </w:r>
      <w:r w:rsidRPr="00355B1E">
        <w:rPr>
          <w:b/>
          <w:bCs/>
          <w:lang w:val="en-IN"/>
        </w:rPr>
        <w:tab/>
      </w:r>
      <w:r>
        <w:rPr>
          <w:b/>
          <w:bCs/>
          <w:lang w:val="en-IN"/>
        </w:rPr>
        <w:tab/>
        <w:t xml:space="preserve">                 </w:t>
      </w:r>
      <w:r w:rsidRPr="00355B1E">
        <w:rPr>
          <w:b/>
          <w:bCs/>
          <w:lang w:val="en-IN"/>
        </w:rPr>
        <w:t>Sep 2010 – Apr 2011</w:t>
      </w:r>
    </w:p>
    <w:p w14:paraId="5981AD0A" w14:textId="77777777" w:rsidR="00355B1E" w:rsidRPr="00355B1E" w:rsidRDefault="00355B1E" w:rsidP="00355B1E">
      <w:pPr>
        <w:pStyle w:val="NoSpacing"/>
        <w:rPr>
          <w:sz w:val="10"/>
          <w:lang w:val="en-IN"/>
        </w:rPr>
      </w:pPr>
    </w:p>
    <w:p w14:paraId="523D332B" w14:textId="1341AC74" w:rsidR="00355B1E" w:rsidRPr="00355B1E" w:rsidRDefault="00355B1E" w:rsidP="00355B1E">
      <w:pPr>
        <w:pStyle w:val="NoSpacing"/>
        <w:rPr>
          <w:lang w:val="en-IN"/>
        </w:rPr>
      </w:pPr>
      <w:r w:rsidRPr="00355B1E">
        <w:rPr>
          <w:lang w:val="en-IN"/>
        </w:rPr>
        <w:t>Chesapeake is the second-largest producer of natural gas and the most active driller of new wells in the U.S.  Headquartered in Oklahoma City, the company's operations are focused on discovering and developing unconventional natural gas and oil fields onshore.</w:t>
      </w:r>
    </w:p>
    <w:p w14:paraId="10E0CCB2" w14:textId="77777777" w:rsidR="00355B1E" w:rsidRPr="00355B1E" w:rsidRDefault="00355B1E" w:rsidP="00355B1E">
      <w:pPr>
        <w:pStyle w:val="NoSpacing"/>
        <w:rPr>
          <w:sz w:val="10"/>
          <w:lang w:val="en-IN"/>
        </w:rPr>
      </w:pPr>
    </w:p>
    <w:p w14:paraId="3A970FF1" w14:textId="256F8300" w:rsidR="00355B1E" w:rsidRPr="00355B1E" w:rsidRDefault="00355B1E" w:rsidP="00355B1E">
      <w:pPr>
        <w:pStyle w:val="NoSpacing"/>
        <w:rPr>
          <w:lang w:val="en-IN"/>
        </w:rPr>
      </w:pPr>
      <w:r w:rsidRPr="00355B1E">
        <w:rPr>
          <w:b/>
          <w:bCs/>
          <w:lang w:val="en-IN"/>
        </w:rPr>
        <w:t>.</w:t>
      </w:r>
      <w:r w:rsidRPr="00355B1E">
        <w:rPr>
          <w:b/>
          <w:bCs/>
          <w:lang w:val="en-IN"/>
        </w:rPr>
        <w:t>Net Technical Specialist</w:t>
      </w:r>
      <w:r w:rsidRPr="00355B1E">
        <w:rPr>
          <w:b/>
          <w:bCs/>
          <w:lang w:val="en-IN"/>
        </w:rPr>
        <w:t xml:space="preserve"> </w:t>
      </w:r>
    </w:p>
    <w:p w14:paraId="504B684B" w14:textId="7467E17D" w:rsidR="00355B1E" w:rsidRPr="00355B1E" w:rsidRDefault="00355B1E" w:rsidP="00355B1E">
      <w:pPr>
        <w:pStyle w:val="NoSpacing"/>
        <w:numPr>
          <w:ilvl w:val="0"/>
          <w:numId w:val="57"/>
        </w:numPr>
        <w:rPr>
          <w:lang w:val="en-IN"/>
        </w:rPr>
      </w:pPr>
      <w:r w:rsidRPr="00355B1E">
        <w:rPr>
          <w:lang w:val="en-IN"/>
        </w:rPr>
        <w:t xml:space="preserve">Designed and architected a WellView9’s WCF Service for Peloton’s WellView9 to do CRUD (Create, Read, Update, Delete) Operations, with many </w:t>
      </w:r>
      <w:r w:rsidRPr="00355B1E">
        <w:rPr>
          <w:lang w:val="en-IN"/>
        </w:rPr>
        <w:t>bindings</w:t>
      </w:r>
      <w:r w:rsidRPr="00355B1E">
        <w:rPr>
          <w:lang w:val="en-IN"/>
        </w:rPr>
        <w:t xml:space="preserve"> such as basicHttpBinding, wsHttpBinding, customBinding - soap11 and binaryhttp, NetTcpBinding, NetNamedPipeBinding, wsDualHttpBinding and webHttpBinding for different business entities to consume this service very effectively. All services are tested with MSTest.</w:t>
      </w:r>
    </w:p>
    <w:p w14:paraId="77ECD39E" w14:textId="77777777" w:rsidR="00355B1E" w:rsidRPr="00355B1E" w:rsidRDefault="00355B1E" w:rsidP="00355B1E">
      <w:pPr>
        <w:pStyle w:val="NoSpacing"/>
        <w:numPr>
          <w:ilvl w:val="0"/>
          <w:numId w:val="57"/>
        </w:numPr>
        <w:rPr>
          <w:lang w:val="en-IN"/>
        </w:rPr>
      </w:pPr>
      <w:r w:rsidRPr="00355B1E">
        <w:rPr>
          <w:lang w:val="en-IN"/>
        </w:rPr>
        <w:t>Designed and architected a Service Portal using ASP.NET MVC3, which provides detailed information on WellView9’s WCF Service along with automated unit test with different binding and data, demo of how the service can be used and source code for how to use the service. This Portal provides necessary information for anyone who wants to consume this service.</w:t>
      </w:r>
    </w:p>
    <w:p w14:paraId="537F5473" w14:textId="77777777" w:rsidR="00355B1E" w:rsidRPr="00355B1E" w:rsidRDefault="00355B1E" w:rsidP="00355B1E">
      <w:pPr>
        <w:pStyle w:val="NoSpacing"/>
        <w:numPr>
          <w:ilvl w:val="0"/>
          <w:numId w:val="57"/>
        </w:numPr>
        <w:rPr>
          <w:lang w:val="en-IN"/>
        </w:rPr>
      </w:pPr>
      <w:r w:rsidRPr="00355B1E">
        <w:rPr>
          <w:lang w:val="en-IN"/>
        </w:rPr>
        <w:t>Demonstrated and implemented a solution on SSRS Reports using WellView9’s WCF Service.</w:t>
      </w:r>
    </w:p>
    <w:p w14:paraId="56D7A9F3" w14:textId="77777777" w:rsidR="00355B1E" w:rsidRPr="00355B1E" w:rsidRDefault="00355B1E" w:rsidP="00355B1E">
      <w:pPr>
        <w:pStyle w:val="NoSpacing"/>
        <w:numPr>
          <w:ilvl w:val="0"/>
          <w:numId w:val="57"/>
        </w:numPr>
        <w:rPr>
          <w:lang w:val="en-IN"/>
        </w:rPr>
      </w:pPr>
      <w:r w:rsidRPr="00355B1E">
        <w:rPr>
          <w:lang w:val="en-IN"/>
        </w:rPr>
        <w:t>Demonstrated and implemented a solution on WCF Data Service to use WellView9 database.</w:t>
      </w:r>
    </w:p>
    <w:p w14:paraId="2A9FB7E1" w14:textId="77777777" w:rsidR="00355B1E" w:rsidRPr="00355B1E" w:rsidRDefault="00355B1E" w:rsidP="00355B1E">
      <w:pPr>
        <w:pStyle w:val="NoSpacing"/>
        <w:numPr>
          <w:ilvl w:val="0"/>
          <w:numId w:val="57"/>
        </w:numPr>
        <w:rPr>
          <w:lang w:val="en-IN"/>
        </w:rPr>
      </w:pPr>
      <w:r w:rsidRPr="00355B1E">
        <w:rPr>
          <w:lang w:val="en-IN"/>
        </w:rPr>
        <w:t>Completed a prototype for mobile web app using ASP.NET MVC3 and Component One</w:t>
      </w:r>
    </w:p>
    <w:p w14:paraId="4C5DFC18" w14:textId="1D84F9F7" w:rsidR="00355B1E" w:rsidRPr="00355B1E" w:rsidRDefault="00355B1E" w:rsidP="00355B1E">
      <w:pPr>
        <w:pStyle w:val="NoSpacing"/>
        <w:numPr>
          <w:ilvl w:val="0"/>
          <w:numId w:val="57"/>
        </w:numPr>
        <w:rPr>
          <w:lang w:val="en-IN"/>
        </w:rPr>
      </w:pPr>
      <w:r w:rsidRPr="00355B1E">
        <w:rPr>
          <w:lang w:val="en-IN"/>
        </w:rPr>
        <w:t xml:space="preserve">Lead a </w:t>
      </w:r>
      <w:r w:rsidRPr="00355B1E">
        <w:rPr>
          <w:lang w:val="en-IN"/>
        </w:rPr>
        <w:t>Team in</w:t>
      </w:r>
      <w:r w:rsidRPr="00355B1E">
        <w:rPr>
          <w:lang w:val="en-IN"/>
        </w:rPr>
        <w:t xml:space="preserve"> a Silverlight 4.0 project called WaterTracking using MVVM, to track water during Frac Jobs and using WCF RIA Services and Telerik Controls.</w:t>
      </w:r>
    </w:p>
    <w:p w14:paraId="4C9CF7E4" w14:textId="77777777" w:rsidR="00355B1E" w:rsidRPr="00355B1E" w:rsidRDefault="00355B1E" w:rsidP="00355B1E">
      <w:pPr>
        <w:pStyle w:val="NoSpacing"/>
        <w:numPr>
          <w:ilvl w:val="0"/>
          <w:numId w:val="57"/>
        </w:numPr>
        <w:rPr>
          <w:lang w:val="en-IN"/>
        </w:rPr>
      </w:pPr>
      <w:r w:rsidRPr="00355B1E">
        <w:rPr>
          <w:lang w:val="en-IN"/>
        </w:rPr>
        <w:t>Designed and Implemented a Messaging system to send Message between Silverlight Clients using WVVM/WCF services (Polling Duplex Binding/WS HTTP Binding)</w:t>
      </w:r>
    </w:p>
    <w:p w14:paraId="3CDEB122" w14:textId="6B05EE4E" w:rsidR="00355B1E" w:rsidRPr="00355B1E" w:rsidRDefault="00355B1E" w:rsidP="00355B1E">
      <w:pPr>
        <w:pStyle w:val="NoSpacing"/>
        <w:numPr>
          <w:ilvl w:val="0"/>
          <w:numId w:val="57"/>
        </w:numPr>
        <w:rPr>
          <w:lang w:val="en-IN"/>
        </w:rPr>
      </w:pPr>
      <w:r w:rsidRPr="00355B1E">
        <w:rPr>
          <w:lang w:val="en-IN"/>
        </w:rPr>
        <w:t xml:space="preserve">Provided and </w:t>
      </w:r>
      <w:r w:rsidRPr="00355B1E">
        <w:rPr>
          <w:lang w:val="en-IN"/>
        </w:rPr>
        <w:t>implemented</w:t>
      </w:r>
      <w:r w:rsidRPr="00355B1E">
        <w:rPr>
          <w:lang w:val="en-IN"/>
        </w:rPr>
        <w:t xml:space="preserve"> numerous solutions to improve the site performance and tuning including PLINQ and Task Parallel </w:t>
      </w:r>
      <w:r w:rsidRPr="00355B1E">
        <w:rPr>
          <w:lang w:val="en-IN"/>
        </w:rPr>
        <w:t>Library (</w:t>
      </w:r>
      <w:r w:rsidRPr="00355B1E">
        <w:rPr>
          <w:lang w:val="en-IN"/>
        </w:rPr>
        <w:t xml:space="preserve">TPL)  </w:t>
      </w:r>
    </w:p>
    <w:p w14:paraId="463E2DE2" w14:textId="77777777" w:rsidR="00355B1E" w:rsidRPr="00355B1E" w:rsidRDefault="00355B1E" w:rsidP="00355B1E">
      <w:pPr>
        <w:pStyle w:val="NoSpacing"/>
        <w:numPr>
          <w:ilvl w:val="0"/>
          <w:numId w:val="57"/>
        </w:numPr>
        <w:rPr>
          <w:lang w:val="en-IN"/>
        </w:rPr>
      </w:pPr>
      <w:r w:rsidRPr="00355B1E">
        <w:rPr>
          <w:lang w:val="en-IN"/>
        </w:rPr>
        <w:t xml:space="preserve">Implemented web.config Transformation for publishing with Team Foundation Server 2010 </w:t>
      </w:r>
    </w:p>
    <w:p w14:paraId="5A730A58" w14:textId="77777777" w:rsidR="00355B1E" w:rsidRPr="00355B1E" w:rsidRDefault="00355B1E" w:rsidP="00355B1E">
      <w:pPr>
        <w:pStyle w:val="NoSpacing"/>
        <w:rPr>
          <w:lang w:val="en-IN"/>
        </w:rPr>
      </w:pPr>
    </w:p>
    <w:p w14:paraId="0A60CA9B" w14:textId="16DE550A" w:rsidR="00355B1E" w:rsidRPr="00355B1E" w:rsidRDefault="00355B1E" w:rsidP="00355B1E">
      <w:pPr>
        <w:pStyle w:val="NoSpacing"/>
        <w:rPr>
          <w:b/>
          <w:bCs/>
          <w:lang w:val="en-IN"/>
        </w:rPr>
      </w:pPr>
      <w:r w:rsidRPr="00355B1E">
        <w:rPr>
          <w:b/>
          <w:bCs/>
          <w:lang w:val="en-IN"/>
        </w:rPr>
        <w:t>SoftLayer (The Planet), Houston, Texas (</w:t>
      </w:r>
      <w:r w:rsidRPr="00355B1E">
        <w:rPr>
          <w:b/>
          <w:bCs/>
          <w:lang w:val="en-IN"/>
        </w:rPr>
        <w:t>http://www.softlayer.com)</w:t>
      </w:r>
      <w:r w:rsidRPr="00355B1E">
        <w:rPr>
          <w:b/>
          <w:bCs/>
          <w:lang w:val="en-IN"/>
        </w:rPr>
        <w:tab/>
      </w:r>
      <w:r>
        <w:rPr>
          <w:b/>
          <w:bCs/>
          <w:lang w:val="en-IN"/>
        </w:rPr>
        <w:tab/>
      </w:r>
      <w:r>
        <w:rPr>
          <w:b/>
          <w:bCs/>
          <w:lang w:val="en-IN"/>
        </w:rPr>
        <w:tab/>
        <w:t xml:space="preserve"> Feb</w:t>
      </w:r>
      <w:r w:rsidRPr="00355B1E">
        <w:rPr>
          <w:b/>
          <w:bCs/>
          <w:lang w:val="en-IN"/>
        </w:rPr>
        <w:t xml:space="preserve"> 2008 – Aug 2010</w:t>
      </w:r>
    </w:p>
    <w:p w14:paraId="3E4960B8" w14:textId="77777777" w:rsidR="00355B1E" w:rsidRPr="00355B1E" w:rsidRDefault="00355B1E" w:rsidP="00355B1E">
      <w:pPr>
        <w:pStyle w:val="NoSpacing"/>
        <w:rPr>
          <w:lang w:val="en-IN"/>
        </w:rPr>
      </w:pPr>
      <w:r w:rsidRPr="00355B1E">
        <w:rPr>
          <w:lang w:val="en-IN"/>
        </w:rPr>
        <w:t xml:space="preserve">ThePlanet is a largest privately-owned dedicated hosting provider. It delivers enterprise-class hosting to business of all shapes and sizes around the globe like Dedicated, cloud, managed hosting and collocation with world-class infrastructure. </w:t>
      </w:r>
    </w:p>
    <w:p w14:paraId="20104677" w14:textId="77777777" w:rsidR="00355B1E" w:rsidRPr="00355B1E" w:rsidRDefault="00355B1E" w:rsidP="00355B1E">
      <w:pPr>
        <w:pStyle w:val="NoSpacing"/>
        <w:rPr>
          <w:sz w:val="10"/>
          <w:lang w:val="en-IN"/>
        </w:rPr>
      </w:pPr>
    </w:p>
    <w:p w14:paraId="2B6C11FB" w14:textId="502E6095" w:rsidR="00355B1E" w:rsidRPr="00355B1E" w:rsidRDefault="00355B1E" w:rsidP="00355B1E">
      <w:pPr>
        <w:pStyle w:val="NoSpacing"/>
        <w:rPr>
          <w:lang w:val="en-IN"/>
        </w:rPr>
      </w:pPr>
      <w:r w:rsidRPr="00355B1E">
        <w:rPr>
          <w:b/>
          <w:bCs/>
          <w:lang w:val="en-IN"/>
        </w:rPr>
        <w:t>Software Development Team Lead</w:t>
      </w:r>
    </w:p>
    <w:p w14:paraId="6BFAA059" w14:textId="77777777" w:rsidR="00355B1E" w:rsidRPr="00355B1E" w:rsidRDefault="00355B1E" w:rsidP="00355B1E">
      <w:pPr>
        <w:pStyle w:val="NoSpacing"/>
        <w:numPr>
          <w:ilvl w:val="0"/>
          <w:numId w:val="58"/>
        </w:numPr>
        <w:rPr>
          <w:lang w:val="en-IN"/>
        </w:rPr>
      </w:pPr>
      <w:r w:rsidRPr="00355B1E">
        <w:rPr>
          <w:lang w:val="en-IN"/>
        </w:rPr>
        <w:t xml:space="preserve">Technical strategist and software architecture specialist overseeing the functionality of the Customer and Support portals. Direct three software professionals in managing software projects through the SDLC including business requirements gathering, design, development, quality assurance, staging, and production. Author support documents and software development processes, ensuring the information is up-to-date for compliance requirements. Cross-functional collaboration with other departments to maintain productivity across the enterprise. </w:t>
      </w:r>
    </w:p>
    <w:p w14:paraId="08E67231" w14:textId="77777777" w:rsidR="00355B1E" w:rsidRPr="00355B1E" w:rsidRDefault="00355B1E" w:rsidP="00355B1E">
      <w:pPr>
        <w:pStyle w:val="NoSpacing"/>
        <w:numPr>
          <w:ilvl w:val="0"/>
          <w:numId w:val="58"/>
        </w:numPr>
        <w:rPr>
          <w:lang w:val="en-IN"/>
        </w:rPr>
      </w:pPr>
      <w:r w:rsidRPr="00355B1E">
        <w:rPr>
          <w:lang w:val="en-IN"/>
        </w:rPr>
        <w:t>Key Achievements and Selected Projects:</w:t>
      </w:r>
    </w:p>
    <w:p w14:paraId="0BB77F05" w14:textId="10B5757C" w:rsidR="00355B1E" w:rsidRPr="00355B1E" w:rsidRDefault="00355B1E" w:rsidP="00355B1E">
      <w:pPr>
        <w:pStyle w:val="NoSpacing"/>
        <w:numPr>
          <w:ilvl w:val="0"/>
          <w:numId w:val="58"/>
        </w:numPr>
        <w:rPr>
          <w:lang w:val="en-IN"/>
        </w:rPr>
      </w:pPr>
      <w:r w:rsidRPr="00355B1E">
        <w:rPr>
          <w:lang w:val="en-IN"/>
        </w:rPr>
        <w:lastRenderedPageBreak/>
        <w:t>Architected and Developed the Customer, Internal Support and Reports Portal from foundation by implementing SOA using WCF, integrating modules with various departments, and implementing a Software Development Life Cycle with OOD technologies using .NET 3.5 Framework, ASP.NET(MVC</w:t>
      </w:r>
      <w:r w:rsidRPr="00355B1E">
        <w:rPr>
          <w:lang w:val="en-IN"/>
        </w:rPr>
        <w:t>), C#</w:t>
      </w:r>
      <w:r w:rsidRPr="00355B1E">
        <w:rPr>
          <w:lang w:val="en-IN"/>
        </w:rPr>
        <w:t>, SharePoint, SSRS and WCF</w:t>
      </w:r>
    </w:p>
    <w:p w14:paraId="1990A5A8" w14:textId="77777777" w:rsidR="00355B1E" w:rsidRPr="00355B1E" w:rsidRDefault="00355B1E" w:rsidP="00355B1E">
      <w:pPr>
        <w:pStyle w:val="NoSpacing"/>
        <w:numPr>
          <w:ilvl w:val="0"/>
          <w:numId w:val="58"/>
        </w:numPr>
        <w:rPr>
          <w:lang w:val="en-IN"/>
        </w:rPr>
      </w:pPr>
      <w:r w:rsidRPr="00355B1E">
        <w:rPr>
          <w:lang w:val="en-IN"/>
        </w:rPr>
        <w:t>Conceptualized the Customer Portal development project and successfully managed it through the SDLC to not only deliver it on time, but with more customer-centric functions and features than specified.</w:t>
      </w:r>
    </w:p>
    <w:p w14:paraId="5D2FD268" w14:textId="7980FCF0" w:rsidR="00355B1E" w:rsidRPr="00355B1E" w:rsidRDefault="00355B1E" w:rsidP="00355B1E">
      <w:pPr>
        <w:pStyle w:val="NoSpacing"/>
        <w:numPr>
          <w:ilvl w:val="0"/>
          <w:numId w:val="58"/>
        </w:numPr>
        <w:rPr>
          <w:lang w:val="en-IN"/>
        </w:rPr>
      </w:pPr>
      <w:r w:rsidRPr="00355B1E">
        <w:rPr>
          <w:lang w:val="en-IN"/>
        </w:rPr>
        <w:t xml:space="preserve">Architected and </w:t>
      </w:r>
      <w:r w:rsidRPr="00355B1E">
        <w:rPr>
          <w:lang w:val="en-IN"/>
        </w:rPr>
        <w:t>developed</w:t>
      </w:r>
      <w:r w:rsidRPr="00355B1E">
        <w:rPr>
          <w:lang w:val="en-IN"/>
        </w:rPr>
        <w:t xml:space="preserve"> an iPhone WebApp using Component One Studio®</w:t>
      </w:r>
    </w:p>
    <w:p w14:paraId="0EA7B85A" w14:textId="77777777" w:rsidR="00355B1E" w:rsidRPr="00355B1E" w:rsidRDefault="00355B1E" w:rsidP="00355B1E">
      <w:pPr>
        <w:pStyle w:val="NoSpacing"/>
        <w:numPr>
          <w:ilvl w:val="0"/>
          <w:numId w:val="58"/>
        </w:numPr>
        <w:rPr>
          <w:lang w:val="en-IN"/>
        </w:rPr>
      </w:pPr>
      <w:r w:rsidRPr="00355B1E">
        <w:rPr>
          <w:lang w:val="en-IN"/>
        </w:rPr>
        <w:t>Recommended and implemented technologies that streamlined the development process, including Windows communication foundation (WCF), Managed Service Engine (MSE) and service-oriented architecture (SOA).</w:t>
      </w:r>
    </w:p>
    <w:p w14:paraId="5357FCA2" w14:textId="77777777" w:rsidR="00355B1E" w:rsidRPr="00355B1E" w:rsidRDefault="00355B1E" w:rsidP="00355B1E">
      <w:pPr>
        <w:pStyle w:val="NoSpacing"/>
        <w:numPr>
          <w:ilvl w:val="0"/>
          <w:numId w:val="58"/>
        </w:numPr>
        <w:rPr>
          <w:lang w:val="en-IN"/>
        </w:rPr>
      </w:pPr>
      <w:r w:rsidRPr="00355B1E">
        <w:rPr>
          <w:lang w:val="en-IN"/>
        </w:rPr>
        <w:t>Mentored team members to achieve maximum efficiency, enabling a 99% success rate for new releases.</w:t>
      </w:r>
    </w:p>
    <w:p w14:paraId="7183A592" w14:textId="77777777" w:rsidR="00355B1E" w:rsidRPr="00355B1E" w:rsidRDefault="00355B1E" w:rsidP="00355B1E">
      <w:pPr>
        <w:pStyle w:val="NoSpacing"/>
        <w:numPr>
          <w:ilvl w:val="0"/>
          <w:numId w:val="58"/>
        </w:numPr>
        <w:rPr>
          <w:lang w:val="en-IN"/>
        </w:rPr>
      </w:pPr>
      <w:r w:rsidRPr="00355B1E">
        <w:rPr>
          <w:lang w:val="en-IN"/>
        </w:rPr>
        <w:t>Worked on all stages of full life cycle of web application development including a Need Analysis, Architect Design, Layout Design, UI Specification, Application Workflow Design, Database Structure Design, Code Development &amp; Implementation, Deployment and support.</w:t>
      </w:r>
    </w:p>
    <w:p w14:paraId="6273C042" w14:textId="77777777" w:rsidR="00355B1E" w:rsidRPr="00355B1E" w:rsidRDefault="00355B1E" w:rsidP="00355B1E">
      <w:pPr>
        <w:pStyle w:val="NoSpacing"/>
        <w:numPr>
          <w:ilvl w:val="0"/>
          <w:numId w:val="58"/>
        </w:numPr>
        <w:rPr>
          <w:lang w:val="en-IN"/>
        </w:rPr>
      </w:pPr>
      <w:r w:rsidRPr="00355B1E">
        <w:rPr>
          <w:lang w:val="en-IN"/>
        </w:rPr>
        <w:t>Redefined, redesigned and modified numerous web forms, user controls, classes, and business objects with various existing complicated N Tiers applications to implement OOP, OOD and RAD</w:t>
      </w:r>
    </w:p>
    <w:p w14:paraId="0DA38550" w14:textId="77777777" w:rsidR="00355B1E" w:rsidRPr="00355B1E" w:rsidRDefault="00355B1E" w:rsidP="00355B1E">
      <w:pPr>
        <w:pStyle w:val="NoSpacing"/>
        <w:numPr>
          <w:ilvl w:val="0"/>
          <w:numId w:val="58"/>
        </w:numPr>
        <w:rPr>
          <w:lang w:val="en-IN"/>
        </w:rPr>
      </w:pPr>
      <w:r w:rsidRPr="00355B1E">
        <w:rPr>
          <w:lang w:val="en-IN"/>
        </w:rPr>
        <w:t>Learned, Tutored, Certified and Implemented new .NET Technologies like WCF, ADO.NET, and MVC2 to meet business goals in a short duration without affecting Development Process.</w:t>
      </w:r>
    </w:p>
    <w:p w14:paraId="553DFFAA" w14:textId="77777777" w:rsidR="00355B1E" w:rsidRPr="00355B1E" w:rsidRDefault="00355B1E" w:rsidP="00355B1E">
      <w:pPr>
        <w:pStyle w:val="NoSpacing"/>
        <w:numPr>
          <w:ilvl w:val="0"/>
          <w:numId w:val="58"/>
        </w:numPr>
        <w:rPr>
          <w:lang w:val="en-IN"/>
        </w:rPr>
      </w:pPr>
      <w:r w:rsidRPr="00355B1E">
        <w:rPr>
          <w:lang w:val="en-IN"/>
        </w:rPr>
        <w:t>Work across peer group to resolve technical / design issues. Helped and provided technical guidance to other programmer/developer for other application development/enhancement/support process.</w:t>
      </w:r>
    </w:p>
    <w:p w14:paraId="4686000A" w14:textId="77777777" w:rsidR="00355B1E" w:rsidRPr="00355B1E" w:rsidRDefault="00355B1E" w:rsidP="00355B1E">
      <w:pPr>
        <w:pStyle w:val="NoSpacing"/>
        <w:numPr>
          <w:ilvl w:val="0"/>
          <w:numId w:val="58"/>
        </w:numPr>
        <w:rPr>
          <w:lang w:val="en-IN"/>
        </w:rPr>
      </w:pPr>
      <w:r w:rsidRPr="00355B1E">
        <w:rPr>
          <w:lang w:val="en-IN"/>
        </w:rPr>
        <w:t>Migrated application and reports from development server to testing portal server. Created technical document for ongoing development/changes and deployment.</w:t>
      </w:r>
    </w:p>
    <w:p w14:paraId="1DBC4CF6" w14:textId="30AFD19B" w:rsidR="00355B1E" w:rsidRPr="00355B1E" w:rsidRDefault="00355B1E" w:rsidP="00355B1E">
      <w:pPr>
        <w:pStyle w:val="NoSpacing"/>
        <w:numPr>
          <w:ilvl w:val="0"/>
          <w:numId w:val="58"/>
        </w:numPr>
        <w:rPr>
          <w:lang w:val="en-IN"/>
        </w:rPr>
      </w:pPr>
      <w:r w:rsidRPr="00355B1E">
        <w:rPr>
          <w:lang w:val="en-IN"/>
        </w:rPr>
        <w:t xml:space="preserve">SQL Reporting Services </w:t>
      </w:r>
      <w:r w:rsidRPr="00355B1E">
        <w:rPr>
          <w:lang w:val="en-IN"/>
        </w:rPr>
        <w:t>(SSRS)</w:t>
      </w:r>
      <w:r w:rsidRPr="00355B1E">
        <w:rPr>
          <w:lang w:val="en-IN"/>
        </w:rPr>
        <w:t xml:space="preserve"> for Quarterly Account Review Reports</w:t>
      </w:r>
    </w:p>
    <w:p w14:paraId="5BE13E3A" w14:textId="77777777" w:rsidR="00355B1E" w:rsidRPr="00355B1E" w:rsidRDefault="00355B1E" w:rsidP="00355B1E">
      <w:pPr>
        <w:pStyle w:val="NoSpacing"/>
        <w:numPr>
          <w:ilvl w:val="0"/>
          <w:numId w:val="58"/>
        </w:numPr>
        <w:rPr>
          <w:lang w:val="en-IN"/>
        </w:rPr>
      </w:pPr>
      <w:r w:rsidRPr="00355B1E">
        <w:rPr>
          <w:lang w:val="en-IN"/>
        </w:rPr>
        <w:t>Using SharePoint as a Back-end Document Management System.</w:t>
      </w:r>
    </w:p>
    <w:p w14:paraId="6B1D0E22" w14:textId="77777777" w:rsidR="00355B1E" w:rsidRPr="00355B1E" w:rsidRDefault="00355B1E" w:rsidP="00355B1E">
      <w:pPr>
        <w:pStyle w:val="NoSpacing"/>
        <w:numPr>
          <w:ilvl w:val="0"/>
          <w:numId w:val="58"/>
        </w:numPr>
        <w:rPr>
          <w:lang w:val="en-IN"/>
        </w:rPr>
      </w:pPr>
      <w:r w:rsidRPr="00355B1E">
        <w:rPr>
          <w:lang w:val="en-IN"/>
        </w:rPr>
        <w:t>Architected and Developed a Reports Portal for Internal Resources using ASP.NET MVC2</w:t>
      </w:r>
    </w:p>
    <w:p w14:paraId="54B4311A" w14:textId="3CECFEFD" w:rsidR="00355B1E" w:rsidRPr="00355B1E" w:rsidRDefault="00355B1E" w:rsidP="00355B1E">
      <w:pPr>
        <w:pStyle w:val="NoSpacing"/>
        <w:numPr>
          <w:ilvl w:val="0"/>
          <w:numId w:val="58"/>
        </w:numPr>
        <w:rPr>
          <w:lang w:val="en-IN"/>
        </w:rPr>
      </w:pPr>
      <w:r w:rsidRPr="00355B1E">
        <w:rPr>
          <w:lang w:val="en-IN"/>
        </w:rPr>
        <w:t>Developed a Single Sign-</w:t>
      </w:r>
      <w:r w:rsidRPr="00355B1E">
        <w:rPr>
          <w:lang w:val="en-IN"/>
        </w:rPr>
        <w:t>On (SSO)</w:t>
      </w:r>
      <w:r w:rsidRPr="00355B1E">
        <w:rPr>
          <w:lang w:val="en-IN"/>
        </w:rPr>
        <w:t xml:space="preserve"> solution for our Corporate and Customer Websites</w:t>
      </w:r>
    </w:p>
    <w:p w14:paraId="1FCC8AF0" w14:textId="77777777" w:rsidR="00355B1E" w:rsidRPr="00355B1E" w:rsidRDefault="00355B1E" w:rsidP="00355B1E">
      <w:pPr>
        <w:pStyle w:val="NoSpacing"/>
        <w:numPr>
          <w:ilvl w:val="0"/>
          <w:numId w:val="58"/>
        </w:numPr>
        <w:rPr>
          <w:lang w:val="en-IN"/>
        </w:rPr>
      </w:pPr>
      <w:r w:rsidRPr="00355B1E">
        <w:rPr>
          <w:lang w:val="en-IN"/>
        </w:rPr>
        <w:t>Developing a Single Sign-On (SSO) solution for our Customer and Sales Force Websites using Sales Force API and delegated authentication.</w:t>
      </w:r>
    </w:p>
    <w:p w14:paraId="04FAE086" w14:textId="77777777" w:rsidR="00355B1E" w:rsidRPr="00355B1E" w:rsidRDefault="00355B1E" w:rsidP="00355B1E">
      <w:pPr>
        <w:pStyle w:val="NoSpacing"/>
        <w:rPr>
          <w:lang w:val="en-IN"/>
        </w:rPr>
      </w:pPr>
    </w:p>
    <w:p w14:paraId="27842529" w14:textId="3A514FCE" w:rsidR="00355B1E" w:rsidRPr="00355B1E" w:rsidRDefault="00355B1E" w:rsidP="00355B1E">
      <w:pPr>
        <w:pStyle w:val="NoSpacing"/>
        <w:rPr>
          <w:b/>
          <w:bCs/>
          <w:lang w:val="en-IN"/>
        </w:rPr>
      </w:pPr>
      <w:r w:rsidRPr="00355B1E">
        <w:rPr>
          <w:b/>
          <w:bCs/>
          <w:lang w:val="en-IN"/>
        </w:rPr>
        <w:t xml:space="preserve">Canrig </w:t>
      </w:r>
      <w:r w:rsidRPr="00355B1E">
        <w:rPr>
          <w:b/>
          <w:bCs/>
          <w:lang w:val="en-IN"/>
        </w:rPr>
        <w:t>(Epoch</w:t>
      </w:r>
      <w:r w:rsidRPr="00355B1E">
        <w:rPr>
          <w:b/>
          <w:bCs/>
          <w:lang w:val="en-IN"/>
        </w:rPr>
        <w:t xml:space="preserve"> Well Services Inc) Houston, TX( </w:t>
      </w:r>
      <w:hyperlink r:id="rId16" w:history="1">
        <w:r w:rsidRPr="00DE7B2A">
          <w:rPr>
            <w:rStyle w:val="Hyperlink"/>
            <w:b/>
            <w:bCs/>
            <w:lang w:val="en-IN"/>
          </w:rPr>
          <w:t>http://www.canrig.com</w:t>
        </w:r>
      </w:hyperlink>
      <w:r w:rsidRPr="00355B1E">
        <w:rPr>
          <w:b/>
          <w:bCs/>
          <w:lang w:val="en-IN"/>
        </w:rPr>
        <w:t>)</w:t>
      </w:r>
      <w:r w:rsidRPr="00355B1E">
        <w:rPr>
          <w:b/>
          <w:bCs/>
          <w:lang w:val="en-IN"/>
        </w:rPr>
        <w:tab/>
      </w:r>
      <w:r>
        <w:rPr>
          <w:b/>
          <w:bCs/>
          <w:lang w:val="en-IN"/>
        </w:rPr>
        <w:tab/>
        <w:t xml:space="preserve"> Aug</w:t>
      </w:r>
      <w:r w:rsidRPr="00355B1E">
        <w:rPr>
          <w:b/>
          <w:bCs/>
          <w:lang w:val="en-IN"/>
        </w:rPr>
        <w:t xml:space="preserve"> 1998 – Feb 2008</w:t>
      </w:r>
    </w:p>
    <w:p w14:paraId="13925D61" w14:textId="77777777" w:rsidR="00355B1E" w:rsidRPr="00355B1E" w:rsidRDefault="00355B1E" w:rsidP="00355B1E">
      <w:pPr>
        <w:pStyle w:val="NoSpacing"/>
        <w:rPr>
          <w:lang w:val="en-IN"/>
        </w:rPr>
      </w:pPr>
      <w:r w:rsidRPr="00355B1E">
        <w:rPr>
          <w:lang w:val="en-IN"/>
        </w:rPr>
        <w:t>(Subsidiary of Nabors Industries)</w:t>
      </w:r>
    </w:p>
    <w:p w14:paraId="711510A7" w14:textId="2839E7D3" w:rsidR="00355B1E" w:rsidRPr="00355B1E" w:rsidRDefault="00355B1E" w:rsidP="00355B1E">
      <w:pPr>
        <w:pStyle w:val="NoSpacing"/>
        <w:rPr>
          <w:b/>
          <w:bCs/>
          <w:lang w:val="en-IN"/>
        </w:rPr>
      </w:pPr>
      <w:r w:rsidRPr="00355B1E">
        <w:rPr>
          <w:b/>
          <w:bCs/>
          <w:lang w:val="en-IN"/>
        </w:rPr>
        <w:t>Project Lead</w:t>
      </w:r>
    </w:p>
    <w:p w14:paraId="3D16A420" w14:textId="77777777" w:rsidR="00355B1E" w:rsidRPr="00355B1E" w:rsidRDefault="00355B1E" w:rsidP="00355B1E">
      <w:pPr>
        <w:pStyle w:val="NoSpacing"/>
        <w:rPr>
          <w:sz w:val="10"/>
          <w:lang w:val="en-IN"/>
        </w:rPr>
      </w:pPr>
    </w:p>
    <w:p w14:paraId="502CBC45" w14:textId="507F4213" w:rsidR="00355B1E" w:rsidRPr="00355B1E" w:rsidRDefault="00355B1E" w:rsidP="00355B1E">
      <w:pPr>
        <w:pStyle w:val="NoSpacing"/>
        <w:numPr>
          <w:ilvl w:val="0"/>
          <w:numId w:val="59"/>
        </w:numPr>
        <w:rPr>
          <w:lang w:val="en-IN"/>
        </w:rPr>
      </w:pPr>
      <w:r w:rsidRPr="00355B1E">
        <w:rPr>
          <w:lang w:val="en-IN"/>
        </w:rPr>
        <w:t>Initially recruited as Software Engineer, quickly promoted to lead the design, development, and launch of numerous oil drilling applications. Conceptualized applications to answer an identified business need, such as the data processing application that transmits real-time information from the oil rig to the office. Managed all assigned projects successfully through the SDLC. Utilized extensive knowledge of languages and environments to develop the most appropriate and effective technological solution.</w:t>
      </w:r>
    </w:p>
    <w:p w14:paraId="5F3F8898" w14:textId="77777777" w:rsidR="00355B1E" w:rsidRPr="00355B1E" w:rsidRDefault="00355B1E" w:rsidP="00355B1E">
      <w:pPr>
        <w:pStyle w:val="NoSpacing"/>
        <w:numPr>
          <w:ilvl w:val="0"/>
          <w:numId w:val="59"/>
        </w:numPr>
        <w:rPr>
          <w:lang w:val="en-IN"/>
        </w:rPr>
      </w:pPr>
      <w:r w:rsidRPr="00355B1E">
        <w:rPr>
          <w:lang w:val="en-IN"/>
        </w:rPr>
        <w:t xml:space="preserve">Key Achievements and Selected Projects </w:t>
      </w:r>
    </w:p>
    <w:p w14:paraId="23680DC8" w14:textId="77777777" w:rsidR="00355B1E" w:rsidRPr="00355B1E" w:rsidRDefault="00355B1E" w:rsidP="00355B1E">
      <w:pPr>
        <w:pStyle w:val="NoSpacing"/>
        <w:numPr>
          <w:ilvl w:val="0"/>
          <w:numId w:val="59"/>
        </w:numPr>
        <w:rPr>
          <w:lang w:val="en-IN"/>
        </w:rPr>
      </w:pPr>
      <w:r w:rsidRPr="00355B1E">
        <w:rPr>
          <w:lang w:val="en-IN"/>
        </w:rPr>
        <w:t xml:space="preserve">Recommended an efficient, successful way to administer data processing applications that is still in use today. </w:t>
      </w:r>
    </w:p>
    <w:p w14:paraId="69E56DF9" w14:textId="77777777" w:rsidR="00355B1E" w:rsidRPr="00355B1E" w:rsidRDefault="00355B1E" w:rsidP="00355B1E">
      <w:pPr>
        <w:pStyle w:val="NoSpacing"/>
        <w:numPr>
          <w:ilvl w:val="0"/>
          <w:numId w:val="59"/>
        </w:numPr>
        <w:rPr>
          <w:lang w:val="en-IN"/>
        </w:rPr>
      </w:pPr>
      <w:r w:rsidRPr="00355B1E">
        <w:rPr>
          <w:lang w:val="en-IN"/>
        </w:rPr>
        <w:t>Ownership of the initiative to develop an Oil and Drilling web portal for http://www.mywells.com; collaborated with other departments to gather requirements and produce a successful portal.</w:t>
      </w:r>
    </w:p>
    <w:p w14:paraId="21B8CBC4" w14:textId="77777777" w:rsidR="00355B1E" w:rsidRPr="00355B1E" w:rsidRDefault="00355B1E" w:rsidP="00355B1E">
      <w:pPr>
        <w:pStyle w:val="NoSpacing"/>
        <w:numPr>
          <w:ilvl w:val="0"/>
          <w:numId w:val="59"/>
        </w:numPr>
        <w:rPr>
          <w:lang w:val="en-IN"/>
        </w:rPr>
      </w:pPr>
      <w:r w:rsidRPr="00355B1E">
        <w:rPr>
          <w:lang w:val="en-IN"/>
        </w:rPr>
        <w:t>Led the web portal project to implement a one-stop viewing of Electronic Tour Sheets, Drilling Data, Directional Surveys, MWD/LWD data, and Mud Logs Plotting capability for 2D displays x/y graphs, drilling logs, and mud logs.</w:t>
      </w:r>
    </w:p>
    <w:p w14:paraId="496DDDAB" w14:textId="77777777" w:rsidR="00355B1E" w:rsidRPr="00355B1E" w:rsidRDefault="00355B1E" w:rsidP="00355B1E">
      <w:pPr>
        <w:pStyle w:val="NoSpacing"/>
        <w:numPr>
          <w:ilvl w:val="0"/>
          <w:numId w:val="59"/>
        </w:numPr>
        <w:rPr>
          <w:lang w:val="en-IN"/>
        </w:rPr>
      </w:pPr>
      <w:r w:rsidRPr="00355B1E">
        <w:rPr>
          <w:lang w:val="en-IN"/>
        </w:rPr>
        <w:lastRenderedPageBreak/>
        <w:t>Directed the architecture and development of a Custom ETL tool in C# for Drilling Data, providing a Unicode and Real-Time multi-threading application which processes data from different applications.</w:t>
      </w:r>
    </w:p>
    <w:p w14:paraId="16DDBD32" w14:textId="77777777" w:rsidR="00355B1E" w:rsidRPr="00355B1E" w:rsidRDefault="00355B1E" w:rsidP="00355B1E">
      <w:pPr>
        <w:pStyle w:val="NoSpacing"/>
        <w:numPr>
          <w:ilvl w:val="0"/>
          <w:numId w:val="59"/>
        </w:numPr>
        <w:rPr>
          <w:lang w:val="en-IN"/>
        </w:rPr>
      </w:pPr>
      <w:r w:rsidRPr="00355B1E">
        <w:rPr>
          <w:lang w:val="en-IN"/>
        </w:rPr>
        <w:t>Created a C# Windows service, providing ability to Telnet into MotoSat router to secure lat/long for a rig.</w:t>
      </w:r>
    </w:p>
    <w:p w14:paraId="53AFD2FF" w14:textId="77777777" w:rsidR="00355B1E" w:rsidRPr="00355B1E" w:rsidRDefault="00355B1E" w:rsidP="00355B1E">
      <w:pPr>
        <w:pStyle w:val="NoSpacing"/>
        <w:numPr>
          <w:ilvl w:val="0"/>
          <w:numId w:val="59"/>
        </w:numPr>
        <w:rPr>
          <w:lang w:val="en-IN"/>
        </w:rPr>
      </w:pPr>
      <w:r w:rsidRPr="00355B1E">
        <w:rPr>
          <w:lang w:val="en-IN"/>
        </w:rPr>
        <w:t>Developed a module RigReport™ Daily Reporting System which is a database driven property system that facilitates the collection of data at the rig site and electronically transmits data from the rig site to the website.</w:t>
      </w:r>
    </w:p>
    <w:p w14:paraId="1B3E6472" w14:textId="77777777" w:rsidR="00355B1E" w:rsidRPr="00355B1E" w:rsidRDefault="00355B1E" w:rsidP="00355B1E">
      <w:pPr>
        <w:pStyle w:val="NoSpacing"/>
        <w:numPr>
          <w:ilvl w:val="0"/>
          <w:numId w:val="59"/>
        </w:numPr>
        <w:rPr>
          <w:lang w:val="en-IN"/>
        </w:rPr>
      </w:pPr>
      <w:r w:rsidRPr="00355B1E">
        <w:rPr>
          <w:lang w:val="en-IN"/>
        </w:rPr>
        <w:t>Developed an application in C#, which will be used to configure Cisco Router either by Serial Communication or by Telnet. Support Technician will use this application for configuring Cisco Router</w:t>
      </w:r>
    </w:p>
    <w:p w14:paraId="43A01ACB" w14:textId="77777777" w:rsidR="00355B1E" w:rsidRPr="00355B1E" w:rsidRDefault="00355B1E" w:rsidP="00355B1E">
      <w:pPr>
        <w:pStyle w:val="NoSpacing"/>
        <w:numPr>
          <w:ilvl w:val="0"/>
          <w:numId w:val="59"/>
        </w:numPr>
        <w:rPr>
          <w:lang w:val="en-IN"/>
        </w:rPr>
      </w:pPr>
      <w:r w:rsidRPr="00355B1E">
        <w:rPr>
          <w:lang w:val="en-IN"/>
        </w:rPr>
        <w:t>Served as Project Lead for the development of a C# application to configure Cisco Router by serial communication or by telnet.</w:t>
      </w:r>
    </w:p>
    <w:p w14:paraId="7030AC1E" w14:textId="77777777" w:rsidR="00355B1E" w:rsidRPr="00355B1E" w:rsidRDefault="00355B1E" w:rsidP="00355B1E">
      <w:pPr>
        <w:pStyle w:val="NoSpacing"/>
        <w:numPr>
          <w:ilvl w:val="0"/>
          <w:numId w:val="59"/>
        </w:numPr>
        <w:rPr>
          <w:lang w:val="en-IN"/>
        </w:rPr>
      </w:pPr>
      <w:r w:rsidRPr="00355B1E">
        <w:rPr>
          <w:lang w:val="en-IN"/>
        </w:rPr>
        <w:t>Developed a Project Status Portal in SharePoint for the developers and managers. Developers and Project lead needs to update the project status and Management can view the status</w:t>
      </w:r>
    </w:p>
    <w:p w14:paraId="1647FAF4" w14:textId="77777777" w:rsidR="00355B1E" w:rsidRPr="00355B1E" w:rsidRDefault="00355B1E" w:rsidP="00355B1E">
      <w:pPr>
        <w:pStyle w:val="NoSpacing"/>
        <w:numPr>
          <w:ilvl w:val="0"/>
          <w:numId w:val="59"/>
        </w:numPr>
        <w:rPr>
          <w:lang w:val="en-IN"/>
        </w:rPr>
      </w:pPr>
      <w:r w:rsidRPr="00355B1E">
        <w:rPr>
          <w:lang w:val="en-IN"/>
        </w:rPr>
        <w:t>Developed an Intranet Web Application in ASP.NET C# for Office Administrators to manage Software Library</w:t>
      </w:r>
    </w:p>
    <w:p w14:paraId="62732673" w14:textId="77777777" w:rsidR="00355B1E" w:rsidRPr="00355B1E" w:rsidRDefault="00355B1E" w:rsidP="00355B1E">
      <w:pPr>
        <w:pStyle w:val="NoSpacing"/>
        <w:numPr>
          <w:ilvl w:val="0"/>
          <w:numId w:val="59"/>
        </w:numPr>
        <w:rPr>
          <w:lang w:val="en-IN"/>
        </w:rPr>
      </w:pPr>
      <w:r w:rsidRPr="00355B1E">
        <w:rPr>
          <w:lang w:val="en-IN"/>
        </w:rPr>
        <w:t>Developed an application in C# which will connect to any FTP Server and upload or download the data from FTP Server using MSMQ. This is used in Data Processing Applications</w:t>
      </w:r>
    </w:p>
    <w:p w14:paraId="7696F260" w14:textId="77777777" w:rsidR="00355B1E" w:rsidRPr="00355B1E" w:rsidRDefault="00355B1E" w:rsidP="00355B1E">
      <w:pPr>
        <w:pStyle w:val="NoSpacing"/>
        <w:numPr>
          <w:ilvl w:val="0"/>
          <w:numId w:val="59"/>
        </w:numPr>
        <w:rPr>
          <w:lang w:val="en-IN"/>
        </w:rPr>
      </w:pPr>
      <w:r w:rsidRPr="00355B1E">
        <w:rPr>
          <w:lang w:val="en-IN"/>
        </w:rPr>
        <w:t>Developed an application in C# which is used widely in our development and Support to view different type of internally used files</w:t>
      </w:r>
    </w:p>
    <w:p w14:paraId="17DD3C99" w14:textId="77777777" w:rsidR="00355B1E" w:rsidRPr="00355B1E" w:rsidRDefault="00355B1E" w:rsidP="00355B1E">
      <w:pPr>
        <w:pStyle w:val="NoSpacing"/>
        <w:numPr>
          <w:ilvl w:val="0"/>
          <w:numId w:val="59"/>
        </w:numPr>
        <w:rPr>
          <w:lang w:val="en-IN"/>
        </w:rPr>
      </w:pPr>
      <w:r w:rsidRPr="00355B1E">
        <w:rPr>
          <w:lang w:val="en-IN"/>
        </w:rPr>
        <w:t>Developed an application in C# which will monitor the system for Writing/Deleting/Creating any file by any user.  Application can be configured to monitor any directory and it will also send status to support</w:t>
      </w:r>
    </w:p>
    <w:p w14:paraId="1D6A6677" w14:textId="77777777" w:rsidR="00355B1E" w:rsidRPr="00355B1E" w:rsidRDefault="00355B1E" w:rsidP="00355B1E">
      <w:pPr>
        <w:pStyle w:val="NoSpacing"/>
        <w:numPr>
          <w:ilvl w:val="0"/>
          <w:numId w:val="59"/>
        </w:numPr>
        <w:rPr>
          <w:lang w:val="en-IN"/>
        </w:rPr>
      </w:pPr>
      <w:r w:rsidRPr="00355B1E">
        <w:rPr>
          <w:lang w:val="en-IN"/>
        </w:rPr>
        <w:t>Developed a Service in Windows and Daemon in Linux, which can be configured for any directory to delete logs files.  This service widely used in Data Processing Servers and Rigs machines to avoid Disk Full Issues.</w:t>
      </w:r>
    </w:p>
    <w:p w14:paraId="15E9B581" w14:textId="77777777" w:rsidR="00355B1E" w:rsidRPr="00355B1E" w:rsidRDefault="00355B1E" w:rsidP="00355B1E">
      <w:pPr>
        <w:pStyle w:val="NoSpacing"/>
        <w:numPr>
          <w:ilvl w:val="0"/>
          <w:numId w:val="59"/>
        </w:numPr>
        <w:rPr>
          <w:lang w:val="en-IN"/>
        </w:rPr>
      </w:pPr>
      <w:r w:rsidRPr="00355B1E">
        <w:rPr>
          <w:lang w:val="en-IN"/>
        </w:rPr>
        <w:t xml:space="preserve">Developed a C# Windows service (custom ETL) which will uploads the data from Processing Application to Oracle database through SQLLoader. </w:t>
      </w:r>
    </w:p>
    <w:p w14:paraId="41E4DA46" w14:textId="77777777" w:rsidR="00355B1E" w:rsidRPr="00355B1E" w:rsidRDefault="00355B1E" w:rsidP="00355B1E">
      <w:pPr>
        <w:pStyle w:val="NoSpacing"/>
        <w:numPr>
          <w:ilvl w:val="0"/>
          <w:numId w:val="59"/>
        </w:numPr>
        <w:rPr>
          <w:lang w:val="en-IN"/>
        </w:rPr>
      </w:pPr>
      <w:r w:rsidRPr="00355B1E">
        <w:rPr>
          <w:lang w:val="en-IN"/>
        </w:rPr>
        <w:t>Developed an application in C# which can create a windows service for any Java Application.</w:t>
      </w:r>
    </w:p>
    <w:p w14:paraId="0396830E" w14:textId="77777777" w:rsidR="00355B1E" w:rsidRPr="00355B1E" w:rsidRDefault="00355B1E" w:rsidP="00355B1E">
      <w:pPr>
        <w:pStyle w:val="NoSpacing"/>
        <w:numPr>
          <w:ilvl w:val="0"/>
          <w:numId w:val="59"/>
        </w:numPr>
        <w:rPr>
          <w:lang w:val="en-IN"/>
        </w:rPr>
      </w:pPr>
      <w:r w:rsidRPr="00355B1E">
        <w:rPr>
          <w:lang w:val="en-IN"/>
        </w:rPr>
        <w:t>Developed an application in VB.NET for editing any XML File. This is widely used in Rig machine, for people who are not very good in editing XML File</w:t>
      </w:r>
    </w:p>
    <w:p w14:paraId="402E5879" w14:textId="77777777" w:rsidR="00355B1E" w:rsidRPr="00355B1E" w:rsidRDefault="00355B1E" w:rsidP="00355B1E">
      <w:pPr>
        <w:pStyle w:val="NoSpacing"/>
        <w:numPr>
          <w:ilvl w:val="0"/>
          <w:numId w:val="59"/>
        </w:numPr>
        <w:rPr>
          <w:lang w:val="en-IN"/>
        </w:rPr>
      </w:pPr>
      <w:r w:rsidRPr="00355B1E">
        <w:rPr>
          <w:lang w:val="en-IN"/>
        </w:rPr>
        <w:t>Developed an Email Client Application in VC++ (MFC), which can be used to send email. This is used widely in Rigs</w:t>
      </w:r>
    </w:p>
    <w:p w14:paraId="4D04F020" w14:textId="77777777" w:rsidR="00355B1E" w:rsidRPr="00355B1E" w:rsidRDefault="00355B1E" w:rsidP="00355B1E">
      <w:pPr>
        <w:pStyle w:val="NoSpacing"/>
        <w:numPr>
          <w:ilvl w:val="0"/>
          <w:numId w:val="59"/>
        </w:numPr>
        <w:rPr>
          <w:lang w:val="en-IN"/>
        </w:rPr>
      </w:pPr>
      <w:r w:rsidRPr="00355B1E">
        <w:rPr>
          <w:lang w:val="en-IN"/>
        </w:rPr>
        <w:t>Developed a daemon process in Linux which will monitor a directory for files and upload the files to FTP Server</w:t>
      </w:r>
    </w:p>
    <w:p w14:paraId="517CD11E" w14:textId="1A0D2F5D" w:rsidR="00355B1E" w:rsidRPr="00355B1E" w:rsidRDefault="00355B1E" w:rsidP="00355B1E">
      <w:pPr>
        <w:pStyle w:val="NoSpacing"/>
        <w:numPr>
          <w:ilvl w:val="0"/>
          <w:numId w:val="59"/>
        </w:numPr>
        <w:rPr>
          <w:lang w:val="en-IN"/>
        </w:rPr>
      </w:pPr>
      <w:r w:rsidRPr="00355B1E">
        <w:rPr>
          <w:lang w:val="en-IN"/>
        </w:rPr>
        <w:t xml:space="preserve">Developed an Application in C#, which will create daily reports </w:t>
      </w:r>
      <w:r w:rsidRPr="00355B1E">
        <w:rPr>
          <w:lang w:val="en-IN"/>
        </w:rPr>
        <w:t>(Crystal</w:t>
      </w:r>
      <w:r w:rsidRPr="00355B1E">
        <w:rPr>
          <w:lang w:val="en-IN"/>
        </w:rPr>
        <w:t xml:space="preserve"> </w:t>
      </w:r>
      <w:r w:rsidRPr="00355B1E">
        <w:rPr>
          <w:lang w:val="en-IN"/>
        </w:rPr>
        <w:t>Report)</w:t>
      </w:r>
      <w:r w:rsidRPr="00355B1E">
        <w:rPr>
          <w:lang w:val="en-IN"/>
        </w:rPr>
        <w:t xml:space="preserve"> depending on the received data from Rigs</w:t>
      </w:r>
    </w:p>
    <w:p w14:paraId="3C6F4F67" w14:textId="77777777" w:rsidR="00355B1E" w:rsidRPr="00355B1E" w:rsidRDefault="00355B1E" w:rsidP="00355B1E">
      <w:pPr>
        <w:pStyle w:val="NoSpacing"/>
        <w:numPr>
          <w:ilvl w:val="0"/>
          <w:numId w:val="59"/>
        </w:numPr>
        <w:rPr>
          <w:lang w:val="en-IN"/>
        </w:rPr>
      </w:pPr>
      <w:r w:rsidRPr="00355B1E">
        <w:rPr>
          <w:lang w:val="en-IN"/>
        </w:rPr>
        <w:t>Developed a Mud Logging Application in C#, which displays 2D graphs for Depth and Mud logging data. It also can download the data from myWells.com and update the data</w:t>
      </w:r>
    </w:p>
    <w:p w14:paraId="154604A7" w14:textId="77777777" w:rsidR="00355B1E" w:rsidRPr="00355B1E" w:rsidRDefault="00355B1E" w:rsidP="00355B1E">
      <w:pPr>
        <w:pStyle w:val="NoSpacing"/>
        <w:numPr>
          <w:ilvl w:val="0"/>
          <w:numId w:val="59"/>
        </w:numPr>
        <w:rPr>
          <w:lang w:val="en-IN"/>
        </w:rPr>
      </w:pPr>
      <w:r w:rsidRPr="00355B1E">
        <w:rPr>
          <w:lang w:val="en-IN"/>
        </w:rPr>
        <w:t xml:space="preserve">Developed a Windows Service in C#, to monitor any number of directories, for any type of files and it will create a zip file with or without password </w:t>
      </w:r>
    </w:p>
    <w:p w14:paraId="3A2D332A" w14:textId="77777777" w:rsidR="00355B1E" w:rsidRPr="00355B1E" w:rsidRDefault="00355B1E" w:rsidP="00355B1E">
      <w:pPr>
        <w:pStyle w:val="NoSpacing"/>
        <w:numPr>
          <w:ilvl w:val="0"/>
          <w:numId w:val="59"/>
        </w:numPr>
        <w:rPr>
          <w:lang w:val="en-IN"/>
        </w:rPr>
      </w:pPr>
      <w:r w:rsidRPr="00355B1E">
        <w:rPr>
          <w:lang w:val="en-IN"/>
        </w:rPr>
        <w:t>Developed an Application in VC++ (MFC) which will send and receive the messages across the systems using the TCP/IP and Socket Protocol in a Network. It can send messages to the all the systems connected to the network or to the particular system.</w:t>
      </w:r>
    </w:p>
    <w:p w14:paraId="7310AA72" w14:textId="77777777" w:rsidR="00355B1E" w:rsidRDefault="00355B1E" w:rsidP="00355B1E">
      <w:pPr>
        <w:pStyle w:val="NoSpacing"/>
        <w:rPr>
          <w:lang w:val="en-IN"/>
        </w:rPr>
      </w:pPr>
    </w:p>
    <w:p w14:paraId="1CE1C67D" w14:textId="77777777" w:rsidR="00355B1E" w:rsidRDefault="00355B1E" w:rsidP="00355B1E">
      <w:pPr>
        <w:pStyle w:val="NoSpacing"/>
        <w:rPr>
          <w:lang w:val="en-IN"/>
        </w:rPr>
      </w:pPr>
    </w:p>
    <w:p w14:paraId="3AA490FE" w14:textId="77777777" w:rsidR="00355B1E" w:rsidRPr="00355B1E" w:rsidRDefault="00355B1E" w:rsidP="00355B1E">
      <w:pPr>
        <w:pStyle w:val="NoSpacing"/>
        <w:rPr>
          <w:lang w:val="en-IN"/>
        </w:rPr>
      </w:pPr>
    </w:p>
    <w:p w14:paraId="3ED21149" w14:textId="772CE51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D076E9" w:rsidRDefault="002C08E8" w:rsidP="00D076E9">
      <w:pPr>
        <w:pStyle w:val="NoSpacing"/>
        <w:rPr>
          <w:sz w:val="10"/>
        </w:rPr>
      </w:pPr>
    </w:p>
    <w:p w14:paraId="2C438D9D" w14:textId="2A0189E3" w:rsidR="00355B1E" w:rsidRPr="00355B1E" w:rsidRDefault="00355B1E" w:rsidP="00355B1E">
      <w:pPr>
        <w:pStyle w:val="NoSpacing"/>
        <w:numPr>
          <w:ilvl w:val="0"/>
          <w:numId w:val="61"/>
        </w:numPr>
      </w:pPr>
      <w:r w:rsidRPr="00355B1E">
        <w:t>Bachelor of Engineering, Electrical and Electronics</w:t>
      </w:r>
      <w:r>
        <w:t xml:space="preserve"> – </w:t>
      </w:r>
      <w:r w:rsidRPr="00355B1E">
        <w:t>Government College of Technology, Coimbatore, Tamil Nadu, India</w:t>
      </w:r>
    </w:p>
    <w:p w14:paraId="3126D3C8" w14:textId="147E12AF" w:rsidR="00355B1E" w:rsidRPr="00355B1E" w:rsidRDefault="00355B1E" w:rsidP="00355B1E">
      <w:pPr>
        <w:pStyle w:val="NoSpacing"/>
        <w:numPr>
          <w:ilvl w:val="0"/>
          <w:numId w:val="61"/>
        </w:numPr>
      </w:pPr>
      <w:r w:rsidRPr="00355B1E">
        <w:lastRenderedPageBreak/>
        <w:t>Honors Diploma in Systems Management</w:t>
      </w:r>
      <w:r>
        <w:t xml:space="preserve"> – </w:t>
      </w:r>
      <w:r w:rsidRPr="00355B1E">
        <w:t>National Institute of Information Technology, Coimbatore, India</w:t>
      </w:r>
    </w:p>
    <w:p w14:paraId="39976424" w14:textId="77777777" w:rsidR="00355B1E" w:rsidRPr="00355B1E" w:rsidRDefault="00355B1E" w:rsidP="00355B1E">
      <w:pPr>
        <w:pStyle w:val="NoSpacing"/>
        <w:rPr>
          <w:sz w:val="10"/>
        </w:rPr>
      </w:pPr>
    </w:p>
    <w:p w14:paraId="7FE993AA" w14:textId="77777777" w:rsidR="00355B1E" w:rsidRPr="00355B1E" w:rsidRDefault="00355B1E" w:rsidP="00355B1E">
      <w:pPr>
        <w:pStyle w:val="NoSpacing"/>
        <w:rPr>
          <w:b/>
          <w:bCs/>
        </w:rPr>
      </w:pPr>
      <w:r w:rsidRPr="00355B1E">
        <w:rPr>
          <w:b/>
          <w:bCs/>
        </w:rPr>
        <w:t>AI</w:t>
      </w:r>
    </w:p>
    <w:p w14:paraId="3ED2D1C0" w14:textId="77777777" w:rsidR="00355B1E" w:rsidRPr="00355B1E" w:rsidRDefault="00355B1E" w:rsidP="00355B1E">
      <w:pPr>
        <w:pStyle w:val="NoSpacing"/>
        <w:numPr>
          <w:ilvl w:val="0"/>
          <w:numId w:val="60"/>
        </w:numPr>
      </w:pPr>
      <w:r w:rsidRPr="00355B1E">
        <w:t>Post Graduate Program in AI &amp; ML: Business Applications ( June 2024)</w:t>
      </w:r>
    </w:p>
    <w:p w14:paraId="155383CF" w14:textId="77777777" w:rsidR="00355B1E" w:rsidRPr="00355B1E" w:rsidRDefault="00355B1E" w:rsidP="00355B1E">
      <w:pPr>
        <w:pStyle w:val="NoSpacing"/>
        <w:rPr>
          <w:b/>
          <w:bCs/>
          <w:sz w:val="10"/>
        </w:rPr>
      </w:pPr>
    </w:p>
    <w:p w14:paraId="38C5894B" w14:textId="77626898" w:rsidR="00355B1E" w:rsidRPr="00355B1E" w:rsidRDefault="00355B1E" w:rsidP="00355B1E">
      <w:pPr>
        <w:pStyle w:val="NoSpacing"/>
        <w:rPr>
          <w:b/>
          <w:bCs/>
        </w:rPr>
      </w:pPr>
      <w:r w:rsidRPr="00355B1E">
        <w:rPr>
          <w:b/>
          <w:bCs/>
        </w:rPr>
        <w:t>Neo4j Graph Database</w:t>
      </w:r>
    </w:p>
    <w:p w14:paraId="0D30D439" w14:textId="77777777" w:rsidR="00355B1E" w:rsidRPr="00355B1E" w:rsidRDefault="00355B1E" w:rsidP="00355B1E">
      <w:pPr>
        <w:pStyle w:val="NoSpacing"/>
        <w:numPr>
          <w:ilvl w:val="0"/>
          <w:numId w:val="60"/>
        </w:numPr>
      </w:pPr>
      <w:r w:rsidRPr="00355B1E">
        <w:t>Building Neo4j Applications with Python (May 2022)</w:t>
      </w:r>
    </w:p>
    <w:p w14:paraId="254A373F" w14:textId="77777777" w:rsidR="00355B1E" w:rsidRPr="00355B1E" w:rsidRDefault="00355B1E" w:rsidP="00355B1E">
      <w:pPr>
        <w:pStyle w:val="NoSpacing"/>
        <w:numPr>
          <w:ilvl w:val="0"/>
          <w:numId w:val="60"/>
        </w:numPr>
      </w:pPr>
      <w:r w:rsidRPr="00355B1E">
        <w:t>Importing CSV Data into Neo4 (May 2022 )</w:t>
      </w:r>
    </w:p>
    <w:p w14:paraId="2B3629A1" w14:textId="77777777" w:rsidR="00355B1E" w:rsidRPr="00355B1E" w:rsidRDefault="00355B1E" w:rsidP="00355B1E">
      <w:pPr>
        <w:pStyle w:val="NoSpacing"/>
        <w:numPr>
          <w:ilvl w:val="0"/>
          <w:numId w:val="60"/>
        </w:numPr>
      </w:pPr>
      <w:r w:rsidRPr="00355B1E">
        <w:t>Intermediate Cypher Queries ( May 2022 )</w:t>
      </w:r>
    </w:p>
    <w:p w14:paraId="57E7D2BD" w14:textId="77777777" w:rsidR="00355B1E" w:rsidRPr="00355B1E" w:rsidRDefault="00355B1E" w:rsidP="00355B1E">
      <w:pPr>
        <w:pStyle w:val="NoSpacing"/>
        <w:numPr>
          <w:ilvl w:val="0"/>
          <w:numId w:val="60"/>
        </w:numPr>
      </w:pPr>
      <w:r w:rsidRPr="00355B1E">
        <w:t>Neo4j Certified Professional ( May 2022)</w:t>
      </w:r>
    </w:p>
    <w:p w14:paraId="738C80E9" w14:textId="77777777" w:rsidR="00355B1E" w:rsidRPr="00355B1E" w:rsidRDefault="00355B1E" w:rsidP="00355B1E">
      <w:pPr>
        <w:pStyle w:val="NoSpacing"/>
        <w:numPr>
          <w:ilvl w:val="0"/>
          <w:numId w:val="60"/>
        </w:numPr>
      </w:pPr>
      <w:r w:rsidRPr="00355B1E">
        <w:t>Cypher Fundamentals ( Apr 2022 )</w:t>
      </w:r>
    </w:p>
    <w:p w14:paraId="703A6C31" w14:textId="77777777" w:rsidR="00355B1E" w:rsidRPr="00355B1E" w:rsidRDefault="00355B1E" w:rsidP="00355B1E">
      <w:pPr>
        <w:pStyle w:val="NoSpacing"/>
        <w:numPr>
          <w:ilvl w:val="0"/>
          <w:numId w:val="60"/>
        </w:numPr>
      </w:pPr>
      <w:r w:rsidRPr="00355B1E">
        <w:t>Graph Data Modeling Fundamentals ( Apr 2022 )</w:t>
      </w:r>
    </w:p>
    <w:p w14:paraId="0C559641" w14:textId="77777777" w:rsidR="00355B1E" w:rsidRPr="00355B1E" w:rsidRDefault="00355B1E" w:rsidP="00355B1E">
      <w:pPr>
        <w:pStyle w:val="NoSpacing"/>
        <w:numPr>
          <w:ilvl w:val="0"/>
          <w:numId w:val="60"/>
        </w:numPr>
      </w:pPr>
      <w:r w:rsidRPr="00355B1E">
        <w:t>Neo4j Fundamentals ( Apr 2022 )</w:t>
      </w:r>
    </w:p>
    <w:p w14:paraId="1E44C79F" w14:textId="77777777" w:rsidR="00355B1E" w:rsidRPr="00355B1E" w:rsidRDefault="00355B1E" w:rsidP="00355B1E">
      <w:pPr>
        <w:pStyle w:val="NoSpacing"/>
        <w:rPr>
          <w:b/>
          <w:bCs/>
          <w:sz w:val="10"/>
        </w:rPr>
      </w:pPr>
    </w:p>
    <w:p w14:paraId="4A71F83B" w14:textId="3FF467F4" w:rsidR="00355B1E" w:rsidRPr="00355B1E" w:rsidRDefault="00355B1E" w:rsidP="00355B1E">
      <w:pPr>
        <w:pStyle w:val="NoSpacing"/>
        <w:rPr>
          <w:b/>
          <w:bCs/>
        </w:rPr>
      </w:pPr>
      <w:r w:rsidRPr="00355B1E">
        <w:rPr>
          <w:b/>
          <w:bCs/>
        </w:rPr>
        <w:t xml:space="preserve">Microsoft® Certified Solutions Developer (MCSD): Web Applications </w:t>
      </w:r>
    </w:p>
    <w:p w14:paraId="114CC741" w14:textId="77777777" w:rsidR="00355B1E" w:rsidRPr="00355B1E" w:rsidRDefault="00355B1E" w:rsidP="00355B1E">
      <w:pPr>
        <w:pStyle w:val="NoSpacing"/>
        <w:numPr>
          <w:ilvl w:val="0"/>
          <w:numId w:val="62"/>
        </w:numPr>
      </w:pPr>
      <w:r w:rsidRPr="00355B1E">
        <w:t>Programming in HTML5 with JavaScript and CSS3</w:t>
      </w:r>
    </w:p>
    <w:p w14:paraId="4984B798" w14:textId="77777777" w:rsidR="00355B1E" w:rsidRPr="00355B1E" w:rsidRDefault="00355B1E" w:rsidP="00355B1E">
      <w:pPr>
        <w:pStyle w:val="NoSpacing"/>
        <w:numPr>
          <w:ilvl w:val="0"/>
          <w:numId w:val="62"/>
        </w:numPr>
      </w:pPr>
      <w:r w:rsidRPr="00355B1E">
        <w:t>Developing ASP.NET MVC  Web Applications</w:t>
      </w:r>
    </w:p>
    <w:p w14:paraId="685E73AC" w14:textId="77777777" w:rsidR="00355B1E" w:rsidRPr="00355B1E" w:rsidRDefault="00355B1E" w:rsidP="00355B1E">
      <w:pPr>
        <w:pStyle w:val="NoSpacing"/>
        <w:rPr>
          <w:sz w:val="10"/>
        </w:rPr>
      </w:pPr>
    </w:p>
    <w:p w14:paraId="038417CA" w14:textId="4FAAD948" w:rsidR="00355B1E" w:rsidRPr="00355B1E" w:rsidRDefault="00355B1E" w:rsidP="00355B1E">
      <w:pPr>
        <w:pStyle w:val="NoSpacing"/>
        <w:rPr>
          <w:b/>
          <w:bCs/>
        </w:rPr>
      </w:pPr>
      <w:r w:rsidRPr="00355B1E">
        <w:rPr>
          <w:b/>
          <w:bCs/>
        </w:rPr>
        <w:t>Microsoft® Certified Professional Developer (MCPD)</w:t>
      </w:r>
    </w:p>
    <w:p w14:paraId="7D91647D" w14:textId="77777777" w:rsidR="00355B1E" w:rsidRPr="00355B1E" w:rsidRDefault="00355B1E" w:rsidP="00355B1E">
      <w:pPr>
        <w:pStyle w:val="NoSpacing"/>
        <w:numPr>
          <w:ilvl w:val="0"/>
          <w:numId w:val="62"/>
        </w:numPr>
      </w:pPr>
      <w:r w:rsidRPr="00355B1E">
        <w:t>MCPD: Web Developer 4</w:t>
      </w:r>
    </w:p>
    <w:p w14:paraId="4DC913E2" w14:textId="77777777" w:rsidR="00355B1E" w:rsidRPr="00355B1E" w:rsidRDefault="00355B1E" w:rsidP="00355B1E">
      <w:pPr>
        <w:pStyle w:val="NoSpacing"/>
        <w:numPr>
          <w:ilvl w:val="0"/>
          <w:numId w:val="62"/>
        </w:numPr>
      </w:pPr>
      <w:r w:rsidRPr="00355B1E">
        <w:t>MCPD: Windows® Developer 4 certification</w:t>
      </w:r>
    </w:p>
    <w:p w14:paraId="360CA456" w14:textId="77777777" w:rsidR="00355B1E" w:rsidRPr="00355B1E" w:rsidRDefault="00355B1E" w:rsidP="00355B1E">
      <w:pPr>
        <w:pStyle w:val="NoSpacing"/>
        <w:numPr>
          <w:ilvl w:val="0"/>
          <w:numId w:val="62"/>
        </w:numPr>
      </w:pPr>
      <w:r w:rsidRPr="00355B1E">
        <w:t>MCPD: Enterprise Application Developer 3.5</w:t>
      </w:r>
    </w:p>
    <w:p w14:paraId="330F71DA" w14:textId="77777777" w:rsidR="00355B1E" w:rsidRPr="00355B1E" w:rsidRDefault="00355B1E" w:rsidP="00355B1E">
      <w:pPr>
        <w:pStyle w:val="NoSpacing"/>
        <w:rPr>
          <w:sz w:val="10"/>
        </w:rPr>
      </w:pPr>
    </w:p>
    <w:p w14:paraId="1E094BEA" w14:textId="0A88897F" w:rsidR="00355B1E" w:rsidRPr="00355B1E" w:rsidRDefault="00355B1E" w:rsidP="00355B1E">
      <w:pPr>
        <w:pStyle w:val="NoSpacing"/>
        <w:rPr>
          <w:b/>
          <w:bCs/>
        </w:rPr>
      </w:pPr>
      <w:r w:rsidRPr="00355B1E">
        <w:rPr>
          <w:b/>
          <w:bCs/>
        </w:rPr>
        <w:t>Microsoft® Certified Technology Specialist (MCTS)</w:t>
      </w:r>
    </w:p>
    <w:p w14:paraId="65B20D39" w14:textId="77777777" w:rsidR="00355B1E" w:rsidRPr="00355B1E" w:rsidRDefault="00355B1E" w:rsidP="00355B1E">
      <w:pPr>
        <w:pStyle w:val="NoSpacing"/>
        <w:numPr>
          <w:ilvl w:val="0"/>
          <w:numId w:val="62"/>
        </w:numPr>
      </w:pPr>
      <w:r w:rsidRPr="00355B1E">
        <w:t>MCTS: .NET Framework 4, Web Applications</w:t>
      </w:r>
    </w:p>
    <w:p w14:paraId="7AB22CE7" w14:textId="77777777" w:rsidR="00355B1E" w:rsidRPr="00355B1E" w:rsidRDefault="00355B1E" w:rsidP="00355B1E">
      <w:pPr>
        <w:pStyle w:val="NoSpacing"/>
        <w:numPr>
          <w:ilvl w:val="0"/>
          <w:numId w:val="62"/>
        </w:numPr>
      </w:pPr>
      <w:r w:rsidRPr="00355B1E">
        <w:t>MCTS: .NET Framework 4, Data Access</w:t>
      </w:r>
    </w:p>
    <w:p w14:paraId="20719B06" w14:textId="77777777" w:rsidR="00355B1E" w:rsidRPr="00355B1E" w:rsidRDefault="00355B1E" w:rsidP="00355B1E">
      <w:pPr>
        <w:pStyle w:val="NoSpacing"/>
        <w:numPr>
          <w:ilvl w:val="0"/>
          <w:numId w:val="62"/>
        </w:numPr>
      </w:pPr>
      <w:r w:rsidRPr="00355B1E">
        <w:t>MCTS: .NET Framework 4, Service Communication Applications</w:t>
      </w:r>
    </w:p>
    <w:p w14:paraId="4154E775" w14:textId="77777777" w:rsidR="00355B1E" w:rsidRPr="00355B1E" w:rsidRDefault="00355B1E" w:rsidP="00355B1E">
      <w:pPr>
        <w:pStyle w:val="NoSpacing"/>
        <w:numPr>
          <w:ilvl w:val="0"/>
          <w:numId w:val="62"/>
        </w:numPr>
      </w:pPr>
      <w:r w:rsidRPr="00355B1E">
        <w:t>MCTS: .NET Framework 4, Windows® Applications</w:t>
      </w:r>
    </w:p>
    <w:p w14:paraId="433EE445" w14:textId="714048C5" w:rsidR="00355B1E" w:rsidRPr="00355B1E" w:rsidRDefault="00355B1E" w:rsidP="00355B1E">
      <w:pPr>
        <w:pStyle w:val="NoSpacing"/>
        <w:numPr>
          <w:ilvl w:val="0"/>
          <w:numId w:val="62"/>
        </w:numPr>
      </w:pPr>
      <w:r w:rsidRPr="00355B1E">
        <w:t>MCTS: SQL Server 2008, Business Intelligence Development and Maintenance</w:t>
      </w:r>
    </w:p>
    <w:sectPr w:rsidR="00355B1E" w:rsidRPr="00355B1E" w:rsidSect="00843D15">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B5438" w14:textId="77777777" w:rsidR="00843D15" w:rsidRDefault="00843D15">
      <w:r>
        <w:separator/>
      </w:r>
    </w:p>
  </w:endnote>
  <w:endnote w:type="continuationSeparator" w:id="0">
    <w:p w14:paraId="3C0BC38D" w14:textId="77777777" w:rsidR="00843D15" w:rsidRDefault="00843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4CB52" w14:textId="77777777" w:rsidR="00843D15" w:rsidRDefault="00843D15">
      <w:r>
        <w:separator/>
      </w:r>
    </w:p>
  </w:footnote>
  <w:footnote w:type="continuationSeparator" w:id="0">
    <w:p w14:paraId="5BD004CE" w14:textId="77777777" w:rsidR="00843D15" w:rsidRDefault="00843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C65070A" w:rsidR="00BF14B3" w:rsidRPr="00654952" w:rsidRDefault="00BF14B3" w:rsidP="009D2991">
    <w:pPr>
      <w:pStyle w:val="NoSpacing"/>
    </w:pPr>
    <w:r w:rsidRPr="00654952">
      <w:rPr>
        <w:b/>
        <w:bCs/>
      </w:rPr>
      <w:t>Candidate Location:</w:t>
    </w:r>
    <w:r w:rsidR="00EC3F6D" w:rsidRPr="00654952">
      <w:t xml:space="preserve"> </w:t>
    </w:r>
    <w:r w:rsidR="00AF403A" w:rsidRPr="00AF403A">
      <w:rPr>
        <w:color w:val="000000"/>
      </w:rPr>
      <w:t>Spring</w:t>
    </w:r>
    <w:r w:rsidR="00AF403A">
      <w:rPr>
        <w:color w:val="000000"/>
      </w:rPr>
      <w:t>, TX</w:t>
    </w:r>
  </w:p>
  <w:p w14:paraId="156BF033" w14:textId="3BD86DED" w:rsidR="008411C8" w:rsidRDefault="00BF14B3" w:rsidP="00654952">
    <w:pPr>
      <w:pStyle w:val="NoSpacing"/>
    </w:pPr>
    <w:r w:rsidRPr="000D2BF5">
      <w:rPr>
        <w:b/>
        <w:bCs/>
        <w:lang w:val="en-IN"/>
      </w:rPr>
      <w:t>Candidate E-mail ID:</w:t>
    </w:r>
    <w:r w:rsidRPr="000D2BF5">
      <w:rPr>
        <w:lang w:val="en-IN"/>
      </w:rPr>
      <w:t xml:space="preserve"> </w:t>
    </w:r>
    <w:hyperlink r:id="rId1" w:history="1">
      <w:r w:rsidR="00AF403A" w:rsidRPr="00DE7B2A">
        <w:rPr>
          <w:rStyle w:val="Hyperlink"/>
        </w:rPr>
        <w:t>shansankar@hotmail.com</w:t>
      </w:r>
    </w:hyperlink>
  </w:p>
  <w:p w14:paraId="639D8B28" w14:textId="7EC31684" w:rsidR="00BF14B3" w:rsidRPr="00740556" w:rsidRDefault="00BF14B3" w:rsidP="00654952">
    <w:pPr>
      <w:pStyle w:val="NoSpacing"/>
      <w:rPr>
        <w:lang w:val="en-IN"/>
      </w:rPr>
    </w:pPr>
    <w:r w:rsidRPr="00740556">
      <w:rPr>
        <w:b/>
        <w:bCs/>
        <w:lang w:val="en-IN"/>
      </w:rPr>
      <w:t>Contact Number:</w:t>
    </w:r>
    <w:r w:rsidR="004C7072" w:rsidRPr="00740556">
      <w:rPr>
        <w:lang w:val="en-IN"/>
      </w:rPr>
      <w:t xml:space="preserve"> </w:t>
    </w:r>
    <w:r w:rsidR="00AF403A" w:rsidRPr="00AF403A">
      <w:rPr>
        <w:color w:val="000000"/>
      </w:rPr>
      <w:t>832.377.7426</w:t>
    </w:r>
  </w:p>
  <w:p w14:paraId="6360024A" w14:textId="77777777" w:rsidR="00AD5567" w:rsidRPr="00740556" w:rsidRDefault="00AD5567" w:rsidP="00AD5567">
    <w:pPr>
      <w:pStyle w:val="Header"/>
      <w:rPr>
        <w:rFonts w:asciiTheme="minorHAnsi" w:hAnsiTheme="minorHAnsi" w:cstheme="minorHAnsi"/>
        <w:b/>
        <w:sz w:val="10"/>
        <w:szCs w:val="28"/>
        <w:lang w:val="en-IN"/>
      </w:rPr>
    </w:pPr>
  </w:p>
  <w:p w14:paraId="4C2E852F" w14:textId="7BF54BAF" w:rsidR="00A37322" w:rsidRDefault="00AF403A" w:rsidP="000155D8">
    <w:pPr>
      <w:pStyle w:val="Header"/>
      <w:jc w:val="center"/>
      <w:rPr>
        <w:rFonts w:asciiTheme="minorHAnsi" w:hAnsiTheme="minorHAnsi" w:cstheme="minorHAnsi"/>
        <w:b/>
        <w:sz w:val="28"/>
        <w:szCs w:val="28"/>
        <w:lang w:val="en-IN"/>
      </w:rPr>
    </w:pPr>
    <w:r w:rsidRPr="00AF403A">
      <w:rPr>
        <w:rFonts w:asciiTheme="minorHAnsi" w:hAnsiTheme="minorHAnsi" w:cstheme="minorHAnsi"/>
        <w:b/>
        <w:sz w:val="28"/>
        <w:szCs w:val="28"/>
        <w:lang w:val="en-IN"/>
      </w:rPr>
      <w:t>Shanmuganathan Sankaranainar</w:t>
    </w:r>
  </w:p>
  <w:p w14:paraId="2A954A87" w14:textId="77777777" w:rsidR="00AF403A" w:rsidRPr="00413953" w:rsidRDefault="00AF403A"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4EC7E20"/>
    <w:multiLevelType w:val="hybridMultilevel"/>
    <w:tmpl w:val="C7160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524A44"/>
    <w:multiLevelType w:val="hybridMultilevel"/>
    <w:tmpl w:val="8D907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0164D5C"/>
    <w:multiLevelType w:val="hybridMultilevel"/>
    <w:tmpl w:val="EEDAC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C0076C"/>
    <w:multiLevelType w:val="hybridMultilevel"/>
    <w:tmpl w:val="C97C1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E36D89"/>
    <w:multiLevelType w:val="hybridMultilevel"/>
    <w:tmpl w:val="8A2C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504252"/>
    <w:multiLevelType w:val="hybridMultilevel"/>
    <w:tmpl w:val="2AE61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67562B"/>
    <w:multiLevelType w:val="hybridMultilevel"/>
    <w:tmpl w:val="F0B26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1A211353"/>
    <w:multiLevelType w:val="hybridMultilevel"/>
    <w:tmpl w:val="3500A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BB5317B"/>
    <w:multiLevelType w:val="hybridMultilevel"/>
    <w:tmpl w:val="D084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4"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47D7C7A"/>
    <w:multiLevelType w:val="hybridMultilevel"/>
    <w:tmpl w:val="3E9A0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28673804"/>
    <w:multiLevelType w:val="hybridMultilevel"/>
    <w:tmpl w:val="F53EE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2CF7345B"/>
    <w:multiLevelType w:val="hybridMultilevel"/>
    <w:tmpl w:val="8CAAB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4B2FED"/>
    <w:multiLevelType w:val="hybridMultilevel"/>
    <w:tmpl w:val="CA2EE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3A686DC6"/>
    <w:multiLevelType w:val="hybridMultilevel"/>
    <w:tmpl w:val="45428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0176A55"/>
    <w:multiLevelType w:val="hybridMultilevel"/>
    <w:tmpl w:val="1AF0A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49CC4D45"/>
    <w:multiLevelType w:val="hybridMultilevel"/>
    <w:tmpl w:val="1C30C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B0A0820"/>
    <w:multiLevelType w:val="hybridMultilevel"/>
    <w:tmpl w:val="D0D07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CC37D3"/>
    <w:multiLevelType w:val="hybridMultilevel"/>
    <w:tmpl w:val="C6BE1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537448DC"/>
    <w:multiLevelType w:val="hybridMultilevel"/>
    <w:tmpl w:val="C194C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C154D8F"/>
    <w:multiLevelType w:val="hybridMultilevel"/>
    <w:tmpl w:val="41280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630A3B1F"/>
    <w:multiLevelType w:val="hybridMultilevel"/>
    <w:tmpl w:val="91C22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658C0544"/>
    <w:multiLevelType w:val="hybridMultilevel"/>
    <w:tmpl w:val="48463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62D0B5F"/>
    <w:multiLevelType w:val="hybridMultilevel"/>
    <w:tmpl w:val="D220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6AA50DF7"/>
    <w:multiLevelType w:val="hybridMultilevel"/>
    <w:tmpl w:val="EE582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6EE50604"/>
    <w:multiLevelType w:val="hybridMultilevel"/>
    <w:tmpl w:val="E4808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77EE4149"/>
    <w:multiLevelType w:val="hybridMultilevel"/>
    <w:tmpl w:val="ADE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877319D"/>
    <w:multiLevelType w:val="hybridMultilevel"/>
    <w:tmpl w:val="29F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58"/>
  </w:num>
  <w:num w:numId="3" w16cid:durableId="139352410">
    <w:abstractNumId w:val="60"/>
  </w:num>
  <w:num w:numId="4" w16cid:durableId="1139345333">
    <w:abstractNumId w:val="49"/>
  </w:num>
  <w:num w:numId="5" w16cid:durableId="1566716753">
    <w:abstractNumId w:val="40"/>
  </w:num>
  <w:num w:numId="6" w16cid:durableId="862130666">
    <w:abstractNumId w:val="19"/>
  </w:num>
  <w:num w:numId="7" w16cid:durableId="2013292984">
    <w:abstractNumId w:val="61"/>
  </w:num>
  <w:num w:numId="8" w16cid:durableId="777530213">
    <w:abstractNumId w:val="68"/>
  </w:num>
  <w:num w:numId="9" w16cid:durableId="1192037481">
    <w:abstractNumId w:val="35"/>
  </w:num>
  <w:num w:numId="10" w16cid:durableId="263391843">
    <w:abstractNumId w:val="64"/>
  </w:num>
  <w:num w:numId="11" w16cid:durableId="66726532">
    <w:abstractNumId w:val="51"/>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6"/>
  </w:num>
  <w:num w:numId="14" w16cid:durableId="1133476638">
    <w:abstractNumId w:val="42"/>
  </w:num>
  <w:num w:numId="15" w16cid:durableId="337585252">
    <w:abstractNumId w:val="63"/>
  </w:num>
  <w:num w:numId="16" w16cid:durableId="2061587357">
    <w:abstractNumId w:val="53"/>
  </w:num>
  <w:num w:numId="17" w16cid:durableId="1065491973">
    <w:abstractNumId w:val="25"/>
  </w:num>
  <w:num w:numId="18" w16cid:durableId="1318266233">
    <w:abstractNumId w:val="24"/>
  </w:num>
  <w:num w:numId="19" w16cid:durableId="526874085">
    <w:abstractNumId w:val="50"/>
  </w:num>
  <w:num w:numId="20" w16cid:durableId="844248676">
    <w:abstractNumId w:val="31"/>
  </w:num>
  <w:num w:numId="21" w16cid:durableId="284892896">
    <w:abstractNumId w:val="41"/>
  </w:num>
  <w:num w:numId="22" w16cid:durableId="605190378">
    <w:abstractNumId w:val="23"/>
  </w:num>
  <w:num w:numId="23" w16cid:durableId="509416459">
    <w:abstractNumId w:val="28"/>
  </w:num>
  <w:num w:numId="24" w16cid:durableId="1935087531">
    <w:abstractNumId w:val="12"/>
  </w:num>
  <w:num w:numId="25" w16cid:durableId="1366129160">
    <w:abstractNumId w:val="13"/>
  </w:num>
  <w:num w:numId="26" w16cid:durableId="1003901784">
    <w:abstractNumId w:val="55"/>
  </w:num>
  <w:num w:numId="27" w16cid:durableId="543714750">
    <w:abstractNumId w:val="39"/>
  </w:num>
  <w:num w:numId="28" w16cid:durableId="504515879">
    <w:abstractNumId w:val="20"/>
  </w:num>
  <w:num w:numId="29" w16cid:durableId="1754471848">
    <w:abstractNumId w:val="27"/>
  </w:num>
  <w:num w:numId="30" w16cid:durableId="553084479">
    <w:abstractNumId w:val="46"/>
  </w:num>
  <w:num w:numId="31" w16cid:durableId="1454204984">
    <w:abstractNumId w:val="36"/>
  </w:num>
  <w:num w:numId="32" w16cid:durableId="1183738669">
    <w:abstractNumId w:val="11"/>
  </w:num>
  <w:num w:numId="33" w16cid:durableId="128592335">
    <w:abstractNumId w:val="29"/>
  </w:num>
  <w:num w:numId="34" w16cid:durableId="187452677">
    <w:abstractNumId w:val="34"/>
  </w:num>
  <w:num w:numId="35" w16cid:durableId="972758455">
    <w:abstractNumId w:val="54"/>
  </w:num>
  <w:num w:numId="36" w16cid:durableId="1806044666">
    <w:abstractNumId w:val="45"/>
  </w:num>
  <w:num w:numId="37" w16cid:durableId="645164339">
    <w:abstractNumId w:val="17"/>
  </w:num>
  <w:num w:numId="38" w16cid:durableId="1447503536">
    <w:abstractNumId w:val="57"/>
  </w:num>
  <w:num w:numId="39" w16cid:durableId="1843397485">
    <w:abstractNumId w:val="33"/>
  </w:num>
  <w:num w:numId="40" w16cid:durableId="2090535714">
    <w:abstractNumId w:val="44"/>
  </w:num>
  <w:num w:numId="41" w16cid:durableId="239800336">
    <w:abstractNumId w:val="67"/>
  </w:num>
  <w:num w:numId="42" w16cid:durableId="660548876">
    <w:abstractNumId w:val="47"/>
  </w:num>
  <w:num w:numId="43" w16cid:durableId="420881523">
    <w:abstractNumId w:val="15"/>
  </w:num>
  <w:num w:numId="44" w16cid:durableId="1801151149">
    <w:abstractNumId w:val="38"/>
  </w:num>
  <w:num w:numId="45" w16cid:durableId="1699043149">
    <w:abstractNumId w:val="62"/>
  </w:num>
  <w:num w:numId="46" w16cid:durableId="1842432915">
    <w:abstractNumId w:val="14"/>
  </w:num>
  <w:num w:numId="47" w16cid:durableId="1097794573">
    <w:abstractNumId w:val="9"/>
  </w:num>
  <w:num w:numId="48" w16cid:durableId="307513669">
    <w:abstractNumId w:val="30"/>
  </w:num>
  <w:num w:numId="49" w16cid:durableId="874342674">
    <w:abstractNumId w:val="21"/>
  </w:num>
  <w:num w:numId="50" w16cid:durableId="1358239989">
    <w:abstractNumId w:val="16"/>
  </w:num>
  <w:num w:numId="51" w16cid:durableId="784471315">
    <w:abstractNumId w:val="22"/>
  </w:num>
  <w:num w:numId="52" w16cid:durableId="1374892077">
    <w:abstractNumId w:val="59"/>
  </w:num>
  <w:num w:numId="53" w16cid:durableId="1750540444">
    <w:abstractNumId w:val="37"/>
  </w:num>
  <w:num w:numId="54" w16cid:durableId="1224029214">
    <w:abstractNumId w:val="18"/>
  </w:num>
  <w:num w:numId="55" w16cid:durableId="495613088">
    <w:abstractNumId w:val="65"/>
  </w:num>
  <w:num w:numId="56" w16cid:durableId="1504052095">
    <w:abstractNumId w:val="48"/>
  </w:num>
  <w:num w:numId="57" w16cid:durableId="1619482172">
    <w:abstractNumId w:val="10"/>
  </w:num>
  <w:num w:numId="58" w16cid:durableId="1347639360">
    <w:abstractNumId w:val="52"/>
  </w:num>
  <w:num w:numId="59" w16cid:durableId="1461610606">
    <w:abstractNumId w:val="26"/>
  </w:num>
  <w:num w:numId="60" w16cid:durableId="1003780336">
    <w:abstractNumId w:val="56"/>
  </w:num>
  <w:num w:numId="61" w16cid:durableId="1180587685">
    <w:abstractNumId w:val="32"/>
  </w:num>
  <w:num w:numId="62" w16cid:durableId="985623110">
    <w:abstractNumId w:val="4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A03"/>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0D40"/>
    <w:rsid w:val="00072569"/>
    <w:rsid w:val="00076ED5"/>
    <w:rsid w:val="0007787C"/>
    <w:rsid w:val="00083644"/>
    <w:rsid w:val="0008376A"/>
    <w:rsid w:val="0008587E"/>
    <w:rsid w:val="000916E5"/>
    <w:rsid w:val="00092DA2"/>
    <w:rsid w:val="00093B00"/>
    <w:rsid w:val="00094625"/>
    <w:rsid w:val="0009578A"/>
    <w:rsid w:val="00096E76"/>
    <w:rsid w:val="000A39DF"/>
    <w:rsid w:val="000A3F25"/>
    <w:rsid w:val="000A4644"/>
    <w:rsid w:val="000B1874"/>
    <w:rsid w:val="000B19AF"/>
    <w:rsid w:val="000B5661"/>
    <w:rsid w:val="000B58A0"/>
    <w:rsid w:val="000B7D48"/>
    <w:rsid w:val="000B7F8C"/>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4466"/>
    <w:rsid w:val="001559D1"/>
    <w:rsid w:val="00156EFD"/>
    <w:rsid w:val="00162D7B"/>
    <w:rsid w:val="0016461A"/>
    <w:rsid w:val="00176F71"/>
    <w:rsid w:val="00181B74"/>
    <w:rsid w:val="0018509B"/>
    <w:rsid w:val="00186DDF"/>
    <w:rsid w:val="0019004D"/>
    <w:rsid w:val="0019159B"/>
    <w:rsid w:val="001A5F25"/>
    <w:rsid w:val="001B46BC"/>
    <w:rsid w:val="001C14D9"/>
    <w:rsid w:val="001C1C4D"/>
    <w:rsid w:val="001D093A"/>
    <w:rsid w:val="001D0CFF"/>
    <w:rsid w:val="001D2855"/>
    <w:rsid w:val="001D2BA7"/>
    <w:rsid w:val="001D6B23"/>
    <w:rsid w:val="001E0884"/>
    <w:rsid w:val="001E3245"/>
    <w:rsid w:val="001E4213"/>
    <w:rsid w:val="001E4FCA"/>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696"/>
    <w:rsid w:val="00266A5C"/>
    <w:rsid w:val="00266EFC"/>
    <w:rsid w:val="002719A8"/>
    <w:rsid w:val="00272D68"/>
    <w:rsid w:val="002741FC"/>
    <w:rsid w:val="0027782E"/>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1C"/>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141"/>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3D73"/>
    <w:rsid w:val="00346707"/>
    <w:rsid w:val="0034773C"/>
    <w:rsid w:val="00352507"/>
    <w:rsid w:val="00354471"/>
    <w:rsid w:val="00355B1E"/>
    <w:rsid w:val="0035690D"/>
    <w:rsid w:val="00357453"/>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800"/>
    <w:rsid w:val="003A2A01"/>
    <w:rsid w:val="003A2D25"/>
    <w:rsid w:val="003A320E"/>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CCA"/>
    <w:rsid w:val="003D3DF9"/>
    <w:rsid w:val="003D4FFF"/>
    <w:rsid w:val="003D67D4"/>
    <w:rsid w:val="003D7674"/>
    <w:rsid w:val="003E08BC"/>
    <w:rsid w:val="003E76FE"/>
    <w:rsid w:val="003F2572"/>
    <w:rsid w:val="003F292A"/>
    <w:rsid w:val="00400457"/>
    <w:rsid w:val="00410B59"/>
    <w:rsid w:val="00411E7B"/>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4666E"/>
    <w:rsid w:val="004500CF"/>
    <w:rsid w:val="00454701"/>
    <w:rsid w:val="004550D1"/>
    <w:rsid w:val="00456DFB"/>
    <w:rsid w:val="0045764D"/>
    <w:rsid w:val="00462B77"/>
    <w:rsid w:val="004705F3"/>
    <w:rsid w:val="00473DB1"/>
    <w:rsid w:val="00474B34"/>
    <w:rsid w:val="00474C47"/>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0BF0"/>
    <w:rsid w:val="004B209F"/>
    <w:rsid w:val="004B47F2"/>
    <w:rsid w:val="004B4A32"/>
    <w:rsid w:val="004B5277"/>
    <w:rsid w:val="004C24AD"/>
    <w:rsid w:val="004C2E59"/>
    <w:rsid w:val="004C5AB1"/>
    <w:rsid w:val="004C6508"/>
    <w:rsid w:val="004C7072"/>
    <w:rsid w:val="004D224E"/>
    <w:rsid w:val="004D54AD"/>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3B09"/>
    <w:rsid w:val="005241B1"/>
    <w:rsid w:val="00526C25"/>
    <w:rsid w:val="00527910"/>
    <w:rsid w:val="00532972"/>
    <w:rsid w:val="005331ED"/>
    <w:rsid w:val="00533B61"/>
    <w:rsid w:val="00540A83"/>
    <w:rsid w:val="00543622"/>
    <w:rsid w:val="00543886"/>
    <w:rsid w:val="005464F8"/>
    <w:rsid w:val="00554A98"/>
    <w:rsid w:val="00555298"/>
    <w:rsid w:val="00556F07"/>
    <w:rsid w:val="00561123"/>
    <w:rsid w:val="00564FB3"/>
    <w:rsid w:val="00566E50"/>
    <w:rsid w:val="00570A2D"/>
    <w:rsid w:val="00576A3F"/>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01596"/>
    <w:rsid w:val="006116C4"/>
    <w:rsid w:val="006211DB"/>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5691B"/>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3F5"/>
    <w:rsid w:val="006B049D"/>
    <w:rsid w:val="006C20EF"/>
    <w:rsid w:val="006C41D0"/>
    <w:rsid w:val="006C5D89"/>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5999"/>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20CB"/>
    <w:rsid w:val="00752FD3"/>
    <w:rsid w:val="0075494E"/>
    <w:rsid w:val="007561FE"/>
    <w:rsid w:val="00762531"/>
    <w:rsid w:val="0076254B"/>
    <w:rsid w:val="00763957"/>
    <w:rsid w:val="0076539C"/>
    <w:rsid w:val="00766783"/>
    <w:rsid w:val="007669A7"/>
    <w:rsid w:val="00774D2D"/>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C6D70"/>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3D15"/>
    <w:rsid w:val="008464C0"/>
    <w:rsid w:val="00846749"/>
    <w:rsid w:val="00851D25"/>
    <w:rsid w:val="0085515E"/>
    <w:rsid w:val="00855DA0"/>
    <w:rsid w:val="00861E50"/>
    <w:rsid w:val="00865351"/>
    <w:rsid w:val="008656CA"/>
    <w:rsid w:val="00870121"/>
    <w:rsid w:val="0087131E"/>
    <w:rsid w:val="008718C6"/>
    <w:rsid w:val="00871D24"/>
    <w:rsid w:val="008757A7"/>
    <w:rsid w:val="0087756E"/>
    <w:rsid w:val="008818F2"/>
    <w:rsid w:val="008838A6"/>
    <w:rsid w:val="008857F1"/>
    <w:rsid w:val="00886739"/>
    <w:rsid w:val="00887D74"/>
    <w:rsid w:val="00887EA7"/>
    <w:rsid w:val="00890F95"/>
    <w:rsid w:val="008915BE"/>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D73BA"/>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37322"/>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403A"/>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759"/>
    <w:rsid w:val="00B948A6"/>
    <w:rsid w:val="00B969C7"/>
    <w:rsid w:val="00B97805"/>
    <w:rsid w:val="00BA2960"/>
    <w:rsid w:val="00BA3745"/>
    <w:rsid w:val="00BB0615"/>
    <w:rsid w:val="00BB1589"/>
    <w:rsid w:val="00BB3B89"/>
    <w:rsid w:val="00BB6718"/>
    <w:rsid w:val="00BC363C"/>
    <w:rsid w:val="00BC3C43"/>
    <w:rsid w:val="00BD1EEF"/>
    <w:rsid w:val="00BD2436"/>
    <w:rsid w:val="00BD54FE"/>
    <w:rsid w:val="00BD732F"/>
    <w:rsid w:val="00BE01AE"/>
    <w:rsid w:val="00BE0752"/>
    <w:rsid w:val="00BE08A2"/>
    <w:rsid w:val="00BE11EA"/>
    <w:rsid w:val="00BE1756"/>
    <w:rsid w:val="00BE2CB0"/>
    <w:rsid w:val="00BE3C60"/>
    <w:rsid w:val="00BE42F1"/>
    <w:rsid w:val="00BF141F"/>
    <w:rsid w:val="00BF14B3"/>
    <w:rsid w:val="00BF3245"/>
    <w:rsid w:val="00BF3845"/>
    <w:rsid w:val="00BF630A"/>
    <w:rsid w:val="00BF700A"/>
    <w:rsid w:val="00C02226"/>
    <w:rsid w:val="00C05BF8"/>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E5BAC"/>
    <w:rsid w:val="00CF01D4"/>
    <w:rsid w:val="00CF10B3"/>
    <w:rsid w:val="00CF5E45"/>
    <w:rsid w:val="00CF6D7C"/>
    <w:rsid w:val="00CF71B9"/>
    <w:rsid w:val="00D0467C"/>
    <w:rsid w:val="00D0645F"/>
    <w:rsid w:val="00D076E9"/>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36F0"/>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431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4F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6AFF"/>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 w:type="paragraph" w:styleId="CommentText">
    <w:name w:val="annotation text"/>
    <w:basedOn w:val="Normal"/>
    <w:link w:val="CommentTextChar"/>
    <w:semiHidden/>
    <w:unhideWhenUsed/>
    <w:rsid w:val="00343D73"/>
    <w:rPr>
      <w:sz w:val="20"/>
    </w:rPr>
  </w:style>
  <w:style w:type="character" w:customStyle="1" w:styleId="CommentTextChar">
    <w:name w:val="Comment Text Char"/>
    <w:basedOn w:val="DefaultParagraphFont"/>
    <w:link w:val="CommentText"/>
    <w:semiHidden/>
    <w:rsid w:val="00343D73"/>
  </w:style>
  <w:style w:type="paragraph" w:styleId="CommentSubject">
    <w:name w:val="annotation subject"/>
    <w:basedOn w:val="CommentText"/>
    <w:next w:val="CommentText"/>
    <w:link w:val="CommentSubjectChar"/>
    <w:uiPriority w:val="99"/>
    <w:semiHidden/>
    <w:unhideWhenUsed/>
    <w:rsid w:val="00343D73"/>
    <w:rPr>
      <w:b/>
      <w:bCs/>
    </w:rPr>
  </w:style>
  <w:style w:type="character" w:customStyle="1" w:styleId="CommentSubjectChar">
    <w:name w:val="Comment Subject Char"/>
    <w:basedOn w:val="CommentTextChar"/>
    <w:link w:val="CommentSubject"/>
    <w:uiPriority w:val="99"/>
    <w:semiHidden/>
    <w:rsid w:val="00343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47717294">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halliburton.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ointsmith.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anrig.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quantlab.com" TargetMode="External"/><Relationship Id="rId5" Type="http://schemas.openxmlformats.org/officeDocument/2006/relationships/webSettings" Target="webSettings.xml"/><Relationship Id="rId15" Type="http://schemas.openxmlformats.org/officeDocument/2006/relationships/hyperlink" Target="http://www.chk.com"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weatherford.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shansankar@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5124</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2024-02-20T22:10:00Z</dcterms:created>
  <dcterms:modified xsi:type="dcterms:W3CDTF">2024-02-20T22:11:00Z</dcterms:modified>
</cp:coreProperties>
</file>