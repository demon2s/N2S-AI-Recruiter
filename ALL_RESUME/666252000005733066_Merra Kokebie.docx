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A1EDC" w14:textId="7DDF0B64" w:rsidR="00B52A3E" w:rsidRPr="00B52A3E" w:rsidRDefault="00976390" w:rsidP="00B52A3E">
      <w:pPr>
        <w:pStyle w:val="Title"/>
        <w:pBdr>
          <w:bottom w:val="single" w:sz="12" w:space="1" w:color="auto"/>
        </w:pBdr>
        <w:jc w:val="left"/>
        <w:rPr>
          <w:rFonts w:asciiTheme="minorHAnsi" w:hAnsiTheme="minorHAnsi" w:cstheme="minorHAnsi"/>
          <w:caps/>
          <w:smallCaps w:val="0"/>
          <w:sz w:val="22"/>
          <w:szCs w:val="22"/>
        </w:rPr>
      </w:pPr>
      <w:r w:rsidRPr="00976390">
        <w:rPr>
          <w:rFonts w:asciiTheme="minorHAnsi" w:hAnsiTheme="minorHAnsi" w:cstheme="minorHAnsi"/>
          <w:caps/>
          <w:smallCaps w:val="0"/>
          <w:sz w:val="22"/>
          <w:szCs w:val="22"/>
        </w:rPr>
        <w:t>Summary</w:t>
      </w:r>
      <w:r w:rsidR="00B52A3E">
        <w:rPr>
          <w:rFonts w:asciiTheme="minorHAnsi" w:hAnsiTheme="minorHAnsi" w:cstheme="minorHAnsi"/>
          <w:caps/>
          <w:smallCaps w:val="0"/>
          <w:sz w:val="22"/>
          <w:szCs w:val="22"/>
        </w:rPr>
        <w:t>:</w:t>
      </w:r>
    </w:p>
    <w:p w14:paraId="401A5A80" w14:textId="77777777" w:rsidR="00B52A3E" w:rsidRPr="00B52A3E" w:rsidRDefault="00B52A3E" w:rsidP="00B52A3E">
      <w:pPr>
        <w:pStyle w:val="NoSpacing"/>
        <w:rPr>
          <w:sz w:val="10"/>
        </w:rPr>
      </w:pPr>
    </w:p>
    <w:p w14:paraId="74574194" w14:textId="185171E7" w:rsidR="00976390" w:rsidRPr="00976390" w:rsidRDefault="00976390" w:rsidP="00976390">
      <w:pPr>
        <w:pStyle w:val="NoSpacing"/>
        <w:numPr>
          <w:ilvl w:val="0"/>
          <w:numId w:val="43"/>
        </w:numPr>
      </w:pPr>
      <w:r w:rsidRPr="00976390">
        <w:t>20+ years of experience developing, designing, and implementing web and desktop-based software products and systems using C, C++, JavaScript, Angular, CSS, HTML5, Bootstrap, C#, .NET Framework, .NET Core, MS SQL Server 2005-2019, Azure DevOps, TFS, GIT, Azure Cloud, Web API, Ajax, REST, IIS Web Server, and Apache Web Server.</w:t>
      </w:r>
    </w:p>
    <w:p w14:paraId="6E01ADA2" w14:textId="77777777" w:rsidR="00976390" w:rsidRPr="00976390" w:rsidRDefault="00976390" w:rsidP="00976390">
      <w:pPr>
        <w:pStyle w:val="NoSpacing"/>
        <w:numPr>
          <w:ilvl w:val="0"/>
          <w:numId w:val="43"/>
        </w:numPr>
      </w:pPr>
      <w:r w:rsidRPr="00976390">
        <w:t>Solid experience in big data analytics using GIS and advanced SQL queries; SQL query optimization; advanced Power BI reporting using DAX scripts.</w:t>
      </w:r>
    </w:p>
    <w:p w14:paraId="2F1F2B8E" w14:textId="77777777" w:rsidR="00976390" w:rsidRPr="00976390" w:rsidRDefault="00976390" w:rsidP="00976390">
      <w:pPr>
        <w:pStyle w:val="NoSpacing"/>
        <w:numPr>
          <w:ilvl w:val="0"/>
          <w:numId w:val="43"/>
        </w:numPr>
      </w:pPr>
      <w:r w:rsidRPr="00976390">
        <w:t>Strong background teaching and training Operating Systems, Principles of Compiler Design, C++, Computer Organization and Architecture, Assembly Language.</w:t>
      </w:r>
    </w:p>
    <w:p w14:paraId="50EB0032" w14:textId="1DFD0EA5" w:rsidR="00AC5E92" w:rsidRPr="00976390" w:rsidRDefault="00976390" w:rsidP="00976390">
      <w:pPr>
        <w:pStyle w:val="NoSpacing"/>
        <w:numPr>
          <w:ilvl w:val="0"/>
          <w:numId w:val="43"/>
        </w:numPr>
      </w:pPr>
      <w:r w:rsidRPr="00976390">
        <w:t>Persevere to complete tasks and deliver software on time. Excellent team leadership and mentoring skills and solid work ethic.</w:t>
      </w:r>
    </w:p>
    <w:p w14:paraId="4B941987" w14:textId="77777777" w:rsidR="00976390" w:rsidRDefault="00976390" w:rsidP="00976390">
      <w:pPr>
        <w:pStyle w:val="Title"/>
        <w:jc w:val="left"/>
        <w:rPr>
          <w:rFonts w:asciiTheme="minorHAnsi" w:hAnsiTheme="minorHAnsi" w:cstheme="minorHAnsi"/>
          <w:caps/>
          <w:smallCaps w:val="0"/>
          <w:sz w:val="22"/>
          <w:szCs w:val="22"/>
        </w:rPr>
      </w:pPr>
    </w:p>
    <w:p w14:paraId="55A22B0D" w14:textId="0F20B5CE" w:rsidR="00976390" w:rsidRDefault="00976390" w:rsidP="00976390">
      <w:pPr>
        <w:pStyle w:val="Title"/>
        <w:pBdr>
          <w:bottom w:val="single" w:sz="12" w:space="1" w:color="auto"/>
        </w:pBdr>
        <w:jc w:val="left"/>
        <w:rPr>
          <w:rFonts w:asciiTheme="minorHAnsi" w:hAnsiTheme="minorHAnsi" w:cstheme="minorHAnsi"/>
          <w:caps/>
          <w:smallCaps w:val="0"/>
          <w:sz w:val="22"/>
          <w:szCs w:val="22"/>
        </w:rPr>
      </w:pPr>
      <w:r w:rsidRPr="00976390">
        <w:rPr>
          <w:rFonts w:asciiTheme="minorHAnsi" w:hAnsiTheme="minorHAnsi" w:cstheme="minorHAnsi"/>
          <w:caps/>
          <w:smallCaps w:val="0"/>
          <w:sz w:val="22"/>
          <w:szCs w:val="22"/>
        </w:rPr>
        <w:t>Selected Accomplishments</w:t>
      </w:r>
      <w:r>
        <w:rPr>
          <w:rFonts w:asciiTheme="minorHAnsi" w:hAnsiTheme="minorHAnsi" w:cstheme="minorHAnsi"/>
          <w:caps/>
          <w:smallCaps w:val="0"/>
          <w:sz w:val="22"/>
          <w:szCs w:val="22"/>
        </w:rPr>
        <w:t>:</w:t>
      </w:r>
    </w:p>
    <w:p w14:paraId="2E55D40B" w14:textId="77777777" w:rsidR="00976390" w:rsidRPr="00976390" w:rsidRDefault="00976390" w:rsidP="00976390">
      <w:pPr>
        <w:pStyle w:val="Title"/>
        <w:jc w:val="left"/>
        <w:rPr>
          <w:rFonts w:asciiTheme="minorHAnsi" w:hAnsiTheme="minorHAnsi" w:cstheme="minorHAnsi"/>
          <w:caps/>
          <w:smallCaps w:val="0"/>
          <w:sz w:val="10"/>
          <w:szCs w:val="22"/>
        </w:rPr>
      </w:pPr>
    </w:p>
    <w:p w14:paraId="7CB09489" w14:textId="77777777" w:rsidR="00976390" w:rsidRPr="00976390" w:rsidRDefault="00976390" w:rsidP="00976390">
      <w:pPr>
        <w:pStyle w:val="NoSpacing"/>
        <w:numPr>
          <w:ilvl w:val="0"/>
          <w:numId w:val="44"/>
        </w:numPr>
      </w:pPr>
      <w:r w:rsidRPr="00976390">
        <w:t>Successfully developed/deployed an IT Request portal application using Angular 12, .Net Core (6.0) for handling internal company IT related requests. The application is used by more than 2,500 employees.</w:t>
      </w:r>
    </w:p>
    <w:p w14:paraId="20E4FAAF" w14:textId="77777777" w:rsidR="00976390" w:rsidRPr="00976390" w:rsidRDefault="00976390" w:rsidP="00976390">
      <w:pPr>
        <w:pStyle w:val="NoSpacing"/>
        <w:numPr>
          <w:ilvl w:val="0"/>
          <w:numId w:val="44"/>
        </w:numPr>
      </w:pPr>
      <w:r w:rsidRPr="00976390">
        <w:t xml:space="preserve">Successfully developed Azure logic apps and C# .Net Core function apps for integrating multiple applications including integration between Salesforce and Oracle. </w:t>
      </w:r>
    </w:p>
    <w:p w14:paraId="2AC00D96" w14:textId="7805D53E" w:rsidR="00976390" w:rsidRDefault="00976390" w:rsidP="00976390">
      <w:pPr>
        <w:pStyle w:val="NoSpacing"/>
        <w:numPr>
          <w:ilvl w:val="0"/>
          <w:numId w:val="44"/>
        </w:numPr>
      </w:pPr>
      <w:r w:rsidRPr="00976390">
        <w:t xml:space="preserve">Successfully developed low/no code object-oriented framework to generate HTML templates and database tables based on a configuration database. Developed web based EMR software that won WebSummit Award in 2020 (Portugal), </w:t>
      </w:r>
      <w:hyperlink r:id="rId8" w:history="1">
        <w:r w:rsidRPr="00160BEA">
          <w:rPr>
            <w:rStyle w:val="Hyperlink"/>
          </w:rPr>
          <w:t>https://www.prnewswire.com/news-releases/web-summit-announces-lalibela-global-networks-as-pitch-winner-301186364.html</w:t>
        </w:r>
      </w:hyperlink>
    </w:p>
    <w:p w14:paraId="6F079140" w14:textId="0CCDA653" w:rsidR="00976390" w:rsidRPr="00976390" w:rsidRDefault="00976390" w:rsidP="00976390">
      <w:pPr>
        <w:pStyle w:val="NoSpacing"/>
        <w:numPr>
          <w:ilvl w:val="0"/>
          <w:numId w:val="44"/>
        </w:numPr>
      </w:pPr>
      <w:r w:rsidRPr="00976390">
        <w:t>Successfully developed and installed queue management feature of web based EMR that assisted with the proper flow of 1000 patients per day at an Ethiopian hospital.</w:t>
      </w:r>
    </w:p>
    <w:p w14:paraId="101BACF9" w14:textId="487279CC" w:rsidR="00976390" w:rsidRPr="00976390" w:rsidRDefault="00976390" w:rsidP="00976390">
      <w:pPr>
        <w:pStyle w:val="NoSpacing"/>
        <w:numPr>
          <w:ilvl w:val="0"/>
          <w:numId w:val="44"/>
        </w:numPr>
      </w:pPr>
      <w:r w:rsidRPr="00976390">
        <w:t>Successfully converted web based EMR .NET 4.6.1 framework into .NET Core (5.0) in 2 months and 2 large desktop applications into a web-based application in few months.</w:t>
      </w:r>
    </w:p>
    <w:p w14:paraId="527DAEBC" w14:textId="77777777" w:rsidR="00976390" w:rsidRPr="00976390" w:rsidRDefault="00976390" w:rsidP="00976390">
      <w:pPr>
        <w:pStyle w:val="NoSpacing"/>
        <w:numPr>
          <w:ilvl w:val="0"/>
          <w:numId w:val="44"/>
        </w:numPr>
      </w:pPr>
      <w:r w:rsidRPr="00976390">
        <w:t>Developed hierarchical Electronic Health Management Information System, now deployed in 4000+ health facilities in Ethiopia. System generated more than 30 million data records and can communicate both online and offline. System enabled Ethiopian Ministry of Health with decision making, saving millions with proper appropriation of funds.</w:t>
      </w:r>
    </w:p>
    <w:p w14:paraId="707996F4" w14:textId="77777777" w:rsidR="00976390" w:rsidRPr="00976390" w:rsidRDefault="00976390" w:rsidP="00976390">
      <w:pPr>
        <w:pStyle w:val="NoSpacing"/>
        <w:numPr>
          <w:ilvl w:val="0"/>
          <w:numId w:val="44"/>
        </w:numPr>
      </w:pPr>
      <w:r w:rsidRPr="00976390">
        <w:t>Developed innovative software to improve cloning and installing proper software for the distribution of 4000 PCs throughout Ethiopia quickly.</w:t>
      </w:r>
    </w:p>
    <w:p w14:paraId="51C0E8E0" w14:textId="77777777" w:rsidR="00976390" w:rsidRPr="00976390" w:rsidRDefault="00976390" w:rsidP="00976390">
      <w:pPr>
        <w:pStyle w:val="NoSpacing"/>
        <w:numPr>
          <w:ilvl w:val="0"/>
          <w:numId w:val="44"/>
        </w:numPr>
      </w:pPr>
      <w:r w:rsidRPr="00976390">
        <w:t>Developed analytics module with ability to generate dynamic dashboards and reports.</w:t>
      </w:r>
    </w:p>
    <w:p w14:paraId="1255B95F" w14:textId="77777777" w:rsidR="00976390" w:rsidRPr="00976390" w:rsidRDefault="00976390" w:rsidP="00976390">
      <w:pPr>
        <w:pStyle w:val="NoSpacing"/>
        <w:numPr>
          <w:ilvl w:val="0"/>
          <w:numId w:val="44"/>
        </w:numPr>
      </w:pPr>
      <w:r w:rsidRPr="00976390">
        <w:t>Led team of 20 Developers and Network Engineers to develop and deploy first successful Electronic Medical Record system in Ethiopia.</w:t>
      </w:r>
    </w:p>
    <w:p w14:paraId="2AC2FF4A" w14:textId="77777777" w:rsidR="00976390" w:rsidRPr="00976390" w:rsidRDefault="00976390" w:rsidP="00976390">
      <w:pPr>
        <w:pStyle w:val="NoSpacing"/>
        <w:numPr>
          <w:ilvl w:val="0"/>
          <w:numId w:val="44"/>
        </w:numPr>
      </w:pPr>
      <w:r w:rsidRPr="00976390">
        <w:t>Successfully taught more than 1000 students who turned into great software developers.</w:t>
      </w:r>
    </w:p>
    <w:p w14:paraId="01108AF3" w14:textId="47B31617" w:rsidR="00976390" w:rsidRPr="00976390" w:rsidRDefault="00976390" w:rsidP="00976390">
      <w:pPr>
        <w:pStyle w:val="NoSpacing"/>
        <w:numPr>
          <w:ilvl w:val="0"/>
          <w:numId w:val="44"/>
        </w:numPr>
      </w:pPr>
      <w:r w:rsidRPr="00976390">
        <w:t>Debugged more than 20,000 lines of C/Assembly language code to identify and fix an error that eventually helped Lucent Technologies win a successful bid with China Unicom.</w:t>
      </w:r>
    </w:p>
    <w:p w14:paraId="00B6DFFB" w14:textId="77777777" w:rsidR="00976390" w:rsidRPr="006A75CD" w:rsidRDefault="00976390" w:rsidP="00976390">
      <w:pPr>
        <w:pStyle w:val="Title"/>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2CFDD7D8" w14:textId="0685069F" w:rsidR="00976390" w:rsidRPr="00976390" w:rsidRDefault="00976390" w:rsidP="00976390">
      <w:pPr>
        <w:pStyle w:val="NoSpacing"/>
        <w:rPr>
          <w:b/>
          <w:bCs/>
        </w:rPr>
      </w:pPr>
      <w:r w:rsidRPr="00976390">
        <w:rPr>
          <w:b/>
          <w:bCs/>
        </w:rPr>
        <w:t xml:space="preserve">TeKSystems (Placement at National Express), Lisle, IL </w:t>
      </w:r>
      <w:r>
        <w:rPr>
          <w:b/>
          <w:bCs/>
        </w:rPr>
        <w:tab/>
      </w:r>
      <w:r>
        <w:rPr>
          <w:b/>
          <w:bCs/>
        </w:rPr>
        <w:tab/>
      </w:r>
      <w:r>
        <w:rPr>
          <w:b/>
          <w:bCs/>
        </w:rPr>
        <w:tab/>
      </w:r>
      <w:r>
        <w:rPr>
          <w:b/>
          <w:bCs/>
        </w:rPr>
        <w:tab/>
        <w:t xml:space="preserve">            </w:t>
      </w:r>
      <w:r w:rsidRPr="00976390">
        <w:rPr>
          <w:b/>
          <w:bCs/>
        </w:rPr>
        <w:t>January 2022 – Present</w:t>
      </w:r>
    </w:p>
    <w:p w14:paraId="214E5722" w14:textId="02F6134F" w:rsidR="00976390" w:rsidRPr="00976390" w:rsidRDefault="00976390" w:rsidP="00976390">
      <w:pPr>
        <w:pStyle w:val="NoSpacing"/>
        <w:rPr>
          <w:b/>
          <w:bCs/>
        </w:rPr>
      </w:pPr>
      <w:r w:rsidRPr="00976390">
        <w:rPr>
          <w:b/>
          <w:bCs/>
        </w:rPr>
        <w:t>Senior Software Developer</w:t>
      </w:r>
      <w:r>
        <w:rPr>
          <w:b/>
          <w:bCs/>
        </w:rPr>
        <w:t xml:space="preserve"> (C# .NET Core, Azure)</w:t>
      </w:r>
    </w:p>
    <w:p w14:paraId="67C23E42" w14:textId="77777777" w:rsidR="00976390" w:rsidRPr="00976390" w:rsidRDefault="00976390" w:rsidP="00976390">
      <w:pPr>
        <w:pStyle w:val="NoSpacing"/>
        <w:rPr>
          <w:sz w:val="10"/>
        </w:rPr>
      </w:pPr>
    </w:p>
    <w:p w14:paraId="64190A4A" w14:textId="77777777" w:rsidR="00976390" w:rsidRDefault="00976390" w:rsidP="00976390">
      <w:pPr>
        <w:pStyle w:val="NoSpacing"/>
        <w:numPr>
          <w:ilvl w:val="0"/>
          <w:numId w:val="45"/>
        </w:numPr>
      </w:pPr>
      <w:r w:rsidRPr="00976390">
        <w:t xml:space="preserve">Developed and deployed in Azure an IT Request portal application using Angular 12, .Net Core (6.0) for handling internal company IT related requests. </w:t>
      </w:r>
    </w:p>
    <w:p w14:paraId="0C0103D0" w14:textId="77777777" w:rsidR="00976390" w:rsidRDefault="00976390" w:rsidP="00976390">
      <w:pPr>
        <w:pStyle w:val="NoSpacing"/>
        <w:numPr>
          <w:ilvl w:val="0"/>
          <w:numId w:val="45"/>
        </w:numPr>
      </w:pPr>
      <w:r w:rsidRPr="00976390">
        <w:t xml:space="preserve">The application features hierarchical approving, Azure AD based login, and Azure AD based send/receive email. </w:t>
      </w:r>
    </w:p>
    <w:p w14:paraId="435825ED" w14:textId="77777777" w:rsidR="00976390" w:rsidRDefault="00976390" w:rsidP="00976390">
      <w:pPr>
        <w:pStyle w:val="NoSpacing"/>
        <w:numPr>
          <w:ilvl w:val="0"/>
          <w:numId w:val="45"/>
        </w:numPr>
      </w:pPr>
      <w:r w:rsidRPr="00976390">
        <w:t xml:space="preserve">Extensively used JavaScript, jQuery, Ajax framework for interactive web experience with JSON data. </w:t>
      </w:r>
    </w:p>
    <w:p w14:paraId="6500FBFA" w14:textId="71CF9370" w:rsidR="00976390" w:rsidRDefault="00976390" w:rsidP="00976390">
      <w:pPr>
        <w:pStyle w:val="NoSpacing"/>
        <w:numPr>
          <w:ilvl w:val="0"/>
          <w:numId w:val="45"/>
        </w:numPr>
      </w:pPr>
      <w:r w:rsidRPr="00976390">
        <w:lastRenderedPageBreak/>
        <w:t xml:space="preserve">The application is used by more than 2,500 employees. Developed Azure logic apps and C# .Net Core function apps for integrating multiple applications including integration between Salesforce and Oracle. </w:t>
      </w:r>
    </w:p>
    <w:p w14:paraId="35FA372C" w14:textId="77777777" w:rsidR="00976390" w:rsidRDefault="00976390" w:rsidP="00976390">
      <w:pPr>
        <w:pStyle w:val="NoSpacing"/>
        <w:numPr>
          <w:ilvl w:val="0"/>
          <w:numId w:val="45"/>
        </w:numPr>
      </w:pPr>
      <w:r w:rsidRPr="00976390">
        <w:t xml:space="preserve">Writing Scripts, Stored Procedures and Views in SQL Server. </w:t>
      </w:r>
    </w:p>
    <w:p w14:paraId="7A20E02A" w14:textId="730985C7" w:rsidR="00976390" w:rsidRDefault="00976390" w:rsidP="00976390">
      <w:pPr>
        <w:pStyle w:val="NoSpacing"/>
        <w:numPr>
          <w:ilvl w:val="0"/>
          <w:numId w:val="45"/>
        </w:numPr>
      </w:pPr>
      <w:r w:rsidRPr="00976390">
        <w:t xml:space="preserve">Strong experience in working with version control tool like </w:t>
      </w:r>
      <w:r w:rsidR="00B0488C" w:rsidRPr="00976390">
        <w:t>Microsoft Visual</w:t>
      </w:r>
      <w:r w:rsidRPr="00976390">
        <w:t xml:space="preserve"> Source </w:t>
      </w:r>
      <w:r w:rsidR="00B0488C" w:rsidRPr="00976390">
        <w:t>Safe, Microsoft</w:t>
      </w:r>
      <w:r w:rsidRPr="00976390">
        <w:t xml:space="preserve"> Team Foundation Server (TFS), Concurrent Versions System (CVS), Visual SVN, GIT. </w:t>
      </w:r>
    </w:p>
    <w:p w14:paraId="557168C6" w14:textId="5B2373DE" w:rsidR="00976390" w:rsidRPr="00976390" w:rsidRDefault="00976390" w:rsidP="00976390">
      <w:pPr>
        <w:pStyle w:val="NoSpacing"/>
        <w:numPr>
          <w:ilvl w:val="0"/>
          <w:numId w:val="45"/>
        </w:numPr>
      </w:pPr>
      <w:r w:rsidRPr="00976390">
        <w:t>Developed RESTFUL Web API using ASP.Net Core</w:t>
      </w:r>
    </w:p>
    <w:p w14:paraId="7ACD6152" w14:textId="77777777" w:rsidR="00976390" w:rsidRPr="00976390" w:rsidRDefault="00976390" w:rsidP="00976390">
      <w:pPr>
        <w:pStyle w:val="NoSpacing"/>
      </w:pPr>
    </w:p>
    <w:p w14:paraId="341B8E7C" w14:textId="77777777" w:rsidR="00976390" w:rsidRPr="00976390" w:rsidRDefault="00976390" w:rsidP="00976390">
      <w:pPr>
        <w:pStyle w:val="NoSpacing"/>
        <w:rPr>
          <w:b/>
          <w:bCs/>
        </w:rPr>
      </w:pPr>
      <w:r w:rsidRPr="00976390">
        <w:rPr>
          <w:b/>
          <w:bCs/>
        </w:rPr>
        <w:t>Educational Development Trust, Reading, UK, (Placement at Addis Ababa/Ethiopia)</w:t>
      </w:r>
    </w:p>
    <w:p w14:paraId="20360317" w14:textId="59CA345D" w:rsidR="00976390" w:rsidRPr="00976390" w:rsidRDefault="00976390" w:rsidP="00976390">
      <w:pPr>
        <w:pStyle w:val="NoSpacing"/>
        <w:ind w:left="5760" w:firstLine="720"/>
        <w:rPr>
          <w:b/>
          <w:bCs/>
        </w:rPr>
      </w:pPr>
      <w:r>
        <w:rPr>
          <w:b/>
          <w:bCs/>
        </w:rPr>
        <w:t xml:space="preserve">          </w:t>
      </w:r>
      <w:r w:rsidRPr="00976390">
        <w:rPr>
          <w:b/>
          <w:bCs/>
        </w:rPr>
        <w:t>February 2021 – December 2021</w:t>
      </w:r>
    </w:p>
    <w:p w14:paraId="53214D3D" w14:textId="77777777" w:rsidR="00976390" w:rsidRPr="00976390" w:rsidRDefault="00976390" w:rsidP="00976390">
      <w:pPr>
        <w:pStyle w:val="NoSpacing"/>
        <w:rPr>
          <w:b/>
          <w:bCs/>
        </w:rPr>
      </w:pPr>
      <w:r w:rsidRPr="00976390">
        <w:rPr>
          <w:b/>
          <w:bCs/>
        </w:rPr>
        <w:t>Senior Software Developer/Technical Team Leader, Ministry of Education, Addis Ababa, Ethiopia</w:t>
      </w:r>
    </w:p>
    <w:p w14:paraId="3F9D0CBB" w14:textId="77777777" w:rsidR="00976390" w:rsidRPr="00976390" w:rsidRDefault="00976390" w:rsidP="00976390">
      <w:pPr>
        <w:pStyle w:val="NoSpacing"/>
        <w:rPr>
          <w:sz w:val="10"/>
        </w:rPr>
      </w:pPr>
    </w:p>
    <w:p w14:paraId="2D8E2217" w14:textId="77777777" w:rsidR="00976390" w:rsidRDefault="00976390" w:rsidP="00976390">
      <w:pPr>
        <w:pStyle w:val="NoSpacing"/>
        <w:numPr>
          <w:ilvl w:val="0"/>
          <w:numId w:val="46"/>
        </w:numPr>
      </w:pPr>
      <w:r w:rsidRPr="00976390">
        <w:t xml:space="preserve">Developed and implemented Azure Cloud-based repository, utilized Angular, JavaScript, CSS, HTML5, Bootstrap, ASP.NET, .Net Core, Web APIs, C#, and SQL. </w:t>
      </w:r>
    </w:p>
    <w:p w14:paraId="6D791825" w14:textId="77777777" w:rsidR="00976390" w:rsidRDefault="00976390" w:rsidP="00976390">
      <w:pPr>
        <w:pStyle w:val="NoSpacing"/>
        <w:numPr>
          <w:ilvl w:val="0"/>
          <w:numId w:val="46"/>
        </w:numPr>
      </w:pPr>
      <w:r w:rsidRPr="00976390">
        <w:t xml:space="preserve">Developed and implemented Data Analytics/Reporting and Visualization dashboard for the Education Management Information System. </w:t>
      </w:r>
    </w:p>
    <w:p w14:paraId="06FE272C" w14:textId="40BEA97E" w:rsidR="00976390" w:rsidRPr="00976390" w:rsidRDefault="00976390" w:rsidP="00976390">
      <w:pPr>
        <w:pStyle w:val="NoSpacing"/>
        <w:numPr>
          <w:ilvl w:val="0"/>
          <w:numId w:val="46"/>
        </w:numPr>
      </w:pPr>
      <w:r w:rsidRPr="00976390">
        <w:t>Moved multiple Repositories from TFS to Bitbucket GIT.</w:t>
      </w:r>
    </w:p>
    <w:p w14:paraId="5F31702A" w14:textId="77777777" w:rsidR="00976390" w:rsidRPr="00976390" w:rsidRDefault="00976390" w:rsidP="00976390">
      <w:pPr>
        <w:pStyle w:val="NoSpacing"/>
      </w:pPr>
    </w:p>
    <w:p w14:paraId="06A8E968" w14:textId="5E4DB998" w:rsidR="00976390" w:rsidRPr="00976390" w:rsidRDefault="00976390" w:rsidP="00976390">
      <w:pPr>
        <w:pStyle w:val="NoSpacing"/>
        <w:rPr>
          <w:b/>
          <w:bCs/>
        </w:rPr>
      </w:pPr>
      <w:r w:rsidRPr="00976390">
        <w:rPr>
          <w:b/>
          <w:bCs/>
        </w:rPr>
        <w:t>Lalibela Networks PLC</w:t>
      </w:r>
      <w:r>
        <w:rPr>
          <w:b/>
          <w:bCs/>
        </w:rPr>
        <w:tab/>
      </w:r>
      <w:r>
        <w:rPr>
          <w:b/>
          <w:bCs/>
        </w:rPr>
        <w:tab/>
      </w:r>
      <w:r>
        <w:rPr>
          <w:b/>
          <w:bCs/>
        </w:rPr>
        <w:tab/>
      </w:r>
      <w:r>
        <w:rPr>
          <w:b/>
          <w:bCs/>
        </w:rPr>
        <w:tab/>
      </w:r>
      <w:r>
        <w:rPr>
          <w:b/>
          <w:bCs/>
        </w:rPr>
        <w:tab/>
      </w:r>
      <w:r>
        <w:rPr>
          <w:b/>
          <w:bCs/>
        </w:rPr>
        <w:tab/>
      </w:r>
      <w:r>
        <w:rPr>
          <w:b/>
          <w:bCs/>
        </w:rPr>
        <w:tab/>
      </w:r>
      <w:r>
        <w:rPr>
          <w:b/>
          <w:bCs/>
        </w:rPr>
        <w:tab/>
        <w:t xml:space="preserve">       </w:t>
      </w:r>
      <w:r w:rsidRPr="00976390">
        <w:rPr>
          <w:b/>
          <w:bCs/>
        </w:rPr>
        <w:t>April 2017 – January 2021</w:t>
      </w:r>
    </w:p>
    <w:p w14:paraId="190EEEB6" w14:textId="77777777" w:rsidR="00976390" w:rsidRPr="00976390" w:rsidRDefault="00976390" w:rsidP="00976390">
      <w:pPr>
        <w:pStyle w:val="NoSpacing"/>
        <w:rPr>
          <w:b/>
          <w:bCs/>
        </w:rPr>
      </w:pPr>
      <w:r w:rsidRPr="00976390">
        <w:rPr>
          <w:b/>
          <w:bCs/>
        </w:rPr>
        <w:t>Senior Software Developer/Technical Team Leader, Addis Ababa, Ethiopia</w:t>
      </w:r>
    </w:p>
    <w:p w14:paraId="6CE86ADF" w14:textId="77777777" w:rsidR="00976390" w:rsidRPr="00976390" w:rsidRDefault="00976390" w:rsidP="00976390">
      <w:pPr>
        <w:pStyle w:val="NoSpacing"/>
        <w:rPr>
          <w:sz w:val="10"/>
        </w:rPr>
      </w:pPr>
    </w:p>
    <w:p w14:paraId="2B58D40A" w14:textId="77777777" w:rsidR="00976390" w:rsidRPr="00976390" w:rsidRDefault="00976390" w:rsidP="00976390">
      <w:pPr>
        <w:pStyle w:val="NoSpacing"/>
        <w:numPr>
          <w:ilvl w:val="0"/>
          <w:numId w:val="47"/>
        </w:numPr>
      </w:pPr>
      <w:r w:rsidRPr="00976390">
        <w:t>Served as Team Leader and responsible for the overall development and operation of web-based Electronic Medical Records (EMR).</w:t>
      </w:r>
    </w:p>
    <w:p w14:paraId="58694CAA" w14:textId="77777777" w:rsidR="00976390" w:rsidRPr="00976390" w:rsidRDefault="00976390" w:rsidP="00976390">
      <w:pPr>
        <w:pStyle w:val="NoSpacing"/>
        <w:numPr>
          <w:ilvl w:val="0"/>
          <w:numId w:val="47"/>
        </w:numPr>
      </w:pPr>
      <w:r w:rsidRPr="00976390">
        <w:t xml:space="preserve">Developed reusable object-oriented framework using Angular, JavaScript, CSS, HTML5, Bootstrap, ASP.NET, Web APIs, C#, and SQL. </w:t>
      </w:r>
    </w:p>
    <w:p w14:paraId="05F0BDD3" w14:textId="77777777" w:rsidR="00976390" w:rsidRPr="00976390" w:rsidRDefault="00976390" w:rsidP="00976390">
      <w:pPr>
        <w:pStyle w:val="NoSpacing"/>
        <w:numPr>
          <w:ilvl w:val="0"/>
          <w:numId w:val="47"/>
        </w:numPr>
      </w:pPr>
      <w:r w:rsidRPr="00976390">
        <w:t>Deployed and implemented EMR several hospitals in Ethiopia. Developed visualization and analytics module to help clients understand and analyze data as well as integrate with Power BI.</w:t>
      </w:r>
    </w:p>
    <w:p w14:paraId="76FBF19F" w14:textId="77777777" w:rsidR="00976390" w:rsidRPr="00976390" w:rsidRDefault="00976390" w:rsidP="00976390">
      <w:pPr>
        <w:pStyle w:val="NoSpacing"/>
        <w:numPr>
          <w:ilvl w:val="0"/>
          <w:numId w:val="47"/>
        </w:numPr>
      </w:pPr>
      <w:r w:rsidRPr="00976390">
        <w:t>Optimized database to improve application speed by adding various features.</w:t>
      </w:r>
    </w:p>
    <w:p w14:paraId="2B652CAF" w14:textId="77777777" w:rsidR="00976390" w:rsidRPr="00976390" w:rsidRDefault="00976390" w:rsidP="00976390">
      <w:pPr>
        <w:pStyle w:val="NoSpacing"/>
        <w:numPr>
          <w:ilvl w:val="0"/>
          <w:numId w:val="47"/>
        </w:numPr>
      </w:pPr>
      <w:r w:rsidRPr="00976390">
        <w:t>Developed web-based system to show road paths and track distances for health facilities across regions of Ethiopia. Utilized Google maps API and geocoded health facilities.</w:t>
      </w:r>
    </w:p>
    <w:p w14:paraId="37FCE708" w14:textId="77777777" w:rsidR="00976390" w:rsidRDefault="00976390" w:rsidP="00976390">
      <w:pPr>
        <w:pStyle w:val="NoSpacing"/>
      </w:pPr>
    </w:p>
    <w:p w14:paraId="5C45D01A" w14:textId="2C21F45F" w:rsidR="00976390" w:rsidRPr="00976390" w:rsidRDefault="00976390" w:rsidP="00976390">
      <w:pPr>
        <w:pStyle w:val="NoSpacing"/>
        <w:rPr>
          <w:b/>
          <w:bCs/>
        </w:rPr>
      </w:pPr>
      <w:r w:rsidRPr="00976390">
        <w:rPr>
          <w:b/>
          <w:bCs/>
        </w:rPr>
        <w:t>Tulane University, New Orleans, Louisiana, USA</w:t>
      </w:r>
      <w:r>
        <w:rPr>
          <w:b/>
          <w:bCs/>
        </w:rPr>
        <w:tab/>
      </w:r>
      <w:r>
        <w:rPr>
          <w:b/>
          <w:bCs/>
        </w:rPr>
        <w:tab/>
      </w:r>
      <w:r>
        <w:rPr>
          <w:b/>
          <w:bCs/>
        </w:rPr>
        <w:tab/>
      </w:r>
      <w:r>
        <w:rPr>
          <w:b/>
          <w:bCs/>
        </w:rPr>
        <w:tab/>
      </w:r>
      <w:r w:rsidR="00B0488C">
        <w:rPr>
          <w:b/>
          <w:bCs/>
        </w:rPr>
        <w:tab/>
        <w:t xml:space="preserve">  </w:t>
      </w:r>
      <w:r w:rsidRPr="00976390">
        <w:rPr>
          <w:b/>
          <w:bCs/>
        </w:rPr>
        <w:t>Nov 2007</w:t>
      </w:r>
      <w:r>
        <w:rPr>
          <w:b/>
          <w:bCs/>
        </w:rPr>
        <w:t xml:space="preserve"> – </w:t>
      </w:r>
      <w:r w:rsidRPr="00976390">
        <w:rPr>
          <w:b/>
          <w:bCs/>
        </w:rPr>
        <w:t>Apr 2017</w:t>
      </w:r>
    </w:p>
    <w:p w14:paraId="7D4D5EA4" w14:textId="77777777" w:rsidR="00976390" w:rsidRPr="00976390" w:rsidRDefault="00976390" w:rsidP="00976390">
      <w:pPr>
        <w:pStyle w:val="NoSpacing"/>
        <w:rPr>
          <w:b/>
          <w:bCs/>
        </w:rPr>
      </w:pPr>
      <w:r w:rsidRPr="00976390">
        <w:rPr>
          <w:b/>
          <w:bCs/>
        </w:rPr>
        <w:t>Senior Software Developer/Technical Team Leader, Addis Ababa, Ethiopia</w:t>
      </w:r>
    </w:p>
    <w:p w14:paraId="1C34BAAF" w14:textId="77777777" w:rsidR="00976390" w:rsidRPr="00976390" w:rsidRDefault="00976390" w:rsidP="00976390">
      <w:pPr>
        <w:pStyle w:val="NoSpacing"/>
        <w:rPr>
          <w:sz w:val="10"/>
        </w:rPr>
      </w:pPr>
    </w:p>
    <w:p w14:paraId="2DEA7DDA" w14:textId="77777777" w:rsidR="00976390" w:rsidRPr="00976390" w:rsidRDefault="00976390" w:rsidP="00976390">
      <w:pPr>
        <w:pStyle w:val="NoSpacing"/>
        <w:numPr>
          <w:ilvl w:val="0"/>
          <w:numId w:val="48"/>
        </w:numPr>
      </w:pPr>
      <w:r w:rsidRPr="00976390">
        <w:t>Responsible for Big Data Analytics project. Used Power BI, DAX queries (DAX) and advanced SQL queries to analyze data from Electronic Medical Record (EMR), Electronic Health Management Information System (eHMIS), and other sources (more than 280 million records)</w:t>
      </w:r>
    </w:p>
    <w:p w14:paraId="2A0B48D5" w14:textId="77777777" w:rsidR="00976390" w:rsidRPr="00976390" w:rsidRDefault="00976390" w:rsidP="00976390">
      <w:pPr>
        <w:pStyle w:val="NoSpacing"/>
        <w:numPr>
          <w:ilvl w:val="0"/>
          <w:numId w:val="48"/>
        </w:numPr>
      </w:pPr>
      <w:r w:rsidRPr="00976390">
        <w:t>Upgraded eHMIS to a web-based system. Developed analytics reporting and data entry modules using JavaScript, AngularJS, C#, .NET framework, HTML5, Bootstrap and CSS. Developed multi-lingual version of the application.</w:t>
      </w:r>
    </w:p>
    <w:p w14:paraId="2BF6CD69" w14:textId="77777777" w:rsidR="00976390" w:rsidRPr="00976390" w:rsidRDefault="00976390" w:rsidP="00976390">
      <w:pPr>
        <w:pStyle w:val="NoSpacing"/>
        <w:numPr>
          <w:ilvl w:val="0"/>
          <w:numId w:val="48"/>
        </w:numPr>
      </w:pPr>
      <w:r w:rsidRPr="00976390">
        <w:t>Responsible for overall operation of eHMIS software and developed several modules. Developed SQL query scripts improving speed of report generation and developed client-side speed improvements using C#.</w:t>
      </w:r>
    </w:p>
    <w:p w14:paraId="5B68FE0B" w14:textId="77777777" w:rsidR="00976390" w:rsidRPr="00976390" w:rsidRDefault="00976390" w:rsidP="00976390">
      <w:pPr>
        <w:pStyle w:val="NoSpacing"/>
        <w:numPr>
          <w:ilvl w:val="0"/>
          <w:numId w:val="48"/>
        </w:numPr>
      </w:pPr>
      <w:r w:rsidRPr="00976390">
        <w:t>Responsible for EMR software development using C#.NET and MS SQL backend. Prepared reports, developed UI, internal communications module, financial tracking and reporting module, and many other features.</w:t>
      </w:r>
    </w:p>
    <w:p w14:paraId="626E46D5" w14:textId="77777777" w:rsidR="00976390" w:rsidRPr="00976390" w:rsidRDefault="00976390" w:rsidP="00976390">
      <w:pPr>
        <w:pStyle w:val="NoSpacing"/>
      </w:pPr>
    </w:p>
    <w:p w14:paraId="3BA04E6B" w14:textId="51B273CD" w:rsidR="00976390" w:rsidRPr="00976390" w:rsidRDefault="00976390" w:rsidP="00976390">
      <w:pPr>
        <w:pStyle w:val="NoSpacing"/>
        <w:rPr>
          <w:b/>
          <w:bCs/>
        </w:rPr>
      </w:pPr>
      <w:r w:rsidRPr="00976390">
        <w:rPr>
          <w:b/>
          <w:bCs/>
        </w:rPr>
        <w:t>Fanos Technologies</w:t>
      </w:r>
      <w:r>
        <w:rPr>
          <w:b/>
          <w:bCs/>
        </w:rPr>
        <w:tab/>
      </w:r>
      <w:r w:rsidR="00B0488C">
        <w:rPr>
          <w:b/>
          <w:bCs/>
        </w:rPr>
        <w:tab/>
      </w:r>
      <w:r w:rsidR="00B0488C">
        <w:rPr>
          <w:b/>
          <w:bCs/>
        </w:rPr>
        <w:tab/>
      </w:r>
      <w:r w:rsidR="00B0488C">
        <w:rPr>
          <w:b/>
          <w:bCs/>
        </w:rPr>
        <w:tab/>
      </w:r>
      <w:r w:rsidR="00B0488C">
        <w:rPr>
          <w:b/>
          <w:bCs/>
        </w:rPr>
        <w:tab/>
      </w:r>
      <w:r w:rsidR="00B0488C">
        <w:rPr>
          <w:b/>
          <w:bCs/>
        </w:rPr>
        <w:tab/>
      </w:r>
      <w:r w:rsidR="00B0488C">
        <w:rPr>
          <w:b/>
          <w:bCs/>
        </w:rPr>
        <w:tab/>
      </w:r>
      <w:r w:rsidR="00B0488C">
        <w:rPr>
          <w:b/>
          <w:bCs/>
        </w:rPr>
        <w:tab/>
      </w:r>
      <w:r w:rsidR="00B0488C">
        <w:rPr>
          <w:b/>
          <w:bCs/>
        </w:rPr>
        <w:tab/>
        <w:t xml:space="preserve">  </w:t>
      </w:r>
      <w:r w:rsidR="00B0488C" w:rsidRPr="00B0488C">
        <w:rPr>
          <w:b/>
          <w:bCs/>
        </w:rPr>
        <w:t>Nov 2005</w:t>
      </w:r>
      <w:r w:rsidR="00B0488C">
        <w:rPr>
          <w:b/>
          <w:bCs/>
        </w:rPr>
        <w:t xml:space="preserve"> – </w:t>
      </w:r>
      <w:r w:rsidR="00B0488C" w:rsidRPr="00B0488C">
        <w:rPr>
          <w:b/>
          <w:bCs/>
        </w:rPr>
        <w:t>Oct 2007</w:t>
      </w:r>
    </w:p>
    <w:p w14:paraId="0FED2E13" w14:textId="77777777" w:rsidR="00976390" w:rsidRPr="00976390" w:rsidRDefault="00976390" w:rsidP="00976390">
      <w:pPr>
        <w:pStyle w:val="NoSpacing"/>
        <w:rPr>
          <w:b/>
          <w:bCs/>
        </w:rPr>
      </w:pPr>
      <w:r w:rsidRPr="00976390">
        <w:rPr>
          <w:b/>
          <w:bCs/>
        </w:rPr>
        <w:t>General Manager, Software Engineer, Addis Ababa, Ethiopia</w:t>
      </w:r>
    </w:p>
    <w:p w14:paraId="190D4228" w14:textId="77777777" w:rsidR="00976390" w:rsidRPr="00B0488C" w:rsidRDefault="00976390" w:rsidP="00976390">
      <w:pPr>
        <w:pStyle w:val="NoSpacing"/>
        <w:rPr>
          <w:sz w:val="10"/>
        </w:rPr>
      </w:pPr>
    </w:p>
    <w:p w14:paraId="250907CD" w14:textId="57D10773" w:rsidR="00B0488C" w:rsidRDefault="00B0488C" w:rsidP="00976390">
      <w:pPr>
        <w:pStyle w:val="NoSpacing"/>
      </w:pPr>
      <w:r w:rsidRPr="00B0488C">
        <w:rPr>
          <w:b/>
          <w:bCs/>
        </w:rPr>
        <w:lastRenderedPageBreak/>
        <w:t>Skills:</w:t>
      </w:r>
      <w:r w:rsidRPr="00B0488C">
        <w:t xml:space="preserve"> Programming</w:t>
      </w:r>
      <w:r>
        <w:t xml:space="preserve">, </w:t>
      </w:r>
      <w:r w:rsidRPr="00B0488C">
        <w:t>C++</w:t>
      </w:r>
      <w:r>
        <w:t xml:space="preserve">, </w:t>
      </w:r>
      <w:r w:rsidRPr="00B0488C">
        <w:t>Java</w:t>
      </w:r>
      <w:r>
        <w:t xml:space="preserve">, </w:t>
      </w:r>
      <w:r w:rsidRPr="00B0488C">
        <w:t>PHP</w:t>
      </w:r>
      <w:r>
        <w:t xml:space="preserve">, </w:t>
      </w:r>
      <w:r w:rsidRPr="00B0488C">
        <w:t>Front-End Development</w:t>
      </w:r>
      <w:r>
        <w:t xml:space="preserve">, </w:t>
      </w:r>
      <w:r w:rsidRPr="00B0488C">
        <w:t>Entity Framework</w:t>
      </w:r>
      <w:r>
        <w:t xml:space="preserve">, </w:t>
      </w:r>
      <w:r w:rsidRPr="00B0488C">
        <w:t>MySQL</w:t>
      </w:r>
      <w:r>
        <w:t xml:space="preserve">, </w:t>
      </w:r>
      <w:r w:rsidRPr="00B0488C">
        <w:t>Object-Oriented Programming (OOP)</w:t>
      </w:r>
      <w:r>
        <w:t xml:space="preserve">, </w:t>
      </w:r>
      <w:r w:rsidRPr="00B0488C">
        <w:t>HTML5</w:t>
      </w:r>
    </w:p>
    <w:p w14:paraId="1C27E26C" w14:textId="77777777" w:rsidR="00B0488C" w:rsidRPr="00976390" w:rsidRDefault="00B0488C" w:rsidP="00976390">
      <w:pPr>
        <w:pStyle w:val="NoSpacing"/>
      </w:pPr>
    </w:p>
    <w:p w14:paraId="2CAFB54D" w14:textId="6519834A" w:rsidR="00976390" w:rsidRPr="00B0488C" w:rsidRDefault="00976390" w:rsidP="00976390">
      <w:pPr>
        <w:pStyle w:val="NoSpacing"/>
        <w:rPr>
          <w:b/>
          <w:bCs/>
        </w:rPr>
      </w:pPr>
      <w:r w:rsidRPr="00B0488C">
        <w:rPr>
          <w:b/>
          <w:bCs/>
        </w:rPr>
        <w:t>HiLCoE School of Computer Science and Technology</w:t>
      </w:r>
      <w:r w:rsidR="00B0488C" w:rsidRPr="00B0488C">
        <w:rPr>
          <w:b/>
          <w:bCs/>
        </w:rPr>
        <w:tab/>
      </w:r>
      <w:r w:rsidR="00B0488C" w:rsidRPr="00B0488C">
        <w:rPr>
          <w:b/>
          <w:bCs/>
        </w:rPr>
        <w:tab/>
      </w:r>
      <w:r w:rsidR="00B0488C">
        <w:rPr>
          <w:b/>
          <w:bCs/>
        </w:rPr>
        <w:tab/>
      </w:r>
      <w:r w:rsidR="00B0488C">
        <w:rPr>
          <w:b/>
          <w:bCs/>
        </w:rPr>
        <w:tab/>
      </w:r>
      <w:r w:rsidR="00B0488C">
        <w:rPr>
          <w:b/>
          <w:bCs/>
        </w:rPr>
        <w:tab/>
      </w:r>
      <w:r w:rsidR="00B0488C" w:rsidRPr="00B0488C">
        <w:rPr>
          <w:b/>
          <w:bCs/>
        </w:rPr>
        <w:t>May 2003</w:t>
      </w:r>
      <w:r w:rsidR="00B0488C" w:rsidRPr="00B0488C">
        <w:rPr>
          <w:b/>
          <w:bCs/>
        </w:rPr>
        <w:t xml:space="preserve"> – </w:t>
      </w:r>
      <w:r w:rsidR="00B0488C" w:rsidRPr="00B0488C">
        <w:rPr>
          <w:b/>
          <w:bCs/>
        </w:rPr>
        <w:t>May 2006</w:t>
      </w:r>
    </w:p>
    <w:p w14:paraId="6BCB0A5C" w14:textId="77777777" w:rsidR="00976390" w:rsidRPr="00B0488C" w:rsidRDefault="00976390" w:rsidP="00976390">
      <w:pPr>
        <w:pStyle w:val="NoSpacing"/>
        <w:rPr>
          <w:b/>
          <w:bCs/>
        </w:rPr>
      </w:pPr>
      <w:r w:rsidRPr="00B0488C">
        <w:rPr>
          <w:b/>
          <w:bCs/>
        </w:rPr>
        <w:t>Instructor, Addis Ababa, Ethiopia</w:t>
      </w:r>
    </w:p>
    <w:p w14:paraId="67595EE2" w14:textId="77777777" w:rsidR="00976390" w:rsidRPr="00B0488C" w:rsidRDefault="00976390" w:rsidP="00976390">
      <w:pPr>
        <w:pStyle w:val="NoSpacing"/>
        <w:rPr>
          <w:sz w:val="10"/>
        </w:rPr>
      </w:pPr>
    </w:p>
    <w:p w14:paraId="5B45A5E2" w14:textId="77777777" w:rsidR="00B0488C" w:rsidRDefault="00B0488C" w:rsidP="00B0488C">
      <w:pPr>
        <w:pStyle w:val="NoSpacing"/>
        <w:numPr>
          <w:ilvl w:val="0"/>
          <w:numId w:val="49"/>
        </w:numPr>
      </w:pPr>
      <w:r>
        <w:t>Provided lectures in C++, Assembly Language and Computer Organizations, Operating Systems, and Compiler Design</w:t>
      </w:r>
    </w:p>
    <w:p w14:paraId="19BBF843" w14:textId="77777777" w:rsidR="00B0488C" w:rsidRPr="00B0488C" w:rsidRDefault="00B0488C" w:rsidP="00B0488C">
      <w:pPr>
        <w:pStyle w:val="NoSpacing"/>
        <w:rPr>
          <w:sz w:val="10"/>
        </w:rPr>
      </w:pPr>
    </w:p>
    <w:p w14:paraId="78A902CB" w14:textId="52B40344" w:rsidR="00B0488C" w:rsidRDefault="00B0488C" w:rsidP="00B0488C">
      <w:pPr>
        <w:pStyle w:val="NoSpacing"/>
      </w:pPr>
      <w:r w:rsidRPr="00B0488C">
        <w:rPr>
          <w:b/>
          <w:bCs/>
        </w:rPr>
        <w:t>Skills:</w:t>
      </w:r>
      <w:r>
        <w:t xml:space="preserve"> Programming</w:t>
      </w:r>
      <w:r>
        <w:t xml:space="preserve">, </w:t>
      </w:r>
      <w:r>
        <w:t>C++</w:t>
      </w:r>
      <w:r>
        <w:t xml:space="preserve">, </w:t>
      </w:r>
      <w:r>
        <w:t>Entity Framework</w:t>
      </w:r>
      <w:r>
        <w:t xml:space="preserve">, </w:t>
      </w:r>
      <w:r>
        <w:t>Operating Systems</w:t>
      </w:r>
      <w:r>
        <w:t xml:space="preserve">, </w:t>
      </w:r>
      <w:r>
        <w:t>Compiler Construction</w:t>
      </w:r>
      <w:r>
        <w:t xml:space="preserve">, </w:t>
      </w:r>
      <w:r>
        <w:t>Object-Oriented Programming (OOP)</w:t>
      </w:r>
      <w:r>
        <w:t xml:space="preserve">, </w:t>
      </w:r>
      <w:r>
        <w:t>Assembly Language</w:t>
      </w:r>
    </w:p>
    <w:p w14:paraId="6A792A4E" w14:textId="77777777" w:rsidR="00B0488C" w:rsidRPr="00976390" w:rsidRDefault="00B0488C" w:rsidP="00976390">
      <w:pPr>
        <w:pStyle w:val="NoSpacing"/>
      </w:pPr>
    </w:p>
    <w:p w14:paraId="6A9A00DB" w14:textId="6E22BD2B" w:rsidR="00976390" w:rsidRPr="00B0488C" w:rsidRDefault="00976390" w:rsidP="00976390">
      <w:pPr>
        <w:pStyle w:val="NoSpacing"/>
        <w:rPr>
          <w:b/>
          <w:bCs/>
          <w:lang w:val="nl-NL"/>
        </w:rPr>
      </w:pPr>
      <w:r w:rsidRPr="00B0488C">
        <w:rPr>
          <w:b/>
          <w:bCs/>
          <w:lang w:val="nl-NL"/>
        </w:rPr>
        <w:t xml:space="preserve">Lucent Technologies, Naperville, </w:t>
      </w:r>
      <w:r w:rsidR="00B0488C" w:rsidRPr="00B0488C">
        <w:rPr>
          <w:b/>
          <w:bCs/>
          <w:lang w:val="nl-NL"/>
        </w:rPr>
        <w:t>IL</w:t>
      </w:r>
      <w:r w:rsidR="00B0488C" w:rsidRPr="00B0488C">
        <w:rPr>
          <w:b/>
          <w:bCs/>
          <w:lang w:val="nl-NL"/>
        </w:rPr>
        <w:tab/>
      </w:r>
      <w:r w:rsidR="00B0488C">
        <w:rPr>
          <w:b/>
          <w:bCs/>
          <w:lang w:val="nl-NL"/>
        </w:rPr>
        <w:tab/>
      </w:r>
      <w:r w:rsidR="00B0488C">
        <w:rPr>
          <w:b/>
          <w:bCs/>
          <w:lang w:val="nl-NL"/>
        </w:rPr>
        <w:tab/>
      </w:r>
      <w:r w:rsidR="00B0488C">
        <w:rPr>
          <w:b/>
          <w:bCs/>
          <w:lang w:val="nl-NL"/>
        </w:rPr>
        <w:tab/>
      </w:r>
      <w:r w:rsidR="00B0488C">
        <w:rPr>
          <w:b/>
          <w:bCs/>
          <w:lang w:val="nl-NL"/>
        </w:rPr>
        <w:tab/>
      </w:r>
      <w:r w:rsidR="00B0488C">
        <w:rPr>
          <w:b/>
          <w:bCs/>
          <w:lang w:val="nl-NL"/>
        </w:rPr>
        <w:tab/>
      </w:r>
      <w:r w:rsidR="00B0488C">
        <w:rPr>
          <w:b/>
          <w:bCs/>
          <w:lang w:val="nl-NL"/>
        </w:rPr>
        <w:tab/>
        <w:t xml:space="preserve">    </w:t>
      </w:r>
      <w:r w:rsidR="00B0488C" w:rsidRPr="00B0488C">
        <w:rPr>
          <w:b/>
          <w:bCs/>
          <w:lang w:val="nl-NL"/>
        </w:rPr>
        <w:t>Jun 1996</w:t>
      </w:r>
      <w:r w:rsidR="00B0488C" w:rsidRPr="00B0488C">
        <w:rPr>
          <w:b/>
          <w:bCs/>
          <w:lang w:val="nl-NL"/>
        </w:rPr>
        <w:t xml:space="preserve"> – </w:t>
      </w:r>
      <w:r w:rsidR="00B0488C" w:rsidRPr="00B0488C">
        <w:rPr>
          <w:b/>
          <w:bCs/>
          <w:lang w:val="nl-NL"/>
        </w:rPr>
        <w:t>Jan 2003</w:t>
      </w:r>
    </w:p>
    <w:p w14:paraId="311FBBF5" w14:textId="77777777" w:rsidR="00976390" w:rsidRPr="00B0488C" w:rsidRDefault="00976390" w:rsidP="00976390">
      <w:pPr>
        <w:pStyle w:val="NoSpacing"/>
        <w:rPr>
          <w:b/>
          <w:bCs/>
        </w:rPr>
      </w:pPr>
      <w:r w:rsidRPr="00B0488C">
        <w:rPr>
          <w:b/>
          <w:bCs/>
        </w:rPr>
        <w:t>Member of Technical Staff</w:t>
      </w:r>
    </w:p>
    <w:p w14:paraId="297A7D26" w14:textId="77777777" w:rsidR="00976390" w:rsidRPr="00B0488C" w:rsidRDefault="00976390" w:rsidP="00976390">
      <w:pPr>
        <w:pStyle w:val="NoSpacing"/>
        <w:rPr>
          <w:sz w:val="10"/>
        </w:rPr>
      </w:pPr>
    </w:p>
    <w:p w14:paraId="71991306" w14:textId="4999E4DC" w:rsidR="00B0488C" w:rsidRDefault="00B0488C" w:rsidP="00B0488C">
      <w:pPr>
        <w:pStyle w:val="NoSpacing"/>
        <w:numPr>
          <w:ilvl w:val="0"/>
          <w:numId w:val="49"/>
        </w:numPr>
      </w:pPr>
      <w:r w:rsidRPr="00B0488C">
        <w:t>Senior Software Engineer and Member of Technical Staff.</w:t>
      </w:r>
    </w:p>
    <w:p w14:paraId="5B1FD7CC" w14:textId="45BFFEA6" w:rsidR="00976390" w:rsidRPr="00976390" w:rsidRDefault="00976390" w:rsidP="00B0488C">
      <w:pPr>
        <w:pStyle w:val="NoSpacing"/>
        <w:numPr>
          <w:ilvl w:val="0"/>
          <w:numId w:val="49"/>
        </w:numPr>
      </w:pPr>
      <w:r w:rsidRPr="00976390">
        <w:t>Responsible for design and implementation of source code change management system ClearCase. Wrote software and scripts using C++, Unix Shell Scripts, and automated triggers.</w:t>
      </w:r>
    </w:p>
    <w:p w14:paraId="61BF3384" w14:textId="77777777" w:rsidR="00976390" w:rsidRPr="00976390" w:rsidRDefault="00976390" w:rsidP="00B0488C">
      <w:pPr>
        <w:pStyle w:val="NoSpacing"/>
        <w:numPr>
          <w:ilvl w:val="0"/>
          <w:numId w:val="49"/>
        </w:numPr>
      </w:pPr>
      <w:r w:rsidRPr="00976390">
        <w:t>Delivered software patches that fixed problems related to ATM and frame relay switches. Analyzed and debugged several lines of C and Assembly language code to resolve different issues.</w:t>
      </w:r>
    </w:p>
    <w:p w14:paraId="48158757" w14:textId="77777777" w:rsidR="00976390" w:rsidRPr="00976390" w:rsidRDefault="00976390" w:rsidP="00B0488C">
      <w:pPr>
        <w:pStyle w:val="NoSpacing"/>
        <w:numPr>
          <w:ilvl w:val="0"/>
          <w:numId w:val="49"/>
        </w:numPr>
      </w:pPr>
      <w:r w:rsidRPr="00976390">
        <w:t xml:space="preserve">Led team of 5 developers in design and development of Object-Oriented software using C++ and SNMP (Simple Network Management Protocol) interface to retrieve information from ATM switches. </w:t>
      </w:r>
    </w:p>
    <w:p w14:paraId="5DEC4812" w14:textId="0441C0A3" w:rsidR="00B52A3E" w:rsidRDefault="00976390" w:rsidP="00B0488C">
      <w:pPr>
        <w:pStyle w:val="NoSpacing"/>
        <w:numPr>
          <w:ilvl w:val="0"/>
          <w:numId w:val="49"/>
        </w:numPr>
        <w:rPr>
          <w:smallCaps/>
        </w:rPr>
      </w:pPr>
      <w:r w:rsidRPr="00976390">
        <w:t>Designed, wrote, tested, and debugged switching and signaling software in C.</w:t>
      </w:r>
    </w:p>
    <w:p w14:paraId="3DD8FB6D" w14:textId="77777777" w:rsidR="00976390" w:rsidRDefault="00976390"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1516F103" w14:textId="5185A295" w:rsidR="00B0488C" w:rsidRDefault="00B0488C" w:rsidP="00B0488C">
      <w:pPr>
        <w:pStyle w:val="NoSpacing"/>
        <w:numPr>
          <w:ilvl w:val="0"/>
          <w:numId w:val="50"/>
        </w:numPr>
      </w:pPr>
      <w:r>
        <w:t>MS, Computer Science</w:t>
      </w:r>
      <w:r>
        <w:t xml:space="preserve"> – </w:t>
      </w:r>
      <w:r>
        <w:t>Illinois Institute of Technology, Chicago, IL</w:t>
      </w:r>
      <w:r>
        <w:t xml:space="preserve"> – </w:t>
      </w:r>
      <w:r>
        <w:t>1999</w:t>
      </w:r>
      <w:r>
        <w:t xml:space="preserve"> </w:t>
      </w:r>
    </w:p>
    <w:p w14:paraId="04C533E4" w14:textId="2225E88F" w:rsidR="00B0488C" w:rsidRDefault="00B0488C" w:rsidP="00B0488C">
      <w:pPr>
        <w:pStyle w:val="NoSpacing"/>
        <w:numPr>
          <w:ilvl w:val="0"/>
          <w:numId w:val="50"/>
        </w:numPr>
      </w:pPr>
      <w:r>
        <w:t>BS, Computer Science</w:t>
      </w:r>
      <w:r>
        <w:t xml:space="preserve"> – </w:t>
      </w:r>
      <w:r>
        <w:t>Chicago State University, Chicago, IL</w:t>
      </w:r>
      <w:r>
        <w:t xml:space="preserve"> – </w:t>
      </w:r>
      <w:r>
        <w:t>Summa Cum Laude and Presidential Scholar</w:t>
      </w:r>
      <w:r>
        <w:t xml:space="preserve"> – </w:t>
      </w:r>
      <w:r>
        <w:t>1996</w:t>
      </w:r>
    </w:p>
    <w:p w14:paraId="1638DE92" w14:textId="77777777" w:rsidR="00B0488C" w:rsidRDefault="00B0488C" w:rsidP="00B0488C">
      <w:pPr>
        <w:pStyle w:val="NoSpacing"/>
        <w:numPr>
          <w:ilvl w:val="0"/>
          <w:numId w:val="50"/>
        </w:numPr>
      </w:pPr>
      <w:r>
        <w:t>Carnegie Mellon University, Pittsburgh, PA, 1995</w:t>
      </w:r>
    </w:p>
    <w:p w14:paraId="1EBF4143" w14:textId="77777777" w:rsidR="00B0488C" w:rsidRDefault="00B0488C" w:rsidP="00B0488C">
      <w:pPr>
        <w:pStyle w:val="NoSpacing"/>
        <w:numPr>
          <w:ilvl w:val="0"/>
          <w:numId w:val="50"/>
        </w:numPr>
      </w:pPr>
      <w:r>
        <w:t>NCAR/National Center for Atmospheric Research, Boulder, CO, 1993</w:t>
      </w:r>
    </w:p>
    <w:p w14:paraId="63B20602" w14:textId="2A375FFD" w:rsidR="00B52A3E" w:rsidRPr="00B52A3E" w:rsidRDefault="00B0488C" w:rsidP="00B0488C">
      <w:pPr>
        <w:pStyle w:val="NoSpacing"/>
        <w:numPr>
          <w:ilvl w:val="0"/>
          <w:numId w:val="50"/>
        </w:numPr>
      </w:pPr>
      <w:r>
        <w:t>NASA/Goddard Space Flight Center, Greenbelt, MD, 1994</w:t>
      </w:r>
    </w:p>
    <w:sectPr w:rsidR="00B52A3E" w:rsidRPr="00B52A3E" w:rsidSect="007F2F12">
      <w:headerReference w:type="default" r:id="rId9"/>
      <w:footerReference w:type="default" r:id="rId10"/>
      <w:head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CB0D7" w14:textId="77777777" w:rsidR="007F2F12" w:rsidRDefault="007F2F12">
      <w:r>
        <w:separator/>
      </w:r>
    </w:p>
  </w:endnote>
  <w:endnote w:type="continuationSeparator" w:id="0">
    <w:p w14:paraId="1B271445" w14:textId="77777777" w:rsidR="007F2F12" w:rsidRDefault="007F2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1593A" w14:textId="77777777" w:rsidR="007F2F12" w:rsidRDefault="007F2F12">
      <w:r>
        <w:separator/>
      </w:r>
    </w:p>
  </w:footnote>
  <w:footnote w:type="continuationSeparator" w:id="0">
    <w:p w14:paraId="7C4F2B53" w14:textId="77777777" w:rsidR="007F2F12" w:rsidRDefault="007F2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E5C050C" w:rsidR="00BF14B3" w:rsidRPr="00654952" w:rsidRDefault="00BF14B3" w:rsidP="009D2991">
    <w:pPr>
      <w:pStyle w:val="NoSpacing"/>
    </w:pPr>
    <w:r w:rsidRPr="00654952">
      <w:rPr>
        <w:b/>
        <w:bCs/>
      </w:rPr>
      <w:t>Candidate Location:</w:t>
    </w:r>
    <w:r w:rsidR="00EC3F6D" w:rsidRPr="00654952">
      <w:t xml:space="preserve"> </w:t>
    </w:r>
    <w:r w:rsidR="00976390" w:rsidRPr="00976390">
      <w:rPr>
        <w:color w:val="000000"/>
      </w:rPr>
      <w:t xml:space="preserve">923 Ridge Ct., Evanston, </w:t>
    </w:r>
    <w:r w:rsidR="00976390">
      <w:rPr>
        <w:color w:val="000000"/>
      </w:rPr>
      <w:t xml:space="preserve">IL </w:t>
    </w:r>
    <w:r w:rsidR="00976390" w:rsidRPr="00976390">
      <w:rPr>
        <w:color w:val="000000"/>
      </w:rPr>
      <w:t>60202</w:t>
    </w:r>
  </w:p>
  <w:p w14:paraId="4F2C61CC" w14:textId="2D35AC72" w:rsidR="00333CDC" w:rsidRDefault="00BF14B3" w:rsidP="00654952">
    <w:pPr>
      <w:pStyle w:val="NoSpacing"/>
    </w:pPr>
    <w:r w:rsidRPr="00654952">
      <w:rPr>
        <w:b/>
        <w:bCs/>
      </w:rPr>
      <w:t>Candidate E-mail ID:</w:t>
    </w:r>
    <w:r w:rsidRPr="00654952">
      <w:t xml:space="preserve"> </w:t>
    </w:r>
    <w:hyperlink r:id="rId1" w:history="1">
      <w:r w:rsidR="00976390" w:rsidRPr="00160BEA">
        <w:rPr>
          <w:rStyle w:val="Hyperlink"/>
        </w:rPr>
        <w:t>merra_k@yahoo.com</w:t>
      </w:r>
    </w:hyperlink>
  </w:p>
  <w:p w14:paraId="639D8B28" w14:textId="4E2274E8"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976390" w:rsidRPr="00976390">
      <w:rPr>
        <w:rFonts w:ascii="Calibri" w:hAnsi="Calibri" w:cs="Calibri"/>
        <w:lang w:val="en-IN"/>
      </w:rPr>
      <w:t>773-312-1452</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5CA5F60B" w14:textId="476CFB04" w:rsidR="00026921" w:rsidRDefault="00FC3056" w:rsidP="000155D8">
    <w:pPr>
      <w:pStyle w:val="Header"/>
      <w:jc w:val="center"/>
      <w:rPr>
        <w:rFonts w:asciiTheme="minorHAnsi" w:hAnsiTheme="minorHAnsi" w:cstheme="minorHAnsi"/>
        <w:b/>
        <w:sz w:val="28"/>
        <w:szCs w:val="28"/>
        <w:lang w:val="en-IN"/>
      </w:rPr>
    </w:pPr>
    <w:r w:rsidRPr="00FC3056">
      <w:rPr>
        <w:rFonts w:asciiTheme="minorHAnsi" w:hAnsiTheme="minorHAnsi" w:cstheme="minorHAnsi"/>
        <w:b/>
        <w:sz w:val="28"/>
        <w:szCs w:val="28"/>
        <w:lang w:val="en-IN"/>
      </w:rPr>
      <w:t>Merra Kokebie</w:t>
    </w:r>
  </w:p>
  <w:p w14:paraId="3FA1A9C0" w14:textId="77777777" w:rsidR="00FC3056" w:rsidRPr="00AC5E92" w:rsidRDefault="00FC3056"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88171A1"/>
    <w:multiLevelType w:val="hybridMultilevel"/>
    <w:tmpl w:val="E15AE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9D550E1"/>
    <w:multiLevelType w:val="hybridMultilevel"/>
    <w:tmpl w:val="1C765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E7A01AE"/>
    <w:multiLevelType w:val="hybridMultilevel"/>
    <w:tmpl w:val="4208A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7573EA9"/>
    <w:multiLevelType w:val="hybridMultilevel"/>
    <w:tmpl w:val="2356F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184250E"/>
    <w:multiLevelType w:val="hybridMultilevel"/>
    <w:tmpl w:val="7DF82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6806825"/>
    <w:multiLevelType w:val="hybridMultilevel"/>
    <w:tmpl w:val="4466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B3C0387"/>
    <w:multiLevelType w:val="hybridMultilevel"/>
    <w:tmpl w:val="1E38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2A08D0"/>
    <w:multiLevelType w:val="hybridMultilevel"/>
    <w:tmpl w:val="903EF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54D41500"/>
    <w:multiLevelType w:val="hybridMultilevel"/>
    <w:tmpl w:val="A9D61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66A66B1"/>
    <w:multiLevelType w:val="hybridMultilevel"/>
    <w:tmpl w:val="E1C4B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C6282D"/>
    <w:multiLevelType w:val="hybridMultilevel"/>
    <w:tmpl w:val="F2380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7573F21"/>
    <w:multiLevelType w:val="hybridMultilevel"/>
    <w:tmpl w:val="1AEC5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1" w15:restartNumberingAfterBreak="0">
    <w:nsid w:val="73F66F2E"/>
    <w:multiLevelType w:val="hybridMultilevel"/>
    <w:tmpl w:val="F6E42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7E031367"/>
    <w:multiLevelType w:val="hybridMultilevel"/>
    <w:tmpl w:val="0EA8B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F1A4DEA"/>
    <w:multiLevelType w:val="hybridMultilevel"/>
    <w:tmpl w:val="89284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646486">
    <w:abstractNumId w:val="7"/>
  </w:num>
  <w:num w:numId="2" w16cid:durableId="1837652111">
    <w:abstractNumId w:val="47"/>
  </w:num>
  <w:num w:numId="3" w16cid:durableId="139352410">
    <w:abstractNumId w:val="48"/>
  </w:num>
  <w:num w:numId="4" w16cid:durableId="1139345333">
    <w:abstractNumId w:val="40"/>
  </w:num>
  <w:num w:numId="5" w16cid:durableId="1566716753">
    <w:abstractNumId w:val="30"/>
  </w:num>
  <w:num w:numId="6" w16cid:durableId="862130666">
    <w:abstractNumId w:val="15"/>
  </w:num>
  <w:num w:numId="7" w16cid:durableId="2013292984">
    <w:abstractNumId w:val="49"/>
  </w:num>
  <w:num w:numId="8" w16cid:durableId="777530213">
    <w:abstractNumId w:val="54"/>
  </w:num>
  <w:num w:numId="9" w16cid:durableId="1192037481">
    <w:abstractNumId w:val="25"/>
  </w:num>
  <w:num w:numId="10" w16cid:durableId="263391843">
    <w:abstractNumId w:val="52"/>
  </w:num>
  <w:num w:numId="11" w16cid:durableId="66726532">
    <w:abstractNumId w:val="42"/>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3"/>
  </w:num>
  <w:num w:numId="14" w16cid:durableId="1133476638">
    <w:abstractNumId w:val="33"/>
  </w:num>
  <w:num w:numId="15" w16cid:durableId="337585252">
    <w:abstractNumId w:val="50"/>
  </w:num>
  <w:num w:numId="16" w16cid:durableId="2061587357">
    <w:abstractNumId w:val="43"/>
  </w:num>
  <w:num w:numId="17" w16cid:durableId="1065491973">
    <w:abstractNumId w:val="19"/>
  </w:num>
  <w:num w:numId="18" w16cid:durableId="1318266233">
    <w:abstractNumId w:val="18"/>
  </w:num>
  <w:num w:numId="19" w16cid:durableId="526874085">
    <w:abstractNumId w:val="41"/>
  </w:num>
  <w:num w:numId="20" w16cid:durableId="844248676">
    <w:abstractNumId w:val="23"/>
  </w:num>
  <w:num w:numId="21" w16cid:durableId="284892896">
    <w:abstractNumId w:val="31"/>
  </w:num>
  <w:num w:numId="22" w16cid:durableId="605190378">
    <w:abstractNumId w:val="17"/>
  </w:num>
  <w:num w:numId="23" w16cid:durableId="509416459">
    <w:abstractNumId w:val="21"/>
  </w:num>
  <w:num w:numId="24" w16cid:durableId="1935087531">
    <w:abstractNumId w:val="12"/>
  </w:num>
  <w:num w:numId="25" w16cid:durableId="1366129160">
    <w:abstractNumId w:val="14"/>
  </w:num>
  <w:num w:numId="26" w16cid:durableId="1003901784">
    <w:abstractNumId w:val="45"/>
  </w:num>
  <w:num w:numId="27" w16cid:durableId="543714750">
    <w:abstractNumId w:val="28"/>
  </w:num>
  <w:num w:numId="28" w16cid:durableId="504515879">
    <w:abstractNumId w:val="16"/>
  </w:num>
  <w:num w:numId="29" w16cid:durableId="1754471848">
    <w:abstractNumId w:val="20"/>
  </w:num>
  <w:num w:numId="30" w16cid:durableId="553084479">
    <w:abstractNumId w:val="36"/>
  </w:num>
  <w:num w:numId="31" w16cid:durableId="1454204984">
    <w:abstractNumId w:val="26"/>
  </w:num>
  <w:num w:numId="32" w16cid:durableId="1183738669">
    <w:abstractNumId w:val="10"/>
  </w:num>
  <w:num w:numId="33" w16cid:durableId="128592335">
    <w:abstractNumId w:val="22"/>
  </w:num>
  <w:num w:numId="34" w16cid:durableId="187452677">
    <w:abstractNumId w:val="24"/>
  </w:num>
  <w:num w:numId="35" w16cid:durableId="972758455">
    <w:abstractNumId w:val="44"/>
  </w:num>
  <w:num w:numId="36" w16cid:durableId="19864750">
    <w:abstractNumId w:val="51"/>
  </w:num>
  <w:num w:numId="37" w16cid:durableId="106897916">
    <w:abstractNumId w:val="9"/>
  </w:num>
  <w:num w:numId="38" w16cid:durableId="1099105708">
    <w:abstractNumId w:val="37"/>
  </w:num>
  <w:num w:numId="39" w16cid:durableId="84037194">
    <w:abstractNumId w:val="29"/>
  </w:num>
  <w:num w:numId="40" w16cid:durableId="1460758932">
    <w:abstractNumId w:val="13"/>
  </w:num>
  <w:num w:numId="41" w16cid:durableId="1374649258">
    <w:abstractNumId w:val="56"/>
  </w:num>
  <w:num w:numId="42" w16cid:durableId="81727600">
    <w:abstractNumId w:val="39"/>
  </w:num>
  <w:num w:numId="43" w16cid:durableId="1156994487">
    <w:abstractNumId w:val="11"/>
  </w:num>
  <w:num w:numId="44" w16cid:durableId="854274349">
    <w:abstractNumId w:val="34"/>
  </w:num>
  <w:num w:numId="45" w16cid:durableId="1441149443">
    <w:abstractNumId w:val="38"/>
  </w:num>
  <w:num w:numId="46" w16cid:durableId="1923024534">
    <w:abstractNumId w:val="32"/>
  </w:num>
  <w:num w:numId="47" w16cid:durableId="1282106056">
    <w:abstractNumId w:val="46"/>
  </w:num>
  <w:num w:numId="48" w16cid:durableId="444353692">
    <w:abstractNumId w:val="27"/>
  </w:num>
  <w:num w:numId="49" w16cid:durableId="1078594031">
    <w:abstractNumId w:val="35"/>
  </w:num>
  <w:num w:numId="50" w16cid:durableId="1504316846">
    <w:abstractNumId w:val="5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newswire.com/news-releases/web-summit-announces-lalibela-global-networks-as-pitch-winner-301186364.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mailto:merra_k@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2024-03-05T13:44:00Z</dcterms:created>
  <dcterms:modified xsi:type="dcterms:W3CDTF">2024-03-05T14:05:00Z</dcterms:modified>
</cp:coreProperties>
</file>