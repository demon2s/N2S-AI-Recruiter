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70FA6" w14:textId="77777777" w:rsidR="006C1FCC" w:rsidRPr="006C1FCC" w:rsidRDefault="006C1FCC" w:rsidP="006C1FCC">
      <w:pPr>
        <w:pStyle w:val="BodyText"/>
      </w:pPr>
    </w:p>
    <w:p w14:paraId="25104652" w14:textId="77777777" w:rsidR="00CD1325" w:rsidRPr="0090333E" w:rsidRDefault="00CD1325" w:rsidP="00CD1325">
      <w:pPr>
        <w:pStyle w:val="Heading1"/>
        <w:rPr>
          <w:rFonts w:asciiTheme="minorHAnsi" w:hAnsiTheme="minorHAnsi" w:cs="Arial"/>
          <w:sz w:val="28"/>
          <w:szCs w:val="28"/>
        </w:rPr>
      </w:pPr>
      <w:r w:rsidRPr="0090333E">
        <w:rPr>
          <w:rFonts w:asciiTheme="minorHAnsi" w:hAnsiTheme="minorHAnsi"/>
          <w:sz w:val="28"/>
          <w:szCs w:val="28"/>
        </w:rPr>
        <w:t>MATTHEW K. BLASCH</w:t>
      </w:r>
    </w:p>
    <w:p w14:paraId="7C668ABB" w14:textId="61203342" w:rsidR="00CD1325" w:rsidRPr="00CD1325" w:rsidRDefault="00265264" w:rsidP="00DC0ABC">
      <w:pPr>
        <w:pStyle w:val="Heading1"/>
        <w:rPr>
          <w:rFonts w:asciiTheme="minorHAnsi" w:hAnsiTheme="minorHAnsi" w:cs="Arial"/>
        </w:rPr>
      </w:pPr>
      <w:r>
        <w:rPr>
          <w:rFonts w:asciiTheme="minorHAnsi" w:hAnsiTheme="minorHAnsi" w:cs="Arial"/>
        </w:rPr>
        <w:t>100% Local Candidate</w:t>
      </w:r>
    </w:p>
    <w:p w14:paraId="04E52B10" w14:textId="77777777" w:rsidR="005D0ED1" w:rsidRDefault="00E60E27">
      <w:pPr>
        <w:pStyle w:val="Heading1"/>
        <w:jc w:val="left"/>
        <w:rPr>
          <w:rFonts w:asciiTheme="minorHAnsi" w:hAnsiTheme="minorHAnsi" w:cs="Arial"/>
          <w:bCs/>
        </w:rPr>
      </w:pPr>
      <w:r w:rsidRPr="00CD1325">
        <w:rPr>
          <w:rFonts w:asciiTheme="minorHAnsi" w:hAnsiTheme="minorHAnsi" w:cs="Arial"/>
          <w:bCs/>
        </w:rPr>
        <w:t xml:space="preserve">SUMMARY </w:t>
      </w:r>
    </w:p>
    <w:p w14:paraId="66B1B37E" w14:textId="77777777" w:rsidR="006C1FCC" w:rsidRDefault="006C1FCC" w:rsidP="006C1FCC">
      <w:pPr>
        <w:ind w:left="360"/>
        <w:rPr>
          <w:rFonts w:asciiTheme="minorHAnsi" w:hAnsiTheme="minorHAnsi" w:cs="Arial"/>
          <w:sz w:val="22"/>
          <w:szCs w:val="22"/>
        </w:rPr>
      </w:pPr>
    </w:p>
    <w:p w14:paraId="4A3FC8D5" w14:textId="67C9DE91" w:rsidR="005D0ED1" w:rsidRPr="00CD1325" w:rsidRDefault="00E60E27" w:rsidP="00CD1325">
      <w:pPr>
        <w:numPr>
          <w:ilvl w:val="0"/>
          <w:numId w:val="13"/>
        </w:numPr>
        <w:tabs>
          <w:tab w:val="clear" w:pos="720"/>
          <w:tab w:val="num" w:pos="360"/>
        </w:tabs>
        <w:ind w:left="360"/>
        <w:rPr>
          <w:rFonts w:asciiTheme="minorHAnsi" w:hAnsiTheme="minorHAnsi" w:cs="Arial"/>
          <w:sz w:val="22"/>
          <w:szCs w:val="22"/>
        </w:rPr>
      </w:pPr>
      <w:r w:rsidRPr="00CD1325">
        <w:rPr>
          <w:rFonts w:asciiTheme="minorHAnsi" w:hAnsiTheme="minorHAnsi" w:cs="Arial"/>
          <w:sz w:val="22"/>
          <w:szCs w:val="22"/>
        </w:rPr>
        <w:t>Res</w:t>
      </w:r>
      <w:r w:rsidR="002E2548" w:rsidRPr="00CD1325">
        <w:rPr>
          <w:rFonts w:asciiTheme="minorHAnsi" w:hAnsiTheme="minorHAnsi" w:cs="Arial"/>
          <w:sz w:val="22"/>
          <w:szCs w:val="22"/>
        </w:rPr>
        <w:t>ults</w:t>
      </w:r>
      <w:r w:rsidR="00CD1325">
        <w:rPr>
          <w:rFonts w:asciiTheme="minorHAnsi" w:hAnsiTheme="minorHAnsi" w:cs="Arial"/>
          <w:sz w:val="22"/>
          <w:szCs w:val="22"/>
        </w:rPr>
        <w:t>-</w:t>
      </w:r>
      <w:r w:rsidR="002E2548" w:rsidRPr="00CD1325">
        <w:rPr>
          <w:rFonts w:asciiTheme="minorHAnsi" w:hAnsiTheme="minorHAnsi" w:cs="Arial"/>
          <w:sz w:val="22"/>
          <w:szCs w:val="22"/>
        </w:rPr>
        <w:t>driven</w:t>
      </w:r>
      <w:r w:rsidR="00E17130">
        <w:rPr>
          <w:rFonts w:asciiTheme="minorHAnsi" w:hAnsiTheme="minorHAnsi" w:cs="Arial"/>
          <w:sz w:val="22"/>
          <w:szCs w:val="22"/>
        </w:rPr>
        <w:t xml:space="preserve"> </w:t>
      </w:r>
      <w:r w:rsidR="00EA28F5">
        <w:rPr>
          <w:rFonts w:asciiTheme="minorHAnsi" w:hAnsiTheme="minorHAnsi" w:cs="Arial"/>
          <w:sz w:val="22"/>
          <w:szCs w:val="22"/>
        </w:rPr>
        <w:t>product manager</w:t>
      </w:r>
      <w:r w:rsidR="00590C93">
        <w:rPr>
          <w:rFonts w:asciiTheme="minorHAnsi" w:hAnsiTheme="minorHAnsi" w:cs="Arial"/>
          <w:sz w:val="22"/>
          <w:szCs w:val="22"/>
        </w:rPr>
        <w:t xml:space="preserve"> and scrum master</w:t>
      </w:r>
      <w:r w:rsidR="002E2548" w:rsidRPr="00CD1325">
        <w:rPr>
          <w:rFonts w:asciiTheme="minorHAnsi" w:hAnsiTheme="minorHAnsi" w:cs="Arial"/>
          <w:sz w:val="22"/>
          <w:szCs w:val="22"/>
        </w:rPr>
        <w:t xml:space="preserve"> with over 2</w:t>
      </w:r>
      <w:r w:rsidR="00B632FC">
        <w:rPr>
          <w:rFonts w:asciiTheme="minorHAnsi" w:hAnsiTheme="minorHAnsi" w:cs="Arial"/>
          <w:sz w:val="22"/>
          <w:szCs w:val="22"/>
        </w:rPr>
        <w:t>5</w:t>
      </w:r>
      <w:r w:rsidRPr="00CD1325">
        <w:rPr>
          <w:rFonts w:asciiTheme="minorHAnsi" w:hAnsiTheme="minorHAnsi" w:cs="Arial"/>
          <w:sz w:val="22"/>
          <w:szCs w:val="22"/>
        </w:rPr>
        <w:t xml:space="preserve"> years of </w:t>
      </w:r>
      <w:proofErr w:type="gramStart"/>
      <w:r w:rsidRPr="00CD1325">
        <w:rPr>
          <w:rFonts w:asciiTheme="minorHAnsi" w:hAnsiTheme="minorHAnsi" w:cs="Arial"/>
          <w:sz w:val="22"/>
          <w:szCs w:val="22"/>
        </w:rPr>
        <w:t>experience</w:t>
      </w:r>
      <w:proofErr w:type="gramEnd"/>
      <w:r w:rsidR="00E6217A">
        <w:rPr>
          <w:rFonts w:asciiTheme="minorHAnsi" w:hAnsiTheme="minorHAnsi" w:cs="Arial"/>
          <w:sz w:val="22"/>
          <w:szCs w:val="22"/>
        </w:rPr>
        <w:t xml:space="preserve"> </w:t>
      </w:r>
      <w:r w:rsidR="009C6E7E">
        <w:rPr>
          <w:rFonts w:asciiTheme="minorHAnsi" w:hAnsiTheme="minorHAnsi" w:cs="Arial"/>
          <w:sz w:val="22"/>
          <w:szCs w:val="22"/>
        </w:rPr>
        <w:t>projects</w:t>
      </w:r>
      <w:r w:rsidR="00546EFA">
        <w:rPr>
          <w:rFonts w:asciiTheme="minorHAnsi" w:hAnsiTheme="minorHAnsi" w:cs="Arial"/>
          <w:sz w:val="22"/>
          <w:szCs w:val="22"/>
        </w:rPr>
        <w:t xml:space="preserve"> for </w:t>
      </w:r>
      <w:r w:rsidR="00395EF2">
        <w:rPr>
          <w:rFonts w:asciiTheme="minorHAnsi" w:hAnsiTheme="minorHAnsi" w:cs="Arial"/>
          <w:sz w:val="22"/>
          <w:szCs w:val="22"/>
        </w:rPr>
        <w:t xml:space="preserve">supply chain, </w:t>
      </w:r>
      <w:r w:rsidR="000A796C">
        <w:rPr>
          <w:rFonts w:asciiTheme="minorHAnsi" w:hAnsiTheme="minorHAnsi" w:cs="Arial"/>
          <w:sz w:val="22"/>
          <w:szCs w:val="22"/>
        </w:rPr>
        <w:t>logistics</w:t>
      </w:r>
      <w:r w:rsidR="00F03F12">
        <w:rPr>
          <w:rFonts w:asciiTheme="minorHAnsi" w:hAnsiTheme="minorHAnsi" w:cs="Arial"/>
          <w:sz w:val="22"/>
          <w:szCs w:val="22"/>
        </w:rPr>
        <w:t xml:space="preserve">, </w:t>
      </w:r>
      <w:r w:rsidR="00E17130">
        <w:rPr>
          <w:rFonts w:asciiTheme="minorHAnsi" w:hAnsiTheme="minorHAnsi" w:cs="Arial"/>
          <w:sz w:val="22"/>
          <w:szCs w:val="22"/>
        </w:rPr>
        <w:t>warehousing,</w:t>
      </w:r>
      <w:r w:rsidR="00F03F12">
        <w:rPr>
          <w:rFonts w:asciiTheme="minorHAnsi" w:hAnsiTheme="minorHAnsi" w:cs="Arial"/>
          <w:sz w:val="22"/>
          <w:szCs w:val="22"/>
        </w:rPr>
        <w:t xml:space="preserve"> distribution</w:t>
      </w:r>
      <w:r w:rsidR="009118CD">
        <w:rPr>
          <w:rFonts w:asciiTheme="minorHAnsi" w:hAnsiTheme="minorHAnsi" w:cs="Arial"/>
          <w:sz w:val="22"/>
          <w:szCs w:val="22"/>
        </w:rPr>
        <w:t xml:space="preserve"> centers</w:t>
      </w:r>
      <w:r w:rsidR="00093DAD">
        <w:rPr>
          <w:rFonts w:asciiTheme="minorHAnsi" w:hAnsiTheme="minorHAnsi" w:cs="Arial"/>
          <w:sz w:val="22"/>
          <w:szCs w:val="22"/>
        </w:rPr>
        <w:t xml:space="preserve">, local </w:t>
      </w:r>
      <w:r w:rsidR="00B37F23">
        <w:rPr>
          <w:rFonts w:asciiTheme="minorHAnsi" w:hAnsiTheme="minorHAnsi" w:cs="Arial"/>
          <w:sz w:val="22"/>
          <w:szCs w:val="22"/>
        </w:rPr>
        <w:t>governments</w:t>
      </w:r>
      <w:r w:rsidR="00093DAD">
        <w:rPr>
          <w:rFonts w:asciiTheme="minorHAnsi" w:hAnsiTheme="minorHAnsi" w:cs="Arial"/>
          <w:sz w:val="22"/>
          <w:szCs w:val="22"/>
        </w:rPr>
        <w:t xml:space="preserve">, </w:t>
      </w:r>
      <w:proofErr w:type="gramStart"/>
      <w:r w:rsidR="00093DAD">
        <w:rPr>
          <w:rFonts w:asciiTheme="minorHAnsi" w:hAnsiTheme="minorHAnsi" w:cs="Arial"/>
          <w:sz w:val="22"/>
          <w:szCs w:val="22"/>
        </w:rPr>
        <w:t>healthcare</w:t>
      </w:r>
      <w:proofErr w:type="gramEnd"/>
      <w:r w:rsidR="00A25025">
        <w:rPr>
          <w:rFonts w:asciiTheme="minorHAnsi" w:hAnsiTheme="minorHAnsi" w:cs="Arial"/>
          <w:sz w:val="22"/>
          <w:szCs w:val="22"/>
        </w:rPr>
        <w:t xml:space="preserve"> and petroleum</w:t>
      </w:r>
      <w:r w:rsidR="000A796C">
        <w:rPr>
          <w:rFonts w:asciiTheme="minorHAnsi" w:hAnsiTheme="minorHAnsi" w:cs="Arial"/>
          <w:sz w:val="22"/>
          <w:szCs w:val="22"/>
        </w:rPr>
        <w:t>.</w:t>
      </w:r>
    </w:p>
    <w:p w14:paraId="0C0867FA" w14:textId="481CBAE8" w:rsidR="005D0ED1" w:rsidRPr="00CD1325" w:rsidRDefault="006C1FCC" w:rsidP="00CD1325">
      <w:pPr>
        <w:numPr>
          <w:ilvl w:val="0"/>
          <w:numId w:val="13"/>
        </w:numPr>
        <w:tabs>
          <w:tab w:val="clear" w:pos="720"/>
          <w:tab w:val="num" w:pos="360"/>
        </w:tabs>
        <w:ind w:left="360"/>
        <w:rPr>
          <w:rFonts w:asciiTheme="minorHAnsi" w:hAnsiTheme="minorHAnsi" w:cs="Arial"/>
          <w:sz w:val="22"/>
          <w:szCs w:val="22"/>
        </w:rPr>
      </w:pPr>
      <w:r>
        <w:rPr>
          <w:rFonts w:asciiTheme="minorHAnsi" w:hAnsiTheme="minorHAnsi" w:cs="Arial"/>
          <w:sz w:val="22"/>
          <w:szCs w:val="22"/>
        </w:rPr>
        <w:t>Effectively works</w:t>
      </w:r>
      <w:r w:rsidR="00E60E27" w:rsidRPr="00CD1325">
        <w:rPr>
          <w:rFonts w:asciiTheme="minorHAnsi" w:hAnsiTheme="minorHAnsi" w:cs="Arial"/>
          <w:sz w:val="22"/>
          <w:szCs w:val="22"/>
        </w:rPr>
        <w:t xml:space="preserve"> </w:t>
      </w:r>
      <w:r w:rsidR="009D1C89">
        <w:rPr>
          <w:rFonts w:asciiTheme="minorHAnsi" w:hAnsiTheme="minorHAnsi" w:cs="Arial"/>
          <w:sz w:val="22"/>
          <w:szCs w:val="22"/>
        </w:rPr>
        <w:t xml:space="preserve">with </w:t>
      </w:r>
      <w:r w:rsidR="00F15CD9">
        <w:rPr>
          <w:rFonts w:asciiTheme="minorHAnsi" w:hAnsiTheme="minorHAnsi" w:cs="Arial"/>
          <w:sz w:val="22"/>
          <w:szCs w:val="22"/>
        </w:rPr>
        <w:t xml:space="preserve">stakeholders </w:t>
      </w:r>
      <w:r w:rsidR="00E74D4E">
        <w:rPr>
          <w:rFonts w:asciiTheme="minorHAnsi" w:hAnsiTheme="minorHAnsi" w:cs="Arial"/>
          <w:sz w:val="22"/>
          <w:szCs w:val="22"/>
        </w:rPr>
        <w:t>at all levels of business.</w:t>
      </w:r>
    </w:p>
    <w:p w14:paraId="6E9BB17E" w14:textId="69E122B9" w:rsidR="00D92118" w:rsidRPr="00CB70FD" w:rsidRDefault="00E60E27" w:rsidP="00CB70FD">
      <w:pPr>
        <w:numPr>
          <w:ilvl w:val="0"/>
          <w:numId w:val="13"/>
        </w:numPr>
        <w:tabs>
          <w:tab w:val="clear" w:pos="720"/>
          <w:tab w:val="num" w:pos="360"/>
        </w:tabs>
        <w:ind w:left="360"/>
        <w:rPr>
          <w:rFonts w:asciiTheme="minorHAnsi" w:hAnsiTheme="minorHAnsi" w:cs="Arial"/>
          <w:sz w:val="22"/>
          <w:szCs w:val="22"/>
        </w:rPr>
      </w:pPr>
      <w:r w:rsidRPr="00CD1325">
        <w:rPr>
          <w:rFonts w:asciiTheme="minorHAnsi" w:hAnsiTheme="minorHAnsi" w:cs="Arial"/>
          <w:sz w:val="22"/>
          <w:szCs w:val="22"/>
        </w:rPr>
        <w:t>Provide</w:t>
      </w:r>
      <w:r w:rsidR="006C1FCC">
        <w:rPr>
          <w:rFonts w:asciiTheme="minorHAnsi" w:hAnsiTheme="minorHAnsi" w:cs="Arial"/>
          <w:sz w:val="22"/>
          <w:szCs w:val="22"/>
        </w:rPr>
        <w:t>s</w:t>
      </w:r>
      <w:r w:rsidRPr="00CD1325">
        <w:rPr>
          <w:rFonts w:asciiTheme="minorHAnsi" w:hAnsiTheme="minorHAnsi" w:cs="Arial"/>
          <w:sz w:val="22"/>
          <w:szCs w:val="22"/>
        </w:rPr>
        <w:t xml:space="preserve"> leadership, mentoring, </w:t>
      </w:r>
      <w:r w:rsidR="00143532" w:rsidRPr="00CD1325">
        <w:rPr>
          <w:rFonts w:asciiTheme="minorHAnsi" w:hAnsiTheme="minorHAnsi" w:cs="Arial"/>
          <w:sz w:val="22"/>
          <w:szCs w:val="22"/>
        </w:rPr>
        <w:t>training,</w:t>
      </w:r>
      <w:r w:rsidRPr="00CD1325">
        <w:rPr>
          <w:rFonts w:asciiTheme="minorHAnsi" w:hAnsiTheme="minorHAnsi" w:cs="Arial"/>
          <w:sz w:val="22"/>
          <w:szCs w:val="22"/>
        </w:rPr>
        <w:t xml:space="preserve"> and guidance to </w:t>
      </w:r>
      <w:r w:rsidR="0094417E">
        <w:rPr>
          <w:rFonts w:asciiTheme="minorHAnsi" w:hAnsiTheme="minorHAnsi" w:cs="Arial"/>
          <w:sz w:val="22"/>
          <w:szCs w:val="22"/>
        </w:rPr>
        <w:t>product development and project teams</w:t>
      </w:r>
      <w:r w:rsidR="00CB70FD">
        <w:rPr>
          <w:rFonts w:asciiTheme="minorHAnsi" w:hAnsiTheme="minorHAnsi" w:cs="Arial"/>
          <w:sz w:val="22"/>
          <w:szCs w:val="22"/>
        </w:rPr>
        <w:t>.</w:t>
      </w:r>
    </w:p>
    <w:p w14:paraId="65F52F80" w14:textId="23D4FF71" w:rsidR="005D0ED1" w:rsidRPr="00CD1325" w:rsidRDefault="005D0ED1" w:rsidP="00E74D4E">
      <w:pPr>
        <w:ind w:left="360"/>
        <w:rPr>
          <w:rFonts w:asciiTheme="minorHAnsi" w:hAnsiTheme="minorHAnsi" w:cs="Arial"/>
          <w:i/>
          <w:iCs/>
          <w:sz w:val="22"/>
          <w:szCs w:val="22"/>
        </w:rPr>
      </w:pPr>
    </w:p>
    <w:p w14:paraId="0A2C1DBE" w14:textId="77777777" w:rsidR="005D0ED1" w:rsidRPr="00CD1325" w:rsidRDefault="005D0ED1">
      <w:pPr>
        <w:rPr>
          <w:rFonts w:asciiTheme="minorHAnsi" w:hAnsiTheme="minorHAnsi" w:cs="Arial"/>
          <w:i/>
          <w:iCs/>
          <w:sz w:val="22"/>
          <w:szCs w:val="22"/>
        </w:rPr>
      </w:pPr>
    </w:p>
    <w:p w14:paraId="597DA623" w14:textId="1659E820" w:rsidR="005D0ED1" w:rsidRPr="00CD1325" w:rsidRDefault="00E60E27">
      <w:pPr>
        <w:rPr>
          <w:rFonts w:asciiTheme="minorHAnsi" w:hAnsiTheme="minorHAnsi" w:cs="Arial"/>
          <w:i/>
          <w:iCs/>
          <w:sz w:val="22"/>
          <w:szCs w:val="22"/>
        </w:rPr>
      </w:pPr>
      <w:r w:rsidRPr="00CD1325">
        <w:rPr>
          <w:rFonts w:asciiTheme="minorHAnsi" w:hAnsiTheme="minorHAnsi" w:cs="Arial"/>
          <w:b/>
          <w:i/>
          <w:iCs/>
          <w:sz w:val="22"/>
          <w:szCs w:val="22"/>
        </w:rPr>
        <w:t>Professional Knowledge</w:t>
      </w:r>
      <w:r w:rsidRPr="00CD1325">
        <w:rPr>
          <w:rFonts w:asciiTheme="minorHAnsi" w:hAnsiTheme="minorHAnsi" w:cs="Arial"/>
          <w:b/>
          <w:sz w:val="22"/>
          <w:szCs w:val="22"/>
        </w:rPr>
        <w:t xml:space="preserve">:  </w:t>
      </w:r>
      <w:r w:rsidRPr="00CD1325">
        <w:rPr>
          <w:rFonts w:asciiTheme="minorHAnsi" w:hAnsiTheme="minorHAnsi" w:cs="Arial"/>
          <w:sz w:val="22"/>
          <w:szCs w:val="22"/>
        </w:rPr>
        <w:t>Pro</w:t>
      </w:r>
      <w:r w:rsidR="00E57481">
        <w:rPr>
          <w:rFonts w:asciiTheme="minorHAnsi" w:hAnsiTheme="minorHAnsi" w:cs="Arial"/>
          <w:sz w:val="22"/>
          <w:szCs w:val="22"/>
        </w:rPr>
        <w:t>duct</w:t>
      </w:r>
      <w:r w:rsidRPr="00CD1325">
        <w:rPr>
          <w:rFonts w:asciiTheme="minorHAnsi" w:hAnsiTheme="minorHAnsi" w:cs="Arial"/>
          <w:sz w:val="22"/>
          <w:szCs w:val="22"/>
        </w:rPr>
        <w:t xml:space="preserve"> management; </w:t>
      </w:r>
      <w:r w:rsidR="00CD1325" w:rsidRPr="00CD1325">
        <w:rPr>
          <w:rFonts w:asciiTheme="minorHAnsi" w:hAnsiTheme="minorHAnsi" w:cs="Arial"/>
          <w:sz w:val="22"/>
          <w:szCs w:val="22"/>
        </w:rPr>
        <w:t xml:space="preserve">business analysis; business requirement definition; implementation / training; supply chain management; </w:t>
      </w:r>
      <w:proofErr w:type="gramStart"/>
      <w:r w:rsidRPr="00CD1325">
        <w:rPr>
          <w:rFonts w:asciiTheme="minorHAnsi" w:hAnsiTheme="minorHAnsi" w:cs="Arial"/>
          <w:sz w:val="22"/>
          <w:szCs w:val="22"/>
        </w:rPr>
        <w:t>EDI(</w:t>
      </w:r>
      <w:proofErr w:type="gramEnd"/>
      <w:r w:rsidRPr="00CD1325">
        <w:rPr>
          <w:rFonts w:asciiTheme="minorHAnsi" w:hAnsiTheme="minorHAnsi" w:cs="Arial"/>
          <w:sz w:val="22"/>
          <w:szCs w:val="22"/>
        </w:rPr>
        <w:t>X12, EDIFACT, HIP</w:t>
      </w:r>
      <w:r w:rsidR="00CD1325">
        <w:rPr>
          <w:rFonts w:asciiTheme="minorHAnsi" w:hAnsiTheme="minorHAnsi" w:cs="Arial"/>
          <w:sz w:val="22"/>
          <w:szCs w:val="22"/>
        </w:rPr>
        <w:t>A</w:t>
      </w:r>
      <w:r w:rsidRPr="00CD1325">
        <w:rPr>
          <w:rFonts w:asciiTheme="minorHAnsi" w:hAnsiTheme="minorHAnsi" w:cs="Arial"/>
          <w:sz w:val="22"/>
          <w:szCs w:val="22"/>
        </w:rPr>
        <w:t xml:space="preserve">A 4010, 5010, NCPDP);  </w:t>
      </w:r>
      <w:r w:rsidR="00CD1325" w:rsidRPr="00CD1325">
        <w:rPr>
          <w:rFonts w:asciiTheme="minorHAnsi" w:hAnsiTheme="minorHAnsi" w:cs="Arial"/>
          <w:sz w:val="22"/>
          <w:szCs w:val="22"/>
        </w:rPr>
        <w:t>performance management; policy planning and implementation; data integration;</w:t>
      </w:r>
      <w:r w:rsidRPr="00CD1325">
        <w:rPr>
          <w:rFonts w:asciiTheme="minorHAnsi" w:hAnsiTheme="minorHAnsi" w:cs="Arial"/>
          <w:sz w:val="22"/>
          <w:szCs w:val="22"/>
        </w:rPr>
        <w:t xml:space="preserve"> SaaS Environment; Web 2.0; </w:t>
      </w:r>
      <w:r w:rsidR="00CD1325" w:rsidRPr="00CD1325">
        <w:rPr>
          <w:rFonts w:asciiTheme="minorHAnsi" w:hAnsiTheme="minorHAnsi" w:cs="Arial"/>
          <w:sz w:val="22"/>
          <w:szCs w:val="22"/>
        </w:rPr>
        <w:t>supervision/mentoring; technical writing</w:t>
      </w:r>
      <w:r w:rsidRPr="00CD1325">
        <w:rPr>
          <w:rFonts w:asciiTheme="minorHAnsi" w:hAnsiTheme="minorHAnsi" w:cs="Arial"/>
          <w:sz w:val="22"/>
          <w:szCs w:val="22"/>
        </w:rPr>
        <w:t xml:space="preserve">; </w:t>
      </w:r>
      <w:r w:rsidR="00CD1325" w:rsidRPr="00CD1325">
        <w:rPr>
          <w:rFonts w:asciiTheme="minorHAnsi" w:hAnsiTheme="minorHAnsi" w:cs="Arial"/>
          <w:sz w:val="22"/>
          <w:szCs w:val="22"/>
        </w:rPr>
        <w:t>management of international projects; health and human services</w:t>
      </w:r>
      <w:r w:rsidRPr="00CD1325">
        <w:rPr>
          <w:rFonts w:asciiTheme="minorHAnsi" w:hAnsiTheme="minorHAnsi" w:cs="Arial"/>
          <w:sz w:val="22"/>
          <w:szCs w:val="22"/>
        </w:rPr>
        <w:t xml:space="preserve">; HIPAA; </w:t>
      </w:r>
      <w:r w:rsidR="00CD1325" w:rsidRPr="00CD1325">
        <w:rPr>
          <w:rFonts w:asciiTheme="minorHAnsi" w:hAnsiTheme="minorHAnsi" w:cs="Arial"/>
          <w:sz w:val="22"/>
          <w:szCs w:val="22"/>
        </w:rPr>
        <w:t xml:space="preserve">electronic health records; </w:t>
      </w:r>
      <w:r w:rsidR="00CD1325">
        <w:rPr>
          <w:rFonts w:asciiTheme="minorHAnsi" w:hAnsiTheme="minorHAnsi" w:cs="Arial"/>
          <w:sz w:val="22"/>
          <w:szCs w:val="22"/>
        </w:rPr>
        <w:t>transportation</w:t>
      </w:r>
      <w:r w:rsidR="00D02124">
        <w:rPr>
          <w:rFonts w:asciiTheme="minorHAnsi" w:hAnsiTheme="minorHAnsi" w:cs="Arial"/>
          <w:sz w:val="22"/>
          <w:szCs w:val="22"/>
        </w:rPr>
        <w:t xml:space="preserve"> and logistics.</w:t>
      </w:r>
    </w:p>
    <w:p w14:paraId="445B7BAF" w14:textId="77777777" w:rsidR="005D0ED1" w:rsidRPr="00CD1325" w:rsidRDefault="005D0ED1">
      <w:pPr>
        <w:rPr>
          <w:rFonts w:asciiTheme="minorHAnsi" w:hAnsiTheme="minorHAnsi" w:cs="Arial"/>
          <w:i/>
          <w:iCs/>
          <w:sz w:val="22"/>
          <w:szCs w:val="22"/>
        </w:rPr>
      </w:pPr>
    </w:p>
    <w:p w14:paraId="04A4C2CB" w14:textId="795EE752" w:rsidR="005D0ED1" w:rsidRPr="00CD1325" w:rsidRDefault="00E60E27">
      <w:pPr>
        <w:rPr>
          <w:rFonts w:asciiTheme="minorHAnsi" w:hAnsiTheme="minorHAnsi" w:cs="Arial"/>
          <w:i/>
          <w:iCs/>
          <w:sz w:val="22"/>
          <w:szCs w:val="22"/>
        </w:rPr>
      </w:pPr>
      <w:r w:rsidRPr="00CD1325">
        <w:rPr>
          <w:rFonts w:asciiTheme="minorHAnsi" w:hAnsiTheme="minorHAnsi" w:cs="Arial"/>
          <w:b/>
          <w:i/>
          <w:iCs/>
          <w:sz w:val="22"/>
          <w:szCs w:val="22"/>
        </w:rPr>
        <w:t>Skills</w:t>
      </w:r>
      <w:r w:rsidRPr="00CD1325">
        <w:rPr>
          <w:rFonts w:asciiTheme="minorHAnsi" w:hAnsiTheme="minorHAnsi" w:cs="Arial"/>
          <w:b/>
          <w:sz w:val="22"/>
          <w:szCs w:val="22"/>
        </w:rPr>
        <w:t xml:space="preserve">:  </w:t>
      </w:r>
      <w:r w:rsidR="00872EEF" w:rsidRPr="00872EEF">
        <w:rPr>
          <w:rFonts w:asciiTheme="minorHAnsi" w:hAnsiTheme="minorHAnsi" w:cs="Arial"/>
          <w:bCs/>
          <w:sz w:val="22"/>
          <w:szCs w:val="22"/>
        </w:rPr>
        <w:t>Collaboration</w:t>
      </w:r>
      <w:r w:rsidR="00872EEF">
        <w:rPr>
          <w:rFonts w:asciiTheme="minorHAnsi" w:hAnsiTheme="minorHAnsi" w:cs="Arial"/>
          <w:bCs/>
          <w:sz w:val="22"/>
          <w:szCs w:val="22"/>
        </w:rPr>
        <w:t xml:space="preserve">; </w:t>
      </w:r>
      <w:r w:rsidRPr="00CD1325">
        <w:rPr>
          <w:rFonts w:asciiTheme="minorHAnsi" w:hAnsiTheme="minorHAnsi" w:cs="Arial"/>
          <w:sz w:val="22"/>
          <w:szCs w:val="22"/>
        </w:rPr>
        <w:t xml:space="preserve">Translation of technical terminology into everyday English; oral presentations; development and presentation of training materials; </w:t>
      </w:r>
      <w:r w:rsidR="00CD1325" w:rsidRPr="00CD1325">
        <w:rPr>
          <w:rFonts w:asciiTheme="minorHAnsi" w:hAnsiTheme="minorHAnsi" w:cs="Arial"/>
          <w:sz w:val="22"/>
          <w:szCs w:val="22"/>
        </w:rPr>
        <w:t>project management oversight</w:t>
      </w:r>
      <w:r w:rsidRPr="00CD1325">
        <w:rPr>
          <w:rFonts w:asciiTheme="minorHAnsi" w:hAnsiTheme="minorHAnsi" w:cs="Arial"/>
          <w:sz w:val="22"/>
          <w:szCs w:val="22"/>
        </w:rPr>
        <w:t>,</w:t>
      </w:r>
      <w:r w:rsidR="00C84D6A" w:rsidRPr="00CD1325">
        <w:rPr>
          <w:rFonts w:asciiTheme="minorHAnsi" w:hAnsiTheme="minorHAnsi" w:cs="Arial"/>
          <w:sz w:val="22"/>
          <w:szCs w:val="22"/>
        </w:rPr>
        <w:t xml:space="preserve"> Agile, </w:t>
      </w:r>
      <w:r w:rsidR="00DA4CB6">
        <w:rPr>
          <w:rFonts w:asciiTheme="minorHAnsi" w:hAnsiTheme="minorHAnsi" w:cs="Arial"/>
          <w:sz w:val="22"/>
          <w:szCs w:val="22"/>
        </w:rPr>
        <w:t xml:space="preserve">Scrum, </w:t>
      </w:r>
      <w:r w:rsidR="00E76524">
        <w:rPr>
          <w:rFonts w:asciiTheme="minorHAnsi" w:hAnsiTheme="minorHAnsi" w:cs="Arial"/>
          <w:sz w:val="22"/>
          <w:szCs w:val="22"/>
        </w:rPr>
        <w:t xml:space="preserve">Kanban, </w:t>
      </w:r>
      <w:r w:rsidR="00C84D6A" w:rsidRPr="00CD1325">
        <w:rPr>
          <w:rFonts w:asciiTheme="minorHAnsi" w:hAnsiTheme="minorHAnsi" w:cs="Arial"/>
          <w:sz w:val="22"/>
          <w:szCs w:val="22"/>
        </w:rPr>
        <w:t>Waterfall</w:t>
      </w:r>
      <w:r w:rsidR="00CD1325">
        <w:rPr>
          <w:rFonts w:asciiTheme="minorHAnsi" w:hAnsiTheme="minorHAnsi" w:cs="Arial"/>
          <w:sz w:val="22"/>
          <w:szCs w:val="22"/>
        </w:rPr>
        <w:t>;</w:t>
      </w:r>
      <w:r w:rsidRPr="00CD1325">
        <w:rPr>
          <w:rFonts w:asciiTheme="minorHAnsi" w:hAnsiTheme="minorHAnsi" w:cs="Arial"/>
          <w:sz w:val="22"/>
          <w:szCs w:val="22"/>
        </w:rPr>
        <w:t xml:space="preserve"> </w:t>
      </w:r>
      <w:r w:rsidR="00CD1325" w:rsidRPr="00CD1325">
        <w:rPr>
          <w:rFonts w:asciiTheme="minorHAnsi" w:hAnsiTheme="minorHAnsi" w:cs="Arial"/>
          <w:sz w:val="22"/>
          <w:szCs w:val="22"/>
        </w:rPr>
        <w:t xml:space="preserve">staff management </w:t>
      </w:r>
      <w:r w:rsidRPr="00CD1325">
        <w:rPr>
          <w:rFonts w:asciiTheme="minorHAnsi" w:hAnsiTheme="minorHAnsi" w:cs="Arial"/>
          <w:sz w:val="22"/>
          <w:szCs w:val="22"/>
        </w:rPr>
        <w:t>and supervision</w:t>
      </w:r>
      <w:r w:rsidR="002E2548" w:rsidRPr="00CD1325">
        <w:rPr>
          <w:rFonts w:asciiTheme="minorHAnsi" w:hAnsiTheme="minorHAnsi" w:cs="Arial"/>
          <w:sz w:val="22"/>
          <w:szCs w:val="22"/>
        </w:rPr>
        <w:t xml:space="preserve">; EDI </w:t>
      </w:r>
      <w:r w:rsidR="00CD1325">
        <w:rPr>
          <w:rFonts w:asciiTheme="minorHAnsi" w:hAnsiTheme="minorHAnsi" w:cs="Arial"/>
          <w:sz w:val="22"/>
          <w:szCs w:val="22"/>
        </w:rPr>
        <w:t>m</w:t>
      </w:r>
      <w:r w:rsidR="002E2548" w:rsidRPr="00CD1325">
        <w:rPr>
          <w:rFonts w:asciiTheme="minorHAnsi" w:hAnsiTheme="minorHAnsi" w:cs="Arial"/>
          <w:sz w:val="22"/>
          <w:szCs w:val="22"/>
        </w:rPr>
        <w:t xml:space="preserve">apping and BP </w:t>
      </w:r>
      <w:r w:rsidR="00CD1325">
        <w:rPr>
          <w:rFonts w:asciiTheme="minorHAnsi" w:hAnsiTheme="minorHAnsi" w:cs="Arial"/>
          <w:sz w:val="22"/>
          <w:szCs w:val="22"/>
        </w:rPr>
        <w:t>d</w:t>
      </w:r>
      <w:r w:rsidR="002E2548" w:rsidRPr="00CD1325">
        <w:rPr>
          <w:rFonts w:asciiTheme="minorHAnsi" w:hAnsiTheme="minorHAnsi" w:cs="Arial"/>
          <w:sz w:val="22"/>
          <w:szCs w:val="22"/>
        </w:rPr>
        <w:t>evelopment</w:t>
      </w:r>
    </w:p>
    <w:p w14:paraId="3FD18D89" w14:textId="77777777" w:rsidR="005D0ED1" w:rsidRPr="00CD1325" w:rsidRDefault="005D0ED1">
      <w:pPr>
        <w:rPr>
          <w:rFonts w:asciiTheme="minorHAnsi" w:hAnsiTheme="minorHAnsi" w:cs="Arial"/>
          <w:i/>
          <w:iCs/>
          <w:sz w:val="22"/>
          <w:szCs w:val="22"/>
        </w:rPr>
      </w:pPr>
    </w:p>
    <w:p w14:paraId="652F858D" w14:textId="77777777" w:rsidR="005D0ED1" w:rsidRPr="00CD1325" w:rsidRDefault="00E60E27">
      <w:pPr>
        <w:rPr>
          <w:rFonts w:asciiTheme="minorHAnsi" w:hAnsiTheme="minorHAnsi" w:cs="Arial"/>
          <w:i/>
          <w:sz w:val="22"/>
          <w:szCs w:val="22"/>
        </w:rPr>
      </w:pPr>
      <w:r w:rsidRPr="00CD1325">
        <w:rPr>
          <w:rFonts w:asciiTheme="minorHAnsi" w:hAnsiTheme="minorHAnsi" w:cs="Arial"/>
          <w:b/>
          <w:sz w:val="22"/>
          <w:szCs w:val="22"/>
        </w:rPr>
        <w:t>TECHNICAL KNOWLEDGE</w:t>
      </w:r>
    </w:p>
    <w:p w14:paraId="6B2368AF" w14:textId="77777777" w:rsidR="00CD1325" w:rsidRDefault="00CD1325" w:rsidP="00CD1325">
      <w:pPr>
        <w:rPr>
          <w:rFonts w:asciiTheme="minorHAnsi" w:hAnsiTheme="minorHAnsi" w:cs="Arial"/>
          <w:i/>
          <w:sz w:val="22"/>
          <w:szCs w:val="22"/>
        </w:rPr>
      </w:pPr>
    </w:p>
    <w:p w14:paraId="4873E215" w14:textId="728669E4" w:rsidR="005D0ED1" w:rsidRPr="00CD1325" w:rsidRDefault="00E60E27" w:rsidP="00CD1325">
      <w:pPr>
        <w:rPr>
          <w:rFonts w:asciiTheme="minorHAnsi" w:hAnsiTheme="minorHAnsi" w:cs="Arial"/>
          <w:i/>
          <w:sz w:val="22"/>
          <w:szCs w:val="22"/>
        </w:rPr>
      </w:pPr>
      <w:r w:rsidRPr="00CD1325">
        <w:rPr>
          <w:rFonts w:asciiTheme="minorHAnsi" w:hAnsiTheme="minorHAnsi" w:cs="Arial"/>
          <w:i/>
          <w:sz w:val="22"/>
          <w:szCs w:val="22"/>
        </w:rPr>
        <w:t>Platforms</w:t>
      </w:r>
      <w:r w:rsidRPr="00CD1325">
        <w:rPr>
          <w:rFonts w:asciiTheme="minorHAnsi" w:hAnsiTheme="minorHAnsi" w:cs="Arial"/>
          <w:sz w:val="22"/>
          <w:szCs w:val="22"/>
        </w:rPr>
        <w:t>:</w:t>
      </w:r>
      <w:r w:rsidRPr="00CD1325">
        <w:rPr>
          <w:rFonts w:asciiTheme="minorHAnsi" w:hAnsiTheme="minorHAnsi" w:cs="Arial"/>
          <w:sz w:val="22"/>
          <w:szCs w:val="22"/>
        </w:rPr>
        <w:tab/>
      </w:r>
      <w:r w:rsidRPr="00CD1325">
        <w:rPr>
          <w:rFonts w:asciiTheme="minorHAnsi" w:hAnsiTheme="minorHAnsi" w:cs="Arial"/>
          <w:sz w:val="22"/>
          <w:szCs w:val="22"/>
        </w:rPr>
        <w:tab/>
      </w:r>
      <w:r w:rsidR="00744C10">
        <w:rPr>
          <w:rFonts w:asciiTheme="minorHAnsi" w:hAnsiTheme="minorHAnsi" w:cs="Arial"/>
          <w:sz w:val="22"/>
          <w:szCs w:val="22"/>
        </w:rPr>
        <w:t xml:space="preserve">Mobile, Android, iOS, </w:t>
      </w:r>
      <w:r w:rsidRPr="00CD1325">
        <w:rPr>
          <w:rFonts w:asciiTheme="minorHAnsi" w:hAnsiTheme="minorHAnsi" w:cs="Arial"/>
          <w:sz w:val="22"/>
          <w:szCs w:val="22"/>
        </w:rPr>
        <w:t>Windows</w:t>
      </w:r>
      <w:r w:rsidR="00897B06" w:rsidRPr="00CD1325">
        <w:rPr>
          <w:rFonts w:asciiTheme="minorHAnsi" w:hAnsiTheme="minorHAnsi" w:cs="Arial"/>
          <w:sz w:val="22"/>
          <w:szCs w:val="22"/>
        </w:rPr>
        <w:t>,</w:t>
      </w:r>
      <w:r w:rsidRPr="00CD1325">
        <w:rPr>
          <w:rFonts w:asciiTheme="minorHAnsi" w:hAnsiTheme="minorHAnsi" w:cs="Arial"/>
          <w:sz w:val="22"/>
          <w:szCs w:val="22"/>
        </w:rPr>
        <w:t xml:space="preserve"> Linux</w:t>
      </w:r>
      <w:r w:rsidR="00744C10">
        <w:rPr>
          <w:rFonts w:asciiTheme="minorHAnsi" w:hAnsiTheme="minorHAnsi" w:cs="Arial"/>
          <w:sz w:val="22"/>
          <w:szCs w:val="22"/>
        </w:rPr>
        <w:t xml:space="preserve"> and </w:t>
      </w:r>
      <w:r w:rsidRPr="00CD1325">
        <w:rPr>
          <w:rFonts w:asciiTheme="minorHAnsi" w:hAnsiTheme="minorHAnsi" w:cs="Arial"/>
          <w:sz w:val="22"/>
          <w:szCs w:val="22"/>
        </w:rPr>
        <w:t>OS400</w:t>
      </w:r>
    </w:p>
    <w:p w14:paraId="20B517AC" w14:textId="77777777" w:rsidR="005D0ED1" w:rsidRPr="00CD1325" w:rsidRDefault="00E60E27" w:rsidP="00CD1325">
      <w:pPr>
        <w:rPr>
          <w:rFonts w:asciiTheme="minorHAnsi" w:hAnsiTheme="minorHAnsi" w:cs="Arial"/>
          <w:i/>
          <w:sz w:val="22"/>
          <w:szCs w:val="22"/>
        </w:rPr>
      </w:pPr>
      <w:r w:rsidRPr="00CD1325">
        <w:rPr>
          <w:rFonts w:asciiTheme="minorHAnsi" w:hAnsiTheme="minorHAnsi" w:cs="Arial"/>
          <w:i/>
          <w:sz w:val="22"/>
          <w:szCs w:val="22"/>
        </w:rPr>
        <w:t>Database</w:t>
      </w:r>
      <w:r w:rsidRPr="00CD1325">
        <w:rPr>
          <w:rFonts w:asciiTheme="minorHAnsi" w:hAnsiTheme="minorHAnsi" w:cs="Arial"/>
          <w:sz w:val="22"/>
          <w:szCs w:val="22"/>
        </w:rPr>
        <w:t>:</w:t>
      </w:r>
      <w:r w:rsidRPr="00CD1325">
        <w:rPr>
          <w:rFonts w:asciiTheme="minorHAnsi" w:hAnsiTheme="minorHAnsi" w:cs="Arial"/>
          <w:sz w:val="22"/>
          <w:szCs w:val="22"/>
        </w:rPr>
        <w:tab/>
      </w:r>
      <w:r w:rsidRPr="00CD1325">
        <w:rPr>
          <w:rFonts w:asciiTheme="minorHAnsi" w:hAnsiTheme="minorHAnsi" w:cs="Arial"/>
          <w:sz w:val="22"/>
          <w:szCs w:val="22"/>
        </w:rPr>
        <w:tab/>
        <w:t>Oracle 8i/9i/10g, DB2, SQL Server 2000/2005/2008</w:t>
      </w:r>
      <w:r w:rsidR="00897B06" w:rsidRPr="00CD1325">
        <w:rPr>
          <w:rFonts w:asciiTheme="minorHAnsi" w:hAnsiTheme="minorHAnsi" w:cs="Arial"/>
          <w:sz w:val="22"/>
          <w:szCs w:val="22"/>
        </w:rPr>
        <w:t>/2012</w:t>
      </w:r>
    </w:p>
    <w:p w14:paraId="5E59E55E" w14:textId="3C2DF553" w:rsidR="005D0ED1" w:rsidRPr="00CD1325" w:rsidRDefault="00E60E27" w:rsidP="00CD1325">
      <w:pPr>
        <w:rPr>
          <w:rFonts w:asciiTheme="minorHAnsi" w:hAnsiTheme="minorHAnsi" w:cs="Arial"/>
          <w:i/>
          <w:sz w:val="22"/>
          <w:szCs w:val="22"/>
        </w:rPr>
      </w:pPr>
      <w:r w:rsidRPr="00CD1325">
        <w:rPr>
          <w:rFonts w:asciiTheme="minorHAnsi" w:hAnsiTheme="minorHAnsi" w:cs="Arial"/>
          <w:i/>
          <w:sz w:val="22"/>
          <w:szCs w:val="22"/>
        </w:rPr>
        <w:t>Languages</w:t>
      </w:r>
      <w:r w:rsidRPr="00CD1325">
        <w:rPr>
          <w:rFonts w:asciiTheme="minorHAnsi" w:hAnsiTheme="minorHAnsi" w:cs="Arial"/>
          <w:sz w:val="22"/>
          <w:szCs w:val="22"/>
        </w:rPr>
        <w:t>:</w:t>
      </w:r>
      <w:r w:rsidRPr="00CD1325">
        <w:rPr>
          <w:rFonts w:asciiTheme="minorHAnsi" w:hAnsiTheme="minorHAnsi" w:cs="Arial"/>
          <w:sz w:val="22"/>
          <w:szCs w:val="22"/>
        </w:rPr>
        <w:tab/>
      </w:r>
      <w:r w:rsidRPr="00CD1325">
        <w:rPr>
          <w:rFonts w:asciiTheme="minorHAnsi" w:hAnsiTheme="minorHAnsi" w:cs="Arial"/>
          <w:sz w:val="22"/>
          <w:szCs w:val="22"/>
        </w:rPr>
        <w:tab/>
        <w:t>Velocity, Groovy, XML, XLST, HTML</w:t>
      </w:r>
      <w:r w:rsidR="00711552">
        <w:rPr>
          <w:rFonts w:asciiTheme="minorHAnsi" w:hAnsiTheme="minorHAnsi" w:cs="Arial"/>
          <w:sz w:val="22"/>
          <w:szCs w:val="22"/>
        </w:rPr>
        <w:t>, JSON</w:t>
      </w:r>
    </w:p>
    <w:p w14:paraId="39C136B8" w14:textId="3B85690E" w:rsidR="005D0ED1" w:rsidRPr="00CD1325" w:rsidRDefault="00E60E27" w:rsidP="00A33D0F">
      <w:pPr>
        <w:ind w:left="2160" w:hanging="2160"/>
        <w:rPr>
          <w:rFonts w:asciiTheme="minorHAnsi" w:hAnsiTheme="minorHAnsi" w:cs="Arial"/>
          <w:sz w:val="22"/>
          <w:szCs w:val="22"/>
        </w:rPr>
      </w:pPr>
      <w:r w:rsidRPr="00CD1325">
        <w:rPr>
          <w:rFonts w:asciiTheme="minorHAnsi" w:hAnsiTheme="minorHAnsi" w:cs="Arial"/>
          <w:i/>
          <w:sz w:val="22"/>
          <w:szCs w:val="22"/>
        </w:rPr>
        <w:t>Tools:</w:t>
      </w:r>
      <w:r w:rsidRPr="00CD1325">
        <w:rPr>
          <w:rFonts w:asciiTheme="minorHAnsi" w:hAnsiTheme="minorHAnsi" w:cs="Arial"/>
          <w:sz w:val="22"/>
          <w:szCs w:val="22"/>
        </w:rPr>
        <w:tab/>
      </w:r>
      <w:r w:rsidR="00A60546">
        <w:rPr>
          <w:rFonts w:asciiTheme="minorHAnsi" w:hAnsiTheme="minorHAnsi" w:cs="Arial"/>
          <w:sz w:val="22"/>
          <w:szCs w:val="22"/>
        </w:rPr>
        <w:t xml:space="preserve">Jira, </w:t>
      </w:r>
      <w:r w:rsidR="0094417E">
        <w:rPr>
          <w:rFonts w:asciiTheme="minorHAnsi" w:hAnsiTheme="minorHAnsi" w:cs="Arial"/>
          <w:sz w:val="22"/>
          <w:szCs w:val="22"/>
        </w:rPr>
        <w:t xml:space="preserve">Miro, </w:t>
      </w:r>
      <w:r w:rsidR="00A33D0F">
        <w:rPr>
          <w:rFonts w:asciiTheme="minorHAnsi" w:hAnsiTheme="minorHAnsi" w:cs="Arial"/>
          <w:sz w:val="22"/>
          <w:szCs w:val="22"/>
        </w:rPr>
        <w:t xml:space="preserve">Azure DevOps, Azure Cloud Services, </w:t>
      </w:r>
      <w:proofErr w:type="spellStart"/>
      <w:r w:rsidR="00A33D0F">
        <w:rPr>
          <w:rFonts w:asciiTheme="minorHAnsi" w:hAnsiTheme="minorHAnsi" w:cs="Arial"/>
          <w:sz w:val="22"/>
          <w:szCs w:val="22"/>
        </w:rPr>
        <w:t>SmartSheets</w:t>
      </w:r>
      <w:proofErr w:type="spellEnd"/>
      <w:r w:rsidR="00A33D0F">
        <w:rPr>
          <w:rFonts w:asciiTheme="minorHAnsi" w:hAnsiTheme="minorHAnsi" w:cs="Arial"/>
          <w:sz w:val="22"/>
          <w:szCs w:val="22"/>
        </w:rPr>
        <w:t>,</w:t>
      </w:r>
      <w:r w:rsidR="00A60546">
        <w:rPr>
          <w:rFonts w:asciiTheme="minorHAnsi" w:hAnsiTheme="minorHAnsi" w:cs="Arial"/>
          <w:sz w:val="22"/>
          <w:szCs w:val="22"/>
        </w:rPr>
        <w:t xml:space="preserve"> Confluence</w:t>
      </w:r>
      <w:r w:rsidR="00DE0D48">
        <w:rPr>
          <w:rFonts w:asciiTheme="minorHAnsi" w:hAnsiTheme="minorHAnsi" w:cs="Arial"/>
          <w:sz w:val="22"/>
          <w:szCs w:val="22"/>
        </w:rPr>
        <w:t>,</w:t>
      </w:r>
      <w:r w:rsidR="00A33D0F">
        <w:rPr>
          <w:rFonts w:asciiTheme="minorHAnsi" w:hAnsiTheme="minorHAnsi" w:cs="Arial"/>
          <w:sz w:val="22"/>
          <w:szCs w:val="22"/>
        </w:rPr>
        <w:t xml:space="preserve"> </w:t>
      </w:r>
      <w:r w:rsidR="00143532">
        <w:rPr>
          <w:rFonts w:asciiTheme="minorHAnsi" w:hAnsiTheme="minorHAnsi" w:cs="Arial"/>
          <w:sz w:val="22"/>
          <w:szCs w:val="22"/>
        </w:rPr>
        <w:t xml:space="preserve">IBM </w:t>
      </w:r>
      <w:r w:rsidR="00143532" w:rsidRPr="00143532">
        <w:rPr>
          <w:rFonts w:asciiTheme="minorHAnsi" w:hAnsiTheme="minorHAnsi" w:cs="Arial"/>
          <w:sz w:val="22"/>
          <w:szCs w:val="22"/>
        </w:rPr>
        <w:t>Sterling B2B Integrator 5.2.5 Mapping Tool and Business Process Mapper</w:t>
      </w:r>
      <w:r w:rsidR="00A33D0F">
        <w:rPr>
          <w:rFonts w:asciiTheme="minorHAnsi" w:hAnsiTheme="minorHAnsi" w:cs="Arial"/>
          <w:sz w:val="22"/>
          <w:szCs w:val="22"/>
        </w:rPr>
        <w:t xml:space="preserve">, </w:t>
      </w:r>
      <w:r w:rsidRPr="00CD1325">
        <w:rPr>
          <w:rFonts w:asciiTheme="minorHAnsi" w:hAnsiTheme="minorHAnsi" w:cs="Arial"/>
          <w:sz w:val="22"/>
          <w:szCs w:val="22"/>
        </w:rPr>
        <w:t xml:space="preserve">SDLC, Apache Ant, UML, Visio, Enterprise Architect, Track Record, Soft Landing, Tortoise CVS, SVN, Apache Tomcat, Apache Webserver, Apache James Mail Server, Aqua Data Studio, </w:t>
      </w:r>
      <w:proofErr w:type="spellStart"/>
      <w:r w:rsidRPr="00CD1325">
        <w:rPr>
          <w:rFonts w:asciiTheme="minorHAnsi" w:hAnsiTheme="minorHAnsi" w:cs="Arial"/>
          <w:sz w:val="22"/>
          <w:szCs w:val="22"/>
        </w:rPr>
        <w:t>AllFusion</w:t>
      </w:r>
      <w:proofErr w:type="spellEnd"/>
      <w:r w:rsidRPr="00CD1325">
        <w:rPr>
          <w:rFonts w:asciiTheme="minorHAnsi" w:hAnsiTheme="minorHAnsi" w:cs="Arial"/>
          <w:sz w:val="22"/>
          <w:szCs w:val="22"/>
        </w:rPr>
        <w:t xml:space="preserve"> Erwin Data Modeler, MS Project, Open Text ECM; Open Text </w:t>
      </w:r>
      <w:proofErr w:type="spellStart"/>
      <w:r w:rsidR="00C84D6A" w:rsidRPr="00CD1325">
        <w:rPr>
          <w:rFonts w:asciiTheme="minorHAnsi" w:hAnsiTheme="minorHAnsi" w:cs="Arial"/>
          <w:sz w:val="22"/>
          <w:szCs w:val="22"/>
        </w:rPr>
        <w:t>RedDot</w:t>
      </w:r>
      <w:proofErr w:type="spellEnd"/>
      <w:r w:rsidR="00C84D6A" w:rsidRPr="00CD1325">
        <w:rPr>
          <w:rFonts w:asciiTheme="minorHAnsi" w:hAnsiTheme="minorHAnsi" w:cs="Arial"/>
          <w:sz w:val="22"/>
          <w:szCs w:val="22"/>
        </w:rPr>
        <w:t xml:space="preserve"> Web Content Management, Bitbucket,</w:t>
      </w:r>
      <w:r w:rsidR="00214E84" w:rsidRPr="00CD1325">
        <w:rPr>
          <w:rFonts w:asciiTheme="minorHAnsi" w:hAnsiTheme="minorHAnsi" w:cs="Arial"/>
          <w:sz w:val="22"/>
          <w:szCs w:val="22"/>
        </w:rPr>
        <w:t xml:space="preserve"> </w:t>
      </w:r>
      <w:r w:rsidR="00DE0D48">
        <w:rPr>
          <w:rFonts w:asciiTheme="minorHAnsi" w:hAnsiTheme="minorHAnsi" w:cs="Arial"/>
          <w:sz w:val="22"/>
          <w:szCs w:val="22"/>
        </w:rPr>
        <w:t xml:space="preserve">and </w:t>
      </w:r>
      <w:r w:rsidR="00214E84" w:rsidRPr="00CD1325">
        <w:rPr>
          <w:rFonts w:asciiTheme="minorHAnsi" w:hAnsiTheme="minorHAnsi" w:cs="Arial"/>
          <w:sz w:val="22"/>
          <w:szCs w:val="22"/>
        </w:rPr>
        <w:t>Qlik</w:t>
      </w:r>
    </w:p>
    <w:p w14:paraId="445CF614" w14:textId="77777777" w:rsidR="005D0ED1" w:rsidRPr="00CD1325" w:rsidRDefault="00E60E27" w:rsidP="00CD1325">
      <w:pPr>
        <w:rPr>
          <w:rFonts w:asciiTheme="minorHAnsi" w:hAnsiTheme="minorHAnsi" w:cs="Arial"/>
          <w:sz w:val="22"/>
          <w:szCs w:val="22"/>
        </w:rPr>
      </w:pPr>
      <w:r w:rsidRPr="00CD1325">
        <w:rPr>
          <w:rFonts w:asciiTheme="minorHAnsi" w:hAnsiTheme="minorHAnsi" w:cs="Arial"/>
          <w:sz w:val="22"/>
          <w:szCs w:val="22"/>
        </w:rPr>
        <w:t xml:space="preserve">EDI: </w:t>
      </w:r>
      <w:r w:rsidRPr="00CD1325">
        <w:rPr>
          <w:rFonts w:asciiTheme="minorHAnsi" w:hAnsiTheme="minorHAnsi" w:cs="Arial"/>
          <w:sz w:val="22"/>
          <w:szCs w:val="22"/>
        </w:rPr>
        <w:tab/>
      </w:r>
      <w:r w:rsidRPr="00CD1325">
        <w:rPr>
          <w:rFonts w:asciiTheme="minorHAnsi" w:hAnsiTheme="minorHAnsi" w:cs="Arial"/>
          <w:sz w:val="22"/>
          <w:szCs w:val="22"/>
        </w:rPr>
        <w:tab/>
      </w:r>
      <w:r w:rsidR="00CD1325">
        <w:rPr>
          <w:rFonts w:asciiTheme="minorHAnsi" w:hAnsiTheme="minorHAnsi" w:cs="Arial"/>
          <w:sz w:val="22"/>
          <w:szCs w:val="22"/>
        </w:rPr>
        <w:tab/>
      </w:r>
      <w:r w:rsidRPr="00CD1325">
        <w:rPr>
          <w:rFonts w:asciiTheme="minorHAnsi" w:hAnsiTheme="minorHAnsi" w:cs="Arial"/>
          <w:sz w:val="22"/>
          <w:szCs w:val="22"/>
        </w:rPr>
        <w:t>HealthCa</w:t>
      </w:r>
      <w:r w:rsidR="00CD1325">
        <w:rPr>
          <w:rFonts w:asciiTheme="minorHAnsi" w:hAnsiTheme="minorHAnsi" w:cs="Arial"/>
          <w:sz w:val="22"/>
          <w:szCs w:val="22"/>
        </w:rPr>
        <w:t>re; HIPAA 834, 837, and NCPDP</w:t>
      </w:r>
    </w:p>
    <w:p w14:paraId="3D5930D0" w14:textId="77777777" w:rsidR="005D0ED1" w:rsidRPr="00CD1325" w:rsidRDefault="00E60E27">
      <w:pPr>
        <w:ind w:left="1440" w:firstLine="720"/>
        <w:rPr>
          <w:rFonts w:asciiTheme="minorHAnsi" w:hAnsiTheme="minorHAnsi" w:cs="Arial"/>
          <w:sz w:val="22"/>
          <w:szCs w:val="22"/>
        </w:rPr>
      </w:pPr>
      <w:r w:rsidRPr="00CD1325">
        <w:rPr>
          <w:rFonts w:asciiTheme="minorHAnsi" w:hAnsiTheme="minorHAnsi" w:cs="Arial"/>
          <w:sz w:val="22"/>
          <w:szCs w:val="22"/>
        </w:rPr>
        <w:t xml:space="preserve">Manufacturing: 830, 862, </w:t>
      </w:r>
      <w:r w:rsidR="00CD1325">
        <w:rPr>
          <w:rFonts w:asciiTheme="minorHAnsi" w:hAnsiTheme="minorHAnsi" w:cs="Arial"/>
          <w:sz w:val="22"/>
          <w:szCs w:val="22"/>
        </w:rPr>
        <w:t>856, DELFOR, DELJIT, and DESADV</w:t>
      </w:r>
    </w:p>
    <w:p w14:paraId="21B26359" w14:textId="77777777" w:rsidR="005D0ED1" w:rsidRDefault="00E60E27">
      <w:pPr>
        <w:ind w:left="1440" w:firstLine="720"/>
        <w:rPr>
          <w:rFonts w:asciiTheme="minorHAnsi" w:hAnsiTheme="minorHAnsi" w:cs="Arial"/>
          <w:sz w:val="22"/>
          <w:szCs w:val="22"/>
        </w:rPr>
      </w:pPr>
      <w:r w:rsidRPr="00CD1325">
        <w:rPr>
          <w:rFonts w:asciiTheme="minorHAnsi" w:hAnsiTheme="minorHAnsi" w:cs="Arial"/>
          <w:sz w:val="22"/>
          <w:szCs w:val="22"/>
        </w:rPr>
        <w:t>Transpor</w:t>
      </w:r>
      <w:r w:rsidR="002E2548" w:rsidRPr="00CD1325">
        <w:rPr>
          <w:rFonts w:asciiTheme="minorHAnsi" w:hAnsiTheme="minorHAnsi" w:cs="Arial"/>
          <w:sz w:val="22"/>
          <w:szCs w:val="22"/>
        </w:rPr>
        <w:t>tation: 204, 210, 214, 810, IFSCUM, IFTSTA, and CONTL</w:t>
      </w:r>
    </w:p>
    <w:p w14:paraId="539A0142" w14:textId="77777777" w:rsidR="00B85093" w:rsidRDefault="00B85093" w:rsidP="00325DB2">
      <w:pPr>
        <w:widowControl w:val="0"/>
        <w:suppressAutoHyphens w:val="0"/>
        <w:rPr>
          <w:rFonts w:asciiTheme="minorHAnsi" w:hAnsiTheme="minorHAnsi" w:cs="Arial"/>
          <w:b/>
          <w:sz w:val="22"/>
          <w:szCs w:val="22"/>
        </w:rPr>
      </w:pPr>
    </w:p>
    <w:p w14:paraId="562F1618" w14:textId="415F372D" w:rsidR="00325DB2" w:rsidRDefault="00594A1E" w:rsidP="000F6169">
      <w:pPr>
        <w:suppressAutoHyphens w:val="0"/>
        <w:rPr>
          <w:rFonts w:asciiTheme="minorHAnsi" w:hAnsiTheme="minorHAnsi" w:cs="Arial"/>
          <w:b/>
          <w:sz w:val="22"/>
          <w:szCs w:val="22"/>
        </w:rPr>
      </w:pPr>
      <w:r>
        <w:rPr>
          <w:rFonts w:asciiTheme="minorHAnsi" w:hAnsiTheme="minorHAnsi" w:cs="Arial"/>
          <w:b/>
          <w:sz w:val="22"/>
          <w:szCs w:val="22"/>
        </w:rPr>
        <w:br w:type="page"/>
      </w:r>
      <w:r w:rsidR="00E60E27" w:rsidRPr="00265264">
        <w:rPr>
          <w:rFonts w:asciiTheme="minorHAnsi" w:hAnsiTheme="minorHAnsi" w:cs="Arial"/>
          <w:b/>
          <w:sz w:val="22"/>
          <w:szCs w:val="22"/>
        </w:rPr>
        <w:lastRenderedPageBreak/>
        <w:t>EXPERIENCE</w:t>
      </w:r>
      <w:r w:rsidR="00265264" w:rsidRPr="00265264">
        <w:rPr>
          <w:rFonts w:asciiTheme="minorHAnsi" w:hAnsiTheme="minorHAnsi" w:cs="Arial"/>
          <w:b/>
          <w:sz w:val="22"/>
          <w:szCs w:val="22"/>
        </w:rPr>
        <w:t>:</w:t>
      </w:r>
    </w:p>
    <w:p w14:paraId="7EE94F18" w14:textId="77777777" w:rsidR="00265264" w:rsidRDefault="00265264" w:rsidP="000F6169">
      <w:pPr>
        <w:suppressAutoHyphens w:val="0"/>
        <w:rPr>
          <w:rFonts w:asciiTheme="minorHAnsi" w:hAnsiTheme="minorHAnsi" w:cs="Arial"/>
          <w:b/>
          <w:sz w:val="22"/>
          <w:szCs w:val="22"/>
        </w:rPr>
      </w:pPr>
    </w:p>
    <w:p w14:paraId="1BFFACAE" w14:textId="19FD8A9B" w:rsidR="00EB7739" w:rsidRPr="00325DB2" w:rsidRDefault="00EB7739" w:rsidP="00EB7739">
      <w:pPr>
        <w:rPr>
          <w:rFonts w:asciiTheme="minorHAnsi" w:hAnsiTheme="minorHAnsi" w:cs="Arial"/>
          <w:b/>
          <w:sz w:val="22"/>
          <w:szCs w:val="22"/>
        </w:rPr>
      </w:pPr>
      <w:proofErr w:type="spellStart"/>
      <w:r>
        <w:rPr>
          <w:rFonts w:asciiTheme="minorHAnsi" w:hAnsiTheme="minorHAnsi" w:cs="Arial"/>
          <w:b/>
          <w:sz w:val="22"/>
          <w:szCs w:val="22"/>
        </w:rPr>
        <w:t>iRely</w:t>
      </w:r>
      <w:proofErr w:type="spellEnd"/>
      <w:r>
        <w:rPr>
          <w:rFonts w:asciiTheme="minorHAnsi" w:hAnsiTheme="minorHAnsi" w:cs="Arial"/>
          <w:b/>
          <w:sz w:val="22"/>
          <w:szCs w:val="22"/>
        </w:rPr>
        <w:t>, Fort Wayne, IN</w:t>
      </w:r>
      <w:r>
        <w:rPr>
          <w:rFonts w:asciiTheme="minorHAnsi" w:hAnsiTheme="minorHAnsi" w:cs="Arial"/>
          <w:b/>
          <w:sz w:val="22"/>
          <w:szCs w:val="22"/>
        </w:rPr>
        <w:tab/>
      </w:r>
      <w:r>
        <w:rPr>
          <w:rFonts w:asciiTheme="minorHAnsi" w:hAnsiTheme="minorHAnsi" w:cs="Arial"/>
          <w:b/>
          <w:sz w:val="22"/>
          <w:szCs w:val="22"/>
        </w:rPr>
        <w:tab/>
      </w:r>
      <w:r>
        <w:rPr>
          <w:rFonts w:asciiTheme="minorHAnsi" w:hAnsiTheme="minorHAnsi" w:cs="Arial"/>
          <w:b/>
          <w:sz w:val="22"/>
          <w:szCs w:val="22"/>
        </w:rPr>
        <w:tab/>
      </w:r>
      <w:r>
        <w:rPr>
          <w:rFonts w:asciiTheme="minorHAnsi" w:hAnsiTheme="minorHAnsi" w:cs="Arial"/>
          <w:b/>
          <w:sz w:val="22"/>
          <w:szCs w:val="22"/>
        </w:rPr>
        <w:tab/>
      </w:r>
      <w:r>
        <w:rPr>
          <w:rFonts w:asciiTheme="minorHAnsi" w:hAnsiTheme="minorHAnsi" w:cs="Arial"/>
          <w:b/>
          <w:sz w:val="22"/>
          <w:szCs w:val="22"/>
        </w:rPr>
        <w:tab/>
      </w:r>
      <w:r>
        <w:rPr>
          <w:rFonts w:asciiTheme="minorHAnsi" w:hAnsiTheme="minorHAnsi" w:cs="Arial"/>
          <w:b/>
          <w:sz w:val="22"/>
          <w:szCs w:val="22"/>
        </w:rPr>
        <w:tab/>
      </w:r>
      <w:r>
        <w:rPr>
          <w:rFonts w:asciiTheme="minorHAnsi" w:hAnsiTheme="minorHAnsi" w:cs="Arial"/>
          <w:b/>
          <w:sz w:val="22"/>
          <w:szCs w:val="22"/>
        </w:rPr>
        <w:tab/>
      </w:r>
      <w:r>
        <w:rPr>
          <w:rFonts w:asciiTheme="minorHAnsi" w:hAnsiTheme="minorHAnsi" w:cs="Arial"/>
          <w:b/>
          <w:sz w:val="22"/>
          <w:szCs w:val="22"/>
        </w:rPr>
        <w:tab/>
      </w:r>
      <w:r w:rsidR="00E73C56">
        <w:rPr>
          <w:rFonts w:asciiTheme="minorHAnsi" w:hAnsiTheme="minorHAnsi" w:cs="Arial"/>
          <w:sz w:val="22"/>
          <w:szCs w:val="22"/>
        </w:rPr>
        <w:t>10</w:t>
      </w:r>
      <w:r w:rsidRPr="00B85093">
        <w:rPr>
          <w:rFonts w:asciiTheme="minorHAnsi" w:hAnsiTheme="minorHAnsi" w:cs="Arial"/>
          <w:sz w:val="22"/>
          <w:szCs w:val="22"/>
        </w:rPr>
        <w:t>/20</w:t>
      </w:r>
      <w:r w:rsidR="00E73C56">
        <w:rPr>
          <w:rFonts w:asciiTheme="minorHAnsi" w:hAnsiTheme="minorHAnsi" w:cs="Arial"/>
          <w:sz w:val="22"/>
          <w:szCs w:val="22"/>
        </w:rPr>
        <w:t>20</w:t>
      </w:r>
      <w:r w:rsidRPr="00B85093">
        <w:rPr>
          <w:rFonts w:asciiTheme="minorHAnsi" w:hAnsiTheme="minorHAnsi" w:cs="Arial"/>
          <w:sz w:val="22"/>
          <w:szCs w:val="22"/>
        </w:rPr>
        <w:t xml:space="preserve"> – </w:t>
      </w:r>
      <w:r w:rsidR="00E73C56">
        <w:rPr>
          <w:rFonts w:asciiTheme="minorHAnsi" w:hAnsiTheme="minorHAnsi" w:cs="Arial"/>
          <w:sz w:val="22"/>
          <w:szCs w:val="22"/>
        </w:rPr>
        <w:t>Present</w:t>
      </w:r>
    </w:p>
    <w:p w14:paraId="42D5948A" w14:textId="676ACC36" w:rsidR="00BA7767" w:rsidRDefault="00FD347E" w:rsidP="00FB02E5">
      <w:pPr>
        <w:widowControl w:val="0"/>
        <w:suppressAutoHyphens w:val="0"/>
        <w:rPr>
          <w:rFonts w:asciiTheme="minorHAnsi" w:hAnsiTheme="minorHAnsi" w:cs="Arial"/>
          <w:b/>
          <w:sz w:val="22"/>
          <w:szCs w:val="22"/>
        </w:rPr>
      </w:pPr>
      <w:r>
        <w:rPr>
          <w:rFonts w:asciiTheme="minorHAnsi" w:hAnsiTheme="minorHAnsi" w:cs="Arial"/>
          <w:b/>
          <w:sz w:val="22"/>
          <w:szCs w:val="22"/>
        </w:rPr>
        <w:t>Director of Digital Transformation</w:t>
      </w:r>
    </w:p>
    <w:p w14:paraId="557ECAD7" w14:textId="7B4E45D7" w:rsidR="00BD59B4" w:rsidRPr="00BD59B4" w:rsidRDefault="00BD59B4" w:rsidP="00FB02E5">
      <w:pPr>
        <w:widowControl w:val="0"/>
        <w:suppressAutoHyphens w:val="0"/>
        <w:rPr>
          <w:rFonts w:asciiTheme="minorHAnsi" w:hAnsiTheme="minorHAnsi" w:cs="Arial"/>
          <w:bCs/>
          <w:sz w:val="22"/>
          <w:szCs w:val="22"/>
        </w:rPr>
      </w:pPr>
      <w:r w:rsidRPr="00BD59B4">
        <w:rPr>
          <w:rFonts w:asciiTheme="minorHAnsi" w:hAnsiTheme="minorHAnsi" w:cs="Arial"/>
          <w:bCs/>
          <w:sz w:val="22"/>
          <w:szCs w:val="22"/>
        </w:rPr>
        <w:t>Environment</w:t>
      </w:r>
      <w:r>
        <w:rPr>
          <w:rFonts w:asciiTheme="minorHAnsi" w:hAnsiTheme="minorHAnsi" w:cs="Arial"/>
          <w:bCs/>
          <w:sz w:val="22"/>
          <w:szCs w:val="22"/>
        </w:rPr>
        <w:t>: Ionic Framework,</w:t>
      </w:r>
      <w:r w:rsidR="001F23C9">
        <w:rPr>
          <w:rFonts w:asciiTheme="minorHAnsi" w:hAnsiTheme="minorHAnsi" w:cs="Arial"/>
          <w:bCs/>
          <w:sz w:val="22"/>
          <w:szCs w:val="22"/>
        </w:rPr>
        <w:t xml:space="preserve"> .Net</w:t>
      </w:r>
      <w:r w:rsidR="00361278">
        <w:rPr>
          <w:rFonts w:asciiTheme="minorHAnsi" w:hAnsiTheme="minorHAnsi" w:cs="Arial"/>
          <w:bCs/>
          <w:sz w:val="22"/>
          <w:szCs w:val="22"/>
        </w:rPr>
        <w:t>, Android</w:t>
      </w:r>
      <w:r w:rsidR="00C848E8">
        <w:rPr>
          <w:rFonts w:asciiTheme="minorHAnsi" w:hAnsiTheme="minorHAnsi" w:cs="Arial"/>
          <w:bCs/>
          <w:sz w:val="22"/>
          <w:szCs w:val="22"/>
        </w:rPr>
        <w:t>,</w:t>
      </w:r>
      <w:r w:rsidR="00BE2FC4">
        <w:rPr>
          <w:rFonts w:asciiTheme="minorHAnsi" w:hAnsiTheme="minorHAnsi" w:cs="Arial"/>
          <w:bCs/>
          <w:sz w:val="22"/>
          <w:szCs w:val="22"/>
        </w:rPr>
        <w:t xml:space="preserve"> iOS,</w:t>
      </w:r>
      <w:r w:rsidR="001F23C9">
        <w:rPr>
          <w:rFonts w:asciiTheme="minorHAnsi" w:hAnsiTheme="minorHAnsi" w:cs="Arial"/>
          <w:bCs/>
          <w:sz w:val="22"/>
          <w:szCs w:val="22"/>
        </w:rPr>
        <w:t xml:space="preserve"> Jira</w:t>
      </w:r>
      <w:r w:rsidR="0094417E">
        <w:rPr>
          <w:rFonts w:asciiTheme="minorHAnsi" w:hAnsiTheme="minorHAnsi" w:cs="Arial"/>
          <w:bCs/>
          <w:sz w:val="22"/>
          <w:szCs w:val="22"/>
        </w:rPr>
        <w:t xml:space="preserve">, </w:t>
      </w:r>
      <w:r w:rsidR="00C848E8">
        <w:rPr>
          <w:rFonts w:asciiTheme="minorHAnsi" w:hAnsiTheme="minorHAnsi" w:cs="Arial"/>
          <w:bCs/>
          <w:sz w:val="22"/>
          <w:szCs w:val="22"/>
        </w:rPr>
        <w:t>Confluence</w:t>
      </w:r>
      <w:r w:rsidR="0094417E">
        <w:rPr>
          <w:rFonts w:asciiTheme="minorHAnsi" w:hAnsiTheme="minorHAnsi" w:cs="Arial"/>
          <w:bCs/>
          <w:sz w:val="22"/>
          <w:szCs w:val="22"/>
        </w:rPr>
        <w:t xml:space="preserve"> and Miro</w:t>
      </w:r>
      <w:r w:rsidR="001F23C9">
        <w:rPr>
          <w:rFonts w:asciiTheme="minorHAnsi" w:hAnsiTheme="minorHAnsi" w:cs="Arial"/>
          <w:bCs/>
          <w:sz w:val="22"/>
          <w:szCs w:val="22"/>
        </w:rPr>
        <w:t>.</w:t>
      </w:r>
    </w:p>
    <w:p w14:paraId="16B054D1" w14:textId="77777777" w:rsidR="00BA7767" w:rsidRPr="00B85093" w:rsidRDefault="00BA7767" w:rsidP="00BA7767">
      <w:pPr>
        <w:rPr>
          <w:rFonts w:asciiTheme="minorHAnsi" w:hAnsiTheme="minorHAnsi" w:cs="Arial"/>
          <w:sz w:val="22"/>
          <w:szCs w:val="22"/>
        </w:rPr>
      </w:pPr>
      <w:r w:rsidRPr="00B85093">
        <w:rPr>
          <w:rFonts w:asciiTheme="minorHAnsi" w:hAnsiTheme="minorHAnsi" w:cs="Arial"/>
          <w:sz w:val="22"/>
          <w:szCs w:val="22"/>
        </w:rPr>
        <w:t>Accomplishments:</w:t>
      </w:r>
    </w:p>
    <w:p w14:paraId="05B291DF" w14:textId="756901BD" w:rsidR="00BA7767" w:rsidRDefault="00BA7767" w:rsidP="00BA7767">
      <w:pPr>
        <w:pStyle w:val="ListParagraph"/>
        <w:numPr>
          <w:ilvl w:val="0"/>
          <w:numId w:val="14"/>
        </w:numPr>
        <w:rPr>
          <w:rFonts w:asciiTheme="minorHAnsi" w:hAnsiTheme="minorHAnsi" w:cs="Arial"/>
          <w:sz w:val="22"/>
          <w:szCs w:val="22"/>
        </w:rPr>
      </w:pPr>
      <w:r w:rsidRPr="006A7844">
        <w:rPr>
          <w:rFonts w:asciiTheme="minorHAnsi" w:hAnsiTheme="minorHAnsi" w:cs="Arial"/>
          <w:sz w:val="22"/>
          <w:szCs w:val="22"/>
        </w:rPr>
        <w:t xml:space="preserve">Product manager </w:t>
      </w:r>
      <w:r>
        <w:rPr>
          <w:rFonts w:asciiTheme="minorHAnsi" w:hAnsiTheme="minorHAnsi" w:cs="Arial"/>
          <w:sz w:val="22"/>
          <w:szCs w:val="22"/>
        </w:rPr>
        <w:t xml:space="preserve">for </w:t>
      </w:r>
      <w:r w:rsidR="00D20FEE">
        <w:rPr>
          <w:rFonts w:asciiTheme="minorHAnsi" w:hAnsiTheme="minorHAnsi" w:cs="Arial"/>
          <w:sz w:val="22"/>
          <w:szCs w:val="22"/>
        </w:rPr>
        <w:t xml:space="preserve">CRM Mobile App, </w:t>
      </w:r>
      <w:proofErr w:type="spellStart"/>
      <w:r w:rsidR="006123A5">
        <w:rPr>
          <w:rFonts w:asciiTheme="minorHAnsi" w:hAnsiTheme="minorHAnsi" w:cs="Arial"/>
          <w:sz w:val="22"/>
          <w:szCs w:val="22"/>
        </w:rPr>
        <w:t>iRely</w:t>
      </w:r>
      <w:proofErr w:type="spellEnd"/>
      <w:r w:rsidR="006123A5">
        <w:rPr>
          <w:rFonts w:asciiTheme="minorHAnsi" w:hAnsiTheme="minorHAnsi" w:cs="Arial"/>
          <w:sz w:val="22"/>
          <w:szCs w:val="22"/>
        </w:rPr>
        <w:t xml:space="preserve"> Logistics</w:t>
      </w:r>
      <w:r w:rsidR="00127648">
        <w:rPr>
          <w:rFonts w:asciiTheme="minorHAnsi" w:hAnsiTheme="minorHAnsi" w:cs="Arial"/>
          <w:sz w:val="22"/>
          <w:szCs w:val="22"/>
        </w:rPr>
        <w:t xml:space="preserve"> App</w:t>
      </w:r>
      <w:r w:rsidR="00D20FEE">
        <w:rPr>
          <w:rFonts w:asciiTheme="minorHAnsi" w:hAnsiTheme="minorHAnsi" w:cs="Arial"/>
          <w:sz w:val="22"/>
          <w:szCs w:val="22"/>
        </w:rPr>
        <w:t xml:space="preserve">, </w:t>
      </w:r>
      <w:r>
        <w:rPr>
          <w:rFonts w:asciiTheme="minorHAnsi" w:hAnsiTheme="minorHAnsi" w:cs="Arial"/>
          <w:sz w:val="22"/>
          <w:szCs w:val="22"/>
        </w:rPr>
        <w:t>Tank Management</w:t>
      </w:r>
      <w:r w:rsidR="003B7B62">
        <w:rPr>
          <w:rFonts w:asciiTheme="minorHAnsi" w:hAnsiTheme="minorHAnsi" w:cs="Arial"/>
          <w:sz w:val="22"/>
          <w:szCs w:val="22"/>
        </w:rPr>
        <w:t>, Logistics</w:t>
      </w:r>
      <w:r w:rsidR="00D20FEE">
        <w:rPr>
          <w:rFonts w:asciiTheme="minorHAnsi" w:hAnsiTheme="minorHAnsi" w:cs="Arial"/>
          <w:sz w:val="22"/>
          <w:szCs w:val="22"/>
        </w:rPr>
        <w:t xml:space="preserve"> and Enhanced Dispatching.</w:t>
      </w:r>
    </w:p>
    <w:p w14:paraId="5A897AD8" w14:textId="0324F394" w:rsidR="0033065B" w:rsidRDefault="00E63AE2" w:rsidP="00BA7767">
      <w:pPr>
        <w:pStyle w:val="ListParagraph"/>
        <w:numPr>
          <w:ilvl w:val="0"/>
          <w:numId w:val="14"/>
        </w:numPr>
        <w:rPr>
          <w:rFonts w:asciiTheme="minorHAnsi" w:hAnsiTheme="minorHAnsi" w:cs="Arial"/>
          <w:sz w:val="22"/>
          <w:szCs w:val="22"/>
        </w:rPr>
      </w:pPr>
      <w:r>
        <w:rPr>
          <w:rFonts w:asciiTheme="minorHAnsi" w:hAnsiTheme="minorHAnsi" w:cs="Arial"/>
          <w:sz w:val="22"/>
          <w:szCs w:val="22"/>
        </w:rPr>
        <w:t>Developed</w:t>
      </w:r>
      <w:r w:rsidR="00FA5ACE">
        <w:rPr>
          <w:rFonts w:asciiTheme="minorHAnsi" w:hAnsiTheme="minorHAnsi" w:cs="Arial"/>
          <w:sz w:val="22"/>
          <w:szCs w:val="22"/>
        </w:rPr>
        <w:t xml:space="preserve"> </w:t>
      </w:r>
      <w:r>
        <w:rPr>
          <w:rFonts w:asciiTheme="minorHAnsi" w:hAnsiTheme="minorHAnsi" w:cs="Arial"/>
          <w:sz w:val="22"/>
          <w:szCs w:val="22"/>
        </w:rPr>
        <w:t xml:space="preserve">product road maps for </w:t>
      </w:r>
      <w:r w:rsidR="005B42A6">
        <w:rPr>
          <w:rFonts w:asciiTheme="minorHAnsi" w:hAnsiTheme="minorHAnsi" w:cs="Arial"/>
          <w:sz w:val="22"/>
          <w:szCs w:val="22"/>
        </w:rPr>
        <w:t xml:space="preserve">CRM Mobile App, </w:t>
      </w:r>
      <w:proofErr w:type="spellStart"/>
      <w:r w:rsidR="0031543A">
        <w:rPr>
          <w:rFonts w:asciiTheme="minorHAnsi" w:hAnsiTheme="minorHAnsi" w:cs="Arial"/>
          <w:sz w:val="22"/>
          <w:szCs w:val="22"/>
        </w:rPr>
        <w:t>iRely</w:t>
      </w:r>
      <w:proofErr w:type="spellEnd"/>
      <w:r w:rsidR="0031543A">
        <w:rPr>
          <w:rFonts w:asciiTheme="minorHAnsi" w:hAnsiTheme="minorHAnsi" w:cs="Arial"/>
          <w:sz w:val="22"/>
          <w:szCs w:val="22"/>
        </w:rPr>
        <w:t xml:space="preserve"> Logistics</w:t>
      </w:r>
      <w:r>
        <w:rPr>
          <w:rFonts w:asciiTheme="minorHAnsi" w:hAnsiTheme="minorHAnsi" w:cs="Arial"/>
          <w:sz w:val="22"/>
          <w:szCs w:val="22"/>
        </w:rPr>
        <w:t xml:space="preserve"> App and Tank Management.</w:t>
      </w:r>
    </w:p>
    <w:p w14:paraId="66E88110" w14:textId="7DC7402C" w:rsidR="00CA6BF8" w:rsidRPr="00127036" w:rsidRDefault="00192DA9" w:rsidP="00127036">
      <w:pPr>
        <w:pStyle w:val="ListParagraph"/>
        <w:numPr>
          <w:ilvl w:val="0"/>
          <w:numId w:val="14"/>
        </w:numPr>
        <w:rPr>
          <w:rFonts w:asciiTheme="minorHAnsi" w:hAnsiTheme="minorHAnsi" w:cs="Arial"/>
          <w:sz w:val="22"/>
          <w:szCs w:val="22"/>
        </w:rPr>
      </w:pPr>
      <w:r>
        <w:rPr>
          <w:rFonts w:asciiTheme="minorHAnsi" w:hAnsiTheme="minorHAnsi" w:cs="Arial"/>
          <w:sz w:val="22"/>
          <w:szCs w:val="22"/>
        </w:rPr>
        <w:t>Managed product backlog</w:t>
      </w:r>
      <w:r w:rsidR="008C022F">
        <w:rPr>
          <w:rFonts w:asciiTheme="minorHAnsi" w:hAnsiTheme="minorHAnsi" w:cs="Arial"/>
          <w:sz w:val="22"/>
          <w:szCs w:val="22"/>
        </w:rPr>
        <w:t>s</w:t>
      </w:r>
      <w:r>
        <w:rPr>
          <w:rFonts w:asciiTheme="minorHAnsi" w:hAnsiTheme="minorHAnsi" w:cs="Arial"/>
          <w:sz w:val="22"/>
          <w:szCs w:val="22"/>
        </w:rPr>
        <w:t>.</w:t>
      </w:r>
    </w:p>
    <w:p w14:paraId="18DA695F" w14:textId="4B3F5B94" w:rsidR="00C92045" w:rsidRDefault="00936792" w:rsidP="00BA7767">
      <w:pPr>
        <w:pStyle w:val="ListParagraph"/>
        <w:numPr>
          <w:ilvl w:val="0"/>
          <w:numId w:val="14"/>
        </w:numPr>
        <w:rPr>
          <w:rFonts w:asciiTheme="minorHAnsi" w:hAnsiTheme="minorHAnsi" w:cs="Arial"/>
          <w:sz w:val="22"/>
          <w:szCs w:val="22"/>
        </w:rPr>
      </w:pPr>
      <w:r>
        <w:rPr>
          <w:rFonts w:asciiTheme="minorHAnsi" w:hAnsiTheme="minorHAnsi" w:cs="Arial"/>
          <w:sz w:val="22"/>
          <w:szCs w:val="22"/>
        </w:rPr>
        <w:t>Architected</w:t>
      </w:r>
      <w:r w:rsidR="00084C09">
        <w:rPr>
          <w:rFonts w:asciiTheme="minorHAnsi" w:hAnsiTheme="minorHAnsi" w:cs="Arial"/>
          <w:sz w:val="22"/>
          <w:szCs w:val="22"/>
        </w:rPr>
        <w:t xml:space="preserve"> the solution for integrating</w:t>
      </w:r>
      <w:r w:rsidR="005A31CA">
        <w:rPr>
          <w:rFonts w:asciiTheme="minorHAnsi" w:hAnsiTheme="minorHAnsi" w:cs="Arial"/>
          <w:sz w:val="22"/>
          <w:szCs w:val="22"/>
        </w:rPr>
        <w:t xml:space="preserve"> </w:t>
      </w:r>
      <w:proofErr w:type="spellStart"/>
      <w:r w:rsidR="005A31CA">
        <w:rPr>
          <w:rFonts w:asciiTheme="minorHAnsi" w:hAnsiTheme="minorHAnsi" w:cs="Arial"/>
          <w:sz w:val="22"/>
          <w:szCs w:val="22"/>
        </w:rPr>
        <w:t>iRely</w:t>
      </w:r>
      <w:r w:rsidR="002617C4">
        <w:rPr>
          <w:rFonts w:asciiTheme="minorHAnsi" w:hAnsiTheme="minorHAnsi" w:cs="Arial"/>
          <w:sz w:val="22"/>
          <w:szCs w:val="22"/>
        </w:rPr>
        <w:t>’s</w:t>
      </w:r>
      <w:proofErr w:type="spellEnd"/>
      <w:r w:rsidR="00C92876">
        <w:rPr>
          <w:rFonts w:asciiTheme="minorHAnsi" w:hAnsiTheme="minorHAnsi" w:cs="Arial"/>
          <w:sz w:val="22"/>
          <w:szCs w:val="22"/>
        </w:rPr>
        <w:t xml:space="preserve"> ERP</w:t>
      </w:r>
      <w:r w:rsidR="005A31CA">
        <w:rPr>
          <w:rFonts w:asciiTheme="minorHAnsi" w:hAnsiTheme="minorHAnsi" w:cs="Arial"/>
          <w:sz w:val="22"/>
          <w:szCs w:val="22"/>
        </w:rPr>
        <w:t xml:space="preserve"> </w:t>
      </w:r>
      <w:r w:rsidR="00084C09">
        <w:rPr>
          <w:rFonts w:asciiTheme="minorHAnsi" w:hAnsiTheme="minorHAnsi" w:cs="Arial"/>
          <w:sz w:val="22"/>
          <w:szCs w:val="22"/>
        </w:rPr>
        <w:t>with</w:t>
      </w:r>
      <w:r w:rsidR="005A31CA">
        <w:rPr>
          <w:rFonts w:asciiTheme="minorHAnsi" w:hAnsiTheme="minorHAnsi" w:cs="Arial"/>
          <w:sz w:val="22"/>
          <w:szCs w:val="22"/>
        </w:rPr>
        <w:t xml:space="preserve"> </w:t>
      </w:r>
      <w:proofErr w:type="spellStart"/>
      <w:r w:rsidR="005A31CA">
        <w:rPr>
          <w:rFonts w:asciiTheme="minorHAnsi" w:hAnsiTheme="minorHAnsi" w:cs="Arial"/>
          <w:sz w:val="22"/>
          <w:szCs w:val="22"/>
        </w:rPr>
        <w:t>Axxis</w:t>
      </w:r>
      <w:proofErr w:type="spellEnd"/>
      <w:r w:rsidR="005A31CA">
        <w:rPr>
          <w:rFonts w:asciiTheme="minorHAnsi" w:hAnsiTheme="minorHAnsi" w:cs="Arial"/>
          <w:sz w:val="22"/>
          <w:szCs w:val="22"/>
        </w:rPr>
        <w:t xml:space="preserve"> Petro for </w:t>
      </w:r>
      <w:r w:rsidR="00021234">
        <w:rPr>
          <w:rFonts w:asciiTheme="minorHAnsi" w:hAnsiTheme="minorHAnsi" w:cs="Arial"/>
          <w:sz w:val="22"/>
          <w:szCs w:val="22"/>
        </w:rPr>
        <w:t>w</w:t>
      </w:r>
      <w:r w:rsidR="00C92876">
        <w:rPr>
          <w:rFonts w:asciiTheme="minorHAnsi" w:hAnsiTheme="minorHAnsi" w:cs="Arial"/>
          <w:sz w:val="22"/>
          <w:szCs w:val="22"/>
        </w:rPr>
        <w:t xml:space="preserve">holesale </w:t>
      </w:r>
      <w:r w:rsidR="00021234">
        <w:rPr>
          <w:rFonts w:asciiTheme="minorHAnsi" w:hAnsiTheme="minorHAnsi" w:cs="Arial"/>
          <w:sz w:val="22"/>
          <w:szCs w:val="22"/>
        </w:rPr>
        <w:t>f</w:t>
      </w:r>
      <w:r w:rsidR="00C92876">
        <w:rPr>
          <w:rFonts w:asciiTheme="minorHAnsi" w:hAnsiTheme="minorHAnsi" w:cs="Arial"/>
          <w:sz w:val="22"/>
          <w:szCs w:val="22"/>
        </w:rPr>
        <w:t xml:space="preserve">uel </w:t>
      </w:r>
      <w:r w:rsidR="00021234">
        <w:rPr>
          <w:rFonts w:asciiTheme="minorHAnsi" w:hAnsiTheme="minorHAnsi" w:cs="Arial"/>
          <w:sz w:val="22"/>
          <w:szCs w:val="22"/>
        </w:rPr>
        <w:t>t</w:t>
      </w:r>
      <w:r w:rsidR="00C92876">
        <w:rPr>
          <w:rFonts w:asciiTheme="minorHAnsi" w:hAnsiTheme="minorHAnsi" w:cs="Arial"/>
          <w:sz w:val="22"/>
          <w:szCs w:val="22"/>
        </w:rPr>
        <w:t>ransports.</w:t>
      </w:r>
    </w:p>
    <w:p w14:paraId="4DD7B05B" w14:textId="211AB488" w:rsidR="00AC442E" w:rsidRDefault="00AC442E" w:rsidP="00BA7767">
      <w:pPr>
        <w:pStyle w:val="ListParagraph"/>
        <w:numPr>
          <w:ilvl w:val="0"/>
          <w:numId w:val="14"/>
        </w:numPr>
        <w:rPr>
          <w:rFonts w:asciiTheme="minorHAnsi" w:hAnsiTheme="minorHAnsi" w:cs="Arial"/>
          <w:sz w:val="22"/>
          <w:szCs w:val="22"/>
        </w:rPr>
      </w:pPr>
      <w:r>
        <w:rPr>
          <w:rFonts w:asciiTheme="minorHAnsi" w:hAnsiTheme="minorHAnsi" w:cs="Arial"/>
          <w:sz w:val="22"/>
          <w:szCs w:val="22"/>
        </w:rPr>
        <w:t xml:space="preserve">Conducted weekly meetings with development team to review product backlog and </w:t>
      </w:r>
      <w:r w:rsidR="007463C5">
        <w:rPr>
          <w:rFonts w:asciiTheme="minorHAnsi" w:hAnsiTheme="minorHAnsi" w:cs="Arial"/>
          <w:sz w:val="22"/>
          <w:szCs w:val="22"/>
        </w:rPr>
        <w:t>associated development sprints.</w:t>
      </w:r>
    </w:p>
    <w:p w14:paraId="7F9AB4C3" w14:textId="6F906B79" w:rsidR="00B474FF" w:rsidRDefault="00DF3102" w:rsidP="00BA7767">
      <w:pPr>
        <w:pStyle w:val="ListParagraph"/>
        <w:numPr>
          <w:ilvl w:val="0"/>
          <w:numId w:val="14"/>
        </w:numPr>
        <w:rPr>
          <w:rFonts w:asciiTheme="minorHAnsi" w:hAnsiTheme="minorHAnsi" w:cs="Arial"/>
          <w:sz w:val="22"/>
          <w:szCs w:val="22"/>
        </w:rPr>
      </w:pPr>
      <w:r>
        <w:rPr>
          <w:rFonts w:asciiTheme="minorHAnsi" w:hAnsiTheme="minorHAnsi" w:cs="Arial"/>
          <w:sz w:val="22"/>
          <w:szCs w:val="22"/>
        </w:rPr>
        <w:t xml:space="preserve">Conducted weekly </w:t>
      </w:r>
      <w:r w:rsidR="00296687">
        <w:rPr>
          <w:rFonts w:asciiTheme="minorHAnsi" w:hAnsiTheme="minorHAnsi" w:cs="Arial"/>
          <w:sz w:val="22"/>
          <w:szCs w:val="22"/>
        </w:rPr>
        <w:t>meetings</w:t>
      </w:r>
      <w:r>
        <w:rPr>
          <w:rFonts w:asciiTheme="minorHAnsi" w:hAnsiTheme="minorHAnsi" w:cs="Arial"/>
          <w:sz w:val="22"/>
          <w:szCs w:val="22"/>
        </w:rPr>
        <w:t xml:space="preserve"> with executive team to provide status on </w:t>
      </w:r>
      <w:r w:rsidR="00296687">
        <w:rPr>
          <w:rFonts w:asciiTheme="minorHAnsi" w:hAnsiTheme="minorHAnsi" w:cs="Arial"/>
          <w:sz w:val="22"/>
          <w:szCs w:val="22"/>
        </w:rPr>
        <w:t>product roadmap</w:t>
      </w:r>
      <w:r w:rsidR="00B57000">
        <w:rPr>
          <w:rFonts w:asciiTheme="minorHAnsi" w:hAnsiTheme="minorHAnsi" w:cs="Arial"/>
          <w:sz w:val="22"/>
          <w:szCs w:val="22"/>
        </w:rPr>
        <w:t>s</w:t>
      </w:r>
      <w:r w:rsidR="00B474FF">
        <w:rPr>
          <w:rFonts w:asciiTheme="minorHAnsi" w:hAnsiTheme="minorHAnsi" w:cs="Arial"/>
          <w:sz w:val="22"/>
          <w:szCs w:val="22"/>
        </w:rPr>
        <w:t>.</w:t>
      </w:r>
    </w:p>
    <w:p w14:paraId="09ED8F63" w14:textId="7E107FB5" w:rsidR="00570B17" w:rsidRDefault="00D71E14" w:rsidP="00BA7767">
      <w:pPr>
        <w:pStyle w:val="ListParagraph"/>
        <w:numPr>
          <w:ilvl w:val="0"/>
          <w:numId w:val="14"/>
        </w:numPr>
        <w:rPr>
          <w:rFonts w:asciiTheme="minorHAnsi" w:hAnsiTheme="minorHAnsi" w:cs="Arial"/>
          <w:sz w:val="22"/>
          <w:szCs w:val="22"/>
        </w:rPr>
      </w:pPr>
      <w:r>
        <w:rPr>
          <w:rFonts w:asciiTheme="minorHAnsi" w:hAnsiTheme="minorHAnsi" w:cs="Arial"/>
          <w:sz w:val="22"/>
          <w:szCs w:val="22"/>
        </w:rPr>
        <w:t>Managed the</w:t>
      </w:r>
      <w:r w:rsidR="00F30C24">
        <w:rPr>
          <w:rFonts w:asciiTheme="minorHAnsi" w:hAnsiTheme="minorHAnsi" w:cs="Arial"/>
          <w:sz w:val="22"/>
          <w:szCs w:val="22"/>
        </w:rPr>
        <w:t xml:space="preserve"> product</w:t>
      </w:r>
      <w:r>
        <w:rPr>
          <w:rFonts w:asciiTheme="minorHAnsi" w:hAnsiTheme="minorHAnsi" w:cs="Arial"/>
          <w:sz w:val="22"/>
          <w:szCs w:val="22"/>
        </w:rPr>
        <w:t xml:space="preserve"> rol</w:t>
      </w:r>
      <w:r w:rsidR="00A60D84">
        <w:rPr>
          <w:rFonts w:asciiTheme="minorHAnsi" w:hAnsiTheme="minorHAnsi" w:cs="Arial"/>
          <w:sz w:val="22"/>
          <w:szCs w:val="22"/>
        </w:rPr>
        <w:t>l</w:t>
      </w:r>
      <w:r>
        <w:rPr>
          <w:rFonts w:asciiTheme="minorHAnsi" w:hAnsiTheme="minorHAnsi" w:cs="Arial"/>
          <w:sz w:val="22"/>
          <w:szCs w:val="22"/>
        </w:rPr>
        <w:t xml:space="preserve"> out of </w:t>
      </w:r>
      <w:proofErr w:type="spellStart"/>
      <w:r w:rsidR="006123A5">
        <w:rPr>
          <w:rFonts w:asciiTheme="minorHAnsi" w:hAnsiTheme="minorHAnsi" w:cs="Arial"/>
          <w:sz w:val="22"/>
          <w:szCs w:val="22"/>
        </w:rPr>
        <w:t>iRely</w:t>
      </w:r>
      <w:proofErr w:type="spellEnd"/>
      <w:r w:rsidR="006123A5">
        <w:rPr>
          <w:rFonts w:asciiTheme="minorHAnsi" w:hAnsiTheme="minorHAnsi" w:cs="Arial"/>
          <w:sz w:val="22"/>
          <w:szCs w:val="22"/>
        </w:rPr>
        <w:t xml:space="preserve"> Logistics </w:t>
      </w:r>
      <w:r>
        <w:rPr>
          <w:rFonts w:asciiTheme="minorHAnsi" w:hAnsiTheme="minorHAnsi" w:cs="Arial"/>
          <w:sz w:val="22"/>
          <w:szCs w:val="22"/>
        </w:rPr>
        <w:t>App.</w:t>
      </w:r>
      <w:r w:rsidR="00DF3102">
        <w:rPr>
          <w:rFonts w:asciiTheme="minorHAnsi" w:hAnsiTheme="minorHAnsi" w:cs="Arial"/>
          <w:sz w:val="22"/>
          <w:szCs w:val="22"/>
        </w:rPr>
        <w:t xml:space="preserve"> </w:t>
      </w:r>
    </w:p>
    <w:p w14:paraId="15581D83" w14:textId="7330AD25" w:rsidR="001B553E" w:rsidRDefault="001B553E" w:rsidP="00BA7767">
      <w:pPr>
        <w:pStyle w:val="ListParagraph"/>
        <w:numPr>
          <w:ilvl w:val="0"/>
          <w:numId w:val="14"/>
        </w:numPr>
        <w:rPr>
          <w:rFonts w:asciiTheme="minorHAnsi" w:hAnsiTheme="minorHAnsi" w:cs="Arial"/>
          <w:sz w:val="22"/>
          <w:szCs w:val="22"/>
        </w:rPr>
      </w:pPr>
      <w:r>
        <w:rPr>
          <w:rFonts w:asciiTheme="minorHAnsi" w:hAnsiTheme="minorHAnsi" w:cs="Arial"/>
          <w:sz w:val="22"/>
          <w:szCs w:val="22"/>
        </w:rPr>
        <w:t>Managed vendor relationships.</w:t>
      </w:r>
    </w:p>
    <w:p w14:paraId="25160408" w14:textId="74A400B9" w:rsidR="001B553E" w:rsidRPr="006A7844" w:rsidRDefault="00C26D06" w:rsidP="00BA7767">
      <w:pPr>
        <w:pStyle w:val="ListParagraph"/>
        <w:numPr>
          <w:ilvl w:val="0"/>
          <w:numId w:val="14"/>
        </w:numPr>
        <w:rPr>
          <w:rFonts w:asciiTheme="minorHAnsi" w:hAnsiTheme="minorHAnsi" w:cs="Arial"/>
          <w:sz w:val="22"/>
          <w:szCs w:val="22"/>
        </w:rPr>
      </w:pPr>
      <w:r>
        <w:rPr>
          <w:rFonts w:asciiTheme="minorHAnsi" w:hAnsiTheme="minorHAnsi" w:cs="Arial"/>
          <w:sz w:val="22"/>
          <w:szCs w:val="22"/>
        </w:rPr>
        <w:t xml:space="preserve">Managed the full product lifecycle for </w:t>
      </w:r>
      <w:r w:rsidR="00F36F3E">
        <w:rPr>
          <w:rFonts w:asciiTheme="minorHAnsi" w:hAnsiTheme="minorHAnsi" w:cs="Arial"/>
          <w:sz w:val="22"/>
          <w:szCs w:val="22"/>
        </w:rPr>
        <w:t xml:space="preserve">CRM Mobile app from inception to </w:t>
      </w:r>
      <w:r w:rsidR="00F839D0">
        <w:rPr>
          <w:rFonts w:asciiTheme="minorHAnsi" w:hAnsiTheme="minorHAnsi" w:cs="Arial"/>
          <w:sz w:val="22"/>
          <w:szCs w:val="22"/>
        </w:rPr>
        <w:t>creation.</w:t>
      </w:r>
    </w:p>
    <w:p w14:paraId="3A4BE9AB" w14:textId="4432530A" w:rsidR="00E9274E" w:rsidRDefault="00E9274E" w:rsidP="00EB7739">
      <w:pPr>
        <w:widowControl w:val="0"/>
        <w:suppressAutoHyphens w:val="0"/>
        <w:rPr>
          <w:rFonts w:asciiTheme="minorHAnsi" w:hAnsiTheme="minorHAnsi" w:cs="Arial"/>
          <w:b/>
          <w:sz w:val="22"/>
          <w:szCs w:val="22"/>
        </w:rPr>
      </w:pPr>
    </w:p>
    <w:p w14:paraId="52E6519B" w14:textId="07BA3059" w:rsidR="00F06077" w:rsidRDefault="00265264" w:rsidP="006A7844">
      <w:pPr>
        <w:rPr>
          <w:rFonts w:asciiTheme="minorHAnsi" w:hAnsiTheme="minorHAnsi" w:cs="Arial"/>
          <w:b/>
          <w:sz w:val="22"/>
          <w:szCs w:val="22"/>
        </w:rPr>
      </w:pPr>
      <w:r>
        <w:rPr>
          <w:rFonts w:asciiTheme="minorHAnsi" w:hAnsiTheme="minorHAnsi" w:cs="Arial"/>
          <w:b/>
          <w:sz w:val="22"/>
          <w:szCs w:val="22"/>
        </w:rPr>
        <w:t>Seeking Employment                                                                                                         04/2020 – 10/2020</w:t>
      </w:r>
    </w:p>
    <w:p w14:paraId="6BDE2462" w14:textId="77777777" w:rsidR="00265264" w:rsidRDefault="00265264" w:rsidP="006A7844">
      <w:pPr>
        <w:rPr>
          <w:rFonts w:asciiTheme="minorHAnsi" w:hAnsiTheme="minorHAnsi" w:cs="Arial"/>
          <w:b/>
          <w:sz w:val="22"/>
          <w:szCs w:val="22"/>
        </w:rPr>
      </w:pPr>
    </w:p>
    <w:p w14:paraId="7C19F27C" w14:textId="4426AEAD" w:rsidR="006A7844" w:rsidRPr="00325DB2" w:rsidRDefault="006A7844" w:rsidP="006A7844">
      <w:pPr>
        <w:rPr>
          <w:rFonts w:asciiTheme="minorHAnsi" w:hAnsiTheme="minorHAnsi" w:cs="Arial"/>
          <w:b/>
          <w:sz w:val="22"/>
          <w:szCs w:val="22"/>
        </w:rPr>
      </w:pPr>
      <w:r>
        <w:rPr>
          <w:rFonts w:asciiTheme="minorHAnsi" w:hAnsiTheme="minorHAnsi" w:cs="Arial"/>
          <w:b/>
          <w:sz w:val="22"/>
          <w:szCs w:val="22"/>
        </w:rPr>
        <w:t>Atlas Oil Company, Taylor, MI</w:t>
      </w:r>
      <w:r>
        <w:rPr>
          <w:rFonts w:asciiTheme="minorHAnsi" w:hAnsiTheme="minorHAnsi" w:cs="Arial"/>
          <w:b/>
          <w:sz w:val="22"/>
          <w:szCs w:val="22"/>
        </w:rPr>
        <w:tab/>
      </w:r>
      <w:r>
        <w:rPr>
          <w:rFonts w:asciiTheme="minorHAnsi" w:hAnsiTheme="minorHAnsi" w:cs="Arial"/>
          <w:b/>
          <w:sz w:val="22"/>
          <w:szCs w:val="22"/>
        </w:rPr>
        <w:tab/>
      </w:r>
      <w:r>
        <w:rPr>
          <w:rFonts w:asciiTheme="minorHAnsi" w:hAnsiTheme="minorHAnsi" w:cs="Arial"/>
          <w:b/>
          <w:sz w:val="22"/>
          <w:szCs w:val="22"/>
        </w:rPr>
        <w:tab/>
      </w:r>
      <w:r>
        <w:rPr>
          <w:rFonts w:asciiTheme="minorHAnsi" w:hAnsiTheme="minorHAnsi" w:cs="Arial"/>
          <w:b/>
          <w:sz w:val="22"/>
          <w:szCs w:val="22"/>
        </w:rPr>
        <w:tab/>
      </w:r>
      <w:r>
        <w:rPr>
          <w:rFonts w:asciiTheme="minorHAnsi" w:hAnsiTheme="minorHAnsi" w:cs="Arial"/>
          <w:b/>
          <w:sz w:val="22"/>
          <w:szCs w:val="22"/>
        </w:rPr>
        <w:tab/>
      </w:r>
      <w:r>
        <w:rPr>
          <w:rFonts w:asciiTheme="minorHAnsi" w:hAnsiTheme="minorHAnsi" w:cs="Arial"/>
          <w:b/>
          <w:sz w:val="22"/>
          <w:szCs w:val="22"/>
        </w:rPr>
        <w:tab/>
      </w:r>
      <w:r>
        <w:rPr>
          <w:rFonts w:asciiTheme="minorHAnsi" w:hAnsiTheme="minorHAnsi" w:cs="Arial"/>
          <w:b/>
          <w:sz w:val="22"/>
          <w:szCs w:val="22"/>
        </w:rPr>
        <w:tab/>
      </w:r>
      <w:r>
        <w:rPr>
          <w:rFonts w:asciiTheme="minorHAnsi" w:hAnsiTheme="minorHAnsi" w:cs="Arial"/>
          <w:sz w:val="22"/>
          <w:szCs w:val="22"/>
        </w:rPr>
        <w:t>07</w:t>
      </w:r>
      <w:r w:rsidRPr="00B85093">
        <w:rPr>
          <w:rFonts w:asciiTheme="minorHAnsi" w:hAnsiTheme="minorHAnsi" w:cs="Arial"/>
          <w:sz w:val="22"/>
          <w:szCs w:val="22"/>
        </w:rPr>
        <w:t>/20</w:t>
      </w:r>
      <w:r>
        <w:rPr>
          <w:rFonts w:asciiTheme="minorHAnsi" w:hAnsiTheme="minorHAnsi" w:cs="Arial"/>
          <w:sz w:val="22"/>
          <w:szCs w:val="22"/>
        </w:rPr>
        <w:t>19</w:t>
      </w:r>
      <w:r w:rsidRPr="00B85093">
        <w:rPr>
          <w:rFonts w:asciiTheme="minorHAnsi" w:hAnsiTheme="minorHAnsi" w:cs="Arial"/>
          <w:sz w:val="22"/>
          <w:szCs w:val="22"/>
        </w:rPr>
        <w:t xml:space="preserve"> – </w:t>
      </w:r>
      <w:r>
        <w:rPr>
          <w:rFonts w:asciiTheme="minorHAnsi" w:hAnsiTheme="minorHAnsi" w:cs="Arial"/>
          <w:sz w:val="22"/>
          <w:szCs w:val="22"/>
        </w:rPr>
        <w:t>04/2020</w:t>
      </w:r>
    </w:p>
    <w:p w14:paraId="0A787E34" w14:textId="586774ED" w:rsidR="006A7844" w:rsidRPr="00CD1325" w:rsidRDefault="006A7844" w:rsidP="006A7844">
      <w:pPr>
        <w:widowControl w:val="0"/>
        <w:suppressAutoHyphens w:val="0"/>
        <w:rPr>
          <w:rFonts w:asciiTheme="minorHAnsi" w:hAnsiTheme="minorHAnsi" w:cs="Arial"/>
          <w:sz w:val="22"/>
          <w:szCs w:val="22"/>
        </w:rPr>
      </w:pPr>
      <w:r>
        <w:rPr>
          <w:rFonts w:asciiTheme="minorHAnsi" w:hAnsiTheme="minorHAnsi" w:cs="Arial"/>
          <w:b/>
          <w:sz w:val="22"/>
          <w:szCs w:val="22"/>
        </w:rPr>
        <w:t>Product Manager and Scrum Master</w:t>
      </w:r>
    </w:p>
    <w:p w14:paraId="1344481B" w14:textId="75596BF6" w:rsidR="00D57FB8" w:rsidRDefault="00D57FB8" w:rsidP="006A7844">
      <w:pPr>
        <w:rPr>
          <w:rFonts w:asciiTheme="minorHAnsi" w:hAnsiTheme="minorHAnsi" w:cs="Arial"/>
          <w:sz w:val="22"/>
          <w:szCs w:val="22"/>
        </w:rPr>
      </w:pPr>
      <w:bookmarkStart w:id="0" w:name="_Hlk74309261"/>
      <w:r w:rsidRPr="00D57FB8">
        <w:rPr>
          <w:rFonts w:asciiTheme="minorHAnsi" w:hAnsiTheme="minorHAnsi" w:cs="Arial"/>
          <w:sz w:val="22"/>
          <w:szCs w:val="22"/>
        </w:rPr>
        <w:t>Environment: .Net,</w:t>
      </w:r>
      <w:r w:rsidR="0016619B">
        <w:rPr>
          <w:rFonts w:asciiTheme="minorHAnsi" w:hAnsiTheme="minorHAnsi" w:cs="Arial"/>
          <w:sz w:val="22"/>
          <w:szCs w:val="22"/>
        </w:rPr>
        <w:t xml:space="preserve"> Azure,</w:t>
      </w:r>
      <w:r w:rsidRPr="00D57FB8">
        <w:rPr>
          <w:rFonts w:asciiTheme="minorHAnsi" w:hAnsiTheme="minorHAnsi" w:cs="Arial"/>
          <w:sz w:val="22"/>
          <w:szCs w:val="22"/>
        </w:rPr>
        <w:t xml:space="preserve"> Angular CLI, React, Android Studio, </w:t>
      </w:r>
      <w:proofErr w:type="spellStart"/>
      <w:r w:rsidRPr="00D57FB8">
        <w:rPr>
          <w:rFonts w:asciiTheme="minorHAnsi" w:hAnsiTheme="minorHAnsi" w:cs="Arial"/>
          <w:sz w:val="22"/>
          <w:szCs w:val="22"/>
        </w:rPr>
        <w:t>XCode</w:t>
      </w:r>
      <w:proofErr w:type="spellEnd"/>
      <w:r w:rsidRPr="00D57FB8">
        <w:rPr>
          <w:rFonts w:asciiTheme="minorHAnsi" w:hAnsiTheme="minorHAnsi" w:cs="Arial"/>
          <w:sz w:val="22"/>
          <w:szCs w:val="22"/>
        </w:rPr>
        <w:t>, and MS SQL Server</w:t>
      </w:r>
    </w:p>
    <w:p w14:paraId="4B8E4DCF" w14:textId="722868AA" w:rsidR="006A7844" w:rsidRPr="00B85093" w:rsidRDefault="006A7844" w:rsidP="006A7844">
      <w:pPr>
        <w:rPr>
          <w:rFonts w:asciiTheme="minorHAnsi" w:hAnsiTheme="minorHAnsi" w:cs="Arial"/>
          <w:sz w:val="22"/>
          <w:szCs w:val="22"/>
        </w:rPr>
      </w:pPr>
      <w:r w:rsidRPr="00B85093">
        <w:rPr>
          <w:rFonts w:asciiTheme="minorHAnsi" w:hAnsiTheme="minorHAnsi" w:cs="Arial"/>
          <w:sz w:val="22"/>
          <w:szCs w:val="22"/>
        </w:rPr>
        <w:t>Accomplishments:</w:t>
      </w:r>
    </w:p>
    <w:p w14:paraId="746EEDEE" w14:textId="2A9C923B" w:rsidR="006A7844" w:rsidRPr="006A7844" w:rsidRDefault="006A7844" w:rsidP="006A7844">
      <w:pPr>
        <w:pStyle w:val="ListParagraph"/>
        <w:numPr>
          <w:ilvl w:val="0"/>
          <w:numId w:val="14"/>
        </w:numPr>
        <w:rPr>
          <w:rFonts w:asciiTheme="minorHAnsi" w:hAnsiTheme="minorHAnsi" w:cs="Arial"/>
          <w:sz w:val="22"/>
          <w:szCs w:val="22"/>
        </w:rPr>
      </w:pPr>
      <w:r w:rsidRPr="006A7844">
        <w:rPr>
          <w:rFonts w:asciiTheme="minorHAnsi" w:hAnsiTheme="minorHAnsi" w:cs="Arial"/>
          <w:sz w:val="22"/>
          <w:szCs w:val="22"/>
        </w:rPr>
        <w:t>Product manager and scrum master for Stormproof Emergency Command Center</w:t>
      </w:r>
      <w:r w:rsidR="00C31E13">
        <w:rPr>
          <w:rFonts w:asciiTheme="minorHAnsi" w:hAnsiTheme="minorHAnsi" w:cs="Arial"/>
          <w:sz w:val="22"/>
          <w:szCs w:val="22"/>
        </w:rPr>
        <w:t xml:space="preserve"> Web Application</w:t>
      </w:r>
      <w:r w:rsidRPr="006A7844">
        <w:rPr>
          <w:rFonts w:asciiTheme="minorHAnsi" w:hAnsiTheme="minorHAnsi" w:cs="Arial"/>
          <w:sz w:val="22"/>
          <w:szCs w:val="22"/>
        </w:rPr>
        <w:t xml:space="preserve">, Stormproof Driver Mobile App for Android and iOS and Atlas Oil eCommerce Platform. Responsible for managing product roadmap and vision, </w:t>
      </w:r>
      <w:r w:rsidRPr="00BC455B">
        <w:rPr>
          <w:rFonts w:asciiTheme="minorHAnsi" w:hAnsiTheme="minorHAnsi" w:cs="Arial"/>
          <w:sz w:val="22"/>
          <w:szCs w:val="22"/>
        </w:rPr>
        <w:t>product backlogs, user stories, sprint planning, sprint execution and facilitating weekly scrum, daily stand up and steering committee meetings.</w:t>
      </w:r>
    </w:p>
    <w:bookmarkEnd w:id="0"/>
    <w:p w14:paraId="23EFE615" w14:textId="718C842B" w:rsidR="006A7844" w:rsidRPr="006A7844" w:rsidRDefault="006A7844" w:rsidP="006A7844">
      <w:pPr>
        <w:pStyle w:val="ListParagraph"/>
        <w:numPr>
          <w:ilvl w:val="0"/>
          <w:numId w:val="14"/>
        </w:numPr>
        <w:rPr>
          <w:rFonts w:asciiTheme="minorHAnsi" w:hAnsiTheme="minorHAnsi" w:cs="Arial"/>
          <w:sz w:val="22"/>
          <w:szCs w:val="22"/>
        </w:rPr>
      </w:pPr>
      <w:r w:rsidRPr="006A7844">
        <w:rPr>
          <w:rFonts w:asciiTheme="minorHAnsi" w:hAnsiTheme="minorHAnsi" w:cs="Arial"/>
          <w:sz w:val="22"/>
          <w:szCs w:val="22"/>
        </w:rPr>
        <w:t xml:space="preserve">Managed the implementation of </w:t>
      </w:r>
      <w:proofErr w:type="spellStart"/>
      <w:r w:rsidRPr="006A7844">
        <w:rPr>
          <w:rFonts w:asciiTheme="minorHAnsi" w:hAnsiTheme="minorHAnsi" w:cs="Arial"/>
          <w:sz w:val="22"/>
          <w:szCs w:val="22"/>
        </w:rPr>
        <w:t>Fuze</w:t>
      </w:r>
      <w:proofErr w:type="spellEnd"/>
      <w:r w:rsidRPr="006A7844">
        <w:rPr>
          <w:rFonts w:asciiTheme="minorHAnsi" w:hAnsiTheme="minorHAnsi" w:cs="Arial"/>
          <w:sz w:val="22"/>
          <w:szCs w:val="22"/>
        </w:rPr>
        <w:t xml:space="preserve"> platform for </w:t>
      </w:r>
      <w:r w:rsidR="00B73E5C" w:rsidRPr="006A7844">
        <w:rPr>
          <w:rFonts w:asciiTheme="minorHAnsi" w:hAnsiTheme="minorHAnsi" w:cs="Arial"/>
          <w:sz w:val="22"/>
          <w:szCs w:val="22"/>
        </w:rPr>
        <w:t>calling</w:t>
      </w:r>
      <w:r w:rsidRPr="006A7844">
        <w:rPr>
          <w:rFonts w:asciiTheme="minorHAnsi" w:hAnsiTheme="minorHAnsi" w:cs="Arial"/>
          <w:sz w:val="22"/>
          <w:szCs w:val="22"/>
        </w:rPr>
        <w:t xml:space="preserve"> meetings and chat at all Atlas Oil sites in less than 90 days.</w:t>
      </w:r>
    </w:p>
    <w:p w14:paraId="2D4BCB87" w14:textId="26F82C3C" w:rsidR="006A7844" w:rsidRDefault="006A7844" w:rsidP="006A7844">
      <w:pPr>
        <w:numPr>
          <w:ilvl w:val="0"/>
          <w:numId w:val="14"/>
        </w:numPr>
        <w:tabs>
          <w:tab w:val="num" w:pos="360"/>
        </w:tabs>
        <w:rPr>
          <w:rFonts w:asciiTheme="minorHAnsi" w:hAnsiTheme="minorHAnsi" w:cs="Arial"/>
          <w:sz w:val="22"/>
          <w:szCs w:val="22"/>
        </w:rPr>
      </w:pPr>
      <w:r>
        <w:rPr>
          <w:rFonts w:asciiTheme="minorHAnsi" w:hAnsiTheme="minorHAnsi" w:cs="Arial"/>
          <w:sz w:val="22"/>
          <w:szCs w:val="22"/>
        </w:rPr>
        <w:t xml:space="preserve">Managed integration of Fuel Now Network with </w:t>
      </w:r>
      <w:r w:rsidR="00AC7275">
        <w:rPr>
          <w:rFonts w:asciiTheme="minorHAnsi" w:hAnsiTheme="minorHAnsi" w:cs="Arial"/>
          <w:sz w:val="22"/>
          <w:szCs w:val="22"/>
        </w:rPr>
        <w:t>Atlas</w:t>
      </w:r>
      <w:r>
        <w:rPr>
          <w:rFonts w:asciiTheme="minorHAnsi" w:hAnsiTheme="minorHAnsi" w:cs="Arial"/>
          <w:sz w:val="22"/>
          <w:szCs w:val="22"/>
        </w:rPr>
        <w:t xml:space="preserve"> Oil eCommerce Platform.</w:t>
      </w:r>
    </w:p>
    <w:p w14:paraId="23AC80C0" w14:textId="6FC1A440" w:rsidR="006A7844" w:rsidRDefault="006A7844" w:rsidP="006A7844">
      <w:pPr>
        <w:numPr>
          <w:ilvl w:val="0"/>
          <w:numId w:val="14"/>
        </w:numPr>
        <w:tabs>
          <w:tab w:val="num" w:pos="360"/>
        </w:tabs>
        <w:rPr>
          <w:rFonts w:asciiTheme="minorHAnsi" w:hAnsiTheme="minorHAnsi" w:cs="Arial"/>
          <w:sz w:val="22"/>
          <w:szCs w:val="22"/>
        </w:rPr>
      </w:pPr>
      <w:r>
        <w:rPr>
          <w:rFonts w:asciiTheme="minorHAnsi" w:hAnsiTheme="minorHAnsi" w:cs="Arial"/>
          <w:sz w:val="22"/>
          <w:szCs w:val="22"/>
        </w:rPr>
        <w:t>Managed implementation of Digital Integration HUB in Micro</w:t>
      </w:r>
      <w:r w:rsidR="00180C06">
        <w:rPr>
          <w:rFonts w:asciiTheme="minorHAnsi" w:hAnsiTheme="minorHAnsi" w:cs="Arial"/>
          <w:sz w:val="22"/>
          <w:szCs w:val="22"/>
        </w:rPr>
        <w:t>s</w:t>
      </w:r>
      <w:r>
        <w:rPr>
          <w:rFonts w:asciiTheme="minorHAnsi" w:hAnsiTheme="minorHAnsi" w:cs="Arial"/>
          <w:sz w:val="22"/>
          <w:szCs w:val="22"/>
        </w:rPr>
        <w:t>oft Azure.</w:t>
      </w:r>
    </w:p>
    <w:p w14:paraId="547FCD4C" w14:textId="78EED8FD" w:rsidR="00594A1E" w:rsidRDefault="006A7844" w:rsidP="006A7844">
      <w:pPr>
        <w:numPr>
          <w:ilvl w:val="0"/>
          <w:numId w:val="14"/>
        </w:numPr>
        <w:tabs>
          <w:tab w:val="num" w:pos="360"/>
        </w:tabs>
        <w:rPr>
          <w:rFonts w:asciiTheme="minorHAnsi" w:hAnsiTheme="minorHAnsi" w:cs="Arial"/>
          <w:sz w:val="22"/>
          <w:szCs w:val="22"/>
        </w:rPr>
      </w:pPr>
      <w:r>
        <w:rPr>
          <w:rFonts w:asciiTheme="minorHAnsi" w:hAnsiTheme="minorHAnsi" w:cs="Arial"/>
          <w:sz w:val="22"/>
          <w:szCs w:val="22"/>
        </w:rPr>
        <w:t xml:space="preserve">Formalized </w:t>
      </w:r>
      <w:r w:rsidR="00594A1E">
        <w:rPr>
          <w:rFonts w:asciiTheme="minorHAnsi" w:hAnsiTheme="minorHAnsi" w:cs="Arial"/>
          <w:sz w:val="22"/>
          <w:szCs w:val="22"/>
        </w:rPr>
        <w:t xml:space="preserve">Agile Development process, establishing weekly Scrum, daily stand up, and weekly steering committee meeting and implemented Azure DevOps for planning and tracking of sprints, managing user story </w:t>
      </w:r>
      <w:proofErr w:type="gramStart"/>
      <w:r w:rsidR="00594A1E">
        <w:rPr>
          <w:rFonts w:asciiTheme="minorHAnsi" w:hAnsiTheme="minorHAnsi" w:cs="Arial"/>
          <w:sz w:val="22"/>
          <w:szCs w:val="22"/>
        </w:rPr>
        <w:t>backlog</w:t>
      </w:r>
      <w:proofErr w:type="gramEnd"/>
      <w:r w:rsidR="00594A1E">
        <w:rPr>
          <w:rFonts w:asciiTheme="minorHAnsi" w:hAnsiTheme="minorHAnsi" w:cs="Arial"/>
          <w:sz w:val="22"/>
          <w:szCs w:val="22"/>
        </w:rPr>
        <w:t xml:space="preserve"> and tracking velocity.</w:t>
      </w:r>
    </w:p>
    <w:p w14:paraId="59B59005" w14:textId="7E07609C" w:rsidR="006A7844" w:rsidRDefault="00594A1E" w:rsidP="006A7844">
      <w:pPr>
        <w:numPr>
          <w:ilvl w:val="0"/>
          <w:numId w:val="14"/>
        </w:numPr>
        <w:tabs>
          <w:tab w:val="num" w:pos="360"/>
        </w:tabs>
        <w:rPr>
          <w:rFonts w:asciiTheme="minorHAnsi" w:hAnsiTheme="minorHAnsi" w:cs="Arial"/>
          <w:sz w:val="22"/>
          <w:szCs w:val="22"/>
        </w:rPr>
      </w:pPr>
      <w:r>
        <w:rPr>
          <w:rFonts w:asciiTheme="minorHAnsi" w:hAnsiTheme="minorHAnsi" w:cs="Arial"/>
          <w:sz w:val="22"/>
          <w:szCs w:val="22"/>
        </w:rPr>
        <w:t xml:space="preserve">Managed integration of Waste Management Telepoint with Atlas Oil Telepoint site. </w:t>
      </w:r>
    </w:p>
    <w:p w14:paraId="7C1246DD" w14:textId="083DB4C0" w:rsidR="00594A1E" w:rsidRPr="00F76E0D" w:rsidRDefault="00594A1E" w:rsidP="006A7844">
      <w:pPr>
        <w:numPr>
          <w:ilvl w:val="0"/>
          <w:numId w:val="14"/>
        </w:numPr>
        <w:tabs>
          <w:tab w:val="num" w:pos="360"/>
        </w:tabs>
        <w:rPr>
          <w:rFonts w:asciiTheme="minorHAnsi" w:hAnsiTheme="minorHAnsi" w:cs="Arial"/>
          <w:sz w:val="22"/>
          <w:szCs w:val="22"/>
        </w:rPr>
      </w:pPr>
      <w:r>
        <w:rPr>
          <w:rFonts w:asciiTheme="minorHAnsi" w:hAnsiTheme="minorHAnsi" w:cs="Arial"/>
          <w:sz w:val="22"/>
          <w:szCs w:val="22"/>
        </w:rPr>
        <w:t xml:space="preserve">Managed development sprints to stabilize and enhance the Stormproof Emergency Command Center </w:t>
      </w:r>
      <w:r w:rsidR="008B0B0E">
        <w:rPr>
          <w:rFonts w:asciiTheme="minorHAnsi" w:hAnsiTheme="minorHAnsi" w:cs="Arial"/>
          <w:sz w:val="22"/>
          <w:szCs w:val="22"/>
        </w:rPr>
        <w:t xml:space="preserve">Web Application </w:t>
      </w:r>
      <w:r>
        <w:rPr>
          <w:rFonts w:asciiTheme="minorHAnsi" w:hAnsiTheme="minorHAnsi" w:cs="Arial"/>
          <w:sz w:val="22"/>
          <w:szCs w:val="22"/>
        </w:rPr>
        <w:t>and Stormproof Driver App.</w:t>
      </w:r>
    </w:p>
    <w:p w14:paraId="6FBDB7CA" w14:textId="77777777" w:rsidR="006A7844" w:rsidRDefault="006A7844" w:rsidP="00325DB2">
      <w:pPr>
        <w:rPr>
          <w:rFonts w:asciiTheme="minorHAnsi" w:hAnsiTheme="minorHAnsi" w:cs="Arial"/>
          <w:b/>
          <w:sz w:val="22"/>
          <w:szCs w:val="22"/>
        </w:rPr>
      </w:pPr>
    </w:p>
    <w:p w14:paraId="1A2C5588" w14:textId="77777777" w:rsidR="00154AD6" w:rsidRDefault="00154AD6">
      <w:pPr>
        <w:suppressAutoHyphens w:val="0"/>
        <w:rPr>
          <w:rFonts w:asciiTheme="minorHAnsi" w:hAnsiTheme="minorHAnsi" w:cs="Arial"/>
          <w:b/>
          <w:sz w:val="22"/>
          <w:szCs w:val="22"/>
        </w:rPr>
      </w:pPr>
      <w:r>
        <w:rPr>
          <w:rFonts w:asciiTheme="minorHAnsi" w:hAnsiTheme="minorHAnsi" w:cs="Arial"/>
          <w:b/>
          <w:sz w:val="22"/>
          <w:szCs w:val="22"/>
        </w:rPr>
        <w:br w:type="page"/>
      </w:r>
    </w:p>
    <w:p w14:paraId="3B37D8DC" w14:textId="13AA3F3E" w:rsidR="00325DB2" w:rsidRPr="00325DB2" w:rsidRDefault="00D13CB0" w:rsidP="00325DB2">
      <w:pPr>
        <w:rPr>
          <w:rFonts w:asciiTheme="minorHAnsi" w:hAnsiTheme="minorHAnsi" w:cs="Arial"/>
          <w:b/>
          <w:sz w:val="22"/>
          <w:szCs w:val="22"/>
        </w:rPr>
      </w:pPr>
      <w:r>
        <w:rPr>
          <w:rFonts w:asciiTheme="minorHAnsi" w:hAnsiTheme="minorHAnsi" w:cs="Arial"/>
          <w:b/>
          <w:sz w:val="22"/>
          <w:szCs w:val="22"/>
        </w:rPr>
        <w:lastRenderedPageBreak/>
        <w:t xml:space="preserve">CRST </w:t>
      </w:r>
      <w:r w:rsidR="00325DB2" w:rsidRPr="00325DB2">
        <w:rPr>
          <w:rFonts w:asciiTheme="minorHAnsi" w:hAnsiTheme="minorHAnsi" w:cs="Arial"/>
          <w:b/>
          <w:sz w:val="22"/>
          <w:szCs w:val="22"/>
        </w:rPr>
        <w:t>Specialized Transportation Inc., Fort Wayne, IN</w:t>
      </w:r>
      <w:r w:rsidR="00325DB2" w:rsidRPr="00325DB2">
        <w:rPr>
          <w:rFonts w:asciiTheme="minorHAnsi" w:hAnsiTheme="minorHAnsi" w:cs="Arial"/>
          <w:b/>
          <w:sz w:val="22"/>
          <w:szCs w:val="22"/>
        </w:rPr>
        <w:tab/>
      </w:r>
      <w:r w:rsidR="00325DB2">
        <w:rPr>
          <w:rFonts w:asciiTheme="minorHAnsi" w:hAnsiTheme="minorHAnsi" w:cs="Arial"/>
          <w:b/>
          <w:sz w:val="22"/>
          <w:szCs w:val="22"/>
        </w:rPr>
        <w:tab/>
      </w:r>
      <w:r w:rsidR="00325DB2">
        <w:rPr>
          <w:rFonts w:asciiTheme="minorHAnsi" w:hAnsiTheme="minorHAnsi" w:cs="Arial"/>
          <w:b/>
          <w:sz w:val="22"/>
          <w:szCs w:val="22"/>
        </w:rPr>
        <w:tab/>
      </w:r>
      <w:r w:rsidR="00265264">
        <w:rPr>
          <w:rFonts w:asciiTheme="minorHAnsi" w:hAnsiTheme="minorHAnsi" w:cs="Arial"/>
          <w:b/>
          <w:sz w:val="22"/>
          <w:szCs w:val="22"/>
        </w:rPr>
        <w:t xml:space="preserve">                       </w:t>
      </w:r>
      <w:r w:rsidR="00325DB2" w:rsidRPr="00B85093">
        <w:rPr>
          <w:rFonts w:asciiTheme="minorHAnsi" w:hAnsiTheme="minorHAnsi" w:cs="Arial"/>
          <w:sz w:val="22"/>
          <w:szCs w:val="22"/>
        </w:rPr>
        <w:t xml:space="preserve">10/2012 – </w:t>
      </w:r>
      <w:r w:rsidR="006A7844">
        <w:rPr>
          <w:rFonts w:asciiTheme="minorHAnsi" w:hAnsiTheme="minorHAnsi" w:cs="Arial"/>
          <w:sz w:val="22"/>
          <w:szCs w:val="22"/>
        </w:rPr>
        <w:t>07/2019</w:t>
      </w:r>
    </w:p>
    <w:p w14:paraId="68874CE8" w14:textId="77777777" w:rsidR="005D0ED1" w:rsidRPr="00CD1325" w:rsidRDefault="00E60E27" w:rsidP="00325DB2">
      <w:pPr>
        <w:widowControl w:val="0"/>
        <w:suppressAutoHyphens w:val="0"/>
        <w:rPr>
          <w:rFonts w:asciiTheme="minorHAnsi" w:hAnsiTheme="minorHAnsi" w:cs="Arial"/>
          <w:sz w:val="22"/>
          <w:szCs w:val="22"/>
        </w:rPr>
      </w:pPr>
      <w:r w:rsidRPr="00CD1325">
        <w:rPr>
          <w:rFonts w:asciiTheme="minorHAnsi" w:hAnsiTheme="minorHAnsi" w:cs="Arial"/>
          <w:b/>
          <w:sz w:val="22"/>
          <w:szCs w:val="22"/>
        </w:rPr>
        <w:t>Software Development Manager</w:t>
      </w:r>
    </w:p>
    <w:p w14:paraId="7EE82E90" w14:textId="4E51C3B9" w:rsidR="00D57FB8" w:rsidRDefault="00D57FB8">
      <w:pPr>
        <w:rPr>
          <w:rFonts w:asciiTheme="minorHAnsi" w:hAnsiTheme="minorHAnsi" w:cs="Arial"/>
          <w:sz w:val="22"/>
          <w:szCs w:val="22"/>
        </w:rPr>
      </w:pPr>
      <w:r w:rsidRPr="00D57FB8">
        <w:rPr>
          <w:rFonts w:asciiTheme="minorHAnsi" w:hAnsiTheme="minorHAnsi" w:cs="Arial"/>
          <w:sz w:val="22"/>
          <w:szCs w:val="22"/>
        </w:rPr>
        <w:t xml:space="preserve">Environment: </w:t>
      </w:r>
      <w:r>
        <w:rPr>
          <w:rFonts w:asciiTheme="minorHAnsi" w:hAnsiTheme="minorHAnsi" w:cs="Arial"/>
          <w:sz w:val="22"/>
          <w:szCs w:val="22"/>
        </w:rPr>
        <w:t xml:space="preserve">Java, </w:t>
      </w:r>
      <w:r w:rsidR="0016619B">
        <w:rPr>
          <w:rFonts w:asciiTheme="minorHAnsi" w:hAnsiTheme="minorHAnsi" w:cs="Arial"/>
          <w:sz w:val="22"/>
          <w:szCs w:val="22"/>
        </w:rPr>
        <w:t xml:space="preserve">Glass Fish, </w:t>
      </w:r>
      <w:r w:rsidR="00CC6396">
        <w:rPr>
          <w:rFonts w:asciiTheme="minorHAnsi" w:hAnsiTheme="minorHAnsi" w:cs="Arial"/>
          <w:sz w:val="22"/>
          <w:szCs w:val="22"/>
        </w:rPr>
        <w:t>VB</w:t>
      </w:r>
      <w:r w:rsidR="00A32945">
        <w:rPr>
          <w:rFonts w:asciiTheme="minorHAnsi" w:hAnsiTheme="minorHAnsi" w:cs="Arial"/>
          <w:sz w:val="22"/>
          <w:szCs w:val="22"/>
        </w:rPr>
        <w:t xml:space="preserve">6, </w:t>
      </w:r>
      <w:r w:rsidR="001C409B">
        <w:rPr>
          <w:rFonts w:asciiTheme="minorHAnsi" w:hAnsiTheme="minorHAnsi" w:cs="Arial"/>
          <w:sz w:val="22"/>
          <w:szCs w:val="22"/>
        </w:rPr>
        <w:t>.Net,</w:t>
      </w:r>
      <w:r w:rsidR="001813EE">
        <w:rPr>
          <w:rFonts w:asciiTheme="minorHAnsi" w:hAnsiTheme="minorHAnsi" w:cs="Arial"/>
          <w:sz w:val="22"/>
          <w:szCs w:val="22"/>
        </w:rPr>
        <w:t xml:space="preserve"> IIS, Android, </w:t>
      </w:r>
      <w:proofErr w:type="spellStart"/>
      <w:r w:rsidR="001813EE">
        <w:rPr>
          <w:rFonts w:asciiTheme="minorHAnsi" w:hAnsiTheme="minorHAnsi" w:cs="Arial"/>
          <w:sz w:val="22"/>
          <w:szCs w:val="22"/>
        </w:rPr>
        <w:t>XCode</w:t>
      </w:r>
      <w:proofErr w:type="spellEnd"/>
      <w:r w:rsidR="001813EE">
        <w:rPr>
          <w:rFonts w:asciiTheme="minorHAnsi" w:hAnsiTheme="minorHAnsi" w:cs="Arial"/>
          <w:sz w:val="22"/>
          <w:szCs w:val="22"/>
        </w:rPr>
        <w:t xml:space="preserve"> and</w:t>
      </w:r>
      <w:r w:rsidR="001C409B">
        <w:rPr>
          <w:rFonts w:asciiTheme="minorHAnsi" w:hAnsiTheme="minorHAnsi" w:cs="Arial"/>
          <w:sz w:val="22"/>
          <w:szCs w:val="22"/>
        </w:rPr>
        <w:t xml:space="preserve"> MS </w:t>
      </w:r>
      <w:proofErr w:type="spellStart"/>
      <w:r w:rsidR="001C409B">
        <w:rPr>
          <w:rFonts w:asciiTheme="minorHAnsi" w:hAnsiTheme="minorHAnsi" w:cs="Arial"/>
          <w:sz w:val="22"/>
          <w:szCs w:val="22"/>
        </w:rPr>
        <w:t>Sql</w:t>
      </w:r>
      <w:proofErr w:type="spellEnd"/>
      <w:r w:rsidR="001C409B">
        <w:rPr>
          <w:rFonts w:asciiTheme="minorHAnsi" w:hAnsiTheme="minorHAnsi" w:cs="Arial"/>
          <w:sz w:val="22"/>
          <w:szCs w:val="22"/>
        </w:rPr>
        <w:t xml:space="preserve"> Server</w:t>
      </w:r>
    </w:p>
    <w:p w14:paraId="299E4A15" w14:textId="10C8B583" w:rsidR="005D0ED1" w:rsidRPr="00B85093" w:rsidRDefault="00E60E27">
      <w:pPr>
        <w:rPr>
          <w:rFonts w:asciiTheme="minorHAnsi" w:hAnsiTheme="minorHAnsi" w:cs="Arial"/>
          <w:sz w:val="22"/>
          <w:szCs w:val="22"/>
        </w:rPr>
      </w:pPr>
      <w:r w:rsidRPr="00B85093">
        <w:rPr>
          <w:rFonts w:asciiTheme="minorHAnsi" w:hAnsiTheme="minorHAnsi" w:cs="Arial"/>
          <w:sz w:val="22"/>
          <w:szCs w:val="22"/>
        </w:rPr>
        <w:t>Accomplishments</w:t>
      </w:r>
      <w:r w:rsidR="00325DB2" w:rsidRPr="00B85093">
        <w:rPr>
          <w:rFonts w:asciiTheme="minorHAnsi" w:hAnsiTheme="minorHAnsi" w:cs="Arial"/>
          <w:sz w:val="22"/>
          <w:szCs w:val="22"/>
        </w:rPr>
        <w:t>:</w:t>
      </w:r>
    </w:p>
    <w:p w14:paraId="6E4EFB43" w14:textId="50173D89" w:rsidR="00187200" w:rsidRDefault="00FE5820" w:rsidP="00187200">
      <w:pPr>
        <w:pStyle w:val="ListParagraph"/>
        <w:numPr>
          <w:ilvl w:val="0"/>
          <w:numId w:val="14"/>
        </w:numPr>
        <w:tabs>
          <w:tab w:val="num" w:pos="360"/>
        </w:tabs>
        <w:rPr>
          <w:rFonts w:asciiTheme="minorHAnsi" w:hAnsiTheme="minorHAnsi" w:cs="Arial"/>
          <w:sz w:val="22"/>
          <w:szCs w:val="22"/>
        </w:rPr>
      </w:pPr>
      <w:r w:rsidRPr="00FE5820">
        <w:rPr>
          <w:rFonts w:asciiTheme="minorHAnsi" w:hAnsiTheme="minorHAnsi" w:cs="Arial"/>
          <w:b/>
          <w:bCs/>
          <w:sz w:val="22"/>
          <w:szCs w:val="22"/>
        </w:rPr>
        <w:t xml:space="preserve">Product </w:t>
      </w:r>
      <w:r w:rsidR="00617F1C">
        <w:rPr>
          <w:rFonts w:asciiTheme="minorHAnsi" w:hAnsiTheme="minorHAnsi" w:cs="Arial"/>
          <w:b/>
          <w:bCs/>
          <w:sz w:val="22"/>
          <w:szCs w:val="22"/>
        </w:rPr>
        <w:t>Manager</w:t>
      </w:r>
      <w:r>
        <w:rPr>
          <w:rFonts w:asciiTheme="minorHAnsi" w:hAnsiTheme="minorHAnsi" w:cs="Arial"/>
          <w:sz w:val="22"/>
          <w:szCs w:val="22"/>
        </w:rPr>
        <w:t xml:space="preserve"> for Base Operational System, Order Management System, Order Central Platform, Cargo Management System, Driver Services Mobile App, and Mobile Barcode Scanning Apps.  Responsible for maintaining product roadmaps, user story backlog, </w:t>
      </w:r>
      <w:r w:rsidR="00187200">
        <w:rPr>
          <w:rFonts w:asciiTheme="minorHAnsi" w:hAnsiTheme="minorHAnsi" w:cs="Arial"/>
          <w:sz w:val="22"/>
          <w:szCs w:val="22"/>
        </w:rPr>
        <w:t>s</w:t>
      </w:r>
      <w:r>
        <w:rPr>
          <w:rFonts w:asciiTheme="minorHAnsi" w:hAnsiTheme="minorHAnsi" w:cs="Arial"/>
          <w:sz w:val="22"/>
          <w:szCs w:val="22"/>
        </w:rPr>
        <w:t>print planning and execution, and product roll out.</w:t>
      </w:r>
    </w:p>
    <w:p w14:paraId="10406CD3" w14:textId="48271FA3" w:rsidR="00187200" w:rsidRPr="00187200" w:rsidRDefault="00187200" w:rsidP="00187200">
      <w:pPr>
        <w:pStyle w:val="ListParagraph"/>
        <w:numPr>
          <w:ilvl w:val="0"/>
          <w:numId w:val="14"/>
        </w:numPr>
        <w:rPr>
          <w:rFonts w:asciiTheme="minorHAnsi" w:hAnsiTheme="minorHAnsi" w:cs="Arial"/>
          <w:sz w:val="22"/>
          <w:szCs w:val="22"/>
        </w:rPr>
      </w:pPr>
      <w:r w:rsidRPr="00187200">
        <w:rPr>
          <w:rFonts w:asciiTheme="minorHAnsi" w:hAnsiTheme="minorHAnsi" w:cs="Arial"/>
          <w:sz w:val="22"/>
          <w:szCs w:val="22"/>
        </w:rPr>
        <w:t>Manage Software Development Team composed of 10 onsite developers and 15 remote developers.</w:t>
      </w:r>
      <w:r w:rsidR="006B6E87">
        <w:rPr>
          <w:rFonts w:asciiTheme="minorHAnsi" w:hAnsiTheme="minorHAnsi" w:cs="Arial"/>
          <w:sz w:val="22"/>
          <w:szCs w:val="22"/>
        </w:rPr>
        <w:t xml:space="preserve"> </w:t>
      </w:r>
      <w:r w:rsidR="006B6E87" w:rsidRPr="006B6E87">
        <w:rPr>
          <w:rFonts w:asciiTheme="minorHAnsi" w:hAnsiTheme="minorHAnsi" w:cs="Arial"/>
          <w:sz w:val="22"/>
          <w:szCs w:val="22"/>
        </w:rPr>
        <w:t xml:space="preserve">The team provided daily support and maintenance for all custom developed </w:t>
      </w:r>
      <w:r w:rsidR="00916AD2">
        <w:rPr>
          <w:rFonts w:asciiTheme="minorHAnsi" w:hAnsiTheme="minorHAnsi" w:cs="Arial"/>
          <w:sz w:val="22"/>
          <w:szCs w:val="22"/>
        </w:rPr>
        <w:t xml:space="preserve">web applications and mobile applications </w:t>
      </w:r>
      <w:r w:rsidR="006B6E87" w:rsidRPr="006B6E87">
        <w:rPr>
          <w:rFonts w:asciiTheme="minorHAnsi" w:hAnsiTheme="minorHAnsi" w:cs="Arial"/>
          <w:sz w:val="22"/>
          <w:szCs w:val="22"/>
        </w:rPr>
        <w:t>used by CRST Specialized Transportation.</w:t>
      </w:r>
    </w:p>
    <w:p w14:paraId="3D3D1E27" w14:textId="168E5B9D" w:rsidR="00187200" w:rsidRPr="00187200" w:rsidRDefault="00187200" w:rsidP="00187200">
      <w:pPr>
        <w:pStyle w:val="ListParagraph"/>
        <w:numPr>
          <w:ilvl w:val="0"/>
          <w:numId w:val="14"/>
        </w:numPr>
        <w:rPr>
          <w:rFonts w:asciiTheme="minorHAnsi" w:hAnsiTheme="minorHAnsi" w:cs="Arial"/>
          <w:sz w:val="22"/>
          <w:szCs w:val="22"/>
        </w:rPr>
      </w:pPr>
      <w:r w:rsidRPr="00187200">
        <w:rPr>
          <w:rFonts w:asciiTheme="minorHAnsi" w:hAnsiTheme="minorHAnsi" w:cs="Arial"/>
          <w:sz w:val="22"/>
          <w:szCs w:val="22"/>
        </w:rPr>
        <w:t>Established IT Steering Committee and bi-weekly meeting to review and approve software development requests.</w:t>
      </w:r>
    </w:p>
    <w:p w14:paraId="0F2161BB" w14:textId="77777777" w:rsidR="00187200" w:rsidRPr="00187200" w:rsidRDefault="00187200" w:rsidP="00187200">
      <w:pPr>
        <w:numPr>
          <w:ilvl w:val="0"/>
          <w:numId w:val="14"/>
        </w:numPr>
        <w:rPr>
          <w:rFonts w:asciiTheme="minorHAnsi" w:hAnsiTheme="minorHAnsi" w:cs="Arial"/>
          <w:sz w:val="22"/>
          <w:szCs w:val="22"/>
        </w:rPr>
      </w:pPr>
      <w:r w:rsidRPr="00187200">
        <w:rPr>
          <w:rFonts w:asciiTheme="minorHAnsi" w:hAnsiTheme="minorHAnsi" w:cs="Arial"/>
          <w:sz w:val="22"/>
          <w:szCs w:val="22"/>
        </w:rPr>
        <w:t>Spearheaded the inception, development, and implementation of the Order Central web application for CRST Specialized Transportation.  OC provided a consolidated order management platform; eliminating the need for customers, agents, customer service representatives, and managers to oversee orders on multiple legacy order systems.</w:t>
      </w:r>
    </w:p>
    <w:p w14:paraId="0EAEF164" w14:textId="77777777" w:rsidR="00187200" w:rsidRPr="00187200" w:rsidRDefault="00187200" w:rsidP="00187200">
      <w:pPr>
        <w:numPr>
          <w:ilvl w:val="0"/>
          <w:numId w:val="14"/>
        </w:numPr>
        <w:rPr>
          <w:rFonts w:asciiTheme="minorHAnsi" w:hAnsiTheme="minorHAnsi" w:cs="Arial"/>
          <w:sz w:val="22"/>
          <w:szCs w:val="22"/>
        </w:rPr>
      </w:pPr>
      <w:r w:rsidRPr="00187200">
        <w:rPr>
          <w:rFonts w:asciiTheme="minorHAnsi" w:hAnsiTheme="minorHAnsi" w:cs="Arial"/>
          <w:sz w:val="22"/>
          <w:szCs w:val="22"/>
        </w:rPr>
        <w:t>Implemented modern barcode scanning equipment and oversaw design and development of mobile barcode scanning apps, which reduced the time to inbound and outbound product.  These apps also increased efficiency of physical inventory performance within CRST Specialized Transportation’s distribution centers, and warehouses by 37%.</w:t>
      </w:r>
    </w:p>
    <w:p w14:paraId="686F547B" w14:textId="77777777" w:rsidR="00187200" w:rsidRPr="00187200" w:rsidRDefault="00187200" w:rsidP="00187200">
      <w:pPr>
        <w:numPr>
          <w:ilvl w:val="0"/>
          <w:numId w:val="14"/>
        </w:numPr>
        <w:rPr>
          <w:rFonts w:asciiTheme="minorHAnsi" w:hAnsiTheme="minorHAnsi" w:cs="Arial"/>
          <w:sz w:val="22"/>
          <w:szCs w:val="22"/>
        </w:rPr>
      </w:pPr>
      <w:r w:rsidRPr="00187200">
        <w:rPr>
          <w:rFonts w:asciiTheme="minorHAnsi" w:hAnsiTheme="minorHAnsi" w:cs="Arial"/>
          <w:sz w:val="22"/>
          <w:szCs w:val="22"/>
        </w:rPr>
        <w:t xml:space="preserve">Managed the development, and implementation of the CRST Driver Services Mobile App, which reduced the billing cycle time from 72+ hours to real time. Capitalized on smart technology allowing drivers to upload documents from their Apple or Android devices in real time, eliminated the need to mail or fax documents from distribution centers. </w:t>
      </w:r>
    </w:p>
    <w:p w14:paraId="1208D3A5" w14:textId="77777777" w:rsidR="00187200" w:rsidRPr="00187200" w:rsidRDefault="00187200" w:rsidP="00187200">
      <w:pPr>
        <w:numPr>
          <w:ilvl w:val="0"/>
          <w:numId w:val="14"/>
        </w:numPr>
        <w:rPr>
          <w:rFonts w:asciiTheme="minorHAnsi" w:hAnsiTheme="minorHAnsi" w:cs="Arial"/>
          <w:sz w:val="22"/>
          <w:szCs w:val="22"/>
        </w:rPr>
      </w:pPr>
      <w:r w:rsidRPr="00187200">
        <w:rPr>
          <w:rFonts w:asciiTheme="minorHAnsi" w:hAnsiTheme="minorHAnsi" w:cs="Arial"/>
          <w:sz w:val="22"/>
          <w:szCs w:val="22"/>
        </w:rPr>
        <w:t>Managed the integration, and implementation of Dispatch Track software as a service, which reduced the route planning time for final mile deliveries and pickups from hours to minutes.</w:t>
      </w:r>
    </w:p>
    <w:p w14:paraId="5DB85165" w14:textId="77777777" w:rsidR="005D0ED1" w:rsidRPr="00CD1325"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t>Present IT project status updates at weekly ex</w:t>
      </w:r>
      <w:r w:rsidR="00F76E0D">
        <w:rPr>
          <w:rFonts w:asciiTheme="minorHAnsi" w:hAnsiTheme="minorHAnsi" w:cs="Arial"/>
          <w:sz w:val="22"/>
          <w:szCs w:val="22"/>
        </w:rPr>
        <w:t>ecutive management team meeting.</w:t>
      </w:r>
    </w:p>
    <w:p w14:paraId="03176C9B" w14:textId="77777777" w:rsidR="005D0ED1" w:rsidRPr="00CD1325"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t>Updated processes for support and maintenance of STI Software Applications and Systems</w:t>
      </w:r>
      <w:r w:rsidR="00F76E0D">
        <w:rPr>
          <w:rFonts w:asciiTheme="minorHAnsi" w:hAnsiTheme="minorHAnsi" w:cs="Arial"/>
          <w:sz w:val="22"/>
          <w:szCs w:val="22"/>
        </w:rPr>
        <w:t>.</w:t>
      </w:r>
    </w:p>
    <w:p w14:paraId="34AE32C7" w14:textId="77777777" w:rsidR="005D0ED1" w:rsidRPr="00CD1325"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t>Managed the implementation of a new framework for STI's Base Operating System</w:t>
      </w:r>
      <w:r w:rsidR="00F76E0D">
        <w:rPr>
          <w:rFonts w:asciiTheme="minorHAnsi" w:hAnsiTheme="minorHAnsi" w:cs="Arial"/>
          <w:sz w:val="22"/>
          <w:szCs w:val="22"/>
        </w:rPr>
        <w:t>.</w:t>
      </w:r>
    </w:p>
    <w:p w14:paraId="19DEC62D" w14:textId="35DDA966" w:rsidR="005D0ED1" w:rsidRPr="00CD1325"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t xml:space="preserve">Initiated, </w:t>
      </w:r>
      <w:r w:rsidR="002129A5" w:rsidRPr="00CD1325">
        <w:rPr>
          <w:rFonts w:asciiTheme="minorHAnsi" w:hAnsiTheme="minorHAnsi" w:cs="Arial"/>
          <w:sz w:val="22"/>
          <w:szCs w:val="22"/>
        </w:rPr>
        <w:t>planned,</w:t>
      </w:r>
      <w:r w:rsidRPr="00CD1325">
        <w:rPr>
          <w:rFonts w:asciiTheme="minorHAnsi" w:hAnsiTheme="minorHAnsi" w:cs="Arial"/>
          <w:sz w:val="22"/>
          <w:szCs w:val="22"/>
        </w:rPr>
        <w:t xml:space="preserve"> and managed the integration of the Base Operating System with new Qualcomm software and electronic on-board recorders.</w:t>
      </w:r>
    </w:p>
    <w:p w14:paraId="12657A93" w14:textId="57A32DD2" w:rsidR="005D0ED1" w:rsidRPr="00CD1325"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t xml:space="preserve">Initiated, </w:t>
      </w:r>
      <w:r w:rsidR="002129A5" w:rsidRPr="00CD1325">
        <w:rPr>
          <w:rFonts w:asciiTheme="minorHAnsi" w:hAnsiTheme="minorHAnsi" w:cs="Arial"/>
          <w:sz w:val="22"/>
          <w:szCs w:val="22"/>
        </w:rPr>
        <w:t>planned,</w:t>
      </w:r>
      <w:r w:rsidRPr="00CD1325">
        <w:rPr>
          <w:rFonts w:asciiTheme="minorHAnsi" w:hAnsiTheme="minorHAnsi" w:cs="Arial"/>
          <w:sz w:val="22"/>
          <w:szCs w:val="22"/>
        </w:rPr>
        <w:t xml:space="preserve"> and managed integration between STI’s Base Operating System and Mackie’s Transportation Management System.</w:t>
      </w:r>
    </w:p>
    <w:p w14:paraId="5A1C2527" w14:textId="77777777" w:rsidR="005D0ED1" w:rsidRPr="00CD1325"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t>Conducted and documented SWOT Analysis of STI’s Base Operating System</w:t>
      </w:r>
      <w:r w:rsidR="00F76E0D">
        <w:rPr>
          <w:rFonts w:asciiTheme="minorHAnsi" w:hAnsiTheme="minorHAnsi" w:cs="Arial"/>
          <w:sz w:val="22"/>
          <w:szCs w:val="22"/>
        </w:rPr>
        <w:t>.</w:t>
      </w:r>
    </w:p>
    <w:p w14:paraId="04CA3B83" w14:textId="77777777" w:rsidR="005D0ED1" w:rsidRPr="00CD1325"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t>Managed and conducted business requirements definition for a new system to replace STI’s Base Operating System.</w:t>
      </w:r>
    </w:p>
    <w:p w14:paraId="5D59CB1B" w14:textId="77777777" w:rsidR="005D0ED1" w:rsidRPr="00CD1325"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t>Member of a management team responsible for the purchase Allied SPD and the integration of Allied SPD with STI.</w:t>
      </w:r>
    </w:p>
    <w:p w14:paraId="58D1C5B1" w14:textId="77777777" w:rsidR="005D0ED1" w:rsidRPr="00CD1325"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t>Initiated, planned, and managed a project to address gaps between Allied SPD's software applications and STI's Base Operating System.</w:t>
      </w:r>
    </w:p>
    <w:p w14:paraId="0299ECF3" w14:textId="3C5B4E71" w:rsidR="005D0ED1" w:rsidRPr="00CD1325"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t xml:space="preserve">Initiated, </w:t>
      </w:r>
      <w:r w:rsidR="00187200" w:rsidRPr="00CD1325">
        <w:rPr>
          <w:rFonts w:asciiTheme="minorHAnsi" w:hAnsiTheme="minorHAnsi" w:cs="Arial"/>
          <w:sz w:val="22"/>
          <w:szCs w:val="22"/>
        </w:rPr>
        <w:t>planned,</w:t>
      </w:r>
      <w:r w:rsidRPr="00CD1325">
        <w:rPr>
          <w:rFonts w:asciiTheme="minorHAnsi" w:hAnsiTheme="minorHAnsi" w:cs="Arial"/>
          <w:sz w:val="22"/>
          <w:szCs w:val="22"/>
        </w:rPr>
        <w:t xml:space="preserve"> and managed the upgrade of the automated pre-call system to NACR CIC 4.0.</w:t>
      </w:r>
    </w:p>
    <w:p w14:paraId="6623CAFD" w14:textId="77777777" w:rsidR="005D0ED1" w:rsidRPr="00CD1325"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t xml:space="preserve">Managed integration of </w:t>
      </w:r>
      <w:proofErr w:type="spellStart"/>
      <w:r w:rsidRPr="00CD1325">
        <w:rPr>
          <w:rFonts w:asciiTheme="minorHAnsi" w:hAnsiTheme="minorHAnsi" w:cs="Arial"/>
          <w:sz w:val="22"/>
          <w:szCs w:val="22"/>
        </w:rPr>
        <w:t>HomeExpress</w:t>
      </w:r>
      <w:proofErr w:type="spellEnd"/>
      <w:r w:rsidRPr="00CD1325">
        <w:rPr>
          <w:rFonts w:asciiTheme="minorHAnsi" w:hAnsiTheme="minorHAnsi" w:cs="Arial"/>
          <w:sz w:val="22"/>
          <w:szCs w:val="22"/>
        </w:rPr>
        <w:t xml:space="preserve"> and BOS with </w:t>
      </w:r>
      <w:proofErr w:type="spellStart"/>
      <w:r w:rsidRPr="00CD1325">
        <w:rPr>
          <w:rFonts w:asciiTheme="minorHAnsi" w:hAnsiTheme="minorHAnsi" w:cs="Arial"/>
          <w:sz w:val="22"/>
          <w:szCs w:val="22"/>
        </w:rPr>
        <w:t>DispatchTrack</w:t>
      </w:r>
      <w:proofErr w:type="spellEnd"/>
      <w:r w:rsidRPr="00CD1325">
        <w:rPr>
          <w:rFonts w:asciiTheme="minorHAnsi" w:hAnsiTheme="minorHAnsi" w:cs="Arial"/>
          <w:sz w:val="22"/>
          <w:szCs w:val="22"/>
        </w:rPr>
        <w:t xml:space="preserve"> for route optimization.</w:t>
      </w:r>
    </w:p>
    <w:p w14:paraId="062F4C45" w14:textId="77777777" w:rsidR="005D0ED1" w:rsidRPr="00CD1325"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t>Managed the development of the CRST Specialized Transportation Driver mobile application for Android and iOS mobile devices.</w:t>
      </w:r>
    </w:p>
    <w:p w14:paraId="56CB04B8" w14:textId="77777777" w:rsidR="002E2548" w:rsidRPr="00CD1325"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t xml:space="preserve">Managed vendor relationship between </w:t>
      </w:r>
      <w:proofErr w:type="spellStart"/>
      <w:r w:rsidRPr="00CD1325">
        <w:rPr>
          <w:rFonts w:asciiTheme="minorHAnsi" w:hAnsiTheme="minorHAnsi" w:cs="Arial"/>
          <w:sz w:val="22"/>
          <w:szCs w:val="22"/>
        </w:rPr>
        <w:t>TechMahindra</w:t>
      </w:r>
      <w:proofErr w:type="spellEnd"/>
      <w:r w:rsidRPr="00CD1325">
        <w:rPr>
          <w:rFonts w:asciiTheme="minorHAnsi" w:hAnsiTheme="minorHAnsi" w:cs="Arial"/>
          <w:sz w:val="22"/>
          <w:szCs w:val="22"/>
        </w:rPr>
        <w:t xml:space="preserve"> and CSRT STI for staff augmentation and development of </w:t>
      </w:r>
      <w:r w:rsidR="00595B56" w:rsidRPr="00CD1325">
        <w:rPr>
          <w:rFonts w:asciiTheme="minorHAnsi" w:hAnsiTheme="minorHAnsi" w:cs="Arial"/>
          <w:sz w:val="22"/>
          <w:szCs w:val="22"/>
        </w:rPr>
        <w:t>Order Central</w:t>
      </w:r>
      <w:r w:rsidRPr="00CD1325">
        <w:rPr>
          <w:rFonts w:asciiTheme="minorHAnsi" w:hAnsiTheme="minorHAnsi" w:cs="Arial"/>
          <w:sz w:val="22"/>
          <w:szCs w:val="22"/>
        </w:rPr>
        <w:t>, mobile application, OMS enhancements, and barcode scanning applications.</w:t>
      </w:r>
    </w:p>
    <w:p w14:paraId="0BD02677" w14:textId="13F80685" w:rsidR="008D0A4C"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lastRenderedPageBreak/>
        <w:t>Managed the implementation of Qlik</w:t>
      </w:r>
      <w:r w:rsidR="00522B18" w:rsidRPr="00CD1325">
        <w:rPr>
          <w:rFonts w:asciiTheme="minorHAnsi" w:hAnsiTheme="minorHAnsi" w:cs="Arial"/>
          <w:sz w:val="22"/>
          <w:szCs w:val="22"/>
        </w:rPr>
        <w:t xml:space="preserve"> and development of provider s</w:t>
      </w:r>
      <w:r w:rsidR="00AF25CC">
        <w:rPr>
          <w:rFonts w:asciiTheme="minorHAnsi" w:hAnsiTheme="minorHAnsi" w:cs="Arial"/>
          <w:sz w:val="22"/>
          <w:szCs w:val="22"/>
        </w:rPr>
        <w:t>corecards</w:t>
      </w:r>
      <w:r w:rsidR="00522B18" w:rsidRPr="00CD1325">
        <w:rPr>
          <w:rFonts w:asciiTheme="minorHAnsi" w:hAnsiTheme="minorHAnsi" w:cs="Arial"/>
          <w:sz w:val="22"/>
          <w:szCs w:val="22"/>
        </w:rPr>
        <w:t>.</w:t>
      </w:r>
    </w:p>
    <w:p w14:paraId="4580FD01" w14:textId="0120DC2A" w:rsidR="00263682" w:rsidRDefault="008D0A4C" w:rsidP="00325DB2">
      <w:pPr>
        <w:numPr>
          <w:ilvl w:val="0"/>
          <w:numId w:val="14"/>
        </w:numPr>
        <w:tabs>
          <w:tab w:val="num" w:pos="360"/>
        </w:tabs>
        <w:rPr>
          <w:rFonts w:asciiTheme="minorHAnsi" w:hAnsiTheme="minorHAnsi" w:cs="Arial"/>
          <w:sz w:val="22"/>
          <w:szCs w:val="22"/>
        </w:rPr>
      </w:pPr>
      <w:r>
        <w:rPr>
          <w:rFonts w:asciiTheme="minorHAnsi" w:hAnsiTheme="minorHAnsi" w:cs="Arial"/>
          <w:sz w:val="22"/>
          <w:szCs w:val="22"/>
        </w:rPr>
        <w:t>Managed</w:t>
      </w:r>
      <w:r w:rsidR="002129A5">
        <w:rPr>
          <w:rFonts w:asciiTheme="minorHAnsi" w:hAnsiTheme="minorHAnsi" w:cs="Arial"/>
          <w:sz w:val="22"/>
          <w:szCs w:val="22"/>
        </w:rPr>
        <w:t xml:space="preserve"> and </w:t>
      </w:r>
      <w:r w:rsidR="002C7BD5">
        <w:rPr>
          <w:rFonts w:asciiTheme="minorHAnsi" w:hAnsiTheme="minorHAnsi" w:cs="Arial"/>
          <w:sz w:val="22"/>
          <w:szCs w:val="22"/>
        </w:rPr>
        <w:t>developed</w:t>
      </w:r>
      <w:r w:rsidR="002129A5">
        <w:rPr>
          <w:rFonts w:asciiTheme="minorHAnsi" w:hAnsiTheme="minorHAnsi" w:cs="Arial"/>
          <w:sz w:val="22"/>
          <w:szCs w:val="22"/>
        </w:rPr>
        <w:t xml:space="preserve"> the</w:t>
      </w:r>
      <w:r>
        <w:rPr>
          <w:rFonts w:asciiTheme="minorHAnsi" w:hAnsiTheme="minorHAnsi" w:cs="Arial"/>
          <w:sz w:val="22"/>
          <w:szCs w:val="22"/>
        </w:rPr>
        <w:t xml:space="preserve"> integration</w:t>
      </w:r>
      <w:r w:rsidR="002129A5">
        <w:rPr>
          <w:rFonts w:asciiTheme="minorHAnsi" w:hAnsiTheme="minorHAnsi" w:cs="Arial"/>
          <w:sz w:val="22"/>
          <w:szCs w:val="22"/>
        </w:rPr>
        <w:t xml:space="preserve"> of</w:t>
      </w:r>
      <w:r>
        <w:rPr>
          <w:rFonts w:asciiTheme="minorHAnsi" w:hAnsiTheme="minorHAnsi" w:cs="Arial"/>
          <w:sz w:val="22"/>
          <w:szCs w:val="22"/>
        </w:rPr>
        <w:t xml:space="preserve"> </w:t>
      </w:r>
      <w:r w:rsidR="002129A5">
        <w:rPr>
          <w:rFonts w:asciiTheme="minorHAnsi" w:hAnsiTheme="minorHAnsi" w:cs="Arial"/>
          <w:sz w:val="22"/>
          <w:szCs w:val="22"/>
        </w:rPr>
        <w:t>C</w:t>
      </w:r>
      <w:r>
        <w:rPr>
          <w:rFonts w:asciiTheme="minorHAnsi" w:hAnsiTheme="minorHAnsi" w:cs="Arial"/>
          <w:sz w:val="22"/>
          <w:szCs w:val="22"/>
        </w:rPr>
        <w:t>ustomers</w:t>
      </w:r>
      <w:r w:rsidR="002129A5">
        <w:rPr>
          <w:rFonts w:asciiTheme="minorHAnsi" w:hAnsiTheme="minorHAnsi" w:cs="Arial"/>
          <w:sz w:val="22"/>
          <w:szCs w:val="22"/>
        </w:rPr>
        <w:t>’</w:t>
      </w:r>
      <w:r>
        <w:rPr>
          <w:rFonts w:asciiTheme="minorHAnsi" w:hAnsiTheme="minorHAnsi" w:cs="Arial"/>
          <w:sz w:val="22"/>
          <w:szCs w:val="22"/>
        </w:rPr>
        <w:t xml:space="preserve"> and 3</w:t>
      </w:r>
      <w:r w:rsidRPr="008D0A4C">
        <w:rPr>
          <w:rFonts w:asciiTheme="minorHAnsi" w:hAnsiTheme="minorHAnsi" w:cs="Arial"/>
          <w:sz w:val="22"/>
          <w:szCs w:val="22"/>
          <w:vertAlign w:val="superscript"/>
        </w:rPr>
        <w:t>rd</w:t>
      </w:r>
      <w:r>
        <w:rPr>
          <w:rFonts w:asciiTheme="minorHAnsi" w:hAnsiTheme="minorHAnsi" w:cs="Arial"/>
          <w:sz w:val="22"/>
          <w:szCs w:val="22"/>
        </w:rPr>
        <w:t xml:space="preserve"> Party Logistics providers</w:t>
      </w:r>
      <w:r w:rsidR="002129A5">
        <w:rPr>
          <w:rFonts w:asciiTheme="minorHAnsi" w:hAnsiTheme="minorHAnsi" w:cs="Arial"/>
          <w:sz w:val="22"/>
          <w:szCs w:val="22"/>
        </w:rPr>
        <w:t>’</w:t>
      </w:r>
      <w:r>
        <w:rPr>
          <w:rFonts w:asciiTheme="minorHAnsi" w:hAnsiTheme="minorHAnsi" w:cs="Arial"/>
          <w:sz w:val="22"/>
          <w:szCs w:val="22"/>
        </w:rPr>
        <w:t xml:space="preserve"> </w:t>
      </w:r>
      <w:r w:rsidR="002129A5">
        <w:rPr>
          <w:rFonts w:asciiTheme="minorHAnsi" w:hAnsiTheme="minorHAnsi" w:cs="Arial"/>
          <w:sz w:val="22"/>
          <w:szCs w:val="22"/>
        </w:rPr>
        <w:t xml:space="preserve">systems </w:t>
      </w:r>
      <w:r>
        <w:rPr>
          <w:rFonts w:asciiTheme="minorHAnsi" w:hAnsiTheme="minorHAnsi" w:cs="Arial"/>
          <w:sz w:val="22"/>
          <w:szCs w:val="22"/>
        </w:rPr>
        <w:t xml:space="preserve">using EDI, EDIFACT, </w:t>
      </w:r>
      <w:r w:rsidR="002129A5">
        <w:rPr>
          <w:rFonts w:asciiTheme="minorHAnsi" w:hAnsiTheme="minorHAnsi" w:cs="Arial"/>
          <w:sz w:val="22"/>
          <w:szCs w:val="22"/>
        </w:rPr>
        <w:t xml:space="preserve">.CSV, </w:t>
      </w:r>
      <w:r>
        <w:rPr>
          <w:rFonts w:asciiTheme="minorHAnsi" w:hAnsiTheme="minorHAnsi" w:cs="Arial"/>
          <w:sz w:val="22"/>
          <w:szCs w:val="22"/>
        </w:rPr>
        <w:t>XML and Webservices.</w:t>
      </w:r>
    </w:p>
    <w:p w14:paraId="64536EB3" w14:textId="1A89C85C" w:rsidR="008D0A4C" w:rsidRPr="00CD1325" w:rsidRDefault="008D0A4C" w:rsidP="00325DB2">
      <w:pPr>
        <w:numPr>
          <w:ilvl w:val="0"/>
          <w:numId w:val="14"/>
        </w:numPr>
        <w:tabs>
          <w:tab w:val="num" w:pos="360"/>
        </w:tabs>
        <w:rPr>
          <w:rFonts w:asciiTheme="minorHAnsi" w:hAnsiTheme="minorHAnsi" w:cs="Arial"/>
          <w:sz w:val="22"/>
          <w:szCs w:val="22"/>
        </w:rPr>
      </w:pPr>
      <w:r>
        <w:rPr>
          <w:rFonts w:asciiTheme="minorHAnsi" w:hAnsiTheme="minorHAnsi" w:cs="Arial"/>
          <w:sz w:val="22"/>
          <w:szCs w:val="22"/>
        </w:rPr>
        <w:t xml:space="preserve">Managed IBM Sterling B2B Integrator including, </w:t>
      </w:r>
      <w:r w:rsidR="002129A5">
        <w:rPr>
          <w:rFonts w:asciiTheme="minorHAnsi" w:hAnsiTheme="minorHAnsi" w:cs="Arial"/>
          <w:sz w:val="22"/>
          <w:szCs w:val="22"/>
        </w:rPr>
        <w:t>business process mapping, EDI mapping, and communications via FTP, SFTP, and AS2.</w:t>
      </w:r>
    </w:p>
    <w:p w14:paraId="0076FA5D" w14:textId="77777777" w:rsidR="005D0ED1" w:rsidRPr="00CD1325" w:rsidRDefault="005D0ED1">
      <w:pPr>
        <w:rPr>
          <w:rFonts w:asciiTheme="minorHAnsi" w:hAnsiTheme="minorHAnsi" w:cs="Arial"/>
          <w:sz w:val="22"/>
          <w:szCs w:val="22"/>
        </w:rPr>
      </w:pPr>
    </w:p>
    <w:p w14:paraId="6F6F83F2" w14:textId="31B8ADF0" w:rsidR="005D0ED1" w:rsidRPr="00CD1325" w:rsidRDefault="00E60E27">
      <w:pPr>
        <w:rPr>
          <w:rFonts w:asciiTheme="minorHAnsi" w:hAnsiTheme="minorHAnsi" w:cs="Arial"/>
          <w:sz w:val="22"/>
          <w:szCs w:val="22"/>
        </w:rPr>
      </w:pPr>
      <w:r w:rsidRPr="00B85093">
        <w:rPr>
          <w:rFonts w:asciiTheme="minorHAnsi" w:hAnsiTheme="minorHAnsi" w:cs="Arial"/>
          <w:b/>
          <w:sz w:val="22"/>
          <w:szCs w:val="22"/>
        </w:rPr>
        <w:t>Health Alliance Plan (HAP), Southfield</w:t>
      </w:r>
      <w:r w:rsidR="00DF6D6B">
        <w:rPr>
          <w:rFonts w:asciiTheme="minorHAnsi" w:hAnsiTheme="minorHAnsi" w:cs="Arial"/>
          <w:b/>
          <w:sz w:val="22"/>
          <w:szCs w:val="22"/>
        </w:rPr>
        <w:t>,</w:t>
      </w:r>
      <w:r w:rsidRPr="00B85093">
        <w:rPr>
          <w:rFonts w:asciiTheme="minorHAnsi" w:hAnsiTheme="minorHAnsi" w:cs="Arial"/>
          <w:b/>
          <w:sz w:val="22"/>
          <w:szCs w:val="22"/>
        </w:rPr>
        <w:t xml:space="preserve"> MI</w:t>
      </w:r>
      <w:r w:rsidRPr="00CD1325">
        <w:rPr>
          <w:rFonts w:asciiTheme="minorHAnsi" w:hAnsiTheme="minorHAnsi" w:cs="Arial"/>
          <w:sz w:val="22"/>
          <w:szCs w:val="22"/>
        </w:rPr>
        <w:tab/>
      </w:r>
      <w:r w:rsidRPr="00CD1325">
        <w:rPr>
          <w:rFonts w:asciiTheme="minorHAnsi" w:hAnsiTheme="minorHAnsi" w:cs="Arial"/>
          <w:sz w:val="22"/>
          <w:szCs w:val="22"/>
        </w:rPr>
        <w:tab/>
      </w:r>
      <w:r w:rsidR="00B85093">
        <w:rPr>
          <w:rFonts w:asciiTheme="minorHAnsi" w:hAnsiTheme="minorHAnsi" w:cs="Arial"/>
          <w:sz w:val="22"/>
          <w:szCs w:val="22"/>
        </w:rPr>
        <w:t xml:space="preserve">                                              </w:t>
      </w:r>
      <w:r w:rsidRPr="00CD1325">
        <w:rPr>
          <w:rFonts w:asciiTheme="minorHAnsi" w:hAnsiTheme="minorHAnsi" w:cs="Arial"/>
          <w:sz w:val="22"/>
          <w:szCs w:val="22"/>
        </w:rPr>
        <w:t xml:space="preserve">10/2011 – </w:t>
      </w:r>
      <w:r w:rsidR="00C808B9">
        <w:rPr>
          <w:rFonts w:asciiTheme="minorHAnsi" w:hAnsiTheme="minorHAnsi" w:cs="Arial"/>
          <w:sz w:val="22"/>
          <w:szCs w:val="22"/>
        </w:rPr>
        <w:t>09</w:t>
      </w:r>
      <w:r w:rsidRPr="00CD1325">
        <w:rPr>
          <w:rFonts w:asciiTheme="minorHAnsi" w:hAnsiTheme="minorHAnsi" w:cs="Arial"/>
          <w:sz w:val="22"/>
          <w:szCs w:val="22"/>
        </w:rPr>
        <w:t>/2012</w:t>
      </w:r>
    </w:p>
    <w:p w14:paraId="2425C3AB" w14:textId="77777777" w:rsidR="00B85093" w:rsidRPr="00CD1325" w:rsidRDefault="00B85093" w:rsidP="00B85093">
      <w:pPr>
        <w:rPr>
          <w:rFonts w:asciiTheme="minorHAnsi" w:hAnsiTheme="minorHAnsi" w:cs="Arial"/>
          <w:sz w:val="22"/>
          <w:szCs w:val="22"/>
        </w:rPr>
      </w:pPr>
      <w:r w:rsidRPr="00CD1325">
        <w:rPr>
          <w:rFonts w:asciiTheme="minorHAnsi" w:hAnsiTheme="minorHAnsi" w:cs="Arial"/>
          <w:b/>
          <w:sz w:val="22"/>
          <w:szCs w:val="22"/>
        </w:rPr>
        <w:t>Project Manager</w:t>
      </w:r>
    </w:p>
    <w:p w14:paraId="57D03396" w14:textId="77777777" w:rsidR="005D0ED1" w:rsidRPr="00CD1325" w:rsidRDefault="00E60E27">
      <w:pPr>
        <w:rPr>
          <w:rFonts w:asciiTheme="minorHAnsi" w:hAnsiTheme="minorHAnsi" w:cs="Arial"/>
          <w:sz w:val="22"/>
          <w:szCs w:val="22"/>
        </w:rPr>
      </w:pPr>
      <w:r w:rsidRPr="00CD1325">
        <w:rPr>
          <w:rFonts w:asciiTheme="minorHAnsi" w:hAnsiTheme="minorHAnsi" w:cs="Arial"/>
          <w:sz w:val="22"/>
          <w:szCs w:val="22"/>
        </w:rPr>
        <w:t>Accomplishments</w:t>
      </w:r>
      <w:r w:rsidR="00B85093">
        <w:rPr>
          <w:rFonts w:asciiTheme="minorHAnsi" w:hAnsiTheme="minorHAnsi" w:cs="Arial"/>
          <w:sz w:val="22"/>
          <w:szCs w:val="22"/>
        </w:rPr>
        <w:t>:</w:t>
      </w:r>
    </w:p>
    <w:p w14:paraId="6957F1BC" w14:textId="77777777" w:rsidR="005D0ED1" w:rsidRPr="00CD1325"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t>Defined and documented HAPs CPMO knowledge base for Schedule Management.</w:t>
      </w:r>
    </w:p>
    <w:p w14:paraId="6DE196E1" w14:textId="77777777" w:rsidR="005D0ED1" w:rsidRPr="00CD1325"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t>Managed the deployment of general patches</w:t>
      </w:r>
      <w:r w:rsidR="00F4706C">
        <w:rPr>
          <w:rFonts w:asciiTheme="minorHAnsi" w:hAnsiTheme="minorHAnsi" w:cs="Arial"/>
          <w:sz w:val="22"/>
          <w:szCs w:val="22"/>
        </w:rPr>
        <w:t>, test plan, and scripts</w:t>
      </w:r>
      <w:r w:rsidRPr="00CD1325">
        <w:rPr>
          <w:rFonts w:asciiTheme="minorHAnsi" w:hAnsiTheme="minorHAnsi" w:cs="Arial"/>
          <w:sz w:val="22"/>
          <w:szCs w:val="22"/>
        </w:rPr>
        <w:t xml:space="preserve"> for Siemens Open Scape Voice, Open Scape Contact Center and </w:t>
      </w:r>
      <w:proofErr w:type="spellStart"/>
      <w:r w:rsidRPr="00CD1325">
        <w:rPr>
          <w:rFonts w:asciiTheme="minorHAnsi" w:hAnsiTheme="minorHAnsi" w:cs="Arial"/>
          <w:sz w:val="22"/>
          <w:szCs w:val="22"/>
        </w:rPr>
        <w:t>Xcelys</w:t>
      </w:r>
      <w:proofErr w:type="spellEnd"/>
      <w:r w:rsidRPr="00CD1325">
        <w:rPr>
          <w:rFonts w:asciiTheme="minorHAnsi" w:hAnsiTheme="minorHAnsi" w:cs="Arial"/>
          <w:sz w:val="22"/>
          <w:szCs w:val="22"/>
        </w:rPr>
        <w:t xml:space="preserve">.  </w:t>
      </w:r>
    </w:p>
    <w:p w14:paraId="026630ED" w14:textId="77777777" w:rsidR="005D0ED1" w:rsidRPr="00CD1325"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t>Worked with management from HAP Finance, Sales, Marketing, Underwriting, and Membership &amp; Billing teams to document the business process for determining HAP's Medical Loss Ratio and issuing rebates.</w:t>
      </w:r>
    </w:p>
    <w:p w14:paraId="256F98E4" w14:textId="04D2FAE8" w:rsidR="005D0ED1" w:rsidRPr="00CD1325"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t xml:space="preserve">Managed the deployment and implementation of the Quoting and Renewals modules for </w:t>
      </w:r>
      <w:proofErr w:type="spellStart"/>
      <w:r w:rsidRPr="00CD1325">
        <w:rPr>
          <w:rFonts w:asciiTheme="minorHAnsi" w:hAnsiTheme="minorHAnsi" w:cs="Arial"/>
          <w:sz w:val="22"/>
          <w:szCs w:val="22"/>
        </w:rPr>
        <w:t>eSales</w:t>
      </w:r>
      <w:proofErr w:type="spellEnd"/>
      <w:r w:rsidRPr="00CD1325">
        <w:rPr>
          <w:rFonts w:asciiTheme="minorHAnsi" w:hAnsiTheme="minorHAnsi" w:cs="Arial"/>
          <w:sz w:val="22"/>
          <w:szCs w:val="22"/>
        </w:rPr>
        <w:t xml:space="preserve"> application.</w:t>
      </w:r>
    </w:p>
    <w:p w14:paraId="45491D6D" w14:textId="77777777" w:rsidR="005D0ED1" w:rsidRPr="00CD1325"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t xml:space="preserve">Conducted weekly project status meetings with HAP business and technology leads. </w:t>
      </w:r>
    </w:p>
    <w:p w14:paraId="20FAAABA" w14:textId="77777777" w:rsidR="00CD1325" w:rsidRDefault="00CD1325">
      <w:pPr>
        <w:rPr>
          <w:rFonts w:asciiTheme="minorHAnsi" w:hAnsiTheme="minorHAnsi" w:cs="Arial"/>
          <w:b/>
          <w:sz w:val="22"/>
          <w:szCs w:val="22"/>
        </w:rPr>
      </w:pPr>
    </w:p>
    <w:p w14:paraId="4B746A07" w14:textId="77777777" w:rsidR="005D0ED1" w:rsidRPr="00CD1325" w:rsidRDefault="00E60E27">
      <w:pPr>
        <w:rPr>
          <w:rFonts w:asciiTheme="minorHAnsi" w:hAnsiTheme="minorHAnsi" w:cs="Arial"/>
          <w:sz w:val="22"/>
          <w:szCs w:val="22"/>
        </w:rPr>
      </w:pPr>
      <w:r w:rsidRPr="00473796">
        <w:rPr>
          <w:rFonts w:asciiTheme="minorHAnsi" w:hAnsiTheme="minorHAnsi" w:cs="Arial"/>
          <w:b/>
          <w:sz w:val="22"/>
          <w:szCs w:val="22"/>
        </w:rPr>
        <w:t>Wayne County Department of Technology, Detroit</w:t>
      </w:r>
      <w:r w:rsidR="00DF6D6B">
        <w:rPr>
          <w:rFonts w:asciiTheme="minorHAnsi" w:hAnsiTheme="minorHAnsi" w:cs="Arial"/>
          <w:b/>
          <w:sz w:val="22"/>
          <w:szCs w:val="22"/>
        </w:rPr>
        <w:t>,</w:t>
      </w:r>
      <w:r w:rsidRPr="00473796">
        <w:rPr>
          <w:rFonts w:asciiTheme="minorHAnsi" w:hAnsiTheme="minorHAnsi" w:cs="Arial"/>
          <w:b/>
          <w:sz w:val="22"/>
          <w:szCs w:val="22"/>
        </w:rPr>
        <w:t xml:space="preserve"> MI</w:t>
      </w:r>
      <w:r w:rsidRPr="00CD1325">
        <w:rPr>
          <w:rFonts w:asciiTheme="minorHAnsi" w:hAnsiTheme="minorHAnsi" w:cs="Arial"/>
          <w:sz w:val="22"/>
          <w:szCs w:val="22"/>
        </w:rPr>
        <w:tab/>
      </w:r>
      <w:r w:rsidR="00473796">
        <w:rPr>
          <w:rFonts w:asciiTheme="minorHAnsi" w:hAnsiTheme="minorHAnsi" w:cs="Arial"/>
          <w:sz w:val="22"/>
          <w:szCs w:val="22"/>
        </w:rPr>
        <w:t xml:space="preserve">                                                 </w:t>
      </w:r>
      <w:r w:rsidRPr="00CD1325">
        <w:rPr>
          <w:rFonts w:asciiTheme="minorHAnsi" w:hAnsiTheme="minorHAnsi" w:cs="Arial"/>
          <w:sz w:val="22"/>
          <w:szCs w:val="22"/>
        </w:rPr>
        <w:t>07/2008 – 10/2011</w:t>
      </w:r>
    </w:p>
    <w:p w14:paraId="4C145AD2" w14:textId="77777777" w:rsidR="00473796" w:rsidRPr="00CD1325" w:rsidRDefault="00473796" w:rsidP="00473796">
      <w:pPr>
        <w:rPr>
          <w:rFonts w:asciiTheme="minorHAnsi" w:hAnsiTheme="minorHAnsi" w:cs="Arial"/>
          <w:sz w:val="22"/>
          <w:szCs w:val="22"/>
        </w:rPr>
      </w:pPr>
      <w:r w:rsidRPr="00CD1325">
        <w:rPr>
          <w:rFonts w:asciiTheme="minorHAnsi" w:hAnsiTheme="minorHAnsi" w:cs="Arial"/>
          <w:b/>
          <w:sz w:val="22"/>
          <w:szCs w:val="22"/>
        </w:rPr>
        <w:t>Senior Manager</w:t>
      </w:r>
    </w:p>
    <w:p w14:paraId="43ED00AE" w14:textId="77777777" w:rsidR="005D0ED1" w:rsidRPr="00CD1325" w:rsidRDefault="00E60E27">
      <w:pPr>
        <w:rPr>
          <w:rFonts w:asciiTheme="minorHAnsi" w:hAnsiTheme="minorHAnsi" w:cs="Arial"/>
          <w:sz w:val="22"/>
          <w:szCs w:val="22"/>
        </w:rPr>
      </w:pPr>
      <w:r w:rsidRPr="00CD1325">
        <w:rPr>
          <w:rFonts w:asciiTheme="minorHAnsi" w:hAnsiTheme="minorHAnsi" w:cs="Arial"/>
          <w:sz w:val="22"/>
          <w:szCs w:val="22"/>
        </w:rPr>
        <w:t>Accomplishments:</w:t>
      </w:r>
    </w:p>
    <w:p w14:paraId="763FFD9B" w14:textId="704C0663" w:rsidR="005D0ED1" w:rsidRPr="00CD1325"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t xml:space="preserve">Provided project oversight and direction for Wayne County Health and Human Services IT </w:t>
      </w:r>
      <w:r w:rsidR="004E536C">
        <w:rPr>
          <w:rFonts w:asciiTheme="minorHAnsi" w:hAnsiTheme="minorHAnsi" w:cs="Arial"/>
          <w:sz w:val="22"/>
          <w:szCs w:val="22"/>
        </w:rPr>
        <w:t>digital transformation projects</w:t>
      </w:r>
      <w:r w:rsidRPr="00CD1325">
        <w:rPr>
          <w:rFonts w:asciiTheme="minorHAnsi" w:hAnsiTheme="minorHAnsi" w:cs="Arial"/>
          <w:sz w:val="22"/>
          <w:szCs w:val="22"/>
        </w:rPr>
        <w:t xml:space="preserve"> including Jail Health Services Electronic Medical Records, Mental Health Wellness Information Network, eLearning, Wayne Babies Live Learn and Play system and Enterprise Content Management.</w:t>
      </w:r>
    </w:p>
    <w:p w14:paraId="0FF120D1" w14:textId="77777777" w:rsidR="005D0ED1" w:rsidRPr="00CD1325"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t>Managed the integration of Wayne Counties Patient Care Management System with the Michigan Department of Community Health’s CHAMPS system including B2B testing of Eligibility (HIPAA 834) and Encounter Files (HIPAA 837, NCPDP).</w:t>
      </w:r>
    </w:p>
    <w:p w14:paraId="3084AEFE" w14:textId="77777777" w:rsidR="005D0ED1" w:rsidRPr="00CD1325"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t>Managed redesign of Wayne County Health and Human Services Web pages on WayneCounty.com.</w:t>
      </w:r>
    </w:p>
    <w:p w14:paraId="6D3A2189" w14:textId="77777777" w:rsidR="005D0ED1" w:rsidRPr="00CD1325"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t xml:space="preserve">Managed the development of Wayne County New Me website </w:t>
      </w:r>
      <w:hyperlink r:id="rId7" w:history="1">
        <w:r w:rsidRPr="00325DB2">
          <w:t>www.healthynewme.org</w:t>
        </w:r>
      </w:hyperlink>
      <w:r w:rsidRPr="00CD1325">
        <w:rPr>
          <w:rFonts w:asciiTheme="minorHAnsi" w:hAnsiTheme="minorHAnsi" w:cs="Arial"/>
          <w:sz w:val="22"/>
          <w:szCs w:val="22"/>
        </w:rPr>
        <w:t>.</w:t>
      </w:r>
    </w:p>
    <w:p w14:paraId="6A2567BF" w14:textId="77777777" w:rsidR="005D0ED1" w:rsidRPr="00CD1325"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t>Managed the migration of Wayne County Health Choice from an external website to WayneCounty.com.</w:t>
      </w:r>
    </w:p>
    <w:p w14:paraId="380A08A4" w14:textId="5500FD45" w:rsidR="005D0ED1" w:rsidRPr="00CD1325"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t>Conduc</w:t>
      </w:r>
      <w:r w:rsidR="00F4706C">
        <w:rPr>
          <w:rFonts w:asciiTheme="minorHAnsi" w:hAnsiTheme="minorHAnsi" w:cs="Arial"/>
          <w:sz w:val="22"/>
          <w:szCs w:val="22"/>
        </w:rPr>
        <w:t xml:space="preserve">ted technology needs assessment, </w:t>
      </w:r>
      <w:r w:rsidR="006104DB">
        <w:rPr>
          <w:rFonts w:asciiTheme="minorHAnsi" w:hAnsiTheme="minorHAnsi" w:cs="Arial"/>
          <w:sz w:val="22"/>
          <w:szCs w:val="22"/>
        </w:rPr>
        <w:t>gathered,</w:t>
      </w:r>
      <w:r w:rsidR="00F4706C">
        <w:rPr>
          <w:rFonts w:asciiTheme="minorHAnsi" w:hAnsiTheme="minorHAnsi" w:cs="Arial"/>
          <w:sz w:val="22"/>
          <w:szCs w:val="22"/>
        </w:rPr>
        <w:t xml:space="preserve"> and documented business and functional requirements </w:t>
      </w:r>
      <w:r w:rsidRPr="00CD1325">
        <w:rPr>
          <w:rFonts w:asciiTheme="minorHAnsi" w:hAnsiTheme="minorHAnsi" w:cs="Arial"/>
          <w:sz w:val="22"/>
          <w:szCs w:val="22"/>
        </w:rPr>
        <w:t>for the Mental Health division of Wayne County Health and Human services.</w:t>
      </w:r>
    </w:p>
    <w:p w14:paraId="73FA57E3" w14:textId="77777777" w:rsidR="005D0ED1" w:rsidRPr="00CD1325"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t>Participated in t</w:t>
      </w:r>
      <w:r w:rsidR="00CF0D53">
        <w:rPr>
          <w:rFonts w:asciiTheme="minorHAnsi" w:hAnsiTheme="minorHAnsi" w:cs="Arial"/>
          <w:sz w:val="22"/>
          <w:szCs w:val="22"/>
        </w:rPr>
        <w:t xml:space="preserve">he vendor selection process for Enterprise Content Management System, Data Center Hosting, Campaign Finance System, Health and Human Services Modernization, and Health Information Technology. </w:t>
      </w:r>
    </w:p>
    <w:p w14:paraId="660A9746" w14:textId="77777777" w:rsidR="005D0ED1" w:rsidRPr="00CD1325"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t>Managed the migration from JD Edwards 7 to 9.x which was completed 3 months ahead of schedule.</w:t>
      </w:r>
    </w:p>
    <w:p w14:paraId="3F5A435A" w14:textId="29B22D2E" w:rsidR="005D0ED1" w:rsidRPr="00CD1325"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t xml:space="preserve">Managed applications development and support teams comprised of project leads, business analysts, technical leads, </w:t>
      </w:r>
      <w:r w:rsidR="006104DB" w:rsidRPr="00CD1325">
        <w:rPr>
          <w:rFonts w:asciiTheme="minorHAnsi" w:hAnsiTheme="minorHAnsi" w:cs="Arial"/>
          <w:sz w:val="22"/>
          <w:szCs w:val="22"/>
        </w:rPr>
        <w:t>developers,</w:t>
      </w:r>
      <w:r w:rsidRPr="00CD1325">
        <w:rPr>
          <w:rFonts w:asciiTheme="minorHAnsi" w:hAnsiTheme="minorHAnsi" w:cs="Arial"/>
          <w:sz w:val="22"/>
          <w:szCs w:val="22"/>
        </w:rPr>
        <w:t xml:space="preserve"> and DBAs.</w:t>
      </w:r>
    </w:p>
    <w:p w14:paraId="04D6B542" w14:textId="77777777" w:rsidR="005D0ED1" w:rsidRPr="00CD1325" w:rsidRDefault="005D0ED1">
      <w:pPr>
        <w:rPr>
          <w:rFonts w:asciiTheme="minorHAnsi" w:hAnsiTheme="minorHAnsi" w:cs="Arial"/>
          <w:b/>
          <w:sz w:val="22"/>
          <w:szCs w:val="22"/>
        </w:rPr>
      </w:pPr>
    </w:p>
    <w:p w14:paraId="1535C8AF" w14:textId="61FCFC12" w:rsidR="00154AD6" w:rsidRDefault="00265264">
      <w:pPr>
        <w:suppressAutoHyphens w:val="0"/>
        <w:rPr>
          <w:rFonts w:asciiTheme="minorHAnsi" w:hAnsiTheme="minorHAnsi" w:cs="Arial"/>
          <w:b/>
          <w:sz w:val="22"/>
          <w:szCs w:val="22"/>
        </w:rPr>
      </w:pPr>
      <w:r>
        <w:rPr>
          <w:rFonts w:asciiTheme="minorHAnsi" w:hAnsiTheme="minorHAnsi" w:cs="Arial"/>
          <w:b/>
          <w:sz w:val="22"/>
          <w:szCs w:val="22"/>
        </w:rPr>
        <w:t>Seeking Employment                                                                                                               05/2008 – 07/2008</w:t>
      </w:r>
    </w:p>
    <w:p w14:paraId="5E95326A" w14:textId="77777777" w:rsidR="00265264" w:rsidRDefault="00265264">
      <w:pPr>
        <w:suppressAutoHyphens w:val="0"/>
        <w:rPr>
          <w:rFonts w:asciiTheme="minorHAnsi" w:hAnsiTheme="minorHAnsi" w:cs="Arial"/>
          <w:b/>
          <w:sz w:val="22"/>
          <w:szCs w:val="22"/>
        </w:rPr>
      </w:pPr>
    </w:p>
    <w:p w14:paraId="3BF4451F" w14:textId="31DA0D1C" w:rsidR="00325DB2" w:rsidRPr="00325DB2" w:rsidRDefault="00460C99" w:rsidP="00325DB2">
      <w:pPr>
        <w:rPr>
          <w:rFonts w:asciiTheme="minorHAnsi" w:hAnsiTheme="minorHAnsi" w:cs="Arial"/>
          <w:b/>
          <w:i/>
          <w:sz w:val="22"/>
          <w:szCs w:val="22"/>
        </w:rPr>
      </w:pPr>
      <w:r>
        <w:rPr>
          <w:rFonts w:asciiTheme="minorHAnsi" w:hAnsiTheme="minorHAnsi" w:cs="Arial"/>
          <w:b/>
          <w:sz w:val="22"/>
          <w:szCs w:val="22"/>
        </w:rPr>
        <w:t>Janeeva</w:t>
      </w:r>
      <w:r w:rsidR="00325DB2">
        <w:rPr>
          <w:rFonts w:asciiTheme="minorHAnsi" w:hAnsiTheme="minorHAnsi" w:cs="Arial"/>
          <w:b/>
          <w:sz w:val="22"/>
          <w:szCs w:val="22"/>
        </w:rPr>
        <w:t xml:space="preserve"> Inc.,</w:t>
      </w:r>
      <w:r w:rsidR="00325DB2" w:rsidRPr="00325DB2">
        <w:rPr>
          <w:rFonts w:asciiTheme="minorHAnsi" w:hAnsiTheme="minorHAnsi" w:cs="Arial"/>
          <w:b/>
          <w:sz w:val="22"/>
          <w:szCs w:val="22"/>
        </w:rPr>
        <w:t xml:space="preserve"> Ann Arbor, MI</w:t>
      </w:r>
      <w:r w:rsidR="00325DB2" w:rsidRPr="00325DB2">
        <w:rPr>
          <w:rFonts w:asciiTheme="minorHAnsi" w:hAnsiTheme="minorHAnsi" w:cs="Arial"/>
          <w:b/>
          <w:sz w:val="22"/>
          <w:szCs w:val="22"/>
        </w:rPr>
        <w:tab/>
      </w:r>
      <w:r w:rsidR="00325DB2" w:rsidRPr="00325DB2">
        <w:rPr>
          <w:rFonts w:asciiTheme="minorHAnsi" w:hAnsiTheme="minorHAnsi" w:cs="Arial"/>
          <w:b/>
          <w:sz w:val="22"/>
          <w:szCs w:val="22"/>
        </w:rPr>
        <w:tab/>
      </w:r>
      <w:r w:rsidR="00325DB2" w:rsidRPr="00325DB2">
        <w:rPr>
          <w:rFonts w:asciiTheme="minorHAnsi" w:hAnsiTheme="minorHAnsi" w:cs="Arial"/>
          <w:b/>
          <w:sz w:val="22"/>
          <w:szCs w:val="22"/>
        </w:rPr>
        <w:tab/>
      </w:r>
      <w:r w:rsidR="00325DB2" w:rsidRPr="00325DB2">
        <w:rPr>
          <w:rFonts w:asciiTheme="minorHAnsi" w:hAnsiTheme="minorHAnsi" w:cs="Arial"/>
          <w:b/>
          <w:sz w:val="22"/>
          <w:szCs w:val="22"/>
        </w:rPr>
        <w:tab/>
      </w:r>
      <w:r w:rsidR="00325DB2">
        <w:rPr>
          <w:rFonts w:asciiTheme="minorHAnsi" w:hAnsiTheme="minorHAnsi" w:cs="Arial"/>
          <w:b/>
          <w:sz w:val="22"/>
          <w:szCs w:val="22"/>
        </w:rPr>
        <w:tab/>
      </w:r>
      <w:r w:rsidR="00325DB2">
        <w:rPr>
          <w:rFonts w:asciiTheme="minorHAnsi" w:hAnsiTheme="minorHAnsi" w:cs="Arial"/>
          <w:b/>
          <w:sz w:val="22"/>
          <w:szCs w:val="22"/>
        </w:rPr>
        <w:tab/>
      </w:r>
      <w:r w:rsidR="00325DB2">
        <w:rPr>
          <w:rFonts w:asciiTheme="minorHAnsi" w:hAnsiTheme="minorHAnsi" w:cs="Arial"/>
          <w:b/>
          <w:sz w:val="22"/>
          <w:szCs w:val="22"/>
        </w:rPr>
        <w:tab/>
      </w:r>
      <w:r w:rsidR="00277999">
        <w:rPr>
          <w:rFonts w:asciiTheme="minorHAnsi" w:hAnsiTheme="minorHAnsi" w:cs="Arial"/>
          <w:b/>
          <w:sz w:val="22"/>
          <w:szCs w:val="22"/>
        </w:rPr>
        <w:t xml:space="preserve">     </w:t>
      </w:r>
      <w:r w:rsidR="00325DB2" w:rsidRPr="00277999">
        <w:rPr>
          <w:rFonts w:asciiTheme="minorHAnsi" w:hAnsiTheme="minorHAnsi" w:cs="Arial"/>
          <w:sz w:val="22"/>
          <w:szCs w:val="22"/>
        </w:rPr>
        <w:t>06/2007 – 05/2008</w:t>
      </w:r>
      <w:r w:rsidR="00325DB2" w:rsidRPr="00325DB2">
        <w:rPr>
          <w:rFonts w:asciiTheme="minorHAnsi" w:hAnsiTheme="minorHAnsi" w:cs="Arial"/>
          <w:b/>
          <w:sz w:val="22"/>
          <w:szCs w:val="22"/>
        </w:rPr>
        <w:t xml:space="preserve"> </w:t>
      </w:r>
    </w:p>
    <w:p w14:paraId="250C8D2E" w14:textId="77777777" w:rsidR="005D0ED1" w:rsidRPr="00CD1325" w:rsidRDefault="00E60E27">
      <w:pPr>
        <w:rPr>
          <w:rFonts w:asciiTheme="minorHAnsi" w:hAnsiTheme="minorHAnsi" w:cs="Arial"/>
          <w:sz w:val="22"/>
          <w:szCs w:val="22"/>
        </w:rPr>
      </w:pPr>
      <w:r w:rsidRPr="00CD1325">
        <w:rPr>
          <w:rFonts w:asciiTheme="minorHAnsi" w:hAnsiTheme="minorHAnsi" w:cs="Arial"/>
          <w:b/>
          <w:sz w:val="22"/>
          <w:szCs w:val="22"/>
        </w:rPr>
        <w:t>Implementation Manager</w:t>
      </w:r>
    </w:p>
    <w:p w14:paraId="6D90EC29" w14:textId="77777777" w:rsidR="005D0ED1" w:rsidRPr="00277999" w:rsidRDefault="00E60E27">
      <w:pPr>
        <w:rPr>
          <w:rFonts w:asciiTheme="minorHAnsi" w:hAnsiTheme="minorHAnsi" w:cs="Arial"/>
          <w:sz w:val="22"/>
          <w:szCs w:val="22"/>
        </w:rPr>
      </w:pPr>
      <w:r w:rsidRPr="00277999">
        <w:rPr>
          <w:rFonts w:asciiTheme="minorHAnsi" w:hAnsiTheme="minorHAnsi" w:cs="Arial"/>
          <w:sz w:val="22"/>
          <w:szCs w:val="22"/>
        </w:rPr>
        <w:t xml:space="preserve">Accomplishments:  </w:t>
      </w:r>
    </w:p>
    <w:p w14:paraId="6BC0C18D" w14:textId="77777777" w:rsidR="005D0ED1" w:rsidRPr="00CD1325" w:rsidRDefault="00277999" w:rsidP="00325DB2">
      <w:pPr>
        <w:numPr>
          <w:ilvl w:val="0"/>
          <w:numId w:val="14"/>
        </w:numPr>
        <w:tabs>
          <w:tab w:val="num" w:pos="360"/>
        </w:tabs>
        <w:rPr>
          <w:rFonts w:asciiTheme="minorHAnsi" w:hAnsiTheme="minorHAnsi" w:cs="Arial"/>
          <w:sz w:val="22"/>
          <w:szCs w:val="22"/>
        </w:rPr>
      </w:pPr>
      <w:r>
        <w:rPr>
          <w:rFonts w:asciiTheme="minorHAnsi" w:hAnsiTheme="minorHAnsi" w:cs="Arial"/>
          <w:sz w:val="22"/>
          <w:szCs w:val="22"/>
        </w:rPr>
        <w:t>Worked with client</w:t>
      </w:r>
      <w:r w:rsidR="00E60E27" w:rsidRPr="00CD1325">
        <w:rPr>
          <w:rFonts w:asciiTheme="minorHAnsi" w:hAnsiTheme="minorHAnsi" w:cs="Arial"/>
          <w:sz w:val="22"/>
          <w:szCs w:val="22"/>
        </w:rPr>
        <w:t xml:space="preserve">s to </w:t>
      </w:r>
      <w:r>
        <w:rPr>
          <w:rFonts w:asciiTheme="minorHAnsi" w:hAnsiTheme="minorHAnsi" w:cs="Arial"/>
          <w:sz w:val="22"/>
          <w:szCs w:val="22"/>
        </w:rPr>
        <w:t>define</w:t>
      </w:r>
      <w:r w:rsidR="00E60E27" w:rsidRPr="00CD1325">
        <w:rPr>
          <w:rFonts w:asciiTheme="minorHAnsi" w:hAnsiTheme="minorHAnsi" w:cs="Arial"/>
          <w:sz w:val="22"/>
          <w:szCs w:val="22"/>
        </w:rPr>
        <w:t xml:space="preserve"> business processes, identify integration points</w:t>
      </w:r>
      <w:r w:rsidR="00936C7B">
        <w:rPr>
          <w:rFonts w:asciiTheme="minorHAnsi" w:hAnsiTheme="minorHAnsi" w:cs="Arial"/>
          <w:sz w:val="22"/>
          <w:szCs w:val="22"/>
        </w:rPr>
        <w:t>,</w:t>
      </w:r>
      <w:r w:rsidR="00E60E27" w:rsidRPr="00CD1325">
        <w:rPr>
          <w:rFonts w:asciiTheme="minorHAnsi" w:hAnsiTheme="minorHAnsi" w:cs="Arial"/>
          <w:sz w:val="22"/>
          <w:szCs w:val="22"/>
        </w:rPr>
        <w:t xml:space="preserve"> and </w:t>
      </w:r>
      <w:r>
        <w:rPr>
          <w:rFonts w:asciiTheme="minorHAnsi" w:hAnsiTheme="minorHAnsi" w:cs="Arial"/>
          <w:sz w:val="22"/>
          <w:szCs w:val="22"/>
        </w:rPr>
        <w:t>outline</w:t>
      </w:r>
      <w:r w:rsidR="00E60E27" w:rsidRPr="00CD1325">
        <w:rPr>
          <w:rFonts w:asciiTheme="minorHAnsi" w:hAnsiTheme="minorHAnsi" w:cs="Arial"/>
          <w:sz w:val="22"/>
          <w:szCs w:val="22"/>
        </w:rPr>
        <w:t xml:space="preserve"> training.  </w:t>
      </w:r>
    </w:p>
    <w:p w14:paraId="5CCE2459" w14:textId="77777777" w:rsidR="005D0ED1" w:rsidRPr="00CD1325"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lastRenderedPageBreak/>
        <w:t xml:space="preserve">Managed the business relationship between Janeeva Inc. and third-party </w:t>
      </w:r>
      <w:r w:rsidR="00936C7B" w:rsidRPr="00CD1325">
        <w:rPr>
          <w:rFonts w:asciiTheme="minorHAnsi" w:hAnsiTheme="minorHAnsi" w:cs="Arial"/>
          <w:sz w:val="22"/>
          <w:szCs w:val="22"/>
        </w:rPr>
        <w:t xml:space="preserve">Data Centers.   </w:t>
      </w:r>
    </w:p>
    <w:p w14:paraId="6B555A59" w14:textId="77777777" w:rsidR="005D0ED1" w:rsidRPr="00CD1325"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t>Created and managed the implementation of a new API to capture product-level metrics.</w:t>
      </w:r>
    </w:p>
    <w:p w14:paraId="4477F760" w14:textId="1464F452" w:rsidR="005D0ED1" w:rsidRPr="00CD1325" w:rsidRDefault="00E60E27" w:rsidP="00325DB2">
      <w:pPr>
        <w:numPr>
          <w:ilvl w:val="0"/>
          <w:numId w:val="14"/>
        </w:numPr>
        <w:tabs>
          <w:tab w:val="num" w:pos="360"/>
        </w:tabs>
        <w:rPr>
          <w:rFonts w:asciiTheme="minorHAnsi" w:hAnsiTheme="minorHAnsi" w:cs="Arial"/>
          <w:sz w:val="22"/>
          <w:szCs w:val="22"/>
        </w:rPr>
      </w:pPr>
      <w:r w:rsidRPr="00CD1325">
        <w:rPr>
          <w:rFonts w:asciiTheme="minorHAnsi" w:hAnsiTheme="minorHAnsi" w:cs="Arial"/>
          <w:sz w:val="22"/>
          <w:szCs w:val="22"/>
        </w:rPr>
        <w:t>Managed the deployment and implementation of p</w:t>
      </w:r>
      <w:r w:rsidR="00F76E0D">
        <w:rPr>
          <w:rFonts w:asciiTheme="minorHAnsi" w:hAnsiTheme="minorHAnsi" w:cs="Arial"/>
          <w:sz w:val="22"/>
          <w:szCs w:val="22"/>
        </w:rPr>
        <w:t>roduct enhancements and fixes</w:t>
      </w:r>
      <w:r w:rsidR="003D7A73">
        <w:rPr>
          <w:rFonts w:asciiTheme="minorHAnsi" w:hAnsiTheme="minorHAnsi" w:cs="Arial"/>
          <w:sz w:val="22"/>
          <w:szCs w:val="22"/>
        </w:rPr>
        <w:t xml:space="preserve"> for Janeeva Assurance </w:t>
      </w:r>
      <w:r w:rsidR="00813AEE">
        <w:rPr>
          <w:rFonts w:asciiTheme="minorHAnsi" w:hAnsiTheme="minorHAnsi" w:cs="Arial"/>
          <w:sz w:val="22"/>
          <w:szCs w:val="22"/>
        </w:rPr>
        <w:t>s</w:t>
      </w:r>
      <w:r w:rsidR="004066FB">
        <w:rPr>
          <w:rFonts w:asciiTheme="minorHAnsi" w:hAnsiTheme="minorHAnsi" w:cs="Arial"/>
          <w:sz w:val="22"/>
          <w:szCs w:val="22"/>
        </w:rPr>
        <w:t xml:space="preserve">oftware as a </w:t>
      </w:r>
      <w:r w:rsidR="00813AEE">
        <w:rPr>
          <w:rFonts w:asciiTheme="minorHAnsi" w:hAnsiTheme="minorHAnsi" w:cs="Arial"/>
          <w:sz w:val="22"/>
          <w:szCs w:val="22"/>
        </w:rPr>
        <w:t>s</w:t>
      </w:r>
      <w:r w:rsidR="004066FB">
        <w:rPr>
          <w:rFonts w:asciiTheme="minorHAnsi" w:hAnsiTheme="minorHAnsi" w:cs="Arial"/>
          <w:sz w:val="22"/>
          <w:szCs w:val="22"/>
        </w:rPr>
        <w:t>ervice web application.</w:t>
      </w:r>
      <w:r w:rsidR="00F76E0D">
        <w:rPr>
          <w:rFonts w:asciiTheme="minorHAnsi" w:hAnsiTheme="minorHAnsi" w:cs="Arial"/>
          <w:sz w:val="22"/>
          <w:szCs w:val="22"/>
        </w:rPr>
        <w:t>: a</w:t>
      </w:r>
      <w:r w:rsidRPr="00CD1325">
        <w:rPr>
          <w:rFonts w:asciiTheme="minorHAnsi" w:hAnsiTheme="minorHAnsi" w:cs="Arial"/>
          <w:sz w:val="22"/>
          <w:szCs w:val="22"/>
        </w:rPr>
        <w:t xml:space="preserve">utomated </w:t>
      </w:r>
      <w:r w:rsidR="00936C7B">
        <w:rPr>
          <w:rFonts w:asciiTheme="minorHAnsi" w:hAnsiTheme="minorHAnsi" w:cs="Arial"/>
          <w:sz w:val="22"/>
          <w:szCs w:val="22"/>
        </w:rPr>
        <w:t xml:space="preserve">the </w:t>
      </w:r>
      <w:r w:rsidRPr="00CD1325">
        <w:rPr>
          <w:rFonts w:asciiTheme="minorHAnsi" w:hAnsiTheme="minorHAnsi" w:cs="Arial"/>
          <w:sz w:val="22"/>
          <w:szCs w:val="22"/>
        </w:rPr>
        <w:t xml:space="preserve">deployment process using Apache Ant, which reduced deployment time by 75%. </w:t>
      </w:r>
    </w:p>
    <w:p w14:paraId="4959FF35" w14:textId="25934723" w:rsidR="00277999" w:rsidRDefault="00E60E27" w:rsidP="00325DB2">
      <w:pPr>
        <w:numPr>
          <w:ilvl w:val="0"/>
          <w:numId w:val="14"/>
        </w:numPr>
        <w:tabs>
          <w:tab w:val="num" w:pos="360"/>
        </w:tabs>
        <w:rPr>
          <w:rFonts w:asciiTheme="minorHAnsi" w:hAnsiTheme="minorHAnsi" w:cs="Arial"/>
          <w:sz w:val="22"/>
          <w:szCs w:val="22"/>
        </w:rPr>
      </w:pPr>
      <w:r w:rsidRPr="00277999">
        <w:rPr>
          <w:rFonts w:asciiTheme="minorHAnsi" w:hAnsiTheme="minorHAnsi" w:cs="Arial"/>
          <w:sz w:val="22"/>
          <w:szCs w:val="22"/>
        </w:rPr>
        <w:t>Modified data adapter to capture additional data.</w:t>
      </w:r>
      <w:r w:rsidR="00936C7B" w:rsidRPr="00277999">
        <w:rPr>
          <w:rFonts w:asciiTheme="minorHAnsi" w:hAnsiTheme="minorHAnsi" w:cs="Arial"/>
          <w:sz w:val="22"/>
          <w:szCs w:val="22"/>
        </w:rPr>
        <w:t xml:space="preserve"> </w:t>
      </w:r>
    </w:p>
    <w:p w14:paraId="4F3F4F46" w14:textId="77777777" w:rsidR="005D0ED1" w:rsidRPr="00CD1325" w:rsidRDefault="005D0ED1">
      <w:pPr>
        <w:rPr>
          <w:rFonts w:asciiTheme="minorHAnsi" w:hAnsiTheme="minorHAnsi" w:cs="Arial"/>
          <w:sz w:val="22"/>
          <w:szCs w:val="22"/>
        </w:rPr>
      </w:pPr>
    </w:p>
    <w:p w14:paraId="44F826F6" w14:textId="77777777" w:rsidR="00740FFE" w:rsidRPr="00594A1E" w:rsidRDefault="00740FFE" w:rsidP="00740FFE">
      <w:pPr>
        <w:tabs>
          <w:tab w:val="num" w:pos="360"/>
        </w:tabs>
        <w:ind w:left="360"/>
        <w:rPr>
          <w:rFonts w:asciiTheme="minorHAnsi" w:hAnsiTheme="minorHAnsi" w:cs="Arial"/>
          <w:sz w:val="22"/>
          <w:szCs w:val="22"/>
        </w:rPr>
      </w:pPr>
    </w:p>
    <w:p w14:paraId="27B062BE" w14:textId="3F2E6FC5" w:rsidR="006C1FCC" w:rsidRDefault="006C1FCC" w:rsidP="006C1FCC">
      <w:pPr>
        <w:rPr>
          <w:rFonts w:asciiTheme="minorHAnsi" w:hAnsiTheme="minorHAnsi" w:cs="Arial"/>
          <w:b/>
          <w:sz w:val="22"/>
          <w:szCs w:val="22"/>
        </w:rPr>
      </w:pPr>
      <w:r w:rsidRPr="00CD1325">
        <w:rPr>
          <w:rFonts w:asciiTheme="minorHAnsi" w:hAnsiTheme="minorHAnsi" w:cs="Arial"/>
          <w:b/>
          <w:sz w:val="22"/>
          <w:szCs w:val="22"/>
        </w:rPr>
        <w:t xml:space="preserve">EDUCATION &amp; </w:t>
      </w:r>
      <w:r w:rsidR="00DB3160">
        <w:rPr>
          <w:rFonts w:asciiTheme="minorHAnsi" w:hAnsiTheme="minorHAnsi" w:cs="Arial"/>
          <w:b/>
          <w:sz w:val="22"/>
          <w:szCs w:val="22"/>
        </w:rPr>
        <w:t>PROFESSIONAL DEVELOPMENT</w:t>
      </w:r>
    </w:p>
    <w:p w14:paraId="1A78D45E" w14:textId="77777777" w:rsidR="006C1FCC" w:rsidRPr="00CD1325" w:rsidRDefault="006C1FCC" w:rsidP="006C1FCC">
      <w:pPr>
        <w:rPr>
          <w:rFonts w:asciiTheme="minorHAnsi" w:hAnsiTheme="minorHAnsi" w:cs="Arial"/>
          <w:sz w:val="22"/>
          <w:szCs w:val="22"/>
        </w:rPr>
      </w:pPr>
      <w:r w:rsidRPr="00CD1325">
        <w:rPr>
          <w:rFonts w:asciiTheme="minorHAnsi" w:hAnsiTheme="minorHAnsi" w:cs="Arial"/>
          <w:bCs/>
          <w:sz w:val="22"/>
          <w:szCs w:val="22"/>
        </w:rPr>
        <w:t xml:space="preserve">Bachelor of Science in Elementary Education, Indiana University; </w:t>
      </w:r>
      <w:r w:rsidRPr="00CD1325">
        <w:rPr>
          <w:rFonts w:asciiTheme="minorHAnsi" w:hAnsiTheme="minorHAnsi" w:cs="Arial"/>
          <w:sz w:val="22"/>
          <w:szCs w:val="22"/>
        </w:rPr>
        <w:t>Fort Wayne, IN</w:t>
      </w:r>
    </w:p>
    <w:p w14:paraId="45435F06" w14:textId="24750B6E" w:rsidR="00AA7B05" w:rsidRDefault="00AA7B05" w:rsidP="006C1FCC">
      <w:pPr>
        <w:rPr>
          <w:rFonts w:asciiTheme="minorHAnsi" w:hAnsiTheme="minorHAnsi" w:cs="Arial"/>
          <w:sz w:val="22"/>
          <w:szCs w:val="22"/>
        </w:rPr>
      </w:pPr>
      <w:r>
        <w:rPr>
          <w:rFonts w:asciiTheme="minorHAnsi" w:hAnsiTheme="minorHAnsi" w:cs="Arial"/>
          <w:sz w:val="22"/>
          <w:szCs w:val="22"/>
        </w:rPr>
        <w:t>Professional Scrum Master</w:t>
      </w:r>
      <w:r w:rsidR="00E63A75">
        <w:rPr>
          <w:rFonts w:asciiTheme="minorHAnsi" w:hAnsiTheme="minorHAnsi" w:cs="Arial"/>
          <w:sz w:val="22"/>
          <w:szCs w:val="22"/>
        </w:rPr>
        <w:t xml:space="preserve"> I</w:t>
      </w:r>
      <w:r>
        <w:rPr>
          <w:rFonts w:asciiTheme="minorHAnsi" w:hAnsiTheme="minorHAnsi" w:cs="Arial"/>
          <w:sz w:val="22"/>
          <w:szCs w:val="22"/>
        </w:rPr>
        <w:t xml:space="preserve"> </w:t>
      </w:r>
      <w:r w:rsidR="00E63A75">
        <w:rPr>
          <w:rFonts w:asciiTheme="minorHAnsi" w:hAnsiTheme="minorHAnsi" w:cs="Arial"/>
          <w:sz w:val="22"/>
          <w:szCs w:val="22"/>
        </w:rPr>
        <w:t>(PSM I) Certification</w:t>
      </w:r>
      <w:r w:rsidR="00834C63">
        <w:rPr>
          <w:rFonts w:asciiTheme="minorHAnsi" w:hAnsiTheme="minorHAnsi" w:cs="Arial"/>
          <w:sz w:val="22"/>
          <w:szCs w:val="22"/>
        </w:rPr>
        <w:t xml:space="preserve"> Scrum.org: August 12, 2020</w:t>
      </w:r>
    </w:p>
    <w:p w14:paraId="22120F4E" w14:textId="20610682" w:rsidR="00A43CA1" w:rsidRDefault="00613F7F" w:rsidP="006C1FCC">
      <w:pPr>
        <w:rPr>
          <w:rFonts w:asciiTheme="minorHAnsi" w:hAnsiTheme="minorHAnsi" w:cs="Arial"/>
          <w:sz w:val="22"/>
          <w:szCs w:val="22"/>
        </w:rPr>
      </w:pPr>
      <w:r>
        <w:rPr>
          <w:rFonts w:asciiTheme="minorHAnsi" w:hAnsiTheme="minorHAnsi" w:cs="Arial"/>
          <w:sz w:val="22"/>
          <w:szCs w:val="22"/>
        </w:rPr>
        <w:t>Agile Scrum Deep Dive, Certification, Jira + Bonus</w:t>
      </w:r>
      <w:r w:rsidR="00256EEB">
        <w:rPr>
          <w:rFonts w:asciiTheme="minorHAnsi" w:hAnsiTheme="minorHAnsi" w:cs="Arial"/>
          <w:sz w:val="22"/>
          <w:szCs w:val="22"/>
        </w:rPr>
        <w:t>*</w:t>
      </w:r>
      <w:r w:rsidR="007930A2">
        <w:rPr>
          <w:rFonts w:asciiTheme="minorHAnsi" w:hAnsiTheme="minorHAnsi" w:cs="Arial"/>
          <w:sz w:val="22"/>
          <w:szCs w:val="22"/>
        </w:rPr>
        <w:t xml:space="preserve"> </w:t>
      </w:r>
      <w:proofErr w:type="spellStart"/>
      <w:r w:rsidR="00256EEB">
        <w:rPr>
          <w:rFonts w:asciiTheme="minorHAnsi" w:hAnsiTheme="minorHAnsi" w:cs="Arial"/>
          <w:sz w:val="22"/>
          <w:szCs w:val="22"/>
        </w:rPr>
        <w:t>SAFe</w:t>
      </w:r>
      <w:proofErr w:type="spellEnd"/>
      <w:r w:rsidR="00256EEB">
        <w:rPr>
          <w:rFonts w:asciiTheme="minorHAnsi" w:hAnsiTheme="minorHAnsi" w:cs="Arial"/>
          <w:sz w:val="22"/>
          <w:szCs w:val="22"/>
        </w:rPr>
        <w:t xml:space="preserve">: June 17, </w:t>
      </w:r>
      <w:proofErr w:type="gramStart"/>
      <w:r w:rsidR="00256EEB">
        <w:rPr>
          <w:rFonts w:asciiTheme="minorHAnsi" w:hAnsiTheme="minorHAnsi" w:cs="Arial"/>
          <w:sz w:val="22"/>
          <w:szCs w:val="22"/>
        </w:rPr>
        <w:t>2020</w:t>
      </w:r>
      <w:proofErr w:type="gramEnd"/>
      <w:r w:rsidR="00256EEB">
        <w:rPr>
          <w:rFonts w:asciiTheme="minorHAnsi" w:hAnsiTheme="minorHAnsi" w:cs="Arial"/>
          <w:sz w:val="22"/>
          <w:szCs w:val="22"/>
        </w:rPr>
        <w:t xml:space="preserve"> Udemy.com</w:t>
      </w:r>
    </w:p>
    <w:p w14:paraId="085C5774" w14:textId="34F12480" w:rsidR="001353AA" w:rsidRDefault="001353AA" w:rsidP="006C1FCC">
      <w:pPr>
        <w:rPr>
          <w:rFonts w:asciiTheme="minorHAnsi" w:hAnsiTheme="minorHAnsi" w:cs="Arial"/>
          <w:sz w:val="22"/>
          <w:szCs w:val="22"/>
        </w:rPr>
      </w:pPr>
      <w:r w:rsidRPr="001353AA">
        <w:rPr>
          <w:rFonts w:asciiTheme="minorHAnsi" w:hAnsiTheme="minorHAnsi" w:cs="Arial"/>
          <w:sz w:val="22"/>
          <w:szCs w:val="22"/>
        </w:rPr>
        <w:t>Scrum Certification Prep + Scum Master + Agile Scrum Training</w:t>
      </w:r>
      <w:r>
        <w:rPr>
          <w:rFonts w:asciiTheme="minorHAnsi" w:hAnsiTheme="minorHAnsi" w:cs="Arial"/>
          <w:sz w:val="22"/>
          <w:szCs w:val="22"/>
        </w:rPr>
        <w:t xml:space="preserve">: June 5, </w:t>
      </w:r>
      <w:proofErr w:type="gramStart"/>
      <w:r>
        <w:rPr>
          <w:rFonts w:asciiTheme="minorHAnsi" w:hAnsiTheme="minorHAnsi" w:cs="Arial"/>
          <w:sz w:val="22"/>
          <w:szCs w:val="22"/>
        </w:rPr>
        <w:t>2020</w:t>
      </w:r>
      <w:proofErr w:type="gramEnd"/>
      <w:r>
        <w:rPr>
          <w:rFonts w:asciiTheme="minorHAnsi" w:hAnsiTheme="minorHAnsi" w:cs="Arial"/>
          <w:sz w:val="22"/>
          <w:szCs w:val="22"/>
        </w:rPr>
        <w:t xml:space="preserve"> Udemy.com</w:t>
      </w:r>
    </w:p>
    <w:p w14:paraId="1820F8D0" w14:textId="474049CF" w:rsidR="00E968EF" w:rsidRPr="00CD1325" w:rsidRDefault="00E968EF" w:rsidP="006C1FCC">
      <w:pPr>
        <w:rPr>
          <w:rFonts w:asciiTheme="minorHAnsi" w:hAnsiTheme="minorHAnsi" w:cs="Arial"/>
          <w:sz w:val="22"/>
          <w:szCs w:val="22"/>
        </w:rPr>
      </w:pPr>
      <w:r w:rsidRPr="00E968EF">
        <w:rPr>
          <w:rFonts w:asciiTheme="minorHAnsi" w:hAnsiTheme="minorHAnsi" w:cs="Arial"/>
          <w:sz w:val="22"/>
          <w:szCs w:val="22"/>
        </w:rPr>
        <w:t>JSON</w:t>
      </w:r>
      <w:r>
        <w:rPr>
          <w:rFonts w:asciiTheme="minorHAnsi" w:hAnsiTheme="minorHAnsi" w:cs="Arial"/>
          <w:sz w:val="22"/>
          <w:szCs w:val="22"/>
        </w:rPr>
        <w:t>-</w:t>
      </w:r>
      <w:r w:rsidRPr="00E968EF">
        <w:rPr>
          <w:rFonts w:asciiTheme="minorHAnsi" w:hAnsiTheme="minorHAnsi" w:cs="Arial"/>
          <w:sz w:val="22"/>
          <w:szCs w:val="22"/>
        </w:rPr>
        <w:t>Beginners</w:t>
      </w:r>
      <w:r>
        <w:rPr>
          <w:rFonts w:asciiTheme="minorHAnsi" w:hAnsiTheme="minorHAnsi" w:cs="Arial"/>
          <w:sz w:val="22"/>
          <w:szCs w:val="22"/>
        </w:rPr>
        <w:t xml:space="preserve"> </w:t>
      </w:r>
      <w:r w:rsidRPr="00E968EF">
        <w:rPr>
          <w:rFonts w:asciiTheme="minorHAnsi" w:hAnsiTheme="minorHAnsi" w:cs="Arial"/>
          <w:sz w:val="22"/>
          <w:szCs w:val="22"/>
        </w:rPr>
        <w:t>Guide</w:t>
      </w:r>
      <w:r>
        <w:rPr>
          <w:rFonts w:asciiTheme="minorHAnsi" w:hAnsiTheme="minorHAnsi" w:cs="Arial"/>
          <w:sz w:val="22"/>
          <w:szCs w:val="22"/>
        </w:rPr>
        <w:t xml:space="preserve"> </w:t>
      </w:r>
      <w:r w:rsidRPr="00E968EF">
        <w:rPr>
          <w:rFonts w:asciiTheme="minorHAnsi" w:hAnsiTheme="minorHAnsi" w:cs="Arial"/>
          <w:sz w:val="22"/>
          <w:szCs w:val="22"/>
        </w:rPr>
        <w:t>to</w:t>
      </w:r>
      <w:r>
        <w:rPr>
          <w:rFonts w:asciiTheme="minorHAnsi" w:hAnsiTheme="minorHAnsi" w:cs="Arial"/>
          <w:sz w:val="22"/>
          <w:szCs w:val="22"/>
        </w:rPr>
        <w:t xml:space="preserve"> </w:t>
      </w:r>
      <w:r w:rsidRPr="00E968EF">
        <w:rPr>
          <w:rFonts w:asciiTheme="minorHAnsi" w:hAnsiTheme="minorHAnsi" w:cs="Arial"/>
          <w:sz w:val="22"/>
          <w:szCs w:val="22"/>
        </w:rPr>
        <w:t>learning</w:t>
      </w:r>
      <w:r>
        <w:rPr>
          <w:rFonts w:asciiTheme="minorHAnsi" w:hAnsiTheme="minorHAnsi" w:cs="Arial"/>
          <w:sz w:val="22"/>
          <w:szCs w:val="22"/>
        </w:rPr>
        <w:t xml:space="preserve"> </w:t>
      </w:r>
      <w:r w:rsidRPr="00E968EF">
        <w:rPr>
          <w:rFonts w:asciiTheme="minorHAnsi" w:hAnsiTheme="minorHAnsi" w:cs="Arial"/>
          <w:sz w:val="22"/>
          <w:szCs w:val="22"/>
        </w:rPr>
        <w:t>JSON</w:t>
      </w:r>
      <w:r>
        <w:rPr>
          <w:rFonts w:asciiTheme="minorHAnsi" w:hAnsiTheme="minorHAnsi" w:cs="Arial"/>
          <w:sz w:val="22"/>
          <w:szCs w:val="22"/>
        </w:rPr>
        <w:t xml:space="preserve"> </w:t>
      </w:r>
      <w:r w:rsidRPr="00E968EF">
        <w:rPr>
          <w:rFonts w:asciiTheme="minorHAnsi" w:hAnsiTheme="minorHAnsi" w:cs="Arial"/>
          <w:sz w:val="22"/>
          <w:szCs w:val="22"/>
        </w:rPr>
        <w:t>with</w:t>
      </w:r>
      <w:r>
        <w:rPr>
          <w:rFonts w:asciiTheme="minorHAnsi" w:hAnsiTheme="minorHAnsi" w:cs="Arial"/>
          <w:sz w:val="22"/>
          <w:szCs w:val="22"/>
        </w:rPr>
        <w:t xml:space="preserve"> </w:t>
      </w:r>
      <w:r w:rsidRPr="00E968EF">
        <w:rPr>
          <w:rFonts w:asciiTheme="minorHAnsi" w:hAnsiTheme="minorHAnsi" w:cs="Arial"/>
          <w:sz w:val="22"/>
          <w:szCs w:val="22"/>
        </w:rPr>
        <w:t>Java</w:t>
      </w:r>
      <w:r w:rsidR="00E73BB4">
        <w:rPr>
          <w:rFonts w:asciiTheme="minorHAnsi" w:hAnsiTheme="minorHAnsi" w:cs="Arial"/>
          <w:sz w:val="22"/>
          <w:szCs w:val="22"/>
        </w:rPr>
        <w:t xml:space="preserve"> </w:t>
      </w:r>
      <w:r w:rsidRPr="00E968EF">
        <w:rPr>
          <w:rFonts w:asciiTheme="minorHAnsi" w:hAnsiTheme="minorHAnsi" w:cs="Arial"/>
          <w:sz w:val="22"/>
          <w:szCs w:val="22"/>
        </w:rPr>
        <w:t>Script</w:t>
      </w:r>
      <w:r w:rsidR="00E73BB4">
        <w:rPr>
          <w:rFonts w:asciiTheme="minorHAnsi" w:hAnsiTheme="minorHAnsi" w:cs="Arial"/>
          <w:sz w:val="22"/>
          <w:szCs w:val="22"/>
        </w:rPr>
        <w:t>: June 3, 2020. Udemy.com</w:t>
      </w:r>
    </w:p>
    <w:p w14:paraId="74097FD4" w14:textId="3B715F16" w:rsidR="001750E8" w:rsidRDefault="00013329" w:rsidP="006C1FCC">
      <w:pPr>
        <w:rPr>
          <w:rFonts w:asciiTheme="minorHAnsi" w:hAnsiTheme="minorHAnsi" w:cs="Arial"/>
          <w:sz w:val="22"/>
          <w:szCs w:val="22"/>
        </w:rPr>
      </w:pPr>
      <w:r>
        <w:rPr>
          <w:rFonts w:asciiTheme="minorHAnsi" w:hAnsiTheme="minorHAnsi" w:cs="Arial"/>
          <w:sz w:val="22"/>
          <w:szCs w:val="22"/>
        </w:rPr>
        <w:t>Agile Scrum Course: Scrum Fundamentals |</w:t>
      </w:r>
      <w:r w:rsidR="005D3E41">
        <w:rPr>
          <w:rFonts w:asciiTheme="minorHAnsi" w:hAnsiTheme="minorHAnsi" w:cs="Arial"/>
          <w:sz w:val="22"/>
          <w:szCs w:val="22"/>
        </w:rPr>
        <w:t xml:space="preserve"> Scrum Certification: May 30, 2020, Udemy.com</w:t>
      </w:r>
    </w:p>
    <w:p w14:paraId="13569941" w14:textId="033DC70A" w:rsidR="001B63E8" w:rsidRDefault="00BF33B5" w:rsidP="006C1FCC">
      <w:pPr>
        <w:rPr>
          <w:rFonts w:asciiTheme="minorHAnsi" w:hAnsiTheme="minorHAnsi" w:cs="Arial"/>
          <w:sz w:val="22"/>
          <w:szCs w:val="22"/>
        </w:rPr>
      </w:pPr>
      <w:r>
        <w:rPr>
          <w:rFonts w:asciiTheme="minorHAnsi" w:hAnsiTheme="minorHAnsi" w:cs="Arial"/>
          <w:sz w:val="22"/>
          <w:szCs w:val="22"/>
        </w:rPr>
        <w:t xml:space="preserve">Learn JIRA with </w:t>
      </w:r>
      <w:r w:rsidR="00A26381">
        <w:rPr>
          <w:rFonts w:asciiTheme="minorHAnsi" w:hAnsiTheme="minorHAnsi" w:cs="Arial"/>
          <w:sz w:val="22"/>
          <w:szCs w:val="22"/>
        </w:rPr>
        <w:t>real examples (+</w:t>
      </w:r>
      <w:r w:rsidR="002929D7">
        <w:rPr>
          <w:rFonts w:asciiTheme="minorHAnsi" w:hAnsiTheme="minorHAnsi" w:cs="Arial"/>
          <w:sz w:val="22"/>
          <w:szCs w:val="22"/>
        </w:rPr>
        <w:t xml:space="preserve">Confluence Bonus): </w:t>
      </w:r>
      <w:r w:rsidR="00FF5450">
        <w:rPr>
          <w:rFonts w:asciiTheme="minorHAnsi" w:hAnsiTheme="minorHAnsi" w:cs="Arial"/>
          <w:sz w:val="22"/>
          <w:szCs w:val="22"/>
        </w:rPr>
        <w:t xml:space="preserve">May 27, 2020, </w:t>
      </w:r>
      <w:r w:rsidR="002929D7">
        <w:rPr>
          <w:rFonts w:asciiTheme="minorHAnsi" w:hAnsiTheme="minorHAnsi" w:cs="Arial"/>
          <w:sz w:val="22"/>
          <w:szCs w:val="22"/>
        </w:rPr>
        <w:t>Udemy.com</w:t>
      </w:r>
    </w:p>
    <w:p w14:paraId="16ED26BD" w14:textId="50D412A4" w:rsidR="006C1FCC" w:rsidRPr="00CD1325" w:rsidRDefault="006C1FCC" w:rsidP="006C1FCC">
      <w:pPr>
        <w:rPr>
          <w:rFonts w:asciiTheme="minorHAnsi" w:hAnsiTheme="minorHAnsi" w:cs="Arial"/>
          <w:sz w:val="22"/>
          <w:szCs w:val="22"/>
        </w:rPr>
      </w:pPr>
      <w:r w:rsidRPr="00CD1325">
        <w:rPr>
          <w:rFonts w:asciiTheme="minorHAnsi" w:hAnsiTheme="minorHAnsi" w:cs="Arial"/>
          <w:sz w:val="22"/>
          <w:szCs w:val="22"/>
        </w:rPr>
        <w:t xml:space="preserve">CRST Leadership Training Academy 2014 to </w:t>
      </w:r>
      <w:r w:rsidR="007C6E04">
        <w:rPr>
          <w:rFonts w:asciiTheme="minorHAnsi" w:hAnsiTheme="minorHAnsi" w:cs="Arial"/>
          <w:sz w:val="22"/>
          <w:szCs w:val="22"/>
        </w:rPr>
        <w:t>2019</w:t>
      </w:r>
      <w:r w:rsidRPr="00CD1325">
        <w:rPr>
          <w:rFonts w:asciiTheme="minorHAnsi" w:hAnsiTheme="minorHAnsi" w:cs="Arial"/>
          <w:sz w:val="22"/>
          <w:szCs w:val="22"/>
        </w:rPr>
        <w:t>; Fort Wayne, IN</w:t>
      </w:r>
    </w:p>
    <w:p w14:paraId="22F3EB24" w14:textId="77777777" w:rsidR="006C1FCC" w:rsidRPr="00CD1325" w:rsidRDefault="006C1FCC" w:rsidP="006C1FCC">
      <w:pPr>
        <w:rPr>
          <w:rFonts w:asciiTheme="minorHAnsi" w:hAnsiTheme="minorHAnsi" w:cs="Arial"/>
          <w:sz w:val="22"/>
          <w:szCs w:val="22"/>
        </w:rPr>
      </w:pPr>
      <w:r w:rsidRPr="00CD1325">
        <w:rPr>
          <w:rFonts w:asciiTheme="minorHAnsi" w:hAnsiTheme="minorHAnsi" w:cs="Arial"/>
          <w:sz w:val="22"/>
          <w:szCs w:val="22"/>
        </w:rPr>
        <w:t>Henry Ford Health Systems Leadership Training Academy 2011</w:t>
      </w:r>
      <w:r>
        <w:rPr>
          <w:rFonts w:asciiTheme="minorHAnsi" w:hAnsiTheme="minorHAnsi" w:cs="Arial"/>
          <w:sz w:val="22"/>
          <w:szCs w:val="22"/>
        </w:rPr>
        <w:t>;</w:t>
      </w:r>
      <w:r w:rsidRPr="00CD1325">
        <w:rPr>
          <w:rFonts w:asciiTheme="minorHAnsi" w:hAnsiTheme="minorHAnsi" w:cs="Arial"/>
          <w:sz w:val="22"/>
          <w:szCs w:val="22"/>
        </w:rPr>
        <w:t xml:space="preserve"> Detroit</w:t>
      </w:r>
      <w:r>
        <w:rPr>
          <w:rFonts w:asciiTheme="minorHAnsi" w:hAnsiTheme="minorHAnsi" w:cs="Arial"/>
          <w:sz w:val="22"/>
          <w:szCs w:val="22"/>
        </w:rPr>
        <w:t>,</w:t>
      </w:r>
      <w:r w:rsidRPr="00CD1325">
        <w:rPr>
          <w:rFonts w:asciiTheme="minorHAnsi" w:hAnsiTheme="minorHAnsi" w:cs="Arial"/>
          <w:sz w:val="22"/>
          <w:szCs w:val="22"/>
        </w:rPr>
        <w:t xml:space="preserve"> MI </w:t>
      </w:r>
    </w:p>
    <w:p w14:paraId="7408E688" w14:textId="77777777" w:rsidR="006C1FCC" w:rsidRPr="00CD1325" w:rsidRDefault="006C1FCC" w:rsidP="006C1FCC">
      <w:pPr>
        <w:rPr>
          <w:rFonts w:asciiTheme="minorHAnsi" w:hAnsiTheme="minorHAnsi" w:cs="Arial"/>
          <w:sz w:val="22"/>
          <w:szCs w:val="22"/>
        </w:rPr>
      </w:pPr>
      <w:r w:rsidRPr="00CD1325">
        <w:rPr>
          <w:rFonts w:asciiTheme="minorHAnsi" w:hAnsiTheme="minorHAnsi" w:cs="Arial"/>
          <w:sz w:val="22"/>
          <w:szCs w:val="22"/>
        </w:rPr>
        <w:t>Wayne County HIPAA Training, Virtual Center of Excellence; Detroit, MI</w:t>
      </w:r>
    </w:p>
    <w:p w14:paraId="1480F18F" w14:textId="77777777" w:rsidR="006C1FCC" w:rsidRPr="00CD1325" w:rsidRDefault="006C1FCC" w:rsidP="006C1FCC">
      <w:pPr>
        <w:rPr>
          <w:rFonts w:asciiTheme="minorHAnsi" w:hAnsiTheme="minorHAnsi" w:cs="Arial"/>
          <w:sz w:val="22"/>
          <w:szCs w:val="22"/>
        </w:rPr>
      </w:pPr>
      <w:r w:rsidRPr="00CD1325">
        <w:rPr>
          <w:rFonts w:asciiTheme="minorHAnsi" w:hAnsiTheme="minorHAnsi" w:cs="Arial"/>
          <w:sz w:val="22"/>
          <w:szCs w:val="22"/>
        </w:rPr>
        <w:t xml:space="preserve">Wayne County </w:t>
      </w:r>
      <w:proofErr w:type="spellStart"/>
      <w:r w:rsidRPr="00CD1325">
        <w:rPr>
          <w:rFonts w:asciiTheme="minorHAnsi" w:hAnsiTheme="minorHAnsi" w:cs="Arial"/>
          <w:sz w:val="22"/>
          <w:szCs w:val="22"/>
        </w:rPr>
        <w:t>RedDot</w:t>
      </w:r>
      <w:proofErr w:type="spellEnd"/>
      <w:r w:rsidRPr="00CD1325">
        <w:rPr>
          <w:rFonts w:asciiTheme="minorHAnsi" w:hAnsiTheme="minorHAnsi" w:cs="Arial"/>
          <w:sz w:val="22"/>
          <w:szCs w:val="22"/>
        </w:rPr>
        <w:t xml:space="preserve"> Training; Detroit, MI</w:t>
      </w:r>
    </w:p>
    <w:p w14:paraId="31BFC20F" w14:textId="77777777" w:rsidR="006C1FCC" w:rsidRPr="00CD1325" w:rsidRDefault="006C1FCC" w:rsidP="006C1FCC">
      <w:pPr>
        <w:rPr>
          <w:rFonts w:asciiTheme="minorHAnsi" w:hAnsiTheme="minorHAnsi" w:cs="Arial"/>
          <w:sz w:val="22"/>
          <w:szCs w:val="22"/>
        </w:rPr>
      </w:pPr>
      <w:r w:rsidRPr="00CD1325">
        <w:rPr>
          <w:rFonts w:asciiTheme="minorHAnsi" w:hAnsiTheme="minorHAnsi" w:cs="Arial"/>
          <w:sz w:val="22"/>
          <w:szCs w:val="22"/>
        </w:rPr>
        <w:t>Open Text Live Link ECM; Detroit, MI</w:t>
      </w:r>
    </w:p>
    <w:p w14:paraId="24847B63" w14:textId="77777777" w:rsidR="006C1FCC" w:rsidRPr="00CD1325" w:rsidRDefault="006C1FCC" w:rsidP="006C1FCC">
      <w:pPr>
        <w:rPr>
          <w:rFonts w:asciiTheme="minorHAnsi" w:hAnsiTheme="minorHAnsi" w:cs="Arial"/>
          <w:sz w:val="22"/>
          <w:szCs w:val="22"/>
        </w:rPr>
      </w:pPr>
      <w:r w:rsidRPr="00CD1325">
        <w:rPr>
          <w:rFonts w:asciiTheme="minorHAnsi" w:hAnsiTheme="minorHAnsi" w:cs="Arial"/>
          <w:sz w:val="22"/>
          <w:szCs w:val="22"/>
        </w:rPr>
        <w:t>Wayne County Project Management Training; Detroit, MI</w:t>
      </w:r>
    </w:p>
    <w:p w14:paraId="097E58D0" w14:textId="77777777" w:rsidR="006C1FCC" w:rsidRPr="00CD1325" w:rsidRDefault="006C1FCC" w:rsidP="006C1FCC">
      <w:pPr>
        <w:rPr>
          <w:rFonts w:asciiTheme="minorHAnsi" w:hAnsiTheme="minorHAnsi" w:cs="Arial"/>
          <w:sz w:val="22"/>
          <w:szCs w:val="22"/>
        </w:rPr>
      </w:pPr>
      <w:r w:rsidRPr="00CD1325">
        <w:rPr>
          <w:rFonts w:asciiTheme="minorHAnsi" w:hAnsiTheme="minorHAnsi" w:cs="Arial"/>
          <w:sz w:val="22"/>
          <w:szCs w:val="22"/>
        </w:rPr>
        <w:t>MS Project Web Access Training, New Horizons</w:t>
      </w:r>
      <w:r>
        <w:rPr>
          <w:rFonts w:asciiTheme="minorHAnsi" w:hAnsiTheme="minorHAnsi" w:cs="Arial"/>
          <w:sz w:val="22"/>
          <w:szCs w:val="22"/>
        </w:rPr>
        <w:t>;</w:t>
      </w:r>
      <w:r w:rsidRPr="00CD1325">
        <w:rPr>
          <w:rFonts w:asciiTheme="minorHAnsi" w:hAnsiTheme="minorHAnsi" w:cs="Arial"/>
          <w:sz w:val="22"/>
          <w:szCs w:val="22"/>
        </w:rPr>
        <w:t xml:space="preserve"> Livonia</w:t>
      </w:r>
      <w:r>
        <w:rPr>
          <w:rFonts w:asciiTheme="minorHAnsi" w:hAnsiTheme="minorHAnsi" w:cs="Arial"/>
          <w:sz w:val="22"/>
          <w:szCs w:val="22"/>
        </w:rPr>
        <w:t>,</w:t>
      </w:r>
      <w:r w:rsidRPr="00CD1325">
        <w:rPr>
          <w:rFonts w:asciiTheme="minorHAnsi" w:hAnsiTheme="minorHAnsi" w:cs="Arial"/>
          <w:sz w:val="22"/>
          <w:szCs w:val="22"/>
        </w:rPr>
        <w:t xml:space="preserve"> MI</w:t>
      </w:r>
    </w:p>
    <w:p w14:paraId="61BBFB5C" w14:textId="77777777" w:rsidR="006C1FCC" w:rsidRPr="00CD1325" w:rsidRDefault="006C1FCC" w:rsidP="006C1FCC">
      <w:pPr>
        <w:rPr>
          <w:rFonts w:asciiTheme="minorHAnsi" w:hAnsiTheme="minorHAnsi" w:cs="Arial"/>
          <w:sz w:val="22"/>
          <w:szCs w:val="22"/>
        </w:rPr>
      </w:pPr>
      <w:r w:rsidRPr="00CD1325">
        <w:rPr>
          <w:rFonts w:asciiTheme="minorHAnsi" w:hAnsiTheme="minorHAnsi" w:cs="Arial"/>
          <w:sz w:val="22"/>
          <w:szCs w:val="22"/>
        </w:rPr>
        <w:t>Project Management; Halo Group; Novi, MI</w:t>
      </w:r>
    </w:p>
    <w:sectPr w:rsidR="006C1FCC" w:rsidRPr="00CD1325" w:rsidSect="00C85248">
      <w:type w:val="continuous"/>
      <w:pgSz w:w="12240" w:h="15840"/>
      <w:pgMar w:top="1296" w:right="1440" w:bottom="1296" w:left="1440" w:header="720" w:footer="1037" w:gutter="0"/>
      <w:cols w:space="720"/>
      <w:docGrid w:linePitch="360" w:charSpace="20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FEB8A" w14:textId="77777777" w:rsidR="00C85248" w:rsidRDefault="00C85248">
      <w:r>
        <w:separator/>
      </w:r>
    </w:p>
  </w:endnote>
  <w:endnote w:type="continuationSeparator" w:id="0">
    <w:p w14:paraId="0273220E" w14:textId="77777777" w:rsidR="00C85248" w:rsidRDefault="00C85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Helvetica Neue Light">
    <w:altName w:val="Arial Nova Light"/>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883EC7" w14:textId="77777777" w:rsidR="00C85248" w:rsidRDefault="00C85248">
      <w:r>
        <w:separator/>
      </w:r>
    </w:p>
  </w:footnote>
  <w:footnote w:type="continuationSeparator" w:id="0">
    <w:p w14:paraId="1923D0AA" w14:textId="77777777" w:rsidR="00C85248" w:rsidRDefault="00C852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Num1"/>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cs="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cs="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cs="Courier New"/>
      </w:rPr>
    </w:lvl>
    <w:lvl w:ilvl="8">
      <w:start w:val="1"/>
      <w:numFmt w:val="bullet"/>
      <w:lvlText w:val=""/>
      <w:lvlJc w:val="left"/>
      <w:pPr>
        <w:tabs>
          <w:tab w:val="num" w:pos="6120"/>
        </w:tabs>
        <w:ind w:left="6120" w:hanging="360"/>
      </w:pPr>
      <w:rPr>
        <w:rFonts w:ascii="Wingdings" w:hAnsi="Wingdings"/>
      </w:rPr>
    </w:lvl>
  </w:abstractNum>
  <w:abstractNum w:abstractNumId="2" w15:restartNumberingAfterBreak="0">
    <w:nsid w:val="00000003"/>
    <w:multiLevelType w:val="multilevel"/>
    <w:tmpl w:val="00000003"/>
    <w:name w:val="WWNum1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multilevel"/>
    <w:tmpl w:val="00000004"/>
    <w:name w:val="WWNum15"/>
    <w:lvl w:ilvl="0">
      <w:start w:val="1"/>
      <w:numFmt w:val="bullet"/>
      <w:lvlText w:val="o"/>
      <w:lvlJc w:val="left"/>
      <w:pPr>
        <w:tabs>
          <w:tab w:val="num" w:pos="1080"/>
        </w:tabs>
        <w:ind w:left="1080" w:hanging="360"/>
      </w:pPr>
      <w:rPr>
        <w:rFonts w:ascii="Courier New" w:hAnsi="Courier New" w:cs="Courier New"/>
      </w:rPr>
    </w:lvl>
    <w:lvl w:ilvl="1">
      <w:start w:val="1"/>
      <w:numFmt w:val="bullet"/>
      <w:lvlText w:val="o"/>
      <w:lvlJc w:val="left"/>
      <w:pPr>
        <w:tabs>
          <w:tab w:val="num" w:pos="1800"/>
        </w:tabs>
        <w:ind w:left="1800" w:hanging="360"/>
      </w:pPr>
      <w:rPr>
        <w:rFonts w:ascii="Courier New" w:hAnsi="Courier New" w:cs="Courier New"/>
      </w:rPr>
    </w:lvl>
    <w:lvl w:ilvl="2">
      <w:start w:val="1"/>
      <w:numFmt w:val="bullet"/>
      <w:lvlText w:val=""/>
      <w:lvlJc w:val="left"/>
      <w:pPr>
        <w:tabs>
          <w:tab w:val="num" w:pos="2520"/>
        </w:tabs>
        <w:ind w:left="2520" w:hanging="360"/>
      </w:pPr>
      <w:rPr>
        <w:rFonts w:ascii="Wingdings" w:hAnsi="Wingdings"/>
      </w:rPr>
    </w:lvl>
    <w:lvl w:ilvl="3">
      <w:start w:val="1"/>
      <w:numFmt w:val="bullet"/>
      <w:lvlText w:val=""/>
      <w:lvlJc w:val="left"/>
      <w:pPr>
        <w:tabs>
          <w:tab w:val="num" w:pos="3240"/>
        </w:tabs>
        <w:ind w:left="3240" w:hanging="360"/>
      </w:pPr>
      <w:rPr>
        <w:rFonts w:ascii="Symbol" w:hAnsi="Symbol"/>
      </w:rPr>
    </w:lvl>
    <w:lvl w:ilvl="4">
      <w:start w:val="1"/>
      <w:numFmt w:val="bullet"/>
      <w:lvlText w:val="o"/>
      <w:lvlJc w:val="left"/>
      <w:pPr>
        <w:tabs>
          <w:tab w:val="num" w:pos="3960"/>
        </w:tabs>
        <w:ind w:left="3960" w:hanging="360"/>
      </w:pPr>
      <w:rPr>
        <w:rFonts w:ascii="Courier New" w:hAnsi="Courier New" w:cs="Courier New"/>
      </w:rPr>
    </w:lvl>
    <w:lvl w:ilvl="5">
      <w:start w:val="1"/>
      <w:numFmt w:val="bullet"/>
      <w:lvlText w:val=""/>
      <w:lvlJc w:val="left"/>
      <w:pPr>
        <w:tabs>
          <w:tab w:val="num" w:pos="4680"/>
        </w:tabs>
        <w:ind w:left="4680" w:hanging="360"/>
      </w:pPr>
      <w:rPr>
        <w:rFonts w:ascii="Wingdings" w:hAnsi="Wingdings"/>
      </w:rPr>
    </w:lvl>
    <w:lvl w:ilvl="6">
      <w:start w:val="1"/>
      <w:numFmt w:val="bullet"/>
      <w:lvlText w:val=""/>
      <w:lvlJc w:val="left"/>
      <w:pPr>
        <w:tabs>
          <w:tab w:val="num" w:pos="5400"/>
        </w:tabs>
        <w:ind w:left="5400" w:hanging="360"/>
      </w:pPr>
      <w:rPr>
        <w:rFonts w:ascii="Symbol" w:hAnsi="Symbol"/>
      </w:rPr>
    </w:lvl>
    <w:lvl w:ilvl="7">
      <w:start w:val="1"/>
      <w:numFmt w:val="bullet"/>
      <w:lvlText w:val="o"/>
      <w:lvlJc w:val="left"/>
      <w:pPr>
        <w:tabs>
          <w:tab w:val="num" w:pos="6120"/>
        </w:tabs>
        <w:ind w:left="6120" w:hanging="360"/>
      </w:pPr>
      <w:rPr>
        <w:rFonts w:ascii="Courier New" w:hAnsi="Courier New" w:cs="Courier New"/>
      </w:rPr>
    </w:lvl>
    <w:lvl w:ilvl="8">
      <w:start w:val="1"/>
      <w:numFmt w:val="bullet"/>
      <w:lvlText w:val=""/>
      <w:lvlJc w:val="left"/>
      <w:pPr>
        <w:tabs>
          <w:tab w:val="num" w:pos="6840"/>
        </w:tabs>
        <w:ind w:left="6840" w:hanging="360"/>
      </w:pPr>
      <w:rPr>
        <w:rFonts w:ascii="Wingdings" w:hAnsi="Wingdings"/>
      </w:rPr>
    </w:lvl>
  </w:abstractNum>
  <w:abstractNum w:abstractNumId="4" w15:restartNumberingAfterBreak="0">
    <w:nsid w:val="00000005"/>
    <w:multiLevelType w:val="multilevel"/>
    <w:tmpl w:val="00000005"/>
    <w:name w:val="WWNum16"/>
    <w:lvl w:ilvl="0">
      <w:start w:val="1"/>
      <w:numFmt w:val="bullet"/>
      <w:lvlText w:val="o"/>
      <w:lvlJc w:val="left"/>
      <w:pPr>
        <w:tabs>
          <w:tab w:val="num" w:pos="1080"/>
        </w:tabs>
        <w:ind w:left="1080" w:hanging="360"/>
      </w:pPr>
      <w:rPr>
        <w:rFonts w:ascii="Courier New" w:hAnsi="Courier New" w:cs="Courier New"/>
      </w:rPr>
    </w:lvl>
    <w:lvl w:ilvl="1">
      <w:start w:val="1"/>
      <w:numFmt w:val="bullet"/>
      <w:lvlText w:val="o"/>
      <w:lvlJc w:val="left"/>
      <w:pPr>
        <w:tabs>
          <w:tab w:val="num" w:pos="1800"/>
        </w:tabs>
        <w:ind w:left="1800" w:hanging="360"/>
      </w:pPr>
      <w:rPr>
        <w:rFonts w:ascii="Courier New" w:hAnsi="Courier New" w:cs="Courier New"/>
      </w:rPr>
    </w:lvl>
    <w:lvl w:ilvl="2">
      <w:start w:val="1"/>
      <w:numFmt w:val="bullet"/>
      <w:lvlText w:val=""/>
      <w:lvlJc w:val="left"/>
      <w:pPr>
        <w:tabs>
          <w:tab w:val="num" w:pos="2520"/>
        </w:tabs>
        <w:ind w:left="2520" w:hanging="360"/>
      </w:pPr>
      <w:rPr>
        <w:rFonts w:ascii="Wingdings" w:hAnsi="Wingdings"/>
      </w:rPr>
    </w:lvl>
    <w:lvl w:ilvl="3">
      <w:start w:val="1"/>
      <w:numFmt w:val="bullet"/>
      <w:lvlText w:val=""/>
      <w:lvlJc w:val="left"/>
      <w:pPr>
        <w:tabs>
          <w:tab w:val="num" w:pos="3240"/>
        </w:tabs>
        <w:ind w:left="3240" w:hanging="360"/>
      </w:pPr>
      <w:rPr>
        <w:rFonts w:ascii="Symbol" w:hAnsi="Symbol"/>
      </w:rPr>
    </w:lvl>
    <w:lvl w:ilvl="4">
      <w:start w:val="1"/>
      <w:numFmt w:val="bullet"/>
      <w:lvlText w:val="o"/>
      <w:lvlJc w:val="left"/>
      <w:pPr>
        <w:tabs>
          <w:tab w:val="num" w:pos="3960"/>
        </w:tabs>
        <w:ind w:left="3960" w:hanging="360"/>
      </w:pPr>
      <w:rPr>
        <w:rFonts w:ascii="Courier New" w:hAnsi="Courier New" w:cs="Courier New"/>
      </w:rPr>
    </w:lvl>
    <w:lvl w:ilvl="5">
      <w:start w:val="1"/>
      <w:numFmt w:val="bullet"/>
      <w:lvlText w:val=""/>
      <w:lvlJc w:val="left"/>
      <w:pPr>
        <w:tabs>
          <w:tab w:val="num" w:pos="4680"/>
        </w:tabs>
        <w:ind w:left="4680" w:hanging="360"/>
      </w:pPr>
      <w:rPr>
        <w:rFonts w:ascii="Wingdings" w:hAnsi="Wingdings"/>
      </w:rPr>
    </w:lvl>
    <w:lvl w:ilvl="6">
      <w:start w:val="1"/>
      <w:numFmt w:val="bullet"/>
      <w:lvlText w:val=""/>
      <w:lvlJc w:val="left"/>
      <w:pPr>
        <w:tabs>
          <w:tab w:val="num" w:pos="5400"/>
        </w:tabs>
        <w:ind w:left="5400" w:hanging="360"/>
      </w:pPr>
      <w:rPr>
        <w:rFonts w:ascii="Symbol" w:hAnsi="Symbol"/>
      </w:rPr>
    </w:lvl>
    <w:lvl w:ilvl="7">
      <w:start w:val="1"/>
      <w:numFmt w:val="bullet"/>
      <w:lvlText w:val="o"/>
      <w:lvlJc w:val="left"/>
      <w:pPr>
        <w:tabs>
          <w:tab w:val="num" w:pos="6120"/>
        </w:tabs>
        <w:ind w:left="6120" w:hanging="360"/>
      </w:pPr>
      <w:rPr>
        <w:rFonts w:ascii="Courier New" w:hAnsi="Courier New" w:cs="Courier New"/>
      </w:rPr>
    </w:lvl>
    <w:lvl w:ilvl="8">
      <w:start w:val="1"/>
      <w:numFmt w:val="bullet"/>
      <w:lvlText w:val=""/>
      <w:lvlJc w:val="left"/>
      <w:pPr>
        <w:tabs>
          <w:tab w:val="num" w:pos="6840"/>
        </w:tabs>
        <w:ind w:left="6840" w:hanging="360"/>
      </w:pPr>
      <w:rPr>
        <w:rFonts w:ascii="Wingdings" w:hAnsi="Wingdings"/>
      </w:rPr>
    </w:lvl>
  </w:abstractNum>
  <w:abstractNum w:abstractNumId="5" w15:restartNumberingAfterBreak="0">
    <w:nsid w:val="00000006"/>
    <w:multiLevelType w:val="multilevel"/>
    <w:tmpl w:val="00000006"/>
    <w:name w:val="WWNum17"/>
    <w:lvl w:ilvl="0">
      <w:start w:val="1"/>
      <w:numFmt w:val="bullet"/>
      <w:lvlText w:val="o"/>
      <w:lvlJc w:val="left"/>
      <w:pPr>
        <w:tabs>
          <w:tab w:val="num" w:pos="1080"/>
        </w:tabs>
        <w:ind w:left="1080" w:hanging="360"/>
      </w:pPr>
      <w:rPr>
        <w:rFonts w:ascii="Courier New" w:hAnsi="Courier New" w:cs="Courier New"/>
      </w:rPr>
    </w:lvl>
    <w:lvl w:ilvl="1">
      <w:start w:val="1"/>
      <w:numFmt w:val="bullet"/>
      <w:lvlText w:val="o"/>
      <w:lvlJc w:val="left"/>
      <w:pPr>
        <w:tabs>
          <w:tab w:val="num" w:pos="1800"/>
        </w:tabs>
        <w:ind w:left="1800" w:hanging="360"/>
      </w:pPr>
      <w:rPr>
        <w:rFonts w:ascii="Courier New" w:hAnsi="Courier New" w:cs="Courier New"/>
      </w:rPr>
    </w:lvl>
    <w:lvl w:ilvl="2">
      <w:start w:val="1"/>
      <w:numFmt w:val="bullet"/>
      <w:lvlText w:val=""/>
      <w:lvlJc w:val="left"/>
      <w:pPr>
        <w:tabs>
          <w:tab w:val="num" w:pos="2520"/>
        </w:tabs>
        <w:ind w:left="2520" w:hanging="360"/>
      </w:pPr>
      <w:rPr>
        <w:rFonts w:ascii="Wingdings" w:hAnsi="Wingdings"/>
      </w:rPr>
    </w:lvl>
    <w:lvl w:ilvl="3">
      <w:start w:val="1"/>
      <w:numFmt w:val="bullet"/>
      <w:lvlText w:val=""/>
      <w:lvlJc w:val="left"/>
      <w:pPr>
        <w:tabs>
          <w:tab w:val="num" w:pos="3240"/>
        </w:tabs>
        <w:ind w:left="3240" w:hanging="360"/>
      </w:pPr>
      <w:rPr>
        <w:rFonts w:ascii="Symbol" w:hAnsi="Symbol"/>
      </w:rPr>
    </w:lvl>
    <w:lvl w:ilvl="4">
      <w:start w:val="1"/>
      <w:numFmt w:val="bullet"/>
      <w:lvlText w:val="o"/>
      <w:lvlJc w:val="left"/>
      <w:pPr>
        <w:tabs>
          <w:tab w:val="num" w:pos="3960"/>
        </w:tabs>
        <w:ind w:left="3960" w:hanging="360"/>
      </w:pPr>
      <w:rPr>
        <w:rFonts w:ascii="Courier New" w:hAnsi="Courier New" w:cs="Courier New"/>
      </w:rPr>
    </w:lvl>
    <w:lvl w:ilvl="5">
      <w:start w:val="1"/>
      <w:numFmt w:val="bullet"/>
      <w:lvlText w:val=""/>
      <w:lvlJc w:val="left"/>
      <w:pPr>
        <w:tabs>
          <w:tab w:val="num" w:pos="4680"/>
        </w:tabs>
        <w:ind w:left="4680" w:hanging="360"/>
      </w:pPr>
      <w:rPr>
        <w:rFonts w:ascii="Wingdings" w:hAnsi="Wingdings"/>
      </w:rPr>
    </w:lvl>
    <w:lvl w:ilvl="6">
      <w:start w:val="1"/>
      <w:numFmt w:val="bullet"/>
      <w:lvlText w:val=""/>
      <w:lvlJc w:val="left"/>
      <w:pPr>
        <w:tabs>
          <w:tab w:val="num" w:pos="5400"/>
        </w:tabs>
        <w:ind w:left="5400" w:hanging="360"/>
      </w:pPr>
      <w:rPr>
        <w:rFonts w:ascii="Symbol" w:hAnsi="Symbol"/>
      </w:rPr>
    </w:lvl>
    <w:lvl w:ilvl="7">
      <w:start w:val="1"/>
      <w:numFmt w:val="bullet"/>
      <w:lvlText w:val="o"/>
      <w:lvlJc w:val="left"/>
      <w:pPr>
        <w:tabs>
          <w:tab w:val="num" w:pos="6120"/>
        </w:tabs>
        <w:ind w:left="6120" w:hanging="360"/>
      </w:pPr>
      <w:rPr>
        <w:rFonts w:ascii="Courier New" w:hAnsi="Courier New" w:cs="Courier New"/>
      </w:rPr>
    </w:lvl>
    <w:lvl w:ilvl="8">
      <w:start w:val="1"/>
      <w:numFmt w:val="bullet"/>
      <w:lvlText w:val=""/>
      <w:lvlJc w:val="left"/>
      <w:pPr>
        <w:tabs>
          <w:tab w:val="num" w:pos="6840"/>
        </w:tabs>
        <w:ind w:left="6840" w:hanging="360"/>
      </w:pPr>
      <w:rPr>
        <w:rFonts w:ascii="Wingdings" w:hAnsi="Wingdings"/>
      </w:rPr>
    </w:lvl>
  </w:abstractNum>
  <w:abstractNum w:abstractNumId="6" w15:restartNumberingAfterBreak="0">
    <w:nsid w:val="00000007"/>
    <w:multiLevelType w:val="multilevel"/>
    <w:tmpl w:val="00000007"/>
    <w:name w:val="WWNum18"/>
    <w:lvl w:ilvl="0">
      <w:start w:val="1"/>
      <w:numFmt w:val="bullet"/>
      <w:lvlText w:val="o"/>
      <w:lvlJc w:val="left"/>
      <w:pPr>
        <w:tabs>
          <w:tab w:val="num" w:pos="1080"/>
        </w:tabs>
        <w:ind w:left="1080" w:hanging="360"/>
      </w:pPr>
      <w:rPr>
        <w:rFonts w:ascii="Courier New" w:hAnsi="Courier New" w:cs="Courier New"/>
      </w:rPr>
    </w:lvl>
    <w:lvl w:ilvl="1">
      <w:start w:val="1"/>
      <w:numFmt w:val="bullet"/>
      <w:lvlText w:val="o"/>
      <w:lvlJc w:val="left"/>
      <w:pPr>
        <w:tabs>
          <w:tab w:val="num" w:pos="1800"/>
        </w:tabs>
        <w:ind w:left="1800" w:hanging="360"/>
      </w:pPr>
      <w:rPr>
        <w:rFonts w:ascii="Courier New" w:hAnsi="Courier New" w:cs="Courier New"/>
      </w:rPr>
    </w:lvl>
    <w:lvl w:ilvl="2">
      <w:start w:val="1"/>
      <w:numFmt w:val="bullet"/>
      <w:lvlText w:val=""/>
      <w:lvlJc w:val="left"/>
      <w:pPr>
        <w:tabs>
          <w:tab w:val="num" w:pos="2520"/>
        </w:tabs>
        <w:ind w:left="2520" w:hanging="360"/>
      </w:pPr>
      <w:rPr>
        <w:rFonts w:ascii="Wingdings" w:hAnsi="Wingdings"/>
      </w:rPr>
    </w:lvl>
    <w:lvl w:ilvl="3">
      <w:start w:val="1"/>
      <w:numFmt w:val="bullet"/>
      <w:lvlText w:val=""/>
      <w:lvlJc w:val="left"/>
      <w:pPr>
        <w:tabs>
          <w:tab w:val="num" w:pos="3240"/>
        </w:tabs>
        <w:ind w:left="3240" w:hanging="360"/>
      </w:pPr>
      <w:rPr>
        <w:rFonts w:ascii="Symbol" w:hAnsi="Symbol"/>
      </w:rPr>
    </w:lvl>
    <w:lvl w:ilvl="4">
      <w:start w:val="1"/>
      <w:numFmt w:val="bullet"/>
      <w:lvlText w:val="o"/>
      <w:lvlJc w:val="left"/>
      <w:pPr>
        <w:tabs>
          <w:tab w:val="num" w:pos="3960"/>
        </w:tabs>
        <w:ind w:left="3960" w:hanging="360"/>
      </w:pPr>
      <w:rPr>
        <w:rFonts w:ascii="Courier New" w:hAnsi="Courier New" w:cs="Courier New"/>
      </w:rPr>
    </w:lvl>
    <w:lvl w:ilvl="5">
      <w:start w:val="1"/>
      <w:numFmt w:val="bullet"/>
      <w:lvlText w:val=""/>
      <w:lvlJc w:val="left"/>
      <w:pPr>
        <w:tabs>
          <w:tab w:val="num" w:pos="4680"/>
        </w:tabs>
        <w:ind w:left="4680" w:hanging="360"/>
      </w:pPr>
      <w:rPr>
        <w:rFonts w:ascii="Wingdings" w:hAnsi="Wingdings"/>
      </w:rPr>
    </w:lvl>
    <w:lvl w:ilvl="6">
      <w:start w:val="1"/>
      <w:numFmt w:val="bullet"/>
      <w:lvlText w:val=""/>
      <w:lvlJc w:val="left"/>
      <w:pPr>
        <w:tabs>
          <w:tab w:val="num" w:pos="5400"/>
        </w:tabs>
        <w:ind w:left="5400" w:hanging="360"/>
      </w:pPr>
      <w:rPr>
        <w:rFonts w:ascii="Symbol" w:hAnsi="Symbol"/>
      </w:rPr>
    </w:lvl>
    <w:lvl w:ilvl="7">
      <w:start w:val="1"/>
      <w:numFmt w:val="bullet"/>
      <w:lvlText w:val="o"/>
      <w:lvlJc w:val="left"/>
      <w:pPr>
        <w:tabs>
          <w:tab w:val="num" w:pos="6120"/>
        </w:tabs>
        <w:ind w:left="6120" w:hanging="360"/>
      </w:pPr>
      <w:rPr>
        <w:rFonts w:ascii="Courier New" w:hAnsi="Courier New" w:cs="Courier New"/>
      </w:rPr>
    </w:lvl>
    <w:lvl w:ilvl="8">
      <w:start w:val="1"/>
      <w:numFmt w:val="bullet"/>
      <w:lvlText w:val=""/>
      <w:lvlJc w:val="left"/>
      <w:pPr>
        <w:tabs>
          <w:tab w:val="num" w:pos="6840"/>
        </w:tabs>
        <w:ind w:left="6840" w:hanging="360"/>
      </w:pPr>
      <w:rPr>
        <w:rFonts w:ascii="Wingdings" w:hAnsi="Wingdings"/>
      </w:rPr>
    </w:lvl>
  </w:abstractNum>
  <w:abstractNum w:abstractNumId="7" w15:restartNumberingAfterBreak="0">
    <w:nsid w:val="00000008"/>
    <w:multiLevelType w:val="multilevel"/>
    <w:tmpl w:val="00000008"/>
    <w:name w:val="WWNum19"/>
    <w:lvl w:ilvl="0">
      <w:start w:val="1"/>
      <w:numFmt w:val="bullet"/>
      <w:lvlText w:val="o"/>
      <w:lvlJc w:val="left"/>
      <w:pPr>
        <w:tabs>
          <w:tab w:val="num" w:pos="1080"/>
        </w:tabs>
        <w:ind w:left="1080" w:hanging="360"/>
      </w:pPr>
      <w:rPr>
        <w:rFonts w:ascii="Courier New" w:hAnsi="Courier New" w:cs="Courier New"/>
      </w:rPr>
    </w:lvl>
    <w:lvl w:ilvl="1">
      <w:start w:val="1"/>
      <w:numFmt w:val="bullet"/>
      <w:lvlText w:val="o"/>
      <w:lvlJc w:val="left"/>
      <w:pPr>
        <w:tabs>
          <w:tab w:val="num" w:pos="1800"/>
        </w:tabs>
        <w:ind w:left="1800" w:hanging="360"/>
      </w:pPr>
      <w:rPr>
        <w:rFonts w:ascii="Courier New" w:hAnsi="Courier New" w:cs="Courier New"/>
      </w:rPr>
    </w:lvl>
    <w:lvl w:ilvl="2">
      <w:start w:val="1"/>
      <w:numFmt w:val="bullet"/>
      <w:lvlText w:val=""/>
      <w:lvlJc w:val="left"/>
      <w:pPr>
        <w:tabs>
          <w:tab w:val="num" w:pos="2520"/>
        </w:tabs>
        <w:ind w:left="2520" w:hanging="360"/>
      </w:pPr>
      <w:rPr>
        <w:rFonts w:ascii="Wingdings" w:hAnsi="Wingdings"/>
      </w:rPr>
    </w:lvl>
    <w:lvl w:ilvl="3">
      <w:start w:val="1"/>
      <w:numFmt w:val="bullet"/>
      <w:lvlText w:val=""/>
      <w:lvlJc w:val="left"/>
      <w:pPr>
        <w:tabs>
          <w:tab w:val="num" w:pos="3240"/>
        </w:tabs>
        <w:ind w:left="3240" w:hanging="360"/>
      </w:pPr>
      <w:rPr>
        <w:rFonts w:ascii="Symbol" w:hAnsi="Symbol"/>
      </w:rPr>
    </w:lvl>
    <w:lvl w:ilvl="4">
      <w:start w:val="1"/>
      <w:numFmt w:val="bullet"/>
      <w:lvlText w:val="o"/>
      <w:lvlJc w:val="left"/>
      <w:pPr>
        <w:tabs>
          <w:tab w:val="num" w:pos="3960"/>
        </w:tabs>
        <w:ind w:left="3960" w:hanging="360"/>
      </w:pPr>
      <w:rPr>
        <w:rFonts w:ascii="Courier New" w:hAnsi="Courier New" w:cs="Courier New"/>
      </w:rPr>
    </w:lvl>
    <w:lvl w:ilvl="5">
      <w:start w:val="1"/>
      <w:numFmt w:val="bullet"/>
      <w:lvlText w:val=""/>
      <w:lvlJc w:val="left"/>
      <w:pPr>
        <w:tabs>
          <w:tab w:val="num" w:pos="4680"/>
        </w:tabs>
        <w:ind w:left="4680" w:hanging="360"/>
      </w:pPr>
      <w:rPr>
        <w:rFonts w:ascii="Wingdings" w:hAnsi="Wingdings"/>
      </w:rPr>
    </w:lvl>
    <w:lvl w:ilvl="6">
      <w:start w:val="1"/>
      <w:numFmt w:val="bullet"/>
      <w:lvlText w:val=""/>
      <w:lvlJc w:val="left"/>
      <w:pPr>
        <w:tabs>
          <w:tab w:val="num" w:pos="5400"/>
        </w:tabs>
        <w:ind w:left="5400" w:hanging="360"/>
      </w:pPr>
      <w:rPr>
        <w:rFonts w:ascii="Symbol" w:hAnsi="Symbol"/>
      </w:rPr>
    </w:lvl>
    <w:lvl w:ilvl="7">
      <w:start w:val="1"/>
      <w:numFmt w:val="bullet"/>
      <w:lvlText w:val="o"/>
      <w:lvlJc w:val="left"/>
      <w:pPr>
        <w:tabs>
          <w:tab w:val="num" w:pos="6120"/>
        </w:tabs>
        <w:ind w:left="6120" w:hanging="360"/>
      </w:pPr>
      <w:rPr>
        <w:rFonts w:ascii="Courier New" w:hAnsi="Courier New" w:cs="Courier New"/>
      </w:rPr>
    </w:lvl>
    <w:lvl w:ilvl="8">
      <w:start w:val="1"/>
      <w:numFmt w:val="bullet"/>
      <w:lvlText w:val=""/>
      <w:lvlJc w:val="left"/>
      <w:pPr>
        <w:tabs>
          <w:tab w:val="num" w:pos="6840"/>
        </w:tabs>
        <w:ind w:left="6840" w:hanging="360"/>
      </w:pPr>
      <w:rPr>
        <w:rFonts w:ascii="Wingdings" w:hAnsi="Wingdings"/>
      </w:rPr>
    </w:lvl>
  </w:abstractNum>
  <w:abstractNum w:abstractNumId="8" w15:restartNumberingAfterBreak="0">
    <w:nsid w:val="00000009"/>
    <w:multiLevelType w:val="multilevel"/>
    <w:tmpl w:val="00000009"/>
    <w:name w:val="WWNum21"/>
    <w:lvl w:ilvl="0">
      <w:start w:val="1"/>
      <w:numFmt w:val="bullet"/>
      <w:lvlText w:val="o"/>
      <w:lvlJc w:val="left"/>
      <w:pPr>
        <w:tabs>
          <w:tab w:val="num" w:pos="0"/>
        </w:tabs>
        <w:ind w:left="1080" w:hanging="360"/>
      </w:pPr>
      <w:rPr>
        <w:rFonts w:ascii="Courier New" w:hAnsi="Courier New" w:cs="Courier New"/>
      </w:rPr>
    </w:lvl>
    <w:lvl w:ilvl="1">
      <w:start w:val="1"/>
      <w:numFmt w:val="bullet"/>
      <w:lvlText w:val="o"/>
      <w:lvlJc w:val="left"/>
      <w:pPr>
        <w:tabs>
          <w:tab w:val="num" w:pos="0"/>
        </w:tabs>
        <w:ind w:left="1800" w:hanging="360"/>
      </w:pPr>
      <w:rPr>
        <w:rFonts w:ascii="Courier New" w:hAnsi="Courier New" w:cs="Courier New"/>
      </w:rPr>
    </w:lvl>
    <w:lvl w:ilvl="2">
      <w:start w:val="1"/>
      <w:numFmt w:val="bullet"/>
      <w:lvlText w:val=""/>
      <w:lvlJc w:val="left"/>
      <w:pPr>
        <w:tabs>
          <w:tab w:val="num" w:pos="0"/>
        </w:tabs>
        <w:ind w:left="2520" w:hanging="360"/>
      </w:pPr>
      <w:rPr>
        <w:rFonts w:ascii="Wingdings" w:hAnsi="Wingdings"/>
      </w:rPr>
    </w:lvl>
    <w:lvl w:ilvl="3">
      <w:start w:val="1"/>
      <w:numFmt w:val="bullet"/>
      <w:lvlText w:val=""/>
      <w:lvlJc w:val="left"/>
      <w:pPr>
        <w:tabs>
          <w:tab w:val="num" w:pos="0"/>
        </w:tabs>
        <w:ind w:left="3240" w:hanging="360"/>
      </w:pPr>
      <w:rPr>
        <w:rFonts w:ascii="Symbol" w:hAnsi="Symbol"/>
      </w:rPr>
    </w:lvl>
    <w:lvl w:ilvl="4">
      <w:start w:val="1"/>
      <w:numFmt w:val="bullet"/>
      <w:lvlText w:val="o"/>
      <w:lvlJc w:val="left"/>
      <w:pPr>
        <w:tabs>
          <w:tab w:val="num" w:pos="0"/>
        </w:tabs>
        <w:ind w:left="3960" w:hanging="360"/>
      </w:pPr>
      <w:rPr>
        <w:rFonts w:ascii="Courier New" w:hAnsi="Courier New" w:cs="Courier New"/>
      </w:rPr>
    </w:lvl>
    <w:lvl w:ilvl="5">
      <w:start w:val="1"/>
      <w:numFmt w:val="bullet"/>
      <w:lvlText w:val=""/>
      <w:lvlJc w:val="left"/>
      <w:pPr>
        <w:tabs>
          <w:tab w:val="num" w:pos="0"/>
        </w:tabs>
        <w:ind w:left="4680" w:hanging="360"/>
      </w:pPr>
      <w:rPr>
        <w:rFonts w:ascii="Wingdings" w:hAnsi="Wingdings"/>
      </w:rPr>
    </w:lvl>
    <w:lvl w:ilvl="6">
      <w:start w:val="1"/>
      <w:numFmt w:val="bullet"/>
      <w:lvlText w:val=""/>
      <w:lvlJc w:val="left"/>
      <w:pPr>
        <w:tabs>
          <w:tab w:val="num" w:pos="0"/>
        </w:tabs>
        <w:ind w:left="5400" w:hanging="360"/>
      </w:pPr>
      <w:rPr>
        <w:rFonts w:ascii="Symbol" w:hAnsi="Symbol"/>
      </w:rPr>
    </w:lvl>
    <w:lvl w:ilvl="7">
      <w:start w:val="1"/>
      <w:numFmt w:val="bullet"/>
      <w:lvlText w:val="o"/>
      <w:lvlJc w:val="left"/>
      <w:pPr>
        <w:tabs>
          <w:tab w:val="num" w:pos="0"/>
        </w:tabs>
        <w:ind w:left="6120" w:hanging="360"/>
      </w:pPr>
      <w:rPr>
        <w:rFonts w:ascii="Courier New" w:hAnsi="Courier New" w:cs="Courier New"/>
      </w:rPr>
    </w:lvl>
    <w:lvl w:ilvl="8">
      <w:start w:val="1"/>
      <w:numFmt w:val="bullet"/>
      <w:lvlText w:val=""/>
      <w:lvlJc w:val="left"/>
      <w:pPr>
        <w:tabs>
          <w:tab w:val="num" w:pos="0"/>
        </w:tabs>
        <w:ind w:left="6840" w:hanging="360"/>
      </w:pPr>
      <w:rPr>
        <w:rFonts w:ascii="Wingdings" w:hAnsi="Wingdings"/>
      </w:rPr>
    </w:lvl>
  </w:abstractNum>
  <w:abstractNum w:abstractNumId="9" w15:restartNumberingAfterBreak="0">
    <w:nsid w:val="0000000A"/>
    <w:multiLevelType w:val="multilevel"/>
    <w:tmpl w:val="0000000A"/>
    <w:name w:val="WWNum22"/>
    <w:lvl w:ilvl="0">
      <w:start w:val="1"/>
      <w:numFmt w:val="bullet"/>
      <w:lvlText w:val="o"/>
      <w:lvlJc w:val="left"/>
      <w:pPr>
        <w:tabs>
          <w:tab w:val="num" w:pos="0"/>
        </w:tabs>
        <w:ind w:left="1080" w:hanging="360"/>
      </w:pPr>
      <w:rPr>
        <w:rFonts w:ascii="Courier New" w:hAnsi="Courier New" w:cs="Courier New"/>
      </w:rPr>
    </w:lvl>
    <w:lvl w:ilvl="1">
      <w:start w:val="1"/>
      <w:numFmt w:val="bullet"/>
      <w:lvlText w:val=""/>
      <w:lvlJc w:val="left"/>
      <w:pPr>
        <w:tabs>
          <w:tab w:val="num" w:pos="0"/>
        </w:tabs>
        <w:ind w:left="1800" w:hanging="360"/>
      </w:pPr>
      <w:rPr>
        <w:rFonts w:ascii="Wingdings" w:hAnsi="Wingdings"/>
      </w:rPr>
    </w:lvl>
    <w:lvl w:ilvl="2">
      <w:start w:val="1"/>
      <w:numFmt w:val="bullet"/>
      <w:lvlText w:val=""/>
      <w:lvlJc w:val="left"/>
      <w:pPr>
        <w:tabs>
          <w:tab w:val="num" w:pos="0"/>
        </w:tabs>
        <w:ind w:left="2520" w:hanging="360"/>
      </w:pPr>
      <w:rPr>
        <w:rFonts w:ascii="Wingdings" w:hAnsi="Wingdings"/>
      </w:rPr>
    </w:lvl>
    <w:lvl w:ilvl="3">
      <w:start w:val="1"/>
      <w:numFmt w:val="bullet"/>
      <w:lvlText w:val=""/>
      <w:lvlJc w:val="left"/>
      <w:pPr>
        <w:tabs>
          <w:tab w:val="num" w:pos="0"/>
        </w:tabs>
        <w:ind w:left="3240" w:hanging="360"/>
      </w:pPr>
      <w:rPr>
        <w:rFonts w:ascii="Symbol" w:hAnsi="Symbol"/>
      </w:rPr>
    </w:lvl>
    <w:lvl w:ilvl="4">
      <w:start w:val="1"/>
      <w:numFmt w:val="bullet"/>
      <w:lvlText w:val="o"/>
      <w:lvlJc w:val="left"/>
      <w:pPr>
        <w:tabs>
          <w:tab w:val="num" w:pos="0"/>
        </w:tabs>
        <w:ind w:left="3960" w:hanging="360"/>
      </w:pPr>
      <w:rPr>
        <w:rFonts w:ascii="Courier New" w:hAnsi="Courier New" w:cs="Courier New"/>
      </w:rPr>
    </w:lvl>
    <w:lvl w:ilvl="5">
      <w:start w:val="1"/>
      <w:numFmt w:val="bullet"/>
      <w:lvlText w:val=""/>
      <w:lvlJc w:val="left"/>
      <w:pPr>
        <w:tabs>
          <w:tab w:val="num" w:pos="0"/>
        </w:tabs>
        <w:ind w:left="4680" w:hanging="360"/>
      </w:pPr>
      <w:rPr>
        <w:rFonts w:ascii="Wingdings" w:hAnsi="Wingdings"/>
      </w:rPr>
    </w:lvl>
    <w:lvl w:ilvl="6">
      <w:start w:val="1"/>
      <w:numFmt w:val="bullet"/>
      <w:lvlText w:val=""/>
      <w:lvlJc w:val="left"/>
      <w:pPr>
        <w:tabs>
          <w:tab w:val="num" w:pos="0"/>
        </w:tabs>
        <w:ind w:left="5400" w:hanging="360"/>
      </w:pPr>
      <w:rPr>
        <w:rFonts w:ascii="Symbol" w:hAnsi="Symbol"/>
      </w:rPr>
    </w:lvl>
    <w:lvl w:ilvl="7">
      <w:start w:val="1"/>
      <w:numFmt w:val="bullet"/>
      <w:lvlText w:val="o"/>
      <w:lvlJc w:val="left"/>
      <w:pPr>
        <w:tabs>
          <w:tab w:val="num" w:pos="0"/>
        </w:tabs>
        <w:ind w:left="6120" w:hanging="360"/>
      </w:pPr>
      <w:rPr>
        <w:rFonts w:ascii="Courier New" w:hAnsi="Courier New" w:cs="Courier New"/>
      </w:rPr>
    </w:lvl>
    <w:lvl w:ilvl="8">
      <w:start w:val="1"/>
      <w:numFmt w:val="bullet"/>
      <w:lvlText w:val=""/>
      <w:lvlJc w:val="left"/>
      <w:pPr>
        <w:tabs>
          <w:tab w:val="num" w:pos="0"/>
        </w:tabs>
        <w:ind w:left="6840" w:hanging="360"/>
      </w:pPr>
      <w:rPr>
        <w:rFonts w:ascii="Wingdings" w:hAnsi="Wingdings"/>
      </w:rPr>
    </w:lvl>
  </w:abstractNum>
  <w:abstractNum w:abstractNumId="10" w15:restartNumberingAfterBreak="0">
    <w:nsid w:val="0000000B"/>
    <w:multiLevelType w:val="multilevel"/>
    <w:tmpl w:val="0000000B"/>
    <w:name w:val="WWNum24"/>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1" w15:restartNumberingAfterBreak="0">
    <w:nsid w:val="0000000C"/>
    <w:multiLevelType w:val="multilevel"/>
    <w:tmpl w:val="FDA44894"/>
    <w:name w:val="WWNum25"/>
    <w:lvl w:ilvl="0">
      <w:start w:val="1"/>
      <w:numFmt w:val="decimal"/>
      <w:lvlText w:val="%1."/>
      <w:lvlJc w:val="left"/>
      <w:pPr>
        <w:tabs>
          <w:tab w:val="num" w:pos="0"/>
        </w:tabs>
        <w:ind w:left="1080" w:hanging="360"/>
      </w:pPr>
    </w:lvl>
    <w:lvl w:ilvl="1">
      <w:start w:val="1"/>
      <w:numFmt w:val="bullet"/>
      <w:lvlText w:val="o"/>
      <w:lvlJc w:val="left"/>
      <w:pPr>
        <w:tabs>
          <w:tab w:val="num" w:pos="0"/>
        </w:tabs>
        <w:ind w:left="1800" w:hanging="360"/>
      </w:pPr>
      <w:rPr>
        <w:rFonts w:ascii="Courier New" w:hAnsi="Courier New" w:cs="Courier New"/>
      </w:rPr>
    </w:lvl>
    <w:lvl w:ilvl="2">
      <w:start w:val="1"/>
      <w:numFmt w:val="bullet"/>
      <w:lvlText w:val=""/>
      <w:lvlJc w:val="left"/>
      <w:pPr>
        <w:tabs>
          <w:tab w:val="num" w:pos="0"/>
        </w:tabs>
        <w:ind w:left="2520" w:hanging="360"/>
      </w:pPr>
      <w:rPr>
        <w:rFonts w:ascii="Wingdings" w:hAnsi="Wingdings"/>
      </w:rPr>
    </w:lvl>
    <w:lvl w:ilvl="3">
      <w:start w:val="1"/>
      <w:numFmt w:val="bullet"/>
      <w:lvlText w:val=""/>
      <w:lvlJc w:val="left"/>
      <w:pPr>
        <w:tabs>
          <w:tab w:val="num" w:pos="0"/>
        </w:tabs>
        <w:ind w:left="3240" w:hanging="360"/>
      </w:pPr>
      <w:rPr>
        <w:rFonts w:ascii="Symbol" w:hAnsi="Symbol"/>
      </w:rPr>
    </w:lvl>
    <w:lvl w:ilvl="4">
      <w:start w:val="1"/>
      <w:numFmt w:val="bullet"/>
      <w:lvlText w:val="o"/>
      <w:lvlJc w:val="left"/>
      <w:pPr>
        <w:tabs>
          <w:tab w:val="num" w:pos="0"/>
        </w:tabs>
        <w:ind w:left="3960" w:hanging="360"/>
      </w:pPr>
      <w:rPr>
        <w:rFonts w:ascii="Courier New" w:hAnsi="Courier New" w:cs="Courier New"/>
      </w:rPr>
    </w:lvl>
    <w:lvl w:ilvl="5">
      <w:start w:val="1"/>
      <w:numFmt w:val="bullet"/>
      <w:lvlText w:val=""/>
      <w:lvlJc w:val="left"/>
      <w:pPr>
        <w:tabs>
          <w:tab w:val="num" w:pos="0"/>
        </w:tabs>
        <w:ind w:left="4680" w:hanging="360"/>
      </w:pPr>
      <w:rPr>
        <w:rFonts w:ascii="Wingdings" w:hAnsi="Wingdings"/>
      </w:rPr>
    </w:lvl>
    <w:lvl w:ilvl="6">
      <w:start w:val="1"/>
      <w:numFmt w:val="bullet"/>
      <w:lvlText w:val=""/>
      <w:lvlJc w:val="left"/>
      <w:pPr>
        <w:tabs>
          <w:tab w:val="num" w:pos="0"/>
        </w:tabs>
        <w:ind w:left="5400" w:hanging="360"/>
      </w:pPr>
      <w:rPr>
        <w:rFonts w:ascii="Symbol" w:hAnsi="Symbol"/>
      </w:rPr>
    </w:lvl>
    <w:lvl w:ilvl="7">
      <w:start w:val="1"/>
      <w:numFmt w:val="bullet"/>
      <w:lvlText w:val="o"/>
      <w:lvlJc w:val="left"/>
      <w:pPr>
        <w:tabs>
          <w:tab w:val="num" w:pos="0"/>
        </w:tabs>
        <w:ind w:left="6120" w:hanging="360"/>
      </w:pPr>
      <w:rPr>
        <w:rFonts w:ascii="Courier New" w:hAnsi="Courier New" w:cs="Courier New"/>
      </w:rPr>
    </w:lvl>
    <w:lvl w:ilvl="8">
      <w:start w:val="1"/>
      <w:numFmt w:val="bullet"/>
      <w:lvlText w:val=""/>
      <w:lvlJc w:val="left"/>
      <w:pPr>
        <w:tabs>
          <w:tab w:val="num" w:pos="0"/>
        </w:tabs>
        <w:ind w:left="6840" w:hanging="360"/>
      </w:pPr>
      <w:rPr>
        <w:rFonts w:ascii="Wingdings" w:hAnsi="Wingdings"/>
      </w:rPr>
    </w:lvl>
  </w:abstractNum>
  <w:abstractNum w:abstractNumId="12" w15:restartNumberingAfterBreak="0">
    <w:nsid w:val="16060BE9"/>
    <w:multiLevelType w:val="hybridMultilevel"/>
    <w:tmpl w:val="3EC43E50"/>
    <w:lvl w:ilvl="0" w:tplc="E54A08DA">
      <w:start w:val="1"/>
      <w:numFmt w:val="bullet"/>
      <w:lvlText w:val="•"/>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4D2ADE0">
      <w:start w:val="1"/>
      <w:numFmt w:val="bullet"/>
      <w:lvlText w:val="•"/>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FDE9E18">
      <w:start w:val="1"/>
      <w:numFmt w:val="bullet"/>
      <w:lvlText w:val="•"/>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DAAAE6A">
      <w:start w:val="1"/>
      <w:numFmt w:val="bullet"/>
      <w:lvlText w:val="•"/>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A460AFE">
      <w:start w:val="1"/>
      <w:numFmt w:val="bullet"/>
      <w:lvlText w:val="•"/>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6F4E782">
      <w:start w:val="1"/>
      <w:numFmt w:val="bullet"/>
      <w:lvlText w:val="•"/>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B388122">
      <w:start w:val="1"/>
      <w:numFmt w:val="bullet"/>
      <w:lvlText w:val="•"/>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1EC217A">
      <w:start w:val="1"/>
      <w:numFmt w:val="bullet"/>
      <w:lvlText w:val="•"/>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AD43E42">
      <w:start w:val="1"/>
      <w:numFmt w:val="bullet"/>
      <w:lvlText w:val="•"/>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3366202D"/>
    <w:multiLevelType w:val="multilevel"/>
    <w:tmpl w:val="3F447B4E"/>
    <w:lvl w:ilvl="0">
      <w:start w:val="1"/>
      <w:numFmt w:val="bullet"/>
      <w:lvlText w:val=""/>
      <w:lvlJc w:val="left"/>
      <w:pPr>
        <w:tabs>
          <w:tab w:val="num" w:pos="-720"/>
        </w:tabs>
        <w:ind w:left="360" w:hanging="360"/>
      </w:pPr>
      <w:rPr>
        <w:rFonts w:ascii="Symbol" w:hAnsi="Symbol" w:hint="default"/>
        <w:color w:val="auto"/>
        <w:sz w:val="22"/>
      </w:rPr>
    </w:lvl>
    <w:lvl w:ilvl="1">
      <w:start w:val="1"/>
      <w:numFmt w:val="bullet"/>
      <w:lvlText w:val="o"/>
      <w:lvlJc w:val="left"/>
      <w:pPr>
        <w:tabs>
          <w:tab w:val="num" w:pos="-720"/>
        </w:tabs>
        <w:ind w:left="1080" w:hanging="360"/>
      </w:pPr>
      <w:rPr>
        <w:rFonts w:ascii="Courier New" w:hAnsi="Courier New" w:cs="Courier New"/>
      </w:rPr>
    </w:lvl>
    <w:lvl w:ilvl="2">
      <w:start w:val="1"/>
      <w:numFmt w:val="bullet"/>
      <w:lvlText w:val=""/>
      <w:lvlJc w:val="left"/>
      <w:pPr>
        <w:tabs>
          <w:tab w:val="num" w:pos="-720"/>
        </w:tabs>
        <w:ind w:left="1800" w:hanging="360"/>
      </w:pPr>
      <w:rPr>
        <w:rFonts w:ascii="Wingdings" w:hAnsi="Wingdings"/>
      </w:rPr>
    </w:lvl>
    <w:lvl w:ilvl="3">
      <w:start w:val="1"/>
      <w:numFmt w:val="bullet"/>
      <w:lvlText w:val=""/>
      <w:lvlJc w:val="left"/>
      <w:pPr>
        <w:tabs>
          <w:tab w:val="num" w:pos="-720"/>
        </w:tabs>
        <w:ind w:left="2520" w:hanging="360"/>
      </w:pPr>
      <w:rPr>
        <w:rFonts w:ascii="Symbol" w:hAnsi="Symbol"/>
      </w:rPr>
    </w:lvl>
    <w:lvl w:ilvl="4">
      <w:start w:val="1"/>
      <w:numFmt w:val="bullet"/>
      <w:lvlText w:val="o"/>
      <w:lvlJc w:val="left"/>
      <w:pPr>
        <w:tabs>
          <w:tab w:val="num" w:pos="-720"/>
        </w:tabs>
        <w:ind w:left="3240" w:hanging="360"/>
      </w:pPr>
      <w:rPr>
        <w:rFonts w:ascii="Courier New" w:hAnsi="Courier New" w:cs="Courier New"/>
      </w:rPr>
    </w:lvl>
    <w:lvl w:ilvl="5">
      <w:start w:val="1"/>
      <w:numFmt w:val="bullet"/>
      <w:lvlText w:val=""/>
      <w:lvlJc w:val="left"/>
      <w:pPr>
        <w:tabs>
          <w:tab w:val="num" w:pos="-720"/>
        </w:tabs>
        <w:ind w:left="3960" w:hanging="360"/>
      </w:pPr>
      <w:rPr>
        <w:rFonts w:ascii="Wingdings" w:hAnsi="Wingdings"/>
      </w:rPr>
    </w:lvl>
    <w:lvl w:ilvl="6">
      <w:start w:val="1"/>
      <w:numFmt w:val="bullet"/>
      <w:lvlText w:val=""/>
      <w:lvlJc w:val="left"/>
      <w:pPr>
        <w:tabs>
          <w:tab w:val="num" w:pos="-720"/>
        </w:tabs>
        <w:ind w:left="4680" w:hanging="360"/>
      </w:pPr>
      <w:rPr>
        <w:rFonts w:ascii="Symbol" w:hAnsi="Symbol"/>
      </w:rPr>
    </w:lvl>
    <w:lvl w:ilvl="7">
      <w:start w:val="1"/>
      <w:numFmt w:val="bullet"/>
      <w:lvlText w:val="o"/>
      <w:lvlJc w:val="left"/>
      <w:pPr>
        <w:tabs>
          <w:tab w:val="num" w:pos="-720"/>
        </w:tabs>
        <w:ind w:left="5400" w:hanging="360"/>
      </w:pPr>
      <w:rPr>
        <w:rFonts w:ascii="Courier New" w:hAnsi="Courier New" w:cs="Courier New"/>
      </w:rPr>
    </w:lvl>
    <w:lvl w:ilvl="8">
      <w:start w:val="1"/>
      <w:numFmt w:val="bullet"/>
      <w:lvlText w:val=""/>
      <w:lvlJc w:val="left"/>
      <w:pPr>
        <w:tabs>
          <w:tab w:val="num" w:pos="-720"/>
        </w:tabs>
        <w:ind w:left="6120" w:hanging="360"/>
      </w:pPr>
      <w:rPr>
        <w:rFonts w:ascii="Wingdings" w:hAnsi="Wingdings"/>
      </w:rPr>
    </w:lvl>
  </w:abstractNum>
  <w:abstractNum w:abstractNumId="14" w15:restartNumberingAfterBreak="0">
    <w:nsid w:val="65DE521F"/>
    <w:multiLevelType w:val="multilevel"/>
    <w:tmpl w:val="84960E0C"/>
    <w:lvl w:ilvl="0">
      <w:start w:val="1"/>
      <w:numFmt w:val="bullet"/>
      <w:lvlText w:val=""/>
      <w:lvlJc w:val="left"/>
      <w:pPr>
        <w:tabs>
          <w:tab w:val="num" w:pos="720"/>
        </w:tabs>
        <w:ind w:left="720" w:hanging="360"/>
      </w:pPr>
      <w:rPr>
        <w:rFonts w:ascii="Symbol" w:hAnsi="Symbol" w:hint="default"/>
        <w:color w:val="auto"/>
        <w:sz w:val="22"/>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148323499">
    <w:abstractNumId w:val="0"/>
  </w:num>
  <w:num w:numId="2" w16cid:durableId="20281952">
    <w:abstractNumId w:val="1"/>
  </w:num>
  <w:num w:numId="3" w16cid:durableId="1543130728">
    <w:abstractNumId w:val="2"/>
  </w:num>
  <w:num w:numId="4" w16cid:durableId="2106799265">
    <w:abstractNumId w:val="3"/>
  </w:num>
  <w:num w:numId="5" w16cid:durableId="486242853">
    <w:abstractNumId w:val="4"/>
  </w:num>
  <w:num w:numId="6" w16cid:durableId="364866306">
    <w:abstractNumId w:val="5"/>
  </w:num>
  <w:num w:numId="7" w16cid:durableId="1067652560">
    <w:abstractNumId w:val="6"/>
  </w:num>
  <w:num w:numId="8" w16cid:durableId="663355586">
    <w:abstractNumId w:val="7"/>
  </w:num>
  <w:num w:numId="9" w16cid:durableId="1246648600">
    <w:abstractNumId w:val="8"/>
  </w:num>
  <w:num w:numId="10" w16cid:durableId="826171480">
    <w:abstractNumId w:val="9"/>
  </w:num>
  <w:num w:numId="11" w16cid:durableId="1352343081">
    <w:abstractNumId w:val="10"/>
  </w:num>
  <w:num w:numId="12" w16cid:durableId="1437482084">
    <w:abstractNumId w:val="11"/>
  </w:num>
  <w:num w:numId="13" w16cid:durableId="479931699">
    <w:abstractNumId w:val="14"/>
  </w:num>
  <w:num w:numId="14" w16cid:durableId="579873832">
    <w:abstractNumId w:val="13"/>
  </w:num>
  <w:num w:numId="15" w16cid:durableId="7591793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548"/>
    <w:rsid w:val="00004DA9"/>
    <w:rsid w:val="00013329"/>
    <w:rsid w:val="00014AA6"/>
    <w:rsid w:val="00021234"/>
    <w:rsid w:val="0002346E"/>
    <w:rsid w:val="0003595F"/>
    <w:rsid w:val="00054596"/>
    <w:rsid w:val="00080E77"/>
    <w:rsid w:val="00084C09"/>
    <w:rsid w:val="00093DAD"/>
    <w:rsid w:val="000A796C"/>
    <w:rsid w:val="000E3E0F"/>
    <w:rsid w:val="000F6169"/>
    <w:rsid w:val="00100E13"/>
    <w:rsid w:val="001116C5"/>
    <w:rsid w:val="00127036"/>
    <w:rsid w:val="00127648"/>
    <w:rsid w:val="001353AA"/>
    <w:rsid w:val="001375A8"/>
    <w:rsid w:val="00143532"/>
    <w:rsid w:val="00154AD6"/>
    <w:rsid w:val="00161899"/>
    <w:rsid w:val="0016341A"/>
    <w:rsid w:val="0016619B"/>
    <w:rsid w:val="001750E8"/>
    <w:rsid w:val="00180C06"/>
    <w:rsid w:val="001813EE"/>
    <w:rsid w:val="00187200"/>
    <w:rsid w:val="00192DA9"/>
    <w:rsid w:val="001A4299"/>
    <w:rsid w:val="001B553E"/>
    <w:rsid w:val="001B63E8"/>
    <w:rsid w:val="001C409B"/>
    <w:rsid w:val="001F23C9"/>
    <w:rsid w:val="001F7BB7"/>
    <w:rsid w:val="002129A5"/>
    <w:rsid w:val="00214E84"/>
    <w:rsid w:val="002223FE"/>
    <w:rsid w:val="00256EEB"/>
    <w:rsid w:val="002617C4"/>
    <w:rsid w:val="00263682"/>
    <w:rsid w:val="00265264"/>
    <w:rsid w:val="00277999"/>
    <w:rsid w:val="002805AA"/>
    <w:rsid w:val="00281BF4"/>
    <w:rsid w:val="002835AA"/>
    <w:rsid w:val="002874EF"/>
    <w:rsid w:val="002929D7"/>
    <w:rsid w:val="00296687"/>
    <w:rsid w:val="002A67AF"/>
    <w:rsid w:val="002B4A09"/>
    <w:rsid w:val="002C3151"/>
    <w:rsid w:val="002C4BF2"/>
    <w:rsid w:val="002C7BD5"/>
    <w:rsid w:val="002D0453"/>
    <w:rsid w:val="002E2548"/>
    <w:rsid w:val="00305F3C"/>
    <w:rsid w:val="0031543A"/>
    <w:rsid w:val="00325DB2"/>
    <w:rsid w:val="0033065B"/>
    <w:rsid w:val="00345B25"/>
    <w:rsid w:val="0034766F"/>
    <w:rsid w:val="003611D4"/>
    <w:rsid w:val="00361278"/>
    <w:rsid w:val="00382D2A"/>
    <w:rsid w:val="003943EA"/>
    <w:rsid w:val="003945B1"/>
    <w:rsid w:val="00395EF2"/>
    <w:rsid w:val="003A0164"/>
    <w:rsid w:val="003A7834"/>
    <w:rsid w:val="003B7B62"/>
    <w:rsid w:val="003D7A73"/>
    <w:rsid w:val="004066FB"/>
    <w:rsid w:val="004110C1"/>
    <w:rsid w:val="00420006"/>
    <w:rsid w:val="004255E4"/>
    <w:rsid w:val="00430593"/>
    <w:rsid w:val="00460C99"/>
    <w:rsid w:val="00462909"/>
    <w:rsid w:val="004639AC"/>
    <w:rsid w:val="0047352A"/>
    <w:rsid w:val="00473796"/>
    <w:rsid w:val="00473A5F"/>
    <w:rsid w:val="00476A45"/>
    <w:rsid w:val="00482AFE"/>
    <w:rsid w:val="004B75C4"/>
    <w:rsid w:val="004B7605"/>
    <w:rsid w:val="004C15A6"/>
    <w:rsid w:val="004D38CB"/>
    <w:rsid w:val="004E536C"/>
    <w:rsid w:val="004F5D42"/>
    <w:rsid w:val="005107CE"/>
    <w:rsid w:val="0052008F"/>
    <w:rsid w:val="00522B18"/>
    <w:rsid w:val="0053763B"/>
    <w:rsid w:val="00546EFA"/>
    <w:rsid w:val="00570B17"/>
    <w:rsid w:val="005717E1"/>
    <w:rsid w:val="00576322"/>
    <w:rsid w:val="00583B98"/>
    <w:rsid w:val="00590932"/>
    <w:rsid w:val="00590C93"/>
    <w:rsid w:val="00594A1E"/>
    <w:rsid w:val="00595B56"/>
    <w:rsid w:val="005A31CA"/>
    <w:rsid w:val="005B42A6"/>
    <w:rsid w:val="005C7376"/>
    <w:rsid w:val="005D0ED1"/>
    <w:rsid w:val="005D3E41"/>
    <w:rsid w:val="005E71CD"/>
    <w:rsid w:val="006000BF"/>
    <w:rsid w:val="006104DB"/>
    <w:rsid w:val="006123A5"/>
    <w:rsid w:val="00613F7F"/>
    <w:rsid w:val="0061743A"/>
    <w:rsid w:val="00617F1C"/>
    <w:rsid w:val="006401E5"/>
    <w:rsid w:val="00680881"/>
    <w:rsid w:val="006A7844"/>
    <w:rsid w:val="006B6E87"/>
    <w:rsid w:val="006C1FCC"/>
    <w:rsid w:val="00711552"/>
    <w:rsid w:val="00714C68"/>
    <w:rsid w:val="0072746D"/>
    <w:rsid w:val="007318B3"/>
    <w:rsid w:val="00740FFE"/>
    <w:rsid w:val="00744C10"/>
    <w:rsid w:val="007463C5"/>
    <w:rsid w:val="00765A31"/>
    <w:rsid w:val="0077317B"/>
    <w:rsid w:val="007930A2"/>
    <w:rsid w:val="007B16C9"/>
    <w:rsid w:val="007C5162"/>
    <w:rsid w:val="007C6E04"/>
    <w:rsid w:val="007E0D2F"/>
    <w:rsid w:val="007F0E48"/>
    <w:rsid w:val="00813AEE"/>
    <w:rsid w:val="00815597"/>
    <w:rsid w:val="0083462B"/>
    <w:rsid w:val="00834C63"/>
    <w:rsid w:val="0084049F"/>
    <w:rsid w:val="00860170"/>
    <w:rsid w:val="00872EEF"/>
    <w:rsid w:val="00897B06"/>
    <w:rsid w:val="008A162B"/>
    <w:rsid w:val="008B0B0E"/>
    <w:rsid w:val="008B2774"/>
    <w:rsid w:val="008C022F"/>
    <w:rsid w:val="008D0A4C"/>
    <w:rsid w:val="008F7B44"/>
    <w:rsid w:val="0090333E"/>
    <w:rsid w:val="009118CD"/>
    <w:rsid w:val="00916AD2"/>
    <w:rsid w:val="0092560D"/>
    <w:rsid w:val="00936792"/>
    <w:rsid w:val="00936C7B"/>
    <w:rsid w:val="0094417E"/>
    <w:rsid w:val="009635F3"/>
    <w:rsid w:val="00965257"/>
    <w:rsid w:val="00970F59"/>
    <w:rsid w:val="00996112"/>
    <w:rsid w:val="009A5C71"/>
    <w:rsid w:val="009B774D"/>
    <w:rsid w:val="009C6E7E"/>
    <w:rsid w:val="009D1C89"/>
    <w:rsid w:val="009E3F74"/>
    <w:rsid w:val="00A11C01"/>
    <w:rsid w:val="00A21F18"/>
    <w:rsid w:val="00A25025"/>
    <w:rsid w:val="00A26381"/>
    <w:rsid w:val="00A32945"/>
    <w:rsid w:val="00A33D0F"/>
    <w:rsid w:val="00A43C9F"/>
    <w:rsid w:val="00A43CA1"/>
    <w:rsid w:val="00A60546"/>
    <w:rsid w:val="00A60D84"/>
    <w:rsid w:val="00A85692"/>
    <w:rsid w:val="00AA7B05"/>
    <w:rsid w:val="00AB36DD"/>
    <w:rsid w:val="00AB6DA4"/>
    <w:rsid w:val="00AC442E"/>
    <w:rsid w:val="00AC7275"/>
    <w:rsid w:val="00AF25CC"/>
    <w:rsid w:val="00B02CD6"/>
    <w:rsid w:val="00B030BF"/>
    <w:rsid w:val="00B07E00"/>
    <w:rsid w:val="00B37F23"/>
    <w:rsid w:val="00B474FF"/>
    <w:rsid w:val="00B57000"/>
    <w:rsid w:val="00B578B0"/>
    <w:rsid w:val="00B632FC"/>
    <w:rsid w:val="00B73E5C"/>
    <w:rsid w:val="00B819E5"/>
    <w:rsid w:val="00B85093"/>
    <w:rsid w:val="00B94ADE"/>
    <w:rsid w:val="00B97140"/>
    <w:rsid w:val="00BA7767"/>
    <w:rsid w:val="00BC455B"/>
    <w:rsid w:val="00BD5606"/>
    <w:rsid w:val="00BD59B4"/>
    <w:rsid w:val="00BE2FC4"/>
    <w:rsid w:val="00BE3AE2"/>
    <w:rsid w:val="00BF33B5"/>
    <w:rsid w:val="00BF558A"/>
    <w:rsid w:val="00C26D06"/>
    <w:rsid w:val="00C31E13"/>
    <w:rsid w:val="00C808B9"/>
    <w:rsid w:val="00C848E8"/>
    <w:rsid w:val="00C84D6A"/>
    <w:rsid w:val="00C85248"/>
    <w:rsid w:val="00C92045"/>
    <w:rsid w:val="00C92876"/>
    <w:rsid w:val="00CA6BF8"/>
    <w:rsid w:val="00CB70FD"/>
    <w:rsid w:val="00CC0371"/>
    <w:rsid w:val="00CC6396"/>
    <w:rsid w:val="00CD1325"/>
    <w:rsid w:val="00CD665A"/>
    <w:rsid w:val="00CD6D20"/>
    <w:rsid w:val="00CE1421"/>
    <w:rsid w:val="00CF0D53"/>
    <w:rsid w:val="00D02124"/>
    <w:rsid w:val="00D13CB0"/>
    <w:rsid w:val="00D20FEE"/>
    <w:rsid w:val="00D3056C"/>
    <w:rsid w:val="00D533EC"/>
    <w:rsid w:val="00D57FB8"/>
    <w:rsid w:val="00D71E14"/>
    <w:rsid w:val="00D92118"/>
    <w:rsid w:val="00DA4CB6"/>
    <w:rsid w:val="00DB3160"/>
    <w:rsid w:val="00DB5E73"/>
    <w:rsid w:val="00DC0ABC"/>
    <w:rsid w:val="00DD3871"/>
    <w:rsid w:val="00DD6CB8"/>
    <w:rsid w:val="00DD7BEB"/>
    <w:rsid w:val="00DE0D48"/>
    <w:rsid w:val="00DF3102"/>
    <w:rsid w:val="00DF6D6B"/>
    <w:rsid w:val="00E1685C"/>
    <w:rsid w:val="00E17130"/>
    <w:rsid w:val="00E369F1"/>
    <w:rsid w:val="00E57481"/>
    <w:rsid w:val="00E60E27"/>
    <w:rsid w:val="00E6217A"/>
    <w:rsid w:val="00E63A75"/>
    <w:rsid w:val="00E63AE2"/>
    <w:rsid w:val="00E73BB4"/>
    <w:rsid w:val="00E73C56"/>
    <w:rsid w:val="00E74D4E"/>
    <w:rsid w:val="00E76524"/>
    <w:rsid w:val="00E9274E"/>
    <w:rsid w:val="00E968EF"/>
    <w:rsid w:val="00EA2038"/>
    <w:rsid w:val="00EA28F5"/>
    <w:rsid w:val="00EB7739"/>
    <w:rsid w:val="00F03F12"/>
    <w:rsid w:val="00F06077"/>
    <w:rsid w:val="00F11A5C"/>
    <w:rsid w:val="00F12465"/>
    <w:rsid w:val="00F15CD9"/>
    <w:rsid w:val="00F30C24"/>
    <w:rsid w:val="00F36F3E"/>
    <w:rsid w:val="00F43C21"/>
    <w:rsid w:val="00F4706C"/>
    <w:rsid w:val="00F51319"/>
    <w:rsid w:val="00F76E0D"/>
    <w:rsid w:val="00F839D0"/>
    <w:rsid w:val="00FA5ACE"/>
    <w:rsid w:val="00FB02E5"/>
    <w:rsid w:val="00FC0055"/>
    <w:rsid w:val="00FD347E"/>
    <w:rsid w:val="00FE5820"/>
    <w:rsid w:val="00FF5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D1B8185"/>
  <w15:docId w15:val="{DBE68F7D-F4D6-7147-8519-0B7D2C303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767"/>
    <w:pPr>
      <w:suppressAutoHyphens/>
    </w:pPr>
    <w:rPr>
      <w:rFonts w:ascii="Arial" w:hAnsi="Arial"/>
      <w:szCs w:val="24"/>
      <w:lang w:eastAsia="ar-SA"/>
    </w:rPr>
  </w:style>
  <w:style w:type="paragraph" w:styleId="Heading1">
    <w:name w:val="heading 1"/>
    <w:basedOn w:val="Normal"/>
    <w:next w:val="BodyText"/>
    <w:qFormat/>
    <w:pPr>
      <w:keepNext/>
      <w:numPr>
        <w:numId w:val="1"/>
      </w:numPr>
      <w:jc w:val="center"/>
      <w:outlineLvl w:val="0"/>
    </w:pPr>
    <w:rPr>
      <w:b/>
      <w:sz w:val="22"/>
      <w:szCs w:val="22"/>
    </w:rPr>
  </w:style>
  <w:style w:type="paragraph" w:styleId="Heading4">
    <w:name w:val="heading 4"/>
    <w:basedOn w:val="Normal"/>
    <w:next w:val="BodyText"/>
    <w:qFormat/>
    <w:pPr>
      <w:keepNext/>
      <w:numPr>
        <w:ilvl w:val="3"/>
        <w:numId w:val="1"/>
      </w:numPr>
      <w:spacing w:after="120"/>
      <w:ind w:left="2880" w:hanging="2880"/>
      <w:outlineLvl w:val="3"/>
    </w:pPr>
    <w:rPr>
      <w:rFonts w:cs="Arial"/>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character" w:customStyle="1" w:styleId="PageNumber1">
    <w:name w:val="Page Number1"/>
    <w:basedOn w:val="DefaultParagraphFont"/>
  </w:style>
  <w:style w:type="character" w:customStyle="1" w:styleId="BalloonTextChar">
    <w:name w:val="Balloon Text Char"/>
    <w:rPr>
      <w:rFonts w:ascii="Tahoma" w:hAnsi="Tahoma" w:cs="Tahoma"/>
      <w:sz w:val="16"/>
      <w:szCs w:val="16"/>
    </w:rPr>
  </w:style>
  <w:style w:type="character" w:customStyle="1" w:styleId="ListLabel1">
    <w:name w:val="ListLabel 1"/>
    <w:rPr>
      <w:rFonts w:cs="Courier New"/>
    </w:rPr>
  </w:style>
  <w:style w:type="character" w:customStyle="1" w:styleId="ListLabel2">
    <w:name w:val="ListLabel 2"/>
    <w:rPr>
      <w:sz w:val="16"/>
    </w:rPr>
  </w:style>
  <w:style w:type="paragraph" w:customStyle="1" w:styleId="Heading">
    <w:name w:val="Heading"/>
    <w:basedOn w:val="Normal"/>
    <w:next w:val="BodyText"/>
    <w:pPr>
      <w:keepNext/>
      <w:spacing w:before="240" w:after="120"/>
    </w:pPr>
    <w:rPr>
      <w:rFonts w:eastAsia="Microsoft YaHei" w:cs="Arial"/>
      <w:sz w:val="28"/>
      <w:szCs w:val="28"/>
    </w:rPr>
  </w:style>
  <w:style w:type="paragraph" w:styleId="BodyText">
    <w:name w:val="Body Text"/>
    <w:basedOn w:val="Normal"/>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rPr>
  </w:style>
  <w:style w:type="paragraph" w:customStyle="1" w:styleId="Index">
    <w:name w:val="Index"/>
    <w:basedOn w:val="Normal"/>
    <w:pPr>
      <w:suppressLineNumbers/>
    </w:pPr>
    <w:rPr>
      <w:rFonts w:cs="Arial"/>
    </w:rPr>
  </w:style>
  <w:style w:type="paragraph" w:styleId="Header">
    <w:name w:val="header"/>
    <w:basedOn w:val="Normal"/>
    <w:pPr>
      <w:suppressLineNumbers/>
      <w:tabs>
        <w:tab w:val="center" w:pos="4320"/>
        <w:tab w:val="right" w:pos="8640"/>
      </w:tabs>
    </w:pPr>
  </w:style>
  <w:style w:type="paragraph" w:styleId="Footer">
    <w:name w:val="footer"/>
    <w:basedOn w:val="Normal"/>
    <w:pPr>
      <w:suppressLineNumbers/>
      <w:tabs>
        <w:tab w:val="center" w:pos="4320"/>
        <w:tab w:val="right" w:pos="8640"/>
      </w:tabs>
    </w:pPr>
  </w:style>
  <w:style w:type="paragraph" w:customStyle="1" w:styleId="ResumePara">
    <w:name w:val="Resume Para"/>
    <w:basedOn w:val="Normal"/>
    <w:pPr>
      <w:widowControl w:val="0"/>
      <w:ind w:left="1440"/>
    </w:pPr>
    <w:rPr>
      <w:rFonts w:ascii="Times New Roman" w:hAnsi="Times New Roman"/>
      <w:szCs w:val="20"/>
    </w:rPr>
  </w:style>
  <w:style w:type="paragraph" w:styleId="BalloonText">
    <w:name w:val="Balloon Text"/>
    <w:basedOn w:val="Normal"/>
    <w:rPr>
      <w:rFonts w:ascii="Tahoma" w:hAnsi="Tahoma" w:cs="Tahoma"/>
      <w:sz w:val="16"/>
      <w:szCs w:val="16"/>
    </w:rPr>
  </w:style>
  <w:style w:type="paragraph" w:styleId="ListParagraph">
    <w:name w:val="List Paragraph"/>
    <w:basedOn w:val="Normal"/>
    <w:qFormat/>
    <w:pPr>
      <w:ind w:left="720"/>
    </w:pPr>
  </w:style>
  <w:style w:type="paragraph" w:styleId="NoSpacing">
    <w:name w:val="No Spacing"/>
    <w:uiPriority w:val="1"/>
    <w:qFormat/>
    <w:rsid w:val="00CD1325"/>
    <w:rPr>
      <w:rFonts w:ascii="Calibri" w:eastAsia="Calibri" w:hAnsi="Calibri"/>
      <w:sz w:val="22"/>
      <w:szCs w:val="22"/>
    </w:rPr>
  </w:style>
  <w:style w:type="paragraph" w:customStyle="1" w:styleId="Body">
    <w:name w:val="Body"/>
    <w:rsid w:val="00FE5820"/>
    <w:pPr>
      <w:pBdr>
        <w:top w:val="nil"/>
        <w:left w:val="nil"/>
        <w:bottom w:val="nil"/>
        <w:right w:val="nil"/>
        <w:between w:val="nil"/>
        <w:bar w:val="nil"/>
      </w:pBdr>
      <w:suppressAutoHyphens/>
      <w:spacing w:after="180" w:line="288" w:lineRule="auto"/>
    </w:pPr>
    <w:rPr>
      <w:rFonts w:ascii="Helvetica Neue Light" w:eastAsia="Arial Unicode MS" w:hAnsi="Helvetica Neue Light" w:cs="Arial Unicode MS"/>
      <w:color w:val="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healthynewme.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1839</Words>
  <Characters>10485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SUMMARY</vt:lpstr>
    </vt:vector>
  </TitlesOfParts>
  <Company>Hewlett-Packard Company</Company>
  <LinksUpToDate>false</LinksUpToDate>
  <CharactersWithSpaces>12300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dc:title>
  <dc:creator>Matt Blasch</dc:creator>
  <cp:lastModifiedBy>Trevor Wason</cp:lastModifiedBy>
  <cp:revision>2</cp:revision>
  <cp:lastPrinted>2020-07-08T16:39:00Z</cp:lastPrinted>
  <dcterms:created xsi:type="dcterms:W3CDTF">2024-03-20T19:48:00Z</dcterms:created>
  <dcterms:modified xsi:type="dcterms:W3CDTF">2024-03-20T19:48:00Z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