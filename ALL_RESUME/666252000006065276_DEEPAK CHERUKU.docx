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64939" w14:textId="74870A66" w:rsidR="00532972" w:rsidRPr="001D1725" w:rsidRDefault="001D1725" w:rsidP="001D1725">
      <w:pPr>
        <w:pStyle w:val="NoSpacing"/>
        <w:rPr>
          <w:b/>
          <w:bCs/>
        </w:rPr>
      </w:pPr>
      <w:r w:rsidRPr="001D1725">
        <w:rPr>
          <w:b/>
          <w:bCs/>
        </w:rPr>
        <w:t>SUMMARY</w:t>
      </w:r>
      <w:r w:rsidR="00532972" w:rsidRPr="001D1725">
        <w:rPr>
          <w:b/>
          <w:bCs/>
        </w:rPr>
        <w:t>:</w:t>
      </w:r>
    </w:p>
    <w:p w14:paraId="2F340C2A" w14:textId="77777777" w:rsidR="00532972" w:rsidRPr="00C70355" w:rsidRDefault="00532972" w:rsidP="00035ECD">
      <w:pPr>
        <w:pStyle w:val="NoSpacing"/>
        <w:rPr>
          <w:sz w:val="14"/>
          <w:szCs w:val="14"/>
        </w:rPr>
      </w:pPr>
    </w:p>
    <w:p w14:paraId="106628AB" w14:textId="77777777" w:rsidR="00C70355" w:rsidRPr="00C70355" w:rsidRDefault="00C70355" w:rsidP="00C70355">
      <w:pPr>
        <w:pStyle w:val="NoSpacing"/>
        <w:numPr>
          <w:ilvl w:val="0"/>
          <w:numId w:val="38"/>
        </w:numPr>
      </w:pPr>
      <w:r w:rsidRPr="00C70355">
        <w:rPr>
          <w:bCs/>
        </w:rPr>
        <w:t xml:space="preserve">A highly motivated, results-oriented marketing specialist with a strong background in Salesforce Marketing </w:t>
      </w:r>
      <w:r w:rsidRPr="00C70355">
        <w:t>Cloud. Proven track record in managing client relationships, driving successful implementations, and providing expert guidance on Marketing Cloud solutions.</w:t>
      </w:r>
    </w:p>
    <w:p w14:paraId="7F1E5DFA" w14:textId="3A32D767" w:rsidR="00C70355" w:rsidRPr="00C70355" w:rsidRDefault="00C70355" w:rsidP="00C70355">
      <w:pPr>
        <w:pStyle w:val="NoSpacing"/>
        <w:numPr>
          <w:ilvl w:val="0"/>
          <w:numId w:val="38"/>
        </w:numPr>
      </w:pPr>
      <w:r w:rsidRPr="00C70355">
        <w:t>Adept at coordinating cross-functional teams and leveraging in-depth product knowledge to ensure client success.</w:t>
      </w:r>
    </w:p>
    <w:p w14:paraId="71113983" w14:textId="77777777" w:rsidR="003D1332" w:rsidRPr="00A677FC" w:rsidRDefault="003D1332" w:rsidP="001D1725">
      <w:pPr>
        <w:pStyle w:val="NoSpacing"/>
        <w:rPr>
          <w:sz w:val="20"/>
          <w:szCs w:val="20"/>
        </w:rPr>
      </w:pPr>
    </w:p>
    <w:p w14:paraId="39C426A2" w14:textId="2C87615F" w:rsidR="004E5322" w:rsidRPr="001D1725" w:rsidRDefault="001D1725" w:rsidP="001D1725">
      <w:pPr>
        <w:pStyle w:val="NoSpacing"/>
        <w:rPr>
          <w:b/>
          <w:bCs/>
          <w:smallCaps/>
        </w:rPr>
      </w:pPr>
      <w:r w:rsidRPr="001D1725">
        <w:rPr>
          <w:b/>
          <w:bCs/>
          <w:smallCaps/>
        </w:rPr>
        <w:t>SKILLS</w:t>
      </w:r>
      <w:r w:rsidR="00526C25" w:rsidRPr="001D1725">
        <w:rPr>
          <w:b/>
          <w:bCs/>
        </w:rPr>
        <w:t xml:space="preserve">: </w:t>
      </w:r>
    </w:p>
    <w:p w14:paraId="2DAF8B1F" w14:textId="77777777" w:rsidR="001D02FC" w:rsidRPr="00A677FC" w:rsidRDefault="001D02FC" w:rsidP="001D1725">
      <w:pPr>
        <w:pStyle w:val="NoSpacing"/>
        <w:rPr>
          <w:sz w:val="14"/>
          <w:szCs w:val="14"/>
        </w:rPr>
      </w:pPr>
    </w:p>
    <w:p w14:paraId="0B1810F5" w14:textId="3F13D1AF" w:rsidR="00C70355" w:rsidRPr="00C70355" w:rsidRDefault="00C70355" w:rsidP="00BD25B9">
      <w:pPr>
        <w:pStyle w:val="NoSpacing"/>
        <w:numPr>
          <w:ilvl w:val="0"/>
          <w:numId w:val="38"/>
        </w:numPr>
        <w:rPr>
          <w:bCs/>
        </w:rPr>
      </w:pPr>
      <w:r w:rsidRPr="00C70355">
        <w:rPr>
          <w:b/>
        </w:rPr>
        <w:t>CRM Platform</w:t>
      </w:r>
      <w:r w:rsidRPr="00C70355">
        <w:rPr>
          <w:bCs/>
        </w:rPr>
        <w:t xml:space="preserve"> - SFMC, Adobe Campaign, IBM Unica Campaign, Alteryx, Marketo, Starling, McFly, Rover, Pardot</w:t>
      </w:r>
      <w:r w:rsidRPr="00C70355">
        <w:rPr>
          <w:bCs/>
        </w:rPr>
        <w:t xml:space="preserve">, </w:t>
      </w:r>
      <w:r w:rsidRPr="00C70355">
        <w:rPr>
          <w:bCs/>
        </w:rPr>
        <w:t>SFMC Email studio, Contact builder, Journey Builder, &amp; Automation studio, APEX, LWC, Pardot</w:t>
      </w:r>
      <w:r w:rsidRPr="00C70355">
        <w:rPr>
          <w:bCs/>
        </w:rPr>
        <w:t xml:space="preserve">, </w:t>
      </w:r>
      <w:r w:rsidRPr="00C70355">
        <w:rPr>
          <w:bCs/>
        </w:rPr>
        <w:t>Adobe campaign Classic and Standard IBM Unica - Campaign, Interact, Contact Optimization and offer optimization</w:t>
      </w:r>
    </w:p>
    <w:p w14:paraId="1855E25C" w14:textId="200034F1" w:rsidR="00C70355" w:rsidRPr="00C70355" w:rsidRDefault="00C70355" w:rsidP="00C70355">
      <w:pPr>
        <w:pStyle w:val="NoSpacing"/>
        <w:numPr>
          <w:ilvl w:val="0"/>
          <w:numId w:val="38"/>
        </w:numPr>
        <w:rPr>
          <w:bCs/>
        </w:rPr>
      </w:pPr>
      <w:r w:rsidRPr="00C70355">
        <w:rPr>
          <w:b/>
        </w:rPr>
        <w:t>Artificial Intelligence</w:t>
      </w:r>
      <w:r w:rsidRPr="00C70355">
        <w:rPr>
          <w:bCs/>
        </w:rPr>
        <w:t xml:space="preserve"> - </w:t>
      </w:r>
      <w:r w:rsidRPr="00C70355">
        <w:rPr>
          <w:bCs/>
        </w:rPr>
        <w:t>Skilled in designing and implementing AI-driven marketing automation tools, personalization, A/B testing strategies, customer segmentation that have optimized the real time customer experience.</w:t>
      </w:r>
    </w:p>
    <w:p w14:paraId="4ED0C3F4" w14:textId="24324A63" w:rsidR="00C70355" w:rsidRPr="00C70355" w:rsidRDefault="00C70355" w:rsidP="00C70355">
      <w:pPr>
        <w:pStyle w:val="NoSpacing"/>
        <w:numPr>
          <w:ilvl w:val="0"/>
          <w:numId w:val="38"/>
        </w:numPr>
        <w:rPr>
          <w:bCs/>
        </w:rPr>
      </w:pPr>
      <w:r w:rsidRPr="00C70355">
        <w:rPr>
          <w:b/>
        </w:rPr>
        <w:t>Atlassian's products</w:t>
      </w:r>
      <w:r w:rsidRPr="00C70355">
        <w:rPr>
          <w:bCs/>
        </w:rPr>
        <w:t xml:space="preserve"> - </w:t>
      </w:r>
      <w:r w:rsidRPr="00C70355">
        <w:rPr>
          <w:bCs/>
        </w:rPr>
        <w:t>Confluence, Jira, Trello, Adobe Target, Wrike. Workfront</w:t>
      </w:r>
    </w:p>
    <w:p w14:paraId="4F83EACE" w14:textId="61161962" w:rsidR="00C70355" w:rsidRPr="00C70355" w:rsidRDefault="00C70355" w:rsidP="00C70355">
      <w:pPr>
        <w:pStyle w:val="NoSpacing"/>
        <w:numPr>
          <w:ilvl w:val="0"/>
          <w:numId w:val="38"/>
        </w:numPr>
        <w:rPr>
          <w:bCs/>
        </w:rPr>
      </w:pPr>
      <w:r w:rsidRPr="00C70355">
        <w:rPr>
          <w:b/>
        </w:rPr>
        <w:t>Database</w:t>
      </w:r>
      <w:r w:rsidRPr="00C70355">
        <w:rPr>
          <w:bCs/>
        </w:rPr>
        <w:t xml:space="preserve"> - </w:t>
      </w:r>
      <w:r w:rsidRPr="00C70355">
        <w:rPr>
          <w:bCs/>
        </w:rPr>
        <w:t>Oracle SQL, Teradata, DbVisualizer, Nateeza, Amazon Redshift.</w:t>
      </w:r>
    </w:p>
    <w:p w14:paraId="6984C2BD" w14:textId="403BF97C" w:rsidR="00C70355" w:rsidRPr="00C70355" w:rsidRDefault="00C70355" w:rsidP="00F13F31">
      <w:pPr>
        <w:pStyle w:val="NoSpacing"/>
        <w:numPr>
          <w:ilvl w:val="0"/>
          <w:numId w:val="38"/>
        </w:numPr>
        <w:rPr>
          <w:bCs/>
        </w:rPr>
      </w:pPr>
      <w:r w:rsidRPr="00C70355">
        <w:rPr>
          <w:b/>
        </w:rPr>
        <w:t>Data Management and Analysis</w:t>
      </w:r>
      <w:r w:rsidRPr="00C70355">
        <w:rPr>
          <w:bCs/>
        </w:rPr>
        <w:t xml:space="preserve"> - </w:t>
      </w:r>
      <w:r w:rsidRPr="00C70355">
        <w:rPr>
          <w:bCs/>
        </w:rPr>
        <w:t>SOAP, Rest API, SPSS, SAS, Data visualization, Data Modeling, Machine learning.</w:t>
      </w:r>
    </w:p>
    <w:p w14:paraId="47CE417E" w14:textId="1DFA1239" w:rsidR="00C70355" w:rsidRPr="00C70355" w:rsidRDefault="00C70355" w:rsidP="00C70355">
      <w:pPr>
        <w:pStyle w:val="NoSpacing"/>
        <w:numPr>
          <w:ilvl w:val="0"/>
          <w:numId w:val="38"/>
        </w:numPr>
        <w:rPr>
          <w:bCs/>
        </w:rPr>
      </w:pPr>
      <w:r w:rsidRPr="00C70355">
        <w:rPr>
          <w:b/>
        </w:rPr>
        <w:t>SQL</w:t>
      </w:r>
      <w:r w:rsidRPr="00C70355">
        <w:rPr>
          <w:bCs/>
        </w:rPr>
        <w:t xml:space="preserve"> - </w:t>
      </w:r>
      <w:r w:rsidRPr="00C70355">
        <w:rPr>
          <w:bCs/>
        </w:rPr>
        <w:t>Queries for audience counts and QC, Macros/Stored procedures, Views, Functions, Triggers</w:t>
      </w:r>
      <w:r>
        <w:rPr>
          <w:bCs/>
        </w:rPr>
        <w:t>,</w:t>
      </w:r>
      <w:r w:rsidRPr="00C70355">
        <w:rPr>
          <w:bCs/>
        </w:rPr>
        <w:t xml:space="preserve"> Jobs</w:t>
      </w:r>
    </w:p>
    <w:p w14:paraId="526F444A" w14:textId="376E8118" w:rsidR="00C70355" w:rsidRPr="00C70355" w:rsidRDefault="00C70355" w:rsidP="00C70355">
      <w:pPr>
        <w:pStyle w:val="NoSpacing"/>
        <w:numPr>
          <w:ilvl w:val="0"/>
          <w:numId w:val="38"/>
        </w:numPr>
        <w:rPr>
          <w:bCs/>
        </w:rPr>
      </w:pPr>
      <w:r w:rsidRPr="00C70355">
        <w:rPr>
          <w:b/>
        </w:rPr>
        <w:t>HTML</w:t>
      </w:r>
      <w:r w:rsidRPr="00C70355">
        <w:rPr>
          <w:bCs/>
        </w:rPr>
        <w:t xml:space="preserve"> - </w:t>
      </w:r>
      <w:r w:rsidRPr="00C70355">
        <w:rPr>
          <w:bCs/>
        </w:rPr>
        <w:t>Develop and maintain email templates using HTML and uploading HTML assets.</w:t>
      </w:r>
    </w:p>
    <w:p w14:paraId="56B393F6" w14:textId="5045B115" w:rsidR="00C70355" w:rsidRPr="00C70355" w:rsidRDefault="00C70355" w:rsidP="00C70355">
      <w:pPr>
        <w:pStyle w:val="NoSpacing"/>
        <w:numPr>
          <w:ilvl w:val="0"/>
          <w:numId w:val="38"/>
        </w:numPr>
        <w:rPr>
          <w:bCs/>
        </w:rPr>
      </w:pPr>
      <w:r w:rsidRPr="00C70355">
        <w:rPr>
          <w:b/>
        </w:rPr>
        <w:t>MS Office Suite</w:t>
      </w:r>
      <w:r w:rsidRPr="00C70355">
        <w:rPr>
          <w:bCs/>
        </w:rPr>
        <w:t xml:space="preserve"> - </w:t>
      </w:r>
      <w:r w:rsidRPr="00C70355">
        <w:rPr>
          <w:bCs/>
        </w:rPr>
        <w:t>Outlook, OneDrive, Word, Excel, PowerPoint, OneNote, SharePoint, Teams, Project.</w:t>
      </w:r>
    </w:p>
    <w:p w14:paraId="30A52514" w14:textId="77777777" w:rsidR="001D1725" w:rsidRPr="001D1725" w:rsidRDefault="001D1725" w:rsidP="001D1725">
      <w:pPr>
        <w:pStyle w:val="NoSpacing"/>
      </w:pPr>
    </w:p>
    <w:p w14:paraId="37D94D96" w14:textId="36B40954" w:rsidR="00532972" w:rsidRPr="001D1725" w:rsidRDefault="001D1725" w:rsidP="001D1725">
      <w:pPr>
        <w:pStyle w:val="NoSpacing"/>
        <w:rPr>
          <w:b/>
          <w:bCs/>
          <w:smallCaps/>
        </w:rPr>
      </w:pPr>
      <w:r w:rsidRPr="001D1725">
        <w:rPr>
          <w:b/>
          <w:bCs/>
        </w:rPr>
        <w:t>PROFESSIONAL EXPERIENCE</w:t>
      </w:r>
      <w:r w:rsidR="00532972" w:rsidRPr="001D1725">
        <w:rPr>
          <w:b/>
          <w:bCs/>
        </w:rPr>
        <w:t>:</w:t>
      </w:r>
      <w:r w:rsidR="00532972" w:rsidRPr="001D1725">
        <w:rPr>
          <w:b/>
          <w:bCs/>
        </w:rPr>
        <w:tab/>
      </w:r>
    </w:p>
    <w:p w14:paraId="268241CB" w14:textId="77777777" w:rsidR="00532972" w:rsidRPr="00A677FC" w:rsidRDefault="00532972" w:rsidP="00035ECD">
      <w:pPr>
        <w:pStyle w:val="NoSpacing"/>
        <w:rPr>
          <w:sz w:val="14"/>
          <w:szCs w:val="14"/>
        </w:rPr>
      </w:pPr>
    </w:p>
    <w:p w14:paraId="645712C6" w14:textId="77777777" w:rsidR="00C70355" w:rsidRPr="00C70355" w:rsidRDefault="00C70355" w:rsidP="00C70355">
      <w:pPr>
        <w:pStyle w:val="NoSpacing"/>
        <w:rPr>
          <w:b/>
        </w:rPr>
      </w:pPr>
      <w:r w:rsidRPr="00C70355">
        <w:rPr>
          <w:b/>
        </w:rPr>
        <w:t>Sr. Digital Marketing Platform Specialist</w:t>
      </w:r>
    </w:p>
    <w:p w14:paraId="69F14EF2" w14:textId="3C943100" w:rsidR="00C70355" w:rsidRDefault="00C70355" w:rsidP="00C70355">
      <w:pPr>
        <w:pStyle w:val="NoSpacing"/>
        <w:rPr>
          <w:bCs/>
        </w:rPr>
      </w:pPr>
      <w:r w:rsidRPr="00C70355">
        <w:rPr>
          <w:bCs/>
        </w:rPr>
        <w:t>Apple Inc., Austin, TX</w:t>
      </w:r>
      <w:r w:rsidRPr="00C70355">
        <w:rPr>
          <w:bCs/>
        </w:rPr>
        <w:t xml:space="preserve">                                                             </w:t>
      </w:r>
      <w:r>
        <w:rPr>
          <w:bCs/>
        </w:rPr>
        <w:t xml:space="preserve">                                                                  </w:t>
      </w:r>
      <w:r w:rsidRPr="00C70355">
        <w:rPr>
          <w:bCs/>
        </w:rPr>
        <w:t xml:space="preserve">Dec 2022 </w:t>
      </w:r>
      <w:r>
        <w:rPr>
          <w:bCs/>
        </w:rPr>
        <w:t>–</w:t>
      </w:r>
      <w:r w:rsidRPr="00C70355">
        <w:rPr>
          <w:bCs/>
        </w:rPr>
        <w:t xml:space="preserve"> Current</w:t>
      </w:r>
    </w:p>
    <w:p w14:paraId="035B3CA3" w14:textId="1C289456" w:rsidR="00C70355" w:rsidRPr="00A677FC" w:rsidRDefault="00C70355" w:rsidP="00C70355">
      <w:pPr>
        <w:pStyle w:val="NoSpacing"/>
        <w:rPr>
          <w:bCs/>
          <w:sz w:val="12"/>
          <w:szCs w:val="12"/>
        </w:rPr>
      </w:pPr>
    </w:p>
    <w:p w14:paraId="7744A116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Developed and implemented email marketing campaigns for Apple Ads and Apple search ads leveraging the marketing automation tools Salesforce Marketing Cloud and Adobe Campaign Classic.</w:t>
      </w:r>
    </w:p>
    <w:p w14:paraId="1EE4BDCF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Managed the planning, development and execution of email campaigns for Growth Marketing Apple products, including segmented campaigns and triggered events.</w:t>
      </w:r>
    </w:p>
    <w:p w14:paraId="48526891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Extensively worked on Salesforce Marketing cloud Email studio, Contact builder, Journey Builder &amp; Automation studio in creating Data extensions by importing the live data files and analyze in the Salesforce Data Platform environment.</w:t>
      </w:r>
    </w:p>
    <w:p w14:paraId="1C826FA0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Trained clients and their teams on Salesforce Marketing Cloud best practices, empowering them to independently manage their campaigns.</w:t>
      </w:r>
    </w:p>
    <w:p w14:paraId="530104A5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Managed a portfolio of enterprise-level clients, serving as the primary point of contact for all their needs and inquiries.</w:t>
      </w:r>
    </w:p>
    <w:p w14:paraId="691C1EA2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Led the integration of Salesforce with third-party applications, such as marketing automation tools and ERP systems, improving data flow and accessibility.</w:t>
      </w:r>
    </w:p>
    <w:p w14:paraId="76D00DE1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Maintained detailed records of client interactions, project progress, and key performance metrics, driving transparency and accountability.</w:t>
      </w:r>
    </w:p>
    <w:p w14:paraId="26B1798F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Contributed to account growth by identifying upsell and cross-sell opportunities, resulting in increased revenue and client retention.</w:t>
      </w:r>
    </w:p>
    <w:p w14:paraId="01913081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Implemented SOAP and Rest API methods in JavaScript by declaring the methods in data schemas. Generating and analyzing reports and dashboards to provide insights for decision-making and optimization.</w:t>
      </w:r>
    </w:p>
    <w:p w14:paraId="39FE7844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lastRenderedPageBreak/>
        <w:t>Developed complex Technical and Campaign workflows in Adobe Campaign and managed digital assets upload, seeds and generated proofs as per the client requirements.</w:t>
      </w:r>
    </w:p>
    <w:p w14:paraId="72589368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Performed targeting and segmentation of audience using customer data models and recommended cost- effective profitable targeting strategies.</w:t>
      </w:r>
    </w:p>
    <w:p w14:paraId="5BCF57B8" w14:textId="7E03440C" w:rsidR="00C70355" w:rsidRDefault="00C70355" w:rsidP="00C70355">
      <w:pPr>
        <w:pStyle w:val="NoSpacing"/>
        <w:numPr>
          <w:ilvl w:val="0"/>
          <w:numId w:val="39"/>
        </w:numPr>
      </w:pPr>
      <w:r w:rsidRPr="00C70355">
        <w:t>Managed the configuration, customization, and maintenance of Salesforce Sales Cloud to align with the company's sales processes.</w:t>
      </w:r>
    </w:p>
    <w:p w14:paraId="5E56892D" w14:textId="38D97743" w:rsidR="00C70355" w:rsidRPr="00A677FC" w:rsidRDefault="00C70355" w:rsidP="00C70355">
      <w:pPr>
        <w:pStyle w:val="NoSpacing"/>
        <w:rPr>
          <w:sz w:val="18"/>
          <w:szCs w:val="18"/>
        </w:rPr>
      </w:pPr>
    </w:p>
    <w:p w14:paraId="536F4A8E" w14:textId="77777777" w:rsidR="00C70355" w:rsidRPr="00C70355" w:rsidRDefault="00C70355" w:rsidP="00C70355">
      <w:pPr>
        <w:pStyle w:val="NoSpacing"/>
        <w:rPr>
          <w:b/>
        </w:rPr>
      </w:pPr>
      <w:r w:rsidRPr="00C70355">
        <w:rPr>
          <w:b/>
        </w:rPr>
        <w:t>Sr. Lead Campaign Developer – Marketing Automation</w:t>
      </w:r>
    </w:p>
    <w:p w14:paraId="09C11F1C" w14:textId="4F65CFCE" w:rsidR="00C70355" w:rsidRDefault="00C70355" w:rsidP="00C70355">
      <w:pPr>
        <w:pStyle w:val="NoSpacing"/>
        <w:rPr>
          <w:bCs/>
        </w:rPr>
      </w:pPr>
      <w:r w:rsidRPr="00C70355">
        <w:rPr>
          <w:bCs/>
        </w:rPr>
        <w:t>Novo Nordisk, Plainsboro , NJ</w:t>
      </w:r>
      <w:r w:rsidRPr="00C70355">
        <w:rPr>
          <w:bCs/>
        </w:rPr>
        <w:t xml:space="preserve">                                                                               </w:t>
      </w:r>
      <w:r>
        <w:rPr>
          <w:bCs/>
        </w:rPr>
        <w:t xml:space="preserve">                             </w:t>
      </w:r>
      <w:r w:rsidRPr="00C70355">
        <w:rPr>
          <w:bCs/>
        </w:rPr>
        <w:t>May 2020 - Nov 2022</w:t>
      </w:r>
    </w:p>
    <w:p w14:paraId="0FE1E576" w14:textId="682C8840" w:rsidR="00C70355" w:rsidRPr="00A677FC" w:rsidRDefault="00C70355" w:rsidP="00C70355">
      <w:pPr>
        <w:pStyle w:val="NoSpacing"/>
        <w:rPr>
          <w:bCs/>
          <w:sz w:val="14"/>
          <w:szCs w:val="14"/>
        </w:rPr>
      </w:pPr>
    </w:p>
    <w:p w14:paraId="76856007" w14:textId="2C97D380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Responsible for content designing strategies and implement complex multi-wave, multi-channel triggered communications in SFMC</w:t>
      </w:r>
      <w:r w:rsidR="00A677FC">
        <w:t xml:space="preserve"> (</w:t>
      </w:r>
      <w:r w:rsidR="00A677FC" w:rsidRPr="00A677FC">
        <w:t>Salesforce Marketing Cloud</w:t>
      </w:r>
      <w:r w:rsidR="00A677FC">
        <w:t>)</w:t>
      </w:r>
      <w:r w:rsidRPr="00C70355">
        <w:t>, personalization and executing Email deployment.</w:t>
      </w:r>
    </w:p>
    <w:p w14:paraId="75C1E83F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Led project management efforts, ensuring that all client requests and initiatives were completed on time and within budget.</w:t>
      </w:r>
    </w:p>
    <w:p w14:paraId="2AF7B4E5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Acted as a liaison between clients and Salesforce's product development and support teams, ensuring client feedback was incorporated into platform improvements.</w:t>
      </w:r>
    </w:p>
    <w:p w14:paraId="7BE38057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Built and maintained strong, long-term relationships with key stakeholders at client organizations, resulting in a high level of customer satisfaction and retention.</w:t>
      </w:r>
    </w:p>
    <w:p w14:paraId="61BF90ED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Conducted in-depth needs assessments to understand client challenges and requirements, tailoring solutions and services accordingly.</w:t>
      </w:r>
    </w:p>
    <w:p w14:paraId="0D27AFBD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Successfully negotiated contract terms and service agreements, meeting both client expectations and company objectives.</w:t>
      </w:r>
    </w:p>
    <w:p w14:paraId="468D9EC1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Responsible for managing subscriber data, import and segmentation using SFMC.</w:t>
      </w:r>
    </w:p>
    <w:p w14:paraId="42103BB0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Create dynamic segments, Offers, Personalized email templates by integrating SFMC with Adobe Experience Manager.</w:t>
      </w:r>
    </w:p>
    <w:p w14:paraId="03CEA628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Worked on journey builder in executing more than 200+ different campaigns along with contact builder and Automation studio.</w:t>
      </w:r>
    </w:p>
    <w:p w14:paraId="29C9107E" w14:textId="77777777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Used SOAP and rest API in order to invoke triggered sends and update subscriber attributes.</w:t>
      </w:r>
    </w:p>
    <w:p w14:paraId="0F73FBC9" w14:textId="218A81F3" w:rsidR="00C70355" w:rsidRPr="00C70355" w:rsidRDefault="00C70355" w:rsidP="00C70355">
      <w:pPr>
        <w:pStyle w:val="NoSpacing"/>
        <w:numPr>
          <w:ilvl w:val="0"/>
          <w:numId w:val="39"/>
        </w:numPr>
      </w:pPr>
      <w:r w:rsidRPr="00C70355">
        <w:t>Partnered with digital and analytical teams, planned complex projects, brand support through the strategy and execution with ongoing work plan management and deployment of the high-value projects.</w:t>
      </w:r>
    </w:p>
    <w:p w14:paraId="73A6D804" w14:textId="4B1B5E0C" w:rsidR="003D1332" w:rsidRPr="00A677FC" w:rsidRDefault="003D1332" w:rsidP="00015465">
      <w:pPr>
        <w:pStyle w:val="NoSpacing"/>
        <w:rPr>
          <w:b/>
          <w:sz w:val="16"/>
          <w:szCs w:val="16"/>
        </w:rPr>
      </w:pPr>
    </w:p>
    <w:p w14:paraId="73F3CE98" w14:textId="3076D727" w:rsidR="00C70355" w:rsidRDefault="00C70355" w:rsidP="00015465">
      <w:pPr>
        <w:pStyle w:val="NoSpacing"/>
        <w:rPr>
          <w:b/>
        </w:rPr>
      </w:pPr>
      <w:r w:rsidRPr="00C70355">
        <w:rPr>
          <w:b/>
        </w:rPr>
        <w:t>Audience Strategy and Campaign Management Specialist</w:t>
      </w:r>
    </w:p>
    <w:p w14:paraId="5A28B554" w14:textId="23D5F020" w:rsidR="00C70355" w:rsidRDefault="00C70355" w:rsidP="00015465">
      <w:pPr>
        <w:pStyle w:val="NoSpacing"/>
        <w:rPr>
          <w:bCs/>
        </w:rPr>
      </w:pPr>
      <w:r w:rsidRPr="00C70355">
        <w:rPr>
          <w:bCs/>
        </w:rPr>
        <w:t>Hilton Worldwide, Addison, TX</w:t>
      </w:r>
      <w:r w:rsidRPr="00C70355">
        <w:rPr>
          <w:bCs/>
        </w:rPr>
        <w:t xml:space="preserve">                                                  </w:t>
      </w:r>
      <w:r w:rsidR="00A677FC">
        <w:rPr>
          <w:bCs/>
        </w:rPr>
        <w:t xml:space="preserve">                                                           </w:t>
      </w:r>
      <w:r w:rsidRPr="00C70355">
        <w:rPr>
          <w:bCs/>
        </w:rPr>
        <w:t>Jul 2016 - Mar 2020</w:t>
      </w:r>
    </w:p>
    <w:p w14:paraId="6169B2B2" w14:textId="2EF943E9" w:rsidR="00A677FC" w:rsidRPr="00A677FC" w:rsidRDefault="00A677FC" w:rsidP="00015465">
      <w:pPr>
        <w:pStyle w:val="NoSpacing"/>
        <w:rPr>
          <w:bCs/>
          <w:sz w:val="14"/>
          <w:szCs w:val="14"/>
        </w:rPr>
      </w:pPr>
    </w:p>
    <w:p w14:paraId="328752D8" w14:textId="77777777" w:rsidR="00A677FC" w:rsidRPr="00A677FC" w:rsidRDefault="00A677FC" w:rsidP="00A677FC">
      <w:pPr>
        <w:pStyle w:val="NoSpacing"/>
        <w:numPr>
          <w:ilvl w:val="0"/>
          <w:numId w:val="39"/>
        </w:numPr>
      </w:pPr>
      <w:r w:rsidRPr="00A677FC">
        <w:t>Responsible for designing, developing and executing email marketing campaigns in Salesforce Marketing Cloud which included Ad-hoc Emails, Daily/Weekly Triggers, App push notifications and Direct mail campaigns.</w:t>
      </w:r>
    </w:p>
    <w:p w14:paraId="0C81EE3B" w14:textId="77777777" w:rsidR="00A677FC" w:rsidRPr="00A677FC" w:rsidRDefault="00A677FC" w:rsidP="00A677FC">
      <w:pPr>
        <w:pStyle w:val="NoSpacing"/>
        <w:numPr>
          <w:ilvl w:val="0"/>
          <w:numId w:val="39"/>
        </w:numPr>
      </w:pPr>
      <w:r w:rsidRPr="00A677FC">
        <w:t>Collaborated with clients and cross-functional teams to design and deliver marketing campaigns, ensuring successful execution and measurable results.</w:t>
      </w:r>
    </w:p>
    <w:p w14:paraId="6F9D0507" w14:textId="77777777" w:rsidR="00A677FC" w:rsidRPr="00A677FC" w:rsidRDefault="00A677FC" w:rsidP="00A677FC">
      <w:pPr>
        <w:pStyle w:val="NoSpacing"/>
        <w:numPr>
          <w:ilvl w:val="0"/>
          <w:numId w:val="39"/>
        </w:numPr>
      </w:pPr>
      <w:r w:rsidRPr="00A677FC">
        <w:t>Utilized deep product knowledge to troubleshoot issues, provide technical guidance, and offer recommendations for enhancing campaign performance.</w:t>
      </w:r>
    </w:p>
    <w:p w14:paraId="75D6D533" w14:textId="77777777" w:rsidR="00A677FC" w:rsidRPr="00A677FC" w:rsidRDefault="00A677FC" w:rsidP="00A677FC">
      <w:pPr>
        <w:pStyle w:val="NoSpacing"/>
        <w:numPr>
          <w:ilvl w:val="0"/>
          <w:numId w:val="39"/>
        </w:numPr>
      </w:pPr>
      <w:r w:rsidRPr="00A677FC">
        <w:t>Fostered strong and long-lasting relationships with enterprise-level clients, serving as their primary point of contact for technical support and strategic guidance.</w:t>
      </w:r>
    </w:p>
    <w:p w14:paraId="4DBE08E0" w14:textId="77777777" w:rsidR="00A677FC" w:rsidRPr="00A677FC" w:rsidRDefault="00A677FC" w:rsidP="00A677FC">
      <w:pPr>
        <w:pStyle w:val="NoSpacing"/>
        <w:numPr>
          <w:ilvl w:val="0"/>
          <w:numId w:val="39"/>
        </w:numPr>
      </w:pPr>
      <w:r w:rsidRPr="00A677FC">
        <w:t>Extensively used SQL in the Database Visualizer, Teradata, Oracle, Netezza and Amazon Redshift for quality control, macro's creation and audience counts.</w:t>
      </w:r>
    </w:p>
    <w:p w14:paraId="0E676341" w14:textId="77777777" w:rsidR="00A677FC" w:rsidRPr="00A677FC" w:rsidRDefault="00A677FC" w:rsidP="00A677FC">
      <w:pPr>
        <w:pStyle w:val="NoSpacing"/>
        <w:numPr>
          <w:ilvl w:val="0"/>
          <w:numId w:val="39"/>
        </w:numPr>
      </w:pPr>
      <w:r w:rsidRPr="00A677FC">
        <w:t>Provided training and onboarding sessions for clients and their teams, empowering them to effectively utilize Marketing Cloud capabilities.</w:t>
      </w:r>
    </w:p>
    <w:p w14:paraId="2BAF150B" w14:textId="023A37EC" w:rsidR="00A677FC" w:rsidRDefault="00A677FC" w:rsidP="00A677FC">
      <w:pPr>
        <w:pStyle w:val="NoSpacing"/>
        <w:numPr>
          <w:ilvl w:val="0"/>
          <w:numId w:val="39"/>
        </w:numPr>
      </w:pPr>
      <w:r w:rsidRPr="00A677FC">
        <w:t>Worked on model scoring principles and integrated scores into optimize process in the SPSS.</w:t>
      </w:r>
    </w:p>
    <w:p w14:paraId="0E80071E" w14:textId="609DCE15" w:rsidR="00A677FC" w:rsidRDefault="00A677FC" w:rsidP="00A677FC">
      <w:pPr>
        <w:pStyle w:val="NoSpacing"/>
      </w:pPr>
    </w:p>
    <w:p w14:paraId="20F7F7B6" w14:textId="00DB678E" w:rsidR="00A677FC" w:rsidRPr="00A677FC" w:rsidRDefault="00A677FC" w:rsidP="00A677FC">
      <w:pPr>
        <w:pStyle w:val="NoSpacing"/>
        <w:rPr>
          <w:b/>
          <w:bCs/>
        </w:rPr>
      </w:pPr>
      <w:r w:rsidRPr="00A677FC">
        <w:rPr>
          <w:b/>
          <w:bCs/>
        </w:rPr>
        <w:t>Sr. Campaign Management Analyst</w:t>
      </w:r>
    </w:p>
    <w:p w14:paraId="7C206A1B" w14:textId="4F4181C3" w:rsidR="00A677FC" w:rsidRDefault="00A677FC" w:rsidP="00A677FC">
      <w:pPr>
        <w:pStyle w:val="NoSpacing"/>
      </w:pPr>
      <w:r w:rsidRPr="00A677FC">
        <w:t>D3 Retail Home LLP, India</w:t>
      </w:r>
      <w:r>
        <w:t xml:space="preserve">                                                                                                                   </w:t>
      </w:r>
      <w:r w:rsidRPr="00A677FC">
        <w:t>Nov 2015 - May 2016</w:t>
      </w:r>
    </w:p>
    <w:p w14:paraId="1F1C0436" w14:textId="10DA5473" w:rsidR="00A677FC" w:rsidRPr="00A677FC" w:rsidRDefault="00A677FC" w:rsidP="00A677FC">
      <w:pPr>
        <w:pStyle w:val="NoSpacing"/>
        <w:rPr>
          <w:sz w:val="18"/>
          <w:szCs w:val="18"/>
        </w:rPr>
      </w:pPr>
    </w:p>
    <w:p w14:paraId="22E68889" w14:textId="39965870" w:rsidR="00A677FC" w:rsidRDefault="00A677FC" w:rsidP="00A677FC">
      <w:pPr>
        <w:pStyle w:val="NoSpacing"/>
        <w:numPr>
          <w:ilvl w:val="0"/>
          <w:numId w:val="39"/>
        </w:numPr>
      </w:pPr>
      <w:r w:rsidRPr="00A677FC">
        <w:t>Responsible for executing various commercial email campaigns leveraging SFMC</w:t>
      </w:r>
      <w:r>
        <w:t xml:space="preserve"> (</w:t>
      </w:r>
      <w:r w:rsidRPr="00A677FC">
        <w:t>Salesforce Marketing Cloud</w:t>
      </w:r>
      <w:r>
        <w:t>)</w:t>
      </w:r>
      <w:r w:rsidRPr="00A677FC">
        <w:t xml:space="preserve"> to ensure the content accuracy, quality, and campaign effectiveness. Experience with SDLC process (Agile, Scrum, Waterfall).</w:t>
      </w:r>
    </w:p>
    <w:p w14:paraId="3B935749" w14:textId="1E88516E" w:rsidR="00A677FC" w:rsidRPr="00A677FC" w:rsidRDefault="00A677FC" w:rsidP="00A677FC">
      <w:pPr>
        <w:pStyle w:val="NoSpacing"/>
        <w:rPr>
          <w:sz w:val="16"/>
          <w:szCs w:val="16"/>
        </w:rPr>
      </w:pPr>
    </w:p>
    <w:p w14:paraId="6EA8AE7E" w14:textId="414BDF8F" w:rsidR="00A677FC" w:rsidRPr="00A677FC" w:rsidRDefault="00A677FC" w:rsidP="00A677FC">
      <w:pPr>
        <w:pStyle w:val="NoSpacing"/>
        <w:rPr>
          <w:b/>
          <w:bCs/>
        </w:rPr>
      </w:pPr>
      <w:r w:rsidRPr="00A677FC">
        <w:rPr>
          <w:b/>
          <w:bCs/>
        </w:rPr>
        <w:t>Marketing Research and Campaign Management Analyst</w:t>
      </w:r>
    </w:p>
    <w:p w14:paraId="16CC4060" w14:textId="37D45F46" w:rsidR="00A677FC" w:rsidRDefault="00A677FC" w:rsidP="00A677FC">
      <w:pPr>
        <w:pStyle w:val="NoSpacing"/>
      </w:pPr>
      <w:r w:rsidRPr="00A677FC">
        <w:t>Biogene Seed Science Private Limited, India</w:t>
      </w:r>
      <w:r>
        <w:t xml:space="preserve">                                                                                    </w:t>
      </w:r>
      <w:r w:rsidRPr="00A677FC">
        <w:t>Mar 2012 - Apr 2014</w:t>
      </w:r>
    </w:p>
    <w:p w14:paraId="6957E31C" w14:textId="6BB08B7A" w:rsidR="00A677FC" w:rsidRPr="00A677FC" w:rsidRDefault="00A677FC" w:rsidP="00A677FC">
      <w:pPr>
        <w:pStyle w:val="NoSpacing"/>
        <w:rPr>
          <w:sz w:val="16"/>
          <w:szCs w:val="16"/>
        </w:rPr>
      </w:pPr>
    </w:p>
    <w:p w14:paraId="6EE3AD25" w14:textId="140442CA" w:rsidR="00A677FC" w:rsidRPr="00A677FC" w:rsidRDefault="00A677FC" w:rsidP="00A677FC">
      <w:pPr>
        <w:pStyle w:val="NoSpacing"/>
        <w:numPr>
          <w:ilvl w:val="0"/>
          <w:numId w:val="39"/>
        </w:numPr>
      </w:pPr>
      <w:r w:rsidRPr="00A677FC">
        <w:t>Support communication in production environments, monitor existing campaigns, troubleshoot campaign and technical issues, modifications to existing campaigns using SFMC</w:t>
      </w:r>
      <w:r>
        <w:t xml:space="preserve"> (</w:t>
      </w:r>
      <w:r w:rsidRPr="00A677FC">
        <w:t>Salesforce Marketing Cloud</w:t>
      </w:r>
      <w:r>
        <w:t>)</w:t>
      </w:r>
      <w:r w:rsidRPr="00A677FC">
        <w:t>.</w:t>
      </w:r>
    </w:p>
    <w:p w14:paraId="4D2B37B5" w14:textId="0E05054E" w:rsidR="00C70355" w:rsidRDefault="00C70355" w:rsidP="00015465">
      <w:pPr>
        <w:pStyle w:val="NoSpacing"/>
        <w:rPr>
          <w:b/>
        </w:rPr>
      </w:pPr>
    </w:p>
    <w:p w14:paraId="3ED21149" w14:textId="75913022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62BD20B7" w14:textId="77777777" w:rsidR="00A677FC" w:rsidRDefault="00A677FC" w:rsidP="00A677FC">
      <w:pPr>
        <w:pStyle w:val="NoSpacing"/>
      </w:pPr>
    </w:p>
    <w:p w14:paraId="17C3662D" w14:textId="77777777" w:rsidR="00A677FC" w:rsidRPr="00A677FC" w:rsidRDefault="00A677FC" w:rsidP="00A677FC">
      <w:pPr>
        <w:pStyle w:val="NoSpacing"/>
        <w:numPr>
          <w:ilvl w:val="0"/>
          <w:numId w:val="36"/>
        </w:numPr>
        <w:rPr>
          <w:b/>
          <w:bCs/>
        </w:rPr>
      </w:pPr>
      <w:r w:rsidRPr="00A677FC">
        <w:rPr>
          <w:b/>
          <w:bCs/>
        </w:rPr>
        <w:t>Bachelor of Technology - Electronics and Communication Engineering</w:t>
      </w:r>
    </w:p>
    <w:p w14:paraId="510CC189" w14:textId="0ED13020" w:rsidR="00A677FC" w:rsidRDefault="00A677FC" w:rsidP="00A677FC">
      <w:pPr>
        <w:pStyle w:val="NoSpacing"/>
        <w:ind w:left="720"/>
      </w:pPr>
      <w:r>
        <w:t>JAWAHARLAL NEHRU TECHNOLOGICAL UNIVERSITY Hyderabad, TS, India</w:t>
      </w:r>
      <w:r>
        <w:t xml:space="preserve"> - </w:t>
      </w:r>
      <w:r>
        <w:t>2010 – 201</w:t>
      </w:r>
      <w:r>
        <w:t>4</w:t>
      </w:r>
    </w:p>
    <w:p w14:paraId="19FDF121" w14:textId="77777777" w:rsidR="00A677FC" w:rsidRPr="00A677FC" w:rsidRDefault="00A677FC" w:rsidP="00A677FC">
      <w:pPr>
        <w:pStyle w:val="NoSpacing"/>
        <w:numPr>
          <w:ilvl w:val="0"/>
          <w:numId w:val="36"/>
        </w:numPr>
        <w:rPr>
          <w:b/>
          <w:bCs/>
        </w:rPr>
      </w:pPr>
      <w:r w:rsidRPr="00A677FC">
        <w:rPr>
          <w:b/>
          <w:bCs/>
        </w:rPr>
        <w:t>MASTERS OF INTERNATIONAL BUSINESS</w:t>
      </w:r>
    </w:p>
    <w:p w14:paraId="06A54F5B" w14:textId="79B091F2" w:rsidR="00A677FC" w:rsidRDefault="00A677FC" w:rsidP="00A677FC">
      <w:pPr>
        <w:pStyle w:val="NoSpacing"/>
        <w:ind w:left="720"/>
        <w:sectPr w:rsidR="00A677FC" w:rsidSect="00282B88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  <w:r>
        <w:t>HULT INTERNATIONAL BUSINESS SCHOOL, San Francisco, CA, USA</w:t>
      </w:r>
      <w:r>
        <w:t xml:space="preserve"> - </w:t>
      </w:r>
      <w:r>
        <w:t>2014 – 2015</w:t>
      </w:r>
    </w:p>
    <w:p w14:paraId="638574B6" w14:textId="0F07E810" w:rsidR="003D1332" w:rsidRPr="00D53105" w:rsidRDefault="003D1332" w:rsidP="006747A9">
      <w:pPr>
        <w:pStyle w:val="NoSpacing"/>
        <w:ind w:left="720"/>
      </w:pPr>
    </w:p>
    <w:sectPr w:rsidR="003D1332" w:rsidRPr="00D53105" w:rsidSect="00282B88">
      <w:type w:val="continuous"/>
      <w:pgSz w:w="12240" w:h="15840" w:code="1"/>
      <w:pgMar w:top="540" w:right="1152" w:bottom="720" w:left="1152" w:header="510" w:footer="864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D86AEB" w14:textId="77777777" w:rsidR="005932CD" w:rsidRDefault="005932CD">
      <w:r>
        <w:separator/>
      </w:r>
    </w:p>
  </w:endnote>
  <w:endnote w:type="continuationSeparator" w:id="0">
    <w:p w14:paraId="09731306" w14:textId="77777777" w:rsidR="005932CD" w:rsidRDefault="00593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B779BB" w14:textId="77777777" w:rsidR="005932CD" w:rsidRDefault="005932CD">
      <w:r>
        <w:separator/>
      </w:r>
    </w:p>
  </w:footnote>
  <w:footnote w:type="continuationSeparator" w:id="0">
    <w:p w14:paraId="16419B78" w14:textId="77777777" w:rsidR="005932CD" w:rsidRDefault="00593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7FB71" w14:textId="45C823BB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A677FC" w:rsidRPr="00A677FC">
      <w:t>Dallas</w:t>
    </w:r>
    <w:r w:rsidR="00A677FC">
      <w:t>, TX</w:t>
    </w:r>
  </w:p>
  <w:p w14:paraId="2AE93543" w14:textId="6F75F599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A677FC" w:rsidRPr="00A677FC">
      <w:rPr>
        <w:rStyle w:val="Hyperlink"/>
      </w:rPr>
      <w:t>deepakcheruku14@gmail.com</w:t>
    </w:r>
  </w:p>
  <w:p w14:paraId="639D8B28" w14:textId="78D82FF3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A677FC" w:rsidRPr="00A677FC">
      <w:t>346-219-8665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33822890" w14:textId="5C3BC291" w:rsidR="001D1725" w:rsidRDefault="00A677FC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A677FC">
      <w:rPr>
        <w:rFonts w:asciiTheme="minorHAnsi" w:hAnsiTheme="minorHAnsi" w:cstheme="minorHAnsi"/>
        <w:b/>
        <w:sz w:val="28"/>
        <w:szCs w:val="28"/>
      </w:rPr>
      <w:t>DEEPAK CHERUKU</w:t>
    </w:r>
  </w:p>
  <w:p w14:paraId="23F2F05D" w14:textId="7098DDCE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885528D"/>
    <w:multiLevelType w:val="hybridMultilevel"/>
    <w:tmpl w:val="AE0E0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EA13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6C2065DC"/>
    <w:multiLevelType w:val="hybridMultilevel"/>
    <w:tmpl w:val="0FF80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785AAC"/>
    <w:multiLevelType w:val="hybridMultilevel"/>
    <w:tmpl w:val="29C83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37"/>
  </w:num>
  <w:num w:numId="3">
    <w:abstractNumId w:val="39"/>
  </w:num>
  <w:num w:numId="4">
    <w:abstractNumId w:val="31"/>
  </w:num>
  <w:num w:numId="5">
    <w:abstractNumId w:val="26"/>
  </w:num>
  <w:num w:numId="6">
    <w:abstractNumId w:val="12"/>
  </w:num>
  <w:num w:numId="7">
    <w:abstractNumId w:val="40"/>
  </w:num>
  <w:num w:numId="8">
    <w:abstractNumId w:val="45"/>
  </w:num>
  <w:num w:numId="9">
    <w:abstractNumId w:val="23"/>
  </w:num>
  <w:num w:numId="10">
    <w:abstractNumId w:val="42"/>
  </w:num>
  <w:num w:numId="11">
    <w:abstractNumId w:val="33"/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>
    <w:abstractNumId w:val="43"/>
  </w:num>
  <w:num w:numId="14">
    <w:abstractNumId w:val="28"/>
  </w:num>
  <w:num w:numId="15">
    <w:abstractNumId w:val="41"/>
  </w:num>
  <w:num w:numId="16">
    <w:abstractNumId w:val="34"/>
  </w:num>
  <w:num w:numId="17">
    <w:abstractNumId w:val="17"/>
  </w:num>
  <w:num w:numId="18">
    <w:abstractNumId w:val="16"/>
  </w:num>
  <w:num w:numId="19">
    <w:abstractNumId w:val="32"/>
  </w:num>
  <w:num w:numId="20">
    <w:abstractNumId w:val="21"/>
  </w:num>
  <w:num w:numId="21">
    <w:abstractNumId w:val="27"/>
  </w:num>
  <w:num w:numId="22">
    <w:abstractNumId w:val="15"/>
  </w:num>
  <w:num w:numId="23">
    <w:abstractNumId w:val="19"/>
  </w:num>
  <w:num w:numId="24">
    <w:abstractNumId w:val="10"/>
  </w:num>
  <w:num w:numId="25">
    <w:abstractNumId w:val="11"/>
  </w:num>
  <w:num w:numId="26">
    <w:abstractNumId w:val="36"/>
  </w:num>
  <w:num w:numId="27">
    <w:abstractNumId w:val="25"/>
  </w:num>
  <w:num w:numId="28">
    <w:abstractNumId w:val="13"/>
  </w:num>
  <w:num w:numId="29">
    <w:abstractNumId w:val="18"/>
  </w:num>
  <w:num w:numId="30">
    <w:abstractNumId w:val="30"/>
  </w:num>
  <w:num w:numId="31">
    <w:abstractNumId w:val="24"/>
  </w:num>
  <w:num w:numId="32">
    <w:abstractNumId w:val="9"/>
  </w:num>
  <w:num w:numId="33">
    <w:abstractNumId w:val="20"/>
  </w:num>
  <w:num w:numId="34">
    <w:abstractNumId w:val="22"/>
  </w:num>
  <w:num w:numId="35">
    <w:abstractNumId w:val="35"/>
  </w:num>
  <w:num w:numId="36">
    <w:abstractNumId w:val="29"/>
  </w:num>
  <w:num w:numId="37">
    <w:abstractNumId w:val="38"/>
  </w:num>
  <w:num w:numId="38">
    <w:abstractNumId w:val="14"/>
  </w:num>
  <w:num w:numId="39">
    <w:abstractNumId w:val="4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0AA5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1725"/>
    <w:rsid w:val="001D2BA7"/>
    <w:rsid w:val="001D55C5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ABA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57596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2B88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576A2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332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6EF"/>
    <w:rsid w:val="0044294E"/>
    <w:rsid w:val="004436F6"/>
    <w:rsid w:val="00445483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5727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39E1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932CD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17A29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7A9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436D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234D6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28FE"/>
    <w:rsid w:val="008A3781"/>
    <w:rsid w:val="008B2E59"/>
    <w:rsid w:val="008B30DB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D6532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5D6"/>
    <w:rsid w:val="00A00603"/>
    <w:rsid w:val="00A01F84"/>
    <w:rsid w:val="00A1100D"/>
    <w:rsid w:val="00A13448"/>
    <w:rsid w:val="00A142CB"/>
    <w:rsid w:val="00A23142"/>
    <w:rsid w:val="00A24546"/>
    <w:rsid w:val="00A24A33"/>
    <w:rsid w:val="00A268CB"/>
    <w:rsid w:val="00A31157"/>
    <w:rsid w:val="00A3375E"/>
    <w:rsid w:val="00A34017"/>
    <w:rsid w:val="00A4103A"/>
    <w:rsid w:val="00A43CB0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677FC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0AD7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0355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5C89"/>
    <w:rsid w:val="00CA7AB3"/>
    <w:rsid w:val="00CB02C0"/>
    <w:rsid w:val="00CB08FC"/>
    <w:rsid w:val="00CB5E63"/>
    <w:rsid w:val="00CC0895"/>
    <w:rsid w:val="00CC308D"/>
    <w:rsid w:val="00CC3321"/>
    <w:rsid w:val="00CC411B"/>
    <w:rsid w:val="00CC5C1B"/>
    <w:rsid w:val="00CC5D10"/>
    <w:rsid w:val="00CC75D8"/>
    <w:rsid w:val="00CC7905"/>
    <w:rsid w:val="00CD0144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492A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2987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2024-04-09T20:17:00Z</dcterms:created>
  <dcterms:modified xsi:type="dcterms:W3CDTF">2024-04-09T20:17:00Z</dcterms:modified>
</cp:coreProperties>
</file>