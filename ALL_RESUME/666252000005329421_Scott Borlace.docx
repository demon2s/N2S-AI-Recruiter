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3EA5B17D" w14:textId="77777777" w:rsidR="0063736F" w:rsidRDefault="0063736F" w:rsidP="00A84564">
      <w:pPr>
        <w:pStyle w:val="NoSpacing"/>
      </w:pPr>
      <w:r w:rsidRPr="0063736F">
        <w:t>Results oriented and innovative professional with a diverse background in automotive aftermarket heating and cooling. I relate exceptionally well with all levels of management and thrive in a team environment</w:t>
      </w:r>
    </w:p>
    <w:p w14:paraId="1237881A" w14:textId="55EEA10F" w:rsidR="00A84564" w:rsidRDefault="0063736F" w:rsidP="00A84564">
      <w:pPr>
        <w:pStyle w:val="NoSpacing"/>
      </w:pPr>
      <w:r w:rsidRPr="0063736F">
        <w:t>I acquired 6 years of warehouse management experience with emphasis on all areas of operations including: Sales, inventory controls and marketing</w:t>
      </w:r>
    </w:p>
    <w:p w14:paraId="06251B76" w14:textId="77777777" w:rsidR="0063736F" w:rsidRPr="00A84564" w:rsidRDefault="0063736F" w:rsidP="00A84564">
      <w:pPr>
        <w:pStyle w:val="NoSpacing"/>
      </w:pPr>
    </w:p>
    <w:p w14:paraId="37D94D96" w14:textId="4A1DA72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5E27573F" w14:textId="77777777" w:rsidR="0063736F" w:rsidRDefault="0063736F" w:rsidP="0063736F">
      <w:pPr>
        <w:pStyle w:val="NoSpacing"/>
        <w:rPr>
          <w:b/>
        </w:rPr>
      </w:pPr>
      <w:r w:rsidRPr="0063736F">
        <w:rPr>
          <w:b/>
        </w:rPr>
        <w:t>Automotive Aftermarket Parts Wholesaler (HVAC &amp;Engine Cooling Products)</w:t>
      </w:r>
    </w:p>
    <w:p w14:paraId="7BF19B8A" w14:textId="264AEFD8" w:rsidR="005C0325" w:rsidRPr="005C0325" w:rsidRDefault="0063736F" w:rsidP="0063736F">
      <w:pPr>
        <w:pStyle w:val="NoSpacing"/>
        <w:rPr>
          <w:b/>
        </w:rPr>
      </w:pPr>
      <w:r w:rsidRPr="0063736F">
        <w:rPr>
          <w:b/>
        </w:rPr>
        <w:t>B&amp;B Universal Distribution, Inc. Detroit,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3736F">
        <w:rPr>
          <w:b/>
        </w:rPr>
        <w:t>Jul</w:t>
      </w:r>
      <w:r>
        <w:rPr>
          <w:b/>
        </w:rPr>
        <w:t xml:space="preserve"> </w:t>
      </w:r>
      <w:r w:rsidRPr="0063736F">
        <w:rPr>
          <w:b/>
        </w:rPr>
        <w:t>2003</w:t>
      </w:r>
      <w:r>
        <w:rPr>
          <w:b/>
        </w:rPr>
        <w:t xml:space="preserve"> to </w:t>
      </w:r>
      <w:r w:rsidRPr="0063736F">
        <w:rPr>
          <w:b/>
        </w:rPr>
        <w:t>Present</w:t>
      </w:r>
    </w:p>
    <w:p w14:paraId="7327A920" w14:textId="42DE3A8C" w:rsidR="005127FB" w:rsidRDefault="0063736F" w:rsidP="00035ECD">
      <w:pPr>
        <w:pStyle w:val="NoSpacing"/>
        <w:rPr>
          <w:b/>
        </w:rPr>
      </w:pPr>
      <w:r w:rsidRPr="0063736F">
        <w:rPr>
          <w:b/>
        </w:rPr>
        <w:t>Management position in sales, and distribution</w:t>
      </w:r>
    </w:p>
    <w:p w14:paraId="25F854E9" w14:textId="77777777" w:rsidR="0063736F" w:rsidRDefault="0063736F" w:rsidP="00035ECD">
      <w:pPr>
        <w:pStyle w:val="NoSpacing"/>
        <w:rPr>
          <w:b/>
        </w:rPr>
      </w:pPr>
    </w:p>
    <w:p w14:paraId="57FD2243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Directly training, motivation, and managing staff of 15 or more</w:t>
      </w:r>
    </w:p>
    <w:p w14:paraId="251837BD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Handling merchandise, inventory control, ordering, cash control and maintenance</w:t>
      </w:r>
    </w:p>
    <w:p w14:paraId="2D1F0782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Establishing and supporting a consistently elevated level of customer service</w:t>
      </w:r>
    </w:p>
    <w:p w14:paraId="1A6FC266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Preparation of daily sales reports, inventory reconciliation and bank deposits</w:t>
      </w:r>
    </w:p>
    <w:p w14:paraId="4C81710F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Buying decisions and development of local promotional strategies</w:t>
      </w:r>
    </w:p>
    <w:p w14:paraId="1CDB3A85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Developing and keeping a working relationship with industry representatives</w:t>
      </w:r>
    </w:p>
    <w:p w14:paraId="2160D3A4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Demonstrating leadership, product knowledge and technical ability</w:t>
      </w:r>
    </w:p>
    <w:p w14:paraId="4020387D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Developing and maintaining a working relationship with industry representatives</w:t>
      </w:r>
    </w:p>
    <w:p w14:paraId="2F23D845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Assisting in purchasing decisions and development of local promotional strategies</w:t>
      </w:r>
    </w:p>
    <w:p w14:paraId="0D2CA623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Preparation of daily sales reports, inventory reconciliation, and bank deposits</w:t>
      </w:r>
    </w:p>
    <w:p w14:paraId="04EE42BE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Establishing and maintaining a consistently high level of customer service</w:t>
      </w:r>
    </w:p>
    <w:p w14:paraId="43832513" w14:textId="77777777" w:rsidR="0063736F" w:rsidRDefault="0063736F" w:rsidP="0063736F">
      <w:pPr>
        <w:pStyle w:val="NoSpacing"/>
        <w:numPr>
          <w:ilvl w:val="0"/>
          <w:numId w:val="91"/>
        </w:numPr>
      </w:pPr>
      <w:r>
        <w:t>Handling merchandise, inventory control, ordering, cash control and maintenance functions</w:t>
      </w:r>
    </w:p>
    <w:p w14:paraId="3B292599" w14:textId="193230A2" w:rsidR="0063736F" w:rsidRDefault="0063736F" w:rsidP="0063736F">
      <w:pPr>
        <w:pStyle w:val="NoSpacing"/>
        <w:numPr>
          <w:ilvl w:val="0"/>
          <w:numId w:val="91"/>
        </w:numPr>
      </w:pPr>
      <w:r>
        <w:t>Directly training, motivation a team of employees</w:t>
      </w:r>
    </w:p>
    <w:p w14:paraId="78ED7389" w14:textId="77777777" w:rsidR="005C0325" w:rsidRDefault="005C0325" w:rsidP="00035ECD">
      <w:pPr>
        <w:pStyle w:val="NoSpacing"/>
        <w:rPr>
          <w:b/>
        </w:rPr>
      </w:pPr>
    </w:p>
    <w:p w14:paraId="2C615D07" w14:textId="77777777" w:rsidR="0063736F" w:rsidRDefault="0063736F" w:rsidP="0063736F">
      <w:pPr>
        <w:pStyle w:val="NoSpacing"/>
        <w:rPr>
          <w:b/>
        </w:rPr>
      </w:pPr>
      <w:r w:rsidRPr="0063736F">
        <w:rPr>
          <w:b/>
        </w:rPr>
        <w:t>Territory Sales Manager</w:t>
      </w:r>
    </w:p>
    <w:p w14:paraId="7876B00F" w14:textId="5EF0FE93" w:rsidR="0063736F" w:rsidRPr="0063736F" w:rsidRDefault="0063736F" w:rsidP="0063736F">
      <w:pPr>
        <w:pStyle w:val="NoSpacing"/>
        <w:rPr>
          <w:b/>
        </w:rPr>
      </w:pPr>
      <w:r w:rsidRPr="0063736F">
        <w:rPr>
          <w:b/>
        </w:rPr>
        <w:t>Allied Waste Management</w:t>
      </w:r>
      <w:r>
        <w:rPr>
          <w:b/>
        </w:rPr>
        <w:t xml:space="preserve">, </w:t>
      </w:r>
      <w:r w:rsidRPr="0063736F">
        <w:rPr>
          <w:b/>
        </w:rPr>
        <w:t>Romulus,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3736F">
        <w:rPr>
          <w:b/>
        </w:rPr>
        <w:t>Jan</w:t>
      </w:r>
      <w:r>
        <w:rPr>
          <w:b/>
        </w:rPr>
        <w:t xml:space="preserve"> </w:t>
      </w:r>
      <w:r w:rsidRPr="0063736F">
        <w:rPr>
          <w:b/>
        </w:rPr>
        <w:t>2002</w:t>
      </w:r>
      <w:r>
        <w:rPr>
          <w:b/>
        </w:rPr>
        <w:t xml:space="preserve"> to </w:t>
      </w:r>
      <w:r w:rsidRPr="0063736F">
        <w:rPr>
          <w:b/>
        </w:rPr>
        <w:t>Jul 2003</w:t>
      </w:r>
    </w:p>
    <w:p w14:paraId="72BAF840" w14:textId="77777777" w:rsidR="005C0325" w:rsidRPr="005C0325" w:rsidRDefault="005C0325" w:rsidP="005C0325">
      <w:pPr>
        <w:pStyle w:val="NoSpacing"/>
        <w:rPr>
          <w:b/>
        </w:rPr>
      </w:pPr>
    </w:p>
    <w:p w14:paraId="5BF70794" w14:textId="50687395" w:rsidR="00D53105" w:rsidRDefault="0063736F" w:rsidP="0063736F">
      <w:pPr>
        <w:pStyle w:val="NoSpacing"/>
        <w:numPr>
          <w:ilvl w:val="0"/>
          <w:numId w:val="92"/>
        </w:numPr>
        <w:rPr>
          <w:bCs/>
        </w:rPr>
      </w:pPr>
      <w:r w:rsidRPr="0063736F">
        <w:rPr>
          <w:bCs/>
        </w:rPr>
        <w:t>Large waste stream accounts including Ford Motor Company, BASF and ATOFINA</w:t>
      </w:r>
    </w:p>
    <w:p w14:paraId="0A69F218" w14:textId="77777777" w:rsidR="0063736F" w:rsidRDefault="0063736F" w:rsidP="00035ECD">
      <w:pPr>
        <w:pStyle w:val="NoSpacing"/>
        <w:rPr>
          <w:b/>
        </w:rPr>
      </w:pPr>
    </w:p>
    <w:p w14:paraId="44368175" w14:textId="77777777" w:rsidR="0063736F" w:rsidRPr="005C0325" w:rsidRDefault="0063736F" w:rsidP="0063736F">
      <w:pPr>
        <w:pStyle w:val="NoSpacing"/>
        <w:rPr>
          <w:b/>
        </w:rPr>
      </w:pPr>
      <w:r w:rsidRPr="0063736F">
        <w:rPr>
          <w:b/>
        </w:rPr>
        <w:t>Pre-Sales ERP Consultant (Distribution and EDI)</w:t>
      </w:r>
    </w:p>
    <w:p w14:paraId="7862020B" w14:textId="1FD76605" w:rsidR="0063736F" w:rsidRPr="0063736F" w:rsidRDefault="0063736F" w:rsidP="0063736F">
      <w:pPr>
        <w:pStyle w:val="NoSpacing"/>
        <w:rPr>
          <w:b/>
        </w:rPr>
      </w:pPr>
      <w:r w:rsidRPr="0063736F">
        <w:rPr>
          <w:b/>
        </w:rPr>
        <w:t xml:space="preserve">BAAN Software Company </w:t>
      </w:r>
      <w:r>
        <w:rPr>
          <w:b/>
        </w:rPr>
        <w:t xml:space="preserve">, </w:t>
      </w:r>
      <w:r w:rsidRPr="0063736F">
        <w:rPr>
          <w:b/>
        </w:rPr>
        <w:t>Troy,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3736F">
        <w:rPr>
          <w:b/>
        </w:rPr>
        <w:t>Ju</w:t>
      </w:r>
      <w:r>
        <w:rPr>
          <w:b/>
        </w:rPr>
        <w:t>n</w:t>
      </w:r>
      <w:r w:rsidRPr="0063736F">
        <w:rPr>
          <w:b/>
        </w:rPr>
        <w:t xml:space="preserve"> 2000</w:t>
      </w:r>
      <w:r>
        <w:rPr>
          <w:b/>
        </w:rPr>
        <w:t xml:space="preserve"> to </w:t>
      </w:r>
      <w:r w:rsidRPr="0063736F">
        <w:rPr>
          <w:b/>
        </w:rPr>
        <w:t>Jul 2001</w:t>
      </w:r>
    </w:p>
    <w:p w14:paraId="1A63E219" w14:textId="77777777" w:rsidR="00D53105" w:rsidRPr="00035ECD" w:rsidRDefault="00D53105" w:rsidP="00035ECD">
      <w:pPr>
        <w:pStyle w:val="NoSpacing"/>
      </w:pPr>
    </w:p>
    <w:p w14:paraId="68B94CC1" w14:textId="77777777" w:rsidR="0063736F" w:rsidRDefault="0063736F" w:rsidP="0063736F">
      <w:pPr>
        <w:pStyle w:val="NoSpacing"/>
        <w:numPr>
          <w:ilvl w:val="0"/>
          <w:numId w:val="93"/>
        </w:numPr>
      </w:pPr>
      <w:r>
        <w:t>Provides answers for customer inquiries concerning the Baan Software products</w:t>
      </w:r>
    </w:p>
    <w:p w14:paraId="27C26806" w14:textId="77777777" w:rsidR="0063736F" w:rsidRDefault="0063736F" w:rsidP="0063736F">
      <w:pPr>
        <w:pStyle w:val="NoSpacing"/>
        <w:numPr>
          <w:ilvl w:val="0"/>
          <w:numId w:val="93"/>
        </w:numPr>
      </w:pPr>
      <w:r>
        <w:t>Supplies technical information for sales presentations and product demonstrations</w:t>
      </w:r>
    </w:p>
    <w:p w14:paraId="681D74D6" w14:textId="77777777" w:rsidR="0063736F" w:rsidRDefault="0063736F" w:rsidP="0063736F">
      <w:pPr>
        <w:pStyle w:val="NoSpacing"/>
        <w:numPr>
          <w:ilvl w:val="0"/>
          <w:numId w:val="93"/>
        </w:numPr>
      </w:pPr>
      <w:r>
        <w:t>Experienced Solution Selling: HI-Lex, Masterbrand and Ford Motor Company</w:t>
      </w:r>
    </w:p>
    <w:p w14:paraId="14A56F13" w14:textId="77777777" w:rsidR="00F224D3" w:rsidRDefault="00F224D3" w:rsidP="00F224D3">
      <w:pPr>
        <w:pStyle w:val="NoSpacing"/>
        <w:rPr>
          <w:b/>
        </w:rPr>
      </w:pPr>
    </w:p>
    <w:p w14:paraId="12D11E69" w14:textId="77777777" w:rsidR="0063736F" w:rsidRPr="00035ECD" w:rsidRDefault="0063736F" w:rsidP="0063736F">
      <w:pPr>
        <w:pStyle w:val="NoSpacing"/>
      </w:pPr>
      <w:r w:rsidRPr="0063736F">
        <w:rPr>
          <w:b/>
        </w:rPr>
        <w:t>Implementation Performance improvement Projects</w:t>
      </w:r>
    </w:p>
    <w:p w14:paraId="6A4ADDAD" w14:textId="28FBA59A" w:rsidR="0063736F" w:rsidRPr="0063736F" w:rsidRDefault="0063736F" w:rsidP="0063736F">
      <w:pPr>
        <w:pStyle w:val="NoSpacing"/>
        <w:rPr>
          <w:b/>
        </w:rPr>
      </w:pPr>
      <w:r w:rsidRPr="0063736F">
        <w:rPr>
          <w:b/>
        </w:rPr>
        <w:t>BAAN ERP Distribution Consultant – Grand Rapids,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3736F">
        <w:rPr>
          <w:b/>
        </w:rPr>
        <w:t>Sept 1998</w:t>
      </w:r>
      <w:r>
        <w:rPr>
          <w:b/>
        </w:rPr>
        <w:t xml:space="preserve"> to </w:t>
      </w:r>
      <w:r w:rsidRPr="0063736F">
        <w:rPr>
          <w:b/>
        </w:rPr>
        <w:t>Jun 2000</w:t>
      </w:r>
    </w:p>
    <w:p w14:paraId="2875E313" w14:textId="77777777" w:rsidR="00D40373" w:rsidRDefault="00D40373" w:rsidP="00035ECD">
      <w:pPr>
        <w:pStyle w:val="NoSpacing"/>
      </w:pPr>
    </w:p>
    <w:p w14:paraId="30058234" w14:textId="77777777" w:rsidR="0063736F" w:rsidRDefault="0063736F" w:rsidP="0063736F">
      <w:pPr>
        <w:pStyle w:val="NoSpacing"/>
        <w:numPr>
          <w:ilvl w:val="0"/>
          <w:numId w:val="94"/>
        </w:numPr>
      </w:pPr>
      <w:r>
        <w:t>Aided project manager during BAAN implementation at Paccar</w:t>
      </w:r>
    </w:p>
    <w:p w14:paraId="5E60C45A" w14:textId="77777777" w:rsidR="0063736F" w:rsidRDefault="0063736F" w:rsidP="0063736F">
      <w:pPr>
        <w:pStyle w:val="NoSpacing"/>
        <w:numPr>
          <w:ilvl w:val="0"/>
          <w:numId w:val="94"/>
        </w:numPr>
      </w:pPr>
      <w:r>
        <w:t xml:space="preserve">BAAN ERP automotive and EDI implementation evaluations: Magee Rieter, </w:t>
      </w:r>
      <w:proofErr w:type="spellStart"/>
      <w:r>
        <w:t>Danaven</w:t>
      </w:r>
      <w:proofErr w:type="spellEnd"/>
      <w:r>
        <w:t>, Paccar, Blue Water Plastics, Donnelly and Ford</w:t>
      </w:r>
    </w:p>
    <w:p w14:paraId="4159AB21" w14:textId="77777777" w:rsidR="0063736F" w:rsidRDefault="0063736F" w:rsidP="0063736F">
      <w:pPr>
        <w:pStyle w:val="NoSpacing"/>
        <w:numPr>
          <w:ilvl w:val="0"/>
          <w:numId w:val="94"/>
        </w:numPr>
      </w:pPr>
      <w:r>
        <w:t>BAAN Automotive software design and development testing (Hamburg Germany)</w:t>
      </w:r>
    </w:p>
    <w:p w14:paraId="50D56B75" w14:textId="77777777" w:rsidR="00F224D3" w:rsidRPr="00035ECD" w:rsidRDefault="00F224D3" w:rsidP="00035ECD">
      <w:pPr>
        <w:pStyle w:val="NoSpacing"/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2BDAB811" w14:textId="286B4F45" w:rsidR="003D7674" w:rsidRPr="00D53105" w:rsidRDefault="0063736F" w:rsidP="00D53105">
      <w:pPr>
        <w:pStyle w:val="NoSpacing"/>
        <w:numPr>
          <w:ilvl w:val="0"/>
          <w:numId w:val="61"/>
        </w:numPr>
      </w:pPr>
      <w:r w:rsidRPr="0063736F">
        <w:t>Bachelors BBA and Automotive Aftermarket</w:t>
      </w:r>
      <w:r>
        <w:t xml:space="preserve"> - </w:t>
      </w:r>
      <w:r w:rsidRPr="0063736F">
        <w:t>Northwood University</w:t>
      </w:r>
      <w:r>
        <w:t xml:space="preserve">, </w:t>
      </w:r>
      <w:r w:rsidRPr="0063736F">
        <w:t>Midland, MI</w:t>
      </w:r>
      <w:r>
        <w:t>, 2001</w:t>
      </w:r>
    </w:p>
    <w:sectPr w:rsidR="003D7674" w:rsidRPr="00D53105" w:rsidSect="009374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6914D" w14:textId="77777777" w:rsidR="00937495" w:rsidRDefault="00937495">
      <w:r>
        <w:separator/>
      </w:r>
    </w:p>
  </w:endnote>
  <w:endnote w:type="continuationSeparator" w:id="0">
    <w:p w14:paraId="2B9E0EB8" w14:textId="77777777" w:rsidR="00937495" w:rsidRDefault="00937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47F79" w14:textId="77777777" w:rsidR="005858F4" w:rsidRDefault="005858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229B6" w14:textId="77777777" w:rsidR="005858F4" w:rsidRDefault="005858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24F10" w14:textId="77777777" w:rsidR="00937495" w:rsidRDefault="00937495">
      <w:r>
        <w:separator/>
      </w:r>
    </w:p>
  </w:footnote>
  <w:footnote w:type="continuationSeparator" w:id="0">
    <w:p w14:paraId="3F88ADA6" w14:textId="77777777" w:rsidR="00937495" w:rsidRDefault="00937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06772" w14:textId="77777777" w:rsidR="005858F4" w:rsidRDefault="005858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1F307D25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63736F" w:rsidRPr="0063736F">
      <w:t xml:space="preserve">Walled </w:t>
    </w:r>
    <w:r w:rsidR="0063736F">
      <w:t>L</w:t>
    </w:r>
    <w:r w:rsidR="0063736F" w:rsidRPr="0063736F">
      <w:t>ake</w:t>
    </w:r>
    <w:r w:rsidR="00526C25" w:rsidRPr="00526C25">
      <w:t>,</w:t>
    </w:r>
    <w:r w:rsidR="00526C25">
      <w:t xml:space="preserve"> </w:t>
    </w:r>
    <w:r w:rsidR="0063736F">
      <w:t>MI</w:t>
    </w:r>
  </w:p>
  <w:p w14:paraId="45E1AAE6" w14:textId="7D661C15" w:rsidR="0063736F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63736F" w:rsidRPr="00D86F12">
        <w:rPr>
          <w:rStyle w:val="Hyperlink"/>
        </w:rPr>
        <w:t>sborlace@outlook.com</w:t>
      </w:r>
    </w:hyperlink>
  </w:p>
  <w:p w14:paraId="639D8B28" w14:textId="08592148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63736F" w:rsidRPr="0063736F">
      <w:t>248</w:t>
    </w:r>
    <w:r w:rsidR="0063736F">
      <w:t>-</w:t>
    </w:r>
    <w:r w:rsidR="0063736F" w:rsidRPr="0063736F">
      <w:t>719-0249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6CAA0C10" w14:textId="29B4CDFC" w:rsidR="009F569E" w:rsidRDefault="0063736F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63736F">
      <w:rPr>
        <w:rFonts w:asciiTheme="minorHAnsi" w:hAnsiTheme="minorHAnsi" w:cstheme="minorHAnsi"/>
        <w:b/>
        <w:sz w:val="28"/>
        <w:szCs w:val="28"/>
      </w:rPr>
      <w:t>Scott Borlace</w:t>
    </w:r>
  </w:p>
  <w:p w14:paraId="23F2F05D" w14:textId="598F61DC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D56AA"/>
    <w:multiLevelType w:val="hybridMultilevel"/>
    <w:tmpl w:val="11BEE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8C0C29"/>
    <w:multiLevelType w:val="hybridMultilevel"/>
    <w:tmpl w:val="58843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F967B3"/>
    <w:multiLevelType w:val="hybridMultilevel"/>
    <w:tmpl w:val="0A18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389F68E7"/>
    <w:multiLevelType w:val="hybridMultilevel"/>
    <w:tmpl w:val="7EC2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9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9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82"/>
  </w:num>
  <w:num w:numId="3" w16cid:durableId="1117945646">
    <w:abstractNumId w:val="87"/>
  </w:num>
  <w:num w:numId="4" w16cid:durableId="2062316411">
    <w:abstractNumId w:val="73"/>
  </w:num>
  <w:num w:numId="5" w16cid:durableId="68505365">
    <w:abstractNumId w:val="58"/>
  </w:num>
  <w:num w:numId="6" w16cid:durableId="2001426144">
    <w:abstractNumId w:val="23"/>
  </w:num>
  <w:num w:numId="7" w16cid:durableId="546378377">
    <w:abstractNumId w:val="88"/>
  </w:num>
  <w:num w:numId="8" w16cid:durableId="1243685690">
    <w:abstractNumId w:val="98"/>
  </w:num>
  <w:num w:numId="9" w16cid:durableId="2015448539">
    <w:abstractNumId w:val="46"/>
  </w:num>
  <w:num w:numId="10" w16cid:durableId="429476242">
    <w:abstractNumId w:val="93"/>
  </w:num>
  <w:num w:numId="11" w16cid:durableId="1523056857">
    <w:abstractNumId w:val="76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95"/>
  </w:num>
  <w:num w:numId="14" w16cid:durableId="621612668">
    <w:abstractNumId w:val="60"/>
  </w:num>
  <w:num w:numId="15" w16cid:durableId="392699823">
    <w:abstractNumId w:val="91"/>
  </w:num>
  <w:num w:numId="16" w16cid:durableId="1117481876">
    <w:abstractNumId w:val="77"/>
  </w:num>
  <w:num w:numId="17" w16cid:durableId="698705688">
    <w:abstractNumId w:val="32"/>
  </w:num>
  <w:num w:numId="18" w16cid:durableId="1157844738">
    <w:abstractNumId w:val="30"/>
  </w:num>
  <w:num w:numId="19" w16cid:durableId="998118792">
    <w:abstractNumId w:val="74"/>
  </w:num>
  <w:num w:numId="20" w16cid:durableId="1164978654">
    <w:abstractNumId w:val="41"/>
  </w:num>
  <w:num w:numId="21" w16cid:durableId="1683127025">
    <w:abstractNumId w:val="59"/>
  </w:num>
  <w:num w:numId="22" w16cid:durableId="1708144619">
    <w:abstractNumId w:val="28"/>
  </w:num>
  <w:num w:numId="23" w16cid:durableId="1129859671">
    <w:abstractNumId w:val="36"/>
  </w:num>
  <w:num w:numId="24" w16cid:durableId="1433941263">
    <w:abstractNumId w:val="15"/>
  </w:num>
  <w:num w:numId="25" w16cid:durableId="204409450">
    <w:abstractNumId w:val="18"/>
  </w:num>
  <w:num w:numId="26" w16cid:durableId="1410617977">
    <w:abstractNumId w:val="79"/>
  </w:num>
  <w:num w:numId="27" w16cid:durableId="806120827">
    <w:abstractNumId w:val="54"/>
  </w:num>
  <w:num w:numId="28" w16cid:durableId="11343379">
    <w:abstractNumId w:val="25"/>
  </w:num>
  <w:num w:numId="29" w16cid:durableId="259459309">
    <w:abstractNumId w:val="34"/>
  </w:num>
  <w:num w:numId="30" w16cid:durableId="1069310387">
    <w:abstractNumId w:val="67"/>
  </w:num>
  <w:num w:numId="31" w16cid:durableId="539707014">
    <w:abstractNumId w:val="50"/>
  </w:num>
  <w:num w:numId="32" w16cid:durableId="986932923">
    <w:abstractNumId w:val="14"/>
  </w:num>
  <w:num w:numId="33" w16cid:durableId="1878928156">
    <w:abstractNumId w:val="37"/>
  </w:num>
  <w:num w:numId="34" w16cid:durableId="2059159648">
    <w:abstractNumId w:val="45"/>
  </w:num>
  <w:num w:numId="35" w16cid:durableId="181894017">
    <w:abstractNumId w:val="78"/>
  </w:num>
  <w:num w:numId="36" w16cid:durableId="703216278">
    <w:abstractNumId w:val="33"/>
  </w:num>
  <w:num w:numId="37" w16cid:durableId="2042971358">
    <w:abstractNumId w:val="83"/>
  </w:num>
  <w:num w:numId="38" w16cid:durableId="1280261300">
    <w:abstractNumId w:val="49"/>
  </w:num>
  <w:num w:numId="39" w16cid:durableId="1572960732">
    <w:abstractNumId w:val="64"/>
  </w:num>
  <w:num w:numId="40" w16cid:durableId="529994204">
    <w:abstractNumId w:val="40"/>
  </w:num>
  <w:num w:numId="41" w16cid:durableId="690183929">
    <w:abstractNumId w:val="86"/>
  </w:num>
  <w:num w:numId="42" w16cid:durableId="384254278">
    <w:abstractNumId w:val="80"/>
  </w:num>
  <w:num w:numId="43" w16cid:durableId="1149326237">
    <w:abstractNumId w:val="39"/>
  </w:num>
  <w:num w:numId="44" w16cid:durableId="852459055">
    <w:abstractNumId w:val="29"/>
  </w:num>
  <w:num w:numId="45" w16cid:durableId="2092240963">
    <w:abstractNumId w:val="17"/>
  </w:num>
  <w:num w:numId="46" w16cid:durableId="2105832980">
    <w:abstractNumId w:val="24"/>
  </w:num>
  <w:num w:numId="47" w16cid:durableId="752512973">
    <w:abstractNumId w:val="99"/>
  </w:num>
  <w:num w:numId="48" w16cid:durableId="1142499844">
    <w:abstractNumId w:val="69"/>
  </w:num>
  <w:num w:numId="49" w16cid:durableId="478158183">
    <w:abstractNumId w:val="70"/>
  </w:num>
  <w:num w:numId="50" w16cid:durableId="1341589240">
    <w:abstractNumId w:val="53"/>
  </w:num>
  <w:num w:numId="51" w16cid:durableId="1296254341">
    <w:abstractNumId w:val="89"/>
  </w:num>
  <w:num w:numId="52" w16cid:durableId="695886212">
    <w:abstractNumId w:val="12"/>
  </w:num>
  <w:num w:numId="53" w16cid:durableId="415519533">
    <w:abstractNumId w:val="26"/>
  </w:num>
  <w:num w:numId="54" w16cid:durableId="565721421">
    <w:abstractNumId w:val="52"/>
  </w:num>
  <w:num w:numId="55" w16cid:durableId="667943108">
    <w:abstractNumId w:val="63"/>
  </w:num>
  <w:num w:numId="56" w16cid:durableId="550112358">
    <w:abstractNumId w:val="31"/>
  </w:num>
  <w:num w:numId="57" w16cid:durableId="77605260">
    <w:abstractNumId w:val="65"/>
  </w:num>
  <w:num w:numId="58" w16cid:durableId="1813669205">
    <w:abstractNumId w:val="92"/>
  </w:num>
  <w:num w:numId="59" w16cid:durableId="2126382808">
    <w:abstractNumId w:val="57"/>
  </w:num>
  <w:num w:numId="60" w16cid:durableId="1883863706">
    <w:abstractNumId w:val="72"/>
  </w:num>
  <w:num w:numId="61" w16cid:durableId="427652460">
    <w:abstractNumId w:val="62"/>
  </w:num>
  <w:num w:numId="62" w16cid:durableId="459878198">
    <w:abstractNumId w:val="81"/>
  </w:num>
  <w:num w:numId="63" w16cid:durableId="1441880191">
    <w:abstractNumId w:val="56"/>
  </w:num>
  <w:num w:numId="64" w16cid:durableId="2045710620">
    <w:abstractNumId w:val="100"/>
  </w:num>
  <w:num w:numId="65" w16cid:durableId="1351447887">
    <w:abstractNumId w:val="22"/>
  </w:num>
  <w:num w:numId="66" w16cid:durableId="240603096">
    <w:abstractNumId w:val="75"/>
  </w:num>
  <w:num w:numId="67" w16cid:durableId="2136825959">
    <w:abstractNumId w:val="13"/>
  </w:num>
  <w:num w:numId="68" w16cid:durableId="954825101">
    <w:abstractNumId w:val="90"/>
  </w:num>
  <w:num w:numId="69" w16cid:durableId="1516846731">
    <w:abstractNumId w:val="16"/>
  </w:num>
  <w:num w:numId="70" w16cid:durableId="1568491598">
    <w:abstractNumId w:val="19"/>
  </w:num>
  <w:num w:numId="71" w16cid:durableId="1507406754">
    <w:abstractNumId w:val="27"/>
  </w:num>
  <w:num w:numId="72" w16cid:durableId="1163812142">
    <w:abstractNumId w:val="96"/>
  </w:num>
  <w:num w:numId="73" w16cid:durableId="1335377854">
    <w:abstractNumId w:val="21"/>
  </w:num>
  <w:num w:numId="74" w16cid:durableId="1533105148">
    <w:abstractNumId w:val="48"/>
  </w:num>
  <w:num w:numId="75" w16cid:durableId="1187863028">
    <w:abstractNumId w:val="44"/>
  </w:num>
  <w:num w:numId="76" w16cid:durableId="1853759272">
    <w:abstractNumId w:val="10"/>
  </w:num>
  <w:num w:numId="77" w16cid:durableId="1826969034">
    <w:abstractNumId w:val="97"/>
  </w:num>
  <w:num w:numId="78" w16cid:durableId="929847389">
    <w:abstractNumId w:val="55"/>
  </w:num>
  <w:num w:numId="79" w16cid:durableId="2101169821">
    <w:abstractNumId w:val="35"/>
  </w:num>
  <w:num w:numId="80" w16cid:durableId="1875649266">
    <w:abstractNumId w:val="47"/>
  </w:num>
  <w:num w:numId="81" w16cid:durableId="307828130">
    <w:abstractNumId w:val="42"/>
  </w:num>
  <w:num w:numId="82" w16cid:durableId="392125281">
    <w:abstractNumId w:val="94"/>
  </w:num>
  <w:num w:numId="83" w16cid:durableId="1914657276">
    <w:abstractNumId w:val="68"/>
  </w:num>
  <w:num w:numId="84" w16cid:durableId="54937907">
    <w:abstractNumId w:val="66"/>
  </w:num>
  <w:num w:numId="85" w16cid:durableId="1946691959">
    <w:abstractNumId w:val="84"/>
  </w:num>
  <w:num w:numId="86" w16cid:durableId="480080587">
    <w:abstractNumId w:val="61"/>
  </w:num>
  <w:num w:numId="87" w16cid:durableId="764501111">
    <w:abstractNumId w:val="9"/>
  </w:num>
  <w:num w:numId="88" w16cid:durableId="2043675578">
    <w:abstractNumId w:val="38"/>
  </w:num>
  <w:num w:numId="89" w16cid:durableId="1623227902">
    <w:abstractNumId w:val="71"/>
  </w:num>
  <w:num w:numId="90" w16cid:durableId="1780760636">
    <w:abstractNumId w:val="85"/>
  </w:num>
  <w:num w:numId="91" w16cid:durableId="829832759">
    <w:abstractNumId w:val="20"/>
  </w:num>
  <w:num w:numId="92" w16cid:durableId="671877734">
    <w:abstractNumId w:val="43"/>
  </w:num>
  <w:num w:numId="93" w16cid:durableId="252519672">
    <w:abstractNumId w:val="11"/>
  </w:num>
  <w:num w:numId="94" w16cid:durableId="992677806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58F4"/>
    <w:rsid w:val="005866AF"/>
    <w:rsid w:val="005A508B"/>
    <w:rsid w:val="005B07F7"/>
    <w:rsid w:val="005B5025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36F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7495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527D"/>
    <w:rsid w:val="00F76204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63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sborlace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2024-01-24T19:12:00Z</dcterms:created>
  <dcterms:modified xsi:type="dcterms:W3CDTF">2024-01-24T19:12:00Z</dcterms:modified>
</cp:coreProperties>
</file>