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1D616FD" w14:textId="6A4D7A35" w:rsidR="00F66E5A" w:rsidRPr="00F66E5A" w:rsidRDefault="00F66E5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Candidate Location:</w:t>
      </w:r>
      <w:r w:rsidRPr="00F66E5A">
        <w:rPr>
          <w:rFonts w:asciiTheme="minorHAnsi" w:hAnsiTheme="minorHAnsi" w:cstheme="minorHAnsi"/>
          <w:sz w:val="22"/>
          <w:szCs w:val="22"/>
        </w:rPr>
        <w:t xml:space="preserve"> Farmington </w:t>
      </w:r>
      <w:r w:rsidR="00066968">
        <w:rPr>
          <w:rFonts w:asciiTheme="minorHAnsi" w:hAnsiTheme="minorHAnsi" w:cstheme="minorHAnsi"/>
          <w:sz w:val="22"/>
          <w:szCs w:val="22"/>
        </w:rPr>
        <w:t>Hills</w:t>
      </w:r>
      <w:r w:rsidRPr="00F66E5A">
        <w:rPr>
          <w:rFonts w:asciiTheme="minorHAnsi" w:hAnsiTheme="minorHAnsi" w:cstheme="minorHAnsi"/>
          <w:sz w:val="22"/>
          <w:szCs w:val="22"/>
        </w:rPr>
        <w:t>, Michigan</w:t>
      </w:r>
    </w:p>
    <w:p w14:paraId="2A7E744A" w14:textId="604E1597" w:rsidR="00C0190A" w:rsidRPr="00F66E5A" w:rsidRDefault="00F66E5A" w:rsidP="00F66E5A">
      <w:pPr>
        <w:pStyle w:val="NoSpacing"/>
        <w:jc w:val="both"/>
        <w:rPr>
          <w:rFonts w:asciiTheme="minorHAnsi" w:hAnsiTheme="minorHAnsi" w:cstheme="minorHAnsi"/>
          <w:sz w:val="22"/>
          <w:szCs w:val="22"/>
        </w:rPr>
      </w:pPr>
      <w:r w:rsidRPr="00F66E5A">
        <w:rPr>
          <w:rFonts w:asciiTheme="minorHAnsi" w:eastAsia="Verdana" w:hAnsiTheme="minorHAnsi" w:cstheme="minorHAnsi"/>
          <w:b/>
          <w:bCs/>
          <w:color w:val="auto"/>
          <w:sz w:val="22"/>
          <w:szCs w:val="22"/>
        </w:rPr>
        <w:t>Candidate Phone</w:t>
      </w:r>
      <w:r w:rsidR="00F87611" w:rsidRPr="00F66E5A">
        <w:rPr>
          <w:rFonts w:asciiTheme="minorHAnsi" w:eastAsia="Verdana" w:hAnsiTheme="minorHAnsi" w:cstheme="minorHAnsi"/>
          <w:b/>
          <w:bCs/>
          <w:color w:val="auto"/>
          <w:sz w:val="22"/>
          <w:szCs w:val="22"/>
        </w:rPr>
        <w:t>:</w:t>
      </w:r>
      <w:r w:rsidR="00F87611" w:rsidRPr="00F66E5A">
        <w:rPr>
          <w:rFonts w:asciiTheme="minorHAnsi" w:eastAsia="Verdana" w:hAnsiTheme="minorHAnsi" w:cstheme="minorHAnsi"/>
          <w:bCs/>
          <w:color w:val="auto"/>
          <w:sz w:val="22"/>
          <w:szCs w:val="22"/>
        </w:rPr>
        <w:t xml:space="preserve"> </w:t>
      </w:r>
      <w:r w:rsidR="00ED132D" w:rsidRPr="00F66E5A">
        <w:rPr>
          <w:rFonts w:asciiTheme="minorHAnsi" w:eastAsia="Verdana" w:hAnsiTheme="minorHAnsi" w:cstheme="minorHAnsi"/>
          <w:bCs/>
          <w:color w:val="auto"/>
          <w:sz w:val="22"/>
          <w:szCs w:val="22"/>
        </w:rPr>
        <w:t>+</w:t>
      </w:r>
      <w:r w:rsidR="00C0190A" w:rsidRPr="00F66E5A">
        <w:rPr>
          <w:rFonts w:asciiTheme="minorHAnsi" w:hAnsiTheme="minorHAnsi" w:cstheme="minorHAnsi"/>
          <w:sz w:val="22"/>
          <w:szCs w:val="22"/>
        </w:rPr>
        <w:t>1 779-272-1989</w:t>
      </w:r>
      <w:r w:rsidR="00C0190A" w:rsidRPr="00F66E5A">
        <w:rPr>
          <w:rFonts w:asciiTheme="minorHAnsi" w:hAnsiTheme="minorHAnsi" w:cstheme="minorHAnsi"/>
          <w:sz w:val="22"/>
          <w:szCs w:val="22"/>
        </w:rPr>
        <w:t>‬</w:t>
      </w:r>
    </w:p>
    <w:p w14:paraId="0F7998C2" w14:textId="11CC8185" w:rsidR="00C0190A" w:rsidRPr="00F66E5A" w:rsidRDefault="00F66E5A" w:rsidP="00F66E5A">
      <w:pPr>
        <w:pStyle w:val="NoSpacing"/>
        <w:jc w:val="both"/>
        <w:rPr>
          <w:rFonts w:asciiTheme="minorHAnsi" w:hAnsiTheme="minorHAnsi" w:cstheme="minorHAnsi"/>
          <w:sz w:val="22"/>
          <w:szCs w:val="22"/>
        </w:rPr>
      </w:pPr>
      <w:r w:rsidRPr="00F66E5A">
        <w:rPr>
          <w:rFonts w:asciiTheme="minorHAnsi" w:eastAsia="Verdana" w:hAnsiTheme="minorHAnsi" w:cstheme="minorHAnsi"/>
          <w:b/>
          <w:bCs/>
          <w:color w:val="auto"/>
          <w:sz w:val="22"/>
          <w:szCs w:val="22"/>
        </w:rPr>
        <w:t xml:space="preserve">Candidate </w:t>
      </w:r>
      <w:r w:rsidR="00F87611" w:rsidRPr="00F66E5A">
        <w:rPr>
          <w:rFonts w:asciiTheme="minorHAnsi" w:eastAsia="Verdana" w:hAnsiTheme="minorHAnsi" w:cstheme="minorHAnsi"/>
          <w:b/>
          <w:bCs/>
          <w:color w:val="auto"/>
          <w:sz w:val="22"/>
          <w:szCs w:val="22"/>
        </w:rPr>
        <w:t>Email:</w:t>
      </w:r>
      <w:r w:rsidR="00C641A7" w:rsidRPr="00F66E5A">
        <w:rPr>
          <w:rFonts w:asciiTheme="minorHAnsi" w:eastAsia="Verdana" w:hAnsiTheme="minorHAnsi" w:cstheme="minorHAnsi"/>
          <w:bCs/>
          <w:color w:val="auto"/>
          <w:sz w:val="22"/>
          <w:szCs w:val="22"/>
        </w:rPr>
        <w:t xml:space="preserve"> </w:t>
      </w:r>
      <w:r w:rsidR="00166CBA" w:rsidRPr="00F66E5A">
        <w:rPr>
          <w:rFonts w:asciiTheme="minorHAnsi" w:hAnsiTheme="minorHAnsi" w:cstheme="minorHAnsi"/>
          <w:bCs/>
          <w:sz w:val="22"/>
          <w:szCs w:val="22"/>
        </w:rPr>
        <w:t>apali</w:t>
      </w:r>
      <w:r w:rsidR="00265ED2" w:rsidRPr="00F66E5A">
        <w:rPr>
          <w:rFonts w:asciiTheme="minorHAnsi" w:hAnsiTheme="minorHAnsi" w:cstheme="minorHAnsi"/>
          <w:bCs/>
          <w:sz w:val="22"/>
          <w:szCs w:val="22"/>
        </w:rPr>
        <w:t>swain</w:t>
      </w:r>
      <w:r w:rsidR="00166CBA" w:rsidRPr="00F66E5A">
        <w:rPr>
          <w:rFonts w:asciiTheme="minorHAnsi" w:hAnsiTheme="minorHAnsi" w:cstheme="minorHAnsi"/>
          <w:bCs/>
          <w:sz w:val="22"/>
          <w:szCs w:val="22"/>
        </w:rPr>
        <w:t>@gmail.com</w:t>
      </w:r>
    </w:p>
    <w:p w14:paraId="3ED5EBEC" w14:textId="1056A3A0" w:rsidR="00D113EB" w:rsidRPr="00F66E5A" w:rsidRDefault="00C0190A" w:rsidP="00F66E5A">
      <w:pPr>
        <w:pStyle w:val="NoSpacing"/>
        <w:jc w:val="both"/>
        <w:rPr>
          <w:rStyle w:val="Hyperlink"/>
          <w:rFonts w:asciiTheme="minorHAnsi" w:hAnsiTheme="minorHAnsi" w:cstheme="minorHAnsi"/>
          <w:bCs/>
          <w:color w:val="1155CC"/>
          <w:sz w:val="22"/>
          <w:szCs w:val="22"/>
          <w:shd w:val="clear" w:color="auto" w:fill="FFFFFF"/>
        </w:rPr>
      </w:pPr>
      <w:r w:rsidRPr="00F66E5A">
        <w:rPr>
          <w:rFonts w:asciiTheme="minorHAnsi" w:eastAsia="Verdana" w:hAnsiTheme="minorHAnsi" w:cstheme="minorHAnsi"/>
          <w:b/>
          <w:bCs/>
          <w:color w:val="auto"/>
          <w:sz w:val="22"/>
          <w:szCs w:val="22"/>
        </w:rPr>
        <w:t xml:space="preserve">LinkedIn: </w:t>
      </w:r>
      <w:r w:rsidRPr="00F66E5A">
        <w:rPr>
          <w:rFonts w:asciiTheme="minorHAnsi" w:hAnsiTheme="minorHAnsi" w:cstheme="minorHAnsi"/>
          <w:b/>
          <w:color w:val="222222"/>
          <w:sz w:val="22"/>
          <w:szCs w:val="22"/>
          <w:shd w:val="clear" w:color="auto" w:fill="FFFFFF"/>
        </w:rPr>
        <w:t> </w:t>
      </w:r>
      <w:hyperlink r:id="rId8" w:tgtFrame="_blank" w:history="1">
        <w:r w:rsidRPr="00F66E5A">
          <w:rPr>
            <w:rStyle w:val="Hyperlink"/>
            <w:rFonts w:asciiTheme="minorHAnsi" w:hAnsiTheme="minorHAnsi" w:cstheme="minorHAnsi"/>
            <w:bCs/>
            <w:color w:val="1155CC"/>
            <w:sz w:val="22"/>
            <w:szCs w:val="22"/>
            <w:shd w:val="clear" w:color="auto" w:fill="FFFFFF"/>
          </w:rPr>
          <w:t>https://www.linkedin.com/in/apali-swain-805357190/</w:t>
        </w:r>
      </w:hyperlink>
    </w:p>
    <w:p w14:paraId="055799C7" w14:textId="77777777" w:rsidR="00F66E5A" w:rsidRDefault="00F66E5A" w:rsidP="00F66E5A">
      <w:pPr>
        <w:pStyle w:val="NoSpacing"/>
        <w:jc w:val="both"/>
        <w:rPr>
          <w:rFonts w:asciiTheme="minorHAnsi" w:eastAsia="Verdana" w:hAnsiTheme="minorHAnsi" w:cstheme="minorHAnsi"/>
          <w:b/>
          <w:bCs/>
          <w:color w:val="auto"/>
          <w:sz w:val="22"/>
          <w:szCs w:val="22"/>
        </w:rPr>
      </w:pPr>
    </w:p>
    <w:p w14:paraId="66CFDC82" w14:textId="6D9196EB" w:rsidR="00F66E5A" w:rsidRPr="00F66E5A" w:rsidRDefault="00F66E5A" w:rsidP="00F66E5A">
      <w:pPr>
        <w:pStyle w:val="NoSpacing"/>
        <w:jc w:val="center"/>
        <w:rPr>
          <w:rFonts w:asciiTheme="minorHAnsi" w:eastAsia="Verdana" w:hAnsiTheme="minorHAnsi" w:cstheme="minorHAnsi"/>
          <w:b/>
          <w:bCs/>
          <w:color w:val="auto"/>
          <w:sz w:val="32"/>
          <w:szCs w:val="22"/>
        </w:rPr>
      </w:pPr>
      <w:r w:rsidRPr="00F66E5A">
        <w:rPr>
          <w:rFonts w:asciiTheme="minorHAnsi" w:eastAsia="Verdana" w:hAnsiTheme="minorHAnsi" w:cstheme="minorHAnsi"/>
          <w:b/>
          <w:bCs/>
          <w:color w:val="auto"/>
          <w:sz w:val="32"/>
          <w:szCs w:val="22"/>
        </w:rPr>
        <w:t>Apali Swain</w:t>
      </w:r>
    </w:p>
    <w:p w14:paraId="5FF897AA" w14:textId="62D8CDE9" w:rsidR="0008703D" w:rsidRPr="00F66E5A" w:rsidRDefault="00C0190A" w:rsidP="00F66E5A">
      <w:pPr>
        <w:pStyle w:val="NoSpacing"/>
        <w:jc w:val="center"/>
        <w:rPr>
          <w:rFonts w:asciiTheme="minorHAnsi" w:eastAsia="Verdana" w:hAnsiTheme="minorHAnsi" w:cstheme="minorHAnsi"/>
          <w:b/>
          <w:color w:val="auto"/>
          <w:sz w:val="22"/>
          <w:szCs w:val="22"/>
        </w:rPr>
      </w:pPr>
      <w:r w:rsidRPr="00F66E5A">
        <w:rPr>
          <w:rFonts w:asciiTheme="minorHAnsi" w:hAnsiTheme="minorHAnsi" w:cstheme="minorHAnsi"/>
          <w:b/>
          <w:sz w:val="22"/>
          <w:szCs w:val="22"/>
        </w:rPr>
        <w:t>S</w:t>
      </w:r>
      <w:r w:rsidR="00DB5662" w:rsidRPr="00F66E5A">
        <w:rPr>
          <w:rFonts w:asciiTheme="minorHAnsi" w:hAnsiTheme="minorHAnsi" w:cstheme="minorHAnsi"/>
          <w:b/>
          <w:sz w:val="22"/>
          <w:szCs w:val="22"/>
        </w:rPr>
        <w:t>enior QA Automation Engineer</w:t>
      </w:r>
      <w:r w:rsidR="00C229BA" w:rsidRPr="00F66E5A">
        <w:rPr>
          <w:rFonts w:asciiTheme="minorHAnsi" w:hAnsiTheme="minorHAnsi" w:cstheme="minorHAnsi"/>
          <w:b/>
          <w:sz w:val="22"/>
          <w:szCs w:val="22"/>
        </w:rPr>
        <w:t xml:space="preserve"> / SDET</w:t>
      </w:r>
    </w:p>
    <w:p w14:paraId="5051BB19" w14:textId="77777777" w:rsidR="0008703D" w:rsidRPr="00F66E5A" w:rsidRDefault="0008703D" w:rsidP="00F66E5A">
      <w:pPr>
        <w:pStyle w:val="NoSpacing"/>
        <w:jc w:val="both"/>
        <w:rPr>
          <w:rFonts w:asciiTheme="minorHAnsi" w:eastAsia="Verdana" w:hAnsiTheme="minorHAnsi" w:cstheme="minorHAnsi"/>
          <w:b/>
          <w:color w:val="auto"/>
          <w:sz w:val="22"/>
          <w:szCs w:val="22"/>
        </w:rPr>
      </w:pPr>
    </w:p>
    <w:p w14:paraId="3D28985E" w14:textId="2EEFA8E8" w:rsidR="00EB61AD" w:rsidRPr="00F66E5A" w:rsidRDefault="00F66E5A" w:rsidP="00F66E5A">
      <w:pPr>
        <w:pStyle w:val="NoSpacing"/>
        <w:jc w:val="both"/>
        <w:rPr>
          <w:rFonts w:asciiTheme="minorHAnsi" w:hAnsiTheme="minorHAnsi" w:cstheme="minorHAnsi"/>
          <w:b/>
          <w:color w:val="auto"/>
          <w:sz w:val="22"/>
          <w:szCs w:val="22"/>
          <w:u w:val="single"/>
        </w:rPr>
      </w:pPr>
      <w:r w:rsidRPr="00F66E5A">
        <w:rPr>
          <w:rFonts w:asciiTheme="minorHAnsi" w:hAnsiTheme="minorHAnsi" w:cstheme="minorHAnsi"/>
          <w:b/>
          <w:color w:val="auto"/>
          <w:sz w:val="22"/>
          <w:szCs w:val="22"/>
          <w:u w:val="single"/>
        </w:rPr>
        <w:t>Professional Summary:</w:t>
      </w:r>
    </w:p>
    <w:p w14:paraId="44A8C7BC" w14:textId="4F1EA24E"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Having around </w:t>
      </w:r>
      <w:r w:rsidR="002E2897" w:rsidRPr="00F66E5A">
        <w:rPr>
          <w:rFonts w:asciiTheme="minorHAnsi" w:hAnsiTheme="minorHAnsi" w:cstheme="minorHAnsi"/>
          <w:sz w:val="22"/>
          <w:szCs w:val="22"/>
        </w:rPr>
        <w:t>12</w:t>
      </w:r>
      <w:r w:rsidRPr="00F66E5A">
        <w:rPr>
          <w:rFonts w:asciiTheme="minorHAnsi" w:hAnsiTheme="minorHAnsi" w:cstheme="minorHAnsi"/>
          <w:sz w:val="22"/>
          <w:szCs w:val="22"/>
        </w:rPr>
        <w:t xml:space="preserve">+ years of IT Experience in Software with expertise in Manual/Automated Testing of Web-based, Client/Server applications using Selenium WebDriver/RC/IDE, and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Automation Tools.</w:t>
      </w:r>
    </w:p>
    <w:p w14:paraId="1A0356D5" w14:textId="3956201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Worked on different domains like (Healthcare, Finance, E-Commerce, Banking, Retail and marketing) and Security Applications.</w:t>
      </w:r>
    </w:p>
    <w:p w14:paraId="39297202" w14:textId="181BBD1D" w:rsidR="000F1F2D"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Good work experience in Automating Tests using C#.Net,</w:t>
      </w:r>
      <w:r w:rsidR="00751E12" w:rsidRPr="00F66E5A">
        <w:rPr>
          <w:rFonts w:asciiTheme="minorHAnsi" w:hAnsiTheme="minorHAnsi" w:cstheme="minorHAnsi"/>
          <w:sz w:val="22"/>
          <w:szCs w:val="22"/>
        </w:rPr>
        <w:t xml:space="preserve"> Java,</w:t>
      </w:r>
      <w:r w:rsidRPr="00F66E5A">
        <w:rPr>
          <w:rFonts w:asciiTheme="minorHAnsi" w:hAnsiTheme="minorHAnsi" w:cstheme="minorHAnsi"/>
          <w:sz w:val="22"/>
          <w:szCs w:val="22"/>
        </w:rPr>
        <w:t xml:space="preserve"> Selenium 2.0/3.0(WebDriver), Selenium RC,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Studio and Coded UI.</w:t>
      </w:r>
    </w:p>
    <w:p w14:paraId="7B32C69E" w14:textId="0E446933" w:rsidR="00C7048A" w:rsidRPr="00F66E5A" w:rsidRDefault="00C7048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Experienced in MySQL, Python, Design Patterns, jQuery, React JS, JavaScript, Vue.js, Bootstrap, HTML5, CSS</w:t>
      </w:r>
    </w:p>
    <w:p w14:paraId="2A5A880C"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Well acquainted with SDLC and Exposure to all phases of STLC.</w:t>
      </w:r>
    </w:p>
    <w:p w14:paraId="6E21F8B1" w14:textId="74C482A4"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Having good Experience in working with a scrum team.</w:t>
      </w:r>
    </w:p>
    <w:p w14:paraId="284E9151" w14:textId="55D4A858" w:rsidR="00C0190A" w:rsidRPr="00F66E5A" w:rsidRDefault="00066968" w:rsidP="00F66E5A">
      <w:pPr>
        <w:pStyle w:val="NoSpacing"/>
        <w:numPr>
          <w:ilvl w:val="0"/>
          <w:numId w:val="8"/>
        </w:numPr>
        <w:jc w:val="both"/>
        <w:rPr>
          <w:rFonts w:asciiTheme="minorHAnsi" w:hAnsiTheme="minorHAnsi" w:cstheme="minorHAnsi"/>
          <w:sz w:val="22"/>
          <w:szCs w:val="22"/>
        </w:rPr>
      </w:pPr>
      <w:r>
        <w:rPr>
          <w:rFonts w:asciiTheme="minorHAnsi" w:hAnsiTheme="minorHAnsi" w:cstheme="minorHAnsi"/>
          <w:sz w:val="22"/>
          <w:szCs w:val="22"/>
        </w:rPr>
        <w:t>Well-versed</w:t>
      </w:r>
      <w:r w:rsidR="00C0190A" w:rsidRPr="00F66E5A">
        <w:rPr>
          <w:rFonts w:asciiTheme="minorHAnsi" w:hAnsiTheme="minorHAnsi" w:cstheme="minorHAnsi"/>
          <w:sz w:val="22"/>
          <w:szCs w:val="22"/>
        </w:rPr>
        <w:t xml:space="preserve"> with Functional, User Acceptance Testing (UAT), Backed end Testing, System, Integration Testing, and Regression, End to End testing and Smoke /Sanity testing. </w:t>
      </w:r>
    </w:p>
    <w:p w14:paraId="474855BB" w14:textId="4A192A21" w:rsidR="009B7C2A" w:rsidRPr="00F66E5A" w:rsidRDefault="009B7C2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Experience with the </w:t>
      </w:r>
      <w:proofErr w:type="gramStart"/>
      <w:r w:rsidRPr="00F66E5A">
        <w:rPr>
          <w:rFonts w:asciiTheme="minorHAnsi" w:hAnsiTheme="minorHAnsi" w:cstheme="minorHAnsi"/>
          <w:sz w:val="22"/>
          <w:szCs w:val="22"/>
        </w:rPr>
        <w:t>Cloud(</w:t>
      </w:r>
      <w:proofErr w:type="gramEnd"/>
      <w:r w:rsidRPr="00F66E5A">
        <w:rPr>
          <w:rFonts w:asciiTheme="minorHAnsi" w:hAnsiTheme="minorHAnsi" w:cstheme="minorHAnsi"/>
          <w:sz w:val="22"/>
          <w:szCs w:val="22"/>
        </w:rPr>
        <w:t>Azure) DevOps - Infrastructure and Platform as a service.</w:t>
      </w:r>
    </w:p>
    <w:p w14:paraId="6929A35F" w14:textId="0D785E0E" w:rsidR="00C0190A" w:rsidRPr="00F66E5A" w:rsidRDefault="00066968" w:rsidP="00F66E5A">
      <w:pPr>
        <w:pStyle w:val="NoSpacing"/>
        <w:numPr>
          <w:ilvl w:val="0"/>
          <w:numId w:val="8"/>
        </w:numPr>
        <w:jc w:val="both"/>
        <w:rPr>
          <w:rFonts w:asciiTheme="minorHAnsi" w:hAnsiTheme="minorHAnsi" w:cstheme="minorHAnsi"/>
          <w:sz w:val="22"/>
          <w:szCs w:val="22"/>
        </w:rPr>
      </w:pPr>
      <w:r>
        <w:rPr>
          <w:rFonts w:asciiTheme="minorHAnsi" w:hAnsiTheme="minorHAnsi" w:cstheme="minorHAnsi"/>
          <w:sz w:val="22"/>
          <w:szCs w:val="22"/>
        </w:rPr>
        <w:t>Hands-on</w:t>
      </w:r>
      <w:r w:rsidR="00C0190A" w:rsidRPr="00F66E5A">
        <w:rPr>
          <w:rFonts w:asciiTheme="minorHAnsi" w:hAnsiTheme="minorHAnsi" w:cstheme="minorHAnsi"/>
          <w:sz w:val="22"/>
          <w:szCs w:val="22"/>
        </w:rPr>
        <w:t xml:space="preserve"> experience in working in Testing and Production Environments.</w:t>
      </w:r>
    </w:p>
    <w:p w14:paraId="7D6D5045"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Experience in both Waterfall (Software Development Life Cycle -SDLC) and Agile Project Environment.</w:t>
      </w:r>
    </w:p>
    <w:p w14:paraId="1409DF52" w14:textId="77777777" w:rsidR="000F1F2D" w:rsidRPr="00F66E5A" w:rsidRDefault="000F1F2D"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Proficient in Agile/Scrum and Waterfall methodologies, with a deep understanding of SDLC and STLC. </w:t>
      </w:r>
    </w:p>
    <w:p w14:paraId="47A1DC59" w14:textId="37ADB3ED"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Good knowledge </w:t>
      </w:r>
      <w:r w:rsidR="00066968">
        <w:rPr>
          <w:rFonts w:asciiTheme="minorHAnsi" w:hAnsiTheme="minorHAnsi" w:cstheme="minorHAnsi"/>
          <w:sz w:val="22"/>
          <w:szCs w:val="22"/>
        </w:rPr>
        <w:t>of</w:t>
      </w:r>
      <w:r w:rsidRPr="00F66E5A">
        <w:rPr>
          <w:rFonts w:asciiTheme="minorHAnsi" w:hAnsiTheme="minorHAnsi" w:cstheme="minorHAnsi"/>
          <w:sz w:val="22"/>
          <w:szCs w:val="22"/>
        </w:rPr>
        <w:t xml:space="preserve"> TestNG, Hybrid</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Page object model </w:t>
      </w:r>
      <w:r w:rsidR="00066968">
        <w:rPr>
          <w:rFonts w:asciiTheme="minorHAnsi" w:hAnsiTheme="minorHAnsi" w:cstheme="minorHAnsi"/>
          <w:sz w:val="22"/>
          <w:szCs w:val="22"/>
        </w:rPr>
        <w:t>frameworks</w:t>
      </w:r>
      <w:r w:rsidRPr="00F66E5A">
        <w:rPr>
          <w:rFonts w:asciiTheme="minorHAnsi" w:hAnsiTheme="minorHAnsi" w:cstheme="minorHAnsi"/>
          <w:sz w:val="22"/>
          <w:szCs w:val="22"/>
        </w:rPr>
        <w:t>, Mavens for project building</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Jenkins for continuous integration.</w:t>
      </w:r>
    </w:p>
    <w:p w14:paraId="278F2623" w14:textId="47F14C4E"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Having very good experience in Object Oriented Programming language (OOPS Concept).</w:t>
      </w:r>
    </w:p>
    <w:p w14:paraId="0F09347D" w14:textId="52D0BC69" w:rsidR="000F1F2D" w:rsidRPr="00F66E5A" w:rsidRDefault="000F1F2D"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Worked with Jenkins under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CI/CD pipeline providing continuous improvement to Agile Development.</w:t>
      </w:r>
    </w:p>
    <w:p w14:paraId="39B6E475"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Having good Experience in Mobile testing Appium and Perfecto Mobile.</w:t>
      </w:r>
    </w:p>
    <w:p w14:paraId="38672AE1" w14:textId="306A90EE"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Expert using open</w:t>
      </w:r>
      <w:r w:rsidR="00166CBA" w:rsidRPr="00F66E5A">
        <w:rPr>
          <w:rFonts w:asciiTheme="minorHAnsi" w:hAnsiTheme="minorHAnsi" w:cstheme="minorHAnsi"/>
          <w:sz w:val="22"/>
          <w:szCs w:val="22"/>
        </w:rPr>
        <w:t>-</w:t>
      </w:r>
      <w:r w:rsidRPr="00F66E5A">
        <w:rPr>
          <w:rFonts w:asciiTheme="minorHAnsi" w:hAnsiTheme="minorHAnsi" w:cstheme="minorHAnsi"/>
          <w:sz w:val="22"/>
          <w:szCs w:val="22"/>
        </w:rPr>
        <w:t xml:space="preserve">source bug tracking </w:t>
      </w:r>
      <w:r w:rsidR="00066968">
        <w:rPr>
          <w:rFonts w:asciiTheme="minorHAnsi" w:hAnsiTheme="minorHAnsi" w:cstheme="minorHAnsi"/>
          <w:sz w:val="22"/>
          <w:szCs w:val="22"/>
        </w:rPr>
        <w:t>tools</w:t>
      </w:r>
      <w:r w:rsidRPr="00F66E5A">
        <w:rPr>
          <w:rFonts w:asciiTheme="minorHAnsi" w:hAnsiTheme="minorHAnsi" w:cstheme="minorHAnsi"/>
          <w:sz w:val="22"/>
          <w:szCs w:val="22"/>
        </w:rPr>
        <w:t xml:space="preserve"> TFS, JIRA, HP QC</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HP ALM</w:t>
      </w:r>
      <w:r w:rsidR="00166CBA" w:rsidRPr="00F66E5A">
        <w:rPr>
          <w:rFonts w:asciiTheme="minorHAnsi" w:hAnsiTheme="minorHAnsi" w:cstheme="minorHAnsi"/>
          <w:sz w:val="22"/>
          <w:szCs w:val="22"/>
        </w:rPr>
        <w:t xml:space="preserve"> </w:t>
      </w:r>
      <w:r w:rsidRPr="00F66E5A">
        <w:rPr>
          <w:rFonts w:asciiTheme="minorHAnsi" w:hAnsiTheme="minorHAnsi" w:cstheme="minorHAnsi"/>
          <w:sz w:val="22"/>
          <w:szCs w:val="22"/>
        </w:rPr>
        <w:t>(11), Version one</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Bugzilla.</w:t>
      </w:r>
    </w:p>
    <w:p w14:paraId="68E4D36D" w14:textId="694AEA89"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Proficiency in automating tests on Multiple Browsers (IE, Firefox, Chrome, Safari</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Edge browsers) using Selenium.</w:t>
      </w:r>
    </w:p>
    <w:p w14:paraId="2D8FE6B3"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Expert in writing </w:t>
      </w:r>
      <w:proofErr w:type="spellStart"/>
      <w:r w:rsidRPr="00F66E5A">
        <w:rPr>
          <w:rFonts w:asciiTheme="minorHAnsi" w:hAnsiTheme="minorHAnsi" w:cstheme="minorHAnsi"/>
          <w:sz w:val="22"/>
          <w:szCs w:val="22"/>
        </w:rPr>
        <w:t>Xpath</w:t>
      </w:r>
      <w:proofErr w:type="spellEnd"/>
      <w:r w:rsidRPr="00F66E5A">
        <w:rPr>
          <w:rFonts w:asciiTheme="minorHAnsi" w:hAnsiTheme="minorHAnsi" w:cstheme="minorHAnsi"/>
          <w:sz w:val="22"/>
          <w:szCs w:val="22"/>
        </w:rPr>
        <w:t xml:space="preserve"> for dynamic objects.</w:t>
      </w:r>
    </w:p>
    <w:p w14:paraId="04921C4D"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Extensive Work experience in GUI, Functional, Performance, Compatibility, Regression and Acceptance testing.</w:t>
      </w:r>
    </w:p>
    <w:p w14:paraId="74545D15" w14:textId="7A146EC5"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Produce quality testing deliverables (e.g. Test Strategies, Test Plans, Test Conditions Matrices, Test Data, Test Scripts</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Reporting).</w:t>
      </w:r>
    </w:p>
    <w:p w14:paraId="6383E7C9"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Experience with delivering comprehensive test strategies within a Continuous Integration and Continuous Delivery (CI/CD) environment using TeamCity.</w:t>
      </w:r>
    </w:p>
    <w:p w14:paraId="565FFF48" w14:textId="49C09024"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Experience </w:t>
      </w:r>
      <w:r w:rsidR="00066968">
        <w:rPr>
          <w:rFonts w:asciiTheme="minorHAnsi" w:hAnsiTheme="minorHAnsi" w:cstheme="minorHAnsi"/>
          <w:sz w:val="22"/>
          <w:szCs w:val="22"/>
        </w:rPr>
        <w:t>in</w:t>
      </w:r>
      <w:r w:rsidRPr="00F66E5A">
        <w:rPr>
          <w:rFonts w:asciiTheme="minorHAnsi" w:hAnsiTheme="minorHAnsi" w:cstheme="minorHAnsi"/>
          <w:sz w:val="22"/>
          <w:szCs w:val="22"/>
        </w:rPr>
        <w:t xml:space="preserve"> writing SQL queries.</w:t>
      </w:r>
    </w:p>
    <w:p w14:paraId="3BD15143" w14:textId="2A7408CD"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Good experience in ADO.Net, </w:t>
      </w:r>
      <w:r w:rsidR="00066968">
        <w:rPr>
          <w:rFonts w:asciiTheme="minorHAnsi" w:hAnsiTheme="minorHAnsi" w:cstheme="minorHAnsi"/>
          <w:sz w:val="22"/>
          <w:szCs w:val="22"/>
        </w:rPr>
        <w:t>SQL</w:t>
      </w:r>
      <w:r w:rsidRPr="00F66E5A">
        <w:rPr>
          <w:rFonts w:asciiTheme="minorHAnsi" w:hAnsiTheme="minorHAnsi" w:cstheme="minorHAnsi"/>
          <w:sz w:val="22"/>
          <w:szCs w:val="22"/>
        </w:rPr>
        <w:t xml:space="preserve"> Server 2008/12.</w:t>
      </w:r>
    </w:p>
    <w:p w14:paraId="68274497" w14:textId="77777777"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 xml:space="preserve">Experience in Web Service testing using SOAPUI and REST. </w:t>
      </w:r>
    </w:p>
    <w:p w14:paraId="457F391C" w14:textId="408267BB" w:rsidR="00C0190A" w:rsidRPr="00F66E5A" w:rsidRDefault="00C0190A" w:rsidP="00F66E5A">
      <w:pPr>
        <w:pStyle w:val="NoSpacing"/>
        <w:numPr>
          <w:ilvl w:val="0"/>
          <w:numId w:val="8"/>
        </w:numPr>
        <w:jc w:val="both"/>
        <w:rPr>
          <w:rFonts w:asciiTheme="minorHAnsi" w:hAnsiTheme="minorHAnsi" w:cstheme="minorHAnsi"/>
          <w:sz w:val="22"/>
          <w:szCs w:val="22"/>
        </w:rPr>
      </w:pPr>
      <w:r w:rsidRPr="00F66E5A">
        <w:rPr>
          <w:rFonts w:asciiTheme="minorHAnsi" w:hAnsiTheme="minorHAnsi" w:cstheme="minorHAnsi"/>
          <w:sz w:val="22"/>
          <w:szCs w:val="22"/>
        </w:rPr>
        <w:t>Proficient in Web service testing (API) using SOAP UI and REST tool, XML</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expert in reading WSDL.</w:t>
      </w:r>
    </w:p>
    <w:p w14:paraId="6706FCA4" w14:textId="77777777" w:rsidR="00DB5662" w:rsidRPr="00F66E5A" w:rsidRDefault="00DB5662" w:rsidP="00F66E5A">
      <w:pPr>
        <w:pStyle w:val="NoSpacing"/>
        <w:jc w:val="both"/>
        <w:rPr>
          <w:rFonts w:asciiTheme="minorHAnsi" w:eastAsia="Verdana" w:hAnsiTheme="minorHAnsi" w:cstheme="minorHAnsi"/>
          <w:b/>
          <w:color w:val="auto"/>
          <w:sz w:val="22"/>
          <w:szCs w:val="22"/>
        </w:rPr>
      </w:pPr>
      <w:bookmarkStart w:id="0" w:name="_Hlk153375619"/>
    </w:p>
    <w:p w14:paraId="1217003D" w14:textId="4E11A0AC" w:rsidR="00DB5662" w:rsidRPr="00F66E5A" w:rsidRDefault="00F66E5A" w:rsidP="00F66E5A">
      <w:pPr>
        <w:pStyle w:val="NoSpacing"/>
        <w:jc w:val="both"/>
        <w:rPr>
          <w:rFonts w:asciiTheme="minorHAnsi" w:hAnsiTheme="minorHAnsi" w:cstheme="minorHAnsi"/>
          <w:b/>
          <w:color w:val="auto"/>
          <w:sz w:val="22"/>
          <w:szCs w:val="22"/>
          <w:u w:val="single"/>
        </w:rPr>
      </w:pPr>
      <w:r>
        <w:rPr>
          <w:rFonts w:asciiTheme="minorHAnsi" w:hAnsiTheme="minorHAnsi" w:cstheme="minorHAnsi"/>
          <w:b/>
          <w:color w:val="auto"/>
          <w:sz w:val="22"/>
          <w:szCs w:val="22"/>
          <w:u w:val="single"/>
        </w:rPr>
        <w:t>Technical</w:t>
      </w:r>
      <w:r w:rsidRPr="00F66E5A">
        <w:rPr>
          <w:rFonts w:asciiTheme="minorHAnsi" w:hAnsiTheme="minorHAnsi" w:cstheme="minorHAnsi"/>
          <w:b/>
          <w:color w:val="auto"/>
          <w:sz w:val="22"/>
          <w:szCs w:val="22"/>
          <w:u w:val="single"/>
        </w:rPr>
        <w:t xml:space="preserve"> </w:t>
      </w:r>
      <w:r>
        <w:rPr>
          <w:rFonts w:asciiTheme="minorHAnsi" w:hAnsiTheme="minorHAnsi" w:cstheme="minorHAnsi"/>
          <w:b/>
          <w:color w:val="auto"/>
          <w:sz w:val="22"/>
          <w:szCs w:val="22"/>
          <w:u w:val="single"/>
        </w:rPr>
        <w:t>S</w:t>
      </w:r>
      <w:r w:rsidRPr="00F66E5A">
        <w:rPr>
          <w:rFonts w:asciiTheme="minorHAnsi" w:hAnsiTheme="minorHAnsi" w:cstheme="minorHAnsi"/>
          <w:b/>
          <w:color w:val="auto"/>
          <w:sz w:val="22"/>
          <w:szCs w:val="22"/>
          <w:u w:val="single"/>
        </w:rPr>
        <w:t>kills</w:t>
      </w:r>
      <w:r>
        <w:rPr>
          <w:rFonts w:asciiTheme="minorHAnsi" w:hAnsiTheme="minorHAnsi" w:cstheme="minorHAnsi"/>
          <w:b/>
          <w:color w:val="auto"/>
          <w:sz w:val="22"/>
          <w:szCs w:val="22"/>
          <w:u w:val="single"/>
        </w:rPr>
        <w:t>:</w:t>
      </w:r>
    </w:p>
    <w:tbl>
      <w:tblPr>
        <w:tblStyle w:val="TableGrid"/>
        <w:tblW w:w="0" w:type="auto"/>
        <w:tblLook w:val="04A0" w:firstRow="1" w:lastRow="0" w:firstColumn="1" w:lastColumn="0" w:noHBand="0" w:noVBand="1"/>
      </w:tblPr>
      <w:tblGrid>
        <w:gridCol w:w="2765"/>
        <w:gridCol w:w="8025"/>
      </w:tblGrid>
      <w:tr w:rsidR="00C0190A" w:rsidRPr="00F66E5A" w14:paraId="41E52D71" w14:textId="77777777" w:rsidTr="00F3341D">
        <w:tc>
          <w:tcPr>
            <w:tcW w:w="2765" w:type="dxa"/>
          </w:tcPr>
          <w:p w14:paraId="1754CE93"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Testing Framework</w:t>
            </w:r>
          </w:p>
        </w:tc>
        <w:tc>
          <w:tcPr>
            <w:tcW w:w="8025" w:type="dxa"/>
          </w:tcPr>
          <w:p w14:paraId="2B85AA5B"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 xml:space="preserve">TestNG, </w:t>
            </w:r>
            <w:proofErr w:type="spellStart"/>
            <w:r w:rsidRPr="00F66E5A">
              <w:rPr>
                <w:rFonts w:asciiTheme="minorHAnsi" w:hAnsiTheme="minorHAnsi" w:cstheme="minorHAnsi"/>
                <w:sz w:val="22"/>
                <w:szCs w:val="22"/>
              </w:rPr>
              <w:t>NUnit</w:t>
            </w:r>
            <w:proofErr w:type="spellEnd"/>
            <w:r w:rsidRPr="00F66E5A">
              <w:rPr>
                <w:rFonts w:asciiTheme="minorHAnsi" w:hAnsiTheme="minorHAnsi" w:cstheme="minorHAnsi"/>
                <w:sz w:val="22"/>
                <w:szCs w:val="22"/>
              </w:rPr>
              <w:t>, Data Driven Framework, Keyword Driven, Microsoft .Net    4.0/3.5</w:t>
            </w:r>
          </w:p>
        </w:tc>
      </w:tr>
      <w:tr w:rsidR="00C0190A" w:rsidRPr="00F66E5A" w14:paraId="57E826D9" w14:textId="77777777" w:rsidTr="00F3341D">
        <w:tc>
          <w:tcPr>
            <w:tcW w:w="2765" w:type="dxa"/>
          </w:tcPr>
          <w:p w14:paraId="100D0D5D"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Test Automation Tool</w:t>
            </w:r>
          </w:p>
        </w:tc>
        <w:tc>
          <w:tcPr>
            <w:tcW w:w="8025" w:type="dxa"/>
          </w:tcPr>
          <w:p w14:paraId="5FC65CEF"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 xml:space="preserve">Selenium 2.0/3.0 (WebDriver), Protractor, Selenium RC/IDE, Coded </w:t>
            </w:r>
            <w:proofErr w:type="gramStart"/>
            <w:r w:rsidRPr="00F66E5A">
              <w:rPr>
                <w:rFonts w:asciiTheme="minorHAnsi" w:hAnsiTheme="minorHAnsi" w:cstheme="minorHAnsi"/>
                <w:sz w:val="22"/>
                <w:szCs w:val="22"/>
              </w:rPr>
              <w:t xml:space="preserve">UI,  </w:t>
            </w:r>
            <w:proofErr w:type="spellStart"/>
            <w:r w:rsidRPr="00F66E5A">
              <w:rPr>
                <w:rFonts w:asciiTheme="minorHAnsi" w:hAnsiTheme="minorHAnsi" w:cstheme="minorHAnsi"/>
                <w:sz w:val="22"/>
                <w:szCs w:val="22"/>
              </w:rPr>
              <w:t>Ranorex</w:t>
            </w:r>
            <w:proofErr w:type="spellEnd"/>
            <w:proofErr w:type="gramEnd"/>
            <w:r w:rsidRPr="00F66E5A">
              <w:rPr>
                <w:rFonts w:asciiTheme="minorHAnsi" w:hAnsiTheme="minorHAnsi" w:cstheme="minorHAnsi"/>
                <w:sz w:val="22"/>
                <w:szCs w:val="22"/>
              </w:rPr>
              <w:t xml:space="preserve"> 8.0/8.2       </w:t>
            </w:r>
          </w:p>
        </w:tc>
      </w:tr>
      <w:tr w:rsidR="00C0190A" w:rsidRPr="00F66E5A" w14:paraId="4DEC28B8" w14:textId="77777777" w:rsidTr="00F3341D">
        <w:tc>
          <w:tcPr>
            <w:tcW w:w="2765" w:type="dxa"/>
          </w:tcPr>
          <w:p w14:paraId="00272D80"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Web Debugging Tool</w:t>
            </w:r>
          </w:p>
        </w:tc>
        <w:tc>
          <w:tcPr>
            <w:tcW w:w="8025" w:type="dxa"/>
          </w:tcPr>
          <w:p w14:paraId="7A0932BB" w14:textId="4E0D10CD" w:rsidR="00C0190A" w:rsidRPr="00F66E5A" w:rsidRDefault="00C0190A" w:rsidP="00F66E5A">
            <w:pPr>
              <w:pStyle w:val="NoSpacing"/>
              <w:jc w:val="both"/>
              <w:rPr>
                <w:rFonts w:asciiTheme="minorHAnsi" w:hAnsiTheme="minorHAnsi" w:cstheme="minorHAnsi"/>
                <w:sz w:val="22"/>
                <w:szCs w:val="22"/>
              </w:rPr>
            </w:pPr>
            <w:proofErr w:type="spellStart"/>
            <w:r w:rsidRPr="00F66E5A">
              <w:rPr>
                <w:rFonts w:asciiTheme="minorHAnsi" w:hAnsiTheme="minorHAnsi" w:cstheme="minorHAnsi"/>
                <w:sz w:val="22"/>
                <w:szCs w:val="22"/>
              </w:rPr>
              <w:t>Xpath</w:t>
            </w:r>
            <w:proofErr w:type="spellEnd"/>
            <w:r w:rsidRPr="00F66E5A">
              <w:rPr>
                <w:rFonts w:asciiTheme="minorHAnsi" w:hAnsiTheme="minorHAnsi" w:cstheme="minorHAnsi"/>
                <w:sz w:val="22"/>
                <w:szCs w:val="22"/>
              </w:rPr>
              <w:t xml:space="preserve">, </w:t>
            </w:r>
            <w:r w:rsidR="00066968">
              <w:rPr>
                <w:rFonts w:asciiTheme="minorHAnsi" w:hAnsiTheme="minorHAnsi" w:cstheme="minorHAnsi"/>
                <w:sz w:val="22"/>
                <w:szCs w:val="22"/>
              </w:rPr>
              <w:t>Fire path</w:t>
            </w:r>
            <w:r w:rsidRPr="00F66E5A">
              <w:rPr>
                <w:rFonts w:asciiTheme="minorHAnsi" w:hAnsiTheme="minorHAnsi" w:cstheme="minorHAnsi"/>
                <w:sz w:val="22"/>
                <w:szCs w:val="22"/>
              </w:rPr>
              <w:t>, Firebug</w:t>
            </w:r>
          </w:p>
        </w:tc>
      </w:tr>
      <w:tr w:rsidR="00C0190A" w:rsidRPr="00F66E5A" w14:paraId="208AEB5F" w14:textId="77777777" w:rsidTr="00F3341D">
        <w:tc>
          <w:tcPr>
            <w:tcW w:w="2765" w:type="dxa"/>
          </w:tcPr>
          <w:p w14:paraId="77E2FB93"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Processes</w:t>
            </w:r>
          </w:p>
        </w:tc>
        <w:tc>
          <w:tcPr>
            <w:tcW w:w="8025" w:type="dxa"/>
          </w:tcPr>
          <w:p w14:paraId="59DA2359"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Agile-Scrum, Waterfall</w:t>
            </w:r>
          </w:p>
        </w:tc>
      </w:tr>
      <w:tr w:rsidR="00C0190A" w:rsidRPr="00F66E5A" w14:paraId="4F73AAD0" w14:textId="77777777" w:rsidTr="00F3341D">
        <w:tc>
          <w:tcPr>
            <w:tcW w:w="2765" w:type="dxa"/>
          </w:tcPr>
          <w:p w14:paraId="0C744D6B"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Programming Language</w:t>
            </w:r>
          </w:p>
        </w:tc>
        <w:tc>
          <w:tcPr>
            <w:tcW w:w="8025" w:type="dxa"/>
          </w:tcPr>
          <w:p w14:paraId="64CAB44C" w14:textId="41991F3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C# .Net</w:t>
            </w:r>
            <w:r w:rsidR="00DA783D" w:rsidRPr="00F66E5A">
              <w:rPr>
                <w:rFonts w:asciiTheme="minorHAnsi" w:hAnsiTheme="minorHAnsi" w:cstheme="minorHAnsi"/>
                <w:sz w:val="22"/>
                <w:szCs w:val="22"/>
              </w:rPr>
              <w:t>, Java</w:t>
            </w:r>
          </w:p>
        </w:tc>
      </w:tr>
      <w:tr w:rsidR="00C0190A" w:rsidRPr="00F66E5A" w14:paraId="4B9D6431" w14:textId="77777777" w:rsidTr="00F3341D">
        <w:tc>
          <w:tcPr>
            <w:tcW w:w="2765" w:type="dxa"/>
          </w:tcPr>
          <w:p w14:paraId="236CDA49"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Script</w:t>
            </w:r>
          </w:p>
        </w:tc>
        <w:tc>
          <w:tcPr>
            <w:tcW w:w="8025" w:type="dxa"/>
          </w:tcPr>
          <w:p w14:paraId="21FEEB80" w14:textId="5BDB8B24"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 xml:space="preserve">XML, HTML, JavaScript, </w:t>
            </w:r>
            <w:r w:rsidR="009B7C2A" w:rsidRPr="00F66E5A">
              <w:rPr>
                <w:rFonts w:asciiTheme="minorHAnsi" w:hAnsiTheme="minorHAnsi" w:cstheme="minorHAnsi"/>
                <w:sz w:val="22"/>
                <w:szCs w:val="22"/>
              </w:rPr>
              <w:t xml:space="preserve">Vue </w:t>
            </w:r>
            <w:proofErr w:type="spellStart"/>
            <w:r w:rsidR="009B7C2A" w:rsidRPr="00F66E5A">
              <w:rPr>
                <w:rFonts w:asciiTheme="minorHAnsi" w:hAnsiTheme="minorHAnsi" w:cstheme="minorHAnsi"/>
                <w:sz w:val="22"/>
                <w:szCs w:val="22"/>
              </w:rPr>
              <w:t>js</w:t>
            </w:r>
            <w:proofErr w:type="spellEnd"/>
            <w:r w:rsidR="009B7C2A" w:rsidRPr="00F66E5A">
              <w:rPr>
                <w:rFonts w:asciiTheme="minorHAnsi" w:hAnsiTheme="minorHAnsi" w:cstheme="minorHAnsi"/>
                <w:sz w:val="22"/>
                <w:szCs w:val="22"/>
              </w:rPr>
              <w:t xml:space="preserve">, </w:t>
            </w:r>
            <w:proofErr w:type="spellStart"/>
            <w:r w:rsidRPr="00F66E5A">
              <w:rPr>
                <w:rFonts w:asciiTheme="minorHAnsi" w:hAnsiTheme="minorHAnsi" w:cstheme="minorHAnsi"/>
                <w:sz w:val="22"/>
                <w:szCs w:val="22"/>
              </w:rPr>
              <w:t>JQuery</w:t>
            </w:r>
            <w:proofErr w:type="spellEnd"/>
            <w:r w:rsidR="009B7C2A" w:rsidRPr="00F66E5A">
              <w:rPr>
                <w:rFonts w:asciiTheme="minorHAnsi" w:hAnsiTheme="minorHAnsi" w:cstheme="minorHAnsi"/>
                <w:sz w:val="22"/>
                <w:szCs w:val="22"/>
              </w:rPr>
              <w:t>, AngularJS, Reac</w:t>
            </w:r>
            <w:r w:rsidR="00F66E5A">
              <w:rPr>
                <w:rFonts w:asciiTheme="minorHAnsi" w:hAnsiTheme="minorHAnsi" w:cstheme="minorHAnsi"/>
                <w:sz w:val="22"/>
                <w:szCs w:val="22"/>
              </w:rPr>
              <w:t>tJS</w:t>
            </w:r>
          </w:p>
        </w:tc>
      </w:tr>
      <w:tr w:rsidR="00C7048A" w:rsidRPr="00F66E5A" w14:paraId="592C6EE9" w14:textId="77777777" w:rsidTr="00F3341D">
        <w:tc>
          <w:tcPr>
            <w:tcW w:w="2765" w:type="dxa"/>
          </w:tcPr>
          <w:p w14:paraId="217DE8D0" w14:textId="6EA532B3" w:rsidR="00C7048A" w:rsidRPr="00F66E5A" w:rsidRDefault="00C7048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lastRenderedPageBreak/>
              <w:t>Databases tools</w:t>
            </w:r>
          </w:p>
        </w:tc>
        <w:tc>
          <w:tcPr>
            <w:tcW w:w="8025" w:type="dxa"/>
          </w:tcPr>
          <w:p w14:paraId="76594156" w14:textId="5296E793" w:rsidR="00C7048A" w:rsidRPr="00F66E5A" w:rsidRDefault="00C7048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MySQL, SQL, Postgres, Oracle</w:t>
            </w:r>
          </w:p>
        </w:tc>
      </w:tr>
      <w:tr w:rsidR="00C0190A" w:rsidRPr="00F66E5A" w14:paraId="7F2C0FDB" w14:textId="77777777" w:rsidTr="00F3341D">
        <w:tc>
          <w:tcPr>
            <w:tcW w:w="2765" w:type="dxa"/>
          </w:tcPr>
          <w:p w14:paraId="70198BB5"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Browsers</w:t>
            </w:r>
          </w:p>
        </w:tc>
        <w:tc>
          <w:tcPr>
            <w:tcW w:w="8025" w:type="dxa"/>
          </w:tcPr>
          <w:p w14:paraId="1F118BC7"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Mozilla Firefox, Internet Explorer, Safari, Google Chrome, Opera</w:t>
            </w:r>
          </w:p>
        </w:tc>
      </w:tr>
      <w:tr w:rsidR="00C0190A" w:rsidRPr="00F66E5A" w14:paraId="48465933" w14:textId="77777777" w:rsidTr="00F3341D">
        <w:tc>
          <w:tcPr>
            <w:tcW w:w="2765" w:type="dxa"/>
          </w:tcPr>
          <w:p w14:paraId="58693819"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Defect Tracking Tool</w:t>
            </w:r>
          </w:p>
        </w:tc>
        <w:tc>
          <w:tcPr>
            <w:tcW w:w="8025" w:type="dxa"/>
          </w:tcPr>
          <w:p w14:paraId="5799F484"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HP-QC, HP ALM, Version one, JIRA, TFS, Bugzilla</w:t>
            </w:r>
          </w:p>
        </w:tc>
      </w:tr>
      <w:tr w:rsidR="00C0190A" w:rsidRPr="00F66E5A" w14:paraId="06995516" w14:textId="77777777" w:rsidTr="00F3341D">
        <w:tc>
          <w:tcPr>
            <w:tcW w:w="2765" w:type="dxa"/>
          </w:tcPr>
          <w:p w14:paraId="4DD8CCEC"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Repository tool</w:t>
            </w:r>
          </w:p>
        </w:tc>
        <w:tc>
          <w:tcPr>
            <w:tcW w:w="8025" w:type="dxa"/>
          </w:tcPr>
          <w:p w14:paraId="113A59F2"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VSS, SVN, CVS, Git, Cruise Control</w:t>
            </w:r>
          </w:p>
        </w:tc>
      </w:tr>
      <w:tr w:rsidR="00C0190A" w:rsidRPr="00F66E5A" w14:paraId="5FDA3113" w14:textId="77777777" w:rsidTr="00F3341D">
        <w:tc>
          <w:tcPr>
            <w:tcW w:w="2765" w:type="dxa"/>
          </w:tcPr>
          <w:p w14:paraId="4361DB00"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IDE</w:t>
            </w:r>
          </w:p>
        </w:tc>
        <w:tc>
          <w:tcPr>
            <w:tcW w:w="8025" w:type="dxa"/>
          </w:tcPr>
          <w:p w14:paraId="1C1B56B5"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Visual studio 2012/2015</w:t>
            </w:r>
          </w:p>
        </w:tc>
      </w:tr>
      <w:tr w:rsidR="00C0190A" w:rsidRPr="00F66E5A" w14:paraId="0437CFEF" w14:textId="77777777" w:rsidTr="00F3341D">
        <w:tc>
          <w:tcPr>
            <w:tcW w:w="2765" w:type="dxa"/>
          </w:tcPr>
          <w:p w14:paraId="50997F24"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Web Services</w:t>
            </w:r>
          </w:p>
        </w:tc>
        <w:tc>
          <w:tcPr>
            <w:tcW w:w="8025" w:type="dxa"/>
          </w:tcPr>
          <w:p w14:paraId="2BAF6EBB"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sz w:val="22"/>
                <w:szCs w:val="22"/>
              </w:rPr>
              <w:t>SoapUI 4.5/ SoapUI Pro, REST API</w:t>
            </w:r>
          </w:p>
        </w:tc>
      </w:tr>
      <w:tr w:rsidR="00C0190A" w:rsidRPr="00F66E5A" w14:paraId="0338A8BB" w14:textId="77777777" w:rsidTr="00F3341D">
        <w:tc>
          <w:tcPr>
            <w:tcW w:w="2765" w:type="dxa"/>
          </w:tcPr>
          <w:p w14:paraId="6C30A8B0"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Other Tools</w:t>
            </w:r>
          </w:p>
        </w:tc>
        <w:tc>
          <w:tcPr>
            <w:tcW w:w="8025" w:type="dxa"/>
          </w:tcPr>
          <w:p w14:paraId="21C44FDD" w14:textId="2B614354"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CMS, Routing Console Engine (RE), Postman, Fiddler 4</w:t>
            </w:r>
            <w:r w:rsidR="008F13E1" w:rsidRPr="00F66E5A">
              <w:rPr>
                <w:rFonts w:asciiTheme="minorHAnsi" w:hAnsiTheme="minorHAnsi" w:cstheme="minorHAnsi"/>
                <w:sz w:val="22"/>
                <w:szCs w:val="22"/>
              </w:rPr>
              <w:t xml:space="preserve">, </w:t>
            </w:r>
            <w:proofErr w:type="spellStart"/>
            <w:r w:rsidR="008F13E1" w:rsidRPr="00F66E5A">
              <w:rPr>
                <w:rFonts w:asciiTheme="minorHAnsi" w:hAnsiTheme="minorHAnsi" w:cstheme="minorHAnsi"/>
                <w:sz w:val="22"/>
                <w:szCs w:val="22"/>
              </w:rPr>
              <w:t>Jmeter</w:t>
            </w:r>
            <w:proofErr w:type="spellEnd"/>
          </w:p>
        </w:tc>
      </w:tr>
      <w:tr w:rsidR="00C0190A" w:rsidRPr="00F66E5A" w14:paraId="4DCFA3BD" w14:textId="77777777" w:rsidTr="00F3341D">
        <w:tc>
          <w:tcPr>
            <w:tcW w:w="2765" w:type="dxa"/>
          </w:tcPr>
          <w:p w14:paraId="2FADC070"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Application</w:t>
            </w:r>
          </w:p>
        </w:tc>
        <w:tc>
          <w:tcPr>
            <w:tcW w:w="8025" w:type="dxa"/>
          </w:tcPr>
          <w:p w14:paraId="37BC4C80"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 xml:space="preserve">Microsoft Office, Excel, PowerPoint, Outlook </w:t>
            </w:r>
          </w:p>
        </w:tc>
      </w:tr>
      <w:bookmarkEnd w:id="0"/>
      <w:tr w:rsidR="00C0190A" w:rsidRPr="00F66E5A" w14:paraId="00F1E7AE" w14:textId="77777777" w:rsidTr="00F3341D">
        <w:tc>
          <w:tcPr>
            <w:tcW w:w="2765" w:type="dxa"/>
          </w:tcPr>
          <w:p w14:paraId="31C97050"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Operating Systems</w:t>
            </w:r>
          </w:p>
        </w:tc>
        <w:tc>
          <w:tcPr>
            <w:tcW w:w="8025" w:type="dxa"/>
          </w:tcPr>
          <w:p w14:paraId="17E6810F" w14:textId="77777777"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sz w:val="22"/>
                <w:szCs w:val="22"/>
              </w:rPr>
              <w:t>Windows (XP, Vista &amp; 7, 8, 10), Mac OS, Linux</w:t>
            </w:r>
          </w:p>
        </w:tc>
      </w:tr>
    </w:tbl>
    <w:p w14:paraId="7852DE67" w14:textId="77777777" w:rsidR="00C0190A" w:rsidRPr="00F66E5A" w:rsidRDefault="00C0190A" w:rsidP="00F66E5A">
      <w:pPr>
        <w:pStyle w:val="NoSpacing"/>
        <w:jc w:val="both"/>
        <w:rPr>
          <w:rFonts w:asciiTheme="minorHAnsi" w:hAnsiTheme="minorHAnsi" w:cstheme="minorHAnsi"/>
          <w:b/>
          <w:sz w:val="22"/>
          <w:szCs w:val="22"/>
        </w:rPr>
      </w:pPr>
    </w:p>
    <w:p w14:paraId="67975847" w14:textId="77777777" w:rsidR="00DB5662" w:rsidRPr="00F66E5A" w:rsidRDefault="00C0190A" w:rsidP="00F66E5A">
      <w:pPr>
        <w:pStyle w:val="NoSpacing"/>
        <w:jc w:val="both"/>
        <w:rPr>
          <w:rFonts w:asciiTheme="minorHAnsi" w:hAnsiTheme="minorHAnsi" w:cstheme="minorHAnsi"/>
          <w:b/>
          <w:sz w:val="22"/>
          <w:szCs w:val="22"/>
          <w:u w:val="single"/>
        </w:rPr>
      </w:pPr>
      <w:r w:rsidRPr="00F66E5A">
        <w:rPr>
          <w:rFonts w:asciiTheme="minorHAnsi" w:hAnsiTheme="minorHAnsi" w:cstheme="minorHAnsi"/>
          <w:b/>
          <w:sz w:val="22"/>
          <w:szCs w:val="22"/>
          <w:u w:val="single"/>
        </w:rPr>
        <w:t xml:space="preserve">Educational Qualifications: </w:t>
      </w:r>
    </w:p>
    <w:p w14:paraId="1CEA5C2F" w14:textId="664A6CE0" w:rsidR="00C0190A" w:rsidRPr="00F66E5A" w:rsidRDefault="00C0190A" w:rsidP="00F66E5A">
      <w:pPr>
        <w:pStyle w:val="NoSpacing"/>
        <w:numPr>
          <w:ilvl w:val="0"/>
          <w:numId w:val="9"/>
        </w:numPr>
        <w:jc w:val="both"/>
        <w:rPr>
          <w:rFonts w:asciiTheme="minorHAnsi" w:hAnsiTheme="minorHAnsi" w:cstheme="minorHAnsi"/>
          <w:b/>
          <w:sz w:val="22"/>
          <w:szCs w:val="22"/>
        </w:rPr>
      </w:pPr>
      <w:r w:rsidRPr="00F66E5A">
        <w:rPr>
          <w:rFonts w:asciiTheme="minorHAnsi" w:hAnsiTheme="minorHAnsi" w:cstheme="minorHAnsi"/>
          <w:sz w:val="22"/>
          <w:szCs w:val="22"/>
        </w:rPr>
        <w:t>Bachelor of Degree in Computer Science, 2011 Biju Patnaik University (BPUT), India.</w:t>
      </w:r>
    </w:p>
    <w:p w14:paraId="3FE89871" w14:textId="77777777" w:rsidR="00C0190A" w:rsidRPr="00F66E5A" w:rsidRDefault="00C0190A" w:rsidP="00F66E5A">
      <w:pPr>
        <w:pStyle w:val="NoSpacing"/>
        <w:jc w:val="both"/>
        <w:rPr>
          <w:rFonts w:asciiTheme="minorHAnsi" w:hAnsiTheme="minorHAnsi" w:cstheme="minorHAnsi"/>
          <w:b/>
          <w:sz w:val="22"/>
          <w:szCs w:val="22"/>
        </w:rPr>
      </w:pPr>
    </w:p>
    <w:p w14:paraId="309324F7" w14:textId="3DCEEC0E" w:rsidR="00C0190A" w:rsidRDefault="00C0190A" w:rsidP="00F66E5A">
      <w:pPr>
        <w:pStyle w:val="NoSpacing"/>
        <w:jc w:val="both"/>
        <w:rPr>
          <w:rFonts w:asciiTheme="minorHAnsi" w:hAnsiTheme="minorHAnsi" w:cstheme="minorHAnsi"/>
          <w:b/>
          <w:sz w:val="22"/>
          <w:szCs w:val="22"/>
          <w:u w:val="single"/>
        </w:rPr>
      </w:pPr>
      <w:r w:rsidRPr="00F66E5A">
        <w:rPr>
          <w:rFonts w:asciiTheme="minorHAnsi" w:hAnsiTheme="minorHAnsi" w:cstheme="minorHAnsi"/>
          <w:b/>
          <w:sz w:val="22"/>
          <w:szCs w:val="22"/>
          <w:u w:val="single"/>
        </w:rPr>
        <w:t xml:space="preserve">Professional </w:t>
      </w:r>
      <w:r w:rsidRPr="00F66E5A">
        <w:rPr>
          <w:rFonts w:asciiTheme="minorHAnsi" w:hAnsiTheme="minorHAnsi" w:cstheme="minorHAnsi"/>
          <w:b/>
          <w:spacing w:val="1"/>
          <w:sz w:val="22"/>
          <w:szCs w:val="22"/>
          <w:u w:val="single"/>
        </w:rPr>
        <w:t>E</w:t>
      </w:r>
      <w:r w:rsidRPr="00F66E5A">
        <w:rPr>
          <w:rFonts w:asciiTheme="minorHAnsi" w:hAnsiTheme="minorHAnsi" w:cstheme="minorHAnsi"/>
          <w:b/>
          <w:spacing w:val="-1"/>
          <w:sz w:val="22"/>
          <w:szCs w:val="22"/>
          <w:u w:val="single"/>
        </w:rPr>
        <w:t>xp</w:t>
      </w:r>
      <w:r w:rsidRPr="00F66E5A">
        <w:rPr>
          <w:rFonts w:asciiTheme="minorHAnsi" w:hAnsiTheme="minorHAnsi" w:cstheme="minorHAnsi"/>
          <w:b/>
          <w:spacing w:val="1"/>
          <w:sz w:val="22"/>
          <w:szCs w:val="22"/>
          <w:u w:val="single"/>
        </w:rPr>
        <w:t>e</w:t>
      </w:r>
      <w:r w:rsidRPr="00F66E5A">
        <w:rPr>
          <w:rFonts w:asciiTheme="minorHAnsi" w:hAnsiTheme="minorHAnsi" w:cstheme="minorHAnsi"/>
          <w:b/>
          <w:sz w:val="22"/>
          <w:szCs w:val="22"/>
          <w:u w:val="single"/>
        </w:rPr>
        <w:t>r</w:t>
      </w:r>
      <w:r w:rsidRPr="00F66E5A">
        <w:rPr>
          <w:rFonts w:asciiTheme="minorHAnsi" w:hAnsiTheme="minorHAnsi" w:cstheme="minorHAnsi"/>
          <w:b/>
          <w:spacing w:val="-1"/>
          <w:sz w:val="22"/>
          <w:szCs w:val="22"/>
          <w:u w:val="single"/>
        </w:rPr>
        <w:t>i</w:t>
      </w:r>
      <w:r w:rsidRPr="00F66E5A">
        <w:rPr>
          <w:rFonts w:asciiTheme="minorHAnsi" w:hAnsiTheme="minorHAnsi" w:cstheme="minorHAnsi"/>
          <w:b/>
          <w:spacing w:val="1"/>
          <w:sz w:val="22"/>
          <w:szCs w:val="22"/>
          <w:u w:val="single"/>
        </w:rPr>
        <w:t>en</w:t>
      </w:r>
      <w:r w:rsidRPr="00F66E5A">
        <w:rPr>
          <w:rFonts w:asciiTheme="minorHAnsi" w:hAnsiTheme="minorHAnsi" w:cstheme="minorHAnsi"/>
          <w:b/>
          <w:sz w:val="22"/>
          <w:szCs w:val="22"/>
          <w:u w:val="single"/>
        </w:rPr>
        <w:t>ce</w:t>
      </w:r>
      <w:r w:rsidR="00F66E5A">
        <w:rPr>
          <w:rFonts w:asciiTheme="minorHAnsi" w:hAnsiTheme="minorHAnsi" w:cstheme="minorHAnsi"/>
          <w:b/>
          <w:sz w:val="22"/>
          <w:szCs w:val="22"/>
          <w:u w:val="single"/>
        </w:rPr>
        <w:t>:</w:t>
      </w:r>
    </w:p>
    <w:p w14:paraId="4642B718" w14:textId="77777777" w:rsidR="00F66E5A" w:rsidRPr="00F66E5A" w:rsidRDefault="00F66E5A" w:rsidP="00F66E5A">
      <w:pPr>
        <w:pStyle w:val="NoSpacing"/>
        <w:jc w:val="both"/>
        <w:rPr>
          <w:rFonts w:asciiTheme="minorHAnsi" w:hAnsiTheme="minorHAnsi" w:cstheme="minorHAnsi"/>
          <w:b/>
          <w:sz w:val="22"/>
          <w:szCs w:val="22"/>
          <w:u w:val="single"/>
        </w:rPr>
      </w:pPr>
    </w:p>
    <w:p w14:paraId="17FDDBFE" w14:textId="2CD0F22E" w:rsidR="00C0190A" w:rsidRPr="00F66E5A" w:rsidRDefault="000B4082"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State Farm, Washington</w:t>
      </w:r>
      <w:r w:rsidR="00C0190A" w:rsidRPr="00F66E5A">
        <w:rPr>
          <w:rFonts w:asciiTheme="minorHAnsi" w:hAnsiTheme="minorHAnsi" w:cstheme="minorHAnsi"/>
          <w:b/>
          <w:sz w:val="22"/>
          <w:szCs w:val="22"/>
        </w:rPr>
        <w:tab/>
        <w:t xml:space="preserve">                            </w:t>
      </w:r>
      <w:r w:rsidR="00166CBA" w:rsidRPr="00F66E5A">
        <w:rPr>
          <w:rFonts w:asciiTheme="minorHAnsi" w:hAnsiTheme="minorHAnsi" w:cstheme="minorHAnsi"/>
          <w:b/>
          <w:sz w:val="22"/>
          <w:szCs w:val="22"/>
        </w:rPr>
        <w:tab/>
      </w:r>
      <w:r w:rsidR="00166CBA" w:rsidRPr="00F66E5A">
        <w:rPr>
          <w:rFonts w:asciiTheme="minorHAnsi" w:hAnsiTheme="minorHAnsi" w:cstheme="minorHAnsi"/>
          <w:b/>
          <w:sz w:val="22"/>
          <w:szCs w:val="22"/>
        </w:rPr>
        <w:tab/>
      </w:r>
      <w:r w:rsidR="00166CBA" w:rsidRPr="00F66E5A">
        <w:rPr>
          <w:rFonts w:asciiTheme="minorHAnsi" w:hAnsiTheme="minorHAnsi" w:cstheme="minorHAnsi"/>
          <w:b/>
          <w:sz w:val="22"/>
          <w:szCs w:val="22"/>
        </w:rPr>
        <w:tab/>
      </w:r>
      <w:r w:rsidR="00166CBA" w:rsidRPr="00F66E5A">
        <w:rPr>
          <w:rFonts w:asciiTheme="minorHAnsi" w:hAnsiTheme="minorHAnsi" w:cstheme="minorHAnsi"/>
          <w:b/>
          <w:sz w:val="22"/>
          <w:szCs w:val="22"/>
        </w:rPr>
        <w:tab/>
      </w:r>
      <w:r w:rsidR="00166CBA" w:rsidRPr="00F66E5A">
        <w:rPr>
          <w:rFonts w:asciiTheme="minorHAnsi" w:hAnsiTheme="minorHAnsi" w:cstheme="minorHAnsi"/>
          <w:b/>
          <w:sz w:val="22"/>
          <w:szCs w:val="22"/>
        </w:rPr>
        <w:tab/>
      </w:r>
      <w:r w:rsidR="00F66E5A">
        <w:rPr>
          <w:rFonts w:asciiTheme="minorHAnsi" w:hAnsiTheme="minorHAnsi" w:cstheme="minorHAnsi"/>
          <w:b/>
          <w:sz w:val="22"/>
          <w:szCs w:val="22"/>
        </w:rPr>
        <w:t xml:space="preserve">                          </w:t>
      </w:r>
      <w:r w:rsidR="00C0190A" w:rsidRPr="00F66E5A">
        <w:rPr>
          <w:rFonts w:asciiTheme="minorHAnsi" w:hAnsiTheme="minorHAnsi" w:cstheme="minorHAnsi"/>
          <w:b/>
          <w:sz w:val="22"/>
          <w:szCs w:val="22"/>
        </w:rPr>
        <w:t xml:space="preserve">June 2021 – Till </w:t>
      </w:r>
      <w:r w:rsidR="00DB5662" w:rsidRPr="00F66E5A">
        <w:rPr>
          <w:rFonts w:asciiTheme="minorHAnsi" w:hAnsiTheme="minorHAnsi" w:cstheme="minorHAnsi"/>
          <w:b/>
          <w:sz w:val="22"/>
          <w:szCs w:val="22"/>
        </w:rPr>
        <w:t>Date</w:t>
      </w:r>
    </w:p>
    <w:p w14:paraId="2E46E1FF" w14:textId="77777777" w:rsidR="00C0190A" w:rsidRPr="00F66E5A" w:rsidRDefault="00C0190A" w:rsidP="00F66E5A">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QA Automation Engineer</w:t>
      </w:r>
    </w:p>
    <w:p w14:paraId="7CA003F6" w14:textId="77777777" w:rsidR="00166CB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19260620" w14:textId="797AF1ED" w:rsidR="00C0190A" w:rsidRPr="00F66E5A" w:rsidRDefault="00C0190A" w:rsidP="00F66E5A">
      <w:pPr>
        <w:pStyle w:val="NoSpacing"/>
        <w:numPr>
          <w:ilvl w:val="0"/>
          <w:numId w:val="9"/>
        </w:numPr>
        <w:jc w:val="both"/>
        <w:rPr>
          <w:rFonts w:asciiTheme="minorHAnsi" w:hAnsiTheme="minorHAnsi" w:cstheme="minorHAnsi"/>
          <w:b/>
          <w:sz w:val="22"/>
          <w:szCs w:val="22"/>
        </w:rPr>
      </w:pPr>
      <w:r w:rsidRPr="00F66E5A">
        <w:rPr>
          <w:rFonts w:asciiTheme="minorHAnsi" w:hAnsiTheme="minorHAnsi" w:cstheme="minorHAnsi"/>
          <w:sz w:val="22"/>
          <w:szCs w:val="22"/>
        </w:rPr>
        <w:t>Plan, Design, Develop, extend, execute, and manage Automated Test suites.</w:t>
      </w:r>
    </w:p>
    <w:p w14:paraId="62C5C85F"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Tested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versions. </w:t>
      </w:r>
    </w:p>
    <w:p w14:paraId="58A4E10B" w14:textId="12DC61C5"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Wrote manual </w:t>
      </w:r>
      <w:r w:rsidR="00066968">
        <w:rPr>
          <w:rFonts w:asciiTheme="minorHAnsi" w:hAnsiTheme="minorHAnsi" w:cstheme="minorHAnsi"/>
          <w:sz w:val="22"/>
          <w:szCs w:val="22"/>
        </w:rPr>
        <w:t>test cases</w:t>
      </w:r>
      <w:r w:rsidRPr="00F66E5A">
        <w:rPr>
          <w:rFonts w:asciiTheme="minorHAnsi" w:hAnsiTheme="minorHAnsi" w:cstheme="minorHAnsi"/>
          <w:sz w:val="22"/>
          <w:szCs w:val="22"/>
        </w:rPr>
        <w:t xml:space="preserve"> and Automated </w:t>
      </w:r>
      <w:r w:rsidR="00066968">
        <w:rPr>
          <w:rFonts w:asciiTheme="minorHAnsi" w:hAnsiTheme="minorHAnsi" w:cstheme="minorHAnsi"/>
          <w:sz w:val="22"/>
          <w:szCs w:val="22"/>
        </w:rPr>
        <w:t>test cases</w:t>
      </w:r>
      <w:r w:rsidRPr="00F66E5A">
        <w:rPr>
          <w:rFonts w:asciiTheme="minorHAnsi" w:hAnsiTheme="minorHAnsi" w:cstheme="minorHAnsi"/>
          <w:sz w:val="22"/>
          <w:szCs w:val="22"/>
        </w:rPr>
        <w:t xml:space="preserve"> for </w:t>
      </w:r>
      <w:r w:rsidR="00066968">
        <w:rPr>
          <w:rFonts w:asciiTheme="minorHAnsi" w:hAnsiTheme="minorHAnsi" w:cstheme="minorHAnsi"/>
          <w:sz w:val="22"/>
          <w:szCs w:val="22"/>
        </w:rPr>
        <w:t>Windows</w:t>
      </w:r>
      <w:r w:rsidRPr="00F66E5A">
        <w:rPr>
          <w:rFonts w:asciiTheme="minorHAnsi" w:hAnsiTheme="minorHAnsi" w:cstheme="minorHAnsi"/>
          <w:sz w:val="22"/>
          <w:szCs w:val="22"/>
        </w:rPr>
        <w:t xml:space="preserve"> applications and web applications.</w:t>
      </w:r>
    </w:p>
    <w:p w14:paraId="485A387D"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Study the system requirements and develop Test Cases.</w:t>
      </w:r>
    </w:p>
    <w:p w14:paraId="4835F6EA"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Test case preparation, </w:t>
      </w:r>
      <w:proofErr w:type="spellStart"/>
      <w:r w:rsidRPr="00F66E5A">
        <w:rPr>
          <w:rFonts w:asciiTheme="minorHAnsi" w:hAnsiTheme="minorHAnsi" w:cstheme="minorHAnsi"/>
          <w:sz w:val="22"/>
          <w:szCs w:val="22"/>
        </w:rPr>
        <w:t>updation</w:t>
      </w:r>
      <w:proofErr w:type="spellEnd"/>
      <w:r w:rsidRPr="00F66E5A">
        <w:rPr>
          <w:rFonts w:asciiTheme="minorHAnsi" w:hAnsiTheme="minorHAnsi" w:cstheme="minorHAnsi"/>
          <w:sz w:val="22"/>
          <w:szCs w:val="22"/>
        </w:rPr>
        <w:t xml:space="preserve"> &amp; Execution.</w:t>
      </w:r>
    </w:p>
    <w:p w14:paraId="594E513D" w14:textId="6DB9D139"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Management of testing activities with teams locally and remotely.</w:t>
      </w:r>
    </w:p>
    <w:p w14:paraId="0C9C7870" w14:textId="0797A05B" w:rsidR="000F1F2D" w:rsidRPr="00F66E5A" w:rsidRDefault="000F1F2D"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Proficient in testing JavaScript-based applications, including React, Angular, and Vue.js frameworks</w:t>
      </w:r>
    </w:p>
    <w:p w14:paraId="2C8F7005" w14:textId="331E92E0"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Automated smoke tests, Acceptance test cases</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Regression test cases for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tool.</w:t>
      </w:r>
    </w:p>
    <w:p w14:paraId="15C94803" w14:textId="504F74C6"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Automated test cases in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Integration server. And closely worked with developers to fix the issue found in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integration server during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nightly build before going to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official build.</w:t>
      </w:r>
    </w:p>
    <w:p w14:paraId="03899B3F" w14:textId="18190393" w:rsidR="000F1F2D" w:rsidRPr="00F66E5A" w:rsidRDefault="000F1F2D"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Developed application logic using TypeScript and wrote unit and integration tests. Implemented CI/CD pipelines using Jenkins </w:t>
      </w:r>
      <w:proofErr w:type="gramStart"/>
      <w:r w:rsidRPr="00F66E5A">
        <w:rPr>
          <w:rFonts w:asciiTheme="minorHAnsi" w:hAnsiTheme="minorHAnsi" w:cstheme="minorHAnsi"/>
          <w:sz w:val="22"/>
          <w:szCs w:val="22"/>
        </w:rPr>
        <w:t>and  Azure</w:t>
      </w:r>
      <w:proofErr w:type="gramEnd"/>
      <w:r w:rsidRPr="00F66E5A">
        <w:rPr>
          <w:rFonts w:asciiTheme="minorHAnsi" w:hAnsiTheme="minorHAnsi" w:cstheme="minorHAnsi"/>
          <w:sz w:val="22"/>
          <w:szCs w:val="22"/>
        </w:rPr>
        <w:t xml:space="preserve"> DevOps. Deployed and automated code delivery/deployment along with testing feedback loops.</w:t>
      </w:r>
    </w:p>
    <w:p w14:paraId="12AAE510" w14:textId="133FAA85" w:rsidR="001B0D70" w:rsidRPr="00F66E5A" w:rsidRDefault="001B0D70"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Implement Ajax JavaScript and </w:t>
      </w:r>
      <w:proofErr w:type="spellStart"/>
      <w:r w:rsidRPr="00F66E5A">
        <w:rPr>
          <w:rFonts w:asciiTheme="minorHAnsi" w:hAnsiTheme="minorHAnsi" w:cstheme="minorHAnsi"/>
          <w:sz w:val="22"/>
          <w:szCs w:val="22"/>
        </w:rPr>
        <w:t>JQuery</w:t>
      </w:r>
      <w:proofErr w:type="spellEnd"/>
      <w:r w:rsidRPr="00F66E5A">
        <w:rPr>
          <w:rFonts w:asciiTheme="minorHAnsi" w:hAnsiTheme="minorHAnsi" w:cstheme="minorHAnsi"/>
          <w:sz w:val="22"/>
          <w:szCs w:val="22"/>
        </w:rPr>
        <w:t>.</w:t>
      </w:r>
    </w:p>
    <w:p w14:paraId="5A8E2F6B" w14:textId="4E7840E2" w:rsidR="001B0D70" w:rsidRPr="00F66E5A" w:rsidRDefault="001B0D70"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React Router and Redux state management of application. Good knowledge in working with databases like Oracle, MS SQL Server, Azure</w:t>
      </w:r>
    </w:p>
    <w:p w14:paraId="1E1549D5" w14:textId="44E26C75" w:rsidR="00751E12" w:rsidRPr="00F66E5A" w:rsidRDefault="00751E12"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noProof/>
          <w:sz w:val="22"/>
          <w:szCs w:val="22"/>
        </w:rPr>
        <w:t xml:space="preserve">Maintained the Selenium &amp; JAVA automation code and </w:t>
      </w:r>
      <w:r w:rsidR="00066968">
        <w:rPr>
          <w:rFonts w:asciiTheme="minorHAnsi" w:hAnsiTheme="minorHAnsi" w:cstheme="minorHAnsi"/>
          <w:noProof/>
          <w:sz w:val="22"/>
          <w:szCs w:val="22"/>
        </w:rPr>
        <w:t>resources</w:t>
      </w:r>
      <w:r w:rsidRPr="00F66E5A">
        <w:rPr>
          <w:rFonts w:asciiTheme="minorHAnsi" w:hAnsiTheme="minorHAnsi" w:cstheme="minorHAnsi"/>
          <w:noProof/>
          <w:sz w:val="22"/>
          <w:szCs w:val="22"/>
        </w:rPr>
        <w:t xml:space="preserve"> in source controls  GitHub.</w:t>
      </w:r>
    </w:p>
    <w:p w14:paraId="53A939A5" w14:textId="216E69F4" w:rsidR="00751E12" w:rsidRPr="00F66E5A" w:rsidRDefault="00751E12"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bCs/>
          <w:sz w:val="22"/>
          <w:szCs w:val="22"/>
        </w:rPr>
        <w:t>Writing LR scripts using web HTTP/HTML and Java protocol.</w:t>
      </w:r>
    </w:p>
    <w:p w14:paraId="65DC468C"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Automated Restful web services tests using SOAP UI.</w:t>
      </w:r>
    </w:p>
    <w:p w14:paraId="4E8B502F"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Performed the Web services with SOAP UI / REST API by request and response validation for XML.</w:t>
      </w:r>
    </w:p>
    <w:p w14:paraId="5190076B" w14:textId="3D67967A"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Executed Test cases and scripts, SQL query for database testing. </w:t>
      </w:r>
    </w:p>
    <w:p w14:paraId="1D7986BD"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Performing daily sanity tests by running the BVT report using Jenkins. </w:t>
      </w:r>
    </w:p>
    <w:p w14:paraId="5A32C598" w14:textId="7449D0DA"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Tested Mobile testing using Appium.</w:t>
      </w:r>
    </w:p>
    <w:p w14:paraId="4EDE1EA0" w14:textId="37CC309F" w:rsidR="009B7C2A" w:rsidRPr="00F66E5A" w:rsidRDefault="009B7C2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Azure DevOps as CI/CD</w:t>
      </w:r>
    </w:p>
    <w:p w14:paraId="68D33640"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 xml:space="preserve">Worked closely with the Software Development Team to ensure defects are fixed and incorporated into product builds.  </w:t>
      </w:r>
    </w:p>
    <w:p w14:paraId="09D533E2" w14:textId="77777777" w:rsidR="00C0190A" w:rsidRPr="00F66E5A" w:rsidRDefault="00C0190A" w:rsidP="00F66E5A">
      <w:pPr>
        <w:pStyle w:val="NoSpacing"/>
        <w:numPr>
          <w:ilvl w:val="0"/>
          <w:numId w:val="9"/>
        </w:numPr>
        <w:jc w:val="both"/>
        <w:rPr>
          <w:rFonts w:asciiTheme="minorHAnsi" w:hAnsiTheme="minorHAnsi" w:cstheme="minorHAnsi"/>
          <w:sz w:val="22"/>
          <w:szCs w:val="22"/>
        </w:rPr>
      </w:pPr>
      <w:r w:rsidRPr="00F66E5A">
        <w:rPr>
          <w:rFonts w:asciiTheme="minorHAnsi" w:hAnsiTheme="minorHAnsi" w:cstheme="minorHAnsi"/>
          <w:sz w:val="22"/>
          <w:szCs w:val="22"/>
        </w:rPr>
        <w:t>Coordinating with the release manager during the production installation based on the build which is QA signed off and monitoring the jobs post installation to ensure nothing is broken after deployment.</w:t>
      </w:r>
    </w:p>
    <w:p w14:paraId="0112125D" w14:textId="02B72DE4" w:rsidR="00DB5662" w:rsidRPr="00F66E5A" w:rsidRDefault="00DB5662"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Environment: </w:t>
      </w:r>
      <w:r w:rsidRPr="00F66E5A">
        <w:rPr>
          <w:rFonts w:asciiTheme="minorHAnsi" w:hAnsiTheme="minorHAnsi" w:cstheme="minorHAnsi"/>
          <w:sz w:val="22"/>
          <w:szCs w:val="22"/>
        </w:rPr>
        <w:t>C# .Net, Visual Studio 2010/2015,</w:t>
      </w:r>
      <w:r w:rsidR="00DA783D" w:rsidRPr="00F66E5A">
        <w:rPr>
          <w:rFonts w:asciiTheme="minorHAnsi" w:hAnsiTheme="minorHAnsi" w:cstheme="minorHAnsi"/>
          <w:sz w:val="22"/>
          <w:szCs w:val="22"/>
        </w:rPr>
        <w:t xml:space="preserve"> Java, J2EE,</w:t>
      </w:r>
      <w:r w:rsidRPr="00F66E5A">
        <w:rPr>
          <w:rFonts w:asciiTheme="minorHAnsi" w:hAnsiTheme="minorHAnsi" w:cstheme="minorHAnsi"/>
          <w:sz w:val="22"/>
          <w:szCs w:val="22"/>
        </w:rPr>
        <w:t xml:space="preserve"> SQL, HP ALM, MTM, TFS, Perfecto Mobile, Selenium WebDriver, Firebug, Postman, RE, SOAP UI 4.5/REST API, XML, HTML, </w:t>
      </w:r>
      <w:r w:rsidR="000F1F2D" w:rsidRPr="00F66E5A">
        <w:rPr>
          <w:rFonts w:asciiTheme="minorHAnsi" w:hAnsiTheme="minorHAnsi" w:cstheme="minorHAnsi"/>
          <w:sz w:val="22"/>
          <w:szCs w:val="22"/>
        </w:rPr>
        <w:t>React, Angular,</w:t>
      </w:r>
      <w:r w:rsidR="00F66E5A">
        <w:rPr>
          <w:rFonts w:asciiTheme="minorHAnsi" w:hAnsiTheme="minorHAnsi" w:cstheme="minorHAnsi"/>
          <w:sz w:val="22"/>
          <w:szCs w:val="22"/>
        </w:rPr>
        <w:t xml:space="preserve"> </w:t>
      </w:r>
      <w:r w:rsidRPr="00F66E5A">
        <w:rPr>
          <w:rFonts w:asciiTheme="minorHAnsi" w:hAnsiTheme="minorHAnsi" w:cstheme="minorHAnsi"/>
          <w:sz w:val="22"/>
          <w:szCs w:val="22"/>
        </w:rPr>
        <w:t>Page Object Model, Appium, SoapUI,</w:t>
      </w:r>
      <w:r w:rsidR="00F66E5A" w:rsidRPr="00F66E5A">
        <w:rPr>
          <w:rFonts w:asciiTheme="minorHAnsi" w:hAnsiTheme="minorHAnsi" w:cstheme="minorHAnsi"/>
          <w:sz w:val="22"/>
          <w:szCs w:val="22"/>
        </w:rPr>
        <w:t xml:space="preserve"> </w:t>
      </w:r>
      <w:r w:rsidR="00F66E5A" w:rsidRPr="00F66E5A">
        <w:rPr>
          <w:rFonts w:asciiTheme="minorHAnsi" w:hAnsiTheme="minorHAnsi" w:cstheme="minorHAnsi"/>
          <w:sz w:val="22"/>
          <w:szCs w:val="22"/>
        </w:rPr>
        <w:t>Vue.js</w:t>
      </w:r>
      <w:r w:rsidR="00F66E5A">
        <w:rPr>
          <w:rFonts w:asciiTheme="minorHAnsi" w:hAnsiTheme="minorHAnsi" w:cstheme="minorHAnsi"/>
          <w:sz w:val="22"/>
          <w:szCs w:val="22"/>
        </w:rPr>
        <w:t>,</w:t>
      </w:r>
      <w:r w:rsidR="00C7048A" w:rsidRPr="00F66E5A">
        <w:rPr>
          <w:rFonts w:asciiTheme="minorHAnsi" w:hAnsiTheme="minorHAnsi" w:cstheme="minorHAnsi"/>
          <w:sz w:val="22"/>
          <w:szCs w:val="22"/>
        </w:rPr>
        <w:t xml:space="preserve"> Azure DevOps,</w:t>
      </w:r>
      <w:r w:rsidRPr="00F66E5A">
        <w:rPr>
          <w:rFonts w:asciiTheme="minorHAnsi" w:hAnsiTheme="minorHAnsi" w:cstheme="minorHAnsi"/>
          <w:sz w:val="22"/>
          <w:szCs w:val="22"/>
        </w:rPr>
        <w:t xml:space="preserve"> Restful, TestNG, Firebug</w:t>
      </w:r>
    </w:p>
    <w:p w14:paraId="10777940" w14:textId="77777777" w:rsidR="00C0190A" w:rsidRPr="00F66E5A" w:rsidRDefault="00C0190A" w:rsidP="00F66E5A">
      <w:pPr>
        <w:pStyle w:val="NoSpacing"/>
        <w:jc w:val="both"/>
        <w:rPr>
          <w:rFonts w:asciiTheme="minorHAnsi" w:hAnsiTheme="minorHAnsi" w:cstheme="minorHAnsi"/>
          <w:b/>
          <w:sz w:val="22"/>
          <w:szCs w:val="22"/>
        </w:rPr>
      </w:pPr>
    </w:p>
    <w:p w14:paraId="14092110" w14:textId="77777777" w:rsidR="00066968" w:rsidRDefault="00066968" w:rsidP="00F66E5A">
      <w:pPr>
        <w:pStyle w:val="NoSpacing"/>
        <w:jc w:val="both"/>
        <w:rPr>
          <w:rFonts w:asciiTheme="minorHAnsi" w:hAnsiTheme="minorHAnsi" w:cstheme="minorHAnsi"/>
          <w:b/>
          <w:sz w:val="22"/>
          <w:szCs w:val="22"/>
        </w:rPr>
      </w:pPr>
    </w:p>
    <w:p w14:paraId="5273529B" w14:textId="7779BB08"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lastRenderedPageBreak/>
        <w:t>Siemens Healthcare, Ann Arbor, MI, USA</w:t>
      </w:r>
      <w:r w:rsidRPr="00F66E5A">
        <w:rPr>
          <w:rFonts w:asciiTheme="minorHAnsi" w:hAnsiTheme="minorHAnsi" w:cstheme="minorHAnsi"/>
          <w:b/>
          <w:sz w:val="22"/>
          <w:szCs w:val="22"/>
        </w:rPr>
        <w:tab/>
      </w:r>
      <w:r w:rsidRPr="00F66E5A">
        <w:rPr>
          <w:rFonts w:asciiTheme="minorHAnsi" w:hAnsiTheme="minorHAnsi" w:cstheme="minorHAnsi"/>
          <w:b/>
          <w:sz w:val="22"/>
          <w:szCs w:val="22"/>
        </w:rPr>
        <w:tab/>
        <w:t xml:space="preserve">                                                                           </w:t>
      </w:r>
      <w:r w:rsidR="00F66E5A">
        <w:rPr>
          <w:rFonts w:asciiTheme="minorHAnsi" w:hAnsiTheme="minorHAnsi" w:cstheme="minorHAnsi"/>
          <w:b/>
          <w:sz w:val="22"/>
          <w:szCs w:val="22"/>
        </w:rPr>
        <w:t xml:space="preserve"> </w:t>
      </w:r>
      <w:r w:rsidRPr="00F66E5A">
        <w:rPr>
          <w:rFonts w:asciiTheme="minorHAnsi" w:hAnsiTheme="minorHAnsi" w:cstheme="minorHAnsi"/>
          <w:b/>
          <w:sz w:val="22"/>
          <w:szCs w:val="22"/>
        </w:rPr>
        <w:t xml:space="preserve">  </w:t>
      </w:r>
      <w:r w:rsidR="00F66E5A">
        <w:rPr>
          <w:rFonts w:asciiTheme="minorHAnsi" w:hAnsiTheme="minorHAnsi" w:cstheme="minorHAnsi"/>
          <w:b/>
          <w:sz w:val="22"/>
          <w:szCs w:val="22"/>
        </w:rPr>
        <w:t xml:space="preserve"> </w:t>
      </w:r>
      <w:r w:rsidRPr="00F66E5A">
        <w:rPr>
          <w:rFonts w:asciiTheme="minorHAnsi" w:hAnsiTheme="minorHAnsi" w:cstheme="minorHAnsi"/>
          <w:b/>
          <w:sz w:val="22"/>
          <w:szCs w:val="22"/>
        </w:rPr>
        <w:t xml:space="preserve">May 2018 – </w:t>
      </w:r>
      <w:r w:rsidR="00C05F50" w:rsidRPr="00F66E5A">
        <w:rPr>
          <w:rFonts w:asciiTheme="minorHAnsi" w:hAnsiTheme="minorHAnsi" w:cstheme="minorHAnsi"/>
          <w:b/>
          <w:sz w:val="22"/>
          <w:szCs w:val="22"/>
        </w:rPr>
        <w:t>May</w:t>
      </w:r>
      <w:r w:rsidRPr="00F66E5A">
        <w:rPr>
          <w:rFonts w:asciiTheme="minorHAnsi" w:hAnsiTheme="minorHAnsi" w:cstheme="minorHAnsi"/>
          <w:b/>
          <w:sz w:val="22"/>
          <w:szCs w:val="22"/>
        </w:rPr>
        <w:t xml:space="preserve"> 20</w:t>
      </w:r>
      <w:r w:rsidR="00C05F50" w:rsidRPr="00F66E5A">
        <w:rPr>
          <w:rFonts w:asciiTheme="minorHAnsi" w:hAnsiTheme="minorHAnsi" w:cstheme="minorHAnsi"/>
          <w:b/>
          <w:sz w:val="22"/>
          <w:szCs w:val="22"/>
        </w:rPr>
        <w:t>21</w:t>
      </w:r>
    </w:p>
    <w:p w14:paraId="2D34F3A7" w14:textId="77777777" w:rsidR="00C0190A" w:rsidRPr="00F66E5A" w:rsidRDefault="00C0190A" w:rsidP="00F66E5A">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 xml:space="preserve">Project: </w:t>
      </w:r>
      <w:proofErr w:type="spellStart"/>
      <w:r w:rsidRPr="00F66E5A">
        <w:rPr>
          <w:rFonts w:asciiTheme="minorHAnsi" w:hAnsiTheme="minorHAnsi" w:cstheme="minorHAnsi"/>
          <w:b/>
          <w:sz w:val="22"/>
          <w:szCs w:val="22"/>
        </w:rPr>
        <w:t>Syngo</w:t>
      </w:r>
      <w:proofErr w:type="spellEnd"/>
      <w:r w:rsidRPr="00F66E5A">
        <w:rPr>
          <w:rFonts w:asciiTheme="minorHAnsi" w:hAnsiTheme="minorHAnsi" w:cstheme="minorHAnsi"/>
          <w:b/>
          <w:sz w:val="22"/>
          <w:szCs w:val="22"/>
        </w:rPr>
        <w:t xml:space="preserve"> Dynamics</w:t>
      </w:r>
    </w:p>
    <w:p w14:paraId="6374245C" w14:textId="77777777" w:rsidR="00C0190A" w:rsidRPr="00F66E5A" w:rsidRDefault="00C0190A" w:rsidP="00F66E5A">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QA Automation Engineer</w:t>
      </w:r>
    </w:p>
    <w:p w14:paraId="79A3BD54"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19A32C8A" w14:textId="4A049538"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Plan, Design, Develop, extend, execute</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manage Automated Test suites.</w:t>
      </w:r>
    </w:p>
    <w:p w14:paraId="23F068B3"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Study the system requirements and develop Test Cases.</w:t>
      </w:r>
    </w:p>
    <w:p w14:paraId="58ED6834"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Test case preparation, </w:t>
      </w:r>
      <w:proofErr w:type="spellStart"/>
      <w:r w:rsidRPr="00F66E5A">
        <w:rPr>
          <w:rFonts w:asciiTheme="minorHAnsi" w:hAnsiTheme="minorHAnsi" w:cstheme="minorHAnsi"/>
          <w:sz w:val="22"/>
          <w:szCs w:val="22"/>
        </w:rPr>
        <w:t>updation</w:t>
      </w:r>
      <w:proofErr w:type="spellEnd"/>
      <w:r w:rsidRPr="00F66E5A">
        <w:rPr>
          <w:rFonts w:asciiTheme="minorHAnsi" w:hAnsiTheme="minorHAnsi" w:cstheme="minorHAnsi"/>
          <w:sz w:val="22"/>
          <w:szCs w:val="22"/>
        </w:rPr>
        <w:t xml:space="preserve"> &amp; Execution.</w:t>
      </w:r>
    </w:p>
    <w:p w14:paraId="26C3702E" w14:textId="2AD3E4D4"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Management of testing activities with teams locally and remotely.</w:t>
      </w:r>
    </w:p>
    <w:p w14:paraId="1DFE6A77" w14:textId="1470BB4D" w:rsidR="00C7048A" w:rsidRPr="00F66E5A" w:rsidRDefault="00C7048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Leveraged knowledge of UI technologies such as HTML5, CSS3, Less, JavaScript, AJAX, </w:t>
      </w:r>
      <w:r w:rsidR="00066968">
        <w:rPr>
          <w:rFonts w:asciiTheme="minorHAnsi" w:hAnsiTheme="minorHAnsi" w:cstheme="minorHAnsi"/>
          <w:sz w:val="22"/>
          <w:szCs w:val="22"/>
        </w:rPr>
        <w:t xml:space="preserve">and </w:t>
      </w:r>
      <w:proofErr w:type="spellStart"/>
      <w:r w:rsidRPr="00F66E5A">
        <w:rPr>
          <w:rFonts w:asciiTheme="minorHAnsi" w:hAnsiTheme="minorHAnsi" w:cstheme="minorHAnsi"/>
          <w:sz w:val="22"/>
          <w:szCs w:val="22"/>
        </w:rPr>
        <w:t>jQuery.Developed</w:t>
      </w:r>
      <w:proofErr w:type="spellEnd"/>
      <w:r w:rsidRPr="00F66E5A">
        <w:rPr>
          <w:rFonts w:asciiTheme="minorHAnsi" w:hAnsiTheme="minorHAnsi" w:cstheme="minorHAnsi"/>
          <w:sz w:val="22"/>
          <w:szCs w:val="22"/>
        </w:rPr>
        <w:t xml:space="preserve"> </w:t>
      </w:r>
      <w:r w:rsidR="00066968">
        <w:rPr>
          <w:rFonts w:asciiTheme="minorHAnsi" w:hAnsiTheme="minorHAnsi" w:cstheme="minorHAnsi"/>
          <w:sz w:val="22"/>
          <w:szCs w:val="22"/>
        </w:rPr>
        <w:t>high-quality</w:t>
      </w:r>
      <w:r w:rsidRPr="00F66E5A">
        <w:rPr>
          <w:rFonts w:asciiTheme="minorHAnsi" w:hAnsiTheme="minorHAnsi" w:cstheme="minorHAnsi"/>
          <w:sz w:val="22"/>
          <w:szCs w:val="22"/>
        </w:rPr>
        <w:t xml:space="preserve"> user interfaces using ReactJS and Redux. Designed and implemented RESTful web services using Express and Node.js. Utilized NoSQL and SQL databases to create meaningful data stores like MongoDB and Oracle.</w:t>
      </w:r>
    </w:p>
    <w:p w14:paraId="32B34DA8" w14:textId="57E24591"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Automated smoke tests, Acceptance test cases</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Regression test cases for </w:t>
      </w:r>
      <w:proofErr w:type="spellStart"/>
      <w:r w:rsidRPr="00F66E5A">
        <w:rPr>
          <w:rFonts w:asciiTheme="minorHAnsi" w:hAnsiTheme="minorHAnsi" w:cstheme="minorHAnsi"/>
          <w:sz w:val="22"/>
          <w:szCs w:val="22"/>
        </w:rPr>
        <w:t>Syngo</w:t>
      </w:r>
      <w:proofErr w:type="spellEnd"/>
      <w:r w:rsidRPr="00F66E5A">
        <w:rPr>
          <w:rFonts w:asciiTheme="minorHAnsi" w:hAnsiTheme="minorHAnsi" w:cstheme="minorHAnsi"/>
          <w:sz w:val="22"/>
          <w:szCs w:val="22"/>
        </w:rPr>
        <w:t xml:space="preserve"> Dynamics DICOM Image Review (DIR) application using </w:t>
      </w:r>
      <w:r w:rsidR="00066968">
        <w:rPr>
          <w:rFonts w:asciiTheme="minorHAnsi" w:hAnsiTheme="minorHAnsi" w:cstheme="minorHAnsi"/>
          <w:sz w:val="22"/>
          <w:szCs w:val="22"/>
        </w:rPr>
        <w:t xml:space="preserve">the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tool.</w:t>
      </w:r>
    </w:p>
    <w:p w14:paraId="23B701AC" w14:textId="08A22EDE" w:rsidR="00C0190A" w:rsidRPr="00F66E5A" w:rsidRDefault="000F1F2D"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Understand the latest features (Azure DevOps, OMS, NSG Rules, etc.) introduced by Microsoft Azure and </w:t>
      </w:r>
      <w:r w:rsidR="00066968">
        <w:rPr>
          <w:rFonts w:asciiTheme="minorHAnsi" w:hAnsiTheme="minorHAnsi" w:cstheme="minorHAnsi"/>
          <w:sz w:val="22"/>
          <w:szCs w:val="22"/>
        </w:rPr>
        <w:t>utilize</w:t>
      </w:r>
      <w:r w:rsidRPr="00F66E5A">
        <w:rPr>
          <w:rFonts w:asciiTheme="minorHAnsi" w:hAnsiTheme="minorHAnsi" w:cstheme="minorHAnsi"/>
          <w:sz w:val="22"/>
          <w:szCs w:val="22"/>
        </w:rPr>
        <w:t xml:space="preserve"> </w:t>
      </w:r>
      <w:r w:rsidR="00066968">
        <w:rPr>
          <w:rFonts w:asciiTheme="minorHAnsi" w:hAnsiTheme="minorHAnsi" w:cstheme="minorHAnsi"/>
          <w:sz w:val="22"/>
          <w:szCs w:val="22"/>
        </w:rPr>
        <w:t>them</w:t>
      </w:r>
      <w:r w:rsidRPr="00F66E5A">
        <w:rPr>
          <w:rFonts w:asciiTheme="minorHAnsi" w:hAnsiTheme="minorHAnsi" w:cstheme="minorHAnsi"/>
          <w:sz w:val="22"/>
          <w:szCs w:val="22"/>
        </w:rPr>
        <w:t xml:space="preserve"> for existing business applications. </w:t>
      </w:r>
      <w:r w:rsidR="00C0190A" w:rsidRPr="00F66E5A">
        <w:rPr>
          <w:rFonts w:asciiTheme="minorHAnsi" w:hAnsiTheme="minorHAnsi" w:cstheme="minorHAnsi"/>
          <w:sz w:val="22"/>
          <w:szCs w:val="22"/>
        </w:rPr>
        <w:t>Also</w:t>
      </w:r>
      <w:r w:rsidR="00066968">
        <w:rPr>
          <w:rFonts w:asciiTheme="minorHAnsi" w:hAnsiTheme="minorHAnsi" w:cstheme="minorHAnsi"/>
          <w:sz w:val="22"/>
          <w:szCs w:val="22"/>
        </w:rPr>
        <w:t>,</w:t>
      </w:r>
      <w:r w:rsidR="00C0190A" w:rsidRPr="00F66E5A">
        <w:rPr>
          <w:rFonts w:asciiTheme="minorHAnsi" w:hAnsiTheme="minorHAnsi" w:cstheme="minorHAnsi"/>
          <w:sz w:val="22"/>
          <w:szCs w:val="22"/>
        </w:rPr>
        <w:t xml:space="preserve"> Automated Smoke test cases for Electronic Health System (EHS) application using </w:t>
      </w:r>
      <w:r w:rsidR="00066968">
        <w:rPr>
          <w:rFonts w:asciiTheme="minorHAnsi" w:hAnsiTheme="minorHAnsi" w:cstheme="minorHAnsi"/>
          <w:sz w:val="22"/>
          <w:szCs w:val="22"/>
        </w:rPr>
        <w:t xml:space="preserve">the </w:t>
      </w:r>
      <w:proofErr w:type="spellStart"/>
      <w:r w:rsidR="00C0190A" w:rsidRPr="00F66E5A">
        <w:rPr>
          <w:rFonts w:asciiTheme="minorHAnsi" w:hAnsiTheme="minorHAnsi" w:cstheme="minorHAnsi"/>
          <w:sz w:val="22"/>
          <w:szCs w:val="22"/>
        </w:rPr>
        <w:t>Ranorex</w:t>
      </w:r>
      <w:proofErr w:type="spellEnd"/>
      <w:r w:rsidR="00C0190A" w:rsidRPr="00F66E5A">
        <w:rPr>
          <w:rFonts w:asciiTheme="minorHAnsi" w:hAnsiTheme="minorHAnsi" w:cstheme="minorHAnsi"/>
          <w:sz w:val="22"/>
          <w:szCs w:val="22"/>
        </w:rPr>
        <w:t xml:space="preserve"> tool.</w:t>
      </w:r>
    </w:p>
    <w:p w14:paraId="10DD891E" w14:textId="221E178A" w:rsidR="001B0D70" w:rsidRPr="00F66E5A" w:rsidRDefault="001B0D70"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Implemented remote validation using </w:t>
      </w:r>
      <w:proofErr w:type="spellStart"/>
      <w:r w:rsidR="00066968">
        <w:rPr>
          <w:rFonts w:asciiTheme="minorHAnsi" w:hAnsiTheme="minorHAnsi" w:cstheme="minorHAnsi"/>
          <w:sz w:val="22"/>
          <w:szCs w:val="22"/>
        </w:rPr>
        <w:t>Javascript</w:t>
      </w:r>
      <w:proofErr w:type="spellEnd"/>
      <w:r w:rsidRPr="00F66E5A">
        <w:rPr>
          <w:rFonts w:asciiTheme="minorHAnsi" w:hAnsiTheme="minorHAnsi" w:cstheme="minorHAnsi"/>
          <w:sz w:val="22"/>
          <w:szCs w:val="22"/>
        </w:rPr>
        <w:t>.</w:t>
      </w:r>
    </w:p>
    <w:p w14:paraId="3EC7DC95"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Performed performance testing to ascertain how the components of a system are performing, given a particular situation. </w:t>
      </w:r>
    </w:p>
    <w:p w14:paraId="14660358" w14:textId="44168EA1"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Automated the performance script for </w:t>
      </w:r>
      <w:r w:rsidR="00066968">
        <w:rPr>
          <w:rFonts w:asciiTheme="minorHAnsi" w:hAnsiTheme="minorHAnsi" w:cstheme="minorHAnsi"/>
          <w:sz w:val="22"/>
          <w:szCs w:val="22"/>
        </w:rPr>
        <w:t xml:space="preserve">the </w:t>
      </w:r>
      <w:proofErr w:type="spellStart"/>
      <w:r w:rsidRPr="00F66E5A">
        <w:rPr>
          <w:rFonts w:asciiTheme="minorHAnsi" w:hAnsiTheme="minorHAnsi" w:cstheme="minorHAnsi"/>
          <w:sz w:val="22"/>
          <w:szCs w:val="22"/>
        </w:rPr>
        <w:t>Syngo</w:t>
      </w:r>
      <w:proofErr w:type="spellEnd"/>
      <w:r w:rsidRPr="00F66E5A">
        <w:rPr>
          <w:rFonts w:asciiTheme="minorHAnsi" w:hAnsiTheme="minorHAnsi" w:cstheme="minorHAnsi"/>
          <w:sz w:val="22"/>
          <w:szCs w:val="22"/>
        </w:rPr>
        <w:t xml:space="preserve"> Dynamics DICOM Image Review (DIR) application from scratch.</w:t>
      </w:r>
    </w:p>
    <w:p w14:paraId="289AF7D3" w14:textId="50ECC13B"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Automated Smoke test, Acceptance test case, </w:t>
      </w:r>
      <w:r w:rsidR="00066968">
        <w:rPr>
          <w:rFonts w:asciiTheme="minorHAnsi" w:hAnsiTheme="minorHAnsi" w:cstheme="minorHAnsi"/>
          <w:sz w:val="22"/>
          <w:szCs w:val="22"/>
        </w:rPr>
        <w:t xml:space="preserve">and </w:t>
      </w:r>
      <w:r w:rsidRPr="00F66E5A">
        <w:rPr>
          <w:rFonts w:asciiTheme="minorHAnsi" w:hAnsiTheme="minorHAnsi" w:cstheme="minorHAnsi"/>
          <w:sz w:val="22"/>
          <w:szCs w:val="22"/>
        </w:rPr>
        <w:t xml:space="preserve">Regression test cases for </w:t>
      </w:r>
      <w:proofErr w:type="spellStart"/>
      <w:r w:rsidRPr="00F66E5A">
        <w:rPr>
          <w:rFonts w:asciiTheme="minorHAnsi" w:hAnsiTheme="minorHAnsi" w:cstheme="minorHAnsi"/>
          <w:sz w:val="22"/>
          <w:szCs w:val="22"/>
        </w:rPr>
        <w:t>Syngo</w:t>
      </w:r>
      <w:proofErr w:type="spellEnd"/>
      <w:r w:rsidRPr="00F66E5A">
        <w:rPr>
          <w:rFonts w:asciiTheme="minorHAnsi" w:hAnsiTheme="minorHAnsi" w:cstheme="minorHAnsi"/>
          <w:sz w:val="22"/>
          <w:szCs w:val="22"/>
        </w:rPr>
        <w:t xml:space="preserve"> Dynamics Portal Image Review (PIR) application for using Selenium Web Driver.</w:t>
      </w:r>
    </w:p>
    <w:p w14:paraId="45D2666E" w14:textId="203985EF" w:rsidR="001B0D70" w:rsidRPr="00F66E5A" w:rsidRDefault="001B0D70"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Experience with Azure </w:t>
      </w:r>
      <w:r w:rsidR="00066968">
        <w:rPr>
          <w:rFonts w:asciiTheme="minorHAnsi" w:hAnsiTheme="minorHAnsi" w:cstheme="minorHAnsi"/>
          <w:sz w:val="22"/>
          <w:szCs w:val="22"/>
        </w:rPr>
        <w:t>DevOps</w:t>
      </w:r>
      <w:r w:rsidRPr="00F66E5A">
        <w:rPr>
          <w:rFonts w:asciiTheme="minorHAnsi" w:hAnsiTheme="minorHAnsi" w:cstheme="minorHAnsi"/>
          <w:sz w:val="22"/>
          <w:szCs w:val="22"/>
        </w:rPr>
        <w:t>, Azure functions</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Cosmos DB</w:t>
      </w:r>
    </w:p>
    <w:p w14:paraId="5C221D9C" w14:textId="7EFFE59F"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Automated test cases in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Integration server. And closely worked with developers to fix the issue found in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integration server during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nightly build before going to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official build.</w:t>
      </w:r>
    </w:p>
    <w:p w14:paraId="23D6E036"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Automated Restful web services tests using SOAP UI.</w:t>
      </w:r>
    </w:p>
    <w:p w14:paraId="056438BC"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Technical discussions with the client to solve the pending issues.</w:t>
      </w:r>
    </w:p>
    <w:p w14:paraId="70E131DA" w14:textId="3A19045E"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Executed Test cases and scripts, SQL query for database testing. </w:t>
      </w:r>
    </w:p>
    <w:p w14:paraId="0A4262D2"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Using TFS for raising bugs.</w:t>
      </w:r>
    </w:p>
    <w:p w14:paraId="2FD5D80C"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Performed the Web services with SOAP UI / REST API by request and response validation for XML.</w:t>
      </w:r>
    </w:p>
    <w:p w14:paraId="39CE2252" w14:textId="6CC94A82"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Implemented web services testing on XML Schema. WSDL using SOAP UI and validated them in SOAP and the Backend Databases.</w:t>
      </w:r>
    </w:p>
    <w:p w14:paraId="34077516" w14:textId="013C5E8F"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Executed Test cases and scripts, SQL query for database testing. </w:t>
      </w:r>
    </w:p>
    <w:p w14:paraId="74DE2549" w14:textId="4BBF7799" w:rsidR="000F1F2D" w:rsidRPr="00F66E5A" w:rsidRDefault="000F1F2D"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Experience in using AWS Lambda to test web applications built with various frontend frameworks such as React, Angular, and Vue.js.</w:t>
      </w:r>
    </w:p>
    <w:p w14:paraId="1D23A9E8"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 xml:space="preserve">Worked closely with the Software Development Team to ensure defects are fixed and incorporated into product builds.  </w:t>
      </w:r>
    </w:p>
    <w:p w14:paraId="7C39E5BF"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Coordinating with the release manager during the production installation based on the build which is QA signed off and monitors the jobs post installation to ensure nothing is broken after deployment.</w:t>
      </w:r>
    </w:p>
    <w:p w14:paraId="542FC0A1" w14:textId="77777777" w:rsidR="00C0190A" w:rsidRPr="00F66E5A" w:rsidRDefault="00C0190A" w:rsidP="00F66E5A">
      <w:pPr>
        <w:pStyle w:val="NoSpacing"/>
        <w:numPr>
          <w:ilvl w:val="0"/>
          <w:numId w:val="10"/>
        </w:numPr>
        <w:jc w:val="both"/>
        <w:rPr>
          <w:rFonts w:asciiTheme="minorHAnsi" w:hAnsiTheme="minorHAnsi" w:cstheme="minorHAnsi"/>
          <w:sz w:val="22"/>
          <w:szCs w:val="22"/>
        </w:rPr>
      </w:pPr>
      <w:r w:rsidRPr="00F66E5A">
        <w:rPr>
          <w:rFonts w:asciiTheme="minorHAnsi" w:hAnsiTheme="minorHAnsi" w:cstheme="minorHAnsi"/>
          <w:sz w:val="22"/>
          <w:szCs w:val="22"/>
        </w:rPr>
        <w:t>Report on QA status to the project team and managers.</w:t>
      </w:r>
    </w:p>
    <w:p w14:paraId="46FDBE39" w14:textId="42744FB2"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Environment: </w:t>
      </w:r>
      <w:r w:rsidRPr="00F66E5A">
        <w:rPr>
          <w:rFonts w:asciiTheme="minorHAnsi" w:hAnsiTheme="minorHAnsi" w:cstheme="minorHAnsi"/>
          <w:sz w:val="22"/>
          <w:szCs w:val="22"/>
        </w:rPr>
        <w:t>C# .Net, Visual Studio 2015/2017, SQL, MTM, TFS,</w:t>
      </w:r>
      <w:r w:rsidR="00C7048A" w:rsidRPr="00F66E5A">
        <w:rPr>
          <w:rFonts w:asciiTheme="minorHAnsi" w:hAnsiTheme="minorHAnsi" w:cstheme="minorHAnsi"/>
          <w:sz w:val="22"/>
          <w:szCs w:val="22"/>
        </w:rPr>
        <w:t xml:space="preserve"> JavaScript,</w:t>
      </w:r>
      <w:r w:rsidRPr="00F66E5A">
        <w:rPr>
          <w:rFonts w:asciiTheme="minorHAnsi" w:hAnsiTheme="minorHAnsi" w:cstheme="minorHAnsi"/>
          <w:sz w:val="22"/>
          <w:szCs w:val="22"/>
        </w:rPr>
        <w:t xml:space="preserve"> XML, HTML,</w:t>
      </w:r>
      <w:r w:rsidR="00C7048A" w:rsidRPr="00F66E5A">
        <w:rPr>
          <w:rFonts w:asciiTheme="minorHAnsi" w:hAnsiTheme="minorHAnsi" w:cstheme="minorHAnsi"/>
          <w:sz w:val="22"/>
          <w:szCs w:val="22"/>
        </w:rPr>
        <w:t xml:space="preserve"> Azure DevOps,</w:t>
      </w:r>
      <w:r w:rsidRPr="00F66E5A">
        <w:rPr>
          <w:rFonts w:asciiTheme="minorHAnsi" w:hAnsiTheme="minorHAnsi" w:cstheme="minorHAnsi"/>
          <w:sz w:val="22"/>
          <w:szCs w:val="22"/>
        </w:rPr>
        <w:t xml:space="preserve"> </w:t>
      </w:r>
      <w:r w:rsidR="000F1F2D" w:rsidRPr="00F66E5A">
        <w:rPr>
          <w:rFonts w:asciiTheme="minorHAnsi" w:hAnsiTheme="minorHAnsi" w:cstheme="minorHAnsi"/>
          <w:sz w:val="22"/>
          <w:szCs w:val="22"/>
        </w:rPr>
        <w:t>React, Angular,</w:t>
      </w:r>
      <w:r w:rsidR="00F66E5A">
        <w:rPr>
          <w:rFonts w:asciiTheme="minorHAnsi" w:hAnsiTheme="minorHAnsi" w:cstheme="minorHAnsi"/>
          <w:sz w:val="22"/>
          <w:szCs w:val="22"/>
        </w:rPr>
        <w:t xml:space="preserve"> </w:t>
      </w:r>
      <w:r w:rsidR="000F1F2D" w:rsidRPr="00F66E5A">
        <w:rPr>
          <w:rFonts w:asciiTheme="minorHAnsi" w:hAnsiTheme="minorHAnsi" w:cstheme="minorHAnsi"/>
          <w:sz w:val="22"/>
          <w:szCs w:val="22"/>
        </w:rPr>
        <w:t>Vue.js</w:t>
      </w:r>
      <w:r w:rsidR="00F66E5A">
        <w:rPr>
          <w:rFonts w:asciiTheme="minorHAnsi" w:hAnsiTheme="minorHAnsi" w:cstheme="minorHAnsi"/>
          <w:sz w:val="22"/>
          <w:szCs w:val="22"/>
        </w:rPr>
        <w:t>,</w:t>
      </w:r>
      <w:r w:rsidR="000F1F2D" w:rsidRPr="00F66E5A">
        <w:rPr>
          <w:rFonts w:asciiTheme="minorHAnsi" w:hAnsiTheme="minorHAnsi" w:cstheme="minorHAnsi"/>
          <w:sz w:val="22"/>
          <w:szCs w:val="22"/>
        </w:rPr>
        <w:t xml:space="preserve"> </w:t>
      </w:r>
      <w:proofErr w:type="spellStart"/>
      <w:r w:rsidRPr="00F66E5A">
        <w:rPr>
          <w:rFonts w:asciiTheme="minorHAnsi" w:hAnsiTheme="minorHAnsi" w:cstheme="minorHAnsi"/>
          <w:sz w:val="22"/>
          <w:szCs w:val="22"/>
        </w:rPr>
        <w:t>Ranorex</w:t>
      </w:r>
      <w:proofErr w:type="spellEnd"/>
      <w:r w:rsidRPr="00F66E5A">
        <w:rPr>
          <w:rFonts w:asciiTheme="minorHAnsi" w:hAnsiTheme="minorHAnsi" w:cstheme="minorHAnsi"/>
          <w:sz w:val="22"/>
          <w:szCs w:val="22"/>
        </w:rPr>
        <w:t xml:space="preserve"> Studi0 8.0/8.2, Selenium WebDriver, SOAP UI, Fiddler 4.</w:t>
      </w:r>
    </w:p>
    <w:p w14:paraId="0F777377" w14:textId="77777777" w:rsidR="00C0190A" w:rsidRPr="00F66E5A" w:rsidRDefault="00C0190A" w:rsidP="00F66E5A">
      <w:pPr>
        <w:pStyle w:val="NoSpacing"/>
        <w:jc w:val="both"/>
        <w:rPr>
          <w:rFonts w:asciiTheme="minorHAnsi" w:hAnsiTheme="minorHAnsi" w:cstheme="minorHAnsi"/>
          <w:b/>
          <w:sz w:val="22"/>
          <w:szCs w:val="22"/>
        </w:rPr>
      </w:pPr>
    </w:p>
    <w:p w14:paraId="74955F23" w14:textId="0553ECA5"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Dell, Bangalore, India</w:t>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t xml:space="preserve">                                                                 Sep 2016 to Mar 2018</w:t>
      </w:r>
    </w:p>
    <w:p w14:paraId="216FC9C9" w14:textId="306C1258"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Project: </w:t>
      </w:r>
      <w:r w:rsidR="00066968">
        <w:rPr>
          <w:rFonts w:asciiTheme="minorHAnsi" w:hAnsiTheme="minorHAnsi" w:cstheme="minorHAnsi"/>
          <w:b/>
          <w:sz w:val="22"/>
          <w:szCs w:val="22"/>
        </w:rPr>
        <w:t>support</w:t>
      </w:r>
    </w:p>
    <w:p w14:paraId="589CF876" w14:textId="77777777" w:rsidR="00C0190A" w:rsidRPr="00F66E5A" w:rsidRDefault="00C0190A" w:rsidP="003E3C0C">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Sr. Automation Engineer</w:t>
      </w:r>
    </w:p>
    <w:p w14:paraId="18F4BBE8"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7FD9827A"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Created Automation Framework using Selenium WebDriver using C#.Net.</w:t>
      </w:r>
    </w:p>
    <w:p w14:paraId="566F824C" w14:textId="0CB2249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Understanding the user stories and </w:t>
      </w:r>
      <w:r w:rsidR="00066968">
        <w:rPr>
          <w:rFonts w:asciiTheme="minorHAnsi" w:hAnsiTheme="minorHAnsi" w:cstheme="minorHAnsi"/>
          <w:sz w:val="22"/>
          <w:szCs w:val="22"/>
        </w:rPr>
        <w:t>preparing</w:t>
      </w:r>
      <w:r w:rsidRPr="00F66E5A">
        <w:rPr>
          <w:rFonts w:asciiTheme="minorHAnsi" w:hAnsiTheme="minorHAnsi" w:cstheme="minorHAnsi"/>
          <w:sz w:val="22"/>
          <w:szCs w:val="22"/>
        </w:rPr>
        <w:t xml:space="preserve"> test cases. </w:t>
      </w:r>
    </w:p>
    <w:p w14:paraId="0EE680BE" w14:textId="293263C3"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Responsible for Automation using Selenium Web Driver, Scrum</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System Testing of the application at various stages.</w:t>
      </w:r>
    </w:p>
    <w:p w14:paraId="3BE5B86A"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lastRenderedPageBreak/>
        <w:t>Extensively involved in all stages of testing life cycle SDLC&amp;STLC.</w:t>
      </w:r>
    </w:p>
    <w:p w14:paraId="76E0879B" w14:textId="0D29FE71"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Responsible for implementation of Hybrid Test Automation Framework build using Selenium Web Driver, TestNG</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Maven technologies.</w:t>
      </w:r>
    </w:p>
    <w:p w14:paraId="1EBF41FE" w14:textId="1F12FD49"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Used Selenium Grid to execute Selenium automation suites on a different platform, </w:t>
      </w:r>
      <w:r w:rsidR="00066968">
        <w:rPr>
          <w:rFonts w:asciiTheme="minorHAnsi" w:hAnsiTheme="minorHAnsi" w:cstheme="minorHAnsi"/>
          <w:sz w:val="22"/>
          <w:szCs w:val="22"/>
        </w:rPr>
        <w:t xml:space="preserve">and </w:t>
      </w:r>
      <w:r w:rsidRPr="00F66E5A">
        <w:rPr>
          <w:rFonts w:asciiTheme="minorHAnsi" w:hAnsiTheme="minorHAnsi" w:cstheme="minorHAnsi"/>
          <w:sz w:val="22"/>
          <w:szCs w:val="22"/>
        </w:rPr>
        <w:t>browser combinations in parallel.</w:t>
      </w:r>
    </w:p>
    <w:p w14:paraId="2A536A57" w14:textId="23425D96"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Performed Cross-platform, Functional, Regression testing, </w:t>
      </w:r>
      <w:r w:rsidR="00066968">
        <w:rPr>
          <w:rFonts w:asciiTheme="minorHAnsi" w:hAnsiTheme="minorHAnsi" w:cstheme="minorHAnsi"/>
          <w:sz w:val="22"/>
          <w:szCs w:val="22"/>
        </w:rPr>
        <w:t xml:space="preserve">and </w:t>
      </w:r>
      <w:r w:rsidRPr="00F66E5A">
        <w:rPr>
          <w:rFonts w:asciiTheme="minorHAnsi" w:hAnsiTheme="minorHAnsi" w:cstheme="minorHAnsi"/>
          <w:sz w:val="22"/>
          <w:szCs w:val="22"/>
        </w:rPr>
        <w:t xml:space="preserve">UI testing for the mobile app using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Appium test automation framework.</w:t>
      </w:r>
    </w:p>
    <w:p w14:paraId="0EF21642" w14:textId="440D0667" w:rsidR="009B7C2A" w:rsidRPr="00F66E5A" w:rsidRDefault="009B7C2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Developed Test Frameworks in Selenium for UI Regression Test Automation and when necessary, potentially execute Unit Test Automation (Java / Junit). Involved in Proof of Concept for testing Vue JS application using </w:t>
      </w:r>
      <w:proofErr w:type="spellStart"/>
      <w:r w:rsidRPr="00F66E5A">
        <w:rPr>
          <w:rFonts w:asciiTheme="minorHAnsi" w:hAnsiTheme="minorHAnsi" w:cstheme="minorHAnsi"/>
          <w:sz w:val="22"/>
          <w:szCs w:val="22"/>
        </w:rPr>
        <w:t>Webdriver</w:t>
      </w:r>
      <w:proofErr w:type="spellEnd"/>
      <w:r w:rsidRPr="00F66E5A">
        <w:rPr>
          <w:rFonts w:asciiTheme="minorHAnsi" w:hAnsiTheme="minorHAnsi" w:cstheme="minorHAnsi"/>
          <w:sz w:val="22"/>
          <w:szCs w:val="22"/>
        </w:rPr>
        <w:t xml:space="preserve"> and JavaScript.</w:t>
      </w:r>
    </w:p>
    <w:p w14:paraId="5D2366DE"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Performed usability testing manually and Involved in writing Manual Test Cases and Test Scripts.  </w:t>
      </w:r>
    </w:p>
    <w:p w14:paraId="322E35A1" w14:textId="2130583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Involved </w:t>
      </w:r>
      <w:r w:rsidR="00066968">
        <w:rPr>
          <w:rFonts w:asciiTheme="minorHAnsi" w:hAnsiTheme="minorHAnsi" w:cstheme="minorHAnsi"/>
          <w:sz w:val="22"/>
          <w:szCs w:val="22"/>
        </w:rPr>
        <w:t xml:space="preserve">in </w:t>
      </w:r>
      <w:r w:rsidRPr="00F66E5A">
        <w:rPr>
          <w:rFonts w:asciiTheme="minorHAnsi" w:hAnsiTheme="minorHAnsi" w:cstheme="minorHAnsi"/>
          <w:sz w:val="22"/>
          <w:szCs w:val="22"/>
        </w:rPr>
        <w:t xml:space="preserve">changing of rule set in </w:t>
      </w:r>
      <w:r w:rsidR="00066968">
        <w:rPr>
          <w:rFonts w:asciiTheme="minorHAnsi" w:hAnsiTheme="minorHAnsi" w:cstheme="minorHAnsi"/>
          <w:sz w:val="22"/>
          <w:szCs w:val="22"/>
        </w:rPr>
        <w:t xml:space="preserve">the </w:t>
      </w:r>
      <w:proofErr w:type="spellStart"/>
      <w:r w:rsidRPr="00F66E5A">
        <w:rPr>
          <w:rFonts w:asciiTheme="minorHAnsi" w:hAnsiTheme="minorHAnsi" w:cstheme="minorHAnsi"/>
          <w:sz w:val="22"/>
          <w:szCs w:val="22"/>
        </w:rPr>
        <w:t>eSupport</w:t>
      </w:r>
      <w:proofErr w:type="spellEnd"/>
      <w:r w:rsidRPr="00F66E5A">
        <w:rPr>
          <w:rFonts w:asciiTheme="minorHAnsi" w:hAnsiTheme="minorHAnsi" w:cstheme="minorHAnsi"/>
          <w:sz w:val="22"/>
          <w:szCs w:val="22"/>
        </w:rPr>
        <w:t xml:space="preserve"> Routing Console.</w:t>
      </w:r>
    </w:p>
    <w:p w14:paraId="09D955FF" w14:textId="09D41DFD" w:rsidR="000F1F2D" w:rsidRPr="00F66E5A" w:rsidRDefault="000F1F2D"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Configured Selenium WebDriver, WebDriver IO, TestNG, </w:t>
      </w:r>
      <w:r w:rsidR="00066968">
        <w:rPr>
          <w:rFonts w:asciiTheme="minorHAnsi" w:hAnsiTheme="minorHAnsi" w:cstheme="minorHAnsi"/>
          <w:sz w:val="22"/>
          <w:szCs w:val="22"/>
        </w:rPr>
        <w:t xml:space="preserve">and </w:t>
      </w:r>
      <w:r w:rsidRPr="00F66E5A">
        <w:rPr>
          <w:rFonts w:asciiTheme="minorHAnsi" w:hAnsiTheme="minorHAnsi" w:cstheme="minorHAnsi"/>
          <w:sz w:val="22"/>
          <w:szCs w:val="22"/>
        </w:rPr>
        <w:t xml:space="preserve">Maven tool and created automation scripts in </w:t>
      </w:r>
      <w:r w:rsidR="00066968">
        <w:rPr>
          <w:rFonts w:asciiTheme="minorHAnsi" w:hAnsiTheme="minorHAnsi" w:cstheme="minorHAnsi"/>
          <w:sz w:val="22"/>
          <w:szCs w:val="22"/>
        </w:rPr>
        <w:t>Java</w:t>
      </w:r>
      <w:r w:rsidRPr="00F66E5A">
        <w:rPr>
          <w:rFonts w:asciiTheme="minorHAnsi" w:hAnsiTheme="minorHAnsi" w:cstheme="minorHAnsi"/>
          <w:sz w:val="22"/>
          <w:szCs w:val="22"/>
        </w:rPr>
        <w:t xml:space="preserve"> </w:t>
      </w:r>
    </w:p>
    <w:p w14:paraId="051C08B4" w14:textId="79948F52" w:rsidR="000F1F2D" w:rsidRPr="00F66E5A" w:rsidRDefault="000F1F2D"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using TestNG </w:t>
      </w:r>
      <w:r w:rsidR="00066968">
        <w:rPr>
          <w:rFonts w:asciiTheme="minorHAnsi" w:hAnsiTheme="minorHAnsi" w:cstheme="minorHAnsi"/>
          <w:sz w:val="22"/>
          <w:szCs w:val="22"/>
        </w:rPr>
        <w:t>before</w:t>
      </w:r>
      <w:r w:rsidRPr="00F66E5A">
        <w:rPr>
          <w:rFonts w:asciiTheme="minorHAnsi" w:hAnsiTheme="minorHAnsi" w:cstheme="minorHAnsi"/>
          <w:sz w:val="22"/>
          <w:szCs w:val="22"/>
        </w:rPr>
        <w:t xml:space="preserve"> agile release. </w:t>
      </w:r>
    </w:p>
    <w:p w14:paraId="31CC394E" w14:textId="320DDA49"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Access to DIT and SIT CMS for creating/editing content.</w:t>
      </w:r>
    </w:p>
    <w:p w14:paraId="587BF9A9" w14:textId="070B2CC5" w:rsidR="009B7C2A" w:rsidRPr="00F66E5A" w:rsidRDefault="009B7C2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Developed and maintained a robust automated testing framework using JavaScript, ensuring efficient and effective test execution.</w:t>
      </w:r>
    </w:p>
    <w:p w14:paraId="02BF3AAF" w14:textId="298F209E"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Responsible for </w:t>
      </w:r>
      <w:r w:rsidR="00066968">
        <w:rPr>
          <w:rFonts w:asciiTheme="minorHAnsi" w:hAnsiTheme="minorHAnsi" w:cstheme="minorHAnsi"/>
          <w:sz w:val="22"/>
          <w:szCs w:val="22"/>
        </w:rPr>
        <w:t xml:space="preserve">the </w:t>
      </w:r>
      <w:r w:rsidRPr="00F66E5A">
        <w:rPr>
          <w:rFonts w:asciiTheme="minorHAnsi" w:hAnsiTheme="minorHAnsi" w:cstheme="minorHAnsi"/>
          <w:sz w:val="22"/>
          <w:szCs w:val="22"/>
        </w:rPr>
        <w:t xml:space="preserve">creation of Web-Driver </w:t>
      </w:r>
      <w:proofErr w:type="spellStart"/>
      <w:r w:rsidRPr="00F66E5A">
        <w:rPr>
          <w:rFonts w:asciiTheme="minorHAnsi" w:hAnsiTheme="minorHAnsi" w:cstheme="minorHAnsi"/>
          <w:sz w:val="22"/>
          <w:szCs w:val="22"/>
        </w:rPr>
        <w:t>CommonUtil</w:t>
      </w:r>
      <w:proofErr w:type="spellEnd"/>
      <w:r w:rsidRPr="00F66E5A">
        <w:rPr>
          <w:rFonts w:asciiTheme="minorHAnsi" w:hAnsiTheme="minorHAnsi" w:cstheme="minorHAnsi"/>
          <w:sz w:val="22"/>
          <w:szCs w:val="22"/>
        </w:rPr>
        <w:t xml:space="preserve"> methods for the entire Project.</w:t>
      </w:r>
    </w:p>
    <w:p w14:paraId="7D3AFAC7"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Maintain .xml file for data required to run automation using selenium web driver.</w:t>
      </w:r>
    </w:p>
    <w:p w14:paraId="5AB38EC4"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Management of testing activities with teams locally and remotely.</w:t>
      </w:r>
    </w:p>
    <w:p w14:paraId="3578EA51"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Technical discussions with the client to solve the pending issues.</w:t>
      </w:r>
    </w:p>
    <w:p w14:paraId="7AC1FB97" w14:textId="0E3FEE0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Lead effort to develop test plans that address areas such as database impacts, software scenarios, </w:t>
      </w:r>
      <w:r w:rsidR="00066968">
        <w:rPr>
          <w:rFonts w:asciiTheme="minorHAnsi" w:hAnsiTheme="minorHAnsi" w:cstheme="minorHAnsi"/>
          <w:sz w:val="22"/>
          <w:szCs w:val="22"/>
        </w:rPr>
        <w:t>Functionality</w:t>
      </w:r>
      <w:r w:rsidRPr="00F66E5A">
        <w:rPr>
          <w:rFonts w:asciiTheme="minorHAnsi" w:hAnsiTheme="minorHAnsi" w:cstheme="minorHAnsi"/>
          <w:sz w:val="22"/>
          <w:szCs w:val="22"/>
        </w:rPr>
        <w:t>, Regression, Performance and User Acceptance Testing, negative testing, error or bug retests, or usability.</w:t>
      </w:r>
    </w:p>
    <w:p w14:paraId="7EDDCBB5" w14:textId="1271063D"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Tested Mobile testing using Appium.</w:t>
      </w:r>
    </w:p>
    <w:p w14:paraId="1508FE98" w14:textId="3C3B860A" w:rsidR="000F1F2D" w:rsidRPr="00F66E5A" w:rsidRDefault="000F1F2D"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Expertise in unit testing frameworks like Jest and Enzyme.</w:t>
      </w:r>
    </w:p>
    <w:p w14:paraId="5291FEEE" w14:textId="4EEC9857" w:rsidR="001B0D70" w:rsidRPr="00F66E5A" w:rsidRDefault="001B0D70"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Developed front-end components using HTML5, CSS3, Bootstrap 5, and Vue </w:t>
      </w:r>
      <w:proofErr w:type="spellStart"/>
      <w:r w:rsidRPr="00F66E5A">
        <w:rPr>
          <w:rFonts w:asciiTheme="minorHAnsi" w:hAnsiTheme="minorHAnsi" w:cstheme="minorHAnsi"/>
          <w:sz w:val="22"/>
          <w:szCs w:val="22"/>
        </w:rPr>
        <w:t>Js</w:t>
      </w:r>
      <w:proofErr w:type="spellEnd"/>
      <w:r w:rsidRPr="00F66E5A">
        <w:rPr>
          <w:rFonts w:asciiTheme="minorHAnsi" w:hAnsiTheme="minorHAnsi" w:cstheme="minorHAnsi"/>
          <w:sz w:val="22"/>
          <w:szCs w:val="22"/>
        </w:rPr>
        <w:t>.</w:t>
      </w:r>
    </w:p>
    <w:p w14:paraId="1DDCE8B3"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Used Perfecto mobile for functional testing.</w:t>
      </w:r>
    </w:p>
    <w:p w14:paraId="13054C8D" w14:textId="6E23B31B" w:rsidR="00033396"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Verify the Automated test result, and </w:t>
      </w:r>
      <w:r w:rsidR="00066968">
        <w:rPr>
          <w:rFonts w:asciiTheme="minorHAnsi" w:hAnsiTheme="minorHAnsi" w:cstheme="minorHAnsi"/>
          <w:sz w:val="22"/>
          <w:szCs w:val="22"/>
        </w:rPr>
        <w:t>log</w:t>
      </w:r>
      <w:r w:rsidRPr="00F66E5A">
        <w:rPr>
          <w:rFonts w:asciiTheme="minorHAnsi" w:hAnsiTheme="minorHAnsi" w:cstheme="minorHAnsi"/>
          <w:sz w:val="22"/>
          <w:szCs w:val="22"/>
        </w:rPr>
        <w:t xml:space="preserve"> the defect in TFS.</w:t>
      </w:r>
    </w:p>
    <w:p w14:paraId="7A6A21E4" w14:textId="2B361623"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Performed defect logging and tracking using the HP ALM, Version </w:t>
      </w:r>
      <w:r w:rsidR="00066968">
        <w:rPr>
          <w:rFonts w:asciiTheme="minorHAnsi" w:hAnsiTheme="minorHAnsi" w:cstheme="minorHAnsi"/>
          <w:sz w:val="22"/>
          <w:szCs w:val="22"/>
        </w:rPr>
        <w:t>One,</w:t>
      </w:r>
      <w:r w:rsidRPr="00F66E5A">
        <w:rPr>
          <w:rFonts w:asciiTheme="minorHAnsi" w:hAnsiTheme="minorHAnsi" w:cstheme="minorHAnsi"/>
          <w:sz w:val="22"/>
          <w:szCs w:val="22"/>
        </w:rPr>
        <w:t xml:space="preserve"> and JIRA. </w:t>
      </w:r>
    </w:p>
    <w:p w14:paraId="54A322A2" w14:textId="4935BC25"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Performed Performance and load testing using Visual </w:t>
      </w:r>
      <w:r w:rsidR="00066968">
        <w:rPr>
          <w:rFonts w:asciiTheme="minorHAnsi" w:hAnsiTheme="minorHAnsi" w:cstheme="minorHAnsi"/>
          <w:sz w:val="22"/>
          <w:szCs w:val="22"/>
        </w:rPr>
        <w:t>Studio</w:t>
      </w:r>
      <w:r w:rsidRPr="00F66E5A">
        <w:rPr>
          <w:rFonts w:asciiTheme="minorHAnsi" w:hAnsiTheme="minorHAnsi" w:cstheme="minorHAnsi"/>
          <w:sz w:val="22"/>
          <w:szCs w:val="22"/>
        </w:rPr>
        <w:t xml:space="preserve"> 2010.</w:t>
      </w:r>
    </w:p>
    <w:p w14:paraId="117495F8"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Involved in testing of web services using SOAP/REST API services using SOAPUI.</w:t>
      </w:r>
    </w:p>
    <w:p w14:paraId="133EB335" w14:textId="77777777" w:rsidR="00033396"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Performed the Web services with SOAP UI by request and response validation for XML.</w:t>
      </w:r>
    </w:p>
    <w:p w14:paraId="1C22A419" w14:textId="15C11457" w:rsidR="00751E12" w:rsidRPr="00F66E5A" w:rsidRDefault="00751E12"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noProof/>
          <w:sz w:val="22"/>
          <w:szCs w:val="22"/>
        </w:rPr>
        <w:t xml:space="preserve">Maintained the Selenium &amp; JAVA automation code and </w:t>
      </w:r>
      <w:r w:rsidR="00066968">
        <w:rPr>
          <w:rFonts w:asciiTheme="minorHAnsi" w:hAnsiTheme="minorHAnsi" w:cstheme="minorHAnsi"/>
          <w:noProof/>
          <w:sz w:val="22"/>
          <w:szCs w:val="22"/>
        </w:rPr>
        <w:t>resources</w:t>
      </w:r>
      <w:r w:rsidRPr="00F66E5A">
        <w:rPr>
          <w:rFonts w:asciiTheme="minorHAnsi" w:hAnsiTheme="minorHAnsi" w:cstheme="minorHAnsi"/>
          <w:noProof/>
          <w:sz w:val="22"/>
          <w:szCs w:val="22"/>
        </w:rPr>
        <w:t xml:space="preserve"> in source controls  GitHub.</w:t>
      </w:r>
    </w:p>
    <w:p w14:paraId="6913153D" w14:textId="381E1486" w:rsidR="00751E12" w:rsidRPr="00F66E5A" w:rsidRDefault="00751E12"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bCs/>
          <w:sz w:val="22"/>
          <w:szCs w:val="22"/>
        </w:rPr>
        <w:t>Writing LR scripts using web HTTP/HTML and Java protocol.</w:t>
      </w:r>
    </w:p>
    <w:p w14:paraId="540B1F0C" w14:textId="54FC0FF6"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Implemented web services testing on XML Schema. WSDL using SOAP UI and validated them in SOAP and the Backend Databases.</w:t>
      </w:r>
    </w:p>
    <w:p w14:paraId="49B2F2DD"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Automated Restful web services tests using SOAP UI.</w:t>
      </w:r>
    </w:p>
    <w:p w14:paraId="711BEA83" w14:textId="64FD22A3"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Executed Test cases and scripts, SQL query for database testing. </w:t>
      </w:r>
    </w:p>
    <w:p w14:paraId="5700A8D0"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Performing daily sanity tests by running the BVT report using Jenkins.</w:t>
      </w:r>
    </w:p>
    <w:p w14:paraId="4F590BE7"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Worked closely with the Software Development Team to ensure defects are fixed and incorporated into product builds.  </w:t>
      </w:r>
    </w:p>
    <w:p w14:paraId="262A7CAE" w14:textId="0D870A89"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 xml:space="preserve">Coordinating with the release manager during the production installation based on the build which is QA signed off and </w:t>
      </w:r>
      <w:r w:rsidR="00066968">
        <w:rPr>
          <w:rFonts w:asciiTheme="minorHAnsi" w:hAnsiTheme="minorHAnsi" w:cstheme="minorHAnsi"/>
          <w:sz w:val="22"/>
          <w:szCs w:val="22"/>
        </w:rPr>
        <w:t>monitoring</w:t>
      </w:r>
      <w:r w:rsidRPr="00F66E5A">
        <w:rPr>
          <w:rFonts w:asciiTheme="minorHAnsi" w:hAnsiTheme="minorHAnsi" w:cstheme="minorHAnsi"/>
          <w:sz w:val="22"/>
          <w:szCs w:val="22"/>
        </w:rPr>
        <w:t xml:space="preserve"> the jobs post installation to ensure nothing is broken after deployment.</w:t>
      </w:r>
    </w:p>
    <w:p w14:paraId="46FDD7EE" w14:textId="77777777" w:rsidR="00C0190A" w:rsidRPr="00F66E5A" w:rsidRDefault="00C0190A" w:rsidP="003E3C0C">
      <w:pPr>
        <w:pStyle w:val="NoSpacing"/>
        <w:numPr>
          <w:ilvl w:val="0"/>
          <w:numId w:val="11"/>
        </w:numPr>
        <w:jc w:val="both"/>
        <w:rPr>
          <w:rFonts w:asciiTheme="minorHAnsi" w:hAnsiTheme="minorHAnsi" w:cstheme="minorHAnsi"/>
          <w:sz w:val="22"/>
          <w:szCs w:val="22"/>
        </w:rPr>
      </w:pPr>
      <w:r w:rsidRPr="00F66E5A">
        <w:rPr>
          <w:rFonts w:asciiTheme="minorHAnsi" w:hAnsiTheme="minorHAnsi" w:cstheme="minorHAnsi"/>
          <w:sz w:val="22"/>
          <w:szCs w:val="22"/>
        </w:rPr>
        <w:t>Report on QA status to the project team and managers.</w:t>
      </w:r>
    </w:p>
    <w:p w14:paraId="1351B28F" w14:textId="0AB7DF5B"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Environment: </w:t>
      </w:r>
      <w:r w:rsidRPr="00F66E5A">
        <w:rPr>
          <w:rFonts w:asciiTheme="minorHAnsi" w:hAnsiTheme="minorHAnsi" w:cstheme="minorHAnsi"/>
          <w:sz w:val="22"/>
          <w:szCs w:val="22"/>
        </w:rPr>
        <w:t>C# .Net, Visual Studio 2010/2015,</w:t>
      </w:r>
      <w:r w:rsidR="00DA783D" w:rsidRPr="00F66E5A">
        <w:rPr>
          <w:rFonts w:asciiTheme="minorHAnsi" w:hAnsiTheme="minorHAnsi" w:cstheme="minorHAnsi"/>
          <w:sz w:val="22"/>
          <w:szCs w:val="22"/>
        </w:rPr>
        <w:t xml:space="preserve"> Java, J2EE,</w:t>
      </w:r>
      <w:r w:rsidRPr="00F66E5A">
        <w:rPr>
          <w:rFonts w:asciiTheme="minorHAnsi" w:hAnsiTheme="minorHAnsi" w:cstheme="minorHAnsi"/>
          <w:sz w:val="22"/>
          <w:szCs w:val="22"/>
        </w:rPr>
        <w:t xml:space="preserve"> SQL,</w:t>
      </w:r>
      <w:r w:rsidR="00C7048A" w:rsidRPr="00F66E5A">
        <w:rPr>
          <w:rFonts w:asciiTheme="minorHAnsi" w:hAnsiTheme="minorHAnsi" w:cstheme="minorHAnsi"/>
          <w:sz w:val="22"/>
          <w:szCs w:val="22"/>
        </w:rPr>
        <w:t xml:space="preserve"> </w:t>
      </w:r>
      <w:r w:rsidR="001B0D70" w:rsidRPr="00F66E5A">
        <w:rPr>
          <w:rFonts w:asciiTheme="minorHAnsi" w:hAnsiTheme="minorHAnsi" w:cstheme="minorHAnsi"/>
          <w:sz w:val="22"/>
          <w:szCs w:val="22"/>
        </w:rPr>
        <w:t>Vue.js,</w:t>
      </w:r>
      <w:r w:rsidR="003E3C0C">
        <w:rPr>
          <w:rFonts w:asciiTheme="minorHAnsi" w:hAnsiTheme="minorHAnsi" w:cstheme="minorHAnsi"/>
          <w:sz w:val="22"/>
          <w:szCs w:val="22"/>
        </w:rPr>
        <w:t xml:space="preserve"> </w:t>
      </w:r>
      <w:r w:rsidR="00C7048A" w:rsidRPr="00F66E5A">
        <w:rPr>
          <w:rFonts w:asciiTheme="minorHAnsi" w:hAnsiTheme="minorHAnsi" w:cstheme="minorHAnsi"/>
          <w:sz w:val="22"/>
          <w:szCs w:val="22"/>
        </w:rPr>
        <w:t>JavaScript,</w:t>
      </w:r>
      <w:r w:rsidRPr="00F66E5A">
        <w:rPr>
          <w:rFonts w:asciiTheme="minorHAnsi" w:hAnsiTheme="minorHAnsi" w:cstheme="minorHAnsi"/>
          <w:sz w:val="22"/>
          <w:szCs w:val="22"/>
        </w:rPr>
        <w:t xml:space="preserve"> HP ALM, MTM, TFS, Perfecto Mobile, Selenium WebDriver, Firebug, Postman, RE, SOAP UI 4.5/REST API, XML, HTML, Page Object Model, Appium, SoapUI, Restful, TestNG, Firebug</w:t>
      </w:r>
    </w:p>
    <w:p w14:paraId="403BDD68" w14:textId="77777777" w:rsidR="00C0190A" w:rsidRPr="00F66E5A" w:rsidRDefault="00C0190A" w:rsidP="00F66E5A">
      <w:pPr>
        <w:pStyle w:val="NoSpacing"/>
        <w:jc w:val="both"/>
        <w:rPr>
          <w:rFonts w:asciiTheme="minorHAnsi" w:hAnsiTheme="minorHAnsi" w:cstheme="minorHAnsi"/>
          <w:sz w:val="22"/>
          <w:szCs w:val="22"/>
        </w:rPr>
      </w:pPr>
    </w:p>
    <w:p w14:paraId="69D91306" w14:textId="77777777" w:rsidR="003E3C0C" w:rsidRDefault="003E3C0C" w:rsidP="00F66E5A">
      <w:pPr>
        <w:pStyle w:val="NoSpacing"/>
        <w:jc w:val="both"/>
        <w:rPr>
          <w:rFonts w:asciiTheme="minorHAnsi" w:hAnsiTheme="minorHAnsi" w:cstheme="minorHAnsi"/>
          <w:b/>
          <w:sz w:val="22"/>
          <w:szCs w:val="22"/>
        </w:rPr>
      </w:pPr>
    </w:p>
    <w:p w14:paraId="063F6E44" w14:textId="77777777" w:rsidR="003E3C0C" w:rsidRDefault="003E3C0C" w:rsidP="00F66E5A">
      <w:pPr>
        <w:pStyle w:val="NoSpacing"/>
        <w:jc w:val="both"/>
        <w:rPr>
          <w:rFonts w:asciiTheme="minorHAnsi" w:hAnsiTheme="minorHAnsi" w:cstheme="minorHAnsi"/>
          <w:b/>
          <w:sz w:val="22"/>
          <w:szCs w:val="22"/>
        </w:rPr>
      </w:pPr>
    </w:p>
    <w:p w14:paraId="273CDD01" w14:textId="77777777" w:rsidR="003E3C0C" w:rsidRDefault="003E3C0C" w:rsidP="00F66E5A">
      <w:pPr>
        <w:pStyle w:val="NoSpacing"/>
        <w:jc w:val="both"/>
        <w:rPr>
          <w:rFonts w:asciiTheme="minorHAnsi" w:hAnsiTheme="minorHAnsi" w:cstheme="minorHAnsi"/>
          <w:b/>
          <w:sz w:val="22"/>
          <w:szCs w:val="22"/>
        </w:rPr>
      </w:pPr>
    </w:p>
    <w:p w14:paraId="53A9C73B" w14:textId="4A75E0C6"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lastRenderedPageBreak/>
        <w:t xml:space="preserve">Babel Systems Limited, Bangalore, India    </w:t>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t xml:space="preserve">                                                            Aug 2015 to Jul 2016</w:t>
      </w:r>
    </w:p>
    <w:p w14:paraId="334D0437"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Project: </w:t>
      </w:r>
      <w:proofErr w:type="spellStart"/>
      <w:r w:rsidRPr="00F66E5A">
        <w:rPr>
          <w:rFonts w:asciiTheme="minorHAnsi" w:hAnsiTheme="minorHAnsi" w:cstheme="minorHAnsi"/>
          <w:b/>
          <w:sz w:val="22"/>
          <w:szCs w:val="22"/>
        </w:rPr>
        <w:t>BabelSys</w:t>
      </w:r>
      <w:proofErr w:type="spellEnd"/>
      <w:r w:rsidRPr="00F66E5A">
        <w:rPr>
          <w:rFonts w:asciiTheme="minorHAnsi" w:hAnsiTheme="minorHAnsi" w:cstheme="minorHAnsi"/>
          <w:b/>
          <w:sz w:val="22"/>
          <w:szCs w:val="22"/>
        </w:rPr>
        <w:t xml:space="preserve"> Automation Framework Development </w:t>
      </w:r>
    </w:p>
    <w:p w14:paraId="2CA78D65" w14:textId="77777777" w:rsidR="00C0190A" w:rsidRPr="00F66E5A" w:rsidRDefault="00C0190A" w:rsidP="003E3C0C">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Automation Engineer</w:t>
      </w:r>
    </w:p>
    <w:p w14:paraId="32E8263F"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0F100E77" w14:textId="10ABD229"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 xml:space="preserve">Created Automation Framework for regression testing using TestNG, </w:t>
      </w:r>
      <w:r w:rsidR="00066968">
        <w:rPr>
          <w:rFonts w:asciiTheme="minorHAnsi" w:hAnsiTheme="minorHAnsi" w:cstheme="minorHAnsi"/>
          <w:sz w:val="22"/>
          <w:szCs w:val="22"/>
        </w:rPr>
        <w:t xml:space="preserve">and </w:t>
      </w:r>
      <w:r w:rsidRPr="00F66E5A">
        <w:rPr>
          <w:rFonts w:asciiTheme="minorHAnsi" w:hAnsiTheme="minorHAnsi" w:cstheme="minorHAnsi"/>
          <w:sz w:val="22"/>
          <w:szCs w:val="22"/>
        </w:rPr>
        <w:t>Selenium in C# .Net.</w:t>
      </w:r>
    </w:p>
    <w:p w14:paraId="76079AF5" w14:textId="2AAA1EB3"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Plan, Design, Develop, extend, execute</w:t>
      </w:r>
      <w:r w:rsidR="00066968">
        <w:rPr>
          <w:rFonts w:asciiTheme="minorHAnsi" w:hAnsiTheme="minorHAnsi" w:cstheme="minorHAnsi"/>
          <w:sz w:val="22"/>
          <w:szCs w:val="22"/>
        </w:rPr>
        <w:t>,</w:t>
      </w:r>
      <w:r w:rsidRPr="00F66E5A">
        <w:rPr>
          <w:rFonts w:asciiTheme="minorHAnsi" w:hAnsiTheme="minorHAnsi" w:cstheme="minorHAnsi"/>
          <w:sz w:val="22"/>
          <w:szCs w:val="22"/>
        </w:rPr>
        <w:t xml:space="preserve"> and manage Automated Test suites.</w:t>
      </w:r>
    </w:p>
    <w:p w14:paraId="1CD09DE5"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Study the system requirements and develop Test Cases.</w:t>
      </w:r>
    </w:p>
    <w:p w14:paraId="0A461B75"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 xml:space="preserve">Test case preparation, </w:t>
      </w:r>
      <w:proofErr w:type="spellStart"/>
      <w:r w:rsidRPr="00F66E5A">
        <w:rPr>
          <w:rFonts w:asciiTheme="minorHAnsi" w:hAnsiTheme="minorHAnsi" w:cstheme="minorHAnsi"/>
          <w:sz w:val="22"/>
          <w:szCs w:val="22"/>
        </w:rPr>
        <w:t>updation</w:t>
      </w:r>
      <w:proofErr w:type="spellEnd"/>
      <w:r w:rsidRPr="00F66E5A">
        <w:rPr>
          <w:rFonts w:asciiTheme="minorHAnsi" w:hAnsiTheme="minorHAnsi" w:cstheme="minorHAnsi"/>
          <w:sz w:val="22"/>
          <w:szCs w:val="22"/>
        </w:rPr>
        <w:t xml:space="preserve"> &amp; Execution.</w:t>
      </w:r>
    </w:p>
    <w:p w14:paraId="3E9812FF"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Management of testing activities with teams locally and remotely.</w:t>
      </w:r>
    </w:p>
    <w:p w14:paraId="6B1DA304" w14:textId="553067D2"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 xml:space="preserve">Tested most of the modules in </w:t>
      </w:r>
      <w:r w:rsidR="00066968">
        <w:rPr>
          <w:rFonts w:asciiTheme="minorHAnsi" w:hAnsiTheme="minorHAnsi" w:cstheme="minorHAnsi"/>
          <w:sz w:val="22"/>
          <w:szCs w:val="22"/>
        </w:rPr>
        <w:t>Perfecto</w:t>
      </w:r>
      <w:r w:rsidRPr="00F66E5A">
        <w:rPr>
          <w:rFonts w:asciiTheme="minorHAnsi" w:hAnsiTheme="minorHAnsi" w:cstheme="minorHAnsi"/>
          <w:sz w:val="22"/>
          <w:szCs w:val="22"/>
        </w:rPr>
        <w:t xml:space="preserve"> mobile.</w:t>
      </w:r>
    </w:p>
    <w:p w14:paraId="6B03BD3F"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Performed performance testing to ascertain how the components of a system are performing, given a particular situation.</w:t>
      </w:r>
    </w:p>
    <w:p w14:paraId="09801034"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Automated Restful web services tests using SOAP UI.</w:t>
      </w:r>
    </w:p>
    <w:p w14:paraId="10FA472D" w14:textId="3D0BC585"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 xml:space="preserve">Executed Test cases and scripts, SQL query for database testing. </w:t>
      </w:r>
    </w:p>
    <w:p w14:paraId="6C894A3C"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Using QC and HP ALM for Raising bugs.</w:t>
      </w:r>
    </w:p>
    <w:p w14:paraId="69F1C52C" w14:textId="77777777" w:rsidR="00C0190A" w:rsidRPr="00F66E5A" w:rsidRDefault="00C0190A" w:rsidP="003E3C0C">
      <w:pPr>
        <w:pStyle w:val="NoSpacing"/>
        <w:numPr>
          <w:ilvl w:val="0"/>
          <w:numId w:val="12"/>
        </w:numPr>
        <w:jc w:val="both"/>
        <w:rPr>
          <w:rFonts w:asciiTheme="minorHAnsi" w:hAnsiTheme="minorHAnsi" w:cstheme="minorHAnsi"/>
          <w:sz w:val="22"/>
          <w:szCs w:val="22"/>
        </w:rPr>
      </w:pPr>
      <w:r w:rsidRPr="00F66E5A">
        <w:rPr>
          <w:rFonts w:asciiTheme="minorHAnsi" w:hAnsiTheme="minorHAnsi" w:cstheme="minorHAnsi"/>
          <w:sz w:val="22"/>
          <w:szCs w:val="22"/>
        </w:rPr>
        <w:t>Worked closely with the Software Development Team to ensure defects are fixed and incorporated into product builds.</w:t>
      </w:r>
    </w:p>
    <w:p w14:paraId="7B26200B" w14:textId="147F2A44"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 xml:space="preserve">Environment: </w:t>
      </w:r>
      <w:r w:rsidRPr="00F66E5A">
        <w:rPr>
          <w:rFonts w:asciiTheme="minorHAnsi" w:hAnsiTheme="minorHAnsi" w:cstheme="minorHAnsi"/>
          <w:sz w:val="22"/>
          <w:szCs w:val="22"/>
        </w:rPr>
        <w:t>C#, SQL, MTM, TFS, HP-QC,</w:t>
      </w:r>
      <w:r w:rsidR="00C7048A" w:rsidRPr="00F66E5A">
        <w:rPr>
          <w:rFonts w:asciiTheme="minorHAnsi" w:hAnsiTheme="minorHAnsi" w:cstheme="minorHAnsi"/>
          <w:sz w:val="22"/>
          <w:szCs w:val="22"/>
        </w:rPr>
        <w:t xml:space="preserve"> Azure DevOps,</w:t>
      </w:r>
      <w:r w:rsidRPr="00F66E5A">
        <w:rPr>
          <w:rFonts w:asciiTheme="minorHAnsi" w:hAnsiTheme="minorHAnsi" w:cstheme="minorHAnsi"/>
          <w:sz w:val="22"/>
          <w:szCs w:val="22"/>
        </w:rPr>
        <w:t xml:space="preserve"> HP ALM, XML, HTML, DHTML, Perfecto Mobile, Selenium WebDriver, SOAP UI</w:t>
      </w:r>
    </w:p>
    <w:p w14:paraId="5074DCE6" w14:textId="77777777" w:rsidR="00C0190A" w:rsidRPr="00F66E5A" w:rsidRDefault="00C0190A" w:rsidP="00F66E5A">
      <w:pPr>
        <w:pStyle w:val="NoSpacing"/>
        <w:jc w:val="both"/>
        <w:rPr>
          <w:rFonts w:asciiTheme="minorHAnsi" w:hAnsiTheme="minorHAnsi" w:cstheme="minorHAnsi"/>
          <w:sz w:val="22"/>
          <w:szCs w:val="22"/>
        </w:rPr>
      </w:pPr>
    </w:p>
    <w:p w14:paraId="2E4B50CD" w14:textId="2FA779EA"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Talent Pace Pvt Ltd, Bangalore, India</w:t>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r>
      <w:r w:rsidRPr="00F66E5A">
        <w:rPr>
          <w:rFonts w:asciiTheme="minorHAnsi" w:hAnsiTheme="minorHAnsi" w:cstheme="minorHAnsi"/>
          <w:b/>
          <w:sz w:val="22"/>
          <w:szCs w:val="22"/>
        </w:rPr>
        <w:tab/>
        <w:t xml:space="preserve">                                                               Feb 2014 to Jul 2015</w:t>
      </w:r>
    </w:p>
    <w:p w14:paraId="1A67A756" w14:textId="4313D41D"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 xml:space="preserve">Project: Donor Management System </w:t>
      </w:r>
    </w:p>
    <w:p w14:paraId="158B4013" w14:textId="77777777" w:rsidR="00C0190A" w:rsidRPr="00F66E5A" w:rsidRDefault="00C0190A" w:rsidP="003E3C0C">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Automation Engineer</w:t>
      </w:r>
    </w:p>
    <w:p w14:paraId="1A25C45D"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35EAE4C0"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Created Automation Framework using C# .Net for regression testing using Selenium RC.</w:t>
      </w:r>
    </w:p>
    <w:p w14:paraId="0F565FBC"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Involved in the various Functional walkthroughs.</w:t>
      </w:r>
    </w:p>
    <w:p w14:paraId="7FA37BCC"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Creating the test cases for all the modules of the application.</w:t>
      </w:r>
    </w:p>
    <w:p w14:paraId="3DD12C68" w14:textId="6E1ABC89" w:rsidR="00C0190A" w:rsidRPr="00F66E5A" w:rsidRDefault="00066968" w:rsidP="003E3C0C">
      <w:pPr>
        <w:pStyle w:val="NoSpacing"/>
        <w:numPr>
          <w:ilvl w:val="0"/>
          <w:numId w:val="13"/>
        </w:numPr>
        <w:jc w:val="both"/>
        <w:rPr>
          <w:rFonts w:asciiTheme="minorHAnsi" w:hAnsiTheme="minorHAnsi" w:cstheme="minorHAnsi"/>
          <w:sz w:val="22"/>
          <w:szCs w:val="22"/>
        </w:rPr>
      </w:pPr>
      <w:r>
        <w:rPr>
          <w:rFonts w:asciiTheme="minorHAnsi" w:hAnsiTheme="minorHAnsi" w:cstheme="minorHAnsi"/>
          <w:sz w:val="22"/>
          <w:szCs w:val="22"/>
        </w:rPr>
        <w:t>Self-review</w:t>
      </w:r>
      <w:r w:rsidR="00C0190A" w:rsidRPr="00F66E5A">
        <w:rPr>
          <w:rFonts w:asciiTheme="minorHAnsi" w:hAnsiTheme="minorHAnsi" w:cstheme="minorHAnsi"/>
          <w:sz w:val="22"/>
          <w:szCs w:val="22"/>
        </w:rPr>
        <w:t xml:space="preserve"> of Test Cases and other documents. </w:t>
      </w:r>
    </w:p>
    <w:p w14:paraId="5A47AB37" w14:textId="4C9F880E" w:rsidR="009B7C2A" w:rsidRPr="00F66E5A" w:rsidRDefault="009B7C2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Received, executed, and replied to commands from within a UI Automation JavaScript program.</w:t>
      </w:r>
    </w:p>
    <w:p w14:paraId="5E6C7EA1" w14:textId="7BB60A8F" w:rsidR="00751E12" w:rsidRPr="00F66E5A" w:rsidRDefault="00751E12"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noProof/>
          <w:sz w:val="22"/>
          <w:szCs w:val="22"/>
        </w:rPr>
        <w:t>Maintained JAVA automation code.</w:t>
      </w:r>
    </w:p>
    <w:p w14:paraId="1CA16FD2"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Performed the Web services with SOAP UI by request and response validation for XML.</w:t>
      </w:r>
    </w:p>
    <w:p w14:paraId="784B7D30"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 xml:space="preserve">Performing queries to the database using 'SQL' to check successful Transaction &amp; to create particular test cases </w:t>
      </w:r>
    </w:p>
    <w:p w14:paraId="030E9998" w14:textId="12BFCBF5"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Executed Test cases and scripts, SQL query for database testing.</w:t>
      </w:r>
    </w:p>
    <w:p w14:paraId="62271922"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Report on QA status to the project team and managers.</w:t>
      </w:r>
    </w:p>
    <w:p w14:paraId="10FC210C"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 xml:space="preserve">Work closely with software developers and other QA team members to </w:t>
      </w:r>
      <w:proofErr w:type="spellStart"/>
      <w:r w:rsidRPr="00F66E5A">
        <w:rPr>
          <w:rFonts w:asciiTheme="minorHAnsi" w:hAnsiTheme="minorHAnsi" w:cstheme="minorHAnsi"/>
          <w:sz w:val="22"/>
          <w:szCs w:val="22"/>
        </w:rPr>
        <w:t>analyze</w:t>
      </w:r>
      <w:proofErr w:type="spellEnd"/>
      <w:r w:rsidRPr="00F66E5A">
        <w:rPr>
          <w:rFonts w:asciiTheme="minorHAnsi" w:hAnsiTheme="minorHAnsi" w:cstheme="minorHAnsi"/>
          <w:sz w:val="22"/>
          <w:szCs w:val="22"/>
        </w:rPr>
        <w:t xml:space="preserve"> test results.</w:t>
      </w:r>
    </w:p>
    <w:p w14:paraId="338C7EDC" w14:textId="77777777" w:rsidR="00C0190A" w:rsidRPr="00F66E5A" w:rsidRDefault="00C0190A" w:rsidP="003E3C0C">
      <w:pPr>
        <w:pStyle w:val="NoSpacing"/>
        <w:numPr>
          <w:ilvl w:val="0"/>
          <w:numId w:val="13"/>
        </w:numPr>
        <w:jc w:val="both"/>
        <w:rPr>
          <w:rFonts w:asciiTheme="minorHAnsi" w:hAnsiTheme="minorHAnsi" w:cstheme="minorHAnsi"/>
          <w:sz w:val="22"/>
          <w:szCs w:val="22"/>
        </w:rPr>
      </w:pPr>
      <w:r w:rsidRPr="00F66E5A">
        <w:rPr>
          <w:rFonts w:asciiTheme="minorHAnsi" w:hAnsiTheme="minorHAnsi" w:cstheme="minorHAnsi"/>
          <w:sz w:val="22"/>
          <w:szCs w:val="22"/>
        </w:rPr>
        <w:t>Using HP ALM and JIRA for raising bugs.</w:t>
      </w:r>
    </w:p>
    <w:p w14:paraId="2FEB8BEC" w14:textId="0499204F" w:rsidR="00C0190A" w:rsidRPr="00F66E5A" w:rsidRDefault="00C0190A" w:rsidP="00F66E5A">
      <w:pPr>
        <w:pStyle w:val="NoSpacing"/>
        <w:jc w:val="both"/>
        <w:rPr>
          <w:rFonts w:asciiTheme="minorHAnsi" w:hAnsiTheme="minorHAnsi" w:cstheme="minorHAnsi"/>
          <w:sz w:val="22"/>
          <w:szCs w:val="22"/>
        </w:rPr>
      </w:pPr>
      <w:r w:rsidRPr="00F66E5A">
        <w:rPr>
          <w:rFonts w:asciiTheme="minorHAnsi" w:hAnsiTheme="minorHAnsi" w:cstheme="minorHAnsi"/>
          <w:b/>
          <w:sz w:val="22"/>
          <w:szCs w:val="22"/>
        </w:rPr>
        <w:t xml:space="preserve">Environment: </w:t>
      </w:r>
      <w:r w:rsidRPr="00F66E5A">
        <w:rPr>
          <w:rFonts w:asciiTheme="minorHAnsi" w:hAnsiTheme="minorHAnsi" w:cstheme="minorHAnsi"/>
          <w:sz w:val="22"/>
          <w:szCs w:val="22"/>
        </w:rPr>
        <w:t>C#.Net,</w:t>
      </w:r>
      <w:r w:rsidR="00033396" w:rsidRPr="00F66E5A">
        <w:rPr>
          <w:rFonts w:asciiTheme="minorHAnsi" w:hAnsiTheme="minorHAnsi" w:cstheme="minorHAnsi"/>
          <w:sz w:val="22"/>
          <w:szCs w:val="22"/>
        </w:rPr>
        <w:t xml:space="preserve"> </w:t>
      </w:r>
      <w:r w:rsidR="00751E12" w:rsidRPr="00F66E5A">
        <w:rPr>
          <w:rFonts w:asciiTheme="minorHAnsi" w:hAnsiTheme="minorHAnsi" w:cstheme="minorHAnsi"/>
          <w:sz w:val="22"/>
          <w:szCs w:val="22"/>
        </w:rPr>
        <w:t>Java,</w:t>
      </w:r>
      <w:r w:rsidRPr="00F66E5A">
        <w:rPr>
          <w:rFonts w:asciiTheme="minorHAnsi" w:hAnsiTheme="minorHAnsi" w:cstheme="minorHAnsi"/>
          <w:sz w:val="22"/>
          <w:szCs w:val="22"/>
        </w:rPr>
        <w:t xml:space="preserve"> SQL, MTM, TFS, </w:t>
      </w:r>
      <w:r w:rsidR="00C7048A" w:rsidRPr="00F66E5A">
        <w:rPr>
          <w:rFonts w:asciiTheme="minorHAnsi" w:hAnsiTheme="minorHAnsi" w:cstheme="minorHAnsi"/>
          <w:sz w:val="22"/>
          <w:szCs w:val="22"/>
        </w:rPr>
        <w:t>JavaScript,</w:t>
      </w:r>
      <w:r w:rsidR="003E3C0C">
        <w:rPr>
          <w:rFonts w:asciiTheme="minorHAnsi" w:hAnsiTheme="minorHAnsi" w:cstheme="minorHAnsi"/>
          <w:sz w:val="22"/>
          <w:szCs w:val="22"/>
        </w:rPr>
        <w:t xml:space="preserve"> </w:t>
      </w:r>
      <w:r w:rsidRPr="00F66E5A">
        <w:rPr>
          <w:rFonts w:asciiTheme="minorHAnsi" w:hAnsiTheme="minorHAnsi" w:cstheme="minorHAnsi"/>
          <w:sz w:val="22"/>
          <w:szCs w:val="22"/>
        </w:rPr>
        <w:t>Tools: Selenium RC, SOAP UI, HP QC, JIRA</w:t>
      </w:r>
    </w:p>
    <w:p w14:paraId="4082F498" w14:textId="77777777" w:rsidR="00066968" w:rsidRPr="00F66E5A" w:rsidRDefault="00066968" w:rsidP="00F66E5A">
      <w:pPr>
        <w:pStyle w:val="NoSpacing"/>
        <w:jc w:val="both"/>
        <w:rPr>
          <w:rFonts w:asciiTheme="minorHAnsi" w:hAnsiTheme="minorHAnsi" w:cstheme="minorHAnsi"/>
          <w:b/>
          <w:sz w:val="22"/>
          <w:szCs w:val="22"/>
        </w:rPr>
      </w:pPr>
      <w:bookmarkStart w:id="1" w:name="_GoBack"/>
      <w:bookmarkEnd w:id="1"/>
    </w:p>
    <w:p w14:paraId="04F70A73" w14:textId="00C93C1D" w:rsidR="00C0190A" w:rsidRPr="00F66E5A" w:rsidRDefault="00C0190A" w:rsidP="00F66E5A">
      <w:pPr>
        <w:pStyle w:val="NoSpacing"/>
        <w:jc w:val="both"/>
        <w:rPr>
          <w:rFonts w:asciiTheme="minorHAnsi" w:hAnsiTheme="minorHAnsi" w:cstheme="minorHAnsi"/>
          <w:b/>
          <w:sz w:val="22"/>
          <w:szCs w:val="22"/>
        </w:rPr>
      </w:pPr>
      <w:proofErr w:type="spellStart"/>
      <w:r w:rsidRPr="00F66E5A">
        <w:rPr>
          <w:rFonts w:asciiTheme="minorHAnsi" w:hAnsiTheme="minorHAnsi" w:cstheme="minorHAnsi"/>
          <w:b/>
          <w:sz w:val="22"/>
          <w:szCs w:val="22"/>
        </w:rPr>
        <w:t>QTonix</w:t>
      </w:r>
      <w:proofErr w:type="spellEnd"/>
      <w:r w:rsidRPr="00F66E5A">
        <w:rPr>
          <w:rFonts w:asciiTheme="minorHAnsi" w:hAnsiTheme="minorHAnsi" w:cstheme="minorHAnsi"/>
          <w:b/>
          <w:sz w:val="22"/>
          <w:szCs w:val="22"/>
        </w:rPr>
        <w:t>, Bhubaneswar, India                                                                                                                             Nov 2012 to Jan 2014</w:t>
      </w:r>
    </w:p>
    <w:p w14:paraId="14589D78"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Project: Easy Travel System</w:t>
      </w:r>
    </w:p>
    <w:p w14:paraId="269DC735" w14:textId="77777777" w:rsidR="00C0190A" w:rsidRPr="00F66E5A" w:rsidRDefault="00C0190A" w:rsidP="003E3C0C">
      <w:pPr>
        <w:pStyle w:val="NoSpacing"/>
        <w:pBdr>
          <w:bottom w:val="single" w:sz="4" w:space="1" w:color="auto"/>
        </w:pBdr>
        <w:jc w:val="both"/>
        <w:rPr>
          <w:rFonts w:asciiTheme="minorHAnsi" w:hAnsiTheme="minorHAnsi" w:cstheme="minorHAnsi"/>
          <w:b/>
          <w:sz w:val="22"/>
          <w:szCs w:val="22"/>
        </w:rPr>
      </w:pPr>
      <w:r w:rsidRPr="00F66E5A">
        <w:rPr>
          <w:rFonts w:asciiTheme="minorHAnsi" w:hAnsiTheme="minorHAnsi" w:cstheme="minorHAnsi"/>
          <w:b/>
          <w:sz w:val="22"/>
          <w:szCs w:val="22"/>
        </w:rPr>
        <w:t>Role: Manual Testing</w:t>
      </w:r>
    </w:p>
    <w:p w14:paraId="0DF00217" w14:textId="77777777" w:rsidR="00C0190A" w:rsidRPr="00F66E5A" w:rsidRDefault="00C0190A" w:rsidP="00F66E5A">
      <w:pPr>
        <w:pStyle w:val="NoSpacing"/>
        <w:jc w:val="both"/>
        <w:rPr>
          <w:rFonts w:asciiTheme="minorHAnsi" w:hAnsiTheme="minorHAnsi" w:cstheme="minorHAnsi"/>
          <w:b/>
          <w:sz w:val="22"/>
          <w:szCs w:val="22"/>
        </w:rPr>
      </w:pPr>
      <w:r w:rsidRPr="00F66E5A">
        <w:rPr>
          <w:rFonts w:asciiTheme="minorHAnsi" w:hAnsiTheme="minorHAnsi" w:cstheme="minorHAnsi"/>
          <w:b/>
          <w:sz w:val="22"/>
          <w:szCs w:val="22"/>
        </w:rPr>
        <w:t>Responsibilities:</w:t>
      </w:r>
    </w:p>
    <w:p w14:paraId="00E8BDEE" w14:textId="3CF3CA9E" w:rsidR="00033396" w:rsidRPr="00F66E5A" w:rsidRDefault="00C0190A" w:rsidP="003E3C0C">
      <w:pPr>
        <w:pStyle w:val="NoSpacing"/>
        <w:numPr>
          <w:ilvl w:val="0"/>
          <w:numId w:val="14"/>
        </w:numPr>
        <w:jc w:val="both"/>
        <w:rPr>
          <w:rFonts w:asciiTheme="minorHAnsi" w:hAnsiTheme="minorHAnsi" w:cstheme="minorHAnsi"/>
          <w:bCs/>
          <w:sz w:val="22"/>
          <w:szCs w:val="22"/>
        </w:rPr>
      </w:pPr>
      <w:r w:rsidRPr="00F66E5A">
        <w:rPr>
          <w:rFonts w:asciiTheme="minorHAnsi" w:hAnsiTheme="minorHAnsi" w:cstheme="minorHAnsi"/>
          <w:bCs/>
          <w:sz w:val="22"/>
          <w:szCs w:val="22"/>
        </w:rPr>
        <w:t>Test case preparation, updating; Execution.</w:t>
      </w:r>
    </w:p>
    <w:p w14:paraId="781D2CE8" w14:textId="7BCB1312" w:rsidR="00C0190A" w:rsidRPr="00F66E5A" w:rsidRDefault="00C0190A" w:rsidP="003E3C0C">
      <w:pPr>
        <w:pStyle w:val="NoSpacing"/>
        <w:numPr>
          <w:ilvl w:val="0"/>
          <w:numId w:val="14"/>
        </w:numPr>
        <w:jc w:val="both"/>
        <w:rPr>
          <w:rFonts w:asciiTheme="minorHAnsi" w:hAnsiTheme="minorHAnsi" w:cstheme="minorHAnsi"/>
          <w:bCs/>
          <w:sz w:val="22"/>
          <w:szCs w:val="22"/>
        </w:rPr>
      </w:pPr>
      <w:r w:rsidRPr="00F66E5A">
        <w:rPr>
          <w:rFonts w:asciiTheme="minorHAnsi" w:hAnsiTheme="minorHAnsi" w:cstheme="minorHAnsi"/>
          <w:bCs/>
          <w:sz w:val="22"/>
          <w:szCs w:val="22"/>
        </w:rPr>
        <w:t>Report on QA status to the project team and managers.</w:t>
      </w:r>
    </w:p>
    <w:p w14:paraId="1250C3EF" w14:textId="38A7A1E9" w:rsidR="00C0190A" w:rsidRPr="00F66E5A" w:rsidRDefault="00C0190A" w:rsidP="003E3C0C">
      <w:pPr>
        <w:pStyle w:val="NoSpacing"/>
        <w:numPr>
          <w:ilvl w:val="0"/>
          <w:numId w:val="14"/>
        </w:numPr>
        <w:jc w:val="both"/>
        <w:rPr>
          <w:rFonts w:asciiTheme="minorHAnsi" w:hAnsiTheme="minorHAnsi" w:cstheme="minorHAnsi"/>
          <w:bCs/>
          <w:sz w:val="22"/>
          <w:szCs w:val="22"/>
        </w:rPr>
      </w:pPr>
      <w:r w:rsidRPr="00F66E5A">
        <w:rPr>
          <w:rFonts w:asciiTheme="minorHAnsi" w:hAnsiTheme="minorHAnsi" w:cstheme="minorHAnsi"/>
          <w:bCs/>
          <w:sz w:val="22"/>
          <w:szCs w:val="22"/>
        </w:rPr>
        <w:t xml:space="preserve">Work closely with software developers and other QA team members to </w:t>
      </w:r>
      <w:proofErr w:type="spellStart"/>
      <w:r w:rsidRPr="00F66E5A">
        <w:rPr>
          <w:rFonts w:asciiTheme="minorHAnsi" w:hAnsiTheme="minorHAnsi" w:cstheme="minorHAnsi"/>
          <w:bCs/>
          <w:sz w:val="22"/>
          <w:szCs w:val="22"/>
        </w:rPr>
        <w:t>analyze</w:t>
      </w:r>
      <w:proofErr w:type="spellEnd"/>
      <w:r w:rsidRPr="00F66E5A">
        <w:rPr>
          <w:rFonts w:asciiTheme="minorHAnsi" w:hAnsiTheme="minorHAnsi" w:cstheme="minorHAnsi"/>
          <w:bCs/>
          <w:sz w:val="22"/>
          <w:szCs w:val="22"/>
        </w:rPr>
        <w:t xml:space="preserve"> test results.</w:t>
      </w:r>
    </w:p>
    <w:p w14:paraId="2E852113" w14:textId="630036F7" w:rsidR="00C0190A" w:rsidRPr="00F66E5A" w:rsidRDefault="00C0190A" w:rsidP="003E3C0C">
      <w:pPr>
        <w:pStyle w:val="NoSpacing"/>
        <w:numPr>
          <w:ilvl w:val="0"/>
          <w:numId w:val="14"/>
        </w:numPr>
        <w:jc w:val="both"/>
        <w:rPr>
          <w:rFonts w:asciiTheme="minorHAnsi" w:hAnsiTheme="minorHAnsi" w:cstheme="minorHAnsi"/>
          <w:bCs/>
          <w:sz w:val="22"/>
          <w:szCs w:val="22"/>
        </w:rPr>
      </w:pPr>
      <w:r w:rsidRPr="00F66E5A">
        <w:rPr>
          <w:rFonts w:asciiTheme="minorHAnsi" w:hAnsiTheme="minorHAnsi" w:cstheme="minorHAnsi"/>
          <w:bCs/>
          <w:sz w:val="22"/>
          <w:szCs w:val="22"/>
        </w:rPr>
        <w:t xml:space="preserve">Using HP QC and JIRA for raising bugs and </w:t>
      </w:r>
      <w:r w:rsidR="00066968">
        <w:rPr>
          <w:rFonts w:asciiTheme="minorHAnsi" w:hAnsiTheme="minorHAnsi" w:cstheme="minorHAnsi"/>
          <w:bCs/>
          <w:sz w:val="22"/>
          <w:szCs w:val="22"/>
        </w:rPr>
        <w:t xml:space="preserve">being </w:t>
      </w:r>
      <w:r w:rsidR="00033396" w:rsidRPr="00F66E5A">
        <w:rPr>
          <w:rFonts w:asciiTheme="minorHAnsi" w:hAnsiTheme="minorHAnsi" w:cstheme="minorHAnsi"/>
          <w:bCs/>
          <w:sz w:val="22"/>
          <w:szCs w:val="22"/>
        </w:rPr>
        <w:t>involved</w:t>
      </w:r>
      <w:r w:rsidRPr="00F66E5A">
        <w:rPr>
          <w:rFonts w:asciiTheme="minorHAnsi" w:hAnsiTheme="minorHAnsi" w:cstheme="minorHAnsi"/>
          <w:bCs/>
          <w:sz w:val="22"/>
          <w:szCs w:val="22"/>
        </w:rPr>
        <w:t xml:space="preserve"> in unit testing.</w:t>
      </w:r>
    </w:p>
    <w:p w14:paraId="4452B13D" w14:textId="09940768" w:rsidR="00C0190A" w:rsidRPr="00F66E5A" w:rsidRDefault="00033396" w:rsidP="00F66E5A">
      <w:pPr>
        <w:pStyle w:val="NoSpacing"/>
        <w:jc w:val="both"/>
        <w:rPr>
          <w:rFonts w:asciiTheme="minorHAnsi" w:hAnsiTheme="minorHAnsi" w:cstheme="minorHAnsi"/>
          <w:bCs/>
          <w:sz w:val="22"/>
          <w:szCs w:val="22"/>
        </w:rPr>
      </w:pPr>
      <w:r w:rsidRPr="00F66E5A">
        <w:rPr>
          <w:rFonts w:asciiTheme="minorHAnsi" w:hAnsiTheme="minorHAnsi" w:cstheme="minorHAnsi"/>
          <w:b/>
          <w:sz w:val="22"/>
          <w:szCs w:val="22"/>
        </w:rPr>
        <w:t>Environment</w:t>
      </w:r>
      <w:r w:rsidR="00C0190A" w:rsidRPr="00F66E5A">
        <w:rPr>
          <w:rFonts w:asciiTheme="minorHAnsi" w:hAnsiTheme="minorHAnsi" w:cstheme="minorHAnsi"/>
          <w:bCs/>
          <w:sz w:val="22"/>
          <w:szCs w:val="22"/>
        </w:rPr>
        <w:t>: SQL Server 2008, Quality Center 11/12.01, JIRA</w:t>
      </w:r>
    </w:p>
    <w:p w14:paraId="7D9D53C3" w14:textId="77777777" w:rsidR="00926674" w:rsidRPr="00F66E5A" w:rsidRDefault="00926674" w:rsidP="00F66E5A">
      <w:pPr>
        <w:pStyle w:val="NoSpacing"/>
        <w:jc w:val="both"/>
        <w:rPr>
          <w:rFonts w:asciiTheme="minorHAnsi" w:hAnsiTheme="minorHAnsi" w:cstheme="minorHAnsi"/>
          <w:b/>
          <w:bCs/>
          <w:sz w:val="22"/>
          <w:szCs w:val="22"/>
        </w:rPr>
      </w:pPr>
    </w:p>
    <w:sectPr w:rsidR="00926674" w:rsidRPr="00F66E5A" w:rsidSect="000F1F2D">
      <w:headerReference w:type="default" r:id="rId9"/>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159FF" w14:textId="77777777" w:rsidR="005F036F" w:rsidRDefault="005F036F" w:rsidP="009D431F">
      <w:r>
        <w:separator/>
      </w:r>
    </w:p>
  </w:endnote>
  <w:endnote w:type="continuationSeparator" w:id="0">
    <w:p w14:paraId="65B4411B" w14:textId="77777777" w:rsidR="005F036F" w:rsidRDefault="005F036F" w:rsidP="009D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C35BD4" w14:textId="77777777" w:rsidR="005F036F" w:rsidRDefault="005F036F" w:rsidP="009D431F">
      <w:r>
        <w:separator/>
      </w:r>
    </w:p>
  </w:footnote>
  <w:footnote w:type="continuationSeparator" w:id="0">
    <w:p w14:paraId="5B02B043" w14:textId="77777777" w:rsidR="005F036F" w:rsidRDefault="005F036F" w:rsidP="009D4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45ED7" w14:textId="77777777" w:rsidR="003A6F43" w:rsidRPr="00B91016" w:rsidRDefault="003A6F43" w:rsidP="00B91016">
    <w:pPr>
      <w:pStyle w:val="Header"/>
      <w:rPr>
        <w:szCs w:val="24"/>
      </w:rPr>
    </w:pPr>
    <w:r w:rsidRPr="00B91016">
      <w:rPr>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cs="Wingdings"/>
        <w:spacing w:val="-2"/>
        <w:sz w:val="28"/>
        <w:szCs w:val="28"/>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Wingdings" w:hAnsi="Wingdings" w:cs="Wingdings"/>
      </w:rPr>
    </w:lvl>
  </w:abstractNum>
  <w:abstractNum w:abstractNumId="2" w15:restartNumberingAfterBreak="0">
    <w:nsid w:val="00000006"/>
    <w:multiLevelType w:val="singleLevel"/>
    <w:tmpl w:val="00000006"/>
    <w:name w:val="WW8Num16"/>
    <w:lvl w:ilvl="0">
      <w:start w:val="1"/>
      <w:numFmt w:val="bullet"/>
      <w:lvlText w:val=""/>
      <w:lvlJc w:val="left"/>
      <w:pPr>
        <w:tabs>
          <w:tab w:val="num" w:pos="720"/>
        </w:tabs>
        <w:ind w:left="720" w:hanging="360"/>
      </w:pPr>
      <w:rPr>
        <w:rFonts w:ascii="Symbol" w:hAnsi="Symbol"/>
      </w:rPr>
    </w:lvl>
  </w:abstractNum>
  <w:abstractNum w:abstractNumId="3" w15:restartNumberingAfterBreak="0">
    <w:nsid w:val="000851B9"/>
    <w:multiLevelType w:val="hybridMultilevel"/>
    <w:tmpl w:val="CA302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791DDE"/>
    <w:multiLevelType w:val="hybridMultilevel"/>
    <w:tmpl w:val="E8DE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767F4"/>
    <w:multiLevelType w:val="hybridMultilevel"/>
    <w:tmpl w:val="B04E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51179"/>
    <w:multiLevelType w:val="hybridMultilevel"/>
    <w:tmpl w:val="CDCC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75F71"/>
    <w:multiLevelType w:val="hybridMultilevel"/>
    <w:tmpl w:val="54861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4F2274"/>
    <w:multiLevelType w:val="hybridMultilevel"/>
    <w:tmpl w:val="E5C44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D6B49"/>
    <w:multiLevelType w:val="hybridMultilevel"/>
    <w:tmpl w:val="5DBA3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ED5AB2"/>
    <w:multiLevelType w:val="hybridMultilevel"/>
    <w:tmpl w:val="5C84B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4E2886"/>
    <w:multiLevelType w:val="hybridMultilevel"/>
    <w:tmpl w:val="C35AD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F44E8A"/>
    <w:multiLevelType w:val="hybridMultilevel"/>
    <w:tmpl w:val="AF3E7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F67B13"/>
    <w:multiLevelType w:val="hybridMultilevel"/>
    <w:tmpl w:val="92BA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643F03"/>
    <w:multiLevelType w:val="hybridMultilevel"/>
    <w:tmpl w:val="0A50E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7F7AD3"/>
    <w:multiLevelType w:val="hybridMultilevel"/>
    <w:tmpl w:val="A3CE9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777CD7"/>
    <w:multiLevelType w:val="hybridMultilevel"/>
    <w:tmpl w:val="3A70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3"/>
  </w:num>
  <w:num w:numId="4">
    <w:abstractNumId w:val="12"/>
  </w:num>
  <w:num w:numId="5">
    <w:abstractNumId w:val="7"/>
  </w:num>
  <w:num w:numId="6">
    <w:abstractNumId w:val="14"/>
  </w:num>
  <w:num w:numId="7">
    <w:abstractNumId w:val="15"/>
  </w:num>
  <w:num w:numId="8">
    <w:abstractNumId w:val="5"/>
  </w:num>
  <w:num w:numId="9">
    <w:abstractNumId w:val="6"/>
  </w:num>
  <w:num w:numId="10">
    <w:abstractNumId w:val="8"/>
  </w:num>
  <w:num w:numId="11">
    <w:abstractNumId w:val="11"/>
  </w:num>
  <w:num w:numId="12">
    <w:abstractNumId w:val="13"/>
  </w:num>
  <w:num w:numId="13">
    <w:abstractNumId w:val="4"/>
  </w:num>
  <w:num w:numId="14">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692"/>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87E"/>
    <w:rsid w:val="0000494A"/>
    <w:rsid w:val="00007C76"/>
    <w:rsid w:val="00007F9E"/>
    <w:rsid w:val="0001193D"/>
    <w:rsid w:val="0001357A"/>
    <w:rsid w:val="0002058C"/>
    <w:rsid w:val="00022966"/>
    <w:rsid w:val="00032E7A"/>
    <w:rsid w:val="00033396"/>
    <w:rsid w:val="000412BD"/>
    <w:rsid w:val="00044248"/>
    <w:rsid w:val="00056BA3"/>
    <w:rsid w:val="00056BB9"/>
    <w:rsid w:val="00056FD1"/>
    <w:rsid w:val="0006100C"/>
    <w:rsid w:val="00061DF2"/>
    <w:rsid w:val="00066968"/>
    <w:rsid w:val="000709FF"/>
    <w:rsid w:val="000823AB"/>
    <w:rsid w:val="00083569"/>
    <w:rsid w:val="00085359"/>
    <w:rsid w:val="0008703D"/>
    <w:rsid w:val="000955A2"/>
    <w:rsid w:val="000A5752"/>
    <w:rsid w:val="000A5849"/>
    <w:rsid w:val="000A777F"/>
    <w:rsid w:val="000B4082"/>
    <w:rsid w:val="000C37A6"/>
    <w:rsid w:val="000C6F28"/>
    <w:rsid w:val="000D4BE3"/>
    <w:rsid w:val="000D66B8"/>
    <w:rsid w:val="000F02F5"/>
    <w:rsid w:val="000F0CA6"/>
    <w:rsid w:val="000F0F72"/>
    <w:rsid w:val="000F1F2D"/>
    <w:rsid w:val="000F33E1"/>
    <w:rsid w:val="001126B8"/>
    <w:rsid w:val="001134F6"/>
    <w:rsid w:val="00113577"/>
    <w:rsid w:val="001141EF"/>
    <w:rsid w:val="00120570"/>
    <w:rsid w:val="001224F1"/>
    <w:rsid w:val="00123245"/>
    <w:rsid w:val="0012484F"/>
    <w:rsid w:val="00131F0B"/>
    <w:rsid w:val="0014066E"/>
    <w:rsid w:val="001408EE"/>
    <w:rsid w:val="00145F23"/>
    <w:rsid w:val="001461C8"/>
    <w:rsid w:val="00163D75"/>
    <w:rsid w:val="00164A25"/>
    <w:rsid w:val="00164A88"/>
    <w:rsid w:val="00166CBA"/>
    <w:rsid w:val="00174149"/>
    <w:rsid w:val="00180A69"/>
    <w:rsid w:val="001A487E"/>
    <w:rsid w:val="001B0D70"/>
    <w:rsid w:val="001B1148"/>
    <w:rsid w:val="001B26D3"/>
    <w:rsid w:val="001B356D"/>
    <w:rsid w:val="001C677E"/>
    <w:rsid w:val="001D2F33"/>
    <w:rsid w:val="001E07FD"/>
    <w:rsid w:val="001E7B9A"/>
    <w:rsid w:val="001F3028"/>
    <w:rsid w:val="001F60F2"/>
    <w:rsid w:val="0020048A"/>
    <w:rsid w:val="0021137E"/>
    <w:rsid w:val="002311A8"/>
    <w:rsid w:val="002408E8"/>
    <w:rsid w:val="00240929"/>
    <w:rsid w:val="00250123"/>
    <w:rsid w:val="0026102D"/>
    <w:rsid w:val="00265ED2"/>
    <w:rsid w:val="00267ADD"/>
    <w:rsid w:val="002707E8"/>
    <w:rsid w:val="00276157"/>
    <w:rsid w:val="002822A7"/>
    <w:rsid w:val="0028746C"/>
    <w:rsid w:val="00294BAF"/>
    <w:rsid w:val="002B06E4"/>
    <w:rsid w:val="002B168A"/>
    <w:rsid w:val="002B35A0"/>
    <w:rsid w:val="002B4EB2"/>
    <w:rsid w:val="002B64CE"/>
    <w:rsid w:val="002C67DD"/>
    <w:rsid w:val="002D2483"/>
    <w:rsid w:val="002E2897"/>
    <w:rsid w:val="002E71B1"/>
    <w:rsid w:val="002E7AAC"/>
    <w:rsid w:val="002F68DF"/>
    <w:rsid w:val="00306CB2"/>
    <w:rsid w:val="00321FEB"/>
    <w:rsid w:val="0032556B"/>
    <w:rsid w:val="0032622D"/>
    <w:rsid w:val="00340992"/>
    <w:rsid w:val="00343D2B"/>
    <w:rsid w:val="003453D9"/>
    <w:rsid w:val="00351857"/>
    <w:rsid w:val="00361378"/>
    <w:rsid w:val="00366462"/>
    <w:rsid w:val="0036651C"/>
    <w:rsid w:val="00367856"/>
    <w:rsid w:val="003727EE"/>
    <w:rsid w:val="003827F8"/>
    <w:rsid w:val="0038313C"/>
    <w:rsid w:val="00393374"/>
    <w:rsid w:val="00395ADA"/>
    <w:rsid w:val="003968F0"/>
    <w:rsid w:val="003A346A"/>
    <w:rsid w:val="003A6F43"/>
    <w:rsid w:val="003B0D3D"/>
    <w:rsid w:val="003B1627"/>
    <w:rsid w:val="003B17DE"/>
    <w:rsid w:val="003B5B3F"/>
    <w:rsid w:val="003C35E8"/>
    <w:rsid w:val="003C3BAE"/>
    <w:rsid w:val="003E3C0C"/>
    <w:rsid w:val="003E48E1"/>
    <w:rsid w:val="003E6F62"/>
    <w:rsid w:val="003F370C"/>
    <w:rsid w:val="003F5ADE"/>
    <w:rsid w:val="00400E7B"/>
    <w:rsid w:val="00405333"/>
    <w:rsid w:val="004101F4"/>
    <w:rsid w:val="00417F23"/>
    <w:rsid w:val="004248E5"/>
    <w:rsid w:val="00427552"/>
    <w:rsid w:val="00427C36"/>
    <w:rsid w:val="0043004F"/>
    <w:rsid w:val="00431459"/>
    <w:rsid w:val="0043535D"/>
    <w:rsid w:val="00444B9D"/>
    <w:rsid w:val="004479EC"/>
    <w:rsid w:val="00452DB3"/>
    <w:rsid w:val="00454019"/>
    <w:rsid w:val="004545C2"/>
    <w:rsid w:val="00455C19"/>
    <w:rsid w:val="004658F6"/>
    <w:rsid w:val="00470321"/>
    <w:rsid w:val="0047233E"/>
    <w:rsid w:val="00483E77"/>
    <w:rsid w:val="00484A53"/>
    <w:rsid w:val="004960FF"/>
    <w:rsid w:val="004A4C5A"/>
    <w:rsid w:val="004B02AF"/>
    <w:rsid w:val="004D04DD"/>
    <w:rsid w:val="004E33A8"/>
    <w:rsid w:val="004E7B26"/>
    <w:rsid w:val="004F4B6B"/>
    <w:rsid w:val="004F5EF5"/>
    <w:rsid w:val="004F6059"/>
    <w:rsid w:val="0050448C"/>
    <w:rsid w:val="00504787"/>
    <w:rsid w:val="00506FD1"/>
    <w:rsid w:val="00515B4A"/>
    <w:rsid w:val="0054028D"/>
    <w:rsid w:val="0056003C"/>
    <w:rsid w:val="00560932"/>
    <w:rsid w:val="005705E5"/>
    <w:rsid w:val="005731AD"/>
    <w:rsid w:val="005763F6"/>
    <w:rsid w:val="00580126"/>
    <w:rsid w:val="0058214E"/>
    <w:rsid w:val="00586BE3"/>
    <w:rsid w:val="00586E47"/>
    <w:rsid w:val="005974E2"/>
    <w:rsid w:val="0059792C"/>
    <w:rsid w:val="005A412C"/>
    <w:rsid w:val="005A55F3"/>
    <w:rsid w:val="005B1D9C"/>
    <w:rsid w:val="005B3E5A"/>
    <w:rsid w:val="005C2F2F"/>
    <w:rsid w:val="005C5EBA"/>
    <w:rsid w:val="005C6468"/>
    <w:rsid w:val="005D49F6"/>
    <w:rsid w:val="005D5F45"/>
    <w:rsid w:val="005E3829"/>
    <w:rsid w:val="005E7936"/>
    <w:rsid w:val="005F036F"/>
    <w:rsid w:val="005F2BC4"/>
    <w:rsid w:val="005F5346"/>
    <w:rsid w:val="005F6517"/>
    <w:rsid w:val="00601F6B"/>
    <w:rsid w:val="006075CD"/>
    <w:rsid w:val="00612D82"/>
    <w:rsid w:val="0061459F"/>
    <w:rsid w:val="006202A4"/>
    <w:rsid w:val="006218DD"/>
    <w:rsid w:val="006353B2"/>
    <w:rsid w:val="0064466D"/>
    <w:rsid w:val="00646954"/>
    <w:rsid w:val="00654F6A"/>
    <w:rsid w:val="00660333"/>
    <w:rsid w:val="006608EC"/>
    <w:rsid w:val="0066741F"/>
    <w:rsid w:val="00672F48"/>
    <w:rsid w:val="00677920"/>
    <w:rsid w:val="00687B6F"/>
    <w:rsid w:val="006919C9"/>
    <w:rsid w:val="00697ACE"/>
    <w:rsid w:val="006A1F95"/>
    <w:rsid w:val="006A6530"/>
    <w:rsid w:val="006A7A28"/>
    <w:rsid w:val="006B1690"/>
    <w:rsid w:val="006C3183"/>
    <w:rsid w:val="006C3407"/>
    <w:rsid w:val="006C3CA1"/>
    <w:rsid w:val="006C4823"/>
    <w:rsid w:val="006D192F"/>
    <w:rsid w:val="006E0195"/>
    <w:rsid w:val="006E132F"/>
    <w:rsid w:val="006E7E55"/>
    <w:rsid w:val="006F000A"/>
    <w:rsid w:val="00701DEB"/>
    <w:rsid w:val="00705551"/>
    <w:rsid w:val="00712A7D"/>
    <w:rsid w:val="007179F4"/>
    <w:rsid w:val="0072012F"/>
    <w:rsid w:val="007202DC"/>
    <w:rsid w:val="007238A4"/>
    <w:rsid w:val="00725F8C"/>
    <w:rsid w:val="007356E1"/>
    <w:rsid w:val="00747C89"/>
    <w:rsid w:val="00750401"/>
    <w:rsid w:val="00750DB1"/>
    <w:rsid w:val="00751E12"/>
    <w:rsid w:val="0075660C"/>
    <w:rsid w:val="00760FF4"/>
    <w:rsid w:val="00776FF5"/>
    <w:rsid w:val="007843E5"/>
    <w:rsid w:val="007B53E9"/>
    <w:rsid w:val="007B5EB7"/>
    <w:rsid w:val="007C0536"/>
    <w:rsid w:val="007C0643"/>
    <w:rsid w:val="007E23A3"/>
    <w:rsid w:val="007F5727"/>
    <w:rsid w:val="007F7B61"/>
    <w:rsid w:val="008047DC"/>
    <w:rsid w:val="00804AB0"/>
    <w:rsid w:val="00810CC1"/>
    <w:rsid w:val="0081390A"/>
    <w:rsid w:val="00816490"/>
    <w:rsid w:val="00821960"/>
    <w:rsid w:val="00823A50"/>
    <w:rsid w:val="00825C9F"/>
    <w:rsid w:val="008358DB"/>
    <w:rsid w:val="00843D87"/>
    <w:rsid w:val="00844D39"/>
    <w:rsid w:val="0084782F"/>
    <w:rsid w:val="00852DF4"/>
    <w:rsid w:val="0085514B"/>
    <w:rsid w:val="00865F61"/>
    <w:rsid w:val="008742C8"/>
    <w:rsid w:val="00874A7F"/>
    <w:rsid w:val="00881F5F"/>
    <w:rsid w:val="008831B4"/>
    <w:rsid w:val="00884375"/>
    <w:rsid w:val="00885B01"/>
    <w:rsid w:val="008869F8"/>
    <w:rsid w:val="00892DAA"/>
    <w:rsid w:val="00892E4F"/>
    <w:rsid w:val="008A40F3"/>
    <w:rsid w:val="008A6B08"/>
    <w:rsid w:val="008B0553"/>
    <w:rsid w:val="008B1EF4"/>
    <w:rsid w:val="008B4E9B"/>
    <w:rsid w:val="008D5ABA"/>
    <w:rsid w:val="008E135D"/>
    <w:rsid w:val="008E254F"/>
    <w:rsid w:val="008E2EDF"/>
    <w:rsid w:val="008E573E"/>
    <w:rsid w:val="008E5D36"/>
    <w:rsid w:val="008E5FFF"/>
    <w:rsid w:val="008F05C7"/>
    <w:rsid w:val="008F13E1"/>
    <w:rsid w:val="008F595D"/>
    <w:rsid w:val="0090557D"/>
    <w:rsid w:val="00906E75"/>
    <w:rsid w:val="00914F07"/>
    <w:rsid w:val="00916781"/>
    <w:rsid w:val="00926674"/>
    <w:rsid w:val="00930B8E"/>
    <w:rsid w:val="00932EF6"/>
    <w:rsid w:val="00934BBD"/>
    <w:rsid w:val="009351C6"/>
    <w:rsid w:val="00942A29"/>
    <w:rsid w:val="009645FE"/>
    <w:rsid w:val="009717B4"/>
    <w:rsid w:val="009717EF"/>
    <w:rsid w:val="00984B70"/>
    <w:rsid w:val="009A3446"/>
    <w:rsid w:val="009A4AF6"/>
    <w:rsid w:val="009B7C2A"/>
    <w:rsid w:val="009C3500"/>
    <w:rsid w:val="009C4F29"/>
    <w:rsid w:val="009D1629"/>
    <w:rsid w:val="009D431F"/>
    <w:rsid w:val="009E2948"/>
    <w:rsid w:val="009E2AE4"/>
    <w:rsid w:val="009E7530"/>
    <w:rsid w:val="009F74EF"/>
    <w:rsid w:val="00A00A4C"/>
    <w:rsid w:val="00A134BE"/>
    <w:rsid w:val="00A16CEF"/>
    <w:rsid w:val="00A25AD3"/>
    <w:rsid w:val="00A2607C"/>
    <w:rsid w:val="00A30537"/>
    <w:rsid w:val="00A33DD5"/>
    <w:rsid w:val="00A42331"/>
    <w:rsid w:val="00A43728"/>
    <w:rsid w:val="00A508C6"/>
    <w:rsid w:val="00A54133"/>
    <w:rsid w:val="00A72779"/>
    <w:rsid w:val="00A7345E"/>
    <w:rsid w:val="00A77635"/>
    <w:rsid w:val="00A82C20"/>
    <w:rsid w:val="00A8529A"/>
    <w:rsid w:val="00AB6933"/>
    <w:rsid w:val="00AB6C44"/>
    <w:rsid w:val="00AC007B"/>
    <w:rsid w:val="00AC1877"/>
    <w:rsid w:val="00AC2A42"/>
    <w:rsid w:val="00AC2ED6"/>
    <w:rsid w:val="00AD78E8"/>
    <w:rsid w:val="00AE495C"/>
    <w:rsid w:val="00AE5F8B"/>
    <w:rsid w:val="00AE7ACA"/>
    <w:rsid w:val="00AF0C88"/>
    <w:rsid w:val="00B006FD"/>
    <w:rsid w:val="00B045E0"/>
    <w:rsid w:val="00B13F23"/>
    <w:rsid w:val="00B14506"/>
    <w:rsid w:val="00B15982"/>
    <w:rsid w:val="00B22D11"/>
    <w:rsid w:val="00B23FD3"/>
    <w:rsid w:val="00B37C38"/>
    <w:rsid w:val="00B50284"/>
    <w:rsid w:val="00B62ED4"/>
    <w:rsid w:val="00B6520F"/>
    <w:rsid w:val="00B7072A"/>
    <w:rsid w:val="00B709D4"/>
    <w:rsid w:val="00B76CBF"/>
    <w:rsid w:val="00B85FC9"/>
    <w:rsid w:val="00B903D2"/>
    <w:rsid w:val="00B91016"/>
    <w:rsid w:val="00B9360F"/>
    <w:rsid w:val="00B94D83"/>
    <w:rsid w:val="00BA207B"/>
    <w:rsid w:val="00BA3164"/>
    <w:rsid w:val="00BA3B41"/>
    <w:rsid w:val="00BB0FF0"/>
    <w:rsid w:val="00BB4D17"/>
    <w:rsid w:val="00BB6870"/>
    <w:rsid w:val="00BC452C"/>
    <w:rsid w:val="00BD19C7"/>
    <w:rsid w:val="00BD325A"/>
    <w:rsid w:val="00BD5285"/>
    <w:rsid w:val="00BE36DB"/>
    <w:rsid w:val="00BF29E3"/>
    <w:rsid w:val="00C0190A"/>
    <w:rsid w:val="00C05F50"/>
    <w:rsid w:val="00C11729"/>
    <w:rsid w:val="00C12945"/>
    <w:rsid w:val="00C132C5"/>
    <w:rsid w:val="00C14F1A"/>
    <w:rsid w:val="00C15A75"/>
    <w:rsid w:val="00C176EC"/>
    <w:rsid w:val="00C179C1"/>
    <w:rsid w:val="00C17E3F"/>
    <w:rsid w:val="00C20F0F"/>
    <w:rsid w:val="00C229BA"/>
    <w:rsid w:val="00C3055F"/>
    <w:rsid w:val="00C35B50"/>
    <w:rsid w:val="00C36C70"/>
    <w:rsid w:val="00C641A7"/>
    <w:rsid w:val="00C64363"/>
    <w:rsid w:val="00C64FF4"/>
    <w:rsid w:val="00C661E2"/>
    <w:rsid w:val="00C67D0D"/>
    <w:rsid w:val="00C7048A"/>
    <w:rsid w:val="00C70866"/>
    <w:rsid w:val="00C75246"/>
    <w:rsid w:val="00C76754"/>
    <w:rsid w:val="00C772D7"/>
    <w:rsid w:val="00C84751"/>
    <w:rsid w:val="00C85E71"/>
    <w:rsid w:val="00C91B72"/>
    <w:rsid w:val="00C9699D"/>
    <w:rsid w:val="00C97A98"/>
    <w:rsid w:val="00C97E86"/>
    <w:rsid w:val="00CA18AE"/>
    <w:rsid w:val="00CA226D"/>
    <w:rsid w:val="00CA50BE"/>
    <w:rsid w:val="00CA6C27"/>
    <w:rsid w:val="00CB3C54"/>
    <w:rsid w:val="00CB5731"/>
    <w:rsid w:val="00CB7D1A"/>
    <w:rsid w:val="00CC0533"/>
    <w:rsid w:val="00CC1782"/>
    <w:rsid w:val="00CC1FBF"/>
    <w:rsid w:val="00CC2478"/>
    <w:rsid w:val="00CD261F"/>
    <w:rsid w:val="00CD6466"/>
    <w:rsid w:val="00CE1165"/>
    <w:rsid w:val="00CE7369"/>
    <w:rsid w:val="00CF152C"/>
    <w:rsid w:val="00CF77D0"/>
    <w:rsid w:val="00D05707"/>
    <w:rsid w:val="00D10B03"/>
    <w:rsid w:val="00D113EB"/>
    <w:rsid w:val="00D120A3"/>
    <w:rsid w:val="00D17B49"/>
    <w:rsid w:val="00D2207A"/>
    <w:rsid w:val="00D255ED"/>
    <w:rsid w:val="00D272C0"/>
    <w:rsid w:val="00D279B1"/>
    <w:rsid w:val="00D301CD"/>
    <w:rsid w:val="00D3377A"/>
    <w:rsid w:val="00D34BC5"/>
    <w:rsid w:val="00D36D43"/>
    <w:rsid w:val="00D37A49"/>
    <w:rsid w:val="00D44614"/>
    <w:rsid w:val="00D44EDD"/>
    <w:rsid w:val="00D52311"/>
    <w:rsid w:val="00D545BB"/>
    <w:rsid w:val="00D60120"/>
    <w:rsid w:val="00D662BF"/>
    <w:rsid w:val="00D74A98"/>
    <w:rsid w:val="00D85353"/>
    <w:rsid w:val="00D854E0"/>
    <w:rsid w:val="00D93520"/>
    <w:rsid w:val="00D94969"/>
    <w:rsid w:val="00DA0176"/>
    <w:rsid w:val="00DA1CE0"/>
    <w:rsid w:val="00DA6913"/>
    <w:rsid w:val="00DA73AE"/>
    <w:rsid w:val="00DA783D"/>
    <w:rsid w:val="00DB1C1F"/>
    <w:rsid w:val="00DB242B"/>
    <w:rsid w:val="00DB37B0"/>
    <w:rsid w:val="00DB5662"/>
    <w:rsid w:val="00DC59FA"/>
    <w:rsid w:val="00DC717F"/>
    <w:rsid w:val="00DD5A09"/>
    <w:rsid w:val="00DD6497"/>
    <w:rsid w:val="00DE0C12"/>
    <w:rsid w:val="00DE1553"/>
    <w:rsid w:val="00DF23F2"/>
    <w:rsid w:val="00DF348D"/>
    <w:rsid w:val="00DF349A"/>
    <w:rsid w:val="00DF4765"/>
    <w:rsid w:val="00E01B8E"/>
    <w:rsid w:val="00E0539D"/>
    <w:rsid w:val="00E07CF1"/>
    <w:rsid w:val="00E1377B"/>
    <w:rsid w:val="00E163E3"/>
    <w:rsid w:val="00E167D2"/>
    <w:rsid w:val="00E16ED7"/>
    <w:rsid w:val="00E230D4"/>
    <w:rsid w:val="00E2345A"/>
    <w:rsid w:val="00E254E4"/>
    <w:rsid w:val="00E2555F"/>
    <w:rsid w:val="00E27D18"/>
    <w:rsid w:val="00E35A58"/>
    <w:rsid w:val="00E467A3"/>
    <w:rsid w:val="00E54C3E"/>
    <w:rsid w:val="00E6098D"/>
    <w:rsid w:val="00E60E6F"/>
    <w:rsid w:val="00E62AF7"/>
    <w:rsid w:val="00E71C85"/>
    <w:rsid w:val="00E71D10"/>
    <w:rsid w:val="00E731CA"/>
    <w:rsid w:val="00E77DC7"/>
    <w:rsid w:val="00E80995"/>
    <w:rsid w:val="00E80CF8"/>
    <w:rsid w:val="00E82654"/>
    <w:rsid w:val="00E86D3B"/>
    <w:rsid w:val="00E90842"/>
    <w:rsid w:val="00E9259E"/>
    <w:rsid w:val="00E97EED"/>
    <w:rsid w:val="00EA159A"/>
    <w:rsid w:val="00EA185D"/>
    <w:rsid w:val="00EB61AD"/>
    <w:rsid w:val="00EC002E"/>
    <w:rsid w:val="00EC1B10"/>
    <w:rsid w:val="00EC570D"/>
    <w:rsid w:val="00ED132D"/>
    <w:rsid w:val="00ED1632"/>
    <w:rsid w:val="00EE0D03"/>
    <w:rsid w:val="00EE6E1E"/>
    <w:rsid w:val="00EF1888"/>
    <w:rsid w:val="00EF25A6"/>
    <w:rsid w:val="00EF7A06"/>
    <w:rsid w:val="00F01151"/>
    <w:rsid w:val="00F05210"/>
    <w:rsid w:val="00F072DB"/>
    <w:rsid w:val="00F11D5F"/>
    <w:rsid w:val="00F226D0"/>
    <w:rsid w:val="00F23B94"/>
    <w:rsid w:val="00F3341D"/>
    <w:rsid w:val="00F36FB4"/>
    <w:rsid w:val="00F37B1B"/>
    <w:rsid w:val="00F50855"/>
    <w:rsid w:val="00F52D2D"/>
    <w:rsid w:val="00F54BBE"/>
    <w:rsid w:val="00F54CD6"/>
    <w:rsid w:val="00F61FC0"/>
    <w:rsid w:val="00F62053"/>
    <w:rsid w:val="00F66E5A"/>
    <w:rsid w:val="00F703C0"/>
    <w:rsid w:val="00F77863"/>
    <w:rsid w:val="00F87611"/>
    <w:rsid w:val="00F93FDD"/>
    <w:rsid w:val="00F94F7C"/>
    <w:rsid w:val="00FA26B0"/>
    <w:rsid w:val="00FA4778"/>
    <w:rsid w:val="00FA6D1B"/>
    <w:rsid w:val="00FD0F60"/>
    <w:rsid w:val="00FD39B3"/>
    <w:rsid w:val="00FD7BE0"/>
    <w:rsid w:val="00FE093F"/>
    <w:rsid w:val="00FE4ED7"/>
    <w:rsid w:val="00FF0139"/>
    <w:rsid w:val="00FF07D9"/>
    <w:rsid w:val="00FF0E7D"/>
    <w:rsid w:val="00FF24E4"/>
    <w:rsid w:val="00FF7714"/>
    <w:rsid w:val="00FF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6EDD84"/>
  <w15:docId w15:val="{001C2854-6334-4F11-AB7F-E1788793C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C661E2"/>
    <w:rPr>
      <w:color w:val="000000"/>
      <w:sz w:val="24"/>
      <w:lang w:val="en-IN" w:eastAsia="en-IN"/>
    </w:rPr>
  </w:style>
  <w:style w:type="paragraph" w:styleId="Heading1">
    <w:name w:val="heading 1"/>
    <w:basedOn w:val="Normal"/>
    <w:next w:val="Normal"/>
    <w:rsid w:val="00C661E2"/>
    <w:pPr>
      <w:keepNext/>
      <w:keepLines/>
      <w:outlineLvl w:val="0"/>
    </w:pPr>
    <w:rPr>
      <w:rFonts w:ascii="Verdana" w:eastAsia="Verdana" w:hAnsi="Verdana" w:cs="Verdana"/>
      <w:b/>
      <w:sz w:val="20"/>
    </w:rPr>
  </w:style>
  <w:style w:type="paragraph" w:styleId="Heading2">
    <w:name w:val="heading 2"/>
    <w:basedOn w:val="Normal"/>
    <w:next w:val="Normal"/>
    <w:rsid w:val="00C661E2"/>
    <w:pPr>
      <w:keepNext/>
      <w:keepLines/>
      <w:outlineLvl w:val="1"/>
    </w:pPr>
    <w:rPr>
      <w:rFonts w:ascii="Verdana" w:eastAsia="Verdana" w:hAnsi="Verdana" w:cs="Verdana"/>
      <w:b/>
      <w:sz w:val="22"/>
    </w:rPr>
  </w:style>
  <w:style w:type="paragraph" w:styleId="Heading3">
    <w:name w:val="heading 3"/>
    <w:basedOn w:val="Normal"/>
    <w:next w:val="Normal"/>
    <w:rsid w:val="00C661E2"/>
    <w:pPr>
      <w:keepNext/>
      <w:keepLines/>
      <w:jc w:val="center"/>
      <w:outlineLvl w:val="2"/>
    </w:pPr>
    <w:rPr>
      <w:rFonts w:ascii="Verdana" w:eastAsia="Verdana" w:hAnsi="Verdana" w:cs="Verdana"/>
      <w:b/>
      <w:sz w:val="20"/>
    </w:rPr>
  </w:style>
  <w:style w:type="paragraph" w:styleId="Heading4">
    <w:name w:val="heading 4"/>
    <w:basedOn w:val="Normal"/>
    <w:next w:val="Normal"/>
    <w:rsid w:val="00C661E2"/>
    <w:pPr>
      <w:keepNext/>
      <w:keepLines/>
      <w:spacing w:before="240" w:after="40"/>
      <w:contextualSpacing/>
      <w:outlineLvl w:val="3"/>
    </w:pPr>
    <w:rPr>
      <w:b/>
    </w:rPr>
  </w:style>
  <w:style w:type="paragraph" w:styleId="Heading5">
    <w:name w:val="heading 5"/>
    <w:basedOn w:val="Normal"/>
    <w:next w:val="Normal"/>
    <w:rsid w:val="00C661E2"/>
    <w:pPr>
      <w:keepNext/>
      <w:keepLines/>
      <w:spacing w:before="220" w:after="40"/>
      <w:contextualSpacing/>
      <w:outlineLvl w:val="4"/>
    </w:pPr>
    <w:rPr>
      <w:b/>
      <w:sz w:val="22"/>
    </w:rPr>
  </w:style>
  <w:style w:type="paragraph" w:styleId="Heading6">
    <w:name w:val="heading 6"/>
    <w:basedOn w:val="Normal"/>
    <w:next w:val="Normal"/>
    <w:rsid w:val="00C661E2"/>
    <w:pPr>
      <w:keepNext/>
      <w:keepLines/>
      <w:spacing w:before="200" w:after="40"/>
      <w:contextualSpacing/>
      <w:outlineLvl w:val="5"/>
    </w:pPr>
    <w:rPr>
      <w:b/>
      <w:sz w:val="20"/>
    </w:rPr>
  </w:style>
  <w:style w:type="paragraph" w:styleId="Heading9">
    <w:name w:val="heading 9"/>
    <w:basedOn w:val="Normal"/>
    <w:next w:val="Normal"/>
    <w:link w:val="Heading9Char"/>
    <w:uiPriority w:val="9"/>
    <w:semiHidden/>
    <w:unhideWhenUsed/>
    <w:qFormat/>
    <w:rsid w:val="00EB61AD"/>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661E2"/>
    <w:pPr>
      <w:keepNext/>
      <w:keepLines/>
      <w:spacing w:before="480" w:after="120"/>
      <w:contextualSpacing/>
    </w:pPr>
    <w:rPr>
      <w:b/>
      <w:sz w:val="72"/>
    </w:rPr>
  </w:style>
  <w:style w:type="paragraph" w:styleId="Subtitle">
    <w:name w:val="Subtitle"/>
    <w:basedOn w:val="Normal"/>
    <w:next w:val="Normal"/>
    <w:rsid w:val="00C661E2"/>
    <w:pPr>
      <w:keepNext/>
      <w:keepLines/>
      <w:spacing w:before="360" w:after="80"/>
      <w:contextualSpacing/>
    </w:pPr>
    <w:rPr>
      <w:rFonts w:ascii="Georgia" w:eastAsia="Georgia" w:hAnsi="Georgia" w:cs="Georgia"/>
      <w:i/>
      <w:color w:val="666666"/>
      <w:sz w:val="48"/>
    </w:rPr>
  </w:style>
  <w:style w:type="table" w:customStyle="1" w:styleId="a">
    <w:basedOn w:val="TableNormal"/>
    <w:rsid w:val="00C661E2"/>
    <w:tblPr>
      <w:tblStyleRowBandSize w:val="1"/>
      <w:tblStyleColBandSize w:val="1"/>
    </w:tblPr>
  </w:style>
  <w:style w:type="table" w:customStyle="1" w:styleId="a0">
    <w:basedOn w:val="TableNormal"/>
    <w:rsid w:val="00C661E2"/>
    <w:tblPr>
      <w:tblStyleRowBandSize w:val="1"/>
      <w:tblStyleColBandSize w:val="1"/>
    </w:tblPr>
  </w:style>
  <w:style w:type="table" w:customStyle="1" w:styleId="a1">
    <w:basedOn w:val="TableNormal"/>
    <w:rsid w:val="00C661E2"/>
    <w:tblPr>
      <w:tblStyleRowBandSize w:val="1"/>
      <w:tblStyleColBandSize w:val="1"/>
    </w:tblPr>
  </w:style>
  <w:style w:type="table" w:customStyle="1" w:styleId="a2">
    <w:basedOn w:val="TableNormal"/>
    <w:rsid w:val="00C661E2"/>
    <w:tblPr>
      <w:tblStyleRowBandSize w:val="1"/>
      <w:tblStyleColBandSize w:val="1"/>
    </w:tblPr>
  </w:style>
  <w:style w:type="table" w:customStyle="1" w:styleId="a3">
    <w:basedOn w:val="TableNormal"/>
    <w:rsid w:val="00C661E2"/>
    <w:tblPr>
      <w:tblStyleRowBandSize w:val="1"/>
      <w:tblStyleColBandSize w:val="1"/>
    </w:tblPr>
  </w:style>
  <w:style w:type="table" w:customStyle="1" w:styleId="a4">
    <w:basedOn w:val="TableNormal"/>
    <w:rsid w:val="00C661E2"/>
    <w:tblPr>
      <w:tblStyleRowBandSize w:val="1"/>
      <w:tblStyleColBandSize w:val="1"/>
    </w:tblPr>
  </w:style>
  <w:style w:type="paragraph" w:styleId="Header">
    <w:name w:val="header"/>
    <w:basedOn w:val="Normal"/>
    <w:link w:val="HeaderChar"/>
    <w:uiPriority w:val="99"/>
    <w:unhideWhenUsed/>
    <w:rsid w:val="009D431F"/>
    <w:pPr>
      <w:tabs>
        <w:tab w:val="center" w:pos="4513"/>
        <w:tab w:val="right" w:pos="9026"/>
      </w:tabs>
    </w:pPr>
  </w:style>
  <w:style w:type="character" w:customStyle="1" w:styleId="HeaderChar">
    <w:name w:val="Header Char"/>
    <w:basedOn w:val="DefaultParagraphFont"/>
    <w:link w:val="Header"/>
    <w:uiPriority w:val="99"/>
    <w:rsid w:val="009D431F"/>
  </w:style>
  <w:style w:type="paragraph" w:styleId="Footer">
    <w:name w:val="footer"/>
    <w:basedOn w:val="Normal"/>
    <w:link w:val="FooterChar"/>
    <w:uiPriority w:val="99"/>
    <w:unhideWhenUsed/>
    <w:rsid w:val="009D431F"/>
    <w:pPr>
      <w:tabs>
        <w:tab w:val="center" w:pos="4513"/>
        <w:tab w:val="right" w:pos="9026"/>
      </w:tabs>
    </w:pPr>
  </w:style>
  <w:style w:type="character" w:customStyle="1" w:styleId="FooterChar">
    <w:name w:val="Footer Char"/>
    <w:basedOn w:val="DefaultParagraphFont"/>
    <w:link w:val="Footer"/>
    <w:uiPriority w:val="99"/>
    <w:rsid w:val="009D431F"/>
  </w:style>
  <w:style w:type="paragraph" w:styleId="ListParagraph">
    <w:name w:val="List Paragraph"/>
    <w:aliases w:val="Colorful List - Accent 11,Equipment,List Paragraph Char Char,List Paragraph1,List Paragraph11,List Paragraph2,List Paragraph21,ListPar1,Normal Sentence,Number_1,SGLText List Paragraph,b1,list1,lp1,new,numbered"/>
    <w:basedOn w:val="Normal"/>
    <w:link w:val="ListParagraphChar"/>
    <w:qFormat/>
    <w:rsid w:val="009D431F"/>
    <w:pPr>
      <w:ind w:left="720"/>
      <w:contextualSpacing/>
    </w:pPr>
  </w:style>
  <w:style w:type="paragraph" w:styleId="BodyTextIndent">
    <w:name w:val="Body Text Indent"/>
    <w:basedOn w:val="Normal"/>
    <w:link w:val="BodyTextIndentChar"/>
    <w:rsid w:val="00123245"/>
    <w:pPr>
      <w:suppressAutoHyphens/>
      <w:ind w:left="360"/>
      <w:jc w:val="both"/>
    </w:pPr>
    <w:rPr>
      <w:rFonts w:ascii="Verdana" w:hAnsi="Verdana"/>
      <w:color w:val="auto"/>
      <w:sz w:val="20"/>
      <w:szCs w:val="24"/>
      <w:lang w:eastAsia="ar-SA"/>
    </w:rPr>
  </w:style>
  <w:style w:type="character" w:customStyle="1" w:styleId="BodyTextIndentChar">
    <w:name w:val="Body Text Indent Char"/>
    <w:link w:val="BodyTextIndent"/>
    <w:rsid w:val="00123245"/>
    <w:rPr>
      <w:rFonts w:ascii="Verdana" w:hAnsi="Verdana"/>
      <w:szCs w:val="24"/>
      <w:lang w:eastAsia="ar-SA"/>
    </w:rPr>
  </w:style>
  <w:style w:type="character" w:customStyle="1" w:styleId="Heading9Char">
    <w:name w:val="Heading 9 Char"/>
    <w:link w:val="Heading9"/>
    <w:uiPriority w:val="9"/>
    <w:semiHidden/>
    <w:rsid w:val="00EB61AD"/>
    <w:rPr>
      <w:rFonts w:ascii="Cambria" w:eastAsia="Times New Roman" w:hAnsi="Cambria" w:cs="Times New Roman"/>
      <w:color w:val="000000"/>
      <w:sz w:val="22"/>
      <w:szCs w:val="22"/>
      <w:lang w:val="en-IN" w:eastAsia="en-IN"/>
    </w:rPr>
  </w:style>
  <w:style w:type="paragraph" w:styleId="PlainText">
    <w:name w:val="Plain Text"/>
    <w:basedOn w:val="Normal"/>
    <w:link w:val="PlainTextChar"/>
    <w:rsid w:val="00EB61AD"/>
    <w:rPr>
      <w:rFonts w:ascii="Courier New" w:hAnsi="Courier New"/>
      <w:color w:val="auto"/>
      <w:sz w:val="20"/>
      <w:szCs w:val="24"/>
    </w:rPr>
  </w:style>
  <w:style w:type="character" w:customStyle="1" w:styleId="PlainTextChar">
    <w:name w:val="Plain Text Char"/>
    <w:link w:val="PlainText"/>
    <w:rsid w:val="00EB61AD"/>
    <w:rPr>
      <w:rFonts w:ascii="Courier New" w:hAnsi="Courier New"/>
      <w:szCs w:val="24"/>
    </w:rPr>
  </w:style>
  <w:style w:type="paragraph" w:styleId="BalloonText">
    <w:name w:val="Balloon Text"/>
    <w:basedOn w:val="Normal"/>
    <w:link w:val="BalloonTextChar"/>
    <w:uiPriority w:val="99"/>
    <w:semiHidden/>
    <w:unhideWhenUsed/>
    <w:rsid w:val="00A134BE"/>
    <w:rPr>
      <w:rFonts w:ascii="Segoe UI" w:hAnsi="Segoe UI"/>
      <w:sz w:val="18"/>
      <w:szCs w:val="18"/>
    </w:rPr>
  </w:style>
  <w:style w:type="character" w:customStyle="1" w:styleId="BalloonTextChar">
    <w:name w:val="Balloon Text Char"/>
    <w:link w:val="BalloonText"/>
    <w:uiPriority w:val="99"/>
    <w:semiHidden/>
    <w:rsid w:val="00A134BE"/>
    <w:rPr>
      <w:rFonts w:ascii="Segoe UI" w:hAnsi="Segoe UI" w:cs="Segoe UI"/>
      <w:color w:val="000000"/>
      <w:sz w:val="18"/>
      <w:szCs w:val="18"/>
      <w:lang w:val="en-IN" w:eastAsia="en-IN"/>
    </w:rPr>
  </w:style>
  <w:style w:type="paragraph" w:styleId="BodyText3">
    <w:name w:val="Body Text 3"/>
    <w:basedOn w:val="Normal"/>
    <w:link w:val="BodyText3Char"/>
    <w:uiPriority w:val="99"/>
    <w:semiHidden/>
    <w:unhideWhenUsed/>
    <w:rsid w:val="005A55F3"/>
    <w:pPr>
      <w:spacing w:after="120"/>
    </w:pPr>
    <w:rPr>
      <w:sz w:val="16"/>
      <w:szCs w:val="16"/>
    </w:rPr>
  </w:style>
  <w:style w:type="character" w:customStyle="1" w:styleId="BodyText3Char">
    <w:name w:val="Body Text 3 Char"/>
    <w:link w:val="BodyText3"/>
    <w:uiPriority w:val="99"/>
    <w:semiHidden/>
    <w:rsid w:val="005A55F3"/>
    <w:rPr>
      <w:color w:val="000000"/>
      <w:sz w:val="16"/>
      <w:szCs w:val="16"/>
      <w:lang w:val="en-IN" w:eastAsia="en-IN"/>
    </w:rPr>
  </w:style>
  <w:style w:type="paragraph" w:styleId="TOCHeading">
    <w:name w:val="TOC Heading"/>
    <w:basedOn w:val="Heading1"/>
    <w:next w:val="Normal"/>
    <w:uiPriority w:val="39"/>
    <w:unhideWhenUsed/>
    <w:qFormat/>
    <w:rsid w:val="00007C76"/>
    <w:pPr>
      <w:spacing w:before="240" w:line="259" w:lineRule="auto"/>
      <w:outlineLvl w:val="9"/>
    </w:pPr>
    <w:rPr>
      <w:rFonts w:ascii="Calibri Light" w:eastAsia="Times New Roman" w:hAnsi="Calibri Light" w:cs="Times New Roman"/>
      <w:b w:val="0"/>
      <w:color w:val="2E74B5"/>
      <w:sz w:val="32"/>
      <w:szCs w:val="32"/>
      <w:lang w:val="en-US" w:eastAsia="en-US"/>
    </w:rPr>
  </w:style>
  <w:style w:type="paragraph" w:styleId="TOC1">
    <w:name w:val="toc 1"/>
    <w:basedOn w:val="Normal"/>
    <w:next w:val="Normal"/>
    <w:autoRedefine/>
    <w:uiPriority w:val="39"/>
    <w:unhideWhenUsed/>
    <w:rsid w:val="00007C76"/>
  </w:style>
  <w:style w:type="character" w:styleId="Hyperlink">
    <w:name w:val="Hyperlink"/>
    <w:uiPriority w:val="99"/>
    <w:unhideWhenUsed/>
    <w:rsid w:val="00007C76"/>
    <w:rPr>
      <w:color w:val="0563C1"/>
      <w:u w:val="single"/>
    </w:rPr>
  </w:style>
  <w:style w:type="character" w:styleId="UnresolvedMention">
    <w:name w:val="Unresolved Mention"/>
    <w:basedOn w:val="DefaultParagraphFont"/>
    <w:uiPriority w:val="99"/>
    <w:semiHidden/>
    <w:unhideWhenUsed/>
    <w:rsid w:val="00F94F7C"/>
    <w:rPr>
      <w:color w:val="808080"/>
      <w:shd w:val="clear" w:color="auto" w:fill="E6E6E6"/>
    </w:rPr>
  </w:style>
  <w:style w:type="paragraph" w:styleId="BodyText">
    <w:name w:val="Body Text"/>
    <w:basedOn w:val="Normal"/>
    <w:link w:val="BodyTextChar"/>
    <w:rsid w:val="00672F48"/>
    <w:pPr>
      <w:suppressAutoHyphens/>
      <w:spacing w:after="120"/>
    </w:pPr>
    <w:rPr>
      <w:color w:val="auto"/>
      <w:szCs w:val="24"/>
      <w:lang w:val="en-US" w:eastAsia="ar-SA"/>
    </w:rPr>
  </w:style>
  <w:style w:type="character" w:customStyle="1" w:styleId="BodyTextChar">
    <w:name w:val="Body Text Char"/>
    <w:basedOn w:val="DefaultParagraphFont"/>
    <w:link w:val="BodyText"/>
    <w:rsid w:val="00672F48"/>
    <w:rPr>
      <w:sz w:val="24"/>
      <w:szCs w:val="24"/>
      <w:lang w:eastAsia="ar-SA"/>
    </w:rPr>
  </w:style>
  <w:style w:type="table" w:styleId="TableGrid">
    <w:name w:val="Table Grid"/>
    <w:basedOn w:val="TableNormal"/>
    <w:uiPriority w:val="59"/>
    <w:rsid w:val="00087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641A7"/>
    <w:rPr>
      <w:color w:val="000000"/>
      <w:sz w:val="24"/>
      <w:lang w:val="en-IN" w:eastAsia="en-IN"/>
    </w:rPr>
  </w:style>
  <w:style w:type="paragraph" w:styleId="BodyText2">
    <w:name w:val="Body Text 2"/>
    <w:basedOn w:val="Normal"/>
    <w:link w:val="BodyText2Char"/>
    <w:uiPriority w:val="99"/>
    <w:semiHidden/>
    <w:unhideWhenUsed/>
    <w:rsid w:val="00926674"/>
    <w:pPr>
      <w:spacing w:after="120" w:line="480" w:lineRule="auto"/>
    </w:pPr>
  </w:style>
  <w:style w:type="character" w:customStyle="1" w:styleId="BodyText2Char">
    <w:name w:val="Body Text 2 Char"/>
    <w:basedOn w:val="DefaultParagraphFont"/>
    <w:link w:val="BodyText2"/>
    <w:uiPriority w:val="99"/>
    <w:semiHidden/>
    <w:rsid w:val="00926674"/>
    <w:rPr>
      <w:color w:val="000000"/>
      <w:sz w:val="24"/>
      <w:lang w:val="en-IN" w:eastAsia="en-IN"/>
    </w:rPr>
  </w:style>
  <w:style w:type="paragraph" w:customStyle="1" w:styleId="Tit">
    <w:name w:val="Tit"/>
    <w:basedOn w:val="Normal"/>
    <w:rsid w:val="00926674"/>
    <w:pPr>
      <w:pBdr>
        <w:bottom w:val="single" w:sz="6" w:space="2" w:color="auto"/>
      </w:pBdr>
      <w:shd w:val="pct5" w:color="auto" w:fill="auto"/>
      <w:autoSpaceDE w:val="0"/>
      <w:autoSpaceDN w:val="0"/>
      <w:spacing w:after="120"/>
      <w:ind w:left="851" w:hanging="851"/>
    </w:pPr>
    <w:rPr>
      <w:b/>
      <w:bCs/>
      <w:color w:val="auto"/>
      <w:szCs w:val="24"/>
      <w:lang w:val="en-US" w:eastAsia="en-US"/>
    </w:rPr>
  </w:style>
  <w:style w:type="character" w:customStyle="1" w:styleId="ListParagraphChar">
    <w:name w:val="List Paragraph Char"/>
    <w:aliases w:val="Colorful List - Accent 11 Char,Equipment Char,List Paragraph Char Char Char,List Paragraph1 Char,List Paragraph11 Char,List Paragraph2 Char,List Paragraph21 Char,ListPar1 Char,Normal Sentence Char,Number_1 Char,b1 Char,list1 Char"/>
    <w:link w:val="ListParagraph"/>
    <w:uiPriority w:val="34"/>
    <w:qFormat/>
    <w:locked/>
    <w:rsid w:val="00C0190A"/>
    <w:rPr>
      <w:color w:val="000000"/>
      <w:sz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915999">
      <w:bodyDiv w:val="1"/>
      <w:marLeft w:val="0"/>
      <w:marRight w:val="0"/>
      <w:marTop w:val="0"/>
      <w:marBottom w:val="0"/>
      <w:divBdr>
        <w:top w:val="none" w:sz="0" w:space="0" w:color="auto"/>
        <w:left w:val="none" w:sz="0" w:space="0" w:color="auto"/>
        <w:bottom w:val="none" w:sz="0" w:space="0" w:color="auto"/>
        <w:right w:val="none" w:sz="0" w:space="0" w:color="auto"/>
      </w:divBdr>
    </w:div>
    <w:div w:id="905997789">
      <w:bodyDiv w:val="1"/>
      <w:marLeft w:val="0"/>
      <w:marRight w:val="0"/>
      <w:marTop w:val="0"/>
      <w:marBottom w:val="0"/>
      <w:divBdr>
        <w:top w:val="none" w:sz="0" w:space="0" w:color="auto"/>
        <w:left w:val="none" w:sz="0" w:space="0" w:color="auto"/>
        <w:bottom w:val="none" w:sz="0" w:space="0" w:color="auto"/>
        <w:right w:val="none" w:sz="0" w:space="0" w:color="auto"/>
      </w:divBdr>
    </w:div>
    <w:div w:id="1084572196">
      <w:bodyDiv w:val="1"/>
      <w:marLeft w:val="0"/>
      <w:marRight w:val="0"/>
      <w:marTop w:val="0"/>
      <w:marBottom w:val="0"/>
      <w:divBdr>
        <w:top w:val="none" w:sz="0" w:space="0" w:color="auto"/>
        <w:left w:val="none" w:sz="0" w:space="0" w:color="auto"/>
        <w:bottom w:val="none" w:sz="0" w:space="0" w:color="auto"/>
        <w:right w:val="none" w:sz="0" w:space="0" w:color="auto"/>
      </w:divBdr>
    </w:div>
    <w:div w:id="1221748775">
      <w:bodyDiv w:val="1"/>
      <w:marLeft w:val="0"/>
      <w:marRight w:val="0"/>
      <w:marTop w:val="0"/>
      <w:marBottom w:val="0"/>
      <w:divBdr>
        <w:top w:val="none" w:sz="0" w:space="0" w:color="auto"/>
        <w:left w:val="none" w:sz="0" w:space="0" w:color="auto"/>
        <w:bottom w:val="none" w:sz="0" w:space="0" w:color="auto"/>
        <w:right w:val="none" w:sz="0" w:space="0" w:color="auto"/>
      </w:divBdr>
    </w:div>
    <w:div w:id="1249970611">
      <w:bodyDiv w:val="1"/>
      <w:marLeft w:val="0"/>
      <w:marRight w:val="0"/>
      <w:marTop w:val="0"/>
      <w:marBottom w:val="0"/>
      <w:divBdr>
        <w:top w:val="none" w:sz="0" w:space="0" w:color="auto"/>
        <w:left w:val="none" w:sz="0" w:space="0" w:color="auto"/>
        <w:bottom w:val="none" w:sz="0" w:space="0" w:color="auto"/>
        <w:right w:val="none" w:sz="0" w:space="0" w:color="auto"/>
      </w:divBdr>
    </w:div>
    <w:div w:id="1845322170">
      <w:bodyDiv w:val="1"/>
      <w:marLeft w:val="0"/>
      <w:marRight w:val="0"/>
      <w:marTop w:val="0"/>
      <w:marBottom w:val="0"/>
      <w:divBdr>
        <w:top w:val="none" w:sz="0" w:space="0" w:color="auto"/>
        <w:left w:val="none" w:sz="0" w:space="0" w:color="auto"/>
        <w:bottom w:val="none" w:sz="0" w:space="0" w:color="auto"/>
        <w:right w:val="none" w:sz="0" w:space="0" w:color="auto"/>
      </w:divBdr>
    </w:div>
    <w:div w:id="1958674899">
      <w:bodyDiv w:val="1"/>
      <w:marLeft w:val="0"/>
      <w:marRight w:val="0"/>
      <w:marTop w:val="0"/>
      <w:marBottom w:val="0"/>
      <w:divBdr>
        <w:top w:val="none" w:sz="0" w:space="0" w:color="auto"/>
        <w:left w:val="none" w:sz="0" w:space="0" w:color="auto"/>
        <w:bottom w:val="none" w:sz="0" w:space="0" w:color="auto"/>
        <w:right w:val="none" w:sz="0" w:space="0" w:color="auto"/>
      </w:divBdr>
      <w:divsChild>
        <w:div w:id="1124225803">
          <w:marLeft w:val="0"/>
          <w:marRight w:val="0"/>
          <w:marTop w:val="0"/>
          <w:marBottom w:val="0"/>
          <w:divBdr>
            <w:top w:val="none" w:sz="0" w:space="0" w:color="auto"/>
            <w:left w:val="none" w:sz="0" w:space="0" w:color="auto"/>
            <w:bottom w:val="none" w:sz="0" w:space="0" w:color="auto"/>
            <w:right w:val="none" w:sz="0" w:space="0" w:color="auto"/>
          </w:divBdr>
        </w:div>
        <w:div w:id="1916622561">
          <w:marLeft w:val="0"/>
          <w:marRight w:val="0"/>
          <w:marTop w:val="0"/>
          <w:marBottom w:val="0"/>
          <w:divBdr>
            <w:top w:val="none" w:sz="0" w:space="0" w:color="auto"/>
            <w:left w:val="none" w:sz="0" w:space="0" w:color="auto"/>
            <w:bottom w:val="none" w:sz="0" w:space="0" w:color="auto"/>
            <w:right w:val="none" w:sz="0" w:space="0" w:color="auto"/>
          </w:divBdr>
        </w:div>
        <w:div w:id="642933775">
          <w:marLeft w:val="0"/>
          <w:marRight w:val="0"/>
          <w:marTop w:val="0"/>
          <w:marBottom w:val="0"/>
          <w:divBdr>
            <w:top w:val="none" w:sz="0" w:space="0" w:color="auto"/>
            <w:left w:val="none" w:sz="0" w:space="0" w:color="auto"/>
            <w:bottom w:val="none" w:sz="0" w:space="0" w:color="auto"/>
            <w:right w:val="none" w:sz="0" w:space="0" w:color="auto"/>
          </w:divBdr>
        </w:div>
        <w:div w:id="1077627747">
          <w:marLeft w:val="0"/>
          <w:marRight w:val="0"/>
          <w:marTop w:val="0"/>
          <w:marBottom w:val="0"/>
          <w:divBdr>
            <w:top w:val="none" w:sz="0" w:space="0" w:color="auto"/>
            <w:left w:val="none" w:sz="0" w:space="0" w:color="auto"/>
            <w:bottom w:val="none" w:sz="0" w:space="0" w:color="auto"/>
            <w:right w:val="none" w:sz="0" w:space="0" w:color="auto"/>
          </w:divBdr>
        </w:div>
        <w:div w:id="612327149">
          <w:marLeft w:val="0"/>
          <w:marRight w:val="0"/>
          <w:marTop w:val="0"/>
          <w:marBottom w:val="0"/>
          <w:divBdr>
            <w:top w:val="none" w:sz="0" w:space="0" w:color="auto"/>
            <w:left w:val="none" w:sz="0" w:space="0" w:color="auto"/>
            <w:bottom w:val="none" w:sz="0" w:space="0" w:color="auto"/>
            <w:right w:val="none" w:sz="0" w:space="0" w:color="auto"/>
          </w:divBdr>
        </w:div>
        <w:div w:id="1182741203">
          <w:marLeft w:val="0"/>
          <w:marRight w:val="0"/>
          <w:marTop w:val="0"/>
          <w:marBottom w:val="0"/>
          <w:divBdr>
            <w:top w:val="none" w:sz="0" w:space="0" w:color="auto"/>
            <w:left w:val="none" w:sz="0" w:space="0" w:color="auto"/>
            <w:bottom w:val="none" w:sz="0" w:space="0" w:color="auto"/>
            <w:right w:val="none" w:sz="0" w:space="0" w:color="auto"/>
          </w:divBdr>
        </w:div>
        <w:div w:id="1435324479">
          <w:marLeft w:val="0"/>
          <w:marRight w:val="0"/>
          <w:marTop w:val="0"/>
          <w:marBottom w:val="0"/>
          <w:divBdr>
            <w:top w:val="none" w:sz="0" w:space="0" w:color="auto"/>
            <w:left w:val="none" w:sz="0" w:space="0" w:color="auto"/>
            <w:bottom w:val="none" w:sz="0" w:space="0" w:color="auto"/>
            <w:right w:val="none" w:sz="0" w:space="0" w:color="auto"/>
          </w:divBdr>
        </w:div>
        <w:div w:id="694309127">
          <w:marLeft w:val="0"/>
          <w:marRight w:val="0"/>
          <w:marTop w:val="0"/>
          <w:marBottom w:val="0"/>
          <w:divBdr>
            <w:top w:val="none" w:sz="0" w:space="0" w:color="auto"/>
            <w:left w:val="none" w:sz="0" w:space="0" w:color="auto"/>
            <w:bottom w:val="none" w:sz="0" w:space="0" w:color="auto"/>
            <w:right w:val="none" w:sz="0" w:space="0" w:color="auto"/>
          </w:divBdr>
        </w:div>
        <w:div w:id="175267227">
          <w:marLeft w:val="0"/>
          <w:marRight w:val="0"/>
          <w:marTop w:val="0"/>
          <w:marBottom w:val="0"/>
          <w:divBdr>
            <w:top w:val="none" w:sz="0" w:space="0" w:color="auto"/>
            <w:left w:val="none" w:sz="0" w:space="0" w:color="auto"/>
            <w:bottom w:val="none" w:sz="0" w:space="0" w:color="auto"/>
            <w:right w:val="none" w:sz="0" w:space="0" w:color="auto"/>
          </w:divBdr>
        </w:div>
        <w:div w:id="829446805">
          <w:marLeft w:val="0"/>
          <w:marRight w:val="0"/>
          <w:marTop w:val="0"/>
          <w:marBottom w:val="0"/>
          <w:divBdr>
            <w:top w:val="none" w:sz="0" w:space="0" w:color="auto"/>
            <w:left w:val="none" w:sz="0" w:space="0" w:color="auto"/>
            <w:bottom w:val="none" w:sz="0" w:space="0" w:color="auto"/>
            <w:right w:val="none" w:sz="0" w:space="0" w:color="auto"/>
          </w:divBdr>
        </w:div>
        <w:div w:id="536814888">
          <w:marLeft w:val="0"/>
          <w:marRight w:val="0"/>
          <w:marTop w:val="0"/>
          <w:marBottom w:val="0"/>
          <w:divBdr>
            <w:top w:val="none" w:sz="0" w:space="0" w:color="auto"/>
            <w:left w:val="none" w:sz="0" w:space="0" w:color="auto"/>
            <w:bottom w:val="none" w:sz="0" w:space="0" w:color="auto"/>
            <w:right w:val="none" w:sz="0" w:space="0" w:color="auto"/>
          </w:divBdr>
        </w:div>
        <w:div w:id="2066567345">
          <w:marLeft w:val="0"/>
          <w:marRight w:val="0"/>
          <w:marTop w:val="0"/>
          <w:marBottom w:val="0"/>
          <w:divBdr>
            <w:top w:val="none" w:sz="0" w:space="0" w:color="auto"/>
            <w:left w:val="none" w:sz="0" w:space="0" w:color="auto"/>
            <w:bottom w:val="none" w:sz="0" w:space="0" w:color="auto"/>
            <w:right w:val="none" w:sz="0" w:space="0" w:color="auto"/>
          </w:divBdr>
        </w:div>
        <w:div w:id="947548656">
          <w:marLeft w:val="0"/>
          <w:marRight w:val="0"/>
          <w:marTop w:val="0"/>
          <w:marBottom w:val="0"/>
          <w:divBdr>
            <w:top w:val="none" w:sz="0" w:space="0" w:color="auto"/>
            <w:left w:val="none" w:sz="0" w:space="0" w:color="auto"/>
            <w:bottom w:val="none" w:sz="0" w:space="0" w:color="auto"/>
            <w:right w:val="none" w:sz="0" w:space="0" w:color="auto"/>
          </w:divBdr>
        </w:div>
        <w:div w:id="487019380">
          <w:marLeft w:val="0"/>
          <w:marRight w:val="0"/>
          <w:marTop w:val="0"/>
          <w:marBottom w:val="0"/>
          <w:divBdr>
            <w:top w:val="none" w:sz="0" w:space="0" w:color="auto"/>
            <w:left w:val="none" w:sz="0" w:space="0" w:color="auto"/>
            <w:bottom w:val="none" w:sz="0" w:space="0" w:color="auto"/>
            <w:right w:val="none" w:sz="0" w:space="0" w:color="auto"/>
          </w:divBdr>
        </w:div>
        <w:div w:id="419373082">
          <w:marLeft w:val="0"/>
          <w:marRight w:val="0"/>
          <w:marTop w:val="0"/>
          <w:marBottom w:val="0"/>
          <w:divBdr>
            <w:top w:val="none" w:sz="0" w:space="0" w:color="auto"/>
            <w:left w:val="none" w:sz="0" w:space="0" w:color="auto"/>
            <w:bottom w:val="none" w:sz="0" w:space="0" w:color="auto"/>
            <w:right w:val="none" w:sz="0" w:space="0" w:color="auto"/>
          </w:divBdr>
        </w:div>
        <w:div w:id="662315775">
          <w:marLeft w:val="108"/>
          <w:marRight w:val="0"/>
          <w:marTop w:val="0"/>
          <w:marBottom w:val="0"/>
          <w:divBdr>
            <w:top w:val="none" w:sz="0" w:space="0" w:color="auto"/>
            <w:left w:val="none" w:sz="0" w:space="0" w:color="auto"/>
            <w:bottom w:val="none" w:sz="0" w:space="0" w:color="auto"/>
            <w:right w:val="none" w:sz="0" w:space="0" w:color="auto"/>
          </w:divBdr>
        </w:div>
        <w:div w:id="704796457">
          <w:marLeft w:val="0"/>
          <w:marRight w:val="0"/>
          <w:marTop w:val="0"/>
          <w:marBottom w:val="0"/>
          <w:divBdr>
            <w:top w:val="none" w:sz="0" w:space="0" w:color="auto"/>
            <w:left w:val="none" w:sz="0" w:space="0" w:color="auto"/>
            <w:bottom w:val="none" w:sz="0" w:space="0" w:color="auto"/>
            <w:right w:val="none" w:sz="0" w:space="0" w:color="auto"/>
          </w:divBdr>
        </w:div>
        <w:div w:id="1605575266">
          <w:marLeft w:val="0"/>
          <w:marRight w:val="0"/>
          <w:marTop w:val="0"/>
          <w:marBottom w:val="0"/>
          <w:divBdr>
            <w:top w:val="none" w:sz="0" w:space="0" w:color="auto"/>
            <w:left w:val="none" w:sz="0" w:space="0" w:color="auto"/>
            <w:bottom w:val="none" w:sz="0" w:space="0" w:color="auto"/>
            <w:right w:val="none" w:sz="0" w:space="0" w:color="auto"/>
          </w:divBdr>
        </w:div>
        <w:div w:id="1301808381">
          <w:marLeft w:val="0"/>
          <w:marRight w:val="0"/>
          <w:marTop w:val="0"/>
          <w:marBottom w:val="0"/>
          <w:divBdr>
            <w:top w:val="none" w:sz="0" w:space="0" w:color="auto"/>
            <w:left w:val="none" w:sz="0" w:space="0" w:color="auto"/>
            <w:bottom w:val="none" w:sz="0" w:space="0" w:color="auto"/>
            <w:right w:val="none" w:sz="0" w:space="0" w:color="auto"/>
          </w:divBdr>
          <w:divsChild>
            <w:div w:id="6041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pali-swain-80535719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4D7A7-C639-464C-A93D-B3D6A04FA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2274</Words>
  <Characters>13668</Characters>
  <Application>Microsoft Office Word</Application>
  <DocSecurity>0</DocSecurity>
  <Lines>273</Lines>
  <Paragraphs>245</Paragraphs>
  <ScaleCrop>false</ScaleCrop>
  <HeadingPairs>
    <vt:vector size="2" baseType="variant">
      <vt:variant>
        <vt:lpstr>Title</vt:lpstr>
      </vt:variant>
      <vt:variant>
        <vt:i4>1</vt:i4>
      </vt:variant>
    </vt:vector>
  </HeadingPairs>
  <TitlesOfParts>
    <vt:vector size="1" baseType="lpstr">
      <vt:lpstr>Sivaprasad Bandaru</vt:lpstr>
    </vt:vector>
  </TitlesOfParts>
  <Company/>
  <LinksUpToDate>false</LinksUpToDate>
  <CharactersWithSpaces>15697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Sivaprasad Bandaru</dc:title>
  <dc:creator>Sivaprasad Bandaru</dc:creator>
  <cp:lastModifiedBy>Prasanth Shan</cp:lastModifiedBy>
  <cp:revision>10</cp:revision>
  <cp:lastPrinted>2015-05-18T20:21:00Z</cp:lastPrinted>
  <dcterms:created xsi:type="dcterms:W3CDTF">2024-07-30T17:36:00Z</dcterms:created>
  <dcterms:modified xsi:type="dcterms:W3CDTF">2024-07-30T17:49:00Z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487506aaf22bffa5e5e17b85d0058538a0a2ab712d5266f9868bff604c475948</vt:lpwstr>
  </property>
</Properties>
</file>