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0E118BA" w14:textId="77777777" w:rsidR="00564325" w:rsidRPr="00202E19" w:rsidRDefault="00564325" w:rsidP="00564325">
      <w:pPr>
        <w:jc w:val="both"/>
        <w:rPr>
          <w:rFonts w:asciiTheme="minorHAnsi" w:eastAsia="Arial" w:hAnsiTheme="minorHAnsi" w:cstheme="minorHAnsi"/>
          <w:b/>
          <w:bCs/>
          <w:sz w:val="22"/>
          <w:szCs w:val="22"/>
        </w:rPr>
      </w:pPr>
      <w:r w:rsidRPr="00202E19">
        <w:rPr>
          <w:rFonts w:asciiTheme="minorHAnsi" w:eastAsia="Arial" w:hAnsiTheme="minorHAnsi" w:cstheme="minorHAnsi"/>
          <w:b/>
          <w:bCs/>
          <w:sz w:val="22"/>
          <w:szCs w:val="22"/>
        </w:rPr>
        <w:t xml:space="preserve">Email: </w:t>
      </w:r>
      <w:hyperlink r:id="rId13" w:history="1">
        <w:r w:rsidRPr="00202E19">
          <w:rPr>
            <w:rStyle w:val="Hyperlink"/>
            <w:rFonts w:asciiTheme="minorHAnsi" w:eastAsia="Arial" w:hAnsiTheme="minorHAnsi" w:cstheme="minorHAnsi"/>
            <w:sz w:val="22"/>
            <w:szCs w:val="22"/>
          </w:rPr>
          <w:t>ajithkumar3692@gmail.com</w:t>
        </w:r>
      </w:hyperlink>
      <w:r w:rsidRPr="00202E19">
        <w:rPr>
          <w:rFonts w:asciiTheme="minorHAnsi" w:eastAsia="Arial" w:hAnsiTheme="minorHAnsi" w:cstheme="minorHAnsi"/>
          <w:b/>
          <w:bCs/>
          <w:sz w:val="22"/>
          <w:szCs w:val="22"/>
        </w:rPr>
        <w:t xml:space="preserve">                                                       </w:t>
      </w:r>
    </w:p>
    <w:p w14:paraId="267E5F34" w14:textId="77777777" w:rsidR="00564325" w:rsidRPr="00202E19" w:rsidRDefault="00564325" w:rsidP="00564325">
      <w:pPr>
        <w:jc w:val="both"/>
        <w:rPr>
          <w:rFonts w:asciiTheme="minorHAnsi" w:eastAsia="Arial" w:hAnsiTheme="minorHAnsi" w:cstheme="minorHAnsi"/>
          <w:b/>
          <w:bCs/>
          <w:sz w:val="22"/>
          <w:szCs w:val="22"/>
        </w:rPr>
      </w:pPr>
      <w:r w:rsidRPr="00202E19">
        <w:rPr>
          <w:rFonts w:asciiTheme="minorHAnsi" w:eastAsia="Arial" w:hAnsiTheme="minorHAnsi" w:cstheme="minorHAnsi"/>
          <w:b/>
          <w:bCs/>
          <w:sz w:val="22"/>
          <w:szCs w:val="22"/>
        </w:rPr>
        <w:t>Phone: 813-693-9840</w:t>
      </w:r>
      <w:bookmarkStart w:id="0" w:name="_GoBack"/>
      <w:bookmarkEnd w:id="0"/>
    </w:p>
    <w:p w14:paraId="49D0DE82" w14:textId="12E9CA6B" w:rsidR="00097A4B" w:rsidRPr="00202E19" w:rsidRDefault="00A53F2E" w:rsidP="00564325">
      <w:pPr>
        <w:jc w:val="center"/>
        <w:rPr>
          <w:rFonts w:asciiTheme="minorHAnsi" w:eastAsia="Arial" w:hAnsiTheme="minorHAnsi" w:cstheme="minorHAnsi"/>
          <w:b/>
          <w:bCs/>
          <w:sz w:val="32"/>
          <w:szCs w:val="32"/>
        </w:rPr>
      </w:pPr>
      <w:r w:rsidRPr="00202E19">
        <w:rPr>
          <w:rFonts w:asciiTheme="minorHAnsi" w:eastAsia="Arial" w:hAnsiTheme="minorHAnsi" w:cstheme="minorHAnsi"/>
          <w:b/>
          <w:bCs/>
          <w:sz w:val="32"/>
          <w:szCs w:val="32"/>
        </w:rPr>
        <w:t>AJITH KUMAR GAADE</w:t>
      </w:r>
    </w:p>
    <w:p w14:paraId="2E07350D" w14:textId="77777777" w:rsidR="00A53F2E" w:rsidRPr="00202E19" w:rsidRDefault="00A53F2E" w:rsidP="00564325">
      <w:pPr>
        <w:jc w:val="both"/>
        <w:rPr>
          <w:rFonts w:asciiTheme="minorHAnsi" w:hAnsiTheme="minorHAnsi" w:cstheme="minorHAnsi"/>
          <w:b/>
          <w:color w:val="1F497D" w:themeColor="text2"/>
          <w:sz w:val="22"/>
          <w:szCs w:val="22"/>
        </w:rPr>
      </w:pPr>
    </w:p>
    <w:p w14:paraId="6CF4F54B" w14:textId="2A1A44C9" w:rsidR="00097A4B" w:rsidRPr="00202E19" w:rsidRDefault="00564325" w:rsidP="00564325">
      <w:pPr>
        <w:shd w:val="clear" w:color="auto" w:fill="E6E6E6"/>
        <w:tabs>
          <w:tab w:val="left" w:pos="2040"/>
          <w:tab w:val="left" w:pos="5100"/>
          <w:tab w:val="right" w:pos="9180"/>
        </w:tabs>
        <w:jc w:val="both"/>
        <w:rPr>
          <w:rFonts w:asciiTheme="minorHAnsi" w:eastAsia="Arial" w:hAnsiTheme="minorHAnsi" w:cstheme="minorHAnsi"/>
          <w:b/>
          <w:bCs/>
          <w:sz w:val="22"/>
          <w:szCs w:val="22"/>
        </w:rPr>
      </w:pPr>
      <w:r w:rsidRPr="00202E19">
        <w:rPr>
          <w:rFonts w:asciiTheme="minorHAnsi" w:eastAsia="Arial" w:hAnsiTheme="minorHAnsi" w:cstheme="minorHAnsi"/>
          <w:b/>
          <w:bCs/>
          <w:sz w:val="22"/>
          <w:szCs w:val="22"/>
          <w:shd w:val="clear" w:color="auto" w:fill="EEECE1" w:themeFill="background2"/>
        </w:rPr>
        <w:t>PROFESSIONAL SUMMARY</w:t>
      </w:r>
    </w:p>
    <w:p w14:paraId="0C7336CF" w14:textId="77777777" w:rsidR="00097A4B" w:rsidRPr="00202E19" w:rsidRDefault="00097A4B" w:rsidP="00564325">
      <w:pPr>
        <w:pStyle w:val="Achievement"/>
        <w:numPr>
          <w:ilvl w:val="0"/>
          <w:numId w:val="0"/>
        </w:numPr>
        <w:spacing w:after="0" w:line="240" w:lineRule="auto"/>
        <w:rPr>
          <w:rFonts w:asciiTheme="minorHAnsi" w:hAnsiTheme="minorHAnsi" w:cstheme="minorHAnsi"/>
          <w:sz w:val="22"/>
          <w:szCs w:val="22"/>
        </w:rPr>
      </w:pPr>
    </w:p>
    <w:p w14:paraId="1C316980" w14:textId="7CADDA14" w:rsidR="00A53F2E" w:rsidRPr="00202E19" w:rsidRDefault="00A53F2E" w:rsidP="00564325">
      <w:pPr>
        <w:pStyle w:val="PlainText"/>
        <w:numPr>
          <w:ilvl w:val="0"/>
          <w:numId w:val="24"/>
        </w:numPr>
        <w:jc w:val="both"/>
        <w:rPr>
          <w:rFonts w:asciiTheme="minorHAnsi" w:hAnsiTheme="minorHAnsi" w:cstheme="minorHAnsi"/>
          <w:sz w:val="22"/>
          <w:szCs w:val="22"/>
        </w:rPr>
      </w:pPr>
      <w:r w:rsidRPr="00202E19">
        <w:rPr>
          <w:rFonts w:asciiTheme="minorHAnsi" w:hAnsiTheme="minorHAnsi" w:cstheme="minorHAnsi"/>
          <w:sz w:val="22"/>
          <w:szCs w:val="22"/>
        </w:rPr>
        <w:t>Full Stack Developer</w:t>
      </w:r>
      <w:r w:rsidR="00BB563D" w:rsidRPr="00202E19">
        <w:rPr>
          <w:rFonts w:asciiTheme="minorHAnsi" w:hAnsiTheme="minorHAnsi" w:cstheme="minorHAnsi"/>
          <w:sz w:val="22"/>
          <w:szCs w:val="22"/>
        </w:rPr>
        <w:t xml:space="preserve"> and Data Engineer</w:t>
      </w:r>
      <w:r w:rsidRPr="00202E19">
        <w:rPr>
          <w:rFonts w:asciiTheme="minorHAnsi" w:hAnsiTheme="minorHAnsi" w:cstheme="minorHAnsi"/>
          <w:sz w:val="22"/>
          <w:szCs w:val="22"/>
        </w:rPr>
        <w:t xml:space="preserve"> with around </w:t>
      </w:r>
      <w:r w:rsidR="003E6750" w:rsidRPr="00202E19">
        <w:rPr>
          <w:rFonts w:asciiTheme="minorHAnsi" w:hAnsiTheme="minorHAnsi" w:cstheme="minorHAnsi"/>
          <w:sz w:val="22"/>
          <w:szCs w:val="22"/>
        </w:rPr>
        <w:t>8</w:t>
      </w:r>
      <w:r w:rsidRPr="00202E19">
        <w:rPr>
          <w:rFonts w:asciiTheme="minorHAnsi" w:hAnsiTheme="minorHAnsi" w:cstheme="minorHAnsi"/>
          <w:sz w:val="22"/>
          <w:szCs w:val="22"/>
        </w:rPr>
        <w:t xml:space="preserve"> years of experience in software development </w:t>
      </w:r>
      <w:proofErr w:type="gramStart"/>
      <w:r w:rsidRPr="00202E19">
        <w:rPr>
          <w:rFonts w:asciiTheme="minorHAnsi" w:hAnsiTheme="minorHAnsi" w:cstheme="minorHAnsi"/>
          <w:sz w:val="22"/>
          <w:szCs w:val="22"/>
        </w:rPr>
        <w:t>includes</w:t>
      </w:r>
      <w:proofErr w:type="gramEnd"/>
      <w:r w:rsidRPr="00202E19">
        <w:rPr>
          <w:rFonts w:asciiTheme="minorHAnsi" w:hAnsiTheme="minorHAnsi" w:cstheme="minorHAnsi"/>
          <w:sz w:val="22"/>
          <w:szCs w:val="22"/>
        </w:rPr>
        <w:t xml:space="preserve"> Analysis, Design and Development of Web-based Applications</w:t>
      </w:r>
      <w:r w:rsidR="00BB563D" w:rsidRPr="00202E19">
        <w:rPr>
          <w:rFonts w:asciiTheme="minorHAnsi" w:hAnsiTheme="minorHAnsi" w:cstheme="minorHAnsi"/>
          <w:sz w:val="22"/>
          <w:szCs w:val="22"/>
        </w:rPr>
        <w:t xml:space="preserve">, </w:t>
      </w:r>
      <w:r w:rsidR="008D4E67" w:rsidRPr="00202E19">
        <w:rPr>
          <w:rFonts w:asciiTheme="minorHAnsi" w:hAnsiTheme="minorHAnsi" w:cstheme="minorHAnsi"/>
          <w:sz w:val="22"/>
          <w:szCs w:val="22"/>
        </w:rPr>
        <w:t xml:space="preserve">Data Engineering </w:t>
      </w:r>
      <w:r w:rsidR="006F60AA" w:rsidRPr="00202E19">
        <w:rPr>
          <w:rFonts w:asciiTheme="minorHAnsi" w:hAnsiTheme="minorHAnsi" w:cstheme="minorHAnsi"/>
          <w:sz w:val="22"/>
          <w:szCs w:val="22"/>
        </w:rPr>
        <w:t xml:space="preserve">Applications </w:t>
      </w:r>
      <w:r w:rsidRPr="00202E19">
        <w:rPr>
          <w:rFonts w:asciiTheme="minorHAnsi" w:hAnsiTheme="minorHAnsi" w:cstheme="minorHAnsi"/>
          <w:sz w:val="22"/>
          <w:szCs w:val="22"/>
        </w:rPr>
        <w:t xml:space="preserve">and Enterprise level applications. </w:t>
      </w:r>
    </w:p>
    <w:p w14:paraId="2EA9119E" w14:textId="77777777" w:rsidR="00A53F2E" w:rsidRPr="00202E19" w:rsidRDefault="00A53F2E" w:rsidP="00564325">
      <w:pPr>
        <w:pStyle w:val="PlainText"/>
        <w:numPr>
          <w:ilvl w:val="0"/>
          <w:numId w:val="24"/>
        </w:numPr>
        <w:jc w:val="both"/>
        <w:rPr>
          <w:rFonts w:asciiTheme="minorHAnsi" w:hAnsiTheme="minorHAnsi" w:cstheme="minorHAnsi"/>
          <w:sz w:val="22"/>
          <w:szCs w:val="22"/>
        </w:rPr>
      </w:pPr>
      <w:r w:rsidRPr="00202E19">
        <w:rPr>
          <w:rFonts w:asciiTheme="minorHAnsi" w:hAnsiTheme="minorHAnsi" w:cstheme="minorHAnsi"/>
          <w:sz w:val="22"/>
          <w:szCs w:val="22"/>
        </w:rPr>
        <w:t>Experience with Java 8 features such as Lambda Expressions, Streams, and Functional programming.</w:t>
      </w:r>
    </w:p>
    <w:p w14:paraId="2715A421" w14:textId="77777777" w:rsidR="00A53F2E" w:rsidRPr="00202E19" w:rsidRDefault="00A53F2E" w:rsidP="00564325">
      <w:pPr>
        <w:pStyle w:val="PlainText"/>
        <w:numPr>
          <w:ilvl w:val="0"/>
          <w:numId w:val="24"/>
        </w:numPr>
        <w:jc w:val="both"/>
        <w:rPr>
          <w:rFonts w:asciiTheme="minorHAnsi" w:hAnsiTheme="minorHAnsi" w:cstheme="minorHAnsi"/>
          <w:sz w:val="22"/>
          <w:szCs w:val="22"/>
        </w:rPr>
      </w:pPr>
      <w:r w:rsidRPr="00202E19">
        <w:rPr>
          <w:rFonts w:asciiTheme="minorHAnsi" w:hAnsiTheme="minorHAnsi" w:cstheme="minorHAnsi"/>
          <w:sz w:val="22"/>
          <w:szCs w:val="22"/>
        </w:rPr>
        <w:t>Experienced with implementing unique features of Bootstrap for good responsive design.</w:t>
      </w:r>
    </w:p>
    <w:p w14:paraId="044655A4" w14:textId="77777777" w:rsidR="00A53F2E" w:rsidRPr="00202E19" w:rsidRDefault="00A53F2E" w:rsidP="00564325">
      <w:pPr>
        <w:pStyle w:val="PlainText"/>
        <w:numPr>
          <w:ilvl w:val="0"/>
          <w:numId w:val="24"/>
        </w:numPr>
        <w:jc w:val="both"/>
        <w:rPr>
          <w:rFonts w:asciiTheme="minorHAnsi" w:hAnsiTheme="minorHAnsi" w:cstheme="minorHAnsi"/>
          <w:sz w:val="22"/>
          <w:szCs w:val="22"/>
        </w:rPr>
      </w:pPr>
      <w:r w:rsidRPr="00202E19">
        <w:rPr>
          <w:rFonts w:asciiTheme="minorHAnsi" w:hAnsiTheme="minorHAnsi" w:cstheme="minorHAnsi"/>
          <w:sz w:val="22"/>
          <w:szCs w:val="22"/>
        </w:rPr>
        <w:t>Experienced in Client Side designing and validations using HTML5 and Java Script and Writing code to consume the JSON data as a part of AJAX calls and update the DOM.</w:t>
      </w:r>
    </w:p>
    <w:p w14:paraId="33990D33" w14:textId="77777777" w:rsidR="00A53F2E" w:rsidRPr="00202E19" w:rsidRDefault="00A53F2E" w:rsidP="00564325">
      <w:pPr>
        <w:pStyle w:val="PlainText"/>
        <w:numPr>
          <w:ilvl w:val="0"/>
          <w:numId w:val="24"/>
        </w:numPr>
        <w:jc w:val="both"/>
        <w:rPr>
          <w:rFonts w:asciiTheme="minorHAnsi" w:hAnsiTheme="minorHAnsi" w:cstheme="minorHAnsi"/>
          <w:sz w:val="22"/>
          <w:szCs w:val="22"/>
        </w:rPr>
      </w:pPr>
      <w:r w:rsidRPr="00202E19">
        <w:rPr>
          <w:rFonts w:asciiTheme="minorHAnsi" w:hAnsiTheme="minorHAnsi" w:cstheme="minorHAnsi"/>
          <w:sz w:val="22"/>
          <w:szCs w:val="22"/>
        </w:rPr>
        <w:t xml:space="preserve">Experience in Design of Microservices architecture using Spring Boot and coding of Microservices and deploy the code to Docker. </w:t>
      </w:r>
    </w:p>
    <w:p w14:paraId="119C1F2B" w14:textId="77777777" w:rsidR="00A53F2E" w:rsidRPr="00202E19" w:rsidRDefault="00A53F2E" w:rsidP="00564325">
      <w:pPr>
        <w:pStyle w:val="PlainText"/>
        <w:numPr>
          <w:ilvl w:val="0"/>
          <w:numId w:val="24"/>
        </w:numPr>
        <w:jc w:val="both"/>
        <w:rPr>
          <w:rFonts w:asciiTheme="minorHAnsi" w:hAnsiTheme="minorHAnsi" w:cstheme="minorHAnsi"/>
          <w:sz w:val="22"/>
          <w:szCs w:val="22"/>
        </w:rPr>
      </w:pPr>
      <w:r w:rsidRPr="00202E19">
        <w:rPr>
          <w:rFonts w:asciiTheme="minorHAnsi" w:hAnsiTheme="minorHAnsi" w:cstheme="minorHAnsi"/>
          <w:sz w:val="22"/>
          <w:szCs w:val="22"/>
        </w:rPr>
        <w:t xml:space="preserve">Converted the mock-ups into hand-written HTML, CSS, JavaScript, AJAX, XML and JSON. </w:t>
      </w:r>
    </w:p>
    <w:p w14:paraId="2D646C98" w14:textId="77777777" w:rsidR="00A53F2E" w:rsidRPr="00202E19" w:rsidRDefault="00A53F2E" w:rsidP="00564325">
      <w:pPr>
        <w:pStyle w:val="PlainText"/>
        <w:numPr>
          <w:ilvl w:val="0"/>
          <w:numId w:val="24"/>
        </w:numPr>
        <w:jc w:val="both"/>
        <w:rPr>
          <w:rFonts w:asciiTheme="minorHAnsi" w:hAnsiTheme="minorHAnsi" w:cstheme="minorHAnsi"/>
          <w:sz w:val="22"/>
          <w:szCs w:val="22"/>
        </w:rPr>
      </w:pPr>
      <w:r w:rsidRPr="00202E19">
        <w:rPr>
          <w:rFonts w:asciiTheme="minorHAnsi" w:hAnsiTheme="minorHAnsi" w:cstheme="minorHAnsi"/>
          <w:sz w:val="22"/>
          <w:szCs w:val="22"/>
        </w:rPr>
        <w:t>Extensive knowledge in developing applications in a single page (SPAs) using various JavaScript frameworks like Angular.</w:t>
      </w:r>
    </w:p>
    <w:p w14:paraId="00A6D100" w14:textId="77777777" w:rsidR="00A53F2E" w:rsidRPr="00202E19" w:rsidRDefault="00A53F2E" w:rsidP="00564325">
      <w:pPr>
        <w:pStyle w:val="PlainText"/>
        <w:numPr>
          <w:ilvl w:val="0"/>
          <w:numId w:val="24"/>
        </w:numPr>
        <w:jc w:val="both"/>
        <w:rPr>
          <w:rFonts w:asciiTheme="minorHAnsi" w:hAnsiTheme="minorHAnsi" w:cstheme="minorHAnsi"/>
          <w:sz w:val="22"/>
          <w:szCs w:val="22"/>
        </w:rPr>
      </w:pPr>
      <w:r w:rsidRPr="00202E19">
        <w:rPr>
          <w:rFonts w:asciiTheme="minorHAnsi" w:hAnsiTheme="minorHAnsi" w:cstheme="minorHAnsi"/>
          <w:sz w:val="22"/>
          <w:szCs w:val="22"/>
        </w:rPr>
        <w:t>Experience in working with Angular modules, services, templates, directives, services, and dependency injection to create a SPA.</w:t>
      </w:r>
    </w:p>
    <w:p w14:paraId="1AAC8EF2" w14:textId="77777777" w:rsidR="00A53F2E" w:rsidRPr="00202E19" w:rsidRDefault="00A53F2E" w:rsidP="00564325">
      <w:pPr>
        <w:pStyle w:val="PlainText"/>
        <w:numPr>
          <w:ilvl w:val="0"/>
          <w:numId w:val="24"/>
        </w:numPr>
        <w:jc w:val="both"/>
        <w:rPr>
          <w:rFonts w:asciiTheme="minorHAnsi" w:hAnsiTheme="minorHAnsi" w:cstheme="minorHAnsi"/>
          <w:sz w:val="22"/>
          <w:szCs w:val="22"/>
        </w:rPr>
      </w:pPr>
      <w:r w:rsidRPr="00202E19">
        <w:rPr>
          <w:rFonts w:asciiTheme="minorHAnsi" w:hAnsiTheme="minorHAnsi" w:cstheme="minorHAnsi"/>
          <w:sz w:val="22"/>
          <w:szCs w:val="22"/>
        </w:rPr>
        <w:t>Experienced in developing web-based applications using Java/J2EE, Spring IOC, Spring MVC, Spring AOP, Spring Security, Spring Boot, Spring Web Flow, Spring Data, Web Services (Restful services) and ORM frameworks like Hibernate.</w:t>
      </w:r>
    </w:p>
    <w:p w14:paraId="68F49841" w14:textId="09DDF543" w:rsidR="00A53F2E" w:rsidRPr="00202E19" w:rsidRDefault="00A53F2E" w:rsidP="00564325">
      <w:pPr>
        <w:pStyle w:val="PlainText"/>
        <w:numPr>
          <w:ilvl w:val="0"/>
          <w:numId w:val="24"/>
        </w:numPr>
        <w:jc w:val="both"/>
        <w:rPr>
          <w:rFonts w:asciiTheme="minorHAnsi" w:hAnsiTheme="minorHAnsi" w:cstheme="minorHAnsi"/>
          <w:sz w:val="22"/>
          <w:szCs w:val="22"/>
        </w:rPr>
      </w:pPr>
      <w:r w:rsidRPr="00202E19">
        <w:rPr>
          <w:rFonts w:asciiTheme="minorHAnsi" w:hAnsiTheme="minorHAnsi" w:cstheme="minorHAnsi"/>
          <w:sz w:val="22"/>
          <w:szCs w:val="22"/>
        </w:rPr>
        <w:t>Experience in Micro services development using spring boot and deployment in Pivotal Cloud Foundry (PCF)</w:t>
      </w:r>
      <w:r w:rsidR="00E36939" w:rsidRPr="00202E19">
        <w:rPr>
          <w:rFonts w:asciiTheme="minorHAnsi" w:hAnsiTheme="minorHAnsi" w:cstheme="minorHAnsi"/>
          <w:sz w:val="22"/>
          <w:szCs w:val="22"/>
        </w:rPr>
        <w:t>, GCP and AWS</w:t>
      </w:r>
      <w:r w:rsidRPr="00202E19">
        <w:rPr>
          <w:rFonts w:asciiTheme="minorHAnsi" w:hAnsiTheme="minorHAnsi" w:cstheme="minorHAnsi"/>
          <w:sz w:val="22"/>
          <w:szCs w:val="22"/>
        </w:rPr>
        <w:t>.</w:t>
      </w:r>
    </w:p>
    <w:p w14:paraId="602F9B2F" w14:textId="77777777" w:rsidR="00842C82" w:rsidRPr="00202E19" w:rsidRDefault="00842C82" w:rsidP="00564325">
      <w:pPr>
        <w:pStyle w:val="PlainText"/>
        <w:numPr>
          <w:ilvl w:val="0"/>
          <w:numId w:val="24"/>
        </w:numPr>
        <w:jc w:val="both"/>
        <w:rPr>
          <w:rFonts w:asciiTheme="minorHAnsi" w:hAnsiTheme="minorHAnsi" w:cstheme="minorHAnsi"/>
          <w:sz w:val="22"/>
          <w:szCs w:val="22"/>
        </w:rPr>
      </w:pPr>
      <w:r w:rsidRPr="00202E19">
        <w:rPr>
          <w:rFonts w:asciiTheme="minorHAnsi" w:hAnsiTheme="minorHAnsi" w:cstheme="minorHAnsi"/>
          <w:sz w:val="22"/>
          <w:szCs w:val="22"/>
        </w:rPr>
        <w:t xml:space="preserve">Experienced with the Spark improving the performance and optimization of the existing algorithms in Hadoop using Spark Context, Spark-SQL, </w:t>
      </w:r>
      <w:proofErr w:type="spellStart"/>
      <w:r w:rsidRPr="00202E19">
        <w:rPr>
          <w:rFonts w:asciiTheme="minorHAnsi" w:hAnsiTheme="minorHAnsi" w:cstheme="minorHAnsi"/>
          <w:sz w:val="22"/>
          <w:szCs w:val="22"/>
        </w:rPr>
        <w:t>Dataframe</w:t>
      </w:r>
      <w:proofErr w:type="spellEnd"/>
      <w:r w:rsidRPr="00202E19">
        <w:rPr>
          <w:rFonts w:asciiTheme="minorHAnsi" w:hAnsiTheme="minorHAnsi" w:cstheme="minorHAnsi"/>
          <w:sz w:val="22"/>
          <w:szCs w:val="22"/>
        </w:rPr>
        <w:t xml:space="preserve"> API, Spark Streaming, Pair RDD 's and worked explicitly on </w:t>
      </w:r>
      <w:proofErr w:type="spellStart"/>
      <w:r w:rsidRPr="00202E19">
        <w:rPr>
          <w:rFonts w:asciiTheme="minorHAnsi" w:hAnsiTheme="minorHAnsi" w:cstheme="minorHAnsi"/>
          <w:sz w:val="22"/>
          <w:szCs w:val="22"/>
        </w:rPr>
        <w:t>PySpark</w:t>
      </w:r>
      <w:proofErr w:type="spellEnd"/>
      <w:r w:rsidRPr="00202E19">
        <w:rPr>
          <w:rFonts w:asciiTheme="minorHAnsi" w:hAnsiTheme="minorHAnsi" w:cstheme="minorHAnsi"/>
          <w:sz w:val="22"/>
          <w:szCs w:val="22"/>
        </w:rPr>
        <w:t xml:space="preserve"> and </w:t>
      </w:r>
      <w:proofErr w:type="spellStart"/>
      <w:r w:rsidRPr="00202E19">
        <w:rPr>
          <w:rFonts w:asciiTheme="minorHAnsi" w:hAnsiTheme="minorHAnsi" w:cstheme="minorHAnsi"/>
          <w:sz w:val="22"/>
          <w:szCs w:val="22"/>
        </w:rPr>
        <w:t>Scala</w:t>
      </w:r>
      <w:proofErr w:type="spellEnd"/>
      <w:r w:rsidRPr="00202E19">
        <w:rPr>
          <w:rFonts w:asciiTheme="minorHAnsi" w:hAnsiTheme="minorHAnsi" w:cstheme="minorHAnsi"/>
          <w:sz w:val="22"/>
          <w:szCs w:val="22"/>
        </w:rPr>
        <w:t>.</w:t>
      </w:r>
    </w:p>
    <w:p w14:paraId="36369C7D" w14:textId="77777777" w:rsidR="00842C82" w:rsidRPr="00202E19" w:rsidRDefault="00842C82" w:rsidP="00564325">
      <w:pPr>
        <w:pStyle w:val="PlainText"/>
        <w:numPr>
          <w:ilvl w:val="0"/>
          <w:numId w:val="24"/>
        </w:numPr>
        <w:jc w:val="both"/>
        <w:rPr>
          <w:rFonts w:asciiTheme="minorHAnsi" w:hAnsiTheme="minorHAnsi" w:cstheme="minorHAnsi"/>
          <w:sz w:val="22"/>
          <w:szCs w:val="22"/>
        </w:rPr>
      </w:pPr>
      <w:r w:rsidRPr="00202E19">
        <w:rPr>
          <w:rFonts w:asciiTheme="minorHAnsi" w:hAnsiTheme="minorHAnsi" w:cstheme="minorHAnsi"/>
          <w:sz w:val="22"/>
          <w:szCs w:val="22"/>
        </w:rPr>
        <w:t xml:space="preserve">Expertise in Creating, Debugging, Scheduling and Monitoring jobs using Airflow. Experienced with using most common Operators in Airflow - Python Operator, Bash Operator, </w:t>
      </w:r>
      <w:proofErr w:type="spellStart"/>
      <w:proofErr w:type="gramStart"/>
      <w:r w:rsidRPr="00202E19">
        <w:rPr>
          <w:rFonts w:asciiTheme="minorHAnsi" w:hAnsiTheme="minorHAnsi" w:cstheme="minorHAnsi"/>
          <w:sz w:val="22"/>
          <w:szCs w:val="22"/>
        </w:rPr>
        <w:t>DatabricksRunNow</w:t>
      </w:r>
      <w:proofErr w:type="spellEnd"/>
      <w:proofErr w:type="gramEnd"/>
      <w:r w:rsidRPr="00202E19">
        <w:rPr>
          <w:rFonts w:asciiTheme="minorHAnsi" w:hAnsiTheme="minorHAnsi" w:cstheme="minorHAnsi"/>
          <w:sz w:val="22"/>
          <w:szCs w:val="22"/>
        </w:rPr>
        <w:t xml:space="preserve"> Operator.</w:t>
      </w:r>
    </w:p>
    <w:p w14:paraId="681E4272" w14:textId="77777777" w:rsidR="00842C82" w:rsidRPr="00202E19" w:rsidRDefault="00842C82" w:rsidP="00564325">
      <w:pPr>
        <w:pStyle w:val="PlainText"/>
        <w:numPr>
          <w:ilvl w:val="0"/>
          <w:numId w:val="24"/>
        </w:numPr>
        <w:jc w:val="both"/>
        <w:rPr>
          <w:rFonts w:asciiTheme="minorHAnsi" w:hAnsiTheme="minorHAnsi" w:cstheme="minorHAnsi"/>
          <w:sz w:val="22"/>
          <w:szCs w:val="22"/>
        </w:rPr>
      </w:pPr>
      <w:r w:rsidRPr="00202E19">
        <w:rPr>
          <w:rFonts w:asciiTheme="minorHAnsi" w:hAnsiTheme="minorHAnsi" w:cstheme="minorHAnsi"/>
          <w:sz w:val="22"/>
          <w:szCs w:val="22"/>
        </w:rPr>
        <w:t>Good understanding of Spark Architecture with Databricks, Structured Streaming. Setting Up AWS with Databricks, Databricks Workspace for Business Analytics, Manage Clusters. In Databricks, Managing the Machine Learning Lifecycle.</w:t>
      </w:r>
    </w:p>
    <w:p w14:paraId="1D159631" w14:textId="4F20C930" w:rsidR="00842C82" w:rsidRPr="00202E19" w:rsidRDefault="00842C82" w:rsidP="00564325">
      <w:pPr>
        <w:pStyle w:val="PlainText"/>
        <w:numPr>
          <w:ilvl w:val="0"/>
          <w:numId w:val="24"/>
        </w:numPr>
        <w:jc w:val="both"/>
        <w:rPr>
          <w:rFonts w:asciiTheme="minorHAnsi" w:hAnsiTheme="minorHAnsi" w:cstheme="minorHAnsi"/>
          <w:sz w:val="22"/>
          <w:szCs w:val="22"/>
        </w:rPr>
      </w:pPr>
      <w:r w:rsidRPr="00202E19">
        <w:rPr>
          <w:rFonts w:asciiTheme="minorHAnsi" w:hAnsiTheme="minorHAnsi" w:cstheme="minorHAnsi"/>
          <w:sz w:val="22"/>
          <w:szCs w:val="22"/>
        </w:rPr>
        <w:t>Hands on experience on Unified Data Analytics with Databricks, Databricks Workspace User Interface, Managing Databricks Notebooks, Delta Lake with Python, Delta Lake with Spark SQL.</w:t>
      </w:r>
    </w:p>
    <w:p w14:paraId="0A81DFC1" w14:textId="77777777" w:rsidR="00A53F2E" w:rsidRPr="00202E19" w:rsidRDefault="00A53F2E" w:rsidP="00564325">
      <w:pPr>
        <w:pStyle w:val="PlainText"/>
        <w:numPr>
          <w:ilvl w:val="0"/>
          <w:numId w:val="24"/>
        </w:numPr>
        <w:jc w:val="both"/>
        <w:rPr>
          <w:rFonts w:asciiTheme="minorHAnsi" w:hAnsiTheme="minorHAnsi" w:cstheme="minorHAnsi"/>
          <w:sz w:val="22"/>
          <w:szCs w:val="22"/>
        </w:rPr>
      </w:pPr>
      <w:r w:rsidRPr="00202E19">
        <w:rPr>
          <w:rFonts w:asciiTheme="minorHAnsi" w:hAnsiTheme="minorHAnsi" w:cstheme="minorHAnsi"/>
          <w:sz w:val="22"/>
          <w:szCs w:val="22"/>
        </w:rPr>
        <w:t>Good understanding in, Angular framework concepts and Responsive Design and Node Package Manager (NPM) to manage the modules.</w:t>
      </w:r>
    </w:p>
    <w:p w14:paraId="33719AB9" w14:textId="77777777" w:rsidR="00A53F2E" w:rsidRPr="00202E19" w:rsidRDefault="00A53F2E" w:rsidP="00564325">
      <w:pPr>
        <w:pStyle w:val="PlainText"/>
        <w:numPr>
          <w:ilvl w:val="0"/>
          <w:numId w:val="24"/>
        </w:numPr>
        <w:jc w:val="both"/>
        <w:rPr>
          <w:rFonts w:asciiTheme="minorHAnsi" w:hAnsiTheme="minorHAnsi" w:cstheme="minorHAnsi"/>
          <w:sz w:val="22"/>
          <w:szCs w:val="22"/>
        </w:rPr>
      </w:pPr>
      <w:r w:rsidRPr="00202E19">
        <w:rPr>
          <w:rFonts w:asciiTheme="minorHAnsi" w:hAnsiTheme="minorHAnsi" w:cstheme="minorHAnsi"/>
          <w:sz w:val="22"/>
          <w:szCs w:val="22"/>
        </w:rPr>
        <w:t>Involved in the application development using Spring Core and Spring MVC modules and implemented Spring Validation Framework and Spring Tag Libraries.</w:t>
      </w:r>
    </w:p>
    <w:p w14:paraId="28497A1C" w14:textId="77777777" w:rsidR="00A53F2E" w:rsidRPr="00202E19" w:rsidRDefault="00A53F2E" w:rsidP="00564325">
      <w:pPr>
        <w:pStyle w:val="PlainText"/>
        <w:numPr>
          <w:ilvl w:val="0"/>
          <w:numId w:val="24"/>
        </w:numPr>
        <w:jc w:val="both"/>
        <w:rPr>
          <w:rFonts w:asciiTheme="minorHAnsi" w:hAnsiTheme="minorHAnsi" w:cstheme="minorHAnsi"/>
          <w:sz w:val="22"/>
          <w:szCs w:val="22"/>
        </w:rPr>
      </w:pPr>
      <w:r w:rsidRPr="00202E19">
        <w:rPr>
          <w:rFonts w:asciiTheme="minorHAnsi" w:hAnsiTheme="minorHAnsi" w:cstheme="minorHAnsi"/>
          <w:sz w:val="22"/>
          <w:szCs w:val="22"/>
        </w:rPr>
        <w:t>Caching framework like Google Guava Cache, Spring Cache Manager.</w:t>
      </w:r>
    </w:p>
    <w:p w14:paraId="25DE41EA" w14:textId="2DFB2955" w:rsidR="00A53F2E" w:rsidRPr="00202E19" w:rsidRDefault="00A53F2E" w:rsidP="00564325">
      <w:pPr>
        <w:pStyle w:val="PlainText"/>
        <w:numPr>
          <w:ilvl w:val="0"/>
          <w:numId w:val="24"/>
        </w:numPr>
        <w:jc w:val="both"/>
        <w:rPr>
          <w:rFonts w:asciiTheme="minorHAnsi" w:hAnsiTheme="minorHAnsi" w:cstheme="minorHAnsi"/>
          <w:sz w:val="22"/>
          <w:szCs w:val="22"/>
        </w:rPr>
      </w:pPr>
      <w:r w:rsidRPr="00202E19">
        <w:rPr>
          <w:rFonts w:asciiTheme="minorHAnsi" w:hAnsiTheme="minorHAnsi" w:cstheme="minorHAnsi"/>
          <w:sz w:val="22"/>
          <w:szCs w:val="22"/>
        </w:rPr>
        <w:t>Authentication mechanism like Basic Auth, SSL and OAuth2.</w:t>
      </w:r>
    </w:p>
    <w:p w14:paraId="5BFCACDD" w14:textId="77777777" w:rsidR="00B96062" w:rsidRPr="00202E19" w:rsidRDefault="00B96062" w:rsidP="00564325">
      <w:pPr>
        <w:pStyle w:val="PlainText"/>
        <w:numPr>
          <w:ilvl w:val="0"/>
          <w:numId w:val="24"/>
        </w:numPr>
        <w:jc w:val="both"/>
        <w:rPr>
          <w:rFonts w:asciiTheme="minorHAnsi" w:hAnsiTheme="minorHAnsi" w:cstheme="minorHAnsi"/>
          <w:sz w:val="22"/>
          <w:szCs w:val="22"/>
        </w:rPr>
      </w:pPr>
      <w:r w:rsidRPr="00202E19">
        <w:rPr>
          <w:rFonts w:asciiTheme="minorHAnsi" w:hAnsiTheme="minorHAnsi" w:cstheme="minorHAnsi"/>
          <w:sz w:val="22"/>
          <w:szCs w:val="22"/>
        </w:rPr>
        <w:t>Managed Docker orchestration and Docker containerization using Kubernetes.</w:t>
      </w:r>
    </w:p>
    <w:p w14:paraId="176D6D09" w14:textId="20D58B04" w:rsidR="00B96062" w:rsidRPr="00202E19" w:rsidRDefault="00B96062" w:rsidP="00564325">
      <w:pPr>
        <w:pStyle w:val="PlainText"/>
        <w:numPr>
          <w:ilvl w:val="0"/>
          <w:numId w:val="24"/>
        </w:numPr>
        <w:jc w:val="both"/>
        <w:rPr>
          <w:rFonts w:asciiTheme="minorHAnsi" w:hAnsiTheme="minorHAnsi" w:cstheme="minorHAnsi"/>
          <w:sz w:val="22"/>
          <w:szCs w:val="22"/>
        </w:rPr>
      </w:pPr>
      <w:r w:rsidRPr="00202E19">
        <w:rPr>
          <w:rFonts w:asciiTheme="minorHAnsi" w:hAnsiTheme="minorHAnsi" w:cstheme="minorHAnsi"/>
          <w:sz w:val="22"/>
          <w:szCs w:val="22"/>
        </w:rPr>
        <w:t>Used Kubernetes to orchestrate the deployment, scaling, and management of Docker Containers.</w:t>
      </w:r>
    </w:p>
    <w:p w14:paraId="5A937B42" w14:textId="77777777" w:rsidR="00A53F2E" w:rsidRPr="00202E19" w:rsidRDefault="00A53F2E" w:rsidP="00564325">
      <w:pPr>
        <w:pStyle w:val="PlainText"/>
        <w:numPr>
          <w:ilvl w:val="0"/>
          <w:numId w:val="24"/>
        </w:numPr>
        <w:jc w:val="both"/>
        <w:rPr>
          <w:rFonts w:asciiTheme="minorHAnsi" w:hAnsiTheme="minorHAnsi" w:cstheme="minorHAnsi"/>
          <w:sz w:val="22"/>
          <w:szCs w:val="22"/>
        </w:rPr>
      </w:pPr>
      <w:r w:rsidRPr="00202E19">
        <w:rPr>
          <w:rFonts w:asciiTheme="minorHAnsi" w:hAnsiTheme="minorHAnsi" w:cstheme="minorHAnsi"/>
          <w:sz w:val="22"/>
          <w:szCs w:val="22"/>
        </w:rPr>
        <w:t>Experience in Unit Testing, Integration Testing and TDD (Test Driven Development) approach using popular test runners like Karma and Jasmine for Angular framework.</w:t>
      </w:r>
    </w:p>
    <w:p w14:paraId="66EC773B" w14:textId="77777777" w:rsidR="00A53F2E" w:rsidRPr="00202E19" w:rsidRDefault="00A53F2E" w:rsidP="00564325">
      <w:pPr>
        <w:pStyle w:val="PlainText"/>
        <w:numPr>
          <w:ilvl w:val="0"/>
          <w:numId w:val="24"/>
        </w:numPr>
        <w:jc w:val="both"/>
        <w:rPr>
          <w:rFonts w:asciiTheme="minorHAnsi" w:hAnsiTheme="minorHAnsi" w:cstheme="minorHAnsi"/>
          <w:sz w:val="22"/>
          <w:szCs w:val="22"/>
        </w:rPr>
      </w:pPr>
      <w:r w:rsidRPr="00202E19">
        <w:rPr>
          <w:rFonts w:asciiTheme="minorHAnsi" w:hAnsiTheme="minorHAnsi" w:cstheme="minorHAnsi"/>
          <w:sz w:val="22"/>
          <w:szCs w:val="22"/>
        </w:rPr>
        <w:t>Experienced in deploying applications with continuous integration tools such as Azure Devops, worked with version control tools such as Git.</w:t>
      </w:r>
    </w:p>
    <w:p w14:paraId="18A6EDA0" w14:textId="77777777" w:rsidR="00A53F2E" w:rsidRPr="00202E19" w:rsidRDefault="00A53F2E" w:rsidP="00564325">
      <w:pPr>
        <w:pStyle w:val="PlainText"/>
        <w:numPr>
          <w:ilvl w:val="0"/>
          <w:numId w:val="24"/>
        </w:numPr>
        <w:jc w:val="both"/>
        <w:rPr>
          <w:rFonts w:asciiTheme="minorHAnsi" w:hAnsiTheme="minorHAnsi" w:cstheme="minorHAnsi"/>
          <w:sz w:val="22"/>
          <w:szCs w:val="22"/>
        </w:rPr>
      </w:pPr>
      <w:r w:rsidRPr="00202E19">
        <w:rPr>
          <w:rFonts w:asciiTheme="minorHAnsi" w:hAnsiTheme="minorHAnsi" w:cstheme="minorHAnsi"/>
          <w:sz w:val="22"/>
          <w:szCs w:val="22"/>
        </w:rPr>
        <w:t>Written SQL queries, PL/SQL, Stored Procedures, Functions, and Triggers in databases like MySQL, DB2, and Oracle.</w:t>
      </w:r>
    </w:p>
    <w:p w14:paraId="56F6C8C6" w14:textId="77777777" w:rsidR="00A53F2E" w:rsidRPr="00202E19" w:rsidRDefault="00A53F2E" w:rsidP="00564325">
      <w:pPr>
        <w:pStyle w:val="PlainText"/>
        <w:numPr>
          <w:ilvl w:val="0"/>
          <w:numId w:val="24"/>
        </w:numPr>
        <w:jc w:val="both"/>
        <w:rPr>
          <w:rFonts w:asciiTheme="minorHAnsi" w:hAnsiTheme="minorHAnsi" w:cstheme="minorHAnsi"/>
          <w:sz w:val="22"/>
          <w:szCs w:val="22"/>
        </w:rPr>
      </w:pPr>
      <w:proofErr w:type="gramStart"/>
      <w:r w:rsidRPr="00202E19">
        <w:rPr>
          <w:rFonts w:asciiTheme="minorHAnsi" w:hAnsiTheme="minorHAnsi" w:cstheme="minorHAnsi"/>
          <w:sz w:val="22"/>
          <w:szCs w:val="22"/>
        </w:rPr>
        <w:lastRenderedPageBreak/>
        <w:t>hands</w:t>
      </w:r>
      <w:proofErr w:type="gramEnd"/>
      <w:r w:rsidRPr="00202E19">
        <w:rPr>
          <w:rFonts w:asciiTheme="minorHAnsi" w:hAnsiTheme="minorHAnsi" w:cstheme="minorHAnsi"/>
          <w:sz w:val="22"/>
          <w:szCs w:val="22"/>
        </w:rPr>
        <w:t xml:space="preserve"> on CICD tools like Jenkins.</w:t>
      </w:r>
    </w:p>
    <w:p w14:paraId="54812FDE" w14:textId="77777777" w:rsidR="00A53F2E" w:rsidRPr="00202E19" w:rsidRDefault="00A53F2E" w:rsidP="00564325">
      <w:pPr>
        <w:pStyle w:val="PlainText"/>
        <w:numPr>
          <w:ilvl w:val="0"/>
          <w:numId w:val="24"/>
        </w:numPr>
        <w:jc w:val="both"/>
        <w:rPr>
          <w:rFonts w:asciiTheme="minorHAnsi" w:hAnsiTheme="minorHAnsi" w:cstheme="minorHAnsi"/>
          <w:sz w:val="22"/>
          <w:szCs w:val="22"/>
        </w:rPr>
      </w:pPr>
      <w:r w:rsidRPr="00202E19">
        <w:rPr>
          <w:rFonts w:asciiTheme="minorHAnsi" w:hAnsiTheme="minorHAnsi" w:cstheme="minorHAnsi"/>
          <w:sz w:val="22"/>
          <w:szCs w:val="22"/>
        </w:rPr>
        <w:t xml:space="preserve">Experience with full object-oriented software development life cycle using </w:t>
      </w:r>
      <w:proofErr w:type="gramStart"/>
      <w:r w:rsidRPr="00202E19">
        <w:rPr>
          <w:rFonts w:asciiTheme="minorHAnsi" w:hAnsiTheme="minorHAnsi" w:cstheme="minorHAnsi"/>
          <w:sz w:val="22"/>
          <w:szCs w:val="22"/>
        </w:rPr>
        <w:t>Agile</w:t>
      </w:r>
      <w:proofErr w:type="gramEnd"/>
      <w:r w:rsidRPr="00202E19">
        <w:rPr>
          <w:rFonts w:asciiTheme="minorHAnsi" w:hAnsiTheme="minorHAnsi" w:cstheme="minorHAnsi"/>
          <w:sz w:val="22"/>
          <w:szCs w:val="22"/>
        </w:rPr>
        <w:t xml:space="preserve"> development methodologies.</w:t>
      </w:r>
    </w:p>
    <w:p w14:paraId="7B162C9D" w14:textId="77777777" w:rsidR="00A53F2E" w:rsidRPr="00202E19" w:rsidRDefault="00A53F2E" w:rsidP="00564325">
      <w:pPr>
        <w:pStyle w:val="PlainText"/>
        <w:numPr>
          <w:ilvl w:val="0"/>
          <w:numId w:val="24"/>
        </w:numPr>
        <w:jc w:val="both"/>
        <w:rPr>
          <w:rFonts w:asciiTheme="minorHAnsi" w:hAnsiTheme="minorHAnsi" w:cstheme="minorHAnsi"/>
          <w:sz w:val="22"/>
          <w:szCs w:val="22"/>
        </w:rPr>
      </w:pPr>
      <w:r w:rsidRPr="00202E19">
        <w:rPr>
          <w:rFonts w:asciiTheme="minorHAnsi" w:hAnsiTheme="minorHAnsi" w:cstheme="minorHAnsi"/>
          <w:sz w:val="22"/>
          <w:szCs w:val="22"/>
        </w:rPr>
        <w:t>Ability to quickly understand business requirement and architecture to help come up with robust solutions and have good experience in Performance Optimization.</w:t>
      </w:r>
    </w:p>
    <w:p w14:paraId="11160A06" w14:textId="77777777" w:rsidR="00564325" w:rsidRPr="00202E19" w:rsidRDefault="00564325" w:rsidP="00564325">
      <w:pPr>
        <w:pStyle w:val="PlainText"/>
        <w:numPr>
          <w:ilvl w:val="0"/>
          <w:numId w:val="24"/>
        </w:numPr>
        <w:jc w:val="both"/>
        <w:rPr>
          <w:rFonts w:asciiTheme="minorHAnsi" w:hAnsiTheme="minorHAnsi" w:cstheme="minorHAnsi"/>
          <w:sz w:val="22"/>
          <w:szCs w:val="22"/>
        </w:rPr>
      </w:pPr>
      <w:r w:rsidRPr="00202E19">
        <w:rPr>
          <w:rFonts w:asciiTheme="minorHAnsi" w:hAnsiTheme="minorHAnsi" w:cstheme="minorHAnsi"/>
          <w:sz w:val="22"/>
          <w:szCs w:val="22"/>
        </w:rPr>
        <w:t>Proven ability to work with cloud platforms like AWS, Azure, and GCP, facilitating efficient</w:t>
      </w:r>
    </w:p>
    <w:p w14:paraId="133B5B75" w14:textId="158B38BC" w:rsidR="00564325" w:rsidRPr="00202E19" w:rsidRDefault="00564325" w:rsidP="00564325">
      <w:pPr>
        <w:pStyle w:val="PlainText"/>
        <w:ind w:left="360"/>
        <w:jc w:val="both"/>
        <w:rPr>
          <w:rFonts w:asciiTheme="minorHAnsi" w:hAnsiTheme="minorHAnsi" w:cstheme="minorHAnsi"/>
          <w:sz w:val="22"/>
          <w:szCs w:val="22"/>
        </w:rPr>
      </w:pPr>
      <w:proofErr w:type="gramStart"/>
      <w:r w:rsidRPr="00202E19">
        <w:rPr>
          <w:rFonts w:asciiTheme="minorHAnsi" w:hAnsiTheme="minorHAnsi" w:cstheme="minorHAnsi"/>
          <w:sz w:val="22"/>
          <w:szCs w:val="22"/>
        </w:rPr>
        <w:t>deployment</w:t>
      </w:r>
      <w:proofErr w:type="gramEnd"/>
      <w:r w:rsidRPr="00202E19">
        <w:rPr>
          <w:rFonts w:asciiTheme="minorHAnsi" w:hAnsiTheme="minorHAnsi" w:cstheme="minorHAnsi"/>
          <w:sz w:val="22"/>
          <w:szCs w:val="22"/>
        </w:rPr>
        <w:t xml:space="preserve"> and management of applications in cloud environments.</w:t>
      </w:r>
    </w:p>
    <w:p w14:paraId="1CBA827E" w14:textId="77777777" w:rsidR="00A53F2E" w:rsidRPr="00202E19" w:rsidRDefault="00A53F2E" w:rsidP="00564325">
      <w:pPr>
        <w:pStyle w:val="PlainText"/>
        <w:numPr>
          <w:ilvl w:val="0"/>
          <w:numId w:val="24"/>
        </w:numPr>
        <w:jc w:val="both"/>
        <w:rPr>
          <w:rFonts w:asciiTheme="minorHAnsi" w:hAnsiTheme="minorHAnsi" w:cstheme="minorHAnsi"/>
          <w:sz w:val="22"/>
          <w:szCs w:val="22"/>
        </w:rPr>
      </w:pPr>
      <w:r w:rsidRPr="00202E19">
        <w:rPr>
          <w:rFonts w:asciiTheme="minorHAnsi" w:hAnsiTheme="minorHAnsi" w:cstheme="minorHAnsi"/>
          <w:sz w:val="22"/>
          <w:szCs w:val="22"/>
        </w:rPr>
        <w:t>Strong Analytical and Communication Skills and troubleshooting capabilities Problem Solving Skills as well.  Worked well as a part of team and independently.</w:t>
      </w:r>
    </w:p>
    <w:p w14:paraId="3A2CCE33" w14:textId="77777777" w:rsidR="00A53F2E" w:rsidRPr="00202E19" w:rsidRDefault="00A53F2E" w:rsidP="00564325">
      <w:pPr>
        <w:pStyle w:val="PlainText"/>
        <w:numPr>
          <w:ilvl w:val="0"/>
          <w:numId w:val="24"/>
        </w:numPr>
        <w:jc w:val="both"/>
        <w:rPr>
          <w:rFonts w:asciiTheme="minorHAnsi" w:hAnsiTheme="minorHAnsi" w:cstheme="minorHAnsi"/>
          <w:sz w:val="22"/>
          <w:szCs w:val="22"/>
        </w:rPr>
      </w:pPr>
      <w:r w:rsidRPr="00202E19">
        <w:rPr>
          <w:rFonts w:asciiTheme="minorHAnsi" w:hAnsiTheme="minorHAnsi" w:cstheme="minorHAnsi"/>
          <w:sz w:val="22"/>
          <w:szCs w:val="22"/>
        </w:rPr>
        <w:t>Ability to work in-groups as well as independently with minimum supervision and initiative to learn new technologies and tools quickly.</w:t>
      </w:r>
    </w:p>
    <w:p w14:paraId="3B0A60B7" w14:textId="77777777" w:rsidR="00C91243" w:rsidRPr="00202E19" w:rsidRDefault="00C91243" w:rsidP="00564325">
      <w:pPr>
        <w:tabs>
          <w:tab w:val="right" w:pos="10080"/>
        </w:tabs>
        <w:jc w:val="both"/>
        <w:rPr>
          <w:rFonts w:asciiTheme="minorHAnsi" w:hAnsiTheme="minorHAnsi" w:cstheme="minorHAnsi"/>
          <w:sz w:val="22"/>
          <w:szCs w:val="22"/>
        </w:rPr>
      </w:pPr>
    </w:p>
    <w:p w14:paraId="182D2B31" w14:textId="77777777" w:rsidR="00097A4B" w:rsidRPr="00202E19" w:rsidRDefault="7AB0B14E" w:rsidP="00564325">
      <w:pPr>
        <w:shd w:val="clear" w:color="auto" w:fill="E6E6E6"/>
        <w:tabs>
          <w:tab w:val="left" w:pos="2040"/>
          <w:tab w:val="left" w:pos="5100"/>
          <w:tab w:val="right" w:pos="9180"/>
        </w:tabs>
        <w:jc w:val="both"/>
        <w:rPr>
          <w:rFonts w:asciiTheme="minorHAnsi" w:eastAsia="Arial" w:hAnsiTheme="minorHAnsi" w:cstheme="minorHAnsi"/>
          <w:b/>
          <w:bCs/>
          <w:sz w:val="22"/>
          <w:szCs w:val="22"/>
        </w:rPr>
      </w:pPr>
      <w:r w:rsidRPr="00202E19">
        <w:rPr>
          <w:rFonts w:asciiTheme="minorHAnsi" w:eastAsia="Arial" w:hAnsiTheme="minorHAnsi" w:cstheme="minorHAnsi"/>
          <w:b/>
          <w:bCs/>
          <w:sz w:val="22"/>
          <w:szCs w:val="22"/>
        </w:rPr>
        <w:t>TECHNICAL SKILLS</w:t>
      </w:r>
    </w:p>
    <w:p w14:paraId="17DEC10F" w14:textId="77777777" w:rsidR="00BB7E12" w:rsidRPr="00202E19" w:rsidRDefault="00BB7E12" w:rsidP="00564325">
      <w:pPr>
        <w:jc w:val="both"/>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2695"/>
        <w:gridCol w:w="7375"/>
      </w:tblGrid>
      <w:tr w:rsidR="00A53F2E" w:rsidRPr="00202E19" w14:paraId="0E651AAA" w14:textId="77777777" w:rsidTr="00A53F2E">
        <w:tc>
          <w:tcPr>
            <w:tcW w:w="2695" w:type="dxa"/>
            <w:vAlign w:val="center"/>
          </w:tcPr>
          <w:p w14:paraId="127234A2" w14:textId="47B7299E" w:rsidR="00A53F2E" w:rsidRPr="00202E19" w:rsidRDefault="00A53F2E" w:rsidP="00564325">
            <w:pPr>
              <w:tabs>
                <w:tab w:val="left" w:pos="4200"/>
              </w:tabs>
              <w:jc w:val="both"/>
              <w:rPr>
                <w:rFonts w:asciiTheme="minorHAnsi" w:hAnsiTheme="minorHAnsi" w:cstheme="minorHAnsi"/>
                <w:b/>
                <w:bCs/>
                <w:sz w:val="22"/>
                <w:szCs w:val="22"/>
              </w:rPr>
            </w:pPr>
            <w:r w:rsidRPr="00202E19">
              <w:rPr>
                <w:rFonts w:asciiTheme="minorHAnsi" w:hAnsiTheme="minorHAnsi" w:cstheme="minorHAnsi"/>
                <w:b/>
                <w:bCs/>
                <w:sz w:val="22"/>
                <w:szCs w:val="22"/>
              </w:rPr>
              <w:t>Languages</w:t>
            </w:r>
          </w:p>
        </w:tc>
        <w:tc>
          <w:tcPr>
            <w:tcW w:w="7375" w:type="dxa"/>
            <w:vAlign w:val="center"/>
          </w:tcPr>
          <w:p w14:paraId="4259E9A4" w14:textId="2CA90432" w:rsidR="00A53F2E" w:rsidRPr="00202E19" w:rsidRDefault="00A53F2E" w:rsidP="00564325">
            <w:pPr>
              <w:tabs>
                <w:tab w:val="left" w:pos="4200"/>
              </w:tabs>
              <w:jc w:val="both"/>
              <w:rPr>
                <w:rFonts w:asciiTheme="minorHAnsi" w:hAnsiTheme="minorHAnsi" w:cstheme="minorHAnsi"/>
                <w:sz w:val="22"/>
                <w:szCs w:val="22"/>
              </w:rPr>
            </w:pPr>
            <w:r w:rsidRPr="00202E19">
              <w:rPr>
                <w:rFonts w:asciiTheme="minorHAnsi" w:hAnsiTheme="minorHAnsi" w:cstheme="minorHAnsi"/>
                <w:sz w:val="22"/>
                <w:szCs w:val="22"/>
              </w:rPr>
              <w:t>Java (8</w:t>
            </w:r>
            <w:r w:rsidR="009750C1" w:rsidRPr="00202E19">
              <w:rPr>
                <w:rFonts w:asciiTheme="minorHAnsi" w:hAnsiTheme="minorHAnsi" w:cstheme="minorHAnsi"/>
                <w:sz w:val="22"/>
                <w:szCs w:val="22"/>
              </w:rPr>
              <w:t>/11</w:t>
            </w:r>
            <w:r w:rsidRPr="00202E19">
              <w:rPr>
                <w:rFonts w:asciiTheme="minorHAnsi" w:hAnsiTheme="minorHAnsi" w:cstheme="minorHAnsi"/>
                <w:sz w:val="22"/>
                <w:szCs w:val="22"/>
              </w:rPr>
              <w:t xml:space="preserve">), </w:t>
            </w:r>
            <w:r w:rsidR="000D633A" w:rsidRPr="00202E19">
              <w:rPr>
                <w:rFonts w:asciiTheme="minorHAnsi" w:hAnsiTheme="minorHAnsi" w:cstheme="minorHAnsi"/>
                <w:sz w:val="22"/>
                <w:szCs w:val="22"/>
              </w:rPr>
              <w:t xml:space="preserve">Python, Scala, </w:t>
            </w:r>
            <w:r w:rsidRPr="00202E19">
              <w:rPr>
                <w:rFonts w:asciiTheme="minorHAnsi" w:hAnsiTheme="minorHAnsi" w:cstheme="minorHAnsi"/>
                <w:sz w:val="22"/>
                <w:szCs w:val="22"/>
              </w:rPr>
              <w:t>SQL</w:t>
            </w:r>
          </w:p>
        </w:tc>
      </w:tr>
      <w:tr w:rsidR="00A53F2E" w:rsidRPr="00202E19" w14:paraId="3185A5FF" w14:textId="77777777" w:rsidTr="00A53F2E">
        <w:tc>
          <w:tcPr>
            <w:tcW w:w="2695" w:type="dxa"/>
            <w:vAlign w:val="center"/>
          </w:tcPr>
          <w:p w14:paraId="57BC9651" w14:textId="6DB1BE17" w:rsidR="00A53F2E" w:rsidRPr="00202E19" w:rsidRDefault="00A53F2E" w:rsidP="00564325">
            <w:pPr>
              <w:tabs>
                <w:tab w:val="left" w:pos="4200"/>
              </w:tabs>
              <w:jc w:val="both"/>
              <w:rPr>
                <w:rFonts w:asciiTheme="minorHAnsi" w:hAnsiTheme="minorHAnsi" w:cstheme="minorHAnsi"/>
                <w:b/>
                <w:bCs/>
                <w:sz w:val="22"/>
                <w:szCs w:val="22"/>
              </w:rPr>
            </w:pPr>
            <w:r w:rsidRPr="00202E19">
              <w:rPr>
                <w:rFonts w:asciiTheme="minorHAnsi" w:hAnsiTheme="minorHAnsi" w:cstheme="minorHAnsi"/>
                <w:b/>
                <w:bCs/>
                <w:sz w:val="22"/>
                <w:szCs w:val="22"/>
              </w:rPr>
              <w:t>Web Technologies</w:t>
            </w:r>
          </w:p>
        </w:tc>
        <w:tc>
          <w:tcPr>
            <w:tcW w:w="7375" w:type="dxa"/>
            <w:vAlign w:val="center"/>
          </w:tcPr>
          <w:p w14:paraId="78DF81DB" w14:textId="1DFAFBD7" w:rsidR="00A53F2E" w:rsidRPr="00202E19" w:rsidRDefault="00A53F2E" w:rsidP="00564325">
            <w:pPr>
              <w:tabs>
                <w:tab w:val="left" w:pos="4200"/>
              </w:tabs>
              <w:jc w:val="both"/>
              <w:rPr>
                <w:rFonts w:asciiTheme="minorHAnsi" w:hAnsiTheme="minorHAnsi" w:cstheme="minorHAnsi"/>
                <w:sz w:val="22"/>
                <w:szCs w:val="22"/>
              </w:rPr>
            </w:pPr>
            <w:r w:rsidRPr="00202E19">
              <w:rPr>
                <w:rFonts w:asciiTheme="minorHAnsi" w:hAnsiTheme="minorHAnsi" w:cstheme="minorHAnsi"/>
                <w:sz w:val="22"/>
                <w:szCs w:val="22"/>
              </w:rPr>
              <w:t>HTML5, CSS3, JavaScript, Typescript, Bootstrap, XML, JSON.</w:t>
            </w:r>
          </w:p>
        </w:tc>
      </w:tr>
      <w:tr w:rsidR="00A53F2E" w:rsidRPr="00202E19" w14:paraId="317B161F" w14:textId="77777777" w:rsidTr="00A53F2E">
        <w:tc>
          <w:tcPr>
            <w:tcW w:w="2695" w:type="dxa"/>
            <w:vAlign w:val="center"/>
          </w:tcPr>
          <w:p w14:paraId="4D94D175" w14:textId="4923B765" w:rsidR="00A53F2E" w:rsidRPr="00202E19" w:rsidRDefault="00A53F2E" w:rsidP="00564325">
            <w:pPr>
              <w:tabs>
                <w:tab w:val="left" w:pos="4200"/>
              </w:tabs>
              <w:jc w:val="both"/>
              <w:rPr>
                <w:rFonts w:asciiTheme="minorHAnsi" w:hAnsiTheme="minorHAnsi" w:cstheme="minorHAnsi"/>
                <w:b/>
                <w:bCs/>
                <w:sz w:val="22"/>
                <w:szCs w:val="22"/>
              </w:rPr>
            </w:pPr>
            <w:r w:rsidRPr="00202E19">
              <w:rPr>
                <w:rFonts w:asciiTheme="minorHAnsi" w:hAnsiTheme="minorHAnsi" w:cstheme="minorHAnsi"/>
                <w:b/>
                <w:bCs/>
                <w:sz w:val="22"/>
                <w:szCs w:val="22"/>
              </w:rPr>
              <w:t>J2EE Technologies</w:t>
            </w:r>
          </w:p>
        </w:tc>
        <w:tc>
          <w:tcPr>
            <w:tcW w:w="7375" w:type="dxa"/>
            <w:vAlign w:val="center"/>
          </w:tcPr>
          <w:p w14:paraId="61346106" w14:textId="19D911FF" w:rsidR="00A53F2E" w:rsidRPr="00202E19" w:rsidRDefault="00A53F2E" w:rsidP="00564325">
            <w:pPr>
              <w:tabs>
                <w:tab w:val="left" w:pos="4200"/>
              </w:tabs>
              <w:jc w:val="both"/>
              <w:rPr>
                <w:rFonts w:asciiTheme="minorHAnsi" w:hAnsiTheme="minorHAnsi" w:cstheme="minorHAnsi"/>
                <w:sz w:val="22"/>
                <w:szCs w:val="22"/>
              </w:rPr>
            </w:pPr>
            <w:r w:rsidRPr="00202E19">
              <w:rPr>
                <w:rFonts w:asciiTheme="minorHAnsi" w:hAnsiTheme="minorHAnsi" w:cstheme="minorHAnsi"/>
                <w:sz w:val="22"/>
                <w:szCs w:val="22"/>
              </w:rPr>
              <w:t>JDBC, JPA</w:t>
            </w:r>
          </w:p>
        </w:tc>
      </w:tr>
      <w:tr w:rsidR="00A53F2E" w:rsidRPr="00202E19" w14:paraId="7A3903FB" w14:textId="77777777" w:rsidTr="00A53F2E">
        <w:tc>
          <w:tcPr>
            <w:tcW w:w="2695" w:type="dxa"/>
            <w:vAlign w:val="center"/>
          </w:tcPr>
          <w:p w14:paraId="0F5B1CB0" w14:textId="3E80560D" w:rsidR="00A53F2E" w:rsidRPr="00202E19" w:rsidRDefault="00A53F2E" w:rsidP="00564325">
            <w:pPr>
              <w:tabs>
                <w:tab w:val="left" w:pos="4200"/>
              </w:tabs>
              <w:jc w:val="both"/>
              <w:rPr>
                <w:rFonts w:asciiTheme="minorHAnsi" w:hAnsiTheme="minorHAnsi" w:cstheme="minorHAnsi"/>
                <w:b/>
                <w:bCs/>
                <w:sz w:val="22"/>
                <w:szCs w:val="22"/>
              </w:rPr>
            </w:pPr>
            <w:r w:rsidRPr="00202E19">
              <w:rPr>
                <w:rFonts w:asciiTheme="minorHAnsi" w:hAnsiTheme="minorHAnsi" w:cstheme="minorHAnsi"/>
                <w:b/>
                <w:bCs/>
                <w:sz w:val="22"/>
                <w:szCs w:val="22"/>
              </w:rPr>
              <w:t>Libraries</w:t>
            </w:r>
          </w:p>
        </w:tc>
        <w:tc>
          <w:tcPr>
            <w:tcW w:w="7375" w:type="dxa"/>
            <w:vAlign w:val="center"/>
          </w:tcPr>
          <w:p w14:paraId="356837FF" w14:textId="5BC06D0C" w:rsidR="00A53F2E" w:rsidRPr="00202E19" w:rsidRDefault="00A53F2E" w:rsidP="00564325">
            <w:pPr>
              <w:tabs>
                <w:tab w:val="left" w:pos="4200"/>
              </w:tabs>
              <w:jc w:val="both"/>
              <w:rPr>
                <w:rFonts w:asciiTheme="minorHAnsi" w:hAnsiTheme="minorHAnsi" w:cstheme="minorHAnsi"/>
                <w:sz w:val="22"/>
                <w:szCs w:val="22"/>
              </w:rPr>
            </w:pPr>
            <w:r w:rsidRPr="00202E19">
              <w:rPr>
                <w:rFonts w:asciiTheme="minorHAnsi" w:hAnsiTheme="minorHAnsi" w:cstheme="minorHAnsi"/>
                <w:sz w:val="22"/>
                <w:szCs w:val="22"/>
              </w:rPr>
              <w:t>Angular, React.JS</w:t>
            </w:r>
            <w:r w:rsidR="005847A3" w:rsidRPr="00202E19">
              <w:rPr>
                <w:rFonts w:asciiTheme="minorHAnsi" w:hAnsiTheme="minorHAnsi" w:cstheme="minorHAnsi"/>
                <w:sz w:val="22"/>
                <w:szCs w:val="22"/>
              </w:rPr>
              <w:t>, Terraform</w:t>
            </w:r>
          </w:p>
        </w:tc>
      </w:tr>
      <w:tr w:rsidR="00A53F2E" w:rsidRPr="00202E19" w14:paraId="2AA9821A" w14:textId="77777777" w:rsidTr="00A53F2E">
        <w:tc>
          <w:tcPr>
            <w:tcW w:w="2695" w:type="dxa"/>
            <w:vAlign w:val="center"/>
          </w:tcPr>
          <w:p w14:paraId="053A84E1" w14:textId="498BF2F2" w:rsidR="00A53F2E" w:rsidRPr="00202E19" w:rsidRDefault="00A53F2E" w:rsidP="00564325">
            <w:pPr>
              <w:tabs>
                <w:tab w:val="left" w:pos="4200"/>
              </w:tabs>
              <w:jc w:val="both"/>
              <w:rPr>
                <w:rFonts w:asciiTheme="minorHAnsi" w:hAnsiTheme="minorHAnsi" w:cstheme="minorHAnsi"/>
                <w:b/>
                <w:bCs/>
                <w:sz w:val="22"/>
                <w:szCs w:val="22"/>
              </w:rPr>
            </w:pPr>
            <w:r w:rsidRPr="00202E19">
              <w:rPr>
                <w:rFonts w:asciiTheme="minorHAnsi" w:hAnsiTheme="minorHAnsi" w:cstheme="minorHAnsi"/>
                <w:b/>
                <w:bCs/>
                <w:sz w:val="22"/>
                <w:szCs w:val="22"/>
              </w:rPr>
              <w:t>Frameworks</w:t>
            </w:r>
          </w:p>
        </w:tc>
        <w:tc>
          <w:tcPr>
            <w:tcW w:w="7375" w:type="dxa"/>
            <w:vAlign w:val="center"/>
          </w:tcPr>
          <w:p w14:paraId="310868CE" w14:textId="55938B51" w:rsidR="00A53F2E" w:rsidRPr="00202E19" w:rsidRDefault="00A53F2E" w:rsidP="00564325">
            <w:pPr>
              <w:tabs>
                <w:tab w:val="left" w:pos="4200"/>
              </w:tabs>
              <w:jc w:val="both"/>
              <w:rPr>
                <w:rFonts w:asciiTheme="minorHAnsi" w:hAnsiTheme="minorHAnsi" w:cstheme="minorHAnsi"/>
                <w:sz w:val="22"/>
                <w:szCs w:val="22"/>
              </w:rPr>
            </w:pPr>
            <w:r w:rsidRPr="00202E19">
              <w:rPr>
                <w:rFonts w:asciiTheme="minorHAnsi" w:hAnsiTheme="minorHAnsi" w:cstheme="minorHAnsi"/>
                <w:sz w:val="22"/>
                <w:szCs w:val="22"/>
              </w:rPr>
              <w:t>Hibernate ORM, Spring MVC, Spring (IOC, AOP), Spring Boot, Spring Security</w:t>
            </w:r>
            <w:r w:rsidR="000D633A" w:rsidRPr="00202E19">
              <w:rPr>
                <w:rFonts w:asciiTheme="minorHAnsi" w:hAnsiTheme="minorHAnsi" w:cstheme="minorHAnsi"/>
                <w:sz w:val="22"/>
                <w:szCs w:val="22"/>
              </w:rPr>
              <w:t>, Spark, Big Data, Airflow</w:t>
            </w:r>
            <w:r w:rsidR="003D4434" w:rsidRPr="00202E19">
              <w:rPr>
                <w:rFonts w:asciiTheme="minorHAnsi" w:hAnsiTheme="minorHAnsi" w:cstheme="minorHAnsi"/>
                <w:sz w:val="22"/>
                <w:szCs w:val="22"/>
              </w:rPr>
              <w:t xml:space="preserve">, Log4J, </w:t>
            </w:r>
            <w:proofErr w:type="spellStart"/>
            <w:r w:rsidR="00E74E5D" w:rsidRPr="00202E19">
              <w:rPr>
                <w:rFonts w:asciiTheme="minorHAnsi" w:hAnsiTheme="minorHAnsi" w:cstheme="minorHAnsi"/>
                <w:sz w:val="22"/>
                <w:szCs w:val="22"/>
              </w:rPr>
              <w:t>L</w:t>
            </w:r>
            <w:r w:rsidR="003D4434" w:rsidRPr="00202E19">
              <w:rPr>
                <w:rFonts w:asciiTheme="minorHAnsi" w:hAnsiTheme="minorHAnsi" w:cstheme="minorHAnsi"/>
                <w:sz w:val="22"/>
                <w:szCs w:val="22"/>
              </w:rPr>
              <w:t>ogback</w:t>
            </w:r>
            <w:proofErr w:type="spellEnd"/>
          </w:p>
        </w:tc>
      </w:tr>
      <w:tr w:rsidR="00A53F2E" w:rsidRPr="00202E19" w14:paraId="14151D29" w14:textId="77777777" w:rsidTr="00A53F2E">
        <w:tc>
          <w:tcPr>
            <w:tcW w:w="2695" w:type="dxa"/>
            <w:vAlign w:val="center"/>
          </w:tcPr>
          <w:p w14:paraId="36563912" w14:textId="677672C0" w:rsidR="00A53F2E" w:rsidRPr="00202E19" w:rsidRDefault="00A53F2E" w:rsidP="00564325">
            <w:pPr>
              <w:tabs>
                <w:tab w:val="left" w:pos="4200"/>
              </w:tabs>
              <w:jc w:val="both"/>
              <w:rPr>
                <w:rFonts w:asciiTheme="minorHAnsi" w:hAnsiTheme="minorHAnsi" w:cstheme="minorHAnsi"/>
                <w:b/>
                <w:bCs/>
                <w:sz w:val="22"/>
                <w:szCs w:val="22"/>
              </w:rPr>
            </w:pPr>
            <w:r w:rsidRPr="00202E19">
              <w:rPr>
                <w:rFonts w:asciiTheme="minorHAnsi" w:hAnsiTheme="minorHAnsi" w:cstheme="minorHAnsi"/>
                <w:b/>
                <w:bCs/>
                <w:sz w:val="22"/>
                <w:szCs w:val="22"/>
              </w:rPr>
              <w:t>Databases</w:t>
            </w:r>
          </w:p>
        </w:tc>
        <w:tc>
          <w:tcPr>
            <w:tcW w:w="7375" w:type="dxa"/>
            <w:vAlign w:val="center"/>
          </w:tcPr>
          <w:p w14:paraId="24D82BCD" w14:textId="2C2CD01F" w:rsidR="00A53F2E" w:rsidRPr="00202E19" w:rsidRDefault="00A53F2E" w:rsidP="00564325">
            <w:pPr>
              <w:tabs>
                <w:tab w:val="left" w:pos="4200"/>
              </w:tabs>
              <w:jc w:val="both"/>
              <w:rPr>
                <w:rFonts w:asciiTheme="minorHAnsi" w:hAnsiTheme="minorHAnsi" w:cstheme="minorHAnsi"/>
                <w:sz w:val="22"/>
                <w:szCs w:val="22"/>
              </w:rPr>
            </w:pPr>
            <w:r w:rsidRPr="00202E19">
              <w:rPr>
                <w:rFonts w:asciiTheme="minorHAnsi" w:hAnsiTheme="minorHAnsi" w:cstheme="minorHAnsi"/>
                <w:sz w:val="22"/>
                <w:szCs w:val="22"/>
              </w:rPr>
              <w:t>Oracle 10g/11g/12c, MS-SQL Server 2005, DB2, Mongo DB, DynamoDB, Couch DB, Cassandra and PostgreSQL.</w:t>
            </w:r>
          </w:p>
        </w:tc>
      </w:tr>
      <w:tr w:rsidR="00A53F2E" w:rsidRPr="00202E19" w14:paraId="0B66BBBB" w14:textId="77777777" w:rsidTr="00A53F2E">
        <w:tc>
          <w:tcPr>
            <w:tcW w:w="2695" w:type="dxa"/>
            <w:vAlign w:val="center"/>
          </w:tcPr>
          <w:p w14:paraId="3AED3192" w14:textId="2C11E3A3" w:rsidR="00A53F2E" w:rsidRPr="00202E19" w:rsidRDefault="00A53F2E" w:rsidP="00564325">
            <w:pPr>
              <w:tabs>
                <w:tab w:val="left" w:pos="4200"/>
              </w:tabs>
              <w:jc w:val="both"/>
              <w:rPr>
                <w:rFonts w:asciiTheme="minorHAnsi" w:hAnsiTheme="minorHAnsi" w:cstheme="minorHAnsi"/>
                <w:b/>
                <w:bCs/>
                <w:sz w:val="22"/>
                <w:szCs w:val="22"/>
              </w:rPr>
            </w:pPr>
            <w:r w:rsidRPr="00202E19">
              <w:rPr>
                <w:rFonts w:asciiTheme="minorHAnsi" w:hAnsiTheme="minorHAnsi" w:cstheme="minorHAnsi"/>
                <w:b/>
                <w:bCs/>
                <w:sz w:val="22"/>
                <w:szCs w:val="22"/>
              </w:rPr>
              <w:t>IDE</w:t>
            </w:r>
            <w:r w:rsidR="00074EC8" w:rsidRPr="00202E19">
              <w:rPr>
                <w:rFonts w:asciiTheme="minorHAnsi" w:hAnsiTheme="minorHAnsi" w:cstheme="minorHAnsi"/>
                <w:b/>
                <w:bCs/>
                <w:sz w:val="22"/>
                <w:szCs w:val="22"/>
              </w:rPr>
              <w:t xml:space="preserve"> and tools</w:t>
            </w:r>
          </w:p>
        </w:tc>
        <w:tc>
          <w:tcPr>
            <w:tcW w:w="7375" w:type="dxa"/>
            <w:vAlign w:val="center"/>
          </w:tcPr>
          <w:p w14:paraId="3893711A" w14:textId="26BA56E7" w:rsidR="00220F52" w:rsidRPr="00202E19" w:rsidRDefault="00A53F2E" w:rsidP="00564325">
            <w:pPr>
              <w:tabs>
                <w:tab w:val="left" w:pos="4200"/>
              </w:tabs>
              <w:jc w:val="both"/>
              <w:rPr>
                <w:rFonts w:asciiTheme="minorHAnsi" w:hAnsiTheme="minorHAnsi" w:cstheme="minorHAnsi"/>
                <w:sz w:val="22"/>
                <w:szCs w:val="22"/>
              </w:rPr>
            </w:pPr>
            <w:r w:rsidRPr="00202E19">
              <w:rPr>
                <w:rFonts w:asciiTheme="minorHAnsi" w:hAnsiTheme="minorHAnsi" w:cstheme="minorHAnsi"/>
                <w:sz w:val="22"/>
                <w:szCs w:val="22"/>
              </w:rPr>
              <w:t>IntelliJ IDEA, Eclipse, Visual Studio code, Atom, Maven, Gradle, JIRA.</w:t>
            </w:r>
          </w:p>
        </w:tc>
      </w:tr>
      <w:tr w:rsidR="00A53F2E" w:rsidRPr="00202E19" w14:paraId="78118AB8" w14:textId="77777777" w:rsidTr="00A53F2E">
        <w:tc>
          <w:tcPr>
            <w:tcW w:w="2695" w:type="dxa"/>
            <w:vAlign w:val="center"/>
          </w:tcPr>
          <w:p w14:paraId="4F36C1C9" w14:textId="76E7E517" w:rsidR="00A53F2E" w:rsidRPr="00202E19" w:rsidRDefault="00A53F2E" w:rsidP="00564325">
            <w:pPr>
              <w:tabs>
                <w:tab w:val="left" w:pos="4200"/>
              </w:tabs>
              <w:jc w:val="both"/>
              <w:rPr>
                <w:rFonts w:asciiTheme="minorHAnsi" w:hAnsiTheme="minorHAnsi" w:cstheme="minorHAnsi"/>
                <w:b/>
                <w:bCs/>
                <w:sz w:val="22"/>
                <w:szCs w:val="22"/>
              </w:rPr>
            </w:pPr>
            <w:r w:rsidRPr="00202E19">
              <w:rPr>
                <w:rFonts w:asciiTheme="minorHAnsi" w:hAnsiTheme="minorHAnsi" w:cstheme="minorHAnsi"/>
                <w:b/>
                <w:bCs/>
                <w:sz w:val="22"/>
                <w:szCs w:val="22"/>
              </w:rPr>
              <w:t>Cloud Computing</w:t>
            </w:r>
          </w:p>
        </w:tc>
        <w:tc>
          <w:tcPr>
            <w:tcW w:w="7375" w:type="dxa"/>
            <w:vAlign w:val="center"/>
          </w:tcPr>
          <w:p w14:paraId="02B515CA" w14:textId="674CAB80" w:rsidR="00A53F2E" w:rsidRPr="00202E19" w:rsidRDefault="00A53F2E" w:rsidP="00564325">
            <w:pPr>
              <w:tabs>
                <w:tab w:val="left" w:pos="4200"/>
              </w:tabs>
              <w:jc w:val="both"/>
              <w:rPr>
                <w:rFonts w:asciiTheme="minorHAnsi" w:hAnsiTheme="minorHAnsi" w:cstheme="minorHAnsi"/>
                <w:sz w:val="22"/>
                <w:szCs w:val="22"/>
              </w:rPr>
            </w:pPr>
            <w:r w:rsidRPr="00202E19">
              <w:rPr>
                <w:rFonts w:asciiTheme="minorHAnsi" w:hAnsiTheme="minorHAnsi" w:cstheme="minorHAnsi"/>
                <w:sz w:val="22"/>
                <w:szCs w:val="22"/>
              </w:rPr>
              <w:t>Amazon EC2, S3, Amazon Elastic Load Balancing, AWS API, AWS Identity and access management,</w:t>
            </w:r>
            <w:r w:rsidR="00CF42BD" w:rsidRPr="00202E19">
              <w:rPr>
                <w:rFonts w:asciiTheme="minorHAnsi" w:hAnsiTheme="minorHAnsi" w:cstheme="minorHAnsi"/>
                <w:sz w:val="22"/>
                <w:szCs w:val="22"/>
              </w:rPr>
              <w:t xml:space="preserve"> PCF</w:t>
            </w:r>
            <w:r w:rsidR="00DE5448" w:rsidRPr="00202E19">
              <w:rPr>
                <w:rFonts w:asciiTheme="minorHAnsi" w:hAnsiTheme="minorHAnsi" w:cstheme="minorHAnsi"/>
                <w:sz w:val="22"/>
                <w:szCs w:val="22"/>
              </w:rPr>
              <w:t>,</w:t>
            </w:r>
            <w:r w:rsidR="00564325" w:rsidRPr="00202E19">
              <w:rPr>
                <w:rFonts w:asciiTheme="minorHAnsi" w:hAnsiTheme="minorHAnsi" w:cstheme="minorHAnsi"/>
                <w:sz w:val="22"/>
                <w:szCs w:val="22"/>
              </w:rPr>
              <w:t>GCP,</w:t>
            </w:r>
            <w:r w:rsidR="00DE5448" w:rsidRPr="00202E19">
              <w:rPr>
                <w:rFonts w:asciiTheme="minorHAnsi" w:hAnsiTheme="minorHAnsi" w:cstheme="minorHAnsi"/>
                <w:sz w:val="22"/>
                <w:szCs w:val="22"/>
              </w:rPr>
              <w:t xml:space="preserve"> </w:t>
            </w:r>
            <w:proofErr w:type="spellStart"/>
            <w:r w:rsidR="00DE5448" w:rsidRPr="00202E19">
              <w:rPr>
                <w:rFonts w:asciiTheme="minorHAnsi" w:hAnsiTheme="minorHAnsi" w:cstheme="minorHAnsi"/>
                <w:sz w:val="22"/>
                <w:szCs w:val="22"/>
              </w:rPr>
              <w:t>Openshift</w:t>
            </w:r>
            <w:proofErr w:type="spellEnd"/>
          </w:p>
        </w:tc>
      </w:tr>
      <w:tr w:rsidR="00A53F2E" w:rsidRPr="00202E19" w14:paraId="24DF6353" w14:textId="77777777" w:rsidTr="00A53F2E">
        <w:tc>
          <w:tcPr>
            <w:tcW w:w="2695" w:type="dxa"/>
            <w:vAlign w:val="center"/>
          </w:tcPr>
          <w:p w14:paraId="52E3FF8C" w14:textId="3FCFE86A" w:rsidR="00A53F2E" w:rsidRPr="00202E19" w:rsidRDefault="00A53F2E" w:rsidP="00564325">
            <w:pPr>
              <w:tabs>
                <w:tab w:val="left" w:pos="4200"/>
              </w:tabs>
              <w:jc w:val="both"/>
              <w:rPr>
                <w:rFonts w:asciiTheme="minorHAnsi" w:hAnsiTheme="minorHAnsi" w:cstheme="minorHAnsi"/>
                <w:b/>
                <w:bCs/>
                <w:sz w:val="22"/>
                <w:szCs w:val="22"/>
              </w:rPr>
            </w:pPr>
            <w:r w:rsidRPr="00202E19">
              <w:rPr>
                <w:rFonts w:asciiTheme="minorHAnsi" w:hAnsiTheme="minorHAnsi" w:cstheme="minorHAnsi"/>
                <w:b/>
                <w:bCs/>
                <w:sz w:val="22"/>
                <w:szCs w:val="22"/>
              </w:rPr>
              <w:t>Operating Systems</w:t>
            </w:r>
          </w:p>
        </w:tc>
        <w:tc>
          <w:tcPr>
            <w:tcW w:w="7375" w:type="dxa"/>
            <w:vAlign w:val="center"/>
          </w:tcPr>
          <w:p w14:paraId="0FCF759B" w14:textId="76058922" w:rsidR="00A53F2E" w:rsidRPr="00202E19" w:rsidRDefault="00A53F2E" w:rsidP="00564325">
            <w:pPr>
              <w:tabs>
                <w:tab w:val="left" w:pos="4200"/>
              </w:tabs>
              <w:jc w:val="both"/>
              <w:rPr>
                <w:rFonts w:asciiTheme="minorHAnsi" w:hAnsiTheme="minorHAnsi" w:cstheme="minorHAnsi"/>
                <w:sz w:val="22"/>
                <w:szCs w:val="22"/>
              </w:rPr>
            </w:pPr>
            <w:r w:rsidRPr="00202E19">
              <w:rPr>
                <w:rFonts w:asciiTheme="minorHAnsi" w:hAnsiTheme="minorHAnsi" w:cstheme="minorHAnsi"/>
                <w:sz w:val="22"/>
                <w:szCs w:val="22"/>
              </w:rPr>
              <w:t>Windows, Unix, Linux, and MacOS</w:t>
            </w:r>
          </w:p>
        </w:tc>
      </w:tr>
      <w:tr w:rsidR="00A53F2E" w:rsidRPr="00202E19" w14:paraId="7C795300" w14:textId="77777777" w:rsidTr="00A53F2E">
        <w:tc>
          <w:tcPr>
            <w:tcW w:w="2695" w:type="dxa"/>
            <w:vAlign w:val="center"/>
          </w:tcPr>
          <w:p w14:paraId="5A7DC486" w14:textId="1AC91CF9" w:rsidR="00A53F2E" w:rsidRPr="00202E19" w:rsidRDefault="00A53F2E" w:rsidP="00564325">
            <w:pPr>
              <w:tabs>
                <w:tab w:val="left" w:pos="4200"/>
              </w:tabs>
              <w:jc w:val="both"/>
              <w:rPr>
                <w:rFonts w:asciiTheme="minorHAnsi" w:hAnsiTheme="minorHAnsi" w:cstheme="minorHAnsi"/>
                <w:b/>
                <w:bCs/>
                <w:sz w:val="22"/>
                <w:szCs w:val="22"/>
              </w:rPr>
            </w:pPr>
            <w:r w:rsidRPr="00202E19">
              <w:rPr>
                <w:rFonts w:asciiTheme="minorHAnsi" w:hAnsiTheme="minorHAnsi" w:cstheme="minorHAnsi"/>
                <w:b/>
                <w:bCs/>
                <w:sz w:val="22"/>
                <w:szCs w:val="22"/>
              </w:rPr>
              <w:t>Test Frameworks</w:t>
            </w:r>
          </w:p>
        </w:tc>
        <w:tc>
          <w:tcPr>
            <w:tcW w:w="7375" w:type="dxa"/>
            <w:vAlign w:val="center"/>
          </w:tcPr>
          <w:p w14:paraId="25E92691" w14:textId="255C0972" w:rsidR="00A53F2E" w:rsidRPr="00202E19" w:rsidRDefault="00A53F2E" w:rsidP="00564325">
            <w:pPr>
              <w:tabs>
                <w:tab w:val="left" w:pos="4200"/>
              </w:tabs>
              <w:jc w:val="both"/>
              <w:rPr>
                <w:rFonts w:asciiTheme="minorHAnsi" w:hAnsiTheme="minorHAnsi" w:cstheme="minorHAnsi"/>
                <w:sz w:val="22"/>
                <w:szCs w:val="22"/>
              </w:rPr>
            </w:pPr>
            <w:r w:rsidRPr="00202E19">
              <w:rPr>
                <w:rFonts w:asciiTheme="minorHAnsi" w:hAnsiTheme="minorHAnsi" w:cstheme="minorHAnsi"/>
                <w:sz w:val="22"/>
                <w:szCs w:val="22"/>
              </w:rPr>
              <w:t>Junit, Mockito, Cucumber, Jasmine, Karma, TestNG, Selenium and Protractor</w:t>
            </w:r>
          </w:p>
        </w:tc>
      </w:tr>
      <w:tr w:rsidR="00A53F2E" w:rsidRPr="00202E19" w14:paraId="22784010" w14:textId="77777777" w:rsidTr="00A53F2E">
        <w:tc>
          <w:tcPr>
            <w:tcW w:w="2695" w:type="dxa"/>
            <w:vAlign w:val="center"/>
          </w:tcPr>
          <w:p w14:paraId="111B6088" w14:textId="45AAADFD" w:rsidR="00A53F2E" w:rsidRPr="00202E19" w:rsidRDefault="00A53F2E" w:rsidP="00564325">
            <w:pPr>
              <w:tabs>
                <w:tab w:val="left" w:pos="4200"/>
              </w:tabs>
              <w:jc w:val="both"/>
              <w:rPr>
                <w:rFonts w:asciiTheme="minorHAnsi" w:hAnsiTheme="minorHAnsi" w:cstheme="minorHAnsi"/>
                <w:b/>
                <w:bCs/>
                <w:sz w:val="22"/>
                <w:szCs w:val="22"/>
              </w:rPr>
            </w:pPr>
            <w:r w:rsidRPr="00202E19">
              <w:rPr>
                <w:rFonts w:asciiTheme="minorHAnsi" w:hAnsiTheme="minorHAnsi" w:cstheme="minorHAnsi"/>
                <w:b/>
                <w:bCs/>
                <w:sz w:val="22"/>
                <w:szCs w:val="22"/>
              </w:rPr>
              <w:t>Project Management Tools</w:t>
            </w:r>
          </w:p>
        </w:tc>
        <w:tc>
          <w:tcPr>
            <w:tcW w:w="7375" w:type="dxa"/>
            <w:vAlign w:val="center"/>
          </w:tcPr>
          <w:p w14:paraId="6252EDC3" w14:textId="32E582CE" w:rsidR="00A53F2E" w:rsidRPr="00202E19" w:rsidRDefault="00A53F2E" w:rsidP="00564325">
            <w:pPr>
              <w:tabs>
                <w:tab w:val="left" w:pos="4200"/>
              </w:tabs>
              <w:jc w:val="both"/>
              <w:rPr>
                <w:rFonts w:asciiTheme="minorHAnsi" w:hAnsiTheme="minorHAnsi" w:cstheme="minorHAnsi"/>
                <w:sz w:val="22"/>
                <w:szCs w:val="22"/>
              </w:rPr>
            </w:pPr>
            <w:r w:rsidRPr="00202E19">
              <w:rPr>
                <w:rFonts w:asciiTheme="minorHAnsi" w:hAnsiTheme="minorHAnsi" w:cstheme="minorHAnsi"/>
                <w:sz w:val="22"/>
                <w:szCs w:val="22"/>
              </w:rPr>
              <w:t xml:space="preserve">Jenkins, DOCKER, </w:t>
            </w:r>
            <w:r w:rsidR="005A5C1D" w:rsidRPr="00202E19">
              <w:rPr>
                <w:rFonts w:asciiTheme="minorHAnsi" w:hAnsiTheme="minorHAnsi" w:cstheme="minorHAnsi"/>
                <w:sz w:val="22"/>
                <w:szCs w:val="22"/>
              </w:rPr>
              <w:t xml:space="preserve">Kubernetes, </w:t>
            </w:r>
            <w:r w:rsidRPr="00202E19">
              <w:rPr>
                <w:rFonts w:asciiTheme="minorHAnsi" w:hAnsiTheme="minorHAnsi" w:cstheme="minorHAnsi"/>
                <w:sz w:val="22"/>
                <w:szCs w:val="22"/>
              </w:rPr>
              <w:t>AWS.</w:t>
            </w:r>
          </w:p>
        </w:tc>
      </w:tr>
      <w:tr w:rsidR="00A53F2E" w:rsidRPr="00202E19" w14:paraId="0A85BC18" w14:textId="77777777" w:rsidTr="00A53F2E">
        <w:tc>
          <w:tcPr>
            <w:tcW w:w="2695" w:type="dxa"/>
            <w:vAlign w:val="center"/>
          </w:tcPr>
          <w:p w14:paraId="5A225977" w14:textId="7A50F965" w:rsidR="00A53F2E" w:rsidRPr="00202E19" w:rsidRDefault="00220F52" w:rsidP="00564325">
            <w:pPr>
              <w:tabs>
                <w:tab w:val="left" w:pos="4200"/>
              </w:tabs>
              <w:jc w:val="both"/>
              <w:rPr>
                <w:rFonts w:asciiTheme="minorHAnsi" w:hAnsiTheme="minorHAnsi" w:cstheme="minorHAnsi"/>
                <w:b/>
                <w:bCs/>
                <w:sz w:val="22"/>
                <w:szCs w:val="22"/>
              </w:rPr>
            </w:pPr>
            <w:r w:rsidRPr="00202E19">
              <w:rPr>
                <w:rFonts w:asciiTheme="minorHAnsi" w:hAnsiTheme="minorHAnsi" w:cstheme="minorHAnsi"/>
                <w:b/>
                <w:bCs/>
                <w:sz w:val="22"/>
                <w:szCs w:val="22"/>
              </w:rPr>
              <w:t>T</w:t>
            </w:r>
            <w:r w:rsidR="00A53F2E" w:rsidRPr="00202E19">
              <w:rPr>
                <w:rFonts w:asciiTheme="minorHAnsi" w:hAnsiTheme="minorHAnsi" w:cstheme="minorHAnsi"/>
                <w:b/>
                <w:bCs/>
                <w:sz w:val="22"/>
                <w:szCs w:val="22"/>
              </w:rPr>
              <w:t>ools</w:t>
            </w:r>
          </w:p>
        </w:tc>
        <w:tc>
          <w:tcPr>
            <w:tcW w:w="7375" w:type="dxa"/>
            <w:vAlign w:val="center"/>
          </w:tcPr>
          <w:p w14:paraId="72CF01D2" w14:textId="5071BAE9" w:rsidR="00A53F2E" w:rsidRPr="00202E19" w:rsidRDefault="00A53F2E" w:rsidP="00564325">
            <w:pPr>
              <w:tabs>
                <w:tab w:val="left" w:pos="4200"/>
              </w:tabs>
              <w:jc w:val="both"/>
              <w:rPr>
                <w:rFonts w:asciiTheme="minorHAnsi" w:hAnsiTheme="minorHAnsi" w:cstheme="minorHAnsi"/>
                <w:sz w:val="22"/>
                <w:szCs w:val="22"/>
              </w:rPr>
            </w:pPr>
            <w:proofErr w:type="spellStart"/>
            <w:r w:rsidRPr="00202E19">
              <w:rPr>
                <w:rFonts w:asciiTheme="minorHAnsi" w:hAnsiTheme="minorHAnsi" w:cstheme="minorHAnsi"/>
                <w:sz w:val="22"/>
                <w:szCs w:val="22"/>
              </w:rPr>
              <w:t>GITHub</w:t>
            </w:r>
            <w:proofErr w:type="spellEnd"/>
            <w:r w:rsidRPr="00202E19">
              <w:rPr>
                <w:rFonts w:asciiTheme="minorHAnsi" w:hAnsiTheme="minorHAnsi" w:cstheme="minorHAnsi"/>
                <w:sz w:val="22"/>
                <w:szCs w:val="22"/>
              </w:rPr>
              <w:t xml:space="preserve">, </w:t>
            </w:r>
            <w:proofErr w:type="spellStart"/>
            <w:r w:rsidRPr="00202E19">
              <w:rPr>
                <w:rFonts w:asciiTheme="minorHAnsi" w:hAnsiTheme="minorHAnsi" w:cstheme="minorHAnsi"/>
                <w:sz w:val="22"/>
                <w:szCs w:val="22"/>
              </w:rPr>
              <w:t>GitLab</w:t>
            </w:r>
            <w:proofErr w:type="spellEnd"/>
            <w:r w:rsidRPr="00202E19">
              <w:rPr>
                <w:rFonts w:asciiTheme="minorHAnsi" w:hAnsiTheme="minorHAnsi" w:cstheme="minorHAnsi"/>
                <w:sz w:val="22"/>
                <w:szCs w:val="22"/>
              </w:rPr>
              <w:t xml:space="preserve">, </w:t>
            </w:r>
            <w:proofErr w:type="spellStart"/>
            <w:r w:rsidRPr="00202E19">
              <w:rPr>
                <w:rFonts w:asciiTheme="minorHAnsi" w:hAnsiTheme="minorHAnsi" w:cstheme="minorHAnsi"/>
                <w:sz w:val="22"/>
                <w:szCs w:val="22"/>
              </w:rPr>
              <w:t>BitBucket</w:t>
            </w:r>
            <w:proofErr w:type="spellEnd"/>
            <w:r w:rsidRPr="00202E19">
              <w:rPr>
                <w:rFonts w:asciiTheme="minorHAnsi" w:hAnsiTheme="minorHAnsi" w:cstheme="minorHAnsi"/>
                <w:sz w:val="22"/>
                <w:szCs w:val="22"/>
              </w:rPr>
              <w:t>, REST, Jersey</w:t>
            </w:r>
          </w:p>
        </w:tc>
      </w:tr>
    </w:tbl>
    <w:p w14:paraId="57A11026" w14:textId="42F56D03" w:rsidR="007E166A" w:rsidRPr="00202E19" w:rsidRDefault="007E166A" w:rsidP="00564325">
      <w:pPr>
        <w:tabs>
          <w:tab w:val="left" w:pos="4200"/>
        </w:tabs>
        <w:jc w:val="both"/>
        <w:rPr>
          <w:rFonts w:asciiTheme="minorHAnsi" w:hAnsiTheme="minorHAnsi" w:cstheme="minorHAnsi"/>
          <w:sz w:val="22"/>
          <w:szCs w:val="22"/>
        </w:rPr>
      </w:pPr>
    </w:p>
    <w:p w14:paraId="58F56861" w14:textId="77777777" w:rsidR="00097A4B" w:rsidRPr="00202E19" w:rsidRDefault="7AB0B14E" w:rsidP="00564325">
      <w:pPr>
        <w:shd w:val="clear" w:color="auto" w:fill="E6E6E6"/>
        <w:tabs>
          <w:tab w:val="left" w:pos="2040"/>
          <w:tab w:val="left" w:pos="5100"/>
          <w:tab w:val="right" w:pos="9180"/>
        </w:tabs>
        <w:jc w:val="both"/>
        <w:rPr>
          <w:rFonts w:asciiTheme="minorHAnsi" w:eastAsia="Arial" w:hAnsiTheme="minorHAnsi" w:cstheme="minorHAnsi"/>
          <w:b/>
          <w:bCs/>
          <w:sz w:val="22"/>
          <w:szCs w:val="22"/>
        </w:rPr>
      </w:pPr>
      <w:r w:rsidRPr="00202E19">
        <w:rPr>
          <w:rFonts w:asciiTheme="minorHAnsi" w:eastAsia="Arial" w:hAnsiTheme="minorHAnsi" w:cstheme="minorHAnsi"/>
          <w:b/>
          <w:bCs/>
          <w:sz w:val="22"/>
          <w:szCs w:val="22"/>
        </w:rPr>
        <w:t>EXPERIENCE</w:t>
      </w:r>
    </w:p>
    <w:p w14:paraId="59B244A0" w14:textId="77777777" w:rsidR="00097A4B" w:rsidRPr="00202E19" w:rsidRDefault="00097A4B" w:rsidP="00564325">
      <w:pPr>
        <w:pStyle w:val="PlainText"/>
        <w:jc w:val="both"/>
        <w:rPr>
          <w:rFonts w:asciiTheme="minorHAnsi" w:hAnsiTheme="minorHAnsi" w:cstheme="minorHAnsi"/>
          <w:sz w:val="22"/>
          <w:szCs w:val="22"/>
        </w:rPr>
      </w:pPr>
    </w:p>
    <w:p w14:paraId="09588844" w14:textId="095256B7" w:rsidR="00CD4066" w:rsidRPr="00202E19" w:rsidRDefault="00CD4066" w:rsidP="00564325">
      <w:pPr>
        <w:pStyle w:val="PlainText"/>
        <w:pBdr>
          <w:bottom w:val="single" w:sz="4" w:space="1" w:color="auto"/>
        </w:pBdr>
        <w:jc w:val="both"/>
        <w:rPr>
          <w:rFonts w:asciiTheme="minorHAnsi" w:hAnsiTheme="minorHAnsi" w:cstheme="minorHAnsi"/>
          <w:b/>
          <w:bCs/>
          <w:sz w:val="22"/>
          <w:szCs w:val="22"/>
        </w:rPr>
      </w:pPr>
      <w:r w:rsidRPr="00202E19">
        <w:rPr>
          <w:rFonts w:asciiTheme="minorHAnsi" w:hAnsiTheme="minorHAnsi" w:cstheme="minorHAnsi"/>
          <w:b/>
          <w:bCs/>
          <w:sz w:val="22"/>
          <w:szCs w:val="22"/>
        </w:rPr>
        <w:t>Concentrix</w:t>
      </w:r>
      <w:r w:rsidR="00507B25" w:rsidRPr="00202E19">
        <w:rPr>
          <w:rFonts w:asciiTheme="minorHAnsi" w:hAnsiTheme="minorHAnsi" w:cstheme="minorHAnsi"/>
          <w:b/>
          <w:bCs/>
          <w:sz w:val="22"/>
          <w:szCs w:val="22"/>
        </w:rPr>
        <w:t xml:space="preserve"> Catalyst</w:t>
      </w:r>
    </w:p>
    <w:p w14:paraId="34601E07" w14:textId="2F6BA651" w:rsidR="00B52BEE" w:rsidRPr="00202E19" w:rsidRDefault="00CD4066" w:rsidP="00564325">
      <w:pPr>
        <w:pStyle w:val="PlainText"/>
        <w:pBdr>
          <w:bottom w:val="single" w:sz="4" w:space="1" w:color="auto"/>
        </w:pBdr>
        <w:jc w:val="both"/>
        <w:rPr>
          <w:rFonts w:asciiTheme="minorHAnsi" w:hAnsiTheme="minorHAnsi" w:cstheme="minorHAnsi"/>
          <w:b/>
          <w:bCs/>
          <w:sz w:val="22"/>
          <w:szCs w:val="22"/>
        </w:rPr>
      </w:pPr>
      <w:r w:rsidRPr="00202E19">
        <w:rPr>
          <w:rFonts w:asciiTheme="minorHAnsi" w:hAnsiTheme="minorHAnsi" w:cstheme="minorHAnsi"/>
          <w:b/>
          <w:bCs/>
          <w:sz w:val="22"/>
          <w:szCs w:val="22"/>
        </w:rPr>
        <w:t xml:space="preserve">Client: Cigna                                                                                                                                                </w:t>
      </w:r>
      <w:r w:rsidR="00470629" w:rsidRPr="00202E19">
        <w:rPr>
          <w:rFonts w:asciiTheme="minorHAnsi" w:hAnsiTheme="minorHAnsi" w:cstheme="minorHAnsi"/>
          <w:b/>
          <w:bCs/>
          <w:sz w:val="22"/>
          <w:szCs w:val="22"/>
        </w:rPr>
        <w:t xml:space="preserve">  </w:t>
      </w:r>
      <w:r w:rsidRPr="00202E19">
        <w:rPr>
          <w:rFonts w:asciiTheme="minorHAnsi" w:hAnsiTheme="minorHAnsi" w:cstheme="minorHAnsi"/>
          <w:b/>
          <w:bCs/>
          <w:sz w:val="22"/>
          <w:szCs w:val="22"/>
        </w:rPr>
        <w:t>Oct 202</w:t>
      </w:r>
      <w:r w:rsidR="00BE774B" w:rsidRPr="00202E19">
        <w:rPr>
          <w:rFonts w:asciiTheme="minorHAnsi" w:hAnsiTheme="minorHAnsi" w:cstheme="minorHAnsi"/>
          <w:b/>
          <w:bCs/>
          <w:sz w:val="22"/>
          <w:szCs w:val="22"/>
        </w:rPr>
        <w:t>2</w:t>
      </w:r>
      <w:r w:rsidRPr="00202E19">
        <w:rPr>
          <w:rFonts w:asciiTheme="minorHAnsi" w:hAnsiTheme="minorHAnsi" w:cstheme="minorHAnsi"/>
          <w:b/>
          <w:bCs/>
          <w:sz w:val="22"/>
          <w:szCs w:val="22"/>
        </w:rPr>
        <w:t xml:space="preserve"> – </w:t>
      </w:r>
      <w:r w:rsidR="00D24DF2" w:rsidRPr="00202E19">
        <w:rPr>
          <w:rFonts w:asciiTheme="minorHAnsi" w:hAnsiTheme="minorHAnsi" w:cstheme="minorHAnsi"/>
          <w:b/>
          <w:bCs/>
          <w:sz w:val="22"/>
          <w:szCs w:val="22"/>
        </w:rPr>
        <w:t>Present</w:t>
      </w:r>
    </w:p>
    <w:p w14:paraId="5A193A8E" w14:textId="77777777" w:rsidR="00D1707A" w:rsidRPr="00202E19" w:rsidRDefault="00D1707A" w:rsidP="00564325">
      <w:pPr>
        <w:autoSpaceDE w:val="0"/>
        <w:autoSpaceDN w:val="0"/>
        <w:adjustRightInd w:val="0"/>
        <w:rPr>
          <w:rFonts w:asciiTheme="minorHAnsi" w:hAnsiTheme="minorHAnsi" w:cstheme="minorHAnsi"/>
          <w:color w:val="000000"/>
          <w:sz w:val="22"/>
          <w:szCs w:val="22"/>
        </w:rPr>
      </w:pPr>
    </w:p>
    <w:p w14:paraId="37E39259" w14:textId="77777777" w:rsidR="00DC553F" w:rsidRPr="00202E19" w:rsidRDefault="00DC553F" w:rsidP="00564325">
      <w:pPr>
        <w:pStyle w:val="PlainText"/>
        <w:jc w:val="both"/>
        <w:rPr>
          <w:rFonts w:asciiTheme="minorHAnsi" w:hAnsiTheme="minorHAnsi" w:cstheme="minorHAnsi"/>
          <w:b/>
          <w:bCs/>
          <w:sz w:val="22"/>
          <w:szCs w:val="22"/>
        </w:rPr>
      </w:pPr>
      <w:r w:rsidRPr="00202E19">
        <w:rPr>
          <w:rFonts w:asciiTheme="minorHAnsi" w:hAnsiTheme="minorHAnsi" w:cstheme="minorHAnsi"/>
          <w:b/>
          <w:bCs/>
          <w:sz w:val="22"/>
          <w:szCs w:val="22"/>
        </w:rPr>
        <w:t>Full Stack Developer:</w:t>
      </w:r>
    </w:p>
    <w:p w14:paraId="0A8C728A" w14:textId="77777777" w:rsidR="00D1707A" w:rsidRPr="00202E19" w:rsidRDefault="00D1707A" w:rsidP="00564325">
      <w:pPr>
        <w:pStyle w:val="PlainText"/>
        <w:jc w:val="both"/>
        <w:rPr>
          <w:rFonts w:asciiTheme="minorHAnsi" w:hAnsiTheme="minorHAnsi" w:cstheme="minorHAnsi"/>
          <w:b/>
          <w:bCs/>
          <w:sz w:val="22"/>
          <w:szCs w:val="22"/>
        </w:rPr>
      </w:pPr>
    </w:p>
    <w:p w14:paraId="4912D101" w14:textId="682DE532" w:rsidR="00D1707A" w:rsidRPr="00202E19" w:rsidRDefault="00D1707A" w:rsidP="00564325">
      <w:pPr>
        <w:pStyle w:val="PlainText"/>
        <w:jc w:val="both"/>
        <w:rPr>
          <w:rFonts w:asciiTheme="minorHAnsi" w:hAnsiTheme="minorHAnsi" w:cstheme="minorHAnsi"/>
          <w:sz w:val="22"/>
          <w:szCs w:val="22"/>
          <w:shd w:val="clear" w:color="auto" w:fill="FFFFFF"/>
        </w:rPr>
      </w:pPr>
      <w:r w:rsidRPr="00202E19">
        <w:rPr>
          <w:rFonts w:asciiTheme="minorHAnsi" w:hAnsiTheme="minorHAnsi" w:cstheme="minorHAnsi"/>
          <w:sz w:val="22"/>
          <w:szCs w:val="22"/>
          <w:shd w:val="clear" w:color="auto" w:fill="FFFFFF"/>
        </w:rPr>
        <w:t xml:space="preserve">Concentrix create game-changing customer journeys that help brands grow, across the world and into the future. Concentrix believe in creating experiences that go beyond Wow; combining human talent with artificial intelligence to design, build and run truly integrated customer journeys, at scale, across the entire enterprise. </w:t>
      </w:r>
    </w:p>
    <w:p w14:paraId="71E8E808" w14:textId="77777777" w:rsidR="00D1707A" w:rsidRPr="00202E19" w:rsidRDefault="00D1707A" w:rsidP="00564325">
      <w:pPr>
        <w:pStyle w:val="PlainText"/>
        <w:jc w:val="both"/>
        <w:rPr>
          <w:rFonts w:asciiTheme="minorHAnsi" w:hAnsiTheme="minorHAnsi" w:cstheme="minorHAnsi"/>
          <w:sz w:val="22"/>
          <w:szCs w:val="22"/>
          <w:shd w:val="clear" w:color="auto" w:fill="FFFFFF"/>
        </w:rPr>
      </w:pPr>
    </w:p>
    <w:p w14:paraId="4D309C93" w14:textId="77777777" w:rsidR="00D1707A" w:rsidRPr="00202E19" w:rsidRDefault="00D1707A" w:rsidP="00564325">
      <w:pPr>
        <w:pStyle w:val="PlainText"/>
        <w:jc w:val="both"/>
        <w:rPr>
          <w:rFonts w:asciiTheme="minorHAnsi" w:hAnsiTheme="minorHAnsi" w:cstheme="minorHAnsi"/>
          <w:b/>
          <w:bCs/>
          <w:sz w:val="22"/>
          <w:szCs w:val="22"/>
          <w:shd w:val="clear" w:color="auto" w:fill="FFFFFF"/>
        </w:rPr>
      </w:pPr>
      <w:r w:rsidRPr="00202E19">
        <w:rPr>
          <w:rFonts w:asciiTheme="minorHAnsi" w:hAnsiTheme="minorHAnsi" w:cstheme="minorHAnsi"/>
          <w:b/>
          <w:bCs/>
          <w:sz w:val="22"/>
          <w:szCs w:val="22"/>
          <w:shd w:val="clear" w:color="auto" w:fill="FFFFFF"/>
        </w:rPr>
        <w:t>Responsibilities:</w:t>
      </w:r>
    </w:p>
    <w:p w14:paraId="2C3A5CE8" w14:textId="29261841" w:rsidR="001C6F19" w:rsidRPr="00202E19" w:rsidRDefault="001C6F19" w:rsidP="00564325">
      <w:pPr>
        <w:pStyle w:val="PlainText"/>
        <w:numPr>
          <w:ilvl w:val="0"/>
          <w:numId w:val="25"/>
        </w:numPr>
        <w:jc w:val="both"/>
        <w:rPr>
          <w:rFonts w:asciiTheme="minorHAnsi" w:hAnsiTheme="minorHAnsi" w:cstheme="minorHAnsi"/>
          <w:sz w:val="22"/>
          <w:szCs w:val="22"/>
        </w:rPr>
      </w:pPr>
      <w:r w:rsidRPr="00202E19">
        <w:rPr>
          <w:rFonts w:asciiTheme="minorHAnsi" w:hAnsiTheme="minorHAnsi" w:cstheme="minorHAnsi"/>
          <w:sz w:val="22"/>
          <w:szCs w:val="22"/>
        </w:rPr>
        <w:t>Used Streams and lambda expressions available as part of Java 8 to store and process data.</w:t>
      </w:r>
    </w:p>
    <w:p w14:paraId="03830181" w14:textId="77777777" w:rsidR="00DC553F" w:rsidRPr="00202E19" w:rsidRDefault="00DC553F" w:rsidP="00564325">
      <w:pPr>
        <w:pStyle w:val="PlainText"/>
        <w:numPr>
          <w:ilvl w:val="0"/>
          <w:numId w:val="25"/>
        </w:numPr>
        <w:jc w:val="both"/>
        <w:rPr>
          <w:rFonts w:asciiTheme="minorHAnsi" w:hAnsiTheme="minorHAnsi" w:cstheme="minorHAnsi"/>
          <w:sz w:val="22"/>
          <w:szCs w:val="22"/>
        </w:rPr>
      </w:pPr>
      <w:r w:rsidRPr="00202E19">
        <w:rPr>
          <w:rFonts w:asciiTheme="minorHAnsi" w:hAnsiTheme="minorHAnsi" w:cstheme="minorHAnsi"/>
          <w:sz w:val="22"/>
          <w:szCs w:val="22"/>
        </w:rPr>
        <w:t>Track record of increasing responsibility in the business software design, Microservices, systems analysis/development and full lifecycle project management.</w:t>
      </w:r>
    </w:p>
    <w:p w14:paraId="53DD7154" w14:textId="77777777" w:rsidR="00DC553F" w:rsidRPr="00202E19" w:rsidRDefault="00DC553F" w:rsidP="00564325">
      <w:pPr>
        <w:pStyle w:val="PlainText"/>
        <w:numPr>
          <w:ilvl w:val="0"/>
          <w:numId w:val="25"/>
        </w:numPr>
        <w:jc w:val="both"/>
        <w:rPr>
          <w:rFonts w:asciiTheme="minorHAnsi" w:hAnsiTheme="minorHAnsi" w:cstheme="minorHAnsi"/>
          <w:sz w:val="22"/>
          <w:szCs w:val="22"/>
        </w:rPr>
      </w:pPr>
      <w:r w:rsidRPr="00202E19">
        <w:rPr>
          <w:rFonts w:asciiTheme="minorHAnsi" w:hAnsiTheme="minorHAnsi" w:cstheme="minorHAnsi"/>
          <w:sz w:val="22"/>
          <w:szCs w:val="22"/>
        </w:rPr>
        <w:t xml:space="preserve">Created dynamic web pages those are more user-interactive using HTML5, CSS, JavaScript, JSON, </w:t>
      </w:r>
      <w:proofErr w:type="gramStart"/>
      <w:r w:rsidRPr="00202E19">
        <w:rPr>
          <w:rFonts w:asciiTheme="minorHAnsi" w:hAnsiTheme="minorHAnsi" w:cstheme="minorHAnsi"/>
          <w:sz w:val="22"/>
          <w:szCs w:val="22"/>
        </w:rPr>
        <w:t>Bootstrap</w:t>
      </w:r>
      <w:proofErr w:type="gramEnd"/>
      <w:r w:rsidRPr="00202E19">
        <w:rPr>
          <w:rFonts w:asciiTheme="minorHAnsi" w:hAnsiTheme="minorHAnsi" w:cstheme="minorHAnsi"/>
          <w:sz w:val="22"/>
          <w:szCs w:val="22"/>
        </w:rPr>
        <w:t xml:space="preserve"> for client-side validations and Angular to design the front-end and redeveloped the existing module with Angular 8 by writing the code in TypeScript for SPA's.</w:t>
      </w:r>
    </w:p>
    <w:p w14:paraId="71517795" w14:textId="77777777" w:rsidR="00DC553F" w:rsidRPr="00202E19" w:rsidRDefault="00DC553F" w:rsidP="00564325">
      <w:pPr>
        <w:pStyle w:val="PlainText"/>
        <w:numPr>
          <w:ilvl w:val="0"/>
          <w:numId w:val="25"/>
        </w:numPr>
        <w:jc w:val="both"/>
        <w:rPr>
          <w:rFonts w:asciiTheme="minorHAnsi" w:hAnsiTheme="minorHAnsi" w:cstheme="minorHAnsi"/>
          <w:sz w:val="22"/>
          <w:szCs w:val="22"/>
        </w:rPr>
      </w:pPr>
      <w:r w:rsidRPr="00202E19">
        <w:rPr>
          <w:rFonts w:asciiTheme="minorHAnsi" w:hAnsiTheme="minorHAnsi" w:cstheme="minorHAnsi"/>
          <w:sz w:val="22"/>
          <w:szCs w:val="22"/>
        </w:rPr>
        <w:t xml:space="preserve">Designed and coded customized Angular services to interact with the backend API and serve components. </w:t>
      </w:r>
    </w:p>
    <w:p w14:paraId="5D6587B0" w14:textId="77777777" w:rsidR="00DC553F" w:rsidRPr="00202E19" w:rsidRDefault="00DC553F" w:rsidP="00564325">
      <w:pPr>
        <w:pStyle w:val="PlainText"/>
        <w:numPr>
          <w:ilvl w:val="0"/>
          <w:numId w:val="25"/>
        </w:numPr>
        <w:jc w:val="both"/>
        <w:rPr>
          <w:rFonts w:asciiTheme="minorHAnsi" w:hAnsiTheme="minorHAnsi" w:cstheme="minorHAnsi"/>
          <w:sz w:val="22"/>
          <w:szCs w:val="22"/>
        </w:rPr>
      </w:pPr>
      <w:r w:rsidRPr="00202E19">
        <w:rPr>
          <w:rFonts w:asciiTheme="minorHAnsi" w:hAnsiTheme="minorHAnsi" w:cstheme="minorHAnsi"/>
          <w:sz w:val="22"/>
          <w:szCs w:val="22"/>
        </w:rPr>
        <w:lastRenderedPageBreak/>
        <w:t xml:space="preserve">Worked with Angular forms, modules, DOM, events, expressions, controllers, filters, and Http Request. </w:t>
      </w:r>
    </w:p>
    <w:p w14:paraId="1B134ED2" w14:textId="77777777" w:rsidR="00DC553F" w:rsidRPr="00202E19" w:rsidRDefault="00DC553F" w:rsidP="00564325">
      <w:pPr>
        <w:pStyle w:val="PlainText"/>
        <w:numPr>
          <w:ilvl w:val="0"/>
          <w:numId w:val="25"/>
        </w:numPr>
        <w:jc w:val="both"/>
        <w:rPr>
          <w:rFonts w:asciiTheme="minorHAnsi" w:hAnsiTheme="minorHAnsi" w:cstheme="minorHAnsi"/>
          <w:sz w:val="22"/>
          <w:szCs w:val="22"/>
        </w:rPr>
      </w:pPr>
      <w:r w:rsidRPr="00202E19">
        <w:rPr>
          <w:rFonts w:asciiTheme="minorHAnsi" w:hAnsiTheme="minorHAnsi" w:cstheme="minorHAnsi"/>
          <w:sz w:val="22"/>
          <w:szCs w:val="22"/>
        </w:rPr>
        <w:t xml:space="preserve">Used Microservice architecture along with </w:t>
      </w:r>
      <w:proofErr w:type="gramStart"/>
      <w:r w:rsidRPr="00202E19">
        <w:rPr>
          <w:rFonts w:asciiTheme="minorHAnsi" w:hAnsiTheme="minorHAnsi" w:cstheme="minorHAnsi"/>
          <w:sz w:val="22"/>
          <w:szCs w:val="22"/>
        </w:rPr>
        <w:t>Spring</w:t>
      </w:r>
      <w:proofErr w:type="gramEnd"/>
      <w:r w:rsidRPr="00202E19">
        <w:rPr>
          <w:rFonts w:asciiTheme="minorHAnsi" w:hAnsiTheme="minorHAnsi" w:cstheme="minorHAnsi"/>
          <w:sz w:val="22"/>
          <w:szCs w:val="22"/>
        </w:rPr>
        <w:t xml:space="preserve"> boot to develop REST based Web Services with very less configuration.</w:t>
      </w:r>
    </w:p>
    <w:p w14:paraId="4EC386A2" w14:textId="77777777" w:rsidR="00DC553F" w:rsidRPr="00202E19" w:rsidRDefault="00DC553F" w:rsidP="00564325">
      <w:pPr>
        <w:pStyle w:val="PlainText"/>
        <w:numPr>
          <w:ilvl w:val="0"/>
          <w:numId w:val="25"/>
        </w:numPr>
        <w:jc w:val="both"/>
        <w:rPr>
          <w:rFonts w:asciiTheme="minorHAnsi" w:hAnsiTheme="minorHAnsi" w:cstheme="minorHAnsi"/>
          <w:sz w:val="22"/>
          <w:szCs w:val="22"/>
        </w:rPr>
      </w:pPr>
      <w:r w:rsidRPr="00202E19">
        <w:rPr>
          <w:rFonts w:asciiTheme="minorHAnsi" w:hAnsiTheme="minorHAnsi" w:cstheme="minorHAnsi"/>
          <w:sz w:val="22"/>
          <w:szCs w:val="22"/>
        </w:rPr>
        <w:t>Developed Middle layer using Spring Core, Spring Services and JMS.</w:t>
      </w:r>
    </w:p>
    <w:p w14:paraId="5028C6EF" w14:textId="2E771AAD" w:rsidR="001C6F19" w:rsidRPr="00202E19" w:rsidRDefault="001C6F19" w:rsidP="00564325">
      <w:pPr>
        <w:pStyle w:val="PlainText"/>
        <w:numPr>
          <w:ilvl w:val="0"/>
          <w:numId w:val="25"/>
        </w:numPr>
        <w:jc w:val="both"/>
        <w:rPr>
          <w:rFonts w:asciiTheme="minorHAnsi" w:hAnsiTheme="minorHAnsi" w:cstheme="minorHAnsi"/>
          <w:sz w:val="22"/>
          <w:szCs w:val="22"/>
        </w:rPr>
      </w:pPr>
      <w:r w:rsidRPr="00202E19">
        <w:rPr>
          <w:rFonts w:asciiTheme="minorHAnsi" w:hAnsiTheme="minorHAnsi" w:cstheme="minorHAnsi"/>
          <w:sz w:val="22"/>
          <w:szCs w:val="22"/>
        </w:rPr>
        <w:t xml:space="preserve">Written Terraform scripts to automate AWS services which include ELB, CloudFront distribution, RDS, EC2, database security groups, Security Groups, and S3 Bucket and converted existing AWS infrastructure to AWS Lambda deployed via Terraform. </w:t>
      </w:r>
    </w:p>
    <w:p w14:paraId="03694917" w14:textId="5D5C2CE8" w:rsidR="002B6695" w:rsidRPr="00202E19" w:rsidRDefault="002B6695" w:rsidP="00564325">
      <w:pPr>
        <w:pStyle w:val="PlainText"/>
        <w:numPr>
          <w:ilvl w:val="0"/>
          <w:numId w:val="25"/>
        </w:numPr>
        <w:jc w:val="both"/>
        <w:rPr>
          <w:rFonts w:asciiTheme="minorHAnsi" w:hAnsiTheme="minorHAnsi" w:cstheme="minorHAnsi"/>
          <w:sz w:val="22"/>
          <w:szCs w:val="22"/>
        </w:rPr>
      </w:pPr>
      <w:r w:rsidRPr="00202E19">
        <w:rPr>
          <w:rFonts w:asciiTheme="minorHAnsi" w:hAnsiTheme="minorHAnsi" w:cstheme="minorHAnsi"/>
          <w:sz w:val="22"/>
          <w:szCs w:val="22"/>
        </w:rPr>
        <w:t xml:space="preserve">Experience in Data Extraction, Transformation and Loading of data from multiple data sources into target databases, using Databricks, Spark SQL, PostgreSQL, SQL Server, </w:t>
      </w:r>
      <w:proofErr w:type="gramStart"/>
      <w:r w:rsidRPr="00202E19">
        <w:rPr>
          <w:rFonts w:asciiTheme="minorHAnsi" w:hAnsiTheme="minorHAnsi" w:cstheme="minorHAnsi"/>
          <w:sz w:val="22"/>
          <w:szCs w:val="22"/>
        </w:rPr>
        <w:t>Oracle</w:t>
      </w:r>
      <w:proofErr w:type="gramEnd"/>
      <w:r w:rsidRPr="00202E19">
        <w:rPr>
          <w:rFonts w:asciiTheme="minorHAnsi" w:hAnsiTheme="minorHAnsi" w:cstheme="minorHAnsi"/>
          <w:sz w:val="22"/>
          <w:szCs w:val="22"/>
        </w:rPr>
        <w:t>.</w:t>
      </w:r>
    </w:p>
    <w:p w14:paraId="3E10E578" w14:textId="77777777" w:rsidR="00DC553F" w:rsidRPr="00202E19" w:rsidRDefault="00DC553F" w:rsidP="00564325">
      <w:pPr>
        <w:pStyle w:val="PlainText"/>
        <w:numPr>
          <w:ilvl w:val="0"/>
          <w:numId w:val="25"/>
        </w:numPr>
        <w:jc w:val="both"/>
        <w:rPr>
          <w:rFonts w:asciiTheme="minorHAnsi" w:hAnsiTheme="minorHAnsi" w:cstheme="minorHAnsi"/>
          <w:sz w:val="22"/>
          <w:szCs w:val="22"/>
        </w:rPr>
      </w:pPr>
      <w:r w:rsidRPr="00202E19">
        <w:rPr>
          <w:rFonts w:asciiTheme="minorHAnsi" w:hAnsiTheme="minorHAnsi" w:cstheme="minorHAnsi"/>
          <w:sz w:val="22"/>
          <w:szCs w:val="22"/>
        </w:rPr>
        <w:t>Experience in using UI-Router for binding data to different states and rendering different templates.</w:t>
      </w:r>
    </w:p>
    <w:p w14:paraId="294006A9" w14:textId="77777777" w:rsidR="00DC553F" w:rsidRPr="00202E19" w:rsidRDefault="00DC553F" w:rsidP="00564325">
      <w:pPr>
        <w:pStyle w:val="PlainText"/>
        <w:numPr>
          <w:ilvl w:val="0"/>
          <w:numId w:val="25"/>
        </w:numPr>
        <w:jc w:val="both"/>
        <w:rPr>
          <w:rFonts w:asciiTheme="minorHAnsi" w:hAnsiTheme="minorHAnsi" w:cstheme="minorHAnsi"/>
          <w:sz w:val="22"/>
          <w:szCs w:val="22"/>
        </w:rPr>
      </w:pPr>
      <w:r w:rsidRPr="00202E19">
        <w:rPr>
          <w:rFonts w:asciiTheme="minorHAnsi" w:hAnsiTheme="minorHAnsi" w:cstheme="minorHAnsi"/>
          <w:sz w:val="22"/>
          <w:szCs w:val="22"/>
        </w:rPr>
        <w:t xml:space="preserve">Involved in designing and developing the JSON, XML Objects with Oracle. </w:t>
      </w:r>
    </w:p>
    <w:p w14:paraId="184C419C" w14:textId="77777777" w:rsidR="00DC553F" w:rsidRPr="00202E19" w:rsidRDefault="00DC553F" w:rsidP="00564325">
      <w:pPr>
        <w:pStyle w:val="PlainText"/>
        <w:numPr>
          <w:ilvl w:val="0"/>
          <w:numId w:val="25"/>
        </w:numPr>
        <w:jc w:val="both"/>
        <w:rPr>
          <w:rFonts w:asciiTheme="minorHAnsi" w:hAnsiTheme="minorHAnsi" w:cstheme="minorHAnsi"/>
          <w:sz w:val="22"/>
          <w:szCs w:val="22"/>
        </w:rPr>
      </w:pPr>
      <w:r w:rsidRPr="00202E19">
        <w:rPr>
          <w:rFonts w:asciiTheme="minorHAnsi" w:hAnsiTheme="minorHAnsi" w:cstheme="minorHAnsi"/>
          <w:sz w:val="22"/>
          <w:szCs w:val="22"/>
        </w:rPr>
        <w:t xml:space="preserve">Used JSON for storing and exchanging information between browsers and servers. </w:t>
      </w:r>
    </w:p>
    <w:p w14:paraId="407DCAB3" w14:textId="77777777" w:rsidR="00DC553F" w:rsidRPr="00202E19" w:rsidRDefault="00DC553F" w:rsidP="00564325">
      <w:pPr>
        <w:pStyle w:val="PlainText"/>
        <w:numPr>
          <w:ilvl w:val="0"/>
          <w:numId w:val="25"/>
        </w:numPr>
        <w:jc w:val="both"/>
        <w:rPr>
          <w:rFonts w:asciiTheme="minorHAnsi" w:hAnsiTheme="minorHAnsi" w:cstheme="minorHAnsi"/>
          <w:sz w:val="22"/>
          <w:szCs w:val="22"/>
        </w:rPr>
      </w:pPr>
      <w:r w:rsidRPr="00202E19">
        <w:rPr>
          <w:rFonts w:asciiTheme="minorHAnsi" w:hAnsiTheme="minorHAnsi" w:cstheme="minorHAnsi"/>
          <w:sz w:val="22"/>
          <w:szCs w:val="22"/>
        </w:rPr>
        <w:t xml:space="preserve">Created forms to collect and validate data from the user in HTML and JavaScript. </w:t>
      </w:r>
    </w:p>
    <w:p w14:paraId="34D60461" w14:textId="77777777" w:rsidR="00DC553F" w:rsidRPr="00202E19" w:rsidRDefault="00DC553F" w:rsidP="00564325">
      <w:pPr>
        <w:pStyle w:val="PlainText"/>
        <w:numPr>
          <w:ilvl w:val="0"/>
          <w:numId w:val="25"/>
        </w:numPr>
        <w:jc w:val="both"/>
        <w:rPr>
          <w:rFonts w:asciiTheme="minorHAnsi" w:hAnsiTheme="minorHAnsi" w:cstheme="minorHAnsi"/>
          <w:sz w:val="22"/>
          <w:szCs w:val="22"/>
        </w:rPr>
      </w:pPr>
      <w:r w:rsidRPr="00202E19">
        <w:rPr>
          <w:rFonts w:asciiTheme="minorHAnsi" w:hAnsiTheme="minorHAnsi" w:cstheme="minorHAnsi"/>
          <w:sz w:val="22"/>
          <w:szCs w:val="22"/>
        </w:rPr>
        <w:t xml:space="preserve">Used agile methodology for the software development. </w:t>
      </w:r>
    </w:p>
    <w:p w14:paraId="1172BE6E" w14:textId="77777777" w:rsidR="00DC553F" w:rsidRPr="00202E19" w:rsidRDefault="00DC553F" w:rsidP="00564325">
      <w:pPr>
        <w:pStyle w:val="PlainText"/>
        <w:numPr>
          <w:ilvl w:val="0"/>
          <w:numId w:val="25"/>
        </w:numPr>
        <w:jc w:val="both"/>
        <w:rPr>
          <w:rFonts w:asciiTheme="minorHAnsi" w:hAnsiTheme="minorHAnsi" w:cstheme="minorHAnsi"/>
          <w:sz w:val="22"/>
          <w:szCs w:val="22"/>
        </w:rPr>
      </w:pPr>
      <w:r w:rsidRPr="00202E19">
        <w:rPr>
          <w:rFonts w:asciiTheme="minorHAnsi" w:hAnsiTheme="minorHAnsi" w:cstheme="minorHAnsi"/>
          <w:sz w:val="22"/>
          <w:szCs w:val="22"/>
        </w:rPr>
        <w:t>Used Jenkins tool for automatic build and deployment.</w:t>
      </w:r>
    </w:p>
    <w:p w14:paraId="7A00367C" w14:textId="77777777" w:rsidR="00DC553F" w:rsidRPr="00202E19" w:rsidRDefault="00DC553F" w:rsidP="00564325">
      <w:pPr>
        <w:pStyle w:val="PlainText"/>
        <w:numPr>
          <w:ilvl w:val="0"/>
          <w:numId w:val="25"/>
        </w:numPr>
        <w:jc w:val="both"/>
        <w:rPr>
          <w:rFonts w:asciiTheme="minorHAnsi" w:hAnsiTheme="minorHAnsi" w:cstheme="minorHAnsi"/>
          <w:sz w:val="22"/>
          <w:szCs w:val="22"/>
        </w:rPr>
      </w:pPr>
      <w:r w:rsidRPr="00202E19">
        <w:rPr>
          <w:rFonts w:asciiTheme="minorHAnsi" w:hAnsiTheme="minorHAnsi" w:cstheme="minorHAnsi"/>
          <w:sz w:val="22"/>
          <w:szCs w:val="22"/>
        </w:rPr>
        <w:t>Hands-on experience with using software version control tools like Git and Bit Bucket.</w:t>
      </w:r>
    </w:p>
    <w:p w14:paraId="7537198C" w14:textId="77777777" w:rsidR="00DC553F" w:rsidRPr="00202E19" w:rsidRDefault="00DC553F" w:rsidP="00564325">
      <w:pPr>
        <w:pStyle w:val="PlainText"/>
        <w:numPr>
          <w:ilvl w:val="0"/>
          <w:numId w:val="25"/>
        </w:numPr>
        <w:jc w:val="both"/>
        <w:rPr>
          <w:rFonts w:asciiTheme="minorHAnsi" w:hAnsiTheme="minorHAnsi" w:cstheme="minorHAnsi"/>
          <w:sz w:val="22"/>
          <w:szCs w:val="22"/>
        </w:rPr>
      </w:pPr>
      <w:r w:rsidRPr="00202E19">
        <w:rPr>
          <w:rFonts w:asciiTheme="minorHAnsi" w:hAnsiTheme="minorHAnsi" w:cstheme="minorHAnsi"/>
          <w:sz w:val="22"/>
          <w:szCs w:val="22"/>
        </w:rPr>
        <w:t xml:space="preserve">Involved in the configuration of </w:t>
      </w:r>
      <w:proofErr w:type="gramStart"/>
      <w:r w:rsidRPr="00202E19">
        <w:rPr>
          <w:rFonts w:asciiTheme="minorHAnsi" w:hAnsiTheme="minorHAnsi" w:cstheme="minorHAnsi"/>
          <w:sz w:val="22"/>
          <w:szCs w:val="22"/>
        </w:rPr>
        <w:t>Spring</w:t>
      </w:r>
      <w:proofErr w:type="gramEnd"/>
      <w:r w:rsidRPr="00202E19">
        <w:rPr>
          <w:rFonts w:asciiTheme="minorHAnsi" w:hAnsiTheme="minorHAnsi" w:cstheme="minorHAnsi"/>
          <w:sz w:val="22"/>
          <w:szCs w:val="22"/>
        </w:rPr>
        <w:t>, Micro Services Framework and Hibernate mapping tool.</w:t>
      </w:r>
    </w:p>
    <w:p w14:paraId="5DDBFC47" w14:textId="77777777" w:rsidR="00DC553F" w:rsidRPr="00202E19" w:rsidRDefault="00DC553F" w:rsidP="00564325">
      <w:pPr>
        <w:pStyle w:val="PlainText"/>
        <w:numPr>
          <w:ilvl w:val="0"/>
          <w:numId w:val="25"/>
        </w:numPr>
        <w:jc w:val="both"/>
        <w:rPr>
          <w:rFonts w:asciiTheme="minorHAnsi" w:hAnsiTheme="minorHAnsi" w:cstheme="minorHAnsi"/>
          <w:sz w:val="22"/>
          <w:szCs w:val="22"/>
        </w:rPr>
      </w:pPr>
      <w:r w:rsidRPr="00202E19">
        <w:rPr>
          <w:rFonts w:asciiTheme="minorHAnsi" w:hAnsiTheme="minorHAnsi" w:cstheme="minorHAnsi"/>
          <w:sz w:val="22"/>
          <w:szCs w:val="22"/>
        </w:rPr>
        <w:t xml:space="preserve">Developed SQL queries to perform insert, update or delete operation on Oracle database. </w:t>
      </w:r>
    </w:p>
    <w:p w14:paraId="5B6A29B3" w14:textId="77777777" w:rsidR="00DC553F" w:rsidRPr="00202E19" w:rsidRDefault="00DC553F" w:rsidP="00564325">
      <w:pPr>
        <w:pStyle w:val="PlainText"/>
        <w:numPr>
          <w:ilvl w:val="0"/>
          <w:numId w:val="25"/>
        </w:numPr>
        <w:jc w:val="both"/>
        <w:rPr>
          <w:rFonts w:asciiTheme="minorHAnsi" w:hAnsiTheme="minorHAnsi" w:cstheme="minorHAnsi"/>
          <w:sz w:val="22"/>
          <w:szCs w:val="22"/>
        </w:rPr>
      </w:pPr>
      <w:r w:rsidRPr="00202E19">
        <w:rPr>
          <w:rFonts w:asciiTheme="minorHAnsi" w:hAnsiTheme="minorHAnsi" w:cstheme="minorHAnsi"/>
          <w:sz w:val="22"/>
          <w:szCs w:val="22"/>
        </w:rPr>
        <w:t xml:space="preserve">Designed and implemented the integration layer for client-server communication using Spring Boot. </w:t>
      </w:r>
    </w:p>
    <w:p w14:paraId="12EC04DB" w14:textId="78043D18" w:rsidR="00DC553F" w:rsidRPr="00202E19" w:rsidRDefault="00DC553F" w:rsidP="00564325">
      <w:pPr>
        <w:pStyle w:val="PlainText"/>
        <w:numPr>
          <w:ilvl w:val="0"/>
          <w:numId w:val="25"/>
        </w:numPr>
        <w:jc w:val="both"/>
        <w:rPr>
          <w:rFonts w:asciiTheme="minorHAnsi" w:hAnsiTheme="minorHAnsi" w:cstheme="minorHAnsi"/>
          <w:sz w:val="22"/>
          <w:szCs w:val="22"/>
        </w:rPr>
      </w:pPr>
      <w:r w:rsidRPr="00202E19">
        <w:rPr>
          <w:rFonts w:asciiTheme="minorHAnsi" w:hAnsiTheme="minorHAnsi" w:cstheme="minorHAnsi"/>
          <w:sz w:val="22"/>
          <w:szCs w:val="22"/>
        </w:rPr>
        <w:t xml:space="preserve">Experience with Angular Directives, Dependency Injection, Services, Routing, pipes, Animations, Forms, AOT, Lazy Loading, </w:t>
      </w:r>
      <w:proofErr w:type="gramStart"/>
      <w:r w:rsidRPr="00202E19">
        <w:rPr>
          <w:rFonts w:asciiTheme="minorHAnsi" w:hAnsiTheme="minorHAnsi" w:cstheme="minorHAnsi"/>
          <w:sz w:val="22"/>
          <w:szCs w:val="22"/>
        </w:rPr>
        <w:t>RXJS</w:t>
      </w:r>
      <w:proofErr w:type="gramEnd"/>
      <w:r w:rsidRPr="00202E19">
        <w:rPr>
          <w:rFonts w:asciiTheme="minorHAnsi" w:hAnsiTheme="minorHAnsi" w:cstheme="minorHAnsi"/>
          <w:sz w:val="22"/>
          <w:szCs w:val="22"/>
        </w:rPr>
        <w:t>.</w:t>
      </w:r>
    </w:p>
    <w:p w14:paraId="7879F3F5" w14:textId="2E6C3003" w:rsidR="00681B84" w:rsidRPr="00202E19" w:rsidRDefault="00681B84" w:rsidP="00564325">
      <w:pPr>
        <w:pStyle w:val="PlainText"/>
        <w:numPr>
          <w:ilvl w:val="0"/>
          <w:numId w:val="25"/>
        </w:numPr>
        <w:jc w:val="both"/>
        <w:rPr>
          <w:rFonts w:asciiTheme="minorHAnsi" w:hAnsiTheme="minorHAnsi" w:cstheme="minorHAnsi"/>
          <w:sz w:val="22"/>
          <w:szCs w:val="22"/>
        </w:rPr>
      </w:pPr>
      <w:r w:rsidRPr="00202E19">
        <w:rPr>
          <w:rFonts w:asciiTheme="minorHAnsi" w:hAnsiTheme="minorHAnsi" w:cstheme="minorHAnsi"/>
          <w:sz w:val="22"/>
          <w:szCs w:val="22"/>
        </w:rPr>
        <w:t xml:space="preserve">Implemented Installation and configuration of multi-node cluster on Cloud using Amazon </w:t>
      </w:r>
      <w:proofErr w:type="spellStart"/>
      <w:r w:rsidRPr="00202E19">
        <w:rPr>
          <w:rFonts w:asciiTheme="minorHAnsi" w:hAnsiTheme="minorHAnsi" w:cstheme="minorHAnsi"/>
          <w:sz w:val="22"/>
          <w:szCs w:val="22"/>
        </w:rPr>
        <w:t>WebServices</w:t>
      </w:r>
      <w:proofErr w:type="spellEnd"/>
      <w:r w:rsidRPr="00202E19">
        <w:rPr>
          <w:rFonts w:asciiTheme="minorHAnsi" w:hAnsiTheme="minorHAnsi" w:cstheme="minorHAnsi"/>
          <w:sz w:val="22"/>
          <w:szCs w:val="22"/>
        </w:rPr>
        <w:t xml:space="preserve"> (AWS) on EC2. </w:t>
      </w:r>
    </w:p>
    <w:p w14:paraId="41597F92" w14:textId="325709B8" w:rsidR="00AE4177" w:rsidRPr="00202E19" w:rsidRDefault="00AE4177" w:rsidP="00564325">
      <w:pPr>
        <w:pStyle w:val="PlainText"/>
        <w:numPr>
          <w:ilvl w:val="0"/>
          <w:numId w:val="25"/>
        </w:numPr>
        <w:jc w:val="both"/>
        <w:rPr>
          <w:rFonts w:asciiTheme="minorHAnsi" w:hAnsiTheme="minorHAnsi" w:cstheme="minorHAnsi"/>
          <w:sz w:val="22"/>
          <w:szCs w:val="22"/>
        </w:rPr>
      </w:pPr>
      <w:r w:rsidRPr="00202E19">
        <w:rPr>
          <w:rFonts w:asciiTheme="minorHAnsi" w:hAnsiTheme="minorHAnsi" w:cstheme="minorHAnsi"/>
          <w:sz w:val="22"/>
          <w:szCs w:val="22"/>
        </w:rPr>
        <w:t>Worked with Amazon Web Services (AWS) using EC2 for computing and S3 as storage mechanism</w:t>
      </w:r>
      <w:r w:rsidR="00404376" w:rsidRPr="00202E19">
        <w:rPr>
          <w:rFonts w:asciiTheme="minorHAnsi" w:hAnsiTheme="minorHAnsi" w:cstheme="minorHAnsi"/>
          <w:sz w:val="22"/>
          <w:szCs w:val="22"/>
        </w:rPr>
        <w:t>.</w:t>
      </w:r>
    </w:p>
    <w:p w14:paraId="40925CE8" w14:textId="77777777" w:rsidR="00BC66B0" w:rsidRPr="00202E19" w:rsidRDefault="00BC66B0" w:rsidP="00564325">
      <w:pPr>
        <w:pStyle w:val="PlainText"/>
        <w:numPr>
          <w:ilvl w:val="0"/>
          <w:numId w:val="25"/>
        </w:numPr>
        <w:jc w:val="both"/>
        <w:rPr>
          <w:rFonts w:asciiTheme="minorHAnsi" w:hAnsiTheme="minorHAnsi" w:cstheme="minorHAnsi"/>
          <w:sz w:val="22"/>
          <w:szCs w:val="22"/>
        </w:rPr>
      </w:pPr>
      <w:r w:rsidRPr="00202E19">
        <w:rPr>
          <w:rFonts w:asciiTheme="minorHAnsi" w:hAnsiTheme="minorHAnsi" w:cstheme="minorHAnsi"/>
          <w:sz w:val="22"/>
          <w:szCs w:val="22"/>
        </w:rPr>
        <w:t>Instantiated, created, and maintained CI/CD (continuous integration &amp; deployment) pipelines and apply automation to environments and applications.</w:t>
      </w:r>
    </w:p>
    <w:p w14:paraId="0259BFBF" w14:textId="77777777" w:rsidR="002E269C" w:rsidRPr="00202E19" w:rsidRDefault="002E269C" w:rsidP="00564325">
      <w:pPr>
        <w:pStyle w:val="PlainText"/>
        <w:jc w:val="both"/>
        <w:rPr>
          <w:rFonts w:asciiTheme="minorHAnsi" w:hAnsiTheme="minorHAnsi" w:cstheme="minorHAnsi"/>
          <w:sz w:val="22"/>
          <w:szCs w:val="22"/>
        </w:rPr>
      </w:pPr>
    </w:p>
    <w:p w14:paraId="5E57F3DD" w14:textId="5BD019A9" w:rsidR="007D08CC" w:rsidRPr="00202E19" w:rsidRDefault="00404376" w:rsidP="00564325">
      <w:pPr>
        <w:pStyle w:val="PlainText"/>
        <w:jc w:val="both"/>
        <w:rPr>
          <w:rFonts w:asciiTheme="minorHAnsi" w:hAnsiTheme="minorHAnsi" w:cstheme="minorHAnsi"/>
          <w:sz w:val="22"/>
          <w:szCs w:val="22"/>
        </w:rPr>
      </w:pPr>
      <w:r w:rsidRPr="00202E19">
        <w:rPr>
          <w:rFonts w:asciiTheme="minorHAnsi" w:hAnsiTheme="minorHAnsi" w:cstheme="minorHAnsi"/>
          <w:sz w:val="22"/>
          <w:szCs w:val="22"/>
        </w:rPr>
        <w:t xml:space="preserve">Environment: </w:t>
      </w:r>
      <w:r w:rsidR="00A1302C" w:rsidRPr="00202E19">
        <w:rPr>
          <w:rFonts w:asciiTheme="minorHAnsi" w:hAnsiTheme="minorHAnsi" w:cstheme="minorHAnsi"/>
          <w:sz w:val="22"/>
          <w:szCs w:val="22"/>
        </w:rPr>
        <w:t>Java</w:t>
      </w:r>
      <w:r w:rsidRPr="00202E19">
        <w:rPr>
          <w:rFonts w:asciiTheme="minorHAnsi" w:hAnsiTheme="minorHAnsi" w:cstheme="minorHAnsi"/>
          <w:sz w:val="22"/>
          <w:szCs w:val="22"/>
        </w:rPr>
        <w:t xml:space="preserve">, </w:t>
      </w:r>
      <w:proofErr w:type="gramStart"/>
      <w:r w:rsidR="00A1302C" w:rsidRPr="00202E19">
        <w:rPr>
          <w:rFonts w:asciiTheme="minorHAnsi" w:hAnsiTheme="minorHAnsi" w:cstheme="minorHAnsi"/>
          <w:sz w:val="22"/>
          <w:szCs w:val="22"/>
        </w:rPr>
        <w:t>Spring</w:t>
      </w:r>
      <w:proofErr w:type="gramEnd"/>
      <w:r w:rsidR="00A1302C" w:rsidRPr="00202E19">
        <w:rPr>
          <w:rFonts w:asciiTheme="minorHAnsi" w:hAnsiTheme="minorHAnsi" w:cstheme="minorHAnsi"/>
          <w:sz w:val="22"/>
          <w:szCs w:val="22"/>
        </w:rPr>
        <w:t xml:space="preserve">, </w:t>
      </w:r>
      <w:r w:rsidRPr="00202E19">
        <w:rPr>
          <w:rFonts w:asciiTheme="minorHAnsi" w:hAnsiTheme="minorHAnsi" w:cstheme="minorHAnsi"/>
          <w:sz w:val="22"/>
          <w:szCs w:val="22"/>
        </w:rPr>
        <w:t>Spark</w:t>
      </w:r>
      <w:r w:rsidR="00510D4E" w:rsidRPr="00202E19">
        <w:rPr>
          <w:rFonts w:asciiTheme="minorHAnsi" w:hAnsiTheme="minorHAnsi" w:cstheme="minorHAnsi"/>
          <w:sz w:val="22"/>
          <w:szCs w:val="22"/>
        </w:rPr>
        <w:t>, Terraform, Tera</w:t>
      </w:r>
      <w:r w:rsidR="00DA2A0D" w:rsidRPr="00202E19">
        <w:rPr>
          <w:rFonts w:asciiTheme="minorHAnsi" w:hAnsiTheme="minorHAnsi" w:cstheme="minorHAnsi"/>
          <w:sz w:val="22"/>
          <w:szCs w:val="22"/>
        </w:rPr>
        <w:t xml:space="preserve"> </w:t>
      </w:r>
      <w:r w:rsidR="00510D4E" w:rsidRPr="00202E19">
        <w:rPr>
          <w:rFonts w:asciiTheme="minorHAnsi" w:hAnsiTheme="minorHAnsi" w:cstheme="minorHAnsi"/>
          <w:sz w:val="22"/>
          <w:szCs w:val="22"/>
        </w:rPr>
        <w:t>grunt</w:t>
      </w:r>
      <w:r w:rsidR="005E6F76" w:rsidRPr="00202E19">
        <w:rPr>
          <w:rFonts w:asciiTheme="minorHAnsi" w:hAnsiTheme="minorHAnsi" w:cstheme="minorHAnsi"/>
          <w:sz w:val="22"/>
          <w:szCs w:val="22"/>
        </w:rPr>
        <w:t>, AWS,</w:t>
      </w:r>
      <w:r w:rsidR="00A1302C" w:rsidRPr="00202E19">
        <w:rPr>
          <w:rFonts w:asciiTheme="minorHAnsi" w:hAnsiTheme="minorHAnsi" w:cstheme="minorHAnsi"/>
          <w:sz w:val="22"/>
          <w:szCs w:val="22"/>
        </w:rPr>
        <w:t xml:space="preserve"> SQL, Hibernate, Maven, </w:t>
      </w:r>
      <w:r w:rsidR="00756AE6" w:rsidRPr="00202E19">
        <w:rPr>
          <w:rFonts w:asciiTheme="minorHAnsi" w:hAnsiTheme="minorHAnsi" w:cstheme="minorHAnsi"/>
          <w:sz w:val="22"/>
          <w:szCs w:val="22"/>
        </w:rPr>
        <w:t xml:space="preserve">Git, </w:t>
      </w:r>
      <w:r w:rsidR="005E6F76" w:rsidRPr="00202E19">
        <w:rPr>
          <w:rFonts w:asciiTheme="minorHAnsi" w:hAnsiTheme="minorHAnsi" w:cstheme="minorHAnsi"/>
          <w:sz w:val="22"/>
          <w:szCs w:val="22"/>
        </w:rPr>
        <w:t>Jenkins</w:t>
      </w:r>
      <w:r w:rsidR="00823321" w:rsidRPr="00202E19">
        <w:rPr>
          <w:rFonts w:asciiTheme="minorHAnsi" w:hAnsiTheme="minorHAnsi" w:cstheme="minorHAnsi"/>
          <w:sz w:val="22"/>
          <w:szCs w:val="22"/>
        </w:rPr>
        <w:t>, Postman.</w:t>
      </w:r>
    </w:p>
    <w:p w14:paraId="3FE3CC55" w14:textId="6BFD9143" w:rsidR="00AE46DC" w:rsidRPr="00202E19" w:rsidRDefault="00AE46DC" w:rsidP="00564325">
      <w:pPr>
        <w:pStyle w:val="PlainText"/>
        <w:pBdr>
          <w:bottom w:val="single" w:sz="4" w:space="1" w:color="auto"/>
        </w:pBdr>
        <w:jc w:val="both"/>
        <w:rPr>
          <w:rFonts w:asciiTheme="minorHAnsi" w:hAnsiTheme="minorHAnsi" w:cstheme="minorHAnsi"/>
          <w:b/>
          <w:bCs/>
          <w:sz w:val="22"/>
          <w:szCs w:val="22"/>
        </w:rPr>
      </w:pPr>
    </w:p>
    <w:p w14:paraId="0335B1BD" w14:textId="1F79D3A0" w:rsidR="00CD4066" w:rsidRPr="00202E19" w:rsidRDefault="00A53F2E" w:rsidP="00564325">
      <w:pPr>
        <w:pStyle w:val="PlainText"/>
        <w:pBdr>
          <w:bottom w:val="single" w:sz="4" w:space="1" w:color="auto"/>
        </w:pBdr>
        <w:jc w:val="both"/>
        <w:rPr>
          <w:rFonts w:asciiTheme="minorHAnsi" w:hAnsiTheme="minorHAnsi" w:cstheme="minorHAnsi"/>
          <w:b/>
          <w:bCs/>
          <w:sz w:val="22"/>
          <w:szCs w:val="22"/>
        </w:rPr>
      </w:pPr>
      <w:r w:rsidRPr="00202E19">
        <w:rPr>
          <w:rFonts w:asciiTheme="minorHAnsi" w:hAnsiTheme="minorHAnsi" w:cstheme="minorHAnsi"/>
          <w:b/>
          <w:bCs/>
          <w:sz w:val="22"/>
          <w:szCs w:val="22"/>
        </w:rPr>
        <w:t>T-Mobile, Bellevue, WA</w:t>
      </w:r>
      <w:r w:rsidRPr="00202E19">
        <w:rPr>
          <w:rFonts w:asciiTheme="minorHAnsi" w:hAnsiTheme="minorHAnsi" w:cstheme="minorHAnsi"/>
          <w:b/>
          <w:bCs/>
          <w:sz w:val="22"/>
          <w:szCs w:val="22"/>
        </w:rPr>
        <w:tab/>
      </w:r>
      <w:r w:rsidRPr="00202E19">
        <w:rPr>
          <w:rFonts w:asciiTheme="minorHAnsi" w:hAnsiTheme="minorHAnsi" w:cstheme="minorHAnsi"/>
          <w:b/>
          <w:bCs/>
          <w:sz w:val="22"/>
          <w:szCs w:val="22"/>
        </w:rPr>
        <w:tab/>
      </w:r>
      <w:r w:rsidRPr="00202E19">
        <w:rPr>
          <w:rFonts w:asciiTheme="minorHAnsi" w:hAnsiTheme="minorHAnsi" w:cstheme="minorHAnsi"/>
          <w:b/>
          <w:bCs/>
          <w:sz w:val="22"/>
          <w:szCs w:val="22"/>
        </w:rPr>
        <w:tab/>
      </w:r>
      <w:r w:rsidRPr="00202E19">
        <w:rPr>
          <w:rFonts w:asciiTheme="minorHAnsi" w:hAnsiTheme="minorHAnsi" w:cstheme="minorHAnsi"/>
          <w:b/>
          <w:bCs/>
          <w:sz w:val="22"/>
          <w:szCs w:val="22"/>
        </w:rPr>
        <w:tab/>
        <w:t xml:space="preserve"> </w:t>
      </w:r>
      <w:r w:rsidRPr="00202E19">
        <w:rPr>
          <w:rFonts w:asciiTheme="minorHAnsi" w:hAnsiTheme="minorHAnsi" w:cstheme="minorHAnsi"/>
          <w:b/>
          <w:bCs/>
          <w:sz w:val="22"/>
          <w:szCs w:val="22"/>
        </w:rPr>
        <w:tab/>
      </w:r>
      <w:r w:rsidRPr="00202E19">
        <w:rPr>
          <w:rFonts w:asciiTheme="minorHAnsi" w:hAnsiTheme="minorHAnsi" w:cstheme="minorHAnsi"/>
          <w:b/>
          <w:bCs/>
          <w:sz w:val="22"/>
          <w:szCs w:val="22"/>
        </w:rPr>
        <w:tab/>
      </w:r>
      <w:r w:rsidRPr="00202E19">
        <w:rPr>
          <w:rFonts w:asciiTheme="minorHAnsi" w:hAnsiTheme="minorHAnsi" w:cstheme="minorHAnsi"/>
          <w:b/>
          <w:bCs/>
          <w:sz w:val="22"/>
          <w:szCs w:val="22"/>
        </w:rPr>
        <w:tab/>
      </w:r>
      <w:r w:rsidRPr="00202E19">
        <w:rPr>
          <w:rFonts w:asciiTheme="minorHAnsi" w:hAnsiTheme="minorHAnsi" w:cstheme="minorHAnsi"/>
          <w:b/>
          <w:bCs/>
          <w:sz w:val="22"/>
          <w:szCs w:val="22"/>
        </w:rPr>
        <w:tab/>
      </w:r>
      <w:r w:rsidR="00BB563D" w:rsidRPr="00202E19">
        <w:rPr>
          <w:rFonts w:asciiTheme="minorHAnsi" w:hAnsiTheme="minorHAnsi" w:cstheme="minorHAnsi"/>
          <w:b/>
          <w:bCs/>
          <w:sz w:val="22"/>
          <w:szCs w:val="22"/>
        </w:rPr>
        <w:t xml:space="preserve">     </w:t>
      </w:r>
      <w:r w:rsidR="00564325" w:rsidRPr="00202E19">
        <w:rPr>
          <w:rFonts w:asciiTheme="minorHAnsi" w:hAnsiTheme="minorHAnsi" w:cstheme="minorHAnsi"/>
          <w:b/>
          <w:bCs/>
          <w:sz w:val="22"/>
          <w:szCs w:val="22"/>
        </w:rPr>
        <w:t xml:space="preserve">             </w:t>
      </w:r>
      <w:r w:rsidR="00DF6E74" w:rsidRPr="00202E19">
        <w:rPr>
          <w:rFonts w:asciiTheme="minorHAnsi" w:hAnsiTheme="minorHAnsi" w:cstheme="minorHAnsi"/>
          <w:b/>
          <w:bCs/>
          <w:sz w:val="22"/>
          <w:szCs w:val="22"/>
        </w:rPr>
        <w:t xml:space="preserve"> </w:t>
      </w:r>
      <w:r w:rsidRPr="00202E19">
        <w:rPr>
          <w:rFonts w:asciiTheme="minorHAnsi" w:hAnsiTheme="minorHAnsi" w:cstheme="minorHAnsi"/>
          <w:b/>
          <w:bCs/>
          <w:sz w:val="22"/>
          <w:szCs w:val="22"/>
        </w:rPr>
        <w:t xml:space="preserve">May 2022 </w:t>
      </w:r>
      <w:r w:rsidR="00BB563D" w:rsidRPr="00202E19">
        <w:rPr>
          <w:rFonts w:asciiTheme="minorHAnsi" w:hAnsiTheme="minorHAnsi" w:cstheme="minorHAnsi"/>
          <w:b/>
          <w:bCs/>
          <w:sz w:val="22"/>
          <w:szCs w:val="22"/>
        </w:rPr>
        <w:t>–</w:t>
      </w:r>
      <w:r w:rsidRPr="00202E19">
        <w:rPr>
          <w:rFonts w:asciiTheme="minorHAnsi" w:hAnsiTheme="minorHAnsi" w:cstheme="minorHAnsi"/>
          <w:b/>
          <w:bCs/>
          <w:sz w:val="22"/>
          <w:szCs w:val="22"/>
        </w:rPr>
        <w:t xml:space="preserve"> </w:t>
      </w:r>
      <w:r w:rsidR="00BB563D" w:rsidRPr="00202E19">
        <w:rPr>
          <w:rFonts w:asciiTheme="minorHAnsi" w:hAnsiTheme="minorHAnsi" w:cstheme="minorHAnsi"/>
          <w:b/>
          <w:bCs/>
          <w:sz w:val="22"/>
          <w:szCs w:val="22"/>
        </w:rPr>
        <w:t>Oct 202</w:t>
      </w:r>
      <w:r w:rsidR="00667DC5" w:rsidRPr="00202E19">
        <w:rPr>
          <w:rFonts w:asciiTheme="minorHAnsi" w:hAnsiTheme="minorHAnsi" w:cstheme="minorHAnsi"/>
          <w:b/>
          <w:bCs/>
          <w:sz w:val="22"/>
          <w:szCs w:val="22"/>
        </w:rPr>
        <w:t>2</w:t>
      </w:r>
    </w:p>
    <w:p w14:paraId="4BE5CE79" w14:textId="77777777" w:rsidR="00A53F2E" w:rsidRPr="00202E19" w:rsidRDefault="00A53F2E" w:rsidP="00564325">
      <w:pPr>
        <w:pStyle w:val="PlainText"/>
        <w:jc w:val="both"/>
        <w:rPr>
          <w:rFonts w:asciiTheme="minorHAnsi" w:hAnsiTheme="minorHAnsi" w:cstheme="minorHAnsi"/>
          <w:b/>
          <w:bCs/>
          <w:sz w:val="22"/>
          <w:szCs w:val="22"/>
        </w:rPr>
      </w:pPr>
    </w:p>
    <w:p w14:paraId="4A2EDAA3" w14:textId="77777777" w:rsidR="00A53F2E" w:rsidRPr="00202E19" w:rsidRDefault="00A53F2E" w:rsidP="00564325">
      <w:pPr>
        <w:pStyle w:val="PlainText"/>
        <w:jc w:val="both"/>
        <w:rPr>
          <w:rFonts w:asciiTheme="minorHAnsi" w:hAnsiTheme="minorHAnsi" w:cstheme="minorHAnsi"/>
          <w:b/>
          <w:bCs/>
          <w:sz w:val="22"/>
          <w:szCs w:val="22"/>
        </w:rPr>
      </w:pPr>
      <w:r w:rsidRPr="00202E19">
        <w:rPr>
          <w:rFonts w:asciiTheme="minorHAnsi" w:hAnsiTheme="minorHAnsi" w:cstheme="minorHAnsi"/>
          <w:b/>
          <w:bCs/>
          <w:sz w:val="22"/>
          <w:szCs w:val="22"/>
        </w:rPr>
        <w:t>Full Stack Software Engineer:</w:t>
      </w:r>
    </w:p>
    <w:p w14:paraId="02868186" w14:textId="77777777" w:rsidR="00A53F2E" w:rsidRPr="00202E19" w:rsidRDefault="00A53F2E" w:rsidP="00564325">
      <w:pPr>
        <w:pStyle w:val="PlainText"/>
        <w:jc w:val="both"/>
        <w:rPr>
          <w:rFonts w:asciiTheme="minorHAnsi" w:hAnsiTheme="minorHAnsi" w:cstheme="minorHAnsi"/>
          <w:sz w:val="22"/>
          <w:szCs w:val="22"/>
        </w:rPr>
      </w:pPr>
    </w:p>
    <w:p w14:paraId="7D23B124" w14:textId="77777777" w:rsidR="00A53F2E" w:rsidRPr="00202E19" w:rsidRDefault="00A53F2E" w:rsidP="00564325">
      <w:pPr>
        <w:pStyle w:val="PlainText"/>
        <w:jc w:val="both"/>
        <w:rPr>
          <w:rFonts w:asciiTheme="minorHAnsi" w:hAnsiTheme="minorHAnsi" w:cstheme="minorHAnsi"/>
          <w:sz w:val="22"/>
          <w:szCs w:val="22"/>
        </w:rPr>
      </w:pPr>
      <w:r w:rsidRPr="00202E19">
        <w:rPr>
          <w:rFonts w:asciiTheme="minorHAnsi" w:hAnsiTheme="minorHAnsi" w:cstheme="minorHAnsi"/>
          <w:sz w:val="22"/>
          <w:szCs w:val="22"/>
        </w:rPr>
        <w:t xml:space="preserve">T-Mobile is the brand name used by some of the mobile communications subsidiaries of the German telecommunications company Deutsche Telekom AG in the Czech Republic, Poland, </w:t>
      </w:r>
      <w:proofErr w:type="gramStart"/>
      <w:r w:rsidRPr="00202E19">
        <w:rPr>
          <w:rFonts w:asciiTheme="minorHAnsi" w:hAnsiTheme="minorHAnsi" w:cstheme="minorHAnsi"/>
          <w:sz w:val="22"/>
          <w:szCs w:val="22"/>
        </w:rPr>
        <w:t>the</w:t>
      </w:r>
      <w:proofErr w:type="gramEnd"/>
      <w:r w:rsidRPr="00202E19">
        <w:rPr>
          <w:rFonts w:asciiTheme="minorHAnsi" w:hAnsiTheme="minorHAnsi" w:cstheme="minorHAnsi"/>
          <w:sz w:val="22"/>
          <w:szCs w:val="22"/>
        </w:rPr>
        <w:t xml:space="preserve"> United States and by the former subsidiary in the Netherlands.</w:t>
      </w:r>
    </w:p>
    <w:p w14:paraId="5D4FAC83" w14:textId="77777777" w:rsidR="00A53F2E" w:rsidRPr="00202E19" w:rsidRDefault="00A53F2E" w:rsidP="00564325">
      <w:pPr>
        <w:pStyle w:val="PlainText"/>
        <w:jc w:val="both"/>
        <w:rPr>
          <w:rFonts w:asciiTheme="minorHAnsi" w:hAnsiTheme="minorHAnsi" w:cstheme="minorHAnsi"/>
          <w:sz w:val="22"/>
          <w:szCs w:val="22"/>
        </w:rPr>
      </w:pPr>
    </w:p>
    <w:p w14:paraId="549A06DD" w14:textId="0E234FE9" w:rsidR="00A53F2E" w:rsidRPr="00202E19" w:rsidRDefault="00A53F2E" w:rsidP="00564325">
      <w:pPr>
        <w:pStyle w:val="PlainText"/>
        <w:jc w:val="both"/>
        <w:rPr>
          <w:rFonts w:asciiTheme="minorHAnsi" w:hAnsiTheme="minorHAnsi" w:cstheme="minorHAnsi"/>
          <w:sz w:val="22"/>
          <w:szCs w:val="22"/>
        </w:rPr>
      </w:pPr>
      <w:r w:rsidRPr="00202E19">
        <w:rPr>
          <w:rFonts w:asciiTheme="minorHAnsi" w:hAnsiTheme="minorHAnsi" w:cstheme="minorHAnsi"/>
          <w:b/>
          <w:bCs/>
          <w:sz w:val="22"/>
          <w:szCs w:val="22"/>
        </w:rPr>
        <w:t>Responsibilities:</w:t>
      </w:r>
    </w:p>
    <w:p w14:paraId="1BA99FB8" w14:textId="06809729" w:rsidR="00BF1DE6" w:rsidRPr="00202E19" w:rsidRDefault="00A53F2E" w:rsidP="00564325">
      <w:pPr>
        <w:pStyle w:val="PlainText"/>
        <w:numPr>
          <w:ilvl w:val="0"/>
          <w:numId w:val="25"/>
        </w:numPr>
        <w:jc w:val="both"/>
        <w:rPr>
          <w:rFonts w:asciiTheme="minorHAnsi" w:hAnsiTheme="minorHAnsi" w:cstheme="minorHAnsi"/>
          <w:sz w:val="22"/>
          <w:szCs w:val="22"/>
        </w:rPr>
      </w:pPr>
      <w:r w:rsidRPr="00202E19">
        <w:rPr>
          <w:rFonts w:asciiTheme="minorHAnsi" w:hAnsiTheme="minorHAnsi" w:cstheme="minorHAnsi"/>
          <w:sz w:val="22"/>
          <w:szCs w:val="22"/>
        </w:rPr>
        <w:t xml:space="preserve">Involved in designing Spring Boot application and </w:t>
      </w:r>
      <w:r w:rsidR="004E5C39" w:rsidRPr="00202E19">
        <w:rPr>
          <w:rFonts w:asciiTheme="minorHAnsi" w:hAnsiTheme="minorHAnsi" w:cstheme="minorHAnsi"/>
          <w:sz w:val="22"/>
          <w:szCs w:val="22"/>
        </w:rPr>
        <w:t>Hibernate</w:t>
      </w:r>
      <w:r w:rsidRPr="00202E19">
        <w:rPr>
          <w:rFonts w:asciiTheme="minorHAnsi" w:hAnsiTheme="minorHAnsi" w:cstheme="minorHAnsi"/>
          <w:sz w:val="22"/>
          <w:szCs w:val="22"/>
        </w:rPr>
        <w:t xml:space="preserve"> to design module structure.</w:t>
      </w:r>
    </w:p>
    <w:p w14:paraId="6C1F3DB7" w14:textId="77777777" w:rsidR="00A53F2E" w:rsidRPr="00202E19" w:rsidRDefault="00A53F2E" w:rsidP="00564325">
      <w:pPr>
        <w:pStyle w:val="PlainText"/>
        <w:numPr>
          <w:ilvl w:val="0"/>
          <w:numId w:val="25"/>
        </w:numPr>
        <w:jc w:val="both"/>
        <w:rPr>
          <w:rFonts w:asciiTheme="minorHAnsi" w:hAnsiTheme="minorHAnsi" w:cstheme="minorHAnsi"/>
          <w:sz w:val="22"/>
          <w:szCs w:val="22"/>
        </w:rPr>
      </w:pPr>
      <w:r w:rsidRPr="00202E19">
        <w:rPr>
          <w:rFonts w:asciiTheme="minorHAnsi" w:hAnsiTheme="minorHAnsi" w:cstheme="minorHAnsi"/>
          <w:sz w:val="22"/>
          <w:szCs w:val="22"/>
        </w:rPr>
        <w:t>Developed Data layer using JPA framework, wrote POJO/Entity classes and persisted in Cassandra DB.</w:t>
      </w:r>
    </w:p>
    <w:p w14:paraId="058F8A86" w14:textId="77777777" w:rsidR="00A53F2E" w:rsidRPr="00202E19" w:rsidRDefault="00A53F2E" w:rsidP="00564325">
      <w:pPr>
        <w:pStyle w:val="PlainText"/>
        <w:numPr>
          <w:ilvl w:val="0"/>
          <w:numId w:val="25"/>
        </w:numPr>
        <w:jc w:val="both"/>
        <w:rPr>
          <w:rFonts w:asciiTheme="minorHAnsi" w:hAnsiTheme="minorHAnsi" w:cstheme="minorHAnsi"/>
          <w:sz w:val="22"/>
          <w:szCs w:val="22"/>
        </w:rPr>
      </w:pPr>
      <w:r w:rsidRPr="00202E19">
        <w:rPr>
          <w:rFonts w:asciiTheme="minorHAnsi" w:hAnsiTheme="minorHAnsi" w:cstheme="minorHAnsi"/>
          <w:sz w:val="22"/>
          <w:szCs w:val="22"/>
        </w:rPr>
        <w:t>Responsible to create CRUD methods using Hibernate &amp; Spring boot.</w:t>
      </w:r>
    </w:p>
    <w:p w14:paraId="78962F3E" w14:textId="60A2A6AB" w:rsidR="001309EC" w:rsidRPr="00202E19" w:rsidRDefault="001309EC" w:rsidP="00564325">
      <w:pPr>
        <w:pStyle w:val="PlainText"/>
        <w:numPr>
          <w:ilvl w:val="0"/>
          <w:numId w:val="25"/>
        </w:numPr>
        <w:jc w:val="both"/>
        <w:rPr>
          <w:rFonts w:asciiTheme="minorHAnsi" w:hAnsiTheme="minorHAnsi" w:cstheme="minorHAnsi"/>
          <w:sz w:val="22"/>
          <w:szCs w:val="22"/>
        </w:rPr>
      </w:pPr>
      <w:r w:rsidRPr="00202E19">
        <w:rPr>
          <w:rFonts w:asciiTheme="minorHAnsi" w:hAnsiTheme="minorHAnsi" w:cstheme="minorHAnsi"/>
          <w:sz w:val="22"/>
          <w:szCs w:val="22"/>
        </w:rPr>
        <w:t xml:space="preserve">Working upon java based application with maven build tool using spring boot and deployed on the cloud environment </w:t>
      </w:r>
      <w:proofErr w:type="spellStart"/>
      <w:r w:rsidRPr="00202E19">
        <w:rPr>
          <w:rFonts w:asciiTheme="minorHAnsi" w:hAnsiTheme="minorHAnsi" w:cstheme="minorHAnsi"/>
          <w:sz w:val="22"/>
          <w:szCs w:val="22"/>
        </w:rPr>
        <w:t>Redhat</w:t>
      </w:r>
      <w:proofErr w:type="spellEnd"/>
      <w:r w:rsidRPr="00202E19">
        <w:rPr>
          <w:rFonts w:asciiTheme="minorHAnsi" w:hAnsiTheme="minorHAnsi" w:cstheme="minorHAnsi"/>
          <w:sz w:val="22"/>
          <w:szCs w:val="22"/>
        </w:rPr>
        <w:t xml:space="preserve"> </w:t>
      </w:r>
      <w:proofErr w:type="spellStart"/>
      <w:r w:rsidRPr="00202E19">
        <w:rPr>
          <w:rFonts w:asciiTheme="minorHAnsi" w:hAnsiTheme="minorHAnsi" w:cstheme="minorHAnsi"/>
          <w:sz w:val="22"/>
          <w:szCs w:val="22"/>
        </w:rPr>
        <w:t>Openshit</w:t>
      </w:r>
      <w:proofErr w:type="spellEnd"/>
      <w:r w:rsidRPr="00202E19">
        <w:rPr>
          <w:rFonts w:asciiTheme="minorHAnsi" w:hAnsiTheme="minorHAnsi" w:cstheme="minorHAnsi"/>
          <w:sz w:val="22"/>
          <w:szCs w:val="22"/>
        </w:rPr>
        <w:t xml:space="preserve">. </w:t>
      </w:r>
    </w:p>
    <w:p w14:paraId="6EC1DFAA" w14:textId="77777777" w:rsidR="00A53F2E" w:rsidRPr="00202E19" w:rsidRDefault="00A53F2E" w:rsidP="00564325">
      <w:pPr>
        <w:pStyle w:val="PlainText"/>
        <w:numPr>
          <w:ilvl w:val="0"/>
          <w:numId w:val="25"/>
        </w:numPr>
        <w:jc w:val="both"/>
        <w:rPr>
          <w:rFonts w:asciiTheme="minorHAnsi" w:hAnsiTheme="minorHAnsi" w:cstheme="minorHAnsi"/>
          <w:sz w:val="22"/>
          <w:szCs w:val="22"/>
        </w:rPr>
      </w:pPr>
      <w:r w:rsidRPr="00202E19">
        <w:rPr>
          <w:rFonts w:asciiTheme="minorHAnsi" w:hAnsiTheme="minorHAnsi" w:cstheme="minorHAnsi"/>
          <w:sz w:val="22"/>
          <w:szCs w:val="22"/>
        </w:rPr>
        <w:t xml:space="preserve">Configured HttpInterceptor to intercept incoming requests, log request and response and capture metrics. </w:t>
      </w:r>
    </w:p>
    <w:p w14:paraId="1EAE6450" w14:textId="77777777" w:rsidR="00A53F2E" w:rsidRPr="00202E19" w:rsidRDefault="00A53F2E" w:rsidP="00564325">
      <w:pPr>
        <w:pStyle w:val="PlainText"/>
        <w:numPr>
          <w:ilvl w:val="0"/>
          <w:numId w:val="25"/>
        </w:numPr>
        <w:jc w:val="both"/>
        <w:rPr>
          <w:rFonts w:asciiTheme="minorHAnsi" w:hAnsiTheme="minorHAnsi" w:cstheme="minorHAnsi"/>
          <w:sz w:val="22"/>
          <w:szCs w:val="22"/>
        </w:rPr>
      </w:pPr>
      <w:r w:rsidRPr="00202E19">
        <w:rPr>
          <w:rFonts w:asciiTheme="minorHAnsi" w:hAnsiTheme="minorHAnsi" w:cstheme="minorHAnsi"/>
          <w:sz w:val="22"/>
          <w:szCs w:val="22"/>
        </w:rPr>
        <w:t>Wrote RestController with respect to RESTful standards in Spring Boot.</w:t>
      </w:r>
    </w:p>
    <w:p w14:paraId="234B05BD" w14:textId="77777777" w:rsidR="00A53F2E" w:rsidRPr="00202E19" w:rsidRDefault="00A53F2E" w:rsidP="00564325">
      <w:pPr>
        <w:pStyle w:val="PlainText"/>
        <w:numPr>
          <w:ilvl w:val="0"/>
          <w:numId w:val="25"/>
        </w:numPr>
        <w:jc w:val="both"/>
        <w:rPr>
          <w:rFonts w:asciiTheme="minorHAnsi" w:hAnsiTheme="minorHAnsi" w:cstheme="minorHAnsi"/>
          <w:sz w:val="22"/>
          <w:szCs w:val="22"/>
        </w:rPr>
      </w:pPr>
      <w:r w:rsidRPr="00202E19">
        <w:rPr>
          <w:rFonts w:asciiTheme="minorHAnsi" w:hAnsiTheme="minorHAnsi" w:cstheme="minorHAnsi"/>
          <w:sz w:val="22"/>
          <w:szCs w:val="22"/>
        </w:rPr>
        <w:t>Wrote SFTP listener for file transfer operations over SFTP.</w:t>
      </w:r>
    </w:p>
    <w:p w14:paraId="1027F1BD" w14:textId="77777777" w:rsidR="00A53F2E" w:rsidRPr="00202E19" w:rsidRDefault="00A53F2E" w:rsidP="00564325">
      <w:pPr>
        <w:pStyle w:val="PlainText"/>
        <w:numPr>
          <w:ilvl w:val="0"/>
          <w:numId w:val="25"/>
        </w:numPr>
        <w:jc w:val="both"/>
        <w:rPr>
          <w:rFonts w:asciiTheme="minorHAnsi" w:hAnsiTheme="minorHAnsi" w:cstheme="minorHAnsi"/>
          <w:sz w:val="22"/>
          <w:szCs w:val="22"/>
        </w:rPr>
      </w:pPr>
      <w:r w:rsidRPr="00202E19">
        <w:rPr>
          <w:rFonts w:asciiTheme="minorHAnsi" w:hAnsiTheme="minorHAnsi" w:cstheme="minorHAnsi"/>
          <w:sz w:val="22"/>
          <w:szCs w:val="22"/>
        </w:rPr>
        <w:t>Fetched/streamed carrier tracking feed without writing to the local file system.</w:t>
      </w:r>
    </w:p>
    <w:p w14:paraId="0887C0A7" w14:textId="28D934A3" w:rsidR="002210D7" w:rsidRPr="00202E19" w:rsidRDefault="00A53F2E" w:rsidP="00564325">
      <w:pPr>
        <w:pStyle w:val="PlainText"/>
        <w:numPr>
          <w:ilvl w:val="0"/>
          <w:numId w:val="25"/>
        </w:numPr>
        <w:jc w:val="both"/>
        <w:rPr>
          <w:rFonts w:asciiTheme="minorHAnsi" w:hAnsiTheme="minorHAnsi" w:cstheme="minorHAnsi"/>
          <w:sz w:val="22"/>
          <w:szCs w:val="22"/>
        </w:rPr>
      </w:pPr>
      <w:r w:rsidRPr="00202E19">
        <w:rPr>
          <w:rFonts w:asciiTheme="minorHAnsi" w:hAnsiTheme="minorHAnsi" w:cstheme="minorHAnsi"/>
          <w:sz w:val="22"/>
          <w:szCs w:val="22"/>
        </w:rPr>
        <w:t>Published success files to process directory and failed ones to failed directory.</w:t>
      </w:r>
    </w:p>
    <w:p w14:paraId="0CB3258B" w14:textId="77777777" w:rsidR="00A53F2E" w:rsidRPr="00202E19" w:rsidRDefault="00A53F2E" w:rsidP="00564325">
      <w:pPr>
        <w:pStyle w:val="PlainText"/>
        <w:numPr>
          <w:ilvl w:val="0"/>
          <w:numId w:val="25"/>
        </w:numPr>
        <w:jc w:val="both"/>
        <w:rPr>
          <w:rFonts w:asciiTheme="minorHAnsi" w:hAnsiTheme="minorHAnsi" w:cstheme="minorHAnsi"/>
          <w:sz w:val="22"/>
          <w:szCs w:val="22"/>
        </w:rPr>
      </w:pPr>
      <w:r w:rsidRPr="00202E19">
        <w:rPr>
          <w:rFonts w:asciiTheme="minorHAnsi" w:hAnsiTheme="minorHAnsi" w:cstheme="minorHAnsi"/>
          <w:sz w:val="22"/>
          <w:szCs w:val="22"/>
        </w:rPr>
        <w:t xml:space="preserve">Worked upon Angular 2 Service </w:t>
      </w:r>
      <w:proofErr w:type="gramStart"/>
      <w:r w:rsidRPr="00202E19">
        <w:rPr>
          <w:rFonts w:asciiTheme="minorHAnsi" w:hAnsiTheme="minorHAnsi" w:cstheme="minorHAnsi"/>
          <w:sz w:val="22"/>
          <w:szCs w:val="22"/>
        </w:rPr>
        <w:t>which interacts with RESTful services at backend.</w:t>
      </w:r>
      <w:proofErr w:type="gramEnd"/>
    </w:p>
    <w:p w14:paraId="4FB3FF44" w14:textId="77777777" w:rsidR="00A53F2E" w:rsidRPr="00202E19" w:rsidRDefault="00A53F2E" w:rsidP="00564325">
      <w:pPr>
        <w:pStyle w:val="PlainText"/>
        <w:numPr>
          <w:ilvl w:val="0"/>
          <w:numId w:val="25"/>
        </w:numPr>
        <w:jc w:val="both"/>
        <w:rPr>
          <w:rFonts w:asciiTheme="minorHAnsi" w:hAnsiTheme="minorHAnsi" w:cstheme="minorHAnsi"/>
          <w:sz w:val="22"/>
          <w:szCs w:val="22"/>
        </w:rPr>
      </w:pPr>
      <w:r w:rsidRPr="00202E19">
        <w:rPr>
          <w:rFonts w:asciiTheme="minorHAnsi" w:hAnsiTheme="minorHAnsi" w:cstheme="minorHAnsi"/>
          <w:sz w:val="22"/>
          <w:szCs w:val="22"/>
        </w:rPr>
        <w:lastRenderedPageBreak/>
        <w:t>Collaborated for Angular 2 Components which takes care of view part of the application.</w:t>
      </w:r>
    </w:p>
    <w:p w14:paraId="4754AF44" w14:textId="77777777" w:rsidR="00A53F2E" w:rsidRPr="00202E19" w:rsidRDefault="00A53F2E" w:rsidP="00564325">
      <w:pPr>
        <w:pStyle w:val="PlainText"/>
        <w:numPr>
          <w:ilvl w:val="0"/>
          <w:numId w:val="25"/>
        </w:numPr>
        <w:jc w:val="both"/>
        <w:rPr>
          <w:rFonts w:asciiTheme="minorHAnsi" w:hAnsiTheme="minorHAnsi" w:cstheme="minorHAnsi"/>
          <w:sz w:val="22"/>
          <w:szCs w:val="22"/>
        </w:rPr>
      </w:pPr>
      <w:r w:rsidRPr="00202E19">
        <w:rPr>
          <w:rFonts w:asciiTheme="minorHAnsi" w:hAnsiTheme="minorHAnsi" w:cstheme="minorHAnsi"/>
          <w:sz w:val="22"/>
          <w:szCs w:val="22"/>
        </w:rPr>
        <w:t>Made sure Routing in Angular 2 application is appropriate which helps wiring views together.</w:t>
      </w:r>
    </w:p>
    <w:p w14:paraId="16D49C32" w14:textId="77777777" w:rsidR="00A53F2E" w:rsidRPr="00202E19" w:rsidRDefault="00A53F2E" w:rsidP="00564325">
      <w:pPr>
        <w:pStyle w:val="PlainText"/>
        <w:numPr>
          <w:ilvl w:val="0"/>
          <w:numId w:val="25"/>
        </w:numPr>
        <w:jc w:val="both"/>
        <w:rPr>
          <w:rFonts w:asciiTheme="minorHAnsi" w:hAnsiTheme="minorHAnsi" w:cstheme="minorHAnsi"/>
          <w:sz w:val="22"/>
          <w:szCs w:val="22"/>
        </w:rPr>
      </w:pPr>
      <w:r w:rsidRPr="00202E19">
        <w:rPr>
          <w:rFonts w:asciiTheme="minorHAnsi" w:hAnsiTheme="minorHAnsi" w:cstheme="minorHAnsi"/>
          <w:sz w:val="22"/>
          <w:szCs w:val="22"/>
        </w:rPr>
        <w:t>Tested Rest APIs in Spring Controller at backend for JSON data using Postman.</w:t>
      </w:r>
    </w:p>
    <w:p w14:paraId="7578F17E" w14:textId="2FC50E82" w:rsidR="00A53F2E" w:rsidRPr="00202E19" w:rsidRDefault="00A53F2E" w:rsidP="00564325">
      <w:pPr>
        <w:pStyle w:val="PlainText"/>
        <w:numPr>
          <w:ilvl w:val="0"/>
          <w:numId w:val="25"/>
        </w:numPr>
        <w:jc w:val="both"/>
        <w:rPr>
          <w:rFonts w:asciiTheme="minorHAnsi" w:hAnsiTheme="minorHAnsi" w:cstheme="minorHAnsi"/>
          <w:sz w:val="22"/>
          <w:szCs w:val="22"/>
        </w:rPr>
      </w:pPr>
      <w:r w:rsidRPr="00202E19">
        <w:rPr>
          <w:rFonts w:asciiTheme="minorHAnsi" w:hAnsiTheme="minorHAnsi" w:cstheme="minorHAnsi"/>
          <w:sz w:val="22"/>
          <w:szCs w:val="22"/>
        </w:rPr>
        <w:t>Developed various modules with respect to design patterns such as Factory and Strategy.</w:t>
      </w:r>
    </w:p>
    <w:p w14:paraId="35CA5B08" w14:textId="2E240F94" w:rsidR="002210D7" w:rsidRPr="00202E19" w:rsidRDefault="002210D7" w:rsidP="00564325">
      <w:pPr>
        <w:pStyle w:val="ListParagraph"/>
        <w:numPr>
          <w:ilvl w:val="0"/>
          <w:numId w:val="25"/>
        </w:numPr>
        <w:contextualSpacing w:val="0"/>
        <w:rPr>
          <w:rFonts w:asciiTheme="minorHAnsi" w:eastAsia="Calibri" w:hAnsiTheme="minorHAnsi" w:cstheme="minorHAnsi"/>
          <w:sz w:val="22"/>
          <w:szCs w:val="22"/>
        </w:rPr>
      </w:pPr>
      <w:r w:rsidRPr="00202E19">
        <w:rPr>
          <w:rFonts w:asciiTheme="minorHAnsi" w:eastAsia="Calibri" w:hAnsiTheme="minorHAnsi" w:cstheme="minorHAnsi"/>
          <w:sz w:val="22"/>
          <w:szCs w:val="22"/>
        </w:rPr>
        <w:t>Set up and managed Docker containers, running Java applications, for deployment into Kubernetes Pods.</w:t>
      </w:r>
    </w:p>
    <w:p w14:paraId="3BD56BFB" w14:textId="77777777" w:rsidR="00A53F2E" w:rsidRPr="00202E19" w:rsidRDefault="00A53F2E" w:rsidP="00564325">
      <w:pPr>
        <w:pStyle w:val="PlainText"/>
        <w:numPr>
          <w:ilvl w:val="0"/>
          <w:numId w:val="25"/>
        </w:numPr>
        <w:jc w:val="both"/>
        <w:rPr>
          <w:rFonts w:asciiTheme="minorHAnsi" w:hAnsiTheme="minorHAnsi" w:cstheme="minorHAnsi"/>
          <w:sz w:val="22"/>
          <w:szCs w:val="22"/>
        </w:rPr>
      </w:pPr>
      <w:r w:rsidRPr="00202E19">
        <w:rPr>
          <w:rFonts w:asciiTheme="minorHAnsi" w:hAnsiTheme="minorHAnsi" w:cstheme="minorHAnsi"/>
          <w:sz w:val="22"/>
          <w:szCs w:val="22"/>
        </w:rPr>
        <w:t>Used Maven for dependency management and build tool for the project.</w:t>
      </w:r>
    </w:p>
    <w:p w14:paraId="059C43BE" w14:textId="77777777" w:rsidR="00A53F2E" w:rsidRPr="00202E19" w:rsidRDefault="00A53F2E" w:rsidP="00564325">
      <w:pPr>
        <w:pStyle w:val="PlainText"/>
        <w:numPr>
          <w:ilvl w:val="0"/>
          <w:numId w:val="25"/>
        </w:numPr>
        <w:jc w:val="both"/>
        <w:rPr>
          <w:rFonts w:asciiTheme="minorHAnsi" w:hAnsiTheme="minorHAnsi" w:cstheme="minorHAnsi"/>
          <w:sz w:val="22"/>
          <w:szCs w:val="22"/>
        </w:rPr>
      </w:pPr>
      <w:r w:rsidRPr="00202E19">
        <w:rPr>
          <w:rFonts w:asciiTheme="minorHAnsi" w:hAnsiTheme="minorHAnsi" w:cstheme="minorHAnsi"/>
          <w:sz w:val="22"/>
          <w:szCs w:val="22"/>
        </w:rPr>
        <w:t>Worked on JUnit for unit testing of the application, Mockito for mocking and tested controller using SpringBootTest Annotation.</w:t>
      </w:r>
    </w:p>
    <w:p w14:paraId="56DF9568" w14:textId="77777777" w:rsidR="00A53F2E" w:rsidRPr="00202E19" w:rsidRDefault="00A53F2E" w:rsidP="00564325">
      <w:pPr>
        <w:pStyle w:val="PlainText"/>
        <w:numPr>
          <w:ilvl w:val="0"/>
          <w:numId w:val="25"/>
        </w:numPr>
        <w:jc w:val="both"/>
        <w:rPr>
          <w:rFonts w:asciiTheme="minorHAnsi" w:hAnsiTheme="minorHAnsi" w:cstheme="minorHAnsi"/>
          <w:sz w:val="22"/>
          <w:szCs w:val="22"/>
        </w:rPr>
      </w:pPr>
      <w:r w:rsidRPr="00202E19">
        <w:rPr>
          <w:rFonts w:asciiTheme="minorHAnsi" w:hAnsiTheme="minorHAnsi" w:cstheme="minorHAnsi"/>
          <w:sz w:val="22"/>
          <w:szCs w:val="22"/>
        </w:rPr>
        <w:t>Used Tomcat server for application deployment.</w:t>
      </w:r>
    </w:p>
    <w:p w14:paraId="5A739843" w14:textId="77777777" w:rsidR="00A53F2E" w:rsidRPr="00202E19" w:rsidRDefault="00A53F2E" w:rsidP="00564325">
      <w:pPr>
        <w:pStyle w:val="PlainText"/>
        <w:numPr>
          <w:ilvl w:val="0"/>
          <w:numId w:val="25"/>
        </w:numPr>
        <w:jc w:val="both"/>
        <w:rPr>
          <w:rFonts w:asciiTheme="minorHAnsi" w:hAnsiTheme="minorHAnsi" w:cstheme="minorHAnsi"/>
          <w:sz w:val="22"/>
          <w:szCs w:val="22"/>
        </w:rPr>
      </w:pPr>
      <w:r w:rsidRPr="00202E19">
        <w:rPr>
          <w:rFonts w:asciiTheme="minorHAnsi" w:hAnsiTheme="minorHAnsi" w:cstheme="minorHAnsi"/>
          <w:sz w:val="22"/>
          <w:szCs w:val="22"/>
        </w:rPr>
        <w:t>Worked on bug fixing and supported the production application.</w:t>
      </w:r>
    </w:p>
    <w:p w14:paraId="1FA5283F" w14:textId="77777777" w:rsidR="00A53F2E" w:rsidRPr="00202E19" w:rsidRDefault="00A53F2E" w:rsidP="00564325">
      <w:pPr>
        <w:pStyle w:val="PlainText"/>
        <w:numPr>
          <w:ilvl w:val="0"/>
          <w:numId w:val="25"/>
        </w:numPr>
        <w:jc w:val="both"/>
        <w:rPr>
          <w:rFonts w:asciiTheme="minorHAnsi" w:hAnsiTheme="minorHAnsi" w:cstheme="minorHAnsi"/>
          <w:sz w:val="22"/>
          <w:szCs w:val="22"/>
        </w:rPr>
      </w:pPr>
      <w:r w:rsidRPr="00202E19">
        <w:rPr>
          <w:rFonts w:asciiTheme="minorHAnsi" w:hAnsiTheme="minorHAnsi" w:cstheme="minorHAnsi"/>
          <w:sz w:val="22"/>
          <w:szCs w:val="22"/>
        </w:rPr>
        <w:t>Used GITLab for version control and IntelliJ IDE for development.</w:t>
      </w:r>
    </w:p>
    <w:p w14:paraId="1E05AD90" w14:textId="77777777" w:rsidR="00A53F2E" w:rsidRPr="00202E19" w:rsidRDefault="00A53F2E" w:rsidP="00564325">
      <w:pPr>
        <w:pStyle w:val="PlainText"/>
        <w:numPr>
          <w:ilvl w:val="0"/>
          <w:numId w:val="25"/>
        </w:numPr>
        <w:jc w:val="both"/>
        <w:rPr>
          <w:rFonts w:asciiTheme="minorHAnsi" w:hAnsiTheme="minorHAnsi" w:cstheme="minorHAnsi"/>
          <w:sz w:val="22"/>
          <w:szCs w:val="22"/>
        </w:rPr>
      </w:pPr>
      <w:r w:rsidRPr="00202E19">
        <w:rPr>
          <w:rFonts w:asciiTheme="minorHAnsi" w:hAnsiTheme="minorHAnsi" w:cstheme="minorHAnsi"/>
          <w:sz w:val="22"/>
          <w:szCs w:val="22"/>
        </w:rPr>
        <w:t>Used JIRA to handle software development issues.</w:t>
      </w:r>
    </w:p>
    <w:p w14:paraId="5AE03B63" w14:textId="77777777" w:rsidR="00A53F2E" w:rsidRPr="00202E19" w:rsidRDefault="00A53F2E" w:rsidP="00564325">
      <w:pPr>
        <w:pStyle w:val="PlainText"/>
        <w:jc w:val="both"/>
        <w:rPr>
          <w:rFonts w:asciiTheme="minorHAnsi" w:hAnsiTheme="minorHAnsi" w:cstheme="minorHAnsi"/>
          <w:sz w:val="22"/>
          <w:szCs w:val="22"/>
        </w:rPr>
      </w:pPr>
    </w:p>
    <w:p w14:paraId="69BD9A46" w14:textId="10DEC62E" w:rsidR="00A53F2E" w:rsidRPr="00202E19" w:rsidRDefault="00A53F2E" w:rsidP="00564325">
      <w:pPr>
        <w:pStyle w:val="PlainText"/>
        <w:jc w:val="both"/>
        <w:rPr>
          <w:rFonts w:asciiTheme="minorHAnsi" w:hAnsiTheme="minorHAnsi" w:cstheme="minorHAnsi"/>
          <w:sz w:val="22"/>
          <w:szCs w:val="22"/>
        </w:rPr>
      </w:pPr>
      <w:r w:rsidRPr="00202E19">
        <w:rPr>
          <w:rFonts w:asciiTheme="minorHAnsi" w:hAnsiTheme="minorHAnsi" w:cstheme="minorHAnsi"/>
          <w:b/>
          <w:bCs/>
          <w:sz w:val="22"/>
          <w:szCs w:val="22"/>
        </w:rPr>
        <w:t xml:space="preserve">Environment: </w:t>
      </w:r>
      <w:r w:rsidRPr="00202E19">
        <w:rPr>
          <w:rFonts w:asciiTheme="minorHAnsi" w:hAnsiTheme="minorHAnsi" w:cstheme="minorHAnsi"/>
          <w:sz w:val="22"/>
          <w:szCs w:val="22"/>
        </w:rPr>
        <w:t xml:space="preserve">Spring, SQL, Hibernate, Cassandra, Maven, IntelliJ, JIRA, GIT Lab, Angular 2, HTML5, CSS3, </w:t>
      </w:r>
      <w:r w:rsidR="00DE3580" w:rsidRPr="00202E19">
        <w:rPr>
          <w:rFonts w:asciiTheme="minorHAnsi" w:hAnsiTheme="minorHAnsi" w:cstheme="minorHAnsi"/>
          <w:sz w:val="22"/>
          <w:szCs w:val="22"/>
        </w:rPr>
        <w:t xml:space="preserve">Docker, Kubernetes, </w:t>
      </w:r>
      <w:r w:rsidRPr="00202E19">
        <w:rPr>
          <w:rFonts w:asciiTheme="minorHAnsi" w:hAnsiTheme="minorHAnsi" w:cstheme="minorHAnsi"/>
          <w:sz w:val="22"/>
          <w:szCs w:val="22"/>
        </w:rPr>
        <w:t>Tomcat, JUnit, Mockito, Agile, Postman.</w:t>
      </w:r>
    </w:p>
    <w:p w14:paraId="53365A8A" w14:textId="77777777" w:rsidR="00A53F2E" w:rsidRPr="00202E19" w:rsidRDefault="00A53F2E" w:rsidP="00564325">
      <w:pPr>
        <w:pStyle w:val="PlainText"/>
        <w:jc w:val="both"/>
        <w:rPr>
          <w:rFonts w:asciiTheme="minorHAnsi" w:hAnsiTheme="minorHAnsi" w:cstheme="minorHAnsi"/>
          <w:sz w:val="22"/>
          <w:szCs w:val="22"/>
        </w:rPr>
      </w:pPr>
    </w:p>
    <w:p w14:paraId="74DD9AB0" w14:textId="77777777" w:rsidR="00564325" w:rsidRPr="00202E19" w:rsidRDefault="00564325" w:rsidP="00564325">
      <w:pPr>
        <w:pStyle w:val="PlainText"/>
        <w:jc w:val="both"/>
        <w:rPr>
          <w:rFonts w:asciiTheme="minorHAnsi" w:hAnsiTheme="minorHAnsi" w:cstheme="minorHAnsi"/>
          <w:sz w:val="22"/>
          <w:szCs w:val="22"/>
        </w:rPr>
      </w:pPr>
    </w:p>
    <w:p w14:paraId="0DCD5788" w14:textId="01106167" w:rsidR="00C32724" w:rsidRPr="00202E19" w:rsidRDefault="00C32724" w:rsidP="00564325">
      <w:pPr>
        <w:pStyle w:val="PlainText"/>
        <w:jc w:val="both"/>
        <w:rPr>
          <w:rFonts w:asciiTheme="minorHAnsi" w:hAnsiTheme="minorHAnsi" w:cstheme="minorHAnsi"/>
          <w:b/>
          <w:bCs/>
          <w:sz w:val="22"/>
          <w:szCs w:val="22"/>
        </w:rPr>
      </w:pPr>
      <w:r w:rsidRPr="00202E19">
        <w:rPr>
          <w:rFonts w:asciiTheme="minorHAnsi" w:hAnsiTheme="minorHAnsi" w:cstheme="minorHAnsi"/>
          <w:b/>
          <w:bCs/>
          <w:sz w:val="22"/>
          <w:szCs w:val="22"/>
        </w:rPr>
        <w:t xml:space="preserve">Hp Systems    </w:t>
      </w:r>
      <w:r w:rsidR="00BB1070" w:rsidRPr="00202E19">
        <w:rPr>
          <w:rFonts w:asciiTheme="minorHAnsi" w:hAnsiTheme="minorHAnsi" w:cstheme="minorHAnsi"/>
          <w:b/>
          <w:bCs/>
          <w:sz w:val="22"/>
          <w:szCs w:val="22"/>
        </w:rPr>
        <w:t xml:space="preserve">                                                                                                           </w:t>
      </w:r>
      <w:r w:rsidR="00564325" w:rsidRPr="00202E19">
        <w:rPr>
          <w:rFonts w:asciiTheme="minorHAnsi" w:hAnsiTheme="minorHAnsi" w:cstheme="minorHAnsi"/>
          <w:b/>
          <w:bCs/>
          <w:sz w:val="22"/>
          <w:szCs w:val="22"/>
        </w:rPr>
        <w:t xml:space="preserve">                               </w:t>
      </w:r>
      <w:r w:rsidR="00BB1070" w:rsidRPr="00202E19">
        <w:rPr>
          <w:rFonts w:asciiTheme="minorHAnsi" w:hAnsiTheme="minorHAnsi" w:cstheme="minorHAnsi"/>
          <w:b/>
          <w:bCs/>
          <w:sz w:val="22"/>
          <w:szCs w:val="22"/>
        </w:rPr>
        <w:t xml:space="preserve"> </w:t>
      </w:r>
      <w:r w:rsidRPr="00202E19">
        <w:rPr>
          <w:rFonts w:asciiTheme="minorHAnsi" w:hAnsiTheme="minorHAnsi" w:cstheme="minorHAnsi"/>
          <w:b/>
          <w:bCs/>
          <w:sz w:val="22"/>
          <w:szCs w:val="22"/>
        </w:rPr>
        <w:t>Apr 2020 - Ma</w:t>
      </w:r>
      <w:r w:rsidR="00811D31" w:rsidRPr="00202E19">
        <w:rPr>
          <w:rFonts w:asciiTheme="minorHAnsi" w:hAnsiTheme="minorHAnsi" w:cstheme="minorHAnsi"/>
          <w:b/>
          <w:bCs/>
          <w:sz w:val="22"/>
          <w:szCs w:val="22"/>
        </w:rPr>
        <w:t>y</w:t>
      </w:r>
      <w:r w:rsidRPr="00202E19">
        <w:rPr>
          <w:rFonts w:asciiTheme="minorHAnsi" w:hAnsiTheme="minorHAnsi" w:cstheme="minorHAnsi"/>
          <w:b/>
          <w:bCs/>
          <w:sz w:val="22"/>
          <w:szCs w:val="22"/>
        </w:rPr>
        <w:t>2022</w:t>
      </w:r>
    </w:p>
    <w:p w14:paraId="673C468F" w14:textId="7D4BE592" w:rsidR="00A53F2E" w:rsidRPr="00202E19" w:rsidRDefault="00C32724" w:rsidP="00564325">
      <w:pPr>
        <w:pStyle w:val="PlainText"/>
        <w:pBdr>
          <w:bottom w:val="single" w:sz="4" w:space="1" w:color="auto"/>
        </w:pBdr>
        <w:jc w:val="both"/>
        <w:rPr>
          <w:rFonts w:asciiTheme="minorHAnsi" w:hAnsiTheme="minorHAnsi" w:cstheme="minorHAnsi"/>
          <w:sz w:val="22"/>
          <w:szCs w:val="22"/>
        </w:rPr>
      </w:pPr>
      <w:r w:rsidRPr="00202E19">
        <w:rPr>
          <w:rFonts w:asciiTheme="minorHAnsi" w:hAnsiTheme="minorHAnsi" w:cstheme="minorHAnsi"/>
          <w:b/>
          <w:bCs/>
          <w:sz w:val="22"/>
          <w:szCs w:val="22"/>
        </w:rPr>
        <w:t xml:space="preserve">Express-Scripts </w:t>
      </w:r>
      <w:r w:rsidR="00BB1070" w:rsidRPr="00202E19">
        <w:rPr>
          <w:rFonts w:asciiTheme="minorHAnsi" w:hAnsiTheme="minorHAnsi" w:cstheme="minorHAnsi"/>
          <w:b/>
          <w:bCs/>
          <w:sz w:val="22"/>
          <w:szCs w:val="22"/>
        </w:rPr>
        <w:t>(</w:t>
      </w:r>
      <w:r w:rsidRPr="00202E19">
        <w:rPr>
          <w:rFonts w:asciiTheme="minorHAnsi" w:hAnsiTheme="minorHAnsi" w:cstheme="minorHAnsi"/>
          <w:b/>
          <w:bCs/>
          <w:sz w:val="22"/>
          <w:szCs w:val="22"/>
        </w:rPr>
        <w:t>Franklin Lakes, NJ</w:t>
      </w:r>
      <w:r w:rsidR="00BB1070" w:rsidRPr="00202E19">
        <w:rPr>
          <w:rFonts w:asciiTheme="minorHAnsi" w:hAnsiTheme="minorHAnsi" w:cstheme="minorHAnsi"/>
          <w:b/>
          <w:bCs/>
          <w:sz w:val="22"/>
          <w:szCs w:val="22"/>
        </w:rPr>
        <w:t xml:space="preserve">), Charles Schwab (Millburn, NJ), </w:t>
      </w:r>
      <w:r w:rsidRPr="00202E19">
        <w:rPr>
          <w:rFonts w:asciiTheme="minorHAnsi" w:hAnsiTheme="minorHAnsi" w:cstheme="minorHAnsi"/>
          <w:b/>
          <w:bCs/>
          <w:sz w:val="22"/>
          <w:szCs w:val="22"/>
        </w:rPr>
        <w:t xml:space="preserve">                                    </w:t>
      </w:r>
      <w:r w:rsidR="00A53F2E" w:rsidRPr="00202E19">
        <w:rPr>
          <w:rFonts w:asciiTheme="minorHAnsi" w:hAnsiTheme="minorHAnsi" w:cstheme="minorHAnsi"/>
          <w:b/>
          <w:bCs/>
          <w:sz w:val="22"/>
          <w:szCs w:val="22"/>
        </w:rPr>
        <w:t xml:space="preserve">                     </w:t>
      </w:r>
      <w:r w:rsidR="00A53F2E" w:rsidRPr="00202E19">
        <w:rPr>
          <w:rFonts w:asciiTheme="minorHAnsi" w:hAnsiTheme="minorHAnsi" w:cstheme="minorHAnsi"/>
          <w:b/>
          <w:bCs/>
          <w:sz w:val="22"/>
          <w:szCs w:val="22"/>
        </w:rPr>
        <w:tab/>
        <w:t xml:space="preserve">     </w:t>
      </w:r>
      <w:r w:rsidR="004A2209" w:rsidRPr="00202E19">
        <w:rPr>
          <w:rFonts w:asciiTheme="minorHAnsi" w:hAnsiTheme="minorHAnsi" w:cstheme="minorHAnsi"/>
          <w:b/>
          <w:bCs/>
          <w:sz w:val="22"/>
          <w:szCs w:val="22"/>
        </w:rPr>
        <w:t xml:space="preserve"> </w:t>
      </w:r>
    </w:p>
    <w:p w14:paraId="0E6BC168" w14:textId="77777777" w:rsidR="00A53F2E" w:rsidRPr="00202E19" w:rsidRDefault="00A53F2E" w:rsidP="00564325">
      <w:pPr>
        <w:pStyle w:val="PlainText"/>
        <w:jc w:val="both"/>
        <w:rPr>
          <w:rFonts w:asciiTheme="minorHAnsi" w:hAnsiTheme="minorHAnsi" w:cstheme="minorHAnsi"/>
          <w:b/>
          <w:bCs/>
          <w:sz w:val="22"/>
          <w:szCs w:val="22"/>
        </w:rPr>
      </w:pPr>
    </w:p>
    <w:p w14:paraId="56E76402" w14:textId="77777777" w:rsidR="00A53F2E" w:rsidRPr="00202E19" w:rsidRDefault="00A53F2E" w:rsidP="00564325">
      <w:pPr>
        <w:pStyle w:val="PlainText"/>
        <w:jc w:val="both"/>
        <w:rPr>
          <w:rFonts w:asciiTheme="minorHAnsi" w:hAnsiTheme="minorHAnsi" w:cstheme="minorHAnsi"/>
          <w:b/>
          <w:bCs/>
          <w:sz w:val="22"/>
          <w:szCs w:val="22"/>
        </w:rPr>
      </w:pPr>
      <w:r w:rsidRPr="00202E19">
        <w:rPr>
          <w:rFonts w:asciiTheme="minorHAnsi" w:hAnsiTheme="minorHAnsi" w:cstheme="minorHAnsi"/>
          <w:b/>
          <w:bCs/>
          <w:sz w:val="22"/>
          <w:szCs w:val="22"/>
        </w:rPr>
        <w:t>Full Stack Software Engineer:</w:t>
      </w:r>
    </w:p>
    <w:p w14:paraId="05F48788" w14:textId="77777777" w:rsidR="00A53F2E" w:rsidRPr="00202E19" w:rsidRDefault="00A53F2E" w:rsidP="00564325">
      <w:pPr>
        <w:pStyle w:val="PlainText"/>
        <w:jc w:val="both"/>
        <w:rPr>
          <w:rFonts w:asciiTheme="minorHAnsi" w:hAnsiTheme="minorHAnsi" w:cstheme="minorHAnsi"/>
          <w:sz w:val="22"/>
          <w:szCs w:val="22"/>
        </w:rPr>
      </w:pPr>
    </w:p>
    <w:p w14:paraId="110027FA" w14:textId="77777777" w:rsidR="00A53F2E" w:rsidRPr="00202E19" w:rsidRDefault="00A53F2E" w:rsidP="00564325">
      <w:pPr>
        <w:pStyle w:val="PlainText"/>
        <w:jc w:val="both"/>
        <w:rPr>
          <w:rFonts w:asciiTheme="minorHAnsi" w:hAnsiTheme="minorHAnsi" w:cstheme="minorHAnsi"/>
          <w:sz w:val="22"/>
          <w:szCs w:val="22"/>
        </w:rPr>
      </w:pPr>
      <w:r w:rsidRPr="00202E19">
        <w:rPr>
          <w:rFonts w:asciiTheme="minorHAnsi" w:hAnsiTheme="minorHAnsi" w:cstheme="minorHAnsi"/>
          <w:sz w:val="22"/>
          <w:szCs w:val="22"/>
        </w:rPr>
        <w:t>Express Scripts Holding Company is a pharmacy benefit management (PBM) organization. In 2017 it was the 22nd-largest company in the United States by total revenue as well as the largest pharmacy benefit management (PBM) organization in the United States.</w:t>
      </w:r>
    </w:p>
    <w:p w14:paraId="4E0A64CE" w14:textId="77777777" w:rsidR="00A53F2E" w:rsidRPr="00202E19" w:rsidRDefault="00A53F2E" w:rsidP="00564325">
      <w:pPr>
        <w:pStyle w:val="PlainText"/>
        <w:jc w:val="both"/>
        <w:rPr>
          <w:rFonts w:asciiTheme="minorHAnsi" w:hAnsiTheme="minorHAnsi" w:cstheme="minorHAnsi"/>
          <w:sz w:val="22"/>
          <w:szCs w:val="22"/>
        </w:rPr>
      </w:pPr>
    </w:p>
    <w:p w14:paraId="7FCA1B82" w14:textId="1EFAE2E7" w:rsidR="00A53F2E" w:rsidRPr="00202E19" w:rsidRDefault="00A53F2E" w:rsidP="00564325">
      <w:pPr>
        <w:pStyle w:val="PlainText"/>
        <w:jc w:val="both"/>
        <w:rPr>
          <w:rFonts w:asciiTheme="minorHAnsi" w:hAnsiTheme="minorHAnsi" w:cstheme="minorHAnsi"/>
          <w:sz w:val="22"/>
          <w:szCs w:val="22"/>
        </w:rPr>
      </w:pPr>
      <w:r w:rsidRPr="00202E19">
        <w:rPr>
          <w:rFonts w:asciiTheme="minorHAnsi" w:hAnsiTheme="minorHAnsi" w:cstheme="minorHAnsi"/>
          <w:b/>
          <w:bCs/>
          <w:sz w:val="22"/>
          <w:szCs w:val="22"/>
        </w:rPr>
        <w:t>Responsibilities:</w:t>
      </w:r>
    </w:p>
    <w:p w14:paraId="078E40EB" w14:textId="77777777" w:rsidR="00A53F2E" w:rsidRPr="00202E19" w:rsidRDefault="00A53F2E" w:rsidP="00564325">
      <w:pPr>
        <w:pStyle w:val="PlainText"/>
        <w:numPr>
          <w:ilvl w:val="0"/>
          <w:numId w:val="27"/>
        </w:numPr>
        <w:jc w:val="both"/>
        <w:rPr>
          <w:rFonts w:asciiTheme="minorHAnsi" w:hAnsiTheme="minorHAnsi" w:cstheme="minorHAnsi"/>
          <w:sz w:val="22"/>
          <w:szCs w:val="22"/>
        </w:rPr>
      </w:pPr>
      <w:r w:rsidRPr="00202E19">
        <w:rPr>
          <w:rFonts w:asciiTheme="minorHAnsi" w:hAnsiTheme="minorHAnsi" w:cstheme="minorHAnsi"/>
          <w:sz w:val="22"/>
          <w:szCs w:val="22"/>
        </w:rPr>
        <w:t>Research new techniques for analysis and developing technical analysis skills.</w:t>
      </w:r>
    </w:p>
    <w:p w14:paraId="629166CD" w14:textId="77777777" w:rsidR="00564325" w:rsidRPr="00202E19" w:rsidRDefault="00564325" w:rsidP="00564325">
      <w:pPr>
        <w:pStyle w:val="PlainText"/>
        <w:numPr>
          <w:ilvl w:val="0"/>
          <w:numId w:val="27"/>
        </w:numPr>
        <w:jc w:val="both"/>
        <w:rPr>
          <w:rFonts w:asciiTheme="minorHAnsi" w:hAnsiTheme="minorHAnsi" w:cstheme="minorHAnsi"/>
          <w:sz w:val="22"/>
          <w:szCs w:val="22"/>
        </w:rPr>
      </w:pPr>
      <w:r w:rsidRPr="00202E19">
        <w:rPr>
          <w:rFonts w:asciiTheme="minorHAnsi" w:hAnsiTheme="minorHAnsi" w:cstheme="minorHAnsi"/>
          <w:sz w:val="22"/>
          <w:szCs w:val="22"/>
        </w:rPr>
        <w:t>Provided technical support and assistance to stakeholders in utilizing GCP services for data processing and</w:t>
      </w:r>
    </w:p>
    <w:p w14:paraId="0D092FF7" w14:textId="7F21A208" w:rsidR="00564325" w:rsidRPr="00202E19" w:rsidRDefault="00564325" w:rsidP="00564325">
      <w:pPr>
        <w:pStyle w:val="PlainText"/>
        <w:ind w:left="360"/>
        <w:jc w:val="both"/>
        <w:rPr>
          <w:rFonts w:asciiTheme="minorHAnsi" w:hAnsiTheme="minorHAnsi" w:cstheme="minorHAnsi"/>
          <w:sz w:val="22"/>
          <w:szCs w:val="22"/>
        </w:rPr>
      </w:pPr>
      <w:proofErr w:type="gramStart"/>
      <w:r w:rsidRPr="00202E19">
        <w:rPr>
          <w:rFonts w:asciiTheme="minorHAnsi" w:hAnsiTheme="minorHAnsi" w:cstheme="minorHAnsi"/>
          <w:sz w:val="22"/>
          <w:szCs w:val="22"/>
        </w:rPr>
        <w:t>analysis</w:t>
      </w:r>
      <w:proofErr w:type="gramEnd"/>
      <w:r w:rsidRPr="00202E19">
        <w:rPr>
          <w:rFonts w:asciiTheme="minorHAnsi" w:hAnsiTheme="minorHAnsi" w:cstheme="minorHAnsi"/>
          <w:sz w:val="22"/>
          <w:szCs w:val="22"/>
        </w:rPr>
        <w:t>.</w:t>
      </w:r>
    </w:p>
    <w:p w14:paraId="775D200E" w14:textId="77777777" w:rsidR="00A53F2E" w:rsidRPr="00202E19" w:rsidRDefault="00A53F2E" w:rsidP="00564325">
      <w:pPr>
        <w:pStyle w:val="PlainText"/>
        <w:numPr>
          <w:ilvl w:val="0"/>
          <w:numId w:val="27"/>
        </w:numPr>
        <w:jc w:val="both"/>
        <w:rPr>
          <w:rFonts w:asciiTheme="minorHAnsi" w:hAnsiTheme="minorHAnsi" w:cstheme="minorHAnsi"/>
          <w:sz w:val="22"/>
          <w:szCs w:val="22"/>
        </w:rPr>
      </w:pPr>
      <w:r w:rsidRPr="00202E19">
        <w:rPr>
          <w:rFonts w:asciiTheme="minorHAnsi" w:hAnsiTheme="minorHAnsi" w:cstheme="minorHAnsi"/>
          <w:sz w:val="22"/>
          <w:szCs w:val="22"/>
        </w:rPr>
        <w:t>Designed  and  developed  the  REST  based  Microservices  using  the  Spring  Boot,  Spring  Data  with  JPA  (Java Persistence API) and Used Swagger to interact with API end points of the Microservices.</w:t>
      </w:r>
    </w:p>
    <w:p w14:paraId="4AA3AB20" w14:textId="77777777" w:rsidR="00A53F2E" w:rsidRPr="00202E19" w:rsidRDefault="00A53F2E" w:rsidP="00564325">
      <w:pPr>
        <w:pStyle w:val="PlainText"/>
        <w:numPr>
          <w:ilvl w:val="0"/>
          <w:numId w:val="27"/>
        </w:numPr>
        <w:jc w:val="both"/>
        <w:rPr>
          <w:rFonts w:asciiTheme="minorHAnsi" w:hAnsiTheme="minorHAnsi" w:cstheme="minorHAnsi"/>
          <w:sz w:val="22"/>
          <w:szCs w:val="22"/>
        </w:rPr>
      </w:pPr>
      <w:r w:rsidRPr="00202E19">
        <w:rPr>
          <w:rFonts w:asciiTheme="minorHAnsi" w:hAnsiTheme="minorHAnsi" w:cstheme="minorHAnsi"/>
          <w:sz w:val="22"/>
          <w:szCs w:val="22"/>
        </w:rPr>
        <w:t>Experience designing and developing multi-tenant SaaS-based solutions; experience building shared Platform-as-a-Service services required.</w:t>
      </w:r>
    </w:p>
    <w:p w14:paraId="03E8D627" w14:textId="77777777" w:rsidR="00A53F2E" w:rsidRPr="00202E19" w:rsidRDefault="00A53F2E" w:rsidP="00564325">
      <w:pPr>
        <w:pStyle w:val="PlainText"/>
        <w:numPr>
          <w:ilvl w:val="0"/>
          <w:numId w:val="27"/>
        </w:numPr>
        <w:jc w:val="both"/>
        <w:rPr>
          <w:rFonts w:asciiTheme="minorHAnsi" w:hAnsiTheme="minorHAnsi" w:cstheme="minorHAnsi"/>
          <w:sz w:val="22"/>
          <w:szCs w:val="22"/>
        </w:rPr>
      </w:pPr>
      <w:r w:rsidRPr="00202E19">
        <w:rPr>
          <w:rFonts w:asciiTheme="minorHAnsi" w:hAnsiTheme="minorHAnsi" w:cstheme="minorHAnsi"/>
          <w:sz w:val="22"/>
          <w:szCs w:val="22"/>
        </w:rPr>
        <w:t>Designed and developed Restful web services using JAX-RS, JERSEY, REST Template, and Post-Man for testing.</w:t>
      </w:r>
    </w:p>
    <w:p w14:paraId="166C3C62" w14:textId="77777777" w:rsidR="00A53F2E" w:rsidRPr="00202E19" w:rsidRDefault="00A53F2E" w:rsidP="00564325">
      <w:pPr>
        <w:pStyle w:val="PlainText"/>
        <w:numPr>
          <w:ilvl w:val="0"/>
          <w:numId w:val="27"/>
        </w:numPr>
        <w:jc w:val="both"/>
        <w:rPr>
          <w:rFonts w:asciiTheme="minorHAnsi" w:hAnsiTheme="minorHAnsi" w:cstheme="minorHAnsi"/>
          <w:sz w:val="22"/>
          <w:szCs w:val="22"/>
        </w:rPr>
      </w:pPr>
      <w:r w:rsidRPr="00202E19">
        <w:rPr>
          <w:rFonts w:asciiTheme="minorHAnsi" w:hAnsiTheme="minorHAnsi" w:cstheme="minorHAnsi"/>
          <w:sz w:val="22"/>
          <w:szCs w:val="22"/>
        </w:rPr>
        <w:t xml:space="preserve">Used Swagger to develop and document REST APIs. </w:t>
      </w:r>
      <w:proofErr w:type="gramStart"/>
      <w:r w:rsidRPr="00202E19">
        <w:rPr>
          <w:rFonts w:asciiTheme="minorHAnsi" w:hAnsiTheme="minorHAnsi" w:cstheme="minorHAnsi"/>
          <w:sz w:val="22"/>
          <w:szCs w:val="22"/>
        </w:rPr>
        <w:t>creating</w:t>
      </w:r>
      <w:proofErr w:type="gramEnd"/>
      <w:r w:rsidRPr="00202E19">
        <w:rPr>
          <w:rFonts w:asciiTheme="minorHAnsi" w:hAnsiTheme="minorHAnsi" w:cstheme="minorHAnsi"/>
          <w:sz w:val="22"/>
          <w:szCs w:val="22"/>
        </w:rPr>
        <w:t xml:space="preserve"> and deploying docker images for the micro services.</w:t>
      </w:r>
    </w:p>
    <w:p w14:paraId="51554781" w14:textId="77777777" w:rsidR="00A53F2E" w:rsidRPr="00202E19" w:rsidRDefault="00A53F2E" w:rsidP="00564325">
      <w:pPr>
        <w:pStyle w:val="PlainText"/>
        <w:numPr>
          <w:ilvl w:val="0"/>
          <w:numId w:val="27"/>
        </w:numPr>
        <w:jc w:val="both"/>
        <w:rPr>
          <w:rFonts w:asciiTheme="minorHAnsi" w:hAnsiTheme="minorHAnsi" w:cstheme="minorHAnsi"/>
          <w:sz w:val="22"/>
          <w:szCs w:val="22"/>
        </w:rPr>
      </w:pPr>
      <w:r w:rsidRPr="00202E19">
        <w:rPr>
          <w:rFonts w:asciiTheme="minorHAnsi" w:hAnsiTheme="minorHAnsi" w:cstheme="minorHAnsi"/>
          <w:sz w:val="22"/>
          <w:szCs w:val="22"/>
        </w:rPr>
        <w:t xml:space="preserve">Involved in developing and maintaining the applications using </w:t>
      </w:r>
      <w:proofErr w:type="gramStart"/>
      <w:r w:rsidRPr="00202E19">
        <w:rPr>
          <w:rFonts w:asciiTheme="minorHAnsi" w:hAnsiTheme="minorHAnsi" w:cstheme="minorHAnsi"/>
          <w:sz w:val="22"/>
          <w:szCs w:val="22"/>
        </w:rPr>
        <w:t>Spring</w:t>
      </w:r>
      <w:proofErr w:type="gramEnd"/>
      <w:r w:rsidRPr="00202E19">
        <w:rPr>
          <w:rFonts w:asciiTheme="minorHAnsi" w:hAnsiTheme="minorHAnsi" w:cstheme="minorHAnsi"/>
          <w:sz w:val="22"/>
          <w:szCs w:val="22"/>
        </w:rPr>
        <w:t xml:space="preserve"> frameworks like Spring MVC and Spring IOC.</w:t>
      </w:r>
    </w:p>
    <w:p w14:paraId="4FA4F9C7" w14:textId="4699BED9" w:rsidR="00A53F2E" w:rsidRPr="00202E19" w:rsidRDefault="00A53F2E" w:rsidP="00564325">
      <w:pPr>
        <w:pStyle w:val="PlainText"/>
        <w:numPr>
          <w:ilvl w:val="0"/>
          <w:numId w:val="27"/>
        </w:numPr>
        <w:jc w:val="both"/>
        <w:rPr>
          <w:rFonts w:asciiTheme="minorHAnsi" w:hAnsiTheme="minorHAnsi" w:cstheme="minorHAnsi"/>
          <w:sz w:val="22"/>
          <w:szCs w:val="22"/>
        </w:rPr>
      </w:pPr>
      <w:r w:rsidRPr="00202E19">
        <w:rPr>
          <w:rFonts w:asciiTheme="minorHAnsi" w:hAnsiTheme="minorHAnsi" w:cstheme="minorHAnsi"/>
          <w:sz w:val="22"/>
          <w:szCs w:val="22"/>
        </w:rPr>
        <w:t>Creating and implementation of logical and technical architecture for new microservices and a cloud-based project involving Java and Spring Boot to be hosted on Pivotal Cloud Foundry (PCF)</w:t>
      </w:r>
      <w:r w:rsidR="000D06E6" w:rsidRPr="00202E19">
        <w:rPr>
          <w:rFonts w:asciiTheme="minorHAnsi" w:hAnsiTheme="minorHAnsi" w:cstheme="minorHAnsi"/>
          <w:sz w:val="22"/>
          <w:szCs w:val="22"/>
        </w:rPr>
        <w:t xml:space="preserve"> and Google cloud platform</w:t>
      </w:r>
      <w:r w:rsidR="00564325" w:rsidRPr="00202E19">
        <w:rPr>
          <w:rFonts w:asciiTheme="minorHAnsi" w:hAnsiTheme="minorHAnsi" w:cstheme="minorHAnsi"/>
          <w:sz w:val="22"/>
          <w:szCs w:val="22"/>
        </w:rPr>
        <w:t>(GCP)</w:t>
      </w:r>
      <w:r w:rsidRPr="00202E19">
        <w:rPr>
          <w:rFonts w:asciiTheme="minorHAnsi" w:hAnsiTheme="minorHAnsi" w:cstheme="minorHAnsi"/>
          <w:sz w:val="22"/>
          <w:szCs w:val="22"/>
        </w:rPr>
        <w:t>.</w:t>
      </w:r>
    </w:p>
    <w:p w14:paraId="3ED66C0D" w14:textId="205CBDE4" w:rsidR="00DE712A" w:rsidRPr="00202E19" w:rsidRDefault="00DE712A" w:rsidP="00564325">
      <w:pPr>
        <w:pStyle w:val="ListParagraph"/>
        <w:numPr>
          <w:ilvl w:val="0"/>
          <w:numId w:val="27"/>
        </w:numPr>
        <w:ind w:right="1107"/>
        <w:jc w:val="both"/>
        <w:rPr>
          <w:rFonts w:asciiTheme="minorHAnsi" w:eastAsia="Calibri" w:hAnsiTheme="minorHAnsi" w:cstheme="minorHAnsi"/>
          <w:sz w:val="22"/>
          <w:szCs w:val="22"/>
        </w:rPr>
      </w:pPr>
      <w:r w:rsidRPr="00202E19">
        <w:rPr>
          <w:rFonts w:asciiTheme="minorHAnsi" w:eastAsia="Calibri" w:hAnsiTheme="minorHAnsi" w:cstheme="minorHAnsi"/>
          <w:sz w:val="22"/>
          <w:szCs w:val="22"/>
        </w:rPr>
        <w:t>Experience with container-based deployments using Docker, working with Docker images, Docker Hub and Docker-registries and Kubernetes.</w:t>
      </w:r>
    </w:p>
    <w:p w14:paraId="070F1FF0" w14:textId="77777777" w:rsidR="00A53F2E" w:rsidRPr="00202E19" w:rsidRDefault="00A53F2E" w:rsidP="00564325">
      <w:pPr>
        <w:pStyle w:val="PlainText"/>
        <w:numPr>
          <w:ilvl w:val="0"/>
          <w:numId w:val="27"/>
        </w:numPr>
        <w:jc w:val="both"/>
        <w:rPr>
          <w:rFonts w:asciiTheme="minorHAnsi" w:hAnsiTheme="minorHAnsi" w:cstheme="minorHAnsi"/>
          <w:sz w:val="22"/>
          <w:szCs w:val="22"/>
        </w:rPr>
      </w:pPr>
      <w:r w:rsidRPr="00202E19">
        <w:rPr>
          <w:rFonts w:asciiTheme="minorHAnsi" w:hAnsiTheme="minorHAnsi" w:cstheme="minorHAnsi"/>
          <w:sz w:val="22"/>
          <w:szCs w:val="22"/>
        </w:rPr>
        <w:t>Established connections with other applications by using JMS (Kafka) to send messages from one application to another application internally.</w:t>
      </w:r>
    </w:p>
    <w:p w14:paraId="6A48E917" w14:textId="77777777" w:rsidR="00A53F2E" w:rsidRPr="00202E19" w:rsidRDefault="00A53F2E" w:rsidP="00564325">
      <w:pPr>
        <w:pStyle w:val="PlainText"/>
        <w:numPr>
          <w:ilvl w:val="0"/>
          <w:numId w:val="27"/>
        </w:numPr>
        <w:jc w:val="both"/>
        <w:rPr>
          <w:rFonts w:asciiTheme="minorHAnsi" w:hAnsiTheme="minorHAnsi" w:cstheme="minorHAnsi"/>
          <w:sz w:val="22"/>
          <w:szCs w:val="22"/>
        </w:rPr>
      </w:pPr>
      <w:r w:rsidRPr="00202E19">
        <w:rPr>
          <w:rFonts w:asciiTheme="minorHAnsi" w:hAnsiTheme="minorHAnsi" w:cstheme="minorHAnsi"/>
          <w:sz w:val="22"/>
          <w:szCs w:val="22"/>
        </w:rPr>
        <w:t>Enhanced application performance by Angular Component based development in view of future Angular framework transitions.</w:t>
      </w:r>
    </w:p>
    <w:p w14:paraId="035C4743" w14:textId="63686EAD" w:rsidR="00564325" w:rsidRPr="00202E19" w:rsidRDefault="00564325" w:rsidP="00564325">
      <w:pPr>
        <w:pStyle w:val="PlainText"/>
        <w:numPr>
          <w:ilvl w:val="0"/>
          <w:numId w:val="27"/>
        </w:numPr>
        <w:jc w:val="both"/>
        <w:rPr>
          <w:rFonts w:asciiTheme="minorHAnsi" w:hAnsiTheme="minorHAnsi" w:cstheme="minorHAnsi"/>
          <w:sz w:val="22"/>
          <w:szCs w:val="22"/>
        </w:rPr>
      </w:pPr>
      <w:r w:rsidRPr="00202E19">
        <w:rPr>
          <w:rFonts w:asciiTheme="minorHAnsi" w:hAnsiTheme="minorHAnsi" w:cstheme="minorHAnsi"/>
          <w:sz w:val="22"/>
          <w:szCs w:val="22"/>
        </w:rPr>
        <w:t>Designed and developed Java applications utilizing GCP Dataflow for real-time data processing and analysis.</w:t>
      </w:r>
    </w:p>
    <w:p w14:paraId="0A230C52" w14:textId="77777777" w:rsidR="00A53F2E" w:rsidRPr="00202E19" w:rsidRDefault="00A53F2E" w:rsidP="00564325">
      <w:pPr>
        <w:pStyle w:val="PlainText"/>
        <w:numPr>
          <w:ilvl w:val="0"/>
          <w:numId w:val="27"/>
        </w:numPr>
        <w:jc w:val="both"/>
        <w:rPr>
          <w:rFonts w:asciiTheme="minorHAnsi" w:hAnsiTheme="minorHAnsi" w:cstheme="minorHAnsi"/>
          <w:sz w:val="22"/>
          <w:szCs w:val="22"/>
        </w:rPr>
      </w:pPr>
      <w:r w:rsidRPr="00202E19">
        <w:rPr>
          <w:rFonts w:asciiTheme="minorHAnsi" w:hAnsiTheme="minorHAnsi" w:cstheme="minorHAnsi"/>
          <w:sz w:val="22"/>
          <w:szCs w:val="22"/>
        </w:rPr>
        <w:lastRenderedPageBreak/>
        <w:t>Experience with creating custom directives, decorators, and services to interface with both restful and SOA services.</w:t>
      </w:r>
    </w:p>
    <w:p w14:paraId="7D9C6E04" w14:textId="77777777" w:rsidR="00A53F2E" w:rsidRPr="00202E19" w:rsidRDefault="00A53F2E" w:rsidP="00564325">
      <w:pPr>
        <w:pStyle w:val="PlainText"/>
        <w:numPr>
          <w:ilvl w:val="0"/>
          <w:numId w:val="27"/>
        </w:numPr>
        <w:jc w:val="both"/>
        <w:rPr>
          <w:rFonts w:asciiTheme="minorHAnsi" w:hAnsiTheme="minorHAnsi" w:cstheme="minorHAnsi"/>
          <w:sz w:val="22"/>
          <w:szCs w:val="22"/>
        </w:rPr>
      </w:pPr>
      <w:r w:rsidRPr="00202E19">
        <w:rPr>
          <w:rFonts w:asciiTheme="minorHAnsi" w:hAnsiTheme="minorHAnsi" w:cstheme="minorHAnsi"/>
          <w:sz w:val="22"/>
          <w:szCs w:val="22"/>
        </w:rPr>
        <w:t>Implemented Angular Router to enable navigation from one view to the next as customer performs application tasks.</w:t>
      </w:r>
    </w:p>
    <w:p w14:paraId="7535938C" w14:textId="77777777" w:rsidR="00A53F2E" w:rsidRPr="00202E19" w:rsidRDefault="00A53F2E" w:rsidP="00564325">
      <w:pPr>
        <w:pStyle w:val="PlainText"/>
        <w:numPr>
          <w:ilvl w:val="0"/>
          <w:numId w:val="27"/>
        </w:numPr>
        <w:jc w:val="both"/>
        <w:rPr>
          <w:rFonts w:asciiTheme="minorHAnsi" w:hAnsiTheme="minorHAnsi" w:cstheme="minorHAnsi"/>
          <w:sz w:val="22"/>
          <w:szCs w:val="22"/>
        </w:rPr>
      </w:pPr>
      <w:proofErr w:type="gramStart"/>
      <w:r w:rsidRPr="00202E19">
        <w:rPr>
          <w:rFonts w:asciiTheme="minorHAnsi" w:hAnsiTheme="minorHAnsi" w:cstheme="minorHAnsi"/>
          <w:sz w:val="22"/>
          <w:szCs w:val="22"/>
        </w:rPr>
        <w:t>create</w:t>
      </w:r>
      <w:proofErr w:type="gramEnd"/>
      <w:r w:rsidRPr="00202E19">
        <w:rPr>
          <w:rFonts w:asciiTheme="minorHAnsi" w:hAnsiTheme="minorHAnsi" w:cstheme="minorHAnsi"/>
          <w:sz w:val="22"/>
          <w:szCs w:val="22"/>
        </w:rPr>
        <w:t xml:space="preserve"> CICD using Jenkins. Integrated code quality tools such as Sonar, fortify, and Junit to CICD.</w:t>
      </w:r>
    </w:p>
    <w:p w14:paraId="236A6B0E" w14:textId="77777777" w:rsidR="00A53F2E" w:rsidRPr="00202E19" w:rsidRDefault="00A53F2E" w:rsidP="00564325">
      <w:pPr>
        <w:pStyle w:val="PlainText"/>
        <w:numPr>
          <w:ilvl w:val="0"/>
          <w:numId w:val="27"/>
        </w:numPr>
        <w:jc w:val="both"/>
        <w:rPr>
          <w:rFonts w:asciiTheme="minorHAnsi" w:hAnsiTheme="minorHAnsi" w:cstheme="minorHAnsi"/>
          <w:sz w:val="22"/>
          <w:szCs w:val="22"/>
        </w:rPr>
      </w:pPr>
      <w:r w:rsidRPr="00202E19">
        <w:rPr>
          <w:rFonts w:asciiTheme="minorHAnsi" w:hAnsiTheme="minorHAnsi" w:cstheme="minorHAnsi"/>
          <w:sz w:val="22"/>
          <w:szCs w:val="22"/>
        </w:rPr>
        <w:t>Worked on JMS and Kafka MQ for establishing communication between the components.</w:t>
      </w:r>
    </w:p>
    <w:p w14:paraId="4499C20A" w14:textId="77777777" w:rsidR="00A53F2E" w:rsidRPr="00202E19" w:rsidRDefault="00A53F2E" w:rsidP="00564325">
      <w:pPr>
        <w:pStyle w:val="PlainText"/>
        <w:numPr>
          <w:ilvl w:val="0"/>
          <w:numId w:val="27"/>
        </w:numPr>
        <w:jc w:val="both"/>
        <w:rPr>
          <w:rFonts w:asciiTheme="minorHAnsi" w:hAnsiTheme="minorHAnsi" w:cstheme="minorHAnsi"/>
          <w:sz w:val="22"/>
          <w:szCs w:val="22"/>
        </w:rPr>
      </w:pPr>
      <w:r w:rsidRPr="00202E19">
        <w:rPr>
          <w:rFonts w:asciiTheme="minorHAnsi" w:hAnsiTheme="minorHAnsi" w:cstheme="minorHAnsi"/>
          <w:sz w:val="22"/>
          <w:szCs w:val="22"/>
        </w:rPr>
        <w:t>Focuses greatly upon increasing our Cloud footprint in the market, and upon improving the ratio of growth for Cloud vs On Premise solutions.</w:t>
      </w:r>
    </w:p>
    <w:p w14:paraId="59B5DE2F" w14:textId="77777777" w:rsidR="00A53F2E" w:rsidRPr="00202E19" w:rsidRDefault="00A53F2E" w:rsidP="00564325">
      <w:pPr>
        <w:pStyle w:val="PlainText"/>
        <w:numPr>
          <w:ilvl w:val="0"/>
          <w:numId w:val="27"/>
        </w:numPr>
        <w:jc w:val="both"/>
        <w:rPr>
          <w:rFonts w:asciiTheme="minorHAnsi" w:hAnsiTheme="minorHAnsi" w:cstheme="minorHAnsi"/>
          <w:sz w:val="22"/>
          <w:szCs w:val="22"/>
        </w:rPr>
      </w:pPr>
      <w:r w:rsidRPr="00202E19">
        <w:rPr>
          <w:rFonts w:asciiTheme="minorHAnsi" w:hAnsiTheme="minorHAnsi" w:cstheme="minorHAnsi"/>
          <w:sz w:val="22"/>
          <w:szCs w:val="22"/>
        </w:rPr>
        <w:t>Implemented Exception Handling, Logging and Error Handling using Spring AOP.</w:t>
      </w:r>
    </w:p>
    <w:p w14:paraId="3119A823" w14:textId="77777777" w:rsidR="00A53F2E" w:rsidRPr="00202E19" w:rsidRDefault="00A53F2E" w:rsidP="00564325">
      <w:pPr>
        <w:pStyle w:val="PlainText"/>
        <w:numPr>
          <w:ilvl w:val="0"/>
          <w:numId w:val="27"/>
        </w:numPr>
        <w:jc w:val="both"/>
        <w:rPr>
          <w:rFonts w:asciiTheme="minorHAnsi" w:hAnsiTheme="minorHAnsi" w:cstheme="minorHAnsi"/>
          <w:sz w:val="22"/>
          <w:szCs w:val="22"/>
        </w:rPr>
      </w:pPr>
      <w:r w:rsidRPr="00202E19">
        <w:rPr>
          <w:rFonts w:asciiTheme="minorHAnsi" w:hAnsiTheme="minorHAnsi" w:cstheme="minorHAnsi"/>
          <w:sz w:val="22"/>
          <w:szCs w:val="22"/>
        </w:rPr>
        <w:t xml:space="preserve">Used GIT Hub for source control Management. </w:t>
      </w:r>
    </w:p>
    <w:p w14:paraId="4054123E" w14:textId="77777777" w:rsidR="00A53F2E" w:rsidRPr="00202E19" w:rsidRDefault="00A53F2E" w:rsidP="00564325">
      <w:pPr>
        <w:pStyle w:val="PlainText"/>
        <w:numPr>
          <w:ilvl w:val="0"/>
          <w:numId w:val="27"/>
        </w:numPr>
        <w:jc w:val="both"/>
        <w:rPr>
          <w:rFonts w:asciiTheme="minorHAnsi" w:hAnsiTheme="minorHAnsi" w:cstheme="minorHAnsi"/>
          <w:sz w:val="22"/>
          <w:szCs w:val="22"/>
        </w:rPr>
      </w:pPr>
      <w:r w:rsidRPr="00202E19">
        <w:rPr>
          <w:rFonts w:asciiTheme="minorHAnsi" w:hAnsiTheme="minorHAnsi" w:cstheme="minorHAnsi"/>
          <w:sz w:val="22"/>
          <w:szCs w:val="22"/>
        </w:rPr>
        <w:t>Used SOAP UI, Postman, and Mockito for testing the web services.</w:t>
      </w:r>
    </w:p>
    <w:p w14:paraId="744CB1F5" w14:textId="77777777" w:rsidR="00A53F2E" w:rsidRPr="00202E19" w:rsidRDefault="00A53F2E" w:rsidP="00564325">
      <w:pPr>
        <w:pStyle w:val="PlainText"/>
        <w:numPr>
          <w:ilvl w:val="0"/>
          <w:numId w:val="27"/>
        </w:numPr>
        <w:jc w:val="both"/>
        <w:rPr>
          <w:rFonts w:asciiTheme="minorHAnsi" w:hAnsiTheme="minorHAnsi" w:cstheme="minorHAnsi"/>
          <w:sz w:val="22"/>
          <w:szCs w:val="22"/>
        </w:rPr>
      </w:pPr>
      <w:r w:rsidRPr="00202E19">
        <w:rPr>
          <w:rFonts w:asciiTheme="minorHAnsi" w:hAnsiTheme="minorHAnsi" w:cstheme="minorHAnsi"/>
          <w:sz w:val="22"/>
          <w:szCs w:val="22"/>
        </w:rPr>
        <w:t>Working on Jenkins to create a new build and deployment pipeline for CI/CD of the code from code repository to cloud/on-premise servers.</w:t>
      </w:r>
    </w:p>
    <w:p w14:paraId="3D53F140" w14:textId="77777777" w:rsidR="00A53F2E" w:rsidRPr="00202E19" w:rsidRDefault="00A53F2E" w:rsidP="00564325">
      <w:pPr>
        <w:pStyle w:val="PlainText"/>
        <w:numPr>
          <w:ilvl w:val="0"/>
          <w:numId w:val="27"/>
        </w:numPr>
        <w:jc w:val="both"/>
        <w:rPr>
          <w:rFonts w:asciiTheme="minorHAnsi" w:hAnsiTheme="minorHAnsi" w:cstheme="minorHAnsi"/>
          <w:sz w:val="22"/>
          <w:szCs w:val="22"/>
        </w:rPr>
      </w:pPr>
      <w:r w:rsidRPr="00202E19">
        <w:rPr>
          <w:rFonts w:asciiTheme="minorHAnsi" w:hAnsiTheme="minorHAnsi" w:cstheme="minorHAnsi"/>
          <w:sz w:val="22"/>
          <w:szCs w:val="22"/>
        </w:rPr>
        <w:t>Worked on customizing Splunk for monitoring in Application Management and used log4j for logging.</w:t>
      </w:r>
    </w:p>
    <w:p w14:paraId="585AF7CB" w14:textId="77777777" w:rsidR="00A53F2E" w:rsidRPr="00202E19" w:rsidRDefault="00A53F2E" w:rsidP="00564325">
      <w:pPr>
        <w:pStyle w:val="PlainText"/>
        <w:numPr>
          <w:ilvl w:val="0"/>
          <w:numId w:val="27"/>
        </w:numPr>
        <w:jc w:val="both"/>
        <w:rPr>
          <w:rFonts w:asciiTheme="minorHAnsi" w:hAnsiTheme="minorHAnsi" w:cstheme="minorHAnsi"/>
          <w:sz w:val="22"/>
          <w:szCs w:val="22"/>
        </w:rPr>
      </w:pPr>
      <w:r w:rsidRPr="00202E19">
        <w:rPr>
          <w:rFonts w:asciiTheme="minorHAnsi" w:hAnsiTheme="minorHAnsi" w:cstheme="minorHAnsi"/>
          <w:sz w:val="22"/>
          <w:szCs w:val="22"/>
        </w:rPr>
        <w:t>Developed Cucumber Regression suite with parallel execution and reran failed scenarios.</w:t>
      </w:r>
    </w:p>
    <w:p w14:paraId="34E114E4" w14:textId="77777777" w:rsidR="00A53F2E" w:rsidRPr="00202E19" w:rsidRDefault="00A53F2E" w:rsidP="00564325">
      <w:pPr>
        <w:pStyle w:val="PlainText"/>
        <w:numPr>
          <w:ilvl w:val="0"/>
          <w:numId w:val="27"/>
        </w:numPr>
        <w:jc w:val="both"/>
        <w:rPr>
          <w:rFonts w:asciiTheme="minorHAnsi" w:hAnsiTheme="minorHAnsi" w:cstheme="minorHAnsi"/>
          <w:sz w:val="22"/>
          <w:szCs w:val="22"/>
        </w:rPr>
      </w:pPr>
      <w:r w:rsidRPr="00202E19">
        <w:rPr>
          <w:rFonts w:asciiTheme="minorHAnsi" w:hAnsiTheme="minorHAnsi" w:cstheme="minorHAnsi"/>
          <w:sz w:val="22"/>
          <w:szCs w:val="22"/>
        </w:rPr>
        <w:t xml:space="preserve">Database mining, recovery, database search and retention in the internal records database. </w:t>
      </w:r>
    </w:p>
    <w:p w14:paraId="39EB491E" w14:textId="77777777" w:rsidR="00A53F2E" w:rsidRPr="00202E19" w:rsidRDefault="00A53F2E" w:rsidP="00564325">
      <w:pPr>
        <w:pStyle w:val="PlainText"/>
        <w:jc w:val="both"/>
        <w:rPr>
          <w:rFonts w:asciiTheme="minorHAnsi" w:hAnsiTheme="minorHAnsi" w:cstheme="minorHAnsi"/>
          <w:sz w:val="22"/>
          <w:szCs w:val="22"/>
        </w:rPr>
      </w:pPr>
    </w:p>
    <w:p w14:paraId="1260D905" w14:textId="4E952DB1" w:rsidR="00A53F2E" w:rsidRPr="00202E19" w:rsidRDefault="00A53F2E" w:rsidP="00564325">
      <w:pPr>
        <w:pStyle w:val="PlainText"/>
        <w:jc w:val="both"/>
        <w:rPr>
          <w:rFonts w:asciiTheme="minorHAnsi" w:hAnsiTheme="minorHAnsi" w:cstheme="minorHAnsi"/>
          <w:sz w:val="22"/>
          <w:szCs w:val="22"/>
        </w:rPr>
      </w:pPr>
      <w:r w:rsidRPr="00202E19">
        <w:rPr>
          <w:rFonts w:asciiTheme="minorHAnsi" w:hAnsiTheme="minorHAnsi" w:cstheme="minorHAnsi"/>
          <w:b/>
          <w:bCs/>
          <w:sz w:val="22"/>
          <w:szCs w:val="22"/>
        </w:rPr>
        <w:t xml:space="preserve">Environment: </w:t>
      </w:r>
      <w:r w:rsidRPr="00202E19">
        <w:rPr>
          <w:rFonts w:asciiTheme="minorHAnsi" w:hAnsiTheme="minorHAnsi" w:cstheme="minorHAnsi"/>
          <w:sz w:val="22"/>
          <w:szCs w:val="22"/>
        </w:rPr>
        <w:t xml:space="preserve">Java, Spring Boot, Microservices, JavaScript, Hibernate, Git, Kafka, </w:t>
      </w:r>
      <w:r w:rsidR="007C05B1" w:rsidRPr="00202E19">
        <w:rPr>
          <w:rFonts w:asciiTheme="minorHAnsi" w:hAnsiTheme="minorHAnsi" w:cstheme="minorHAnsi"/>
          <w:sz w:val="22"/>
          <w:szCs w:val="22"/>
        </w:rPr>
        <w:t xml:space="preserve">Docker, Kubernetes, </w:t>
      </w:r>
      <w:r w:rsidRPr="00202E19">
        <w:rPr>
          <w:rFonts w:asciiTheme="minorHAnsi" w:hAnsiTheme="minorHAnsi" w:cstheme="minorHAnsi"/>
          <w:sz w:val="22"/>
          <w:szCs w:val="22"/>
        </w:rPr>
        <w:t xml:space="preserve">Cucumber, Rest Assured, </w:t>
      </w:r>
      <w:proofErr w:type="spellStart"/>
      <w:r w:rsidRPr="00202E19">
        <w:rPr>
          <w:rFonts w:asciiTheme="minorHAnsi" w:hAnsiTheme="minorHAnsi" w:cstheme="minorHAnsi"/>
          <w:sz w:val="22"/>
          <w:szCs w:val="22"/>
        </w:rPr>
        <w:t>Mockito</w:t>
      </w:r>
      <w:proofErr w:type="spellEnd"/>
      <w:r w:rsidRPr="00202E19">
        <w:rPr>
          <w:rFonts w:asciiTheme="minorHAnsi" w:hAnsiTheme="minorHAnsi" w:cstheme="minorHAnsi"/>
          <w:sz w:val="22"/>
          <w:szCs w:val="22"/>
        </w:rPr>
        <w:t>, PCF</w:t>
      </w:r>
      <w:r w:rsidR="00564325" w:rsidRPr="00202E19">
        <w:rPr>
          <w:rFonts w:asciiTheme="minorHAnsi" w:hAnsiTheme="minorHAnsi" w:cstheme="minorHAnsi"/>
          <w:sz w:val="22"/>
          <w:szCs w:val="22"/>
        </w:rPr>
        <w:t xml:space="preserve"> &amp; GCP</w:t>
      </w:r>
      <w:r w:rsidRPr="00202E19">
        <w:rPr>
          <w:rFonts w:asciiTheme="minorHAnsi" w:hAnsiTheme="minorHAnsi" w:cstheme="minorHAnsi"/>
          <w:sz w:val="22"/>
          <w:szCs w:val="22"/>
        </w:rPr>
        <w:t>.</w:t>
      </w:r>
    </w:p>
    <w:p w14:paraId="2872557B" w14:textId="77777777" w:rsidR="00A53F2E" w:rsidRPr="00202E19" w:rsidRDefault="00A53F2E" w:rsidP="00564325">
      <w:pPr>
        <w:pStyle w:val="PlainText"/>
        <w:jc w:val="both"/>
        <w:rPr>
          <w:rFonts w:asciiTheme="minorHAnsi" w:hAnsiTheme="minorHAnsi" w:cstheme="minorHAnsi"/>
          <w:sz w:val="22"/>
          <w:szCs w:val="22"/>
        </w:rPr>
      </w:pPr>
    </w:p>
    <w:p w14:paraId="45462028" w14:textId="6B82A1AB" w:rsidR="00A53F2E" w:rsidRPr="00202E19" w:rsidRDefault="007D7EEF" w:rsidP="00564325">
      <w:pPr>
        <w:pStyle w:val="PlainText"/>
        <w:pBdr>
          <w:bottom w:val="single" w:sz="4" w:space="1" w:color="auto"/>
        </w:pBdr>
        <w:jc w:val="both"/>
        <w:rPr>
          <w:rFonts w:asciiTheme="minorHAnsi" w:hAnsiTheme="minorHAnsi" w:cstheme="minorHAnsi"/>
          <w:b/>
          <w:bCs/>
          <w:sz w:val="22"/>
          <w:szCs w:val="22"/>
        </w:rPr>
      </w:pPr>
      <w:r w:rsidRPr="00202E19">
        <w:rPr>
          <w:rFonts w:asciiTheme="minorHAnsi" w:hAnsiTheme="minorHAnsi" w:cstheme="minorHAnsi"/>
          <w:b/>
          <w:bCs/>
          <w:color w:val="000000"/>
          <w:sz w:val="22"/>
          <w:szCs w:val="22"/>
        </w:rPr>
        <w:t>Miracle Software, Novi, MI    </w:t>
      </w:r>
      <w:r w:rsidRPr="00202E19">
        <w:rPr>
          <w:rStyle w:val="apple-converted-space"/>
          <w:rFonts w:asciiTheme="minorHAnsi" w:hAnsiTheme="minorHAnsi" w:cstheme="minorHAnsi"/>
          <w:b/>
          <w:bCs/>
          <w:color w:val="000000"/>
          <w:sz w:val="22"/>
          <w:szCs w:val="22"/>
        </w:rPr>
        <w:t xml:space="preserve">   </w:t>
      </w:r>
      <w:r w:rsidR="00A53F2E" w:rsidRPr="00202E19">
        <w:rPr>
          <w:rFonts w:asciiTheme="minorHAnsi" w:hAnsiTheme="minorHAnsi" w:cstheme="minorHAnsi"/>
          <w:b/>
          <w:bCs/>
          <w:sz w:val="22"/>
          <w:szCs w:val="22"/>
        </w:rPr>
        <w:t xml:space="preserve">                                                                       </w:t>
      </w:r>
      <w:r w:rsidR="00A53F2E" w:rsidRPr="00202E19">
        <w:rPr>
          <w:rFonts w:asciiTheme="minorHAnsi" w:hAnsiTheme="minorHAnsi" w:cstheme="minorHAnsi"/>
          <w:b/>
          <w:bCs/>
          <w:sz w:val="22"/>
          <w:szCs w:val="22"/>
        </w:rPr>
        <w:tab/>
      </w:r>
      <w:r w:rsidR="00A53F2E" w:rsidRPr="00202E19">
        <w:rPr>
          <w:rFonts w:asciiTheme="minorHAnsi" w:hAnsiTheme="minorHAnsi" w:cstheme="minorHAnsi"/>
          <w:b/>
          <w:bCs/>
          <w:sz w:val="22"/>
          <w:szCs w:val="22"/>
        </w:rPr>
        <w:tab/>
        <w:t xml:space="preserve">      </w:t>
      </w:r>
      <w:r w:rsidR="00564325" w:rsidRPr="00202E19">
        <w:rPr>
          <w:rFonts w:asciiTheme="minorHAnsi" w:hAnsiTheme="minorHAnsi" w:cstheme="minorHAnsi"/>
          <w:b/>
          <w:bCs/>
          <w:sz w:val="22"/>
          <w:szCs w:val="22"/>
        </w:rPr>
        <w:t xml:space="preserve">           </w:t>
      </w:r>
      <w:r w:rsidR="001D353A" w:rsidRPr="00202E19">
        <w:rPr>
          <w:rFonts w:asciiTheme="minorHAnsi" w:hAnsiTheme="minorHAnsi" w:cstheme="minorHAnsi"/>
          <w:b/>
          <w:bCs/>
          <w:sz w:val="22"/>
          <w:szCs w:val="22"/>
        </w:rPr>
        <w:t xml:space="preserve">  </w:t>
      </w:r>
      <w:r w:rsidR="000E6049" w:rsidRPr="00202E19">
        <w:rPr>
          <w:rFonts w:asciiTheme="minorHAnsi" w:hAnsiTheme="minorHAnsi" w:cstheme="minorHAnsi"/>
          <w:b/>
          <w:bCs/>
          <w:sz w:val="22"/>
          <w:szCs w:val="22"/>
        </w:rPr>
        <w:t>Jun 2019 - Mar 2020</w:t>
      </w:r>
    </w:p>
    <w:p w14:paraId="038F89D6" w14:textId="6B6EB5A8" w:rsidR="00A40FCA" w:rsidRPr="00202E19" w:rsidRDefault="00A40FCA" w:rsidP="00564325">
      <w:pPr>
        <w:pStyle w:val="PlainText"/>
        <w:pBdr>
          <w:bottom w:val="single" w:sz="4" w:space="1" w:color="auto"/>
        </w:pBdr>
        <w:jc w:val="both"/>
        <w:rPr>
          <w:rFonts w:asciiTheme="minorHAnsi" w:hAnsiTheme="minorHAnsi" w:cstheme="minorHAnsi"/>
          <w:b/>
          <w:bCs/>
          <w:sz w:val="22"/>
          <w:szCs w:val="22"/>
        </w:rPr>
      </w:pPr>
      <w:r w:rsidRPr="00202E19">
        <w:rPr>
          <w:rFonts w:asciiTheme="minorHAnsi" w:hAnsiTheme="minorHAnsi" w:cstheme="minorHAnsi"/>
          <w:b/>
          <w:bCs/>
          <w:sz w:val="22"/>
          <w:szCs w:val="22"/>
        </w:rPr>
        <w:t xml:space="preserve">Clients: </w:t>
      </w:r>
      <w:r w:rsidRPr="00202E19">
        <w:rPr>
          <w:rFonts w:asciiTheme="minorHAnsi" w:hAnsiTheme="minorHAnsi" w:cstheme="minorHAnsi"/>
          <w:b/>
          <w:bCs/>
          <w:color w:val="000000"/>
          <w:sz w:val="22"/>
          <w:szCs w:val="22"/>
        </w:rPr>
        <w:t xml:space="preserve">Nationwide (Columbus, Ohio), J.B. </w:t>
      </w:r>
      <w:r w:rsidR="006C5DBB" w:rsidRPr="00202E19">
        <w:rPr>
          <w:rFonts w:asciiTheme="minorHAnsi" w:hAnsiTheme="minorHAnsi" w:cstheme="minorHAnsi"/>
          <w:b/>
          <w:bCs/>
          <w:color w:val="000000"/>
          <w:sz w:val="22"/>
          <w:szCs w:val="22"/>
        </w:rPr>
        <w:t>Hunt (</w:t>
      </w:r>
      <w:r w:rsidRPr="00202E19">
        <w:rPr>
          <w:rFonts w:asciiTheme="minorHAnsi" w:hAnsiTheme="minorHAnsi" w:cstheme="minorHAnsi"/>
          <w:b/>
          <w:bCs/>
          <w:color w:val="000000"/>
          <w:sz w:val="22"/>
          <w:szCs w:val="22"/>
        </w:rPr>
        <w:t xml:space="preserve">Lowell, Arkansas) </w:t>
      </w:r>
    </w:p>
    <w:p w14:paraId="2E4C7B85" w14:textId="77777777" w:rsidR="00A53F2E" w:rsidRPr="00202E19" w:rsidRDefault="00A53F2E" w:rsidP="00564325">
      <w:pPr>
        <w:pStyle w:val="PlainText"/>
        <w:jc w:val="both"/>
        <w:rPr>
          <w:rFonts w:asciiTheme="minorHAnsi" w:hAnsiTheme="minorHAnsi" w:cstheme="minorHAnsi"/>
          <w:b/>
          <w:bCs/>
          <w:sz w:val="22"/>
          <w:szCs w:val="22"/>
        </w:rPr>
      </w:pPr>
    </w:p>
    <w:p w14:paraId="472B60C0" w14:textId="77777777" w:rsidR="00A53F2E" w:rsidRPr="00202E19" w:rsidRDefault="00A53F2E" w:rsidP="00564325">
      <w:pPr>
        <w:pStyle w:val="PlainText"/>
        <w:jc w:val="both"/>
        <w:rPr>
          <w:rFonts w:asciiTheme="minorHAnsi" w:hAnsiTheme="minorHAnsi" w:cstheme="minorHAnsi"/>
          <w:b/>
          <w:bCs/>
          <w:sz w:val="22"/>
          <w:szCs w:val="22"/>
        </w:rPr>
      </w:pPr>
      <w:r w:rsidRPr="00202E19">
        <w:rPr>
          <w:rFonts w:asciiTheme="minorHAnsi" w:hAnsiTheme="minorHAnsi" w:cstheme="minorHAnsi"/>
          <w:b/>
          <w:bCs/>
          <w:sz w:val="22"/>
          <w:szCs w:val="22"/>
        </w:rPr>
        <w:t>Full Stack Developer:</w:t>
      </w:r>
    </w:p>
    <w:p w14:paraId="662B91DF" w14:textId="77777777" w:rsidR="00A53F2E" w:rsidRPr="00202E19" w:rsidRDefault="00A53F2E" w:rsidP="00564325">
      <w:pPr>
        <w:pStyle w:val="PlainText"/>
        <w:jc w:val="both"/>
        <w:rPr>
          <w:rFonts w:asciiTheme="minorHAnsi" w:hAnsiTheme="minorHAnsi" w:cstheme="minorHAnsi"/>
          <w:sz w:val="22"/>
          <w:szCs w:val="22"/>
        </w:rPr>
      </w:pPr>
    </w:p>
    <w:p w14:paraId="3087F5F9" w14:textId="77777777" w:rsidR="00A53F2E" w:rsidRPr="00202E19" w:rsidRDefault="00A53F2E" w:rsidP="00564325">
      <w:pPr>
        <w:pStyle w:val="PlainText"/>
        <w:jc w:val="both"/>
        <w:rPr>
          <w:rFonts w:asciiTheme="minorHAnsi" w:hAnsiTheme="minorHAnsi" w:cstheme="minorHAnsi"/>
          <w:sz w:val="22"/>
          <w:szCs w:val="22"/>
        </w:rPr>
      </w:pPr>
      <w:r w:rsidRPr="00202E19">
        <w:rPr>
          <w:rFonts w:asciiTheme="minorHAnsi" w:hAnsiTheme="minorHAnsi" w:cstheme="minorHAnsi"/>
          <w:sz w:val="22"/>
          <w:szCs w:val="22"/>
        </w:rPr>
        <w:t xml:space="preserve">J.B. Hunt Transport Services, Inc. is a transportation and logistics company based in Lowell, Arkansas. J.B. Hunt was founded by Johnnie Bryan Hunt </w:t>
      </w:r>
      <w:proofErr w:type="gramStart"/>
      <w:r w:rsidRPr="00202E19">
        <w:rPr>
          <w:rFonts w:asciiTheme="minorHAnsi" w:hAnsiTheme="minorHAnsi" w:cstheme="minorHAnsi"/>
          <w:sz w:val="22"/>
          <w:szCs w:val="22"/>
        </w:rPr>
        <w:t>and  Johnelle</w:t>
      </w:r>
      <w:proofErr w:type="gramEnd"/>
      <w:r w:rsidRPr="00202E19">
        <w:rPr>
          <w:rFonts w:asciiTheme="minorHAnsi" w:hAnsiTheme="minorHAnsi" w:cstheme="minorHAnsi"/>
          <w:sz w:val="22"/>
          <w:szCs w:val="22"/>
        </w:rPr>
        <w:t xml:space="preserve"> Hunt in Arkansas on August 10, 1961. By 1983, J.B. Hunt had grown into the 80th largest trucking firm in the U.S.</w:t>
      </w:r>
    </w:p>
    <w:p w14:paraId="6AF422C0" w14:textId="77777777" w:rsidR="00A53F2E" w:rsidRPr="00202E19" w:rsidRDefault="00A53F2E" w:rsidP="00564325">
      <w:pPr>
        <w:pStyle w:val="PlainText"/>
        <w:jc w:val="both"/>
        <w:rPr>
          <w:rFonts w:asciiTheme="minorHAnsi" w:hAnsiTheme="minorHAnsi" w:cstheme="minorHAnsi"/>
          <w:sz w:val="22"/>
          <w:szCs w:val="22"/>
        </w:rPr>
      </w:pPr>
    </w:p>
    <w:p w14:paraId="32E62307" w14:textId="2EFEE723" w:rsidR="00A53F2E" w:rsidRPr="00202E19" w:rsidRDefault="00A53F2E" w:rsidP="00564325">
      <w:pPr>
        <w:pStyle w:val="PlainText"/>
        <w:jc w:val="both"/>
        <w:rPr>
          <w:rFonts w:asciiTheme="minorHAnsi" w:hAnsiTheme="minorHAnsi" w:cstheme="minorHAnsi"/>
          <w:sz w:val="22"/>
          <w:szCs w:val="22"/>
        </w:rPr>
      </w:pPr>
      <w:r w:rsidRPr="00202E19">
        <w:rPr>
          <w:rFonts w:asciiTheme="minorHAnsi" w:hAnsiTheme="minorHAnsi" w:cstheme="minorHAnsi"/>
          <w:b/>
          <w:bCs/>
          <w:sz w:val="22"/>
          <w:szCs w:val="22"/>
        </w:rPr>
        <w:t>Responsibilities:</w:t>
      </w:r>
    </w:p>
    <w:p w14:paraId="41DA8003" w14:textId="77777777" w:rsidR="00A53F2E" w:rsidRPr="00202E19" w:rsidRDefault="00A53F2E" w:rsidP="00564325">
      <w:pPr>
        <w:pStyle w:val="PlainText"/>
        <w:numPr>
          <w:ilvl w:val="0"/>
          <w:numId w:val="28"/>
        </w:numPr>
        <w:jc w:val="both"/>
        <w:rPr>
          <w:rFonts w:asciiTheme="minorHAnsi" w:hAnsiTheme="minorHAnsi" w:cstheme="minorHAnsi"/>
          <w:sz w:val="22"/>
          <w:szCs w:val="22"/>
        </w:rPr>
      </w:pPr>
      <w:r w:rsidRPr="00202E19">
        <w:rPr>
          <w:rFonts w:asciiTheme="minorHAnsi" w:hAnsiTheme="minorHAnsi" w:cstheme="minorHAnsi"/>
          <w:sz w:val="22"/>
          <w:szCs w:val="22"/>
        </w:rPr>
        <w:t>Participated in Agile methodology and involved in Design, development, Implementation, and testing of the enterprise applications.</w:t>
      </w:r>
    </w:p>
    <w:p w14:paraId="766DBCF7" w14:textId="77777777" w:rsidR="00A53F2E" w:rsidRPr="00202E19" w:rsidRDefault="00A53F2E" w:rsidP="00564325">
      <w:pPr>
        <w:pStyle w:val="PlainText"/>
        <w:numPr>
          <w:ilvl w:val="0"/>
          <w:numId w:val="28"/>
        </w:numPr>
        <w:jc w:val="both"/>
        <w:rPr>
          <w:rFonts w:asciiTheme="minorHAnsi" w:hAnsiTheme="minorHAnsi" w:cstheme="minorHAnsi"/>
          <w:sz w:val="22"/>
          <w:szCs w:val="22"/>
        </w:rPr>
      </w:pPr>
      <w:proofErr w:type="gramStart"/>
      <w:r w:rsidRPr="00202E19">
        <w:rPr>
          <w:rFonts w:asciiTheme="minorHAnsi" w:hAnsiTheme="minorHAnsi" w:cstheme="minorHAnsi"/>
          <w:sz w:val="22"/>
          <w:szCs w:val="22"/>
        </w:rPr>
        <w:t>Migrated</w:t>
      </w:r>
      <w:proofErr w:type="gramEnd"/>
      <w:r w:rsidRPr="00202E19">
        <w:rPr>
          <w:rFonts w:asciiTheme="minorHAnsi" w:hAnsiTheme="minorHAnsi" w:cstheme="minorHAnsi"/>
          <w:sz w:val="22"/>
          <w:szCs w:val="22"/>
        </w:rPr>
        <w:t xml:space="preserve"> the application to java 8 and Spring Boot 2.x Standards.</w:t>
      </w:r>
    </w:p>
    <w:p w14:paraId="6AF753AD" w14:textId="77777777" w:rsidR="00A53F2E" w:rsidRPr="00202E19" w:rsidRDefault="00A53F2E" w:rsidP="00564325">
      <w:pPr>
        <w:pStyle w:val="PlainText"/>
        <w:numPr>
          <w:ilvl w:val="0"/>
          <w:numId w:val="28"/>
        </w:numPr>
        <w:jc w:val="both"/>
        <w:rPr>
          <w:rFonts w:asciiTheme="minorHAnsi" w:hAnsiTheme="minorHAnsi" w:cstheme="minorHAnsi"/>
          <w:sz w:val="22"/>
          <w:szCs w:val="22"/>
        </w:rPr>
      </w:pPr>
      <w:r w:rsidRPr="00202E19">
        <w:rPr>
          <w:rFonts w:asciiTheme="minorHAnsi" w:hAnsiTheme="minorHAnsi" w:cstheme="minorHAnsi"/>
          <w:sz w:val="22"/>
          <w:szCs w:val="22"/>
        </w:rPr>
        <w:t>Integrated ActiveMQ and spring JMS API to send and receive message for the applications restful.</w:t>
      </w:r>
    </w:p>
    <w:p w14:paraId="2D520F1B" w14:textId="77777777" w:rsidR="00A53F2E" w:rsidRPr="00202E19" w:rsidRDefault="00A53F2E" w:rsidP="00564325">
      <w:pPr>
        <w:pStyle w:val="PlainText"/>
        <w:numPr>
          <w:ilvl w:val="0"/>
          <w:numId w:val="28"/>
        </w:numPr>
        <w:jc w:val="both"/>
        <w:rPr>
          <w:rFonts w:asciiTheme="minorHAnsi" w:hAnsiTheme="minorHAnsi" w:cstheme="minorHAnsi"/>
          <w:sz w:val="22"/>
          <w:szCs w:val="22"/>
        </w:rPr>
      </w:pPr>
      <w:r w:rsidRPr="00202E19">
        <w:rPr>
          <w:rFonts w:asciiTheme="minorHAnsi" w:hAnsiTheme="minorHAnsi" w:cstheme="minorHAnsi"/>
          <w:sz w:val="22"/>
          <w:szCs w:val="22"/>
        </w:rPr>
        <w:t>Used Slf4j for logging various levels of information like error, info, and debug into the log files.</w:t>
      </w:r>
    </w:p>
    <w:p w14:paraId="401A5101" w14:textId="77777777" w:rsidR="00A53F2E" w:rsidRPr="00202E19" w:rsidRDefault="00A53F2E" w:rsidP="00564325">
      <w:pPr>
        <w:pStyle w:val="PlainText"/>
        <w:numPr>
          <w:ilvl w:val="0"/>
          <w:numId w:val="28"/>
        </w:numPr>
        <w:jc w:val="both"/>
        <w:rPr>
          <w:rFonts w:asciiTheme="minorHAnsi" w:hAnsiTheme="minorHAnsi" w:cstheme="minorHAnsi"/>
          <w:sz w:val="22"/>
          <w:szCs w:val="22"/>
        </w:rPr>
      </w:pPr>
      <w:r w:rsidRPr="00202E19">
        <w:rPr>
          <w:rFonts w:asciiTheme="minorHAnsi" w:hAnsiTheme="minorHAnsi" w:cstheme="minorHAnsi"/>
          <w:sz w:val="22"/>
          <w:szCs w:val="22"/>
        </w:rPr>
        <w:t>Implemented load testing using Apache JMeter to test the performance of the application.</w:t>
      </w:r>
    </w:p>
    <w:p w14:paraId="22F3FC2B" w14:textId="77777777" w:rsidR="007F677A" w:rsidRPr="00202E19" w:rsidRDefault="007F677A" w:rsidP="00564325">
      <w:pPr>
        <w:pStyle w:val="PlainText"/>
        <w:numPr>
          <w:ilvl w:val="0"/>
          <w:numId w:val="28"/>
        </w:numPr>
        <w:jc w:val="both"/>
        <w:rPr>
          <w:rFonts w:asciiTheme="minorHAnsi" w:hAnsiTheme="minorHAnsi" w:cstheme="minorHAnsi"/>
          <w:sz w:val="22"/>
          <w:szCs w:val="22"/>
        </w:rPr>
      </w:pPr>
      <w:r w:rsidRPr="00202E19">
        <w:rPr>
          <w:rFonts w:asciiTheme="minorHAnsi" w:hAnsiTheme="minorHAnsi" w:cstheme="minorHAnsi"/>
          <w:sz w:val="22"/>
          <w:szCs w:val="22"/>
        </w:rPr>
        <w:t xml:space="preserve">Created dynamic web pages those are more user-interactive using HTML5, CSS, JavaScript, JSON, </w:t>
      </w:r>
      <w:proofErr w:type="gramStart"/>
      <w:r w:rsidRPr="00202E19">
        <w:rPr>
          <w:rFonts w:asciiTheme="minorHAnsi" w:hAnsiTheme="minorHAnsi" w:cstheme="minorHAnsi"/>
          <w:sz w:val="22"/>
          <w:szCs w:val="22"/>
        </w:rPr>
        <w:t>Bootstrap</w:t>
      </w:r>
      <w:proofErr w:type="gramEnd"/>
      <w:r w:rsidRPr="00202E19">
        <w:rPr>
          <w:rFonts w:asciiTheme="minorHAnsi" w:hAnsiTheme="minorHAnsi" w:cstheme="minorHAnsi"/>
          <w:sz w:val="22"/>
          <w:szCs w:val="22"/>
        </w:rPr>
        <w:t xml:space="preserve"> for client-side validations and Angular to design the front-end and redeveloped the existing module with Angular 8 by writing the code in TypeScript for SPA's.</w:t>
      </w:r>
    </w:p>
    <w:p w14:paraId="051DBF56" w14:textId="77777777" w:rsidR="007F677A" w:rsidRPr="00202E19" w:rsidRDefault="007F677A" w:rsidP="00564325">
      <w:pPr>
        <w:pStyle w:val="PlainText"/>
        <w:numPr>
          <w:ilvl w:val="0"/>
          <w:numId w:val="28"/>
        </w:numPr>
        <w:jc w:val="both"/>
        <w:rPr>
          <w:rFonts w:asciiTheme="minorHAnsi" w:hAnsiTheme="minorHAnsi" w:cstheme="minorHAnsi"/>
          <w:sz w:val="22"/>
          <w:szCs w:val="22"/>
        </w:rPr>
      </w:pPr>
      <w:r w:rsidRPr="00202E19">
        <w:rPr>
          <w:rFonts w:asciiTheme="minorHAnsi" w:hAnsiTheme="minorHAnsi" w:cstheme="minorHAnsi"/>
          <w:sz w:val="22"/>
          <w:szCs w:val="22"/>
        </w:rPr>
        <w:t xml:space="preserve">Designed and coded customized Angular services to interact with the backend API and serve components. </w:t>
      </w:r>
    </w:p>
    <w:p w14:paraId="3EC4E78E" w14:textId="60C7CABC" w:rsidR="007F677A" w:rsidRPr="00202E19" w:rsidRDefault="007F677A" w:rsidP="00564325">
      <w:pPr>
        <w:pStyle w:val="PlainText"/>
        <w:numPr>
          <w:ilvl w:val="0"/>
          <w:numId w:val="28"/>
        </w:numPr>
        <w:jc w:val="both"/>
        <w:rPr>
          <w:rFonts w:asciiTheme="minorHAnsi" w:hAnsiTheme="minorHAnsi" w:cstheme="minorHAnsi"/>
          <w:sz w:val="22"/>
          <w:szCs w:val="22"/>
        </w:rPr>
      </w:pPr>
      <w:r w:rsidRPr="00202E19">
        <w:rPr>
          <w:rFonts w:asciiTheme="minorHAnsi" w:hAnsiTheme="minorHAnsi" w:cstheme="minorHAnsi"/>
          <w:sz w:val="22"/>
          <w:szCs w:val="22"/>
        </w:rPr>
        <w:t xml:space="preserve">Worked with Angular forms, modules, DOM, events, expressions, controllers, filters, and Http Request. </w:t>
      </w:r>
    </w:p>
    <w:p w14:paraId="4CA2772B" w14:textId="77777777" w:rsidR="00A53F2E" w:rsidRPr="00202E19" w:rsidRDefault="00A53F2E" w:rsidP="00564325">
      <w:pPr>
        <w:pStyle w:val="PlainText"/>
        <w:numPr>
          <w:ilvl w:val="0"/>
          <w:numId w:val="28"/>
        </w:numPr>
        <w:jc w:val="both"/>
        <w:rPr>
          <w:rFonts w:asciiTheme="minorHAnsi" w:hAnsiTheme="minorHAnsi" w:cstheme="minorHAnsi"/>
          <w:sz w:val="22"/>
          <w:szCs w:val="22"/>
        </w:rPr>
      </w:pPr>
      <w:r w:rsidRPr="00202E19">
        <w:rPr>
          <w:rFonts w:asciiTheme="minorHAnsi" w:hAnsiTheme="minorHAnsi" w:cstheme="minorHAnsi"/>
          <w:sz w:val="22"/>
          <w:szCs w:val="22"/>
        </w:rPr>
        <w:t>Integrated GraphQL with spring Boot Rest Architecture with single URL approach.</w:t>
      </w:r>
    </w:p>
    <w:p w14:paraId="0FC2845E" w14:textId="77777777" w:rsidR="00A53F2E" w:rsidRPr="00202E19" w:rsidRDefault="00A53F2E" w:rsidP="00564325">
      <w:pPr>
        <w:pStyle w:val="PlainText"/>
        <w:numPr>
          <w:ilvl w:val="0"/>
          <w:numId w:val="28"/>
        </w:numPr>
        <w:jc w:val="both"/>
        <w:rPr>
          <w:rFonts w:asciiTheme="minorHAnsi" w:hAnsiTheme="minorHAnsi" w:cstheme="minorHAnsi"/>
          <w:sz w:val="22"/>
          <w:szCs w:val="22"/>
        </w:rPr>
      </w:pPr>
      <w:r w:rsidRPr="00202E19">
        <w:rPr>
          <w:rFonts w:asciiTheme="minorHAnsi" w:hAnsiTheme="minorHAnsi" w:cstheme="minorHAnsi"/>
          <w:sz w:val="22"/>
          <w:szCs w:val="22"/>
        </w:rPr>
        <w:t xml:space="preserve">Created and injected </w:t>
      </w:r>
      <w:proofErr w:type="gramStart"/>
      <w:r w:rsidRPr="00202E19">
        <w:rPr>
          <w:rFonts w:asciiTheme="minorHAnsi" w:hAnsiTheme="minorHAnsi" w:cstheme="minorHAnsi"/>
          <w:sz w:val="22"/>
          <w:szCs w:val="22"/>
        </w:rPr>
        <w:t>Spring</w:t>
      </w:r>
      <w:proofErr w:type="gramEnd"/>
      <w:r w:rsidRPr="00202E19">
        <w:rPr>
          <w:rFonts w:asciiTheme="minorHAnsi" w:hAnsiTheme="minorHAnsi" w:cstheme="minorHAnsi"/>
          <w:sz w:val="22"/>
          <w:szCs w:val="22"/>
        </w:rPr>
        <w:t xml:space="preserve"> services, Spring controllers, and DAOs to achieve dependency injection and to wire objects of business classes.</w:t>
      </w:r>
    </w:p>
    <w:p w14:paraId="345CB229" w14:textId="77777777" w:rsidR="00A53F2E" w:rsidRPr="00202E19" w:rsidRDefault="00A53F2E" w:rsidP="00564325">
      <w:pPr>
        <w:pStyle w:val="PlainText"/>
        <w:numPr>
          <w:ilvl w:val="0"/>
          <w:numId w:val="28"/>
        </w:numPr>
        <w:jc w:val="both"/>
        <w:rPr>
          <w:rFonts w:asciiTheme="minorHAnsi" w:hAnsiTheme="minorHAnsi" w:cstheme="minorHAnsi"/>
          <w:sz w:val="22"/>
          <w:szCs w:val="22"/>
        </w:rPr>
      </w:pPr>
      <w:r w:rsidRPr="00202E19">
        <w:rPr>
          <w:rFonts w:asciiTheme="minorHAnsi" w:hAnsiTheme="minorHAnsi" w:cstheme="minorHAnsi"/>
          <w:sz w:val="22"/>
          <w:szCs w:val="22"/>
        </w:rPr>
        <w:t>Component for UX-Library consisted of Button, Checkbox, Input, Icons, Toggle Button, Dropdown, Multi-Level Dropdown and many more.</w:t>
      </w:r>
    </w:p>
    <w:p w14:paraId="632BA895" w14:textId="77777777" w:rsidR="00A53F2E" w:rsidRPr="00202E19" w:rsidRDefault="00A53F2E" w:rsidP="00564325">
      <w:pPr>
        <w:pStyle w:val="PlainText"/>
        <w:numPr>
          <w:ilvl w:val="0"/>
          <w:numId w:val="28"/>
        </w:numPr>
        <w:jc w:val="both"/>
        <w:rPr>
          <w:rFonts w:asciiTheme="minorHAnsi" w:hAnsiTheme="minorHAnsi" w:cstheme="minorHAnsi"/>
          <w:sz w:val="22"/>
          <w:szCs w:val="22"/>
        </w:rPr>
      </w:pPr>
      <w:r w:rsidRPr="00202E19">
        <w:rPr>
          <w:rFonts w:asciiTheme="minorHAnsi" w:hAnsiTheme="minorHAnsi" w:cstheme="minorHAnsi"/>
          <w:sz w:val="22"/>
          <w:szCs w:val="22"/>
        </w:rPr>
        <w:t>Created Build definition and Release definition for Continuous Integration and Continuous Deployment in Azure DevOps.</w:t>
      </w:r>
    </w:p>
    <w:p w14:paraId="1CEF463B" w14:textId="77777777" w:rsidR="00A53F2E" w:rsidRPr="00202E19" w:rsidRDefault="00A53F2E" w:rsidP="00564325">
      <w:pPr>
        <w:pStyle w:val="PlainText"/>
        <w:numPr>
          <w:ilvl w:val="0"/>
          <w:numId w:val="28"/>
        </w:numPr>
        <w:jc w:val="both"/>
        <w:rPr>
          <w:rFonts w:asciiTheme="minorHAnsi" w:hAnsiTheme="minorHAnsi" w:cstheme="minorHAnsi"/>
          <w:sz w:val="22"/>
          <w:szCs w:val="22"/>
        </w:rPr>
      </w:pPr>
      <w:r w:rsidRPr="00202E19">
        <w:rPr>
          <w:rFonts w:asciiTheme="minorHAnsi" w:hAnsiTheme="minorHAnsi" w:cstheme="minorHAnsi"/>
          <w:sz w:val="22"/>
          <w:szCs w:val="22"/>
        </w:rPr>
        <w:t>Developed common reusable Java functionalities to be used across applications.</w:t>
      </w:r>
    </w:p>
    <w:p w14:paraId="226600B4" w14:textId="77777777" w:rsidR="00A53F2E" w:rsidRPr="00202E19" w:rsidRDefault="00A53F2E" w:rsidP="00564325">
      <w:pPr>
        <w:pStyle w:val="PlainText"/>
        <w:numPr>
          <w:ilvl w:val="0"/>
          <w:numId w:val="28"/>
        </w:numPr>
        <w:jc w:val="both"/>
        <w:rPr>
          <w:rFonts w:asciiTheme="minorHAnsi" w:hAnsiTheme="minorHAnsi" w:cstheme="minorHAnsi"/>
          <w:sz w:val="22"/>
          <w:szCs w:val="22"/>
        </w:rPr>
      </w:pPr>
      <w:r w:rsidRPr="00202E19">
        <w:rPr>
          <w:rFonts w:asciiTheme="minorHAnsi" w:hAnsiTheme="minorHAnsi" w:cstheme="minorHAnsi"/>
          <w:sz w:val="22"/>
          <w:szCs w:val="22"/>
        </w:rPr>
        <w:t>Worked Java Multi-threading for across applications.</w:t>
      </w:r>
    </w:p>
    <w:p w14:paraId="3E35C6DE" w14:textId="77777777" w:rsidR="00A53F2E" w:rsidRPr="00202E19" w:rsidRDefault="00A53F2E" w:rsidP="00564325">
      <w:pPr>
        <w:pStyle w:val="PlainText"/>
        <w:numPr>
          <w:ilvl w:val="0"/>
          <w:numId w:val="28"/>
        </w:numPr>
        <w:jc w:val="both"/>
        <w:rPr>
          <w:rFonts w:asciiTheme="minorHAnsi" w:hAnsiTheme="minorHAnsi" w:cstheme="minorHAnsi"/>
          <w:sz w:val="22"/>
          <w:szCs w:val="22"/>
        </w:rPr>
      </w:pPr>
      <w:r w:rsidRPr="00202E19">
        <w:rPr>
          <w:rFonts w:asciiTheme="minorHAnsi" w:hAnsiTheme="minorHAnsi" w:cstheme="minorHAnsi"/>
          <w:sz w:val="22"/>
          <w:szCs w:val="22"/>
        </w:rPr>
        <w:lastRenderedPageBreak/>
        <w:t>Created POC on bare metal Kubernetes cluster to migrate services to K8s.</w:t>
      </w:r>
    </w:p>
    <w:p w14:paraId="301B0572" w14:textId="77777777" w:rsidR="00A53F2E" w:rsidRPr="00202E19" w:rsidRDefault="00A53F2E" w:rsidP="00564325">
      <w:pPr>
        <w:pStyle w:val="PlainText"/>
        <w:numPr>
          <w:ilvl w:val="0"/>
          <w:numId w:val="28"/>
        </w:numPr>
        <w:jc w:val="both"/>
        <w:rPr>
          <w:rFonts w:asciiTheme="minorHAnsi" w:hAnsiTheme="minorHAnsi" w:cstheme="minorHAnsi"/>
          <w:sz w:val="22"/>
          <w:szCs w:val="22"/>
        </w:rPr>
      </w:pPr>
      <w:r w:rsidRPr="00202E19">
        <w:rPr>
          <w:rFonts w:asciiTheme="minorHAnsi" w:hAnsiTheme="minorHAnsi" w:cstheme="minorHAnsi"/>
          <w:sz w:val="22"/>
          <w:szCs w:val="22"/>
        </w:rPr>
        <w:t>Created monitoring dashboards using Grafana, and log monitoring using Splunk.</w:t>
      </w:r>
    </w:p>
    <w:p w14:paraId="17ACB53E" w14:textId="77777777" w:rsidR="00A53F2E" w:rsidRPr="00202E19" w:rsidRDefault="00A53F2E" w:rsidP="00564325">
      <w:pPr>
        <w:pStyle w:val="PlainText"/>
        <w:numPr>
          <w:ilvl w:val="0"/>
          <w:numId w:val="28"/>
        </w:numPr>
        <w:jc w:val="both"/>
        <w:rPr>
          <w:rFonts w:asciiTheme="minorHAnsi" w:hAnsiTheme="minorHAnsi" w:cstheme="minorHAnsi"/>
          <w:sz w:val="22"/>
          <w:szCs w:val="22"/>
        </w:rPr>
      </w:pPr>
      <w:r w:rsidRPr="00202E19">
        <w:rPr>
          <w:rFonts w:asciiTheme="minorHAnsi" w:hAnsiTheme="minorHAnsi" w:cstheme="minorHAnsi"/>
          <w:sz w:val="22"/>
          <w:szCs w:val="22"/>
        </w:rPr>
        <w:t>Used Apache camel to integrate the different applications using protocols like HTTP and JMS.</w:t>
      </w:r>
    </w:p>
    <w:p w14:paraId="57B1C24B" w14:textId="77777777" w:rsidR="00A53F2E" w:rsidRPr="00202E19" w:rsidRDefault="00A53F2E" w:rsidP="00564325">
      <w:pPr>
        <w:pStyle w:val="PlainText"/>
        <w:numPr>
          <w:ilvl w:val="0"/>
          <w:numId w:val="28"/>
        </w:numPr>
        <w:jc w:val="both"/>
        <w:rPr>
          <w:rFonts w:asciiTheme="minorHAnsi" w:hAnsiTheme="minorHAnsi" w:cstheme="minorHAnsi"/>
          <w:sz w:val="22"/>
          <w:szCs w:val="22"/>
        </w:rPr>
      </w:pPr>
      <w:r w:rsidRPr="00202E19">
        <w:rPr>
          <w:rFonts w:asciiTheme="minorHAnsi" w:hAnsiTheme="minorHAnsi" w:cstheme="minorHAnsi"/>
          <w:sz w:val="22"/>
          <w:szCs w:val="22"/>
        </w:rPr>
        <w:t>Implemented web client to make client calls and migrated from RestTemplate approach to Web Client Approach.</w:t>
      </w:r>
    </w:p>
    <w:p w14:paraId="5977AEFB" w14:textId="77777777" w:rsidR="00A53F2E" w:rsidRPr="00202E19" w:rsidRDefault="00A53F2E" w:rsidP="00564325">
      <w:pPr>
        <w:pStyle w:val="PlainText"/>
        <w:numPr>
          <w:ilvl w:val="0"/>
          <w:numId w:val="28"/>
        </w:numPr>
        <w:jc w:val="both"/>
        <w:rPr>
          <w:rFonts w:asciiTheme="minorHAnsi" w:hAnsiTheme="minorHAnsi" w:cstheme="minorHAnsi"/>
          <w:sz w:val="22"/>
          <w:szCs w:val="22"/>
        </w:rPr>
      </w:pPr>
      <w:r w:rsidRPr="00202E19">
        <w:rPr>
          <w:rFonts w:asciiTheme="minorHAnsi" w:hAnsiTheme="minorHAnsi" w:cstheme="minorHAnsi"/>
          <w:sz w:val="22"/>
          <w:szCs w:val="22"/>
        </w:rPr>
        <w:t>Prepared and executed JUnit test cases to test the application service layer operations before DAO integration.</w:t>
      </w:r>
    </w:p>
    <w:p w14:paraId="5F80B710" w14:textId="77777777" w:rsidR="00A53F2E" w:rsidRPr="00202E19" w:rsidRDefault="00A53F2E" w:rsidP="00564325">
      <w:pPr>
        <w:pStyle w:val="PlainText"/>
        <w:numPr>
          <w:ilvl w:val="0"/>
          <w:numId w:val="28"/>
        </w:numPr>
        <w:jc w:val="both"/>
        <w:rPr>
          <w:rFonts w:asciiTheme="minorHAnsi" w:hAnsiTheme="minorHAnsi" w:cstheme="minorHAnsi"/>
          <w:sz w:val="22"/>
          <w:szCs w:val="22"/>
        </w:rPr>
      </w:pPr>
      <w:r w:rsidRPr="00202E19">
        <w:rPr>
          <w:rFonts w:asciiTheme="minorHAnsi" w:hAnsiTheme="minorHAnsi" w:cstheme="minorHAnsi"/>
          <w:sz w:val="22"/>
          <w:szCs w:val="22"/>
        </w:rPr>
        <w:t>Used Maven for integrating dependencies for web application.</w:t>
      </w:r>
    </w:p>
    <w:p w14:paraId="67FBBF85" w14:textId="77777777" w:rsidR="00A53F2E" w:rsidRPr="00202E19" w:rsidRDefault="00A53F2E" w:rsidP="00564325">
      <w:pPr>
        <w:pStyle w:val="PlainText"/>
        <w:numPr>
          <w:ilvl w:val="0"/>
          <w:numId w:val="28"/>
        </w:numPr>
        <w:jc w:val="both"/>
        <w:rPr>
          <w:rFonts w:asciiTheme="minorHAnsi" w:hAnsiTheme="minorHAnsi" w:cstheme="minorHAnsi"/>
          <w:sz w:val="22"/>
          <w:szCs w:val="22"/>
        </w:rPr>
      </w:pPr>
      <w:r w:rsidRPr="00202E19">
        <w:rPr>
          <w:rFonts w:asciiTheme="minorHAnsi" w:hAnsiTheme="minorHAnsi" w:cstheme="minorHAnsi"/>
          <w:sz w:val="22"/>
          <w:szCs w:val="22"/>
        </w:rPr>
        <w:t>Assigned the tasks of integrating individual software modules into groups to perform integration testing</w:t>
      </w:r>
    </w:p>
    <w:p w14:paraId="3FEF41EF" w14:textId="77777777" w:rsidR="00A53F2E" w:rsidRPr="00202E19" w:rsidRDefault="00A53F2E" w:rsidP="00564325">
      <w:pPr>
        <w:pStyle w:val="PlainText"/>
        <w:jc w:val="both"/>
        <w:rPr>
          <w:rFonts w:asciiTheme="minorHAnsi" w:hAnsiTheme="minorHAnsi" w:cstheme="minorHAnsi"/>
          <w:sz w:val="22"/>
          <w:szCs w:val="22"/>
        </w:rPr>
      </w:pPr>
    </w:p>
    <w:p w14:paraId="58C147E3" w14:textId="2980341D" w:rsidR="00A53F2E" w:rsidRPr="00202E19" w:rsidRDefault="00A53F2E" w:rsidP="00564325">
      <w:pPr>
        <w:pStyle w:val="PlainText"/>
        <w:jc w:val="both"/>
        <w:rPr>
          <w:rFonts w:asciiTheme="minorHAnsi" w:hAnsiTheme="minorHAnsi" w:cstheme="minorHAnsi"/>
          <w:sz w:val="22"/>
          <w:szCs w:val="22"/>
        </w:rPr>
      </w:pPr>
      <w:r w:rsidRPr="00202E19">
        <w:rPr>
          <w:rFonts w:asciiTheme="minorHAnsi" w:hAnsiTheme="minorHAnsi" w:cstheme="minorHAnsi"/>
          <w:b/>
          <w:bCs/>
          <w:sz w:val="22"/>
          <w:szCs w:val="22"/>
        </w:rPr>
        <w:t xml:space="preserve">Environment: </w:t>
      </w:r>
      <w:r w:rsidRPr="00202E19">
        <w:rPr>
          <w:rFonts w:asciiTheme="minorHAnsi" w:hAnsiTheme="minorHAnsi" w:cstheme="minorHAnsi"/>
          <w:sz w:val="22"/>
          <w:szCs w:val="22"/>
        </w:rPr>
        <w:t xml:space="preserve">HTML5, CSS, Angular, Java, Spring Boot, Microservices, JavaScript, Hibernate, Git, </w:t>
      </w:r>
      <w:r w:rsidR="00D778D3" w:rsidRPr="00202E19">
        <w:rPr>
          <w:rFonts w:asciiTheme="minorHAnsi" w:hAnsiTheme="minorHAnsi" w:cstheme="minorHAnsi"/>
          <w:sz w:val="22"/>
          <w:szCs w:val="22"/>
        </w:rPr>
        <w:t xml:space="preserve">Docker, Kubernetes, </w:t>
      </w:r>
      <w:r w:rsidRPr="00202E19">
        <w:rPr>
          <w:rFonts w:asciiTheme="minorHAnsi" w:hAnsiTheme="minorHAnsi" w:cstheme="minorHAnsi"/>
          <w:sz w:val="22"/>
          <w:szCs w:val="22"/>
        </w:rPr>
        <w:t>ActiveMQ, Apache Camel.</w:t>
      </w:r>
    </w:p>
    <w:p w14:paraId="71DC2D9E" w14:textId="77777777" w:rsidR="00A53F2E" w:rsidRPr="00202E19" w:rsidRDefault="00A53F2E" w:rsidP="00564325">
      <w:pPr>
        <w:pStyle w:val="PlainText"/>
        <w:jc w:val="both"/>
        <w:rPr>
          <w:rFonts w:asciiTheme="minorHAnsi" w:hAnsiTheme="minorHAnsi" w:cstheme="minorHAnsi"/>
          <w:sz w:val="22"/>
          <w:szCs w:val="22"/>
        </w:rPr>
      </w:pPr>
    </w:p>
    <w:p w14:paraId="26CF0C26" w14:textId="64181009" w:rsidR="00A53F2E" w:rsidRPr="00202E19" w:rsidRDefault="00A53F2E" w:rsidP="00564325">
      <w:pPr>
        <w:pStyle w:val="PlainText"/>
        <w:pBdr>
          <w:bottom w:val="single" w:sz="4" w:space="1" w:color="auto"/>
        </w:pBdr>
        <w:jc w:val="both"/>
        <w:rPr>
          <w:rFonts w:asciiTheme="minorHAnsi" w:hAnsiTheme="minorHAnsi" w:cstheme="minorHAnsi"/>
          <w:b/>
          <w:bCs/>
          <w:sz w:val="22"/>
          <w:szCs w:val="22"/>
        </w:rPr>
      </w:pPr>
      <w:r w:rsidRPr="00202E19">
        <w:rPr>
          <w:rFonts w:asciiTheme="minorHAnsi" w:hAnsiTheme="minorHAnsi" w:cstheme="minorHAnsi"/>
          <w:b/>
          <w:bCs/>
          <w:sz w:val="22"/>
          <w:szCs w:val="22"/>
        </w:rPr>
        <w:t xml:space="preserve">Trinet, Dublin, CA                                                                                                     </w:t>
      </w:r>
      <w:r w:rsidR="00564325" w:rsidRPr="00202E19">
        <w:rPr>
          <w:rFonts w:asciiTheme="minorHAnsi" w:hAnsiTheme="minorHAnsi" w:cstheme="minorHAnsi"/>
          <w:b/>
          <w:bCs/>
          <w:sz w:val="22"/>
          <w:szCs w:val="22"/>
        </w:rPr>
        <w:tab/>
      </w:r>
      <w:r w:rsidR="00564325" w:rsidRPr="00202E19">
        <w:rPr>
          <w:rFonts w:asciiTheme="minorHAnsi" w:hAnsiTheme="minorHAnsi" w:cstheme="minorHAnsi"/>
          <w:b/>
          <w:bCs/>
          <w:sz w:val="22"/>
          <w:szCs w:val="22"/>
        </w:rPr>
        <w:tab/>
        <w:t xml:space="preserve">  </w:t>
      </w:r>
      <w:r w:rsidRPr="00202E19">
        <w:rPr>
          <w:rFonts w:asciiTheme="minorHAnsi" w:hAnsiTheme="minorHAnsi" w:cstheme="minorHAnsi"/>
          <w:b/>
          <w:bCs/>
          <w:sz w:val="22"/>
          <w:szCs w:val="22"/>
        </w:rPr>
        <w:t xml:space="preserve">  Sep 201</w:t>
      </w:r>
      <w:r w:rsidR="00C348AD" w:rsidRPr="00202E19">
        <w:rPr>
          <w:rFonts w:asciiTheme="minorHAnsi" w:hAnsiTheme="minorHAnsi" w:cstheme="minorHAnsi"/>
          <w:b/>
          <w:bCs/>
          <w:sz w:val="22"/>
          <w:szCs w:val="22"/>
        </w:rPr>
        <w:t>8</w:t>
      </w:r>
      <w:r w:rsidRPr="00202E19">
        <w:rPr>
          <w:rFonts w:asciiTheme="minorHAnsi" w:hAnsiTheme="minorHAnsi" w:cstheme="minorHAnsi"/>
          <w:b/>
          <w:bCs/>
          <w:sz w:val="22"/>
          <w:szCs w:val="22"/>
        </w:rPr>
        <w:t xml:space="preserve"> - </w:t>
      </w:r>
      <w:r w:rsidR="00DF13A9" w:rsidRPr="00202E19">
        <w:rPr>
          <w:rFonts w:asciiTheme="minorHAnsi" w:hAnsiTheme="minorHAnsi" w:cstheme="minorHAnsi"/>
          <w:b/>
          <w:bCs/>
          <w:sz w:val="22"/>
          <w:szCs w:val="22"/>
        </w:rPr>
        <w:t>May</w:t>
      </w:r>
      <w:r w:rsidRPr="00202E19">
        <w:rPr>
          <w:rFonts w:asciiTheme="minorHAnsi" w:hAnsiTheme="minorHAnsi" w:cstheme="minorHAnsi"/>
          <w:b/>
          <w:bCs/>
          <w:sz w:val="22"/>
          <w:szCs w:val="22"/>
        </w:rPr>
        <w:t xml:space="preserve"> 201</w:t>
      </w:r>
      <w:r w:rsidR="00DF13A9" w:rsidRPr="00202E19">
        <w:rPr>
          <w:rFonts w:asciiTheme="minorHAnsi" w:hAnsiTheme="minorHAnsi" w:cstheme="minorHAnsi"/>
          <w:b/>
          <w:bCs/>
          <w:sz w:val="22"/>
          <w:szCs w:val="22"/>
        </w:rPr>
        <w:t>9</w:t>
      </w:r>
    </w:p>
    <w:p w14:paraId="7011CA1F" w14:textId="77777777" w:rsidR="00A53F2E" w:rsidRPr="00202E19" w:rsidRDefault="00A53F2E" w:rsidP="00564325">
      <w:pPr>
        <w:pStyle w:val="PlainText"/>
        <w:jc w:val="both"/>
        <w:rPr>
          <w:rFonts w:asciiTheme="minorHAnsi" w:hAnsiTheme="minorHAnsi" w:cstheme="minorHAnsi"/>
          <w:b/>
          <w:bCs/>
          <w:sz w:val="22"/>
          <w:szCs w:val="22"/>
        </w:rPr>
      </w:pPr>
    </w:p>
    <w:p w14:paraId="7583E991" w14:textId="77777777" w:rsidR="00A53F2E" w:rsidRPr="00202E19" w:rsidRDefault="00A53F2E" w:rsidP="00564325">
      <w:pPr>
        <w:pStyle w:val="PlainText"/>
        <w:jc w:val="both"/>
        <w:rPr>
          <w:rFonts w:asciiTheme="minorHAnsi" w:hAnsiTheme="minorHAnsi" w:cstheme="minorHAnsi"/>
          <w:b/>
          <w:bCs/>
          <w:sz w:val="22"/>
          <w:szCs w:val="22"/>
        </w:rPr>
      </w:pPr>
      <w:r w:rsidRPr="00202E19">
        <w:rPr>
          <w:rFonts w:asciiTheme="minorHAnsi" w:hAnsiTheme="minorHAnsi" w:cstheme="minorHAnsi"/>
          <w:b/>
          <w:bCs/>
          <w:sz w:val="22"/>
          <w:szCs w:val="22"/>
        </w:rPr>
        <w:t>Full Stack Developer:</w:t>
      </w:r>
    </w:p>
    <w:p w14:paraId="60A44580" w14:textId="77777777" w:rsidR="00A53F2E" w:rsidRPr="00202E19" w:rsidRDefault="00A53F2E" w:rsidP="00564325">
      <w:pPr>
        <w:pStyle w:val="PlainText"/>
        <w:jc w:val="both"/>
        <w:rPr>
          <w:rFonts w:asciiTheme="minorHAnsi" w:hAnsiTheme="minorHAnsi" w:cstheme="minorHAnsi"/>
          <w:sz w:val="22"/>
          <w:szCs w:val="22"/>
        </w:rPr>
      </w:pPr>
    </w:p>
    <w:p w14:paraId="190B3A03" w14:textId="77777777" w:rsidR="00A53F2E" w:rsidRPr="00202E19" w:rsidRDefault="00A53F2E" w:rsidP="00564325">
      <w:pPr>
        <w:pStyle w:val="PlainText"/>
        <w:jc w:val="both"/>
        <w:rPr>
          <w:rFonts w:asciiTheme="minorHAnsi" w:hAnsiTheme="minorHAnsi" w:cstheme="minorHAnsi"/>
          <w:sz w:val="22"/>
          <w:szCs w:val="22"/>
        </w:rPr>
      </w:pPr>
      <w:r w:rsidRPr="00202E19">
        <w:rPr>
          <w:rFonts w:asciiTheme="minorHAnsi" w:hAnsiTheme="minorHAnsi" w:cstheme="minorHAnsi"/>
          <w:sz w:val="22"/>
          <w:szCs w:val="22"/>
        </w:rPr>
        <w:t>TriNet (TriNet Group, Inc.) is a cloud-based professional employer organization (PEO) for small and medium-sized businesses. TriNet administers payroll and health benefits and advises clients on employment law compliance and risk reduction. TriNet is headquartered in Dublin, California. TriNet partners with organizations between 1 and 2,500 employees.</w:t>
      </w:r>
    </w:p>
    <w:p w14:paraId="5EBD37E4" w14:textId="77777777" w:rsidR="00A53F2E" w:rsidRPr="00202E19" w:rsidRDefault="00A53F2E" w:rsidP="00564325">
      <w:pPr>
        <w:pStyle w:val="PlainText"/>
        <w:jc w:val="both"/>
        <w:rPr>
          <w:rFonts w:asciiTheme="minorHAnsi" w:hAnsiTheme="minorHAnsi" w:cstheme="minorHAnsi"/>
          <w:sz w:val="22"/>
          <w:szCs w:val="22"/>
        </w:rPr>
      </w:pPr>
    </w:p>
    <w:p w14:paraId="1C160584" w14:textId="11D92B65" w:rsidR="00A53F2E" w:rsidRPr="00202E19" w:rsidRDefault="00A53F2E" w:rsidP="00564325">
      <w:pPr>
        <w:pStyle w:val="PlainText"/>
        <w:jc w:val="both"/>
        <w:rPr>
          <w:rFonts w:asciiTheme="minorHAnsi" w:hAnsiTheme="minorHAnsi" w:cstheme="minorHAnsi"/>
          <w:sz w:val="22"/>
          <w:szCs w:val="22"/>
        </w:rPr>
      </w:pPr>
      <w:r w:rsidRPr="00202E19">
        <w:rPr>
          <w:rFonts w:asciiTheme="minorHAnsi" w:hAnsiTheme="minorHAnsi" w:cstheme="minorHAnsi"/>
          <w:b/>
          <w:bCs/>
          <w:sz w:val="22"/>
          <w:szCs w:val="22"/>
        </w:rPr>
        <w:t>Responsibilities:</w:t>
      </w:r>
    </w:p>
    <w:p w14:paraId="13DE4AB5" w14:textId="77777777" w:rsidR="00A53F2E" w:rsidRPr="00202E19" w:rsidRDefault="00A53F2E" w:rsidP="00564325">
      <w:pPr>
        <w:pStyle w:val="PlainText"/>
        <w:numPr>
          <w:ilvl w:val="0"/>
          <w:numId w:val="31"/>
        </w:numPr>
        <w:jc w:val="both"/>
        <w:rPr>
          <w:rFonts w:asciiTheme="minorHAnsi" w:hAnsiTheme="minorHAnsi" w:cstheme="minorHAnsi"/>
          <w:sz w:val="22"/>
          <w:szCs w:val="22"/>
        </w:rPr>
      </w:pPr>
      <w:r w:rsidRPr="00202E19">
        <w:rPr>
          <w:rFonts w:asciiTheme="minorHAnsi" w:hAnsiTheme="minorHAnsi" w:cstheme="minorHAnsi"/>
          <w:sz w:val="22"/>
          <w:szCs w:val="22"/>
        </w:rPr>
        <w:t>Involved in requirement gathering to ensure that right set of UI modules been built.</w:t>
      </w:r>
    </w:p>
    <w:p w14:paraId="51E4CC9B" w14:textId="77777777" w:rsidR="00A53F2E" w:rsidRPr="00202E19" w:rsidRDefault="00A53F2E" w:rsidP="00564325">
      <w:pPr>
        <w:pStyle w:val="PlainText"/>
        <w:numPr>
          <w:ilvl w:val="0"/>
          <w:numId w:val="31"/>
        </w:numPr>
        <w:jc w:val="both"/>
        <w:rPr>
          <w:rFonts w:asciiTheme="minorHAnsi" w:hAnsiTheme="minorHAnsi" w:cstheme="minorHAnsi"/>
          <w:sz w:val="22"/>
          <w:szCs w:val="22"/>
        </w:rPr>
      </w:pPr>
      <w:r w:rsidRPr="00202E19">
        <w:rPr>
          <w:rFonts w:asciiTheme="minorHAnsi" w:hAnsiTheme="minorHAnsi" w:cstheme="minorHAnsi"/>
          <w:sz w:val="22"/>
          <w:szCs w:val="22"/>
        </w:rPr>
        <w:t xml:space="preserve">Created Typescript reusable components and services to consume REST API's using modular based architecture provided by Angular2. </w:t>
      </w:r>
    </w:p>
    <w:p w14:paraId="518A41C1" w14:textId="77777777" w:rsidR="00A53F2E" w:rsidRPr="00202E19" w:rsidRDefault="00A53F2E" w:rsidP="00564325">
      <w:pPr>
        <w:pStyle w:val="PlainText"/>
        <w:numPr>
          <w:ilvl w:val="0"/>
          <w:numId w:val="31"/>
        </w:numPr>
        <w:jc w:val="both"/>
        <w:rPr>
          <w:rFonts w:asciiTheme="minorHAnsi" w:hAnsiTheme="minorHAnsi" w:cstheme="minorHAnsi"/>
          <w:sz w:val="22"/>
          <w:szCs w:val="22"/>
        </w:rPr>
      </w:pPr>
      <w:r w:rsidRPr="00202E19">
        <w:rPr>
          <w:rFonts w:asciiTheme="minorHAnsi" w:hAnsiTheme="minorHAnsi" w:cstheme="minorHAnsi"/>
          <w:sz w:val="22"/>
          <w:szCs w:val="22"/>
        </w:rPr>
        <w:t>Used Java 8.0 features like Lambda Expressions and Streams.</w:t>
      </w:r>
    </w:p>
    <w:p w14:paraId="40097516" w14:textId="77777777" w:rsidR="00A53F2E" w:rsidRPr="00202E19" w:rsidRDefault="00A53F2E" w:rsidP="00564325">
      <w:pPr>
        <w:pStyle w:val="PlainText"/>
        <w:numPr>
          <w:ilvl w:val="0"/>
          <w:numId w:val="31"/>
        </w:numPr>
        <w:jc w:val="both"/>
        <w:rPr>
          <w:rFonts w:asciiTheme="minorHAnsi" w:hAnsiTheme="minorHAnsi" w:cstheme="minorHAnsi"/>
          <w:sz w:val="22"/>
          <w:szCs w:val="22"/>
        </w:rPr>
      </w:pPr>
      <w:r w:rsidRPr="00202E19">
        <w:rPr>
          <w:rFonts w:asciiTheme="minorHAnsi" w:hAnsiTheme="minorHAnsi" w:cstheme="minorHAnsi"/>
          <w:sz w:val="22"/>
          <w:szCs w:val="22"/>
        </w:rPr>
        <w:t>Developed POJO’s, Data Access Objects (DAO) which handles all database operations using Hibernate.</w:t>
      </w:r>
    </w:p>
    <w:p w14:paraId="45DD9D04" w14:textId="77777777" w:rsidR="00A53F2E" w:rsidRPr="00202E19" w:rsidRDefault="00A53F2E" w:rsidP="00564325">
      <w:pPr>
        <w:pStyle w:val="PlainText"/>
        <w:numPr>
          <w:ilvl w:val="0"/>
          <w:numId w:val="31"/>
        </w:numPr>
        <w:jc w:val="both"/>
        <w:rPr>
          <w:rFonts w:asciiTheme="minorHAnsi" w:hAnsiTheme="minorHAnsi" w:cstheme="minorHAnsi"/>
          <w:sz w:val="22"/>
          <w:szCs w:val="22"/>
        </w:rPr>
      </w:pPr>
      <w:r w:rsidRPr="00202E19">
        <w:rPr>
          <w:rFonts w:asciiTheme="minorHAnsi" w:hAnsiTheme="minorHAnsi" w:cstheme="minorHAnsi"/>
          <w:sz w:val="22"/>
          <w:szCs w:val="22"/>
        </w:rPr>
        <w:t>Hands-on experience in development of Microservices and deploying in Docker.</w:t>
      </w:r>
    </w:p>
    <w:p w14:paraId="61DD7BFE" w14:textId="77777777" w:rsidR="00A53F2E" w:rsidRPr="00202E19" w:rsidRDefault="00A53F2E" w:rsidP="00564325">
      <w:pPr>
        <w:pStyle w:val="PlainText"/>
        <w:numPr>
          <w:ilvl w:val="0"/>
          <w:numId w:val="31"/>
        </w:numPr>
        <w:jc w:val="both"/>
        <w:rPr>
          <w:rFonts w:asciiTheme="minorHAnsi" w:hAnsiTheme="minorHAnsi" w:cstheme="minorHAnsi"/>
          <w:sz w:val="22"/>
          <w:szCs w:val="22"/>
        </w:rPr>
      </w:pPr>
      <w:r w:rsidRPr="00202E19">
        <w:rPr>
          <w:rFonts w:asciiTheme="minorHAnsi" w:hAnsiTheme="minorHAnsi" w:cstheme="minorHAnsi"/>
          <w:sz w:val="22"/>
          <w:szCs w:val="22"/>
        </w:rPr>
        <w:t>Used modules, templates, components, and data binding in Angular and implemented Angular components for navigation and services to connect the web application to back-end APIs.</w:t>
      </w:r>
    </w:p>
    <w:p w14:paraId="08EA9B70" w14:textId="77777777" w:rsidR="00A53F2E" w:rsidRPr="00202E19" w:rsidRDefault="00A53F2E" w:rsidP="00564325">
      <w:pPr>
        <w:pStyle w:val="PlainText"/>
        <w:numPr>
          <w:ilvl w:val="0"/>
          <w:numId w:val="31"/>
        </w:numPr>
        <w:jc w:val="both"/>
        <w:rPr>
          <w:rFonts w:asciiTheme="minorHAnsi" w:hAnsiTheme="minorHAnsi" w:cstheme="minorHAnsi"/>
          <w:sz w:val="22"/>
          <w:szCs w:val="22"/>
        </w:rPr>
      </w:pPr>
      <w:r w:rsidRPr="00202E19">
        <w:rPr>
          <w:rFonts w:asciiTheme="minorHAnsi" w:hAnsiTheme="minorHAnsi" w:cstheme="minorHAnsi"/>
          <w:sz w:val="22"/>
          <w:szCs w:val="22"/>
        </w:rPr>
        <w:t>Used HQL to access the data from an Oracle database. Developed Session beans to encapsulate the workflow logic</w:t>
      </w:r>
    </w:p>
    <w:p w14:paraId="2B59DB33" w14:textId="77777777" w:rsidR="00A53F2E" w:rsidRPr="00202E19" w:rsidRDefault="00A53F2E" w:rsidP="00564325">
      <w:pPr>
        <w:pStyle w:val="PlainText"/>
        <w:numPr>
          <w:ilvl w:val="0"/>
          <w:numId w:val="31"/>
        </w:numPr>
        <w:jc w:val="both"/>
        <w:rPr>
          <w:rFonts w:asciiTheme="minorHAnsi" w:hAnsiTheme="minorHAnsi" w:cstheme="minorHAnsi"/>
          <w:sz w:val="22"/>
          <w:szCs w:val="22"/>
        </w:rPr>
      </w:pPr>
      <w:r w:rsidRPr="00202E19">
        <w:rPr>
          <w:rFonts w:asciiTheme="minorHAnsi" w:hAnsiTheme="minorHAnsi" w:cstheme="minorHAnsi"/>
          <w:sz w:val="22"/>
          <w:szCs w:val="22"/>
        </w:rPr>
        <w:t>Scale PCF foundations for production environment based on usage and growth via automation in Concourse</w:t>
      </w:r>
    </w:p>
    <w:p w14:paraId="313B0041" w14:textId="77777777" w:rsidR="00A53F2E" w:rsidRPr="00202E19" w:rsidRDefault="00A53F2E" w:rsidP="00564325">
      <w:pPr>
        <w:pStyle w:val="PlainText"/>
        <w:numPr>
          <w:ilvl w:val="0"/>
          <w:numId w:val="31"/>
        </w:numPr>
        <w:jc w:val="both"/>
        <w:rPr>
          <w:rFonts w:asciiTheme="minorHAnsi" w:hAnsiTheme="minorHAnsi" w:cstheme="minorHAnsi"/>
          <w:sz w:val="22"/>
          <w:szCs w:val="22"/>
        </w:rPr>
      </w:pPr>
      <w:r w:rsidRPr="00202E19">
        <w:rPr>
          <w:rFonts w:asciiTheme="minorHAnsi" w:hAnsiTheme="minorHAnsi" w:cstheme="minorHAnsi"/>
          <w:sz w:val="22"/>
          <w:szCs w:val="22"/>
        </w:rPr>
        <w:t>Worked on MYSQL as the backend database and integrated with Hibernate to retrieve Data Access Objects.</w:t>
      </w:r>
    </w:p>
    <w:p w14:paraId="3F859774" w14:textId="77777777" w:rsidR="00A53F2E" w:rsidRPr="00202E19" w:rsidRDefault="00A53F2E" w:rsidP="00564325">
      <w:pPr>
        <w:pStyle w:val="PlainText"/>
        <w:numPr>
          <w:ilvl w:val="0"/>
          <w:numId w:val="31"/>
        </w:numPr>
        <w:jc w:val="both"/>
        <w:rPr>
          <w:rFonts w:asciiTheme="minorHAnsi" w:hAnsiTheme="minorHAnsi" w:cstheme="minorHAnsi"/>
          <w:sz w:val="22"/>
          <w:szCs w:val="22"/>
        </w:rPr>
      </w:pPr>
      <w:r w:rsidRPr="00202E19">
        <w:rPr>
          <w:rFonts w:asciiTheme="minorHAnsi" w:hAnsiTheme="minorHAnsi" w:cstheme="minorHAnsi"/>
          <w:sz w:val="22"/>
          <w:szCs w:val="22"/>
        </w:rPr>
        <w:t>Built the application with client custom architecture built over MVC UI development with technologies like HTML5, Angular 2 developed multiple POCs to create a user transaction grid in Angular 2.</w:t>
      </w:r>
    </w:p>
    <w:p w14:paraId="03100ED1" w14:textId="77777777" w:rsidR="00A53F2E" w:rsidRPr="00202E19" w:rsidRDefault="00A53F2E" w:rsidP="00564325">
      <w:pPr>
        <w:pStyle w:val="PlainText"/>
        <w:numPr>
          <w:ilvl w:val="0"/>
          <w:numId w:val="31"/>
        </w:numPr>
        <w:jc w:val="both"/>
        <w:rPr>
          <w:rFonts w:asciiTheme="minorHAnsi" w:hAnsiTheme="minorHAnsi" w:cstheme="minorHAnsi"/>
          <w:sz w:val="22"/>
          <w:szCs w:val="22"/>
        </w:rPr>
      </w:pPr>
      <w:r w:rsidRPr="00202E19">
        <w:rPr>
          <w:rFonts w:asciiTheme="minorHAnsi" w:hAnsiTheme="minorHAnsi" w:cstheme="minorHAnsi"/>
          <w:sz w:val="22"/>
          <w:szCs w:val="22"/>
        </w:rPr>
        <w:t>The project involved extensive use of the different spring framework features including Spring MVC and IOC.</w:t>
      </w:r>
    </w:p>
    <w:p w14:paraId="1A151AF4" w14:textId="77777777" w:rsidR="00A53F2E" w:rsidRPr="00202E19" w:rsidRDefault="00A53F2E" w:rsidP="00564325">
      <w:pPr>
        <w:pStyle w:val="PlainText"/>
        <w:numPr>
          <w:ilvl w:val="0"/>
          <w:numId w:val="31"/>
        </w:numPr>
        <w:jc w:val="both"/>
        <w:rPr>
          <w:rFonts w:asciiTheme="minorHAnsi" w:hAnsiTheme="minorHAnsi" w:cstheme="minorHAnsi"/>
          <w:sz w:val="22"/>
          <w:szCs w:val="22"/>
        </w:rPr>
      </w:pPr>
      <w:r w:rsidRPr="00202E19">
        <w:rPr>
          <w:rFonts w:asciiTheme="minorHAnsi" w:hAnsiTheme="minorHAnsi" w:cstheme="minorHAnsi"/>
          <w:sz w:val="22"/>
          <w:szCs w:val="22"/>
        </w:rPr>
        <w:t>Developed forms with new validations through Angular and used routing schemes to develop single page applications (SPAs) using Angular Route used Dependency Injection (DI).</w:t>
      </w:r>
    </w:p>
    <w:p w14:paraId="36B7D0DE" w14:textId="77777777" w:rsidR="00A53F2E" w:rsidRPr="00202E19" w:rsidRDefault="00A53F2E" w:rsidP="00564325">
      <w:pPr>
        <w:pStyle w:val="PlainText"/>
        <w:numPr>
          <w:ilvl w:val="0"/>
          <w:numId w:val="31"/>
        </w:numPr>
        <w:jc w:val="both"/>
        <w:rPr>
          <w:rFonts w:asciiTheme="minorHAnsi" w:hAnsiTheme="minorHAnsi" w:cstheme="minorHAnsi"/>
          <w:sz w:val="22"/>
          <w:szCs w:val="22"/>
        </w:rPr>
      </w:pPr>
      <w:r w:rsidRPr="00202E19">
        <w:rPr>
          <w:rFonts w:asciiTheme="minorHAnsi" w:hAnsiTheme="minorHAnsi" w:cstheme="minorHAnsi"/>
          <w:sz w:val="22"/>
          <w:szCs w:val="22"/>
        </w:rPr>
        <w:t>Involved in writing application-level code to interact with APIs, RESTFUL Web Services using JSON and involved in consuming Restful APIs and processing JSON data for rendering in UI.</w:t>
      </w:r>
    </w:p>
    <w:p w14:paraId="44D4B767" w14:textId="77777777" w:rsidR="00A53F2E" w:rsidRPr="00202E19" w:rsidRDefault="00A53F2E" w:rsidP="00564325">
      <w:pPr>
        <w:pStyle w:val="PlainText"/>
        <w:numPr>
          <w:ilvl w:val="0"/>
          <w:numId w:val="31"/>
        </w:numPr>
        <w:jc w:val="both"/>
        <w:rPr>
          <w:rFonts w:asciiTheme="minorHAnsi" w:hAnsiTheme="minorHAnsi" w:cstheme="minorHAnsi"/>
          <w:sz w:val="22"/>
          <w:szCs w:val="22"/>
        </w:rPr>
      </w:pPr>
      <w:r w:rsidRPr="00202E19">
        <w:rPr>
          <w:rFonts w:asciiTheme="minorHAnsi" w:hAnsiTheme="minorHAnsi" w:cstheme="minorHAnsi"/>
          <w:sz w:val="22"/>
          <w:szCs w:val="22"/>
        </w:rPr>
        <w:t>Implementing inheritance properties using SASS for creating responsive style sheets.</w:t>
      </w:r>
    </w:p>
    <w:p w14:paraId="2F8CD3B2" w14:textId="77777777" w:rsidR="00A53F2E" w:rsidRPr="00202E19" w:rsidRDefault="00A53F2E" w:rsidP="00564325">
      <w:pPr>
        <w:pStyle w:val="PlainText"/>
        <w:numPr>
          <w:ilvl w:val="0"/>
          <w:numId w:val="31"/>
        </w:numPr>
        <w:jc w:val="both"/>
        <w:rPr>
          <w:rFonts w:asciiTheme="minorHAnsi" w:hAnsiTheme="minorHAnsi" w:cstheme="minorHAnsi"/>
          <w:sz w:val="22"/>
          <w:szCs w:val="22"/>
        </w:rPr>
      </w:pPr>
      <w:r w:rsidRPr="00202E19">
        <w:rPr>
          <w:rFonts w:asciiTheme="minorHAnsi" w:hAnsiTheme="minorHAnsi" w:cstheme="minorHAnsi"/>
          <w:sz w:val="22"/>
          <w:szCs w:val="22"/>
        </w:rPr>
        <w:t>Used Jenkins to find and solve defects in a code base rapidly and to automate testing of their builds.</w:t>
      </w:r>
    </w:p>
    <w:p w14:paraId="48A20F02" w14:textId="77777777" w:rsidR="00A53F2E" w:rsidRPr="00202E19" w:rsidRDefault="00A53F2E" w:rsidP="00564325">
      <w:pPr>
        <w:pStyle w:val="PlainText"/>
        <w:numPr>
          <w:ilvl w:val="0"/>
          <w:numId w:val="31"/>
        </w:numPr>
        <w:jc w:val="both"/>
        <w:rPr>
          <w:rFonts w:asciiTheme="minorHAnsi" w:hAnsiTheme="minorHAnsi" w:cstheme="minorHAnsi"/>
          <w:sz w:val="22"/>
          <w:szCs w:val="22"/>
        </w:rPr>
      </w:pPr>
      <w:r w:rsidRPr="00202E19">
        <w:rPr>
          <w:rFonts w:asciiTheme="minorHAnsi" w:hAnsiTheme="minorHAnsi" w:cstheme="minorHAnsi"/>
          <w:sz w:val="22"/>
          <w:szCs w:val="22"/>
        </w:rPr>
        <w:t>Used Git as a version control. Used Git bash, Source tree and Tortoise Git tools for version control. Creating branches on the source code, adding, staging and committing code as a part of development.</w:t>
      </w:r>
    </w:p>
    <w:p w14:paraId="0C26942D" w14:textId="77777777" w:rsidR="00A53F2E" w:rsidRPr="00202E19" w:rsidRDefault="00A53F2E" w:rsidP="00564325">
      <w:pPr>
        <w:pStyle w:val="PlainText"/>
        <w:jc w:val="both"/>
        <w:rPr>
          <w:rFonts w:asciiTheme="minorHAnsi" w:hAnsiTheme="minorHAnsi" w:cstheme="minorHAnsi"/>
          <w:sz w:val="22"/>
          <w:szCs w:val="22"/>
        </w:rPr>
      </w:pPr>
    </w:p>
    <w:p w14:paraId="6ABA38D3" w14:textId="5936200E" w:rsidR="007E166A" w:rsidRPr="00202E19" w:rsidRDefault="00A53F2E" w:rsidP="00564325">
      <w:pPr>
        <w:pStyle w:val="PlainText"/>
        <w:jc w:val="both"/>
        <w:rPr>
          <w:rFonts w:asciiTheme="minorHAnsi" w:hAnsiTheme="minorHAnsi" w:cstheme="minorHAnsi"/>
          <w:sz w:val="22"/>
          <w:szCs w:val="22"/>
        </w:rPr>
      </w:pPr>
      <w:r w:rsidRPr="00202E19">
        <w:rPr>
          <w:rFonts w:asciiTheme="minorHAnsi" w:hAnsiTheme="minorHAnsi" w:cstheme="minorHAnsi"/>
          <w:b/>
          <w:bCs/>
          <w:sz w:val="22"/>
          <w:szCs w:val="22"/>
        </w:rPr>
        <w:t xml:space="preserve">Environment: </w:t>
      </w:r>
      <w:r w:rsidRPr="00202E19">
        <w:rPr>
          <w:rFonts w:asciiTheme="minorHAnsi" w:hAnsiTheme="minorHAnsi" w:cstheme="minorHAnsi"/>
          <w:sz w:val="22"/>
          <w:szCs w:val="22"/>
        </w:rPr>
        <w:t>Java, Spring Boot, Hibernate, Microservices, HTML5, CSS, Bootstrap, TypeScript, JSON, GitHub, Angular, Restful Web Services, MYSQL.</w:t>
      </w:r>
    </w:p>
    <w:p w14:paraId="3369CE87" w14:textId="77777777" w:rsidR="0072086D" w:rsidRPr="00202E19" w:rsidRDefault="0072086D" w:rsidP="00564325">
      <w:pPr>
        <w:pStyle w:val="PlainText"/>
        <w:jc w:val="both"/>
        <w:rPr>
          <w:rFonts w:asciiTheme="minorHAnsi" w:hAnsiTheme="minorHAnsi" w:cstheme="minorHAnsi"/>
          <w:sz w:val="22"/>
          <w:szCs w:val="22"/>
        </w:rPr>
      </w:pPr>
    </w:p>
    <w:p w14:paraId="619A527F" w14:textId="00706DC7" w:rsidR="0072086D" w:rsidRPr="00202E19" w:rsidRDefault="0072086D" w:rsidP="00564325">
      <w:pPr>
        <w:pStyle w:val="PlainText"/>
        <w:pBdr>
          <w:bottom w:val="single" w:sz="4" w:space="1" w:color="auto"/>
        </w:pBdr>
        <w:jc w:val="both"/>
        <w:rPr>
          <w:rFonts w:asciiTheme="minorHAnsi" w:hAnsiTheme="minorHAnsi" w:cstheme="minorHAnsi"/>
          <w:b/>
          <w:bCs/>
          <w:sz w:val="22"/>
          <w:szCs w:val="22"/>
        </w:rPr>
      </w:pPr>
      <w:r w:rsidRPr="00202E19">
        <w:rPr>
          <w:rFonts w:asciiTheme="minorHAnsi" w:hAnsiTheme="minorHAnsi" w:cstheme="minorHAnsi"/>
          <w:b/>
          <w:bCs/>
          <w:sz w:val="22"/>
          <w:szCs w:val="22"/>
        </w:rPr>
        <w:lastRenderedPageBreak/>
        <w:t xml:space="preserve">Ecloud Labs - Iselin, NJ                                                                                     </w:t>
      </w:r>
      <w:r w:rsidR="00564325" w:rsidRPr="00202E19">
        <w:rPr>
          <w:rFonts w:asciiTheme="minorHAnsi" w:hAnsiTheme="minorHAnsi" w:cstheme="minorHAnsi"/>
          <w:b/>
          <w:bCs/>
          <w:sz w:val="22"/>
          <w:szCs w:val="22"/>
        </w:rPr>
        <w:t xml:space="preserve">                             </w:t>
      </w:r>
      <w:r w:rsidR="00C348AD" w:rsidRPr="00202E19">
        <w:rPr>
          <w:rFonts w:asciiTheme="minorHAnsi" w:hAnsiTheme="minorHAnsi" w:cstheme="minorHAnsi"/>
          <w:b/>
          <w:bCs/>
          <w:sz w:val="22"/>
          <w:szCs w:val="22"/>
        </w:rPr>
        <w:t xml:space="preserve">  </w:t>
      </w:r>
      <w:r w:rsidRPr="00202E19">
        <w:rPr>
          <w:rFonts w:asciiTheme="minorHAnsi" w:hAnsiTheme="minorHAnsi" w:cstheme="minorHAnsi"/>
          <w:b/>
          <w:bCs/>
          <w:sz w:val="22"/>
          <w:szCs w:val="22"/>
        </w:rPr>
        <w:t xml:space="preserve">June 2018 – August 2018 </w:t>
      </w:r>
    </w:p>
    <w:p w14:paraId="5E80BF0E" w14:textId="77777777" w:rsidR="0072086D" w:rsidRPr="00202E19" w:rsidRDefault="0072086D" w:rsidP="00564325">
      <w:pPr>
        <w:rPr>
          <w:rFonts w:asciiTheme="minorHAnsi" w:hAnsiTheme="minorHAnsi" w:cstheme="minorHAnsi"/>
          <w:sz w:val="22"/>
          <w:szCs w:val="22"/>
        </w:rPr>
      </w:pPr>
    </w:p>
    <w:p w14:paraId="68C5B537" w14:textId="0F9A9818" w:rsidR="0072086D" w:rsidRPr="00202E19" w:rsidRDefault="0072086D" w:rsidP="00564325">
      <w:pPr>
        <w:pStyle w:val="PlainText"/>
        <w:jc w:val="both"/>
        <w:rPr>
          <w:rFonts w:asciiTheme="minorHAnsi" w:hAnsiTheme="minorHAnsi" w:cstheme="minorHAnsi"/>
          <w:b/>
          <w:bCs/>
          <w:sz w:val="22"/>
          <w:szCs w:val="22"/>
        </w:rPr>
      </w:pPr>
      <w:r w:rsidRPr="00202E19">
        <w:rPr>
          <w:rFonts w:asciiTheme="minorHAnsi" w:hAnsiTheme="minorHAnsi" w:cstheme="minorHAnsi"/>
          <w:b/>
          <w:bCs/>
          <w:sz w:val="22"/>
          <w:szCs w:val="22"/>
        </w:rPr>
        <w:t>Software Developer:</w:t>
      </w:r>
    </w:p>
    <w:p w14:paraId="241DF824" w14:textId="77777777" w:rsidR="009A1D39" w:rsidRPr="00202E19" w:rsidRDefault="009A1D39" w:rsidP="00564325">
      <w:pPr>
        <w:pStyle w:val="PlainText"/>
        <w:jc w:val="both"/>
        <w:rPr>
          <w:rFonts w:asciiTheme="minorHAnsi" w:hAnsiTheme="minorHAnsi" w:cstheme="minorHAnsi"/>
          <w:sz w:val="22"/>
          <w:szCs w:val="22"/>
        </w:rPr>
      </w:pPr>
    </w:p>
    <w:p w14:paraId="785BC26A" w14:textId="0C2E56D4" w:rsidR="0072086D" w:rsidRPr="00202E19" w:rsidRDefault="0072086D" w:rsidP="00564325">
      <w:pPr>
        <w:pStyle w:val="PlainText"/>
        <w:jc w:val="both"/>
        <w:rPr>
          <w:rFonts w:asciiTheme="minorHAnsi" w:hAnsiTheme="minorHAnsi" w:cstheme="minorHAnsi"/>
          <w:sz w:val="22"/>
          <w:szCs w:val="22"/>
        </w:rPr>
      </w:pPr>
      <w:r w:rsidRPr="00202E19">
        <w:rPr>
          <w:rFonts w:asciiTheme="minorHAnsi" w:hAnsiTheme="minorHAnsi" w:cstheme="minorHAnsi"/>
          <w:sz w:val="22"/>
          <w:szCs w:val="22"/>
        </w:rPr>
        <w:t>We are a company that works to establish a mutual relationship with its customers, as we believe customers are our priority and responsibility. Customers use our services; hence the most important responsibility is to meet their needs, while taking care to deliver exceptional quality work. When delivering our clients we maintain the best quality at low costs, thereby increasing their return on investments. Our team works towards creating a mutual collaborative alliance that delivers the best, while earning a client for a lifetime.</w:t>
      </w:r>
    </w:p>
    <w:p w14:paraId="733E50CB" w14:textId="77777777" w:rsidR="0072086D" w:rsidRPr="00202E19" w:rsidRDefault="0072086D" w:rsidP="00564325">
      <w:pPr>
        <w:pStyle w:val="PlainText"/>
        <w:ind w:left="360"/>
        <w:jc w:val="both"/>
        <w:rPr>
          <w:rFonts w:asciiTheme="minorHAnsi" w:hAnsiTheme="minorHAnsi" w:cstheme="minorHAnsi"/>
          <w:sz w:val="22"/>
          <w:szCs w:val="22"/>
        </w:rPr>
      </w:pPr>
    </w:p>
    <w:p w14:paraId="184BF13C" w14:textId="47472671" w:rsidR="0072086D" w:rsidRPr="00202E19" w:rsidRDefault="0072086D" w:rsidP="00564325">
      <w:pPr>
        <w:pStyle w:val="PlainText"/>
        <w:jc w:val="both"/>
        <w:rPr>
          <w:rFonts w:asciiTheme="minorHAnsi" w:hAnsiTheme="minorHAnsi" w:cstheme="minorHAnsi"/>
          <w:b/>
          <w:bCs/>
          <w:sz w:val="22"/>
          <w:szCs w:val="22"/>
        </w:rPr>
      </w:pPr>
      <w:r w:rsidRPr="00202E19">
        <w:rPr>
          <w:rFonts w:asciiTheme="minorHAnsi" w:hAnsiTheme="minorHAnsi" w:cstheme="minorHAnsi"/>
          <w:b/>
          <w:bCs/>
          <w:sz w:val="22"/>
          <w:szCs w:val="22"/>
        </w:rPr>
        <w:t xml:space="preserve">Responsibilities:                                            </w:t>
      </w:r>
    </w:p>
    <w:p w14:paraId="34724AC9" w14:textId="77777777" w:rsidR="0072086D" w:rsidRPr="00202E19" w:rsidRDefault="0072086D" w:rsidP="00564325">
      <w:pPr>
        <w:pStyle w:val="PlainText"/>
        <w:numPr>
          <w:ilvl w:val="0"/>
          <w:numId w:val="31"/>
        </w:numPr>
        <w:jc w:val="both"/>
        <w:rPr>
          <w:rFonts w:asciiTheme="minorHAnsi" w:hAnsiTheme="minorHAnsi" w:cstheme="minorHAnsi"/>
          <w:sz w:val="22"/>
          <w:szCs w:val="22"/>
        </w:rPr>
      </w:pPr>
      <w:r w:rsidRPr="00202E19">
        <w:rPr>
          <w:rFonts w:asciiTheme="minorHAnsi" w:hAnsiTheme="minorHAnsi" w:cstheme="minorHAnsi"/>
          <w:sz w:val="22"/>
          <w:szCs w:val="22"/>
        </w:rPr>
        <w:t xml:space="preserve">Troubleshooting issues that may occur during the test cycle (Functional &amp; load test) for the J2EE applications on </w:t>
      </w:r>
      <w:proofErr w:type="gramStart"/>
      <w:r w:rsidRPr="00202E19">
        <w:rPr>
          <w:rFonts w:asciiTheme="minorHAnsi" w:hAnsiTheme="minorHAnsi" w:cstheme="minorHAnsi"/>
          <w:sz w:val="22"/>
          <w:szCs w:val="22"/>
        </w:rPr>
        <w:t>Spring</w:t>
      </w:r>
      <w:proofErr w:type="gramEnd"/>
      <w:r w:rsidRPr="00202E19">
        <w:rPr>
          <w:rFonts w:asciiTheme="minorHAnsi" w:hAnsiTheme="minorHAnsi" w:cstheme="minorHAnsi"/>
          <w:sz w:val="22"/>
          <w:szCs w:val="22"/>
        </w:rPr>
        <w:t xml:space="preserve"> framework.</w:t>
      </w:r>
    </w:p>
    <w:p w14:paraId="1FABDF82" w14:textId="77777777" w:rsidR="0072086D" w:rsidRPr="00202E19" w:rsidRDefault="0072086D" w:rsidP="00564325">
      <w:pPr>
        <w:pStyle w:val="PlainText"/>
        <w:numPr>
          <w:ilvl w:val="0"/>
          <w:numId w:val="31"/>
        </w:numPr>
        <w:jc w:val="both"/>
        <w:rPr>
          <w:rFonts w:asciiTheme="minorHAnsi" w:hAnsiTheme="minorHAnsi" w:cstheme="minorHAnsi"/>
          <w:sz w:val="22"/>
          <w:szCs w:val="22"/>
        </w:rPr>
      </w:pPr>
      <w:r w:rsidRPr="00202E19">
        <w:rPr>
          <w:rFonts w:asciiTheme="minorHAnsi" w:hAnsiTheme="minorHAnsi" w:cstheme="minorHAnsi"/>
          <w:sz w:val="22"/>
          <w:szCs w:val="22"/>
        </w:rPr>
        <w:t>Developed POJO objects and used Hibernate as the Object-Relational Mapping (ORM) tool to access the persistent data from SQL Server.</w:t>
      </w:r>
    </w:p>
    <w:p w14:paraId="1FAA3394" w14:textId="77777777" w:rsidR="0072086D" w:rsidRPr="00202E19" w:rsidRDefault="0072086D" w:rsidP="00564325">
      <w:pPr>
        <w:pStyle w:val="PlainText"/>
        <w:numPr>
          <w:ilvl w:val="0"/>
          <w:numId w:val="31"/>
        </w:numPr>
        <w:jc w:val="both"/>
        <w:rPr>
          <w:rFonts w:asciiTheme="minorHAnsi" w:hAnsiTheme="minorHAnsi" w:cstheme="minorHAnsi"/>
          <w:sz w:val="22"/>
          <w:szCs w:val="22"/>
        </w:rPr>
      </w:pPr>
      <w:r w:rsidRPr="00202E19">
        <w:rPr>
          <w:rFonts w:asciiTheme="minorHAnsi" w:hAnsiTheme="minorHAnsi" w:cstheme="minorHAnsi"/>
          <w:sz w:val="22"/>
          <w:szCs w:val="22"/>
        </w:rPr>
        <w:t>Hands-on writing Stored Procedures, functions, triggers, DDL, DML SQL queries. Experience in writing SQL, PL/SQL programming and SQL Loader.</w:t>
      </w:r>
    </w:p>
    <w:p w14:paraId="5F8974D4" w14:textId="77777777" w:rsidR="0072086D" w:rsidRPr="00202E19" w:rsidRDefault="0072086D" w:rsidP="00564325">
      <w:pPr>
        <w:pStyle w:val="PlainText"/>
        <w:numPr>
          <w:ilvl w:val="0"/>
          <w:numId w:val="31"/>
        </w:numPr>
        <w:jc w:val="both"/>
        <w:rPr>
          <w:rFonts w:asciiTheme="minorHAnsi" w:hAnsiTheme="minorHAnsi" w:cstheme="minorHAnsi"/>
          <w:sz w:val="22"/>
          <w:szCs w:val="22"/>
        </w:rPr>
      </w:pPr>
      <w:r w:rsidRPr="00202E19">
        <w:rPr>
          <w:rFonts w:asciiTheme="minorHAnsi" w:hAnsiTheme="minorHAnsi" w:cstheme="minorHAnsi"/>
          <w:sz w:val="22"/>
          <w:szCs w:val="22"/>
        </w:rPr>
        <w:t>Worked on Hibernate object relational mapping according to database schema.</w:t>
      </w:r>
    </w:p>
    <w:p w14:paraId="3753CE78" w14:textId="77777777" w:rsidR="0072086D" w:rsidRPr="00202E19" w:rsidRDefault="0072086D" w:rsidP="00564325">
      <w:pPr>
        <w:pStyle w:val="PlainText"/>
        <w:numPr>
          <w:ilvl w:val="0"/>
          <w:numId w:val="31"/>
        </w:numPr>
        <w:jc w:val="both"/>
        <w:rPr>
          <w:rFonts w:asciiTheme="minorHAnsi" w:hAnsiTheme="minorHAnsi" w:cstheme="minorHAnsi"/>
          <w:sz w:val="22"/>
          <w:szCs w:val="22"/>
        </w:rPr>
      </w:pPr>
      <w:r w:rsidRPr="00202E19">
        <w:rPr>
          <w:rFonts w:asciiTheme="minorHAnsi" w:hAnsiTheme="minorHAnsi" w:cstheme="minorHAnsi"/>
          <w:sz w:val="22"/>
          <w:szCs w:val="22"/>
        </w:rPr>
        <w:t>Implemented Internationalization using Spring MVC Interceptors and spring core modules.</w:t>
      </w:r>
    </w:p>
    <w:p w14:paraId="2524A930" w14:textId="77777777" w:rsidR="0072086D" w:rsidRPr="00202E19" w:rsidRDefault="0072086D" w:rsidP="00564325">
      <w:pPr>
        <w:pStyle w:val="PlainText"/>
        <w:numPr>
          <w:ilvl w:val="0"/>
          <w:numId w:val="31"/>
        </w:numPr>
        <w:jc w:val="both"/>
        <w:rPr>
          <w:rFonts w:asciiTheme="minorHAnsi" w:hAnsiTheme="minorHAnsi" w:cstheme="minorHAnsi"/>
          <w:sz w:val="22"/>
          <w:szCs w:val="22"/>
        </w:rPr>
      </w:pPr>
      <w:r w:rsidRPr="00202E19">
        <w:rPr>
          <w:rFonts w:asciiTheme="minorHAnsi" w:hAnsiTheme="minorHAnsi" w:cstheme="minorHAnsi"/>
          <w:sz w:val="22"/>
          <w:szCs w:val="22"/>
        </w:rPr>
        <w:t>Used Spring Validation framework to implement the server-side validations and used Ext JS AJAX to get the data from the server asynchronously by using JSON objects.</w:t>
      </w:r>
    </w:p>
    <w:p w14:paraId="0A7B56E1" w14:textId="77777777" w:rsidR="0072086D" w:rsidRPr="00202E19" w:rsidRDefault="0072086D" w:rsidP="00564325">
      <w:pPr>
        <w:pStyle w:val="PlainText"/>
        <w:numPr>
          <w:ilvl w:val="0"/>
          <w:numId w:val="31"/>
        </w:numPr>
        <w:jc w:val="both"/>
        <w:rPr>
          <w:rFonts w:asciiTheme="minorHAnsi" w:hAnsiTheme="minorHAnsi" w:cstheme="minorHAnsi"/>
          <w:sz w:val="22"/>
          <w:szCs w:val="22"/>
        </w:rPr>
      </w:pPr>
      <w:r w:rsidRPr="00202E19">
        <w:rPr>
          <w:rFonts w:asciiTheme="minorHAnsi" w:hAnsiTheme="minorHAnsi" w:cstheme="minorHAnsi"/>
          <w:sz w:val="22"/>
          <w:szCs w:val="22"/>
        </w:rPr>
        <w:t>Effective use of data structures and algorithms to solve complex problems, reducing time complexity and memory usage.</w:t>
      </w:r>
    </w:p>
    <w:p w14:paraId="38C0B14F" w14:textId="775E56A8" w:rsidR="0072086D" w:rsidRPr="00202E19" w:rsidRDefault="0072086D" w:rsidP="00564325">
      <w:pPr>
        <w:pStyle w:val="PlainText"/>
        <w:numPr>
          <w:ilvl w:val="0"/>
          <w:numId w:val="31"/>
        </w:numPr>
        <w:jc w:val="both"/>
        <w:rPr>
          <w:rFonts w:asciiTheme="minorHAnsi" w:hAnsiTheme="minorHAnsi" w:cstheme="minorHAnsi"/>
          <w:sz w:val="22"/>
          <w:szCs w:val="22"/>
        </w:rPr>
      </w:pPr>
      <w:r w:rsidRPr="00202E19">
        <w:rPr>
          <w:rFonts w:asciiTheme="minorHAnsi" w:hAnsiTheme="minorHAnsi" w:cstheme="minorHAnsi"/>
          <w:sz w:val="22"/>
          <w:szCs w:val="22"/>
        </w:rPr>
        <w:t xml:space="preserve">Wrote PL/SQL Queries, stored procedures, </w:t>
      </w:r>
      <w:r w:rsidR="0029038F" w:rsidRPr="00202E19">
        <w:rPr>
          <w:rFonts w:asciiTheme="minorHAnsi" w:hAnsiTheme="minorHAnsi" w:cstheme="minorHAnsi"/>
          <w:sz w:val="22"/>
          <w:szCs w:val="22"/>
        </w:rPr>
        <w:t>triggers,</w:t>
      </w:r>
      <w:r w:rsidRPr="00202E19">
        <w:rPr>
          <w:rFonts w:asciiTheme="minorHAnsi" w:hAnsiTheme="minorHAnsi" w:cstheme="minorHAnsi"/>
          <w:sz w:val="22"/>
          <w:szCs w:val="22"/>
        </w:rPr>
        <w:t xml:space="preserve"> and prepared statements with Oracle database.</w:t>
      </w:r>
    </w:p>
    <w:p w14:paraId="535EE6AF" w14:textId="77777777" w:rsidR="0072086D" w:rsidRPr="00202E19" w:rsidRDefault="0072086D" w:rsidP="00564325">
      <w:pPr>
        <w:pStyle w:val="PlainText"/>
        <w:numPr>
          <w:ilvl w:val="0"/>
          <w:numId w:val="31"/>
        </w:numPr>
        <w:jc w:val="both"/>
        <w:rPr>
          <w:rFonts w:asciiTheme="minorHAnsi" w:hAnsiTheme="minorHAnsi" w:cstheme="minorHAnsi"/>
          <w:sz w:val="22"/>
          <w:szCs w:val="22"/>
        </w:rPr>
      </w:pPr>
      <w:r w:rsidRPr="00202E19">
        <w:rPr>
          <w:rFonts w:asciiTheme="minorHAnsi" w:hAnsiTheme="minorHAnsi" w:cstheme="minorHAnsi"/>
          <w:sz w:val="22"/>
          <w:szCs w:val="22"/>
        </w:rPr>
        <w:t>National level complex problem-solving competition, using JAVA, Data Structures and Algorithms.</w:t>
      </w:r>
    </w:p>
    <w:p w14:paraId="7AC4B03F" w14:textId="77777777" w:rsidR="0072086D" w:rsidRPr="00202E19" w:rsidRDefault="0072086D" w:rsidP="00564325">
      <w:pPr>
        <w:pStyle w:val="PlainText"/>
        <w:numPr>
          <w:ilvl w:val="0"/>
          <w:numId w:val="31"/>
        </w:numPr>
        <w:jc w:val="both"/>
        <w:rPr>
          <w:rFonts w:asciiTheme="minorHAnsi" w:hAnsiTheme="minorHAnsi" w:cstheme="minorHAnsi"/>
          <w:sz w:val="22"/>
          <w:szCs w:val="22"/>
        </w:rPr>
      </w:pPr>
      <w:r w:rsidRPr="00202E19">
        <w:rPr>
          <w:rFonts w:asciiTheme="minorHAnsi" w:hAnsiTheme="minorHAnsi" w:cstheme="minorHAnsi"/>
          <w:sz w:val="22"/>
          <w:szCs w:val="22"/>
        </w:rPr>
        <w:t xml:space="preserve">Built Web pages those are more user-interactive using AutoComplete, AJAX, JSON, </w:t>
      </w:r>
      <w:proofErr w:type="gramStart"/>
      <w:r w:rsidRPr="00202E19">
        <w:rPr>
          <w:rFonts w:asciiTheme="minorHAnsi" w:hAnsiTheme="minorHAnsi" w:cstheme="minorHAnsi"/>
          <w:sz w:val="22"/>
          <w:szCs w:val="22"/>
        </w:rPr>
        <w:t>Angular</w:t>
      </w:r>
      <w:proofErr w:type="gramEnd"/>
      <w:r w:rsidRPr="00202E19">
        <w:rPr>
          <w:rFonts w:asciiTheme="minorHAnsi" w:hAnsiTheme="minorHAnsi" w:cstheme="minorHAnsi"/>
          <w:sz w:val="22"/>
          <w:szCs w:val="22"/>
        </w:rPr>
        <w:t>.</w:t>
      </w:r>
    </w:p>
    <w:p w14:paraId="66AA5792" w14:textId="77777777" w:rsidR="0072086D" w:rsidRPr="00202E19" w:rsidRDefault="0072086D" w:rsidP="00564325">
      <w:pPr>
        <w:pStyle w:val="PlainText"/>
        <w:numPr>
          <w:ilvl w:val="0"/>
          <w:numId w:val="31"/>
        </w:numPr>
        <w:jc w:val="both"/>
        <w:rPr>
          <w:rFonts w:asciiTheme="minorHAnsi" w:hAnsiTheme="minorHAnsi" w:cstheme="minorHAnsi"/>
          <w:sz w:val="22"/>
          <w:szCs w:val="22"/>
        </w:rPr>
      </w:pPr>
      <w:r w:rsidRPr="00202E19">
        <w:rPr>
          <w:rFonts w:asciiTheme="minorHAnsi" w:hAnsiTheme="minorHAnsi" w:cstheme="minorHAnsi"/>
          <w:sz w:val="22"/>
          <w:szCs w:val="22"/>
        </w:rPr>
        <w:t xml:space="preserve">Developed Business components using Java Objects, Core Java, </w:t>
      </w:r>
      <w:proofErr w:type="gramStart"/>
      <w:r w:rsidRPr="00202E19">
        <w:rPr>
          <w:rFonts w:asciiTheme="minorHAnsi" w:hAnsiTheme="minorHAnsi" w:cstheme="minorHAnsi"/>
          <w:sz w:val="22"/>
          <w:szCs w:val="22"/>
        </w:rPr>
        <w:t>Multithreading</w:t>
      </w:r>
      <w:proofErr w:type="gramEnd"/>
      <w:r w:rsidRPr="00202E19">
        <w:rPr>
          <w:rFonts w:asciiTheme="minorHAnsi" w:hAnsiTheme="minorHAnsi" w:cstheme="minorHAnsi"/>
          <w:sz w:val="22"/>
          <w:szCs w:val="22"/>
        </w:rPr>
        <w:t>.</w:t>
      </w:r>
    </w:p>
    <w:p w14:paraId="2FEE7174" w14:textId="77777777" w:rsidR="0072086D" w:rsidRPr="00202E19" w:rsidRDefault="0072086D" w:rsidP="00564325">
      <w:pPr>
        <w:pStyle w:val="PlainText"/>
        <w:numPr>
          <w:ilvl w:val="0"/>
          <w:numId w:val="31"/>
        </w:numPr>
        <w:jc w:val="both"/>
        <w:rPr>
          <w:rFonts w:asciiTheme="minorHAnsi" w:hAnsiTheme="minorHAnsi" w:cstheme="minorHAnsi"/>
          <w:sz w:val="22"/>
          <w:szCs w:val="22"/>
        </w:rPr>
      </w:pPr>
      <w:r w:rsidRPr="00202E19">
        <w:rPr>
          <w:rFonts w:asciiTheme="minorHAnsi" w:hAnsiTheme="minorHAnsi" w:cstheme="minorHAnsi"/>
          <w:sz w:val="22"/>
          <w:szCs w:val="22"/>
        </w:rPr>
        <w:t xml:space="preserve">Involved in creating dynamic web site design and programming using HTML5, CSS, </w:t>
      </w:r>
      <w:proofErr w:type="gramStart"/>
      <w:r w:rsidRPr="00202E19">
        <w:rPr>
          <w:rFonts w:asciiTheme="minorHAnsi" w:hAnsiTheme="minorHAnsi" w:cstheme="minorHAnsi"/>
          <w:sz w:val="22"/>
          <w:szCs w:val="22"/>
        </w:rPr>
        <w:t>JavaScript</w:t>
      </w:r>
      <w:proofErr w:type="gramEnd"/>
      <w:r w:rsidRPr="00202E19">
        <w:rPr>
          <w:rFonts w:asciiTheme="minorHAnsi" w:hAnsiTheme="minorHAnsi" w:cstheme="minorHAnsi"/>
          <w:sz w:val="22"/>
          <w:szCs w:val="22"/>
        </w:rPr>
        <w:t xml:space="preserve">. </w:t>
      </w:r>
    </w:p>
    <w:p w14:paraId="69833AD1" w14:textId="77777777" w:rsidR="0072086D" w:rsidRPr="00202E19" w:rsidRDefault="0072086D" w:rsidP="00564325">
      <w:pPr>
        <w:pStyle w:val="PlainText"/>
        <w:numPr>
          <w:ilvl w:val="0"/>
          <w:numId w:val="31"/>
        </w:numPr>
        <w:jc w:val="both"/>
        <w:rPr>
          <w:rFonts w:asciiTheme="minorHAnsi" w:hAnsiTheme="minorHAnsi" w:cstheme="minorHAnsi"/>
          <w:sz w:val="22"/>
          <w:szCs w:val="22"/>
        </w:rPr>
      </w:pPr>
      <w:r w:rsidRPr="00202E19">
        <w:rPr>
          <w:rFonts w:asciiTheme="minorHAnsi" w:hAnsiTheme="minorHAnsi" w:cstheme="minorHAnsi"/>
          <w:sz w:val="22"/>
          <w:szCs w:val="22"/>
        </w:rPr>
        <w:t>Developed cross browser compatibility code using CSS.</w:t>
      </w:r>
    </w:p>
    <w:p w14:paraId="6A744F4C" w14:textId="77777777" w:rsidR="0072086D" w:rsidRPr="00202E19" w:rsidRDefault="0072086D" w:rsidP="00564325">
      <w:pPr>
        <w:pStyle w:val="PlainText"/>
        <w:numPr>
          <w:ilvl w:val="0"/>
          <w:numId w:val="31"/>
        </w:numPr>
        <w:jc w:val="both"/>
        <w:rPr>
          <w:rFonts w:asciiTheme="minorHAnsi" w:hAnsiTheme="minorHAnsi" w:cstheme="minorHAnsi"/>
          <w:sz w:val="22"/>
          <w:szCs w:val="22"/>
        </w:rPr>
      </w:pPr>
      <w:r w:rsidRPr="00202E19">
        <w:rPr>
          <w:rFonts w:asciiTheme="minorHAnsi" w:hAnsiTheme="minorHAnsi" w:cstheme="minorHAnsi"/>
          <w:sz w:val="22"/>
          <w:szCs w:val="22"/>
        </w:rPr>
        <w:t xml:space="preserve">Involved in the configuration of </w:t>
      </w:r>
      <w:proofErr w:type="gramStart"/>
      <w:r w:rsidRPr="00202E19">
        <w:rPr>
          <w:rFonts w:asciiTheme="minorHAnsi" w:hAnsiTheme="minorHAnsi" w:cstheme="minorHAnsi"/>
          <w:sz w:val="22"/>
          <w:szCs w:val="22"/>
        </w:rPr>
        <w:t>Spring</w:t>
      </w:r>
      <w:proofErr w:type="gramEnd"/>
      <w:r w:rsidRPr="00202E19">
        <w:rPr>
          <w:rFonts w:asciiTheme="minorHAnsi" w:hAnsiTheme="minorHAnsi" w:cstheme="minorHAnsi"/>
          <w:sz w:val="22"/>
          <w:szCs w:val="22"/>
        </w:rPr>
        <w:t>, Micro Services Framework and Hibernate mapping tool.</w:t>
      </w:r>
    </w:p>
    <w:p w14:paraId="0B12FB9E" w14:textId="77777777" w:rsidR="0072086D" w:rsidRPr="00202E19" w:rsidRDefault="0072086D" w:rsidP="00564325">
      <w:pPr>
        <w:pStyle w:val="PlainText"/>
        <w:ind w:left="360"/>
        <w:jc w:val="both"/>
        <w:rPr>
          <w:rFonts w:asciiTheme="minorHAnsi" w:hAnsiTheme="minorHAnsi" w:cstheme="minorHAnsi"/>
          <w:sz w:val="22"/>
          <w:szCs w:val="22"/>
        </w:rPr>
      </w:pPr>
    </w:p>
    <w:p w14:paraId="0B81DB38" w14:textId="643831CA" w:rsidR="0072086D" w:rsidRPr="00202E19" w:rsidRDefault="0072086D" w:rsidP="00564325">
      <w:pPr>
        <w:pStyle w:val="PlainText"/>
        <w:jc w:val="both"/>
        <w:rPr>
          <w:rFonts w:asciiTheme="minorHAnsi" w:hAnsiTheme="minorHAnsi" w:cstheme="minorHAnsi"/>
          <w:sz w:val="22"/>
          <w:szCs w:val="22"/>
        </w:rPr>
      </w:pPr>
      <w:r w:rsidRPr="00202E19">
        <w:rPr>
          <w:rFonts w:asciiTheme="minorHAnsi" w:hAnsiTheme="minorHAnsi" w:cstheme="minorHAnsi"/>
          <w:b/>
          <w:bCs/>
          <w:sz w:val="22"/>
          <w:szCs w:val="22"/>
        </w:rPr>
        <w:t>Environment:</w:t>
      </w:r>
      <w:r w:rsidRPr="00202E19">
        <w:rPr>
          <w:rFonts w:asciiTheme="minorHAnsi" w:hAnsiTheme="minorHAnsi" w:cstheme="minorHAnsi"/>
          <w:sz w:val="22"/>
          <w:szCs w:val="22"/>
        </w:rPr>
        <w:t xml:space="preserve"> Java, J2EE, </w:t>
      </w:r>
      <w:proofErr w:type="gramStart"/>
      <w:r w:rsidRPr="00202E19">
        <w:rPr>
          <w:rFonts w:asciiTheme="minorHAnsi" w:hAnsiTheme="minorHAnsi" w:cstheme="minorHAnsi"/>
          <w:sz w:val="22"/>
          <w:szCs w:val="22"/>
        </w:rPr>
        <w:t>Spring</w:t>
      </w:r>
      <w:proofErr w:type="gramEnd"/>
      <w:r w:rsidRPr="00202E19">
        <w:rPr>
          <w:rFonts w:asciiTheme="minorHAnsi" w:hAnsiTheme="minorHAnsi" w:cstheme="minorHAnsi"/>
          <w:sz w:val="22"/>
          <w:szCs w:val="22"/>
        </w:rPr>
        <w:t xml:space="preserve"> core, Hibernate, Spring MVC, Spring Boot, XML, HTML5, CSS, Bootstrap.</w:t>
      </w:r>
    </w:p>
    <w:p w14:paraId="4EC7F350" w14:textId="77777777" w:rsidR="00A71F94" w:rsidRPr="00202E19" w:rsidRDefault="00A71F94" w:rsidP="00564325">
      <w:pPr>
        <w:pStyle w:val="PlainText"/>
        <w:ind w:left="360"/>
        <w:jc w:val="both"/>
        <w:rPr>
          <w:rFonts w:asciiTheme="minorHAnsi" w:hAnsiTheme="minorHAnsi" w:cstheme="minorHAnsi"/>
          <w:sz w:val="22"/>
          <w:szCs w:val="22"/>
        </w:rPr>
      </w:pPr>
    </w:p>
    <w:p w14:paraId="53109113" w14:textId="0070F9F7" w:rsidR="00A71F94" w:rsidRPr="00202E19" w:rsidRDefault="00A71F94" w:rsidP="00564325">
      <w:pPr>
        <w:pStyle w:val="PlainText"/>
        <w:pBdr>
          <w:bottom w:val="single" w:sz="4" w:space="1" w:color="auto"/>
        </w:pBdr>
        <w:jc w:val="both"/>
        <w:rPr>
          <w:rFonts w:asciiTheme="minorHAnsi" w:hAnsiTheme="minorHAnsi" w:cstheme="minorHAnsi"/>
          <w:color w:val="000000"/>
          <w:sz w:val="22"/>
          <w:szCs w:val="22"/>
        </w:rPr>
      </w:pPr>
      <w:r w:rsidRPr="00202E19">
        <w:rPr>
          <w:rFonts w:asciiTheme="minorHAnsi" w:hAnsiTheme="minorHAnsi" w:cstheme="minorHAnsi"/>
          <w:b/>
          <w:bCs/>
          <w:sz w:val="22"/>
          <w:szCs w:val="22"/>
        </w:rPr>
        <w:t xml:space="preserve">Shretech Inc - Frisco, Texas                                                                                               </w:t>
      </w:r>
      <w:r w:rsidR="00564325" w:rsidRPr="00202E19">
        <w:rPr>
          <w:rFonts w:asciiTheme="minorHAnsi" w:hAnsiTheme="minorHAnsi" w:cstheme="minorHAnsi"/>
          <w:b/>
          <w:bCs/>
          <w:sz w:val="22"/>
          <w:szCs w:val="22"/>
        </w:rPr>
        <w:t xml:space="preserve">               </w:t>
      </w:r>
      <w:r w:rsidRPr="00202E19">
        <w:rPr>
          <w:rFonts w:asciiTheme="minorHAnsi" w:hAnsiTheme="minorHAnsi" w:cstheme="minorHAnsi"/>
          <w:b/>
          <w:bCs/>
          <w:sz w:val="22"/>
          <w:szCs w:val="22"/>
        </w:rPr>
        <w:t xml:space="preserve">   Feb 2017 – </w:t>
      </w:r>
      <w:r w:rsidR="00686C47" w:rsidRPr="00202E19">
        <w:rPr>
          <w:rFonts w:asciiTheme="minorHAnsi" w:hAnsiTheme="minorHAnsi" w:cstheme="minorHAnsi"/>
          <w:b/>
          <w:bCs/>
          <w:sz w:val="22"/>
          <w:szCs w:val="22"/>
        </w:rPr>
        <w:t>May</w:t>
      </w:r>
      <w:r w:rsidRPr="00202E19">
        <w:rPr>
          <w:rFonts w:asciiTheme="minorHAnsi" w:hAnsiTheme="minorHAnsi" w:cstheme="minorHAnsi"/>
          <w:b/>
          <w:bCs/>
          <w:sz w:val="22"/>
          <w:szCs w:val="22"/>
        </w:rPr>
        <w:t xml:space="preserve"> 2018      </w:t>
      </w:r>
      <w:r w:rsidRPr="00202E19">
        <w:rPr>
          <w:rFonts w:asciiTheme="minorHAnsi" w:hAnsiTheme="minorHAnsi" w:cstheme="minorHAnsi"/>
          <w:b/>
          <w:color w:val="000000"/>
          <w:sz w:val="22"/>
          <w:szCs w:val="22"/>
        </w:rPr>
        <w:t xml:space="preserve">                                                                          </w:t>
      </w:r>
    </w:p>
    <w:p w14:paraId="4FC40619" w14:textId="77777777" w:rsidR="00A71F94" w:rsidRPr="00202E19" w:rsidRDefault="00A71F94" w:rsidP="00564325">
      <w:pPr>
        <w:pStyle w:val="NoSpacing"/>
        <w:jc w:val="left"/>
        <w:rPr>
          <w:rFonts w:cstheme="minorHAnsi"/>
          <w:b/>
          <w:bCs/>
          <w:iCs/>
          <w:color w:val="000000"/>
        </w:rPr>
      </w:pPr>
    </w:p>
    <w:p w14:paraId="3D9A5EFE" w14:textId="72C6CD6F" w:rsidR="00A71F94" w:rsidRPr="00202E19" w:rsidRDefault="00A71F94" w:rsidP="00564325">
      <w:pPr>
        <w:pStyle w:val="NoSpacing"/>
        <w:jc w:val="left"/>
        <w:rPr>
          <w:rFonts w:cstheme="minorHAnsi"/>
          <w:b/>
          <w:bCs/>
          <w:iCs/>
          <w:color w:val="000000"/>
        </w:rPr>
      </w:pPr>
      <w:r w:rsidRPr="00202E19">
        <w:rPr>
          <w:rFonts w:cstheme="minorHAnsi"/>
          <w:b/>
          <w:bCs/>
          <w:iCs/>
          <w:color w:val="000000"/>
        </w:rPr>
        <w:t>Software Engineer</w:t>
      </w:r>
    </w:p>
    <w:p w14:paraId="1FB728FB" w14:textId="77777777" w:rsidR="0072086D" w:rsidRPr="00202E19" w:rsidRDefault="0072086D" w:rsidP="00564325">
      <w:pPr>
        <w:pStyle w:val="NoSpacing"/>
        <w:jc w:val="left"/>
        <w:rPr>
          <w:rFonts w:cstheme="minorHAnsi"/>
          <w:b/>
          <w:bCs/>
          <w:iCs/>
        </w:rPr>
      </w:pPr>
    </w:p>
    <w:p w14:paraId="663B0EFD" w14:textId="77777777" w:rsidR="00A71F94" w:rsidRPr="00202E19" w:rsidRDefault="00A71F94" w:rsidP="00564325">
      <w:pPr>
        <w:rPr>
          <w:rFonts w:asciiTheme="minorHAnsi" w:hAnsiTheme="minorHAnsi" w:cstheme="minorHAnsi"/>
          <w:sz w:val="22"/>
          <w:szCs w:val="22"/>
        </w:rPr>
      </w:pPr>
      <w:r w:rsidRPr="00202E19">
        <w:rPr>
          <w:rFonts w:asciiTheme="minorHAnsi" w:hAnsiTheme="minorHAnsi" w:cstheme="minorHAnsi"/>
          <w:sz w:val="22"/>
          <w:szCs w:val="22"/>
        </w:rPr>
        <w:t>Shretech fosters an environment of teamwork, learning, challenge, and fun. We understand that balance in your work life is as important as balance in your personal life. This philosophy is evident in our designation as a Family Friendly Austin Business.</w:t>
      </w:r>
    </w:p>
    <w:p w14:paraId="140EABFC" w14:textId="77777777" w:rsidR="008A4F46" w:rsidRPr="00202E19" w:rsidRDefault="008A4F46" w:rsidP="00564325">
      <w:pPr>
        <w:pStyle w:val="NoSpacing"/>
        <w:jc w:val="left"/>
        <w:rPr>
          <w:rFonts w:cstheme="minorHAnsi"/>
          <w:b/>
          <w:color w:val="000000"/>
        </w:rPr>
      </w:pPr>
    </w:p>
    <w:p w14:paraId="559C6848" w14:textId="6D2A8A75" w:rsidR="00A71F94" w:rsidRPr="00202E19" w:rsidRDefault="00A71F94" w:rsidP="00564325">
      <w:pPr>
        <w:pStyle w:val="NoSpacing"/>
        <w:jc w:val="left"/>
        <w:rPr>
          <w:rFonts w:cstheme="minorHAnsi"/>
          <w:b/>
          <w:color w:val="000000"/>
        </w:rPr>
      </w:pPr>
      <w:r w:rsidRPr="00202E19">
        <w:rPr>
          <w:rFonts w:cstheme="minorHAnsi"/>
          <w:b/>
          <w:color w:val="000000"/>
        </w:rPr>
        <w:t>Responsibilities:</w:t>
      </w:r>
    </w:p>
    <w:p w14:paraId="2F988DDA" w14:textId="77777777" w:rsidR="008A59D4" w:rsidRPr="00202E19" w:rsidRDefault="008A59D4" w:rsidP="00564325">
      <w:pPr>
        <w:pStyle w:val="PlainText"/>
        <w:numPr>
          <w:ilvl w:val="0"/>
          <w:numId w:val="31"/>
        </w:numPr>
        <w:jc w:val="both"/>
        <w:rPr>
          <w:rFonts w:asciiTheme="minorHAnsi" w:hAnsiTheme="minorHAnsi" w:cstheme="minorHAnsi"/>
          <w:sz w:val="22"/>
          <w:szCs w:val="22"/>
        </w:rPr>
      </w:pPr>
      <w:r w:rsidRPr="00202E19">
        <w:rPr>
          <w:rFonts w:asciiTheme="minorHAnsi" w:hAnsiTheme="minorHAnsi" w:cstheme="minorHAnsi"/>
          <w:sz w:val="22"/>
          <w:szCs w:val="22"/>
        </w:rPr>
        <w:t>Participated in Agile methodology and involved in Design, development, Implementation, and testing of the enterprise applications.</w:t>
      </w:r>
    </w:p>
    <w:p w14:paraId="0A86A58A" w14:textId="77777777" w:rsidR="008A59D4" w:rsidRPr="00202E19" w:rsidRDefault="008A59D4" w:rsidP="00564325">
      <w:pPr>
        <w:pStyle w:val="PlainText"/>
        <w:numPr>
          <w:ilvl w:val="0"/>
          <w:numId w:val="31"/>
        </w:numPr>
        <w:jc w:val="both"/>
        <w:rPr>
          <w:rFonts w:asciiTheme="minorHAnsi" w:hAnsiTheme="minorHAnsi" w:cstheme="minorHAnsi"/>
          <w:sz w:val="22"/>
          <w:szCs w:val="22"/>
        </w:rPr>
      </w:pPr>
      <w:proofErr w:type="gramStart"/>
      <w:r w:rsidRPr="00202E19">
        <w:rPr>
          <w:rFonts w:asciiTheme="minorHAnsi" w:hAnsiTheme="minorHAnsi" w:cstheme="minorHAnsi"/>
          <w:sz w:val="22"/>
          <w:szCs w:val="22"/>
        </w:rPr>
        <w:t>Migrated</w:t>
      </w:r>
      <w:proofErr w:type="gramEnd"/>
      <w:r w:rsidRPr="00202E19">
        <w:rPr>
          <w:rFonts w:asciiTheme="minorHAnsi" w:hAnsiTheme="minorHAnsi" w:cstheme="minorHAnsi"/>
          <w:sz w:val="22"/>
          <w:szCs w:val="22"/>
        </w:rPr>
        <w:t xml:space="preserve"> the application to java 8 and Spring Boot 2.1.8.8 Standards.</w:t>
      </w:r>
    </w:p>
    <w:p w14:paraId="6A89523B" w14:textId="5F0814D1" w:rsidR="008A59D4" w:rsidRPr="00202E19" w:rsidRDefault="008A59D4" w:rsidP="00564325">
      <w:pPr>
        <w:pStyle w:val="PlainText"/>
        <w:numPr>
          <w:ilvl w:val="0"/>
          <w:numId w:val="31"/>
        </w:numPr>
        <w:jc w:val="both"/>
        <w:rPr>
          <w:rFonts w:asciiTheme="minorHAnsi" w:hAnsiTheme="minorHAnsi" w:cstheme="minorHAnsi"/>
          <w:sz w:val="22"/>
          <w:szCs w:val="22"/>
        </w:rPr>
      </w:pPr>
      <w:r w:rsidRPr="00202E19">
        <w:rPr>
          <w:rFonts w:asciiTheme="minorHAnsi" w:hAnsiTheme="minorHAnsi" w:cstheme="minorHAnsi"/>
          <w:sz w:val="22"/>
          <w:szCs w:val="22"/>
        </w:rPr>
        <w:t xml:space="preserve">Integrated ActiveMQ and spring JMS API to send and receive message for the </w:t>
      </w:r>
      <w:r w:rsidR="00E34DA5" w:rsidRPr="00202E19">
        <w:rPr>
          <w:rFonts w:asciiTheme="minorHAnsi" w:hAnsiTheme="minorHAnsi" w:cstheme="minorHAnsi"/>
          <w:sz w:val="22"/>
          <w:szCs w:val="22"/>
        </w:rPr>
        <w:t>applications</w:t>
      </w:r>
      <w:r w:rsidRPr="00202E19">
        <w:rPr>
          <w:rFonts w:asciiTheme="minorHAnsi" w:hAnsiTheme="minorHAnsi" w:cstheme="minorHAnsi"/>
          <w:sz w:val="22"/>
          <w:szCs w:val="22"/>
        </w:rPr>
        <w:t> restful.</w:t>
      </w:r>
    </w:p>
    <w:p w14:paraId="31249CFE" w14:textId="77777777" w:rsidR="008A59D4" w:rsidRPr="00202E19" w:rsidRDefault="008A59D4" w:rsidP="00564325">
      <w:pPr>
        <w:pStyle w:val="PlainText"/>
        <w:numPr>
          <w:ilvl w:val="0"/>
          <w:numId w:val="31"/>
        </w:numPr>
        <w:jc w:val="both"/>
        <w:rPr>
          <w:rFonts w:asciiTheme="minorHAnsi" w:hAnsiTheme="minorHAnsi" w:cstheme="minorHAnsi"/>
          <w:sz w:val="22"/>
          <w:szCs w:val="22"/>
        </w:rPr>
      </w:pPr>
      <w:r w:rsidRPr="00202E19">
        <w:rPr>
          <w:rFonts w:asciiTheme="minorHAnsi" w:hAnsiTheme="minorHAnsi" w:cstheme="minorHAnsi"/>
          <w:sz w:val="22"/>
          <w:szCs w:val="22"/>
        </w:rPr>
        <w:t>Used Slf4j for logging various levels of information like error, info, and debug into the log files.</w:t>
      </w:r>
    </w:p>
    <w:p w14:paraId="64A783E7" w14:textId="77777777" w:rsidR="008A59D4" w:rsidRPr="00202E19" w:rsidRDefault="008A59D4" w:rsidP="00564325">
      <w:pPr>
        <w:pStyle w:val="PlainText"/>
        <w:numPr>
          <w:ilvl w:val="0"/>
          <w:numId w:val="31"/>
        </w:numPr>
        <w:jc w:val="both"/>
        <w:rPr>
          <w:rFonts w:asciiTheme="minorHAnsi" w:hAnsiTheme="minorHAnsi" w:cstheme="minorHAnsi"/>
          <w:sz w:val="22"/>
          <w:szCs w:val="22"/>
        </w:rPr>
      </w:pPr>
      <w:r w:rsidRPr="00202E19">
        <w:rPr>
          <w:rFonts w:asciiTheme="minorHAnsi" w:hAnsiTheme="minorHAnsi" w:cstheme="minorHAnsi"/>
          <w:sz w:val="22"/>
          <w:szCs w:val="22"/>
        </w:rPr>
        <w:t>Implemented load testing using Apache JMeter to test the performance of the application.</w:t>
      </w:r>
    </w:p>
    <w:p w14:paraId="097C27A3" w14:textId="77777777" w:rsidR="008A59D4" w:rsidRPr="00202E19" w:rsidRDefault="008A59D4" w:rsidP="00564325">
      <w:pPr>
        <w:pStyle w:val="PlainText"/>
        <w:numPr>
          <w:ilvl w:val="0"/>
          <w:numId w:val="31"/>
        </w:numPr>
        <w:jc w:val="both"/>
        <w:rPr>
          <w:rFonts w:asciiTheme="minorHAnsi" w:hAnsiTheme="minorHAnsi" w:cstheme="minorHAnsi"/>
          <w:sz w:val="22"/>
          <w:szCs w:val="22"/>
        </w:rPr>
      </w:pPr>
      <w:r w:rsidRPr="00202E19">
        <w:rPr>
          <w:rFonts w:asciiTheme="minorHAnsi" w:hAnsiTheme="minorHAnsi" w:cstheme="minorHAnsi"/>
          <w:sz w:val="22"/>
          <w:szCs w:val="22"/>
        </w:rPr>
        <w:t xml:space="preserve">Integrated </w:t>
      </w:r>
      <w:proofErr w:type="spellStart"/>
      <w:r w:rsidRPr="00202E19">
        <w:rPr>
          <w:rFonts w:asciiTheme="minorHAnsi" w:hAnsiTheme="minorHAnsi" w:cstheme="minorHAnsi"/>
          <w:sz w:val="22"/>
          <w:szCs w:val="22"/>
        </w:rPr>
        <w:t>GraphQL</w:t>
      </w:r>
      <w:proofErr w:type="spellEnd"/>
      <w:r w:rsidRPr="00202E19">
        <w:rPr>
          <w:rFonts w:asciiTheme="minorHAnsi" w:hAnsiTheme="minorHAnsi" w:cstheme="minorHAnsi"/>
          <w:sz w:val="22"/>
          <w:szCs w:val="22"/>
        </w:rPr>
        <w:t xml:space="preserve"> with spring Boot Rest Architecture with single URL approach.</w:t>
      </w:r>
    </w:p>
    <w:p w14:paraId="7B094F35" w14:textId="77777777" w:rsidR="008A59D4" w:rsidRPr="00202E19" w:rsidRDefault="008A59D4" w:rsidP="00564325">
      <w:pPr>
        <w:pStyle w:val="PlainText"/>
        <w:numPr>
          <w:ilvl w:val="0"/>
          <w:numId w:val="31"/>
        </w:numPr>
        <w:jc w:val="both"/>
        <w:rPr>
          <w:rFonts w:asciiTheme="minorHAnsi" w:hAnsiTheme="minorHAnsi" w:cstheme="minorHAnsi"/>
          <w:sz w:val="22"/>
          <w:szCs w:val="22"/>
        </w:rPr>
      </w:pPr>
      <w:r w:rsidRPr="00202E19">
        <w:rPr>
          <w:rFonts w:asciiTheme="minorHAnsi" w:hAnsiTheme="minorHAnsi" w:cstheme="minorHAnsi"/>
          <w:sz w:val="22"/>
          <w:szCs w:val="22"/>
        </w:rPr>
        <w:lastRenderedPageBreak/>
        <w:t>Created and injected </w:t>
      </w:r>
      <w:proofErr w:type="gramStart"/>
      <w:r w:rsidRPr="00202E19">
        <w:rPr>
          <w:rFonts w:asciiTheme="minorHAnsi" w:hAnsiTheme="minorHAnsi" w:cstheme="minorHAnsi"/>
          <w:sz w:val="22"/>
          <w:szCs w:val="22"/>
        </w:rPr>
        <w:t>Spring</w:t>
      </w:r>
      <w:proofErr w:type="gramEnd"/>
      <w:r w:rsidRPr="00202E19">
        <w:rPr>
          <w:rFonts w:asciiTheme="minorHAnsi" w:hAnsiTheme="minorHAnsi" w:cstheme="minorHAnsi"/>
          <w:sz w:val="22"/>
          <w:szCs w:val="22"/>
        </w:rPr>
        <w:t xml:space="preserve"> services, Spring controllers, and DAOs to achieve dependency injection and to wire objects of business classes.</w:t>
      </w:r>
    </w:p>
    <w:p w14:paraId="2F30B0E5" w14:textId="0A9EE2A9" w:rsidR="008A59D4" w:rsidRPr="00202E19" w:rsidRDefault="008A59D4" w:rsidP="00564325">
      <w:pPr>
        <w:pStyle w:val="PlainText"/>
        <w:numPr>
          <w:ilvl w:val="0"/>
          <w:numId w:val="31"/>
        </w:numPr>
        <w:jc w:val="both"/>
        <w:rPr>
          <w:rFonts w:asciiTheme="minorHAnsi" w:hAnsiTheme="minorHAnsi" w:cstheme="minorHAnsi"/>
          <w:sz w:val="22"/>
          <w:szCs w:val="22"/>
        </w:rPr>
      </w:pPr>
      <w:r w:rsidRPr="00202E19">
        <w:rPr>
          <w:rFonts w:asciiTheme="minorHAnsi" w:hAnsiTheme="minorHAnsi" w:cstheme="minorHAnsi"/>
          <w:sz w:val="22"/>
          <w:szCs w:val="22"/>
        </w:rPr>
        <w:t>Created Build definition and Release definition for Continuous Integration and Continuous Deployment in Azure Dev</w:t>
      </w:r>
      <w:r w:rsidR="00AB6C77" w:rsidRPr="00202E19">
        <w:rPr>
          <w:rFonts w:asciiTheme="minorHAnsi" w:hAnsiTheme="minorHAnsi" w:cstheme="minorHAnsi"/>
          <w:sz w:val="22"/>
          <w:szCs w:val="22"/>
        </w:rPr>
        <w:t>O</w:t>
      </w:r>
      <w:r w:rsidRPr="00202E19">
        <w:rPr>
          <w:rFonts w:asciiTheme="minorHAnsi" w:hAnsiTheme="minorHAnsi" w:cstheme="minorHAnsi"/>
          <w:sz w:val="22"/>
          <w:szCs w:val="22"/>
        </w:rPr>
        <w:t>ps.</w:t>
      </w:r>
    </w:p>
    <w:p w14:paraId="79FF18C8" w14:textId="77777777" w:rsidR="008A59D4" w:rsidRPr="00202E19" w:rsidRDefault="008A59D4" w:rsidP="00564325">
      <w:pPr>
        <w:pStyle w:val="PlainText"/>
        <w:numPr>
          <w:ilvl w:val="0"/>
          <w:numId w:val="31"/>
        </w:numPr>
        <w:jc w:val="both"/>
        <w:rPr>
          <w:rFonts w:asciiTheme="minorHAnsi" w:hAnsiTheme="minorHAnsi" w:cstheme="minorHAnsi"/>
          <w:sz w:val="22"/>
          <w:szCs w:val="22"/>
        </w:rPr>
      </w:pPr>
      <w:r w:rsidRPr="00202E19">
        <w:rPr>
          <w:rFonts w:asciiTheme="minorHAnsi" w:hAnsiTheme="minorHAnsi" w:cstheme="minorHAnsi"/>
          <w:sz w:val="22"/>
          <w:szCs w:val="22"/>
        </w:rPr>
        <w:t>Used Apache camel to integrate the different applications using protocols like HTTP and JMS.</w:t>
      </w:r>
    </w:p>
    <w:p w14:paraId="4A669775" w14:textId="77777777" w:rsidR="008A59D4" w:rsidRPr="00202E19" w:rsidRDefault="008A59D4" w:rsidP="00564325">
      <w:pPr>
        <w:pStyle w:val="PlainText"/>
        <w:numPr>
          <w:ilvl w:val="0"/>
          <w:numId w:val="31"/>
        </w:numPr>
        <w:jc w:val="both"/>
        <w:rPr>
          <w:rFonts w:asciiTheme="minorHAnsi" w:hAnsiTheme="minorHAnsi" w:cstheme="minorHAnsi"/>
          <w:sz w:val="22"/>
          <w:szCs w:val="22"/>
        </w:rPr>
      </w:pPr>
      <w:r w:rsidRPr="00202E19">
        <w:rPr>
          <w:rFonts w:asciiTheme="minorHAnsi" w:hAnsiTheme="minorHAnsi" w:cstheme="minorHAnsi"/>
          <w:sz w:val="22"/>
          <w:szCs w:val="22"/>
        </w:rPr>
        <w:t>Implemented web client to make client calls and migrated from Rest Template approach to Web Client Approach</w:t>
      </w:r>
    </w:p>
    <w:p w14:paraId="5CCD456F" w14:textId="77777777" w:rsidR="008A59D4" w:rsidRPr="00202E19" w:rsidRDefault="008A59D4" w:rsidP="00564325">
      <w:pPr>
        <w:pStyle w:val="PlainText"/>
        <w:numPr>
          <w:ilvl w:val="0"/>
          <w:numId w:val="31"/>
        </w:numPr>
        <w:jc w:val="both"/>
        <w:rPr>
          <w:rFonts w:asciiTheme="minorHAnsi" w:hAnsiTheme="minorHAnsi" w:cstheme="minorHAnsi"/>
          <w:sz w:val="22"/>
          <w:szCs w:val="22"/>
        </w:rPr>
      </w:pPr>
      <w:r w:rsidRPr="00202E19">
        <w:rPr>
          <w:rFonts w:asciiTheme="minorHAnsi" w:hAnsiTheme="minorHAnsi" w:cstheme="minorHAnsi"/>
          <w:sz w:val="22"/>
          <w:szCs w:val="22"/>
        </w:rPr>
        <w:t>Used Angular 8 Reactive forms to implement complex forms and performed the validations using Form Builder.</w:t>
      </w:r>
    </w:p>
    <w:p w14:paraId="49ED9CAC" w14:textId="77777777" w:rsidR="008A59D4" w:rsidRPr="00202E19" w:rsidRDefault="008A59D4" w:rsidP="00564325">
      <w:pPr>
        <w:pStyle w:val="PlainText"/>
        <w:numPr>
          <w:ilvl w:val="0"/>
          <w:numId w:val="31"/>
        </w:numPr>
        <w:jc w:val="both"/>
        <w:rPr>
          <w:rFonts w:asciiTheme="minorHAnsi" w:hAnsiTheme="minorHAnsi" w:cstheme="minorHAnsi"/>
          <w:sz w:val="22"/>
          <w:szCs w:val="22"/>
        </w:rPr>
      </w:pPr>
      <w:r w:rsidRPr="00202E19">
        <w:rPr>
          <w:rFonts w:asciiTheme="minorHAnsi" w:hAnsiTheme="minorHAnsi" w:cstheme="minorHAnsi"/>
          <w:sz w:val="22"/>
          <w:szCs w:val="22"/>
        </w:rPr>
        <w:t>Used various Bootstrap components such as calendars, masks, uploaders, sliders, alerts, and modal dialogs for developing the UI.</w:t>
      </w:r>
    </w:p>
    <w:p w14:paraId="3BA05B29" w14:textId="77777777" w:rsidR="008A59D4" w:rsidRPr="00202E19" w:rsidRDefault="008A59D4" w:rsidP="00564325">
      <w:pPr>
        <w:pStyle w:val="PlainText"/>
        <w:numPr>
          <w:ilvl w:val="0"/>
          <w:numId w:val="31"/>
        </w:numPr>
        <w:jc w:val="both"/>
        <w:rPr>
          <w:rFonts w:asciiTheme="minorHAnsi" w:hAnsiTheme="minorHAnsi" w:cstheme="minorHAnsi"/>
          <w:sz w:val="22"/>
          <w:szCs w:val="22"/>
        </w:rPr>
      </w:pPr>
      <w:r w:rsidRPr="00202E19">
        <w:rPr>
          <w:rFonts w:asciiTheme="minorHAnsi" w:hAnsiTheme="minorHAnsi" w:cstheme="minorHAnsi"/>
          <w:sz w:val="22"/>
          <w:szCs w:val="22"/>
        </w:rPr>
        <w:t>Consumed RESTFUL web services using Angular HTTP Module and transformed the response using RXJS operators.</w:t>
      </w:r>
    </w:p>
    <w:p w14:paraId="11D60439" w14:textId="77777777" w:rsidR="008A59D4" w:rsidRPr="00202E19" w:rsidRDefault="008A59D4" w:rsidP="00564325">
      <w:pPr>
        <w:pStyle w:val="PlainText"/>
        <w:numPr>
          <w:ilvl w:val="0"/>
          <w:numId w:val="31"/>
        </w:numPr>
        <w:jc w:val="both"/>
        <w:rPr>
          <w:rFonts w:asciiTheme="minorHAnsi" w:hAnsiTheme="minorHAnsi" w:cstheme="minorHAnsi"/>
          <w:sz w:val="22"/>
          <w:szCs w:val="22"/>
        </w:rPr>
      </w:pPr>
      <w:r w:rsidRPr="00202E19">
        <w:rPr>
          <w:rFonts w:asciiTheme="minorHAnsi" w:hAnsiTheme="minorHAnsi" w:cstheme="minorHAnsi"/>
          <w:sz w:val="22"/>
          <w:szCs w:val="22"/>
        </w:rPr>
        <w:t>Prepared and executed JUnit test cases to test the application service layer operations before DAO integration.</w:t>
      </w:r>
    </w:p>
    <w:p w14:paraId="5A6CA764" w14:textId="77777777" w:rsidR="008A59D4" w:rsidRPr="00202E19" w:rsidRDefault="008A59D4" w:rsidP="00564325">
      <w:pPr>
        <w:pStyle w:val="PlainText"/>
        <w:numPr>
          <w:ilvl w:val="0"/>
          <w:numId w:val="31"/>
        </w:numPr>
        <w:jc w:val="both"/>
        <w:rPr>
          <w:rFonts w:asciiTheme="minorHAnsi" w:hAnsiTheme="minorHAnsi" w:cstheme="minorHAnsi"/>
          <w:sz w:val="22"/>
          <w:szCs w:val="22"/>
        </w:rPr>
      </w:pPr>
      <w:r w:rsidRPr="00202E19">
        <w:rPr>
          <w:rFonts w:asciiTheme="minorHAnsi" w:hAnsiTheme="minorHAnsi" w:cstheme="minorHAnsi"/>
          <w:sz w:val="22"/>
          <w:szCs w:val="22"/>
        </w:rPr>
        <w:t>Used Maven for integrating dependencies for web application.</w:t>
      </w:r>
    </w:p>
    <w:p w14:paraId="155E995F" w14:textId="7EC2CE77" w:rsidR="008A59D4" w:rsidRPr="00202E19" w:rsidRDefault="008A59D4" w:rsidP="00564325">
      <w:pPr>
        <w:pStyle w:val="PlainText"/>
        <w:numPr>
          <w:ilvl w:val="0"/>
          <w:numId w:val="31"/>
        </w:numPr>
        <w:jc w:val="both"/>
        <w:rPr>
          <w:rFonts w:asciiTheme="minorHAnsi" w:hAnsiTheme="minorHAnsi" w:cstheme="minorHAnsi"/>
          <w:sz w:val="22"/>
          <w:szCs w:val="22"/>
        </w:rPr>
      </w:pPr>
      <w:r w:rsidRPr="00202E19">
        <w:rPr>
          <w:rFonts w:asciiTheme="minorHAnsi" w:hAnsiTheme="minorHAnsi" w:cstheme="minorHAnsi"/>
          <w:sz w:val="22"/>
          <w:szCs w:val="22"/>
        </w:rPr>
        <w:t xml:space="preserve">Assigned the tasks of integrating individual software modules into groups to perform integration </w:t>
      </w:r>
      <w:r w:rsidR="00E34DA5" w:rsidRPr="00202E19">
        <w:rPr>
          <w:rFonts w:asciiTheme="minorHAnsi" w:hAnsiTheme="minorHAnsi" w:cstheme="minorHAnsi"/>
          <w:sz w:val="22"/>
          <w:szCs w:val="22"/>
        </w:rPr>
        <w:t>testing.</w:t>
      </w:r>
    </w:p>
    <w:p w14:paraId="692E9685" w14:textId="77777777" w:rsidR="008A59D4" w:rsidRPr="00202E19" w:rsidRDefault="008A59D4" w:rsidP="00564325">
      <w:pPr>
        <w:pStyle w:val="PlainText"/>
        <w:jc w:val="both"/>
        <w:rPr>
          <w:rFonts w:asciiTheme="minorHAnsi" w:hAnsiTheme="minorHAnsi" w:cstheme="minorHAnsi"/>
          <w:sz w:val="22"/>
          <w:szCs w:val="22"/>
        </w:rPr>
      </w:pPr>
    </w:p>
    <w:p w14:paraId="0205B25F" w14:textId="3C1E0400" w:rsidR="008A59D4" w:rsidRPr="00202E19" w:rsidRDefault="008A59D4" w:rsidP="00564325">
      <w:pPr>
        <w:pStyle w:val="PlainText"/>
        <w:jc w:val="both"/>
        <w:rPr>
          <w:rFonts w:asciiTheme="minorHAnsi" w:hAnsiTheme="minorHAnsi" w:cstheme="minorHAnsi"/>
          <w:color w:val="000000"/>
          <w:sz w:val="22"/>
          <w:szCs w:val="22"/>
        </w:rPr>
      </w:pPr>
      <w:r w:rsidRPr="00202E19">
        <w:rPr>
          <w:rFonts w:asciiTheme="minorHAnsi" w:hAnsiTheme="minorHAnsi" w:cstheme="minorHAnsi"/>
          <w:b/>
          <w:bCs/>
          <w:sz w:val="22"/>
          <w:szCs w:val="22"/>
        </w:rPr>
        <w:t>Environment</w:t>
      </w:r>
      <w:r w:rsidRPr="00202E19">
        <w:rPr>
          <w:rFonts w:asciiTheme="minorHAnsi" w:hAnsiTheme="minorHAnsi" w:cstheme="minorHAnsi"/>
          <w:sz w:val="22"/>
          <w:szCs w:val="22"/>
        </w:rPr>
        <w:t xml:space="preserve">: HTML5, CSS, Angular, Java, Spring Boot, Microservices, JavaScript, Hibernate, </w:t>
      </w:r>
      <w:proofErr w:type="spellStart"/>
      <w:r w:rsidRPr="00202E19">
        <w:rPr>
          <w:rFonts w:asciiTheme="minorHAnsi" w:hAnsiTheme="minorHAnsi" w:cstheme="minorHAnsi"/>
          <w:sz w:val="22"/>
          <w:szCs w:val="22"/>
        </w:rPr>
        <w:t>Git</w:t>
      </w:r>
      <w:proofErr w:type="spellEnd"/>
      <w:r w:rsidRPr="00202E19">
        <w:rPr>
          <w:rFonts w:asciiTheme="minorHAnsi" w:hAnsiTheme="minorHAnsi" w:cstheme="minorHAnsi"/>
          <w:sz w:val="22"/>
          <w:szCs w:val="22"/>
        </w:rPr>
        <w:t xml:space="preserve">, </w:t>
      </w:r>
      <w:proofErr w:type="spellStart"/>
      <w:r w:rsidRPr="00202E19">
        <w:rPr>
          <w:rFonts w:asciiTheme="minorHAnsi" w:hAnsiTheme="minorHAnsi" w:cstheme="minorHAnsi"/>
          <w:sz w:val="22"/>
          <w:szCs w:val="22"/>
        </w:rPr>
        <w:t>ActiveMQ</w:t>
      </w:r>
      <w:proofErr w:type="spellEnd"/>
      <w:r w:rsidRPr="00202E19">
        <w:rPr>
          <w:rFonts w:asciiTheme="minorHAnsi" w:hAnsiTheme="minorHAnsi" w:cstheme="minorHAnsi"/>
          <w:sz w:val="22"/>
          <w:szCs w:val="22"/>
        </w:rPr>
        <w:t>, Apache Camel</w:t>
      </w:r>
      <w:r w:rsidRPr="00202E19">
        <w:rPr>
          <w:rFonts w:asciiTheme="minorHAnsi" w:hAnsiTheme="minorHAnsi" w:cstheme="minorHAnsi"/>
          <w:color w:val="000000"/>
          <w:sz w:val="22"/>
          <w:szCs w:val="22"/>
        </w:rPr>
        <w:t>.</w:t>
      </w:r>
    </w:p>
    <w:p w14:paraId="2E4FB677" w14:textId="77777777" w:rsidR="00564325" w:rsidRPr="00202E19" w:rsidRDefault="00564325" w:rsidP="00564325">
      <w:pPr>
        <w:pStyle w:val="PlainText"/>
        <w:jc w:val="both"/>
        <w:rPr>
          <w:rFonts w:asciiTheme="minorHAnsi" w:hAnsiTheme="minorHAnsi" w:cstheme="minorHAnsi"/>
          <w:color w:val="000000"/>
          <w:sz w:val="22"/>
          <w:szCs w:val="22"/>
        </w:rPr>
      </w:pPr>
    </w:p>
    <w:p w14:paraId="4317BA56" w14:textId="5C5CA558" w:rsidR="00564325" w:rsidRPr="00202E19" w:rsidRDefault="00564325" w:rsidP="00202E19">
      <w:pPr>
        <w:pStyle w:val="PlainText"/>
        <w:pBdr>
          <w:bottom w:val="single" w:sz="4" w:space="1" w:color="auto"/>
        </w:pBdr>
        <w:jc w:val="both"/>
        <w:rPr>
          <w:rFonts w:asciiTheme="minorHAnsi" w:hAnsiTheme="minorHAnsi" w:cstheme="minorHAnsi"/>
          <w:color w:val="000000"/>
          <w:sz w:val="22"/>
          <w:szCs w:val="22"/>
        </w:rPr>
      </w:pPr>
      <w:r w:rsidRPr="00202E19">
        <w:rPr>
          <w:rFonts w:asciiTheme="minorHAnsi" w:hAnsiTheme="minorHAnsi" w:cstheme="minorHAnsi"/>
          <w:b/>
          <w:color w:val="000000"/>
          <w:sz w:val="22"/>
          <w:szCs w:val="22"/>
        </w:rPr>
        <w:t>Educational Details</w:t>
      </w:r>
      <w:r w:rsidRPr="00202E19">
        <w:rPr>
          <w:rFonts w:asciiTheme="minorHAnsi" w:hAnsiTheme="minorHAnsi" w:cstheme="minorHAnsi"/>
          <w:color w:val="000000"/>
          <w:sz w:val="22"/>
          <w:szCs w:val="22"/>
        </w:rPr>
        <w:t xml:space="preserve"> </w:t>
      </w:r>
    </w:p>
    <w:p w14:paraId="693FFC3B" w14:textId="77777777" w:rsidR="00564325" w:rsidRPr="00202E19" w:rsidRDefault="00564325" w:rsidP="00564325">
      <w:pPr>
        <w:pStyle w:val="PlainText"/>
        <w:jc w:val="both"/>
        <w:rPr>
          <w:rFonts w:asciiTheme="minorHAnsi" w:hAnsiTheme="minorHAnsi" w:cstheme="minorHAnsi"/>
          <w:color w:val="000000"/>
          <w:sz w:val="22"/>
          <w:szCs w:val="22"/>
        </w:rPr>
      </w:pPr>
    </w:p>
    <w:p w14:paraId="164C193A" w14:textId="77777777" w:rsidR="00564325" w:rsidRPr="00202E19" w:rsidRDefault="00564325" w:rsidP="00564325">
      <w:pPr>
        <w:pStyle w:val="NormalWeb"/>
        <w:shd w:val="clear" w:color="auto" w:fill="FFFFFF"/>
        <w:spacing w:before="0" w:beforeAutospacing="0" w:after="0" w:afterAutospacing="0"/>
        <w:rPr>
          <w:rFonts w:asciiTheme="minorHAnsi" w:hAnsiTheme="minorHAnsi" w:cstheme="minorHAnsi"/>
          <w:color w:val="242424"/>
          <w:sz w:val="22"/>
          <w:szCs w:val="22"/>
        </w:rPr>
      </w:pPr>
      <w:r w:rsidRPr="00202E19">
        <w:rPr>
          <w:rFonts w:asciiTheme="minorHAnsi" w:hAnsiTheme="minorHAnsi" w:cstheme="minorHAnsi"/>
          <w:color w:val="242424"/>
          <w:sz w:val="22"/>
          <w:szCs w:val="22"/>
          <w:bdr w:val="none" w:sz="0" w:space="0" w:color="auto" w:frame="1"/>
        </w:rPr>
        <w:t xml:space="preserve">MS in CS completed in 2016 at Northwestern </w:t>
      </w:r>
      <w:proofErr w:type="spellStart"/>
      <w:r w:rsidRPr="00202E19">
        <w:rPr>
          <w:rFonts w:asciiTheme="minorHAnsi" w:hAnsiTheme="minorHAnsi" w:cstheme="minorHAnsi"/>
          <w:color w:val="242424"/>
          <w:sz w:val="22"/>
          <w:szCs w:val="22"/>
          <w:bdr w:val="none" w:sz="0" w:space="0" w:color="auto" w:frame="1"/>
        </w:rPr>
        <w:t>Ploytechnic</w:t>
      </w:r>
      <w:proofErr w:type="spellEnd"/>
      <w:r w:rsidRPr="00202E19">
        <w:rPr>
          <w:rFonts w:asciiTheme="minorHAnsi" w:hAnsiTheme="minorHAnsi" w:cstheme="minorHAnsi"/>
          <w:color w:val="242424"/>
          <w:sz w:val="22"/>
          <w:szCs w:val="22"/>
          <w:bdr w:val="none" w:sz="0" w:space="0" w:color="auto" w:frame="1"/>
        </w:rPr>
        <w:t xml:space="preserve"> University</w:t>
      </w:r>
    </w:p>
    <w:p w14:paraId="00708C35" w14:textId="77777777" w:rsidR="00564325" w:rsidRPr="00202E19" w:rsidRDefault="00564325" w:rsidP="00564325">
      <w:pPr>
        <w:pStyle w:val="NormalWeb"/>
        <w:shd w:val="clear" w:color="auto" w:fill="FFFFFF"/>
        <w:spacing w:before="0" w:beforeAutospacing="0" w:after="0" w:afterAutospacing="0"/>
        <w:rPr>
          <w:rFonts w:asciiTheme="minorHAnsi" w:hAnsiTheme="minorHAnsi" w:cstheme="minorHAnsi"/>
          <w:color w:val="242424"/>
          <w:sz w:val="22"/>
          <w:szCs w:val="22"/>
        </w:rPr>
      </w:pPr>
      <w:r w:rsidRPr="00202E19">
        <w:rPr>
          <w:rFonts w:asciiTheme="minorHAnsi" w:hAnsiTheme="minorHAnsi" w:cstheme="minorHAnsi"/>
          <w:color w:val="242424"/>
          <w:sz w:val="22"/>
          <w:szCs w:val="22"/>
          <w:bdr w:val="none" w:sz="0" w:space="0" w:color="auto" w:frame="1"/>
        </w:rPr>
        <w:t> </w:t>
      </w:r>
    </w:p>
    <w:p w14:paraId="78BF8153" w14:textId="77777777" w:rsidR="00564325" w:rsidRPr="00202E19" w:rsidRDefault="00564325" w:rsidP="00564325">
      <w:pPr>
        <w:pStyle w:val="NormalWeb"/>
        <w:shd w:val="clear" w:color="auto" w:fill="FFFFFF"/>
        <w:spacing w:before="0" w:beforeAutospacing="0" w:after="0" w:afterAutospacing="0"/>
        <w:rPr>
          <w:rFonts w:asciiTheme="minorHAnsi" w:hAnsiTheme="minorHAnsi" w:cstheme="minorHAnsi"/>
          <w:color w:val="242424"/>
          <w:sz w:val="22"/>
          <w:szCs w:val="22"/>
        </w:rPr>
      </w:pPr>
      <w:proofErr w:type="spellStart"/>
      <w:r w:rsidRPr="00202E19">
        <w:rPr>
          <w:rFonts w:asciiTheme="minorHAnsi" w:hAnsiTheme="minorHAnsi" w:cstheme="minorHAnsi"/>
          <w:color w:val="242424"/>
          <w:sz w:val="22"/>
          <w:szCs w:val="22"/>
          <w:bdr w:val="none" w:sz="0" w:space="0" w:color="auto" w:frame="1"/>
        </w:rPr>
        <w:t>B.Tech</w:t>
      </w:r>
      <w:proofErr w:type="spellEnd"/>
      <w:r w:rsidRPr="00202E19">
        <w:rPr>
          <w:rFonts w:asciiTheme="minorHAnsi" w:hAnsiTheme="minorHAnsi" w:cstheme="minorHAnsi"/>
          <w:color w:val="242424"/>
          <w:sz w:val="22"/>
          <w:szCs w:val="22"/>
          <w:bdr w:val="none" w:sz="0" w:space="0" w:color="auto" w:frame="1"/>
        </w:rPr>
        <w:t xml:space="preserve"> in ECE completed in 2014 at </w:t>
      </w:r>
      <w:proofErr w:type="spellStart"/>
      <w:r w:rsidRPr="00202E19">
        <w:rPr>
          <w:rFonts w:asciiTheme="minorHAnsi" w:hAnsiTheme="minorHAnsi" w:cstheme="minorHAnsi"/>
          <w:color w:val="242424"/>
          <w:sz w:val="22"/>
          <w:szCs w:val="22"/>
          <w:bdr w:val="none" w:sz="0" w:space="0" w:color="auto" w:frame="1"/>
        </w:rPr>
        <w:t>Mallareddy</w:t>
      </w:r>
      <w:proofErr w:type="spellEnd"/>
      <w:r w:rsidRPr="00202E19">
        <w:rPr>
          <w:rFonts w:asciiTheme="minorHAnsi" w:hAnsiTheme="minorHAnsi" w:cstheme="minorHAnsi"/>
          <w:color w:val="242424"/>
          <w:sz w:val="22"/>
          <w:szCs w:val="22"/>
          <w:bdr w:val="none" w:sz="0" w:space="0" w:color="auto" w:frame="1"/>
        </w:rPr>
        <w:t xml:space="preserve"> </w:t>
      </w:r>
      <w:proofErr w:type="gramStart"/>
      <w:r w:rsidRPr="00202E19">
        <w:rPr>
          <w:rFonts w:asciiTheme="minorHAnsi" w:hAnsiTheme="minorHAnsi" w:cstheme="minorHAnsi"/>
          <w:color w:val="242424"/>
          <w:sz w:val="22"/>
          <w:szCs w:val="22"/>
          <w:bdr w:val="none" w:sz="0" w:space="0" w:color="auto" w:frame="1"/>
        </w:rPr>
        <w:t>college</w:t>
      </w:r>
      <w:proofErr w:type="gramEnd"/>
      <w:r w:rsidRPr="00202E19">
        <w:rPr>
          <w:rFonts w:asciiTheme="minorHAnsi" w:hAnsiTheme="minorHAnsi" w:cstheme="minorHAnsi"/>
          <w:color w:val="242424"/>
          <w:sz w:val="22"/>
          <w:szCs w:val="22"/>
          <w:bdr w:val="none" w:sz="0" w:space="0" w:color="auto" w:frame="1"/>
        </w:rPr>
        <w:t xml:space="preserve"> of </w:t>
      </w:r>
      <w:proofErr w:type="spellStart"/>
      <w:r w:rsidRPr="00202E19">
        <w:rPr>
          <w:rFonts w:asciiTheme="minorHAnsi" w:hAnsiTheme="minorHAnsi" w:cstheme="minorHAnsi"/>
          <w:color w:val="242424"/>
          <w:sz w:val="22"/>
          <w:szCs w:val="22"/>
          <w:bdr w:val="none" w:sz="0" w:space="0" w:color="auto" w:frame="1"/>
        </w:rPr>
        <w:t>Eng</w:t>
      </w:r>
      <w:proofErr w:type="spellEnd"/>
      <w:r w:rsidRPr="00202E19">
        <w:rPr>
          <w:rFonts w:asciiTheme="minorHAnsi" w:hAnsiTheme="minorHAnsi" w:cstheme="minorHAnsi"/>
          <w:color w:val="242424"/>
          <w:sz w:val="22"/>
          <w:szCs w:val="22"/>
          <w:bdr w:val="none" w:sz="0" w:space="0" w:color="auto" w:frame="1"/>
        </w:rPr>
        <w:t xml:space="preserve"> &amp; Technology</w:t>
      </w:r>
    </w:p>
    <w:p w14:paraId="56BC466A" w14:textId="77777777" w:rsidR="00564325" w:rsidRPr="00202E19" w:rsidRDefault="00564325" w:rsidP="00564325">
      <w:pPr>
        <w:pStyle w:val="PlainText"/>
        <w:jc w:val="both"/>
        <w:rPr>
          <w:rFonts w:asciiTheme="minorHAnsi" w:hAnsiTheme="minorHAnsi" w:cstheme="minorHAnsi"/>
          <w:color w:val="404040" w:themeColor="text1" w:themeTint="BF"/>
          <w:sz w:val="22"/>
          <w:szCs w:val="22"/>
        </w:rPr>
      </w:pPr>
    </w:p>
    <w:p w14:paraId="69B154D6" w14:textId="77777777" w:rsidR="00A71F94" w:rsidRPr="00202E19" w:rsidRDefault="00A71F94" w:rsidP="00564325">
      <w:pPr>
        <w:pStyle w:val="PlainText"/>
        <w:jc w:val="both"/>
        <w:rPr>
          <w:rFonts w:asciiTheme="minorHAnsi" w:hAnsiTheme="minorHAnsi" w:cstheme="minorHAnsi"/>
          <w:sz w:val="22"/>
          <w:szCs w:val="22"/>
        </w:rPr>
      </w:pPr>
    </w:p>
    <w:sectPr w:rsidR="00A71F94" w:rsidRPr="00202E19" w:rsidSect="00564325">
      <w:headerReference w:type="default" r:id="rId14"/>
      <w:footerReference w:type="even" r:id="rId15"/>
      <w:footerReference w:type="default" r:id="rId16"/>
      <w:type w:val="continuous"/>
      <w:pgSz w:w="12240" w:h="15840" w:code="1"/>
      <w:pgMar w:top="284" w:right="1080" w:bottom="1080" w:left="1080" w:header="720" w:footer="13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8AAEC08" w14:textId="77777777" w:rsidR="006541F6" w:rsidRDefault="006541F6">
      <w:r>
        <w:separator/>
      </w:r>
    </w:p>
  </w:endnote>
  <w:endnote w:type="continuationSeparator" w:id="0">
    <w:p w14:paraId="4472FBFA" w14:textId="77777777" w:rsidR="006541F6" w:rsidRDefault="006541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Arial Bold">
    <w:panose1 w:val="00000000000000000000"/>
    <w:charset w:val="00"/>
    <w:family w:val="swiss"/>
    <w:notTrueType/>
    <w:pitch w:val="variable"/>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Didot">
    <w:charset w:val="B1"/>
    <w:family w:val="auto"/>
    <w:pitch w:val="variable"/>
    <w:sig w:usb0="80000867" w:usb1="00000000" w:usb2="00000000" w:usb3="00000000" w:csb0="000001FB" w:csb1="00000000"/>
  </w:font>
  <w:font w:name="Courier New Italic">
    <w:panose1 w:val="02070409020205090404"/>
    <w:charset w:val="00"/>
    <w:family w:val="auto"/>
    <w:pitch w:val="variable"/>
    <w:sig w:usb0="E0000AFF" w:usb1="40007843" w:usb2="00000001" w:usb3="00000000" w:csb0="000001B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807631656"/>
      <w:docPartObj>
        <w:docPartGallery w:val="Page Numbers (Bottom of Page)"/>
        <w:docPartUnique/>
      </w:docPartObj>
    </w:sdtPr>
    <w:sdtEndPr>
      <w:rPr>
        <w:rStyle w:val="PageNumber"/>
      </w:rPr>
    </w:sdtEndPr>
    <w:sdtContent>
      <w:p w14:paraId="4ED31D68" w14:textId="136DB749" w:rsidR="00581881" w:rsidRDefault="00581881" w:rsidP="0058188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8B40FE9" w14:textId="77777777" w:rsidR="00581881" w:rsidRDefault="00581881" w:rsidP="00581881">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360749732"/>
      <w:docPartObj>
        <w:docPartGallery w:val="Page Numbers (Bottom of Page)"/>
        <w:docPartUnique/>
      </w:docPartObj>
    </w:sdtPr>
    <w:sdtEndPr>
      <w:rPr>
        <w:rStyle w:val="PageNumber"/>
      </w:rPr>
    </w:sdtEndPr>
    <w:sdtContent>
      <w:p w14:paraId="5C0DEFED" w14:textId="4E11FC94" w:rsidR="00581881" w:rsidRDefault="00581881" w:rsidP="0077214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202E19">
          <w:rPr>
            <w:rStyle w:val="PageNumber"/>
            <w:noProof/>
          </w:rPr>
          <w:t>1</w:t>
        </w:r>
        <w:r>
          <w:rPr>
            <w:rStyle w:val="PageNumber"/>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A2F73A1" w14:textId="77777777" w:rsidR="006541F6" w:rsidRDefault="006541F6">
      <w:r>
        <w:separator/>
      </w:r>
    </w:p>
  </w:footnote>
  <w:footnote w:type="continuationSeparator" w:id="0">
    <w:p w14:paraId="0BFFC055" w14:textId="77777777" w:rsidR="006541F6" w:rsidRDefault="006541F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F25A15" w14:textId="77777777" w:rsidR="00BB4EF0" w:rsidRDefault="00BB4EF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singleLevel"/>
    <w:tmpl w:val="00000001"/>
    <w:name w:val="WW8Num1"/>
    <w:lvl w:ilvl="0">
      <w:start w:val="1"/>
      <w:numFmt w:val="bullet"/>
      <w:lvlText w:val="●"/>
      <w:lvlJc w:val="left"/>
      <w:pPr>
        <w:tabs>
          <w:tab w:val="num" w:pos="227"/>
        </w:tabs>
        <w:ind w:left="227" w:firstLine="133"/>
      </w:pPr>
      <w:rPr>
        <w:rFonts w:ascii="Verdana" w:hAnsi="Verdana" w:cs="Verdana"/>
        <w:b w:val="0"/>
        <w:bCs w:val="0"/>
        <w:i w:val="0"/>
        <w:iCs w:val="0"/>
        <w:strike w:val="0"/>
        <w:dstrike w:val="0"/>
        <w:color w:val="000000"/>
        <w:sz w:val="20"/>
        <w:szCs w:val="20"/>
        <w:u w:val="none"/>
      </w:rPr>
    </w:lvl>
  </w:abstractNum>
  <w:abstractNum w:abstractNumId="1">
    <w:nsid w:val="00000002"/>
    <w:multiLevelType w:val="multilevel"/>
    <w:tmpl w:val="00000002"/>
    <w:name w:val="RTF_Num 3"/>
    <w:lvl w:ilvl="0">
      <w:start w:val="1"/>
      <w:numFmt w:val="bullet"/>
      <w:lvlText w:val="•"/>
      <w:lvlJc w:val="left"/>
      <w:pPr>
        <w:ind w:left="360" w:hanging="360"/>
      </w:pPr>
      <w:rPr>
        <w:rFonts w:ascii="OpenSymbol" w:eastAsia="OpenSymbol"/>
      </w:rPr>
    </w:lvl>
    <w:lvl w:ilvl="1">
      <w:start w:val="1"/>
      <w:numFmt w:val="bullet"/>
      <w:lvlText w:val="◦"/>
      <w:lvlJc w:val="left"/>
      <w:pPr>
        <w:ind w:left="720" w:hanging="360"/>
      </w:pPr>
      <w:rPr>
        <w:rFonts w:ascii="OpenSymbol" w:eastAsia="OpenSymbol"/>
      </w:rPr>
    </w:lvl>
    <w:lvl w:ilvl="2">
      <w:start w:val="1"/>
      <w:numFmt w:val="bullet"/>
      <w:lvlText w:val="▪"/>
      <w:lvlJc w:val="left"/>
      <w:pPr>
        <w:ind w:left="1080" w:hanging="360"/>
      </w:pPr>
      <w:rPr>
        <w:rFonts w:ascii="OpenSymbol" w:eastAsia="OpenSymbol"/>
      </w:rPr>
    </w:lvl>
    <w:lvl w:ilvl="3">
      <w:start w:val="1"/>
      <w:numFmt w:val="bullet"/>
      <w:lvlText w:val="•"/>
      <w:lvlJc w:val="left"/>
      <w:pPr>
        <w:ind w:left="1440" w:hanging="360"/>
      </w:pPr>
      <w:rPr>
        <w:rFonts w:ascii="OpenSymbol" w:eastAsia="OpenSymbol"/>
      </w:rPr>
    </w:lvl>
    <w:lvl w:ilvl="4">
      <w:start w:val="1"/>
      <w:numFmt w:val="bullet"/>
      <w:lvlText w:val="◦"/>
      <w:lvlJc w:val="left"/>
      <w:pPr>
        <w:ind w:left="1800" w:hanging="360"/>
      </w:pPr>
      <w:rPr>
        <w:rFonts w:ascii="OpenSymbol" w:eastAsia="OpenSymbol"/>
      </w:rPr>
    </w:lvl>
    <w:lvl w:ilvl="5">
      <w:start w:val="1"/>
      <w:numFmt w:val="bullet"/>
      <w:lvlText w:val="▪"/>
      <w:lvlJc w:val="left"/>
      <w:pPr>
        <w:ind w:left="2160" w:hanging="360"/>
      </w:pPr>
      <w:rPr>
        <w:rFonts w:ascii="OpenSymbol" w:eastAsia="OpenSymbol"/>
      </w:rPr>
    </w:lvl>
    <w:lvl w:ilvl="6">
      <w:start w:val="1"/>
      <w:numFmt w:val="bullet"/>
      <w:lvlText w:val="•"/>
      <w:lvlJc w:val="left"/>
      <w:pPr>
        <w:ind w:left="2520" w:hanging="360"/>
      </w:pPr>
      <w:rPr>
        <w:rFonts w:ascii="OpenSymbol" w:eastAsia="OpenSymbol"/>
      </w:rPr>
    </w:lvl>
    <w:lvl w:ilvl="7">
      <w:start w:val="1"/>
      <w:numFmt w:val="bullet"/>
      <w:lvlText w:val="◦"/>
      <w:lvlJc w:val="left"/>
      <w:pPr>
        <w:ind w:left="2880" w:hanging="360"/>
      </w:pPr>
      <w:rPr>
        <w:rFonts w:ascii="OpenSymbol" w:eastAsia="OpenSymbol"/>
      </w:rPr>
    </w:lvl>
    <w:lvl w:ilvl="8">
      <w:start w:val="1"/>
      <w:numFmt w:val="bullet"/>
      <w:lvlText w:val="▪"/>
      <w:lvlJc w:val="left"/>
      <w:pPr>
        <w:ind w:left="3240" w:hanging="360"/>
      </w:pPr>
      <w:rPr>
        <w:rFonts w:ascii="OpenSymbol" w:eastAsia="OpenSymbol"/>
      </w:rPr>
    </w:lvl>
  </w:abstractNum>
  <w:abstractNum w:abstractNumId="2">
    <w:nsid w:val="00000003"/>
    <w:multiLevelType w:val="multilevel"/>
    <w:tmpl w:val="00000003"/>
    <w:name w:val="RTF_Num 4"/>
    <w:lvl w:ilvl="0">
      <w:start w:val="1"/>
      <w:numFmt w:val="bullet"/>
      <w:lvlText w:val="•"/>
      <w:lvlJc w:val="left"/>
      <w:pPr>
        <w:ind w:left="360" w:hanging="360"/>
      </w:pPr>
      <w:rPr>
        <w:rFonts w:ascii="OpenSymbol" w:eastAsia="OpenSymbol"/>
      </w:rPr>
    </w:lvl>
    <w:lvl w:ilvl="1">
      <w:start w:val="1"/>
      <w:numFmt w:val="bullet"/>
      <w:lvlText w:val="◦"/>
      <w:lvlJc w:val="left"/>
      <w:pPr>
        <w:ind w:left="720" w:hanging="360"/>
      </w:pPr>
      <w:rPr>
        <w:rFonts w:ascii="OpenSymbol" w:eastAsia="OpenSymbol"/>
      </w:rPr>
    </w:lvl>
    <w:lvl w:ilvl="2">
      <w:start w:val="1"/>
      <w:numFmt w:val="bullet"/>
      <w:lvlText w:val="▪"/>
      <w:lvlJc w:val="left"/>
      <w:pPr>
        <w:ind w:left="1080" w:hanging="360"/>
      </w:pPr>
      <w:rPr>
        <w:rFonts w:ascii="OpenSymbol" w:eastAsia="OpenSymbol"/>
      </w:rPr>
    </w:lvl>
    <w:lvl w:ilvl="3">
      <w:start w:val="1"/>
      <w:numFmt w:val="bullet"/>
      <w:lvlText w:val="•"/>
      <w:lvlJc w:val="left"/>
      <w:pPr>
        <w:ind w:left="1440" w:hanging="360"/>
      </w:pPr>
      <w:rPr>
        <w:rFonts w:ascii="OpenSymbol" w:eastAsia="OpenSymbol"/>
      </w:rPr>
    </w:lvl>
    <w:lvl w:ilvl="4">
      <w:start w:val="1"/>
      <w:numFmt w:val="bullet"/>
      <w:lvlText w:val="◦"/>
      <w:lvlJc w:val="left"/>
      <w:pPr>
        <w:ind w:left="1800" w:hanging="360"/>
      </w:pPr>
      <w:rPr>
        <w:rFonts w:ascii="OpenSymbol" w:eastAsia="OpenSymbol"/>
      </w:rPr>
    </w:lvl>
    <w:lvl w:ilvl="5">
      <w:start w:val="1"/>
      <w:numFmt w:val="bullet"/>
      <w:lvlText w:val="▪"/>
      <w:lvlJc w:val="left"/>
      <w:pPr>
        <w:ind w:left="2160" w:hanging="360"/>
      </w:pPr>
      <w:rPr>
        <w:rFonts w:ascii="OpenSymbol" w:eastAsia="OpenSymbol"/>
      </w:rPr>
    </w:lvl>
    <w:lvl w:ilvl="6">
      <w:start w:val="1"/>
      <w:numFmt w:val="bullet"/>
      <w:lvlText w:val="•"/>
      <w:lvlJc w:val="left"/>
      <w:pPr>
        <w:ind w:left="2520" w:hanging="360"/>
      </w:pPr>
      <w:rPr>
        <w:rFonts w:ascii="OpenSymbol" w:eastAsia="OpenSymbol"/>
      </w:rPr>
    </w:lvl>
    <w:lvl w:ilvl="7">
      <w:start w:val="1"/>
      <w:numFmt w:val="bullet"/>
      <w:lvlText w:val="◦"/>
      <w:lvlJc w:val="left"/>
      <w:pPr>
        <w:ind w:left="2880" w:hanging="360"/>
      </w:pPr>
      <w:rPr>
        <w:rFonts w:ascii="OpenSymbol" w:eastAsia="OpenSymbol"/>
      </w:rPr>
    </w:lvl>
    <w:lvl w:ilvl="8">
      <w:start w:val="1"/>
      <w:numFmt w:val="bullet"/>
      <w:lvlText w:val="▪"/>
      <w:lvlJc w:val="left"/>
      <w:pPr>
        <w:ind w:left="3240" w:hanging="360"/>
      </w:pPr>
      <w:rPr>
        <w:rFonts w:ascii="OpenSymbol" w:eastAsia="OpenSymbol"/>
      </w:rPr>
    </w:lvl>
  </w:abstractNum>
  <w:abstractNum w:abstractNumId="3">
    <w:nsid w:val="00000004"/>
    <w:multiLevelType w:val="multilevel"/>
    <w:tmpl w:val="00000004"/>
    <w:name w:val="RTF_Num 5"/>
    <w:lvl w:ilvl="0">
      <w:start w:val="1"/>
      <w:numFmt w:val="bullet"/>
      <w:lvlText w:val="•"/>
      <w:lvlJc w:val="left"/>
      <w:pPr>
        <w:ind w:left="360" w:hanging="360"/>
      </w:pPr>
      <w:rPr>
        <w:rFonts w:ascii="OpenSymbol" w:eastAsia="OpenSymbol"/>
      </w:rPr>
    </w:lvl>
    <w:lvl w:ilvl="1">
      <w:start w:val="1"/>
      <w:numFmt w:val="bullet"/>
      <w:lvlText w:val="◦"/>
      <w:lvlJc w:val="left"/>
      <w:pPr>
        <w:ind w:left="720" w:hanging="360"/>
      </w:pPr>
      <w:rPr>
        <w:rFonts w:ascii="OpenSymbol" w:eastAsia="OpenSymbol"/>
      </w:rPr>
    </w:lvl>
    <w:lvl w:ilvl="2">
      <w:start w:val="1"/>
      <w:numFmt w:val="bullet"/>
      <w:lvlText w:val="▪"/>
      <w:lvlJc w:val="left"/>
      <w:pPr>
        <w:ind w:left="1080" w:hanging="360"/>
      </w:pPr>
      <w:rPr>
        <w:rFonts w:ascii="OpenSymbol" w:eastAsia="OpenSymbol"/>
      </w:rPr>
    </w:lvl>
    <w:lvl w:ilvl="3">
      <w:start w:val="1"/>
      <w:numFmt w:val="bullet"/>
      <w:lvlText w:val="•"/>
      <w:lvlJc w:val="left"/>
      <w:pPr>
        <w:ind w:left="1440" w:hanging="360"/>
      </w:pPr>
      <w:rPr>
        <w:rFonts w:ascii="OpenSymbol" w:eastAsia="OpenSymbol"/>
      </w:rPr>
    </w:lvl>
    <w:lvl w:ilvl="4">
      <w:start w:val="1"/>
      <w:numFmt w:val="bullet"/>
      <w:lvlText w:val="◦"/>
      <w:lvlJc w:val="left"/>
      <w:pPr>
        <w:ind w:left="1800" w:hanging="360"/>
      </w:pPr>
      <w:rPr>
        <w:rFonts w:ascii="OpenSymbol" w:eastAsia="OpenSymbol"/>
      </w:rPr>
    </w:lvl>
    <w:lvl w:ilvl="5">
      <w:start w:val="1"/>
      <w:numFmt w:val="bullet"/>
      <w:lvlText w:val="▪"/>
      <w:lvlJc w:val="left"/>
      <w:pPr>
        <w:ind w:left="2160" w:hanging="360"/>
      </w:pPr>
      <w:rPr>
        <w:rFonts w:ascii="OpenSymbol" w:eastAsia="OpenSymbol"/>
      </w:rPr>
    </w:lvl>
    <w:lvl w:ilvl="6">
      <w:start w:val="1"/>
      <w:numFmt w:val="bullet"/>
      <w:lvlText w:val="•"/>
      <w:lvlJc w:val="left"/>
      <w:pPr>
        <w:ind w:left="2520" w:hanging="360"/>
      </w:pPr>
      <w:rPr>
        <w:rFonts w:ascii="OpenSymbol" w:eastAsia="OpenSymbol"/>
      </w:rPr>
    </w:lvl>
    <w:lvl w:ilvl="7">
      <w:start w:val="1"/>
      <w:numFmt w:val="bullet"/>
      <w:lvlText w:val="◦"/>
      <w:lvlJc w:val="left"/>
      <w:pPr>
        <w:ind w:left="2880" w:hanging="360"/>
      </w:pPr>
      <w:rPr>
        <w:rFonts w:ascii="OpenSymbol" w:eastAsia="OpenSymbol"/>
      </w:rPr>
    </w:lvl>
    <w:lvl w:ilvl="8">
      <w:start w:val="1"/>
      <w:numFmt w:val="bullet"/>
      <w:lvlText w:val="▪"/>
      <w:lvlJc w:val="left"/>
      <w:pPr>
        <w:ind w:left="3240" w:hanging="360"/>
      </w:pPr>
      <w:rPr>
        <w:rFonts w:ascii="OpenSymbol" w:eastAsia="OpenSymbol"/>
      </w:rPr>
    </w:lvl>
  </w:abstractNum>
  <w:abstractNum w:abstractNumId="4">
    <w:nsid w:val="00000005"/>
    <w:multiLevelType w:val="multilevel"/>
    <w:tmpl w:val="00000005"/>
    <w:name w:val="RTF_Num 6"/>
    <w:lvl w:ilvl="0">
      <w:start w:val="1"/>
      <w:numFmt w:val="bullet"/>
      <w:lvlText w:val="•"/>
      <w:lvlJc w:val="left"/>
      <w:pPr>
        <w:ind w:left="360" w:hanging="360"/>
      </w:pPr>
      <w:rPr>
        <w:rFonts w:ascii="OpenSymbol" w:eastAsia="OpenSymbol"/>
      </w:rPr>
    </w:lvl>
    <w:lvl w:ilvl="1">
      <w:start w:val="1"/>
      <w:numFmt w:val="bullet"/>
      <w:lvlText w:val="◦"/>
      <w:lvlJc w:val="left"/>
      <w:pPr>
        <w:ind w:left="720" w:hanging="360"/>
      </w:pPr>
      <w:rPr>
        <w:rFonts w:ascii="OpenSymbol" w:eastAsia="OpenSymbol"/>
      </w:rPr>
    </w:lvl>
    <w:lvl w:ilvl="2">
      <w:start w:val="1"/>
      <w:numFmt w:val="bullet"/>
      <w:lvlText w:val="▪"/>
      <w:lvlJc w:val="left"/>
      <w:pPr>
        <w:ind w:left="1080" w:hanging="360"/>
      </w:pPr>
      <w:rPr>
        <w:rFonts w:ascii="OpenSymbol" w:eastAsia="OpenSymbol"/>
      </w:rPr>
    </w:lvl>
    <w:lvl w:ilvl="3">
      <w:start w:val="1"/>
      <w:numFmt w:val="bullet"/>
      <w:lvlText w:val="•"/>
      <w:lvlJc w:val="left"/>
      <w:pPr>
        <w:ind w:left="1440" w:hanging="360"/>
      </w:pPr>
      <w:rPr>
        <w:rFonts w:ascii="OpenSymbol" w:eastAsia="OpenSymbol"/>
      </w:rPr>
    </w:lvl>
    <w:lvl w:ilvl="4">
      <w:start w:val="1"/>
      <w:numFmt w:val="bullet"/>
      <w:lvlText w:val="◦"/>
      <w:lvlJc w:val="left"/>
      <w:pPr>
        <w:ind w:left="1800" w:hanging="360"/>
      </w:pPr>
      <w:rPr>
        <w:rFonts w:ascii="OpenSymbol" w:eastAsia="OpenSymbol"/>
      </w:rPr>
    </w:lvl>
    <w:lvl w:ilvl="5">
      <w:start w:val="1"/>
      <w:numFmt w:val="bullet"/>
      <w:lvlText w:val="▪"/>
      <w:lvlJc w:val="left"/>
      <w:pPr>
        <w:ind w:left="2160" w:hanging="360"/>
      </w:pPr>
      <w:rPr>
        <w:rFonts w:ascii="OpenSymbol" w:eastAsia="OpenSymbol"/>
      </w:rPr>
    </w:lvl>
    <w:lvl w:ilvl="6">
      <w:start w:val="1"/>
      <w:numFmt w:val="bullet"/>
      <w:lvlText w:val="•"/>
      <w:lvlJc w:val="left"/>
      <w:pPr>
        <w:ind w:left="2520" w:hanging="360"/>
      </w:pPr>
      <w:rPr>
        <w:rFonts w:ascii="OpenSymbol" w:eastAsia="OpenSymbol"/>
      </w:rPr>
    </w:lvl>
    <w:lvl w:ilvl="7">
      <w:start w:val="1"/>
      <w:numFmt w:val="bullet"/>
      <w:lvlText w:val="◦"/>
      <w:lvlJc w:val="left"/>
      <w:pPr>
        <w:ind w:left="2880" w:hanging="360"/>
      </w:pPr>
      <w:rPr>
        <w:rFonts w:ascii="OpenSymbol" w:eastAsia="OpenSymbol"/>
      </w:rPr>
    </w:lvl>
    <w:lvl w:ilvl="8">
      <w:start w:val="1"/>
      <w:numFmt w:val="bullet"/>
      <w:lvlText w:val="▪"/>
      <w:lvlJc w:val="left"/>
      <w:pPr>
        <w:ind w:left="3240" w:hanging="360"/>
      </w:pPr>
      <w:rPr>
        <w:rFonts w:ascii="OpenSymbol" w:eastAsia="OpenSymbol"/>
      </w:rPr>
    </w:lvl>
  </w:abstractNum>
  <w:abstractNum w:abstractNumId="5">
    <w:nsid w:val="00000006"/>
    <w:multiLevelType w:val="multilevel"/>
    <w:tmpl w:val="00000006"/>
    <w:name w:val="RTF_Num 7"/>
    <w:lvl w:ilvl="0">
      <w:start w:val="1"/>
      <w:numFmt w:val="bullet"/>
      <w:lvlText w:val="•"/>
      <w:lvlJc w:val="left"/>
      <w:pPr>
        <w:ind w:left="360" w:hanging="360"/>
      </w:pPr>
      <w:rPr>
        <w:rFonts w:ascii="OpenSymbol" w:eastAsia="OpenSymbol"/>
      </w:rPr>
    </w:lvl>
    <w:lvl w:ilvl="1">
      <w:start w:val="1"/>
      <w:numFmt w:val="bullet"/>
      <w:lvlText w:val="◦"/>
      <w:lvlJc w:val="left"/>
      <w:pPr>
        <w:ind w:left="720" w:hanging="360"/>
      </w:pPr>
      <w:rPr>
        <w:rFonts w:ascii="OpenSymbol" w:eastAsia="OpenSymbol"/>
      </w:rPr>
    </w:lvl>
    <w:lvl w:ilvl="2">
      <w:start w:val="1"/>
      <w:numFmt w:val="bullet"/>
      <w:lvlText w:val="▪"/>
      <w:lvlJc w:val="left"/>
      <w:pPr>
        <w:ind w:left="1080" w:hanging="360"/>
      </w:pPr>
      <w:rPr>
        <w:rFonts w:ascii="OpenSymbol" w:eastAsia="OpenSymbol"/>
      </w:rPr>
    </w:lvl>
    <w:lvl w:ilvl="3">
      <w:start w:val="1"/>
      <w:numFmt w:val="bullet"/>
      <w:lvlText w:val="•"/>
      <w:lvlJc w:val="left"/>
      <w:pPr>
        <w:ind w:left="1440" w:hanging="360"/>
      </w:pPr>
      <w:rPr>
        <w:rFonts w:ascii="OpenSymbol" w:eastAsia="OpenSymbol"/>
      </w:rPr>
    </w:lvl>
    <w:lvl w:ilvl="4">
      <w:start w:val="1"/>
      <w:numFmt w:val="bullet"/>
      <w:lvlText w:val="◦"/>
      <w:lvlJc w:val="left"/>
      <w:pPr>
        <w:ind w:left="1800" w:hanging="360"/>
      </w:pPr>
      <w:rPr>
        <w:rFonts w:ascii="OpenSymbol" w:eastAsia="OpenSymbol"/>
      </w:rPr>
    </w:lvl>
    <w:lvl w:ilvl="5">
      <w:start w:val="1"/>
      <w:numFmt w:val="bullet"/>
      <w:lvlText w:val="▪"/>
      <w:lvlJc w:val="left"/>
      <w:pPr>
        <w:ind w:left="2160" w:hanging="360"/>
      </w:pPr>
      <w:rPr>
        <w:rFonts w:ascii="OpenSymbol" w:eastAsia="OpenSymbol"/>
      </w:rPr>
    </w:lvl>
    <w:lvl w:ilvl="6">
      <w:start w:val="1"/>
      <w:numFmt w:val="bullet"/>
      <w:lvlText w:val="•"/>
      <w:lvlJc w:val="left"/>
      <w:pPr>
        <w:ind w:left="2520" w:hanging="360"/>
      </w:pPr>
      <w:rPr>
        <w:rFonts w:ascii="OpenSymbol" w:eastAsia="OpenSymbol"/>
      </w:rPr>
    </w:lvl>
    <w:lvl w:ilvl="7">
      <w:start w:val="1"/>
      <w:numFmt w:val="bullet"/>
      <w:lvlText w:val="◦"/>
      <w:lvlJc w:val="left"/>
      <w:pPr>
        <w:ind w:left="2880" w:hanging="360"/>
      </w:pPr>
      <w:rPr>
        <w:rFonts w:ascii="OpenSymbol" w:eastAsia="OpenSymbol"/>
      </w:rPr>
    </w:lvl>
    <w:lvl w:ilvl="8">
      <w:start w:val="1"/>
      <w:numFmt w:val="bullet"/>
      <w:lvlText w:val="▪"/>
      <w:lvlJc w:val="left"/>
      <w:pPr>
        <w:ind w:left="3240" w:hanging="360"/>
      </w:pPr>
      <w:rPr>
        <w:rFonts w:ascii="OpenSymbol" w:eastAsia="OpenSymbol"/>
      </w:rPr>
    </w:lvl>
  </w:abstractNum>
  <w:abstractNum w:abstractNumId="6">
    <w:nsid w:val="00000007"/>
    <w:multiLevelType w:val="multilevel"/>
    <w:tmpl w:val="00000007"/>
    <w:name w:val="RTF_Num 8"/>
    <w:lvl w:ilvl="0">
      <w:start w:val="1"/>
      <w:numFmt w:val="bullet"/>
      <w:lvlText w:val="•"/>
      <w:lvlJc w:val="left"/>
      <w:pPr>
        <w:ind w:left="360" w:hanging="360"/>
      </w:pPr>
      <w:rPr>
        <w:rFonts w:ascii="OpenSymbol" w:eastAsia="OpenSymbol"/>
      </w:rPr>
    </w:lvl>
    <w:lvl w:ilvl="1">
      <w:start w:val="1"/>
      <w:numFmt w:val="bullet"/>
      <w:lvlText w:val="◦"/>
      <w:lvlJc w:val="left"/>
      <w:pPr>
        <w:ind w:left="720" w:hanging="360"/>
      </w:pPr>
      <w:rPr>
        <w:rFonts w:ascii="OpenSymbol" w:eastAsia="OpenSymbol"/>
      </w:rPr>
    </w:lvl>
    <w:lvl w:ilvl="2">
      <w:start w:val="1"/>
      <w:numFmt w:val="bullet"/>
      <w:lvlText w:val="▪"/>
      <w:lvlJc w:val="left"/>
      <w:pPr>
        <w:ind w:left="1080" w:hanging="360"/>
      </w:pPr>
      <w:rPr>
        <w:rFonts w:ascii="OpenSymbol" w:eastAsia="OpenSymbol"/>
      </w:rPr>
    </w:lvl>
    <w:lvl w:ilvl="3">
      <w:start w:val="1"/>
      <w:numFmt w:val="bullet"/>
      <w:lvlText w:val="•"/>
      <w:lvlJc w:val="left"/>
      <w:pPr>
        <w:ind w:left="1440" w:hanging="360"/>
      </w:pPr>
      <w:rPr>
        <w:rFonts w:ascii="OpenSymbol" w:eastAsia="OpenSymbol"/>
      </w:rPr>
    </w:lvl>
    <w:lvl w:ilvl="4">
      <w:start w:val="1"/>
      <w:numFmt w:val="bullet"/>
      <w:lvlText w:val="◦"/>
      <w:lvlJc w:val="left"/>
      <w:pPr>
        <w:ind w:left="1800" w:hanging="360"/>
      </w:pPr>
      <w:rPr>
        <w:rFonts w:ascii="OpenSymbol" w:eastAsia="OpenSymbol"/>
      </w:rPr>
    </w:lvl>
    <w:lvl w:ilvl="5">
      <w:start w:val="1"/>
      <w:numFmt w:val="bullet"/>
      <w:lvlText w:val="▪"/>
      <w:lvlJc w:val="left"/>
      <w:pPr>
        <w:ind w:left="2160" w:hanging="360"/>
      </w:pPr>
      <w:rPr>
        <w:rFonts w:ascii="OpenSymbol" w:eastAsia="OpenSymbol"/>
      </w:rPr>
    </w:lvl>
    <w:lvl w:ilvl="6">
      <w:start w:val="1"/>
      <w:numFmt w:val="bullet"/>
      <w:lvlText w:val="•"/>
      <w:lvlJc w:val="left"/>
      <w:pPr>
        <w:ind w:left="2520" w:hanging="360"/>
      </w:pPr>
      <w:rPr>
        <w:rFonts w:ascii="OpenSymbol" w:eastAsia="OpenSymbol"/>
      </w:rPr>
    </w:lvl>
    <w:lvl w:ilvl="7">
      <w:start w:val="1"/>
      <w:numFmt w:val="bullet"/>
      <w:lvlText w:val="◦"/>
      <w:lvlJc w:val="left"/>
      <w:pPr>
        <w:ind w:left="2880" w:hanging="360"/>
      </w:pPr>
      <w:rPr>
        <w:rFonts w:ascii="OpenSymbol" w:eastAsia="OpenSymbol"/>
      </w:rPr>
    </w:lvl>
    <w:lvl w:ilvl="8">
      <w:start w:val="1"/>
      <w:numFmt w:val="bullet"/>
      <w:lvlText w:val="▪"/>
      <w:lvlJc w:val="left"/>
      <w:pPr>
        <w:ind w:left="3240" w:hanging="360"/>
      </w:pPr>
      <w:rPr>
        <w:rFonts w:ascii="OpenSymbol" w:eastAsia="OpenSymbol"/>
      </w:rPr>
    </w:lvl>
  </w:abstractNum>
  <w:abstractNum w:abstractNumId="7">
    <w:nsid w:val="00000008"/>
    <w:multiLevelType w:val="multilevel"/>
    <w:tmpl w:val="00000008"/>
    <w:name w:val="RTF_Num 9"/>
    <w:lvl w:ilvl="0">
      <w:start w:val="1"/>
      <w:numFmt w:val="bullet"/>
      <w:lvlText w:val="•"/>
      <w:lvlJc w:val="left"/>
      <w:pPr>
        <w:ind w:left="360" w:hanging="360"/>
      </w:pPr>
      <w:rPr>
        <w:rFonts w:ascii="OpenSymbol" w:eastAsia="OpenSymbol"/>
      </w:rPr>
    </w:lvl>
    <w:lvl w:ilvl="1">
      <w:start w:val="1"/>
      <w:numFmt w:val="bullet"/>
      <w:lvlText w:val="◦"/>
      <w:lvlJc w:val="left"/>
      <w:pPr>
        <w:ind w:left="720" w:hanging="360"/>
      </w:pPr>
      <w:rPr>
        <w:rFonts w:ascii="OpenSymbol" w:eastAsia="OpenSymbol"/>
      </w:rPr>
    </w:lvl>
    <w:lvl w:ilvl="2">
      <w:start w:val="1"/>
      <w:numFmt w:val="bullet"/>
      <w:lvlText w:val="▪"/>
      <w:lvlJc w:val="left"/>
      <w:pPr>
        <w:ind w:left="1080" w:hanging="360"/>
      </w:pPr>
      <w:rPr>
        <w:rFonts w:ascii="OpenSymbol" w:eastAsia="OpenSymbol"/>
      </w:rPr>
    </w:lvl>
    <w:lvl w:ilvl="3">
      <w:start w:val="1"/>
      <w:numFmt w:val="bullet"/>
      <w:lvlText w:val="•"/>
      <w:lvlJc w:val="left"/>
      <w:pPr>
        <w:ind w:left="1440" w:hanging="360"/>
      </w:pPr>
      <w:rPr>
        <w:rFonts w:ascii="OpenSymbol" w:eastAsia="OpenSymbol"/>
      </w:rPr>
    </w:lvl>
    <w:lvl w:ilvl="4">
      <w:start w:val="1"/>
      <w:numFmt w:val="bullet"/>
      <w:lvlText w:val="◦"/>
      <w:lvlJc w:val="left"/>
      <w:pPr>
        <w:ind w:left="1800" w:hanging="360"/>
      </w:pPr>
      <w:rPr>
        <w:rFonts w:ascii="OpenSymbol" w:eastAsia="OpenSymbol"/>
      </w:rPr>
    </w:lvl>
    <w:lvl w:ilvl="5">
      <w:start w:val="1"/>
      <w:numFmt w:val="bullet"/>
      <w:lvlText w:val="▪"/>
      <w:lvlJc w:val="left"/>
      <w:pPr>
        <w:ind w:left="2160" w:hanging="360"/>
      </w:pPr>
      <w:rPr>
        <w:rFonts w:ascii="OpenSymbol" w:eastAsia="OpenSymbol"/>
      </w:rPr>
    </w:lvl>
    <w:lvl w:ilvl="6">
      <w:start w:val="1"/>
      <w:numFmt w:val="bullet"/>
      <w:lvlText w:val="•"/>
      <w:lvlJc w:val="left"/>
      <w:pPr>
        <w:ind w:left="2520" w:hanging="360"/>
      </w:pPr>
      <w:rPr>
        <w:rFonts w:ascii="OpenSymbol" w:eastAsia="OpenSymbol"/>
      </w:rPr>
    </w:lvl>
    <w:lvl w:ilvl="7">
      <w:start w:val="1"/>
      <w:numFmt w:val="bullet"/>
      <w:lvlText w:val="◦"/>
      <w:lvlJc w:val="left"/>
      <w:pPr>
        <w:ind w:left="2880" w:hanging="360"/>
      </w:pPr>
      <w:rPr>
        <w:rFonts w:ascii="OpenSymbol" w:eastAsia="OpenSymbol"/>
      </w:rPr>
    </w:lvl>
    <w:lvl w:ilvl="8">
      <w:start w:val="1"/>
      <w:numFmt w:val="bullet"/>
      <w:lvlText w:val="▪"/>
      <w:lvlJc w:val="left"/>
      <w:pPr>
        <w:ind w:left="3240" w:hanging="360"/>
      </w:pPr>
      <w:rPr>
        <w:rFonts w:ascii="OpenSymbol" w:eastAsia="OpenSymbol"/>
      </w:rPr>
    </w:lvl>
  </w:abstractNum>
  <w:abstractNum w:abstractNumId="8">
    <w:nsid w:val="00000009"/>
    <w:multiLevelType w:val="multilevel"/>
    <w:tmpl w:val="00000009"/>
    <w:name w:val="RTF_Num 10"/>
    <w:lvl w:ilvl="0">
      <w:start w:val="1"/>
      <w:numFmt w:val="bullet"/>
      <w:lvlText w:val="•"/>
      <w:lvlJc w:val="left"/>
      <w:pPr>
        <w:ind w:left="360" w:hanging="360"/>
      </w:pPr>
      <w:rPr>
        <w:rFonts w:ascii="OpenSymbol" w:eastAsia="OpenSymbol"/>
      </w:rPr>
    </w:lvl>
    <w:lvl w:ilvl="1">
      <w:start w:val="1"/>
      <w:numFmt w:val="bullet"/>
      <w:lvlText w:val="◦"/>
      <w:lvlJc w:val="left"/>
      <w:pPr>
        <w:ind w:left="720" w:hanging="360"/>
      </w:pPr>
      <w:rPr>
        <w:rFonts w:ascii="OpenSymbol" w:eastAsia="OpenSymbol"/>
      </w:rPr>
    </w:lvl>
    <w:lvl w:ilvl="2">
      <w:start w:val="1"/>
      <w:numFmt w:val="bullet"/>
      <w:lvlText w:val="▪"/>
      <w:lvlJc w:val="left"/>
      <w:pPr>
        <w:ind w:left="1080" w:hanging="360"/>
      </w:pPr>
      <w:rPr>
        <w:rFonts w:ascii="OpenSymbol" w:eastAsia="OpenSymbol"/>
      </w:rPr>
    </w:lvl>
    <w:lvl w:ilvl="3">
      <w:start w:val="1"/>
      <w:numFmt w:val="bullet"/>
      <w:lvlText w:val="•"/>
      <w:lvlJc w:val="left"/>
      <w:pPr>
        <w:ind w:left="1440" w:hanging="360"/>
      </w:pPr>
      <w:rPr>
        <w:rFonts w:ascii="OpenSymbol" w:eastAsia="OpenSymbol"/>
      </w:rPr>
    </w:lvl>
    <w:lvl w:ilvl="4">
      <w:start w:val="1"/>
      <w:numFmt w:val="bullet"/>
      <w:lvlText w:val="◦"/>
      <w:lvlJc w:val="left"/>
      <w:pPr>
        <w:ind w:left="1800" w:hanging="360"/>
      </w:pPr>
      <w:rPr>
        <w:rFonts w:ascii="OpenSymbol" w:eastAsia="OpenSymbol"/>
      </w:rPr>
    </w:lvl>
    <w:lvl w:ilvl="5">
      <w:start w:val="1"/>
      <w:numFmt w:val="bullet"/>
      <w:lvlText w:val="▪"/>
      <w:lvlJc w:val="left"/>
      <w:pPr>
        <w:ind w:left="2160" w:hanging="360"/>
      </w:pPr>
      <w:rPr>
        <w:rFonts w:ascii="OpenSymbol" w:eastAsia="OpenSymbol"/>
      </w:rPr>
    </w:lvl>
    <w:lvl w:ilvl="6">
      <w:start w:val="1"/>
      <w:numFmt w:val="bullet"/>
      <w:lvlText w:val="•"/>
      <w:lvlJc w:val="left"/>
      <w:pPr>
        <w:ind w:left="2520" w:hanging="360"/>
      </w:pPr>
      <w:rPr>
        <w:rFonts w:ascii="OpenSymbol" w:eastAsia="OpenSymbol"/>
      </w:rPr>
    </w:lvl>
    <w:lvl w:ilvl="7">
      <w:start w:val="1"/>
      <w:numFmt w:val="bullet"/>
      <w:lvlText w:val="◦"/>
      <w:lvlJc w:val="left"/>
      <w:pPr>
        <w:ind w:left="2880" w:hanging="360"/>
      </w:pPr>
      <w:rPr>
        <w:rFonts w:ascii="OpenSymbol" w:eastAsia="OpenSymbol"/>
      </w:rPr>
    </w:lvl>
    <w:lvl w:ilvl="8">
      <w:start w:val="1"/>
      <w:numFmt w:val="bullet"/>
      <w:lvlText w:val="▪"/>
      <w:lvlJc w:val="left"/>
      <w:pPr>
        <w:ind w:left="3240" w:hanging="360"/>
      </w:pPr>
      <w:rPr>
        <w:rFonts w:ascii="OpenSymbol" w:eastAsia="OpenSymbol"/>
      </w:rPr>
    </w:lvl>
  </w:abstractNum>
  <w:abstractNum w:abstractNumId="9">
    <w:nsid w:val="0400186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nsid w:val="062F69A5"/>
    <w:multiLevelType w:val="hybridMultilevel"/>
    <w:tmpl w:val="555C1D10"/>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nsid w:val="0F71120B"/>
    <w:multiLevelType w:val="hybridMultilevel"/>
    <w:tmpl w:val="FDC86B2A"/>
    <w:lvl w:ilvl="0" w:tplc="FCE68B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12D8129C"/>
    <w:multiLevelType w:val="hybridMultilevel"/>
    <w:tmpl w:val="4D008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4897743"/>
    <w:multiLevelType w:val="hybridMultilevel"/>
    <w:tmpl w:val="21E6D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5C14D3C"/>
    <w:multiLevelType w:val="hybridMultilevel"/>
    <w:tmpl w:val="7C44C3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171B2705"/>
    <w:multiLevelType w:val="hybridMultilevel"/>
    <w:tmpl w:val="630899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1D3A73F4"/>
    <w:multiLevelType w:val="hybridMultilevel"/>
    <w:tmpl w:val="3F306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1D3D595B"/>
    <w:multiLevelType w:val="hybridMultilevel"/>
    <w:tmpl w:val="802693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1F1B04CF"/>
    <w:multiLevelType w:val="hybridMultilevel"/>
    <w:tmpl w:val="3042E3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24A75279"/>
    <w:multiLevelType w:val="hybridMultilevel"/>
    <w:tmpl w:val="86A86EE8"/>
    <w:lvl w:ilvl="0" w:tplc="F20EAB1E">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5655F0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nsid w:val="30A868EC"/>
    <w:multiLevelType w:val="hybridMultilevel"/>
    <w:tmpl w:val="F85EAED0"/>
    <w:lvl w:ilvl="0" w:tplc="15D29CDA">
      <w:start w:val="1"/>
      <w:numFmt w:val="bullet"/>
      <w:pStyle w:val="Normal11arial"/>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31747E29"/>
    <w:multiLevelType w:val="hybridMultilevel"/>
    <w:tmpl w:val="EDCEA67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nsid w:val="3923393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nsid w:val="3B4F04E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nsid w:val="3E1A2BAD"/>
    <w:multiLevelType w:val="hybridMultilevel"/>
    <w:tmpl w:val="9FAAB952"/>
    <w:lvl w:ilvl="0" w:tplc="F20EAB1E">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3E5762EC"/>
    <w:multiLevelType w:val="hybridMultilevel"/>
    <w:tmpl w:val="8A844E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42FF727F"/>
    <w:multiLevelType w:val="hybridMultilevel"/>
    <w:tmpl w:val="7D688A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44A05EF8"/>
    <w:multiLevelType w:val="hybridMultilevel"/>
    <w:tmpl w:val="41C0B5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455501E8"/>
    <w:multiLevelType w:val="hybridMultilevel"/>
    <w:tmpl w:val="9E4C3CD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nsid w:val="458F47FF"/>
    <w:multiLevelType w:val="hybridMultilevel"/>
    <w:tmpl w:val="74600C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49337DA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2">
    <w:nsid w:val="49661F07"/>
    <w:multiLevelType w:val="hybridMultilevel"/>
    <w:tmpl w:val="299CA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4BA8224F"/>
    <w:multiLevelType w:val="hybridMultilevel"/>
    <w:tmpl w:val="ACA6019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
    <w:nsid w:val="4E9321C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5">
    <w:nsid w:val="50173EEB"/>
    <w:multiLevelType w:val="hybridMultilevel"/>
    <w:tmpl w:val="EBDCD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2C9367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7">
    <w:nsid w:val="569551D9"/>
    <w:multiLevelType w:val="hybridMultilevel"/>
    <w:tmpl w:val="156893B8"/>
    <w:lvl w:ilvl="0" w:tplc="FFFFFFFF">
      <w:start w:val="1"/>
      <w:numFmt w:val="bullet"/>
      <w:pStyle w:val="NormalArial"/>
      <w:lvlText w:val=""/>
      <w:lvlJc w:val="left"/>
      <w:pPr>
        <w:tabs>
          <w:tab w:val="num" w:pos="720"/>
        </w:tabs>
        <w:ind w:left="720" w:hanging="360"/>
      </w:pPr>
      <w:rPr>
        <w:rFonts w:ascii="Wingdings" w:hAnsi="Wingdings"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8">
    <w:nsid w:val="5AA000E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nsid w:val="5B6875E9"/>
    <w:multiLevelType w:val="hybridMultilevel"/>
    <w:tmpl w:val="8D769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5D2A4DA3"/>
    <w:multiLevelType w:val="hybridMultilevel"/>
    <w:tmpl w:val="6D18B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09E65ED"/>
    <w:multiLevelType w:val="hybridMultilevel"/>
    <w:tmpl w:val="1EC24F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nsid w:val="63AC18C8"/>
    <w:multiLevelType w:val="hybridMultilevel"/>
    <w:tmpl w:val="ABBA6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65EF5FF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4">
    <w:nsid w:val="68D87554"/>
    <w:multiLevelType w:val="hybridMultilevel"/>
    <w:tmpl w:val="B3F42A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nsid w:val="6942628C"/>
    <w:multiLevelType w:val="hybridMultilevel"/>
    <w:tmpl w:val="16EE2D38"/>
    <w:lvl w:ilvl="0" w:tplc="35B020E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69D2747F"/>
    <w:multiLevelType w:val="hybridMultilevel"/>
    <w:tmpl w:val="002CF89A"/>
    <w:lvl w:ilvl="0" w:tplc="EBBC44FA">
      <w:start w:val="1"/>
      <w:numFmt w:val="bullet"/>
      <w:pStyle w:val="Achievement"/>
      <w:lvlText w:val=""/>
      <w:lvlJc w:val="left"/>
      <w:pPr>
        <w:tabs>
          <w:tab w:val="num" w:pos="11880"/>
        </w:tabs>
        <w:ind w:left="11520" w:firstLine="0"/>
      </w:pPr>
      <w:rPr>
        <w:rFonts w:ascii="Wingdings" w:hAnsi="Wingdings" w:hint="default"/>
      </w:rPr>
    </w:lvl>
    <w:lvl w:ilvl="1" w:tplc="04090003">
      <w:start w:val="1"/>
      <w:numFmt w:val="bullet"/>
      <w:lvlText w:val="o"/>
      <w:lvlJc w:val="left"/>
      <w:pPr>
        <w:tabs>
          <w:tab w:val="num" w:pos="12600"/>
        </w:tabs>
        <w:ind w:left="12600" w:hanging="360"/>
      </w:pPr>
      <w:rPr>
        <w:rFonts w:ascii="Courier New" w:hAnsi="Courier New" w:hint="default"/>
      </w:rPr>
    </w:lvl>
    <w:lvl w:ilvl="2" w:tplc="04090005" w:tentative="1">
      <w:start w:val="1"/>
      <w:numFmt w:val="bullet"/>
      <w:lvlText w:val=""/>
      <w:lvlJc w:val="left"/>
      <w:pPr>
        <w:tabs>
          <w:tab w:val="num" w:pos="13320"/>
        </w:tabs>
        <w:ind w:left="13320" w:hanging="360"/>
      </w:pPr>
      <w:rPr>
        <w:rFonts w:ascii="Wingdings" w:hAnsi="Wingdings" w:hint="default"/>
      </w:rPr>
    </w:lvl>
    <w:lvl w:ilvl="3" w:tplc="04090001" w:tentative="1">
      <w:start w:val="1"/>
      <w:numFmt w:val="bullet"/>
      <w:lvlText w:val=""/>
      <w:lvlJc w:val="left"/>
      <w:pPr>
        <w:tabs>
          <w:tab w:val="num" w:pos="14040"/>
        </w:tabs>
        <w:ind w:left="14040" w:hanging="360"/>
      </w:pPr>
      <w:rPr>
        <w:rFonts w:ascii="Symbol" w:hAnsi="Symbol" w:hint="default"/>
      </w:rPr>
    </w:lvl>
    <w:lvl w:ilvl="4" w:tplc="04090003" w:tentative="1">
      <w:start w:val="1"/>
      <w:numFmt w:val="bullet"/>
      <w:lvlText w:val="o"/>
      <w:lvlJc w:val="left"/>
      <w:pPr>
        <w:tabs>
          <w:tab w:val="num" w:pos="14760"/>
        </w:tabs>
        <w:ind w:left="14760" w:hanging="360"/>
      </w:pPr>
      <w:rPr>
        <w:rFonts w:ascii="Courier New" w:hAnsi="Courier New" w:hint="default"/>
      </w:rPr>
    </w:lvl>
    <w:lvl w:ilvl="5" w:tplc="04090005" w:tentative="1">
      <w:start w:val="1"/>
      <w:numFmt w:val="bullet"/>
      <w:lvlText w:val=""/>
      <w:lvlJc w:val="left"/>
      <w:pPr>
        <w:tabs>
          <w:tab w:val="num" w:pos="15480"/>
        </w:tabs>
        <w:ind w:left="15480" w:hanging="360"/>
      </w:pPr>
      <w:rPr>
        <w:rFonts w:ascii="Wingdings" w:hAnsi="Wingdings" w:hint="default"/>
      </w:rPr>
    </w:lvl>
    <w:lvl w:ilvl="6" w:tplc="04090001" w:tentative="1">
      <w:start w:val="1"/>
      <w:numFmt w:val="bullet"/>
      <w:lvlText w:val=""/>
      <w:lvlJc w:val="left"/>
      <w:pPr>
        <w:tabs>
          <w:tab w:val="num" w:pos="16200"/>
        </w:tabs>
        <w:ind w:left="16200" w:hanging="360"/>
      </w:pPr>
      <w:rPr>
        <w:rFonts w:ascii="Symbol" w:hAnsi="Symbol" w:hint="default"/>
      </w:rPr>
    </w:lvl>
    <w:lvl w:ilvl="7" w:tplc="04090003" w:tentative="1">
      <w:start w:val="1"/>
      <w:numFmt w:val="bullet"/>
      <w:lvlText w:val="o"/>
      <w:lvlJc w:val="left"/>
      <w:pPr>
        <w:tabs>
          <w:tab w:val="num" w:pos="16920"/>
        </w:tabs>
        <w:ind w:left="16920" w:hanging="360"/>
      </w:pPr>
      <w:rPr>
        <w:rFonts w:ascii="Courier New" w:hAnsi="Courier New" w:hint="default"/>
      </w:rPr>
    </w:lvl>
    <w:lvl w:ilvl="8" w:tplc="04090005" w:tentative="1">
      <w:start w:val="1"/>
      <w:numFmt w:val="bullet"/>
      <w:lvlText w:val=""/>
      <w:lvlJc w:val="left"/>
      <w:pPr>
        <w:tabs>
          <w:tab w:val="num" w:pos="17640"/>
        </w:tabs>
        <w:ind w:left="17640" w:hanging="360"/>
      </w:pPr>
      <w:rPr>
        <w:rFonts w:ascii="Wingdings" w:hAnsi="Wingdings" w:hint="default"/>
      </w:rPr>
    </w:lvl>
  </w:abstractNum>
  <w:abstractNum w:abstractNumId="47">
    <w:nsid w:val="6A4B7E6B"/>
    <w:multiLevelType w:val="hybridMultilevel"/>
    <w:tmpl w:val="271EF9C2"/>
    <w:lvl w:ilvl="0" w:tplc="F20EAB1E">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6A725989"/>
    <w:multiLevelType w:val="hybridMultilevel"/>
    <w:tmpl w:val="533698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nsid w:val="6E200A83"/>
    <w:multiLevelType w:val="hybridMultilevel"/>
    <w:tmpl w:val="F948D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nsid w:val="711D45F8"/>
    <w:multiLevelType w:val="hybridMultilevel"/>
    <w:tmpl w:val="E87EC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73DE6FC8"/>
    <w:multiLevelType w:val="hybridMultilevel"/>
    <w:tmpl w:val="166452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nsid w:val="766007AB"/>
    <w:multiLevelType w:val="hybridMultilevel"/>
    <w:tmpl w:val="84B69B72"/>
    <w:lvl w:ilvl="0" w:tplc="1400B93A">
      <w:start w:val="1"/>
      <w:numFmt w:val="bullet"/>
      <w:pStyle w:val="ListBullet"/>
      <w:lvlText w:val=""/>
      <w:lvlJc w:val="left"/>
      <w:pPr>
        <w:tabs>
          <w:tab w:val="num" w:pos="360"/>
        </w:tabs>
        <w:ind w:left="360" w:hanging="360"/>
      </w:pPr>
      <w:rPr>
        <w:rFonts w:ascii="Symbol" w:hAnsi="Symbol" w:hint="default"/>
      </w:rPr>
    </w:lvl>
    <w:lvl w:ilvl="1" w:tplc="FFFFFFFF">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3">
    <w:nsid w:val="78F23E00"/>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52"/>
  </w:num>
  <w:num w:numId="2">
    <w:abstractNumId w:val="46"/>
  </w:num>
  <w:num w:numId="3">
    <w:abstractNumId w:val="21"/>
  </w:num>
  <w:num w:numId="4">
    <w:abstractNumId w:val="37"/>
  </w:num>
  <w:num w:numId="5">
    <w:abstractNumId w:val="10"/>
  </w:num>
  <w:num w:numId="6">
    <w:abstractNumId w:val="31"/>
  </w:num>
  <w:num w:numId="7">
    <w:abstractNumId w:val="24"/>
  </w:num>
  <w:num w:numId="8">
    <w:abstractNumId w:val="9"/>
  </w:num>
  <w:num w:numId="9">
    <w:abstractNumId w:val="23"/>
  </w:num>
  <w:num w:numId="10">
    <w:abstractNumId w:val="53"/>
  </w:num>
  <w:num w:numId="11">
    <w:abstractNumId w:val="43"/>
  </w:num>
  <w:num w:numId="12">
    <w:abstractNumId w:val="36"/>
  </w:num>
  <w:num w:numId="13">
    <w:abstractNumId w:val="34"/>
  </w:num>
  <w:num w:numId="14">
    <w:abstractNumId w:val="20"/>
  </w:num>
  <w:num w:numId="15">
    <w:abstractNumId w:val="44"/>
  </w:num>
  <w:num w:numId="16">
    <w:abstractNumId w:val="33"/>
  </w:num>
  <w:num w:numId="17">
    <w:abstractNumId w:val="29"/>
  </w:num>
  <w:num w:numId="18">
    <w:abstractNumId w:val="22"/>
  </w:num>
  <w:num w:numId="19">
    <w:abstractNumId w:val="11"/>
  </w:num>
  <w:num w:numId="20">
    <w:abstractNumId w:val="25"/>
  </w:num>
  <w:num w:numId="21">
    <w:abstractNumId w:val="19"/>
  </w:num>
  <w:num w:numId="22">
    <w:abstractNumId w:val="45"/>
  </w:num>
  <w:num w:numId="23">
    <w:abstractNumId w:val="47"/>
  </w:num>
  <w:num w:numId="24">
    <w:abstractNumId w:val="51"/>
  </w:num>
  <w:num w:numId="25">
    <w:abstractNumId w:val="14"/>
  </w:num>
  <w:num w:numId="26">
    <w:abstractNumId w:val="30"/>
  </w:num>
  <w:num w:numId="27">
    <w:abstractNumId w:val="49"/>
  </w:num>
  <w:num w:numId="28">
    <w:abstractNumId w:val="28"/>
  </w:num>
  <w:num w:numId="29">
    <w:abstractNumId w:val="17"/>
  </w:num>
  <w:num w:numId="30">
    <w:abstractNumId w:val="48"/>
  </w:num>
  <w:num w:numId="31">
    <w:abstractNumId w:val="18"/>
  </w:num>
  <w:num w:numId="32">
    <w:abstractNumId w:val="15"/>
  </w:num>
  <w:num w:numId="33">
    <w:abstractNumId w:val="41"/>
  </w:num>
  <w:num w:numId="34">
    <w:abstractNumId w:val="50"/>
  </w:num>
  <w:num w:numId="35">
    <w:abstractNumId w:val="26"/>
  </w:num>
  <w:num w:numId="36">
    <w:abstractNumId w:val="40"/>
  </w:num>
  <w:num w:numId="37">
    <w:abstractNumId w:val="35"/>
  </w:num>
  <w:num w:numId="38">
    <w:abstractNumId w:val="16"/>
  </w:num>
  <w:num w:numId="39">
    <w:abstractNumId w:val="42"/>
  </w:num>
  <w:num w:numId="40">
    <w:abstractNumId w:val="39"/>
  </w:num>
  <w:num w:numId="41">
    <w:abstractNumId w:val="32"/>
  </w:num>
  <w:num w:numId="42">
    <w:abstractNumId w:val="38"/>
  </w:num>
  <w:num w:numId="43">
    <w:abstractNumId w:val="27"/>
  </w:num>
  <w:num w:numId="44">
    <w:abstractNumId w:val="12"/>
  </w:num>
  <w:num w:numId="45">
    <w:abstractNumId w:val="1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activeWritingStyle w:appName="MSWord" w:lang="en-US" w:vendorID="64" w:dllVersion="6" w:nlCheck="1" w:checkStyle="1"/>
  <w:activeWritingStyle w:appName="MSWord" w:lang="en-AU" w:vendorID="64" w:dllVersion="6" w:nlCheck="1" w:checkStyle="1"/>
  <w:activeWritingStyle w:appName="MSWord" w:lang="en-GB" w:vendorID="64" w:dllVersion="6" w:nlCheck="1" w:checkStyle="1"/>
  <w:activeWritingStyle w:appName="MSWord" w:lang="en-US" w:vendorID="64" w:dllVersion="0" w:nlCheck="1" w:checkStyle="0"/>
  <w:activeWritingStyle w:appName="MSWord" w:lang="en-US"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545D"/>
    <w:rsid w:val="000002C6"/>
    <w:rsid w:val="0000187C"/>
    <w:rsid w:val="00002190"/>
    <w:rsid w:val="00002193"/>
    <w:rsid w:val="00002200"/>
    <w:rsid w:val="0000439A"/>
    <w:rsid w:val="00004CA6"/>
    <w:rsid w:val="00010188"/>
    <w:rsid w:val="000103F4"/>
    <w:rsid w:val="00011CCB"/>
    <w:rsid w:val="00011CED"/>
    <w:rsid w:val="000147A5"/>
    <w:rsid w:val="000155B6"/>
    <w:rsid w:val="0001708F"/>
    <w:rsid w:val="00017A0E"/>
    <w:rsid w:val="00020091"/>
    <w:rsid w:val="00020BDF"/>
    <w:rsid w:val="00021347"/>
    <w:rsid w:val="0002203B"/>
    <w:rsid w:val="000225E9"/>
    <w:rsid w:val="00022D4A"/>
    <w:rsid w:val="00025E1E"/>
    <w:rsid w:val="00032A26"/>
    <w:rsid w:val="000330BD"/>
    <w:rsid w:val="0003389D"/>
    <w:rsid w:val="000409FD"/>
    <w:rsid w:val="000425C3"/>
    <w:rsid w:val="0004487D"/>
    <w:rsid w:val="00046265"/>
    <w:rsid w:val="000472BC"/>
    <w:rsid w:val="000503FF"/>
    <w:rsid w:val="000518E9"/>
    <w:rsid w:val="00051CE2"/>
    <w:rsid w:val="000540DF"/>
    <w:rsid w:val="00056DDB"/>
    <w:rsid w:val="000572B8"/>
    <w:rsid w:val="0006137D"/>
    <w:rsid w:val="00061632"/>
    <w:rsid w:val="00061A48"/>
    <w:rsid w:val="00062403"/>
    <w:rsid w:val="00062405"/>
    <w:rsid w:val="00064646"/>
    <w:rsid w:val="00066B47"/>
    <w:rsid w:val="00066E25"/>
    <w:rsid w:val="00067E52"/>
    <w:rsid w:val="00071EB2"/>
    <w:rsid w:val="00072442"/>
    <w:rsid w:val="00072741"/>
    <w:rsid w:val="00072ADD"/>
    <w:rsid w:val="0007479E"/>
    <w:rsid w:val="00074EC8"/>
    <w:rsid w:val="00075837"/>
    <w:rsid w:val="00075966"/>
    <w:rsid w:val="00076E72"/>
    <w:rsid w:val="00080EFA"/>
    <w:rsid w:val="00080F0F"/>
    <w:rsid w:val="000811E0"/>
    <w:rsid w:val="00082470"/>
    <w:rsid w:val="0008272A"/>
    <w:rsid w:val="00084A0A"/>
    <w:rsid w:val="00085490"/>
    <w:rsid w:val="00087E26"/>
    <w:rsid w:val="000901B4"/>
    <w:rsid w:val="00090340"/>
    <w:rsid w:val="0009048E"/>
    <w:rsid w:val="000909BB"/>
    <w:rsid w:val="00092070"/>
    <w:rsid w:val="00092AC9"/>
    <w:rsid w:val="00095EBE"/>
    <w:rsid w:val="00096C6E"/>
    <w:rsid w:val="00097A4B"/>
    <w:rsid w:val="000A396F"/>
    <w:rsid w:val="000A6CDB"/>
    <w:rsid w:val="000A7916"/>
    <w:rsid w:val="000B25D5"/>
    <w:rsid w:val="000B30F4"/>
    <w:rsid w:val="000B5437"/>
    <w:rsid w:val="000B716F"/>
    <w:rsid w:val="000B7EC7"/>
    <w:rsid w:val="000C4212"/>
    <w:rsid w:val="000C464A"/>
    <w:rsid w:val="000C4756"/>
    <w:rsid w:val="000C47EE"/>
    <w:rsid w:val="000C668C"/>
    <w:rsid w:val="000C6834"/>
    <w:rsid w:val="000C6DCC"/>
    <w:rsid w:val="000C6E83"/>
    <w:rsid w:val="000C7929"/>
    <w:rsid w:val="000C7E72"/>
    <w:rsid w:val="000D06E6"/>
    <w:rsid w:val="000D32D2"/>
    <w:rsid w:val="000D3B4C"/>
    <w:rsid w:val="000D633A"/>
    <w:rsid w:val="000E1094"/>
    <w:rsid w:val="000E17F8"/>
    <w:rsid w:val="000E31AB"/>
    <w:rsid w:val="000E369A"/>
    <w:rsid w:val="000E46A8"/>
    <w:rsid w:val="000E4D88"/>
    <w:rsid w:val="000E5ED8"/>
    <w:rsid w:val="000E6049"/>
    <w:rsid w:val="000F1A7B"/>
    <w:rsid w:val="000F1C90"/>
    <w:rsid w:val="000F505C"/>
    <w:rsid w:val="001003B0"/>
    <w:rsid w:val="001012D8"/>
    <w:rsid w:val="0010270E"/>
    <w:rsid w:val="00105B26"/>
    <w:rsid w:val="00110234"/>
    <w:rsid w:val="00110E29"/>
    <w:rsid w:val="001165AC"/>
    <w:rsid w:val="00116BB5"/>
    <w:rsid w:val="00117636"/>
    <w:rsid w:val="001211FB"/>
    <w:rsid w:val="00123770"/>
    <w:rsid w:val="0012460B"/>
    <w:rsid w:val="00124B12"/>
    <w:rsid w:val="00125370"/>
    <w:rsid w:val="001253B3"/>
    <w:rsid w:val="00127E99"/>
    <w:rsid w:val="00130180"/>
    <w:rsid w:val="001309EC"/>
    <w:rsid w:val="0013192D"/>
    <w:rsid w:val="00134FA8"/>
    <w:rsid w:val="00135E03"/>
    <w:rsid w:val="00135F36"/>
    <w:rsid w:val="00136516"/>
    <w:rsid w:val="001370DB"/>
    <w:rsid w:val="0013773B"/>
    <w:rsid w:val="001424FC"/>
    <w:rsid w:val="001433DE"/>
    <w:rsid w:val="0015031E"/>
    <w:rsid w:val="00152807"/>
    <w:rsid w:val="00152A79"/>
    <w:rsid w:val="00154581"/>
    <w:rsid w:val="00154984"/>
    <w:rsid w:val="00156811"/>
    <w:rsid w:val="00162040"/>
    <w:rsid w:val="00163D6C"/>
    <w:rsid w:val="0016543A"/>
    <w:rsid w:val="00165DC3"/>
    <w:rsid w:val="00166D32"/>
    <w:rsid w:val="00170AA9"/>
    <w:rsid w:val="00170D18"/>
    <w:rsid w:val="00172E6E"/>
    <w:rsid w:val="00172FBD"/>
    <w:rsid w:val="00173901"/>
    <w:rsid w:val="00174121"/>
    <w:rsid w:val="001745A2"/>
    <w:rsid w:val="00174A18"/>
    <w:rsid w:val="00180D7B"/>
    <w:rsid w:val="00181926"/>
    <w:rsid w:val="00182D73"/>
    <w:rsid w:val="00182F21"/>
    <w:rsid w:val="001853E7"/>
    <w:rsid w:val="00185D4C"/>
    <w:rsid w:val="00186B57"/>
    <w:rsid w:val="00186C34"/>
    <w:rsid w:val="00187080"/>
    <w:rsid w:val="00187335"/>
    <w:rsid w:val="00187519"/>
    <w:rsid w:val="00191942"/>
    <w:rsid w:val="001922EE"/>
    <w:rsid w:val="00194797"/>
    <w:rsid w:val="001A0E95"/>
    <w:rsid w:val="001A106A"/>
    <w:rsid w:val="001A15D2"/>
    <w:rsid w:val="001A298B"/>
    <w:rsid w:val="001A69DC"/>
    <w:rsid w:val="001B1A56"/>
    <w:rsid w:val="001B1D1E"/>
    <w:rsid w:val="001B433E"/>
    <w:rsid w:val="001B5834"/>
    <w:rsid w:val="001B6301"/>
    <w:rsid w:val="001B6D9D"/>
    <w:rsid w:val="001C3129"/>
    <w:rsid w:val="001C6B8F"/>
    <w:rsid w:val="001C6F19"/>
    <w:rsid w:val="001D353A"/>
    <w:rsid w:val="001D3707"/>
    <w:rsid w:val="001D5517"/>
    <w:rsid w:val="001D7B8A"/>
    <w:rsid w:val="001E068C"/>
    <w:rsid w:val="001E131A"/>
    <w:rsid w:val="001E2B69"/>
    <w:rsid w:val="001E519F"/>
    <w:rsid w:val="001E668F"/>
    <w:rsid w:val="001F0A02"/>
    <w:rsid w:val="001F5F10"/>
    <w:rsid w:val="001F627A"/>
    <w:rsid w:val="001F7688"/>
    <w:rsid w:val="002009C1"/>
    <w:rsid w:val="0020236B"/>
    <w:rsid w:val="00202E19"/>
    <w:rsid w:val="002041E8"/>
    <w:rsid w:val="00204992"/>
    <w:rsid w:val="002054BB"/>
    <w:rsid w:val="0020594A"/>
    <w:rsid w:val="00206A8E"/>
    <w:rsid w:val="00206D2C"/>
    <w:rsid w:val="00207FE4"/>
    <w:rsid w:val="002103A7"/>
    <w:rsid w:val="00210766"/>
    <w:rsid w:val="002108A0"/>
    <w:rsid w:val="002115EB"/>
    <w:rsid w:val="00211B20"/>
    <w:rsid w:val="00212E1E"/>
    <w:rsid w:val="00213B6B"/>
    <w:rsid w:val="002146C5"/>
    <w:rsid w:val="00214D40"/>
    <w:rsid w:val="002178B9"/>
    <w:rsid w:val="00220C4E"/>
    <w:rsid w:val="00220F52"/>
    <w:rsid w:val="002210D7"/>
    <w:rsid w:val="00224E6B"/>
    <w:rsid w:val="00230E01"/>
    <w:rsid w:val="002341E9"/>
    <w:rsid w:val="00234690"/>
    <w:rsid w:val="002349AA"/>
    <w:rsid w:val="00234B4F"/>
    <w:rsid w:val="00236C65"/>
    <w:rsid w:val="00236C71"/>
    <w:rsid w:val="00237C37"/>
    <w:rsid w:val="002414F2"/>
    <w:rsid w:val="002414FF"/>
    <w:rsid w:val="0024297E"/>
    <w:rsid w:val="00243EFF"/>
    <w:rsid w:val="00245330"/>
    <w:rsid w:val="00246CFE"/>
    <w:rsid w:val="0025459E"/>
    <w:rsid w:val="00260DE6"/>
    <w:rsid w:val="00263900"/>
    <w:rsid w:val="0026595F"/>
    <w:rsid w:val="00266114"/>
    <w:rsid w:val="00267089"/>
    <w:rsid w:val="00271227"/>
    <w:rsid w:val="00273A64"/>
    <w:rsid w:val="002744DE"/>
    <w:rsid w:val="002769EC"/>
    <w:rsid w:val="00281BFE"/>
    <w:rsid w:val="00286A4C"/>
    <w:rsid w:val="002875D1"/>
    <w:rsid w:val="0029038F"/>
    <w:rsid w:val="00290AD6"/>
    <w:rsid w:val="00290BCE"/>
    <w:rsid w:val="00297BB1"/>
    <w:rsid w:val="002A0082"/>
    <w:rsid w:val="002A1D81"/>
    <w:rsid w:val="002A1F44"/>
    <w:rsid w:val="002A27CB"/>
    <w:rsid w:val="002A29FE"/>
    <w:rsid w:val="002A2C2A"/>
    <w:rsid w:val="002A55A3"/>
    <w:rsid w:val="002A6831"/>
    <w:rsid w:val="002A6EC9"/>
    <w:rsid w:val="002B0031"/>
    <w:rsid w:val="002B1560"/>
    <w:rsid w:val="002B2309"/>
    <w:rsid w:val="002B27C1"/>
    <w:rsid w:val="002B32E5"/>
    <w:rsid w:val="002B6211"/>
    <w:rsid w:val="002B6695"/>
    <w:rsid w:val="002C0653"/>
    <w:rsid w:val="002C066D"/>
    <w:rsid w:val="002C0B33"/>
    <w:rsid w:val="002C17C5"/>
    <w:rsid w:val="002C373B"/>
    <w:rsid w:val="002D0CD5"/>
    <w:rsid w:val="002D31EE"/>
    <w:rsid w:val="002D3965"/>
    <w:rsid w:val="002D4C74"/>
    <w:rsid w:val="002D5547"/>
    <w:rsid w:val="002D62FA"/>
    <w:rsid w:val="002D67AC"/>
    <w:rsid w:val="002D68D1"/>
    <w:rsid w:val="002D73E6"/>
    <w:rsid w:val="002D78CB"/>
    <w:rsid w:val="002D7B47"/>
    <w:rsid w:val="002D7F85"/>
    <w:rsid w:val="002E0855"/>
    <w:rsid w:val="002E204B"/>
    <w:rsid w:val="002E269C"/>
    <w:rsid w:val="002E3908"/>
    <w:rsid w:val="002E45C0"/>
    <w:rsid w:val="002E4CD4"/>
    <w:rsid w:val="002F0886"/>
    <w:rsid w:val="002F2BD8"/>
    <w:rsid w:val="002F366E"/>
    <w:rsid w:val="003003B9"/>
    <w:rsid w:val="00301E46"/>
    <w:rsid w:val="003031CC"/>
    <w:rsid w:val="00303334"/>
    <w:rsid w:val="0030453B"/>
    <w:rsid w:val="003112D6"/>
    <w:rsid w:val="0031217D"/>
    <w:rsid w:val="00312713"/>
    <w:rsid w:val="003150FC"/>
    <w:rsid w:val="00315C1B"/>
    <w:rsid w:val="003172EE"/>
    <w:rsid w:val="00324A28"/>
    <w:rsid w:val="00324E9C"/>
    <w:rsid w:val="0032521B"/>
    <w:rsid w:val="00326F62"/>
    <w:rsid w:val="00327F79"/>
    <w:rsid w:val="003307F4"/>
    <w:rsid w:val="0033198C"/>
    <w:rsid w:val="00333CB6"/>
    <w:rsid w:val="00334217"/>
    <w:rsid w:val="00334BA4"/>
    <w:rsid w:val="00335C2B"/>
    <w:rsid w:val="00337D0F"/>
    <w:rsid w:val="00341670"/>
    <w:rsid w:val="0034354E"/>
    <w:rsid w:val="0034468F"/>
    <w:rsid w:val="0034591E"/>
    <w:rsid w:val="00345A0D"/>
    <w:rsid w:val="00345FC1"/>
    <w:rsid w:val="00347E61"/>
    <w:rsid w:val="00351765"/>
    <w:rsid w:val="0035711C"/>
    <w:rsid w:val="00357ED2"/>
    <w:rsid w:val="00361B2C"/>
    <w:rsid w:val="003625E9"/>
    <w:rsid w:val="00364F73"/>
    <w:rsid w:val="00365BC2"/>
    <w:rsid w:val="00374359"/>
    <w:rsid w:val="003752CF"/>
    <w:rsid w:val="00376EEC"/>
    <w:rsid w:val="00377C74"/>
    <w:rsid w:val="00380067"/>
    <w:rsid w:val="0038366A"/>
    <w:rsid w:val="0038587A"/>
    <w:rsid w:val="00386F41"/>
    <w:rsid w:val="003900F4"/>
    <w:rsid w:val="00390760"/>
    <w:rsid w:val="003907CF"/>
    <w:rsid w:val="00391ED7"/>
    <w:rsid w:val="00392D69"/>
    <w:rsid w:val="0039400D"/>
    <w:rsid w:val="00395A3F"/>
    <w:rsid w:val="003A1241"/>
    <w:rsid w:val="003A1D56"/>
    <w:rsid w:val="003A4197"/>
    <w:rsid w:val="003A43F6"/>
    <w:rsid w:val="003A4DF6"/>
    <w:rsid w:val="003A5C4C"/>
    <w:rsid w:val="003A5D76"/>
    <w:rsid w:val="003A60F6"/>
    <w:rsid w:val="003A63A2"/>
    <w:rsid w:val="003A63C7"/>
    <w:rsid w:val="003B0A05"/>
    <w:rsid w:val="003B1210"/>
    <w:rsid w:val="003B6689"/>
    <w:rsid w:val="003B6ED1"/>
    <w:rsid w:val="003C1A1B"/>
    <w:rsid w:val="003C1AA6"/>
    <w:rsid w:val="003C5C6C"/>
    <w:rsid w:val="003C65D0"/>
    <w:rsid w:val="003C76AD"/>
    <w:rsid w:val="003D0660"/>
    <w:rsid w:val="003D0AE6"/>
    <w:rsid w:val="003D4434"/>
    <w:rsid w:val="003D6A77"/>
    <w:rsid w:val="003D76CD"/>
    <w:rsid w:val="003E2B5E"/>
    <w:rsid w:val="003E2BAD"/>
    <w:rsid w:val="003E2D1D"/>
    <w:rsid w:val="003E3B83"/>
    <w:rsid w:val="003E6750"/>
    <w:rsid w:val="003E7348"/>
    <w:rsid w:val="003F02A0"/>
    <w:rsid w:val="003F0F64"/>
    <w:rsid w:val="003F4946"/>
    <w:rsid w:val="003F4D3C"/>
    <w:rsid w:val="003F6A0F"/>
    <w:rsid w:val="00401187"/>
    <w:rsid w:val="00401BD1"/>
    <w:rsid w:val="00401D63"/>
    <w:rsid w:val="0040218D"/>
    <w:rsid w:val="004028EF"/>
    <w:rsid w:val="004029BA"/>
    <w:rsid w:val="00403681"/>
    <w:rsid w:val="00404376"/>
    <w:rsid w:val="00406935"/>
    <w:rsid w:val="0040739B"/>
    <w:rsid w:val="004100BB"/>
    <w:rsid w:val="00412795"/>
    <w:rsid w:val="00417530"/>
    <w:rsid w:val="0041787C"/>
    <w:rsid w:val="0042361C"/>
    <w:rsid w:val="00423A75"/>
    <w:rsid w:val="00425AB9"/>
    <w:rsid w:val="00425E39"/>
    <w:rsid w:val="00427539"/>
    <w:rsid w:val="00427D43"/>
    <w:rsid w:val="00433F00"/>
    <w:rsid w:val="0043702A"/>
    <w:rsid w:val="004376D0"/>
    <w:rsid w:val="00437875"/>
    <w:rsid w:val="0044072A"/>
    <w:rsid w:val="00442B2E"/>
    <w:rsid w:val="00443A3D"/>
    <w:rsid w:val="00445D56"/>
    <w:rsid w:val="00445F90"/>
    <w:rsid w:val="00450DC5"/>
    <w:rsid w:val="0045513A"/>
    <w:rsid w:val="0045556E"/>
    <w:rsid w:val="00455676"/>
    <w:rsid w:val="0045613B"/>
    <w:rsid w:val="0045694C"/>
    <w:rsid w:val="00457155"/>
    <w:rsid w:val="004619FF"/>
    <w:rsid w:val="00461F58"/>
    <w:rsid w:val="0046278D"/>
    <w:rsid w:val="00462F38"/>
    <w:rsid w:val="004637D4"/>
    <w:rsid w:val="004648B2"/>
    <w:rsid w:val="004672B9"/>
    <w:rsid w:val="004677A1"/>
    <w:rsid w:val="00470629"/>
    <w:rsid w:val="004732ED"/>
    <w:rsid w:val="00473F11"/>
    <w:rsid w:val="00474AEF"/>
    <w:rsid w:val="00474F0E"/>
    <w:rsid w:val="00477D38"/>
    <w:rsid w:val="00481CF0"/>
    <w:rsid w:val="004846BE"/>
    <w:rsid w:val="0048636A"/>
    <w:rsid w:val="00486B9A"/>
    <w:rsid w:val="004879AD"/>
    <w:rsid w:val="00487E13"/>
    <w:rsid w:val="00490D08"/>
    <w:rsid w:val="00491518"/>
    <w:rsid w:val="00493815"/>
    <w:rsid w:val="00494C37"/>
    <w:rsid w:val="00495DB1"/>
    <w:rsid w:val="00496E06"/>
    <w:rsid w:val="004A2209"/>
    <w:rsid w:val="004A2AB4"/>
    <w:rsid w:val="004A36C6"/>
    <w:rsid w:val="004A4496"/>
    <w:rsid w:val="004A54F7"/>
    <w:rsid w:val="004A58D5"/>
    <w:rsid w:val="004A770C"/>
    <w:rsid w:val="004B2318"/>
    <w:rsid w:val="004B46F8"/>
    <w:rsid w:val="004B493C"/>
    <w:rsid w:val="004B62AF"/>
    <w:rsid w:val="004C0E39"/>
    <w:rsid w:val="004C1F9D"/>
    <w:rsid w:val="004C2A58"/>
    <w:rsid w:val="004C2BF5"/>
    <w:rsid w:val="004C2C93"/>
    <w:rsid w:val="004C67C6"/>
    <w:rsid w:val="004C7427"/>
    <w:rsid w:val="004D053C"/>
    <w:rsid w:val="004D15EC"/>
    <w:rsid w:val="004D1E58"/>
    <w:rsid w:val="004D2ABF"/>
    <w:rsid w:val="004D4433"/>
    <w:rsid w:val="004D52B9"/>
    <w:rsid w:val="004D52C4"/>
    <w:rsid w:val="004D54E4"/>
    <w:rsid w:val="004D60A5"/>
    <w:rsid w:val="004D6C9A"/>
    <w:rsid w:val="004E0936"/>
    <w:rsid w:val="004E5C39"/>
    <w:rsid w:val="004E64FB"/>
    <w:rsid w:val="004F0DB9"/>
    <w:rsid w:val="004F2951"/>
    <w:rsid w:val="004F3FDF"/>
    <w:rsid w:val="004F5CC8"/>
    <w:rsid w:val="004F6464"/>
    <w:rsid w:val="004F742F"/>
    <w:rsid w:val="00501DD2"/>
    <w:rsid w:val="005025F3"/>
    <w:rsid w:val="005026D2"/>
    <w:rsid w:val="00503F11"/>
    <w:rsid w:val="00507B25"/>
    <w:rsid w:val="00510D4E"/>
    <w:rsid w:val="00512B0C"/>
    <w:rsid w:val="00512E2B"/>
    <w:rsid w:val="00515452"/>
    <w:rsid w:val="0051733A"/>
    <w:rsid w:val="00525C45"/>
    <w:rsid w:val="00527A6D"/>
    <w:rsid w:val="00527C51"/>
    <w:rsid w:val="00531E0D"/>
    <w:rsid w:val="0053431C"/>
    <w:rsid w:val="00540B3A"/>
    <w:rsid w:val="00544D18"/>
    <w:rsid w:val="00545810"/>
    <w:rsid w:val="005459D6"/>
    <w:rsid w:val="00546134"/>
    <w:rsid w:val="00546CA2"/>
    <w:rsid w:val="0055038B"/>
    <w:rsid w:val="00551CDB"/>
    <w:rsid w:val="00552E0A"/>
    <w:rsid w:val="00554C1E"/>
    <w:rsid w:val="00555176"/>
    <w:rsid w:val="00555B2D"/>
    <w:rsid w:val="0055701E"/>
    <w:rsid w:val="00560A50"/>
    <w:rsid w:val="00561544"/>
    <w:rsid w:val="00562693"/>
    <w:rsid w:val="0056379D"/>
    <w:rsid w:val="00563B8B"/>
    <w:rsid w:val="00564325"/>
    <w:rsid w:val="00564678"/>
    <w:rsid w:val="00565FCE"/>
    <w:rsid w:val="00566B30"/>
    <w:rsid w:val="005679DD"/>
    <w:rsid w:val="00567B18"/>
    <w:rsid w:val="00570006"/>
    <w:rsid w:val="00570324"/>
    <w:rsid w:val="005767F4"/>
    <w:rsid w:val="00581881"/>
    <w:rsid w:val="00583189"/>
    <w:rsid w:val="0058411A"/>
    <w:rsid w:val="0058431A"/>
    <w:rsid w:val="005847A3"/>
    <w:rsid w:val="00586FE3"/>
    <w:rsid w:val="005933BA"/>
    <w:rsid w:val="005937B2"/>
    <w:rsid w:val="00593F2C"/>
    <w:rsid w:val="00595228"/>
    <w:rsid w:val="00595BC8"/>
    <w:rsid w:val="00595C48"/>
    <w:rsid w:val="005967DD"/>
    <w:rsid w:val="005A0C4B"/>
    <w:rsid w:val="005A5C1D"/>
    <w:rsid w:val="005A5E7D"/>
    <w:rsid w:val="005A6E54"/>
    <w:rsid w:val="005B788C"/>
    <w:rsid w:val="005C18EE"/>
    <w:rsid w:val="005C340D"/>
    <w:rsid w:val="005C54C0"/>
    <w:rsid w:val="005C55EE"/>
    <w:rsid w:val="005C75D3"/>
    <w:rsid w:val="005C7A2B"/>
    <w:rsid w:val="005D0D9B"/>
    <w:rsid w:val="005D5031"/>
    <w:rsid w:val="005E26DA"/>
    <w:rsid w:val="005E5AE6"/>
    <w:rsid w:val="005E5EA5"/>
    <w:rsid w:val="005E6F76"/>
    <w:rsid w:val="005F4FC0"/>
    <w:rsid w:val="005F5BC7"/>
    <w:rsid w:val="00601A20"/>
    <w:rsid w:val="00605A1D"/>
    <w:rsid w:val="00610A4A"/>
    <w:rsid w:val="00611D38"/>
    <w:rsid w:val="00611F6D"/>
    <w:rsid w:val="006135DA"/>
    <w:rsid w:val="00613944"/>
    <w:rsid w:val="006148C9"/>
    <w:rsid w:val="00615540"/>
    <w:rsid w:val="006239C4"/>
    <w:rsid w:val="00631448"/>
    <w:rsid w:val="00631463"/>
    <w:rsid w:val="00633639"/>
    <w:rsid w:val="00636755"/>
    <w:rsid w:val="00636874"/>
    <w:rsid w:val="0063747B"/>
    <w:rsid w:val="00640248"/>
    <w:rsid w:val="006424C1"/>
    <w:rsid w:val="00643DD7"/>
    <w:rsid w:val="006476DF"/>
    <w:rsid w:val="00647A86"/>
    <w:rsid w:val="00651A07"/>
    <w:rsid w:val="0065357A"/>
    <w:rsid w:val="006541F6"/>
    <w:rsid w:val="00654602"/>
    <w:rsid w:val="00654A78"/>
    <w:rsid w:val="0065529E"/>
    <w:rsid w:val="00657353"/>
    <w:rsid w:val="00660015"/>
    <w:rsid w:val="00660F6E"/>
    <w:rsid w:val="00662CD8"/>
    <w:rsid w:val="006654DE"/>
    <w:rsid w:val="00665E0B"/>
    <w:rsid w:val="00665E58"/>
    <w:rsid w:val="00666211"/>
    <w:rsid w:val="00667DC5"/>
    <w:rsid w:val="0067049F"/>
    <w:rsid w:val="0067152F"/>
    <w:rsid w:val="00671648"/>
    <w:rsid w:val="00671DF7"/>
    <w:rsid w:val="00672812"/>
    <w:rsid w:val="006754A5"/>
    <w:rsid w:val="00680BB7"/>
    <w:rsid w:val="00681B84"/>
    <w:rsid w:val="00681E60"/>
    <w:rsid w:val="00681F84"/>
    <w:rsid w:val="00682805"/>
    <w:rsid w:val="006846E5"/>
    <w:rsid w:val="0068571C"/>
    <w:rsid w:val="00686C47"/>
    <w:rsid w:val="00687683"/>
    <w:rsid w:val="006923B1"/>
    <w:rsid w:val="006935B1"/>
    <w:rsid w:val="00694DA7"/>
    <w:rsid w:val="00694EE6"/>
    <w:rsid w:val="00694F93"/>
    <w:rsid w:val="0069661C"/>
    <w:rsid w:val="00696D55"/>
    <w:rsid w:val="006A0437"/>
    <w:rsid w:val="006A21CC"/>
    <w:rsid w:val="006A2471"/>
    <w:rsid w:val="006B0D0B"/>
    <w:rsid w:val="006B31DB"/>
    <w:rsid w:val="006B3E38"/>
    <w:rsid w:val="006B4BFC"/>
    <w:rsid w:val="006B7115"/>
    <w:rsid w:val="006B787C"/>
    <w:rsid w:val="006C0D2C"/>
    <w:rsid w:val="006C2E3D"/>
    <w:rsid w:val="006C3522"/>
    <w:rsid w:val="006C5DBB"/>
    <w:rsid w:val="006C5F75"/>
    <w:rsid w:val="006C7F21"/>
    <w:rsid w:val="006D1D0A"/>
    <w:rsid w:val="006D257A"/>
    <w:rsid w:val="006D5278"/>
    <w:rsid w:val="006D73B0"/>
    <w:rsid w:val="006E0A6B"/>
    <w:rsid w:val="006E1129"/>
    <w:rsid w:val="006E2841"/>
    <w:rsid w:val="006E52CB"/>
    <w:rsid w:val="006F2634"/>
    <w:rsid w:val="006F3264"/>
    <w:rsid w:val="006F3833"/>
    <w:rsid w:val="006F60AA"/>
    <w:rsid w:val="006F7FAD"/>
    <w:rsid w:val="00702BF0"/>
    <w:rsid w:val="0070454A"/>
    <w:rsid w:val="00706A3A"/>
    <w:rsid w:val="00707803"/>
    <w:rsid w:val="00707A85"/>
    <w:rsid w:val="00713D14"/>
    <w:rsid w:val="00715521"/>
    <w:rsid w:val="0071681C"/>
    <w:rsid w:val="00716D72"/>
    <w:rsid w:val="00720273"/>
    <w:rsid w:val="0072086D"/>
    <w:rsid w:val="00720FD9"/>
    <w:rsid w:val="007218AD"/>
    <w:rsid w:val="007221AA"/>
    <w:rsid w:val="0072428F"/>
    <w:rsid w:val="007273E4"/>
    <w:rsid w:val="00727C85"/>
    <w:rsid w:val="00731DA5"/>
    <w:rsid w:val="00732C16"/>
    <w:rsid w:val="0073346C"/>
    <w:rsid w:val="00735CE7"/>
    <w:rsid w:val="00735F14"/>
    <w:rsid w:val="007402C4"/>
    <w:rsid w:val="007415AD"/>
    <w:rsid w:val="00741E2A"/>
    <w:rsid w:val="00743171"/>
    <w:rsid w:val="00744151"/>
    <w:rsid w:val="007447A3"/>
    <w:rsid w:val="0074698C"/>
    <w:rsid w:val="007471CC"/>
    <w:rsid w:val="0074775C"/>
    <w:rsid w:val="007506B1"/>
    <w:rsid w:val="00755211"/>
    <w:rsid w:val="00755B0D"/>
    <w:rsid w:val="00756A45"/>
    <w:rsid w:val="00756AE6"/>
    <w:rsid w:val="007610C3"/>
    <w:rsid w:val="007621D5"/>
    <w:rsid w:val="00765BE8"/>
    <w:rsid w:val="00765F0F"/>
    <w:rsid w:val="00767066"/>
    <w:rsid w:val="00767B43"/>
    <w:rsid w:val="00772812"/>
    <w:rsid w:val="00775A66"/>
    <w:rsid w:val="00780D37"/>
    <w:rsid w:val="00780FAD"/>
    <w:rsid w:val="007826CD"/>
    <w:rsid w:val="00783132"/>
    <w:rsid w:val="00783DAA"/>
    <w:rsid w:val="00784E36"/>
    <w:rsid w:val="0078674F"/>
    <w:rsid w:val="007917BA"/>
    <w:rsid w:val="0079773F"/>
    <w:rsid w:val="007A017A"/>
    <w:rsid w:val="007A04E6"/>
    <w:rsid w:val="007A0D14"/>
    <w:rsid w:val="007A0F12"/>
    <w:rsid w:val="007A182E"/>
    <w:rsid w:val="007A29DA"/>
    <w:rsid w:val="007A2AAB"/>
    <w:rsid w:val="007A3028"/>
    <w:rsid w:val="007A38C5"/>
    <w:rsid w:val="007A70E3"/>
    <w:rsid w:val="007A77A5"/>
    <w:rsid w:val="007B2B1C"/>
    <w:rsid w:val="007C05B1"/>
    <w:rsid w:val="007C20D3"/>
    <w:rsid w:val="007C31B0"/>
    <w:rsid w:val="007D0699"/>
    <w:rsid w:val="007D08CC"/>
    <w:rsid w:val="007D2FCC"/>
    <w:rsid w:val="007D7EEF"/>
    <w:rsid w:val="007E11B8"/>
    <w:rsid w:val="007E166A"/>
    <w:rsid w:val="007E3369"/>
    <w:rsid w:val="007E4225"/>
    <w:rsid w:val="007E47BF"/>
    <w:rsid w:val="007E5110"/>
    <w:rsid w:val="007E6133"/>
    <w:rsid w:val="007F2FA5"/>
    <w:rsid w:val="007F5E83"/>
    <w:rsid w:val="007F677A"/>
    <w:rsid w:val="007F780B"/>
    <w:rsid w:val="00800089"/>
    <w:rsid w:val="00800EDA"/>
    <w:rsid w:val="00802672"/>
    <w:rsid w:val="00804038"/>
    <w:rsid w:val="00807247"/>
    <w:rsid w:val="00807949"/>
    <w:rsid w:val="00811D31"/>
    <w:rsid w:val="00812B37"/>
    <w:rsid w:val="008134FF"/>
    <w:rsid w:val="00815360"/>
    <w:rsid w:val="0081693B"/>
    <w:rsid w:val="008169D9"/>
    <w:rsid w:val="008171AF"/>
    <w:rsid w:val="00817754"/>
    <w:rsid w:val="008178FA"/>
    <w:rsid w:val="00823321"/>
    <w:rsid w:val="00825634"/>
    <w:rsid w:val="008300A6"/>
    <w:rsid w:val="008311C6"/>
    <w:rsid w:val="00834301"/>
    <w:rsid w:val="00841595"/>
    <w:rsid w:val="00842C82"/>
    <w:rsid w:val="00843B63"/>
    <w:rsid w:val="0085002A"/>
    <w:rsid w:val="0085167F"/>
    <w:rsid w:val="00852B76"/>
    <w:rsid w:val="00853129"/>
    <w:rsid w:val="00853DB8"/>
    <w:rsid w:val="0085762C"/>
    <w:rsid w:val="00860DAA"/>
    <w:rsid w:val="00861A07"/>
    <w:rsid w:val="00862201"/>
    <w:rsid w:val="0086237C"/>
    <w:rsid w:val="00862BFC"/>
    <w:rsid w:val="008647E4"/>
    <w:rsid w:val="00864E8F"/>
    <w:rsid w:val="00866A66"/>
    <w:rsid w:val="00866FEC"/>
    <w:rsid w:val="008711AE"/>
    <w:rsid w:val="00871473"/>
    <w:rsid w:val="00871B41"/>
    <w:rsid w:val="00871F23"/>
    <w:rsid w:val="008724D5"/>
    <w:rsid w:val="00873C58"/>
    <w:rsid w:val="008740C6"/>
    <w:rsid w:val="00875C32"/>
    <w:rsid w:val="00880F05"/>
    <w:rsid w:val="00886BC8"/>
    <w:rsid w:val="008874A2"/>
    <w:rsid w:val="008902C2"/>
    <w:rsid w:val="00890F92"/>
    <w:rsid w:val="008948F2"/>
    <w:rsid w:val="0089593B"/>
    <w:rsid w:val="00897770"/>
    <w:rsid w:val="008A0CD4"/>
    <w:rsid w:val="008A0F0A"/>
    <w:rsid w:val="008A11F2"/>
    <w:rsid w:val="008A4962"/>
    <w:rsid w:val="008A49E3"/>
    <w:rsid w:val="008A4CD2"/>
    <w:rsid w:val="008A4F46"/>
    <w:rsid w:val="008A59D4"/>
    <w:rsid w:val="008B1429"/>
    <w:rsid w:val="008B266E"/>
    <w:rsid w:val="008B2BC3"/>
    <w:rsid w:val="008B3556"/>
    <w:rsid w:val="008B39B8"/>
    <w:rsid w:val="008B3CF3"/>
    <w:rsid w:val="008B46F2"/>
    <w:rsid w:val="008B51B5"/>
    <w:rsid w:val="008B7778"/>
    <w:rsid w:val="008C10FA"/>
    <w:rsid w:val="008C2094"/>
    <w:rsid w:val="008C3E19"/>
    <w:rsid w:val="008C6795"/>
    <w:rsid w:val="008C6A03"/>
    <w:rsid w:val="008C6CA6"/>
    <w:rsid w:val="008C71AC"/>
    <w:rsid w:val="008D32AB"/>
    <w:rsid w:val="008D34EE"/>
    <w:rsid w:val="008D4E67"/>
    <w:rsid w:val="008D7BD7"/>
    <w:rsid w:val="008E0305"/>
    <w:rsid w:val="008E15C0"/>
    <w:rsid w:val="008E1D99"/>
    <w:rsid w:val="008E2037"/>
    <w:rsid w:val="008E4C12"/>
    <w:rsid w:val="008E588F"/>
    <w:rsid w:val="008E6CD8"/>
    <w:rsid w:val="008E7883"/>
    <w:rsid w:val="008F1E96"/>
    <w:rsid w:val="008F2DFB"/>
    <w:rsid w:val="008F2E38"/>
    <w:rsid w:val="008F3DE2"/>
    <w:rsid w:val="00900F1D"/>
    <w:rsid w:val="009016A4"/>
    <w:rsid w:val="00901A99"/>
    <w:rsid w:val="00902662"/>
    <w:rsid w:val="00902FED"/>
    <w:rsid w:val="00905DEA"/>
    <w:rsid w:val="00905FCA"/>
    <w:rsid w:val="00911BE1"/>
    <w:rsid w:val="00912043"/>
    <w:rsid w:val="009130B5"/>
    <w:rsid w:val="009167C3"/>
    <w:rsid w:val="0091719A"/>
    <w:rsid w:val="009176A1"/>
    <w:rsid w:val="0092042C"/>
    <w:rsid w:val="0092064C"/>
    <w:rsid w:val="00922EF7"/>
    <w:rsid w:val="00923AD1"/>
    <w:rsid w:val="009243D0"/>
    <w:rsid w:val="009271A3"/>
    <w:rsid w:val="00931C05"/>
    <w:rsid w:val="00933562"/>
    <w:rsid w:val="009351B6"/>
    <w:rsid w:val="00936CA8"/>
    <w:rsid w:val="00940160"/>
    <w:rsid w:val="00940C92"/>
    <w:rsid w:val="0094105A"/>
    <w:rsid w:val="00944239"/>
    <w:rsid w:val="00946B3B"/>
    <w:rsid w:val="00950D3C"/>
    <w:rsid w:val="00952D83"/>
    <w:rsid w:val="00953B62"/>
    <w:rsid w:val="00953C64"/>
    <w:rsid w:val="009560CB"/>
    <w:rsid w:val="009569C5"/>
    <w:rsid w:val="00961CCE"/>
    <w:rsid w:val="00962BAF"/>
    <w:rsid w:val="00963A2C"/>
    <w:rsid w:val="009656C3"/>
    <w:rsid w:val="00967708"/>
    <w:rsid w:val="00970812"/>
    <w:rsid w:val="00971470"/>
    <w:rsid w:val="00971903"/>
    <w:rsid w:val="00971CBD"/>
    <w:rsid w:val="0097210F"/>
    <w:rsid w:val="00972579"/>
    <w:rsid w:val="00974116"/>
    <w:rsid w:val="009750C1"/>
    <w:rsid w:val="00975FDF"/>
    <w:rsid w:val="00980AA7"/>
    <w:rsid w:val="00983A34"/>
    <w:rsid w:val="00983C5B"/>
    <w:rsid w:val="0098574B"/>
    <w:rsid w:val="009859BF"/>
    <w:rsid w:val="00985B8F"/>
    <w:rsid w:val="0099008F"/>
    <w:rsid w:val="0099109D"/>
    <w:rsid w:val="00993201"/>
    <w:rsid w:val="00993BE5"/>
    <w:rsid w:val="00994218"/>
    <w:rsid w:val="009957B1"/>
    <w:rsid w:val="009962E1"/>
    <w:rsid w:val="0099773F"/>
    <w:rsid w:val="00997B93"/>
    <w:rsid w:val="00997BE3"/>
    <w:rsid w:val="009A15F3"/>
    <w:rsid w:val="009A1D39"/>
    <w:rsid w:val="009A3701"/>
    <w:rsid w:val="009B03C2"/>
    <w:rsid w:val="009B1352"/>
    <w:rsid w:val="009B289A"/>
    <w:rsid w:val="009B3D02"/>
    <w:rsid w:val="009B59BF"/>
    <w:rsid w:val="009B6074"/>
    <w:rsid w:val="009C0DDC"/>
    <w:rsid w:val="009C1DF5"/>
    <w:rsid w:val="009C3E3F"/>
    <w:rsid w:val="009C5D6D"/>
    <w:rsid w:val="009C658B"/>
    <w:rsid w:val="009C6F4C"/>
    <w:rsid w:val="009D0457"/>
    <w:rsid w:val="009D3EF7"/>
    <w:rsid w:val="009D517A"/>
    <w:rsid w:val="009D7571"/>
    <w:rsid w:val="009D7587"/>
    <w:rsid w:val="009E13EB"/>
    <w:rsid w:val="009E14D0"/>
    <w:rsid w:val="009E19BC"/>
    <w:rsid w:val="009E2295"/>
    <w:rsid w:val="009E2AD4"/>
    <w:rsid w:val="009E37BA"/>
    <w:rsid w:val="009E59C1"/>
    <w:rsid w:val="009E7A92"/>
    <w:rsid w:val="009E7E4D"/>
    <w:rsid w:val="009F28B4"/>
    <w:rsid w:val="009F495E"/>
    <w:rsid w:val="009F61BC"/>
    <w:rsid w:val="009F62EE"/>
    <w:rsid w:val="009F74AD"/>
    <w:rsid w:val="009F7CE3"/>
    <w:rsid w:val="00A01CB2"/>
    <w:rsid w:val="00A0209C"/>
    <w:rsid w:val="00A024BE"/>
    <w:rsid w:val="00A03F5D"/>
    <w:rsid w:val="00A04FAF"/>
    <w:rsid w:val="00A05807"/>
    <w:rsid w:val="00A0636C"/>
    <w:rsid w:val="00A064BA"/>
    <w:rsid w:val="00A11353"/>
    <w:rsid w:val="00A12413"/>
    <w:rsid w:val="00A1295F"/>
    <w:rsid w:val="00A1302C"/>
    <w:rsid w:val="00A141AE"/>
    <w:rsid w:val="00A258A2"/>
    <w:rsid w:val="00A25A9F"/>
    <w:rsid w:val="00A2645F"/>
    <w:rsid w:val="00A266AC"/>
    <w:rsid w:val="00A31B9C"/>
    <w:rsid w:val="00A32E59"/>
    <w:rsid w:val="00A36B6F"/>
    <w:rsid w:val="00A40FCA"/>
    <w:rsid w:val="00A42CF3"/>
    <w:rsid w:val="00A435CC"/>
    <w:rsid w:val="00A439AC"/>
    <w:rsid w:val="00A440C0"/>
    <w:rsid w:val="00A4530B"/>
    <w:rsid w:val="00A45AC2"/>
    <w:rsid w:val="00A463CC"/>
    <w:rsid w:val="00A513B5"/>
    <w:rsid w:val="00A53F2E"/>
    <w:rsid w:val="00A545CF"/>
    <w:rsid w:val="00A5652F"/>
    <w:rsid w:val="00A6090E"/>
    <w:rsid w:val="00A6384B"/>
    <w:rsid w:val="00A649CD"/>
    <w:rsid w:val="00A71F94"/>
    <w:rsid w:val="00A725A2"/>
    <w:rsid w:val="00A72652"/>
    <w:rsid w:val="00A72AE3"/>
    <w:rsid w:val="00A732FC"/>
    <w:rsid w:val="00A753A8"/>
    <w:rsid w:val="00A75505"/>
    <w:rsid w:val="00A77053"/>
    <w:rsid w:val="00A84D7E"/>
    <w:rsid w:val="00A857F4"/>
    <w:rsid w:val="00A91302"/>
    <w:rsid w:val="00A91E94"/>
    <w:rsid w:val="00A92184"/>
    <w:rsid w:val="00A93248"/>
    <w:rsid w:val="00A93993"/>
    <w:rsid w:val="00A93EFF"/>
    <w:rsid w:val="00A95C32"/>
    <w:rsid w:val="00A97F2B"/>
    <w:rsid w:val="00AA1469"/>
    <w:rsid w:val="00AA3E6B"/>
    <w:rsid w:val="00AA5DC0"/>
    <w:rsid w:val="00AA6318"/>
    <w:rsid w:val="00AA6F38"/>
    <w:rsid w:val="00AB22AD"/>
    <w:rsid w:val="00AB2F50"/>
    <w:rsid w:val="00AB496E"/>
    <w:rsid w:val="00AB4A6F"/>
    <w:rsid w:val="00AB6C77"/>
    <w:rsid w:val="00AC18E3"/>
    <w:rsid w:val="00AC25DE"/>
    <w:rsid w:val="00AC28B7"/>
    <w:rsid w:val="00AC3740"/>
    <w:rsid w:val="00AC4828"/>
    <w:rsid w:val="00AC54A3"/>
    <w:rsid w:val="00AC7986"/>
    <w:rsid w:val="00AD1171"/>
    <w:rsid w:val="00AD2780"/>
    <w:rsid w:val="00AE12C2"/>
    <w:rsid w:val="00AE3E27"/>
    <w:rsid w:val="00AE4177"/>
    <w:rsid w:val="00AE46DC"/>
    <w:rsid w:val="00AE48C0"/>
    <w:rsid w:val="00AE5574"/>
    <w:rsid w:val="00AE62D6"/>
    <w:rsid w:val="00AE6DE8"/>
    <w:rsid w:val="00AF05BD"/>
    <w:rsid w:val="00AF5C4F"/>
    <w:rsid w:val="00AF6C2B"/>
    <w:rsid w:val="00AF6CFE"/>
    <w:rsid w:val="00AF762B"/>
    <w:rsid w:val="00B00CC5"/>
    <w:rsid w:val="00B01FFC"/>
    <w:rsid w:val="00B0334D"/>
    <w:rsid w:val="00B04FB7"/>
    <w:rsid w:val="00B06D8D"/>
    <w:rsid w:val="00B07575"/>
    <w:rsid w:val="00B07649"/>
    <w:rsid w:val="00B107DF"/>
    <w:rsid w:val="00B127CF"/>
    <w:rsid w:val="00B153E4"/>
    <w:rsid w:val="00B1582E"/>
    <w:rsid w:val="00B16D70"/>
    <w:rsid w:val="00B17084"/>
    <w:rsid w:val="00B207E8"/>
    <w:rsid w:val="00B218D2"/>
    <w:rsid w:val="00B222B8"/>
    <w:rsid w:val="00B233C0"/>
    <w:rsid w:val="00B2638B"/>
    <w:rsid w:val="00B271E3"/>
    <w:rsid w:val="00B27EAE"/>
    <w:rsid w:val="00B36C03"/>
    <w:rsid w:val="00B37066"/>
    <w:rsid w:val="00B37725"/>
    <w:rsid w:val="00B4052F"/>
    <w:rsid w:val="00B40BBF"/>
    <w:rsid w:val="00B4108C"/>
    <w:rsid w:val="00B4317E"/>
    <w:rsid w:val="00B439F3"/>
    <w:rsid w:val="00B443EF"/>
    <w:rsid w:val="00B44839"/>
    <w:rsid w:val="00B45EF8"/>
    <w:rsid w:val="00B50F3B"/>
    <w:rsid w:val="00B520F2"/>
    <w:rsid w:val="00B52BEE"/>
    <w:rsid w:val="00B535E8"/>
    <w:rsid w:val="00B541D9"/>
    <w:rsid w:val="00B63814"/>
    <w:rsid w:val="00B64003"/>
    <w:rsid w:val="00B64C78"/>
    <w:rsid w:val="00B6669F"/>
    <w:rsid w:val="00B66C07"/>
    <w:rsid w:val="00B70921"/>
    <w:rsid w:val="00B712E3"/>
    <w:rsid w:val="00B72222"/>
    <w:rsid w:val="00B74533"/>
    <w:rsid w:val="00B7545D"/>
    <w:rsid w:val="00B80D4F"/>
    <w:rsid w:val="00B80DF5"/>
    <w:rsid w:val="00B820E8"/>
    <w:rsid w:val="00B82711"/>
    <w:rsid w:val="00B910F0"/>
    <w:rsid w:val="00B94260"/>
    <w:rsid w:val="00B946FB"/>
    <w:rsid w:val="00B951DE"/>
    <w:rsid w:val="00B954A3"/>
    <w:rsid w:val="00B95C06"/>
    <w:rsid w:val="00B96062"/>
    <w:rsid w:val="00B9635F"/>
    <w:rsid w:val="00B9646E"/>
    <w:rsid w:val="00BA0289"/>
    <w:rsid w:val="00BA3E70"/>
    <w:rsid w:val="00BA5029"/>
    <w:rsid w:val="00BA53B9"/>
    <w:rsid w:val="00BA614B"/>
    <w:rsid w:val="00BA66C4"/>
    <w:rsid w:val="00BA7B36"/>
    <w:rsid w:val="00BB05DD"/>
    <w:rsid w:val="00BB1070"/>
    <w:rsid w:val="00BB1D71"/>
    <w:rsid w:val="00BB2E95"/>
    <w:rsid w:val="00BB4EF0"/>
    <w:rsid w:val="00BB563D"/>
    <w:rsid w:val="00BB7E12"/>
    <w:rsid w:val="00BC2CA6"/>
    <w:rsid w:val="00BC312D"/>
    <w:rsid w:val="00BC3AC7"/>
    <w:rsid w:val="00BC4B9A"/>
    <w:rsid w:val="00BC5C82"/>
    <w:rsid w:val="00BC66B0"/>
    <w:rsid w:val="00BD0E7F"/>
    <w:rsid w:val="00BD254B"/>
    <w:rsid w:val="00BD3F23"/>
    <w:rsid w:val="00BD651A"/>
    <w:rsid w:val="00BD6A87"/>
    <w:rsid w:val="00BD77ED"/>
    <w:rsid w:val="00BE368F"/>
    <w:rsid w:val="00BE5163"/>
    <w:rsid w:val="00BE75C8"/>
    <w:rsid w:val="00BE774B"/>
    <w:rsid w:val="00BE7BF6"/>
    <w:rsid w:val="00BF1DE6"/>
    <w:rsid w:val="00BF511F"/>
    <w:rsid w:val="00BF6157"/>
    <w:rsid w:val="00C01421"/>
    <w:rsid w:val="00C0544F"/>
    <w:rsid w:val="00C06934"/>
    <w:rsid w:val="00C070A8"/>
    <w:rsid w:val="00C07F75"/>
    <w:rsid w:val="00C101FD"/>
    <w:rsid w:val="00C10AA7"/>
    <w:rsid w:val="00C111D3"/>
    <w:rsid w:val="00C11515"/>
    <w:rsid w:val="00C1425D"/>
    <w:rsid w:val="00C14346"/>
    <w:rsid w:val="00C14AAE"/>
    <w:rsid w:val="00C179FC"/>
    <w:rsid w:val="00C218E6"/>
    <w:rsid w:val="00C22B0C"/>
    <w:rsid w:val="00C24C0B"/>
    <w:rsid w:val="00C25FF6"/>
    <w:rsid w:val="00C307BE"/>
    <w:rsid w:val="00C32724"/>
    <w:rsid w:val="00C333D0"/>
    <w:rsid w:val="00C34107"/>
    <w:rsid w:val="00C348AD"/>
    <w:rsid w:val="00C37136"/>
    <w:rsid w:val="00C37D10"/>
    <w:rsid w:val="00C41312"/>
    <w:rsid w:val="00C413F0"/>
    <w:rsid w:val="00C41C09"/>
    <w:rsid w:val="00C41F96"/>
    <w:rsid w:val="00C431A6"/>
    <w:rsid w:val="00C437A6"/>
    <w:rsid w:val="00C444C1"/>
    <w:rsid w:val="00C45A19"/>
    <w:rsid w:val="00C46066"/>
    <w:rsid w:val="00C46A65"/>
    <w:rsid w:val="00C47C82"/>
    <w:rsid w:val="00C47CD8"/>
    <w:rsid w:val="00C51EF1"/>
    <w:rsid w:val="00C52BAD"/>
    <w:rsid w:val="00C5322F"/>
    <w:rsid w:val="00C5373F"/>
    <w:rsid w:val="00C551B0"/>
    <w:rsid w:val="00C55581"/>
    <w:rsid w:val="00C61199"/>
    <w:rsid w:val="00C61D18"/>
    <w:rsid w:val="00C61D6F"/>
    <w:rsid w:val="00C631E6"/>
    <w:rsid w:val="00C649A1"/>
    <w:rsid w:val="00C7075C"/>
    <w:rsid w:val="00C71CCE"/>
    <w:rsid w:val="00C7498A"/>
    <w:rsid w:val="00C75737"/>
    <w:rsid w:val="00C75AFB"/>
    <w:rsid w:val="00C76AFC"/>
    <w:rsid w:val="00C76BE5"/>
    <w:rsid w:val="00C80A4D"/>
    <w:rsid w:val="00C8166F"/>
    <w:rsid w:val="00C8374B"/>
    <w:rsid w:val="00C846B0"/>
    <w:rsid w:val="00C868D3"/>
    <w:rsid w:val="00C877E8"/>
    <w:rsid w:val="00C903C3"/>
    <w:rsid w:val="00C90A99"/>
    <w:rsid w:val="00C91243"/>
    <w:rsid w:val="00C92372"/>
    <w:rsid w:val="00C948FB"/>
    <w:rsid w:val="00C95AA0"/>
    <w:rsid w:val="00C96869"/>
    <w:rsid w:val="00C96A52"/>
    <w:rsid w:val="00C979F9"/>
    <w:rsid w:val="00C97A13"/>
    <w:rsid w:val="00CA09C1"/>
    <w:rsid w:val="00CA0C07"/>
    <w:rsid w:val="00CA2AAC"/>
    <w:rsid w:val="00CA2BE1"/>
    <w:rsid w:val="00CA3013"/>
    <w:rsid w:val="00CA6630"/>
    <w:rsid w:val="00CA7759"/>
    <w:rsid w:val="00CB0A25"/>
    <w:rsid w:val="00CB0AC3"/>
    <w:rsid w:val="00CB1D8E"/>
    <w:rsid w:val="00CB2D1F"/>
    <w:rsid w:val="00CB31E6"/>
    <w:rsid w:val="00CB34C9"/>
    <w:rsid w:val="00CB39B2"/>
    <w:rsid w:val="00CB6E03"/>
    <w:rsid w:val="00CB7239"/>
    <w:rsid w:val="00CD0E63"/>
    <w:rsid w:val="00CD1371"/>
    <w:rsid w:val="00CD2205"/>
    <w:rsid w:val="00CD2A34"/>
    <w:rsid w:val="00CD39B4"/>
    <w:rsid w:val="00CD4066"/>
    <w:rsid w:val="00CD52D6"/>
    <w:rsid w:val="00CD71CF"/>
    <w:rsid w:val="00CE1F31"/>
    <w:rsid w:val="00CE382B"/>
    <w:rsid w:val="00CE527D"/>
    <w:rsid w:val="00CE6A2B"/>
    <w:rsid w:val="00CE6E7B"/>
    <w:rsid w:val="00CE76F1"/>
    <w:rsid w:val="00CF0392"/>
    <w:rsid w:val="00CF102B"/>
    <w:rsid w:val="00CF29DA"/>
    <w:rsid w:val="00CF42BD"/>
    <w:rsid w:val="00CF4947"/>
    <w:rsid w:val="00CF5D10"/>
    <w:rsid w:val="00D0282F"/>
    <w:rsid w:val="00D0585D"/>
    <w:rsid w:val="00D07A98"/>
    <w:rsid w:val="00D1121B"/>
    <w:rsid w:val="00D126CF"/>
    <w:rsid w:val="00D129ED"/>
    <w:rsid w:val="00D12E61"/>
    <w:rsid w:val="00D13D35"/>
    <w:rsid w:val="00D13FDD"/>
    <w:rsid w:val="00D14FF0"/>
    <w:rsid w:val="00D155D3"/>
    <w:rsid w:val="00D16C47"/>
    <w:rsid w:val="00D1707A"/>
    <w:rsid w:val="00D206D6"/>
    <w:rsid w:val="00D22287"/>
    <w:rsid w:val="00D22F79"/>
    <w:rsid w:val="00D23887"/>
    <w:rsid w:val="00D241DF"/>
    <w:rsid w:val="00D24DF2"/>
    <w:rsid w:val="00D25DC2"/>
    <w:rsid w:val="00D2772F"/>
    <w:rsid w:val="00D27BFB"/>
    <w:rsid w:val="00D31D10"/>
    <w:rsid w:val="00D32EF8"/>
    <w:rsid w:val="00D42CE9"/>
    <w:rsid w:val="00D45D52"/>
    <w:rsid w:val="00D467B8"/>
    <w:rsid w:val="00D46AE4"/>
    <w:rsid w:val="00D4703D"/>
    <w:rsid w:val="00D47BC9"/>
    <w:rsid w:val="00D50C73"/>
    <w:rsid w:val="00D51C3C"/>
    <w:rsid w:val="00D51E36"/>
    <w:rsid w:val="00D5250C"/>
    <w:rsid w:val="00D5259A"/>
    <w:rsid w:val="00D54176"/>
    <w:rsid w:val="00D561DD"/>
    <w:rsid w:val="00D60E5B"/>
    <w:rsid w:val="00D60E6A"/>
    <w:rsid w:val="00D6190F"/>
    <w:rsid w:val="00D6532E"/>
    <w:rsid w:val="00D65C53"/>
    <w:rsid w:val="00D67385"/>
    <w:rsid w:val="00D73BCF"/>
    <w:rsid w:val="00D75B21"/>
    <w:rsid w:val="00D778D3"/>
    <w:rsid w:val="00D80165"/>
    <w:rsid w:val="00D8065C"/>
    <w:rsid w:val="00D83DA2"/>
    <w:rsid w:val="00D8611A"/>
    <w:rsid w:val="00D90315"/>
    <w:rsid w:val="00D905C2"/>
    <w:rsid w:val="00D90F3E"/>
    <w:rsid w:val="00D91ABD"/>
    <w:rsid w:val="00D93541"/>
    <w:rsid w:val="00D93BF2"/>
    <w:rsid w:val="00D97C10"/>
    <w:rsid w:val="00DA0EB3"/>
    <w:rsid w:val="00DA1F6B"/>
    <w:rsid w:val="00DA2A0D"/>
    <w:rsid w:val="00DA490A"/>
    <w:rsid w:val="00DA530D"/>
    <w:rsid w:val="00DA62BD"/>
    <w:rsid w:val="00DB18EE"/>
    <w:rsid w:val="00DB3D2A"/>
    <w:rsid w:val="00DB41D3"/>
    <w:rsid w:val="00DB49BA"/>
    <w:rsid w:val="00DB6447"/>
    <w:rsid w:val="00DB737F"/>
    <w:rsid w:val="00DC0987"/>
    <w:rsid w:val="00DC223C"/>
    <w:rsid w:val="00DC27E7"/>
    <w:rsid w:val="00DC412D"/>
    <w:rsid w:val="00DC553F"/>
    <w:rsid w:val="00DC5F26"/>
    <w:rsid w:val="00DC7543"/>
    <w:rsid w:val="00DD0A04"/>
    <w:rsid w:val="00DD1143"/>
    <w:rsid w:val="00DD12A5"/>
    <w:rsid w:val="00DD33F4"/>
    <w:rsid w:val="00DD612A"/>
    <w:rsid w:val="00DE2140"/>
    <w:rsid w:val="00DE31AD"/>
    <w:rsid w:val="00DE3580"/>
    <w:rsid w:val="00DE446E"/>
    <w:rsid w:val="00DE48E8"/>
    <w:rsid w:val="00DE5448"/>
    <w:rsid w:val="00DE5B43"/>
    <w:rsid w:val="00DE6B9B"/>
    <w:rsid w:val="00DE712A"/>
    <w:rsid w:val="00DE719B"/>
    <w:rsid w:val="00DF06C9"/>
    <w:rsid w:val="00DF128C"/>
    <w:rsid w:val="00DF13A9"/>
    <w:rsid w:val="00DF221A"/>
    <w:rsid w:val="00DF3A50"/>
    <w:rsid w:val="00DF4DB4"/>
    <w:rsid w:val="00DF6E74"/>
    <w:rsid w:val="00DF74F1"/>
    <w:rsid w:val="00E02D6E"/>
    <w:rsid w:val="00E1087C"/>
    <w:rsid w:val="00E145F8"/>
    <w:rsid w:val="00E168E4"/>
    <w:rsid w:val="00E210FA"/>
    <w:rsid w:val="00E21B1B"/>
    <w:rsid w:val="00E23467"/>
    <w:rsid w:val="00E25EC5"/>
    <w:rsid w:val="00E2753C"/>
    <w:rsid w:val="00E277C2"/>
    <w:rsid w:val="00E316E6"/>
    <w:rsid w:val="00E327BC"/>
    <w:rsid w:val="00E328FD"/>
    <w:rsid w:val="00E3362C"/>
    <w:rsid w:val="00E3420E"/>
    <w:rsid w:val="00E34DA5"/>
    <w:rsid w:val="00E36939"/>
    <w:rsid w:val="00E37F18"/>
    <w:rsid w:val="00E41AA3"/>
    <w:rsid w:val="00E43010"/>
    <w:rsid w:val="00E43311"/>
    <w:rsid w:val="00E4560F"/>
    <w:rsid w:val="00E52E0D"/>
    <w:rsid w:val="00E5300E"/>
    <w:rsid w:val="00E54AE0"/>
    <w:rsid w:val="00E60B25"/>
    <w:rsid w:val="00E6155E"/>
    <w:rsid w:val="00E61C7D"/>
    <w:rsid w:val="00E61D38"/>
    <w:rsid w:val="00E63045"/>
    <w:rsid w:val="00E63A2B"/>
    <w:rsid w:val="00E63EA6"/>
    <w:rsid w:val="00E65A96"/>
    <w:rsid w:val="00E6629A"/>
    <w:rsid w:val="00E665CA"/>
    <w:rsid w:val="00E67321"/>
    <w:rsid w:val="00E67862"/>
    <w:rsid w:val="00E67F1E"/>
    <w:rsid w:val="00E74E5D"/>
    <w:rsid w:val="00E75D02"/>
    <w:rsid w:val="00E76199"/>
    <w:rsid w:val="00E7640B"/>
    <w:rsid w:val="00E77602"/>
    <w:rsid w:val="00E810FF"/>
    <w:rsid w:val="00E817E2"/>
    <w:rsid w:val="00E820AF"/>
    <w:rsid w:val="00E831DC"/>
    <w:rsid w:val="00E84DF0"/>
    <w:rsid w:val="00E87201"/>
    <w:rsid w:val="00E8733E"/>
    <w:rsid w:val="00E878C1"/>
    <w:rsid w:val="00E93475"/>
    <w:rsid w:val="00EA375B"/>
    <w:rsid w:val="00EA591D"/>
    <w:rsid w:val="00EA6429"/>
    <w:rsid w:val="00EA7752"/>
    <w:rsid w:val="00EB0642"/>
    <w:rsid w:val="00EB13F9"/>
    <w:rsid w:val="00EB4FB0"/>
    <w:rsid w:val="00EB4FB5"/>
    <w:rsid w:val="00EC0981"/>
    <w:rsid w:val="00EC2166"/>
    <w:rsid w:val="00EC314E"/>
    <w:rsid w:val="00EC3EC8"/>
    <w:rsid w:val="00EC4509"/>
    <w:rsid w:val="00EC597C"/>
    <w:rsid w:val="00EC5D54"/>
    <w:rsid w:val="00EC6B7F"/>
    <w:rsid w:val="00ED0CEA"/>
    <w:rsid w:val="00ED1E10"/>
    <w:rsid w:val="00ED2D9E"/>
    <w:rsid w:val="00ED43F5"/>
    <w:rsid w:val="00ED454F"/>
    <w:rsid w:val="00EE23AF"/>
    <w:rsid w:val="00EE2CB1"/>
    <w:rsid w:val="00EE60B2"/>
    <w:rsid w:val="00EF17FF"/>
    <w:rsid w:val="00EF21E1"/>
    <w:rsid w:val="00EF259F"/>
    <w:rsid w:val="00EF567D"/>
    <w:rsid w:val="00EF6031"/>
    <w:rsid w:val="00EF7292"/>
    <w:rsid w:val="00F003F6"/>
    <w:rsid w:val="00F02BDA"/>
    <w:rsid w:val="00F037D0"/>
    <w:rsid w:val="00F03F29"/>
    <w:rsid w:val="00F05650"/>
    <w:rsid w:val="00F11D81"/>
    <w:rsid w:val="00F13B72"/>
    <w:rsid w:val="00F15C85"/>
    <w:rsid w:val="00F1707D"/>
    <w:rsid w:val="00F20C39"/>
    <w:rsid w:val="00F21149"/>
    <w:rsid w:val="00F241D8"/>
    <w:rsid w:val="00F2502B"/>
    <w:rsid w:val="00F25B93"/>
    <w:rsid w:val="00F2737B"/>
    <w:rsid w:val="00F31992"/>
    <w:rsid w:val="00F341A3"/>
    <w:rsid w:val="00F350B0"/>
    <w:rsid w:val="00F3519D"/>
    <w:rsid w:val="00F35691"/>
    <w:rsid w:val="00F37ECB"/>
    <w:rsid w:val="00F40497"/>
    <w:rsid w:val="00F42B65"/>
    <w:rsid w:val="00F43211"/>
    <w:rsid w:val="00F45512"/>
    <w:rsid w:val="00F45FDC"/>
    <w:rsid w:val="00F474CA"/>
    <w:rsid w:val="00F53BE4"/>
    <w:rsid w:val="00F55104"/>
    <w:rsid w:val="00F55401"/>
    <w:rsid w:val="00F55599"/>
    <w:rsid w:val="00F576A6"/>
    <w:rsid w:val="00F60388"/>
    <w:rsid w:val="00F61169"/>
    <w:rsid w:val="00F622CB"/>
    <w:rsid w:val="00F6277E"/>
    <w:rsid w:val="00F62969"/>
    <w:rsid w:val="00F62C1E"/>
    <w:rsid w:val="00F63B30"/>
    <w:rsid w:val="00F64791"/>
    <w:rsid w:val="00F64969"/>
    <w:rsid w:val="00F64CDE"/>
    <w:rsid w:val="00F64D69"/>
    <w:rsid w:val="00F66E30"/>
    <w:rsid w:val="00F70846"/>
    <w:rsid w:val="00F72173"/>
    <w:rsid w:val="00F722B2"/>
    <w:rsid w:val="00F72338"/>
    <w:rsid w:val="00F73125"/>
    <w:rsid w:val="00F732AA"/>
    <w:rsid w:val="00F736FA"/>
    <w:rsid w:val="00F73B45"/>
    <w:rsid w:val="00F742D9"/>
    <w:rsid w:val="00F7487B"/>
    <w:rsid w:val="00F74A1B"/>
    <w:rsid w:val="00F753F4"/>
    <w:rsid w:val="00F762D8"/>
    <w:rsid w:val="00F8196F"/>
    <w:rsid w:val="00F83062"/>
    <w:rsid w:val="00F84D91"/>
    <w:rsid w:val="00F86026"/>
    <w:rsid w:val="00F92E52"/>
    <w:rsid w:val="00F94B26"/>
    <w:rsid w:val="00F9787C"/>
    <w:rsid w:val="00FA01E6"/>
    <w:rsid w:val="00FA0CF8"/>
    <w:rsid w:val="00FA22D5"/>
    <w:rsid w:val="00FA2CF7"/>
    <w:rsid w:val="00FA3E20"/>
    <w:rsid w:val="00FA3E23"/>
    <w:rsid w:val="00FA3E81"/>
    <w:rsid w:val="00FA3F01"/>
    <w:rsid w:val="00FA7167"/>
    <w:rsid w:val="00FB1FDA"/>
    <w:rsid w:val="00FB35BE"/>
    <w:rsid w:val="00FB473B"/>
    <w:rsid w:val="00FB5A00"/>
    <w:rsid w:val="00FB6909"/>
    <w:rsid w:val="00FC0A17"/>
    <w:rsid w:val="00FC1C86"/>
    <w:rsid w:val="00FC1F4A"/>
    <w:rsid w:val="00FC2C39"/>
    <w:rsid w:val="00FC4B81"/>
    <w:rsid w:val="00FC6C9F"/>
    <w:rsid w:val="00FD0FE3"/>
    <w:rsid w:val="00FD18C4"/>
    <w:rsid w:val="00FD19FE"/>
    <w:rsid w:val="00FD48F3"/>
    <w:rsid w:val="00FD4AFC"/>
    <w:rsid w:val="00FD509D"/>
    <w:rsid w:val="00FD5DEE"/>
    <w:rsid w:val="00FE21F3"/>
    <w:rsid w:val="00FE2369"/>
    <w:rsid w:val="00FE2F18"/>
    <w:rsid w:val="00FE38F0"/>
    <w:rsid w:val="00FE59A0"/>
    <w:rsid w:val="00FE5D2A"/>
    <w:rsid w:val="00FE7668"/>
    <w:rsid w:val="00FE78D8"/>
    <w:rsid w:val="00FF17B0"/>
    <w:rsid w:val="00FF304E"/>
    <w:rsid w:val="00FF641A"/>
    <w:rsid w:val="00FF7F77"/>
    <w:rsid w:val="6FD19C28"/>
    <w:rsid w:val="7AB0B1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6418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macro" w:semiHidden="0" w:unhideWhenUsed="0"/>
    <w:lsdException w:name="List Bullet" w:semiHidden="0" w:unhideWhenUsed="0"/>
    <w:lsdException w:name="List Number" w:semiHidden="0" w:unhideWhenUsed="0"/>
    <w:lsdException w:name="Title" w:semiHidden="0" w:unhideWhenUsed="0"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Strong" w:semiHidden="0" w:unhideWhenUsed="0" w:qFormat="1"/>
    <w:lsdException w:name="Emphasis" w:semiHidden="0" w:unhideWhenUsed="0" w:qFormat="1"/>
    <w:lsdException w:name="Plain Text" w:uiPriority="99"/>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0EFA"/>
    <w:rPr>
      <w:sz w:val="24"/>
      <w:szCs w:val="24"/>
    </w:rPr>
  </w:style>
  <w:style w:type="paragraph" w:styleId="Heading1">
    <w:name w:val="heading 1"/>
    <w:basedOn w:val="Normal"/>
    <w:next w:val="Normal"/>
    <w:link w:val="Heading1Char"/>
    <w:qFormat/>
    <w:rsid w:val="001165A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qFormat/>
    <w:rsid w:val="00654A78"/>
    <w:pPr>
      <w:keepNext/>
      <w:widowControl w:val="0"/>
      <w:jc w:val="center"/>
      <w:outlineLvl w:val="2"/>
    </w:pPr>
    <w:rPr>
      <w:b/>
      <w:szCs w:val="20"/>
    </w:rPr>
  </w:style>
  <w:style w:type="paragraph" w:styleId="Heading4">
    <w:name w:val="heading 4"/>
    <w:basedOn w:val="Normal"/>
    <w:next w:val="Normal"/>
    <w:link w:val="Heading4Char"/>
    <w:semiHidden/>
    <w:unhideWhenUsed/>
    <w:qFormat/>
    <w:rsid w:val="001165AC"/>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semiHidden/>
    <w:unhideWhenUsed/>
    <w:qFormat/>
    <w:rsid w:val="00F64CDE"/>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2B27C1"/>
    <w:pPr>
      <w:keepNext/>
      <w:keepLines/>
      <w:spacing w:before="200"/>
      <w:outlineLvl w:val="5"/>
    </w:pPr>
    <w:rPr>
      <w:rFonts w:ascii="Cambria" w:hAnsi="Cambria"/>
      <w:i/>
      <w:iCs/>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E63EA6"/>
    <w:pPr>
      <w:tabs>
        <w:tab w:val="center" w:pos="4153"/>
        <w:tab w:val="right" w:pos="8306"/>
      </w:tabs>
    </w:pPr>
    <w:rPr>
      <w:sz w:val="20"/>
      <w:szCs w:val="20"/>
    </w:rPr>
  </w:style>
  <w:style w:type="paragraph" w:styleId="Title">
    <w:name w:val="Title"/>
    <w:basedOn w:val="Normal"/>
    <w:qFormat/>
    <w:rsid w:val="00CD2205"/>
    <w:pPr>
      <w:jc w:val="center"/>
    </w:pPr>
    <w:rPr>
      <w:b/>
      <w:bCs/>
      <w:sz w:val="28"/>
    </w:rPr>
  </w:style>
  <w:style w:type="paragraph" w:styleId="ListBullet">
    <w:name w:val="List Bullet"/>
    <w:basedOn w:val="Normal"/>
    <w:autoRedefine/>
    <w:rsid w:val="004D52B9"/>
    <w:pPr>
      <w:numPr>
        <w:numId w:val="1"/>
      </w:numPr>
      <w:jc w:val="both"/>
    </w:pPr>
    <w:rPr>
      <w:sz w:val="22"/>
      <w:szCs w:val="22"/>
    </w:rPr>
  </w:style>
  <w:style w:type="paragraph" w:styleId="BodyTextIndent2">
    <w:name w:val="Body Text Indent 2"/>
    <w:basedOn w:val="Normal"/>
    <w:rsid w:val="005026D2"/>
    <w:pPr>
      <w:autoSpaceDE w:val="0"/>
      <w:autoSpaceDN w:val="0"/>
      <w:adjustRightInd w:val="0"/>
      <w:ind w:left="2160"/>
      <w:jc w:val="both"/>
    </w:pPr>
    <w:rPr>
      <w:rFonts w:ascii="Courier New" w:hAnsi="Courier New" w:cs="Courier New"/>
      <w:sz w:val="28"/>
      <w:szCs w:val="20"/>
    </w:rPr>
  </w:style>
  <w:style w:type="character" w:styleId="Emphasis">
    <w:name w:val="Emphasis"/>
    <w:qFormat/>
    <w:rsid w:val="005026D2"/>
    <w:rPr>
      <w:rFonts w:ascii="Arial Black" w:hAnsi="Arial Black"/>
      <w:spacing w:val="-8"/>
      <w:sz w:val="18"/>
    </w:rPr>
  </w:style>
  <w:style w:type="paragraph" w:customStyle="1" w:styleId="Achievement">
    <w:name w:val="Achievement"/>
    <w:basedOn w:val="BodyText"/>
    <w:rsid w:val="005026D2"/>
    <w:pPr>
      <w:numPr>
        <w:numId w:val="2"/>
      </w:numPr>
      <w:spacing w:after="60" w:line="220" w:lineRule="atLeast"/>
      <w:jc w:val="both"/>
    </w:pPr>
    <w:rPr>
      <w:rFonts w:ascii="Arial" w:hAnsi="Arial"/>
      <w:spacing w:val="-5"/>
      <w:sz w:val="20"/>
      <w:szCs w:val="20"/>
    </w:rPr>
  </w:style>
  <w:style w:type="paragraph" w:styleId="BodyText">
    <w:name w:val="Body Text"/>
    <w:basedOn w:val="Normal"/>
    <w:rsid w:val="005026D2"/>
    <w:pPr>
      <w:spacing w:after="120"/>
    </w:pPr>
  </w:style>
  <w:style w:type="paragraph" w:customStyle="1" w:styleId="TableHeader">
    <w:name w:val="Table Header"/>
    <w:basedOn w:val="Normal"/>
    <w:rsid w:val="00544D18"/>
    <w:pPr>
      <w:spacing w:before="60" w:after="60"/>
    </w:pPr>
    <w:rPr>
      <w:rFonts w:ascii="Arial Bold" w:hAnsi="Arial Bold"/>
      <w:b/>
      <w:smallCaps/>
      <w:sz w:val="22"/>
      <w:szCs w:val="20"/>
    </w:rPr>
  </w:style>
  <w:style w:type="paragraph" w:customStyle="1" w:styleId="body-0020text19">
    <w:name w:val="body-0020text19"/>
    <w:basedOn w:val="Normal"/>
    <w:rsid w:val="00544D18"/>
    <w:pPr>
      <w:jc w:val="both"/>
    </w:pPr>
  </w:style>
  <w:style w:type="character" w:customStyle="1" w:styleId="body-0020text--char19">
    <w:name w:val="body-0020text--char19"/>
    <w:basedOn w:val="DefaultParagraphFont"/>
    <w:rsid w:val="00544D18"/>
    <w:rPr>
      <w:rFonts w:ascii="Times New Roman" w:hAnsi="Times New Roman" w:cs="Times New Roman" w:hint="default"/>
      <w:strike w:val="0"/>
      <w:dstrike w:val="0"/>
      <w:sz w:val="24"/>
      <w:szCs w:val="24"/>
      <w:u w:val="none"/>
      <w:effect w:val="none"/>
    </w:rPr>
  </w:style>
  <w:style w:type="character" w:customStyle="1" w:styleId="normal--char27">
    <w:name w:val="normal--char27"/>
    <w:basedOn w:val="DefaultParagraphFont"/>
    <w:rsid w:val="00544D18"/>
    <w:rPr>
      <w:rFonts w:ascii="Times New Roman" w:hAnsi="Times New Roman" w:cs="Times New Roman" w:hint="default"/>
      <w:strike w:val="0"/>
      <w:dstrike w:val="0"/>
      <w:sz w:val="20"/>
      <w:szCs w:val="20"/>
      <w:u w:val="none"/>
      <w:effect w:val="none"/>
    </w:rPr>
  </w:style>
  <w:style w:type="paragraph" w:styleId="BodyText3">
    <w:name w:val="Body Text 3"/>
    <w:basedOn w:val="Normal"/>
    <w:rsid w:val="00817754"/>
    <w:pPr>
      <w:spacing w:after="120"/>
    </w:pPr>
    <w:rPr>
      <w:sz w:val="16"/>
      <w:szCs w:val="16"/>
    </w:rPr>
  </w:style>
  <w:style w:type="paragraph" w:styleId="BodyText2">
    <w:name w:val="Body Text 2"/>
    <w:basedOn w:val="Normal"/>
    <w:rsid w:val="00E60B25"/>
    <w:pPr>
      <w:spacing w:after="120" w:line="480" w:lineRule="auto"/>
    </w:pPr>
  </w:style>
  <w:style w:type="paragraph" w:customStyle="1" w:styleId="Char">
    <w:name w:val="Char"/>
    <w:basedOn w:val="Normal"/>
    <w:rsid w:val="002D3965"/>
    <w:pPr>
      <w:spacing w:after="160" w:line="240" w:lineRule="exact"/>
    </w:pPr>
    <w:rPr>
      <w:rFonts w:ascii="Verdana" w:eastAsia="MS Mincho" w:hAnsi="Verdana"/>
      <w:sz w:val="20"/>
      <w:szCs w:val="20"/>
    </w:rPr>
  </w:style>
  <w:style w:type="character" w:styleId="CommentReference">
    <w:name w:val="annotation reference"/>
    <w:basedOn w:val="DefaultParagraphFont"/>
    <w:rsid w:val="00AA6F38"/>
    <w:rPr>
      <w:sz w:val="16"/>
      <w:szCs w:val="16"/>
    </w:rPr>
  </w:style>
  <w:style w:type="paragraph" w:styleId="CommentText">
    <w:name w:val="annotation text"/>
    <w:basedOn w:val="Normal"/>
    <w:link w:val="CommentTextChar"/>
    <w:rsid w:val="00AA6F38"/>
    <w:rPr>
      <w:sz w:val="20"/>
      <w:szCs w:val="20"/>
    </w:rPr>
  </w:style>
  <w:style w:type="character" w:customStyle="1" w:styleId="CommentTextChar">
    <w:name w:val="Comment Text Char"/>
    <w:basedOn w:val="DefaultParagraphFont"/>
    <w:link w:val="CommentText"/>
    <w:rsid w:val="00AA6F38"/>
  </w:style>
  <w:style w:type="paragraph" w:styleId="CommentSubject">
    <w:name w:val="annotation subject"/>
    <w:basedOn w:val="CommentText"/>
    <w:next w:val="CommentText"/>
    <w:link w:val="CommentSubjectChar"/>
    <w:rsid w:val="00AA6F38"/>
    <w:rPr>
      <w:b/>
      <w:bCs/>
    </w:rPr>
  </w:style>
  <w:style w:type="character" w:customStyle="1" w:styleId="CommentSubjectChar">
    <w:name w:val="Comment Subject Char"/>
    <w:basedOn w:val="CommentTextChar"/>
    <w:link w:val="CommentSubject"/>
    <w:rsid w:val="00AA6F38"/>
    <w:rPr>
      <w:b/>
      <w:bCs/>
    </w:rPr>
  </w:style>
  <w:style w:type="paragraph" w:styleId="BalloonText">
    <w:name w:val="Balloon Text"/>
    <w:basedOn w:val="Normal"/>
    <w:link w:val="BalloonTextChar"/>
    <w:rsid w:val="00AA6F38"/>
    <w:rPr>
      <w:rFonts w:ascii="Tahoma" w:hAnsi="Tahoma" w:cs="Tahoma"/>
      <w:sz w:val="16"/>
      <w:szCs w:val="16"/>
    </w:rPr>
  </w:style>
  <w:style w:type="character" w:customStyle="1" w:styleId="BalloonTextChar">
    <w:name w:val="Balloon Text Char"/>
    <w:basedOn w:val="DefaultParagraphFont"/>
    <w:link w:val="BalloonText"/>
    <w:rsid w:val="00AA6F38"/>
    <w:rPr>
      <w:rFonts w:ascii="Tahoma" w:hAnsi="Tahoma" w:cs="Tahoma"/>
      <w:sz w:val="16"/>
      <w:szCs w:val="16"/>
    </w:rPr>
  </w:style>
  <w:style w:type="character" w:styleId="Hyperlink">
    <w:name w:val="Hyperlink"/>
    <w:basedOn w:val="DefaultParagraphFont"/>
    <w:rsid w:val="00AF5C4F"/>
    <w:rPr>
      <w:color w:val="0000FF"/>
      <w:u w:val="single"/>
    </w:rPr>
  </w:style>
  <w:style w:type="paragraph" w:styleId="DocumentMap">
    <w:name w:val="Document Map"/>
    <w:basedOn w:val="Normal"/>
    <w:semiHidden/>
    <w:rsid w:val="00EA7752"/>
    <w:pPr>
      <w:shd w:val="clear" w:color="auto" w:fill="000080"/>
    </w:pPr>
    <w:rPr>
      <w:rFonts w:ascii="Tahoma" w:hAnsi="Tahoma" w:cs="Tahoma"/>
      <w:sz w:val="20"/>
      <w:szCs w:val="20"/>
    </w:rPr>
  </w:style>
  <w:style w:type="character" w:customStyle="1" w:styleId="cbstyle">
    <w:name w:val="cb_style"/>
    <w:basedOn w:val="DefaultParagraphFont"/>
    <w:rsid w:val="00EA7752"/>
  </w:style>
  <w:style w:type="character" w:customStyle="1" w:styleId="normalchar1">
    <w:name w:val="normal__char1"/>
    <w:basedOn w:val="DefaultParagraphFont"/>
    <w:rsid w:val="00AF6C2B"/>
    <w:rPr>
      <w:rFonts w:ascii="Times New Roman" w:hAnsi="Times New Roman" w:cs="Times New Roman" w:hint="default"/>
      <w:strike w:val="0"/>
      <w:dstrike w:val="0"/>
      <w:sz w:val="24"/>
      <w:szCs w:val="24"/>
      <w:u w:val="none"/>
      <w:effect w:val="none"/>
    </w:rPr>
  </w:style>
  <w:style w:type="paragraph" w:customStyle="1" w:styleId="Normal11arial">
    <w:name w:val="Normal _11 arial"/>
    <w:basedOn w:val="HTMLPreformatted"/>
    <w:rsid w:val="003A1241"/>
    <w:pPr>
      <w:numPr>
        <w:numId w:val="3"/>
      </w:numPr>
    </w:pPr>
    <w:rPr>
      <w:rFonts w:eastAsia="Courier New" w:cs="Times New Roman"/>
      <w:color w:val="000000"/>
      <w:sz w:val="22"/>
      <w:szCs w:val="22"/>
    </w:rPr>
  </w:style>
  <w:style w:type="paragraph" w:styleId="HTMLPreformatted">
    <w:name w:val="HTML Preformatted"/>
    <w:basedOn w:val="Normal"/>
    <w:rsid w:val="003A1241"/>
    <w:rPr>
      <w:rFonts w:ascii="Courier New" w:hAnsi="Courier New" w:cs="Courier New"/>
      <w:sz w:val="20"/>
      <w:szCs w:val="20"/>
    </w:rPr>
  </w:style>
  <w:style w:type="paragraph" w:styleId="Header">
    <w:name w:val="header"/>
    <w:basedOn w:val="Normal"/>
    <w:link w:val="HeaderChar"/>
    <w:rsid w:val="00922EF7"/>
    <w:pPr>
      <w:tabs>
        <w:tab w:val="center" w:pos="4320"/>
        <w:tab w:val="right" w:pos="8640"/>
      </w:tabs>
    </w:pPr>
  </w:style>
  <w:style w:type="paragraph" w:styleId="NormalWeb">
    <w:name w:val="Normal (Web)"/>
    <w:basedOn w:val="Normal"/>
    <w:uiPriority w:val="99"/>
    <w:rsid w:val="00A857F4"/>
    <w:pPr>
      <w:spacing w:before="100" w:beforeAutospacing="1" w:after="100" w:afterAutospacing="1"/>
    </w:pPr>
  </w:style>
  <w:style w:type="paragraph" w:styleId="PlainText">
    <w:name w:val="Plain Text"/>
    <w:basedOn w:val="Normal"/>
    <w:link w:val="PlainTextChar"/>
    <w:uiPriority w:val="99"/>
    <w:unhideWhenUsed/>
    <w:rsid w:val="00F35691"/>
    <w:rPr>
      <w:rFonts w:ascii="Consolas" w:eastAsia="Calibri" w:hAnsi="Consolas"/>
      <w:sz w:val="21"/>
      <w:szCs w:val="21"/>
    </w:rPr>
  </w:style>
  <w:style w:type="character" w:customStyle="1" w:styleId="PlainTextChar">
    <w:name w:val="Plain Text Char"/>
    <w:basedOn w:val="DefaultParagraphFont"/>
    <w:link w:val="PlainText"/>
    <w:uiPriority w:val="99"/>
    <w:rsid w:val="00F35691"/>
    <w:rPr>
      <w:rFonts w:ascii="Consolas" w:eastAsia="Calibri" w:hAnsi="Consolas"/>
      <w:sz w:val="21"/>
      <w:szCs w:val="21"/>
    </w:rPr>
  </w:style>
  <w:style w:type="character" w:customStyle="1" w:styleId="klink">
    <w:name w:val="klink"/>
    <w:basedOn w:val="DefaultParagraphFont"/>
    <w:rsid w:val="002B6211"/>
  </w:style>
  <w:style w:type="character" w:customStyle="1" w:styleId="textblue1">
    <w:name w:val="textblue1"/>
    <w:basedOn w:val="DefaultParagraphFont"/>
    <w:rsid w:val="00662CD8"/>
    <w:rPr>
      <w:rFonts w:ascii="Arial" w:hAnsi="Arial" w:cs="Arial" w:hint="default"/>
      <w:sz w:val="14"/>
      <w:szCs w:val="14"/>
    </w:rPr>
  </w:style>
  <w:style w:type="paragraph" w:styleId="BodyTextIndent3">
    <w:name w:val="Body Text Indent 3"/>
    <w:basedOn w:val="Normal"/>
    <w:link w:val="BodyTextIndent3Char"/>
    <w:rsid w:val="00EE60B2"/>
    <w:pPr>
      <w:spacing w:after="120"/>
      <w:ind w:left="360"/>
    </w:pPr>
    <w:rPr>
      <w:sz w:val="16"/>
      <w:szCs w:val="16"/>
    </w:rPr>
  </w:style>
  <w:style w:type="character" w:customStyle="1" w:styleId="BodyTextIndent3Char">
    <w:name w:val="Body Text Indent 3 Char"/>
    <w:basedOn w:val="DefaultParagraphFont"/>
    <w:link w:val="BodyTextIndent3"/>
    <w:rsid w:val="00EE60B2"/>
    <w:rPr>
      <w:sz w:val="16"/>
      <w:szCs w:val="16"/>
    </w:rPr>
  </w:style>
  <w:style w:type="character" w:customStyle="1" w:styleId="Heading6Char">
    <w:name w:val="Heading 6 Char"/>
    <w:basedOn w:val="DefaultParagraphFont"/>
    <w:link w:val="Heading6"/>
    <w:semiHidden/>
    <w:rsid w:val="002B27C1"/>
    <w:rPr>
      <w:rFonts w:ascii="Cambria" w:eastAsia="Times New Roman" w:hAnsi="Cambria" w:cs="Times New Roman"/>
      <w:i/>
      <w:iCs/>
      <w:color w:val="243F60"/>
      <w:sz w:val="24"/>
      <w:szCs w:val="24"/>
    </w:rPr>
  </w:style>
  <w:style w:type="paragraph" w:styleId="ListParagraph">
    <w:name w:val="List Paragraph"/>
    <w:basedOn w:val="Normal"/>
    <w:link w:val="ListParagraphChar"/>
    <w:uiPriority w:val="34"/>
    <w:qFormat/>
    <w:rsid w:val="00FC4B81"/>
    <w:pPr>
      <w:ind w:left="720"/>
      <w:contextualSpacing/>
    </w:pPr>
  </w:style>
  <w:style w:type="character" w:customStyle="1" w:styleId="Heading5Char">
    <w:name w:val="Heading 5 Char"/>
    <w:basedOn w:val="DefaultParagraphFont"/>
    <w:link w:val="Heading5"/>
    <w:semiHidden/>
    <w:rsid w:val="00F64CDE"/>
    <w:rPr>
      <w:rFonts w:asciiTheme="majorHAnsi" w:eastAsiaTheme="majorEastAsia" w:hAnsiTheme="majorHAnsi" w:cstheme="majorBidi"/>
      <w:color w:val="243F60" w:themeColor="accent1" w:themeShade="7F"/>
      <w:sz w:val="24"/>
      <w:szCs w:val="24"/>
    </w:rPr>
  </w:style>
  <w:style w:type="paragraph" w:customStyle="1" w:styleId="Body">
    <w:name w:val="Body"/>
    <w:uiPriority w:val="99"/>
    <w:rsid w:val="003A1D56"/>
    <w:pPr>
      <w:suppressAutoHyphens/>
      <w:spacing w:after="180"/>
    </w:pPr>
    <w:rPr>
      <w:rFonts w:ascii="Didot" w:hAnsi="Didot"/>
      <w:color w:val="000000"/>
      <w:sz w:val="18"/>
    </w:rPr>
  </w:style>
  <w:style w:type="paragraph" w:customStyle="1" w:styleId="NormalArial">
    <w:name w:val="Normal + Arial"/>
    <w:aliases w:val="10 pt,Normal + Verdana,Bold + 10 pt,Bold"/>
    <w:basedOn w:val="Normal"/>
    <w:uiPriority w:val="99"/>
    <w:rsid w:val="00135E03"/>
    <w:pPr>
      <w:widowControl w:val="0"/>
      <w:numPr>
        <w:numId w:val="4"/>
      </w:numPr>
      <w:autoSpaceDE w:val="0"/>
      <w:autoSpaceDN w:val="0"/>
      <w:adjustRightInd w:val="0"/>
      <w:spacing w:line="192" w:lineRule="auto"/>
      <w:jc w:val="both"/>
    </w:pPr>
    <w:rPr>
      <w:rFonts w:ascii="Arial" w:hAnsi="Arial" w:cs="Arial"/>
      <w:sz w:val="20"/>
      <w:szCs w:val="20"/>
    </w:rPr>
  </w:style>
  <w:style w:type="paragraph" w:customStyle="1" w:styleId="BodyText31">
    <w:name w:val="Body Text 31"/>
    <w:uiPriority w:val="99"/>
    <w:rsid w:val="00B40BBF"/>
    <w:pPr>
      <w:jc w:val="both"/>
    </w:pPr>
    <w:rPr>
      <w:rFonts w:ascii="Arial Bold" w:hAnsi="Arial Bold"/>
      <w:color w:val="000000"/>
    </w:rPr>
  </w:style>
  <w:style w:type="character" w:customStyle="1" w:styleId="HTMLTypewriter1">
    <w:name w:val="HTML Typewriter1"/>
    <w:uiPriority w:val="99"/>
    <w:rsid w:val="00B40BBF"/>
    <w:rPr>
      <w:rFonts w:ascii="Courier New" w:hAnsi="Courier New"/>
      <w:color w:val="000000"/>
      <w:sz w:val="20"/>
    </w:rPr>
  </w:style>
  <w:style w:type="paragraph" w:customStyle="1" w:styleId="PlainText1">
    <w:name w:val="Plain Text1"/>
    <w:uiPriority w:val="99"/>
    <w:rsid w:val="00B40BBF"/>
    <w:rPr>
      <w:rFonts w:ascii="Courier New Italic" w:hAnsi="Courier New Italic"/>
      <w:color w:val="000000"/>
    </w:rPr>
  </w:style>
  <w:style w:type="paragraph" w:customStyle="1" w:styleId="Default">
    <w:name w:val="Default"/>
    <w:rsid w:val="00636755"/>
    <w:pPr>
      <w:widowControl w:val="0"/>
      <w:suppressAutoHyphens/>
    </w:pPr>
    <w:rPr>
      <w:color w:val="000000"/>
      <w:kern w:val="1"/>
      <w:sz w:val="24"/>
    </w:rPr>
  </w:style>
  <w:style w:type="character" w:customStyle="1" w:styleId="FooterChar">
    <w:name w:val="Footer Char"/>
    <w:basedOn w:val="DefaultParagraphFont"/>
    <w:link w:val="Footer"/>
    <w:uiPriority w:val="99"/>
    <w:rsid w:val="00B66C07"/>
  </w:style>
  <w:style w:type="paragraph" w:customStyle="1" w:styleId="normal1">
    <w:name w:val="normal 1"/>
    <w:basedOn w:val="Normal"/>
    <w:autoRedefine/>
    <w:rsid w:val="00CB1D8E"/>
    <w:pPr>
      <w:keepNext/>
      <w:jc w:val="both"/>
    </w:pPr>
    <w:rPr>
      <w:bCs/>
      <w:sz w:val="22"/>
      <w:szCs w:val="22"/>
      <w:lang w:val="en-GB"/>
    </w:rPr>
  </w:style>
  <w:style w:type="paragraph" w:customStyle="1" w:styleId="SectionTitle">
    <w:name w:val="Section Title"/>
    <w:basedOn w:val="Normal"/>
    <w:next w:val="Normal"/>
    <w:rsid w:val="00F63B30"/>
    <w:pPr>
      <w:pBdr>
        <w:bottom w:val="single" w:sz="6" w:space="1" w:color="808080"/>
      </w:pBdr>
      <w:spacing w:before="220" w:line="220" w:lineRule="atLeast"/>
    </w:pPr>
    <w:rPr>
      <w:rFonts w:ascii="Garamond" w:hAnsi="Garamond"/>
      <w:caps/>
      <w:spacing w:val="15"/>
      <w:sz w:val="20"/>
      <w:szCs w:val="20"/>
    </w:rPr>
  </w:style>
  <w:style w:type="paragraph" w:customStyle="1" w:styleId="JobTitle">
    <w:name w:val="Job Title"/>
    <w:next w:val="Achievement"/>
    <w:rsid w:val="00F63B30"/>
    <w:pPr>
      <w:spacing w:before="40" w:after="40" w:line="220" w:lineRule="atLeast"/>
    </w:pPr>
    <w:rPr>
      <w:rFonts w:ascii="Garamond" w:hAnsi="Garamond"/>
      <w:i/>
      <w:spacing w:val="5"/>
      <w:sz w:val="23"/>
    </w:rPr>
  </w:style>
  <w:style w:type="paragraph" w:customStyle="1" w:styleId="CompanyNameOne">
    <w:name w:val="Company Name One"/>
    <w:basedOn w:val="Normal"/>
    <w:next w:val="JobTitle"/>
    <w:rsid w:val="00F63B30"/>
    <w:pPr>
      <w:tabs>
        <w:tab w:val="left" w:pos="1440"/>
        <w:tab w:val="right" w:pos="6480"/>
      </w:tabs>
      <w:spacing w:before="60" w:line="220" w:lineRule="atLeast"/>
    </w:pPr>
    <w:rPr>
      <w:rFonts w:ascii="Garamond" w:hAnsi="Garamond"/>
      <w:sz w:val="22"/>
      <w:szCs w:val="20"/>
    </w:rPr>
  </w:style>
  <w:style w:type="paragraph" w:customStyle="1" w:styleId="Institution">
    <w:name w:val="Institution"/>
    <w:basedOn w:val="Normal"/>
    <w:next w:val="Achievement"/>
    <w:rsid w:val="00F63B30"/>
    <w:pPr>
      <w:tabs>
        <w:tab w:val="left" w:pos="1440"/>
        <w:tab w:val="right" w:pos="6480"/>
      </w:tabs>
      <w:spacing w:before="60" w:line="220" w:lineRule="atLeast"/>
    </w:pPr>
    <w:rPr>
      <w:rFonts w:ascii="Garamond" w:hAnsi="Garamond"/>
      <w:sz w:val="22"/>
      <w:szCs w:val="20"/>
    </w:rPr>
  </w:style>
  <w:style w:type="paragraph" w:customStyle="1" w:styleId="Name">
    <w:name w:val="Name"/>
    <w:basedOn w:val="Normal"/>
    <w:next w:val="Normal"/>
    <w:rsid w:val="00C444C1"/>
    <w:pPr>
      <w:spacing w:after="440" w:line="240" w:lineRule="atLeast"/>
      <w:jc w:val="center"/>
    </w:pPr>
    <w:rPr>
      <w:rFonts w:ascii="Garamond" w:hAnsi="Garamond"/>
      <w:caps/>
      <w:spacing w:val="80"/>
      <w:sz w:val="44"/>
      <w:szCs w:val="20"/>
    </w:rPr>
  </w:style>
  <w:style w:type="character" w:customStyle="1" w:styleId="Heading1Char">
    <w:name w:val="Heading 1 Char"/>
    <w:basedOn w:val="DefaultParagraphFont"/>
    <w:link w:val="Heading1"/>
    <w:rsid w:val="001165AC"/>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semiHidden/>
    <w:rsid w:val="001165AC"/>
    <w:rPr>
      <w:rFonts w:asciiTheme="majorHAnsi" w:eastAsiaTheme="majorEastAsia" w:hAnsiTheme="majorHAnsi" w:cstheme="majorBidi"/>
      <w:b/>
      <w:bCs/>
      <w:i/>
      <w:iCs/>
      <w:color w:val="4F81BD" w:themeColor="accent1"/>
      <w:sz w:val="24"/>
      <w:szCs w:val="24"/>
    </w:rPr>
  </w:style>
  <w:style w:type="character" w:customStyle="1" w:styleId="edutext1">
    <w:name w:val="edutext1"/>
    <w:rsid w:val="001165AC"/>
    <w:rPr>
      <w:rFonts w:ascii="Tahoma" w:hAnsi="Tahoma" w:cs="Tahoma" w:hint="default"/>
      <w:color w:val="707070"/>
      <w:sz w:val="17"/>
      <w:szCs w:val="17"/>
    </w:rPr>
  </w:style>
  <w:style w:type="paragraph" w:styleId="NoSpacing">
    <w:name w:val="No Spacing"/>
    <w:link w:val="NoSpacingChar"/>
    <w:uiPriority w:val="1"/>
    <w:qFormat/>
    <w:rsid w:val="00C218E6"/>
    <w:pPr>
      <w:jc w:val="center"/>
    </w:pPr>
    <w:rPr>
      <w:rFonts w:asciiTheme="minorHAnsi" w:eastAsiaTheme="minorEastAsia" w:hAnsiTheme="minorHAnsi" w:cstheme="minorBidi"/>
      <w:color w:val="404040" w:themeColor="text1" w:themeTint="BF"/>
      <w:sz w:val="22"/>
      <w:szCs w:val="22"/>
    </w:rPr>
  </w:style>
  <w:style w:type="character" w:customStyle="1" w:styleId="NoSpacingChar">
    <w:name w:val="No Spacing Char"/>
    <w:basedOn w:val="DefaultParagraphFont"/>
    <w:link w:val="NoSpacing"/>
    <w:uiPriority w:val="1"/>
    <w:rsid w:val="00C218E6"/>
    <w:rPr>
      <w:rFonts w:asciiTheme="minorHAnsi" w:eastAsiaTheme="minorEastAsia" w:hAnsiTheme="minorHAnsi" w:cstheme="minorBidi"/>
      <w:color w:val="404040" w:themeColor="text1" w:themeTint="BF"/>
      <w:sz w:val="22"/>
      <w:szCs w:val="22"/>
    </w:rPr>
  </w:style>
  <w:style w:type="character" w:styleId="PlaceholderText">
    <w:name w:val="Placeholder Text"/>
    <w:basedOn w:val="DefaultParagraphFont"/>
    <w:uiPriority w:val="99"/>
    <w:rsid w:val="00C218E6"/>
    <w:rPr>
      <w:color w:val="auto"/>
    </w:rPr>
  </w:style>
  <w:style w:type="character" w:customStyle="1" w:styleId="HeaderChar">
    <w:name w:val="Header Char"/>
    <w:basedOn w:val="DefaultParagraphFont"/>
    <w:link w:val="Header"/>
    <w:rsid w:val="00097A4B"/>
    <w:rPr>
      <w:sz w:val="24"/>
      <w:szCs w:val="24"/>
    </w:rPr>
  </w:style>
  <w:style w:type="character" w:customStyle="1" w:styleId="ListParagraphChar">
    <w:name w:val="List Paragraph Char"/>
    <w:basedOn w:val="DefaultParagraphFont"/>
    <w:link w:val="ListParagraph"/>
    <w:uiPriority w:val="34"/>
    <w:locked/>
    <w:rsid w:val="00097A4B"/>
    <w:rPr>
      <w:sz w:val="24"/>
      <w:szCs w:val="24"/>
    </w:rPr>
  </w:style>
  <w:style w:type="table" w:styleId="TableGrid">
    <w:name w:val="Table Grid"/>
    <w:basedOn w:val="TableNormal"/>
    <w:uiPriority w:val="59"/>
    <w:rsid w:val="00FB4123"/>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GridTable1Light-Accent11">
    <w:name w:val="Grid Table 1 Light - Accent 11"/>
    <w:basedOn w:val="TableNormal"/>
    <w:uiPriority w:val="46"/>
    <w:rsid w:val="002A6831"/>
    <w:tblPr>
      <w:tblStyleRowBandSize w:val="1"/>
      <w:tblStyleColBandSize w:val="1"/>
      <w:tblInd w:w="0" w:type="dxa"/>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CellMar>
        <w:top w:w="0" w:type="dxa"/>
        <w:left w:w="108" w:type="dxa"/>
        <w:bottom w:w="0" w:type="dxa"/>
        <w:right w:w="108" w:type="dxa"/>
      </w:tblCellMar>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WW8Num12z0">
    <w:name w:val="WW8Num12z0"/>
    <w:rsid w:val="0072086D"/>
    <w:rPr>
      <w:rFonts w:ascii="Symbol" w:hAnsi="Symbol" w:cs="OpenSymbol"/>
    </w:rPr>
  </w:style>
  <w:style w:type="character" w:customStyle="1" w:styleId="apple-converted-space">
    <w:name w:val="apple-converted-space"/>
    <w:basedOn w:val="DefaultParagraphFont"/>
    <w:rsid w:val="007D7EEF"/>
  </w:style>
  <w:style w:type="character" w:styleId="PageNumber">
    <w:name w:val="page number"/>
    <w:basedOn w:val="DefaultParagraphFont"/>
    <w:semiHidden/>
    <w:unhideWhenUsed/>
    <w:rsid w:val="00581881"/>
  </w:style>
  <w:style w:type="character" w:customStyle="1" w:styleId="UnresolvedMention">
    <w:name w:val="Unresolved Mention"/>
    <w:basedOn w:val="DefaultParagraphFont"/>
    <w:uiPriority w:val="99"/>
    <w:semiHidden/>
    <w:unhideWhenUsed/>
    <w:rsid w:val="00080F0F"/>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macro" w:semiHidden="0" w:unhideWhenUsed="0"/>
    <w:lsdException w:name="List Bullet" w:semiHidden="0" w:unhideWhenUsed="0"/>
    <w:lsdException w:name="List Number" w:semiHidden="0" w:unhideWhenUsed="0"/>
    <w:lsdException w:name="Title" w:semiHidden="0" w:unhideWhenUsed="0"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Strong" w:semiHidden="0" w:unhideWhenUsed="0" w:qFormat="1"/>
    <w:lsdException w:name="Emphasis" w:semiHidden="0" w:unhideWhenUsed="0" w:qFormat="1"/>
    <w:lsdException w:name="Plain Text" w:uiPriority="99"/>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0EFA"/>
    <w:rPr>
      <w:sz w:val="24"/>
      <w:szCs w:val="24"/>
    </w:rPr>
  </w:style>
  <w:style w:type="paragraph" w:styleId="Heading1">
    <w:name w:val="heading 1"/>
    <w:basedOn w:val="Normal"/>
    <w:next w:val="Normal"/>
    <w:link w:val="Heading1Char"/>
    <w:qFormat/>
    <w:rsid w:val="001165A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qFormat/>
    <w:rsid w:val="00654A78"/>
    <w:pPr>
      <w:keepNext/>
      <w:widowControl w:val="0"/>
      <w:jc w:val="center"/>
      <w:outlineLvl w:val="2"/>
    </w:pPr>
    <w:rPr>
      <w:b/>
      <w:szCs w:val="20"/>
    </w:rPr>
  </w:style>
  <w:style w:type="paragraph" w:styleId="Heading4">
    <w:name w:val="heading 4"/>
    <w:basedOn w:val="Normal"/>
    <w:next w:val="Normal"/>
    <w:link w:val="Heading4Char"/>
    <w:semiHidden/>
    <w:unhideWhenUsed/>
    <w:qFormat/>
    <w:rsid w:val="001165AC"/>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semiHidden/>
    <w:unhideWhenUsed/>
    <w:qFormat/>
    <w:rsid w:val="00F64CDE"/>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2B27C1"/>
    <w:pPr>
      <w:keepNext/>
      <w:keepLines/>
      <w:spacing w:before="200"/>
      <w:outlineLvl w:val="5"/>
    </w:pPr>
    <w:rPr>
      <w:rFonts w:ascii="Cambria" w:hAnsi="Cambria"/>
      <w:i/>
      <w:iCs/>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E63EA6"/>
    <w:pPr>
      <w:tabs>
        <w:tab w:val="center" w:pos="4153"/>
        <w:tab w:val="right" w:pos="8306"/>
      </w:tabs>
    </w:pPr>
    <w:rPr>
      <w:sz w:val="20"/>
      <w:szCs w:val="20"/>
    </w:rPr>
  </w:style>
  <w:style w:type="paragraph" w:styleId="Title">
    <w:name w:val="Title"/>
    <w:basedOn w:val="Normal"/>
    <w:qFormat/>
    <w:rsid w:val="00CD2205"/>
    <w:pPr>
      <w:jc w:val="center"/>
    </w:pPr>
    <w:rPr>
      <w:b/>
      <w:bCs/>
      <w:sz w:val="28"/>
    </w:rPr>
  </w:style>
  <w:style w:type="paragraph" w:styleId="ListBullet">
    <w:name w:val="List Bullet"/>
    <w:basedOn w:val="Normal"/>
    <w:autoRedefine/>
    <w:rsid w:val="004D52B9"/>
    <w:pPr>
      <w:numPr>
        <w:numId w:val="1"/>
      </w:numPr>
      <w:jc w:val="both"/>
    </w:pPr>
    <w:rPr>
      <w:sz w:val="22"/>
      <w:szCs w:val="22"/>
    </w:rPr>
  </w:style>
  <w:style w:type="paragraph" w:styleId="BodyTextIndent2">
    <w:name w:val="Body Text Indent 2"/>
    <w:basedOn w:val="Normal"/>
    <w:rsid w:val="005026D2"/>
    <w:pPr>
      <w:autoSpaceDE w:val="0"/>
      <w:autoSpaceDN w:val="0"/>
      <w:adjustRightInd w:val="0"/>
      <w:ind w:left="2160"/>
      <w:jc w:val="both"/>
    </w:pPr>
    <w:rPr>
      <w:rFonts w:ascii="Courier New" w:hAnsi="Courier New" w:cs="Courier New"/>
      <w:sz w:val="28"/>
      <w:szCs w:val="20"/>
    </w:rPr>
  </w:style>
  <w:style w:type="character" w:styleId="Emphasis">
    <w:name w:val="Emphasis"/>
    <w:qFormat/>
    <w:rsid w:val="005026D2"/>
    <w:rPr>
      <w:rFonts w:ascii="Arial Black" w:hAnsi="Arial Black"/>
      <w:spacing w:val="-8"/>
      <w:sz w:val="18"/>
    </w:rPr>
  </w:style>
  <w:style w:type="paragraph" w:customStyle="1" w:styleId="Achievement">
    <w:name w:val="Achievement"/>
    <w:basedOn w:val="BodyText"/>
    <w:rsid w:val="005026D2"/>
    <w:pPr>
      <w:numPr>
        <w:numId w:val="2"/>
      </w:numPr>
      <w:spacing w:after="60" w:line="220" w:lineRule="atLeast"/>
      <w:jc w:val="both"/>
    </w:pPr>
    <w:rPr>
      <w:rFonts w:ascii="Arial" w:hAnsi="Arial"/>
      <w:spacing w:val="-5"/>
      <w:sz w:val="20"/>
      <w:szCs w:val="20"/>
    </w:rPr>
  </w:style>
  <w:style w:type="paragraph" w:styleId="BodyText">
    <w:name w:val="Body Text"/>
    <w:basedOn w:val="Normal"/>
    <w:rsid w:val="005026D2"/>
    <w:pPr>
      <w:spacing w:after="120"/>
    </w:pPr>
  </w:style>
  <w:style w:type="paragraph" w:customStyle="1" w:styleId="TableHeader">
    <w:name w:val="Table Header"/>
    <w:basedOn w:val="Normal"/>
    <w:rsid w:val="00544D18"/>
    <w:pPr>
      <w:spacing w:before="60" w:after="60"/>
    </w:pPr>
    <w:rPr>
      <w:rFonts w:ascii="Arial Bold" w:hAnsi="Arial Bold"/>
      <w:b/>
      <w:smallCaps/>
      <w:sz w:val="22"/>
      <w:szCs w:val="20"/>
    </w:rPr>
  </w:style>
  <w:style w:type="paragraph" w:customStyle="1" w:styleId="body-0020text19">
    <w:name w:val="body-0020text19"/>
    <w:basedOn w:val="Normal"/>
    <w:rsid w:val="00544D18"/>
    <w:pPr>
      <w:jc w:val="both"/>
    </w:pPr>
  </w:style>
  <w:style w:type="character" w:customStyle="1" w:styleId="body-0020text--char19">
    <w:name w:val="body-0020text--char19"/>
    <w:basedOn w:val="DefaultParagraphFont"/>
    <w:rsid w:val="00544D18"/>
    <w:rPr>
      <w:rFonts w:ascii="Times New Roman" w:hAnsi="Times New Roman" w:cs="Times New Roman" w:hint="default"/>
      <w:strike w:val="0"/>
      <w:dstrike w:val="0"/>
      <w:sz w:val="24"/>
      <w:szCs w:val="24"/>
      <w:u w:val="none"/>
      <w:effect w:val="none"/>
    </w:rPr>
  </w:style>
  <w:style w:type="character" w:customStyle="1" w:styleId="normal--char27">
    <w:name w:val="normal--char27"/>
    <w:basedOn w:val="DefaultParagraphFont"/>
    <w:rsid w:val="00544D18"/>
    <w:rPr>
      <w:rFonts w:ascii="Times New Roman" w:hAnsi="Times New Roman" w:cs="Times New Roman" w:hint="default"/>
      <w:strike w:val="0"/>
      <w:dstrike w:val="0"/>
      <w:sz w:val="20"/>
      <w:szCs w:val="20"/>
      <w:u w:val="none"/>
      <w:effect w:val="none"/>
    </w:rPr>
  </w:style>
  <w:style w:type="paragraph" w:styleId="BodyText3">
    <w:name w:val="Body Text 3"/>
    <w:basedOn w:val="Normal"/>
    <w:rsid w:val="00817754"/>
    <w:pPr>
      <w:spacing w:after="120"/>
    </w:pPr>
    <w:rPr>
      <w:sz w:val="16"/>
      <w:szCs w:val="16"/>
    </w:rPr>
  </w:style>
  <w:style w:type="paragraph" w:styleId="BodyText2">
    <w:name w:val="Body Text 2"/>
    <w:basedOn w:val="Normal"/>
    <w:rsid w:val="00E60B25"/>
    <w:pPr>
      <w:spacing w:after="120" w:line="480" w:lineRule="auto"/>
    </w:pPr>
  </w:style>
  <w:style w:type="paragraph" w:customStyle="1" w:styleId="Char">
    <w:name w:val="Char"/>
    <w:basedOn w:val="Normal"/>
    <w:rsid w:val="002D3965"/>
    <w:pPr>
      <w:spacing w:after="160" w:line="240" w:lineRule="exact"/>
    </w:pPr>
    <w:rPr>
      <w:rFonts w:ascii="Verdana" w:eastAsia="MS Mincho" w:hAnsi="Verdana"/>
      <w:sz w:val="20"/>
      <w:szCs w:val="20"/>
    </w:rPr>
  </w:style>
  <w:style w:type="character" w:styleId="CommentReference">
    <w:name w:val="annotation reference"/>
    <w:basedOn w:val="DefaultParagraphFont"/>
    <w:rsid w:val="00AA6F38"/>
    <w:rPr>
      <w:sz w:val="16"/>
      <w:szCs w:val="16"/>
    </w:rPr>
  </w:style>
  <w:style w:type="paragraph" w:styleId="CommentText">
    <w:name w:val="annotation text"/>
    <w:basedOn w:val="Normal"/>
    <w:link w:val="CommentTextChar"/>
    <w:rsid w:val="00AA6F38"/>
    <w:rPr>
      <w:sz w:val="20"/>
      <w:szCs w:val="20"/>
    </w:rPr>
  </w:style>
  <w:style w:type="character" w:customStyle="1" w:styleId="CommentTextChar">
    <w:name w:val="Comment Text Char"/>
    <w:basedOn w:val="DefaultParagraphFont"/>
    <w:link w:val="CommentText"/>
    <w:rsid w:val="00AA6F38"/>
  </w:style>
  <w:style w:type="paragraph" w:styleId="CommentSubject">
    <w:name w:val="annotation subject"/>
    <w:basedOn w:val="CommentText"/>
    <w:next w:val="CommentText"/>
    <w:link w:val="CommentSubjectChar"/>
    <w:rsid w:val="00AA6F38"/>
    <w:rPr>
      <w:b/>
      <w:bCs/>
    </w:rPr>
  </w:style>
  <w:style w:type="character" w:customStyle="1" w:styleId="CommentSubjectChar">
    <w:name w:val="Comment Subject Char"/>
    <w:basedOn w:val="CommentTextChar"/>
    <w:link w:val="CommentSubject"/>
    <w:rsid w:val="00AA6F38"/>
    <w:rPr>
      <w:b/>
      <w:bCs/>
    </w:rPr>
  </w:style>
  <w:style w:type="paragraph" w:styleId="BalloonText">
    <w:name w:val="Balloon Text"/>
    <w:basedOn w:val="Normal"/>
    <w:link w:val="BalloonTextChar"/>
    <w:rsid w:val="00AA6F38"/>
    <w:rPr>
      <w:rFonts w:ascii="Tahoma" w:hAnsi="Tahoma" w:cs="Tahoma"/>
      <w:sz w:val="16"/>
      <w:szCs w:val="16"/>
    </w:rPr>
  </w:style>
  <w:style w:type="character" w:customStyle="1" w:styleId="BalloonTextChar">
    <w:name w:val="Balloon Text Char"/>
    <w:basedOn w:val="DefaultParagraphFont"/>
    <w:link w:val="BalloonText"/>
    <w:rsid w:val="00AA6F38"/>
    <w:rPr>
      <w:rFonts w:ascii="Tahoma" w:hAnsi="Tahoma" w:cs="Tahoma"/>
      <w:sz w:val="16"/>
      <w:szCs w:val="16"/>
    </w:rPr>
  </w:style>
  <w:style w:type="character" w:styleId="Hyperlink">
    <w:name w:val="Hyperlink"/>
    <w:basedOn w:val="DefaultParagraphFont"/>
    <w:rsid w:val="00AF5C4F"/>
    <w:rPr>
      <w:color w:val="0000FF"/>
      <w:u w:val="single"/>
    </w:rPr>
  </w:style>
  <w:style w:type="paragraph" w:styleId="DocumentMap">
    <w:name w:val="Document Map"/>
    <w:basedOn w:val="Normal"/>
    <w:semiHidden/>
    <w:rsid w:val="00EA7752"/>
    <w:pPr>
      <w:shd w:val="clear" w:color="auto" w:fill="000080"/>
    </w:pPr>
    <w:rPr>
      <w:rFonts w:ascii="Tahoma" w:hAnsi="Tahoma" w:cs="Tahoma"/>
      <w:sz w:val="20"/>
      <w:szCs w:val="20"/>
    </w:rPr>
  </w:style>
  <w:style w:type="character" w:customStyle="1" w:styleId="cbstyle">
    <w:name w:val="cb_style"/>
    <w:basedOn w:val="DefaultParagraphFont"/>
    <w:rsid w:val="00EA7752"/>
  </w:style>
  <w:style w:type="character" w:customStyle="1" w:styleId="normalchar1">
    <w:name w:val="normal__char1"/>
    <w:basedOn w:val="DefaultParagraphFont"/>
    <w:rsid w:val="00AF6C2B"/>
    <w:rPr>
      <w:rFonts w:ascii="Times New Roman" w:hAnsi="Times New Roman" w:cs="Times New Roman" w:hint="default"/>
      <w:strike w:val="0"/>
      <w:dstrike w:val="0"/>
      <w:sz w:val="24"/>
      <w:szCs w:val="24"/>
      <w:u w:val="none"/>
      <w:effect w:val="none"/>
    </w:rPr>
  </w:style>
  <w:style w:type="paragraph" w:customStyle="1" w:styleId="Normal11arial">
    <w:name w:val="Normal _11 arial"/>
    <w:basedOn w:val="HTMLPreformatted"/>
    <w:rsid w:val="003A1241"/>
    <w:pPr>
      <w:numPr>
        <w:numId w:val="3"/>
      </w:numPr>
    </w:pPr>
    <w:rPr>
      <w:rFonts w:eastAsia="Courier New" w:cs="Times New Roman"/>
      <w:color w:val="000000"/>
      <w:sz w:val="22"/>
      <w:szCs w:val="22"/>
    </w:rPr>
  </w:style>
  <w:style w:type="paragraph" w:styleId="HTMLPreformatted">
    <w:name w:val="HTML Preformatted"/>
    <w:basedOn w:val="Normal"/>
    <w:rsid w:val="003A1241"/>
    <w:rPr>
      <w:rFonts w:ascii="Courier New" w:hAnsi="Courier New" w:cs="Courier New"/>
      <w:sz w:val="20"/>
      <w:szCs w:val="20"/>
    </w:rPr>
  </w:style>
  <w:style w:type="paragraph" w:styleId="Header">
    <w:name w:val="header"/>
    <w:basedOn w:val="Normal"/>
    <w:link w:val="HeaderChar"/>
    <w:rsid w:val="00922EF7"/>
    <w:pPr>
      <w:tabs>
        <w:tab w:val="center" w:pos="4320"/>
        <w:tab w:val="right" w:pos="8640"/>
      </w:tabs>
    </w:pPr>
  </w:style>
  <w:style w:type="paragraph" w:styleId="NormalWeb">
    <w:name w:val="Normal (Web)"/>
    <w:basedOn w:val="Normal"/>
    <w:uiPriority w:val="99"/>
    <w:rsid w:val="00A857F4"/>
    <w:pPr>
      <w:spacing w:before="100" w:beforeAutospacing="1" w:after="100" w:afterAutospacing="1"/>
    </w:pPr>
  </w:style>
  <w:style w:type="paragraph" w:styleId="PlainText">
    <w:name w:val="Plain Text"/>
    <w:basedOn w:val="Normal"/>
    <w:link w:val="PlainTextChar"/>
    <w:uiPriority w:val="99"/>
    <w:unhideWhenUsed/>
    <w:rsid w:val="00F35691"/>
    <w:rPr>
      <w:rFonts w:ascii="Consolas" w:eastAsia="Calibri" w:hAnsi="Consolas"/>
      <w:sz w:val="21"/>
      <w:szCs w:val="21"/>
    </w:rPr>
  </w:style>
  <w:style w:type="character" w:customStyle="1" w:styleId="PlainTextChar">
    <w:name w:val="Plain Text Char"/>
    <w:basedOn w:val="DefaultParagraphFont"/>
    <w:link w:val="PlainText"/>
    <w:uiPriority w:val="99"/>
    <w:rsid w:val="00F35691"/>
    <w:rPr>
      <w:rFonts w:ascii="Consolas" w:eastAsia="Calibri" w:hAnsi="Consolas"/>
      <w:sz w:val="21"/>
      <w:szCs w:val="21"/>
    </w:rPr>
  </w:style>
  <w:style w:type="character" w:customStyle="1" w:styleId="klink">
    <w:name w:val="klink"/>
    <w:basedOn w:val="DefaultParagraphFont"/>
    <w:rsid w:val="002B6211"/>
  </w:style>
  <w:style w:type="character" w:customStyle="1" w:styleId="textblue1">
    <w:name w:val="textblue1"/>
    <w:basedOn w:val="DefaultParagraphFont"/>
    <w:rsid w:val="00662CD8"/>
    <w:rPr>
      <w:rFonts w:ascii="Arial" w:hAnsi="Arial" w:cs="Arial" w:hint="default"/>
      <w:sz w:val="14"/>
      <w:szCs w:val="14"/>
    </w:rPr>
  </w:style>
  <w:style w:type="paragraph" w:styleId="BodyTextIndent3">
    <w:name w:val="Body Text Indent 3"/>
    <w:basedOn w:val="Normal"/>
    <w:link w:val="BodyTextIndent3Char"/>
    <w:rsid w:val="00EE60B2"/>
    <w:pPr>
      <w:spacing w:after="120"/>
      <w:ind w:left="360"/>
    </w:pPr>
    <w:rPr>
      <w:sz w:val="16"/>
      <w:szCs w:val="16"/>
    </w:rPr>
  </w:style>
  <w:style w:type="character" w:customStyle="1" w:styleId="BodyTextIndent3Char">
    <w:name w:val="Body Text Indent 3 Char"/>
    <w:basedOn w:val="DefaultParagraphFont"/>
    <w:link w:val="BodyTextIndent3"/>
    <w:rsid w:val="00EE60B2"/>
    <w:rPr>
      <w:sz w:val="16"/>
      <w:szCs w:val="16"/>
    </w:rPr>
  </w:style>
  <w:style w:type="character" w:customStyle="1" w:styleId="Heading6Char">
    <w:name w:val="Heading 6 Char"/>
    <w:basedOn w:val="DefaultParagraphFont"/>
    <w:link w:val="Heading6"/>
    <w:semiHidden/>
    <w:rsid w:val="002B27C1"/>
    <w:rPr>
      <w:rFonts w:ascii="Cambria" w:eastAsia="Times New Roman" w:hAnsi="Cambria" w:cs="Times New Roman"/>
      <w:i/>
      <w:iCs/>
      <w:color w:val="243F60"/>
      <w:sz w:val="24"/>
      <w:szCs w:val="24"/>
    </w:rPr>
  </w:style>
  <w:style w:type="paragraph" w:styleId="ListParagraph">
    <w:name w:val="List Paragraph"/>
    <w:basedOn w:val="Normal"/>
    <w:link w:val="ListParagraphChar"/>
    <w:uiPriority w:val="34"/>
    <w:qFormat/>
    <w:rsid w:val="00FC4B81"/>
    <w:pPr>
      <w:ind w:left="720"/>
      <w:contextualSpacing/>
    </w:pPr>
  </w:style>
  <w:style w:type="character" w:customStyle="1" w:styleId="Heading5Char">
    <w:name w:val="Heading 5 Char"/>
    <w:basedOn w:val="DefaultParagraphFont"/>
    <w:link w:val="Heading5"/>
    <w:semiHidden/>
    <w:rsid w:val="00F64CDE"/>
    <w:rPr>
      <w:rFonts w:asciiTheme="majorHAnsi" w:eastAsiaTheme="majorEastAsia" w:hAnsiTheme="majorHAnsi" w:cstheme="majorBidi"/>
      <w:color w:val="243F60" w:themeColor="accent1" w:themeShade="7F"/>
      <w:sz w:val="24"/>
      <w:szCs w:val="24"/>
    </w:rPr>
  </w:style>
  <w:style w:type="paragraph" w:customStyle="1" w:styleId="Body">
    <w:name w:val="Body"/>
    <w:uiPriority w:val="99"/>
    <w:rsid w:val="003A1D56"/>
    <w:pPr>
      <w:suppressAutoHyphens/>
      <w:spacing w:after="180"/>
    </w:pPr>
    <w:rPr>
      <w:rFonts w:ascii="Didot" w:hAnsi="Didot"/>
      <w:color w:val="000000"/>
      <w:sz w:val="18"/>
    </w:rPr>
  </w:style>
  <w:style w:type="paragraph" w:customStyle="1" w:styleId="NormalArial">
    <w:name w:val="Normal + Arial"/>
    <w:aliases w:val="10 pt,Normal + Verdana,Bold + 10 pt,Bold"/>
    <w:basedOn w:val="Normal"/>
    <w:uiPriority w:val="99"/>
    <w:rsid w:val="00135E03"/>
    <w:pPr>
      <w:widowControl w:val="0"/>
      <w:numPr>
        <w:numId w:val="4"/>
      </w:numPr>
      <w:autoSpaceDE w:val="0"/>
      <w:autoSpaceDN w:val="0"/>
      <w:adjustRightInd w:val="0"/>
      <w:spacing w:line="192" w:lineRule="auto"/>
      <w:jc w:val="both"/>
    </w:pPr>
    <w:rPr>
      <w:rFonts w:ascii="Arial" w:hAnsi="Arial" w:cs="Arial"/>
      <w:sz w:val="20"/>
      <w:szCs w:val="20"/>
    </w:rPr>
  </w:style>
  <w:style w:type="paragraph" w:customStyle="1" w:styleId="BodyText31">
    <w:name w:val="Body Text 31"/>
    <w:uiPriority w:val="99"/>
    <w:rsid w:val="00B40BBF"/>
    <w:pPr>
      <w:jc w:val="both"/>
    </w:pPr>
    <w:rPr>
      <w:rFonts w:ascii="Arial Bold" w:hAnsi="Arial Bold"/>
      <w:color w:val="000000"/>
    </w:rPr>
  </w:style>
  <w:style w:type="character" w:customStyle="1" w:styleId="HTMLTypewriter1">
    <w:name w:val="HTML Typewriter1"/>
    <w:uiPriority w:val="99"/>
    <w:rsid w:val="00B40BBF"/>
    <w:rPr>
      <w:rFonts w:ascii="Courier New" w:hAnsi="Courier New"/>
      <w:color w:val="000000"/>
      <w:sz w:val="20"/>
    </w:rPr>
  </w:style>
  <w:style w:type="paragraph" w:customStyle="1" w:styleId="PlainText1">
    <w:name w:val="Plain Text1"/>
    <w:uiPriority w:val="99"/>
    <w:rsid w:val="00B40BBF"/>
    <w:rPr>
      <w:rFonts w:ascii="Courier New Italic" w:hAnsi="Courier New Italic"/>
      <w:color w:val="000000"/>
    </w:rPr>
  </w:style>
  <w:style w:type="paragraph" w:customStyle="1" w:styleId="Default">
    <w:name w:val="Default"/>
    <w:rsid w:val="00636755"/>
    <w:pPr>
      <w:widowControl w:val="0"/>
      <w:suppressAutoHyphens/>
    </w:pPr>
    <w:rPr>
      <w:color w:val="000000"/>
      <w:kern w:val="1"/>
      <w:sz w:val="24"/>
    </w:rPr>
  </w:style>
  <w:style w:type="character" w:customStyle="1" w:styleId="FooterChar">
    <w:name w:val="Footer Char"/>
    <w:basedOn w:val="DefaultParagraphFont"/>
    <w:link w:val="Footer"/>
    <w:uiPriority w:val="99"/>
    <w:rsid w:val="00B66C07"/>
  </w:style>
  <w:style w:type="paragraph" w:customStyle="1" w:styleId="normal1">
    <w:name w:val="normal 1"/>
    <w:basedOn w:val="Normal"/>
    <w:autoRedefine/>
    <w:rsid w:val="00CB1D8E"/>
    <w:pPr>
      <w:keepNext/>
      <w:jc w:val="both"/>
    </w:pPr>
    <w:rPr>
      <w:bCs/>
      <w:sz w:val="22"/>
      <w:szCs w:val="22"/>
      <w:lang w:val="en-GB"/>
    </w:rPr>
  </w:style>
  <w:style w:type="paragraph" w:customStyle="1" w:styleId="SectionTitle">
    <w:name w:val="Section Title"/>
    <w:basedOn w:val="Normal"/>
    <w:next w:val="Normal"/>
    <w:rsid w:val="00F63B30"/>
    <w:pPr>
      <w:pBdr>
        <w:bottom w:val="single" w:sz="6" w:space="1" w:color="808080"/>
      </w:pBdr>
      <w:spacing w:before="220" w:line="220" w:lineRule="atLeast"/>
    </w:pPr>
    <w:rPr>
      <w:rFonts w:ascii="Garamond" w:hAnsi="Garamond"/>
      <w:caps/>
      <w:spacing w:val="15"/>
      <w:sz w:val="20"/>
      <w:szCs w:val="20"/>
    </w:rPr>
  </w:style>
  <w:style w:type="paragraph" w:customStyle="1" w:styleId="JobTitle">
    <w:name w:val="Job Title"/>
    <w:next w:val="Achievement"/>
    <w:rsid w:val="00F63B30"/>
    <w:pPr>
      <w:spacing w:before="40" w:after="40" w:line="220" w:lineRule="atLeast"/>
    </w:pPr>
    <w:rPr>
      <w:rFonts w:ascii="Garamond" w:hAnsi="Garamond"/>
      <w:i/>
      <w:spacing w:val="5"/>
      <w:sz w:val="23"/>
    </w:rPr>
  </w:style>
  <w:style w:type="paragraph" w:customStyle="1" w:styleId="CompanyNameOne">
    <w:name w:val="Company Name One"/>
    <w:basedOn w:val="Normal"/>
    <w:next w:val="JobTitle"/>
    <w:rsid w:val="00F63B30"/>
    <w:pPr>
      <w:tabs>
        <w:tab w:val="left" w:pos="1440"/>
        <w:tab w:val="right" w:pos="6480"/>
      </w:tabs>
      <w:spacing w:before="60" w:line="220" w:lineRule="atLeast"/>
    </w:pPr>
    <w:rPr>
      <w:rFonts w:ascii="Garamond" w:hAnsi="Garamond"/>
      <w:sz w:val="22"/>
      <w:szCs w:val="20"/>
    </w:rPr>
  </w:style>
  <w:style w:type="paragraph" w:customStyle="1" w:styleId="Institution">
    <w:name w:val="Institution"/>
    <w:basedOn w:val="Normal"/>
    <w:next w:val="Achievement"/>
    <w:rsid w:val="00F63B30"/>
    <w:pPr>
      <w:tabs>
        <w:tab w:val="left" w:pos="1440"/>
        <w:tab w:val="right" w:pos="6480"/>
      </w:tabs>
      <w:spacing w:before="60" w:line="220" w:lineRule="atLeast"/>
    </w:pPr>
    <w:rPr>
      <w:rFonts w:ascii="Garamond" w:hAnsi="Garamond"/>
      <w:sz w:val="22"/>
      <w:szCs w:val="20"/>
    </w:rPr>
  </w:style>
  <w:style w:type="paragraph" w:customStyle="1" w:styleId="Name">
    <w:name w:val="Name"/>
    <w:basedOn w:val="Normal"/>
    <w:next w:val="Normal"/>
    <w:rsid w:val="00C444C1"/>
    <w:pPr>
      <w:spacing w:after="440" w:line="240" w:lineRule="atLeast"/>
      <w:jc w:val="center"/>
    </w:pPr>
    <w:rPr>
      <w:rFonts w:ascii="Garamond" w:hAnsi="Garamond"/>
      <w:caps/>
      <w:spacing w:val="80"/>
      <w:sz w:val="44"/>
      <w:szCs w:val="20"/>
    </w:rPr>
  </w:style>
  <w:style w:type="character" w:customStyle="1" w:styleId="Heading1Char">
    <w:name w:val="Heading 1 Char"/>
    <w:basedOn w:val="DefaultParagraphFont"/>
    <w:link w:val="Heading1"/>
    <w:rsid w:val="001165AC"/>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semiHidden/>
    <w:rsid w:val="001165AC"/>
    <w:rPr>
      <w:rFonts w:asciiTheme="majorHAnsi" w:eastAsiaTheme="majorEastAsia" w:hAnsiTheme="majorHAnsi" w:cstheme="majorBidi"/>
      <w:b/>
      <w:bCs/>
      <w:i/>
      <w:iCs/>
      <w:color w:val="4F81BD" w:themeColor="accent1"/>
      <w:sz w:val="24"/>
      <w:szCs w:val="24"/>
    </w:rPr>
  </w:style>
  <w:style w:type="character" w:customStyle="1" w:styleId="edutext1">
    <w:name w:val="edutext1"/>
    <w:rsid w:val="001165AC"/>
    <w:rPr>
      <w:rFonts w:ascii="Tahoma" w:hAnsi="Tahoma" w:cs="Tahoma" w:hint="default"/>
      <w:color w:val="707070"/>
      <w:sz w:val="17"/>
      <w:szCs w:val="17"/>
    </w:rPr>
  </w:style>
  <w:style w:type="paragraph" w:styleId="NoSpacing">
    <w:name w:val="No Spacing"/>
    <w:link w:val="NoSpacingChar"/>
    <w:uiPriority w:val="1"/>
    <w:qFormat/>
    <w:rsid w:val="00C218E6"/>
    <w:pPr>
      <w:jc w:val="center"/>
    </w:pPr>
    <w:rPr>
      <w:rFonts w:asciiTheme="minorHAnsi" w:eastAsiaTheme="minorEastAsia" w:hAnsiTheme="minorHAnsi" w:cstheme="minorBidi"/>
      <w:color w:val="404040" w:themeColor="text1" w:themeTint="BF"/>
      <w:sz w:val="22"/>
      <w:szCs w:val="22"/>
    </w:rPr>
  </w:style>
  <w:style w:type="character" w:customStyle="1" w:styleId="NoSpacingChar">
    <w:name w:val="No Spacing Char"/>
    <w:basedOn w:val="DefaultParagraphFont"/>
    <w:link w:val="NoSpacing"/>
    <w:uiPriority w:val="1"/>
    <w:rsid w:val="00C218E6"/>
    <w:rPr>
      <w:rFonts w:asciiTheme="minorHAnsi" w:eastAsiaTheme="minorEastAsia" w:hAnsiTheme="minorHAnsi" w:cstheme="minorBidi"/>
      <w:color w:val="404040" w:themeColor="text1" w:themeTint="BF"/>
      <w:sz w:val="22"/>
      <w:szCs w:val="22"/>
    </w:rPr>
  </w:style>
  <w:style w:type="character" w:styleId="PlaceholderText">
    <w:name w:val="Placeholder Text"/>
    <w:basedOn w:val="DefaultParagraphFont"/>
    <w:uiPriority w:val="99"/>
    <w:rsid w:val="00C218E6"/>
    <w:rPr>
      <w:color w:val="auto"/>
    </w:rPr>
  </w:style>
  <w:style w:type="character" w:customStyle="1" w:styleId="HeaderChar">
    <w:name w:val="Header Char"/>
    <w:basedOn w:val="DefaultParagraphFont"/>
    <w:link w:val="Header"/>
    <w:rsid w:val="00097A4B"/>
    <w:rPr>
      <w:sz w:val="24"/>
      <w:szCs w:val="24"/>
    </w:rPr>
  </w:style>
  <w:style w:type="character" w:customStyle="1" w:styleId="ListParagraphChar">
    <w:name w:val="List Paragraph Char"/>
    <w:basedOn w:val="DefaultParagraphFont"/>
    <w:link w:val="ListParagraph"/>
    <w:uiPriority w:val="34"/>
    <w:locked/>
    <w:rsid w:val="00097A4B"/>
    <w:rPr>
      <w:sz w:val="24"/>
      <w:szCs w:val="24"/>
    </w:rPr>
  </w:style>
  <w:style w:type="table" w:styleId="TableGrid">
    <w:name w:val="Table Grid"/>
    <w:basedOn w:val="TableNormal"/>
    <w:uiPriority w:val="59"/>
    <w:rsid w:val="00FB4123"/>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GridTable1Light-Accent11">
    <w:name w:val="Grid Table 1 Light - Accent 11"/>
    <w:basedOn w:val="TableNormal"/>
    <w:uiPriority w:val="46"/>
    <w:rsid w:val="002A6831"/>
    <w:tblPr>
      <w:tblStyleRowBandSize w:val="1"/>
      <w:tblStyleColBandSize w:val="1"/>
      <w:tblInd w:w="0" w:type="dxa"/>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CellMar>
        <w:top w:w="0" w:type="dxa"/>
        <w:left w:w="108" w:type="dxa"/>
        <w:bottom w:w="0" w:type="dxa"/>
        <w:right w:w="108" w:type="dxa"/>
      </w:tblCellMar>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WW8Num12z0">
    <w:name w:val="WW8Num12z0"/>
    <w:rsid w:val="0072086D"/>
    <w:rPr>
      <w:rFonts w:ascii="Symbol" w:hAnsi="Symbol" w:cs="OpenSymbol"/>
    </w:rPr>
  </w:style>
  <w:style w:type="character" w:customStyle="1" w:styleId="apple-converted-space">
    <w:name w:val="apple-converted-space"/>
    <w:basedOn w:val="DefaultParagraphFont"/>
    <w:rsid w:val="007D7EEF"/>
  </w:style>
  <w:style w:type="character" w:styleId="PageNumber">
    <w:name w:val="page number"/>
    <w:basedOn w:val="DefaultParagraphFont"/>
    <w:semiHidden/>
    <w:unhideWhenUsed/>
    <w:rsid w:val="00581881"/>
  </w:style>
  <w:style w:type="character" w:customStyle="1" w:styleId="UnresolvedMention">
    <w:name w:val="Unresolved Mention"/>
    <w:basedOn w:val="DefaultParagraphFont"/>
    <w:uiPriority w:val="99"/>
    <w:semiHidden/>
    <w:unhideWhenUsed/>
    <w:rsid w:val="00080F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4917167">
      <w:bodyDiv w:val="1"/>
      <w:marLeft w:val="0"/>
      <w:marRight w:val="0"/>
      <w:marTop w:val="0"/>
      <w:marBottom w:val="0"/>
      <w:divBdr>
        <w:top w:val="none" w:sz="0" w:space="0" w:color="auto"/>
        <w:left w:val="none" w:sz="0" w:space="0" w:color="auto"/>
        <w:bottom w:val="none" w:sz="0" w:space="0" w:color="auto"/>
        <w:right w:val="none" w:sz="0" w:space="0" w:color="auto"/>
      </w:divBdr>
    </w:div>
    <w:div w:id="566233062">
      <w:bodyDiv w:val="1"/>
      <w:marLeft w:val="0"/>
      <w:marRight w:val="0"/>
      <w:marTop w:val="0"/>
      <w:marBottom w:val="0"/>
      <w:divBdr>
        <w:top w:val="none" w:sz="0" w:space="0" w:color="auto"/>
        <w:left w:val="none" w:sz="0" w:space="0" w:color="auto"/>
        <w:bottom w:val="none" w:sz="0" w:space="0" w:color="auto"/>
        <w:right w:val="none" w:sz="0" w:space="0" w:color="auto"/>
      </w:divBdr>
    </w:div>
    <w:div w:id="716205480">
      <w:bodyDiv w:val="1"/>
      <w:marLeft w:val="0"/>
      <w:marRight w:val="0"/>
      <w:marTop w:val="0"/>
      <w:marBottom w:val="0"/>
      <w:divBdr>
        <w:top w:val="none" w:sz="0" w:space="0" w:color="auto"/>
        <w:left w:val="none" w:sz="0" w:space="0" w:color="auto"/>
        <w:bottom w:val="none" w:sz="0" w:space="0" w:color="auto"/>
        <w:right w:val="none" w:sz="0" w:space="0" w:color="auto"/>
      </w:divBdr>
    </w:div>
    <w:div w:id="1420563930">
      <w:bodyDiv w:val="1"/>
      <w:marLeft w:val="0"/>
      <w:marRight w:val="0"/>
      <w:marTop w:val="0"/>
      <w:marBottom w:val="0"/>
      <w:divBdr>
        <w:top w:val="none" w:sz="0" w:space="0" w:color="auto"/>
        <w:left w:val="none" w:sz="0" w:space="0" w:color="auto"/>
        <w:bottom w:val="none" w:sz="0" w:space="0" w:color="auto"/>
        <w:right w:val="none" w:sz="0" w:space="0" w:color="auto"/>
      </w:divBdr>
    </w:div>
    <w:div w:id="1741097723">
      <w:bodyDiv w:val="1"/>
      <w:marLeft w:val="0"/>
      <w:marRight w:val="0"/>
      <w:marTop w:val="0"/>
      <w:marBottom w:val="0"/>
      <w:divBdr>
        <w:top w:val="none" w:sz="0" w:space="0" w:color="auto"/>
        <w:left w:val="none" w:sz="0" w:space="0" w:color="auto"/>
        <w:bottom w:val="none" w:sz="0" w:space="0" w:color="auto"/>
        <w:right w:val="none" w:sz="0" w:space="0" w:color="auto"/>
      </w:divBdr>
    </w:div>
    <w:div w:id="1925722384">
      <w:bodyDiv w:val="1"/>
      <w:marLeft w:val="0"/>
      <w:marRight w:val="0"/>
      <w:marTop w:val="0"/>
      <w:marBottom w:val="0"/>
      <w:divBdr>
        <w:top w:val="none" w:sz="0" w:space="0" w:color="auto"/>
        <w:left w:val="none" w:sz="0" w:space="0" w:color="auto"/>
        <w:bottom w:val="none" w:sz="0" w:space="0" w:color="auto"/>
        <w:right w:val="none" w:sz="0" w:space="0" w:color="auto"/>
      </w:divBdr>
    </w:div>
    <w:div w:id="2011641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hyperlink" Target="mailto:ajithkumar3692@gmail.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12345 SW Park Ave, Somewhere, ST 01234</CompanyAddress>
  <CompanyPhone>555-555-1212</CompanyPhone>
  <CompanyFax/>
  <CompanyEmail>email@emailaddres.com</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DE39A88A85F5344821EB5ADDB2D6441" ma:contentTypeVersion="5" ma:contentTypeDescription="Create a new document." ma:contentTypeScope="" ma:versionID="c463360e7bed57fb3f5db65bacad2232">
  <xsd:schema xmlns:xsd="http://www.w3.org/2001/XMLSchema" xmlns:xs="http://www.w3.org/2001/XMLSchema" xmlns:p="http://schemas.microsoft.com/office/2006/metadata/properties" xmlns:ns1="http://schemas.microsoft.com/sharepoint/v3" xmlns:ns2="bed4d0c5-7d28-4e67-afe9-818bbc2b9bf1" xmlns:ns3="85faef86-7b41-4759-a1c0-43f0def61ad2" targetNamespace="http://schemas.microsoft.com/office/2006/metadata/properties" ma:root="true" ma:fieldsID="bf0f13db487c8d57e7b417a7efe21dde" ns1:_="" ns2:_="" ns3:_="">
    <xsd:import namespace="http://schemas.microsoft.com/sharepoint/v3"/>
    <xsd:import namespace="bed4d0c5-7d28-4e67-afe9-818bbc2b9bf1"/>
    <xsd:import namespace="85faef86-7b41-4759-a1c0-43f0def61ad2"/>
    <xsd:element name="properties">
      <xsd:complexType>
        <xsd:sequence>
          <xsd:element name="documentManagement">
            <xsd:complexType>
              <xsd:all>
                <xsd:element ref="ns1:PublishingStartDate" minOccurs="0"/>
                <xsd:element ref="ns1:PublishingExpirationDate" minOccurs="0"/>
                <xsd:element ref="ns2:SharedWithUsers" minOccurs="0"/>
                <xsd:element ref="ns2:SharedWithDetails"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ed4d0c5-7d28-4e67-afe9-818bbc2b9bf1"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5faef86-7b41-4759-a1c0-43f0def61ad2"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bed4d0c5-7d28-4e67-afe9-818bbc2b9bf1">
      <UserInfo>
        <DisplayName/>
        <AccountId xsi:nil="true"/>
        <AccountType/>
      </UserInfo>
    </SharedWithUsers>
    <PublishingExpirationDate xmlns="http://schemas.microsoft.com/sharepoint/v3" xsi:nil="true"/>
    <PublishingStartDate xmlns="http://schemas.microsoft.com/sharepoint/v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3505AC7-6A5E-4C86-8E22-0384B8180F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ed4d0c5-7d28-4e67-afe9-818bbc2b9bf1"/>
    <ds:schemaRef ds:uri="85faef86-7b41-4759-a1c0-43f0def61a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BF23D3-8512-4C14-8CD5-9F1D4EF11F80}">
  <ds:schemaRefs>
    <ds:schemaRef ds:uri="http://schemas.microsoft.com/office/2006/metadata/properties"/>
    <ds:schemaRef ds:uri="http://schemas.microsoft.com/office/infopath/2007/PartnerControls"/>
    <ds:schemaRef ds:uri="bed4d0c5-7d28-4e67-afe9-818bbc2b9bf1"/>
    <ds:schemaRef ds:uri="http://schemas.microsoft.com/sharepoint/v3"/>
  </ds:schemaRefs>
</ds:datastoreItem>
</file>

<file path=customXml/itemProps4.xml><?xml version="1.0" encoding="utf-8"?>
<ds:datastoreItem xmlns:ds="http://schemas.openxmlformats.org/officeDocument/2006/customXml" ds:itemID="{D63CC4BD-B315-4AAC-AF81-741D2B7B9597}">
  <ds:schemaRefs>
    <ds:schemaRef ds:uri="http://schemas.microsoft.com/sharepoint/v3/contenttype/forms"/>
  </ds:schemaRefs>
</ds:datastoreItem>
</file>

<file path=customXml/itemProps5.xml><?xml version="1.0" encoding="utf-8"?>
<ds:datastoreItem xmlns:ds="http://schemas.openxmlformats.org/officeDocument/2006/customXml" ds:itemID="{859E186B-1F13-4909-B185-0AB996F148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3660</Words>
  <Characters>20866</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PK Template Resume Format</vt:lpstr>
    </vt:vector>
  </TitlesOfParts>
  <Manager>Vikas Marwaha                   (732) 777 - 0800 x 417</Manager>
  <Company>Montage IT                          vikas@montageci.com</Company>
  <LinksUpToDate>false</LinksUpToDate>
  <CharactersWithSpaces>24478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PK Template Resume Format</dc:title>
  <dc:subject>Project Manager</dc:subject>
  <dc:creator>Mustafa Abdi</dc:creator>
  <cp:keywords>Template; Resume</cp:keywords>
  <cp:lastModifiedBy>Server</cp:lastModifiedBy>
  <cp:revision>2</cp:revision>
  <cp:lastPrinted>2013-02-13T20:45:00Z</cp:lastPrinted>
  <dcterms:created xsi:type="dcterms:W3CDTF">2024-01-22T20:09:00Z</dcterms:created>
  <dcterms:modified xsi:type="dcterms:W3CDTF">2024-01-22T20:09:00Z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0x0101009DE39A88A85F5344821EB5ADDB2D6441</vt:lpwstr>
  </property>
  <property fmtid="{D5CDD505-2E9C-101B-9397-08002B2CF9AE}" pid="3" name="IsMyDocuments">
    <vt:bool>true</vt:bool>
  </property>
  <property fmtid="{D5CDD505-2E9C-101B-9397-08002B2CF9AE}" pid="4" name="Order">
    <vt:r8>8600</vt:r8>
  </property>
  <property fmtid="{D5CDD505-2E9C-101B-9397-08002B2CF9AE}" pid="5" name="FileDirRef">
    <vt:lpwstr>sites/ta/Shared Documents/Sourcing/Resume Formatting</vt:lpwstr>
  </property>
  <property fmtid="{D5CDD505-2E9C-101B-9397-08002B2CF9AE}" pid="6" name="FileLeafRef">
    <vt:lpwstr>PK Format RESUME TEMPLATE_FINAL.docx</vt:lpwstr>
  </property>
  <property fmtid="{D5CDD505-2E9C-101B-9397-08002B2CF9AE}" pid="7" name="FSObjType">
    <vt:lpwstr>0</vt:lpwstr>
  </property>
  <property fmtid="{D5CDD505-2E9C-101B-9397-08002B2CF9AE}" pid="8" name="Category">
    <vt:lpwstr>Sourcing</vt:lpwstr>
  </property>
  <property fmtid="{D5CDD505-2E9C-101B-9397-08002B2CF9AE}" pid="9" name="TaxKeyword">
    <vt:lpwstr>26;#Template|42907e39-52dd-4353-9693-5ccc8ad65d96;#27;#Resume|7fac91b5-7912-4b3a-8671-b8add013b394</vt:lpwstr>
  </property>
  <property fmtid="{D5CDD505-2E9C-101B-9397-08002B2CF9AE}" pid="10" name="TaxKeywordTaxHTField">
    <vt:lpwstr>Template|42907e39-52dd-4353-9693-5ccc8ad65d96;Resume|7fac91b5-7912-4b3a-8671-b8add013b394</vt:lpwstr>
  </property>
</Properties>
</file>