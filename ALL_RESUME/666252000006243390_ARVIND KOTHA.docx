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2F7E2444" w14:textId="77777777" w:rsidR="007E0099" w:rsidRPr="007E0099" w:rsidRDefault="007E0099" w:rsidP="007E0099">
      <w:pPr>
        <w:pStyle w:val="NoSpacing"/>
        <w:numPr>
          <w:ilvl w:val="0"/>
          <w:numId w:val="38"/>
        </w:numPr>
      </w:pPr>
      <w:r w:rsidRPr="007E0099">
        <w:t>Over 10+ years of strong Industrial experience in those 6 years of experience in Data Engineer, Hadoop Developer, Data Analytics, Data manipulation using Hadoop Eco system tools Map-Reduce, HDFS, Yarn, Pig, Hive, Spark, Kafka, Sqoop, Oozie, Azure, Spark and Zookeeper.</w:t>
      </w:r>
    </w:p>
    <w:p w14:paraId="15421B8C" w14:textId="77777777" w:rsidR="007E0099" w:rsidRPr="007E0099" w:rsidRDefault="007E0099" w:rsidP="007E0099">
      <w:pPr>
        <w:pStyle w:val="NoSpacing"/>
        <w:numPr>
          <w:ilvl w:val="0"/>
          <w:numId w:val="38"/>
        </w:numPr>
      </w:pPr>
      <w:r w:rsidRPr="007E0099">
        <w:t>Experience in working with Azure Cloud and its components like Data Factory, Azure Databricks, Azure Synapse Analytics, Azure Stream Analytics, Logic Apps, Function Apps and Azure DevOps services.</w:t>
      </w:r>
    </w:p>
    <w:p w14:paraId="24279158" w14:textId="77777777" w:rsidR="007E0099" w:rsidRPr="007E0099" w:rsidRDefault="007E0099" w:rsidP="007E0099">
      <w:pPr>
        <w:pStyle w:val="NoSpacing"/>
        <w:numPr>
          <w:ilvl w:val="0"/>
          <w:numId w:val="38"/>
        </w:numPr>
      </w:pPr>
      <w:r w:rsidRPr="007E0099">
        <w:t>Hands-on experience on Databricks Workspace UI, Managing Databricks notebooks, Delta lake with Pyspark and SparkSQL.</w:t>
      </w:r>
    </w:p>
    <w:p w14:paraId="1CFF9B63" w14:textId="77777777" w:rsidR="007E0099" w:rsidRPr="007E0099" w:rsidRDefault="007E0099" w:rsidP="007E0099">
      <w:pPr>
        <w:pStyle w:val="NoSpacing"/>
        <w:numPr>
          <w:ilvl w:val="0"/>
          <w:numId w:val="38"/>
        </w:numPr>
      </w:pPr>
      <w:r w:rsidRPr="007E0099">
        <w:t>Designed and implemented complex data transformations using mapping data flows in Azure Data Factory, optimizing data processing and enhancing overall efficiency.</w:t>
      </w:r>
    </w:p>
    <w:p w14:paraId="14F8E435" w14:textId="77777777" w:rsidR="007E0099" w:rsidRPr="007E0099" w:rsidRDefault="007E0099" w:rsidP="007E0099">
      <w:pPr>
        <w:pStyle w:val="NoSpacing"/>
        <w:numPr>
          <w:ilvl w:val="0"/>
          <w:numId w:val="38"/>
        </w:numPr>
      </w:pPr>
      <w:r w:rsidRPr="007E0099">
        <w:t>Conducted performance tuning and optimization of queries and data processing jobs within Azure Synapse Analytics, enhancing overall system performance and reducing processing time.</w:t>
      </w:r>
    </w:p>
    <w:p w14:paraId="2B57846C" w14:textId="77777777" w:rsidR="007E0099" w:rsidRPr="007E0099" w:rsidRDefault="007E0099" w:rsidP="007E0099">
      <w:pPr>
        <w:pStyle w:val="NoSpacing"/>
        <w:numPr>
          <w:ilvl w:val="0"/>
          <w:numId w:val="38"/>
        </w:numPr>
      </w:pPr>
      <w:r w:rsidRPr="007E0099">
        <w:t>Experience with Azure Event Hubs, Spark Streaming and Apache Kafka for messaging and streaming applications.</w:t>
      </w:r>
    </w:p>
    <w:p w14:paraId="577FDB6E" w14:textId="77777777" w:rsidR="007E0099" w:rsidRPr="007E0099" w:rsidRDefault="007E0099" w:rsidP="007E0099">
      <w:pPr>
        <w:pStyle w:val="NoSpacing"/>
        <w:numPr>
          <w:ilvl w:val="0"/>
          <w:numId w:val="38"/>
        </w:numPr>
      </w:pPr>
      <w:r w:rsidRPr="007E0099">
        <w:t>Experience in creating and managing Azure DevOps tools for continuous integration and deployment (CI/CD) pipelines.</w:t>
      </w:r>
    </w:p>
    <w:p w14:paraId="5F11EDA4" w14:textId="77777777" w:rsidR="007E0099" w:rsidRPr="007E0099" w:rsidRDefault="007E0099" w:rsidP="007E0099">
      <w:pPr>
        <w:pStyle w:val="NoSpacing"/>
        <w:numPr>
          <w:ilvl w:val="0"/>
          <w:numId w:val="38"/>
        </w:numPr>
      </w:pPr>
      <w:r w:rsidRPr="007E0099">
        <w:t>Strong knowledge of data migration strategies and experience in migrating on-premises storage systems to Azure Storage.</w:t>
      </w:r>
    </w:p>
    <w:p w14:paraId="4DD68EE2" w14:textId="77777777" w:rsidR="007E0099" w:rsidRPr="007E0099" w:rsidRDefault="007E0099" w:rsidP="007E0099">
      <w:pPr>
        <w:pStyle w:val="NoSpacing"/>
        <w:numPr>
          <w:ilvl w:val="0"/>
          <w:numId w:val="38"/>
        </w:numPr>
      </w:pPr>
      <w:r w:rsidRPr="007E0099">
        <w:t>Experience in working with Various Big Data Components like HDFS, YARN, MapReduce, Spark, Sqoop, Oozie, Pig, ZooKeeper, Hive, HBase, Kafka and Airflow.</w:t>
      </w:r>
    </w:p>
    <w:p w14:paraId="3B3459EE" w14:textId="77777777" w:rsidR="007E0099" w:rsidRPr="007E0099" w:rsidRDefault="007E0099" w:rsidP="007E0099">
      <w:pPr>
        <w:pStyle w:val="NoSpacing"/>
        <w:numPr>
          <w:ilvl w:val="0"/>
          <w:numId w:val="38"/>
        </w:numPr>
      </w:pPr>
      <w:r w:rsidRPr="007E0099">
        <w:t>Good Understanding of Spark Architecture including Spark Core, Spark SQL, Dataframes, Spark Streaming, Driver Node, Worker Node, Stages, Executors and Tasks.</w:t>
      </w:r>
    </w:p>
    <w:p w14:paraId="626AD387" w14:textId="41FE95CC" w:rsidR="007E0099" w:rsidRPr="007E0099" w:rsidRDefault="007E0099" w:rsidP="007E0099">
      <w:pPr>
        <w:pStyle w:val="NoSpacing"/>
        <w:numPr>
          <w:ilvl w:val="0"/>
          <w:numId w:val="38"/>
        </w:numPr>
      </w:pPr>
      <w:r w:rsidRPr="007E0099">
        <w:t xml:space="preserve">Good Understanding of Big Data Hadoop and YARN Architecture along with various </w:t>
      </w:r>
      <w:r w:rsidR="003009AE" w:rsidRPr="007E0099">
        <w:t>Hadoop</w:t>
      </w:r>
      <w:r w:rsidRPr="007E0099">
        <w:t xml:space="preserve"> demons such as Job Tracker, Task Tracker, Name Node, Data Node, Resource/Cluster Manager.</w:t>
      </w:r>
    </w:p>
    <w:p w14:paraId="3741DA9A" w14:textId="77777777" w:rsidR="007E0099" w:rsidRPr="007E0099" w:rsidRDefault="007E0099" w:rsidP="007E0099">
      <w:pPr>
        <w:pStyle w:val="NoSpacing"/>
        <w:numPr>
          <w:ilvl w:val="0"/>
          <w:numId w:val="38"/>
        </w:numPr>
      </w:pPr>
      <w:r w:rsidRPr="007E0099">
        <w:t>Experience in importing and exporting the data using SQOOP from HDFS to Relational Database systems and vice versa.</w:t>
      </w:r>
    </w:p>
    <w:p w14:paraId="746C29BF" w14:textId="77777777" w:rsidR="007E0099" w:rsidRPr="007E0099" w:rsidRDefault="007E0099" w:rsidP="007E0099">
      <w:pPr>
        <w:pStyle w:val="NoSpacing"/>
        <w:numPr>
          <w:ilvl w:val="0"/>
          <w:numId w:val="38"/>
        </w:numPr>
      </w:pPr>
      <w:r w:rsidRPr="007E0099">
        <w:t>Experience in optimizing query performance in Hive using bucketing and partitioning techniques.</w:t>
      </w:r>
    </w:p>
    <w:p w14:paraId="748A827D" w14:textId="77777777" w:rsidR="007E0099" w:rsidRPr="007E0099" w:rsidRDefault="007E0099" w:rsidP="007E0099">
      <w:pPr>
        <w:pStyle w:val="NoSpacing"/>
        <w:numPr>
          <w:ilvl w:val="0"/>
          <w:numId w:val="38"/>
        </w:numPr>
      </w:pPr>
      <w:r w:rsidRPr="007E0099">
        <w:t>Optimized Spark jobs and workflows by tuning Spark configurations, partitioning and memory allocation settings.</w:t>
      </w:r>
    </w:p>
    <w:p w14:paraId="00BCEA3A" w14:textId="77777777" w:rsidR="007E0099" w:rsidRPr="007E0099" w:rsidRDefault="007E0099" w:rsidP="007E0099">
      <w:pPr>
        <w:pStyle w:val="NoSpacing"/>
        <w:numPr>
          <w:ilvl w:val="0"/>
          <w:numId w:val="38"/>
        </w:numPr>
      </w:pPr>
      <w:r w:rsidRPr="007E0099">
        <w:t>Leveraged the power of PySpark and Scala to execute complex data transformations and aggregations.</w:t>
      </w:r>
    </w:p>
    <w:p w14:paraId="6A726D70" w14:textId="77777777" w:rsidR="007E0099" w:rsidRPr="007E0099" w:rsidRDefault="007E0099" w:rsidP="007E0099">
      <w:pPr>
        <w:pStyle w:val="NoSpacing"/>
        <w:numPr>
          <w:ilvl w:val="0"/>
          <w:numId w:val="38"/>
        </w:numPr>
      </w:pPr>
      <w:r w:rsidRPr="007E0099">
        <w:t>Experience in building, maintaining multiple Hadoop Clusters of different sizes and configurations and setting up the rack topology for large clusters.</w:t>
      </w:r>
    </w:p>
    <w:p w14:paraId="42DD4EA2" w14:textId="77777777" w:rsidR="007E0099" w:rsidRPr="007E0099" w:rsidRDefault="007E0099" w:rsidP="007E0099">
      <w:pPr>
        <w:pStyle w:val="NoSpacing"/>
        <w:numPr>
          <w:ilvl w:val="0"/>
          <w:numId w:val="38"/>
        </w:numPr>
      </w:pPr>
      <w:r w:rsidRPr="007E0099">
        <w:t>Experience in setting up workflow using Apache Oozie workflow engine for managing and scheduling Hadoop jobs.</w:t>
      </w:r>
    </w:p>
    <w:p w14:paraId="3F1E8633" w14:textId="77777777" w:rsidR="007E0099" w:rsidRPr="007E0099" w:rsidRDefault="007E0099" w:rsidP="007E0099">
      <w:pPr>
        <w:pStyle w:val="NoSpacing"/>
        <w:numPr>
          <w:ilvl w:val="0"/>
          <w:numId w:val="38"/>
        </w:numPr>
      </w:pPr>
      <w:r w:rsidRPr="007E0099">
        <w:t>Optimized data ingestion, Data modelling, data Encryption and performance by tuning ETL workflows.</w:t>
      </w:r>
    </w:p>
    <w:p w14:paraId="110F3B35" w14:textId="77777777" w:rsidR="007E0099" w:rsidRPr="007E0099" w:rsidRDefault="007E0099" w:rsidP="007E0099">
      <w:pPr>
        <w:pStyle w:val="NoSpacing"/>
        <w:numPr>
          <w:ilvl w:val="0"/>
          <w:numId w:val="38"/>
        </w:numPr>
      </w:pPr>
      <w:r w:rsidRPr="007E0099">
        <w:t>Experience in NOSQL databases like HBase, MongoDB, Azure Cosmos DB.</w:t>
      </w:r>
    </w:p>
    <w:p w14:paraId="105F0A38" w14:textId="77777777" w:rsidR="007E0099" w:rsidRPr="007E0099" w:rsidRDefault="007E0099" w:rsidP="007E0099">
      <w:pPr>
        <w:pStyle w:val="NoSpacing"/>
        <w:numPr>
          <w:ilvl w:val="0"/>
          <w:numId w:val="38"/>
        </w:numPr>
      </w:pPr>
      <w:r w:rsidRPr="007E0099">
        <w:t>Processed data into HDFS by developing solutions, analyzed data using MapReduce, Hive, Pig and produced  summary results from Hadoop to downstream systems.</w:t>
      </w:r>
    </w:p>
    <w:p w14:paraId="2917AF08" w14:textId="77777777" w:rsidR="007E0099" w:rsidRPr="007E0099" w:rsidRDefault="007E0099" w:rsidP="007E0099">
      <w:pPr>
        <w:pStyle w:val="NoSpacing"/>
        <w:numPr>
          <w:ilvl w:val="0"/>
          <w:numId w:val="38"/>
        </w:numPr>
      </w:pPr>
      <w:r w:rsidRPr="007E0099">
        <w:t>Designed and Developed ETL pipelines in and out of snowflake using SnowSQL and Snow pipe.</w:t>
      </w:r>
    </w:p>
    <w:p w14:paraId="0CA29196" w14:textId="77777777" w:rsidR="007E0099" w:rsidRPr="007E0099" w:rsidRDefault="007E0099" w:rsidP="007E0099">
      <w:pPr>
        <w:pStyle w:val="NoSpacing"/>
        <w:numPr>
          <w:ilvl w:val="0"/>
          <w:numId w:val="38"/>
        </w:numPr>
      </w:pPr>
      <w:r w:rsidRPr="007E0099">
        <w:t>Extensive experience in developing, maintaining and implementation of EDW, Data Marts, ODS and Data warehouse with Star schema and snowflake schema.</w:t>
      </w:r>
    </w:p>
    <w:p w14:paraId="53B7EC80" w14:textId="77777777" w:rsidR="007E0099" w:rsidRPr="007E0099" w:rsidRDefault="007E0099" w:rsidP="007E0099">
      <w:pPr>
        <w:pStyle w:val="NoSpacing"/>
        <w:numPr>
          <w:ilvl w:val="0"/>
          <w:numId w:val="38"/>
        </w:numPr>
      </w:pPr>
      <w:r w:rsidRPr="007E0099">
        <w:t>Worked on Snowflake Schema, Data Modeling, Source to Target Mappings, Interface Matrix, and Design Elements.</w:t>
      </w:r>
    </w:p>
    <w:p w14:paraId="51F8CF81" w14:textId="77777777" w:rsidR="007E0099" w:rsidRPr="007E0099" w:rsidRDefault="007E0099" w:rsidP="007E0099">
      <w:pPr>
        <w:pStyle w:val="NoSpacing"/>
        <w:numPr>
          <w:ilvl w:val="0"/>
          <w:numId w:val="38"/>
        </w:numPr>
      </w:pPr>
      <w:r w:rsidRPr="007E0099">
        <w:t>Created report models from cubes as well as relational data warehouse to create ad-hoc reports and chart reports.</w:t>
      </w:r>
    </w:p>
    <w:p w14:paraId="513D5C02" w14:textId="77777777" w:rsidR="007E0099" w:rsidRPr="007E0099" w:rsidRDefault="007E0099" w:rsidP="007E0099">
      <w:pPr>
        <w:pStyle w:val="NoSpacing"/>
        <w:numPr>
          <w:ilvl w:val="0"/>
          <w:numId w:val="38"/>
        </w:numPr>
      </w:pPr>
      <w:r w:rsidRPr="007E0099">
        <w:t>Performed Database testing on Data warehouse by using complex SQL Queries in SQL Server to validate the data.</w:t>
      </w:r>
    </w:p>
    <w:p w14:paraId="39FF91E4" w14:textId="77777777" w:rsidR="007E0099" w:rsidRPr="007E0099" w:rsidRDefault="007E0099" w:rsidP="007E0099">
      <w:pPr>
        <w:pStyle w:val="NoSpacing"/>
        <w:numPr>
          <w:ilvl w:val="0"/>
          <w:numId w:val="38"/>
        </w:numPr>
      </w:pPr>
      <w:r w:rsidRPr="007E0099">
        <w:lastRenderedPageBreak/>
        <w:t>Developed data ingestion workflows to read data from various sources and write it to Avro, Parquet, Sequence, JSON, and ORC file formats for efficient storage and retrieval.</w:t>
      </w:r>
    </w:p>
    <w:p w14:paraId="1C8CB784" w14:textId="77777777" w:rsidR="007E0099" w:rsidRPr="007E0099" w:rsidRDefault="007E0099" w:rsidP="007E0099">
      <w:pPr>
        <w:pStyle w:val="NoSpacing"/>
        <w:numPr>
          <w:ilvl w:val="0"/>
          <w:numId w:val="38"/>
        </w:numPr>
      </w:pPr>
      <w:r w:rsidRPr="007E0099">
        <w:t>Implemented complex business logic through T-SQL stored procedures, Functions, views and advanced query optimizations.</w:t>
      </w:r>
    </w:p>
    <w:p w14:paraId="5D68F4B4" w14:textId="77777777" w:rsidR="007E0099" w:rsidRPr="007E0099" w:rsidRDefault="007E0099" w:rsidP="007E0099">
      <w:pPr>
        <w:pStyle w:val="NoSpacing"/>
        <w:numPr>
          <w:ilvl w:val="0"/>
          <w:numId w:val="38"/>
        </w:numPr>
      </w:pPr>
      <w:r w:rsidRPr="007E0099">
        <w:t>Experience with data governance and data security practices to ensure data privacy and compliance.</w:t>
      </w:r>
    </w:p>
    <w:p w14:paraId="1E808E9C" w14:textId="77777777" w:rsidR="007E0099" w:rsidRPr="007E0099" w:rsidRDefault="007E0099" w:rsidP="007E0099">
      <w:pPr>
        <w:pStyle w:val="NoSpacing"/>
        <w:numPr>
          <w:ilvl w:val="0"/>
          <w:numId w:val="38"/>
        </w:numPr>
      </w:pPr>
      <w:r w:rsidRPr="007E0099">
        <w:t>Experience with version control systems like Git, GitHub to push the code for maintaining versions.</w:t>
      </w:r>
    </w:p>
    <w:p w14:paraId="44EBBBC1" w14:textId="77777777" w:rsidR="007E0099" w:rsidRPr="007E0099" w:rsidRDefault="007E0099" w:rsidP="007E0099">
      <w:pPr>
        <w:pStyle w:val="NoSpacing"/>
        <w:numPr>
          <w:ilvl w:val="0"/>
          <w:numId w:val="38"/>
        </w:numPr>
      </w:pPr>
      <w:r w:rsidRPr="007E0099">
        <w:t>Comprehensive knowledge of Software Development Life Cycle and worked on Agile Methodology.</w:t>
      </w:r>
    </w:p>
    <w:p w14:paraId="71113983" w14:textId="77777777" w:rsidR="003D1332" w:rsidRPr="00A84564" w:rsidRDefault="003D1332" w:rsidP="001D1725">
      <w:pPr>
        <w:pStyle w:val="NoSpacing"/>
      </w:pPr>
    </w:p>
    <w:p w14:paraId="39C426A2" w14:textId="6514E231" w:rsidR="004E5322" w:rsidRPr="001D1725" w:rsidRDefault="00E66AC4" w:rsidP="001D1725">
      <w:pPr>
        <w:pStyle w:val="NoSpacing"/>
        <w:rPr>
          <w:b/>
          <w:bCs/>
          <w:smallCaps/>
        </w:rPr>
      </w:pPr>
      <w:r w:rsidRPr="001D1725">
        <w:rPr>
          <w:b/>
          <w:bCs/>
        </w:rPr>
        <w:t xml:space="preserve">TECHNICAL </w:t>
      </w:r>
      <w:r w:rsidR="001D1725" w:rsidRPr="001D1725">
        <w:rPr>
          <w:b/>
          <w:bCs/>
          <w:smallCaps/>
        </w:rPr>
        <w:t>SKILLS</w:t>
      </w:r>
      <w:r w:rsidR="00526C25" w:rsidRPr="001D1725">
        <w:rPr>
          <w:b/>
          <w:bCs/>
        </w:rPr>
        <w:t xml:space="preserve">: </w:t>
      </w:r>
    </w:p>
    <w:p w14:paraId="2DAF8B1F" w14:textId="77777777" w:rsidR="001D02FC" w:rsidRDefault="001D02FC" w:rsidP="001D1725">
      <w:pPr>
        <w:pStyle w:val="NoSpacing"/>
      </w:pPr>
    </w:p>
    <w:tbl>
      <w:tblPr>
        <w:tblStyle w:val="TableGrid"/>
        <w:tblW w:w="10440" w:type="dxa"/>
        <w:tblInd w:w="-95" w:type="dxa"/>
        <w:tblLook w:val="04A0" w:firstRow="1" w:lastRow="0" w:firstColumn="1" w:lastColumn="0" w:noHBand="0" w:noVBand="1"/>
      </w:tblPr>
      <w:tblGrid>
        <w:gridCol w:w="2430"/>
        <w:gridCol w:w="8010"/>
      </w:tblGrid>
      <w:tr w:rsidR="003F5447" w14:paraId="5E2E645A" w14:textId="77777777" w:rsidTr="003F5447">
        <w:tc>
          <w:tcPr>
            <w:tcW w:w="2430" w:type="dxa"/>
          </w:tcPr>
          <w:p w14:paraId="623701CB" w14:textId="1F934A13" w:rsidR="003F5447" w:rsidRDefault="003F5447" w:rsidP="003F5447">
            <w:pPr>
              <w:pStyle w:val="NoSpacing"/>
            </w:pPr>
            <w:r w:rsidRPr="00804A2C">
              <w:rPr>
                <w:rFonts w:ascii="Calibri" w:hAnsi="Calibri" w:cs="Calibri"/>
                <w:b/>
                <w:bCs/>
              </w:rPr>
              <w:t>Azure Cloud Services</w:t>
            </w:r>
          </w:p>
        </w:tc>
        <w:tc>
          <w:tcPr>
            <w:tcW w:w="8010" w:type="dxa"/>
          </w:tcPr>
          <w:p w14:paraId="734CA3A2" w14:textId="37B1D5C5" w:rsidR="003F5447" w:rsidRDefault="003F5447" w:rsidP="003F5447">
            <w:pPr>
              <w:pStyle w:val="NoSpacing"/>
            </w:pPr>
            <w:r w:rsidRPr="00804A2C">
              <w:rPr>
                <w:rFonts w:ascii="Calibri" w:hAnsi="Calibri" w:cs="Calibri"/>
                <w:color w:val="000000"/>
              </w:rPr>
              <w:t>Azure data Factory, Azure Data</w:t>
            </w:r>
            <w:r w:rsidRPr="00804A2C">
              <w:rPr>
                <w:rFonts w:ascii="Calibri" w:hAnsi="Calibri" w:cs="Calibri"/>
              </w:rPr>
              <w:t>b</w:t>
            </w:r>
            <w:r w:rsidRPr="00804A2C">
              <w:rPr>
                <w:rFonts w:ascii="Calibri" w:hAnsi="Calibri" w:cs="Calibri"/>
                <w:color w:val="000000"/>
              </w:rPr>
              <w:t xml:space="preserve">ricks, Logic Apps, Functional App, </w:t>
            </w:r>
            <w:r w:rsidRPr="00804A2C">
              <w:rPr>
                <w:rFonts w:ascii="Calibri" w:hAnsi="Calibri" w:cs="Calibri"/>
              </w:rPr>
              <w:t>Azure Synapse Analytics</w:t>
            </w:r>
            <w:r w:rsidRPr="00804A2C">
              <w:rPr>
                <w:rFonts w:ascii="Calibri" w:hAnsi="Calibri" w:cs="Calibri"/>
                <w:color w:val="000000"/>
              </w:rPr>
              <w:t>, Azure Stream An</w:t>
            </w:r>
            <w:r w:rsidRPr="00804A2C">
              <w:rPr>
                <w:rFonts w:ascii="Calibri" w:hAnsi="Calibri" w:cs="Calibri"/>
              </w:rPr>
              <w:t>alytics,</w:t>
            </w:r>
            <w:r w:rsidRPr="00804A2C">
              <w:rPr>
                <w:rFonts w:ascii="Calibri" w:hAnsi="Calibri" w:cs="Calibri"/>
                <w:color w:val="000000"/>
              </w:rPr>
              <w:t xml:space="preserve"> Azure DevOps, Azure Event Hub, Azure Cosmos DB</w:t>
            </w:r>
            <w:r w:rsidRPr="00804A2C">
              <w:rPr>
                <w:rFonts w:ascii="Calibri" w:hAnsi="Calibri" w:cs="Calibri"/>
                <w:color w:val="000000"/>
                <w:lang w:val="en-IN"/>
              </w:rPr>
              <w:t>, Azure ADLS Gen 2</w:t>
            </w:r>
          </w:p>
        </w:tc>
      </w:tr>
      <w:tr w:rsidR="003F5447" w14:paraId="21DB2C54" w14:textId="77777777" w:rsidTr="003F5447">
        <w:tc>
          <w:tcPr>
            <w:tcW w:w="2430" w:type="dxa"/>
          </w:tcPr>
          <w:p w14:paraId="34CCBD1E" w14:textId="01DBA017" w:rsidR="003F5447" w:rsidRDefault="003F5447" w:rsidP="003F5447">
            <w:pPr>
              <w:pStyle w:val="NoSpacing"/>
            </w:pPr>
            <w:r w:rsidRPr="00804A2C">
              <w:rPr>
                <w:rFonts w:ascii="Calibri" w:hAnsi="Calibri" w:cs="Calibri"/>
                <w:b/>
                <w:bCs/>
                <w:color w:val="000000" w:themeColor="text1"/>
                <w:lang w:val="en-IN"/>
              </w:rPr>
              <w:t>ETL Tools</w:t>
            </w:r>
          </w:p>
        </w:tc>
        <w:tc>
          <w:tcPr>
            <w:tcW w:w="8010" w:type="dxa"/>
          </w:tcPr>
          <w:p w14:paraId="2D7FFB5F" w14:textId="13B92E24" w:rsidR="003F5447" w:rsidRDefault="003F5447" w:rsidP="003F5447">
            <w:pPr>
              <w:pStyle w:val="NoSpacing"/>
            </w:pPr>
            <w:r w:rsidRPr="00804A2C">
              <w:rPr>
                <w:rFonts w:ascii="Calibri" w:hAnsi="Calibri" w:cs="Calibri"/>
                <w:color w:val="000000" w:themeColor="text1"/>
                <w:lang w:val="en-IN"/>
              </w:rPr>
              <w:t>Informatica PowerCenter, Talend Open Studio, SSIS</w:t>
            </w:r>
          </w:p>
        </w:tc>
      </w:tr>
      <w:tr w:rsidR="003F5447" w14:paraId="614142B5" w14:textId="77777777" w:rsidTr="003F5447">
        <w:tc>
          <w:tcPr>
            <w:tcW w:w="2430" w:type="dxa"/>
          </w:tcPr>
          <w:p w14:paraId="70404A8F" w14:textId="6F8734F6" w:rsidR="003F5447" w:rsidRDefault="003F5447" w:rsidP="003F5447">
            <w:pPr>
              <w:pStyle w:val="NoSpacing"/>
            </w:pPr>
            <w:r w:rsidRPr="00804A2C">
              <w:rPr>
                <w:rFonts w:ascii="Calibri" w:hAnsi="Calibri" w:cs="Calibri"/>
                <w:b/>
                <w:bCs/>
                <w:lang w:val="en-IN"/>
              </w:rPr>
              <w:t>Programming Language</w:t>
            </w:r>
          </w:p>
        </w:tc>
        <w:tc>
          <w:tcPr>
            <w:tcW w:w="8010" w:type="dxa"/>
          </w:tcPr>
          <w:p w14:paraId="6D794B0E" w14:textId="750F1970" w:rsidR="003F5447" w:rsidRDefault="003F5447" w:rsidP="003F5447">
            <w:pPr>
              <w:pStyle w:val="NoSpacing"/>
            </w:pPr>
            <w:r w:rsidRPr="00804A2C">
              <w:rPr>
                <w:rFonts w:ascii="Calibri" w:hAnsi="Calibri" w:cs="Calibri"/>
                <w:lang w:val="en-IN"/>
              </w:rPr>
              <w:t>Python (pandas, NumPy, Seaborn, scikit-learn, Matplotlib, Gurobi), Scala, HiveQL, R</w:t>
            </w:r>
          </w:p>
        </w:tc>
      </w:tr>
      <w:tr w:rsidR="003F5447" w14:paraId="3ED7F48A" w14:textId="77777777" w:rsidTr="003F5447">
        <w:tc>
          <w:tcPr>
            <w:tcW w:w="2430" w:type="dxa"/>
          </w:tcPr>
          <w:p w14:paraId="1FA905E1" w14:textId="64D87FC0" w:rsidR="003F5447" w:rsidRDefault="003F5447" w:rsidP="003F5447">
            <w:pPr>
              <w:pStyle w:val="NoSpacing"/>
            </w:pPr>
            <w:r w:rsidRPr="00804A2C">
              <w:rPr>
                <w:rFonts w:ascii="Calibri" w:hAnsi="Calibri" w:cs="Calibri"/>
                <w:b/>
                <w:bCs/>
                <w:lang w:val="en-IN"/>
              </w:rPr>
              <w:t>Database</w:t>
            </w:r>
            <w:r>
              <w:rPr>
                <w:rFonts w:ascii="Calibri" w:hAnsi="Calibri" w:cs="Calibri"/>
                <w:b/>
                <w:bCs/>
                <w:lang w:val="en-IN"/>
              </w:rPr>
              <w:t xml:space="preserve"> </w:t>
            </w:r>
            <w:r w:rsidRPr="00804A2C">
              <w:rPr>
                <w:rFonts w:ascii="Calibri" w:hAnsi="Calibri" w:cs="Calibri"/>
                <w:b/>
                <w:bCs/>
                <w:lang w:val="en-IN"/>
              </w:rPr>
              <w:t>Tools</w:t>
            </w:r>
          </w:p>
        </w:tc>
        <w:tc>
          <w:tcPr>
            <w:tcW w:w="8010" w:type="dxa"/>
          </w:tcPr>
          <w:p w14:paraId="32534056" w14:textId="73964F88" w:rsidR="003F5447" w:rsidRDefault="003F5447" w:rsidP="003F5447">
            <w:pPr>
              <w:pStyle w:val="NoSpacing"/>
            </w:pPr>
            <w:r w:rsidRPr="00804A2C">
              <w:rPr>
                <w:rFonts w:ascii="Calibri" w:hAnsi="Calibri" w:cs="Calibri"/>
                <w:color w:val="0D0D0D"/>
              </w:rPr>
              <w:t>MS SQL Server 2016/2014/2012, Azure SQL DB, Azure Synapse. MS Excel, MS Access, Oracle 11g/12c, Cosmos DB</w:t>
            </w:r>
            <w:r w:rsidRPr="00804A2C">
              <w:rPr>
                <w:rFonts w:ascii="Calibri" w:hAnsi="Calibri" w:cs="Calibri"/>
                <w:color w:val="0D0D0D"/>
                <w:lang w:val="en-IN"/>
              </w:rPr>
              <w:t>,</w:t>
            </w:r>
            <w:r w:rsidRPr="00804A2C">
              <w:rPr>
                <w:rFonts w:ascii="Calibri" w:hAnsi="Calibri" w:cs="Calibri"/>
              </w:rPr>
              <w:t xml:space="preserve"> Snowflake</w:t>
            </w:r>
          </w:p>
        </w:tc>
      </w:tr>
      <w:tr w:rsidR="003F5447" w14:paraId="6A70DDF8" w14:textId="77777777" w:rsidTr="003F5447">
        <w:tc>
          <w:tcPr>
            <w:tcW w:w="2430" w:type="dxa"/>
          </w:tcPr>
          <w:p w14:paraId="7DCD2F0A" w14:textId="17D639D5" w:rsidR="003F5447" w:rsidRDefault="003F5447" w:rsidP="003F5447">
            <w:pPr>
              <w:pStyle w:val="NoSpacing"/>
            </w:pPr>
            <w:r w:rsidRPr="00804A2C">
              <w:rPr>
                <w:rFonts w:ascii="Calibri" w:hAnsi="Calibri" w:cs="Calibri"/>
                <w:b/>
                <w:bCs/>
              </w:rPr>
              <w:t>Data Engineering Tools</w:t>
            </w:r>
          </w:p>
        </w:tc>
        <w:tc>
          <w:tcPr>
            <w:tcW w:w="8010" w:type="dxa"/>
          </w:tcPr>
          <w:p w14:paraId="43929BD4" w14:textId="721D408C" w:rsidR="003F5447" w:rsidRDefault="003F5447" w:rsidP="003F5447">
            <w:pPr>
              <w:pStyle w:val="NoSpacing"/>
            </w:pPr>
            <w:r w:rsidRPr="00804A2C">
              <w:rPr>
                <w:rFonts w:ascii="Calibri" w:hAnsi="Calibri" w:cs="Calibri"/>
              </w:rPr>
              <w:t>Hadoo</w:t>
            </w:r>
            <w:r>
              <w:rPr>
                <w:rFonts w:ascii="Calibri" w:hAnsi="Calibri" w:cs="Calibri"/>
              </w:rPr>
              <w:t>p,</w:t>
            </w:r>
            <w:r w:rsidRPr="00804A2C">
              <w:rPr>
                <w:rFonts w:ascii="Calibri" w:hAnsi="Calibri" w:cs="Calibri"/>
              </w:rPr>
              <w:t xml:space="preserve"> HDFS, MapReduce, Spark, Hive, Kafka, Pig, Flink, HBase, MongoDB, Cassandra</w:t>
            </w:r>
          </w:p>
        </w:tc>
      </w:tr>
      <w:tr w:rsidR="003F5447" w14:paraId="38838DE4" w14:textId="77777777" w:rsidTr="003F5447">
        <w:tc>
          <w:tcPr>
            <w:tcW w:w="2430" w:type="dxa"/>
          </w:tcPr>
          <w:p w14:paraId="070057A7" w14:textId="353201A8" w:rsidR="003F5447" w:rsidRDefault="003F5447" w:rsidP="003F5447">
            <w:pPr>
              <w:pStyle w:val="NoSpacing"/>
            </w:pPr>
            <w:r w:rsidRPr="00804A2C">
              <w:rPr>
                <w:rFonts w:ascii="Calibri" w:hAnsi="Calibri" w:cs="Calibri"/>
                <w:b/>
                <w:bCs/>
              </w:rPr>
              <w:t>Hadoop Distribution</w:t>
            </w:r>
          </w:p>
        </w:tc>
        <w:tc>
          <w:tcPr>
            <w:tcW w:w="8010" w:type="dxa"/>
          </w:tcPr>
          <w:p w14:paraId="332F4C01" w14:textId="1B8E0E26" w:rsidR="003F5447" w:rsidRDefault="003F5447" w:rsidP="003F5447">
            <w:pPr>
              <w:pStyle w:val="NoSpacing"/>
            </w:pPr>
            <w:r w:rsidRPr="00804A2C">
              <w:rPr>
                <w:rFonts w:ascii="Calibri" w:hAnsi="Calibri" w:cs="Calibri"/>
              </w:rPr>
              <w:t>Cloudera, Horton Works (Pig, Oozie, Sqoop, Zookeeper)</w:t>
            </w:r>
          </w:p>
        </w:tc>
      </w:tr>
      <w:tr w:rsidR="003F5447" w14:paraId="7BB411E2" w14:textId="77777777" w:rsidTr="003F5447">
        <w:tc>
          <w:tcPr>
            <w:tcW w:w="2430" w:type="dxa"/>
          </w:tcPr>
          <w:p w14:paraId="29E74144" w14:textId="499D2192" w:rsidR="003F5447" w:rsidRDefault="003F5447" w:rsidP="003F5447">
            <w:pPr>
              <w:pStyle w:val="NoSpacing"/>
            </w:pPr>
            <w:r w:rsidRPr="00804A2C">
              <w:rPr>
                <w:rFonts w:ascii="Calibri" w:hAnsi="Calibri" w:cs="Calibri"/>
                <w:b/>
                <w:bCs/>
              </w:rPr>
              <w:t>Visualization Tools</w:t>
            </w:r>
          </w:p>
        </w:tc>
        <w:tc>
          <w:tcPr>
            <w:tcW w:w="8010" w:type="dxa"/>
          </w:tcPr>
          <w:p w14:paraId="27BF9496" w14:textId="25449729" w:rsidR="003F5447" w:rsidRDefault="003F5447" w:rsidP="003F5447">
            <w:pPr>
              <w:pStyle w:val="NoSpacing"/>
            </w:pPr>
            <w:r w:rsidRPr="00804A2C">
              <w:rPr>
                <w:rFonts w:ascii="Calibri" w:hAnsi="Calibri" w:cs="Calibri"/>
              </w:rPr>
              <w:t>Tableau, Excel (Macros, Visio, Pivot tables, etc.,), Power BI</w:t>
            </w:r>
          </w:p>
        </w:tc>
      </w:tr>
    </w:tbl>
    <w:p w14:paraId="30A52514" w14:textId="77777777" w:rsidR="001D1725" w:rsidRPr="001D1725" w:rsidRDefault="001D1725" w:rsidP="001D1725">
      <w:pPr>
        <w:pStyle w:val="NoSpacing"/>
      </w:pPr>
    </w:p>
    <w:p w14:paraId="37D94D96" w14:textId="36B40954"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195BB0" w:rsidRDefault="00532972" w:rsidP="00035ECD">
      <w:pPr>
        <w:pStyle w:val="NoSpacing"/>
        <w:rPr>
          <w:sz w:val="16"/>
          <w:szCs w:val="16"/>
        </w:rPr>
      </w:pPr>
    </w:p>
    <w:p w14:paraId="575577C3" w14:textId="58A98876" w:rsidR="003F5447" w:rsidRPr="003F5447" w:rsidRDefault="003F5447" w:rsidP="003F5447">
      <w:pPr>
        <w:pStyle w:val="NoSpacing"/>
        <w:rPr>
          <w:b/>
        </w:rPr>
      </w:pPr>
      <w:r w:rsidRPr="003F5447">
        <w:rPr>
          <w:b/>
        </w:rPr>
        <w:t>Azure Data Engineer</w:t>
      </w:r>
    </w:p>
    <w:p w14:paraId="2755DF5B" w14:textId="6C377FC6" w:rsidR="003F5447" w:rsidRPr="003F5447" w:rsidRDefault="003F5447" w:rsidP="003F5447">
      <w:pPr>
        <w:pStyle w:val="NoSpacing"/>
        <w:rPr>
          <w:bCs/>
        </w:rPr>
      </w:pPr>
      <w:r w:rsidRPr="003F5447">
        <w:rPr>
          <w:bCs/>
        </w:rPr>
        <w:t xml:space="preserve">Premera Blue Cross, Seattle, Washington                         </w:t>
      </w:r>
      <w:r w:rsidRPr="003F5447">
        <w:rPr>
          <w:bCs/>
        </w:rPr>
        <w:tab/>
      </w:r>
      <w:r w:rsidRPr="003F5447">
        <w:rPr>
          <w:bCs/>
        </w:rPr>
        <w:tab/>
      </w:r>
      <w:r w:rsidRPr="003F5447">
        <w:rPr>
          <w:bCs/>
        </w:rPr>
        <w:tab/>
        <w:t xml:space="preserve">            </w:t>
      </w:r>
      <w:r>
        <w:rPr>
          <w:bCs/>
        </w:rPr>
        <w:t xml:space="preserve">                     </w:t>
      </w:r>
      <w:r w:rsidRPr="003F5447">
        <w:rPr>
          <w:bCs/>
        </w:rPr>
        <w:t xml:space="preserve">Nov 2021 to </w:t>
      </w:r>
      <w:r w:rsidRPr="003F5447">
        <w:rPr>
          <w:bCs/>
        </w:rPr>
        <w:t>T</w:t>
      </w:r>
      <w:r w:rsidRPr="003F5447">
        <w:rPr>
          <w:bCs/>
        </w:rPr>
        <w:t>il</w:t>
      </w:r>
      <w:r>
        <w:rPr>
          <w:bCs/>
        </w:rPr>
        <w:t xml:space="preserve"> </w:t>
      </w:r>
      <w:r w:rsidRPr="003F5447">
        <w:rPr>
          <w:bCs/>
        </w:rPr>
        <w:t>now</w:t>
      </w:r>
    </w:p>
    <w:p w14:paraId="396255B5" w14:textId="77777777" w:rsidR="003F5447" w:rsidRPr="00195BB0" w:rsidRDefault="003F5447" w:rsidP="00195BB0">
      <w:pPr>
        <w:pStyle w:val="NoSpacing"/>
        <w:rPr>
          <w:sz w:val="18"/>
          <w:szCs w:val="18"/>
        </w:rPr>
      </w:pPr>
    </w:p>
    <w:p w14:paraId="0C7ED859" w14:textId="77777777" w:rsidR="003F5447" w:rsidRPr="003F5447" w:rsidRDefault="003F5447" w:rsidP="003F5447">
      <w:pPr>
        <w:pStyle w:val="NoSpacing"/>
        <w:numPr>
          <w:ilvl w:val="0"/>
          <w:numId w:val="39"/>
        </w:numPr>
      </w:pPr>
      <w:r w:rsidRPr="003F5447">
        <w:t>Designed and developed end-to-end data pipelines using Azure Data Factory, enabling Extraction, Transformation and Loading data from various Source Systems into Azure Cloud Data Lake Storage Services by using Azure Data Factory, T-SQL, Spark SQL and Azure Data Analytics.</w:t>
      </w:r>
    </w:p>
    <w:p w14:paraId="793E8EC4" w14:textId="77777777" w:rsidR="003F5447" w:rsidRPr="003F5447" w:rsidRDefault="003F5447" w:rsidP="003F5447">
      <w:pPr>
        <w:pStyle w:val="NoSpacing"/>
        <w:numPr>
          <w:ilvl w:val="0"/>
          <w:numId w:val="39"/>
        </w:numPr>
      </w:pPr>
      <w:r w:rsidRPr="003F5447">
        <w:t>Developed and implemented robust data processing workflows using Azure Databricks, leveraging the scalability and distributed computing capabilities of Spark for efficient and scalable data transformations.</w:t>
      </w:r>
    </w:p>
    <w:p w14:paraId="6FF7FD7F" w14:textId="77777777" w:rsidR="003F5447" w:rsidRPr="003F5447" w:rsidRDefault="003F5447" w:rsidP="003F5447">
      <w:pPr>
        <w:pStyle w:val="NoSpacing"/>
        <w:numPr>
          <w:ilvl w:val="0"/>
          <w:numId w:val="39"/>
        </w:numPr>
      </w:pPr>
      <w:r w:rsidRPr="003F5447">
        <w:t>Built scalable and optimized data structures using Azure SQL Warehouse and Snowflake, including schemas, tables, and views, to support complex queries and reporting needs, ensuring efficient data processing and retrieval.</w:t>
      </w:r>
    </w:p>
    <w:p w14:paraId="17C4DA90" w14:textId="77777777" w:rsidR="003F5447" w:rsidRPr="003F5447" w:rsidRDefault="003F5447" w:rsidP="003F5447">
      <w:pPr>
        <w:pStyle w:val="NoSpacing"/>
        <w:numPr>
          <w:ilvl w:val="0"/>
          <w:numId w:val="39"/>
        </w:numPr>
      </w:pPr>
      <w:r w:rsidRPr="003F5447">
        <w:t>Implemented data ingestion pipelines utilizing Azure Event Hubs and Azure Functions, facilitating seamless real-time data streaming into Snowflake data warehouse for efficient data processing and analytics.</w:t>
      </w:r>
    </w:p>
    <w:p w14:paraId="76018FAA" w14:textId="77777777" w:rsidR="003F5447" w:rsidRPr="003F5447" w:rsidRDefault="003F5447" w:rsidP="003F5447">
      <w:pPr>
        <w:pStyle w:val="NoSpacing"/>
        <w:numPr>
          <w:ilvl w:val="0"/>
          <w:numId w:val="39"/>
        </w:numPr>
      </w:pPr>
      <w:r w:rsidRPr="003F5447">
        <w:t>Leveraged Azure Data Lake Storage as a scalable and centralized repository for storing raw and processed data, developed data pipelines.</w:t>
      </w:r>
    </w:p>
    <w:p w14:paraId="34F1664B" w14:textId="77777777" w:rsidR="003F5447" w:rsidRPr="003F5447" w:rsidRDefault="003F5447" w:rsidP="003F5447">
      <w:pPr>
        <w:pStyle w:val="NoSpacing"/>
        <w:numPr>
          <w:ilvl w:val="0"/>
          <w:numId w:val="39"/>
        </w:numPr>
      </w:pPr>
      <w:r w:rsidRPr="003F5447">
        <w:t>Utilized Azure Blob Storage as a resilient data storage solution and retrieval of data files, developed data compression and encryption techniques to optimize storage efficiency and enhance data security.</w:t>
      </w:r>
    </w:p>
    <w:p w14:paraId="2BEE16B3" w14:textId="77777777" w:rsidR="003F5447" w:rsidRPr="003F5447" w:rsidRDefault="003F5447" w:rsidP="003F5447">
      <w:pPr>
        <w:pStyle w:val="NoSpacing"/>
        <w:numPr>
          <w:ilvl w:val="0"/>
          <w:numId w:val="39"/>
        </w:numPr>
      </w:pPr>
      <w:r w:rsidRPr="003F5447">
        <w:t>Enabled seamless orchestration of complex data workflows by integrating Azure Data Factory with Azure Logic Apps, automating actions based on event-driven triggers for streamlined data.</w:t>
      </w:r>
    </w:p>
    <w:p w14:paraId="67E9A77E" w14:textId="77777777" w:rsidR="003F5447" w:rsidRPr="003F5447" w:rsidRDefault="003F5447" w:rsidP="003F5447">
      <w:pPr>
        <w:pStyle w:val="NoSpacing"/>
        <w:numPr>
          <w:ilvl w:val="0"/>
          <w:numId w:val="39"/>
        </w:numPr>
      </w:pPr>
      <w:r w:rsidRPr="003F5447">
        <w:t>Configured the Azure Logic Apps to handle email notifications to the end users and Implementing the Azure Data Factory Triggers and schedule the pipelines, for monitoring these pipelines and configured the alerts to get notifications of failure pipelines.</w:t>
      </w:r>
    </w:p>
    <w:p w14:paraId="09CB7E25" w14:textId="77777777" w:rsidR="003F5447" w:rsidRPr="003F5447" w:rsidRDefault="003F5447" w:rsidP="003F5447">
      <w:pPr>
        <w:pStyle w:val="NoSpacing"/>
        <w:numPr>
          <w:ilvl w:val="0"/>
          <w:numId w:val="39"/>
        </w:numPr>
      </w:pPr>
      <w:r w:rsidRPr="003F5447">
        <w:t>Utilizing Snowflake and Azure Data Factory, by implementing data governance and quality checks, ensuring data accuracy and consistency.</w:t>
      </w:r>
    </w:p>
    <w:p w14:paraId="5EB2FE19" w14:textId="77777777" w:rsidR="003F5447" w:rsidRPr="003F5447" w:rsidRDefault="003F5447" w:rsidP="003F5447">
      <w:pPr>
        <w:pStyle w:val="NoSpacing"/>
        <w:numPr>
          <w:ilvl w:val="0"/>
          <w:numId w:val="39"/>
        </w:numPr>
      </w:pPr>
      <w:r w:rsidRPr="003F5447">
        <w:t>Developed data replication and synchronization strategies between Snowflake and other data platforms using Azure Data Factory and Change Data Capture techniques.</w:t>
      </w:r>
    </w:p>
    <w:p w14:paraId="13CAE8D1" w14:textId="77777777" w:rsidR="003F5447" w:rsidRPr="003F5447" w:rsidRDefault="003F5447" w:rsidP="003F5447">
      <w:pPr>
        <w:pStyle w:val="NoSpacing"/>
        <w:numPr>
          <w:ilvl w:val="0"/>
          <w:numId w:val="39"/>
        </w:numPr>
      </w:pPr>
      <w:r w:rsidRPr="003F5447">
        <w:t>Designed and deployed Azure Functions to perform critical data preprocessing, enrichment, and validation tasks within data pipelines, enhancing data integrity and quality.</w:t>
      </w:r>
    </w:p>
    <w:p w14:paraId="6A524455" w14:textId="77777777" w:rsidR="003F5447" w:rsidRPr="003F5447" w:rsidRDefault="003F5447" w:rsidP="003F5447">
      <w:pPr>
        <w:pStyle w:val="NoSpacing"/>
        <w:numPr>
          <w:ilvl w:val="0"/>
          <w:numId w:val="39"/>
        </w:numPr>
      </w:pPr>
      <w:r w:rsidRPr="003F5447">
        <w:t>Enabled advanced analytics and machine learning workflows by implementing the synergy between Azure Machine Learning and Snowflake, facilitating predictive analytics and empowering data-driven insights.</w:t>
      </w:r>
    </w:p>
    <w:p w14:paraId="711469BC" w14:textId="77777777" w:rsidR="003F5447" w:rsidRPr="003F5447" w:rsidRDefault="003F5447" w:rsidP="003F5447">
      <w:pPr>
        <w:pStyle w:val="NoSpacing"/>
        <w:numPr>
          <w:ilvl w:val="0"/>
          <w:numId w:val="39"/>
        </w:numPr>
      </w:pPr>
      <w:r w:rsidRPr="003F5447">
        <w:t>Developed unique monitoring and alerting programs using Snowflake Query Performance Monitoring (QPM) and Azure Monitor to proactively find and fix performance problems.</w:t>
      </w:r>
    </w:p>
    <w:p w14:paraId="372950FA" w14:textId="77777777" w:rsidR="003F5447" w:rsidRPr="003F5447" w:rsidRDefault="003F5447" w:rsidP="003F5447">
      <w:pPr>
        <w:pStyle w:val="NoSpacing"/>
        <w:numPr>
          <w:ilvl w:val="0"/>
          <w:numId w:val="39"/>
        </w:numPr>
      </w:pPr>
      <w:r w:rsidRPr="003F5447">
        <w:t>Experienced in harnessing Snowflake's Time Travel feature to explore historical data snapshots, facilitating point-in-time analysis, preserving data integrity, and empowering thorough data investigations.</w:t>
      </w:r>
    </w:p>
    <w:p w14:paraId="47144E14" w14:textId="77777777" w:rsidR="003F5447" w:rsidRPr="003F5447" w:rsidRDefault="003F5447" w:rsidP="003F5447">
      <w:pPr>
        <w:pStyle w:val="NoSpacing"/>
        <w:numPr>
          <w:ilvl w:val="0"/>
          <w:numId w:val="39"/>
        </w:numPr>
      </w:pPr>
      <w:r w:rsidRPr="003F5447">
        <w:t>Skilled in leveraging Snowflake, a cutting-edge cloud-based data warehousing platform, to design scalable and high-performing data solutions, enabling effective data management and analysis to drive data-informed decision-making.</w:t>
      </w:r>
    </w:p>
    <w:p w14:paraId="71042523" w14:textId="77777777" w:rsidR="003F5447" w:rsidRPr="003F5447" w:rsidRDefault="003F5447" w:rsidP="003F5447">
      <w:pPr>
        <w:pStyle w:val="NoSpacing"/>
        <w:numPr>
          <w:ilvl w:val="0"/>
          <w:numId w:val="39"/>
        </w:numPr>
      </w:pPr>
      <w:r w:rsidRPr="003F5447">
        <w:t>Proficient in maximizing data storage efficiency and query performance through Snowflake's distinctive micro partitions architecture, efficiently organizing and managing data at a granular level, resulting in expedited and cost-effective data processing.</w:t>
      </w:r>
    </w:p>
    <w:p w14:paraId="4711A1AE" w14:textId="77777777" w:rsidR="003F5447" w:rsidRPr="003F5447" w:rsidRDefault="003F5447" w:rsidP="003F5447">
      <w:pPr>
        <w:pStyle w:val="NoSpacing"/>
        <w:numPr>
          <w:ilvl w:val="0"/>
          <w:numId w:val="39"/>
        </w:numPr>
      </w:pPr>
      <w:r w:rsidRPr="003F5447">
        <w:t>Proficient in using Azure DevOps to streamline data pipeline development, deployment, and monitoring, employing infrastructure as code and automated testing.</w:t>
      </w:r>
    </w:p>
    <w:p w14:paraId="0A7474B2" w14:textId="77777777" w:rsidR="003F5447" w:rsidRPr="003F5447" w:rsidRDefault="003F5447" w:rsidP="003F5447">
      <w:pPr>
        <w:pStyle w:val="NoSpacing"/>
        <w:numPr>
          <w:ilvl w:val="0"/>
          <w:numId w:val="39"/>
        </w:numPr>
      </w:pPr>
      <w:r w:rsidRPr="003F5447">
        <w:t xml:space="preserve">Enabled self-service analytics for business users by integrating Snowflake with Power BI and Azure Analysis Services and facilitating the creation of interactive dashboards and </w:t>
      </w:r>
      <w:bookmarkStart w:id="0" w:name="_Int_nxpOhOSZ"/>
      <w:r w:rsidRPr="003F5447">
        <w:t xml:space="preserve">reports I </w:t>
      </w:r>
      <w:bookmarkStart w:id="1" w:name="_Int_bsOUh3Gc"/>
      <w:r w:rsidRPr="003F5447">
        <w:t>used  Tableau</w:t>
      </w:r>
      <w:bookmarkEnd w:id="0"/>
      <w:bookmarkEnd w:id="1"/>
      <w:r w:rsidRPr="003F5447">
        <w:t>.</w:t>
      </w:r>
    </w:p>
    <w:p w14:paraId="30AD7408" w14:textId="77777777" w:rsidR="003F5447" w:rsidRPr="003F5447" w:rsidRDefault="003F5447" w:rsidP="003F5447">
      <w:pPr>
        <w:pStyle w:val="NoSpacing"/>
        <w:numPr>
          <w:ilvl w:val="0"/>
          <w:numId w:val="39"/>
        </w:numPr>
      </w:pPr>
      <w:r w:rsidRPr="003F5447">
        <w:t>Optimized Azure Databricks data pipelines and Spark Jobs for improved performance by fine-tuning Spark configurations, utilizing caching, and implementing data partitioning techniques, enhancing overall efficiency.</w:t>
      </w:r>
    </w:p>
    <w:p w14:paraId="0949268F" w14:textId="77777777" w:rsidR="003F5447" w:rsidRPr="003F5447" w:rsidRDefault="003F5447" w:rsidP="003F5447">
      <w:pPr>
        <w:pStyle w:val="NoSpacing"/>
        <w:numPr>
          <w:ilvl w:val="0"/>
          <w:numId w:val="39"/>
        </w:numPr>
      </w:pPr>
      <w:r w:rsidRPr="003F5447">
        <w:t>Hands-on developing Azure Notebooks functions using Python, Scala, Spark and PySpark, while leveraging Azure DataBricks to execute Spark-Python notebooks seamlessly within Azure Data Factory (ADF) pipelines.</w:t>
      </w:r>
    </w:p>
    <w:p w14:paraId="5658F2A5" w14:textId="77777777" w:rsidR="003F5447" w:rsidRPr="003F5447" w:rsidRDefault="003F5447" w:rsidP="003F5447">
      <w:pPr>
        <w:pStyle w:val="NoSpacing"/>
        <w:numPr>
          <w:ilvl w:val="0"/>
          <w:numId w:val="39"/>
        </w:numPr>
      </w:pPr>
      <w:r w:rsidRPr="003F5447">
        <w:t>Developed JSON Scripts for deploying the pipeline in ADF that process the data using SQL Activity and developing SQL Scripts for Automation purpose.</w:t>
      </w:r>
    </w:p>
    <w:p w14:paraId="2D6194B6" w14:textId="77777777" w:rsidR="003F5447" w:rsidRPr="003F5447" w:rsidRDefault="003F5447" w:rsidP="003F5447">
      <w:pPr>
        <w:pStyle w:val="NoSpacing"/>
        <w:numPr>
          <w:ilvl w:val="0"/>
          <w:numId w:val="39"/>
        </w:numPr>
      </w:pPr>
      <w:r w:rsidRPr="003F5447">
        <w:t>Proficient in utilizing Kafka as a high-performance streaming platform for real-time data processing and Hive for ingesting data, we used ZooKeeper for Kafka cluster coordination, metadata management, leader election, and consumer group coordination, ensuring efficient and reliable distributed data streaming operations.</w:t>
      </w:r>
    </w:p>
    <w:p w14:paraId="1392CBC2" w14:textId="77777777" w:rsidR="003F5447" w:rsidRPr="003F5447" w:rsidRDefault="003F5447" w:rsidP="003F5447">
      <w:pPr>
        <w:pStyle w:val="NoSpacing"/>
        <w:numPr>
          <w:ilvl w:val="0"/>
          <w:numId w:val="39"/>
        </w:numPr>
      </w:pPr>
      <w:r w:rsidRPr="003F5447">
        <w:t>Leveraging Shell Scripting to automate and streamline data, enabling efficient data processing, integration, and management with enhanced productivity and reliability.</w:t>
      </w:r>
    </w:p>
    <w:p w14:paraId="019F8974" w14:textId="77777777" w:rsidR="003F5447" w:rsidRPr="003F5447" w:rsidRDefault="003F5447" w:rsidP="003F5447">
      <w:pPr>
        <w:pStyle w:val="NoSpacing"/>
        <w:numPr>
          <w:ilvl w:val="0"/>
          <w:numId w:val="39"/>
        </w:numPr>
      </w:pPr>
      <w:r w:rsidRPr="003F5447">
        <w:t>Implemented data cataloging and lineage solutions with Azure Purview and Apache Atlas, enabling comprehensive data asset management and relationship understanding.</w:t>
      </w:r>
    </w:p>
    <w:p w14:paraId="6068CE8D" w14:textId="77777777" w:rsidR="003F5447" w:rsidRPr="003F5447" w:rsidRDefault="003F5447" w:rsidP="003F5447">
      <w:pPr>
        <w:pStyle w:val="NoSpacing"/>
        <w:numPr>
          <w:ilvl w:val="0"/>
          <w:numId w:val="39"/>
        </w:numPr>
      </w:pPr>
      <w:r w:rsidRPr="003F5447">
        <w:t>Proficient in using GIT as a version control system for efficient code management, collaboration, and tracking changes, ensuring streamlined development and reliable codebase management.</w:t>
      </w:r>
    </w:p>
    <w:p w14:paraId="2FC8E5E5" w14:textId="77777777" w:rsidR="003F5447" w:rsidRPr="003F5447" w:rsidRDefault="003F5447" w:rsidP="003F5447">
      <w:pPr>
        <w:pStyle w:val="NoSpacing"/>
        <w:numPr>
          <w:ilvl w:val="0"/>
          <w:numId w:val="39"/>
        </w:numPr>
      </w:pPr>
      <w:r w:rsidRPr="003F5447">
        <w:t>Collaborated with cross-functional teams including data scientists, data analysts, and business stakeholders to understand data requirements and deliver scalable and reliable data solutions.</w:t>
      </w:r>
    </w:p>
    <w:p w14:paraId="49284BFF" w14:textId="77777777" w:rsidR="003F5447" w:rsidRPr="00195BB0" w:rsidRDefault="003F5447" w:rsidP="003F5447">
      <w:pPr>
        <w:pStyle w:val="NoSpacing"/>
        <w:rPr>
          <w:sz w:val="18"/>
          <w:szCs w:val="18"/>
        </w:rPr>
      </w:pPr>
    </w:p>
    <w:p w14:paraId="29F84C41" w14:textId="77777777" w:rsidR="003F5447" w:rsidRPr="003F5447" w:rsidRDefault="003F5447" w:rsidP="003F5447">
      <w:pPr>
        <w:pStyle w:val="NoSpacing"/>
        <w:rPr>
          <w:rFonts w:ascii="Calibri" w:hAnsi="Calibri" w:cs="Calibri"/>
        </w:rPr>
      </w:pPr>
      <w:r w:rsidRPr="003F5447">
        <w:rPr>
          <w:rFonts w:ascii="Calibri" w:hAnsi="Calibri" w:cs="Calibri"/>
          <w:b/>
          <w:bCs/>
        </w:rPr>
        <w:t>Environment</w:t>
      </w:r>
      <w:r w:rsidRPr="003F5447">
        <w:rPr>
          <w:rFonts w:ascii="Calibri" w:hAnsi="Calibri" w:cs="Calibri"/>
        </w:rPr>
        <w:t>:  Azure Databricks, Data Factory, Logic Apps, Azure EventHub, Azure Stream Analytics, spark streaming, data pipeline, terraform, azure DevOps, Oracle, Spark, SQL, Python, Scala, PySpark, GIT, Kafka, ADF Pipeline, Power BI, Azure Cosmos DB, Azure Synapse Analytics, Data Flow, Function App, Snowflake, SQL Server, Azure Data Lake, Azure BLOB, Azure SQL Database.</w:t>
      </w:r>
    </w:p>
    <w:p w14:paraId="3592328E" w14:textId="387A9F66" w:rsidR="003F5447" w:rsidRDefault="003F5447" w:rsidP="003F5447">
      <w:pPr>
        <w:pStyle w:val="NoSpacing"/>
      </w:pPr>
    </w:p>
    <w:p w14:paraId="7872D0E6" w14:textId="77777777" w:rsidR="00195BB0" w:rsidRDefault="00195BB0" w:rsidP="003F5447">
      <w:pPr>
        <w:pStyle w:val="NoSpacing"/>
        <w:rPr>
          <w:b/>
        </w:rPr>
      </w:pPr>
    </w:p>
    <w:p w14:paraId="5341D5A2" w14:textId="7D4C7008" w:rsidR="003F5447" w:rsidRPr="003F5447" w:rsidRDefault="003F5447" w:rsidP="003F5447">
      <w:pPr>
        <w:pStyle w:val="NoSpacing"/>
        <w:rPr>
          <w:b/>
        </w:rPr>
      </w:pPr>
      <w:r w:rsidRPr="003F5447">
        <w:rPr>
          <w:b/>
        </w:rPr>
        <w:t>Azure Data Engineer</w:t>
      </w:r>
    </w:p>
    <w:p w14:paraId="44AA3C5D" w14:textId="320304B8" w:rsidR="003F5447" w:rsidRPr="003F5447" w:rsidRDefault="003F5447" w:rsidP="003F5447">
      <w:pPr>
        <w:pStyle w:val="NoSpacing"/>
        <w:rPr>
          <w:bCs/>
        </w:rPr>
      </w:pPr>
      <w:r w:rsidRPr="003F5447">
        <w:rPr>
          <w:bCs/>
        </w:rPr>
        <w:t xml:space="preserve">NBC Universal, Houston, TX                    </w:t>
      </w:r>
      <w:r w:rsidRPr="003F5447">
        <w:rPr>
          <w:bCs/>
        </w:rPr>
        <w:tab/>
      </w:r>
      <w:r w:rsidRPr="003F5447">
        <w:rPr>
          <w:bCs/>
        </w:rPr>
        <w:tab/>
      </w:r>
      <w:r w:rsidRPr="003F5447">
        <w:rPr>
          <w:bCs/>
        </w:rPr>
        <w:tab/>
      </w:r>
      <w:r w:rsidRPr="003F5447">
        <w:rPr>
          <w:bCs/>
        </w:rPr>
        <w:tab/>
        <w:t xml:space="preserve">                       </w:t>
      </w:r>
      <w:r>
        <w:rPr>
          <w:bCs/>
        </w:rPr>
        <w:t xml:space="preserve">                       </w:t>
      </w:r>
      <w:r w:rsidRPr="003F5447">
        <w:rPr>
          <w:bCs/>
        </w:rPr>
        <w:t>Jan 2020 to Oct 2021</w:t>
      </w:r>
    </w:p>
    <w:p w14:paraId="6859E3F9" w14:textId="77777777" w:rsidR="003F5447" w:rsidRPr="00195BB0" w:rsidRDefault="003F5447" w:rsidP="003F5447">
      <w:pPr>
        <w:pStyle w:val="NoSpacing"/>
        <w:rPr>
          <w:sz w:val="16"/>
          <w:szCs w:val="16"/>
        </w:rPr>
      </w:pPr>
    </w:p>
    <w:p w14:paraId="5B8BA484" w14:textId="77777777" w:rsidR="003F5447" w:rsidRPr="003F5447" w:rsidRDefault="003F5447" w:rsidP="003F5447">
      <w:pPr>
        <w:pStyle w:val="NoSpacing"/>
        <w:numPr>
          <w:ilvl w:val="0"/>
          <w:numId w:val="39"/>
        </w:numPr>
      </w:pPr>
      <w:r w:rsidRPr="003F5447">
        <w:t>Developed and implemented end-to-end data integration solutions using Azure Data Factory, encompassing activities, pipelines, data sets, linked services, and triggers.</w:t>
      </w:r>
    </w:p>
    <w:p w14:paraId="17334CB9" w14:textId="77777777" w:rsidR="003F5447" w:rsidRPr="003F5447" w:rsidRDefault="003F5447" w:rsidP="003F5447">
      <w:pPr>
        <w:pStyle w:val="NoSpacing"/>
        <w:numPr>
          <w:ilvl w:val="0"/>
          <w:numId w:val="39"/>
        </w:numPr>
      </w:pPr>
      <w:r w:rsidRPr="003F5447">
        <w:t>Led data migration projects, leveraging Azure Cloud Data Warehouse to migrate on-premises data warehouses to the cloud, resulting in improved scalability, cost savings, and enhanced data accessibility for business users.</w:t>
      </w:r>
    </w:p>
    <w:p w14:paraId="261316D9" w14:textId="77777777" w:rsidR="003F5447" w:rsidRPr="003F5447" w:rsidRDefault="003F5447" w:rsidP="003F5447">
      <w:pPr>
        <w:pStyle w:val="NoSpacing"/>
        <w:numPr>
          <w:ilvl w:val="0"/>
          <w:numId w:val="39"/>
        </w:numPr>
      </w:pPr>
      <w:r w:rsidRPr="003F5447">
        <w:t>Worked on optimizing Azure Storage (ADLS, Azure BLOB) performance by implementing caching, compression, and other performance tuning techniques.</w:t>
      </w:r>
    </w:p>
    <w:p w14:paraId="3EE95557" w14:textId="58C07A59" w:rsidR="003F5447" w:rsidRPr="003F5447" w:rsidRDefault="003F5447" w:rsidP="001E75CC">
      <w:pPr>
        <w:pStyle w:val="NoSpacing"/>
        <w:numPr>
          <w:ilvl w:val="0"/>
          <w:numId w:val="39"/>
        </w:numPr>
      </w:pPr>
      <w:r w:rsidRPr="003F5447">
        <w:t>Analyzed data from Azure data storages using spark jobs in Databricks extracting insights from large datasets.</w:t>
      </w:r>
      <w:r w:rsidR="00195BB0">
        <w:t xml:space="preserve"> </w:t>
      </w:r>
      <w:r w:rsidRPr="003F5447">
        <w:t xml:space="preserve">Developed and Executed comprehensive migration strategies for traditional systems </w:t>
      </w:r>
      <w:r w:rsidR="003009AE" w:rsidRPr="003F5447">
        <w:t>leveraging</w:t>
      </w:r>
      <w:r w:rsidRPr="003F5447">
        <w:t xml:space="preserve"> azure lift and shift approach, Polybase and Azure Migrate service.</w:t>
      </w:r>
      <w:r w:rsidR="00195BB0">
        <w:t xml:space="preserve"> </w:t>
      </w:r>
      <w:r w:rsidRPr="003F5447">
        <w:t>Migrated on premise data (Oracle, SQL Server, MongoDB) to Azure Data Lake Storage (ADLS) using Azure Data Factory.</w:t>
      </w:r>
    </w:p>
    <w:p w14:paraId="187BCF50" w14:textId="77777777" w:rsidR="003F5447" w:rsidRPr="003F5447" w:rsidRDefault="003F5447" w:rsidP="003F5447">
      <w:pPr>
        <w:pStyle w:val="NoSpacing"/>
        <w:numPr>
          <w:ilvl w:val="0"/>
          <w:numId w:val="39"/>
        </w:numPr>
      </w:pPr>
      <w:r w:rsidRPr="003F5447">
        <w:t>Developed and Designed fact and dimension tables in Azure SQL Data Warehouse including CTAS statements for both full and incremental load into these tables.</w:t>
      </w:r>
    </w:p>
    <w:p w14:paraId="2FF9EE87" w14:textId="3155412B" w:rsidR="003F5447" w:rsidRPr="003F5447" w:rsidRDefault="003F5447" w:rsidP="007A2BF4">
      <w:pPr>
        <w:pStyle w:val="NoSpacing"/>
        <w:numPr>
          <w:ilvl w:val="0"/>
          <w:numId w:val="39"/>
        </w:numPr>
      </w:pPr>
      <w:r w:rsidRPr="003F5447">
        <w:t>Built the data pipeline using Azure Service like Data Factory to load the data from Legacy SQL server to Azure Database using Data Factories, API Gateway Services, SSIS Packages, custom .Net and Python codes.</w:t>
      </w:r>
      <w:r w:rsidR="00195BB0">
        <w:t xml:space="preserve"> </w:t>
      </w:r>
      <w:r w:rsidRPr="003F5447">
        <w:t>Written complex PySpark and Spark SQL transformations in Azure Databricks for business rule implementation.</w:t>
      </w:r>
    </w:p>
    <w:p w14:paraId="21C38A46" w14:textId="44D579D3" w:rsidR="003F5447" w:rsidRPr="003F5447" w:rsidRDefault="003F5447" w:rsidP="00751207">
      <w:pPr>
        <w:pStyle w:val="NoSpacing"/>
        <w:numPr>
          <w:ilvl w:val="0"/>
          <w:numId w:val="39"/>
        </w:numPr>
      </w:pPr>
      <w:r w:rsidRPr="003F5447">
        <w:t>Integrated Azure DevOps for continuous integration and continuous deployment (CI/CD) of data pipelines and applications.</w:t>
      </w:r>
      <w:r w:rsidR="00195BB0">
        <w:t xml:space="preserve"> </w:t>
      </w:r>
      <w:r w:rsidRPr="003F5447">
        <w:t>Utilized Terraform for infrastructure provisioning and automation, enabling seamless deployment and management of cloud resources.</w:t>
      </w:r>
    </w:p>
    <w:p w14:paraId="659C6FFA" w14:textId="77777777" w:rsidR="003F5447" w:rsidRPr="003F5447" w:rsidRDefault="003F5447" w:rsidP="003F5447">
      <w:pPr>
        <w:pStyle w:val="NoSpacing"/>
        <w:numPr>
          <w:ilvl w:val="0"/>
          <w:numId w:val="39"/>
        </w:numPr>
      </w:pPr>
      <w:r w:rsidRPr="003F5447">
        <w:t>Designed and Developed SSIS packages to pull data from various sources like Excel, Flat files, SQL Server, DB2 into destinations like Azure SQL Data Warehouse and Azure SQL Database.</w:t>
      </w:r>
    </w:p>
    <w:p w14:paraId="3D80ADC6" w14:textId="77777777" w:rsidR="003F5447" w:rsidRPr="003F5447" w:rsidRDefault="003F5447" w:rsidP="003F5447">
      <w:pPr>
        <w:pStyle w:val="NoSpacing"/>
        <w:numPr>
          <w:ilvl w:val="0"/>
          <w:numId w:val="39"/>
        </w:numPr>
      </w:pPr>
      <w:r w:rsidRPr="003F5447">
        <w:t>Created Partitions, Buckets based on State to further process using Bucket based Hive joins. </w:t>
      </w:r>
    </w:p>
    <w:p w14:paraId="0C976A9C" w14:textId="77777777" w:rsidR="003F5447" w:rsidRPr="003F5447" w:rsidRDefault="003F5447" w:rsidP="003F5447">
      <w:pPr>
        <w:pStyle w:val="NoSpacing"/>
        <w:numPr>
          <w:ilvl w:val="0"/>
          <w:numId w:val="39"/>
        </w:numPr>
      </w:pPr>
      <w:r w:rsidRPr="003F5447">
        <w:t>Worked on RDD’s &amp; Data frames (SparkSQL) using PySpark for analyzing and processing the data.</w:t>
      </w:r>
    </w:p>
    <w:p w14:paraId="1715C147" w14:textId="1945EDB4" w:rsidR="003F5447" w:rsidRPr="003F5447" w:rsidRDefault="003F5447" w:rsidP="00943078">
      <w:pPr>
        <w:pStyle w:val="NoSpacing"/>
        <w:numPr>
          <w:ilvl w:val="0"/>
          <w:numId w:val="39"/>
        </w:numPr>
      </w:pPr>
      <w:r w:rsidRPr="003F5447">
        <w:t>Used Spark Streaming to divide streaming data into batches as an input to Spark engine for batch processing.</w:t>
      </w:r>
      <w:r w:rsidR="00195BB0">
        <w:t xml:space="preserve"> </w:t>
      </w:r>
      <w:r w:rsidRPr="003F5447">
        <w:t>Constructed end-to-end data transformation pipelines utilizing Hadoop, Hive, Python, and Spark technologies.</w:t>
      </w:r>
      <w:r w:rsidR="00195BB0">
        <w:t xml:space="preserve"> </w:t>
      </w:r>
    </w:p>
    <w:p w14:paraId="38A47D7C" w14:textId="77777777" w:rsidR="003F5447" w:rsidRPr="003F5447" w:rsidRDefault="003F5447" w:rsidP="003F5447">
      <w:pPr>
        <w:pStyle w:val="NoSpacing"/>
        <w:numPr>
          <w:ilvl w:val="0"/>
          <w:numId w:val="39"/>
        </w:numPr>
      </w:pPr>
      <w:r w:rsidRPr="003F5447">
        <w:t>Fine-tuned and optimized Spark jobs to maximize data processing efficiency and performance.</w:t>
      </w:r>
    </w:p>
    <w:p w14:paraId="4D1AA89A" w14:textId="29030A12" w:rsidR="003F5447" w:rsidRPr="003F5447" w:rsidRDefault="003F5447" w:rsidP="007C78C4">
      <w:pPr>
        <w:pStyle w:val="NoSpacing"/>
        <w:numPr>
          <w:ilvl w:val="0"/>
          <w:numId w:val="39"/>
        </w:numPr>
      </w:pPr>
      <w:r w:rsidRPr="003F5447">
        <w:t>Implemented Slowly Changing Dimensions to incrementally load data into the Azure SQL Data Warehouse.</w:t>
      </w:r>
      <w:r w:rsidR="00195BB0">
        <w:t xml:space="preserve"> </w:t>
      </w:r>
      <w:r w:rsidRPr="003F5447">
        <w:t>Implemented data governance and security measures to ensure compliance with industry regulations and protect sensitive data.</w:t>
      </w:r>
    </w:p>
    <w:p w14:paraId="12C2F1E4" w14:textId="77777777" w:rsidR="003F5447" w:rsidRPr="00195BB0" w:rsidRDefault="003F5447" w:rsidP="003F5447">
      <w:pPr>
        <w:pStyle w:val="NoSpacing"/>
        <w:rPr>
          <w:sz w:val="14"/>
          <w:szCs w:val="14"/>
        </w:rPr>
      </w:pPr>
    </w:p>
    <w:p w14:paraId="5BC6786A" w14:textId="77777777" w:rsidR="003F5447" w:rsidRPr="003F5447" w:rsidRDefault="003F5447" w:rsidP="003F5447">
      <w:pPr>
        <w:pStyle w:val="NoSpacing"/>
        <w:rPr>
          <w:rFonts w:ascii="Calibri" w:hAnsi="Calibri" w:cs="Calibri"/>
          <w:b/>
        </w:rPr>
      </w:pPr>
      <w:r w:rsidRPr="003F5447">
        <w:rPr>
          <w:rFonts w:ascii="Calibri" w:hAnsi="Calibri" w:cs="Calibri"/>
          <w:b/>
          <w:bCs/>
          <w:color w:val="000000" w:themeColor="text1"/>
        </w:rPr>
        <w:t>Environment</w:t>
      </w:r>
      <w:r w:rsidRPr="003F5447">
        <w:rPr>
          <w:rFonts w:ascii="Calibri" w:hAnsi="Calibri" w:cs="Calibri"/>
          <w:color w:val="000000" w:themeColor="text1"/>
        </w:rPr>
        <w:t xml:space="preserve">: </w:t>
      </w:r>
      <w:r w:rsidRPr="003F5447">
        <w:rPr>
          <w:rFonts w:ascii="Calibri" w:hAnsi="Calibri" w:cs="Calibri"/>
        </w:rPr>
        <w:t>Azure Databricks, Data Factory, spark streaming, data pipeline, terraform, azure DevOps, yaml, Spark, Hive, SQL, Python, Scala, PySpark, GIT, Kafka, ADF Pipeline, Power Bi, Azure SQL Data Warehouse, SQL Server, BLOB, ADLS.</w:t>
      </w:r>
    </w:p>
    <w:p w14:paraId="68066A60" w14:textId="77777777" w:rsidR="003F5447" w:rsidRPr="00195BB0" w:rsidRDefault="003F5447" w:rsidP="003F5447">
      <w:pPr>
        <w:pStyle w:val="NoSpacing"/>
        <w:rPr>
          <w:sz w:val="16"/>
          <w:szCs w:val="16"/>
        </w:rPr>
      </w:pPr>
    </w:p>
    <w:p w14:paraId="592BC5FB" w14:textId="59B3B66F" w:rsidR="003F5447" w:rsidRPr="003F5447" w:rsidRDefault="003F5447" w:rsidP="003F5447">
      <w:pPr>
        <w:pStyle w:val="NoSpacing"/>
        <w:rPr>
          <w:b/>
        </w:rPr>
      </w:pPr>
      <w:r w:rsidRPr="003F5447">
        <w:rPr>
          <w:b/>
        </w:rPr>
        <w:t>Big Data Developer</w:t>
      </w:r>
    </w:p>
    <w:p w14:paraId="7F57179B" w14:textId="1C2C8740" w:rsidR="003F5447" w:rsidRPr="003F5447" w:rsidRDefault="003F5447" w:rsidP="003F5447">
      <w:pPr>
        <w:pStyle w:val="NoSpacing"/>
        <w:rPr>
          <w:bCs/>
        </w:rPr>
      </w:pPr>
      <w:r w:rsidRPr="003F5447">
        <w:rPr>
          <w:bCs/>
        </w:rPr>
        <w:t xml:space="preserve">Global Payments, Columbus, Ohio                                                                         </w:t>
      </w:r>
      <w:r>
        <w:rPr>
          <w:bCs/>
        </w:rPr>
        <w:t xml:space="preserve">                          </w:t>
      </w:r>
      <w:r w:rsidRPr="003F5447">
        <w:rPr>
          <w:bCs/>
        </w:rPr>
        <w:t>Nov 2018 to Dec 2019</w:t>
      </w:r>
    </w:p>
    <w:p w14:paraId="641DFDA2" w14:textId="77777777" w:rsidR="003F5447" w:rsidRPr="00195BB0" w:rsidRDefault="003F5447" w:rsidP="003F5447">
      <w:pPr>
        <w:pStyle w:val="NoSpacing"/>
        <w:rPr>
          <w:sz w:val="16"/>
          <w:szCs w:val="16"/>
        </w:rPr>
      </w:pPr>
    </w:p>
    <w:p w14:paraId="6D981620" w14:textId="77777777" w:rsidR="003F5447" w:rsidRPr="003F5447" w:rsidRDefault="003F5447" w:rsidP="003F5447">
      <w:pPr>
        <w:pStyle w:val="NoSpacing"/>
        <w:numPr>
          <w:ilvl w:val="0"/>
          <w:numId w:val="39"/>
        </w:numPr>
      </w:pPr>
      <w:r w:rsidRPr="003F5447">
        <w:t>Utilized Sqoop to import data from MySQL, Oracle to Hadoop Distributed File System (HDFS) on a regular basis, ensuring seamless data integration.</w:t>
      </w:r>
    </w:p>
    <w:p w14:paraId="7E95C780" w14:textId="77777777" w:rsidR="003F5447" w:rsidRPr="003F5447" w:rsidRDefault="003F5447" w:rsidP="003F5447">
      <w:pPr>
        <w:pStyle w:val="NoSpacing"/>
        <w:numPr>
          <w:ilvl w:val="0"/>
          <w:numId w:val="39"/>
        </w:numPr>
      </w:pPr>
      <w:r w:rsidRPr="003F5447">
        <w:t>Performed aggregations on large volumes of data using Apache Spark and Scala, and stored the processed data in Hive warehouse for further analysis.</w:t>
      </w:r>
    </w:p>
    <w:p w14:paraId="53137FB2" w14:textId="77777777" w:rsidR="003F5447" w:rsidRPr="003F5447" w:rsidRDefault="003F5447" w:rsidP="003F5447">
      <w:pPr>
        <w:pStyle w:val="NoSpacing"/>
        <w:numPr>
          <w:ilvl w:val="0"/>
          <w:numId w:val="39"/>
        </w:numPr>
      </w:pPr>
      <w:r w:rsidRPr="003F5447">
        <w:t>Worked extensively with Data Lakes and big data ecosystems, including Hadoop, Spark, Hortonworks, and Cloudera, to leverage their capabilities for efficient data processing.</w:t>
      </w:r>
    </w:p>
    <w:p w14:paraId="2E16B5CB" w14:textId="77777777" w:rsidR="003F5447" w:rsidRPr="003F5447" w:rsidRDefault="003F5447" w:rsidP="003F5447">
      <w:pPr>
        <w:pStyle w:val="NoSpacing"/>
        <w:numPr>
          <w:ilvl w:val="0"/>
          <w:numId w:val="39"/>
        </w:numPr>
      </w:pPr>
      <w:r w:rsidRPr="003F5447">
        <w:t>Developed Hive queries to analyze data and meet specific business requirements, utilizing Hive Query Language (HiveQL) to simulate MapReduce functionalities.</w:t>
      </w:r>
    </w:p>
    <w:p w14:paraId="621EB63A" w14:textId="31AF1B83" w:rsidR="003F5447" w:rsidRPr="003F5447" w:rsidRDefault="003F5447" w:rsidP="008F2422">
      <w:pPr>
        <w:pStyle w:val="NoSpacing"/>
        <w:numPr>
          <w:ilvl w:val="0"/>
          <w:numId w:val="39"/>
        </w:numPr>
      </w:pPr>
      <w:r w:rsidRPr="003F5447">
        <w:t>Built HBase tables by leveraging HBase integration with Hive, facilitating efficient storage and retrieval of data.</w:t>
      </w:r>
      <w:r w:rsidR="00195BB0">
        <w:t xml:space="preserve"> </w:t>
      </w:r>
      <w:r w:rsidRPr="003F5447">
        <w:t>Applied Kafka and Spark Streaming to process streaming data in specific use cases, enabling real-time data analysis and insights generation.</w:t>
      </w:r>
    </w:p>
    <w:p w14:paraId="4F41B45F" w14:textId="77777777" w:rsidR="003F5447" w:rsidRPr="003F5447" w:rsidRDefault="003F5447" w:rsidP="003F5447">
      <w:pPr>
        <w:pStyle w:val="NoSpacing"/>
        <w:numPr>
          <w:ilvl w:val="0"/>
          <w:numId w:val="39"/>
        </w:numPr>
      </w:pPr>
      <w:r w:rsidRPr="003F5447">
        <w:t>Rigorously used Spark -Scala (RRD’s, Data frames, Spark SQL) and Spark - Cassandra -Connector API's for various tasks (Data migration, Business report generation etc.)</w:t>
      </w:r>
    </w:p>
    <w:p w14:paraId="05027A17" w14:textId="08712D99" w:rsidR="003F5447" w:rsidRPr="003F5447" w:rsidRDefault="003F5447" w:rsidP="004C7EE4">
      <w:pPr>
        <w:pStyle w:val="NoSpacing"/>
        <w:numPr>
          <w:ilvl w:val="0"/>
          <w:numId w:val="39"/>
        </w:numPr>
      </w:pPr>
      <w:r w:rsidRPr="003F5447">
        <w:t>Extensively worked on creating combiners, Partitioning, distributed cache to improve the performance of MapReduce jobs. Designed and implemented a data pipeline using Kafka, Spark, and Hive, ensuring seamless data ingestion, transformation, and analysis.</w:t>
      </w:r>
    </w:p>
    <w:p w14:paraId="4B127F2D" w14:textId="77777777" w:rsidR="003F5447" w:rsidRPr="003F5447" w:rsidRDefault="003F5447" w:rsidP="003F5447">
      <w:pPr>
        <w:pStyle w:val="NoSpacing"/>
        <w:numPr>
          <w:ilvl w:val="0"/>
          <w:numId w:val="39"/>
        </w:numPr>
      </w:pPr>
      <w:r w:rsidRPr="003F5447">
        <w:t>Developed custom scripts and tools using Oracle's PL/SQL language to automate data validation, cleansing, and transformation processes, ensuring data accuracy and quality.</w:t>
      </w:r>
    </w:p>
    <w:p w14:paraId="31AC6D66" w14:textId="00B2ECEC" w:rsidR="003F5447" w:rsidRPr="003F5447" w:rsidRDefault="003F5447" w:rsidP="000C7FB5">
      <w:pPr>
        <w:pStyle w:val="NoSpacing"/>
        <w:numPr>
          <w:ilvl w:val="0"/>
          <w:numId w:val="39"/>
        </w:numPr>
      </w:pPr>
      <w:r w:rsidRPr="003F5447">
        <w:t>Implemented Continuous Integration and Continuous Deployment (CI/CD) pipelines to build and deploy projects in the Hadoop environment, ensuring streamlined development and deployment processes.</w:t>
      </w:r>
      <w:r w:rsidR="00195BB0">
        <w:t xml:space="preserve"> </w:t>
      </w:r>
      <w:r w:rsidRPr="003F5447">
        <w:t>Worked with Spark using Python (PySpark) and Spark SQL for faster data testing and processing, enabling efficient data analysis and insights generation.</w:t>
      </w:r>
    </w:p>
    <w:p w14:paraId="3EEDAEA2" w14:textId="77777777" w:rsidR="003F5447" w:rsidRPr="003F5447" w:rsidRDefault="003F5447" w:rsidP="003F5447">
      <w:pPr>
        <w:pStyle w:val="NoSpacing"/>
        <w:numPr>
          <w:ilvl w:val="0"/>
          <w:numId w:val="39"/>
        </w:numPr>
      </w:pPr>
      <w:r w:rsidRPr="003F5447">
        <w:t>Optimized and enhanced OLTP systems using SQL Server, including performance tuning, query optimization, and schema design, to ensure efficient online transaction processing within Azure data environments.</w:t>
      </w:r>
    </w:p>
    <w:p w14:paraId="3F5148C1" w14:textId="77777777" w:rsidR="003F5447" w:rsidRPr="003F5447" w:rsidRDefault="003F5447" w:rsidP="003F5447">
      <w:pPr>
        <w:pStyle w:val="NoSpacing"/>
        <w:numPr>
          <w:ilvl w:val="0"/>
          <w:numId w:val="39"/>
        </w:numPr>
      </w:pPr>
      <w:r w:rsidRPr="003F5447">
        <w:t>Created and maintained HiveQL scripts and jobs using tools such as Apache Oozie and Apache Airflow.</w:t>
      </w:r>
    </w:p>
    <w:p w14:paraId="2C60EE07" w14:textId="77777777" w:rsidR="003F5447" w:rsidRPr="003F5447" w:rsidRDefault="003F5447" w:rsidP="003F5447">
      <w:pPr>
        <w:pStyle w:val="NoSpacing"/>
        <w:numPr>
          <w:ilvl w:val="0"/>
          <w:numId w:val="39"/>
        </w:numPr>
      </w:pPr>
      <w:r w:rsidRPr="003F5447">
        <w:t>Employed Spark Streaming to divide streaming data into batches as input to the Spark engine for batch processing, facilitating real-time data processing and analytics.</w:t>
      </w:r>
    </w:p>
    <w:p w14:paraId="1D985B30" w14:textId="77777777" w:rsidR="003F5447" w:rsidRPr="003F5447" w:rsidRDefault="003F5447" w:rsidP="003F5447">
      <w:pPr>
        <w:pStyle w:val="NoSpacing"/>
        <w:numPr>
          <w:ilvl w:val="0"/>
          <w:numId w:val="39"/>
        </w:numPr>
      </w:pPr>
      <w:r w:rsidRPr="003F5447">
        <w:t>Utilized Zookeeper for coordination, synchronization, and serialization of servers within clusters, ensuring efficient and reliable distributed data processing.</w:t>
      </w:r>
    </w:p>
    <w:p w14:paraId="78EEEF57" w14:textId="77777777" w:rsidR="003F5447" w:rsidRPr="003F5447" w:rsidRDefault="003F5447" w:rsidP="003F5447">
      <w:pPr>
        <w:pStyle w:val="NoSpacing"/>
        <w:numPr>
          <w:ilvl w:val="0"/>
          <w:numId w:val="39"/>
        </w:numPr>
      </w:pPr>
      <w:r w:rsidRPr="003F5447">
        <w:t>Integrated serialization techniques with distributed caching systems, improving data retrieval speeds by implementing efficient serialization and deserialization of cached data.</w:t>
      </w:r>
    </w:p>
    <w:p w14:paraId="0160D193" w14:textId="77777777" w:rsidR="003F5447" w:rsidRPr="003F5447" w:rsidRDefault="003F5447" w:rsidP="003F5447">
      <w:pPr>
        <w:pStyle w:val="NoSpacing"/>
        <w:numPr>
          <w:ilvl w:val="0"/>
          <w:numId w:val="39"/>
        </w:numPr>
      </w:pPr>
      <w:r w:rsidRPr="003F5447">
        <w:t>Worked on Oozie workflow engine for job scheduling, enabling seamless execution and management of data processing workflows.</w:t>
      </w:r>
    </w:p>
    <w:p w14:paraId="7A549657" w14:textId="77777777" w:rsidR="003F5447" w:rsidRPr="003F5447" w:rsidRDefault="003F5447" w:rsidP="003F5447">
      <w:pPr>
        <w:pStyle w:val="NoSpacing"/>
        <w:numPr>
          <w:ilvl w:val="0"/>
          <w:numId w:val="39"/>
        </w:numPr>
      </w:pPr>
      <w:r w:rsidRPr="003F5447">
        <w:t>Implemented partitioning in a data lake architecture, leveraging Apache Hive and Apache Parquet, to improve data query performance and enable efficient data exploration and analysis.</w:t>
      </w:r>
    </w:p>
    <w:p w14:paraId="1A1892AD" w14:textId="77777777" w:rsidR="003F5447" w:rsidRPr="003F5447" w:rsidRDefault="003F5447" w:rsidP="003F5447">
      <w:pPr>
        <w:pStyle w:val="NoSpacing"/>
        <w:numPr>
          <w:ilvl w:val="0"/>
          <w:numId w:val="39"/>
        </w:numPr>
      </w:pPr>
      <w:r w:rsidRPr="003F5447">
        <w:t>Developed Python Code to gather data from HBase and design the solutions using Pyspark.</w:t>
      </w:r>
    </w:p>
    <w:p w14:paraId="3BBFBAA9" w14:textId="29247E69" w:rsidR="003F5447" w:rsidRPr="003F5447" w:rsidRDefault="003F5447" w:rsidP="003F5447">
      <w:pPr>
        <w:pStyle w:val="NoSpacing"/>
        <w:numPr>
          <w:ilvl w:val="0"/>
          <w:numId w:val="39"/>
        </w:numPr>
      </w:pPr>
      <w:r w:rsidRPr="003F5447">
        <w:t xml:space="preserve">Analyzed the </w:t>
      </w:r>
      <w:r w:rsidR="003009AE" w:rsidRPr="003F5447">
        <w:t>Sql</w:t>
      </w:r>
      <w:r w:rsidRPr="003F5447">
        <w:t xml:space="preserve"> scripts and designed it by using PySpark SQL for faster performance.</w:t>
      </w:r>
    </w:p>
    <w:p w14:paraId="4568A7A2" w14:textId="73B02098" w:rsidR="003F5447" w:rsidRPr="003F5447" w:rsidRDefault="003F5447" w:rsidP="003F5447">
      <w:pPr>
        <w:pStyle w:val="NoSpacing"/>
        <w:numPr>
          <w:ilvl w:val="0"/>
          <w:numId w:val="39"/>
        </w:numPr>
      </w:pPr>
      <w:r w:rsidRPr="003F5447">
        <w:t xml:space="preserve">Created Hive Queries and Pig scripts to study customer </w:t>
      </w:r>
      <w:r w:rsidR="003009AE" w:rsidRPr="003F5447">
        <w:t>behavior</w:t>
      </w:r>
      <w:r w:rsidRPr="003F5447">
        <w:t xml:space="preserve"> by analyzing the data.</w:t>
      </w:r>
    </w:p>
    <w:p w14:paraId="5AF3BB34" w14:textId="77777777" w:rsidR="003F5447" w:rsidRPr="003F5447" w:rsidRDefault="003F5447" w:rsidP="003F5447">
      <w:pPr>
        <w:pStyle w:val="NoSpacing"/>
        <w:numPr>
          <w:ilvl w:val="0"/>
          <w:numId w:val="39"/>
        </w:numPr>
      </w:pPr>
      <w:r w:rsidRPr="003F5447">
        <w:t>Developed spark applications in Pyspark in distributed environments to load huge numbers of CSV files with different schema into Hive ORC tables.</w:t>
      </w:r>
    </w:p>
    <w:p w14:paraId="5361B36C" w14:textId="77777777" w:rsidR="003F5447" w:rsidRPr="003F5447" w:rsidRDefault="003F5447" w:rsidP="003F5447">
      <w:pPr>
        <w:pStyle w:val="NoSpacing"/>
        <w:numPr>
          <w:ilvl w:val="0"/>
          <w:numId w:val="39"/>
        </w:numPr>
      </w:pPr>
      <w:r w:rsidRPr="003F5447">
        <w:t>Leveraged Git as a version control tool to maintain code repositories, ensuring efficient collaboration, version tracking, and code management.</w:t>
      </w:r>
    </w:p>
    <w:p w14:paraId="662D27E6" w14:textId="77777777" w:rsidR="003F5447" w:rsidRPr="003F5447" w:rsidRDefault="003F5447" w:rsidP="003F5447">
      <w:pPr>
        <w:pStyle w:val="NoSpacing"/>
        <w:numPr>
          <w:ilvl w:val="0"/>
          <w:numId w:val="39"/>
        </w:numPr>
      </w:pPr>
      <w:r w:rsidRPr="003F5447">
        <w:t>Improved system resilience by implementing partition-level backup and recovery strategies, enabling efficient restoration of specific partitions in case of data corruption or failure.</w:t>
      </w:r>
    </w:p>
    <w:p w14:paraId="6D609172" w14:textId="77777777" w:rsidR="003F5447" w:rsidRPr="003F5447" w:rsidRDefault="003F5447" w:rsidP="003F5447">
      <w:pPr>
        <w:pStyle w:val="NoSpacing"/>
        <w:numPr>
          <w:ilvl w:val="0"/>
          <w:numId w:val="39"/>
        </w:numPr>
      </w:pPr>
      <w:r w:rsidRPr="003F5447">
        <w:t>Utilized JIRA to manage project workflows, track issues, and collaborate effectively with cross-functional teams.</w:t>
      </w:r>
    </w:p>
    <w:p w14:paraId="2CB8BC06" w14:textId="77777777" w:rsidR="003F5447" w:rsidRPr="00195BB0" w:rsidRDefault="003F5447" w:rsidP="003F5447">
      <w:pPr>
        <w:pStyle w:val="NoSpacing"/>
        <w:rPr>
          <w:sz w:val="10"/>
          <w:szCs w:val="10"/>
        </w:rPr>
      </w:pPr>
    </w:p>
    <w:p w14:paraId="46120487" w14:textId="77777777" w:rsidR="003F5447" w:rsidRPr="003F5447" w:rsidRDefault="003F5447" w:rsidP="003F5447">
      <w:pPr>
        <w:pStyle w:val="NoSpacing"/>
        <w:rPr>
          <w:rFonts w:ascii="Calibri" w:hAnsi="Calibri" w:cs="Calibri"/>
        </w:rPr>
      </w:pPr>
      <w:r w:rsidRPr="003F5447">
        <w:rPr>
          <w:rFonts w:ascii="Calibri" w:hAnsi="Calibri" w:cs="Calibri"/>
          <w:b/>
          <w:bCs/>
        </w:rPr>
        <w:t>Environment:</w:t>
      </w:r>
      <w:r w:rsidRPr="003F5447">
        <w:rPr>
          <w:rFonts w:ascii="Calibri" w:hAnsi="Calibri" w:cs="Calibri"/>
        </w:rPr>
        <w:t xml:space="preserve"> Sqoop, MYSQL, HDFS, Apache Spark, Scala, Hive, Hadoop, Cloudera, HBASE, Kafka, MapReduce, Zookeeper, Oozie, Data Pipelines, RDBMS, Python, PySpark, Ambari, JIRA, YARN, Pig, Git.</w:t>
      </w:r>
    </w:p>
    <w:p w14:paraId="3C447A6C" w14:textId="5390C2B7" w:rsidR="003F5447" w:rsidRPr="00195BB0" w:rsidRDefault="003F5447" w:rsidP="003F5447">
      <w:pPr>
        <w:pStyle w:val="NoSpacing"/>
        <w:rPr>
          <w:sz w:val="16"/>
          <w:szCs w:val="16"/>
        </w:rPr>
      </w:pPr>
    </w:p>
    <w:p w14:paraId="738ACA0F" w14:textId="2E768AA6" w:rsidR="003F5447" w:rsidRPr="003F5447" w:rsidRDefault="003F5447" w:rsidP="003F5447">
      <w:pPr>
        <w:pStyle w:val="NoSpacing"/>
        <w:rPr>
          <w:b/>
        </w:rPr>
      </w:pPr>
      <w:r w:rsidRPr="003F5447">
        <w:rPr>
          <w:b/>
        </w:rPr>
        <w:t>Data Warehouse Developer</w:t>
      </w:r>
    </w:p>
    <w:p w14:paraId="2A1950BC" w14:textId="02F20429" w:rsidR="003F5447" w:rsidRPr="003F5447" w:rsidRDefault="003F5447" w:rsidP="003F5447">
      <w:pPr>
        <w:pStyle w:val="NoSpacing"/>
        <w:rPr>
          <w:bCs/>
        </w:rPr>
      </w:pPr>
      <w:r w:rsidRPr="003F5447">
        <w:rPr>
          <w:bCs/>
        </w:rPr>
        <w:t xml:space="preserve">BAXTER Healthcare, Jersey City, NJ.                 </w:t>
      </w:r>
      <w:r w:rsidRPr="003F5447">
        <w:rPr>
          <w:bCs/>
        </w:rPr>
        <w:tab/>
      </w:r>
      <w:r w:rsidRPr="003F5447">
        <w:rPr>
          <w:bCs/>
        </w:rPr>
        <w:tab/>
        <w:t xml:space="preserve">                                  </w:t>
      </w:r>
      <w:r>
        <w:rPr>
          <w:bCs/>
        </w:rPr>
        <w:t xml:space="preserve">                           </w:t>
      </w:r>
      <w:r w:rsidRPr="003F5447">
        <w:rPr>
          <w:bCs/>
        </w:rPr>
        <w:t>Jul 2016 to Oct 2018</w:t>
      </w:r>
    </w:p>
    <w:p w14:paraId="25589EFE" w14:textId="77777777" w:rsidR="003F5447" w:rsidRPr="00195BB0" w:rsidRDefault="003F5447" w:rsidP="003F5447">
      <w:pPr>
        <w:pStyle w:val="NoSpacing"/>
        <w:rPr>
          <w:sz w:val="16"/>
          <w:szCs w:val="16"/>
        </w:rPr>
      </w:pPr>
    </w:p>
    <w:p w14:paraId="2886E840" w14:textId="1798FE3C" w:rsidR="003F5447" w:rsidRPr="003F5447" w:rsidRDefault="003F5447" w:rsidP="00A20BE9">
      <w:pPr>
        <w:pStyle w:val="NoSpacing"/>
        <w:numPr>
          <w:ilvl w:val="0"/>
          <w:numId w:val="39"/>
        </w:numPr>
      </w:pPr>
      <w:r w:rsidRPr="003F5447">
        <w:t>Designed tables, complex ETL mappings and workflows in Informatica and SSIS to integrate new billing systems into existing data warehouses.</w:t>
      </w:r>
      <w:r w:rsidR="00195BB0">
        <w:t xml:space="preserve"> </w:t>
      </w:r>
      <w:r w:rsidRPr="003F5447">
        <w:t>Source Controlling, environment specific script deployment tracking using TFS.</w:t>
      </w:r>
    </w:p>
    <w:p w14:paraId="5A889B91" w14:textId="77777777" w:rsidR="003F5447" w:rsidRPr="003F5447" w:rsidRDefault="003F5447" w:rsidP="003F5447">
      <w:pPr>
        <w:pStyle w:val="NoSpacing"/>
        <w:numPr>
          <w:ilvl w:val="0"/>
          <w:numId w:val="39"/>
        </w:numPr>
      </w:pPr>
      <w:r w:rsidRPr="003F5447">
        <w:t>Created indexed views, UDF and stored procedures to be used by BI Teams for creating reports.</w:t>
      </w:r>
    </w:p>
    <w:p w14:paraId="2E9DE203" w14:textId="3180F394" w:rsidR="003F5447" w:rsidRPr="003F5447" w:rsidRDefault="003F5447" w:rsidP="00DF0097">
      <w:pPr>
        <w:pStyle w:val="NoSpacing"/>
        <w:numPr>
          <w:ilvl w:val="0"/>
          <w:numId w:val="39"/>
        </w:numPr>
      </w:pPr>
      <w:r w:rsidRPr="003F5447">
        <w:t>Developing, Administering, and Managing corresponding databases: Consolidated Data Store, Reference Database (Source for the Code/Values of the Legacy Source Systems), and Actuarial Data Mart.</w:t>
      </w:r>
      <w:r w:rsidR="00195BB0">
        <w:t xml:space="preserve"> </w:t>
      </w:r>
      <w:r w:rsidRPr="003F5447">
        <w:t>Written Triggers, Stored Procedures, Functions, Coding using Transact-SQL (TSQL), creating and maintaining Physical Structures.</w:t>
      </w:r>
    </w:p>
    <w:p w14:paraId="79F46128" w14:textId="77777777" w:rsidR="003F5447" w:rsidRPr="003F5447" w:rsidRDefault="003F5447" w:rsidP="003F5447">
      <w:pPr>
        <w:pStyle w:val="NoSpacing"/>
        <w:numPr>
          <w:ilvl w:val="0"/>
          <w:numId w:val="39"/>
        </w:numPr>
      </w:pPr>
      <w:r w:rsidRPr="003F5447">
        <w:t>Extensively used fuzzy lookup, fuzzy grouping, slowly changing dimension wizard as well as custom T-SQL Code to extend ETL packages.</w:t>
      </w:r>
    </w:p>
    <w:p w14:paraId="4D1B3A3C" w14:textId="178C970C" w:rsidR="003F5447" w:rsidRPr="003F5447" w:rsidRDefault="003F5447" w:rsidP="00422B4B">
      <w:pPr>
        <w:pStyle w:val="NoSpacing"/>
        <w:numPr>
          <w:ilvl w:val="0"/>
          <w:numId w:val="39"/>
        </w:numPr>
      </w:pPr>
      <w:r w:rsidRPr="003F5447">
        <w:t>Worked on shell scripts to automate data integration process and also worked with DBA to resolve performance issues.</w:t>
      </w:r>
      <w:r w:rsidR="00195BB0">
        <w:t xml:space="preserve"> </w:t>
      </w:r>
      <w:r w:rsidRPr="003F5447">
        <w:t>Developed and deployed SSIS/SSRS packages for data extraction, transformation, and reporting, resulting in improved data accuracy and timely delivery of business insights.</w:t>
      </w:r>
    </w:p>
    <w:p w14:paraId="1AEBBB7C" w14:textId="7A7B2568" w:rsidR="003F5447" w:rsidRPr="003F5447" w:rsidRDefault="003F5447" w:rsidP="00004C6F">
      <w:pPr>
        <w:pStyle w:val="NoSpacing"/>
        <w:numPr>
          <w:ilvl w:val="0"/>
          <w:numId w:val="39"/>
        </w:numPr>
      </w:pPr>
      <w:r w:rsidRPr="003F5447">
        <w:t>Deployment of Scripts in different environments according to Configuration Management, Playbook requirements Create / Manage Files/File group - Table/Index association Query Tuning, Performance Tuning.</w:t>
      </w:r>
      <w:r w:rsidR="00195BB0">
        <w:t xml:space="preserve"> </w:t>
      </w:r>
      <w:r w:rsidRPr="003F5447">
        <w:t>Defect tracking and closing by using Quality Center Maintain Users / Roles / Permissions.</w:t>
      </w:r>
    </w:p>
    <w:p w14:paraId="608437BF" w14:textId="77777777" w:rsidR="003F5447" w:rsidRPr="00195BB0" w:rsidRDefault="003F5447" w:rsidP="003F5447">
      <w:pPr>
        <w:pStyle w:val="NoSpacing"/>
        <w:rPr>
          <w:sz w:val="16"/>
          <w:szCs w:val="16"/>
        </w:rPr>
      </w:pPr>
    </w:p>
    <w:p w14:paraId="4B5B80F7" w14:textId="12C7EBEB" w:rsidR="003F5447" w:rsidRPr="003F5447" w:rsidRDefault="003F5447" w:rsidP="003F5447">
      <w:pPr>
        <w:pStyle w:val="NoSpacing"/>
        <w:rPr>
          <w:rFonts w:ascii="Calibri" w:hAnsi="Calibri" w:cs="Calibri"/>
        </w:rPr>
      </w:pPr>
      <w:r w:rsidRPr="003F5447">
        <w:rPr>
          <w:rFonts w:ascii="Calibri" w:hAnsi="Calibri" w:cs="Calibri"/>
          <w:b/>
          <w:bCs/>
          <w:color w:val="000000" w:themeColor="text1"/>
        </w:rPr>
        <w:t>Environment</w:t>
      </w:r>
      <w:r w:rsidRPr="003F5447">
        <w:rPr>
          <w:rFonts w:ascii="Calibri" w:hAnsi="Calibri" w:cs="Calibri"/>
          <w:b/>
          <w:color w:val="000000" w:themeColor="text1"/>
        </w:rPr>
        <w:t xml:space="preserve">: </w:t>
      </w:r>
      <w:r w:rsidRPr="003F5447">
        <w:rPr>
          <w:rFonts w:ascii="Calibri" w:hAnsi="Calibri" w:cs="Calibri"/>
        </w:rPr>
        <w:t>SQL Server 2008/2012 Enterprise Edition, SSRS, SSIS, T-SQL, Windows Server 2003, PerformancePoint Server 2007, Oracle 10g, Visual Studio 2010.</w:t>
      </w:r>
    </w:p>
    <w:p w14:paraId="1AB25217" w14:textId="09DC346C" w:rsidR="003F5447" w:rsidRPr="00195BB0" w:rsidRDefault="003F5447" w:rsidP="003F5447">
      <w:pPr>
        <w:pStyle w:val="NoSpacing"/>
        <w:rPr>
          <w:sz w:val="12"/>
          <w:szCs w:val="12"/>
        </w:rPr>
      </w:pPr>
    </w:p>
    <w:p w14:paraId="599ACFE0" w14:textId="77777777" w:rsidR="003F5447" w:rsidRPr="00195BB0" w:rsidRDefault="003F5447" w:rsidP="00195BB0">
      <w:pPr>
        <w:pStyle w:val="NoSpacing"/>
        <w:rPr>
          <w:b/>
        </w:rPr>
      </w:pPr>
      <w:r w:rsidRPr="00195BB0">
        <w:rPr>
          <w:b/>
        </w:rPr>
        <w:t>Data Warehouse Developer</w:t>
      </w:r>
    </w:p>
    <w:p w14:paraId="106F50C3" w14:textId="640078EF" w:rsidR="003F5447" w:rsidRPr="00195BB0" w:rsidRDefault="003F5447" w:rsidP="00195BB0">
      <w:pPr>
        <w:pStyle w:val="NoSpacing"/>
        <w:rPr>
          <w:bCs/>
        </w:rPr>
      </w:pPr>
      <w:r w:rsidRPr="00195BB0">
        <w:rPr>
          <w:bCs/>
        </w:rPr>
        <w:t>Micro-Focus - Sunnyvale,</w:t>
      </w:r>
      <w:r w:rsidR="00195BB0" w:rsidRPr="00195BB0">
        <w:rPr>
          <w:bCs/>
        </w:rPr>
        <w:t xml:space="preserve"> </w:t>
      </w:r>
      <w:r w:rsidRPr="00195BB0">
        <w:rPr>
          <w:bCs/>
        </w:rPr>
        <w:t xml:space="preserve">CA                                                                                   </w:t>
      </w:r>
      <w:r w:rsidR="00195BB0">
        <w:rPr>
          <w:bCs/>
        </w:rPr>
        <w:t xml:space="preserve">                           </w:t>
      </w:r>
      <w:r w:rsidRPr="00195BB0">
        <w:rPr>
          <w:bCs/>
        </w:rPr>
        <w:t>Feb 2014 to Jun 2016</w:t>
      </w:r>
    </w:p>
    <w:p w14:paraId="6CD08CC7" w14:textId="2325AC4D" w:rsidR="003F5447" w:rsidRPr="00195BB0" w:rsidRDefault="003F5447" w:rsidP="00195BB0">
      <w:pPr>
        <w:pStyle w:val="NoSpacing"/>
        <w:rPr>
          <w:sz w:val="14"/>
          <w:szCs w:val="14"/>
        </w:rPr>
      </w:pPr>
    </w:p>
    <w:p w14:paraId="17B594DF" w14:textId="77777777" w:rsidR="003F5447" w:rsidRPr="00195BB0" w:rsidRDefault="003F5447" w:rsidP="00195BB0">
      <w:pPr>
        <w:pStyle w:val="NoSpacing"/>
        <w:numPr>
          <w:ilvl w:val="0"/>
          <w:numId w:val="39"/>
        </w:numPr>
      </w:pPr>
      <w:r w:rsidRPr="00195BB0">
        <w:t>Designed, Developed and Deployed custom reports in MS SQL Server environment using SQL Server Reporting Services-2008.</w:t>
      </w:r>
    </w:p>
    <w:p w14:paraId="6F00BADA" w14:textId="7F6618C2" w:rsidR="003F5447" w:rsidRPr="00195BB0" w:rsidRDefault="003F5447" w:rsidP="002C79DB">
      <w:pPr>
        <w:pStyle w:val="NoSpacing"/>
        <w:numPr>
          <w:ilvl w:val="0"/>
          <w:numId w:val="39"/>
        </w:numPr>
      </w:pPr>
      <w:r w:rsidRPr="00195BB0">
        <w:t>Experienced in administrating the created reports and assigning permission to the valid users for executing the reports.</w:t>
      </w:r>
      <w:r w:rsidR="00195BB0">
        <w:t xml:space="preserve"> </w:t>
      </w:r>
      <w:r w:rsidRPr="00195BB0">
        <w:t>Designed packages in SSIS 2008 with various complex transformations such as derived column, conditional split, lookup, aggregation, execute SQL task.</w:t>
      </w:r>
    </w:p>
    <w:p w14:paraId="0A0D20A1" w14:textId="77777777" w:rsidR="003F5447" w:rsidRPr="00195BB0" w:rsidRDefault="003F5447" w:rsidP="00195BB0">
      <w:pPr>
        <w:pStyle w:val="NoSpacing"/>
        <w:numPr>
          <w:ilvl w:val="0"/>
          <w:numId w:val="39"/>
        </w:numPr>
      </w:pPr>
      <w:r w:rsidRPr="00195BB0">
        <w:t>Good understanding and experience in SQL 2008 new features like Change Data Capture CDC, Transparent Data Encryption TDE and Policy based Management.</w:t>
      </w:r>
    </w:p>
    <w:p w14:paraId="34A97577" w14:textId="77777777" w:rsidR="003F5447" w:rsidRPr="00195BB0" w:rsidRDefault="003F5447" w:rsidP="00195BB0">
      <w:pPr>
        <w:pStyle w:val="NoSpacing"/>
        <w:numPr>
          <w:ilvl w:val="0"/>
          <w:numId w:val="39"/>
        </w:numPr>
      </w:pPr>
      <w:r w:rsidRPr="00195BB0">
        <w:t>Built Synchronous and Asynchronous scripting components for different modes of output.</w:t>
      </w:r>
    </w:p>
    <w:p w14:paraId="640C19D0" w14:textId="77777777" w:rsidR="003F5447" w:rsidRPr="00195BB0" w:rsidRDefault="003F5447" w:rsidP="00195BB0">
      <w:pPr>
        <w:pStyle w:val="NoSpacing"/>
        <w:numPr>
          <w:ilvl w:val="0"/>
          <w:numId w:val="39"/>
        </w:numPr>
      </w:pPr>
      <w:r w:rsidRPr="00195BB0">
        <w:t>Involved in migration of large amount of data from OLTP to OLAP by using ETL Packages.</w:t>
      </w:r>
    </w:p>
    <w:p w14:paraId="3F473A9F" w14:textId="77777777" w:rsidR="003F5447" w:rsidRPr="00195BB0" w:rsidRDefault="003F5447" w:rsidP="00195BB0">
      <w:pPr>
        <w:pStyle w:val="NoSpacing"/>
        <w:numPr>
          <w:ilvl w:val="0"/>
          <w:numId w:val="39"/>
        </w:numPr>
      </w:pPr>
      <w:r w:rsidRPr="00195BB0">
        <w:t>Created and maintained databases, tables, stored procedures, indexes, database check constraints, and business rules using T-SQL.</w:t>
      </w:r>
    </w:p>
    <w:p w14:paraId="2AA0BB7B" w14:textId="77777777" w:rsidR="003F5447" w:rsidRPr="00195BB0" w:rsidRDefault="003F5447" w:rsidP="00195BB0">
      <w:pPr>
        <w:pStyle w:val="NoSpacing"/>
        <w:numPr>
          <w:ilvl w:val="0"/>
          <w:numId w:val="39"/>
        </w:numPr>
      </w:pPr>
      <w:r w:rsidRPr="00195BB0">
        <w:t>Created SSIS packages to validate, extract, transform and load data to data warehouse databases.</w:t>
      </w:r>
    </w:p>
    <w:p w14:paraId="4044EECD" w14:textId="462FF4E9" w:rsidR="003F5447" w:rsidRPr="00195BB0" w:rsidRDefault="003F5447" w:rsidP="00041BEB">
      <w:pPr>
        <w:pStyle w:val="NoSpacing"/>
        <w:numPr>
          <w:ilvl w:val="0"/>
          <w:numId w:val="39"/>
        </w:numPr>
      </w:pPr>
      <w:r w:rsidRPr="00195BB0">
        <w:t>Extensively worked with SSIS tool suite, designed and created mappings using various SSIS transformations like OLEDB Command, Conditional Split, Lookup, Aggregator, Multicast and Derived Column.</w:t>
      </w:r>
      <w:r w:rsidR="00195BB0">
        <w:t xml:space="preserve"> </w:t>
      </w:r>
      <w:r w:rsidRPr="00195BB0">
        <w:t xml:space="preserve">Wrote stored procedures and User Defined Scalar Functions (UDFs) to be used in the SSIS packages and SQL scripts​. </w:t>
      </w:r>
    </w:p>
    <w:p w14:paraId="5E5F2BDF" w14:textId="5DB53CFD" w:rsidR="003F5447" w:rsidRPr="00195BB0" w:rsidRDefault="003F5447" w:rsidP="003F4A5F">
      <w:pPr>
        <w:pStyle w:val="NoSpacing"/>
        <w:numPr>
          <w:ilvl w:val="0"/>
          <w:numId w:val="39"/>
        </w:numPr>
      </w:pPr>
      <w:r w:rsidRPr="00195BB0">
        <w:t xml:space="preserve">Created stored procedures to build the Fact tables in the data mart for multi-dimensional analysis using (SSAS) and produced ad-hoc, standard and super user reports using SSRS. Designed Dimensional Modeling using SSAS packages for End-User. Created Hierarchies and defined Dimension Relationships. </w:t>
      </w:r>
    </w:p>
    <w:p w14:paraId="0422E282" w14:textId="77777777" w:rsidR="003F5447" w:rsidRPr="00195BB0" w:rsidRDefault="003F5447" w:rsidP="00195BB0">
      <w:pPr>
        <w:pStyle w:val="NoSpacing"/>
        <w:rPr>
          <w:sz w:val="14"/>
          <w:szCs w:val="14"/>
        </w:rPr>
      </w:pPr>
    </w:p>
    <w:p w14:paraId="49583632" w14:textId="77777777" w:rsidR="003F5447" w:rsidRPr="00195BB0" w:rsidRDefault="003F5447" w:rsidP="00195BB0">
      <w:pPr>
        <w:pStyle w:val="NoSpacing"/>
        <w:rPr>
          <w:rFonts w:ascii="Calibri" w:hAnsi="Calibri" w:cs="Calibri"/>
        </w:rPr>
      </w:pPr>
      <w:r w:rsidRPr="00195BB0">
        <w:rPr>
          <w:rFonts w:ascii="Calibri" w:hAnsi="Calibri" w:cs="Calibri"/>
          <w:b/>
        </w:rPr>
        <w:t>Environment</w:t>
      </w:r>
      <w:r w:rsidRPr="00195BB0">
        <w:rPr>
          <w:rFonts w:ascii="Calibri" w:hAnsi="Calibri" w:cs="Calibri"/>
        </w:rPr>
        <w:t>: MS SQL Server, Visual Studio, SSIS, Share point, MS Access, Team Foundation server, Git.</w:t>
      </w:r>
    </w:p>
    <w:p w14:paraId="73A6D804" w14:textId="77777777" w:rsidR="003D1332" w:rsidRPr="00195BB0" w:rsidRDefault="003D1332" w:rsidP="00015465">
      <w:pPr>
        <w:pStyle w:val="NoSpacing"/>
        <w:rPr>
          <w:b/>
          <w:sz w:val="16"/>
          <w:szCs w:val="16"/>
        </w:rPr>
      </w:pPr>
    </w:p>
    <w:p w14:paraId="3ED21149" w14:textId="1B29040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195BB0" w:rsidRDefault="002C08E8" w:rsidP="00035ECD">
      <w:pPr>
        <w:pStyle w:val="NoSpacing"/>
        <w:rPr>
          <w:sz w:val="16"/>
          <w:szCs w:val="16"/>
        </w:rPr>
      </w:pPr>
    </w:p>
    <w:p w14:paraId="3660DD08" w14:textId="74B19439" w:rsidR="00195BB0" w:rsidRDefault="00195BB0" w:rsidP="00195BB0">
      <w:pPr>
        <w:pStyle w:val="NoSpacing"/>
        <w:numPr>
          <w:ilvl w:val="0"/>
          <w:numId w:val="36"/>
        </w:numPr>
      </w:pPr>
      <w:r>
        <w:t>Master's from the University of Cincinnati, Ohio</w:t>
      </w:r>
      <w:r>
        <w:t xml:space="preserve"> - </w:t>
      </w:r>
      <w:r>
        <w:t>Dec 2013</w:t>
      </w:r>
    </w:p>
    <w:p w14:paraId="55564BD4" w14:textId="77777777" w:rsidR="00195BB0" w:rsidRDefault="00195BB0" w:rsidP="00195BB0">
      <w:pPr>
        <w:pStyle w:val="NoSpacing"/>
        <w:numPr>
          <w:ilvl w:val="0"/>
          <w:numId w:val="36"/>
        </w:numPr>
      </w:pPr>
      <w:r>
        <w:t>Bachelor's from Jawaharlal Nehru Technological University, AP</w:t>
      </w:r>
      <w:r>
        <w:t xml:space="preserve"> - </w:t>
      </w:r>
      <w:r>
        <w:t>May 2012</w:t>
      </w:r>
    </w:p>
    <w:p w14:paraId="36AF2AC4" w14:textId="77777777" w:rsidR="00195BB0" w:rsidRPr="00195BB0" w:rsidRDefault="00195BB0" w:rsidP="00195BB0">
      <w:pPr>
        <w:pStyle w:val="NoSpacing"/>
        <w:numPr>
          <w:ilvl w:val="0"/>
          <w:numId w:val="36"/>
        </w:numPr>
      </w:pPr>
      <w:r w:rsidRPr="00195BB0">
        <w:t>Azure Associate Data Engineer.</w:t>
      </w:r>
    </w:p>
    <w:p w14:paraId="79087DA9" w14:textId="77777777" w:rsidR="00195BB0" w:rsidRPr="00195BB0" w:rsidRDefault="00195BB0" w:rsidP="00195BB0">
      <w:pPr>
        <w:pStyle w:val="NoSpacing"/>
        <w:numPr>
          <w:ilvl w:val="0"/>
          <w:numId w:val="36"/>
        </w:numPr>
      </w:pPr>
      <w:r w:rsidRPr="00195BB0">
        <w:t>Power BI Developer.</w:t>
      </w:r>
    </w:p>
    <w:p w14:paraId="06A54F5B" w14:textId="0DA70543" w:rsidR="00195BB0" w:rsidRPr="00195BB0" w:rsidRDefault="00195BB0" w:rsidP="00195BB0">
      <w:pPr>
        <w:pStyle w:val="NoSpacing"/>
        <w:numPr>
          <w:ilvl w:val="0"/>
          <w:numId w:val="36"/>
        </w:numPr>
        <w:sectPr w:rsidR="00195BB0" w:rsidRPr="00195BB0" w:rsidSect="00282B88">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r w:rsidRPr="00195BB0">
        <w:t>Tableau Desktop Specialis</w:t>
      </w:r>
      <w:r>
        <w:t>t</w:t>
      </w:r>
    </w:p>
    <w:p w14:paraId="638574B6" w14:textId="0F07E810" w:rsidR="003D1332" w:rsidRPr="00D53105" w:rsidRDefault="003D1332" w:rsidP="00195BB0">
      <w:pPr>
        <w:pStyle w:val="NoSpacing"/>
      </w:pPr>
    </w:p>
    <w:sectPr w:rsidR="003D1332" w:rsidRPr="00D53105" w:rsidSect="00282B88">
      <w:type w:val="continuous"/>
      <w:pgSz w:w="12240" w:h="15840" w:code="1"/>
      <w:pgMar w:top="540" w:right="1152" w:bottom="720" w:left="1152" w:header="510" w:footer="864"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65B0DB" w14:textId="77777777" w:rsidR="00090A72" w:rsidRDefault="00090A72">
      <w:r>
        <w:separator/>
      </w:r>
    </w:p>
  </w:endnote>
  <w:endnote w:type="continuationSeparator" w:id="0">
    <w:p w14:paraId="70332860" w14:textId="77777777" w:rsidR="00090A72" w:rsidRDefault="00090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C01B69" w14:textId="77777777" w:rsidR="00090A72" w:rsidRDefault="00090A72">
      <w:r>
        <w:separator/>
      </w:r>
    </w:p>
  </w:footnote>
  <w:footnote w:type="continuationSeparator" w:id="0">
    <w:p w14:paraId="7E6015C3" w14:textId="77777777" w:rsidR="00090A72" w:rsidRDefault="00090A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65D4FBEF" w:rsidR="00BF14B3" w:rsidRPr="00654952" w:rsidRDefault="00BF14B3" w:rsidP="009D2991">
    <w:pPr>
      <w:pStyle w:val="NoSpacing"/>
    </w:pPr>
    <w:r w:rsidRPr="00654952">
      <w:rPr>
        <w:b/>
        <w:bCs/>
      </w:rPr>
      <w:t>Candidate Location:</w:t>
    </w:r>
    <w:r w:rsidR="00EC3F6D" w:rsidRPr="00654952">
      <w:t xml:space="preserve"> </w:t>
    </w:r>
    <w:r w:rsidR="001F58FF" w:rsidRPr="001F58FF">
      <w:t>Atlanta,</w:t>
    </w:r>
    <w:r w:rsidR="001F58FF">
      <w:t xml:space="preserve"> </w:t>
    </w:r>
    <w:r w:rsidR="001F58FF" w:rsidRPr="001F58FF">
      <w:t>GA</w:t>
    </w:r>
  </w:p>
  <w:p w14:paraId="2AE93543" w14:textId="4318F390" w:rsidR="007255EB" w:rsidRDefault="00BF14B3" w:rsidP="00654952">
    <w:pPr>
      <w:pStyle w:val="NoSpacing"/>
    </w:pPr>
    <w:r w:rsidRPr="00654952">
      <w:rPr>
        <w:b/>
        <w:bCs/>
      </w:rPr>
      <w:t>Candidate E-mail ID:</w:t>
    </w:r>
    <w:r w:rsidRPr="00654952">
      <w:t xml:space="preserve"> </w:t>
    </w:r>
    <w:r w:rsidR="001F58FF" w:rsidRPr="001F58FF">
      <w:rPr>
        <w:rStyle w:val="Hyperlink"/>
      </w:rPr>
      <w:t>arvindrao654@gmail.com</w:t>
    </w:r>
  </w:p>
  <w:p w14:paraId="639D8B28" w14:textId="13C5AB58" w:rsidR="00BF14B3" w:rsidRPr="00C403D6" w:rsidRDefault="00BF14B3" w:rsidP="00654952">
    <w:pPr>
      <w:pStyle w:val="NoSpacing"/>
    </w:pPr>
    <w:r w:rsidRPr="00654952">
      <w:rPr>
        <w:b/>
        <w:bCs/>
      </w:rPr>
      <w:t>Contact Number:</w:t>
    </w:r>
    <w:r w:rsidR="004C7072" w:rsidRPr="00654952">
      <w:t xml:space="preserve"> </w:t>
    </w:r>
    <w:r w:rsidR="001F58FF" w:rsidRPr="001F58FF">
      <w:t>803-426-5247</w:t>
    </w:r>
  </w:p>
  <w:p w14:paraId="6360024A" w14:textId="77777777" w:rsidR="00AD5567" w:rsidRDefault="00AD5567" w:rsidP="00AD5567">
    <w:pPr>
      <w:pStyle w:val="Header"/>
      <w:rPr>
        <w:rFonts w:asciiTheme="minorHAnsi" w:hAnsiTheme="minorHAnsi" w:cstheme="minorHAnsi"/>
        <w:b/>
        <w:sz w:val="10"/>
        <w:szCs w:val="28"/>
      </w:rPr>
    </w:pPr>
  </w:p>
  <w:p w14:paraId="33822890" w14:textId="0CFCF52A" w:rsidR="001D1725" w:rsidRDefault="00195BB0" w:rsidP="005C26B1">
    <w:pPr>
      <w:pStyle w:val="Header"/>
      <w:jc w:val="center"/>
      <w:rPr>
        <w:rFonts w:asciiTheme="minorHAnsi" w:hAnsiTheme="minorHAnsi" w:cstheme="minorHAnsi"/>
        <w:b/>
        <w:sz w:val="28"/>
        <w:szCs w:val="28"/>
      </w:rPr>
    </w:pPr>
    <w:r w:rsidRPr="00195BB0">
      <w:rPr>
        <w:rFonts w:asciiTheme="minorHAnsi" w:hAnsiTheme="minorHAnsi" w:cstheme="minorHAnsi"/>
        <w:b/>
        <w:sz w:val="28"/>
        <w:szCs w:val="28"/>
      </w:rPr>
      <w:t>ARVIND KOTHA</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2B8C1A6"/>
    <w:multiLevelType w:val="singleLevel"/>
    <w:tmpl w:val="82B8C1A6"/>
    <w:lvl w:ilvl="0">
      <w:start w:val="1"/>
      <w:numFmt w:val="bullet"/>
      <w:lvlText w:val=""/>
      <w:lvlJc w:val="left"/>
      <w:pPr>
        <w:tabs>
          <w:tab w:val="left" w:pos="420"/>
        </w:tabs>
        <w:ind w:left="420" w:hanging="420"/>
      </w:pPr>
      <w:rPr>
        <w:rFonts w:ascii="Wingdings" w:hAnsi="Wingdings" w:hint="default"/>
        <w:sz w:val="13"/>
        <w:szCs w:val="13"/>
      </w:rPr>
    </w:lvl>
  </w:abstractNum>
  <w:abstractNum w:abstractNumId="1" w15:restartNumberingAfterBreak="0">
    <w:nsid w:val="DFFFBA97"/>
    <w:multiLevelType w:val="singleLevel"/>
    <w:tmpl w:val="DFFFBA97"/>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FFFFFFE"/>
    <w:multiLevelType w:val="singleLevel"/>
    <w:tmpl w:val="FFFFFFFF"/>
    <w:lvl w:ilvl="0">
      <w:numFmt w:val="decimal"/>
      <w:pStyle w:val="Achievement"/>
      <w:lvlText w:val="*"/>
      <w:lvlJc w:val="left"/>
    </w:lvl>
  </w:abstractNum>
  <w:abstractNum w:abstractNumId="3"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6"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7"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8"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9"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10"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11"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CCA6226"/>
    <w:multiLevelType w:val="multilevel"/>
    <w:tmpl w:val="0CCA6226"/>
    <w:lvl w:ilvl="0">
      <w:start w:val="1"/>
      <w:numFmt w:val="bullet"/>
      <w:lvlText w:val=""/>
      <w:lvlJc w:val="left"/>
      <w:pPr>
        <w:ind w:left="2204" w:hanging="360"/>
      </w:pPr>
      <w:rPr>
        <w:rFonts w:ascii="Symbol" w:hAnsi="Symbol" w:hint="default"/>
      </w:rPr>
    </w:lvl>
    <w:lvl w:ilvl="1">
      <w:start w:val="1"/>
      <w:numFmt w:val="bullet"/>
      <w:lvlText w:val="o"/>
      <w:lvlJc w:val="left"/>
      <w:pPr>
        <w:ind w:left="4104" w:hanging="360"/>
      </w:pPr>
      <w:rPr>
        <w:rFonts w:ascii="Courier New" w:hAnsi="Courier New" w:cs="Courier New" w:hint="default"/>
      </w:rPr>
    </w:lvl>
    <w:lvl w:ilvl="2">
      <w:start w:val="1"/>
      <w:numFmt w:val="bullet"/>
      <w:lvlText w:val=""/>
      <w:lvlJc w:val="left"/>
      <w:pPr>
        <w:ind w:left="4824" w:hanging="360"/>
      </w:pPr>
      <w:rPr>
        <w:rFonts w:ascii="Wingdings" w:hAnsi="Wingdings" w:hint="default"/>
      </w:rPr>
    </w:lvl>
    <w:lvl w:ilvl="3">
      <w:start w:val="1"/>
      <w:numFmt w:val="bullet"/>
      <w:lvlText w:val=""/>
      <w:lvlJc w:val="left"/>
      <w:pPr>
        <w:ind w:left="5544" w:hanging="360"/>
      </w:pPr>
      <w:rPr>
        <w:rFonts w:ascii="Symbol" w:hAnsi="Symbol" w:hint="default"/>
      </w:rPr>
    </w:lvl>
    <w:lvl w:ilvl="4">
      <w:start w:val="1"/>
      <w:numFmt w:val="bullet"/>
      <w:lvlText w:val="o"/>
      <w:lvlJc w:val="left"/>
      <w:pPr>
        <w:ind w:left="6264" w:hanging="360"/>
      </w:pPr>
      <w:rPr>
        <w:rFonts w:ascii="Courier New" w:hAnsi="Courier New" w:cs="Courier New" w:hint="default"/>
      </w:rPr>
    </w:lvl>
    <w:lvl w:ilvl="5">
      <w:start w:val="1"/>
      <w:numFmt w:val="bullet"/>
      <w:lvlText w:val=""/>
      <w:lvlJc w:val="left"/>
      <w:pPr>
        <w:ind w:left="6984" w:hanging="360"/>
      </w:pPr>
      <w:rPr>
        <w:rFonts w:ascii="Wingdings" w:hAnsi="Wingdings" w:hint="default"/>
      </w:rPr>
    </w:lvl>
    <w:lvl w:ilvl="6">
      <w:start w:val="1"/>
      <w:numFmt w:val="bullet"/>
      <w:lvlText w:val=""/>
      <w:lvlJc w:val="left"/>
      <w:pPr>
        <w:ind w:left="7704" w:hanging="360"/>
      </w:pPr>
      <w:rPr>
        <w:rFonts w:ascii="Symbol" w:hAnsi="Symbol" w:hint="default"/>
      </w:rPr>
    </w:lvl>
    <w:lvl w:ilvl="7">
      <w:start w:val="1"/>
      <w:numFmt w:val="bullet"/>
      <w:lvlText w:val="o"/>
      <w:lvlJc w:val="left"/>
      <w:pPr>
        <w:ind w:left="8424" w:hanging="360"/>
      </w:pPr>
      <w:rPr>
        <w:rFonts w:ascii="Courier New" w:hAnsi="Courier New" w:cs="Courier New" w:hint="default"/>
      </w:rPr>
    </w:lvl>
    <w:lvl w:ilvl="8">
      <w:start w:val="1"/>
      <w:numFmt w:val="bullet"/>
      <w:lvlText w:val=""/>
      <w:lvlJc w:val="left"/>
      <w:pPr>
        <w:ind w:left="9144" w:hanging="360"/>
      </w:pPr>
      <w:rPr>
        <w:rFonts w:ascii="Wingdings" w:hAnsi="Wingdings" w:hint="default"/>
      </w:rPr>
    </w:lvl>
  </w:abstractNum>
  <w:abstractNum w:abstractNumId="14"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1885528D"/>
    <w:multiLevelType w:val="hybridMultilevel"/>
    <w:tmpl w:val="AE0E0346"/>
    <w:lvl w:ilvl="0" w:tplc="40090001">
      <w:start w:val="1"/>
      <w:numFmt w:val="bullet"/>
      <w:lvlText w:val=""/>
      <w:lvlJc w:val="left"/>
      <w:pPr>
        <w:ind w:left="720" w:hanging="360"/>
      </w:pPr>
      <w:rPr>
        <w:rFonts w:ascii="Symbol" w:hAnsi="Symbol" w:hint="default"/>
      </w:rPr>
    </w:lvl>
    <w:lvl w:ilvl="1" w:tplc="EBEEA13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9"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45"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8785AAC"/>
    <w:multiLevelType w:val="hybridMultilevel"/>
    <w:tmpl w:val="29C83F7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9"/>
  </w:num>
  <w:num w:numId="2">
    <w:abstractNumId w:val="40"/>
  </w:num>
  <w:num w:numId="3">
    <w:abstractNumId w:val="42"/>
  </w:num>
  <w:num w:numId="4">
    <w:abstractNumId w:val="34"/>
  </w:num>
  <w:num w:numId="5">
    <w:abstractNumId w:val="29"/>
  </w:num>
  <w:num w:numId="6">
    <w:abstractNumId w:val="15"/>
  </w:num>
  <w:num w:numId="7">
    <w:abstractNumId w:val="43"/>
  </w:num>
  <w:num w:numId="8">
    <w:abstractNumId w:val="48"/>
  </w:num>
  <w:num w:numId="9">
    <w:abstractNumId w:val="26"/>
  </w:num>
  <w:num w:numId="10">
    <w:abstractNumId w:val="45"/>
  </w:num>
  <w:num w:numId="11">
    <w:abstractNumId w:val="36"/>
  </w:num>
  <w:num w:numId="12">
    <w:abstractNumId w:val="2"/>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abstractNumId w:val="46"/>
  </w:num>
  <w:num w:numId="14">
    <w:abstractNumId w:val="31"/>
  </w:num>
  <w:num w:numId="15">
    <w:abstractNumId w:val="44"/>
  </w:num>
  <w:num w:numId="16">
    <w:abstractNumId w:val="37"/>
  </w:num>
  <w:num w:numId="17">
    <w:abstractNumId w:val="20"/>
  </w:num>
  <w:num w:numId="18">
    <w:abstractNumId w:val="19"/>
  </w:num>
  <w:num w:numId="19">
    <w:abstractNumId w:val="35"/>
  </w:num>
  <w:num w:numId="20">
    <w:abstractNumId w:val="24"/>
  </w:num>
  <w:num w:numId="21">
    <w:abstractNumId w:val="30"/>
  </w:num>
  <w:num w:numId="22">
    <w:abstractNumId w:val="18"/>
  </w:num>
  <w:num w:numId="23">
    <w:abstractNumId w:val="22"/>
  </w:num>
  <w:num w:numId="24">
    <w:abstractNumId w:val="12"/>
  </w:num>
  <w:num w:numId="25">
    <w:abstractNumId w:val="14"/>
  </w:num>
  <w:num w:numId="26">
    <w:abstractNumId w:val="39"/>
  </w:num>
  <w:num w:numId="27">
    <w:abstractNumId w:val="28"/>
  </w:num>
  <w:num w:numId="28">
    <w:abstractNumId w:val="16"/>
  </w:num>
  <w:num w:numId="29">
    <w:abstractNumId w:val="21"/>
  </w:num>
  <w:num w:numId="30">
    <w:abstractNumId w:val="33"/>
  </w:num>
  <w:num w:numId="31">
    <w:abstractNumId w:val="27"/>
  </w:num>
  <w:num w:numId="32">
    <w:abstractNumId w:val="11"/>
  </w:num>
  <w:num w:numId="33">
    <w:abstractNumId w:val="23"/>
  </w:num>
  <w:num w:numId="34">
    <w:abstractNumId w:val="25"/>
  </w:num>
  <w:num w:numId="35">
    <w:abstractNumId w:val="38"/>
  </w:num>
  <w:num w:numId="36">
    <w:abstractNumId w:val="32"/>
  </w:num>
  <w:num w:numId="37">
    <w:abstractNumId w:val="41"/>
  </w:num>
  <w:num w:numId="38">
    <w:abstractNumId w:val="17"/>
  </w:num>
  <w:num w:numId="39">
    <w:abstractNumId w:val="47"/>
  </w:num>
  <w:num w:numId="40">
    <w:abstractNumId w:val="13"/>
  </w:num>
  <w:num w:numId="41">
    <w:abstractNumId w:val="0"/>
  </w:num>
  <w:num w:numId="42">
    <w:abstractNumId w:val="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0AA5"/>
    <w:rsid w:val="000627FC"/>
    <w:rsid w:val="000705D0"/>
    <w:rsid w:val="00072569"/>
    <w:rsid w:val="00076ED5"/>
    <w:rsid w:val="0007787C"/>
    <w:rsid w:val="00083644"/>
    <w:rsid w:val="0008376A"/>
    <w:rsid w:val="0008587E"/>
    <w:rsid w:val="00090A72"/>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95BB0"/>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58FF"/>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ABA"/>
    <w:rsid w:val="00236BF5"/>
    <w:rsid w:val="002430AF"/>
    <w:rsid w:val="002432CA"/>
    <w:rsid w:val="002435B5"/>
    <w:rsid w:val="002457BF"/>
    <w:rsid w:val="00245AEF"/>
    <w:rsid w:val="00247A42"/>
    <w:rsid w:val="00251678"/>
    <w:rsid w:val="002523CB"/>
    <w:rsid w:val="00254034"/>
    <w:rsid w:val="00257596"/>
    <w:rsid w:val="002603D2"/>
    <w:rsid w:val="002615D1"/>
    <w:rsid w:val="0026269B"/>
    <w:rsid w:val="00263804"/>
    <w:rsid w:val="002651C1"/>
    <w:rsid w:val="00266A5C"/>
    <w:rsid w:val="00266EFC"/>
    <w:rsid w:val="002719A8"/>
    <w:rsid w:val="00272D68"/>
    <w:rsid w:val="00277E62"/>
    <w:rsid w:val="00282B88"/>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09AE"/>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576A2"/>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332"/>
    <w:rsid w:val="003D14FE"/>
    <w:rsid w:val="003D3DF9"/>
    <w:rsid w:val="003D4FFF"/>
    <w:rsid w:val="003D67D4"/>
    <w:rsid w:val="003D7674"/>
    <w:rsid w:val="003E08BC"/>
    <w:rsid w:val="003E76FE"/>
    <w:rsid w:val="003F2572"/>
    <w:rsid w:val="003F5447"/>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6EF"/>
    <w:rsid w:val="0044294E"/>
    <w:rsid w:val="004436F6"/>
    <w:rsid w:val="0044548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5727"/>
    <w:rsid w:val="004A6F87"/>
    <w:rsid w:val="004B066E"/>
    <w:rsid w:val="004B47F2"/>
    <w:rsid w:val="004B4A32"/>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39E1"/>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7A9"/>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436D"/>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0099"/>
    <w:rsid w:val="007E130A"/>
    <w:rsid w:val="007E18BC"/>
    <w:rsid w:val="007E3E7F"/>
    <w:rsid w:val="007F01BE"/>
    <w:rsid w:val="007F09C1"/>
    <w:rsid w:val="007F1B4C"/>
    <w:rsid w:val="007F5E21"/>
    <w:rsid w:val="007F6565"/>
    <w:rsid w:val="008074A2"/>
    <w:rsid w:val="0081260A"/>
    <w:rsid w:val="008142A2"/>
    <w:rsid w:val="00821AC0"/>
    <w:rsid w:val="008234D6"/>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0DB"/>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D6532"/>
    <w:rsid w:val="009E110E"/>
    <w:rsid w:val="009E14A2"/>
    <w:rsid w:val="009E2AD9"/>
    <w:rsid w:val="009F2463"/>
    <w:rsid w:val="009F4241"/>
    <w:rsid w:val="009F4DB1"/>
    <w:rsid w:val="009F569E"/>
    <w:rsid w:val="009F6696"/>
    <w:rsid w:val="009F66AA"/>
    <w:rsid w:val="009F7DF6"/>
    <w:rsid w:val="00A005D6"/>
    <w:rsid w:val="00A00603"/>
    <w:rsid w:val="00A01F84"/>
    <w:rsid w:val="00A1100D"/>
    <w:rsid w:val="00A13448"/>
    <w:rsid w:val="00A142CB"/>
    <w:rsid w:val="00A23142"/>
    <w:rsid w:val="00A24546"/>
    <w:rsid w:val="00A24A33"/>
    <w:rsid w:val="00A268CB"/>
    <w:rsid w:val="00A31157"/>
    <w:rsid w:val="00A3375E"/>
    <w:rsid w:val="00A34017"/>
    <w:rsid w:val="00A4103A"/>
    <w:rsid w:val="00A43CB0"/>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0AD7"/>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ED8"/>
    <w:rsid w:val="00CA5C89"/>
    <w:rsid w:val="00CA7AB3"/>
    <w:rsid w:val="00CB02C0"/>
    <w:rsid w:val="00CB08FC"/>
    <w:rsid w:val="00CB5E63"/>
    <w:rsid w:val="00CC0895"/>
    <w:rsid w:val="00CC308D"/>
    <w:rsid w:val="00CC3321"/>
    <w:rsid w:val="00CC411B"/>
    <w:rsid w:val="00CC5C1B"/>
    <w:rsid w:val="00CC5D10"/>
    <w:rsid w:val="00CC75D8"/>
    <w:rsid w:val="00CC7905"/>
    <w:rsid w:val="00CD0144"/>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492A"/>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2987"/>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3177</Words>
  <Characters>18113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2024-05-01T18:25:00Z</dcterms:created>
  <dcterms:modified xsi:type="dcterms:W3CDTF">2024-05-01T18:26:00Z</dcterms:modified>
</cp:coreProperties>
</file>