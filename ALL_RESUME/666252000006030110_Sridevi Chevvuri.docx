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6E2CBC62" w:rsidR="00532972" w:rsidRPr="00B37026" w:rsidRDefault="001D1725" w:rsidP="00B37026">
      <w:pPr>
        <w:pStyle w:val="NoSpacing"/>
        <w:rPr>
          <w:rFonts w:ascii="Calibri" w:hAnsi="Calibri" w:cs="Calibri"/>
          <w:b/>
          <w:bCs/>
          <w:lang w:val="en-IN"/>
        </w:rPr>
      </w:pPr>
      <w:r w:rsidRPr="00B37026">
        <w:rPr>
          <w:rFonts w:ascii="Calibri" w:hAnsi="Calibri" w:cs="Calibri"/>
          <w:b/>
          <w:bCs/>
          <w:lang w:val="en-IN"/>
        </w:rPr>
        <w:t>SUMMARY</w:t>
      </w:r>
      <w:r w:rsidR="00532972" w:rsidRPr="00B37026">
        <w:rPr>
          <w:rFonts w:ascii="Calibri" w:hAnsi="Calibri" w:cs="Calibri"/>
          <w:b/>
          <w:bCs/>
          <w:lang w:val="en-IN"/>
        </w:rPr>
        <w:t>:</w:t>
      </w:r>
    </w:p>
    <w:p w14:paraId="4543F31D" w14:textId="77777777" w:rsidR="00B37026" w:rsidRPr="00B37026" w:rsidRDefault="00B37026" w:rsidP="00B37026">
      <w:pPr>
        <w:pStyle w:val="NoSpacing"/>
        <w:rPr>
          <w:rFonts w:ascii="Calibri" w:hAnsi="Calibri" w:cs="Calibri"/>
          <w:lang w:val="en-IN"/>
        </w:rPr>
      </w:pPr>
    </w:p>
    <w:p w14:paraId="26C5CDE5"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Possessing over 7 years of hands-on experience in Java/J2EE, encompassing Software Development Life Cycle (SDLC), Object-Oriented programming, and the development and testing of Client/Server, Enterprise, and Web Applications.</w:t>
      </w:r>
    </w:p>
    <w:p w14:paraId="0D789F9D" w14:textId="5A943EA4"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 xml:space="preserve">Proficient in employing Waterfall and Agile methodologies such as </w:t>
      </w:r>
      <w:r w:rsidR="00710DC2" w:rsidRPr="00B37026">
        <w:rPr>
          <w:rFonts w:asciiTheme="minorHAnsi" w:hAnsiTheme="minorHAnsi" w:cstheme="minorHAnsi"/>
          <w:color w:val="000000"/>
        </w:rPr>
        <w:t>Test-driven</w:t>
      </w:r>
      <w:r w:rsidRPr="00B37026">
        <w:rPr>
          <w:rFonts w:asciiTheme="minorHAnsi" w:hAnsiTheme="minorHAnsi" w:cstheme="minorHAnsi"/>
          <w:color w:val="000000"/>
        </w:rPr>
        <w:t xml:space="preserve"> Development (TDD), SCRUM, and Pair Programming.</w:t>
      </w:r>
    </w:p>
    <w:p w14:paraId="67900035"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Skilled C/C++ developer with a background in Object-Oriented Analysis and Design (OOAD) and Object-Oriented Programming (OOP).</w:t>
      </w:r>
    </w:p>
    <w:p w14:paraId="446044EE" w14:textId="17E5C0D7" w:rsidR="000A2C78" w:rsidRPr="00B37026" w:rsidRDefault="000A2C78" w:rsidP="008E3BA8">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Experienced in comprehensive end-to-end testing utilizing Selenium Web Driver/IDE/Grid, TestNG, and web services such as SOAP UI.</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Designed and executed RESTful APIs using Apigee Edge to facilitate seamless integration with external partners and clients.</w:t>
      </w:r>
    </w:p>
    <w:p w14:paraId="12AFB763"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Node Package Manager (NPM) to manage and install Node-JS modules such as Webpack, Grunt, Gulp, Browser, Express, underscore.js, require.js, crypto.js, mongoose, and mongo.js.</w:t>
      </w:r>
    </w:p>
    <w:p w14:paraId="325622F0" w14:textId="08433494" w:rsidR="000A2C78" w:rsidRPr="00B37026" w:rsidRDefault="000A2C78" w:rsidP="008771A0">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Proficiency in creating User Controls, Web Forms, and client-side validations utilizing JavaScript, jQuery Validate, and Angular-JS, with experience in utilizing Backbone-JS to facilitate API communication with servers.</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Extensive experience in developing real-time data streaming solutions employing Apache Spark/Spark Streaming, Kafka, and Flume.</w:t>
      </w:r>
    </w:p>
    <w:p w14:paraId="2D872F86"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Skilled in building MEAN applications using MongoDB, Express.JS, Angular-JS, Node-JS, creating Restful Web services with Node-JS, Express-JS, and managing client-side dependencies using Bower.</w:t>
      </w:r>
    </w:p>
    <w:p w14:paraId="641656E7" w14:textId="05594005" w:rsidR="000A2C78" w:rsidRPr="00B37026" w:rsidRDefault="000A2C78" w:rsidP="0069641B">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Experienced in testing Angular and Angular 2 applications using Jasmine, Mocha, Karma, and Angular Test Bed.</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Proficient in React-JS and proficiently utilizing React flux architecture, redux architecture, leveraging advanced Object-Oriented concepts to enhance website performance.</w:t>
      </w:r>
    </w:p>
    <w:p w14:paraId="4810BA8D"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Proficient in utilizing J2EE technologies like JSP, Servlets, EJB, JDBC, Java Beans, JMS, RMI, JNDI, XML, and Web services (RESTful and SOAP).</w:t>
      </w:r>
    </w:p>
    <w:p w14:paraId="44D19CDF"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Strong knowledge of Hibernate, including Hibernate Connection Pooling, HQL Collections, Hibernate Caching, and Hibernate Transactions.</w:t>
      </w:r>
    </w:p>
    <w:p w14:paraId="387BF533"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Extensive experience in utilizing the Spring framework and ORM mapping tools like Hibernate and Ibatis, implementing Java Persistence API (JPA).</w:t>
      </w:r>
    </w:p>
    <w:p w14:paraId="067A655F"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Well-versed in Object-Oriented Analysis &amp; Design (OOAD) utilizing various design methodologies/process frameworks like SDLC and tools like UML, Rational Rose.</w:t>
      </w:r>
    </w:p>
    <w:p w14:paraId="208F97B3"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Proficient in utilizing frameworks and tools such as Struts, Hibernate, Spring, JUNIT, LOG4J, and JSF framework. Developed applications using Spring Boot and various modules in the Spring framework like core, data, web, AOP.</w:t>
      </w:r>
    </w:p>
    <w:p w14:paraId="141C7214" w14:textId="44E42AFA" w:rsidR="000A2C78" w:rsidRPr="00B37026" w:rsidRDefault="000A2C78" w:rsidP="00EA4623">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Skilled in developing PL/SQL, Stored Procedures, functions, triggers using Oracle, and proficient in working with databases like SQL Server, Cassandra, DB2, No-SQL, and MySQL.</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Experienced in RDBMS Design, DB normalization, ER modeling, SQL, PL/SQL, procedures, cursors, functions, triggers, with a strong understanding of creating SQL and HQL Queries in Oracle, MySQL, DB2.</w:t>
      </w:r>
    </w:p>
    <w:p w14:paraId="1F94367F"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Experienced in developing both SOAP and REST-based web services using Jersey, Spring, and CXF. Extensive experience in JSON, JAXB, JAXP, with hands-on experience creating Web Services based on the REST framework.</w:t>
      </w:r>
    </w:p>
    <w:p w14:paraId="13FB62D5" w14:textId="77777777" w:rsidR="000A2C78" w:rsidRPr="00B37026"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Expertise in deploying Enterprise Java Beans and J2EE Applications (WAR, JAR, and EAR) on BEA WebLogic, JBOSS, and Tomcat application servers.</w:t>
      </w:r>
    </w:p>
    <w:p w14:paraId="004EB2B3" w14:textId="6423B1E0" w:rsidR="000A2C78" w:rsidRDefault="000A2C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Proficient in utilizing Continuous Delivery/Continuous Integration (CI/CD) tools such as Docker, Jenkins for deploying applications to AWS, and using GIT for Version Control of code for incremental development.</w:t>
      </w:r>
    </w:p>
    <w:p w14:paraId="486BB9F0" w14:textId="77777777" w:rsidR="00B37026" w:rsidRPr="00B37026" w:rsidRDefault="00B37026" w:rsidP="00B37026">
      <w:pPr>
        <w:ind w:left="360"/>
        <w:rPr>
          <w:rFonts w:asciiTheme="minorHAnsi" w:eastAsia="Calibri" w:hAnsiTheme="minorHAnsi" w:cstheme="minorHAnsi"/>
          <w:color w:val="000000"/>
        </w:rPr>
      </w:pPr>
    </w:p>
    <w:p w14:paraId="342CDF33" w14:textId="77777777" w:rsidR="00B37026" w:rsidRDefault="00E66AC4" w:rsidP="00B37026">
      <w:pPr>
        <w:pStyle w:val="NoSpacing"/>
        <w:rPr>
          <w:rFonts w:ascii="Calibri" w:hAnsi="Calibri" w:cs="Calibri"/>
          <w:b/>
          <w:bCs/>
          <w:lang w:val="en-IN"/>
        </w:rPr>
      </w:pPr>
      <w:r w:rsidRPr="00B37026">
        <w:rPr>
          <w:rFonts w:ascii="Calibri" w:hAnsi="Calibri" w:cs="Calibri"/>
          <w:b/>
          <w:bCs/>
          <w:lang w:val="en-IN"/>
        </w:rPr>
        <w:t xml:space="preserve">TECHNICAL </w:t>
      </w:r>
      <w:r w:rsidR="001D1725" w:rsidRPr="00B37026">
        <w:rPr>
          <w:rFonts w:ascii="Calibri" w:hAnsi="Calibri" w:cs="Calibri"/>
          <w:b/>
          <w:bCs/>
          <w:lang w:val="en-IN"/>
        </w:rPr>
        <w:t>SKILLS</w:t>
      </w:r>
      <w:r w:rsidR="00526C25" w:rsidRPr="00B37026">
        <w:rPr>
          <w:rFonts w:ascii="Calibri" w:hAnsi="Calibri" w:cs="Calibri"/>
          <w:b/>
          <w:bCs/>
          <w:lang w:val="en-IN"/>
        </w:rPr>
        <w:t>:</w:t>
      </w:r>
    </w:p>
    <w:p w14:paraId="00FDCC5C" w14:textId="77777777" w:rsidR="00B37026" w:rsidRDefault="00B37026" w:rsidP="00B37026">
      <w:pPr>
        <w:pStyle w:val="NoSpacing"/>
        <w:rPr>
          <w:rFonts w:ascii="Calibri" w:hAnsi="Calibri" w:cs="Calibri"/>
          <w:b/>
          <w:bCs/>
          <w:lang w:val="en-IN"/>
        </w:rPr>
      </w:pPr>
    </w:p>
    <w:p w14:paraId="4DF79C77" w14:textId="2D466783" w:rsidR="00B37026" w:rsidRPr="00B37026" w:rsidRDefault="00B37026" w:rsidP="00B37026">
      <w:pPr>
        <w:pStyle w:val="NoSpacing"/>
        <w:rPr>
          <w:rFonts w:ascii="Calibri" w:hAnsi="Calibri" w:cs="Calibri"/>
          <w:b/>
          <w:bCs/>
          <w:lang w:val="en-IN"/>
        </w:rPr>
        <w:sectPr w:rsidR="00B37026" w:rsidRPr="00B37026" w:rsidSect="00871276">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pPr>
    </w:p>
    <w:p w14:paraId="4B02AA34" w14:textId="44729768"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Programming</w:t>
      </w:r>
      <w:r w:rsidRPr="00B37026">
        <w:rPr>
          <w:rFonts w:asciiTheme="minorHAnsi" w:hAnsiTheme="minorHAnsi" w:cstheme="minorHAnsi"/>
          <w:color w:val="000000"/>
        </w:rPr>
        <w:t>: Java (JDK), Python, JavaScript, PL/SQL, HTML, CSS, Groovy.</w:t>
      </w:r>
    </w:p>
    <w:p w14:paraId="404863D8" w14:textId="69E29C04"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Java Technologies</w:t>
      </w:r>
      <w:r w:rsidRPr="00B37026">
        <w:rPr>
          <w:rFonts w:asciiTheme="minorHAnsi" w:hAnsiTheme="minorHAnsi" w:cstheme="minorHAnsi"/>
          <w:color w:val="000000"/>
        </w:rPr>
        <w:t>: JUnit, J2EE, EJB, JSF, Servlets, Portals, JSP, RMI, JMS, JDBC, JPA, Swing, JavaBeans</w:t>
      </w:r>
    </w:p>
    <w:p w14:paraId="342B3A9F" w14:textId="42414649"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Scripting</w:t>
      </w:r>
      <w:r w:rsidRPr="00B37026">
        <w:rPr>
          <w:rFonts w:asciiTheme="minorHAnsi" w:hAnsiTheme="minorHAnsi" w:cstheme="minorHAnsi"/>
          <w:color w:val="000000"/>
        </w:rPr>
        <w:t>: jQuery, JavaScript, Shell Script, Python</w:t>
      </w:r>
    </w:p>
    <w:p w14:paraId="7974C7D7" w14:textId="7EB97EA5"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Frameworks</w:t>
      </w:r>
      <w:r w:rsidRPr="00B37026">
        <w:rPr>
          <w:rFonts w:asciiTheme="minorHAnsi" w:hAnsiTheme="minorHAnsi" w:cstheme="minorHAnsi"/>
          <w:color w:val="000000"/>
        </w:rPr>
        <w:t>: Spring (MVC, AOP, ORM, Web Service, DAO, Social, Security, etc.), Hibernate, Bootstrap, Struts, Tiles, DWR (Direct Web Remoting), Apache Camel</w:t>
      </w:r>
    </w:p>
    <w:p w14:paraId="10237A65" w14:textId="071CAD00"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IDE</w:t>
      </w:r>
      <w:r w:rsidRPr="00B37026">
        <w:rPr>
          <w:rFonts w:asciiTheme="minorHAnsi" w:hAnsiTheme="minorHAnsi" w:cstheme="minorHAnsi"/>
          <w:color w:val="000000"/>
        </w:rPr>
        <w:t>: Eclipse, IntelliJ, NetBeans, IBM Rational Application Developer (RAD)</w:t>
      </w:r>
    </w:p>
    <w:p w14:paraId="3C1B2EC3" w14:textId="17E75804"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Web Technologies</w:t>
      </w:r>
      <w:r w:rsidRPr="00B37026">
        <w:rPr>
          <w:rFonts w:asciiTheme="minorHAnsi" w:hAnsiTheme="minorHAnsi" w:cstheme="minorHAnsi"/>
          <w:color w:val="000000"/>
        </w:rPr>
        <w:t>: HTML/HTML5, CSS, SSL, XML, AJAX, Web Services, REST</w:t>
      </w:r>
    </w:p>
    <w:p w14:paraId="79DDBFE9" w14:textId="77BB9F69"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Testing Tools</w:t>
      </w:r>
      <w:r w:rsidRPr="00B37026">
        <w:rPr>
          <w:rFonts w:asciiTheme="minorHAnsi" w:hAnsiTheme="minorHAnsi" w:cstheme="minorHAnsi"/>
          <w:color w:val="000000"/>
        </w:rPr>
        <w:t>: Selenium Web driver/IDE/RC/Grid, Appium, Postman, Visual Studio Coded UI Junit, TestNG, Soap UI, HP Quality Center/ALM.</w:t>
      </w:r>
    </w:p>
    <w:p w14:paraId="4B183C03" w14:textId="433C3601"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Databases</w:t>
      </w:r>
      <w:r w:rsidRPr="00B37026">
        <w:rPr>
          <w:rFonts w:asciiTheme="minorHAnsi" w:hAnsiTheme="minorHAnsi" w:cstheme="minorHAnsi"/>
          <w:color w:val="000000"/>
        </w:rPr>
        <w:t>: Oracle, MySQL.</w:t>
      </w:r>
    </w:p>
    <w:p w14:paraId="7BC32E5B" w14:textId="5E48C725"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Database Tools</w:t>
      </w:r>
      <w:r w:rsidRPr="00B37026">
        <w:rPr>
          <w:rFonts w:asciiTheme="minorHAnsi" w:hAnsiTheme="minorHAnsi" w:cstheme="minorHAnsi"/>
          <w:color w:val="000000"/>
        </w:rPr>
        <w:t>: SQL Developer, TOAD.</w:t>
      </w:r>
    </w:p>
    <w:p w14:paraId="09D64F26" w14:textId="64A104FB"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Cloud</w:t>
      </w:r>
      <w:r w:rsidRPr="00B37026">
        <w:rPr>
          <w:rFonts w:asciiTheme="minorHAnsi" w:hAnsiTheme="minorHAnsi" w:cstheme="minorHAnsi"/>
          <w:color w:val="000000"/>
        </w:rPr>
        <w:t>: AWS, S3, EC2, S3, RDS, EBS, Elastic Load Balancer.</w:t>
      </w:r>
    </w:p>
    <w:p w14:paraId="7DA72278" w14:textId="5C20B36E"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Build Tools</w:t>
      </w:r>
      <w:r w:rsidRPr="00B37026">
        <w:rPr>
          <w:rFonts w:asciiTheme="minorHAnsi" w:hAnsiTheme="minorHAnsi" w:cstheme="minorHAnsi"/>
          <w:color w:val="000000"/>
        </w:rPr>
        <w:t>: Gradle, Maven, ANT</w:t>
      </w:r>
    </w:p>
    <w:p w14:paraId="0FE2423E" w14:textId="1A489A18"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Other Tools</w:t>
      </w:r>
      <w:r w:rsidRPr="00B37026">
        <w:rPr>
          <w:rFonts w:asciiTheme="minorHAnsi" w:hAnsiTheme="minorHAnsi" w:cstheme="minorHAnsi"/>
          <w:color w:val="000000"/>
        </w:rPr>
        <w:t>: JIRA, Apigee, Confluence, Bam, Puppet, Chef, boo, Sonar, Fisheye</w:t>
      </w:r>
    </w:p>
    <w:p w14:paraId="761406AF" w14:textId="599982DA" w:rsidR="00482978"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Version Control</w:t>
      </w:r>
      <w:r w:rsidRPr="00B37026">
        <w:rPr>
          <w:rFonts w:asciiTheme="minorHAnsi" w:hAnsiTheme="minorHAnsi" w:cstheme="minorHAnsi"/>
          <w:color w:val="000000"/>
        </w:rPr>
        <w:t>: Git, SVN, CVS, VSS (Visual Source Safe)</w:t>
      </w:r>
    </w:p>
    <w:p w14:paraId="1A93A38F" w14:textId="6FE13DF9" w:rsidR="004A36DE" w:rsidRPr="00B37026" w:rsidRDefault="00482978"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b/>
          <w:bCs/>
          <w:color w:val="000000"/>
        </w:rPr>
        <w:t>Operating Systems</w:t>
      </w:r>
      <w:r w:rsidRPr="00B37026">
        <w:rPr>
          <w:rFonts w:asciiTheme="minorHAnsi" w:hAnsiTheme="minorHAnsi" w:cstheme="minorHAnsi"/>
          <w:color w:val="000000"/>
        </w:rPr>
        <w:t>: Windows (XP, 7, 8/8.1, 10), Linux, Unix</w:t>
      </w:r>
    </w:p>
    <w:p w14:paraId="73D12BD0" w14:textId="77777777" w:rsidR="00B37026" w:rsidRPr="00B37026" w:rsidRDefault="00B37026" w:rsidP="00B37026">
      <w:pPr>
        <w:pStyle w:val="NoSpacing"/>
        <w:rPr>
          <w:rFonts w:ascii="Calibri" w:hAnsi="Calibri" w:cs="Calibri"/>
          <w:b/>
          <w:bCs/>
          <w:lang w:val="en-IN"/>
        </w:rPr>
      </w:pPr>
    </w:p>
    <w:p w14:paraId="2F3A693B" w14:textId="477BCF6C" w:rsidR="00B37026" w:rsidRPr="00B37026" w:rsidRDefault="00B37026" w:rsidP="00B37026">
      <w:pPr>
        <w:pStyle w:val="NoSpacing"/>
        <w:rPr>
          <w:rFonts w:ascii="Calibri" w:hAnsi="Calibri" w:cs="Calibri"/>
          <w:b/>
          <w:bCs/>
          <w:lang w:val="en-IN"/>
        </w:rPr>
        <w:sectPr w:rsidR="00B37026" w:rsidRPr="00B37026" w:rsidSect="00871276">
          <w:type w:val="continuous"/>
          <w:pgSz w:w="12240" w:h="15840" w:code="1"/>
          <w:pgMar w:top="540" w:right="1152" w:bottom="720" w:left="1152" w:header="510" w:footer="864" w:gutter="0"/>
          <w:cols w:space="720"/>
          <w:titlePg/>
          <w:docGrid w:linePitch="360"/>
        </w:sectPr>
      </w:pPr>
    </w:p>
    <w:p w14:paraId="37D94D96" w14:textId="010CCAB8" w:rsidR="00532972" w:rsidRDefault="001D1725" w:rsidP="00B37026">
      <w:pPr>
        <w:pStyle w:val="NoSpacing"/>
        <w:rPr>
          <w:rFonts w:ascii="Calibri" w:hAnsi="Calibri" w:cs="Calibri"/>
          <w:b/>
          <w:bCs/>
          <w:lang w:val="en-IN"/>
        </w:rPr>
      </w:pPr>
      <w:r w:rsidRPr="00B37026">
        <w:rPr>
          <w:rFonts w:ascii="Calibri" w:hAnsi="Calibri" w:cs="Calibri"/>
          <w:b/>
          <w:bCs/>
          <w:lang w:val="en-IN"/>
        </w:rPr>
        <w:t>PROFESSIONAL EXPERIENCE</w:t>
      </w:r>
      <w:r w:rsidR="00532972" w:rsidRPr="00B37026">
        <w:rPr>
          <w:rFonts w:ascii="Calibri" w:hAnsi="Calibri" w:cs="Calibri"/>
          <w:b/>
          <w:bCs/>
          <w:lang w:val="en-IN"/>
        </w:rPr>
        <w:t>:</w:t>
      </w:r>
    </w:p>
    <w:p w14:paraId="62C9A2D9" w14:textId="77777777" w:rsidR="00B37026" w:rsidRPr="00B37026" w:rsidRDefault="00B37026" w:rsidP="00B37026">
      <w:pPr>
        <w:pStyle w:val="NoSpacing"/>
        <w:rPr>
          <w:rFonts w:ascii="Calibri" w:hAnsi="Calibri" w:cs="Calibri"/>
          <w:b/>
          <w:bCs/>
          <w:lang w:val="en-IN"/>
        </w:rPr>
      </w:pPr>
    </w:p>
    <w:p w14:paraId="12049602" w14:textId="72B4A94C" w:rsidR="00986967" w:rsidRPr="00B37026" w:rsidRDefault="00986967" w:rsidP="00B37026">
      <w:pPr>
        <w:pStyle w:val="NoSpacing"/>
        <w:rPr>
          <w:rFonts w:ascii="Calibri" w:hAnsi="Calibri" w:cs="Calibri"/>
          <w:b/>
          <w:bCs/>
          <w:lang w:val="en-IN"/>
        </w:rPr>
      </w:pPr>
      <w:r w:rsidRPr="00B37026">
        <w:rPr>
          <w:rFonts w:ascii="Calibri" w:hAnsi="Calibri" w:cs="Calibri"/>
          <w:b/>
          <w:bCs/>
          <w:lang w:val="en-IN"/>
        </w:rPr>
        <w:t>Client: Home Site Insurance, Boston, MA</w:t>
      </w:r>
      <w:r w:rsidRPr="00B37026">
        <w:rPr>
          <w:rFonts w:ascii="Calibri" w:hAnsi="Calibri" w:cs="Calibri"/>
          <w:b/>
          <w:bCs/>
          <w:lang w:val="en-IN"/>
        </w:rPr>
        <w:tab/>
      </w:r>
      <w:r w:rsidRPr="00B37026">
        <w:rPr>
          <w:rFonts w:ascii="Calibri" w:hAnsi="Calibri" w:cs="Calibri"/>
          <w:b/>
          <w:bCs/>
          <w:lang w:val="en-IN"/>
        </w:rPr>
        <w:tab/>
      </w:r>
      <w:r w:rsidRPr="00B37026">
        <w:rPr>
          <w:rFonts w:ascii="Calibri" w:hAnsi="Calibri" w:cs="Calibri"/>
          <w:b/>
          <w:bCs/>
          <w:lang w:val="en-IN"/>
        </w:rPr>
        <w:tab/>
      </w:r>
      <w:r w:rsidRPr="00B37026">
        <w:rPr>
          <w:rFonts w:ascii="Calibri" w:hAnsi="Calibri" w:cs="Calibri"/>
          <w:b/>
          <w:bCs/>
          <w:lang w:val="en-IN"/>
        </w:rPr>
        <w:tab/>
      </w:r>
      <w:r w:rsidRPr="00B37026">
        <w:rPr>
          <w:rFonts w:ascii="Calibri" w:hAnsi="Calibri" w:cs="Calibri"/>
          <w:b/>
          <w:bCs/>
          <w:lang w:val="en-IN"/>
        </w:rPr>
        <w:tab/>
      </w:r>
      <w:r w:rsidRPr="00B37026">
        <w:rPr>
          <w:rFonts w:ascii="Calibri" w:hAnsi="Calibri" w:cs="Calibri"/>
          <w:b/>
          <w:bCs/>
          <w:lang w:val="en-IN"/>
        </w:rPr>
        <w:tab/>
        <w:t xml:space="preserve">   </w:t>
      </w:r>
      <w:r w:rsidR="00B37026">
        <w:rPr>
          <w:rFonts w:ascii="Calibri" w:hAnsi="Calibri" w:cs="Calibri"/>
          <w:b/>
          <w:bCs/>
          <w:lang w:val="en-IN"/>
        </w:rPr>
        <w:t xml:space="preserve">   </w:t>
      </w:r>
      <w:r w:rsidRPr="00B37026">
        <w:rPr>
          <w:rFonts w:ascii="Calibri" w:hAnsi="Calibri" w:cs="Calibri"/>
          <w:b/>
          <w:bCs/>
          <w:lang w:val="en-IN"/>
        </w:rPr>
        <w:t>Jun 2023 - Present</w:t>
      </w:r>
    </w:p>
    <w:p w14:paraId="2D2EEE6C" w14:textId="495C7684" w:rsidR="00986967" w:rsidRPr="00B37026" w:rsidRDefault="00986967" w:rsidP="00B37026">
      <w:pPr>
        <w:pStyle w:val="NoSpacing"/>
        <w:rPr>
          <w:rFonts w:ascii="Calibri" w:hAnsi="Calibri" w:cs="Calibri"/>
          <w:b/>
          <w:bCs/>
          <w:lang w:val="en-IN"/>
        </w:rPr>
      </w:pPr>
      <w:r w:rsidRPr="00B37026">
        <w:rPr>
          <w:rFonts w:ascii="Calibri" w:hAnsi="Calibri" w:cs="Calibri"/>
          <w:b/>
          <w:bCs/>
          <w:lang w:val="en-IN"/>
        </w:rPr>
        <w:t>Role: Java Developer</w:t>
      </w:r>
    </w:p>
    <w:p w14:paraId="7B3B9020" w14:textId="77777777" w:rsidR="00B37026" w:rsidRPr="00B37026" w:rsidRDefault="00B37026" w:rsidP="00B37026">
      <w:pPr>
        <w:pStyle w:val="NoSpacing"/>
        <w:rPr>
          <w:rFonts w:ascii="Calibri" w:hAnsi="Calibri" w:cs="Calibri"/>
          <w:lang w:val="en-IN"/>
        </w:rPr>
      </w:pPr>
    </w:p>
    <w:p w14:paraId="126D9829"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Actively participated in Agile methodologies, contributing to the design, development, implementation, and testing of enterprise applications.</w:t>
      </w:r>
    </w:p>
    <w:p w14:paraId="117305E2"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Created and integrated Spring services, controllers, and DAOs to facilitate dependency injection and object wiring for business classes.</w:t>
      </w:r>
    </w:p>
    <w:p w14:paraId="04B5704B"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Employed Spring MVC to manage and intercept user requests, utilizing various controllers to streamline the flow of requests to the application's backend.</w:t>
      </w:r>
    </w:p>
    <w:p w14:paraId="3FA1A1C5"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Leveraged Java 8 functionalities, including lambda expressions, parallel operations on collections, multithreading, and efficient sorting mechanisms.</w:t>
      </w:r>
    </w:p>
    <w:p w14:paraId="36C7E912"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Implemented JDBC for seamless communication between Java and databases.</w:t>
      </w:r>
    </w:p>
    <w:p w14:paraId="2E451D99"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Implemented SQL security best practices to mitigate SQL injection and other potential security vulnerabilities.</w:t>
      </w:r>
    </w:p>
    <w:p w14:paraId="435EBBE6"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Extensively involved in developing controllers, interfaces, and implementation classes using the Spring MVC framework, employing a Microservice architecture with Spring Boot-based services through REST.</w:t>
      </w:r>
    </w:p>
    <w:p w14:paraId="245B44F7"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Proficient in crafting SQL queries for database operations within Java applications.</w:t>
      </w:r>
    </w:p>
    <w:p w14:paraId="5C718C79"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Engaged in web application development for backend systems using Angular 4, Angular CLI, Webpack, HTML5, TypeScript, and SCSS.</w:t>
      </w:r>
    </w:p>
    <w:p w14:paraId="0B26E882"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Employed Angular 9 Reactive forms for complex form implementation, conducting validations using Form Builder, and utilized Angular Material components for UI development.</w:t>
      </w:r>
    </w:p>
    <w:p w14:paraId="6EB281F0"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Consumed RESTful web services using Angular HTTP Module, employing RXJS operators to transform responses.</w:t>
      </w:r>
    </w:p>
    <w:p w14:paraId="512FD5AA" w14:textId="29B13831"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 xml:space="preserve">Implemented </w:t>
      </w:r>
      <w:r w:rsidR="00B37026">
        <w:rPr>
          <w:rFonts w:asciiTheme="minorHAnsi" w:hAnsiTheme="minorHAnsi" w:cstheme="minorHAnsi"/>
          <w:color w:val="000000"/>
        </w:rPr>
        <w:t>&amp;</w:t>
      </w:r>
      <w:r w:rsidRPr="00B37026">
        <w:rPr>
          <w:rFonts w:asciiTheme="minorHAnsi" w:hAnsiTheme="minorHAnsi" w:cstheme="minorHAnsi"/>
          <w:color w:val="000000"/>
        </w:rPr>
        <w:t xml:space="preserve"> harnessed features introduced through Java Enhancement Proposals (JEPs) in Java 11.</w:t>
      </w:r>
    </w:p>
    <w:p w14:paraId="3324AFCD"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Provided technical support to marketing teams in utilizing AEM tools and functionalities for creating and managing insurance-related content.</w:t>
      </w:r>
    </w:p>
    <w:p w14:paraId="21792B88"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RXJS Observables and operators for handling HTTP JSON responses and implemented custom error handlers for error scenarios.</w:t>
      </w:r>
    </w:p>
    <w:p w14:paraId="4087D500"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Implemented a containerized architecture using Docker for backend Spring Boot microservices.</w:t>
      </w:r>
    </w:p>
    <w:p w14:paraId="36033D9D"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Orchestrated container deployment and scaling using Kubernetes, managing configurations with Config Maps and Secrets.</w:t>
      </w:r>
    </w:p>
    <w:p w14:paraId="355F76FE"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Integrated Kubernetes Ingress for efficient routing and load balancing of external traffic to application services.</w:t>
      </w:r>
    </w:p>
    <w:p w14:paraId="2A64C8A3"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Configured Go CD jobs for continuous integration and continuous delivery to AWS environments.</w:t>
      </w:r>
    </w:p>
    <w:p w14:paraId="41A53CF5"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RESTful web services for retrieving client-side data, making REST API calls from Angular JS, handling security and authorization using Spring Security and OAuth1/2.</w:t>
      </w:r>
    </w:p>
    <w:p w14:paraId="7B205832"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Contributed to developing APIs and Rest API proxies using APIGEE Edge for sending mobile notifications.</w:t>
      </w:r>
    </w:p>
    <w:p w14:paraId="2EE3453F"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Led the implementation of GitLab CI/CD pipelines, automating build, test, and deployment processes.</w:t>
      </w:r>
    </w:p>
    <w:p w14:paraId="5FE45F3F"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Integrated containerization (Docker) into CI/CD workflows to ensure consistency between development and production environments.</w:t>
      </w:r>
    </w:p>
    <w:p w14:paraId="088C54C7" w14:textId="77777777" w:rsidR="00E55DAC" w:rsidRPr="00B37026"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Docker to deploy Microservices in modern containers to enhance isolation.</w:t>
      </w:r>
    </w:p>
    <w:p w14:paraId="49D17BFA" w14:textId="2828E7D2" w:rsidR="00986967" w:rsidRDefault="00E55DA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MAVEN as a Build Process, generating documentation, reporting, and managing dependencies.</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Conducted daily Night Builds &amp; Weekly Builds &amp; Releases for the product using Ant and Maven build scripts.</w:t>
      </w:r>
    </w:p>
    <w:p w14:paraId="44522DB1" w14:textId="77777777" w:rsidR="00B37026" w:rsidRPr="00B37026" w:rsidRDefault="00B37026" w:rsidP="00B37026">
      <w:pPr>
        <w:pStyle w:val="NoSpacing"/>
      </w:pPr>
    </w:p>
    <w:p w14:paraId="09C29D8C" w14:textId="30886E58" w:rsidR="00BD121C" w:rsidRPr="00B37026" w:rsidRDefault="00BD121C" w:rsidP="00B37026">
      <w:pPr>
        <w:pStyle w:val="NoSpacing"/>
        <w:rPr>
          <w:rFonts w:ascii="Calibri" w:hAnsi="Calibri" w:cs="Calibri"/>
          <w:b/>
          <w:bCs/>
          <w:lang w:val="en-IN"/>
        </w:rPr>
      </w:pPr>
      <w:r w:rsidRPr="00B37026">
        <w:rPr>
          <w:rFonts w:ascii="Calibri" w:hAnsi="Calibri" w:cs="Calibri"/>
          <w:b/>
          <w:bCs/>
          <w:lang w:val="en-IN"/>
        </w:rPr>
        <w:t xml:space="preserve">Client: Deloitte (State </w:t>
      </w:r>
      <w:r w:rsidR="00710DC2" w:rsidRPr="00B37026">
        <w:rPr>
          <w:rFonts w:ascii="Calibri" w:hAnsi="Calibri" w:cs="Calibri"/>
          <w:b/>
          <w:bCs/>
          <w:lang w:val="en-IN"/>
        </w:rPr>
        <w:t>of</w:t>
      </w:r>
      <w:r w:rsidRPr="00B37026">
        <w:rPr>
          <w:rFonts w:ascii="Calibri" w:hAnsi="Calibri" w:cs="Calibri"/>
          <w:b/>
          <w:bCs/>
          <w:lang w:val="en-IN"/>
        </w:rPr>
        <w:t xml:space="preserve"> </w:t>
      </w:r>
      <w:r w:rsidR="00710DC2" w:rsidRPr="00B37026">
        <w:rPr>
          <w:rFonts w:ascii="Calibri" w:hAnsi="Calibri" w:cs="Calibri"/>
          <w:b/>
          <w:bCs/>
          <w:lang w:val="en-IN"/>
        </w:rPr>
        <w:t xml:space="preserve">Michigan)  </w:t>
      </w:r>
      <w:r w:rsidRPr="00B37026">
        <w:rPr>
          <w:rFonts w:ascii="Calibri" w:hAnsi="Calibri" w:cs="Calibri"/>
          <w:b/>
          <w:bCs/>
          <w:lang w:val="en-IN"/>
        </w:rPr>
        <w:t xml:space="preserve">                                                 </w:t>
      </w:r>
      <w:r w:rsidRPr="00B37026">
        <w:rPr>
          <w:rFonts w:ascii="Calibri" w:hAnsi="Calibri" w:cs="Calibri"/>
          <w:b/>
          <w:bCs/>
          <w:lang w:val="en-IN"/>
        </w:rPr>
        <w:tab/>
        <w:t xml:space="preserve">              </w:t>
      </w:r>
      <w:r w:rsidR="00B37026">
        <w:rPr>
          <w:rFonts w:ascii="Calibri" w:hAnsi="Calibri" w:cs="Calibri"/>
          <w:b/>
          <w:bCs/>
          <w:lang w:val="en-IN"/>
        </w:rPr>
        <w:t xml:space="preserve">                               </w:t>
      </w:r>
      <w:r w:rsidRPr="00B37026">
        <w:rPr>
          <w:rFonts w:ascii="Calibri" w:hAnsi="Calibri" w:cs="Calibri"/>
          <w:b/>
          <w:bCs/>
          <w:lang w:val="en-IN"/>
        </w:rPr>
        <w:t>Aug 2022 - May 2023</w:t>
      </w:r>
    </w:p>
    <w:p w14:paraId="0A22AC2D" w14:textId="55ED8B4B" w:rsidR="00BD121C" w:rsidRDefault="00BD121C" w:rsidP="00B37026">
      <w:pPr>
        <w:pStyle w:val="NoSpacing"/>
        <w:rPr>
          <w:rFonts w:ascii="Calibri" w:hAnsi="Calibri" w:cs="Calibri"/>
          <w:b/>
          <w:bCs/>
          <w:lang w:val="en-IN"/>
        </w:rPr>
      </w:pPr>
      <w:r w:rsidRPr="00B37026">
        <w:rPr>
          <w:rFonts w:ascii="Calibri" w:hAnsi="Calibri" w:cs="Calibri"/>
          <w:b/>
          <w:bCs/>
          <w:lang w:val="en-IN"/>
        </w:rPr>
        <w:t>Role: Java Developer </w:t>
      </w:r>
    </w:p>
    <w:p w14:paraId="1505AD04" w14:textId="77777777" w:rsidR="00B37026" w:rsidRPr="00B37026" w:rsidRDefault="00B37026" w:rsidP="00B37026">
      <w:pPr>
        <w:pStyle w:val="NoSpacing"/>
        <w:rPr>
          <w:rFonts w:ascii="Calibri" w:hAnsi="Calibri" w:cs="Calibri"/>
          <w:b/>
          <w:bCs/>
          <w:lang w:val="en-IN"/>
        </w:rPr>
      </w:pPr>
    </w:p>
    <w:p w14:paraId="6A213BA3"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Led a successful migration project, orchestrating the transition of a java servlet-based web application to a modern Spring MVC architecture.</w:t>
      </w:r>
    </w:p>
    <w:p w14:paraId="17F9D00F"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Employed JSP's tag-based syntax to seamlessly integrate java code into web pages, facilitating data processing and manipulation.</w:t>
      </w:r>
    </w:p>
    <w:p w14:paraId="65AF92E2"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Demonstrated proficiency in creating, configuring, and securing APIs, along with managing API lifecycle using Apigee.</w:t>
      </w:r>
    </w:p>
    <w:p w14:paraId="34B9AD6B" w14:textId="0AE3B63F"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Applied hands-on experience to perform CRUD operations using Hibernate, ensuring reliable database interactions.</w:t>
      </w:r>
      <w:r w:rsidR="00B37026" w:rsidRPr="00B37026">
        <w:rPr>
          <w:rFonts w:asciiTheme="minorHAnsi" w:hAnsiTheme="minorHAnsi" w:cstheme="minorHAnsi"/>
          <w:color w:val="000000"/>
        </w:rPr>
        <w:t xml:space="preserve"> E</w:t>
      </w:r>
      <w:r w:rsidRPr="00B37026">
        <w:rPr>
          <w:rFonts w:asciiTheme="minorHAnsi" w:hAnsiTheme="minorHAnsi" w:cstheme="minorHAnsi"/>
          <w:color w:val="000000"/>
        </w:rPr>
        <w:t>xpertise in implementing CI/CD pipelines within cloud-native environments.</w:t>
      </w:r>
    </w:p>
    <w:p w14:paraId="523EBEC8"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cloud-based tools such as Jenkins and GitLab CI/CD.</w:t>
      </w:r>
    </w:p>
    <w:p w14:paraId="7DBC4249" w14:textId="3ECFE38B"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Designed and executed RESTful APIs using Apigee Edge, ensuring seamless integration with external partners and clients.</w:t>
      </w:r>
      <w:r w:rsidR="00B37026">
        <w:rPr>
          <w:rFonts w:asciiTheme="minorHAnsi" w:hAnsiTheme="minorHAnsi" w:cstheme="minorHAnsi"/>
          <w:color w:val="000000"/>
        </w:rPr>
        <w:t xml:space="preserve"> </w:t>
      </w:r>
      <w:r w:rsidR="00B37026" w:rsidRPr="00B37026">
        <w:rPr>
          <w:rFonts w:asciiTheme="minorHAnsi" w:hAnsiTheme="minorHAnsi" w:cstheme="minorHAnsi"/>
          <w:color w:val="000000"/>
        </w:rPr>
        <w:t>Troubleshooted and optimized APIs within the Apigee platform.</w:t>
      </w:r>
    </w:p>
    <w:p w14:paraId="7494467C" w14:textId="303F856E" w:rsidR="00CF756A" w:rsidRPr="00B37026" w:rsidRDefault="00CF756A" w:rsidP="00F56EB0">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 xml:space="preserve">Conducted unit testing </w:t>
      </w:r>
      <w:r w:rsidR="00B37026" w:rsidRPr="00B37026">
        <w:rPr>
          <w:rFonts w:asciiTheme="minorHAnsi" w:hAnsiTheme="minorHAnsi" w:cstheme="minorHAnsi"/>
          <w:color w:val="000000"/>
        </w:rPr>
        <w:t>&amp;</w:t>
      </w:r>
      <w:r w:rsidRPr="00B37026">
        <w:rPr>
          <w:rFonts w:asciiTheme="minorHAnsi" w:hAnsiTheme="minorHAnsi" w:cstheme="minorHAnsi"/>
          <w:color w:val="000000"/>
        </w:rPr>
        <w:t xml:space="preserve"> debugging of JSP components within the context of the overall website design.</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Leveraged AWS services including EC2, S3, RDS, Lambda and CloudFront to develop robust solutions for clients.</w:t>
      </w:r>
    </w:p>
    <w:p w14:paraId="7760FB87"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Provided technical support and troubleshooting expertise for AWS-related incidents and issues.</w:t>
      </w:r>
    </w:p>
    <w:p w14:paraId="5E9E6D3E"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Integrated Java-based analytics tools with Apigee to collect and analyze API usage data, contributing to data-driven decision-making.</w:t>
      </w:r>
    </w:p>
    <w:p w14:paraId="4FAAE6D6"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unit and integration tests to validate desired functionality using Junit (TDD), Testing, Mockito, and Wire mock, as part of the Agile/Scrum methodology.</w:t>
      </w:r>
    </w:p>
    <w:p w14:paraId="783C1BD5"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Implemented Hibernate session and transaction management to ensure reliable database interactions.</w:t>
      </w:r>
    </w:p>
    <w:p w14:paraId="109681F7"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Implemented JSP custom tags and tag libraries to improve code reusability and maintainability.</w:t>
      </w:r>
    </w:p>
    <w:p w14:paraId="42DE4296"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Java/J2EE technologies to develop web applications for client-server environments and enhance functionalities of existing applications.</w:t>
      </w:r>
    </w:p>
    <w:p w14:paraId="7001D6FB" w14:textId="77777777" w:rsidR="00CF756A" w:rsidRPr="00B37026"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Deployed a large web-based transaction system using application servers.</w:t>
      </w:r>
    </w:p>
    <w:p w14:paraId="11A15432" w14:textId="7F574EEE" w:rsidR="00CF756A" w:rsidRDefault="00CF756A"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Integrated web applications with backend databases for seamless data management.</w:t>
      </w:r>
    </w:p>
    <w:p w14:paraId="537BF02E" w14:textId="77777777" w:rsidR="00B37026" w:rsidRPr="00B37026" w:rsidRDefault="00B37026" w:rsidP="00B37026">
      <w:pPr>
        <w:pStyle w:val="NoSpacing"/>
      </w:pPr>
    </w:p>
    <w:p w14:paraId="79AADBEB" w14:textId="3BB3903D" w:rsidR="00F75196" w:rsidRPr="00B37026" w:rsidRDefault="00F75196" w:rsidP="00B37026">
      <w:pPr>
        <w:pStyle w:val="NoSpacing"/>
        <w:rPr>
          <w:rFonts w:ascii="Calibri" w:hAnsi="Calibri" w:cs="Calibri"/>
          <w:b/>
          <w:bCs/>
          <w:lang w:val="en-IN"/>
        </w:rPr>
      </w:pPr>
      <w:r w:rsidRPr="00B37026">
        <w:rPr>
          <w:rFonts w:ascii="Calibri" w:hAnsi="Calibri" w:cs="Calibri"/>
          <w:b/>
          <w:bCs/>
          <w:lang w:val="en-IN"/>
        </w:rPr>
        <w:t xml:space="preserve">Client: The Hanover Insurance Group, Inc.                                                            </w:t>
      </w:r>
      <w:r w:rsidRPr="00B37026">
        <w:rPr>
          <w:rFonts w:ascii="Calibri" w:hAnsi="Calibri" w:cs="Calibri"/>
          <w:b/>
          <w:bCs/>
          <w:lang w:val="en-IN"/>
        </w:rPr>
        <w:tab/>
      </w:r>
      <w:r w:rsidRPr="00B37026">
        <w:rPr>
          <w:rFonts w:ascii="Calibri" w:hAnsi="Calibri" w:cs="Calibri"/>
          <w:b/>
          <w:bCs/>
          <w:lang w:val="en-IN"/>
        </w:rPr>
        <w:tab/>
      </w:r>
      <w:r w:rsidR="00B37026">
        <w:rPr>
          <w:rFonts w:ascii="Calibri" w:hAnsi="Calibri" w:cs="Calibri"/>
          <w:b/>
          <w:bCs/>
          <w:lang w:val="en-IN"/>
        </w:rPr>
        <w:t xml:space="preserve">   </w:t>
      </w:r>
      <w:r w:rsidRPr="00B37026">
        <w:rPr>
          <w:rFonts w:ascii="Calibri" w:hAnsi="Calibri" w:cs="Calibri"/>
          <w:b/>
          <w:bCs/>
          <w:lang w:val="en-IN"/>
        </w:rPr>
        <w:t>Jun 2021 – Aug 2022</w:t>
      </w:r>
    </w:p>
    <w:p w14:paraId="49179F72" w14:textId="38BAAA51" w:rsidR="00F75196" w:rsidRDefault="00F75196" w:rsidP="00B37026">
      <w:pPr>
        <w:pStyle w:val="NoSpacing"/>
        <w:rPr>
          <w:rFonts w:ascii="Calibri" w:hAnsi="Calibri" w:cs="Calibri"/>
          <w:b/>
          <w:bCs/>
          <w:lang w:val="en-IN"/>
        </w:rPr>
      </w:pPr>
      <w:r w:rsidRPr="00B37026">
        <w:rPr>
          <w:rFonts w:ascii="Calibri" w:hAnsi="Calibri" w:cs="Calibri"/>
          <w:b/>
          <w:bCs/>
          <w:lang w:val="en-IN"/>
        </w:rPr>
        <w:t>Role: Java Developer</w:t>
      </w:r>
    </w:p>
    <w:p w14:paraId="6C24B55F" w14:textId="77777777" w:rsidR="00B37026" w:rsidRPr="00B37026" w:rsidRDefault="00B37026" w:rsidP="00B37026">
      <w:pPr>
        <w:pStyle w:val="NoSpacing"/>
        <w:rPr>
          <w:rFonts w:ascii="Calibri" w:hAnsi="Calibri" w:cs="Calibri"/>
          <w:b/>
          <w:bCs/>
          <w:lang w:val="en-IN"/>
        </w:rPr>
      </w:pPr>
    </w:p>
    <w:p w14:paraId="3CDE62A9"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REST Client and POSTMAN to conduct testing on rest-based services, while employing JUnit and Mockito for middleware service testing.</w:t>
      </w:r>
    </w:p>
    <w:p w14:paraId="3A7BBE65"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Generated Hibernate mapping files, sessions, transactions, Query, and Criteria to retrieve data from SQL-based schema.</w:t>
      </w:r>
    </w:p>
    <w:p w14:paraId="3843E9BB"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Engaged in the development of new modules for UNIX C++ applications.</w:t>
      </w:r>
    </w:p>
    <w:p w14:paraId="206A77E3" w14:textId="53CBFA0E"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 xml:space="preserve">Contributed to setting up routing configuration using Angular 4 router for various views and </w:t>
      </w:r>
      <w:r w:rsidR="00710DC2" w:rsidRPr="00B37026">
        <w:rPr>
          <w:rFonts w:asciiTheme="minorHAnsi" w:hAnsiTheme="minorHAnsi" w:cstheme="minorHAnsi"/>
          <w:color w:val="000000"/>
        </w:rPr>
        <w:t>sub views</w:t>
      </w:r>
      <w:r w:rsidRPr="00B37026">
        <w:rPr>
          <w:rFonts w:asciiTheme="minorHAnsi" w:hAnsiTheme="minorHAnsi" w:cstheme="minorHAnsi"/>
          <w:color w:val="000000"/>
        </w:rPr>
        <w:t>.</w:t>
      </w:r>
    </w:p>
    <w:p w14:paraId="43E7D524" w14:textId="2A7D09FD" w:rsidR="00A02706" w:rsidRPr="00B37026" w:rsidRDefault="00A02706" w:rsidP="00C52723">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Demonstrated proficiency in configuring Hibernate properties and utilizing XML/annotations for entity mapping.</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Collaborated on Angular2 to create components, routes, services, and pipes, structuring application code efficiently.</w:t>
      </w:r>
    </w:p>
    <w:p w14:paraId="2FE8A098"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Designed, developed, and implemented new classes and objects in C++ for managing various trade and clearing events.</w:t>
      </w:r>
    </w:p>
    <w:p w14:paraId="79595466"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Proficient in creating RESTful APIs using SpringBoot, encompassing controller Mapping and request/response handling.</w:t>
      </w:r>
    </w:p>
    <w:p w14:paraId="0C1DFCF4"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Implemented new interfaces and features through ReactJS-powered front-end development.</w:t>
      </w:r>
    </w:p>
    <w:p w14:paraId="757DCFAA"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various front-end screens using Angular2, integrating predefined components from NPM and utilizing Node Cron package for scheduling periodically executable jobs.</w:t>
      </w:r>
    </w:p>
    <w:p w14:paraId="7694A158"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Possessed good knowledge of client-side JavaScript framework Angular 2.x/Angular 4.x with NGRX to achieve MVVM design flow.</w:t>
      </w:r>
    </w:p>
    <w:p w14:paraId="3EFE9F16"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Implemented a persistence layer using Hibernate to represent the persistence database with POJOs.</w:t>
      </w:r>
    </w:p>
    <w:p w14:paraId="4929DB0B"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and deployed EJBs on BEA WebLogic 8.0/7.1 application server.</w:t>
      </w:r>
    </w:p>
    <w:p w14:paraId="069A8A75"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Established a framework for backend calls and utilized JAX-B for customized XML parsing.</w:t>
      </w:r>
    </w:p>
    <w:p w14:paraId="2C6AD76A"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Managed connectivity using JDBC for querying/inserting &amp; data management, including triggers and stored procedures.</w:t>
      </w:r>
    </w:p>
    <w:p w14:paraId="19D6B8C7"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Collaborated with Java development teams to seamlessly integrate Apigee APIs into existing Java applications.</w:t>
      </w:r>
    </w:p>
    <w:p w14:paraId="5D7B77C4"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Acquired knowledge on Kibana and Elastic search to identify Kafka message failure scenarios.</w:t>
      </w:r>
    </w:p>
    <w:p w14:paraId="1858259D"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Implemented reprocessing of failure messages in Kafka using offset id.</w:t>
      </w:r>
    </w:p>
    <w:p w14:paraId="08A7AED0"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Kafka producer and consumer applications on Kafka cluster setup with the assistance of Zookeeper.</w:t>
      </w:r>
    </w:p>
    <w:p w14:paraId="1188B615"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JDBC calls in JSP to access MySQL Database and Struts Action Servlet for routing requests to corresponding Action Classes.</w:t>
      </w:r>
    </w:p>
    <w:p w14:paraId="44BE0DE2"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Participated in the development of DOM parsing, SQL procedures, and IVR in VXML, CCXML using Java and JSP.</w:t>
      </w:r>
    </w:p>
    <w:p w14:paraId="662D3ED5"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Conducted unit testing using JUnit framework for testing entities and backend services.</w:t>
      </w:r>
    </w:p>
    <w:p w14:paraId="70D064C4"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Created RESTful web services for refreshing the cache memory of the data.</w:t>
      </w:r>
    </w:p>
    <w:p w14:paraId="05B6A8EB"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Python scripts to automate deployments to the WebSphere application server.</w:t>
      </w:r>
    </w:p>
    <w:p w14:paraId="48D428B5"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Worked with Middleware using Message-driven by POJO (MDP), setting up QCF, Queue on WebSphere server, and employing JMS template for asynchronous functionality for multiple users.</w:t>
      </w:r>
    </w:p>
    <w:p w14:paraId="1AA4ACC1" w14:textId="4403B4A8" w:rsidR="00A02706" w:rsidRPr="00B37026" w:rsidRDefault="00A02706" w:rsidP="00CE6144">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Merge jobs in Python for extracting and loading data into the database, following a test-driven approach.</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Wrote Python Scripts to generate dummy data and requests.</w:t>
      </w:r>
    </w:p>
    <w:p w14:paraId="3A843AAF" w14:textId="77777777" w:rsidR="00A02706" w:rsidRPr="00B37026"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Contributed to the test automation framework written in Python and Selenium.</w:t>
      </w:r>
    </w:p>
    <w:p w14:paraId="07B4FB9E" w14:textId="5D366446" w:rsidR="0030756A" w:rsidRDefault="00A02706"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Used Node.js to run Grunt tasks and build the project effectively, integrating modules into Node JS to meet design and requirements specifications, utilizing GruntJS, BowerJS, Express with NodeJS.</w:t>
      </w:r>
    </w:p>
    <w:p w14:paraId="0AB1CA11" w14:textId="77777777" w:rsidR="00B37026" w:rsidRPr="00B37026" w:rsidRDefault="00B37026" w:rsidP="00B37026">
      <w:pPr>
        <w:pStyle w:val="NoSpacing"/>
      </w:pPr>
    </w:p>
    <w:p w14:paraId="3BB7A2D0" w14:textId="3F6819BB" w:rsidR="00BA4A10" w:rsidRPr="00B37026" w:rsidRDefault="00BA4A10" w:rsidP="00B37026">
      <w:pPr>
        <w:pStyle w:val="NoSpacing"/>
        <w:rPr>
          <w:rFonts w:ascii="Calibri" w:hAnsi="Calibri" w:cs="Calibri"/>
          <w:b/>
          <w:bCs/>
          <w:lang w:val="en-IN"/>
        </w:rPr>
      </w:pPr>
      <w:r w:rsidRPr="00B37026">
        <w:rPr>
          <w:rFonts w:ascii="Calibri" w:hAnsi="Calibri" w:cs="Calibri"/>
          <w:b/>
          <w:bCs/>
          <w:lang w:val="en-IN"/>
        </w:rPr>
        <w:t xml:space="preserve">Client: Low Income Investment Fund, San Francisco, CA                               </w:t>
      </w:r>
      <w:r w:rsidRPr="00B37026">
        <w:rPr>
          <w:rFonts w:ascii="Calibri" w:hAnsi="Calibri" w:cs="Calibri"/>
          <w:b/>
          <w:bCs/>
          <w:lang w:val="en-IN"/>
        </w:rPr>
        <w:tab/>
        <w:t xml:space="preserve">              May 2020 – May 2021</w:t>
      </w:r>
    </w:p>
    <w:p w14:paraId="0EEDDB82" w14:textId="7F5801D1" w:rsidR="00BA4A10" w:rsidRDefault="00BA4A10" w:rsidP="00B37026">
      <w:pPr>
        <w:pStyle w:val="NoSpacing"/>
        <w:rPr>
          <w:rFonts w:ascii="Calibri" w:hAnsi="Calibri" w:cs="Calibri"/>
          <w:b/>
          <w:bCs/>
          <w:lang w:val="en-IN"/>
        </w:rPr>
      </w:pPr>
      <w:r w:rsidRPr="00B37026">
        <w:rPr>
          <w:rFonts w:ascii="Calibri" w:hAnsi="Calibri" w:cs="Calibri"/>
          <w:b/>
          <w:bCs/>
          <w:lang w:val="en-IN"/>
        </w:rPr>
        <w:t>Role: Java Developer</w:t>
      </w:r>
    </w:p>
    <w:p w14:paraId="6E4AB26C" w14:textId="77777777" w:rsidR="00B37026" w:rsidRPr="00B37026" w:rsidRDefault="00B37026" w:rsidP="00B37026">
      <w:pPr>
        <w:pStyle w:val="NoSpacing"/>
        <w:rPr>
          <w:rFonts w:ascii="Calibri" w:hAnsi="Calibri" w:cs="Calibri"/>
          <w:b/>
          <w:bCs/>
          <w:lang w:val="en-IN"/>
        </w:rPr>
      </w:pPr>
    </w:p>
    <w:p w14:paraId="54D2AD60" w14:textId="6160984B" w:rsidR="00F454DC" w:rsidRPr="00B37026" w:rsidRDefault="00F454DC" w:rsidP="0010153B">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Designed and implemented embedded real-time control system software using Embedded C++ coding within an RTOS (VxWorks) environment.</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Developed the web interface utilizing a combination of HTML5, CSS3, JavaScript, jQuery, AngularJS, and Bootstrap.</w:t>
      </w:r>
    </w:p>
    <w:p w14:paraId="272A952A" w14:textId="132D77CF" w:rsidR="00F454DC" w:rsidRPr="00B37026" w:rsidRDefault="00F454DC" w:rsidP="00606D8D">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Conducted a thorough analysis of the existing Struts-based codebase and devised a comprehensive migration plan to transition seamlessly to Spring MVC, mitigating potential risks and reducing downtime.</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Designed Java Components and seamlessly integrated them using the Spring framework with Hibernate's Object/Relational persistence mechanism.</w:t>
      </w:r>
    </w:p>
    <w:p w14:paraId="27B20823" w14:textId="69906164" w:rsidR="00F454DC" w:rsidRPr="00B37026" w:rsidRDefault="00F454DC" w:rsidP="00044899">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Functioned as a senior design engineer, primarily focusing on C++, STL, data structures, and UNIX multi-threading.</w:t>
      </w:r>
      <w:r w:rsidR="00B37026" w:rsidRPr="00B37026">
        <w:rPr>
          <w:rFonts w:asciiTheme="minorHAnsi" w:hAnsiTheme="minorHAnsi" w:cstheme="minorHAnsi"/>
          <w:color w:val="000000"/>
        </w:rPr>
        <w:t xml:space="preserve"> </w:t>
      </w:r>
      <w:r w:rsidRPr="00B37026">
        <w:rPr>
          <w:rFonts w:asciiTheme="minorHAnsi" w:hAnsiTheme="minorHAnsi" w:cstheme="minorHAnsi"/>
          <w:color w:val="000000"/>
        </w:rPr>
        <w:t>Implemented the application utilizing Spring IOC, Spring MVC Framework, and Spring Batch, while ensuring security using Spring Security.</w:t>
      </w:r>
    </w:p>
    <w:p w14:paraId="2F68C220"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Contributed as a C++ Application developer, actively involved in the coding and testing phases of the project.</w:t>
      </w:r>
    </w:p>
    <w:p w14:paraId="60EC1D11"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Demonstrated proficiency in implementing Node.js server-side code to interact with MongoDB for storing and retrieving data using Mongoose drivers.</w:t>
      </w:r>
    </w:p>
    <w:p w14:paraId="466FDFCE"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SOAP services in C++ for booking trades for derivative instruments and interfacing with external interfaces like SEF and ICELINK for order reception.</w:t>
      </w:r>
    </w:p>
    <w:p w14:paraId="4007F40B"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Engineered Java-based solutions to address performance bottlenecks in Apigee, resulting in significant scalability improvements.</w:t>
      </w:r>
    </w:p>
    <w:p w14:paraId="138EDDA2" w14:textId="2CF3756C"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 xml:space="preserve">Utilized NPM commands and </w:t>
      </w:r>
      <w:r w:rsidR="0063626C" w:rsidRPr="00B37026">
        <w:rPr>
          <w:rFonts w:asciiTheme="minorHAnsi" w:hAnsiTheme="minorHAnsi" w:cstheme="minorHAnsi"/>
          <w:color w:val="000000"/>
        </w:rPr>
        <w:t>package. json</w:t>
      </w:r>
      <w:r w:rsidRPr="00B37026">
        <w:rPr>
          <w:rFonts w:asciiTheme="minorHAnsi" w:hAnsiTheme="minorHAnsi" w:cstheme="minorHAnsi"/>
          <w:color w:val="000000"/>
        </w:rPr>
        <w:t xml:space="preserve"> for managing dependencies and dev-dependencies of Node.js applications.</w:t>
      </w:r>
    </w:p>
    <w:p w14:paraId="2AFBCA92"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Node.js for server-side code and Express.js as the framework, while writing callback functions for the Restful API.</w:t>
      </w:r>
    </w:p>
    <w:p w14:paraId="1897079A"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Integrated the DORA (Discovery's Online Registration and Authentication) system with Discovery's WebSphere Commerce DB using JMS queues.</w:t>
      </w:r>
    </w:p>
    <w:p w14:paraId="750B5A23"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Identified and resolved various production issues related to IBM MQ server on Linux, UNIX, and Windows systems.</w:t>
      </w:r>
    </w:p>
    <w:p w14:paraId="79391DC4"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Implemented Micro Services using Spring Boot, Spring Cloud, and Spring Micro Services, enabling discovery using Netflix Eureka Server.</w:t>
      </w:r>
    </w:p>
    <w:p w14:paraId="7842C375"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Created SQL Server logins and assigned roles and Authentication models as part of Security.</w:t>
      </w:r>
    </w:p>
    <w:p w14:paraId="345145C8"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multithreading in programming to enhance overall performance using Singleton design pattern in Hibernate Utility class.</w:t>
      </w:r>
    </w:p>
    <w:p w14:paraId="2CEEE140" w14:textId="77777777" w:rsidR="00F454DC" w:rsidRPr="00B37026"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the persistence layer using Hibernate Framework, created the POJO objects, and mapped using Hibernate annotations and Transaction Management.</w:t>
      </w:r>
    </w:p>
    <w:p w14:paraId="7AAD2E05" w14:textId="2FE28EA9" w:rsidR="00F454DC" w:rsidRDefault="00F454DC"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Created/modified tables, stored procedures functions, triggers used by the system to manipulate data using PL/SQL tool.</w:t>
      </w:r>
    </w:p>
    <w:p w14:paraId="2187A736" w14:textId="77777777" w:rsidR="00B37026" w:rsidRPr="00B37026" w:rsidRDefault="00B37026" w:rsidP="00B37026">
      <w:pPr>
        <w:pStyle w:val="NoSpacing"/>
      </w:pPr>
    </w:p>
    <w:p w14:paraId="50FA615F" w14:textId="3A70B901" w:rsidR="001A1A61" w:rsidRPr="00B37026" w:rsidRDefault="001A1A61" w:rsidP="00B37026">
      <w:pPr>
        <w:pStyle w:val="NoSpacing"/>
        <w:rPr>
          <w:rFonts w:ascii="Calibri" w:hAnsi="Calibri" w:cs="Calibri"/>
        </w:rPr>
      </w:pPr>
      <w:r w:rsidRPr="00B37026">
        <w:rPr>
          <w:rFonts w:ascii="Calibri" w:hAnsi="Calibri" w:cs="Calibri"/>
          <w:b/>
          <w:bCs/>
          <w:u w:val="single"/>
        </w:rPr>
        <w:t>Environment</w:t>
      </w:r>
      <w:r w:rsidRPr="00B37026">
        <w:rPr>
          <w:rFonts w:ascii="Calibri" w:hAnsi="Calibri" w:cs="Calibri"/>
        </w:rPr>
        <w:t xml:space="preserve">: Java, Agile Methodology, Structs, Spring IOC, Spring MVC, Drools, Spring Boot, Spring Cloud, Spring Batch, Spring Security, HTML5, CSS3, Node.js, Bootstrap, AngularJS, JSTL, jQuery, AJAX, AWS EC2, S3, Micro Services, Apigee, Hibernate, Restful </w:t>
      </w:r>
      <w:r w:rsidR="00171E62" w:rsidRPr="00B37026">
        <w:rPr>
          <w:rFonts w:ascii="Calibri" w:hAnsi="Calibri" w:cs="Calibri"/>
        </w:rPr>
        <w:t>API, SQL</w:t>
      </w:r>
      <w:r w:rsidRPr="00B37026">
        <w:rPr>
          <w:rFonts w:ascii="Calibri" w:hAnsi="Calibri" w:cs="Calibri"/>
        </w:rPr>
        <w:t>, JIRA, RabbitMQ, MAVEN, JUnit, Log4J, GIT.</w:t>
      </w:r>
    </w:p>
    <w:p w14:paraId="11763AD3" w14:textId="77777777" w:rsidR="00B37026" w:rsidRPr="004A0A52" w:rsidRDefault="00B37026" w:rsidP="00B37026">
      <w:pPr>
        <w:pStyle w:val="NoSpacing"/>
        <w:rPr>
          <w:sz w:val="18"/>
          <w:szCs w:val="18"/>
        </w:rPr>
      </w:pPr>
    </w:p>
    <w:p w14:paraId="3E2FD60E" w14:textId="4A8D91F6" w:rsidR="004017B5" w:rsidRPr="00710DC2" w:rsidRDefault="004017B5" w:rsidP="004A0A52">
      <w:pPr>
        <w:pStyle w:val="NoSpacing"/>
        <w:rPr>
          <w:rFonts w:ascii="Calibri" w:hAnsi="Calibri" w:cs="Calibri"/>
          <w:b/>
          <w:bCs/>
          <w:lang w:val="en-IN"/>
        </w:rPr>
      </w:pPr>
      <w:r w:rsidRPr="00710DC2">
        <w:rPr>
          <w:rFonts w:ascii="Calibri" w:hAnsi="Calibri" w:cs="Calibri"/>
          <w:b/>
          <w:bCs/>
          <w:lang w:val="en-IN"/>
        </w:rPr>
        <w:t xml:space="preserve">Client: Equifax, </w:t>
      </w:r>
      <w:r w:rsidR="00C4720A" w:rsidRPr="00710DC2">
        <w:rPr>
          <w:rFonts w:ascii="Calibri" w:hAnsi="Calibri" w:cs="Calibri"/>
          <w:b/>
          <w:bCs/>
          <w:lang w:val="en-IN"/>
        </w:rPr>
        <w:t>India</w:t>
      </w:r>
      <w:r w:rsidRPr="00710DC2">
        <w:rPr>
          <w:rFonts w:ascii="Calibri" w:hAnsi="Calibri" w:cs="Calibri"/>
          <w:b/>
          <w:bCs/>
          <w:lang w:val="en-IN"/>
        </w:rPr>
        <w:t xml:space="preserve">                                                                                     </w:t>
      </w:r>
      <w:r w:rsidRPr="00710DC2">
        <w:rPr>
          <w:rFonts w:ascii="Calibri" w:hAnsi="Calibri" w:cs="Calibri"/>
          <w:b/>
          <w:bCs/>
          <w:lang w:val="en-IN"/>
        </w:rPr>
        <w:tab/>
      </w:r>
      <w:r w:rsidR="00C4720A" w:rsidRPr="00710DC2">
        <w:rPr>
          <w:rFonts w:ascii="Calibri" w:hAnsi="Calibri" w:cs="Calibri"/>
          <w:b/>
          <w:bCs/>
          <w:lang w:val="en-IN"/>
        </w:rPr>
        <w:t xml:space="preserve">   </w:t>
      </w:r>
      <w:r w:rsidR="00C23ADF" w:rsidRPr="00710DC2">
        <w:rPr>
          <w:rFonts w:ascii="Calibri" w:hAnsi="Calibri" w:cs="Calibri"/>
          <w:b/>
          <w:bCs/>
          <w:lang w:val="en-IN"/>
        </w:rPr>
        <w:t xml:space="preserve">                          </w:t>
      </w:r>
      <w:r w:rsidRPr="00710DC2">
        <w:rPr>
          <w:rFonts w:ascii="Calibri" w:hAnsi="Calibri" w:cs="Calibri"/>
          <w:b/>
          <w:bCs/>
          <w:lang w:val="en-IN"/>
        </w:rPr>
        <w:t>Sep</w:t>
      </w:r>
      <w:r w:rsidR="004A0A52">
        <w:rPr>
          <w:rFonts w:ascii="Calibri" w:hAnsi="Calibri" w:cs="Calibri"/>
          <w:b/>
          <w:bCs/>
          <w:lang w:val="en-IN"/>
        </w:rPr>
        <w:t>t</w:t>
      </w:r>
      <w:r w:rsidRPr="00710DC2">
        <w:rPr>
          <w:rFonts w:ascii="Calibri" w:hAnsi="Calibri" w:cs="Calibri"/>
          <w:b/>
          <w:bCs/>
          <w:lang w:val="en-IN"/>
        </w:rPr>
        <w:t xml:space="preserve"> 2018 – Nov 2019</w:t>
      </w:r>
    </w:p>
    <w:p w14:paraId="4C33B63F" w14:textId="172951F5" w:rsidR="004017B5" w:rsidRDefault="004017B5" w:rsidP="004A0A52">
      <w:pPr>
        <w:pStyle w:val="NoSpacing"/>
        <w:rPr>
          <w:rFonts w:ascii="Calibri" w:hAnsi="Calibri" w:cs="Calibri"/>
          <w:b/>
          <w:bCs/>
          <w:lang w:val="en-IN"/>
        </w:rPr>
      </w:pPr>
      <w:r w:rsidRPr="004A0A52">
        <w:rPr>
          <w:rFonts w:ascii="Calibri" w:hAnsi="Calibri" w:cs="Calibri"/>
          <w:b/>
          <w:bCs/>
          <w:lang w:val="en-IN"/>
        </w:rPr>
        <w:t>Role: Java Developer</w:t>
      </w:r>
    </w:p>
    <w:p w14:paraId="2739E857" w14:textId="77777777" w:rsidR="004A0A52" w:rsidRPr="004A0A52" w:rsidRDefault="004A0A52" w:rsidP="004A0A52">
      <w:pPr>
        <w:pStyle w:val="NoSpacing"/>
        <w:rPr>
          <w:rFonts w:ascii="Calibri" w:hAnsi="Calibri" w:cs="Calibri"/>
          <w:b/>
          <w:bCs/>
          <w:sz w:val="12"/>
          <w:szCs w:val="12"/>
          <w:lang w:val="en-IN"/>
        </w:rPr>
      </w:pPr>
    </w:p>
    <w:p w14:paraId="1F352D9A"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Analyzed user change requirements and assessed the source systems, subsequently developing UI pages using JSP &amp; the SpringMVC framework.</w:t>
      </w:r>
    </w:p>
    <w:p w14:paraId="0EA68929"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Demonstrated proficiency in crafting components using ReactJS.</w:t>
      </w:r>
    </w:p>
    <w:p w14:paraId="25E8A65D"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Rest API to expose contract rates to clients and managed service versioning.</w:t>
      </w:r>
    </w:p>
    <w:p w14:paraId="694307AA"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Crafted Spring configuration files to define beans, data sources, and Hibernate properties.</w:t>
      </w:r>
    </w:p>
    <w:p w14:paraId="4B89E258"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Integrated PostgreSQL with Object Relational Mapping (ORM) for streamlined data access.</w:t>
      </w:r>
    </w:p>
    <w:p w14:paraId="0952F68A"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Leveraged Hibernate extensively in the data access layer for efficient database interaction.</w:t>
      </w:r>
    </w:p>
    <w:p w14:paraId="4EC8C6BA"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Designed and developed web applications employing a variety of technologies including AJAX, AngularJS, Bootstrap, Java Swing, CSS, HTML5, jQuery, JSP, Tiles framework, and XML.</w:t>
      </w:r>
    </w:p>
    <w:p w14:paraId="546E75F8"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Java code using Eclipse as the Integrated Development Environment (IDE).</w:t>
      </w:r>
    </w:p>
    <w:p w14:paraId="0E806D1D"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Collaborated with the development team to create deployment profiles and Jenkins configurations.</w:t>
      </w:r>
    </w:p>
    <w:p w14:paraId="01DBCD28"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Utilized AngularJS framework to enhance browser-based applications with MVC capability, including the creation of dynamically generated dropdown lists using Ajax, jQuery, and AngularJS.</w:t>
      </w:r>
    </w:p>
    <w:p w14:paraId="685A34E5"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Possessed experience in working with NoSQL databases like MongoDB for managing extensive data sets.</w:t>
      </w:r>
    </w:p>
    <w:p w14:paraId="67AC2C54"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Managed data migration tasks across different PostgreSQL versions or other databases.</w:t>
      </w:r>
    </w:p>
    <w:p w14:paraId="532D7C04" w14:textId="77777777" w:rsidR="008A23C5" w:rsidRPr="00B37026"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Established a dynamic configuration change setup, utilizing Node.js for application configuration.</w:t>
      </w:r>
    </w:p>
    <w:p w14:paraId="2CF02176" w14:textId="1125EB0D" w:rsidR="00576504" w:rsidRDefault="008A23C5" w:rsidP="00B37026">
      <w:pPr>
        <w:pStyle w:val="ListParagraph"/>
        <w:numPr>
          <w:ilvl w:val="0"/>
          <w:numId w:val="47"/>
        </w:numPr>
        <w:spacing w:after="0" w:line="240" w:lineRule="auto"/>
        <w:rPr>
          <w:rFonts w:asciiTheme="minorHAnsi" w:hAnsiTheme="minorHAnsi" w:cstheme="minorHAnsi"/>
          <w:color w:val="000000"/>
        </w:rPr>
      </w:pPr>
      <w:r w:rsidRPr="00B37026">
        <w:rPr>
          <w:rFonts w:asciiTheme="minorHAnsi" w:hAnsiTheme="minorHAnsi" w:cstheme="minorHAnsi"/>
          <w:color w:val="000000"/>
        </w:rPr>
        <w:t>Developed Java classes, reusable components, and Java Beans for data retrieval from Oracle tables.</w:t>
      </w:r>
    </w:p>
    <w:p w14:paraId="76B71A40" w14:textId="77777777" w:rsidR="004A0A52" w:rsidRPr="004A0A52" w:rsidRDefault="004A0A52" w:rsidP="004A0A52">
      <w:pPr>
        <w:pStyle w:val="NoSpacing"/>
      </w:pPr>
    </w:p>
    <w:p w14:paraId="3D7B8520" w14:textId="39E5996B" w:rsidR="0006566E" w:rsidRPr="004A0A52" w:rsidRDefault="0006566E" w:rsidP="004A0A52">
      <w:pPr>
        <w:pStyle w:val="NoSpacing"/>
        <w:rPr>
          <w:rFonts w:ascii="Calibri" w:hAnsi="Calibri" w:cs="Calibri"/>
          <w:b/>
          <w:bCs/>
          <w:lang w:val="en-IN"/>
        </w:rPr>
      </w:pPr>
      <w:r w:rsidRPr="004A0A52">
        <w:rPr>
          <w:rFonts w:ascii="Calibri" w:hAnsi="Calibri" w:cs="Calibri"/>
          <w:b/>
          <w:bCs/>
          <w:lang w:val="en-IN"/>
        </w:rPr>
        <w:t xml:space="preserve">Client: Visual IT Solutions Pvt Ltd, India                                                           </w:t>
      </w:r>
      <w:r w:rsidRPr="004A0A52">
        <w:rPr>
          <w:rFonts w:ascii="Calibri" w:hAnsi="Calibri" w:cs="Calibri"/>
          <w:b/>
          <w:bCs/>
          <w:lang w:val="en-IN"/>
        </w:rPr>
        <w:tab/>
        <w:t xml:space="preserve">           March 2016 – Aug 2018 </w:t>
      </w:r>
    </w:p>
    <w:p w14:paraId="46AEFC4F" w14:textId="4DF622C6" w:rsidR="0006566E" w:rsidRDefault="0006566E" w:rsidP="004A0A52">
      <w:pPr>
        <w:pStyle w:val="NoSpacing"/>
        <w:rPr>
          <w:rFonts w:ascii="Calibri" w:hAnsi="Calibri" w:cs="Calibri"/>
          <w:b/>
          <w:bCs/>
          <w:lang w:val="en-IN"/>
        </w:rPr>
      </w:pPr>
      <w:r w:rsidRPr="004A0A52">
        <w:rPr>
          <w:rFonts w:ascii="Calibri" w:hAnsi="Calibri" w:cs="Calibri"/>
          <w:b/>
          <w:bCs/>
          <w:lang w:val="en-IN"/>
        </w:rPr>
        <w:t>Role: Full Stack Java Developer </w:t>
      </w:r>
    </w:p>
    <w:p w14:paraId="76A0D6B3" w14:textId="77777777" w:rsidR="004A0A52" w:rsidRPr="004A0A52" w:rsidRDefault="004A0A52" w:rsidP="004A0A52">
      <w:pPr>
        <w:pStyle w:val="NoSpacing"/>
        <w:rPr>
          <w:rFonts w:ascii="Calibri" w:hAnsi="Calibri" w:cs="Calibri"/>
          <w:b/>
          <w:bCs/>
          <w:lang w:val="en-IN"/>
        </w:rPr>
      </w:pPr>
    </w:p>
    <w:p w14:paraId="29378B0B"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Utilized HTML3, CSS3, JavaScript, and DHTML to craft menus, search functionalities, portfolio displays, and report creation interfaces.</w:t>
      </w:r>
    </w:p>
    <w:p w14:paraId="52DDF1F2"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Conducted validations on User Interface data employing JSF validations utilizing built-in beans, JavaScript, and HTML pages.</w:t>
      </w:r>
    </w:p>
    <w:p w14:paraId="2797BFA9"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Utilized Java Multithreaded programming to develop modules and applications capable of concurrent execution.</w:t>
      </w:r>
    </w:p>
    <w:p w14:paraId="03A07BB5"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Implemented various design patterns such as singleton, factory, and J2EE design patterns like Business Delegate, Session Façade, and DAO design patterns.</w:t>
      </w:r>
    </w:p>
    <w:p w14:paraId="7AC8C1F0"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Designed and implemented an end-to-end customer self-service module using annotation-based SpringMVC, Hibernate, and Java Beans.</w:t>
      </w:r>
    </w:p>
    <w:p w14:paraId="02C51538"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Customized RESTful Web Services using the JAX-RS library and Spring RESTful API, facilitating JSON format data packet transmission between the front-end and middle-tier controller.</w:t>
      </w:r>
    </w:p>
    <w:p w14:paraId="6A47AFEE"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Contributed to writing Hibernate mapping files for Hibernate DAOs and configured their injection using configuration files on MySQL Database.</w:t>
      </w:r>
    </w:p>
    <w:p w14:paraId="1FE28A1A"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Developed a microservices architecture for data transmission utilizing RabbitMQ to reduce administrative costs.</w:t>
      </w:r>
    </w:p>
    <w:p w14:paraId="28CC3BC6"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Designed the frontend utilizing an object-oriented JavaScript Framework like AngularJS.</w:t>
      </w:r>
    </w:p>
    <w:p w14:paraId="3E1DEA5B"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Collaborated in the development of a responsive Single Page Application (SPA) using the AngularJS framework, JavaScript, and jQuery in conjunction with HTML and CSS3 standards alongside the front-end UI team.</w:t>
      </w:r>
    </w:p>
    <w:p w14:paraId="1CB46D38" w14:textId="77777777" w:rsidR="00D0318A" w:rsidRPr="004A0A52"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Leveraged JQ grid/JSON/AJAX and Custom HTML Helper Classes to implement asynchronous calls to the server for updating changes.</w:t>
      </w:r>
    </w:p>
    <w:p w14:paraId="7E471C5A" w14:textId="15CA77AF" w:rsidR="00576504" w:rsidRDefault="00D0318A" w:rsidP="004A0A52">
      <w:pPr>
        <w:pStyle w:val="ListParagraph"/>
        <w:numPr>
          <w:ilvl w:val="0"/>
          <w:numId w:val="47"/>
        </w:numPr>
        <w:spacing w:after="0" w:line="240" w:lineRule="auto"/>
        <w:rPr>
          <w:rFonts w:asciiTheme="minorHAnsi" w:hAnsiTheme="minorHAnsi" w:cstheme="minorHAnsi"/>
          <w:color w:val="000000"/>
        </w:rPr>
      </w:pPr>
      <w:r w:rsidRPr="004A0A52">
        <w:rPr>
          <w:rFonts w:asciiTheme="minorHAnsi" w:hAnsiTheme="minorHAnsi" w:cstheme="minorHAnsi"/>
          <w:color w:val="000000"/>
        </w:rPr>
        <w:t>Implemented Reactive Microservices using the Akka reactive framework, functional programming using Java 8 and Scala, and multi-threaded programming.</w:t>
      </w:r>
    </w:p>
    <w:p w14:paraId="135E26B4" w14:textId="77777777" w:rsidR="004A0A52" w:rsidRPr="004A0A52" w:rsidRDefault="004A0A52" w:rsidP="004A0A52">
      <w:pPr>
        <w:rPr>
          <w:rFonts w:asciiTheme="minorHAnsi" w:eastAsia="Calibri" w:hAnsiTheme="minorHAnsi" w:cstheme="minorHAnsi"/>
          <w:color w:val="000000"/>
        </w:rPr>
      </w:pPr>
    </w:p>
    <w:p w14:paraId="3ED21149" w14:textId="121A2555" w:rsidR="00532972" w:rsidRDefault="00532972" w:rsidP="004A0A52">
      <w:pPr>
        <w:pStyle w:val="NoSpacing"/>
        <w:rPr>
          <w:rFonts w:ascii="Calibri" w:hAnsi="Calibri" w:cs="Calibri"/>
          <w:b/>
          <w:bCs/>
          <w:lang w:val="en-IN"/>
        </w:rPr>
      </w:pPr>
      <w:r w:rsidRPr="004A0A52">
        <w:rPr>
          <w:rFonts w:ascii="Calibri" w:hAnsi="Calibri" w:cs="Calibri"/>
          <w:b/>
          <w:bCs/>
          <w:lang w:val="en-IN"/>
        </w:rPr>
        <w:t>EDUCATION:</w:t>
      </w:r>
    </w:p>
    <w:p w14:paraId="1016E45B" w14:textId="77777777" w:rsidR="004A0A52" w:rsidRPr="004A0A52" w:rsidRDefault="004A0A52" w:rsidP="004A0A52">
      <w:pPr>
        <w:pStyle w:val="NoSpacing"/>
        <w:rPr>
          <w:rFonts w:ascii="Calibri" w:hAnsi="Calibri" w:cs="Calibri"/>
          <w:b/>
          <w:bCs/>
          <w:lang w:val="en-IN"/>
        </w:rPr>
      </w:pPr>
    </w:p>
    <w:p w14:paraId="199EE80B" w14:textId="6E067D64" w:rsidR="00DB57A1" w:rsidRPr="004A0A52" w:rsidRDefault="00DB57A1" w:rsidP="004A0A52">
      <w:pPr>
        <w:rPr>
          <w:rFonts w:ascii="Calibri" w:eastAsia="Calibri" w:hAnsi="Calibri" w:cs="Calibri"/>
          <w:b/>
          <w:bCs/>
          <w:sz w:val="22"/>
          <w:szCs w:val="22"/>
          <w:lang w:val="en-IN"/>
        </w:rPr>
      </w:pPr>
      <w:r w:rsidRPr="004A0A52">
        <w:rPr>
          <w:rFonts w:ascii="Calibri" w:eastAsia="Calibri" w:hAnsi="Calibri" w:cs="Calibri"/>
          <w:b/>
          <w:bCs/>
          <w:sz w:val="22"/>
          <w:szCs w:val="22"/>
          <w:lang w:val="en-IN"/>
        </w:rPr>
        <w:t xml:space="preserve">Bachelor </w:t>
      </w:r>
      <w:r w:rsidR="001C7766" w:rsidRPr="004A0A52">
        <w:rPr>
          <w:rFonts w:ascii="Calibri" w:eastAsia="Calibri" w:hAnsi="Calibri" w:cs="Calibri"/>
          <w:b/>
          <w:bCs/>
          <w:sz w:val="22"/>
          <w:szCs w:val="22"/>
          <w:lang w:val="en-IN"/>
        </w:rPr>
        <w:t>D</w:t>
      </w:r>
      <w:r w:rsidR="00F41F1A" w:rsidRPr="004A0A52">
        <w:rPr>
          <w:rFonts w:ascii="Calibri" w:eastAsia="Calibri" w:hAnsi="Calibri" w:cs="Calibri"/>
          <w:b/>
          <w:bCs/>
          <w:sz w:val="22"/>
          <w:szCs w:val="22"/>
          <w:lang w:val="en-IN"/>
        </w:rPr>
        <w:t>egree (</w:t>
      </w:r>
      <w:r w:rsidRPr="004A0A52">
        <w:rPr>
          <w:rFonts w:ascii="Calibri" w:eastAsia="Calibri" w:hAnsi="Calibri" w:cs="Calibri"/>
          <w:b/>
          <w:bCs/>
          <w:sz w:val="22"/>
          <w:szCs w:val="22"/>
          <w:lang w:val="en-IN"/>
        </w:rPr>
        <w:t xml:space="preserve">CSE) - </w:t>
      </w:r>
      <w:r w:rsidR="005313DC" w:rsidRPr="004A0A52">
        <w:rPr>
          <w:rFonts w:ascii="Calibri" w:eastAsia="Calibri" w:hAnsi="Calibri" w:cs="Calibri"/>
          <w:b/>
          <w:bCs/>
          <w:sz w:val="22"/>
          <w:szCs w:val="22"/>
          <w:lang w:val="en-IN"/>
        </w:rPr>
        <w:t>Mewar university (India)- 2016</w:t>
      </w:r>
    </w:p>
    <w:sectPr w:rsidR="00DB57A1" w:rsidRPr="004A0A52" w:rsidSect="00871276">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CBA644" w14:textId="77777777" w:rsidR="003C5BD4" w:rsidRDefault="003C5BD4">
      <w:r>
        <w:separator/>
      </w:r>
    </w:p>
  </w:endnote>
  <w:endnote w:type="continuationSeparator" w:id="0">
    <w:p w14:paraId="059273A4" w14:textId="77777777" w:rsidR="003C5BD4" w:rsidRDefault="003C5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33BA73" w14:textId="77777777" w:rsidR="001930DC" w:rsidRDefault="00193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370296" w14:textId="77777777" w:rsidR="001930DC" w:rsidRDefault="00193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C94345" w14:textId="77777777" w:rsidR="003C5BD4" w:rsidRDefault="003C5BD4">
      <w:r>
        <w:separator/>
      </w:r>
    </w:p>
  </w:footnote>
  <w:footnote w:type="continuationSeparator" w:id="0">
    <w:p w14:paraId="54141C2F" w14:textId="77777777" w:rsidR="003C5BD4" w:rsidRDefault="003C5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443A3D" w14:textId="77777777" w:rsidR="001930DC" w:rsidRDefault="001930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6740D78A" w:rsidR="00BF14B3" w:rsidRPr="00654952" w:rsidRDefault="00BF14B3" w:rsidP="009D2991">
    <w:pPr>
      <w:pStyle w:val="NoSpacing"/>
    </w:pPr>
    <w:r w:rsidRPr="00654952">
      <w:rPr>
        <w:b/>
        <w:bCs/>
      </w:rPr>
      <w:t>Candidate Location:</w:t>
    </w:r>
    <w:r w:rsidR="008547C7">
      <w:t xml:space="preserve"> </w:t>
    </w:r>
    <w:r w:rsidR="001930DC" w:rsidRPr="001930DC">
      <w:t>Austin, TX</w:t>
    </w:r>
  </w:p>
  <w:p w14:paraId="2AE93543" w14:textId="45EBB327" w:rsidR="007255EB" w:rsidRDefault="00BF14B3" w:rsidP="00654952">
    <w:pPr>
      <w:pStyle w:val="NoSpacing"/>
    </w:pPr>
    <w:r w:rsidRPr="00654952">
      <w:rPr>
        <w:b/>
        <w:bCs/>
      </w:rPr>
      <w:t>Candidate E-mail ID:</w:t>
    </w:r>
    <w:r w:rsidRPr="00654952">
      <w:t xml:space="preserve"> </w:t>
    </w:r>
    <w:hyperlink r:id="rId1" w:history="1">
      <w:r w:rsidR="00ED2AC5" w:rsidRPr="00A06473">
        <w:rPr>
          <w:rStyle w:val="Hyperlink"/>
        </w:rPr>
        <w:t>sdsri505@gmail.com</w:t>
      </w:r>
    </w:hyperlink>
    <w:r w:rsidR="00ED2AC5">
      <w:t xml:space="preserve"> </w:t>
    </w:r>
  </w:p>
  <w:p w14:paraId="639D8B28" w14:textId="293BFFAA" w:rsidR="00BF14B3" w:rsidRPr="00C403D6" w:rsidRDefault="00BF14B3" w:rsidP="00654952">
    <w:pPr>
      <w:pStyle w:val="NoSpacing"/>
    </w:pPr>
    <w:r w:rsidRPr="00654952">
      <w:rPr>
        <w:b/>
        <w:bCs/>
      </w:rPr>
      <w:t>Contact Number:</w:t>
    </w:r>
    <w:r w:rsidR="004C7072" w:rsidRPr="00654952">
      <w:t xml:space="preserve"> </w:t>
    </w:r>
    <w:r w:rsidR="005B13B9" w:rsidRPr="005B13B9">
      <w:t>940-373-0668</w:t>
    </w:r>
  </w:p>
  <w:p w14:paraId="6360024A" w14:textId="77777777" w:rsidR="00AD5567" w:rsidRDefault="00AD5567" w:rsidP="00AD5567">
    <w:pPr>
      <w:pStyle w:val="Header"/>
      <w:rPr>
        <w:rFonts w:asciiTheme="minorHAnsi" w:hAnsiTheme="minorHAnsi" w:cstheme="minorHAnsi"/>
        <w:b/>
        <w:sz w:val="10"/>
        <w:szCs w:val="28"/>
      </w:rPr>
    </w:pPr>
  </w:p>
  <w:p w14:paraId="33822890" w14:textId="293F3924" w:rsidR="001D1725" w:rsidRDefault="001930DC" w:rsidP="005C26B1">
    <w:pPr>
      <w:pStyle w:val="Header"/>
      <w:jc w:val="center"/>
      <w:rPr>
        <w:rFonts w:asciiTheme="minorHAnsi" w:hAnsiTheme="minorHAnsi" w:cstheme="minorHAnsi"/>
        <w:b/>
        <w:sz w:val="28"/>
        <w:szCs w:val="28"/>
      </w:rPr>
    </w:pPr>
    <w:r w:rsidRPr="001930DC">
      <w:rPr>
        <w:rFonts w:asciiTheme="minorHAnsi" w:hAnsiTheme="minorHAnsi" w:cstheme="minorHAnsi"/>
        <w:b/>
        <w:sz w:val="28"/>
        <w:szCs w:val="28"/>
      </w:rPr>
      <w:t>Sridevi Chevvuri</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2A52F7E"/>
    <w:multiLevelType w:val="hybridMultilevel"/>
    <w:tmpl w:val="81F4E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5140B29"/>
    <w:multiLevelType w:val="hybridMultilevel"/>
    <w:tmpl w:val="CCAC8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7D1201F"/>
    <w:multiLevelType w:val="hybridMultilevel"/>
    <w:tmpl w:val="07D4B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8"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08849E6"/>
    <w:multiLevelType w:val="hybridMultilevel"/>
    <w:tmpl w:val="85745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7FC260E"/>
    <w:multiLevelType w:val="hybridMultilevel"/>
    <w:tmpl w:val="59FCB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30B65BB"/>
    <w:multiLevelType w:val="hybridMultilevel"/>
    <w:tmpl w:val="22129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3E2B3816"/>
    <w:multiLevelType w:val="hybridMultilevel"/>
    <w:tmpl w:val="A9AEF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2A1545E"/>
    <w:multiLevelType w:val="hybridMultilevel"/>
    <w:tmpl w:val="C4244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6A3121B"/>
    <w:multiLevelType w:val="hybridMultilevel"/>
    <w:tmpl w:val="751E5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7D641F2"/>
    <w:multiLevelType w:val="hybridMultilevel"/>
    <w:tmpl w:val="51663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9" w15:restartNumberingAfterBreak="0">
    <w:nsid w:val="760A2E67"/>
    <w:multiLevelType w:val="hybridMultilevel"/>
    <w:tmpl w:val="A6386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64A50F3"/>
    <w:multiLevelType w:val="hybridMultilevel"/>
    <w:tmpl w:val="89B8E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5"/>
  </w:num>
  <w:num w:numId="3">
    <w:abstractNumId w:val="46"/>
  </w:num>
  <w:num w:numId="4">
    <w:abstractNumId w:val="38"/>
  </w:num>
  <w:num w:numId="5">
    <w:abstractNumId w:val="33"/>
  </w:num>
  <w:num w:numId="6">
    <w:abstractNumId w:val="15"/>
  </w:num>
  <w:num w:numId="7">
    <w:abstractNumId w:val="47"/>
  </w:num>
  <w:num w:numId="8">
    <w:abstractNumId w:val="53"/>
  </w:num>
  <w:num w:numId="9">
    <w:abstractNumId w:val="27"/>
  </w:num>
  <w:num w:numId="10">
    <w:abstractNumId w:val="51"/>
  </w:num>
  <w:num w:numId="11">
    <w:abstractNumId w:val="40"/>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52"/>
  </w:num>
  <w:num w:numId="14">
    <w:abstractNumId w:val="35"/>
  </w:num>
  <w:num w:numId="15">
    <w:abstractNumId w:val="48"/>
  </w:num>
  <w:num w:numId="16">
    <w:abstractNumId w:val="41"/>
  </w:num>
  <w:num w:numId="17">
    <w:abstractNumId w:val="20"/>
  </w:num>
  <w:num w:numId="18">
    <w:abstractNumId w:val="18"/>
  </w:num>
  <w:num w:numId="19">
    <w:abstractNumId w:val="39"/>
  </w:num>
  <w:num w:numId="20">
    <w:abstractNumId w:val="25"/>
  </w:num>
  <w:num w:numId="21">
    <w:abstractNumId w:val="34"/>
  </w:num>
  <w:num w:numId="22">
    <w:abstractNumId w:val="17"/>
  </w:num>
  <w:num w:numId="23">
    <w:abstractNumId w:val="22"/>
  </w:num>
  <w:num w:numId="24">
    <w:abstractNumId w:val="13"/>
  </w:num>
  <w:num w:numId="25">
    <w:abstractNumId w:val="14"/>
  </w:num>
  <w:num w:numId="26">
    <w:abstractNumId w:val="43"/>
  </w:num>
  <w:num w:numId="27">
    <w:abstractNumId w:val="31"/>
  </w:num>
  <w:num w:numId="28">
    <w:abstractNumId w:val="16"/>
  </w:num>
  <w:num w:numId="29">
    <w:abstractNumId w:val="21"/>
  </w:num>
  <w:num w:numId="30">
    <w:abstractNumId w:val="37"/>
  </w:num>
  <w:num w:numId="31">
    <w:abstractNumId w:val="29"/>
  </w:num>
  <w:num w:numId="32">
    <w:abstractNumId w:val="12"/>
  </w:num>
  <w:num w:numId="33">
    <w:abstractNumId w:val="23"/>
  </w:num>
  <w:num w:numId="34">
    <w:abstractNumId w:val="26"/>
  </w:num>
  <w:num w:numId="35">
    <w:abstractNumId w:val="42"/>
  </w:num>
  <w:num w:numId="36">
    <w:abstractNumId w:val="30"/>
  </w:num>
  <w:num w:numId="37">
    <w:abstractNumId w:val="19"/>
  </w:num>
  <w:num w:numId="38">
    <w:abstractNumId w:val="36"/>
  </w:num>
  <w:num w:numId="39">
    <w:abstractNumId w:val="50"/>
  </w:num>
  <w:num w:numId="40">
    <w:abstractNumId w:val="24"/>
  </w:num>
  <w:num w:numId="41">
    <w:abstractNumId w:val="32"/>
  </w:num>
  <w:num w:numId="42">
    <w:abstractNumId w:val="28"/>
  </w:num>
  <w:num w:numId="43">
    <w:abstractNumId w:val="9"/>
  </w:num>
  <w:num w:numId="44">
    <w:abstractNumId w:val="49"/>
  </w:num>
  <w:num w:numId="45">
    <w:abstractNumId w:val="10"/>
  </w:num>
  <w:num w:numId="46">
    <w:abstractNumId w:val="11"/>
  </w:num>
  <w:num w:numId="47">
    <w:abstractNumId w:val="4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4308"/>
    <w:rsid w:val="000457FA"/>
    <w:rsid w:val="00057A8C"/>
    <w:rsid w:val="000627FC"/>
    <w:rsid w:val="0006566E"/>
    <w:rsid w:val="000705D0"/>
    <w:rsid w:val="00072569"/>
    <w:rsid w:val="00076ED5"/>
    <w:rsid w:val="0007787C"/>
    <w:rsid w:val="00083644"/>
    <w:rsid w:val="0008376A"/>
    <w:rsid w:val="0008587E"/>
    <w:rsid w:val="00090E65"/>
    <w:rsid w:val="000916E5"/>
    <w:rsid w:val="0009222A"/>
    <w:rsid w:val="00092DA2"/>
    <w:rsid w:val="00093B00"/>
    <w:rsid w:val="00094625"/>
    <w:rsid w:val="0009578A"/>
    <w:rsid w:val="00096E76"/>
    <w:rsid w:val="000A2C78"/>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0E9B"/>
    <w:rsid w:val="00151F21"/>
    <w:rsid w:val="0015209A"/>
    <w:rsid w:val="00154466"/>
    <w:rsid w:val="00154941"/>
    <w:rsid w:val="001559D1"/>
    <w:rsid w:val="00156EFD"/>
    <w:rsid w:val="00162D7B"/>
    <w:rsid w:val="0016461A"/>
    <w:rsid w:val="00171E62"/>
    <w:rsid w:val="00181598"/>
    <w:rsid w:val="00181B74"/>
    <w:rsid w:val="0018499D"/>
    <w:rsid w:val="0018509B"/>
    <w:rsid w:val="00186DDF"/>
    <w:rsid w:val="0019159B"/>
    <w:rsid w:val="001930DC"/>
    <w:rsid w:val="001A1A61"/>
    <w:rsid w:val="001B46BC"/>
    <w:rsid w:val="001C14D9"/>
    <w:rsid w:val="001C1C4D"/>
    <w:rsid w:val="001C7766"/>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07DBC"/>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4DFC"/>
    <w:rsid w:val="002457BF"/>
    <w:rsid w:val="00245AEF"/>
    <w:rsid w:val="00247A42"/>
    <w:rsid w:val="002500BF"/>
    <w:rsid w:val="00251678"/>
    <w:rsid w:val="002523CB"/>
    <w:rsid w:val="00254034"/>
    <w:rsid w:val="002603D2"/>
    <w:rsid w:val="002615D1"/>
    <w:rsid w:val="0026269B"/>
    <w:rsid w:val="00263804"/>
    <w:rsid w:val="002651C1"/>
    <w:rsid w:val="00266A5C"/>
    <w:rsid w:val="00266EFC"/>
    <w:rsid w:val="002719A8"/>
    <w:rsid w:val="00272D68"/>
    <w:rsid w:val="00277E62"/>
    <w:rsid w:val="00283652"/>
    <w:rsid w:val="00284988"/>
    <w:rsid w:val="00285023"/>
    <w:rsid w:val="00293168"/>
    <w:rsid w:val="002948ED"/>
    <w:rsid w:val="002960F4"/>
    <w:rsid w:val="002A0778"/>
    <w:rsid w:val="002A2C36"/>
    <w:rsid w:val="002A5967"/>
    <w:rsid w:val="002B2582"/>
    <w:rsid w:val="002B2941"/>
    <w:rsid w:val="002B58FD"/>
    <w:rsid w:val="002B5E86"/>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0756A"/>
    <w:rsid w:val="003125B5"/>
    <w:rsid w:val="00313E14"/>
    <w:rsid w:val="00314657"/>
    <w:rsid w:val="003157CF"/>
    <w:rsid w:val="00317CAC"/>
    <w:rsid w:val="0032307D"/>
    <w:rsid w:val="00333973"/>
    <w:rsid w:val="003366F5"/>
    <w:rsid w:val="003431F6"/>
    <w:rsid w:val="00346707"/>
    <w:rsid w:val="0034773C"/>
    <w:rsid w:val="00352507"/>
    <w:rsid w:val="00354471"/>
    <w:rsid w:val="0035690D"/>
    <w:rsid w:val="00357931"/>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2F66"/>
    <w:rsid w:val="003A320E"/>
    <w:rsid w:val="003B0287"/>
    <w:rsid w:val="003B169E"/>
    <w:rsid w:val="003B2ADF"/>
    <w:rsid w:val="003B3010"/>
    <w:rsid w:val="003B4EAD"/>
    <w:rsid w:val="003C3BB7"/>
    <w:rsid w:val="003C3DB0"/>
    <w:rsid w:val="003C593F"/>
    <w:rsid w:val="003C5BD4"/>
    <w:rsid w:val="003C5CB9"/>
    <w:rsid w:val="003C7644"/>
    <w:rsid w:val="003D1043"/>
    <w:rsid w:val="003D1332"/>
    <w:rsid w:val="003D14FE"/>
    <w:rsid w:val="003D3DF9"/>
    <w:rsid w:val="003D4FFF"/>
    <w:rsid w:val="003D67D4"/>
    <w:rsid w:val="003D7674"/>
    <w:rsid w:val="003E08BC"/>
    <w:rsid w:val="003E76FE"/>
    <w:rsid w:val="003F2572"/>
    <w:rsid w:val="00400457"/>
    <w:rsid w:val="004017B5"/>
    <w:rsid w:val="0041611E"/>
    <w:rsid w:val="00416C71"/>
    <w:rsid w:val="00420329"/>
    <w:rsid w:val="00420693"/>
    <w:rsid w:val="00420D56"/>
    <w:rsid w:val="004215AD"/>
    <w:rsid w:val="0042382F"/>
    <w:rsid w:val="004273BA"/>
    <w:rsid w:val="0043041F"/>
    <w:rsid w:val="00431077"/>
    <w:rsid w:val="00431B4D"/>
    <w:rsid w:val="00431D02"/>
    <w:rsid w:val="0043255D"/>
    <w:rsid w:val="00436A08"/>
    <w:rsid w:val="00440E60"/>
    <w:rsid w:val="0044294E"/>
    <w:rsid w:val="004436F6"/>
    <w:rsid w:val="004500CF"/>
    <w:rsid w:val="00454701"/>
    <w:rsid w:val="004550D1"/>
    <w:rsid w:val="0045764D"/>
    <w:rsid w:val="004660E0"/>
    <w:rsid w:val="004705F3"/>
    <w:rsid w:val="00473DB1"/>
    <w:rsid w:val="00474B34"/>
    <w:rsid w:val="00474E1E"/>
    <w:rsid w:val="004812EC"/>
    <w:rsid w:val="004821CB"/>
    <w:rsid w:val="0048296C"/>
    <w:rsid w:val="00482978"/>
    <w:rsid w:val="00483B4E"/>
    <w:rsid w:val="00485963"/>
    <w:rsid w:val="00492149"/>
    <w:rsid w:val="00492B5C"/>
    <w:rsid w:val="00493A0E"/>
    <w:rsid w:val="00497E32"/>
    <w:rsid w:val="004A0A52"/>
    <w:rsid w:val="004A102B"/>
    <w:rsid w:val="004A2300"/>
    <w:rsid w:val="004A36DE"/>
    <w:rsid w:val="004A3855"/>
    <w:rsid w:val="004A4695"/>
    <w:rsid w:val="004A520C"/>
    <w:rsid w:val="004A6F87"/>
    <w:rsid w:val="004B066E"/>
    <w:rsid w:val="004B47F2"/>
    <w:rsid w:val="004B4A32"/>
    <w:rsid w:val="004B7D1D"/>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13DC"/>
    <w:rsid w:val="00532972"/>
    <w:rsid w:val="005331ED"/>
    <w:rsid w:val="00533B61"/>
    <w:rsid w:val="00543622"/>
    <w:rsid w:val="00543886"/>
    <w:rsid w:val="005464F8"/>
    <w:rsid w:val="00554A98"/>
    <w:rsid w:val="00555298"/>
    <w:rsid w:val="00561123"/>
    <w:rsid w:val="00564FB3"/>
    <w:rsid w:val="00566E50"/>
    <w:rsid w:val="00570A2D"/>
    <w:rsid w:val="00576504"/>
    <w:rsid w:val="00577B5B"/>
    <w:rsid w:val="005866AF"/>
    <w:rsid w:val="005A508B"/>
    <w:rsid w:val="005A6919"/>
    <w:rsid w:val="005B07F7"/>
    <w:rsid w:val="005B13B9"/>
    <w:rsid w:val="005B5025"/>
    <w:rsid w:val="005B550E"/>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26C"/>
    <w:rsid w:val="00636C52"/>
    <w:rsid w:val="00636D04"/>
    <w:rsid w:val="0063792F"/>
    <w:rsid w:val="0064372A"/>
    <w:rsid w:val="00646190"/>
    <w:rsid w:val="00650743"/>
    <w:rsid w:val="0065426F"/>
    <w:rsid w:val="00654952"/>
    <w:rsid w:val="006552DE"/>
    <w:rsid w:val="006555C1"/>
    <w:rsid w:val="00655CBE"/>
    <w:rsid w:val="006613E5"/>
    <w:rsid w:val="00662DA3"/>
    <w:rsid w:val="0066362F"/>
    <w:rsid w:val="006642F0"/>
    <w:rsid w:val="006645F9"/>
    <w:rsid w:val="00665176"/>
    <w:rsid w:val="00666CB7"/>
    <w:rsid w:val="0066702F"/>
    <w:rsid w:val="00674873"/>
    <w:rsid w:val="006748FE"/>
    <w:rsid w:val="0067669C"/>
    <w:rsid w:val="006829A1"/>
    <w:rsid w:val="0068518F"/>
    <w:rsid w:val="00691BFB"/>
    <w:rsid w:val="00692031"/>
    <w:rsid w:val="00693628"/>
    <w:rsid w:val="0069671D"/>
    <w:rsid w:val="006A1629"/>
    <w:rsid w:val="006A3A9A"/>
    <w:rsid w:val="006A4E16"/>
    <w:rsid w:val="006A562E"/>
    <w:rsid w:val="006B049D"/>
    <w:rsid w:val="006C20EF"/>
    <w:rsid w:val="006C41D0"/>
    <w:rsid w:val="006C610F"/>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0DC2"/>
    <w:rsid w:val="00714ED9"/>
    <w:rsid w:val="00716681"/>
    <w:rsid w:val="00716CF6"/>
    <w:rsid w:val="0071741F"/>
    <w:rsid w:val="0072018C"/>
    <w:rsid w:val="0072176E"/>
    <w:rsid w:val="007255EB"/>
    <w:rsid w:val="00725CD4"/>
    <w:rsid w:val="00726472"/>
    <w:rsid w:val="00732DB4"/>
    <w:rsid w:val="00734A31"/>
    <w:rsid w:val="00736AF5"/>
    <w:rsid w:val="00740975"/>
    <w:rsid w:val="00740BCF"/>
    <w:rsid w:val="00747EC1"/>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0CBD"/>
    <w:rsid w:val="007B1335"/>
    <w:rsid w:val="007B2324"/>
    <w:rsid w:val="007C34EA"/>
    <w:rsid w:val="007C5095"/>
    <w:rsid w:val="007C6B8B"/>
    <w:rsid w:val="007C7283"/>
    <w:rsid w:val="007D675E"/>
    <w:rsid w:val="007D7E67"/>
    <w:rsid w:val="007E130A"/>
    <w:rsid w:val="007E18BC"/>
    <w:rsid w:val="007E2184"/>
    <w:rsid w:val="007E3E7F"/>
    <w:rsid w:val="007F01BE"/>
    <w:rsid w:val="007F09C1"/>
    <w:rsid w:val="007F1B4C"/>
    <w:rsid w:val="007F5E21"/>
    <w:rsid w:val="007F6565"/>
    <w:rsid w:val="008074A2"/>
    <w:rsid w:val="0081260A"/>
    <w:rsid w:val="008142A2"/>
    <w:rsid w:val="00821AC0"/>
    <w:rsid w:val="00830595"/>
    <w:rsid w:val="008316FA"/>
    <w:rsid w:val="00832757"/>
    <w:rsid w:val="00834BC5"/>
    <w:rsid w:val="00842EB5"/>
    <w:rsid w:val="008435F4"/>
    <w:rsid w:val="008464C0"/>
    <w:rsid w:val="00851D25"/>
    <w:rsid w:val="00853021"/>
    <w:rsid w:val="008547C7"/>
    <w:rsid w:val="0085515E"/>
    <w:rsid w:val="00855DA0"/>
    <w:rsid w:val="00861E50"/>
    <w:rsid w:val="00862055"/>
    <w:rsid w:val="00865351"/>
    <w:rsid w:val="00870121"/>
    <w:rsid w:val="00871276"/>
    <w:rsid w:val="0087131E"/>
    <w:rsid w:val="008718A2"/>
    <w:rsid w:val="008757A7"/>
    <w:rsid w:val="0087756E"/>
    <w:rsid w:val="008818F2"/>
    <w:rsid w:val="00885493"/>
    <w:rsid w:val="008857F1"/>
    <w:rsid w:val="00886739"/>
    <w:rsid w:val="00887D74"/>
    <w:rsid w:val="00887EA7"/>
    <w:rsid w:val="00890F95"/>
    <w:rsid w:val="008923B4"/>
    <w:rsid w:val="00894865"/>
    <w:rsid w:val="008955C4"/>
    <w:rsid w:val="00895A57"/>
    <w:rsid w:val="00896017"/>
    <w:rsid w:val="008A23C5"/>
    <w:rsid w:val="008A28FE"/>
    <w:rsid w:val="008A3781"/>
    <w:rsid w:val="008B2E59"/>
    <w:rsid w:val="008B3880"/>
    <w:rsid w:val="008B7BA1"/>
    <w:rsid w:val="008C2CDD"/>
    <w:rsid w:val="008C391E"/>
    <w:rsid w:val="008C7C3E"/>
    <w:rsid w:val="008D4FCB"/>
    <w:rsid w:val="008D52CC"/>
    <w:rsid w:val="008E00BB"/>
    <w:rsid w:val="008E2893"/>
    <w:rsid w:val="008E467A"/>
    <w:rsid w:val="008E4873"/>
    <w:rsid w:val="008E5657"/>
    <w:rsid w:val="008F2662"/>
    <w:rsid w:val="008F6528"/>
    <w:rsid w:val="008F7BF0"/>
    <w:rsid w:val="00900564"/>
    <w:rsid w:val="00902358"/>
    <w:rsid w:val="009076F5"/>
    <w:rsid w:val="009113B7"/>
    <w:rsid w:val="009133FC"/>
    <w:rsid w:val="009134FC"/>
    <w:rsid w:val="0091433C"/>
    <w:rsid w:val="009154E3"/>
    <w:rsid w:val="009161D0"/>
    <w:rsid w:val="00916F00"/>
    <w:rsid w:val="00921459"/>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967"/>
    <w:rsid w:val="00986F31"/>
    <w:rsid w:val="00990859"/>
    <w:rsid w:val="009912F3"/>
    <w:rsid w:val="009A0D9B"/>
    <w:rsid w:val="009A1FC5"/>
    <w:rsid w:val="009A2105"/>
    <w:rsid w:val="009A28B3"/>
    <w:rsid w:val="009A3D1D"/>
    <w:rsid w:val="009A5223"/>
    <w:rsid w:val="009A5AEF"/>
    <w:rsid w:val="009A6465"/>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318B"/>
    <w:rsid w:val="009F2463"/>
    <w:rsid w:val="009F4241"/>
    <w:rsid w:val="009F4DB1"/>
    <w:rsid w:val="009F569E"/>
    <w:rsid w:val="009F6696"/>
    <w:rsid w:val="009F66AA"/>
    <w:rsid w:val="009F7DF6"/>
    <w:rsid w:val="00A00603"/>
    <w:rsid w:val="00A01F84"/>
    <w:rsid w:val="00A02706"/>
    <w:rsid w:val="00A02A6B"/>
    <w:rsid w:val="00A1100D"/>
    <w:rsid w:val="00A13448"/>
    <w:rsid w:val="00A142CB"/>
    <w:rsid w:val="00A20EE8"/>
    <w:rsid w:val="00A21906"/>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1F1C"/>
    <w:rsid w:val="00A74DA6"/>
    <w:rsid w:val="00A75435"/>
    <w:rsid w:val="00A75463"/>
    <w:rsid w:val="00A770F4"/>
    <w:rsid w:val="00A84564"/>
    <w:rsid w:val="00A847BF"/>
    <w:rsid w:val="00A84E64"/>
    <w:rsid w:val="00A871D3"/>
    <w:rsid w:val="00A91596"/>
    <w:rsid w:val="00A94CDC"/>
    <w:rsid w:val="00AA01D4"/>
    <w:rsid w:val="00AA0878"/>
    <w:rsid w:val="00AA1253"/>
    <w:rsid w:val="00AA2366"/>
    <w:rsid w:val="00AA2FE9"/>
    <w:rsid w:val="00AA3E09"/>
    <w:rsid w:val="00AA5A7C"/>
    <w:rsid w:val="00AB10E0"/>
    <w:rsid w:val="00AB2C9A"/>
    <w:rsid w:val="00AB40DB"/>
    <w:rsid w:val="00AC3904"/>
    <w:rsid w:val="00AC51E1"/>
    <w:rsid w:val="00AD3734"/>
    <w:rsid w:val="00AD448F"/>
    <w:rsid w:val="00AD5567"/>
    <w:rsid w:val="00AE027D"/>
    <w:rsid w:val="00AE1791"/>
    <w:rsid w:val="00AE3544"/>
    <w:rsid w:val="00AF6AFF"/>
    <w:rsid w:val="00AF6CFF"/>
    <w:rsid w:val="00AF6FBC"/>
    <w:rsid w:val="00AF7091"/>
    <w:rsid w:val="00B011F5"/>
    <w:rsid w:val="00B017C6"/>
    <w:rsid w:val="00B0237B"/>
    <w:rsid w:val="00B079B8"/>
    <w:rsid w:val="00B07FBE"/>
    <w:rsid w:val="00B109B0"/>
    <w:rsid w:val="00B10ECB"/>
    <w:rsid w:val="00B12A60"/>
    <w:rsid w:val="00B14421"/>
    <w:rsid w:val="00B17D19"/>
    <w:rsid w:val="00B210E4"/>
    <w:rsid w:val="00B2466A"/>
    <w:rsid w:val="00B33787"/>
    <w:rsid w:val="00B35213"/>
    <w:rsid w:val="00B360ED"/>
    <w:rsid w:val="00B37026"/>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4B80"/>
    <w:rsid w:val="00B969C7"/>
    <w:rsid w:val="00B97805"/>
    <w:rsid w:val="00BA2960"/>
    <w:rsid w:val="00BA3745"/>
    <w:rsid w:val="00BA4A10"/>
    <w:rsid w:val="00BB0E88"/>
    <w:rsid w:val="00BB1589"/>
    <w:rsid w:val="00BB3B89"/>
    <w:rsid w:val="00BB6718"/>
    <w:rsid w:val="00BC0E78"/>
    <w:rsid w:val="00BC363C"/>
    <w:rsid w:val="00BD121C"/>
    <w:rsid w:val="00BD2436"/>
    <w:rsid w:val="00BD732F"/>
    <w:rsid w:val="00BE01AE"/>
    <w:rsid w:val="00BE08A2"/>
    <w:rsid w:val="00BE11EA"/>
    <w:rsid w:val="00BE1756"/>
    <w:rsid w:val="00BE2CB0"/>
    <w:rsid w:val="00BF127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3ADF"/>
    <w:rsid w:val="00C240EE"/>
    <w:rsid w:val="00C2552C"/>
    <w:rsid w:val="00C31E18"/>
    <w:rsid w:val="00C32373"/>
    <w:rsid w:val="00C3518D"/>
    <w:rsid w:val="00C403D6"/>
    <w:rsid w:val="00C41C27"/>
    <w:rsid w:val="00C421A8"/>
    <w:rsid w:val="00C43779"/>
    <w:rsid w:val="00C45A63"/>
    <w:rsid w:val="00C469B0"/>
    <w:rsid w:val="00C46FF9"/>
    <w:rsid w:val="00C4720A"/>
    <w:rsid w:val="00C47B50"/>
    <w:rsid w:val="00C47CC1"/>
    <w:rsid w:val="00C51C29"/>
    <w:rsid w:val="00C52081"/>
    <w:rsid w:val="00C52A5E"/>
    <w:rsid w:val="00C56794"/>
    <w:rsid w:val="00C6095F"/>
    <w:rsid w:val="00C62CD2"/>
    <w:rsid w:val="00C74DAA"/>
    <w:rsid w:val="00C76BCE"/>
    <w:rsid w:val="00C76BF1"/>
    <w:rsid w:val="00C8664A"/>
    <w:rsid w:val="00C90307"/>
    <w:rsid w:val="00C924AB"/>
    <w:rsid w:val="00C944B5"/>
    <w:rsid w:val="00C96171"/>
    <w:rsid w:val="00C97C14"/>
    <w:rsid w:val="00CA0479"/>
    <w:rsid w:val="00CA2ED8"/>
    <w:rsid w:val="00CA6684"/>
    <w:rsid w:val="00CA79BC"/>
    <w:rsid w:val="00CA7AB3"/>
    <w:rsid w:val="00CB02C0"/>
    <w:rsid w:val="00CB08FC"/>
    <w:rsid w:val="00CB5E63"/>
    <w:rsid w:val="00CC00F2"/>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CF756A"/>
    <w:rsid w:val="00D0318A"/>
    <w:rsid w:val="00D042FB"/>
    <w:rsid w:val="00D0467C"/>
    <w:rsid w:val="00D0645F"/>
    <w:rsid w:val="00D14F91"/>
    <w:rsid w:val="00D20E5D"/>
    <w:rsid w:val="00D27106"/>
    <w:rsid w:val="00D30AE4"/>
    <w:rsid w:val="00D31465"/>
    <w:rsid w:val="00D40373"/>
    <w:rsid w:val="00D41ABA"/>
    <w:rsid w:val="00D435E0"/>
    <w:rsid w:val="00D447FD"/>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969FB"/>
    <w:rsid w:val="00DA14B0"/>
    <w:rsid w:val="00DA5C01"/>
    <w:rsid w:val="00DB1A6A"/>
    <w:rsid w:val="00DB57A1"/>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67A"/>
    <w:rsid w:val="00E34C13"/>
    <w:rsid w:val="00E35082"/>
    <w:rsid w:val="00E35805"/>
    <w:rsid w:val="00E40E5F"/>
    <w:rsid w:val="00E44B44"/>
    <w:rsid w:val="00E4794A"/>
    <w:rsid w:val="00E47F99"/>
    <w:rsid w:val="00E525A0"/>
    <w:rsid w:val="00E52911"/>
    <w:rsid w:val="00E53036"/>
    <w:rsid w:val="00E536F5"/>
    <w:rsid w:val="00E55DAC"/>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95561"/>
    <w:rsid w:val="00EA0A77"/>
    <w:rsid w:val="00EA3203"/>
    <w:rsid w:val="00EA3407"/>
    <w:rsid w:val="00EA7823"/>
    <w:rsid w:val="00EB1705"/>
    <w:rsid w:val="00EB2D0C"/>
    <w:rsid w:val="00EB33CD"/>
    <w:rsid w:val="00EB37CA"/>
    <w:rsid w:val="00EB726C"/>
    <w:rsid w:val="00EB7DE1"/>
    <w:rsid w:val="00EC1214"/>
    <w:rsid w:val="00EC1E03"/>
    <w:rsid w:val="00EC36FC"/>
    <w:rsid w:val="00EC3A65"/>
    <w:rsid w:val="00EC3F6D"/>
    <w:rsid w:val="00EC6225"/>
    <w:rsid w:val="00EC7E2E"/>
    <w:rsid w:val="00ED0B93"/>
    <w:rsid w:val="00ED156F"/>
    <w:rsid w:val="00ED2AC5"/>
    <w:rsid w:val="00ED2D21"/>
    <w:rsid w:val="00ED70CD"/>
    <w:rsid w:val="00ED7440"/>
    <w:rsid w:val="00ED759F"/>
    <w:rsid w:val="00ED7B12"/>
    <w:rsid w:val="00EE1D23"/>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1F1A"/>
    <w:rsid w:val="00F454DC"/>
    <w:rsid w:val="00F46B6E"/>
    <w:rsid w:val="00F47DD1"/>
    <w:rsid w:val="00F5129D"/>
    <w:rsid w:val="00F52872"/>
    <w:rsid w:val="00F539B5"/>
    <w:rsid w:val="00F60F46"/>
    <w:rsid w:val="00F625B9"/>
    <w:rsid w:val="00F62A10"/>
    <w:rsid w:val="00F62EB2"/>
    <w:rsid w:val="00F667C1"/>
    <w:rsid w:val="00F6717E"/>
    <w:rsid w:val="00F70ABF"/>
    <w:rsid w:val="00F70F04"/>
    <w:rsid w:val="00F71425"/>
    <w:rsid w:val="00F71F59"/>
    <w:rsid w:val="00F72754"/>
    <w:rsid w:val="00F747DA"/>
    <w:rsid w:val="00F75196"/>
    <w:rsid w:val="00F7527D"/>
    <w:rsid w:val="00F76204"/>
    <w:rsid w:val="00F857B3"/>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3E24"/>
    <w:rsid w:val="00FD730F"/>
    <w:rsid w:val="00FE03E2"/>
    <w:rsid w:val="00FE34EF"/>
    <w:rsid w:val="00FE4A2A"/>
    <w:rsid w:val="00FE6CFF"/>
    <w:rsid w:val="00FE7530"/>
    <w:rsid w:val="00FF0858"/>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152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21115363">
      <w:bodyDiv w:val="1"/>
      <w:marLeft w:val="0"/>
      <w:marRight w:val="0"/>
      <w:marTop w:val="0"/>
      <w:marBottom w:val="0"/>
      <w:divBdr>
        <w:top w:val="none" w:sz="0" w:space="0" w:color="auto"/>
        <w:left w:val="none" w:sz="0" w:space="0" w:color="auto"/>
        <w:bottom w:val="none" w:sz="0" w:space="0" w:color="auto"/>
        <w:right w:val="none" w:sz="0" w:space="0" w:color="auto"/>
      </w:divBdr>
    </w:div>
    <w:div w:id="130368101">
      <w:bodyDiv w:val="1"/>
      <w:marLeft w:val="0"/>
      <w:marRight w:val="0"/>
      <w:marTop w:val="0"/>
      <w:marBottom w:val="0"/>
      <w:divBdr>
        <w:top w:val="none" w:sz="0" w:space="0" w:color="auto"/>
        <w:left w:val="none" w:sz="0" w:space="0" w:color="auto"/>
        <w:bottom w:val="none" w:sz="0" w:space="0" w:color="auto"/>
        <w:right w:val="none" w:sz="0" w:space="0" w:color="auto"/>
      </w:divBdr>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526470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4958600">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93224159">
      <w:bodyDiv w:val="1"/>
      <w:marLeft w:val="0"/>
      <w:marRight w:val="0"/>
      <w:marTop w:val="0"/>
      <w:marBottom w:val="0"/>
      <w:divBdr>
        <w:top w:val="none" w:sz="0" w:space="0" w:color="auto"/>
        <w:left w:val="none" w:sz="0" w:space="0" w:color="auto"/>
        <w:bottom w:val="none" w:sz="0" w:space="0" w:color="auto"/>
        <w:right w:val="none" w:sz="0" w:space="0" w:color="auto"/>
      </w:divBdr>
    </w:div>
    <w:div w:id="542904270">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99610768">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694042666">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67138095">
      <w:bodyDiv w:val="1"/>
      <w:marLeft w:val="0"/>
      <w:marRight w:val="0"/>
      <w:marTop w:val="0"/>
      <w:marBottom w:val="0"/>
      <w:divBdr>
        <w:top w:val="none" w:sz="0" w:space="0" w:color="auto"/>
        <w:left w:val="none" w:sz="0" w:space="0" w:color="auto"/>
        <w:bottom w:val="none" w:sz="0" w:space="0" w:color="auto"/>
        <w:right w:val="none" w:sz="0" w:space="0" w:color="auto"/>
      </w:divBdr>
    </w:div>
    <w:div w:id="878863144">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61691119">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6097468">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0941944">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4602561">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562585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sdsri5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2927</Words>
  <Characters>16688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2024-04-04T20:06:00Z</dcterms:created>
  <dcterms:modified xsi:type="dcterms:W3CDTF">2024-04-04T21:40:00Z</dcterms:modified>
</cp:coreProperties>
</file>