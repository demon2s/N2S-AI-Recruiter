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064939" w14:textId="74870A66" w:rsidR="00532972" w:rsidRPr="00EB2D0C" w:rsidRDefault="001D1725" w:rsidP="001D1725">
      <w:pPr>
        <w:pStyle w:val="NoSpacing"/>
        <w:rPr>
          <w:rFonts w:ascii="Calibri" w:hAnsi="Calibri" w:cs="Calibri"/>
          <w:b/>
          <w:bCs/>
        </w:rPr>
      </w:pPr>
      <w:r w:rsidRPr="00EB2D0C">
        <w:rPr>
          <w:rFonts w:ascii="Calibri" w:hAnsi="Calibri" w:cs="Calibri"/>
          <w:b/>
          <w:bCs/>
        </w:rPr>
        <w:t>SUMMARY</w:t>
      </w:r>
      <w:r w:rsidR="00532972" w:rsidRPr="00EB2D0C">
        <w:rPr>
          <w:rFonts w:ascii="Calibri" w:hAnsi="Calibri" w:cs="Calibri"/>
          <w:b/>
          <w:bCs/>
        </w:rPr>
        <w:t>:</w:t>
      </w:r>
    </w:p>
    <w:p w14:paraId="2F340C2A" w14:textId="77777777" w:rsidR="00532972" w:rsidRPr="00EB2D0C" w:rsidRDefault="00532972" w:rsidP="00035ECD">
      <w:pPr>
        <w:pStyle w:val="NoSpacing"/>
        <w:rPr>
          <w:rFonts w:ascii="Calibri" w:hAnsi="Calibri" w:cs="Calibri"/>
        </w:rPr>
      </w:pPr>
    </w:p>
    <w:p w14:paraId="11E0E960" w14:textId="77777777" w:rsidR="00885493" w:rsidRPr="00EB2D0C" w:rsidRDefault="00885493" w:rsidP="00885493">
      <w:pPr>
        <w:pStyle w:val="NoSpacing"/>
        <w:numPr>
          <w:ilvl w:val="0"/>
          <w:numId w:val="53"/>
        </w:numPr>
        <w:rPr>
          <w:rFonts w:ascii="Calibri" w:hAnsi="Calibri" w:cs="Calibri"/>
        </w:rPr>
      </w:pPr>
      <w:r w:rsidRPr="00EB2D0C">
        <w:rPr>
          <w:rFonts w:ascii="Calibri" w:hAnsi="Calibri" w:cs="Calibri"/>
        </w:rPr>
        <w:t>As a results-driven programmer analyst, I have successfully spearheaded diverse corporate IT projects, actively contributing to the planning, analysis, and execution of various applications.</w:t>
      </w:r>
    </w:p>
    <w:p w14:paraId="7C65CD8E" w14:textId="77777777" w:rsidR="00885493" w:rsidRPr="00EB2D0C" w:rsidRDefault="00885493" w:rsidP="00885493">
      <w:pPr>
        <w:pStyle w:val="NoSpacing"/>
        <w:numPr>
          <w:ilvl w:val="0"/>
          <w:numId w:val="53"/>
        </w:numPr>
        <w:rPr>
          <w:rFonts w:ascii="Calibri" w:hAnsi="Calibri" w:cs="Calibri"/>
        </w:rPr>
      </w:pPr>
      <w:r w:rsidRPr="00EB2D0C">
        <w:rPr>
          <w:rFonts w:ascii="Calibri" w:hAnsi="Calibri" w:cs="Calibri"/>
        </w:rPr>
        <w:t>With over 15 years of expertise, I have designed and implemented EAI solutions, Client/Server applications, and Windows applications.</w:t>
      </w:r>
    </w:p>
    <w:p w14:paraId="688BBDF0" w14:textId="77777777" w:rsidR="00885493" w:rsidRPr="00EB2D0C" w:rsidRDefault="00885493" w:rsidP="00885493">
      <w:pPr>
        <w:pStyle w:val="NoSpacing"/>
        <w:numPr>
          <w:ilvl w:val="0"/>
          <w:numId w:val="53"/>
        </w:numPr>
        <w:rPr>
          <w:rFonts w:ascii="Calibri" w:hAnsi="Calibri" w:cs="Calibri"/>
        </w:rPr>
      </w:pPr>
      <w:r w:rsidRPr="00EB2D0C">
        <w:rPr>
          <w:rFonts w:ascii="Calibri" w:hAnsi="Calibri" w:cs="Calibri"/>
        </w:rPr>
        <w:t>Over a decade of hands-on experience in Azure and CRM Dynamics Development, encompassing design, installation, configuration, implementation, and ongoing support.</w:t>
      </w:r>
    </w:p>
    <w:p w14:paraId="54029C0B" w14:textId="77777777" w:rsidR="00885493" w:rsidRPr="00EB2D0C" w:rsidRDefault="00885493" w:rsidP="00885493">
      <w:pPr>
        <w:pStyle w:val="NoSpacing"/>
        <w:numPr>
          <w:ilvl w:val="0"/>
          <w:numId w:val="53"/>
        </w:numPr>
        <w:rPr>
          <w:rFonts w:ascii="Calibri" w:hAnsi="Calibri" w:cs="Calibri"/>
        </w:rPr>
      </w:pPr>
      <w:r w:rsidRPr="00EB2D0C">
        <w:rPr>
          <w:rFonts w:ascii="Calibri" w:hAnsi="Calibri" w:cs="Calibri"/>
        </w:rPr>
        <w:t xml:space="preserve">With more than 3 years of involvement in PowerApps and Power Automate development, particularly within Dynamics 365 </w:t>
      </w:r>
      <w:proofErr w:type="spellStart"/>
      <w:r w:rsidRPr="00EB2D0C">
        <w:rPr>
          <w:rFonts w:ascii="Calibri" w:hAnsi="Calibri" w:cs="Calibri"/>
        </w:rPr>
        <w:t>Dataverse</w:t>
      </w:r>
      <w:proofErr w:type="spellEnd"/>
      <w:r w:rsidRPr="00EB2D0C">
        <w:rPr>
          <w:rFonts w:ascii="Calibri" w:hAnsi="Calibri" w:cs="Calibri"/>
        </w:rPr>
        <w:t>, I specialize in crafting intricate applications and integrations using Microsoft Flow.</w:t>
      </w:r>
    </w:p>
    <w:p w14:paraId="03293581" w14:textId="77777777" w:rsidR="00885493" w:rsidRPr="00EB2D0C" w:rsidRDefault="00885493" w:rsidP="00885493">
      <w:pPr>
        <w:pStyle w:val="NoSpacing"/>
        <w:numPr>
          <w:ilvl w:val="0"/>
          <w:numId w:val="53"/>
        </w:numPr>
        <w:rPr>
          <w:rFonts w:ascii="Calibri" w:hAnsi="Calibri" w:cs="Calibri"/>
        </w:rPr>
      </w:pPr>
      <w:r w:rsidRPr="00EB2D0C">
        <w:rPr>
          <w:rFonts w:ascii="Calibri" w:hAnsi="Calibri" w:cs="Calibri"/>
        </w:rPr>
        <w:t>I possess 3+ years of proficiency in crafting user-friendly Canvas and Model-driven applications, leveraging the latest features of PowerApps.</w:t>
      </w:r>
    </w:p>
    <w:p w14:paraId="5EF651BB" w14:textId="77777777" w:rsidR="00885493" w:rsidRPr="00EB2D0C" w:rsidRDefault="00885493" w:rsidP="00885493">
      <w:pPr>
        <w:pStyle w:val="NoSpacing"/>
        <w:numPr>
          <w:ilvl w:val="0"/>
          <w:numId w:val="53"/>
        </w:numPr>
        <w:rPr>
          <w:rFonts w:ascii="Calibri" w:hAnsi="Calibri" w:cs="Calibri"/>
        </w:rPr>
      </w:pPr>
      <w:r w:rsidRPr="00EB2D0C">
        <w:rPr>
          <w:rFonts w:ascii="Calibri" w:hAnsi="Calibri" w:cs="Calibri"/>
        </w:rPr>
        <w:t>I have worked extensively with various Dynamics business applications such as D365 Finance and Operations, Field Service, and Customer Service (OMNI Channel).</w:t>
      </w:r>
    </w:p>
    <w:p w14:paraId="2AAA51CC" w14:textId="77777777" w:rsidR="00885493" w:rsidRPr="00EB2D0C" w:rsidRDefault="00885493" w:rsidP="00885493">
      <w:pPr>
        <w:pStyle w:val="NoSpacing"/>
        <w:numPr>
          <w:ilvl w:val="0"/>
          <w:numId w:val="53"/>
        </w:numPr>
        <w:rPr>
          <w:rFonts w:ascii="Calibri" w:hAnsi="Calibri" w:cs="Calibri"/>
        </w:rPr>
      </w:pPr>
      <w:r w:rsidRPr="00EB2D0C">
        <w:rPr>
          <w:rFonts w:ascii="Calibri" w:hAnsi="Calibri" w:cs="Calibri"/>
        </w:rPr>
        <w:t>Proficient in application architecture and Object-Oriented Development utilizing C#.NET, VB.NET, ASP.NET, MVC, CRM Dynamics, Power Apps, Azure AD, BizTalk, SharePoint, ESB, Amazon Web Services, and Azure.</w:t>
      </w:r>
    </w:p>
    <w:p w14:paraId="6310C7F0" w14:textId="77777777" w:rsidR="00885493" w:rsidRPr="00EB2D0C" w:rsidRDefault="00885493" w:rsidP="00885493">
      <w:pPr>
        <w:pStyle w:val="NoSpacing"/>
        <w:numPr>
          <w:ilvl w:val="0"/>
          <w:numId w:val="53"/>
        </w:numPr>
        <w:rPr>
          <w:rFonts w:ascii="Calibri" w:hAnsi="Calibri" w:cs="Calibri"/>
        </w:rPr>
      </w:pPr>
      <w:r w:rsidRPr="00EB2D0C">
        <w:rPr>
          <w:rFonts w:ascii="Calibri" w:hAnsi="Calibri" w:cs="Calibri"/>
        </w:rPr>
        <w:t>Skilled in utilizing various Azure cloud artifacts including Azure Functions, Logic Apps, Application Insights, Azure Data Factory, Azure Key Vault, service bus queues, and storage accounts.</w:t>
      </w:r>
    </w:p>
    <w:p w14:paraId="15D3314F" w14:textId="77777777" w:rsidR="00885493" w:rsidRPr="00EB2D0C" w:rsidRDefault="00885493" w:rsidP="00885493">
      <w:pPr>
        <w:pStyle w:val="NoSpacing"/>
        <w:numPr>
          <w:ilvl w:val="0"/>
          <w:numId w:val="53"/>
        </w:numPr>
        <w:rPr>
          <w:rFonts w:ascii="Calibri" w:hAnsi="Calibri" w:cs="Calibri"/>
        </w:rPr>
      </w:pPr>
      <w:r w:rsidRPr="00EB2D0C">
        <w:rPr>
          <w:rFonts w:ascii="Calibri" w:hAnsi="Calibri" w:cs="Calibri"/>
        </w:rPr>
        <w:t>Adept at architecting solutions involving Dynamics customization, encompassing server-side code, custom business logic, integration modules, Custom APIs, workflow assemblies, and plug-ins.</w:t>
      </w:r>
    </w:p>
    <w:p w14:paraId="6217657C" w14:textId="77777777" w:rsidR="00885493" w:rsidRPr="00EB2D0C" w:rsidRDefault="00885493" w:rsidP="00885493">
      <w:pPr>
        <w:pStyle w:val="NoSpacing"/>
        <w:numPr>
          <w:ilvl w:val="0"/>
          <w:numId w:val="53"/>
        </w:numPr>
        <w:rPr>
          <w:rFonts w:ascii="Calibri" w:hAnsi="Calibri" w:cs="Calibri"/>
        </w:rPr>
      </w:pPr>
      <w:r w:rsidRPr="00EB2D0C">
        <w:rPr>
          <w:rFonts w:ascii="Calibri" w:hAnsi="Calibri" w:cs="Calibri"/>
        </w:rPr>
        <w:t>Expertise in creating PCF React controls, Typescript, and JavaScript customizations.</w:t>
      </w:r>
    </w:p>
    <w:p w14:paraId="369D3252" w14:textId="77777777" w:rsidR="00885493" w:rsidRPr="00EB2D0C" w:rsidRDefault="00885493" w:rsidP="00885493">
      <w:pPr>
        <w:pStyle w:val="NoSpacing"/>
        <w:numPr>
          <w:ilvl w:val="0"/>
          <w:numId w:val="53"/>
        </w:numPr>
        <w:rPr>
          <w:rFonts w:ascii="Calibri" w:hAnsi="Calibri" w:cs="Calibri"/>
        </w:rPr>
      </w:pPr>
      <w:r w:rsidRPr="00EB2D0C">
        <w:rPr>
          <w:rFonts w:ascii="Calibri" w:hAnsi="Calibri" w:cs="Calibri"/>
        </w:rPr>
        <w:t xml:space="preserve">Proficient in </w:t>
      </w:r>
      <w:proofErr w:type="spellStart"/>
      <w:r w:rsidRPr="00EB2D0C">
        <w:rPr>
          <w:rFonts w:ascii="Calibri" w:hAnsi="Calibri" w:cs="Calibri"/>
        </w:rPr>
        <w:t>Dataverse</w:t>
      </w:r>
      <w:proofErr w:type="spellEnd"/>
      <w:r w:rsidRPr="00EB2D0C">
        <w:rPr>
          <w:rFonts w:ascii="Calibri" w:hAnsi="Calibri" w:cs="Calibri"/>
        </w:rPr>
        <w:t xml:space="preserve"> data modeling and form design.</w:t>
      </w:r>
    </w:p>
    <w:p w14:paraId="47A03953" w14:textId="77777777" w:rsidR="00885493" w:rsidRPr="00EB2D0C" w:rsidRDefault="00885493" w:rsidP="00885493">
      <w:pPr>
        <w:pStyle w:val="NoSpacing"/>
        <w:numPr>
          <w:ilvl w:val="0"/>
          <w:numId w:val="53"/>
        </w:numPr>
        <w:rPr>
          <w:rFonts w:ascii="Calibri" w:hAnsi="Calibri" w:cs="Calibri"/>
        </w:rPr>
      </w:pPr>
      <w:r w:rsidRPr="00EB2D0C">
        <w:rPr>
          <w:rFonts w:ascii="Calibri" w:hAnsi="Calibri" w:cs="Calibri"/>
        </w:rPr>
        <w:t>Capable of designing and implementing complex, multi-threaded integrations between CRM and other applications.</w:t>
      </w:r>
    </w:p>
    <w:p w14:paraId="68C3EE35" w14:textId="77777777" w:rsidR="00885493" w:rsidRPr="00EB2D0C" w:rsidRDefault="00885493" w:rsidP="00885493">
      <w:pPr>
        <w:pStyle w:val="NoSpacing"/>
        <w:numPr>
          <w:ilvl w:val="0"/>
          <w:numId w:val="53"/>
        </w:numPr>
        <w:rPr>
          <w:rFonts w:ascii="Calibri" w:hAnsi="Calibri" w:cs="Calibri"/>
        </w:rPr>
      </w:pPr>
      <w:r w:rsidRPr="00EB2D0C">
        <w:rPr>
          <w:rFonts w:ascii="Calibri" w:hAnsi="Calibri" w:cs="Calibri"/>
        </w:rPr>
        <w:t>Skilled in data migration and updates using XRM and LINQ to facilitate seamless data migration within CRM across various entities.</w:t>
      </w:r>
    </w:p>
    <w:p w14:paraId="3F9644EA" w14:textId="77777777" w:rsidR="00885493" w:rsidRPr="00EB2D0C" w:rsidRDefault="00885493" w:rsidP="00885493">
      <w:pPr>
        <w:pStyle w:val="NoSpacing"/>
        <w:numPr>
          <w:ilvl w:val="0"/>
          <w:numId w:val="53"/>
        </w:numPr>
        <w:rPr>
          <w:rFonts w:ascii="Calibri" w:hAnsi="Calibri" w:cs="Calibri"/>
        </w:rPr>
      </w:pPr>
      <w:r w:rsidRPr="00EB2D0C">
        <w:rPr>
          <w:rFonts w:ascii="Calibri" w:hAnsi="Calibri" w:cs="Calibri"/>
        </w:rPr>
        <w:t>Extensive experience in utilizing XRM Tools for support and administrative tasks.</w:t>
      </w:r>
    </w:p>
    <w:p w14:paraId="02DEA0CD" w14:textId="77777777" w:rsidR="00885493" w:rsidRPr="00EB2D0C" w:rsidRDefault="00885493" w:rsidP="00885493">
      <w:pPr>
        <w:pStyle w:val="NoSpacing"/>
        <w:numPr>
          <w:ilvl w:val="0"/>
          <w:numId w:val="53"/>
        </w:numPr>
        <w:rPr>
          <w:rFonts w:ascii="Calibri" w:hAnsi="Calibri" w:cs="Calibri"/>
        </w:rPr>
      </w:pPr>
      <w:r w:rsidRPr="00EB2D0C">
        <w:rPr>
          <w:rFonts w:ascii="Calibri" w:hAnsi="Calibri" w:cs="Calibri"/>
        </w:rPr>
        <w:t>Proficient in SharePoint, Web Parts, SharePoint Apps, InfoPath, Microsoft SharePoint Designer, Workflow Foundation, and Administration.</w:t>
      </w:r>
    </w:p>
    <w:p w14:paraId="31CB7925" w14:textId="77777777" w:rsidR="00885493" w:rsidRPr="00EB2D0C" w:rsidRDefault="00885493" w:rsidP="00885493">
      <w:pPr>
        <w:pStyle w:val="NoSpacing"/>
        <w:numPr>
          <w:ilvl w:val="0"/>
          <w:numId w:val="53"/>
        </w:numPr>
        <w:rPr>
          <w:rFonts w:ascii="Calibri" w:hAnsi="Calibri" w:cs="Calibri"/>
        </w:rPr>
      </w:pPr>
      <w:r w:rsidRPr="00EB2D0C">
        <w:rPr>
          <w:rFonts w:ascii="Calibri" w:hAnsi="Calibri" w:cs="Calibri"/>
        </w:rPr>
        <w:t>Expertise in designing and implementing ETL processes using SSIS for Data Movement and Database Maintenance.</w:t>
      </w:r>
    </w:p>
    <w:p w14:paraId="65F33B69" w14:textId="77777777" w:rsidR="00885493" w:rsidRPr="00EB2D0C" w:rsidRDefault="00885493" w:rsidP="00885493">
      <w:pPr>
        <w:pStyle w:val="NoSpacing"/>
        <w:numPr>
          <w:ilvl w:val="0"/>
          <w:numId w:val="53"/>
        </w:numPr>
        <w:rPr>
          <w:rFonts w:ascii="Calibri" w:hAnsi="Calibri" w:cs="Calibri"/>
        </w:rPr>
      </w:pPr>
      <w:r w:rsidRPr="00EB2D0C">
        <w:rPr>
          <w:rFonts w:ascii="Calibri" w:hAnsi="Calibri" w:cs="Calibri"/>
        </w:rPr>
        <w:t>Experience in database design and development using SQL Server and Oracle.</w:t>
      </w:r>
    </w:p>
    <w:p w14:paraId="3F3B1A1D" w14:textId="77777777" w:rsidR="00885493" w:rsidRPr="00EB2D0C" w:rsidRDefault="00885493" w:rsidP="00885493">
      <w:pPr>
        <w:pStyle w:val="NoSpacing"/>
        <w:numPr>
          <w:ilvl w:val="0"/>
          <w:numId w:val="53"/>
        </w:numPr>
        <w:rPr>
          <w:rFonts w:ascii="Calibri" w:hAnsi="Calibri" w:cs="Calibri"/>
        </w:rPr>
      </w:pPr>
      <w:r w:rsidRPr="00EB2D0C">
        <w:rPr>
          <w:rFonts w:ascii="Calibri" w:hAnsi="Calibri" w:cs="Calibri"/>
        </w:rPr>
        <w:t>Proven track record in designing well-indexed and normalized relational and object-oriented databases.</w:t>
      </w:r>
    </w:p>
    <w:p w14:paraId="5965A4BF" w14:textId="77777777" w:rsidR="00885493" w:rsidRPr="00EB2D0C" w:rsidRDefault="00885493" w:rsidP="00885493">
      <w:pPr>
        <w:pStyle w:val="NoSpacing"/>
        <w:numPr>
          <w:ilvl w:val="0"/>
          <w:numId w:val="53"/>
        </w:numPr>
        <w:rPr>
          <w:rFonts w:ascii="Calibri" w:hAnsi="Calibri" w:cs="Calibri"/>
        </w:rPr>
      </w:pPr>
      <w:r w:rsidRPr="00EB2D0C">
        <w:rPr>
          <w:rFonts w:ascii="Calibri" w:hAnsi="Calibri" w:cs="Calibri"/>
        </w:rPr>
        <w:t>Strong design and programming experience with web technologies including HTML, XML, XSL/XSLT, Ajax, and JavaScript.</w:t>
      </w:r>
    </w:p>
    <w:p w14:paraId="2B6E27E7" w14:textId="77777777" w:rsidR="00885493" w:rsidRPr="00EB2D0C" w:rsidRDefault="00885493" w:rsidP="00885493">
      <w:pPr>
        <w:pStyle w:val="NoSpacing"/>
        <w:numPr>
          <w:ilvl w:val="0"/>
          <w:numId w:val="53"/>
        </w:numPr>
        <w:rPr>
          <w:rFonts w:ascii="Calibri" w:hAnsi="Calibri" w:cs="Calibri"/>
        </w:rPr>
      </w:pPr>
      <w:r w:rsidRPr="00EB2D0C">
        <w:rPr>
          <w:rFonts w:ascii="Calibri" w:hAnsi="Calibri" w:cs="Calibri"/>
        </w:rPr>
        <w:t>Excellent proficiency in writing SQL queries and stored procedures.</w:t>
      </w:r>
    </w:p>
    <w:p w14:paraId="3BFD8DB4" w14:textId="77777777" w:rsidR="00885493" w:rsidRPr="00EB2D0C" w:rsidRDefault="00885493" w:rsidP="00885493">
      <w:pPr>
        <w:pStyle w:val="NoSpacing"/>
        <w:numPr>
          <w:ilvl w:val="0"/>
          <w:numId w:val="53"/>
        </w:numPr>
        <w:rPr>
          <w:rFonts w:ascii="Calibri" w:hAnsi="Calibri" w:cs="Calibri"/>
        </w:rPr>
      </w:pPr>
      <w:r w:rsidRPr="00EB2D0C">
        <w:rPr>
          <w:rFonts w:ascii="Calibri" w:hAnsi="Calibri" w:cs="Calibri"/>
        </w:rPr>
        <w:t xml:space="preserve">Familiarity with version management systems like TFS, Git, and DevOps automation of </w:t>
      </w:r>
      <w:proofErr w:type="spellStart"/>
      <w:r w:rsidRPr="00EB2D0C">
        <w:rPr>
          <w:rFonts w:ascii="Calibri" w:hAnsi="Calibri" w:cs="Calibri"/>
        </w:rPr>
        <w:t>Dataverse</w:t>
      </w:r>
      <w:proofErr w:type="spellEnd"/>
      <w:r w:rsidRPr="00EB2D0C">
        <w:rPr>
          <w:rFonts w:ascii="Calibri" w:hAnsi="Calibri" w:cs="Calibri"/>
        </w:rPr>
        <w:t xml:space="preserve"> solutions.</w:t>
      </w:r>
    </w:p>
    <w:p w14:paraId="0932027E" w14:textId="77777777" w:rsidR="00885493" w:rsidRPr="00EB2D0C" w:rsidRDefault="00885493" w:rsidP="00885493">
      <w:pPr>
        <w:pStyle w:val="NoSpacing"/>
        <w:numPr>
          <w:ilvl w:val="0"/>
          <w:numId w:val="53"/>
        </w:numPr>
        <w:rPr>
          <w:rFonts w:ascii="Calibri" w:hAnsi="Calibri" w:cs="Calibri"/>
        </w:rPr>
      </w:pPr>
      <w:r w:rsidRPr="00EB2D0C">
        <w:rPr>
          <w:rFonts w:ascii="Calibri" w:hAnsi="Calibri" w:cs="Calibri"/>
        </w:rPr>
        <w:t>Skilled in automated building, testing, and continuous integration with TFS or Azure DevOps.</w:t>
      </w:r>
    </w:p>
    <w:p w14:paraId="5E9655EB" w14:textId="77777777" w:rsidR="00885493" w:rsidRPr="00EB2D0C" w:rsidRDefault="00885493" w:rsidP="00885493">
      <w:pPr>
        <w:pStyle w:val="NoSpacing"/>
        <w:numPr>
          <w:ilvl w:val="0"/>
          <w:numId w:val="53"/>
        </w:numPr>
        <w:rPr>
          <w:rFonts w:ascii="Calibri" w:hAnsi="Calibri" w:cs="Calibri"/>
        </w:rPr>
      </w:pPr>
      <w:r w:rsidRPr="00EB2D0C">
        <w:rPr>
          <w:rFonts w:ascii="Calibri" w:hAnsi="Calibri" w:cs="Calibri"/>
        </w:rPr>
        <w:t>Experienced in writing queries and stored procedures using Oracle and SQL Server.</w:t>
      </w:r>
    </w:p>
    <w:p w14:paraId="486AF069" w14:textId="77777777" w:rsidR="00885493" w:rsidRPr="00EB2D0C" w:rsidRDefault="00885493" w:rsidP="00885493">
      <w:pPr>
        <w:pStyle w:val="NoSpacing"/>
        <w:numPr>
          <w:ilvl w:val="0"/>
          <w:numId w:val="53"/>
        </w:numPr>
        <w:rPr>
          <w:rFonts w:ascii="Calibri" w:hAnsi="Calibri" w:cs="Calibri"/>
        </w:rPr>
      </w:pPr>
      <w:r w:rsidRPr="00EB2D0C">
        <w:rPr>
          <w:rFonts w:ascii="Calibri" w:hAnsi="Calibri" w:cs="Calibri"/>
        </w:rPr>
        <w:t>Proficient in all aspects of the software development lifecycle, including architectural design, evaluation, and testing of enterprise solutions.</w:t>
      </w:r>
    </w:p>
    <w:p w14:paraId="4995D665" w14:textId="77777777" w:rsidR="00885493" w:rsidRPr="00EB2D0C" w:rsidRDefault="00885493" w:rsidP="00885493">
      <w:pPr>
        <w:pStyle w:val="NoSpacing"/>
        <w:numPr>
          <w:ilvl w:val="0"/>
          <w:numId w:val="53"/>
        </w:numPr>
        <w:rPr>
          <w:rFonts w:ascii="Calibri" w:hAnsi="Calibri" w:cs="Calibri"/>
        </w:rPr>
      </w:pPr>
      <w:r w:rsidRPr="00EB2D0C">
        <w:rPr>
          <w:rFonts w:ascii="Calibri" w:hAnsi="Calibri" w:cs="Calibri"/>
        </w:rPr>
        <w:t>Well-versed in gathering requirements, defining business processes, and implementing plans using established methodologies like UML and Rational Tools.</w:t>
      </w:r>
    </w:p>
    <w:p w14:paraId="144EA9E6" w14:textId="77777777" w:rsidR="00885493" w:rsidRPr="00EB2D0C" w:rsidRDefault="00885493" w:rsidP="00885493">
      <w:pPr>
        <w:pStyle w:val="NoSpacing"/>
        <w:numPr>
          <w:ilvl w:val="0"/>
          <w:numId w:val="53"/>
        </w:numPr>
        <w:rPr>
          <w:rFonts w:ascii="Calibri" w:hAnsi="Calibri" w:cs="Calibri"/>
        </w:rPr>
      </w:pPr>
      <w:r w:rsidRPr="00EB2D0C">
        <w:rPr>
          <w:rFonts w:ascii="Calibri" w:hAnsi="Calibri" w:cs="Calibri"/>
        </w:rPr>
        <w:lastRenderedPageBreak/>
        <w:t>An effective team player with outstanding analytical, programming, written, and verbal communication skills.</w:t>
      </w:r>
    </w:p>
    <w:p w14:paraId="28D8A1CA" w14:textId="77777777" w:rsidR="00885493" w:rsidRPr="00EB2D0C" w:rsidRDefault="00885493" w:rsidP="00885493">
      <w:pPr>
        <w:pStyle w:val="NoSpacing"/>
        <w:numPr>
          <w:ilvl w:val="0"/>
          <w:numId w:val="53"/>
        </w:numPr>
        <w:rPr>
          <w:rFonts w:ascii="Calibri" w:hAnsi="Calibri" w:cs="Calibri"/>
        </w:rPr>
      </w:pPr>
      <w:r w:rsidRPr="00EB2D0C">
        <w:rPr>
          <w:rFonts w:ascii="Calibri" w:hAnsi="Calibri" w:cs="Calibri"/>
        </w:rPr>
        <w:t>Hands-on experience leading all stages of system development efforts, from requirements definition to production support.</w:t>
      </w:r>
    </w:p>
    <w:p w14:paraId="19C395EE" w14:textId="77777777" w:rsidR="00885493" w:rsidRPr="00EB2D0C" w:rsidRDefault="00885493" w:rsidP="00885493">
      <w:pPr>
        <w:pStyle w:val="NoSpacing"/>
        <w:numPr>
          <w:ilvl w:val="0"/>
          <w:numId w:val="53"/>
        </w:numPr>
        <w:rPr>
          <w:rFonts w:ascii="Calibri" w:hAnsi="Calibri" w:cs="Calibri"/>
        </w:rPr>
      </w:pPr>
      <w:r w:rsidRPr="00EB2D0C">
        <w:rPr>
          <w:rFonts w:ascii="Calibri" w:hAnsi="Calibri" w:cs="Calibri"/>
        </w:rPr>
        <w:t>Outstanding leadership abilities, capable of coordinating and directing project-based efforts while managing, motivating, and leading project teams.</w:t>
      </w:r>
    </w:p>
    <w:p w14:paraId="7F5B933D" w14:textId="77777777" w:rsidR="00885493" w:rsidRPr="00EB2D0C" w:rsidRDefault="00885493" w:rsidP="00885493">
      <w:pPr>
        <w:pStyle w:val="NoSpacing"/>
        <w:numPr>
          <w:ilvl w:val="0"/>
          <w:numId w:val="53"/>
        </w:numPr>
        <w:rPr>
          <w:rFonts w:ascii="Calibri" w:hAnsi="Calibri" w:cs="Calibri"/>
        </w:rPr>
      </w:pPr>
      <w:r w:rsidRPr="00EB2D0C">
        <w:rPr>
          <w:rFonts w:ascii="Calibri" w:hAnsi="Calibri" w:cs="Calibri"/>
        </w:rPr>
        <w:t>Skilled in learning and excelling at new technologies as required, adept at developing innovative applications and technical specifications.</w:t>
      </w:r>
    </w:p>
    <w:p w14:paraId="772C8BCF" w14:textId="77777777" w:rsidR="00885493" w:rsidRPr="00EB2D0C" w:rsidRDefault="00885493" w:rsidP="00885493">
      <w:pPr>
        <w:pStyle w:val="NoSpacing"/>
        <w:numPr>
          <w:ilvl w:val="0"/>
          <w:numId w:val="53"/>
        </w:numPr>
        <w:rPr>
          <w:rFonts w:ascii="Calibri" w:hAnsi="Calibri" w:cs="Calibri"/>
        </w:rPr>
      </w:pPr>
      <w:r w:rsidRPr="00EB2D0C">
        <w:rPr>
          <w:rFonts w:ascii="Calibri" w:hAnsi="Calibri" w:cs="Calibri"/>
        </w:rPr>
        <w:t>Excellent technical knowledge of N-tier architectures, object-oriented programming, frameworks, web services, UML diagrams, and Dependency Injection (DI).</w:t>
      </w:r>
    </w:p>
    <w:p w14:paraId="30625772" w14:textId="77777777" w:rsidR="00CA6684" w:rsidRPr="00EB2D0C" w:rsidRDefault="00CA6684" w:rsidP="00CA6684">
      <w:pPr>
        <w:pStyle w:val="NoSpacing"/>
        <w:rPr>
          <w:rFonts w:ascii="Calibri" w:hAnsi="Calibri" w:cs="Calibri"/>
        </w:rPr>
      </w:pPr>
    </w:p>
    <w:p w14:paraId="39C426A2" w14:textId="6514E231" w:rsidR="004E5322" w:rsidRPr="00EB2D0C" w:rsidRDefault="00E66AC4" w:rsidP="001D1725">
      <w:pPr>
        <w:pStyle w:val="NoSpacing"/>
        <w:rPr>
          <w:rFonts w:ascii="Calibri" w:hAnsi="Calibri" w:cs="Calibri"/>
          <w:b/>
          <w:bCs/>
          <w:smallCaps/>
        </w:rPr>
      </w:pPr>
      <w:r w:rsidRPr="00EB2D0C">
        <w:rPr>
          <w:rFonts w:ascii="Calibri" w:hAnsi="Calibri" w:cs="Calibri"/>
          <w:b/>
          <w:bCs/>
        </w:rPr>
        <w:t xml:space="preserve">TECHNICAL </w:t>
      </w:r>
      <w:r w:rsidR="001D1725" w:rsidRPr="00EB2D0C">
        <w:rPr>
          <w:rFonts w:ascii="Calibri" w:hAnsi="Calibri" w:cs="Calibri"/>
          <w:b/>
          <w:bCs/>
          <w:smallCaps/>
        </w:rPr>
        <w:t>SKILLS</w:t>
      </w:r>
      <w:r w:rsidR="00526C25" w:rsidRPr="00EB2D0C">
        <w:rPr>
          <w:rFonts w:ascii="Calibri" w:hAnsi="Calibri" w:cs="Calibri"/>
          <w:b/>
          <w:bCs/>
        </w:rPr>
        <w:t xml:space="preserve">: </w:t>
      </w:r>
    </w:p>
    <w:p w14:paraId="2DAF8B1F" w14:textId="77777777" w:rsidR="001D02FC" w:rsidRPr="00EB2D0C" w:rsidRDefault="001D02FC" w:rsidP="001D1725">
      <w:pPr>
        <w:pStyle w:val="NoSpacing"/>
        <w:rPr>
          <w:rFonts w:ascii="Calibri" w:hAnsi="Calibri" w:cs="Calibri"/>
        </w:rPr>
      </w:pPr>
    </w:p>
    <w:p w14:paraId="3A2E3188" w14:textId="3AC3D621" w:rsidR="004A36DE" w:rsidRPr="00EB2D0C" w:rsidRDefault="004A36DE" w:rsidP="004A36DE">
      <w:pPr>
        <w:pStyle w:val="NoSpacing"/>
        <w:numPr>
          <w:ilvl w:val="0"/>
          <w:numId w:val="54"/>
        </w:numPr>
        <w:rPr>
          <w:rFonts w:ascii="Calibri" w:hAnsi="Calibri" w:cs="Calibri"/>
        </w:rPr>
      </w:pPr>
      <w:r w:rsidRPr="00EB2D0C">
        <w:rPr>
          <w:rFonts w:ascii="Calibri" w:hAnsi="Calibri" w:cs="Calibri"/>
          <w:b/>
          <w:bCs/>
        </w:rPr>
        <w:t>Languages:</w:t>
      </w:r>
      <w:r w:rsidRPr="00EB2D0C">
        <w:rPr>
          <w:rFonts w:ascii="Calibri" w:hAnsi="Calibri" w:cs="Calibri"/>
        </w:rPr>
        <w:t xml:space="preserve"> VB.NET, C#, UML, PL/SQL, Typescript, JAVA, jQuery, PowerShell.</w:t>
      </w:r>
    </w:p>
    <w:p w14:paraId="192EFA3D" w14:textId="5C16109A" w:rsidR="004A36DE" w:rsidRPr="00EB2D0C" w:rsidRDefault="004A36DE" w:rsidP="004A36DE">
      <w:pPr>
        <w:pStyle w:val="NoSpacing"/>
        <w:numPr>
          <w:ilvl w:val="0"/>
          <w:numId w:val="54"/>
        </w:numPr>
        <w:rPr>
          <w:rFonts w:ascii="Calibri" w:hAnsi="Calibri" w:cs="Calibri"/>
        </w:rPr>
      </w:pPr>
      <w:r w:rsidRPr="00EB2D0C">
        <w:rPr>
          <w:rFonts w:ascii="Calibri" w:hAnsi="Calibri" w:cs="Calibri"/>
          <w:b/>
          <w:bCs/>
        </w:rPr>
        <w:t>Web Technologies:</w:t>
      </w:r>
      <w:r w:rsidRPr="00EB2D0C">
        <w:rPr>
          <w:rFonts w:ascii="Calibri" w:hAnsi="Calibri" w:cs="Calibri"/>
        </w:rPr>
        <w:t xml:space="preserve"> ASP.NET, MVC 2.0/3.0/4.0, ADO.NET, XML, XSLT, ASP, HTML, DHTML, CSS, VBScript, Typescript, JavaScript and InfoPath </w:t>
      </w:r>
    </w:p>
    <w:p w14:paraId="3A42A2BE" w14:textId="5587CB45" w:rsidR="004A36DE" w:rsidRPr="00EB2D0C" w:rsidRDefault="004A36DE" w:rsidP="004A36DE">
      <w:pPr>
        <w:pStyle w:val="NoSpacing"/>
        <w:numPr>
          <w:ilvl w:val="0"/>
          <w:numId w:val="54"/>
        </w:numPr>
        <w:rPr>
          <w:rFonts w:ascii="Calibri" w:hAnsi="Calibri" w:cs="Calibri"/>
        </w:rPr>
      </w:pPr>
      <w:r w:rsidRPr="00EB2D0C">
        <w:rPr>
          <w:rFonts w:ascii="Calibri" w:hAnsi="Calibri" w:cs="Calibri"/>
          <w:b/>
          <w:bCs/>
        </w:rPr>
        <w:t>SharePoint Technologies:</w:t>
      </w:r>
      <w:r w:rsidRPr="00EB2D0C">
        <w:rPr>
          <w:rFonts w:ascii="Calibri" w:hAnsi="Calibri" w:cs="Calibri"/>
        </w:rPr>
        <w:t xml:space="preserve"> Microsoft Office SharePoint Server 2007(MOSS)/2010/2013, Office 365.</w:t>
      </w:r>
    </w:p>
    <w:p w14:paraId="296A2FC9" w14:textId="00041D66" w:rsidR="004A36DE" w:rsidRPr="00EB2D0C" w:rsidRDefault="004A36DE" w:rsidP="004A36DE">
      <w:pPr>
        <w:pStyle w:val="NoSpacing"/>
        <w:numPr>
          <w:ilvl w:val="0"/>
          <w:numId w:val="54"/>
        </w:numPr>
        <w:rPr>
          <w:rFonts w:ascii="Calibri" w:hAnsi="Calibri" w:cs="Calibri"/>
        </w:rPr>
      </w:pPr>
      <w:r w:rsidRPr="00EB2D0C">
        <w:rPr>
          <w:rFonts w:ascii="Calibri" w:hAnsi="Calibri" w:cs="Calibri"/>
        </w:rPr>
        <w:t>.</w:t>
      </w:r>
      <w:r w:rsidRPr="00EB2D0C">
        <w:rPr>
          <w:rFonts w:ascii="Calibri" w:hAnsi="Calibri" w:cs="Calibri"/>
          <w:b/>
          <w:bCs/>
        </w:rPr>
        <w:t>NET Technologies:</w:t>
      </w:r>
      <w:r w:rsidRPr="00EB2D0C">
        <w:rPr>
          <w:rFonts w:ascii="Calibri" w:hAnsi="Calibri" w:cs="Calibri"/>
        </w:rPr>
        <w:t xml:space="preserve"> Framework (2.0/3.0/3.5/4.0/4.5), ASP.NET, ADO.NET, Web Services, WCF, .Net Remoting, AJAX, Crystal Reports, SSRS (SQL Server Reporting Services), CRM Dynamics, ADFS, WIF.</w:t>
      </w:r>
    </w:p>
    <w:p w14:paraId="69B806E9" w14:textId="2AEB4F3F" w:rsidR="004A36DE" w:rsidRPr="00EB2D0C" w:rsidRDefault="004A36DE" w:rsidP="004A36DE">
      <w:pPr>
        <w:pStyle w:val="NoSpacing"/>
        <w:numPr>
          <w:ilvl w:val="0"/>
          <w:numId w:val="54"/>
        </w:numPr>
        <w:rPr>
          <w:rFonts w:ascii="Calibri" w:hAnsi="Calibri" w:cs="Calibri"/>
        </w:rPr>
      </w:pPr>
      <w:r w:rsidRPr="00EB2D0C">
        <w:rPr>
          <w:rFonts w:ascii="Calibri" w:hAnsi="Calibri" w:cs="Calibri"/>
        </w:rPr>
        <w:t>Cloud: Azure, AWS, Google.</w:t>
      </w:r>
    </w:p>
    <w:p w14:paraId="53EE1121" w14:textId="204BFCAE" w:rsidR="004A36DE" w:rsidRPr="00EB2D0C" w:rsidRDefault="004A36DE" w:rsidP="004A36DE">
      <w:pPr>
        <w:pStyle w:val="NoSpacing"/>
        <w:numPr>
          <w:ilvl w:val="0"/>
          <w:numId w:val="54"/>
        </w:numPr>
        <w:rPr>
          <w:rFonts w:ascii="Calibri" w:hAnsi="Calibri" w:cs="Calibri"/>
        </w:rPr>
      </w:pPr>
      <w:r w:rsidRPr="00EB2D0C">
        <w:rPr>
          <w:rFonts w:ascii="Calibri" w:hAnsi="Calibri" w:cs="Calibri"/>
          <w:b/>
          <w:bCs/>
        </w:rPr>
        <w:t>Integration Tools:</w:t>
      </w:r>
      <w:r w:rsidRPr="00EB2D0C">
        <w:rPr>
          <w:rFonts w:ascii="Calibri" w:hAnsi="Calibri" w:cs="Calibri"/>
        </w:rPr>
        <w:t xml:space="preserve"> SSIS, BizTalk, Azure </w:t>
      </w:r>
      <w:proofErr w:type="spellStart"/>
      <w:r w:rsidRPr="00EB2D0C">
        <w:rPr>
          <w:rFonts w:ascii="Calibri" w:hAnsi="Calibri" w:cs="Calibri"/>
        </w:rPr>
        <w:t>Dat</w:t>
      </w:r>
      <w:proofErr w:type="spellEnd"/>
      <w:r w:rsidRPr="00EB2D0C">
        <w:rPr>
          <w:rFonts w:ascii="Calibri" w:hAnsi="Calibri" w:cs="Calibri"/>
        </w:rPr>
        <w:t xml:space="preserve"> Factory, Functions and Logic apps. </w:t>
      </w:r>
    </w:p>
    <w:p w14:paraId="6F13FBD2" w14:textId="1E295C0E" w:rsidR="004A36DE" w:rsidRPr="00EB2D0C" w:rsidRDefault="004A36DE" w:rsidP="004A36DE">
      <w:pPr>
        <w:pStyle w:val="NoSpacing"/>
        <w:numPr>
          <w:ilvl w:val="0"/>
          <w:numId w:val="54"/>
        </w:numPr>
        <w:rPr>
          <w:rFonts w:ascii="Calibri" w:hAnsi="Calibri" w:cs="Calibri"/>
        </w:rPr>
      </w:pPr>
      <w:r w:rsidRPr="00EB2D0C">
        <w:rPr>
          <w:rFonts w:ascii="Calibri" w:hAnsi="Calibri" w:cs="Calibri"/>
          <w:b/>
          <w:bCs/>
        </w:rPr>
        <w:t>Development Tools:</w:t>
      </w:r>
      <w:r w:rsidRPr="00EB2D0C">
        <w:rPr>
          <w:rFonts w:ascii="Calibri" w:hAnsi="Calibri" w:cs="Calibri"/>
        </w:rPr>
        <w:t xml:space="preserve"> Visual Studio .NET Framework, Microsoft Visual Studio, VS Code, XRM Toolbox.</w:t>
      </w:r>
    </w:p>
    <w:p w14:paraId="1CF482E8" w14:textId="33BD4B72" w:rsidR="00CA6684" w:rsidRPr="00EB2D0C" w:rsidRDefault="004A36DE" w:rsidP="004A36DE">
      <w:pPr>
        <w:pStyle w:val="NoSpacing"/>
        <w:numPr>
          <w:ilvl w:val="0"/>
          <w:numId w:val="54"/>
        </w:numPr>
        <w:rPr>
          <w:rFonts w:ascii="Calibri" w:hAnsi="Calibri" w:cs="Calibri"/>
        </w:rPr>
      </w:pPr>
      <w:r w:rsidRPr="00EB2D0C">
        <w:rPr>
          <w:rFonts w:ascii="Calibri" w:hAnsi="Calibri" w:cs="Calibri"/>
          <w:b/>
          <w:bCs/>
        </w:rPr>
        <w:t>Project Management:</w:t>
      </w:r>
      <w:r w:rsidRPr="00EB2D0C">
        <w:rPr>
          <w:rFonts w:ascii="Calibri" w:hAnsi="Calibri" w:cs="Calibri"/>
        </w:rPr>
        <w:t xml:space="preserve"> DEVOPS, GitHub.</w:t>
      </w:r>
    </w:p>
    <w:p w14:paraId="1A93A38F" w14:textId="77777777" w:rsidR="004A36DE" w:rsidRPr="00EB2D0C" w:rsidRDefault="004A36DE" w:rsidP="004A36DE">
      <w:pPr>
        <w:pStyle w:val="NoSpacing"/>
        <w:rPr>
          <w:rFonts w:ascii="Calibri" w:hAnsi="Calibri" w:cs="Calibri"/>
          <w:b/>
          <w:bCs/>
        </w:rPr>
      </w:pPr>
    </w:p>
    <w:p w14:paraId="37D94D96" w14:textId="7CDBF28A" w:rsidR="00532972" w:rsidRPr="00EB2D0C" w:rsidRDefault="001D1725" w:rsidP="001D1725">
      <w:pPr>
        <w:pStyle w:val="NoSpacing"/>
        <w:rPr>
          <w:rFonts w:ascii="Calibri" w:hAnsi="Calibri" w:cs="Calibri"/>
          <w:b/>
          <w:bCs/>
          <w:smallCaps/>
        </w:rPr>
      </w:pPr>
      <w:r w:rsidRPr="00EB2D0C">
        <w:rPr>
          <w:rFonts w:ascii="Calibri" w:hAnsi="Calibri" w:cs="Calibri"/>
          <w:b/>
          <w:bCs/>
        </w:rPr>
        <w:t>PROFESSIONAL EXPERIENCE</w:t>
      </w:r>
      <w:r w:rsidR="00532972" w:rsidRPr="00EB2D0C">
        <w:rPr>
          <w:rFonts w:ascii="Calibri" w:hAnsi="Calibri" w:cs="Calibri"/>
          <w:b/>
          <w:bCs/>
        </w:rPr>
        <w:t>:</w:t>
      </w:r>
      <w:r w:rsidR="00532972" w:rsidRPr="00EB2D0C">
        <w:rPr>
          <w:rFonts w:ascii="Calibri" w:hAnsi="Calibri" w:cs="Calibri"/>
          <w:b/>
          <w:bCs/>
        </w:rPr>
        <w:tab/>
      </w:r>
    </w:p>
    <w:p w14:paraId="268241CB" w14:textId="77777777" w:rsidR="00532972" w:rsidRPr="00EB2D0C" w:rsidRDefault="00532972" w:rsidP="00035ECD">
      <w:pPr>
        <w:pStyle w:val="NoSpacing"/>
        <w:rPr>
          <w:rFonts w:ascii="Calibri" w:hAnsi="Calibri" w:cs="Calibri"/>
        </w:rPr>
      </w:pPr>
    </w:p>
    <w:p w14:paraId="1F4D2FA3" w14:textId="271C25D4" w:rsidR="00ED0B93" w:rsidRPr="00EB2D0C" w:rsidRDefault="00ED0B93" w:rsidP="00ED0B93">
      <w:pPr>
        <w:pStyle w:val="NoSpacing"/>
        <w:rPr>
          <w:rFonts w:ascii="Calibri" w:hAnsi="Calibri" w:cs="Calibri"/>
          <w:b/>
          <w:bCs/>
        </w:rPr>
      </w:pPr>
      <w:r w:rsidRPr="00EB2D0C">
        <w:rPr>
          <w:rFonts w:ascii="Calibri" w:hAnsi="Calibri" w:cs="Calibri"/>
          <w:b/>
          <w:bCs/>
        </w:rPr>
        <w:t>PSEG, Newark, NJ</w:t>
      </w:r>
      <w:r w:rsidRPr="00EB2D0C">
        <w:rPr>
          <w:rFonts w:ascii="Calibri" w:hAnsi="Calibri" w:cs="Calibri"/>
          <w:b/>
          <w:bCs/>
        </w:rPr>
        <w:tab/>
      </w:r>
      <w:r w:rsidRPr="00EB2D0C">
        <w:rPr>
          <w:rFonts w:ascii="Calibri" w:hAnsi="Calibri" w:cs="Calibri"/>
          <w:b/>
          <w:bCs/>
        </w:rPr>
        <w:tab/>
        <w:t xml:space="preserve">              </w:t>
      </w:r>
      <w:r w:rsidRPr="00EB2D0C">
        <w:rPr>
          <w:rFonts w:ascii="Calibri" w:hAnsi="Calibri" w:cs="Calibri"/>
          <w:b/>
          <w:bCs/>
        </w:rPr>
        <w:tab/>
      </w:r>
      <w:r w:rsidRPr="00EB2D0C">
        <w:rPr>
          <w:rFonts w:ascii="Calibri" w:hAnsi="Calibri" w:cs="Calibri"/>
          <w:b/>
          <w:bCs/>
        </w:rPr>
        <w:tab/>
      </w:r>
      <w:r w:rsidRPr="00EB2D0C">
        <w:rPr>
          <w:rFonts w:ascii="Calibri" w:hAnsi="Calibri" w:cs="Calibri"/>
          <w:b/>
          <w:bCs/>
        </w:rPr>
        <w:tab/>
      </w:r>
      <w:r w:rsidRPr="00EB2D0C">
        <w:rPr>
          <w:rFonts w:ascii="Calibri" w:hAnsi="Calibri" w:cs="Calibri"/>
          <w:b/>
          <w:bCs/>
        </w:rPr>
        <w:tab/>
        <w:t xml:space="preserve">              </w:t>
      </w:r>
      <w:r w:rsidRPr="00EB2D0C">
        <w:rPr>
          <w:rFonts w:ascii="Calibri" w:hAnsi="Calibri" w:cs="Calibri"/>
          <w:b/>
          <w:bCs/>
        </w:rPr>
        <w:tab/>
        <w:t xml:space="preserve">                           </w:t>
      </w:r>
      <w:r w:rsidR="0018499D">
        <w:rPr>
          <w:rFonts w:ascii="Calibri" w:hAnsi="Calibri" w:cs="Calibri"/>
          <w:b/>
          <w:bCs/>
        </w:rPr>
        <w:tab/>
        <w:t xml:space="preserve">        </w:t>
      </w:r>
      <w:r w:rsidRPr="00EB2D0C">
        <w:rPr>
          <w:rFonts w:ascii="Calibri" w:hAnsi="Calibri" w:cs="Calibri"/>
          <w:b/>
          <w:bCs/>
        </w:rPr>
        <w:t xml:space="preserve">May'17 – </w:t>
      </w:r>
      <w:r w:rsidR="0018499D">
        <w:rPr>
          <w:rFonts w:ascii="Calibri" w:hAnsi="Calibri" w:cs="Calibri"/>
          <w:b/>
          <w:bCs/>
        </w:rPr>
        <w:t>Present</w:t>
      </w:r>
    </w:p>
    <w:p w14:paraId="6F293C4E" w14:textId="657C5084" w:rsidR="00ED0B93" w:rsidRPr="00EB2D0C" w:rsidRDefault="00ED0B93" w:rsidP="00ED0B93">
      <w:pPr>
        <w:pStyle w:val="NoSpacing"/>
        <w:rPr>
          <w:rFonts w:ascii="Calibri" w:hAnsi="Calibri" w:cs="Calibri"/>
          <w:b/>
          <w:bCs/>
        </w:rPr>
      </w:pPr>
      <w:r w:rsidRPr="00EB2D0C">
        <w:rPr>
          <w:rFonts w:ascii="Calibri" w:hAnsi="Calibri" w:cs="Calibri"/>
          <w:b/>
          <w:bCs/>
        </w:rPr>
        <w:t>Position: Sr. Power Apps Cloud Developer</w:t>
      </w:r>
      <w:r w:rsidR="0018499D">
        <w:rPr>
          <w:rFonts w:ascii="Calibri" w:hAnsi="Calibri" w:cs="Calibri"/>
          <w:b/>
          <w:bCs/>
        </w:rPr>
        <w:t xml:space="preserve"> (Dynamic 365)</w:t>
      </w:r>
    </w:p>
    <w:p w14:paraId="1BFB701A" w14:textId="3771CA57" w:rsidR="00ED0B93" w:rsidRDefault="00ED0B93" w:rsidP="00ED0B93">
      <w:pPr>
        <w:pStyle w:val="NoSpacing"/>
        <w:rPr>
          <w:rFonts w:ascii="Calibri" w:hAnsi="Calibri" w:cs="Calibri"/>
          <w:b/>
          <w:bCs/>
        </w:rPr>
      </w:pPr>
      <w:r w:rsidRPr="00EB2D0C">
        <w:rPr>
          <w:rFonts w:ascii="Calibri" w:hAnsi="Calibri" w:cs="Calibri"/>
          <w:b/>
          <w:bCs/>
        </w:rPr>
        <w:t>Project: AMI</w:t>
      </w:r>
    </w:p>
    <w:p w14:paraId="69403F6B" w14:textId="77777777" w:rsidR="00057A8C" w:rsidRDefault="00057A8C" w:rsidP="00ED0B93">
      <w:pPr>
        <w:pStyle w:val="NoSpacing"/>
        <w:rPr>
          <w:rFonts w:ascii="Calibri" w:hAnsi="Calibri" w:cs="Calibri"/>
          <w:b/>
          <w:bCs/>
        </w:rPr>
      </w:pPr>
    </w:p>
    <w:p w14:paraId="5F3531F7" w14:textId="0DF318CC" w:rsidR="00357931" w:rsidRPr="00EB2D0C" w:rsidRDefault="00057A8C" w:rsidP="00035ECD">
      <w:pPr>
        <w:pStyle w:val="NoSpacing"/>
        <w:rPr>
          <w:rFonts w:ascii="Calibri" w:hAnsi="Calibri" w:cs="Calibri"/>
          <w:bCs/>
        </w:rPr>
      </w:pPr>
      <w:r w:rsidRPr="00057A8C">
        <w:rPr>
          <w:rFonts w:ascii="Calibri" w:hAnsi="Calibri" w:cs="Calibri"/>
          <w:b/>
          <w:bCs/>
        </w:rPr>
        <w:t>Responsibilities:</w:t>
      </w:r>
    </w:p>
    <w:p w14:paraId="76DE1158" w14:textId="77777777" w:rsidR="00FD3E24" w:rsidRPr="00EB2D0C" w:rsidRDefault="00FD3E24" w:rsidP="00FD3E24">
      <w:pPr>
        <w:pStyle w:val="NoSpacing"/>
        <w:numPr>
          <w:ilvl w:val="0"/>
          <w:numId w:val="55"/>
        </w:numPr>
        <w:rPr>
          <w:rFonts w:ascii="Calibri" w:hAnsi="Calibri" w:cs="Calibri"/>
        </w:rPr>
      </w:pPr>
      <w:r w:rsidRPr="00EB2D0C">
        <w:rPr>
          <w:rFonts w:ascii="Calibri" w:hAnsi="Calibri" w:cs="Calibri"/>
        </w:rPr>
        <w:t>Engaged in the setup and administration of Dynamics 365 online environments.</w:t>
      </w:r>
    </w:p>
    <w:p w14:paraId="404C4FFC" w14:textId="77777777" w:rsidR="00FD3E24" w:rsidRPr="00EB2D0C" w:rsidRDefault="00FD3E24" w:rsidP="00FD3E24">
      <w:pPr>
        <w:pStyle w:val="NoSpacing"/>
        <w:numPr>
          <w:ilvl w:val="0"/>
          <w:numId w:val="55"/>
        </w:numPr>
        <w:rPr>
          <w:rFonts w:ascii="Calibri" w:hAnsi="Calibri" w:cs="Calibri"/>
        </w:rPr>
      </w:pPr>
      <w:r w:rsidRPr="00EB2D0C">
        <w:rPr>
          <w:rFonts w:ascii="Calibri" w:hAnsi="Calibri" w:cs="Calibri"/>
        </w:rPr>
        <w:t>Delivered internal training and served as a subject matter expert for functional, technical, and sales aspects pertaining to Dynamics CRM.</w:t>
      </w:r>
    </w:p>
    <w:p w14:paraId="4AA5497E" w14:textId="77777777" w:rsidR="00FD3E24" w:rsidRPr="00EB2D0C" w:rsidRDefault="00FD3E24" w:rsidP="00FD3E24">
      <w:pPr>
        <w:pStyle w:val="NoSpacing"/>
        <w:numPr>
          <w:ilvl w:val="0"/>
          <w:numId w:val="55"/>
        </w:numPr>
        <w:rPr>
          <w:rFonts w:ascii="Calibri" w:hAnsi="Calibri" w:cs="Calibri"/>
        </w:rPr>
      </w:pPr>
      <w:r w:rsidRPr="00EB2D0C">
        <w:rPr>
          <w:rFonts w:ascii="Calibri" w:hAnsi="Calibri" w:cs="Calibri"/>
        </w:rPr>
        <w:t>Developed ADF pipelines to facilitate the loading of structured and unstructured data from source systems into CRM Dynamics and SQL Server Databases.</w:t>
      </w:r>
    </w:p>
    <w:p w14:paraId="42014389" w14:textId="77777777" w:rsidR="00FD3E24" w:rsidRPr="00EB2D0C" w:rsidRDefault="00FD3E24" w:rsidP="00FD3E24">
      <w:pPr>
        <w:pStyle w:val="NoSpacing"/>
        <w:numPr>
          <w:ilvl w:val="0"/>
          <w:numId w:val="55"/>
        </w:numPr>
        <w:rPr>
          <w:rFonts w:ascii="Calibri" w:hAnsi="Calibri" w:cs="Calibri"/>
        </w:rPr>
      </w:pPr>
      <w:r w:rsidRPr="00EB2D0C">
        <w:rPr>
          <w:rFonts w:ascii="Calibri" w:hAnsi="Calibri" w:cs="Calibri"/>
        </w:rPr>
        <w:t>Tailored CRM entities, forms, fields, and ribbon buttons, as well as system workflows, to align with specific requirements.</w:t>
      </w:r>
    </w:p>
    <w:p w14:paraId="4588B3AA" w14:textId="77777777" w:rsidR="00FD3E24" w:rsidRPr="00EB2D0C" w:rsidRDefault="00FD3E24" w:rsidP="00FD3E24">
      <w:pPr>
        <w:pStyle w:val="NoSpacing"/>
        <w:numPr>
          <w:ilvl w:val="0"/>
          <w:numId w:val="55"/>
        </w:numPr>
        <w:rPr>
          <w:rFonts w:ascii="Calibri" w:hAnsi="Calibri" w:cs="Calibri"/>
        </w:rPr>
      </w:pPr>
      <w:r w:rsidRPr="00EB2D0C">
        <w:rPr>
          <w:rFonts w:ascii="Calibri" w:hAnsi="Calibri" w:cs="Calibri"/>
        </w:rPr>
        <w:t>Developed Power Automate flows for D365 Entity operations and for interaction with external vendors.</w:t>
      </w:r>
    </w:p>
    <w:p w14:paraId="286152E2" w14:textId="77777777" w:rsidR="00FD3E24" w:rsidRPr="00EB2D0C" w:rsidRDefault="00FD3E24" w:rsidP="00FD3E24">
      <w:pPr>
        <w:pStyle w:val="NoSpacing"/>
        <w:numPr>
          <w:ilvl w:val="0"/>
          <w:numId w:val="55"/>
        </w:numPr>
        <w:rPr>
          <w:rFonts w:ascii="Calibri" w:hAnsi="Calibri" w:cs="Calibri"/>
        </w:rPr>
      </w:pPr>
      <w:r w:rsidRPr="00EB2D0C">
        <w:rPr>
          <w:rFonts w:ascii="Calibri" w:hAnsi="Calibri" w:cs="Calibri"/>
        </w:rPr>
        <w:t>Crafted Canvas and Model-driven Power Apps with user-friendly interfaces for various projects.</w:t>
      </w:r>
    </w:p>
    <w:p w14:paraId="38B55E93" w14:textId="77777777" w:rsidR="00FD3E24" w:rsidRPr="00EB2D0C" w:rsidRDefault="00FD3E24" w:rsidP="00FD3E24">
      <w:pPr>
        <w:pStyle w:val="NoSpacing"/>
        <w:numPr>
          <w:ilvl w:val="0"/>
          <w:numId w:val="55"/>
        </w:numPr>
        <w:rPr>
          <w:rFonts w:ascii="Calibri" w:hAnsi="Calibri" w:cs="Calibri"/>
        </w:rPr>
      </w:pPr>
      <w:r w:rsidRPr="00EB2D0C">
        <w:rPr>
          <w:rFonts w:ascii="Calibri" w:hAnsi="Calibri" w:cs="Calibri"/>
        </w:rPr>
        <w:t>Enhanced front-end functionality utilizing Typescript and JavaScript.</w:t>
      </w:r>
    </w:p>
    <w:p w14:paraId="20FA0944" w14:textId="77777777" w:rsidR="00FD3E24" w:rsidRPr="00EB2D0C" w:rsidRDefault="00FD3E24" w:rsidP="00FD3E24">
      <w:pPr>
        <w:pStyle w:val="NoSpacing"/>
        <w:numPr>
          <w:ilvl w:val="0"/>
          <w:numId w:val="55"/>
        </w:numPr>
        <w:rPr>
          <w:rFonts w:ascii="Calibri" w:hAnsi="Calibri" w:cs="Calibri"/>
        </w:rPr>
      </w:pPr>
      <w:r w:rsidRPr="00EB2D0C">
        <w:rPr>
          <w:rFonts w:ascii="Calibri" w:hAnsi="Calibri" w:cs="Calibri"/>
        </w:rPr>
        <w:t>Produced multiple PCF Controls utilizing Fluent UI and React.</w:t>
      </w:r>
    </w:p>
    <w:p w14:paraId="334243B4" w14:textId="77777777" w:rsidR="00FD3E24" w:rsidRPr="00EB2D0C" w:rsidRDefault="00FD3E24" w:rsidP="00FD3E24">
      <w:pPr>
        <w:pStyle w:val="NoSpacing"/>
        <w:numPr>
          <w:ilvl w:val="0"/>
          <w:numId w:val="55"/>
        </w:numPr>
        <w:rPr>
          <w:rFonts w:ascii="Calibri" w:hAnsi="Calibri" w:cs="Calibri"/>
        </w:rPr>
      </w:pPr>
      <w:r w:rsidRPr="00EB2D0C">
        <w:rPr>
          <w:rFonts w:ascii="Calibri" w:hAnsi="Calibri" w:cs="Calibri"/>
        </w:rPr>
        <w:t>Designed and implemented customized plugins, workflows, Custom APIs, integrations, and client-side code for CRM Dynamics Data Entities.</w:t>
      </w:r>
    </w:p>
    <w:p w14:paraId="102C2D9B" w14:textId="77777777" w:rsidR="00FD3E24" w:rsidRPr="00EB2D0C" w:rsidRDefault="00FD3E24" w:rsidP="00FD3E24">
      <w:pPr>
        <w:pStyle w:val="NoSpacing"/>
        <w:numPr>
          <w:ilvl w:val="0"/>
          <w:numId w:val="55"/>
        </w:numPr>
        <w:rPr>
          <w:rFonts w:ascii="Calibri" w:hAnsi="Calibri" w:cs="Calibri"/>
        </w:rPr>
      </w:pPr>
      <w:r w:rsidRPr="00EB2D0C">
        <w:rPr>
          <w:rFonts w:ascii="Calibri" w:hAnsi="Calibri" w:cs="Calibri"/>
        </w:rPr>
        <w:t>Configured applications to align with client specifications utilizing Microsoft Dynamics CRM Customization Tool, Workflow Tool, and SDK.</w:t>
      </w:r>
    </w:p>
    <w:p w14:paraId="09DE454A" w14:textId="77777777" w:rsidR="00FD3E24" w:rsidRPr="00EB2D0C" w:rsidRDefault="00FD3E24" w:rsidP="00FD3E24">
      <w:pPr>
        <w:pStyle w:val="NoSpacing"/>
        <w:numPr>
          <w:ilvl w:val="0"/>
          <w:numId w:val="55"/>
        </w:numPr>
        <w:rPr>
          <w:rFonts w:ascii="Calibri" w:hAnsi="Calibri" w:cs="Calibri"/>
        </w:rPr>
      </w:pPr>
      <w:r w:rsidRPr="00EB2D0C">
        <w:rPr>
          <w:rFonts w:ascii="Calibri" w:hAnsi="Calibri" w:cs="Calibri"/>
        </w:rPr>
        <w:lastRenderedPageBreak/>
        <w:t>Worked on the creation of Azure Functions, Logic Apps utilizing Azure Key Vault, service bus queues, and storage accounts.</w:t>
      </w:r>
    </w:p>
    <w:p w14:paraId="2F14E147" w14:textId="77777777" w:rsidR="00FD3E24" w:rsidRPr="00EB2D0C" w:rsidRDefault="00FD3E24" w:rsidP="00FD3E24">
      <w:pPr>
        <w:pStyle w:val="NoSpacing"/>
        <w:numPr>
          <w:ilvl w:val="0"/>
          <w:numId w:val="55"/>
        </w:numPr>
        <w:rPr>
          <w:rFonts w:ascii="Calibri" w:hAnsi="Calibri" w:cs="Calibri"/>
        </w:rPr>
      </w:pPr>
      <w:r w:rsidRPr="00EB2D0C">
        <w:rPr>
          <w:rFonts w:ascii="Calibri" w:hAnsi="Calibri" w:cs="Calibri"/>
        </w:rPr>
        <w:t>Engaged in the creation of .NET Core worker services and their deployment on Azure Kubernetes worker nodes.</w:t>
      </w:r>
    </w:p>
    <w:p w14:paraId="4F133FE0" w14:textId="77777777" w:rsidR="00FD3E24" w:rsidRPr="00EB2D0C" w:rsidRDefault="00FD3E24" w:rsidP="00FD3E24">
      <w:pPr>
        <w:pStyle w:val="NoSpacing"/>
        <w:numPr>
          <w:ilvl w:val="0"/>
          <w:numId w:val="55"/>
        </w:numPr>
        <w:rPr>
          <w:rFonts w:ascii="Calibri" w:hAnsi="Calibri" w:cs="Calibri"/>
        </w:rPr>
      </w:pPr>
      <w:r w:rsidRPr="00EB2D0C">
        <w:rPr>
          <w:rFonts w:ascii="Calibri" w:hAnsi="Calibri" w:cs="Calibri"/>
        </w:rPr>
        <w:t>Oversaw solution management within the enterprise environment.</w:t>
      </w:r>
    </w:p>
    <w:p w14:paraId="30866179" w14:textId="77777777" w:rsidR="00FD3E24" w:rsidRPr="00EB2D0C" w:rsidRDefault="00FD3E24" w:rsidP="00FD3E24">
      <w:pPr>
        <w:pStyle w:val="NoSpacing"/>
        <w:numPr>
          <w:ilvl w:val="0"/>
          <w:numId w:val="55"/>
        </w:numPr>
        <w:rPr>
          <w:rFonts w:ascii="Calibri" w:hAnsi="Calibri" w:cs="Calibri"/>
        </w:rPr>
      </w:pPr>
      <w:r w:rsidRPr="00EB2D0C">
        <w:rPr>
          <w:rFonts w:ascii="Calibri" w:hAnsi="Calibri" w:cs="Calibri"/>
        </w:rPr>
        <w:t>Configured DEVOPS for Automated Deployments of D365 (Patch/Full) solutions and Windows services.</w:t>
      </w:r>
    </w:p>
    <w:p w14:paraId="2E56246B" w14:textId="77777777" w:rsidR="00FD3E24" w:rsidRPr="00EB2D0C" w:rsidRDefault="00FD3E24" w:rsidP="00FD3E24">
      <w:pPr>
        <w:pStyle w:val="NoSpacing"/>
        <w:numPr>
          <w:ilvl w:val="0"/>
          <w:numId w:val="55"/>
        </w:numPr>
        <w:rPr>
          <w:rFonts w:ascii="Calibri" w:hAnsi="Calibri" w:cs="Calibri"/>
        </w:rPr>
      </w:pPr>
      <w:r w:rsidRPr="00EB2D0C">
        <w:rPr>
          <w:rFonts w:ascii="Calibri" w:hAnsi="Calibri" w:cs="Calibri"/>
        </w:rPr>
        <w:t>Contributed to Azure and AWS POCs involving Hybrid Model Scenarios for Enterprise applications.</w:t>
      </w:r>
    </w:p>
    <w:p w14:paraId="39BFDEF5" w14:textId="77777777" w:rsidR="00FD3E24" w:rsidRPr="00EB2D0C" w:rsidRDefault="00FD3E24" w:rsidP="00FD3E24">
      <w:pPr>
        <w:pStyle w:val="NoSpacing"/>
        <w:numPr>
          <w:ilvl w:val="0"/>
          <w:numId w:val="55"/>
        </w:numPr>
        <w:rPr>
          <w:rFonts w:ascii="Calibri" w:hAnsi="Calibri" w:cs="Calibri"/>
        </w:rPr>
      </w:pPr>
      <w:r w:rsidRPr="00EB2D0C">
        <w:rPr>
          <w:rFonts w:ascii="Calibri" w:hAnsi="Calibri" w:cs="Calibri"/>
        </w:rPr>
        <w:t>Managed Azure Active Directory for access requests and user licenses.</w:t>
      </w:r>
    </w:p>
    <w:p w14:paraId="10D93ECA" w14:textId="77777777" w:rsidR="00FD3E24" w:rsidRPr="00EB2D0C" w:rsidRDefault="00FD3E24" w:rsidP="00FD3E24">
      <w:pPr>
        <w:pStyle w:val="NoSpacing"/>
        <w:numPr>
          <w:ilvl w:val="0"/>
          <w:numId w:val="55"/>
        </w:numPr>
        <w:rPr>
          <w:rFonts w:ascii="Calibri" w:hAnsi="Calibri" w:cs="Calibri"/>
        </w:rPr>
      </w:pPr>
      <w:r w:rsidRPr="00EB2D0C">
        <w:rPr>
          <w:rFonts w:ascii="Calibri" w:hAnsi="Calibri" w:cs="Calibri"/>
        </w:rPr>
        <w:t>Developed SSRS and PowerBI reports.</w:t>
      </w:r>
    </w:p>
    <w:p w14:paraId="0F51446D" w14:textId="77777777" w:rsidR="00AE027D" w:rsidRPr="00EB2D0C" w:rsidRDefault="00AE027D" w:rsidP="00AE027D">
      <w:pPr>
        <w:pStyle w:val="NoSpacing"/>
        <w:rPr>
          <w:rFonts w:ascii="Calibri" w:hAnsi="Calibri" w:cs="Calibri"/>
        </w:rPr>
      </w:pPr>
    </w:p>
    <w:p w14:paraId="3AB157B2" w14:textId="5C84BD79" w:rsidR="00AE027D" w:rsidRPr="00EB2D0C" w:rsidRDefault="00AE027D" w:rsidP="00AE027D">
      <w:pPr>
        <w:pStyle w:val="NoSpacing"/>
        <w:rPr>
          <w:rFonts w:ascii="Calibri" w:hAnsi="Calibri" w:cs="Calibri"/>
        </w:rPr>
      </w:pPr>
      <w:r w:rsidRPr="00EB2D0C">
        <w:rPr>
          <w:rFonts w:ascii="Calibri" w:hAnsi="Calibri" w:cs="Calibri"/>
          <w:b/>
          <w:bCs/>
        </w:rPr>
        <w:t>Platform:</w:t>
      </w:r>
      <w:r w:rsidRPr="00EB2D0C">
        <w:rPr>
          <w:rFonts w:ascii="Calibri" w:hAnsi="Calibri" w:cs="Calibri"/>
        </w:rPr>
        <w:t xml:space="preserve">  CRM Dynamics 365, Power Apps, DEVOPS, Azure, ASP.NET, MVC 3.0/4.0/5.0, C#, IIS7.5, SQL Server 2008 R2/2012/2014, .NET 4.0/4.5, Team Foundation Server, Spec Flow, MSTEST, SSIS, JavaScript, Typescript, jQuery, SharePoint, BizTalk, ADFS, WIF, AWS, PowerBI and Azure</w:t>
      </w:r>
    </w:p>
    <w:p w14:paraId="041CE8CA" w14:textId="024F63B9" w:rsidR="00AE027D" w:rsidRPr="00EB2D0C" w:rsidRDefault="00AE027D" w:rsidP="00AE027D">
      <w:pPr>
        <w:pStyle w:val="NoSpacing"/>
        <w:rPr>
          <w:rFonts w:ascii="Calibri" w:hAnsi="Calibri" w:cs="Calibri"/>
        </w:rPr>
      </w:pPr>
    </w:p>
    <w:p w14:paraId="5A0B1B26" w14:textId="77777777" w:rsidR="00C47B50" w:rsidRPr="00EB2D0C" w:rsidRDefault="00C47B50" w:rsidP="00C47B50">
      <w:pPr>
        <w:pStyle w:val="NoSpacing"/>
        <w:rPr>
          <w:rFonts w:ascii="Calibri" w:hAnsi="Calibri" w:cs="Calibri"/>
          <w:b/>
          <w:bCs/>
        </w:rPr>
      </w:pPr>
      <w:r w:rsidRPr="00EB2D0C">
        <w:rPr>
          <w:rFonts w:ascii="Calibri" w:hAnsi="Calibri" w:cs="Calibri"/>
          <w:b/>
          <w:bCs/>
        </w:rPr>
        <w:t>Mansfield Oil Company, Houston, TX</w:t>
      </w:r>
      <w:r w:rsidRPr="00EB2D0C">
        <w:rPr>
          <w:rFonts w:ascii="Calibri" w:hAnsi="Calibri" w:cs="Calibri"/>
          <w:b/>
          <w:bCs/>
        </w:rPr>
        <w:tab/>
        <w:t xml:space="preserve">        </w:t>
      </w:r>
      <w:r w:rsidRPr="00EB2D0C">
        <w:rPr>
          <w:rFonts w:ascii="Calibri" w:hAnsi="Calibri" w:cs="Calibri"/>
          <w:b/>
          <w:bCs/>
        </w:rPr>
        <w:tab/>
      </w:r>
      <w:r w:rsidRPr="00EB2D0C">
        <w:rPr>
          <w:rFonts w:ascii="Calibri" w:hAnsi="Calibri" w:cs="Calibri"/>
          <w:b/>
          <w:bCs/>
        </w:rPr>
        <w:tab/>
      </w:r>
      <w:r w:rsidRPr="00EB2D0C">
        <w:rPr>
          <w:rFonts w:ascii="Calibri" w:hAnsi="Calibri" w:cs="Calibri"/>
          <w:b/>
          <w:bCs/>
        </w:rPr>
        <w:tab/>
      </w:r>
      <w:r w:rsidRPr="00EB2D0C">
        <w:rPr>
          <w:rFonts w:ascii="Calibri" w:hAnsi="Calibri" w:cs="Calibri"/>
          <w:b/>
          <w:bCs/>
        </w:rPr>
        <w:tab/>
        <w:t xml:space="preserve">              </w:t>
      </w:r>
      <w:r w:rsidRPr="00EB2D0C">
        <w:rPr>
          <w:rFonts w:ascii="Calibri" w:hAnsi="Calibri" w:cs="Calibri"/>
          <w:b/>
          <w:bCs/>
        </w:rPr>
        <w:tab/>
        <w:t xml:space="preserve">              May'12 – May 17</w:t>
      </w:r>
    </w:p>
    <w:p w14:paraId="771D6116" w14:textId="7D4F644E" w:rsidR="00C47B50" w:rsidRPr="00EB2D0C" w:rsidRDefault="00C47B50" w:rsidP="00C47B50">
      <w:pPr>
        <w:pStyle w:val="NoSpacing"/>
        <w:rPr>
          <w:rFonts w:ascii="Calibri" w:hAnsi="Calibri" w:cs="Calibri"/>
          <w:b/>
          <w:bCs/>
        </w:rPr>
      </w:pPr>
      <w:r w:rsidRPr="00EB2D0C">
        <w:rPr>
          <w:rFonts w:ascii="Calibri" w:hAnsi="Calibri" w:cs="Calibri"/>
          <w:b/>
          <w:bCs/>
        </w:rPr>
        <w:t>Position:  Sr. PowerApps Integration Developer</w:t>
      </w:r>
    </w:p>
    <w:p w14:paraId="3D22727E" w14:textId="568FBC95" w:rsidR="00C47B50" w:rsidRPr="00EB2D0C" w:rsidRDefault="00C47B50" w:rsidP="00C47B50">
      <w:pPr>
        <w:pStyle w:val="NoSpacing"/>
        <w:rPr>
          <w:rFonts w:ascii="Calibri" w:hAnsi="Calibri" w:cs="Calibri"/>
          <w:b/>
          <w:bCs/>
        </w:rPr>
      </w:pPr>
      <w:r w:rsidRPr="00EB2D0C">
        <w:rPr>
          <w:rFonts w:ascii="Calibri" w:hAnsi="Calibri" w:cs="Calibri"/>
          <w:b/>
          <w:bCs/>
        </w:rPr>
        <w:t>Project</w:t>
      </w:r>
      <w:r w:rsidRPr="00EB2D0C">
        <w:rPr>
          <w:rFonts w:ascii="Calibri" w:hAnsi="Calibri" w:cs="Calibri"/>
          <w:b/>
          <w:bCs/>
        </w:rPr>
        <w:tab/>
        <w:t xml:space="preserve">: </w:t>
      </w:r>
      <w:proofErr w:type="spellStart"/>
      <w:r w:rsidRPr="00EB2D0C">
        <w:rPr>
          <w:rFonts w:ascii="Calibri" w:hAnsi="Calibri" w:cs="Calibri"/>
          <w:b/>
          <w:bCs/>
        </w:rPr>
        <w:t>Entinuum</w:t>
      </w:r>
      <w:proofErr w:type="spellEnd"/>
      <w:r w:rsidRPr="00EB2D0C">
        <w:rPr>
          <w:rFonts w:ascii="Calibri" w:hAnsi="Calibri" w:cs="Calibri"/>
          <w:b/>
          <w:bCs/>
        </w:rPr>
        <w:t xml:space="preserve"> ERP</w:t>
      </w:r>
    </w:p>
    <w:p w14:paraId="7B8E9491" w14:textId="77777777" w:rsidR="00283652" w:rsidRDefault="00283652" w:rsidP="00C47B50">
      <w:pPr>
        <w:pStyle w:val="NoSpacing"/>
        <w:rPr>
          <w:rFonts w:ascii="Calibri" w:hAnsi="Calibri" w:cs="Calibri"/>
          <w:b/>
          <w:bCs/>
        </w:rPr>
      </w:pPr>
    </w:p>
    <w:p w14:paraId="76FD99EC" w14:textId="77777777" w:rsidR="00057A8C" w:rsidRPr="00EB2D0C" w:rsidRDefault="00057A8C" w:rsidP="00057A8C">
      <w:pPr>
        <w:pStyle w:val="NoSpacing"/>
        <w:rPr>
          <w:rFonts w:ascii="Calibri" w:hAnsi="Calibri" w:cs="Calibri"/>
          <w:bCs/>
        </w:rPr>
      </w:pPr>
      <w:r w:rsidRPr="00057A8C">
        <w:rPr>
          <w:rFonts w:ascii="Calibri" w:hAnsi="Calibri" w:cs="Calibri"/>
          <w:b/>
          <w:bCs/>
        </w:rPr>
        <w:t>Responsibilities:</w:t>
      </w:r>
    </w:p>
    <w:p w14:paraId="6574D468" w14:textId="77777777" w:rsidR="00283652" w:rsidRPr="00EB2D0C" w:rsidRDefault="00283652" w:rsidP="00283652">
      <w:pPr>
        <w:pStyle w:val="NoSpacing"/>
        <w:numPr>
          <w:ilvl w:val="0"/>
          <w:numId w:val="56"/>
        </w:numPr>
        <w:rPr>
          <w:rFonts w:ascii="Calibri" w:hAnsi="Calibri" w:cs="Calibri"/>
        </w:rPr>
      </w:pPr>
      <w:r w:rsidRPr="00EB2D0C">
        <w:rPr>
          <w:rFonts w:ascii="Calibri" w:hAnsi="Calibri" w:cs="Calibri"/>
        </w:rPr>
        <w:t>Collaborated with CRM 2016 on-premises platform across development, testing, and production environments, as well as Dynamics 365.</w:t>
      </w:r>
    </w:p>
    <w:p w14:paraId="4E0599AF" w14:textId="77777777" w:rsidR="00283652" w:rsidRPr="00EB2D0C" w:rsidRDefault="00283652" w:rsidP="00283652">
      <w:pPr>
        <w:pStyle w:val="NoSpacing"/>
        <w:numPr>
          <w:ilvl w:val="0"/>
          <w:numId w:val="56"/>
        </w:numPr>
        <w:rPr>
          <w:rFonts w:ascii="Calibri" w:hAnsi="Calibri" w:cs="Calibri"/>
        </w:rPr>
      </w:pPr>
      <w:r w:rsidRPr="00EB2D0C">
        <w:rPr>
          <w:rFonts w:ascii="Calibri" w:hAnsi="Calibri" w:cs="Calibri"/>
        </w:rPr>
        <w:t>Offered internal training and served as a subject matter expert for functional, technical, and sales activities related to Dynamics CRM.</w:t>
      </w:r>
    </w:p>
    <w:p w14:paraId="47E5AABC" w14:textId="77777777" w:rsidR="00283652" w:rsidRPr="00EB2D0C" w:rsidRDefault="00283652" w:rsidP="00283652">
      <w:pPr>
        <w:pStyle w:val="NoSpacing"/>
        <w:numPr>
          <w:ilvl w:val="0"/>
          <w:numId w:val="56"/>
        </w:numPr>
        <w:rPr>
          <w:rFonts w:ascii="Calibri" w:hAnsi="Calibri" w:cs="Calibri"/>
        </w:rPr>
      </w:pPr>
      <w:r w:rsidRPr="00EB2D0C">
        <w:rPr>
          <w:rFonts w:ascii="Calibri" w:hAnsi="Calibri" w:cs="Calibri"/>
        </w:rPr>
        <w:t>Personalized CRM entities, forms, fields, and ribbon buttons, along with system workflows, in accordance with specific requirements.</w:t>
      </w:r>
    </w:p>
    <w:p w14:paraId="50D3D82B" w14:textId="77777777" w:rsidR="00283652" w:rsidRPr="00EB2D0C" w:rsidRDefault="00283652" w:rsidP="00283652">
      <w:pPr>
        <w:pStyle w:val="NoSpacing"/>
        <w:numPr>
          <w:ilvl w:val="0"/>
          <w:numId w:val="56"/>
        </w:numPr>
        <w:rPr>
          <w:rFonts w:ascii="Calibri" w:hAnsi="Calibri" w:cs="Calibri"/>
        </w:rPr>
      </w:pPr>
      <w:r w:rsidRPr="00EB2D0C">
        <w:rPr>
          <w:rFonts w:ascii="Calibri" w:hAnsi="Calibri" w:cs="Calibri"/>
        </w:rPr>
        <w:t>Devised and executed customized plugins, workflows, integrations, and client-side code for CRM Dynamics Data Entities.</w:t>
      </w:r>
    </w:p>
    <w:p w14:paraId="6A18DCB5" w14:textId="77777777" w:rsidR="00283652" w:rsidRPr="00EB2D0C" w:rsidRDefault="00283652" w:rsidP="00283652">
      <w:pPr>
        <w:pStyle w:val="NoSpacing"/>
        <w:numPr>
          <w:ilvl w:val="0"/>
          <w:numId w:val="56"/>
        </w:numPr>
        <w:rPr>
          <w:rFonts w:ascii="Calibri" w:hAnsi="Calibri" w:cs="Calibri"/>
        </w:rPr>
      </w:pPr>
      <w:r w:rsidRPr="00EB2D0C">
        <w:rPr>
          <w:rFonts w:ascii="Calibri" w:hAnsi="Calibri" w:cs="Calibri"/>
        </w:rPr>
        <w:t>Aligned application configurations with client specifications utilizing Microsoft Dynamics CRM Customization Tool, Workflow Tool, and SDK.</w:t>
      </w:r>
    </w:p>
    <w:p w14:paraId="56D80BF5" w14:textId="77777777" w:rsidR="00283652" w:rsidRPr="00EB2D0C" w:rsidRDefault="00283652" w:rsidP="00283652">
      <w:pPr>
        <w:pStyle w:val="NoSpacing"/>
        <w:numPr>
          <w:ilvl w:val="0"/>
          <w:numId w:val="56"/>
        </w:numPr>
        <w:rPr>
          <w:rFonts w:ascii="Calibri" w:hAnsi="Calibri" w:cs="Calibri"/>
        </w:rPr>
      </w:pPr>
      <w:r w:rsidRPr="00EB2D0C">
        <w:rPr>
          <w:rFonts w:ascii="Calibri" w:hAnsi="Calibri" w:cs="Calibri"/>
        </w:rPr>
        <w:t>Contributed to upgrading CRM 2015 to CRM 2016 online through Office 365.</w:t>
      </w:r>
    </w:p>
    <w:p w14:paraId="394F87AD" w14:textId="1FD36CC8" w:rsidR="00283652" w:rsidRPr="00EB2D0C" w:rsidRDefault="00283652" w:rsidP="00283652">
      <w:pPr>
        <w:pStyle w:val="NoSpacing"/>
        <w:numPr>
          <w:ilvl w:val="0"/>
          <w:numId w:val="56"/>
        </w:numPr>
        <w:rPr>
          <w:rFonts w:ascii="Calibri" w:hAnsi="Calibri" w:cs="Calibri"/>
        </w:rPr>
      </w:pPr>
      <w:r w:rsidRPr="00EB2D0C">
        <w:rPr>
          <w:rFonts w:ascii="Calibri" w:hAnsi="Calibri" w:cs="Calibri"/>
        </w:rPr>
        <w:t xml:space="preserve">Utilized Web API for the transmission of </w:t>
      </w:r>
      <w:r w:rsidR="00EB2D0C" w:rsidRPr="00EB2D0C">
        <w:rPr>
          <w:rFonts w:ascii="Calibri" w:hAnsi="Calibri" w:cs="Calibri"/>
        </w:rPr>
        <w:t>emails</w:t>
      </w:r>
      <w:r w:rsidRPr="00EB2D0C">
        <w:rPr>
          <w:rFonts w:ascii="Calibri" w:hAnsi="Calibri" w:cs="Calibri"/>
        </w:rPr>
        <w:t>.</w:t>
      </w:r>
    </w:p>
    <w:p w14:paraId="3B14D13D" w14:textId="77777777" w:rsidR="00283652" w:rsidRPr="00EB2D0C" w:rsidRDefault="00283652" w:rsidP="00283652">
      <w:pPr>
        <w:pStyle w:val="NoSpacing"/>
        <w:numPr>
          <w:ilvl w:val="0"/>
          <w:numId w:val="56"/>
        </w:numPr>
        <w:rPr>
          <w:rFonts w:ascii="Calibri" w:hAnsi="Calibri" w:cs="Calibri"/>
        </w:rPr>
      </w:pPr>
      <w:r w:rsidRPr="00EB2D0C">
        <w:rPr>
          <w:rFonts w:ascii="Calibri" w:hAnsi="Calibri" w:cs="Calibri"/>
        </w:rPr>
        <w:t>Oversaw solution management within the enterprise environment.</w:t>
      </w:r>
    </w:p>
    <w:p w14:paraId="28ABDF63" w14:textId="77777777" w:rsidR="00283652" w:rsidRPr="00EB2D0C" w:rsidRDefault="00283652" w:rsidP="00283652">
      <w:pPr>
        <w:pStyle w:val="NoSpacing"/>
        <w:numPr>
          <w:ilvl w:val="0"/>
          <w:numId w:val="56"/>
        </w:numPr>
        <w:rPr>
          <w:rFonts w:ascii="Calibri" w:hAnsi="Calibri" w:cs="Calibri"/>
        </w:rPr>
      </w:pPr>
      <w:r w:rsidRPr="00EB2D0C">
        <w:rPr>
          <w:rFonts w:ascii="Calibri" w:hAnsi="Calibri" w:cs="Calibri"/>
        </w:rPr>
        <w:t>Installed and configured the TFS Build Server to automate application deployments.</w:t>
      </w:r>
    </w:p>
    <w:p w14:paraId="64A5A4B7" w14:textId="77777777" w:rsidR="00283652" w:rsidRPr="00EB2D0C" w:rsidRDefault="00283652" w:rsidP="00283652">
      <w:pPr>
        <w:pStyle w:val="NoSpacing"/>
        <w:numPr>
          <w:ilvl w:val="0"/>
          <w:numId w:val="56"/>
        </w:numPr>
        <w:rPr>
          <w:rFonts w:ascii="Calibri" w:hAnsi="Calibri" w:cs="Calibri"/>
        </w:rPr>
      </w:pPr>
      <w:r w:rsidRPr="00EB2D0C">
        <w:rPr>
          <w:rFonts w:ascii="Calibri" w:hAnsi="Calibri" w:cs="Calibri"/>
        </w:rPr>
        <w:t>Developed Support Web Portals using MVC 3.0/4.0 and ASP.NET.</w:t>
      </w:r>
    </w:p>
    <w:p w14:paraId="41ACF2D2" w14:textId="77777777" w:rsidR="00283652" w:rsidRPr="00EB2D0C" w:rsidRDefault="00283652" w:rsidP="00283652">
      <w:pPr>
        <w:pStyle w:val="NoSpacing"/>
        <w:numPr>
          <w:ilvl w:val="0"/>
          <w:numId w:val="56"/>
        </w:numPr>
        <w:rPr>
          <w:rFonts w:ascii="Calibri" w:hAnsi="Calibri" w:cs="Calibri"/>
        </w:rPr>
      </w:pPr>
      <w:r w:rsidRPr="00EB2D0C">
        <w:rPr>
          <w:rFonts w:ascii="Calibri" w:hAnsi="Calibri" w:cs="Calibri"/>
        </w:rPr>
        <w:t>Implemented and configured Session State Load Balancing for ASP.NET Web Application using SQL 2014 In-Memory Provider.</w:t>
      </w:r>
    </w:p>
    <w:p w14:paraId="22EC432C" w14:textId="77777777" w:rsidR="00283652" w:rsidRPr="00EB2D0C" w:rsidRDefault="00283652" w:rsidP="00283652">
      <w:pPr>
        <w:pStyle w:val="NoSpacing"/>
        <w:numPr>
          <w:ilvl w:val="0"/>
          <w:numId w:val="56"/>
        </w:numPr>
        <w:rPr>
          <w:rFonts w:ascii="Calibri" w:hAnsi="Calibri" w:cs="Calibri"/>
        </w:rPr>
      </w:pPr>
      <w:r w:rsidRPr="00EB2D0C">
        <w:rPr>
          <w:rFonts w:ascii="Calibri" w:hAnsi="Calibri" w:cs="Calibri"/>
        </w:rPr>
        <w:t>Installed and Configured ADFS and SAML 2.0 Token Authentication and Authorization.</w:t>
      </w:r>
    </w:p>
    <w:p w14:paraId="5CD9C381" w14:textId="77777777" w:rsidR="00283652" w:rsidRPr="00EB2D0C" w:rsidRDefault="00283652" w:rsidP="00283652">
      <w:pPr>
        <w:pStyle w:val="NoSpacing"/>
        <w:numPr>
          <w:ilvl w:val="0"/>
          <w:numId w:val="56"/>
        </w:numPr>
        <w:rPr>
          <w:rFonts w:ascii="Calibri" w:hAnsi="Calibri" w:cs="Calibri"/>
        </w:rPr>
      </w:pPr>
      <w:r w:rsidRPr="00EB2D0C">
        <w:rPr>
          <w:rFonts w:ascii="Calibri" w:hAnsi="Calibri" w:cs="Calibri"/>
        </w:rPr>
        <w:t>Participated in Database Schema Design and crafted reusable SQL Stored Procedures and Functions.</w:t>
      </w:r>
    </w:p>
    <w:p w14:paraId="292E0182" w14:textId="77777777" w:rsidR="00283652" w:rsidRPr="00EB2D0C" w:rsidRDefault="00283652" w:rsidP="00283652">
      <w:pPr>
        <w:pStyle w:val="NoSpacing"/>
        <w:numPr>
          <w:ilvl w:val="0"/>
          <w:numId w:val="56"/>
        </w:numPr>
        <w:rPr>
          <w:rFonts w:ascii="Calibri" w:hAnsi="Calibri" w:cs="Calibri"/>
        </w:rPr>
      </w:pPr>
      <w:r w:rsidRPr="00EB2D0C">
        <w:rPr>
          <w:rFonts w:ascii="Calibri" w:hAnsi="Calibri" w:cs="Calibri"/>
        </w:rPr>
        <w:t>Implemented a queueing framework utilizing SQL Broker 2012/2014 and WCF.</w:t>
      </w:r>
    </w:p>
    <w:p w14:paraId="64FCA34E" w14:textId="77777777" w:rsidR="00283652" w:rsidRPr="00EB2D0C" w:rsidRDefault="00283652" w:rsidP="00283652">
      <w:pPr>
        <w:pStyle w:val="NoSpacing"/>
        <w:numPr>
          <w:ilvl w:val="0"/>
          <w:numId w:val="56"/>
        </w:numPr>
        <w:rPr>
          <w:rFonts w:ascii="Calibri" w:hAnsi="Calibri" w:cs="Calibri"/>
        </w:rPr>
      </w:pPr>
      <w:r w:rsidRPr="00EB2D0C">
        <w:rPr>
          <w:rFonts w:ascii="Calibri" w:hAnsi="Calibri" w:cs="Calibri"/>
        </w:rPr>
        <w:t>Engaged in Azure and AWS POCs involving Hybrid Model Scenarios for Enterprise applications.</w:t>
      </w:r>
    </w:p>
    <w:p w14:paraId="4B11C153" w14:textId="77777777" w:rsidR="00283652" w:rsidRPr="00EB2D0C" w:rsidRDefault="00283652" w:rsidP="00283652">
      <w:pPr>
        <w:pStyle w:val="NoSpacing"/>
        <w:numPr>
          <w:ilvl w:val="0"/>
          <w:numId w:val="56"/>
        </w:numPr>
        <w:rPr>
          <w:rFonts w:ascii="Calibri" w:hAnsi="Calibri" w:cs="Calibri"/>
        </w:rPr>
      </w:pPr>
      <w:r w:rsidRPr="00EB2D0C">
        <w:rPr>
          <w:rFonts w:ascii="Calibri" w:hAnsi="Calibri" w:cs="Calibri"/>
        </w:rPr>
        <w:t>Generated SSRS and PowerBI reports encompassing orders, costs, prices, inventory, and revenues.</w:t>
      </w:r>
    </w:p>
    <w:p w14:paraId="03326CC4" w14:textId="77777777" w:rsidR="00283652" w:rsidRPr="00EB2D0C" w:rsidRDefault="00283652" w:rsidP="00283652">
      <w:pPr>
        <w:pStyle w:val="NoSpacing"/>
        <w:numPr>
          <w:ilvl w:val="0"/>
          <w:numId w:val="56"/>
        </w:numPr>
        <w:rPr>
          <w:rFonts w:ascii="Calibri" w:hAnsi="Calibri" w:cs="Calibri"/>
        </w:rPr>
      </w:pPr>
      <w:r w:rsidRPr="00EB2D0C">
        <w:rPr>
          <w:rFonts w:ascii="Calibri" w:hAnsi="Calibri" w:cs="Calibri"/>
        </w:rPr>
        <w:t>Integrated Bing Maps API to update address coordinates within Microsoft Dynamics CRM.</w:t>
      </w:r>
    </w:p>
    <w:p w14:paraId="4DD84F5A" w14:textId="408345FD" w:rsidR="00283652" w:rsidRPr="00EB2D0C" w:rsidRDefault="00283652" w:rsidP="00283652">
      <w:pPr>
        <w:pStyle w:val="NoSpacing"/>
        <w:numPr>
          <w:ilvl w:val="0"/>
          <w:numId w:val="56"/>
        </w:numPr>
        <w:rPr>
          <w:rFonts w:ascii="Calibri" w:hAnsi="Calibri" w:cs="Calibri"/>
        </w:rPr>
      </w:pPr>
      <w:r w:rsidRPr="00EB2D0C">
        <w:rPr>
          <w:rFonts w:ascii="Calibri" w:hAnsi="Calibri" w:cs="Calibri"/>
        </w:rPr>
        <w:t>Employed BizTalk Receive and Send ports for Importing and Exporting Data Entities from CRM.</w:t>
      </w:r>
    </w:p>
    <w:p w14:paraId="291A5596" w14:textId="77777777" w:rsidR="00B94B80" w:rsidRPr="00EB2D0C" w:rsidRDefault="00B94B80" w:rsidP="00B94B80">
      <w:pPr>
        <w:pStyle w:val="NoSpacing"/>
        <w:rPr>
          <w:rFonts w:ascii="Calibri" w:hAnsi="Calibri" w:cs="Calibri"/>
        </w:rPr>
      </w:pPr>
    </w:p>
    <w:p w14:paraId="5687330B" w14:textId="07CE8C66" w:rsidR="00B94B80" w:rsidRPr="00EB2D0C" w:rsidRDefault="00EB2D0C" w:rsidP="00B94B80">
      <w:pPr>
        <w:pStyle w:val="NoSpacing"/>
        <w:rPr>
          <w:rFonts w:ascii="Calibri" w:hAnsi="Calibri" w:cs="Calibri"/>
        </w:rPr>
      </w:pPr>
      <w:r w:rsidRPr="00EB2D0C">
        <w:rPr>
          <w:rFonts w:ascii="Calibri" w:hAnsi="Calibri" w:cs="Calibri"/>
          <w:b/>
          <w:bCs/>
        </w:rPr>
        <w:t>Platform:</w:t>
      </w:r>
      <w:r w:rsidR="00B94B80" w:rsidRPr="00EB2D0C">
        <w:rPr>
          <w:rFonts w:ascii="Calibri" w:hAnsi="Calibri" w:cs="Calibri"/>
        </w:rPr>
        <w:t xml:space="preserve">  Visual Studio 2010/12/13/15, CRM Dynamics AX/2016/365, Power Apps, ASP.NET, MVC 3.0/4.0/5.0, C#, IIS7.5, SQL Server 2008 R2/2012/2014, .NET 4.0/4.5, Team Foundation Server, Spec Flow, MSTEST, SSIS, JAVA Script, JQuery, SharePoint, BizTalk, ADFS, WIF, AWS, PowerBI and Azure</w:t>
      </w:r>
    </w:p>
    <w:p w14:paraId="12E26923" w14:textId="77777777" w:rsidR="00357931" w:rsidRPr="00EB2D0C" w:rsidRDefault="00357931" w:rsidP="003D1332">
      <w:pPr>
        <w:pStyle w:val="NoSpacing"/>
        <w:rPr>
          <w:rFonts w:ascii="Calibri" w:hAnsi="Calibri" w:cs="Calibri"/>
          <w:b/>
          <w:bCs/>
        </w:rPr>
      </w:pPr>
    </w:p>
    <w:p w14:paraId="217D39EC" w14:textId="25B4C835" w:rsidR="00044308" w:rsidRPr="00EB2D0C" w:rsidRDefault="00044308" w:rsidP="00044308">
      <w:pPr>
        <w:pStyle w:val="NoSpacing"/>
        <w:rPr>
          <w:rFonts w:ascii="Calibri" w:hAnsi="Calibri" w:cs="Calibri"/>
          <w:b/>
          <w:bCs/>
        </w:rPr>
      </w:pPr>
      <w:r w:rsidRPr="00EB2D0C">
        <w:rPr>
          <w:rFonts w:ascii="Calibri" w:hAnsi="Calibri" w:cs="Calibri"/>
          <w:b/>
          <w:bCs/>
        </w:rPr>
        <w:lastRenderedPageBreak/>
        <w:t>GAF, Parsippany, NJ</w:t>
      </w:r>
      <w:r w:rsidRPr="00EB2D0C">
        <w:rPr>
          <w:rFonts w:ascii="Calibri" w:hAnsi="Calibri" w:cs="Calibri"/>
          <w:b/>
          <w:bCs/>
        </w:rPr>
        <w:tab/>
      </w:r>
      <w:r w:rsidRPr="00EB2D0C">
        <w:rPr>
          <w:rFonts w:ascii="Calibri" w:hAnsi="Calibri" w:cs="Calibri"/>
          <w:b/>
          <w:bCs/>
        </w:rPr>
        <w:tab/>
      </w:r>
      <w:r w:rsidRPr="00EB2D0C">
        <w:rPr>
          <w:rFonts w:ascii="Calibri" w:hAnsi="Calibri" w:cs="Calibri"/>
          <w:b/>
          <w:bCs/>
        </w:rPr>
        <w:tab/>
      </w:r>
      <w:r w:rsidRPr="00EB2D0C">
        <w:rPr>
          <w:rFonts w:ascii="Calibri" w:hAnsi="Calibri" w:cs="Calibri"/>
          <w:b/>
          <w:bCs/>
        </w:rPr>
        <w:tab/>
      </w:r>
      <w:r w:rsidRPr="00EB2D0C">
        <w:rPr>
          <w:rFonts w:ascii="Calibri" w:hAnsi="Calibri" w:cs="Calibri"/>
          <w:b/>
          <w:bCs/>
        </w:rPr>
        <w:tab/>
      </w:r>
      <w:r w:rsidRPr="00EB2D0C">
        <w:rPr>
          <w:rFonts w:ascii="Calibri" w:hAnsi="Calibri" w:cs="Calibri"/>
          <w:b/>
          <w:bCs/>
        </w:rPr>
        <w:tab/>
      </w:r>
      <w:r w:rsidRPr="00EB2D0C">
        <w:rPr>
          <w:rFonts w:ascii="Calibri" w:hAnsi="Calibri" w:cs="Calibri"/>
          <w:b/>
          <w:bCs/>
        </w:rPr>
        <w:tab/>
      </w:r>
      <w:r w:rsidRPr="00EB2D0C">
        <w:rPr>
          <w:rFonts w:ascii="Calibri" w:hAnsi="Calibri" w:cs="Calibri"/>
          <w:b/>
          <w:bCs/>
        </w:rPr>
        <w:tab/>
        <w:t xml:space="preserve">           </w:t>
      </w:r>
      <w:r w:rsidR="009A6465" w:rsidRPr="00EB2D0C">
        <w:rPr>
          <w:rFonts w:ascii="Calibri" w:hAnsi="Calibri" w:cs="Calibri"/>
          <w:b/>
          <w:bCs/>
        </w:rPr>
        <w:t xml:space="preserve">          </w:t>
      </w:r>
      <w:r w:rsidRPr="00EB2D0C">
        <w:rPr>
          <w:rFonts w:ascii="Calibri" w:hAnsi="Calibri" w:cs="Calibri"/>
          <w:b/>
          <w:bCs/>
        </w:rPr>
        <w:t xml:space="preserve"> Feb ’09 – May ’12</w:t>
      </w:r>
    </w:p>
    <w:p w14:paraId="5C23DC50" w14:textId="51E60D2A" w:rsidR="00044308" w:rsidRPr="00EB2D0C" w:rsidRDefault="00044308" w:rsidP="00044308">
      <w:pPr>
        <w:pStyle w:val="NoSpacing"/>
        <w:rPr>
          <w:rFonts w:ascii="Calibri" w:hAnsi="Calibri" w:cs="Calibri"/>
          <w:b/>
          <w:bCs/>
        </w:rPr>
      </w:pPr>
      <w:r w:rsidRPr="00EB2D0C">
        <w:rPr>
          <w:rFonts w:ascii="Calibri" w:hAnsi="Calibri" w:cs="Calibri"/>
          <w:b/>
          <w:bCs/>
        </w:rPr>
        <w:t>Position:</w:t>
      </w:r>
      <w:r w:rsidR="00A71F1C" w:rsidRPr="00EB2D0C">
        <w:rPr>
          <w:rFonts w:ascii="Calibri" w:hAnsi="Calibri" w:cs="Calibri"/>
          <w:b/>
          <w:bCs/>
        </w:rPr>
        <w:t xml:space="preserve"> </w:t>
      </w:r>
      <w:r w:rsidRPr="00EB2D0C">
        <w:rPr>
          <w:rFonts w:ascii="Calibri" w:hAnsi="Calibri" w:cs="Calibri"/>
          <w:b/>
          <w:bCs/>
        </w:rPr>
        <w:t xml:space="preserve"> CRM/SharePoint Programmer Analyst</w:t>
      </w:r>
    </w:p>
    <w:p w14:paraId="6A28EF7F" w14:textId="77777777" w:rsidR="00057A8C" w:rsidRDefault="00044308" w:rsidP="00044308">
      <w:pPr>
        <w:pStyle w:val="NoSpacing"/>
        <w:rPr>
          <w:rFonts w:ascii="Calibri" w:hAnsi="Calibri" w:cs="Calibri"/>
          <w:b/>
          <w:bCs/>
        </w:rPr>
      </w:pPr>
      <w:r w:rsidRPr="00EB2D0C">
        <w:rPr>
          <w:rFonts w:ascii="Calibri" w:hAnsi="Calibri" w:cs="Calibri"/>
          <w:b/>
          <w:bCs/>
        </w:rPr>
        <w:t>Project: GAF Connect</w:t>
      </w:r>
    </w:p>
    <w:p w14:paraId="19023B9C" w14:textId="77777777" w:rsidR="00057A8C" w:rsidRDefault="00057A8C" w:rsidP="00044308">
      <w:pPr>
        <w:pStyle w:val="NoSpacing"/>
        <w:rPr>
          <w:rFonts w:ascii="Calibri" w:hAnsi="Calibri" w:cs="Calibri"/>
          <w:b/>
          <w:bCs/>
        </w:rPr>
      </w:pPr>
    </w:p>
    <w:p w14:paraId="05B591D6" w14:textId="77777777" w:rsidR="00057A8C" w:rsidRPr="00EB2D0C" w:rsidRDefault="00057A8C" w:rsidP="00057A8C">
      <w:pPr>
        <w:pStyle w:val="NoSpacing"/>
        <w:rPr>
          <w:rFonts w:ascii="Calibri" w:hAnsi="Calibri" w:cs="Calibri"/>
          <w:bCs/>
        </w:rPr>
      </w:pPr>
      <w:r w:rsidRPr="00057A8C">
        <w:rPr>
          <w:rFonts w:ascii="Calibri" w:hAnsi="Calibri" w:cs="Calibri"/>
          <w:b/>
          <w:bCs/>
        </w:rPr>
        <w:t>Responsibilities:</w:t>
      </w:r>
    </w:p>
    <w:p w14:paraId="7D267FAA" w14:textId="77777777" w:rsidR="009A6465" w:rsidRPr="00EB2D0C" w:rsidRDefault="009A6465" w:rsidP="009A6465">
      <w:pPr>
        <w:pStyle w:val="NoSpacing"/>
        <w:numPr>
          <w:ilvl w:val="0"/>
          <w:numId w:val="57"/>
        </w:numPr>
        <w:rPr>
          <w:rFonts w:ascii="Calibri" w:hAnsi="Calibri" w:cs="Calibri"/>
        </w:rPr>
      </w:pPr>
      <w:r w:rsidRPr="00EB2D0C">
        <w:rPr>
          <w:rFonts w:ascii="Calibri" w:hAnsi="Calibri" w:cs="Calibri"/>
        </w:rPr>
        <w:t>Engaged in dialogues with technical personnel to gather prerequisites essential for devising a scalable solution, fostering the ongoing expansion of the company's business encompassing both hardware and software application stacks.</w:t>
      </w:r>
    </w:p>
    <w:p w14:paraId="48FCA4AD" w14:textId="77777777" w:rsidR="009A6465" w:rsidRPr="00EB2D0C" w:rsidRDefault="009A6465" w:rsidP="009A6465">
      <w:pPr>
        <w:pStyle w:val="NoSpacing"/>
        <w:numPr>
          <w:ilvl w:val="0"/>
          <w:numId w:val="57"/>
        </w:numPr>
        <w:rPr>
          <w:rFonts w:ascii="Calibri" w:hAnsi="Calibri" w:cs="Calibri"/>
        </w:rPr>
      </w:pPr>
      <w:r w:rsidRPr="00EB2D0C">
        <w:rPr>
          <w:rFonts w:ascii="Calibri" w:hAnsi="Calibri" w:cs="Calibri"/>
        </w:rPr>
        <w:t>Participated in business meetings and collected requirements from users to enact tailored business solutions.</w:t>
      </w:r>
    </w:p>
    <w:p w14:paraId="1F466DDF" w14:textId="77777777" w:rsidR="009A6465" w:rsidRPr="00EB2D0C" w:rsidRDefault="009A6465" w:rsidP="009A6465">
      <w:pPr>
        <w:pStyle w:val="NoSpacing"/>
        <w:numPr>
          <w:ilvl w:val="0"/>
          <w:numId w:val="57"/>
        </w:numPr>
        <w:rPr>
          <w:rFonts w:ascii="Calibri" w:hAnsi="Calibri" w:cs="Calibri"/>
        </w:rPr>
      </w:pPr>
      <w:r w:rsidRPr="00EB2D0C">
        <w:rPr>
          <w:rFonts w:ascii="Calibri" w:hAnsi="Calibri" w:cs="Calibri"/>
        </w:rPr>
        <w:t xml:space="preserve">Formulated and implemented client-side business logic code using JavaScript, </w:t>
      </w:r>
      <w:proofErr w:type="spellStart"/>
      <w:r w:rsidRPr="00EB2D0C">
        <w:rPr>
          <w:rFonts w:ascii="Calibri" w:hAnsi="Calibri" w:cs="Calibri"/>
        </w:rPr>
        <w:t>FetchXML</w:t>
      </w:r>
      <w:proofErr w:type="spellEnd"/>
      <w:r w:rsidRPr="00EB2D0C">
        <w:rPr>
          <w:rFonts w:ascii="Calibri" w:hAnsi="Calibri" w:cs="Calibri"/>
        </w:rPr>
        <w:t>, and OData for diverse CRM entities.</w:t>
      </w:r>
    </w:p>
    <w:p w14:paraId="6BF1C280" w14:textId="77777777" w:rsidR="009A6465" w:rsidRPr="00EB2D0C" w:rsidRDefault="009A6465" w:rsidP="009A6465">
      <w:pPr>
        <w:pStyle w:val="NoSpacing"/>
        <w:numPr>
          <w:ilvl w:val="0"/>
          <w:numId w:val="57"/>
        </w:numPr>
        <w:rPr>
          <w:rFonts w:ascii="Calibri" w:hAnsi="Calibri" w:cs="Calibri"/>
        </w:rPr>
      </w:pPr>
      <w:r w:rsidRPr="00EB2D0C">
        <w:rPr>
          <w:rFonts w:ascii="Calibri" w:hAnsi="Calibri" w:cs="Calibri"/>
        </w:rPr>
        <w:t>Designed and executed compiled server-side business logic within Plugins and Workflows using C# for assorted CRM entities.</w:t>
      </w:r>
    </w:p>
    <w:p w14:paraId="34BF9512" w14:textId="77777777" w:rsidR="009A6465" w:rsidRPr="00EB2D0C" w:rsidRDefault="009A6465" w:rsidP="009A6465">
      <w:pPr>
        <w:pStyle w:val="NoSpacing"/>
        <w:numPr>
          <w:ilvl w:val="0"/>
          <w:numId w:val="57"/>
        </w:numPr>
        <w:rPr>
          <w:rFonts w:ascii="Calibri" w:hAnsi="Calibri" w:cs="Calibri"/>
        </w:rPr>
      </w:pPr>
      <w:r w:rsidRPr="00EB2D0C">
        <w:rPr>
          <w:rFonts w:ascii="Calibri" w:hAnsi="Calibri" w:cs="Calibri"/>
        </w:rPr>
        <w:t>Tailored and configured both Out-of-the-box and Custom Entities within CRM.</w:t>
      </w:r>
    </w:p>
    <w:p w14:paraId="34C6B506" w14:textId="77777777" w:rsidR="009A6465" w:rsidRPr="00EB2D0C" w:rsidRDefault="009A6465" w:rsidP="009A6465">
      <w:pPr>
        <w:pStyle w:val="NoSpacing"/>
        <w:numPr>
          <w:ilvl w:val="0"/>
          <w:numId w:val="57"/>
        </w:numPr>
        <w:rPr>
          <w:rFonts w:ascii="Calibri" w:hAnsi="Calibri" w:cs="Calibri"/>
        </w:rPr>
      </w:pPr>
      <w:r w:rsidRPr="00EB2D0C">
        <w:rPr>
          <w:rFonts w:ascii="Calibri" w:hAnsi="Calibri" w:cs="Calibri"/>
        </w:rPr>
        <w:t>Created bespoke views and lookups, and personalized the Ribbon for the Account entity.</w:t>
      </w:r>
    </w:p>
    <w:p w14:paraId="461B66B8" w14:textId="77777777" w:rsidR="009A6465" w:rsidRPr="00EB2D0C" w:rsidRDefault="009A6465" w:rsidP="009A6465">
      <w:pPr>
        <w:pStyle w:val="NoSpacing"/>
        <w:numPr>
          <w:ilvl w:val="0"/>
          <w:numId w:val="57"/>
        </w:numPr>
        <w:rPr>
          <w:rFonts w:ascii="Calibri" w:hAnsi="Calibri" w:cs="Calibri"/>
        </w:rPr>
      </w:pPr>
      <w:r w:rsidRPr="00EB2D0C">
        <w:rPr>
          <w:rFonts w:ascii="Calibri" w:hAnsi="Calibri" w:cs="Calibri"/>
        </w:rPr>
        <w:t>Managed CRM security roles and field-level security protocols.</w:t>
      </w:r>
    </w:p>
    <w:p w14:paraId="24407BE2" w14:textId="77777777" w:rsidR="009A6465" w:rsidRPr="00EB2D0C" w:rsidRDefault="009A6465" w:rsidP="009A6465">
      <w:pPr>
        <w:pStyle w:val="NoSpacing"/>
        <w:numPr>
          <w:ilvl w:val="0"/>
          <w:numId w:val="57"/>
        </w:numPr>
        <w:rPr>
          <w:rFonts w:ascii="Calibri" w:hAnsi="Calibri" w:cs="Calibri"/>
        </w:rPr>
      </w:pPr>
      <w:r w:rsidRPr="00EB2D0C">
        <w:rPr>
          <w:rFonts w:ascii="Calibri" w:hAnsi="Calibri" w:cs="Calibri"/>
        </w:rPr>
        <w:t>Developed a CRM utility to facilitate the exportation of CRM Account data to Peoplesoft through a BizTalk service. Additionally, created a .NET web application utilizing K2 assemblies to upload CRM-related business documents to SharePoint 2010.</w:t>
      </w:r>
    </w:p>
    <w:p w14:paraId="58DD5B2D" w14:textId="77777777" w:rsidR="009A6465" w:rsidRPr="00EB2D0C" w:rsidRDefault="009A6465" w:rsidP="009A6465">
      <w:pPr>
        <w:pStyle w:val="NoSpacing"/>
        <w:numPr>
          <w:ilvl w:val="0"/>
          <w:numId w:val="57"/>
        </w:numPr>
        <w:rPr>
          <w:rFonts w:ascii="Calibri" w:hAnsi="Calibri" w:cs="Calibri"/>
        </w:rPr>
      </w:pPr>
      <w:r w:rsidRPr="00EB2D0C">
        <w:rPr>
          <w:rFonts w:ascii="Calibri" w:hAnsi="Calibri" w:cs="Calibri"/>
        </w:rPr>
        <w:t>Contributed to the establishment of CRM Development Standards.</w:t>
      </w:r>
    </w:p>
    <w:p w14:paraId="3EFFB187" w14:textId="77777777" w:rsidR="009A6465" w:rsidRPr="00EB2D0C" w:rsidRDefault="009A6465" w:rsidP="009A6465">
      <w:pPr>
        <w:pStyle w:val="NoSpacing"/>
        <w:numPr>
          <w:ilvl w:val="0"/>
          <w:numId w:val="57"/>
        </w:numPr>
        <w:rPr>
          <w:rFonts w:ascii="Calibri" w:hAnsi="Calibri" w:cs="Calibri"/>
        </w:rPr>
      </w:pPr>
      <w:r w:rsidRPr="00EB2D0C">
        <w:rPr>
          <w:rFonts w:ascii="Calibri" w:hAnsi="Calibri" w:cs="Calibri"/>
        </w:rPr>
        <w:t>Optimized JavaScript code across multiple CRM entities to adhere to updated CRM Development Standards. Aided the CRM Data Migration team by executing SQL Server database queries to detect data discrepancies across various environments.</w:t>
      </w:r>
    </w:p>
    <w:p w14:paraId="18417048" w14:textId="724A5C42" w:rsidR="00044308" w:rsidRPr="00EB2D0C" w:rsidRDefault="009A6465" w:rsidP="009A6465">
      <w:pPr>
        <w:pStyle w:val="NoSpacing"/>
        <w:numPr>
          <w:ilvl w:val="0"/>
          <w:numId w:val="57"/>
        </w:numPr>
        <w:rPr>
          <w:rFonts w:ascii="Calibri" w:hAnsi="Calibri" w:cs="Calibri"/>
        </w:rPr>
      </w:pPr>
      <w:r w:rsidRPr="00EB2D0C">
        <w:rPr>
          <w:rFonts w:ascii="Calibri" w:hAnsi="Calibri" w:cs="Calibri"/>
        </w:rPr>
        <w:t>Conducted extensive development work on specific CRM entities, including but not limited to Accounts, Contacts, GAF Buck Rebate Types, GAF Buck Transactions, Voucher Types, Issued Vouchers, Promotions, Promotion Criteria, Promotion Config Setup, Promotion Award Types, and Promotion Award Levels.</w:t>
      </w:r>
    </w:p>
    <w:p w14:paraId="34FCD0AA" w14:textId="77777777" w:rsidR="00D042FB" w:rsidRPr="00EB2D0C" w:rsidRDefault="00D042FB" w:rsidP="00D042FB">
      <w:pPr>
        <w:pStyle w:val="NoSpacing"/>
        <w:rPr>
          <w:rFonts w:ascii="Calibri" w:hAnsi="Calibri" w:cs="Calibri"/>
        </w:rPr>
      </w:pPr>
    </w:p>
    <w:p w14:paraId="15241C47" w14:textId="30CA96C3" w:rsidR="00D042FB" w:rsidRPr="00EB2D0C" w:rsidRDefault="00D042FB" w:rsidP="00D042FB">
      <w:pPr>
        <w:pStyle w:val="NoSpacing"/>
        <w:rPr>
          <w:rFonts w:ascii="Calibri" w:hAnsi="Calibri" w:cs="Calibri"/>
        </w:rPr>
      </w:pPr>
      <w:r w:rsidRPr="00EB2D0C">
        <w:rPr>
          <w:rFonts w:ascii="Calibri" w:hAnsi="Calibri" w:cs="Calibri"/>
          <w:b/>
          <w:bCs/>
        </w:rPr>
        <w:t>Platform:</w:t>
      </w:r>
      <w:r w:rsidRPr="00EB2D0C">
        <w:rPr>
          <w:rFonts w:ascii="Calibri" w:hAnsi="Calibri" w:cs="Calibri"/>
        </w:rPr>
        <w:t xml:space="preserve">  CRM Dynamics 2011/2013, SharePoint 2010, Visual Studio 2008/2010, ASP.NET, C#, VB.NET, XML, XSLT, JavaScript, Web services, BizTalk 2009/2013, IIS6.0, SQL Server 2005/2008/2012, SSIS, .NET 3.5, T-SQL, Oracle 10g, Team Foundation Server.</w:t>
      </w:r>
    </w:p>
    <w:p w14:paraId="733EE24D" w14:textId="77777777" w:rsidR="00FE7530" w:rsidRPr="00EB2D0C" w:rsidRDefault="00FE7530" w:rsidP="00532972">
      <w:pPr>
        <w:pStyle w:val="Title"/>
        <w:pBdr>
          <w:bottom w:val="single" w:sz="12" w:space="1" w:color="auto"/>
        </w:pBdr>
        <w:jc w:val="left"/>
        <w:rPr>
          <w:rFonts w:ascii="Calibri" w:hAnsi="Calibri" w:cs="Calibri"/>
          <w:smallCaps w:val="0"/>
          <w:sz w:val="22"/>
          <w:szCs w:val="22"/>
        </w:rPr>
      </w:pPr>
    </w:p>
    <w:p w14:paraId="3ED21149" w14:textId="13CFE20F" w:rsidR="00532972" w:rsidRPr="00EB2D0C" w:rsidRDefault="00532972" w:rsidP="00532972">
      <w:pPr>
        <w:pStyle w:val="Title"/>
        <w:pBdr>
          <w:bottom w:val="single" w:sz="12" w:space="1" w:color="auto"/>
        </w:pBdr>
        <w:jc w:val="left"/>
        <w:rPr>
          <w:rFonts w:ascii="Calibri" w:hAnsi="Calibri" w:cs="Calibri"/>
          <w:caps/>
          <w:smallCaps w:val="0"/>
          <w:sz w:val="22"/>
          <w:szCs w:val="22"/>
        </w:rPr>
      </w:pPr>
      <w:r w:rsidRPr="00EB2D0C">
        <w:rPr>
          <w:rFonts w:ascii="Calibri" w:hAnsi="Calibri" w:cs="Calibri"/>
          <w:smallCaps w:val="0"/>
          <w:sz w:val="22"/>
          <w:szCs w:val="22"/>
        </w:rPr>
        <w:t>EDUCATION</w:t>
      </w:r>
      <w:r w:rsidR="00251678" w:rsidRPr="00EB2D0C">
        <w:rPr>
          <w:rFonts w:ascii="Calibri" w:hAnsi="Calibri" w:cs="Calibri"/>
          <w:smallCaps w:val="0"/>
          <w:sz w:val="22"/>
          <w:szCs w:val="22"/>
        </w:rPr>
        <w:t xml:space="preserve"> &amp; CERTIFICATIONS</w:t>
      </w:r>
      <w:r w:rsidRPr="00EB2D0C">
        <w:rPr>
          <w:rFonts w:ascii="Calibri" w:hAnsi="Calibri" w:cs="Calibri"/>
          <w:smallCaps w:val="0"/>
          <w:sz w:val="22"/>
          <w:szCs w:val="22"/>
        </w:rPr>
        <w:t>:</w:t>
      </w:r>
    </w:p>
    <w:p w14:paraId="05D9F8F8" w14:textId="77777777" w:rsidR="002C08E8" w:rsidRPr="00EB2D0C" w:rsidRDefault="002C08E8" w:rsidP="00035ECD">
      <w:pPr>
        <w:pStyle w:val="NoSpacing"/>
        <w:rPr>
          <w:rFonts w:ascii="Calibri" w:hAnsi="Calibri" w:cs="Calibri"/>
        </w:rPr>
      </w:pPr>
    </w:p>
    <w:p w14:paraId="6554C456" w14:textId="5502D2E1" w:rsidR="00CC00F2" w:rsidRPr="00EB2D0C" w:rsidRDefault="00CC00F2" w:rsidP="00CC00F2">
      <w:pPr>
        <w:pStyle w:val="NoSpacing"/>
        <w:numPr>
          <w:ilvl w:val="0"/>
          <w:numId w:val="58"/>
        </w:numPr>
        <w:rPr>
          <w:rFonts w:ascii="Calibri" w:hAnsi="Calibri" w:cs="Calibri"/>
        </w:rPr>
      </w:pPr>
      <w:r w:rsidRPr="00EB2D0C">
        <w:rPr>
          <w:rFonts w:ascii="Calibri" w:hAnsi="Calibri" w:cs="Calibri"/>
        </w:rPr>
        <w:t>Bachelors of Electronics and Instrumentation Engineering – JNTU, Hyderabad, INDIA (2006)</w:t>
      </w:r>
    </w:p>
    <w:p w14:paraId="638574B6" w14:textId="6FBA3151" w:rsidR="003D1332" w:rsidRPr="00EB2D0C" w:rsidRDefault="00CC00F2" w:rsidP="00CC00F2">
      <w:pPr>
        <w:pStyle w:val="NoSpacing"/>
        <w:numPr>
          <w:ilvl w:val="0"/>
          <w:numId w:val="58"/>
        </w:numPr>
        <w:rPr>
          <w:rFonts w:ascii="Calibri" w:hAnsi="Calibri" w:cs="Calibri"/>
        </w:rPr>
      </w:pPr>
      <w:r w:rsidRPr="00EB2D0C">
        <w:rPr>
          <w:rFonts w:ascii="Calibri" w:hAnsi="Calibri" w:cs="Calibri"/>
        </w:rPr>
        <w:t>Masters of Master of Engineering – Lamar University, Beaumont, TX (2008)</w:t>
      </w:r>
    </w:p>
    <w:sectPr w:rsidR="003D1332" w:rsidRPr="00EB2D0C" w:rsidSect="007C34EA">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5D75327" w14:textId="77777777" w:rsidR="00875267" w:rsidRDefault="00875267">
      <w:r>
        <w:separator/>
      </w:r>
    </w:p>
  </w:endnote>
  <w:endnote w:type="continuationSeparator" w:id="0">
    <w:p w14:paraId="73C8C5D1" w14:textId="77777777" w:rsidR="00875267" w:rsidRDefault="008752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Noto Sans Symbols">
    <w:altName w:val="Calibr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F7D4E4F" w14:textId="77777777" w:rsidR="00875267" w:rsidRDefault="00875267">
      <w:r>
        <w:separator/>
      </w:r>
    </w:p>
  </w:footnote>
  <w:footnote w:type="continuationSeparator" w:id="0">
    <w:p w14:paraId="7640E6B4" w14:textId="77777777" w:rsidR="00875267" w:rsidRDefault="008752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57FB71" w14:textId="3A03D174" w:rsidR="00BF14B3" w:rsidRPr="00654952" w:rsidRDefault="00BF14B3" w:rsidP="009D2991">
    <w:pPr>
      <w:pStyle w:val="NoSpacing"/>
    </w:pPr>
    <w:r w:rsidRPr="00654952">
      <w:rPr>
        <w:b/>
        <w:bCs/>
      </w:rPr>
      <w:t>Candidate Location:</w:t>
    </w:r>
    <w:r w:rsidR="00EC3F6D" w:rsidRPr="00654952">
      <w:t xml:space="preserve"> </w:t>
    </w:r>
    <w:r w:rsidR="0015209A">
      <w:t>Woodbridge</w:t>
    </w:r>
    <w:r w:rsidR="00526C25" w:rsidRPr="00526C25">
      <w:t>,</w:t>
    </w:r>
    <w:r w:rsidR="00526C25">
      <w:t xml:space="preserve"> </w:t>
    </w:r>
    <w:r w:rsidR="0043255D">
      <w:t>NJ</w:t>
    </w:r>
  </w:p>
  <w:p w14:paraId="2AE93543" w14:textId="77AD21C4" w:rsidR="007255EB" w:rsidRDefault="00BF14B3" w:rsidP="00654952">
    <w:pPr>
      <w:pStyle w:val="NoSpacing"/>
    </w:pPr>
    <w:r w:rsidRPr="00654952">
      <w:rPr>
        <w:b/>
        <w:bCs/>
      </w:rPr>
      <w:t>Candidate E-mail ID:</w:t>
    </w:r>
    <w:r w:rsidRPr="00654952">
      <w:t xml:space="preserve"> </w:t>
    </w:r>
    <w:hyperlink r:id="rId1" w:history="1">
      <w:r w:rsidR="0015209A" w:rsidRPr="00C255EF">
        <w:rPr>
          <w:rStyle w:val="Hyperlink"/>
        </w:rPr>
        <w:t>sricrm16@gmail.com</w:t>
      </w:r>
    </w:hyperlink>
    <w:r w:rsidR="0015209A">
      <w:t xml:space="preserve"> </w:t>
    </w:r>
  </w:p>
  <w:p w14:paraId="639D8B28" w14:textId="42293F14" w:rsidR="00BF14B3" w:rsidRPr="00C403D6" w:rsidRDefault="00BF14B3" w:rsidP="00654952">
    <w:pPr>
      <w:pStyle w:val="NoSpacing"/>
    </w:pPr>
    <w:r w:rsidRPr="00654952">
      <w:rPr>
        <w:b/>
        <w:bCs/>
      </w:rPr>
      <w:t>Contact Number:</w:t>
    </w:r>
    <w:r w:rsidR="004C7072" w:rsidRPr="00654952">
      <w:t xml:space="preserve"> </w:t>
    </w:r>
    <w:r w:rsidR="0015209A" w:rsidRPr="0015209A">
      <w:t>409-330-0522</w:t>
    </w:r>
  </w:p>
  <w:p w14:paraId="6360024A" w14:textId="77777777" w:rsidR="00AD5567" w:rsidRDefault="00AD5567" w:rsidP="00AD5567">
    <w:pPr>
      <w:pStyle w:val="Header"/>
      <w:rPr>
        <w:rFonts w:asciiTheme="minorHAnsi" w:hAnsiTheme="minorHAnsi" w:cstheme="minorHAnsi"/>
        <w:b/>
        <w:sz w:val="10"/>
        <w:szCs w:val="28"/>
      </w:rPr>
    </w:pPr>
  </w:p>
  <w:p w14:paraId="33822890" w14:textId="7D31DCDB" w:rsidR="001D1725" w:rsidRDefault="0015209A" w:rsidP="005C26B1">
    <w:pPr>
      <w:pStyle w:val="Header"/>
      <w:jc w:val="center"/>
      <w:rPr>
        <w:rFonts w:asciiTheme="minorHAnsi" w:hAnsiTheme="minorHAnsi" w:cstheme="minorHAnsi"/>
        <w:b/>
        <w:sz w:val="28"/>
        <w:szCs w:val="28"/>
      </w:rPr>
    </w:pPr>
    <w:r w:rsidRPr="0015209A">
      <w:rPr>
        <w:rFonts w:asciiTheme="minorHAnsi" w:hAnsiTheme="minorHAnsi" w:cstheme="minorHAnsi"/>
        <w:b/>
        <w:sz w:val="28"/>
        <w:szCs w:val="28"/>
      </w:rPr>
      <w:t xml:space="preserve">Srikanth </w:t>
    </w:r>
    <w:proofErr w:type="spellStart"/>
    <w:r>
      <w:rPr>
        <w:rFonts w:asciiTheme="minorHAnsi" w:hAnsiTheme="minorHAnsi" w:cstheme="minorHAnsi"/>
        <w:b/>
        <w:sz w:val="28"/>
        <w:szCs w:val="28"/>
      </w:rPr>
      <w:t>A</w:t>
    </w:r>
    <w:r w:rsidRPr="0015209A">
      <w:rPr>
        <w:rFonts w:asciiTheme="minorHAnsi" w:hAnsiTheme="minorHAnsi" w:cstheme="minorHAnsi"/>
        <w:b/>
        <w:sz w:val="28"/>
        <w:szCs w:val="28"/>
      </w:rPr>
      <w:t>maravadi</w:t>
    </w:r>
    <w:proofErr w:type="spellEnd"/>
  </w:p>
  <w:p w14:paraId="23F2F05D" w14:textId="7098DDCE"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2773E70"/>
    <w:multiLevelType w:val="hybridMultilevel"/>
    <w:tmpl w:val="092AEE30"/>
    <w:lvl w:ilvl="0" w:tplc="2552010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3E923A9"/>
    <w:multiLevelType w:val="hybridMultilevel"/>
    <w:tmpl w:val="995A9FE0"/>
    <w:lvl w:ilvl="0" w:tplc="2552010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64E7EB4"/>
    <w:multiLevelType w:val="hybridMultilevel"/>
    <w:tmpl w:val="36C228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3" w15:restartNumberingAfterBreak="0">
    <w:nsid w:val="0A9B0B24"/>
    <w:multiLevelType w:val="hybridMultilevel"/>
    <w:tmpl w:val="4E9E557C"/>
    <w:lvl w:ilvl="0" w:tplc="2552010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5"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6" w15:restartNumberingAfterBreak="0">
    <w:nsid w:val="11A52A4C"/>
    <w:multiLevelType w:val="hybridMultilevel"/>
    <w:tmpl w:val="B628C4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9" w15:restartNumberingAfterBreak="0">
    <w:nsid w:val="18AB7C88"/>
    <w:multiLevelType w:val="hybridMultilevel"/>
    <w:tmpl w:val="6EF07A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C163067"/>
    <w:multiLevelType w:val="hybridMultilevel"/>
    <w:tmpl w:val="5AC259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22"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3"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4"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5"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7" w15:restartNumberingAfterBreak="0">
    <w:nsid w:val="299F625E"/>
    <w:multiLevelType w:val="hybridMultilevel"/>
    <w:tmpl w:val="E1123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9" w15:restartNumberingAfterBreak="0">
    <w:nsid w:val="2FDF2D4F"/>
    <w:multiLevelType w:val="hybridMultilevel"/>
    <w:tmpl w:val="DC4CF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1"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3" w15:restartNumberingAfterBreak="0">
    <w:nsid w:val="3B917237"/>
    <w:multiLevelType w:val="hybridMultilevel"/>
    <w:tmpl w:val="03C4C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CFD7C66"/>
    <w:multiLevelType w:val="hybridMultilevel"/>
    <w:tmpl w:val="42ECC3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E2B3816"/>
    <w:multiLevelType w:val="hybridMultilevel"/>
    <w:tmpl w:val="A9AEF5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7"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8"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9"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0" w15:restartNumberingAfterBreak="0">
    <w:nsid w:val="48FF2B39"/>
    <w:multiLevelType w:val="hybridMultilevel"/>
    <w:tmpl w:val="BAAE3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B6244C9"/>
    <w:multiLevelType w:val="hybridMultilevel"/>
    <w:tmpl w:val="23F834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DC66D5D"/>
    <w:multiLevelType w:val="hybridMultilevel"/>
    <w:tmpl w:val="41720322"/>
    <w:lvl w:ilvl="0" w:tplc="2552010A">
      <w:numFmt w:val="bullet"/>
      <w:lvlText w:val="•"/>
      <w:lvlJc w:val="left"/>
      <w:pPr>
        <w:ind w:left="720" w:hanging="360"/>
      </w:pPr>
      <w:rPr>
        <w:rFonts w:ascii="Calibri" w:eastAsia="Calibr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4" w15:restartNumberingAfterBreak="0">
    <w:nsid w:val="5625049B"/>
    <w:multiLevelType w:val="hybridMultilevel"/>
    <w:tmpl w:val="BA54B9DA"/>
    <w:lvl w:ilvl="0" w:tplc="2552010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64900FE"/>
    <w:multiLevelType w:val="hybridMultilevel"/>
    <w:tmpl w:val="905487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7"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8"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49" w15:restartNumberingAfterBreak="0">
    <w:nsid w:val="64E86F95"/>
    <w:multiLevelType w:val="hybridMultilevel"/>
    <w:tmpl w:val="DC66E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1"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2"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3"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4" w15:restartNumberingAfterBreak="0">
    <w:nsid w:val="6C4F6868"/>
    <w:multiLevelType w:val="hybridMultilevel"/>
    <w:tmpl w:val="3AB0C8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6C925E97"/>
    <w:multiLevelType w:val="hybridMultilevel"/>
    <w:tmpl w:val="0AD6EF3E"/>
    <w:lvl w:ilvl="0" w:tplc="2552010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7"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8" w15:restartNumberingAfterBreak="0">
    <w:nsid w:val="6FA02861"/>
    <w:multiLevelType w:val="hybridMultilevel"/>
    <w:tmpl w:val="A15601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60"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1"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7B1D5621"/>
    <w:multiLevelType w:val="hybridMultilevel"/>
    <w:tmpl w:val="E272CF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4" w15:restartNumberingAfterBreak="0">
    <w:nsid w:val="7F75020E"/>
    <w:multiLevelType w:val="hybridMultilevel"/>
    <w:tmpl w:val="209C6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7"/>
  </w:num>
  <w:num w:numId="2">
    <w:abstractNumId w:val="53"/>
  </w:num>
  <w:num w:numId="3">
    <w:abstractNumId w:val="56"/>
  </w:num>
  <w:num w:numId="4">
    <w:abstractNumId w:val="46"/>
  </w:num>
  <w:num w:numId="5">
    <w:abstractNumId w:val="37"/>
  </w:num>
  <w:num w:numId="6">
    <w:abstractNumId w:val="17"/>
  </w:num>
  <w:num w:numId="7">
    <w:abstractNumId w:val="57"/>
  </w:num>
  <w:num w:numId="8">
    <w:abstractNumId w:val="63"/>
  </w:num>
  <w:num w:numId="9">
    <w:abstractNumId w:val="31"/>
  </w:num>
  <w:num w:numId="10">
    <w:abstractNumId w:val="60"/>
  </w:num>
  <w:num w:numId="11">
    <w:abstractNumId w:val="48"/>
  </w:num>
  <w:num w:numId="12">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abstractNumId w:val="61"/>
  </w:num>
  <w:num w:numId="14">
    <w:abstractNumId w:val="39"/>
  </w:num>
  <w:num w:numId="15">
    <w:abstractNumId w:val="59"/>
  </w:num>
  <w:num w:numId="16">
    <w:abstractNumId w:val="50"/>
  </w:num>
  <w:num w:numId="17">
    <w:abstractNumId w:val="23"/>
  </w:num>
  <w:num w:numId="18">
    <w:abstractNumId w:val="22"/>
  </w:num>
  <w:num w:numId="19">
    <w:abstractNumId w:val="47"/>
  </w:num>
  <w:num w:numId="20">
    <w:abstractNumId w:val="28"/>
  </w:num>
  <w:num w:numId="21">
    <w:abstractNumId w:val="38"/>
  </w:num>
  <w:num w:numId="22">
    <w:abstractNumId w:val="21"/>
  </w:num>
  <w:num w:numId="23">
    <w:abstractNumId w:val="25"/>
  </w:num>
  <w:num w:numId="24">
    <w:abstractNumId w:val="14"/>
  </w:num>
  <w:num w:numId="25">
    <w:abstractNumId w:val="15"/>
  </w:num>
  <w:num w:numId="26">
    <w:abstractNumId w:val="52"/>
  </w:num>
  <w:num w:numId="27">
    <w:abstractNumId w:val="36"/>
  </w:num>
  <w:num w:numId="28">
    <w:abstractNumId w:val="18"/>
  </w:num>
  <w:num w:numId="29">
    <w:abstractNumId w:val="24"/>
  </w:num>
  <w:num w:numId="30">
    <w:abstractNumId w:val="43"/>
  </w:num>
  <w:num w:numId="31">
    <w:abstractNumId w:val="32"/>
  </w:num>
  <w:num w:numId="32">
    <w:abstractNumId w:val="12"/>
  </w:num>
  <w:num w:numId="33">
    <w:abstractNumId w:val="26"/>
  </w:num>
  <w:num w:numId="34">
    <w:abstractNumId w:val="30"/>
  </w:num>
  <w:num w:numId="35">
    <w:abstractNumId w:val="51"/>
  </w:num>
  <w:num w:numId="36">
    <w:abstractNumId w:val="40"/>
  </w:num>
  <w:num w:numId="37">
    <w:abstractNumId w:val="42"/>
  </w:num>
  <w:num w:numId="38">
    <w:abstractNumId w:val="44"/>
  </w:num>
  <w:num w:numId="39">
    <w:abstractNumId w:val="55"/>
  </w:num>
  <w:num w:numId="40">
    <w:abstractNumId w:val="13"/>
  </w:num>
  <w:num w:numId="41">
    <w:abstractNumId w:val="9"/>
  </w:num>
  <w:num w:numId="42">
    <w:abstractNumId w:val="10"/>
  </w:num>
  <w:num w:numId="43">
    <w:abstractNumId w:val="16"/>
  </w:num>
  <w:num w:numId="44">
    <w:abstractNumId w:val="45"/>
  </w:num>
  <w:num w:numId="45">
    <w:abstractNumId w:val="49"/>
  </w:num>
  <w:num w:numId="46">
    <w:abstractNumId w:val="11"/>
  </w:num>
  <w:num w:numId="47">
    <w:abstractNumId w:val="27"/>
  </w:num>
  <w:num w:numId="48">
    <w:abstractNumId w:val="33"/>
  </w:num>
  <w:num w:numId="49">
    <w:abstractNumId w:val="19"/>
  </w:num>
  <w:num w:numId="50">
    <w:abstractNumId w:val="62"/>
  </w:num>
  <w:num w:numId="51">
    <w:abstractNumId w:val="54"/>
  </w:num>
  <w:num w:numId="52">
    <w:abstractNumId w:val="58"/>
  </w:num>
  <w:num w:numId="53">
    <w:abstractNumId w:val="64"/>
  </w:num>
  <w:num w:numId="54">
    <w:abstractNumId w:val="41"/>
  </w:num>
  <w:num w:numId="55">
    <w:abstractNumId w:val="29"/>
  </w:num>
  <w:num w:numId="56">
    <w:abstractNumId w:val="20"/>
  </w:num>
  <w:num w:numId="57">
    <w:abstractNumId w:val="34"/>
  </w:num>
  <w:num w:numId="58">
    <w:abstractNumId w:val="35"/>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65"/>
    <w:rsid w:val="000154DF"/>
    <w:rsid w:val="00015A3A"/>
    <w:rsid w:val="000161BC"/>
    <w:rsid w:val="00016EB6"/>
    <w:rsid w:val="00017698"/>
    <w:rsid w:val="00020B14"/>
    <w:rsid w:val="00022695"/>
    <w:rsid w:val="00026654"/>
    <w:rsid w:val="000271D0"/>
    <w:rsid w:val="000307D2"/>
    <w:rsid w:val="00031C35"/>
    <w:rsid w:val="00031D7F"/>
    <w:rsid w:val="00033F6D"/>
    <w:rsid w:val="00035146"/>
    <w:rsid w:val="00035ECD"/>
    <w:rsid w:val="00040A4A"/>
    <w:rsid w:val="000424A5"/>
    <w:rsid w:val="00044096"/>
    <w:rsid w:val="00044308"/>
    <w:rsid w:val="000457FA"/>
    <w:rsid w:val="00057A8C"/>
    <w:rsid w:val="000627FC"/>
    <w:rsid w:val="000705D0"/>
    <w:rsid w:val="00072569"/>
    <w:rsid w:val="00076ED5"/>
    <w:rsid w:val="0007787C"/>
    <w:rsid w:val="00083644"/>
    <w:rsid w:val="0008376A"/>
    <w:rsid w:val="0008587E"/>
    <w:rsid w:val="000916E5"/>
    <w:rsid w:val="0009222A"/>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7DE1"/>
    <w:rsid w:val="00103186"/>
    <w:rsid w:val="00103E36"/>
    <w:rsid w:val="00116E85"/>
    <w:rsid w:val="001176D1"/>
    <w:rsid w:val="001207E5"/>
    <w:rsid w:val="001208FC"/>
    <w:rsid w:val="00124BA1"/>
    <w:rsid w:val="00126FA7"/>
    <w:rsid w:val="0013079E"/>
    <w:rsid w:val="00132324"/>
    <w:rsid w:val="001325B9"/>
    <w:rsid w:val="00133260"/>
    <w:rsid w:val="00133DAE"/>
    <w:rsid w:val="0013532E"/>
    <w:rsid w:val="00141480"/>
    <w:rsid w:val="00141B36"/>
    <w:rsid w:val="00143F52"/>
    <w:rsid w:val="0014542A"/>
    <w:rsid w:val="00151F21"/>
    <w:rsid w:val="0015209A"/>
    <w:rsid w:val="00154466"/>
    <w:rsid w:val="00154941"/>
    <w:rsid w:val="001559D1"/>
    <w:rsid w:val="00156EFD"/>
    <w:rsid w:val="00162D7B"/>
    <w:rsid w:val="0016461A"/>
    <w:rsid w:val="00181598"/>
    <w:rsid w:val="00181B74"/>
    <w:rsid w:val="0018499D"/>
    <w:rsid w:val="0018509B"/>
    <w:rsid w:val="00186DDF"/>
    <w:rsid w:val="0019159B"/>
    <w:rsid w:val="001B46BC"/>
    <w:rsid w:val="001C14D9"/>
    <w:rsid w:val="001C1C4D"/>
    <w:rsid w:val="001D02FC"/>
    <w:rsid w:val="001D093A"/>
    <w:rsid w:val="001D0CFF"/>
    <w:rsid w:val="001D1725"/>
    <w:rsid w:val="001D2BA7"/>
    <w:rsid w:val="001D55C5"/>
    <w:rsid w:val="001D6B23"/>
    <w:rsid w:val="001E0884"/>
    <w:rsid w:val="001E4213"/>
    <w:rsid w:val="001E7EF4"/>
    <w:rsid w:val="001F1B48"/>
    <w:rsid w:val="001F520E"/>
    <w:rsid w:val="001F75AD"/>
    <w:rsid w:val="002005A0"/>
    <w:rsid w:val="002072BF"/>
    <w:rsid w:val="00210D95"/>
    <w:rsid w:val="00212024"/>
    <w:rsid w:val="0021272F"/>
    <w:rsid w:val="00214B40"/>
    <w:rsid w:val="002153B6"/>
    <w:rsid w:val="00220B99"/>
    <w:rsid w:val="00225032"/>
    <w:rsid w:val="00226E09"/>
    <w:rsid w:val="002307CD"/>
    <w:rsid w:val="00231825"/>
    <w:rsid w:val="00232DBE"/>
    <w:rsid w:val="0023520E"/>
    <w:rsid w:val="00236BF5"/>
    <w:rsid w:val="002430AF"/>
    <w:rsid w:val="002432CA"/>
    <w:rsid w:val="002435B5"/>
    <w:rsid w:val="002457BF"/>
    <w:rsid w:val="00245AEF"/>
    <w:rsid w:val="00247A42"/>
    <w:rsid w:val="002500BF"/>
    <w:rsid w:val="00251678"/>
    <w:rsid w:val="002523CB"/>
    <w:rsid w:val="00254034"/>
    <w:rsid w:val="002603D2"/>
    <w:rsid w:val="002615D1"/>
    <w:rsid w:val="0026269B"/>
    <w:rsid w:val="00263804"/>
    <w:rsid w:val="002651C1"/>
    <w:rsid w:val="00266A5C"/>
    <w:rsid w:val="00266EFC"/>
    <w:rsid w:val="002719A8"/>
    <w:rsid w:val="00272D68"/>
    <w:rsid w:val="00277E62"/>
    <w:rsid w:val="00283652"/>
    <w:rsid w:val="00284988"/>
    <w:rsid w:val="00285023"/>
    <w:rsid w:val="00293168"/>
    <w:rsid w:val="002960F4"/>
    <w:rsid w:val="002A0778"/>
    <w:rsid w:val="002A2C36"/>
    <w:rsid w:val="002A5967"/>
    <w:rsid w:val="002B2582"/>
    <w:rsid w:val="002B2941"/>
    <w:rsid w:val="002B58FD"/>
    <w:rsid w:val="002B5E86"/>
    <w:rsid w:val="002C06C7"/>
    <w:rsid w:val="002C08E8"/>
    <w:rsid w:val="002C29EE"/>
    <w:rsid w:val="002C3075"/>
    <w:rsid w:val="002C3270"/>
    <w:rsid w:val="002C4FC5"/>
    <w:rsid w:val="002D2250"/>
    <w:rsid w:val="002D267F"/>
    <w:rsid w:val="002D30DD"/>
    <w:rsid w:val="002D4470"/>
    <w:rsid w:val="002D4476"/>
    <w:rsid w:val="002D5E87"/>
    <w:rsid w:val="002D6A75"/>
    <w:rsid w:val="002E11E6"/>
    <w:rsid w:val="002E1952"/>
    <w:rsid w:val="002E4849"/>
    <w:rsid w:val="002E5847"/>
    <w:rsid w:val="002E62A0"/>
    <w:rsid w:val="002E6C1E"/>
    <w:rsid w:val="002F0D85"/>
    <w:rsid w:val="002F129F"/>
    <w:rsid w:val="002F1A15"/>
    <w:rsid w:val="002F4CD7"/>
    <w:rsid w:val="002F4E56"/>
    <w:rsid w:val="00306522"/>
    <w:rsid w:val="00306793"/>
    <w:rsid w:val="003125B5"/>
    <w:rsid w:val="00313E14"/>
    <w:rsid w:val="00314657"/>
    <w:rsid w:val="003157CF"/>
    <w:rsid w:val="00317CAC"/>
    <w:rsid w:val="0032307D"/>
    <w:rsid w:val="00333973"/>
    <w:rsid w:val="003366F5"/>
    <w:rsid w:val="003431F6"/>
    <w:rsid w:val="00346707"/>
    <w:rsid w:val="0034773C"/>
    <w:rsid w:val="00352507"/>
    <w:rsid w:val="00354471"/>
    <w:rsid w:val="0035690D"/>
    <w:rsid w:val="00357931"/>
    <w:rsid w:val="00360DBE"/>
    <w:rsid w:val="003610FB"/>
    <w:rsid w:val="0036552E"/>
    <w:rsid w:val="00371797"/>
    <w:rsid w:val="00372101"/>
    <w:rsid w:val="00373FD2"/>
    <w:rsid w:val="0037737E"/>
    <w:rsid w:val="0037758A"/>
    <w:rsid w:val="00377ACD"/>
    <w:rsid w:val="003830AE"/>
    <w:rsid w:val="003831D0"/>
    <w:rsid w:val="00383C57"/>
    <w:rsid w:val="00385233"/>
    <w:rsid w:val="00397154"/>
    <w:rsid w:val="003A2A01"/>
    <w:rsid w:val="003A2D25"/>
    <w:rsid w:val="003A2F66"/>
    <w:rsid w:val="003A320E"/>
    <w:rsid w:val="003B0287"/>
    <w:rsid w:val="003B169E"/>
    <w:rsid w:val="003B2ADF"/>
    <w:rsid w:val="003B3010"/>
    <w:rsid w:val="003B4EAD"/>
    <w:rsid w:val="003C3BB7"/>
    <w:rsid w:val="003C3DB0"/>
    <w:rsid w:val="003C593F"/>
    <w:rsid w:val="003C5CB9"/>
    <w:rsid w:val="003C7644"/>
    <w:rsid w:val="003D1043"/>
    <w:rsid w:val="003D1332"/>
    <w:rsid w:val="003D14FE"/>
    <w:rsid w:val="003D3DF9"/>
    <w:rsid w:val="003D4FFF"/>
    <w:rsid w:val="003D67D4"/>
    <w:rsid w:val="003D7674"/>
    <w:rsid w:val="003E08BC"/>
    <w:rsid w:val="003E76FE"/>
    <w:rsid w:val="003F2572"/>
    <w:rsid w:val="00400457"/>
    <w:rsid w:val="0041611E"/>
    <w:rsid w:val="00416C71"/>
    <w:rsid w:val="00420329"/>
    <w:rsid w:val="00420693"/>
    <w:rsid w:val="00420D56"/>
    <w:rsid w:val="004215AD"/>
    <w:rsid w:val="0042382F"/>
    <w:rsid w:val="004273BA"/>
    <w:rsid w:val="00431077"/>
    <w:rsid w:val="00431B4D"/>
    <w:rsid w:val="00431D02"/>
    <w:rsid w:val="0043255D"/>
    <w:rsid w:val="00436A08"/>
    <w:rsid w:val="00440E60"/>
    <w:rsid w:val="0044294E"/>
    <w:rsid w:val="004436F6"/>
    <w:rsid w:val="004500CF"/>
    <w:rsid w:val="00454701"/>
    <w:rsid w:val="004550D1"/>
    <w:rsid w:val="0045764D"/>
    <w:rsid w:val="004660E0"/>
    <w:rsid w:val="004705F3"/>
    <w:rsid w:val="00473DB1"/>
    <w:rsid w:val="00474B34"/>
    <w:rsid w:val="00474E1E"/>
    <w:rsid w:val="004812EC"/>
    <w:rsid w:val="004821CB"/>
    <w:rsid w:val="0048296C"/>
    <w:rsid w:val="00483B4E"/>
    <w:rsid w:val="00485963"/>
    <w:rsid w:val="00492149"/>
    <w:rsid w:val="00492B5C"/>
    <w:rsid w:val="00497E32"/>
    <w:rsid w:val="004A2300"/>
    <w:rsid w:val="004A36DE"/>
    <w:rsid w:val="004A3855"/>
    <w:rsid w:val="004A520C"/>
    <w:rsid w:val="004A6F87"/>
    <w:rsid w:val="004B066E"/>
    <w:rsid w:val="004B47F2"/>
    <w:rsid w:val="004B4A32"/>
    <w:rsid w:val="004C24AD"/>
    <w:rsid w:val="004C2E59"/>
    <w:rsid w:val="004C5AB1"/>
    <w:rsid w:val="004C6508"/>
    <w:rsid w:val="004C7072"/>
    <w:rsid w:val="004D0789"/>
    <w:rsid w:val="004D224E"/>
    <w:rsid w:val="004E176A"/>
    <w:rsid w:val="004E1AE9"/>
    <w:rsid w:val="004E33D7"/>
    <w:rsid w:val="004E3CBF"/>
    <w:rsid w:val="004E5322"/>
    <w:rsid w:val="004E58BE"/>
    <w:rsid w:val="004E59EA"/>
    <w:rsid w:val="004F007E"/>
    <w:rsid w:val="004F38F5"/>
    <w:rsid w:val="005009F1"/>
    <w:rsid w:val="0050204C"/>
    <w:rsid w:val="00502381"/>
    <w:rsid w:val="0050466A"/>
    <w:rsid w:val="00506E29"/>
    <w:rsid w:val="00507E4A"/>
    <w:rsid w:val="00510004"/>
    <w:rsid w:val="005127FB"/>
    <w:rsid w:val="00514579"/>
    <w:rsid w:val="005206B0"/>
    <w:rsid w:val="00520A58"/>
    <w:rsid w:val="005241B1"/>
    <w:rsid w:val="00526C25"/>
    <w:rsid w:val="00532972"/>
    <w:rsid w:val="005331ED"/>
    <w:rsid w:val="00533B61"/>
    <w:rsid w:val="00543622"/>
    <w:rsid w:val="00543886"/>
    <w:rsid w:val="005464F8"/>
    <w:rsid w:val="00554A98"/>
    <w:rsid w:val="00555298"/>
    <w:rsid w:val="00561123"/>
    <w:rsid w:val="00564FB3"/>
    <w:rsid w:val="00566E50"/>
    <w:rsid w:val="00570A2D"/>
    <w:rsid w:val="00577B5B"/>
    <w:rsid w:val="005866AF"/>
    <w:rsid w:val="005A508B"/>
    <w:rsid w:val="005A6919"/>
    <w:rsid w:val="005B07F7"/>
    <w:rsid w:val="005B5025"/>
    <w:rsid w:val="005B561B"/>
    <w:rsid w:val="005B75B5"/>
    <w:rsid w:val="005C0325"/>
    <w:rsid w:val="005C0BD5"/>
    <w:rsid w:val="005C26B1"/>
    <w:rsid w:val="005C5C24"/>
    <w:rsid w:val="005C68E3"/>
    <w:rsid w:val="005D09A9"/>
    <w:rsid w:val="005D2425"/>
    <w:rsid w:val="005D72C2"/>
    <w:rsid w:val="005E105F"/>
    <w:rsid w:val="005E53FD"/>
    <w:rsid w:val="005F0A0D"/>
    <w:rsid w:val="005F2208"/>
    <w:rsid w:val="00600004"/>
    <w:rsid w:val="00600B0B"/>
    <w:rsid w:val="006116C4"/>
    <w:rsid w:val="00621366"/>
    <w:rsid w:val="006214E7"/>
    <w:rsid w:val="00623DF5"/>
    <w:rsid w:val="00633C18"/>
    <w:rsid w:val="00636C52"/>
    <w:rsid w:val="00636D04"/>
    <w:rsid w:val="0063792F"/>
    <w:rsid w:val="0064372A"/>
    <w:rsid w:val="00646190"/>
    <w:rsid w:val="00650743"/>
    <w:rsid w:val="0065426F"/>
    <w:rsid w:val="00654952"/>
    <w:rsid w:val="006552DE"/>
    <w:rsid w:val="006555C1"/>
    <w:rsid w:val="00655CBE"/>
    <w:rsid w:val="006613E5"/>
    <w:rsid w:val="00662DA3"/>
    <w:rsid w:val="0066362F"/>
    <w:rsid w:val="006642F0"/>
    <w:rsid w:val="00665176"/>
    <w:rsid w:val="00666CB7"/>
    <w:rsid w:val="0066702F"/>
    <w:rsid w:val="00674873"/>
    <w:rsid w:val="006748FE"/>
    <w:rsid w:val="0067669C"/>
    <w:rsid w:val="006829A1"/>
    <w:rsid w:val="0068518F"/>
    <w:rsid w:val="00691BFB"/>
    <w:rsid w:val="00692031"/>
    <w:rsid w:val="00693628"/>
    <w:rsid w:val="006A1629"/>
    <w:rsid w:val="006A4E16"/>
    <w:rsid w:val="006A562E"/>
    <w:rsid w:val="006B049D"/>
    <w:rsid w:val="006C20EF"/>
    <w:rsid w:val="006C41D0"/>
    <w:rsid w:val="006D1608"/>
    <w:rsid w:val="006D247C"/>
    <w:rsid w:val="006D7B0A"/>
    <w:rsid w:val="006E0D4D"/>
    <w:rsid w:val="006E1CEA"/>
    <w:rsid w:val="006E3601"/>
    <w:rsid w:val="006E3C4D"/>
    <w:rsid w:val="006E6708"/>
    <w:rsid w:val="006E7495"/>
    <w:rsid w:val="00700507"/>
    <w:rsid w:val="00703AAC"/>
    <w:rsid w:val="007071F0"/>
    <w:rsid w:val="00707F0C"/>
    <w:rsid w:val="007109D9"/>
    <w:rsid w:val="00714ED9"/>
    <w:rsid w:val="00716681"/>
    <w:rsid w:val="00716CF6"/>
    <w:rsid w:val="0071741F"/>
    <w:rsid w:val="0072018C"/>
    <w:rsid w:val="0072176E"/>
    <w:rsid w:val="007255EB"/>
    <w:rsid w:val="00725CD4"/>
    <w:rsid w:val="00726472"/>
    <w:rsid w:val="00732DB4"/>
    <w:rsid w:val="00734A31"/>
    <w:rsid w:val="00736AF5"/>
    <w:rsid w:val="00740975"/>
    <w:rsid w:val="00740BCF"/>
    <w:rsid w:val="00747EC1"/>
    <w:rsid w:val="00752FD3"/>
    <w:rsid w:val="0075494E"/>
    <w:rsid w:val="007561FE"/>
    <w:rsid w:val="00762531"/>
    <w:rsid w:val="0076254B"/>
    <w:rsid w:val="00763957"/>
    <w:rsid w:val="0076539C"/>
    <w:rsid w:val="00766783"/>
    <w:rsid w:val="007669A7"/>
    <w:rsid w:val="00776362"/>
    <w:rsid w:val="00777D82"/>
    <w:rsid w:val="007815FE"/>
    <w:rsid w:val="00783CE2"/>
    <w:rsid w:val="00784E38"/>
    <w:rsid w:val="00785A95"/>
    <w:rsid w:val="00792ADB"/>
    <w:rsid w:val="00793092"/>
    <w:rsid w:val="00795F48"/>
    <w:rsid w:val="00795F54"/>
    <w:rsid w:val="00796BC9"/>
    <w:rsid w:val="007A2D26"/>
    <w:rsid w:val="007A31AB"/>
    <w:rsid w:val="007B0CBD"/>
    <w:rsid w:val="007B1335"/>
    <w:rsid w:val="007B2324"/>
    <w:rsid w:val="007C34EA"/>
    <w:rsid w:val="007C5095"/>
    <w:rsid w:val="007C6B8B"/>
    <w:rsid w:val="007C7283"/>
    <w:rsid w:val="007D675E"/>
    <w:rsid w:val="007D7E67"/>
    <w:rsid w:val="007E130A"/>
    <w:rsid w:val="007E18BC"/>
    <w:rsid w:val="007E3E7F"/>
    <w:rsid w:val="007F01BE"/>
    <w:rsid w:val="007F09C1"/>
    <w:rsid w:val="007F1B4C"/>
    <w:rsid w:val="007F5E21"/>
    <w:rsid w:val="007F6565"/>
    <w:rsid w:val="008074A2"/>
    <w:rsid w:val="0081260A"/>
    <w:rsid w:val="008142A2"/>
    <w:rsid w:val="00821AC0"/>
    <w:rsid w:val="00830595"/>
    <w:rsid w:val="008316FA"/>
    <w:rsid w:val="00834BC5"/>
    <w:rsid w:val="00842EB5"/>
    <w:rsid w:val="008435F4"/>
    <w:rsid w:val="008464C0"/>
    <w:rsid w:val="00851D25"/>
    <w:rsid w:val="00853021"/>
    <w:rsid w:val="0085515E"/>
    <w:rsid w:val="00855DA0"/>
    <w:rsid w:val="00861E50"/>
    <w:rsid w:val="00865351"/>
    <w:rsid w:val="00870121"/>
    <w:rsid w:val="0087131E"/>
    <w:rsid w:val="008718A2"/>
    <w:rsid w:val="00875267"/>
    <w:rsid w:val="008757A7"/>
    <w:rsid w:val="0087756E"/>
    <w:rsid w:val="008818F2"/>
    <w:rsid w:val="00885493"/>
    <w:rsid w:val="008857F1"/>
    <w:rsid w:val="00886739"/>
    <w:rsid w:val="00887D74"/>
    <w:rsid w:val="00887EA7"/>
    <w:rsid w:val="00890F95"/>
    <w:rsid w:val="008923B4"/>
    <w:rsid w:val="00894865"/>
    <w:rsid w:val="008955C4"/>
    <w:rsid w:val="00896017"/>
    <w:rsid w:val="008A28FE"/>
    <w:rsid w:val="008A3781"/>
    <w:rsid w:val="008B2E59"/>
    <w:rsid w:val="008B3880"/>
    <w:rsid w:val="008B7BA1"/>
    <w:rsid w:val="008C2CDD"/>
    <w:rsid w:val="008C391E"/>
    <w:rsid w:val="008C7C3E"/>
    <w:rsid w:val="008D4FCB"/>
    <w:rsid w:val="008D52CC"/>
    <w:rsid w:val="008E00BB"/>
    <w:rsid w:val="008E2893"/>
    <w:rsid w:val="008E467A"/>
    <w:rsid w:val="008E4873"/>
    <w:rsid w:val="008E5657"/>
    <w:rsid w:val="008F2662"/>
    <w:rsid w:val="008F6528"/>
    <w:rsid w:val="008F7BF0"/>
    <w:rsid w:val="00900564"/>
    <w:rsid w:val="00902358"/>
    <w:rsid w:val="009076F5"/>
    <w:rsid w:val="009113B7"/>
    <w:rsid w:val="009133FC"/>
    <w:rsid w:val="009134FC"/>
    <w:rsid w:val="0091433C"/>
    <w:rsid w:val="009154E3"/>
    <w:rsid w:val="009161D0"/>
    <w:rsid w:val="00916F00"/>
    <w:rsid w:val="00922223"/>
    <w:rsid w:val="00924D11"/>
    <w:rsid w:val="009275C6"/>
    <w:rsid w:val="0093354A"/>
    <w:rsid w:val="009340E0"/>
    <w:rsid w:val="00940639"/>
    <w:rsid w:val="00940967"/>
    <w:rsid w:val="00951554"/>
    <w:rsid w:val="00952675"/>
    <w:rsid w:val="00955D46"/>
    <w:rsid w:val="0095635A"/>
    <w:rsid w:val="00957348"/>
    <w:rsid w:val="00961622"/>
    <w:rsid w:val="0096407C"/>
    <w:rsid w:val="009756F2"/>
    <w:rsid w:val="00981982"/>
    <w:rsid w:val="0098643C"/>
    <w:rsid w:val="00986F31"/>
    <w:rsid w:val="00990859"/>
    <w:rsid w:val="009912F3"/>
    <w:rsid w:val="009A0D9B"/>
    <w:rsid w:val="009A1FC5"/>
    <w:rsid w:val="009A2105"/>
    <w:rsid w:val="009A28B3"/>
    <w:rsid w:val="009A3D1D"/>
    <w:rsid w:val="009A5223"/>
    <w:rsid w:val="009A5AEF"/>
    <w:rsid w:val="009A6465"/>
    <w:rsid w:val="009A659B"/>
    <w:rsid w:val="009A6D94"/>
    <w:rsid w:val="009A7459"/>
    <w:rsid w:val="009B3131"/>
    <w:rsid w:val="009B7B58"/>
    <w:rsid w:val="009C0594"/>
    <w:rsid w:val="009C09BD"/>
    <w:rsid w:val="009C1DCE"/>
    <w:rsid w:val="009C1F42"/>
    <w:rsid w:val="009C28FB"/>
    <w:rsid w:val="009C3827"/>
    <w:rsid w:val="009D2991"/>
    <w:rsid w:val="009D5065"/>
    <w:rsid w:val="009D5154"/>
    <w:rsid w:val="009E110E"/>
    <w:rsid w:val="009E14A2"/>
    <w:rsid w:val="009E2AD9"/>
    <w:rsid w:val="009E318B"/>
    <w:rsid w:val="009F2463"/>
    <w:rsid w:val="009F4241"/>
    <w:rsid w:val="009F4DB1"/>
    <w:rsid w:val="009F569E"/>
    <w:rsid w:val="009F6696"/>
    <w:rsid w:val="009F66AA"/>
    <w:rsid w:val="009F7DF6"/>
    <w:rsid w:val="00A00603"/>
    <w:rsid w:val="00A01F84"/>
    <w:rsid w:val="00A1100D"/>
    <w:rsid w:val="00A13448"/>
    <w:rsid w:val="00A142CB"/>
    <w:rsid w:val="00A24546"/>
    <w:rsid w:val="00A24A33"/>
    <w:rsid w:val="00A268CB"/>
    <w:rsid w:val="00A31157"/>
    <w:rsid w:val="00A3375E"/>
    <w:rsid w:val="00A34017"/>
    <w:rsid w:val="00A4103A"/>
    <w:rsid w:val="00A43CC1"/>
    <w:rsid w:val="00A4633A"/>
    <w:rsid w:val="00A46A9F"/>
    <w:rsid w:val="00A4700A"/>
    <w:rsid w:val="00A538C6"/>
    <w:rsid w:val="00A55008"/>
    <w:rsid w:val="00A57792"/>
    <w:rsid w:val="00A651D7"/>
    <w:rsid w:val="00A656E6"/>
    <w:rsid w:val="00A66838"/>
    <w:rsid w:val="00A70A8B"/>
    <w:rsid w:val="00A71F1C"/>
    <w:rsid w:val="00A74DA6"/>
    <w:rsid w:val="00A75435"/>
    <w:rsid w:val="00A75463"/>
    <w:rsid w:val="00A770F4"/>
    <w:rsid w:val="00A84564"/>
    <w:rsid w:val="00A847BF"/>
    <w:rsid w:val="00A84E64"/>
    <w:rsid w:val="00A871D3"/>
    <w:rsid w:val="00A91596"/>
    <w:rsid w:val="00A94CDC"/>
    <w:rsid w:val="00AA01D4"/>
    <w:rsid w:val="00AA1253"/>
    <w:rsid w:val="00AA2366"/>
    <w:rsid w:val="00AA2FE9"/>
    <w:rsid w:val="00AA3E09"/>
    <w:rsid w:val="00AA5A7C"/>
    <w:rsid w:val="00AB10E0"/>
    <w:rsid w:val="00AB2C9A"/>
    <w:rsid w:val="00AB40DB"/>
    <w:rsid w:val="00AC3904"/>
    <w:rsid w:val="00AC51E1"/>
    <w:rsid w:val="00AD3734"/>
    <w:rsid w:val="00AD448F"/>
    <w:rsid w:val="00AD5567"/>
    <w:rsid w:val="00AE027D"/>
    <w:rsid w:val="00AE1791"/>
    <w:rsid w:val="00AE3544"/>
    <w:rsid w:val="00AF6AFF"/>
    <w:rsid w:val="00AF6CFF"/>
    <w:rsid w:val="00AF6FBC"/>
    <w:rsid w:val="00AF7091"/>
    <w:rsid w:val="00B011F5"/>
    <w:rsid w:val="00B017C6"/>
    <w:rsid w:val="00B0237B"/>
    <w:rsid w:val="00B079B8"/>
    <w:rsid w:val="00B07FBE"/>
    <w:rsid w:val="00B109B0"/>
    <w:rsid w:val="00B10ECB"/>
    <w:rsid w:val="00B12A60"/>
    <w:rsid w:val="00B14421"/>
    <w:rsid w:val="00B17D19"/>
    <w:rsid w:val="00B210E4"/>
    <w:rsid w:val="00B2466A"/>
    <w:rsid w:val="00B33787"/>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539F"/>
    <w:rsid w:val="00B80AA2"/>
    <w:rsid w:val="00B8368F"/>
    <w:rsid w:val="00B948A6"/>
    <w:rsid w:val="00B94B80"/>
    <w:rsid w:val="00B969C7"/>
    <w:rsid w:val="00B97805"/>
    <w:rsid w:val="00BA2960"/>
    <w:rsid w:val="00BA3745"/>
    <w:rsid w:val="00BB0E88"/>
    <w:rsid w:val="00BB1589"/>
    <w:rsid w:val="00BB3B89"/>
    <w:rsid w:val="00BB6718"/>
    <w:rsid w:val="00BC363C"/>
    <w:rsid w:val="00BD2436"/>
    <w:rsid w:val="00BD732F"/>
    <w:rsid w:val="00BE01AE"/>
    <w:rsid w:val="00BE08A2"/>
    <w:rsid w:val="00BE11EA"/>
    <w:rsid w:val="00BE1756"/>
    <w:rsid w:val="00BE2CB0"/>
    <w:rsid w:val="00BF1270"/>
    <w:rsid w:val="00BF141F"/>
    <w:rsid w:val="00BF14B3"/>
    <w:rsid w:val="00BF3245"/>
    <w:rsid w:val="00BF3845"/>
    <w:rsid w:val="00BF630A"/>
    <w:rsid w:val="00BF700A"/>
    <w:rsid w:val="00C02226"/>
    <w:rsid w:val="00C06AB9"/>
    <w:rsid w:val="00C124F1"/>
    <w:rsid w:val="00C12E1A"/>
    <w:rsid w:val="00C12FF4"/>
    <w:rsid w:val="00C1621C"/>
    <w:rsid w:val="00C1689A"/>
    <w:rsid w:val="00C17187"/>
    <w:rsid w:val="00C2016F"/>
    <w:rsid w:val="00C22574"/>
    <w:rsid w:val="00C2258C"/>
    <w:rsid w:val="00C22628"/>
    <w:rsid w:val="00C229CB"/>
    <w:rsid w:val="00C23800"/>
    <w:rsid w:val="00C240EE"/>
    <w:rsid w:val="00C2552C"/>
    <w:rsid w:val="00C31E18"/>
    <w:rsid w:val="00C32373"/>
    <w:rsid w:val="00C3518D"/>
    <w:rsid w:val="00C403D6"/>
    <w:rsid w:val="00C41C27"/>
    <w:rsid w:val="00C421A8"/>
    <w:rsid w:val="00C43779"/>
    <w:rsid w:val="00C45A63"/>
    <w:rsid w:val="00C469B0"/>
    <w:rsid w:val="00C46FF9"/>
    <w:rsid w:val="00C47B50"/>
    <w:rsid w:val="00C47CC1"/>
    <w:rsid w:val="00C51C29"/>
    <w:rsid w:val="00C52081"/>
    <w:rsid w:val="00C52A5E"/>
    <w:rsid w:val="00C56794"/>
    <w:rsid w:val="00C6095F"/>
    <w:rsid w:val="00C62CD2"/>
    <w:rsid w:val="00C74DAA"/>
    <w:rsid w:val="00C76BCE"/>
    <w:rsid w:val="00C76BF1"/>
    <w:rsid w:val="00C8664A"/>
    <w:rsid w:val="00C90307"/>
    <w:rsid w:val="00C924AB"/>
    <w:rsid w:val="00C944B5"/>
    <w:rsid w:val="00C96171"/>
    <w:rsid w:val="00C97C14"/>
    <w:rsid w:val="00CA0479"/>
    <w:rsid w:val="00CA2ED8"/>
    <w:rsid w:val="00CA6684"/>
    <w:rsid w:val="00CA7AB3"/>
    <w:rsid w:val="00CB02C0"/>
    <w:rsid w:val="00CB08FC"/>
    <w:rsid w:val="00CB5E63"/>
    <w:rsid w:val="00CC00F2"/>
    <w:rsid w:val="00CC0895"/>
    <w:rsid w:val="00CC308D"/>
    <w:rsid w:val="00CC3321"/>
    <w:rsid w:val="00CC411B"/>
    <w:rsid w:val="00CC5C1B"/>
    <w:rsid w:val="00CC5D10"/>
    <w:rsid w:val="00CC75D8"/>
    <w:rsid w:val="00CC7905"/>
    <w:rsid w:val="00CD154E"/>
    <w:rsid w:val="00CD4D91"/>
    <w:rsid w:val="00CD78E5"/>
    <w:rsid w:val="00CE0E0D"/>
    <w:rsid w:val="00CE31AB"/>
    <w:rsid w:val="00CF01D4"/>
    <w:rsid w:val="00CF10B3"/>
    <w:rsid w:val="00CF5E45"/>
    <w:rsid w:val="00CF6D7C"/>
    <w:rsid w:val="00CF71B9"/>
    <w:rsid w:val="00D042FB"/>
    <w:rsid w:val="00D0467C"/>
    <w:rsid w:val="00D0645F"/>
    <w:rsid w:val="00D14F91"/>
    <w:rsid w:val="00D20E5D"/>
    <w:rsid w:val="00D27106"/>
    <w:rsid w:val="00D30AE4"/>
    <w:rsid w:val="00D31465"/>
    <w:rsid w:val="00D40373"/>
    <w:rsid w:val="00D41ABA"/>
    <w:rsid w:val="00D435E0"/>
    <w:rsid w:val="00D447FD"/>
    <w:rsid w:val="00D45B46"/>
    <w:rsid w:val="00D46344"/>
    <w:rsid w:val="00D471B9"/>
    <w:rsid w:val="00D53105"/>
    <w:rsid w:val="00D54766"/>
    <w:rsid w:val="00D611B3"/>
    <w:rsid w:val="00D64B1F"/>
    <w:rsid w:val="00D70766"/>
    <w:rsid w:val="00D71323"/>
    <w:rsid w:val="00D75E82"/>
    <w:rsid w:val="00D76412"/>
    <w:rsid w:val="00D76E7E"/>
    <w:rsid w:val="00D85BFA"/>
    <w:rsid w:val="00D9360F"/>
    <w:rsid w:val="00D95D38"/>
    <w:rsid w:val="00D969FB"/>
    <w:rsid w:val="00DA14B0"/>
    <w:rsid w:val="00DA5C01"/>
    <w:rsid w:val="00DB1A6A"/>
    <w:rsid w:val="00DC55BF"/>
    <w:rsid w:val="00DC613F"/>
    <w:rsid w:val="00DC6BC4"/>
    <w:rsid w:val="00DD03F8"/>
    <w:rsid w:val="00DD0B68"/>
    <w:rsid w:val="00DD34D8"/>
    <w:rsid w:val="00DD3E00"/>
    <w:rsid w:val="00DF181C"/>
    <w:rsid w:val="00DF5EE6"/>
    <w:rsid w:val="00E04545"/>
    <w:rsid w:val="00E04EA7"/>
    <w:rsid w:val="00E0758D"/>
    <w:rsid w:val="00E11E51"/>
    <w:rsid w:val="00E1356F"/>
    <w:rsid w:val="00E21629"/>
    <w:rsid w:val="00E22993"/>
    <w:rsid w:val="00E27669"/>
    <w:rsid w:val="00E27B93"/>
    <w:rsid w:val="00E31A59"/>
    <w:rsid w:val="00E32049"/>
    <w:rsid w:val="00E32E65"/>
    <w:rsid w:val="00E34C13"/>
    <w:rsid w:val="00E35082"/>
    <w:rsid w:val="00E35805"/>
    <w:rsid w:val="00E40E5F"/>
    <w:rsid w:val="00E44B44"/>
    <w:rsid w:val="00E4794A"/>
    <w:rsid w:val="00E47F99"/>
    <w:rsid w:val="00E525A0"/>
    <w:rsid w:val="00E52911"/>
    <w:rsid w:val="00E53036"/>
    <w:rsid w:val="00E536F5"/>
    <w:rsid w:val="00E574BB"/>
    <w:rsid w:val="00E60E59"/>
    <w:rsid w:val="00E62641"/>
    <w:rsid w:val="00E62ADB"/>
    <w:rsid w:val="00E63709"/>
    <w:rsid w:val="00E65CCF"/>
    <w:rsid w:val="00E66AC4"/>
    <w:rsid w:val="00E71D7A"/>
    <w:rsid w:val="00E77DD8"/>
    <w:rsid w:val="00E85504"/>
    <w:rsid w:val="00E87BDF"/>
    <w:rsid w:val="00E904B5"/>
    <w:rsid w:val="00E92266"/>
    <w:rsid w:val="00E935F1"/>
    <w:rsid w:val="00E93FCD"/>
    <w:rsid w:val="00E943C2"/>
    <w:rsid w:val="00EA0A77"/>
    <w:rsid w:val="00EA3203"/>
    <w:rsid w:val="00EA3407"/>
    <w:rsid w:val="00EA7823"/>
    <w:rsid w:val="00EB2D0C"/>
    <w:rsid w:val="00EB33CD"/>
    <w:rsid w:val="00EB37CA"/>
    <w:rsid w:val="00EB726C"/>
    <w:rsid w:val="00EB7DE1"/>
    <w:rsid w:val="00EC1214"/>
    <w:rsid w:val="00EC1E03"/>
    <w:rsid w:val="00EC36FC"/>
    <w:rsid w:val="00EC3A65"/>
    <w:rsid w:val="00EC3F6D"/>
    <w:rsid w:val="00EC6225"/>
    <w:rsid w:val="00EC7E2E"/>
    <w:rsid w:val="00ED0B93"/>
    <w:rsid w:val="00ED156F"/>
    <w:rsid w:val="00ED2D21"/>
    <w:rsid w:val="00ED70CD"/>
    <w:rsid w:val="00ED7440"/>
    <w:rsid w:val="00ED759F"/>
    <w:rsid w:val="00ED7B12"/>
    <w:rsid w:val="00EE1D23"/>
    <w:rsid w:val="00EE2899"/>
    <w:rsid w:val="00EE4008"/>
    <w:rsid w:val="00EF01E1"/>
    <w:rsid w:val="00EF2854"/>
    <w:rsid w:val="00EF4E8F"/>
    <w:rsid w:val="00F00382"/>
    <w:rsid w:val="00F01E1C"/>
    <w:rsid w:val="00F02336"/>
    <w:rsid w:val="00F03C9B"/>
    <w:rsid w:val="00F07323"/>
    <w:rsid w:val="00F153FC"/>
    <w:rsid w:val="00F224D3"/>
    <w:rsid w:val="00F25BC6"/>
    <w:rsid w:val="00F26F25"/>
    <w:rsid w:val="00F30303"/>
    <w:rsid w:val="00F3167A"/>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47DA"/>
    <w:rsid w:val="00F7527D"/>
    <w:rsid w:val="00F76204"/>
    <w:rsid w:val="00F857B3"/>
    <w:rsid w:val="00F86972"/>
    <w:rsid w:val="00F87ACF"/>
    <w:rsid w:val="00F87D39"/>
    <w:rsid w:val="00F921A5"/>
    <w:rsid w:val="00F93A34"/>
    <w:rsid w:val="00F94DD7"/>
    <w:rsid w:val="00F9683A"/>
    <w:rsid w:val="00FB0611"/>
    <w:rsid w:val="00FB5A9A"/>
    <w:rsid w:val="00FC0EF9"/>
    <w:rsid w:val="00FC1612"/>
    <w:rsid w:val="00FC1DE2"/>
    <w:rsid w:val="00FC244D"/>
    <w:rsid w:val="00FD1537"/>
    <w:rsid w:val="00FD3E24"/>
    <w:rsid w:val="00FD730F"/>
    <w:rsid w:val="00FE03E2"/>
    <w:rsid w:val="00FE34EF"/>
    <w:rsid w:val="00FE4A2A"/>
    <w:rsid w:val="00FE6CFF"/>
    <w:rsid w:val="00FE7530"/>
    <w:rsid w:val="00FF0858"/>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 w:type="character" w:styleId="UnresolvedMention">
    <w:name w:val="Unresolved Mention"/>
    <w:basedOn w:val="DefaultParagraphFont"/>
    <w:uiPriority w:val="99"/>
    <w:semiHidden/>
    <w:unhideWhenUsed/>
    <w:rsid w:val="001520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42904270">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694042666">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61691119">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05625859">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hyperlink" Target="mailto:sricrm1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467320-C192-4EC6-9E44-5088D36BA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1686</Words>
  <Characters>9611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11275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cp:lastPrinted>2006-06-28T14:40:00Z</cp:lastPrinted>
  <dcterms:created xsi:type="dcterms:W3CDTF">2024-04-02T18:14:00Z</dcterms:created>
  <dcterms:modified xsi:type="dcterms:W3CDTF">2024-04-02T18:14:00Z</dcterms:modified>
</cp:coreProperties>
</file>