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039F0856" w14:textId="77777777" w:rsidR="00EA7823" w:rsidRDefault="00EA7823" w:rsidP="0087233F">
      <w:pPr>
        <w:pStyle w:val="NoSpacing"/>
        <w:numPr>
          <w:ilvl w:val="0"/>
          <w:numId w:val="37"/>
        </w:numPr>
      </w:pPr>
      <w:r w:rsidRPr="00EA7823">
        <w:t xml:space="preserve">IT professional with over 12 years of expertise </w:t>
      </w:r>
      <w:r w:rsidR="00CA6684">
        <w:t xml:space="preserve">with server-side programming and technologies, including J2EE, Servlets, Java Beans, JDBC, JNDI, Spring Framework, Hibernate, Struts, JPA, and Enterprise Java Beans (EJB). </w:t>
      </w:r>
    </w:p>
    <w:p w14:paraId="5B34D6B2" w14:textId="3D8071EB" w:rsidR="00CA6684" w:rsidRDefault="00CA6684" w:rsidP="0087233F">
      <w:pPr>
        <w:pStyle w:val="NoSpacing"/>
        <w:numPr>
          <w:ilvl w:val="0"/>
          <w:numId w:val="37"/>
        </w:numPr>
      </w:pPr>
      <w:r>
        <w:t>Proficient in developing microservices using Spring Boot, Kafka, Docker, and Kubernetes.</w:t>
      </w:r>
    </w:p>
    <w:p w14:paraId="501963ED" w14:textId="38CC9C9F" w:rsidR="00CA6684" w:rsidRDefault="00CA6684" w:rsidP="0087233F">
      <w:pPr>
        <w:pStyle w:val="NoSpacing"/>
        <w:numPr>
          <w:ilvl w:val="0"/>
          <w:numId w:val="37"/>
        </w:numPr>
      </w:pPr>
      <w:r>
        <w:t>Hands-on experience with Cloud computing services like Google Cloud Platform (GCP).</w:t>
      </w:r>
    </w:p>
    <w:p w14:paraId="57BC43BE" w14:textId="5AD51D7D" w:rsidR="00CA6684" w:rsidRDefault="00CA6684" w:rsidP="0087233F">
      <w:pPr>
        <w:pStyle w:val="NoSpacing"/>
        <w:numPr>
          <w:ilvl w:val="0"/>
          <w:numId w:val="37"/>
        </w:numPr>
      </w:pPr>
      <w:r>
        <w:t>Practiced in Test Driven Development (TDD) and Behavioral Driven Development (BDD), with expertise in secure coding to prevent XSS, CSRF, and SQL Injection vulnerabilities.</w:t>
      </w:r>
    </w:p>
    <w:p w14:paraId="6C7FBD1E" w14:textId="1D493FB9" w:rsidR="00CA6684" w:rsidRDefault="00CA6684" w:rsidP="0087233F">
      <w:pPr>
        <w:pStyle w:val="NoSpacing"/>
        <w:numPr>
          <w:ilvl w:val="0"/>
          <w:numId w:val="37"/>
        </w:numPr>
      </w:pPr>
      <w:r>
        <w:t>Architected and developed Microservices applications, establishing standards for application development.</w:t>
      </w:r>
    </w:p>
    <w:p w14:paraId="5E2698F9" w14:textId="50CBE8BA" w:rsidR="00CA6684" w:rsidRDefault="00CA6684" w:rsidP="0087233F">
      <w:pPr>
        <w:pStyle w:val="NoSpacing"/>
        <w:numPr>
          <w:ilvl w:val="0"/>
          <w:numId w:val="37"/>
        </w:numPr>
      </w:pPr>
      <w:r>
        <w:t>Experience in deploying highly scalable ELK (Elasticsearch, Logstash, and Kibana) stack solutions for log file analysis.</w:t>
      </w:r>
    </w:p>
    <w:p w14:paraId="71113983" w14:textId="53DE352E" w:rsidR="003D1332" w:rsidRDefault="00CA6684" w:rsidP="0087233F">
      <w:pPr>
        <w:pStyle w:val="NoSpacing"/>
        <w:numPr>
          <w:ilvl w:val="0"/>
          <w:numId w:val="37"/>
        </w:numPr>
      </w:pPr>
      <w:r>
        <w:t>Developed applications using Microsoft VS, with experience in Agile and Waterfall methodologies and software configuration management tools like Subversion (SVN) and Win CVS.</w:t>
      </w:r>
    </w:p>
    <w:p w14:paraId="1A9C3848" w14:textId="5A95D16F" w:rsidR="00236776" w:rsidRDefault="00236776" w:rsidP="0087233F">
      <w:pPr>
        <w:pStyle w:val="NoSpacing"/>
        <w:numPr>
          <w:ilvl w:val="0"/>
          <w:numId w:val="37"/>
        </w:numPr>
      </w:pPr>
      <w:r>
        <w:t xml:space="preserve">Extensive experience with server-side programming and technologies such as J2EE, Servlets, Java Beans, JDBC, JNDI, Spring Framework, Hibernate, Struts, JPA and Enterprise Java Beans (EJB). </w:t>
      </w:r>
    </w:p>
    <w:p w14:paraId="62F738F9" w14:textId="77777777" w:rsidR="00236776" w:rsidRDefault="00236776" w:rsidP="0087233F">
      <w:pPr>
        <w:pStyle w:val="NoSpacing"/>
        <w:numPr>
          <w:ilvl w:val="0"/>
          <w:numId w:val="37"/>
        </w:numPr>
      </w:pPr>
      <w:r>
        <w:t>Experienced in YAML scripting, mostly in developing microservices and Docker and Kubernetes classes.</w:t>
      </w:r>
    </w:p>
    <w:p w14:paraId="2B48FD0F" w14:textId="77777777" w:rsidR="00236776" w:rsidRDefault="00236776" w:rsidP="0087233F">
      <w:pPr>
        <w:pStyle w:val="NoSpacing"/>
        <w:numPr>
          <w:ilvl w:val="0"/>
          <w:numId w:val="37"/>
        </w:numPr>
      </w:pPr>
      <w:r>
        <w:t>Experienced in testing frameworks using JUNIT Mockito framework.</w:t>
      </w:r>
    </w:p>
    <w:p w14:paraId="4E9B4B7A" w14:textId="77777777" w:rsidR="00236776" w:rsidRDefault="00236776" w:rsidP="0087233F">
      <w:pPr>
        <w:pStyle w:val="NoSpacing"/>
        <w:numPr>
          <w:ilvl w:val="0"/>
          <w:numId w:val="37"/>
        </w:numPr>
      </w:pPr>
      <w:r>
        <w:t>Implemented fully automated server build, management, monitoring and deployment solutions spanning multiple platforms, tools and technologies CI/CD Pipeline process, Maven.</w:t>
      </w:r>
    </w:p>
    <w:p w14:paraId="36AB7085" w14:textId="77777777" w:rsidR="00236776" w:rsidRDefault="00236776" w:rsidP="0087233F">
      <w:pPr>
        <w:pStyle w:val="NoSpacing"/>
        <w:numPr>
          <w:ilvl w:val="0"/>
          <w:numId w:val="37"/>
        </w:numPr>
      </w:pPr>
      <w:r>
        <w:t>Experienced with AWS services like VPC, EC2, S3, ELB, Beanstalk, Lambda.</w:t>
      </w:r>
    </w:p>
    <w:p w14:paraId="6A08790D" w14:textId="77777777" w:rsidR="00236776" w:rsidRDefault="00236776" w:rsidP="0087233F">
      <w:pPr>
        <w:pStyle w:val="NoSpacing"/>
        <w:numPr>
          <w:ilvl w:val="0"/>
          <w:numId w:val="37"/>
        </w:numPr>
      </w:pPr>
      <w:r>
        <w:t>Experienced in developing BDD tests using Cucumber, through writing behaviors and steps definitions, and Cucumber Selenium support codes.</w:t>
      </w:r>
    </w:p>
    <w:p w14:paraId="705562F7" w14:textId="77777777" w:rsidR="00236776" w:rsidRDefault="00236776" w:rsidP="0087233F">
      <w:pPr>
        <w:pStyle w:val="NoSpacing"/>
        <w:numPr>
          <w:ilvl w:val="0"/>
          <w:numId w:val="37"/>
        </w:numPr>
      </w:pPr>
      <w:r>
        <w:t>Experience with Test Driven Development (TDD) and Behavioral Driven Development (BDD)</w:t>
      </w:r>
    </w:p>
    <w:p w14:paraId="7A084601" w14:textId="77777777" w:rsidR="00236776" w:rsidRDefault="00236776" w:rsidP="0087233F">
      <w:pPr>
        <w:pStyle w:val="NoSpacing"/>
        <w:numPr>
          <w:ilvl w:val="0"/>
          <w:numId w:val="37"/>
        </w:numPr>
      </w:pPr>
      <w:r>
        <w:t>Experienced in development of microservices architecture using Spring Boot 12-factor application development methodology.</w:t>
      </w:r>
    </w:p>
    <w:p w14:paraId="2A727BD7" w14:textId="77777777" w:rsidR="00236776" w:rsidRDefault="00236776" w:rsidP="0087233F">
      <w:pPr>
        <w:pStyle w:val="NoSpacing"/>
        <w:numPr>
          <w:ilvl w:val="0"/>
          <w:numId w:val="37"/>
        </w:numPr>
      </w:pPr>
      <w:r>
        <w:t>Architected and shaped Microservices application, created and documented standard for the development of the application.</w:t>
      </w:r>
    </w:p>
    <w:p w14:paraId="1BE5716A" w14:textId="77777777" w:rsidR="00236776" w:rsidRDefault="00236776" w:rsidP="0087233F">
      <w:pPr>
        <w:pStyle w:val="NoSpacing"/>
        <w:numPr>
          <w:ilvl w:val="0"/>
          <w:numId w:val="37"/>
        </w:numPr>
      </w:pPr>
      <w:r>
        <w:t>Experienced in using OpenShift platform to manage Docker containers and Kubernetes Clusters</w:t>
      </w:r>
    </w:p>
    <w:p w14:paraId="4C3CA083" w14:textId="77777777" w:rsidR="00236776" w:rsidRDefault="00236776" w:rsidP="0087233F">
      <w:pPr>
        <w:pStyle w:val="NoSpacing"/>
        <w:numPr>
          <w:ilvl w:val="0"/>
          <w:numId w:val="37"/>
        </w:numPr>
      </w:pPr>
      <w:r>
        <w:t>Experience in implementing highly scalable ELK (Elasticsearch, Logstash and Kibana) stack solutions to analyze log files across different servers.</w:t>
      </w:r>
    </w:p>
    <w:p w14:paraId="44B4EA57" w14:textId="77777777" w:rsidR="00236776" w:rsidRDefault="00236776" w:rsidP="0087233F">
      <w:pPr>
        <w:pStyle w:val="NoSpacing"/>
        <w:numPr>
          <w:ilvl w:val="0"/>
          <w:numId w:val="37"/>
        </w:numPr>
      </w:pPr>
      <w:r>
        <w:t xml:space="preserve">Experienced in Spring </w:t>
      </w:r>
      <w:proofErr w:type="spellStart"/>
      <w:r>
        <w:t>Webflux</w:t>
      </w:r>
      <w:proofErr w:type="spellEnd"/>
      <w:r>
        <w:t xml:space="preserve"> for real-time data processing and to handle non-blocking I/O</w:t>
      </w:r>
    </w:p>
    <w:p w14:paraId="6B8EF3D4" w14:textId="77777777" w:rsidR="00236776" w:rsidRDefault="00236776" w:rsidP="0087233F">
      <w:pPr>
        <w:pStyle w:val="NoSpacing"/>
        <w:numPr>
          <w:ilvl w:val="0"/>
          <w:numId w:val="37"/>
        </w:numPr>
      </w:pPr>
      <w:r>
        <w:t>Experienced in developing J2EE Web services using JAX-WS API and JAX-RS API.</w:t>
      </w:r>
    </w:p>
    <w:p w14:paraId="662CFF41" w14:textId="77777777" w:rsidR="00236776" w:rsidRDefault="00236776" w:rsidP="0087233F">
      <w:pPr>
        <w:pStyle w:val="NoSpacing"/>
        <w:numPr>
          <w:ilvl w:val="0"/>
          <w:numId w:val="37"/>
        </w:numPr>
      </w:pPr>
      <w:r>
        <w:t>Strong knowledge and Experience in using J2EE Design Patterns, UML, SOA (Service-Oriented Architecture) and Object-Oriented Analysis and Design (OOAD).</w:t>
      </w:r>
    </w:p>
    <w:p w14:paraId="0170AD81" w14:textId="77777777" w:rsidR="00236776" w:rsidRDefault="00236776" w:rsidP="0087233F">
      <w:pPr>
        <w:pStyle w:val="NoSpacing"/>
        <w:numPr>
          <w:ilvl w:val="0"/>
          <w:numId w:val="37"/>
        </w:numPr>
      </w:pPr>
      <w:r>
        <w:t>Strong Database skills with Oracle, SQL Server and working with ER-WIN.</w:t>
      </w:r>
    </w:p>
    <w:p w14:paraId="5ABCD965" w14:textId="77777777" w:rsidR="00236776" w:rsidRDefault="00236776" w:rsidP="0087233F">
      <w:pPr>
        <w:pStyle w:val="NoSpacing"/>
        <w:numPr>
          <w:ilvl w:val="0"/>
          <w:numId w:val="37"/>
        </w:numPr>
      </w:pPr>
      <w:r>
        <w:t>Experienced in the implementation of OAuth 2.0 security for authentication and authorization web-based application systems and Spring Security.</w:t>
      </w:r>
    </w:p>
    <w:p w14:paraId="49C134B9" w14:textId="4090876F" w:rsidR="00236776" w:rsidRDefault="00236776" w:rsidP="0087233F">
      <w:pPr>
        <w:pStyle w:val="NoSpacing"/>
        <w:numPr>
          <w:ilvl w:val="0"/>
          <w:numId w:val="37"/>
        </w:numPr>
      </w:pPr>
      <w:r>
        <w:t>Development experience with Agile and Waterfall methodologies. Good experience with software configuration management tools, Subversion (SVN) and Win CVS.</w:t>
      </w:r>
    </w:p>
    <w:p w14:paraId="30625772" w14:textId="77777777" w:rsidR="00CA6684" w:rsidRPr="00A84564" w:rsidRDefault="00CA6684" w:rsidP="00CA6684">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30A52514" w14:textId="4ADAB5B5" w:rsidR="001D1725" w:rsidRDefault="00CA6684" w:rsidP="0087233F">
      <w:pPr>
        <w:pStyle w:val="NoSpacing"/>
        <w:numPr>
          <w:ilvl w:val="0"/>
          <w:numId w:val="38"/>
        </w:numPr>
        <w:rPr>
          <w:b/>
          <w:bCs/>
        </w:rPr>
      </w:pPr>
      <w:r w:rsidRPr="00CA6684">
        <w:rPr>
          <w:b/>
          <w:bCs/>
        </w:rPr>
        <w:t>Languages</w:t>
      </w:r>
      <w:r>
        <w:rPr>
          <w:b/>
          <w:bCs/>
        </w:rPr>
        <w:t xml:space="preserve">: </w:t>
      </w:r>
      <w:r w:rsidRPr="00CA6684">
        <w:t>Java, Angular 16.X.X, React JS .17.0, JQuery 1.4, AJAX, PL/SQL, UML, HTML 4, C++, J2EE Standards, J2EE Design Patterns, JSP 2.0, JSF1.2, Servlet, Hibernate 4.3.5, Spring, Python, Struts, Spring MVC, EJB 1.2, JNDI, JDK, JDBC, Java Mail, JTA, XML Deployment Descriptors</w:t>
      </w:r>
    </w:p>
    <w:p w14:paraId="68EF5EDE" w14:textId="2D6061B7" w:rsidR="00CA6684" w:rsidRPr="00154941" w:rsidRDefault="00CA6684" w:rsidP="0087233F">
      <w:pPr>
        <w:pStyle w:val="NoSpacing"/>
        <w:numPr>
          <w:ilvl w:val="0"/>
          <w:numId w:val="38"/>
        </w:numPr>
        <w:rPr>
          <w:b/>
          <w:bCs/>
        </w:rPr>
      </w:pPr>
      <w:r w:rsidRPr="00CA6684">
        <w:rPr>
          <w:b/>
          <w:bCs/>
        </w:rPr>
        <w:lastRenderedPageBreak/>
        <w:t>Web Technologies:</w:t>
      </w:r>
      <w:r>
        <w:rPr>
          <w:b/>
          <w:bCs/>
        </w:rPr>
        <w:t xml:space="preserve"> </w:t>
      </w:r>
      <w:r w:rsidRPr="00CA6684">
        <w:t>JSP, Servlets, HTML, CSS.HTML5, CSS3, Java Beans, Struts 1.1, HTML, XML, XLST</w:t>
      </w:r>
    </w:p>
    <w:p w14:paraId="2C7E6811" w14:textId="762C5EC4" w:rsidR="00154941" w:rsidRPr="00CA6684" w:rsidRDefault="00154941" w:rsidP="0087233F">
      <w:pPr>
        <w:pStyle w:val="NoSpacing"/>
        <w:numPr>
          <w:ilvl w:val="0"/>
          <w:numId w:val="38"/>
        </w:numPr>
        <w:rPr>
          <w:b/>
          <w:bCs/>
        </w:rPr>
      </w:pPr>
      <w:r>
        <w:rPr>
          <w:b/>
          <w:bCs/>
        </w:rPr>
        <w:t xml:space="preserve">Cloud: </w:t>
      </w:r>
      <w:r w:rsidRPr="00154941">
        <w:t>AWS, GCP (BigQuery</w:t>
      </w:r>
      <w:r w:rsidR="00650743">
        <w:rPr>
          <w:b/>
          <w:bCs/>
        </w:rPr>
        <w:t xml:space="preserve">, </w:t>
      </w:r>
      <w:proofErr w:type="spellStart"/>
      <w:r w:rsidR="00650743" w:rsidRPr="00650743">
        <w:t>CloudRun</w:t>
      </w:r>
      <w:proofErr w:type="spellEnd"/>
      <w:r w:rsidR="00650743" w:rsidRPr="00650743">
        <w:t>)</w:t>
      </w:r>
    </w:p>
    <w:p w14:paraId="3E2F68BC" w14:textId="5D40A2CE" w:rsidR="00CA6684" w:rsidRDefault="00CA6684" w:rsidP="0087233F">
      <w:pPr>
        <w:pStyle w:val="NoSpacing"/>
        <w:numPr>
          <w:ilvl w:val="0"/>
          <w:numId w:val="38"/>
        </w:numPr>
      </w:pPr>
      <w:r w:rsidRPr="00CA6684">
        <w:rPr>
          <w:b/>
          <w:bCs/>
        </w:rPr>
        <w:t>Database:</w:t>
      </w:r>
      <w:r>
        <w:rPr>
          <w:b/>
          <w:bCs/>
        </w:rPr>
        <w:t xml:space="preserve"> </w:t>
      </w:r>
      <w:r w:rsidRPr="00CA6684">
        <w:t>DB2, Oracle 12C, Oracle 11g, MS Access, SQL Server 14</w:t>
      </w:r>
    </w:p>
    <w:p w14:paraId="471BCCB7" w14:textId="3F61F19F" w:rsidR="00CA6684" w:rsidRPr="00CA6684" w:rsidRDefault="00CA6684" w:rsidP="0087233F">
      <w:pPr>
        <w:pStyle w:val="NoSpacing"/>
        <w:numPr>
          <w:ilvl w:val="0"/>
          <w:numId w:val="38"/>
        </w:numPr>
        <w:rPr>
          <w:b/>
          <w:bCs/>
        </w:rPr>
      </w:pPr>
      <w:r w:rsidRPr="00CA6684">
        <w:rPr>
          <w:b/>
          <w:bCs/>
        </w:rPr>
        <w:t>Cross Platform</w:t>
      </w:r>
      <w:r>
        <w:rPr>
          <w:b/>
          <w:bCs/>
        </w:rPr>
        <w:t xml:space="preserve">: </w:t>
      </w:r>
      <w:r w:rsidRPr="00CA6684">
        <w:t>XML Parsers (DOM, SAX), Web Services (WSDL 1.1, SOAP), REST</w:t>
      </w:r>
    </w:p>
    <w:p w14:paraId="7C0BB8CE" w14:textId="094243E5" w:rsidR="00CA6684" w:rsidRPr="00CA6684" w:rsidRDefault="00CA6684" w:rsidP="0087233F">
      <w:pPr>
        <w:pStyle w:val="NoSpacing"/>
        <w:numPr>
          <w:ilvl w:val="0"/>
          <w:numId w:val="38"/>
        </w:numPr>
        <w:rPr>
          <w:b/>
          <w:bCs/>
        </w:rPr>
      </w:pPr>
      <w:r w:rsidRPr="00CA6684">
        <w:rPr>
          <w:b/>
          <w:bCs/>
        </w:rPr>
        <w:t>Web/App Servers:</w:t>
      </w:r>
      <w:r>
        <w:rPr>
          <w:b/>
          <w:bCs/>
        </w:rPr>
        <w:t xml:space="preserve"> </w:t>
      </w:r>
      <w:r w:rsidRPr="00CA6684">
        <w:t>IBM WebSphere App Server 8.0/7.0/6.1, WebSphere Portal Server 8.0/7.0/6.1, WebLogic 10.3(11g), Apache Tomcat 8.0 Operating Systems Windows 9x/NT/XP/2007, MS-DOS</w:t>
      </w:r>
    </w:p>
    <w:p w14:paraId="1CF482E8" w14:textId="77777777" w:rsidR="00CA6684" w:rsidRDefault="00CA6684" w:rsidP="001D1725">
      <w:pPr>
        <w:pStyle w:val="NoSpacing"/>
        <w:rPr>
          <w:b/>
          <w:bCs/>
        </w:rPr>
      </w:pPr>
    </w:p>
    <w:p w14:paraId="37D94D96" w14:textId="7CDBF28A"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3A5BB76F" w14:textId="42486E80" w:rsidR="003D1332" w:rsidRPr="003D1332" w:rsidRDefault="00357931" w:rsidP="00357931">
      <w:pPr>
        <w:pStyle w:val="NoSpacing"/>
        <w:rPr>
          <w:b/>
        </w:rPr>
      </w:pPr>
      <w:r w:rsidRPr="00357931">
        <w:rPr>
          <w:b/>
        </w:rPr>
        <w:t xml:space="preserve">Solution Architect /Java Technical Lead                          </w:t>
      </w:r>
      <w:r w:rsidRPr="00357931">
        <w:rPr>
          <w:b/>
        </w:rPr>
        <w:tab/>
        <w:t xml:space="preserve">                                                    Mar 2023</w:t>
      </w:r>
      <w:r>
        <w:rPr>
          <w:b/>
        </w:rPr>
        <w:t xml:space="preserve"> to </w:t>
      </w:r>
      <w:r w:rsidR="00BE5EEB">
        <w:rPr>
          <w:b/>
        </w:rPr>
        <w:t>Jun 2024</w:t>
      </w:r>
    </w:p>
    <w:p w14:paraId="53F2CEF6" w14:textId="4BC30B1B" w:rsidR="001D02FC" w:rsidRDefault="00357931" w:rsidP="00035ECD">
      <w:pPr>
        <w:pStyle w:val="NoSpacing"/>
        <w:rPr>
          <w:b/>
        </w:rPr>
      </w:pPr>
      <w:proofErr w:type="spellStart"/>
      <w:r w:rsidRPr="00357931">
        <w:rPr>
          <w:b/>
        </w:rPr>
        <w:t>Knoville</w:t>
      </w:r>
      <w:proofErr w:type="spellEnd"/>
      <w:r w:rsidRPr="00357931">
        <w:rPr>
          <w:b/>
        </w:rPr>
        <w:t xml:space="preserve"> Designs &amp; Engineering LLC (private consultant firm)</w:t>
      </w:r>
    </w:p>
    <w:p w14:paraId="5F3531F7" w14:textId="77777777" w:rsidR="00357931" w:rsidRDefault="00357931" w:rsidP="00035ECD">
      <w:pPr>
        <w:pStyle w:val="NoSpacing"/>
        <w:rPr>
          <w:bCs/>
        </w:rPr>
      </w:pPr>
    </w:p>
    <w:p w14:paraId="580A711E" w14:textId="77777777" w:rsidR="00236776" w:rsidRPr="00236776" w:rsidRDefault="00236776" w:rsidP="0087233F">
      <w:pPr>
        <w:pStyle w:val="NoSpacing"/>
        <w:numPr>
          <w:ilvl w:val="0"/>
          <w:numId w:val="52"/>
        </w:numPr>
      </w:pPr>
      <w:r w:rsidRPr="00236776">
        <w:t>Developed architecture deliverables required for software applications development.</w:t>
      </w:r>
    </w:p>
    <w:p w14:paraId="23A26BF5" w14:textId="77777777" w:rsidR="00236776" w:rsidRDefault="00236776" w:rsidP="0087233F">
      <w:pPr>
        <w:pStyle w:val="NoSpacing"/>
        <w:numPr>
          <w:ilvl w:val="0"/>
          <w:numId w:val="52"/>
        </w:numPr>
      </w:pPr>
      <w:r w:rsidRPr="00236776">
        <w:t>Identifies and recommends technology solutions for business needs.</w:t>
      </w:r>
    </w:p>
    <w:p w14:paraId="5347B5CB" w14:textId="45CDDCB4" w:rsidR="007149AD" w:rsidRPr="00236776" w:rsidRDefault="007149AD" w:rsidP="0087233F">
      <w:pPr>
        <w:pStyle w:val="NoSpacing"/>
        <w:numPr>
          <w:ilvl w:val="0"/>
          <w:numId w:val="52"/>
        </w:numPr>
      </w:pPr>
      <w:r w:rsidRPr="007149AD">
        <w:t>Developed Business Logic using Python on Django Framework</w:t>
      </w:r>
    </w:p>
    <w:p w14:paraId="29146A9A" w14:textId="77777777" w:rsidR="00236776" w:rsidRPr="00236776" w:rsidRDefault="00236776" w:rsidP="0087233F">
      <w:pPr>
        <w:pStyle w:val="NoSpacing"/>
        <w:numPr>
          <w:ilvl w:val="0"/>
          <w:numId w:val="52"/>
        </w:numPr>
      </w:pPr>
      <w:r w:rsidRPr="00236776">
        <w:t xml:space="preserve">Created an application architecture for microservices. </w:t>
      </w:r>
    </w:p>
    <w:p w14:paraId="0F4A4C32" w14:textId="77777777" w:rsidR="00236776" w:rsidRPr="00236776" w:rsidRDefault="00236776" w:rsidP="0087233F">
      <w:pPr>
        <w:pStyle w:val="NoSpacing"/>
        <w:numPr>
          <w:ilvl w:val="0"/>
          <w:numId w:val="52"/>
        </w:numPr>
      </w:pPr>
      <w:r w:rsidRPr="00236776">
        <w:t>Designed and executes cloud migration strategy for JAVA applications such as microservices application.</w:t>
      </w:r>
    </w:p>
    <w:p w14:paraId="3059E11F" w14:textId="77777777" w:rsidR="00236776" w:rsidRPr="00236776" w:rsidRDefault="00236776" w:rsidP="0087233F">
      <w:pPr>
        <w:pStyle w:val="NoSpacing"/>
        <w:numPr>
          <w:ilvl w:val="0"/>
          <w:numId w:val="52"/>
        </w:numPr>
      </w:pPr>
      <w:r w:rsidRPr="00236776">
        <w:t>provided advice on the appropriate IT technology for different businesses technology solutions.</w:t>
      </w:r>
    </w:p>
    <w:p w14:paraId="031E3CA1" w14:textId="77777777" w:rsidR="00236776" w:rsidRPr="00236776" w:rsidRDefault="00236776" w:rsidP="0087233F">
      <w:pPr>
        <w:pStyle w:val="NoSpacing"/>
        <w:numPr>
          <w:ilvl w:val="0"/>
          <w:numId w:val="52"/>
        </w:numPr>
      </w:pPr>
      <w:r w:rsidRPr="00236776">
        <w:t>Analyzed business requirements and interpreted them into design documents through the application of UML diagram.</w:t>
      </w:r>
    </w:p>
    <w:p w14:paraId="3A08A236" w14:textId="77777777" w:rsidR="00236776" w:rsidRPr="00236776" w:rsidRDefault="00236776" w:rsidP="0087233F">
      <w:pPr>
        <w:pStyle w:val="NoSpacing"/>
        <w:numPr>
          <w:ilvl w:val="0"/>
          <w:numId w:val="52"/>
        </w:numPr>
      </w:pPr>
      <w:r w:rsidRPr="00236776">
        <w:t>Integrated Spring Security and OAuth2 to the user login authentication authorization</w:t>
      </w:r>
    </w:p>
    <w:p w14:paraId="7843D486" w14:textId="77777777" w:rsidR="00236776" w:rsidRPr="00236776" w:rsidRDefault="00236776" w:rsidP="0087233F">
      <w:pPr>
        <w:pStyle w:val="NoSpacing"/>
        <w:numPr>
          <w:ilvl w:val="0"/>
          <w:numId w:val="52"/>
        </w:numPr>
      </w:pPr>
      <w:r w:rsidRPr="00236776">
        <w:t>Developed, deploy and manage a private cloud infrastructure using GCP and Terraform</w:t>
      </w:r>
    </w:p>
    <w:p w14:paraId="5D3D0087" w14:textId="77777777" w:rsidR="00236776" w:rsidRPr="00236776" w:rsidRDefault="00236776" w:rsidP="0087233F">
      <w:pPr>
        <w:pStyle w:val="NoSpacing"/>
        <w:numPr>
          <w:ilvl w:val="0"/>
          <w:numId w:val="52"/>
        </w:numPr>
      </w:pPr>
      <w:r w:rsidRPr="00236776">
        <w:t>Performed estimation of application development cost include the number of developers and the required time for completion.</w:t>
      </w:r>
    </w:p>
    <w:p w14:paraId="084A31F5" w14:textId="77777777" w:rsidR="00236776" w:rsidRPr="00236776" w:rsidRDefault="00236776" w:rsidP="0087233F">
      <w:pPr>
        <w:pStyle w:val="NoSpacing"/>
        <w:numPr>
          <w:ilvl w:val="0"/>
          <w:numId w:val="52"/>
        </w:numPr>
      </w:pPr>
      <w:r w:rsidRPr="00236776">
        <w:t>Performed Fortify scans to check code security vulnerabilities and security leaks.</w:t>
      </w:r>
    </w:p>
    <w:p w14:paraId="216B4199" w14:textId="77777777" w:rsidR="00236776" w:rsidRPr="00236776" w:rsidRDefault="00236776" w:rsidP="0087233F">
      <w:pPr>
        <w:pStyle w:val="NoSpacing"/>
        <w:numPr>
          <w:ilvl w:val="0"/>
          <w:numId w:val="52"/>
        </w:numPr>
      </w:pPr>
      <w:r w:rsidRPr="00236776">
        <w:t>Used Nginx proxy to communicate between the server and client.</w:t>
      </w:r>
    </w:p>
    <w:p w14:paraId="2AC049E6" w14:textId="77777777" w:rsidR="00236776" w:rsidRPr="00236776" w:rsidRDefault="00236776" w:rsidP="0087233F">
      <w:pPr>
        <w:pStyle w:val="NoSpacing"/>
        <w:numPr>
          <w:ilvl w:val="0"/>
          <w:numId w:val="52"/>
        </w:numPr>
      </w:pPr>
      <w:r w:rsidRPr="00236776">
        <w:t>Created and implemented Kafka producers including bootstrap servers, key serializers and value serializers.</w:t>
      </w:r>
    </w:p>
    <w:p w14:paraId="2DDFC2B0" w14:textId="77777777" w:rsidR="00236776" w:rsidRPr="00236776" w:rsidRDefault="00236776" w:rsidP="0087233F">
      <w:pPr>
        <w:pStyle w:val="NoSpacing"/>
        <w:numPr>
          <w:ilvl w:val="0"/>
          <w:numId w:val="52"/>
        </w:numPr>
      </w:pPr>
      <w:r w:rsidRPr="00236776">
        <w:t>Created and implemented Kafka consumers including bootstrap servers, key serializers and value serializers.</w:t>
      </w:r>
    </w:p>
    <w:p w14:paraId="7C3CB45F" w14:textId="77777777" w:rsidR="00236776" w:rsidRPr="00236776" w:rsidRDefault="00236776" w:rsidP="0087233F">
      <w:pPr>
        <w:pStyle w:val="NoSpacing"/>
        <w:numPr>
          <w:ilvl w:val="0"/>
          <w:numId w:val="52"/>
        </w:numPr>
      </w:pPr>
      <w:r w:rsidRPr="00236776">
        <w:t>Created the Kafka brokers- a parameter of the required key value pairs of setting up the producers and consumers.</w:t>
      </w:r>
    </w:p>
    <w:p w14:paraId="3FE0A9EE" w14:textId="77777777" w:rsidR="00236776" w:rsidRPr="00236776" w:rsidRDefault="00236776" w:rsidP="0087233F">
      <w:pPr>
        <w:pStyle w:val="NoSpacing"/>
        <w:numPr>
          <w:ilvl w:val="0"/>
          <w:numId w:val="52"/>
        </w:numPr>
      </w:pPr>
      <w:r w:rsidRPr="00236776">
        <w:t>Used Test Driven Development (TDD) and Behavioral Driven Development (BDD), in the development process.</w:t>
      </w:r>
    </w:p>
    <w:p w14:paraId="28E3EE66" w14:textId="77777777" w:rsidR="00236776" w:rsidRPr="00236776" w:rsidRDefault="00236776" w:rsidP="0087233F">
      <w:pPr>
        <w:pStyle w:val="NoSpacing"/>
        <w:numPr>
          <w:ilvl w:val="0"/>
          <w:numId w:val="52"/>
        </w:numPr>
      </w:pPr>
      <w:r w:rsidRPr="00236776">
        <w:t>Developed architectural deliverables and conveyed architectural solutions to the developers and the business.</w:t>
      </w:r>
    </w:p>
    <w:p w14:paraId="4B3D77DA" w14:textId="77777777" w:rsidR="00236776" w:rsidRPr="00236776" w:rsidRDefault="00236776" w:rsidP="0087233F">
      <w:pPr>
        <w:pStyle w:val="NoSpacing"/>
        <w:numPr>
          <w:ilvl w:val="0"/>
          <w:numId w:val="52"/>
        </w:numPr>
      </w:pPr>
      <w:r w:rsidRPr="00236776">
        <w:t>Applied YAML scripting in developing microservices and cloud classes.</w:t>
      </w:r>
    </w:p>
    <w:p w14:paraId="102BB3E6" w14:textId="77777777" w:rsidR="00236776" w:rsidRPr="00236776" w:rsidRDefault="00236776" w:rsidP="0087233F">
      <w:pPr>
        <w:pStyle w:val="NoSpacing"/>
        <w:numPr>
          <w:ilvl w:val="0"/>
          <w:numId w:val="52"/>
        </w:numPr>
      </w:pPr>
      <w:r w:rsidRPr="00236776">
        <w:t>Used ELK for searches for large amounts of data.</w:t>
      </w:r>
    </w:p>
    <w:p w14:paraId="77A13FE4" w14:textId="77777777" w:rsidR="00236776" w:rsidRPr="00236776" w:rsidRDefault="00236776" w:rsidP="0087233F">
      <w:pPr>
        <w:pStyle w:val="NoSpacing"/>
        <w:numPr>
          <w:ilvl w:val="0"/>
          <w:numId w:val="52"/>
        </w:numPr>
      </w:pPr>
      <w:r w:rsidRPr="00236776">
        <w:t>Implemented highly scalable ELK (Elasticsearch, Logstash and Kibana) stack solutions to analyze log files across different servers.</w:t>
      </w:r>
    </w:p>
    <w:p w14:paraId="722F4300" w14:textId="77777777" w:rsidR="00236776" w:rsidRPr="00236776" w:rsidRDefault="00236776" w:rsidP="0087233F">
      <w:pPr>
        <w:pStyle w:val="NoSpacing"/>
        <w:numPr>
          <w:ilvl w:val="0"/>
          <w:numId w:val="52"/>
        </w:numPr>
      </w:pPr>
      <w:r w:rsidRPr="00236776">
        <w:t>Created Microservices using Spring Boot</w:t>
      </w:r>
    </w:p>
    <w:p w14:paraId="1A2A4B25" w14:textId="77777777" w:rsidR="00236776" w:rsidRPr="00236776" w:rsidRDefault="00236776" w:rsidP="0087233F">
      <w:pPr>
        <w:pStyle w:val="NoSpacing"/>
        <w:numPr>
          <w:ilvl w:val="0"/>
          <w:numId w:val="52"/>
        </w:numPr>
      </w:pPr>
      <w:r w:rsidRPr="00236776">
        <w:t xml:space="preserve">Used RedHat OpenShift container platform (for Docker and Kubernetes) to manage to manager containerized applications, leveraging Kubernetes nodes, </w:t>
      </w:r>
      <w:proofErr w:type="spellStart"/>
      <w:r w:rsidRPr="00236776">
        <w:t>ConfigMaps</w:t>
      </w:r>
      <w:proofErr w:type="spellEnd"/>
      <w:r w:rsidRPr="00236776">
        <w:t>, node-selector and pod.</w:t>
      </w:r>
    </w:p>
    <w:p w14:paraId="63917AC5" w14:textId="77777777" w:rsidR="00236776" w:rsidRPr="00236776" w:rsidRDefault="00236776" w:rsidP="0087233F">
      <w:pPr>
        <w:pStyle w:val="NoSpacing"/>
        <w:numPr>
          <w:ilvl w:val="0"/>
          <w:numId w:val="52"/>
        </w:numPr>
      </w:pPr>
      <w:r w:rsidRPr="00236776">
        <w:t>Used AWS CloudWatch for monitoring AWS cloud resources through the CloudWatch alarm notification services.</w:t>
      </w:r>
    </w:p>
    <w:p w14:paraId="5F1FB779" w14:textId="77777777" w:rsidR="00236776" w:rsidRPr="00236776" w:rsidRDefault="00236776" w:rsidP="0087233F">
      <w:pPr>
        <w:pStyle w:val="NoSpacing"/>
        <w:numPr>
          <w:ilvl w:val="0"/>
          <w:numId w:val="52"/>
        </w:numPr>
      </w:pPr>
      <w:r w:rsidRPr="00236776">
        <w:t>Created PL/SQL triggers and stored procedures.</w:t>
      </w:r>
    </w:p>
    <w:p w14:paraId="5ECE89FA" w14:textId="77777777" w:rsidR="00236776" w:rsidRPr="00236776" w:rsidRDefault="00236776" w:rsidP="0087233F">
      <w:pPr>
        <w:pStyle w:val="NoSpacing"/>
        <w:numPr>
          <w:ilvl w:val="0"/>
          <w:numId w:val="52"/>
        </w:numPr>
      </w:pPr>
      <w:r w:rsidRPr="00236776">
        <w:t>Tested application frameworks(methods) using JUNIT Mockito</w:t>
      </w:r>
    </w:p>
    <w:p w14:paraId="349020AD" w14:textId="77777777" w:rsidR="00236776" w:rsidRDefault="00236776" w:rsidP="0087233F">
      <w:pPr>
        <w:pStyle w:val="NoSpacing"/>
        <w:numPr>
          <w:ilvl w:val="0"/>
          <w:numId w:val="52"/>
        </w:numPr>
      </w:pPr>
      <w:r w:rsidRPr="00236776">
        <w:t>Developed BDD tests using Cucumber, through writing behaviors and steps definitions, and Cucumber Selenium support codes.</w:t>
      </w:r>
    </w:p>
    <w:p w14:paraId="11F9BA81" w14:textId="7743996E" w:rsidR="00236776" w:rsidRPr="00236776" w:rsidRDefault="00236776" w:rsidP="0087233F">
      <w:pPr>
        <w:pStyle w:val="NoSpacing"/>
        <w:numPr>
          <w:ilvl w:val="0"/>
          <w:numId w:val="52"/>
        </w:numPr>
      </w:pPr>
      <w:r w:rsidRPr="00236776">
        <w:t>Deploys service accounts using Terraform with designated roles for managing GCP services.</w:t>
      </w:r>
    </w:p>
    <w:p w14:paraId="1842530F" w14:textId="77777777" w:rsidR="00236776" w:rsidRPr="00236776" w:rsidRDefault="00236776" w:rsidP="0087233F">
      <w:pPr>
        <w:pStyle w:val="NoSpacing"/>
        <w:numPr>
          <w:ilvl w:val="0"/>
          <w:numId w:val="52"/>
        </w:numPr>
      </w:pPr>
      <w:r w:rsidRPr="00236776">
        <w:t>Used OpenShift platform to manage Docker containers and Kubernetes Clusters</w:t>
      </w:r>
    </w:p>
    <w:p w14:paraId="4379217E" w14:textId="77777777" w:rsidR="00236776" w:rsidRPr="00236776" w:rsidRDefault="00236776" w:rsidP="0087233F">
      <w:pPr>
        <w:pStyle w:val="NoSpacing"/>
        <w:numPr>
          <w:ilvl w:val="0"/>
          <w:numId w:val="52"/>
        </w:numPr>
      </w:pPr>
      <w:r w:rsidRPr="00236776">
        <w:t>Implemented Angular Router to enable navigation across the application.</w:t>
      </w:r>
    </w:p>
    <w:p w14:paraId="1906BDB6" w14:textId="77777777" w:rsidR="00236776" w:rsidRPr="00236776" w:rsidRDefault="00236776" w:rsidP="0087233F">
      <w:pPr>
        <w:pStyle w:val="NoSpacing"/>
        <w:numPr>
          <w:ilvl w:val="0"/>
          <w:numId w:val="52"/>
        </w:numPr>
      </w:pPr>
      <w:r w:rsidRPr="00236776">
        <w:t>Developed of microservices architecture using Spring Boot 12-factor application development methodology</w:t>
      </w:r>
    </w:p>
    <w:p w14:paraId="32A8A7EA" w14:textId="77777777" w:rsidR="00236776" w:rsidRPr="00236776" w:rsidRDefault="00236776" w:rsidP="0087233F">
      <w:pPr>
        <w:pStyle w:val="NoSpacing"/>
        <w:numPr>
          <w:ilvl w:val="0"/>
          <w:numId w:val="52"/>
        </w:numPr>
      </w:pPr>
      <w:r w:rsidRPr="00236776">
        <w:t>Used Java 11 to/from files and completable feature in the development.</w:t>
      </w:r>
    </w:p>
    <w:p w14:paraId="7935CC74" w14:textId="77777777" w:rsidR="00236776" w:rsidRPr="00236776" w:rsidRDefault="00236776" w:rsidP="0087233F">
      <w:pPr>
        <w:pStyle w:val="NoSpacing"/>
        <w:numPr>
          <w:ilvl w:val="0"/>
          <w:numId w:val="52"/>
        </w:numPr>
      </w:pPr>
      <w:r w:rsidRPr="00236776">
        <w:t>Develop application development prototypes for demonstration of the design suitability.</w:t>
      </w:r>
    </w:p>
    <w:p w14:paraId="0057806A" w14:textId="1FF166F8" w:rsidR="009E318B" w:rsidRPr="00236776" w:rsidRDefault="00236776" w:rsidP="0087233F">
      <w:pPr>
        <w:pStyle w:val="NoSpacing"/>
        <w:numPr>
          <w:ilvl w:val="0"/>
          <w:numId w:val="52"/>
        </w:numPr>
      </w:pPr>
      <w:r w:rsidRPr="00236776">
        <w:t>Gather requirements, do planning and prepare design documents.</w:t>
      </w:r>
    </w:p>
    <w:p w14:paraId="6E5761B8" w14:textId="77777777" w:rsidR="00236776" w:rsidRDefault="00236776" w:rsidP="00236776">
      <w:pPr>
        <w:pStyle w:val="NoSpacing"/>
        <w:rPr>
          <w:b/>
          <w:bCs/>
        </w:rPr>
      </w:pPr>
    </w:p>
    <w:p w14:paraId="00EA139E" w14:textId="70C63EBE" w:rsidR="00357931" w:rsidRPr="00EA7823" w:rsidRDefault="00357931" w:rsidP="003D1332">
      <w:pPr>
        <w:pStyle w:val="NoSpacing"/>
        <w:rPr>
          <w:b/>
          <w:bCs/>
          <w:lang w:val="en-IN"/>
        </w:rPr>
      </w:pPr>
      <w:r w:rsidRPr="00357931">
        <w:rPr>
          <w:b/>
          <w:bCs/>
        </w:rPr>
        <w:t xml:space="preserve">Environment: </w:t>
      </w:r>
      <w:r w:rsidR="006E2903" w:rsidRPr="006E2903">
        <w:t>JAVA (8,11,13,17),Java 11,Spring Boot 3.3.1,Terraform 1.3.x,Oracle Client 19.3.0, Oracle SQL Developer 21.4.2, Angular 14, MongoDB 5.0, Docker, Kubernetes, OpenShift, Maven 3.8.1, Git 2.35.1.2, Gradle 4.10.2, Node.js 18.X.X, IntelliJ Idea 2022.1, Putty 0.76.0.0, WinSCP 5.19.2, Postman 9.1.5, JIRA 8, Confluence, JDK 1.8.0(JAVA 8), Bitbucket 7.21.0, Artifactory, Sonar, Jenkins,  TeamCity Fortify, Cygwin, ServiceNow, Cucumber, Selenium, CloudWatch, Zoom Client for VDI 5.9.20720, 7 -zip 21.06. TypeScript</w:t>
      </w:r>
    </w:p>
    <w:p w14:paraId="12E26923" w14:textId="77777777" w:rsidR="00357931" w:rsidRPr="00EA7823" w:rsidRDefault="00357931" w:rsidP="003D1332">
      <w:pPr>
        <w:pStyle w:val="NoSpacing"/>
        <w:rPr>
          <w:b/>
          <w:bCs/>
          <w:lang w:val="en-IN"/>
        </w:rPr>
      </w:pPr>
    </w:p>
    <w:p w14:paraId="035E6DD4" w14:textId="03082E88" w:rsidR="00357931" w:rsidRDefault="00357931" w:rsidP="00357931">
      <w:pPr>
        <w:pStyle w:val="NoSpacing"/>
        <w:rPr>
          <w:b/>
          <w:bCs/>
          <w:lang w:val="en-IN"/>
        </w:rPr>
      </w:pPr>
      <w:r w:rsidRPr="00357931">
        <w:rPr>
          <w:b/>
          <w:bCs/>
          <w:lang w:val="en-IN"/>
        </w:rPr>
        <w:t>Java Developer/ Technology Architect</w:t>
      </w:r>
    </w:p>
    <w:p w14:paraId="7CA4310F" w14:textId="58A81A2F" w:rsidR="003D1332" w:rsidRPr="00357931" w:rsidRDefault="00357931" w:rsidP="00357931">
      <w:pPr>
        <w:pStyle w:val="NoSpacing"/>
        <w:rPr>
          <w:b/>
          <w:bCs/>
          <w:lang w:val="en-IN"/>
        </w:rPr>
      </w:pPr>
      <w:r w:rsidRPr="00357931">
        <w:rPr>
          <w:b/>
          <w:bCs/>
          <w:lang w:val="en-IN"/>
        </w:rPr>
        <w:t>University of Maryland Global Campus</w:t>
      </w:r>
      <w:r>
        <w:rPr>
          <w:b/>
          <w:bCs/>
          <w:lang w:val="en-IN"/>
        </w:rPr>
        <w:t xml:space="preserve"> </w:t>
      </w:r>
      <w:r>
        <w:rPr>
          <w:b/>
          <w:bCs/>
          <w:lang w:val="en-IN"/>
        </w:rPr>
        <w:tab/>
      </w:r>
      <w:r>
        <w:rPr>
          <w:b/>
          <w:bCs/>
          <w:lang w:val="en-IN"/>
        </w:rPr>
        <w:tab/>
      </w:r>
      <w:r>
        <w:rPr>
          <w:b/>
          <w:bCs/>
          <w:lang w:val="en-IN"/>
        </w:rPr>
        <w:tab/>
      </w:r>
      <w:r>
        <w:rPr>
          <w:b/>
          <w:bCs/>
          <w:lang w:val="en-IN"/>
        </w:rPr>
        <w:tab/>
      </w:r>
      <w:r>
        <w:rPr>
          <w:b/>
          <w:bCs/>
          <w:lang w:val="en-IN"/>
        </w:rPr>
        <w:tab/>
      </w:r>
      <w:r>
        <w:rPr>
          <w:b/>
          <w:bCs/>
          <w:lang w:val="en-IN"/>
        </w:rPr>
        <w:tab/>
      </w:r>
      <w:r w:rsidRPr="00357931">
        <w:rPr>
          <w:b/>
          <w:bCs/>
          <w:lang w:val="en-IN"/>
        </w:rPr>
        <w:t>Aug 2022</w:t>
      </w:r>
      <w:r>
        <w:rPr>
          <w:b/>
          <w:bCs/>
          <w:lang w:val="en-IN"/>
        </w:rPr>
        <w:t xml:space="preserve"> to </w:t>
      </w:r>
      <w:r w:rsidRPr="00357931">
        <w:rPr>
          <w:b/>
          <w:bCs/>
          <w:lang w:val="en-IN"/>
        </w:rPr>
        <w:t>Mar 2023</w:t>
      </w:r>
    </w:p>
    <w:p w14:paraId="40C6BFB7" w14:textId="77777777" w:rsidR="001D1725" w:rsidRPr="00357931" w:rsidRDefault="001D1725" w:rsidP="001D02FC">
      <w:pPr>
        <w:pStyle w:val="NoSpacing"/>
        <w:rPr>
          <w:lang w:val="en-IN"/>
        </w:rPr>
      </w:pPr>
    </w:p>
    <w:p w14:paraId="54391B1D" w14:textId="1E63EB0C" w:rsidR="009E318B" w:rsidRDefault="009E318B" w:rsidP="0087233F">
      <w:pPr>
        <w:pStyle w:val="NoSpacing"/>
        <w:numPr>
          <w:ilvl w:val="0"/>
          <w:numId w:val="39"/>
        </w:numPr>
      </w:pPr>
      <w:r>
        <w:t>Designed a microservices application architecture and executed a cloud migration strategy.</w:t>
      </w:r>
    </w:p>
    <w:p w14:paraId="2DD1F8FC" w14:textId="0D2C1EAF" w:rsidR="009E318B" w:rsidRDefault="009E318B" w:rsidP="0087233F">
      <w:pPr>
        <w:pStyle w:val="NoSpacing"/>
        <w:numPr>
          <w:ilvl w:val="0"/>
          <w:numId w:val="39"/>
        </w:numPr>
      </w:pPr>
      <w:r>
        <w:t>Rewrote Python/Flask modules to deliver specific data formats.</w:t>
      </w:r>
    </w:p>
    <w:p w14:paraId="6B49A007" w14:textId="0B97A67C" w:rsidR="009E318B" w:rsidRDefault="009E318B" w:rsidP="0087233F">
      <w:pPr>
        <w:pStyle w:val="NoSpacing"/>
        <w:numPr>
          <w:ilvl w:val="0"/>
          <w:numId w:val="39"/>
        </w:numPr>
      </w:pPr>
      <w:r>
        <w:t>Developed a private website using Java 8 from design to completion.</w:t>
      </w:r>
    </w:p>
    <w:p w14:paraId="028D2D80" w14:textId="03436A90" w:rsidR="009E318B" w:rsidRDefault="009E318B" w:rsidP="0087233F">
      <w:pPr>
        <w:pStyle w:val="NoSpacing"/>
        <w:numPr>
          <w:ilvl w:val="0"/>
          <w:numId w:val="39"/>
        </w:numPr>
      </w:pPr>
      <w:r>
        <w:t>Utilized Spring Boot and Angular 15/TypeScript for application development.</w:t>
      </w:r>
    </w:p>
    <w:p w14:paraId="7D172BD6" w14:textId="792DD27C" w:rsidR="009E318B" w:rsidRDefault="009E318B" w:rsidP="0087233F">
      <w:pPr>
        <w:pStyle w:val="NoSpacing"/>
        <w:numPr>
          <w:ilvl w:val="0"/>
          <w:numId w:val="39"/>
        </w:numPr>
      </w:pPr>
      <w:r>
        <w:t>Created Angular 15 components, services, and reactive forms.</w:t>
      </w:r>
    </w:p>
    <w:p w14:paraId="7CF9B49D" w14:textId="4A9DA3FF" w:rsidR="009E318B" w:rsidRDefault="009E318B" w:rsidP="0087233F">
      <w:pPr>
        <w:pStyle w:val="NoSpacing"/>
        <w:numPr>
          <w:ilvl w:val="0"/>
          <w:numId w:val="39"/>
        </w:numPr>
      </w:pPr>
      <w:r>
        <w:t>Developed TypeScript reusable components and services for REST API consumption.</w:t>
      </w:r>
    </w:p>
    <w:p w14:paraId="1292F654" w14:textId="267555FE" w:rsidR="009E318B" w:rsidRDefault="009E318B" w:rsidP="0087233F">
      <w:pPr>
        <w:pStyle w:val="NoSpacing"/>
        <w:numPr>
          <w:ilvl w:val="0"/>
          <w:numId w:val="39"/>
        </w:numPr>
      </w:pPr>
      <w:r>
        <w:t>Implemented single-page applications using Angular 15/TypeScript.</w:t>
      </w:r>
    </w:p>
    <w:p w14:paraId="2B00C1C5" w14:textId="45754881" w:rsidR="009E318B" w:rsidRDefault="009E318B" w:rsidP="0087233F">
      <w:pPr>
        <w:pStyle w:val="NoSpacing"/>
        <w:numPr>
          <w:ilvl w:val="0"/>
          <w:numId w:val="39"/>
        </w:numPr>
      </w:pPr>
      <w:r>
        <w:t>Configured AWS Lambda functions with assigned roles to execute Python and Java scripts.</w:t>
      </w:r>
    </w:p>
    <w:p w14:paraId="57166075" w14:textId="13D30A1A" w:rsidR="009E318B" w:rsidRDefault="009E318B" w:rsidP="0087233F">
      <w:pPr>
        <w:pStyle w:val="NoSpacing"/>
        <w:numPr>
          <w:ilvl w:val="0"/>
          <w:numId w:val="39"/>
        </w:numPr>
      </w:pPr>
      <w:r>
        <w:t>Managed application deployment versions using Git, GitHub, and Jenkins CI/CD.</w:t>
      </w:r>
    </w:p>
    <w:p w14:paraId="107F43B2" w14:textId="3AFC0B7F" w:rsidR="009E318B" w:rsidRDefault="009E318B" w:rsidP="0087233F">
      <w:pPr>
        <w:pStyle w:val="NoSpacing"/>
        <w:numPr>
          <w:ilvl w:val="0"/>
          <w:numId w:val="39"/>
        </w:numPr>
      </w:pPr>
      <w:r>
        <w:t>Deployed applications on AWS cloud infrastructure using Docker and Kubernetes.</w:t>
      </w:r>
    </w:p>
    <w:p w14:paraId="336176F1" w14:textId="468D5265" w:rsidR="002B5E86" w:rsidRDefault="009E318B" w:rsidP="0087233F">
      <w:pPr>
        <w:pStyle w:val="NoSpacing"/>
        <w:numPr>
          <w:ilvl w:val="0"/>
          <w:numId w:val="39"/>
        </w:numPr>
      </w:pPr>
      <w:r>
        <w:t>Utilized YAML scripting for microservices class development.</w:t>
      </w:r>
    </w:p>
    <w:p w14:paraId="1A12BE21" w14:textId="62573761" w:rsidR="00246773" w:rsidRDefault="00246773" w:rsidP="0087233F">
      <w:pPr>
        <w:pStyle w:val="NoSpacing"/>
        <w:numPr>
          <w:ilvl w:val="0"/>
          <w:numId w:val="39"/>
        </w:numPr>
      </w:pPr>
      <w:r w:rsidRPr="00236776">
        <w:t>Managed provisioning of AWS infrastructure using CloudFormation and Terraform</w:t>
      </w:r>
    </w:p>
    <w:p w14:paraId="2C51EECE" w14:textId="77777777" w:rsidR="0077633B" w:rsidRDefault="0077633B" w:rsidP="0087233F">
      <w:pPr>
        <w:pStyle w:val="NoSpacing"/>
        <w:numPr>
          <w:ilvl w:val="0"/>
          <w:numId w:val="39"/>
        </w:numPr>
      </w:pPr>
      <w:r>
        <w:t>Identified and recommended technology solutions for the business needs</w:t>
      </w:r>
    </w:p>
    <w:p w14:paraId="5E431C77" w14:textId="77777777" w:rsidR="0077633B" w:rsidRDefault="0077633B" w:rsidP="0087233F">
      <w:pPr>
        <w:pStyle w:val="NoSpacing"/>
        <w:numPr>
          <w:ilvl w:val="0"/>
          <w:numId w:val="39"/>
        </w:numPr>
      </w:pPr>
      <w:r>
        <w:t xml:space="preserve">Created an application architecture for microservices. </w:t>
      </w:r>
    </w:p>
    <w:p w14:paraId="4FA7F3F2" w14:textId="77777777" w:rsidR="0077633B" w:rsidRDefault="0077633B" w:rsidP="0087233F">
      <w:pPr>
        <w:pStyle w:val="NoSpacing"/>
        <w:numPr>
          <w:ilvl w:val="0"/>
          <w:numId w:val="39"/>
        </w:numPr>
      </w:pPr>
      <w:r>
        <w:t>Designed and executed cloud migration strategy for microservices application.</w:t>
      </w:r>
    </w:p>
    <w:p w14:paraId="79466846" w14:textId="77777777" w:rsidR="0077633B" w:rsidRDefault="0077633B" w:rsidP="0087233F">
      <w:pPr>
        <w:pStyle w:val="NoSpacing"/>
        <w:numPr>
          <w:ilvl w:val="0"/>
          <w:numId w:val="39"/>
        </w:numPr>
      </w:pPr>
      <w:r>
        <w:t>Developed a private website from design to completion using JAVA 8</w:t>
      </w:r>
    </w:p>
    <w:p w14:paraId="1D1B2BB6" w14:textId="77777777" w:rsidR="0077633B" w:rsidRDefault="0077633B" w:rsidP="0087233F">
      <w:pPr>
        <w:pStyle w:val="NoSpacing"/>
        <w:numPr>
          <w:ilvl w:val="0"/>
          <w:numId w:val="39"/>
        </w:numPr>
      </w:pPr>
      <w:r>
        <w:t>Developed the application using Spring Boot, UI Angular 15/TypeScript SPA domains.</w:t>
      </w:r>
    </w:p>
    <w:p w14:paraId="36689659" w14:textId="77777777" w:rsidR="0077633B" w:rsidRDefault="0077633B" w:rsidP="0087233F">
      <w:pPr>
        <w:pStyle w:val="NoSpacing"/>
        <w:numPr>
          <w:ilvl w:val="0"/>
          <w:numId w:val="39"/>
        </w:numPr>
      </w:pPr>
      <w:r>
        <w:t>Created angular 15 components, Directive Services, Services, Reactive Forms and classes.</w:t>
      </w:r>
    </w:p>
    <w:p w14:paraId="655C94C5" w14:textId="77777777" w:rsidR="0077633B" w:rsidRDefault="0077633B" w:rsidP="0087233F">
      <w:pPr>
        <w:pStyle w:val="NoSpacing"/>
        <w:numPr>
          <w:ilvl w:val="0"/>
          <w:numId w:val="39"/>
        </w:numPr>
      </w:pPr>
      <w:r>
        <w:t xml:space="preserve">Created Rest APIs (JAX-RS) using Spring Boot </w:t>
      </w:r>
    </w:p>
    <w:p w14:paraId="2BC42B80" w14:textId="77777777" w:rsidR="0077633B" w:rsidRDefault="0077633B" w:rsidP="0087233F">
      <w:pPr>
        <w:pStyle w:val="NoSpacing"/>
        <w:numPr>
          <w:ilvl w:val="0"/>
          <w:numId w:val="39"/>
        </w:numPr>
      </w:pPr>
      <w:r>
        <w:t>Developed Typescript reusable components and services for consumption of REST APIs</w:t>
      </w:r>
    </w:p>
    <w:p w14:paraId="1FC5907D" w14:textId="77777777" w:rsidR="0077633B" w:rsidRDefault="0077633B" w:rsidP="0087233F">
      <w:pPr>
        <w:pStyle w:val="NoSpacing"/>
        <w:numPr>
          <w:ilvl w:val="0"/>
          <w:numId w:val="39"/>
        </w:numPr>
      </w:pPr>
      <w:r>
        <w:t>Created single page application using Angular 15/typescript.</w:t>
      </w:r>
    </w:p>
    <w:p w14:paraId="7944CDB8" w14:textId="77777777" w:rsidR="0077633B" w:rsidRDefault="0077633B" w:rsidP="0087233F">
      <w:pPr>
        <w:pStyle w:val="NoSpacing"/>
        <w:numPr>
          <w:ilvl w:val="0"/>
          <w:numId w:val="39"/>
        </w:numPr>
      </w:pPr>
      <w:r>
        <w:t>Developed Microservices using Spring Boot</w:t>
      </w:r>
    </w:p>
    <w:p w14:paraId="5F950287" w14:textId="77777777" w:rsidR="0077633B" w:rsidRDefault="0077633B" w:rsidP="0087233F">
      <w:pPr>
        <w:pStyle w:val="NoSpacing"/>
        <w:numPr>
          <w:ilvl w:val="0"/>
          <w:numId w:val="39"/>
        </w:numPr>
      </w:pPr>
      <w:r>
        <w:t>Performed deployment of the application versions using Git, GitHub, Jenkins CI/CD</w:t>
      </w:r>
    </w:p>
    <w:p w14:paraId="728EEA74" w14:textId="77777777" w:rsidR="0077633B" w:rsidRDefault="0077633B" w:rsidP="0087233F">
      <w:pPr>
        <w:pStyle w:val="NoSpacing"/>
        <w:numPr>
          <w:ilvl w:val="0"/>
          <w:numId w:val="39"/>
        </w:numPr>
      </w:pPr>
      <w:r>
        <w:t>Developed the application on AWS cloud, Docker and Kubernetes</w:t>
      </w:r>
    </w:p>
    <w:p w14:paraId="6FC5562E" w14:textId="77777777" w:rsidR="0077633B" w:rsidRDefault="0077633B" w:rsidP="0087233F">
      <w:pPr>
        <w:pStyle w:val="NoSpacing"/>
        <w:numPr>
          <w:ilvl w:val="0"/>
          <w:numId w:val="39"/>
        </w:numPr>
      </w:pPr>
      <w:r>
        <w:t>Used yaml scripting in developing microservices classes.</w:t>
      </w:r>
    </w:p>
    <w:p w14:paraId="6AB67461" w14:textId="171858EC" w:rsidR="0077633B" w:rsidRPr="002B5E86" w:rsidRDefault="0077633B" w:rsidP="0087233F">
      <w:pPr>
        <w:pStyle w:val="NoSpacing"/>
        <w:numPr>
          <w:ilvl w:val="0"/>
          <w:numId w:val="39"/>
        </w:numPr>
      </w:pPr>
      <w:r>
        <w:t>Performed the application architecting, engineering and tunning-from the uses-cases, UML diagrams, development and testing before deployments.</w:t>
      </w:r>
    </w:p>
    <w:p w14:paraId="1408A50B" w14:textId="77777777" w:rsidR="003D1332" w:rsidRDefault="003D1332" w:rsidP="003D1332">
      <w:pPr>
        <w:pStyle w:val="NoSpacing"/>
        <w:rPr>
          <w:b/>
        </w:rPr>
      </w:pPr>
    </w:p>
    <w:p w14:paraId="6575F7F3" w14:textId="2BBA4FB4" w:rsidR="002B5E86" w:rsidRDefault="002B5E86" w:rsidP="003D1332">
      <w:pPr>
        <w:pStyle w:val="NoSpacing"/>
        <w:rPr>
          <w:b/>
        </w:rPr>
      </w:pPr>
      <w:r>
        <w:rPr>
          <w:b/>
        </w:rPr>
        <w:t xml:space="preserve">Environment: </w:t>
      </w:r>
      <w:r w:rsidR="002F21C8" w:rsidRPr="002F21C8">
        <w:rPr>
          <w:bCs/>
        </w:rPr>
        <w:t>JDK 1.8.0(JAVA 8) Eclipse 4.7(Eclipse Oxygen), SQL 18.4, Angular 13.X.X, TypeScript Postman, Swagger, Spring Boot 3.2.8, Jenkins 2.3XX, CI/CD, TOGAF</w:t>
      </w:r>
      <w:r w:rsidR="00F66825">
        <w:rPr>
          <w:bCs/>
        </w:rPr>
        <w:t>.</w:t>
      </w:r>
    </w:p>
    <w:p w14:paraId="56ACCC33" w14:textId="77777777" w:rsidR="002B5E86" w:rsidRDefault="002B5E86" w:rsidP="003D1332">
      <w:pPr>
        <w:pStyle w:val="NoSpacing"/>
        <w:rPr>
          <w:b/>
        </w:rPr>
      </w:pPr>
    </w:p>
    <w:p w14:paraId="5E1A09BA" w14:textId="77777777" w:rsidR="002B5E86" w:rsidRDefault="002B5E86" w:rsidP="002B5E86">
      <w:pPr>
        <w:pStyle w:val="NoSpacing"/>
        <w:rPr>
          <w:b/>
        </w:rPr>
      </w:pPr>
      <w:r w:rsidRPr="002B5E86">
        <w:rPr>
          <w:b/>
        </w:rPr>
        <w:t xml:space="preserve">Senior Technical Lead/Java Developer </w:t>
      </w:r>
    </w:p>
    <w:p w14:paraId="6FDCBDB1" w14:textId="27F4162A" w:rsidR="003D1332" w:rsidRDefault="002B5E86" w:rsidP="002B5E86">
      <w:pPr>
        <w:pStyle w:val="NoSpacing"/>
        <w:rPr>
          <w:b/>
        </w:rPr>
      </w:pPr>
      <w:r w:rsidRPr="002B5E86">
        <w:rPr>
          <w:b/>
        </w:rPr>
        <w:t>HCL Tech</w:t>
      </w:r>
      <w:r>
        <w:rPr>
          <w:b/>
        </w:rPr>
        <w:t xml:space="preserve"> </w:t>
      </w:r>
      <w:r w:rsidRPr="002B5E86">
        <w:rPr>
          <w:b/>
        </w:rPr>
        <w:t>Cary NC &amp; Remote</w:t>
      </w:r>
      <w:r>
        <w:rPr>
          <w:b/>
        </w:rPr>
        <w:t xml:space="preserve"> </w:t>
      </w:r>
      <w:r>
        <w:rPr>
          <w:b/>
        </w:rPr>
        <w:tab/>
      </w:r>
      <w:r>
        <w:rPr>
          <w:b/>
        </w:rPr>
        <w:tab/>
      </w:r>
      <w:r>
        <w:rPr>
          <w:b/>
        </w:rPr>
        <w:tab/>
      </w:r>
      <w:r>
        <w:rPr>
          <w:b/>
        </w:rPr>
        <w:tab/>
      </w:r>
      <w:r>
        <w:rPr>
          <w:b/>
        </w:rPr>
        <w:tab/>
      </w:r>
      <w:r>
        <w:rPr>
          <w:b/>
        </w:rPr>
        <w:tab/>
      </w:r>
      <w:r>
        <w:rPr>
          <w:b/>
        </w:rPr>
        <w:tab/>
      </w:r>
      <w:r>
        <w:rPr>
          <w:b/>
        </w:rPr>
        <w:tab/>
      </w:r>
      <w:r w:rsidRPr="002B5E86">
        <w:rPr>
          <w:b/>
        </w:rPr>
        <w:t>Jan</w:t>
      </w:r>
      <w:r>
        <w:rPr>
          <w:b/>
        </w:rPr>
        <w:t xml:space="preserve"> </w:t>
      </w:r>
      <w:r w:rsidRPr="002B5E86">
        <w:rPr>
          <w:b/>
        </w:rPr>
        <w:t>202</w:t>
      </w:r>
      <w:r>
        <w:rPr>
          <w:b/>
        </w:rPr>
        <w:t xml:space="preserve">2 to </w:t>
      </w:r>
      <w:r w:rsidRPr="002B5E86">
        <w:rPr>
          <w:b/>
        </w:rPr>
        <w:t>Aug</w:t>
      </w:r>
      <w:r>
        <w:rPr>
          <w:b/>
        </w:rPr>
        <w:t xml:space="preserve"> </w:t>
      </w:r>
      <w:r w:rsidRPr="002B5E86">
        <w:rPr>
          <w:b/>
        </w:rPr>
        <w:t>2022</w:t>
      </w:r>
    </w:p>
    <w:p w14:paraId="41C2F1A8" w14:textId="77777777" w:rsidR="002B5E86" w:rsidRPr="002B5E86" w:rsidRDefault="002B5E86" w:rsidP="002B5E86">
      <w:pPr>
        <w:pStyle w:val="NoSpacing"/>
        <w:rPr>
          <w:b/>
          <w:sz w:val="10"/>
          <w:szCs w:val="10"/>
        </w:rPr>
      </w:pPr>
    </w:p>
    <w:p w14:paraId="1A63E219" w14:textId="2B93C978" w:rsidR="00D53105" w:rsidRDefault="002B5E86" w:rsidP="00035ECD">
      <w:pPr>
        <w:pStyle w:val="NoSpacing"/>
        <w:rPr>
          <w:b/>
        </w:rPr>
      </w:pPr>
      <w:r w:rsidRPr="002B5E86">
        <w:rPr>
          <w:b/>
        </w:rPr>
        <w:t>Deutsche Bank Application Project</w:t>
      </w:r>
    </w:p>
    <w:p w14:paraId="3014BAD1" w14:textId="77777777" w:rsidR="002B5E86" w:rsidRPr="007B0CBD" w:rsidRDefault="002B5E86" w:rsidP="00035ECD">
      <w:pPr>
        <w:pStyle w:val="NoSpacing"/>
        <w:rPr>
          <w:sz w:val="10"/>
          <w:szCs w:val="10"/>
        </w:rPr>
      </w:pPr>
    </w:p>
    <w:p w14:paraId="54D92436" w14:textId="00BAA707" w:rsidR="009E318B" w:rsidRDefault="009E318B" w:rsidP="0087233F">
      <w:pPr>
        <w:pStyle w:val="NoSpacing"/>
        <w:numPr>
          <w:ilvl w:val="0"/>
          <w:numId w:val="46"/>
        </w:numPr>
      </w:pPr>
      <w:r>
        <w:t>Developed an e-commerce website using Angular, Spring Boot, MySQL, and Java.</w:t>
      </w:r>
    </w:p>
    <w:p w14:paraId="294F0CB0" w14:textId="13A664A7" w:rsidR="009E318B" w:rsidRDefault="009E318B" w:rsidP="0087233F">
      <w:pPr>
        <w:pStyle w:val="NoSpacing"/>
        <w:numPr>
          <w:ilvl w:val="0"/>
          <w:numId w:val="46"/>
        </w:numPr>
      </w:pPr>
      <w:r>
        <w:t>Utilized Pivotal Cloud Foundry (PCF) and Google Cloud Platform (GCP) for cloud development.</w:t>
      </w:r>
    </w:p>
    <w:p w14:paraId="08BBB141" w14:textId="572DA5C4" w:rsidR="009E318B" w:rsidRDefault="009E318B" w:rsidP="0087233F">
      <w:pPr>
        <w:pStyle w:val="NoSpacing"/>
        <w:numPr>
          <w:ilvl w:val="0"/>
          <w:numId w:val="46"/>
        </w:numPr>
      </w:pPr>
      <w:r>
        <w:t>Constructed a private cloud infrastructure on GCP using Terraform.</w:t>
      </w:r>
    </w:p>
    <w:p w14:paraId="238BC582" w14:textId="168AD5A7" w:rsidR="009E318B" w:rsidRDefault="009E318B" w:rsidP="0087233F">
      <w:pPr>
        <w:pStyle w:val="NoSpacing"/>
        <w:numPr>
          <w:ilvl w:val="0"/>
          <w:numId w:val="46"/>
        </w:numPr>
      </w:pPr>
      <w:r>
        <w:t>Utilized Java 11 features for file operations and completable features in development.</w:t>
      </w:r>
    </w:p>
    <w:p w14:paraId="4424DD39" w14:textId="67331CA4" w:rsidR="009E318B" w:rsidRDefault="009E318B" w:rsidP="0087233F">
      <w:pPr>
        <w:pStyle w:val="NoSpacing"/>
        <w:numPr>
          <w:ilvl w:val="0"/>
          <w:numId w:val="46"/>
        </w:numPr>
      </w:pPr>
      <w:r>
        <w:t>Implemented Test-Driven Development (TDD) practices in application development.</w:t>
      </w:r>
    </w:p>
    <w:p w14:paraId="5547BB1B" w14:textId="2997E7C8" w:rsidR="009E318B" w:rsidRDefault="00154941" w:rsidP="0087233F">
      <w:pPr>
        <w:pStyle w:val="NoSpacing"/>
        <w:numPr>
          <w:ilvl w:val="0"/>
          <w:numId w:val="46"/>
        </w:numPr>
      </w:pPr>
      <w:r w:rsidRPr="00154941">
        <w:t>Google BigQuery was leveraged to establish data analytics pipelines, enabling scalable data processing and analysis, as well as facilitating real-time decision-making</w:t>
      </w:r>
    </w:p>
    <w:p w14:paraId="3BE1EE20" w14:textId="2F1A73BD" w:rsidR="009E318B" w:rsidRDefault="009E318B" w:rsidP="0087233F">
      <w:pPr>
        <w:pStyle w:val="NoSpacing"/>
        <w:numPr>
          <w:ilvl w:val="0"/>
          <w:numId w:val="46"/>
        </w:numPr>
      </w:pPr>
      <w:r>
        <w:t>Optimized application services using NodeJS and JavaScript ES6.</w:t>
      </w:r>
    </w:p>
    <w:p w14:paraId="65790A01" w14:textId="24D6EF61" w:rsidR="009E318B" w:rsidRDefault="009E318B" w:rsidP="0087233F">
      <w:pPr>
        <w:pStyle w:val="NoSpacing"/>
        <w:numPr>
          <w:ilvl w:val="0"/>
          <w:numId w:val="46"/>
        </w:numPr>
      </w:pPr>
      <w:r>
        <w:t>Managed containerization of applications using OpenShift system (Docker, Kubernetes, EC2, Docker Swarm).</w:t>
      </w:r>
    </w:p>
    <w:p w14:paraId="6F5FD625" w14:textId="1BE15BB8" w:rsidR="00274C75" w:rsidRDefault="00274C75" w:rsidP="0087233F">
      <w:pPr>
        <w:pStyle w:val="NoSpacing"/>
        <w:numPr>
          <w:ilvl w:val="0"/>
          <w:numId w:val="46"/>
        </w:numPr>
      </w:pPr>
      <w:r w:rsidRPr="00236776">
        <w:t>Deployed and Configured the Infrastructure using Terraform and Ansible</w:t>
      </w:r>
      <w:r w:rsidR="00BA5EF1">
        <w:t>.</w:t>
      </w:r>
    </w:p>
    <w:p w14:paraId="6F81B408" w14:textId="64AA2E48" w:rsidR="009E318B" w:rsidRDefault="009E318B" w:rsidP="0087233F">
      <w:pPr>
        <w:pStyle w:val="NoSpacing"/>
        <w:numPr>
          <w:ilvl w:val="0"/>
          <w:numId w:val="46"/>
        </w:numPr>
      </w:pPr>
      <w:r>
        <w:t>Created TypeScript reusable components and services for REST APIs.</w:t>
      </w:r>
    </w:p>
    <w:p w14:paraId="5DE497C8" w14:textId="6FBE7C63" w:rsidR="009E318B" w:rsidRDefault="009E318B" w:rsidP="0087233F">
      <w:pPr>
        <w:pStyle w:val="NoSpacing"/>
        <w:numPr>
          <w:ilvl w:val="0"/>
          <w:numId w:val="46"/>
        </w:numPr>
      </w:pPr>
      <w:r>
        <w:t>Utilized YAML scripting for developing OpenShift classes.</w:t>
      </w:r>
    </w:p>
    <w:p w14:paraId="259FBDAF" w14:textId="79B6C1F2" w:rsidR="009E318B" w:rsidRDefault="009E318B" w:rsidP="0087233F">
      <w:pPr>
        <w:pStyle w:val="NoSpacing"/>
        <w:numPr>
          <w:ilvl w:val="0"/>
          <w:numId w:val="46"/>
        </w:numPr>
      </w:pPr>
      <w:r>
        <w:t>Implemented Angular 14 for UI controllers to bind data between controllers and models.</w:t>
      </w:r>
    </w:p>
    <w:p w14:paraId="7C3C96DF" w14:textId="733B54FA" w:rsidR="009E318B" w:rsidRDefault="009E318B" w:rsidP="0087233F">
      <w:pPr>
        <w:pStyle w:val="NoSpacing"/>
        <w:numPr>
          <w:ilvl w:val="0"/>
          <w:numId w:val="46"/>
        </w:numPr>
      </w:pPr>
      <w:r>
        <w:t>Leveraged Angular 14 components, forms, modules, directives, and reactive forms.</w:t>
      </w:r>
    </w:p>
    <w:p w14:paraId="3B74E0F9" w14:textId="4637E299" w:rsidR="009E318B" w:rsidRDefault="009E318B" w:rsidP="0087233F">
      <w:pPr>
        <w:pStyle w:val="NoSpacing"/>
        <w:numPr>
          <w:ilvl w:val="0"/>
          <w:numId w:val="46"/>
        </w:numPr>
      </w:pPr>
      <w:r>
        <w:t>Configured private and public keys for communication between IntelliJ IDEA and Bitbucket, managed feature branches, development branches, and version control operations.</w:t>
      </w:r>
    </w:p>
    <w:p w14:paraId="39C690A7" w14:textId="68FCD116" w:rsidR="00015465" w:rsidRDefault="009E318B" w:rsidP="0087233F">
      <w:pPr>
        <w:pStyle w:val="NoSpacing"/>
        <w:numPr>
          <w:ilvl w:val="0"/>
          <w:numId w:val="46"/>
        </w:numPr>
      </w:pPr>
      <w:r>
        <w:t>Configured CI/CD pipeline for the project.</w:t>
      </w:r>
    </w:p>
    <w:p w14:paraId="457DC750" w14:textId="09B374ED" w:rsidR="00E401F4" w:rsidRDefault="00E401F4" w:rsidP="0087233F">
      <w:pPr>
        <w:pStyle w:val="NoSpacing"/>
        <w:numPr>
          <w:ilvl w:val="0"/>
          <w:numId w:val="46"/>
        </w:numPr>
      </w:pPr>
      <w:r w:rsidRPr="00E401F4">
        <w:t>Developed a cloud(private) infrastructure using GCP and Terraform</w:t>
      </w:r>
    </w:p>
    <w:p w14:paraId="2579B543" w14:textId="77777777" w:rsidR="009E318B" w:rsidRDefault="009E318B" w:rsidP="009E318B">
      <w:pPr>
        <w:pStyle w:val="NoSpacing"/>
        <w:rPr>
          <w:b/>
        </w:rPr>
      </w:pPr>
    </w:p>
    <w:p w14:paraId="012E6AA2" w14:textId="134FAD3E" w:rsidR="002B5E86" w:rsidRDefault="002B5E86" w:rsidP="003D1332">
      <w:pPr>
        <w:pStyle w:val="NoSpacing"/>
        <w:rPr>
          <w:b/>
        </w:rPr>
      </w:pPr>
      <w:r w:rsidRPr="002B5E86">
        <w:rPr>
          <w:b/>
        </w:rPr>
        <w:t>Environment</w:t>
      </w:r>
      <w:r>
        <w:rPr>
          <w:b/>
        </w:rPr>
        <w:t xml:space="preserve">: </w:t>
      </w:r>
      <w:r w:rsidR="00337E04" w:rsidRPr="00337E04">
        <w:rPr>
          <w:bCs/>
        </w:rPr>
        <w:t>Oracle Client 19.3.0,Java 11,Oracle SQL Developer 21.4.2,Terraform 1.3.X Angular 14, MongoDB 5.0, Docker, Kubernetes, OpenShift, Maven 3.8.1, Git 2.35.1.2, Gradle 4.10.2, Python 3.11.X, Node.js 18.X.X, IntelliJ Idea 2022.1, Putty 0.76.0.0, WinSCP 5.19.2, Postman 9.1.5, JIRA 8, Confluence, JDK 1.8.0(JAVA 8),OpenShift, Bitbucket 7.21.0, Artifactory, Sonar, Jenkins, uDeploy, TeamCity, Cygwin, ServiceNow, Zoom Client for VDI 5.9.20720, 7 -zip 21.06. TypeScript TDD and BDD</w:t>
      </w:r>
    </w:p>
    <w:p w14:paraId="39DC30C5" w14:textId="77777777" w:rsidR="002B5E86" w:rsidRDefault="002B5E86" w:rsidP="003D1332">
      <w:pPr>
        <w:pStyle w:val="NoSpacing"/>
        <w:rPr>
          <w:b/>
        </w:rPr>
      </w:pPr>
    </w:p>
    <w:p w14:paraId="5867E1A9" w14:textId="77777777" w:rsidR="002B5E86" w:rsidRDefault="002B5E86" w:rsidP="003D1332">
      <w:pPr>
        <w:pStyle w:val="NoSpacing"/>
        <w:rPr>
          <w:b/>
        </w:rPr>
      </w:pPr>
      <w:r w:rsidRPr="002B5E86">
        <w:rPr>
          <w:b/>
        </w:rPr>
        <w:t xml:space="preserve">Java Technical Lead </w:t>
      </w:r>
    </w:p>
    <w:p w14:paraId="6B2FE81B" w14:textId="0E78F774" w:rsidR="002B5E86" w:rsidRDefault="002B5E86" w:rsidP="003D1332">
      <w:pPr>
        <w:pStyle w:val="NoSpacing"/>
        <w:rPr>
          <w:b/>
        </w:rPr>
      </w:pPr>
      <w:r w:rsidRPr="002B5E86">
        <w:rPr>
          <w:b/>
        </w:rPr>
        <w:t>Infosys</w:t>
      </w:r>
      <w:r>
        <w:rPr>
          <w:b/>
        </w:rPr>
        <w:t xml:space="preserve">, </w:t>
      </w:r>
      <w:r w:rsidRPr="002B5E86">
        <w:rPr>
          <w:b/>
        </w:rPr>
        <w:t>Remote &amp; Richardson, TX</w:t>
      </w:r>
      <w:r>
        <w:rPr>
          <w:b/>
        </w:rPr>
        <w:t xml:space="preserve"> </w:t>
      </w:r>
      <w:r>
        <w:rPr>
          <w:b/>
        </w:rPr>
        <w:tab/>
      </w:r>
      <w:r>
        <w:rPr>
          <w:b/>
        </w:rPr>
        <w:tab/>
      </w:r>
      <w:r>
        <w:rPr>
          <w:b/>
        </w:rPr>
        <w:tab/>
      </w:r>
      <w:r>
        <w:rPr>
          <w:b/>
        </w:rPr>
        <w:tab/>
      </w:r>
      <w:r>
        <w:rPr>
          <w:b/>
        </w:rPr>
        <w:tab/>
      </w:r>
      <w:r>
        <w:rPr>
          <w:b/>
        </w:rPr>
        <w:tab/>
      </w:r>
      <w:r w:rsidRPr="002B5E86">
        <w:rPr>
          <w:b/>
        </w:rPr>
        <w:t>Mar 2020</w:t>
      </w:r>
      <w:r>
        <w:rPr>
          <w:b/>
        </w:rPr>
        <w:t xml:space="preserve"> to </w:t>
      </w:r>
      <w:r w:rsidRPr="002B5E86">
        <w:rPr>
          <w:b/>
        </w:rPr>
        <w:t xml:space="preserve">Aug 2021 </w:t>
      </w:r>
    </w:p>
    <w:p w14:paraId="16001372" w14:textId="77777777" w:rsidR="002B5E86" w:rsidRPr="002B5E86" w:rsidRDefault="002B5E86" w:rsidP="003D1332">
      <w:pPr>
        <w:pStyle w:val="NoSpacing"/>
        <w:rPr>
          <w:b/>
          <w:sz w:val="10"/>
          <w:szCs w:val="10"/>
        </w:rPr>
      </w:pPr>
    </w:p>
    <w:p w14:paraId="1AFF7854" w14:textId="3130F7B3" w:rsidR="009E318B" w:rsidRPr="006C65AC" w:rsidRDefault="002B5E86" w:rsidP="009E318B">
      <w:pPr>
        <w:pStyle w:val="NoSpacing"/>
        <w:rPr>
          <w:b/>
        </w:rPr>
      </w:pPr>
      <w:r w:rsidRPr="002B5E86">
        <w:rPr>
          <w:b/>
        </w:rPr>
        <w:t>Verizon Project</w:t>
      </w:r>
    </w:p>
    <w:p w14:paraId="55B7DC72" w14:textId="2C0C1DF6" w:rsidR="009E318B" w:rsidRPr="009E318B" w:rsidRDefault="009E318B" w:rsidP="0087233F">
      <w:pPr>
        <w:pStyle w:val="NoSpacing"/>
        <w:numPr>
          <w:ilvl w:val="0"/>
          <w:numId w:val="47"/>
        </w:numPr>
        <w:rPr>
          <w:bCs/>
        </w:rPr>
      </w:pPr>
      <w:r w:rsidRPr="009E318B">
        <w:rPr>
          <w:bCs/>
        </w:rPr>
        <w:t>Developed RESTful web services for the project.</w:t>
      </w:r>
    </w:p>
    <w:p w14:paraId="0990E885" w14:textId="67E627DA" w:rsidR="009E318B" w:rsidRPr="009E318B" w:rsidRDefault="009E318B" w:rsidP="0087233F">
      <w:pPr>
        <w:pStyle w:val="NoSpacing"/>
        <w:numPr>
          <w:ilvl w:val="0"/>
          <w:numId w:val="47"/>
        </w:numPr>
        <w:rPr>
          <w:bCs/>
        </w:rPr>
      </w:pPr>
      <w:r w:rsidRPr="009E318B">
        <w:rPr>
          <w:bCs/>
        </w:rPr>
        <w:t>Rewrote existing Python modules to deliver specific data formats.</w:t>
      </w:r>
    </w:p>
    <w:p w14:paraId="1734E766" w14:textId="0393CCF6" w:rsidR="009E318B" w:rsidRPr="009E318B" w:rsidRDefault="009E318B" w:rsidP="0087233F">
      <w:pPr>
        <w:pStyle w:val="NoSpacing"/>
        <w:numPr>
          <w:ilvl w:val="0"/>
          <w:numId w:val="47"/>
        </w:numPr>
        <w:rPr>
          <w:bCs/>
        </w:rPr>
      </w:pPr>
      <w:r w:rsidRPr="009E318B">
        <w:rPr>
          <w:bCs/>
        </w:rPr>
        <w:t>Conducted Performance/Stress Tests using JMeters.</w:t>
      </w:r>
    </w:p>
    <w:p w14:paraId="639DE68E" w14:textId="582AA905" w:rsidR="009E318B" w:rsidRPr="009E318B" w:rsidRDefault="009E318B" w:rsidP="0087233F">
      <w:pPr>
        <w:pStyle w:val="NoSpacing"/>
        <w:numPr>
          <w:ilvl w:val="0"/>
          <w:numId w:val="47"/>
        </w:numPr>
        <w:rPr>
          <w:bCs/>
        </w:rPr>
      </w:pPr>
      <w:r w:rsidRPr="009E318B">
        <w:rPr>
          <w:bCs/>
        </w:rPr>
        <w:t>Developed microservices applications following the 12-factor application methodology.</w:t>
      </w:r>
    </w:p>
    <w:p w14:paraId="3BA2BFC3" w14:textId="77A312BC" w:rsidR="009E318B" w:rsidRPr="009E318B" w:rsidRDefault="009E318B" w:rsidP="0087233F">
      <w:pPr>
        <w:pStyle w:val="NoSpacing"/>
        <w:numPr>
          <w:ilvl w:val="0"/>
          <w:numId w:val="47"/>
        </w:numPr>
        <w:rPr>
          <w:bCs/>
        </w:rPr>
      </w:pPr>
      <w:r w:rsidRPr="009E318B">
        <w:rPr>
          <w:bCs/>
        </w:rPr>
        <w:t>Utilized YAML scripting for developing microservices.</w:t>
      </w:r>
    </w:p>
    <w:p w14:paraId="6DA35E13" w14:textId="4612A20B" w:rsidR="009E318B" w:rsidRPr="009E318B" w:rsidRDefault="009E318B" w:rsidP="0087233F">
      <w:pPr>
        <w:pStyle w:val="NoSpacing"/>
        <w:numPr>
          <w:ilvl w:val="0"/>
          <w:numId w:val="47"/>
        </w:numPr>
        <w:rPr>
          <w:bCs/>
        </w:rPr>
      </w:pPr>
      <w:r w:rsidRPr="009E318B">
        <w:rPr>
          <w:bCs/>
        </w:rPr>
        <w:t>Utilized Spring Boot API calls to handle Kafka messages processing.</w:t>
      </w:r>
    </w:p>
    <w:p w14:paraId="2F5CEE9F" w14:textId="53DF61A0" w:rsidR="009E318B" w:rsidRPr="009E318B" w:rsidRDefault="009E318B" w:rsidP="0087233F">
      <w:pPr>
        <w:pStyle w:val="NoSpacing"/>
        <w:numPr>
          <w:ilvl w:val="0"/>
          <w:numId w:val="47"/>
        </w:numPr>
        <w:rPr>
          <w:bCs/>
        </w:rPr>
      </w:pPr>
      <w:r w:rsidRPr="009E318B">
        <w:rPr>
          <w:bCs/>
        </w:rPr>
        <w:t>Implemented Kafka Producer and Consumer applications along with Zookeeper and clusters.</w:t>
      </w:r>
    </w:p>
    <w:p w14:paraId="4C5FA91B" w14:textId="0C72A923" w:rsidR="00181598" w:rsidRDefault="00181598" w:rsidP="0087233F">
      <w:pPr>
        <w:pStyle w:val="NoSpacing"/>
        <w:numPr>
          <w:ilvl w:val="0"/>
          <w:numId w:val="47"/>
        </w:numPr>
        <w:rPr>
          <w:bCs/>
        </w:rPr>
      </w:pPr>
      <w:r w:rsidRPr="00181598">
        <w:rPr>
          <w:bCs/>
        </w:rPr>
        <w:t>Utilized GCP's serverless offerings such as Cloud Functions and Cloud Run to build and deploy Java applications without managing infrastructure</w:t>
      </w:r>
    </w:p>
    <w:p w14:paraId="027C4BE4" w14:textId="75781BCD" w:rsidR="00B12A60" w:rsidRPr="009E318B" w:rsidRDefault="00B12A60" w:rsidP="0087233F">
      <w:pPr>
        <w:pStyle w:val="NoSpacing"/>
        <w:numPr>
          <w:ilvl w:val="0"/>
          <w:numId w:val="47"/>
        </w:numPr>
        <w:rPr>
          <w:bCs/>
        </w:rPr>
      </w:pPr>
      <w:r>
        <w:t>Developed and maintained documentation applications on GCP.</w:t>
      </w:r>
    </w:p>
    <w:p w14:paraId="56E2B7CB" w14:textId="16CA1887" w:rsidR="003D1332" w:rsidRDefault="009E318B" w:rsidP="0087233F">
      <w:pPr>
        <w:pStyle w:val="NoSpacing"/>
        <w:numPr>
          <w:ilvl w:val="0"/>
          <w:numId w:val="47"/>
        </w:numPr>
        <w:rPr>
          <w:bCs/>
        </w:rPr>
      </w:pPr>
      <w:r w:rsidRPr="009E318B">
        <w:rPr>
          <w:bCs/>
        </w:rPr>
        <w:t>Utilized Node.js on the server side and for installing required packages into the application.</w:t>
      </w:r>
    </w:p>
    <w:p w14:paraId="7FD7ABC3" w14:textId="77777777" w:rsidR="009E318B" w:rsidRDefault="009E318B" w:rsidP="009E318B">
      <w:pPr>
        <w:pStyle w:val="NoSpacing"/>
        <w:rPr>
          <w:b/>
        </w:rPr>
      </w:pPr>
    </w:p>
    <w:p w14:paraId="4BA95BFF" w14:textId="7F9D5224" w:rsidR="002B5E86" w:rsidRDefault="002B5E86" w:rsidP="003D1332">
      <w:pPr>
        <w:pStyle w:val="NoSpacing"/>
        <w:rPr>
          <w:b/>
        </w:rPr>
      </w:pPr>
      <w:r w:rsidRPr="002B5E86">
        <w:rPr>
          <w:b/>
        </w:rPr>
        <w:t>Environment</w:t>
      </w:r>
      <w:r>
        <w:rPr>
          <w:b/>
        </w:rPr>
        <w:t xml:space="preserve">: </w:t>
      </w:r>
      <w:r w:rsidR="00650330" w:rsidRPr="00650330">
        <w:rPr>
          <w:bCs/>
        </w:rPr>
        <w:t>JDK 1.8.0(JAVA 8), Eclipse 4.7(Eclipse Oxygen), MYSQL 18.4, Angular 8.X.X, Apache Kafka Postman 6.1.3, JMeter, GitLab, Jenkins, JIRA, Spring Boot, Lombok, Agile, Node.JS 16.X.X, Spring Boot 1.2.2, JUNIT MOCKITO SAFe, Apache Kafka, Docker, Kubernetes, Angular, Microservices, OpenShift, Amazon EC2, Amazon S3</w:t>
      </w:r>
    </w:p>
    <w:p w14:paraId="674190D5" w14:textId="77777777" w:rsidR="002B5E86" w:rsidRDefault="002B5E86" w:rsidP="003D1332">
      <w:pPr>
        <w:pStyle w:val="NoSpacing"/>
        <w:rPr>
          <w:b/>
        </w:rPr>
      </w:pPr>
    </w:p>
    <w:p w14:paraId="3184B212" w14:textId="4AB0290A" w:rsidR="002B5E86" w:rsidRDefault="002B5E86" w:rsidP="003D1332">
      <w:pPr>
        <w:pStyle w:val="NoSpacing"/>
        <w:rPr>
          <w:b/>
        </w:rPr>
      </w:pPr>
      <w:r w:rsidRPr="002B5E86">
        <w:rPr>
          <w:b/>
        </w:rPr>
        <w:t xml:space="preserve">Solution Architect/Lead Java Developer </w:t>
      </w:r>
    </w:p>
    <w:p w14:paraId="3FD833D4" w14:textId="3E54F06F" w:rsidR="003D1332" w:rsidRPr="003D1332" w:rsidRDefault="002B5E86" w:rsidP="003D1332">
      <w:pPr>
        <w:pStyle w:val="NoSpacing"/>
        <w:rPr>
          <w:b/>
        </w:rPr>
      </w:pPr>
      <w:r w:rsidRPr="002B5E86">
        <w:rPr>
          <w:b/>
        </w:rPr>
        <w:t>Tata Consultancy Services</w:t>
      </w:r>
      <w:r>
        <w:rPr>
          <w:b/>
        </w:rPr>
        <w:t xml:space="preserve">, </w:t>
      </w:r>
      <w:r w:rsidRPr="002B5E86">
        <w:rPr>
          <w:b/>
        </w:rPr>
        <w:t xml:space="preserve">Auburn Hills, MI </w:t>
      </w:r>
      <w:r>
        <w:rPr>
          <w:b/>
        </w:rPr>
        <w:tab/>
      </w:r>
      <w:r>
        <w:rPr>
          <w:b/>
        </w:rPr>
        <w:tab/>
      </w:r>
      <w:r>
        <w:rPr>
          <w:b/>
        </w:rPr>
        <w:tab/>
      </w:r>
      <w:r>
        <w:rPr>
          <w:b/>
        </w:rPr>
        <w:tab/>
      </w:r>
      <w:r>
        <w:rPr>
          <w:b/>
        </w:rPr>
        <w:tab/>
      </w:r>
      <w:r>
        <w:rPr>
          <w:b/>
        </w:rPr>
        <w:tab/>
        <w:t>Oct</w:t>
      </w:r>
      <w:r w:rsidRPr="002B5E86">
        <w:rPr>
          <w:b/>
        </w:rPr>
        <w:t xml:space="preserve"> 201</w:t>
      </w:r>
      <w:r>
        <w:rPr>
          <w:b/>
        </w:rPr>
        <w:t xml:space="preserve">6 to </w:t>
      </w:r>
      <w:r w:rsidRPr="002B5E86">
        <w:rPr>
          <w:b/>
        </w:rPr>
        <w:t>Feb 2020</w:t>
      </w:r>
    </w:p>
    <w:p w14:paraId="6A3CE3FC" w14:textId="77777777" w:rsidR="003D1332" w:rsidRPr="002B5E86" w:rsidRDefault="003D1332" w:rsidP="00015465">
      <w:pPr>
        <w:pStyle w:val="NoSpacing"/>
        <w:rPr>
          <w:b/>
          <w:sz w:val="10"/>
          <w:szCs w:val="10"/>
        </w:rPr>
      </w:pPr>
    </w:p>
    <w:p w14:paraId="6A32864A" w14:textId="1107EAB0" w:rsidR="002B5E86" w:rsidRDefault="002B5E86" w:rsidP="00015465">
      <w:pPr>
        <w:pStyle w:val="NoSpacing"/>
        <w:rPr>
          <w:b/>
        </w:rPr>
      </w:pPr>
      <w:r w:rsidRPr="002B5E86">
        <w:rPr>
          <w:b/>
        </w:rPr>
        <w:t>Fiat Chrysler Automobile FCA</w:t>
      </w:r>
      <w:r>
        <w:rPr>
          <w:b/>
        </w:rPr>
        <w:t xml:space="preserve"> Project</w:t>
      </w:r>
      <w:r w:rsidR="00D969FB">
        <w:rPr>
          <w:b/>
        </w:rPr>
        <w:t xml:space="preserve"> (Jun 2019 to Feb 2020)</w:t>
      </w:r>
    </w:p>
    <w:p w14:paraId="6E5F44F6" w14:textId="77777777" w:rsidR="002B5E86" w:rsidRPr="007B0CBD" w:rsidRDefault="002B5E86" w:rsidP="00015465">
      <w:pPr>
        <w:pStyle w:val="NoSpacing"/>
        <w:rPr>
          <w:b/>
          <w:sz w:val="10"/>
          <w:szCs w:val="10"/>
        </w:rPr>
      </w:pPr>
    </w:p>
    <w:p w14:paraId="07D73BEF" w14:textId="3BADDE61" w:rsidR="009E318B" w:rsidRDefault="009E318B" w:rsidP="0087233F">
      <w:pPr>
        <w:pStyle w:val="NoSpacing"/>
        <w:numPr>
          <w:ilvl w:val="0"/>
          <w:numId w:val="48"/>
        </w:numPr>
      </w:pPr>
      <w:r>
        <w:t>Conducted API tests for the RESTful web service using Postman.</w:t>
      </w:r>
    </w:p>
    <w:p w14:paraId="6722E4E9" w14:textId="183907E2" w:rsidR="009E318B" w:rsidRDefault="009E318B" w:rsidP="0087233F">
      <w:pPr>
        <w:pStyle w:val="NoSpacing"/>
        <w:numPr>
          <w:ilvl w:val="0"/>
          <w:numId w:val="48"/>
        </w:numPr>
      </w:pPr>
      <w:r>
        <w:t>Implemented multithreading and garbage collection processes to enhance performance.</w:t>
      </w:r>
    </w:p>
    <w:p w14:paraId="40B4BB7A" w14:textId="5EF01801" w:rsidR="009E318B" w:rsidRDefault="009E318B" w:rsidP="0087233F">
      <w:pPr>
        <w:pStyle w:val="NoSpacing"/>
        <w:numPr>
          <w:ilvl w:val="0"/>
          <w:numId w:val="48"/>
        </w:numPr>
      </w:pPr>
      <w:r>
        <w:t xml:space="preserve">Utilized Java collections (List, </w:t>
      </w:r>
      <w:proofErr w:type="spellStart"/>
      <w:r>
        <w:t>ArrayList</w:t>
      </w:r>
      <w:proofErr w:type="spellEnd"/>
      <w:r>
        <w:t>, HashMap, and HashSet) in development.</w:t>
      </w:r>
    </w:p>
    <w:p w14:paraId="70890252" w14:textId="3BD5D354" w:rsidR="009E318B" w:rsidRDefault="009E318B" w:rsidP="0087233F">
      <w:pPr>
        <w:pStyle w:val="NoSpacing"/>
        <w:numPr>
          <w:ilvl w:val="0"/>
          <w:numId w:val="48"/>
        </w:numPr>
      </w:pPr>
      <w:r>
        <w:t>Developed secure code to prevent XSS, CSRF, and SQL Injection vulnerabilities.</w:t>
      </w:r>
    </w:p>
    <w:p w14:paraId="532AFD2C" w14:textId="151905C0" w:rsidR="009E318B" w:rsidRDefault="009E318B" w:rsidP="0087233F">
      <w:pPr>
        <w:pStyle w:val="NoSpacing"/>
        <w:numPr>
          <w:ilvl w:val="0"/>
          <w:numId w:val="48"/>
        </w:numPr>
      </w:pPr>
      <w:r>
        <w:t>Created Microservices applications using Spring Boot, Kafka, Docker, and Kubernetes.</w:t>
      </w:r>
    </w:p>
    <w:p w14:paraId="333F64B7" w14:textId="7BFE4E1E" w:rsidR="009E318B" w:rsidRDefault="009E318B" w:rsidP="0087233F">
      <w:pPr>
        <w:pStyle w:val="NoSpacing"/>
        <w:numPr>
          <w:ilvl w:val="0"/>
          <w:numId w:val="48"/>
        </w:numPr>
      </w:pPr>
      <w:r>
        <w:t>Deployed microservices in the AWS Cloud using Docker containers and Jenkins CI/CD Pipeline automation.</w:t>
      </w:r>
    </w:p>
    <w:p w14:paraId="22079141" w14:textId="6607DE04" w:rsidR="009E318B" w:rsidRDefault="009E318B" w:rsidP="0087233F">
      <w:pPr>
        <w:pStyle w:val="NoSpacing"/>
        <w:numPr>
          <w:ilvl w:val="0"/>
          <w:numId w:val="48"/>
        </w:numPr>
      </w:pPr>
      <w:r>
        <w:t>Developed Java APIs on AWS Lambda environment and utilized GIT/GitHub for Version Control.</w:t>
      </w:r>
    </w:p>
    <w:p w14:paraId="175C3D1D" w14:textId="56DD28E0" w:rsidR="009E318B" w:rsidRDefault="009E318B" w:rsidP="0087233F">
      <w:pPr>
        <w:pStyle w:val="NoSpacing"/>
        <w:numPr>
          <w:ilvl w:val="0"/>
          <w:numId w:val="48"/>
        </w:numPr>
      </w:pPr>
      <w:r>
        <w:t>Analyzed and resolved database issues within the SQL database.</w:t>
      </w:r>
    </w:p>
    <w:p w14:paraId="48A1347C" w14:textId="7D760904" w:rsidR="009E318B" w:rsidRDefault="009E318B" w:rsidP="0087233F">
      <w:pPr>
        <w:pStyle w:val="NoSpacing"/>
        <w:numPr>
          <w:ilvl w:val="0"/>
          <w:numId w:val="48"/>
        </w:numPr>
      </w:pPr>
      <w:r>
        <w:t>Implemented highly scalable ELK stack solutions for log file analysis across servers.</w:t>
      </w:r>
    </w:p>
    <w:p w14:paraId="6B6766AA" w14:textId="3444D105" w:rsidR="009E318B" w:rsidRDefault="009E318B" w:rsidP="0087233F">
      <w:pPr>
        <w:pStyle w:val="NoSpacing"/>
        <w:numPr>
          <w:ilvl w:val="0"/>
          <w:numId w:val="48"/>
        </w:numPr>
      </w:pPr>
      <w:r>
        <w:t>Utilized Jenkins for Continuous Integration and Deployment of Microservices.</w:t>
      </w:r>
    </w:p>
    <w:p w14:paraId="78DA7DFE" w14:textId="4F137C51" w:rsidR="009E318B" w:rsidRDefault="009E318B" w:rsidP="0087233F">
      <w:pPr>
        <w:pStyle w:val="NoSpacing"/>
        <w:numPr>
          <w:ilvl w:val="0"/>
          <w:numId w:val="48"/>
        </w:numPr>
      </w:pPr>
      <w:r>
        <w:t>Worked with AWS services such as EC2, S3, Beanstalk, and Lambda.</w:t>
      </w:r>
    </w:p>
    <w:p w14:paraId="71206B63" w14:textId="3994FE8D" w:rsidR="009E318B" w:rsidRDefault="009E318B" w:rsidP="0087233F">
      <w:pPr>
        <w:pStyle w:val="NoSpacing"/>
        <w:numPr>
          <w:ilvl w:val="0"/>
          <w:numId w:val="48"/>
        </w:numPr>
      </w:pPr>
      <w:r>
        <w:t>Utilized React JS framework for Single Page Application development and Angular for creating UI components.</w:t>
      </w:r>
    </w:p>
    <w:p w14:paraId="03C4A762" w14:textId="23F639DF" w:rsidR="009E318B" w:rsidRDefault="009E318B" w:rsidP="0087233F">
      <w:pPr>
        <w:pStyle w:val="NoSpacing"/>
        <w:numPr>
          <w:ilvl w:val="0"/>
          <w:numId w:val="48"/>
        </w:numPr>
      </w:pPr>
      <w:r>
        <w:t>Followed Test Driven Development (TDD) methodology in the development process.</w:t>
      </w:r>
    </w:p>
    <w:p w14:paraId="0EC423B6" w14:textId="3816E0E7" w:rsidR="003D1332" w:rsidRDefault="009E318B" w:rsidP="0087233F">
      <w:pPr>
        <w:pStyle w:val="NoSpacing"/>
        <w:numPr>
          <w:ilvl w:val="0"/>
          <w:numId w:val="48"/>
        </w:numPr>
      </w:pPr>
      <w:r>
        <w:t>Created custom directives and filters using Angular's built-in $http service through dependency injection.</w:t>
      </w:r>
    </w:p>
    <w:p w14:paraId="7C6C2205" w14:textId="77777777" w:rsidR="009E318B" w:rsidRDefault="009E318B" w:rsidP="009E318B">
      <w:pPr>
        <w:pStyle w:val="NoSpacing"/>
        <w:rPr>
          <w:b/>
        </w:rPr>
      </w:pPr>
    </w:p>
    <w:p w14:paraId="0FC05758" w14:textId="46387645" w:rsidR="002B5E86" w:rsidRDefault="002B5E86" w:rsidP="003D1332">
      <w:pPr>
        <w:pStyle w:val="NoSpacing"/>
        <w:rPr>
          <w:b/>
        </w:rPr>
      </w:pPr>
      <w:r w:rsidRPr="002B5E86">
        <w:rPr>
          <w:b/>
        </w:rPr>
        <w:t>Environment</w:t>
      </w:r>
      <w:r>
        <w:rPr>
          <w:b/>
        </w:rPr>
        <w:t xml:space="preserve">: </w:t>
      </w:r>
      <w:r w:rsidR="002D6B30" w:rsidRPr="002D6B30">
        <w:rPr>
          <w:bCs/>
        </w:rPr>
        <w:t xml:space="preserve">JDK 1.8.0, Eclipse 4.7(Eclipse Oxygen), DbVis1.2.2, </w:t>
      </w:r>
      <w:proofErr w:type="spellStart"/>
      <w:r w:rsidR="002D6B30" w:rsidRPr="002D6B30">
        <w:rPr>
          <w:bCs/>
        </w:rPr>
        <w:t>JUNITthon</w:t>
      </w:r>
      <w:proofErr w:type="spellEnd"/>
      <w:r w:rsidR="002D6B30" w:rsidRPr="002D6B30">
        <w:rPr>
          <w:bCs/>
        </w:rPr>
        <w:t xml:space="preserve"> 3.8.X, Maven 3.3.9, Hibernate 4.3.5, SQL,IBM DataPower, Postman 6.1.3, Git 2.17.0, PuTTY 0.70, WinSCP 5.9.6, IBM Notes Client 9.0, IBM Security AppScan 9.3, Beyond Compare 3,Mobaxterm 12.0, Angular 8.X.X, React JS .17.0, Bootstrap 3.3.7, Spring Boot 1.2.2,JUNIT Mockito,</w:t>
      </w:r>
      <w:r w:rsidR="00671EE8">
        <w:rPr>
          <w:bCs/>
        </w:rPr>
        <w:t xml:space="preserve"> </w:t>
      </w:r>
      <w:r w:rsidR="002D6B30" w:rsidRPr="002D6B30">
        <w:rPr>
          <w:bCs/>
        </w:rPr>
        <w:t>RabbitMQ,</w:t>
      </w:r>
      <w:r w:rsidR="00671EE8">
        <w:rPr>
          <w:bCs/>
        </w:rPr>
        <w:t xml:space="preserve"> </w:t>
      </w:r>
      <w:r w:rsidR="002D6B30" w:rsidRPr="002D6B30">
        <w:rPr>
          <w:bCs/>
        </w:rPr>
        <w:t>Kafka,</w:t>
      </w:r>
      <w:r w:rsidR="00671EE8">
        <w:rPr>
          <w:bCs/>
        </w:rPr>
        <w:t xml:space="preserve"> </w:t>
      </w:r>
      <w:r w:rsidR="002D6B30" w:rsidRPr="002D6B30">
        <w:rPr>
          <w:bCs/>
        </w:rPr>
        <w:t>Docker, Kubernetes, Angular, Microservices, CloudFormation, Amazon EC2, Amazon S3,SAFe, Amazon RDS, AWS Lambda, Cucumber, Adobe Experience Manager(AEM) 6.X, Selenium, Amazon SQS, AWS Identity and Access Management ServiceNow(Drive IT), Notepad ++</w:t>
      </w:r>
    </w:p>
    <w:p w14:paraId="1522CE4F" w14:textId="77777777" w:rsidR="002B5E86" w:rsidRDefault="002B5E86" w:rsidP="003D1332">
      <w:pPr>
        <w:pStyle w:val="NoSpacing"/>
        <w:rPr>
          <w:b/>
        </w:rPr>
      </w:pPr>
    </w:p>
    <w:p w14:paraId="0F127B91" w14:textId="7AACC2CA" w:rsidR="002B5E86" w:rsidRPr="00D969FB" w:rsidRDefault="002B5E86" w:rsidP="002B5E86">
      <w:pPr>
        <w:pStyle w:val="NoSpacing"/>
        <w:rPr>
          <w:b/>
        </w:rPr>
      </w:pPr>
      <w:r w:rsidRPr="002B5E86">
        <w:rPr>
          <w:b/>
        </w:rPr>
        <w:t>Lead Java Developer</w:t>
      </w:r>
    </w:p>
    <w:p w14:paraId="66F60D76" w14:textId="22BCDF05" w:rsidR="002B5E86" w:rsidRPr="002B5E86" w:rsidRDefault="002B5E86" w:rsidP="002B5E86">
      <w:pPr>
        <w:pStyle w:val="NoSpacing"/>
        <w:rPr>
          <w:b/>
        </w:rPr>
      </w:pPr>
      <w:r w:rsidRPr="002B5E86">
        <w:rPr>
          <w:b/>
        </w:rPr>
        <w:t>Johnson &amp; Johnson Health Care Systems</w:t>
      </w:r>
      <w:r w:rsidR="00D969FB">
        <w:rPr>
          <w:b/>
        </w:rPr>
        <w:t xml:space="preserve"> Project (Sept 2018 to Jun 2019)</w:t>
      </w:r>
    </w:p>
    <w:p w14:paraId="57B7E69B" w14:textId="77777777" w:rsidR="003D1332" w:rsidRPr="007B0CBD" w:rsidRDefault="003D1332" w:rsidP="00015465">
      <w:pPr>
        <w:pStyle w:val="NoSpacing"/>
        <w:rPr>
          <w:b/>
          <w:sz w:val="10"/>
          <w:szCs w:val="10"/>
        </w:rPr>
      </w:pPr>
    </w:p>
    <w:p w14:paraId="1B395C5C" w14:textId="6D41A08D" w:rsidR="009E318B" w:rsidRDefault="009E318B" w:rsidP="0087233F">
      <w:pPr>
        <w:pStyle w:val="NoSpacing"/>
        <w:numPr>
          <w:ilvl w:val="0"/>
          <w:numId w:val="40"/>
        </w:numPr>
      </w:pPr>
      <w:r>
        <w:t>Deployed microservices in the AWS Cloud using Docker containers, ensuring scalability and flexibility.</w:t>
      </w:r>
    </w:p>
    <w:p w14:paraId="0298E408" w14:textId="20862193" w:rsidR="009E318B" w:rsidRDefault="009E318B" w:rsidP="0087233F">
      <w:pPr>
        <w:pStyle w:val="NoSpacing"/>
        <w:numPr>
          <w:ilvl w:val="0"/>
          <w:numId w:val="40"/>
        </w:numPr>
      </w:pPr>
      <w:r>
        <w:t>Utilized Jenkins CI/CD Pipeline for seamless integration and deployment of code changes.</w:t>
      </w:r>
    </w:p>
    <w:p w14:paraId="3E70B9A2" w14:textId="4FA746CB" w:rsidR="009E318B" w:rsidRDefault="009E318B" w:rsidP="0087233F">
      <w:pPr>
        <w:pStyle w:val="NoSpacing"/>
        <w:numPr>
          <w:ilvl w:val="0"/>
          <w:numId w:val="40"/>
        </w:numPr>
      </w:pPr>
      <w:r>
        <w:t>Implemented multithreading and garbage collection processes to optimize performance.</w:t>
      </w:r>
    </w:p>
    <w:p w14:paraId="058E5493" w14:textId="2B59596E" w:rsidR="009E318B" w:rsidRDefault="009E318B" w:rsidP="0087233F">
      <w:pPr>
        <w:pStyle w:val="NoSpacing"/>
        <w:numPr>
          <w:ilvl w:val="0"/>
          <w:numId w:val="40"/>
        </w:numPr>
      </w:pPr>
      <w:r>
        <w:t xml:space="preserve">Utilized Spring </w:t>
      </w:r>
      <w:proofErr w:type="spellStart"/>
      <w:r>
        <w:t>Webflux</w:t>
      </w:r>
      <w:proofErr w:type="spellEnd"/>
      <w:r>
        <w:t xml:space="preserve"> for real-time data processing and efficient handling of non-blocking I/O operations.</w:t>
      </w:r>
    </w:p>
    <w:p w14:paraId="404F31EA" w14:textId="341145E2" w:rsidR="009E318B" w:rsidRDefault="009E318B" w:rsidP="0087233F">
      <w:pPr>
        <w:pStyle w:val="NoSpacing"/>
        <w:numPr>
          <w:ilvl w:val="0"/>
          <w:numId w:val="40"/>
        </w:numPr>
      </w:pPr>
      <w:r>
        <w:t>Managed version control and repository with GIT and GitHub throughout the development lifecycle.</w:t>
      </w:r>
    </w:p>
    <w:p w14:paraId="393AC5C9" w14:textId="032D6142" w:rsidR="009E318B" w:rsidRDefault="009E318B" w:rsidP="0087233F">
      <w:pPr>
        <w:pStyle w:val="NoSpacing"/>
        <w:numPr>
          <w:ilvl w:val="0"/>
          <w:numId w:val="40"/>
        </w:numPr>
      </w:pPr>
      <w:r>
        <w:t>Performed API documentation and testing using Swagger UI to ensure module functionality and integration.</w:t>
      </w:r>
    </w:p>
    <w:p w14:paraId="13179DCB" w14:textId="2A689E69" w:rsidR="003D1332" w:rsidRPr="002B5E86" w:rsidRDefault="009E318B" w:rsidP="0087233F">
      <w:pPr>
        <w:pStyle w:val="NoSpacing"/>
        <w:numPr>
          <w:ilvl w:val="0"/>
          <w:numId w:val="40"/>
        </w:numPr>
      </w:pPr>
      <w:r>
        <w:t>Created custom directives and filters in Angular 8.X.X, leveraging the built-in $http service via controller dependency injection.</w:t>
      </w:r>
      <w:r w:rsidR="002B5E86" w:rsidRPr="002B5E86">
        <w:t xml:space="preserve"> </w:t>
      </w:r>
    </w:p>
    <w:p w14:paraId="73A6D804" w14:textId="77777777" w:rsidR="003D1332" w:rsidRDefault="003D1332" w:rsidP="00015465">
      <w:pPr>
        <w:pStyle w:val="NoSpacing"/>
        <w:rPr>
          <w:b/>
        </w:rPr>
      </w:pPr>
    </w:p>
    <w:p w14:paraId="254C2426" w14:textId="6F4A26C7" w:rsidR="002B5E86" w:rsidRDefault="002B5E86" w:rsidP="00D969FB">
      <w:pPr>
        <w:pStyle w:val="NoSpacing"/>
        <w:rPr>
          <w:smallCaps/>
        </w:rPr>
      </w:pPr>
      <w:r w:rsidRPr="00D969FB">
        <w:rPr>
          <w:b/>
          <w:bCs/>
        </w:rPr>
        <w:t>Environment</w:t>
      </w:r>
      <w:r w:rsidRPr="00D969FB">
        <w:rPr>
          <w:b/>
          <w:bCs/>
          <w:smallCaps/>
        </w:rPr>
        <w:t>:</w:t>
      </w:r>
      <w:r>
        <w:rPr>
          <w:smallCaps/>
        </w:rPr>
        <w:t xml:space="preserve"> </w:t>
      </w:r>
      <w:r w:rsidR="00671EE8" w:rsidRPr="00671EE8">
        <w:t>JDK 1.8.0, Eclipse 4.7(Eclipse Oxygen), MYSQL Server 2014, Maven 3.3.9, Hibernate 4.3.5, WebSphere Application Server(WAS) 9.0, Tomcat 8.0.32, Tortoise 2.4.0.2, Apache Subversion (SVN) 2.0, Angular 6.X.X, Postman 6.1.3, Fiddler 4.6.2, Gson 1.7.1, Git 2.17.0, Nodejs 10.0.0, PuTTY 0.70, WinSCP 5.9.6, Beyond Compare 3, Snagit 10, Notepad ++, ServiceNow(Drive IT), Amazon EC2, Amazon S3, Angular, Amazon RDS, AWS Lambda, Amazon SQS, AWS Identity and Access Management</w:t>
      </w:r>
    </w:p>
    <w:p w14:paraId="0A8A6984" w14:textId="77777777" w:rsidR="002B5E86" w:rsidRDefault="002B5E86" w:rsidP="00D969FB">
      <w:pPr>
        <w:pStyle w:val="NoSpacing"/>
      </w:pPr>
    </w:p>
    <w:p w14:paraId="44846E5D" w14:textId="77777777" w:rsidR="00D969FB" w:rsidRPr="00D969FB" w:rsidRDefault="00D969FB" w:rsidP="00D969FB">
      <w:pPr>
        <w:pStyle w:val="NoSpacing"/>
        <w:rPr>
          <w:b/>
          <w:bCs/>
        </w:rPr>
      </w:pPr>
      <w:r w:rsidRPr="00D969FB">
        <w:rPr>
          <w:b/>
          <w:bCs/>
        </w:rPr>
        <w:t>Lead Java Developer</w:t>
      </w:r>
    </w:p>
    <w:p w14:paraId="466ABA7B" w14:textId="5F1BB1E4" w:rsidR="002B5E86" w:rsidRPr="00D969FB" w:rsidRDefault="00D969FB" w:rsidP="00D969FB">
      <w:pPr>
        <w:pStyle w:val="NoSpacing"/>
        <w:rPr>
          <w:b/>
          <w:bCs/>
        </w:rPr>
      </w:pPr>
      <w:r w:rsidRPr="00D969FB">
        <w:rPr>
          <w:b/>
          <w:bCs/>
        </w:rPr>
        <w:t>United Airlines Project (Feb 2018 to Aug 2018)</w:t>
      </w:r>
    </w:p>
    <w:p w14:paraId="774BC154" w14:textId="77777777" w:rsidR="002B5E86" w:rsidRPr="007B0CBD" w:rsidRDefault="002B5E86" w:rsidP="00D969FB">
      <w:pPr>
        <w:pStyle w:val="NoSpacing"/>
        <w:rPr>
          <w:sz w:val="10"/>
          <w:szCs w:val="10"/>
        </w:rPr>
      </w:pPr>
    </w:p>
    <w:p w14:paraId="446F8EBF" w14:textId="15DC7D4D" w:rsidR="009E318B" w:rsidRDefault="009E318B" w:rsidP="0087233F">
      <w:pPr>
        <w:pStyle w:val="NoSpacing"/>
        <w:numPr>
          <w:ilvl w:val="0"/>
          <w:numId w:val="41"/>
        </w:numPr>
      </w:pPr>
      <w:r>
        <w:t>Utilized JAX-RS API to develop robust RESTful web services.</w:t>
      </w:r>
    </w:p>
    <w:p w14:paraId="06C41CDE" w14:textId="43330680" w:rsidR="009E318B" w:rsidRDefault="009E318B" w:rsidP="0087233F">
      <w:pPr>
        <w:pStyle w:val="NoSpacing"/>
        <w:numPr>
          <w:ilvl w:val="0"/>
          <w:numId w:val="41"/>
        </w:numPr>
      </w:pPr>
      <w:r>
        <w:t>Analyzed and resolved database issues within the SQL database.</w:t>
      </w:r>
    </w:p>
    <w:p w14:paraId="2C943536" w14:textId="1D0914B2" w:rsidR="009E318B" w:rsidRDefault="009E318B" w:rsidP="0087233F">
      <w:pPr>
        <w:pStyle w:val="NoSpacing"/>
        <w:numPr>
          <w:ilvl w:val="0"/>
          <w:numId w:val="41"/>
        </w:numPr>
      </w:pPr>
      <w:r>
        <w:t>Developed UI modules with Angular 6.X.X, Ajax, JavaScript, HTML, and CSS.</w:t>
      </w:r>
    </w:p>
    <w:p w14:paraId="4CCA13CF" w14:textId="40E5D850" w:rsidR="009E318B" w:rsidRDefault="009E318B" w:rsidP="0087233F">
      <w:pPr>
        <w:pStyle w:val="NoSpacing"/>
        <w:numPr>
          <w:ilvl w:val="0"/>
          <w:numId w:val="41"/>
        </w:numPr>
      </w:pPr>
      <w:r>
        <w:t>Created reusable UI components using Angular for enhanced modularity.</w:t>
      </w:r>
    </w:p>
    <w:p w14:paraId="7F66D911" w14:textId="7071CAD8" w:rsidR="009E318B" w:rsidRDefault="009E318B" w:rsidP="0087233F">
      <w:pPr>
        <w:pStyle w:val="NoSpacing"/>
        <w:numPr>
          <w:ilvl w:val="0"/>
          <w:numId w:val="41"/>
        </w:numPr>
      </w:pPr>
      <w:r>
        <w:t>Implemented Java APIs in an AWS Lambda environment and deployed using AWS Beanstalk.</w:t>
      </w:r>
    </w:p>
    <w:p w14:paraId="42959A4C" w14:textId="35E49144" w:rsidR="002B5E86" w:rsidRPr="00D969FB" w:rsidRDefault="009E318B" w:rsidP="0087233F">
      <w:pPr>
        <w:pStyle w:val="NoSpacing"/>
        <w:numPr>
          <w:ilvl w:val="0"/>
          <w:numId w:val="41"/>
        </w:numPr>
      </w:pPr>
      <w:r>
        <w:t>Conducted API testing for the RESTful web service using Postman to ensure functionality and reliability.</w:t>
      </w:r>
    </w:p>
    <w:p w14:paraId="2B788815" w14:textId="77777777" w:rsidR="002B5E86" w:rsidRDefault="002B5E86" w:rsidP="00D969FB">
      <w:pPr>
        <w:pStyle w:val="NoSpacing"/>
      </w:pPr>
    </w:p>
    <w:p w14:paraId="61F39344" w14:textId="75AE887A" w:rsidR="002B5E86" w:rsidRPr="00D969FB" w:rsidRDefault="00D969FB" w:rsidP="00D969FB">
      <w:pPr>
        <w:pStyle w:val="NoSpacing"/>
      </w:pPr>
      <w:r w:rsidRPr="00D969FB">
        <w:rPr>
          <w:b/>
          <w:bCs/>
        </w:rPr>
        <w:t>Environment:</w:t>
      </w:r>
      <w:r w:rsidRPr="00D969FB">
        <w:t xml:space="preserve"> </w:t>
      </w:r>
      <w:r w:rsidR="004B346D" w:rsidRPr="004B346D">
        <w:t>JDK 1.8.0, Eclipse 4.4(Eclipse Neon), Microsoft SQL Server 2012, Oracle SQL Developer 17.2.0, Maven 3.3.9, Angular 6.X.X, Tomcat 8.0.32, FileZilla 3.22.1, Tortoise 2.4.0.2, WebLogic 12C (12.2.1), HP ALM 12.53, PuTTY 0.70, WinSCP 5.9.6, CloudFormation, GitLab 10.0.3, Beyond Compare 3, Snagit 10, Maven 3.3.3</w:t>
      </w:r>
    </w:p>
    <w:p w14:paraId="4C1155FF" w14:textId="77777777" w:rsidR="002B5E86" w:rsidRPr="00D969FB" w:rsidRDefault="002B5E86" w:rsidP="00D969FB">
      <w:pPr>
        <w:pStyle w:val="NoSpacing"/>
      </w:pPr>
    </w:p>
    <w:p w14:paraId="3E6BA953" w14:textId="77777777" w:rsidR="00D969FB" w:rsidRPr="00D969FB" w:rsidRDefault="00D969FB" w:rsidP="00D969FB">
      <w:pPr>
        <w:pStyle w:val="NoSpacing"/>
        <w:rPr>
          <w:b/>
          <w:bCs/>
          <w:smallCaps/>
        </w:rPr>
      </w:pPr>
      <w:r w:rsidRPr="00D969FB">
        <w:rPr>
          <w:b/>
          <w:bCs/>
        </w:rPr>
        <w:t xml:space="preserve">Senior Java Developer </w:t>
      </w:r>
    </w:p>
    <w:p w14:paraId="026E3B3A" w14:textId="2673AAC9" w:rsidR="002B5E86" w:rsidRPr="004660E0" w:rsidRDefault="00D969FB" w:rsidP="004660E0">
      <w:pPr>
        <w:rPr>
          <w:rFonts w:asciiTheme="minorHAnsi" w:hAnsiTheme="minorHAnsi" w:cstheme="minorHAnsi"/>
          <w:b/>
          <w:bCs/>
          <w:sz w:val="22"/>
          <w:szCs w:val="22"/>
        </w:rPr>
      </w:pPr>
      <w:r w:rsidRPr="004660E0">
        <w:rPr>
          <w:rFonts w:asciiTheme="minorHAnsi" w:hAnsiTheme="minorHAnsi" w:cstheme="minorHAnsi"/>
          <w:b/>
          <w:bCs/>
          <w:sz w:val="22"/>
          <w:szCs w:val="22"/>
        </w:rPr>
        <w:t>Cigna Project (Oct 2017 to Feb 2018)</w:t>
      </w:r>
    </w:p>
    <w:p w14:paraId="6F13C56F" w14:textId="77777777" w:rsidR="002B5E86" w:rsidRPr="004660E0" w:rsidRDefault="002B5E86" w:rsidP="00D969FB">
      <w:pPr>
        <w:pStyle w:val="NoSpacing"/>
        <w:rPr>
          <w:smallCaps/>
          <w:sz w:val="10"/>
          <w:szCs w:val="10"/>
        </w:rPr>
      </w:pPr>
    </w:p>
    <w:p w14:paraId="10D0643C" w14:textId="7CED9E6D" w:rsidR="009E318B" w:rsidRDefault="009E318B" w:rsidP="0087233F">
      <w:pPr>
        <w:pStyle w:val="NoSpacing"/>
        <w:numPr>
          <w:ilvl w:val="0"/>
          <w:numId w:val="42"/>
        </w:numPr>
      </w:pPr>
      <w:r>
        <w:t>Utilized Angular 6.X.X, Ajax, JavaScript, HTML, and CSS to develop UI modules.</w:t>
      </w:r>
    </w:p>
    <w:p w14:paraId="25A20FFD" w14:textId="369CCE27" w:rsidR="009E318B" w:rsidRDefault="009E318B" w:rsidP="0087233F">
      <w:pPr>
        <w:pStyle w:val="NoSpacing"/>
        <w:numPr>
          <w:ilvl w:val="0"/>
          <w:numId w:val="42"/>
        </w:numPr>
      </w:pPr>
      <w:r>
        <w:t>Implemented Jenkins CI/CD Pipeline for automated integration and deployment of code.</w:t>
      </w:r>
    </w:p>
    <w:p w14:paraId="554C2D9B" w14:textId="0DA5AFD8" w:rsidR="009E318B" w:rsidRDefault="009E318B" w:rsidP="0087233F">
      <w:pPr>
        <w:pStyle w:val="NoSpacing"/>
        <w:numPr>
          <w:ilvl w:val="0"/>
          <w:numId w:val="42"/>
        </w:numPr>
      </w:pPr>
      <w:r>
        <w:t>Deployed highly scalable ELK stack solutions for log file analysis across multiple servers.</w:t>
      </w:r>
    </w:p>
    <w:p w14:paraId="667E8533" w14:textId="446594D6" w:rsidR="009E318B" w:rsidRDefault="009E318B" w:rsidP="0087233F">
      <w:pPr>
        <w:pStyle w:val="NoSpacing"/>
        <w:numPr>
          <w:ilvl w:val="0"/>
          <w:numId w:val="42"/>
        </w:numPr>
      </w:pPr>
      <w:r>
        <w:t>Performed seamless data migration from Oracle SQL Developer Version 17.2.0 (Oracle 12C) to Microsoft SQL Server 2012.</w:t>
      </w:r>
    </w:p>
    <w:p w14:paraId="24355BCF" w14:textId="454742B0" w:rsidR="002B5E86" w:rsidRPr="00D969FB" w:rsidRDefault="009E318B" w:rsidP="0087233F">
      <w:pPr>
        <w:pStyle w:val="NoSpacing"/>
        <w:numPr>
          <w:ilvl w:val="0"/>
          <w:numId w:val="42"/>
        </w:numPr>
      </w:pPr>
      <w:r>
        <w:t xml:space="preserve">Developed controller, persistence, domain, and service classes for the Dashboard system, leveraging Java collections (List, </w:t>
      </w:r>
      <w:proofErr w:type="spellStart"/>
      <w:r>
        <w:t>ArrayList</w:t>
      </w:r>
      <w:proofErr w:type="spellEnd"/>
      <w:r>
        <w:t>, HashMap, and HashSet) for efficient development</w:t>
      </w:r>
    </w:p>
    <w:p w14:paraId="3331B28F" w14:textId="77777777" w:rsidR="002B5E86" w:rsidRDefault="002B5E86" w:rsidP="00D969FB">
      <w:pPr>
        <w:pStyle w:val="NoSpacing"/>
      </w:pPr>
    </w:p>
    <w:p w14:paraId="7302E2E8" w14:textId="6C2ED2F2" w:rsidR="00A03FFF" w:rsidRDefault="00A03FFF" w:rsidP="00D969FB">
      <w:pPr>
        <w:pStyle w:val="NoSpacing"/>
        <w:rPr>
          <w:b/>
          <w:bCs/>
        </w:rPr>
      </w:pPr>
      <w:r>
        <w:rPr>
          <w:b/>
          <w:bCs/>
        </w:rPr>
        <w:t xml:space="preserve">Environment: </w:t>
      </w:r>
      <w:r w:rsidRPr="00A03FFF">
        <w:t>VMware (VDI), JDK 1.8.0, Eclipse 4.4 (Eclipse Neon), WebLogic 12C (12.2.1), Embarcadero Rapid SQL 8.7.5, SOAPUI 5.3.0, (</w:t>
      </w:r>
      <w:proofErr w:type="spellStart"/>
      <w:r w:rsidRPr="00A03FFF">
        <w:t>SmartBear</w:t>
      </w:r>
      <w:proofErr w:type="spellEnd"/>
      <w:r w:rsidRPr="00A03FFF">
        <w:t xml:space="preserve">), IBM DB2, IBM Rational DOORS 9.5, HP ALM 12.53, PuTTY 0.70, WinSCP 5.9.6, </w:t>
      </w:r>
      <w:proofErr w:type="spellStart"/>
      <w:r w:rsidRPr="00A03FFF">
        <w:t>GitEye</w:t>
      </w:r>
      <w:proofErr w:type="spellEnd"/>
      <w:r w:rsidRPr="00A03FFF">
        <w:t xml:space="preserve"> (</w:t>
      </w:r>
      <w:proofErr w:type="spellStart"/>
      <w:r w:rsidRPr="00A03FFF">
        <w:t>Collabnet</w:t>
      </w:r>
      <w:proofErr w:type="spellEnd"/>
      <w:r w:rsidRPr="00A03FFF">
        <w:t xml:space="preserve"> </w:t>
      </w:r>
      <w:proofErr w:type="spellStart"/>
      <w:r w:rsidRPr="00A03FFF">
        <w:t>GitEye</w:t>
      </w:r>
      <w:proofErr w:type="spellEnd"/>
      <w:r w:rsidRPr="00A03FFF">
        <w:t>) 1.10.0, Beyond Compare 3, Snagit 10, Cygwin/X, VersionOne, Agile, DEV, SIT, Maven 3.3.3</w:t>
      </w:r>
    </w:p>
    <w:p w14:paraId="1D1C9EE7" w14:textId="77777777" w:rsidR="00A03FFF" w:rsidRDefault="00A03FFF" w:rsidP="00D969FB">
      <w:pPr>
        <w:pStyle w:val="NoSpacing"/>
        <w:rPr>
          <w:b/>
          <w:bCs/>
        </w:rPr>
      </w:pPr>
    </w:p>
    <w:p w14:paraId="78DE5C03" w14:textId="60A40186" w:rsidR="00D969FB" w:rsidRPr="00D969FB" w:rsidRDefault="00D969FB" w:rsidP="00D969FB">
      <w:pPr>
        <w:pStyle w:val="NoSpacing"/>
        <w:rPr>
          <w:b/>
          <w:bCs/>
        </w:rPr>
      </w:pPr>
      <w:r w:rsidRPr="00D969FB">
        <w:rPr>
          <w:b/>
          <w:bCs/>
        </w:rPr>
        <w:t>Freddie Mac Project (Oct 2016 to Aug 2017)</w:t>
      </w:r>
    </w:p>
    <w:p w14:paraId="202DB8F3" w14:textId="77777777" w:rsidR="00D969FB" w:rsidRPr="004660E0" w:rsidRDefault="00D969FB" w:rsidP="00D969FB">
      <w:pPr>
        <w:pStyle w:val="NoSpacing"/>
        <w:rPr>
          <w:sz w:val="10"/>
          <w:szCs w:val="10"/>
        </w:rPr>
      </w:pPr>
    </w:p>
    <w:p w14:paraId="7AE720E8" w14:textId="4D08C908" w:rsidR="009E318B" w:rsidRDefault="009E318B" w:rsidP="0087233F">
      <w:pPr>
        <w:pStyle w:val="NoSpacing"/>
        <w:numPr>
          <w:ilvl w:val="0"/>
          <w:numId w:val="43"/>
        </w:numPr>
      </w:pPr>
      <w:r>
        <w:t>Created and tested connections between the cash manager system and the Rapid SQL database.</w:t>
      </w:r>
    </w:p>
    <w:p w14:paraId="0FE64EFB" w14:textId="73202C06" w:rsidR="009E318B" w:rsidRDefault="009E318B" w:rsidP="0087233F">
      <w:pPr>
        <w:pStyle w:val="NoSpacing"/>
        <w:numPr>
          <w:ilvl w:val="0"/>
          <w:numId w:val="43"/>
        </w:numPr>
      </w:pPr>
      <w:r>
        <w:t>Developed SOAP web services using JAX-WS API and RESTful web services using JAX-RS API.</w:t>
      </w:r>
    </w:p>
    <w:p w14:paraId="1170BFD7" w14:textId="75AEF681" w:rsidR="009E318B" w:rsidRDefault="009E318B" w:rsidP="0087233F">
      <w:pPr>
        <w:pStyle w:val="NoSpacing"/>
        <w:numPr>
          <w:ilvl w:val="0"/>
          <w:numId w:val="43"/>
        </w:numPr>
      </w:pPr>
      <w:r>
        <w:t>Established database connections using JDBC framework.</w:t>
      </w:r>
    </w:p>
    <w:p w14:paraId="049EBF79" w14:textId="5CD9D6D3" w:rsidR="00D969FB" w:rsidRPr="004660E0" w:rsidRDefault="009E318B" w:rsidP="0087233F">
      <w:pPr>
        <w:pStyle w:val="NoSpacing"/>
        <w:numPr>
          <w:ilvl w:val="0"/>
          <w:numId w:val="43"/>
        </w:numPr>
      </w:pPr>
      <w:r>
        <w:t xml:space="preserve">Utilized Java collections (List, </w:t>
      </w:r>
      <w:proofErr w:type="spellStart"/>
      <w:r>
        <w:t>ArrayList</w:t>
      </w:r>
      <w:proofErr w:type="spellEnd"/>
      <w:r>
        <w:t>, HashMap, and HashSet) in development processes.</w:t>
      </w:r>
    </w:p>
    <w:p w14:paraId="5B2EA7AC" w14:textId="77777777" w:rsidR="00D969FB" w:rsidRDefault="00D969FB" w:rsidP="00D969FB">
      <w:pPr>
        <w:pStyle w:val="NoSpacing"/>
      </w:pPr>
    </w:p>
    <w:p w14:paraId="1F1D84DF" w14:textId="65975901" w:rsidR="00A03FFF" w:rsidRDefault="00A03FFF" w:rsidP="00D969FB">
      <w:pPr>
        <w:pStyle w:val="NoSpacing"/>
        <w:rPr>
          <w:b/>
          <w:bCs/>
        </w:rPr>
      </w:pPr>
      <w:r>
        <w:rPr>
          <w:b/>
          <w:bCs/>
        </w:rPr>
        <w:t xml:space="preserve">Environment: </w:t>
      </w:r>
      <w:r w:rsidRPr="00A03FFF">
        <w:t>VMware (VDI), JDK 1.7.0, Eclipse 4.4 (Eclipse Neon), WebLogic 12C (12.2.1), Embarcadero Rapid SQL 8.7.5, SOAPUI 5.3.0, (</w:t>
      </w:r>
      <w:proofErr w:type="spellStart"/>
      <w:r w:rsidRPr="00A03FFF">
        <w:t>SmartBear</w:t>
      </w:r>
      <w:proofErr w:type="spellEnd"/>
      <w:r w:rsidRPr="00A03FFF">
        <w:t xml:space="preserve">), IBM DB2, IBM Rational DOORS 9.5, HP ALM 12.53, PuTTY 0.70, WinSCP 5.9.6, </w:t>
      </w:r>
      <w:proofErr w:type="spellStart"/>
      <w:r w:rsidRPr="00A03FFF">
        <w:t>GitEye</w:t>
      </w:r>
      <w:proofErr w:type="spellEnd"/>
      <w:r w:rsidRPr="00A03FFF">
        <w:t xml:space="preserve"> (</w:t>
      </w:r>
      <w:proofErr w:type="spellStart"/>
      <w:r w:rsidRPr="00A03FFF">
        <w:t>Collabnet</w:t>
      </w:r>
      <w:proofErr w:type="spellEnd"/>
      <w:r w:rsidRPr="00A03FFF">
        <w:t xml:space="preserve"> </w:t>
      </w:r>
      <w:proofErr w:type="spellStart"/>
      <w:r w:rsidRPr="00A03FFF">
        <w:t>GitEye</w:t>
      </w:r>
      <w:proofErr w:type="spellEnd"/>
      <w:r w:rsidRPr="00A03FFF">
        <w:t>) 1.10.0, Beyond Compare 3, Snagit 10, Cygwin/X, VersionOne, Agile, DEV, SIT, Maven 3.3.3</w:t>
      </w:r>
    </w:p>
    <w:p w14:paraId="0AE35555" w14:textId="77777777" w:rsidR="00A03FFF" w:rsidRDefault="00A03FFF" w:rsidP="00D969FB">
      <w:pPr>
        <w:pStyle w:val="NoSpacing"/>
        <w:rPr>
          <w:b/>
          <w:bCs/>
        </w:rPr>
      </w:pPr>
    </w:p>
    <w:p w14:paraId="5BD698A8" w14:textId="4A7F260B" w:rsidR="00D969FB" w:rsidRPr="00D969FB" w:rsidRDefault="00D969FB" w:rsidP="00D969FB">
      <w:pPr>
        <w:pStyle w:val="NoSpacing"/>
        <w:rPr>
          <w:b/>
          <w:bCs/>
        </w:rPr>
      </w:pPr>
      <w:r w:rsidRPr="00D969FB">
        <w:rPr>
          <w:b/>
          <w:bCs/>
        </w:rPr>
        <w:t xml:space="preserve">Solution/Technology Architect/Lead </w:t>
      </w:r>
    </w:p>
    <w:p w14:paraId="55AB0260" w14:textId="14CA777D" w:rsidR="00D969FB" w:rsidRPr="00D969FB" w:rsidRDefault="00D969FB" w:rsidP="00D969FB">
      <w:pPr>
        <w:pStyle w:val="NoSpacing"/>
        <w:rPr>
          <w:b/>
          <w:bCs/>
        </w:rPr>
      </w:pPr>
      <w:r w:rsidRPr="00D969FB">
        <w:rPr>
          <w:b/>
          <w:bCs/>
        </w:rPr>
        <w:t xml:space="preserve">Infosys, Newark, CA </w:t>
      </w:r>
      <w:r>
        <w:rPr>
          <w:b/>
          <w:bCs/>
        </w:rPr>
        <w:tab/>
      </w:r>
      <w:r>
        <w:rPr>
          <w:b/>
          <w:bCs/>
        </w:rPr>
        <w:tab/>
      </w:r>
      <w:r>
        <w:rPr>
          <w:b/>
          <w:bCs/>
        </w:rPr>
        <w:tab/>
      </w:r>
      <w:r>
        <w:rPr>
          <w:b/>
          <w:bCs/>
        </w:rPr>
        <w:tab/>
      </w:r>
      <w:r>
        <w:rPr>
          <w:b/>
          <w:bCs/>
        </w:rPr>
        <w:tab/>
      </w:r>
      <w:r>
        <w:rPr>
          <w:b/>
          <w:bCs/>
        </w:rPr>
        <w:tab/>
      </w:r>
      <w:r>
        <w:rPr>
          <w:b/>
          <w:bCs/>
        </w:rPr>
        <w:tab/>
      </w:r>
      <w:r>
        <w:rPr>
          <w:b/>
          <w:bCs/>
        </w:rPr>
        <w:tab/>
      </w:r>
      <w:r w:rsidRPr="00D969FB">
        <w:rPr>
          <w:b/>
          <w:bCs/>
        </w:rPr>
        <w:t>Mar 2015 to Sept 2016</w:t>
      </w:r>
    </w:p>
    <w:p w14:paraId="402B32F0" w14:textId="77777777" w:rsidR="009E318B" w:rsidRDefault="009E318B" w:rsidP="009E318B">
      <w:pPr>
        <w:pStyle w:val="NoSpacing"/>
      </w:pPr>
    </w:p>
    <w:p w14:paraId="544E03B8" w14:textId="235FC02C" w:rsidR="009E318B" w:rsidRDefault="009E318B" w:rsidP="0087233F">
      <w:pPr>
        <w:pStyle w:val="NoSpacing"/>
        <w:numPr>
          <w:ilvl w:val="0"/>
          <w:numId w:val="44"/>
        </w:numPr>
      </w:pPr>
      <w:r>
        <w:t>Developed a Project Proposal Plan including Use Case diagrams, Activity diagrams, Sequence Diagrams, Class diagrams, and HTTP response status codes.</w:t>
      </w:r>
    </w:p>
    <w:p w14:paraId="4FF17E36" w14:textId="0A9A0135" w:rsidR="009E318B" w:rsidRDefault="009E318B" w:rsidP="0087233F">
      <w:pPr>
        <w:pStyle w:val="NoSpacing"/>
        <w:numPr>
          <w:ilvl w:val="0"/>
          <w:numId w:val="44"/>
        </w:numPr>
      </w:pPr>
      <w:r>
        <w:t>Utilized Microsoft Visio Professional to design UML diagrams.</w:t>
      </w:r>
    </w:p>
    <w:p w14:paraId="7E83CBAF" w14:textId="2ABB3227" w:rsidR="009E318B" w:rsidRDefault="009E318B" w:rsidP="0087233F">
      <w:pPr>
        <w:pStyle w:val="NoSpacing"/>
        <w:numPr>
          <w:ilvl w:val="0"/>
          <w:numId w:val="44"/>
        </w:numPr>
      </w:pPr>
      <w:r>
        <w:t>Designed and implemented Portal pages for Insurance Benefits and Coverage across various plans.</w:t>
      </w:r>
    </w:p>
    <w:p w14:paraId="16B881F9" w14:textId="47DEA6A3" w:rsidR="00D969FB" w:rsidRPr="00D969FB" w:rsidRDefault="009E318B" w:rsidP="0087233F">
      <w:pPr>
        <w:pStyle w:val="NoSpacing"/>
        <w:numPr>
          <w:ilvl w:val="0"/>
          <w:numId w:val="44"/>
        </w:numPr>
      </w:pPr>
      <w:r>
        <w:t>Developed RESTful web services as part of the project.</w:t>
      </w:r>
    </w:p>
    <w:p w14:paraId="370A556F" w14:textId="77777777" w:rsidR="00D969FB" w:rsidRDefault="00D969FB" w:rsidP="003A2F66">
      <w:pPr>
        <w:pStyle w:val="NoSpacing"/>
      </w:pPr>
    </w:p>
    <w:p w14:paraId="18DAFCC0" w14:textId="4CE10F7D" w:rsidR="00D969FB" w:rsidRDefault="00D969FB" w:rsidP="003A2F66">
      <w:pPr>
        <w:pStyle w:val="NoSpacing"/>
        <w:rPr>
          <w:smallCaps/>
        </w:rPr>
      </w:pPr>
      <w:r w:rsidRPr="003A2F66">
        <w:rPr>
          <w:b/>
          <w:bCs/>
        </w:rPr>
        <w:t>Environment</w:t>
      </w:r>
      <w:r w:rsidRPr="003A2F66">
        <w:rPr>
          <w:b/>
          <w:bCs/>
          <w:smallCaps/>
        </w:rPr>
        <w:t>:</w:t>
      </w:r>
      <w:r w:rsidRPr="003A2F66">
        <w:t xml:space="preserve"> </w:t>
      </w:r>
      <w:r w:rsidR="00A03FFF" w:rsidRPr="00A03FFF">
        <w:t>JDK 1.7, Eclipse 4.4(Eclipse Luna), WebLogic 10.3(11g), Angular.js 2.0, GWT 2.7, JUnit 4.12, Jenkins 2.5.3, Tomcat 7.0.65, FileZilla 3.14.1, Bootstrap 3.3.7, Spring</w:t>
      </w:r>
    </w:p>
    <w:p w14:paraId="572C1BD1" w14:textId="77777777" w:rsidR="00D969FB" w:rsidRPr="003A2F66" w:rsidRDefault="00D969FB" w:rsidP="003A2F66">
      <w:pPr>
        <w:pStyle w:val="NoSpacing"/>
      </w:pPr>
    </w:p>
    <w:p w14:paraId="5B57429A" w14:textId="77777777" w:rsidR="003A2F66" w:rsidRDefault="003A2F66" w:rsidP="003A2F66">
      <w:pPr>
        <w:pStyle w:val="NoSpacing"/>
        <w:rPr>
          <w:b/>
          <w:bCs/>
        </w:rPr>
      </w:pPr>
      <w:r w:rsidRPr="003A2F66">
        <w:rPr>
          <w:b/>
          <w:bCs/>
        </w:rPr>
        <w:t xml:space="preserve">Senior Java Developer </w:t>
      </w:r>
    </w:p>
    <w:p w14:paraId="2FD19B3F" w14:textId="0AE93140" w:rsidR="00D969FB" w:rsidRPr="003A2F66" w:rsidRDefault="003A2F66" w:rsidP="003A2F66">
      <w:pPr>
        <w:pStyle w:val="NoSpacing"/>
        <w:rPr>
          <w:b/>
          <w:bCs/>
        </w:rPr>
      </w:pPr>
      <w:r w:rsidRPr="003A2F66">
        <w:rPr>
          <w:b/>
          <w:bCs/>
        </w:rPr>
        <w:t xml:space="preserve">Tata Consultancy Services (TCS), Northbrook, IL </w:t>
      </w:r>
      <w:r>
        <w:rPr>
          <w:b/>
          <w:bCs/>
        </w:rPr>
        <w:tab/>
      </w:r>
      <w:r>
        <w:rPr>
          <w:b/>
          <w:bCs/>
        </w:rPr>
        <w:tab/>
      </w:r>
      <w:r>
        <w:rPr>
          <w:b/>
          <w:bCs/>
        </w:rPr>
        <w:tab/>
      </w:r>
      <w:r>
        <w:rPr>
          <w:b/>
          <w:bCs/>
        </w:rPr>
        <w:tab/>
      </w:r>
      <w:r>
        <w:rPr>
          <w:b/>
          <w:bCs/>
        </w:rPr>
        <w:tab/>
      </w:r>
      <w:r w:rsidRPr="003A2F66">
        <w:rPr>
          <w:b/>
          <w:bCs/>
        </w:rPr>
        <w:t>Nov 2014 to Feb 2015</w:t>
      </w:r>
    </w:p>
    <w:p w14:paraId="0180F2F0" w14:textId="77777777" w:rsidR="003A2F66" w:rsidRPr="003A2F66" w:rsidRDefault="003A2F66" w:rsidP="003A2F66">
      <w:pPr>
        <w:pStyle w:val="NoSpacing"/>
        <w:rPr>
          <w:sz w:val="10"/>
          <w:szCs w:val="10"/>
        </w:rPr>
      </w:pPr>
    </w:p>
    <w:p w14:paraId="2F3CBD65" w14:textId="228FCB8F" w:rsidR="00D969FB" w:rsidRPr="003A2F66" w:rsidRDefault="003A2F66" w:rsidP="003A2F66">
      <w:pPr>
        <w:pStyle w:val="NoSpacing"/>
        <w:rPr>
          <w:rFonts w:cstheme="minorHAnsi"/>
          <w:b/>
          <w:bCs/>
          <w:smallCaps/>
        </w:rPr>
      </w:pPr>
      <w:r w:rsidRPr="003A2F66">
        <w:rPr>
          <w:b/>
          <w:bCs/>
        </w:rPr>
        <w:t>CVS Health Project</w:t>
      </w:r>
    </w:p>
    <w:p w14:paraId="086C77F1" w14:textId="77777777" w:rsidR="00D969FB" w:rsidRDefault="00D969FB" w:rsidP="003A2F66">
      <w:pPr>
        <w:pStyle w:val="NoSpacing"/>
      </w:pPr>
    </w:p>
    <w:p w14:paraId="2DEC433B" w14:textId="6A68D47E" w:rsidR="009E318B" w:rsidRDefault="009E318B" w:rsidP="0087233F">
      <w:pPr>
        <w:pStyle w:val="NoSpacing"/>
        <w:numPr>
          <w:ilvl w:val="0"/>
          <w:numId w:val="49"/>
        </w:numPr>
      </w:pPr>
      <w:r>
        <w:t>Designed the UI screen layout for a retail store application as the Application Architect.</w:t>
      </w:r>
    </w:p>
    <w:p w14:paraId="5BDBEAE6" w14:textId="3289AB4B" w:rsidR="009E318B" w:rsidRDefault="009E318B" w:rsidP="0087233F">
      <w:pPr>
        <w:pStyle w:val="NoSpacing"/>
        <w:numPr>
          <w:ilvl w:val="0"/>
          <w:numId w:val="49"/>
        </w:numPr>
      </w:pPr>
      <w:r>
        <w:t>Created database tables for the retail store UI system using Oracle SQL Developer.</w:t>
      </w:r>
    </w:p>
    <w:p w14:paraId="6F78466D" w14:textId="0720927D" w:rsidR="00D969FB" w:rsidRDefault="009E318B" w:rsidP="0087233F">
      <w:pPr>
        <w:pStyle w:val="NoSpacing"/>
        <w:numPr>
          <w:ilvl w:val="0"/>
          <w:numId w:val="49"/>
        </w:numPr>
      </w:pPr>
      <w:r>
        <w:t>Developed a Data Source XML (DSXML) file containing design screen layouts, field names, value maps, validator types, operation bindings, transition identifications, and other relevant data for the UI.</w:t>
      </w:r>
    </w:p>
    <w:p w14:paraId="14C7457C" w14:textId="77777777" w:rsidR="009E318B" w:rsidRPr="003A2F66" w:rsidRDefault="009E318B" w:rsidP="009E318B">
      <w:pPr>
        <w:pStyle w:val="NoSpacing"/>
      </w:pPr>
    </w:p>
    <w:p w14:paraId="5846DB66" w14:textId="3C464656" w:rsidR="00D969FB" w:rsidRPr="003A2F66" w:rsidRDefault="003A2F66" w:rsidP="003A2F66">
      <w:pPr>
        <w:pStyle w:val="NoSpacing"/>
      </w:pPr>
      <w:r w:rsidRPr="003A2F66">
        <w:rPr>
          <w:b/>
          <w:bCs/>
        </w:rPr>
        <w:t>Environment:</w:t>
      </w:r>
      <w:r w:rsidRPr="003A2F66">
        <w:t xml:space="preserve"> </w:t>
      </w:r>
      <w:r w:rsidR="000A3051" w:rsidRPr="000A3051">
        <w:t>JDK 1.7, Maven 3.3.3, J2EE, RAD 8.5.X.X, WebSphere Server 8.5.X, JSP, Oracle 12C, FileZilla 3.15.0.2, jQuery, CSS3, HTML5, RESTful Web Services, JavaScript, Microsoft Visio Professional 2016, JIRA</w:t>
      </w:r>
    </w:p>
    <w:p w14:paraId="24997D51" w14:textId="77777777" w:rsidR="00D969FB" w:rsidRDefault="00D969FB" w:rsidP="003A2F66">
      <w:pPr>
        <w:pStyle w:val="NoSpacing"/>
      </w:pPr>
    </w:p>
    <w:p w14:paraId="7EA2CA2C" w14:textId="77777777" w:rsidR="003A2F66" w:rsidRPr="003A2F66" w:rsidRDefault="003A2F66" w:rsidP="003A2F66">
      <w:pPr>
        <w:pStyle w:val="NoSpacing"/>
        <w:rPr>
          <w:b/>
          <w:bCs/>
          <w:smallCaps/>
        </w:rPr>
      </w:pPr>
      <w:r w:rsidRPr="003A2F66">
        <w:rPr>
          <w:b/>
          <w:bCs/>
        </w:rPr>
        <w:t>Senior Java Developer</w:t>
      </w:r>
    </w:p>
    <w:p w14:paraId="1850E222" w14:textId="4043A878" w:rsidR="00D969FB" w:rsidRPr="003A2F66" w:rsidRDefault="003A2F66" w:rsidP="003A2F66">
      <w:pPr>
        <w:pStyle w:val="NoSpacing"/>
        <w:rPr>
          <w:b/>
          <w:bCs/>
          <w:smallCaps/>
        </w:rPr>
      </w:pPr>
      <w:proofErr w:type="spellStart"/>
      <w:r w:rsidRPr="003A2F66">
        <w:rPr>
          <w:b/>
          <w:bCs/>
        </w:rPr>
        <w:t>Diversant</w:t>
      </w:r>
      <w:proofErr w:type="spellEnd"/>
      <w:r w:rsidRPr="003A2F66">
        <w:rPr>
          <w:b/>
          <w:bCs/>
          <w:smallCaps/>
        </w:rPr>
        <w:t xml:space="preserve"> </w:t>
      </w:r>
      <w:r w:rsidRPr="003A2F66">
        <w:rPr>
          <w:b/>
          <w:bCs/>
          <w:smallCaps/>
        </w:rPr>
        <w:tab/>
      </w:r>
      <w:r w:rsidRPr="003A2F66">
        <w:rPr>
          <w:b/>
          <w:bCs/>
          <w:smallCaps/>
        </w:rPr>
        <w:tab/>
      </w:r>
      <w:r w:rsidRPr="003A2F66">
        <w:rPr>
          <w:b/>
          <w:bCs/>
          <w:smallCaps/>
        </w:rPr>
        <w:tab/>
      </w:r>
      <w:r w:rsidRPr="003A2F66">
        <w:rPr>
          <w:b/>
          <w:bCs/>
          <w:smallCaps/>
        </w:rPr>
        <w:tab/>
      </w:r>
      <w:r w:rsidRPr="003A2F66">
        <w:rPr>
          <w:b/>
          <w:bCs/>
          <w:smallCaps/>
        </w:rPr>
        <w:tab/>
      </w:r>
      <w:r w:rsidRPr="003A2F66">
        <w:rPr>
          <w:b/>
          <w:bCs/>
          <w:smallCaps/>
        </w:rPr>
        <w:tab/>
      </w:r>
      <w:r w:rsidRPr="003A2F66">
        <w:rPr>
          <w:b/>
          <w:bCs/>
          <w:smallCaps/>
        </w:rPr>
        <w:tab/>
      </w:r>
      <w:r w:rsidRPr="003A2F66">
        <w:rPr>
          <w:b/>
          <w:bCs/>
          <w:smallCaps/>
        </w:rPr>
        <w:tab/>
      </w:r>
      <w:r w:rsidRPr="003A2F66">
        <w:rPr>
          <w:b/>
          <w:bCs/>
          <w:smallCaps/>
        </w:rPr>
        <w:tab/>
      </w:r>
      <w:r w:rsidRPr="003A2F66">
        <w:rPr>
          <w:b/>
          <w:bCs/>
          <w:smallCaps/>
        </w:rPr>
        <w:tab/>
      </w:r>
      <w:r w:rsidRPr="003A2F66">
        <w:rPr>
          <w:b/>
          <w:bCs/>
        </w:rPr>
        <w:t>Jun 2014</w:t>
      </w:r>
      <w:r w:rsidRPr="003A2F66">
        <w:rPr>
          <w:b/>
          <w:bCs/>
          <w:smallCaps/>
        </w:rPr>
        <w:t xml:space="preserve"> to </w:t>
      </w:r>
      <w:r w:rsidRPr="003A2F66">
        <w:rPr>
          <w:b/>
          <w:bCs/>
        </w:rPr>
        <w:t>Nov 2014</w:t>
      </w:r>
    </w:p>
    <w:p w14:paraId="00BA7CF3" w14:textId="77777777" w:rsidR="003A2F66" w:rsidRPr="003A2F66" w:rsidRDefault="003A2F66" w:rsidP="003A2F66">
      <w:pPr>
        <w:pStyle w:val="NoSpacing"/>
        <w:rPr>
          <w:sz w:val="10"/>
          <w:szCs w:val="10"/>
        </w:rPr>
      </w:pPr>
    </w:p>
    <w:p w14:paraId="0AC51D19" w14:textId="46A7D383" w:rsidR="003A2F66" w:rsidRPr="003A2F66" w:rsidRDefault="003A2F66" w:rsidP="003A2F66">
      <w:pPr>
        <w:pStyle w:val="NoSpacing"/>
        <w:rPr>
          <w:b/>
          <w:bCs/>
          <w:smallCaps/>
        </w:rPr>
      </w:pPr>
      <w:r w:rsidRPr="003A2F66">
        <w:rPr>
          <w:b/>
          <w:bCs/>
        </w:rPr>
        <w:t>Home Depot</w:t>
      </w:r>
      <w:r w:rsidRPr="003A2F66">
        <w:rPr>
          <w:b/>
          <w:bCs/>
          <w:smallCaps/>
        </w:rPr>
        <w:t xml:space="preserve"> </w:t>
      </w:r>
      <w:r w:rsidRPr="003A2F66">
        <w:rPr>
          <w:b/>
          <w:bCs/>
        </w:rPr>
        <w:t>Project</w:t>
      </w:r>
    </w:p>
    <w:p w14:paraId="026ED972" w14:textId="77777777" w:rsidR="003A2F66" w:rsidRPr="004660E0" w:rsidRDefault="003A2F66" w:rsidP="003A2F66">
      <w:pPr>
        <w:pStyle w:val="NoSpacing"/>
        <w:rPr>
          <w:sz w:val="10"/>
          <w:szCs w:val="10"/>
        </w:rPr>
      </w:pPr>
    </w:p>
    <w:p w14:paraId="6D83D199" w14:textId="227ED067" w:rsidR="009E318B" w:rsidRDefault="009E318B" w:rsidP="0087233F">
      <w:pPr>
        <w:pStyle w:val="NoSpacing"/>
        <w:numPr>
          <w:ilvl w:val="0"/>
          <w:numId w:val="45"/>
        </w:numPr>
      </w:pPr>
      <w:r>
        <w:t>Engineered a secure SOA solution system facilitating information exchange via REST Web Services, ensuring secure request and response transmission.</w:t>
      </w:r>
    </w:p>
    <w:p w14:paraId="750CD7C9" w14:textId="0A0A2509" w:rsidR="009E318B" w:rsidRDefault="009E318B" w:rsidP="0087233F">
      <w:pPr>
        <w:pStyle w:val="NoSpacing"/>
        <w:numPr>
          <w:ilvl w:val="0"/>
          <w:numId w:val="45"/>
        </w:numPr>
      </w:pPr>
      <w:r>
        <w:t>Developed RESTful Web Services supporting HTTP APIs and JSON data formats for seamless data communication.</w:t>
      </w:r>
    </w:p>
    <w:p w14:paraId="08BF27F1" w14:textId="7EC9E043" w:rsidR="009E318B" w:rsidRDefault="009E318B" w:rsidP="0087233F">
      <w:pPr>
        <w:pStyle w:val="NoSpacing"/>
        <w:numPr>
          <w:ilvl w:val="0"/>
          <w:numId w:val="45"/>
        </w:numPr>
      </w:pPr>
      <w:r>
        <w:t>Implemented RabbitMQ Message Broker to leverage Advanced Message Queue Protocol (AMQP) for efficient messaging.</w:t>
      </w:r>
    </w:p>
    <w:p w14:paraId="286C0E03" w14:textId="15B1DEAD" w:rsidR="009E318B" w:rsidRDefault="009E318B" w:rsidP="0087233F">
      <w:pPr>
        <w:pStyle w:val="NoSpacing"/>
        <w:numPr>
          <w:ilvl w:val="0"/>
          <w:numId w:val="45"/>
        </w:numPr>
      </w:pPr>
      <w:r>
        <w:t>Collaborated in identifying patterns across similar business processes to devise a scalable solution within the Sterling product, aligning with current and future business requirements.</w:t>
      </w:r>
    </w:p>
    <w:p w14:paraId="5CC7D316" w14:textId="30B38136" w:rsidR="003A2F66" w:rsidRPr="003A2F66" w:rsidRDefault="009E318B" w:rsidP="0087233F">
      <w:pPr>
        <w:pStyle w:val="NoSpacing"/>
        <w:numPr>
          <w:ilvl w:val="0"/>
          <w:numId w:val="45"/>
        </w:numPr>
      </w:pPr>
      <w:r>
        <w:t>Engaged in internal review boards to assess modifications in the Sterling product, alongside troubleshooting production issues with the production support team.</w:t>
      </w:r>
    </w:p>
    <w:p w14:paraId="6F19C1CD" w14:textId="77777777" w:rsidR="004660E0" w:rsidRDefault="004660E0" w:rsidP="003A2F66">
      <w:pPr>
        <w:rPr>
          <w:rFonts w:asciiTheme="minorHAnsi" w:hAnsiTheme="minorHAnsi" w:cstheme="minorHAnsi"/>
          <w:b/>
          <w:bCs/>
          <w:sz w:val="22"/>
          <w:szCs w:val="22"/>
        </w:rPr>
      </w:pPr>
    </w:p>
    <w:p w14:paraId="65246399" w14:textId="2857AFB5" w:rsidR="003A2F66" w:rsidRPr="003A2F66" w:rsidRDefault="003A2F66" w:rsidP="003A2F66">
      <w:pPr>
        <w:rPr>
          <w:rFonts w:asciiTheme="minorHAnsi" w:hAnsiTheme="minorHAnsi" w:cstheme="minorHAnsi"/>
          <w:sz w:val="22"/>
          <w:szCs w:val="22"/>
        </w:rPr>
      </w:pPr>
      <w:r w:rsidRPr="003A2F66">
        <w:rPr>
          <w:rFonts w:asciiTheme="minorHAnsi" w:hAnsiTheme="minorHAnsi" w:cstheme="minorHAnsi"/>
          <w:b/>
          <w:bCs/>
          <w:sz w:val="22"/>
          <w:szCs w:val="22"/>
        </w:rPr>
        <w:t>Environment:</w:t>
      </w:r>
      <w:r w:rsidRPr="003A2F66">
        <w:rPr>
          <w:rFonts w:asciiTheme="minorHAnsi" w:hAnsiTheme="minorHAnsi" w:cstheme="minorHAnsi"/>
          <w:sz w:val="22"/>
          <w:szCs w:val="22"/>
        </w:rPr>
        <w:t xml:space="preserve"> Java, Spring Security 3.2.5, J2EE, Maven 3.2.5, Jenkins 2.4.1, Oracle 11g, 10.3(11g), Tomcat</w:t>
      </w:r>
    </w:p>
    <w:p w14:paraId="6FCEBE66" w14:textId="77777777" w:rsidR="003A2F66" w:rsidRDefault="003A2F66" w:rsidP="003A2F66">
      <w:pPr>
        <w:pStyle w:val="NoSpacing"/>
      </w:pPr>
    </w:p>
    <w:p w14:paraId="5F50DF4E" w14:textId="77777777" w:rsidR="003A2F66" w:rsidRPr="003A2F66" w:rsidRDefault="003A2F66" w:rsidP="003A2F66">
      <w:pPr>
        <w:pStyle w:val="NoSpacing"/>
        <w:rPr>
          <w:b/>
          <w:bCs/>
          <w:smallCaps/>
        </w:rPr>
      </w:pPr>
      <w:r w:rsidRPr="003A2F66">
        <w:rPr>
          <w:b/>
          <w:bCs/>
        </w:rPr>
        <w:t>Technical Lead/Java Developer</w:t>
      </w:r>
    </w:p>
    <w:p w14:paraId="18BC4537" w14:textId="60D7515E" w:rsidR="003A2F66" w:rsidRDefault="003A2F66" w:rsidP="003A2F66">
      <w:pPr>
        <w:pStyle w:val="NoSpacing"/>
      </w:pPr>
      <w:proofErr w:type="spellStart"/>
      <w:r w:rsidRPr="003A2F66">
        <w:rPr>
          <w:b/>
          <w:bCs/>
        </w:rPr>
        <w:t>VDart</w:t>
      </w:r>
      <w:proofErr w:type="spellEnd"/>
      <w:r w:rsidRPr="003A2F66">
        <w:rPr>
          <w:b/>
          <w:bCs/>
        </w:rPr>
        <w:t xml:space="preserve">, NJ </w:t>
      </w:r>
      <w:r w:rsidRPr="003A2F66">
        <w:rPr>
          <w:b/>
          <w:bCs/>
        </w:rPr>
        <w:tab/>
      </w:r>
      <w:r w:rsidRPr="003A2F66">
        <w:rPr>
          <w:b/>
          <w:bCs/>
        </w:rPr>
        <w:tab/>
      </w:r>
      <w:r w:rsidRPr="003A2F66">
        <w:rPr>
          <w:b/>
          <w:bCs/>
        </w:rPr>
        <w:tab/>
      </w:r>
      <w:r w:rsidRPr="003A2F66">
        <w:rPr>
          <w:b/>
          <w:bCs/>
        </w:rPr>
        <w:tab/>
      </w:r>
      <w:r w:rsidRPr="003A2F66">
        <w:rPr>
          <w:b/>
          <w:bCs/>
        </w:rPr>
        <w:tab/>
      </w:r>
      <w:r w:rsidRPr="003A2F66">
        <w:rPr>
          <w:b/>
          <w:bCs/>
        </w:rPr>
        <w:tab/>
      </w:r>
      <w:r w:rsidRPr="003A2F66">
        <w:rPr>
          <w:b/>
          <w:bCs/>
        </w:rPr>
        <w:tab/>
      </w:r>
      <w:r w:rsidRPr="003A2F66">
        <w:rPr>
          <w:b/>
          <w:bCs/>
        </w:rPr>
        <w:tab/>
      </w:r>
      <w:r w:rsidRPr="003A2F66">
        <w:rPr>
          <w:b/>
          <w:bCs/>
        </w:rPr>
        <w:tab/>
      </w:r>
      <w:r w:rsidRPr="003A2F66">
        <w:rPr>
          <w:b/>
          <w:bCs/>
        </w:rPr>
        <w:tab/>
        <w:t>Dec 2013 to Jun 2014</w:t>
      </w:r>
    </w:p>
    <w:p w14:paraId="5090B98E" w14:textId="77777777" w:rsidR="003A2F66" w:rsidRDefault="003A2F66" w:rsidP="003A2F66">
      <w:pPr>
        <w:pStyle w:val="NoSpacing"/>
      </w:pPr>
    </w:p>
    <w:p w14:paraId="424FB32D" w14:textId="5AFB36C8" w:rsidR="009E318B" w:rsidRDefault="009E318B" w:rsidP="0087233F">
      <w:pPr>
        <w:pStyle w:val="NoSpacing"/>
        <w:numPr>
          <w:ilvl w:val="0"/>
          <w:numId w:val="50"/>
        </w:numPr>
      </w:pPr>
      <w:r>
        <w:t>Created a Shared Library containing essential JAR files required for the project's functionality.</w:t>
      </w:r>
    </w:p>
    <w:p w14:paraId="06998A96" w14:textId="72717DE8" w:rsidR="009E318B" w:rsidRDefault="009E318B" w:rsidP="0087233F">
      <w:pPr>
        <w:pStyle w:val="NoSpacing"/>
        <w:numPr>
          <w:ilvl w:val="0"/>
          <w:numId w:val="50"/>
        </w:numPr>
      </w:pPr>
      <w:r>
        <w:t>Engineered a Cardholder/Dependents level MOOP Limit PBM Portal catering to a CVS Caremark Client.</w:t>
      </w:r>
    </w:p>
    <w:p w14:paraId="4B6649AC" w14:textId="06F812AA" w:rsidR="009E318B" w:rsidRDefault="009E318B" w:rsidP="0087233F">
      <w:pPr>
        <w:pStyle w:val="NoSpacing"/>
        <w:numPr>
          <w:ilvl w:val="0"/>
          <w:numId w:val="50"/>
        </w:numPr>
      </w:pPr>
      <w:r>
        <w:t>Configured MQ series objects including Queue Manager and Queue Channels for seamless messaging.</w:t>
      </w:r>
    </w:p>
    <w:p w14:paraId="2E2539A1" w14:textId="75F0AE17" w:rsidR="009E318B" w:rsidRDefault="009E318B" w:rsidP="0087233F">
      <w:pPr>
        <w:pStyle w:val="NoSpacing"/>
        <w:numPr>
          <w:ilvl w:val="0"/>
          <w:numId w:val="50"/>
        </w:numPr>
      </w:pPr>
      <w:r>
        <w:t>Developed Message Driven Beans utilizing JMS for registrar process handling.</w:t>
      </w:r>
    </w:p>
    <w:p w14:paraId="6520AFC6" w14:textId="2D539A3F" w:rsidR="009E318B" w:rsidRDefault="009E318B" w:rsidP="0087233F">
      <w:pPr>
        <w:pStyle w:val="NoSpacing"/>
        <w:numPr>
          <w:ilvl w:val="0"/>
          <w:numId w:val="50"/>
        </w:numPr>
      </w:pPr>
      <w:r>
        <w:t>Designed user interfaces employing JSP, HTML5, CSS3, and JavaScript to enhance user experience.</w:t>
      </w:r>
    </w:p>
    <w:p w14:paraId="099DF843" w14:textId="7B514052" w:rsidR="0068518F" w:rsidRDefault="009E318B" w:rsidP="0087233F">
      <w:pPr>
        <w:pStyle w:val="NoSpacing"/>
        <w:numPr>
          <w:ilvl w:val="0"/>
          <w:numId w:val="50"/>
        </w:numPr>
      </w:pPr>
      <w:r>
        <w:t>Implemented the waterfall Model methodology for project execution, encompassing requirement analysis, system design, development, integrated testing, and deployment phases.</w:t>
      </w:r>
    </w:p>
    <w:p w14:paraId="5ED02975" w14:textId="77777777" w:rsidR="009E318B" w:rsidRDefault="009E318B" w:rsidP="009E318B">
      <w:pPr>
        <w:pStyle w:val="NoSpacing"/>
      </w:pPr>
    </w:p>
    <w:p w14:paraId="536DF41D" w14:textId="2BE1F4E5" w:rsidR="003A2F66" w:rsidRPr="00FE7530" w:rsidRDefault="003A2F66" w:rsidP="00FE7530">
      <w:pPr>
        <w:pStyle w:val="NoSpacing"/>
      </w:pPr>
      <w:r w:rsidRPr="00FE7530">
        <w:rPr>
          <w:b/>
          <w:bCs/>
        </w:rPr>
        <w:t>Environment:</w:t>
      </w:r>
      <w:r w:rsidRPr="00FE7530">
        <w:t xml:space="preserve"> Java, Maven 3.1.1, EJB 3, J2EE, RAD 7.5.5, Jenkins 2.4.1, WebSphere Server 6.1, Struts 2.2, JSP, jQuery, CSS3, HTML5, JavaScript</w:t>
      </w:r>
    </w:p>
    <w:p w14:paraId="3C46E41F" w14:textId="77777777" w:rsidR="003A2F66" w:rsidRPr="00FE7530" w:rsidRDefault="003A2F66" w:rsidP="00FE7530">
      <w:pPr>
        <w:pStyle w:val="NoSpacing"/>
      </w:pPr>
    </w:p>
    <w:p w14:paraId="00330F74" w14:textId="77777777" w:rsidR="00FE7530" w:rsidRPr="00FE7530" w:rsidRDefault="00FE7530" w:rsidP="00FE7530">
      <w:pPr>
        <w:pStyle w:val="NoSpacing"/>
        <w:rPr>
          <w:b/>
          <w:bCs/>
        </w:rPr>
      </w:pPr>
      <w:r w:rsidRPr="00FE7530">
        <w:rPr>
          <w:b/>
          <w:bCs/>
        </w:rPr>
        <w:t xml:space="preserve">Senior Java Developer/Lead </w:t>
      </w:r>
    </w:p>
    <w:p w14:paraId="4BF2E445" w14:textId="48AC9FE7" w:rsidR="003A2F66" w:rsidRPr="00FE7530" w:rsidRDefault="00FE7530" w:rsidP="00FE7530">
      <w:pPr>
        <w:pStyle w:val="NoSpacing"/>
        <w:rPr>
          <w:b/>
          <w:bCs/>
        </w:rPr>
      </w:pPr>
      <w:r w:rsidRPr="00FE7530">
        <w:rPr>
          <w:b/>
          <w:bCs/>
        </w:rPr>
        <w:t>Lanning Engineering, Hamilton, NJ</w:t>
      </w:r>
      <w:r w:rsidRPr="00FE7530">
        <w:rPr>
          <w:b/>
          <w:bCs/>
        </w:rPr>
        <w:tab/>
      </w:r>
      <w:r w:rsidRPr="00FE7530">
        <w:rPr>
          <w:b/>
          <w:bCs/>
        </w:rPr>
        <w:tab/>
      </w:r>
      <w:r w:rsidRPr="00FE7530">
        <w:rPr>
          <w:b/>
          <w:bCs/>
        </w:rPr>
        <w:tab/>
      </w:r>
      <w:r w:rsidRPr="00FE7530">
        <w:rPr>
          <w:b/>
          <w:bCs/>
        </w:rPr>
        <w:tab/>
      </w:r>
      <w:r w:rsidRPr="00FE7530">
        <w:rPr>
          <w:b/>
          <w:bCs/>
        </w:rPr>
        <w:tab/>
      </w:r>
      <w:r w:rsidRPr="00FE7530">
        <w:rPr>
          <w:b/>
          <w:bCs/>
        </w:rPr>
        <w:tab/>
      </w:r>
      <w:r>
        <w:rPr>
          <w:b/>
          <w:bCs/>
        </w:rPr>
        <w:tab/>
      </w:r>
      <w:r w:rsidRPr="00FE7530">
        <w:rPr>
          <w:b/>
          <w:bCs/>
        </w:rPr>
        <w:t>Aug 2010 to Nov 2013</w:t>
      </w:r>
    </w:p>
    <w:p w14:paraId="71EABF4A" w14:textId="77777777" w:rsidR="003A2F66" w:rsidRDefault="003A2F66" w:rsidP="00FE7530">
      <w:pPr>
        <w:pStyle w:val="NoSpacing"/>
      </w:pPr>
    </w:p>
    <w:p w14:paraId="25F8E97E" w14:textId="4C1CD178" w:rsidR="009E318B" w:rsidRPr="009E318B" w:rsidRDefault="009E318B" w:rsidP="0087233F">
      <w:pPr>
        <w:pStyle w:val="NoSpacing"/>
        <w:numPr>
          <w:ilvl w:val="0"/>
          <w:numId w:val="51"/>
        </w:numPr>
      </w:pPr>
      <w:r w:rsidRPr="009E318B">
        <w:t>Created server-side functionality using Servlets/JSP and implemented application transactions using the Spring AOP framework.</w:t>
      </w:r>
    </w:p>
    <w:p w14:paraId="5922414B" w14:textId="089CD518" w:rsidR="009E318B" w:rsidRPr="009E318B" w:rsidRDefault="009E318B" w:rsidP="0087233F">
      <w:pPr>
        <w:pStyle w:val="NoSpacing"/>
        <w:numPr>
          <w:ilvl w:val="0"/>
          <w:numId w:val="51"/>
        </w:numPr>
      </w:pPr>
      <w:r w:rsidRPr="009E318B">
        <w:t>Developed XML utilities and interfaces utilizing SAX and DOM parsers, and deployed EARs and WARs on WebSphere Application Server using ANT scripts.</w:t>
      </w:r>
    </w:p>
    <w:p w14:paraId="122FAEC5" w14:textId="03A7ADCC" w:rsidR="009E318B" w:rsidRPr="009E318B" w:rsidRDefault="009E318B" w:rsidP="0087233F">
      <w:pPr>
        <w:pStyle w:val="NoSpacing"/>
        <w:numPr>
          <w:ilvl w:val="0"/>
          <w:numId w:val="51"/>
        </w:numPr>
      </w:pPr>
      <w:r w:rsidRPr="009E318B">
        <w:t>Utilized LDAP for Spring Security authentication and authorization, and employed JavaScript for client-side validations and dynamic web content.</w:t>
      </w:r>
    </w:p>
    <w:p w14:paraId="4A506AD9" w14:textId="52C327CD" w:rsidR="009E318B" w:rsidRPr="009E318B" w:rsidRDefault="009E318B" w:rsidP="0087233F">
      <w:pPr>
        <w:pStyle w:val="NoSpacing"/>
        <w:numPr>
          <w:ilvl w:val="0"/>
          <w:numId w:val="51"/>
        </w:numPr>
      </w:pPr>
      <w:r w:rsidRPr="009E318B">
        <w:t>Implemented Test Driven Development (TDD) throughout the project and utilized JDBC API for Servlets to interact with the database.</w:t>
      </w:r>
    </w:p>
    <w:p w14:paraId="0A1FD1EA" w14:textId="23DAC242" w:rsidR="009E318B" w:rsidRPr="009E318B" w:rsidRDefault="009E318B" w:rsidP="0087233F">
      <w:pPr>
        <w:pStyle w:val="NoSpacing"/>
        <w:numPr>
          <w:ilvl w:val="0"/>
          <w:numId w:val="51"/>
        </w:numPr>
      </w:pPr>
      <w:r w:rsidRPr="009E318B">
        <w:t>Developed and utilized Serialized Objects for passing details between the client and server.</w:t>
      </w:r>
    </w:p>
    <w:p w14:paraId="01C4B1A3" w14:textId="1A5B2F34" w:rsidR="009E318B" w:rsidRPr="009E318B" w:rsidRDefault="009E318B" w:rsidP="0087233F">
      <w:pPr>
        <w:pStyle w:val="NoSpacing"/>
        <w:numPr>
          <w:ilvl w:val="0"/>
          <w:numId w:val="51"/>
        </w:numPr>
      </w:pPr>
      <w:r w:rsidRPr="009E318B">
        <w:t>Designed and developed RESTful Web Services supporting HTTP APIs and JSON data formats, adhering to Agile Methodology.</w:t>
      </w:r>
    </w:p>
    <w:p w14:paraId="71DF7375" w14:textId="372E8D79" w:rsidR="009E318B" w:rsidRPr="009E318B" w:rsidRDefault="009E318B" w:rsidP="0087233F">
      <w:pPr>
        <w:pStyle w:val="NoSpacing"/>
        <w:numPr>
          <w:ilvl w:val="0"/>
          <w:numId w:val="51"/>
        </w:numPr>
      </w:pPr>
      <w:r w:rsidRPr="009E318B">
        <w:t>Utilized Spring technologies such as Spring Core, Spring Transaction Management, Spring AOP, and Spring MVC extensively, with Subversion (SVN) for version control.</w:t>
      </w:r>
    </w:p>
    <w:p w14:paraId="4AD0313A" w14:textId="0FF61B8C" w:rsidR="00FE7530" w:rsidRPr="009E318B" w:rsidRDefault="009E318B" w:rsidP="0087233F">
      <w:pPr>
        <w:pStyle w:val="NoSpacing"/>
        <w:numPr>
          <w:ilvl w:val="0"/>
          <w:numId w:val="51"/>
        </w:numPr>
      </w:pPr>
      <w:r w:rsidRPr="009E318B">
        <w:t>Created JPA Entity mappings and relationships and developed the front-end using JSP, JSF, CSS, HTML, and JavaScript, with the middle-tier employing Java, Servlet Java Bean, EJB, ESB, and customized reporting tools for the business-tier.</w:t>
      </w:r>
    </w:p>
    <w:p w14:paraId="4D238425" w14:textId="77777777" w:rsidR="009E318B" w:rsidRDefault="009E318B" w:rsidP="009E318B">
      <w:pPr>
        <w:pStyle w:val="Title"/>
        <w:pBdr>
          <w:bottom w:val="single" w:sz="12" w:space="1" w:color="auto"/>
        </w:pBdr>
        <w:jc w:val="left"/>
        <w:rPr>
          <w:rFonts w:asciiTheme="minorHAnsi" w:hAnsiTheme="minorHAnsi" w:cstheme="minorHAnsi"/>
          <w:smallCaps w:val="0"/>
          <w:sz w:val="22"/>
          <w:szCs w:val="22"/>
        </w:rPr>
      </w:pPr>
    </w:p>
    <w:p w14:paraId="27CB98AB" w14:textId="75447865" w:rsidR="00FE7530" w:rsidRDefault="00FE7530" w:rsidP="00532972">
      <w:pPr>
        <w:pStyle w:val="Title"/>
        <w:pBdr>
          <w:bottom w:val="single" w:sz="12" w:space="1" w:color="auto"/>
        </w:pBdr>
        <w:jc w:val="left"/>
        <w:rPr>
          <w:rFonts w:asciiTheme="minorHAnsi" w:hAnsiTheme="minorHAnsi" w:cstheme="minorHAnsi"/>
          <w:smallCaps w:val="0"/>
          <w:sz w:val="22"/>
          <w:szCs w:val="22"/>
        </w:rPr>
      </w:pPr>
      <w:r w:rsidRPr="00FE7530">
        <w:rPr>
          <w:rFonts w:asciiTheme="minorHAnsi" w:hAnsiTheme="minorHAnsi" w:cstheme="minorHAnsi"/>
          <w:smallCaps w:val="0"/>
          <w:sz w:val="22"/>
          <w:szCs w:val="22"/>
        </w:rPr>
        <w:t>Environment</w:t>
      </w:r>
      <w:r>
        <w:rPr>
          <w:rFonts w:asciiTheme="minorHAnsi" w:hAnsiTheme="minorHAnsi" w:cstheme="minorHAnsi"/>
          <w:smallCaps w:val="0"/>
          <w:sz w:val="22"/>
          <w:szCs w:val="22"/>
        </w:rPr>
        <w:t xml:space="preserve">: </w:t>
      </w:r>
      <w:r w:rsidRPr="00FE7530">
        <w:rPr>
          <w:rFonts w:asciiTheme="minorHAnsi" w:hAnsiTheme="minorHAnsi" w:cstheme="minorHAnsi"/>
          <w:b w:val="0"/>
          <w:bCs/>
          <w:smallCaps w:val="0"/>
          <w:sz w:val="22"/>
          <w:szCs w:val="22"/>
        </w:rPr>
        <w:t>Java, Maven 3.0.2, J2EE, jQuery, XML, Servlets, MVC2, DB2, WebSphere Server 8.0, RAD 8.5 JSF, EJB, Oracle, HTML, FileZilla 3.5.1, AOP</w:t>
      </w:r>
    </w:p>
    <w:p w14:paraId="733EE24D" w14:textId="77777777" w:rsidR="00FE7530" w:rsidRDefault="00FE7530" w:rsidP="00532972">
      <w:pPr>
        <w:pStyle w:val="Title"/>
        <w:pBdr>
          <w:bottom w:val="single" w:sz="12" w:space="1" w:color="auto"/>
        </w:pBdr>
        <w:jc w:val="left"/>
        <w:rPr>
          <w:rFonts w:asciiTheme="minorHAnsi" w:hAnsiTheme="minorHAnsi" w:cstheme="minorHAnsi"/>
          <w:smallCaps w:val="0"/>
          <w:sz w:val="22"/>
          <w:szCs w:val="22"/>
        </w:rPr>
      </w:pPr>
    </w:p>
    <w:p w14:paraId="3ED21149" w14:textId="13CFE20F"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638574B6" w14:textId="79DF5237" w:rsidR="003D1332" w:rsidRPr="00D53105" w:rsidRDefault="00EE1D23" w:rsidP="0087233F">
      <w:pPr>
        <w:pStyle w:val="NoSpacing"/>
        <w:numPr>
          <w:ilvl w:val="0"/>
          <w:numId w:val="36"/>
        </w:numPr>
      </w:pPr>
      <w:r w:rsidRPr="00EE1D23">
        <w:t>Bachelor of Science, Computer Engineering</w:t>
      </w:r>
      <w:r>
        <w:t xml:space="preserve">, </w:t>
      </w:r>
      <w:r w:rsidRPr="00EE1D23">
        <w:t>New Jersey Institute of Technology (NJIT) - Newark College of Engineering</w:t>
      </w:r>
      <w:r>
        <w:t>, 2003</w:t>
      </w:r>
    </w:p>
    <w:sectPr w:rsidR="003D1332" w:rsidRPr="00D53105" w:rsidSect="007C34EA">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74D21" w14:textId="77777777" w:rsidR="0087233F" w:rsidRDefault="0087233F">
      <w:r>
        <w:separator/>
      </w:r>
    </w:p>
  </w:endnote>
  <w:endnote w:type="continuationSeparator" w:id="0">
    <w:p w14:paraId="54B5F836" w14:textId="77777777" w:rsidR="0087233F" w:rsidRDefault="00872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F9EC4" w14:textId="77777777" w:rsidR="000535DF" w:rsidRDefault="000535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89C040" w14:textId="77777777" w:rsidR="000535DF" w:rsidRDefault="00053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08EC12" w14:textId="77777777" w:rsidR="0087233F" w:rsidRDefault="0087233F">
      <w:r>
        <w:separator/>
      </w:r>
    </w:p>
  </w:footnote>
  <w:footnote w:type="continuationSeparator" w:id="0">
    <w:p w14:paraId="1A86EEBD" w14:textId="77777777" w:rsidR="0087233F" w:rsidRDefault="00872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7100E0" w14:textId="77777777" w:rsidR="000535DF" w:rsidRDefault="000535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729648CE" w:rsidR="00BF14B3" w:rsidRPr="00654952" w:rsidRDefault="00BF14B3" w:rsidP="009D2991">
    <w:pPr>
      <w:pStyle w:val="NoSpacing"/>
    </w:pPr>
    <w:r w:rsidRPr="00654952">
      <w:rPr>
        <w:b/>
        <w:bCs/>
      </w:rPr>
      <w:t>Candidate Location:</w:t>
    </w:r>
    <w:r w:rsidR="00EC3F6D" w:rsidRPr="00654952">
      <w:t xml:space="preserve"> </w:t>
    </w:r>
    <w:r w:rsidR="0043255D" w:rsidRPr="0043255D">
      <w:t>North Brunswick</w:t>
    </w:r>
    <w:r w:rsidR="00526C25" w:rsidRPr="00526C25">
      <w:t>,</w:t>
    </w:r>
    <w:r w:rsidR="00526C25">
      <w:t xml:space="preserve"> </w:t>
    </w:r>
    <w:r w:rsidR="0043255D">
      <w:t>NJ</w:t>
    </w:r>
  </w:p>
  <w:p w14:paraId="2AE93543" w14:textId="1EB6A74A" w:rsidR="007255EB" w:rsidRDefault="00BF14B3" w:rsidP="00654952">
    <w:pPr>
      <w:pStyle w:val="NoSpacing"/>
    </w:pPr>
    <w:r w:rsidRPr="00654952">
      <w:rPr>
        <w:b/>
        <w:bCs/>
      </w:rPr>
      <w:t>Candidate E-mail ID:</w:t>
    </w:r>
    <w:r w:rsidRPr="00654952">
      <w:t xml:space="preserve"> </w:t>
    </w:r>
    <w:r w:rsidR="0043255D" w:rsidRPr="0043255D">
      <w:rPr>
        <w:rStyle w:val="Hyperlink"/>
      </w:rPr>
      <w:t>ngokenn1@gmail.com</w:t>
    </w:r>
  </w:p>
  <w:p w14:paraId="639D8B28" w14:textId="057E7688" w:rsidR="00BF14B3" w:rsidRPr="00C403D6" w:rsidRDefault="00BF14B3" w:rsidP="00654952">
    <w:pPr>
      <w:pStyle w:val="NoSpacing"/>
    </w:pPr>
    <w:r w:rsidRPr="00654952">
      <w:rPr>
        <w:b/>
        <w:bCs/>
      </w:rPr>
      <w:t>Contact Number:</w:t>
    </w:r>
    <w:r w:rsidR="004C7072" w:rsidRPr="00654952">
      <w:t xml:space="preserve"> </w:t>
    </w:r>
    <w:r w:rsidR="0043255D" w:rsidRPr="0043255D">
      <w:t>732</w:t>
    </w:r>
    <w:r w:rsidR="0043255D">
      <w:t>-</w:t>
    </w:r>
    <w:r w:rsidR="0043255D" w:rsidRPr="0043255D">
      <w:t>766-9410</w:t>
    </w:r>
  </w:p>
  <w:p w14:paraId="6360024A" w14:textId="77777777" w:rsidR="00AD5567" w:rsidRDefault="00AD5567" w:rsidP="00AD5567">
    <w:pPr>
      <w:pStyle w:val="Header"/>
      <w:rPr>
        <w:rFonts w:asciiTheme="minorHAnsi" w:hAnsiTheme="minorHAnsi" w:cstheme="minorHAnsi"/>
        <w:b/>
        <w:sz w:val="10"/>
        <w:szCs w:val="28"/>
      </w:rPr>
    </w:pPr>
  </w:p>
  <w:p w14:paraId="33822890" w14:textId="30D4AF7A" w:rsidR="001D1725" w:rsidRDefault="0009222A" w:rsidP="005C26B1">
    <w:pPr>
      <w:pStyle w:val="Header"/>
      <w:jc w:val="center"/>
      <w:rPr>
        <w:rFonts w:asciiTheme="minorHAnsi" w:hAnsiTheme="minorHAnsi" w:cstheme="minorHAnsi"/>
        <w:b/>
        <w:sz w:val="28"/>
        <w:szCs w:val="28"/>
      </w:rPr>
    </w:pPr>
    <w:r w:rsidRPr="0009222A">
      <w:rPr>
        <w:rFonts w:asciiTheme="minorHAnsi" w:hAnsiTheme="minorHAnsi" w:cstheme="minorHAnsi"/>
        <w:b/>
        <w:sz w:val="28"/>
        <w:szCs w:val="28"/>
      </w:rPr>
      <w:t xml:space="preserve">Kennedy </w:t>
    </w:r>
    <w:proofErr w:type="spellStart"/>
    <w:r w:rsidRPr="0009222A">
      <w:rPr>
        <w:rFonts w:asciiTheme="minorHAnsi" w:hAnsiTheme="minorHAnsi" w:cstheme="minorHAnsi"/>
        <w:b/>
        <w:sz w:val="28"/>
        <w:szCs w:val="28"/>
      </w:rPr>
      <w:t>Ngoje</w:t>
    </w:r>
    <w:proofErr w:type="spellEnd"/>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2773E70"/>
    <w:multiLevelType w:val="hybridMultilevel"/>
    <w:tmpl w:val="092AEE30"/>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E923A9"/>
    <w:multiLevelType w:val="hybridMultilevel"/>
    <w:tmpl w:val="995A9FE0"/>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A9B0B24"/>
    <w:multiLevelType w:val="hybridMultilevel"/>
    <w:tmpl w:val="4E9E557C"/>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1A52A4C"/>
    <w:multiLevelType w:val="hybridMultilevel"/>
    <w:tmpl w:val="B628C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8AB7C88"/>
    <w:multiLevelType w:val="hybridMultilevel"/>
    <w:tmpl w:val="6EF07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99F625E"/>
    <w:multiLevelType w:val="hybridMultilevel"/>
    <w:tmpl w:val="E1123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B917237"/>
    <w:multiLevelType w:val="hybridMultilevel"/>
    <w:tmpl w:val="03C4C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C66D5D"/>
    <w:multiLevelType w:val="hybridMultilevel"/>
    <w:tmpl w:val="41720322"/>
    <w:lvl w:ilvl="0" w:tplc="2552010A">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625049B"/>
    <w:multiLevelType w:val="hybridMultilevel"/>
    <w:tmpl w:val="BA54B9DA"/>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64900FE"/>
    <w:multiLevelType w:val="hybridMultilevel"/>
    <w:tmpl w:val="90548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4E86F95"/>
    <w:multiLevelType w:val="hybridMultilevel"/>
    <w:tmpl w:val="DC66E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C4F6868"/>
    <w:multiLevelType w:val="hybridMultilevel"/>
    <w:tmpl w:val="3AB0C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C925E97"/>
    <w:multiLevelType w:val="hybridMultilevel"/>
    <w:tmpl w:val="0AD6EF3E"/>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6EDA0001"/>
    <w:multiLevelType w:val="hybridMultilevel"/>
    <w:tmpl w:val="AB94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FA02861"/>
    <w:multiLevelType w:val="hybridMultilevel"/>
    <w:tmpl w:val="A1560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B1D5621"/>
    <w:multiLevelType w:val="hybridMultilevel"/>
    <w:tmpl w:val="E272C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7"/>
  </w:num>
  <w:num w:numId="3">
    <w:abstractNumId w:val="50"/>
  </w:num>
  <w:num w:numId="4">
    <w:abstractNumId w:val="40"/>
  </w:num>
  <w:num w:numId="5">
    <w:abstractNumId w:val="32"/>
  </w:num>
  <w:num w:numId="6">
    <w:abstractNumId w:val="16"/>
  </w:num>
  <w:num w:numId="7">
    <w:abstractNumId w:val="51"/>
  </w:num>
  <w:num w:numId="8">
    <w:abstractNumId w:val="58"/>
  </w:num>
  <w:num w:numId="9">
    <w:abstractNumId w:val="28"/>
  </w:num>
  <w:num w:numId="10">
    <w:abstractNumId w:val="55"/>
  </w:num>
  <w:num w:numId="11">
    <w:abstractNumId w:val="42"/>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6"/>
  </w:num>
  <w:num w:numId="14">
    <w:abstractNumId w:val="34"/>
  </w:num>
  <w:num w:numId="15">
    <w:abstractNumId w:val="54"/>
  </w:num>
  <w:num w:numId="16">
    <w:abstractNumId w:val="44"/>
  </w:num>
  <w:num w:numId="17">
    <w:abstractNumId w:val="21"/>
  </w:num>
  <w:num w:numId="18">
    <w:abstractNumId w:val="20"/>
  </w:num>
  <w:num w:numId="19">
    <w:abstractNumId w:val="41"/>
  </w:num>
  <w:num w:numId="20">
    <w:abstractNumId w:val="26"/>
  </w:num>
  <w:num w:numId="21">
    <w:abstractNumId w:val="33"/>
  </w:num>
  <w:num w:numId="22">
    <w:abstractNumId w:val="19"/>
  </w:num>
  <w:num w:numId="23">
    <w:abstractNumId w:val="23"/>
  </w:num>
  <w:num w:numId="24">
    <w:abstractNumId w:val="13"/>
  </w:num>
  <w:num w:numId="25">
    <w:abstractNumId w:val="14"/>
  </w:num>
  <w:num w:numId="26">
    <w:abstractNumId w:val="46"/>
  </w:num>
  <w:num w:numId="27">
    <w:abstractNumId w:val="31"/>
  </w:num>
  <w:num w:numId="28">
    <w:abstractNumId w:val="17"/>
  </w:num>
  <w:num w:numId="29">
    <w:abstractNumId w:val="22"/>
  </w:num>
  <w:num w:numId="30">
    <w:abstractNumId w:val="37"/>
  </w:num>
  <w:num w:numId="31">
    <w:abstractNumId w:val="29"/>
  </w:num>
  <w:num w:numId="32">
    <w:abstractNumId w:val="11"/>
  </w:num>
  <w:num w:numId="33">
    <w:abstractNumId w:val="24"/>
  </w:num>
  <w:num w:numId="34">
    <w:abstractNumId w:val="27"/>
  </w:num>
  <w:num w:numId="35">
    <w:abstractNumId w:val="45"/>
  </w:num>
  <w:num w:numId="36">
    <w:abstractNumId w:val="35"/>
  </w:num>
  <w:num w:numId="37">
    <w:abstractNumId w:val="36"/>
  </w:num>
  <w:num w:numId="38">
    <w:abstractNumId w:val="38"/>
  </w:num>
  <w:num w:numId="39">
    <w:abstractNumId w:val="49"/>
  </w:num>
  <w:num w:numId="40">
    <w:abstractNumId w:val="12"/>
  </w:num>
  <w:num w:numId="41">
    <w:abstractNumId w:val="9"/>
  </w:num>
  <w:num w:numId="42">
    <w:abstractNumId w:val="10"/>
  </w:num>
  <w:num w:numId="43">
    <w:abstractNumId w:val="15"/>
  </w:num>
  <w:num w:numId="44">
    <w:abstractNumId w:val="39"/>
  </w:num>
  <w:num w:numId="45">
    <w:abstractNumId w:val="43"/>
  </w:num>
  <w:num w:numId="46">
    <w:abstractNumId w:val="25"/>
  </w:num>
  <w:num w:numId="47">
    <w:abstractNumId w:val="30"/>
  </w:num>
  <w:num w:numId="48">
    <w:abstractNumId w:val="18"/>
  </w:num>
  <w:num w:numId="49">
    <w:abstractNumId w:val="57"/>
  </w:num>
  <w:num w:numId="50">
    <w:abstractNumId w:val="48"/>
  </w:num>
  <w:num w:numId="51">
    <w:abstractNumId w:val="53"/>
  </w:num>
  <w:num w:numId="52">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35DF"/>
    <w:rsid w:val="000627FC"/>
    <w:rsid w:val="000705D0"/>
    <w:rsid w:val="00072569"/>
    <w:rsid w:val="00076ED5"/>
    <w:rsid w:val="0007787C"/>
    <w:rsid w:val="00083644"/>
    <w:rsid w:val="0008376A"/>
    <w:rsid w:val="0008587E"/>
    <w:rsid w:val="000916E5"/>
    <w:rsid w:val="0009222A"/>
    <w:rsid w:val="00092DA2"/>
    <w:rsid w:val="00093B00"/>
    <w:rsid w:val="00094625"/>
    <w:rsid w:val="0009578A"/>
    <w:rsid w:val="00096E76"/>
    <w:rsid w:val="000A3051"/>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4941"/>
    <w:rsid w:val="001559D1"/>
    <w:rsid w:val="00156EFD"/>
    <w:rsid w:val="00162D7B"/>
    <w:rsid w:val="0016461A"/>
    <w:rsid w:val="00170F96"/>
    <w:rsid w:val="00181598"/>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776"/>
    <w:rsid w:val="00236BF5"/>
    <w:rsid w:val="002430AF"/>
    <w:rsid w:val="002432CA"/>
    <w:rsid w:val="002435B5"/>
    <w:rsid w:val="002457BF"/>
    <w:rsid w:val="00245AEF"/>
    <w:rsid w:val="00246773"/>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4C75"/>
    <w:rsid w:val="00277E6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D6B30"/>
    <w:rsid w:val="002E11E6"/>
    <w:rsid w:val="002E1952"/>
    <w:rsid w:val="002E4849"/>
    <w:rsid w:val="002E5847"/>
    <w:rsid w:val="002E62A0"/>
    <w:rsid w:val="002E6C1E"/>
    <w:rsid w:val="002F0D85"/>
    <w:rsid w:val="002F129F"/>
    <w:rsid w:val="002F1A15"/>
    <w:rsid w:val="002F21C8"/>
    <w:rsid w:val="002F4CD7"/>
    <w:rsid w:val="002F4E56"/>
    <w:rsid w:val="00306522"/>
    <w:rsid w:val="00306793"/>
    <w:rsid w:val="003125B5"/>
    <w:rsid w:val="00313E14"/>
    <w:rsid w:val="00314657"/>
    <w:rsid w:val="003157CF"/>
    <w:rsid w:val="00317CAC"/>
    <w:rsid w:val="0032307D"/>
    <w:rsid w:val="00333973"/>
    <w:rsid w:val="003366F5"/>
    <w:rsid w:val="00337E04"/>
    <w:rsid w:val="003431F6"/>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852DF"/>
    <w:rsid w:val="00393A7E"/>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255D"/>
    <w:rsid w:val="00436A08"/>
    <w:rsid w:val="00440E60"/>
    <w:rsid w:val="0044294E"/>
    <w:rsid w:val="004436F6"/>
    <w:rsid w:val="00444F8A"/>
    <w:rsid w:val="004500CF"/>
    <w:rsid w:val="00454701"/>
    <w:rsid w:val="004550D1"/>
    <w:rsid w:val="0045764D"/>
    <w:rsid w:val="004660E0"/>
    <w:rsid w:val="004705F3"/>
    <w:rsid w:val="00473DB1"/>
    <w:rsid w:val="00474B34"/>
    <w:rsid w:val="00474E1E"/>
    <w:rsid w:val="004812EC"/>
    <w:rsid w:val="004821CB"/>
    <w:rsid w:val="0048296C"/>
    <w:rsid w:val="00483B4E"/>
    <w:rsid w:val="00485963"/>
    <w:rsid w:val="00492149"/>
    <w:rsid w:val="004924F2"/>
    <w:rsid w:val="00492B5C"/>
    <w:rsid w:val="00497E32"/>
    <w:rsid w:val="004A2300"/>
    <w:rsid w:val="004A3855"/>
    <w:rsid w:val="004A520C"/>
    <w:rsid w:val="004A6F87"/>
    <w:rsid w:val="004B066E"/>
    <w:rsid w:val="004B346D"/>
    <w:rsid w:val="004B47F2"/>
    <w:rsid w:val="004B4A32"/>
    <w:rsid w:val="004B7BAB"/>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0330"/>
    <w:rsid w:val="00650743"/>
    <w:rsid w:val="0065367D"/>
    <w:rsid w:val="0065426F"/>
    <w:rsid w:val="00654952"/>
    <w:rsid w:val="006552DE"/>
    <w:rsid w:val="006555C1"/>
    <w:rsid w:val="00655CBE"/>
    <w:rsid w:val="006613E5"/>
    <w:rsid w:val="00662DA3"/>
    <w:rsid w:val="0066362F"/>
    <w:rsid w:val="006642F0"/>
    <w:rsid w:val="00665176"/>
    <w:rsid w:val="00666CB7"/>
    <w:rsid w:val="0066702F"/>
    <w:rsid w:val="0066790A"/>
    <w:rsid w:val="00671EE8"/>
    <w:rsid w:val="00674873"/>
    <w:rsid w:val="006748FE"/>
    <w:rsid w:val="0067669C"/>
    <w:rsid w:val="006829A1"/>
    <w:rsid w:val="0068518F"/>
    <w:rsid w:val="00691BFB"/>
    <w:rsid w:val="00692031"/>
    <w:rsid w:val="00693628"/>
    <w:rsid w:val="006A1629"/>
    <w:rsid w:val="006A4E16"/>
    <w:rsid w:val="006A562E"/>
    <w:rsid w:val="006B049D"/>
    <w:rsid w:val="006C20EF"/>
    <w:rsid w:val="006C41D0"/>
    <w:rsid w:val="006C65AC"/>
    <w:rsid w:val="006D1608"/>
    <w:rsid w:val="006D247C"/>
    <w:rsid w:val="006D7B0A"/>
    <w:rsid w:val="006E0D4D"/>
    <w:rsid w:val="006E1CEA"/>
    <w:rsid w:val="006E2903"/>
    <w:rsid w:val="006E3601"/>
    <w:rsid w:val="006E3C4D"/>
    <w:rsid w:val="006E6708"/>
    <w:rsid w:val="006E7495"/>
    <w:rsid w:val="00700507"/>
    <w:rsid w:val="00703AAC"/>
    <w:rsid w:val="007071F0"/>
    <w:rsid w:val="00707F0C"/>
    <w:rsid w:val="007109D9"/>
    <w:rsid w:val="007149AD"/>
    <w:rsid w:val="00714ED9"/>
    <w:rsid w:val="00716681"/>
    <w:rsid w:val="00716CF6"/>
    <w:rsid w:val="0071741F"/>
    <w:rsid w:val="0072018C"/>
    <w:rsid w:val="0072176E"/>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3B"/>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34EA"/>
    <w:rsid w:val="007C5095"/>
    <w:rsid w:val="007C6B8B"/>
    <w:rsid w:val="007C7283"/>
    <w:rsid w:val="007D675E"/>
    <w:rsid w:val="007D7E67"/>
    <w:rsid w:val="007E130A"/>
    <w:rsid w:val="007E18BC"/>
    <w:rsid w:val="007E3E7F"/>
    <w:rsid w:val="007E566A"/>
    <w:rsid w:val="007F01BE"/>
    <w:rsid w:val="007F09C1"/>
    <w:rsid w:val="007F1B4C"/>
    <w:rsid w:val="007F5E21"/>
    <w:rsid w:val="007F6565"/>
    <w:rsid w:val="0080565F"/>
    <w:rsid w:val="008074A2"/>
    <w:rsid w:val="0081260A"/>
    <w:rsid w:val="008142A2"/>
    <w:rsid w:val="00821AC0"/>
    <w:rsid w:val="00830595"/>
    <w:rsid w:val="008316FA"/>
    <w:rsid w:val="00834BC5"/>
    <w:rsid w:val="00842EB5"/>
    <w:rsid w:val="008435F4"/>
    <w:rsid w:val="008464C0"/>
    <w:rsid w:val="00851D25"/>
    <w:rsid w:val="00853021"/>
    <w:rsid w:val="0085515E"/>
    <w:rsid w:val="00855DA0"/>
    <w:rsid w:val="00861E50"/>
    <w:rsid w:val="00865351"/>
    <w:rsid w:val="00870121"/>
    <w:rsid w:val="0087131E"/>
    <w:rsid w:val="008718A2"/>
    <w:rsid w:val="0087233F"/>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CDD"/>
    <w:rsid w:val="008C391E"/>
    <w:rsid w:val="008C7C3E"/>
    <w:rsid w:val="008D4FCB"/>
    <w:rsid w:val="008E00BB"/>
    <w:rsid w:val="008E2893"/>
    <w:rsid w:val="008E467A"/>
    <w:rsid w:val="008E4873"/>
    <w:rsid w:val="008E5657"/>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03FFF"/>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07EB"/>
    <w:rsid w:val="00AE1791"/>
    <w:rsid w:val="00AE3544"/>
    <w:rsid w:val="00AF6AFF"/>
    <w:rsid w:val="00AF6CFF"/>
    <w:rsid w:val="00AF6FBC"/>
    <w:rsid w:val="00AF7091"/>
    <w:rsid w:val="00B011F5"/>
    <w:rsid w:val="00B017C6"/>
    <w:rsid w:val="00B0237B"/>
    <w:rsid w:val="00B079B8"/>
    <w:rsid w:val="00B07FBE"/>
    <w:rsid w:val="00B109B0"/>
    <w:rsid w:val="00B10ECB"/>
    <w:rsid w:val="00B12A60"/>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A5EF1"/>
    <w:rsid w:val="00BB1589"/>
    <w:rsid w:val="00BB3B89"/>
    <w:rsid w:val="00BB6718"/>
    <w:rsid w:val="00BC363C"/>
    <w:rsid w:val="00BD2436"/>
    <w:rsid w:val="00BD732F"/>
    <w:rsid w:val="00BE01AE"/>
    <w:rsid w:val="00BE08A2"/>
    <w:rsid w:val="00BE11EA"/>
    <w:rsid w:val="00BE1756"/>
    <w:rsid w:val="00BE2CB0"/>
    <w:rsid w:val="00BE5EEB"/>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76BF1"/>
    <w:rsid w:val="00C8664A"/>
    <w:rsid w:val="00C90307"/>
    <w:rsid w:val="00C924AB"/>
    <w:rsid w:val="00C944B5"/>
    <w:rsid w:val="00C96171"/>
    <w:rsid w:val="00C97C14"/>
    <w:rsid w:val="00CA0479"/>
    <w:rsid w:val="00CA2ED8"/>
    <w:rsid w:val="00CA6684"/>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47FD"/>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B1A6A"/>
    <w:rsid w:val="00DC55BF"/>
    <w:rsid w:val="00DC613F"/>
    <w:rsid w:val="00DC6BC4"/>
    <w:rsid w:val="00DD03F8"/>
    <w:rsid w:val="00DD0B68"/>
    <w:rsid w:val="00DD34D8"/>
    <w:rsid w:val="00DD3E00"/>
    <w:rsid w:val="00DF181C"/>
    <w:rsid w:val="00DF5EE6"/>
    <w:rsid w:val="00DF6204"/>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1F4"/>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A7823"/>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6825"/>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E7530"/>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3458</Words>
  <Characters>19714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2024-07-31T14:53:00Z</dcterms:created>
  <dcterms:modified xsi:type="dcterms:W3CDTF">2024-07-31T14:53:00Z</dcterms:modified>
</cp:coreProperties>
</file>