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64939" w14:textId="77777777" w:rsidR="00532972" w:rsidRPr="00B45FFB" w:rsidRDefault="00532972" w:rsidP="00532972">
      <w:pPr>
        <w:pStyle w:val="Title"/>
        <w:pBdr>
          <w:bottom w:val="single" w:sz="12" w:space="1" w:color="auto"/>
        </w:pBdr>
        <w:jc w:val="left"/>
        <w:rPr>
          <w:rFonts w:asciiTheme="minorHAnsi" w:hAnsiTheme="minorHAnsi" w:cstheme="minorHAnsi"/>
          <w:smallCaps w:val="0"/>
          <w:sz w:val="22"/>
          <w:szCs w:val="22"/>
        </w:rPr>
      </w:pPr>
      <w:r w:rsidRPr="00096E76">
        <w:rPr>
          <w:rFonts w:asciiTheme="minorHAnsi" w:hAnsiTheme="minorHAnsi" w:cstheme="minorHAnsi"/>
          <w:smallCaps w:val="0"/>
          <w:sz w:val="22"/>
          <w:szCs w:val="22"/>
        </w:rPr>
        <w:t>PROFESSIONAL SUMMARY</w:t>
      </w:r>
      <w:r>
        <w:rPr>
          <w:rFonts w:asciiTheme="minorHAnsi" w:hAnsiTheme="minorHAnsi" w:cstheme="minorHAnsi"/>
          <w:smallCaps w:val="0"/>
          <w:sz w:val="22"/>
          <w:szCs w:val="22"/>
        </w:rPr>
        <w:t>:</w:t>
      </w:r>
    </w:p>
    <w:p w14:paraId="2F340C2A" w14:textId="77777777" w:rsidR="00532972" w:rsidRPr="00035ECD" w:rsidRDefault="00532972" w:rsidP="00035ECD">
      <w:pPr>
        <w:pStyle w:val="NoSpacing"/>
      </w:pPr>
    </w:p>
    <w:p w14:paraId="3FCE539A" w14:textId="2A77C792" w:rsidR="00047F4C" w:rsidRDefault="00047F4C" w:rsidP="00047F4C">
      <w:pPr>
        <w:pStyle w:val="NoSpacing"/>
        <w:numPr>
          <w:ilvl w:val="0"/>
          <w:numId w:val="107"/>
        </w:numPr>
      </w:pPr>
      <w:r w:rsidRPr="00047F4C">
        <w:t xml:space="preserve">I am a technical, and analytical oriented IT professional with </w:t>
      </w:r>
      <w:r w:rsidR="009521BB">
        <w:t>20</w:t>
      </w:r>
      <w:r w:rsidRPr="00047F4C">
        <w:t>+ years of experience in security, education, automotive, medical field, warehouse, food industry, retail, hospitality, and utilit</w:t>
      </w:r>
      <w:r>
        <w:t xml:space="preserve">y </w:t>
      </w:r>
      <w:r w:rsidRPr="00047F4C">
        <w:t xml:space="preserve"> gas and electric. </w:t>
      </w:r>
    </w:p>
    <w:p w14:paraId="703CFE89" w14:textId="501E91DB" w:rsidR="00F747DA" w:rsidRDefault="00047F4C" w:rsidP="00047F4C">
      <w:pPr>
        <w:pStyle w:val="NoSpacing"/>
        <w:numPr>
          <w:ilvl w:val="0"/>
          <w:numId w:val="107"/>
        </w:numPr>
      </w:pPr>
      <w:r w:rsidRPr="00047F4C">
        <w:t>I have a strong belief in teams for process improvement and adapt easily to the role of leader or team member.</w:t>
      </w:r>
    </w:p>
    <w:p w14:paraId="1237881A" w14:textId="77777777" w:rsidR="00A84564" w:rsidRPr="00A84564" w:rsidRDefault="00A84564" w:rsidP="00A84564">
      <w:pPr>
        <w:pStyle w:val="NoSpacing"/>
      </w:pPr>
    </w:p>
    <w:p w14:paraId="39C426A2" w14:textId="3A834B66" w:rsidR="004E5322" w:rsidRPr="004E5322" w:rsidRDefault="00E66AC4" w:rsidP="004E5322">
      <w:pPr>
        <w:pStyle w:val="Title"/>
        <w:pBdr>
          <w:bottom w:val="single" w:sz="12" w:space="1" w:color="auto"/>
        </w:pBdr>
        <w:jc w:val="left"/>
        <w:rPr>
          <w:rFonts w:asciiTheme="minorHAnsi" w:hAnsiTheme="minorHAnsi" w:cstheme="minorHAnsi"/>
          <w:smallCaps w:val="0"/>
          <w:sz w:val="22"/>
          <w:szCs w:val="22"/>
        </w:rPr>
      </w:pPr>
      <w:r w:rsidRPr="00E66AC4">
        <w:rPr>
          <w:rFonts w:asciiTheme="minorHAnsi" w:hAnsiTheme="minorHAnsi" w:cstheme="minorHAnsi"/>
          <w:smallCaps w:val="0"/>
          <w:sz w:val="22"/>
          <w:szCs w:val="22"/>
        </w:rPr>
        <w:t xml:space="preserve">TECHNICAL </w:t>
      </w:r>
      <w:r w:rsidR="00047F4C">
        <w:rPr>
          <w:rFonts w:asciiTheme="minorHAnsi" w:hAnsiTheme="minorHAnsi" w:cstheme="minorHAnsi"/>
          <w:smallCaps w:val="0"/>
          <w:sz w:val="22"/>
          <w:szCs w:val="22"/>
        </w:rPr>
        <w:t>SUMMARY</w:t>
      </w:r>
      <w:r w:rsidR="00526C25">
        <w:rPr>
          <w:rFonts w:asciiTheme="minorHAnsi" w:hAnsiTheme="minorHAnsi" w:cstheme="minorHAnsi"/>
          <w:smallCaps w:val="0"/>
          <w:sz w:val="22"/>
          <w:szCs w:val="22"/>
        </w:rPr>
        <w:t xml:space="preserve">: </w:t>
      </w:r>
    </w:p>
    <w:p w14:paraId="054E5300" w14:textId="77777777" w:rsidR="004E5322" w:rsidRPr="00035ECD" w:rsidRDefault="004E5322" w:rsidP="00035ECD">
      <w:pPr>
        <w:pStyle w:val="NoSpacing"/>
      </w:pPr>
    </w:p>
    <w:tbl>
      <w:tblPr>
        <w:tblStyle w:val="TableGrid"/>
        <w:tblW w:w="0" w:type="auto"/>
        <w:tblLook w:val="04A0" w:firstRow="1" w:lastRow="0" w:firstColumn="1" w:lastColumn="0" w:noHBand="0" w:noVBand="1"/>
      </w:tblPr>
      <w:tblGrid>
        <w:gridCol w:w="2082"/>
        <w:gridCol w:w="7844"/>
      </w:tblGrid>
      <w:tr w:rsidR="00047F4C" w14:paraId="3B602DD0" w14:textId="77777777" w:rsidTr="00047F4C">
        <w:tc>
          <w:tcPr>
            <w:tcW w:w="0" w:type="auto"/>
          </w:tcPr>
          <w:p w14:paraId="6B3CAFED" w14:textId="6DF92EFF" w:rsidR="00047F4C" w:rsidRPr="00047F4C" w:rsidRDefault="00047F4C" w:rsidP="00047F4C">
            <w:pPr>
              <w:pStyle w:val="NoSpacing"/>
              <w:rPr>
                <w:b/>
                <w:bCs/>
                <w:smallCaps/>
              </w:rPr>
            </w:pPr>
            <w:r w:rsidRPr="00047F4C">
              <w:rPr>
                <w:b/>
                <w:bCs/>
              </w:rPr>
              <w:t>Systems/Software</w:t>
            </w:r>
          </w:p>
        </w:tc>
        <w:tc>
          <w:tcPr>
            <w:tcW w:w="0" w:type="auto"/>
          </w:tcPr>
          <w:p w14:paraId="1235F762" w14:textId="15E14E43" w:rsidR="00047F4C" w:rsidRDefault="00047F4C" w:rsidP="00047F4C">
            <w:pPr>
              <w:pStyle w:val="NoSpacing"/>
              <w:rPr>
                <w:smallCaps/>
              </w:rPr>
            </w:pPr>
            <w:r w:rsidRPr="00047F4C">
              <w:t>IaaS, PaaS, SaaS Technologies; Cloud Computing; CICS/ISPF/Mainframe, IBM/VM MVS, UNIX, Linux, Windows 11/10/8/7/Vista/XP/2000/NT/3.1, WINTEL Servers, Windows Server NT/2000/2k3/2k8/2k12, WSUS, Network Protocols, DNS, OSI Layer, Implementation of Windows Server 2003, 2008, 2012 Active RSA Archer &amp; Sharp, Directory, MS Exchange 2010,IIS, TFS, Virtual Desktops, Symantec Backup-Exec 2012, Barracuda Backup McAfee ePolicy Orchestrator administration 4.x, Norton Antivirus, Microsoft Security Essentials, Avast Antivirus, AVG Antivirus, Vipre Antivirus, Novell Netware, GroupWise (Account Management), Console,  iManager, Mac OS, MS Project, MS Visio, Adobe Acrobat, MS Office Suites 97-2013, Office 365, Crystal Report 8.5-11, Tableau, Citrix Application, Citrix Management Console, Citrix client, SQL Server Reporting Services, remote solutions, RDP, UltraVNC, WinVNC, Bomgar, GoToAssist, LogMeIn, Jira, NetScaler Gateway, VMware ( Player, Workstation, VSphere, Esxi), Citrix Server, VDI’s, Epitome Property Management System, Infor EzRMS, Infor HMSInfor PM10 Budgeting Software, Infor Liaison Interface, Infor Core, Delphi 9.5 Sales &amp; Catering System, Micros 9700 POS, mTechHotSOS Service Optimization System, EZ-RMS, i-Hotelier, Passkey, Symposium, Unifocus Guest Survey System, ADP TimeSaver Employee Time Management, Cendyn CRM, Microsoft Dynamics CRM, Cisco Jabber, Microsoft System Center, UC4, Sitescan, SCOM, Xenmobile, Mobile Devices, VPN, RSA, VDI, Oracle e-Business, switches: HP, Netgear, Cisco; Routers: HP, Netgear, Cisco (1800); ServiceNow TS, Remedy TS, BMC TS, Heat TS, NEC POS, NEC Command Center, Aloha Kitchen Sofware, Aloha Configuration Center</w:t>
            </w:r>
          </w:p>
        </w:tc>
      </w:tr>
      <w:tr w:rsidR="00047F4C" w14:paraId="05A33CA7" w14:textId="77777777" w:rsidTr="00047F4C">
        <w:tc>
          <w:tcPr>
            <w:tcW w:w="0" w:type="auto"/>
          </w:tcPr>
          <w:p w14:paraId="73CA5BC7" w14:textId="2C35BED4" w:rsidR="00047F4C" w:rsidRPr="00047F4C" w:rsidRDefault="00047F4C" w:rsidP="00047F4C">
            <w:pPr>
              <w:pStyle w:val="NoSpacing"/>
              <w:rPr>
                <w:b/>
                <w:bCs/>
                <w:smallCaps/>
              </w:rPr>
            </w:pPr>
            <w:r w:rsidRPr="00047F4C">
              <w:rPr>
                <w:b/>
                <w:bCs/>
              </w:rPr>
              <w:t>Databases</w:t>
            </w:r>
          </w:p>
        </w:tc>
        <w:tc>
          <w:tcPr>
            <w:tcW w:w="0" w:type="auto"/>
          </w:tcPr>
          <w:p w14:paraId="352FCB9E" w14:textId="6D10F98C" w:rsidR="00047F4C" w:rsidRDefault="00047F4C" w:rsidP="00047F4C">
            <w:pPr>
              <w:pStyle w:val="NoSpacing"/>
              <w:rPr>
                <w:smallCaps/>
              </w:rPr>
            </w:pPr>
            <w:r w:rsidRPr="00047F4C">
              <w:t>Oracle;  MS SQL 2000-2022; MySQL, PostgreSQL, DB2, Operational, Relational, DBMS</w:t>
            </w:r>
          </w:p>
        </w:tc>
      </w:tr>
      <w:tr w:rsidR="00047F4C" w14:paraId="1B5C28D7" w14:textId="77777777" w:rsidTr="00047F4C">
        <w:tc>
          <w:tcPr>
            <w:tcW w:w="0" w:type="auto"/>
          </w:tcPr>
          <w:p w14:paraId="625A7462" w14:textId="0DC06414" w:rsidR="00047F4C" w:rsidRPr="00047F4C" w:rsidRDefault="00047F4C" w:rsidP="00047F4C">
            <w:pPr>
              <w:pStyle w:val="NoSpacing"/>
              <w:rPr>
                <w:b/>
                <w:bCs/>
                <w:smallCaps/>
              </w:rPr>
            </w:pPr>
            <w:r w:rsidRPr="00047F4C">
              <w:rPr>
                <w:b/>
                <w:bCs/>
              </w:rPr>
              <w:t>Languages</w:t>
            </w:r>
          </w:p>
        </w:tc>
        <w:tc>
          <w:tcPr>
            <w:tcW w:w="0" w:type="auto"/>
          </w:tcPr>
          <w:p w14:paraId="432FC9C3" w14:textId="441CFAB8" w:rsidR="00047F4C" w:rsidRDefault="00047F4C" w:rsidP="00047F4C">
            <w:pPr>
              <w:pStyle w:val="NoSpacing"/>
              <w:rPr>
                <w:smallCaps/>
              </w:rPr>
            </w:pPr>
            <w:r w:rsidRPr="00047F4C">
              <w:t>Java, C++, JavaScript, VBScript, Visual Basic, .Net, SQL, Powershell, Perl, HTML, CGI, Perl, VBS, HTML/XML, C, Fortran, Pascal, Cobol, RPG, Assembler, JCL, Basic/QBasic, DOS Batch</w:t>
            </w:r>
          </w:p>
        </w:tc>
      </w:tr>
      <w:tr w:rsidR="00047F4C" w14:paraId="7127606E" w14:textId="77777777" w:rsidTr="00047F4C">
        <w:tc>
          <w:tcPr>
            <w:tcW w:w="0" w:type="auto"/>
          </w:tcPr>
          <w:p w14:paraId="39978245" w14:textId="77ECBB2E" w:rsidR="00047F4C" w:rsidRPr="00047F4C" w:rsidRDefault="00047F4C" w:rsidP="00047F4C">
            <w:pPr>
              <w:pStyle w:val="NoSpacing"/>
              <w:rPr>
                <w:b/>
                <w:bCs/>
                <w:smallCaps/>
              </w:rPr>
            </w:pPr>
            <w:r w:rsidRPr="00047F4C">
              <w:rPr>
                <w:b/>
                <w:bCs/>
              </w:rPr>
              <w:t>Devices</w:t>
            </w:r>
          </w:p>
        </w:tc>
        <w:tc>
          <w:tcPr>
            <w:tcW w:w="0" w:type="auto"/>
          </w:tcPr>
          <w:p w14:paraId="046D5375" w14:textId="5ED45800" w:rsidR="00047F4C" w:rsidRDefault="00047F4C" w:rsidP="00047F4C">
            <w:pPr>
              <w:pStyle w:val="NoSpacing"/>
              <w:rPr>
                <w:smallCaps/>
              </w:rPr>
            </w:pPr>
            <w:r w:rsidRPr="00047F4C">
              <w:t>Cisco/HP Router, Workstations, Macs, Tablets, iPad, iPhones</w:t>
            </w:r>
          </w:p>
        </w:tc>
      </w:tr>
      <w:tr w:rsidR="00047F4C" w14:paraId="3A049B9C" w14:textId="77777777" w:rsidTr="00047F4C">
        <w:tc>
          <w:tcPr>
            <w:tcW w:w="0" w:type="auto"/>
          </w:tcPr>
          <w:p w14:paraId="0EAB4D41" w14:textId="302C9710" w:rsidR="00047F4C" w:rsidRPr="00047F4C" w:rsidRDefault="00047F4C" w:rsidP="00047F4C">
            <w:pPr>
              <w:pStyle w:val="NoSpacing"/>
              <w:rPr>
                <w:b/>
                <w:bCs/>
                <w:smallCaps/>
              </w:rPr>
            </w:pPr>
            <w:r w:rsidRPr="00047F4C">
              <w:rPr>
                <w:b/>
                <w:bCs/>
              </w:rPr>
              <w:t>Management &amp; Methodologies</w:t>
            </w:r>
          </w:p>
        </w:tc>
        <w:tc>
          <w:tcPr>
            <w:tcW w:w="0" w:type="auto"/>
          </w:tcPr>
          <w:p w14:paraId="5CBF82AA" w14:textId="01144A9D" w:rsidR="00047F4C" w:rsidRDefault="00047F4C" w:rsidP="00047F4C">
            <w:pPr>
              <w:pStyle w:val="NoSpacing"/>
              <w:rPr>
                <w:smallCaps/>
              </w:rPr>
            </w:pPr>
            <w:r w:rsidRPr="00047F4C">
              <w:t>Project Management, ITIL/ITSM, SAML, Waterfall, Agile, Six Sigma, SDLC knowledge, Managerial position(s)</w:t>
            </w:r>
          </w:p>
        </w:tc>
      </w:tr>
    </w:tbl>
    <w:p w14:paraId="7C8F088B" w14:textId="77777777" w:rsidR="00047F4C" w:rsidRDefault="00047F4C" w:rsidP="001D02FC">
      <w:pPr>
        <w:pStyle w:val="Title"/>
        <w:pBdr>
          <w:bottom w:val="single" w:sz="12" w:space="1" w:color="auto"/>
        </w:pBdr>
        <w:jc w:val="left"/>
        <w:rPr>
          <w:rFonts w:asciiTheme="minorHAnsi" w:hAnsiTheme="minorHAnsi" w:cstheme="minorHAnsi"/>
          <w:caps/>
          <w:smallCaps w:val="0"/>
          <w:sz w:val="22"/>
          <w:szCs w:val="22"/>
        </w:rPr>
      </w:pPr>
    </w:p>
    <w:p w14:paraId="55EDD869" w14:textId="412E1B56" w:rsidR="00047F4C" w:rsidRPr="00B573EC" w:rsidRDefault="00047F4C" w:rsidP="00047F4C">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MANAGEMENT SKILLS</w:t>
      </w:r>
      <w:r w:rsidRPr="00B573EC">
        <w:rPr>
          <w:rFonts w:asciiTheme="minorHAnsi" w:hAnsiTheme="minorHAnsi" w:cstheme="minorHAnsi"/>
          <w:caps/>
          <w:smallCaps w:val="0"/>
          <w:sz w:val="22"/>
          <w:szCs w:val="22"/>
        </w:rPr>
        <w:t>:</w:t>
      </w:r>
      <w:r w:rsidRPr="00B573EC">
        <w:rPr>
          <w:rFonts w:asciiTheme="minorHAnsi" w:hAnsiTheme="minorHAnsi" w:cstheme="minorHAnsi"/>
          <w:caps/>
          <w:smallCaps w:val="0"/>
          <w:sz w:val="22"/>
          <w:szCs w:val="22"/>
        </w:rPr>
        <w:tab/>
      </w:r>
    </w:p>
    <w:p w14:paraId="209416AD" w14:textId="77777777" w:rsidR="00047F4C" w:rsidRPr="00035ECD" w:rsidRDefault="00047F4C" w:rsidP="00047F4C">
      <w:pPr>
        <w:pStyle w:val="NoSpacing"/>
      </w:pPr>
    </w:p>
    <w:p w14:paraId="3BC3E815" w14:textId="19B38104" w:rsidR="00047F4C" w:rsidRPr="00047F4C" w:rsidRDefault="00047F4C" w:rsidP="00047F4C">
      <w:pPr>
        <w:pStyle w:val="NoSpacing"/>
        <w:numPr>
          <w:ilvl w:val="0"/>
          <w:numId w:val="108"/>
        </w:numPr>
      </w:pPr>
      <w:r w:rsidRPr="00047F4C">
        <w:t>Analytical Thinking</w:t>
      </w:r>
    </w:p>
    <w:p w14:paraId="65AB51A8" w14:textId="5AC26969" w:rsidR="00047F4C" w:rsidRPr="00047F4C" w:rsidRDefault="00047F4C" w:rsidP="00047F4C">
      <w:pPr>
        <w:pStyle w:val="NoSpacing"/>
        <w:numPr>
          <w:ilvl w:val="0"/>
          <w:numId w:val="108"/>
        </w:numPr>
      </w:pPr>
      <w:r w:rsidRPr="00047F4C">
        <w:t>Leadership</w:t>
      </w:r>
    </w:p>
    <w:p w14:paraId="786886AD" w14:textId="5312F045" w:rsidR="00047F4C" w:rsidRPr="00047F4C" w:rsidRDefault="00047F4C" w:rsidP="00047F4C">
      <w:pPr>
        <w:pStyle w:val="NoSpacing"/>
        <w:numPr>
          <w:ilvl w:val="0"/>
          <w:numId w:val="108"/>
        </w:numPr>
      </w:pPr>
      <w:r w:rsidRPr="00047F4C">
        <w:t>Collaboration &amp; Teamwork</w:t>
      </w:r>
    </w:p>
    <w:p w14:paraId="5D038339" w14:textId="2BB5D454" w:rsidR="00047F4C" w:rsidRPr="00047F4C" w:rsidRDefault="00047F4C" w:rsidP="00047F4C">
      <w:pPr>
        <w:pStyle w:val="NoSpacing"/>
        <w:numPr>
          <w:ilvl w:val="0"/>
          <w:numId w:val="108"/>
        </w:numPr>
      </w:pPr>
      <w:r w:rsidRPr="00047F4C">
        <w:t>Conceptual Thinking</w:t>
      </w:r>
    </w:p>
    <w:p w14:paraId="6ACDFC98" w14:textId="7595D4D9" w:rsidR="00047F4C" w:rsidRPr="00047F4C" w:rsidRDefault="00047F4C" w:rsidP="00047F4C">
      <w:pPr>
        <w:pStyle w:val="NoSpacing"/>
        <w:numPr>
          <w:ilvl w:val="0"/>
          <w:numId w:val="108"/>
        </w:numPr>
      </w:pPr>
      <w:r w:rsidRPr="00047F4C">
        <w:t>Time Management</w:t>
      </w:r>
    </w:p>
    <w:p w14:paraId="7B6039B8" w14:textId="5723FF89" w:rsidR="00047F4C" w:rsidRPr="00047F4C" w:rsidRDefault="00047F4C" w:rsidP="00047F4C">
      <w:pPr>
        <w:pStyle w:val="NoSpacing"/>
        <w:numPr>
          <w:ilvl w:val="0"/>
          <w:numId w:val="108"/>
        </w:numPr>
      </w:pPr>
      <w:r w:rsidRPr="00047F4C">
        <w:t>Conflict Resolution</w:t>
      </w:r>
    </w:p>
    <w:p w14:paraId="35933444" w14:textId="2A89C256" w:rsidR="00047F4C" w:rsidRPr="00047F4C" w:rsidRDefault="00047F4C" w:rsidP="00047F4C">
      <w:pPr>
        <w:pStyle w:val="NoSpacing"/>
        <w:numPr>
          <w:ilvl w:val="0"/>
          <w:numId w:val="108"/>
        </w:numPr>
      </w:pPr>
      <w:r w:rsidRPr="00047F4C">
        <w:lastRenderedPageBreak/>
        <w:t>Problem Solving</w:t>
      </w:r>
    </w:p>
    <w:p w14:paraId="31C4F5D1" w14:textId="1BE3E8EF" w:rsidR="00047F4C" w:rsidRPr="00047F4C" w:rsidRDefault="00047F4C" w:rsidP="00047F4C">
      <w:pPr>
        <w:pStyle w:val="NoSpacing"/>
        <w:numPr>
          <w:ilvl w:val="0"/>
          <w:numId w:val="108"/>
        </w:numPr>
      </w:pPr>
      <w:r w:rsidRPr="00047F4C">
        <w:t>Critical Thinking</w:t>
      </w:r>
    </w:p>
    <w:p w14:paraId="4E5FAC6C" w14:textId="77777777" w:rsidR="00047F4C" w:rsidRDefault="00047F4C" w:rsidP="00532972">
      <w:pPr>
        <w:pStyle w:val="Title"/>
        <w:pBdr>
          <w:bottom w:val="single" w:sz="12" w:space="1" w:color="auto"/>
        </w:pBdr>
        <w:jc w:val="left"/>
        <w:rPr>
          <w:rFonts w:asciiTheme="minorHAnsi" w:hAnsiTheme="minorHAnsi" w:cstheme="minorHAnsi"/>
          <w:caps/>
          <w:smallCaps w:val="0"/>
          <w:sz w:val="22"/>
          <w:szCs w:val="22"/>
        </w:rPr>
      </w:pPr>
    </w:p>
    <w:p w14:paraId="37D94D96" w14:textId="6C172126" w:rsidR="00532972" w:rsidRPr="00B573EC" w:rsidRDefault="00532972" w:rsidP="0053297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268241CB" w14:textId="77777777" w:rsidR="00532972" w:rsidRPr="00035ECD" w:rsidRDefault="00532972" w:rsidP="00035ECD">
      <w:pPr>
        <w:pStyle w:val="NoSpacing"/>
      </w:pPr>
    </w:p>
    <w:p w14:paraId="17178E18" w14:textId="6374E32D" w:rsidR="00EB375D" w:rsidRPr="00EB375D" w:rsidRDefault="00EB375D" w:rsidP="00EB375D">
      <w:pPr>
        <w:pStyle w:val="NoSpacing"/>
        <w:rPr>
          <w:b/>
        </w:rPr>
      </w:pPr>
      <w:r w:rsidRPr="00EB375D">
        <w:rPr>
          <w:b/>
        </w:rPr>
        <w:t>Sr Technical Analyst</w:t>
      </w:r>
    </w:p>
    <w:p w14:paraId="0F6F28C5" w14:textId="68A88991" w:rsidR="00335466" w:rsidRDefault="000C74E4" w:rsidP="00EB375D">
      <w:pPr>
        <w:pStyle w:val="NoSpacing"/>
        <w:rPr>
          <w:b/>
        </w:rPr>
      </w:pPr>
      <w:r w:rsidRPr="00EB375D">
        <w:rPr>
          <w:b/>
        </w:rPr>
        <w:t>Honeywell</w:t>
      </w:r>
      <w:r>
        <w:rPr>
          <w:b/>
        </w:rPr>
        <w:t xml:space="preserve">, </w:t>
      </w:r>
      <w:r w:rsidRPr="00EB375D">
        <w:rPr>
          <w:b/>
        </w:rPr>
        <w:t>Louisville</w:t>
      </w:r>
      <w:r>
        <w:rPr>
          <w:b/>
        </w:rPr>
        <w:t xml:space="preserve">, KY </w:t>
      </w:r>
      <w:r>
        <w:rPr>
          <w:b/>
        </w:rPr>
        <w:tab/>
      </w:r>
      <w:r>
        <w:rPr>
          <w:b/>
        </w:rPr>
        <w:tab/>
      </w:r>
      <w:r>
        <w:rPr>
          <w:b/>
        </w:rPr>
        <w:tab/>
      </w:r>
      <w:r>
        <w:rPr>
          <w:b/>
        </w:rPr>
        <w:tab/>
      </w:r>
      <w:r>
        <w:rPr>
          <w:b/>
        </w:rPr>
        <w:tab/>
      </w:r>
      <w:r>
        <w:rPr>
          <w:b/>
        </w:rPr>
        <w:tab/>
      </w:r>
      <w:r>
        <w:rPr>
          <w:b/>
        </w:rPr>
        <w:tab/>
      </w:r>
      <w:r>
        <w:rPr>
          <w:b/>
        </w:rPr>
        <w:tab/>
      </w:r>
      <w:r w:rsidR="00335466" w:rsidRPr="00EB375D">
        <w:rPr>
          <w:b/>
        </w:rPr>
        <w:t>Aug 2021</w:t>
      </w:r>
      <w:r w:rsidR="00335466">
        <w:rPr>
          <w:b/>
        </w:rPr>
        <w:t xml:space="preserve"> to </w:t>
      </w:r>
      <w:r w:rsidR="00335466" w:rsidRPr="00EB375D">
        <w:rPr>
          <w:b/>
        </w:rPr>
        <w:t>Present</w:t>
      </w:r>
    </w:p>
    <w:p w14:paraId="53F2CEF6" w14:textId="163C2179" w:rsidR="001D02FC" w:rsidRDefault="00EB375D" w:rsidP="00035ECD">
      <w:pPr>
        <w:pStyle w:val="NoSpacing"/>
        <w:rPr>
          <w:b/>
        </w:rPr>
      </w:pPr>
      <w:r w:rsidRPr="00EB375D">
        <w:rPr>
          <w:b/>
        </w:rPr>
        <w:t>Enterprise Access Control System</w:t>
      </w:r>
    </w:p>
    <w:p w14:paraId="3247FF7F" w14:textId="77777777" w:rsidR="00EB375D" w:rsidRDefault="00EB375D" w:rsidP="00035ECD">
      <w:pPr>
        <w:pStyle w:val="NoSpacing"/>
        <w:rPr>
          <w:bCs/>
        </w:rPr>
      </w:pPr>
    </w:p>
    <w:p w14:paraId="4187F549" w14:textId="51D0BAE9" w:rsidR="00EB375D" w:rsidRDefault="00EB375D" w:rsidP="00EB375D">
      <w:pPr>
        <w:pStyle w:val="NoSpacing"/>
        <w:numPr>
          <w:ilvl w:val="0"/>
          <w:numId w:val="109"/>
        </w:numPr>
      </w:pPr>
      <w:r>
        <w:t>SME VMS and NVR</w:t>
      </w:r>
    </w:p>
    <w:p w14:paraId="17D9C524" w14:textId="5E2F71AB" w:rsidR="00EB375D" w:rsidRDefault="00EB375D" w:rsidP="00EB375D">
      <w:pPr>
        <w:pStyle w:val="NoSpacing"/>
        <w:numPr>
          <w:ilvl w:val="0"/>
          <w:numId w:val="109"/>
        </w:numPr>
      </w:pPr>
      <w:r>
        <w:t>Facilitate issue identification and analysis</w:t>
      </w:r>
    </w:p>
    <w:p w14:paraId="186CC4D5" w14:textId="5D28A2FB" w:rsidR="00EB375D" w:rsidRDefault="00EB375D" w:rsidP="00EB375D">
      <w:pPr>
        <w:pStyle w:val="NoSpacing"/>
        <w:numPr>
          <w:ilvl w:val="0"/>
          <w:numId w:val="109"/>
        </w:numPr>
      </w:pPr>
      <w:r>
        <w:t>Investigate and resolve technical issues</w:t>
      </w:r>
    </w:p>
    <w:p w14:paraId="1FC7CF2F" w14:textId="7B016CAB" w:rsidR="00EB375D" w:rsidRDefault="00EB375D" w:rsidP="00EB375D">
      <w:pPr>
        <w:pStyle w:val="NoSpacing"/>
        <w:numPr>
          <w:ilvl w:val="0"/>
          <w:numId w:val="109"/>
        </w:numPr>
      </w:pPr>
      <w:r>
        <w:t>Track requests resolution</w:t>
      </w:r>
    </w:p>
    <w:p w14:paraId="4F641391" w14:textId="00B2D522" w:rsidR="00EB375D" w:rsidRDefault="00EB375D" w:rsidP="00EB375D">
      <w:pPr>
        <w:pStyle w:val="NoSpacing"/>
        <w:numPr>
          <w:ilvl w:val="0"/>
          <w:numId w:val="109"/>
        </w:numPr>
      </w:pPr>
      <w:r>
        <w:t>Provide technical training</w:t>
      </w:r>
    </w:p>
    <w:p w14:paraId="0464576A" w14:textId="509CFEAC" w:rsidR="00EB375D" w:rsidRDefault="00914A9D" w:rsidP="00914A9D">
      <w:pPr>
        <w:pStyle w:val="NoSpacing"/>
        <w:numPr>
          <w:ilvl w:val="0"/>
          <w:numId w:val="109"/>
        </w:numPr>
      </w:pPr>
      <w:r>
        <w:t>Experienced in installation, configuration, administration, troubleshooting, tuning, security, backup, recovery and upgrades.</w:t>
      </w:r>
    </w:p>
    <w:p w14:paraId="227C87CF" w14:textId="61F2E406" w:rsidR="00EB375D" w:rsidRDefault="008328A2" w:rsidP="00914A9D">
      <w:pPr>
        <w:pStyle w:val="NoSpacing"/>
        <w:numPr>
          <w:ilvl w:val="0"/>
          <w:numId w:val="109"/>
        </w:numPr>
      </w:pPr>
      <w:r w:rsidRPr="008328A2">
        <w:t>Incident investigations reported by internal</w:t>
      </w:r>
      <w:r>
        <w:t xml:space="preserve"> &amp;</w:t>
      </w:r>
      <w:r w:rsidRPr="008328A2">
        <w:t xml:space="preserve"> third party monitoring services</w:t>
      </w:r>
      <w:r w:rsidR="00EB375D">
        <w:t xml:space="preserve"> </w:t>
      </w:r>
    </w:p>
    <w:p w14:paraId="61BF242C" w14:textId="0032BB2E" w:rsidR="00EB375D" w:rsidRDefault="00EB375D" w:rsidP="003045FB">
      <w:pPr>
        <w:pStyle w:val="NoSpacing"/>
        <w:numPr>
          <w:ilvl w:val="0"/>
          <w:numId w:val="109"/>
        </w:numPr>
      </w:pPr>
      <w:r>
        <w:t>Replication of technical issues</w:t>
      </w:r>
    </w:p>
    <w:p w14:paraId="1D588F71" w14:textId="63AF8733" w:rsidR="001D02FC" w:rsidRDefault="00EB375D" w:rsidP="00EB375D">
      <w:pPr>
        <w:pStyle w:val="NoSpacing"/>
        <w:numPr>
          <w:ilvl w:val="0"/>
          <w:numId w:val="109"/>
        </w:numPr>
      </w:pPr>
      <w:r>
        <w:t>Test and verify products &amp; new features</w:t>
      </w:r>
    </w:p>
    <w:p w14:paraId="6D1F12E1" w14:textId="77777777" w:rsidR="00EB375D" w:rsidRDefault="00EB375D" w:rsidP="00EB375D">
      <w:pPr>
        <w:pStyle w:val="NoSpacing"/>
        <w:rPr>
          <w:b/>
        </w:rPr>
      </w:pPr>
    </w:p>
    <w:p w14:paraId="6721C7DC" w14:textId="4F6A9CFF" w:rsidR="00EB375D" w:rsidRPr="00EB375D" w:rsidRDefault="00EB375D" w:rsidP="00EB375D">
      <w:pPr>
        <w:pStyle w:val="NoSpacing"/>
        <w:rPr>
          <w:b/>
        </w:rPr>
      </w:pPr>
      <w:r w:rsidRPr="00EB375D">
        <w:rPr>
          <w:b/>
        </w:rPr>
        <w:t xml:space="preserve">Network Specialist </w:t>
      </w:r>
    </w:p>
    <w:p w14:paraId="40E7CE8B" w14:textId="36249A6F" w:rsidR="005C0325" w:rsidRDefault="00EB375D" w:rsidP="00EB375D">
      <w:pPr>
        <w:pStyle w:val="NoSpacing"/>
        <w:rPr>
          <w:b/>
        </w:rPr>
      </w:pPr>
      <w:r w:rsidRPr="00EB375D">
        <w:rPr>
          <w:b/>
        </w:rPr>
        <w:t>State of Kentucky, Administrative Office of the Courts/Harvey Nash</w:t>
      </w:r>
      <w:r>
        <w:rPr>
          <w:b/>
        </w:rPr>
        <w:t xml:space="preserve"> </w:t>
      </w:r>
      <w:r>
        <w:rPr>
          <w:b/>
        </w:rPr>
        <w:tab/>
      </w:r>
      <w:r>
        <w:rPr>
          <w:b/>
        </w:rPr>
        <w:tab/>
      </w:r>
      <w:r>
        <w:rPr>
          <w:b/>
        </w:rPr>
        <w:tab/>
      </w:r>
      <w:r w:rsidRPr="00EB375D">
        <w:rPr>
          <w:b/>
        </w:rPr>
        <w:t>May 2021</w:t>
      </w:r>
      <w:r>
        <w:rPr>
          <w:b/>
        </w:rPr>
        <w:t xml:space="preserve"> to </w:t>
      </w:r>
      <w:r w:rsidRPr="00EB375D">
        <w:rPr>
          <w:b/>
        </w:rPr>
        <w:t>Jun 2021</w:t>
      </w:r>
    </w:p>
    <w:p w14:paraId="4D97CFA8" w14:textId="4863A465" w:rsidR="001D02FC" w:rsidRPr="005C0325" w:rsidRDefault="001D02FC" w:rsidP="001D02FC">
      <w:pPr>
        <w:pStyle w:val="NoSpacing"/>
        <w:rPr>
          <w:b/>
        </w:rPr>
      </w:pPr>
    </w:p>
    <w:p w14:paraId="5950D91A" w14:textId="64613765" w:rsidR="00EB375D" w:rsidRPr="00EB375D" w:rsidRDefault="00EB375D" w:rsidP="00EB375D">
      <w:pPr>
        <w:pStyle w:val="NoSpacing"/>
        <w:numPr>
          <w:ilvl w:val="0"/>
          <w:numId w:val="111"/>
        </w:numPr>
        <w:rPr>
          <w:bCs/>
        </w:rPr>
      </w:pPr>
      <w:r w:rsidRPr="00EB375D">
        <w:rPr>
          <w:bCs/>
        </w:rPr>
        <w:t>Rack mounting of server and networking equipment.</w:t>
      </w:r>
    </w:p>
    <w:p w14:paraId="0DA5AB71" w14:textId="742F4ED7" w:rsidR="00EB375D" w:rsidRPr="00EB375D" w:rsidRDefault="00EB375D" w:rsidP="00EB375D">
      <w:pPr>
        <w:pStyle w:val="NoSpacing"/>
        <w:numPr>
          <w:ilvl w:val="0"/>
          <w:numId w:val="111"/>
        </w:numPr>
        <w:rPr>
          <w:bCs/>
        </w:rPr>
      </w:pPr>
      <w:r w:rsidRPr="00EB375D">
        <w:rPr>
          <w:bCs/>
        </w:rPr>
        <w:t>Cabling and labeling of data and electronic cables and devices.</w:t>
      </w:r>
    </w:p>
    <w:p w14:paraId="27AEBE3B" w14:textId="55F094FA" w:rsidR="00EB375D" w:rsidRPr="00EB375D" w:rsidRDefault="00EB375D" w:rsidP="00EB375D">
      <w:pPr>
        <w:pStyle w:val="NoSpacing"/>
        <w:numPr>
          <w:ilvl w:val="0"/>
          <w:numId w:val="111"/>
        </w:numPr>
        <w:rPr>
          <w:bCs/>
        </w:rPr>
      </w:pPr>
      <w:r w:rsidRPr="00EB375D">
        <w:rPr>
          <w:bCs/>
        </w:rPr>
        <w:t>Utilizing VMware vShpere, VMWare Center, and related tools to configure and migrate virtual machines.</w:t>
      </w:r>
    </w:p>
    <w:p w14:paraId="75C4AF67" w14:textId="099012DD" w:rsidR="00EB375D" w:rsidRPr="00EB375D" w:rsidRDefault="00EB375D" w:rsidP="00EB375D">
      <w:pPr>
        <w:pStyle w:val="NoSpacing"/>
        <w:numPr>
          <w:ilvl w:val="0"/>
          <w:numId w:val="111"/>
        </w:numPr>
        <w:rPr>
          <w:bCs/>
        </w:rPr>
      </w:pPr>
      <w:r w:rsidRPr="00EB375D">
        <w:rPr>
          <w:bCs/>
        </w:rPr>
        <w:t>Packing and preparing decommissioned equipment for return, surplus, or shipment.</w:t>
      </w:r>
    </w:p>
    <w:p w14:paraId="1589F7AF" w14:textId="77306C2B" w:rsidR="00EB375D" w:rsidRPr="00EB375D" w:rsidRDefault="00EB375D" w:rsidP="00EB375D">
      <w:pPr>
        <w:pStyle w:val="NoSpacing"/>
        <w:numPr>
          <w:ilvl w:val="0"/>
          <w:numId w:val="111"/>
        </w:numPr>
        <w:rPr>
          <w:bCs/>
        </w:rPr>
      </w:pPr>
      <w:r w:rsidRPr="00EB375D">
        <w:rPr>
          <w:bCs/>
        </w:rPr>
        <w:t>Configuration and preparation of server and network equipment for deployment.</w:t>
      </w:r>
    </w:p>
    <w:p w14:paraId="68EFB263" w14:textId="17B29D31" w:rsidR="00EB375D" w:rsidRPr="00EB375D" w:rsidRDefault="00EB375D" w:rsidP="00EB375D">
      <w:pPr>
        <w:pStyle w:val="NoSpacing"/>
        <w:numPr>
          <w:ilvl w:val="0"/>
          <w:numId w:val="111"/>
        </w:numPr>
        <w:rPr>
          <w:bCs/>
        </w:rPr>
      </w:pPr>
      <w:r w:rsidRPr="00EB375D">
        <w:rPr>
          <w:bCs/>
        </w:rPr>
        <w:t>Deploying hardware to various locations statewide.</w:t>
      </w:r>
    </w:p>
    <w:p w14:paraId="4E9B7A8C" w14:textId="3A45261C" w:rsidR="00EB375D" w:rsidRPr="00EB375D" w:rsidRDefault="00EB375D" w:rsidP="00EB375D">
      <w:pPr>
        <w:pStyle w:val="NoSpacing"/>
        <w:numPr>
          <w:ilvl w:val="0"/>
          <w:numId w:val="111"/>
        </w:numPr>
        <w:rPr>
          <w:bCs/>
        </w:rPr>
      </w:pPr>
      <w:r w:rsidRPr="00EB375D">
        <w:rPr>
          <w:bCs/>
        </w:rPr>
        <w:t>Confirming device connection.</w:t>
      </w:r>
    </w:p>
    <w:p w14:paraId="3DB92CFE" w14:textId="09D3DAB0" w:rsidR="00EB375D" w:rsidRPr="00EB375D" w:rsidRDefault="00EB375D" w:rsidP="00EB375D">
      <w:pPr>
        <w:pStyle w:val="NoSpacing"/>
        <w:numPr>
          <w:ilvl w:val="0"/>
          <w:numId w:val="111"/>
        </w:numPr>
        <w:rPr>
          <w:bCs/>
        </w:rPr>
      </w:pPr>
      <w:r w:rsidRPr="00EB375D">
        <w:rPr>
          <w:bCs/>
        </w:rPr>
        <w:t>Photographing installation configuration.</w:t>
      </w:r>
    </w:p>
    <w:p w14:paraId="03FFE7D7" w14:textId="1F79559A" w:rsidR="00EB375D" w:rsidRPr="00EB375D" w:rsidRDefault="00EB375D" w:rsidP="00EB375D">
      <w:pPr>
        <w:pStyle w:val="NoSpacing"/>
        <w:numPr>
          <w:ilvl w:val="0"/>
          <w:numId w:val="111"/>
        </w:numPr>
        <w:rPr>
          <w:bCs/>
        </w:rPr>
      </w:pPr>
      <w:r w:rsidRPr="00EB375D">
        <w:rPr>
          <w:bCs/>
        </w:rPr>
        <w:t>Administering site survey for future hardware deployment.</w:t>
      </w:r>
    </w:p>
    <w:p w14:paraId="398DA775" w14:textId="0CD5A940" w:rsidR="009340E0" w:rsidRDefault="00EB375D" w:rsidP="00EB375D">
      <w:pPr>
        <w:pStyle w:val="NoSpacing"/>
        <w:numPr>
          <w:ilvl w:val="0"/>
          <w:numId w:val="111"/>
        </w:numPr>
        <w:rPr>
          <w:bCs/>
        </w:rPr>
      </w:pPr>
      <w:r w:rsidRPr="00EB375D">
        <w:rPr>
          <w:bCs/>
        </w:rPr>
        <w:t>Resolving issues on site should any arise during installation/deployment.</w:t>
      </w:r>
    </w:p>
    <w:p w14:paraId="27B596D5" w14:textId="77777777" w:rsidR="00EB375D" w:rsidRDefault="00EB375D" w:rsidP="00EB375D">
      <w:pPr>
        <w:pStyle w:val="NoSpacing"/>
        <w:rPr>
          <w:b/>
        </w:rPr>
      </w:pPr>
    </w:p>
    <w:p w14:paraId="0F724F3E" w14:textId="09796627" w:rsidR="00EB375D" w:rsidRPr="00EB375D" w:rsidRDefault="00EB375D" w:rsidP="00EB375D">
      <w:pPr>
        <w:pStyle w:val="NoSpacing"/>
        <w:rPr>
          <w:b/>
        </w:rPr>
      </w:pPr>
      <w:r w:rsidRPr="00EB375D">
        <w:rPr>
          <w:b/>
        </w:rPr>
        <w:t xml:space="preserve">System Administrator </w:t>
      </w:r>
    </w:p>
    <w:p w14:paraId="2D3AF2EE" w14:textId="6D2E26D0" w:rsidR="005C0325" w:rsidRPr="005C0325" w:rsidRDefault="00EB375D" w:rsidP="00EB375D">
      <w:pPr>
        <w:pStyle w:val="NoSpacing"/>
        <w:rPr>
          <w:b/>
        </w:rPr>
      </w:pPr>
      <w:r w:rsidRPr="00EB375D">
        <w:rPr>
          <w:b/>
        </w:rPr>
        <w:t>Department of Commerce/Census Bureau/OHM Systems/Unisys</w:t>
      </w:r>
      <w:r>
        <w:rPr>
          <w:b/>
        </w:rPr>
        <w:t xml:space="preserve"> </w:t>
      </w:r>
      <w:r>
        <w:rPr>
          <w:b/>
        </w:rPr>
        <w:tab/>
      </w:r>
      <w:r>
        <w:rPr>
          <w:b/>
        </w:rPr>
        <w:tab/>
      </w:r>
      <w:r>
        <w:rPr>
          <w:b/>
        </w:rPr>
        <w:tab/>
      </w:r>
      <w:r w:rsidRPr="00EB375D">
        <w:rPr>
          <w:b/>
        </w:rPr>
        <w:t>Jul 2020</w:t>
      </w:r>
      <w:r>
        <w:rPr>
          <w:b/>
        </w:rPr>
        <w:t xml:space="preserve"> to </w:t>
      </w:r>
      <w:r w:rsidRPr="00EB375D">
        <w:rPr>
          <w:b/>
        </w:rPr>
        <w:t>Apr 2021</w:t>
      </w:r>
    </w:p>
    <w:p w14:paraId="1A63E219" w14:textId="77777777" w:rsidR="00D53105" w:rsidRPr="00035ECD" w:rsidRDefault="00D53105" w:rsidP="00035ECD">
      <w:pPr>
        <w:pStyle w:val="NoSpacing"/>
      </w:pPr>
    </w:p>
    <w:p w14:paraId="31EE6D92" w14:textId="12152BC9" w:rsidR="00EB375D" w:rsidRDefault="00EB375D" w:rsidP="00EB375D">
      <w:pPr>
        <w:pStyle w:val="NoSpacing"/>
        <w:numPr>
          <w:ilvl w:val="0"/>
          <w:numId w:val="101"/>
        </w:numPr>
      </w:pPr>
      <w:r>
        <w:t>Federal customer service-oriented Systems Engineer.</w:t>
      </w:r>
    </w:p>
    <w:p w14:paraId="22EE49EA" w14:textId="033529C4" w:rsidR="00EB375D" w:rsidRDefault="00EB375D" w:rsidP="00EB375D">
      <w:pPr>
        <w:pStyle w:val="NoSpacing"/>
        <w:numPr>
          <w:ilvl w:val="0"/>
          <w:numId w:val="101"/>
        </w:numPr>
      </w:pPr>
      <w:r>
        <w:t xml:space="preserve">Provides analysis related to the design, development, and integration of hardware and software. </w:t>
      </w:r>
    </w:p>
    <w:p w14:paraId="2A96619D" w14:textId="67D93B63" w:rsidR="00EB375D" w:rsidRDefault="00EB375D" w:rsidP="00EB375D">
      <w:pPr>
        <w:pStyle w:val="NoSpacing"/>
        <w:numPr>
          <w:ilvl w:val="0"/>
          <w:numId w:val="101"/>
        </w:numPr>
      </w:pPr>
      <w:r>
        <w:t xml:space="preserve">All system level requirements to provide an integrated IT solution. </w:t>
      </w:r>
    </w:p>
    <w:p w14:paraId="662B8213" w14:textId="1E391850" w:rsidR="00EB375D" w:rsidRDefault="00EB375D" w:rsidP="00EB375D">
      <w:pPr>
        <w:pStyle w:val="NoSpacing"/>
        <w:numPr>
          <w:ilvl w:val="0"/>
          <w:numId w:val="101"/>
        </w:numPr>
      </w:pPr>
      <w:r>
        <w:t xml:space="preserve">Develops integrated system test requirement, strategies, devices, and systems. </w:t>
      </w:r>
    </w:p>
    <w:p w14:paraId="1BB66C51" w14:textId="132AD378" w:rsidR="00EB375D" w:rsidRDefault="00EB375D" w:rsidP="00EB375D">
      <w:pPr>
        <w:pStyle w:val="NoSpacing"/>
        <w:numPr>
          <w:ilvl w:val="0"/>
          <w:numId w:val="101"/>
        </w:numPr>
      </w:pPr>
      <w:r>
        <w:t>Support the design, development, testing, implementation, training, and maintenance of our federal government's critical systems.</w:t>
      </w:r>
    </w:p>
    <w:p w14:paraId="406615C0" w14:textId="6CE63663" w:rsidR="00EB375D" w:rsidRDefault="00EB375D" w:rsidP="00EB375D">
      <w:pPr>
        <w:pStyle w:val="NoSpacing"/>
        <w:numPr>
          <w:ilvl w:val="0"/>
          <w:numId w:val="101"/>
        </w:numPr>
      </w:pPr>
      <w:r>
        <w:t>Performs Password reset in Active Directory and other Applications.</w:t>
      </w:r>
    </w:p>
    <w:p w14:paraId="275D34AD" w14:textId="4B5C7248" w:rsidR="00EB375D" w:rsidRDefault="00EB375D" w:rsidP="00EB375D">
      <w:pPr>
        <w:pStyle w:val="NoSpacing"/>
        <w:numPr>
          <w:ilvl w:val="0"/>
          <w:numId w:val="101"/>
        </w:numPr>
      </w:pPr>
      <w:r>
        <w:t>Administers network workstations including installation and set-up of networked workstations</w:t>
      </w:r>
    </w:p>
    <w:p w14:paraId="3DBAA717" w14:textId="362AE276" w:rsidR="00EB375D" w:rsidRDefault="00EB375D" w:rsidP="00EB375D">
      <w:pPr>
        <w:pStyle w:val="NoSpacing"/>
        <w:numPr>
          <w:ilvl w:val="0"/>
          <w:numId w:val="101"/>
        </w:numPr>
      </w:pPr>
      <w:r>
        <w:t xml:space="preserve">Accountable for keeping the workstations optimized. </w:t>
      </w:r>
    </w:p>
    <w:p w14:paraId="3CA8F9D1" w14:textId="7F712812" w:rsidR="00EB375D" w:rsidRDefault="00EB375D" w:rsidP="00EB375D">
      <w:pPr>
        <w:pStyle w:val="NoSpacing"/>
        <w:numPr>
          <w:ilvl w:val="0"/>
          <w:numId w:val="101"/>
        </w:numPr>
      </w:pPr>
      <w:r>
        <w:t xml:space="preserve">Provides technical support for Mobile phones, Laptops, VPNs, and Application synchronization. </w:t>
      </w:r>
    </w:p>
    <w:p w14:paraId="3984A64F" w14:textId="0570B560" w:rsidR="00EB375D" w:rsidRDefault="00EB375D" w:rsidP="00EB375D">
      <w:pPr>
        <w:pStyle w:val="NoSpacing"/>
        <w:numPr>
          <w:ilvl w:val="0"/>
          <w:numId w:val="101"/>
        </w:numPr>
      </w:pPr>
      <w:r>
        <w:lastRenderedPageBreak/>
        <w:t xml:space="preserve">Maintain hardware and software inventory. </w:t>
      </w:r>
    </w:p>
    <w:p w14:paraId="30ED074E" w14:textId="0434653D" w:rsidR="00EB375D" w:rsidRDefault="00EB375D" w:rsidP="00EB375D">
      <w:pPr>
        <w:pStyle w:val="NoSpacing"/>
        <w:numPr>
          <w:ilvl w:val="0"/>
          <w:numId w:val="101"/>
        </w:numPr>
      </w:pPr>
      <w:r>
        <w:t xml:space="preserve">Maintain and document network and systems diagrams. </w:t>
      </w:r>
    </w:p>
    <w:p w14:paraId="103E16AD" w14:textId="5CD2D658" w:rsidR="00EB375D" w:rsidRDefault="00EB375D" w:rsidP="00EB375D">
      <w:pPr>
        <w:pStyle w:val="NoSpacing"/>
        <w:numPr>
          <w:ilvl w:val="0"/>
          <w:numId w:val="101"/>
        </w:numPr>
      </w:pPr>
      <w:r>
        <w:t xml:space="preserve">Administer the creation and deletion of user accounts as needed among the varying systems. </w:t>
      </w:r>
    </w:p>
    <w:p w14:paraId="38F8AE6F" w14:textId="4245A24C" w:rsidR="00EB375D" w:rsidRDefault="00EB375D" w:rsidP="00EB375D">
      <w:pPr>
        <w:pStyle w:val="NoSpacing"/>
        <w:numPr>
          <w:ilvl w:val="0"/>
          <w:numId w:val="101"/>
        </w:numPr>
      </w:pPr>
      <w:r>
        <w:t xml:space="preserve">Prioritize multiple tasks and escalate issues as needed. </w:t>
      </w:r>
    </w:p>
    <w:p w14:paraId="79FC1188" w14:textId="3CE2B34C" w:rsidR="00EB375D" w:rsidRDefault="00EB375D" w:rsidP="00EB375D">
      <w:pPr>
        <w:pStyle w:val="NoSpacing"/>
        <w:numPr>
          <w:ilvl w:val="0"/>
          <w:numId w:val="101"/>
        </w:numPr>
      </w:pPr>
      <w:r>
        <w:t xml:space="preserve">Monitor appropriate procedures to safeguard systems from physical harm and viruses, unauthorized users, and damage to data. </w:t>
      </w:r>
    </w:p>
    <w:p w14:paraId="7AC88C8E" w14:textId="5ABDA54C" w:rsidR="003045FB" w:rsidRDefault="003045FB" w:rsidP="00EB375D">
      <w:pPr>
        <w:pStyle w:val="NoSpacing"/>
        <w:numPr>
          <w:ilvl w:val="0"/>
          <w:numId w:val="101"/>
        </w:numPr>
      </w:pPr>
      <w:r w:rsidRPr="003045FB">
        <w:t>Configuring and maintaining Cisco routers, switches, firewalls, and access points</w:t>
      </w:r>
    </w:p>
    <w:p w14:paraId="563986D1" w14:textId="15661D0E" w:rsidR="00EB375D" w:rsidRDefault="00EB375D" w:rsidP="00EB375D">
      <w:pPr>
        <w:pStyle w:val="NoSpacing"/>
        <w:numPr>
          <w:ilvl w:val="0"/>
          <w:numId w:val="101"/>
        </w:numPr>
      </w:pPr>
      <w:r>
        <w:t xml:space="preserve">Must document all worked performed into the helpdesk ticketing system. </w:t>
      </w:r>
    </w:p>
    <w:p w14:paraId="77F5D5DE" w14:textId="0F6431FC" w:rsidR="00EB375D" w:rsidRDefault="00EB375D" w:rsidP="00EB375D">
      <w:pPr>
        <w:pStyle w:val="NoSpacing"/>
        <w:numPr>
          <w:ilvl w:val="0"/>
          <w:numId w:val="101"/>
        </w:numPr>
      </w:pPr>
      <w:r>
        <w:t xml:space="preserve">Responsible for resolving all Tier 1 and Tier 2 Helpdesk responsibilities </w:t>
      </w:r>
    </w:p>
    <w:p w14:paraId="2D1A8C9A" w14:textId="7B6615EB" w:rsidR="00EB375D" w:rsidRDefault="00EB375D" w:rsidP="00EB375D">
      <w:pPr>
        <w:pStyle w:val="NoSpacing"/>
        <w:numPr>
          <w:ilvl w:val="0"/>
          <w:numId w:val="101"/>
        </w:numPr>
      </w:pPr>
      <w:r>
        <w:t xml:space="preserve">Provide competent friendly customer support on each interaction. </w:t>
      </w:r>
    </w:p>
    <w:p w14:paraId="6E90B999" w14:textId="7A81BE54" w:rsidR="00EB375D" w:rsidRDefault="00EB375D" w:rsidP="00EB375D">
      <w:pPr>
        <w:pStyle w:val="NoSpacing"/>
        <w:numPr>
          <w:ilvl w:val="0"/>
          <w:numId w:val="101"/>
        </w:numPr>
      </w:pPr>
      <w:r>
        <w:t xml:space="preserve">Monitor and track problems until resolved. </w:t>
      </w:r>
    </w:p>
    <w:p w14:paraId="412D11A0" w14:textId="4F47690F" w:rsidR="00EB375D" w:rsidRDefault="00EB375D" w:rsidP="00EB375D">
      <w:pPr>
        <w:pStyle w:val="NoSpacing"/>
        <w:numPr>
          <w:ilvl w:val="0"/>
          <w:numId w:val="101"/>
        </w:numPr>
      </w:pPr>
      <w:r>
        <w:t xml:space="preserve">Provide updates/status to users, team and management. </w:t>
      </w:r>
    </w:p>
    <w:p w14:paraId="790A0874" w14:textId="377AEBBA" w:rsidR="00EB375D" w:rsidRDefault="00EB375D" w:rsidP="00EB375D">
      <w:pPr>
        <w:pStyle w:val="NoSpacing"/>
        <w:numPr>
          <w:ilvl w:val="0"/>
          <w:numId w:val="101"/>
        </w:numPr>
      </w:pPr>
      <w:r>
        <w:t xml:space="preserve">Resolve problems within service level agreement (SLA). </w:t>
      </w:r>
    </w:p>
    <w:p w14:paraId="10F34879" w14:textId="14458E8E" w:rsidR="00EB375D" w:rsidRDefault="00EB375D" w:rsidP="00EB375D">
      <w:pPr>
        <w:pStyle w:val="NoSpacing"/>
        <w:numPr>
          <w:ilvl w:val="0"/>
          <w:numId w:val="101"/>
        </w:numPr>
      </w:pPr>
      <w:r>
        <w:t>Provide end-user hardware and software troubleshooting support.</w:t>
      </w:r>
    </w:p>
    <w:p w14:paraId="64108B19" w14:textId="2DA36E08" w:rsidR="002F129F" w:rsidRDefault="00EB375D" w:rsidP="00EB375D">
      <w:pPr>
        <w:pStyle w:val="NoSpacing"/>
        <w:numPr>
          <w:ilvl w:val="0"/>
          <w:numId w:val="101"/>
        </w:numPr>
      </w:pPr>
      <w:r>
        <w:t>Significant knowledge of hardware configurations and software applications.</w:t>
      </w:r>
    </w:p>
    <w:p w14:paraId="20A633D1" w14:textId="77777777" w:rsidR="009340E0" w:rsidRDefault="009340E0" w:rsidP="002F129F">
      <w:pPr>
        <w:pStyle w:val="NoSpacing"/>
        <w:rPr>
          <w:b/>
        </w:rPr>
      </w:pPr>
    </w:p>
    <w:p w14:paraId="6E81E148" w14:textId="455DB270" w:rsidR="00EB375D" w:rsidRPr="00EB375D" w:rsidRDefault="00EB375D" w:rsidP="00EB375D">
      <w:pPr>
        <w:pStyle w:val="NoSpacing"/>
        <w:rPr>
          <w:b/>
        </w:rPr>
      </w:pPr>
      <w:r w:rsidRPr="00EB375D">
        <w:rPr>
          <w:b/>
        </w:rPr>
        <w:t>Software</w:t>
      </w:r>
      <w:r w:rsidR="00914A9D">
        <w:rPr>
          <w:b/>
        </w:rPr>
        <w:t>/Systems</w:t>
      </w:r>
      <w:r w:rsidRPr="00EB375D">
        <w:rPr>
          <w:b/>
        </w:rPr>
        <w:t xml:space="preserve"> Analyst </w:t>
      </w:r>
    </w:p>
    <w:p w14:paraId="4BEA5287" w14:textId="230B88C7" w:rsidR="002F129F" w:rsidRDefault="00EB375D" w:rsidP="002F129F">
      <w:pPr>
        <w:pStyle w:val="NoSpacing"/>
        <w:rPr>
          <w:b/>
        </w:rPr>
      </w:pPr>
      <w:r w:rsidRPr="00EB375D">
        <w:rPr>
          <w:b/>
        </w:rPr>
        <w:t>Texas Roadhouse/V-soft Consulting</w:t>
      </w:r>
      <w:r>
        <w:rPr>
          <w:b/>
        </w:rPr>
        <w:t xml:space="preserve"> </w:t>
      </w:r>
      <w:r>
        <w:rPr>
          <w:b/>
        </w:rPr>
        <w:tab/>
      </w:r>
      <w:r>
        <w:rPr>
          <w:b/>
        </w:rPr>
        <w:tab/>
      </w:r>
      <w:r>
        <w:rPr>
          <w:b/>
        </w:rPr>
        <w:tab/>
      </w:r>
      <w:r>
        <w:rPr>
          <w:b/>
        </w:rPr>
        <w:tab/>
      </w:r>
      <w:r>
        <w:rPr>
          <w:b/>
        </w:rPr>
        <w:tab/>
      </w:r>
      <w:r>
        <w:rPr>
          <w:b/>
        </w:rPr>
        <w:tab/>
      </w:r>
      <w:r w:rsidRPr="00EB375D">
        <w:rPr>
          <w:b/>
        </w:rPr>
        <w:t>May 2019</w:t>
      </w:r>
      <w:r>
        <w:rPr>
          <w:b/>
        </w:rPr>
        <w:t xml:space="preserve"> to </w:t>
      </w:r>
      <w:r w:rsidRPr="00EB375D">
        <w:rPr>
          <w:b/>
        </w:rPr>
        <w:t>Sept 2019</w:t>
      </w:r>
    </w:p>
    <w:p w14:paraId="3CC8A6A0" w14:textId="77777777" w:rsidR="00EB375D" w:rsidRDefault="00EB375D" w:rsidP="002F129F">
      <w:pPr>
        <w:pStyle w:val="NoSpacing"/>
        <w:rPr>
          <w:b/>
        </w:rPr>
      </w:pPr>
    </w:p>
    <w:p w14:paraId="519D9398" w14:textId="54D0913C" w:rsidR="00EB375D" w:rsidRPr="00EB375D" w:rsidRDefault="00EB375D" w:rsidP="00EB375D">
      <w:pPr>
        <w:pStyle w:val="NoSpacing"/>
        <w:numPr>
          <w:ilvl w:val="0"/>
          <w:numId w:val="113"/>
        </w:numPr>
        <w:rPr>
          <w:bCs/>
        </w:rPr>
      </w:pPr>
      <w:r w:rsidRPr="00EB375D">
        <w:rPr>
          <w:bCs/>
        </w:rPr>
        <w:t xml:space="preserve">Business Process Testing  </w:t>
      </w:r>
    </w:p>
    <w:p w14:paraId="2534213C" w14:textId="7EC36646" w:rsidR="00EB375D" w:rsidRPr="00EB375D" w:rsidRDefault="00EB375D" w:rsidP="00EB375D">
      <w:pPr>
        <w:pStyle w:val="NoSpacing"/>
        <w:numPr>
          <w:ilvl w:val="0"/>
          <w:numId w:val="113"/>
        </w:numPr>
        <w:rPr>
          <w:bCs/>
        </w:rPr>
      </w:pPr>
      <w:r w:rsidRPr="00EB375D">
        <w:rPr>
          <w:bCs/>
        </w:rPr>
        <w:t xml:space="preserve">Business Modeling  </w:t>
      </w:r>
    </w:p>
    <w:p w14:paraId="5BEBCDAB" w14:textId="293784D1" w:rsidR="00EB375D" w:rsidRPr="00EB375D" w:rsidRDefault="00EB375D" w:rsidP="00EB375D">
      <w:pPr>
        <w:pStyle w:val="NoSpacing"/>
        <w:numPr>
          <w:ilvl w:val="0"/>
          <w:numId w:val="113"/>
        </w:numPr>
        <w:rPr>
          <w:bCs/>
        </w:rPr>
      </w:pPr>
      <w:r w:rsidRPr="00EB375D">
        <w:rPr>
          <w:bCs/>
        </w:rPr>
        <w:t xml:space="preserve">Systems Development Life Cycle  </w:t>
      </w:r>
    </w:p>
    <w:p w14:paraId="003DEEEB" w14:textId="51EF034B" w:rsidR="00EB375D" w:rsidRPr="00EB375D" w:rsidRDefault="00EB375D" w:rsidP="00EB375D">
      <w:pPr>
        <w:pStyle w:val="NoSpacing"/>
        <w:numPr>
          <w:ilvl w:val="0"/>
          <w:numId w:val="113"/>
        </w:numPr>
        <w:rPr>
          <w:bCs/>
        </w:rPr>
      </w:pPr>
      <w:r w:rsidRPr="00EB375D">
        <w:rPr>
          <w:bCs/>
        </w:rPr>
        <w:t xml:space="preserve">Presentation Skills  </w:t>
      </w:r>
    </w:p>
    <w:p w14:paraId="63036005" w14:textId="595E2504" w:rsidR="00EB375D" w:rsidRPr="00EB375D" w:rsidRDefault="00EB375D" w:rsidP="00EB375D">
      <w:pPr>
        <w:pStyle w:val="NoSpacing"/>
        <w:numPr>
          <w:ilvl w:val="0"/>
          <w:numId w:val="113"/>
        </w:numPr>
        <w:rPr>
          <w:bCs/>
        </w:rPr>
      </w:pPr>
      <w:r w:rsidRPr="00EB375D">
        <w:rPr>
          <w:bCs/>
        </w:rPr>
        <w:t>Agile Methodologies</w:t>
      </w:r>
    </w:p>
    <w:p w14:paraId="138797EE" w14:textId="0BBF0351" w:rsidR="00EB375D" w:rsidRPr="00EB375D" w:rsidRDefault="00EB375D" w:rsidP="00EB375D">
      <w:pPr>
        <w:pStyle w:val="NoSpacing"/>
        <w:numPr>
          <w:ilvl w:val="0"/>
          <w:numId w:val="113"/>
        </w:numPr>
        <w:rPr>
          <w:bCs/>
        </w:rPr>
      </w:pPr>
      <w:r w:rsidRPr="00EB375D">
        <w:rPr>
          <w:bCs/>
        </w:rPr>
        <w:t xml:space="preserve">ITIL Environment </w:t>
      </w:r>
    </w:p>
    <w:p w14:paraId="45A31CC7" w14:textId="1E15697F" w:rsidR="00EB375D" w:rsidRPr="00EB375D" w:rsidRDefault="00EB375D" w:rsidP="00EB375D">
      <w:pPr>
        <w:pStyle w:val="NoSpacing"/>
        <w:numPr>
          <w:ilvl w:val="0"/>
          <w:numId w:val="113"/>
        </w:numPr>
        <w:rPr>
          <w:bCs/>
        </w:rPr>
      </w:pPr>
      <w:r w:rsidRPr="00EB375D">
        <w:rPr>
          <w:bCs/>
        </w:rPr>
        <w:t>Updating the software/firmware in the POS at each store to accept chip card payments.</w:t>
      </w:r>
    </w:p>
    <w:p w14:paraId="1D93D8CF" w14:textId="367CFD03" w:rsidR="00EB375D" w:rsidRPr="00EB375D" w:rsidRDefault="00EB375D" w:rsidP="00EB375D">
      <w:pPr>
        <w:pStyle w:val="NoSpacing"/>
        <w:numPr>
          <w:ilvl w:val="0"/>
          <w:numId w:val="113"/>
        </w:numPr>
        <w:rPr>
          <w:bCs/>
        </w:rPr>
      </w:pPr>
      <w:r w:rsidRPr="00EB375D">
        <w:rPr>
          <w:bCs/>
        </w:rPr>
        <w:t>POS system projects.</w:t>
      </w:r>
    </w:p>
    <w:p w14:paraId="4BF140DC" w14:textId="740327B1" w:rsidR="00EB375D" w:rsidRPr="00EB375D" w:rsidRDefault="00EB375D" w:rsidP="00EB375D">
      <w:pPr>
        <w:pStyle w:val="NoSpacing"/>
        <w:numPr>
          <w:ilvl w:val="0"/>
          <w:numId w:val="113"/>
        </w:numPr>
        <w:rPr>
          <w:bCs/>
        </w:rPr>
      </w:pPr>
      <w:r w:rsidRPr="00EB375D">
        <w:rPr>
          <w:bCs/>
        </w:rPr>
        <w:t>Office365 environment</w:t>
      </w:r>
    </w:p>
    <w:p w14:paraId="1DF80451" w14:textId="381695B5" w:rsidR="002F129F" w:rsidRDefault="00EB375D" w:rsidP="00EB375D">
      <w:pPr>
        <w:pStyle w:val="NoSpacing"/>
        <w:numPr>
          <w:ilvl w:val="0"/>
          <w:numId w:val="113"/>
        </w:numPr>
        <w:rPr>
          <w:bCs/>
        </w:rPr>
      </w:pPr>
      <w:r w:rsidRPr="00EB375D">
        <w:rPr>
          <w:bCs/>
        </w:rPr>
        <w:t>Windows 10 environment.</w:t>
      </w:r>
    </w:p>
    <w:p w14:paraId="42E502C7" w14:textId="77777777" w:rsidR="00EB375D" w:rsidRDefault="00EB375D" w:rsidP="00EB375D">
      <w:pPr>
        <w:pStyle w:val="NoSpacing"/>
        <w:rPr>
          <w:b/>
        </w:rPr>
      </w:pPr>
    </w:p>
    <w:p w14:paraId="5B3E7257" w14:textId="05B553F8" w:rsidR="00335466" w:rsidRDefault="00335466" w:rsidP="00EB375D">
      <w:pPr>
        <w:pStyle w:val="NoSpacing"/>
        <w:rPr>
          <w:b/>
        </w:rPr>
      </w:pPr>
      <w:r w:rsidRPr="00335466">
        <w:rPr>
          <w:b/>
        </w:rPr>
        <w:t xml:space="preserve">Technical Analyst </w:t>
      </w:r>
    </w:p>
    <w:p w14:paraId="1574BB57" w14:textId="34B9E978" w:rsidR="00335466" w:rsidRDefault="00335466" w:rsidP="00EB375D">
      <w:pPr>
        <w:pStyle w:val="NoSpacing"/>
        <w:rPr>
          <w:b/>
        </w:rPr>
      </w:pPr>
      <w:r w:rsidRPr="00335466">
        <w:rPr>
          <w:b/>
        </w:rPr>
        <w:t xml:space="preserve">SmartSource Technical Solutions, Louisville, KY </w:t>
      </w:r>
      <w:r>
        <w:rPr>
          <w:b/>
        </w:rPr>
        <w:tab/>
      </w:r>
      <w:r>
        <w:rPr>
          <w:b/>
        </w:rPr>
        <w:tab/>
      </w:r>
      <w:r>
        <w:rPr>
          <w:b/>
        </w:rPr>
        <w:tab/>
      </w:r>
      <w:r>
        <w:rPr>
          <w:b/>
        </w:rPr>
        <w:tab/>
      </w:r>
      <w:r>
        <w:rPr>
          <w:b/>
        </w:rPr>
        <w:tab/>
      </w:r>
      <w:r w:rsidRPr="00335466">
        <w:rPr>
          <w:b/>
        </w:rPr>
        <w:t xml:space="preserve">Apr </w:t>
      </w:r>
      <w:r>
        <w:rPr>
          <w:b/>
        </w:rPr>
        <w:t>2017 to May 2019</w:t>
      </w:r>
    </w:p>
    <w:p w14:paraId="556EE249" w14:textId="77777777" w:rsidR="00335466" w:rsidRDefault="00335466" w:rsidP="00EB375D">
      <w:pPr>
        <w:pStyle w:val="NoSpacing"/>
        <w:rPr>
          <w:b/>
        </w:rPr>
      </w:pPr>
    </w:p>
    <w:p w14:paraId="45B921F4" w14:textId="0C8CF1C1" w:rsidR="00335466" w:rsidRPr="00335466" w:rsidRDefault="00335466" w:rsidP="00335466">
      <w:pPr>
        <w:pStyle w:val="NoSpacing"/>
        <w:numPr>
          <w:ilvl w:val="0"/>
          <w:numId w:val="134"/>
        </w:numPr>
        <w:rPr>
          <w:bCs/>
        </w:rPr>
      </w:pPr>
      <w:r w:rsidRPr="00335466">
        <w:rPr>
          <w:bCs/>
        </w:rPr>
        <w:t>Experience troubleshooting users in a windows-based environment specifically Windows 7 &amp; Windows 10</w:t>
      </w:r>
    </w:p>
    <w:p w14:paraId="6A585D37" w14:textId="66649391" w:rsidR="00335466" w:rsidRPr="00335466" w:rsidRDefault="00335466" w:rsidP="00335466">
      <w:pPr>
        <w:pStyle w:val="NoSpacing"/>
        <w:numPr>
          <w:ilvl w:val="0"/>
          <w:numId w:val="134"/>
        </w:numPr>
        <w:rPr>
          <w:bCs/>
        </w:rPr>
      </w:pPr>
      <w:r w:rsidRPr="00335466">
        <w:rPr>
          <w:bCs/>
        </w:rPr>
        <w:t xml:space="preserve">Hardware troubleshooting background on desktops, Monitors, laptops and printers. </w:t>
      </w:r>
    </w:p>
    <w:p w14:paraId="5AFCE889" w14:textId="3B7E0375" w:rsidR="00335466" w:rsidRPr="00335466" w:rsidRDefault="00335466" w:rsidP="00335466">
      <w:pPr>
        <w:pStyle w:val="NoSpacing"/>
        <w:numPr>
          <w:ilvl w:val="0"/>
          <w:numId w:val="134"/>
        </w:numPr>
        <w:rPr>
          <w:bCs/>
        </w:rPr>
      </w:pPr>
      <w:r w:rsidRPr="00335466">
        <w:rPr>
          <w:bCs/>
        </w:rPr>
        <w:t>Ability to comprehend industry standard network connectivity, navigation, and software installation.</w:t>
      </w:r>
    </w:p>
    <w:p w14:paraId="3371BCA4" w14:textId="6C577AEA" w:rsidR="00335466" w:rsidRPr="00335466" w:rsidRDefault="00335466" w:rsidP="00335466">
      <w:pPr>
        <w:pStyle w:val="NoSpacing"/>
        <w:numPr>
          <w:ilvl w:val="0"/>
          <w:numId w:val="134"/>
        </w:numPr>
        <w:rPr>
          <w:bCs/>
        </w:rPr>
      </w:pPr>
      <w:r w:rsidRPr="00335466">
        <w:rPr>
          <w:bCs/>
        </w:rPr>
        <w:t xml:space="preserve">Installing computer related hardware including but not limited to, Desktops, Laptops and Servers. </w:t>
      </w:r>
    </w:p>
    <w:p w14:paraId="2D5EB67F" w14:textId="731353EC" w:rsidR="00335466" w:rsidRPr="00335466" w:rsidRDefault="00335466" w:rsidP="00335466">
      <w:pPr>
        <w:pStyle w:val="NoSpacing"/>
        <w:numPr>
          <w:ilvl w:val="0"/>
          <w:numId w:val="134"/>
        </w:numPr>
        <w:rPr>
          <w:bCs/>
        </w:rPr>
      </w:pPr>
      <w:r w:rsidRPr="00335466">
        <w:rPr>
          <w:bCs/>
        </w:rPr>
        <w:t>Deploying and installing new servers</w:t>
      </w:r>
    </w:p>
    <w:p w14:paraId="258BF497" w14:textId="47877ABF" w:rsidR="00335466" w:rsidRPr="00335466" w:rsidRDefault="00335466" w:rsidP="00335466">
      <w:pPr>
        <w:pStyle w:val="NoSpacing"/>
        <w:numPr>
          <w:ilvl w:val="0"/>
          <w:numId w:val="134"/>
        </w:numPr>
        <w:rPr>
          <w:bCs/>
        </w:rPr>
      </w:pPr>
      <w:r w:rsidRPr="00335466">
        <w:rPr>
          <w:bCs/>
        </w:rPr>
        <w:t xml:space="preserve">Excellent customer service skills to interact with site Management. </w:t>
      </w:r>
    </w:p>
    <w:p w14:paraId="631E1077" w14:textId="337CCE86" w:rsidR="00335466" w:rsidRPr="00335466" w:rsidRDefault="00335466" w:rsidP="00335466">
      <w:pPr>
        <w:pStyle w:val="NoSpacing"/>
        <w:numPr>
          <w:ilvl w:val="0"/>
          <w:numId w:val="134"/>
        </w:numPr>
        <w:rPr>
          <w:bCs/>
        </w:rPr>
      </w:pPr>
      <w:r w:rsidRPr="00335466">
        <w:rPr>
          <w:bCs/>
        </w:rPr>
        <w:t>Tier I-III</w:t>
      </w:r>
    </w:p>
    <w:p w14:paraId="2FA2ECAA" w14:textId="77777777" w:rsidR="00335466" w:rsidRDefault="00335466" w:rsidP="00335466">
      <w:pPr>
        <w:pStyle w:val="NoSpacing"/>
        <w:rPr>
          <w:b/>
        </w:rPr>
      </w:pPr>
    </w:p>
    <w:p w14:paraId="07F89E27" w14:textId="3A43C87B" w:rsidR="00EB375D" w:rsidRPr="00EB375D" w:rsidRDefault="00EB375D" w:rsidP="00EB375D">
      <w:pPr>
        <w:pStyle w:val="NoSpacing"/>
        <w:rPr>
          <w:b/>
        </w:rPr>
      </w:pPr>
      <w:r w:rsidRPr="00EB375D">
        <w:rPr>
          <w:b/>
        </w:rPr>
        <w:t xml:space="preserve">Business Analyst </w:t>
      </w:r>
    </w:p>
    <w:p w14:paraId="43C1D968" w14:textId="7D9091F7" w:rsidR="002F129F" w:rsidRDefault="00EB375D" w:rsidP="00EB375D">
      <w:pPr>
        <w:pStyle w:val="NoSpacing"/>
        <w:rPr>
          <w:b/>
        </w:rPr>
      </w:pPr>
      <w:r w:rsidRPr="00EB375D">
        <w:rPr>
          <w:b/>
        </w:rPr>
        <w:t>Humana Healthcare/LanceSoft</w:t>
      </w:r>
      <w:r>
        <w:rPr>
          <w:b/>
        </w:rPr>
        <w:t xml:space="preserve"> </w:t>
      </w:r>
      <w:r>
        <w:rPr>
          <w:b/>
        </w:rPr>
        <w:tab/>
      </w:r>
      <w:r>
        <w:rPr>
          <w:b/>
        </w:rPr>
        <w:tab/>
      </w:r>
      <w:r>
        <w:rPr>
          <w:b/>
        </w:rPr>
        <w:tab/>
      </w:r>
      <w:r>
        <w:rPr>
          <w:b/>
        </w:rPr>
        <w:tab/>
      </w:r>
      <w:r>
        <w:rPr>
          <w:b/>
        </w:rPr>
        <w:tab/>
      </w:r>
      <w:r>
        <w:rPr>
          <w:b/>
        </w:rPr>
        <w:tab/>
      </w:r>
      <w:r>
        <w:rPr>
          <w:b/>
        </w:rPr>
        <w:tab/>
      </w:r>
      <w:r>
        <w:rPr>
          <w:b/>
        </w:rPr>
        <w:tab/>
      </w:r>
      <w:r w:rsidRPr="00EB375D">
        <w:rPr>
          <w:b/>
        </w:rPr>
        <w:t>Nov</w:t>
      </w:r>
      <w:r>
        <w:rPr>
          <w:b/>
        </w:rPr>
        <w:t xml:space="preserve"> </w:t>
      </w:r>
      <w:r w:rsidRPr="00EB375D">
        <w:rPr>
          <w:b/>
        </w:rPr>
        <w:t>2016</w:t>
      </w:r>
      <w:r>
        <w:rPr>
          <w:b/>
        </w:rPr>
        <w:t xml:space="preserve"> to </w:t>
      </w:r>
      <w:r w:rsidRPr="00EB375D">
        <w:rPr>
          <w:b/>
        </w:rPr>
        <w:t>Apr 2017</w:t>
      </w:r>
    </w:p>
    <w:p w14:paraId="63C8C007" w14:textId="77777777" w:rsidR="002F129F" w:rsidRDefault="002F129F" w:rsidP="002F129F">
      <w:pPr>
        <w:pStyle w:val="NoSpacing"/>
        <w:rPr>
          <w:b/>
        </w:rPr>
      </w:pPr>
    </w:p>
    <w:p w14:paraId="5B2FD102" w14:textId="5503181E" w:rsidR="00EB375D" w:rsidRPr="00EB375D" w:rsidRDefault="00EB375D" w:rsidP="00EB375D">
      <w:pPr>
        <w:pStyle w:val="NoSpacing"/>
        <w:numPr>
          <w:ilvl w:val="0"/>
          <w:numId w:val="115"/>
        </w:numPr>
        <w:rPr>
          <w:bCs/>
        </w:rPr>
      </w:pPr>
      <w:r w:rsidRPr="00EB375D">
        <w:rPr>
          <w:bCs/>
        </w:rPr>
        <w:t>Functional testing, write and review cases based on User Cases received from Project Owners.</w:t>
      </w:r>
    </w:p>
    <w:p w14:paraId="547213F0" w14:textId="494AC540" w:rsidR="00EB375D" w:rsidRPr="00EB375D" w:rsidRDefault="00EB375D" w:rsidP="00EB375D">
      <w:pPr>
        <w:pStyle w:val="NoSpacing"/>
        <w:numPr>
          <w:ilvl w:val="0"/>
          <w:numId w:val="115"/>
        </w:numPr>
        <w:rPr>
          <w:bCs/>
        </w:rPr>
      </w:pPr>
      <w:r w:rsidRPr="00EB375D">
        <w:rPr>
          <w:bCs/>
        </w:rPr>
        <w:t>Create high level test plan for releases. Create detailed test.</w:t>
      </w:r>
    </w:p>
    <w:p w14:paraId="3773D2B4" w14:textId="547E1425" w:rsidR="00EB375D" w:rsidRPr="00EB375D" w:rsidRDefault="00EB375D" w:rsidP="00EB375D">
      <w:pPr>
        <w:pStyle w:val="NoSpacing"/>
        <w:numPr>
          <w:ilvl w:val="0"/>
          <w:numId w:val="115"/>
        </w:numPr>
        <w:rPr>
          <w:bCs/>
        </w:rPr>
      </w:pPr>
      <w:r w:rsidRPr="00EB375D">
        <w:rPr>
          <w:bCs/>
        </w:rPr>
        <w:t>Create well-defined, repeatable test cases after requirements definition.</w:t>
      </w:r>
    </w:p>
    <w:p w14:paraId="7167082C" w14:textId="03D7BEDD" w:rsidR="00EB375D" w:rsidRPr="00EB375D" w:rsidRDefault="00EB375D" w:rsidP="00EB375D">
      <w:pPr>
        <w:pStyle w:val="NoSpacing"/>
        <w:numPr>
          <w:ilvl w:val="0"/>
          <w:numId w:val="115"/>
        </w:numPr>
        <w:rPr>
          <w:bCs/>
        </w:rPr>
      </w:pPr>
      <w:r w:rsidRPr="00EB375D">
        <w:rPr>
          <w:bCs/>
        </w:rPr>
        <w:lastRenderedPageBreak/>
        <w:t xml:space="preserve">Fully responsible for new code testing. </w:t>
      </w:r>
    </w:p>
    <w:p w14:paraId="18B17673" w14:textId="06C1DB96" w:rsidR="00EB375D" w:rsidRPr="00EB375D" w:rsidRDefault="00EB375D" w:rsidP="00EB375D">
      <w:pPr>
        <w:pStyle w:val="NoSpacing"/>
        <w:numPr>
          <w:ilvl w:val="0"/>
          <w:numId w:val="115"/>
        </w:numPr>
        <w:rPr>
          <w:bCs/>
        </w:rPr>
      </w:pPr>
      <w:r w:rsidRPr="00EB375D">
        <w:rPr>
          <w:bCs/>
        </w:rPr>
        <w:t>Expertise in implementation, Customizations and Integrations of eGRC RSA Archer 5.5 and 6</w:t>
      </w:r>
    </w:p>
    <w:p w14:paraId="6B19D3FF" w14:textId="5611BEEA" w:rsidR="00EB375D" w:rsidRPr="00EB375D" w:rsidRDefault="00EB375D" w:rsidP="00EB375D">
      <w:pPr>
        <w:pStyle w:val="NoSpacing"/>
        <w:numPr>
          <w:ilvl w:val="0"/>
          <w:numId w:val="115"/>
        </w:numPr>
        <w:rPr>
          <w:bCs/>
        </w:rPr>
      </w:pPr>
      <w:r w:rsidRPr="00EB375D">
        <w:rPr>
          <w:bCs/>
        </w:rPr>
        <w:t>Knowledge on eGRC Archer 6.1</w:t>
      </w:r>
    </w:p>
    <w:p w14:paraId="58E6BCA5" w14:textId="01D60468" w:rsidR="00EB375D" w:rsidRPr="00EB375D" w:rsidRDefault="00EB375D" w:rsidP="00EB375D">
      <w:pPr>
        <w:pStyle w:val="NoSpacing"/>
        <w:numPr>
          <w:ilvl w:val="0"/>
          <w:numId w:val="115"/>
        </w:numPr>
        <w:rPr>
          <w:bCs/>
        </w:rPr>
      </w:pPr>
      <w:r w:rsidRPr="00EB375D">
        <w:rPr>
          <w:bCs/>
        </w:rPr>
        <w:t xml:space="preserve">Define specifications for automated validation scripts. </w:t>
      </w:r>
    </w:p>
    <w:p w14:paraId="26DFEC12" w14:textId="0A73C4C1" w:rsidR="00EB375D" w:rsidRPr="00EB375D" w:rsidRDefault="00EB375D" w:rsidP="00EB375D">
      <w:pPr>
        <w:pStyle w:val="NoSpacing"/>
        <w:numPr>
          <w:ilvl w:val="0"/>
          <w:numId w:val="115"/>
        </w:numPr>
        <w:rPr>
          <w:bCs/>
        </w:rPr>
      </w:pPr>
      <w:r w:rsidRPr="00EB375D">
        <w:rPr>
          <w:bCs/>
        </w:rPr>
        <w:t>Write automated scripts and determine appropriate candidates for automation.</w:t>
      </w:r>
    </w:p>
    <w:p w14:paraId="7770381E" w14:textId="164FD1B9" w:rsidR="00EB375D" w:rsidRPr="00EB375D" w:rsidRDefault="00EB375D" w:rsidP="00EB375D">
      <w:pPr>
        <w:pStyle w:val="NoSpacing"/>
        <w:numPr>
          <w:ilvl w:val="0"/>
          <w:numId w:val="115"/>
        </w:numPr>
        <w:rPr>
          <w:bCs/>
        </w:rPr>
      </w:pPr>
      <w:r w:rsidRPr="00EB375D">
        <w:rPr>
          <w:bCs/>
        </w:rPr>
        <w:t>Assist with enhancement and automation requests, priorities.</w:t>
      </w:r>
    </w:p>
    <w:p w14:paraId="2725BEFA" w14:textId="0F2D53C2" w:rsidR="00EB375D" w:rsidRPr="00EB375D" w:rsidRDefault="00EB375D" w:rsidP="00EB375D">
      <w:pPr>
        <w:pStyle w:val="NoSpacing"/>
        <w:numPr>
          <w:ilvl w:val="0"/>
          <w:numId w:val="115"/>
        </w:numPr>
        <w:rPr>
          <w:bCs/>
        </w:rPr>
      </w:pPr>
      <w:r w:rsidRPr="00EB375D">
        <w:rPr>
          <w:bCs/>
        </w:rPr>
        <w:t>Generate requirements for validation of release components.</w:t>
      </w:r>
    </w:p>
    <w:p w14:paraId="6E1C3BD5" w14:textId="58F2EE7D" w:rsidR="00EB375D" w:rsidRPr="00EB375D" w:rsidRDefault="00EB375D" w:rsidP="00EB375D">
      <w:pPr>
        <w:pStyle w:val="NoSpacing"/>
        <w:numPr>
          <w:ilvl w:val="0"/>
          <w:numId w:val="115"/>
        </w:numPr>
        <w:rPr>
          <w:bCs/>
        </w:rPr>
      </w:pPr>
      <w:r w:rsidRPr="00EB375D">
        <w:rPr>
          <w:bCs/>
        </w:rPr>
        <w:t>Documentation of defects.</w:t>
      </w:r>
    </w:p>
    <w:p w14:paraId="4C30515D" w14:textId="7AB40BA8" w:rsidR="00EB375D" w:rsidRPr="00EB375D" w:rsidRDefault="00EB375D" w:rsidP="00EB375D">
      <w:pPr>
        <w:pStyle w:val="NoSpacing"/>
        <w:numPr>
          <w:ilvl w:val="0"/>
          <w:numId w:val="115"/>
        </w:numPr>
        <w:rPr>
          <w:bCs/>
        </w:rPr>
      </w:pPr>
      <w:r w:rsidRPr="00EB375D">
        <w:rPr>
          <w:bCs/>
        </w:rPr>
        <w:t>Prioritization of validation activities.</w:t>
      </w:r>
    </w:p>
    <w:p w14:paraId="74AE47B4" w14:textId="6830373F" w:rsidR="00EB375D" w:rsidRPr="00EB375D" w:rsidRDefault="00EB375D" w:rsidP="00EB375D">
      <w:pPr>
        <w:pStyle w:val="NoSpacing"/>
        <w:numPr>
          <w:ilvl w:val="0"/>
          <w:numId w:val="115"/>
        </w:numPr>
        <w:rPr>
          <w:bCs/>
        </w:rPr>
      </w:pPr>
      <w:r w:rsidRPr="00EB375D">
        <w:rPr>
          <w:bCs/>
        </w:rPr>
        <w:t>Regression testing for existing processes.</w:t>
      </w:r>
    </w:p>
    <w:p w14:paraId="5D01CC4F" w14:textId="1CC4589C" w:rsidR="00EB375D" w:rsidRPr="00EB375D" w:rsidRDefault="00EB375D" w:rsidP="00EB375D">
      <w:pPr>
        <w:pStyle w:val="NoSpacing"/>
        <w:numPr>
          <w:ilvl w:val="0"/>
          <w:numId w:val="115"/>
        </w:numPr>
        <w:rPr>
          <w:bCs/>
        </w:rPr>
      </w:pPr>
      <w:r w:rsidRPr="00EB375D">
        <w:rPr>
          <w:bCs/>
        </w:rPr>
        <w:t>Managing system requirements between the business and the software development team.</w:t>
      </w:r>
    </w:p>
    <w:p w14:paraId="2907DFB9" w14:textId="338821A7" w:rsidR="00EB375D" w:rsidRPr="00EB375D" w:rsidRDefault="00EB375D" w:rsidP="00EB375D">
      <w:pPr>
        <w:pStyle w:val="NoSpacing"/>
        <w:numPr>
          <w:ilvl w:val="0"/>
          <w:numId w:val="115"/>
        </w:numPr>
        <w:rPr>
          <w:bCs/>
        </w:rPr>
      </w:pPr>
      <w:r w:rsidRPr="00EB375D">
        <w:rPr>
          <w:bCs/>
        </w:rPr>
        <w:t>Gather, analyze, and document business and functional requirements from clients and business users.</w:t>
      </w:r>
    </w:p>
    <w:p w14:paraId="2E1E7AB3" w14:textId="087FDA5D" w:rsidR="00EB375D" w:rsidRPr="00EB375D" w:rsidRDefault="00EB375D" w:rsidP="00EB375D">
      <w:pPr>
        <w:pStyle w:val="NoSpacing"/>
        <w:numPr>
          <w:ilvl w:val="0"/>
          <w:numId w:val="115"/>
        </w:numPr>
        <w:rPr>
          <w:bCs/>
        </w:rPr>
      </w:pPr>
      <w:r w:rsidRPr="00EB375D">
        <w:rPr>
          <w:bCs/>
        </w:rPr>
        <w:t xml:space="preserve">Experience with Agile methodology, writing user stories, managing scrum calls, prioritizing backlog, etc. </w:t>
      </w:r>
    </w:p>
    <w:p w14:paraId="6255EB3C" w14:textId="2BE8DB55" w:rsidR="00EB375D" w:rsidRPr="00EB375D" w:rsidRDefault="00EB375D" w:rsidP="00EB375D">
      <w:pPr>
        <w:pStyle w:val="NoSpacing"/>
        <w:numPr>
          <w:ilvl w:val="0"/>
          <w:numId w:val="115"/>
        </w:numPr>
        <w:rPr>
          <w:bCs/>
        </w:rPr>
      </w:pPr>
      <w:r w:rsidRPr="00EB375D">
        <w:rPr>
          <w:bCs/>
        </w:rPr>
        <w:t xml:space="preserve">Assists in operational roll-out and support. </w:t>
      </w:r>
    </w:p>
    <w:p w14:paraId="2A152FD4" w14:textId="055AF6A0" w:rsidR="00EB375D" w:rsidRPr="00EB375D" w:rsidRDefault="00EB375D" w:rsidP="00EB375D">
      <w:pPr>
        <w:pStyle w:val="NoSpacing"/>
        <w:numPr>
          <w:ilvl w:val="0"/>
          <w:numId w:val="115"/>
        </w:numPr>
        <w:rPr>
          <w:bCs/>
        </w:rPr>
      </w:pPr>
      <w:r w:rsidRPr="00EB375D">
        <w:rPr>
          <w:bCs/>
        </w:rPr>
        <w:t>Focused on creating better technology solutions for end users.</w:t>
      </w:r>
    </w:p>
    <w:p w14:paraId="09D890D1" w14:textId="0DB41E56" w:rsidR="00EB375D" w:rsidRPr="00EB375D" w:rsidRDefault="00EB375D" w:rsidP="00EB375D">
      <w:pPr>
        <w:pStyle w:val="NoSpacing"/>
        <w:numPr>
          <w:ilvl w:val="0"/>
          <w:numId w:val="115"/>
        </w:numPr>
        <w:rPr>
          <w:bCs/>
        </w:rPr>
      </w:pPr>
      <w:r w:rsidRPr="00EB375D">
        <w:rPr>
          <w:bCs/>
        </w:rPr>
        <w:t>Working with team leads to create new pilot programs for end users.</w:t>
      </w:r>
    </w:p>
    <w:p w14:paraId="54384943" w14:textId="51FC8449" w:rsidR="00EB375D" w:rsidRPr="00EB375D" w:rsidRDefault="00EB375D" w:rsidP="00EB375D">
      <w:pPr>
        <w:pStyle w:val="NoSpacing"/>
        <w:numPr>
          <w:ilvl w:val="0"/>
          <w:numId w:val="115"/>
        </w:numPr>
        <w:rPr>
          <w:bCs/>
        </w:rPr>
      </w:pPr>
      <w:r w:rsidRPr="00EB375D">
        <w:rPr>
          <w:bCs/>
        </w:rPr>
        <w:t>Working with other departments to ensure the best possible solution for the end users.</w:t>
      </w:r>
    </w:p>
    <w:p w14:paraId="07E53C2F" w14:textId="5F6BC374" w:rsidR="002F129F" w:rsidRDefault="00EB375D" w:rsidP="00EB375D">
      <w:pPr>
        <w:pStyle w:val="NoSpacing"/>
        <w:numPr>
          <w:ilvl w:val="0"/>
          <w:numId w:val="115"/>
        </w:numPr>
        <w:rPr>
          <w:bCs/>
        </w:rPr>
      </w:pPr>
      <w:r w:rsidRPr="00EB375D">
        <w:rPr>
          <w:bCs/>
        </w:rPr>
        <w:t>Optimizing work flow, roles and responsibilities.</w:t>
      </w:r>
    </w:p>
    <w:p w14:paraId="1F999DC4" w14:textId="77777777" w:rsidR="00EB375D" w:rsidRDefault="00EB375D" w:rsidP="00EB375D">
      <w:pPr>
        <w:pStyle w:val="NoSpacing"/>
        <w:rPr>
          <w:b/>
        </w:rPr>
      </w:pPr>
    </w:p>
    <w:p w14:paraId="191927AD" w14:textId="58D3DC38" w:rsidR="00EB375D" w:rsidRPr="00EB375D" w:rsidRDefault="00EB375D" w:rsidP="00EB375D">
      <w:pPr>
        <w:pStyle w:val="NoSpacing"/>
        <w:rPr>
          <w:b/>
        </w:rPr>
      </w:pPr>
      <w:r w:rsidRPr="00EB375D">
        <w:rPr>
          <w:b/>
        </w:rPr>
        <w:t xml:space="preserve">Certified Software Analyst </w:t>
      </w:r>
    </w:p>
    <w:p w14:paraId="117FAF48" w14:textId="379121D5" w:rsidR="002F129F" w:rsidRDefault="00EB375D" w:rsidP="00EB375D">
      <w:pPr>
        <w:pStyle w:val="NoSpacing"/>
        <w:rPr>
          <w:b/>
        </w:rPr>
      </w:pPr>
      <w:r w:rsidRPr="00EB375D">
        <w:rPr>
          <w:b/>
        </w:rPr>
        <w:t>Kindred Healthcare/Vertek Solutions</w:t>
      </w:r>
      <w:r>
        <w:rPr>
          <w:b/>
        </w:rPr>
        <w:t xml:space="preserve"> </w:t>
      </w:r>
      <w:r>
        <w:rPr>
          <w:b/>
        </w:rPr>
        <w:tab/>
      </w:r>
      <w:r>
        <w:rPr>
          <w:b/>
        </w:rPr>
        <w:tab/>
      </w:r>
      <w:r>
        <w:rPr>
          <w:b/>
        </w:rPr>
        <w:tab/>
      </w:r>
      <w:r>
        <w:rPr>
          <w:b/>
        </w:rPr>
        <w:tab/>
      </w:r>
      <w:r>
        <w:rPr>
          <w:b/>
        </w:rPr>
        <w:tab/>
      </w:r>
      <w:r>
        <w:rPr>
          <w:b/>
        </w:rPr>
        <w:tab/>
      </w:r>
      <w:r>
        <w:rPr>
          <w:b/>
        </w:rPr>
        <w:tab/>
      </w:r>
      <w:r w:rsidRPr="00EB375D">
        <w:rPr>
          <w:b/>
        </w:rPr>
        <w:t>Jul</w:t>
      </w:r>
      <w:r>
        <w:rPr>
          <w:b/>
        </w:rPr>
        <w:t xml:space="preserve"> </w:t>
      </w:r>
      <w:r w:rsidRPr="00EB375D">
        <w:rPr>
          <w:b/>
        </w:rPr>
        <w:t>2016</w:t>
      </w:r>
      <w:r>
        <w:rPr>
          <w:b/>
        </w:rPr>
        <w:t xml:space="preserve"> to </w:t>
      </w:r>
      <w:r w:rsidRPr="00EB375D">
        <w:rPr>
          <w:b/>
        </w:rPr>
        <w:t>Aug 2016</w:t>
      </w:r>
    </w:p>
    <w:p w14:paraId="011F3D5D" w14:textId="77777777" w:rsidR="002F129F" w:rsidRDefault="002F129F" w:rsidP="002F129F">
      <w:pPr>
        <w:pStyle w:val="NoSpacing"/>
        <w:rPr>
          <w:b/>
        </w:rPr>
      </w:pPr>
    </w:p>
    <w:p w14:paraId="75FFB750" w14:textId="63EDFF7B" w:rsidR="00EB375D" w:rsidRPr="00EB375D" w:rsidRDefault="00EB375D" w:rsidP="00EB375D">
      <w:pPr>
        <w:pStyle w:val="NoSpacing"/>
        <w:numPr>
          <w:ilvl w:val="0"/>
          <w:numId w:val="117"/>
        </w:numPr>
        <w:rPr>
          <w:bCs/>
        </w:rPr>
      </w:pPr>
      <w:r w:rsidRPr="00EB375D">
        <w:rPr>
          <w:bCs/>
        </w:rPr>
        <w:t xml:space="preserve">Analyze system requirements and software dependencies for over 300 software applications </w:t>
      </w:r>
    </w:p>
    <w:p w14:paraId="6E285C04" w14:textId="4083EBEB" w:rsidR="00EB375D" w:rsidRPr="00EB375D" w:rsidRDefault="00EB375D" w:rsidP="00EB375D">
      <w:pPr>
        <w:pStyle w:val="NoSpacing"/>
        <w:numPr>
          <w:ilvl w:val="0"/>
          <w:numId w:val="117"/>
        </w:numPr>
        <w:rPr>
          <w:bCs/>
        </w:rPr>
      </w:pPr>
      <w:r w:rsidRPr="00EB375D">
        <w:rPr>
          <w:bCs/>
        </w:rPr>
        <w:t xml:space="preserve">Testing in DEV, JAVA, QA, and Production environments before being released to production. </w:t>
      </w:r>
    </w:p>
    <w:p w14:paraId="1D5EEB48" w14:textId="1FFE79E1" w:rsidR="00EB375D" w:rsidRPr="00EB375D" w:rsidRDefault="00EB375D" w:rsidP="00EB375D">
      <w:pPr>
        <w:pStyle w:val="NoSpacing"/>
        <w:numPr>
          <w:ilvl w:val="0"/>
          <w:numId w:val="117"/>
        </w:numPr>
        <w:rPr>
          <w:bCs/>
        </w:rPr>
      </w:pPr>
      <w:r w:rsidRPr="00EB375D">
        <w:rPr>
          <w:bCs/>
        </w:rPr>
        <w:t xml:space="preserve">Test and Certify Software requested to be on the Kindred Healthcare Network after analysis. </w:t>
      </w:r>
    </w:p>
    <w:p w14:paraId="5D74FD4D" w14:textId="0096689C" w:rsidR="00EB375D" w:rsidRPr="00EB375D" w:rsidRDefault="00EB375D" w:rsidP="00EB375D">
      <w:pPr>
        <w:pStyle w:val="NoSpacing"/>
        <w:numPr>
          <w:ilvl w:val="0"/>
          <w:numId w:val="117"/>
        </w:numPr>
        <w:rPr>
          <w:bCs/>
        </w:rPr>
      </w:pPr>
      <w:r w:rsidRPr="00EB375D">
        <w:rPr>
          <w:bCs/>
        </w:rPr>
        <w:t>Develop application Impact analysis.</w:t>
      </w:r>
    </w:p>
    <w:p w14:paraId="6C264C23" w14:textId="2537E12B" w:rsidR="00EB375D" w:rsidRPr="00EB375D" w:rsidRDefault="00EB375D" w:rsidP="00EB375D">
      <w:pPr>
        <w:pStyle w:val="NoSpacing"/>
        <w:numPr>
          <w:ilvl w:val="0"/>
          <w:numId w:val="117"/>
        </w:numPr>
        <w:rPr>
          <w:bCs/>
        </w:rPr>
      </w:pPr>
      <w:r w:rsidRPr="00EB375D">
        <w:rPr>
          <w:bCs/>
        </w:rPr>
        <w:t>Creating application recovery guides, test documentation, install, and uninstall documentation for all certified software.</w:t>
      </w:r>
    </w:p>
    <w:p w14:paraId="1443BA67" w14:textId="6BC606CF" w:rsidR="00EB375D" w:rsidRPr="00EB375D" w:rsidRDefault="00EB375D" w:rsidP="00EB375D">
      <w:pPr>
        <w:pStyle w:val="NoSpacing"/>
        <w:numPr>
          <w:ilvl w:val="0"/>
          <w:numId w:val="117"/>
        </w:numPr>
        <w:rPr>
          <w:bCs/>
        </w:rPr>
      </w:pPr>
      <w:r w:rsidRPr="00EB375D">
        <w:rPr>
          <w:bCs/>
        </w:rPr>
        <w:t>Serve as a Project Manager coordinating efforts between teams.</w:t>
      </w:r>
    </w:p>
    <w:p w14:paraId="0552B340" w14:textId="270036E3" w:rsidR="00EB375D" w:rsidRPr="00EB375D" w:rsidRDefault="00EB375D" w:rsidP="00EB375D">
      <w:pPr>
        <w:pStyle w:val="NoSpacing"/>
        <w:numPr>
          <w:ilvl w:val="0"/>
          <w:numId w:val="117"/>
        </w:numPr>
        <w:rPr>
          <w:bCs/>
        </w:rPr>
      </w:pPr>
      <w:r w:rsidRPr="00EB375D">
        <w:rPr>
          <w:bCs/>
        </w:rPr>
        <w:t xml:space="preserve">Test software with line of business specific applications before certified for production release. </w:t>
      </w:r>
    </w:p>
    <w:p w14:paraId="50B349B5" w14:textId="4E46721D" w:rsidR="00EB375D" w:rsidRPr="00EB375D" w:rsidRDefault="00EB375D" w:rsidP="00EB375D">
      <w:pPr>
        <w:pStyle w:val="NoSpacing"/>
        <w:numPr>
          <w:ilvl w:val="0"/>
          <w:numId w:val="117"/>
        </w:numPr>
        <w:rPr>
          <w:bCs/>
        </w:rPr>
      </w:pPr>
      <w:r w:rsidRPr="00EB375D">
        <w:rPr>
          <w:bCs/>
        </w:rPr>
        <w:t>Utilize monitoring tools including Microsoft System Center, SCOM, SCOMWEB, UC4, Blue Stripe, Net Scout, Oracle e-Business.</w:t>
      </w:r>
    </w:p>
    <w:p w14:paraId="091F8C15" w14:textId="7F949F98" w:rsidR="00EB375D" w:rsidRPr="00EB375D" w:rsidRDefault="00EB375D" w:rsidP="00EB375D">
      <w:pPr>
        <w:pStyle w:val="NoSpacing"/>
        <w:numPr>
          <w:ilvl w:val="0"/>
          <w:numId w:val="117"/>
        </w:numPr>
        <w:rPr>
          <w:bCs/>
        </w:rPr>
      </w:pPr>
      <w:r w:rsidRPr="00EB375D">
        <w:rPr>
          <w:bCs/>
        </w:rPr>
        <w:t xml:space="preserve">Provide timelines between teams and development efforts to Senior Project Management for each software tested. </w:t>
      </w:r>
    </w:p>
    <w:p w14:paraId="1A4DC79D" w14:textId="03BB7AFD" w:rsidR="00EB375D" w:rsidRPr="00EB375D" w:rsidRDefault="00EB375D" w:rsidP="00EB375D">
      <w:pPr>
        <w:pStyle w:val="NoSpacing"/>
        <w:numPr>
          <w:ilvl w:val="0"/>
          <w:numId w:val="117"/>
        </w:numPr>
        <w:rPr>
          <w:bCs/>
        </w:rPr>
      </w:pPr>
      <w:r w:rsidRPr="00EB375D">
        <w:rPr>
          <w:bCs/>
        </w:rPr>
        <w:t xml:space="preserve">Perform routine Microsoft Patch and Application specific patch maintenance and release certification. </w:t>
      </w:r>
    </w:p>
    <w:p w14:paraId="34EF9E8A" w14:textId="4A69FD9F" w:rsidR="00EB375D" w:rsidRPr="00EB375D" w:rsidRDefault="00EB375D" w:rsidP="00EB375D">
      <w:pPr>
        <w:pStyle w:val="NoSpacing"/>
        <w:numPr>
          <w:ilvl w:val="0"/>
          <w:numId w:val="117"/>
        </w:numPr>
        <w:rPr>
          <w:bCs/>
        </w:rPr>
      </w:pPr>
      <w:r w:rsidRPr="00EB375D">
        <w:rPr>
          <w:bCs/>
        </w:rPr>
        <w:t xml:space="preserve">Develop scripts and/or code to modify programs as needed to support business needs and requirements. </w:t>
      </w:r>
    </w:p>
    <w:p w14:paraId="67A1D911" w14:textId="5F33A210" w:rsidR="00EB375D" w:rsidRPr="00EB375D" w:rsidRDefault="00EB375D" w:rsidP="00EB375D">
      <w:pPr>
        <w:pStyle w:val="NoSpacing"/>
        <w:numPr>
          <w:ilvl w:val="0"/>
          <w:numId w:val="117"/>
        </w:numPr>
        <w:rPr>
          <w:bCs/>
        </w:rPr>
      </w:pPr>
      <w:r w:rsidRPr="00EB375D">
        <w:rPr>
          <w:bCs/>
        </w:rPr>
        <w:t xml:space="preserve">Create transformation file to automate configuration changes for software applications. </w:t>
      </w:r>
    </w:p>
    <w:p w14:paraId="4CAEE2D3" w14:textId="5ADD2FD4" w:rsidR="002F129F" w:rsidRDefault="00EB375D" w:rsidP="00EB375D">
      <w:pPr>
        <w:pStyle w:val="NoSpacing"/>
        <w:numPr>
          <w:ilvl w:val="0"/>
          <w:numId w:val="117"/>
        </w:numPr>
        <w:rPr>
          <w:bCs/>
        </w:rPr>
      </w:pPr>
      <w:r w:rsidRPr="00EB375D">
        <w:rPr>
          <w:bCs/>
        </w:rPr>
        <w:t>Manage and maintain Virtual Machines for each environment in testing for Windows XP, and Windows 7 environments.</w:t>
      </w:r>
    </w:p>
    <w:p w14:paraId="165100E5" w14:textId="77777777" w:rsidR="00EB375D" w:rsidRDefault="00EB375D" w:rsidP="00EB375D">
      <w:pPr>
        <w:pStyle w:val="NoSpacing"/>
        <w:rPr>
          <w:b/>
        </w:rPr>
      </w:pPr>
    </w:p>
    <w:p w14:paraId="79BCC05E" w14:textId="63A15150" w:rsidR="00EB375D" w:rsidRPr="00EB375D" w:rsidRDefault="00EB375D" w:rsidP="00EB375D">
      <w:pPr>
        <w:pStyle w:val="NoSpacing"/>
        <w:rPr>
          <w:b/>
        </w:rPr>
      </w:pPr>
      <w:r w:rsidRPr="00EB375D">
        <w:rPr>
          <w:b/>
        </w:rPr>
        <w:t xml:space="preserve">Windows Server Administrator </w:t>
      </w:r>
    </w:p>
    <w:p w14:paraId="068B2311" w14:textId="38CE38A6" w:rsidR="002F129F" w:rsidRDefault="00EB375D" w:rsidP="00EB375D">
      <w:pPr>
        <w:pStyle w:val="NoSpacing"/>
        <w:rPr>
          <w:b/>
        </w:rPr>
      </w:pPr>
      <w:r w:rsidRPr="00EB375D">
        <w:rPr>
          <w:b/>
        </w:rPr>
        <w:t xml:space="preserve">CHI (Catholic Health Initiatives)/HPE/Advantage Technical Resourcing Louisville, </w:t>
      </w:r>
      <w:r>
        <w:rPr>
          <w:b/>
        </w:rPr>
        <w:t xml:space="preserve">KY </w:t>
      </w:r>
      <w:r>
        <w:rPr>
          <w:b/>
        </w:rPr>
        <w:tab/>
      </w:r>
      <w:r w:rsidRPr="00EB375D">
        <w:rPr>
          <w:b/>
        </w:rPr>
        <w:t>Jun</w:t>
      </w:r>
      <w:r>
        <w:rPr>
          <w:b/>
        </w:rPr>
        <w:t xml:space="preserve"> </w:t>
      </w:r>
      <w:r w:rsidRPr="00EB375D">
        <w:rPr>
          <w:b/>
        </w:rPr>
        <w:t>2016</w:t>
      </w:r>
      <w:r>
        <w:rPr>
          <w:b/>
        </w:rPr>
        <w:t xml:space="preserve"> to </w:t>
      </w:r>
      <w:r w:rsidRPr="00EB375D">
        <w:rPr>
          <w:b/>
        </w:rPr>
        <w:t>Jul 2016</w:t>
      </w:r>
    </w:p>
    <w:p w14:paraId="2C92312B" w14:textId="77777777" w:rsidR="002F129F" w:rsidRDefault="002F129F" w:rsidP="002F129F">
      <w:pPr>
        <w:pStyle w:val="NoSpacing"/>
        <w:rPr>
          <w:b/>
        </w:rPr>
      </w:pPr>
    </w:p>
    <w:p w14:paraId="0DB9AE74" w14:textId="4D48E44D" w:rsidR="00EB375D" w:rsidRPr="00EB375D" w:rsidRDefault="00EB375D" w:rsidP="00EB375D">
      <w:pPr>
        <w:pStyle w:val="NoSpacing"/>
        <w:numPr>
          <w:ilvl w:val="0"/>
          <w:numId w:val="119"/>
        </w:numPr>
        <w:rPr>
          <w:bCs/>
        </w:rPr>
      </w:pPr>
      <w:r w:rsidRPr="00EB375D">
        <w:rPr>
          <w:bCs/>
        </w:rPr>
        <w:t>Windows migration (2008 to 2012) and a datacenter move.</w:t>
      </w:r>
    </w:p>
    <w:p w14:paraId="27664BB2" w14:textId="32FF1090" w:rsidR="00EB375D" w:rsidRPr="00EB375D" w:rsidRDefault="00EB375D" w:rsidP="00EB375D">
      <w:pPr>
        <w:pStyle w:val="NoSpacing"/>
        <w:numPr>
          <w:ilvl w:val="0"/>
          <w:numId w:val="119"/>
        </w:numPr>
        <w:rPr>
          <w:bCs/>
        </w:rPr>
      </w:pPr>
      <w:r w:rsidRPr="00EB375D">
        <w:rPr>
          <w:bCs/>
        </w:rPr>
        <w:t>Windows Server Administrator.</w:t>
      </w:r>
    </w:p>
    <w:p w14:paraId="1A72AB99" w14:textId="7E2B36E1" w:rsidR="00EB375D" w:rsidRPr="00EB375D" w:rsidRDefault="00EB375D" w:rsidP="00EB375D">
      <w:pPr>
        <w:pStyle w:val="NoSpacing"/>
        <w:numPr>
          <w:ilvl w:val="0"/>
          <w:numId w:val="119"/>
        </w:numPr>
        <w:rPr>
          <w:bCs/>
        </w:rPr>
      </w:pPr>
      <w:r w:rsidRPr="00EB375D">
        <w:rPr>
          <w:bCs/>
        </w:rPr>
        <w:t xml:space="preserve">Datacenter environments. </w:t>
      </w:r>
    </w:p>
    <w:p w14:paraId="3C2DDC3B" w14:textId="5AE55C62" w:rsidR="00EB375D" w:rsidRPr="00EB375D" w:rsidRDefault="00EB375D" w:rsidP="00EB375D">
      <w:pPr>
        <w:pStyle w:val="NoSpacing"/>
        <w:numPr>
          <w:ilvl w:val="0"/>
          <w:numId w:val="119"/>
        </w:numPr>
        <w:rPr>
          <w:bCs/>
        </w:rPr>
      </w:pPr>
      <w:r w:rsidRPr="00EB375D">
        <w:rPr>
          <w:bCs/>
        </w:rPr>
        <w:lastRenderedPageBreak/>
        <w:t>SAN storage and non-SAN storage.</w:t>
      </w:r>
    </w:p>
    <w:p w14:paraId="4666A07F" w14:textId="2C16052D" w:rsidR="00EB375D" w:rsidRPr="00EB375D" w:rsidRDefault="00EB375D" w:rsidP="00EB375D">
      <w:pPr>
        <w:pStyle w:val="NoSpacing"/>
        <w:numPr>
          <w:ilvl w:val="0"/>
          <w:numId w:val="119"/>
        </w:numPr>
        <w:rPr>
          <w:bCs/>
        </w:rPr>
      </w:pPr>
      <w:r w:rsidRPr="00EB375D">
        <w:rPr>
          <w:bCs/>
        </w:rPr>
        <w:t>Windows server clustering.</w:t>
      </w:r>
    </w:p>
    <w:p w14:paraId="6A27F28A" w14:textId="63D16690" w:rsidR="00EB375D" w:rsidRPr="00EB375D" w:rsidRDefault="00EB375D" w:rsidP="00EB375D">
      <w:pPr>
        <w:pStyle w:val="NoSpacing"/>
        <w:numPr>
          <w:ilvl w:val="0"/>
          <w:numId w:val="119"/>
        </w:numPr>
        <w:rPr>
          <w:bCs/>
        </w:rPr>
      </w:pPr>
      <w:r w:rsidRPr="00EB375D">
        <w:rPr>
          <w:bCs/>
        </w:rPr>
        <w:t>Windows servers that have SAN array dependencies.</w:t>
      </w:r>
    </w:p>
    <w:p w14:paraId="19908023" w14:textId="73588CA2" w:rsidR="00EB375D" w:rsidRPr="00EB375D" w:rsidRDefault="00EB375D" w:rsidP="00EB375D">
      <w:pPr>
        <w:pStyle w:val="NoSpacing"/>
        <w:numPr>
          <w:ilvl w:val="0"/>
          <w:numId w:val="119"/>
        </w:numPr>
        <w:rPr>
          <w:bCs/>
        </w:rPr>
      </w:pPr>
      <w:r w:rsidRPr="00EB375D">
        <w:rPr>
          <w:bCs/>
        </w:rPr>
        <w:t>Windows servers that have no SAN dependency.</w:t>
      </w:r>
    </w:p>
    <w:p w14:paraId="579076AF" w14:textId="27181964" w:rsidR="00EB375D" w:rsidRPr="00EB375D" w:rsidRDefault="00EB375D" w:rsidP="00EB375D">
      <w:pPr>
        <w:pStyle w:val="NoSpacing"/>
        <w:numPr>
          <w:ilvl w:val="0"/>
          <w:numId w:val="119"/>
        </w:numPr>
        <w:rPr>
          <w:bCs/>
        </w:rPr>
      </w:pPr>
      <w:r w:rsidRPr="00EB375D">
        <w:rPr>
          <w:bCs/>
        </w:rPr>
        <w:t>Disk Signatures and Cluster moves.</w:t>
      </w:r>
    </w:p>
    <w:p w14:paraId="5C260BB6" w14:textId="6292D297" w:rsidR="00EB375D" w:rsidRPr="00EB375D" w:rsidRDefault="00EB375D" w:rsidP="00EB375D">
      <w:pPr>
        <w:pStyle w:val="NoSpacing"/>
        <w:numPr>
          <w:ilvl w:val="0"/>
          <w:numId w:val="119"/>
        </w:numPr>
        <w:rPr>
          <w:bCs/>
        </w:rPr>
      </w:pPr>
      <w:r w:rsidRPr="00EB375D">
        <w:rPr>
          <w:bCs/>
        </w:rPr>
        <w:t>RSA public-key utilize for cryptosystems and secure data transmission.</w:t>
      </w:r>
    </w:p>
    <w:p w14:paraId="3A9C33C9" w14:textId="35A5CCB6" w:rsidR="00EB375D" w:rsidRPr="00EB375D" w:rsidRDefault="00EB375D" w:rsidP="00EB375D">
      <w:pPr>
        <w:pStyle w:val="NoSpacing"/>
        <w:numPr>
          <w:ilvl w:val="0"/>
          <w:numId w:val="119"/>
        </w:numPr>
        <w:rPr>
          <w:bCs/>
        </w:rPr>
      </w:pPr>
      <w:r w:rsidRPr="00EB375D">
        <w:rPr>
          <w:bCs/>
        </w:rPr>
        <w:t>Optimizing workflow, roles and responsibilities</w:t>
      </w:r>
    </w:p>
    <w:p w14:paraId="157B8ABA" w14:textId="34AB4480" w:rsidR="00EB375D" w:rsidRPr="00EB375D" w:rsidRDefault="00EB375D" w:rsidP="00EB375D">
      <w:pPr>
        <w:pStyle w:val="NoSpacing"/>
        <w:numPr>
          <w:ilvl w:val="0"/>
          <w:numId w:val="119"/>
        </w:numPr>
        <w:rPr>
          <w:bCs/>
        </w:rPr>
      </w:pPr>
      <w:r w:rsidRPr="00EB375D">
        <w:rPr>
          <w:bCs/>
        </w:rPr>
        <w:t>Assistant to team leads.</w:t>
      </w:r>
    </w:p>
    <w:p w14:paraId="3F85B9D8" w14:textId="296FA8EF" w:rsidR="00EB375D" w:rsidRPr="00EB375D" w:rsidRDefault="00EB375D" w:rsidP="00EB375D">
      <w:pPr>
        <w:pStyle w:val="NoSpacing"/>
        <w:numPr>
          <w:ilvl w:val="0"/>
          <w:numId w:val="119"/>
        </w:numPr>
        <w:rPr>
          <w:bCs/>
        </w:rPr>
      </w:pPr>
      <w:r w:rsidRPr="00EB375D">
        <w:rPr>
          <w:bCs/>
        </w:rPr>
        <w:t>Working in a collaborative environment with other team members</w:t>
      </w:r>
    </w:p>
    <w:p w14:paraId="083756C2" w14:textId="3BB0A8C6" w:rsidR="00EB375D" w:rsidRPr="00EB375D" w:rsidRDefault="00EB375D" w:rsidP="00EB375D">
      <w:pPr>
        <w:pStyle w:val="NoSpacing"/>
        <w:numPr>
          <w:ilvl w:val="0"/>
          <w:numId w:val="119"/>
        </w:numPr>
        <w:rPr>
          <w:bCs/>
        </w:rPr>
      </w:pPr>
      <w:r w:rsidRPr="00EB375D">
        <w:rPr>
          <w:bCs/>
        </w:rPr>
        <w:t>Create Visio flowcharts for Network design</w:t>
      </w:r>
    </w:p>
    <w:p w14:paraId="4E08084C" w14:textId="03478681" w:rsidR="00EB375D" w:rsidRPr="00EB375D" w:rsidRDefault="00EB375D" w:rsidP="00EB375D">
      <w:pPr>
        <w:pStyle w:val="NoSpacing"/>
        <w:numPr>
          <w:ilvl w:val="0"/>
          <w:numId w:val="119"/>
        </w:numPr>
        <w:rPr>
          <w:bCs/>
        </w:rPr>
      </w:pPr>
      <w:r w:rsidRPr="00EB375D">
        <w:rPr>
          <w:bCs/>
        </w:rPr>
        <w:t>Create and present PowerPoint presentations.</w:t>
      </w:r>
    </w:p>
    <w:p w14:paraId="786E8A08" w14:textId="69FFBCC8" w:rsidR="00015465" w:rsidRDefault="00EB375D" w:rsidP="00EB375D">
      <w:pPr>
        <w:pStyle w:val="NoSpacing"/>
        <w:numPr>
          <w:ilvl w:val="0"/>
          <w:numId w:val="119"/>
        </w:numPr>
        <w:rPr>
          <w:bCs/>
        </w:rPr>
      </w:pPr>
      <w:r w:rsidRPr="00EB375D">
        <w:rPr>
          <w:bCs/>
        </w:rPr>
        <w:t>Keep track of OneNote notes for various projects</w:t>
      </w:r>
    </w:p>
    <w:p w14:paraId="10D21B21" w14:textId="77777777" w:rsidR="00EB375D" w:rsidRDefault="00EB375D" w:rsidP="00EB375D">
      <w:pPr>
        <w:pStyle w:val="NoSpacing"/>
        <w:rPr>
          <w:b/>
        </w:rPr>
      </w:pPr>
    </w:p>
    <w:p w14:paraId="45CD9291" w14:textId="7519C434" w:rsidR="00EB375D" w:rsidRPr="00EB375D" w:rsidRDefault="00EB375D" w:rsidP="00EB375D">
      <w:pPr>
        <w:pStyle w:val="NoSpacing"/>
        <w:rPr>
          <w:b/>
        </w:rPr>
      </w:pPr>
      <w:r w:rsidRPr="00EB375D">
        <w:rPr>
          <w:b/>
        </w:rPr>
        <w:t xml:space="preserve">Technical Support Analyst </w:t>
      </w:r>
    </w:p>
    <w:p w14:paraId="28786760" w14:textId="6DF4F364" w:rsidR="00015465" w:rsidRDefault="00EB375D" w:rsidP="00EB375D">
      <w:pPr>
        <w:pStyle w:val="NoSpacing"/>
        <w:rPr>
          <w:b/>
        </w:rPr>
      </w:pPr>
      <w:r w:rsidRPr="00EB375D">
        <w:rPr>
          <w:b/>
        </w:rPr>
        <w:t xml:space="preserve">LG&amp;E KU, PPL/ Analyst International, Louisville, </w:t>
      </w:r>
      <w:r>
        <w:rPr>
          <w:b/>
        </w:rPr>
        <w:t xml:space="preserve">KY </w:t>
      </w:r>
      <w:r>
        <w:rPr>
          <w:b/>
        </w:rPr>
        <w:tab/>
      </w:r>
      <w:r>
        <w:rPr>
          <w:b/>
        </w:rPr>
        <w:tab/>
      </w:r>
      <w:r>
        <w:rPr>
          <w:b/>
        </w:rPr>
        <w:tab/>
      </w:r>
      <w:r>
        <w:rPr>
          <w:b/>
        </w:rPr>
        <w:tab/>
      </w:r>
      <w:r>
        <w:rPr>
          <w:b/>
        </w:rPr>
        <w:tab/>
      </w:r>
      <w:r w:rsidRPr="00EB375D">
        <w:rPr>
          <w:b/>
        </w:rPr>
        <w:t>Mar</w:t>
      </w:r>
      <w:r>
        <w:rPr>
          <w:b/>
        </w:rPr>
        <w:t xml:space="preserve"> </w:t>
      </w:r>
      <w:r w:rsidRPr="00EB375D">
        <w:rPr>
          <w:b/>
        </w:rPr>
        <w:t>2015</w:t>
      </w:r>
      <w:r>
        <w:rPr>
          <w:b/>
        </w:rPr>
        <w:t xml:space="preserve"> to </w:t>
      </w:r>
      <w:r w:rsidRPr="00EB375D">
        <w:rPr>
          <w:b/>
        </w:rPr>
        <w:t>Apr</w:t>
      </w:r>
      <w:r>
        <w:rPr>
          <w:b/>
        </w:rPr>
        <w:t xml:space="preserve"> </w:t>
      </w:r>
      <w:r w:rsidRPr="00EB375D">
        <w:rPr>
          <w:b/>
        </w:rPr>
        <w:t>2016</w:t>
      </w:r>
    </w:p>
    <w:p w14:paraId="2E229B0D" w14:textId="77777777" w:rsidR="00015465" w:rsidRDefault="00015465" w:rsidP="00015465">
      <w:pPr>
        <w:pStyle w:val="NoSpacing"/>
        <w:rPr>
          <w:b/>
        </w:rPr>
      </w:pPr>
    </w:p>
    <w:p w14:paraId="7BF3A642" w14:textId="54A859C0" w:rsidR="00EB375D" w:rsidRPr="00EB375D" w:rsidRDefault="00EB375D" w:rsidP="00EB375D">
      <w:pPr>
        <w:pStyle w:val="NoSpacing"/>
        <w:numPr>
          <w:ilvl w:val="0"/>
          <w:numId w:val="121"/>
        </w:numPr>
        <w:rPr>
          <w:bCs/>
        </w:rPr>
      </w:pPr>
      <w:r w:rsidRPr="00EB375D">
        <w:rPr>
          <w:bCs/>
        </w:rPr>
        <w:t>Provides daily technical support to all clients who experience technical difficulties while using</w:t>
      </w:r>
      <w:r>
        <w:rPr>
          <w:bCs/>
        </w:rPr>
        <w:t xml:space="preserve"> </w:t>
      </w:r>
      <w:r w:rsidRPr="00EB375D">
        <w:rPr>
          <w:bCs/>
        </w:rPr>
        <w:t>the various technologies within the infrastructure environment.</w:t>
      </w:r>
    </w:p>
    <w:p w14:paraId="4D3E1D46" w14:textId="33F37B31" w:rsidR="00EB375D" w:rsidRPr="00EB375D" w:rsidRDefault="00EB375D" w:rsidP="00EB375D">
      <w:pPr>
        <w:pStyle w:val="NoSpacing"/>
        <w:numPr>
          <w:ilvl w:val="0"/>
          <w:numId w:val="121"/>
        </w:numPr>
        <w:rPr>
          <w:bCs/>
        </w:rPr>
      </w:pPr>
      <w:r w:rsidRPr="00EB375D">
        <w:rPr>
          <w:bCs/>
        </w:rPr>
        <w:t>Perform trouble shooting on technical issues.</w:t>
      </w:r>
    </w:p>
    <w:p w14:paraId="0E4A8180" w14:textId="472F2A31" w:rsidR="00EB375D" w:rsidRPr="00EB375D" w:rsidRDefault="00EB375D" w:rsidP="00EB375D">
      <w:pPr>
        <w:pStyle w:val="NoSpacing"/>
        <w:numPr>
          <w:ilvl w:val="0"/>
          <w:numId w:val="121"/>
        </w:numPr>
        <w:rPr>
          <w:bCs/>
        </w:rPr>
      </w:pPr>
      <w:r w:rsidRPr="00EB375D">
        <w:rPr>
          <w:bCs/>
        </w:rPr>
        <w:t>Identify and diagnose incidents and assist in coordinating restoration of services with other IT</w:t>
      </w:r>
      <w:r>
        <w:rPr>
          <w:bCs/>
        </w:rPr>
        <w:t xml:space="preserve"> </w:t>
      </w:r>
      <w:r w:rsidRPr="00EB375D">
        <w:rPr>
          <w:bCs/>
        </w:rPr>
        <w:t>support personnel.</w:t>
      </w:r>
    </w:p>
    <w:p w14:paraId="6E9B46B1" w14:textId="07062035" w:rsidR="00EB375D" w:rsidRPr="00EB375D" w:rsidRDefault="00EB375D" w:rsidP="00EB375D">
      <w:pPr>
        <w:pStyle w:val="NoSpacing"/>
        <w:numPr>
          <w:ilvl w:val="0"/>
          <w:numId w:val="121"/>
        </w:numPr>
        <w:rPr>
          <w:bCs/>
        </w:rPr>
      </w:pPr>
      <w:r w:rsidRPr="00EB375D">
        <w:rPr>
          <w:bCs/>
        </w:rPr>
        <w:t>Monitor the health of infrastructure, applications, and data center facilities to identify the</w:t>
      </w:r>
      <w:r>
        <w:rPr>
          <w:bCs/>
        </w:rPr>
        <w:t xml:space="preserve"> </w:t>
      </w:r>
      <w:r w:rsidRPr="00EB375D">
        <w:rPr>
          <w:bCs/>
        </w:rPr>
        <w:t>impact of IT services on the various business units. With the assistance of senior personnel</w:t>
      </w:r>
      <w:r>
        <w:rPr>
          <w:bCs/>
        </w:rPr>
        <w:t xml:space="preserve"> </w:t>
      </w:r>
      <w:r w:rsidRPr="00EB375D">
        <w:rPr>
          <w:bCs/>
        </w:rPr>
        <w:t>take corrective action to address alerts and resolve technical issues.</w:t>
      </w:r>
    </w:p>
    <w:p w14:paraId="55F3E3A5" w14:textId="688DE4C0" w:rsidR="00EB375D" w:rsidRPr="00EB375D" w:rsidRDefault="00EB375D" w:rsidP="00EB375D">
      <w:pPr>
        <w:pStyle w:val="NoSpacing"/>
        <w:numPr>
          <w:ilvl w:val="0"/>
          <w:numId w:val="121"/>
        </w:numPr>
        <w:rPr>
          <w:bCs/>
        </w:rPr>
      </w:pPr>
      <w:r w:rsidRPr="00EB375D">
        <w:rPr>
          <w:bCs/>
        </w:rPr>
        <w:t>RSA public-key utilize for cryptosystems and secure data transmission.</w:t>
      </w:r>
    </w:p>
    <w:p w14:paraId="087107C9" w14:textId="1BFCD501" w:rsidR="00EB375D" w:rsidRPr="00EB375D" w:rsidRDefault="00EB375D" w:rsidP="00EB375D">
      <w:pPr>
        <w:pStyle w:val="NoSpacing"/>
        <w:numPr>
          <w:ilvl w:val="0"/>
          <w:numId w:val="121"/>
        </w:numPr>
        <w:rPr>
          <w:bCs/>
        </w:rPr>
      </w:pPr>
      <w:r w:rsidRPr="00EB375D">
        <w:rPr>
          <w:bCs/>
        </w:rPr>
        <w:t xml:space="preserve">Managed and configured Virtual Desktop environments and platforms of Hyper-V, VMware, Citrix </w:t>
      </w:r>
    </w:p>
    <w:p w14:paraId="23C32048" w14:textId="12D74767" w:rsidR="00EB375D" w:rsidRPr="00EB375D" w:rsidRDefault="00EB375D" w:rsidP="00EB375D">
      <w:pPr>
        <w:pStyle w:val="NoSpacing"/>
        <w:numPr>
          <w:ilvl w:val="0"/>
          <w:numId w:val="121"/>
        </w:numPr>
        <w:rPr>
          <w:bCs/>
        </w:rPr>
      </w:pPr>
      <w:r w:rsidRPr="00EB375D">
        <w:rPr>
          <w:bCs/>
        </w:rPr>
        <w:t>Active Directory Management which includes: Permissions, ACLs, Group permissions, root cause analysis, Core</w:t>
      </w:r>
      <w:r>
        <w:rPr>
          <w:bCs/>
        </w:rPr>
        <w:t xml:space="preserve"> </w:t>
      </w:r>
      <w:r w:rsidRPr="00EB375D">
        <w:rPr>
          <w:bCs/>
        </w:rPr>
        <w:t>competency, Access permission, Administration skills, parent-child objects, scopes group.</w:t>
      </w:r>
    </w:p>
    <w:p w14:paraId="63158C7B" w14:textId="5DE01240" w:rsidR="00015465" w:rsidRDefault="00EB375D" w:rsidP="00EB375D">
      <w:pPr>
        <w:pStyle w:val="NoSpacing"/>
        <w:numPr>
          <w:ilvl w:val="0"/>
          <w:numId w:val="121"/>
        </w:numPr>
        <w:rPr>
          <w:bCs/>
        </w:rPr>
      </w:pPr>
      <w:r w:rsidRPr="00EB375D">
        <w:rPr>
          <w:bCs/>
        </w:rPr>
        <w:t>Utilize monitoring tools including Microsoft System Center, SCOM, SCOMWEB, UC4, Sitescan, Commvault,</w:t>
      </w:r>
      <w:r>
        <w:rPr>
          <w:bCs/>
        </w:rPr>
        <w:t xml:space="preserve"> </w:t>
      </w:r>
      <w:r w:rsidRPr="00EB375D">
        <w:rPr>
          <w:bCs/>
        </w:rPr>
        <w:t>Citrix Netscaler</w:t>
      </w:r>
      <w:r>
        <w:rPr>
          <w:bCs/>
        </w:rPr>
        <w:t xml:space="preserve"> </w:t>
      </w:r>
      <w:r w:rsidRPr="00EB375D">
        <w:rPr>
          <w:bCs/>
        </w:rPr>
        <w:t>Blue Stripe, Net Scout, Oracle e-Business to help isolate incidents.</w:t>
      </w:r>
    </w:p>
    <w:p w14:paraId="1995DFE1" w14:textId="77777777" w:rsidR="00EB375D" w:rsidRDefault="00EB375D" w:rsidP="00EB375D">
      <w:pPr>
        <w:pStyle w:val="NoSpacing"/>
        <w:rPr>
          <w:bCs/>
        </w:rPr>
      </w:pPr>
    </w:p>
    <w:p w14:paraId="15317CBF" w14:textId="41ADCF40" w:rsidR="00EB375D" w:rsidRPr="00EB375D" w:rsidRDefault="00EB375D" w:rsidP="00EB375D">
      <w:pPr>
        <w:pStyle w:val="NoSpacing"/>
        <w:rPr>
          <w:b/>
        </w:rPr>
      </w:pPr>
      <w:r w:rsidRPr="00EB375D">
        <w:rPr>
          <w:b/>
        </w:rPr>
        <w:t>GLAM Analyst II</w:t>
      </w:r>
    </w:p>
    <w:p w14:paraId="46436E83" w14:textId="5D55DA8A" w:rsidR="00015465" w:rsidRDefault="00EB375D" w:rsidP="00EB375D">
      <w:pPr>
        <w:pStyle w:val="NoSpacing"/>
        <w:rPr>
          <w:b/>
        </w:rPr>
      </w:pPr>
      <w:r w:rsidRPr="00EB375D">
        <w:rPr>
          <w:b/>
        </w:rPr>
        <w:t xml:space="preserve">Marsh and McClennan/US Techsolutions, Louisville, </w:t>
      </w:r>
      <w:r>
        <w:rPr>
          <w:b/>
        </w:rPr>
        <w:t xml:space="preserve">KY </w:t>
      </w:r>
      <w:r>
        <w:rPr>
          <w:b/>
        </w:rPr>
        <w:tab/>
      </w:r>
      <w:r>
        <w:rPr>
          <w:b/>
        </w:rPr>
        <w:tab/>
      </w:r>
      <w:r>
        <w:rPr>
          <w:b/>
        </w:rPr>
        <w:tab/>
      </w:r>
      <w:r>
        <w:rPr>
          <w:b/>
        </w:rPr>
        <w:tab/>
      </w:r>
      <w:r w:rsidRPr="00EB375D">
        <w:rPr>
          <w:b/>
        </w:rPr>
        <w:t>Nov 2014</w:t>
      </w:r>
      <w:r>
        <w:rPr>
          <w:b/>
        </w:rPr>
        <w:t xml:space="preserve"> to </w:t>
      </w:r>
      <w:r w:rsidRPr="00EB375D">
        <w:rPr>
          <w:b/>
        </w:rPr>
        <w:t>Dec</w:t>
      </w:r>
      <w:r>
        <w:rPr>
          <w:b/>
        </w:rPr>
        <w:t xml:space="preserve"> </w:t>
      </w:r>
      <w:r w:rsidRPr="00EB375D">
        <w:rPr>
          <w:b/>
        </w:rPr>
        <w:t>2014</w:t>
      </w:r>
    </w:p>
    <w:p w14:paraId="23F36106" w14:textId="77777777" w:rsidR="00015465" w:rsidRDefault="00015465" w:rsidP="00015465">
      <w:pPr>
        <w:pStyle w:val="NoSpacing"/>
        <w:rPr>
          <w:b/>
        </w:rPr>
      </w:pPr>
    </w:p>
    <w:p w14:paraId="19E6D80E" w14:textId="16ECC889" w:rsidR="00335466" w:rsidRPr="00335466" w:rsidRDefault="00335466" w:rsidP="00335466">
      <w:pPr>
        <w:pStyle w:val="NoSpacing"/>
        <w:numPr>
          <w:ilvl w:val="0"/>
          <w:numId w:val="122"/>
        </w:numPr>
        <w:rPr>
          <w:bCs/>
        </w:rPr>
      </w:pPr>
      <w:r w:rsidRPr="00335466">
        <w:rPr>
          <w:bCs/>
        </w:rPr>
        <w:t>Perform access and account support for internal applications and systems, network shares, UNIX servers, and email access.</w:t>
      </w:r>
    </w:p>
    <w:p w14:paraId="47FB4EAD" w14:textId="065D0425" w:rsidR="00335466" w:rsidRPr="00335466" w:rsidRDefault="00335466" w:rsidP="00335466">
      <w:pPr>
        <w:pStyle w:val="NoSpacing"/>
        <w:numPr>
          <w:ilvl w:val="0"/>
          <w:numId w:val="122"/>
        </w:numPr>
        <w:rPr>
          <w:bCs/>
        </w:rPr>
      </w:pPr>
      <w:r w:rsidRPr="00335466">
        <w:rPr>
          <w:bCs/>
        </w:rPr>
        <w:t>System administration tools and processes to effectively deliver Access Management objectives.</w:t>
      </w:r>
    </w:p>
    <w:p w14:paraId="0F062887" w14:textId="3974C593" w:rsidR="00335466" w:rsidRPr="00335466" w:rsidRDefault="00335466" w:rsidP="00335466">
      <w:pPr>
        <w:pStyle w:val="NoSpacing"/>
        <w:numPr>
          <w:ilvl w:val="0"/>
          <w:numId w:val="122"/>
        </w:numPr>
        <w:rPr>
          <w:bCs/>
        </w:rPr>
      </w:pPr>
      <w:r w:rsidRPr="00335466">
        <w:rPr>
          <w:bCs/>
        </w:rPr>
        <w:t>Active Directory Management which includes: Permissions, ACLs, Group permissions, root cause analysis.</w:t>
      </w:r>
    </w:p>
    <w:p w14:paraId="7A4D892C" w14:textId="4FCC72D7" w:rsidR="00335466" w:rsidRPr="00335466" w:rsidRDefault="00335466" w:rsidP="00335466">
      <w:pPr>
        <w:pStyle w:val="NoSpacing"/>
        <w:numPr>
          <w:ilvl w:val="0"/>
          <w:numId w:val="122"/>
        </w:numPr>
        <w:rPr>
          <w:bCs/>
        </w:rPr>
      </w:pPr>
      <w:r w:rsidRPr="00335466">
        <w:rPr>
          <w:bCs/>
        </w:rPr>
        <w:t>Identity Access Management for pure identity, user access, services, identity federation</w:t>
      </w:r>
    </w:p>
    <w:p w14:paraId="0B945DCA" w14:textId="715E8528" w:rsidR="00335466" w:rsidRPr="00335466" w:rsidRDefault="00335466" w:rsidP="00335466">
      <w:pPr>
        <w:pStyle w:val="NoSpacing"/>
        <w:numPr>
          <w:ilvl w:val="0"/>
          <w:numId w:val="122"/>
        </w:numPr>
        <w:rPr>
          <w:bCs/>
        </w:rPr>
      </w:pPr>
      <w:r w:rsidRPr="00335466">
        <w:rPr>
          <w:bCs/>
        </w:rPr>
        <w:t>RSA public-key utilize for cryptosystems and secure data transmission.</w:t>
      </w:r>
    </w:p>
    <w:p w14:paraId="55DECB26" w14:textId="522754AE" w:rsidR="00335466" w:rsidRPr="00335466" w:rsidRDefault="00335466" w:rsidP="00335466">
      <w:pPr>
        <w:pStyle w:val="NoSpacing"/>
        <w:numPr>
          <w:ilvl w:val="0"/>
          <w:numId w:val="122"/>
        </w:numPr>
        <w:rPr>
          <w:bCs/>
        </w:rPr>
      </w:pPr>
      <w:r w:rsidRPr="00335466">
        <w:rPr>
          <w:bCs/>
        </w:rPr>
        <w:t>Managed and configured Virtual Desktop environments and platforms of Hyper-V, VMware, Citrix</w:t>
      </w:r>
    </w:p>
    <w:p w14:paraId="5F24568E" w14:textId="49E86882" w:rsidR="00335466" w:rsidRPr="00335466" w:rsidRDefault="00335466" w:rsidP="00335466">
      <w:pPr>
        <w:pStyle w:val="NoSpacing"/>
        <w:numPr>
          <w:ilvl w:val="0"/>
          <w:numId w:val="122"/>
        </w:numPr>
        <w:rPr>
          <w:bCs/>
        </w:rPr>
      </w:pPr>
      <w:r w:rsidRPr="00335466">
        <w:rPr>
          <w:bCs/>
        </w:rPr>
        <w:t xml:space="preserve">Follow up on all questions, problems, or suggestions and respond to employee inquiries with appropriate level of urgency. </w:t>
      </w:r>
    </w:p>
    <w:p w14:paraId="1019790E" w14:textId="1DA634E4" w:rsidR="00335466" w:rsidRPr="00335466" w:rsidRDefault="00335466" w:rsidP="00335466">
      <w:pPr>
        <w:pStyle w:val="NoSpacing"/>
        <w:numPr>
          <w:ilvl w:val="0"/>
          <w:numId w:val="122"/>
        </w:numPr>
        <w:rPr>
          <w:bCs/>
        </w:rPr>
      </w:pPr>
      <w:r w:rsidRPr="00335466">
        <w:rPr>
          <w:bCs/>
        </w:rPr>
        <w:t>Perform the provision of ad-hoc advice and support for non-service catalogue items and    general queries as directed.</w:t>
      </w:r>
    </w:p>
    <w:p w14:paraId="3C45BE0A" w14:textId="73FE2023" w:rsidR="00335466" w:rsidRPr="00335466" w:rsidRDefault="00335466" w:rsidP="00335466">
      <w:pPr>
        <w:pStyle w:val="NoSpacing"/>
        <w:numPr>
          <w:ilvl w:val="0"/>
          <w:numId w:val="122"/>
        </w:numPr>
        <w:rPr>
          <w:bCs/>
        </w:rPr>
      </w:pPr>
      <w:r w:rsidRPr="00335466">
        <w:rPr>
          <w:bCs/>
        </w:rPr>
        <w:t>Take part in Service Improvement Programs (SIP’s) as required</w:t>
      </w:r>
    </w:p>
    <w:p w14:paraId="5A986910" w14:textId="7723C18B" w:rsidR="00335466" w:rsidRPr="00335466" w:rsidRDefault="00335466" w:rsidP="00335466">
      <w:pPr>
        <w:pStyle w:val="NoSpacing"/>
        <w:numPr>
          <w:ilvl w:val="0"/>
          <w:numId w:val="122"/>
        </w:numPr>
        <w:rPr>
          <w:bCs/>
        </w:rPr>
      </w:pPr>
      <w:r w:rsidRPr="00335466">
        <w:rPr>
          <w:bCs/>
        </w:rPr>
        <w:lastRenderedPageBreak/>
        <w:t>Interact with senior colleagues in other areas of technology to identify and correct problems.</w:t>
      </w:r>
    </w:p>
    <w:p w14:paraId="24036614" w14:textId="31C4E1D1" w:rsidR="00335466" w:rsidRPr="00335466" w:rsidRDefault="00335466" w:rsidP="00335466">
      <w:pPr>
        <w:pStyle w:val="NoSpacing"/>
        <w:numPr>
          <w:ilvl w:val="0"/>
          <w:numId w:val="122"/>
        </w:numPr>
        <w:rPr>
          <w:bCs/>
        </w:rPr>
      </w:pPr>
      <w:r w:rsidRPr="00335466">
        <w:rPr>
          <w:bCs/>
        </w:rPr>
        <w:t>Deal competently with multiple large projects or problems simultaneously.</w:t>
      </w:r>
    </w:p>
    <w:p w14:paraId="316FC9E2" w14:textId="6917CD30" w:rsidR="00335466" w:rsidRPr="00335466" w:rsidRDefault="00335466" w:rsidP="00335466">
      <w:pPr>
        <w:pStyle w:val="NoSpacing"/>
        <w:numPr>
          <w:ilvl w:val="0"/>
          <w:numId w:val="122"/>
        </w:numPr>
        <w:rPr>
          <w:bCs/>
        </w:rPr>
      </w:pPr>
      <w:r w:rsidRPr="00335466">
        <w:rPr>
          <w:bCs/>
        </w:rPr>
        <w:t>Ensure GLAM services are delivered to defined SLT for all aspects of technology delivery.</w:t>
      </w:r>
    </w:p>
    <w:p w14:paraId="28A0BAEB" w14:textId="5127A877" w:rsidR="00335466" w:rsidRPr="00335466" w:rsidRDefault="00335466" w:rsidP="00335466">
      <w:pPr>
        <w:pStyle w:val="NoSpacing"/>
        <w:numPr>
          <w:ilvl w:val="0"/>
          <w:numId w:val="122"/>
        </w:numPr>
        <w:rPr>
          <w:bCs/>
        </w:rPr>
      </w:pPr>
      <w:r w:rsidRPr="00335466">
        <w:rPr>
          <w:bCs/>
        </w:rPr>
        <w:t>Ensure that monitoring requirements are implemented and observed.</w:t>
      </w:r>
    </w:p>
    <w:p w14:paraId="392F9EB7" w14:textId="7976CAFF" w:rsidR="00335466" w:rsidRPr="00335466" w:rsidRDefault="00335466" w:rsidP="00335466">
      <w:pPr>
        <w:pStyle w:val="NoSpacing"/>
        <w:numPr>
          <w:ilvl w:val="0"/>
          <w:numId w:val="122"/>
        </w:numPr>
        <w:rPr>
          <w:bCs/>
        </w:rPr>
      </w:pPr>
      <w:r w:rsidRPr="00335466">
        <w:rPr>
          <w:bCs/>
        </w:rPr>
        <w:t>Provide Ad-Hoc reporting for Service Delivery as required.</w:t>
      </w:r>
    </w:p>
    <w:p w14:paraId="0B835F25" w14:textId="5D569CCF" w:rsidR="00015465" w:rsidRDefault="00335466" w:rsidP="00335466">
      <w:pPr>
        <w:pStyle w:val="NoSpacing"/>
        <w:numPr>
          <w:ilvl w:val="0"/>
          <w:numId w:val="122"/>
        </w:numPr>
        <w:rPr>
          <w:bCs/>
        </w:rPr>
      </w:pPr>
      <w:r w:rsidRPr="00335466">
        <w:rPr>
          <w:bCs/>
        </w:rPr>
        <w:t>Provide appropriate support documentation and tools for colleagues at all levels.</w:t>
      </w:r>
    </w:p>
    <w:p w14:paraId="733CCF90" w14:textId="77777777" w:rsidR="00335466" w:rsidRDefault="00335466" w:rsidP="00335466">
      <w:pPr>
        <w:pStyle w:val="NoSpacing"/>
        <w:rPr>
          <w:bCs/>
        </w:rPr>
      </w:pPr>
    </w:p>
    <w:p w14:paraId="49404D5E" w14:textId="0DC323A1" w:rsidR="00335466" w:rsidRPr="00335466" w:rsidRDefault="00335466" w:rsidP="00335466">
      <w:pPr>
        <w:pStyle w:val="NoSpacing"/>
        <w:rPr>
          <w:b/>
        </w:rPr>
      </w:pPr>
      <w:r w:rsidRPr="00335466">
        <w:rPr>
          <w:b/>
        </w:rPr>
        <w:t xml:space="preserve">Technician Analyst </w:t>
      </w:r>
    </w:p>
    <w:p w14:paraId="0EFAAADC" w14:textId="77748997" w:rsidR="00015465" w:rsidRDefault="00335466" w:rsidP="00335466">
      <w:pPr>
        <w:pStyle w:val="NoSpacing"/>
        <w:rPr>
          <w:b/>
        </w:rPr>
      </w:pPr>
      <w:r w:rsidRPr="00335466">
        <w:rPr>
          <w:b/>
        </w:rPr>
        <w:t>Catholic Health Initiatives/Pyramid Consulting Inc</w:t>
      </w:r>
      <w:r>
        <w:rPr>
          <w:b/>
        </w:rPr>
        <w:t xml:space="preserve"> </w:t>
      </w:r>
      <w:r>
        <w:rPr>
          <w:b/>
        </w:rPr>
        <w:tab/>
      </w:r>
      <w:r>
        <w:rPr>
          <w:b/>
        </w:rPr>
        <w:tab/>
      </w:r>
      <w:r>
        <w:rPr>
          <w:b/>
        </w:rPr>
        <w:tab/>
      </w:r>
      <w:r>
        <w:rPr>
          <w:b/>
        </w:rPr>
        <w:tab/>
      </w:r>
      <w:r w:rsidRPr="00335466">
        <w:rPr>
          <w:b/>
        </w:rPr>
        <w:t>May 2014</w:t>
      </w:r>
      <w:r>
        <w:rPr>
          <w:b/>
        </w:rPr>
        <w:t xml:space="preserve"> to </w:t>
      </w:r>
      <w:r w:rsidRPr="00335466">
        <w:rPr>
          <w:b/>
        </w:rPr>
        <w:t>Nov 2014</w:t>
      </w:r>
    </w:p>
    <w:p w14:paraId="4179751E" w14:textId="77777777" w:rsidR="00015465" w:rsidRDefault="00015465" w:rsidP="00015465">
      <w:pPr>
        <w:pStyle w:val="NoSpacing"/>
        <w:rPr>
          <w:b/>
        </w:rPr>
      </w:pPr>
    </w:p>
    <w:p w14:paraId="142BD22C" w14:textId="3D5572D6" w:rsidR="00335466" w:rsidRPr="00335466" w:rsidRDefault="00335466" w:rsidP="00335466">
      <w:pPr>
        <w:pStyle w:val="NoSpacing"/>
        <w:numPr>
          <w:ilvl w:val="0"/>
          <w:numId w:val="124"/>
        </w:numPr>
        <w:rPr>
          <w:bCs/>
        </w:rPr>
      </w:pPr>
      <w:r w:rsidRPr="00335466">
        <w:rPr>
          <w:bCs/>
        </w:rPr>
        <w:t>Assist with application development, architecture, software maintenance, and systems administration.</w:t>
      </w:r>
    </w:p>
    <w:p w14:paraId="702AA86A" w14:textId="3394F1ED" w:rsidR="00335466" w:rsidRPr="00335466" w:rsidRDefault="00335466" w:rsidP="00335466">
      <w:pPr>
        <w:pStyle w:val="NoSpacing"/>
        <w:numPr>
          <w:ilvl w:val="0"/>
          <w:numId w:val="124"/>
        </w:numPr>
        <w:rPr>
          <w:bCs/>
        </w:rPr>
      </w:pPr>
      <w:r w:rsidRPr="00335466">
        <w:rPr>
          <w:bCs/>
        </w:rPr>
        <w:t>Engagement in a project from initial concept through solution delivery.</w:t>
      </w:r>
    </w:p>
    <w:p w14:paraId="2F8BE0D2" w14:textId="7411E610" w:rsidR="00335466" w:rsidRPr="00335466" w:rsidRDefault="00335466" w:rsidP="00335466">
      <w:pPr>
        <w:pStyle w:val="NoSpacing"/>
        <w:numPr>
          <w:ilvl w:val="0"/>
          <w:numId w:val="124"/>
        </w:numPr>
        <w:rPr>
          <w:bCs/>
        </w:rPr>
      </w:pPr>
      <w:r w:rsidRPr="00335466">
        <w:rPr>
          <w:bCs/>
        </w:rPr>
        <w:t>Using proven methodologies, best practices, and technology solutions business processes and Technology.</w:t>
      </w:r>
    </w:p>
    <w:p w14:paraId="243CAAF0" w14:textId="6DB3F343" w:rsidR="00335466" w:rsidRPr="00335466" w:rsidRDefault="00335466" w:rsidP="00335466">
      <w:pPr>
        <w:pStyle w:val="NoSpacing"/>
        <w:numPr>
          <w:ilvl w:val="0"/>
          <w:numId w:val="124"/>
        </w:numPr>
        <w:rPr>
          <w:bCs/>
        </w:rPr>
      </w:pPr>
      <w:r w:rsidRPr="00335466">
        <w:rPr>
          <w:bCs/>
        </w:rPr>
        <w:t>RSA public-key utilize for cryptosystems and secure data transmission.</w:t>
      </w:r>
    </w:p>
    <w:p w14:paraId="46767A13" w14:textId="2B88507F" w:rsidR="00335466" w:rsidRPr="00335466" w:rsidRDefault="00335466" w:rsidP="00335466">
      <w:pPr>
        <w:pStyle w:val="NoSpacing"/>
        <w:numPr>
          <w:ilvl w:val="0"/>
          <w:numId w:val="124"/>
        </w:numPr>
        <w:rPr>
          <w:bCs/>
        </w:rPr>
      </w:pPr>
      <w:r w:rsidRPr="00335466">
        <w:rPr>
          <w:bCs/>
        </w:rPr>
        <w:t xml:space="preserve">Analyzes, designs and creates program specifications or logic. </w:t>
      </w:r>
    </w:p>
    <w:p w14:paraId="4A361048" w14:textId="2784D50E" w:rsidR="00335466" w:rsidRPr="00335466" w:rsidRDefault="00335466" w:rsidP="00335466">
      <w:pPr>
        <w:pStyle w:val="NoSpacing"/>
        <w:numPr>
          <w:ilvl w:val="0"/>
          <w:numId w:val="124"/>
        </w:numPr>
        <w:rPr>
          <w:bCs/>
        </w:rPr>
      </w:pPr>
      <w:r w:rsidRPr="00335466">
        <w:rPr>
          <w:bCs/>
        </w:rPr>
        <w:t>Confirms technical requirements and assists with the development of technical specifications.</w:t>
      </w:r>
    </w:p>
    <w:p w14:paraId="171B6AC8" w14:textId="2DEE476A" w:rsidR="00335466" w:rsidRPr="00335466" w:rsidRDefault="00335466" w:rsidP="00335466">
      <w:pPr>
        <w:pStyle w:val="NoSpacing"/>
        <w:numPr>
          <w:ilvl w:val="0"/>
          <w:numId w:val="124"/>
        </w:numPr>
        <w:rPr>
          <w:bCs/>
        </w:rPr>
      </w:pPr>
      <w:r w:rsidRPr="00335466">
        <w:rPr>
          <w:bCs/>
        </w:rPr>
        <w:t>Tests and implements modifications and/or enhancements to computer systems, sub-systems.</w:t>
      </w:r>
    </w:p>
    <w:p w14:paraId="11DC3F38" w14:textId="2936725E" w:rsidR="00335466" w:rsidRPr="00335466" w:rsidRDefault="00335466" w:rsidP="00335466">
      <w:pPr>
        <w:pStyle w:val="NoSpacing"/>
        <w:numPr>
          <w:ilvl w:val="0"/>
          <w:numId w:val="124"/>
        </w:numPr>
        <w:rPr>
          <w:bCs/>
        </w:rPr>
      </w:pPr>
      <w:r w:rsidRPr="00335466">
        <w:rPr>
          <w:bCs/>
        </w:rPr>
        <w:t>Develops customized reports and system extracts at an intermediate level.</w:t>
      </w:r>
    </w:p>
    <w:p w14:paraId="49720289" w14:textId="28CE5738" w:rsidR="00335466" w:rsidRPr="00335466" w:rsidRDefault="00335466" w:rsidP="00335466">
      <w:pPr>
        <w:pStyle w:val="NoSpacing"/>
        <w:numPr>
          <w:ilvl w:val="0"/>
          <w:numId w:val="124"/>
        </w:numPr>
        <w:rPr>
          <w:bCs/>
        </w:rPr>
      </w:pPr>
      <w:r w:rsidRPr="00335466">
        <w:rPr>
          <w:bCs/>
        </w:rPr>
        <w:t>Active Directory Management which includes: Permissions, ACLs, Group permissions, parent-child objects, scopes group.</w:t>
      </w:r>
    </w:p>
    <w:p w14:paraId="35D82EA4" w14:textId="0EF4B55F" w:rsidR="00335466" w:rsidRPr="00335466" w:rsidRDefault="00335466" w:rsidP="00335466">
      <w:pPr>
        <w:pStyle w:val="NoSpacing"/>
        <w:numPr>
          <w:ilvl w:val="0"/>
          <w:numId w:val="124"/>
        </w:numPr>
        <w:rPr>
          <w:bCs/>
        </w:rPr>
      </w:pPr>
      <w:r w:rsidRPr="00335466">
        <w:rPr>
          <w:bCs/>
        </w:rPr>
        <w:t xml:space="preserve">Ensures compliance with scope statements, general and detailed statement of work. </w:t>
      </w:r>
    </w:p>
    <w:p w14:paraId="4182207F" w14:textId="5CDEAF90" w:rsidR="00335466" w:rsidRPr="00335466" w:rsidRDefault="00335466" w:rsidP="00335466">
      <w:pPr>
        <w:pStyle w:val="NoSpacing"/>
        <w:numPr>
          <w:ilvl w:val="0"/>
          <w:numId w:val="124"/>
        </w:numPr>
        <w:rPr>
          <w:bCs/>
        </w:rPr>
      </w:pPr>
      <w:r w:rsidRPr="00335466">
        <w:rPr>
          <w:bCs/>
        </w:rPr>
        <w:t>Prepares test data and tests systems and sub-systems.</w:t>
      </w:r>
    </w:p>
    <w:p w14:paraId="38257696" w14:textId="66020E0A" w:rsidR="00335466" w:rsidRPr="00335466" w:rsidRDefault="00335466" w:rsidP="00335466">
      <w:pPr>
        <w:pStyle w:val="NoSpacing"/>
        <w:numPr>
          <w:ilvl w:val="0"/>
          <w:numId w:val="124"/>
        </w:numPr>
        <w:rPr>
          <w:bCs/>
        </w:rPr>
      </w:pPr>
      <w:r w:rsidRPr="00335466">
        <w:rPr>
          <w:bCs/>
        </w:rPr>
        <w:t>Supports and implements changes to existing systems, procedures and hardware configurations.</w:t>
      </w:r>
    </w:p>
    <w:p w14:paraId="10433927" w14:textId="77E17098" w:rsidR="00335466" w:rsidRPr="00335466" w:rsidRDefault="00335466" w:rsidP="00335466">
      <w:pPr>
        <w:pStyle w:val="NoSpacing"/>
        <w:numPr>
          <w:ilvl w:val="0"/>
          <w:numId w:val="124"/>
        </w:numPr>
        <w:rPr>
          <w:bCs/>
        </w:rPr>
      </w:pPr>
      <w:r w:rsidRPr="00335466">
        <w:rPr>
          <w:bCs/>
        </w:rPr>
        <w:t>Analyzes, researches, debugs and modifies or recommends modifications to current systems.</w:t>
      </w:r>
    </w:p>
    <w:p w14:paraId="7DF44CC7" w14:textId="1EA964B1" w:rsidR="00335466" w:rsidRPr="00335466" w:rsidRDefault="00335466" w:rsidP="00335466">
      <w:pPr>
        <w:pStyle w:val="NoSpacing"/>
        <w:numPr>
          <w:ilvl w:val="0"/>
          <w:numId w:val="124"/>
        </w:numPr>
        <w:rPr>
          <w:bCs/>
        </w:rPr>
      </w:pPr>
      <w:r w:rsidRPr="00335466">
        <w:rPr>
          <w:bCs/>
        </w:rPr>
        <w:t xml:space="preserve">Strong contributor to resolutions during emergencies of production system problems. </w:t>
      </w:r>
    </w:p>
    <w:p w14:paraId="203276AA" w14:textId="63889C50" w:rsidR="00335466" w:rsidRPr="00335466" w:rsidRDefault="00335466" w:rsidP="00335466">
      <w:pPr>
        <w:pStyle w:val="NoSpacing"/>
        <w:numPr>
          <w:ilvl w:val="0"/>
          <w:numId w:val="124"/>
        </w:numPr>
        <w:rPr>
          <w:bCs/>
        </w:rPr>
      </w:pPr>
      <w:r w:rsidRPr="00335466">
        <w:rPr>
          <w:bCs/>
        </w:rPr>
        <w:t>Maintained and updated system documentation.</w:t>
      </w:r>
    </w:p>
    <w:p w14:paraId="4AFF21B6" w14:textId="0AE183E1" w:rsidR="00335466" w:rsidRPr="00335466" w:rsidRDefault="00335466" w:rsidP="00335466">
      <w:pPr>
        <w:pStyle w:val="NoSpacing"/>
        <w:numPr>
          <w:ilvl w:val="0"/>
          <w:numId w:val="124"/>
        </w:numPr>
        <w:rPr>
          <w:bCs/>
        </w:rPr>
      </w:pPr>
      <w:r w:rsidRPr="00335466">
        <w:rPr>
          <w:bCs/>
        </w:rPr>
        <w:t xml:space="preserve">Develops interfaces utilizing reusable services. </w:t>
      </w:r>
    </w:p>
    <w:p w14:paraId="76BB65DD" w14:textId="088D07EA" w:rsidR="002F129F" w:rsidRDefault="00335466" w:rsidP="00335466">
      <w:pPr>
        <w:pStyle w:val="NoSpacing"/>
        <w:numPr>
          <w:ilvl w:val="0"/>
          <w:numId w:val="124"/>
        </w:numPr>
        <w:rPr>
          <w:bCs/>
        </w:rPr>
      </w:pPr>
      <w:r w:rsidRPr="00335466">
        <w:rPr>
          <w:bCs/>
        </w:rPr>
        <w:t>Provides Level 2 and 3 support.</w:t>
      </w:r>
    </w:p>
    <w:p w14:paraId="09960FCD" w14:textId="77777777" w:rsidR="00015465" w:rsidRDefault="00015465" w:rsidP="00015465">
      <w:pPr>
        <w:pStyle w:val="NoSpacing"/>
        <w:rPr>
          <w:bCs/>
        </w:rPr>
      </w:pPr>
    </w:p>
    <w:p w14:paraId="7C4F55A3" w14:textId="5C4FD239" w:rsidR="00335466" w:rsidRPr="00335466" w:rsidRDefault="00335466" w:rsidP="00335466">
      <w:pPr>
        <w:pStyle w:val="NoSpacing"/>
        <w:rPr>
          <w:b/>
        </w:rPr>
      </w:pPr>
      <w:r w:rsidRPr="00335466">
        <w:rPr>
          <w:b/>
        </w:rPr>
        <w:t>Helpdesk Analyst</w:t>
      </w:r>
    </w:p>
    <w:p w14:paraId="22AE949A" w14:textId="0D0BDD94" w:rsidR="00015465" w:rsidRDefault="00335466" w:rsidP="00335466">
      <w:pPr>
        <w:pStyle w:val="NoSpacing"/>
        <w:rPr>
          <w:b/>
        </w:rPr>
      </w:pPr>
      <w:r w:rsidRPr="00335466">
        <w:rPr>
          <w:b/>
        </w:rPr>
        <w:t xml:space="preserve">Norton Healthcare/Sarcom Inc./PCM, Louisville, </w:t>
      </w:r>
      <w:r>
        <w:rPr>
          <w:b/>
        </w:rPr>
        <w:t xml:space="preserve">KY </w:t>
      </w:r>
      <w:r>
        <w:rPr>
          <w:b/>
        </w:rPr>
        <w:tab/>
      </w:r>
      <w:r>
        <w:rPr>
          <w:b/>
        </w:rPr>
        <w:tab/>
      </w:r>
      <w:r>
        <w:rPr>
          <w:b/>
        </w:rPr>
        <w:tab/>
      </w:r>
      <w:r>
        <w:rPr>
          <w:b/>
        </w:rPr>
        <w:tab/>
      </w:r>
      <w:r w:rsidRPr="00335466">
        <w:rPr>
          <w:b/>
        </w:rPr>
        <w:t>Nov</w:t>
      </w:r>
      <w:r>
        <w:rPr>
          <w:b/>
        </w:rPr>
        <w:t xml:space="preserve"> </w:t>
      </w:r>
      <w:r w:rsidRPr="00335466">
        <w:rPr>
          <w:b/>
        </w:rPr>
        <w:t>2013</w:t>
      </w:r>
      <w:r>
        <w:rPr>
          <w:b/>
        </w:rPr>
        <w:t xml:space="preserve"> to </w:t>
      </w:r>
      <w:r w:rsidRPr="00335466">
        <w:rPr>
          <w:b/>
        </w:rPr>
        <w:t>Mar</w:t>
      </w:r>
      <w:r>
        <w:rPr>
          <w:b/>
        </w:rPr>
        <w:t xml:space="preserve"> </w:t>
      </w:r>
      <w:r w:rsidRPr="00335466">
        <w:rPr>
          <w:b/>
        </w:rPr>
        <w:t>2014</w:t>
      </w:r>
    </w:p>
    <w:p w14:paraId="1E878B0C" w14:textId="77777777" w:rsidR="00015465" w:rsidRDefault="00015465" w:rsidP="00015465">
      <w:pPr>
        <w:pStyle w:val="NoSpacing"/>
        <w:rPr>
          <w:b/>
        </w:rPr>
      </w:pPr>
    </w:p>
    <w:p w14:paraId="41E43EB1" w14:textId="7C7BD1A1" w:rsidR="00335466" w:rsidRPr="00335466" w:rsidRDefault="00335466" w:rsidP="00335466">
      <w:pPr>
        <w:pStyle w:val="NoSpacing"/>
        <w:numPr>
          <w:ilvl w:val="0"/>
          <w:numId w:val="126"/>
        </w:numPr>
        <w:rPr>
          <w:bCs/>
        </w:rPr>
      </w:pPr>
      <w:r w:rsidRPr="00335466">
        <w:rPr>
          <w:bCs/>
        </w:rPr>
        <w:t>Provide customer phone support, resolve technical issues, log and escalate calls as appropriate.</w:t>
      </w:r>
    </w:p>
    <w:p w14:paraId="6C45E922" w14:textId="3875188E" w:rsidR="00335466" w:rsidRPr="00335466" w:rsidRDefault="00335466" w:rsidP="00335466">
      <w:pPr>
        <w:pStyle w:val="NoSpacing"/>
        <w:numPr>
          <w:ilvl w:val="0"/>
          <w:numId w:val="126"/>
        </w:numPr>
        <w:rPr>
          <w:bCs/>
        </w:rPr>
      </w:pPr>
      <w:r w:rsidRPr="00335466">
        <w:rPr>
          <w:bCs/>
        </w:rPr>
        <w:t>Answers incoming calls in a professional, friendly and timely manner.</w:t>
      </w:r>
    </w:p>
    <w:p w14:paraId="510DBF94" w14:textId="7F3BD706" w:rsidR="00335466" w:rsidRPr="00335466" w:rsidRDefault="00335466" w:rsidP="00335466">
      <w:pPr>
        <w:pStyle w:val="NoSpacing"/>
        <w:numPr>
          <w:ilvl w:val="0"/>
          <w:numId w:val="126"/>
        </w:numPr>
        <w:rPr>
          <w:bCs/>
        </w:rPr>
      </w:pPr>
      <w:r w:rsidRPr="00335466">
        <w:rPr>
          <w:bCs/>
        </w:rPr>
        <w:t>Builds a strong relationship with end users by projecting a positive attitude and providing helpful support.</w:t>
      </w:r>
    </w:p>
    <w:p w14:paraId="177B5EEB" w14:textId="35B50069" w:rsidR="00335466" w:rsidRPr="00335466" w:rsidRDefault="00335466" w:rsidP="00335466">
      <w:pPr>
        <w:pStyle w:val="NoSpacing"/>
        <w:numPr>
          <w:ilvl w:val="0"/>
          <w:numId w:val="126"/>
        </w:numPr>
        <w:rPr>
          <w:bCs/>
        </w:rPr>
      </w:pPr>
      <w:r w:rsidRPr="00335466">
        <w:rPr>
          <w:bCs/>
        </w:rPr>
        <w:t>Will have a necessary understanding of our services.</w:t>
      </w:r>
    </w:p>
    <w:p w14:paraId="72F52227" w14:textId="7BDD801A" w:rsidR="00335466" w:rsidRPr="00335466" w:rsidRDefault="00335466" w:rsidP="00335466">
      <w:pPr>
        <w:pStyle w:val="NoSpacing"/>
        <w:numPr>
          <w:ilvl w:val="0"/>
          <w:numId w:val="126"/>
        </w:numPr>
        <w:rPr>
          <w:bCs/>
        </w:rPr>
      </w:pPr>
      <w:r w:rsidRPr="00335466">
        <w:rPr>
          <w:bCs/>
        </w:rPr>
        <w:t>Troubleshoot and problem solve efficiently by using active listening skills and asking pertinent, specific questions.</w:t>
      </w:r>
    </w:p>
    <w:p w14:paraId="412C28A1" w14:textId="7B885BFB" w:rsidR="00335466" w:rsidRPr="00335466" w:rsidRDefault="00335466" w:rsidP="00335466">
      <w:pPr>
        <w:pStyle w:val="NoSpacing"/>
        <w:numPr>
          <w:ilvl w:val="0"/>
          <w:numId w:val="126"/>
        </w:numPr>
        <w:rPr>
          <w:bCs/>
        </w:rPr>
      </w:pPr>
      <w:r w:rsidRPr="00335466">
        <w:rPr>
          <w:bCs/>
        </w:rPr>
        <w:t>Active Directory Management which includes: Permissions, ACLs, Group permissions, parent-child objects, scopes group.</w:t>
      </w:r>
    </w:p>
    <w:p w14:paraId="561F8912" w14:textId="393D93CF" w:rsidR="00335466" w:rsidRPr="00335466" w:rsidRDefault="00335466" w:rsidP="00335466">
      <w:pPr>
        <w:pStyle w:val="NoSpacing"/>
        <w:numPr>
          <w:ilvl w:val="0"/>
          <w:numId w:val="126"/>
        </w:numPr>
        <w:rPr>
          <w:bCs/>
        </w:rPr>
      </w:pPr>
      <w:r w:rsidRPr="00335466">
        <w:rPr>
          <w:bCs/>
        </w:rPr>
        <w:t>Will work to handle any user problems before finding it necessary to escalate the issue to a higher Level.</w:t>
      </w:r>
    </w:p>
    <w:p w14:paraId="12DA568D" w14:textId="0A5C4E22" w:rsidR="00335466" w:rsidRPr="00335466" w:rsidRDefault="00335466" w:rsidP="00335466">
      <w:pPr>
        <w:pStyle w:val="NoSpacing"/>
        <w:numPr>
          <w:ilvl w:val="0"/>
          <w:numId w:val="126"/>
        </w:numPr>
        <w:rPr>
          <w:bCs/>
        </w:rPr>
      </w:pPr>
      <w:r w:rsidRPr="00335466">
        <w:rPr>
          <w:bCs/>
        </w:rPr>
        <w:t>Close tickets in a timely manner and follow up with all end users to ensure customer satisfaction.</w:t>
      </w:r>
    </w:p>
    <w:p w14:paraId="5D371EFC" w14:textId="122E3157" w:rsidR="00335466" w:rsidRPr="00335466" w:rsidRDefault="00335466" w:rsidP="00335466">
      <w:pPr>
        <w:pStyle w:val="NoSpacing"/>
        <w:numPr>
          <w:ilvl w:val="0"/>
          <w:numId w:val="126"/>
        </w:numPr>
        <w:rPr>
          <w:bCs/>
        </w:rPr>
      </w:pPr>
      <w:r w:rsidRPr="00335466">
        <w:rPr>
          <w:bCs/>
        </w:rPr>
        <w:t>Will follow all company/client procedures as well as HR policies.</w:t>
      </w:r>
    </w:p>
    <w:p w14:paraId="26AC997E" w14:textId="112798EC" w:rsidR="00335466" w:rsidRPr="00335466" w:rsidRDefault="00335466" w:rsidP="00335466">
      <w:pPr>
        <w:pStyle w:val="NoSpacing"/>
        <w:numPr>
          <w:ilvl w:val="0"/>
          <w:numId w:val="126"/>
        </w:numPr>
        <w:rPr>
          <w:bCs/>
        </w:rPr>
      </w:pPr>
      <w:r w:rsidRPr="00335466">
        <w:rPr>
          <w:bCs/>
        </w:rPr>
        <w:t>Other duties as assigned.</w:t>
      </w:r>
    </w:p>
    <w:p w14:paraId="4689387C" w14:textId="37223FB2" w:rsidR="00335466" w:rsidRPr="00335466" w:rsidRDefault="00335466" w:rsidP="00335466">
      <w:pPr>
        <w:pStyle w:val="NoSpacing"/>
        <w:numPr>
          <w:ilvl w:val="0"/>
          <w:numId w:val="126"/>
        </w:numPr>
        <w:rPr>
          <w:bCs/>
        </w:rPr>
      </w:pPr>
      <w:r w:rsidRPr="00335466">
        <w:rPr>
          <w:bCs/>
        </w:rPr>
        <w:t>Networking and infrastructure solutions.</w:t>
      </w:r>
    </w:p>
    <w:p w14:paraId="1948D25A" w14:textId="37F25EB7" w:rsidR="00335466" w:rsidRPr="00335466" w:rsidRDefault="00335466" w:rsidP="00335466">
      <w:pPr>
        <w:pStyle w:val="NoSpacing"/>
        <w:numPr>
          <w:ilvl w:val="0"/>
          <w:numId w:val="126"/>
        </w:numPr>
        <w:rPr>
          <w:bCs/>
        </w:rPr>
      </w:pPr>
      <w:r w:rsidRPr="00335466">
        <w:rPr>
          <w:bCs/>
        </w:rPr>
        <w:lastRenderedPageBreak/>
        <w:t>Enterprise systems and storage solutions data migration, replication, disk/tape storage management, SAN, NAS, virtualization.</w:t>
      </w:r>
    </w:p>
    <w:p w14:paraId="19BA905A" w14:textId="68285E28" w:rsidR="00335466" w:rsidRPr="00335466" w:rsidRDefault="00335466" w:rsidP="00335466">
      <w:pPr>
        <w:pStyle w:val="NoSpacing"/>
        <w:numPr>
          <w:ilvl w:val="0"/>
          <w:numId w:val="126"/>
        </w:numPr>
        <w:rPr>
          <w:bCs/>
        </w:rPr>
      </w:pPr>
      <w:r w:rsidRPr="00335466">
        <w:rPr>
          <w:bCs/>
        </w:rPr>
        <w:t>Integration and configuration solutions.</w:t>
      </w:r>
    </w:p>
    <w:p w14:paraId="25409561" w14:textId="6FB10FE7" w:rsidR="00335466" w:rsidRPr="00335466" w:rsidRDefault="00335466" w:rsidP="00335466">
      <w:pPr>
        <w:pStyle w:val="NoSpacing"/>
        <w:numPr>
          <w:ilvl w:val="0"/>
          <w:numId w:val="126"/>
        </w:numPr>
        <w:rPr>
          <w:bCs/>
        </w:rPr>
      </w:pPr>
      <w:r w:rsidRPr="00335466">
        <w:rPr>
          <w:bCs/>
        </w:rPr>
        <w:t>Monitoring and operations solutions.</w:t>
      </w:r>
    </w:p>
    <w:p w14:paraId="39C690A7" w14:textId="76BBF5EB" w:rsidR="00015465" w:rsidRDefault="00335466" w:rsidP="00335466">
      <w:pPr>
        <w:pStyle w:val="NoSpacing"/>
        <w:numPr>
          <w:ilvl w:val="0"/>
          <w:numId w:val="126"/>
        </w:numPr>
        <w:rPr>
          <w:bCs/>
        </w:rPr>
      </w:pPr>
      <w:r w:rsidRPr="00335466">
        <w:rPr>
          <w:bCs/>
        </w:rPr>
        <w:t>Advanced printing solutions.</w:t>
      </w:r>
    </w:p>
    <w:p w14:paraId="5E56C91A" w14:textId="77777777" w:rsidR="00335466" w:rsidRDefault="00335466" w:rsidP="00335466">
      <w:pPr>
        <w:pStyle w:val="NoSpacing"/>
        <w:rPr>
          <w:bCs/>
        </w:rPr>
      </w:pPr>
    </w:p>
    <w:p w14:paraId="49FCF675" w14:textId="1C72E39B" w:rsidR="00335466" w:rsidRPr="00335466" w:rsidRDefault="00335466" w:rsidP="00335466">
      <w:pPr>
        <w:pStyle w:val="NoSpacing"/>
        <w:rPr>
          <w:b/>
        </w:rPr>
      </w:pPr>
      <w:r w:rsidRPr="00335466">
        <w:rPr>
          <w:b/>
        </w:rPr>
        <w:t xml:space="preserve">Application Specialist/System Administrator </w:t>
      </w:r>
    </w:p>
    <w:p w14:paraId="2336280A" w14:textId="7763AE93" w:rsidR="00335466" w:rsidRPr="00335466" w:rsidRDefault="00335466" w:rsidP="00335466">
      <w:pPr>
        <w:pStyle w:val="NoSpacing"/>
        <w:rPr>
          <w:b/>
        </w:rPr>
      </w:pPr>
      <w:r w:rsidRPr="00335466">
        <w:rPr>
          <w:b/>
        </w:rPr>
        <w:t xml:space="preserve">Galt House Hotel </w:t>
      </w:r>
      <w:r>
        <w:rPr>
          <w:b/>
        </w:rPr>
        <w:tab/>
      </w:r>
      <w:r>
        <w:rPr>
          <w:b/>
        </w:rPr>
        <w:tab/>
      </w:r>
      <w:r>
        <w:rPr>
          <w:b/>
        </w:rPr>
        <w:tab/>
      </w:r>
      <w:r>
        <w:rPr>
          <w:b/>
        </w:rPr>
        <w:tab/>
      </w:r>
      <w:r>
        <w:rPr>
          <w:b/>
        </w:rPr>
        <w:tab/>
      </w:r>
      <w:r>
        <w:rPr>
          <w:b/>
        </w:rPr>
        <w:tab/>
      </w:r>
      <w:r>
        <w:rPr>
          <w:b/>
        </w:rPr>
        <w:tab/>
      </w:r>
      <w:r>
        <w:rPr>
          <w:b/>
        </w:rPr>
        <w:tab/>
      </w:r>
      <w:r>
        <w:rPr>
          <w:b/>
        </w:rPr>
        <w:tab/>
      </w:r>
      <w:r w:rsidRPr="00335466">
        <w:rPr>
          <w:b/>
        </w:rPr>
        <w:t>Jun 2012 to May 2013</w:t>
      </w:r>
    </w:p>
    <w:p w14:paraId="0784E88F" w14:textId="77777777" w:rsidR="00335466" w:rsidRDefault="00335466" w:rsidP="00335466">
      <w:pPr>
        <w:pStyle w:val="NoSpacing"/>
        <w:rPr>
          <w:bCs/>
        </w:rPr>
      </w:pPr>
    </w:p>
    <w:p w14:paraId="7CA02B1D" w14:textId="692F125E" w:rsidR="00335466" w:rsidRPr="00335466" w:rsidRDefault="00335466" w:rsidP="00335466">
      <w:pPr>
        <w:pStyle w:val="NoSpacing"/>
        <w:numPr>
          <w:ilvl w:val="0"/>
          <w:numId w:val="128"/>
        </w:numPr>
        <w:rPr>
          <w:bCs/>
        </w:rPr>
      </w:pPr>
      <w:r w:rsidRPr="00335466">
        <w:rPr>
          <w:bCs/>
        </w:rPr>
        <w:t xml:space="preserve">Establishing and maintaining retail rates daily for the property--- yield individual rates within PMS System in accordance with </w:t>
      </w:r>
    </w:p>
    <w:p w14:paraId="27A2FCFC" w14:textId="1C4B5844" w:rsidR="00335466" w:rsidRPr="00335466" w:rsidRDefault="00335466" w:rsidP="00335466">
      <w:pPr>
        <w:pStyle w:val="NoSpacing"/>
        <w:numPr>
          <w:ilvl w:val="0"/>
          <w:numId w:val="128"/>
        </w:numPr>
        <w:rPr>
          <w:bCs/>
        </w:rPr>
      </w:pPr>
      <w:r w:rsidRPr="00335466">
        <w:rPr>
          <w:bCs/>
        </w:rPr>
        <w:t>supply/demand principles using revenue management applications and competitive rate survey tools.</w:t>
      </w:r>
    </w:p>
    <w:p w14:paraId="32D0165B" w14:textId="1185DC7B" w:rsidR="00335466" w:rsidRPr="00335466" w:rsidRDefault="00335466" w:rsidP="00335466">
      <w:pPr>
        <w:pStyle w:val="NoSpacing"/>
        <w:numPr>
          <w:ilvl w:val="0"/>
          <w:numId w:val="128"/>
        </w:numPr>
        <w:rPr>
          <w:bCs/>
        </w:rPr>
      </w:pPr>
      <w:r w:rsidRPr="00335466">
        <w:rPr>
          <w:bCs/>
        </w:rPr>
        <w:t xml:space="preserve">Prepare materials and attend regular yielding meetings to discuss market conditions and strategize pricing consumer </w:t>
      </w:r>
    </w:p>
    <w:p w14:paraId="73F66D7C" w14:textId="576821DD" w:rsidR="00335466" w:rsidRPr="00335466" w:rsidRDefault="00335466" w:rsidP="00335466">
      <w:pPr>
        <w:pStyle w:val="NoSpacing"/>
        <w:numPr>
          <w:ilvl w:val="0"/>
          <w:numId w:val="128"/>
        </w:numPr>
        <w:rPr>
          <w:bCs/>
        </w:rPr>
      </w:pPr>
      <w:r w:rsidRPr="00335466">
        <w:rPr>
          <w:bCs/>
        </w:rPr>
        <w:t>purchasing behavior/relative to increase profitability.</w:t>
      </w:r>
    </w:p>
    <w:p w14:paraId="4FD31260" w14:textId="50E80A8E" w:rsidR="00335466" w:rsidRPr="00335466" w:rsidRDefault="00335466" w:rsidP="00335466">
      <w:pPr>
        <w:pStyle w:val="NoSpacing"/>
        <w:numPr>
          <w:ilvl w:val="0"/>
          <w:numId w:val="128"/>
        </w:numPr>
        <w:rPr>
          <w:bCs/>
        </w:rPr>
      </w:pPr>
      <w:r w:rsidRPr="00335466">
        <w:rPr>
          <w:bCs/>
        </w:rPr>
        <w:t xml:space="preserve">Determine and modify Sales Manager MAR in Delphi system to achieve maximum profitability from group sales.  </w:t>
      </w:r>
    </w:p>
    <w:p w14:paraId="6F74CF1A" w14:textId="70E9B94F" w:rsidR="00335466" w:rsidRPr="00335466" w:rsidRDefault="00335466" w:rsidP="00335466">
      <w:pPr>
        <w:pStyle w:val="NoSpacing"/>
        <w:numPr>
          <w:ilvl w:val="0"/>
          <w:numId w:val="128"/>
        </w:numPr>
        <w:rPr>
          <w:bCs/>
        </w:rPr>
      </w:pPr>
      <w:r w:rsidRPr="00335466">
        <w:rPr>
          <w:bCs/>
        </w:rPr>
        <w:t>Managed and configured Virtual Desktop environments and platforms of Hyper-V, VMware, Citrix</w:t>
      </w:r>
    </w:p>
    <w:p w14:paraId="6F3A1DAA" w14:textId="5176EFBA" w:rsidR="00335466" w:rsidRPr="00335466" w:rsidRDefault="00335466" w:rsidP="00335466">
      <w:pPr>
        <w:pStyle w:val="NoSpacing"/>
        <w:numPr>
          <w:ilvl w:val="0"/>
          <w:numId w:val="128"/>
        </w:numPr>
        <w:rPr>
          <w:bCs/>
        </w:rPr>
      </w:pPr>
      <w:r w:rsidRPr="00335466">
        <w:rPr>
          <w:bCs/>
        </w:rPr>
        <w:t>Responsible for providing rates and inventory for all Third-Party websites and GDS- participate in site promotions.</w:t>
      </w:r>
    </w:p>
    <w:p w14:paraId="23910177" w14:textId="5AD79F4A" w:rsidR="00335466" w:rsidRPr="00335466" w:rsidRDefault="00335466" w:rsidP="00335466">
      <w:pPr>
        <w:pStyle w:val="NoSpacing"/>
        <w:numPr>
          <w:ilvl w:val="0"/>
          <w:numId w:val="128"/>
        </w:numPr>
        <w:rPr>
          <w:bCs/>
        </w:rPr>
      </w:pPr>
      <w:r w:rsidRPr="00335466">
        <w:rPr>
          <w:bCs/>
        </w:rPr>
        <w:t>Coordinate home website packaging/promotion execution and communication.</w:t>
      </w:r>
    </w:p>
    <w:p w14:paraId="0CF1EBB4" w14:textId="1D06C93B" w:rsidR="00335466" w:rsidRPr="00335466" w:rsidRDefault="00335466" w:rsidP="00335466">
      <w:pPr>
        <w:pStyle w:val="NoSpacing"/>
        <w:numPr>
          <w:ilvl w:val="0"/>
          <w:numId w:val="128"/>
        </w:numPr>
        <w:rPr>
          <w:bCs/>
        </w:rPr>
      </w:pPr>
      <w:r w:rsidRPr="00335466">
        <w:rPr>
          <w:bCs/>
        </w:rPr>
        <w:t>Learn the process to analyze group pace reports monthly/quarterly and communicate positive/negative trends.</w:t>
      </w:r>
    </w:p>
    <w:p w14:paraId="37EC1815" w14:textId="28628CC4" w:rsidR="00335466" w:rsidRPr="00335466" w:rsidRDefault="00335466" w:rsidP="00335466">
      <w:pPr>
        <w:pStyle w:val="NoSpacing"/>
        <w:numPr>
          <w:ilvl w:val="0"/>
          <w:numId w:val="128"/>
        </w:numPr>
        <w:rPr>
          <w:bCs/>
        </w:rPr>
      </w:pPr>
      <w:r w:rsidRPr="00335466">
        <w:rPr>
          <w:bCs/>
        </w:rPr>
        <w:t>Communicate need dates (low demand)/black-out (high demand) time frames to sales department on a quarterly basis.</w:t>
      </w:r>
    </w:p>
    <w:p w14:paraId="7764A03D" w14:textId="67BEF4BF" w:rsidR="00335466" w:rsidRPr="00335466" w:rsidRDefault="00335466" w:rsidP="00335466">
      <w:pPr>
        <w:pStyle w:val="NoSpacing"/>
        <w:numPr>
          <w:ilvl w:val="0"/>
          <w:numId w:val="128"/>
        </w:numPr>
        <w:rPr>
          <w:bCs/>
        </w:rPr>
      </w:pPr>
      <w:r w:rsidRPr="00335466">
        <w:rPr>
          <w:bCs/>
        </w:rPr>
        <w:t>Conduct a bi-annual “SWOT” analysis and report any significant competitive changes to CRM to report to leadership.</w:t>
      </w:r>
    </w:p>
    <w:p w14:paraId="6A64305B" w14:textId="23C03069" w:rsidR="00335466" w:rsidRPr="00335466" w:rsidRDefault="00335466" w:rsidP="00335466">
      <w:pPr>
        <w:pStyle w:val="NoSpacing"/>
        <w:numPr>
          <w:ilvl w:val="0"/>
          <w:numId w:val="128"/>
        </w:numPr>
        <w:rPr>
          <w:bCs/>
        </w:rPr>
      </w:pPr>
      <w:r w:rsidRPr="00335466">
        <w:rPr>
          <w:bCs/>
        </w:rPr>
        <w:t>Assist in forecasting and the budgeting processes and report historical variances.</w:t>
      </w:r>
    </w:p>
    <w:p w14:paraId="0AEB8FC7" w14:textId="1F0DEAA3" w:rsidR="00335466" w:rsidRDefault="00335466" w:rsidP="00335466">
      <w:pPr>
        <w:pStyle w:val="NoSpacing"/>
        <w:numPr>
          <w:ilvl w:val="0"/>
          <w:numId w:val="128"/>
        </w:numPr>
        <w:rPr>
          <w:bCs/>
        </w:rPr>
      </w:pPr>
      <w:r w:rsidRPr="00335466">
        <w:rPr>
          <w:bCs/>
        </w:rPr>
        <w:t>Support CRM activities and tasks including communication with vendors and internal departments, which directly impacts revenue generation for the hotel.</w:t>
      </w:r>
    </w:p>
    <w:p w14:paraId="25421553" w14:textId="77777777" w:rsidR="00335466" w:rsidRDefault="00335466" w:rsidP="00335466">
      <w:pPr>
        <w:pStyle w:val="NoSpacing"/>
        <w:rPr>
          <w:bCs/>
        </w:rPr>
      </w:pPr>
    </w:p>
    <w:p w14:paraId="69CFB584" w14:textId="44927418" w:rsidR="00335466" w:rsidRPr="00335466" w:rsidRDefault="00335466" w:rsidP="00335466">
      <w:pPr>
        <w:pStyle w:val="NoSpacing"/>
        <w:rPr>
          <w:b/>
        </w:rPr>
      </w:pPr>
      <w:r w:rsidRPr="00335466">
        <w:rPr>
          <w:b/>
        </w:rPr>
        <w:t xml:space="preserve">System Administrator </w:t>
      </w:r>
    </w:p>
    <w:p w14:paraId="66C78489" w14:textId="27E2941E" w:rsidR="00335466" w:rsidRPr="00335466" w:rsidRDefault="00335466" w:rsidP="00335466">
      <w:pPr>
        <w:pStyle w:val="NoSpacing"/>
        <w:rPr>
          <w:b/>
        </w:rPr>
      </w:pPr>
      <w:r w:rsidRPr="00335466">
        <w:rPr>
          <w:b/>
        </w:rPr>
        <w:t xml:space="preserve">Whatever It Takes Transmission </w:t>
      </w:r>
      <w:r>
        <w:rPr>
          <w:b/>
        </w:rPr>
        <w:tab/>
      </w:r>
      <w:r>
        <w:rPr>
          <w:b/>
        </w:rPr>
        <w:tab/>
      </w:r>
      <w:r>
        <w:rPr>
          <w:b/>
        </w:rPr>
        <w:tab/>
      </w:r>
      <w:r>
        <w:rPr>
          <w:b/>
        </w:rPr>
        <w:tab/>
      </w:r>
      <w:r>
        <w:rPr>
          <w:b/>
        </w:rPr>
        <w:tab/>
      </w:r>
      <w:r>
        <w:rPr>
          <w:b/>
        </w:rPr>
        <w:tab/>
      </w:r>
      <w:r>
        <w:rPr>
          <w:b/>
        </w:rPr>
        <w:tab/>
      </w:r>
      <w:r w:rsidRPr="00335466">
        <w:rPr>
          <w:b/>
        </w:rPr>
        <w:t>Jun 2011 to Feb 2012</w:t>
      </w:r>
    </w:p>
    <w:p w14:paraId="66210F34" w14:textId="77777777" w:rsidR="00335466" w:rsidRDefault="00335466" w:rsidP="00335466">
      <w:pPr>
        <w:pStyle w:val="NoSpacing"/>
        <w:rPr>
          <w:bCs/>
        </w:rPr>
      </w:pPr>
    </w:p>
    <w:p w14:paraId="4B0F42F6" w14:textId="3D187086" w:rsidR="00335466" w:rsidRPr="00335466" w:rsidRDefault="00335466" w:rsidP="00335466">
      <w:pPr>
        <w:pStyle w:val="NoSpacing"/>
        <w:numPr>
          <w:ilvl w:val="0"/>
          <w:numId w:val="130"/>
        </w:numPr>
      </w:pPr>
      <w:r w:rsidRPr="00335466">
        <w:t>Co-managed a MPLS networks using Whatsupgold to monitor network.</w:t>
      </w:r>
    </w:p>
    <w:p w14:paraId="2388C118" w14:textId="70DBC6DA" w:rsidR="00335466" w:rsidRPr="00335466" w:rsidRDefault="00335466" w:rsidP="00335466">
      <w:pPr>
        <w:pStyle w:val="NoSpacing"/>
        <w:numPr>
          <w:ilvl w:val="0"/>
          <w:numId w:val="130"/>
        </w:numPr>
      </w:pPr>
      <w:r w:rsidRPr="00335466">
        <w:t>Configure PPP over Ethernet with NAT for firewall.</w:t>
      </w:r>
    </w:p>
    <w:p w14:paraId="50647482" w14:textId="3A6886AB" w:rsidR="00335466" w:rsidRPr="00335466" w:rsidRDefault="00335466" w:rsidP="00335466">
      <w:pPr>
        <w:pStyle w:val="NoSpacing"/>
        <w:numPr>
          <w:ilvl w:val="0"/>
          <w:numId w:val="130"/>
        </w:numPr>
      </w:pPr>
      <w:r w:rsidRPr="00335466">
        <w:t>Build White-box server and managed both Dell and HP Servers.</w:t>
      </w:r>
    </w:p>
    <w:p w14:paraId="38D6814F" w14:textId="57031DC5" w:rsidR="00335466" w:rsidRPr="00335466" w:rsidRDefault="00335466" w:rsidP="00335466">
      <w:pPr>
        <w:pStyle w:val="NoSpacing"/>
        <w:numPr>
          <w:ilvl w:val="0"/>
          <w:numId w:val="130"/>
        </w:numPr>
      </w:pPr>
      <w:r w:rsidRPr="00335466">
        <w:t>Install, Configurations, Deployment WINTEL Windows Server 2003/2008 management.</w:t>
      </w:r>
    </w:p>
    <w:p w14:paraId="182B84A0" w14:textId="2D99EBA1" w:rsidR="00335466" w:rsidRPr="00335466" w:rsidRDefault="00335466" w:rsidP="00335466">
      <w:pPr>
        <w:pStyle w:val="NoSpacing"/>
        <w:numPr>
          <w:ilvl w:val="0"/>
          <w:numId w:val="130"/>
        </w:numPr>
      </w:pPr>
      <w:r w:rsidRPr="00335466">
        <w:t>Configured Servers with DNS, DHCP, and services.</w:t>
      </w:r>
    </w:p>
    <w:p w14:paraId="588BA831" w14:textId="04F149E5" w:rsidR="00335466" w:rsidRPr="00335466" w:rsidRDefault="00335466" w:rsidP="00335466">
      <w:pPr>
        <w:pStyle w:val="NoSpacing"/>
        <w:numPr>
          <w:ilvl w:val="0"/>
          <w:numId w:val="130"/>
        </w:numPr>
      </w:pPr>
      <w:r w:rsidRPr="00335466">
        <w:t>Managed Active Directory for a Microsoft Network.</w:t>
      </w:r>
    </w:p>
    <w:p w14:paraId="00C0573E" w14:textId="37AC97D4" w:rsidR="00335466" w:rsidRPr="00335466" w:rsidRDefault="00335466" w:rsidP="00335466">
      <w:pPr>
        <w:pStyle w:val="NoSpacing"/>
        <w:numPr>
          <w:ilvl w:val="0"/>
          <w:numId w:val="130"/>
        </w:numPr>
      </w:pPr>
      <w:r w:rsidRPr="00335466">
        <w:t>Managed and configured Virtual Desktop environments and platforms of Hyper-V, VMware, Citrix</w:t>
      </w:r>
    </w:p>
    <w:p w14:paraId="6DDF872A" w14:textId="73497E59" w:rsidR="00335466" w:rsidRPr="00335466" w:rsidRDefault="00335466" w:rsidP="00335466">
      <w:pPr>
        <w:pStyle w:val="NoSpacing"/>
        <w:numPr>
          <w:ilvl w:val="0"/>
          <w:numId w:val="130"/>
        </w:numPr>
      </w:pPr>
      <w:r w:rsidRPr="00335466">
        <w:t>Managed machines remotely using VNC, RDC, RDP, Logmein.</w:t>
      </w:r>
    </w:p>
    <w:p w14:paraId="33514574" w14:textId="65811078" w:rsidR="00335466" w:rsidRPr="00335466" w:rsidRDefault="00335466" w:rsidP="00335466">
      <w:pPr>
        <w:pStyle w:val="NoSpacing"/>
        <w:numPr>
          <w:ilvl w:val="0"/>
          <w:numId w:val="130"/>
        </w:numPr>
      </w:pPr>
      <w:r w:rsidRPr="00335466">
        <w:t>Built, install, and configurations of Virtual Servers, Virtual Desktops, Hyper-V.</w:t>
      </w:r>
    </w:p>
    <w:p w14:paraId="4FE2476F" w14:textId="2361BA6A" w:rsidR="00335466" w:rsidRPr="00335466" w:rsidRDefault="00335466" w:rsidP="00335466">
      <w:pPr>
        <w:pStyle w:val="NoSpacing"/>
        <w:numPr>
          <w:ilvl w:val="0"/>
          <w:numId w:val="130"/>
        </w:numPr>
      </w:pPr>
      <w:r w:rsidRPr="00335466">
        <w:t>Manage printers on AD via Printer Management.</w:t>
      </w:r>
    </w:p>
    <w:p w14:paraId="36DB546D" w14:textId="773940C8" w:rsidR="00335466" w:rsidRPr="00335466" w:rsidRDefault="00335466" w:rsidP="00335466">
      <w:pPr>
        <w:pStyle w:val="NoSpacing"/>
        <w:numPr>
          <w:ilvl w:val="0"/>
          <w:numId w:val="130"/>
        </w:numPr>
      </w:pPr>
      <w:r w:rsidRPr="00335466">
        <w:t xml:space="preserve">Manage group policy on AD with Group Policy Management. </w:t>
      </w:r>
    </w:p>
    <w:p w14:paraId="1742B10B" w14:textId="6A773569" w:rsidR="00335466" w:rsidRPr="00335466" w:rsidRDefault="00335466" w:rsidP="00335466">
      <w:pPr>
        <w:pStyle w:val="NoSpacing"/>
        <w:numPr>
          <w:ilvl w:val="0"/>
          <w:numId w:val="130"/>
        </w:numPr>
      </w:pPr>
      <w:r w:rsidRPr="00335466">
        <w:t>Active Directory Management which includes: Permissions, ACLs, Group permissions, root cause analysis.</w:t>
      </w:r>
    </w:p>
    <w:p w14:paraId="748EA57F" w14:textId="7A48E79D" w:rsidR="00335466" w:rsidRPr="00335466" w:rsidRDefault="00335466" w:rsidP="00335466">
      <w:pPr>
        <w:pStyle w:val="NoSpacing"/>
        <w:numPr>
          <w:ilvl w:val="0"/>
          <w:numId w:val="130"/>
        </w:numPr>
      </w:pPr>
      <w:r w:rsidRPr="00335466">
        <w:t>Configured and deployed Anti-Virus for monitoring and proactively keep all machines cleaned.</w:t>
      </w:r>
    </w:p>
    <w:p w14:paraId="1F6FE350" w14:textId="59EA7682" w:rsidR="00335466" w:rsidRPr="00335466" w:rsidRDefault="00335466" w:rsidP="00335466">
      <w:pPr>
        <w:pStyle w:val="NoSpacing"/>
        <w:numPr>
          <w:ilvl w:val="0"/>
          <w:numId w:val="130"/>
        </w:numPr>
      </w:pPr>
      <w:r w:rsidRPr="00335466">
        <w:lastRenderedPageBreak/>
        <w:t>Back-up Systems: Pulled finish tapes and replace with a new back-up tape.</w:t>
      </w:r>
    </w:p>
    <w:p w14:paraId="22703660" w14:textId="12D13877" w:rsidR="00335466" w:rsidRPr="00335466" w:rsidRDefault="00335466" w:rsidP="00335466">
      <w:pPr>
        <w:pStyle w:val="NoSpacing"/>
        <w:numPr>
          <w:ilvl w:val="0"/>
          <w:numId w:val="130"/>
        </w:numPr>
      </w:pPr>
      <w:r w:rsidRPr="00335466">
        <w:t>Co-managed a SCO Unix Systems the Main Inventory, Warehouse, &amp; Sales System.</w:t>
      </w:r>
    </w:p>
    <w:p w14:paraId="45E2D133" w14:textId="6AB0CEA0" w:rsidR="00335466" w:rsidRPr="00335466" w:rsidRDefault="00335466" w:rsidP="00335466">
      <w:pPr>
        <w:pStyle w:val="NoSpacing"/>
        <w:numPr>
          <w:ilvl w:val="0"/>
          <w:numId w:val="130"/>
        </w:numPr>
      </w:pPr>
      <w:r w:rsidRPr="00335466">
        <w:t>Installed and configured routers</w:t>
      </w:r>
    </w:p>
    <w:p w14:paraId="4E32CE23" w14:textId="1520FA9E" w:rsidR="00335466" w:rsidRPr="00335466" w:rsidRDefault="00335466" w:rsidP="00335466">
      <w:pPr>
        <w:pStyle w:val="NoSpacing"/>
        <w:numPr>
          <w:ilvl w:val="0"/>
          <w:numId w:val="130"/>
        </w:numPr>
      </w:pPr>
      <w:r w:rsidRPr="00335466">
        <w:t>Setup new store and installing networking infrastructure with D-Mark, T-1, 66-Punch down</w:t>
      </w:r>
      <w:r>
        <w:t xml:space="preserve"> </w:t>
      </w:r>
      <w:r w:rsidRPr="00335466">
        <w:t>block cables, router, File Server, Telephone System, Camera System with cameras, Printers, Computers.</w:t>
      </w:r>
    </w:p>
    <w:p w14:paraId="387E236F" w14:textId="77777777" w:rsidR="00335466" w:rsidRDefault="00335466" w:rsidP="00335466">
      <w:pPr>
        <w:pStyle w:val="NoSpacing"/>
        <w:rPr>
          <w:bCs/>
        </w:rPr>
      </w:pPr>
    </w:p>
    <w:p w14:paraId="4711DC98" w14:textId="3518C739" w:rsidR="00335466" w:rsidRPr="00335466" w:rsidRDefault="00335466" w:rsidP="00335466">
      <w:pPr>
        <w:pStyle w:val="NoSpacing"/>
        <w:rPr>
          <w:b/>
        </w:rPr>
      </w:pPr>
      <w:r w:rsidRPr="00335466">
        <w:rPr>
          <w:b/>
        </w:rPr>
        <w:t xml:space="preserve">Support Specialist </w:t>
      </w:r>
    </w:p>
    <w:p w14:paraId="565D278B" w14:textId="0EA558C7" w:rsidR="00335466" w:rsidRPr="00335466" w:rsidRDefault="00335466" w:rsidP="00335466">
      <w:pPr>
        <w:pStyle w:val="NoSpacing"/>
        <w:rPr>
          <w:b/>
        </w:rPr>
      </w:pPr>
      <w:r w:rsidRPr="00335466">
        <w:rPr>
          <w:b/>
        </w:rPr>
        <w:t>University of Louisville Hospital</w:t>
      </w:r>
      <w:r>
        <w:rPr>
          <w:b/>
        </w:rPr>
        <w:t xml:space="preserve"> </w:t>
      </w:r>
      <w:r>
        <w:rPr>
          <w:b/>
        </w:rPr>
        <w:tab/>
      </w:r>
      <w:r>
        <w:rPr>
          <w:b/>
        </w:rPr>
        <w:tab/>
      </w:r>
      <w:r>
        <w:rPr>
          <w:b/>
        </w:rPr>
        <w:tab/>
      </w:r>
      <w:r>
        <w:rPr>
          <w:b/>
        </w:rPr>
        <w:tab/>
      </w:r>
      <w:r>
        <w:rPr>
          <w:b/>
        </w:rPr>
        <w:tab/>
      </w:r>
      <w:r>
        <w:rPr>
          <w:b/>
        </w:rPr>
        <w:tab/>
      </w:r>
      <w:r>
        <w:rPr>
          <w:b/>
        </w:rPr>
        <w:tab/>
      </w:r>
      <w:r w:rsidRPr="00335466">
        <w:rPr>
          <w:b/>
        </w:rPr>
        <w:t>Jul 2004</w:t>
      </w:r>
      <w:r>
        <w:rPr>
          <w:b/>
        </w:rPr>
        <w:t xml:space="preserve"> to </w:t>
      </w:r>
      <w:r w:rsidRPr="00335466">
        <w:rPr>
          <w:b/>
        </w:rPr>
        <w:t>Sept 2010</w:t>
      </w:r>
    </w:p>
    <w:p w14:paraId="6B9BF4BD" w14:textId="77777777" w:rsidR="00335466" w:rsidRDefault="00335466" w:rsidP="00335466">
      <w:pPr>
        <w:pStyle w:val="NoSpacing"/>
        <w:rPr>
          <w:bCs/>
        </w:rPr>
      </w:pPr>
    </w:p>
    <w:p w14:paraId="026D435A" w14:textId="37C89E61" w:rsidR="00335466" w:rsidRPr="00335466" w:rsidRDefault="00335466" w:rsidP="00335466">
      <w:pPr>
        <w:pStyle w:val="NoSpacing"/>
        <w:numPr>
          <w:ilvl w:val="0"/>
          <w:numId w:val="132"/>
        </w:numPr>
        <w:rPr>
          <w:bCs/>
        </w:rPr>
      </w:pPr>
      <w:r w:rsidRPr="00335466">
        <w:rPr>
          <w:bCs/>
        </w:rPr>
        <w:t>Pro-active hardware and software maintenance, servers, workstations and peripheral.</w:t>
      </w:r>
    </w:p>
    <w:p w14:paraId="34BD7471" w14:textId="05EFE948" w:rsidR="00335466" w:rsidRPr="00335466" w:rsidRDefault="00335466" w:rsidP="00335466">
      <w:pPr>
        <w:pStyle w:val="NoSpacing"/>
        <w:numPr>
          <w:ilvl w:val="0"/>
          <w:numId w:val="132"/>
        </w:numPr>
        <w:rPr>
          <w:bCs/>
        </w:rPr>
      </w:pPr>
      <w:r w:rsidRPr="00335466">
        <w:rPr>
          <w:bCs/>
        </w:rPr>
        <w:t>Performs system audits to verify compliance with computer policies.</w:t>
      </w:r>
    </w:p>
    <w:p w14:paraId="6328D4FD" w14:textId="5FD51764" w:rsidR="00335466" w:rsidRPr="00335466" w:rsidRDefault="00335466" w:rsidP="00335466">
      <w:pPr>
        <w:pStyle w:val="NoSpacing"/>
        <w:numPr>
          <w:ilvl w:val="0"/>
          <w:numId w:val="132"/>
        </w:numPr>
        <w:rPr>
          <w:bCs/>
        </w:rPr>
      </w:pPr>
      <w:r w:rsidRPr="00335466">
        <w:rPr>
          <w:bCs/>
        </w:rPr>
        <w:t>Maintains “Knowledge Base” of software applications.</w:t>
      </w:r>
    </w:p>
    <w:p w14:paraId="307FD8C2" w14:textId="0CEF45ED" w:rsidR="00335466" w:rsidRPr="00335466" w:rsidRDefault="00335466" w:rsidP="00335466">
      <w:pPr>
        <w:pStyle w:val="NoSpacing"/>
        <w:numPr>
          <w:ilvl w:val="0"/>
          <w:numId w:val="132"/>
        </w:numPr>
        <w:rPr>
          <w:bCs/>
        </w:rPr>
      </w:pPr>
      <w:r w:rsidRPr="00335466">
        <w:rPr>
          <w:bCs/>
        </w:rPr>
        <w:t>Gave user technical support with all applications that are supported and others.</w:t>
      </w:r>
    </w:p>
    <w:p w14:paraId="33AB6511" w14:textId="525A4C78" w:rsidR="00335466" w:rsidRPr="00335466" w:rsidRDefault="00335466" w:rsidP="00335466">
      <w:pPr>
        <w:pStyle w:val="NoSpacing"/>
        <w:numPr>
          <w:ilvl w:val="0"/>
          <w:numId w:val="132"/>
        </w:numPr>
        <w:rPr>
          <w:bCs/>
        </w:rPr>
      </w:pPr>
      <w:r w:rsidRPr="00335466">
        <w:rPr>
          <w:bCs/>
        </w:rPr>
        <w:t>Works well with patients, physicians and other employees.</w:t>
      </w:r>
    </w:p>
    <w:p w14:paraId="515107CE" w14:textId="6D347A59" w:rsidR="00335466" w:rsidRPr="00335466" w:rsidRDefault="00335466" w:rsidP="00335466">
      <w:pPr>
        <w:pStyle w:val="NoSpacing"/>
        <w:numPr>
          <w:ilvl w:val="0"/>
          <w:numId w:val="132"/>
        </w:numPr>
        <w:rPr>
          <w:bCs/>
        </w:rPr>
      </w:pPr>
      <w:r w:rsidRPr="00335466">
        <w:rPr>
          <w:bCs/>
        </w:rPr>
        <w:t>Able to provide support effectively over the phone and by using remote desktop solutions.</w:t>
      </w:r>
    </w:p>
    <w:p w14:paraId="2CA54061" w14:textId="1146919C" w:rsidR="00335466" w:rsidRPr="00335466" w:rsidRDefault="00335466" w:rsidP="00335466">
      <w:pPr>
        <w:pStyle w:val="NoSpacing"/>
        <w:numPr>
          <w:ilvl w:val="0"/>
          <w:numId w:val="132"/>
        </w:numPr>
        <w:rPr>
          <w:bCs/>
        </w:rPr>
      </w:pPr>
      <w:r w:rsidRPr="00335466">
        <w:rPr>
          <w:bCs/>
        </w:rPr>
        <w:t>Good multi-tasking, a strong work ethic, and exceptional communication.</w:t>
      </w:r>
    </w:p>
    <w:p w14:paraId="5AA39B35" w14:textId="5B4CC917" w:rsidR="00335466" w:rsidRPr="00335466" w:rsidRDefault="00335466" w:rsidP="00335466">
      <w:pPr>
        <w:pStyle w:val="NoSpacing"/>
        <w:numPr>
          <w:ilvl w:val="0"/>
          <w:numId w:val="132"/>
        </w:numPr>
        <w:rPr>
          <w:bCs/>
        </w:rPr>
      </w:pPr>
      <w:r w:rsidRPr="00335466">
        <w:rPr>
          <w:bCs/>
        </w:rPr>
        <w:t>Managed WINTEL Windows Servers NT/2000/2k3/2k8.</w:t>
      </w:r>
    </w:p>
    <w:p w14:paraId="51863584" w14:textId="2BCB52C5" w:rsidR="00335466" w:rsidRPr="00335466" w:rsidRDefault="00335466" w:rsidP="00335466">
      <w:pPr>
        <w:pStyle w:val="NoSpacing"/>
        <w:numPr>
          <w:ilvl w:val="0"/>
          <w:numId w:val="132"/>
        </w:numPr>
        <w:rPr>
          <w:bCs/>
        </w:rPr>
      </w:pPr>
      <w:r w:rsidRPr="00335466">
        <w:rPr>
          <w:bCs/>
        </w:rPr>
        <w:t>Active Directory Management which includes: Permissions, ACLs, Group permissions, root cause analysis.</w:t>
      </w:r>
    </w:p>
    <w:p w14:paraId="24BFED0F" w14:textId="32331A1F" w:rsidR="00335466" w:rsidRPr="00335466" w:rsidRDefault="00335466" w:rsidP="00335466">
      <w:pPr>
        <w:pStyle w:val="NoSpacing"/>
        <w:numPr>
          <w:ilvl w:val="0"/>
          <w:numId w:val="132"/>
        </w:numPr>
        <w:rPr>
          <w:bCs/>
        </w:rPr>
      </w:pPr>
      <w:r w:rsidRPr="00335466">
        <w:rPr>
          <w:bCs/>
        </w:rPr>
        <w:t>Created, configured, and managed virtual Servers, Virtual Desktops, Hyper-V.</w:t>
      </w:r>
    </w:p>
    <w:p w14:paraId="71F625B3" w14:textId="6D7DE6D5" w:rsidR="00335466" w:rsidRPr="00335466" w:rsidRDefault="00335466" w:rsidP="00335466">
      <w:pPr>
        <w:pStyle w:val="NoSpacing"/>
        <w:numPr>
          <w:ilvl w:val="0"/>
          <w:numId w:val="132"/>
        </w:numPr>
        <w:rPr>
          <w:bCs/>
        </w:rPr>
      </w:pPr>
      <w:r w:rsidRPr="00335466">
        <w:rPr>
          <w:bCs/>
        </w:rPr>
        <w:t>Bench Technician duties of develop projects, implement projects, supervised projects.</w:t>
      </w:r>
    </w:p>
    <w:p w14:paraId="0B112849" w14:textId="120D75D7" w:rsidR="00335466" w:rsidRPr="00335466" w:rsidRDefault="00335466" w:rsidP="00335466">
      <w:pPr>
        <w:pStyle w:val="NoSpacing"/>
        <w:numPr>
          <w:ilvl w:val="0"/>
          <w:numId w:val="132"/>
        </w:numPr>
        <w:rPr>
          <w:bCs/>
        </w:rPr>
      </w:pPr>
      <w:r w:rsidRPr="00335466">
        <w:rPr>
          <w:bCs/>
        </w:rPr>
        <w:t xml:space="preserve">Proficient in troubleshooting and supporting Windows XP/7. </w:t>
      </w:r>
    </w:p>
    <w:p w14:paraId="2C432D7F" w14:textId="296E6158" w:rsidR="00335466" w:rsidRPr="00335466" w:rsidRDefault="00335466" w:rsidP="00335466">
      <w:pPr>
        <w:pStyle w:val="NoSpacing"/>
        <w:numPr>
          <w:ilvl w:val="0"/>
          <w:numId w:val="132"/>
        </w:numPr>
        <w:rPr>
          <w:bCs/>
        </w:rPr>
      </w:pPr>
      <w:r w:rsidRPr="00335466">
        <w:rPr>
          <w:bCs/>
        </w:rPr>
        <w:t xml:space="preserve">Create and follow established protocols, procedures, and policies. </w:t>
      </w:r>
    </w:p>
    <w:p w14:paraId="283524B9" w14:textId="0A993534" w:rsidR="00335466" w:rsidRPr="00335466" w:rsidRDefault="00335466" w:rsidP="00335466">
      <w:pPr>
        <w:pStyle w:val="NoSpacing"/>
        <w:numPr>
          <w:ilvl w:val="0"/>
          <w:numId w:val="132"/>
        </w:numPr>
        <w:rPr>
          <w:bCs/>
        </w:rPr>
      </w:pPr>
      <w:r w:rsidRPr="00335466">
        <w:rPr>
          <w:bCs/>
        </w:rPr>
        <w:t xml:space="preserve">Maintain up-to-date knowledge of products and/or services. </w:t>
      </w:r>
    </w:p>
    <w:p w14:paraId="19CEA0E8" w14:textId="329AC344" w:rsidR="00335466" w:rsidRPr="00335466" w:rsidRDefault="00335466" w:rsidP="00335466">
      <w:pPr>
        <w:pStyle w:val="NoSpacing"/>
        <w:numPr>
          <w:ilvl w:val="0"/>
          <w:numId w:val="132"/>
        </w:numPr>
        <w:rPr>
          <w:bCs/>
        </w:rPr>
      </w:pPr>
      <w:r w:rsidRPr="00335466">
        <w:rPr>
          <w:bCs/>
        </w:rPr>
        <w:t>Prepare reports and correspondence as needed.</w:t>
      </w:r>
    </w:p>
    <w:p w14:paraId="26FF93A3" w14:textId="7641C418" w:rsidR="00335466" w:rsidRPr="00335466" w:rsidRDefault="00335466" w:rsidP="00335466">
      <w:pPr>
        <w:pStyle w:val="NoSpacing"/>
        <w:numPr>
          <w:ilvl w:val="0"/>
          <w:numId w:val="132"/>
        </w:numPr>
        <w:rPr>
          <w:bCs/>
        </w:rPr>
      </w:pPr>
      <w:r w:rsidRPr="00335466">
        <w:rPr>
          <w:bCs/>
        </w:rPr>
        <w:t>Client side support for the Apple products.</w:t>
      </w:r>
    </w:p>
    <w:p w14:paraId="35CFA643" w14:textId="540CB5FE" w:rsidR="00335466" w:rsidRPr="00335466" w:rsidRDefault="00335466" w:rsidP="00335466">
      <w:pPr>
        <w:pStyle w:val="NoSpacing"/>
        <w:numPr>
          <w:ilvl w:val="0"/>
          <w:numId w:val="132"/>
        </w:numPr>
        <w:rPr>
          <w:bCs/>
        </w:rPr>
      </w:pPr>
      <w:r w:rsidRPr="00335466">
        <w:rPr>
          <w:bCs/>
        </w:rPr>
        <w:t>Created, managed, maintained databases (MS Access, MS SQL, and Oracle).</w:t>
      </w:r>
    </w:p>
    <w:p w14:paraId="3F3B873D" w14:textId="347B9963" w:rsidR="00335466" w:rsidRPr="00335466" w:rsidRDefault="00335466" w:rsidP="00335466">
      <w:pPr>
        <w:pStyle w:val="NoSpacing"/>
        <w:numPr>
          <w:ilvl w:val="0"/>
          <w:numId w:val="132"/>
        </w:numPr>
        <w:rPr>
          <w:bCs/>
        </w:rPr>
      </w:pPr>
      <w:r w:rsidRPr="00335466">
        <w:rPr>
          <w:bCs/>
        </w:rPr>
        <w:t>Managed RIS (Remote Installation Services) Server for installs, configure, and maintenance</w:t>
      </w:r>
      <w:r>
        <w:rPr>
          <w:bCs/>
        </w:rPr>
        <w:t xml:space="preserve"> </w:t>
      </w:r>
      <w:r w:rsidRPr="00335466">
        <w:rPr>
          <w:bCs/>
        </w:rPr>
        <w:t>included scripts for running image, drivers, and other applications.</w:t>
      </w:r>
    </w:p>
    <w:p w14:paraId="587018D4" w14:textId="72654254" w:rsidR="00335466" w:rsidRDefault="00335466" w:rsidP="00335466">
      <w:pPr>
        <w:pStyle w:val="NoSpacing"/>
        <w:numPr>
          <w:ilvl w:val="0"/>
          <w:numId w:val="132"/>
        </w:numPr>
        <w:rPr>
          <w:bCs/>
        </w:rPr>
      </w:pPr>
      <w:r w:rsidRPr="00335466">
        <w:rPr>
          <w:bCs/>
        </w:rPr>
        <w:t xml:space="preserve">Scripting using </w:t>
      </w:r>
      <w:r w:rsidR="000E53D6" w:rsidRPr="00335466">
        <w:rPr>
          <w:bCs/>
        </w:rPr>
        <w:t>Powershell</w:t>
      </w:r>
      <w:r w:rsidRPr="00335466">
        <w:rPr>
          <w:bCs/>
        </w:rPr>
        <w:t>, VB, JS, and batch.</w:t>
      </w:r>
    </w:p>
    <w:p w14:paraId="47AE5123" w14:textId="77777777" w:rsidR="00335466" w:rsidRDefault="00335466" w:rsidP="00335466">
      <w:pPr>
        <w:pStyle w:val="NoSpacing"/>
        <w:rPr>
          <w:bCs/>
        </w:rPr>
      </w:pPr>
    </w:p>
    <w:p w14:paraId="3ED21149" w14:textId="1B290403"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Default="002C08E8" w:rsidP="00035ECD">
      <w:pPr>
        <w:pStyle w:val="NoSpacing"/>
      </w:pPr>
    </w:p>
    <w:p w14:paraId="3E013E58" w14:textId="540CE589" w:rsidR="00C97C14" w:rsidRDefault="00E419EB" w:rsidP="00335466">
      <w:pPr>
        <w:pStyle w:val="NoSpacing"/>
        <w:numPr>
          <w:ilvl w:val="0"/>
          <w:numId w:val="61"/>
        </w:numPr>
      </w:pPr>
      <w:r>
        <w:t>B</w:t>
      </w:r>
      <w:r w:rsidR="00B75E14">
        <w:t>S</w:t>
      </w:r>
      <w:r>
        <w:t xml:space="preserve">, </w:t>
      </w:r>
      <w:r w:rsidR="00335466" w:rsidRPr="00335466">
        <w:t xml:space="preserve">Business Information Systems, </w:t>
      </w:r>
      <w:r w:rsidRPr="00E419EB">
        <w:t>Indiana Wesleyan University</w:t>
      </w:r>
    </w:p>
    <w:p w14:paraId="070ACB78" w14:textId="3E51D732" w:rsidR="00814B80" w:rsidRPr="00D53105" w:rsidRDefault="00814B80" w:rsidP="00335466">
      <w:pPr>
        <w:pStyle w:val="NoSpacing"/>
        <w:numPr>
          <w:ilvl w:val="0"/>
          <w:numId w:val="61"/>
        </w:numPr>
      </w:pPr>
      <w:r w:rsidRPr="00814B80">
        <w:t>CompTIA A+</w:t>
      </w:r>
    </w:p>
    <w:sectPr w:rsidR="00814B80" w:rsidRPr="00D53105" w:rsidSect="00301630">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7D9872" w14:textId="77777777" w:rsidR="00301630" w:rsidRDefault="00301630">
      <w:r>
        <w:separator/>
      </w:r>
    </w:p>
  </w:endnote>
  <w:endnote w:type="continuationSeparator" w:id="0">
    <w:p w14:paraId="06D54D5F" w14:textId="77777777" w:rsidR="00301630" w:rsidRDefault="003016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210F5F" w14:textId="77777777" w:rsidR="00301630" w:rsidRDefault="00301630">
      <w:r>
        <w:separator/>
      </w:r>
    </w:p>
  </w:footnote>
  <w:footnote w:type="continuationSeparator" w:id="0">
    <w:p w14:paraId="7BE68039" w14:textId="77777777" w:rsidR="00301630" w:rsidRDefault="003016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28C42734" w:rsidR="00BF14B3" w:rsidRPr="00654952" w:rsidRDefault="00BF14B3" w:rsidP="009D2991">
    <w:pPr>
      <w:pStyle w:val="NoSpacing"/>
    </w:pPr>
    <w:r w:rsidRPr="00654952">
      <w:rPr>
        <w:b/>
        <w:bCs/>
      </w:rPr>
      <w:t>Candidate Location:</w:t>
    </w:r>
    <w:r w:rsidR="00EC3F6D" w:rsidRPr="00654952">
      <w:t xml:space="preserve"> </w:t>
    </w:r>
    <w:r w:rsidR="00C81C8A" w:rsidRPr="00C81C8A">
      <w:t>Louisville</w:t>
    </w:r>
    <w:r w:rsidR="00526C25" w:rsidRPr="00526C25">
      <w:t>,</w:t>
    </w:r>
    <w:r w:rsidR="00526C25">
      <w:t xml:space="preserve"> </w:t>
    </w:r>
    <w:r w:rsidR="00C81C8A">
      <w:t>KY</w:t>
    </w:r>
  </w:p>
  <w:p w14:paraId="2AE93543" w14:textId="1844F3AF" w:rsidR="007255EB" w:rsidRDefault="00BF14B3" w:rsidP="00654952">
    <w:pPr>
      <w:pStyle w:val="NoSpacing"/>
    </w:pPr>
    <w:r w:rsidRPr="00654952">
      <w:rPr>
        <w:b/>
        <w:bCs/>
      </w:rPr>
      <w:t>Candidate E-mail ID:</w:t>
    </w:r>
    <w:r w:rsidRPr="00654952">
      <w:t xml:space="preserve"> </w:t>
    </w:r>
    <w:r w:rsidR="00C81C8A" w:rsidRPr="00C81C8A">
      <w:rPr>
        <w:rStyle w:val="Hyperlink"/>
      </w:rPr>
      <w:t>jamesenorwoodjr@gmail.com</w:t>
    </w:r>
  </w:p>
  <w:p w14:paraId="639D8B28" w14:textId="7E2F3F7C" w:rsidR="00BF14B3" w:rsidRPr="00C403D6" w:rsidRDefault="00BF14B3" w:rsidP="00654952">
    <w:pPr>
      <w:pStyle w:val="NoSpacing"/>
    </w:pPr>
    <w:r w:rsidRPr="00654952">
      <w:rPr>
        <w:b/>
        <w:bCs/>
      </w:rPr>
      <w:t>Contact Number:</w:t>
    </w:r>
    <w:r w:rsidR="004C7072" w:rsidRPr="00654952">
      <w:t xml:space="preserve"> </w:t>
    </w:r>
    <w:r w:rsidR="00C81C8A" w:rsidRPr="00C81C8A">
      <w:t>502-291-5805</w:t>
    </w:r>
  </w:p>
  <w:p w14:paraId="6360024A" w14:textId="77777777" w:rsidR="00AD5567" w:rsidRDefault="00AD5567" w:rsidP="00AD5567">
    <w:pPr>
      <w:pStyle w:val="Header"/>
      <w:rPr>
        <w:rFonts w:asciiTheme="minorHAnsi" w:hAnsiTheme="minorHAnsi" w:cstheme="minorHAnsi"/>
        <w:b/>
        <w:sz w:val="10"/>
        <w:szCs w:val="28"/>
      </w:rPr>
    </w:pPr>
  </w:p>
  <w:p w14:paraId="582E319A" w14:textId="64680D32" w:rsidR="006A562E" w:rsidRDefault="004153A4" w:rsidP="005C26B1">
    <w:pPr>
      <w:pStyle w:val="Header"/>
      <w:jc w:val="center"/>
      <w:rPr>
        <w:rFonts w:asciiTheme="minorHAnsi" w:hAnsiTheme="minorHAnsi" w:cstheme="minorHAnsi"/>
        <w:b/>
        <w:sz w:val="28"/>
        <w:szCs w:val="28"/>
      </w:rPr>
    </w:pPr>
    <w:r w:rsidRPr="004153A4">
      <w:rPr>
        <w:rFonts w:asciiTheme="minorHAnsi" w:hAnsiTheme="minorHAnsi" w:cstheme="minorHAnsi"/>
        <w:b/>
        <w:sz w:val="28"/>
        <w:szCs w:val="28"/>
      </w:rPr>
      <w:t>James E. Norwood, Jr</w:t>
    </w:r>
  </w:p>
  <w:p w14:paraId="23F2F05D" w14:textId="670C2682"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14E2EC4"/>
    <w:multiLevelType w:val="hybridMultilevel"/>
    <w:tmpl w:val="97868B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3BA2AE6"/>
    <w:multiLevelType w:val="hybridMultilevel"/>
    <w:tmpl w:val="CF8E0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4171C4A"/>
    <w:multiLevelType w:val="hybridMultilevel"/>
    <w:tmpl w:val="E6B8BFD6"/>
    <w:lvl w:ilvl="0" w:tplc="0DEA1D5E">
      <w:start w:val="10"/>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46F4487"/>
    <w:multiLevelType w:val="hybridMultilevel"/>
    <w:tmpl w:val="45D0C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6D546AA"/>
    <w:multiLevelType w:val="hybridMultilevel"/>
    <w:tmpl w:val="766A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7E6246C"/>
    <w:multiLevelType w:val="hybridMultilevel"/>
    <w:tmpl w:val="14880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91F25EA"/>
    <w:multiLevelType w:val="hybridMultilevel"/>
    <w:tmpl w:val="747A0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999517E"/>
    <w:multiLevelType w:val="hybridMultilevel"/>
    <w:tmpl w:val="30A0E2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0BB4211B"/>
    <w:multiLevelType w:val="hybridMultilevel"/>
    <w:tmpl w:val="5CE2AE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15:restartNumberingAfterBreak="0">
    <w:nsid w:val="0C500831"/>
    <w:multiLevelType w:val="hybridMultilevel"/>
    <w:tmpl w:val="C324E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C500DD5"/>
    <w:multiLevelType w:val="hybridMultilevel"/>
    <w:tmpl w:val="CA084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0D471DBA"/>
    <w:multiLevelType w:val="hybridMultilevel"/>
    <w:tmpl w:val="3856C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4" w15:restartNumberingAfterBreak="0">
    <w:nsid w:val="0FC37048"/>
    <w:multiLevelType w:val="hybridMultilevel"/>
    <w:tmpl w:val="9D263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0A23A03"/>
    <w:multiLevelType w:val="hybridMultilevel"/>
    <w:tmpl w:val="A7726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3167871"/>
    <w:multiLevelType w:val="hybridMultilevel"/>
    <w:tmpl w:val="C7FC8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4F956D9"/>
    <w:multiLevelType w:val="hybridMultilevel"/>
    <w:tmpl w:val="F1480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6527365"/>
    <w:multiLevelType w:val="hybridMultilevel"/>
    <w:tmpl w:val="82B6E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17B64AF8"/>
    <w:multiLevelType w:val="hybridMultilevel"/>
    <w:tmpl w:val="C4A0C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2" w15:restartNumberingAfterBreak="0">
    <w:nsid w:val="1A2D5D7D"/>
    <w:multiLevelType w:val="hybridMultilevel"/>
    <w:tmpl w:val="AB763A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A427A55"/>
    <w:multiLevelType w:val="hybridMultilevel"/>
    <w:tmpl w:val="BFA82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A5C68FA"/>
    <w:multiLevelType w:val="hybridMultilevel"/>
    <w:tmpl w:val="10C0F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1AC65032"/>
    <w:multiLevelType w:val="hybridMultilevel"/>
    <w:tmpl w:val="C8449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C2440D0"/>
    <w:multiLevelType w:val="hybridMultilevel"/>
    <w:tmpl w:val="52FE38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38" w15:restartNumberingAfterBreak="0">
    <w:nsid w:val="1C7A2887"/>
    <w:multiLevelType w:val="hybridMultilevel"/>
    <w:tmpl w:val="1C20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DE3C42"/>
    <w:multiLevelType w:val="hybridMultilevel"/>
    <w:tmpl w:val="904C54B8"/>
    <w:lvl w:ilvl="0" w:tplc="1F067F8C">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1" w15:restartNumberingAfterBreak="0">
    <w:nsid w:val="22C2250A"/>
    <w:multiLevelType w:val="hybridMultilevel"/>
    <w:tmpl w:val="43F0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31C0FC5"/>
    <w:multiLevelType w:val="hybridMultilevel"/>
    <w:tmpl w:val="564648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4" w15:restartNumberingAfterBreak="0">
    <w:nsid w:val="247E2189"/>
    <w:multiLevelType w:val="hybridMultilevel"/>
    <w:tmpl w:val="71D0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6" w15:restartNumberingAfterBreak="0">
    <w:nsid w:val="249D4B8A"/>
    <w:multiLevelType w:val="hybridMultilevel"/>
    <w:tmpl w:val="291094C0"/>
    <w:lvl w:ilvl="0" w:tplc="57BC531E">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50F6894"/>
    <w:multiLevelType w:val="hybridMultilevel"/>
    <w:tmpl w:val="89E81C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54F73C6"/>
    <w:multiLevelType w:val="hybridMultilevel"/>
    <w:tmpl w:val="689C8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5A32566"/>
    <w:multiLevelType w:val="hybridMultilevel"/>
    <w:tmpl w:val="C62E7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1"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2" w15:restartNumberingAfterBreak="0">
    <w:nsid w:val="28EA4C6E"/>
    <w:multiLevelType w:val="hybridMultilevel"/>
    <w:tmpl w:val="AB8C8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292408BD"/>
    <w:multiLevelType w:val="hybridMultilevel"/>
    <w:tmpl w:val="CD52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A357D06"/>
    <w:multiLevelType w:val="hybridMultilevel"/>
    <w:tmpl w:val="52340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A9961DA"/>
    <w:multiLevelType w:val="hybridMultilevel"/>
    <w:tmpl w:val="45DEA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7" w15:restartNumberingAfterBreak="0">
    <w:nsid w:val="2D5E3AAC"/>
    <w:multiLevelType w:val="hybridMultilevel"/>
    <w:tmpl w:val="34B21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2F017E82"/>
    <w:multiLevelType w:val="hybridMultilevel"/>
    <w:tmpl w:val="8F5078A6"/>
    <w:lvl w:ilvl="0" w:tplc="D7486426">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309D411B"/>
    <w:multiLevelType w:val="hybridMultilevel"/>
    <w:tmpl w:val="F3661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0B55A63"/>
    <w:multiLevelType w:val="hybridMultilevel"/>
    <w:tmpl w:val="AFE8C7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3127559D"/>
    <w:multiLevelType w:val="hybridMultilevel"/>
    <w:tmpl w:val="58D2D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315B325F"/>
    <w:multiLevelType w:val="hybridMultilevel"/>
    <w:tmpl w:val="5D527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4"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336741A4"/>
    <w:multiLevelType w:val="hybridMultilevel"/>
    <w:tmpl w:val="8902A456"/>
    <w:lvl w:ilvl="0" w:tplc="D27A1B24">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33A44C16"/>
    <w:multiLevelType w:val="hybridMultilevel"/>
    <w:tmpl w:val="564E4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33EB0A99"/>
    <w:multiLevelType w:val="hybridMultilevel"/>
    <w:tmpl w:val="88AE1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9" w15:restartNumberingAfterBreak="0">
    <w:nsid w:val="39470DDC"/>
    <w:multiLevelType w:val="hybridMultilevel"/>
    <w:tmpl w:val="50D6A0B8"/>
    <w:lvl w:ilvl="0" w:tplc="7DBCF9CA">
      <w:numFmt w:val="bullet"/>
      <w:lvlText w:val="•"/>
      <w:lvlJc w:val="left"/>
      <w:pPr>
        <w:ind w:left="1080" w:hanging="72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041467E"/>
    <w:multiLevelType w:val="hybridMultilevel"/>
    <w:tmpl w:val="014A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060627B"/>
    <w:multiLevelType w:val="hybridMultilevel"/>
    <w:tmpl w:val="B96C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0635AAB"/>
    <w:multiLevelType w:val="hybridMultilevel"/>
    <w:tmpl w:val="FF367636"/>
    <w:lvl w:ilvl="0" w:tplc="97E60026">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4" w15:restartNumberingAfterBreak="0">
    <w:nsid w:val="434D254F"/>
    <w:multiLevelType w:val="hybridMultilevel"/>
    <w:tmpl w:val="0AE69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43BF393B"/>
    <w:multiLevelType w:val="hybridMultilevel"/>
    <w:tmpl w:val="96EED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441C214F"/>
    <w:multiLevelType w:val="hybridMultilevel"/>
    <w:tmpl w:val="C6D2001E"/>
    <w:lvl w:ilvl="0" w:tplc="003EB184">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44EA1896"/>
    <w:multiLevelType w:val="hybridMultilevel"/>
    <w:tmpl w:val="CE3C6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9"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0"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1" w15:restartNumberingAfterBreak="0">
    <w:nsid w:val="471A6B0C"/>
    <w:multiLevelType w:val="hybridMultilevel"/>
    <w:tmpl w:val="2A2A18B0"/>
    <w:lvl w:ilvl="0" w:tplc="5CBE7E0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9480CFC"/>
    <w:multiLevelType w:val="hybridMultilevel"/>
    <w:tmpl w:val="A998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9B31D57"/>
    <w:multiLevelType w:val="hybridMultilevel"/>
    <w:tmpl w:val="E1D67B36"/>
    <w:lvl w:ilvl="0" w:tplc="1192725E">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4B053771"/>
    <w:multiLevelType w:val="hybridMultilevel"/>
    <w:tmpl w:val="762E3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B2333C1"/>
    <w:multiLevelType w:val="hybridMultilevel"/>
    <w:tmpl w:val="5664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C867F74"/>
    <w:multiLevelType w:val="hybridMultilevel"/>
    <w:tmpl w:val="E350FEEE"/>
    <w:lvl w:ilvl="0" w:tplc="202C9FD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4F455D10"/>
    <w:multiLevelType w:val="hybridMultilevel"/>
    <w:tmpl w:val="714CD1F8"/>
    <w:lvl w:ilvl="0" w:tplc="9C8402B6">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4F761ADC"/>
    <w:multiLevelType w:val="hybridMultilevel"/>
    <w:tmpl w:val="62B658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4F930D91"/>
    <w:multiLevelType w:val="hybridMultilevel"/>
    <w:tmpl w:val="7B90D098"/>
    <w:lvl w:ilvl="0" w:tplc="3DE01798">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51DC2E7A"/>
    <w:multiLevelType w:val="hybridMultilevel"/>
    <w:tmpl w:val="1EACF9EA"/>
    <w:lvl w:ilvl="0" w:tplc="EA96199E">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3" w15:restartNumberingAfterBreak="0">
    <w:nsid w:val="533618BA"/>
    <w:multiLevelType w:val="hybridMultilevel"/>
    <w:tmpl w:val="7BEC8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553F1601"/>
    <w:multiLevelType w:val="hybridMultilevel"/>
    <w:tmpl w:val="B57605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55EC7DB2"/>
    <w:multiLevelType w:val="hybridMultilevel"/>
    <w:tmpl w:val="DE56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7360E1C"/>
    <w:multiLevelType w:val="hybridMultilevel"/>
    <w:tmpl w:val="EE7EF4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7EC3F9B"/>
    <w:multiLevelType w:val="hybridMultilevel"/>
    <w:tmpl w:val="B70CB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8462EC2"/>
    <w:multiLevelType w:val="hybridMultilevel"/>
    <w:tmpl w:val="13D09A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58A16CC9"/>
    <w:multiLevelType w:val="hybridMultilevel"/>
    <w:tmpl w:val="78E8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8D81C64"/>
    <w:multiLevelType w:val="hybridMultilevel"/>
    <w:tmpl w:val="B58C3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96305D8"/>
    <w:multiLevelType w:val="hybridMultilevel"/>
    <w:tmpl w:val="A01A8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5A40208A"/>
    <w:multiLevelType w:val="hybridMultilevel"/>
    <w:tmpl w:val="F13AE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A4A2080"/>
    <w:multiLevelType w:val="hybridMultilevel"/>
    <w:tmpl w:val="159ED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5AD01FB0"/>
    <w:multiLevelType w:val="hybridMultilevel"/>
    <w:tmpl w:val="A5EE0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5BBE4D7D"/>
    <w:multiLevelType w:val="hybridMultilevel"/>
    <w:tmpl w:val="E93EB2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D5D7B3A"/>
    <w:multiLevelType w:val="hybridMultilevel"/>
    <w:tmpl w:val="305A60E2"/>
    <w:lvl w:ilvl="0" w:tplc="04090001">
      <w:start w:val="1"/>
      <w:numFmt w:val="bullet"/>
      <w:lvlText w:val=""/>
      <w:lvlJc w:val="left"/>
      <w:pPr>
        <w:ind w:left="720" w:hanging="360"/>
      </w:pPr>
      <w:rPr>
        <w:rFonts w:ascii="Symbol" w:hAnsi="Symbol" w:hint="default"/>
      </w:rPr>
    </w:lvl>
    <w:lvl w:ilvl="1" w:tplc="14821DB4">
      <w:numFmt w:val="bullet"/>
      <w:lvlText w:val="•"/>
      <w:lvlJc w:val="left"/>
      <w:pPr>
        <w:ind w:left="1800" w:hanging="72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E6A566D"/>
    <w:multiLevelType w:val="hybridMultilevel"/>
    <w:tmpl w:val="B8F4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9"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0" w15:restartNumberingAfterBreak="0">
    <w:nsid w:val="6023680D"/>
    <w:multiLevelType w:val="hybridMultilevel"/>
    <w:tmpl w:val="268A0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112"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3"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4"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5" w15:restartNumberingAfterBreak="0">
    <w:nsid w:val="659E39E9"/>
    <w:multiLevelType w:val="hybridMultilevel"/>
    <w:tmpl w:val="3CD29F28"/>
    <w:lvl w:ilvl="0" w:tplc="FF88A840">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66C326DD"/>
    <w:multiLevelType w:val="hybridMultilevel"/>
    <w:tmpl w:val="53F4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806733A"/>
    <w:multiLevelType w:val="hybridMultilevel"/>
    <w:tmpl w:val="8D629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9" w15:restartNumberingAfterBreak="0">
    <w:nsid w:val="6A4654B7"/>
    <w:multiLevelType w:val="hybridMultilevel"/>
    <w:tmpl w:val="9200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A564446"/>
    <w:multiLevelType w:val="hybridMultilevel"/>
    <w:tmpl w:val="07661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6AD54963"/>
    <w:multiLevelType w:val="hybridMultilevel"/>
    <w:tmpl w:val="B67C6C42"/>
    <w:lvl w:ilvl="0" w:tplc="AFAC0024">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6CAB355E"/>
    <w:multiLevelType w:val="hybridMultilevel"/>
    <w:tmpl w:val="437AF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6D174CEF"/>
    <w:multiLevelType w:val="hybridMultilevel"/>
    <w:tmpl w:val="8950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5"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6" w15:restartNumberingAfterBreak="0">
    <w:nsid w:val="6F914BCD"/>
    <w:multiLevelType w:val="hybridMultilevel"/>
    <w:tmpl w:val="74CAD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2557B02"/>
    <w:multiLevelType w:val="hybridMultilevel"/>
    <w:tmpl w:val="A7C49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129" w15:restartNumberingAfterBreak="0">
    <w:nsid w:val="757B43CE"/>
    <w:multiLevelType w:val="hybridMultilevel"/>
    <w:tmpl w:val="1212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1" w15:restartNumberingAfterBreak="0">
    <w:nsid w:val="77AD7925"/>
    <w:multiLevelType w:val="hybridMultilevel"/>
    <w:tmpl w:val="C94AB408"/>
    <w:lvl w:ilvl="0" w:tplc="E514F3A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3" w15:restartNumberingAfterBreak="0">
    <w:nsid w:val="785813D3"/>
    <w:multiLevelType w:val="hybridMultilevel"/>
    <w:tmpl w:val="89C02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7AD34830"/>
    <w:multiLevelType w:val="hybridMultilevel"/>
    <w:tmpl w:val="5308D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7C0466C2"/>
    <w:multiLevelType w:val="hybridMultilevel"/>
    <w:tmpl w:val="CE80B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7CA057CE"/>
    <w:multiLevelType w:val="hybridMultilevel"/>
    <w:tmpl w:val="A27270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7CAF1E36"/>
    <w:multiLevelType w:val="hybridMultilevel"/>
    <w:tmpl w:val="68EA7320"/>
    <w:lvl w:ilvl="0" w:tplc="98824CA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7CC725ED"/>
    <w:multiLevelType w:val="hybridMultilevel"/>
    <w:tmpl w:val="70721EB2"/>
    <w:lvl w:ilvl="0" w:tplc="C6D80580">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0" w15:restartNumberingAfterBreak="0">
    <w:nsid w:val="7EFE2F8D"/>
    <w:multiLevelType w:val="hybridMultilevel"/>
    <w:tmpl w:val="00CCD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F802C3B"/>
    <w:multiLevelType w:val="hybridMultilevel"/>
    <w:tmpl w:val="242C0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1305335">
    <w:abstractNumId w:val="7"/>
  </w:num>
  <w:num w:numId="2" w16cid:durableId="1720786493">
    <w:abstractNumId w:val="118"/>
  </w:num>
  <w:num w:numId="3" w16cid:durableId="1117945646">
    <w:abstractNumId w:val="124"/>
  </w:num>
  <w:num w:numId="4" w16cid:durableId="2062316411">
    <w:abstractNumId w:val="108"/>
  </w:num>
  <w:num w:numId="5" w16cid:durableId="68505365">
    <w:abstractNumId w:val="78"/>
  </w:num>
  <w:num w:numId="6" w16cid:durableId="2001426144">
    <w:abstractNumId w:val="29"/>
  </w:num>
  <w:num w:numId="7" w16cid:durableId="546378377">
    <w:abstractNumId w:val="125"/>
  </w:num>
  <w:num w:numId="8" w16cid:durableId="1243685690">
    <w:abstractNumId w:val="139"/>
  </w:num>
  <w:num w:numId="9" w16cid:durableId="2015448539">
    <w:abstractNumId w:val="64"/>
  </w:num>
  <w:num w:numId="10" w16cid:durableId="429476242">
    <w:abstractNumId w:val="130"/>
  </w:num>
  <w:num w:numId="11" w16cid:durableId="1523056857">
    <w:abstractNumId w:val="111"/>
  </w:num>
  <w:num w:numId="12" w16cid:durableId="1728800793">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728066596">
    <w:abstractNumId w:val="132"/>
  </w:num>
  <w:num w:numId="14" w16cid:durableId="621612668">
    <w:abstractNumId w:val="80"/>
  </w:num>
  <w:num w:numId="15" w16cid:durableId="392699823">
    <w:abstractNumId w:val="128"/>
  </w:num>
  <w:num w:numId="16" w16cid:durableId="1117481876">
    <w:abstractNumId w:val="112"/>
  </w:num>
  <w:num w:numId="17" w16cid:durableId="698705688">
    <w:abstractNumId w:val="43"/>
  </w:num>
  <w:num w:numId="18" w16cid:durableId="1157844738">
    <w:abstractNumId w:val="40"/>
  </w:num>
  <w:num w:numId="19" w16cid:durableId="998118792">
    <w:abstractNumId w:val="109"/>
  </w:num>
  <w:num w:numId="20" w16cid:durableId="1164978654">
    <w:abstractNumId w:val="56"/>
  </w:num>
  <w:num w:numId="21" w16cid:durableId="1683127025">
    <w:abstractNumId w:val="79"/>
  </w:num>
  <w:num w:numId="22" w16cid:durableId="1708144619">
    <w:abstractNumId w:val="37"/>
  </w:num>
  <w:num w:numId="23" w16cid:durableId="1129859671">
    <w:abstractNumId w:val="50"/>
  </w:num>
  <w:num w:numId="24" w16cid:durableId="1433941263">
    <w:abstractNumId w:val="19"/>
  </w:num>
  <w:num w:numId="25" w16cid:durableId="204409450">
    <w:abstractNumId w:val="23"/>
  </w:num>
  <w:num w:numId="26" w16cid:durableId="1410617977">
    <w:abstractNumId w:val="114"/>
  </w:num>
  <w:num w:numId="27" w16cid:durableId="806120827">
    <w:abstractNumId w:val="73"/>
  </w:num>
  <w:num w:numId="28" w16cid:durableId="11343379">
    <w:abstractNumId w:val="31"/>
  </w:num>
  <w:num w:numId="29" w16cid:durableId="259459309">
    <w:abstractNumId w:val="45"/>
  </w:num>
  <w:num w:numId="30" w16cid:durableId="1069310387">
    <w:abstractNumId w:val="92"/>
  </w:num>
  <w:num w:numId="31" w16cid:durableId="539707014">
    <w:abstractNumId w:val="68"/>
  </w:num>
  <w:num w:numId="32" w16cid:durableId="986932923">
    <w:abstractNumId w:val="17"/>
  </w:num>
  <w:num w:numId="33" w16cid:durableId="1878928156">
    <w:abstractNumId w:val="51"/>
  </w:num>
  <w:num w:numId="34" w16cid:durableId="2059159648">
    <w:abstractNumId w:val="63"/>
  </w:num>
  <w:num w:numId="35" w16cid:durableId="181894017">
    <w:abstractNumId w:val="113"/>
  </w:num>
  <w:num w:numId="36" w16cid:durableId="703216278">
    <w:abstractNumId w:val="44"/>
  </w:num>
  <w:num w:numId="37" w16cid:durableId="2042971358">
    <w:abstractNumId w:val="119"/>
  </w:num>
  <w:num w:numId="38" w16cid:durableId="1280261300">
    <w:abstractNumId w:val="67"/>
  </w:num>
  <w:num w:numId="39" w16cid:durableId="1572960732">
    <w:abstractNumId w:val="85"/>
  </w:num>
  <w:num w:numId="40" w16cid:durableId="529994204">
    <w:abstractNumId w:val="54"/>
  </w:num>
  <w:num w:numId="41" w16cid:durableId="690183929">
    <w:abstractNumId w:val="123"/>
  </w:num>
  <w:num w:numId="42" w16cid:durableId="384254278">
    <w:abstractNumId w:val="116"/>
  </w:num>
  <w:num w:numId="43" w16cid:durableId="1149326237">
    <w:abstractNumId w:val="53"/>
  </w:num>
  <w:num w:numId="44" w16cid:durableId="852459055">
    <w:abstractNumId w:val="38"/>
  </w:num>
  <w:num w:numId="45" w16cid:durableId="2092240963">
    <w:abstractNumId w:val="22"/>
  </w:num>
  <w:num w:numId="46" w16cid:durableId="2105832980">
    <w:abstractNumId w:val="30"/>
  </w:num>
  <w:num w:numId="47" w16cid:durableId="752512973">
    <w:abstractNumId w:val="140"/>
  </w:num>
  <w:num w:numId="48" w16cid:durableId="1142499844">
    <w:abstractNumId w:val="95"/>
  </w:num>
  <w:num w:numId="49" w16cid:durableId="478158183">
    <w:abstractNumId w:val="99"/>
  </w:num>
  <w:num w:numId="50" w16cid:durableId="1341589240">
    <w:abstractNumId w:val="71"/>
  </w:num>
  <w:num w:numId="51" w16cid:durableId="1296254341">
    <w:abstractNumId w:val="126"/>
  </w:num>
  <w:num w:numId="52" w16cid:durableId="695886212">
    <w:abstractNumId w:val="13"/>
  </w:num>
  <w:num w:numId="53" w16cid:durableId="415519533">
    <w:abstractNumId w:val="33"/>
  </w:num>
  <w:num w:numId="54" w16cid:durableId="565721421">
    <w:abstractNumId w:val="70"/>
  </w:num>
  <w:num w:numId="55" w16cid:durableId="667943108">
    <w:abstractNumId w:val="83"/>
  </w:num>
  <w:num w:numId="56" w16cid:durableId="550112358">
    <w:abstractNumId w:val="41"/>
  </w:num>
  <w:num w:numId="57" w16cid:durableId="77605260">
    <w:abstractNumId w:val="86"/>
  </w:num>
  <w:num w:numId="58" w16cid:durableId="1813669205">
    <w:abstractNumId w:val="129"/>
  </w:num>
  <w:num w:numId="59" w16cid:durableId="2126382808">
    <w:abstractNumId w:val="77"/>
  </w:num>
  <w:num w:numId="60" w16cid:durableId="1883863706">
    <w:abstractNumId w:val="107"/>
  </w:num>
  <w:num w:numId="61" w16cid:durableId="427652460">
    <w:abstractNumId w:val="82"/>
  </w:num>
  <w:num w:numId="62" w16cid:durableId="459878198">
    <w:abstractNumId w:val="117"/>
  </w:num>
  <w:num w:numId="63" w16cid:durableId="1441880191">
    <w:abstractNumId w:val="75"/>
  </w:num>
  <w:num w:numId="64" w16cid:durableId="2045710620">
    <w:abstractNumId w:val="141"/>
  </w:num>
  <w:num w:numId="65" w16cid:durableId="1351447887">
    <w:abstractNumId w:val="28"/>
  </w:num>
  <w:num w:numId="66" w16cid:durableId="240603096">
    <w:abstractNumId w:val="110"/>
  </w:num>
  <w:num w:numId="67" w16cid:durableId="2136825959">
    <w:abstractNumId w:val="15"/>
  </w:num>
  <w:num w:numId="68" w16cid:durableId="954825101">
    <w:abstractNumId w:val="127"/>
  </w:num>
  <w:num w:numId="69" w16cid:durableId="1516846731">
    <w:abstractNumId w:val="21"/>
  </w:num>
  <w:num w:numId="70" w16cid:durableId="1568491598">
    <w:abstractNumId w:val="24"/>
  </w:num>
  <w:num w:numId="71" w16cid:durableId="1507406754">
    <w:abstractNumId w:val="35"/>
  </w:num>
  <w:num w:numId="72" w16cid:durableId="1163812142">
    <w:abstractNumId w:val="133"/>
  </w:num>
  <w:num w:numId="73" w16cid:durableId="1335377854">
    <w:abstractNumId w:val="26"/>
  </w:num>
  <w:num w:numId="74" w16cid:durableId="1533105148">
    <w:abstractNumId w:val="66"/>
  </w:num>
  <w:num w:numId="75" w16cid:durableId="1187863028">
    <w:abstractNumId w:val="61"/>
  </w:num>
  <w:num w:numId="76" w16cid:durableId="1853759272">
    <w:abstractNumId w:val="12"/>
  </w:num>
  <w:num w:numId="77" w16cid:durableId="1826969034">
    <w:abstractNumId w:val="135"/>
  </w:num>
  <w:num w:numId="78" w16cid:durableId="929847389">
    <w:abstractNumId w:val="74"/>
  </w:num>
  <w:num w:numId="79" w16cid:durableId="2101169821">
    <w:abstractNumId w:val="48"/>
  </w:num>
  <w:num w:numId="80" w16cid:durableId="1875649266">
    <w:abstractNumId w:val="65"/>
  </w:num>
  <w:num w:numId="81" w16cid:durableId="307828130">
    <w:abstractNumId w:val="57"/>
  </w:num>
  <w:num w:numId="82" w16cid:durableId="392125281">
    <w:abstractNumId w:val="131"/>
  </w:num>
  <w:num w:numId="83" w16cid:durableId="1914657276">
    <w:abstractNumId w:val="93"/>
  </w:num>
  <w:num w:numId="84" w16cid:durableId="54937907">
    <w:abstractNumId w:val="91"/>
  </w:num>
  <w:num w:numId="85" w16cid:durableId="1946691959">
    <w:abstractNumId w:val="120"/>
  </w:num>
  <w:num w:numId="86" w16cid:durableId="480080587">
    <w:abstractNumId w:val="81"/>
  </w:num>
  <w:num w:numId="87" w16cid:durableId="764501111">
    <w:abstractNumId w:val="10"/>
  </w:num>
  <w:num w:numId="88" w16cid:durableId="2043675578">
    <w:abstractNumId w:val="52"/>
  </w:num>
  <w:num w:numId="89" w16cid:durableId="1623227902">
    <w:abstractNumId w:val="101"/>
  </w:num>
  <w:num w:numId="90" w16cid:durableId="1780760636">
    <w:abstractNumId w:val="122"/>
  </w:num>
  <w:num w:numId="91" w16cid:durableId="697465795">
    <w:abstractNumId w:val="55"/>
  </w:num>
  <w:num w:numId="92" w16cid:durableId="101149079">
    <w:abstractNumId w:val="49"/>
  </w:num>
  <w:num w:numId="93" w16cid:durableId="856969397">
    <w:abstractNumId w:val="11"/>
  </w:num>
  <w:num w:numId="94" w16cid:durableId="1137333939">
    <w:abstractNumId w:val="104"/>
  </w:num>
  <w:num w:numId="95" w16cid:durableId="1233199026">
    <w:abstractNumId w:val="62"/>
  </w:num>
  <w:num w:numId="96" w16cid:durableId="832645091">
    <w:abstractNumId w:val="134"/>
  </w:num>
  <w:num w:numId="97" w16cid:durableId="1404714834">
    <w:abstractNumId w:val="106"/>
  </w:num>
  <w:num w:numId="98" w16cid:durableId="166218081">
    <w:abstractNumId w:val="102"/>
  </w:num>
  <w:num w:numId="99" w16cid:durableId="1224945540">
    <w:abstractNumId w:val="14"/>
  </w:num>
  <w:num w:numId="100" w16cid:durableId="75833299">
    <w:abstractNumId w:val="25"/>
  </w:num>
  <w:num w:numId="101" w16cid:durableId="283582824">
    <w:abstractNumId w:val="97"/>
  </w:num>
  <w:num w:numId="102" w16cid:durableId="499345964">
    <w:abstractNumId w:val="100"/>
  </w:num>
  <w:num w:numId="103" w16cid:durableId="1641612048">
    <w:abstractNumId w:val="69"/>
  </w:num>
  <w:num w:numId="104" w16cid:durableId="1476727397">
    <w:abstractNumId w:val="96"/>
  </w:num>
  <w:num w:numId="105" w16cid:durableId="1185290336">
    <w:abstractNumId w:val="105"/>
  </w:num>
  <w:num w:numId="106" w16cid:durableId="1724938421">
    <w:abstractNumId w:val="18"/>
  </w:num>
  <w:num w:numId="107" w16cid:durableId="1568221714">
    <w:abstractNumId w:val="47"/>
  </w:num>
  <w:num w:numId="108" w16cid:durableId="1861770493">
    <w:abstractNumId w:val="59"/>
  </w:num>
  <w:num w:numId="109" w16cid:durableId="1017122651">
    <w:abstractNumId w:val="89"/>
  </w:num>
  <w:num w:numId="110" w16cid:durableId="1607613363">
    <w:abstractNumId w:val="87"/>
  </w:num>
  <w:num w:numId="111" w16cid:durableId="81293251">
    <w:abstractNumId w:val="103"/>
  </w:num>
  <w:num w:numId="112" w16cid:durableId="1923682495">
    <w:abstractNumId w:val="90"/>
  </w:num>
  <w:num w:numId="113" w16cid:durableId="1625885793">
    <w:abstractNumId w:val="27"/>
  </w:num>
  <w:num w:numId="114" w16cid:durableId="139540973">
    <w:abstractNumId w:val="58"/>
  </w:num>
  <w:num w:numId="115" w16cid:durableId="911739720">
    <w:abstractNumId w:val="16"/>
  </w:num>
  <w:num w:numId="116" w16cid:durableId="944383236">
    <w:abstractNumId w:val="72"/>
  </w:num>
  <w:num w:numId="117" w16cid:durableId="1441804948">
    <w:abstractNumId w:val="42"/>
  </w:num>
  <w:num w:numId="118" w16cid:durableId="1628319225">
    <w:abstractNumId w:val="121"/>
  </w:num>
  <w:num w:numId="119" w16cid:durableId="961157551">
    <w:abstractNumId w:val="9"/>
  </w:num>
  <w:num w:numId="120" w16cid:durableId="1888493132">
    <w:abstractNumId w:val="84"/>
  </w:num>
  <w:num w:numId="121" w16cid:durableId="1862089121">
    <w:abstractNumId w:val="32"/>
  </w:num>
  <w:num w:numId="122" w16cid:durableId="2092386221">
    <w:abstractNumId w:val="136"/>
  </w:num>
  <w:num w:numId="123" w16cid:durableId="1106005048">
    <w:abstractNumId w:val="137"/>
  </w:num>
  <w:num w:numId="124" w16cid:durableId="266813914">
    <w:abstractNumId w:val="34"/>
  </w:num>
  <w:num w:numId="125" w16cid:durableId="293680417">
    <w:abstractNumId w:val="115"/>
  </w:num>
  <w:num w:numId="126" w16cid:durableId="1709992031">
    <w:abstractNumId w:val="98"/>
  </w:num>
  <w:num w:numId="127" w16cid:durableId="306133836">
    <w:abstractNumId w:val="39"/>
  </w:num>
  <w:num w:numId="128" w16cid:durableId="1403987042">
    <w:abstractNumId w:val="20"/>
  </w:num>
  <w:num w:numId="129" w16cid:durableId="1305430138">
    <w:abstractNumId w:val="46"/>
  </w:num>
  <w:num w:numId="130" w16cid:durableId="1978680701">
    <w:abstractNumId w:val="36"/>
  </w:num>
  <w:num w:numId="131" w16cid:durableId="1150827126">
    <w:abstractNumId w:val="76"/>
  </w:num>
  <w:num w:numId="132" w16cid:durableId="169561307">
    <w:abstractNumId w:val="60"/>
  </w:num>
  <w:num w:numId="133" w16cid:durableId="573005258">
    <w:abstractNumId w:val="138"/>
  </w:num>
  <w:num w:numId="134" w16cid:durableId="1600870461">
    <w:abstractNumId w:val="94"/>
  </w:num>
  <w:num w:numId="135" w16cid:durableId="1820608561">
    <w:abstractNumId w:val="8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65"/>
    <w:rsid w:val="000154DF"/>
    <w:rsid w:val="00015A3A"/>
    <w:rsid w:val="000161BC"/>
    <w:rsid w:val="00016EB6"/>
    <w:rsid w:val="00017698"/>
    <w:rsid w:val="00020B14"/>
    <w:rsid w:val="00022695"/>
    <w:rsid w:val="00022B54"/>
    <w:rsid w:val="00026654"/>
    <w:rsid w:val="000271D0"/>
    <w:rsid w:val="000307D2"/>
    <w:rsid w:val="00031C35"/>
    <w:rsid w:val="00031D7F"/>
    <w:rsid w:val="00033F6D"/>
    <w:rsid w:val="00035146"/>
    <w:rsid w:val="00035ECD"/>
    <w:rsid w:val="00040A4A"/>
    <w:rsid w:val="000424A5"/>
    <w:rsid w:val="00044096"/>
    <w:rsid w:val="000457FA"/>
    <w:rsid w:val="00047F4C"/>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C74E4"/>
    <w:rsid w:val="000D0109"/>
    <w:rsid w:val="000D0560"/>
    <w:rsid w:val="000D4A2C"/>
    <w:rsid w:val="000D4CF6"/>
    <w:rsid w:val="000D4FC9"/>
    <w:rsid w:val="000D5BB7"/>
    <w:rsid w:val="000D6232"/>
    <w:rsid w:val="000E0C93"/>
    <w:rsid w:val="000E2B3C"/>
    <w:rsid w:val="000E33CB"/>
    <w:rsid w:val="000E53D6"/>
    <w:rsid w:val="000E7DE1"/>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B46BC"/>
    <w:rsid w:val="001C14D9"/>
    <w:rsid w:val="001C1C4D"/>
    <w:rsid w:val="001D02FC"/>
    <w:rsid w:val="001D093A"/>
    <w:rsid w:val="001D0CFF"/>
    <w:rsid w:val="001D2BA7"/>
    <w:rsid w:val="001D6B23"/>
    <w:rsid w:val="001E0884"/>
    <w:rsid w:val="001E4213"/>
    <w:rsid w:val="001E7EF4"/>
    <w:rsid w:val="001F1B48"/>
    <w:rsid w:val="001F520E"/>
    <w:rsid w:val="001F75AD"/>
    <w:rsid w:val="002005A0"/>
    <w:rsid w:val="002072BF"/>
    <w:rsid w:val="00210D95"/>
    <w:rsid w:val="00212024"/>
    <w:rsid w:val="0021272F"/>
    <w:rsid w:val="00214B40"/>
    <w:rsid w:val="002153B6"/>
    <w:rsid w:val="00220B99"/>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93168"/>
    <w:rsid w:val="002960F4"/>
    <w:rsid w:val="002A0778"/>
    <w:rsid w:val="002A2C36"/>
    <w:rsid w:val="002A5967"/>
    <w:rsid w:val="002B2582"/>
    <w:rsid w:val="002B2941"/>
    <w:rsid w:val="002B58FD"/>
    <w:rsid w:val="002C06C7"/>
    <w:rsid w:val="002C08E8"/>
    <w:rsid w:val="002C29EE"/>
    <w:rsid w:val="002C3075"/>
    <w:rsid w:val="002C3270"/>
    <w:rsid w:val="002C4FC5"/>
    <w:rsid w:val="002D2250"/>
    <w:rsid w:val="002D267F"/>
    <w:rsid w:val="002D30DD"/>
    <w:rsid w:val="002D4470"/>
    <w:rsid w:val="002D4476"/>
    <w:rsid w:val="002D5E87"/>
    <w:rsid w:val="002D64B7"/>
    <w:rsid w:val="002D6A75"/>
    <w:rsid w:val="002E11E6"/>
    <w:rsid w:val="002E1952"/>
    <w:rsid w:val="002E4849"/>
    <w:rsid w:val="002E5847"/>
    <w:rsid w:val="002E62A0"/>
    <w:rsid w:val="002E6C1E"/>
    <w:rsid w:val="002F0D85"/>
    <w:rsid w:val="002F129F"/>
    <w:rsid w:val="002F1A15"/>
    <w:rsid w:val="002F4CD7"/>
    <w:rsid w:val="002F4E56"/>
    <w:rsid w:val="00301630"/>
    <w:rsid w:val="003045FB"/>
    <w:rsid w:val="00306522"/>
    <w:rsid w:val="00306793"/>
    <w:rsid w:val="003125B5"/>
    <w:rsid w:val="00313E14"/>
    <w:rsid w:val="00314657"/>
    <w:rsid w:val="003157CF"/>
    <w:rsid w:val="00317CAC"/>
    <w:rsid w:val="0032307D"/>
    <w:rsid w:val="00333973"/>
    <w:rsid w:val="00335466"/>
    <w:rsid w:val="003431F6"/>
    <w:rsid w:val="00346707"/>
    <w:rsid w:val="0034773C"/>
    <w:rsid w:val="00352507"/>
    <w:rsid w:val="00354471"/>
    <w:rsid w:val="0035690D"/>
    <w:rsid w:val="00360DBE"/>
    <w:rsid w:val="003610FB"/>
    <w:rsid w:val="0036552E"/>
    <w:rsid w:val="00371797"/>
    <w:rsid w:val="00372101"/>
    <w:rsid w:val="00373FD2"/>
    <w:rsid w:val="0037737E"/>
    <w:rsid w:val="0037758A"/>
    <w:rsid w:val="00377ACD"/>
    <w:rsid w:val="003830AE"/>
    <w:rsid w:val="003831D0"/>
    <w:rsid w:val="00383C57"/>
    <w:rsid w:val="00385233"/>
    <w:rsid w:val="00397154"/>
    <w:rsid w:val="003A2A01"/>
    <w:rsid w:val="003A2D25"/>
    <w:rsid w:val="003A320E"/>
    <w:rsid w:val="003B0287"/>
    <w:rsid w:val="003B169E"/>
    <w:rsid w:val="003B2ADF"/>
    <w:rsid w:val="003B3010"/>
    <w:rsid w:val="003B4EAD"/>
    <w:rsid w:val="003C3BB7"/>
    <w:rsid w:val="003C3DB0"/>
    <w:rsid w:val="003C593F"/>
    <w:rsid w:val="003C5CB9"/>
    <w:rsid w:val="003C7644"/>
    <w:rsid w:val="003D1043"/>
    <w:rsid w:val="003D14FE"/>
    <w:rsid w:val="003D3DF9"/>
    <w:rsid w:val="003D4FFF"/>
    <w:rsid w:val="003D67D4"/>
    <w:rsid w:val="003D7674"/>
    <w:rsid w:val="003E08BC"/>
    <w:rsid w:val="003E76FE"/>
    <w:rsid w:val="003F2572"/>
    <w:rsid w:val="00400457"/>
    <w:rsid w:val="004153A4"/>
    <w:rsid w:val="0041611E"/>
    <w:rsid w:val="00416C71"/>
    <w:rsid w:val="00420329"/>
    <w:rsid w:val="00420693"/>
    <w:rsid w:val="00420D56"/>
    <w:rsid w:val="004215AD"/>
    <w:rsid w:val="0042382F"/>
    <w:rsid w:val="004273BA"/>
    <w:rsid w:val="00431077"/>
    <w:rsid w:val="00431B4D"/>
    <w:rsid w:val="00431D02"/>
    <w:rsid w:val="00436A08"/>
    <w:rsid w:val="00440E60"/>
    <w:rsid w:val="0044294E"/>
    <w:rsid w:val="004436F6"/>
    <w:rsid w:val="004500CF"/>
    <w:rsid w:val="00454701"/>
    <w:rsid w:val="004550D1"/>
    <w:rsid w:val="0045764D"/>
    <w:rsid w:val="004705F3"/>
    <w:rsid w:val="00473DB1"/>
    <w:rsid w:val="00474B34"/>
    <w:rsid w:val="00474E1E"/>
    <w:rsid w:val="004812EC"/>
    <w:rsid w:val="004821CB"/>
    <w:rsid w:val="0048296C"/>
    <w:rsid w:val="00483B4E"/>
    <w:rsid w:val="00485963"/>
    <w:rsid w:val="00492149"/>
    <w:rsid w:val="00492B5C"/>
    <w:rsid w:val="00497E32"/>
    <w:rsid w:val="004A2300"/>
    <w:rsid w:val="004A3855"/>
    <w:rsid w:val="004A520C"/>
    <w:rsid w:val="004A6F87"/>
    <w:rsid w:val="004B066E"/>
    <w:rsid w:val="004B47F2"/>
    <w:rsid w:val="004B4A32"/>
    <w:rsid w:val="004C24AD"/>
    <w:rsid w:val="004C2E59"/>
    <w:rsid w:val="004C5AB1"/>
    <w:rsid w:val="004C6508"/>
    <w:rsid w:val="004C7072"/>
    <w:rsid w:val="004D0789"/>
    <w:rsid w:val="004D224E"/>
    <w:rsid w:val="004E176A"/>
    <w:rsid w:val="004E1AE9"/>
    <w:rsid w:val="004E33D7"/>
    <w:rsid w:val="004E3CBF"/>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41B1"/>
    <w:rsid w:val="00526C25"/>
    <w:rsid w:val="00532972"/>
    <w:rsid w:val="005331ED"/>
    <w:rsid w:val="00533B61"/>
    <w:rsid w:val="00543622"/>
    <w:rsid w:val="00543886"/>
    <w:rsid w:val="005464F8"/>
    <w:rsid w:val="00554A98"/>
    <w:rsid w:val="00555298"/>
    <w:rsid w:val="00561123"/>
    <w:rsid w:val="00564FB3"/>
    <w:rsid w:val="00566E50"/>
    <w:rsid w:val="00570A2D"/>
    <w:rsid w:val="00577B5B"/>
    <w:rsid w:val="005817E7"/>
    <w:rsid w:val="005866AF"/>
    <w:rsid w:val="005A508B"/>
    <w:rsid w:val="005A6919"/>
    <w:rsid w:val="005B07F7"/>
    <w:rsid w:val="005B5025"/>
    <w:rsid w:val="005B561B"/>
    <w:rsid w:val="005B75B5"/>
    <w:rsid w:val="005C0325"/>
    <w:rsid w:val="005C0BD5"/>
    <w:rsid w:val="005C26B1"/>
    <w:rsid w:val="005C5C24"/>
    <w:rsid w:val="005C68E3"/>
    <w:rsid w:val="005D09A9"/>
    <w:rsid w:val="005D2425"/>
    <w:rsid w:val="005D72C2"/>
    <w:rsid w:val="005E105F"/>
    <w:rsid w:val="005E53FD"/>
    <w:rsid w:val="005F0A0D"/>
    <w:rsid w:val="005F2208"/>
    <w:rsid w:val="00600004"/>
    <w:rsid w:val="00600B0B"/>
    <w:rsid w:val="006116C4"/>
    <w:rsid w:val="00621366"/>
    <w:rsid w:val="006214E7"/>
    <w:rsid w:val="00623DF5"/>
    <w:rsid w:val="00633C18"/>
    <w:rsid w:val="00636C52"/>
    <w:rsid w:val="00636D04"/>
    <w:rsid w:val="0063792F"/>
    <w:rsid w:val="0064372A"/>
    <w:rsid w:val="00646190"/>
    <w:rsid w:val="0065426F"/>
    <w:rsid w:val="00654952"/>
    <w:rsid w:val="006552DE"/>
    <w:rsid w:val="006555C1"/>
    <w:rsid w:val="00655CBE"/>
    <w:rsid w:val="006613E5"/>
    <w:rsid w:val="00662DA3"/>
    <w:rsid w:val="0066362F"/>
    <w:rsid w:val="006642F0"/>
    <w:rsid w:val="00665176"/>
    <w:rsid w:val="00666CB7"/>
    <w:rsid w:val="0066702F"/>
    <w:rsid w:val="00674873"/>
    <w:rsid w:val="006748FE"/>
    <w:rsid w:val="00674D0E"/>
    <w:rsid w:val="0067669C"/>
    <w:rsid w:val="006829A1"/>
    <w:rsid w:val="00691BFB"/>
    <w:rsid w:val="00692031"/>
    <w:rsid w:val="00693628"/>
    <w:rsid w:val="006A1629"/>
    <w:rsid w:val="006A4E16"/>
    <w:rsid w:val="006A562E"/>
    <w:rsid w:val="006B049D"/>
    <w:rsid w:val="006C20EF"/>
    <w:rsid w:val="006C41D0"/>
    <w:rsid w:val="006D1608"/>
    <w:rsid w:val="006D247C"/>
    <w:rsid w:val="006D7B0A"/>
    <w:rsid w:val="006E0D4D"/>
    <w:rsid w:val="006E1CEA"/>
    <w:rsid w:val="006E3601"/>
    <w:rsid w:val="006E3C4D"/>
    <w:rsid w:val="006E6708"/>
    <w:rsid w:val="006E7495"/>
    <w:rsid w:val="00700507"/>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36AF5"/>
    <w:rsid w:val="00740975"/>
    <w:rsid w:val="00740BCF"/>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1335"/>
    <w:rsid w:val="007B2324"/>
    <w:rsid w:val="007C5095"/>
    <w:rsid w:val="007C6B8B"/>
    <w:rsid w:val="007C7283"/>
    <w:rsid w:val="007D675E"/>
    <w:rsid w:val="007D7E67"/>
    <w:rsid w:val="007E130A"/>
    <w:rsid w:val="007E18BC"/>
    <w:rsid w:val="007E3E7F"/>
    <w:rsid w:val="007F01BE"/>
    <w:rsid w:val="007F09C1"/>
    <w:rsid w:val="007F1B4C"/>
    <w:rsid w:val="007F5E21"/>
    <w:rsid w:val="007F6565"/>
    <w:rsid w:val="008074A2"/>
    <w:rsid w:val="0081260A"/>
    <w:rsid w:val="008142A2"/>
    <w:rsid w:val="00814B80"/>
    <w:rsid w:val="00821AC0"/>
    <w:rsid w:val="00830595"/>
    <w:rsid w:val="008316FA"/>
    <w:rsid w:val="008328A2"/>
    <w:rsid w:val="00834BC5"/>
    <w:rsid w:val="00842EB5"/>
    <w:rsid w:val="008435F4"/>
    <w:rsid w:val="008464C0"/>
    <w:rsid w:val="00851D25"/>
    <w:rsid w:val="0085515E"/>
    <w:rsid w:val="00855DA0"/>
    <w:rsid w:val="00861E50"/>
    <w:rsid w:val="00865351"/>
    <w:rsid w:val="00870121"/>
    <w:rsid w:val="0087131E"/>
    <w:rsid w:val="008718A2"/>
    <w:rsid w:val="008757A7"/>
    <w:rsid w:val="0087756E"/>
    <w:rsid w:val="008818F2"/>
    <w:rsid w:val="008857F1"/>
    <w:rsid w:val="00886739"/>
    <w:rsid w:val="00887D74"/>
    <w:rsid w:val="00887EA7"/>
    <w:rsid w:val="00890F95"/>
    <w:rsid w:val="008923B4"/>
    <w:rsid w:val="00894865"/>
    <w:rsid w:val="008955C4"/>
    <w:rsid w:val="00896017"/>
    <w:rsid w:val="008A3781"/>
    <w:rsid w:val="008B2E59"/>
    <w:rsid w:val="008B3880"/>
    <w:rsid w:val="008B7BA1"/>
    <w:rsid w:val="008C2CDD"/>
    <w:rsid w:val="008C391E"/>
    <w:rsid w:val="008C7C3E"/>
    <w:rsid w:val="008D4FCB"/>
    <w:rsid w:val="008E00BB"/>
    <w:rsid w:val="008E2893"/>
    <w:rsid w:val="008E467A"/>
    <w:rsid w:val="008E4873"/>
    <w:rsid w:val="008F2662"/>
    <w:rsid w:val="008F6528"/>
    <w:rsid w:val="008F7BF0"/>
    <w:rsid w:val="00900564"/>
    <w:rsid w:val="00902358"/>
    <w:rsid w:val="009076F5"/>
    <w:rsid w:val="009113B7"/>
    <w:rsid w:val="009133FC"/>
    <w:rsid w:val="009134FC"/>
    <w:rsid w:val="0091433C"/>
    <w:rsid w:val="00914A9D"/>
    <w:rsid w:val="009154E3"/>
    <w:rsid w:val="009161D0"/>
    <w:rsid w:val="00916F00"/>
    <w:rsid w:val="00922223"/>
    <w:rsid w:val="00924D11"/>
    <w:rsid w:val="009275C6"/>
    <w:rsid w:val="0093354A"/>
    <w:rsid w:val="009340E0"/>
    <w:rsid w:val="00940639"/>
    <w:rsid w:val="00940967"/>
    <w:rsid w:val="00951554"/>
    <w:rsid w:val="009521BB"/>
    <w:rsid w:val="00952675"/>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E110E"/>
    <w:rsid w:val="009E14A2"/>
    <w:rsid w:val="009E2AD9"/>
    <w:rsid w:val="009F2463"/>
    <w:rsid w:val="009F4241"/>
    <w:rsid w:val="009F4DB1"/>
    <w:rsid w:val="009F569E"/>
    <w:rsid w:val="009F6696"/>
    <w:rsid w:val="009F66AA"/>
    <w:rsid w:val="009F7DF6"/>
    <w:rsid w:val="00A00603"/>
    <w:rsid w:val="00A01F84"/>
    <w:rsid w:val="00A1100D"/>
    <w:rsid w:val="00A13448"/>
    <w:rsid w:val="00A142CB"/>
    <w:rsid w:val="00A24546"/>
    <w:rsid w:val="00A24A33"/>
    <w:rsid w:val="00A268CB"/>
    <w:rsid w:val="00A31157"/>
    <w:rsid w:val="00A3375E"/>
    <w:rsid w:val="00A34017"/>
    <w:rsid w:val="00A4103A"/>
    <w:rsid w:val="00A43CC1"/>
    <w:rsid w:val="00A4633A"/>
    <w:rsid w:val="00A46A9F"/>
    <w:rsid w:val="00A538C6"/>
    <w:rsid w:val="00A55008"/>
    <w:rsid w:val="00A57792"/>
    <w:rsid w:val="00A651D7"/>
    <w:rsid w:val="00A656E6"/>
    <w:rsid w:val="00A66838"/>
    <w:rsid w:val="00A70A8B"/>
    <w:rsid w:val="00A74DA6"/>
    <w:rsid w:val="00A75435"/>
    <w:rsid w:val="00A75463"/>
    <w:rsid w:val="00A770F4"/>
    <w:rsid w:val="00A84564"/>
    <w:rsid w:val="00A847BF"/>
    <w:rsid w:val="00A84E64"/>
    <w:rsid w:val="00A871D3"/>
    <w:rsid w:val="00A91596"/>
    <w:rsid w:val="00A94CDC"/>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E1791"/>
    <w:rsid w:val="00AE3544"/>
    <w:rsid w:val="00AF6AFF"/>
    <w:rsid w:val="00AF6CFF"/>
    <w:rsid w:val="00AF6FBC"/>
    <w:rsid w:val="00AF7091"/>
    <w:rsid w:val="00B011F5"/>
    <w:rsid w:val="00B017C6"/>
    <w:rsid w:val="00B0237B"/>
    <w:rsid w:val="00B07FBE"/>
    <w:rsid w:val="00B109B0"/>
    <w:rsid w:val="00B10ECB"/>
    <w:rsid w:val="00B14421"/>
    <w:rsid w:val="00B17D19"/>
    <w:rsid w:val="00B210E4"/>
    <w:rsid w:val="00B2466A"/>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75E14"/>
    <w:rsid w:val="00B80AA2"/>
    <w:rsid w:val="00B8368F"/>
    <w:rsid w:val="00B948A6"/>
    <w:rsid w:val="00B969C7"/>
    <w:rsid w:val="00B97805"/>
    <w:rsid w:val="00BA2960"/>
    <w:rsid w:val="00BA3745"/>
    <w:rsid w:val="00BB1589"/>
    <w:rsid w:val="00BB3B89"/>
    <w:rsid w:val="00BB6718"/>
    <w:rsid w:val="00BC363C"/>
    <w:rsid w:val="00BD2436"/>
    <w:rsid w:val="00BD732F"/>
    <w:rsid w:val="00BE01AE"/>
    <w:rsid w:val="00BE08A2"/>
    <w:rsid w:val="00BE11EA"/>
    <w:rsid w:val="00BE1756"/>
    <w:rsid w:val="00BE2CB0"/>
    <w:rsid w:val="00BF141F"/>
    <w:rsid w:val="00BF14B3"/>
    <w:rsid w:val="00BF3245"/>
    <w:rsid w:val="00BF3845"/>
    <w:rsid w:val="00BF630A"/>
    <w:rsid w:val="00BF700A"/>
    <w:rsid w:val="00C02226"/>
    <w:rsid w:val="00C06AB9"/>
    <w:rsid w:val="00C124F1"/>
    <w:rsid w:val="00C12E1A"/>
    <w:rsid w:val="00C12FF4"/>
    <w:rsid w:val="00C14F90"/>
    <w:rsid w:val="00C1621C"/>
    <w:rsid w:val="00C1689A"/>
    <w:rsid w:val="00C17187"/>
    <w:rsid w:val="00C2016F"/>
    <w:rsid w:val="00C22574"/>
    <w:rsid w:val="00C2258C"/>
    <w:rsid w:val="00C22628"/>
    <w:rsid w:val="00C229CB"/>
    <w:rsid w:val="00C23800"/>
    <w:rsid w:val="00C240EE"/>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A5E"/>
    <w:rsid w:val="00C56794"/>
    <w:rsid w:val="00C6095F"/>
    <w:rsid w:val="00C62CD2"/>
    <w:rsid w:val="00C74DAA"/>
    <w:rsid w:val="00C76BCE"/>
    <w:rsid w:val="00C81C8A"/>
    <w:rsid w:val="00C8664A"/>
    <w:rsid w:val="00C90307"/>
    <w:rsid w:val="00C924AB"/>
    <w:rsid w:val="00C944B5"/>
    <w:rsid w:val="00C96171"/>
    <w:rsid w:val="00C97C14"/>
    <w:rsid w:val="00CA0479"/>
    <w:rsid w:val="00CA2ED8"/>
    <w:rsid w:val="00CA7AB3"/>
    <w:rsid w:val="00CB02C0"/>
    <w:rsid w:val="00CB08FC"/>
    <w:rsid w:val="00CB5E63"/>
    <w:rsid w:val="00CC0895"/>
    <w:rsid w:val="00CC308D"/>
    <w:rsid w:val="00CC3321"/>
    <w:rsid w:val="00CC411B"/>
    <w:rsid w:val="00CC5D10"/>
    <w:rsid w:val="00CC75D8"/>
    <w:rsid w:val="00CC7905"/>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7106"/>
    <w:rsid w:val="00D30AE4"/>
    <w:rsid w:val="00D31465"/>
    <w:rsid w:val="00D40373"/>
    <w:rsid w:val="00D41ABA"/>
    <w:rsid w:val="00D435E0"/>
    <w:rsid w:val="00D45B46"/>
    <w:rsid w:val="00D46344"/>
    <w:rsid w:val="00D471B9"/>
    <w:rsid w:val="00D53105"/>
    <w:rsid w:val="00D54766"/>
    <w:rsid w:val="00D611B3"/>
    <w:rsid w:val="00D64B1F"/>
    <w:rsid w:val="00D70766"/>
    <w:rsid w:val="00D71323"/>
    <w:rsid w:val="00D75E82"/>
    <w:rsid w:val="00D76412"/>
    <w:rsid w:val="00D76E7E"/>
    <w:rsid w:val="00D85BFA"/>
    <w:rsid w:val="00D9360F"/>
    <w:rsid w:val="00D95D38"/>
    <w:rsid w:val="00DA14B0"/>
    <w:rsid w:val="00DA5C01"/>
    <w:rsid w:val="00DB1A6A"/>
    <w:rsid w:val="00DC55BF"/>
    <w:rsid w:val="00DC613F"/>
    <w:rsid w:val="00DC6BC4"/>
    <w:rsid w:val="00DD03F8"/>
    <w:rsid w:val="00DD0B68"/>
    <w:rsid w:val="00DD34D8"/>
    <w:rsid w:val="00DD3E00"/>
    <w:rsid w:val="00DF181C"/>
    <w:rsid w:val="00DF5EE6"/>
    <w:rsid w:val="00E04545"/>
    <w:rsid w:val="00E04EA7"/>
    <w:rsid w:val="00E0758D"/>
    <w:rsid w:val="00E11E51"/>
    <w:rsid w:val="00E1356F"/>
    <w:rsid w:val="00E21629"/>
    <w:rsid w:val="00E22993"/>
    <w:rsid w:val="00E27669"/>
    <w:rsid w:val="00E27B93"/>
    <w:rsid w:val="00E31A59"/>
    <w:rsid w:val="00E32049"/>
    <w:rsid w:val="00E32E65"/>
    <w:rsid w:val="00E34C13"/>
    <w:rsid w:val="00E35082"/>
    <w:rsid w:val="00E35805"/>
    <w:rsid w:val="00E40E5F"/>
    <w:rsid w:val="00E419EB"/>
    <w:rsid w:val="00E44B44"/>
    <w:rsid w:val="00E4794A"/>
    <w:rsid w:val="00E47F99"/>
    <w:rsid w:val="00E525A0"/>
    <w:rsid w:val="00E52911"/>
    <w:rsid w:val="00E53036"/>
    <w:rsid w:val="00E536F5"/>
    <w:rsid w:val="00E574BB"/>
    <w:rsid w:val="00E60E59"/>
    <w:rsid w:val="00E62641"/>
    <w:rsid w:val="00E62ADB"/>
    <w:rsid w:val="00E63709"/>
    <w:rsid w:val="00E65CCF"/>
    <w:rsid w:val="00E66AC4"/>
    <w:rsid w:val="00E71D7A"/>
    <w:rsid w:val="00E77DD8"/>
    <w:rsid w:val="00E85504"/>
    <w:rsid w:val="00E87BDF"/>
    <w:rsid w:val="00E904B5"/>
    <w:rsid w:val="00E92266"/>
    <w:rsid w:val="00E935F1"/>
    <w:rsid w:val="00E93FCD"/>
    <w:rsid w:val="00E943C2"/>
    <w:rsid w:val="00EA0A77"/>
    <w:rsid w:val="00EA3203"/>
    <w:rsid w:val="00EA3407"/>
    <w:rsid w:val="00EB33CD"/>
    <w:rsid w:val="00EB375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4008"/>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47DA"/>
    <w:rsid w:val="00F7527D"/>
    <w:rsid w:val="00F76204"/>
    <w:rsid w:val="00F86972"/>
    <w:rsid w:val="00F87ACF"/>
    <w:rsid w:val="00F87D39"/>
    <w:rsid w:val="00F921A5"/>
    <w:rsid w:val="00F93A34"/>
    <w:rsid w:val="00F94DD7"/>
    <w:rsid w:val="00F9683A"/>
    <w:rsid w:val="00FB0611"/>
    <w:rsid w:val="00FB5A9A"/>
    <w:rsid w:val="00FC0EF9"/>
    <w:rsid w:val="00FC1612"/>
    <w:rsid w:val="00FC1DE2"/>
    <w:rsid w:val="00FC244D"/>
    <w:rsid w:val="00FD1537"/>
    <w:rsid w:val="00FD730F"/>
    <w:rsid w:val="00FE03E2"/>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2992</Words>
  <Characters>17060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2024-03-08T13:58:00Z</dcterms:created>
  <dcterms:modified xsi:type="dcterms:W3CDTF">2024-03-08T14:48:00Z</dcterms:modified>
</cp:coreProperties>
</file>