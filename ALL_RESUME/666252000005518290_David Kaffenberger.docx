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64939" w14:textId="77777777" w:rsidR="00532972" w:rsidRPr="00B45FFB" w:rsidRDefault="00532972" w:rsidP="00532972">
      <w:pPr>
        <w:pStyle w:val="Title"/>
        <w:pBdr>
          <w:bottom w:val="single" w:sz="12" w:space="1" w:color="auto"/>
        </w:pBdr>
        <w:jc w:val="left"/>
        <w:rPr>
          <w:rFonts w:asciiTheme="minorHAnsi" w:hAnsiTheme="minorHAnsi" w:cstheme="minorHAnsi"/>
          <w:smallCaps w:val="0"/>
          <w:sz w:val="22"/>
          <w:szCs w:val="22"/>
        </w:rPr>
      </w:pPr>
      <w:r w:rsidRPr="00096E76">
        <w:rPr>
          <w:rFonts w:asciiTheme="minorHAnsi" w:hAnsiTheme="minorHAnsi" w:cstheme="minorHAnsi"/>
          <w:smallCaps w:val="0"/>
          <w:sz w:val="22"/>
          <w:szCs w:val="22"/>
        </w:rPr>
        <w:t>PROFESSIONAL SUMMARY</w:t>
      </w:r>
      <w:r>
        <w:rPr>
          <w:rFonts w:asciiTheme="minorHAnsi" w:hAnsiTheme="minorHAnsi" w:cstheme="minorHAnsi"/>
          <w:smallCaps w:val="0"/>
          <w:sz w:val="22"/>
          <w:szCs w:val="22"/>
        </w:rPr>
        <w:t>:</w:t>
      </w:r>
    </w:p>
    <w:p w14:paraId="2F340C2A" w14:textId="77777777" w:rsidR="00532972" w:rsidRPr="00035ECD" w:rsidRDefault="00532972" w:rsidP="00035ECD">
      <w:pPr>
        <w:pStyle w:val="NoSpacing"/>
      </w:pPr>
    </w:p>
    <w:p w14:paraId="4B6E3CE9" w14:textId="77777777" w:rsidR="00337F87" w:rsidRDefault="00337F87" w:rsidP="00F747DA">
      <w:pPr>
        <w:pStyle w:val="NoSpacing"/>
        <w:numPr>
          <w:ilvl w:val="0"/>
          <w:numId w:val="97"/>
        </w:numPr>
      </w:pPr>
      <w:r w:rsidRPr="00337F87">
        <w:t xml:space="preserve">Technology leader with over 20 years of management and hands-on experience in IT application development, project management, and product delivery. </w:t>
      </w:r>
    </w:p>
    <w:p w14:paraId="7168025B" w14:textId="77777777" w:rsidR="00337F87" w:rsidRDefault="00337F87" w:rsidP="00F747DA">
      <w:pPr>
        <w:pStyle w:val="NoSpacing"/>
        <w:numPr>
          <w:ilvl w:val="0"/>
          <w:numId w:val="97"/>
        </w:numPr>
      </w:pPr>
      <w:r w:rsidRPr="00337F87">
        <w:t xml:space="preserve">Build high-performing development teams while managing projects and programs to complete goals and executing roadmaps in automotive and other industries. </w:t>
      </w:r>
    </w:p>
    <w:p w14:paraId="34765098" w14:textId="77777777" w:rsidR="00337F87" w:rsidRDefault="00337F87" w:rsidP="00F747DA">
      <w:pPr>
        <w:pStyle w:val="NoSpacing"/>
        <w:numPr>
          <w:ilvl w:val="0"/>
          <w:numId w:val="97"/>
        </w:numPr>
      </w:pPr>
      <w:r w:rsidRPr="00337F87">
        <w:t>Emphasis on accountability and owning the work to drive consistency and meet the success criteria.</w:t>
      </w:r>
    </w:p>
    <w:p w14:paraId="703CFE89" w14:textId="381FBBD9" w:rsidR="00F747DA" w:rsidRDefault="00337F87" w:rsidP="00F747DA">
      <w:pPr>
        <w:pStyle w:val="NoSpacing"/>
        <w:numPr>
          <w:ilvl w:val="0"/>
          <w:numId w:val="97"/>
        </w:numPr>
      </w:pPr>
      <w:r w:rsidRPr="00337F87">
        <w:t>Roles and job functions have encompassed developer (back end and front end), Product Owner / Manager, Project / Program Manager, Technical Analyst, and Delivery Lead.</w:t>
      </w:r>
    </w:p>
    <w:p w14:paraId="1237881A" w14:textId="77777777" w:rsidR="00A84564" w:rsidRPr="00A84564" w:rsidRDefault="00A84564" w:rsidP="00A84564">
      <w:pPr>
        <w:pStyle w:val="NoSpacing"/>
      </w:pPr>
    </w:p>
    <w:p w14:paraId="39C426A2" w14:textId="3728C24E" w:rsidR="004E5322" w:rsidRPr="004E5322" w:rsidRDefault="00337F87" w:rsidP="004E5322">
      <w:pPr>
        <w:pStyle w:val="Title"/>
        <w:pBdr>
          <w:bottom w:val="single" w:sz="12" w:space="1" w:color="auto"/>
        </w:pBdr>
        <w:jc w:val="left"/>
        <w:rPr>
          <w:rFonts w:asciiTheme="minorHAnsi" w:hAnsiTheme="minorHAnsi" w:cstheme="minorHAnsi"/>
          <w:smallCaps w:val="0"/>
          <w:sz w:val="22"/>
          <w:szCs w:val="22"/>
        </w:rPr>
      </w:pPr>
      <w:r w:rsidRPr="00337F87">
        <w:rPr>
          <w:rFonts w:asciiTheme="minorHAnsi" w:hAnsiTheme="minorHAnsi" w:cstheme="minorHAnsi"/>
          <w:smallCaps w:val="0"/>
          <w:sz w:val="22"/>
          <w:szCs w:val="22"/>
        </w:rPr>
        <w:t xml:space="preserve">STAND OUT SKILLS </w:t>
      </w:r>
      <w:r>
        <w:rPr>
          <w:rFonts w:asciiTheme="minorHAnsi" w:hAnsiTheme="minorHAnsi" w:cstheme="minorHAnsi"/>
          <w:smallCaps w:val="0"/>
          <w:sz w:val="22"/>
          <w:szCs w:val="22"/>
        </w:rPr>
        <w:t>&amp;</w:t>
      </w:r>
      <w:r w:rsidRPr="00337F87">
        <w:rPr>
          <w:rFonts w:asciiTheme="minorHAnsi" w:hAnsiTheme="minorHAnsi" w:cstheme="minorHAnsi"/>
          <w:smallCaps w:val="0"/>
          <w:sz w:val="22"/>
          <w:szCs w:val="22"/>
        </w:rPr>
        <w:t xml:space="preserve"> SOFTWARE EXPERIENCE</w:t>
      </w:r>
      <w:r w:rsidR="00526C25">
        <w:rPr>
          <w:rFonts w:asciiTheme="minorHAnsi" w:hAnsiTheme="minorHAnsi" w:cstheme="minorHAnsi"/>
          <w:smallCaps w:val="0"/>
          <w:sz w:val="22"/>
          <w:szCs w:val="22"/>
        </w:rPr>
        <w:t xml:space="preserve">: </w:t>
      </w:r>
    </w:p>
    <w:p w14:paraId="054E5300" w14:textId="77777777" w:rsidR="004E5322" w:rsidRPr="00035ECD" w:rsidRDefault="004E5322" w:rsidP="00035ECD">
      <w:pPr>
        <w:pStyle w:val="NoSpacing"/>
      </w:pPr>
    </w:p>
    <w:p w14:paraId="7022D7AE" w14:textId="77777777" w:rsidR="00337F87" w:rsidRPr="00337F87" w:rsidRDefault="00337F87" w:rsidP="00337F87">
      <w:pPr>
        <w:pStyle w:val="NoSpacing"/>
        <w:numPr>
          <w:ilvl w:val="0"/>
          <w:numId w:val="107"/>
        </w:numPr>
      </w:pPr>
      <w:r w:rsidRPr="00337F87">
        <w:rPr>
          <w:b/>
          <w:bCs/>
        </w:rPr>
        <w:t>Computer Languages:</w:t>
      </w:r>
      <w:r w:rsidRPr="00337F87">
        <w:t xml:space="preserve"> JavaScript, Java, Python, C#, .NET Core, React</w:t>
      </w:r>
    </w:p>
    <w:p w14:paraId="03B93024" w14:textId="56890F7D" w:rsidR="00337F87" w:rsidRPr="00337F87" w:rsidRDefault="00337F87" w:rsidP="00337F87">
      <w:pPr>
        <w:pStyle w:val="NoSpacing"/>
        <w:numPr>
          <w:ilvl w:val="0"/>
          <w:numId w:val="107"/>
        </w:numPr>
      </w:pPr>
      <w:r w:rsidRPr="00337F87">
        <w:rPr>
          <w:b/>
          <w:bCs/>
        </w:rPr>
        <w:t>Professional Practitioner</w:t>
      </w:r>
      <w:r>
        <w:t xml:space="preserve">: </w:t>
      </w:r>
      <w:r w:rsidRPr="00337F87">
        <w:t>Methodologies/Environments: Agile, Scrum, Waterfall / SDLC, SAFe</w:t>
      </w:r>
    </w:p>
    <w:p w14:paraId="2DAF8B1F" w14:textId="7278875A" w:rsidR="001D02FC" w:rsidRPr="00337F87" w:rsidRDefault="00337F87" w:rsidP="00337F87">
      <w:pPr>
        <w:pStyle w:val="NoSpacing"/>
        <w:numPr>
          <w:ilvl w:val="0"/>
          <w:numId w:val="107"/>
        </w:numPr>
      </w:pPr>
      <w:r w:rsidRPr="00337F87">
        <w:rPr>
          <w:b/>
          <w:bCs/>
        </w:rPr>
        <w:t>Adept Software:</w:t>
      </w:r>
      <w:r w:rsidRPr="00337F87">
        <w:t xml:space="preserve"> Adobe Target, Adobe AEM, Adobe Launch, Adobe Audience Manager, AWS, Pega, Azure, Jira, Rally, GCP, Atlassian stack, Splunk, Salesforce (Sales Cloud, Service Cloud, CRM), Azure DevOps (ADO), Dynatrace, DataDog Specialist Skills: API development, SaaS software, Data Design, System Analysis, Integrations, Product Management, Decision-Making and Analytical Thinking, Conflict Resolution, Stakeholder Management, Implementations, Program Management, Project Management, Software Architecture Design, Technical Analysis, Budgets and Financials</w:t>
      </w:r>
    </w:p>
    <w:p w14:paraId="6512CE8C" w14:textId="77777777" w:rsidR="00337F87" w:rsidRDefault="00337F87" w:rsidP="00337F87">
      <w:pPr>
        <w:pStyle w:val="Title"/>
        <w:pBdr>
          <w:bottom w:val="single" w:sz="12" w:space="1" w:color="auto"/>
        </w:pBdr>
        <w:jc w:val="left"/>
        <w:rPr>
          <w:rFonts w:asciiTheme="minorHAnsi" w:hAnsiTheme="minorHAnsi" w:cstheme="minorHAnsi"/>
          <w:caps/>
          <w:smallCaps w:val="0"/>
          <w:sz w:val="22"/>
          <w:szCs w:val="22"/>
        </w:rPr>
      </w:pPr>
    </w:p>
    <w:p w14:paraId="4E2D09CE" w14:textId="7F1D5DDF" w:rsidR="00337F87" w:rsidRPr="00B573EC" w:rsidRDefault="00337F87" w:rsidP="00337F87">
      <w:pPr>
        <w:pStyle w:val="Title"/>
        <w:pBdr>
          <w:bottom w:val="single" w:sz="12" w:space="1" w:color="auto"/>
        </w:pBdr>
        <w:jc w:val="left"/>
        <w:rPr>
          <w:rFonts w:asciiTheme="minorHAnsi" w:hAnsiTheme="minorHAnsi" w:cstheme="minorHAnsi"/>
          <w:caps/>
          <w:smallCaps w:val="0"/>
          <w:sz w:val="22"/>
          <w:szCs w:val="22"/>
        </w:rPr>
      </w:pPr>
      <w:r w:rsidRPr="00337F87">
        <w:rPr>
          <w:rFonts w:asciiTheme="minorHAnsi" w:hAnsiTheme="minorHAnsi" w:cstheme="minorHAnsi"/>
          <w:caps/>
          <w:smallCaps w:val="0"/>
          <w:sz w:val="22"/>
          <w:szCs w:val="22"/>
        </w:rPr>
        <w:t>PROJECT PORTFOLIO</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30DDFFC6" w14:textId="77777777" w:rsidR="00337F87" w:rsidRPr="00035ECD" w:rsidRDefault="00337F87" w:rsidP="00337F87">
      <w:pPr>
        <w:pStyle w:val="NoSpacing"/>
      </w:pPr>
    </w:p>
    <w:p w14:paraId="6AE6AD01" w14:textId="1023AC9C" w:rsidR="00337F87" w:rsidRPr="00337F87" w:rsidRDefault="00337F87" w:rsidP="00337F87">
      <w:pPr>
        <w:pStyle w:val="NoSpacing"/>
        <w:numPr>
          <w:ilvl w:val="0"/>
          <w:numId w:val="108"/>
        </w:numPr>
      </w:pPr>
      <w:r w:rsidRPr="00337F87">
        <w:rPr>
          <w:b/>
          <w:bCs/>
        </w:rPr>
        <w:t>Unified Data Integration Platform</w:t>
      </w:r>
      <w:r w:rsidRPr="00337F87">
        <w:t xml:space="preserve"> – Led the design and launch of a comprehensive data integration platform, unifying disparate data sources, leading to a 20% increase in data processing efficient and enhanced analytical capabilities. Heavy API development from design to implementation.</w:t>
      </w:r>
    </w:p>
    <w:p w14:paraId="2E87E411" w14:textId="43A1861B" w:rsidR="00337F87" w:rsidRPr="00337F87" w:rsidRDefault="00337F87" w:rsidP="00337F87">
      <w:pPr>
        <w:pStyle w:val="NoSpacing"/>
        <w:numPr>
          <w:ilvl w:val="0"/>
          <w:numId w:val="108"/>
        </w:numPr>
      </w:pPr>
      <w:r w:rsidRPr="00337F87">
        <w:rPr>
          <w:b/>
          <w:bCs/>
        </w:rPr>
        <w:t>SaaS Customer Retention Initiative</w:t>
      </w:r>
      <w:r w:rsidRPr="00337F87">
        <w:t xml:space="preserve"> – Initiated a strategic customer retention program for a SaaS product line, incorporating targeted marketing strategies and product enhancements that resulted in 10% reduction in churn rate.</w:t>
      </w:r>
    </w:p>
    <w:p w14:paraId="2E453ED0" w14:textId="26A2A4CF" w:rsidR="00337F87" w:rsidRPr="00337F87" w:rsidRDefault="00337F87" w:rsidP="00337F87">
      <w:pPr>
        <w:pStyle w:val="NoSpacing"/>
        <w:numPr>
          <w:ilvl w:val="0"/>
          <w:numId w:val="108"/>
        </w:numPr>
      </w:pPr>
      <w:r w:rsidRPr="00337F87">
        <w:rPr>
          <w:b/>
          <w:bCs/>
        </w:rPr>
        <w:t>Enterprise-Wide IoT Product</w:t>
      </w:r>
      <w:r w:rsidRPr="00337F87">
        <w:t xml:space="preserve"> – Directed the end-to-end development and deployment of an IoT infrastructure for manufacturing efficient and predictive maintenance, slashing projected downtime by 25%.</w:t>
      </w:r>
    </w:p>
    <w:p w14:paraId="318774D9" w14:textId="48995B5C" w:rsidR="00337F87" w:rsidRPr="00337F87" w:rsidRDefault="00337F87" w:rsidP="00337F87">
      <w:pPr>
        <w:pStyle w:val="NoSpacing"/>
        <w:numPr>
          <w:ilvl w:val="0"/>
          <w:numId w:val="108"/>
        </w:numPr>
      </w:pPr>
      <w:r w:rsidRPr="00337F87">
        <w:rPr>
          <w:b/>
          <w:bCs/>
        </w:rPr>
        <w:t>Market Expansion Strategy</w:t>
      </w:r>
      <w:r w:rsidRPr="00337F87">
        <w:t xml:space="preserve"> – Devised and established a market expansion strategy for a new software product, achieving a 15% market penetration in previously untapped areas within 8 months.</w:t>
      </w:r>
    </w:p>
    <w:p w14:paraId="349A8705" w14:textId="3E52C12C" w:rsidR="00337F87" w:rsidRPr="00337F87" w:rsidRDefault="00337F87" w:rsidP="00337F87">
      <w:pPr>
        <w:pStyle w:val="NoSpacing"/>
        <w:numPr>
          <w:ilvl w:val="0"/>
          <w:numId w:val="108"/>
        </w:numPr>
      </w:pPr>
      <w:r w:rsidRPr="00337F87">
        <w:rPr>
          <w:b/>
          <w:bCs/>
        </w:rPr>
        <w:t>E-commerce Acceleration Program</w:t>
      </w:r>
      <w:r w:rsidRPr="00337F87">
        <w:t xml:space="preserve"> – Spearheaded the acceleration of an e-commerce platform, incorporating advanced analytics and personalized features, leading to a 22% jump in lead generation.</w:t>
      </w:r>
    </w:p>
    <w:p w14:paraId="273A8AA8" w14:textId="436047F7" w:rsidR="00337F87" w:rsidRPr="00337F87" w:rsidRDefault="00337F87" w:rsidP="00337F87">
      <w:pPr>
        <w:pStyle w:val="NoSpacing"/>
        <w:numPr>
          <w:ilvl w:val="0"/>
          <w:numId w:val="108"/>
        </w:numPr>
      </w:pPr>
      <w:r w:rsidRPr="00337F87">
        <w:rPr>
          <w:b/>
          <w:bCs/>
        </w:rPr>
        <w:t>Next-Gen Advertising Platform</w:t>
      </w:r>
      <w:r w:rsidRPr="00337F87">
        <w:t xml:space="preserve"> – Oversaw the creation of a next-generation advertising platform, leveraging machine learning and AI techniques to personalize content, resulting in </w:t>
      </w:r>
      <w:r w:rsidR="00BD5D19" w:rsidRPr="00337F87">
        <w:t>an</w:t>
      </w:r>
      <w:r w:rsidRPr="00337F87">
        <w:t xml:space="preserve"> over 35% increase in engagement.</w:t>
      </w:r>
    </w:p>
    <w:p w14:paraId="0BE61F95" w14:textId="5A174AB8" w:rsidR="00337F87" w:rsidRPr="00337F87" w:rsidRDefault="00337F87" w:rsidP="00337F87">
      <w:pPr>
        <w:pStyle w:val="NoSpacing"/>
        <w:numPr>
          <w:ilvl w:val="0"/>
          <w:numId w:val="108"/>
        </w:numPr>
      </w:pPr>
      <w:r w:rsidRPr="00337F87">
        <w:rPr>
          <w:b/>
          <w:bCs/>
        </w:rPr>
        <w:t>Global Website Redesign</w:t>
      </w:r>
      <w:r w:rsidRPr="00337F87">
        <w:t xml:space="preserve"> Project – Managed a $15M budget for a global website redesign project, integrating cutting-edge web technologies that resulted in a 30% reduction in time to market changes while implementing DevOps initiatives resulting in a 20% increase in platform uptime.</w:t>
      </w:r>
    </w:p>
    <w:p w14:paraId="165654B9" w14:textId="4A9A6742" w:rsidR="00337F87" w:rsidRPr="00337F87" w:rsidRDefault="00337F87" w:rsidP="00337F87">
      <w:pPr>
        <w:pStyle w:val="NoSpacing"/>
        <w:numPr>
          <w:ilvl w:val="0"/>
          <w:numId w:val="108"/>
        </w:numPr>
      </w:pPr>
      <w:r w:rsidRPr="00337F87">
        <w:rPr>
          <w:b/>
          <w:bCs/>
        </w:rPr>
        <w:t>Cloud Migrations</w:t>
      </w:r>
      <w:r w:rsidRPr="00337F87">
        <w:t xml:space="preserve"> – Prepared and executed cloud migrations from AWS to Azure, Azure to GCP (Cloud Run). PaaS initiatives ranging from lift and shift to complete reworks of application, infrastructure, and cyber security design.</w:t>
      </w:r>
    </w:p>
    <w:p w14:paraId="08FCFC86" w14:textId="207836D4" w:rsidR="00337F87" w:rsidRPr="00337F87" w:rsidRDefault="00337F87" w:rsidP="00337F87">
      <w:pPr>
        <w:pStyle w:val="NoSpacing"/>
        <w:numPr>
          <w:ilvl w:val="0"/>
          <w:numId w:val="108"/>
        </w:numPr>
      </w:pPr>
      <w:r w:rsidRPr="00337F87">
        <w:rPr>
          <w:b/>
          <w:bCs/>
        </w:rPr>
        <w:lastRenderedPageBreak/>
        <w:t>Operations Redesign Initiative</w:t>
      </w:r>
      <w:r w:rsidRPr="00337F87">
        <w:t xml:space="preserve"> – Evaluation of 2 departments conducting enablement and customer service actions to develop a new way of working to lower customer dissatisfaction and increase throughput by over 15%.</w:t>
      </w:r>
    </w:p>
    <w:p w14:paraId="6C7066CF" w14:textId="3EDC336A" w:rsidR="00337F87" w:rsidRPr="00337F87" w:rsidRDefault="00337F87" w:rsidP="00337F87">
      <w:pPr>
        <w:pStyle w:val="NoSpacing"/>
        <w:numPr>
          <w:ilvl w:val="0"/>
          <w:numId w:val="108"/>
        </w:numPr>
      </w:pPr>
      <w:r w:rsidRPr="00337F87">
        <w:rPr>
          <w:b/>
          <w:bCs/>
        </w:rPr>
        <w:t>Inventory Management System</w:t>
      </w:r>
      <w:r w:rsidRPr="00337F87">
        <w:t xml:space="preserve"> – Development of real time vehicle management platform integrating several different data sources in a SaaS environment to provide updates and customized rules for ecommerce usage.</w:t>
      </w:r>
    </w:p>
    <w:p w14:paraId="1C05A0D4" w14:textId="20AD3F87" w:rsidR="00337F87" w:rsidRPr="00337F87" w:rsidRDefault="00337F87" w:rsidP="00337F87">
      <w:pPr>
        <w:pStyle w:val="NoSpacing"/>
        <w:numPr>
          <w:ilvl w:val="0"/>
          <w:numId w:val="108"/>
        </w:numPr>
      </w:pPr>
      <w:r w:rsidRPr="00337F87">
        <w:rPr>
          <w:b/>
          <w:bCs/>
        </w:rPr>
        <w:t>Security Enhancement Upgrade</w:t>
      </w:r>
      <w:r w:rsidRPr="00337F87">
        <w:t xml:space="preserve"> – Cyber Security enhancements of data center security model implementing zero trust, analysis and changes to data encryption schemes, firewall modeling and other enhancements.</w:t>
      </w:r>
    </w:p>
    <w:p w14:paraId="1C3A4498" w14:textId="77777777" w:rsidR="00337F87" w:rsidRDefault="00337F87" w:rsidP="00532972">
      <w:pPr>
        <w:pStyle w:val="Title"/>
        <w:pBdr>
          <w:bottom w:val="single" w:sz="12" w:space="1" w:color="auto"/>
        </w:pBdr>
        <w:jc w:val="left"/>
        <w:rPr>
          <w:rFonts w:asciiTheme="minorHAnsi" w:hAnsiTheme="minorHAnsi" w:cstheme="minorHAnsi"/>
          <w:caps/>
          <w:smallCaps w:val="0"/>
          <w:sz w:val="22"/>
          <w:szCs w:val="22"/>
        </w:rPr>
      </w:pPr>
    </w:p>
    <w:p w14:paraId="37D94D96" w14:textId="1EF79C77"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035ECD" w:rsidRDefault="00532972" w:rsidP="00035ECD">
      <w:pPr>
        <w:pStyle w:val="NoSpacing"/>
      </w:pPr>
    </w:p>
    <w:p w14:paraId="56335E1D" w14:textId="77777777" w:rsidR="00337F87" w:rsidRPr="005C0325" w:rsidRDefault="00337F87" w:rsidP="00337F87">
      <w:pPr>
        <w:pStyle w:val="NoSpacing"/>
        <w:rPr>
          <w:b/>
        </w:rPr>
      </w:pPr>
      <w:r w:rsidRPr="00337F87">
        <w:rPr>
          <w:b/>
        </w:rPr>
        <w:t>Program Manager</w:t>
      </w:r>
    </w:p>
    <w:p w14:paraId="2384A820" w14:textId="5200A671" w:rsidR="00337F87" w:rsidRPr="00337F87" w:rsidRDefault="00337F87" w:rsidP="00337F87">
      <w:pPr>
        <w:pStyle w:val="NoSpacing"/>
        <w:rPr>
          <w:b/>
        </w:rPr>
      </w:pPr>
      <w:r w:rsidRPr="00337F87">
        <w:rPr>
          <w:b/>
        </w:rPr>
        <w:t>Stella Automotive AI, Remot</w:t>
      </w:r>
      <w:r>
        <w:rPr>
          <w:b/>
        </w:rPr>
        <w:t xml:space="preserve">e </w:t>
      </w:r>
      <w:r>
        <w:rPr>
          <w:b/>
        </w:rPr>
        <w:tab/>
      </w:r>
      <w:r>
        <w:rPr>
          <w:b/>
        </w:rPr>
        <w:tab/>
      </w:r>
      <w:r>
        <w:rPr>
          <w:b/>
        </w:rPr>
        <w:tab/>
      </w:r>
      <w:r>
        <w:rPr>
          <w:b/>
        </w:rPr>
        <w:tab/>
      </w:r>
      <w:r>
        <w:rPr>
          <w:b/>
        </w:rPr>
        <w:tab/>
      </w:r>
      <w:r>
        <w:rPr>
          <w:b/>
        </w:rPr>
        <w:tab/>
      </w:r>
      <w:r>
        <w:rPr>
          <w:b/>
        </w:rPr>
        <w:tab/>
      </w:r>
      <w:r>
        <w:rPr>
          <w:b/>
        </w:rPr>
        <w:tab/>
      </w:r>
      <w:r w:rsidRPr="00337F87">
        <w:rPr>
          <w:b/>
        </w:rPr>
        <w:t>Feb 2022</w:t>
      </w:r>
      <w:r>
        <w:rPr>
          <w:b/>
        </w:rPr>
        <w:t xml:space="preserve"> to </w:t>
      </w:r>
      <w:r w:rsidRPr="00337F87">
        <w:rPr>
          <w:b/>
        </w:rPr>
        <w:t>Present</w:t>
      </w:r>
    </w:p>
    <w:p w14:paraId="53F2CEF6" w14:textId="77777777" w:rsidR="001D02FC" w:rsidRDefault="001D02FC" w:rsidP="00035ECD">
      <w:pPr>
        <w:pStyle w:val="NoSpacing"/>
        <w:rPr>
          <w:bCs/>
        </w:rPr>
      </w:pPr>
    </w:p>
    <w:p w14:paraId="70CBA7CE" w14:textId="77777777" w:rsidR="00337F87" w:rsidRDefault="00337F87" w:rsidP="00337F87">
      <w:pPr>
        <w:pStyle w:val="NoSpacing"/>
        <w:numPr>
          <w:ilvl w:val="0"/>
          <w:numId w:val="109"/>
        </w:numPr>
      </w:pPr>
      <w:r>
        <w:t>Head of API development and Integration strategy for internal and external projects.</w:t>
      </w:r>
    </w:p>
    <w:p w14:paraId="4FF180AC" w14:textId="77777777" w:rsidR="00337F87" w:rsidRDefault="00337F87" w:rsidP="00337F87">
      <w:pPr>
        <w:pStyle w:val="NoSpacing"/>
        <w:numPr>
          <w:ilvl w:val="0"/>
          <w:numId w:val="109"/>
        </w:numPr>
      </w:pPr>
      <w:r>
        <w:t>Championed change management and strategic roadmaps increasing retention of SaaS customers by over 8%.</w:t>
      </w:r>
    </w:p>
    <w:p w14:paraId="7EE2239E" w14:textId="77777777" w:rsidR="00337F87" w:rsidRDefault="00337F87" w:rsidP="00337F87">
      <w:pPr>
        <w:pStyle w:val="NoSpacing"/>
        <w:numPr>
          <w:ilvl w:val="0"/>
          <w:numId w:val="109"/>
        </w:numPr>
      </w:pPr>
      <w:r>
        <w:t>Drive product strategy, development, feature definition, and prioritization workflows enterprise wide.</w:t>
      </w:r>
    </w:p>
    <w:p w14:paraId="447D5C22" w14:textId="77777777" w:rsidR="00337F87" w:rsidRDefault="00337F87" w:rsidP="00337F87">
      <w:pPr>
        <w:pStyle w:val="NoSpacing"/>
        <w:numPr>
          <w:ilvl w:val="0"/>
          <w:numId w:val="109"/>
        </w:numPr>
      </w:pPr>
      <w:r>
        <w:t>Management of RAID logs for project and program health across multiple verticals.</w:t>
      </w:r>
    </w:p>
    <w:p w14:paraId="18446862" w14:textId="77777777" w:rsidR="00337F87" w:rsidRDefault="00337F87" w:rsidP="00337F87">
      <w:pPr>
        <w:pStyle w:val="NoSpacing"/>
        <w:numPr>
          <w:ilvl w:val="0"/>
          <w:numId w:val="109"/>
        </w:numPr>
      </w:pPr>
      <w:r>
        <w:t>Migration of cloud infrastructure and code rewrite from AWS to Azure within 4 months.</w:t>
      </w:r>
    </w:p>
    <w:p w14:paraId="13653DE3" w14:textId="77777777" w:rsidR="00337F87" w:rsidRDefault="00337F87" w:rsidP="00337F87">
      <w:pPr>
        <w:pStyle w:val="NoSpacing"/>
        <w:numPr>
          <w:ilvl w:val="0"/>
          <w:numId w:val="109"/>
        </w:numPr>
      </w:pPr>
      <w:r>
        <w:t>Developed and deployed data layer platforms used across 75% of departments, products, and customers.</w:t>
      </w:r>
    </w:p>
    <w:p w14:paraId="2E03EF7A" w14:textId="77777777" w:rsidR="00337F87" w:rsidRDefault="00337F87" w:rsidP="00337F87">
      <w:pPr>
        <w:pStyle w:val="NoSpacing"/>
        <w:numPr>
          <w:ilvl w:val="0"/>
          <w:numId w:val="109"/>
        </w:numPr>
      </w:pPr>
      <w:r>
        <w:t>Budget analysis and forecasting across entire program for input to product development and operations activities.</w:t>
      </w:r>
    </w:p>
    <w:p w14:paraId="6806F622" w14:textId="77777777" w:rsidR="00337F87" w:rsidRDefault="00337F87" w:rsidP="00337F87">
      <w:pPr>
        <w:pStyle w:val="NoSpacing"/>
        <w:numPr>
          <w:ilvl w:val="0"/>
          <w:numId w:val="109"/>
        </w:numPr>
      </w:pPr>
      <w:r>
        <w:t>Development and implementation of cyber security model to be used across new infrastructure.</w:t>
      </w:r>
    </w:p>
    <w:p w14:paraId="6E1D55E2" w14:textId="77777777" w:rsidR="00337F87" w:rsidRDefault="00337F87" w:rsidP="00337F87">
      <w:pPr>
        <w:pStyle w:val="NoSpacing"/>
        <w:numPr>
          <w:ilvl w:val="0"/>
          <w:numId w:val="109"/>
        </w:numPr>
      </w:pPr>
      <w:r>
        <w:t>Create, drive, and maintain a stable and consistent design across multiple product teams for continuity and speed.</w:t>
      </w:r>
    </w:p>
    <w:p w14:paraId="7674AFA4" w14:textId="77777777" w:rsidR="00337F87" w:rsidRDefault="00337F87" w:rsidP="00337F87">
      <w:pPr>
        <w:pStyle w:val="NoSpacing"/>
        <w:numPr>
          <w:ilvl w:val="0"/>
          <w:numId w:val="109"/>
        </w:numPr>
      </w:pPr>
      <w:r>
        <w:t>Coordinate grooming, daily stand ups, sprints, retrospectives, PI planning using multiple Agile principles by team.</w:t>
      </w:r>
    </w:p>
    <w:p w14:paraId="7583202F" w14:textId="77777777" w:rsidR="00337F87" w:rsidRDefault="00337F87" w:rsidP="00337F87">
      <w:pPr>
        <w:pStyle w:val="NoSpacing"/>
        <w:numPr>
          <w:ilvl w:val="0"/>
          <w:numId w:val="109"/>
        </w:numPr>
      </w:pPr>
      <w:r>
        <w:t>Responsible for development of runbooks, development of product roadmap, and backlog operations.</w:t>
      </w:r>
    </w:p>
    <w:p w14:paraId="4276A3C9" w14:textId="77777777" w:rsidR="00337F87" w:rsidRDefault="00337F87" w:rsidP="00337F87">
      <w:pPr>
        <w:pStyle w:val="NoSpacing"/>
        <w:numPr>
          <w:ilvl w:val="0"/>
          <w:numId w:val="109"/>
        </w:numPr>
      </w:pPr>
      <w:r>
        <w:t>Development of a multi-product team release cycle with differing sprint timings to meet aggressive PI deliverables.</w:t>
      </w:r>
    </w:p>
    <w:p w14:paraId="5C762179" w14:textId="77777777" w:rsidR="00337F87" w:rsidRDefault="00337F87" w:rsidP="00337F87">
      <w:pPr>
        <w:pStyle w:val="NoSpacing"/>
        <w:numPr>
          <w:ilvl w:val="0"/>
          <w:numId w:val="109"/>
        </w:numPr>
      </w:pPr>
      <w:r>
        <w:t>Championed report flow changes increasing throughput of online loss reporting, an increase of 150,000 per year.</w:t>
      </w:r>
    </w:p>
    <w:p w14:paraId="3AEEF56D" w14:textId="77777777" w:rsidR="00337F87" w:rsidRDefault="00337F87" w:rsidP="00337F87">
      <w:pPr>
        <w:pStyle w:val="NoSpacing"/>
        <w:numPr>
          <w:ilvl w:val="0"/>
          <w:numId w:val="109"/>
        </w:numPr>
      </w:pPr>
      <w:r>
        <w:t>Development of in-field technology applications allowing for clearer claims reporting status.</w:t>
      </w:r>
    </w:p>
    <w:p w14:paraId="7C4A2199" w14:textId="77777777" w:rsidR="00337F87" w:rsidRDefault="00337F87" w:rsidP="00337F87">
      <w:pPr>
        <w:pStyle w:val="NoSpacing"/>
        <w:numPr>
          <w:ilvl w:val="0"/>
          <w:numId w:val="109"/>
        </w:numPr>
      </w:pPr>
      <w:r>
        <w:t>Triage and prioritization of Identity and Access Management workflow for security audits for customer insurance claim checks.</w:t>
      </w:r>
    </w:p>
    <w:p w14:paraId="257A978B" w14:textId="0C0B2F42" w:rsidR="00F83513" w:rsidRDefault="00F83513" w:rsidP="00337F87">
      <w:pPr>
        <w:pStyle w:val="NoSpacing"/>
        <w:numPr>
          <w:ilvl w:val="0"/>
          <w:numId w:val="109"/>
        </w:numPr>
      </w:pPr>
      <w:r w:rsidRPr="00F83513">
        <w:t>Ensuring the development teams are practicing core Agile principles</w:t>
      </w:r>
    </w:p>
    <w:p w14:paraId="42F7E3F7" w14:textId="77777777" w:rsidR="00337F87" w:rsidRDefault="00337F87" w:rsidP="00337F87">
      <w:pPr>
        <w:pStyle w:val="NoSpacing"/>
        <w:numPr>
          <w:ilvl w:val="0"/>
          <w:numId w:val="109"/>
        </w:numPr>
      </w:pPr>
      <w:r>
        <w:t>Ensure integrity of high value / high output systems with a focus on financial accuracy and speed.</w:t>
      </w:r>
    </w:p>
    <w:p w14:paraId="3AF15E76" w14:textId="77777777" w:rsidR="00337F87" w:rsidRDefault="00337F87" w:rsidP="00337F87">
      <w:pPr>
        <w:pStyle w:val="NoSpacing"/>
        <w:numPr>
          <w:ilvl w:val="0"/>
          <w:numId w:val="109"/>
        </w:numPr>
      </w:pPr>
      <w:r>
        <w:t>This position began as a Consultant via MBB Technology Consulting and supported Stella Automotive AI, RV manufacturing, and automotive insurance clients; converted to full time in Stella Automotive in December 2022.</w:t>
      </w:r>
    </w:p>
    <w:p w14:paraId="1D588F71" w14:textId="77777777" w:rsidR="001D02FC" w:rsidRDefault="001D02FC" w:rsidP="001D02FC">
      <w:pPr>
        <w:pStyle w:val="NoSpacing"/>
        <w:rPr>
          <w:b/>
        </w:rPr>
      </w:pPr>
    </w:p>
    <w:p w14:paraId="5848A3AF" w14:textId="77777777" w:rsidR="00337F87" w:rsidRDefault="00337F87" w:rsidP="00337F87">
      <w:pPr>
        <w:pStyle w:val="NoSpacing"/>
        <w:rPr>
          <w:b/>
        </w:rPr>
      </w:pPr>
      <w:r w:rsidRPr="00337F87">
        <w:rPr>
          <w:b/>
        </w:rPr>
        <w:t>Program Manager (Contract)</w:t>
      </w:r>
    </w:p>
    <w:p w14:paraId="5B192F8F" w14:textId="766E65BB" w:rsidR="00337F87" w:rsidRPr="00337F87" w:rsidRDefault="00337F87" w:rsidP="00337F87">
      <w:pPr>
        <w:pStyle w:val="NoSpacing"/>
        <w:rPr>
          <w:b/>
        </w:rPr>
      </w:pPr>
      <w:r w:rsidRPr="00337F87">
        <w:rPr>
          <w:b/>
        </w:rPr>
        <w:t>Perficient, Livonia, MI</w:t>
      </w:r>
      <w:r>
        <w:rPr>
          <w:b/>
        </w:rPr>
        <w:t xml:space="preserve"> </w:t>
      </w:r>
      <w:r>
        <w:rPr>
          <w:b/>
        </w:rPr>
        <w:tab/>
      </w:r>
      <w:r>
        <w:rPr>
          <w:b/>
        </w:rPr>
        <w:tab/>
      </w:r>
      <w:r>
        <w:rPr>
          <w:b/>
        </w:rPr>
        <w:tab/>
      </w:r>
      <w:r>
        <w:rPr>
          <w:b/>
        </w:rPr>
        <w:tab/>
      </w:r>
      <w:r>
        <w:rPr>
          <w:b/>
        </w:rPr>
        <w:tab/>
      </w:r>
      <w:r>
        <w:rPr>
          <w:b/>
        </w:rPr>
        <w:tab/>
      </w:r>
      <w:r>
        <w:rPr>
          <w:b/>
        </w:rPr>
        <w:tab/>
      </w:r>
      <w:r>
        <w:rPr>
          <w:b/>
        </w:rPr>
        <w:tab/>
      </w:r>
      <w:r>
        <w:rPr>
          <w:b/>
        </w:rPr>
        <w:tab/>
      </w:r>
      <w:r w:rsidRPr="00337F87">
        <w:rPr>
          <w:b/>
        </w:rPr>
        <w:t>Feb 2021</w:t>
      </w:r>
      <w:r>
        <w:rPr>
          <w:b/>
        </w:rPr>
        <w:t xml:space="preserve"> to </w:t>
      </w:r>
      <w:r w:rsidRPr="00337F87">
        <w:rPr>
          <w:b/>
        </w:rPr>
        <w:t>Feb 2022</w:t>
      </w:r>
    </w:p>
    <w:p w14:paraId="4D97CFA8" w14:textId="4863A465" w:rsidR="001D02FC" w:rsidRPr="005C0325" w:rsidRDefault="001D02FC" w:rsidP="001D02FC">
      <w:pPr>
        <w:pStyle w:val="NoSpacing"/>
        <w:rPr>
          <w:b/>
        </w:rPr>
      </w:pPr>
    </w:p>
    <w:p w14:paraId="37ED16F1" w14:textId="77777777" w:rsidR="00337F87" w:rsidRPr="00337F87" w:rsidRDefault="00337F87" w:rsidP="00337F87">
      <w:pPr>
        <w:pStyle w:val="NoSpacing"/>
        <w:numPr>
          <w:ilvl w:val="0"/>
          <w:numId w:val="100"/>
        </w:numPr>
        <w:rPr>
          <w:bCs/>
        </w:rPr>
      </w:pPr>
      <w:r w:rsidRPr="00337F87">
        <w:rPr>
          <w:bCs/>
        </w:rPr>
        <w:t>Industries: automotive insurance, automotive marketing sales and service.</w:t>
      </w:r>
    </w:p>
    <w:p w14:paraId="1D95FE3C" w14:textId="77777777" w:rsidR="00337F87" w:rsidRPr="00337F87" w:rsidRDefault="00337F87" w:rsidP="00337F87">
      <w:pPr>
        <w:pStyle w:val="NoSpacing"/>
        <w:numPr>
          <w:ilvl w:val="0"/>
          <w:numId w:val="100"/>
        </w:numPr>
        <w:rPr>
          <w:bCs/>
        </w:rPr>
      </w:pPr>
      <w:r w:rsidRPr="00337F87">
        <w:rPr>
          <w:bCs/>
        </w:rPr>
        <w:lastRenderedPageBreak/>
        <w:t>Strategic leadership in service delivery for over 10 distinct projects achieving a 97% customer satisfaction score.</w:t>
      </w:r>
    </w:p>
    <w:p w14:paraId="1E46FFBE" w14:textId="77777777" w:rsidR="00337F87" w:rsidRPr="00337F87" w:rsidRDefault="00337F87" w:rsidP="00337F87">
      <w:pPr>
        <w:pStyle w:val="NoSpacing"/>
        <w:numPr>
          <w:ilvl w:val="0"/>
          <w:numId w:val="100"/>
        </w:numPr>
        <w:rPr>
          <w:bCs/>
        </w:rPr>
      </w:pPr>
      <w:r w:rsidRPr="00337F87">
        <w:rPr>
          <w:bCs/>
        </w:rPr>
        <w:t>Matured onshore and offshore teams delivering within 5% of budget and decreasing bugs by 7%.</w:t>
      </w:r>
    </w:p>
    <w:p w14:paraId="24CDDB7D" w14:textId="77777777" w:rsidR="00337F87" w:rsidRPr="00337F87" w:rsidRDefault="00337F87" w:rsidP="00337F87">
      <w:pPr>
        <w:pStyle w:val="NoSpacing"/>
        <w:numPr>
          <w:ilvl w:val="0"/>
          <w:numId w:val="100"/>
        </w:numPr>
        <w:rPr>
          <w:bCs/>
        </w:rPr>
      </w:pPr>
      <w:r w:rsidRPr="00337F87">
        <w:rPr>
          <w:bCs/>
        </w:rPr>
        <w:t>Founded best practices for development in both Adobe Experience Manager and Adobe Launch environments.</w:t>
      </w:r>
    </w:p>
    <w:p w14:paraId="086A1E7C" w14:textId="77777777" w:rsidR="00337F87" w:rsidRDefault="00337F87" w:rsidP="00337F87">
      <w:pPr>
        <w:pStyle w:val="NoSpacing"/>
        <w:numPr>
          <w:ilvl w:val="0"/>
          <w:numId w:val="100"/>
        </w:numPr>
        <w:rPr>
          <w:bCs/>
        </w:rPr>
      </w:pPr>
      <w:r w:rsidRPr="00337F87">
        <w:rPr>
          <w:bCs/>
        </w:rPr>
        <w:t>Led and personally drove workshops for requirements gathering, product road mapping, and go-to-market strategy.</w:t>
      </w:r>
    </w:p>
    <w:p w14:paraId="756EC7B2" w14:textId="3743EF18" w:rsidR="00123AFF" w:rsidRPr="00123AFF" w:rsidRDefault="00123AFF" w:rsidP="00123AFF">
      <w:pPr>
        <w:pStyle w:val="NoSpacing"/>
        <w:numPr>
          <w:ilvl w:val="0"/>
          <w:numId w:val="100"/>
        </w:numPr>
        <w:rPr>
          <w:bCs/>
        </w:rPr>
      </w:pPr>
      <w:r w:rsidRPr="00123AFF">
        <w:rPr>
          <w:bCs/>
        </w:rPr>
        <w:t>Coaching and training the Development Team on the Agile, Scrum and Auto Scrum</w:t>
      </w:r>
      <w:r>
        <w:rPr>
          <w:bCs/>
        </w:rPr>
        <w:t xml:space="preserve"> </w:t>
      </w:r>
      <w:r w:rsidRPr="00123AFF">
        <w:rPr>
          <w:bCs/>
        </w:rPr>
        <w:t>Methodologies</w:t>
      </w:r>
    </w:p>
    <w:p w14:paraId="6A2026E1" w14:textId="77777777" w:rsidR="00337F87" w:rsidRPr="00337F87" w:rsidRDefault="00337F87" w:rsidP="00337F87">
      <w:pPr>
        <w:pStyle w:val="NoSpacing"/>
        <w:numPr>
          <w:ilvl w:val="0"/>
          <w:numId w:val="100"/>
        </w:numPr>
        <w:rPr>
          <w:bCs/>
        </w:rPr>
      </w:pPr>
      <w:r w:rsidRPr="00337F87">
        <w:rPr>
          <w:bCs/>
        </w:rPr>
        <w:t>Matched cross-functional product development to business goals for yearly planning.</w:t>
      </w:r>
    </w:p>
    <w:p w14:paraId="6E80698A" w14:textId="77777777" w:rsidR="00337F87" w:rsidRPr="00337F87" w:rsidRDefault="00337F87" w:rsidP="00337F87">
      <w:pPr>
        <w:pStyle w:val="NoSpacing"/>
        <w:numPr>
          <w:ilvl w:val="0"/>
          <w:numId w:val="100"/>
        </w:numPr>
        <w:rPr>
          <w:bCs/>
        </w:rPr>
      </w:pPr>
      <w:r w:rsidRPr="00337F87">
        <w:rPr>
          <w:bCs/>
        </w:rPr>
        <w:t>Collaborated with architects, diverse product teams, and PMO for project scheduling.</w:t>
      </w:r>
    </w:p>
    <w:p w14:paraId="47BBBDC3" w14:textId="0737E3C6" w:rsidR="002F129F" w:rsidRPr="00337F87" w:rsidRDefault="00337F87" w:rsidP="00337F87">
      <w:pPr>
        <w:pStyle w:val="NoSpacing"/>
        <w:numPr>
          <w:ilvl w:val="0"/>
          <w:numId w:val="100"/>
        </w:numPr>
        <w:rPr>
          <w:bCs/>
        </w:rPr>
      </w:pPr>
      <w:r w:rsidRPr="00337F87">
        <w:rPr>
          <w:bCs/>
        </w:rPr>
        <w:t>Design of requirements packages and manage resulting work products across multiple vendors.</w:t>
      </w:r>
    </w:p>
    <w:p w14:paraId="398DA775" w14:textId="77777777" w:rsidR="009340E0" w:rsidRDefault="009340E0" w:rsidP="002F129F">
      <w:pPr>
        <w:pStyle w:val="NoSpacing"/>
        <w:rPr>
          <w:b/>
        </w:rPr>
      </w:pPr>
    </w:p>
    <w:p w14:paraId="531E8AF7" w14:textId="77777777" w:rsidR="00337F87" w:rsidRDefault="00337F87" w:rsidP="002F129F">
      <w:pPr>
        <w:pStyle w:val="NoSpacing"/>
        <w:rPr>
          <w:b/>
        </w:rPr>
      </w:pPr>
      <w:r w:rsidRPr="00337F87">
        <w:rPr>
          <w:b/>
        </w:rPr>
        <w:t xml:space="preserve">Software Engineering &amp; Program Management </w:t>
      </w:r>
    </w:p>
    <w:p w14:paraId="2D3AF2EE" w14:textId="667EF271" w:rsidR="005C0325" w:rsidRPr="005C0325" w:rsidRDefault="00337F87" w:rsidP="002F129F">
      <w:pPr>
        <w:pStyle w:val="NoSpacing"/>
        <w:rPr>
          <w:b/>
        </w:rPr>
      </w:pPr>
      <w:r w:rsidRPr="00337F87">
        <w:rPr>
          <w:b/>
        </w:rPr>
        <w:t>DealerDirect (Ford Direct), Dearborn, MI</w:t>
      </w:r>
      <w:r>
        <w:rPr>
          <w:b/>
        </w:rPr>
        <w:t xml:space="preserve"> </w:t>
      </w:r>
      <w:r>
        <w:rPr>
          <w:b/>
        </w:rPr>
        <w:tab/>
      </w:r>
      <w:r>
        <w:rPr>
          <w:b/>
        </w:rPr>
        <w:tab/>
      </w:r>
      <w:r>
        <w:rPr>
          <w:b/>
        </w:rPr>
        <w:tab/>
      </w:r>
      <w:r>
        <w:rPr>
          <w:b/>
        </w:rPr>
        <w:tab/>
      </w:r>
      <w:r>
        <w:rPr>
          <w:b/>
        </w:rPr>
        <w:tab/>
      </w:r>
      <w:r>
        <w:rPr>
          <w:b/>
        </w:rPr>
        <w:tab/>
      </w:r>
      <w:r w:rsidRPr="00337F87">
        <w:rPr>
          <w:b/>
        </w:rPr>
        <w:t>Mar 2015</w:t>
      </w:r>
      <w:r>
        <w:rPr>
          <w:b/>
        </w:rPr>
        <w:t xml:space="preserve"> to </w:t>
      </w:r>
      <w:r w:rsidRPr="00337F87">
        <w:rPr>
          <w:b/>
        </w:rPr>
        <w:t>Feb 2021</w:t>
      </w:r>
    </w:p>
    <w:p w14:paraId="1A63E219" w14:textId="77777777" w:rsidR="00D53105" w:rsidRPr="00035ECD" w:rsidRDefault="00D53105" w:rsidP="00035ECD">
      <w:pPr>
        <w:pStyle w:val="NoSpacing"/>
      </w:pPr>
    </w:p>
    <w:p w14:paraId="58748092" w14:textId="77777777" w:rsidR="00337F87" w:rsidRDefault="00337F87" w:rsidP="00337F87">
      <w:pPr>
        <w:pStyle w:val="NoSpacing"/>
        <w:numPr>
          <w:ilvl w:val="0"/>
          <w:numId w:val="110"/>
        </w:numPr>
      </w:pPr>
      <w:r>
        <w:t>Industry: automotive inventory, marketing sales and service.</w:t>
      </w:r>
    </w:p>
    <w:p w14:paraId="0875522F" w14:textId="77777777" w:rsidR="00337F87" w:rsidRDefault="00337F87" w:rsidP="00337F87">
      <w:pPr>
        <w:pStyle w:val="NoSpacing"/>
        <w:numPr>
          <w:ilvl w:val="0"/>
          <w:numId w:val="110"/>
        </w:numPr>
      </w:pPr>
      <w:r>
        <w:t>Development and ownership of API integrations, services layer, and data sharing strategies.</w:t>
      </w:r>
    </w:p>
    <w:p w14:paraId="17DE9331" w14:textId="77777777" w:rsidR="00337F87" w:rsidRDefault="00337F87" w:rsidP="00337F87">
      <w:pPr>
        <w:pStyle w:val="NoSpacing"/>
        <w:numPr>
          <w:ilvl w:val="0"/>
          <w:numId w:val="110"/>
        </w:numPr>
      </w:pPr>
      <w:r>
        <w:t>Ownership of technical designs, troubleshooting technical issues, and production incidents for 100% of the company.</w:t>
      </w:r>
    </w:p>
    <w:p w14:paraId="50C18888" w14:textId="77777777" w:rsidR="00337F87" w:rsidRDefault="00337F87" w:rsidP="00337F87">
      <w:pPr>
        <w:pStyle w:val="NoSpacing"/>
        <w:numPr>
          <w:ilvl w:val="0"/>
          <w:numId w:val="110"/>
        </w:numPr>
      </w:pPr>
      <w:r>
        <w:t>Project sizes of 5-15 direct employees, indirect management of over 50 with project budgets ranging from $250K to</w:t>
      </w:r>
    </w:p>
    <w:p w14:paraId="2B9F990E" w14:textId="77777777" w:rsidR="00337F87" w:rsidRDefault="00337F87" w:rsidP="00337F87">
      <w:pPr>
        <w:pStyle w:val="NoSpacing"/>
        <w:numPr>
          <w:ilvl w:val="0"/>
          <w:numId w:val="110"/>
        </w:numPr>
      </w:pPr>
      <w:r>
        <w:t>$25M, utilizing multiple Agile methodologies, tracking techniques (RAID and others).</w:t>
      </w:r>
    </w:p>
    <w:p w14:paraId="24BF8B26" w14:textId="77777777" w:rsidR="00337F87" w:rsidRDefault="00337F87" w:rsidP="00337F87">
      <w:pPr>
        <w:pStyle w:val="NoSpacing"/>
        <w:numPr>
          <w:ilvl w:val="0"/>
          <w:numId w:val="110"/>
        </w:numPr>
      </w:pPr>
      <w:r>
        <w:t>Program Management activities to create the product strategy, create the product roadmap, design the execution, drive the implementation, and manage and learn from the go-to-market research and results.</w:t>
      </w:r>
    </w:p>
    <w:p w14:paraId="6349FB35" w14:textId="77777777" w:rsidR="00337F87" w:rsidRDefault="00337F87" w:rsidP="00337F87">
      <w:pPr>
        <w:pStyle w:val="NoSpacing"/>
        <w:numPr>
          <w:ilvl w:val="0"/>
          <w:numId w:val="110"/>
        </w:numPr>
      </w:pPr>
      <w:r>
        <w:t>Conducted cloud migrations: On-Prem to Azure, PCF and non-PCF migrations, AWS to Azure.</w:t>
      </w:r>
    </w:p>
    <w:p w14:paraId="28370842" w14:textId="77777777" w:rsidR="00337F87" w:rsidRDefault="00337F87" w:rsidP="00337F87">
      <w:pPr>
        <w:pStyle w:val="NoSpacing"/>
        <w:numPr>
          <w:ilvl w:val="0"/>
          <w:numId w:val="110"/>
        </w:numPr>
      </w:pPr>
      <w:r>
        <w:t>Project lead for consumer facing projects with a multi-national targeted audience leveraging Akamai, Adobe Experience Manger, Adobe Experience Platform Launch, Adobe Target, Adobe Analytics technologies.</w:t>
      </w:r>
    </w:p>
    <w:p w14:paraId="624483F2" w14:textId="77777777" w:rsidR="00337F87" w:rsidRDefault="00337F87" w:rsidP="00337F87">
      <w:pPr>
        <w:pStyle w:val="NoSpacing"/>
        <w:numPr>
          <w:ilvl w:val="0"/>
          <w:numId w:val="110"/>
        </w:numPr>
      </w:pPr>
      <w:r>
        <w:t>Development of combined hardware and software solution used by the dealer body in over 2000 locations.</w:t>
      </w:r>
    </w:p>
    <w:p w14:paraId="7986CF0D" w14:textId="77777777" w:rsidR="00337F87" w:rsidRDefault="00337F87" w:rsidP="00337F87">
      <w:pPr>
        <w:pStyle w:val="NoSpacing"/>
        <w:numPr>
          <w:ilvl w:val="0"/>
          <w:numId w:val="110"/>
        </w:numPr>
      </w:pPr>
      <w:r>
        <w:t>Development of 2 product including go-to-market strategies, forecasting, oversight of development, operations development planning, future product roadmap creation, market research.</w:t>
      </w:r>
    </w:p>
    <w:p w14:paraId="43C21464" w14:textId="77777777" w:rsidR="00337F87" w:rsidRDefault="00337F87" w:rsidP="00337F87">
      <w:pPr>
        <w:pStyle w:val="NoSpacing"/>
        <w:numPr>
          <w:ilvl w:val="0"/>
          <w:numId w:val="110"/>
        </w:numPr>
      </w:pPr>
      <w:r>
        <w:t>Project management delivery over projects including inventory and procurement activities.</w:t>
      </w:r>
    </w:p>
    <w:p w14:paraId="20A633D1" w14:textId="77777777" w:rsidR="009340E0" w:rsidRDefault="009340E0" w:rsidP="002F129F">
      <w:pPr>
        <w:pStyle w:val="NoSpacing"/>
        <w:rPr>
          <w:b/>
        </w:rPr>
      </w:pPr>
    </w:p>
    <w:p w14:paraId="16083D61" w14:textId="77777777" w:rsidR="00337F87" w:rsidRDefault="00337F87" w:rsidP="002F129F">
      <w:pPr>
        <w:pStyle w:val="NoSpacing"/>
        <w:rPr>
          <w:b/>
        </w:rPr>
      </w:pPr>
      <w:r w:rsidRPr="00337F87">
        <w:rPr>
          <w:b/>
        </w:rPr>
        <w:t>Delivery Lead (Contract)</w:t>
      </w:r>
    </w:p>
    <w:p w14:paraId="4BEA5287" w14:textId="2A19F5C9" w:rsidR="002F129F" w:rsidRDefault="00337F87" w:rsidP="002F129F">
      <w:pPr>
        <w:pStyle w:val="NoSpacing"/>
        <w:rPr>
          <w:b/>
        </w:rPr>
      </w:pPr>
      <w:r w:rsidRPr="00337F87">
        <w:rPr>
          <w:b/>
        </w:rPr>
        <w:t>Blue Care Network, Southfield, MI</w:t>
      </w:r>
      <w:r>
        <w:rPr>
          <w:b/>
        </w:rPr>
        <w:t xml:space="preserve"> </w:t>
      </w:r>
      <w:r>
        <w:rPr>
          <w:b/>
        </w:rPr>
        <w:tab/>
      </w:r>
      <w:r>
        <w:rPr>
          <w:b/>
        </w:rPr>
        <w:tab/>
      </w:r>
      <w:r>
        <w:rPr>
          <w:b/>
        </w:rPr>
        <w:tab/>
      </w:r>
      <w:r>
        <w:rPr>
          <w:b/>
        </w:rPr>
        <w:tab/>
      </w:r>
      <w:r>
        <w:rPr>
          <w:b/>
        </w:rPr>
        <w:tab/>
      </w:r>
      <w:r>
        <w:rPr>
          <w:b/>
        </w:rPr>
        <w:tab/>
      </w:r>
      <w:r w:rsidRPr="00337F87">
        <w:rPr>
          <w:b/>
        </w:rPr>
        <w:t>Mar 2014</w:t>
      </w:r>
      <w:r>
        <w:rPr>
          <w:b/>
        </w:rPr>
        <w:t xml:space="preserve"> to </w:t>
      </w:r>
      <w:r w:rsidRPr="00337F87">
        <w:rPr>
          <w:b/>
        </w:rPr>
        <w:t>Ma</w:t>
      </w:r>
      <w:r>
        <w:rPr>
          <w:b/>
        </w:rPr>
        <w:t>r</w:t>
      </w:r>
      <w:r w:rsidRPr="00337F87">
        <w:rPr>
          <w:b/>
        </w:rPr>
        <w:t xml:space="preserve"> 2015</w:t>
      </w:r>
    </w:p>
    <w:p w14:paraId="5DE4DE34" w14:textId="77777777" w:rsidR="00337F87" w:rsidRDefault="00337F87" w:rsidP="002F129F">
      <w:pPr>
        <w:pStyle w:val="NoSpacing"/>
        <w:rPr>
          <w:b/>
        </w:rPr>
      </w:pPr>
    </w:p>
    <w:p w14:paraId="027FD8B3" w14:textId="77777777" w:rsidR="00337F87" w:rsidRPr="00337F87" w:rsidRDefault="00337F87" w:rsidP="00337F87">
      <w:pPr>
        <w:pStyle w:val="NoSpacing"/>
        <w:numPr>
          <w:ilvl w:val="0"/>
          <w:numId w:val="102"/>
        </w:numPr>
        <w:rPr>
          <w:bCs/>
        </w:rPr>
      </w:pPr>
      <w:r w:rsidRPr="00337F87">
        <w:rPr>
          <w:bCs/>
        </w:rPr>
        <w:t>Industry: health insurance.</w:t>
      </w:r>
    </w:p>
    <w:p w14:paraId="7DA8F549" w14:textId="77777777" w:rsidR="00337F87" w:rsidRPr="00337F87" w:rsidRDefault="00337F87" w:rsidP="00337F87">
      <w:pPr>
        <w:pStyle w:val="NoSpacing"/>
        <w:numPr>
          <w:ilvl w:val="0"/>
          <w:numId w:val="102"/>
        </w:numPr>
        <w:rPr>
          <w:bCs/>
        </w:rPr>
      </w:pPr>
      <w:r w:rsidRPr="00337F87">
        <w:rPr>
          <w:bCs/>
        </w:rPr>
        <w:t>Prioritized backlog and feature requests, coordinating with both internal and external stakeholders.</w:t>
      </w:r>
    </w:p>
    <w:p w14:paraId="55D6DC72" w14:textId="77777777" w:rsidR="00337F87" w:rsidRPr="00337F87" w:rsidRDefault="00337F87" w:rsidP="00337F87">
      <w:pPr>
        <w:pStyle w:val="NoSpacing"/>
        <w:numPr>
          <w:ilvl w:val="0"/>
          <w:numId w:val="102"/>
        </w:numPr>
        <w:rPr>
          <w:bCs/>
        </w:rPr>
      </w:pPr>
      <w:r w:rsidRPr="00337F87">
        <w:rPr>
          <w:bCs/>
        </w:rPr>
        <w:t>Streamlined day-to-day and future scoping activities, enhancing overall efficiency between in-house reporting and federal oversight requirements.</w:t>
      </w:r>
    </w:p>
    <w:p w14:paraId="2ED3D39D" w14:textId="77777777" w:rsidR="00337F87" w:rsidRPr="00337F87" w:rsidRDefault="00337F87" w:rsidP="00337F87">
      <w:pPr>
        <w:pStyle w:val="NoSpacing"/>
        <w:numPr>
          <w:ilvl w:val="0"/>
          <w:numId w:val="102"/>
        </w:numPr>
        <w:rPr>
          <w:bCs/>
        </w:rPr>
      </w:pPr>
      <w:r w:rsidRPr="00337F87">
        <w:rPr>
          <w:bCs/>
        </w:rPr>
        <w:t>Planned and produced financial reporting for over 50% of departmental NHCR reporting.</w:t>
      </w:r>
    </w:p>
    <w:p w14:paraId="0F69EB7B" w14:textId="77777777" w:rsidR="00337F87" w:rsidRPr="00337F87" w:rsidRDefault="00337F87" w:rsidP="00337F87">
      <w:pPr>
        <w:pStyle w:val="NoSpacing"/>
        <w:numPr>
          <w:ilvl w:val="0"/>
          <w:numId w:val="102"/>
        </w:numPr>
        <w:rPr>
          <w:bCs/>
        </w:rPr>
      </w:pPr>
      <w:r w:rsidRPr="00337F87">
        <w:rPr>
          <w:bCs/>
        </w:rPr>
        <w:t>Decreased turnaround time from 10 days to within 24 hours for reporting resulting in ownership of communication within senior leadership improving team morale and accuracy of reporting.</w:t>
      </w:r>
    </w:p>
    <w:p w14:paraId="6E13BEF5" w14:textId="60C972A0" w:rsidR="002F129F" w:rsidRPr="00337F87" w:rsidRDefault="00337F87" w:rsidP="00337F87">
      <w:pPr>
        <w:pStyle w:val="NoSpacing"/>
        <w:numPr>
          <w:ilvl w:val="0"/>
          <w:numId w:val="102"/>
        </w:numPr>
        <w:rPr>
          <w:bCs/>
        </w:rPr>
      </w:pPr>
      <w:r w:rsidRPr="00337F87">
        <w:rPr>
          <w:bCs/>
        </w:rPr>
        <w:t>Analysis of insurance code delivery and order management for accuracy of billing and approvals.</w:t>
      </w:r>
    </w:p>
    <w:p w14:paraId="1DF80451" w14:textId="77777777" w:rsidR="002F129F" w:rsidRDefault="002F129F" w:rsidP="002F129F">
      <w:pPr>
        <w:pStyle w:val="NoSpacing"/>
        <w:rPr>
          <w:b/>
        </w:rPr>
      </w:pPr>
    </w:p>
    <w:p w14:paraId="4EE2F54D" w14:textId="77777777" w:rsidR="00337F87" w:rsidRDefault="00337F87" w:rsidP="00337F87">
      <w:pPr>
        <w:pStyle w:val="NoSpacing"/>
        <w:rPr>
          <w:b/>
        </w:rPr>
      </w:pPr>
      <w:r w:rsidRPr="00337F87">
        <w:rPr>
          <w:b/>
        </w:rPr>
        <w:t>Delivery Lead / Software Development and Delivery (Contract)</w:t>
      </w:r>
    </w:p>
    <w:p w14:paraId="7537986A" w14:textId="67AA1209" w:rsidR="00337F87" w:rsidRPr="00337F87" w:rsidRDefault="00337F87" w:rsidP="00337F87">
      <w:pPr>
        <w:pStyle w:val="NoSpacing"/>
        <w:rPr>
          <w:b/>
        </w:rPr>
      </w:pPr>
      <w:r w:rsidRPr="00337F87">
        <w:rPr>
          <w:b/>
        </w:rPr>
        <w:lastRenderedPageBreak/>
        <w:t>Versata, Remote</w:t>
      </w:r>
      <w:r>
        <w:rPr>
          <w:b/>
        </w:rPr>
        <w:t xml:space="preserve"> </w:t>
      </w:r>
      <w:r>
        <w:rPr>
          <w:b/>
        </w:rPr>
        <w:tab/>
      </w:r>
      <w:r>
        <w:rPr>
          <w:b/>
        </w:rPr>
        <w:tab/>
      </w:r>
      <w:r>
        <w:rPr>
          <w:b/>
        </w:rPr>
        <w:tab/>
      </w:r>
      <w:r>
        <w:rPr>
          <w:b/>
        </w:rPr>
        <w:tab/>
      </w:r>
      <w:r>
        <w:rPr>
          <w:b/>
        </w:rPr>
        <w:tab/>
      </w:r>
      <w:r>
        <w:rPr>
          <w:b/>
        </w:rPr>
        <w:tab/>
      </w:r>
      <w:r>
        <w:rPr>
          <w:b/>
        </w:rPr>
        <w:tab/>
      </w:r>
      <w:r>
        <w:rPr>
          <w:b/>
        </w:rPr>
        <w:tab/>
      </w:r>
      <w:r>
        <w:rPr>
          <w:b/>
        </w:rPr>
        <w:tab/>
      </w:r>
      <w:r w:rsidRPr="00337F87">
        <w:rPr>
          <w:b/>
        </w:rPr>
        <w:t>Feb 2013</w:t>
      </w:r>
      <w:r>
        <w:rPr>
          <w:b/>
        </w:rPr>
        <w:t xml:space="preserve"> to </w:t>
      </w:r>
      <w:r w:rsidRPr="00337F87">
        <w:rPr>
          <w:b/>
        </w:rPr>
        <w:t>Mar 2014</w:t>
      </w:r>
    </w:p>
    <w:p w14:paraId="63C8C007" w14:textId="77777777" w:rsidR="002F129F" w:rsidRDefault="002F129F" w:rsidP="002F129F">
      <w:pPr>
        <w:pStyle w:val="NoSpacing"/>
        <w:rPr>
          <w:b/>
        </w:rPr>
      </w:pPr>
    </w:p>
    <w:p w14:paraId="66F347D7" w14:textId="77777777" w:rsidR="00337F87" w:rsidRPr="00337F87" w:rsidRDefault="00337F87" w:rsidP="00337F87">
      <w:pPr>
        <w:pStyle w:val="NoSpacing"/>
        <w:numPr>
          <w:ilvl w:val="0"/>
          <w:numId w:val="104"/>
        </w:numPr>
        <w:rPr>
          <w:bCs/>
        </w:rPr>
      </w:pPr>
      <w:r w:rsidRPr="00337F87">
        <w:rPr>
          <w:bCs/>
        </w:rPr>
        <w:t>Industries: health and auto insurance, automotive application development for OEM.</w:t>
      </w:r>
    </w:p>
    <w:p w14:paraId="1E17F5C0" w14:textId="77777777" w:rsidR="00337F87" w:rsidRPr="00337F87" w:rsidRDefault="00337F87" w:rsidP="00337F87">
      <w:pPr>
        <w:pStyle w:val="NoSpacing"/>
        <w:numPr>
          <w:ilvl w:val="0"/>
          <w:numId w:val="104"/>
        </w:numPr>
        <w:rPr>
          <w:bCs/>
        </w:rPr>
      </w:pPr>
      <w:r w:rsidRPr="00337F87">
        <w:rPr>
          <w:bCs/>
        </w:rPr>
        <w:t>Development of application for deterministic inventory and procurement decision making activities.</w:t>
      </w:r>
    </w:p>
    <w:p w14:paraId="183B76C8" w14:textId="77777777" w:rsidR="00337F87" w:rsidRPr="00337F87" w:rsidRDefault="00337F87" w:rsidP="00337F87">
      <w:pPr>
        <w:pStyle w:val="NoSpacing"/>
        <w:numPr>
          <w:ilvl w:val="0"/>
          <w:numId w:val="104"/>
        </w:numPr>
        <w:rPr>
          <w:bCs/>
        </w:rPr>
      </w:pPr>
      <w:r w:rsidRPr="00337F87">
        <w:rPr>
          <w:bCs/>
        </w:rPr>
        <w:t>Development of requirements for insurance products (health and automotive) in MGA/MGU segments.</w:t>
      </w:r>
    </w:p>
    <w:p w14:paraId="3C489AB1" w14:textId="77777777" w:rsidR="00337F87" w:rsidRPr="00337F87" w:rsidRDefault="00337F87" w:rsidP="00337F87">
      <w:pPr>
        <w:pStyle w:val="NoSpacing"/>
        <w:numPr>
          <w:ilvl w:val="0"/>
          <w:numId w:val="104"/>
        </w:numPr>
        <w:rPr>
          <w:bCs/>
        </w:rPr>
      </w:pPr>
      <w:r w:rsidRPr="00337F87">
        <w:rPr>
          <w:bCs/>
        </w:rPr>
        <w:t>Collaborated with internal and external stakeholders for business proposals, crafting SOWs and ensuring alignment with objectives developing lines of business.</w:t>
      </w:r>
    </w:p>
    <w:p w14:paraId="48634F71" w14:textId="77777777" w:rsidR="00337F87" w:rsidRPr="00337F87" w:rsidRDefault="00337F87" w:rsidP="00337F87">
      <w:pPr>
        <w:pStyle w:val="NoSpacing"/>
        <w:numPr>
          <w:ilvl w:val="0"/>
          <w:numId w:val="104"/>
        </w:numPr>
        <w:rPr>
          <w:bCs/>
        </w:rPr>
      </w:pPr>
      <w:r w:rsidRPr="00337F87">
        <w:rPr>
          <w:bCs/>
        </w:rPr>
        <w:t>Drove customer engagement, deriving requirements to define clear project scope and success criteria. Obtained a 30% decrease in the defect rate from the previous year.</w:t>
      </w:r>
    </w:p>
    <w:p w14:paraId="24EB8568" w14:textId="77777777" w:rsidR="00337F87" w:rsidRPr="00337F87" w:rsidRDefault="00337F87" w:rsidP="00337F87">
      <w:pPr>
        <w:pStyle w:val="NoSpacing"/>
        <w:numPr>
          <w:ilvl w:val="0"/>
          <w:numId w:val="104"/>
        </w:numPr>
        <w:rPr>
          <w:bCs/>
        </w:rPr>
      </w:pPr>
      <w:r w:rsidRPr="00337F87">
        <w:rPr>
          <w:bCs/>
        </w:rPr>
        <w:t>Delivery of websites consisting of 4 teams in a global environment.</w:t>
      </w:r>
    </w:p>
    <w:p w14:paraId="7A69BB13" w14:textId="77777777" w:rsidR="00337F87" w:rsidRPr="00337F87" w:rsidRDefault="00337F87" w:rsidP="00337F87">
      <w:pPr>
        <w:pStyle w:val="NoSpacing"/>
        <w:numPr>
          <w:ilvl w:val="0"/>
          <w:numId w:val="104"/>
        </w:numPr>
        <w:rPr>
          <w:bCs/>
        </w:rPr>
      </w:pPr>
      <w:r w:rsidRPr="00337F87">
        <w:rPr>
          <w:bCs/>
        </w:rPr>
        <w:t>Develop and manage product roadmaps, management of backlog, coordination across multi-vendor environment.</w:t>
      </w:r>
    </w:p>
    <w:p w14:paraId="453AAF01" w14:textId="77777777" w:rsidR="00337F87" w:rsidRPr="00337F87" w:rsidRDefault="00337F87" w:rsidP="00337F87">
      <w:pPr>
        <w:pStyle w:val="NoSpacing"/>
        <w:numPr>
          <w:ilvl w:val="0"/>
          <w:numId w:val="104"/>
        </w:numPr>
        <w:rPr>
          <w:bCs/>
        </w:rPr>
      </w:pPr>
      <w:r w:rsidRPr="00337F87">
        <w:rPr>
          <w:bCs/>
        </w:rPr>
        <w:t>Technical analysis and triage of bugs and outages driving quick responses to the mission critical areas.</w:t>
      </w:r>
    </w:p>
    <w:p w14:paraId="775890CD" w14:textId="77777777" w:rsidR="00337F87" w:rsidRPr="00337F87" w:rsidRDefault="00337F87" w:rsidP="00337F87">
      <w:pPr>
        <w:pStyle w:val="NoSpacing"/>
        <w:numPr>
          <w:ilvl w:val="0"/>
          <w:numId w:val="104"/>
        </w:numPr>
        <w:rPr>
          <w:bCs/>
        </w:rPr>
      </w:pPr>
      <w:r w:rsidRPr="00337F87">
        <w:rPr>
          <w:bCs/>
        </w:rPr>
        <w:t>Guided over 50% of the offshore resources to delivery concise output while increasing customer satisfaction scores.</w:t>
      </w:r>
    </w:p>
    <w:p w14:paraId="505CB03C" w14:textId="29D5ADA5" w:rsidR="002F129F" w:rsidRPr="00337F87" w:rsidRDefault="00337F87" w:rsidP="00337F87">
      <w:pPr>
        <w:pStyle w:val="NoSpacing"/>
        <w:numPr>
          <w:ilvl w:val="0"/>
          <w:numId w:val="104"/>
        </w:numPr>
        <w:rPr>
          <w:bCs/>
        </w:rPr>
      </w:pPr>
      <w:r w:rsidRPr="00337F87">
        <w:rPr>
          <w:bCs/>
        </w:rPr>
        <w:t>Demonstrated expertise in data architecture and release management while applying waterfall and Agile best practices.</w:t>
      </w:r>
    </w:p>
    <w:p w14:paraId="07E53C2F" w14:textId="77777777" w:rsidR="002F129F" w:rsidRDefault="002F129F" w:rsidP="002F129F">
      <w:pPr>
        <w:pStyle w:val="NoSpacing"/>
        <w:rPr>
          <w:b/>
        </w:rPr>
      </w:pPr>
    </w:p>
    <w:p w14:paraId="3E67B970" w14:textId="77777777" w:rsidR="00337F87" w:rsidRDefault="00337F87" w:rsidP="00337F87">
      <w:pPr>
        <w:pStyle w:val="NoSpacing"/>
        <w:rPr>
          <w:b/>
        </w:rPr>
      </w:pPr>
      <w:r w:rsidRPr="00337F87">
        <w:rPr>
          <w:b/>
        </w:rPr>
        <w:t xml:space="preserve">Associate Director of Technology </w:t>
      </w:r>
    </w:p>
    <w:p w14:paraId="117FAF48" w14:textId="16BB6B27" w:rsidR="002F129F" w:rsidRDefault="00337F87" w:rsidP="00337F87">
      <w:pPr>
        <w:pStyle w:val="NoSpacing"/>
        <w:rPr>
          <w:b/>
        </w:rPr>
      </w:pPr>
      <w:r w:rsidRPr="00337F87">
        <w:rPr>
          <w:b/>
        </w:rPr>
        <w:t>Team Detroit, Dearborn, MI</w:t>
      </w:r>
      <w:r>
        <w:rPr>
          <w:b/>
        </w:rPr>
        <w:t xml:space="preserve"> </w:t>
      </w:r>
      <w:r>
        <w:rPr>
          <w:b/>
        </w:rPr>
        <w:tab/>
      </w:r>
      <w:r>
        <w:rPr>
          <w:b/>
        </w:rPr>
        <w:tab/>
      </w:r>
      <w:r>
        <w:rPr>
          <w:b/>
        </w:rPr>
        <w:tab/>
      </w:r>
      <w:r>
        <w:rPr>
          <w:b/>
        </w:rPr>
        <w:tab/>
      </w:r>
      <w:r>
        <w:rPr>
          <w:b/>
        </w:rPr>
        <w:tab/>
      </w:r>
      <w:r>
        <w:rPr>
          <w:b/>
        </w:rPr>
        <w:tab/>
      </w:r>
      <w:r>
        <w:rPr>
          <w:b/>
        </w:rPr>
        <w:tab/>
      </w:r>
      <w:r>
        <w:rPr>
          <w:b/>
        </w:rPr>
        <w:tab/>
      </w:r>
      <w:r w:rsidRPr="00337F87">
        <w:rPr>
          <w:b/>
        </w:rPr>
        <w:t>Jan 2010</w:t>
      </w:r>
      <w:r>
        <w:rPr>
          <w:b/>
        </w:rPr>
        <w:t xml:space="preserve"> to </w:t>
      </w:r>
      <w:r w:rsidRPr="00337F87">
        <w:rPr>
          <w:b/>
        </w:rPr>
        <w:t>Feb 2013</w:t>
      </w:r>
    </w:p>
    <w:p w14:paraId="011F3D5D" w14:textId="77777777" w:rsidR="002F129F" w:rsidRDefault="002F129F" w:rsidP="002F129F">
      <w:pPr>
        <w:pStyle w:val="NoSpacing"/>
        <w:rPr>
          <w:b/>
        </w:rPr>
      </w:pPr>
    </w:p>
    <w:p w14:paraId="1C42F8E8" w14:textId="77777777" w:rsidR="00337F87" w:rsidRPr="00337F87" w:rsidRDefault="00337F87" w:rsidP="00337F87">
      <w:pPr>
        <w:pStyle w:val="NoSpacing"/>
        <w:numPr>
          <w:ilvl w:val="0"/>
          <w:numId w:val="111"/>
        </w:numPr>
        <w:rPr>
          <w:bCs/>
        </w:rPr>
      </w:pPr>
      <w:r w:rsidRPr="00337F87">
        <w:rPr>
          <w:bCs/>
        </w:rPr>
        <w:t>Industry: automotive marketing, insurance (automotive).</w:t>
      </w:r>
    </w:p>
    <w:p w14:paraId="5053A0EA" w14:textId="77777777" w:rsidR="00337F87" w:rsidRPr="00337F87" w:rsidRDefault="00337F87" w:rsidP="00337F87">
      <w:pPr>
        <w:pStyle w:val="NoSpacing"/>
        <w:numPr>
          <w:ilvl w:val="0"/>
          <w:numId w:val="111"/>
        </w:numPr>
        <w:rPr>
          <w:bCs/>
        </w:rPr>
      </w:pPr>
      <w:r w:rsidRPr="00337F87">
        <w:rPr>
          <w:bCs/>
        </w:rPr>
        <w:t>Advised and launched technical objectives for Ford Motor, optimizing 70% of the analytics stack in use.</w:t>
      </w:r>
    </w:p>
    <w:p w14:paraId="33511989" w14:textId="77777777" w:rsidR="00337F87" w:rsidRPr="00337F87" w:rsidRDefault="00337F87" w:rsidP="00337F87">
      <w:pPr>
        <w:pStyle w:val="NoSpacing"/>
        <w:numPr>
          <w:ilvl w:val="0"/>
          <w:numId w:val="111"/>
        </w:numPr>
        <w:rPr>
          <w:bCs/>
        </w:rPr>
      </w:pPr>
      <w:r w:rsidRPr="00337F87">
        <w:rPr>
          <w:bCs/>
        </w:rPr>
        <w:t>Project execution for Agile and SDLC projects optimizing development and workflows.</w:t>
      </w:r>
    </w:p>
    <w:p w14:paraId="494D5F28" w14:textId="77777777" w:rsidR="00337F87" w:rsidRPr="00337F87" w:rsidRDefault="00337F87" w:rsidP="00337F87">
      <w:pPr>
        <w:pStyle w:val="NoSpacing"/>
        <w:numPr>
          <w:ilvl w:val="0"/>
          <w:numId w:val="111"/>
        </w:numPr>
        <w:rPr>
          <w:bCs/>
        </w:rPr>
      </w:pPr>
      <w:r w:rsidRPr="00337F87">
        <w:rPr>
          <w:bCs/>
        </w:rPr>
        <w:t>Acted as the solution architect for initiatives while increasing revenue by 10% by delivering quality in a timely manner.</w:t>
      </w:r>
    </w:p>
    <w:p w14:paraId="4CAEE2D3" w14:textId="384858D3" w:rsidR="002F129F" w:rsidRDefault="00337F87" w:rsidP="00337F87">
      <w:pPr>
        <w:pStyle w:val="NoSpacing"/>
        <w:numPr>
          <w:ilvl w:val="0"/>
          <w:numId w:val="111"/>
        </w:numPr>
        <w:rPr>
          <w:bCs/>
        </w:rPr>
      </w:pPr>
      <w:r w:rsidRPr="00337F87">
        <w:rPr>
          <w:bCs/>
        </w:rPr>
        <w:t>Defined project scope through comprehensive requirement decomposition, coupled with risk and cost analysis.</w:t>
      </w:r>
    </w:p>
    <w:p w14:paraId="53A05D2E" w14:textId="77777777" w:rsidR="00337F87" w:rsidRDefault="00337F87" w:rsidP="00337F87">
      <w:pPr>
        <w:pStyle w:val="NoSpacing"/>
        <w:rPr>
          <w:b/>
        </w:rPr>
      </w:pPr>
    </w:p>
    <w:p w14:paraId="75CF5C12" w14:textId="77777777" w:rsidR="00337F87" w:rsidRDefault="00337F87" w:rsidP="002F129F">
      <w:pPr>
        <w:pStyle w:val="NoSpacing"/>
        <w:rPr>
          <w:b/>
        </w:rPr>
      </w:pPr>
      <w:r w:rsidRPr="00337F87">
        <w:rPr>
          <w:b/>
        </w:rPr>
        <w:t>Systems Engineer (Contract)</w:t>
      </w:r>
    </w:p>
    <w:p w14:paraId="068B2311" w14:textId="33917219" w:rsidR="002F129F" w:rsidRDefault="00337F87" w:rsidP="002F129F">
      <w:pPr>
        <w:pStyle w:val="NoSpacing"/>
        <w:rPr>
          <w:b/>
        </w:rPr>
      </w:pPr>
      <w:r w:rsidRPr="00337F87">
        <w:rPr>
          <w:b/>
        </w:rPr>
        <w:t>General Dynamics Land Systems, Sterling Heights, MI</w:t>
      </w:r>
      <w:r>
        <w:rPr>
          <w:b/>
        </w:rPr>
        <w:t xml:space="preserve"> </w:t>
      </w:r>
      <w:r>
        <w:rPr>
          <w:b/>
        </w:rPr>
        <w:tab/>
      </w:r>
      <w:r>
        <w:rPr>
          <w:b/>
        </w:rPr>
        <w:tab/>
      </w:r>
      <w:r>
        <w:rPr>
          <w:b/>
        </w:rPr>
        <w:tab/>
      </w:r>
      <w:r>
        <w:rPr>
          <w:b/>
        </w:rPr>
        <w:tab/>
      </w:r>
      <w:r w:rsidRPr="00337F87">
        <w:rPr>
          <w:b/>
        </w:rPr>
        <w:t>May 2008</w:t>
      </w:r>
      <w:r>
        <w:rPr>
          <w:b/>
        </w:rPr>
        <w:t xml:space="preserve"> to </w:t>
      </w:r>
      <w:r w:rsidRPr="00337F87">
        <w:rPr>
          <w:b/>
        </w:rPr>
        <w:t>Jun 2009</w:t>
      </w:r>
    </w:p>
    <w:p w14:paraId="2C92312B" w14:textId="77777777" w:rsidR="002F129F" w:rsidRDefault="002F129F" w:rsidP="002F129F">
      <w:pPr>
        <w:pStyle w:val="NoSpacing"/>
        <w:rPr>
          <w:b/>
        </w:rPr>
      </w:pPr>
    </w:p>
    <w:p w14:paraId="1EABC57D" w14:textId="77777777" w:rsidR="00337F87" w:rsidRPr="00337F87" w:rsidRDefault="00337F87" w:rsidP="00337F87">
      <w:pPr>
        <w:pStyle w:val="NoSpacing"/>
        <w:numPr>
          <w:ilvl w:val="0"/>
          <w:numId w:val="112"/>
        </w:numPr>
        <w:rPr>
          <w:bCs/>
        </w:rPr>
      </w:pPr>
      <w:r w:rsidRPr="00337F87">
        <w:rPr>
          <w:bCs/>
        </w:rPr>
        <w:t>Industry: Department of Defense contractor.</w:t>
      </w:r>
    </w:p>
    <w:p w14:paraId="3EC3FDA3" w14:textId="77777777" w:rsidR="00337F87" w:rsidRPr="00337F87" w:rsidRDefault="00337F87" w:rsidP="00337F87">
      <w:pPr>
        <w:pStyle w:val="NoSpacing"/>
        <w:numPr>
          <w:ilvl w:val="0"/>
          <w:numId w:val="112"/>
        </w:numPr>
        <w:rPr>
          <w:bCs/>
        </w:rPr>
      </w:pPr>
      <w:r w:rsidRPr="00337F87">
        <w:rPr>
          <w:bCs/>
        </w:rPr>
        <w:t>Authored approval process to allow for accountability and traceability on $150M project.</w:t>
      </w:r>
    </w:p>
    <w:p w14:paraId="7FE63D03" w14:textId="77777777" w:rsidR="00337F87" w:rsidRPr="00337F87" w:rsidRDefault="00337F87" w:rsidP="00337F87">
      <w:pPr>
        <w:pStyle w:val="NoSpacing"/>
        <w:numPr>
          <w:ilvl w:val="0"/>
          <w:numId w:val="112"/>
        </w:numPr>
        <w:rPr>
          <w:bCs/>
        </w:rPr>
      </w:pPr>
      <w:r w:rsidRPr="00337F87">
        <w:rPr>
          <w:bCs/>
        </w:rPr>
        <w:t>Technical liaison to senior leadership (communications and electrical design).</w:t>
      </w:r>
    </w:p>
    <w:p w14:paraId="3EBFA463" w14:textId="77777777" w:rsidR="00337F87" w:rsidRPr="00337F87" w:rsidRDefault="00337F87" w:rsidP="00337F87">
      <w:pPr>
        <w:pStyle w:val="NoSpacing"/>
        <w:numPr>
          <w:ilvl w:val="0"/>
          <w:numId w:val="112"/>
        </w:numPr>
        <w:rPr>
          <w:bCs/>
        </w:rPr>
      </w:pPr>
      <w:r w:rsidRPr="00337F87">
        <w:rPr>
          <w:bCs/>
        </w:rPr>
        <w:t>Simplified and delivered systems products enabling the larger project to withstand scrutiny from the US Army.</w:t>
      </w:r>
    </w:p>
    <w:p w14:paraId="63158C7B" w14:textId="77777777" w:rsidR="00015465" w:rsidRDefault="00015465" w:rsidP="00015465">
      <w:pPr>
        <w:pStyle w:val="NoSpacing"/>
        <w:rPr>
          <w:bCs/>
        </w:rPr>
      </w:pPr>
    </w:p>
    <w:p w14:paraId="3ED21149" w14:textId="1B290403"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Default="002C08E8" w:rsidP="00035ECD">
      <w:pPr>
        <w:pStyle w:val="NoSpacing"/>
      </w:pPr>
    </w:p>
    <w:p w14:paraId="464FC978" w14:textId="15BAA42B" w:rsidR="00337F87" w:rsidRDefault="00337F87" w:rsidP="00337F87">
      <w:pPr>
        <w:pStyle w:val="NoSpacing"/>
        <w:numPr>
          <w:ilvl w:val="0"/>
          <w:numId w:val="61"/>
        </w:numPr>
      </w:pPr>
      <w:r>
        <w:t>Master’s in Business Administration (Management Information Systems) - University of Michigan</w:t>
      </w:r>
      <w:r w:rsidR="00890203">
        <w:t>, 2010</w:t>
      </w:r>
    </w:p>
    <w:p w14:paraId="3E013E58" w14:textId="69D16074" w:rsidR="00C97C14" w:rsidRDefault="00337F87" w:rsidP="00337F87">
      <w:pPr>
        <w:pStyle w:val="NoSpacing"/>
        <w:numPr>
          <w:ilvl w:val="0"/>
          <w:numId w:val="61"/>
        </w:numPr>
      </w:pPr>
      <w:r>
        <w:t>Bachelors of Science (Computer Engineering) - University of Michigan</w:t>
      </w:r>
      <w:r w:rsidR="00890203">
        <w:t>, 2003</w:t>
      </w:r>
    </w:p>
    <w:p w14:paraId="221017BB" w14:textId="77777777" w:rsidR="00FE3E3A" w:rsidRDefault="00FE3E3A" w:rsidP="00FE3E3A">
      <w:pPr>
        <w:pStyle w:val="NoSpacing"/>
        <w:numPr>
          <w:ilvl w:val="0"/>
          <w:numId w:val="61"/>
        </w:numPr>
      </w:pPr>
      <w:r>
        <w:t>Certified Scrum Master (CSM), Scrum Alliance, 2023</w:t>
      </w:r>
    </w:p>
    <w:p w14:paraId="5E6B226B" w14:textId="77777777" w:rsidR="00FE3E3A" w:rsidRDefault="00FE3E3A" w:rsidP="00FE3E3A">
      <w:pPr>
        <w:pStyle w:val="NoSpacing"/>
        <w:numPr>
          <w:ilvl w:val="0"/>
          <w:numId w:val="61"/>
        </w:numPr>
      </w:pPr>
      <w:r>
        <w:t>Certified SAFe 6 Agilist, Scaled Agile Inc., 2023</w:t>
      </w:r>
    </w:p>
    <w:p w14:paraId="4F1459A2" w14:textId="77777777" w:rsidR="00FE3E3A" w:rsidRDefault="00FE3E3A" w:rsidP="00FE3E3A">
      <w:pPr>
        <w:pStyle w:val="NoSpacing"/>
        <w:numPr>
          <w:ilvl w:val="0"/>
          <w:numId w:val="61"/>
        </w:numPr>
      </w:pPr>
      <w:r>
        <w:t>Certified SAFe 6 Product Owner/Product Manager, Scaled Agile Inc., 2023</w:t>
      </w:r>
    </w:p>
    <w:p w14:paraId="4F6E5632" w14:textId="0E5DC210" w:rsidR="00FE3E3A" w:rsidRPr="00D53105" w:rsidRDefault="00FE3E3A" w:rsidP="00FE3E3A">
      <w:pPr>
        <w:pStyle w:val="NoSpacing"/>
        <w:numPr>
          <w:ilvl w:val="0"/>
          <w:numId w:val="61"/>
        </w:numPr>
      </w:pPr>
      <w:r>
        <w:t>Project Management Professional (PMP), Project Management Institute, 2024</w:t>
      </w:r>
    </w:p>
    <w:sectPr w:rsidR="00FE3E3A" w:rsidRPr="00D53105" w:rsidSect="00C24091">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9A247" w14:textId="77777777" w:rsidR="00C24091" w:rsidRDefault="00C24091">
      <w:r>
        <w:separator/>
      </w:r>
    </w:p>
  </w:endnote>
  <w:endnote w:type="continuationSeparator" w:id="0">
    <w:p w14:paraId="73A1B589" w14:textId="77777777" w:rsidR="00C24091" w:rsidRDefault="00C24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6B51F5" w14:textId="77777777" w:rsidR="00C24091" w:rsidRDefault="00C24091">
      <w:r>
        <w:separator/>
      </w:r>
    </w:p>
  </w:footnote>
  <w:footnote w:type="continuationSeparator" w:id="0">
    <w:p w14:paraId="047863CE" w14:textId="77777777" w:rsidR="00C24091" w:rsidRDefault="00C240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2A091907" w:rsidR="00BF14B3" w:rsidRPr="00654952" w:rsidRDefault="00BF14B3" w:rsidP="009D2991">
    <w:pPr>
      <w:pStyle w:val="NoSpacing"/>
    </w:pPr>
    <w:r w:rsidRPr="00654952">
      <w:rPr>
        <w:b/>
        <w:bCs/>
      </w:rPr>
      <w:t>Candidate Location:</w:t>
    </w:r>
    <w:r w:rsidR="00EC3F6D" w:rsidRPr="00654952">
      <w:t xml:space="preserve"> </w:t>
    </w:r>
    <w:r w:rsidR="00337F87">
      <w:t>Canton</w:t>
    </w:r>
    <w:r w:rsidR="00526C25" w:rsidRPr="00526C25">
      <w:t>,</w:t>
    </w:r>
    <w:r w:rsidR="00526C25">
      <w:t xml:space="preserve"> </w:t>
    </w:r>
    <w:r w:rsidR="00337F87">
      <w:t>MI</w:t>
    </w:r>
  </w:p>
  <w:p w14:paraId="39216625" w14:textId="686C8D62" w:rsidR="00337F87" w:rsidRPr="00337F87" w:rsidRDefault="00BF14B3" w:rsidP="00654952">
    <w:pPr>
      <w:pStyle w:val="NoSpacing"/>
      <w:rPr>
        <w:color w:val="0000FF"/>
        <w:u w:val="single"/>
      </w:rPr>
    </w:pPr>
    <w:r w:rsidRPr="00654952">
      <w:rPr>
        <w:b/>
        <w:bCs/>
      </w:rPr>
      <w:t>Candidate E-mail ID:</w:t>
    </w:r>
    <w:r w:rsidRPr="00654952">
      <w:t xml:space="preserve"> </w:t>
    </w:r>
    <w:hyperlink r:id="rId1" w:history="1">
      <w:r w:rsidR="00337F87" w:rsidRPr="009E03AF">
        <w:rPr>
          <w:rStyle w:val="Hyperlink"/>
        </w:rPr>
        <w:t>davekaff@gmail.com</w:t>
      </w:r>
    </w:hyperlink>
  </w:p>
  <w:p w14:paraId="639D8B28" w14:textId="62A83510" w:rsidR="00BF14B3" w:rsidRPr="00C403D6" w:rsidRDefault="00BF14B3" w:rsidP="00654952">
    <w:pPr>
      <w:pStyle w:val="NoSpacing"/>
    </w:pPr>
    <w:r w:rsidRPr="00654952">
      <w:rPr>
        <w:b/>
        <w:bCs/>
      </w:rPr>
      <w:t>Contact Number:</w:t>
    </w:r>
    <w:r w:rsidR="004C7072" w:rsidRPr="00654952">
      <w:t xml:space="preserve"> </w:t>
    </w:r>
    <w:r w:rsidR="00337F87" w:rsidRPr="00337F87">
      <w:t>734</w:t>
    </w:r>
    <w:r w:rsidR="00337F87">
      <w:t>-</w:t>
    </w:r>
    <w:r w:rsidR="00337F87" w:rsidRPr="00337F87">
      <w:t>834-1535</w:t>
    </w:r>
  </w:p>
  <w:p w14:paraId="6360024A" w14:textId="77777777" w:rsidR="00AD5567" w:rsidRDefault="00AD5567" w:rsidP="00AD5567">
    <w:pPr>
      <w:pStyle w:val="Header"/>
      <w:rPr>
        <w:rFonts w:asciiTheme="minorHAnsi" w:hAnsiTheme="minorHAnsi" w:cstheme="minorHAnsi"/>
        <w:b/>
        <w:sz w:val="10"/>
        <w:szCs w:val="28"/>
      </w:rPr>
    </w:pPr>
  </w:p>
  <w:p w14:paraId="582E319A" w14:textId="751100C0" w:rsidR="006A562E" w:rsidRDefault="00705F9A" w:rsidP="005C26B1">
    <w:pPr>
      <w:pStyle w:val="Header"/>
      <w:jc w:val="center"/>
      <w:rPr>
        <w:rFonts w:asciiTheme="minorHAnsi" w:hAnsiTheme="minorHAnsi" w:cstheme="minorHAnsi"/>
        <w:b/>
        <w:sz w:val="28"/>
        <w:szCs w:val="28"/>
      </w:rPr>
    </w:pPr>
    <w:r w:rsidRPr="00705F9A">
      <w:rPr>
        <w:rFonts w:asciiTheme="minorHAnsi" w:hAnsiTheme="minorHAnsi" w:cstheme="minorHAnsi"/>
        <w:b/>
        <w:sz w:val="28"/>
        <w:szCs w:val="28"/>
      </w:rPr>
      <w:t>David Kaffenberger</w:t>
    </w:r>
  </w:p>
  <w:p w14:paraId="23F2F05D" w14:textId="670C2682"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4171C4A"/>
    <w:multiLevelType w:val="hybridMultilevel"/>
    <w:tmpl w:val="E6B8BFD6"/>
    <w:lvl w:ilvl="0" w:tplc="0DEA1D5E">
      <w:start w:val="10"/>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E6246C"/>
    <w:multiLevelType w:val="hybridMultilevel"/>
    <w:tmpl w:val="14880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15:restartNumberingAfterBreak="0">
    <w:nsid w:val="0BB4211B"/>
    <w:multiLevelType w:val="hybridMultilevel"/>
    <w:tmpl w:val="5CE2A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0A23A03"/>
    <w:multiLevelType w:val="hybridMultilevel"/>
    <w:tmpl w:val="A7726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18F5C28"/>
    <w:multiLevelType w:val="hybridMultilevel"/>
    <w:tmpl w:val="8C5C3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7FC4DB8"/>
    <w:multiLevelType w:val="hybridMultilevel"/>
    <w:tmpl w:val="AEA46F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0" w15:restartNumberingAfterBreak="0">
    <w:nsid w:val="18A825C7"/>
    <w:multiLevelType w:val="hybridMultilevel"/>
    <w:tmpl w:val="DDFCC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8BF0FBB"/>
    <w:multiLevelType w:val="hybridMultilevel"/>
    <w:tmpl w:val="45706C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35"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7"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9"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1"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5A32566"/>
    <w:multiLevelType w:val="hybridMultilevel"/>
    <w:tmpl w:val="C62E7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5"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A9961DA"/>
    <w:multiLevelType w:val="hybridMultilevel"/>
    <w:tmpl w:val="45DEA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0"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F481392"/>
    <w:multiLevelType w:val="hybridMultilevel"/>
    <w:tmpl w:val="1186A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15B325F"/>
    <w:multiLevelType w:val="hybridMultilevel"/>
    <w:tmpl w:val="5D527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5"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0" w15:restartNumberingAfterBreak="0">
    <w:nsid w:val="39470DDC"/>
    <w:multiLevelType w:val="hybridMultilevel"/>
    <w:tmpl w:val="50D6A0B8"/>
    <w:lvl w:ilvl="0" w:tplc="7DBCF9CA">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4"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8"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9"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0"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F1C1857"/>
    <w:multiLevelType w:val="hybridMultilevel"/>
    <w:tmpl w:val="D110F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8"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7360E1C"/>
    <w:multiLevelType w:val="hybridMultilevel"/>
    <w:tmpl w:val="EE7EF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7EC3F9B"/>
    <w:multiLevelType w:val="hybridMultilevel"/>
    <w:tmpl w:val="B70CB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8D81C64"/>
    <w:multiLevelType w:val="hybridMultilevel"/>
    <w:tmpl w:val="B58C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5A40208A"/>
    <w:multiLevelType w:val="hybridMultilevel"/>
    <w:tmpl w:val="F13AE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AD01FB0"/>
    <w:multiLevelType w:val="hybridMultilevel"/>
    <w:tmpl w:val="A5EE0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5BBE4D7D"/>
    <w:multiLevelType w:val="hybridMultilevel"/>
    <w:tmpl w:val="E93EB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D5D7B3A"/>
    <w:multiLevelType w:val="hybridMultilevel"/>
    <w:tmpl w:val="305A60E2"/>
    <w:lvl w:ilvl="0" w:tplc="04090001">
      <w:start w:val="1"/>
      <w:numFmt w:val="bullet"/>
      <w:lvlText w:val=""/>
      <w:lvlJc w:val="left"/>
      <w:pPr>
        <w:ind w:left="720" w:hanging="360"/>
      </w:pPr>
      <w:rPr>
        <w:rFonts w:ascii="Symbol" w:hAnsi="Symbol" w:hint="default"/>
      </w:rPr>
    </w:lvl>
    <w:lvl w:ilvl="1" w:tplc="14821DB4">
      <w:numFmt w:val="bullet"/>
      <w:lvlText w:val="•"/>
      <w:lvlJc w:val="left"/>
      <w:pPr>
        <w:ind w:left="1800" w:hanging="72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1"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2"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94" w15:restartNumberingAfterBreak="0">
    <w:nsid w:val="616B01C6"/>
    <w:multiLevelType w:val="hybridMultilevel"/>
    <w:tmpl w:val="64440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6"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7"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8"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1"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6"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7"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10"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2"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7AD34830"/>
    <w:multiLevelType w:val="hybridMultilevel"/>
    <w:tmpl w:val="5308D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8"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100"/>
  </w:num>
  <w:num w:numId="3" w16cid:durableId="1117945646">
    <w:abstractNumId w:val="105"/>
  </w:num>
  <w:num w:numId="4" w16cid:durableId="2062316411">
    <w:abstractNumId w:val="90"/>
  </w:num>
  <w:num w:numId="5" w16cid:durableId="68505365">
    <w:abstractNumId w:val="67"/>
  </w:num>
  <w:num w:numId="6" w16cid:durableId="2001426144">
    <w:abstractNumId w:val="26"/>
  </w:num>
  <w:num w:numId="7" w16cid:durableId="546378377">
    <w:abstractNumId w:val="106"/>
  </w:num>
  <w:num w:numId="8" w16cid:durableId="1243685690">
    <w:abstractNumId w:val="117"/>
  </w:num>
  <w:num w:numId="9" w16cid:durableId="2015448539">
    <w:abstractNumId w:val="55"/>
  </w:num>
  <w:num w:numId="10" w16cid:durableId="429476242">
    <w:abstractNumId w:val="111"/>
  </w:num>
  <w:num w:numId="11" w16cid:durableId="1523056857">
    <w:abstractNumId w:val="93"/>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13"/>
  </w:num>
  <w:num w:numId="14" w16cid:durableId="621612668">
    <w:abstractNumId w:val="69"/>
  </w:num>
  <w:num w:numId="15" w16cid:durableId="392699823">
    <w:abstractNumId w:val="109"/>
  </w:num>
  <w:num w:numId="16" w16cid:durableId="1117481876">
    <w:abstractNumId w:val="95"/>
  </w:num>
  <w:num w:numId="17" w16cid:durableId="698705688">
    <w:abstractNumId w:val="38"/>
  </w:num>
  <w:num w:numId="18" w16cid:durableId="1157844738">
    <w:abstractNumId w:val="36"/>
  </w:num>
  <w:num w:numId="19" w16cid:durableId="998118792">
    <w:abstractNumId w:val="91"/>
  </w:num>
  <w:num w:numId="20" w16cid:durableId="1164978654">
    <w:abstractNumId w:val="49"/>
  </w:num>
  <w:num w:numId="21" w16cid:durableId="1683127025">
    <w:abstractNumId w:val="68"/>
  </w:num>
  <w:num w:numId="22" w16cid:durableId="1708144619">
    <w:abstractNumId w:val="34"/>
  </w:num>
  <w:num w:numId="23" w16cid:durableId="1129859671">
    <w:abstractNumId w:val="43"/>
  </w:num>
  <w:num w:numId="24" w16cid:durableId="1433941263">
    <w:abstractNumId w:val="17"/>
  </w:num>
  <w:num w:numId="25" w16cid:durableId="204409450">
    <w:abstractNumId w:val="20"/>
  </w:num>
  <w:num w:numId="26" w16cid:durableId="1410617977">
    <w:abstractNumId w:val="97"/>
  </w:num>
  <w:num w:numId="27" w16cid:durableId="806120827">
    <w:abstractNumId w:val="63"/>
  </w:num>
  <w:num w:numId="28" w16cid:durableId="11343379">
    <w:abstractNumId w:val="29"/>
  </w:num>
  <w:num w:numId="29" w16cid:durableId="259459309">
    <w:abstractNumId w:val="40"/>
  </w:num>
  <w:num w:numId="30" w16cid:durableId="1069310387">
    <w:abstractNumId w:val="77"/>
  </w:num>
  <w:num w:numId="31" w16cid:durableId="539707014">
    <w:abstractNumId w:val="59"/>
  </w:num>
  <w:num w:numId="32" w16cid:durableId="986932923">
    <w:abstractNumId w:val="15"/>
  </w:num>
  <w:num w:numId="33" w16cid:durableId="1878928156">
    <w:abstractNumId w:val="44"/>
  </w:num>
  <w:num w:numId="34" w16cid:durableId="2059159648">
    <w:abstractNumId w:val="54"/>
  </w:num>
  <w:num w:numId="35" w16cid:durableId="181894017">
    <w:abstractNumId w:val="96"/>
  </w:num>
  <w:num w:numId="36" w16cid:durableId="703216278">
    <w:abstractNumId w:val="39"/>
  </w:num>
  <w:num w:numId="37" w16cid:durableId="2042971358">
    <w:abstractNumId w:val="101"/>
  </w:num>
  <w:num w:numId="38" w16cid:durableId="1280261300">
    <w:abstractNumId w:val="58"/>
  </w:num>
  <w:num w:numId="39" w16cid:durableId="1572960732">
    <w:abstractNumId w:val="73"/>
  </w:num>
  <w:num w:numId="40" w16cid:durableId="529994204">
    <w:abstractNumId w:val="47"/>
  </w:num>
  <w:num w:numId="41" w16cid:durableId="690183929">
    <w:abstractNumId w:val="104"/>
  </w:num>
  <w:num w:numId="42" w16cid:durableId="384254278">
    <w:abstractNumId w:val="98"/>
  </w:num>
  <w:num w:numId="43" w16cid:durableId="1149326237">
    <w:abstractNumId w:val="46"/>
  </w:num>
  <w:num w:numId="44" w16cid:durableId="852459055">
    <w:abstractNumId w:val="35"/>
  </w:num>
  <w:num w:numId="45" w16cid:durableId="2092240963">
    <w:abstractNumId w:val="19"/>
  </w:num>
  <w:num w:numId="46" w16cid:durableId="2105832980">
    <w:abstractNumId w:val="27"/>
  </w:num>
  <w:num w:numId="47" w16cid:durableId="752512973">
    <w:abstractNumId w:val="118"/>
  </w:num>
  <w:num w:numId="48" w16cid:durableId="1142499844">
    <w:abstractNumId w:val="79"/>
  </w:num>
  <w:num w:numId="49" w16cid:durableId="478158183">
    <w:abstractNumId w:val="82"/>
  </w:num>
  <w:num w:numId="50" w16cid:durableId="1341589240">
    <w:abstractNumId w:val="62"/>
  </w:num>
  <w:num w:numId="51" w16cid:durableId="1296254341">
    <w:abstractNumId w:val="107"/>
  </w:num>
  <w:num w:numId="52" w16cid:durableId="695886212">
    <w:abstractNumId w:val="12"/>
  </w:num>
  <w:num w:numId="53" w16cid:durableId="415519533">
    <w:abstractNumId w:val="32"/>
  </w:num>
  <w:num w:numId="54" w16cid:durableId="565721421">
    <w:abstractNumId w:val="61"/>
  </w:num>
  <w:num w:numId="55" w16cid:durableId="667943108">
    <w:abstractNumId w:val="72"/>
  </w:num>
  <w:num w:numId="56" w16cid:durableId="550112358">
    <w:abstractNumId w:val="37"/>
  </w:num>
  <w:num w:numId="57" w16cid:durableId="77605260">
    <w:abstractNumId w:val="74"/>
  </w:num>
  <w:num w:numId="58" w16cid:durableId="1813669205">
    <w:abstractNumId w:val="110"/>
  </w:num>
  <w:num w:numId="59" w16cid:durableId="2126382808">
    <w:abstractNumId w:val="66"/>
  </w:num>
  <w:num w:numId="60" w16cid:durableId="1883863706">
    <w:abstractNumId w:val="89"/>
  </w:num>
  <w:num w:numId="61" w16cid:durableId="427652460">
    <w:abstractNumId w:val="71"/>
  </w:num>
  <w:num w:numId="62" w16cid:durableId="459878198">
    <w:abstractNumId w:val="99"/>
  </w:num>
  <w:num w:numId="63" w16cid:durableId="1441880191">
    <w:abstractNumId w:val="65"/>
  </w:num>
  <w:num w:numId="64" w16cid:durableId="2045710620">
    <w:abstractNumId w:val="119"/>
  </w:num>
  <w:num w:numId="65" w16cid:durableId="1351447887">
    <w:abstractNumId w:val="25"/>
  </w:num>
  <w:num w:numId="66" w16cid:durableId="240603096">
    <w:abstractNumId w:val="92"/>
  </w:num>
  <w:num w:numId="67" w16cid:durableId="2136825959">
    <w:abstractNumId w:val="14"/>
  </w:num>
  <w:num w:numId="68" w16cid:durableId="954825101">
    <w:abstractNumId w:val="108"/>
  </w:num>
  <w:num w:numId="69" w16cid:durableId="1516846731">
    <w:abstractNumId w:val="18"/>
  </w:num>
  <w:num w:numId="70" w16cid:durableId="1568491598">
    <w:abstractNumId w:val="21"/>
  </w:num>
  <w:num w:numId="71" w16cid:durableId="1507406754">
    <w:abstractNumId w:val="33"/>
  </w:num>
  <w:num w:numId="72" w16cid:durableId="1163812142">
    <w:abstractNumId w:val="114"/>
  </w:num>
  <w:num w:numId="73" w16cid:durableId="1335377854">
    <w:abstractNumId w:val="24"/>
  </w:num>
  <w:num w:numId="74" w16cid:durableId="1533105148">
    <w:abstractNumId w:val="57"/>
  </w:num>
  <w:num w:numId="75" w16cid:durableId="1187863028">
    <w:abstractNumId w:val="52"/>
  </w:num>
  <w:num w:numId="76" w16cid:durableId="1853759272">
    <w:abstractNumId w:val="11"/>
  </w:num>
  <w:num w:numId="77" w16cid:durableId="1826969034">
    <w:abstractNumId w:val="116"/>
  </w:num>
  <w:num w:numId="78" w16cid:durableId="929847389">
    <w:abstractNumId w:val="64"/>
  </w:num>
  <w:num w:numId="79" w16cid:durableId="2101169821">
    <w:abstractNumId w:val="41"/>
  </w:num>
  <w:num w:numId="80" w16cid:durableId="1875649266">
    <w:abstractNumId w:val="56"/>
  </w:num>
  <w:num w:numId="81" w16cid:durableId="307828130">
    <w:abstractNumId w:val="50"/>
  </w:num>
  <w:num w:numId="82" w16cid:durableId="392125281">
    <w:abstractNumId w:val="112"/>
  </w:num>
  <w:num w:numId="83" w16cid:durableId="1914657276">
    <w:abstractNumId w:val="78"/>
  </w:num>
  <w:num w:numId="84" w16cid:durableId="54937907">
    <w:abstractNumId w:val="76"/>
  </w:num>
  <w:num w:numId="85" w16cid:durableId="1946691959">
    <w:abstractNumId w:val="102"/>
  </w:num>
  <w:num w:numId="86" w16cid:durableId="480080587">
    <w:abstractNumId w:val="70"/>
  </w:num>
  <w:num w:numId="87" w16cid:durableId="764501111">
    <w:abstractNumId w:val="9"/>
  </w:num>
  <w:num w:numId="88" w16cid:durableId="2043675578">
    <w:abstractNumId w:val="45"/>
  </w:num>
  <w:num w:numId="89" w16cid:durableId="1623227902">
    <w:abstractNumId w:val="84"/>
  </w:num>
  <w:num w:numId="90" w16cid:durableId="1780760636">
    <w:abstractNumId w:val="103"/>
  </w:num>
  <w:num w:numId="91" w16cid:durableId="697465795">
    <w:abstractNumId w:val="48"/>
  </w:num>
  <w:num w:numId="92" w16cid:durableId="101149079">
    <w:abstractNumId w:val="42"/>
  </w:num>
  <w:num w:numId="93" w16cid:durableId="856969397">
    <w:abstractNumId w:val="10"/>
  </w:num>
  <w:num w:numId="94" w16cid:durableId="1137333939">
    <w:abstractNumId w:val="86"/>
  </w:num>
  <w:num w:numId="95" w16cid:durableId="1233199026">
    <w:abstractNumId w:val="53"/>
  </w:num>
  <w:num w:numId="96" w16cid:durableId="832645091">
    <w:abstractNumId w:val="115"/>
  </w:num>
  <w:num w:numId="97" w16cid:durableId="1404714834">
    <w:abstractNumId w:val="88"/>
  </w:num>
  <w:num w:numId="98" w16cid:durableId="166218081">
    <w:abstractNumId w:val="85"/>
  </w:num>
  <w:num w:numId="99" w16cid:durableId="1224945540">
    <w:abstractNumId w:val="13"/>
  </w:num>
  <w:num w:numId="100" w16cid:durableId="75833299">
    <w:abstractNumId w:val="22"/>
  </w:num>
  <w:num w:numId="101" w16cid:durableId="283582824">
    <w:abstractNumId w:val="81"/>
  </w:num>
  <w:num w:numId="102" w16cid:durableId="499345964">
    <w:abstractNumId w:val="83"/>
  </w:num>
  <w:num w:numId="103" w16cid:durableId="1641612048">
    <w:abstractNumId w:val="60"/>
  </w:num>
  <w:num w:numId="104" w16cid:durableId="1476727397">
    <w:abstractNumId w:val="80"/>
  </w:num>
  <w:num w:numId="105" w16cid:durableId="1185290336">
    <w:abstractNumId w:val="87"/>
  </w:num>
  <w:num w:numId="106" w16cid:durableId="1724938421">
    <w:abstractNumId w:val="16"/>
  </w:num>
  <w:num w:numId="107" w16cid:durableId="1070809189">
    <w:abstractNumId w:val="30"/>
  </w:num>
  <w:num w:numId="108" w16cid:durableId="1063797774">
    <w:abstractNumId w:val="31"/>
  </w:num>
  <w:num w:numId="109" w16cid:durableId="1828474058">
    <w:abstractNumId w:val="28"/>
  </w:num>
  <w:num w:numId="110" w16cid:durableId="556403212">
    <w:abstractNumId w:val="51"/>
  </w:num>
  <w:num w:numId="111" w16cid:durableId="954486175">
    <w:abstractNumId w:val="23"/>
  </w:num>
  <w:num w:numId="112" w16cid:durableId="1554730728">
    <w:abstractNumId w:val="75"/>
  </w:num>
  <w:num w:numId="113" w16cid:durableId="1375426020">
    <w:abstractNumId w:val="9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674"/>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3AFF"/>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46BC"/>
    <w:rsid w:val="001C14D9"/>
    <w:rsid w:val="001C1C4D"/>
    <w:rsid w:val="001D02FC"/>
    <w:rsid w:val="001D093A"/>
    <w:rsid w:val="001D0CFF"/>
    <w:rsid w:val="001D2BA7"/>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55305"/>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37F87"/>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B0287"/>
    <w:rsid w:val="003B169E"/>
    <w:rsid w:val="003B2ADF"/>
    <w:rsid w:val="003B3010"/>
    <w:rsid w:val="003B4EAD"/>
    <w:rsid w:val="003C3BB7"/>
    <w:rsid w:val="003C3DB0"/>
    <w:rsid w:val="003C593F"/>
    <w:rsid w:val="003C5CB9"/>
    <w:rsid w:val="003C7644"/>
    <w:rsid w:val="003D1043"/>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94E"/>
    <w:rsid w:val="004436F6"/>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6F87"/>
    <w:rsid w:val="004B066E"/>
    <w:rsid w:val="004B47F2"/>
    <w:rsid w:val="004B4A32"/>
    <w:rsid w:val="004C24AD"/>
    <w:rsid w:val="004C2E59"/>
    <w:rsid w:val="004C5AB1"/>
    <w:rsid w:val="004C6508"/>
    <w:rsid w:val="004C7072"/>
    <w:rsid w:val="004D0789"/>
    <w:rsid w:val="004D0B6A"/>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7B5B"/>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116C4"/>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91BFB"/>
    <w:rsid w:val="00692031"/>
    <w:rsid w:val="00693628"/>
    <w:rsid w:val="006A1629"/>
    <w:rsid w:val="006A4E16"/>
    <w:rsid w:val="006A562E"/>
    <w:rsid w:val="006B049D"/>
    <w:rsid w:val="006C20EF"/>
    <w:rsid w:val="006C41D0"/>
    <w:rsid w:val="006D1608"/>
    <w:rsid w:val="006D247C"/>
    <w:rsid w:val="006D7B0A"/>
    <w:rsid w:val="006E0D4D"/>
    <w:rsid w:val="006E1CEA"/>
    <w:rsid w:val="006E3601"/>
    <w:rsid w:val="006E3C4D"/>
    <w:rsid w:val="006E6708"/>
    <w:rsid w:val="006E7495"/>
    <w:rsid w:val="00700507"/>
    <w:rsid w:val="00703AAC"/>
    <w:rsid w:val="00705F9A"/>
    <w:rsid w:val="007071F0"/>
    <w:rsid w:val="00707F0C"/>
    <w:rsid w:val="007109D9"/>
    <w:rsid w:val="00714ED9"/>
    <w:rsid w:val="00716681"/>
    <w:rsid w:val="00716CF6"/>
    <w:rsid w:val="0071741F"/>
    <w:rsid w:val="0072018C"/>
    <w:rsid w:val="007255EB"/>
    <w:rsid w:val="00725CD4"/>
    <w:rsid w:val="00726472"/>
    <w:rsid w:val="00732DB4"/>
    <w:rsid w:val="00734A31"/>
    <w:rsid w:val="00736AF5"/>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203"/>
    <w:rsid w:val="00890F95"/>
    <w:rsid w:val="008923B4"/>
    <w:rsid w:val="00894865"/>
    <w:rsid w:val="008955C4"/>
    <w:rsid w:val="00896017"/>
    <w:rsid w:val="008A3781"/>
    <w:rsid w:val="008B2E59"/>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3448"/>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5D19"/>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91"/>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4B5"/>
    <w:rsid w:val="00C96171"/>
    <w:rsid w:val="00C97C14"/>
    <w:rsid w:val="00CA0479"/>
    <w:rsid w:val="00CA2ED8"/>
    <w:rsid w:val="00CA7AB3"/>
    <w:rsid w:val="00CB02C0"/>
    <w:rsid w:val="00CB08FC"/>
    <w:rsid w:val="00CB5E63"/>
    <w:rsid w:val="00CC0895"/>
    <w:rsid w:val="00CC308D"/>
    <w:rsid w:val="00CC3321"/>
    <w:rsid w:val="00CC41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5BFA"/>
    <w:rsid w:val="00D9360F"/>
    <w:rsid w:val="00D95D38"/>
    <w:rsid w:val="00DA14B0"/>
    <w:rsid w:val="00DA5C01"/>
    <w:rsid w:val="00DB1A6A"/>
    <w:rsid w:val="00DC55BF"/>
    <w:rsid w:val="00DC613F"/>
    <w:rsid w:val="00DC6BC4"/>
    <w:rsid w:val="00DD03F8"/>
    <w:rsid w:val="00DD0B68"/>
    <w:rsid w:val="00DD34D8"/>
    <w:rsid w:val="00DD3E00"/>
    <w:rsid w:val="00DF181C"/>
    <w:rsid w:val="00DF5EE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3513"/>
    <w:rsid w:val="00F86972"/>
    <w:rsid w:val="00F87ACF"/>
    <w:rsid w:val="00F87D39"/>
    <w:rsid w:val="00F921A5"/>
    <w:rsid w:val="00F93A34"/>
    <w:rsid w:val="00F94DD7"/>
    <w:rsid w:val="00F9683A"/>
    <w:rsid w:val="00FB0611"/>
    <w:rsid w:val="00FB5A9A"/>
    <w:rsid w:val="00FC0EF9"/>
    <w:rsid w:val="00FC1612"/>
    <w:rsid w:val="00FC1DE2"/>
    <w:rsid w:val="00FC244D"/>
    <w:rsid w:val="00FD1537"/>
    <w:rsid w:val="00FD730F"/>
    <w:rsid w:val="00FE03E2"/>
    <w:rsid w:val="00FE34EF"/>
    <w:rsid w:val="00FE3E3A"/>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styleId="UnresolvedMention">
    <w:name w:val="Unresolved Mention"/>
    <w:basedOn w:val="DefaultParagraphFont"/>
    <w:uiPriority w:val="99"/>
    <w:semiHidden/>
    <w:unhideWhenUsed/>
    <w:rsid w:val="00337F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DAVEKAFF@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1736</Words>
  <Characters>9901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2024-02-12T18:55:00Z</dcterms:created>
  <dcterms:modified xsi:type="dcterms:W3CDTF">2024-02-12T19:16:00Z</dcterms:modified>
</cp:coreProperties>
</file>