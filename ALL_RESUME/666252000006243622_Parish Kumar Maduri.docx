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46BC0774" w14:textId="77777777" w:rsidR="00030307" w:rsidRPr="00030307" w:rsidRDefault="00030307" w:rsidP="00030307">
      <w:pPr>
        <w:pStyle w:val="NoSpacing"/>
        <w:numPr>
          <w:ilvl w:val="0"/>
          <w:numId w:val="150"/>
        </w:numPr>
      </w:pPr>
      <w:r w:rsidRPr="00030307">
        <w:t>Over 10 years of professional experience as Frontend Developer, worked on mostly all the versions of Angular starting from Angular 2 to Angular version 16 along with Angular JS.</w:t>
      </w:r>
    </w:p>
    <w:p w14:paraId="04F8E5A7" w14:textId="77777777" w:rsidR="00030307" w:rsidRPr="00030307" w:rsidRDefault="00030307" w:rsidP="00030307">
      <w:pPr>
        <w:pStyle w:val="NoSpacing"/>
        <w:numPr>
          <w:ilvl w:val="0"/>
          <w:numId w:val="150"/>
        </w:numPr>
      </w:pPr>
      <w:r w:rsidRPr="00030307">
        <w:t>Experience in working with JavaScript frameworks like Bootstrap, Backbone JS and Angular JS</w:t>
      </w:r>
    </w:p>
    <w:p w14:paraId="5B8EF662" w14:textId="77777777" w:rsidR="00030307" w:rsidRPr="00030307" w:rsidRDefault="00030307" w:rsidP="00030307">
      <w:pPr>
        <w:pStyle w:val="NoSpacing"/>
        <w:numPr>
          <w:ilvl w:val="0"/>
          <w:numId w:val="150"/>
        </w:numPr>
      </w:pPr>
      <w:r w:rsidRPr="00030307">
        <w:t>Experience in developing custom directives, filters in AngularJS.</w:t>
      </w:r>
    </w:p>
    <w:p w14:paraId="168EE8B8" w14:textId="77777777" w:rsidR="00030307" w:rsidRPr="00030307" w:rsidRDefault="00030307" w:rsidP="00030307">
      <w:pPr>
        <w:pStyle w:val="NoSpacing"/>
        <w:numPr>
          <w:ilvl w:val="0"/>
          <w:numId w:val="150"/>
        </w:numPr>
      </w:pPr>
      <w:r w:rsidRPr="00030307">
        <w:t>Solid experience with Responsive Web Design (RWD).</w:t>
      </w:r>
    </w:p>
    <w:p w14:paraId="03828987" w14:textId="77777777" w:rsidR="00030307" w:rsidRPr="00030307" w:rsidRDefault="00030307" w:rsidP="00030307">
      <w:pPr>
        <w:pStyle w:val="NoSpacing"/>
        <w:numPr>
          <w:ilvl w:val="0"/>
          <w:numId w:val="150"/>
        </w:numPr>
      </w:pPr>
      <w:r w:rsidRPr="00030307">
        <w:t>Build Single Page Apps with Angular2, Node.JS.</w:t>
      </w:r>
    </w:p>
    <w:p w14:paraId="41E2B9BD" w14:textId="77777777" w:rsidR="00030307" w:rsidRPr="00030307" w:rsidRDefault="00030307" w:rsidP="00030307">
      <w:pPr>
        <w:pStyle w:val="NoSpacing"/>
        <w:numPr>
          <w:ilvl w:val="0"/>
          <w:numId w:val="150"/>
        </w:numPr>
      </w:pPr>
      <w:r w:rsidRPr="00030307">
        <w:t>Hands on experience on React.js and Node.js in effective web design.</w:t>
      </w:r>
    </w:p>
    <w:p w14:paraId="31FC5C41" w14:textId="77777777" w:rsidR="00030307" w:rsidRPr="00030307" w:rsidRDefault="00030307" w:rsidP="00030307">
      <w:pPr>
        <w:pStyle w:val="NoSpacing"/>
        <w:numPr>
          <w:ilvl w:val="0"/>
          <w:numId w:val="150"/>
        </w:numPr>
      </w:pPr>
      <w:r w:rsidRPr="00030307">
        <w:t>Contributed to all levels of the user experience and in all phases of the product development lifecycle, from defining a product's overall architecture and structure.</w:t>
      </w:r>
    </w:p>
    <w:p w14:paraId="396C063A" w14:textId="77777777" w:rsidR="00030307" w:rsidRPr="00030307" w:rsidRDefault="00030307" w:rsidP="00030307">
      <w:pPr>
        <w:pStyle w:val="NoSpacing"/>
        <w:numPr>
          <w:ilvl w:val="0"/>
          <w:numId w:val="150"/>
        </w:numPr>
      </w:pPr>
      <w:r w:rsidRPr="00030307">
        <w:t>Used Bootstrap and AngularJS and Node JS in effective web design.</w:t>
      </w:r>
    </w:p>
    <w:p w14:paraId="0037A608" w14:textId="77777777" w:rsidR="00030307" w:rsidRPr="00030307" w:rsidRDefault="00030307" w:rsidP="00030307">
      <w:pPr>
        <w:pStyle w:val="NoSpacing"/>
        <w:numPr>
          <w:ilvl w:val="0"/>
          <w:numId w:val="150"/>
        </w:numPr>
      </w:pPr>
      <w:r w:rsidRPr="00030307">
        <w:t>Expertise in building strong websites confirming Web 2.0 standards using Angular JS Framework &amp; CSS- Bootstrap to develop valid code and table-free sites.</w:t>
      </w:r>
    </w:p>
    <w:p w14:paraId="71E934E7" w14:textId="77777777" w:rsidR="00030307" w:rsidRPr="00030307" w:rsidRDefault="00030307" w:rsidP="00030307">
      <w:pPr>
        <w:pStyle w:val="NoSpacing"/>
        <w:numPr>
          <w:ilvl w:val="0"/>
          <w:numId w:val="150"/>
        </w:numPr>
      </w:pPr>
      <w:r w:rsidRPr="00030307">
        <w:t>Used Angular built-in directives, custom directives and services for developing interceptor and complex UI data table grids.</w:t>
      </w:r>
    </w:p>
    <w:p w14:paraId="1A9F845F" w14:textId="77777777" w:rsidR="00030307" w:rsidRPr="00030307" w:rsidRDefault="00030307" w:rsidP="00030307">
      <w:pPr>
        <w:pStyle w:val="NoSpacing"/>
        <w:numPr>
          <w:ilvl w:val="0"/>
          <w:numId w:val="150"/>
        </w:numPr>
      </w:pPr>
      <w:r w:rsidRPr="00030307">
        <w:t>Diverse experience in the field of Web Application Development using HTML 4.0/5, CSS (2/3), XHTML, JavaScript, DHTML, jQuery, JSP, AJAX, JSON, Bootstrap, Angular.JS, node.JS</w:t>
      </w:r>
    </w:p>
    <w:p w14:paraId="74A5FB83" w14:textId="77777777" w:rsidR="00030307" w:rsidRPr="00030307" w:rsidRDefault="00030307" w:rsidP="00030307">
      <w:pPr>
        <w:pStyle w:val="NoSpacing"/>
        <w:numPr>
          <w:ilvl w:val="0"/>
          <w:numId w:val="150"/>
        </w:numPr>
      </w:pPr>
      <w:r w:rsidRPr="00030307">
        <w:t>Expertise in working with HTML5, JavaScript, CSS, Bootstrap, MVC frameworks like Angular, Node.js as a platform for web applications.</w:t>
      </w:r>
    </w:p>
    <w:p w14:paraId="1EAEC9FA" w14:textId="77777777" w:rsidR="00030307" w:rsidRPr="00030307" w:rsidRDefault="00030307" w:rsidP="00030307">
      <w:pPr>
        <w:pStyle w:val="NoSpacing"/>
        <w:numPr>
          <w:ilvl w:val="0"/>
          <w:numId w:val="150"/>
        </w:numPr>
      </w:pPr>
      <w:r w:rsidRPr="00030307">
        <w:t>Ability to develop and deployment of multi - tiered web-based enterprise applications using JavaScript, HTML, CSS, Angular, React, Vue, Express, and EXT.js.</w:t>
      </w:r>
    </w:p>
    <w:p w14:paraId="32873930" w14:textId="77777777" w:rsidR="00030307" w:rsidRPr="00030307" w:rsidRDefault="00030307" w:rsidP="00030307">
      <w:pPr>
        <w:pStyle w:val="NoSpacing"/>
        <w:numPr>
          <w:ilvl w:val="0"/>
          <w:numId w:val="150"/>
        </w:numPr>
      </w:pPr>
      <w:r w:rsidRPr="00030307">
        <w:t>Good experience dealing with applications involving high traffic websites.</w:t>
      </w:r>
    </w:p>
    <w:p w14:paraId="08A9B737" w14:textId="77777777" w:rsidR="00030307" w:rsidRPr="00030307" w:rsidRDefault="00030307" w:rsidP="00030307">
      <w:pPr>
        <w:pStyle w:val="NoSpacing"/>
        <w:numPr>
          <w:ilvl w:val="0"/>
          <w:numId w:val="150"/>
        </w:numPr>
      </w:pPr>
      <w:r w:rsidRPr="00030307">
        <w:t>Experienced in working on SASS, Maven.</w:t>
      </w:r>
    </w:p>
    <w:p w14:paraId="71E6651C" w14:textId="77777777" w:rsidR="00030307" w:rsidRDefault="00030307" w:rsidP="00030307">
      <w:pPr>
        <w:pStyle w:val="NoSpacing"/>
        <w:numPr>
          <w:ilvl w:val="0"/>
          <w:numId w:val="150"/>
        </w:numPr>
      </w:pPr>
      <w:r w:rsidRPr="00030307">
        <w:t>In-depth knowledge of front-end single page application development using open-source framework Angular.</w:t>
      </w:r>
    </w:p>
    <w:p w14:paraId="687AB450" w14:textId="131F88F3" w:rsidR="00F60CDE" w:rsidRPr="00030307" w:rsidRDefault="00F60CDE" w:rsidP="00030307">
      <w:pPr>
        <w:pStyle w:val="NoSpacing"/>
        <w:numPr>
          <w:ilvl w:val="0"/>
          <w:numId w:val="150"/>
        </w:numPr>
      </w:pPr>
      <w:r w:rsidRPr="00F60CDE">
        <w:t>Proficient in designing secure, scalable, and cloud-based solutions using Microsoft Azure services.</w:t>
      </w:r>
    </w:p>
    <w:p w14:paraId="2EC1E2DA" w14:textId="77777777" w:rsidR="00030307" w:rsidRPr="00030307" w:rsidRDefault="00030307" w:rsidP="00030307">
      <w:pPr>
        <w:pStyle w:val="NoSpacing"/>
        <w:numPr>
          <w:ilvl w:val="0"/>
          <w:numId w:val="150"/>
        </w:numPr>
      </w:pPr>
      <w:r w:rsidRPr="00030307">
        <w:t>Extensive experience in developing professional User Interactive (UI) of Web applications using HTML, JavaScript, jQuery, CSS.</w:t>
      </w:r>
    </w:p>
    <w:p w14:paraId="5F288C73" w14:textId="77777777" w:rsidR="00030307" w:rsidRPr="00030307" w:rsidRDefault="00030307" w:rsidP="00030307">
      <w:pPr>
        <w:pStyle w:val="NoSpacing"/>
        <w:numPr>
          <w:ilvl w:val="0"/>
          <w:numId w:val="150"/>
        </w:numPr>
      </w:pPr>
      <w:r w:rsidRPr="00030307">
        <w:t>Built applications for scale using JavaScript, Angular.</w:t>
      </w:r>
    </w:p>
    <w:p w14:paraId="31A10E04" w14:textId="77777777" w:rsidR="00030307" w:rsidRPr="00030307" w:rsidRDefault="00030307" w:rsidP="00030307">
      <w:pPr>
        <w:pStyle w:val="NoSpacing"/>
        <w:numPr>
          <w:ilvl w:val="0"/>
          <w:numId w:val="150"/>
        </w:numPr>
      </w:pPr>
      <w:r w:rsidRPr="00030307">
        <w:t>Made enhancements to existing CSS and DIV tags, made upgrades using twitter Bootstrap model.</w:t>
      </w:r>
    </w:p>
    <w:p w14:paraId="0AA37B0F" w14:textId="77777777" w:rsidR="00030307" w:rsidRPr="00030307" w:rsidRDefault="00030307" w:rsidP="00030307">
      <w:pPr>
        <w:pStyle w:val="NoSpacing"/>
        <w:numPr>
          <w:ilvl w:val="0"/>
          <w:numId w:val="150"/>
        </w:numPr>
      </w:pPr>
      <w:r w:rsidRPr="00030307">
        <w:t>Experienced in working with Angular for client-side scripting and synchronizing the applications. Specialist in working on different kinds of Application Servers &amp; web tiers including Apache Tomcat5.x</w:t>
      </w:r>
    </w:p>
    <w:p w14:paraId="45FBB5C4" w14:textId="3CB4AC7E" w:rsidR="0066120D" w:rsidRPr="00030307" w:rsidRDefault="00030307" w:rsidP="00030307">
      <w:pPr>
        <w:pStyle w:val="NoSpacing"/>
        <w:numPr>
          <w:ilvl w:val="0"/>
          <w:numId w:val="150"/>
        </w:numPr>
      </w:pPr>
      <w:r w:rsidRPr="00030307">
        <w:t>Experience with creating Restful web API using node.js and Express and consuming it in Angular.</w:t>
      </w:r>
    </w:p>
    <w:p w14:paraId="4FCD662E" w14:textId="77777777" w:rsidR="0066120D" w:rsidRPr="001D1725" w:rsidRDefault="0066120D"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0DE748E2" w14:textId="1AEBAE64" w:rsidR="00030307" w:rsidRPr="00030307" w:rsidRDefault="00030307" w:rsidP="00030307">
      <w:pPr>
        <w:pStyle w:val="NoSpacing"/>
        <w:rPr>
          <w:b/>
        </w:rPr>
      </w:pPr>
      <w:r w:rsidRPr="00030307">
        <w:rPr>
          <w:b/>
        </w:rPr>
        <w:t xml:space="preserve">Senior </w:t>
      </w:r>
      <w:r w:rsidR="008C6285" w:rsidRPr="008C6285">
        <w:rPr>
          <w:b/>
        </w:rPr>
        <w:t>Fullstack Developer</w:t>
      </w:r>
      <w:r w:rsidR="008C6285">
        <w:rPr>
          <w:b/>
        </w:rPr>
        <w:t>/</w:t>
      </w:r>
      <w:r w:rsidRPr="00030307">
        <w:rPr>
          <w:b/>
        </w:rPr>
        <w:t xml:space="preserve">Frontend Developer </w:t>
      </w:r>
    </w:p>
    <w:p w14:paraId="53F2CEF6" w14:textId="5714C255" w:rsidR="001D02FC" w:rsidRPr="0066120D" w:rsidRDefault="00030307" w:rsidP="00030307">
      <w:pPr>
        <w:pStyle w:val="NoSpacing"/>
        <w:rPr>
          <w:bCs/>
        </w:rPr>
      </w:pPr>
      <w:r w:rsidRPr="00030307">
        <w:rPr>
          <w:b/>
        </w:rPr>
        <w:t>Oak Street Health</w:t>
      </w:r>
      <w:r>
        <w:rPr>
          <w:b/>
        </w:rPr>
        <w:t xml:space="preserve">, </w:t>
      </w:r>
      <w:r w:rsidRPr="00030307">
        <w:rPr>
          <w:b/>
        </w:rPr>
        <w:t xml:space="preserve">Chicago, </w:t>
      </w:r>
      <w:r>
        <w:rPr>
          <w:b/>
        </w:rPr>
        <w:t>IL</w:t>
      </w:r>
      <w:r w:rsidRPr="00030307">
        <w:rPr>
          <w:b/>
        </w:rPr>
        <w:t xml:space="preserve"> </w:t>
      </w:r>
      <w:r>
        <w:rPr>
          <w:b/>
        </w:rPr>
        <w:tab/>
      </w:r>
      <w:r>
        <w:rPr>
          <w:b/>
        </w:rPr>
        <w:tab/>
      </w:r>
      <w:r>
        <w:rPr>
          <w:b/>
        </w:rPr>
        <w:tab/>
      </w:r>
      <w:r>
        <w:rPr>
          <w:b/>
        </w:rPr>
        <w:tab/>
      </w:r>
      <w:r>
        <w:rPr>
          <w:b/>
        </w:rPr>
        <w:tab/>
      </w:r>
      <w:r>
        <w:rPr>
          <w:b/>
        </w:rPr>
        <w:tab/>
      </w:r>
      <w:r>
        <w:rPr>
          <w:b/>
        </w:rPr>
        <w:tab/>
      </w:r>
      <w:r>
        <w:rPr>
          <w:b/>
        </w:rPr>
        <w:tab/>
      </w:r>
      <w:r w:rsidRPr="00030307">
        <w:rPr>
          <w:b/>
        </w:rPr>
        <w:t>Jul 2020 to Present</w:t>
      </w:r>
    </w:p>
    <w:p w14:paraId="6C1D25EE" w14:textId="77777777" w:rsidR="0066120D" w:rsidRDefault="0066120D" w:rsidP="00035ECD">
      <w:pPr>
        <w:pStyle w:val="NoSpacing"/>
        <w:rPr>
          <w:bCs/>
        </w:rPr>
      </w:pPr>
    </w:p>
    <w:p w14:paraId="38CB1143" w14:textId="31CB689D" w:rsidR="00030307" w:rsidRPr="00030307" w:rsidRDefault="00030307" w:rsidP="00030307">
      <w:pPr>
        <w:pStyle w:val="NoSpacing"/>
        <w:numPr>
          <w:ilvl w:val="0"/>
          <w:numId w:val="151"/>
        </w:numPr>
        <w:rPr>
          <w:rFonts w:cstheme="minorHAnsi"/>
        </w:rPr>
      </w:pPr>
      <w:r w:rsidRPr="00030307">
        <w:rPr>
          <w:rFonts w:cstheme="minorHAnsi"/>
        </w:rPr>
        <w:t>Lead the transformation of testing into a continuous and efficient end-to-end quality engineering function through the use of quality processes, tools, and methodologies significantly improving control, accuracy and integrity.</w:t>
      </w:r>
    </w:p>
    <w:p w14:paraId="61620065" w14:textId="2BAFDAF5" w:rsidR="00030307" w:rsidRPr="00030307" w:rsidRDefault="00030307" w:rsidP="00030307">
      <w:pPr>
        <w:pStyle w:val="NoSpacing"/>
        <w:numPr>
          <w:ilvl w:val="0"/>
          <w:numId w:val="151"/>
        </w:numPr>
        <w:rPr>
          <w:rFonts w:cstheme="minorHAnsi"/>
        </w:rPr>
      </w:pPr>
      <w:r w:rsidRPr="00030307">
        <w:rPr>
          <w:rFonts w:cstheme="minorHAnsi"/>
        </w:rPr>
        <w:t>Evolve more predictive and intelligent testing approaches based on automation and innovative testing products and solutions.</w:t>
      </w:r>
    </w:p>
    <w:p w14:paraId="07B6005B" w14:textId="146FA0FA" w:rsidR="00030307" w:rsidRPr="00030307" w:rsidRDefault="00030307" w:rsidP="00030307">
      <w:pPr>
        <w:pStyle w:val="NoSpacing"/>
        <w:numPr>
          <w:ilvl w:val="0"/>
          <w:numId w:val="151"/>
        </w:numPr>
        <w:rPr>
          <w:rFonts w:cstheme="minorHAnsi"/>
        </w:rPr>
      </w:pPr>
      <w:r w:rsidRPr="00030307">
        <w:rPr>
          <w:rFonts w:cstheme="minorHAnsi"/>
        </w:rPr>
        <w:t>Integrated Angular 17 applications with various backend technologies like Node.js, RESTful APIs, or GraphQL for seamless data exchange.</w:t>
      </w:r>
    </w:p>
    <w:p w14:paraId="6C38587B" w14:textId="197F6499" w:rsidR="00030307" w:rsidRPr="00030307" w:rsidRDefault="00030307" w:rsidP="00030307">
      <w:pPr>
        <w:pStyle w:val="NoSpacing"/>
        <w:numPr>
          <w:ilvl w:val="0"/>
          <w:numId w:val="151"/>
        </w:numPr>
        <w:rPr>
          <w:rFonts w:cstheme="minorHAnsi"/>
        </w:rPr>
      </w:pPr>
      <w:r w:rsidRPr="00030307">
        <w:rPr>
          <w:rFonts w:cstheme="minorHAnsi"/>
        </w:rPr>
        <w:lastRenderedPageBreak/>
        <w:t>Followed best practices for accessibility by developing WCAG-compliant Angular 17 components for an inclusive user experience.</w:t>
      </w:r>
    </w:p>
    <w:p w14:paraId="48A75414" w14:textId="474309E3" w:rsidR="00030307" w:rsidRDefault="00030307" w:rsidP="00030307">
      <w:pPr>
        <w:pStyle w:val="NoSpacing"/>
        <w:numPr>
          <w:ilvl w:val="0"/>
          <w:numId w:val="151"/>
        </w:numPr>
        <w:rPr>
          <w:rFonts w:cstheme="minorHAnsi"/>
        </w:rPr>
      </w:pPr>
      <w:r w:rsidRPr="00030307">
        <w:rPr>
          <w:rFonts w:cstheme="minorHAnsi"/>
        </w:rPr>
        <w:t>Utilized front-end build tools like Webpack and Babel to optimize the build process for Angular 17 applications.</w:t>
      </w:r>
    </w:p>
    <w:p w14:paraId="156F1845" w14:textId="0897823E" w:rsidR="00764ADD" w:rsidRPr="00030307" w:rsidRDefault="00764ADD" w:rsidP="00030307">
      <w:pPr>
        <w:pStyle w:val="NoSpacing"/>
        <w:numPr>
          <w:ilvl w:val="0"/>
          <w:numId w:val="151"/>
        </w:numPr>
        <w:rPr>
          <w:rFonts w:cstheme="minorHAnsi"/>
        </w:rPr>
      </w:pPr>
      <w:r w:rsidRPr="00764ADD">
        <w:rPr>
          <w:rFonts w:cstheme="minorHAnsi"/>
        </w:rPr>
        <w:t>Develop backend business logic/Server-side applications using C# language in .NET Framework 4.7.2.</w:t>
      </w:r>
    </w:p>
    <w:p w14:paraId="56516499" w14:textId="71DF2E2A" w:rsidR="00030307" w:rsidRPr="00030307" w:rsidRDefault="00030307" w:rsidP="00030307">
      <w:pPr>
        <w:pStyle w:val="NoSpacing"/>
        <w:numPr>
          <w:ilvl w:val="0"/>
          <w:numId w:val="151"/>
        </w:numPr>
        <w:rPr>
          <w:rFonts w:cstheme="minorHAnsi"/>
        </w:rPr>
      </w:pPr>
      <w:r w:rsidRPr="00030307">
        <w:rPr>
          <w:rFonts w:cstheme="minorHAnsi"/>
        </w:rPr>
        <w:t>Developed a web application using Angular 16 as front - end and using Web API to receive and pass data to back-end.</w:t>
      </w:r>
    </w:p>
    <w:p w14:paraId="0B8D198D" w14:textId="19FB0642" w:rsidR="00030307" w:rsidRPr="00030307" w:rsidRDefault="00030307" w:rsidP="00030307">
      <w:pPr>
        <w:pStyle w:val="NoSpacing"/>
        <w:numPr>
          <w:ilvl w:val="0"/>
          <w:numId w:val="151"/>
        </w:numPr>
        <w:rPr>
          <w:rFonts w:cstheme="minorHAnsi"/>
        </w:rPr>
      </w:pPr>
      <w:r w:rsidRPr="00030307">
        <w:rPr>
          <w:rFonts w:cstheme="minorHAnsi"/>
        </w:rPr>
        <w:t>Used Techniques for optimizing Angular 15 applications for performance, including lazy loading modules and AOT (Ahead-of-Time) compilation.</w:t>
      </w:r>
    </w:p>
    <w:p w14:paraId="3F19F324" w14:textId="4E2BD556" w:rsidR="00030307" w:rsidRPr="00030307" w:rsidRDefault="00030307" w:rsidP="00030307">
      <w:pPr>
        <w:pStyle w:val="NoSpacing"/>
        <w:numPr>
          <w:ilvl w:val="0"/>
          <w:numId w:val="151"/>
        </w:numPr>
        <w:rPr>
          <w:rFonts w:cstheme="minorHAnsi"/>
        </w:rPr>
      </w:pPr>
      <w:r w:rsidRPr="00030307">
        <w:rPr>
          <w:rFonts w:cstheme="minorHAnsi"/>
        </w:rPr>
        <w:t>Experience in making HTTP requests and handling responses using Angular's V15 Http Client module.</w:t>
      </w:r>
    </w:p>
    <w:p w14:paraId="61917967" w14:textId="02A42966" w:rsidR="00030307" w:rsidRPr="00030307" w:rsidRDefault="00030307" w:rsidP="00030307">
      <w:pPr>
        <w:pStyle w:val="NoSpacing"/>
        <w:numPr>
          <w:ilvl w:val="0"/>
          <w:numId w:val="151"/>
        </w:numPr>
        <w:rPr>
          <w:rFonts w:cstheme="minorHAnsi"/>
        </w:rPr>
      </w:pPr>
      <w:r w:rsidRPr="00030307">
        <w:rPr>
          <w:rFonts w:cstheme="minorHAnsi"/>
        </w:rPr>
        <w:t>Developed responsive web applications using Angular14, a popular TypeScript-based front-end framework.</w:t>
      </w:r>
    </w:p>
    <w:p w14:paraId="24EB4FA4" w14:textId="6ED4E9C5" w:rsidR="00030307" w:rsidRPr="00030307" w:rsidRDefault="00030307" w:rsidP="00030307">
      <w:pPr>
        <w:pStyle w:val="NoSpacing"/>
        <w:numPr>
          <w:ilvl w:val="0"/>
          <w:numId w:val="151"/>
        </w:numPr>
        <w:rPr>
          <w:rFonts w:cstheme="minorHAnsi"/>
        </w:rPr>
      </w:pPr>
      <w:r w:rsidRPr="00030307">
        <w:rPr>
          <w:rFonts w:cstheme="minorHAnsi"/>
        </w:rPr>
        <w:t>Created reusable and modular components, leveraging Angular's component-based architecture.</w:t>
      </w:r>
    </w:p>
    <w:p w14:paraId="725B1DA4" w14:textId="791921DA" w:rsidR="00030307" w:rsidRPr="00030307" w:rsidRDefault="00030307" w:rsidP="00030307">
      <w:pPr>
        <w:pStyle w:val="NoSpacing"/>
        <w:numPr>
          <w:ilvl w:val="0"/>
          <w:numId w:val="151"/>
        </w:numPr>
        <w:rPr>
          <w:rFonts w:cstheme="minorHAnsi"/>
        </w:rPr>
      </w:pPr>
      <w:r w:rsidRPr="00030307">
        <w:rPr>
          <w:rFonts w:cstheme="minorHAnsi"/>
        </w:rPr>
        <w:t>Implemented Angular routing to enable navigation and multiple views within the application.</w:t>
      </w:r>
    </w:p>
    <w:p w14:paraId="2C8D1F54" w14:textId="54349FB4" w:rsidR="00030307" w:rsidRPr="00030307" w:rsidRDefault="00030307" w:rsidP="00030307">
      <w:pPr>
        <w:pStyle w:val="NoSpacing"/>
        <w:numPr>
          <w:ilvl w:val="0"/>
          <w:numId w:val="151"/>
        </w:numPr>
        <w:rPr>
          <w:rFonts w:cstheme="minorHAnsi"/>
        </w:rPr>
      </w:pPr>
      <w:r w:rsidRPr="00030307">
        <w:rPr>
          <w:rFonts w:cstheme="minorHAnsi"/>
        </w:rPr>
        <w:t>Responsible for setting up Angular 14 with Oauth2 framework for User Interface development.</w:t>
      </w:r>
    </w:p>
    <w:p w14:paraId="3CF7B202" w14:textId="01DFB1CF" w:rsidR="00030307" w:rsidRPr="00030307" w:rsidRDefault="00030307" w:rsidP="00030307">
      <w:pPr>
        <w:pStyle w:val="NoSpacing"/>
        <w:numPr>
          <w:ilvl w:val="0"/>
          <w:numId w:val="151"/>
        </w:numPr>
        <w:rPr>
          <w:rFonts w:cstheme="minorHAnsi"/>
        </w:rPr>
      </w:pPr>
      <w:r w:rsidRPr="00030307">
        <w:rPr>
          <w:rFonts w:cstheme="minorHAnsi"/>
        </w:rPr>
        <w:t>Created complex front-end web apps using Angular 13, as well as to design application architecture, create user interface components, and integrate back-end services.</w:t>
      </w:r>
    </w:p>
    <w:p w14:paraId="0574BE10" w14:textId="7DB4F783" w:rsidR="00030307" w:rsidRPr="00030307" w:rsidRDefault="00030307" w:rsidP="00030307">
      <w:pPr>
        <w:pStyle w:val="NoSpacing"/>
        <w:numPr>
          <w:ilvl w:val="0"/>
          <w:numId w:val="151"/>
        </w:numPr>
        <w:rPr>
          <w:rFonts w:cstheme="minorHAnsi"/>
        </w:rPr>
      </w:pPr>
      <w:r w:rsidRPr="00030307">
        <w:rPr>
          <w:rFonts w:cstheme="minorHAnsi"/>
        </w:rPr>
        <w:t>Implemented and maintained centralized state management in Angular applications using NgRx Store, ensuring a single source of truth for application data.</w:t>
      </w:r>
    </w:p>
    <w:p w14:paraId="6AAC1C4A" w14:textId="228847F7" w:rsidR="00030307" w:rsidRPr="00030307" w:rsidRDefault="00030307" w:rsidP="00030307">
      <w:pPr>
        <w:pStyle w:val="NoSpacing"/>
        <w:numPr>
          <w:ilvl w:val="0"/>
          <w:numId w:val="151"/>
        </w:numPr>
        <w:rPr>
          <w:rFonts w:cstheme="minorHAnsi"/>
        </w:rPr>
      </w:pPr>
      <w:r w:rsidRPr="00030307">
        <w:rPr>
          <w:rFonts w:cstheme="minorHAnsi"/>
        </w:rPr>
        <w:t>Utilized NgRx Effects to manage side effects, such as asynchronous operations, API calls, and other non-pure functions, ensuring separation of concerns and maintainability.</w:t>
      </w:r>
    </w:p>
    <w:p w14:paraId="67C630BA" w14:textId="613DA45F" w:rsidR="00030307" w:rsidRPr="00030307" w:rsidRDefault="00030307" w:rsidP="00030307">
      <w:pPr>
        <w:pStyle w:val="NoSpacing"/>
        <w:numPr>
          <w:ilvl w:val="0"/>
          <w:numId w:val="151"/>
        </w:numPr>
        <w:rPr>
          <w:rFonts w:cstheme="minorHAnsi"/>
        </w:rPr>
      </w:pPr>
      <w:r w:rsidRPr="00030307">
        <w:rPr>
          <w:rFonts w:cstheme="minorHAnsi"/>
        </w:rPr>
        <w:t>Developed Cardio Net medical application recording cardiogram and sending it to the clinic front desk.</w:t>
      </w:r>
    </w:p>
    <w:p w14:paraId="39483459" w14:textId="14D7C1F5" w:rsidR="00030307" w:rsidRPr="00030307" w:rsidRDefault="00030307" w:rsidP="00030307">
      <w:pPr>
        <w:pStyle w:val="NoSpacing"/>
        <w:numPr>
          <w:ilvl w:val="0"/>
          <w:numId w:val="151"/>
        </w:numPr>
        <w:rPr>
          <w:rFonts w:cstheme="minorHAnsi"/>
        </w:rPr>
      </w:pPr>
      <w:r w:rsidRPr="00030307">
        <w:rPr>
          <w:rFonts w:cstheme="minorHAnsi"/>
        </w:rPr>
        <w:t>Worked with Angular 13, Angular Material, HTML, CSS, and JavaScript to create and manage single page apps (SPAs). In order to make the user interface more interactive, I am also skilled at developing unique directives, components, filters, and services. I have also created and developed server-side applications using NodeJS.</w:t>
      </w:r>
    </w:p>
    <w:p w14:paraId="220D1FF0" w14:textId="343887A1" w:rsidR="00030307" w:rsidRPr="00030307" w:rsidRDefault="00030307" w:rsidP="00030307">
      <w:pPr>
        <w:pStyle w:val="NoSpacing"/>
        <w:numPr>
          <w:ilvl w:val="0"/>
          <w:numId w:val="151"/>
        </w:numPr>
        <w:rPr>
          <w:rFonts w:cstheme="minorHAnsi"/>
        </w:rPr>
      </w:pPr>
      <w:r w:rsidRPr="00030307">
        <w:rPr>
          <w:rFonts w:cstheme="minorHAnsi"/>
        </w:rPr>
        <w:t>Integrated Cordova plugins within Ionic apps to access native device features, enhancing app functionality by leveraging device capabilities such as camera, GPS, and push notifications.</w:t>
      </w:r>
    </w:p>
    <w:p w14:paraId="6C8EF95A" w14:textId="77B80B18" w:rsidR="00030307" w:rsidRPr="00030307" w:rsidRDefault="00030307" w:rsidP="00030307">
      <w:pPr>
        <w:pStyle w:val="NoSpacing"/>
        <w:numPr>
          <w:ilvl w:val="0"/>
          <w:numId w:val="151"/>
        </w:numPr>
        <w:rPr>
          <w:rFonts w:cstheme="minorHAnsi"/>
        </w:rPr>
      </w:pPr>
      <w:r w:rsidRPr="00030307">
        <w:rPr>
          <w:rFonts w:cstheme="minorHAnsi"/>
        </w:rPr>
        <w:t>Ensured smooth interactions between Ionic components and Cordova plugins for a seamless user experience.</w:t>
      </w:r>
    </w:p>
    <w:p w14:paraId="4400D041" w14:textId="6A8E8F3A" w:rsidR="00030307" w:rsidRPr="00030307" w:rsidRDefault="00030307" w:rsidP="00030307">
      <w:pPr>
        <w:pStyle w:val="NoSpacing"/>
        <w:numPr>
          <w:ilvl w:val="0"/>
          <w:numId w:val="151"/>
        </w:numPr>
        <w:rPr>
          <w:rFonts w:cstheme="minorHAnsi"/>
        </w:rPr>
      </w:pPr>
      <w:r w:rsidRPr="00030307">
        <w:rPr>
          <w:rFonts w:cstheme="minorHAnsi"/>
        </w:rPr>
        <w:t>Set up continuous integration and delivery (CI/CD) pipelines for Flutter apps on AWS, ensuring seamless deployments and version control.</w:t>
      </w:r>
    </w:p>
    <w:p w14:paraId="6E423071" w14:textId="7A19997B" w:rsidR="00030307" w:rsidRPr="00030307" w:rsidRDefault="00030307" w:rsidP="00030307">
      <w:pPr>
        <w:pStyle w:val="NoSpacing"/>
        <w:numPr>
          <w:ilvl w:val="0"/>
          <w:numId w:val="151"/>
        </w:numPr>
        <w:rPr>
          <w:rFonts w:cstheme="minorHAnsi"/>
        </w:rPr>
      </w:pPr>
      <w:r w:rsidRPr="00030307">
        <w:rPr>
          <w:rFonts w:cstheme="minorHAnsi"/>
        </w:rPr>
        <w:t>Developed client-side validations using jQuery to reduce the burden on IIS Server. Worked on .NET state Management, .NET caching features, configuring .NET authentication &amp; optimizations, securing .NET web application. Loped Web application using Asp.Net MVC, C#, Razor and Bootstrap.</w:t>
      </w:r>
    </w:p>
    <w:p w14:paraId="7C494F4A" w14:textId="4321F5B9" w:rsidR="00030307" w:rsidRPr="00030307" w:rsidRDefault="00030307" w:rsidP="00030307">
      <w:pPr>
        <w:pStyle w:val="NoSpacing"/>
        <w:numPr>
          <w:ilvl w:val="0"/>
          <w:numId w:val="151"/>
        </w:numPr>
        <w:rPr>
          <w:rFonts w:cstheme="minorHAnsi"/>
        </w:rPr>
      </w:pPr>
      <w:r w:rsidRPr="00030307">
        <w:rPr>
          <w:rFonts w:cstheme="minorHAnsi"/>
        </w:rPr>
        <w:t>Design and implement database solutions in Azure SQL Data Warehouse, Azure SQL</w:t>
      </w:r>
    </w:p>
    <w:p w14:paraId="2373CDFC" w14:textId="08DCA5BC" w:rsidR="00030307" w:rsidRPr="00030307" w:rsidRDefault="00030307" w:rsidP="00030307">
      <w:pPr>
        <w:pStyle w:val="NoSpacing"/>
        <w:numPr>
          <w:ilvl w:val="0"/>
          <w:numId w:val="151"/>
        </w:numPr>
        <w:rPr>
          <w:rFonts w:cstheme="minorHAnsi"/>
        </w:rPr>
      </w:pPr>
      <w:r w:rsidRPr="00030307">
        <w:rPr>
          <w:rFonts w:cstheme="minorHAnsi"/>
        </w:rPr>
        <w:t>Re-designed study loan portal-CRM. ASP frontend compound of all possible versions starting from pure</w:t>
      </w:r>
    </w:p>
    <w:p w14:paraId="2CB1F904" w14:textId="13CEC383" w:rsidR="00030307" w:rsidRPr="00030307" w:rsidRDefault="00030307" w:rsidP="00030307">
      <w:pPr>
        <w:pStyle w:val="NoSpacing"/>
        <w:numPr>
          <w:ilvl w:val="0"/>
          <w:numId w:val="151"/>
        </w:numPr>
        <w:rPr>
          <w:rFonts w:cstheme="minorHAnsi"/>
        </w:rPr>
      </w:pPr>
      <w:r w:rsidRPr="00030307">
        <w:rPr>
          <w:rFonts w:cstheme="minorHAnsi"/>
        </w:rPr>
        <w:t>Enhanced application performance by Angular 10 Component based development in view of future Angular framework transitions.</w:t>
      </w:r>
    </w:p>
    <w:p w14:paraId="42AAD855" w14:textId="7E2F447D" w:rsidR="00030307" w:rsidRPr="00030307" w:rsidRDefault="00030307" w:rsidP="00030307">
      <w:pPr>
        <w:pStyle w:val="NoSpacing"/>
        <w:numPr>
          <w:ilvl w:val="0"/>
          <w:numId w:val="151"/>
        </w:numPr>
        <w:rPr>
          <w:rFonts w:cstheme="minorHAnsi"/>
        </w:rPr>
      </w:pPr>
      <w:r w:rsidRPr="00030307">
        <w:rPr>
          <w:rFonts w:cstheme="minorHAnsi"/>
        </w:rPr>
        <w:t>Performed Client-Side Validation using Angular 10</w:t>
      </w:r>
    </w:p>
    <w:p w14:paraId="2F3A1277" w14:textId="76636FAF" w:rsidR="00030307" w:rsidRPr="00030307" w:rsidRDefault="00030307" w:rsidP="00030307">
      <w:pPr>
        <w:pStyle w:val="NoSpacing"/>
        <w:numPr>
          <w:ilvl w:val="0"/>
          <w:numId w:val="151"/>
        </w:numPr>
        <w:rPr>
          <w:rFonts w:cstheme="minorHAnsi"/>
        </w:rPr>
      </w:pPr>
      <w:r w:rsidRPr="00030307">
        <w:rPr>
          <w:rFonts w:cstheme="minorHAnsi"/>
        </w:rPr>
        <w:t>Migrated an application developed in Angular 5 to Angular 10.</w:t>
      </w:r>
    </w:p>
    <w:p w14:paraId="61E3340C" w14:textId="5FC08B93" w:rsidR="00030307" w:rsidRPr="00030307" w:rsidRDefault="00030307" w:rsidP="00030307">
      <w:pPr>
        <w:pStyle w:val="NoSpacing"/>
        <w:numPr>
          <w:ilvl w:val="0"/>
          <w:numId w:val="151"/>
        </w:numPr>
        <w:rPr>
          <w:rFonts w:cstheme="minorHAnsi"/>
        </w:rPr>
      </w:pPr>
      <w:r w:rsidRPr="00030307">
        <w:rPr>
          <w:rFonts w:cstheme="minorHAnsi"/>
        </w:rPr>
        <w:t>Monitored and maintained AWS resources to ensure the scalability, reliability, and security of Flutter applications in production environments.</w:t>
      </w:r>
    </w:p>
    <w:p w14:paraId="6450A1E0" w14:textId="78B7821B" w:rsidR="00030307" w:rsidRPr="00030307" w:rsidRDefault="00030307" w:rsidP="00030307">
      <w:pPr>
        <w:pStyle w:val="NoSpacing"/>
        <w:numPr>
          <w:ilvl w:val="0"/>
          <w:numId w:val="151"/>
        </w:numPr>
        <w:rPr>
          <w:rFonts w:cstheme="minorHAnsi"/>
        </w:rPr>
      </w:pPr>
      <w:r w:rsidRPr="00030307">
        <w:rPr>
          <w:rFonts w:cstheme="minorHAnsi"/>
        </w:rPr>
        <w:t>Implemented Angular 9 custom Services to implement Dependency Injection used Pipes to transformations.</w:t>
      </w:r>
    </w:p>
    <w:p w14:paraId="045EEF56" w14:textId="330741BE" w:rsidR="00030307" w:rsidRPr="00030307" w:rsidRDefault="00030307" w:rsidP="00030307">
      <w:pPr>
        <w:pStyle w:val="NoSpacing"/>
        <w:numPr>
          <w:ilvl w:val="0"/>
          <w:numId w:val="151"/>
        </w:numPr>
        <w:rPr>
          <w:rFonts w:cstheme="minorHAnsi"/>
        </w:rPr>
      </w:pPr>
      <w:r w:rsidRPr="00030307">
        <w:rPr>
          <w:rFonts w:cstheme="minorHAnsi"/>
        </w:rPr>
        <w:t>Optimized the code for reusability using the Decorators and injecting the services to access those in any components by using the providers property in Angular 10 Components.</w:t>
      </w:r>
    </w:p>
    <w:p w14:paraId="49106B5E" w14:textId="3871DA49" w:rsidR="00030307" w:rsidRPr="00030307" w:rsidRDefault="00030307" w:rsidP="00030307">
      <w:pPr>
        <w:pStyle w:val="NoSpacing"/>
        <w:numPr>
          <w:ilvl w:val="0"/>
          <w:numId w:val="151"/>
        </w:numPr>
        <w:rPr>
          <w:rFonts w:cstheme="minorHAnsi"/>
        </w:rPr>
      </w:pPr>
      <w:r w:rsidRPr="00030307">
        <w:rPr>
          <w:rFonts w:cstheme="minorHAnsi"/>
        </w:rPr>
        <w:lastRenderedPageBreak/>
        <w:t>Developed http requests using RxJs observables to communicate between server and client with Angular 9.</w:t>
      </w:r>
    </w:p>
    <w:p w14:paraId="15F3C6AC" w14:textId="02CFE835" w:rsidR="00030307" w:rsidRPr="00030307" w:rsidRDefault="00030307" w:rsidP="00030307">
      <w:pPr>
        <w:pStyle w:val="NoSpacing"/>
        <w:numPr>
          <w:ilvl w:val="0"/>
          <w:numId w:val="151"/>
        </w:numPr>
        <w:rPr>
          <w:rFonts w:cstheme="minorHAnsi"/>
        </w:rPr>
      </w:pPr>
      <w:r w:rsidRPr="00030307">
        <w:rPr>
          <w:rFonts w:cstheme="minorHAnsi"/>
        </w:rPr>
        <w:t>Created observables using RxJS operators and methods to represent asynchronous data streams from various sources such as HTTP requests, user events, or WebSocket connections, and subscribed to these observables to handle emitted values and errors.</w:t>
      </w:r>
    </w:p>
    <w:p w14:paraId="44197FF0" w14:textId="7D0BE9E1" w:rsidR="00030307" w:rsidRPr="00030307" w:rsidRDefault="00030307" w:rsidP="00030307">
      <w:pPr>
        <w:pStyle w:val="NoSpacing"/>
        <w:numPr>
          <w:ilvl w:val="0"/>
          <w:numId w:val="151"/>
        </w:numPr>
        <w:rPr>
          <w:rFonts w:cstheme="minorHAnsi"/>
        </w:rPr>
      </w:pPr>
      <w:r w:rsidRPr="00030307">
        <w:rPr>
          <w:rFonts w:cstheme="minorHAnsi"/>
        </w:rPr>
        <w:t>Analyzed business requirements, participated in technical design, development and testing of different modules assigned.</w:t>
      </w:r>
    </w:p>
    <w:p w14:paraId="214DF0A8" w14:textId="4D185886" w:rsidR="00030307" w:rsidRPr="00030307" w:rsidRDefault="00030307" w:rsidP="00030307">
      <w:pPr>
        <w:pStyle w:val="NoSpacing"/>
        <w:numPr>
          <w:ilvl w:val="0"/>
          <w:numId w:val="151"/>
        </w:numPr>
        <w:rPr>
          <w:rFonts w:cstheme="minorHAnsi"/>
        </w:rPr>
      </w:pPr>
      <w:r w:rsidRPr="00030307">
        <w:rPr>
          <w:rFonts w:cstheme="minorHAnsi"/>
        </w:rPr>
        <w:t>Working experience with AWS Services: Lambda, S3, EC2, EB, Cloud Front, SNS, Dynamo DB and Docker Containerization.</w:t>
      </w:r>
    </w:p>
    <w:p w14:paraId="46162809" w14:textId="3A08D9EE" w:rsidR="00030307" w:rsidRPr="00030307" w:rsidRDefault="00030307" w:rsidP="00030307">
      <w:pPr>
        <w:pStyle w:val="NoSpacing"/>
        <w:numPr>
          <w:ilvl w:val="0"/>
          <w:numId w:val="151"/>
        </w:numPr>
        <w:rPr>
          <w:rFonts w:cstheme="minorHAnsi"/>
        </w:rPr>
      </w:pPr>
      <w:r w:rsidRPr="00030307">
        <w:rPr>
          <w:rFonts w:cstheme="minorHAnsi"/>
        </w:rPr>
        <w:t>Working experience on server less deployments through AWS CLI.</w:t>
      </w:r>
    </w:p>
    <w:p w14:paraId="5B0AB44A" w14:textId="009D63B8" w:rsidR="00030307" w:rsidRPr="00030307" w:rsidRDefault="00030307" w:rsidP="00030307">
      <w:pPr>
        <w:pStyle w:val="NoSpacing"/>
        <w:numPr>
          <w:ilvl w:val="0"/>
          <w:numId w:val="151"/>
        </w:numPr>
        <w:rPr>
          <w:rFonts w:cstheme="minorHAnsi"/>
        </w:rPr>
      </w:pPr>
      <w:r w:rsidRPr="00030307">
        <w:rPr>
          <w:rFonts w:cstheme="minorHAnsi"/>
        </w:rPr>
        <w:t>Developed a single page, mobile-first, cross-device/cross-browser web application for real-time location sharing.</w:t>
      </w:r>
    </w:p>
    <w:p w14:paraId="44B35E9D" w14:textId="31073EAB" w:rsidR="00030307" w:rsidRPr="00030307" w:rsidRDefault="00030307" w:rsidP="00030307">
      <w:pPr>
        <w:pStyle w:val="NoSpacing"/>
        <w:numPr>
          <w:ilvl w:val="0"/>
          <w:numId w:val="151"/>
        </w:numPr>
        <w:rPr>
          <w:rFonts w:cstheme="minorHAnsi"/>
        </w:rPr>
      </w:pPr>
      <w:r w:rsidRPr="00030307">
        <w:rPr>
          <w:rFonts w:cstheme="minorHAnsi"/>
        </w:rPr>
        <w:t>Developed mobile applications using the Ionic framework, ensuring seamless user experiences on both iOS and Android platforms.</w:t>
      </w:r>
    </w:p>
    <w:p w14:paraId="30417DCF" w14:textId="7DFC0221" w:rsidR="00030307" w:rsidRPr="00030307" w:rsidRDefault="00030307" w:rsidP="00030307">
      <w:pPr>
        <w:pStyle w:val="NoSpacing"/>
        <w:numPr>
          <w:ilvl w:val="0"/>
          <w:numId w:val="151"/>
        </w:numPr>
        <w:rPr>
          <w:rFonts w:cstheme="minorHAnsi"/>
        </w:rPr>
      </w:pPr>
      <w:r w:rsidRPr="00030307">
        <w:rPr>
          <w:rFonts w:cstheme="minorHAnsi"/>
        </w:rPr>
        <w:t>Developed cross-platform mobile applications using Cordova.</w:t>
      </w:r>
    </w:p>
    <w:p w14:paraId="5B8440B2" w14:textId="47EAB9CA" w:rsidR="00030307" w:rsidRPr="00030307" w:rsidRDefault="00030307" w:rsidP="00030307">
      <w:pPr>
        <w:pStyle w:val="NoSpacing"/>
        <w:numPr>
          <w:ilvl w:val="0"/>
          <w:numId w:val="151"/>
        </w:numPr>
        <w:rPr>
          <w:rFonts w:cstheme="minorHAnsi"/>
        </w:rPr>
      </w:pPr>
      <w:r w:rsidRPr="00030307">
        <w:rPr>
          <w:rFonts w:cstheme="minorHAnsi"/>
        </w:rPr>
        <w:t>Proficient in HTML5, CSS3, and JavaScript, which are the core technologies for Cordova app development.</w:t>
      </w:r>
    </w:p>
    <w:p w14:paraId="7BB2C5FA" w14:textId="12E65E1E" w:rsidR="00030307" w:rsidRPr="00030307" w:rsidRDefault="00030307" w:rsidP="00030307">
      <w:pPr>
        <w:pStyle w:val="NoSpacing"/>
        <w:numPr>
          <w:ilvl w:val="0"/>
          <w:numId w:val="151"/>
        </w:numPr>
        <w:rPr>
          <w:rFonts w:cstheme="minorHAnsi"/>
        </w:rPr>
      </w:pPr>
      <w:r w:rsidRPr="00030307">
        <w:rPr>
          <w:rFonts w:cstheme="minorHAnsi"/>
        </w:rPr>
        <w:t>Applied RxJS operators such as map, filter, mergeMap, switchMap, debounceTime, and others to transform, filter, combine, and manipulate data streams, enabling complex asynchronous data processing and stream composition.</w:t>
      </w:r>
    </w:p>
    <w:p w14:paraId="1461F572" w14:textId="2AB54F4F" w:rsidR="00030307" w:rsidRPr="00030307" w:rsidRDefault="00030307" w:rsidP="00030307">
      <w:pPr>
        <w:pStyle w:val="NoSpacing"/>
        <w:numPr>
          <w:ilvl w:val="0"/>
          <w:numId w:val="151"/>
        </w:numPr>
        <w:rPr>
          <w:rFonts w:cstheme="minorHAnsi"/>
        </w:rPr>
      </w:pPr>
      <w:r w:rsidRPr="00030307">
        <w:rPr>
          <w:rFonts w:cstheme="minorHAnsi"/>
        </w:rPr>
        <w:t>Created mobile user interfaces (UI) using Cordova's webview-based approach.</w:t>
      </w:r>
    </w:p>
    <w:p w14:paraId="0D11C001" w14:textId="08B05C33" w:rsidR="00030307" w:rsidRPr="00030307" w:rsidRDefault="00030307" w:rsidP="00030307">
      <w:pPr>
        <w:pStyle w:val="NoSpacing"/>
        <w:numPr>
          <w:ilvl w:val="0"/>
          <w:numId w:val="151"/>
        </w:numPr>
        <w:rPr>
          <w:rFonts w:cstheme="minorHAnsi"/>
        </w:rPr>
      </w:pPr>
      <w:r w:rsidRPr="00030307">
        <w:rPr>
          <w:rFonts w:cstheme="minorHAnsi"/>
        </w:rPr>
        <w:t>Integrated third-party libraries and plugins to extend app functionality.</w:t>
      </w:r>
    </w:p>
    <w:p w14:paraId="7CFF9291" w14:textId="70CDC37A" w:rsidR="00030307" w:rsidRPr="00030307" w:rsidRDefault="00030307" w:rsidP="00030307">
      <w:pPr>
        <w:pStyle w:val="NoSpacing"/>
        <w:numPr>
          <w:ilvl w:val="0"/>
          <w:numId w:val="151"/>
        </w:numPr>
        <w:rPr>
          <w:rFonts w:cstheme="minorHAnsi"/>
        </w:rPr>
      </w:pPr>
      <w:r w:rsidRPr="00030307">
        <w:rPr>
          <w:rFonts w:cstheme="minorHAnsi"/>
        </w:rPr>
        <w:t>Leveraged Ionic's cross-platform capabilities to create efficient and consistent interfaces, reducing development time and maintenance efforts.</w:t>
      </w:r>
    </w:p>
    <w:p w14:paraId="73A6CB52" w14:textId="20D10CF1" w:rsidR="00030307" w:rsidRPr="00030307" w:rsidRDefault="00030307" w:rsidP="00030307">
      <w:pPr>
        <w:pStyle w:val="NoSpacing"/>
        <w:numPr>
          <w:ilvl w:val="0"/>
          <w:numId w:val="151"/>
        </w:numPr>
        <w:rPr>
          <w:rFonts w:cstheme="minorHAnsi"/>
        </w:rPr>
      </w:pPr>
      <w:r w:rsidRPr="00030307">
        <w:rPr>
          <w:rFonts w:cstheme="minorHAnsi"/>
        </w:rPr>
        <w:t>Worked on Angular 7/8/9, creating components, directives, pipes, services.</w:t>
      </w:r>
    </w:p>
    <w:p w14:paraId="60D2F25D" w14:textId="0EEA4981" w:rsidR="00030307" w:rsidRPr="00030307" w:rsidRDefault="00030307" w:rsidP="00030307">
      <w:pPr>
        <w:pStyle w:val="NoSpacing"/>
        <w:numPr>
          <w:ilvl w:val="0"/>
          <w:numId w:val="151"/>
        </w:numPr>
        <w:rPr>
          <w:rFonts w:cstheme="minorHAnsi"/>
        </w:rPr>
      </w:pPr>
      <w:r w:rsidRPr="00030307">
        <w:rPr>
          <w:rFonts w:cstheme="minorHAnsi"/>
        </w:rPr>
        <w:t>Updated the application with new features of Angular 8/9.</w:t>
      </w:r>
    </w:p>
    <w:p w14:paraId="17A8B114" w14:textId="4D128612" w:rsidR="00030307" w:rsidRPr="00030307" w:rsidRDefault="00030307" w:rsidP="00030307">
      <w:pPr>
        <w:pStyle w:val="NoSpacing"/>
        <w:numPr>
          <w:ilvl w:val="0"/>
          <w:numId w:val="151"/>
        </w:numPr>
        <w:rPr>
          <w:rFonts w:cstheme="minorHAnsi"/>
        </w:rPr>
      </w:pPr>
      <w:r w:rsidRPr="00030307">
        <w:rPr>
          <w:rFonts w:cstheme="minorHAnsi"/>
        </w:rPr>
        <w:t>Designed the functionality using JavaScript libraries and widgets. Implemented the elements producing all the required HTML and ensured proper connectivity to the backend systems.</w:t>
      </w:r>
    </w:p>
    <w:p w14:paraId="3D9E1732" w14:textId="5AAE40D2" w:rsidR="00030307" w:rsidRDefault="00030307" w:rsidP="00030307">
      <w:pPr>
        <w:pStyle w:val="NoSpacing"/>
        <w:numPr>
          <w:ilvl w:val="0"/>
          <w:numId w:val="151"/>
        </w:numPr>
        <w:rPr>
          <w:rFonts w:cstheme="minorHAnsi"/>
        </w:rPr>
      </w:pPr>
      <w:r w:rsidRPr="00030307">
        <w:rPr>
          <w:rFonts w:cstheme="minorHAnsi"/>
        </w:rPr>
        <w:t>Developed page layouts, Navigations and presented designs and concepts to the clients and the management review.</w:t>
      </w:r>
    </w:p>
    <w:p w14:paraId="4664BE44" w14:textId="4B8804FD" w:rsidR="008F7FF3" w:rsidRPr="00030307" w:rsidRDefault="008F7FF3" w:rsidP="00030307">
      <w:pPr>
        <w:pStyle w:val="NoSpacing"/>
        <w:numPr>
          <w:ilvl w:val="0"/>
          <w:numId w:val="151"/>
        </w:numPr>
        <w:rPr>
          <w:rFonts w:cstheme="minorHAnsi"/>
        </w:rPr>
      </w:pPr>
      <w:r w:rsidRPr="008F7FF3">
        <w:rPr>
          <w:rFonts w:cstheme="minorHAnsi"/>
        </w:rPr>
        <w:t>Work on C#, Web Api’s, restful services. Also work on SQL server database for insert/delete operations.</w:t>
      </w:r>
    </w:p>
    <w:p w14:paraId="74ECA537" w14:textId="69F9A1C9" w:rsidR="00030307" w:rsidRPr="00030307" w:rsidRDefault="00030307" w:rsidP="00030307">
      <w:pPr>
        <w:pStyle w:val="NoSpacing"/>
        <w:numPr>
          <w:ilvl w:val="0"/>
          <w:numId w:val="151"/>
        </w:numPr>
        <w:rPr>
          <w:rFonts w:cstheme="minorHAnsi"/>
        </w:rPr>
      </w:pPr>
      <w:r w:rsidRPr="00030307">
        <w:rPr>
          <w:rFonts w:cstheme="minorHAnsi"/>
        </w:rPr>
        <w:t>Utilized RxJS to implement reactive programming paradigms in JavaScript/TypeScript applications, enabling asynchronous event handling, data streams manipulation, and functional reactive programming (FRP) patterns.</w:t>
      </w:r>
    </w:p>
    <w:p w14:paraId="358B16D5" w14:textId="28C092A2" w:rsidR="00030307" w:rsidRPr="00030307" w:rsidRDefault="00030307" w:rsidP="00030307">
      <w:pPr>
        <w:pStyle w:val="NoSpacing"/>
        <w:numPr>
          <w:ilvl w:val="0"/>
          <w:numId w:val="151"/>
        </w:numPr>
        <w:rPr>
          <w:rFonts w:cstheme="minorHAnsi"/>
        </w:rPr>
      </w:pPr>
      <w:r w:rsidRPr="00030307">
        <w:rPr>
          <w:rFonts w:cstheme="minorHAnsi"/>
        </w:rPr>
        <w:t>Used jQuery plug-ins for Drag-and-Drop, Widgets, Menus, User Interface and Forms.</w:t>
      </w:r>
    </w:p>
    <w:p w14:paraId="33F7B9EE" w14:textId="7EC618EE" w:rsidR="00030307" w:rsidRPr="00030307" w:rsidRDefault="00030307" w:rsidP="00030307">
      <w:pPr>
        <w:pStyle w:val="NoSpacing"/>
        <w:numPr>
          <w:ilvl w:val="0"/>
          <w:numId w:val="151"/>
        </w:numPr>
        <w:rPr>
          <w:rFonts w:cstheme="minorHAnsi"/>
        </w:rPr>
      </w:pPr>
      <w:r w:rsidRPr="00030307">
        <w:rPr>
          <w:rFonts w:cstheme="minorHAnsi"/>
        </w:rPr>
        <w:t>Implemented User Friendly UI design with HTML, CSS and JavaScript for client-side validation and form submission functions and Java for server-side scripting for web development.</w:t>
      </w:r>
    </w:p>
    <w:p w14:paraId="41A49D0D" w14:textId="10B758A0" w:rsidR="00030307" w:rsidRPr="00030307" w:rsidRDefault="00030307" w:rsidP="00030307">
      <w:pPr>
        <w:pStyle w:val="NoSpacing"/>
        <w:numPr>
          <w:ilvl w:val="0"/>
          <w:numId w:val="151"/>
        </w:numPr>
        <w:rPr>
          <w:rFonts w:cstheme="minorHAnsi"/>
        </w:rPr>
      </w:pPr>
      <w:r w:rsidRPr="00030307">
        <w:rPr>
          <w:rFonts w:cstheme="minorHAnsi"/>
        </w:rPr>
        <w:t>Used Node JS, Angular JS and MVC Frameworks in the development of the web applications.</w:t>
      </w:r>
    </w:p>
    <w:p w14:paraId="6329E166" w14:textId="64CFB6D5" w:rsidR="00030307" w:rsidRPr="00030307" w:rsidRDefault="00030307" w:rsidP="00030307">
      <w:pPr>
        <w:pStyle w:val="NoSpacing"/>
        <w:numPr>
          <w:ilvl w:val="0"/>
          <w:numId w:val="151"/>
        </w:numPr>
        <w:rPr>
          <w:rFonts w:cstheme="minorHAnsi"/>
        </w:rPr>
      </w:pPr>
      <w:r w:rsidRPr="00030307">
        <w:rPr>
          <w:rFonts w:cstheme="minorHAnsi"/>
        </w:rPr>
        <w:t>Extensively used Model Driven Forms for more control and better validation on the user input data.</w:t>
      </w:r>
    </w:p>
    <w:p w14:paraId="09981812" w14:textId="0FA5F8E0" w:rsidR="00444CC3" w:rsidRPr="00030307" w:rsidRDefault="00030307" w:rsidP="00030307">
      <w:pPr>
        <w:pStyle w:val="NoSpacing"/>
        <w:numPr>
          <w:ilvl w:val="0"/>
          <w:numId w:val="151"/>
        </w:numPr>
        <w:rPr>
          <w:rFonts w:cstheme="minorHAnsi"/>
        </w:rPr>
      </w:pPr>
      <w:r w:rsidRPr="00030307">
        <w:rPr>
          <w:rFonts w:cstheme="minorHAnsi"/>
        </w:rPr>
        <w:t>Collaborate with the application architect and backend developers on JSON API design.</w:t>
      </w:r>
    </w:p>
    <w:p w14:paraId="43A06773" w14:textId="77777777" w:rsidR="00030307" w:rsidRDefault="00030307" w:rsidP="00030307">
      <w:pPr>
        <w:pStyle w:val="NoSpacing"/>
        <w:rPr>
          <w:b/>
        </w:rPr>
      </w:pPr>
    </w:p>
    <w:p w14:paraId="7F8CC2D1" w14:textId="02040C86" w:rsidR="00030307" w:rsidRPr="00030307" w:rsidRDefault="00167E20" w:rsidP="00030307">
      <w:pPr>
        <w:pStyle w:val="NoSpacing"/>
        <w:rPr>
          <w:b/>
        </w:rPr>
      </w:pPr>
      <w:r w:rsidRPr="00167E20">
        <w:rPr>
          <w:b/>
        </w:rPr>
        <w:t>Fullstack Developer</w:t>
      </w:r>
      <w:r>
        <w:rPr>
          <w:b/>
        </w:rPr>
        <w:t>/</w:t>
      </w:r>
      <w:r w:rsidR="00030307" w:rsidRPr="00030307">
        <w:rPr>
          <w:b/>
        </w:rPr>
        <w:t xml:space="preserve">Frontend Developer </w:t>
      </w:r>
    </w:p>
    <w:p w14:paraId="328E122F" w14:textId="7EDCE849" w:rsidR="003D1332" w:rsidRDefault="00030307" w:rsidP="00030307">
      <w:pPr>
        <w:pStyle w:val="NoSpacing"/>
        <w:rPr>
          <w:b/>
        </w:rPr>
      </w:pPr>
      <w:r w:rsidRPr="00030307">
        <w:rPr>
          <w:b/>
        </w:rPr>
        <w:t>Citi Bank</w:t>
      </w:r>
      <w:r>
        <w:rPr>
          <w:b/>
        </w:rPr>
        <w:t xml:space="preserve">, </w:t>
      </w:r>
      <w:r w:rsidRPr="00030307">
        <w:rPr>
          <w:b/>
        </w:rPr>
        <w:t xml:space="preserve">Jersey City, </w:t>
      </w:r>
      <w:r>
        <w:rPr>
          <w:b/>
        </w:rPr>
        <w:t>NJ</w:t>
      </w:r>
      <w:r w:rsidRPr="00030307">
        <w:rPr>
          <w:b/>
        </w:rPr>
        <w:t xml:space="preserve"> </w:t>
      </w:r>
      <w:r>
        <w:rPr>
          <w:b/>
        </w:rPr>
        <w:tab/>
      </w:r>
      <w:r>
        <w:rPr>
          <w:b/>
        </w:rPr>
        <w:tab/>
      </w:r>
      <w:r>
        <w:rPr>
          <w:b/>
        </w:rPr>
        <w:tab/>
      </w:r>
      <w:r>
        <w:rPr>
          <w:b/>
        </w:rPr>
        <w:tab/>
      </w:r>
      <w:r>
        <w:rPr>
          <w:b/>
        </w:rPr>
        <w:tab/>
      </w:r>
      <w:r>
        <w:rPr>
          <w:b/>
        </w:rPr>
        <w:tab/>
      </w:r>
      <w:r>
        <w:rPr>
          <w:b/>
        </w:rPr>
        <w:tab/>
      </w:r>
      <w:r>
        <w:rPr>
          <w:b/>
        </w:rPr>
        <w:tab/>
      </w:r>
      <w:r w:rsidRPr="00030307">
        <w:rPr>
          <w:b/>
        </w:rPr>
        <w:t>Dec 2018 to Jun 2020</w:t>
      </w:r>
    </w:p>
    <w:p w14:paraId="5C9B3DF3" w14:textId="77777777" w:rsidR="00444CC3" w:rsidRDefault="00444CC3" w:rsidP="00444CC3">
      <w:pPr>
        <w:pStyle w:val="NoSpacing"/>
        <w:rPr>
          <w:b/>
        </w:rPr>
      </w:pPr>
    </w:p>
    <w:p w14:paraId="20D9E140" w14:textId="182AC11F" w:rsidR="00030307" w:rsidRPr="00030307" w:rsidRDefault="00030307" w:rsidP="00030307">
      <w:pPr>
        <w:pStyle w:val="NoSpacing"/>
        <w:numPr>
          <w:ilvl w:val="0"/>
          <w:numId w:val="153"/>
        </w:numPr>
        <w:rPr>
          <w:bCs/>
        </w:rPr>
      </w:pPr>
      <w:r w:rsidRPr="00030307">
        <w:rPr>
          <w:bCs/>
        </w:rPr>
        <w:t>Participated in discussions with clients and Followed Agile/Scrum methodology with 3week sprint involved in daily Stand-up Meetings, Status Meetings, Backlog Meetings and Code Review Meetings.</w:t>
      </w:r>
    </w:p>
    <w:p w14:paraId="61A31F2D" w14:textId="797966B4" w:rsidR="00030307" w:rsidRPr="00030307" w:rsidRDefault="00030307" w:rsidP="00030307">
      <w:pPr>
        <w:pStyle w:val="NoSpacing"/>
        <w:numPr>
          <w:ilvl w:val="0"/>
          <w:numId w:val="153"/>
        </w:numPr>
        <w:rPr>
          <w:bCs/>
        </w:rPr>
      </w:pPr>
      <w:r w:rsidRPr="00030307">
        <w:rPr>
          <w:bCs/>
        </w:rPr>
        <w:lastRenderedPageBreak/>
        <w:t>Used various Angular 8 custom directives and developed reusable components and templates that can be re-used at various places in the application.</w:t>
      </w:r>
    </w:p>
    <w:p w14:paraId="49EFF3C3" w14:textId="41660BB7" w:rsidR="00030307" w:rsidRPr="00030307" w:rsidRDefault="00030307" w:rsidP="00030307">
      <w:pPr>
        <w:pStyle w:val="NoSpacing"/>
        <w:numPr>
          <w:ilvl w:val="0"/>
          <w:numId w:val="153"/>
        </w:numPr>
        <w:rPr>
          <w:bCs/>
        </w:rPr>
      </w:pPr>
      <w:r w:rsidRPr="00030307">
        <w:rPr>
          <w:bCs/>
        </w:rPr>
        <w:t>Hands on Experience on Angular 2 technology for one complete project in rebasing the UI of the application using the techniques in Angular 8/9.</w:t>
      </w:r>
    </w:p>
    <w:p w14:paraId="156767B2" w14:textId="02DC3CEE" w:rsidR="00030307" w:rsidRPr="00030307" w:rsidRDefault="00030307" w:rsidP="00030307">
      <w:pPr>
        <w:pStyle w:val="NoSpacing"/>
        <w:numPr>
          <w:ilvl w:val="0"/>
          <w:numId w:val="153"/>
        </w:numPr>
        <w:rPr>
          <w:bCs/>
        </w:rPr>
      </w:pPr>
      <w:r w:rsidRPr="00030307">
        <w:rPr>
          <w:bCs/>
        </w:rPr>
        <w:t>Implemented secure authentication flows using AWS Cognito and integrated them with Flutter apps for secure user registration, login, and access control.</w:t>
      </w:r>
    </w:p>
    <w:p w14:paraId="3B01C1B3" w14:textId="561A3AF2" w:rsidR="00030307" w:rsidRPr="00030307" w:rsidRDefault="00030307" w:rsidP="00030307">
      <w:pPr>
        <w:pStyle w:val="NoSpacing"/>
        <w:numPr>
          <w:ilvl w:val="0"/>
          <w:numId w:val="153"/>
        </w:numPr>
        <w:rPr>
          <w:bCs/>
        </w:rPr>
      </w:pPr>
      <w:r w:rsidRPr="00030307">
        <w:rPr>
          <w:bCs/>
        </w:rPr>
        <w:t>Utilized Angular libraries like angular-ui-router, angular-resource to make the powerful single page application and utilized angular-storage to briefly store the information utilized as a part of this application.</w:t>
      </w:r>
    </w:p>
    <w:p w14:paraId="4D70C60B" w14:textId="47543081" w:rsidR="00030307" w:rsidRPr="00030307" w:rsidRDefault="00030307" w:rsidP="00030307">
      <w:pPr>
        <w:pStyle w:val="NoSpacing"/>
        <w:numPr>
          <w:ilvl w:val="0"/>
          <w:numId w:val="153"/>
        </w:numPr>
        <w:rPr>
          <w:bCs/>
        </w:rPr>
      </w:pPr>
      <w:r w:rsidRPr="00030307">
        <w:rPr>
          <w:bCs/>
        </w:rPr>
        <w:t>Used IONIC framework in developing and supporting the internal and public mobile applications on top of Angular 8/9.</w:t>
      </w:r>
    </w:p>
    <w:p w14:paraId="7A6A81EA" w14:textId="03D5A680" w:rsidR="00030307" w:rsidRPr="00030307" w:rsidRDefault="00030307" w:rsidP="00030307">
      <w:pPr>
        <w:pStyle w:val="NoSpacing"/>
        <w:numPr>
          <w:ilvl w:val="0"/>
          <w:numId w:val="153"/>
        </w:numPr>
        <w:rPr>
          <w:bCs/>
        </w:rPr>
      </w:pPr>
      <w:r w:rsidRPr="00030307">
        <w:rPr>
          <w:bCs/>
        </w:rPr>
        <w:t>Developed and maintained .NET applications using C# programming language, ensuring adherence to industry best practices and coding standards.</w:t>
      </w:r>
    </w:p>
    <w:p w14:paraId="6306D9C1" w14:textId="3661239D" w:rsidR="00030307" w:rsidRPr="00030307" w:rsidRDefault="00030307" w:rsidP="00030307">
      <w:pPr>
        <w:pStyle w:val="NoSpacing"/>
        <w:numPr>
          <w:ilvl w:val="0"/>
          <w:numId w:val="153"/>
        </w:numPr>
        <w:rPr>
          <w:bCs/>
        </w:rPr>
      </w:pPr>
      <w:r w:rsidRPr="00030307">
        <w:rPr>
          <w:bCs/>
        </w:rPr>
        <w:t>Designed and implemented scalable and efficient database solutions using Microsoft SQL Server, optimizing query performance and data access.</w:t>
      </w:r>
    </w:p>
    <w:p w14:paraId="18DCA2BF" w14:textId="47A010D5" w:rsidR="00030307" w:rsidRPr="00030307" w:rsidRDefault="00030307" w:rsidP="00030307">
      <w:pPr>
        <w:pStyle w:val="NoSpacing"/>
        <w:numPr>
          <w:ilvl w:val="0"/>
          <w:numId w:val="153"/>
        </w:numPr>
        <w:rPr>
          <w:bCs/>
        </w:rPr>
      </w:pPr>
      <w:r w:rsidRPr="00030307">
        <w:rPr>
          <w:bCs/>
        </w:rPr>
        <w:t>Integrated third-party APIs and services into .NET applications, enabling seamless communication and data exchange between systems.</w:t>
      </w:r>
    </w:p>
    <w:p w14:paraId="635C46DC" w14:textId="62B28A34" w:rsidR="00030307" w:rsidRPr="00030307" w:rsidRDefault="00030307" w:rsidP="00030307">
      <w:pPr>
        <w:pStyle w:val="NoSpacing"/>
        <w:numPr>
          <w:ilvl w:val="0"/>
          <w:numId w:val="153"/>
        </w:numPr>
        <w:rPr>
          <w:bCs/>
        </w:rPr>
      </w:pPr>
      <w:r w:rsidRPr="00030307">
        <w:rPr>
          <w:bCs/>
        </w:rPr>
        <w:t>Implemented error handling strategies using RxJS operators such as catchError, retry, and retryWhen to handle errors, retry failed requests, and recover gracefully from errors in asynchronous operations.</w:t>
      </w:r>
    </w:p>
    <w:p w14:paraId="66175F14" w14:textId="766CCA06" w:rsidR="00030307" w:rsidRPr="00030307" w:rsidRDefault="00030307" w:rsidP="00030307">
      <w:pPr>
        <w:pStyle w:val="NoSpacing"/>
        <w:numPr>
          <w:ilvl w:val="0"/>
          <w:numId w:val="153"/>
        </w:numPr>
        <w:rPr>
          <w:bCs/>
        </w:rPr>
      </w:pPr>
      <w:r w:rsidRPr="00030307">
        <w:rPr>
          <w:bCs/>
        </w:rPr>
        <w:t>Integrated NgRx state management into feature modules, allowing for modular and scalable organization of state logic based on different parts of the application.</w:t>
      </w:r>
    </w:p>
    <w:p w14:paraId="29A77775" w14:textId="468F3FEA" w:rsidR="00030307" w:rsidRPr="00030307" w:rsidRDefault="00030307" w:rsidP="00030307">
      <w:pPr>
        <w:pStyle w:val="NoSpacing"/>
        <w:numPr>
          <w:ilvl w:val="0"/>
          <w:numId w:val="153"/>
        </w:numPr>
        <w:rPr>
          <w:bCs/>
        </w:rPr>
      </w:pPr>
      <w:r w:rsidRPr="00030307">
        <w:rPr>
          <w:bCs/>
        </w:rPr>
        <w:t>Synchronized Angular Router state with NgRx Store, enabling the representation of the application's navigation state within the centralized store.</w:t>
      </w:r>
    </w:p>
    <w:p w14:paraId="189E7A47" w14:textId="0093D80B" w:rsidR="00030307" w:rsidRPr="00030307" w:rsidRDefault="00030307" w:rsidP="00030307">
      <w:pPr>
        <w:pStyle w:val="NoSpacing"/>
        <w:numPr>
          <w:ilvl w:val="0"/>
          <w:numId w:val="153"/>
        </w:numPr>
        <w:rPr>
          <w:bCs/>
        </w:rPr>
      </w:pPr>
      <w:r w:rsidRPr="00030307">
        <w:rPr>
          <w:bCs/>
        </w:rPr>
        <w:t>Customized middleware in NgRx to intercept and modify actions or state changes, enabling the implementation of custom logic or logging for debugging purposes.</w:t>
      </w:r>
    </w:p>
    <w:p w14:paraId="12C5C72B" w14:textId="42D3BDEA" w:rsidR="00030307" w:rsidRPr="00030307" w:rsidRDefault="00030307" w:rsidP="00030307">
      <w:pPr>
        <w:pStyle w:val="NoSpacing"/>
        <w:numPr>
          <w:ilvl w:val="0"/>
          <w:numId w:val="153"/>
        </w:numPr>
        <w:rPr>
          <w:bCs/>
        </w:rPr>
      </w:pPr>
      <w:r w:rsidRPr="00030307">
        <w:rPr>
          <w:bCs/>
        </w:rPr>
        <w:t>Creating custom native elements (new in angular 6), to be used in any other web application, not necessarily angular application. This will enable the search and lineage feature of the metadata to be available to other applications across the enterprise.</w:t>
      </w:r>
    </w:p>
    <w:p w14:paraId="48767A23" w14:textId="5029A262" w:rsidR="00030307" w:rsidRPr="00030307" w:rsidRDefault="00030307" w:rsidP="00030307">
      <w:pPr>
        <w:pStyle w:val="NoSpacing"/>
        <w:numPr>
          <w:ilvl w:val="0"/>
          <w:numId w:val="153"/>
        </w:numPr>
        <w:rPr>
          <w:bCs/>
        </w:rPr>
      </w:pPr>
      <w:r w:rsidRPr="00030307">
        <w:rPr>
          <w:bCs/>
        </w:rPr>
        <w:t>Involved in writing application-level code to interact with APIs, RESTFUL Web Services using AJAX, JSON.</w:t>
      </w:r>
    </w:p>
    <w:p w14:paraId="04386F6E" w14:textId="68476FE0" w:rsidR="00030307" w:rsidRPr="00030307" w:rsidRDefault="00030307" w:rsidP="00030307">
      <w:pPr>
        <w:pStyle w:val="NoSpacing"/>
        <w:numPr>
          <w:ilvl w:val="0"/>
          <w:numId w:val="153"/>
        </w:numPr>
        <w:rPr>
          <w:bCs/>
        </w:rPr>
      </w:pPr>
      <w:r w:rsidRPr="00030307">
        <w:rPr>
          <w:bCs/>
        </w:rPr>
        <w:t>Used RxJS multicasting operators such as share, publish, and multicast to share and multicast observable streams across multiple subscribers, reducing redundant operations and improving performance in scenarios with multiple subscribers.</w:t>
      </w:r>
    </w:p>
    <w:p w14:paraId="041772DB" w14:textId="179BE242" w:rsidR="00030307" w:rsidRPr="00030307" w:rsidRDefault="00030307" w:rsidP="00030307">
      <w:pPr>
        <w:pStyle w:val="NoSpacing"/>
        <w:numPr>
          <w:ilvl w:val="0"/>
          <w:numId w:val="153"/>
        </w:numPr>
        <w:rPr>
          <w:bCs/>
        </w:rPr>
      </w:pPr>
      <w:r w:rsidRPr="00030307">
        <w:rPr>
          <w:bCs/>
        </w:rPr>
        <w:t>Leveraging Angular 5+ and CLI to upgrade applications to Progressive Web Applications. Creating the ngsw-manifest. json and manifest file, to make the applications installable and live on the user's home screen, without the need for an app store, providing offline support and also improving the application load time drastically.</w:t>
      </w:r>
    </w:p>
    <w:p w14:paraId="129DEF43" w14:textId="5243B772" w:rsidR="00030307" w:rsidRPr="00030307" w:rsidRDefault="00030307" w:rsidP="00030307">
      <w:pPr>
        <w:pStyle w:val="NoSpacing"/>
        <w:numPr>
          <w:ilvl w:val="0"/>
          <w:numId w:val="153"/>
        </w:numPr>
        <w:rPr>
          <w:bCs/>
        </w:rPr>
      </w:pPr>
      <w:r w:rsidRPr="00030307">
        <w:rPr>
          <w:bCs/>
        </w:rPr>
        <w:t>Installed and configured Cordova plugins to access native device features.</w:t>
      </w:r>
    </w:p>
    <w:p w14:paraId="4FF09D8E" w14:textId="0AE17678" w:rsidR="00030307" w:rsidRPr="00030307" w:rsidRDefault="00030307" w:rsidP="00030307">
      <w:pPr>
        <w:pStyle w:val="NoSpacing"/>
        <w:numPr>
          <w:ilvl w:val="0"/>
          <w:numId w:val="153"/>
        </w:numPr>
        <w:rPr>
          <w:bCs/>
        </w:rPr>
      </w:pPr>
      <w:r w:rsidRPr="00030307">
        <w:rPr>
          <w:bCs/>
        </w:rPr>
        <w:t>Developed API for using AWS Lambda to manage the servers and run the code in the AWS.</w:t>
      </w:r>
    </w:p>
    <w:p w14:paraId="5CD91D9C" w14:textId="068A9C35" w:rsidR="00030307" w:rsidRPr="00030307" w:rsidRDefault="00030307" w:rsidP="00030307">
      <w:pPr>
        <w:pStyle w:val="NoSpacing"/>
        <w:numPr>
          <w:ilvl w:val="0"/>
          <w:numId w:val="153"/>
        </w:numPr>
        <w:rPr>
          <w:bCs/>
        </w:rPr>
      </w:pPr>
      <w:r w:rsidRPr="00030307">
        <w:rPr>
          <w:bCs/>
        </w:rPr>
        <w:t>Extensively worked with making calls to WEB APIs to fetch the data from the back end as JSON response and parse it on the UI for DOM/CSS Manipulation.</w:t>
      </w:r>
    </w:p>
    <w:p w14:paraId="1051DF63" w14:textId="0E976317" w:rsidR="00030307" w:rsidRPr="00030307" w:rsidRDefault="00030307" w:rsidP="00030307">
      <w:pPr>
        <w:pStyle w:val="NoSpacing"/>
        <w:numPr>
          <w:ilvl w:val="0"/>
          <w:numId w:val="153"/>
        </w:numPr>
        <w:rPr>
          <w:bCs/>
        </w:rPr>
      </w:pPr>
      <w:r w:rsidRPr="00030307">
        <w:rPr>
          <w:bCs/>
        </w:rPr>
        <w:t>Used NPM for installing required node modules and other published Angular NPM modules.</w:t>
      </w:r>
    </w:p>
    <w:p w14:paraId="2FF39A27" w14:textId="60C127EB" w:rsidR="00030307" w:rsidRPr="00030307" w:rsidRDefault="00030307" w:rsidP="00030307">
      <w:pPr>
        <w:pStyle w:val="NoSpacing"/>
        <w:numPr>
          <w:ilvl w:val="0"/>
          <w:numId w:val="153"/>
        </w:numPr>
        <w:rPr>
          <w:bCs/>
        </w:rPr>
      </w:pPr>
      <w:r w:rsidRPr="00030307">
        <w:rPr>
          <w:bCs/>
        </w:rPr>
        <w:t>Created various MongoDB collections and wrote services to store and retrieve user data from the application.</w:t>
      </w:r>
    </w:p>
    <w:p w14:paraId="2F6DA50F" w14:textId="6D2555E8" w:rsidR="00030307" w:rsidRPr="00030307" w:rsidRDefault="00030307" w:rsidP="00030307">
      <w:pPr>
        <w:pStyle w:val="NoSpacing"/>
        <w:numPr>
          <w:ilvl w:val="0"/>
          <w:numId w:val="153"/>
        </w:numPr>
        <w:rPr>
          <w:bCs/>
        </w:rPr>
      </w:pPr>
      <w:r w:rsidRPr="00030307">
        <w:rPr>
          <w:bCs/>
        </w:rPr>
        <w:t>Used REST client / POSTMAN to check the response of various API's, Swagger UI as a visual documentation for back-end implementation and client-side consumption.</w:t>
      </w:r>
    </w:p>
    <w:p w14:paraId="1C61F097" w14:textId="4C5DA8EE" w:rsidR="00030307" w:rsidRPr="00030307" w:rsidRDefault="00030307" w:rsidP="00030307">
      <w:pPr>
        <w:pStyle w:val="NoSpacing"/>
        <w:numPr>
          <w:ilvl w:val="0"/>
          <w:numId w:val="153"/>
        </w:numPr>
        <w:rPr>
          <w:bCs/>
        </w:rPr>
      </w:pPr>
      <w:r w:rsidRPr="00030307">
        <w:rPr>
          <w:bCs/>
        </w:rPr>
        <w:t>Used Jenkins for the build process to generate the rpm-build, Continuous integration and version control is done by GitHub.</w:t>
      </w:r>
    </w:p>
    <w:p w14:paraId="745796E9" w14:textId="402691D8" w:rsidR="00030307" w:rsidRPr="00030307" w:rsidRDefault="00030307" w:rsidP="00030307">
      <w:pPr>
        <w:pStyle w:val="NoSpacing"/>
        <w:numPr>
          <w:ilvl w:val="0"/>
          <w:numId w:val="153"/>
        </w:numPr>
        <w:rPr>
          <w:bCs/>
        </w:rPr>
      </w:pPr>
      <w:r w:rsidRPr="00030307">
        <w:rPr>
          <w:bCs/>
        </w:rPr>
        <w:lastRenderedPageBreak/>
        <w:t>Integrated Interceptors in Angular 8/9 application, which is helpful for every single HTTP request or response.</w:t>
      </w:r>
    </w:p>
    <w:p w14:paraId="5F45627A" w14:textId="22B5EE14" w:rsidR="00030307" w:rsidRPr="00030307" w:rsidRDefault="00030307" w:rsidP="00030307">
      <w:pPr>
        <w:pStyle w:val="NoSpacing"/>
        <w:numPr>
          <w:ilvl w:val="0"/>
          <w:numId w:val="153"/>
        </w:numPr>
        <w:rPr>
          <w:bCs/>
        </w:rPr>
      </w:pPr>
      <w:r w:rsidRPr="00030307">
        <w:rPr>
          <w:bCs/>
        </w:rPr>
        <w:t>Used Node.js NPM module Grunt to run tasks and build properly the project (compile, minify, concat etc.).</w:t>
      </w:r>
    </w:p>
    <w:p w14:paraId="56E2B7CB" w14:textId="387B2A3E" w:rsidR="003D1332" w:rsidRDefault="00030307" w:rsidP="00030307">
      <w:pPr>
        <w:pStyle w:val="NoSpacing"/>
        <w:numPr>
          <w:ilvl w:val="0"/>
          <w:numId w:val="153"/>
        </w:numPr>
        <w:rPr>
          <w:b/>
        </w:rPr>
      </w:pPr>
      <w:r w:rsidRPr="00030307">
        <w:rPr>
          <w:bCs/>
        </w:rPr>
        <w:t>Making HTTPS calls to communicate with the servers and to get the data in the JSON format. Deal well with Server-side Integration and fetching of data from Web Services.</w:t>
      </w:r>
    </w:p>
    <w:p w14:paraId="193796B6" w14:textId="77777777" w:rsidR="00030307" w:rsidRDefault="00030307" w:rsidP="00444CC3">
      <w:pPr>
        <w:pStyle w:val="NoSpacing"/>
        <w:rPr>
          <w:b/>
          <w:lang w:val="en-IN"/>
        </w:rPr>
      </w:pPr>
    </w:p>
    <w:p w14:paraId="7EE4B851" w14:textId="78158FC3" w:rsidR="00030307" w:rsidRPr="00030307" w:rsidRDefault="00030307" w:rsidP="00030307">
      <w:pPr>
        <w:pStyle w:val="NoSpacing"/>
        <w:rPr>
          <w:b/>
        </w:rPr>
      </w:pPr>
      <w:r w:rsidRPr="00030307">
        <w:rPr>
          <w:b/>
        </w:rPr>
        <w:t xml:space="preserve">Angular Developer </w:t>
      </w:r>
    </w:p>
    <w:p w14:paraId="12B1FF55" w14:textId="1EB6A736" w:rsidR="00444CC3" w:rsidRDefault="00030307" w:rsidP="00030307">
      <w:pPr>
        <w:pStyle w:val="NoSpacing"/>
        <w:rPr>
          <w:b/>
        </w:rPr>
      </w:pPr>
      <w:r w:rsidRPr="00030307">
        <w:rPr>
          <w:b/>
        </w:rPr>
        <w:t>CVS Health</w:t>
      </w:r>
      <w:r>
        <w:rPr>
          <w:b/>
        </w:rPr>
        <w:t xml:space="preserve">, </w:t>
      </w:r>
      <w:r w:rsidRPr="00030307">
        <w:rPr>
          <w:b/>
        </w:rPr>
        <w:t xml:space="preserve">Scottsdale, </w:t>
      </w:r>
      <w:r>
        <w:rPr>
          <w:b/>
        </w:rPr>
        <w:t>AZ</w:t>
      </w:r>
      <w:r w:rsidRPr="00030307">
        <w:rPr>
          <w:b/>
        </w:rPr>
        <w:t xml:space="preserve"> </w:t>
      </w:r>
      <w:r>
        <w:rPr>
          <w:b/>
        </w:rPr>
        <w:tab/>
      </w:r>
      <w:r>
        <w:rPr>
          <w:b/>
        </w:rPr>
        <w:tab/>
      </w:r>
      <w:r>
        <w:rPr>
          <w:b/>
        </w:rPr>
        <w:tab/>
      </w:r>
      <w:r>
        <w:rPr>
          <w:b/>
        </w:rPr>
        <w:tab/>
      </w:r>
      <w:r>
        <w:rPr>
          <w:b/>
        </w:rPr>
        <w:tab/>
      </w:r>
      <w:r>
        <w:rPr>
          <w:b/>
        </w:rPr>
        <w:tab/>
      </w:r>
      <w:r>
        <w:rPr>
          <w:b/>
        </w:rPr>
        <w:tab/>
      </w:r>
      <w:r>
        <w:rPr>
          <w:b/>
        </w:rPr>
        <w:tab/>
      </w:r>
      <w:r w:rsidRPr="00030307">
        <w:rPr>
          <w:b/>
        </w:rPr>
        <w:t>Jun 2016 to Nov 2018</w:t>
      </w:r>
    </w:p>
    <w:p w14:paraId="7F1C2AD4" w14:textId="77777777" w:rsidR="00860433" w:rsidRDefault="00860433" w:rsidP="00015465">
      <w:pPr>
        <w:pStyle w:val="NoSpacing"/>
        <w:rPr>
          <w:b/>
        </w:rPr>
      </w:pPr>
    </w:p>
    <w:p w14:paraId="5AECCC26" w14:textId="77777777" w:rsidR="00030307" w:rsidRPr="00030307" w:rsidRDefault="00030307" w:rsidP="00030307">
      <w:pPr>
        <w:pStyle w:val="NoSpacing"/>
        <w:numPr>
          <w:ilvl w:val="0"/>
          <w:numId w:val="156"/>
        </w:numPr>
      </w:pPr>
      <w:r w:rsidRPr="00030307">
        <w:t>Involved in creating stories in JIRA for sprints and worked on estimating the work effort and design for stories as part of the Agile-Scrum development process.</w:t>
      </w:r>
    </w:p>
    <w:p w14:paraId="4960A88B" w14:textId="77777777" w:rsidR="00030307" w:rsidRPr="00030307" w:rsidRDefault="00030307" w:rsidP="00030307">
      <w:pPr>
        <w:pStyle w:val="NoSpacing"/>
        <w:numPr>
          <w:ilvl w:val="0"/>
          <w:numId w:val="156"/>
        </w:numPr>
      </w:pPr>
      <w:r w:rsidRPr="00030307">
        <w:t>Creating User Interfaces for the applications using Angular 2/4/5/6, HTML5, SCSS, JQuery.</w:t>
      </w:r>
    </w:p>
    <w:p w14:paraId="1C2EB510" w14:textId="77777777" w:rsidR="00030307" w:rsidRPr="00030307" w:rsidRDefault="00030307" w:rsidP="00030307">
      <w:pPr>
        <w:pStyle w:val="NoSpacing"/>
        <w:numPr>
          <w:ilvl w:val="0"/>
          <w:numId w:val="156"/>
        </w:numPr>
      </w:pPr>
      <w:r w:rsidRPr="00030307">
        <w:t>Optimized web framework and migrated the framework from AngularJS to Angular 2/Typescript.</w:t>
      </w:r>
    </w:p>
    <w:p w14:paraId="46E4F51D" w14:textId="77777777" w:rsidR="00030307" w:rsidRPr="00030307" w:rsidRDefault="00030307" w:rsidP="00030307">
      <w:pPr>
        <w:pStyle w:val="NoSpacing"/>
        <w:numPr>
          <w:ilvl w:val="0"/>
          <w:numId w:val="156"/>
        </w:numPr>
      </w:pPr>
      <w:r w:rsidRPr="00030307">
        <w:t>Developed reusable Angular4 components.</w:t>
      </w:r>
    </w:p>
    <w:p w14:paraId="589C2C41" w14:textId="77777777" w:rsidR="00030307" w:rsidRPr="00030307" w:rsidRDefault="00030307" w:rsidP="00030307">
      <w:pPr>
        <w:pStyle w:val="NoSpacing"/>
        <w:numPr>
          <w:ilvl w:val="0"/>
          <w:numId w:val="156"/>
        </w:numPr>
      </w:pPr>
      <w:r w:rsidRPr="00030307">
        <w:t>Responsible for requirement analysis, design and development of UI.</w:t>
      </w:r>
    </w:p>
    <w:p w14:paraId="7A5AA7D4" w14:textId="77777777" w:rsidR="00030307" w:rsidRPr="00030307" w:rsidRDefault="00030307" w:rsidP="00030307">
      <w:pPr>
        <w:pStyle w:val="NoSpacing"/>
        <w:numPr>
          <w:ilvl w:val="0"/>
          <w:numId w:val="156"/>
        </w:numPr>
      </w:pPr>
      <w:r w:rsidRPr="00030307">
        <w:t>Created layout management in Angular 4.</w:t>
      </w:r>
    </w:p>
    <w:p w14:paraId="02E577A4" w14:textId="77777777" w:rsidR="00030307" w:rsidRPr="00030307" w:rsidRDefault="00030307" w:rsidP="00030307">
      <w:pPr>
        <w:pStyle w:val="NoSpacing"/>
        <w:numPr>
          <w:ilvl w:val="0"/>
          <w:numId w:val="156"/>
        </w:numPr>
      </w:pPr>
      <w:r w:rsidRPr="00030307">
        <w:t>Involved in developing the web pages using Angular 4, which are powerful in building the Single page web applications</w:t>
      </w:r>
    </w:p>
    <w:p w14:paraId="382B795D" w14:textId="77777777" w:rsidR="00030307" w:rsidRPr="00030307" w:rsidRDefault="00030307" w:rsidP="00030307">
      <w:pPr>
        <w:pStyle w:val="NoSpacing"/>
        <w:numPr>
          <w:ilvl w:val="0"/>
          <w:numId w:val="156"/>
        </w:numPr>
      </w:pPr>
      <w:r w:rsidRPr="00030307">
        <w:t>Extensively participated in UI/UX process for research, analysis, design, prototyping, testing and iterations.</w:t>
      </w:r>
    </w:p>
    <w:p w14:paraId="76DBB3C2" w14:textId="77777777" w:rsidR="00030307" w:rsidRPr="00030307" w:rsidRDefault="00030307" w:rsidP="00030307">
      <w:pPr>
        <w:pStyle w:val="NoSpacing"/>
        <w:numPr>
          <w:ilvl w:val="0"/>
          <w:numId w:val="156"/>
        </w:numPr>
      </w:pPr>
      <w:r w:rsidRPr="00030307">
        <w:t>Designed and developed a web application by using Angular4/5 as front-end and using Web API to receive and pass data to back-end.</w:t>
      </w:r>
    </w:p>
    <w:p w14:paraId="658C1B8D" w14:textId="77777777" w:rsidR="00030307" w:rsidRPr="00030307" w:rsidRDefault="00030307" w:rsidP="00030307">
      <w:pPr>
        <w:pStyle w:val="NoSpacing"/>
        <w:numPr>
          <w:ilvl w:val="0"/>
          <w:numId w:val="156"/>
        </w:numPr>
      </w:pPr>
      <w:r w:rsidRPr="00030307">
        <w:t>Extensively used Bootstrap to implement Bootstrap buttons, forms, paginations, grids, popover scroll spy in webpages.</w:t>
      </w:r>
    </w:p>
    <w:p w14:paraId="4B09D6A6" w14:textId="77777777" w:rsidR="00030307" w:rsidRPr="00030307" w:rsidRDefault="00030307" w:rsidP="00030307">
      <w:pPr>
        <w:pStyle w:val="NoSpacing"/>
        <w:numPr>
          <w:ilvl w:val="0"/>
          <w:numId w:val="156"/>
        </w:numPr>
      </w:pPr>
      <w:r w:rsidRPr="00030307">
        <w:t>Transfer data between parent and child Components by using @Input and @Output.</w:t>
      </w:r>
    </w:p>
    <w:p w14:paraId="537C83C2" w14:textId="77777777" w:rsidR="00030307" w:rsidRPr="00030307" w:rsidRDefault="00030307" w:rsidP="00030307">
      <w:pPr>
        <w:pStyle w:val="NoSpacing"/>
        <w:numPr>
          <w:ilvl w:val="0"/>
          <w:numId w:val="156"/>
        </w:numPr>
      </w:pPr>
      <w:r w:rsidRPr="00030307">
        <w:t>Successfully performed REST APIs integrating using XML and JSON.</w:t>
      </w:r>
    </w:p>
    <w:p w14:paraId="6AD78111" w14:textId="77777777" w:rsidR="00030307" w:rsidRPr="00030307" w:rsidRDefault="00030307" w:rsidP="00030307">
      <w:pPr>
        <w:pStyle w:val="NoSpacing"/>
        <w:numPr>
          <w:ilvl w:val="0"/>
          <w:numId w:val="156"/>
        </w:numPr>
      </w:pPr>
      <w:r w:rsidRPr="00030307">
        <w:t>Designed DOM based interactive to reprogram selected links and adopted WCAG 2.0 standards for HTML and XHTML and W3C standards for CSS as well.</w:t>
      </w:r>
    </w:p>
    <w:p w14:paraId="687F4FFA" w14:textId="77777777" w:rsidR="00030307" w:rsidRPr="00030307" w:rsidRDefault="00030307" w:rsidP="00030307">
      <w:pPr>
        <w:pStyle w:val="NoSpacing"/>
        <w:numPr>
          <w:ilvl w:val="0"/>
          <w:numId w:val="156"/>
        </w:numPr>
      </w:pPr>
      <w:r w:rsidRPr="00030307">
        <w:t>Using MongoDB managed user permissions, writing NoSQL queries, optimizing the database for transactional purposes and creating single sign on features.</w:t>
      </w:r>
    </w:p>
    <w:p w14:paraId="772C0BC0" w14:textId="77777777" w:rsidR="00030307" w:rsidRPr="00030307" w:rsidRDefault="00030307" w:rsidP="00030307">
      <w:pPr>
        <w:pStyle w:val="NoSpacing"/>
        <w:numPr>
          <w:ilvl w:val="0"/>
          <w:numId w:val="156"/>
        </w:numPr>
      </w:pPr>
      <w:r w:rsidRPr="00030307">
        <w:t>Implemented unit tests for NgRx effects and reducers using tools like Jasmine and Jest, ensuring the reliability and correctness of state management logic.</w:t>
      </w:r>
    </w:p>
    <w:p w14:paraId="6FCBAE19" w14:textId="77777777" w:rsidR="00030307" w:rsidRPr="00030307" w:rsidRDefault="00030307" w:rsidP="00030307">
      <w:pPr>
        <w:pStyle w:val="NoSpacing"/>
        <w:numPr>
          <w:ilvl w:val="0"/>
          <w:numId w:val="156"/>
        </w:numPr>
      </w:pPr>
      <w:r w:rsidRPr="00030307">
        <w:t>Implemented Route Guards for Authentication, using HTTP in Service to connect with URLs from Web API, using postman and swagger to test Web API.</w:t>
      </w:r>
    </w:p>
    <w:p w14:paraId="73E2DDE7" w14:textId="77777777" w:rsidR="00030307" w:rsidRPr="00030307" w:rsidRDefault="00030307" w:rsidP="00030307">
      <w:pPr>
        <w:pStyle w:val="NoSpacing"/>
        <w:numPr>
          <w:ilvl w:val="0"/>
          <w:numId w:val="156"/>
        </w:numPr>
      </w:pPr>
      <w:r w:rsidRPr="00030307">
        <w:t>Co-ordinate with other software developers when modifications are required to multiple modules or applications and Support the Testing Team on Bug Fixing.</w:t>
      </w:r>
    </w:p>
    <w:p w14:paraId="6167EB9D" w14:textId="77777777" w:rsidR="00030307" w:rsidRPr="00030307" w:rsidRDefault="00030307" w:rsidP="00030307">
      <w:pPr>
        <w:pStyle w:val="NoSpacing"/>
        <w:numPr>
          <w:ilvl w:val="0"/>
          <w:numId w:val="156"/>
        </w:numPr>
      </w:pPr>
      <w:r w:rsidRPr="00030307">
        <w:t>Designed animated webpages by importing the @angular/animations, which is the latest animation package in Angular 4.</w:t>
      </w:r>
    </w:p>
    <w:p w14:paraId="6AC6DA3F" w14:textId="77777777" w:rsidR="00030307" w:rsidRPr="00030307" w:rsidRDefault="00030307" w:rsidP="00030307">
      <w:pPr>
        <w:pStyle w:val="NoSpacing"/>
        <w:numPr>
          <w:ilvl w:val="0"/>
          <w:numId w:val="156"/>
        </w:numPr>
      </w:pPr>
      <w:r w:rsidRPr="00030307">
        <w:t>Used Maven for build, configuring and deploying the application in all the environments and GIT as Version Control Tool.</w:t>
      </w:r>
    </w:p>
    <w:p w14:paraId="69AF9886" w14:textId="77777777" w:rsidR="00030307" w:rsidRPr="00030307" w:rsidRDefault="00030307" w:rsidP="00030307">
      <w:pPr>
        <w:pStyle w:val="NoSpacing"/>
        <w:numPr>
          <w:ilvl w:val="0"/>
          <w:numId w:val="156"/>
        </w:numPr>
      </w:pPr>
      <w:r w:rsidRPr="00030307">
        <w:t>Created Angular 4 parent and child components in the application by using the angular-cli command ng g component.</w:t>
      </w:r>
    </w:p>
    <w:p w14:paraId="107B2D6A" w14:textId="77777777" w:rsidR="00030307" w:rsidRPr="00030307" w:rsidRDefault="00030307" w:rsidP="00030307">
      <w:pPr>
        <w:pStyle w:val="NoSpacing"/>
        <w:numPr>
          <w:ilvl w:val="0"/>
          <w:numId w:val="156"/>
        </w:numPr>
      </w:pPr>
      <w:r w:rsidRPr="00030307">
        <w:t>Integrated RxJS with frontend frameworks such as Angular, React, or Vue.js, and backend frameworks such as Node.js, Express.js, or NestJS, to handle asynchronous operations, manage state, and implement reactive components and services.</w:t>
      </w:r>
    </w:p>
    <w:p w14:paraId="608A0217" w14:textId="77777777" w:rsidR="00030307" w:rsidRPr="00030307" w:rsidRDefault="00030307" w:rsidP="00030307">
      <w:pPr>
        <w:pStyle w:val="NoSpacing"/>
        <w:numPr>
          <w:ilvl w:val="0"/>
          <w:numId w:val="156"/>
        </w:numPr>
      </w:pPr>
      <w:r w:rsidRPr="00030307">
        <w:t>Expert in techniques used in Angular 5 with the help of Typescript.</w:t>
      </w:r>
    </w:p>
    <w:p w14:paraId="297F0A3E" w14:textId="77777777" w:rsidR="00030307" w:rsidRPr="00030307" w:rsidRDefault="00030307" w:rsidP="00030307">
      <w:pPr>
        <w:pStyle w:val="NoSpacing"/>
        <w:numPr>
          <w:ilvl w:val="0"/>
          <w:numId w:val="156"/>
        </w:numPr>
      </w:pPr>
      <w:r w:rsidRPr="00030307">
        <w:t>Used various features of Angular 4/5 like data binding, custom pipes, routing, custom directives, string interpolation and dynamic binding to meet custom requirements.</w:t>
      </w:r>
    </w:p>
    <w:p w14:paraId="09B8B6DB" w14:textId="77777777" w:rsidR="00030307" w:rsidRPr="00030307" w:rsidRDefault="00030307" w:rsidP="00030307">
      <w:pPr>
        <w:pStyle w:val="NoSpacing"/>
        <w:numPr>
          <w:ilvl w:val="0"/>
          <w:numId w:val="156"/>
        </w:numPr>
      </w:pPr>
      <w:r w:rsidRPr="00030307">
        <w:lastRenderedPageBreak/>
        <w:t>Used Angular 4/5 services like Http for fetching data using restful API's.</w:t>
      </w:r>
    </w:p>
    <w:p w14:paraId="0E4BAA3B" w14:textId="77777777" w:rsidR="00030307" w:rsidRPr="00030307" w:rsidRDefault="00030307" w:rsidP="00030307">
      <w:pPr>
        <w:pStyle w:val="NoSpacing"/>
        <w:numPr>
          <w:ilvl w:val="0"/>
          <w:numId w:val="156"/>
        </w:numPr>
      </w:pPr>
      <w:r w:rsidRPr="00030307">
        <w:t>Worked on HTML5, CSS3, Angular 4, Typescript and additional frameworks like Bootstrap for responsive design, less for preprocessing are used.</w:t>
      </w:r>
    </w:p>
    <w:p w14:paraId="5AB29C15" w14:textId="77777777" w:rsidR="00444CC3" w:rsidRDefault="00444CC3" w:rsidP="00015465">
      <w:pPr>
        <w:pStyle w:val="NoSpacing"/>
        <w:rPr>
          <w:b/>
        </w:rPr>
      </w:pPr>
    </w:p>
    <w:p w14:paraId="77E44924" w14:textId="40E37D71" w:rsidR="00030307" w:rsidRPr="00030307" w:rsidRDefault="00030307" w:rsidP="00030307">
      <w:pPr>
        <w:pStyle w:val="NoSpacing"/>
        <w:rPr>
          <w:b/>
        </w:rPr>
      </w:pPr>
      <w:r w:rsidRPr="00030307">
        <w:rPr>
          <w:b/>
        </w:rPr>
        <w:t xml:space="preserve">UI Developer </w:t>
      </w:r>
    </w:p>
    <w:p w14:paraId="26F8064C" w14:textId="7799F493" w:rsidR="00444CC3" w:rsidRDefault="00030307" w:rsidP="00030307">
      <w:pPr>
        <w:pStyle w:val="NoSpacing"/>
        <w:rPr>
          <w:b/>
        </w:rPr>
      </w:pPr>
      <w:r w:rsidRPr="00030307">
        <w:rPr>
          <w:b/>
        </w:rPr>
        <w:t>Abbott</w:t>
      </w:r>
      <w:r>
        <w:rPr>
          <w:b/>
        </w:rPr>
        <w:t xml:space="preserve">, </w:t>
      </w:r>
      <w:r w:rsidRPr="00030307">
        <w:rPr>
          <w:b/>
        </w:rPr>
        <w:t xml:space="preserve">Austin, </w:t>
      </w:r>
      <w:r>
        <w:rPr>
          <w:b/>
        </w:rPr>
        <w:t>TX</w:t>
      </w:r>
      <w:r w:rsidRPr="00030307">
        <w:rPr>
          <w:b/>
        </w:rPr>
        <w:t xml:space="preserve"> </w:t>
      </w:r>
      <w:r>
        <w:rPr>
          <w:b/>
        </w:rPr>
        <w:tab/>
      </w:r>
      <w:r>
        <w:rPr>
          <w:b/>
        </w:rPr>
        <w:tab/>
      </w:r>
      <w:r>
        <w:rPr>
          <w:b/>
        </w:rPr>
        <w:tab/>
      </w:r>
      <w:r>
        <w:rPr>
          <w:b/>
        </w:rPr>
        <w:tab/>
      </w:r>
      <w:r>
        <w:rPr>
          <w:b/>
        </w:rPr>
        <w:tab/>
      </w:r>
      <w:r>
        <w:rPr>
          <w:b/>
        </w:rPr>
        <w:tab/>
      </w:r>
      <w:r>
        <w:rPr>
          <w:b/>
        </w:rPr>
        <w:tab/>
      </w:r>
      <w:r>
        <w:rPr>
          <w:b/>
        </w:rPr>
        <w:tab/>
      </w:r>
      <w:r w:rsidRPr="00030307">
        <w:rPr>
          <w:b/>
        </w:rPr>
        <w:t>Sept 2014 to May 2016</w:t>
      </w:r>
    </w:p>
    <w:p w14:paraId="350E2B62" w14:textId="77777777" w:rsidR="00860433" w:rsidRDefault="00860433" w:rsidP="00015465">
      <w:pPr>
        <w:pStyle w:val="NoSpacing"/>
        <w:rPr>
          <w:b/>
        </w:rPr>
      </w:pPr>
    </w:p>
    <w:p w14:paraId="63FE5DB1" w14:textId="77777777" w:rsidR="00030307" w:rsidRPr="00030307" w:rsidRDefault="00030307" w:rsidP="00030307">
      <w:pPr>
        <w:pStyle w:val="NoSpacing"/>
        <w:numPr>
          <w:ilvl w:val="0"/>
          <w:numId w:val="149"/>
        </w:numPr>
        <w:rPr>
          <w:bCs/>
        </w:rPr>
      </w:pPr>
      <w:r w:rsidRPr="00030307">
        <w:rPr>
          <w:bCs/>
        </w:rPr>
        <w:t>Designed and developed responsive and intuitive user interfaces using AngularJS.</w:t>
      </w:r>
    </w:p>
    <w:p w14:paraId="305D3C19" w14:textId="77777777" w:rsidR="00030307" w:rsidRPr="00030307" w:rsidRDefault="00030307" w:rsidP="00030307">
      <w:pPr>
        <w:pStyle w:val="NoSpacing"/>
        <w:numPr>
          <w:ilvl w:val="0"/>
          <w:numId w:val="149"/>
        </w:numPr>
        <w:rPr>
          <w:bCs/>
        </w:rPr>
      </w:pPr>
      <w:r w:rsidRPr="00030307">
        <w:rPr>
          <w:bCs/>
        </w:rPr>
        <w:t>Translated UI/UX designs and wireframes into high-quality code with AngularJS components.</w:t>
      </w:r>
    </w:p>
    <w:p w14:paraId="03D75B09" w14:textId="77777777" w:rsidR="00030307" w:rsidRPr="00030307" w:rsidRDefault="00030307" w:rsidP="00030307">
      <w:pPr>
        <w:pStyle w:val="NoSpacing"/>
        <w:numPr>
          <w:ilvl w:val="0"/>
          <w:numId w:val="149"/>
        </w:numPr>
        <w:rPr>
          <w:bCs/>
        </w:rPr>
      </w:pPr>
      <w:r w:rsidRPr="00030307">
        <w:rPr>
          <w:bCs/>
        </w:rPr>
        <w:t>Implemented user-friendly and visually appealing layouts with AngularJS directives and templates.</w:t>
      </w:r>
    </w:p>
    <w:p w14:paraId="77CC1479" w14:textId="77777777" w:rsidR="00030307" w:rsidRPr="00030307" w:rsidRDefault="00030307" w:rsidP="00030307">
      <w:pPr>
        <w:pStyle w:val="NoSpacing"/>
        <w:numPr>
          <w:ilvl w:val="0"/>
          <w:numId w:val="149"/>
        </w:numPr>
        <w:rPr>
          <w:bCs/>
        </w:rPr>
      </w:pPr>
      <w:r w:rsidRPr="00030307">
        <w:rPr>
          <w:bCs/>
        </w:rPr>
        <w:t>Collaborated with UI/UX designers to create seamless user experiences in AngularJS applications.</w:t>
      </w:r>
    </w:p>
    <w:p w14:paraId="6B3A6C9A" w14:textId="77777777" w:rsidR="00030307" w:rsidRPr="00030307" w:rsidRDefault="00030307" w:rsidP="00030307">
      <w:pPr>
        <w:pStyle w:val="NoSpacing"/>
        <w:numPr>
          <w:ilvl w:val="0"/>
          <w:numId w:val="149"/>
        </w:numPr>
        <w:rPr>
          <w:bCs/>
        </w:rPr>
      </w:pPr>
      <w:r w:rsidRPr="00030307">
        <w:rPr>
          <w:bCs/>
        </w:rPr>
        <w:t>Integrated AngularJS with RESTful APIs to fetch and display dynamic data on the UI.</w:t>
      </w:r>
    </w:p>
    <w:p w14:paraId="3B653985" w14:textId="77777777" w:rsidR="00030307" w:rsidRPr="00030307" w:rsidRDefault="00030307" w:rsidP="00030307">
      <w:pPr>
        <w:pStyle w:val="NoSpacing"/>
        <w:numPr>
          <w:ilvl w:val="0"/>
          <w:numId w:val="149"/>
        </w:numPr>
        <w:rPr>
          <w:bCs/>
        </w:rPr>
      </w:pPr>
      <w:r w:rsidRPr="00030307">
        <w:rPr>
          <w:bCs/>
        </w:rPr>
        <w:t>Utilized AngularJS animations and transitions to enhance user interactions and visual feedback.</w:t>
      </w:r>
    </w:p>
    <w:p w14:paraId="355C7A9C" w14:textId="77777777" w:rsidR="00030307" w:rsidRPr="00030307" w:rsidRDefault="00030307" w:rsidP="00030307">
      <w:pPr>
        <w:pStyle w:val="NoSpacing"/>
        <w:numPr>
          <w:ilvl w:val="0"/>
          <w:numId w:val="149"/>
        </w:numPr>
        <w:rPr>
          <w:bCs/>
        </w:rPr>
      </w:pPr>
      <w:r w:rsidRPr="00030307">
        <w:rPr>
          <w:bCs/>
        </w:rPr>
        <w:t>Implemented form validations and error handling to ensure data integrity and user input correctness.</w:t>
      </w:r>
    </w:p>
    <w:p w14:paraId="37D87D9A" w14:textId="77777777" w:rsidR="00030307" w:rsidRPr="00030307" w:rsidRDefault="00030307" w:rsidP="00030307">
      <w:pPr>
        <w:pStyle w:val="NoSpacing"/>
        <w:numPr>
          <w:ilvl w:val="0"/>
          <w:numId w:val="149"/>
        </w:numPr>
        <w:rPr>
          <w:bCs/>
        </w:rPr>
      </w:pPr>
      <w:r w:rsidRPr="00030307">
        <w:rPr>
          <w:bCs/>
        </w:rPr>
        <w:t>Optimized AngularJS applications for performance and cross-browser compatibility.</w:t>
      </w:r>
    </w:p>
    <w:p w14:paraId="07574900" w14:textId="77777777" w:rsidR="00030307" w:rsidRPr="00030307" w:rsidRDefault="00030307" w:rsidP="00030307">
      <w:pPr>
        <w:pStyle w:val="NoSpacing"/>
        <w:numPr>
          <w:ilvl w:val="0"/>
          <w:numId w:val="149"/>
        </w:numPr>
        <w:rPr>
          <w:bCs/>
        </w:rPr>
      </w:pPr>
      <w:r w:rsidRPr="00030307">
        <w:rPr>
          <w:bCs/>
        </w:rPr>
        <w:t>Conducted usability testing and gathered user feedback to improve the UI/UX design of AngularJS applications.</w:t>
      </w:r>
    </w:p>
    <w:p w14:paraId="3A98467D" w14:textId="77777777" w:rsidR="00030307" w:rsidRPr="00030307" w:rsidRDefault="00030307" w:rsidP="00030307">
      <w:pPr>
        <w:pStyle w:val="NoSpacing"/>
        <w:numPr>
          <w:ilvl w:val="0"/>
          <w:numId w:val="149"/>
        </w:numPr>
        <w:rPr>
          <w:bCs/>
        </w:rPr>
      </w:pPr>
      <w:r w:rsidRPr="00030307">
        <w:rPr>
          <w:bCs/>
        </w:rPr>
        <w:t>Worked with AngularJS Material Design components to create modern and consistent UI elements.</w:t>
      </w:r>
    </w:p>
    <w:p w14:paraId="7ED4F9CE" w14:textId="77777777" w:rsidR="00030307" w:rsidRPr="00030307" w:rsidRDefault="00030307" w:rsidP="00030307">
      <w:pPr>
        <w:pStyle w:val="NoSpacing"/>
        <w:numPr>
          <w:ilvl w:val="0"/>
          <w:numId w:val="149"/>
        </w:numPr>
        <w:rPr>
          <w:bCs/>
        </w:rPr>
      </w:pPr>
      <w:r w:rsidRPr="00030307">
        <w:rPr>
          <w:bCs/>
        </w:rPr>
        <w:t>Developed reusable AngularJS components and services to improve code maintainability and scalability.</w:t>
      </w:r>
    </w:p>
    <w:p w14:paraId="4B805037" w14:textId="77777777" w:rsidR="00030307" w:rsidRPr="00030307" w:rsidRDefault="00030307" w:rsidP="00030307">
      <w:pPr>
        <w:pStyle w:val="NoSpacing"/>
        <w:numPr>
          <w:ilvl w:val="0"/>
          <w:numId w:val="149"/>
        </w:numPr>
        <w:rPr>
          <w:bCs/>
        </w:rPr>
      </w:pPr>
      <w:r w:rsidRPr="00030307">
        <w:rPr>
          <w:bCs/>
        </w:rPr>
        <w:t>Implemented routing and navigation in AngularJS applications to create seamless user journeys.</w:t>
      </w:r>
    </w:p>
    <w:p w14:paraId="14923BE7" w14:textId="77777777" w:rsidR="00030307" w:rsidRPr="00030307" w:rsidRDefault="00030307" w:rsidP="00030307">
      <w:pPr>
        <w:pStyle w:val="NoSpacing"/>
        <w:numPr>
          <w:ilvl w:val="0"/>
          <w:numId w:val="149"/>
        </w:numPr>
        <w:rPr>
          <w:bCs/>
        </w:rPr>
      </w:pPr>
      <w:r w:rsidRPr="00030307">
        <w:rPr>
          <w:bCs/>
        </w:rPr>
        <w:t>Integrated third-party libraries and plugins with AngularJS for enhanced functionality.</w:t>
      </w:r>
    </w:p>
    <w:p w14:paraId="4910D24D" w14:textId="77777777" w:rsidR="00030307" w:rsidRPr="00030307" w:rsidRDefault="00030307" w:rsidP="00030307">
      <w:pPr>
        <w:pStyle w:val="NoSpacing"/>
        <w:numPr>
          <w:ilvl w:val="0"/>
          <w:numId w:val="149"/>
        </w:numPr>
        <w:rPr>
          <w:bCs/>
        </w:rPr>
      </w:pPr>
      <w:r w:rsidRPr="00030307">
        <w:rPr>
          <w:bCs/>
        </w:rPr>
        <w:t>Used version control systems like Git to manage codebase and collaborate with other developers.</w:t>
      </w:r>
    </w:p>
    <w:p w14:paraId="2560B575" w14:textId="77777777" w:rsidR="00030307" w:rsidRPr="00030307" w:rsidRDefault="00030307" w:rsidP="00030307">
      <w:pPr>
        <w:pStyle w:val="NoSpacing"/>
        <w:numPr>
          <w:ilvl w:val="0"/>
          <w:numId w:val="149"/>
        </w:numPr>
        <w:rPr>
          <w:bCs/>
        </w:rPr>
      </w:pPr>
      <w:r w:rsidRPr="00030307">
        <w:rPr>
          <w:bCs/>
        </w:rPr>
        <w:t>Stayed updated with the latest UI/UX trends and best practices in AngularJS development.</w:t>
      </w:r>
    </w:p>
    <w:p w14:paraId="0A1E090C" w14:textId="77777777" w:rsidR="00030307" w:rsidRPr="00030307" w:rsidRDefault="00030307" w:rsidP="00030307">
      <w:pPr>
        <w:pStyle w:val="NoSpacing"/>
        <w:numPr>
          <w:ilvl w:val="0"/>
          <w:numId w:val="149"/>
        </w:numPr>
        <w:rPr>
          <w:bCs/>
        </w:rPr>
      </w:pPr>
      <w:r w:rsidRPr="00030307">
        <w:rPr>
          <w:bCs/>
        </w:rPr>
        <w:t>Provided technical guidance and mentorship to junior developers on AngularJS UI/UX development.</w:t>
      </w:r>
    </w:p>
    <w:p w14:paraId="3D4DC609" w14:textId="77777777" w:rsidR="00030307" w:rsidRPr="00030307" w:rsidRDefault="00030307" w:rsidP="00030307">
      <w:pPr>
        <w:pStyle w:val="NoSpacing"/>
        <w:numPr>
          <w:ilvl w:val="0"/>
          <w:numId w:val="149"/>
        </w:numPr>
        <w:rPr>
          <w:bCs/>
        </w:rPr>
      </w:pPr>
      <w:r w:rsidRPr="00030307">
        <w:rPr>
          <w:bCs/>
        </w:rPr>
        <w:t>Worked in an Agile environment, participating in sprint planning, reviews, and retrospectives for AngularJS projects.</w:t>
      </w:r>
    </w:p>
    <w:p w14:paraId="6BB31558" w14:textId="77777777" w:rsidR="00030307" w:rsidRPr="00030307" w:rsidRDefault="00030307" w:rsidP="00030307">
      <w:pPr>
        <w:pStyle w:val="NoSpacing"/>
        <w:numPr>
          <w:ilvl w:val="0"/>
          <w:numId w:val="149"/>
        </w:numPr>
        <w:rPr>
          <w:bCs/>
        </w:rPr>
      </w:pPr>
      <w:r w:rsidRPr="00030307">
        <w:rPr>
          <w:bCs/>
        </w:rPr>
        <w:t>Conducted accessibility audits and implemented WCAG standards for AngularJS applications to ensure inclusivity.</w:t>
      </w:r>
    </w:p>
    <w:p w14:paraId="5046B526" w14:textId="77777777" w:rsidR="00030307" w:rsidRPr="00030307" w:rsidRDefault="00030307" w:rsidP="00030307">
      <w:pPr>
        <w:pStyle w:val="NoSpacing"/>
        <w:numPr>
          <w:ilvl w:val="0"/>
          <w:numId w:val="149"/>
        </w:numPr>
        <w:rPr>
          <w:bCs/>
        </w:rPr>
      </w:pPr>
      <w:r w:rsidRPr="00030307">
        <w:rPr>
          <w:bCs/>
        </w:rPr>
        <w:t>Developed custom AngularJS directives for complex UI components and interactions.</w:t>
      </w:r>
    </w:p>
    <w:p w14:paraId="43A04719" w14:textId="77777777" w:rsidR="00030307" w:rsidRPr="00030307" w:rsidRDefault="00030307" w:rsidP="00030307">
      <w:pPr>
        <w:pStyle w:val="NoSpacing"/>
        <w:numPr>
          <w:ilvl w:val="0"/>
          <w:numId w:val="149"/>
        </w:numPr>
        <w:rPr>
          <w:bCs/>
        </w:rPr>
      </w:pPr>
      <w:r w:rsidRPr="00030307">
        <w:rPr>
          <w:bCs/>
        </w:rPr>
        <w:t>Documented UI/UX design patterns and best practices for AngularJS development.</w:t>
      </w:r>
    </w:p>
    <w:p w14:paraId="76D4712E" w14:textId="77777777" w:rsidR="00030307" w:rsidRPr="00030307" w:rsidRDefault="00030307" w:rsidP="00030307">
      <w:pPr>
        <w:pStyle w:val="NoSpacing"/>
        <w:numPr>
          <w:ilvl w:val="0"/>
          <w:numId w:val="149"/>
        </w:numPr>
        <w:rPr>
          <w:bCs/>
        </w:rPr>
      </w:pPr>
      <w:r w:rsidRPr="00030307">
        <w:rPr>
          <w:bCs/>
        </w:rPr>
        <w:t>Created responsive layouts and optimized UI elements for various screen sizes using AngularJS.</w:t>
      </w:r>
    </w:p>
    <w:p w14:paraId="4F06EF84" w14:textId="77777777" w:rsidR="00030307" w:rsidRPr="00030307" w:rsidRDefault="00030307" w:rsidP="00030307">
      <w:pPr>
        <w:pStyle w:val="NoSpacing"/>
        <w:numPr>
          <w:ilvl w:val="0"/>
          <w:numId w:val="149"/>
        </w:numPr>
        <w:rPr>
          <w:bCs/>
        </w:rPr>
      </w:pPr>
      <w:r w:rsidRPr="00030307">
        <w:rPr>
          <w:bCs/>
        </w:rPr>
        <w:t>Collaborated with backend developers to integrate frontend UI with backend APIs in AngularJS applications.</w:t>
      </w:r>
    </w:p>
    <w:p w14:paraId="60DB21D1" w14:textId="581F73E4" w:rsidR="00860433" w:rsidRPr="00860433" w:rsidRDefault="00030307" w:rsidP="00030307">
      <w:pPr>
        <w:pStyle w:val="NoSpacing"/>
        <w:numPr>
          <w:ilvl w:val="0"/>
          <w:numId w:val="149"/>
        </w:numPr>
        <w:rPr>
          <w:bCs/>
        </w:rPr>
      </w:pPr>
      <w:r w:rsidRPr="00030307">
        <w:rPr>
          <w:bCs/>
        </w:rPr>
        <w:t>Implemented lazy loading and code splitting techniques in AngularJS applications for improved performance.</w:t>
      </w:r>
    </w:p>
    <w:p w14:paraId="54CE1C2A" w14:textId="77777777" w:rsidR="00444CC3" w:rsidRDefault="00444CC3" w:rsidP="00015465">
      <w:pPr>
        <w:pStyle w:val="NoSpacing"/>
        <w:rPr>
          <w:b/>
        </w:rPr>
      </w:pPr>
    </w:p>
    <w:p w14:paraId="3ED21149" w14:textId="1B290403"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00D7227F" w14:textId="75BF85A7" w:rsidR="00860433" w:rsidRPr="00D53105" w:rsidRDefault="00030307" w:rsidP="00030307">
      <w:pPr>
        <w:pStyle w:val="NoSpacing"/>
        <w:numPr>
          <w:ilvl w:val="0"/>
          <w:numId w:val="61"/>
        </w:numPr>
      </w:pPr>
      <w:r w:rsidRPr="00030307">
        <w:t xml:space="preserve">BS in CS From Kakatiya University in 2014 </w:t>
      </w:r>
    </w:p>
    <w:sectPr w:rsidR="00860433" w:rsidRPr="00D53105" w:rsidSect="00D7716F">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B0D879" w14:textId="77777777" w:rsidR="00D7716F" w:rsidRDefault="00D7716F">
      <w:r>
        <w:separator/>
      </w:r>
    </w:p>
  </w:endnote>
  <w:endnote w:type="continuationSeparator" w:id="0">
    <w:p w14:paraId="27CFCF83" w14:textId="77777777" w:rsidR="00D7716F" w:rsidRDefault="00D77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EDE0B4" w14:textId="77777777" w:rsidR="00D7716F" w:rsidRDefault="00D7716F">
      <w:r>
        <w:separator/>
      </w:r>
    </w:p>
  </w:footnote>
  <w:footnote w:type="continuationSeparator" w:id="0">
    <w:p w14:paraId="64307EBC" w14:textId="77777777" w:rsidR="00D7716F" w:rsidRDefault="00D77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0346C3BA" w:rsidR="00BF14B3" w:rsidRPr="00654952" w:rsidRDefault="00BF14B3" w:rsidP="009D2991">
    <w:pPr>
      <w:pStyle w:val="NoSpacing"/>
    </w:pPr>
    <w:r w:rsidRPr="00654952">
      <w:rPr>
        <w:b/>
        <w:bCs/>
      </w:rPr>
      <w:t>Candidate Location:</w:t>
    </w:r>
    <w:r w:rsidR="00EC3F6D" w:rsidRPr="00654952">
      <w:t xml:space="preserve"> </w:t>
    </w:r>
    <w:r w:rsidR="009B5038" w:rsidRPr="009B5038">
      <w:t>Sandy Springs</w:t>
    </w:r>
    <w:r w:rsidR="00526C25" w:rsidRPr="00526C25">
      <w:t>,</w:t>
    </w:r>
    <w:r w:rsidR="00526C25">
      <w:t xml:space="preserve"> </w:t>
    </w:r>
    <w:r w:rsidR="009B5038">
      <w:t>GA</w:t>
    </w:r>
  </w:p>
  <w:p w14:paraId="2AE93543" w14:textId="4242771F" w:rsidR="007255EB" w:rsidRDefault="00BF14B3" w:rsidP="00654952">
    <w:pPr>
      <w:pStyle w:val="NoSpacing"/>
    </w:pPr>
    <w:r w:rsidRPr="00654952">
      <w:rPr>
        <w:b/>
        <w:bCs/>
      </w:rPr>
      <w:t>Candidate E-mail ID:</w:t>
    </w:r>
    <w:r w:rsidRPr="00654952">
      <w:t xml:space="preserve"> </w:t>
    </w:r>
    <w:r w:rsidR="009B5038" w:rsidRPr="009B5038">
      <w:rPr>
        <w:rStyle w:val="Hyperlink"/>
      </w:rPr>
      <w:t>parishkumar321@gmail.com</w:t>
    </w:r>
  </w:p>
  <w:p w14:paraId="639D8B28" w14:textId="148D1A0F" w:rsidR="00BF14B3" w:rsidRPr="00C403D6" w:rsidRDefault="00BF14B3" w:rsidP="00654952">
    <w:pPr>
      <w:pStyle w:val="NoSpacing"/>
    </w:pPr>
    <w:r w:rsidRPr="00654952">
      <w:rPr>
        <w:b/>
        <w:bCs/>
      </w:rPr>
      <w:t>Contact Number:</w:t>
    </w:r>
    <w:r w:rsidR="004C7072" w:rsidRPr="00654952">
      <w:t xml:space="preserve"> </w:t>
    </w:r>
    <w:r w:rsidR="009B5038" w:rsidRPr="009B5038">
      <w:t>915-277-0515</w:t>
    </w:r>
  </w:p>
  <w:p w14:paraId="6360024A" w14:textId="77777777" w:rsidR="00AD5567" w:rsidRDefault="00AD5567" w:rsidP="00AD5567">
    <w:pPr>
      <w:pStyle w:val="Header"/>
      <w:rPr>
        <w:rFonts w:asciiTheme="minorHAnsi" w:hAnsiTheme="minorHAnsi" w:cstheme="minorHAnsi"/>
        <w:b/>
        <w:sz w:val="10"/>
        <w:szCs w:val="28"/>
      </w:rPr>
    </w:pPr>
  </w:p>
  <w:p w14:paraId="33822890" w14:textId="2084BC11" w:rsidR="001D1725" w:rsidRDefault="009B5038" w:rsidP="005C26B1">
    <w:pPr>
      <w:pStyle w:val="Header"/>
      <w:jc w:val="center"/>
      <w:rPr>
        <w:rFonts w:asciiTheme="minorHAnsi" w:hAnsiTheme="minorHAnsi" w:cstheme="minorHAnsi"/>
        <w:b/>
        <w:sz w:val="28"/>
        <w:szCs w:val="28"/>
      </w:rPr>
    </w:pPr>
    <w:r w:rsidRPr="009B5038">
      <w:rPr>
        <w:rFonts w:asciiTheme="minorHAnsi" w:hAnsiTheme="minorHAnsi" w:cstheme="minorHAnsi"/>
        <w:b/>
        <w:sz w:val="28"/>
        <w:szCs w:val="28"/>
      </w:rPr>
      <w:t>Parish Kumar Maduri</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00F3269"/>
    <w:multiLevelType w:val="hybridMultilevel"/>
    <w:tmpl w:val="47DE6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AB6102"/>
    <w:multiLevelType w:val="hybridMultilevel"/>
    <w:tmpl w:val="A8FA2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40"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CF7652"/>
    <w:multiLevelType w:val="hybridMultilevel"/>
    <w:tmpl w:val="DC14A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26FD700E"/>
    <w:multiLevelType w:val="hybridMultilevel"/>
    <w:tmpl w:val="24D8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0" w15:restartNumberingAfterBreak="0">
    <w:nsid w:val="2CEA3956"/>
    <w:multiLevelType w:val="hybridMultilevel"/>
    <w:tmpl w:val="B4EA0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1176EAA"/>
    <w:multiLevelType w:val="hybridMultilevel"/>
    <w:tmpl w:val="883CF3F0"/>
    <w:lvl w:ilvl="0" w:tplc="9E6287C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327F73FB"/>
    <w:multiLevelType w:val="hybridMultilevel"/>
    <w:tmpl w:val="87EA8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2"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0540BC7"/>
    <w:multiLevelType w:val="hybridMultilevel"/>
    <w:tmpl w:val="EAF69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8" w15:restartNumberingAfterBreak="0">
    <w:nsid w:val="4212793B"/>
    <w:multiLevelType w:val="hybridMultilevel"/>
    <w:tmpl w:val="217CD630"/>
    <w:lvl w:ilvl="0" w:tplc="9E6287C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6" w15:restartNumberingAfterBreak="0">
    <w:nsid w:val="46020C07"/>
    <w:multiLevelType w:val="hybridMultilevel"/>
    <w:tmpl w:val="110A3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8"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9"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AB8473A"/>
    <w:multiLevelType w:val="hybridMultilevel"/>
    <w:tmpl w:val="7F02E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D8D6EE8"/>
    <w:multiLevelType w:val="hybridMultilevel"/>
    <w:tmpl w:val="2DDC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3"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43F4A43"/>
    <w:multiLevelType w:val="hybridMultilevel"/>
    <w:tmpl w:val="0C0EC6F4"/>
    <w:lvl w:ilvl="0" w:tplc="9E6287C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4A57918"/>
    <w:multiLevelType w:val="hybridMultilevel"/>
    <w:tmpl w:val="B6B85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6DD28AF"/>
    <w:multiLevelType w:val="hybridMultilevel"/>
    <w:tmpl w:val="E306D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4" w15:restartNumberingAfterBreak="0">
    <w:nsid w:val="5F993AD5"/>
    <w:multiLevelType w:val="hybridMultilevel"/>
    <w:tmpl w:val="8C5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6"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28"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9"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0"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1"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7C70868"/>
    <w:multiLevelType w:val="hybridMultilevel"/>
    <w:tmpl w:val="68FE4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6"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2"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4"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0391295"/>
    <w:multiLevelType w:val="hybridMultilevel"/>
    <w:tmpl w:val="26C84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48"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1"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AEB6355"/>
    <w:multiLevelType w:val="hybridMultilevel"/>
    <w:tmpl w:val="0AFCEB9C"/>
    <w:lvl w:ilvl="0" w:tplc="0F48988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1"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35"/>
  </w:num>
  <w:num w:numId="3" w16cid:durableId="1117945646">
    <w:abstractNumId w:val="141"/>
  </w:num>
  <w:num w:numId="4" w16cid:durableId="2062316411">
    <w:abstractNumId w:val="123"/>
  </w:num>
  <w:num w:numId="5" w16cid:durableId="68505365">
    <w:abstractNumId w:val="85"/>
  </w:num>
  <w:num w:numId="6" w16cid:durableId="2001426144">
    <w:abstractNumId w:val="31"/>
  </w:num>
  <w:num w:numId="7" w16cid:durableId="546378377">
    <w:abstractNumId w:val="143"/>
  </w:num>
  <w:num w:numId="8" w16cid:durableId="1243685690">
    <w:abstractNumId w:val="160"/>
  </w:num>
  <w:num w:numId="9" w16cid:durableId="2015448539">
    <w:abstractNumId w:val="66"/>
  </w:num>
  <w:num w:numId="10" w16cid:durableId="429476242">
    <w:abstractNumId w:val="150"/>
  </w:num>
  <w:num w:numId="11" w16cid:durableId="1523056857">
    <w:abstractNumId w:val="127"/>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52"/>
  </w:num>
  <w:num w:numId="14" w16cid:durableId="621612668">
    <w:abstractNumId w:val="88"/>
  </w:num>
  <w:num w:numId="15" w16cid:durableId="392699823">
    <w:abstractNumId w:val="147"/>
  </w:num>
  <w:num w:numId="16" w16cid:durableId="1117481876">
    <w:abstractNumId w:val="128"/>
  </w:num>
  <w:num w:numId="17" w16cid:durableId="698705688">
    <w:abstractNumId w:val="44"/>
  </w:num>
  <w:num w:numId="18" w16cid:durableId="1157844738">
    <w:abstractNumId w:val="42"/>
  </w:num>
  <w:num w:numId="19" w16cid:durableId="998118792">
    <w:abstractNumId w:val="125"/>
  </w:num>
  <w:num w:numId="20" w16cid:durableId="1164978654">
    <w:abstractNumId w:val="59"/>
  </w:num>
  <w:num w:numId="21" w16cid:durableId="1683127025">
    <w:abstractNumId w:val="87"/>
  </w:num>
  <w:num w:numId="22" w16cid:durableId="1708144619">
    <w:abstractNumId w:val="39"/>
  </w:num>
  <w:num w:numId="23" w16cid:durableId="1129859671">
    <w:abstractNumId w:val="50"/>
  </w:num>
  <w:num w:numId="24" w16cid:durableId="1433941263">
    <w:abstractNumId w:val="19"/>
  </w:num>
  <w:num w:numId="25" w16cid:durableId="204409450">
    <w:abstractNumId w:val="23"/>
  </w:num>
  <w:num w:numId="26" w16cid:durableId="1410617977">
    <w:abstractNumId w:val="130"/>
  </w:num>
  <w:num w:numId="27" w16cid:durableId="806120827">
    <w:abstractNumId w:val="77"/>
  </w:num>
  <w:num w:numId="28" w16cid:durableId="11343379">
    <w:abstractNumId w:val="33"/>
  </w:num>
  <w:num w:numId="29" w16cid:durableId="259459309">
    <w:abstractNumId w:val="46"/>
  </w:num>
  <w:num w:numId="30" w16cid:durableId="1069310387">
    <w:abstractNumId w:val="102"/>
  </w:num>
  <w:num w:numId="31" w16cid:durableId="539707014">
    <w:abstractNumId w:val="71"/>
  </w:num>
  <w:num w:numId="32" w16cid:durableId="986932923">
    <w:abstractNumId w:val="17"/>
  </w:num>
  <w:num w:numId="33" w16cid:durableId="1878928156">
    <w:abstractNumId w:val="51"/>
  </w:num>
  <w:num w:numId="34" w16cid:durableId="2059159648">
    <w:abstractNumId w:val="65"/>
  </w:num>
  <w:num w:numId="35" w16cid:durableId="181894017">
    <w:abstractNumId w:val="129"/>
  </w:num>
  <w:num w:numId="36" w16cid:durableId="703216278">
    <w:abstractNumId w:val="45"/>
  </w:num>
  <w:num w:numId="37" w16cid:durableId="2042971358">
    <w:abstractNumId w:val="136"/>
  </w:num>
  <w:num w:numId="38" w16cid:durableId="1280261300">
    <w:abstractNumId w:val="70"/>
  </w:num>
  <w:num w:numId="39" w16cid:durableId="1572960732">
    <w:abstractNumId w:val="95"/>
  </w:num>
  <w:num w:numId="40" w16cid:durableId="529994204">
    <w:abstractNumId w:val="56"/>
  </w:num>
  <w:num w:numId="41" w16cid:durableId="690183929">
    <w:abstractNumId w:val="140"/>
  </w:num>
  <w:num w:numId="42" w16cid:durableId="384254278">
    <w:abstractNumId w:val="131"/>
  </w:num>
  <w:num w:numId="43" w16cid:durableId="1149326237">
    <w:abstractNumId w:val="54"/>
  </w:num>
  <w:num w:numId="44" w16cid:durableId="852459055">
    <w:abstractNumId w:val="40"/>
  </w:num>
  <w:num w:numId="45" w16cid:durableId="2092240963">
    <w:abstractNumId w:val="21"/>
  </w:num>
  <w:num w:numId="46" w16cid:durableId="2105832980">
    <w:abstractNumId w:val="32"/>
  </w:num>
  <w:num w:numId="47" w16cid:durableId="752512973">
    <w:abstractNumId w:val="161"/>
  </w:num>
  <w:num w:numId="48" w16cid:durableId="1142499844">
    <w:abstractNumId w:val="107"/>
  </w:num>
  <w:num w:numId="49" w16cid:durableId="478158183">
    <w:abstractNumId w:val="113"/>
  </w:num>
  <w:num w:numId="50" w16cid:durableId="1341589240">
    <w:abstractNumId w:val="76"/>
  </w:num>
  <w:num w:numId="51" w16cid:durableId="1296254341">
    <w:abstractNumId w:val="144"/>
  </w:num>
  <w:num w:numId="52" w16cid:durableId="695886212">
    <w:abstractNumId w:val="14"/>
  </w:num>
  <w:num w:numId="53" w16cid:durableId="415519533">
    <w:abstractNumId w:val="36"/>
  </w:num>
  <w:num w:numId="54" w16cid:durableId="565721421">
    <w:abstractNumId w:val="74"/>
  </w:num>
  <w:num w:numId="55" w16cid:durableId="667943108">
    <w:abstractNumId w:val="93"/>
  </w:num>
  <w:num w:numId="56" w16cid:durableId="550112358">
    <w:abstractNumId w:val="43"/>
  </w:num>
  <w:num w:numId="57" w16cid:durableId="77605260">
    <w:abstractNumId w:val="96"/>
  </w:num>
  <w:num w:numId="58" w16cid:durableId="1813669205">
    <w:abstractNumId w:val="149"/>
  </w:num>
  <w:num w:numId="59" w16cid:durableId="2126382808">
    <w:abstractNumId w:val="84"/>
  </w:num>
  <w:num w:numId="60" w16cid:durableId="1883863706">
    <w:abstractNumId w:val="121"/>
  </w:num>
  <w:num w:numId="61" w16cid:durableId="427652460">
    <w:abstractNumId w:val="92"/>
  </w:num>
  <w:num w:numId="62" w16cid:durableId="459878198">
    <w:abstractNumId w:val="133"/>
  </w:num>
  <w:num w:numId="63" w16cid:durableId="1441880191">
    <w:abstractNumId w:val="82"/>
  </w:num>
  <w:num w:numId="64" w16cid:durableId="2045710620">
    <w:abstractNumId w:val="162"/>
  </w:num>
  <w:num w:numId="65" w16cid:durableId="1351447887">
    <w:abstractNumId w:val="30"/>
  </w:num>
  <w:num w:numId="66" w16cid:durableId="240603096">
    <w:abstractNumId w:val="126"/>
  </w:num>
  <w:num w:numId="67" w16cid:durableId="2136825959">
    <w:abstractNumId w:val="16"/>
  </w:num>
  <w:num w:numId="68" w16cid:durableId="954825101">
    <w:abstractNumId w:val="146"/>
  </w:num>
  <w:num w:numId="69" w16cid:durableId="1516846731">
    <w:abstractNumId w:val="20"/>
  </w:num>
  <w:num w:numId="70" w16cid:durableId="1568491598">
    <w:abstractNumId w:val="24"/>
  </w:num>
  <w:num w:numId="71" w16cid:durableId="1507406754">
    <w:abstractNumId w:val="38"/>
  </w:num>
  <w:num w:numId="72" w16cid:durableId="1163812142">
    <w:abstractNumId w:val="153"/>
  </w:num>
  <w:num w:numId="73" w16cid:durableId="1335377854">
    <w:abstractNumId w:val="28"/>
  </w:num>
  <w:num w:numId="74" w16cid:durableId="1533105148">
    <w:abstractNumId w:val="69"/>
  </w:num>
  <w:num w:numId="75" w16cid:durableId="1187863028">
    <w:abstractNumId w:val="63"/>
  </w:num>
  <w:num w:numId="76" w16cid:durableId="1853759272">
    <w:abstractNumId w:val="12"/>
  </w:num>
  <w:num w:numId="77" w16cid:durableId="1826969034">
    <w:abstractNumId w:val="159"/>
  </w:num>
  <w:num w:numId="78" w16cid:durableId="929847389">
    <w:abstractNumId w:val="80"/>
  </w:num>
  <w:num w:numId="79" w16cid:durableId="2101169821">
    <w:abstractNumId w:val="48"/>
  </w:num>
  <w:num w:numId="80" w16cid:durableId="1875649266">
    <w:abstractNumId w:val="68"/>
  </w:num>
  <w:num w:numId="81" w16cid:durableId="307828130">
    <w:abstractNumId w:val="61"/>
  </w:num>
  <w:num w:numId="82" w16cid:durableId="392125281">
    <w:abstractNumId w:val="151"/>
  </w:num>
  <w:num w:numId="83" w16cid:durableId="1914657276">
    <w:abstractNumId w:val="104"/>
  </w:num>
  <w:num w:numId="84" w16cid:durableId="54937907">
    <w:abstractNumId w:val="101"/>
  </w:num>
  <w:num w:numId="85" w16cid:durableId="1946691959">
    <w:abstractNumId w:val="137"/>
  </w:num>
  <w:num w:numId="86" w16cid:durableId="480080587">
    <w:abstractNumId w:val="89"/>
  </w:num>
  <w:num w:numId="87" w16cid:durableId="764501111">
    <w:abstractNumId w:val="10"/>
  </w:num>
  <w:num w:numId="88" w16cid:durableId="2043675578">
    <w:abstractNumId w:val="53"/>
  </w:num>
  <w:num w:numId="89" w16cid:durableId="1623227902">
    <w:abstractNumId w:val="115"/>
  </w:num>
  <w:num w:numId="90" w16cid:durableId="1780760636">
    <w:abstractNumId w:val="139"/>
  </w:num>
  <w:num w:numId="91" w16cid:durableId="697465795">
    <w:abstractNumId w:val="57"/>
  </w:num>
  <w:num w:numId="92" w16cid:durableId="101149079">
    <w:abstractNumId w:val="49"/>
  </w:num>
  <w:num w:numId="93" w16cid:durableId="856969397">
    <w:abstractNumId w:val="11"/>
  </w:num>
  <w:num w:numId="94" w16cid:durableId="1137333939">
    <w:abstractNumId w:val="118"/>
  </w:num>
  <w:num w:numId="95" w16cid:durableId="1233199026">
    <w:abstractNumId w:val="64"/>
  </w:num>
  <w:num w:numId="96" w16cid:durableId="832645091">
    <w:abstractNumId w:val="156"/>
  </w:num>
  <w:num w:numId="97" w16cid:durableId="1404714834">
    <w:abstractNumId w:val="120"/>
  </w:num>
  <w:num w:numId="98" w16cid:durableId="166218081">
    <w:abstractNumId w:val="117"/>
  </w:num>
  <w:num w:numId="99" w16cid:durableId="1224945540">
    <w:abstractNumId w:val="15"/>
  </w:num>
  <w:num w:numId="100" w16cid:durableId="75833299">
    <w:abstractNumId w:val="26"/>
  </w:num>
  <w:num w:numId="101" w16cid:durableId="283582824">
    <w:abstractNumId w:val="112"/>
  </w:num>
  <w:num w:numId="102" w16cid:durableId="499345964">
    <w:abstractNumId w:val="114"/>
  </w:num>
  <w:num w:numId="103" w16cid:durableId="1641612048">
    <w:abstractNumId w:val="72"/>
  </w:num>
  <w:num w:numId="104" w16cid:durableId="1476727397">
    <w:abstractNumId w:val="111"/>
  </w:num>
  <w:num w:numId="105" w16cid:durableId="1185290336">
    <w:abstractNumId w:val="119"/>
  </w:num>
  <w:num w:numId="106" w16cid:durableId="1724938421">
    <w:abstractNumId w:val="18"/>
  </w:num>
  <w:num w:numId="107" w16cid:durableId="1424187168">
    <w:abstractNumId w:val="35"/>
  </w:num>
  <w:num w:numId="108" w16cid:durableId="954947564">
    <w:abstractNumId w:val="142"/>
  </w:num>
  <w:num w:numId="109" w16cid:durableId="1613854513">
    <w:abstractNumId w:val="138"/>
  </w:num>
  <w:num w:numId="110" w16cid:durableId="397092367">
    <w:abstractNumId w:val="108"/>
  </w:num>
  <w:num w:numId="111" w16cid:durableId="1717004570">
    <w:abstractNumId w:val="97"/>
  </w:num>
  <w:num w:numId="112" w16cid:durableId="1555004628">
    <w:abstractNumId w:val="34"/>
  </w:num>
  <w:num w:numId="113" w16cid:durableId="210580621">
    <w:abstractNumId w:val="79"/>
  </w:num>
  <w:num w:numId="114" w16cid:durableId="969752091">
    <w:abstractNumId w:val="116"/>
  </w:num>
  <w:num w:numId="115" w16cid:durableId="612710996">
    <w:abstractNumId w:val="134"/>
  </w:num>
  <w:num w:numId="116" w16cid:durableId="1699433690">
    <w:abstractNumId w:val="155"/>
  </w:num>
  <w:num w:numId="117" w16cid:durableId="1397514213">
    <w:abstractNumId w:val="110"/>
  </w:num>
  <w:num w:numId="118" w16cid:durableId="1736007564">
    <w:abstractNumId w:val="100"/>
  </w:num>
  <w:num w:numId="119" w16cid:durableId="1122848572">
    <w:abstractNumId w:val="158"/>
  </w:num>
  <w:num w:numId="120" w16cid:durableId="957446368">
    <w:abstractNumId w:val="13"/>
  </w:num>
  <w:num w:numId="121" w16cid:durableId="1102916302">
    <w:abstractNumId w:val="99"/>
  </w:num>
  <w:num w:numId="122" w16cid:durableId="1190558915">
    <w:abstractNumId w:val="37"/>
  </w:num>
  <w:num w:numId="123" w16cid:durableId="1781799378">
    <w:abstractNumId w:val="81"/>
  </w:num>
  <w:num w:numId="124" w16cid:durableId="1413116348">
    <w:abstractNumId w:val="22"/>
  </w:num>
  <w:num w:numId="125" w16cid:durableId="1812864081">
    <w:abstractNumId w:val="29"/>
  </w:num>
  <w:num w:numId="126" w16cid:durableId="406268431">
    <w:abstractNumId w:val="90"/>
  </w:num>
  <w:num w:numId="127" w16cid:durableId="1438017708">
    <w:abstractNumId w:val="103"/>
  </w:num>
  <w:num w:numId="128" w16cid:durableId="1902054395">
    <w:abstractNumId w:val="122"/>
  </w:num>
  <w:num w:numId="129" w16cid:durableId="873924919">
    <w:abstractNumId w:val="73"/>
  </w:num>
  <w:num w:numId="130" w16cid:durableId="813136000">
    <w:abstractNumId w:val="55"/>
  </w:num>
  <w:num w:numId="131" w16cid:durableId="1567960076">
    <w:abstractNumId w:val="148"/>
  </w:num>
  <w:num w:numId="132" w16cid:durableId="535239335">
    <w:abstractNumId w:val="47"/>
  </w:num>
  <w:num w:numId="133" w16cid:durableId="1486316904">
    <w:abstractNumId w:val="9"/>
  </w:num>
  <w:num w:numId="134" w16cid:durableId="163320161">
    <w:abstractNumId w:val="154"/>
  </w:num>
  <w:num w:numId="135" w16cid:durableId="1777094472">
    <w:abstractNumId w:val="83"/>
  </w:num>
  <w:num w:numId="136" w16cid:durableId="226114745">
    <w:abstractNumId w:val="91"/>
  </w:num>
  <w:num w:numId="137" w16cid:durableId="972253652">
    <w:abstractNumId w:val="58"/>
  </w:num>
  <w:num w:numId="138" w16cid:durableId="2126581100">
    <w:abstractNumId w:val="52"/>
  </w:num>
  <w:num w:numId="139" w16cid:durableId="1147088801">
    <w:abstractNumId w:val="124"/>
  </w:num>
  <w:num w:numId="140" w16cid:durableId="1434668989">
    <w:abstractNumId w:val="109"/>
  </w:num>
  <w:num w:numId="141" w16cid:durableId="1763987915">
    <w:abstractNumId w:val="67"/>
  </w:num>
  <w:num w:numId="142" w16cid:durableId="785660024">
    <w:abstractNumId w:val="25"/>
  </w:num>
  <w:num w:numId="143" w16cid:durableId="1971354223">
    <w:abstractNumId w:val="94"/>
  </w:num>
  <w:num w:numId="144" w16cid:durableId="536625186">
    <w:abstractNumId w:val="27"/>
  </w:num>
  <w:num w:numId="145" w16cid:durableId="601645050">
    <w:abstractNumId w:val="106"/>
  </w:num>
  <w:num w:numId="146" w16cid:durableId="9139774">
    <w:abstractNumId w:val="132"/>
  </w:num>
  <w:num w:numId="147" w16cid:durableId="2041658977">
    <w:abstractNumId w:val="98"/>
  </w:num>
  <w:num w:numId="148" w16cid:durableId="1152059319">
    <w:abstractNumId w:val="41"/>
  </w:num>
  <w:num w:numId="149" w16cid:durableId="1571036040">
    <w:abstractNumId w:val="145"/>
  </w:num>
  <w:num w:numId="150" w16cid:durableId="1648701744">
    <w:abstractNumId w:val="86"/>
  </w:num>
  <w:num w:numId="151" w16cid:durableId="380401539">
    <w:abstractNumId w:val="75"/>
  </w:num>
  <w:num w:numId="152" w16cid:durableId="28461057">
    <w:abstractNumId w:val="157"/>
  </w:num>
  <w:num w:numId="153" w16cid:durableId="1403596550">
    <w:abstractNumId w:val="60"/>
  </w:num>
  <w:num w:numId="154" w16cid:durableId="1868446221">
    <w:abstractNumId w:val="105"/>
  </w:num>
  <w:num w:numId="155" w16cid:durableId="925190012">
    <w:abstractNumId w:val="62"/>
  </w:num>
  <w:num w:numId="156" w16cid:durableId="1725518321">
    <w:abstractNumId w:val="7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307"/>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67E20"/>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A3675"/>
    <w:rsid w:val="003A799B"/>
    <w:rsid w:val="003B0287"/>
    <w:rsid w:val="003B169E"/>
    <w:rsid w:val="003B2ADF"/>
    <w:rsid w:val="003B3010"/>
    <w:rsid w:val="003B4EAD"/>
    <w:rsid w:val="003C3BB7"/>
    <w:rsid w:val="003C3DB0"/>
    <w:rsid w:val="003C593F"/>
    <w:rsid w:val="003C5CB9"/>
    <w:rsid w:val="003C7644"/>
    <w:rsid w:val="003D1043"/>
    <w:rsid w:val="003D10F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1F11"/>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574F1"/>
    <w:rsid w:val="00561123"/>
    <w:rsid w:val="00564FB3"/>
    <w:rsid w:val="00566E50"/>
    <w:rsid w:val="00570A2D"/>
    <w:rsid w:val="00577B5B"/>
    <w:rsid w:val="00584098"/>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20D"/>
    <w:rsid w:val="006613E5"/>
    <w:rsid w:val="00662DA3"/>
    <w:rsid w:val="0066362F"/>
    <w:rsid w:val="006642F0"/>
    <w:rsid w:val="00665176"/>
    <w:rsid w:val="00666CB7"/>
    <w:rsid w:val="0066702F"/>
    <w:rsid w:val="00674873"/>
    <w:rsid w:val="006748FE"/>
    <w:rsid w:val="0067669C"/>
    <w:rsid w:val="006829A1"/>
    <w:rsid w:val="0068452D"/>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4ADD"/>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0433"/>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7B5"/>
    <w:rsid w:val="008C2CDD"/>
    <w:rsid w:val="008C391E"/>
    <w:rsid w:val="008C6285"/>
    <w:rsid w:val="008C7C3E"/>
    <w:rsid w:val="008D4FCB"/>
    <w:rsid w:val="008D69B5"/>
    <w:rsid w:val="008E00BB"/>
    <w:rsid w:val="008E2893"/>
    <w:rsid w:val="008E467A"/>
    <w:rsid w:val="008E4873"/>
    <w:rsid w:val="008F2662"/>
    <w:rsid w:val="008F6528"/>
    <w:rsid w:val="008F7BF0"/>
    <w:rsid w:val="008F7FF3"/>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410C0"/>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5038"/>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2784"/>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27D9F"/>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7716F"/>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CDE"/>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B7405"/>
    <w:rsid w:val="00FC0EF9"/>
    <w:rsid w:val="00FC1612"/>
    <w:rsid w:val="00FC1DE2"/>
    <w:rsid w:val="00FC1FD4"/>
    <w:rsid w:val="00FC244D"/>
    <w:rsid w:val="00FC49A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2833</Words>
  <Characters>16151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2024-05-01T19:15:00Z</dcterms:created>
  <dcterms:modified xsi:type="dcterms:W3CDTF">2024-05-01T19:46:00Z</dcterms:modified>
</cp:coreProperties>
</file>