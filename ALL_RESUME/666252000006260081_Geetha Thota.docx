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F31DAD9" w14:textId="1F9860C0" w:rsidR="003D10F3" w:rsidRDefault="00E3599F" w:rsidP="001D1725">
      <w:pPr>
        <w:pStyle w:val="NoSpacing"/>
      </w:pPr>
      <w:r w:rsidRPr="00E3599F">
        <w:t>A seasoned and energetic Frontend Engineer with years of progressive experience in diverse range of technologies including ReactJS, NodeJS, JavaScript, HTML5, and CSS3. A Professional who stands out from the crowd by combining Frontend web development best practices with keen skills in Agile methodologies, process improvement, Evaluating, Identifying, Estimating, critical thinking, and creative problem solving. Experience with cloud platforms like AWS and GCP.</w:t>
      </w:r>
    </w:p>
    <w:p w14:paraId="10A54077" w14:textId="77777777" w:rsidR="00E3599F" w:rsidRDefault="00E3599F" w:rsidP="001D1725">
      <w:pPr>
        <w:pStyle w:val="NoSpacing"/>
        <w:rPr>
          <w:b/>
          <w:bCs/>
        </w:rPr>
      </w:pPr>
    </w:p>
    <w:p w14:paraId="39C426A2" w14:textId="3F0B96C9" w:rsidR="004E5322" w:rsidRPr="001D1725" w:rsidRDefault="00E3599F" w:rsidP="001D1725">
      <w:pPr>
        <w:pStyle w:val="NoSpacing"/>
        <w:rPr>
          <w:b/>
          <w:bCs/>
          <w:smallCaps/>
        </w:rPr>
      </w:pPr>
      <w:r>
        <w:rPr>
          <w:b/>
          <w:bCs/>
        </w:rPr>
        <w:t>AREAS OF EXPERTISE</w:t>
      </w:r>
      <w:r w:rsidR="00526C25" w:rsidRPr="001D1725">
        <w:rPr>
          <w:b/>
          <w:bCs/>
        </w:rPr>
        <w:t xml:space="preserve">: </w:t>
      </w:r>
    </w:p>
    <w:p w14:paraId="2DAF8B1F" w14:textId="77777777" w:rsidR="001D02FC" w:rsidRDefault="001D02FC" w:rsidP="001D1725">
      <w:pPr>
        <w:pStyle w:val="NoSpacing"/>
      </w:pPr>
    </w:p>
    <w:p w14:paraId="64AFA22A" w14:textId="77777777" w:rsidR="00E3599F" w:rsidRDefault="00E3599F" w:rsidP="00E3599F">
      <w:pPr>
        <w:pStyle w:val="NoSpacing"/>
        <w:numPr>
          <w:ilvl w:val="0"/>
          <w:numId w:val="150"/>
        </w:numPr>
        <w:sectPr w:rsidR="00E3599F" w:rsidSect="00A43E4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7E439C53" w14:textId="27E7FC2C" w:rsidR="00E3599F" w:rsidRPr="00E3599F" w:rsidRDefault="00E3599F" w:rsidP="00E3599F">
      <w:pPr>
        <w:pStyle w:val="NoSpacing"/>
        <w:numPr>
          <w:ilvl w:val="0"/>
          <w:numId w:val="150"/>
        </w:numPr>
      </w:pPr>
      <w:r w:rsidRPr="00E3599F">
        <w:t>UI Development</w:t>
      </w:r>
    </w:p>
    <w:p w14:paraId="02D117B7" w14:textId="6D84AF40" w:rsidR="00E3599F" w:rsidRPr="00E3599F" w:rsidRDefault="00E3599F" w:rsidP="00E3599F">
      <w:pPr>
        <w:pStyle w:val="NoSpacing"/>
        <w:numPr>
          <w:ilvl w:val="0"/>
          <w:numId w:val="150"/>
        </w:numPr>
      </w:pPr>
      <w:r w:rsidRPr="00E3599F">
        <w:t>Frontend Architecture</w:t>
      </w:r>
    </w:p>
    <w:p w14:paraId="2A8768D3" w14:textId="4EDE642B" w:rsidR="00E3599F" w:rsidRPr="00E3599F" w:rsidRDefault="00E3599F" w:rsidP="00E3599F">
      <w:pPr>
        <w:pStyle w:val="NoSpacing"/>
        <w:numPr>
          <w:ilvl w:val="0"/>
          <w:numId w:val="150"/>
        </w:numPr>
      </w:pPr>
      <w:r w:rsidRPr="00E3599F">
        <w:t>State Management</w:t>
      </w:r>
    </w:p>
    <w:p w14:paraId="27CD39FA" w14:textId="0631E95D" w:rsidR="00E3599F" w:rsidRPr="00E3599F" w:rsidRDefault="00E3599F" w:rsidP="00E3599F">
      <w:pPr>
        <w:pStyle w:val="NoSpacing"/>
        <w:numPr>
          <w:ilvl w:val="0"/>
          <w:numId w:val="150"/>
        </w:numPr>
      </w:pPr>
      <w:r w:rsidRPr="00E3599F">
        <w:t>Testing and debugging</w:t>
      </w:r>
    </w:p>
    <w:p w14:paraId="0735F5B4" w14:textId="74256FC7" w:rsidR="00E3599F" w:rsidRPr="00E3599F" w:rsidRDefault="00E3599F" w:rsidP="00E3599F">
      <w:pPr>
        <w:pStyle w:val="NoSpacing"/>
        <w:numPr>
          <w:ilvl w:val="0"/>
          <w:numId w:val="150"/>
        </w:numPr>
      </w:pPr>
      <w:r w:rsidRPr="00E3599F">
        <w:t>UI/UX Principles</w:t>
      </w:r>
    </w:p>
    <w:p w14:paraId="3C1FB19D" w14:textId="78D57A9B" w:rsidR="00E3599F" w:rsidRPr="00E3599F" w:rsidRDefault="00E3599F" w:rsidP="00E3599F">
      <w:pPr>
        <w:pStyle w:val="NoSpacing"/>
        <w:numPr>
          <w:ilvl w:val="0"/>
          <w:numId w:val="150"/>
        </w:numPr>
      </w:pPr>
      <w:r w:rsidRPr="00E3599F">
        <w:t>Problem-Solving</w:t>
      </w:r>
    </w:p>
    <w:p w14:paraId="26EDA8DB" w14:textId="231DE52D" w:rsidR="00E3599F" w:rsidRPr="00E3599F" w:rsidRDefault="00E3599F" w:rsidP="00E3599F">
      <w:pPr>
        <w:pStyle w:val="NoSpacing"/>
        <w:numPr>
          <w:ilvl w:val="0"/>
          <w:numId w:val="150"/>
        </w:numPr>
      </w:pPr>
      <w:r w:rsidRPr="00E3599F">
        <w:t>JavaScript Frameworks</w:t>
      </w:r>
    </w:p>
    <w:p w14:paraId="0673A4B7" w14:textId="586EB211" w:rsidR="00E3599F" w:rsidRPr="00E3599F" w:rsidRDefault="00E3599F" w:rsidP="00E3599F">
      <w:pPr>
        <w:pStyle w:val="NoSpacing"/>
        <w:numPr>
          <w:ilvl w:val="0"/>
          <w:numId w:val="150"/>
        </w:numPr>
      </w:pPr>
      <w:r w:rsidRPr="00E3599F">
        <w:t>Cross-Browser Compatibility</w:t>
      </w:r>
    </w:p>
    <w:p w14:paraId="1D82BB14" w14:textId="309B89ED" w:rsidR="00E3599F" w:rsidRPr="00E3599F" w:rsidRDefault="00E3599F" w:rsidP="00E3599F">
      <w:pPr>
        <w:pStyle w:val="NoSpacing"/>
        <w:numPr>
          <w:ilvl w:val="0"/>
          <w:numId w:val="150"/>
        </w:numPr>
      </w:pPr>
      <w:r w:rsidRPr="00E3599F">
        <w:t>Restful APIs</w:t>
      </w:r>
    </w:p>
    <w:p w14:paraId="3B4FA364" w14:textId="5D1C56A5" w:rsidR="00E3599F" w:rsidRPr="00E3599F" w:rsidRDefault="00E3599F" w:rsidP="00E3599F">
      <w:pPr>
        <w:pStyle w:val="NoSpacing"/>
        <w:numPr>
          <w:ilvl w:val="0"/>
          <w:numId w:val="150"/>
        </w:numPr>
      </w:pPr>
      <w:r w:rsidRPr="00E3599F">
        <w:t>Code Quality and Reviews</w:t>
      </w:r>
    </w:p>
    <w:p w14:paraId="793C04D9" w14:textId="3ED07B44" w:rsidR="00E3599F" w:rsidRPr="00E3599F" w:rsidRDefault="00E3599F" w:rsidP="00E3599F">
      <w:pPr>
        <w:pStyle w:val="NoSpacing"/>
        <w:numPr>
          <w:ilvl w:val="0"/>
          <w:numId w:val="150"/>
        </w:numPr>
      </w:pPr>
      <w:r w:rsidRPr="00E3599F">
        <w:t>Collaboration</w:t>
      </w:r>
    </w:p>
    <w:p w14:paraId="0E92EAA7" w14:textId="5DA19081" w:rsidR="00E3599F" w:rsidRPr="00E3599F" w:rsidRDefault="00E3599F" w:rsidP="00E3599F">
      <w:pPr>
        <w:pStyle w:val="NoSpacing"/>
        <w:numPr>
          <w:ilvl w:val="0"/>
          <w:numId w:val="150"/>
        </w:numPr>
      </w:pPr>
      <w:r w:rsidRPr="00E3599F">
        <w:t>Cross-Functional</w:t>
      </w:r>
    </w:p>
    <w:p w14:paraId="3540B8D9" w14:textId="7BEFC1DB" w:rsidR="00E3599F" w:rsidRPr="00E3599F" w:rsidRDefault="00E3599F" w:rsidP="00E3599F">
      <w:pPr>
        <w:pStyle w:val="NoSpacing"/>
        <w:numPr>
          <w:ilvl w:val="0"/>
          <w:numId w:val="150"/>
        </w:numPr>
      </w:pPr>
      <w:r w:rsidRPr="00E3599F">
        <w:t>Responsive Design</w:t>
      </w:r>
    </w:p>
    <w:p w14:paraId="0F002ECF" w14:textId="164BAF47" w:rsidR="00E3599F" w:rsidRPr="00E3599F" w:rsidRDefault="00E3599F" w:rsidP="00E3599F">
      <w:pPr>
        <w:pStyle w:val="NoSpacing"/>
        <w:numPr>
          <w:ilvl w:val="0"/>
          <w:numId w:val="150"/>
        </w:numPr>
      </w:pPr>
      <w:r w:rsidRPr="00E3599F">
        <w:t>Performance Optimization</w:t>
      </w:r>
    </w:p>
    <w:p w14:paraId="151063BD" w14:textId="5EECAA47" w:rsidR="00E3599F" w:rsidRPr="00E3599F" w:rsidRDefault="00E3599F" w:rsidP="00E3599F">
      <w:pPr>
        <w:pStyle w:val="NoSpacing"/>
        <w:numPr>
          <w:ilvl w:val="0"/>
          <w:numId w:val="150"/>
        </w:numPr>
      </w:pPr>
      <w:r w:rsidRPr="00E3599F">
        <w:t>Microservices Architecture</w:t>
      </w:r>
    </w:p>
    <w:p w14:paraId="30CF0767" w14:textId="06B739B7" w:rsidR="00E3599F" w:rsidRPr="00E3599F" w:rsidRDefault="00E3599F" w:rsidP="00E3599F">
      <w:pPr>
        <w:pStyle w:val="NoSpacing"/>
        <w:numPr>
          <w:ilvl w:val="0"/>
          <w:numId w:val="150"/>
        </w:numPr>
      </w:pPr>
      <w:r w:rsidRPr="00E3599F">
        <w:t>Version Control/GIT</w:t>
      </w:r>
    </w:p>
    <w:p w14:paraId="115BC7AC" w14:textId="02186C9B" w:rsidR="00E3599F" w:rsidRPr="00E3599F" w:rsidRDefault="00E3599F" w:rsidP="00E3599F">
      <w:pPr>
        <w:pStyle w:val="NoSpacing"/>
        <w:numPr>
          <w:ilvl w:val="0"/>
          <w:numId w:val="150"/>
        </w:numPr>
      </w:pPr>
      <w:r w:rsidRPr="00E3599F">
        <w:t>Agile/OKR</w:t>
      </w:r>
    </w:p>
    <w:p w14:paraId="0907CF61" w14:textId="0F4E7EAD" w:rsidR="00E3599F" w:rsidRPr="00E3599F" w:rsidRDefault="00E3599F" w:rsidP="00E3599F">
      <w:pPr>
        <w:pStyle w:val="NoSpacing"/>
        <w:numPr>
          <w:ilvl w:val="0"/>
          <w:numId w:val="150"/>
        </w:numPr>
      </w:pPr>
      <w:r w:rsidRPr="00E3599F">
        <w:t>Documentation</w:t>
      </w:r>
    </w:p>
    <w:p w14:paraId="0BAB7111" w14:textId="303A30CA" w:rsidR="00E3599F" w:rsidRPr="00E3599F" w:rsidRDefault="00E3599F" w:rsidP="00E3599F">
      <w:pPr>
        <w:pStyle w:val="NoSpacing"/>
        <w:numPr>
          <w:ilvl w:val="0"/>
          <w:numId w:val="150"/>
        </w:numPr>
      </w:pPr>
      <w:r w:rsidRPr="00E3599F">
        <w:t>CSS Preprocessors</w:t>
      </w:r>
    </w:p>
    <w:p w14:paraId="4B1D4ED3" w14:textId="7EEA43E2" w:rsidR="00E3599F" w:rsidRPr="00E3599F" w:rsidRDefault="00E3599F" w:rsidP="00E3599F">
      <w:pPr>
        <w:pStyle w:val="NoSpacing"/>
        <w:numPr>
          <w:ilvl w:val="0"/>
          <w:numId w:val="150"/>
        </w:numPr>
      </w:pPr>
      <w:r w:rsidRPr="00E3599F">
        <w:t>Web Accessibility WCAG</w:t>
      </w:r>
    </w:p>
    <w:p w14:paraId="3E65D097" w14:textId="042E5D78" w:rsidR="00E3599F" w:rsidRPr="00E3599F" w:rsidRDefault="00E3599F" w:rsidP="00E3599F">
      <w:pPr>
        <w:pStyle w:val="NoSpacing"/>
        <w:numPr>
          <w:ilvl w:val="0"/>
          <w:numId w:val="150"/>
        </w:numPr>
      </w:pPr>
      <w:r w:rsidRPr="00E3599F">
        <w:t>Single Page Application</w:t>
      </w:r>
    </w:p>
    <w:p w14:paraId="630005D3" w14:textId="69BD9685" w:rsidR="00E3599F" w:rsidRPr="00E3599F" w:rsidRDefault="00E3599F" w:rsidP="00E3599F">
      <w:pPr>
        <w:pStyle w:val="NoSpacing"/>
        <w:numPr>
          <w:ilvl w:val="0"/>
          <w:numId w:val="150"/>
        </w:numPr>
      </w:pPr>
      <w:r w:rsidRPr="00E3599F">
        <w:t>CI/CD</w:t>
      </w:r>
    </w:p>
    <w:p w14:paraId="12EC48BF" w14:textId="3CC583E0" w:rsidR="00E3599F" w:rsidRPr="00E3599F" w:rsidRDefault="00E3599F" w:rsidP="00E3599F">
      <w:pPr>
        <w:pStyle w:val="NoSpacing"/>
        <w:numPr>
          <w:ilvl w:val="0"/>
          <w:numId w:val="150"/>
        </w:numPr>
      </w:pPr>
      <w:r w:rsidRPr="00E3599F">
        <w:t>GCP/Azure</w:t>
      </w:r>
    </w:p>
    <w:p w14:paraId="4FCD662E" w14:textId="26ACD1FD" w:rsidR="0066120D" w:rsidRPr="00E3599F" w:rsidRDefault="00E3599F" w:rsidP="00E3599F">
      <w:pPr>
        <w:pStyle w:val="NoSpacing"/>
        <w:numPr>
          <w:ilvl w:val="0"/>
          <w:numId w:val="150"/>
        </w:numPr>
      </w:pPr>
      <w:r w:rsidRPr="00E3599F">
        <w:t>Docker</w:t>
      </w:r>
    </w:p>
    <w:p w14:paraId="40ED1A4C" w14:textId="77777777" w:rsidR="00E3599F" w:rsidRDefault="00E3599F" w:rsidP="001D1725">
      <w:pPr>
        <w:pStyle w:val="NoSpacing"/>
        <w:sectPr w:rsidR="00E3599F" w:rsidSect="00A43E48">
          <w:type w:val="continuous"/>
          <w:pgSz w:w="12240" w:h="15840" w:code="1"/>
          <w:pgMar w:top="540" w:right="1152" w:bottom="720" w:left="1152" w:header="510" w:footer="864" w:gutter="0"/>
          <w:cols w:num="3" w:space="720"/>
          <w:titlePg/>
          <w:docGrid w:linePitch="360"/>
        </w:sectPr>
      </w:pPr>
    </w:p>
    <w:p w14:paraId="7BCB6CD3" w14:textId="77777777" w:rsidR="00E3599F" w:rsidRPr="001D1725" w:rsidRDefault="00E3599F" w:rsidP="001D1725">
      <w:pPr>
        <w:pStyle w:val="NoSpacing"/>
      </w:pPr>
    </w:p>
    <w:p w14:paraId="68943CC9" w14:textId="77777777" w:rsidR="00E3599F" w:rsidRDefault="00E3599F" w:rsidP="001D1725">
      <w:pPr>
        <w:pStyle w:val="NoSpacing"/>
        <w:rPr>
          <w:b/>
          <w:bCs/>
        </w:rPr>
      </w:pPr>
      <w:r>
        <w:rPr>
          <w:b/>
          <w:bCs/>
        </w:rPr>
        <w:t>SKILLS</w:t>
      </w:r>
    </w:p>
    <w:p w14:paraId="313F58EC" w14:textId="77777777" w:rsidR="00E3599F" w:rsidRDefault="00E3599F" w:rsidP="001D1725">
      <w:pPr>
        <w:pStyle w:val="NoSpacing"/>
        <w:rPr>
          <w:b/>
          <w:bCs/>
        </w:rPr>
      </w:pPr>
    </w:p>
    <w:p w14:paraId="3A374F91" w14:textId="53CC8F0D" w:rsidR="00E3599F" w:rsidRPr="00E3599F" w:rsidRDefault="00E3599F" w:rsidP="00E3599F">
      <w:pPr>
        <w:pStyle w:val="NoSpacing"/>
      </w:pPr>
      <w:r w:rsidRPr="00E3599F">
        <w:t xml:space="preserve">ReactJS | NodeJS | Express | HTML5 | CSS3 |Bootstrap | JavaScript | TypeScript | Python | AJAX | Axios | Fetch | RXJS | GraphQL | Angular 2| NPM | JSON | DOM | XML | Webpack | Babel | Agile software development| WCAG | MYSQL |NoSQL| Azure Data Studio| </w:t>
      </w:r>
      <w:r w:rsidR="00B954E9">
        <w:t xml:space="preserve">AEM </w:t>
      </w:r>
      <w:r w:rsidR="00B954E9" w:rsidRPr="00E3599F">
        <w:t>|</w:t>
      </w:r>
      <w:r w:rsidR="00B954E9">
        <w:t xml:space="preserve"> </w:t>
      </w:r>
      <w:r w:rsidRPr="00E3599F">
        <w:t>Mongo DB | Postgres | jQuery | Jest | Mocha | chai | Selenium | ESLINT | GIT | SVN | Bit Bucket | Source Tree | Jenkins | JIRA | FIGMA | Confluence | Automation | Postman | SOAP | Visual Studio | Database design| Eclipse | Tableau | Java | Product Development |Microsoft Office (Excel, PowerPoint, Word) | Troubleshooting | SCRUM | UAT | Requirements Gathering | Continuous Integration | Continues Delivery | Cloud Infrastructure| Docker| Kubernetes | Extreme Programming | Data modeling | Design patterns| GCP| Content management systems| AWS|</w:t>
      </w:r>
    </w:p>
    <w:p w14:paraId="386CC1C1" w14:textId="77777777" w:rsidR="00E3599F" w:rsidRDefault="00E3599F" w:rsidP="001D1725">
      <w:pPr>
        <w:pStyle w:val="NoSpacing"/>
        <w:rPr>
          <w:b/>
          <w:bCs/>
        </w:rPr>
      </w:pPr>
    </w:p>
    <w:p w14:paraId="37D94D96" w14:textId="66432D8C"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53F2CEF6" w14:textId="24D0B122" w:rsidR="001D02FC" w:rsidRPr="0066120D" w:rsidRDefault="00E3599F" w:rsidP="00035ECD">
      <w:pPr>
        <w:pStyle w:val="NoSpacing"/>
        <w:rPr>
          <w:bCs/>
        </w:rPr>
      </w:pPr>
      <w:r w:rsidRPr="00E3599F">
        <w:rPr>
          <w:b/>
        </w:rPr>
        <w:t>Software Engineer</w:t>
      </w:r>
    </w:p>
    <w:p w14:paraId="32F11D85" w14:textId="540129DA" w:rsidR="0066120D" w:rsidRDefault="00D74001" w:rsidP="00035ECD">
      <w:pPr>
        <w:pStyle w:val="NoSpacing"/>
        <w:rPr>
          <w:b/>
        </w:rPr>
      </w:pPr>
      <w:r w:rsidRPr="00D74001">
        <w:rPr>
          <w:b/>
        </w:rPr>
        <w:t>SSA Tech</w:t>
      </w:r>
      <w:r w:rsidR="00E3599F" w:rsidRPr="00E3599F">
        <w:rPr>
          <w:b/>
        </w:rPr>
        <w:t xml:space="preserve">, Salem, MA </w:t>
      </w:r>
      <w:r w:rsidR="00E3599F">
        <w:rPr>
          <w:b/>
        </w:rPr>
        <w:t>(</w:t>
      </w:r>
      <w:r w:rsidR="0066120D" w:rsidRPr="0066120D">
        <w:rPr>
          <w:b/>
        </w:rPr>
        <w:t>DP World</w:t>
      </w:r>
      <w:r w:rsidR="00E3599F">
        <w:rPr>
          <w:b/>
        </w:rPr>
        <w:t xml:space="preserve">) </w:t>
      </w:r>
      <w:r w:rsidR="00E3599F">
        <w:rPr>
          <w:b/>
        </w:rPr>
        <w:tab/>
      </w:r>
      <w:r w:rsidR="00E3599F">
        <w:rPr>
          <w:b/>
        </w:rPr>
        <w:tab/>
      </w:r>
      <w:r w:rsidR="00E3599F">
        <w:rPr>
          <w:b/>
        </w:rPr>
        <w:tab/>
      </w:r>
      <w:r w:rsidR="00E3599F">
        <w:rPr>
          <w:b/>
        </w:rPr>
        <w:tab/>
      </w:r>
      <w:r w:rsidR="00E3599F">
        <w:rPr>
          <w:b/>
        </w:rPr>
        <w:tab/>
      </w:r>
      <w:r w:rsidR="00E3599F">
        <w:rPr>
          <w:b/>
        </w:rPr>
        <w:tab/>
      </w:r>
      <w:r w:rsidR="00E3599F">
        <w:rPr>
          <w:b/>
        </w:rPr>
        <w:tab/>
      </w:r>
      <w:r w:rsidR="00E3599F" w:rsidRPr="00E3599F">
        <w:rPr>
          <w:b/>
        </w:rPr>
        <w:t>Jan 2023</w:t>
      </w:r>
      <w:r w:rsidR="00E3599F">
        <w:rPr>
          <w:b/>
        </w:rPr>
        <w:t xml:space="preserve"> to </w:t>
      </w:r>
      <w:r w:rsidR="00E3599F" w:rsidRPr="00E3599F">
        <w:rPr>
          <w:b/>
        </w:rPr>
        <w:t>Present</w:t>
      </w:r>
    </w:p>
    <w:p w14:paraId="676CAA64" w14:textId="77777777" w:rsidR="00E3599F" w:rsidRPr="0066120D" w:rsidRDefault="00E3599F" w:rsidP="00035ECD">
      <w:pPr>
        <w:pStyle w:val="NoSpacing"/>
        <w:rPr>
          <w:b/>
        </w:rPr>
      </w:pPr>
    </w:p>
    <w:p w14:paraId="586E6018" w14:textId="77777777" w:rsidR="00E3599F" w:rsidRDefault="00E3599F" w:rsidP="00E3599F">
      <w:pPr>
        <w:pStyle w:val="NoSpacing"/>
        <w:numPr>
          <w:ilvl w:val="0"/>
          <w:numId w:val="151"/>
        </w:numPr>
      </w:pPr>
      <w:r>
        <w:t>As a Software Frontend Engineer, developed the shell app with Single SPA framework for internal users to host cross functional team MFE (micro frontend) web applications.</w:t>
      </w:r>
    </w:p>
    <w:p w14:paraId="1D696E6F" w14:textId="77777777" w:rsidR="00E3599F" w:rsidRDefault="00E3599F" w:rsidP="00E3599F">
      <w:pPr>
        <w:pStyle w:val="NoSpacing"/>
        <w:numPr>
          <w:ilvl w:val="0"/>
          <w:numId w:val="151"/>
        </w:numPr>
      </w:pPr>
      <w:r>
        <w:t>Collaborated with cross functional team to design, build and deliver the shell app within tight deadlines.</w:t>
      </w:r>
    </w:p>
    <w:p w14:paraId="70BE5982" w14:textId="77777777" w:rsidR="00E3599F" w:rsidRDefault="00E3599F" w:rsidP="00E3599F">
      <w:pPr>
        <w:pStyle w:val="NoSpacing"/>
        <w:numPr>
          <w:ilvl w:val="0"/>
          <w:numId w:val="151"/>
        </w:numPr>
      </w:pPr>
      <w:r>
        <w:t>Worked with UX designers, product managers and backend engineers to successfully launch the shell app.</w:t>
      </w:r>
    </w:p>
    <w:p w14:paraId="517CD17A" w14:textId="77777777" w:rsidR="00E3599F" w:rsidRDefault="00E3599F" w:rsidP="00E3599F">
      <w:pPr>
        <w:pStyle w:val="NoSpacing"/>
        <w:numPr>
          <w:ilvl w:val="0"/>
          <w:numId w:val="151"/>
        </w:numPr>
      </w:pPr>
      <w:r>
        <w:t>Implemented BFF layer in the frontend to interact with webservices to fetch the data.</w:t>
      </w:r>
    </w:p>
    <w:p w14:paraId="3C7D1BE6" w14:textId="77777777" w:rsidR="00E3599F" w:rsidRDefault="00E3599F" w:rsidP="00E3599F">
      <w:pPr>
        <w:pStyle w:val="NoSpacing"/>
        <w:numPr>
          <w:ilvl w:val="0"/>
          <w:numId w:val="151"/>
        </w:numPr>
      </w:pPr>
      <w:r>
        <w:t>Designed visually appealing and responsive UI using HTML, CSS, and JavaScript to improve the overall user experience.</w:t>
      </w:r>
    </w:p>
    <w:p w14:paraId="646644DD" w14:textId="5F7E4900" w:rsidR="009A5618" w:rsidRDefault="009A5618" w:rsidP="00E3599F">
      <w:pPr>
        <w:pStyle w:val="NoSpacing"/>
        <w:numPr>
          <w:ilvl w:val="0"/>
          <w:numId w:val="151"/>
        </w:numPr>
      </w:pPr>
      <w:r w:rsidRPr="009A5618">
        <w:t>Experience integrating AEM with third-party systems and APIs for seamless data exchange</w:t>
      </w:r>
    </w:p>
    <w:p w14:paraId="26A41395" w14:textId="77777777" w:rsidR="00E3599F" w:rsidRDefault="00E3599F" w:rsidP="00E3599F">
      <w:pPr>
        <w:pStyle w:val="NoSpacing"/>
        <w:numPr>
          <w:ilvl w:val="0"/>
          <w:numId w:val="151"/>
        </w:numPr>
      </w:pPr>
      <w:r>
        <w:lastRenderedPageBreak/>
        <w:t>Collaborated with offshore teams to handle complex issues spanning several linked systems, enabling seamless implementation and quick resolution of technical issues.</w:t>
      </w:r>
    </w:p>
    <w:p w14:paraId="7F900A79" w14:textId="77777777" w:rsidR="00E3599F" w:rsidRDefault="00E3599F" w:rsidP="00E3599F">
      <w:pPr>
        <w:pStyle w:val="NoSpacing"/>
        <w:numPr>
          <w:ilvl w:val="0"/>
          <w:numId w:val="151"/>
        </w:numPr>
      </w:pPr>
      <w:r>
        <w:t>Utilizing Splunk for log analysis, monitoring, and troubleshooting in complex IT environments.</w:t>
      </w:r>
    </w:p>
    <w:p w14:paraId="53EED1DF" w14:textId="77777777" w:rsidR="00E3599F" w:rsidRDefault="00E3599F" w:rsidP="00E3599F">
      <w:pPr>
        <w:pStyle w:val="NoSpacing"/>
        <w:numPr>
          <w:ilvl w:val="0"/>
          <w:numId w:val="151"/>
        </w:numPr>
      </w:pPr>
      <w:r>
        <w:t>Worked with React, embraced TypeScript's capabilities to define prop types, and state types, and utilize features like React hooks with proper typing.</w:t>
      </w:r>
    </w:p>
    <w:p w14:paraId="0BF6330E" w14:textId="77777777" w:rsidR="00E3599F" w:rsidRDefault="00E3599F" w:rsidP="00E3599F">
      <w:pPr>
        <w:pStyle w:val="NoSpacing"/>
        <w:numPr>
          <w:ilvl w:val="0"/>
          <w:numId w:val="151"/>
        </w:numPr>
      </w:pPr>
      <w:r>
        <w:t>Skilled in creating responsive and interactive user interfaces using AEM components.</w:t>
      </w:r>
    </w:p>
    <w:p w14:paraId="7F1147CB" w14:textId="77777777" w:rsidR="00E3599F" w:rsidRDefault="00E3599F" w:rsidP="00E3599F">
      <w:pPr>
        <w:pStyle w:val="NoSpacing"/>
        <w:numPr>
          <w:ilvl w:val="0"/>
          <w:numId w:val="151"/>
        </w:numPr>
      </w:pPr>
      <w:r>
        <w:t>Ensure that data is fetched and updated correctly between the front end and MYSQL.</w:t>
      </w:r>
    </w:p>
    <w:p w14:paraId="54FC414A" w14:textId="77777777" w:rsidR="00E3599F" w:rsidRDefault="00E3599F" w:rsidP="00E3599F">
      <w:pPr>
        <w:pStyle w:val="NoSpacing"/>
        <w:numPr>
          <w:ilvl w:val="0"/>
          <w:numId w:val="151"/>
        </w:numPr>
      </w:pPr>
      <w:r>
        <w:t xml:space="preserve">Implemented various screens for the front end using React JS and used various predefined components from NPM (Node Package Manager) and redux library. </w:t>
      </w:r>
    </w:p>
    <w:p w14:paraId="6C61882D" w14:textId="77777777" w:rsidR="00E3599F" w:rsidRDefault="00E3599F" w:rsidP="00E3599F">
      <w:pPr>
        <w:pStyle w:val="NoSpacing"/>
        <w:numPr>
          <w:ilvl w:val="0"/>
          <w:numId w:val="151"/>
        </w:numPr>
      </w:pPr>
      <w:r>
        <w:t>Experience in configuring Gradle build scripts for Java and Android applications.</w:t>
      </w:r>
    </w:p>
    <w:p w14:paraId="74B20D72" w14:textId="77777777" w:rsidR="00E3599F" w:rsidRDefault="00E3599F" w:rsidP="00E3599F">
      <w:pPr>
        <w:pStyle w:val="NoSpacing"/>
        <w:numPr>
          <w:ilvl w:val="0"/>
          <w:numId w:val="151"/>
        </w:numPr>
      </w:pPr>
      <w:r>
        <w:t>Deployed QA, Dev, and IT environments using Jenkins, streamlining the deployment procedure.</w:t>
      </w:r>
    </w:p>
    <w:p w14:paraId="09981812" w14:textId="6DBACC37" w:rsidR="00444CC3" w:rsidRDefault="00E3599F" w:rsidP="00E3599F">
      <w:pPr>
        <w:pStyle w:val="NoSpacing"/>
        <w:numPr>
          <w:ilvl w:val="0"/>
          <w:numId w:val="151"/>
        </w:numPr>
      </w:pPr>
      <w:r>
        <w:t>Developed ReactJS pages, web services calls, and AJAX calls for the application.</w:t>
      </w:r>
    </w:p>
    <w:p w14:paraId="5D23105F" w14:textId="77777777" w:rsidR="00E3599F" w:rsidRDefault="00E3599F" w:rsidP="00E3599F">
      <w:pPr>
        <w:pStyle w:val="NoSpacing"/>
        <w:rPr>
          <w:b/>
        </w:rPr>
      </w:pPr>
    </w:p>
    <w:p w14:paraId="16B4CA42" w14:textId="77777777" w:rsidR="00E3599F" w:rsidRDefault="00E3599F" w:rsidP="00015465">
      <w:pPr>
        <w:pStyle w:val="NoSpacing"/>
        <w:rPr>
          <w:b/>
        </w:rPr>
      </w:pPr>
      <w:r w:rsidRPr="00E3599F">
        <w:rPr>
          <w:b/>
        </w:rPr>
        <w:t>Software Engineer</w:t>
      </w:r>
    </w:p>
    <w:p w14:paraId="328E122F" w14:textId="4F57CCC5" w:rsidR="003D1332" w:rsidRDefault="00E3599F" w:rsidP="00015465">
      <w:pPr>
        <w:pStyle w:val="NoSpacing"/>
        <w:rPr>
          <w:b/>
        </w:rPr>
      </w:pPr>
      <w:r w:rsidRPr="00E3599F">
        <w:rPr>
          <w:b/>
        </w:rPr>
        <w:t>Tata Consultancy Services</w:t>
      </w:r>
      <w:r>
        <w:rPr>
          <w:b/>
        </w:rPr>
        <w:t xml:space="preserve"> </w:t>
      </w:r>
      <w:r>
        <w:rPr>
          <w:b/>
        </w:rPr>
        <w:tab/>
      </w:r>
      <w:r>
        <w:rPr>
          <w:b/>
        </w:rPr>
        <w:tab/>
      </w:r>
      <w:r>
        <w:rPr>
          <w:b/>
        </w:rPr>
        <w:tab/>
      </w:r>
      <w:r>
        <w:rPr>
          <w:b/>
        </w:rPr>
        <w:tab/>
      </w:r>
      <w:r>
        <w:rPr>
          <w:b/>
        </w:rPr>
        <w:tab/>
      </w:r>
      <w:r>
        <w:rPr>
          <w:b/>
        </w:rPr>
        <w:tab/>
      </w:r>
      <w:r>
        <w:rPr>
          <w:b/>
        </w:rPr>
        <w:tab/>
      </w:r>
      <w:r>
        <w:rPr>
          <w:b/>
        </w:rPr>
        <w:tab/>
      </w:r>
      <w:r w:rsidRPr="00E3599F">
        <w:rPr>
          <w:b/>
        </w:rPr>
        <w:t>May 2019</w:t>
      </w:r>
      <w:r>
        <w:rPr>
          <w:b/>
        </w:rPr>
        <w:t xml:space="preserve"> to </w:t>
      </w:r>
      <w:r w:rsidRPr="00E3599F">
        <w:rPr>
          <w:b/>
        </w:rPr>
        <w:t>Jan 2022</w:t>
      </w:r>
    </w:p>
    <w:p w14:paraId="5C9B3DF3" w14:textId="77777777" w:rsidR="00444CC3" w:rsidRDefault="00444CC3" w:rsidP="00444CC3">
      <w:pPr>
        <w:pStyle w:val="NoSpacing"/>
        <w:rPr>
          <w:b/>
        </w:rPr>
      </w:pPr>
    </w:p>
    <w:p w14:paraId="2CDDEB3A" w14:textId="77777777" w:rsidR="00E3599F" w:rsidRPr="00E3599F" w:rsidRDefault="00E3599F" w:rsidP="00E3599F">
      <w:pPr>
        <w:pStyle w:val="NoSpacing"/>
        <w:numPr>
          <w:ilvl w:val="0"/>
          <w:numId w:val="152"/>
        </w:numPr>
      </w:pPr>
      <w:r w:rsidRPr="00E3599F">
        <w:t>As a Software Frontend Engineer for commercial banking, worked on modernizing the web application to React and added more product features to improve the customer experience.</w:t>
      </w:r>
    </w:p>
    <w:p w14:paraId="5895CB30" w14:textId="77777777" w:rsidR="00E3599F" w:rsidRPr="00E3599F" w:rsidRDefault="00E3599F" w:rsidP="00E3599F">
      <w:pPr>
        <w:pStyle w:val="NoSpacing"/>
        <w:numPr>
          <w:ilvl w:val="0"/>
          <w:numId w:val="152"/>
        </w:numPr>
      </w:pPr>
      <w:r w:rsidRPr="00E3599F">
        <w:t>Developed new features and enhanced users' experience using React, JavaScript, CSS, and HTML.</w:t>
      </w:r>
    </w:p>
    <w:p w14:paraId="05A0D658" w14:textId="77777777" w:rsidR="00E3599F" w:rsidRPr="00E3599F" w:rsidRDefault="00E3599F" w:rsidP="00E3599F">
      <w:pPr>
        <w:pStyle w:val="NoSpacing"/>
        <w:numPr>
          <w:ilvl w:val="0"/>
          <w:numId w:val="152"/>
        </w:numPr>
      </w:pPr>
      <w:r w:rsidRPr="00E3599F">
        <w:t>Increased 30% rise in user engagement.</w:t>
      </w:r>
    </w:p>
    <w:p w14:paraId="064BA2A6" w14:textId="77777777" w:rsidR="00E3599F" w:rsidRPr="00E3599F" w:rsidRDefault="00E3599F" w:rsidP="00E3599F">
      <w:pPr>
        <w:pStyle w:val="NoSpacing"/>
        <w:numPr>
          <w:ilvl w:val="0"/>
          <w:numId w:val="152"/>
        </w:numPr>
      </w:pPr>
      <w:r w:rsidRPr="00E3599F">
        <w:t>Added more product features that include balance transfer for business accounts, issue refunds for posted transactions, and ordering new debit card.</w:t>
      </w:r>
    </w:p>
    <w:p w14:paraId="1EAB6205" w14:textId="77777777" w:rsidR="00E3599F" w:rsidRPr="00E3599F" w:rsidRDefault="00E3599F" w:rsidP="00E3599F">
      <w:pPr>
        <w:pStyle w:val="NoSpacing"/>
        <w:numPr>
          <w:ilvl w:val="0"/>
          <w:numId w:val="152"/>
        </w:numPr>
      </w:pPr>
      <w:r w:rsidRPr="00E3599F">
        <w:t>Developed responsive UI/UX web applications using ReactJs, HTML5, CSS3, and JavaScript.</w:t>
      </w:r>
    </w:p>
    <w:p w14:paraId="2FDC17A2" w14:textId="77777777" w:rsidR="00E3599F" w:rsidRPr="00E3599F" w:rsidRDefault="00E3599F" w:rsidP="00E3599F">
      <w:pPr>
        <w:pStyle w:val="NoSpacing"/>
        <w:numPr>
          <w:ilvl w:val="0"/>
          <w:numId w:val="152"/>
        </w:numPr>
      </w:pPr>
      <w:r w:rsidRPr="00E3599F">
        <w:t>Implemented RESTful APIs and integrated them into the ReactJs application.</w:t>
      </w:r>
    </w:p>
    <w:p w14:paraId="29837613" w14:textId="77777777" w:rsidR="00E3599F" w:rsidRPr="00E3599F" w:rsidRDefault="00E3599F" w:rsidP="00E3599F">
      <w:pPr>
        <w:pStyle w:val="NoSpacing"/>
        <w:numPr>
          <w:ilvl w:val="0"/>
          <w:numId w:val="152"/>
        </w:numPr>
      </w:pPr>
      <w:r w:rsidRPr="00E3599F">
        <w:t>Created reusable components and custom directives in ReactJS.</w:t>
      </w:r>
    </w:p>
    <w:p w14:paraId="335570AC" w14:textId="77777777" w:rsidR="00E3599F" w:rsidRPr="00E3599F" w:rsidRDefault="00E3599F" w:rsidP="00E3599F">
      <w:pPr>
        <w:pStyle w:val="NoSpacing"/>
        <w:numPr>
          <w:ilvl w:val="0"/>
          <w:numId w:val="152"/>
        </w:numPr>
      </w:pPr>
      <w:r w:rsidRPr="00E3599F">
        <w:t>Used Node Package Manager (NPM) to manage modules &amp; used it to install useful tools as Grunt, and Express.</w:t>
      </w:r>
    </w:p>
    <w:p w14:paraId="6FD0520B" w14:textId="77777777" w:rsidR="00E3599F" w:rsidRPr="00E3599F" w:rsidRDefault="00E3599F" w:rsidP="00E3599F">
      <w:pPr>
        <w:pStyle w:val="NoSpacing"/>
        <w:numPr>
          <w:ilvl w:val="0"/>
          <w:numId w:val="152"/>
        </w:numPr>
      </w:pPr>
      <w:r w:rsidRPr="00E3599F">
        <w:t>Develops the application on NodeJS platform using JavaScript programming.</w:t>
      </w:r>
    </w:p>
    <w:p w14:paraId="25E86EDA" w14:textId="77777777" w:rsidR="00E3599F" w:rsidRPr="00E3599F" w:rsidRDefault="00E3599F" w:rsidP="00E3599F">
      <w:pPr>
        <w:pStyle w:val="NoSpacing"/>
        <w:numPr>
          <w:ilvl w:val="0"/>
          <w:numId w:val="152"/>
        </w:numPr>
      </w:pPr>
      <w:r w:rsidRPr="00E3599F">
        <w:t>Developed info Promo banner which has variations in it.</w:t>
      </w:r>
    </w:p>
    <w:p w14:paraId="60F1689A" w14:textId="77777777" w:rsidR="00E3599F" w:rsidRPr="00E3599F" w:rsidRDefault="00E3599F" w:rsidP="00E3599F">
      <w:pPr>
        <w:pStyle w:val="NoSpacing"/>
        <w:numPr>
          <w:ilvl w:val="0"/>
          <w:numId w:val="152"/>
        </w:numPr>
      </w:pPr>
      <w:r w:rsidRPr="00E3599F">
        <w:t>Added facilities for processing refunds through AJAX calls and adding eligible posted transactions, improving transaction management capabilities.</w:t>
      </w:r>
    </w:p>
    <w:p w14:paraId="2846B9C2" w14:textId="77777777" w:rsidR="00E3599F" w:rsidRPr="00E3599F" w:rsidRDefault="00E3599F" w:rsidP="00E3599F">
      <w:pPr>
        <w:pStyle w:val="NoSpacing"/>
        <w:numPr>
          <w:ilvl w:val="0"/>
          <w:numId w:val="152"/>
        </w:numPr>
      </w:pPr>
      <w:r w:rsidRPr="00E3599F">
        <w:t>Ability to leverage GCP's data analytics tools like BigQuery for data warehousing and analysis.</w:t>
      </w:r>
    </w:p>
    <w:p w14:paraId="3C510AD6" w14:textId="77777777" w:rsidR="00E3599F" w:rsidRPr="00E3599F" w:rsidRDefault="00E3599F" w:rsidP="00E3599F">
      <w:pPr>
        <w:pStyle w:val="NoSpacing"/>
        <w:numPr>
          <w:ilvl w:val="0"/>
          <w:numId w:val="152"/>
        </w:numPr>
      </w:pPr>
      <w:r w:rsidRPr="00E3599F">
        <w:t>Experience with NPM Grunt, Gulp and Bower modules of NodeJS.</w:t>
      </w:r>
    </w:p>
    <w:p w14:paraId="0C1998E6" w14:textId="77777777" w:rsidR="00E3599F" w:rsidRPr="00E3599F" w:rsidRDefault="00E3599F" w:rsidP="00E3599F">
      <w:pPr>
        <w:pStyle w:val="NoSpacing"/>
        <w:numPr>
          <w:ilvl w:val="0"/>
          <w:numId w:val="152"/>
        </w:numPr>
      </w:pPr>
      <w:r w:rsidRPr="00E3599F">
        <w:t>Familiarity with GCP's networking capabilities, including Virtual Private Cloud (VPC) setup and configuration.</w:t>
      </w:r>
    </w:p>
    <w:p w14:paraId="4D0B6B46" w14:textId="77777777" w:rsidR="00E3599F" w:rsidRPr="00E3599F" w:rsidRDefault="00E3599F" w:rsidP="00E3599F">
      <w:pPr>
        <w:pStyle w:val="NoSpacing"/>
        <w:numPr>
          <w:ilvl w:val="0"/>
          <w:numId w:val="152"/>
        </w:numPr>
      </w:pPr>
      <w:r w:rsidRPr="00E3599F">
        <w:t>Created and executed performance scripts using JMeter and analyzing performance of the application.</w:t>
      </w:r>
    </w:p>
    <w:p w14:paraId="4A1F2D5A" w14:textId="77777777" w:rsidR="00E3599F" w:rsidRPr="00E3599F" w:rsidRDefault="00E3599F" w:rsidP="00E3599F">
      <w:pPr>
        <w:pStyle w:val="NoSpacing"/>
        <w:numPr>
          <w:ilvl w:val="0"/>
          <w:numId w:val="152"/>
        </w:numPr>
      </w:pPr>
      <w:r w:rsidRPr="00E3599F">
        <w:t>Experience in writing Functional tests using selenium.</w:t>
      </w:r>
    </w:p>
    <w:p w14:paraId="291BB621" w14:textId="77777777" w:rsidR="00E3599F" w:rsidRPr="00E3599F" w:rsidRDefault="00E3599F" w:rsidP="00E3599F">
      <w:pPr>
        <w:pStyle w:val="NoSpacing"/>
        <w:numPr>
          <w:ilvl w:val="0"/>
          <w:numId w:val="152"/>
        </w:numPr>
      </w:pPr>
      <w:r w:rsidRPr="00E3599F">
        <w:t>Design and develop cross-platform mobile applications for (Mobile/Tablet/Desktop).</w:t>
      </w:r>
    </w:p>
    <w:p w14:paraId="2726E110" w14:textId="77777777" w:rsidR="00E3599F" w:rsidRPr="00E3599F" w:rsidRDefault="00E3599F" w:rsidP="00E3599F">
      <w:pPr>
        <w:pStyle w:val="NoSpacing"/>
        <w:numPr>
          <w:ilvl w:val="0"/>
          <w:numId w:val="152"/>
        </w:numPr>
      </w:pPr>
      <w:r w:rsidRPr="00E3599F">
        <w:t>Set up a Git repository in GitHub to store the application code and implemented version control best practices.</w:t>
      </w:r>
    </w:p>
    <w:p w14:paraId="1994EAD2" w14:textId="77777777" w:rsidR="00E3599F" w:rsidRPr="00E3599F" w:rsidRDefault="00E3599F" w:rsidP="00E3599F">
      <w:pPr>
        <w:pStyle w:val="NoSpacing"/>
        <w:numPr>
          <w:ilvl w:val="0"/>
          <w:numId w:val="152"/>
        </w:numPr>
      </w:pPr>
      <w:r w:rsidRPr="00E3599F">
        <w:t>Configured the CI/CD pipeline to automatically deploy the application to the cloud environment.</w:t>
      </w:r>
    </w:p>
    <w:p w14:paraId="01014320" w14:textId="77777777" w:rsidR="00E3599F" w:rsidRPr="00E3599F" w:rsidRDefault="00E3599F" w:rsidP="00E3599F">
      <w:pPr>
        <w:pStyle w:val="NoSpacing"/>
        <w:numPr>
          <w:ilvl w:val="0"/>
          <w:numId w:val="152"/>
        </w:numPr>
      </w:pPr>
      <w:r w:rsidRPr="00E3599F">
        <w:t>Mentoring development team to quickly test and deploy new features and bug fixes in production.</w:t>
      </w:r>
    </w:p>
    <w:p w14:paraId="2878C505" w14:textId="77777777" w:rsidR="00E3599F" w:rsidRPr="00E3599F" w:rsidRDefault="00E3599F" w:rsidP="00E3599F">
      <w:pPr>
        <w:pStyle w:val="NoSpacing"/>
        <w:numPr>
          <w:ilvl w:val="0"/>
          <w:numId w:val="152"/>
        </w:numPr>
      </w:pPr>
      <w:r w:rsidRPr="00E3599F">
        <w:t>Complex data flow management or state management is handled using RxJS.</w:t>
      </w:r>
    </w:p>
    <w:p w14:paraId="4E1546AE" w14:textId="3C2B129B" w:rsidR="0066120D" w:rsidRPr="00E3599F" w:rsidRDefault="00E3599F" w:rsidP="00E3599F">
      <w:pPr>
        <w:pStyle w:val="NoSpacing"/>
        <w:numPr>
          <w:ilvl w:val="0"/>
          <w:numId w:val="152"/>
        </w:numPr>
      </w:pPr>
      <w:r w:rsidRPr="00E3599F">
        <w:t>Experienced working with onshore team to solve complex problems across integrated systems.</w:t>
      </w:r>
    </w:p>
    <w:p w14:paraId="56E2B7CB" w14:textId="77777777" w:rsidR="003D1332" w:rsidRDefault="003D1332" w:rsidP="00015465">
      <w:pPr>
        <w:pStyle w:val="NoSpacing"/>
        <w:rPr>
          <w:b/>
        </w:rPr>
      </w:pPr>
    </w:p>
    <w:p w14:paraId="0ED3E433" w14:textId="77777777" w:rsidR="00E3599F" w:rsidRDefault="00E3599F" w:rsidP="00015465">
      <w:pPr>
        <w:pStyle w:val="NoSpacing"/>
        <w:rPr>
          <w:b/>
        </w:rPr>
      </w:pPr>
      <w:r w:rsidRPr="00E3599F">
        <w:rPr>
          <w:b/>
        </w:rPr>
        <w:t xml:space="preserve">Software Engineer </w:t>
      </w:r>
    </w:p>
    <w:p w14:paraId="12B1FF55" w14:textId="279A61D9" w:rsidR="00444CC3" w:rsidRDefault="00E3599F" w:rsidP="00015465">
      <w:pPr>
        <w:pStyle w:val="NoSpacing"/>
        <w:rPr>
          <w:b/>
        </w:rPr>
      </w:pPr>
      <w:r w:rsidRPr="00E3599F">
        <w:rPr>
          <w:b/>
        </w:rPr>
        <w:t>InfoTech INTERN</w:t>
      </w:r>
      <w:r>
        <w:rPr>
          <w:b/>
        </w:rPr>
        <w:t xml:space="preserve"> </w:t>
      </w:r>
      <w:r>
        <w:rPr>
          <w:b/>
        </w:rPr>
        <w:tab/>
      </w:r>
      <w:r>
        <w:rPr>
          <w:b/>
        </w:rPr>
        <w:tab/>
      </w:r>
      <w:r>
        <w:rPr>
          <w:b/>
        </w:rPr>
        <w:tab/>
      </w:r>
      <w:r>
        <w:rPr>
          <w:b/>
        </w:rPr>
        <w:tab/>
      </w:r>
      <w:r>
        <w:rPr>
          <w:b/>
        </w:rPr>
        <w:tab/>
      </w:r>
      <w:r>
        <w:rPr>
          <w:b/>
        </w:rPr>
        <w:tab/>
      </w:r>
      <w:r>
        <w:rPr>
          <w:b/>
        </w:rPr>
        <w:tab/>
      </w:r>
      <w:r>
        <w:rPr>
          <w:b/>
        </w:rPr>
        <w:tab/>
      </w:r>
      <w:r w:rsidRPr="00E3599F">
        <w:rPr>
          <w:b/>
        </w:rPr>
        <w:t>Mar 2018</w:t>
      </w:r>
      <w:r>
        <w:rPr>
          <w:b/>
        </w:rPr>
        <w:t xml:space="preserve"> to </w:t>
      </w:r>
      <w:r w:rsidRPr="00E3599F">
        <w:rPr>
          <w:b/>
        </w:rPr>
        <w:t>Aug 2018</w:t>
      </w:r>
    </w:p>
    <w:p w14:paraId="7F1C2AD4" w14:textId="77777777" w:rsidR="00860433" w:rsidRDefault="00860433" w:rsidP="00015465">
      <w:pPr>
        <w:pStyle w:val="NoSpacing"/>
        <w:rPr>
          <w:b/>
        </w:rPr>
      </w:pPr>
    </w:p>
    <w:p w14:paraId="518B7352" w14:textId="77777777" w:rsidR="00E3599F" w:rsidRDefault="00E3599F" w:rsidP="00E3599F">
      <w:pPr>
        <w:pStyle w:val="NoSpacing"/>
        <w:numPr>
          <w:ilvl w:val="0"/>
          <w:numId w:val="134"/>
        </w:numPr>
      </w:pPr>
      <w:r>
        <w:lastRenderedPageBreak/>
        <w:t>Achieved a reduction of 20% in the number of application bugs and also developing software solutions.</w:t>
      </w:r>
    </w:p>
    <w:p w14:paraId="6DD3F378" w14:textId="77777777" w:rsidR="00E3599F" w:rsidRDefault="00E3599F" w:rsidP="00E3599F">
      <w:pPr>
        <w:pStyle w:val="NoSpacing"/>
        <w:numPr>
          <w:ilvl w:val="0"/>
          <w:numId w:val="134"/>
        </w:numPr>
      </w:pPr>
      <w:r>
        <w:t>Reorganized the codebase into modular components and higher-order components for improved reusability.</w:t>
      </w:r>
    </w:p>
    <w:p w14:paraId="773024E6" w14:textId="77777777" w:rsidR="00E3599F" w:rsidRDefault="00E3599F" w:rsidP="00E3599F">
      <w:pPr>
        <w:pStyle w:val="NoSpacing"/>
        <w:numPr>
          <w:ilvl w:val="0"/>
          <w:numId w:val="134"/>
        </w:numPr>
      </w:pPr>
      <w:r>
        <w:t>Migrated from class components to functional components for better code readability and maintainability.</w:t>
      </w:r>
    </w:p>
    <w:p w14:paraId="0D047163" w14:textId="77777777" w:rsidR="00E3599F" w:rsidRDefault="00E3599F" w:rsidP="00E3599F">
      <w:pPr>
        <w:pStyle w:val="NoSpacing"/>
        <w:numPr>
          <w:ilvl w:val="0"/>
          <w:numId w:val="134"/>
        </w:numPr>
      </w:pPr>
      <w:r>
        <w:t>Used NodeJS Express middleware to retrieve the date from backend services.</w:t>
      </w:r>
    </w:p>
    <w:p w14:paraId="7E7E90BE" w14:textId="77777777" w:rsidR="00E3599F" w:rsidRDefault="00E3599F" w:rsidP="00E3599F">
      <w:pPr>
        <w:pStyle w:val="NoSpacing"/>
        <w:numPr>
          <w:ilvl w:val="0"/>
          <w:numId w:val="134"/>
        </w:numPr>
      </w:pPr>
      <w:r>
        <w:t>Web designing and development using ReactJS, HTML5, CSS3 and JavaScript.</w:t>
      </w:r>
    </w:p>
    <w:p w14:paraId="5883C88D" w14:textId="77777777" w:rsidR="00E3599F" w:rsidRDefault="00E3599F" w:rsidP="00E3599F">
      <w:pPr>
        <w:pStyle w:val="NoSpacing"/>
        <w:numPr>
          <w:ilvl w:val="0"/>
          <w:numId w:val="134"/>
        </w:numPr>
      </w:pPr>
      <w:r>
        <w:t>Built reusable components and helper methods (pure functions) to standardize the code.</w:t>
      </w:r>
    </w:p>
    <w:p w14:paraId="52B1A90E" w14:textId="77777777" w:rsidR="00E3599F" w:rsidRDefault="00E3599F" w:rsidP="00E3599F">
      <w:pPr>
        <w:pStyle w:val="NoSpacing"/>
        <w:numPr>
          <w:ilvl w:val="0"/>
          <w:numId w:val="134"/>
        </w:numPr>
      </w:pPr>
      <w:r>
        <w:t>Used AXIOS to make backend calls for fetching the data.</w:t>
      </w:r>
    </w:p>
    <w:p w14:paraId="04AF6424" w14:textId="77777777" w:rsidR="00E3599F" w:rsidRDefault="00E3599F" w:rsidP="00E3599F">
      <w:pPr>
        <w:pStyle w:val="NoSpacing"/>
        <w:numPr>
          <w:ilvl w:val="0"/>
          <w:numId w:val="134"/>
        </w:numPr>
      </w:pPr>
      <w:r>
        <w:t>Used React Developer Tools add-on to check the state management and troubleshoot the application.</w:t>
      </w:r>
    </w:p>
    <w:p w14:paraId="57A17BB0" w14:textId="77777777" w:rsidR="00E3599F" w:rsidRDefault="00E3599F" w:rsidP="00E3599F">
      <w:pPr>
        <w:pStyle w:val="NoSpacing"/>
        <w:numPr>
          <w:ilvl w:val="0"/>
          <w:numId w:val="134"/>
        </w:numPr>
      </w:pPr>
      <w:r>
        <w:t>Implemented Angular Router to enable navigation from one view to the next as user performs application tasks.</w:t>
      </w:r>
    </w:p>
    <w:p w14:paraId="126996D2" w14:textId="6912FB22" w:rsidR="00444CC3" w:rsidRPr="00444CC3" w:rsidRDefault="00E3599F" w:rsidP="00E3599F">
      <w:pPr>
        <w:pStyle w:val="NoSpacing"/>
        <w:numPr>
          <w:ilvl w:val="0"/>
          <w:numId w:val="134"/>
        </w:numPr>
      </w:pPr>
      <w:r>
        <w:t>Written unit test scripts for controllers, filters and services using karma and Jasmine</w:t>
      </w:r>
    </w:p>
    <w:p w14:paraId="2F73EBFE" w14:textId="77777777" w:rsidR="00E3599F" w:rsidRDefault="00E3599F" w:rsidP="008D69B5">
      <w:pPr>
        <w:pStyle w:val="NoSpacing"/>
        <w:rPr>
          <w:b/>
          <w:bCs/>
        </w:rPr>
      </w:pPr>
    </w:p>
    <w:p w14:paraId="3ED21149" w14:textId="001B395A"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78C6018A" w14:textId="77777777" w:rsidR="00E3599F" w:rsidRDefault="00E3599F" w:rsidP="00E3599F">
      <w:pPr>
        <w:pStyle w:val="NoSpacing"/>
        <w:numPr>
          <w:ilvl w:val="0"/>
          <w:numId w:val="61"/>
        </w:numPr>
      </w:pPr>
      <w:r>
        <w:t>MS in CS, Fitchburg State University, Fitchburg, MA, May 2023</w:t>
      </w:r>
    </w:p>
    <w:p w14:paraId="00D7227F" w14:textId="5F3615F0" w:rsidR="00860433" w:rsidRPr="00D53105" w:rsidRDefault="00E3599F" w:rsidP="00E3599F">
      <w:pPr>
        <w:pStyle w:val="NoSpacing"/>
        <w:numPr>
          <w:ilvl w:val="0"/>
          <w:numId w:val="61"/>
        </w:numPr>
      </w:pPr>
      <w:r>
        <w:t>Bachelor in CS, Aurora Technology &amp; Research Institute, Hyderabad, May 2019</w:t>
      </w:r>
    </w:p>
    <w:sectPr w:rsidR="00860433" w:rsidRPr="00D53105" w:rsidSect="00A43E48">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D5BBD" w14:textId="77777777" w:rsidR="00A43E48" w:rsidRDefault="00A43E48">
      <w:r>
        <w:separator/>
      </w:r>
    </w:p>
  </w:endnote>
  <w:endnote w:type="continuationSeparator" w:id="0">
    <w:p w14:paraId="1BD268F7" w14:textId="77777777" w:rsidR="00A43E48" w:rsidRDefault="00A43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FAB5D" w14:textId="77777777" w:rsidR="00A43E48" w:rsidRDefault="00A43E48">
      <w:r>
        <w:separator/>
      </w:r>
    </w:p>
  </w:footnote>
  <w:footnote w:type="continuationSeparator" w:id="0">
    <w:p w14:paraId="11F0AF38" w14:textId="77777777" w:rsidR="00A43E48" w:rsidRDefault="00A43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19AEB99" w:rsidR="00BF14B3" w:rsidRPr="00654952" w:rsidRDefault="00BF14B3" w:rsidP="009D2991">
    <w:pPr>
      <w:pStyle w:val="NoSpacing"/>
    </w:pPr>
    <w:r w:rsidRPr="00654952">
      <w:rPr>
        <w:b/>
        <w:bCs/>
      </w:rPr>
      <w:t>Candidate Location:</w:t>
    </w:r>
    <w:r w:rsidR="00EC3F6D" w:rsidRPr="00654952">
      <w:t xml:space="preserve"> </w:t>
    </w:r>
    <w:r w:rsidR="00E3599F" w:rsidRPr="00E3599F">
      <w:t>Farmington</w:t>
    </w:r>
    <w:r w:rsidR="00526C25" w:rsidRPr="00526C25">
      <w:t>,</w:t>
    </w:r>
    <w:r w:rsidR="00526C25">
      <w:t xml:space="preserve"> </w:t>
    </w:r>
    <w:r w:rsidR="004D1F11">
      <w:t>MI</w:t>
    </w:r>
  </w:p>
  <w:p w14:paraId="2AE93543" w14:textId="31B60592" w:rsidR="007255EB" w:rsidRDefault="00BF14B3" w:rsidP="00654952">
    <w:pPr>
      <w:pStyle w:val="NoSpacing"/>
    </w:pPr>
    <w:r w:rsidRPr="00654952">
      <w:rPr>
        <w:b/>
        <w:bCs/>
      </w:rPr>
      <w:t>Candidate E-mail ID:</w:t>
    </w:r>
    <w:r w:rsidRPr="00654952">
      <w:t xml:space="preserve"> </w:t>
    </w:r>
    <w:r w:rsidR="00E3599F" w:rsidRPr="00E3599F">
      <w:rPr>
        <w:rStyle w:val="Hyperlink"/>
      </w:rPr>
      <w:t>geethasamyukthathota@gmail.com</w:t>
    </w:r>
  </w:p>
  <w:p w14:paraId="639D8B28" w14:textId="2AB83CD5" w:rsidR="00BF14B3" w:rsidRPr="00C403D6" w:rsidRDefault="00BF14B3" w:rsidP="00654952">
    <w:pPr>
      <w:pStyle w:val="NoSpacing"/>
    </w:pPr>
    <w:r w:rsidRPr="00654952">
      <w:rPr>
        <w:b/>
        <w:bCs/>
      </w:rPr>
      <w:t>Contact Number:</w:t>
    </w:r>
    <w:r w:rsidR="004C7072" w:rsidRPr="00654952">
      <w:t xml:space="preserve"> </w:t>
    </w:r>
    <w:r w:rsidR="00E3599F" w:rsidRPr="00E3599F">
      <w:t>617-480-8360</w:t>
    </w:r>
  </w:p>
  <w:p w14:paraId="6360024A" w14:textId="77777777" w:rsidR="00AD5567" w:rsidRDefault="00AD5567" w:rsidP="00AD5567">
    <w:pPr>
      <w:pStyle w:val="Header"/>
      <w:rPr>
        <w:rFonts w:asciiTheme="minorHAnsi" w:hAnsiTheme="minorHAnsi" w:cstheme="minorHAnsi"/>
        <w:b/>
        <w:sz w:val="10"/>
        <w:szCs w:val="28"/>
      </w:rPr>
    </w:pPr>
  </w:p>
  <w:p w14:paraId="14A48CE9" w14:textId="2890AA72" w:rsidR="006F20E5" w:rsidRDefault="006F20E5" w:rsidP="005C26B1">
    <w:pPr>
      <w:pStyle w:val="Header"/>
      <w:jc w:val="center"/>
      <w:rPr>
        <w:rFonts w:asciiTheme="minorHAnsi" w:hAnsiTheme="minorHAnsi" w:cstheme="minorHAnsi"/>
        <w:b/>
        <w:sz w:val="28"/>
        <w:szCs w:val="28"/>
      </w:rPr>
    </w:pPr>
    <w:r w:rsidRPr="006F20E5">
      <w:rPr>
        <w:rFonts w:asciiTheme="minorHAnsi" w:hAnsiTheme="minorHAnsi" w:cstheme="minorHAnsi"/>
        <w:b/>
        <w:sz w:val="28"/>
        <w:szCs w:val="28"/>
      </w:rPr>
      <w:t>Geetha Thota</w:t>
    </w:r>
  </w:p>
  <w:p w14:paraId="23F2F05D" w14:textId="3A100BE1"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451DD9"/>
    <w:multiLevelType w:val="hybridMultilevel"/>
    <w:tmpl w:val="64C2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B83237B"/>
    <w:multiLevelType w:val="hybridMultilevel"/>
    <w:tmpl w:val="C95C7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7"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0"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2"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7"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2"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8"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33D39D3"/>
    <w:multiLevelType w:val="hybridMultilevel"/>
    <w:tmpl w:val="087CB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5"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7"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1"/>
  </w:num>
  <w:num w:numId="3" w16cid:durableId="1117945646">
    <w:abstractNumId w:val="137"/>
  </w:num>
  <w:num w:numId="4" w16cid:durableId="2062316411">
    <w:abstractNumId w:val="119"/>
  </w:num>
  <w:num w:numId="5" w16cid:durableId="68505365">
    <w:abstractNumId w:val="83"/>
  </w:num>
  <w:num w:numId="6" w16cid:durableId="2001426144">
    <w:abstractNumId w:val="32"/>
  </w:num>
  <w:num w:numId="7" w16cid:durableId="546378377">
    <w:abstractNumId w:val="139"/>
  </w:num>
  <w:num w:numId="8" w16cid:durableId="1243685690">
    <w:abstractNumId w:val="156"/>
  </w:num>
  <w:num w:numId="9" w16cid:durableId="2015448539">
    <w:abstractNumId w:val="66"/>
  </w:num>
  <w:num w:numId="10" w16cid:durableId="429476242">
    <w:abstractNumId w:val="147"/>
  </w:num>
  <w:num w:numId="11" w16cid:durableId="1523056857">
    <w:abstractNumId w:val="123"/>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9"/>
  </w:num>
  <w:num w:numId="14" w16cid:durableId="621612668">
    <w:abstractNumId w:val="85"/>
  </w:num>
  <w:num w:numId="15" w16cid:durableId="392699823">
    <w:abstractNumId w:val="144"/>
  </w:num>
  <w:num w:numId="16" w16cid:durableId="1117481876">
    <w:abstractNumId w:val="124"/>
  </w:num>
  <w:num w:numId="17" w16cid:durableId="698705688">
    <w:abstractNumId w:val="46"/>
  </w:num>
  <w:num w:numId="18" w16cid:durableId="1157844738">
    <w:abstractNumId w:val="44"/>
  </w:num>
  <w:num w:numId="19" w16cid:durableId="998118792">
    <w:abstractNumId w:val="121"/>
  </w:num>
  <w:num w:numId="20" w16cid:durableId="1164978654">
    <w:abstractNumId w:val="61"/>
  </w:num>
  <w:num w:numId="21" w16cid:durableId="1683127025">
    <w:abstractNumId w:val="84"/>
  </w:num>
  <w:num w:numId="22" w16cid:durableId="1708144619">
    <w:abstractNumId w:val="41"/>
  </w:num>
  <w:num w:numId="23" w16cid:durableId="1129859671">
    <w:abstractNumId w:val="52"/>
  </w:num>
  <w:num w:numId="24" w16cid:durableId="1433941263">
    <w:abstractNumId w:val="19"/>
  </w:num>
  <w:num w:numId="25" w16cid:durableId="204409450">
    <w:abstractNumId w:val="24"/>
  </w:num>
  <w:num w:numId="26" w16cid:durableId="1410617977">
    <w:abstractNumId w:val="126"/>
  </w:num>
  <w:num w:numId="27" w16cid:durableId="806120827">
    <w:abstractNumId w:val="76"/>
  </w:num>
  <w:num w:numId="28" w16cid:durableId="11343379">
    <w:abstractNumId w:val="34"/>
  </w:num>
  <w:num w:numId="29" w16cid:durableId="259459309">
    <w:abstractNumId w:val="48"/>
  </w:num>
  <w:num w:numId="30" w16cid:durableId="1069310387">
    <w:abstractNumId w:val="99"/>
  </w:num>
  <w:num w:numId="31" w16cid:durableId="539707014">
    <w:abstractNumId w:val="71"/>
  </w:num>
  <w:num w:numId="32" w16cid:durableId="986932923">
    <w:abstractNumId w:val="17"/>
  </w:num>
  <w:num w:numId="33" w16cid:durableId="1878928156">
    <w:abstractNumId w:val="53"/>
  </w:num>
  <w:num w:numId="34" w16cid:durableId="2059159648">
    <w:abstractNumId w:val="65"/>
  </w:num>
  <w:num w:numId="35" w16cid:durableId="181894017">
    <w:abstractNumId w:val="125"/>
  </w:num>
  <w:num w:numId="36" w16cid:durableId="703216278">
    <w:abstractNumId w:val="47"/>
  </w:num>
  <w:num w:numId="37" w16cid:durableId="2042971358">
    <w:abstractNumId w:val="132"/>
  </w:num>
  <w:num w:numId="38" w16cid:durableId="1280261300">
    <w:abstractNumId w:val="70"/>
  </w:num>
  <w:num w:numId="39" w16cid:durableId="1572960732">
    <w:abstractNumId w:val="92"/>
  </w:num>
  <w:num w:numId="40" w16cid:durableId="529994204">
    <w:abstractNumId w:val="58"/>
  </w:num>
  <w:num w:numId="41" w16cid:durableId="690183929">
    <w:abstractNumId w:val="136"/>
  </w:num>
  <w:num w:numId="42" w16cid:durableId="384254278">
    <w:abstractNumId w:val="127"/>
  </w:num>
  <w:num w:numId="43" w16cid:durableId="1149326237">
    <w:abstractNumId w:val="56"/>
  </w:num>
  <w:num w:numId="44" w16cid:durableId="852459055">
    <w:abstractNumId w:val="42"/>
  </w:num>
  <w:num w:numId="45" w16cid:durableId="2092240963">
    <w:abstractNumId w:val="21"/>
  </w:num>
  <w:num w:numId="46" w16cid:durableId="2105832980">
    <w:abstractNumId w:val="33"/>
  </w:num>
  <w:num w:numId="47" w16cid:durableId="752512973">
    <w:abstractNumId w:val="157"/>
  </w:num>
  <w:num w:numId="48" w16cid:durableId="1142499844">
    <w:abstractNumId w:val="103"/>
  </w:num>
  <w:num w:numId="49" w16cid:durableId="478158183">
    <w:abstractNumId w:val="109"/>
  </w:num>
  <w:num w:numId="50" w16cid:durableId="1341589240">
    <w:abstractNumId w:val="75"/>
  </w:num>
  <w:num w:numId="51" w16cid:durableId="1296254341">
    <w:abstractNumId w:val="140"/>
  </w:num>
  <w:num w:numId="52" w16cid:durableId="695886212">
    <w:abstractNumId w:val="14"/>
  </w:num>
  <w:num w:numId="53" w16cid:durableId="415519533">
    <w:abstractNumId w:val="37"/>
  </w:num>
  <w:num w:numId="54" w16cid:durableId="565721421">
    <w:abstractNumId w:val="74"/>
  </w:num>
  <w:num w:numId="55" w16cid:durableId="667943108">
    <w:abstractNumId w:val="90"/>
  </w:num>
  <w:num w:numId="56" w16cid:durableId="550112358">
    <w:abstractNumId w:val="45"/>
  </w:num>
  <w:num w:numId="57" w16cid:durableId="77605260">
    <w:abstractNumId w:val="93"/>
  </w:num>
  <w:num w:numId="58" w16cid:durableId="1813669205">
    <w:abstractNumId w:val="146"/>
  </w:num>
  <w:num w:numId="59" w16cid:durableId="2126382808">
    <w:abstractNumId w:val="82"/>
  </w:num>
  <w:num w:numId="60" w16cid:durableId="1883863706">
    <w:abstractNumId w:val="117"/>
  </w:num>
  <w:num w:numId="61" w16cid:durableId="427652460">
    <w:abstractNumId w:val="89"/>
  </w:num>
  <w:num w:numId="62" w16cid:durableId="459878198">
    <w:abstractNumId w:val="129"/>
  </w:num>
  <w:num w:numId="63" w16cid:durableId="1441880191">
    <w:abstractNumId w:val="80"/>
  </w:num>
  <w:num w:numId="64" w16cid:durableId="2045710620">
    <w:abstractNumId w:val="158"/>
  </w:num>
  <w:num w:numId="65" w16cid:durableId="1351447887">
    <w:abstractNumId w:val="31"/>
  </w:num>
  <w:num w:numId="66" w16cid:durableId="240603096">
    <w:abstractNumId w:val="122"/>
  </w:num>
  <w:num w:numId="67" w16cid:durableId="2136825959">
    <w:abstractNumId w:val="16"/>
  </w:num>
  <w:num w:numId="68" w16cid:durableId="954825101">
    <w:abstractNumId w:val="142"/>
  </w:num>
  <w:num w:numId="69" w16cid:durableId="1516846731">
    <w:abstractNumId w:val="20"/>
  </w:num>
  <w:num w:numId="70" w16cid:durableId="1568491598">
    <w:abstractNumId w:val="25"/>
  </w:num>
  <w:num w:numId="71" w16cid:durableId="1507406754">
    <w:abstractNumId w:val="39"/>
  </w:num>
  <w:num w:numId="72" w16cid:durableId="1163812142">
    <w:abstractNumId w:val="150"/>
  </w:num>
  <w:num w:numId="73" w16cid:durableId="1335377854">
    <w:abstractNumId w:val="29"/>
  </w:num>
  <w:num w:numId="74" w16cid:durableId="1533105148">
    <w:abstractNumId w:val="69"/>
  </w:num>
  <w:num w:numId="75" w16cid:durableId="1187863028">
    <w:abstractNumId w:val="63"/>
  </w:num>
  <w:num w:numId="76" w16cid:durableId="1853759272">
    <w:abstractNumId w:val="12"/>
  </w:num>
  <w:num w:numId="77" w16cid:durableId="1826969034">
    <w:abstractNumId w:val="155"/>
  </w:num>
  <w:num w:numId="78" w16cid:durableId="929847389">
    <w:abstractNumId w:val="78"/>
  </w:num>
  <w:num w:numId="79" w16cid:durableId="2101169821">
    <w:abstractNumId w:val="50"/>
  </w:num>
  <w:num w:numId="80" w16cid:durableId="1875649266">
    <w:abstractNumId w:val="68"/>
  </w:num>
  <w:num w:numId="81" w16cid:durableId="307828130">
    <w:abstractNumId w:val="62"/>
  </w:num>
  <w:num w:numId="82" w16cid:durableId="392125281">
    <w:abstractNumId w:val="148"/>
  </w:num>
  <w:num w:numId="83" w16cid:durableId="1914657276">
    <w:abstractNumId w:val="101"/>
  </w:num>
  <w:num w:numId="84" w16cid:durableId="54937907">
    <w:abstractNumId w:val="98"/>
  </w:num>
  <w:num w:numId="85" w16cid:durableId="1946691959">
    <w:abstractNumId w:val="133"/>
  </w:num>
  <w:num w:numId="86" w16cid:durableId="480080587">
    <w:abstractNumId w:val="86"/>
  </w:num>
  <w:num w:numId="87" w16cid:durableId="764501111">
    <w:abstractNumId w:val="10"/>
  </w:num>
  <w:num w:numId="88" w16cid:durableId="2043675578">
    <w:abstractNumId w:val="55"/>
  </w:num>
  <w:num w:numId="89" w16cid:durableId="1623227902">
    <w:abstractNumId w:val="111"/>
  </w:num>
  <w:num w:numId="90" w16cid:durableId="1780760636">
    <w:abstractNumId w:val="135"/>
  </w:num>
  <w:num w:numId="91" w16cid:durableId="697465795">
    <w:abstractNumId w:val="59"/>
  </w:num>
  <w:num w:numId="92" w16cid:durableId="101149079">
    <w:abstractNumId w:val="51"/>
  </w:num>
  <w:num w:numId="93" w16cid:durableId="856969397">
    <w:abstractNumId w:val="11"/>
  </w:num>
  <w:num w:numId="94" w16cid:durableId="1137333939">
    <w:abstractNumId w:val="114"/>
  </w:num>
  <w:num w:numId="95" w16cid:durableId="1233199026">
    <w:abstractNumId w:val="64"/>
  </w:num>
  <w:num w:numId="96" w16cid:durableId="832645091">
    <w:abstractNumId w:val="153"/>
  </w:num>
  <w:num w:numId="97" w16cid:durableId="1404714834">
    <w:abstractNumId w:val="116"/>
  </w:num>
  <w:num w:numId="98" w16cid:durableId="166218081">
    <w:abstractNumId w:val="113"/>
  </w:num>
  <w:num w:numId="99" w16cid:durableId="1224945540">
    <w:abstractNumId w:val="15"/>
  </w:num>
  <w:num w:numId="100" w16cid:durableId="75833299">
    <w:abstractNumId w:val="27"/>
  </w:num>
  <w:num w:numId="101" w16cid:durableId="283582824">
    <w:abstractNumId w:val="108"/>
  </w:num>
  <w:num w:numId="102" w16cid:durableId="499345964">
    <w:abstractNumId w:val="110"/>
  </w:num>
  <w:num w:numId="103" w16cid:durableId="1641612048">
    <w:abstractNumId w:val="72"/>
  </w:num>
  <w:num w:numId="104" w16cid:durableId="1476727397">
    <w:abstractNumId w:val="107"/>
  </w:num>
  <w:num w:numId="105" w16cid:durableId="1185290336">
    <w:abstractNumId w:val="115"/>
  </w:num>
  <w:num w:numId="106" w16cid:durableId="1724938421">
    <w:abstractNumId w:val="18"/>
  </w:num>
  <w:num w:numId="107" w16cid:durableId="1424187168">
    <w:abstractNumId w:val="36"/>
  </w:num>
  <w:num w:numId="108" w16cid:durableId="954947564">
    <w:abstractNumId w:val="138"/>
  </w:num>
  <w:num w:numId="109" w16cid:durableId="1613854513">
    <w:abstractNumId w:val="134"/>
  </w:num>
  <w:num w:numId="110" w16cid:durableId="397092367">
    <w:abstractNumId w:val="104"/>
  </w:num>
  <w:num w:numId="111" w16cid:durableId="1717004570">
    <w:abstractNumId w:val="94"/>
  </w:num>
  <w:num w:numId="112" w16cid:durableId="1555004628">
    <w:abstractNumId w:val="35"/>
  </w:num>
  <w:num w:numId="113" w16cid:durableId="210580621">
    <w:abstractNumId w:val="77"/>
  </w:num>
  <w:num w:numId="114" w16cid:durableId="969752091">
    <w:abstractNumId w:val="112"/>
  </w:num>
  <w:num w:numId="115" w16cid:durableId="612710996">
    <w:abstractNumId w:val="130"/>
  </w:num>
  <w:num w:numId="116" w16cid:durableId="1699433690">
    <w:abstractNumId w:val="152"/>
  </w:num>
  <w:num w:numId="117" w16cid:durableId="1397514213">
    <w:abstractNumId w:val="106"/>
  </w:num>
  <w:num w:numId="118" w16cid:durableId="1736007564">
    <w:abstractNumId w:val="97"/>
  </w:num>
  <w:num w:numId="119" w16cid:durableId="1122848572">
    <w:abstractNumId w:val="154"/>
  </w:num>
  <w:num w:numId="120" w16cid:durableId="957446368">
    <w:abstractNumId w:val="13"/>
  </w:num>
  <w:num w:numId="121" w16cid:durableId="1102916302">
    <w:abstractNumId w:val="96"/>
  </w:num>
  <w:num w:numId="122" w16cid:durableId="1190558915">
    <w:abstractNumId w:val="38"/>
  </w:num>
  <w:num w:numId="123" w16cid:durableId="1781799378">
    <w:abstractNumId w:val="79"/>
  </w:num>
  <w:num w:numId="124" w16cid:durableId="1413116348">
    <w:abstractNumId w:val="23"/>
  </w:num>
  <w:num w:numId="125" w16cid:durableId="1812864081">
    <w:abstractNumId w:val="30"/>
  </w:num>
  <w:num w:numId="126" w16cid:durableId="406268431">
    <w:abstractNumId w:val="87"/>
  </w:num>
  <w:num w:numId="127" w16cid:durableId="1438017708">
    <w:abstractNumId w:val="100"/>
  </w:num>
  <w:num w:numId="128" w16cid:durableId="1902054395">
    <w:abstractNumId w:val="118"/>
  </w:num>
  <w:num w:numId="129" w16cid:durableId="873924919">
    <w:abstractNumId w:val="73"/>
  </w:num>
  <w:num w:numId="130" w16cid:durableId="813136000">
    <w:abstractNumId w:val="57"/>
  </w:num>
  <w:num w:numId="131" w16cid:durableId="1567960076">
    <w:abstractNumId w:val="145"/>
  </w:num>
  <w:num w:numId="132" w16cid:durableId="535239335">
    <w:abstractNumId w:val="49"/>
  </w:num>
  <w:num w:numId="133" w16cid:durableId="1486316904">
    <w:abstractNumId w:val="9"/>
  </w:num>
  <w:num w:numId="134" w16cid:durableId="163320161">
    <w:abstractNumId w:val="151"/>
  </w:num>
  <w:num w:numId="135" w16cid:durableId="1777094472">
    <w:abstractNumId w:val="81"/>
  </w:num>
  <w:num w:numId="136" w16cid:durableId="226114745">
    <w:abstractNumId w:val="88"/>
  </w:num>
  <w:num w:numId="137" w16cid:durableId="972253652">
    <w:abstractNumId w:val="60"/>
  </w:num>
  <w:num w:numId="138" w16cid:durableId="2126581100">
    <w:abstractNumId w:val="54"/>
  </w:num>
  <w:num w:numId="139" w16cid:durableId="1147088801">
    <w:abstractNumId w:val="120"/>
  </w:num>
  <w:num w:numId="140" w16cid:durableId="1434668989">
    <w:abstractNumId w:val="105"/>
  </w:num>
  <w:num w:numId="141" w16cid:durableId="1763987915">
    <w:abstractNumId w:val="67"/>
  </w:num>
  <w:num w:numId="142" w16cid:durableId="785660024">
    <w:abstractNumId w:val="26"/>
  </w:num>
  <w:num w:numId="143" w16cid:durableId="1971354223">
    <w:abstractNumId w:val="91"/>
  </w:num>
  <w:num w:numId="144" w16cid:durableId="536625186">
    <w:abstractNumId w:val="28"/>
  </w:num>
  <w:num w:numId="145" w16cid:durableId="601645050">
    <w:abstractNumId w:val="102"/>
  </w:num>
  <w:num w:numId="146" w16cid:durableId="9139774">
    <w:abstractNumId w:val="128"/>
  </w:num>
  <w:num w:numId="147" w16cid:durableId="2041658977">
    <w:abstractNumId w:val="95"/>
  </w:num>
  <w:num w:numId="148" w16cid:durableId="1152059319">
    <w:abstractNumId w:val="43"/>
  </w:num>
  <w:num w:numId="149" w16cid:durableId="1571036040">
    <w:abstractNumId w:val="141"/>
  </w:num>
  <w:num w:numId="150" w16cid:durableId="1724476432">
    <w:abstractNumId w:val="143"/>
  </w:num>
  <w:num w:numId="151" w16cid:durableId="1772355684">
    <w:abstractNumId w:val="40"/>
  </w:num>
  <w:num w:numId="152" w16cid:durableId="1868712654">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6F20E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618"/>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1B3A"/>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3E48"/>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54E9"/>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4001"/>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3599F"/>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2024-05-02T15:06:00Z</dcterms:created>
  <dcterms:modified xsi:type="dcterms:W3CDTF">2024-05-02T15:27:00Z</dcterms:modified>
</cp:coreProperties>
</file>