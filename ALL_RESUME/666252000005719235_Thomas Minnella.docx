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1EDC" w14:textId="4E0EBE76" w:rsidR="00B52A3E" w:rsidRPr="00B52A3E" w:rsidRDefault="00B52A3E" w:rsidP="00B52A3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2A3E">
        <w:rPr>
          <w:rFonts w:asciiTheme="minorHAnsi" w:hAnsiTheme="minorHAnsi" w:cstheme="minorHAnsi"/>
          <w:caps/>
          <w:smallCaps w:val="0"/>
          <w:sz w:val="22"/>
          <w:szCs w:val="22"/>
        </w:rPr>
        <w:t>About</w:t>
      </w:r>
      <w:r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01A5A80" w14:textId="77777777" w:rsidR="00B52A3E" w:rsidRPr="00B52A3E" w:rsidRDefault="00B52A3E" w:rsidP="00B52A3E">
      <w:pPr>
        <w:pStyle w:val="NoSpacing"/>
        <w:rPr>
          <w:sz w:val="10"/>
        </w:rPr>
      </w:pPr>
    </w:p>
    <w:p w14:paraId="7B998872" w14:textId="04655FD6" w:rsidR="00B52A3E" w:rsidRPr="00B52A3E" w:rsidRDefault="00B52A3E" w:rsidP="00B52A3E">
      <w:pPr>
        <w:pStyle w:val="NoSpacing"/>
      </w:pPr>
      <w:r w:rsidRPr="00B52A3E">
        <w:t>Full stack software developer with fifteen years of development experience. Very good at organization, communication and documentation and just getting projects completed. Looking for a job as senior full stack software developer.</w:t>
      </w:r>
    </w:p>
    <w:p w14:paraId="50EB0032" w14:textId="77777777" w:rsidR="00AC5E92" w:rsidRPr="006A75CD" w:rsidRDefault="00AC5E92" w:rsidP="00AC5E9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3D6049D4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A6613A" w:rsidRDefault="00532972" w:rsidP="00035ECD">
      <w:pPr>
        <w:pStyle w:val="NoSpacing"/>
        <w:rPr>
          <w:sz w:val="10"/>
        </w:rPr>
      </w:pPr>
    </w:p>
    <w:p w14:paraId="1F9746C8" w14:textId="76ED253E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WorkCare</w:t>
      </w:r>
      <w:r>
        <w:rPr>
          <w:b/>
          <w:bCs/>
        </w:rPr>
        <w:t xml:space="preserve">, </w:t>
      </w:r>
      <w:r w:rsidRPr="00B52A3E">
        <w:rPr>
          <w:b/>
          <w:bCs/>
        </w:rPr>
        <w:t>Anaheim, CA</w:t>
      </w:r>
      <w:r w:rsidRPr="00B52A3E">
        <w:rPr>
          <w:b/>
          <w:bCs/>
        </w:rPr>
        <w:tab/>
      </w:r>
      <w:r w:rsidRPr="00B52A3E">
        <w:rPr>
          <w:b/>
          <w:bCs/>
        </w:rPr>
        <w:tab/>
      </w:r>
      <w:r w:rsidRPr="00B52A3E">
        <w:rPr>
          <w:b/>
          <w:bCs/>
        </w:rPr>
        <w:tab/>
      </w:r>
      <w:r w:rsidRPr="00B52A3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Pr="00B52A3E">
        <w:rPr>
          <w:b/>
          <w:bCs/>
        </w:rPr>
        <w:t>March 2022 to October 2023</w:t>
      </w:r>
    </w:p>
    <w:p w14:paraId="78E77F96" w14:textId="77777777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Software Developer, .Net C# 6 Core and .Net C# 7 AOT</w:t>
      </w:r>
    </w:p>
    <w:p w14:paraId="51E8B312" w14:textId="77777777" w:rsidR="00B52A3E" w:rsidRPr="00B52A3E" w:rsidRDefault="00B52A3E" w:rsidP="00B52A3E">
      <w:pPr>
        <w:pStyle w:val="NoSpacing"/>
        <w:rPr>
          <w:sz w:val="10"/>
        </w:rPr>
      </w:pPr>
    </w:p>
    <w:p w14:paraId="64169A78" w14:textId="02BAC373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Employer Healthcare and Monitoring Software as a Service Company.</w:t>
      </w:r>
    </w:p>
    <w:p w14:paraId="5230ECE5" w14:textId="77777777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Ability to take complex requirements, then document and create applications for the organization.  Recommend and implemented best AWS practices.</w:t>
      </w:r>
    </w:p>
    <w:p w14:paraId="39FCFE55" w14:textId="77777777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Designed, built and maintained AWS Lambda (API, pub/sub) using SAM builds</w:t>
      </w:r>
    </w:p>
    <w:p w14:paraId="39B5E75C" w14:textId="77777777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Heads down C# Net 7 development with MySQL or DynamoDb.</w:t>
      </w:r>
    </w:p>
    <w:p w14:paraId="12797E28" w14:textId="77777777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Identified and implemented software templates for speeding up development time.</w:t>
      </w:r>
    </w:p>
    <w:p w14:paraId="59E96DD1" w14:textId="608ED18E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Build Models, Mapping, SQL, Repository, get w/id, Get Query, Post, Put, Patch</w:t>
      </w:r>
    </w:p>
    <w:p w14:paraId="6B26C7FC" w14:textId="77777777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Create CI/CD flows.  Coded SQL builds and update scripts.</w:t>
      </w:r>
    </w:p>
    <w:p w14:paraId="49D2FF50" w14:textId="77777777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C# RESTful API with an Angular13 frontend.</w:t>
      </w:r>
    </w:p>
    <w:p w14:paraId="3E998823" w14:textId="77777777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Source control (TFS / GIT)</w:t>
      </w:r>
    </w:p>
    <w:p w14:paraId="23088C05" w14:textId="77777777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Utilize Postman for debugging and testing.  Built Postman scripts.</w:t>
      </w:r>
    </w:p>
    <w:p w14:paraId="19F06579" w14:textId="77777777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Mentored  developers and did code reviews.</w:t>
      </w:r>
    </w:p>
    <w:p w14:paraId="36719BA3" w14:textId="3A8712DA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Diverse multinational team using Scrum Methodology</w:t>
      </w:r>
    </w:p>
    <w:p w14:paraId="3F6C9D66" w14:textId="77777777" w:rsidR="00B52A3E" w:rsidRPr="00B52A3E" w:rsidRDefault="00B52A3E">
      <w:pPr>
        <w:pStyle w:val="NoSpacing"/>
        <w:numPr>
          <w:ilvl w:val="0"/>
          <w:numId w:val="36"/>
        </w:numPr>
      </w:pPr>
      <w:r w:rsidRPr="00B52A3E">
        <w:t>Analysis, design and architect of the AWS methodology.</w:t>
      </w:r>
    </w:p>
    <w:p w14:paraId="24B88AAC" w14:textId="77777777" w:rsidR="00B52A3E" w:rsidRPr="00B52A3E" w:rsidRDefault="00B52A3E" w:rsidP="00B52A3E">
      <w:pPr>
        <w:pStyle w:val="NoSpacing"/>
        <w:rPr>
          <w:b/>
          <w:bCs/>
          <w:sz w:val="10"/>
        </w:rPr>
      </w:pPr>
    </w:p>
    <w:p w14:paraId="44DF1C15" w14:textId="4A610A45" w:rsidR="00B52A3E" w:rsidRPr="00B52A3E" w:rsidRDefault="00B52A3E" w:rsidP="00B52A3E">
      <w:pPr>
        <w:pStyle w:val="NoSpacing"/>
      </w:pPr>
      <w:r w:rsidRPr="00B52A3E">
        <w:rPr>
          <w:b/>
          <w:bCs/>
        </w:rPr>
        <w:t>Tools:</w:t>
      </w:r>
      <w:r>
        <w:t xml:space="preserve"> </w:t>
      </w:r>
      <w:r w:rsidRPr="00B52A3E">
        <w:t>C#.Net7, Jira, Confluence, Docker, Stoplight, MySQL, AWS SAM, AWS Lambda, Git, Cognito, API Gateway, Kinesis</w:t>
      </w:r>
    </w:p>
    <w:p w14:paraId="3E453D27" w14:textId="77777777" w:rsidR="00B52A3E" w:rsidRPr="00B52A3E" w:rsidRDefault="00B52A3E" w:rsidP="00B52A3E">
      <w:pPr>
        <w:pStyle w:val="NoSpacing"/>
      </w:pPr>
    </w:p>
    <w:p w14:paraId="3AACE44A" w14:textId="42EEF0F4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Wellsky – Overland Park, KS</w:t>
      </w:r>
      <w:r w:rsidRPr="00B52A3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>
        <w:rPr>
          <w:b/>
          <w:bCs/>
        </w:rPr>
        <w:tab/>
        <w:t xml:space="preserve">          </w:t>
      </w:r>
      <w:r w:rsidRPr="00B52A3E">
        <w:rPr>
          <w:b/>
          <w:bCs/>
        </w:rPr>
        <w:t>Sep 2020 to March 2022</w:t>
      </w:r>
    </w:p>
    <w:p w14:paraId="15BEC4CD" w14:textId="77777777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webMethods Developer</w:t>
      </w:r>
    </w:p>
    <w:p w14:paraId="555460F8" w14:textId="77777777" w:rsidR="00B52A3E" w:rsidRPr="00B52A3E" w:rsidRDefault="00B52A3E" w:rsidP="00B52A3E">
      <w:pPr>
        <w:pStyle w:val="NoSpacing"/>
        <w:rPr>
          <w:sz w:val="10"/>
        </w:rPr>
      </w:pPr>
    </w:p>
    <w:p w14:paraId="5290AA36" w14:textId="639E9203" w:rsidR="00B52A3E" w:rsidRPr="00B52A3E" w:rsidRDefault="00B52A3E">
      <w:pPr>
        <w:pStyle w:val="NoSpacing"/>
        <w:numPr>
          <w:ilvl w:val="0"/>
          <w:numId w:val="37"/>
        </w:numPr>
      </w:pPr>
      <w:r w:rsidRPr="00B52A3E">
        <w:t>Hospice and Home Healthcare Software as a Service (SaaS) Company.</w:t>
      </w:r>
    </w:p>
    <w:p w14:paraId="12DECD3C" w14:textId="77777777" w:rsidR="00B52A3E" w:rsidRPr="00B52A3E" w:rsidRDefault="00B52A3E">
      <w:pPr>
        <w:pStyle w:val="NoSpacing"/>
        <w:numPr>
          <w:ilvl w:val="0"/>
          <w:numId w:val="37"/>
        </w:numPr>
      </w:pPr>
      <w:r w:rsidRPr="00B52A3E">
        <w:t>Design, build and maintain middle ware ETL software.</w:t>
      </w:r>
    </w:p>
    <w:p w14:paraId="087434B1" w14:textId="77777777" w:rsidR="00B52A3E" w:rsidRPr="00B52A3E" w:rsidRDefault="00B52A3E">
      <w:pPr>
        <w:pStyle w:val="NoSpacing"/>
        <w:numPr>
          <w:ilvl w:val="0"/>
          <w:numId w:val="37"/>
        </w:numPr>
      </w:pPr>
      <w:r w:rsidRPr="00B52A3E">
        <w:t>~400 different micro-services (FTP, API, RPC, Messaging, Shared Database)</w:t>
      </w:r>
    </w:p>
    <w:p w14:paraId="6D161F1F" w14:textId="77777777" w:rsidR="00B52A3E" w:rsidRPr="00B52A3E" w:rsidRDefault="00B52A3E">
      <w:pPr>
        <w:pStyle w:val="NoSpacing"/>
        <w:numPr>
          <w:ilvl w:val="0"/>
          <w:numId w:val="37"/>
        </w:numPr>
      </w:pPr>
      <w:r w:rsidRPr="00B52A3E">
        <w:t>Analyzed, documented, designed, built and tested integration software.</w:t>
      </w:r>
    </w:p>
    <w:p w14:paraId="04B4EAA4" w14:textId="77777777" w:rsidR="00B52A3E" w:rsidRPr="00B52A3E" w:rsidRDefault="00B52A3E">
      <w:pPr>
        <w:pStyle w:val="NoSpacing"/>
        <w:numPr>
          <w:ilvl w:val="0"/>
          <w:numId w:val="37"/>
        </w:numPr>
      </w:pPr>
      <w:r w:rsidRPr="00B52A3E">
        <w:t>Production On call rotation using Pagerduty.</w:t>
      </w:r>
    </w:p>
    <w:p w14:paraId="2B9A4B27" w14:textId="77777777" w:rsidR="00B52A3E" w:rsidRPr="00B52A3E" w:rsidRDefault="00B52A3E">
      <w:pPr>
        <w:pStyle w:val="NoSpacing"/>
        <w:numPr>
          <w:ilvl w:val="0"/>
          <w:numId w:val="37"/>
        </w:numPr>
      </w:pPr>
      <w:r w:rsidRPr="00B52A3E">
        <w:t>Design/Build service to ETL Pharmacy Benefits Manager medication payments</w:t>
      </w:r>
    </w:p>
    <w:p w14:paraId="5941EC23" w14:textId="77777777" w:rsidR="00B52A3E" w:rsidRPr="00B52A3E" w:rsidRDefault="00B52A3E">
      <w:pPr>
        <w:pStyle w:val="NoSpacing"/>
        <w:numPr>
          <w:ilvl w:val="0"/>
          <w:numId w:val="37"/>
        </w:numPr>
      </w:pPr>
      <w:r w:rsidRPr="00B52A3E">
        <w:t xml:space="preserve">Design/Build ETL EDI Claims (835, 837, 277 and 999) Hospice Payments to Ability Claims </w:t>
      </w:r>
    </w:p>
    <w:p w14:paraId="510CD3CE" w14:textId="77777777" w:rsidR="00B52A3E" w:rsidRDefault="00B52A3E">
      <w:pPr>
        <w:pStyle w:val="NoSpacing"/>
        <w:numPr>
          <w:ilvl w:val="0"/>
          <w:numId w:val="37"/>
        </w:numPr>
      </w:pPr>
      <w:r w:rsidRPr="00B52A3E">
        <w:t>Design/Build ETL long running API for Medispan drug interactions, moving the data into a Postgress DB (650k lines)</w:t>
      </w:r>
    </w:p>
    <w:p w14:paraId="7EE7A65D" w14:textId="75219908" w:rsidR="00B52A3E" w:rsidRPr="00B52A3E" w:rsidRDefault="00B52A3E">
      <w:pPr>
        <w:pStyle w:val="NoSpacing"/>
        <w:numPr>
          <w:ilvl w:val="0"/>
          <w:numId w:val="37"/>
        </w:numPr>
      </w:pPr>
      <w:r w:rsidRPr="00B52A3E">
        <w:t>Developed core functionality with the ASP.NET MVC Framework (C#.NET).</w:t>
      </w:r>
    </w:p>
    <w:p w14:paraId="74265E8C" w14:textId="77777777" w:rsidR="00B52A3E" w:rsidRPr="00B52A3E" w:rsidRDefault="00B52A3E">
      <w:pPr>
        <w:pStyle w:val="NoSpacing"/>
        <w:numPr>
          <w:ilvl w:val="0"/>
          <w:numId w:val="37"/>
        </w:numPr>
      </w:pPr>
      <w:r w:rsidRPr="00B52A3E">
        <w:t>Implement Surescript Pharmacy Certificate for prescription routing.</w:t>
      </w:r>
    </w:p>
    <w:p w14:paraId="5EDCB7E5" w14:textId="77777777" w:rsidR="00B52A3E" w:rsidRPr="00B52A3E" w:rsidRDefault="00B52A3E" w:rsidP="00B52A3E">
      <w:pPr>
        <w:pStyle w:val="NoSpacing"/>
        <w:rPr>
          <w:sz w:val="10"/>
        </w:rPr>
      </w:pPr>
    </w:p>
    <w:p w14:paraId="7F062375" w14:textId="229F8A5F" w:rsidR="00B52A3E" w:rsidRPr="00B52A3E" w:rsidRDefault="00B52A3E" w:rsidP="00B52A3E">
      <w:pPr>
        <w:pStyle w:val="NoSpacing"/>
      </w:pPr>
      <w:r w:rsidRPr="00B52A3E">
        <w:rPr>
          <w:b/>
          <w:bCs/>
        </w:rPr>
        <w:t>Tools:</w:t>
      </w:r>
      <w:r>
        <w:t xml:space="preserve"> </w:t>
      </w:r>
      <w:r w:rsidRPr="00B52A3E">
        <w:t>Jira Tickets, GCP C# function, documentation, ETL, Integration Server, Designer, Universal Messenger, Certificates, Postgress DB, Unix/Bash Scripting, SQL, C# Core 3.x</w:t>
      </w:r>
      <w:r>
        <w:t>, .NET</w:t>
      </w:r>
    </w:p>
    <w:p w14:paraId="298B306C" w14:textId="77777777" w:rsidR="00B52A3E" w:rsidRPr="00B52A3E" w:rsidRDefault="00B52A3E" w:rsidP="00B52A3E">
      <w:pPr>
        <w:pStyle w:val="NoSpacing"/>
      </w:pPr>
    </w:p>
    <w:p w14:paraId="7323B129" w14:textId="4900E916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Pyramid Consulting for First Energy Ohio – Ohio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Pr="00B52A3E">
        <w:rPr>
          <w:b/>
          <w:bCs/>
        </w:rPr>
        <w:t>Feb 2020 – Aug 2020</w:t>
      </w:r>
    </w:p>
    <w:p w14:paraId="3B5062AA" w14:textId="24F8D06D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webMethods Developer for AWS Cloudification</w:t>
      </w:r>
    </w:p>
    <w:p w14:paraId="2CBC829A" w14:textId="77777777" w:rsidR="00B52A3E" w:rsidRPr="00B52A3E" w:rsidRDefault="00B52A3E" w:rsidP="00B52A3E">
      <w:pPr>
        <w:pStyle w:val="NoSpacing"/>
        <w:rPr>
          <w:sz w:val="10"/>
        </w:rPr>
      </w:pPr>
    </w:p>
    <w:p w14:paraId="15E5D579" w14:textId="42FADB51" w:rsidR="00B52A3E" w:rsidRPr="00B52A3E" w:rsidRDefault="00B52A3E">
      <w:pPr>
        <w:pStyle w:val="NoSpacing"/>
        <w:numPr>
          <w:ilvl w:val="0"/>
          <w:numId w:val="38"/>
        </w:numPr>
      </w:pPr>
      <w:r w:rsidRPr="00B52A3E">
        <w:t>Two Nuclear Power Plants.</w:t>
      </w:r>
    </w:p>
    <w:p w14:paraId="2D3B41E6" w14:textId="77777777" w:rsidR="00B52A3E" w:rsidRPr="00B52A3E" w:rsidRDefault="00B52A3E">
      <w:pPr>
        <w:pStyle w:val="NoSpacing"/>
        <w:numPr>
          <w:ilvl w:val="0"/>
          <w:numId w:val="38"/>
        </w:numPr>
      </w:pPr>
      <w:r w:rsidRPr="00B52A3E">
        <w:lastRenderedPageBreak/>
        <w:t>Cloudification Project moving integration software to and AWS EC2 Cloud.</w:t>
      </w:r>
    </w:p>
    <w:p w14:paraId="555BDE35" w14:textId="55426E3C" w:rsidR="00B52A3E" w:rsidRPr="00B52A3E" w:rsidRDefault="00B52A3E">
      <w:pPr>
        <w:pStyle w:val="NoSpacing"/>
        <w:numPr>
          <w:ilvl w:val="0"/>
          <w:numId w:val="38"/>
        </w:numPr>
      </w:pPr>
      <w:r w:rsidRPr="00B52A3E">
        <w:t>Moved their Java Integration Server, Universal Messenger and databases to an Amazon Web Services Cloud.</w:t>
      </w:r>
    </w:p>
    <w:p w14:paraId="4068864C" w14:textId="77777777" w:rsidR="00B52A3E" w:rsidRPr="00B52A3E" w:rsidRDefault="00B52A3E">
      <w:pPr>
        <w:pStyle w:val="NoSpacing"/>
        <w:numPr>
          <w:ilvl w:val="0"/>
          <w:numId w:val="38"/>
        </w:numPr>
      </w:pPr>
      <w:r w:rsidRPr="00B52A3E">
        <w:t>Deployed application into AWS Server by setting up Continuous Integration (CI)/Continuous Deployment (CD) from GIT.</w:t>
      </w:r>
    </w:p>
    <w:p w14:paraId="04F4F2CC" w14:textId="77777777" w:rsidR="00B52A3E" w:rsidRPr="00B52A3E" w:rsidRDefault="00B52A3E">
      <w:pPr>
        <w:pStyle w:val="NoSpacing"/>
        <w:numPr>
          <w:ilvl w:val="0"/>
          <w:numId w:val="38"/>
        </w:numPr>
      </w:pPr>
      <w:r w:rsidRPr="00B52A3E">
        <w:t>They have ~200 micro services, each one had to be documented, configure and test.</w:t>
      </w:r>
    </w:p>
    <w:p w14:paraId="44131FC6" w14:textId="77777777" w:rsidR="00B52A3E" w:rsidRPr="00B52A3E" w:rsidRDefault="00B52A3E">
      <w:pPr>
        <w:pStyle w:val="NoSpacing"/>
        <w:numPr>
          <w:ilvl w:val="0"/>
          <w:numId w:val="38"/>
        </w:numPr>
      </w:pPr>
      <w:r w:rsidRPr="00B52A3E">
        <w:t>Analysis, a lot of documentation, database mapping, Oracle, webMethods, release testing, coding, finding hard coded values</w:t>
      </w:r>
    </w:p>
    <w:p w14:paraId="2CB6DA74" w14:textId="415F153A" w:rsidR="00B52A3E" w:rsidRPr="00B52A3E" w:rsidRDefault="00B52A3E">
      <w:pPr>
        <w:pStyle w:val="NoSpacing"/>
        <w:numPr>
          <w:ilvl w:val="0"/>
          <w:numId w:val="38"/>
        </w:numPr>
      </w:pPr>
      <w:r w:rsidRPr="00B52A3E">
        <w:t xml:space="preserve">Moving all their packages from a production server and getting it working on a cloud server, including building databases, changing hardcoded data.  </w:t>
      </w:r>
    </w:p>
    <w:p w14:paraId="7DE760B7" w14:textId="77777777" w:rsidR="00B52A3E" w:rsidRPr="00B52A3E" w:rsidRDefault="00B52A3E">
      <w:pPr>
        <w:pStyle w:val="NoSpacing"/>
        <w:numPr>
          <w:ilvl w:val="0"/>
          <w:numId w:val="38"/>
        </w:numPr>
      </w:pPr>
      <w:r w:rsidRPr="00B52A3E">
        <w:t>Helped set up CONNX system to move data from data center to AWS cloud environment.</w:t>
      </w:r>
    </w:p>
    <w:p w14:paraId="35909209" w14:textId="77777777" w:rsidR="00B52A3E" w:rsidRPr="00B52A3E" w:rsidRDefault="00B52A3E" w:rsidP="00B52A3E">
      <w:pPr>
        <w:pStyle w:val="NoSpacing"/>
        <w:rPr>
          <w:b/>
          <w:bCs/>
          <w:sz w:val="10"/>
        </w:rPr>
      </w:pPr>
    </w:p>
    <w:p w14:paraId="30763EBF" w14:textId="2D371796" w:rsidR="00B52A3E" w:rsidRPr="00B52A3E" w:rsidRDefault="00B52A3E" w:rsidP="00B52A3E">
      <w:pPr>
        <w:pStyle w:val="NoSpacing"/>
      </w:pPr>
      <w:r w:rsidRPr="00B52A3E">
        <w:rPr>
          <w:b/>
          <w:bCs/>
        </w:rPr>
        <w:t>Tools:</w:t>
      </w:r>
      <w:r>
        <w:t xml:space="preserve"> </w:t>
      </w:r>
      <w:r w:rsidRPr="00B52A3E">
        <w:t>Java, IS, Designer, Universal Messenger, TOAD, Oracle</w:t>
      </w:r>
      <w:r>
        <w:t>, Git.</w:t>
      </w:r>
    </w:p>
    <w:p w14:paraId="4351FF60" w14:textId="77777777" w:rsidR="00B52A3E" w:rsidRPr="00B52A3E" w:rsidRDefault="00B52A3E" w:rsidP="00B52A3E">
      <w:pPr>
        <w:pStyle w:val="NoSpacing"/>
      </w:pPr>
    </w:p>
    <w:p w14:paraId="25769732" w14:textId="7D9D4F20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Tanknology – Austin, TX</w:t>
      </w:r>
      <w:r w:rsidRPr="00B52A3E">
        <w:rPr>
          <w:b/>
          <w:bCs/>
        </w:rPr>
        <w:tab/>
      </w:r>
      <w:r w:rsidRPr="00B52A3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52A3E">
        <w:rPr>
          <w:b/>
          <w:bCs/>
        </w:rPr>
        <w:t>May 2013 to Oct 2019</w:t>
      </w:r>
    </w:p>
    <w:p w14:paraId="51932823" w14:textId="77777777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Software Developer, .Net C# Core 3.1</w:t>
      </w:r>
    </w:p>
    <w:p w14:paraId="3364927B" w14:textId="77777777" w:rsidR="00B52A3E" w:rsidRPr="00B52A3E" w:rsidRDefault="00B52A3E" w:rsidP="00B52A3E">
      <w:pPr>
        <w:pStyle w:val="NoSpacing"/>
        <w:rPr>
          <w:sz w:val="10"/>
        </w:rPr>
      </w:pPr>
    </w:p>
    <w:p w14:paraId="1577B1CA" w14:textId="7C1E59B6" w:rsidR="00B52A3E" w:rsidRPr="00B52A3E" w:rsidRDefault="00B52A3E">
      <w:pPr>
        <w:pStyle w:val="NoSpacing"/>
        <w:numPr>
          <w:ilvl w:val="0"/>
          <w:numId w:val="39"/>
        </w:numPr>
      </w:pPr>
      <w:r w:rsidRPr="00B52A3E">
        <w:t>Oil and Gas Environmental Compliance Company with ~350 trucks throughout the USA.</w:t>
      </w:r>
    </w:p>
    <w:p w14:paraId="2BEC5B84" w14:textId="77777777" w:rsidR="00B52A3E" w:rsidRPr="00B52A3E" w:rsidRDefault="00B52A3E">
      <w:pPr>
        <w:pStyle w:val="NoSpacing"/>
        <w:numPr>
          <w:ilvl w:val="0"/>
          <w:numId w:val="39"/>
        </w:numPr>
      </w:pPr>
      <w:r w:rsidRPr="00B52A3E">
        <w:t xml:space="preserve">Built and maintained a number of internal software systems, including a dynamic HTML single page MVC server for filling out gas and oil tests.  </w:t>
      </w:r>
    </w:p>
    <w:p w14:paraId="257F9538" w14:textId="0A57F7AB" w:rsidR="00B52A3E" w:rsidRDefault="00B52A3E">
      <w:pPr>
        <w:pStyle w:val="NoSpacing"/>
        <w:numPr>
          <w:ilvl w:val="0"/>
          <w:numId w:val="39"/>
        </w:numPr>
      </w:pPr>
      <w:r w:rsidRPr="00B52A3E">
        <w:t>Built a ETL application in C#</w:t>
      </w:r>
      <w:r w:rsidR="009F24F1">
        <w:t xml:space="preserve"> </w:t>
      </w:r>
      <w:r w:rsidRPr="00B52A3E">
        <w:t>3.1 Core extracting oil and gas test results into XML, kicked off by a scheduler, with complex dynamic SQL using an object oriented architecture.  ~2000 test results per day transfer with the PDF.</w:t>
      </w:r>
    </w:p>
    <w:p w14:paraId="7F723069" w14:textId="28E45C30" w:rsidR="009F24F1" w:rsidRPr="00B52A3E" w:rsidRDefault="009F24F1">
      <w:pPr>
        <w:pStyle w:val="NoSpacing"/>
        <w:numPr>
          <w:ilvl w:val="0"/>
          <w:numId w:val="39"/>
        </w:numPr>
      </w:pPr>
      <w:r w:rsidRPr="009F24F1">
        <w:t>Maintain GIT repositories for DevOps environment: automation code and configuration.</w:t>
      </w:r>
    </w:p>
    <w:p w14:paraId="2A8C5D03" w14:textId="77777777" w:rsidR="00B52A3E" w:rsidRPr="00B52A3E" w:rsidRDefault="00B52A3E">
      <w:pPr>
        <w:pStyle w:val="NoSpacing"/>
        <w:numPr>
          <w:ilvl w:val="0"/>
          <w:numId w:val="39"/>
        </w:numPr>
      </w:pPr>
      <w:r w:rsidRPr="00B52A3E">
        <w:t>Maintained and enhanced MVVC scheduling application for trucks and tests, based on state, county, city, air district regulations.</w:t>
      </w:r>
    </w:p>
    <w:p w14:paraId="65D9037F" w14:textId="77777777" w:rsidR="00B52A3E" w:rsidRPr="00B52A3E" w:rsidRDefault="00B52A3E">
      <w:pPr>
        <w:pStyle w:val="NoSpacing"/>
        <w:numPr>
          <w:ilvl w:val="0"/>
          <w:numId w:val="39"/>
        </w:numPr>
      </w:pPr>
      <w:r w:rsidRPr="00B52A3E">
        <w:t>Converted legacy FoxPro applications to a modern ETL framework.  FoxPro applications were batch jobs that run using MS scheduler.  I improved the performance of the process by ten times.</w:t>
      </w:r>
    </w:p>
    <w:p w14:paraId="5167FCF2" w14:textId="77777777" w:rsidR="00B52A3E" w:rsidRPr="00B52A3E" w:rsidRDefault="00B52A3E">
      <w:pPr>
        <w:pStyle w:val="NoSpacing"/>
        <w:numPr>
          <w:ilvl w:val="0"/>
          <w:numId w:val="39"/>
        </w:numPr>
      </w:pPr>
      <w:r w:rsidRPr="00B52A3E">
        <w:t>Coded over 200 interfaces for the collection of oil and gas testing data using HTML, CSS and JavaScript.</w:t>
      </w:r>
    </w:p>
    <w:p w14:paraId="280C51C4" w14:textId="77777777" w:rsidR="00B52A3E" w:rsidRPr="00B52A3E" w:rsidRDefault="00B52A3E" w:rsidP="00B52A3E">
      <w:pPr>
        <w:pStyle w:val="NoSpacing"/>
        <w:rPr>
          <w:sz w:val="10"/>
        </w:rPr>
      </w:pPr>
    </w:p>
    <w:p w14:paraId="1D5FB9A4" w14:textId="50BB0398" w:rsidR="00B52A3E" w:rsidRPr="00B52A3E" w:rsidRDefault="00B52A3E" w:rsidP="00B52A3E">
      <w:pPr>
        <w:pStyle w:val="NoSpacing"/>
      </w:pPr>
      <w:r w:rsidRPr="00B52A3E">
        <w:rPr>
          <w:b/>
          <w:bCs/>
        </w:rPr>
        <w:t>Tools:</w:t>
      </w:r>
      <w:r>
        <w:t xml:space="preserve"> </w:t>
      </w:r>
      <w:r w:rsidRPr="00B52A3E">
        <w:t xml:space="preserve">C# .Net 3.x, SQL Server, HTML, CSS, JavaScript, JQuery,  IIS, </w:t>
      </w:r>
      <w:r w:rsidR="009F24F1">
        <w:t xml:space="preserve">Git, </w:t>
      </w:r>
      <w:r w:rsidRPr="00B52A3E">
        <w:t>FoxPro</w:t>
      </w:r>
    </w:p>
    <w:p w14:paraId="7C61875D" w14:textId="77777777" w:rsidR="00B52A3E" w:rsidRPr="00B52A3E" w:rsidRDefault="00B52A3E" w:rsidP="00B52A3E">
      <w:pPr>
        <w:pStyle w:val="NoSpacing"/>
      </w:pPr>
    </w:p>
    <w:p w14:paraId="56EFBF6E" w14:textId="1EA41E0C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At DXC for Alcatel Lucent – Naperville, IL, Remote</w:t>
      </w:r>
      <w:r w:rsidRPr="00B52A3E">
        <w:rPr>
          <w:b/>
          <w:bCs/>
        </w:rPr>
        <w:tab/>
      </w:r>
      <w:r w:rsidRPr="00B52A3E">
        <w:rPr>
          <w:b/>
          <w:bCs/>
        </w:rPr>
        <w:tab/>
      </w:r>
      <w:r>
        <w:rPr>
          <w:b/>
          <w:bCs/>
        </w:rPr>
        <w:tab/>
        <w:t xml:space="preserve">  </w:t>
      </w:r>
      <w:r>
        <w:rPr>
          <w:b/>
          <w:bCs/>
        </w:rPr>
        <w:tab/>
        <w:t xml:space="preserve">             </w:t>
      </w:r>
      <w:r w:rsidRPr="00B52A3E">
        <w:rPr>
          <w:b/>
          <w:bCs/>
        </w:rPr>
        <w:t>Feb 2010 to April 2012</w:t>
      </w:r>
    </w:p>
    <w:p w14:paraId="316C32FE" w14:textId="77777777" w:rsidR="00B52A3E" w:rsidRPr="00B52A3E" w:rsidRDefault="00B52A3E" w:rsidP="00B52A3E">
      <w:pPr>
        <w:pStyle w:val="NoSpacing"/>
        <w:rPr>
          <w:sz w:val="10"/>
        </w:rPr>
      </w:pPr>
    </w:p>
    <w:p w14:paraId="468FC65D" w14:textId="192166A9" w:rsidR="00B52A3E" w:rsidRPr="00B52A3E" w:rsidRDefault="00B52A3E">
      <w:pPr>
        <w:pStyle w:val="NoSpacing"/>
        <w:numPr>
          <w:ilvl w:val="0"/>
          <w:numId w:val="40"/>
        </w:numPr>
      </w:pPr>
      <w:r w:rsidRPr="00B52A3E">
        <w:t>Manager Integration Enhancements for North America</w:t>
      </w:r>
    </w:p>
    <w:p w14:paraId="14B9AABD" w14:textId="3DC53914" w:rsidR="00B52A3E" w:rsidRPr="00B52A3E" w:rsidRDefault="00B52A3E">
      <w:pPr>
        <w:pStyle w:val="NoSpacing"/>
        <w:numPr>
          <w:ilvl w:val="0"/>
          <w:numId w:val="40"/>
        </w:numPr>
      </w:pPr>
      <w:r w:rsidRPr="00B52A3E">
        <w:t>Moved webMethods development from Bangalore, India (Capgemini) to Chongqin, China (HP)</w:t>
      </w:r>
    </w:p>
    <w:p w14:paraId="31D7DD0B" w14:textId="77777777" w:rsidR="00B52A3E" w:rsidRPr="00B52A3E" w:rsidRDefault="00B52A3E">
      <w:pPr>
        <w:pStyle w:val="NoSpacing"/>
        <w:numPr>
          <w:ilvl w:val="0"/>
          <w:numId w:val="40"/>
        </w:numPr>
      </w:pPr>
      <w:r w:rsidRPr="00B52A3E">
        <w:t>Managed WebMethods integration server and administered user support services</w:t>
      </w:r>
    </w:p>
    <w:p w14:paraId="4147B44E" w14:textId="77777777" w:rsidR="00B52A3E" w:rsidRPr="00B52A3E" w:rsidRDefault="00B52A3E">
      <w:pPr>
        <w:pStyle w:val="NoSpacing"/>
        <w:numPr>
          <w:ilvl w:val="0"/>
          <w:numId w:val="40"/>
        </w:numPr>
      </w:pPr>
      <w:r w:rsidRPr="00B52A3E">
        <w:t>Managed a team of offshore workers doing integration work.</w:t>
      </w:r>
    </w:p>
    <w:p w14:paraId="76DCEED9" w14:textId="77777777" w:rsidR="00B52A3E" w:rsidRPr="00B52A3E" w:rsidRDefault="00B52A3E">
      <w:pPr>
        <w:pStyle w:val="NoSpacing"/>
        <w:numPr>
          <w:ilvl w:val="0"/>
          <w:numId w:val="40"/>
        </w:numPr>
      </w:pPr>
      <w:r w:rsidRPr="00B52A3E">
        <w:t>Managed daily scrum meetings, estimates and scoping reported to Vice President of IT operations.</w:t>
      </w:r>
    </w:p>
    <w:p w14:paraId="14C3E4DC" w14:textId="77777777" w:rsidR="00B52A3E" w:rsidRPr="00B52A3E" w:rsidRDefault="00B52A3E">
      <w:pPr>
        <w:pStyle w:val="NoSpacing"/>
        <w:numPr>
          <w:ilvl w:val="0"/>
          <w:numId w:val="40"/>
        </w:numPr>
      </w:pPr>
      <w:r w:rsidRPr="00B52A3E">
        <w:t xml:space="preserve">Worked in Bangore, India </w:t>
      </w:r>
    </w:p>
    <w:p w14:paraId="1FF57D7F" w14:textId="77777777" w:rsidR="00B52A3E" w:rsidRPr="00B52A3E" w:rsidRDefault="00B52A3E" w:rsidP="00B52A3E">
      <w:pPr>
        <w:pStyle w:val="NoSpacing"/>
        <w:rPr>
          <w:b/>
          <w:bCs/>
          <w:sz w:val="10"/>
        </w:rPr>
      </w:pPr>
    </w:p>
    <w:p w14:paraId="3A2F804C" w14:textId="191D9BFA" w:rsidR="00B52A3E" w:rsidRPr="00B52A3E" w:rsidRDefault="00B52A3E" w:rsidP="00B52A3E">
      <w:pPr>
        <w:pStyle w:val="NoSpacing"/>
      </w:pPr>
      <w:r w:rsidRPr="00B52A3E">
        <w:rPr>
          <w:b/>
          <w:bCs/>
        </w:rPr>
        <w:t>Tools:</w:t>
      </w:r>
      <w:r>
        <w:t xml:space="preserve"> </w:t>
      </w:r>
      <w:r w:rsidRPr="00B52A3E">
        <w:t>webMethods v8.1, IS, Developer, Broker, Trading Networks, IDOCS, SAP</w:t>
      </w:r>
    </w:p>
    <w:p w14:paraId="4B59BC2D" w14:textId="77777777" w:rsidR="00B52A3E" w:rsidRPr="00B52A3E" w:rsidRDefault="00B52A3E" w:rsidP="00B52A3E">
      <w:pPr>
        <w:pStyle w:val="NoSpacing"/>
      </w:pPr>
    </w:p>
    <w:p w14:paraId="05482B08" w14:textId="61FE800F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FuelQuest – Houston, TX , Remote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B52A3E">
        <w:rPr>
          <w:b/>
          <w:bCs/>
        </w:rPr>
        <w:t xml:space="preserve">Feb 2005 to Oct 2009 </w:t>
      </w:r>
    </w:p>
    <w:p w14:paraId="3CA77366" w14:textId="77777777" w:rsidR="00B52A3E" w:rsidRPr="00B52A3E" w:rsidRDefault="00B52A3E" w:rsidP="00B52A3E">
      <w:pPr>
        <w:pStyle w:val="NoSpacing"/>
        <w:rPr>
          <w:b/>
          <w:bCs/>
        </w:rPr>
      </w:pPr>
      <w:r w:rsidRPr="00B52A3E">
        <w:rPr>
          <w:b/>
          <w:bCs/>
        </w:rPr>
        <w:t>webMethods Software Developer</w:t>
      </w:r>
    </w:p>
    <w:p w14:paraId="049C268A" w14:textId="77777777" w:rsidR="00B52A3E" w:rsidRPr="00B52A3E" w:rsidRDefault="00B52A3E" w:rsidP="00B52A3E">
      <w:pPr>
        <w:pStyle w:val="NoSpacing"/>
        <w:rPr>
          <w:sz w:val="10"/>
        </w:rPr>
      </w:pPr>
    </w:p>
    <w:p w14:paraId="7F02F14F" w14:textId="7B83A69F" w:rsidR="00B52A3E" w:rsidRPr="00B52A3E" w:rsidRDefault="00B52A3E">
      <w:pPr>
        <w:pStyle w:val="NoSpacing"/>
        <w:numPr>
          <w:ilvl w:val="0"/>
          <w:numId w:val="41"/>
        </w:numPr>
      </w:pPr>
      <w:r w:rsidRPr="00B52A3E">
        <w:t>Oil and Gas SaaS for purchasing, delivery, monitoring and management of fuel</w:t>
      </w:r>
    </w:p>
    <w:p w14:paraId="2EF05B10" w14:textId="18CC406C" w:rsidR="00B52A3E" w:rsidRPr="00B52A3E" w:rsidRDefault="00B52A3E">
      <w:pPr>
        <w:pStyle w:val="NoSpacing"/>
        <w:numPr>
          <w:ilvl w:val="0"/>
          <w:numId w:val="41"/>
        </w:numPr>
      </w:pPr>
      <w:r w:rsidRPr="00B52A3E">
        <w:t>Built microservices for each of their customers (Walmart, 711, Hertz, QMart, etc.) that took a serialized snapshot of their order, payments and taxes and maps it to their back end data structure, to the penny.</w:t>
      </w:r>
    </w:p>
    <w:p w14:paraId="55E235ED" w14:textId="77777777" w:rsidR="00B52A3E" w:rsidRPr="00B52A3E" w:rsidRDefault="00B52A3E">
      <w:pPr>
        <w:pStyle w:val="NoSpacing"/>
        <w:numPr>
          <w:ilvl w:val="0"/>
          <w:numId w:val="41"/>
        </w:numPr>
      </w:pPr>
      <w:r w:rsidRPr="00B52A3E">
        <w:t>Built service to read Automatic Tank Guage reading from veeder-roots (IoT) to monitor fluid levels.</w:t>
      </w:r>
    </w:p>
    <w:p w14:paraId="623B9904" w14:textId="77777777" w:rsidR="00B52A3E" w:rsidRPr="00B52A3E" w:rsidRDefault="00B52A3E">
      <w:pPr>
        <w:pStyle w:val="NoSpacing"/>
        <w:numPr>
          <w:ilvl w:val="0"/>
          <w:numId w:val="41"/>
        </w:numPr>
      </w:pPr>
      <w:r w:rsidRPr="00B52A3E">
        <w:lastRenderedPageBreak/>
        <w:t>Production management and on call.</w:t>
      </w:r>
    </w:p>
    <w:p w14:paraId="57B50CFF" w14:textId="77777777" w:rsidR="00B52A3E" w:rsidRPr="00B52A3E" w:rsidRDefault="00B52A3E" w:rsidP="00B52A3E">
      <w:pPr>
        <w:pStyle w:val="NoSpacing"/>
        <w:rPr>
          <w:b/>
          <w:bCs/>
          <w:sz w:val="10"/>
        </w:rPr>
      </w:pPr>
    </w:p>
    <w:p w14:paraId="13B68A54" w14:textId="1DEE3D5E" w:rsidR="00B52A3E" w:rsidRDefault="00B52A3E" w:rsidP="00B52A3E">
      <w:pPr>
        <w:pStyle w:val="NoSpacing"/>
      </w:pPr>
      <w:r w:rsidRPr="00B52A3E">
        <w:rPr>
          <w:b/>
          <w:bCs/>
        </w:rPr>
        <w:t>Tools:</w:t>
      </w:r>
      <w:r>
        <w:t xml:space="preserve"> </w:t>
      </w:r>
      <w:r w:rsidRPr="00B52A3E">
        <w:t>Java, webMethods 6.5, Developer, IS, Trading Networks, Oracle</w:t>
      </w:r>
    </w:p>
    <w:p w14:paraId="5DEC4812" w14:textId="77777777" w:rsidR="00B52A3E" w:rsidRDefault="00B52A3E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3ED21149" w14:textId="20ED9E3E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B834C6" w:rsidRDefault="002C08E8" w:rsidP="00035ECD">
      <w:pPr>
        <w:pStyle w:val="NoSpacing"/>
        <w:rPr>
          <w:sz w:val="10"/>
        </w:rPr>
      </w:pPr>
    </w:p>
    <w:p w14:paraId="7FB1E408" w14:textId="77777777" w:rsidR="00B52A3E" w:rsidRPr="00B52A3E" w:rsidRDefault="00B52A3E">
      <w:pPr>
        <w:pStyle w:val="NoSpacing"/>
        <w:numPr>
          <w:ilvl w:val="0"/>
          <w:numId w:val="42"/>
        </w:numPr>
      </w:pPr>
      <w:r w:rsidRPr="00B52A3E">
        <w:t>Sam Houston State University, Bachelors in International Business BBA (Huntsville, TX)</w:t>
      </w:r>
    </w:p>
    <w:p w14:paraId="74885E97" w14:textId="77777777" w:rsidR="00B52A3E" w:rsidRPr="00B52A3E" w:rsidRDefault="00B52A3E">
      <w:pPr>
        <w:pStyle w:val="NoSpacing"/>
        <w:numPr>
          <w:ilvl w:val="0"/>
          <w:numId w:val="42"/>
        </w:numPr>
      </w:pPr>
      <w:r w:rsidRPr="00B52A3E">
        <w:t xml:space="preserve">JavaScript Algorithms and Data Structures </w:t>
      </w:r>
      <w:hyperlink r:id="rId8" w:anchor="_blank" w:history="1">
        <w:r w:rsidRPr="00B52A3E">
          <w:rPr>
            <w:rStyle w:val="Hyperlink"/>
            <w:color w:val="auto"/>
            <w:u w:val="none"/>
          </w:rPr>
          <w:t>FreeCodeCamp</w:t>
        </w:r>
      </w:hyperlink>
      <w:r w:rsidRPr="00B52A3E">
        <w:t xml:space="preserve"> February 22, 2024</w:t>
      </w:r>
    </w:p>
    <w:p w14:paraId="2EA1BC45" w14:textId="77777777" w:rsidR="00B52A3E" w:rsidRPr="00B52A3E" w:rsidRDefault="00B52A3E">
      <w:pPr>
        <w:pStyle w:val="NoSpacing"/>
        <w:numPr>
          <w:ilvl w:val="0"/>
          <w:numId w:val="42"/>
        </w:numPr>
      </w:pPr>
      <w:r w:rsidRPr="00B52A3E">
        <w:t xml:space="preserve">Responsive Web Design </w:t>
      </w:r>
      <w:hyperlink r:id="rId9" w:anchor="_blank" w:history="1">
        <w:r w:rsidRPr="00B52A3E">
          <w:rPr>
            <w:rStyle w:val="Hyperlink"/>
            <w:color w:val="auto"/>
            <w:u w:val="none"/>
          </w:rPr>
          <w:t>FreeCodeCamp</w:t>
        </w:r>
      </w:hyperlink>
      <w:r w:rsidRPr="00B52A3E">
        <w:t xml:space="preserve"> January, 28, 2024</w:t>
      </w:r>
    </w:p>
    <w:p w14:paraId="0DC06ED3" w14:textId="77777777" w:rsidR="00B52A3E" w:rsidRPr="00B52A3E" w:rsidRDefault="00B52A3E">
      <w:pPr>
        <w:pStyle w:val="NoSpacing"/>
        <w:numPr>
          <w:ilvl w:val="0"/>
          <w:numId w:val="42"/>
        </w:numPr>
      </w:pPr>
      <w:r w:rsidRPr="00B52A3E">
        <w:t>Amazon Web Services Certified Developer VN 8VWRYFQKPJ11QMS4 January 13, 2020</w:t>
      </w:r>
    </w:p>
    <w:p w14:paraId="2A683A45" w14:textId="77777777" w:rsidR="00B52A3E" w:rsidRPr="00B52A3E" w:rsidRDefault="00B52A3E">
      <w:pPr>
        <w:pStyle w:val="NoSpacing"/>
        <w:numPr>
          <w:ilvl w:val="0"/>
          <w:numId w:val="42"/>
        </w:numPr>
      </w:pPr>
      <w:r w:rsidRPr="00B52A3E">
        <w:t>Microsoft Certified Solutions Associate: Web Applications H510-9521 September 08, 2020</w:t>
      </w:r>
    </w:p>
    <w:p w14:paraId="63B20602" w14:textId="77777777" w:rsidR="00B52A3E" w:rsidRPr="00B52A3E" w:rsidRDefault="00B52A3E">
      <w:pPr>
        <w:pStyle w:val="NoSpacing"/>
        <w:numPr>
          <w:ilvl w:val="0"/>
          <w:numId w:val="42"/>
        </w:numPr>
      </w:pPr>
      <w:r w:rsidRPr="00B52A3E">
        <w:t>Avionics Technician Associate Degree (Fort Gordon, GA)</w:t>
      </w:r>
    </w:p>
    <w:sectPr w:rsidR="00B52A3E" w:rsidRPr="00B52A3E" w:rsidSect="00427072">
      <w:headerReference w:type="default" r:id="rId10"/>
      <w:footerReference w:type="default" r:id="rId11"/>
      <w:headerReference w:type="first" r:id="rId12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71F51" w14:textId="77777777" w:rsidR="00427072" w:rsidRDefault="00427072">
      <w:r>
        <w:separator/>
      </w:r>
    </w:p>
  </w:endnote>
  <w:endnote w:type="continuationSeparator" w:id="0">
    <w:p w14:paraId="77A4C3D0" w14:textId="77777777" w:rsidR="00427072" w:rsidRDefault="00427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C3CEB" w14:textId="77777777" w:rsidR="00427072" w:rsidRDefault="00427072">
      <w:r>
        <w:separator/>
      </w:r>
    </w:p>
  </w:footnote>
  <w:footnote w:type="continuationSeparator" w:id="0">
    <w:p w14:paraId="29026E4C" w14:textId="77777777" w:rsidR="00427072" w:rsidRDefault="00427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2255C10D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B52A3E" w:rsidRPr="00B52A3E">
      <w:rPr>
        <w:color w:val="000000"/>
      </w:rPr>
      <w:t>Austin, TX</w:t>
    </w:r>
  </w:p>
  <w:p w14:paraId="4F2C61CC" w14:textId="206426A6" w:rsidR="00333CDC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B52A3E" w:rsidRPr="00B010AE">
        <w:rPr>
          <w:rStyle w:val="Hyperlink"/>
        </w:rPr>
        <w:t>tjminnella@gmail.com</w:t>
      </w:r>
    </w:hyperlink>
  </w:p>
  <w:p w14:paraId="639D8B28" w14:textId="00DEB6EE" w:rsidR="00BF14B3" w:rsidRPr="00AC5E92" w:rsidRDefault="00BF14B3" w:rsidP="00654952">
    <w:pPr>
      <w:pStyle w:val="NoSpacing"/>
      <w:rPr>
        <w:lang w:val="en-IN"/>
      </w:rPr>
    </w:pPr>
    <w:r w:rsidRPr="00AC5E92">
      <w:rPr>
        <w:b/>
        <w:bCs/>
        <w:lang w:val="en-IN"/>
      </w:rPr>
      <w:t>Contact Number:</w:t>
    </w:r>
    <w:r w:rsidR="004C7072" w:rsidRPr="00AC5E92">
      <w:rPr>
        <w:lang w:val="en-IN"/>
      </w:rPr>
      <w:t xml:space="preserve"> </w:t>
    </w:r>
    <w:r w:rsidR="00B52A3E" w:rsidRPr="00B52A3E">
      <w:rPr>
        <w:rFonts w:ascii="Calibri" w:hAnsi="Calibri" w:cs="Calibri"/>
        <w:lang w:val="en-IN"/>
      </w:rPr>
      <w:t>214-578-0410</w:t>
    </w:r>
  </w:p>
  <w:p w14:paraId="6360024A" w14:textId="77777777" w:rsidR="00AD5567" w:rsidRPr="00AC5E92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2109D416" w14:textId="5968133C" w:rsidR="00F04D86" w:rsidRDefault="00026921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en-IN"/>
      </w:rPr>
    </w:pPr>
    <w:r w:rsidRPr="00026921">
      <w:rPr>
        <w:rFonts w:asciiTheme="minorHAnsi" w:hAnsiTheme="minorHAnsi" w:cstheme="minorHAnsi"/>
        <w:b/>
        <w:sz w:val="28"/>
        <w:szCs w:val="28"/>
        <w:lang w:val="en-IN"/>
      </w:rPr>
      <w:t>Thomas</w:t>
    </w:r>
    <w:r>
      <w:rPr>
        <w:rFonts w:asciiTheme="minorHAnsi" w:hAnsiTheme="minorHAnsi" w:cstheme="minorHAnsi"/>
        <w:b/>
        <w:sz w:val="28"/>
        <w:szCs w:val="28"/>
        <w:lang w:val="en-IN"/>
      </w:rPr>
      <w:t xml:space="preserve"> </w:t>
    </w:r>
    <w:r w:rsidRPr="00026921">
      <w:rPr>
        <w:rFonts w:asciiTheme="minorHAnsi" w:hAnsiTheme="minorHAnsi" w:cstheme="minorHAnsi"/>
        <w:b/>
        <w:sz w:val="28"/>
        <w:szCs w:val="28"/>
        <w:lang w:val="en-IN"/>
      </w:rPr>
      <w:t>Minnella</w:t>
    </w:r>
  </w:p>
  <w:p w14:paraId="5CA5F60B" w14:textId="77777777" w:rsidR="00026921" w:rsidRPr="00AC5E92" w:rsidRDefault="00026921" w:rsidP="000155D8">
    <w:pPr>
      <w:pStyle w:val="Header"/>
      <w:jc w:val="center"/>
      <w:rPr>
        <w:sz w:val="11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88171A1"/>
    <w:multiLevelType w:val="hybridMultilevel"/>
    <w:tmpl w:val="E15AE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E7A01AE"/>
    <w:multiLevelType w:val="hybridMultilevel"/>
    <w:tmpl w:val="4208A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4184250E"/>
    <w:multiLevelType w:val="hybridMultilevel"/>
    <w:tmpl w:val="7DF82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54D41500"/>
    <w:multiLevelType w:val="hybridMultilevel"/>
    <w:tmpl w:val="A9D61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C6282D"/>
    <w:multiLevelType w:val="hybridMultilevel"/>
    <w:tmpl w:val="F2380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73F66F2E"/>
    <w:multiLevelType w:val="hybridMultilevel"/>
    <w:tmpl w:val="F6E42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7F1A4DEA"/>
    <w:multiLevelType w:val="hybridMultilevel"/>
    <w:tmpl w:val="89284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646486">
    <w:abstractNumId w:val="7"/>
  </w:num>
  <w:num w:numId="2" w16cid:durableId="1837652111">
    <w:abstractNumId w:val="40"/>
  </w:num>
  <w:num w:numId="3" w16cid:durableId="139352410">
    <w:abstractNumId w:val="41"/>
  </w:num>
  <w:num w:numId="4" w16cid:durableId="1139345333">
    <w:abstractNumId w:val="34"/>
  </w:num>
  <w:num w:numId="5" w16cid:durableId="1566716753">
    <w:abstractNumId w:val="28"/>
  </w:num>
  <w:num w:numId="6" w16cid:durableId="862130666">
    <w:abstractNumId w:val="14"/>
  </w:num>
  <w:num w:numId="7" w16cid:durableId="2013292984">
    <w:abstractNumId w:val="42"/>
  </w:num>
  <w:num w:numId="8" w16cid:durableId="777530213">
    <w:abstractNumId w:val="47"/>
  </w:num>
  <w:num w:numId="9" w16cid:durableId="1192037481">
    <w:abstractNumId w:val="24"/>
  </w:num>
  <w:num w:numId="10" w16cid:durableId="263391843">
    <w:abstractNumId w:val="45"/>
  </w:num>
  <w:num w:numId="11" w16cid:durableId="66726532">
    <w:abstractNumId w:val="36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46"/>
  </w:num>
  <w:num w:numId="14" w16cid:durableId="1133476638">
    <w:abstractNumId w:val="30"/>
  </w:num>
  <w:num w:numId="15" w16cid:durableId="337585252">
    <w:abstractNumId w:val="43"/>
  </w:num>
  <w:num w:numId="16" w16cid:durableId="2061587357">
    <w:abstractNumId w:val="37"/>
  </w:num>
  <w:num w:numId="17" w16cid:durableId="1065491973">
    <w:abstractNumId w:val="18"/>
  </w:num>
  <w:num w:numId="18" w16cid:durableId="1318266233">
    <w:abstractNumId w:val="17"/>
  </w:num>
  <w:num w:numId="19" w16cid:durableId="526874085">
    <w:abstractNumId w:val="35"/>
  </w:num>
  <w:num w:numId="20" w16cid:durableId="844248676">
    <w:abstractNumId w:val="22"/>
  </w:num>
  <w:num w:numId="21" w16cid:durableId="284892896">
    <w:abstractNumId w:val="29"/>
  </w:num>
  <w:num w:numId="22" w16cid:durableId="605190378">
    <w:abstractNumId w:val="16"/>
  </w:num>
  <w:num w:numId="23" w16cid:durableId="509416459">
    <w:abstractNumId w:val="20"/>
  </w:num>
  <w:num w:numId="24" w16cid:durableId="1935087531">
    <w:abstractNumId w:val="11"/>
  </w:num>
  <w:num w:numId="25" w16cid:durableId="1366129160">
    <w:abstractNumId w:val="13"/>
  </w:num>
  <w:num w:numId="26" w16cid:durableId="1003901784">
    <w:abstractNumId w:val="39"/>
  </w:num>
  <w:num w:numId="27" w16cid:durableId="543714750">
    <w:abstractNumId w:val="26"/>
  </w:num>
  <w:num w:numId="28" w16cid:durableId="504515879">
    <w:abstractNumId w:val="15"/>
  </w:num>
  <w:num w:numId="29" w16cid:durableId="1754471848">
    <w:abstractNumId w:val="19"/>
  </w:num>
  <w:num w:numId="30" w16cid:durableId="553084479">
    <w:abstractNumId w:val="31"/>
  </w:num>
  <w:num w:numId="31" w16cid:durableId="1454204984">
    <w:abstractNumId w:val="25"/>
  </w:num>
  <w:num w:numId="32" w16cid:durableId="1183738669">
    <w:abstractNumId w:val="10"/>
  </w:num>
  <w:num w:numId="33" w16cid:durableId="128592335">
    <w:abstractNumId w:val="21"/>
  </w:num>
  <w:num w:numId="34" w16cid:durableId="187452677">
    <w:abstractNumId w:val="23"/>
  </w:num>
  <w:num w:numId="35" w16cid:durableId="972758455">
    <w:abstractNumId w:val="38"/>
  </w:num>
  <w:num w:numId="36" w16cid:durableId="19864750">
    <w:abstractNumId w:val="44"/>
  </w:num>
  <w:num w:numId="37" w16cid:durableId="106897916">
    <w:abstractNumId w:val="9"/>
  </w:num>
  <w:num w:numId="38" w16cid:durableId="1099105708">
    <w:abstractNumId w:val="32"/>
  </w:num>
  <w:num w:numId="39" w16cid:durableId="84037194">
    <w:abstractNumId w:val="27"/>
  </w:num>
  <w:num w:numId="40" w16cid:durableId="1460758932">
    <w:abstractNumId w:val="12"/>
  </w:num>
  <w:num w:numId="41" w16cid:durableId="1374649258">
    <w:abstractNumId w:val="48"/>
  </w:num>
  <w:num w:numId="42" w16cid:durableId="81727600">
    <w:abstractNumId w:val="3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6921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A5F25"/>
    <w:rsid w:val="001B46BC"/>
    <w:rsid w:val="001C14D9"/>
    <w:rsid w:val="001C1C4D"/>
    <w:rsid w:val="001D093A"/>
    <w:rsid w:val="001D0CFF"/>
    <w:rsid w:val="001D2BA7"/>
    <w:rsid w:val="001D6B23"/>
    <w:rsid w:val="001E0884"/>
    <w:rsid w:val="001E3245"/>
    <w:rsid w:val="001E4213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6707"/>
    <w:rsid w:val="0034773C"/>
    <w:rsid w:val="00352507"/>
    <w:rsid w:val="00354471"/>
    <w:rsid w:val="0035690D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B6182"/>
    <w:rsid w:val="003C314E"/>
    <w:rsid w:val="003C3BB7"/>
    <w:rsid w:val="003C3DB0"/>
    <w:rsid w:val="003C4A9C"/>
    <w:rsid w:val="003C593F"/>
    <w:rsid w:val="003C5CB9"/>
    <w:rsid w:val="003C63C9"/>
    <w:rsid w:val="003D14FE"/>
    <w:rsid w:val="003D3DF9"/>
    <w:rsid w:val="003D4FFF"/>
    <w:rsid w:val="003D67D4"/>
    <w:rsid w:val="003D7674"/>
    <w:rsid w:val="003E08BC"/>
    <w:rsid w:val="003E76FE"/>
    <w:rsid w:val="003F2572"/>
    <w:rsid w:val="003F292A"/>
    <w:rsid w:val="00400457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072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6DFB"/>
    <w:rsid w:val="0045764D"/>
    <w:rsid w:val="00462B77"/>
    <w:rsid w:val="004705F3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116C4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49D"/>
    <w:rsid w:val="006C20EF"/>
    <w:rsid w:val="006C41D0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24F1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4103A"/>
    <w:rsid w:val="00A43CC1"/>
    <w:rsid w:val="00A4633A"/>
    <w:rsid w:val="00A46A9F"/>
    <w:rsid w:val="00A51A10"/>
    <w:rsid w:val="00A538C6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2A3E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C3C43"/>
    <w:rsid w:val="00BD2436"/>
    <w:rsid w:val="00BD54FE"/>
    <w:rsid w:val="00BD732F"/>
    <w:rsid w:val="00BE01AE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B1A6A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854"/>
    <w:rsid w:val="00EF4E8F"/>
    <w:rsid w:val="00F00382"/>
    <w:rsid w:val="00F00E96"/>
    <w:rsid w:val="00F01E1C"/>
    <w:rsid w:val="00F02336"/>
    <w:rsid w:val="00F04D86"/>
    <w:rsid w:val="00F04FDA"/>
    <w:rsid w:val="00F07323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codecamp.org/certification/fccfc5119c3-ade1-494e-a689-a9798c290e36/javascript-algorithms-and-data-structures-v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freecodecamp.org/certification/fccfc5119c3-ade1-494e-a689-a9798c290e36/responsive-web-design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tjminnel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5</cp:revision>
  <cp:lastPrinted>2006-06-28T14:40:00Z</cp:lastPrinted>
  <dcterms:created xsi:type="dcterms:W3CDTF">2024-03-04T18:21:00Z</dcterms:created>
  <dcterms:modified xsi:type="dcterms:W3CDTF">2024-03-04T18:33:00Z</dcterms:modified>
</cp:coreProperties>
</file>