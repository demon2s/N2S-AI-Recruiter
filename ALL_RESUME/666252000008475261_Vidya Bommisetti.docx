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2F5941B5" w14:textId="0F33A9DE" w:rsidR="007D37CF" w:rsidRDefault="007D37CF" w:rsidP="007D37CF">
      <w:pPr>
        <w:pStyle w:val="NoSpacing"/>
        <w:numPr>
          <w:ilvl w:val="0"/>
          <w:numId w:val="121"/>
        </w:numPr>
      </w:pPr>
      <w:r>
        <w:t>Over 6 years of professional experience in Requirements Analysis, Design, Development and Implementation of Java, J2EE and client-server technologies. Implemented persistence layer integration with DB’s using iBatis, JPA/Entities/Hibernate/JDBC API.</w:t>
      </w:r>
    </w:p>
    <w:p w14:paraId="0E3A82BE" w14:textId="547902A0" w:rsidR="007D37CF" w:rsidRDefault="007D37CF" w:rsidP="007D37CF">
      <w:pPr>
        <w:pStyle w:val="NoSpacing"/>
        <w:numPr>
          <w:ilvl w:val="0"/>
          <w:numId w:val="121"/>
        </w:numPr>
      </w:pPr>
      <w:r>
        <w:t>Experience in creating event processing data pipelines using Apache Kafka and Apache storm. Experience with web services, Groovy/Grails, EXTJS, XML/XSLT, Struts, log4j, Maven, Spring (Core, Spring Boot, Spring Data), and Angular.</w:t>
      </w:r>
    </w:p>
    <w:p w14:paraId="75B65929" w14:textId="18FAB182" w:rsidR="007D37CF" w:rsidRDefault="007D37CF" w:rsidP="007D37CF">
      <w:pPr>
        <w:pStyle w:val="NoSpacing"/>
        <w:numPr>
          <w:ilvl w:val="0"/>
          <w:numId w:val="121"/>
        </w:numPr>
      </w:pPr>
      <w:r>
        <w:t xml:space="preserve">Experienced in UI frameworks such as jQuery, Google Web Toolkit (GWT), JavaScript, Node.js, Angular.js, Angular, React, VueJS, Tag Libraries and </w:t>
      </w:r>
      <w:r w:rsidR="00A227F4">
        <w:t>Custom Tags</w:t>
      </w:r>
      <w:r>
        <w:t>.</w:t>
      </w:r>
    </w:p>
    <w:p w14:paraId="6F876530" w14:textId="16A60B4D" w:rsidR="007D37CF" w:rsidRDefault="007D37CF" w:rsidP="007D37CF">
      <w:pPr>
        <w:pStyle w:val="NoSpacing"/>
        <w:numPr>
          <w:ilvl w:val="0"/>
          <w:numId w:val="121"/>
        </w:numPr>
      </w:pPr>
      <w:r>
        <w:t>Used Docker Container to address every application across the hybrid cloud and Docker for better collaboration and innovation.</w:t>
      </w:r>
    </w:p>
    <w:p w14:paraId="3841E6D6" w14:textId="7B0C4C2E" w:rsidR="007D37CF" w:rsidRDefault="007D37CF" w:rsidP="007D37CF">
      <w:pPr>
        <w:pStyle w:val="NoSpacing"/>
        <w:numPr>
          <w:ilvl w:val="0"/>
          <w:numId w:val="121"/>
        </w:numPr>
      </w:pPr>
      <w:r>
        <w:t>Experience in Installing, Configuring, Deploying, and maintaining Application and web Servers such as Oracle Web Logic, Red Hat JBoss Enterprise Application platform (EAP), Apache Tomcat Server, IBM Web Sphere and Glassfish Application Server.</w:t>
      </w:r>
    </w:p>
    <w:p w14:paraId="53417815" w14:textId="21D37E4B" w:rsidR="007D37CF" w:rsidRDefault="007D37CF" w:rsidP="007D37CF">
      <w:pPr>
        <w:pStyle w:val="NoSpacing"/>
        <w:numPr>
          <w:ilvl w:val="0"/>
          <w:numId w:val="121"/>
        </w:numPr>
      </w:pPr>
      <w:r>
        <w:t>Good understanding of global level process about Microservices architecture and SOA. Good knowledge on application of Spring Cloud-Netflix OSS for microservices deployment and configuration of Hystrix, Zuul a gateway for routing with Eureka for routing stability.</w:t>
      </w:r>
    </w:p>
    <w:p w14:paraId="11A89D64" w14:textId="49A0C735" w:rsidR="007D37CF" w:rsidRDefault="007D37CF" w:rsidP="007D37CF">
      <w:pPr>
        <w:pStyle w:val="NoSpacing"/>
        <w:numPr>
          <w:ilvl w:val="0"/>
          <w:numId w:val="121"/>
        </w:numPr>
      </w:pPr>
      <w:r>
        <w:t>Experience in Jenkins integration service for software development.</w:t>
      </w:r>
    </w:p>
    <w:p w14:paraId="0CAABE0D" w14:textId="38070C6E" w:rsidR="007D37CF" w:rsidRDefault="007D37CF" w:rsidP="007D37CF">
      <w:pPr>
        <w:pStyle w:val="NoSpacing"/>
        <w:numPr>
          <w:ilvl w:val="0"/>
          <w:numId w:val="121"/>
        </w:numPr>
      </w:pPr>
      <w:r>
        <w:t>Developing websites using DXP (Digital Experience Platform), HTML 4.0/5.0, XHTML, CSS, CSS3, JavaScript, jQuery, Ajax and JSON. Experienced in working with Redux architecture using complex Object-oriented concepts in improving the performance of the websites.</w:t>
      </w:r>
    </w:p>
    <w:p w14:paraId="0D49BF75" w14:textId="01749914" w:rsidR="007D37CF" w:rsidRDefault="007D37CF" w:rsidP="007D37CF">
      <w:pPr>
        <w:pStyle w:val="NoSpacing"/>
        <w:numPr>
          <w:ilvl w:val="0"/>
          <w:numId w:val="121"/>
        </w:numPr>
      </w:pPr>
      <w:r>
        <w:t>Strong knowledge in core Java concepts like collections, Multithreading, design patterns, serialization. Strong experience on Agile (SCRUM) and Waterfall SDLC.</w:t>
      </w:r>
    </w:p>
    <w:p w14:paraId="6142B0F6" w14:textId="712141D2" w:rsidR="007D37CF" w:rsidRDefault="007D37CF" w:rsidP="007D37CF">
      <w:pPr>
        <w:pStyle w:val="NoSpacing"/>
        <w:numPr>
          <w:ilvl w:val="0"/>
          <w:numId w:val="121"/>
        </w:numPr>
      </w:pPr>
      <w:r>
        <w:t>Involved in writing Java API for Amazon Lambda to manage some of the AWS services.</w:t>
      </w:r>
    </w:p>
    <w:p w14:paraId="568BB5D1" w14:textId="23E6FFEA" w:rsidR="007D37CF" w:rsidRDefault="007D37CF" w:rsidP="007D37CF">
      <w:pPr>
        <w:pStyle w:val="NoSpacing"/>
        <w:numPr>
          <w:ilvl w:val="0"/>
          <w:numId w:val="121"/>
        </w:numPr>
      </w:pPr>
      <w:r>
        <w:t>Good experience on DevOps tools such as Jenkins, Gradle, Git, GitHub, Artifactory, Ansible, Docker. Proficient in applying design patterns like MVC, Singleton, Prototype, Adapter, Visitor, Observer, Decorator, Front Controller, Data Access Object.</w:t>
      </w:r>
    </w:p>
    <w:p w14:paraId="48CAF4B5" w14:textId="6FF4854D" w:rsidR="007D37CF" w:rsidRDefault="007D37CF" w:rsidP="007D37CF">
      <w:pPr>
        <w:pStyle w:val="NoSpacing"/>
        <w:numPr>
          <w:ilvl w:val="0"/>
          <w:numId w:val="121"/>
        </w:numPr>
      </w:pPr>
      <w:r>
        <w:t>Extensive experience in data processing and interfacing (Back-end/Front-end connectivity) skills using Oracle (SQL, PL/SQL, Stored procedures), MySQL and Create Entity Relationship Diagrams (ERD) for various database systems - Oracle, DB2 etc.</w:t>
      </w:r>
    </w:p>
    <w:p w14:paraId="2D1A9F2B" w14:textId="12AADE40" w:rsidR="007D37CF" w:rsidRDefault="007D37CF" w:rsidP="007D37CF">
      <w:pPr>
        <w:pStyle w:val="NoSpacing"/>
        <w:numPr>
          <w:ilvl w:val="0"/>
          <w:numId w:val="121"/>
        </w:numPr>
      </w:pPr>
      <w:r>
        <w:t>Extensive knowledge in working with J2EE technologies such as JSP, Servlets, JDBC, JMS, Spring, Hibernate, Web Services, Design Patterns.</w:t>
      </w:r>
    </w:p>
    <w:p w14:paraId="7158FF2C" w14:textId="401CF9B8" w:rsidR="007D37CF" w:rsidRDefault="007D37CF" w:rsidP="007D37CF">
      <w:pPr>
        <w:pStyle w:val="NoSpacing"/>
        <w:numPr>
          <w:ilvl w:val="0"/>
          <w:numId w:val="121"/>
        </w:numPr>
      </w:pPr>
      <w:r>
        <w:t>Experience in creation and maintenance of CI/CD pipelines. Experienced in writing unit test cases using JUnit, Testing, Mockito and Wrote JUnit Test Cases for challenging environments.</w:t>
      </w:r>
    </w:p>
    <w:p w14:paraId="4BAF6AB1" w14:textId="0B18549D" w:rsidR="005E67BE" w:rsidRDefault="007D37CF" w:rsidP="007D37CF">
      <w:pPr>
        <w:pStyle w:val="NoSpacing"/>
        <w:numPr>
          <w:ilvl w:val="0"/>
          <w:numId w:val="121"/>
        </w:numPr>
      </w:pPr>
      <w:r>
        <w:t>Strong experience in Spring framework modules such as Spring MVC, IOC, AOP, JDBC, JTA, IO, Spring Boot, Spring microservices, Spring REST, Spring Eureka, Spring Ribbon, SpringNetflix, SpringZuul, Spring Security.</w:t>
      </w:r>
    </w:p>
    <w:p w14:paraId="72AE8A5B" w14:textId="77777777" w:rsidR="007D37CF" w:rsidRPr="00A84564" w:rsidRDefault="007D37CF" w:rsidP="007D37CF">
      <w:pPr>
        <w:pStyle w:val="NoSpacing"/>
      </w:pPr>
    </w:p>
    <w:p w14:paraId="2690514D" w14:textId="77777777" w:rsidR="002E6C72" w:rsidRPr="002973A7" w:rsidRDefault="002E6C72" w:rsidP="002E6C72">
      <w:pPr>
        <w:pStyle w:val="NoSpacing"/>
        <w:rPr>
          <w:b/>
          <w:bCs/>
          <w:caps/>
          <w:smallCaps/>
        </w:rPr>
      </w:pPr>
      <w:r w:rsidRPr="002973A7">
        <w:rPr>
          <w:b/>
          <w:bCs/>
        </w:rPr>
        <w:t>EDUCATION &amp; CERTIFICATIONS:</w:t>
      </w:r>
    </w:p>
    <w:p w14:paraId="098BBF0F" w14:textId="77777777" w:rsidR="002E6C72" w:rsidRPr="002973A7" w:rsidRDefault="002E6C72" w:rsidP="002E6C72">
      <w:pPr>
        <w:pStyle w:val="NoSpacing"/>
      </w:pPr>
    </w:p>
    <w:p w14:paraId="072DC43D" w14:textId="77777777" w:rsidR="007D37CF" w:rsidRDefault="007D37CF" w:rsidP="007D37CF">
      <w:pPr>
        <w:pStyle w:val="NoSpacing"/>
        <w:numPr>
          <w:ilvl w:val="0"/>
          <w:numId w:val="117"/>
        </w:numPr>
      </w:pPr>
      <w:r>
        <w:t>Master of Information Science, University of North Texas, 2022</w:t>
      </w:r>
    </w:p>
    <w:p w14:paraId="79D21B75" w14:textId="09809FC7" w:rsidR="002E6C72" w:rsidRDefault="007D37CF" w:rsidP="007D37CF">
      <w:pPr>
        <w:pStyle w:val="NoSpacing"/>
        <w:numPr>
          <w:ilvl w:val="0"/>
          <w:numId w:val="117"/>
        </w:numPr>
      </w:pPr>
      <w:r>
        <w:t>Bachelor of Bioinformatics, Vignan's University, 2018</w:t>
      </w:r>
    </w:p>
    <w:p w14:paraId="7E35EB01" w14:textId="77777777" w:rsidR="003A69CA" w:rsidRDefault="003A69CA" w:rsidP="007051D1">
      <w:pPr>
        <w:pStyle w:val="NoSpacing"/>
        <w:rPr>
          <w:b/>
          <w:bCs/>
        </w:rPr>
      </w:pPr>
    </w:p>
    <w:p w14:paraId="3E92861B" w14:textId="22D59F46" w:rsidR="002D7944" w:rsidRDefault="007D37CF" w:rsidP="007051D1">
      <w:pPr>
        <w:pStyle w:val="NoSpacing"/>
        <w:rPr>
          <w:b/>
          <w:bCs/>
        </w:rPr>
      </w:pPr>
      <w:r>
        <w:rPr>
          <w:b/>
          <w:bCs/>
        </w:rPr>
        <w:t>TECHNICAL SKILLS</w:t>
      </w:r>
      <w:r w:rsidR="005E67BE">
        <w:rPr>
          <w:b/>
          <w:bCs/>
        </w:rPr>
        <w:t>:</w:t>
      </w:r>
    </w:p>
    <w:p w14:paraId="4E778A96" w14:textId="77777777" w:rsidR="007B584B" w:rsidRDefault="007B584B" w:rsidP="007051D1">
      <w:pPr>
        <w:pStyle w:val="NoSpacing"/>
        <w:rPr>
          <w:b/>
          <w:bCs/>
        </w:rPr>
      </w:pPr>
    </w:p>
    <w:p w14:paraId="69D80836" w14:textId="2777095C" w:rsidR="007D37CF" w:rsidRPr="007D37CF" w:rsidRDefault="007D37CF" w:rsidP="007D37CF">
      <w:pPr>
        <w:pStyle w:val="NoSpacing"/>
        <w:numPr>
          <w:ilvl w:val="0"/>
          <w:numId w:val="123"/>
        </w:numPr>
        <w:rPr>
          <w:b/>
          <w:bCs/>
        </w:rPr>
      </w:pPr>
      <w:r w:rsidRPr="007D37CF">
        <w:rPr>
          <w:b/>
          <w:bCs/>
        </w:rPr>
        <w:t>Languages</w:t>
      </w:r>
      <w:r>
        <w:rPr>
          <w:b/>
          <w:bCs/>
        </w:rPr>
        <w:t xml:space="preserve">: </w:t>
      </w:r>
      <w:r w:rsidRPr="007D37CF">
        <w:t>Java, J2EE, SQL, C/C++, C#, Python, SQL</w:t>
      </w:r>
    </w:p>
    <w:p w14:paraId="22759C18" w14:textId="6B9A808F" w:rsidR="007D37CF" w:rsidRPr="007D37CF" w:rsidRDefault="007D37CF" w:rsidP="007D37CF">
      <w:pPr>
        <w:pStyle w:val="NoSpacing"/>
        <w:numPr>
          <w:ilvl w:val="0"/>
          <w:numId w:val="123"/>
        </w:numPr>
        <w:rPr>
          <w:b/>
          <w:bCs/>
        </w:rPr>
      </w:pPr>
      <w:r w:rsidRPr="007D37CF">
        <w:rPr>
          <w:b/>
          <w:bCs/>
        </w:rPr>
        <w:lastRenderedPageBreak/>
        <w:t>Java/J2EE</w:t>
      </w:r>
      <w:r>
        <w:rPr>
          <w:b/>
          <w:bCs/>
        </w:rPr>
        <w:t xml:space="preserve"> </w:t>
      </w:r>
      <w:r w:rsidRPr="007D37CF">
        <w:rPr>
          <w:b/>
          <w:bCs/>
        </w:rPr>
        <w:t>Technologies</w:t>
      </w:r>
      <w:r>
        <w:rPr>
          <w:b/>
          <w:bCs/>
        </w:rPr>
        <w:t xml:space="preserve">: </w:t>
      </w:r>
      <w:r w:rsidRPr="007D37CF">
        <w:t>Core Java, JSP, JMS, Java Beans, Java Multithreading, Java Database Connectivity (JDBC)</w:t>
      </w:r>
    </w:p>
    <w:p w14:paraId="14F20D8D" w14:textId="41FFF7EB" w:rsidR="007D37CF" w:rsidRPr="007D37CF" w:rsidRDefault="007D37CF" w:rsidP="007D37CF">
      <w:pPr>
        <w:pStyle w:val="NoSpacing"/>
        <w:numPr>
          <w:ilvl w:val="0"/>
          <w:numId w:val="123"/>
        </w:numPr>
        <w:rPr>
          <w:b/>
          <w:bCs/>
        </w:rPr>
      </w:pPr>
      <w:r w:rsidRPr="007D37CF">
        <w:rPr>
          <w:b/>
          <w:bCs/>
        </w:rPr>
        <w:t>Web Technologies</w:t>
      </w:r>
      <w:r>
        <w:rPr>
          <w:b/>
          <w:bCs/>
        </w:rPr>
        <w:t xml:space="preserve">: </w:t>
      </w:r>
      <w:r w:rsidRPr="007D37CF">
        <w:t>HTML5, XML, JSON, CSS3, NodeJS, Angular JS, React JS</w:t>
      </w:r>
    </w:p>
    <w:p w14:paraId="24FEA2FB" w14:textId="56B00E0E" w:rsidR="007D37CF" w:rsidRPr="007D37CF" w:rsidRDefault="007D37CF" w:rsidP="007D37CF">
      <w:pPr>
        <w:pStyle w:val="NoSpacing"/>
        <w:numPr>
          <w:ilvl w:val="0"/>
          <w:numId w:val="123"/>
        </w:numPr>
      </w:pPr>
      <w:r w:rsidRPr="007D37CF">
        <w:rPr>
          <w:b/>
          <w:bCs/>
        </w:rPr>
        <w:t>Java Frameworks</w:t>
      </w:r>
      <w:r>
        <w:rPr>
          <w:b/>
          <w:bCs/>
        </w:rPr>
        <w:t xml:space="preserve">: </w:t>
      </w:r>
      <w:r w:rsidRPr="007D37CF">
        <w:t>Hibernate, Spring, Spring Boot, JSF, Rest API, Operating Systems, Geographical</w:t>
      </w:r>
    </w:p>
    <w:p w14:paraId="57BF38F8" w14:textId="77777777" w:rsidR="007D37CF" w:rsidRPr="007D37CF" w:rsidRDefault="007D37CF" w:rsidP="007D37CF">
      <w:pPr>
        <w:pStyle w:val="NoSpacing"/>
        <w:numPr>
          <w:ilvl w:val="0"/>
          <w:numId w:val="123"/>
        </w:numPr>
      </w:pPr>
      <w:r w:rsidRPr="007D37CF">
        <w:t>Information Systems.</w:t>
      </w:r>
    </w:p>
    <w:p w14:paraId="5DF96E5D" w14:textId="263FEAD3" w:rsidR="007D37CF" w:rsidRPr="007D37CF" w:rsidRDefault="007D37CF" w:rsidP="007D37CF">
      <w:pPr>
        <w:pStyle w:val="NoSpacing"/>
        <w:numPr>
          <w:ilvl w:val="0"/>
          <w:numId w:val="123"/>
        </w:numPr>
        <w:rPr>
          <w:b/>
          <w:bCs/>
        </w:rPr>
      </w:pPr>
      <w:r w:rsidRPr="007D37CF">
        <w:rPr>
          <w:b/>
          <w:bCs/>
        </w:rPr>
        <w:t>Design &amp; GUI Tools</w:t>
      </w:r>
      <w:r>
        <w:rPr>
          <w:b/>
          <w:bCs/>
        </w:rPr>
        <w:t xml:space="preserve">: </w:t>
      </w:r>
      <w:r w:rsidRPr="007D37CF">
        <w:t>Eclipse, MAVEN</w:t>
      </w:r>
    </w:p>
    <w:p w14:paraId="450BD1AF" w14:textId="356E1553" w:rsidR="007D37CF" w:rsidRPr="007D37CF" w:rsidRDefault="007D37CF" w:rsidP="007D37CF">
      <w:pPr>
        <w:pStyle w:val="NoSpacing"/>
        <w:numPr>
          <w:ilvl w:val="0"/>
          <w:numId w:val="123"/>
        </w:numPr>
        <w:rPr>
          <w:b/>
          <w:bCs/>
        </w:rPr>
      </w:pPr>
      <w:r w:rsidRPr="007D37CF">
        <w:rPr>
          <w:b/>
          <w:bCs/>
        </w:rPr>
        <w:t xml:space="preserve">App </w:t>
      </w:r>
      <w:r>
        <w:rPr>
          <w:b/>
          <w:bCs/>
        </w:rPr>
        <w:t>S</w:t>
      </w:r>
      <w:r w:rsidRPr="007D37CF">
        <w:rPr>
          <w:b/>
          <w:bCs/>
        </w:rPr>
        <w:t>ervers</w:t>
      </w:r>
      <w:r>
        <w:rPr>
          <w:b/>
          <w:bCs/>
        </w:rPr>
        <w:t xml:space="preserve">: </w:t>
      </w:r>
      <w:r w:rsidRPr="007D37CF">
        <w:t>IBM Web Sphere, Apache Tomcat</w:t>
      </w:r>
    </w:p>
    <w:p w14:paraId="7177EFA0" w14:textId="052EE957" w:rsidR="007D37CF" w:rsidRPr="007D37CF" w:rsidRDefault="007D37CF" w:rsidP="007D37CF">
      <w:pPr>
        <w:pStyle w:val="NoSpacing"/>
        <w:numPr>
          <w:ilvl w:val="0"/>
          <w:numId w:val="123"/>
        </w:numPr>
        <w:rPr>
          <w:b/>
          <w:bCs/>
        </w:rPr>
      </w:pPr>
      <w:r w:rsidRPr="007D37CF">
        <w:rPr>
          <w:b/>
          <w:bCs/>
        </w:rPr>
        <w:t>Databases/Tools</w:t>
      </w:r>
      <w:r>
        <w:rPr>
          <w:b/>
          <w:bCs/>
        </w:rPr>
        <w:t xml:space="preserve">: </w:t>
      </w:r>
      <w:r w:rsidRPr="007D37CF">
        <w:t>Oracle, SQL Server, MySQL</w:t>
      </w:r>
    </w:p>
    <w:p w14:paraId="2130D127" w14:textId="067C847B" w:rsidR="007D37CF" w:rsidRPr="007D37CF" w:rsidRDefault="007D37CF" w:rsidP="007D37CF">
      <w:pPr>
        <w:pStyle w:val="NoSpacing"/>
        <w:numPr>
          <w:ilvl w:val="0"/>
          <w:numId w:val="123"/>
        </w:numPr>
        <w:rPr>
          <w:b/>
          <w:bCs/>
        </w:rPr>
      </w:pPr>
      <w:r w:rsidRPr="007D37CF">
        <w:rPr>
          <w:b/>
          <w:bCs/>
        </w:rPr>
        <w:t>Methodologies</w:t>
      </w:r>
      <w:r>
        <w:rPr>
          <w:b/>
          <w:bCs/>
        </w:rPr>
        <w:t xml:space="preserve">: </w:t>
      </w:r>
      <w:r w:rsidRPr="007D37CF">
        <w:t>Agile, Waterfall</w:t>
      </w:r>
    </w:p>
    <w:p w14:paraId="68D47ABD" w14:textId="6DAE9786" w:rsidR="007D37CF" w:rsidRPr="007D37CF" w:rsidRDefault="007D37CF" w:rsidP="007D37CF">
      <w:pPr>
        <w:pStyle w:val="NoSpacing"/>
        <w:numPr>
          <w:ilvl w:val="0"/>
          <w:numId w:val="123"/>
        </w:numPr>
        <w:rPr>
          <w:b/>
          <w:bCs/>
        </w:rPr>
      </w:pPr>
      <w:r w:rsidRPr="007D37CF">
        <w:rPr>
          <w:b/>
          <w:bCs/>
        </w:rPr>
        <w:t>Operating Systems</w:t>
      </w:r>
      <w:r>
        <w:rPr>
          <w:b/>
          <w:bCs/>
        </w:rPr>
        <w:t xml:space="preserve">: </w:t>
      </w:r>
      <w:r w:rsidRPr="007D37CF">
        <w:t>Windows, Linux, UNIX</w:t>
      </w:r>
    </w:p>
    <w:p w14:paraId="3A759FFE" w14:textId="7E2BA418" w:rsidR="007D37CF" w:rsidRPr="007D37CF" w:rsidRDefault="007D37CF" w:rsidP="007D37CF">
      <w:pPr>
        <w:pStyle w:val="NoSpacing"/>
        <w:numPr>
          <w:ilvl w:val="0"/>
          <w:numId w:val="123"/>
        </w:numPr>
        <w:rPr>
          <w:b/>
          <w:bCs/>
        </w:rPr>
      </w:pPr>
      <w:r w:rsidRPr="007D37CF">
        <w:rPr>
          <w:b/>
          <w:bCs/>
        </w:rPr>
        <w:t>Web Services</w:t>
      </w:r>
      <w:r>
        <w:rPr>
          <w:b/>
          <w:bCs/>
        </w:rPr>
        <w:t xml:space="preserve">: </w:t>
      </w:r>
      <w:r w:rsidRPr="007D37CF">
        <w:t>REST API, Microservices</w:t>
      </w:r>
    </w:p>
    <w:p w14:paraId="1579D5B7" w14:textId="74EEACEE" w:rsidR="007D37CF" w:rsidRDefault="007D37CF" w:rsidP="007D37CF">
      <w:pPr>
        <w:pStyle w:val="NoSpacing"/>
        <w:numPr>
          <w:ilvl w:val="0"/>
          <w:numId w:val="123"/>
        </w:numPr>
        <w:rPr>
          <w:b/>
          <w:bCs/>
        </w:rPr>
      </w:pPr>
      <w:r w:rsidRPr="007D37CF">
        <w:rPr>
          <w:b/>
          <w:bCs/>
        </w:rPr>
        <w:t>Cloud Technologies &amp; DevOps Tools</w:t>
      </w:r>
      <w:r>
        <w:rPr>
          <w:b/>
          <w:bCs/>
        </w:rPr>
        <w:t xml:space="preserve">: </w:t>
      </w:r>
      <w:r w:rsidRPr="007D37CF">
        <w:t>AWS, EC2, EBS, S3, Docker, ECS, EBS, EKS, SQS, RDS, S3,  Lambda, Kubernetes, GCP, Azure</w:t>
      </w:r>
    </w:p>
    <w:p w14:paraId="27258A3B" w14:textId="77777777" w:rsidR="007D37CF" w:rsidRPr="007B584B" w:rsidRDefault="007D37CF" w:rsidP="007051D1">
      <w:pPr>
        <w:pStyle w:val="NoSpacing"/>
      </w:pPr>
    </w:p>
    <w:p w14:paraId="3F8DD25B" w14:textId="0ED0BEC3"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4D58E035" w14:textId="77777777" w:rsidR="00A227F4" w:rsidRDefault="00A227F4" w:rsidP="00A227F4">
      <w:pPr>
        <w:pStyle w:val="NoSpacing"/>
        <w:rPr>
          <w:b/>
        </w:rPr>
      </w:pPr>
      <w:r w:rsidRPr="00A227F4">
        <w:rPr>
          <w:b/>
        </w:rPr>
        <w:t xml:space="preserve">Java Full Stack Developer </w:t>
      </w:r>
    </w:p>
    <w:p w14:paraId="00D6E7A5" w14:textId="695C6B01" w:rsidR="00240383" w:rsidRPr="00240383" w:rsidRDefault="00A227F4" w:rsidP="00A227F4">
      <w:pPr>
        <w:pStyle w:val="NoSpacing"/>
        <w:rPr>
          <w:b/>
        </w:rPr>
      </w:pPr>
      <w:r w:rsidRPr="00A227F4">
        <w:rPr>
          <w:b/>
        </w:rPr>
        <w:t xml:space="preserve">American National Insurance, Galveston, </w:t>
      </w:r>
      <w:r>
        <w:rPr>
          <w:b/>
        </w:rPr>
        <w:t xml:space="preserve">TX (Remote) </w:t>
      </w:r>
      <w:r>
        <w:rPr>
          <w:b/>
        </w:rPr>
        <w:tab/>
      </w:r>
      <w:r>
        <w:rPr>
          <w:b/>
        </w:rPr>
        <w:tab/>
      </w:r>
      <w:r>
        <w:rPr>
          <w:b/>
        </w:rPr>
        <w:tab/>
      </w:r>
      <w:r>
        <w:rPr>
          <w:b/>
        </w:rPr>
        <w:tab/>
      </w:r>
      <w:r>
        <w:rPr>
          <w:b/>
        </w:rPr>
        <w:tab/>
      </w:r>
      <w:r w:rsidRPr="00A227F4">
        <w:rPr>
          <w:b/>
        </w:rPr>
        <w:t>Jan 2023</w:t>
      </w:r>
      <w:r>
        <w:rPr>
          <w:b/>
        </w:rPr>
        <w:t xml:space="preserve"> to </w:t>
      </w:r>
      <w:r w:rsidRPr="00A227F4">
        <w:rPr>
          <w:b/>
        </w:rPr>
        <w:t>Present</w:t>
      </w:r>
    </w:p>
    <w:p w14:paraId="25F854E9" w14:textId="77777777" w:rsidR="0063736F" w:rsidRDefault="0063736F" w:rsidP="00035ECD">
      <w:pPr>
        <w:pStyle w:val="NoSpacing"/>
        <w:rPr>
          <w:b/>
        </w:rPr>
      </w:pPr>
    </w:p>
    <w:p w14:paraId="62C9FD5C" w14:textId="77777777" w:rsidR="00A227F4" w:rsidRPr="00A227F4" w:rsidRDefault="00A227F4" w:rsidP="00A6244A">
      <w:pPr>
        <w:pStyle w:val="NoSpacing"/>
        <w:numPr>
          <w:ilvl w:val="0"/>
          <w:numId w:val="128"/>
        </w:numPr>
      </w:pPr>
      <w:r w:rsidRPr="00A227F4">
        <w:t>Developed the application using Struts framework. The views are programmed using JSP pages with the struts tag library, Model is the combination of EJB's and Java classes and web implementation controllers are Servlets.</w:t>
      </w:r>
    </w:p>
    <w:p w14:paraId="7A09AF06" w14:textId="77777777" w:rsidR="00A227F4" w:rsidRPr="00A227F4" w:rsidRDefault="00A227F4" w:rsidP="00A6244A">
      <w:pPr>
        <w:pStyle w:val="NoSpacing"/>
        <w:numPr>
          <w:ilvl w:val="0"/>
          <w:numId w:val="128"/>
        </w:numPr>
      </w:pPr>
      <w:r w:rsidRPr="00A227F4">
        <w:t>Developed reusable and interoperable Web service modules based on SOA architecture using RESTful.</w:t>
      </w:r>
    </w:p>
    <w:p w14:paraId="608C7C01" w14:textId="77777777" w:rsidR="00A227F4" w:rsidRPr="00A227F4" w:rsidRDefault="00A227F4" w:rsidP="00A6244A">
      <w:pPr>
        <w:pStyle w:val="NoSpacing"/>
        <w:numPr>
          <w:ilvl w:val="0"/>
          <w:numId w:val="128"/>
        </w:numPr>
      </w:pPr>
      <w:r w:rsidRPr="00A227F4">
        <w:t>Implemented asynchronous messaging services using JMS. Involved in creation and maintenance of CI/CD pipelines. Worked on Stash repository with Source tree similar to GIT.</w:t>
      </w:r>
    </w:p>
    <w:p w14:paraId="087E11E7" w14:textId="77777777" w:rsidR="00A227F4" w:rsidRPr="00A227F4" w:rsidRDefault="00A227F4" w:rsidP="00A6244A">
      <w:pPr>
        <w:pStyle w:val="NoSpacing"/>
        <w:numPr>
          <w:ilvl w:val="0"/>
          <w:numId w:val="128"/>
        </w:numPr>
      </w:pPr>
      <w:r w:rsidRPr="00A227F4">
        <w:t>Implemented logging and admin support using Spring Boot to enhance the web development.</w:t>
      </w:r>
    </w:p>
    <w:p w14:paraId="67816EBB" w14:textId="77777777" w:rsidR="00A227F4" w:rsidRPr="00A227F4" w:rsidRDefault="00A227F4" w:rsidP="00A6244A">
      <w:pPr>
        <w:pStyle w:val="NoSpacing"/>
        <w:numPr>
          <w:ilvl w:val="0"/>
          <w:numId w:val="128"/>
        </w:numPr>
      </w:pPr>
      <w:r w:rsidRPr="00A227F4">
        <w:t>Worked on Lambda Expressions, Functional interfaces Stream API's, Time API, and Improvements on Collection, Concurrency, and IO improvements by using Java 8.</w:t>
      </w:r>
    </w:p>
    <w:p w14:paraId="6B81F564" w14:textId="77777777" w:rsidR="00A227F4" w:rsidRPr="00A227F4" w:rsidRDefault="00A227F4" w:rsidP="00A6244A">
      <w:pPr>
        <w:pStyle w:val="NoSpacing"/>
        <w:numPr>
          <w:ilvl w:val="0"/>
          <w:numId w:val="128"/>
        </w:numPr>
      </w:pPr>
      <w:r w:rsidRPr="00A227F4">
        <w:t xml:space="preserve">Involved in using ReactJS components, Forms, Events, Keys, Router, Animation’s concept. </w:t>
      </w:r>
    </w:p>
    <w:p w14:paraId="73AFE806" w14:textId="77777777" w:rsidR="00A227F4" w:rsidRPr="00A227F4" w:rsidRDefault="00A227F4" w:rsidP="00A6244A">
      <w:pPr>
        <w:pStyle w:val="NoSpacing"/>
        <w:numPr>
          <w:ilvl w:val="0"/>
          <w:numId w:val="128"/>
        </w:numPr>
      </w:pPr>
      <w:r w:rsidRPr="00A227F4">
        <w:t>Used ReactJS for templating for faster compilation and developing reusable components.</w:t>
      </w:r>
    </w:p>
    <w:p w14:paraId="3E652132" w14:textId="77777777" w:rsidR="00A227F4" w:rsidRDefault="00A227F4" w:rsidP="00A6244A">
      <w:pPr>
        <w:pStyle w:val="NoSpacing"/>
        <w:numPr>
          <w:ilvl w:val="0"/>
          <w:numId w:val="128"/>
        </w:numPr>
      </w:pPr>
      <w:r w:rsidRPr="00A227F4">
        <w:t>Extensively worked in writing minimal code in building re-usable forms with their validations using REACT with Redux Architecture.</w:t>
      </w:r>
    </w:p>
    <w:p w14:paraId="11D83008" w14:textId="642A2029" w:rsidR="00D65016" w:rsidRPr="00A6244A" w:rsidRDefault="00A6244A" w:rsidP="00A6244A">
      <w:pPr>
        <w:pStyle w:val="NoSpacing"/>
        <w:numPr>
          <w:ilvl w:val="0"/>
          <w:numId w:val="128"/>
        </w:numPr>
      </w:pPr>
      <w:r w:rsidRPr="00A6244A">
        <w:t>Designed and developed cloud-native applications on Google Cloud Platform (GCP).</w:t>
      </w:r>
    </w:p>
    <w:p w14:paraId="48B74E1C" w14:textId="77777777" w:rsidR="00A227F4" w:rsidRPr="00A227F4" w:rsidRDefault="00A227F4" w:rsidP="00A6244A">
      <w:pPr>
        <w:pStyle w:val="NoSpacing"/>
        <w:numPr>
          <w:ilvl w:val="0"/>
          <w:numId w:val="128"/>
        </w:numPr>
      </w:pPr>
      <w:r w:rsidRPr="00A227F4">
        <w:t>Worked one-on-one with client to develop layout, color scheme for his website and implemented it into a final interface design with the HTML5/CSS3 &amp;JavaScript using IntelliJ.</w:t>
      </w:r>
    </w:p>
    <w:p w14:paraId="3B3C64EF" w14:textId="77777777" w:rsidR="00A227F4" w:rsidRPr="00A227F4" w:rsidRDefault="00A227F4" w:rsidP="00A6244A">
      <w:pPr>
        <w:pStyle w:val="NoSpacing"/>
        <w:numPr>
          <w:ilvl w:val="0"/>
          <w:numId w:val="128"/>
        </w:numPr>
      </w:pPr>
      <w:r w:rsidRPr="00A227F4">
        <w:t>Manage and fix bugs with JIRA bug tracking application.</w:t>
      </w:r>
    </w:p>
    <w:p w14:paraId="16F8F9B9" w14:textId="77777777" w:rsidR="00A227F4" w:rsidRPr="00A227F4" w:rsidRDefault="00A227F4" w:rsidP="00A6244A">
      <w:pPr>
        <w:pStyle w:val="NoSpacing"/>
        <w:numPr>
          <w:ilvl w:val="0"/>
          <w:numId w:val="128"/>
        </w:numPr>
      </w:pPr>
      <w:r w:rsidRPr="00A227F4">
        <w:t>Implemented Spark using Scala and Spark SQL for faster testing and processing of data.</w:t>
      </w:r>
    </w:p>
    <w:p w14:paraId="6890D9F7" w14:textId="77777777" w:rsidR="00A227F4" w:rsidRPr="00A227F4" w:rsidRDefault="00A227F4" w:rsidP="00A6244A">
      <w:pPr>
        <w:pStyle w:val="NoSpacing"/>
        <w:numPr>
          <w:ilvl w:val="0"/>
          <w:numId w:val="128"/>
        </w:numPr>
      </w:pPr>
      <w:r w:rsidRPr="00A227F4">
        <w:t>To meet scale and availability requirements, we selected Apache Cassandra for Cassandra's master less architecture, ability to scale horizontally easily and quickly to meet their growing data store needs.</w:t>
      </w:r>
    </w:p>
    <w:p w14:paraId="1806B592" w14:textId="77777777" w:rsidR="00A227F4" w:rsidRPr="00A227F4" w:rsidRDefault="00A227F4" w:rsidP="00A6244A">
      <w:pPr>
        <w:pStyle w:val="NoSpacing"/>
        <w:numPr>
          <w:ilvl w:val="0"/>
          <w:numId w:val="128"/>
        </w:numPr>
      </w:pPr>
      <w:r w:rsidRPr="00A227F4">
        <w:t>Developed applications using J2EE, JSP, Servlet and Spring Bean Classes.</w:t>
      </w:r>
    </w:p>
    <w:p w14:paraId="54705789" w14:textId="5CF657B1" w:rsidR="00A227F4" w:rsidRPr="00A227F4" w:rsidRDefault="00A227F4" w:rsidP="00A6244A">
      <w:pPr>
        <w:pStyle w:val="NoSpacing"/>
        <w:numPr>
          <w:ilvl w:val="0"/>
          <w:numId w:val="128"/>
        </w:numPr>
      </w:pPr>
      <w:r w:rsidRPr="00A227F4">
        <w:t>Used HTML, XHTML, DHTML, JavaScript, AJAX, React, JQUERY, XML, XPATH, JSP and Tag Libraries to develop view pages in portal. Deployed our application on Pivotal Cloud Foundry (PCF) which is used to reduce the development overhead by providing a ready to use platform.</w:t>
      </w:r>
    </w:p>
    <w:p w14:paraId="74DB1721" w14:textId="77777777" w:rsidR="00A227F4" w:rsidRPr="00A227F4" w:rsidRDefault="00A227F4" w:rsidP="00A6244A">
      <w:pPr>
        <w:pStyle w:val="NoSpacing"/>
        <w:numPr>
          <w:ilvl w:val="0"/>
          <w:numId w:val="128"/>
        </w:numPr>
      </w:pPr>
      <w:r w:rsidRPr="00A227F4">
        <w:t>Solid experience developing the rendering view ReactJS components, forms, events, routers, and Redux asynchronous functions and implemented React - Flux pattern for core dependency.</w:t>
      </w:r>
    </w:p>
    <w:p w14:paraId="14135091" w14:textId="77777777" w:rsidR="00A227F4" w:rsidRPr="00A227F4" w:rsidRDefault="00A227F4" w:rsidP="00A6244A">
      <w:pPr>
        <w:pStyle w:val="NoSpacing"/>
        <w:numPr>
          <w:ilvl w:val="0"/>
          <w:numId w:val="128"/>
        </w:numPr>
      </w:pPr>
      <w:r w:rsidRPr="00A227F4">
        <w:t>Selecting the appropriate AWS service based on compute, data, or security requirements.</w:t>
      </w:r>
    </w:p>
    <w:p w14:paraId="44067CA7" w14:textId="77777777" w:rsidR="00A227F4" w:rsidRPr="00A227F4" w:rsidRDefault="00A227F4" w:rsidP="00A6244A">
      <w:pPr>
        <w:pStyle w:val="NoSpacing"/>
        <w:numPr>
          <w:ilvl w:val="0"/>
          <w:numId w:val="128"/>
        </w:numPr>
      </w:pPr>
      <w:r w:rsidRPr="00A227F4">
        <w:t>Worked on the modernization of a legacy and outsourced UI technologies used were React, CSS, Node JS, Express JS. Worked on Core Java for multi-threading, collections and GUI AWT.</w:t>
      </w:r>
    </w:p>
    <w:p w14:paraId="47E8F26D" w14:textId="77777777" w:rsidR="00A227F4" w:rsidRPr="00A227F4" w:rsidRDefault="00A227F4" w:rsidP="00A6244A">
      <w:pPr>
        <w:pStyle w:val="NoSpacing"/>
        <w:numPr>
          <w:ilvl w:val="0"/>
          <w:numId w:val="128"/>
        </w:numPr>
      </w:pPr>
      <w:r w:rsidRPr="00A227F4">
        <w:lastRenderedPageBreak/>
        <w:t>Hands-on experience with EC2, ECS, ELB, EBS, S3 VPC, IAM, SQS, RDS, Lambda, Cloud Watch, Storage Gateway, Cloud formation, Elastic Beanstalk and Auto scaling.</w:t>
      </w:r>
    </w:p>
    <w:p w14:paraId="4EA91EAE" w14:textId="77777777" w:rsidR="00A227F4" w:rsidRPr="00A227F4" w:rsidRDefault="00A227F4" w:rsidP="00A6244A">
      <w:pPr>
        <w:pStyle w:val="NoSpacing"/>
        <w:numPr>
          <w:ilvl w:val="0"/>
          <w:numId w:val="128"/>
        </w:numPr>
      </w:pPr>
      <w:r w:rsidRPr="00A227F4">
        <w:t>Strong in using the Node.js, and Require.js and MVC Frameworks in the development of the web application.</w:t>
      </w:r>
    </w:p>
    <w:p w14:paraId="490AE64E" w14:textId="77777777" w:rsidR="00A227F4" w:rsidRPr="00A227F4" w:rsidRDefault="00A227F4" w:rsidP="00A6244A">
      <w:pPr>
        <w:pStyle w:val="NoSpacing"/>
        <w:numPr>
          <w:ilvl w:val="0"/>
          <w:numId w:val="128"/>
        </w:numPr>
      </w:pPr>
      <w:r w:rsidRPr="00A227F4">
        <w:t>Implemented high availability with Azure Classic and Azure Resource Manager deployment models.</w:t>
      </w:r>
    </w:p>
    <w:p w14:paraId="42322A28" w14:textId="77777777" w:rsidR="00A227F4" w:rsidRPr="00A227F4" w:rsidRDefault="00A227F4" w:rsidP="00A6244A">
      <w:pPr>
        <w:pStyle w:val="NoSpacing"/>
        <w:numPr>
          <w:ilvl w:val="0"/>
          <w:numId w:val="128"/>
        </w:numPr>
      </w:pPr>
      <w:r w:rsidRPr="00A227F4">
        <w:t>Built s3 buckets and managed policies for s3 buckets and used s3 bucket and sent data from oracle database to s3 buckets by integrating it in spring batch. Developed the REST Microservices using Java JDK 1.8, Scala, on IntelliJ platform by gathering the knowledge of previous phase resources and integration with Oracle.</w:t>
      </w:r>
    </w:p>
    <w:p w14:paraId="6BA035B1" w14:textId="77777777" w:rsidR="004A29EA" w:rsidRDefault="004A29EA" w:rsidP="004A29EA">
      <w:pPr>
        <w:pStyle w:val="NoSpacing"/>
        <w:rPr>
          <w:b/>
        </w:rPr>
      </w:pPr>
    </w:p>
    <w:p w14:paraId="0ED2B8D1" w14:textId="0D30F13B" w:rsidR="007B584B" w:rsidRDefault="007B584B" w:rsidP="004A29EA">
      <w:pPr>
        <w:pStyle w:val="NoSpacing"/>
        <w:rPr>
          <w:b/>
        </w:rPr>
      </w:pPr>
      <w:r w:rsidRPr="007B584B">
        <w:rPr>
          <w:b/>
        </w:rPr>
        <w:t xml:space="preserve">Technical Stack: </w:t>
      </w:r>
      <w:r w:rsidR="00A227F4" w:rsidRPr="00A227F4">
        <w:rPr>
          <w:rFonts w:cstheme="minorHAnsi"/>
        </w:rPr>
        <w:t>Java, J2EE, React JS, Spring, Hibernate, JSP, Swagger, microservices, JSTL, HTML, CSS, JavaScript, Tomcat, XML, XSD, Linux, UML, Eclipse IDE, JDBC, PL/SQL. Maven, SVN, JMS, JUNIT, log4J</w:t>
      </w:r>
    </w:p>
    <w:p w14:paraId="6DEDB75D" w14:textId="77777777" w:rsidR="007B584B" w:rsidRDefault="007B584B" w:rsidP="004A29EA">
      <w:pPr>
        <w:pStyle w:val="NoSpacing"/>
        <w:rPr>
          <w:b/>
        </w:rPr>
      </w:pPr>
    </w:p>
    <w:p w14:paraId="6B34258D" w14:textId="77777777" w:rsidR="00A227F4" w:rsidRDefault="00A227F4" w:rsidP="00A227F4">
      <w:pPr>
        <w:pStyle w:val="NoSpacing"/>
        <w:rPr>
          <w:b/>
        </w:rPr>
      </w:pPr>
      <w:r w:rsidRPr="00A227F4">
        <w:rPr>
          <w:b/>
        </w:rPr>
        <w:t xml:space="preserve">Java Full Stack Developer </w:t>
      </w:r>
    </w:p>
    <w:p w14:paraId="2A331666" w14:textId="45913766" w:rsidR="007B584B" w:rsidRPr="007B584B" w:rsidRDefault="00A227F4" w:rsidP="00A227F4">
      <w:pPr>
        <w:pStyle w:val="NoSpacing"/>
        <w:rPr>
          <w:b/>
        </w:rPr>
      </w:pPr>
      <w:r w:rsidRPr="00A227F4">
        <w:rPr>
          <w:b/>
        </w:rPr>
        <w:t xml:space="preserve">AT&amp;T, Dallas, </w:t>
      </w:r>
      <w:r>
        <w:rPr>
          <w:b/>
        </w:rPr>
        <w:t xml:space="preserve">TX </w:t>
      </w:r>
      <w:r>
        <w:rPr>
          <w:b/>
        </w:rPr>
        <w:tab/>
      </w:r>
      <w:r>
        <w:rPr>
          <w:b/>
        </w:rPr>
        <w:tab/>
      </w:r>
      <w:r>
        <w:rPr>
          <w:b/>
        </w:rPr>
        <w:tab/>
      </w:r>
      <w:r>
        <w:rPr>
          <w:b/>
        </w:rPr>
        <w:tab/>
      </w:r>
      <w:r>
        <w:rPr>
          <w:b/>
        </w:rPr>
        <w:tab/>
      </w:r>
      <w:r>
        <w:rPr>
          <w:b/>
        </w:rPr>
        <w:tab/>
      </w:r>
      <w:r>
        <w:rPr>
          <w:b/>
        </w:rPr>
        <w:tab/>
      </w:r>
      <w:r>
        <w:rPr>
          <w:b/>
        </w:rPr>
        <w:tab/>
      </w:r>
      <w:r>
        <w:rPr>
          <w:b/>
        </w:rPr>
        <w:tab/>
      </w:r>
      <w:r w:rsidRPr="00A227F4">
        <w:rPr>
          <w:b/>
        </w:rPr>
        <w:t>Jan 2022</w:t>
      </w:r>
      <w:r>
        <w:rPr>
          <w:b/>
        </w:rPr>
        <w:t xml:space="preserve"> to </w:t>
      </w:r>
      <w:r w:rsidRPr="00A227F4">
        <w:rPr>
          <w:b/>
        </w:rPr>
        <w:t>Dec 2022</w:t>
      </w:r>
    </w:p>
    <w:p w14:paraId="72BAF840" w14:textId="77777777" w:rsidR="005C0325" w:rsidRPr="005C0325" w:rsidRDefault="005C0325" w:rsidP="005C0325">
      <w:pPr>
        <w:pStyle w:val="NoSpacing"/>
        <w:rPr>
          <w:b/>
        </w:rPr>
      </w:pPr>
    </w:p>
    <w:p w14:paraId="33CEF5AA" w14:textId="77777777" w:rsidR="00A227F4" w:rsidRPr="00A227F4" w:rsidRDefault="00A227F4" w:rsidP="00A227F4">
      <w:pPr>
        <w:pStyle w:val="NoSpacing"/>
        <w:numPr>
          <w:ilvl w:val="0"/>
          <w:numId w:val="125"/>
        </w:numPr>
        <w:rPr>
          <w:rFonts w:cstheme="minorHAnsi"/>
        </w:rPr>
      </w:pPr>
      <w:r w:rsidRPr="00A227F4">
        <w:rPr>
          <w:rFonts w:cstheme="minorHAnsi"/>
        </w:rPr>
        <w:t>Developed application using Spring Boot, Java8, Hibernate, Web Services (RESTful).</w:t>
      </w:r>
    </w:p>
    <w:p w14:paraId="25B34277" w14:textId="77777777" w:rsidR="00A227F4" w:rsidRPr="00A227F4" w:rsidRDefault="00A227F4" w:rsidP="00A227F4">
      <w:pPr>
        <w:pStyle w:val="NoSpacing"/>
        <w:numPr>
          <w:ilvl w:val="0"/>
          <w:numId w:val="125"/>
        </w:numPr>
        <w:rPr>
          <w:rFonts w:cstheme="minorHAnsi"/>
        </w:rPr>
      </w:pPr>
      <w:r w:rsidRPr="00A227F4">
        <w:rPr>
          <w:rFonts w:cstheme="minorHAnsi"/>
        </w:rPr>
        <w:t>Have experienced developing web applications using Bootstrap, Code Mirror, Brackets and Ember.js.</w:t>
      </w:r>
    </w:p>
    <w:p w14:paraId="6909A28C" w14:textId="77777777" w:rsidR="00A227F4" w:rsidRPr="00A227F4" w:rsidRDefault="00A227F4" w:rsidP="00A227F4">
      <w:pPr>
        <w:pStyle w:val="NoSpacing"/>
        <w:numPr>
          <w:ilvl w:val="0"/>
          <w:numId w:val="125"/>
        </w:numPr>
        <w:rPr>
          <w:rFonts w:cstheme="minorHAnsi"/>
        </w:rPr>
      </w:pPr>
      <w:r w:rsidRPr="00A227F4">
        <w:rPr>
          <w:rFonts w:cstheme="minorHAnsi"/>
        </w:rPr>
        <w:t>Worked on Server-side CSS pre-processing platforms and UI kits, such as LESS/SCSS, Node.js, foundation and Bootstrap. Worked on implementing Web-Services SOAP and RESTful services in which request and responses are Image documents being transferred between applications.</w:t>
      </w:r>
    </w:p>
    <w:p w14:paraId="31ADD477" w14:textId="77777777" w:rsidR="00A227F4" w:rsidRPr="00A227F4" w:rsidRDefault="00A227F4" w:rsidP="00A227F4">
      <w:pPr>
        <w:pStyle w:val="NoSpacing"/>
        <w:numPr>
          <w:ilvl w:val="0"/>
          <w:numId w:val="125"/>
        </w:numPr>
        <w:rPr>
          <w:rFonts w:cstheme="minorHAnsi"/>
        </w:rPr>
      </w:pPr>
      <w:r w:rsidRPr="00A227F4">
        <w:rPr>
          <w:rFonts w:cstheme="minorHAnsi"/>
        </w:rPr>
        <w:t>Worked on ReactJS Virtual Dom and React views, rendering using components which contains additional components called custom HTML tags.</w:t>
      </w:r>
    </w:p>
    <w:p w14:paraId="74BC9984" w14:textId="77777777" w:rsidR="00A227F4" w:rsidRPr="00A227F4" w:rsidRDefault="00A227F4" w:rsidP="00A227F4">
      <w:pPr>
        <w:pStyle w:val="NoSpacing"/>
        <w:numPr>
          <w:ilvl w:val="0"/>
          <w:numId w:val="125"/>
        </w:numPr>
        <w:rPr>
          <w:rFonts w:cstheme="minorHAnsi"/>
        </w:rPr>
      </w:pPr>
      <w:r w:rsidRPr="00A227F4">
        <w:rPr>
          <w:rFonts w:cstheme="minorHAnsi"/>
        </w:rPr>
        <w:t>Developed Mockito and JUnit test cases to improve code coverage. Strong development skills in designing and developing Microservices along with Spring Boot and Coherence cache implementation.</w:t>
      </w:r>
    </w:p>
    <w:p w14:paraId="025A5751" w14:textId="77777777" w:rsidR="00A227F4" w:rsidRPr="00A227F4" w:rsidRDefault="00A227F4" w:rsidP="00A227F4">
      <w:pPr>
        <w:pStyle w:val="NoSpacing"/>
        <w:numPr>
          <w:ilvl w:val="0"/>
          <w:numId w:val="125"/>
        </w:numPr>
        <w:rPr>
          <w:rFonts w:cstheme="minorHAnsi"/>
        </w:rPr>
      </w:pPr>
      <w:r w:rsidRPr="00A227F4">
        <w:rPr>
          <w:rFonts w:cstheme="minorHAnsi"/>
        </w:rPr>
        <w:t>Implemented Web-Services to integrate between different applications internal and third-party components using SOAP and REST services using Axis2, Kubernetes. Create a new .NET console application to extract, transform and load (ETL) JSON file data into legacy and new SQL Server tables.</w:t>
      </w:r>
    </w:p>
    <w:p w14:paraId="5ED4635D" w14:textId="77777777" w:rsidR="00A227F4" w:rsidRPr="00A227F4" w:rsidRDefault="00A227F4" w:rsidP="00A227F4">
      <w:pPr>
        <w:pStyle w:val="NoSpacing"/>
        <w:numPr>
          <w:ilvl w:val="0"/>
          <w:numId w:val="125"/>
        </w:numPr>
        <w:rPr>
          <w:rFonts w:cstheme="minorHAnsi"/>
        </w:rPr>
      </w:pPr>
      <w:r w:rsidRPr="00A227F4">
        <w:rPr>
          <w:rFonts w:cstheme="minorHAnsi"/>
        </w:rPr>
        <w:t>Involved in writing java API for Amazon Lambda to manage some of the AWS services.</w:t>
      </w:r>
    </w:p>
    <w:p w14:paraId="14F4D5AF" w14:textId="7DF7B102" w:rsidR="00A227F4" w:rsidRPr="00A227F4" w:rsidRDefault="00A227F4" w:rsidP="00A227F4">
      <w:pPr>
        <w:pStyle w:val="NoSpacing"/>
        <w:numPr>
          <w:ilvl w:val="0"/>
          <w:numId w:val="125"/>
        </w:numPr>
        <w:rPr>
          <w:rFonts w:cstheme="minorHAnsi"/>
        </w:rPr>
      </w:pPr>
      <w:r w:rsidRPr="00A227F4">
        <w:rPr>
          <w:rFonts w:cstheme="minorHAnsi"/>
        </w:rPr>
        <w:t>Golden Gate Kafka adapters are used to write data to Kafka clusters. Developed and implemented the MVC architectural pattern using Struts Framework including JSP, Servlets and Action classes.</w:t>
      </w:r>
    </w:p>
    <w:p w14:paraId="0FB65E76" w14:textId="77777777" w:rsidR="00A227F4" w:rsidRPr="00A227F4" w:rsidRDefault="00A227F4" w:rsidP="00A227F4">
      <w:pPr>
        <w:pStyle w:val="NoSpacing"/>
        <w:numPr>
          <w:ilvl w:val="0"/>
          <w:numId w:val="125"/>
        </w:numPr>
        <w:rPr>
          <w:rFonts w:cstheme="minorHAnsi"/>
        </w:rPr>
      </w:pPr>
      <w:r w:rsidRPr="00A227F4">
        <w:rPr>
          <w:rFonts w:cstheme="minorHAnsi"/>
        </w:rPr>
        <w:t>Involved in Requirements gathering, Analysis, Design, Development and Testing of application using Agile methodology (SCRUM) in a test-driven development (TDD) approach.</w:t>
      </w:r>
    </w:p>
    <w:p w14:paraId="62529E12" w14:textId="77777777" w:rsidR="00A227F4" w:rsidRPr="00A227F4" w:rsidRDefault="00A227F4" w:rsidP="00A227F4">
      <w:pPr>
        <w:pStyle w:val="NoSpacing"/>
        <w:numPr>
          <w:ilvl w:val="0"/>
          <w:numId w:val="125"/>
        </w:numPr>
        <w:rPr>
          <w:rFonts w:cstheme="minorHAnsi"/>
        </w:rPr>
      </w:pPr>
      <w:r w:rsidRPr="00A227F4">
        <w:rPr>
          <w:rFonts w:cstheme="minorHAnsi"/>
        </w:rPr>
        <w:t>Developed secure and scalable cloud-native Java applications on GCP leveraging services like Cloud Run, App Engine, Cloud Functions.</w:t>
      </w:r>
    </w:p>
    <w:p w14:paraId="16870424" w14:textId="77777777" w:rsidR="00A227F4" w:rsidRPr="00A227F4" w:rsidRDefault="00A227F4" w:rsidP="00A227F4">
      <w:pPr>
        <w:pStyle w:val="NoSpacing"/>
        <w:numPr>
          <w:ilvl w:val="0"/>
          <w:numId w:val="125"/>
        </w:numPr>
        <w:rPr>
          <w:rFonts w:cstheme="minorHAnsi"/>
        </w:rPr>
      </w:pPr>
      <w:r w:rsidRPr="00A227F4">
        <w:rPr>
          <w:rFonts w:cstheme="minorHAnsi"/>
        </w:rPr>
        <w:t>Developed Business tier and Presentation tier using Struts, JSP. Coding using JSP, HTML, and CSS JavaScript for validation, Servlets using STRUTS framework, JDBC.</w:t>
      </w:r>
    </w:p>
    <w:p w14:paraId="54B68642" w14:textId="77777777" w:rsidR="00A227F4" w:rsidRPr="00A227F4" w:rsidRDefault="00A227F4" w:rsidP="00A227F4">
      <w:pPr>
        <w:pStyle w:val="NoSpacing"/>
        <w:numPr>
          <w:ilvl w:val="0"/>
          <w:numId w:val="125"/>
        </w:numPr>
        <w:rPr>
          <w:rFonts w:cstheme="minorHAnsi"/>
        </w:rPr>
      </w:pPr>
      <w:r w:rsidRPr="00A227F4">
        <w:rPr>
          <w:rFonts w:cstheme="minorHAnsi"/>
        </w:rPr>
        <w:t>Used Web services, Web Processing Service (WPS), BPEL, and REST extensively for Operations module. Technologies SOA, SOAP, MTOM, TCPIP, TLS, PKI, WSDL, SAML, XSD, Xpath, JMS, and MDB are also used.</w:t>
      </w:r>
    </w:p>
    <w:p w14:paraId="7949801E" w14:textId="77777777" w:rsidR="00A227F4" w:rsidRPr="00A227F4" w:rsidRDefault="00A227F4" w:rsidP="00A227F4">
      <w:pPr>
        <w:pStyle w:val="NoSpacing"/>
        <w:numPr>
          <w:ilvl w:val="0"/>
          <w:numId w:val="125"/>
        </w:numPr>
        <w:rPr>
          <w:rFonts w:cstheme="minorHAnsi"/>
        </w:rPr>
      </w:pPr>
      <w:r w:rsidRPr="00A227F4">
        <w:rPr>
          <w:rFonts w:cstheme="minorHAnsi"/>
        </w:rPr>
        <w:t>Java message queue (JMS) is used for exchanging the information and messaging services.</w:t>
      </w:r>
    </w:p>
    <w:p w14:paraId="13C4FF8E" w14:textId="77777777" w:rsidR="00A227F4" w:rsidRPr="00A227F4" w:rsidRDefault="00A227F4" w:rsidP="00A227F4">
      <w:pPr>
        <w:pStyle w:val="NoSpacing"/>
        <w:numPr>
          <w:ilvl w:val="0"/>
          <w:numId w:val="125"/>
        </w:numPr>
        <w:rPr>
          <w:rFonts w:cstheme="minorHAnsi"/>
        </w:rPr>
      </w:pPr>
      <w:r w:rsidRPr="00A227F4">
        <w:rPr>
          <w:rFonts w:cstheme="minorHAnsi"/>
        </w:rPr>
        <w:t>Worked under implementing JSX in React JS with react tools to compile JSX code to JavaScript.</w:t>
      </w:r>
    </w:p>
    <w:p w14:paraId="078C996B" w14:textId="77777777" w:rsidR="00A227F4" w:rsidRPr="00A227F4" w:rsidRDefault="00A227F4" w:rsidP="00A227F4">
      <w:pPr>
        <w:pStyle w:val="NoSpacing"/>
        <w:numPr>
          <w:ilvl w:val="0"/>
          <w:numId w:val="125"/>
        </w:numPr>
        <w:rPr>
          <w:rFonts w:cstheme="minorHAnsi"/>
        </w:rPr>
      </w:pPr>
      <w:r w:rsidRPr="00A227F4">
        <w:rPr>
          <w:rFonts w:cstheme="minorHAnsi"/>
        </w:rPr>
        <w:t>Implemented Continuous Integration Continuous Delivery (CI/CD) for end-to-end automation of release pipeline using DevOps tools like Jenkins. For version control management used CVS software.</w:t>
      </w:r>
    </w:p>
    <w:p w14:paraId="37E66581" w14:textId="77777777" w:rsidR="00A227F4" w:rsidRPr="00A227F4" w:rsidRDefault="00A227F4" w:rsidP="00A227F4">
      <w:pPr>
        <w:pStyle w:val="NoSpacing"/>
        <w:numPr>
          <w:ilvl w:val="0"/>
          <w:numId w:val="125"/>
        </w:numPr>
        <w:rPr>
          <w:rFonts w:cstheme="minorHAnsi"/>
        </w:rPr>
      </w:pPr>
      <w:r w:rsidRPr="00A227F4">
        <w:rPr>
          <w:rFonts w:cstheme="minorHAnsi"/>
        </w:rPr>
        <w:t>Proficient in implementing Spring Integration, with specific expertise in Async Channels, Global error handling, and HTTP Outbound gateway.</w:t>
      </w:r>
    </w:p>
    <w:p w14:paraId="3792237B" w14:textId="77777777" w:rsidR="007B584B" w:rsidRPr="00035ECD" w:rsidRDefault="007B584B" w:rsidP="007B584B">
      <w:pPr>
        <w:pStyle w:val="NoSpacing"/>
      </w:pPr>
    </w:p>
    <w:p w14:paraId="6067A3B9" w14:textId="3E964992" w:rsidR="007B584B" w:rsidRDefault="007B584B" w:rsidP="00AE103E">
      <w:pPr>
        <w:pStyle w:val="NoSpacing"/>
        <w:rPr>
          <w:b/>
        </w:rPr>
      </w:pPr>
      <w:r w:rsidRPr="007B584B">
        <w:rPr>
          <w:b/>
        </w:rPr>
        <w:lastRenderedPageBreak/>
        <w:t xml:space="preserve">Technical  Stack: </w:t>
      </w:r>
      <w:r w:rsidR="00A227F4" w:rsidRPr="00A227F4">
        <w:rPr>
          <w:bCs/>
        </w:rPr>
        <w:t>Java 8, HTML5, CSS3, J2EE, Hibernate, Spring framework MVC, JavaScript, Agile methodology, React, NodeJS, Oracle, Medidata, Python, MongoDB, MVC, AWS, GCP, JPA, Jira, Kafka, Kubernetes, Jenkins, JUnit, Maven, Log4J, Apache Tomcat, Wire transfer, Microservices, AWS</w:t>
      </w:r>
    </w:p>
    <w:p w14:paraId="53679C98" w14:textId="77777777" w:rsidR="007B584B" w:rsidRDefault="007B584B" w:rsidP="00AE103E">
      <w:pPr>
        <w:pStyle w:val="NoSpacing"/>
        <w:rPr>
          <w:b/>
        </w:rPr>
      </w:pPr>
    </w:p>
    <w:p w14:paraId="42E53007" w14:textId="77777777" w:rsidR="00A227F4" w:rsidRDefault="00A227F4" w:rsidP="00A227F4">
      <w:pPr>
        <w:pStyle w:val="NoSpacing"/>
        <w:rPr>
          <w:b/>
          <w:lang w:val="en-IN"/>
        </w:rPr>
      </w:pPr>
      <w:r w:rsidRPr="00A227F4">
        <w:rPr>
          <w:b/>
          <w:lang w:val="en-IN"/>
        </w:rPr>
        <w:t xml:space="preserve">Java Full Stack Developer </w:t>
      </w:r>
    </w:p>
    <w:p w14:paraId="30084A68" w14:textId="6B20CAF3" w:rsidR="007B584B" w:rsidRPr="007B584B" w:rsidRDefault="00A227F4" w:rsidP="00A227F4">
      <w:pPr>
        <w:pStyle w:val="NoSpacing"/>
        <w:rPr>
          <w:b/>
          <w:lang w:val="en-IN"/>
        </w:rPr>
      </w:pPr>
      <w:r w:rsidRPr="00A227F4">
        <w:rPr>
          <w:b/>
          <w:lang w:val="en-IN"/>
        </w:rPr>
        <w:t xml:space="preserve">Axis Bank, Mumbai, India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A227F4">
        <w:rPr>
          <w:b/>
          <w:lang w:val="en-IN"/>
        </w:rPr>
        <w:t>Jan 2020</w:t>
      </w:r>
      <w:r>
        <w:rPr>
          <w:b/>
          <w:lang w:val="en-IN"/>
        </w:rPr>
        <w:t xml:space="preserve"> to </w:t>
      </w:r>
      <w:r w:rsidRPr="00A227F4">
        <w:rPr>
          <w:b/>
          <w:lang w:val="en-IN"/>
        </w:rPr>
        <w:t>Jul 2021</w:t>
      </w:r>
    </w:p>
    <w:p w14:paraId="7E3B8110" w14:textId="77777777" w:rsidR="00AE103E" w:rsidRPr="007B584B" w:rsidRDefault="00AE103E" w:rsidP="00AE103E">
      <w:pPr>
        <w:pStyle w:val="NoSpacing"/>
        <w:rPr>
          <w:b/>
          <w:lang w:val="en-IN"/>
        </w:rPr>
      </w:pPr>
    </w:p>
    <w:p w14:paraId="2059B873" w14:textId="77777777" w:rsidR="00A227F4" w:rsidRPr="00A227F4" w:rsidRDefault="00A227F4" w:rsidP="00A227F4">
      <w:pPr>
        <w:pStyle w:val="NoSpacing"/>
        <w:numPr>
          <w:ilvl w:val="0"/>
          <w:numId w:val="126"/>
        </w:numPr>
        <w:rPr>
          <w:rFonts w:cstheme="minorHAnsi"/>
        </w:rPr>
      </w:pPr>
      <w:r w:rsidRPr="00A227F4">
        <w:rPr>
          <w:rFonts w:cstheme="minorHAnsi"/>
        </w:rPr>
        <w:t>Managed efficiently multiple tracks such as business JBoss Rules Engine, UI, and Reporting and delivered quality product on schedule. Developed different GUI screens JSPs using HTML, JavaScript and CSS.</w:t>
      </w:r>
    </w:p>
    <w:p w14:paraId="2D05DEDB" w14:textId="77777777" w:rsidR="00A227F4" w:rsidRPr="00A227F4" w:rsidRDefault="00A227F4" w:rsidP="00A227F4">
      <w:pPr>
        <w:pStyle w:val="NoSpacing"/>
        <w:numPr>
          <w:ilvl w:val="0"/>
          <w:numId w:val="126"/>
        </w:numPr>
        <w:rPr>
          <w:rFonts w:cstheme="minorHAnsi"/>
        </w:rPr>
      </w:pPr>
      <w:r w:rsidRPr="00A227F4">
        <w:rPr>
          <w:rFonts w:cstheme="minorHAnsi"/>
        </w:rPr>
        <w:t>Used Jenkins to run the deployment process. Used JIRA to view the tasks and requirements.</w:t>
      </w:r>
    </w:p>
    <w:p w14:paraId="5543518C" w14:textId="77777777" w:rsidR="00A227F4" w:rsidRPr="00A227F4" w:rsidRDefault="00A227F4" w:rsidP="00A227F4">
      <w:pPr>
        <w:pStyle w:val="NoSpacing"/>
        <w:numPr>
          <w:ilvl w:val="0"/>
          <w:numId w:val="126"/>
        </w:numPr>
        <w:rPr>
          <w:rFonts w:cstheme="minorHAnsi"/>
        </w:rPr>
      </w:pPr>
      <w:r w:rsidRPr="00A227F4">
        <w:rPr>
          <w:rFonts w:cstheme="minorHAnsi"/>
        </w:rPr>
        <w:t>Responsible for Spark streaming configuration based on type of Input Source Developing business logic using Scala. Developing traits and case classes etc.in Scala.</w:t>
      </w:r>
    </w:p>
    <w:p w14:paraId="129C4779" w14:textId="77777777" w:rsidR="00A227F4" w:rsidRPr="00A227F4" w:rsidRDefault="00A227F4" w:rsidP="00A227F4">
      <w:pPr>
        <w:pStyle w:val="NoSpacing"/>
        <w:numPr>
          <w:ilvl w:val="0"/>
          <w:numId w:val="126"/>
        </w:numPr>
        <w:rPr>
          <w:rFonts w:cstheme="minorHAnsi"/>
        </w:rPr>
      </w:pPr>
      <w:r w:rsidRPr="00A227F4">
        <w:rPr>
          <w:rFonts w:cstheme="minorHAnsi"/>
        </w:rPr>
        <w:t>Worked on Big Data Integration &amp;Analytics based on Hadoop, SOLR, Spark, Kafka, Storm and web Methods.</w:t>
      </w:r>
    </w:p>
    <w:p w14:paraId="106E97BF" w14:textId="77777777" w:rsidR="00A227F4" w:rsidRPr="00A227F4" w:rsidRDefault="00A227F4" w:rsidP="00A227F4">
      <w:pPr>
        <w:pStyle w:val="NoSpacing"/>
        <w:numPr>
          <w:ilvl w:val="0"/>
          <w:numId w:val="126"/>
        </w:numPr>
        <w:rPr>
          <w:rFonts w:cstheme="minorHAnsi"/>
        </w:rPr>
      </w:pPr>
      <w:r w:rsidRPr="00A227F4">
        <w:rPr>
          <w:rFonts w:cstheme="minorHAnsi"/>
        </w:rPr>
        <w:t>Expertise in Microservices developing SOA (Service Oriented Architecture) and J2EE Web Services based on SOAP, WSDL, UDDI, JAX-WS, JAXB, JAX-RPC using tools like Apache Axis.</w:t>
      </w:r>
    </w:p>
    <w:p w14:paraId="7DC022FF" w14:textId="77777777" w:rsidR="00A227F4" w:rsidRPr="00A227F4" w:rsidRDefault="00A227F4" w:rsidP="00A227F4">
      <w:pPr>
        <w:pStyle w:val="NoSpacing"/>
        <w:numPr>
          <w:ilvl w:val="0"/>
          <w:numId w:val="126"/>
        </w:numPr>
        <w:rPr>
          <w:rFonts w:cstheme="minorHAnsi"/>
        </w:rPr>
      </w:pPr>
      <w:r w:rsidRPr="00A227F4">
        <w:rPr>
          <w:rFonts w:cstheme="minorHAnsi"/>
        </w:rPr>
        <w:t>Implemented AJAX calls from backend without page refresh using jQuery, AJAX, J2SE, Spring MVC and Hibernate.</w:t>
      </w:r>
    </w:p>
    <w:p w14:paraId="4F0B7BB5" w14:textId="77777777" w:rsidR="00A227F4" w:rsidRPr="00A227F4" w:rsidRDefault="00A227F4" w:rsidP="00A227F4">
      <w:pPr>
        <w:pStyle w:val="NoSpacing"/>
        <w:numPr>
          <w:ilvl w:val="0"/>
          <w:numId w:val="126"/>
        </w:numPr>
        <w:rPr>
          <w:rFonts w:cstheme="minorHAnsi"/>
        </w:rPr>
      </w:pPr>
      <w:r w:rsidRPr="00A227F4">
        <w:rPr>
          <w:rFonts w:cstheme="minorHAnsi"/>
        </w:rPr>
        <w:t>Created computing and data resources on AWS using EC2. Installed Pivotal Cloud Foundry on EC2 to manage the containers created by Pivotal Cloud Foundry (PCF).</w:t>
      </w:r>
    </w:p>
    <w:p w14:paraId="0695BE53" w14:textId="77777777" w:rsidR="00A227F4" w:rsidRPr="00A227F4" w:rsidRDefault="00A227F4" w:rsidP="00A227F4">
      <w:pPr>
        <w:pStyle w:val="NoSpacing"/>
        <w:numPr>
          <w:ilvl w:val="0"/>
          <w:numId w:val="126"/>
        </w:numPr>
        <w:rPr>
          <w:rFonts w:cstheme="minorHAnsi"/>
        </w:rPr>
      </w:pPr>
      <w:r w:rsidRPr="00A227F4">
        <w:rPr>
          <w:rFonts w:cstheme="minorHAnsi"/>
        </w:rPr>
        <w:t>Work on escalations regarding AWS Cognito. Wrote services with Angular6 to store and retrieve user data from the DB for the application on devices with HTTP service.</w:t>
      </w:r>
    </w:p>
    <w:p w14:paraId="39B33B63" w14:textId="77777777" w:rsidR="00A227F4" w:rsidRPr="00A227F4" w:rsidRDefault="00A227F4" w:rsidP="00A227F4">
      <w:pPr>
        <w:pStyle w:val="NoSpacing"/>
        <w:numPr>
          <w:ilvl w:val="0"/>
          <w:numId w:val="126"/>
        </w:numPr>
        <w:rPr>
          <w:rFonts w:cstheme="minorHAnsi"/>
        </w:rPr>
      </w:pPr>
      <w:r w:rsidRPr="00A227F4">
        <w:rPr>
          <w:rFonts w:cstheme="minorHAnsi"/>
        </w:rPr>
        <w:t>Good Knowledge in coded Java applications on both client-side and server-side using JDBC and advanced Multithreading. Unit testing and E2E testing frameworks are used.</w:t>
      </w:r>
    </w:p>
    <w:p w14:paraId="2BFA1883" w14:textId="77777777" w:rsidR="00A227F4" w:rsidRPr="00A227F4" w:rsidRDefault="00A227F4" w:rsidP="00A227F4">
      <w:pPr>
        <w:pStyle w:val="NoSpacing"/>
        <w:numPr>
          <w:ilvl w:val="0"/>
          <w:numId w:val="126"/>
        </w:numPr>
        <w:rPr>
          <w:rFonts w:cstheme="minorHAnsi"/>
        </w:rPr>
      </w:pPr>
      <w:r w:rsidRPr="00A227F4">
        <w:rPr>
          <w:rFonts w:cstheme="minorHAnsi"/>
        </w:rPr>
        <w:t>Used the basic principles of MVC to incorporate the Angular7 framework to build client-side application.</w:t>
      </w:r>
    </w:p>
    <w:p w14:paraId="2B1084E1" w14:textId="77777777" w:rsidR="007B584B" w:rsidRDefault="007B584B" w:rsidP="007B584B">
      <w:pPr>
        <w:pStyle w:val="NoSpacing"/>
        <w:rPr>
          <w:b/>
        </w:rPr>
      </w:pPr>
    </w:p>
    <w:p w14:paraId="1C85CE3F" w14:textId="77777777" w:rsidR="00A227F4" w:rsidRDefault="00A227F4" w:rsidP="007B584B">
      <w:pPr>
        <w:pStyle w:val="NoSpacing"/>
        <w:rPr>
          <w:b/>
        </w:rPr>
      </w:pPr>
      <w:r w:rsidRPr="00A227F4">
        <w:rPr>
          <w:b/>
        </w:rPr>
        <w:t xml:space="preserve">Environment: </w:t>
      </w:r>
      <w:r w:rsidRPr="00A227F4">
        <w:rPr>
          <w:bCs/>
        </w:rPr>
        <w:t>Java, Multi-threading, microservices, Hibernate, SOAP, WSDL Spring, Servlets, Multi-threading, Exceptions, IO, Collections, Generics, GIT, Struts, jQuery, SQL, HTML, CSS, JSP, LINUX, UNIX, Windows Maven, SQL, Tomcat, Oracle, JUnit, Eclipse.</w:t>
      </w:r>
    </w:p>
    <w:p w14:paraId="1E9F310F" w14:textId="77777777" w:rsidR="00A227F4" w:rsidRDefault="00A227F4" w:rsidP="007B584B">
      <w:pPr>
        <w:pStyle w:val="NoSpacing"/>
        <w:rPr>
          <w:b/>
        </w:rPr>
      </w:pPr>
    </w:p>
    <w:p w14:paraId="60DBE03E" w14:textId="77777777" w:rsidR="00A227F4" w:rsidRDefault="00A227F4" w:rsidP="00A227F4">
      <w:pPr>
        <w:pStyle w:val="NoSpacing"/>
        <w:rPr>
          <w:b/>
        </w:rPr>
      </w:pPr>
      <w:r w:rsidRPr="00A227F4">
        <w:rPr>
          <w:b/>
        </w:rPr>
        <w:t xml:space="preserve">Java Developer </w:t>
      </w:r>
    </w:p>
    <w:p w14:paraId="237380DC" w14:textId="54C053B7" w:rsidR="007B584B" w:rsidRPr="007B584B" w:rsidRDefault="00A227F4" w:rsidP="00A227F4">
      <w:pPr>
        <w:pStyle w:val="NoSpacing"/>
        <w:rPr>
          <w:b/>
        </w:rPr>
      </w:pPr>
      <w:r w:rsidRPr="00A227F4">
        <w:rPr>
          <w:b/>
        </w:rPr>
        <w:t xml:space="preserve">ACG Group, Mumbai, India </w:t>
      </w:r>
      <w:r>
        <w:rPr>
          <w:b/>
        </w:rPr>
        <w:tab/>
      </w:r>
      <w:r>
        <w:rPr>
          <w:b/>
        </w:rPr>
        <w:tab/>
      </w:r>
      <w:r>
        <w:rPr>
          <w:b/>
        </w:rPr>
        <w:tab/>
      </w:r>
      <w:r>
        <w:rPr>
          <w:b/>
        </w:rPr>
        <w:tab/>
      </w:r>
      <w:r>
        <w:rPr>
          <w:b/>
        </w:rPr>
        <w:tab/>
      </w:r>
      <w:r>
        <w:rPr>
          <w:b/>
        </w:rPr>
        <w:tab/>
      </w:r>
      <w:r>
        <w:rPr>
          <w:b/>
        </w:rPr>
        <w:tab/>
      </w:r>
      <w:r>
        <w:rPr>
          <w:b/>
        </w:rPr>
        <w:tab/>
      </w:r>
      <w:r w:rsidRPr="00A227F4">
        <w:rPr>
          <w:b/>
        </w:rPr>
        <w:t>Jun 2018</w:t>
      </w:r>
      <w:r>
        <w:rPr>
          <w:b/>
        </w:rPr>
        <w:t xml:space="preserve"> to </w:t>
      </w:r>
      <w:r w:rsidRPr="00A227F4">
        <w:rPr>
          <w:b/>
        </w:rPr>
        <w:t>Dec 2019</w:t>
      </w:r>
    </w:p>
    <w:p w14:paraId="576338EB" w14:textId="77777777" w:rsidR="00AE103E" w:rsidRDefault="00AE103E" w:rsidP="00AE103E">
      <w:pPr>
        <w:pStyle w:val="NoSpacing"/>
        <w:rPr>
          <w:b/>
        </w:rPr>
      </w:pPr>
    </w:p>
    <w:p w14:paraId="1E8867F0" w14:textId="77777777" w:rsidR="00A227F4" w:rsidRPr="00A227F4" w:rsidRDefault="00A227F4" w:rsidP="00A227F4">
      <w:pPr>
        <w:pStyle w:val="NoSpacing"/>
        <w:numPr>
          <w:ilvl w:val="0"/>
          <w:numId w:val="127"/>
        </w:numPr>
        <w:rPr>
          <w:rFonts w:cstheme="minorHAnsi"/>
        </w:rPr>
      </w:pPr>
      <w:r w:rsidRPr="00A227F4">
        <w:rPr>
          <w:rFonts w:cstheme="minorHAnsi"/>
        </w:rPr>
        <w:t>Utilized AWS Lambda to optimize Backend processes and improve application performance.</w:t>
      </w:r>
    </w:p>
    <w:p w14:paraId="72083129" w14:textId="77777777" w:rsidR="00A227F4" w:rsidRPr="00A227F4" w:rsidRDefault="00A227F4" w:rsidP="00A227F4">
      <w:pPr>
        <w:pStyle w:val="NoSpacing"/>
        <w:numPr>
          <w:ilvl w:val="0"/>
          <w:numId w:val="127"/>
        </w:numPr>
        <w:rPr>
          <w:rFonts w:cstheme="minorHAnsi"/>
        </w:rPr>
      </w:pPr>
      <w:r w:rsidRPr="00A227F4">
        <w:rPr>
          <w:rFonts w:cstheme="minorHAnsi"/>
        </w:rPr>
        <w:t>Build and maintain SQL scripts, indexes, and complex queries for data analysis and extraction.</w:t>
      </w:r>
    </w:p>
    <w:p w14:paraId="3F52DCF8" w14:textId="77777777" w:rsidR="00A227F4" w:rsidRPr="00A227F4" w:rsidRDefault="00A227F4" w:rsidP="00A227F4">
      <w:pPr>
        <w:pStyle w:val="NoSpacing"/>
        <w:numPr>
          <w:ilvl w:val="0"/>
          <w:numId w:val="127"/>
        </w:numPr>
        <w:rPr>
          <w:rFonts w:cstheme="minorHAnsi"/>
        </w:rPr>
      </w:pPr>
      <w:r w:rsidRPr="00A227F4">
        <w:rPr>
          <w:rFonts w:cstheme="minorHAnsi"/>
        </w:rPr>
        <w:t>Used IntelliJ IDEA IDE tool for application development.</w:t>
      </w:r>
    </w:p>
    <w:p w14:paraId="68F3DF4C" w14:textId="77777777" w:rsidR="00A227F4" w:rsidRPr="00A227F4" w:rsidRDefault="00A227F4" w:rsidP="00A227F4">
      <w:pPr>
        <w:pStyle w:val="NoSpacing"/>
        <w:numPr>
          <w:ilvl w:val="0"/>
          <w:numId w:val="127"/>
        </w:numPr>
        <w:rPr>
          <w:rFonts w:cstheme="minorHAnsi"/>
        </w:rPr>
      </w:pPr>
      <w:r w:rsidRPr="00A227F4">
        <w:rPr>
          <w:rFonts w:cstheme="minorHAnsi"/>
        </w:rPr>
        <w:t>Involved in various SDLC phases like Requirement gathering, Design, Analysis and Code development.</w:t>
      </w:r>
    </w:p>
    <w:p w14:paraId="6ECA5234" w14:textId="77777777" w:rsidR="00A227F4" w:rsidRPr="00A227F4" w:rsidRDefault="00A227F4" w:rsidP="00A227F4">
      <w:pPr>
        <w:pStyle w:val="NoSpacing"/>
        <w:numPr>
          <w:ilvl w:val="0"/>
          <w:numId w:val="127"/>
        </w:numPr>
        <w:rPr>
          <w:rFonts w:cstheme="minorHAnsi"/>
        </w:rPr>
      </w:pPr>
      <w:r w:rsidRPr="00A227F4">
        <w:rPr>
          <w:rFonts w:cstheme="minorHAnsi"/>
        </w:rPr>
        <w:t>Modified existing Shell scripts in Unix to call daily sub routines.</w:t>
      </w:r>
    </w:p>
    <w:p w14:paraId="62C08ECC" w14:textId="77777777" w:rsidR="00A227F4" w:rsidRPr="00A227F4" w:rsidRDefault="00A227F4" w:rsidP="00A227F4">
      <w:pPr>
        <w:pStyle w:val="NoSpacing"/>
        <w:numPr>
          <w:ilvl w:val="0"/>
          <w:numId w:val="127"/>
        </w:numPr>
        <w:rPr>
          <w:rFonts w:cstheme="minorHAnsi"/>
        </w:rPr>
      </w:pPr>
      <w:r w:rsidRPr="00A227F4">
        <w:rPr>
          <w:rFonts w:cstheme="minorHAnsi"/>
        </w:rPr>
        <w:t>Integrated Spring and Hibernate framework to develop end-to-end application.</w:t>
      </w:r>
    </w:p>
    <w:p w14:paraId="10331655" w14:textId="77777777" w:rsidR="00A227F4" w:rsidRPr="00A227F4" w:rsidRDefault="00A227F4" w:rsidP="00A227F4">
      <w:pPr>
        <w:pStyle w:val="NoSpacing"/>
        <w:numPr>
          <w:ilvl w:val="0"/>
          <w:numId w:val="127"/>
        </w:numPr>
        <w:rPr>
          <w:rFonts w:cstheme="minorHAnsi"/>
        </w:rPr>
      </w:pPr>
      <w:r w:rsidRPr="00A227F4">
        <w:rPr>
          <w:rFonts w:cstheme="minorHAnsi"/>
        </w:rPr>
        <w:t>Developed and maintained responsive web applications using React.js, delivering high-quality code that met project requirements and deadlines.</w:t>
      </w:r>
    </w:p>
    <w:p w14:paraId="12EC75C7" w14:textId="77777777" w:rsidR="00A227F4" w:rsidRPr="00A227F4" w:rsidRDefault="00A227F4" w:rsidP="00A227F4">
      <w:pPr>
        <w:pStyle w:val="NoSpacing"/>
        <w:numPr>
          <w:ilvl w:val="0"/>
          <w:numId w:val="127"/>
        </w:numPr>
        <w:rPr>
          <w:rFonts w:cstheme="minorHAnsi"/>
        </w:rPr>
      </w:pPr>
      <w:r w:rsidRPr="00A227F4">
        <w:rPr>
          <w:rFonts w:cstheme="minorHAnsi"/>
        </w:rPr>
        <w:t>Used React.JS as framework to create a Single Page Application (SPA) which can bind data to specific views and data with server.</w:t>
      </w:r>
    </w:p>
    <w:p w14:paraId="146EFDEE" w14:textId="77777777" w:rsidR="00A227F4" w:rsidRPr="00A227F4" w:rsidRDefault="00A227F4" w:rsidP="00A227F4">
      <w:pPr>
        <w:pStyle w:val="NoSpacing"/>
        <w:numPr>
          <w:ilvl w:val="0"/>
          <w:numId w:val="127"/>
        </w:numPr>
        <w:rPr>
          <w:rFonts w:cstheme="minorHAnsi"/>
        </w:rPr>
      </w:pPr>
      <w:r w:rsidRPr="00A227F4">
        <w:rPr>
          <w:rFonts w:cstheme="minorHAnsi"/>
        </w:rPr>
        <w:t>Implemented CI/CD pipelines using GCP Cloud Build for automated application deployment.</w:t>
      </w:r>
    </w:p>
    <w:p w14:paraId="01105481" w14:textId="77777777" w:rsidR="00A227F4" w:rsidRPr="00A227F4" w:rsidRDefault="00A227F4" w:rsidP="00A227F4">
      <w:pPr>
        <w:pStyle w:val="NoSpacing"/>
        <w:numPr>
          <w:ilvl w:val="0"/>
          <w:numId w:val="127"/>
        </w:numPr>
        <w:rPr>
          <w:rFonts w:cstheme="minorHAnsi"/>
        </w:rPr>
      </w:pPr>
      <w:r w:rsidRPr="00A227F4">
        <w:rPr>
          <w:rFonts w:cstheme="minorHAnsi"/>
        </w:rPr>
        <w:t>Utilized GCP Pub/Sub for building event-driven systems in Java.</w:t>
      </w:r>
    </w:p>
    <w:p w14:paraId="6A867F73" w14:textId="77777777" w:rsidR="00A227F4" w:rsidRPr="00A227F4" w:rsidRDefault="00A227F4" w:rsidP="00A227F4">
      <w:pPr>
        <w:pStyle w:val="NoSpacing"/>
        <w:numPr>
          <w:ilvl w:val="0"/>
          <w:numId w:val="127"/>
        </w:numPr>
        <w:rPr>
          <w:rFonts w:cstheme="minorHAnsi"/>
        </w:rPr>
      </w:pPr>
      <w:r w:rsidRPr="00A227F4">
        <w:rPr>
          <w:rFonts w:cstheme="minorHAnsi"/>
        </w:rPr>
        <w:lastRenderedPageBreak/>
        <w:t>Implemented transaction management using Spring AOP and used Spring Aspects for implementing logging functionalities.</w:t>
      </w:r>
    </w:p>
    <w:p w14:paraId="44D44D86" w14:textId="77777777" w:rsidR="00A227F4" w:rsidRPr="00A227F4" w:rsidRDefault="00A227F4" w:rsidP="00A227F4">
      <w:pPr>
        <w:pStyle w:val="NoSpacing"/>
        <w:numPr>
          <w:ilvl w:val="0"/>
          <w:numId w:val="127"/>
        </w:numPr>
        <w:rPr>
          <w:rFonts w:cstheme="minorHAnsi"/>
        </w:rPr>
      </w:pPr>
      <w:r w:rsidRPr="00A227F4">
        <w:rPr>
          <w:rFonts w:cstheme="minorHAnsi"/>
        </w:rPr>
        <w:t>JUnit frameworks were used for performing unit and integration testing by writing test cases.</w:t>
      </w:r>
    </w:p>
    <w:p w14:paraId="1FAEDE74" w14:textId="77777777" w:rsidR="00A227F4" w:rsidRPr="00A227F4" w:rsidRDefault="00A227F4" w:rsidP="00A227F4">
      <w:pPr>
        <w:pStyle w:val="NoSpacing"/>
        <w:numPr>
          <w:ilvl w:val="0"/>
          <w:numId w:val="127"/>
        </w:numPr>
        <w:rPr>
          <w:rFonts w:cstheme="minorHAnsi"/>
        </w:rPr>
      </w:pPr>
      <w:r w:rsidRPr="00A227F4">
        <w:rPr>
          <w:rFonts w:cstheme="minorHAnsi"/>
        </w:rPr>
        <w:t>Used MS360 Framework to extract the Json file for Microservices.</w:t>
      </w:r>
    </w:p>
    <w:p w14:paraId="1298DAA4" w14:textId="77777777" w:rsidR="00A227F4" w:rsidRPr="00A227F4" w:rsidRDefault="00A227F4" w:rsidP="00A227F4">
      <w:pPr>
        <w:pStyle w:val="NoSpacing"/>
        <w:numPr>
          <w:ilvl w:val="0"/>
          <w:numId w:val="127"/>
        </w:numPr>
        <w:rPr>
          <w:rFonts w:cstheme="minorHAnsi"/>
        </w:rPr>
      </w:pPr>
      <w:r w:rsidRPr="00A227F4">
        <w:rPr>
          <w:rFonts w:cstheme="minorHAnsi"/>
        </w:rPr>
        <w:t>Developed and deployed scalable microservices using Java, Spring Boot, and Kubernetes.</w:t>
      </w:r>
    </w:p>
    <w:p w14:paraId="0D087888" w14:textId="77777777" w:rsidR="00A227F4" w:rsidRPr="00A227F4" w:rsidRDefault="00A227F4" w:rsidP="00A227F4">
      <w:pPr>
        <w:pStyle w:val="NoSpacing"/>
        <w:numPr>
          <w:ilvl w:val="0"/>
          <w:numId w:val="127"/>
        </w:numPr>
        <w:rPr>
          <w:rFonts w:cstheme="minorHAnsi"/>
        </w:rPr>
      </w:pPr>
      <w:r w:rsidRPr="00A227F4">
        <w:rPr>
          <w:rFonts w:cstheme="minorHAnsi"/>
        </w:rPr>
        <w:t>Used EC2 for deploying and testing the lower environments such as Dev, INT and Test and also used cloud watch for monitoring.</w:t>
      </w:r>
    </w:p>
    <w:p w14:paraId="1904C0AA" w14:textId="77777777" w:rsidR="00A227F4" w:rsidRPr="00A227F4" w:rsidRDefault="00A227F4" w:rsidP="00A227F4">
      <w:pPr>
        <w:pStyle w:val="NoSpacing"/>
        <w:numPr>
          <w:ilvl w:val="0"/>
          <w:numId w:val="127"/>
        </w:numPr>
        <w:rPr>
          <w:rFonts w:cstheme="minorHAnsi"/>
        </w:rPr>
      </w:pPr>
      <w:r w:rsidRPr="00A227F4">
        <w:rPr>
          <w:rFonts w:cstheme="minorHAnsi"/>
        </w:rPr>
        <w:t>Extensively used Java 8 features such as lambda expressions, Parallel operations on collections, multithreading and for effective sorting mechanisms.</w:t>
      </w:r>
    </w:p>
    <w:p w14:paraId="666009A1" w14:textId="77777777" w:rsidR="00A227F4" w:rsidRPr="00A227F4" w:rsidRDefault="00A227F4" w:rsidP="00A227F4">
      <w:pPr>
        <w:pStyle w:val="NoSpacing"/>
        <w:numPr>
          <w:ilvl w:val="0"/>
          <w:numId w:val="127"/>
        </w:numPr>
        <w:rPr>
          <w:rFonts w:cstheme="minorHAnsi"/>
        </w:rPr>
      </w:pPr>
      <w:r w:rsidRPr="00A227F4">
        <w:rPr>
          <w:rFonts w:cstheme="minorHAnsi"/>
        </w:rPr>
        <w:t>Used Apache Kafka in cluster as messaging system between APIs and microservices and worked on Splunk SPL (Search process language) queries, reports and logging using Log4j.</w:t>
      </w:r>
    </w:p>
    <w:p w14:paraId="0D5E5775" w14:textId="77777777" w:rsidR="00A227F4" w:rsidRPr="00A227F4" w:rsidRDefault="00A227F4" w:rsidP="00A227F4">
      <w:pPr>
        <w:pStyle w:val="NoSpacing"/>
        <w:numPr>
          <w:ilvl w:val="0"/>
          <w:numId w:val="127"/>
        </w:numPr>
        <w:rPr>
          <w:rFonts w:cstheme="minorHAnsi"/>
        </w:rPr>
      </w:pPr>
      <w:r w:rsidRPr="00A227F4">
        <w:rPr>
          <w:rFonts w:cstheme="minorHAnsi"/>
        </w:rPr>
        <w:t>Developed a controller Servlet that dispatches request to appropriate Action Classes.</w:t>
      </w:r>
    </w:p>
    <w:p w14:paraId="774DE18B" w14:textId="77777777" w:rsidR="00A227F4" w:rsidRPr="00A227F4" w:rsidRDefault="00A227F4" w:rsidP="00A227F4">
      <w:pPr>
        <w:pStyle w:val="NoSpacing"/>
        <w:numPr>
          <w:ilvl w:val="0"/>
          <w:numId w:val="127"/>
        </w:numPr>
        <w:rPr>
          <w:rFonts w:cstheme="minorHAnsi"/>
        </w:rPr>
      </w:pPr>
      <w:r w:rsidRPr="00A227F4">
        <w:rPr>
          <w:rFonts w:cstheme="minorHAnsi"/>
        </w:rPr>
        <w:t>Involved in Requirements gathering, Analysis, Design, Development and Testing of application using Agile methodology (SCRUM) in a test-driven development (TDD) approach.</w:t>
      </w:r>
    </w:p>
    <w:p w14:paraId="261B090A" w14:textId="77777777" w:rsidR="003A69CA" w:rsidRDefault="003A69CA" w:rsidP="00AE103E">
      <w:pPr>
        <w:pStyle w:val="NoSpacing"/>
        <w:rPr>
          <w:b/>
          <w:bCs/>
        </w:rPr>
      </w:pPr>
    </w:p>
    <w:p w14:paraId="53CE0BB4" w14:textId="009F3024" w:rsidR="00AE103E" w:rsidRPr="00A227F4" w:rsidRDefault="00A227F4" w:rsidP="00A227F4">
      <w:pPr>
        <w:pStyle w:val="NoSpacing"/>
        <w:rPr>
          <w:b/>
        </w:rPr>
      </w:pPr>
      <w:r w:rsidRPr="00A227F4">
        <w:rPr>
          <w:b/>
        </w:rPr>
        <w:t xml:space="preserve">Environment: </w:t>
      </w:r>
      <w:r w:rsidRPr="00A227F4">
        <w:rPr>
          <w:bCs/>
        </w:rPr>
        <w:t>J2EE, Web logic Application Server, JSP, Servlets, GCP, jQuery, Struts, Hibernate, SOAP, REST, Oracle, Maven, JUnit, and Subversion, PL/SQL, HTML, CSS, JavaScript, JSTL.</w:t>
      </w:r>
    </w:p>
    <w:sectPr w:rsidR="00AE103E" w:rsidRPr="00A227F4"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B15C2" w14:textId="77777777" w:rsidR="000E718B" w:rsidRDefault="000E718B">
      <w:r>
        <w:separator/>
      </w:r>
    </w:p>
  </w:endnote>
  <w:endnote w:type="continuationSeparator" w:id="0">
    <w:p w14:paraId="0D5BE7D3" w14:textId="77777777" w:rsidR="000E718B" w:rsidRDefault="000E7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611FA" w14:textId="77777777" w:rsidR="000E718B" w:rsidRDefault="000E718B">
      <w:r>
        <w:separator/>
      </w:r>
    </w:p>
  </w:footnote>
  <w:footnote w:type="continuationSeparator" w:id="0">
    <w:p w14:paraId="0A6E4CAA" w14:textId="77777777" w:rsidR="000E718B" w:rsidRDefault="000E7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FB71" w14:textId="21737A23" w:rsidR="00BF14B3" w:rsidRPr="00654952" w:rsidRDefault="00BF14B3" w:rsidP="009D2991">
    <w:pPr>
      <w:pStyle w:val="NoSpacing"/>
    </w:pPr>
    <w:r w:rsidRPr="00654952">
      <w:rPr>
        <w:b/>
        <w:bCs/>
      </w:rPr>
      <w:t>Candidate Location:</w:t>
    </w:r>
    <w:r w:rsidR="00EC3F6D" w:rsidRPr="00654952">
      <w:t xml:space="preserve"> </w:t>
    </w:r>
    <w:r w:rsidR="007D37CF" w:rsidRPr="007D37CF">
      <w:t>Wixom</w:t>
    </w:r>
    <w:r w:rsidR="00526C25" w:rsidRPr="00526C25">
      <w:t>,</w:t>
    </w:r>
    <w:r w:rsidR="00526C25">
      <w:t xml:space="preserve"> </w:t>
    </w:r>
    <w:r w:rsidR="007D37CF">
      <w:t>MI</w:t>
    </w:r>
  </w:p>
  <w:p w14:paraId="0F963295" w14:textId="101F25C5" w:rsidR="007D37CF" w:rsidRDefault="00BF14B3" w:rsidP="00654952">
    <w:pPr>
      <w:pStyle w:val="NoSpacing"/>
    </w:pPr>
    <w:r w:rsidRPr="00654952">
      <w:rPr>
        <w:b/>
        <w:bCs/>
      </w:rPr>
      <w:t>Candidate E-mail ID:</w:t>
    </w:r>
    <w:r w:rsidRPr="00654952">
      <w:t xml:space="preserve"> </w:t>
    </w:r>
    <w:hyperlink r:id="rId1" w:history="1">
      <w:r w:rsidR="007D37CF" w:rsidRPr="00387E32">
        <w:rPr>
          <w:rStyle w:val="Hyperlink"/>
        </w:rPr>
        <w:t>vidyabommisetti225@gmail.com</w:t>
      </w:r>
    </w:hyperlink>
  </w:p>
  <w:p w14:paraId="79C7964D" w14:textId="4E1AD742" w:rsidR="002D7944" w:rsidRPr="00C403D6" w:rsidRDefault="00BF14B3" w:rsidP="00654952">
    <w:pPr>
      <w:pStyle w:val="NoSpacing"/>
    </w:pPr>
    <w:r w:rsidRPr="00654952">
      <w:rPr>
        <w:b/>
        <w:bCs/>
      </w:rPr>
      <w:t>Contact Number:</w:t>
    </w:r>
    <w:r w:rsidR="004C7072" w:rsidRPr="00654952">
      <w:t xml:space="preserve"> </w:t>
    </w:r>
    <w:dir w:val="ltr">
      <w:r w:rsidR="007D37CF" w:rsidRPr="007D37CF">
        <w:t>940-758-2741</w:t>
      </w:r>
      <w:r w:rsidR="00000000">
        <w:t>‬</w:t>
      </w:r>
    </w:dir>
  </w:p>
  <w:p w14:paraId="6360024A" w14:textId="77777777" w:rsidR="00AD5567" w:rsidRDefault="00AD5567" w:rsidP="00AD5567">
    <w:pPr>
      <w:pStyle w:val="Header"/>
      <w:rPr>
        <w:rFonts w:asciiTheme="minorHAnsi" w:hAnsiTheme="minorHAnsi" w:cstheme="minorHAnsi"/>
        <w:b/>
        <w:sz w:val="10"/>
        <w:szCs w:val="28"/>
      </w:rPr>
    </w:pPr>
  </w:p>
  <w:p w14:paraId="52336FE2" w14:textId="26D31F59" w:rsidR="002E6C72" w:rsidRDefault="00081B6A" w:rsidP="005C26B1">
    <w:pPr>
      <w:pStyle w:val="Header"/>
      <w:jc w:val="center"/>
      <w:rPr>
        <w:rFonts w:asciiTheme="minorHAnsi" w:hAnsiTheme="minorHAnsi" w:cstheme="minorHAnsi"/>
        <w:b/>
        <w:sz w:val="28"/>
        <w:szCs w:val="28"/>
      </w:rPr>
    </w:pPr>
    <w:r w:rsidRPr="00081B6A">
      <w:rPr>
        <w:rFonts w:asciiTheme="minorHAnsi" w:hAnsiTheme="minorHAnsi" w:cstheme="minorHAnsi"/>
        <w:b/>
        <w:sz w:val="28"/>
        <w:szCs w:val="28"/>
      </w:rPr>
      <w:t>Vidya Bommisetti</w:t>
    </w:r>
  </w:p>
  <w:p w14:paraId="23F2F05D" w14:textId="2B03F75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50E8"/>
      </v:shape>
    </w:pict>
  </w:numPicBullet>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9C387F"/>
    <w:multiLevelType w:val="hybridMultilevel"/>
    <w:tmpl w:val="3992F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07513F"/>
    <w:multiLevelType w:val="hybridMultilevel"/>
    <w:tmpl w:val="3E629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01540"/>
    <w:multiLevelType w:val="hybridMultilevel"/>
    <w:tmpl w:val="FD3E0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92749C"/>
    <w:multiLevelType w:val="hybridMultilevel"/>
    <w:tmpl w:val="BAD29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1437AE0"/>
    <w:multiLevelType w:val="hybridMultilevel"/>
    <w:tmpl w:val="73A87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581582"/>
    <w:multiLevelType w:val="hybridMultilevel"/>
    <w:tmpl w:val="A2CA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3550E4"/>
    <w:multiLevelType w:val="hybridMultilevel"/>
    <w:tmpl w:val="EE526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C93F14"/>
    <w:multiLevelType w:val="hybridMultilevel"/>
    <w:tmpl w:val="32B21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8"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CD746F"/>
    <w:multiLevelType w:val="hybridMultilevel"/>
    <w:tmpl w:val="5232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66527F9"/>
    <w:multiLevelType w:val="hybridMultilevel"/>
    <w:tmpl w:val="46B88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DC64E4"/>
    <w:multiLevelType w:val="hybridMultilevel"/>
    <w:tmpl w:val="8850E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5" w15:restartNumberingAfterBreak="0">
    <w:nsid w:val="38500743"/>
    <w:multiLevelType w:val="hybridMultilevel"/>
    <w:tmpl w:val="6932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A4B0A38"/>
    <w:multiLevelType w:val="hybridMultilevel"/>
    <w:tmpl w:val="773CA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9F4732"/>
    <w:multiLevelType w:val="hybridMultilevel"/>
    <w:tmpl w:val="30EC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7AF3D63"/>
    <w:multiLevelType w:val="hybridMultilevel"/>
    <w:tmpl w:val="4600F200"/>
    <w:lvl w:ilvl="0" w:tplc="924845B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8AF361F"/>
    <w:multiLevelType w:val="hybridMultilevel"/>
    <w:tmpl w:val="23BEB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FF2B39"/>
    <w:multiLevelType w:val="hybridMultilevel"/>
    <w:tmpl w:val="BC3606E4"/>
    <w:lvl w:ilvl="0" w:tplc="04090001">
      <w:start w:val="1"/>
      <w:numFmt w:val="bullet"/>
      <w:lvlText w:val=""/>
      <w:lvlJc w:val="left"/>
      <w:pPr>
        <w:ind w:left="720" w:hanging="360"/>
      </w:pPr>
      <w:rPr>
        <w:rFonts w:ascii="Symbol" w:hAnsi="Symbol" w:hint="default"/>
      </w:rPr>
    </w:lvl>
    <w:lvl w:ilvl="1" w:tplc="C86C5832">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0B4025"/>
    <w:multiLevelType w:val="hybridMultilevel"/>
    <w:tmpl w:val="36409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A3F201E"/>
    <w:multiLevelType w:val="hybridMultilevel"/>
    <w:tmpl w:val="B2224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567C55"/>
    <w:multiLevelType w:val="hybridMultilevel"/>
    <w:tmpl w:val="2A380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05F1D64"/>
    <w:multiLevelType w:val="hybridMultilevel"/>
    <w:tmpl w:val="7010A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AC009C"/>
    <w:multiLevelType w:val="hybridMultilevel"/>
    <w:tmpl w:val="37482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5777C08"/>
    <w:multiLevelType w:val="hybridMultilevel"/>
    <w:tmpl w:val="48A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6E57F2"/>
    <w:multiLevelType w:val="hybridMultilevel"/>
    <w:tmpl w:val="4AF62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7DF5508"/>
    <w:multiLevelType w:val="hybridMultilevel"/>
    <w:tmpl w:val="C36CB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B42354E"/>
    <w:multiLevelType w:val="hybridMultilevel"/>
    <w:tmpl w:val="5D10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0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EB73CC"/>
    <w:multiLevelType w:val="hybridMultilevel"/>
    <w:tmpl w:val="7250CE6A"/>
    <w:lvl w:ilvl="0" w:tplc="3C806E2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3" w15:restartNumberingAfterBreak="0">
    <w:nsid w:val="69A82D2C"/>
    <w:multiLevelType w:val="hybridMultilevel"/>
    <w:tmpl w:val="3552F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FD1E9E"/>
    <w:multiLevelType w:val="hybridMultilevel"/>
    <w:tmpl w:val="9E084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1" w15:restartNumberingAfterBreak="0">
    <w:nsid w:val="6E271E16"/>
    <w:multiLevelType w:val="hybridMultilevel"/>
    <w:tmpl w:val="E2DE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25"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7"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9EE626F"/>
    <w:multiLevelType w:val="hybridMultilevel"/>
    <w:tmpl w:val="124890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12"/>
  </w:num>
  <w:num w:numId="3" w16cid:durableId="1117945646">
    <w:abstractNumId w:val="119"/>
  </w:num>
  <w:num w:numId="4" w16cid:durableId="2062316411">
    <w:abstractNumId w:val="102"/>
  </w:num>
  <w:num w:numId="5" w16cid:durableId="68505365">
    <w:abstractNumId w:val="76"/>
  </w:num>
  <w:num w:numId="6" w16cid:durableId="2001426144">
    <w:abstractNumId w:val="31"/>
  </w:num>
  <w:num w:numId="7" w16cid:durableId="546378377">
    <w:abstractNumId w:val="120"/>
  </w:num>
  <w:num w:numId="8" w16cid:durableId="1243685690">
    <w:abstractNumId w:val="132"/>
  </w:num>
  <w:num w:numId="9" w16cid:durableId="2015448539">
    <w:abstractNumId w:val="59"/>
  </w:num>
  <w:num w:numId="10" w16cid:durableId="429476242">
    <w:abstractNumId w:val="126"/>
  </w:num>
  <w:num w:numId="11" w16cid:durableId="1523056857">
    <w:abstractNumId w:val="10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28"/>
  </w:num>
  <w:num w:numId="14" w16cid:durableId="621612668">
    <w:abstractNumId w:val="78"/>
  </w:num>
  <w:num w:numId="15" w16cid:durableId="392699823">
    <w:abstractNumId w:val="124"/>
  </w:num>
  <w:num w:numId="16" w16cid:durableId="1117481876">
    <w:abstractNumId w:val="106"/>
  </w:num>
  <w:num w:numId="17" w16cid:durableId="698705688">
    <w:abstractNumId w:val="44"/>
  </w:num>
  <w:num w:numId="18" w16cid:durableId="1157844738">
    <w:abstractNumId w:val="41"/>
  </w:num>
  <w:num w:numId="19" w16cid:durableId="998118792">
    <w:abstractNumId w:val="103"/>
  </w:num>
  <w:num w:numId="20" w16cid:durableId="1164978654">
    <w:abstractNumId w:val="54"/>
  </w:num>
  <w:num w:numId="21" w16cid:durableId="1683127025">
    <w:abstractNumId w:val="77"/>
  </w:num>
  <w:num w:numId="22" w16cid:durableId="1708144619">
    <w:abstractNumId w:val="37"/>
  </w:num>
  <w:num w:numId="23" w16cid:durableId="1129859671">
    <w:abstractNumId w:val="49"/>
  </w:num>
  <w:num w:numId="24" w16cid:durableId="1433941263">
    <w:abstractNumId w:val="19"/>
  </w:num>
  <w:num w:numId="25" w16cid:durableId="204409450">
    <w:abstractNumId w:val="22"/>
  </w:num>
  <w:num w:numId="26" w16cid:durableId="1410617977">
    <w:abstractNumId w:val="108"/>
  </w:num>
  <w:num w:numId="27" w16cid:durableId="806120827">
    <w:abstractNumId w:val="72"/>
  </w:num>
  <w:num w:numId="28" w16cid:durableId="11343379">
    <w:abstractNumId w:val="34"/>
  </w:num>
  <w:num w:numId="29" w16cid:durableId="259459309">
    <w:abstractNumId w:val="46"/>
  </w:num>
  <w:num w:numId="30" w16cid:durableId="1069310387">
    <w:abstractNumId w:val="92"/>
  </w:num>
  <w:num w:numId="31" w16cid:durableId="539707014">
    <w:abstractNumId w:val="64"/>
  </w:num>
  <w:num w:numId="32" w16cid:durableId="986932923">
    <w:abstractNumId w:val="18"/>
  </w:num>
  <w:num w:numId="33" w16cid:durableId="1878928156">
    <w:abstractNumId w:val="50"/>
  </w:num>
  <w:num w:numId="34" w16cid:durableId="2059159648">
    <w:abstractNumId w:val="58"/>
  </w:num>
  <w:num w:numId="35" w16cid:durableId="181894017">
    <w:abstractNumId w:val="107"/>
  </w:num>
  <w:num w:numId="36" w16cid:durableId="703216278">
    <w:abstractNumId w:val="45"/>
  </w:num>
  <w:num w:numId="37" w16cid:durableId="2042971358">
    <w:abstractNumId w:val="114"/>
  </w:num>
  <w:num w:numId="38" w16cid:durableId="1280261300">
    <w:abstractNumId w:val="62"/>
  </w:num>
  <w:num w:numId="39" w16cid:durableId="1572960732">
    <w:abstractNumId w:val="86"/>
  </w:num>
  <w:num w:numId="40" w16cid:durableId="529994204">
    <w:abstractNumId w:val="53"/>
  </w:num>
  <w:num w:numId="41" w16cid:durableId="690183929">
    <w:abstractNumId w:val="118"/>
  </w:num>
  <w:num w:numId="42" w16cid:durableId="384254278">
    <w:abstractNumId w:val="109"/>
  </w:num>
  <w:num w:numId="43" w16cid:durableId="1149326237">
    <w:abstractNumId w:val="52"/>
  </w:num>
  <w:num w:numId="44" w16cid:durableId="852459055">
    <w:abstractNumId w:val="38"/>
  </w:num>
  <w:num w:numId="45" w16cid:durableId="2092240963">
    <w:abstractNumId w:val="21"/>
  </w:num>
  <w:num w:numId="46" w16cid:durableId="2105832980">
    <w:abstractNumId w:val="32"/>
  </w:num>
  <w:num w:numId="47" w16cid:durableId="752512973">
    <w:abstractNumId w:val="133"/>
  </w:num>
  <w:num w:numId="48" w16cid:durableId="1142499844">
    <w:abstractNumId w:val="95"/>
  </w:num>
  <w:num w:numId="49" w16cid:durableId="478158183">
    <w:abstractNumId w:val="98"/>
  </w:num>
  <w:num w:numId="50" w16cid:durableId="1341589240">
    <w:abstractNumId w:val="70"/>
  </w:num>
  <w:num w:numId="51" w16cid:durableId="1296254341">
    <w:abstractNumId w:val="122"/>
  </w:num>
  <w:num w:numId="52" w16cid:durableId="695886212">
    <w:abstractNumId w:val="15"/>
  </w:num>
  <w:num w:numId="53" w16cid:durableId="415519533">
    <w:abstractNumId w:val="35"/>
  </w:num>
  <w:num w:numId="54" w16cid:durableId="565721421">
    <w:abstractNumId w:val="69"/>
  </w:num>
  <w:num w:numId="55" w16cid:durableId="667943108">
    <w:abstractNumId w:val="83"/>
  </w:num>
  <w:num w:numId="56" w16cid:durableId="550112358">
    <w:abstractNumId w:val="43"/>
  </w:num>
  <w:num w:numId="57" w16cid:durableId="77605260">
    <w:abstractNumId w:val="87"/>
  </w:num>
  <w:num w:numId="58" w16cid:durableId="1813669205">
    <w:abstractNumId w:val="125"/>
  </w:num>
  <w:num w:numId="59" w16cid:durableId="2126382808">
    <w:abstractNumId w:val="75"/>
  </w:num>
  <w:num w:numId="60" w16cid:durableId="1883863706">
    <w:abstractNumId w:val="101"/>
  </w:num>
  <w:num w:numId="61" w16cid:durableId="427652460">
    <w:abstractNumId w:val="82"/>
  </w:num>
  <w:num w:numId="62" w16cid:durableId="459878198">
    <w:abstractNumId w:val="111"/>
  </w:num>
  <w:num w:numId="63" w16cid:durableId="1441880191">
    <w:abstractNumId w:val="74"/>
  </w:num>
  <w:num w:numId="64" w16cid:durableId="2045710620">
    <w:abstractNumId w:val="134"/>
  </w:num>
  <w:num w:numId="65" w16cid:durableId="1351447887">
    <w:abstractNumId w:val="30"/>
  </w:num>
  <w:num w:numId="66" w16cid:durableId="240603096">
    <w:abstractNumId w:val="104"/>
  </w:num>
  <w:num w:numId="67" w16cid:durableId="2136825959">
    <w:abstractNumId w:val="16"/>
  </w:num>
  <w:num w:numId="68" w16cid:durableId="954825101">
    <w:abstractNumId w:val="123"/>
  </w:num>
  <w:num w:numId="69" w16cid:durableId="1516846731">
    <w:abstractNumId w:val="20"/>
  </w:num>
  <w:num w:numId="70" w16cid:durableId="1568491598">
    <w:abstractNumId w:val="23"/>
  </w:num>
  <w:num w:numId="71" w16cid:durableId="1507406754">
    <w:abstractNumId w:val="36"/>
  </w:num>
  <w:num w:numId="72" w16cid:durableId="1163812142">
    <w:abstractNumId w:val="129"/>
  </w:num>
  <w:num w:numId="73" w16cid:durableId="1335377854">
    <w:abstractNumId w:val="27"/>
  </w:num>
  <w:num w:numId="74" w16cid:durableId="1533105148">
    <w:abstractNumId w:val="61"/>
  </w:num>
  <w:num w:numId="75" w16cid:durableId="1187863028">
    <w:abstractNumId w:val="57"/>
  </w:num>
  <w:num w:numId="76" w16cid:durableId="1853759272">
    <w:abstractNumId w:val="12"/>
  </w:num>
  <w:num w:numId="77" w16cid:durableId="1826969034">
    <w:abstractNumId w:val="131"/>
  </w:num>
  <w:num w:numId="78" w16cid:durableId="929847389">
    <w:abstractNumId w:val="73"/>
  </w:num>
  <w:num w:numId="79" w16cid:durableId="2101169821">
    <w:abstractNumId w:val="47"/>
  </w:num>
  <w:num w:numId="80" w16cid:durableId="1875649266">
    <w:abstractNumId w:val="60"/>
  </w:num>
  <w:num w:numId="81" w16cid:durableId="307828130">
    <w:abstractNumId w:val="55"/>
  </w:num>
  <w:num w:numId="82" w16cid:durableId="392125281">
    <w:abstractNumId w:val="127"/>
  </w:num>
  <w:num w:numId="83" w16cid:durableId="1914657276">
    <w:abstractNumId w:val="93"/>
  </w:num>
  <w:num w:numId="84" w16cid:durableId="54937907">
    <w:abstractNumId w:val="91"/>
  </w:num>
  <w:num w:numId="85" w16cid:durableId="1946691959">
    <w:abstractNumId w:val="115"/>
  </w:num>
  <w:num w:numId="86" w16cid:durableId="480080587">
    <w:abstractNumId w:val="79"/>
  </w:num>
  <w:num w:numId="87" w16cid:durableId="764501111">
    <w:abstractNumId w:val="11"/>
  </w:num>
  <w:num w:numId="88" w16cid:durableId="2043675578">
    <w:abstractNumId w:val="51"/>
  </w:num>
  <w:num w:numId="89" w16cid:durableId="1623227902">
    <w:abstractNumId w:val="99"/>
  </w:num>
  <w:num w:numId="90" w16cid:durableId="1780760636">
    <w:abstractNumId w:val="117"/>
  </w:num>
  <w:num w:numId="91" w16cid:durableId="829832759">
    <w:abstractNumId w:val="24"/>
  </w:num>
  <w:num w:numId="92" w16cid:durableId="671877734">
    <w:abstractNumId w:val="56"/>
  </w:num>
  <w:num w:numId="93" w16cid:durableId="252519672">
    <w:abstractNumId w:val="13"/>
  </w:num>
  <w:num w:numId="94" w16cid:durableId="992677806">
    <w:abstractNumId w:val="66"/>
  </w:num>
  <w:num w:numId="95" w16cid:durableId="1795367824">
    <w:abstractNumId w:val="17"/>
  </w:num>
  <w:num w:numId="96" w16cid:durableId="316541224">
    <w:abstractNumId w:val="42"/>
  </w:num>
  <w:num w:numId="97" w16cid:durableId="1322347037">
    <w:abstractNumId w:val="40"/>
  </w:num>
  <w:num w:numId="98" w16cid:durableId="418255013">
    <w:abstractNumId w:val="68"/>
  </w:num>
  <w:num w:numId="99" w16cid:durableId="1202019086">
    <w:abstractNumId w:val="121"/>
  </w:num>
  <w:num w:numId="100" w16cid:durableId="1780448485">
    <w:abstractNumId w:val="65"/>
  </w:num>
  <w:num w:numId="101" w16cid:durableId="1640114946">
    <w:abstractNumId w:val="110"/>
  </w:num>
  <w:num w:numId="102" w16cid:durableId="437719206">
    <w:abstractNumId w:val="94"/>
  </w:num>
  <w:num w:numId="103" w16cid:durableId="2009357560">
    <w:abstractNumId w:val="100"/>
  </w:num>
  <w:num w:numId="104" w16cid:durableId="152256594">
    <w:abstractNumId w:val="71"/>
  </w:num>
  <w:num w:numId="105" w16cid:durableId="1812864084">
    <w:abstractNumId w:val="116"/>
  </w:num>
  <w:num w:numId="106" w16cid:durableId="415399054">
    <w:abstractNumId w:val="39"/>
  </w:num>
  <w:num w:numId="107" w16cid:durableId="1766684942">
    <w:abstractNumId w:val="90"/>
  </w:num>
  <w:num w:numId="108" w16cid:durableId="1149707731">
    <w:abstractNumId w:val="88"/>
  </w:num>
  <w:num w:numId="109" w16cid:durableId="969749687">
    <w:abstractNumId w:val="29"/>
  </w:num>
  <w:num w:numId="110" w16cid:durableId="502401982">
    <w:abstractNumId w:val="67"/>
  </w:num>
  <w:num w:numId="111" w16cid:durableId="180246524">
    <w:abstractNumId w:val="28"/>
  </w:num>
  <w:num w:numId="112" w16cid:durableId="1870676249">
    <w:abstractNumId w:val="25"/>
  </w:num>
  <w:num w:numId="113" w16cid:durableId="275987532">
    <w:abstractNumId w:val="130"/>
  </w:num>
  <w:num w:numId="114" w16cid:durableId="121307812">
    <w:abstractNumId w:val="10"/>
  </w:num>
  <w:num w:numId="115" w16cid:durableId="1423532648">
    <w:abstractNumId w:val="9"/>
  </w:num>
  <w:num w:numId="116" w16cid:durableId="1141508430">
    <w:abstractNumId w:val="48"/>
  </w:num>
  <w:num w:numId="117" w16cid:durableId="1939678975">
    <w:abstractNumId w:val="63"/>
  </w:num>
  <w:num w:numId="118" w16cid:durableId="372775445">
    <w:abstractNumId w:val="97"/>
  </w:num>
  <w:num w:numId="119" w16cid:durableId="1340086882">
    <w:abstractNumId w:val="89"/>
  </w:num>
  <w:num w:numId="120" w16cid:durableId="1904900965">
    <w:abstractNumId w:val="33"/>
  </w:num>
  <w:num w:numId="121" w16cid:durableId="958028714">
    <w:abstractNumId w:val="85"/>
  </w:num>
  <w:num w:numId="122" w16cid:durableId="711536758">
    <w:abstractNumId w:val="80"/>
  </w:num>
  <w:num w:numId="123" w16cid:durableId="1374498538">
    <w:abstractNumId w:val="14"/>
  </w:num>
  <w:num w:numId="124" w16cid:durableId="319386363">
    <w:abstractNumId w:val="113"/>
  </w:num>
  <w:num w:numId="125" w16cid:durableId="1424107060">
    <w:abstractNumId w:val="84"/>
  </w:num>
  <w:num w:numId="126" w16cid:durableId="896011618">
    <w:abstractNumId w:val="26"/>
  </w:num>
  <w:num w:numId="127" w16cid:durableId="863977180">
    <w:abstractNumId w:val="81"/>
  </w:num>
  <w:num w:numId="128" w16cid:durableId="615524766">
    <w:abstractNumId w:val="9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1B6A"/>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55F4"/>
    <w:rsid w:val="000E718B"/>
    <w:rsid w:val="000E7DE1"/>
    <w:rsid w:val="000F5073"/>
    <w:rsid w:val="001009F5"/>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57042"/>
    <w:rsid w:val="00162D7B"/>
    <w:rsid w:val="0016461A"/>
    <w:rsid w:val="00166BAE"/>
    <w:rsid w:val="00181B74"/>
    <w:rsid w:val="001827CC"/>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1BB1"/>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D7944"/>
    <w:rsid w:val="002E11E6"/>
    <w:rsid w:val="002E1952"/>
    <w:rsid w:val="002E4849"/>
    <w:rsid w:val="002E5847"/>
    <w:rsid w:val="002E62A0"/>
    <w:rsid w:val="002E6C1E"/>
    <w:rsid w:val="002E6C72"/>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A69CA"/>
    <w:rsid w:val="003B0287"/>
    <w:rsid w:val="003B169E"/>
    <w:rsid w:val="003B1D9D"/>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86E"/>
    <w:rsid w:val="00577B5B"/>
    <w:rsid w:val="005866AF"/>
    <w:rsid w:val="005948AD"/>
    <w:rsid w:val="005A508B"/>
    <w:rsid w:val="005B07F7"/>
    <w:rsid w:val="005B5025"/>
    <w:rsid w:val="005B75B5"/>
    <w:rsid w:val="005C0325"/>
    <w:rsid w:val="005C0BD5"/>
    <w:rsid w:val="005C1BB0"/>
    <w:rsid w:val="005C26B1"/>
    <w:rsid w:val="005C5C24"/>
    <w:rsid w:val="005C68E3"/>
    <w:rsid w:val="005D09A9"/>
    <w:rsid w:val="005D2425"/>
    <w:rsid w:val="005D72C2"/>
    <w:rsid w:val="005E105F"/>
    <w:rsid w:val="005E53FD"/>
    <w:rsid w:val="005E67BE"/>
    <w:rsid w:val="005F0A0D"/>
    <w:rsid w:val="005F2208"/>
    <w:rsid w:val="00600004"/>
    <w:rsid w:val="00600B0B"/>
    <w:rsid w:val="006116C4"/>
    <w:rsid w:val="00621366"/>
    <w:rsid w:val="006214E7"/>
    <w:rsid w:val="00623DF5"/>
    <w:rsid w:val="00633C18"/>
    <w:rsid w:val="00636C52"/>
    <w:rsid w:val="00636D04"/>
    <w:rsid w:val="0063736F"/>
    <w:rsid w:val="0063792F"/>
    <w:rsid w:val="00641B1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099"/>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B584B"/>
    <w:rsid w:val="007C5095"/>
    <w:rsid w:val="007C6B8B"/>
    <w:rsid w:val="007C7283"/>
    <w:rsid w:val="007D37CF"/>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1359"/>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4635"/>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1AA5"/>
    <w:rsid w:val="009B3131"/>
    <w:rsid w:val="009B4238"/>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27F4"/>
    <w:rsid w:val="00A24546"/>
    <w:rsid w:val="00A24A33"/>
    <w:rsid w:val="00A268CB"/>
    <w:rsid w:val="00A31157"/>
    <w:rsid w:val="00A3375E"/>
    <w:rsid w:val="00A34017"/>
    <w:rsid w:val="00A4103A"/>
    <w:rsid w:val="00A43CC1"/>
    <w:rsid w:val="00A4633A"/>
    <w:rsid w:val="00A46A9F"/>
    <w:rsid w:val="00A538C6"/>
    <w:rsid w:val="00A55008"/>
    <w:rsid w:val="00A57792"/>
    <w:rsid w:val="00A6244A"/>
    <w:rsid w:val="00A651D7"/>
    <w:rsid w:val="00A656E6"/>
    <w:rsid w:val="00A65D47"/>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76D1"/>
    <w:rsid w:val="00AE103E"/>
    <w:rsid w:val="00AE1791"/>
    <w:rsid w:val="00AE3544"/>
    <w:rsid w:val="00AF6AFF"/>
    <w:rsid w:val="00AF6CFF"/>
    <w:rsid w:val="00AF6FBC"/>
    <w:rsid w:val="00AF7091"/>
    <w:rsid w:val="00B011F5"/>
    <w:rsid w:val="00B017C6"/>
    <w:rsid w:val="00B0237B"/>
    <w:rsid w:val="00B07FBE"/>
    <w:rsid w:val="00B109B0"/>
    <w:rsid w:val="00B10ECB"/>
    <w:rsid w:val="00B12A76"/>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2E6"/>
    <w:rsid w:val="00C52A5E"/>
    <w:rsid w:val="00C56794"/>
    <w:rsid w:val="00C6095F"/>
    <w:rsid w:val="00C62CD2"/>
    <w:rsid w:val="00C667DB"/>
    <w:rsid w:val="00C74DAA"/>
    <w:rsid w:val="00C76BCE"/>
    <w:rsid w:val="00C864DA"/>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4741"/>
    <w:rsid w:val="00CF5E45"/>
    <w:rsid w:val="00CF6D7C"/>
    <w:rsid w:val="00CF71B9"/>
    <w:rsid w:val="00D0467C"/>
    <w:rsid w:val="00D0645F"/>
    <w:rsid w:val="00D11A8D"/>
    <w:rsid w:val="00D14F91"/>
    <w:rsid w:val="00D15E3E"/>
    <w:rsid w:val="00D20E5D"/>
    <w:rsid w:val="00D27106"/>
    <w:rsid w:val="00D30AE4"/>
    <w:rsid w:val="00D31465"/>
    <w:rsid w:val="00D35B98"/>
    <w:rsid w:val="00D40373"/>
    <w:rsid w:val="00D41ABA"/>
    <w:rsid w:val="00D435E0"/>
    <w:rsid w:val="00D45B46"/>
    <w:rsid w:val="00D46344"/>
    <w:rsid w:val="00D471B9"/>
    <w:rsid w:val="00D53105"/>
    <w:rsid w:val="00D54122"/>
    <w:rsid w:val="00D54766"/>
    <w:rsid w:val="00D611B3"/>
    <w:rsid w:val="00D64B1F"/>
    <w:rsid w:val="00D65016"/>
    <w:rsid w:val="00D70766"/>
    <w:rsid w:val="00D71323"/>
    <w:rsid w:val="00D75E82"/>
    <w:rsid w:val="00D76412"/>
    <w:rsid w:val="00D76E7E"/>
    <w:rsid w:val="00D82357"/>
    <w:rsid w:val="00D85BFA"/>
    <w:rsid w:val="00D9360F"/>
    <w:rsid w:val="00D95D38"/>
    <w:rsid w:val="00DA14B0"/>
    <w:rsid w:val="00DB1A6A"/>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1D73"/>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676B"/>
    <w:rsid w:val="00E77DD8"/>
    <w:rsid w:val="00E8185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vidyabommisetti225@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2025-01-16T20:31:00Z</dcterms:created>
  <dcterms:modified xsi:type="dcterms:W3CDTF">2025-01-16T20:49:00Z</dcterms:modified>
</cp:coreProperties>
</file>